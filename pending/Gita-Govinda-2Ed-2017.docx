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D333" w14:textId="77777777" w:rsidR="00150366" w:rsidRDefault="00150366">
      <w:pPr>
        <w:spacing w:before="6" w:line="240" w:lineRule="exact"/>
        <w:rPr>
          <w:sz w:val="24"/>
          <w:szCs w:val="24"/>
        </w:rPr>
      </w:pPr>
    </w:p>
    <w:p w14:paraId="17D10F7D" w14:textId="77777777" w:rsidR="00150366" w:rsidRDefault="00000000">
      <w:pPr>
        <w:spacing w:before="23" w:line="240" w:lineRule="exact"/>
        <w:ind w:left="1365" w:right="1385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88"/>
        </w:rPr>
        <w:t>çré</w:t>
      </w:r>
      <w:r>
        <w:rPr>
          <w:rFonts w:ascii="Book Antiqua" w:eastAsia="Book Antiqua" w:hAnsi="Book Antiqua" w:cs="Book Antiqua"/>
          <w:i/>
          <w:spacing w:val="4"/>
          <w:w w:val="88"/>
        </w:rPr>
        <w:t xml:space="preserve"> </w:t>
      </w:r>
      <w:r>
        <w:rPr>
          <w:rFonts w:ascii="Book Antiqua" w:eastAsia="Book Antiqua" w:hAnsi="Book Antiqua" w:cs="Book Antiqua"/>
          <w:i/>
          <w:w w:val="88"/>
        </w:rPr>
        <w:t>çré</w:t>
      </w:r>
      <w:r>
        <w:rPr>
          <w:rFonts w:ascii="Book Antiqua" w:eastAsia="Book Antiqua" w:hAnsi="Book Antiqua" w:cs="Book Antiqua"/>
          <w:i/>
          <w:spacing w:val="4"/>
          <w:w w:val="88"/>
        </w:rPr>
        <w:t xml:space="preserve"> </w:t>
      </w:r>
      <w:r>
        <w:rPr>
          <w:rFonts w:ascii="Book Antiqua" w:eastAsia="Book Antiqua" w:hAnsi="Book Antiqua" w:cs="Book Antiqua"/>
          <w:i/>
          <w:w w:val="88"/>
        </w:rPr>
        <w:t>guru</w:t>
      </w:r>
      <w:r>
        <w:rPr>
          <w:rFonts w:ascii="Book Antiqua" w:eastAsia="Book Antiqua" w:hAnsi="Book Antiqua" w:cs="Book Antiqua"/>
          <w:i/>
          <w:spacing w:val="22"/>
          <w:w w:val="88"/>
        </w:rPr>
        <w:t xml:space="preserve"> </w:t>
      </w:r>
      <w:r>
        <w:rPr>
          <w:rFonts w:ascii="Book Antiqua" w:eastAsia="Book Antiqua" w:hAnsi="Book Antiqua" w:cs="Book Antiqua"/>
          <w:i/>
        </w:rPr>
        <w:t>gauräìgau</w:t>
      </w:r>
      <w:r>
        <w:rPr>
          <w:rFonts w:ascii="Book Antiqua" w:eastAsia="Book Antiqua" w:hAnsi="Book Antiqua" w:cs="Book Antiqua"/>
          <w:i/>
          <w:spacing w:val="2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jayataù </w:t>
      </w:r>
      <w:r>
        <w:rPr>
          <w:rFonts w:ascii="Book Antiqua" w:eastAsia="Book Antiqua" w:hAnsi="Book Antiqua" w:cs="Book Antiqua"/>
          <w:i/>
          <w:w w:val="95"/>
        </w:rPr>
        <w:t>çré</w:t>
      </w:r>
      <w:r>
        <w:rPr>
          <w:rFonts w:ascii="Book Antiqua" w:eastAsia="Book Antiqua" w:hAnsi="Book Antiqua" w:cs="Book Antiqua"/>
          <w:i/>
          <w:spacing w:val="-16"/>
          <w:w w:val="95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çré</w:t>
      </w:r>
      <w:r>
        <w:rPr>
          <w:rFonts w:ascii="Book Antiqua" w:eastAsia="Book Antiqua" w:hAnsi="Book Antiqua" w:cs="Book Antiqua"/>
          <w:i/>
          <w:spacing w:val="-16"/>
          <w:w w:val="95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géta-govindam</w:t>
      </w:r>
    </w:p>
    <w:p w14:paraId="4A4BFE95" w14:textId="77777777" w:rsidR="00150366" w:rsidRDefault="00150366">
      <w:pPr>
        <w:spacing w:before="9" w:line="120" w:lineRule="exact"/>
        <w:rPr>
          <w:sz w:val="12"/>
          <w:szCs w:val="12"/>
        </w:rPr>
      </w:pPr>
    </w:p>
    <w:p w14:paraId="6072819A" w14:textId="77777777" w:rsidR="00150366" w:rsidRDefault="00150366">
      <w:pPr>
        <w:spacing w:line="200" w:lineRule="exact"/>
      </w:pPr>
    </w:p>
    <w:p w14:paraId="23E2EB3B" w14:textId="77777777" w:rsidR="00150366" w:rsidRDefault="00000000">
      <w:pPr>
        <w:ind w:left="1234" w:right="1254"/>
        <w:jc w:val="center"/>
        <w:rPr>
          <w:rFonts w:ascii="Palatino Linotype" w:eastAsia="Palatino Linotype" w:hAnsi="Palatino Linotype" w:cs="Palatino Linotype"/>
          <w:sz w:val="48"/>
          <w:szCs w:val="48"/>
        </w:rPr>
      </w:pPr>
      <w:r>
        <w:rPr>
          <w:rFonts w:ascii="Palatino Linotype" w:eastAsia="Palatino Linotype" w:hAnsi="Palatino Linotype" w:cs="Palatino Linotype"/>
          <w:i/>
          <w:w w:val="99"/>
          <w:sz w:val="48"/>
          <w:szCs w:val="48"/>
        </w:rPr>
        <w:t>Int</w:t>
      </w:r>
      <w:r>
        <w:rPr>
          <w:rFonts w:ascii="Palatino Linotype" w:eastAsia="Palatino Linotype" w:hAnsi="Palatino Linotype" w:cs="Palatino Linotype"/>
          <w:i/>
          <w:spacing w:val="14"/>
          <w:w w:val="99"/>
          <w:sz w:val="48"/>
          <w:szCs w:val="48"/>
        </w:rPr>
        <w:t>r</w:t>
      </w:r>
      <w:r>
        <w:rPr>
          <w:rFonts w:ascii="Palatino Linotype" w:eastAsia="Palatino Linotype" w:hAnsi="Palatino Linotype" w:cs="Palatino Linotype"/>
          <w:i/>
          <w:w w:val="109"/>
          <w:sz w:val="48"/>
          <w:szCs w:val="48"/>
        </w:rPr>
        <w:t>oduction</w:t>
      </w:r>
    </w:p>
    <w:p w14:paraId="5366FAB1" w14:textId="77777777" w:rsidR="00150366" w:rsidRDefault="00150366">
      <w:pPr>
        <w:spacing w:before="17" w:line="260" w:lineRule="exact"/>
        <w:rPr>
          <w:sz w:val="26"/>
          <w:szCs w:val="26"/>
        </w:rPr>
      </w:pPr>
    </w:p>
    <w:p w14:paraId="30AC4459" w14:textId="77777777" w:rsidR="00150366" w:rsidRDefault="00000000">
      <w:pPr>
        <w:spacing w:line="243" w:lineRule="auto"/>
        <w:ind w:left="100" w:right="83" w:firstLine="360"/>
        <w:jc w:val="both"/>
      </w:pPr>
      <w:r>
        <w:rPr>
          <w:spacing w:val="-14"/>
        </w:rPr>
        <w:t>W</w:t>
      </w:r>
      <w:r>
        <w:t>e</w:t>
      </w:r>
      <w:r>
        <w:rPr>
          <w:spacing w:val="9"/>
        </w:rPr>
        <w:t xml:space="preserve"> </w:t>
      </w:r>
      <w:r>
        <w:t>herewith</w:t>
      </w:r>
      <w:r>
        <w:rPr>
          <w:spacing w:val="40"/>
        </w:rPr>
        <w:t xml:space="preserve"> </w:t>
      </w:r>
      <w:r>
        <w:t>present</w:t>
      </w:r>
      <w:r>
        <w:rPr>
          <w:spacing w:val="3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new</w:t>
      </w:r>
      <w:r>
        <w:rPr>
          <w:spacing w:val="15"/>
        </w:rPr>
        <w:t xml:space="preserve"> </w:t>
      </w:r>
      <w:r>
        <w:t>edition</w:t>
      </w:r>
      <w:r>
        <w:rPr>
          <w:spacing w:val="33"/>
        </w:rPr>
        <w:t xml:space="preserve"> </w:t>
      </w:r>
      <w:r>
        <w:t xml:space="preserve">of </w:t>
      </w:r>
      <w:r>
        <w:rPr>
          <w:rFonts w:ascii="Book Antiqua" w:eastAsia="Book Antiqua" w:hAnsi="Book Antiqua" w:cs="Book Antiqua"/>
          <w:i/>
          <w:w w:val="80"/>
        </w:rPr>
        <w:t>Çré</w:t>
      </w:r>
      <w:r>
        <w:rPr>
          <w:rFonts w:ascii="Book Antiqua" w:eastAsia="Book Antiqua" w:hAnsi="Book Antiqua" w:cs="Book Antiqua"/>
          <w:i/>
          <w:spacing w:val="13"/>
          <w:w w:val="80"/>
        </w:rPr>
        <w:t xml:space="preserve"> </w:t>
      </w:r>
      <w:r>
        <w:rPr>
          <w:rFonts w:ascii="Book Antiqua" w:eastAsia="Book Antiqua" w:hAnsi="Book Antiqua" w:cs="Book Antiqua"/>
          <w:i/>
        </w:rPr>
        <w:t>Géta-govinda</w:t>
      </w:r>
      <w:r>
        <w:t>, the</w:t>
      </w:r>
      <w:r>
        <w:rPr>
          <w:spacing w:val="28"/>
        </w:rPr>
        <w:t xml:space="preserve"> </w:t>
      </w:r>
      <w:r>
        <w:t>famous</w:t>
      </w:r>
      <w:r>
        <w:rPr>
          <w:spacing w:val="22"/>
        </w:rPr>
        <w:t xml:space="preserve"> </w:t>
      </w:r>
      <w:r>
        <w:t>composition  of</w:t>
      </w:r>
      <w:r>
        <w:rPr>
          <w:spacing w:val="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 xml:space="preserve">pre-eminent </w:t>
      </w:r>
      <w:r>
        <w:rPr>
          <w:spacing w:val="9"/>
        </w:rPr>
        <w:t xml:space="preserve"> </w:t>
      </w:r>
      <w:r>
        <w:rPr>
          <w:w w:val="105"/>
        </w:rPr>
        <w:t xml:space="preserve">transcendental </w:t>
      </w:r>
      <w:r>
        <w:t>poet,</w:t>
      </w:r>
      <w:r>
        <w:rPr>
          <w:spacing w:val="35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Jayadeva Gosvämé.</w:t>
      </w:r>
      <w:r>
        <w:rPr>
          <w:spacing w:val="-9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 xml:space="preserve">publication </w:t>
      </w:r>
      <w:r>
        <w:rPr>
          <w:spacing w:val="10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born</w:t>
      </w:r>
      <w:r>
        <w:rPr>
          <w:spacing w:val="41"/>
        </w:rPr>
        <w:t xml:space="preserve"> </w:t>
      </w:r>
      <w:r>
        <w:t>out</w:t>
      </w:r>
      <w:r>
        <w:rPr>
          <w:spacing w:val="35"/>
        </w:rPr>
        <w:t xml:space="preserve"> </w:t>
      </w:r>
      <w:r>
        <w:t>of the</w:t>
      </w:r>
      <w:r>
        <w:rPr>
          <w:spacing w:val="38"/>
        </w:rPr>
        <w:t xml:space="preserve"> </w:t>
      </w:r>
      <w:r>
        <w:t>causeless</w:t>
      </w:r>
      <w:r>
        <w:rPr>
          <w:spacing w:val="29"/>
        </w:rPr>
        <w:t xml:space="preserve"> </w:t>
      </w:r>
      <w:r>
        <w:t>mercy</w:t>
      </w:r>
      <w:r>
        <w:rPr>
          <w:spacing w:val="31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 xml:space="preserve">founder </w:t>
      </w:r>
      <w:r>
        <w:rPr>
          <w:spacing w:val="2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w w:val="78"/>
        </w:rPr>
        <w:t>Çré</w:t>
      </w:r>
      <w:r>
        <w:rPr>
          <w:spacing w:val="32"/>
          <w:w w:val="78"/>
        </w:rPr>
        <w:t xml:space="preserve"> </w:t>
      </w:r>
      <w:r>
        <w:t xml:space="preserve">Gauòéya </w:t>
      </w:r>
      <w:r>
        <w:rPr>
          <w:spacing w:val="-16"/>
          <w:w w:val="89"/>
        </w:rPr>
        <w:t>V</w:t>
      </w:r>
      <w:r>
        <w:rPr>
          <w:w w:val="105"/>
        </w:rPr>
        <w:t xml:space="preserve">edänta </w:t>
      </w:r>
      <w:r>
        <w:t xml:space="preserve">Samiti,  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äcärya  </w:t>
      </w:r>
      <w:r>
        <w:rPr>
          <w:rFonts w:ascii="Book Antiqua" w:eastAsia="Book Antiqua" w:hAnsi="Book Antiqua" w:cs="Book Antiqua"/>
          <w:i/>
          <w:spacing w:val="26"/>
        </w:rPr>
        <w:t xml:space="preserve"> </w:t>
      </w:r>
      <w:r>
        <w:rPr>
          <w:rFonts w:ascii="Book Antiqua" w:eastAsia="Book Antiqua" w:hAnsi="Book Antiqua" w:cs="Book Antiqua"/>
          <w:i/>
        </w:rPr>
        <w:t>keçaré   nitya-lélä-praviñöa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  <w:w w:val="135"/>
        </w:rPr>
        <w:t xml:space="preserve">oà </w:t>
      </w:r>
      <w:r>
        <w:rPr>
          <w:rFonts w:ascii="Book Antiqua" w:eastAsia="Book Antiqua" w:hAnsi="Book Antiqua" w:cs="Book Antiqua"/>
          <w:i/>
          <w:spacing w:val="25"/>
          <w:w w:val="13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viñëupäda </w:t>
      </w:r>
      <w:r>
        <w:rPr>
          <w:rFonts w:ascii="Book Antiqua" w:eastAsia="Book Antiqua" w:hAnsi="Book Antiqua" w:cs="Book Antiqua"/>
          <w:i/>
          <w:w w:val="90"/>
        </w:rPr>
        <w:t xml:space="preserve">añöottara-çata  </w:t>
      </w:r>
      <w:r>
        <w:rPr>
          <w:rFonts w:ascii="Book Antiqua" w:eastAsia="Book Antiqua" w:hAnsi="Book Antiqua" w:cs="Book Antiqua"/>
          <w:i/>
          <w:spacing w:val="10"/>
          <w:w w:val="90"/>
        </w:rPr>
        <w:t xml:space="preserve"> </w:t>
      </w:r>
      <w:r>
        <w:rPr>
          <w:w w:val="90"/>
        </w:rPr>
        <w:t>Çré</w:t>
      </w:r>
      <w:r>
        <w:rPr>
          <w:spacing w:val="7"/>
          <w:w w:val="90"/>
        </w:rPr>
        <w:t xml:space="preserve"> </w:t>
      </w:r>
      <w:r>
        <w:t>Çrémad</w:t>
      </w:r>
      <w:r>
        <w:rPr>
          <w:spacing w:val="-14"/>
        </w:rPr>
        <w:t xml:space="preserve"> </w:t>
      </w:r>
      <w:r>
        <w:t>Bhakti</w:t>
      </w:r>
      <w:r>
        <w:rPr>
          <w:spacing w:val="37"/>
        </w:rPr>
        <w:t xml:space="preserve"> </w:t>
      </w:r>
      <w:r>
        <w:rPr>
          <w:w w:val="111"/>
        </w:rPr>
        <w:t>Prajïäna</w:t>
      </w:r>
      <w:r>
        <w:rPr>
          <w:spacing w:val="32"/>
          <w:w w:val="111"/>
        </w:rPr>
        <w:t xml:space="preserve"> </w:t>
      </w:r>
      <w:r>
        <w:t>Keçava</w:t>
      </w:r>
      <w:r>
        <w:rPr>
          <w:spacing w:val="7"/>
        </w:rPr>
        <w:t xml:space="preserve"> </w:t>
      </w:r>
      <w:r>
        <w:t>Gosvämé Mahäräja.</w:t>
      </w:r>
      <w:r>
        <w:rPr>
          <w:spacing w:val="10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he</w:t>
      </w:r>
      <w:r>
        <w:rPr>
          <w:spacing w:val="13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pleased</w:t>
      </w:r>
      <w:r>
        <w:rPr>
          <w:spacing w:val="14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our</w:t>
      </w:r>
      <w:r>
        <w:rPr>
          <w:spacing w:val="23"/>
        </w:rPr>
        <w:t xml:space="preserve"> </w:t>
      </w:r>
      <w:r>
        <w:t>offering.</w:t>
      </w:r>
    </w:p>
    <w:p w14:paraId="5BC6E153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77BF0291" w14:textId="77777777" w:rsidR="00150366" w:rsidRDefault="00000000">
      <w:pPr>
        <w:spacing w:line="248" w:lineRule="auto"/>
        <w:ind w:left="100" w:right="83" w:firstLine="360"/>
        <w:jc w:val="both"/>
        <w:sectPr w:rsidR="00150366">
          <w:headerReference w:type="default" r:id="rId7"/>
          <w:pgSz w:w="6820" w:h="10220"/>
          <w:pgMar w:top="920" w:right="780" w:bottom="280" w:left="800" w:header="0" w:footer="0" w:gutter="0"/>
          <w:cols w:space="720"/>
        </w:sectPr>
      </w:pPr>
      <w:r>
        <w:rPr>
          <w:spacing w:val="-24"/>
        </w:rPr>
        <w:t>T</w:t>
      </w:r>
      <w:r>
        <w:t xml:space="preserve">o  enter </w:t>
      </w:r>
      <w:r>
        <w:rPr>
          <w:spacing w:val="21"/>
        </w:rPr>
        <w:t xml:space="preserve"> </w:t>
      </w:r>
      <w:r>
        <w:t xml:space="preserve">into </w:t>
      </w:r>
      <w:r>
        <w:rPr>
          <w:spacing w:val="19"/>
        </w:rPr>
        <w:t xml:space="preserve"> </w:t>
      </w:r>
      <w:r>
        <w:t xml:space="preserve">the </w:t>
      </w:r>
      <w:r>
        <w:rPr>
          <w:spacing w:val="14"/>
        </w:rPr>
        <w:t xml:space="preserve"> </w:t>
      </w:r>
      <w:r>
        <w:t xml:space="preserve">internal </w:t>
      </w:r>
      <w:r>
        <w:rPr>
          <w:spacing w:val="34"/>
        </w:rPr>
        <w:t xml:space="preserve"> </w:t>
      </w:r>
      <w:r>
        <w:t xml:space="preserve">mood </w:t>
      </w:r>
      <w:r>
        <w:rPr>
          <w:spacing w:val="15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bhävärtha</w:t>
      </w:r>
      <w:r>
        <w:t xml:space="preserve">) </w:t>
      </w:r>
      <w:r>
        <w:rPr>
          <w:spacing w:val="18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rPr>
          <w:w w:val="106"/>
        </w:rPr>
        <w:t xml:space="preserve">such </w:t>
      </w:r>
      <w:r>
        <w:t xml:space="preserve">a  sublime </w:t>
      </w:r>
      <w:r>
        <w:rPr>
          <w:spacing w:val="19"/>
        </w:rPr>
        <w:t xml:space="preserve"> </w:t>
      </w:r>
      <w:r>
        <w:t xml:space="preserve">text </w:t>
      </w:r>
      <w:r>
        <w:rPr>
          <w:spacing w:val="18"/>
        </w:rPr>
        <w:t xml:space="preserve"> </w:t>
      </w:r>
      <w:r>
        <w:t xml:space="preserve">as  this 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</w:rPr>
        <w:t>Gita-govinda</w:t>
      </w:r>
      <w:r>
        <w:t>,</w:t>
      </w:r>
      <w:r>
        <w:rPr>
          <w:spacing w:val="20"/>
        </w:rPr>
        <w:t xml:space="preserve"> </w:t>
      </w:r>
      <w:r>
        <w:t xml:space="preserve">one </w:t>
      </w:r>
      <w:r>
        <w:rPr>
          <w:spacing w:val="14"/>
        </w:rPr>
        <w:t xml:space="preserve"> </w:t>
      </w:r>
      <w:r>
        <w:t xml:space="preserve">needs </w:t>
      </w:r>
      <w:r>
        <w:rPr>
          <w:spacing w:val="18"/>
        </w:rPr>
        <w:t xml:space="preserve"> </w:t>
      </w:r>
      <w:r>
        <w:rPr>
          <w:w w:val="106"/>
        </w:rPr>
        <w:t xml:space="preserve">proper </w:t>
      </w:r>
      <w:r>
        <w:t>qualification.</w:t>
      </w:r>
      <w:r>
        <w:rPr>
          <w:spacing w:val="28"/>
        </w:rPr>
        <w:t xml:space="preserve"> </w:t>
      </w:r>
      <w:r>
        <w:rPr>
          <w:spacing w:val="-24"/>
        </w:rPr>
        <w:t>T</w:t>
      </w:r>
      <w:r>
        <w:t>o</w:t>
      </w:r>
      <w:r>
        <w:rPr>
          <w:spacing w:val="-1"/>
        </w:rPr>
        <w:t xml:space="preserve"> </w:t>
      </w:r>
      <w:r>
        <w:t>read</w:t>
      </w:r>
      <w:r>
        <w:rPr>
          <w:spacing w:val="10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great</w:t>
      </w:r>
      <w:r>
        <w:rPr>
          <w:spacing w:val="4"/>
        </w:rPr>
        <w:t xml:space="preserve"> </w:t>
      </w:r>
      <w:r>
        <w:t>literary</w:t>
      </w:r>
      <w:r>
        <w:rPr>
          <w:spacing w:val="13"/>
        </w:rPr>
        <w:t xml:space="preserve"> </w:t>
      </w:r>
      <w:r>
        <w:t>work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w w:val="107"/>
        </w:rPr>
        <w:t xml:space="preserve">understand </w:t>
      </w:r>
      <w:r>
        <w:t>the</w:t>
      </w:r>
      <w:r>
        <w:rPr>
          <w:spacing w:val="21"/>
        </w:rPr>
        <w:t xml:space="preserve"> </w:t>
      </w:r>
      <w:r>
        <w:t>words</w:t>
      </w:r>
      <w:r>
        <w:rPr>
          <w:spacing w:val="19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their</w:t>
      </w:r>
      <w:r>
        <w:rPr>
          <w:spacing w:val="30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value</w:t>
      </w:r>
      <w:r>
        <w:rPr>
          <w:spacing w:val="8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one</w:t>
      </w:r>
      <w:r>
        <w:rPr>
          <w:spacing w:val="18"/>
        </w:rPr>
        <w:t xml:space="preserve"> </w:t>
      </w:r>
      <w:r>
        <w:t>matter,</w:t>
      </w:r>
      <w:r>
        <w:rPr>
          <w:spacing w:val="32"/>
        </w:rPr>
        <w:t xml:space="preserve"> </w:t>
      </w:r>
      <w:r>
        <w:t>but</w:t>
      </w:r>
      <w:r>
        <w:rPr>
          <w:spacing w:val="2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w w:val="103"/>
        </w:rPr>
        <w:t xml:space="preserve">appreciate </w:t>
      </w:r>
      <w:r>
        <w:t xml:space="preserve">the   profound  </w:t>
      </w:r>
      <w:r>
        <w:rPr>
          <w:spacing w:val="27"/>
        </w:rPr>
        <w:t xml:space="preserve"> </w:t>
      </w:r>
      <w:r>
        <w:t xml:space="preserve">sentiments  </w:t>
      </w:r>
      <w:r>
        <w:rPr>
          <w:spacing w:val="26"/>
        </w:rPr>
        <w:t xml:space="preserve"> </w:t>
      </w:r>
      <w:r>
        <w:t xml:space="preserve">by </w:t>
      </w:r>
      <w:r>
        <w:rPr>
          <w:spacing w:val="33"/>
        </w:rPr>
        <w:t xml:space="preserve"> </w:t>
      </w:r>
      <w:r>
        <w:t xml:space="preserve">which  </w:t>
      </w:r>
      <w:r>
        <w:rPr>
          <w:spacing w:val="2"/>
        </w:rPr>
        <w:t xml:space="preserve"> </w:t>
      </w:r>
      <w:r>
        <w:t xml:space="preserve">one </w:t>
      </w:r>
      <w:r>
        <w:rPr>
          <w:spacing w:val="47"/>
        </w:rPr>
        <w:t xml:space="preserve"> </w:t>
      </w:r>
      <w:r>
        <w:t xml:space="preserve">becomes </w:t>
      </w:r>
      <w:r>
        <w:rPr>
          <w:spacing w:val="47"/>
        </w:rPr>
        <w:t xml:space="preserve"> </w:t>
      </w:r>
      <w:r>
        <w:rPr>
          <w:w w:val="105"/>
        </w:rPr>
        <w:t xml:space="preserve">truly </w:t>
      </w:r>
      <w:r>
        <w:t>familiar</w:t>
      </w:r>
      <w:r>
        <w:rPr>
          <w:spacing w:val="6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text</w:t>
      </w:r>
      <w:r>
        <w:rPr>
          <w:spacing w:val="18"/>
        </w:rPr>
        <w:t xml:space="preserve"> </w:t>
      </w:r>
      <w:r>
        <w:t>is entirely</w:t>
      </w:r>
      <w:r>
        <w:rPr>
          <w:spacing w:val="18"/>
        </w:rPr>
        <w:t xml:space="preserve"> </w:t>
      </w:r>
      <w:r>
        <w:t>another</w:t>
      </w:r>
      <w:r>
        <w:rPr>
          <w:spacing w:val="36"/>
        </w:rPr>
        <w:t xml:space="preserve"> </w:t>
      </w:r>
      <w:r>
        <w:rPr>
          <w:w w:val="103"/>
        </w:rPr>
        <w:t xml:space="preserve">experience. </w:t>
      </w:r>
      <w:r>
        <w:rPr>
          <w:w w:val="105"/>
        </w:rPr>
        <w:t>Comprehension</w:t>
      </w:r>
      <w:r>
        <w:rPr>
          <w:spacing w:val="8"/>
          <w:w w:val="10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literal</w:t>
      </w:r>
      <w:r>
        <w:rPr>
          <w:spacing w:val="25"/>
        </w:rPr>
        <w:t xml:space="preserve"> </w:t>
      </w:r>
      <w:r>
        <w:t>meaning</w:t>
      </w:r>
      <w:r>
        <w:rPr>
          <w:spacing w:val="32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words</w:t>
      </w:r>
      <w:r>
        <w:rPr>
          <w:spacing w:val="26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w w:val="101"/>
        </w:rPr>
        <w:t xml:space="preserve">generally </w:t>
      </w:r>
      <w:r>
        <w:t xml:space="preserve">a </w:t>
      </w:r>
      <w:r>
        <w:rPr>
          <w:spacing w:val="5"/>
        </w:rPr>
        <w:t xml:space="preserve"> </w:t>
      </w:r>
      <w:r>
        <w:t xml:space="preserve">simple </w:t>
      </w:r>
      <w:r>
        <w:rPr>
          <w:spacing w:val="16"/>
        </w:rPr>
        <w:t xml:space="preserve"> </w:t>
      </w:r>
      <w:r>
        <w:t>affair,</w:t>
      </w:r>
      <w:r>
        <w:rPr>
          <w:spacing w:val="45"/>
        </w:rPr>
        <w:t xml:space="preserve"> </w:t>
      </w:r>
      <w:r>
        <w:t xml:space="preserve">whereas </w:t>
      </w:r>
      <w:r>
        <w:rPr>
          <w:spacing w:val="18"/>
        </w:rPr>
        <w:t xml:space="preserve"> </w:t>
      </w:r>
      <w:r>
        <w:t xml:space="preserve">assimilation </w:t>
      </w:r>
      <w:r>
        <w:rPr>
          <w:spacing w:val="34"/>
        </w:rPr>
        <w:t xml:space="preserve"> </w:t>
      </w:r>
      <w:r>
        <w:t xml:space="preserve">of  their </w:t>
      </w:r>
      <w:r>
        <w:rPr>
          <w:spacing w:val="31"/>
        </w:rPr>
        <w:t xml:space="preserve"> </w:t>
      </w:r>
      <w:r>
        <w:rPr>
          <w:w w:val="104"/>
        </w:rPr>
        <w:t xml:space="preserve">underlying </w:t>
      </w:r>
      <w:r>
        <w:t>emotional  significance</w:t>
      </w:r>
      <w:r>
        <w:rPr>
          <w:spacing w:val="2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>so</w:t>
      </w:r>
      <w:r>
        <w:rPr>
          <w:spacing w:val="22"/>
        </w:rPr>
        <w:t xml:space="preserve"> </w:t>
      </w:r>
      <w:r>
        <w:t>easy.</w:t>
      </w:r>
      <w:r>
        <w:rPr>
          <w:spacing w:val="14"/>
        </w:rPr>
        <w:t xml:space="preserve"> </w:t>
      </w:r>
      <w:r>
        <w:t>Therefore</w:t>
      </w:r>
      <w:r>
        <w:rPr>
          <w:spacing w:val="34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rPr>
          <w:w w:val="105"/>
        </w:rPr>
        <w:t xml:space="preserve">ancient </w:t>
      </w:r>
      <w:r>
        <w:t>scriptures</w:t>
      </w:r>
      <w:r>
        <w:rPr>
          <w:spacing w:val="37"/>
        </w:rPr>
        <w:t xml:space="preserve"> </w:t>
      </w:r>
      <w:r>
        <w:t>traditionally</w:t>
      </w:r>
      <w:r>
        <w:rPr>
          <w:spacing w:val="37"/>
        </w:rPr>
        <w:t xml:space="preserve"> </w:t>
      </w:r>
      <w:r>
        <w:t>begin</w:t>
      </w:r>
      <w:r>
        <w:rPr>
          <w:spacing w:val="7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defining</w:t>
      </w:r>
      <w:r>
        <w:rPr>
          <w:spacing w:val="11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rPr>
          <w:w w:val="104"/>
        </w:rPr>
        <w:t xml:space="preserve">parameters </w:t>
      </w:r>
      <w:r>
        <w:t>of</w:t>
      </w:r>
      <w:r>
        <w:rPr>
          <w:spacing w:val="26"/>
        </w:rPr>
        <w:t xml:space="preserve"> </w:t>
      </w:r>
      <w:r>
        <w:t>eligibility</w:t>
      </w:r>
      <w:r>
        <w:rPr>
          <w:spacing w:val="31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 xml:space="preserve">prospective </w:t>
      </w:r>
      <w:r>
        <w:rPr>
          <w:spacing w:val="9"/>
        </w:rPr>
        <w:t xml:space="preserve"> </w:t>
      </w:r>
      <w:r>
        <w:t>readers.  Some</w:t>
      </w:r>
      <w:r>
        <w:rPr>
          <w:spacing w:val="27"/>
        </w:rPr>
        <w:t xml:space="preserve"> </w:t>
      </w:r>
      <w:r>
        <w:t>deeply</w:t>
      </w:r>
      <w:r>
        <w:rPr>
          <w:spacing w:val="42"/>
        </w:rPr>
        <w:t xml:space="preserve"> </w:t>
      </w:r>
      <w:r>
        <w:rPr>
          <w:w w:val="102"/>
        </w:rPr>
        <w:t xml:space="preserve">realized </w:t>
      </w:r>
      <w:r>
        <w:t>authors</w:t>
      </w:r>
      <w:r>
        <w:rPr>
          <w:spacing w:val="34"/>
        </w:rPr>
        <w:t xml:space="preserve"> </w:t>
      </w:r>
      <w:r>
        <w:t>have strictly</w:t>
      </w:r>
      <w:r>
        <w:rPr>
          <w:spacing w:val="9"/>
        </w:rPr>
        <w:t xml:space="preserve"> </w:t>
      </w:r>
      <w:r>
        <w:t>forbidden</w:t>
      </w:r>
      <w:r>
        <w:rPr>
          <w:spacing w:val="24"/>
        </w:rPr>
        <w:t xml:space="preserve"> </w:t>
      </w:r>
      <w:r>
        <w:t>unqualified</w:t>
      </w:r>
      <w:r>
        <w:rPr>
          <w:spacing w:val="29"/>
        </w:rPr>
        <w:t xml:space="preserve"> </w:t>
      </w:r>
      <w:r>
        <w:t>persons</w:t>
      </w:r>
      <w:r>
        <w:rPr>
          <w:spacing w:val="17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w w:val="105"/>
        </w:rPr>
        <w:t xml:space="preserve">study </w:t>
      </w:r>
      <w:r>
        <w:t>their</w:t>
      </w:r>
      <w:r>
        <w:rPr>
          <w:spacing w:val="33"/>
        </w:rPr>
        <w:t xml:space="preserve"> </w:t>
      </w:r>
      <w:r>
        <w:t>compositions  and</w:t>
      </w:r>
      <w:r>
        <w:rPr>
          <w:spacing w:val="25"/>
        </w:rPr>
        <w:t xml:space="preserve"> </w:t>
      </w:r>
      <w:r>
        <w:t>have</w:t>
      </w:r>
      <w:r>
        <w:rPr>
          <w:spacing w:val="15"/>
        </w:rPr>
        <w:t xml:space="preserve"> </w:t>
      </w:r>
      <w:r>
        <w:t>even</w:t>
      </w:r>
      <w:r>
        <w:rPr>
          <w:spacing w:val="15"/>
        </w:rPr>
        <w:t xml:space="preserve"> </w:t>
      </w:r>
      <w:r>
        <w:t xml:space="preserve">pronounced </w:t>
      </w:r>
      <w:r>
        <w:rPr>
          <w:spacing w:val="14"/>
        </w:rPr>
        <w:t xml:space="preserve"> </w:t>
      </w:r>
      <w:r>
        <w:t>curses</w:t>
      </w:r>
      <w:r>
        <w:rPr>
          <w:spacing w:val="22"/>
        </w:rPr>
        <w:t xml:space="preserve"> </w:t>
      </w:r>
      <w:r>
        <w:rPr>
          <w:w w:val="108"/>
        </w:rPr>
        <w:t xml:space="preserve">upon </w:t>
      </w:r>
      <w:r>
        <w:t>those</w:t>
      </w:r>
      <w:r>
        <w:rPr>
          <w:spacing w:val="21"/>
        </w:rPr>
        <w:t xml:space="preserve"> </w:t>
      </w:r>
      <w:r>
        <w:t>who</w:t>
      </w:r>
      <w:r>
        <w:rPr>
          <w:spacing w:val="14"/>
        </w:rPr>
        <w:t xml:space="preserve"> </w:t>
      </w:r>
      <w:r>
        <w:t>might</w:t>
      </w:r>
      <w:r>
        <w:rPr>
          <w:spacing w:val="19"/>
        </w:rPr>
        <w:t xml:space="preserve"> </w:t>
      </w:r>
      <w:r>
        <w:t>dare</w:t>
      </w:r>
      <w:r>
        <w:rPr>
          <w:spacing w:val="14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delve into</w:t>
      </w:r>
      <w:r>
        <w:rPr>
          <w:spacing w:val="22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which</w:t>
      </w:r>
      <w:r>
        <w:rPr>
          <w:spacing w:val="20"/>
        </w:rPr>
        <w:t xml:space="preserve"> </w:t>
      </w:r>
      <w:r>
        <w:t>they</w:t>
      </w:r>
      <w:r>
        <w:rPr>
          <w:spacing w:val="14"/>
        </w:rPr>
        <w:t xml:space="preserve"> </w:t>
      </w:r>
      <w:r>
        <w:rPr>
          <w:w w:val="103"/>
        </w:rPr>
        <w:t xml:space="preserve">are </w:t>
      </w:r>
      <w:r>
        <w:t>ineligible.</w:t>
      </w:r>
      <w:r>
        <w:rPr>
          <w:spacing w:val="13"/>
        </w:rPr>
        <w:t xml:space="preserve"> </w:t>
      </w:r>
      <w:r>
        <w:t>What</w:t>
      </w:r>
      <w:r>
        <w:rPr>
          <w:spacing w:val="27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necessity</w:t>
      </w:r>
      <w:r>
        <w:rPr>
          <w:spacing w:val="20"/>
        </w:rPr>
        <w:t xml:space="preserve"> </w:t>
      </w:r>
      <w:r>
        <w:t>of such</w:t>
      </w:r>
      <w:r>
        <w:rPr>
          <w:spacing w:val="27"/>
        </w:rPr>
        <w:t xml:space="preserve"> </w:t>
      </w:r>
      <w:r>
        <w:t>strict</w:t>
      </w:r>
      <w:r>
        <w:rPr>
          <w:spacing w:val="25"/>
        </w:rPr>
        <w:t xml:space="preserve"> </w:t>
      </w:r>
      <w:r>
        <w:rPr>
          <w:w w:val="105"/>
        </w:rPr>
        <w:t xml:space="preserve">prohibitions? </w:t>
      </w:r>
      <w:r>
        <w:t>They</w:t>
      </w:r>
      <w:r>
        <w:rPr>
          <w:spacing w:val="4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needed</w:t>
      </w:r>
      <w:r>
        <w:rPr>
          <w:spacing w:val="23"/>
        </w:rPr>
        <w:t xml:space="preserve"> </w:t>
      </w:r>
      <w:r>
        <w:t>because</w:t>
      </w:r>
      <w:r>
        <w:rPr>
          <w:spacing w:val="13"/>
        </w:rPr>
        <w:t xml:space="preserve"> </w:t>
      </w:r>
      <w:r>
        <w:t>unqualified</w:t>
      </w:r>
      <w:r>
        <w:rPr>
          <w:spacing w:val="36"/>
        </w:rPr>
        <w:t xml:space="preserve"> </w:t>
      </w:r>
      <w:r>
        <w:t>persons</w:t>
      </w:r>
      <w:r>
        <w:rPr>
          <w:spacing w:val="24"/>
        </w:rPr>
        <w:t xml:space="preserve"> </w:t>
      </w:r>
      <w:r>
        <w:t xml:space="preserve">will </w:t>
      </w:r>
      <w:r>
        <w:rPr>
          <w:w w:val="102"/>
        </w:rPr>
        <w:t xml:space="preserve">inevitably </w:t>
      </w:r>
      <w:r>
        <w:t>misinterpret</w:t>
      </w:r>
      <w:r>
        <w:rPr>
          <w:spacing w:val="43"/>
        </w:rPr>
        <w:t xml:space="preserve"> </w:t>
      </w:r>
      <w:r>
        <w:t>elevated</w:t>
      </w:r>
      <w:r>
        <w:rPr>
          <w:spacing w:val="2"/>
        </w:rPr>
        <w:t xml:space="preserve"> </w:t>
      </w:r>
      <w:r>
        <w:t>texts.</w:t>
      </w:r>
      <w:r>
        <w:rPr>
          <w:spacing w:val="1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result</w:t>
      </w:r>
      <w:r>
        <w:rPr>
          <w:spacing w:val="1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both</w:t>
      </w:r>
      <w:r>
        <w:rPr>
          <w:spacing w:val="2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w w:val="108"/>
        </w:rPr>
        <w:t xml:space="preserve">author </w:t>
      </w:r>
      <w:r>
        <w:t>and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 xml:space="preserve">unqualified </w:t>
      </w:r>
      <w:r>
        <w:rPr>
          <w:spacing w:val="1"/>
        </w:rPr>
        <w:t xml:space="preserve"> </w:t>
      </w:r>
      <w:r>
        <w:t>reader</w:t>
      </w:r>
      <w:r>
        <w:rPr>
          <w:spacing w:val="35"/>
        </w:rPr>
        <w:t xml:space="preserve"> </w:t>
      </w:r>
      <w:r>
        <w:t>lose</w:t>
      </w:r>
      <w:r>
        <w:rPr>
          <w:spacing w:val="18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potential  benefits</w:t>
      </w:r>
      <w:r>
        <w:rPr>
          <w:spacing w:val="28"/>
        </w:rPr>
        <w:t xml:space="preserve"> </w:t>
      </w:r>
      <w:r>
        <w:rPr>
          <w:w w:val="102"/>
        </w:rPr>
        <w:t xml:space="preserve">from </w:t>
      </w:r>
      <w:r>
        <w:t>such</w:t>
      </w:r>
      <w:r>
        <w:rPr>
          <w:spacing w:val="24"/>
        </w:rPr>
        <w:t xml:space="preserve"> </w:t>
      </w:r>
      <w:r>
        <w:t>literature,</w:t>
      </w:r>
      <w:r>
        <w:rPr>
          <w:spacing w:val="4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instead</w:t>
      </w:r>
      <w:r>
        <w:rPr>
          <w:spacing w:val="25"/>
        </w:rPr>
        <w:t xml:space="preserve"> </w:t>
      </w:r>
      <w:r>
        <w:t>accrue</w:t>
      </w:r>
      <w:r>
        <w:rPr>
          <w:spacing w:val="18"/>
        </w:rPr>
        <w:t xml:space="preserve"> </w:t>
      </w:r>
      <w:r>
        <w:t>harmful</w:t>
      </w:r>
      <w:r>
        <w:rPr>
          <w:spacing w:val="27"/>
        </w:rPr>
        <w:t xml:space="preserve"> </w:t>
      </w:r>
      <w:r>
        <w:t>effects.</w:t>
      </w:r>
    </w:p>
    <w:p w14:paraId="75D27793" w14:textId="77777777" w:rsidR="00150366" w:rsidRDefault="00150366">
      <w:pPr>
        <w:spacing w:before="7" w:line="180" w:lineRule="exact"/>
        <w:rPr>
          <w:sz w:val="18"/>
          <w:szCs w:val="18"/>
        </w:rPr>
      </w:pPr>
    </w:p>
    <w:p w14:paraId="264228D5" w14:textId="77777777" w:rsidR="00150366" w:rsidRDefault="00150366">
      <w:pPr>
        <w:spacing w:line="200" w:lineRule="exact"/>
      </w:pPr>
    </w:p>
    <w:p w14:paraId="5325328B" w14:textId="77777777" w:rsidR="00150366" w:rsidRDefault="00000000">
      <w:pPr>
        <w:spacing w:before="29" w:line="252" w:lineRule="auto"/>
        <w:ind w:left="119" w:right="85" w:firstLine="360"/>
        <w:jc w:val="both"/>
      </w:pPr>
      <w:r>
        <w:t xml:space="preserve">In  the </w:t>
      </w:r>
      <w:r>
        <w:rPr>
          <w:spacing w:val="7"/>
        </w:rPr>
        <w:t xml:space="preserve"> </w:t>
      </w:r>
      <w:r>
        <w:t xml:space="preserve">beginning </w:t>
      </w:r>
      <w:r>
        <w:rPr>
          <w:spacing w:val="14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 xml:space="preserve">the </w:t>
      </w:r>
      <w:r>
        <w:rPr>
          <w:spacing w:val="7"/>
        </w:rPr>
        <w:t xml:space="preserve"> </w:t>
      </w:r>
      <w:r>
        <w:t xml:space="preserve">auspicious </w:t>
      </w:r>
      <w:r>
        <w:rPr>
          <w:spacing w:val="24"/>
        </w:rPr>
        <w:t xml:space="preserve"> </w:t>
      </w:r>
      <w:r>
        <w:t xml:space="preserve">invocation </w:t>
      </w:r>
      <w:r>
        <w:rPr>
          <w:spacing w:val="24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w w:val="104"/>
        </w:rPr>
        <w:t xml:space="preserve">his </w:t>
      </w:r>
      <w:r>
        <w:t>book,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worshipful</w:t>
      </w:r>
      <w:r>
        <w:rPr>
          <w:spacing w:val="28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Jayadeva</w:t>
      </w:r>
      <w:r>
        <w:rPr>
          <w:spacing w:val="-13"/>
        </w:rPr>
        <w:t xml:space="preserve"> </w:t>
      </w:r>
      <w:r>
        <w:rPr>
          <w:w w:val="96"/>
        </w:rPr>
        <w:t>Gosvämé</w:t>
      </w:r>
      <w:r>
        <w:rPr>
          <w:spacing w:val="4"/>
          <w:w w:val="96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rPr>
          <w:w w:val="101"/>
        </w:rPr>
        <w:t xml:space="preserve">clarified </w:t>
      </w:r>
      <w:r>
        <w:t>the</w:t>
      </w:r>
      <w:r>
        <w:rPr>
          <w:spacing w:val="19"/>
        </w:rPr>
        <w:t xml:space="preserve"> </w:t>
      </w:r>
      <w:r>
        <w:t>subject</w:t>
      </w:r>
      <w:r>
        <w:rPr>
          <w:spacing w:val="25"/>
        </w:rPr>
        <w:t xml:space="preserve"> </w:t>
      </w:r>
      <w:r>
        <w:t>matter</w:t>
      </w:r>
      <w:r>
        <w:rPr>
          <w:spacing w:val="3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eligibility</w:t>
      </w:r>
      <w:r>
        <w:rPr>
          <w:spacing w:val="2"/>
        </w:rPr>
        <w:t xml:space="preserve"> </w:t>
      </w:r>
      <w:r>
        <w:rPr>
          <w:w w:val="106"/>
        </w:rPr>
        <w:t>thus:</w:t>
      </w:r>
    </w:p>
    <w:p w14:paraId="5510DD0E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02FD44C5" w14:textId="77777777" w:rsidR="00150366" w:rsidRDefault="00000000">
      <w:pPr>
        <w:ind w:left="1181" w:right="1242" w:hanging="12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yadi hari-smaraëe</w:t>
      </w:r>
      <w:r>
        <w:rPr>
          <w:rFonts w:ascii="Book Antiqua" w:eastAsia="Book Antiqua" w:hAnsi="Book Antiqua" w:cs="Book Antiqua"/>
          <w:i/>
          <w:spacing w:val="31"/>
        </w:rPr>
        <w:t xml:space="preserve"> </w:t>
      </w:r>
      <w:r>
        <w:rPr>
          <w:rFonts w:ascii="Book Antiqua" w:eastAsia="Book Antiqua" w:hAnsi="Book Antiqua" w:cs="Book Antiqua"/>
          <w:i/>
          <w:w w:val="112"/>
        </w:rPr>
        <w:t>sarasaà</w:t>
      </w:r>
      <w:r>
        <w:rPr>
          <w:rFonts w:ascii="Book Antiqua" w:eastAsia="Book Antiqua" w:hAnsi="Book Antiqua" w:cs="Book Antiqua"/>
          <w:i/>
          <w:spacing w:val="-6"/>
          <w:w w:val="112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 xml:space="preserve">mano </w:t>
      </w:r>
      <w:r>
        <w:rPr>
          <w:rFonts w:ascii="Book Antiqua" w:eastAsia="Book Antiqua" w:hAnsi="Book Antiqua" w:cs="Book Antiqua"/>
          <w:i/>
        </w:rPr>
        <w:t>yadi viläsa-kaläsu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 xml:space="preserve">kutühalam </w:t>
      </w:r>
      <w:r>
        <w:rPr>
          <w:rFonts w:ascii="Book Antiqua" w:eastAsia="Book Antiqua" w:hAnsi="Book Antiqua" w:cs="Book Antiqua"/>
          <w:i/>
          <w:w w:val="102"/>
        </w:rPr>
        <w:t xml:space="preserve">madhura-komala-känta-padävaléà </w:t>
      </w:r>
      <w:r>
        <w:rPr>
          <w:rFonts w:ascii="Book Antiqua" w:eastAsia="Book Antiqua" w:hAnsi="Book Antiqua" w:cs="Book Antiqua"/>
          <w:i/>
        </w:rPr>
        <w:t>çåëu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</w:rPr>
        <w:t>tadä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jayadeva-sarasvatém</w:t>
      </w:r>
    </w:p>
    <w:p w14:paraId="4943F582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4F2E620E" w14:textId="77777777" w:rsidR="00150366" w:rsidRDefault="00000000">
      <w:pPr>
        <w:spacing w:line="252" w:lineRule="auto"/>
        <w:ind w:left="119" w:right="85" w:firstLine="360"/>
        <w:jc w:val="both"/>
      </w:pPr>
      <w:r>
        <w:t>“If at</w:t>
      </w:r>
      <w:r>
        <w:rPr>
          <w:spacing w:val="18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your</w:t>
      </w:r>
      <w:r>
        <w:rPr>
          <w:spacing w:val="29"/>
        </w:rPr>
        <w:t xml:space="preserve"> </w:t>
      </w:r>
      <w:r>
        <w:t>heart</w:t>
      </w:r>
      <w:r>
        <w:rPr>
          <w:spacing w:val="35"/>
        </w:rPr>
        <w:t xml:space="preserve"> </w:t>
      </w:r>
      <w:r>
        <w:t>yearns</w:t>
      </w:r>
      <w:r>
        <w:rPr>
          <w:spacing w:val="22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 xml:space="preserve">remembrance 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w w:val="78"/>
        </w:rPr>
        <w:t xml:space="preserve">Çré </w:t>
      </w:r>
      <w:r>
        <w:t>Hari</w:t>
      </w:r>
      <w:r>
        <w:rPr>
          <w:spacing w:val="24"/>
        </w:rPr>
        <w:t xml:space="preserve"> </w:t>
      </w:r>
      <w:r>
        <w:t>which</w:t>
      </w:r>
      <w:r>
        <w:rPr>
          <w:spacing w:val="36"/>
        </w:rPr>
        <w:t xml:space="preserve"> </w:t>
      </w:r>
      <w:r>
        <w:t>bestows</w:t>
      </w:r>
      <w:r>
        <w:rPr>
          <w:spacing w:val="29"/>
        </w:rPr>
        <w:t xml:space="preserve"> </w:t>
      </w:r>
      <w:r>
        <w:t>all</w:t>
      </w:r>
      <w:r>
        <w:rPr>
          <w:spacing w:val="16"/>
        </w:rPr>
        <w:t xml:space="preserve"> </w:t>
      </w:r>
      <w:r>
        <w:t>happiness,  if</w:t>
      </w:r>
      <w:r>
        <w:rPr>
          <w:spacing w:val="9"/>
        </w:rPr>
        <w:t xml:space="preserve"> </w:t>
      </w:r>
      <w:r>
        <w:t>you</w:t>
      </w:r>
      <w:r>
        <w:rPr>
          <w:spacing w:val="25"/>
        </w:rPr>
        <w:t xml:space="preserve"> </w:t>
      </w:r>
      <w:r>
        <w:t>are</w:t>
      </w:r>
      <w:r>
        <w:rPr>
          <w:spacing w:val="24"/>
        </w:rPr>
        <w:t xml:space="preserve"> </w:t>
      </w:r>
      <w:r>
        <w:t xml:space="preserve">hankering </w:t>
      </w:r>
      <w:r>
        <w:rPr>
          <w:spacing w:val="6"/>
        </w:rPr>
        <w:t xml:space="preserve"> </w:t>
      </w:r>
      <w:r>
        <w:rPr>
          <w:w w:val="107"/>
        </w:rPr>
        <w:t xml:space="preserve">to </w:t>
      </w:r>
      <w:r>
        <w:t>contemplate</w:t>
      </w:r>
      <w:r>
        <w:rPr>
          <w:spacing w:val="43"/>
        </w:rPr>
        <w:t xml:space="preserve"> </w:t>
      </w:r>
      <w:r>
        <w:t>upon</w:t>
      </w:r>
      <w:r>
        <w:rPr>
          <w:spacing w:val="36"/>
        </w:rPr>
        <w:t xml:space="preserve"> </w:t>
      </w:r>
      <w:r>
        <w:rPr>
          <w:w w:val="78"/>
        </w:rPr>
        <w:t>Çré</w:t>
      </w:r>
      <w:r>
        <w:rPr>
          <w:spacing w:val="15"/>
          <w:w w:val="78"/>
        </w:rPr>
        <w:t xml:space="preserve"> </w:t>
      </w:r>
      <w:r>
        <w:t>Hari</w:t>
      </w:r>
      <w:r>
        <w:rPr>
          <w:spacing w:val="11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intense</w:t>
      </w:r>
      <w:r>
        <w:rPr>
          <w:spacing w:val="32"/>
        </w:rPr>
        <w:t xml:space="preserve"> </w:t>
      </w:r>
      <w:r>
        <w:t>affection,</w:t>
      </w:r>
      <w:r>
        <w:rPr>
          <w:spacing w:val="12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w w:val="103"/>
        </w:rPr>
        <w:t xml:space="preserve">you </w:t>
      </w:r>
      <w:r>
        <w:t>are</w:t>
      </w:r>
      <w:r>
        <w:rPr>
          <w:spacing w:val="-2"/>
        </w:rPr>
        <w:t xml:space="preserve"> </w:t>
      </w:r>
      <w:r>
        <w:t>overwhelmed</w:t>
      </w:r>
      <w:r>
        <w:rPr>
          <w:spacing w:val="24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curiosity</w:t>
      </w:r>
      <w:r>
        <w:rPr>
          <w:spacing w:val="1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know</w:t>
      </w:r>
      <w:r>
        <w:rPr>
          <w:spacing w:val="13"/>
        </w:rPr>
        <w:t xml:space="preserve"> </w:t>
      </w:r>
      <w:r>
        <w:t>about</w:t>
      </w:r>
      <w:r>
        <w:rPr>
          <w:spacing w:val="13"/>
        </w:rPr>
        <w:t xml:space="preserve"> </w:t>
      </w:r>
      <w:r>
        <w:rPr>
          <w:w w:val="78"/>
        </w:rPr>
        <w:t>Çré</w:t>
      </w:r>
      <w:r>
        <w:rPr>
          <w:spacing w:val="2"/>
          <w:w w:val="78"/>
        </w:rPr>
        <w:t xml:space="preserve"> </w:t>
      </w:r>
      <w:r>
        <w:rPr>
          <w:w w:val="95"/>
        </w:rPr>
        <w:t>Hari’s</w:t>
      </w:r>
      <w:r>
        <w:rPr>
          <w:spacing w:val="-6"/>
          <w:w w:val="95"/>
        </w:rPr>
        <w:t xml:space="preserve"> </w:t>
      </w:r>
      <w:r>
        <w:rPr>
          <w:w w:val="102"/>
        </w:rPr>
        <w:t xml:space="preserve">skill </w:t>
      </w:r>
      <w:r>
        <w:t>in</w:t>
      </w:r>
      <w:r>
        <w:rPr>
          <w:spacing w:val="11"/>
        </w:rPr>
        <w:t xml:space="preserve"> </w:t>
      </w:r>
      <w:r>
        <w:t>His amorous</w:t>
      </w:r>
      <w:r>
        <w:rPr>
          <w:spacing w:val="28"/>
        </w:rPr>
        <w:t xml:space="preserve"> </w:t>
      </w:r>
      <w:r>
        <w:t>pastimes,</w:t>
      </w:r>
      <w:r>
        <w:rPr>
          <w:spacing w:val="22"/>
        </w:rPr>
        <w:t xml:space="preserve"> </w:t>
      </w:r>
      <w:r>
        <w:t>then</w:t>
      </w:r>
      <w:r>
        <w:rPr>
          <w:spacing w:val="28"/>
        </w:rPr>
        <w:t xml:space="preserve"> </w:t>
      </w:r>
      <w:r>
        <w:t>by all means</w:t>
      </w:r>
      <w:r>
        <w:rPr>
          <w:spacing w:val="15"/>
        </w:rPr>
        <w:t xml:space="preserve"> </w:t>
      </w:r>
      <w:r>
        <w:t>read</w:t>
      </w:r>
      <w:r>
        <w:rPr>
          <w:spacing w:val="14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rPr>
          <w:w w:val="104"/>
        </w:rPr>
        <w:t xml:space="preserve">book. </w:t>
      </w:r>
      <w:r>
        <w:t>You</w:t>
      </w:r>
      <w:r>
        <w:rPr>
          <w:spacing w:val="-13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find</w:t>
      </w:r>
      <w:r>
        <w:rPr>
          <w:spacing w:val="14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t>poetry</w:t>
      </w:r>
      <w:r>
        <w:rPr>
          <w:spacing w:val="24"/>
        </w:rPr>
        <w:t xml:space="preserve"> </w:t>
      </w:r>
      <w:r>
        <w:t>very sweet</w:t>
      </w:r>
      <w:r>
        <w:rPr>
          <w:spacing w:val="9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pleasing,</w:t>
      </w:r>
      <w:r>
        <w:rPr>
          <w:spacing w:val="18"/>
        </w:rPr>
        <w:t xml:space="preserve"> </w:t>
      </w:r>
      <w:r>
        <w:t>but</w:t>
      </w:r>
      <w:r>
        <w:rPr>
          <w:spacing w:val="2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w w:val="103"/>
        </w:rPr>
        <w:t xml:space="preserve">you </w:t>
      </w:r>
      <w:r>
        <w:t>do</w:t>
      </w:r>
      <w:r>
        <w:rPr>
          <w:spacing w:val="48"/>
        </w:rPr>
        <w:t xml:space="preserve"> </w:t>
      </w:r>
      <w:r>
        <w:t xml:space="preserve">not </w:t>
      </w:r>
      <w:r>
        <w:rPr>
          <w:spacing w:val="8"/>
        </w:rPr>
        <w:t xml:space="preserve"> </w:t>
      </w:r>
      <w:r>
        <w:t xml:space="preserve">nurture </w:t>
      </w:r>
      <w:r>
        <w:rPr>
          <w:spacing w:val="40"/>
        </w:rPr>
        <w:t xml:space="preserve"> </w:t>
      </w:r>
      <w:r>
        <w:t xml:space="preserve">these </w:t>
      </w:r>
      <w:r>
        <w:rPr>
          <w:spacing w:val="4"/>
        </w:rPr>
        <w:t xml:space="preserve"> </w:t>
      </w:r>
      <w:r>
        <w:t xml:space="preserve">three </w:t>
      </w:r>
      <w:r>
        <w:rPr>
          <w:spacing w:val="12"/>
        </w:rPr>
        <w:t xml:space="preserve"> </w:t>
      </w:r>
      <w:r>
        <w:t xml:space="preserve">desires,  then </w:t>
      </w:r>
      <w:r>
        <w:rPr>
          <w:spacing w:val="15"/>
        </w:rPr>
        <w:t xml:space="preserve"> </w:t>
      </w:r>
      <w:r>
        <w:t xml:space="preserve">this </w:t>
      </w:r>
      <w:r>
        <w:rPr>
          <w:spacing w:val="5"/>
        </w:rPr>
        <w:t xml:space="preserve"> </w:t>
      </w:r>
      <w:r>
        <w:t xml:space="preserve">moving  </w:t>
      </w:r>
      <w:r>
        <w:rPr>
          <w:w w:val="106"/>
        </w:rPr>
        <w:t xml:space="preserve">and </w:t>
      </w:r>
      <w:r>
        <w:t>lyrical</w:t>
      </w:r>
      <w:r>
        <w:rPr>
          <w:spacing w:val="14"/>
        </w:rPr>
        <w:t xml:space="preserve"> </w:t>
      </w:r>
      <w:r>
        <w:t>literature  is</w:t>
      </w:r>
      <w:r>
        <w:rPr>
          <w:spacing w:val="14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you.</w:t>
      </w:r>
      <w:r>
        <w:rPr>
          <w:spacing w:val="24"/>
        </w:rPr>
        <w:t xml:space="preserve"> </w:t>
      </w:r>
      <w:r>
        <w:t>Only</w:t>
      </w:r>
      <w:r>
        <w:rPr>
          <w:spacing w:val="22"/>
        </w:rPr>
        <w:t xml:space="preserve"> </w:t>
      </w:r>
      <w:r>
        <w:t>if</w:t>
      </w:r>
      <w:r>
        <w:rPr>
          <w:spacing w:val="7"/>
        </w:rPr>
        <w:t xml:space="preserve"> </w:t>
      </w:r>
      <w:r>
        <w:t>your</w:t>
      </w:r>
      <w:r>
        <w:rPr>
          <w:spacing w:val="32"/>
        </w:rPr>
        <w:t xml:space="preserve"> </w:t>
      </w:r>
      <w:r>
        <w:t>heart</w:t>
      </w:r>
      <w:r>
        <w:rPr>
          <w:spacing w:val="38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full</w:t>
      </w:r>
      <w:r>
        <w:rPr>
          <w:spacing w:val="17"/>
        </w:rPr>
        <w:t xml:space="preserve"> </w:t>
      </w:r>
      <w:r>
        <w:t>of intense</w:t>
      </w:r>
      <w:r>
        <w:rPr>
          <w:spacing w:val="28"/>
        </w:rPr>
        <w:t xml:space="preserve"> </w:t>
      </w:r>
      <w:r>
        <w:t>eagerness</w:t>
      </w:r>
      <w:r>
        <w:rPr>
          <w:spacing w:val="16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fathom</w:t>
      </w:r>
      <w:r>
        <w:rPr>
          <w:spacing w:val="23"/>
        </w:rPr>
        <w:t xml:space="preserve"> </w:t>
      </w:r>
      <w:r>
        <w:rPr>
          <w:w w:val="84"/>
        </w:rPr>
        <w:t>Çré</w:t>
      </w:r>
      <w:r>
        <w:rPr>
          <w:spacing w:val="-9"/>
          <w:w w:val="84"/>
        </w:rPr>
        <w:t xml:space="preserve"> </w:t>
      </w:r>
      <w:r>
        <w:rPr>
          <w:w w:val="84"/>
        </w:rPr>
        <w:t xml:space="preserve">Hari’s </w:t>
      </w:r>
      <w:r>
        <w:rPr>
          <w:spacing w:val="21"/>
          <w:w w:val="84"/>
        </w:rPr>
        <w:t xml:space="preserve"> </w:t>
      </w:r>
      <w:r>
        <w:t>love dalliance</w:t>
      </w:r>
      <w:r>
        <w:rPr>
          <w:spacing w:val="14"/>
        </w:rPr>
        <w:t xml:space="preserve"> </w:t>
      </w:r>
      <w:r>
        <w:t xml:space="preserve">will </w:t>
      </w:r>
      <w:r>
        <w:rPr>
          <w:w w:val="103"/>
        </w:rPr>
        <w:t xml:space="preserve">you </w:t>
      </w:r>
      <w:r>
        <w:t>be</w:t>
      </w:r>
      <w:r>
        <w:rPr>
          <w:spacing w:val="6"/>
        </w:rPr>
        <w:t xml:space="preserve"> </w:t>
      </w:r>
      <w:r>
        <w:t>able</w:t>
      </w:r>
      <w:r>
        <w:rPr>
          <w:spacing w:val="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appreciate</w:t>
      </w:r>
      <w:r>
        <w:rPr>
          <w:spacing w:val="27"/>
        </w:rPr>
        <w:t xml:space="preserve"> </w:t>
      </w:r>
      <w:r>
        <w:t>my</w:t>
      </w:r>
      <w:r>
        <w:rPr>
          <w:spacing w:val="5"/>
        </w:rPr>
        <w:t xml:space="preserve"> </w:t>
      </w:r>
      <w:r>
        <w:t>mellifluous</w:t>
      </w:r>
      <w:r>
        <w:rPr>
          <w:spacing w:val="2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inspiring</w:t>
      </w:r>
      <w:r>
        <w:rPr>
          <w:spacing w:val="30"/>
        </w:rPr>
        <w:t xml:space="preserve"> </w:t>
      </w:r>
      <w:r>
        <w:rPr>
          <w:w w:val="103"/>
        </w:rPr>
        <w:t>poetry.”</w:t>
      </w:r>
    </w:p>
    <w:p w14:paraId="41749E29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31E45407" w14:textId="77777777" w:rsidR="00150366" w:rsidRDefault="00000000">
      <w:pPr>
        <w:spacing w:line="252" w:lineRule="auto"/>
        <w:ind w:left="119" w:right="85" w:firstLine="360"/>
        <w:jc w:val="both"/>
        <w:sectPr w:rsidR="00150366">
          <w:headerReference w:type="default" r:id="rId8"/>
          <w:pgSz w:w="6820" w:h="10220"/>
          <w:pgMar w:top="780" w:right="780" w:bottom="280" w:left="780" w:header="581" w:footer="0" w:gutter="0"/>
          <w:pgNumType w:start="4"/>
          <w:cols w:space="720"/>
        </w:sectPr>
      </w:pPr>
      <w:r>
        <w:t>Even</w:t>
      </w:r>
      <w:r>
        <w:rPr>
          <w:spacing w:val="14"/>
        </w:rPr>
        <w:t xml:space="preserve"> </w:t>
      </w:r>
      <w:r>
        <w:t>after</w:t>
      </w:r>
      <w:r>
        <w:rPr>
          <w:spacing w:val="1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poet</w:t>
      </w:r>
      <w:r>
        <w:rPr>
          <w:spacing w:val="27"/>
        </w:rPr>
        <w:t xml:space="preserve"> </w:t>
      </w:r>
      <w:r>
        <w:rPr>
          <w:w w:val="78"/>
        </w:rPr>
        <w:t>Çré</w:t>
      </w:r>
      <w:r>
        <w:rPr>
          <w:spacing w:val="21"/>
          <w:w w:val="78"/>
        </w:rPr>
        <w:t xml:space="preserve"> </w:t>
      </w:r>
      <w:r>
        <w:t>Jayadeva</w:t>
      </w:r>
      <w:r>
        <w:rPr>
          <w:spacing w:val="-5"/>
        </w:rPr>
        <w:t xml:space="preserve"> </w:t>
      </w:r>
      <w:r>
        <w:t>explained</w:t>
      </w:r>
      <w:r>
        <w:rPr>
          <w:spacing w:val="33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w w:val="106"/>
        </w:rPr>
        <w:t xml:space="preserve">situation </w:t>
      </w:r>
      <w:r>
        <w:t>so</w:t>
      </w:r>
      <w:r>
        <w:rPr>
          <w:spacing w:val="10"/>
        </w:rPr>
        <w:t xml:space="preserve"> </w:t>
      </w:r>
      <w:r>
        <w:t>explicitly,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unqualified</w:t>
      </w:r>
      <w:r>
        <w:rPr>
          <w:spacing w:val="44"/>
        </w:rPr>
        <w:t xml:space="preserve"> </w:t>
      </w:r>
      <w:r>
        <w:t>sector</w:t>
      </w:r>
      <w:r>
        <w:rPr>
          <w:spacing w:val="2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society</w:t>
      </w:r>
      <w:r>
        <w:rPr>
          <w:spacing w:val="13"/>
        </w:rPr>
        <w:t xml:space="preserve"> </w:t>
      </w:r>
      <w:r>
        <w:t xml:space="preserve">fails </w:t>
      </w:r>
      <w:r>
        <w:rPr>
          <w:w w:val="107"/>
        </w:rPr>
        <w:t>to understand</w:t>
      </w:r>
      <w:r>
        <w:rPr>
          <w:spacing w:val="16"/>
          <w:w w:val="107"/>
        </w:rPr>
        <w:t xml:space="preserve"> </w:t>
      </w:r>
      <w:r>
        <w:t>him.</w:t>
      </w:r>
      <w:r>
        <w:rPr>
          <w:spacing w:val="38"/>
        </w:rPr>
        <w:t xml:space="preserve"> </w:t>
      </w:r>
      <w:r>
        <w:t>Mundane  readers</w:t>
      </w:r>
      <w:r>
        <w:rPr>
          <w:spacing w:val="37"/>
        </w:rPr>
        <w:t xml:space="preserve"> </w:t>
      </w:r>
      <w:r>
        <w:t>begin</w:t>
      </w:r>
      <w:r>
        <w:rPr>
          <w:spacing w:val="29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read</w:t>
      </w:r>
      <w:r>
        <w:rPr>
          <w:spacing w:val="34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rPr>
          <w:w w:val="106"/>
        </w:rPr>
        <w:t xml:space="preserve">text, </w:t>
      </w:r>
      <w:r>
        <w:t>being</w:t>
      </w:r>
      <w:r>
        <w:rPr>
          <w:spacing w:val="37"/>
        </w:rPr>
        <w:t xml:space="preserve"> </w:t>
      </w:r>
      <w:r>
        <w:t xml:space="preserve">attracted </w:t>
      </w:r>
      <w:r>
        <w:rPr>
          <w:spacing w:val="12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its</w:t>
      </w:r>
      <w:r>
        <w:rPr>
          <w:spacing w:val="35"/>
        </w:rPr>
        <w:t xml:space="preserve"> </w:t>
      </w:r>
      <w:r>
        <w:t xml:space="preserve">charming </w:t>
      </w:r>
      <w:r>
        <w:rPr>
          <w:spacing w:val="8"/>
        </w:rPr>
        <w:t xml:space="preserve"> </w:t>
      </w:r>
      <w:r>
        <w:t xml:space="preserve">linguistic  </w:t>
      </w:r>
      <w:r>
        <w:rPr>
          <w:w w:val="103"/>
        </w:rPr>
        <w:t xml:space="preserve">embellishments. </w:t>
      </w:r>
      <w:r>
        <w:rPr>
          <w:spacing w:val="-18"/>
          <w:w w:val="91"/>
        </w:rPr>
        <w:t>Y</w:t>
      </w:r>
      <w:r>
        <w:rPr>
          <w:w w:val="91"/>
        </w:rPr>
        <w:t>et</w:t>
      </w:r>
      <w:r>
        <w:rPr>
          <w:spacing w:val="24"/>
          <w:w w:val="91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end,</w:t>
      </w:r>
      <w:r>
        <w:rPr>
          <w:spacing w:val="38"/>
        </w:rPr>
        <w:t xml:space="preserve"> </w:t>
      </w:r>
      <w:r>
        <w:t>because</w:t>
      </w:r>
      <w:r>
        <w:rPr>
          <w:spacing w:val="31"/>
        </w:rPr>
        <w:t xml:space="preserve"> </w:t>
      </w:r>
      <w:r>
        <w:t>they</w:t>
      </w:r>
      <w:r>
        <w:rPr>
          <w:spacing w:val="32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 xml:space="preserve">competent </w:t>
      </w:r>
      <w:r>
        <w:rPr>
          <w:spacing w:val="1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grasp</w:t>
      </w:r>
      <w:r>
        <w:rPr>
          <w:spacing w:val="27"/>
        </w:rPr>
        <w:t xml:space="preserve"> </w:t>
      </w:r>
      <w:r>
        <w:rPr>
          <w:w w:val="104"/>
        </w:rPr>
        <w:t xml:space="preserve">its </w:t>
      </w:r>
      <w:r>
        <w:t>real</w:t>
      </w:r>
      <w:r>
        <w:rPr>
          <w:spacing w:val="15"/>
        </w:rPr>
        <w:t xml:space="preserve"> </w:t>
      </w:r>
      <w:r>
        <w:t>essence</w:t>
      </w:r>
      <w:r>
        <w:rPr>
          <w:spacing w:val="15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internal</w:t>
      </w:r>
      <w:r>
        <w:rPr>
          <w:spacing w:val="46"/>
        </w:rPr>
        <w:t xml:space="preserve"> </w:t>
      </w:r>
      <w:r>
        <w:t>significance,</w:t>
      </w:r>
      <w:r>
        <w:rPr>
          <w:spacing w:val="19"/>
        </w:rPr>
        <w:t xml:space="preserve"> </w:t>
      </w:r>
      <w:r>
        <w:t>they</w:t>
      </w:r>
      <w:r>
        <w:rPr>
          <w:spacing w:val="23"/>
        </w:rPr>
        <w:t xml:space="preserve"> </w:t>
      </w:r>
      <w:r>
        <w:t>resort</w:t>
      </w:r>
      <w:r>
        <w:rPr>
          <w:spacing w:val="3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rPr>
          <w:w w:val="105"/>
        </w:rPr>
        <w:t xml:space="preserve">insulting </w:t>
      </w:r>
      <w:r>
        <w:t>the</w:t>
      </w:r>
      <w:r>
        <w:rPr>
          <w:spacing w:val="45"/>
        </w:rPr>
        <w:t xml:space="preserve"> </w:t>
      </w:r>
      <w:r>
        <w:t>crest</w:t>
      </w:r>
      <w:r>
        <w:rPr>
          <w:spacing w:val="43"/>
        </w:rPr>
        <w:t xml:space="preserve"> </w:t>
      </w:r>
      <w:r>
        <w:t>jewel</w:t>
      </w:r>
      <w:r>
        <w:rPr>
          <w:spacing w:val="28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poets</w:t>
      </w:r>
      <w:r>
        <w:rPr>
          <w:spacing w:val="45"/>
        </w:rPr>
        <w:t xml:space="preserve"> </w:t>
      </w:r>
      <w:r>
        <w:rPr>
          <w:w w:val="78"/>
        </w:rPr>
        <w:t xml:space="preserve">Çré  </w:t>
      </w:r>
      <w:r>
        <w:t>Jayadeva</w:t>
      </w:r>
      <w:r>
        <w:rPr>
          <w:spacing w:val="13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t>his</w:t>
      </w:r>
      <w:r>
        <w:rPr>
          <w:spacing w:val="37"/>
        </w:rPr>
        <w:t xml:space="preserve"> </w:t>
      </w:r>
      <w:r>
        <w:rPr>
          <w:w w:val="104"/>
        </w:rPr>
        <w:t xml:space="preserve">composition </w:t>
      </w:r>
      <w:r>
        <w:t>were</w:t>
      </w:r>
      <w:r>
        <w:rPr>
          <w:spacing w:val="33"/>
        </w:rPr>
        <w:t xml:space="preserve"> </w:t>
      </w:r>
      <w:r>
        <w:t xml:space="preserve">something </w:t>
      </w:r>
      <w:r>
        <w:rPr>
          <w:spacing w:val="9"/>
        </w:rPr>
        <w:t xml:space="preserve"> </w:t>
      </w:r>
      <w:r>
        <w:t>crude.  And</w:t>
      </w:r>
      <w:r>
        <w:rPr>
          <w:spacing w:val="29"/>
        </w:rPr>
        <w:t xml:space="preserve"> </w:t>
      </w:r>
      <w:r>
        <w:t>so</w:t>
      </w:r>
      <w:r>
        <w:rPr>
          <w:spacing w:val="29"/>
        </w:rPr>
        <w:t xml:space="preserve"> </w:t>
      </w:r>
      <w:r>
        <w:t>they</w:t>
      </w:r>
      <w:r>
        <w:rPr>
          <w:spacing w:val="39"/>
        </w:rPr>
        <w:t xml:space="preserve"> </w:t>
      </w:r>
      <w:r>
        <w:t xml:space="preserve">must, </w:t>
      </w:r>
      <w:r>
        <w:rPr>
          <w:spacing w:val="2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they</w:t>
      </w:r>
      <w:r>
        <w:rPr>
          <w:spacing w:val="39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rPr>
          <w:w w:val="108"/>
        </w:rPr>
        <w:t xml:space="preserve">not </w:t>
      </w:r>
      <w:r>
        <w:t>recognize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divinity</w:t>
      </w:r>
      <w:r>
        <w:rPr>
          <w:spacing w:val="1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w w:val="78"/>
        </w:rPr>
        <w:t>Çré</w:t>
      </w:r>
      <w:r>
        <w:rPr>
          <w:spacing w:val="10"/>
          <w:w w:val="78"/>
        </w:rPr>
        <w:t xml:space="preserve"> </w:t>
      </w:r>
      <w:r>
        <w:t>Hari.</w:t>
      </w:r>
      <w:r>
        <w:rPr>
          <w:spacing w:val="7"/>
        </w:rPr>
        <w:t xml:space="preserve"> </w:t>
      </w:r>
      <w:r>
        <w:t>They</w:t>
      </w:r>
      <w:r>
        <w:rPr>
          <w:spacing w:val="3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not</w:t>
      </w:r>
      <w:r>
        <w:rPr>
          <w:spacing w:val="19"/>
        </w:rPr>
        <w:t xml:space="preserve"> </w:t>
      </w:r>
      <w:r>
        <w:t>even</w:t>
      </w:r>
      <w:r>
        <w:rPr>
          <w:spacing w:val="7"/>
        </w:rPr>
        <w:t xml:space="preserve"> </w:t>
      </w:r>
      <w:r>
        <w:rPr>
          <w:w w:val="104"/>
        </w:rPr>
        <w:t xml:space="preserve">inclined </w:t>
      </w:r>
      <w:r>
        <w:t>to</w:t>
      </w:r>
      <w:r>
        <w:rPr>
          <w:spacing w:val="7"/>
        </w:rPr>
        <w:t xml:space="preserve"> </w:t>
      </w:r>
      <w:r>
        <w:t>approach</w:t>
      </w:r>
      <w:r>
        <w:rPr>
          <w:spacing w:val="3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precincts</w:t>
      </w:r>
      <w:r>
        <w:rPr>
          <w:spacing w:val="2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sweet</w:t>
      </w:r>
      <w:r>
        <w:rPr>
          <w:spacing w:val="1"/>
        </w:rPr>
        <w:t xml:space="preserve"> </w:t>
      </w:r>
      <w:r>
        <w:t xml:space="preserve">contemplation </w:t>
      </w:r>
      <w:r>
        <w:rPr>
          <w:spacing w:val="3"/>
        </w:rPr>
        <w:t xml:space="preserve"> </w:t>
      </w:r>
      <w:r>
        <w:t>upon</w:t>
      </w:r>
      <w:r>
        <w:rPr>
          <w:spacing w:val="28"/>
        </w:rPr>
        <w:t xml:space="preserve"> </w:t>
      </w:r>
      <w:r>
        <w:rPr>
          <w:w w:val="102"/>
        </w:rPr>
        <w:t xml:space="preserve">Him. </w:t>
      </w:r>
      <w:r>
        <w:t>Being</w:t>
      </w:r>
      <w:r>
        <w:rPr>
          <w:spacing w:val="-14"/>
        </w:rPr>
        <w:t xml:space="preserve"> </w:t>
      </w:r>
      <w:r>
        <w:t>confined</w:t>
      </w:r>
      <w:r>
        <w:rPr>
          <w:spacing w:val="2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their</w:t>
      </w:r>
      <w:r>
        <w:rPr>
          <w:spacing w:val="31"/>
        </w:rPr>
        <w:t xml:space="preserve"> </w:t>
      </w:r>
      <w:r>
        <w:t>experience</w:t>
      </w:r>
      <w:r>
        <w:rPr>
          <w:spacing w:val="31"/>
        </w:rPr>
        <w:t xml:space="preserve"> </w:t>
      </w:r>
      <w:r>
        <w:t>of identifying</w:t>
      </w:r>
      <w:r>
        <w:rPr>
          <w:spacing w:val="23"/>
        </w:rPr>
        <w:t xml:space="preserve"> </w:t>
      </w:r>
      <w:r>
        <w:rPr>
          <w:w w:val="102"/>
        </w:rPr>
        <w:t xml:space="preserve">themselves </w:t>
      </w:r>
      <w:r>
        <w:t xml:space="preserve">with </w:t>
      </w:r>
      <w:r>
        <w:rPr>
          <w:spacing w:val="7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 xml:space="preserve">physical </w:t>
      </w:r>
      <w:r>
        <w:rPr>
          <w:spacing w:val="2"/>
        </w:rPr>
        <w:t xml:space="preserve"> </w:t>
      </w:r>
      <w:r>
        <w:t>body</w:t>
      </w:r>
      <w:r>
        <w:rPr>
          <w:spacing w:val="47"/>
        </w:rPr>
        <w:t xml:space="preserve"> </w:t>
      </w:r>
      <w:r>
        <w:t xml:space="preserve">and </w:t>
      </w:r>
      <w:r>
        <w:rPr>
          <w:spacing w:val="6"/>
        </w:rPr>
        <w:t xml:space="preserve"> </w:t>
      </w:r>
      <w:r>
        <w:t xml:space="preserve">senses,  they </w:t>
      </w:r>
      <w:r>
        <w:rPr>
          <w:spacing w:val="3"/>
        </w:rPr>
        <w:t xml:space="preserve"> </w:t>
      </w:r>
      <w:r>
        <w:t xml:space="preserve">consider </w:t>
      </w:r>
      <w:r>
        <w:rPr>
          <w:spacing w:val="16"/>
        </w:rPr>
        <w:t xml:space="preserve"> </w:t>
      </w:r>
      <w:r>
        <w:rPr>
          <w:w w:val="103"/>
        </w:rPr>
        <w:t xml:space="preserve">sensual </w:t>
      </w:r>
      <w:r>
        <w:t xml:space="preserve">gratification </w:t>
      </w:r>
      <w:r>
        <w:rPr>
          <w:spacing w:val="33"/>
        </w:rPr>
        <w:t xml:space="preserve"> </w:t>
      </w:r>
      <w:r>
        <w:t>t</w:t>
      </w:r>
      <w:r>
        <w:lastRenderedPageBreak/>
        <w:t xml:space="preserve">o </w:t>
      </w:r>
      <w:r>
        <w:rPr>
          <w:spacing w:val="24"/>
        </w:rPr>
        <w:t xml:space="preserve"> </w:t>
      </w:r>
      <w:r>
        <w:t xml:space="preserve">be </w:t>
      </w:r>
      <w:r>
        <w:rPr>
          <w:spacing w:val="17"/>
        </w:rPr>
        <w:t xml:space="preserve"> </w:t>
      </w:r>
      <w:r>
        <w:t xml:space="preserve">the </w:t>
      </w:r>
      <w:r>
        <w:rPr>
          <w:spacing w:val="30"/>
        </w:rPr>
        <w:t xml:space="preserve"> </w:t>
      </w:r>
      <w:r>
        <w:t xml:space="preserve">utmost </w:t>
      </w:r>
      <w:r>
        <w:rPr>
          <w:spacing w:val="46"/>
        </w:rPr>
        <w:t xml:space="preserve"> </w:t>
      </w:r>
      <w:r>
        <w:t xml:space="preserve">limit </w:t>
      </w:r>
      <w:r>
        <w:rPr>
          <w:spacing w:val="28"/>
        </w:rPr>
        <w:t xml:space="preserve"> </w:t>
      </w:r>
      <w:r>
        <w:t xml:space="preserve">of </w:t>
      </w:r>
      <w:r>
        <w:rPr>
          <w:spacing w:val="8"/>
        </w:rPr>
        <w:t xml:space="preserve"> </w:t>
      </w:r>
      <w:r>
        <w:t xml:space="preserve">happiness. </w:t>
      </w:r>
      <w:r>
        <w:rPr>
          <w:spacing w:val="47"/>
        </w:rPr>
        <w:t xml:space="preserve"> </w:t>
      </w:r>
      <w:r>
        <w:rPr>
          <w:w w:val="105"/>
        </w:rPr>
        <w:t xml:space="preserve">What </w:t>
      </w:r>
      <w:r>
        <w:t>can</w:t>
      </w:r>
      <w:r>
        <w:rPr>
          <w:spacing w:val="21"/>
        </w:rPr>
        <w:t xml:space="preserve"> </w:t>
      </w:r>
      <w:r>
        <w:t>such</w:t>
      </w:r>
      <w:r>
        <w:rPr>
          <w:spacing w:val="32"/>
        </w:rPr>
        <w:t xml:space="preserve"> </w:t>
      </w:r>
      <w:r>
        <w:t>slaves</w:t>
      </w:r>
      <w:r>
        <w:rPr>
          <w:spacing w:val="5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lust</w:t>
      </w:r>
      <w:r>
        <w:rPr>
          <w:spacing w:val="28"/>
        </w:rPr>
        <w:t xml:space="preserve"> </w:t>
      </w:r>
      <w:r>
        <w:t>ever</w:t>
      </w:r>
      <w:r>
        <w:rPr>
          <w:spacing w:val="14"/>
        </w:rPr>
        <w:t xml:space="preserve"> </w:t>
      </w:r>
      <w:r>
        <w:rPr>
          <w:w w:val="107"/>
        </w:rPr>
        <w:t>understand</w:t>
      </w:r>
      <w:r>
        <w:rPr>
          <w:spacing w:val="7"/>
          <w:w w:val="107"/>
        </w:rPr>
        <w:t xml:space="preserve"> </w:t>
      </w:r>
      <w:r>
        <w:t>about</w:t>
      </w:r>
      <w:r>
        <w:rPr>
          <w:spacing w:val="32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 xml:space="preserve">affairs of transcendental </w:t>
      </w:r>
      <w:r>
        <w:rPr>
          <w:spacing w:val="10"/>
        </w:rPr>
        <w:t xml:space="preserve"> </w:t>
      </w:r>
      <w:r>
        <w:t>love</w:t>
      </w:r>
      <w:r>
        <w:rPr>
          <w:spacing w:val="2"/>
        </w:rPr>
        <w:t xml:space="preserve"> </w:t>
      </w:r>
      <w:r>
        <w:t>described</w:t>
      </w:r>
      <w:r>
        <w:rPr>
          <w:spacing w:val="25"/>
        </w:rPr>
        <w:t xml:space="preserve"> </w:t>
      </w:r>
      <w:r>
        <w:t>by</w:t>
      </w:r>
      <w:r>
        <w:rPr>
          <w:spacing w:val="2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Jayadeva</w:t>
      </w:r>
      <w:r>
        <w:rPr>
          <w:spacing w:val="-13"/>
        </w:rPr>
        <w:t xml:space="preserve"> </w:t>
      </w:r>
      <w:r>
        <w:t>Gosvämé?</w:t>
      </w:r>
    </w:p>
    <w:p w14:paraId="1F784ED0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57432DD" w14:textId="77777777" w:rsidR="00150366" w:rsidRDefault="00150366">
      <w:pPr>
        <w:spacing w:line="200" w:lineRule="exact"/>
      </w:pPr>
    </w:p>
    <w:p w14:paraId="35D0360E" w14:textId="77777777" w:rsidR="00150366" w:rsidRDefault="00000000">
      <w:pPr>
        <w:spacing w:before="29"/>
        <w:ind w:left="480"/>
      </w:pPr>
      <w:r>
        <w:t xml:space="preserve">Therefore </w:t>
      </w:r>
      <w:r>
        <w:rPr>
          <w:spacing w:val="1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t xml:space="preserve">most </w:t>
      </w:r>
      <w:r>
        <w:rPr>
          <w:spacing w:val="1"/>
        </w:rPr>
        <w:t xml:space="preserve"> </w:t>
      </w:r>
      <w:r>
        <w:t xml:space="preserve">worshipful </w:t>
      </w:r>
      <w:r>
        <w:rPr>
          <w:spacing w:val="11"/>
        </w:rPr>
        <w:t xml:space="preserve"> </w:t>
      </w:r>
      <w:r>
        <w:rPr>
          <w:w w:val="78"/>
        </w:rPr>
        <w:t xml:space="preserve">Çré </w:t>
      </w:r>
      <w:r>
        <w:rPr>
          <w:spacing w:val="7"/>
          <w:w w:val="78"/>
        </w:rPr>
        <w:t xml:space="preserve"> </w:t>
      </w:r>
      <w:r>
        <w:t>Kåñëadäsa</w:t>
      </w:r>
      <w:r>
        <w:rPr>
          <w:spacing w:val="18"/>
        </w:rPr>
        <w:t xml:space="preserve"> </w:t>
      </w:r>
      <w:r>
        <w:t>Kaviräja</w:t>
      </w:r>
    </w:p>
    <w:p w14:paraId="0FB694E6" w14:textId="77777777" w:rsidR="00150366" w:rsidRDefault="00000000">
      <w:pPr>
        <w:spacing w:before="9"/>
        <w:ind w:left="120"/>
      </w:pPr>
      <w:r>
        <w:rPr>
          <w:w w:val="96"/>
        </w:rPr>
        <w:t>Gosvämé</w:t>
      </w:r>
      <w:r>
        <w:rPr>
          <w:spacing w:val="4"/>
          <w:w w:val="96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stated</w:t>
      </w:r>
      <w:r>
        <w:rPr>
          <w:spacing w:val="21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rFonts w:ascii="Book Antiqua" w:eastAsia="Book Antiqua" w:hAnsi="Book Antiqua" w:cs="Book Antiqua"/>
          <w:i/>
          <w:w w:val="80"/>
        </w:rPr>
        <w:t>Çré</w:t>
      </w:r>
      <w:r>
        <w:rPr>
          <w:rFonts w:ascii="Book Antiqua" w:eastAsia="Book Antiqua" w:hAnsi="Book Antiqua" w:cs="Book Antiqua"/>
          <w:i/>
          <w:spacing w:val="10"/>
          <w:w w:val="80"/>
        </w:rPr>
        <w:t xml:space="preserve"> </w:t>
      </w:r>
      <w:r>
        <w:rPr>
          <w:rFonts w:ascii="Book Antiqua" w:eastAsia="Book Antiqua" w:hAnsi="Book Antiqua" w:cs="Book Antiqua"/>
          <w:i/>
        </w:rPr>
        <w:t>Caitanya-caritämåta</w:t>
      </w:r>
      <w:r>
        <w:t>:</w:t>
      </w:r>
    </w:p>
    <w:p w14:paraId="6A7AFEEA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0B923C2A" w14:textId="77777777" w:rsidR="00150366" w:rsidRDefault="00000000">
      <w:pPr>
        <w:spacing w:line="220" w:lineRule="exact"/>
        <w:ind w:left="930" w:right="874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käma,</w:t>
      </w:r>
      <w:r>
        <w:rPr>
          <w:rFonts w:ascii="Book Antiqua" w:eastAsia="Book Antiqua" w:hAnsi="Book Antiqua" w:cs="Book Antiqua"/>
          <w:i/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prema—dõhäkära</w:t>
      </w:r>
      <w:r>
        <w:rPr>
          <w:rFonts w:ascii="Book Antiqua" w:eastAsia="Book Antiqua" w:hAnsi="Book Antiqua" w:cs="Book Antiqua"/>
          <w:i/>
          <w:spacing w:val="28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vibhinna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 xml:space="preserve">lakñaëa </w:t>
      </w:r>
      <w:r>
        <w:rPr>
          <w:rFonts w:ascii="Book Antiqua" w:eastAsia="Book Antiqua" w:hAnsi="Book Antiqua" w:cs="Book Antiqua"/>
          <w:i/>
        </w:rPr>
        <w:t>lauha ära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i/>
        </w:rPr>
        <w:t>hema jaiche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>svarüpe-vilakñaëa</w:t>
      </w:r>
    </w:p>
    <w:p w14:paraId="041AD2FB" w14:textId="77777777" w:rsidR="00150366" w:rsidRDefault="00000000">
      <w:pPr>
        <w:spacing w:before="96"/>
        <w:ind w:left="93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ätmendriya-pr</w:t>
      </w:r>
      <w:r>
        <w:rPr>
          <w:rFonts w:ascii="Book Antiqua" w:eastAsia="Book Antiqua" w:hAnsi="Book Antiqua" w:cs="Book Antiqua"/>
          <w:i/>
        </w:rPr>
        <w:lastRenderedPageBreak/>
        <w:t>éti-väïchä—täre bali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‘käma’</w:t>
      </w:r>
    </w:p>
    <w:p w14:paraId="141C91BF" w14:textId="77777777" w:rsidR="00150366" w:rsidRDefault="00000000">
      <w:pPr>
        <w:spacing w:line="220" w:lineRule="exact"/>
        <w:ind w:left="93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7"/>
          <w:position w:val="1"/>
        </w:rPr>
        <w:t>kåñëendriya-préti-icchä</w:t>
      </w:r>
      <w:r>
        <w:rPr>
          <w:rFonts w:ascii="Book Antiqua" w:eastAsia="Book Antiqua" w:hAnsi="Book Antiqua" w:cs="Book Antiqua"/>
          <w:i/>
          <w:spacing w:val="1"/>
          <w:w w:val="9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dhare</w:t>
      </w:r>
      <w:r>
        <w:rPr>
          <w:rFonts w:ascii="Book Antiqua" w:eastAsia="Book Antiqua" w:hAnsi="Book Antiqua" w:cs="Book Antiqua"/>
          <w:i/>
          <w:spacing w:val="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4"/>
          <w:position w:val="1"/>
        </w:rPr>
        <w:t>‘prema’</w:t>
      </w:r>
      <w:r>
        <w:rPr>
          <w:rFonts w:ascii="Book Antiqua" w:eastAsia="Book Antiqua" w:hAnsi="Book Antiqua" w:cs="Book Antiqua"/>
          <w:i/>
          <w:spacing w:val="3"/>
          <w:w w:val="9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näma</w:t>
      </w:r>
    </w:p>
    <w:p w14:paraId="27100675" w14:textId="77777777" w:rsidR="00150366" w:rsidRDefault="00000000">
      <w:pPr>
        <w:spacing w:before="82" w:line="220" w:lineRule="exact"/>
        <w:ind w:left="930" w:right="951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kämera</w:t>
      </w:r>
      <w:r>
        <w:rPr>
          <w:rFonts w:ascii="Book Antiqua" w:eastAsia="Book Antiqua" w:hAnsi="Book Antiqua" w:cs="Book Antiqua"/>
          <w:i/>
          <w:spacing w:val="17"/>
        </w:rPr>
        <w:t xml:space="preserve"> </w:t>
      </w:r>
      <w:r>
        <w:rPr>
          <w:rFonts w:ascii="Book Antiqua" w:eastAsia="Book Antiqua" w:hAnsi="Book Antiqua" w:cs="Book Antiqua"/>
          <w:i/>
          <w:w w:val="99"/>
        </w:rPr>
        <w:t xml:space="preserve">tätparya—nija-sambhoga </w:t>
      </w:r>
      <w:r>
        <w:rPr>
          <w:rFonts w:ascii="Book Antiqua" w:eastAsia="Book Antiqua" w:hAnsi="Book Antiqua" w:cs="Book Antiqua"/>
          <w:i/>
          <w:w w:val="103"/>
        </w:rPr>
        <w:t xml:space="preserve">kevala </w:t>
      </w:r>
      <w:r>
        <w:rPr>
          <w:rFonts w:ascii="Book Antiqua" w:eastAsia="Book Antiqua" w:hAnsi="Book Antiqua" w:cs="Book Antiqua"/>
          <w:i/>
          <w:w w:val="99"/>
        </w:rPr>
        <w:t xml:space="preserve">kåñëa-sukha-tätparya—prema </w:t>
      </w:r>
      <w:r>
        <w:rPr>
          <w:rFonts w:ascii="Book Antiqua" w:eastAsia="Book Antiqua" w:hAnsi="Book Antiqua" w:cs="Book Antiqua"/>
          <w:i/>
          <w:w w:val="102"/>
        </w:rPr>
        <w:t>mahä-bala</w:t>
      </w:r>
    </w:p>
    <w:p w14:paraId="2CD48794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706200C5" w14:textId="77777777" w:rsidR="00150366" w:rsidRDefault="00000000">
      <w:pPr>
        <w:spacing w:line="245" w:lineRule="auto"/>
        <w:ind w:left="120" w:right="83" w:firstLine="360"/>
        <w:jc w:val="both"/>
      </w:pPr>
      <w:r>
        <w:t>“The</w:t>
      </w:r>
      <w:r>
        <w:rPr>
          <w:spacing w:val="24"/>
        </w:rPr>
        <w:t xml:space="preserve"> </w:t>
      </w:r>
      <w:r>
        <w:t>characteristics  of</w:t>
      </w:r>
      <w:r>
        <w:rPr>
          <w:spacing w:val="11"/>
        </w:rPr>
        <w:t xml:space="preserve"> </w:t>
      </w:r>
      <w:r>
        <w:t>worldly</w:t>
      </w:r>
      <w:r>
        <w:rPr>
          <w:spacing w:val="28"/>
        </w:rPr>
        <w:t xml:space="preserve"> </w:t>
      </w:r>
      <w:r>
        <w:t>lust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rPr>
          <w:w w:val="105"/>
        </w:rPr>
        <w:t xml:space="preserve">transcendental </w:t>
      </w:r>
      <w:r>
        <w:t>love</w:t>
      </w:r>
      <w:r>
        <w:rPr>
          <w:spacing w:val="8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completely</w:t>
      </w:r>
      <w:r>
        <w:rPr>
          <w:spacing w:val="26"/>
        </w:rPr>
        <w:t xml:space="preserve"> </w:t>
      </w:r>
      <w:r>
        <w:t>different.</w:t>
      </w:r>
      <w:r>
        <w:rPr>
          <w:spacing w:val="23"/>
        </w:rPr>
        <w:t xml:space="preserve"> </w:t>
      </w:r>
      <w:r>
        <w:t xml:space="preserve">If mundane </w:t>
      </w:r>
      <w:r>
        <w:rPr>
          <w:spacing w:val="2"/>
        </w:rPr>
        <w:t xml:space="preserve"> </w:t>
      </w:r>
      <w:r>
        <w:t>lust</w:t>
      </w:r>
      <w:r>
        <w:rPr>
          <w:spacing w:val="25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likened</w:t>
      </w:r>
      <w:r>
        <w:rPr>
          <w:spacing w:val="32"/>
        </w:rPr>
        <w:t xml:space="preserve"> </w:t>
      </w:r>
      <w:r>
        <w:rPr>
          <w:w w:val="107"/>
        </w:rPr>
        <w:t xml:space="preserve">to </w:t>
      </w:r>
      <w:r>
        <w:t>iron</w:t>
      </w:r>
      <w:r>
        <w:rPr>
          <w:spacing w:val="23"/>
        </w:rPr>
        <w:t xml:space="preserve"> </w:t>
      </w:r>
      <w:r>
        <w:t>then</w:t>
      </w:r>
      <w:r>
        <w:rPr>
          <w:spacing w:val="28"/>
        </w:rPr>
        <w:t xml:space="preserve"> </w:t>
      </w:r>
      <w:r>
        <w:t>spiritual</w:t>
      </w:r>
      <w:r>
        <w:rPr>
          <w:spacing w:val="33"/>
        </w:rPr>
        <w:t xml:space="preserve"> </w:t>
      </w:r>
      <w:r>
        <w:t>love can</w:t>
      </w:r>
      <w:r>
        <w:rPr>
          <w:spacing w:val="11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likened</w:t>
      </w:r>
      <w:r>
        <w:rPr>
          <w:spacing w:val="24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gold.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desire</w:t>
      </w:r>
      <w:r>
        <w:rPr>
          <w:spacing w:val="14"/>
        </w:rPr>
        <w:t xml:space="preserve"> </w:t>
      </w:r>
      <w:r>
        <w:rPr>
          <w:w w:val="107"/>
        </w:rPr>
        <w:t xml:space="preserve">to </w:t>
      </w:r>
      <w:r>
        <w:t>give</w:t>
      </w:r>
      <w:r>
        <w:rPr>
          <w:spacing w:val="1"/>
        </w:rPr>
        <w:t xml:space="preserve"> </w:t>
      </w:r>
      <w:r>
        <w:t>satisfaction</w:t>
      </w:r>
      <w:r>
        <w:rPr>
          <w:spacing w:val="29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one’s</w:t>
      </w:r>
      <w:r>
        <w:rPr>
          <w:spacing w:val="-6"/>
        </w:rPr>
        <w:t xml:space="preserve"> </w:t>
      </w:r>
      <w:r>
        <w:t>own</w:t>
      </w:r>
      <w:r>
        <w:rPr>
          <w:spacing w:val="25"/>
        </w:rPr>
        <w:t xml:space="preserve"> </w:t>
      </w:r>
      <w:r>
        <w:t>senses</w:t>
      </w:r>
      <w:r>
        <w:rPr>
          <w:spacing w:val="2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called</w:t>
      </w:r>
      <w:r>
        <w:rPr>
          <w:spacing w:val="16"/>
        </w:rPr>
        <w:t xml:space="preserve"> </w:t>
      </w:r>
      <w:r>
        <w:t>lust.</w:t>
      </w:r>
      <w:r>
        <w:rPr>
          <w:spacing w:val="31"/>
        </w:rPr>
        <w:t xml:space="preserve"> </w:t>
      </w:r>
      <w:r>
        <w:rPr>
          <w:w w:val="101"/>
        </w:rPr>
        <w:t xml:space="preserve">However </w:t>
      </w:r>
      <w:r>
        <w:t>the</w:t>
      </w:r>
      <w:r>
        <w:rPr>
          <w:spacing w:val="9"/>
        </w:rPr>
        <w:t xml:space="preserve"> </w:t>
      </w:r>
      <w:r>
        <w:t>desire</w:t>
      </w:r>
      <w:r>
        <w:rPr>
          <w:spacing w:val="6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satisfy</w:t>
      </w:r>
      <w:r>
        <w:rPr>
          <w:spacing w:val="-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senses</w:t>
      </w:r>
      <w:r>
        <w:rPr>
          <w:spacing w:val="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w w:val="78"/>
        </w:rPr>
        <w:t>Çré</w:t>
      </w:r>
      <w:r>
        <w:rPr>
          <w:spacing w:val="3"/>
          <w:w w:val="78"/>
        </w:rPr>
        <w:t xml:space="preserve"> </w:t>
      </w:r>
      <w:r>
        <w:rPr>
          <w:w w:val="95"/>
        </w:rPr>
        <w:t>Kåñëa</w:t>
      </w:r>
      <w:r>
        <w:rPr>
          <w:spacing w:val="-5"/>
          <w:w w:val="9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pure</w:t>
      </w:r>
      <w:r>
        <w:rPr>
          <w:spacing w:val="17"/>
        </w:rPr>
        <w:t xml:space="preserve"> </w:t>
      </w:r>
      <w:r>
        <w:t>love, or</w:t>
      </w:r>
      <w:r>
        <w:rPr>
          <w:spacing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viçuddha-prema</w:t>
      </w:r>
      <w:r>
        <w:rPr>
          <w:w w:val="97"/>
        </w:rPr>
        <w:t>.</w:t>
      </w:r>
      <w:r>
        <w:rPr>
          <w:spacing w:val="12"/>
          <w:w w:val="9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goal</w:t>
      </w:r>
      <w:r>
        <w:rPr>
          <w:spacing w:val="8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lust</w:t>
      </w:r>
      <w:r>
        <w:rPr>
          <w:spacing w:val="25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one’s</w:t>
      </w:r>
      <w:r>
        <w:rPr>
          <w:spacing w:val="-9"/>
        </w:rPr>
        <w:t xml:space="preserve"> </w:t>
      </w:r>
      <w:r>
        <w:t>own</w:t>
      </w:r>
      <w:r>
        <w:rPr>
          <w:spacing w:val="22"/>
        </w:rPr>
        <w:t xml:space="preserve"> </w:t>
      </w:r>
      <w:r>
        <w:rPr>
          <w:w w:val="104"/>
        </w:rPr>
        <w:t xml:space="preserve">enjoyment, </w:t>
      </w:r>
      <w:r>
        <w:t>whereas</w:t>
      </w:r>
      <w:r>
        <w:rPr>
          <w:spacing w:val="41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 xml:space="preserve">purpose </w:t>
      </w:r>
      <w:r>
        <w:rPr>
          <w:spacing w:val="1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this</w:t>
      </w:r>
      <w:r>
        <w:rPr>
          <w:spacing w:val="46"/>
        </w:rPr>
        <w:t xml:space="preserve"> </w:t>
      </w:r>
      <w:r>
        <w:t>immensely</w:t>
      </w:r>
      <w:r>
        <w:rPr>
          <w:spacing w:val="46"/>
        </w:rPr>
        <w:t xml:space="preserve"> </w:t>
      </w:r>
      <w:r>
        <w:t xml:space="preserve">powerful  </w:t>
      </w:r>
      <w:r>
        <w:rPr>
          <w:rFonts w:ascii="Book Antiqua" w:eastAsia="Book Antiqua" w:hAnsi="Book Antiqua" w:cs="Book Antiqua"/>
          <w:i/>
        </w:rPr>
        <w:t>prema</w:t>
      </w:r>
      <w:r>
        <w:rPr>
          <w:rFonts w:ascii="Book Antiqua" w:eastAsia="Book Antiqua" w:hAnsi="Book Antiqua" w:cs="Book Antiqua"/>
          <w:i/>
          <w:spacing w:val="28"/>
        </w:rPr>
        <w:t xml:space="preserve"> </w:t>
      </w:r>
      <w:r>
        <w:t>is simply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make</w:t>
      </w:r>
      <w:r>
        <w:rPr>
          <w:spacing w:val="15"/>
        </w:rPr>
        <w:t xml:space="preserve"> </w:t>
      </w:r>
      <w:r>
        <w:rPr>
          <w:w w:val="85"/>
        </w:rPr>
        <w:t>Çré</w:t>
      </w:r>
      <w:r>
        <w:rPr>
          <w:spacing w:val="-11"/>
          <w:w w:val="85"/>
        </w:rPr>
        <w:t xml:space="preserve"> </w:t>
      </w:r>
      <w:r>
        <w:rPr>
          <w:w w:val="85"/>
        </w:rPr>
        <w:t xml:space="preserve">Kåñëa </w:t>
      </w:r>
      <w:r>
        <w:rPr>
          <w:spacing w:val="18"/>
          <w:w w:val="85"/>
        </w:rPr>
        <w:t xml:space="preserve"> </w:t>
      </w:r>
      <w:r>
        <w:rPr>
          <w:w w:val="103"/>
        </w:rPr>
        <w:t>happy.”</w:t>
      </w:r>
    </w:p>
    <w:p w14:paraId="7AC474C2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5DC02598" w14:textId="77777777" w:rsidR="00150366" w:rsidRDefault="00000000">
      <w:pPr>
        <w:spacing w:line="248" w:lineRule="auto"/>
        <w:ind w:left="120" w:right="83" w:firstLine="360"/>
        <w:jc w:val="both"/>
      </w:pPr>
      <w:r>
        <w:t>How</w:t>
      </w:r>
      <w:r>
        <w:rPr>
          <w:spacing w:val="5"/>
        </w:rPr>
        <w:t xml:space="preserve"> </w:t>
      </w:r>
      <w:r>
        <w:t>many</w:t>
      </w:r>
      <w:r>
        <w:rPr>
          <w:spacing w:val="18"/>
        </w:rPr>
        <w:t xml:space="preserve"> </w:t>
      </w:r>
      <w:r>
        <w:t>people</w:t>
      </w:r>
      <w:r>
        <w:rPr>
          <w:spacing w:val="21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rPr>
          <w:w w:val="107"/>
        </w:rPr>
        <w:t>understand</w:t>
      </w:r>
      <w:r>
        <w:rPr>
          <w:spacing w:val="1"/>
          <w:w w:val="107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gravity</w:t>
      </w:r>
      <w:r>
        <w:rPr>
          <w:spacing w:val="5"/>
        </w:rPr>
        <w:t xml:space="preserve"> </w:t>
      </w:r>
      <w:r>
        <w:t xml:space="preserve">of </w:t>
      </w:r>
      <w:r>
        <w:rPr>
          <w:w w:val="85"/>
        </w:rPr>
        <w:t xml:space="preserve">Çréla </w:t>
      </w:r>
      <w:r>
        <w:t>Kaviräja</w:t>
      </w:r>
      <w:r>
        <w:rPr>
          <w:spacing w:val="-7"/>
        </w:rPr>
        <w:t xml:space="preserve"> </w:t>
      </w:r>
      <w:r>
        <w:rPr>
          <w:w w:val="93"/>
        </w:rPr>
        <w:t>Gosvämé’s</w:t>
      </w:r>
      <w:r>
        <w:rPr>
          <w:spacing w:val="3"/>
          <w:w w:val="93"/>
        </w:rPr>
        <w:t xml:space="preserve"> </w:t>
      </w:r>
      <w:r>
        <w:t>words,</w:t>
      </w:r>
      <w:r>
        <w:rPr>
          <w:spacing w:val="16"/>
        </w:rPr>
        <w:t xml:space="preserve"> </w:t>
      </w:r>
      <w:r>
        <w:t>especially those</w:t>
      </w:r>
      <w:r>
        <w:rPr>
          <w:spacing w:val="21"/>
        </w:rPr>
        <w:t xml:space="preserve"> </w:t>
      </w:r>
      <w:r>
        <w:t>who</w:t>
      </w:r>
      <w:r>
        <w:rPr>
          <w:spacing w:val="14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rPr>
          <w:w w:val="107"/>
        </w:rPr>
        <w:t>continu</w:t>
      </w:r>
      <w:r>
        <w:t xml:space="preserve">- </w:t>
      </w:r>
      <w:r>
        <w:rPr>
          <w:spacing w:val="-2"/>
        </w:rPr>
        <w:t>ousl</w:t>
      </w:r>
      <w:r>
        <w:t xml:space="preserve">y </w:t>
      </w:r>
      <w:r>
        <w:rPr>
          <w:spacing w:val="-2"/>
        </w:rPr>
        <w:t>absorbe</w:t>
      </w:r>
      <w:r>
        <w:t>d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17"/>
        </w:rPr>
        <w:t xml:space="preserve"> </w:t>
      </w:r>
      <w:r>
        <w:rPr>
          <w:spacing w:val="-2"/>
        </w:rPr>
        <w:t>ow</w:t>
      </w:r>
      <w:r>
        <w:t>n</w:t>
      </w:r>
      <w:r>
        <w:rPr>
          <w:spacing w:val="5"/>
        </w:rPr>
        <w:t xml:space="preserve"> </w:t>
      </w:r>
      <w:r>
        <w:rPr>
          <w:spacing w:val="-2"/>
        </w:rPr>
        <w:t>sens</w:t>
      </w:r>
      <w:r>
        <w:t xml:space="preserve">e </w:t>
      </w:r>
      <w:r>
        <w:rPr>
          <w:spacing w:val="-2"/>
        </w:rPr>
        <w:t>gratification</w:t>
      </w:r>
      <w:r>
        <w:t>?</w:t>
      </w:r>
      <w:r>
        <w:rPr>
          <w:spacing w:val="13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5"/>
        </w:rPr>
        <w:t xml:space="preserve"> </w:t>
      </w:r>
      <w:r>
        <w:rPr>
          <w:spacing w:val="-2"/>
        </w:rPr>
        <w:t>them</w:t>
      </w:r>
      <w:r>
        <w:t>,</w:t>
      </w:r>
      <w:r>
        <w:rPr>
          <w:spacing w:val="18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6"/>
          <w:w w:val="106"/>
        </w:rPr>
        <w:t>supra-mundan</w:t>
      </w:r>
      <w:r>
        <w:rPr>
          <w:w w:val="106"/>
        </w:rPr>
        <w:t>e</w:t>
      </w:r>
      <w:r>
        <w:rPr>
          <w:spacing w:val="3"/>
          <w:w w:val="106"/>
        </w:rPr>
        <w:t xml:space="preserve"> </w:t>
      </w:r>
      <w:r>
        <w:rPr>
          <w:spacing w:val="-6"/>
        </w:rPr>
        <w:t>lovin</w:t>
      </w:r>
      <w:r>
        <w:t>g</w:t>
      </w:r>
      <w:r>
        <w:rPr>
          <w:spacing w:val="7"/>
        </w:rPr>
        <w:t xml:space="preserve"> </w:t>
      </w:r>
      <w:r>
        <w:rPr>
          <w:spacing w:val="-6"/>
        </w:rPr>
        <w:t>pastime</w:t>
      </w:r>
      <w:r>
        <w:t>s</w:t>
      </w:r>
      <w:r>
        <w:rPr>
          <w:spacing w:val="23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4"/>
          <w:w w:val="77"/>
        </w:rPr>
        <w:t xml:space="preserve"> </w:t>
      </w:r>
      <w:r>
        <w:rPr>
          <w:spacing w:val="-6"/>
        </w:rPr>
        <w:t>Rädhä-Kåñë</w:t>
      </w:r>
      <w:r>
        <w:t>a</w:t>
      </w:r>
      <w:r>
        <w:rPr>
          <w:spacing w:val="-20"/>
        </w:rPr>
        <w:t xml:space="preserve"> </w:t>
      </w:r>
      <w:r>
        <w:rPr>
          <w:spacing w:val="-6"/>
        </w:rPr>
        <w:t>ar</w:t>
      </w:r>
      <w:r>
        <w:t>e</w:t>
      </w:r>
      <w:r>
        <w:rPr>
          <w:spacing w:val="9"/>
        </w:rPr>
        <w:t xml:space="preserve"> </w:t>
      </w:r>
      <w:r>
        <w:rPr>
          <w:spacing w:val="-6"/>
          <w:w w:val="106"/>
        </w:rPr>
        <w:t xml:space="preserve">nothing </w:t>
      </w:r>
      <w:r>
        <w:rPr>
          <w:spacing w:val="-4"/>
        </w:rPr>
        <w:t>bu</w:t>
      </w:r>
      <w:r>
        <w:t>t</w:t>
      </w:r>
      <w:r>
        <w:rPr>
          <w:spacing w:val="2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pla</w:t>
      </w:r>
      <w:r>
        <w:t>y</w:t>
      </w:r>
      <w:r>
        <w:rPr>
          <w:spacing w:val="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4"/>
        </w:rPr>
        <w:t>lust</w:t>
      </w:r>
      <w:r>
        <w:t>y</w:t>
      </w:r>
      <w:r>
        <w:rPr>
          <w:spacing w:val="14"/>
        </w:rPr>
        <w:t xml:space="preserve"> </w:t>
      </w:r>
      <w:r>
        <w:rPr>
          <w:spacing w:val="-4"/>
        </w:rPr>
        <w:t>desires</w:t>
      </w:r>
      <w:r>
        <w:t>.</w:t>
      </w:r>
      <w:r>
        <w:rPr>
          <w:spacing w:val="14"/>
        </w:rPr>
        <w:t xml:space="preserve"> </w:t>
      </w:r>
      <w:r>
        <w:rPr>
          <w:spacing w:val="-4"/>
        </w:rPr>
        <w:t>I</w:t>
      </w:r>
      <w:r>
        <w:t>f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t>y</w:t>
      </w:r>
      <w:r>
        <w:rPr>
          <w:spacing w:val="16"/>
        </w:rPr>
        <w:t xml:space="preserve"> </w:t>
      </w:r>
      <w:r>
        <w:rPr>
          <w:spacing w:val="-4"/>
        </w:rPr>
        <w:t>coul</w:t>
      </w:r>
      <w:r>
        <w:t>d</w:t>
      </w:r>
      <w:r>
        <w:rPr>
          <w:spacing w:val="24"/>
        </w:rPr>
        <w:t xml:space="preserve"> </w:t>
      </w:r>
      <w:r>
        <w:rPr>
          <w:spacing w:val="-4"/>
        </w:rPr>
        <w:t>lov</w:t>
      </w:r>
      <w:r>
        <w:t>e</w:t>
      </w:r>
      <w:r>
        <w:rPr>
          <w:spacing w:val="2"/>
        </w:rPr>
        <w:t xml:space="preserve"> </w:t>
      </w:r>
      <w:r>
        <w:rPr>
          <w:spacing w:val="-4"/>
        </w:rPr>
        <w:t>someon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3"/>
        </w:rPr>
        <w:t xml:space="preserve"> </w:t>
      </w:r>
      <w:r>
        <w:rPr>
          <w:spacing w:val="-4"/>
          <w:w w:val="107"/>
        </w:rPr>
        <w:t xml:space="preserve">the </w:t>
      </w:r>
      <w:r>
        <w:rPr>
          <w:spacing w:val="-6"/>
        </w:rPr>
        <w:t>poin</w:t>
      </w:r>
      <w:r>
        <w:t>t</w:t>
      </w:r>
      <w:r>
        <w:rPr>
          <w:spacing w:val="25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9"/>
        </w:rPr>
        <w:t xml:space="preserve"> </w:t>
      </w:r>
      <w:r>
        <w:rPr>
          <w:spacing w:val="-6"/>
        </w:rPr>
        <w:t>tota</w:t>
      </w:r>
      <w:r>
        <w:t>l</w:t>
      </w:r>
      <w:r>
        <w:rPr>
          <w:spacing w:val="14"/>
        </w:rPr>
        <w:t xml:space="preserve"> </w:t>
      </w:r>
      <w:r>
        <w:rPr>
          <w:spacing w:val="-6"/>
        </w:rPr>
        <w:t>abandonmen</w:t>
      </w:r>
      <w:r>
        <w:t>t</w:t>
      </w:r>
      <w:r>
        <w:rPr>
          <w:spacing w:val="50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9"/>
        </w:rPr>
        <w:t xml:space="preserve"> </w:t>
      </w:r>
      <w:r>
        <w:rPr>
          <w:spacing w:val="-6"/>
        </w:rPr>
        <w:t>al</w:t>
      </w:r>
      <w:r>
        <w:t>l</w:t>
      </w:r>
      <w:r>
        <w:rPr>
          <w:spacing w:val="-4"/>
        </w:rPr>
        <w:t xml:space="preserve"> </w:t>
      </w:r>
      <w:r>
        <w:rPr>
          <w:spacing w:val="-6"/>
        </w:rPr>
        <w:t>socia</w:t>
      </w:r>
      <w:r>
        <w:t>l</w:t>
      </w:r>
      <w:r>
        <w:rPr>
          <w:spacing w:val="-4"/>
        </w:rPr>
        <w:t xml:space="preserve"> </w:t>
      </w:r>
      <w:r>
        <w:rPr>
          <w:spacing w:val="-6"/>
        </w:rPr>
        <w:t>customs</w:t>
      </w:r>
      <w:r>
        <w:t>,</w:t>
      </w:r>
      <w:r>
        <w:rPr>
          <w:spacing w:val="24"/>
        </w:rPr>
        <w:t xml:space="preserve"> </w:t>
      </w:r>
      <w:r>
        <w:rPr>
          <w:spacing w:val="-22"/>
        </w:rPr>
        <w:t>V</w:t>
      </w:r>
      <w:r>
        <w:rPr>
          <w:spacing w:val="-6"/>
        </w:rPr>
        <w:t>edi</w:t>
      </w:r>
      <w:r>
        <w:t>c</w:t>
      </w:r>
      <w:r>
        <w:rPr>
          <w:spacing w:val="-13"/>
        </w:rPr>
        <w:t xml:space="preserve"> </w:t>
      </w:r>
      <w:r>
        <w:rPr>
          <w:spacing w:val="-6"/>
          <w:w w:val="102"/>
        </w:rPr>
        <w:t xml:space="preserve">religious </w:t>
      </w:r>
      <w:r>
        <w:rPr>
          <w:spacing w:val="-4"/>
        </w:rPr>
        <w:t>principles</w:t>
      </w:r>
      <w:r>
        <w:t xml:space="preserve">,  </w:t>
      </w:r>
      <w:r>
        <w:rPr>
          <w:spacing w:val="-4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4"/>
        </w:rPr>
        <w:t>bodil</w:t>
      </w:r>
      <w:r>
        <w:t>y</w:t>
      </w:r>
      <w:r>
        <w:rPr>
          <w:spacing w:val="27"/>
        </w:rPr>
        <w:t xml:space="preserve"> </w:t>
      </w:r>
      <w:r>
        <w:rPr>
          <w:spacing w:val="-4"/>
        </w:rPr>
        <w:t>connection</w:t>
      </w:r>
      <w:r>
        <w:t xml:space="preserve">s </w:t>
      </w:r>
      <w:r>
        <w:rPr>
          <w:spacing w:val="14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16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9"/>
          <w:w w:val="77"/>
        </w:rPr>
        <w:t xml:space="preserve"> </w:t>
      </w:r>
      <w:r>
        <w:rPr>
          <w:spacing w:val="-4"/>
        </w:rPr>
        <w:t>Rädhik</w:t>
      </w:r>
      <w:r>
        <w:t>ä</w:t>
      </w:r>
      <w:r>
        <w:rPr>
          <w:spacing w:val="30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4"/>
          <w:w w:val="102"/>
        </w:rPr>
        <w:t xml:space="preserve">Her </w:t>
      </w:r>
      <w:r>
        <w:rPr>
          <w:spacing w:val="-2"/>
        </w:rPr>
        <w:t>friend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8"/>
        </w:rPr>
        <w:t xml:space="preserve"> </w:t>
      </w:r>
      <w:r>
        <w:rPr>
          <w:spacing w:val="-2"/>
        </w:rPr>
        <w:t>don</w:t>
      </w:r>
      <w:r>
        <w:t>e</w:t>
      </w:r>
      <w:r>
        <w:rPr>
          <w:spacing w:val="19"/>
        </w:rPr>
        <w:t xml:space="preserve"> </w:t>
      </w:r>
      <w:r>
        <w:t xml:space="preserve">– </w:t>
      </w:r>
      <w:r>
        <w:rPr>
          <w:spacing w:val="-2"/>
        </w:rPr>
        <w:t>the</w:t>
      </w:r>
      <w:r>
        <w:t>n</w:t>
      </w:r>
      <w:r>
        <w:rPr>
          <w:spacing w:val="28"/>
        </w:rPr>
        <w:t xml:space="preserve"> </w:t>
      </w:r>
      <w:r>
        <w:rPr>
          <w:spacing w:val="-2"/>
        </w:rPr>
        <w:t>on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da</w:t>
      </w:r>
      <w:r>
        <w:t>y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14"/>
        </w:rPr>
        <w:t xml:space="preserve"> </w:t>
      </w:r>
      <w:r>
        <w:rPr>
          <w:spacing w:val="-2"/>
        </w:rPr>
        <w:t>migh</w:t>
      </w:r>
      <w:r>
        <w:t>t</w:t>
      </w:r>
      <w:r>
        <w:rPr>
          <w:spacing w:val="19"/>
        </w:rPr>
        <w:t xml:space="preserve"> </w:t>
      </w:r>
      <w:r>
        <w:rPr>
          <w:spacing w:val="-2"/>
        </w:rPr>
        <w:t>als</w:t>
      </w:r>
      <w:r>
        <w:t>o</w:t>
      </w:r>
      <w:r>
        <w:rPr>
          <w:spacing w:val="3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8"/>
        </w:rPr>
        <w:t xml:space="preserve"> </w:t>
      </w:r>
      <w:r>
        <w:rPr>
          <w:spacing w:val="-2"/>
          <w:w w:val="102"/>
        </w:rPr>
        <w:t xml:space="preserve">some </w:t>
      </w:r>
      <w:r>
        <w:rPr>
          <w:spacing w:val="-4"/>
        </w:rPr>
        <w:t>ide</w:t>
      </w:r>
      <w:r>
        <w:t xml:space="preserve">a </w:t>
      </w:r>
      <w:r>
        <w:rPr>
          <w:spacing w:val="-4"/>
        </w:rPr>
        <w:t>abou</w:t>
      </w:r>
      <w:r>
        <w:t>t</w:t>
      </w:r>
      <w:r>
        <w:rPr>
          <w:spacing w:val="1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principle</w:t>
      </w:r>
      <w:r>
        <w:t>s</w:t>
      </w:r>
      <w:r>
        <w:rPr>
          <w:spacing w:val="25"/>
        </w:rPr>
        <w:t xml:space="preserve"> </w:t>
      </w:r>
      <w:r>
        <w:rPr>
          <w:spacing w:val="-4"/>
        </w:rPr>
        <w:t>underlyin</w:t>
      </w:r>
      <w:r>
        <w:t>g</w:t>
      </w:r>
      <w:r>
        <w:rPr>
          <w:spacing w:val="28"/>
        </w:rPr>
        <w:t xml:space="preserve"> </w:t>
      </w:r>
      <w:r>
        <w:rPr>
          <w:spacing w:val="-4"/>
        </w:rPr>
        <w:t>thes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pastimes</w:t>
      </w:r>
      <w:r>
        <w:t>.</w:t>
      </w:r>
      <w:r>
        <w:rPr>
          <w:spacing w:val="16"/>
        </w:rPr>
        <w:t xml:space="preserve"> </w:t>
      </w:r>
      <w:r>
        <w:rPr>
          <w:spacing w:val="-4"/>
        </w:rPr>
        <w:t>Onl</w:t>
      </w:r>
      <w:r>
        <w:t>y</w:t>
      </w:r>
      <w:r>
        <w:rPr>
          <w:spacing w:val="1"/>
        </w:rPr>
        <w:t xml:space="preserve"> </w:t>
      </w:r>
      <w:r>
        <w:rPr>
          <w:spacing w:val="-4"/>
          <w:w w:val="102"/>
        </w:rPr>
        <w:t xml:space="preserve">after </w:t>
      </w:r>
      <w:r>
        <w:rPr>
          <w:spacing w:val="-2"/>
        </w:rPr>
        <w:t>makin</w:t>
      </w:r>
      <w:r>
        <w:t>g</w:t>
      </w:r>
      <w:r>
        <w:rPr>
          <w:spacing w:val="20"/>
        </w:rPr>
        <w:t xml:space="preserve"> </w:t>
      </w:r>
      <w:r>
        <w:rPr>
          <w:spacing w:val="-2"/>
        </w:rPr>
        <w:t>suc</w:t>
      </w:r>
      <w:r>
        <w:t>h</w:t>
      </w:r>
      <w:r>
        <w:rPr>
          <w:spacing w:val="24"/>
        </w:rPr>
        <w:t xml:space="preserve"> </w:t>
      </w:r>
      <w:r>
        <w:rPr>
          <w:spacing w:val="-2"/>
        </w:rPr>
        <w:t>sacrific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10"/>
        </w:rPr>
        <w:t xml:space="preserve"> </w:t>
      </w:r>
      <w:r>
        <w:rPr>
          <w:spacing w:val="-2"/>
        </w:rPr>
        <w:t>possibl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3"/>
        </w:rPr>
        <w:t xml:space="preserve"> </w:t>
      </w:r>
      <w:r>
        <w:rPr>
          <w:spacing w:val="-2"/>
          <w:w w:val="107"/>
        </w:rPr>
        <w:t>understan</w:t>
      </w:r>
      <w:r>
        <w:rPr>
          <w:w w:val="107"/>
        </w:rPr>
        <w:t xml:space="preserve">d </w:t>
      </w:r>
      <w:r>
        <w:rPr>
          <w:spacing w:val="-2"/>
        </w:rPr>
        <w:t>tha</w:t>
      </w:r>
      <w:r>
        <w:t>t</w:t>
      </w:r>
      <w:r>
        <w:rPr>
          <w:spacing w:val="26"/>
        </w:rPr>
        <w:t xml:space="preserve"> </w:t>
      </w:r>
      <w:r>
        <w:rPr>
          <w:spacing w:val="-2"/>
        </w:rPr>
        <w:t xml:space="preserve">selfless </w:t>
      </w:r>
      <w:r>
        <w:rPr>
          <w:rFonts w:ascii="Book Antiqua" w:eastAsia="Book Antiqua" w:hAnsi="Book Antiqua" w:cs="Book Antiqua"/>
          <w:i/>
          <w:spacing w:val="-2"/>
        </w:rPr>
        <w:t>prem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spacing w:val="-2"/>
        </w:rPr>
        <w:t>ca</w:t>
      </w:r>
      <w:r>
        <w:t xml:space="preserve">n </w:t>
      </w:r>
      <w:r>
        <w:rPr>
          <w:spacing w:val="-2"/>
        </w:rPr>
        <w:t>b</w:t>
      </w:r>
      <w:r>
        <w:t>e</w:t>
      </w:r>
      <w:r>
        <w:rPr>
          <w:spacing w:val="-7"/>
        </w:rPr>
        <w:t xml:space="preserve"> </w:t>
      </w:r>
      <w:r>
        <w:rPr>
          <w:spacing w:val="-2"/>
        </w:rPr>
        <w:t>expresse</w:t>
      </w:r>
      <w:r>
        <w:t>d</w:t>
      </w:r>
      <w:r>
        <w:rPr>
          <w:spacing w:val="13"/>
        </w:rPr>
        <w:t xml:space="preserve"> </w:t>
      </w:r>
      <w:r>
        <w:rPr>
          <w:spacing w:val="-2"/>
        </w:rPr>
        <w:t>onl</w:t>
      </w:r>
      <w:r>
        <w:t xml:space="preserve">y </w:t>
      </w:r>
      <w:r>
        <w:rPr>
          <w:spacing w:val="-2"/>
        </w:rPr>
        <w:t>b</w:t>
      </w:r>
      <w:r>
        <w:t>y</w:t>
      </w:r>
      <w:r>
        <w:rPr>
          <w:spacing w:val="-11"/>
        </w:rPr>
        <w:t xml:space="preserve"> </w:t>
      </w:r>
      <w:r>
        <w:rPr>
          <w:spacing w:val="-2"/>
        </w:rPr>
        <w:t>thos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3"/>
        </w:rPr>
        <w:t xml:space="preserve"> </w:t>
      </w:r>
      <w:r>
        <w:rPr>
          <w:spacing w:val="-2"/>
        </w:rPr>
        <w:t>d</w:t>
      </w:r>
      <w:r>
        <w:t>o</w:t>
      </w:r>
      <w:r>
        <w:rPr>
          <w:spacing w:val="-1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9"/>
        </w:rPr>
        <w:t xml:space="preserve"> </w:t>
      </w:r>
      <w:r>
        <w:rPr>
          <w:spacing w:val="-2"/>
        </w:rPr>
        <w:t>cheris</w:t>
      </w:r>
      <w:r>
        <w:t>h</w:t>
      </w:r>
      <w:r>
        <w:rPr>
          <w:spacing w:val="18"/>
        </w:rPr>
        <w:t xml:space="preserve"> </w:t>
      </w:r>
      <w:r>
        <w:rPr>
          <w:spacing w:val="-2"/>
          <w:w w:val="102"/>
        </w:rPr>
        <w:t xml:space="preserve">even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slightes</w:t>
      </w:r>
      <w:r>
        <w:t>t</w:t>
      </w:r>
      <w:r>
        <w:rPr>
          <w:spacing w:val="18"/>
        </w:rPr>
        <w:t xml:space="preserve"> </w:t>
      </w:r>
      <w:r>
        <w:rPr>
          <w:spacing w:val="-2"/>
        </w:rPr>
        <w:t>ambitio</w:t>
      </w:r>
      <w:r>
        <w:t>n</w:t>
      </w:r>
      <w:r>
        <w:rPr>
          <w:spacing w:val="26"/>
        </w:rPr>
        <w:t xml:space="preserve"> </w:t>
      </w:r>
      <w:r>
        <w:rPr>
          <w:spacing w:val="-2"/>
        </w:rPr>
        <w:t>fo</w:t>
      </w:r>
      <w:r>
        <w:t xml:space="preserve">r </w:t>
      </w:r>
      <w:r>
        <w:rPr>
          <w:spacing w:val="-2"/>
        </w:rPr>
        <w:t>thei</w:t>
      </w:r>
      <w:r>
        <w:t>r</w:t>
      </w:r>
      <w:r>
        <w:rPr>
          <w:spacing w:val="24"/>
        </w:rPr>
        <w:t xml:space="preserve"> </w:t>
      </w:r>
      <w:r>
        <w:rPr>
          <w:spacing w:val="-2"/>
        </w:rPr>
        <w:t>ow</w:t>
      </w:r>
      <w:r>
        <w:t>n</w:t>
      </w:r>
      <w:r>
        <w:rPr>
          <w:spacing w:val="12"/>
        </w:rPr>
        <w:t xml:space="preserve"> </w:t>
      </w:r>
      <w:r>
        <w:rPr>
          <w:spacing w:val="-2"/>
          <w:w w:val="103"/>
        </w:rPr>
        <w:t>pleasure.</w:t>
      </w:r>
    </w:p>
    <w:p w14:paraId="2F6F2072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553C824A" w14:textId="77777777" w:rsidR="00150366" w:rsidRDefault="00000000">
      <w:pPr>
        <w:spacing w:line="249" w:lineRule="auto"/>
        <w:ind w:left="120" w:right="86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lio</w:t>
      </w:r>
      <w:r>
        <w:t>n</w:t>
      </w:r>
      <w:r>
        <w:rPr>
          <w:spacing w:val="28"/>
        </w:rPr>
        <w:t xml:space="preserve"> </w:t>
      </w:r>
      <w:r>
        <w:rPr>
          <w:spacing w:val="-2"/>
        </w:rPr>
        <w:t>amon</w:t>
      </w:r>
      <w:r>
        <w:t>g</w:t>
      </w:r>
      <w:r>
        <w:rPr>
          <w:spacing w:val="32"/>
        </w:rPr>
        <w:t xml:space="preserve"> </w:t>
      </w:r>
      <w:r>
        <w:rPr>
          <w:spacing w:val="-2"/>
        </w:rPr>
        <w:t>poets</w:t>
      </w:r>
      <w:r>
        <w:t>,</w:t>
      </w:r>
      <w:r>
        <w:rPr>
          <w:spacing w:val="35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9"/>
          <w:w w:val="77"/>
        </w:rPr>
        <w:t xml:space="preserve"> </w:t>
      </w:r>
      <w:r>
        <w:rPr>
          <w:spacing w:val="-2"/>
        </w:rPr>
        <w:t>Jayadeva</w:t>
      </w:r>
      <w:r>
        <w:t xml:space="preserve">, </w:t>
      </w:r>
      <w:r>
        <w:rPr>
          <w:spacing w:val="-2"/>
        </w:rPr>
        <w:t>lik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othe</w:t>
      </w:r>
      <w:r>
        <w:t>r</w:t>
      </w:r>
      <w:r>
        <w:rPr>
          <w:spacing w:val="44"/>
        </w:rPr>
        <w:t xml:space="preserve"> </w:t>
      </w:r>
      <w:r>
        <w:rPr>
          <w:spacing w:val="-2"/>
          <w:w w:val="102"/>
        </w:rPr>
        <w:t xml:space="preserve">great </w:t>
      </w:r>
      <w:r>
        <w:rPr>
          <w:spacing w:val="-24"/>
        </w:rPr>
        <w:t>V</w:t>
      </w:r>
      <w:r>
        <w:rPr>
          <w:spacing w:val="-6"/>
        </w:rPr>
        <w:t>aiñëav</w:t>
      </w:r>
      <w:r>
        <w:t>a</w:t>
      </w:r>
      <w:r>
        <w:rPr>
          <w:spacing w:val="-3"/>
        </w:rPr>
        <w:t xml:space="preserve"> </w:t>
      </w:r>
      <w:r>
        <w:rPr>
          <w:spacing w:val="-6"/>
        </w:rPr>
        <w:t>poets</w:t>
      </w:r>
      <w:r>
        <w:t>,</w:t>
      </w:r>
      <w:r>
        <w:rPr>
          <w:spacing w:val="38"/>
        </w:rPr>
        <w:t xml:space="preserve"> </w:t>
      </w:r>
      <w:r>
        <w:rPr>
          <w:spacing w:val="-6"/>
        </w:rPr>
        <w:t>too</w:t>
      </w:r>
      <w:r>
        <w:t>k</w:t>
      </w:r>
      <w:r>
        <w:rPr>
          <w:spacing w:val="40"/>
        </w:rPr>
        <w:t xml:space="preserve"> </w:t>
      </w:r>
      <w:r>
        <w:rPr>
          <w:spacing w:val="-6"/>
        </w:rPr>
        <w:t>u</w:t>
      </w:r>
      <w:r>
        <w:t>p</w:t>
      </w:r>
      <w:r>
        <w:rPr>
          <w:spacing w:val="3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6"/>
        </w:rPr>
        <w:t>pe</w:t>
      </w:r>
      <w:r>
        <w:t>n</w:t>
      </w:r>
      <w:r>
        <w:rPr>
          <w:spacing w:val="36"/>
        </w:rPr>
        <w:t xml:space="preserve"> </w:t>
      </w:r>
      <w:r>
        <w:rPr>
          <w:spacing w:val="-6"/>
        </w:rPr>
        <w:t>simpl</w:t>
      </w:r>
      <w:r>
        <w:t>y</w:t>
      </w:r>
      <w:r>
        <w:rPr>
          <w:spacing w:val="30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2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6"/>
        </w:rPr>
        <w:t>sak</w:t>
      </w:r>
      <w:r>
        <w:t>e</w:t>
      </w:r>
      <w:r>
        <w:rPr>
          <w:spacing w:val="26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6"/>
        </w:rPr>
        <w:t xml:space="preserve">giving </w:t>
      </w:r>
      <w:r>
        <w:t xml:space="preserve">instructions  </w:t>
      </w:r>
      <w:r>
        <w:rPr>
          <w:spacing w:val="41"/>
        </w:rPr>
        <w:t xml:space="preserve"> </w:t>
      </w:r>
      <w:r>
        <w:t xml:space="preserve">about  </w:t>
      </w:r>
      <w:r>
        <w:rPr>
          <w:spacing w:val="7"/>
        </w:rPr>
        <w:t xml:space="preserve"> </w:t>
      </w:r>
      <w:r>
        <w:t xml:space="preserve">this  </w:t>
      </w:r>
      <w:r>
        <w:rPr>
          <w:spacing w:val="2"/>
        </w:rPr>
        <w:t xml:space="preserve"> </w:t>
      </w:r>
      <w:r>
        <w:t>self-effa</w:t>
      </w:r>
      <w:r>
        <w:lastRenderedPageBreak/>
        <w:t xml:space="preserve">cing </w:t>
      </w:r>
      <w:r>
        <w:rPr>
          <w:spacing w:val="15"/>
        </w:rPr>
        <w:t xml:space="preserve"> </w:t>
      </w:r>
      <w:r>
        <w:t xml:space="preserve">transcendental  </w:t>
      </w:r>
      <w:r>
        <w:rPr>
          <w:spacing w:val="43"/>
        </w:rPr>
        <w:t xml:space="preserve"> </w:t>
      </w:r>
      <w:r>
        <w:t>love</w:t>
      </w:r>
    </w:p>
    <w:p w14:paraId="0D5F38A9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190D74D4" w14:textId="77777777" w:rsidR="00150366" w:rsidRDefault="00150366">
      <w:pPr>
        <w:spacing w:line="200" w:lineRule="exact"/>
      </w:pPr>
    </w:p>
    <w:p w14:paraId="34479CCB" w14:textId="77777777" w:rsidR="00150366" w:rsidRDefault="00000000">
      <w:pPr>
        <w:spacing w:before="29" w:line="247" w:lineRule="auto"/>
        <w:ind w:left="120" w:right="84"/>
        <w:jc w:val="both"/>
      </w:pPr>
      <w:r>
        <w:rPr>
          <w:spacing w:val="-2"/>
        </w:rPr>
        <w:t>(</w:t>
      </w:r>
      <w:r>
        <w:rPr>
          <w:rFonts w:ascii="Book Antiqua" w:eastAsia="Book Antiqua" w:hAnsi="Book Antiqua" w:cs="Book Antiqua"/>
          <w:i/>
          <w:spacing w:val="-2"/>
        </w:rPr>
        <w:t>apräkåta-prema</w:t>
      </w:r>
      <w:r>
        <w:t xml:space="preserve">) </w:t>
      </w:r>
      <w:r>
        <w:rPr>
          <w:spacing w:val="14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43"/>
        </w:rPr>
        <w:t xml:space="preserve"> </w:t>
      </w:r>
      <w:r>
        <w:rPr>
          <w:spacing w:val="-2"/>
        </w:rPr>
        <w:t>whic</w:t>
      </w:r>
      <w:r>
        <w:t xml:space="preserve">h </w:t>
      </w:r>
      <w:r>
        <w:rPr>
          <w:spacing w:val="12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10"/>
        </w:rPr>
        <w:t xml:space="preserve"> </w:t>
      </w:r>
      <w:r>
        <w:rPr>
          <w:spacing w:val="-2"/>
        </w:rPr>
        <w:t>Absolut</w:t>
      </w:r>
      <w:r>
        <w:t xml:space="preserve">e  </w:t>
      </w:r>
      <w:r>
        <w:rPr>
          <w:spacing w:val="-2"/>
        </w:rPr>
        <w:t>Realit</w:t>
      </w:r>
      <w:r>
        <w:t>y</w:t>
      </w:r>
      <w:r>
        <w:rPr>
          <w:spacing w:val="31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18"/>
          <w:w w:val="77"/>
        </w:rPr>
        <w:t xml:space="preserve"> </w:t>
      </w:r>
      <w:r>
        <w:rPr>
          <w:spacing w:val="-2"/>
        </w:rPr>
        <w:t xml:space="preserve">Kåñëa </w:t>
      </w:r>
      <w:r>
        <w:rPr>
          <w:spacing w:val="-6"/>
        </w:rPr>
        <w:t>become</w:t>
      </w:r>
      <w:r>
        <w:t>s</w:t>
      </w:r>
      <w:r>
        <w:rPr>
          <w:spacing w:val="20"/>
        </w:rPr>
        <w:t xml:space="preserve"> </w:t>
      </w:r>
      <w:r>
        <w:rPr>
          <w:spacing w:val="-6"/>
        </w:rPr>
        <w:t>controlled</w:t>
      </w:r>
      <w:r>
        <w:t>.</w:t>
      </w:r>
      <w:r>
        <w:rPr>
          <w:spacing w:val="49"/>
        </w:rPr>
        <w:t xml:space="preserve"> </w:t>
      </w:r>
      <w:r>
        <w:rPr>
          <w:spacing w:val="-6"/>
        </w:rPr>
        <w:t>On</w:t>
      </w:r>
      <w:r>
        <w:t>e</w:t>
      </w:r>
      <w:r>
        <w:rPr>
          <w:spacing w:val="19"/>
        </w:rPr>
        <w:t xml:space="preserve"> </w:t>
      </w:r>
      <w:r>
        <w:rPr>
          <w:spacing w:val="-6"/>
        </w:rPr>
        <w:t>day</w:t>
      </w:r>
      <w:r>
        <w:t>,</w:t>
      </w:r>
      <w:r>
        <w:rPr>
          <w:spacing w:val="9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6"/>
        </w:rPr>
        <w:t>Jayadev</w:t>
      </w:r>
      <w:r>
        <w:t>a</w:t>
      </w:r>
      <w:r>
        <w:rPr>
          <w:spacing w:val="-9"/>
        </w:rPr>
        <w:t xml:space="preserve"> </w:t>
      </w:r>
      <w:r>
        <w:rPr>
          <w:spacing w:val="-6"/>
        </w:rPr>
        <w:t>wishe</w:t>
      </w:r>
      <w:r>
        <w:t>d</w:t>
      </w:r>
      <w:r>
        <w:rPr>
          <w:spacing w:val="23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7"/>
        </w:rPr>
        <w:t xml:space="preserve"> </w:t>
      </w:r>
      <w:r>
        <w:rPr>
          <w:spacing w:val="-6"/>
        </w:rPr>
        <w:t>writ</w:t>
      </w:r>
      <w:r>
        <w:t>e</w:t>
      </w:r>
      <w:r>
        <w:rPr>
          <w:spacing w:val="18"/>
        </w:rPr>
        <w:t xml:space="preserve"> </w:t>
      </w:r>
      <w:r>
        <w:rPr>
          <w:spacing w:val="-6"/>
          <w:w w:val="108"/>
        </w:rPr>
        <w:t xml:space="preserve">that </w:t>
      </w:r>
      <w:r>
        <w:rPr>
          <w:spacing w:val="-6"/>
        </w:rPr>
        <w:t>whereve</w:t>
      </w:r>
      <w:r>
        <w:t>r</w:t>
      </w:r>
      <w:r>
        <w:rPr>
          <w:spacing w:val="28"/>
        </w:rPr>
        <w:t xml:space="preserve"> </w:t>
      </w:r>
      <w:r>
        <w:rPr>
          <w:spacing w:val="-6"/>
        </w:rPr>
        <w:t>Kåñë</w:t>
      </w:r>
      <w:r>
        <w:t>a</w:t>
      </w:r>
      <w:r>
        <w:rPr>
          <w:spacing w:val="-20"/>
        </w:rPr>
        <w:t xml:space="preserve"> </w:t>
      </w:r>
      <w:r>
        <w:rPr>
          <w:spacing w:val="-6"/>
        </w:rPr>
        <w:t>find</w:t>
      </w:r>
      <w:r>
        <w:t>s</w:t>
      </w:r>
      <w:r>
        <w:rPr>
          <w:spacing w:val="1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scen</w:t>
      </w:r>
      <w:r>
        <w:t>t</w:t>
      </w:r>
      <w:r>
        <w:rPr>
          <w:spacing w:val="22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6"/>
        </w:rPr>
        <w:t>suc</w:t>
      </w:r>
      <w:r>
        <w:t>h</w:t>
      </w:r>
      <w:r>
        <w:rPr>
          <w:spacing w:val="28"/>
        </w:rPr>
        <w:t xml:space="preserve"> </w:t>
      </w:r>
      <w:r>
        <w:rPr>
          <w:spacing w:val="-6"/>
        </w:rPr>
        <w:t>unmotivate</w:t>
      </w:r>
      <w:r>
        <w:t xml:space="preserve">d 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prema</w:t>
      </w:r>
      <w:r>
        <w:t>,</w:t>
      </w:r>
      <w:r>
        <w:rPr>
          <w:spacing w:val="7"/>
        </w:rPr>
        <w:t xml:space="preserve"> </w:t>
      </w:r>
      <w:r>
        <w:rPr>
          <w:spacing w:val="-6"/>
        </w:rPr>
        <w:t>He i</w:t>
      </w:r>
      <w:r>
        <w:t>s</w:t>
      </w:r>
      <w:r>
        <w:rPr>
          <w:spacing w:val="-1"/>
        </w:rPr>
        <w:t xml:space="preserve"> </w:t>
      </w:r>
      <w:r>
        <w:rPr>
          <w:spacing w:val="-6"/>
        </w:rPr>
        <w:t>alway</w:t>
      </w:r>
      <w:r>
        <w:t>s</w:t>
      </w:r>
      <w:r>
        <w:rPr>
          <w:spacing w:val="-7"/>
        </w:rPr>
        <w:t xml:space="preserve"> </w:t>
      </w:r>
      <w:r>
        <w:rPr>
          <w:spacing w:val="-6"/>
        </w:rPr>
        <w:t>read</w:t>
      </w:r>
      <w:r>
        <w:t>y</w:t>
      </w:r>
      <w:r>
        <w:rPr>
          <w:spacing w:val="8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0"/>
        </w:rPr>
        <w:t xml:space="preserve"> </w:t>
      </w:r>
      <w:r>
        <w:rPr>
          <w:spacing w:val="-6"/>
        </w:rPr>
        <w:t>fal</w:t>
      </w:r>
      <w:r>
        <w:t>l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t>t</w:t>
      </w:r>
      <w:r>
        <w:rPr>
          <w:spacing w:val="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6"/>
        </w:rPr>
        <w:t>fee</w:t>
      </w:r>
      <w:r>
        <w:t>t</w:t>
      </w:r>
      <w:r>
        <w:rPr>
          <w:spacing w:val="-1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6"/>
        </w:rPr>
        <w:t xml:space="preserve"> tha</w:t>
      </w:r>
      <w:r>
        <w:t>t</w:t>
      </w:r>
      <w:r>
        <w:rPr>
          <w:spacing w:val="23"/>
        </w:rPr>
        <w:t xml:space="preserve"> </w:t>
      </w:r>
      <w:r>
        <w:rPr>
          <w:spacing w:val="-6"/>
        </w:rPr>
        <w:t>perso</w:t>
      </w:r>
      <w:r>
        <w:t>n</w:t>
      </w:r>
      <w:r>
        <w:rPr>
          <w:spacing w:val="26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1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6"/>
          <w:w w:val="105"/>
        </w:rPr>
        <w:t xml:space="preserve">humble </w:t>
      </w:r>
      <w:r>
        <w:rPr>
          <w:spacing w:val="-6"/>
        </w:rPr>
        <w:t>entreaty</w:t>
      </w:r>
      <w:r>
        <w:t>:</w:t>
      </w:r>
      <w:r>
        <w:rPr>
          <w:spacing w:val="36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deh</w:t>
      </w:r>
      <w:r>
        <w:rPr>
          <w:rFonts w:ascii="Book Antiqua" w:eastAsia="Book Antiqua" w:hAnsi="Book Antiqua" w:cs="Book Antiqua"/>
          <w:i/>
        </w:rPr>
        <w:t>i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päda-pallava</w:t>
      </w:r>
      <w:r>
        <w:rPr>
          <w:rFonts w:ascii="Book Antiqua" w:eastAsia="Book Antiqua" w:hAnsi="Book Antiqua" w:cs="Book Antiqua"/>
          <w:i/>
        </w:rPr>
        <w:t>m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udära</w:t>
      </w:r>
      <w:r>
        <w:rPr>
          <w:rFonts w:ascii="Book Antiqua" w:eastAsia="Book Antiqua" w:hAnsi="Book Antiqua" w:cs="Book Antiqua"/>
          <w:i/>
        </w:rPr>
        <w:t>m –</w:t>
      </w:r>
      <w:r>
        <w:rPr>
          <w:rFonts w:ascii="Book Antiqua" w:eastAsia="Book Antiqua" w:hAnsi="Book Antiqua" w:cs="Book Antiqua"/>
          <w:i/>
          <w:spacing w:val="15"/>
        </w:rPr>
        <w:t xml:space="preserve"> </w:t>
      </w:r>
      <w:r>
        <w:rPr>
          <w:spacing w:val="-6"/>
        </w:rPr>
        <w:t>mercifull</w:t>
      </w:r>
      <w:r>
        <w:t>y</w:t>
      </w:r>
      <w:r>
        <w:rPr>
          <w:spacing w:val="24"/>
        </w:rPr>
        <w:t xml:space="preserve"> </w:t>
      </w:r>
      <w:r>
        <w:rPr>
          <w:spacing w:val="-6"/>
        </w:rPr>
        <w:t>besto</w:t>
      </w:r>
      <w:r>
        <w:t>w</w:t>
      </w:r>
      <w:r>
        <w:rPr>
          <w:spacing w:val="27"/>
        </w:rPr>
        <w:t xml:space="preserve"> </w:t>
      </w:r>
      <w:r>
        <w:rPr>
          <w:spacing w:val="-6"/>
          <w:w w:val="108"/>
        </w:rPr>
        <w:t xml:space="preserve">upon </w:t>
      </w:r>
      <w:r>
        <w:rPr>
          <w:spacing w:val="-2"/>
        </w:rPr>
        <w:t>M</w:t>
      </w:r>
      <w:r>
        <w:t>e</w:t>
      </w:r>
      <w:r>
        <w:rPr>
          <w:spacing w:val="-1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8"/>
        </w:rPr>
        <w:t xml:space="preserve"> </w:t>
      </w:r>
      <w:r>
        <w:rPr>
          <w:spacing w:val="-2"/>
        </w:rPr>
        <w:t>sof</w:t>
      </w:r>
      <w:r>
        <w:t>t</w:t>
      </w:r>
      <w:r>
        <w:rPr>
          <w:spacing w:val="-6"/>
        </w:rPr>
        <w:t xml:space="preserve"> </w:t>
      </w:r>
      <w:r>
        <w:rPr>
          <w:spacing w:val="-2"/>
        </w:rPr>
        <w:t>petal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14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-17"/>
        </w:rPr>
        <w:t xml:space="preserve"> </w:t>
      </w:r>
      <w:r>
        <w:rPr>
          <w:spacing w:val="-2"/>
        </w:rPr>
        <w:t>lotu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feet</w:t>
      </w:r>
      <w:r>
        <w:t>.</w:t>
      </w:r>
      <w:r>
        <w:rPr>
          <w:spacing w:val="-9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4"/>
          <w:w w:val="77"/>
        </w:rPr>
        <w:t xml:space="preserve"> </w:t>
      </w:r>
      <w:r>
        <w:rPr>
          <w:spacing w:val="-2"/>
          <w:w w:val="94"/>
        </w:rPr>
        <w:t>Jayadeva’</w:t>
      </w:r>
      <w:r>
        <w:rPr>
          <w:w w:val="94"/>
        </w:rPr>
        <w:t>s</w:t>
      </w:r>
      <w:r>
        <w:rPr>
          <w:spacing w:val="2"/>
          <w:w w:val="94"/>
        </w:rPr>
        <w:t xml:space="preserve"> </w:t>
      </w:r>
      <w:r>
        <w:rPr>
          <w:spacing w:val="-2"/>
          <w:w w:val="104"/>
        </w:rPr>
        <w:t xml:space="preserve">biographers </w:t>
      </w:r>
      <w:r>
        <w:t>affirm</w:t>
      </w:r>
      <w:r>
        <w:rPr>
          <w:spacing w:val="26"/>
        </w:rPr>
        <w:t xml:space="preserve"> </w:t>
      </w:r>
      <w:r>
        <w:t>that  he</w:t>
      </w:r>
      <w:r>
        <w:rPr>
          <w:spacing w:val="37"/>
        </w:rPr>
        <w:t xml:space="preserve"> </w:t>
      </w:r>
      <w:r>
        <w:t>became</w:t>
      </w:r>
      <w:r>
        <w:rPr>
          <w:spacing w:val="38"/>
        </w:rPr>
        <w:t xml:space="preserve"> </w:t>
      </w:r>
      <w:r>
        <w:t>greatly</w:t>
      </w:r>
      <w:r>
        <w:rPr>
          <w:spacing w:val="32"/>
        </w:rPr>
        <w:t xml:space="preserve"> </w:t>
      </w:r>
      <w:r>
        <w:t xml:space="preserve">perturbed </w:t>
      </w:r>
      <w:r>
        <w:rPr>
          <w:spacing w:val="22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 xml:space="preserve">thought </w:t>
      </w:r>
      <w:r>
        <w:rPr>
          <w:spacing w:val="19"/>
        </w:rPr>
        <w:t xml:space="preserve"> </w:t>
      </w:r>
      <w:r>
        <w:t xml:space="preserve">of </w:t>
      </w:r>
      <w:r>
        <w:rPr>
          <w:spacing w:val="-6"/>
        </w:rPr>
        <w:t>writin</w:t>
      </w:r>
      <w:r>
        <w:t>g</w:t>
      </w:r>
      <w:r>
        <w:rPr>
          <w:spacing w:val="27"/>
        </w:rPr>
        <w:t xml:space="preserve"> </w:t>
      </w:r>
      <w:r>
        <w:rPr>
          <w:spacing w:val="-6"/>
        </w:rPr>
        <w:t>thes</w:t>
      </w:r>
      <w:r>
        <w:t>e</w:t>
      </w:r>
      <w:r>
        <w:rPr>
          <w:spacing w:val="26"/>
        </w:rPr>
        <w:t xml:space="preserve"> </w:t>
      </w:r>
      <w:r>
        <w:rPr>
          <w:spacing w:val="-6"/>
        </w:rPr>
        <w:t>words</w:t>
      </w:r>
      <w:r>
        <w:t>,</w:t>
      </w:r>
      <w:r>
        <w:rPr>
          <w:spacing w:val="26"/>
        </w:rPr>
        <w:t xml:space="preserve"> </w:t>
      </w:r>
      <w:r>
        <w:rPr>
          <w:spacing w:val="-6"/>
        </w:rPr>
        <w:t>whic</w:t>
      </w:r>
      <w:r>
        <w:t>h</w:t>
      </w:r>
      <w:r>
        <w:rPr>
          <w:spacing w:val="30"/>
        </w:rPr>
        <w:t xml:space="preserve"> </w:t>
      </w:r>
      <w:r>
        <w:rPr>
          <w:spacing w:val="-6"/>
        </w:rPr>
        <w:t>forme</w:t>
      </w:r>
      <w:r>
        <w:t>d</w:t>
      </w:r>
      <w:r>
        <w:rPr>
          <w:spacing w:val="2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6"/>
        </w:rPr>
        <w:t>fourt</w:t>
      </w:r>
      <w:r>
        <w:t>h</w:t>
      </w:r>
      <w:r>
        <w:rPr>
          <w:spacing w:val="39"/>
        </w:rPr>
        <w:t xml:space="preserve"> </w:t>
      </w:r>
      <w:r>
        <w:rPr>
          <w:spacing w:val="-6"/>
        </w:rPr>
        <w:t>lin</w:t>
      </w:r>
      <w:r>
        <w:t>e</w:t>
      </w:r>
      <w:r>
        <w:rPr>
          <w:spacing w:val="19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6"/>
        </w:rPr>
        <w:t>verse h</w:t>
      </w:r>
      <w:r>
        <w:t>e</w:t>
      </w:r>
      <w:r>
        <w:rPr>
          <w:spacing w:val="11"/>
        </w:rPr>
        <w:t xml:space="preserve"> </w:t>
      </w:r>
      <w:r>
        <w:rPr>
          <w:spacing w:val="-6"/>
        </w:rPr>
        <w:t>wa</w:t>
      </w:r>
      <w:r>
        <w:t xml:space="preserve">s </w:t>
      </w:r>
      <w:r>
        <w:rPr>
          <w:spacing w:val="-6"/>
        </w:rPr>
        <w:t>composin</w:t>
      </w:r>
      <w:r>
        <w:t>g</w:t>
      </w:r>
      <w:r>
        <w:rPr>
          <w:spacing w:val="26"/>
        </w:rPr>
        <w:t xml:space="preserve"> </w:t>
      </w:r>
      <w:r>
        <w:rPr>
          <w:spacing w:val="-6"/>
          <w:w w:val="116"/>
        </w:rPr>
        <w:t>(</w:t>
      </w:r>
      <w:r>
        <w:rPr>
          <w:rFonts w:ascii="Book Antiqua" w:eastAsia="Book Antiqua" w:hAnsi="Book Antiqua" w:cs="Book Antiqua"/>
          <w:i/>
          <w:spacing w:val="-6"/>
          <w:w w:val="80"/>
        </w:rPr>
        <w:t>Çr</w:t>
      </w:r>
      <w:r>
        <w:rPr>
          <w:rFonts w:ascii="Book Antiqua" w:eastAsia="Book Antiqua" w:hAnsi="Book Antiqua" w:cs="Book Antiqua"/>
          <w:i/>
          <w:w w:val="80"/>
        </w:rPr>
        <w:t xml:space="preserve">é </w:t>
      </w:r>
      <w:r>
        <w:rPr>
          <w:rFonts w:ascii="Book Antiqua" w:eastAsia="Book Antiqua" w:hAnsi="Book Antiqua" w:cs="Book Antiqua"/>
          <w:i/>
          <w:spacing w:val="-6"/>
          <w:w w:val="94"/>
        </w:rPr>
        <w:t>Géta-govind</w:t>
      </w:r>
      <w:r>
        <w:rPr>
          <w:rFonts w:ascii="Book Antiqua" w:eastAsia="Book Antiqua" w:hAnsi="Book Antiqua" w:cs="Book Antiqua"/>
          <w:i/>
          <w:w w:val="94"/>
        </w:rPr>
        <w:t>a</w:t>
      </w:r>
      <w:r>
        <w:rPr>
          <w:rFonts w:ascii="Book Antiqua" w:eastAsia="Book Antiqua" w:hAnsi="Book Antiqua" w:cs="Book Antiqua"/>
          <w:i/>
          <w:spacing w:val="8"/>
          <w:w w:val="94"/>
        </w:rPr>
        <w:t xml:space="preserve"> </w:t>
      </w:r>
      <w:r>
        <w:rPr>
          <w:spacing w:val="-6"/>
        </w:rPr>
        <w:t>10.8)</w:t>
      </w:r>
      <w:r>
        <w:t>.</w:t>
      </w:r>
      <w:r>
        <w:rPr>
          <w:spacing w:val="23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0"/>
        </w:rPr>
        <w:t xml:space="preserve"> </w:t>
      </w:r>
      <w:r>
        <w:rPr>
          <w:spacing w:val="-6"/>
        </w:rPr>
        <w:t>grea</w:t>
      </w:r>
      <w:r>
        <w:t>t</w:t>
      </w:r>
      <w:r>
        <w:rPr>
          <w:spacing w:val="8"/>
        </w:rPr>
        <w:t xml:space="preserve"> </w:t>
      </w:r>
      <w:r>
        <w:rPr>
          <w:spacing w:val="-6"/>
        </w:rPr>
        <w:t>anxiet</w:t>
      </w:r>
      <w:r>
        <w:t>y</w:t>
      </w:r>
      <w:r>
        <w:rPr>
          <w:spacing w:val="18"/>
        </w:rPr>
        <w:t xml:space="preserve"> </w:t>
      </w:r>
      <w:r>
        <w:rPr>
          <w:spacing w:val="-6"/>
          <w:w w:val="107"/>
        </w:rPr>
        <w:t xml:space="preserve">the </w:t>
      </w:r>
      <w:r>
        <w:rPr>
          <w:spacing w:val="-2"/>
        </w:rPr>
        <w:t>poe</w:t>
      </w:r>
      <w:r>
        <w:t>t</w:t>
      </w:r>
      <w:r>
        <w:rPr>
          <w:spacing w:val="32"/>
        </w:rPr>
        <w:t xml:space="preserve"> </w:t>
      </w:r>
      <w:r>
        <w:rPr>
          <w:spacing w:val="-2"/>
        </w:rPr>
        <w:t>pondered</w:t>
      </w:r>
      <w:r>
        <w:t xml:space="preserve">, </w:t>
      </w:r>
      <w:r>
        <w:rPr>
          <w:spacing w:val="5"/>
        </w:rPr>
        <w:t xml:space="preserve"> </w:t>
      </w:r>
      <w:r>
        <w:rPr>
          <w:spacing w:val="-2"/>
        </w:rPr>
        <w:t>“Ho</w:t>
      </w:r>
      <w:r>
        <w:t>w</w:t>
      </w:r>
      <w:r>
        <w:rPr>
          <w:spacing w:val="15"/>
        </w:rPr>
        <w:t xml:space="preserve"> </w:t>
      </w:r>
      <w:r>
        <w:rPr>
          <w:spacing w:val="-2"/>
        </w:rPr>
        <w:t>ca</w:t>
      </w:r>
      <w:r>
        <w:t>n</w:t>
      </w:r>
      <w:r>
        <w:rPr>
          <w:spacing w:val="26"/>
        </w:rPr>
        <w:t xml:space="preserve"> </w:t>
      </w:r>
      <w:r>
        <w:t>I</w:t>
      </w:r>
      <w:r>
        <w:rPr>
          <w:spacing w:val="15"/>
        </w:rPr>
        <w:t xml:space="preserve"> </w:t>
      </w:r>
      <w:r>
        <w:rPr>
          <w:spacing w:val="-2"/>
        </w:rPr>
        <w:t>recor</w:t>
      </w:r>
      <w:r>
        <w:t>d</w:t>
      </w:r>
      <w:r>
        <w:rPr>
          <w:spacing w:val="41"/>
        </w:rPr>
        <w:t xml:space="preserve"> </w:t>
      </w:r>
      <w:r>
        <w:rPr>
          <w:spacing w:val="-2"/>
        </w:rPr>
        <w:t>suc</w:t>
      </w:r>
      <w:r>
        <w:t>h</w:t>
      </w:r>
      <w:r>
        <w:rPr>
          <w:spacing w:val="37"/>
        </w:rPr>
        <w:t xml:space="preserve"> </w:t>
      </w:r>
      <w:r>
        <w:rPr>
          <w:spacing w:val="-2"/>
        </w:rPr>
        <w:t>word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>comin</w:t>
      </w:r>
      <w:r>
        <w:t>g</w:t>
      </w:r>
      <w:r>
        <w:rPr>
          <w:spacing w:val="33"/>
        </w:rPr>
        <w:t xml:space="preserve"> </w:t>
      </w:r>
      <w:r>
        <w:rPr>
          <w:spacing w:val="-2"/>
          <w:w w:val="102"/>
        </w:rPr>
        <w:t xml:space="preserve">from </w:t>
      </w:r>
      <w:r>
        <w:rPr>
          <w:spacing w:val="-2"/>
        </w:rPr>
        <w:t>th</w:t>
      </w:r>
      <w:r>
        <w:t>e</w:t>
      </w:r>
      <w:r>
        <w:rPr>
          <w:spacing w:val="46"/>
        </w:rPr>
        <w:t xml:space="preserve"> </w:t>
      </w:r>
      <w:r>
        <w:rPr>
          <w:spacing w:val="-2"/>
        </w:rPr>
        <w:t>mout</w:t>
      </w:r>
      <w:r>
        <w:t xml:space="preserve">h </w:t>
      </w:r>
      <w:r>
        <w:rPr>
          <w:spacing w:val="2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6"/>
        </w:rPr>
        <w:t xml:space="preserve"> </w:t>
      </w:r>
      <w:r>
        <w:rPr>
          <w:spacing w:val="-2"/>
        </w:rPr>
        <w:t>ultimat</w:t>
      </w:r>
      <w:r>
        <w:t xml:space="preserve">e </w:t>
      </w:r>
      <w:r>
        <w:rPr>
          <w:spacing w:val="12"/>
        </w:rPr>
        <w:t xml:space="preserve"> </w:t>
      </w:r>
      <w:r>
        <w:rPr>
          <w:spacing w:val="-2"/>
        </w:rPr>
        <w:t>Controlle</w:t>
      </w:r>
      <w:r>
        <w:t xml:space="preserve">r </w:t>
      </w:r>
      <w:r>
        <w:rPr>
          <w:spacing w:val="2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4"/>
        </w:rPr>
        <w:t xml:space="preserve"> </w:t>
      </w:r>
      <w:r>
        <w:rPr>
          <w:spacing w:val="-2"/>
        </w:rPr>
        <w:t>unlimite</w:t>
      </w:r>
      <w:r>
        <w:t xml:space="preserve">d </w:t>
      </w:r>
      <w:r>
        <w:rPr>
          <w:spacing w:val="17"/>
        </w:rPr>
        <w:t xml:space="preserve"> </w:t>
      </w:r>
      <w:r>
        <w:rPr>
          <w:spacing w:val="-2"/>
          <w:w w:val="103"/>
        </w:rPr>
        <w:t xml:space="preserve">millions </w:t>
      </w:r>
      <w:r>
        <w:t>of universes,</w:t>
      </w:r>
      <w:r>
        <w:rPr>
          <w:spacing w:val="29"/>
        </w:rPr>
        <w:t xml:space="preserve"> </w:t>
      </w:r>
      <w:r>
        <w:rPr>
          <w:w w:val="78"/>
        </w:rPr>
        <w:t>Çré</w:t>
      </w:r>
      <w:r>
        <w:rPr>
          <w:spacing w:val="16"/>
          <w:w w:val="78"/>
        </w:rPr>
        <w:t xml:space="preserve"> </w:t>
      </w:r>
      <w:r>
        <w:rPr>
          <w:spacing w:val="-14"/>
        </w:rPr>
        <w:t>V</w:t>
      </w:r>
      <w:r>
        <w:t xml:space="preserve">rajendra-nandana </w:t>
      </w:r>
      <w:r>
        <w:rPr>
          <w:spacing w:val="8"/>
        </w:rPr>
        <w:t xml:space="preserve"> </w:t>
      </w:r>
      <w:r>
        <w:t>Çyämasundara?”</w:t>
      </w:r>
      <w:r>
        <w:rPr>
          <w:spacing w:val="5"/>
        </w:rPr>
        <w:t xml:space="preserve"> </w:t>
      </w:r>
      <w:r>
        <w:t xml:space="preserve">Many </w:t>
      </w:r>
      <w:r>
        <w:rPr>
          <w:spacing w:val="-4"/>
        </w:rPr>
        <w:t>time</w:t>
      </w:r>
      <w:r>
        <w:t>s</w:t>
      </w:r>
      <w:r>
        <w:rPr>
          <w:spacing w:val="13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aske</w:t>
      </w:r>
      <w:r>
        <w:t>d</w:t>
      </w:r>
      <w:r>
        <w:rPr>
          <w:spacing w:val="14"/>
        </w:rPr>
        <w:t xml:space="preserve"> </w:t>
      </w:r>
      <w:r>
        <w:rPr>
          <w:spacing w:val="-4"/>
        </w:rPr>
        <w:t>himself</w:t>
      </w:r>
      <w:r>
        <w:t>,</w:t>
      </w:r>
      <w:r>
        <w:rPr>
          <w:spacing w:val="13"/>
        </w:rPr>
        <w:t xml:space="preserve"> </w:t>
      </w:r>
      <w:r>
        <w:rPr>
          <w:spacing w:val="-4"/>
        </w:rPr>
        <w:t>“Shoul</w:t>
      </w:r>
      <w:r>
        <w:t>d</w:t>
      </w:r>
      <w:r>
        <w:rPr>
          <w:spacing w:val="13"/>
        </w:rPr>
        <w:t xml:space="preserve"> </w:t>
      </w:r>
      <w:r>
        <w:t xml:space="preserve">I </w:t>
      </w:r>
      <w:r>
        <w:rPr>
          <w:spacing w:val="-4"/>
        </w:rPr>
        <w:t>writ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suc</w:t>
      </w:r>
      <w:r>
        <w:t>h</w:t>
      </w:r>
      <w:r>
        <w:rPr>
          <w:spacing w:val="22"/>
        </w:rPr>
        <w:t xml:space="preserve"> </w:t>
      </w:r>
      <w:r>
        <w:t xml:space="preserve">a </w:t>
      </w:r>
      <w:r>
        <w:rPr>
          <w:spacing w:val="-4"/>
        </w:rPr>
        <w:t>thing?</w:t>
      </w:r>
      <w:r>
        <w:t>”</w:t>
      </w:r>
      <w:r>
        <w:rPr>
          <w:spacing w:val="18"/>
        </w:rPr>
        <w:t xml:space="preserve"> </w:t>
      </w:r>
      <w:r>
        <w:rPr>
          <w:spacing w:val="-4"/>
          <w:w w:val="101"/>
        </w:rPr>
        <w:t xml:space="preserve">And </w:t>
      </w:r>
      <w:r>
        <w:t xml:space="preserve">many </w:t>
      </w:r>
      <w:r>
        <w:rPr>
          <w:spacing w:val="2"/>
        </w:rPr>
        <w:t xml:space="preserve"> </w:t>
      </w:r>
      <w:r>
        <w:t xml:space="preserve">times </w:t>
      </w:r>
      <w:r>
        <w:rPr>
          <w:spacing w:val="2"/>
        </w:rPr>
        <w:t xml:space="preserve"> </w:t>
      </w:r>
      <w:r>
        <w:t xml:space="preserve">he  decided, </w:t>
      </w:r>
      <w:r>
        <w:rPr>
          <w:spacing w:val="9"/>
        </w:rPr>
        <w:t xml:space="preserve"> </w:t>
      </w:r>
      <w:r>
        <w:rPr>
          <w:w w:val="92"/>
        </w:rPr>
        <w:t>“</w:t>
      </w:r>
      <w:r>
        <w:rPr>
          <w:spacing w:val="-18"/>
          <w:w w:val="92"/>
        </w:rPr>
        <w:t>Y</w:t>
      </w:r>
      <w:r>
        <w:rPr>
          <w:w w:val="92"/>
        </w:rPr>
        <w:t>es,</w:t>
      </w:r>
      <w:r>
        <w:rPr>
          <w:spacing w:val="43"/>
          <w:w w:val="92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 xml:space="preserve">should.” </w:t>
      </w:r>
      <w:r>
        <w:rPr>
          <w:spacing w:val="16"/>
        </w:rPr>
        <w:t xml:space="preserve"> </w:t>
      </w:r>
      <w:r>
        <w:t>Even</w:t>
      </w:r>
      <w:r>
        <w:rPr>
          <w:spacing w:val="43"/>
        </w:rPr>
        <w:t xml:space="preserve"> </w:t>
      </w:r>
      <w:r>
        <w:t xml:space="preserve">though </w:t>
      </w:r>
      <w:r>
        <w:rPr>
          <w:spacing w:val="28"/>
        </w:rPr>
        <w:t xml:space="preserve"> </w:t>
      </w:r>
      <w:r>
        <w:rPr>
          <w:w w:val="106"/>
        </w:rPr>
        <w:t xml:space="preserve">he </w:t>
      </w:r>
      <w:r>
        <w:rPr>
          <w:spacing w:val="-6"/>
        </w:rPr>
        <w:t>wante</w:t>
      </w:r>
      <w:r>
        <w:t>d</w:t>
      </w:r>
      <w:r>
        <w:rPr>
          <w:spacing w:val="41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29"/>
        </w:rPr>
        <w:t xml:space="preserve"> </w:t>
      </w:r>
      <w:r>
        <w:rPr>
          <w:spacing w:val="-6"/>
        </w:rPr>
        <w:t>d</w:t>
      </w:r>
      <w:r>
        <w:t>o</w:t>
      </w:r>
      <w:r>
        <w:rPr>
          <w:spacing w:val="28"/>
        </w:rPr>
        <w:t xml:space="preserve"> </w:t>
      </w:r>
      <w:r>
        <w:rPr>
          <w:spacing w:val="-6"/>
        </w:rPr>
        <w:t>it</w:t>
      </w:r>
      <w:r>
        <w:t>,</w:t>
      </w:r>
      <w:r>
        <w:rPr>
          <w:spacing w:val="26"/>
        </w:rPr>
        <w:t xml:space="preserve"> </w:t>
      </w:r>
      <w:r>
        <w:rPr>
          <w:spacing w:val="-6"/>
        </w:rPr>
        <w:t>h</w:t>
      </w:r>
      <w:r>
        <w:t>e</w:t>
      </w:r>
      <w:r>
        <w:rPr>
          <w:spacing w:val="29"/>
        </w:rPr>
        <w:t xml:space="preserve"> </w:t>
      </w:r>
      <w:r>
        <w:rPr>
          <w:spacing w:val="-6"/>
        </w:rPr>
        <w:t>coul</w:t>
      </w:r>
      <w:r>
        <w:t>d</w:t>
      </w:r>
      <w:r>
        <w:rPr>
          <w:spacing w:val="40"/>
        </w:rPr>
        <w:t xml:space="preserve"> </w:t>
      </w:r>
      <w:r>
        <w:rPr>
          <w:spacing w:val="-6"/>
        </w:rPr>
        <w:t>no</w:t>
      </w:r>
      <w:r>
        <w:t>t</w:t>
      </w:r>
      <w:r>
        <w:rPr>
          <w:spacing w:val="38"/>
        </w:rPr>
        <w:t xml:space="preserve"> </w:t>
      </w:r>
      <w:r>
        <w:rPr>
          <w:spacing w:val="-6"/>
        </w:rPr>
        <w:t>brin</w:t>
      </w:r>
      <w:r>
        <w:t>g</w:t>
      </w:r>
      <w:r>
        <w:rPr>
          <w:spacing w:val="35"/>
        </w:rPr>
        <w:t xml:space="preserve"> </w:t>
      </w:r>
      <w:r>
        <w:rPr>
          <w:spacing w:val="-6"/>
        </w:rPr>
        <w:t>himsel</w:t>
      </w:r>
      <w:r>
        <w:t>f</w:t>
      </w:r>
      <w:r>
        <w:rPr>
          <w:spacing w:val="30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29"/>
        </w:rPr>
        <w:t xml:space="preserve"> </w:t>
      </w:r>
      <w:r>
        <w:rPr>
          <w:spacing w:val="-6"/>
        </w:rPr>
        <w:t>writ</w:t>
      </w:r>
      <w:r>
        <w:t>e</w:t>
      </w:r>
      <w:r>
        <w:rPr>
          <w:spacing w:val="30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35"/>
        </w:rPr>
        <w:t xml:space="preserve"> </w:t>
      </w:r>
      <w:r>
        <w:rPr>
          <w:spacing w:val="-6"/>
          <w:w w:val="103"/>
        </w:rPr>
        <w:t xml:space="preserve">line.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11"/>
          <w:w w:val="77"/>
        </w:rPr>
        <w:t xml:space="preserve"> </w:t>
      </w:r>
      <w:r>
        <w:rPr>
          <w:spacing w:val="-2"/>
        </w:rPr>
        <w:t>Jayadev</w:t>
      </w:r>
      <w:r>
        <w:t>a</w:t>
      </w:r>
      <w:r>
        <w:rPr>
          <w:spacing w:val="21"/>
        </w:rPr>
        <w:t xml:space="preserve"> </w:t>
      </w:r>
      <w:r>
        <w:rPr>
          <w:spacing w:val="-2"/>
        </w:rPr>
        <w:t>kne</w:t>
      </w:r>
      <w:r>
        <w:t xml:space="preserve">w </w:t>
      </w:r>
      <w:r>
        <w:rPr>
          <w:spacing w:val="3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11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10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47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40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3"/>
        </w:rPr>
        <w:t xml:space="preserve"> </w:t>
      </w:r>
      <w:r>
        <w:rPr>
          <w:spacing w:val="-2"/>
        </w:rPr>
        <w:t>Suprem</w:t>
      </w:r>
      <w:r>
        <w:t xml:space="preserve">e  </w:t>
      </w:r>
      <w:r>
        <w:rPr>
          <w:spacing w:val="-2"/>
        </w:rPr>
        <w:t xml:space="preserve">Bhagavän; </w:t>
      </w:r>
      <w:r>
        <w:rPr>
          <w:spacing w:val="-6"/>
        </w:rPr>
        <w:t>thu</w:t>
      </w:r>
      <w:r>
        <w:t xml:space="preserve">s </w:t>
      </w:r>
      <w:r>
        <w:rPr>
          <w:spacing w:val="4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33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aiçvarya-bhäva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6"/>
        </w:rPr>
        <w:t>moo</w:t>
      </w:r>
      <w:r>
        <w:t>d</w:t>
      </w:r>
      <w:r>
        <w:rPr>
          <w:spacing w:val="42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9"/>
        </w:rPr>
        <w:t xml:space="preserve"> </w:t>
      </w:r>
      <w:r>
        <w:rPr>
          <w:spacing w:val="-6"/>
        </w:rPr>
        <w:t>veneration</w:t>
      </w:r>
      <w:r>
        <w:t xml:space="preserve">, </w:t>
      </w:r>
      <w:r>
        <w:rPr>
          <w:spacing w:val="10"/>
        </w:rPr>
        <w:t xml:space="preserve"> </w:t>
      </w:r>
      <w:r>
        <w:rPr>
          <w:spacing w:val="-6"/>
        </w:rPr>
        <w:t>checke</w:t>
      </w:r>
      <w:r>
        <w:t xml:space="preserve">d  </w:t>
      </w:r>
      <w:r>
        <w:rPr>
          <w:spacing w:val="-6"/>
          <w:w w:val="104"/>
        </w:rPr>
        <w:t xml:space="preserve">his </w:t>
      </w:r>
      <w:r>
        <w:rPr>
          <w:spacing w:val="-2"/>
        </w:rPr>
        <w:t>pen</w:t>
      </w:r>
      <w:r>
        <w:t>.</w:t>
      </w:r>
      <w:r>
        <w:rPr>
          <w:spacing w:val="31"/>
        </w:rPr>
        <w:t xml:space="preserve"> </w:t>
      </w:r>
      <w:r>
        <w:rPr>
          <w:spacing w:val="-26"/>
        </w:rPr>
        <w:t>T</w:t>
      </w:r>
      <w:r>
        <w:t>o</w:t>
      </w:r>
      <w:r>
        <w:rPr>
          <w:spacing w:val="14"/>
        </w:rPr>
        <w:t xml:space="preserve"> </w:t>
      </w:r>
      <w:r>
        <w:rPr>
          <w:spacing w:val="-2"/>
        </w:rPr>
        <w:t>settl</w:t>
      </w:r>
      <w:r>
        <w:t>e</w:t>
      </w:r>
      <w:r>
        <w:rPr>
          <w:spacing w:val="24"/>
        </w:rPr>
        <w:t xml:space="preserve"> </w:t>
      </w:r>
      <w:r>
        <w:rPr>
          <w:spacing w:val="-2"/>
          <w:w w:val="88"/>
        </w:rPr>
        <w:t>Çr</w:t>
      </w:r>
      <w:r>
        <w:rPr>
          <w:w w:val="88"/>
        </w:rPr>
        <w:t>é</w:t>
      </w:r>
      <w:r>
        <w:rPr>
          <w:spacing w:val="-12"/>
          <w:w w:val="88"/>
        </w:rPr>
        <w:t xml:space="preserve"> </w:t>
      </w:r>
      <w:r>
        <w:rPr>
          <w:spacing w:val="-2"/>
          <w:w w:val="88"/>
        </w:rPr>
        <w:t>Jayadeva’</w:t>
      </w:r>
      <w:r>
        <w:rPr>
          <w:w w:val="88"/>
        </w:rPr>
        <w:t xml:space="preserve">s </w:t>
      </w:r>
      <w:r>
        <w:rPr>
          <w:spacing w:val="32"/>
          <w:w w:val="88"/>
        </w:rPr>
        <w:t xml:space="preserve"> </w:t>
      </w:r>
      <w:r>
        <w:rPr>
          <w:spacing w:val="-2"/>
        </w:rPr>
        <w:t>dilemma</w:t>
      </w:r>
      <w:r>
        <w:t>,</w:t>
      </w:r>
      <w:r>
        <w:rPr>
          <w:spacing w:val="33"/>
        </w:rPr>
        <w:t xml:space="preserve"> </w:t>
      </w:r>
      <w:r>
        <w:rPr>
          <w:spacing w:val="-2"/>
        </w:rPr>
        <w:t>on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da</w:t>
      </w:r>
      <w:r>
        <w:t>y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101"/>
        </w:rPr>
        <w:t xml:space="preserve">bhakta-vatsala </w:t>
      </w:r>
      <w:r>
        <w:rPr>
          <w:spacing w:val="-6"/>
        </w:rPr>
        <w:t>Bhagavän</w:t>
      </w:r>
      <w:r>
        <w:t xml:space="preserve">, </w:t>
      </w:r>
      <w:r>
        <w:rPr>
          <w:spacing w:val="-6"/>
        </w:rPr>
        <w:t>wh</w:t>
      </w:r>
      <w:r>
        <w:t>o</w:t>
      </w:r>
      <w:r>
        <w:rPr>
          <w:spacing w:val="22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8"/>
        </w:rPr>
        <w:t xml:space="preserve"> </w:t>
      </w:r>
      <w:r>
        <w:rPr>
          <w:spacing w:val="-6"/>
        </w:rPr>
        <w:t>alway</w:t>
      </w:r>
      <w:r>
        <w:t>s</w:t>
      </w:r>
      <w:r>
        <w:rPr>
          <w:spacing w:val="3"/>
        </w:rPr>
        <w:t xml:space="preserve"> </w:t>
      </w:r>
      <w:r>
        <w:rPr>
          <w:spacing w:val="-6"/>
        </w:rPr>
        <w:t>affectionat</w:t>
      </w:r>
      <w:r>
        <w:t>e</w:t>
      </w:r>
      <w:r>
        <w:rPr>
          <w:spacing w:val="18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8"/>
        </w:rPr>
        <w:t xml:space="preserve"> </w:t>
      </w:r>
      <w:r>
        <w:rPr>
          <w:spacing w:val="-6"/>
        </w:rPr>
        <w:t>devotees</w:t>
      </w:r>
      <w:r>
        <w:t>,</w:t>
      </w:r>
      <w:r>
        <w:rPr>
          <w:spacing w:val="23"/>
        </w:rPr>
        <w:t xml:space="preserve"> </w:t>
      </w:r>
      <w:r>
        <w:rPr>
          <w:spacing w:val="-6"/>
          <w:w w:val="103"/>
        </w:rPr>
        <w:t xml:space="preserve">assumed </w:t>
      </w:r>
      <w:r>
        <w:rPr>
          <w:spacing w:val="-4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guis</w:t>
      </w:r>
      <w:r>
        <w:t>e</w:t>
      </w:r>
      <w:r>
        <w:rPr>
          <w:spacing w:val="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8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10"/>
          <w:w w:val="77"/>
        </w:rPr>
        <w:t xml:space="preserve"> </w:t>
      </w:r>
      <w:r>
        <w:rPr>
          <w:spacing w:val="-4"/>
        </w:rPr>
        <w:t>Jayadev</w:t>
      </w:r>
      <w:r>
        <w:t>a</w:t>
      </w:r>
      <w:r>
        <w:rPr>
          <w:spacing w:val="-18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4"/>
        </w:rPr>
        <w:t xml:space="preserve"> </w:t>
      </w:r>
      <w:r>
        <w:rPr>
          <w:spacing w:val="-4"/>
        </w:rPr>
        <w:t>cam</w:t>
      </w:r>
      <w:r>
        <w:t>e</w:t>
      </w:r>
      <w:r>
        <w:rPr>
          <w:spacing w:val="1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8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6"/>
        </w:rPr>
        <w:t xml:space="preserve"> </w:t>
      </w:r>
      <w:r>
        <w:rPr>
          <w:spacing w:val="-4"/>
        </w:rPr>
        <w:t>house</w:t>
      </w:r>
      <w:r>
        <w:t>.</w:t>
      </w:r>
      <w:r>
        <w:rPr>
          <w:spacing w:val="2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6"/>
        </w:rPr>
        <w:t xml:space="preserve"> </w:t>
      </w:r>
      <w:r>
        <w:rPr>
          <w:spacing w:val="-4"/>
        </w:rPr>
        <w:t>Lor</w:t>
      </w:r>
      <w:r>
        <w:t>d</w:t>
      </w:r>
      <w:r>
        <w:rPr>
          <w:spacing w:val="5"/>
        </w:rPr>
        <w:t xml:space="preserve"> </w:t>
      </w:r>
      <w:r>
        <w:rPr>
          <w:spacing w:val="-4"/>
          <w:w w:val="106"/>
        </w:rPr>
        <w:t xml:space="preserve">took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manuscrip</w:t>
      </w:r>
      <w:r>
        <w:t>t</w:t>
      </w:r>
      <w:r>
        <w:rPr>
          <w:spacing w:val="44"/>
        </w:rPr>
        <w:t xml:space="preserve"> </w:t>
      </w:r>
      <w:r>
        <w:rPr>
          <w:spacing w:val="-4"/>
        </w:rPr>
        <w:t>and</w:t>
      </w:r>
      <w:r>
        <w:t>,</w:t>
      </w:r>
      <w:r>
        <w:rPr>
          <w:spacing w:val="20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18"/>
        </w:rPr>
        <w:t xml:space="preserve"> </w:t>
      </w:r>
      <w:r>
        <w:rPr>
          <w:spacing w:val="-4"/>
        </w:rPr>
        <w:t>Hi</w:t>
      </w:r>
      <w:r>
        <w:t xml:space="preserve">s </w:t>
      </w:r>
      <w:r>
        <w:rPr>
          <w:spacing w:val="-4"/>
        </w:rPr>
        <w:t>ow</w:t>
      </w:r>
      <w:r>
        <w:t>n</w:t>
      </w:r>
      <w:r>
        <w:rPr>
          <w:spacing w:val="14"/>
        </w:rPr>
        <w:t xml:space="preserve"> </w:t>
      </w:r>
      <w:r>
        <w:rPr>
          <w:spacing w:val="-4"/>
        </w:rPr>
        <w:t>hand</w:t>
      </w:r>
      <w:r>
        <w:t>,</w:t>
      </w:r>
      <w:r>
        <w:rPr>
          <w:spacing w:val="31"/>
        </w:rPr>
        <w:t xml:space="preserve"> </w:t>
      </w:r>
      <w:r>
        <w:rPr>
          <w:spacing w:val="-4"/>
        </w:rPr>
        <w:t>complete</w:t>
      </w:r>
      <w:r>
        <w:t>d</w:t>
      </w:r>
      <w:r>
        <w:rPr>
          <w:spacing w:val="3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  <w:w w:val="106"/>
        </w:rPr>
        <w:t xml:space="preserve">fourth </w:t>
      </w:r>
      <w:r>
        <w:rPr>
          <w:spacing w:val="-2"/>
        </w:rPr>
        <w:t>lin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1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verse</w:t>
      </w:r>
      <w:r>
        <w:t xml:space="preserve">, </w:t>
      </w:r>
      <w:r>
        <w:rPr>
          <w:rFonts w:ascii="Book Antiqua" w:eastAsia="Book Antiqua" w:hAnsi="Book Antiqua" w:cs="Book Antiqua"/>
          <w:i/>
          <w:spacing w:val="-2"/>
        </w:rPr>
        <w:t>deh</w:t>
      </w:r>
      <w:r>
        <w:rPr>
          <w:rFonts w:ascii="Book Antiqua" w:eastAsia="Book Antiqua" w:hAnsi="Book Antiqua" w:cs="Book Antiqua"/>
          <w:i/>
        </w:rPr>
        <w:t>i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päda-pallava</w:t>
      </w:r>
      <w:r>
        <w:rPr>
          <w:rFonts w:ascii="Book Antiqua" w:eastAsia="Book Antiqua" w:hAnsi="Book Antiqua" w:cs="Book Antiqua"/>
          <w:i/>
        </w:rPr>
        <w:t>m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udäram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6"/>
        </w:rPr>
        <w:t xml:space="preserve"> </w:t>
      </w:r>
      <w:r>
        <w:rPr>
          <w:spacing w:val="-2"/>
        </w:rPr>
        <w:t>golde</w:t>
      </w:r>
      <w:r>
        <w:t>n</w:t>
      </w:r>
      <w:r>
        <w:rPr>
          <w:spacing w:val="11"/>
        </w:rPr>
        <w:lastRenderedPageBreak/>
        <w:t xml:space="preserve"> </w:t>
      </w:r>
      <w:r>
        <w:rPr>
          <w:spacing w:val="-2"/>
          <w:w w:val="104"/>
        </w:rPr>
        <w:t xml:space="preserve">letters. </w:t>
      </w:r>
      <w:r>
        <w:rPr>
          <w:spacing w:val="-3"/>
          <w:w w:val="87"/>
        </w:rPr>
        <w:t>B</w:t>
      </w:r>
      <w:r>
        <w:rPr>
          <w:w w:val="87"/>
        </w:rPr>
        <w:t>y</w:t>
      </w:r>
      <w:r>
        <w:rPr>
          <w:spacing w:val="7"/>
          <w:w w:val="87"/>
        </w:rPr>
        <w:t xml:space="preserve"> </w:t>
      </w:r>
      <w:r>
        <w:rPr>
          <w:spacing w:val="-4"/>
        </w:rPr>
        <w:t>doin</w:t>
      </w:r>
      <w:r>
        <w:t>g</w:t>
      </w:r>
      <w:r>
        <w:rPr>
          <w:spacing w:val="17"/>
        </w:rPr>
        <w:t xml:space="preserve"> </w:t>
      </w:r>
      <w:r>
        <w:rPr>
          <w:spacing w:val="-4"/>
        </w:rPr>
        <w:t>so</w:t>
      </w:r>
      <w:r>
        <w:t>,</w:t>
      </w:r>
      <w:r>
        <w:rPr>
          <w:spacing w:val="4"/>
        </w:rPr>
        <w:t xml:space="preserve"> </w:t>
      </w:r>
      <w:r>
        <w:rPr>
          <w:spacing w:val="-3"/>
          <w:w w:val="84"/>
        </w:rPr>
        <w:t>Çr</w:t>
      </w:r>
      <w:r>
        <w:rPr>
          <w:w w:val="84"/>
        </w:rPr>
        <w:t>é</w:t>
      </w:r>
      <w:r>
        <w:rPr>
          <w:spacing w:val="-12"/>
          <w:w w:val="84"/>
        </w:rPr>
        <w:t xml:space="preserve"> </w:t>
      </w:r>
      <w:r>
        <w:rPr>
          <w:spacing w:val="-3"/>
          <w:w w:val="84"/>
        </w:rPr>
        <w:t>Kåñë</w:t>
      </w:r>
      <w:r>
        <w:rPr>
          <w:w w:val="84"/>
        </w:rPr>
        <w:t xml:space="preserve">a </w:t>
      </w:r>
      <w:r>
        <w:rPr>
          <w:spacing w:val="19"/>
          <w:w w:val="84"/>
        </w:rPr>
        <w:t xml:space="preserve"> </w:t>
      </w:r>
      <w:r>
        <w:rPr>
          <w:spacing w:val="-4"/>
        </w:rPr>
        <w:t>mad</w:t>
      </w:r>
      <w:r>
        <w:t>e</w:t>
      </w:r>
      <w:r>
        <w:rPr>
          <w:spacing w:val="1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resoundin</w:t>
      </w:r>
      <w:r>
        <w:t>g</w:t>
      </w:r>
      <w:r>
        <w:rPr>
          <w:spacing w:val="43"/>
        </w:rPr>
        <w:t xml:space="preserve"> </w:t>
      </w:r>
      <w:r>
        <w:rPr>
          <w:spacing w:val="-4"/>
          <w:w w:val="106"/>
        </w:rPr>
        <w:t>announcement</w:t>
      </w:r>
      <w:r>
        <w:rPr>
          <w:w w:val="106"/>
        </w:rPr>
        <w:t>,</w:t>
      </w:r>
      <w:r>
        <w:rPr>
          <w:spacing w:val="-1"/>
          <w:w w:val="106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-1"/>
        </w:rPr>
        <w:t xml:space="preserve"> </w:t>
      </w:r>
      <w:r>
        <w:rPr>
          <w:spacing w:val="-4"/>
        </w:rPr>
        <w:t xml:space="preserve">if </w:t>
      </w:r>
      <w:r>
        <w:rPr>
          <w:spacing w:val="-2"/>
        </w:rPr>
        <w:t>beatin</w:t>
      </w:r>
      <w:r>
        <w:t>g</w:t>
      </w:r>
      <w:r>
        <w:rPr>
          <w:spacing w:val="18"/>
        </w:rPr>
        <w:t xml:space="preserve"> </w:t>
      </w:r>
      <w:r>
        <w:rPr>
          <w:spacing w:val="-2"/>
        </w:rPr>
        <w:t>kettledrum</w:t>
      </w:r>
      <w:r>
        <w:t xml:space="preserve">s </w:t>
      </w:r>
      <w:r>
        <w:rPr>
          <w:spacing w:val="7"/>
        </w:rPr>
        <w:t xml:space="preserve"> </w:t>
      </w:r>
      <w:r>
        <w:rPr>
          <w:spacing w:val="-2"/>
        </w:rPr>
        <w:t>everywhere</w:t>
      </w:r>
      <w:r>
        <w:t>,</w:t>
      </w:r>
      <w:r>
        <w:rPr>
          <w:spacing w:val="20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loudl</w:t>
      </w:r>
      <w:r>
        <w:t>y</w:t>
      </w:r>
      <w:r>
        <w:rPr>
          <w:spacing w:val="15"/>
        </w:rPr>
        <w:t xml:space="preserve"> </w:t>
      </w:r>
      <w:r>
        <w:rPr>
          <w:spacing w:val="-2"/>
        </w:rPr>
        <w:t>proclai</w:t>
      </w:r>
      <w:r>
        <w:t>m</w:t>
      </w:r>
      <w:r>
        <w:rPr>
          <w:spacing w:val="21"/>
        </w:rPr>
        <w:t xml:space="preserve"> </w:t>
      </w:r>
      <w:r>
        <w:rPr>
          <w:spacing w:val="-2"/>
        </w:rPr>
        <w:t>Hi</w:t>
      </w:r>
      <w:r>
        <w:t xml:space="preserve">s </w:t>
      </w:r>
      <w:r>
        <w:rPr>
          <w:spacing w:val="-2"/>
        </w:rPr>
        <w:t>love fo</w:t>
      </w:r>
      <w:r>
        <w:t xml:space="preserve">r </w:t>
      </w:r>
      <w:r>
        <w:rPr>
          <w:spacing w:val="-2"/>
        </w:rPr>
        <w:t>Hi</w:t>
      </w:r>
      <w:r>
        <w:t>s</w:t>
      </w:r>
      <w:r>
        <w:rPr>
          <w:spacing w:val="-2"/>
        </w:rPr>
        <w:t xml:space="preserve"> </w:t>
      </w:r>
      <w:r>
        <w:rPr>
          <w:spacing w:val="-2"/>
          <w:w w:val="102"/>
        </w:rPr>
        <w:t>devotees.</w:t>
      </w:r>
    </w:p>
    <w:p w14:paraId="3A56DEEE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31B3195E" w14:textId="77777777" w:rsidR="00150366" w:rsidRDefault="00000000">
      <w:pPr>
        <w:spacing w:line="248" w:lineRule="auto"/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>Çré</w:t>
      </w:r>
      <w:r>
        <w:rPr>
          <w:spacing w:val="19"/>
          <w:w w:val="78"/>
        </w:rPr>
        <w:t xml:space="preserve"> </w:t>
      </w:r>
      <w:r>
        <w:t>Caitanya</w:t>
      </w:r>
      <w:r>
        <w:rPr>
          <w:spacing w:val="22"/>
        </w:rPr>
        <w:t xml:space="preserve"> </w:t>
      </w:r>
      <w:r>
        <w:t>Mahäprabhu,  the</w:t>
      </w:r>
      <w:r>
        <w:rPr>
          <w:spacing w:val="25"/>
        </w:rPr>
        <w:t xml:space="preserve"> </w:t>
      </w:r>
      <w:r>
        <w:rPr>
          <w:rFonts w:ascii="Book Antiqua" w:eastAsia="Book Antiqua" w:hAnsi="Book Antiqua" w:cs="Book Antiqua"/>
          <w:i/>
        </w:rPr>
        <w:t>avatära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t>who</w:t>
      </w:r>
      <w:r>
        <w:rPr>
          <w:spacing w:val="21"/>
        </w:rPr>
        <w:t xml:space="preserve"> </w:t>
      </w:r>
      <w:r>
        <w:t>purifies</w:t>
      </w:r>
      <w:r>
        <w:rPr>
          <w:spacing w:val="26"/>
        </w:rPr>
        <w:t xml:space="preserve"> </w:t>
      </w:r>
      <w:r>
        <w:rPr>
          <w:w w:val="107"/>
        </w:rPr>
        <w:t xml:space="preserve">the </w:t>
      </w:r>
      <w:r>
        <w:t>hearts</w:t>
      </w:r>
      <w:r>
        <w:rPr>
          <w:spacing w:val="4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living</w:t>
      </w:r>
      <w:r>
        <w:rPr>
          <w:spacing w:val="23"/>
        </w:rPr>
        <w:t xml:space="preserve"> </w:t>
      </w:r>
      <w:r>
        <w:t>beings</w:t>
      </w:r>
      <w:r>
        <w:rPr>
          <w:spacing w:val="33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age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Kali,</w:t>
      </w:r>
      <w:r>
        <w:rPr>
          <w:spacing w:val="11"/>
        </w:rPr>
        <w:t xml:space="preserve"> </w:t>
      </w:r>
      <w:r>
        <w:t>would</w:t>
      </w:r>
      <w:r>
        <w:rPr>
          <w:spacing w:val="43"/>
        </w:rPr>
        <w:t xml:space="preserve"> </w:t>
      </w:r>
      <w:r>
        <w:rPr>
          <w:w w:val="105"/>
        </w:rPr>
        <w:t xml:space="preserve">retire </w:t>
      </w:r>
      <w:r>
        <w:t xml:space="preserve">with </w:t>
      </w:r>
      <w:r>
        <w:rPr>
          <w:spacing w:val="11"/>
        </w:rPr>
        <w:t xml:space="preserve"> </w:t>
      </w:r>
      <w:r>
        <w:rPr>
          <w:w w:val="78"/>
        </w:rPr>
        <w:t xml:space="preserve">Çré </w:t>
      </w:r>
      <w:r>
        <w:rPr>
          <w:spacing w:val="15"/>
          <w:w w:val="78"/>
        </w:rPr>
        <w:t xml:space="preserve"> </w:t>
      </w:r>
      <w:r>
        <w:t xml:space="preserve">Svarüpa  Dämodara </w:t>
      </w:r>
      <w:r>
        <w:rPr>
          <w:spacing w:val="10"/>
        </w:rPr>
        <w:t xml:space="preserve"> </w:t>
      </w:r>
      <w:r>
        <w:t xml:space="preserve">and </w:t>
      </w:r>
      <w:r>
        <w:rPr>
          <w:spacing w:val="11"/>
        </w:rPr>
        <w:t xml:space="preserve"> </w:t>
      </w:r>
      <w:r>
        <w:rPr>
          <w:w w:val="78"/>
        </w:rPr>
        <w:t xml:space="preserve">Çré </w:t>
      </w:r>
      <w:r>
        <w:rPr>
          <w:spacing w:val="15"/>
          <w:w w:val="78"/>
        </w:rPr>
        <w:t xml:space="preserve"> </w:t>
      </w:r>
      <w:r>
        <w:t xml:space="preserve">Rämananda </w:t>
      </w:r>
      <w:r>
        <w:rPr>
          <w:spacing w:val="12"/>
        </w:rPr>
        <w:t xml:space="preserve"> </w:t>
      </w:r>
      <w:r>
        <w:t>Räya</w:t>
      </w:r>
      <w:r>
        <w:rPr>
          <w:spacing w:val="27"/>
        </w:rPr>
        <w:t xml:space="preserve"> </w:t>
      </w:r>
      <w:r>
        <w:rPr>
          <w:w w:val="107"/>
        </w:rPr>
        <w:t xml:space="preserve">to </w:t>
      </w:r>
      <w:r>
        <w:t>the</w:t>
      </w:r>
      <w:r>
        <w:rPr>
          <w:spacing w:val="40"/>
        </w:rPr>
        <w:t xml:space="preserve"> </w:t>
      </w:r>
      <w:r>
        <w:t>privacy</w:t>
      </w:r>
      <w:r>
        <w:rPr>
          <w:spacing w:val="2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w w:val="78"/>
        </w:rPr>
        <w:t>Çré</w:t>
      </w:r>
      <w:r>
        <w:rPr>
          <w:spacing w:val="34"/>
          <w:w w:val="78"/>
        </w:rPr>
        <w:t xml:space="preserve"> </w:t>
      </w:r>
      <w:r>
        <w:t>Gambhérä,</w:t>
      </w:r>
      <w:r>
        <w:rPr>
          <w:spacing w:val="14"/>
        </w:rPr>
        <w:t xml:space="preserve"> </w:t>
      </w:r>
      <w:r>
        <w:t>His</w:t>
      </w:r>
      <w:r>
        <w:rPr>
          <w:spacing w:val="23"/>
        </w:rPr>
        <w:t xml:space="preserve"> </w:t>
      </w:r>
      <w:r>
        <w:t>small</w:t>
      </w:r>
      <w:r>
        <w:rPr>
          <w:spacing w:val="27"/>
        </w:rPr>
        <w:t xml:space="preserve"> </w:t>
      </w:r>
      <w:r>
        <w:t>room</w:t>
      </w:r>
      <w:r>
        <w:rPr>
          <w:spacing w:val="44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Käçi Miçra Bhavan.</w:t>
      </w:r>
      <w:r>
        <w:rPr>
          <w:spacing w:val="-1"/>
        </w:rPr>
        <w:t xml:space="preserve"> </w:t>
      </w:r>
      <w:r>
        <w:t>There</w:t>
      </w:r>
      <w:r>
        <w:rPr>
          <w:spacing w:val="25"/>
        </w:rPr>
        <w:t xml:space="preserve"> </w:t>
      </w:r>
      <w:r>
        <w:t>Mahäprabhu</w:t>
      </w:r>
      <w:r>
        <w:rPr>
          <w:spacing w:val="46"/>
        </w:rPr>
        <w:t xml:space="preserve"> </w:t>
      </w:r>
      <w:r>
        <w:t>would</w:t>
      </w:r>
      <w:r>
        <w:rPr>
          <w:spacing w:val="26"/>
        </w:rPr>
        <w:t xml:space="preserve"> </w:t>
      </w:r>
      <w:r>
        <w:t>relish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w w:val="105"/>
        </w:rPr>
        <w:t xml:space="preserve">transcendental </w:t>
      </w:r>
      <w:r>
        <w:t xml:space="preserve">mellows </w:t>
      </w:r>
      <w:r>
        <w:rPr>
          <w:spacing w:val="7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 xml:space="preserve">several  </w:t>
      </w:r>
      <w:r>
        <w:rPr>
          <w:rFonts w:ascii="Book Antiqua" w:eastAsia="Book Antiqua" w:hAnsi="Book Antiqua" w:cs="Book Antiqua"/>
          <w:i/>
        </w:rPr>
        <w:t>rasa-granthas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t xml:space="preserve">(sacred </w:t>
      </w:r>
      <w:r>
        <w:rPr>
          <w:spacing w:val="23"/>
        </w:rPr>
        <w:t xml:space="preserve"> </w:t>
      </w:r>
      <w:r>
        <w:t xml:space="preserve">texts </w:t>
      </w:r>
      <w:r>
        <w:rPr>
          <w:spacing w:val="19"/>
        </w:rPr>
        <w:t xml:space="preserve"> </w:t>
      </w:r>
      <w:r>
        <w:rPr>
          <w:w w:val="103"/>
        </w:rPr>
        <w:t xml:space="preserve">describing </w:t>
      </w:r>
      <w:r>
        <w:rPr>
          <w:w w:val="78"/>
        </w:rPr>
        <w:t xml:space="preserve">Çré </w:t>
      </w:r>
      <w:r>
        <w:rPr>
          <w:spacing w:val="30"/>
          <w:w w:val="78"/>
        </w:rPr>
        <w:t xml:space="preserve"> </w:t>
      </w:r>
      <w:r>
        <w:t>Kåñëa’s</w:t>
      </w:r>
      <w:r>
        <w:rPr>
          <w:spacing w:val="-1"/>
        </w:rPr>
        <w:t xml:space="preserve"> </w:t>
      </w:r>
      <w:r>
        <w:t xml:space="preserve">loving </w:t>
      </w:r>
      <w:r>
        <w:rPr>
          <w:spacing w:val="13"/>
        </w:rPr>
        <w:t xml:space="preserve"> </w:t>
      </w:r>
      <w:r>
        <w:t xml:space="preserve">exchanges </w:t>
      </w:r>
      <w:r>
        <w:rPr>
          <w:spacing w:val="25"/>
        </w:rPr>
        <w:t xml:space="preserve"> </w:t>
      </w:r>
      <w:r>
        <w:t xml:space="preserve">with </w:t>
      </w:r>
      <w:r>
        <w:rPr>
          <w:spacing w:val="26"/>
        </w:rPr>
        <w:t xml:space="preserve"> </w:t>
      </w:r>
      <w:r>
        <w:t xml:space="preserve">His </w:t>
      </w:r>
      <w:r>
        <w:rPr>
          <w:spacing w:val="8"/>
        </w:rPr>
        <w:t xml:space="preserve"> </w:t>
      </w:r>
      <w:r>
        <w:t>companions</w:t>
      </w:r>
      <w:r>
        <w:lastRenderedPageBreak/>
        <w:t xml:space="preserve">)  </w:t>
      </w:r>
      <w:r>
        <w:rPr>
          <w:spacing w:val="10"/>
        </w:rPr>
        <w:t xml:space="preserve"> </w:t>
      </w:r>
      <w:r>
        <w:rPr>
          <w:w w:val="106"/>
        </w:rPr>
        <w:t xml:space="preserve">and </w:t>
      </w:r>
      <w:r>
        <w:lastRenderedPageBreak/>
        <w:t xml:space="preserve">become </w:t>
      </w:r>
      <w:r>
        <w:rPr>
          <w:spacing w:val="12"/>
        </w:rPr>
        <w:t xml:space="preserve"> </w:t>
      </w:r>
      <w:r>
        <w:t xml:space="preserve">overwhelmed </w:t>
      </w:r>
      <w:r>
        <w:rPr>
          <w:spacing w:val="33"/>
        </w:rPr>
        <w:t xml:space="preserve"> </w:t>
      </w:r>
      <w:r>
        <w:t xml:space="preserve">with </w:t>
      </w:r>
      <w:r>
        <w:rPr>
          <w:spacing w:val="18"/>
        </w:rPr>
        <w:t xml:space="preserve"> </w:t>
      </w:r>
      <w:r>
        <w:t xml:space="preserve">joy.  Among  those </w:t>
      </w:r>
      <w:r>
        <w:rPr>
          <w:spacing w:val="21"/>
        </w:rPr>
        <w:t xml:space="preserve"> </w:t>
      </w:r>
      <w:r>
        <w:rPr>
          <w:w w:val="105"/>
        </w:rPr>
        <w:t xml:space="preserve">literatures, </w:t>
      </w:r>
      <w:r>
        <w:t xml:space="preserve">the </w:t>
      </w:r>
      <w:r>
        <w:rPr>
          <w:spacing w:val="25"/>
        </w:rPr>
        <w:t xml:space="preserve"> </w:t>
      </w:r>
      <w:r>
        <w:t xml:space="preserve">excellence </w:t>
      </w:r>
      <w:r>
        <w:rPr>
          <w:spacing w:val="16"/>
        </w:rPr>
        <w:t xml:space="preserve"> </w:t>
      </w:r>
      <w:r>
        <w:t xml:space="preserve">of </w:t>
      </w:r>
      <w:r>
        <w:rPr>
          <w:spacing w:val="3"/>
        </w:rPr>
        <w:t xml:space="preserve"> </w:t>
      </w:r>
      <w:r>
        <w:rPr>
          <w:w w:val="78"/>
        </w:rPr>
        <w:t>Çr</w:t>
      </w:r>
      <w:r>
        <w:rPr>
          <w:w w:val="78"/>
        </w:rPr>
        <w:lastRenderedPageBreak/>
        <w:t xml:space="preserve">é </w:t>
      </w:r>
      <w:r>
        <w:rPr>
          <w:spacing w:val="30"/>
          <w:w w:val="78"/>
        </w:rPr>
        <w:t xml:space="preserve"> </w:t>
      </w:r>
      <w:r>
        <w:t>Jayadeva</w:t>
      </w:r>
      <w:r>
        <w:rPr>
          <w:spacing w:val="43"/>
        </w:rPr>
        <w:t xml:space="preserve"> </w:t>
      </w:r>
      <w:r>
        <w:t>Gosvämé</w:t>
      </w:r>
      <w:r>
        <w:t>’s</w:t>
      </w:r>
      <w:r>
        <w:rPr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Géta-govinda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t>is</w:t>
      </w:r>
    </w:p>
    <w:p w14:paraId="3EE0FADF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805210A" w14:textId="77777777" w:rsidR="00150366" w:rsidRDefault="00150366">
      <w:pPr>
        <w:spacing w:line="200" w:lineRule="exact"/>
      </w:pPr>
    </w:p>
    <w:p w14:paraId="57D16947" w14:textId="77777777" w:rsidR="00150366" w:rsidRDefault="00000000">
      <w:pPr>
        <w:spacing w:before="29"/>
        <w:ind w:left="82" w:right="81"/>
        <w:jc w:val="center"/>
      </w:pPr>
      <w:r>
        <w:t xml:space="preserve">unsurpassed. </w:t>
      </w:r>
      <w:r>
        <w:rPr>
          <w:spacing w:val="39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 xml:space="preserve">directly </w:t>
      </w:r>
      <w:r>
        <w:rPr>
          <w:spacing w:val="6"/>
        </w:rPr>
        <w:t xml:space="preserve"> </w:t>
      </w:r>
      <w:r>
        <w:t xml:space="preserve">stated </w:t>
      </w:r>
      <w:r>
        <w:rPr>
          <w:spacing w:val="7"/>
        </w:rPr>
        <w:t xml:space="preserve"> </w:t>
      </w:r>
      <w:r>
        <w:t>b</w:t>
      </w:r>
      <w:r>
        <w:lastRenderedPageBreak/>
        <w:t>y</w:t>
      </w:r>
      <w:r>
        <w:rPr>
          <w:spacing w:val="38"/>
        </w:rPr>
        <w:t xml:space="preserve"> </w:t>
      </w:r>
      <w:r>
        <w:rPr>
          <w:w w:val="85"/>
        </w:rPr>
        <w:t xml:space="preserve">Çréla </w:t>
      </w:r>
      <w:r>
        <w:rPr>
          <w:spacing w:val="3"/>
          <w:w w:val="85"/>
        </w:rPr>
        <w:t xml:space="preserve"> </w:t>
      </w:r>
      <w:r>
        <w:t>Kaviräja</w:t>
      </w:r>
      <w:r>
        <w:rPr>
          <w:spacing w:val="31"/>
        </w:rPr>
        <w:t xml:space="preserve"> </w:t>
      </w:r>
      <w:r>
        <w:rPr>
          <w:w w:val="96"/>
        </w:rPr>
        <w:t>Gosvämé</w:t>
      </w:r>
    </w:p>
    <w:p w14:paraId="17C0B12C" w14:textId="77777777" w:rsidR="00150366" w:rsidRDefault="00000000">
      <w:pPr>
        <w:spacing w:before="10"/>
        <w:ind w:left="120"/>
      </w:pPr>
      <w:r>
        <w:rPr>
          <w:w w:val="116"/>
        </w:rPr>
        <w:t>(</w:t>
      </w:r>
      <w:r>
        <w:rPr>
          <w:rFonts w:ascii="Book Antiqua" w:eastAsia="Book Antiqua" w:hAnsi="Book Antiqua" w:cs="Book Antiqua"/>
          <w:i/>
          <w:w w:val="80"/>
        </w:rPr>
        <w:t>Çré</w:t>
      </w:r>
      <w:r>
        <w:rPr>
          <w:rFonts w:ascii="Book Antiqua" w:eastAsia="Book Antiqua" w:hAnsi="Book Antiqua" w:cs="Book Antiqua"/>
          <w:i/>
        </w:rPr>
        <w:t xml:space="preserve"> Caitanya-caritämåta</w:t>
      </w:r>
      <w:r>
        <w:t>,</w:t>
      </w:r>
      <w:r>
        <w:rPr>
          <w:spacing w:val="-13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Madhya-lélä</w:t>
      </w:r>
      <w:r>
        <w:rPr>
          <w:rFonts w:ascii="Book Antiqua" w:eastAsia="Book Antiqua" w:hAnsi="Book Antiqua" w:cs="Book Antiqua"/>
          <w:i/>
          <w:spacing w:val="4"/>
          <w:w w:val="96"/>
        </w:rPr>
        <w:t xml:space="preserve"> </w:t>
      </w:r>
      <w:r>
        <w:rPr>
          <w:w w:val="104"/>
        </w:rPr>
        <w:t>2.77):</w:t>
      </w:r>
    </w:p>
    <w:p w14:paraId="5659996F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466016DC" w14:textId="77777777" w:rsidR="00150366" w:rsidRDefault="00000000">
      <w:pPr>
        <w:spacing w:line="240" w:lineRule="exact"/>
        <w:ind w:left="987" w:right="985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caëòédäsa,</w:t>
      </w:r>
      <w:r>
        <w:rPr>
          <w:rFonts w:ascii="Book Antiqua" w:eastAsia="Book Antiqua" w:hAnsi="Book Antiqua" w:cs="Book Antiqua"/>
          <w:i/>
          <w:spacing w:val="16"/>
        </w:rPr>
        <w:t xml:space="preserve"> </w:t>
      </w:r>
      <w:r>
        <w:rPr>
          <w:rFonts w:ascii="Book Antiqua" w:eastAsia="Book Antiqua" w:hAnsi="Book Antiqua" w:cs="Book Antiqua"/>
          <w:i/>
        </w:rPr>
        <w:t>vidyäpati,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</w:rPr>
        <w:t>räyera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näöaka-géti</w:t>
      </w:r>
      <w:r>
        <w:rPr>
          <w:rFonts w:ascii="Book Antiqua" w:eastAsia="Book Antiqua" w:hAnsi="Book Antiqua" w:cs="Book Antiqua"/>
          <w:i/>
          <w:w w:val="95"/>
        </w:rPr>
        <w:t xml:space="preserve">, </w:t>
      </w:r>
      <w:r>
        <w:rPr>
          <w:rFonts w:ascii="Book Antiqua" w:eastAsia="Book Antiqua" w:hAnsi="Book Antiqua" w:cs="Book Antiqua"/>
          <w:i/>
        </w:rPr>
        <w:t>karëämåta,</w:t>
      </w:r>
      <w:r>
        <w:rPr>
          <w:rFonts w:ascii="Book Antiqua" w:eastAsia="Book Antiqua" w:hAnsi="Book Antiqua" w:cs="Book Antiqua"/>
          <w:i/>
          <w:spacing w:val="26"/>
        </w:rPr>
        <w:t xml:space="preserve"> </w:t>
      </w:r>
      <w:r>
        <w:rPr>
          <w:rFonts w:ascii="Book Antiqua" w:eastAsia="Book Antiqua" w:hAnsi="Book Antiqua" w:cs="Book Antiqua"/>
          <w:i/>
          <w:w w:val="94"/>
        </w:rPr>
        <w:t>çré-géta-govinda</w:t>
      </w:r>
    </w:p>
    <w:p w14:paraId="6F59C019" w14:textId="77777777" w:rsidR="00150366" w:rsidRDefault="00000000">
      <w:pPr>
        <w:spacing w:line="240" w:lineRule="exact"/>
        <w:ind w:left="634" w:right="632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8"/>
        </w:rPr>
        <w:t>svarüpa-rämänanda-s</w:t>
      </w:r>
      <w:r>
        <w:rPr>
          <w:rFonts w:ascii="Book Antiqua" w:eastAsia="Book Antiqua" w:hAnsi="Book Antiqua" w:cs="Book Antiqua"/>
          <w:i/>
          <w:w w:val="98"/>
        </w:rPr>
        <w:lastRenderedPageBreak/>
        <w:t>ane,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mahäprabhu </w:t>
      </w:r>
      <w:r>
        <w:rPr>
          <w:rFonts w:ascii="Book Antiqua" w:eastAsia="Book Antiqua" w:hAnsi="Book Antiqua" w:cs="Book Antiqua"/>
          <w:i/>
          <w:w w:val="98"/>
        </w:rPr>
        <w:t xml:space="preserve">rätri-dine </w:t>
      </w:r>
      <w:r>
        <w:rPr>
          <w:rFonts w:ascii="Book Antiqua" w:eastAsia="Book Antiqua" w:hAnsi="Book Antiqua" w:cs="Book Antiqua"/>
          <w:i/>
        </w:rPr>
        <w:t xml:space="preserve">gäya, </w:t>
      </w:r>
      <w:r>
        <w:rPr>
          <w:rFonts w:ascii="Book Antiqua" w:eastAsia="Book Antiqua" w:hAnsi="Book Antiqua" w:cs="Book Antiqua"/>
          <w:i/>
          <w:w w:val="99"/>
        </w:rPr>
        <w:t>çune—parama</w:t>
      </w:r>
      <w:r>
        <w:rPr>
          <w:rFonts w:ascii="Book Antiqua" w:eastAsia="Book Antiqua" w:hAnsi="Book Antiqua" w:cs="Book Antiqua"/>
          <w:i/>
          <w:spacing w:val="-11"/>
          <w:w w:val="99"/>
        </w:rPr>
        <w:t xml:space="preserve"> </w:t>
      </w:r>
      <w:r>
        <w:rPr>
          <w:rFonts w:ascii="Book Antiqua" w:eastAsia="Book Antiqua" w:hAnsi="Book Antiqua" w:cs="Book Antiqua"/>
          <w:i/>
          <w:w w:val="99"/>
        </w:rPr>
        <w:t>änanda</w:t>
      </w:r>
    </w:p>
    <w:p w14:paraId="612B788A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5BBC30E7" w14:textId="77777777" w:rsidR="00150366" w:rsidRDefault="00000000">
      <w:pPr>
        <w:spacing w:line="243" w:lineRule="auto"/>
        <w:ind w:left="120" w:right="82" w:firstLine="360"/>
        <w:jc w:val="both"/>
      </w:pPr>
      <w:r>
        <w:t>“He</w:t>
      </w:r>
      <w:r>
        <w:rPr>
          <w:spacing w:val="2"/>
        </w:rPr>
        <w:t xml:space="preserve"> </w:t>
      </w:r>
      <w:r>
        <w:t>would</w:t>
      </w:r>
      <w:r>
        <w:rPr>
          <w:spacing w:val="25"/>
        </w:rPr>
        <w:t xml:space="preserve"> </w:t>
      </w:r>
      <w:r>
        <w:t>hear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songs</w:t>
      </w:r>
      <w:r>
        <w:rPr>
          <w:spacing w:val="14"/>
        </w:rPr>
        <w:t xml:space="preserve"> </w:t>
      </w:r>
      <w:r>
        <w:t>of Caëòédäsa</w:t>
      </w:r>
      <w:r>
        <w:rPr>
          <w:spacing w:val="14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spacing w:val="-8"/>
          <w:w w:val="89"/>
        </w:rPr>
        <w:t>V</w:t>
      </w:r>
      <w:r>
        <w:rPr>
          <w:w w:val="103"/>
        </w:rPr>
        <w:t xml:space="preserve">idyäpati, </w:t>
      </w:r>
      <w:r>
        <w:t>quota</w:t>
      </w:r>
      <w:r>
        <w:lastRenderedPageBreak/>
        <w:t xml:space="preserve">tions </w:t>
      </w:r>
      <w:r>
        <w:rPr>
          <w:spacing w:val="8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Räya Rämänanda’s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Jagannätha-vallabha- näöaka</w:t>
      </w:r>
      <w:r>
        <w:t>,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Kåñëa-karëämåta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t>and</w:t>
      </w:r>
      <w:r>
        <w:rPr>
          <w:spacing w:val="29"/>
        </w:rPr>
        <w:lastRenderedPageBreak/>
        <w:t xml:space="preserve"> </w:t>
      </w:r>
      <w:r>
        <w:rPr>
          <w:rFonts w:ascii="Book Antiqua" w:eastAsia="Book Antiqua" w:hAnsi="Book Antiqua" w:cs="Book Antiqua"/>
          <w:i/>
          <w:w w:val="95"/>
        </w:rPr>
        <w:t>Géta-govinda</w:t>
      </w:r>
      <w:r>
        <w:rPr>
          <w:rFonts w:ascii="Book Antiqua" w:eastAsia="Book Antiqua" w:hAnsi="Book Antiqua" w:cs="Book Antiqua"/>
          <w:i/>
          <w:spacing w:val="13"/>
          <w:w w:val="95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w w:val="107"/>
        </w:rPr>
        <w:t xml:space="preserve">mouths </w:t>
      </w:r>
      <w:r>
        <w:t>of</w:t>
      </w:r>
      <w:r>
        <w:rPr>
          <w:spacing w:val="-6"/>
        </w:rPr>
        <w:t xml:space="preserve"> </w:t>
      </w:r>
      <w:r>
        <w:t>Svarüpa</w:t>
      </w:r>
      <w:r>
        <w:rPr>
          <w:spacing w:val="6"/>
        </w:rPr>
        <w:t xml:space="preserve"> </w:t>
      </w:r>
      <w:r>
        <w:t>Dämodara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Räya</w:t>
      </w:r>
      <w:r>
        <w:rPr>
          <w:spacing w:val="-17"/>
        </w:rPr>
        <w:t xml:space="preserve"> </w:t>
      </w:r>
      <w:r>
        <w:t>Rämänanda.</w:t>
      </w:r>
      <w:r>
        <w:rPr>
          <w:spacing w:val="19"/>
        </w:rPr>
        <w:t xml:space="preserve"> </w:t>
      </w:r>
      <w:r>
        <w:t>Thus</w:t>
      </w:r>
      <w:r>
        <w:rPr>
          <w:spacing w:val="19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rPr>
          <w:w w:val="102"/>
        </w:rPr>
        <w:t xml:space="preserve">passed </w:t>
      </w:r>
      <w:r>
        <w:t>His</w:t>
      </w:r>
      <w:r>
        <w:rPr>
          <w:spacing w:val="2"/>
        </w:rPr>
        <w:t xml:space="preserve"> </w:t>
      </w:r>
      <w:r>
        <w:t>days</w:t>
      </w:r>
      <w:r>
        <w:rPr>
          <w:spacing w:val="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nights</w:t>
      </w:r>
      <w:r>
        <w:rPr>
          <w:spacing w:val="26"/>
        </w:rPr>
        <w:t xml:space="preserve"> </w:t>
      </w:r>
      <w:r>
        <w:t>singing</w:t>
      </w:r>
      <w:r>
        <w:rPr>
          <w:spacing w:val="14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listening</w:t>
      </w:r>
      <w:r>
        <w:rPr>
          <w:spacing w:val="23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great</w:t>
      </w:r>
      <w:r>
        <w:rPr>
          <w:spacing w:val="10"/>
        </w:rPr>
        <w:t xml:space="preserve"> </w:t>
      </w:r>
      <w:r>
        <w:t>joy.”</w:t>
      </w:r>
    </w:p>
    <w:p w14:paraId="5DAD07E6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5214F7AB" w14:textId="77777777" w:rsidR="00150366" w:rsidRDefault="00000000">
      <w:pPr>
        <w:spacing w:line="246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Herei</w:t>
      </w:r>
      <w:r>
        <w:t>n</w:t>
      </w:r>
      <w:r>
        <w:rPr>
          <w:spacing w:val="27"/>
        </w:rPr>
        <w:t xml:space="preserve"> </w:t>
      </w:r>
      <w:r>
        <w:rPr>
          <w:spacing w:val="-2"/>
        </w:rPr>
        <w:t>lie</w:t>
      </w:r>
      <w:r>
        <w:t>s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2"/>
        </w:rPr>
        <w:t>profoun</w:t>
      </w:r>
      <w:r>
        <w:t xml:space="preserve">d </w:t>
      </w:r>
      <w:r>
        <w:rPr>
          <w:spacing w:val="5"/>
        </w:rPr>
        <w:t xml:space="preserve"> </w:t>
      </w:r>
      <w:r>
        <w:rPr>
          <w:spacing w:val="-2"/>
        </w:rPr>
        <w:t>sentimen</w:t>
      </w:r>
      <w:r>
        <w:t xml:space="preserve">t  </w:t>
      </w:r>
      <w:r>
        <w:rPr>
          <w:spacing w:val="-2"/>
        </w:rPr>
        <w:t>worth</w:t>
      </w:r>
      <w:r>
        <w:t>y</w:t>
      </w:r>
      <w:r>
        <w:rPr>
          <w:spacing w:val="3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2"/>
        </w:rPr>
        <w:t>ou</w:t>
      </w:r>
      <w:r>
        <w:t>r</w:t>
      </w:r>
      <w:r>
        <w:rPr>
          <w:spacing w:val="32"/>
        </w:rPr>
        <w:t xml:space="preserve"> </w:t>
      </w:r>
      <w:r>
        <w:rPr>
          <w:spacing w:val="-2"/>
          <w:w w:val="101"/>
        </w:rPr>
        <w:t xml:space="preserve">special </w:t>
      </w:r>
      <w:r>
        <w:rPr>
          <w:spacing w:val="-2"/>
        </w:rPr>
        <w:t>attention</w:t>
      </w:r>
      <w:r>
        <w:t xml:space="preserve">. </w:t>
      </w:r>
      <w:r>
        <w:rPr>
          <w:spacing w:val="10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8"/>
          <w:w w:val="77"/>
        </w:rPr>
        <w:t xml:space="preserve"> </w:t>
      </w:r>
      <w:r>
        <w:rPr>
          <w:spacing w:val="-2"/>
        </w:rPr>
        <w:t>Caitany</w:t>
      </w:r>
      <w:r>
        <w:t>a</w:t>
      </w:r>
      <w:r>
        <w:rPr>
          <w:spacing w:val="29"/>
        </w:rPr>
        <w:t xml:space="preserve"> </w:t>
      </w:r>
      <w:r>
        <w:rPr>
          <w:spacing w:val="-2"/>
        </w:rPr>
        <w:t>Mahäprabh</w:t>
      </w:r>
      <w:r>
        <w:t xml:space="preserve">u </w:t>
      </w:r>
      <w:r>
        <w:rPr>
          <w:spacing w:val="5"/>
        </w:rPr>
        <w:t xml:space="preserve"> </w:t>
      </w:r>
      <w:r>
        <w:rPr>
          <w:spacing w:val="-2"/>
        </w:rPr>
        <w:t>descende</w:t>
      </w:r>
      <w:r>
        <w:t>d</w:t>
      </w:r>
      <w:r>
        <w:rPr>
          <w:spacing w:val="4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6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32"/>
        </w:rPr>
        <w:t xml:space="preserve"> </w:t>
      </w:r>
      <w:r>
        <w:rPr>
          <w:spacing w:val="-2"/>
          <w:w w:val="104"/>
        </w:rPr>
        <w:t xml:space="preserve">world </w:t>
      </w:r>
      <w:r>
        <w:rPr>
          <w:spacing w:val="-2"/>
        </w:rPr>
        <w:t>t</w:t>
      </w:r>
      <w:r>
        <w:t xml:space="preserve">o  </w:t>
      </w:r>
      <w:r>
        <w:rPr>
          <w:spacing w:val="-2"/>
        </w:rPr>
        <w:t>teac</w:t>
      </w:r>
      <w:r>
        <w:t xml:space="preserve">h </w:t>
      </w:r>
      <w:r>
        <w:rPr>
          <w:spacing w:val="6"/>
        </w:rPr>
        <w:t xml:space="preserve"> </w:t>
      </w:r>
      <w:r>
        <w:rPr>
          <w:spacing w:val="-2"/>
        </w:rPr>
        <w:t>devotiona</w:t>
      </w:r>
      <w:r>
        <w:t xml:space="preserve">l </w:t>
      </w:r>
      <w:r>
        <w:rPr>
          <w:spacing w:val="14"/>
        </w:rPr>
        <w:t xml:space="preserve"> </w:t>
      </w:r>
      <w:r>
        <w:rPr>
          <w:spacing w:val="-2"/>
        </w:rPr>
        <w:t>servic</w:t>
      </w:r>
      <w:r>
        <w:t>e</w:t>
      </w:r>
      <w:r>
        <w:rPr>
          <w:spacing w:val="39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39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39"/>
        </w:rPr>
        <w:t xml:space="preserve"> </w:t>
      </w:r>
      <w:r>
        <w:rPr>
          <w:spacing w:val="-2"/>
        </w:rPr>
        <w:t>ow</w:t>
      </w:r>
      <w:r>
        <w:t xml:space="preserve">n </w:t>
      </w:r>
      <w:r>
        <w:rPr>
          <w:spacing w:val="3"/>
        </w:rPr>
        <w:t xml:space="preserve"> </w:t>
      </w:r>
      <w:r>
        <w:rPr>
          <w:spacing w:val="-2"/>
        </w:rPr>
        <w:t>persona</w:t>
      </w:r>
      <w:r>
        <w:t xml:space="preserve">l </w:t>
      </w:r>
      <w:r>
        <w:rPr>
          <w:spacing w:val="16"/>
        </w:rPr>
        <w:t xml:space="preserve"> </w:t>
      </w:r>
      <w:r>
        <w:rPr>
          <w:spacing w:val="-2"/>
          <w:w w:val="106"/>
        </w:rPr>
        <w:t xml:space="preserve">conduct. </w:t>
      </w:r>
      <w:r>
        <w:rPr>
          <w:spacing w:val="-2"/>
        </w:rPr>
        <w:t>Wh</w:t>
      </w:r>
      <w:r>
        <w:t>y</w:t>
      </w:r>
      <w:r>
        <w:rPr>
          <w:spacing w:val="35"/>
        </w:rPr>
        <w:t xml:space="preserve"> </w:t>
      </w:r>
      <w:r>
        <w:rPr>
          <w:spacing w:val="-2"/>
        </w:rPr>
        <w:t>di</w:t>
      </w:r>
      <w:r>
        <w:t>d</w:t>
      </w:r>
      <w:r>
        <w:rPr>
          <w:spacing w:val="40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stud</w:t>
      </w:r>
      <w:r>
        <w:t>y</w:t>
      </w:r>
      <w:r>
        <w:rPr>
          <w:spacing w:val="4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4"/>
        </w:rPr>
        <w:t xml:space="preserve"> </w:t>
      </w:r>
      <w:r>
        <w:rPr>
          <w:spacing w:val="-2"/>
        </w:rPr>
        <w:t>tast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transcendenta</w:t>
      </w:r>
      <w:r>
        <w:t xml:space="preserve">l </w:t>
      </w:r>
      <w:r>
        <w:rPr>
          <w:spacing w:val="35"/>
        </w:rPr>
        <w:t xml:space="preserve"> </w:t>
      </w:r>
      <w:r>
        <w:rPr>
          <w:spacing w:val="-2"/>
        </w:rPr>
        <w:t>mellow</w:t>
      </w:r>
      <w:r>
        <w:t>s</w:t>
      </w:r>
      <w:r>
        <w:rPr>
          <w:spacing w:val="34"/>
        </w:rPr>
        <w:t xml:space="preserve"> </w:t>
      </w:r>
      <w:r>
        <w:rPr>
          <w:spacing w:val="-2"/>
        </w:rPr>
        <w:t>of al</w:t>
      </w:r>
      <w:r>
        <w:t>l</w:t>
      </w:r>
      <w:r>
        <w:rPr>
          <w:spacing w:val="45"/>
        </w:rPr>
        <w:t xml:space="preserve"> </w:t>
      </w:r>
      <w:r>
        <w:rPr>
          <w:spacing w:val="-2"/>
        </w:rPr>
        <w:t>thes</w:t>
      </w:r>
      <w:r>
        <w:t xml:space="preserve">e </w:t>
      </w:r>
      <w:r>
        <w:rPr>
          <w:spacing w:val="11"/>
        </w:rPr>
        <w:t xml:space="preserve"> </w:t>
      </w:r>
      <w:r>
        <w:rPr>
          <w:spacing w:val="-2"/>
        </w:rPr>
        <w:t>sacre</w:t>
      </w:r>
      <w:r>
        <w:t xml:space="preserve">d </w:t>
      </w:r>
      <w:r>
        <w:rPr>
          <w:spacing w:val="10"/>
        </w:rPr>
        <w:t xml:space="preserve"> </w:t>
      </w:r>
      <w:r>
        <w:rPr>
          <w:spacing w:val="-2"/>
        </w:rPr>
        <w:t>text</w:t>
      </w:r>
      <w:r>
        <w:t xml:space="preserve">s </w:t>
      </w:r>
      <w:r>
        <w:rPr>
          <w:spacing w:val="14"/>
        </w:rPr>
        <w:t xml:space="preserve"> </w:t>
      </w:r>
      <w:r>
        <w:rPr>
          <w:spacing w:val="-2"/>
        </w:rPr>
        <w:t>i</w:t>
      </w:r>
      <w:r>
        <w:t xml:space="preserve">n </w:t>
      </w:r>
      <w:r>
        <w:rPr>
          <w:spacing w:val="6"/>
        </w:rPr>
        <w:t xml:space="preserve"> </w:t>
      </w:r>
      <w:r>
        <w:rPr>
          <w:spacing w:val="-2"/>
        </w:rPr>
        <w:t>suc</w:t>
      </w:r>
      <w:r>
        <w:t xml:space="preserve">h </w:t>
      </w:r>
      <w:r>
        <w:rPr>
          <w:spacing w:val="17"/>
        </w:rPr>
        <w:t xml:space="preserve"> </w:t>
      </w:r>
      <w:r>
        <w:t>a</w:t>
      </w:r>
      <w:r>
        <w:rPr>
          <w:spacing w:val="45"/>
        </w:rPr>
        <w:t xml:space="preserve"> </w:t>
      </w:r>
      <w:r>
        <w:rPr>
          <w:spacing w:val="-2"/>
        </w:rPr>
        <w:t>solitar</w:t>
      </w:r>
      <w:r>
        <w:t xml:space="preserve">y </w:t>
      </w:r>
      <w:r>
        <w:rPr>
          <w:spacing w:val="7"/>
        </w:rPr>
        <w:t xml:space="preserve"> </w:t>
      </w:r>
      <w:r>
        <w:rPr>
          <w:spacing w:val="-2"/>
        </w:rPr>
        <w:t>an</w:t>
      </w:r>
      <w:r>
        <w:t xml:space="preserve">d </w:t>
      </w:r>
      <w:r>
        <w:rPr>
          <w:spacing w:val="12"/>
        </w:rPr>
        <w:t xml:space="preserve"> </w:t>
      </w:r>
      <w:r>
        <w:rPr>
          <w:spacing w:val="-2"/>
        </w:rPr>
        <w:t>hidde</w:t>
      </w:r>
      <w:r>
        <w:t xml:space="preserve">n </w:t>
      </w:r>
      <w:r>
        <w:rPr>
          <w:spacing w:val="28"/>
        </w:rPr>
        <w:t xml:space="preserve"> </w:t>
      </w:r>
      <w:r>
        <w:rPr>
          <w:spacing w:val="-2"/>
          <w:w w:val="101"/>
        </w:rPr>
        <w:t xml:space="preserve">place </w:t>
      </w:r>
      <w:r>
        <w:rPr>
          <w:spacing w:val="-2"/>
        </w:rPr>
        <w:t>a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Gambhér</w:t>
      </w:r>
      <w:r>
        <w:t>ä</w:t>
      </w:r>
      <w:r>
        <w:rPr>
          <w:spacing w:val="25"/>
        </w:rPr>
        <w:t xml:space="preserve"> </w:t>
      </w:r>
      <w:r>
        <w:rPr>
          <w:spacing w:val="-2"/>
        </w:rPr>
        <w:t>wit</w:t>
      </w:r>
      <w:r>
        <w:t xml:space="preserve">h </w:t>
      </w:r>
      <w:r>
        <w:rPr>
          <w:spacing w:val="1"/>
        </w:rPr>
        <w:t xml:space="preserve"> </w:t>
      </w:r>
      <w:r>
        <w:rPr>
          <w:spacing w:val="-2"/>
        </w:rPr>
        <w:t>onl</w:t>
      </w:r>
      <w:r>
        <w:t>y</w:t>
      </w:r>
      <w:r>
        <w:rPr>
          <w:spacing w:val="44"/>
        </w:rPr>
        <w:t xml:space="preserve"> </w:t>
      </w:r>
      <w:r>
        <w:rPr>
          <w:spacing w:val="-2"/>
        </w:rPr>
        <w:t>on</w:t>
      </w:r>
      <w:r>
        <w:t>e</w:t>
      </w:r>
      <w:r>
        <w:rPr>
          <w:spacing w:val="47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43"/>
        </w:rPr>
        <w:t xml:space="preserve"> </w:t>
      </w:r>
      <w:r>
        <w:rPr>
          <w:spacing w:val="-2"/>
        </w:rPr>
        <w:t>tw</w:t>
      </w:r>
      <w:r>
        <w:t>o</w:t>
      </w:r>
      <w:r>
        <w:rPr>
          <w:spacing w:val="4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33"/>
        </w:rPr>
        <w:t xml:space="preserve"> </w:t>
      </w:r>
      <w:r>
        <w:rPr>
          <w:spacing w:val="-2"/>
          <w:w w:val="103"/>
        </w:rPr>
        <w:t xml:space="preserve">confidential </w:t>
      </w:r>
      <w:r>
        <w:rPr>
          <w:spacing w:val="-2"/>
        </w:rPr>
        <w:t>associates</w:t>
      </w:r>
      <w:r>
        <w:t xml:space="preserve">? </w:t>
      </w:r>
      <w:r>
        <w:rPr>
          <w:spacing w:val="1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2"/>
        </w:rPr>
        <w:t xml:space="preserve"> </w:t>
      </w:r>
      <w:r>
        <w:rPr>
          <w:spacing w:val="-2"/>
        </w:rPr>
        <w:t>issu</w:t>
      </w:r>
      <w:r>
        <w:t xml:space="preserve">e  </w:t>
      </w:r>
      <w:r>
        <w:rPr>
          <w:spacing w:val="-2"/>
        </w:rPr>
        <w:t>o</w:t>
      </w:r>
      <w:r>
        <w:t>f</w:t>
      </w:r>
      <w:r>
        <w:rPr>
          <w:spacing w:val="37"/>
        </w:rPr>
        <w:t xml:space="preserve"> </w:t>
      </w:r>
      <w:r>
        <w:rPr>
          <w:spacing w:val="-2"/>
        </w:rPr>
        <w:t>eligibilit</w:t>
      </w:r>
      <w:r>
        <w:t>y</w:t>
      </w:r>
      <w:r>
        <w:rPr>
          <w:spacing w:val="4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42"/>
        </w:rPr>
        <w:t xml:space="preserve"> </w:t>
      </w:r>
      <w:r>
        <w:rPr>
          <w:spacing w:val="-2"/>
        </w:rPr>
        <w:t>relevan</w:t>
      </w:r>
      <w:r>
        <w:t xml:space="preserve">t </w:t>
      </w:r>
      <w:r>
        <w:rPr>
          <w:spacing w:val="12"/>
        </w:rPr>
        <w:t xml:space="preserve"> </w:t>
      </w:r>
      <w:r>
        <w:rPr>
          <w:spacing w:val="-2"/>
        </w:rPr>
        <w:t>eve</w:t>
      </w:r>
      <w:r>
        <w:t xml:space="preserve">n  </w:t>
      </w:r>
      <w:r>
        <w:rPr>
          <w:spacing w:val="-2"/>
        </w:rPr>
        <w:t>i</w:t>
      </w:r>
      <w:r>
        <w:t xml:space="preserve">n </w:t>
      </w:r>
      <w:r>
        <w:rPr>
          <w:spacing w:val="3"/>
        </w:rPr>
        <w:t xml:space="preserve"> </w:t>
      </w:r>
      <w:r>
        <w:rPr>
          <w:spacing w:val="-2"/>
          <w:w w:val="106"/>
        </w:rPr>
        <w:t xml:space="preserve">this </w:t>
      </w:r>
      <w:r>
        <w:rPr>
          <w:spacing w:val="-2"/>
        </w:rPr>
        <w:t>extrem</w:t>
      </w:r>
      <w:r>
        <w:t xml:space="preserve">e </w:t>
      </w:r>
      <w:r>
        <w:rPr>
          <w:spacing w:val="26"/>
        </w:rPr>
        <w:t xml:space="preserve"> </w:t>
      </w:r>
      <w:r>
        <w:rPr>
          <w:spacing w:val="-2"/>
        </w:rPr>
        <w:t>case</w:t>
      </w:r>
      <w:r>
        <w:t xml:space="preserve">.  </w:t>
      </w:r>
      <w:r>
        <w:rPr>
          <w:spacing w:val="-2"/>
          <w:w w:val="106"/>
        </w:rPr>
        <w:t>Furthermore</w:t>
      </w:r>
      <w:r>
        <w:rPr>
          <w:w w:val="106"/>
        </w:rPr>
        <w:t>,</w:t>
      </w:r>
      <w:r>
        <w:rPr>
          <w:spacing w:val="48"/>
          <w:w w:val="106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17"/>
        </w:rPr>
        <w:t xml:space="preserve"> </w:t>
      </w:r>
      <w:r>
        <w:rPr>
          <w:spacing w:val="-2"/>
        </w:rPr>
        <w:t>environmen</w:t>
      </w:r>
      <w:r>
        <w:t xml:space="preserve">t   </w:t>
      </w:r>
      <w:r>
        <w:rPr>
          <w:spacing w:val="-2"/>
        </w:rPr>
        <w:t>i</w:t>
      </w:r>
      <w:r>
        <w:t xml:space="preserve">n </w:t>
      </w:r>
      <w:r>
        <w:rPr>
          <w:spacing w:val="11"/>
        </w:rPr>
        <w:t xml:space="preserve"> </w:t>
      </w:r>
      <w:r>
        <w:rPr>
          <w:spacing w:val="-2"/>
        </w:rPr>
        <w:t>whic</w:t>
      </w:r>
      <w:r>
        <w:t xml:space="preserve">h </w:t>
      </w:r>
      <w:r>
        <w:rPr>
          <w:spacing w:val="20"/>
        </w:rPr>
        <w:t xml:space="preserve"> </w:t>
      </w:r>
      <w:r>
        <w:rPr>
          <w:spacing w:val="-2"/>
          <w:w w:val="107"/>
        </w:rPr>
        <w:t xml:space="preserve">to </w:t>
      </w:r>
      <w:r>
        <w:rPr>
          <w:spacing w:val="-2"/>
        </w:rPr>
        <w:t>stud</w:t>
      </w:r>
      <w:r>
        <w:t xml:space="preserve">y </w:t>
      </w:r>
      <w:r>
        <w:rPr>
          <w:spacing w:val="11"/>
        </w:rPr>
        <w:t xml:space="preserve"> </w:t>
      </w:r>
      <w:r>
        <w:rPr>
          <w:spacing w:val="-2"/>
        </w:rPr>
        <w:t>esoteri</w:t>
      </w:r>
      <w:r>
        <w:t xml:space="preserve">c </w:t>
      </w:r>
      <w:r>
        <w:rPr>
          <w:spacing w:val="8"/>
        </w:rPr>
        <w:t xml:space="preserve"> </w:t>
      </w:r>
      <w:r>
        <w:rPr>
          <w:spacing w:val="-2"/>
        </w:rPr>
        <w:t>literature</w:t>
      </w:r>
      <w:r>
        <w:t xml:space="preserve">s </w:t>
      </w:r>
      <w:r>
        <w:rPr>
          <w:spacing w:val="29"/>
        </w:rPr>
        <w:t xml:space="preserve"> </w:t>
      </w:r>
      <w:r>
        <w:rPr>
          <w:spacing w:val="-2"/>
        </w:rPr>
        <w:t>ha</w:t>
      </w:r>
      <w:r>
        <w:t xml:space="preserve">s  </w:t>
      </w:r>
      <w:r>
        <w:rPr>
          <w:spacing w:val="-2"/>
        </w:rPr>
        <w:t>als</w:t>
      </w:r>
      <w:r>
        <w:t>o</w:t>
      </w:r>
      <w:r>
        <w:rPr>
          <w:spacing w:val="43"/>
        </w:rPr>
        <w:t xml:space="preserve"> </w:t>
      </w:r>
      <w:r>
        <w:rPr>
          <w:spacing w:val="-2"/>
        </w:rPr>
        <w:t>bee</w:t>
      </w:r>
      <w:r>
        <w:t xml:space="preserve">n </w:t>
      </w:r>
      <w:r>
        <w:rPr>
          <w:spacing w:val="4"/>
        </w:rPr>
        <w:t xml:space="preserve"> </w:t>
      </w:r>
      <w:r>
        <w:rPr>
          <w:spacing w:val="-2"/>
        </w:rPr>
        <w:t>revealed</w:t>
      </w:r>
      <w:r>
        <w:t>.</w:t>
      </w:r>
      <w:r>
        <w:rPr>
          <w:spacing w:val="4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49"/>
        </w:rPr>
        <w:t xml:space="preserve"> </w:t>
      </w:r>
      <w:r>
        <w:rPr>
          <w:spacing w:val="-2"/>
          <w:w w:val="104"/>
        </w:rPr>
        <w:t xml:space="preserve">public </w:t>
      </w:r>
      <w:r>
        <w:rPr>
          <w:spacing w:val="-2"/>
        </w:rPr>
        <w:t>Çréma</w:t>
      </w:r>
      <w:r>
        <w:t xml:space="preserve">n </w:t>
      </w:r>
      <w:r>
        <w:rPr>
          <w:spacing w:val="-2"/>
        </w:rPr>
        <w:t>Mahäprabh</w:t>
      </w:r>
      <w:r>
        <w:t xml:space="preserve">u </w:t>
      </w:r>
      <w:r>
        <w:rPr>
          <w:spacing w:val="35"/>
        </w:rPr>
        <w:t xml:space="preserve"> </w:t>
      </w:r>
      <w:r>
        <w:rPr>
          <w:spacing w:val="-2"/>
        </w:rPr>
        <w:t>performe</w:t>
      </w:r>
      <w:r>
        <w:t xml:space="preserve">d </w:t>
      </w:r>
      <w:r>
        <w:rPr>
          <w:spacing w:val="28"/>
        </w:rPr>
        <w:t xml:space="preserve"> </w:t>
      </w:r>
      <w:r>
        <w:rPr>
          <w:spacing w:val="-2"/>
        </w:rPr>
        <w:t>onl</w:t>
      </w:r>
      <w:r>
        <w:t xml:space="preserve">y 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näma-saìkértana</w:t>
      </w:r>
      <w:r>
        <w:t xml:space="preserve">, </w:t>
      </w:r>
      <w:r>
        <w:rPr>
          <w:spacing w:val="22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6"/>
        </w:rPr>
        <w:t>congregationa</w:t>
      </w:r>
      <w:r>
        <w:t>l</w:t>
      </w:r>
      <w:r>
        <w:rPr>
          <w:spacing w:val="41"/>
        </w:rPr>
        <w:t xml:space="preserve"> </w:t>
      </w:r>
      <w:r>
        <w:rPr>
          <w:spacing w:val="-6"/>
        </w:rPr>
        <w:t>chantin</w:t>
      </w:r>
      <w:r>
        <w:t>g</w:t>
      </w:r>
      <w:r>
        <w:rPr>
          <w:spacing w:val="39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Hol</w:t>
      </w:r>
      <w:r>
        <w:t>y</w:t>
      </w:r>
      <w:r>
        <w:rPr>
          <w:spacing w:val="5"/>
        </w:rPr>
        <w:t xml:space="preserve"> </w:t>
      </w:r>
      <w:r>
        <w:rPr>
          <w:spacing w:val="-6"/>
        </w:rPr>
        <w:t>Name</w:t>
      </w:r>
      <w:r>
        <w:t>,</w:t>
      </w:r>
      <w:r>
        <w:rPr>
          <w:spacing w:val="16"/>
        </w:rPr>
        <w:t xml:space="preserve"> </w:t>
      </w:r>
      <w:r>
        <w:rPr>
          <w:spacing w:val="-6"/>
        </w:rPr>
        <w:t>whil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H</w:t>
      </w:r>
      <w:r>
        <w:t>e</w:t>
      </w:r>
      <w:r>
        <w:rPr>
          <w:spacing w:val="5"/>
        </w:rPr>
        <w:t xml:space="preserve"> </w:t>
      </w:r>
      <w:r>
        <w:rPr>
          <w:spacing w:val="-6"/>
          <w:w w:val="104"/>
        </w:rPr>
        <w:t xml:space="preserve">executed </w:t>
      </w:r>
      <w:r>
        <w:rPr>
          <w:rFonts w:ascii="Book Antiqua" w:eastAsia="Book Antiqua" w:hAnsi="Book Antiqua" w:cs="Book Antiqua"/>
          <w:i/>
          <w:spacing w:val="-2"/>
        </w:rPr>
        <w:t>rasa-saìkértan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3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2"/>
        </w:rPr>
        <w:t>Hi</w:t>
      </w:r>
      <w:r>
        <w:t xml:space="preserve">s </w:t>
      </w:r>
      <w:r>
        <w:rPr>
          <w:spacing w:val="-2"/>
        </w:rPr>
        <w:t>privat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dwelling</w:t>
      </w:r>
      <w:r>
        <w:t>,</w:t>
      </w:r>
      <w:r>
        <w:rPr>
          <w:spacing w:val="15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3"/>
          <w:w w:val="77"/>
        </w:rPr>
        <w:t xml:space="preserve"> </w:t>
      </w:r>
      <w:r>
        <w:rPr>
          <w:spacing w:val="-2"/>
        </w:rPr>
        <w:t>Gambhérä, exclusivel</w:t>
      </w:r>
      <w:r>
        <w:t>y</w:t>
      </w:r>
      <w:r>
        <w:rPr>
          <w:spacing w:val="43"/>
        </w:rPr>
        <w:t xml:space="preserve"> </w:t>
      </w:r>
      <w:r>
        <w:rPr>
          <w:spacing w:val="-2"/>
        </w:rPr>
        <w:t>i</w:t>
      </w:r>
      <w:r>
        <w:t xml:space="preserve">n </w:t>
      </w:r>
      <w:r>
        <w:rPr>
          <w:spacing w:val="4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11"/>
        </w:rPr>
        <w:t xml:space="preserve"> </w:t>
      </w:r>
      <w:r>
        <w:rPr>
          <w:spacing w:val="-2"/>
        </w:rPr>
        <w:t>compan</w:t>
      </w:r>
      <w:r>
        <w:t xml:space="preserve">y </w:t>
      </w:r>
      <w:r>
        <w:rPr>
          <w:spacing w:val="1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8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18"/>
          <w:w w:val="77"/>
        </w:rPr>
        <w:t xml:space="preserve"> </w:t>
      </w:r>
      <w:r>
        <w:rPr>
          <w:spacing w:val="-2"/>
        </w:rPr>
        <w:t>Svarüp</w:t>
      </w:r>
      <w:r>
        <w:t xml:space="preserve">a  </w:t>
      </w:r>
      <w:r>
        <w:rPr>
          <w:spacing w:val="-2"/>
        </w:rPr>
        <w:t>Dämodar</w:t>
      </w:r>
      <w:r>
        <w:t xml:space="preserve">a </w:t>
      </w:r>
      <w:r>
        <w:rPr>
          <w:spacing w:val="10"/>
        </w:rPr>
        <w:t xml:space="preserve"> </w:t>
      </w:r>
      <w:r>
        <w:rPr>
          <w:spacing w:val="-2"/>
          <w:w w:val="106"/>
        </w:rPr>
        <w:t xml:space="preserve">and </w:t>
      </w:r>
      <w:r>
        <w:rPr>
          <w:spacing w:val="-6"/>
        </w:rPr>
        <w:t>Räy</w:t>
      </w:r>
      <w:r>
        <w:t xml:space="preserve">a </w:t>
      </w:r>
      <w:r>
        <w:rPr>
          <w:spacing w:val="-6"/>
        </w:rPr>
        <w:t>Rämänanda</w:t>
      </w:r>
      <w:r>
        <w:t>.</w:t>
      </w:r>
      <w:r>
        <w:rPr>
          <w:spacing w:val="36"/>
        </w:rPr>
        <w:t xml:space="preserve"> </w:t>
      </w:r>
      <w:r>
        <w:rPr>
          <w:spacing w:val="-6"/>
        </w:rPr>
        <w:t>H</w:t>
      </w:r>
      <w:r>
        <w:t>e</w:t>
      </w:r>
      <w:r>
        <w:rPr>
          <w:spacing w:val="16"/>
        </w:rPr>
        <w:t xml:space="preserve"> </w:t>
      </w:r>
      <w:r>
        <w:rPr>
          <w:spacing w:val="-6"/>
        </w:rPr>
        <w:t>observe</w:t>
      </w:r>
      <w:r>
        <w:t>d</w:t>
      </w:r>
      <w:r>
        <w:rPr>
          <w:spacing w:val="30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33"/>
        </w:rPr>
        <w:t xml:space="preserve"> </w:t>
      </w:r>
      <w:r>
        <w:rPr>
          <w:spacing w:val="-6"/>
        </w:rPr>
        <w:t>sam</w:t>
      </w:r>
      <w:r>
        <w:t>e</w:t>
      </w:r>
      <w:r>
        <w:rPr>
          <w:spacing w:val="20"/>
        </w:rPr>
        <w:t xml:space="preserve"> </w:t>
      </w:r>
      <w:r>
        <w:rPr>
          <w:spacing w:val="-6"/>
        </w:rPr>
        <w:t>practic</w:t>
      </w:r>
      <w:r>
        <w:t>e</w:t>
      </w:r>
      <w:r>
        <w:rPr>
          <w:spacing w:val="35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27"/>
        </w:rPr>
        <w:t xml:space="preserve"> </w:t>
      </w:r>
      <w:r>
        <w:rPr>
          <w:spacing w:val="-6"/>
        </w:rPr>
        <w:t>Çrédhäma Navadvépa</w:t>
      </w:r>
      <w:r>
        <w:t>:</w:t>
      </w:r>
      <w:r>
        <w:rPr>
          <w:spacing w:val="-13"/>
        </w:rPr>
        <w:t xml:space="preserve"> </w:t>
      </w:r>
      <w:r>
        <w:rPr>
          <w:spacing w:val="-6"/>
        </w:rPr>
        <w:t>publi</w:t>
      </w:r>
      <w:r>
        <w:t>c</w:t>
      </w:r>
      <w:r>
        <w:rPr>
          <w:spacing w:val="36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kértan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2"/>
        </w:rPr>
        <w:t xml:space="preserve"> </w:t>
      </w:r>
      <w:r>
        <w:rPr>
          <w:spacing w:val="-6"/>
        </w:rPr>
        <w:t>durin</w:t>
      </w:r>
      <w:r>
        <w:t>g</w:t>
      </w:r>
      <w:r>
        <w:rPr>
          <w:spacing w:val="4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6"/>
        </w:rPr>
        <w:t>day</w:t>
      </w:r>
      <w:r>
        <w:t>,</w:t>
      </w:r>
      <w:r>
        <w:rPr>
          <w:spacing w:val="19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33"/>
        </w:rPr>
        <w:t xml:space="preserve"> </w:t>
      </w:r>
      <w:r>
        <w:rPr>
          <w:spacing w:val="-6"/>
        </w:rPr>
        <w:t>a</w:t>
      </w:r>
      <w:r>
        <w:t>t</w:t>
      </w:r>
      <w:r>
        <w:rPr>
          <w:spacing w:val="23"/>
        </w:rPr>
        <w:t xml:space="preserve"> </w:t>
      </w:r>
      <w:r>
        <w:rPr>
          <w:spacing w:val="-6"/>
        </w:rPr>
        <w:t>nigh</w:t>
      </w:r>
      <w:r>
        <w:t>t</w:t>
      </w:r>
      <w:r>
        <w:rPr>
          <w:spacing w:val="41"/>
        </w:rPr>
        <w:t xml:space="preserve"> </w:t>
      </w:r>
      <w:r>
        <w:rPr>
          <w:spacing w:val="-6"/>
          <w:w w:val="103"/>
        </w:rPr>
        <w:t xml:space="preserve">private </w:t>
      </w:r>
      <w:r>
        <w:rPr>
          <w:rFonts w:ascii="Book Antiqua" w:eastAsia="Book Antiqua" w:hAnsi="Book Antiqua" w:cs="Book Antiqua"/>
          <w:i/>
          <w:spacing w:val="-2"/>
        </w:rPr>
        <w:t>kértan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spacing w:val="-2"/>
        </w:rPr>
        <w:t>behin</w:t>
      </w:r>
      <w:r>
        <w:t>d</w:t>
      </w:r>
      <w:r>
        <w:rPr>
          <w:spacing w:val="40"/>
        </w:rPr>
        <w:t xml:space="preserve"> </w:t>
      </w:r>
      <w:r>
        <w:rPr>
          <w:spacing w:val="-2"/>
        </w:rPr>
        <w:t>close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door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hous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2"/>
          <w:w w:val="88"/>
        </w:rPr>
        <w:t>Çréväs</w:t>
      </w:r>
      <w:r>
        <w:rPr>
          <w:w w:val="88"/>
        </w:rPr>
        <w:t>a</w:t>
      </w:r>
      <w:r>
        <w:rPr>
          <w:spacing w:val="18"/>
          <w:w w:val="88"/>
        </w:rPr>
        <w:t xml:space="preserve"> </w:t>
      </w:r>
      <w:r>
        <w:rPr>
          <w:spacing w:val="-2"/>
          <w:w w:val="102"/>
        </w:rPr>
        <w:t xml:space="preserve">Öhäkura. </w:t>
      </w:r>
      <w:r>
        <w:rPr>
          <w:spacing w:val="-2"/>
        </w:rPr>
        <w:t>Her</w:t>
      </w:r>
      <w:r>
        <w:t>e</w:t>
      </w:r>
      <w:r>
        <w:rPr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5"/>
        </w:rPr>
        <w:t>jagadgur</w:t>
      </w:r>
      <w:r>
        <w:rPr>
          <w:rFonts w:ascii="Book Antiqua" w:eastAsia="Book Antiqua" w:hAnsi="Book Antiqua" w:cs="Book Antiqua"/>
          <w:i/>
          <w:w w:val="95"/>
        </w:rPr>
        <w:t>u</w:t>
      </w:r>
      <w:r>
        <w:rPr>
          <w:rFonts w:ascii="Book Antiqua" w:eastAsia="Book Antiqua" w:hAnsi="Book Antiqua" w:cs="Book Antiqua"/>
          <w:i/>
          <w:spacing w:val="14"/>
          <w:w w:val="95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2"/>
          <w:w w:val="106"/>
        </w:rPr>
        <w:t>Gauräìgadeva</w:t>
      </w:r>
      <w:r>
        <w:rPr>
          <w:w w:val="106"/>
        </w:rPr>
        <w:t>,</w:t>
      </w:r>
      <w:r>
        <w:rPr>
          <w:spacing w:val="3"/>
          <w:w w:val="10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spiritua</w:t>
      </w:r>
      <w:r>
        <w:t>l</w:t>
      </w:r>
      <w:r>
        <w:rPr>
          <w:spacing w:val="37"/>
        </w:rPr>
        <w:t xml:space="preserve"> </w:t>
      </w:r>
      <w:r>
        <w:rPr>
          <w:spacing w:val="-2"/>
        </w:rPr>
        <w:t>maste</w:t>
      </w:r>
      <w:r>
        <w:t>r</w:t>
      </w:r>
      <w:r>
        <w:rPr>
          <w:spacing w:val="26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  <w:w w:val="107"/>
        </w:rPr>
        <w:t xml:space="preserve">the </w:t>
      </w:r>
      <w:r>
        <w:rPr>
          <w:spacing w:val="-2"/>
        </w:rPr>
        <w:t>entir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universe</w:t>
      </w:r>
      <w:r>
        <w:t>,</w:t>
      </w:r>
      <w:r>
        <w:rPr>
          <w:spacing w:val="22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givin</w:t>
      </w:r>
      <w:r>
        <w:t xml:space="preserve">g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highes</w:t>
      </w:r>
      <w:r>
        <w:t>t</w:t>
      </w:r>
      <w:r>
        <w:rPr>
          <w:spacing w:val="23"/>
        </w:rPr>
        <w:t xml:space="preserve"> </w:t>
      </w:r>
      <w:r>
        <w:rPr>
          <w:spacing w:val="-2"/>
        </w:rPr>
        <w:t>instruction</w:t>
      </w:r>
      <w:r>
        <w:t xml:space="preserve">: </w:t>
      </w:r>
      <w:r>
        <w:rPr>
          <w:spacing w:val="5"/>
        </w:rPr>
        <w:t xml:space="preserve"> </w:t>
      </w:r>
      <w:r>
        <w:rPr>
          <w:spacing w:val="-2"/>
        </w:rPr>
        <w:t>“I</w:t>
      </w:r>
      <w:r>
        <w:t>f</w:t>
      </w:r>
      <w:r>
        <w:rPr>
          <w:spacing w:val="-11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9"/>
        </w:rPr>
        <w:t xml:space="preserve"> </w:t>
      </w:r>
      <w:r>
        <w:rPr>
          <w:spacing w:val="-2"/>
          <w:w w:val="104"/>
        </w:rPr>
        <w:t xml:space="preserve">want </w:t>
      </w:r>
      <w:r>
        <w:rPr>
          <w:spacing w:val="-2"/>
        </w:rPr>
        <w:t>t</w:t>
      </w:r>
      <w:r>
        <w:t>o</w:t>
      </w:r>
      <w:r>
        <w:rPr>
          <w:spacing w:val="44"/>
        </w:rPr>
        <w:t xml:space="preserve"> </w:t>
      </w:r>
      <w:r>
        <w:rPr>
          <w:spacing w:val="-2"/>
        </w:rPr>
        <w:t>attai</w:t>
      </w:r>
      <w:r>
        <w:t xml:space="preserve">n </w:t>
      </w:r>
      <w:r>
        <w:rPr>
          <w:spacing w:val="10"/>
        </w:rPr>
        <w:t xml:space="preserve">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highes</w:t>
      </w:r>
      <w:r>
        <w:t xml:space="preserve">t </w:t>
      </w:r>
      <w:r>
        <w:rPr>
          <w:spacing w:val="6"/>
        </w:rPr>
        <w:t xml:space="preserve"> </w:t>
      </w:r>
      <w:r>
        <w:rPr>
          <w:spacing w:val="-2"/>
        </w:rPr>
        <w:t>auspiciousness</w:t>
      </w:r>
      <w:r>
        <w:t xml:space="preserve">, </w:t>
      </w:r>
      <w:r>
        <w:rPr>
          <w:spacing w:val="20"/>
        </w:rPr>
        <w:t xml:space="preserve"> </w:t>
      </w:r>
      <w:r>
        <w:rPr>
          <w:spacing w:val="-2"/>
        </w:rPr>
        <w:t>firs</w:t>
      </w:r>
      <w:r>
        <w:t>t</w:t>
      </w:r>
      <w:r>
        <w:rPr>
          <w:spacing w:val="39"/>
        </w:rPr>
        <w:t xml:space="preserve"> </w:t>
      </w:r>
      <w:r>
        <w:rPr>
          <w:spacing w:val="-2"/>
        </w:rPr>
        <w:t>becom</w:t>
      </w:r>
      <w:r>
        <w:t>e</w:t>
      </w:r>
      <w:r>
        <w:rPr>
          <w:spacing w:val="45"/>
        </w:rPr>
        <w:t xml:space="preserve"> </w:t>
      </w:r>
      <w:r>
        <w:rPr>
          <w:spacing w:val="-2"/>
          <w:w w:val="102"/>
        </w:rPr>
        <w:t xml:space="preserve">qualified </w:t>
      </w:r>
      <w:r>
        <w:rPr>
          <w:spacing w:val="-2"/>
        </w:rPr>
        <w:t>an</w:t>
      </w:r>
      <w:r>
        <w:t>d</w:t>
      </w:r>
      <w:r>
        <w:rPr>
          <w:spacing w:val="10"/>
        </w:rPr>
        <w:t xml:space="preserve"> </w:t>
      </w:r>
      <w:r>
        <w:rPr>
          <w:spacing w:val="-2"/>
        </w:rPr>
        <w:t>the</w:t>
      </w:r>
      <w:r>
        <w:t>n</w:t>
      </w:r>
      <w:r>
        <w:rPr>
          <w:spacing w:val="21"/>
        </w:rPr>
        <w:t xml:space="preserve"> </w:t>
      </w:r>
      <w:r>
        <w:rPr>
          <w:spacing w:val="-2"/>
        </w:rPr>
        <w:t>stud</w:t>
      </w:r>
      <w:r>
        <w:t>y</w:t>
      </w:r>
      <w:r>
        <w:rPr>
          <w:spacing w:val="15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literatur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discreetly</w:t>
      </w:r>
      <w:r>
        <w:t>.</w:t>
      </w:r>
      <w:r>
        <w:rPr>
          <w:spacing w:val="10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4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-7"/>
        </w:rPr>
        <w:t xml:space="preserve"> </w:t>
      </w:r>
      <w:r>
        <w:rPr>
          <w:spacing w:val="-2"/>
        </w:rPr>
        <w:t>allo</w:t>
      </w:r>
      <w:r>
        <w:t>w</w:t>
      </w:r>
      <w:r>
        <w:rPr>
          <w:spacing w:val="-7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2"/>
        </w:rPr>
        <w:t xml:space="preserve"> </w:t>
      </w:r>
      <w:r>
        <w:rPr>
          <w:spacing w:val="-2"/>
          <w:w w:val="107"/>
        </w:rPr>
        <w:t xml:space="preserve">to </w:t>
      </w:r>
      <w:r>
        <w:rPr>
          <w:spacing w:val="-2"/>
        </w:rPr>
        <w:t>b</w:t>
      </w:r>
      <w:r>
        <w:t>e</w:t>
      </w:r>
      <w:r>
        <w:rPr>
          <w:spacing w:val="4"/>
        </w:rPr>
        <w:t xml:space="preserve"> </w:t>
      </w:r>
      <w:r>
        <w:t xml:space="preserve">a </w:t>
      </w:r>
      <w:r>
        <w:rPr>
          <w:spacing w:val="-2"/>
        </w:rPr>
        <w:t>candidat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prema-bhakti</w:t>
      </w:r>
      <w:r>
        <w:t>.</w:t>
      </w:r>
      <w:r>
        <w:rPr>
          <w:spacing w:val="12"/>
        </w:rPr>
        <w:t xml:space="preserve"> </w:t>
      </w:r>
      <w:r>
        <w:rPr>
          <w:spacing w:val="-2"/>
        </w:rPr>
        <w:t>Otherwise</w:t>
      </w:r>
      <w:r>
        <w:t>,</w:t>
      </w:r>
      <w:r>
        <w:rPr>
          <w:spacing w:val="26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9"/>
        </w:rPr>
        <w:t xml:space="preserve"> </w:t>
      </w:r>
      <w:r>
        <w:rPr>
          <w:spacing w:val="-2"/>
        </w:rPr>
        <w:t>wil</w:t>
      </w:r>
      <w:r>
        <w:t xml:space="preserve">l </w:t>
      </w:r>
      <w:r>
        <w:rPr>
          <w:spacing w:val="-2"/>
          <w:w w:val="104"/>
        </w:rPr>
        <w:t xml:space="preserve">commit </w:t>
      </w:r>
      <w:r>
        <w:rPr>
          <w:spacing w:val="-2"/>
        </w:rPr>
        <w:t>offense</w:t>
      </w:r>
      <w:r>
        <w:t>s</w:t>
      </w:r>
      <w:r>
        <w:rPr>
          <w:spacing w:val="-1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-7"/>
        </w:rPr>
        <w:t xml:space="preserve"> </w:t>
      </w:r>
      <w:r>
        <w:rPr>
          <w:spacing w:val="-2"/>
          <w:w w:val="97"/>
        </w:rPr>
        <w:t>Bhagavä</w:t>
      </w:r>
      <w:r>
        <w:rPr>
          <w:w w:val="97"/>
        </w:rPr>
        <w:t>n</w:t>
      </w:r>
      <w:r>
        <w:rPr>
          <w:spacing w:val="-9"/>
          <w:w w:val="97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-1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-18"/>
        </w:rPr>
        <w:t xml:space="preserve"> </w:t>
      </w:r>
      <w:r>
        <w:rPr>
          <w:spacing w:val="-2"/>
        </w:rPr>
        <w:t>devotees</w:t>
      </w:r>
      <w:r>
        <w:t>,</w:t>
      </w:r>
      <w:r>
        <w:rPr>
          <w:spacing w:val="-3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-1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9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-18"/>
        </w:rPr>
        <w:t xml:space="preserve"> </w:t>
      </w:r>
      <w:r>
        <w:rPr>
          <w:spacing w:val="-2"/>
          <w:w w:val="96"/>
        </w:rPr>
        <w:t>fal</w:t>
      </w:r>
      <w:r>
        <w:rPr>
          <w:w w:val="96"/>
        </w:rPr>
        <w:t>l</w:t>
      </w:r>
      <w:r>
        <w:rPr>
          <w:spacing w:val="-14"/>
          <w:w w:val="96"/>
        </w:rPr>
        <w:t xml:space="preserve"> </w:t>
      </w:r>
      <w:r>
        <w:rPr>
          <w:spacing w:val="-2"/>
          <w:w w:val="103"/>
        </w:rPr>
        <w:t>down.”</w:t>
      </w:r>
    </w:p>
    <w:p w14:paraId="096E314B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6365B960" w14:textId="77777777" w:rsidR="00150366" w:rsidRDefault="00150366">
      <w:pPr>
        <w:spacing w:line="200" w:lineRule="exact"/>
      </w:pPr>
    </w:p>
    <w:p w14:paraId="50857B61" w14:textId="77777777" w:rsidR="00150366" w:rsidRDefault="00000000">
      <w:pPr>
        <w:spacing w:before="29" w:line="245" w:lineRule="auto"/>
        <w:ind w:left="120" w:right="86" w:firstLine="360"/>
        <w:jc w:val="both"/>
      </w:pPr>
      <w:r>
        <w:t>Bhagavän</w:t>
      </w:r>
      <w:r>
        <w:rPr>
          <w:spacing w:val="34"/>
        </w:rPr>
        <w:t xml:space="preserve"> </w:t>
      </w:r>
      <w:r>
        <w:rPr>
          <w:w w:val="78"/>
        </w:rPr>
        <w:t xml:space="preserve">Çré </w:t>
      </w:r>
      <w:r>
        <w:rPr>
          <w:spacing w:val="22"/>
          <w:w w:val="78"/>
        </w:rPr>
        <w:t xml:space="preserve"> </w:t>
      </w:r>
      <w:r>
        <w:t>Kåñëa</w:t>
      </w:r>
      <w:r>
        <w:rPr>
          <w:spacing w:val="24"/>
        </w:rPr>
        <w:t xml:space="preserve"> </w:t>
      </w:r>
      <w:r>
        <w:t xml:space="preserve">is  </w:t>
      </w:r>
      <w:r>
        <w:rPr>
          <w:rFonts w:ascii="Book Antiqua" w:eastAsia="Book Antiqua" w:hAnsi="Book Antiqua" w:cs="Book Antiqua"/>
          <w:i/>
        </w:rPr>
        <w:t>çaktimän</w:t>
      </w:r>
      <w:r>
        <w:t>,</w:t>
      </w:r>
      <w:r>
        <w:rPr>
          <w:spacing w:val="44"/>
        </w:rPr>
        <w:t xml:space="preserve"> </w:t>
      </w:r>
      <w:r>
        <w:t xml:space="preserve">the </w:t>
      </w:r>
      <w:r>
        <w:rPr>
          <w:spacing w:val="17"/>
        </w:rPr>
        <w:t xml:space="preserve"> </w:t>
      </w:r>
      <w:r>
        <w:t xml:space="preserve">supreme </w:t>
      </w:r>
      <w:r>
        <w:rPr>
          <w:spacing w:val="34"/>
        </w:rPr>
        <w:t xml:space="preserve"> </w:t>
      </w:r>
      <w:r>
        <w:rPr>
          <w:w w:val="107"/>
        </w:rPr>
        <w:t xml:space="preserve">potent </w:t>
      </w:r>
      <w:r>
        <w:t xml:space="preserve">entity, </w:t>
      </w:r>
      <w:r>
        <w:rPr>
          <w:spacing w:val="20"/>
        </w:rPr>
        <w:t xml:space="preserve"> </w:t>
      </w:r>
      <w:r>
        <w:t xml:space="preserve">and </w:t>
      </w:r>
      <w:r>
        <w:rPr>
          <w:spacing w:val="17"/>
        </w:rPr>
        <w:t xml:space="preserve"> </w:t>
      </w:r>
      <w:r>
        <w:rPr>
          <w:w w:val="88"/>
        </w:rPr>
        <w:t xml:space="preserve">Çrématé </w:t>
      </w:r>
      <w:r>
        <w:rPr>
          <w:spacing w:val="12"/>
          <w:w w:val="88"/>
        </w:rPr>
        <w:t xml:space="preserve"> </w:t>
      </w:r>
      <w:r>
        <w:t xml:space="preserve">Rädhikä </w:t>
      </w:r>
      <w:r>
        <w:rPr>
          <w:spacing w:val="13"/>
        </w:rPr>
        <w:t xml:space="preserve"> </w:t>
      </w:r>
      <w:r>
        <w:t xml:space="preserve">is  His  supreme </w:t>
      </w:r>
      <w:r>
        <w:rPr>
          <w:spacing w:val="34"/>
        </w:rPr>
        <w:t xml:space="preserve"> </w:t>
      </w:r>
      <w:r>
        <w:t xml:space="preserve">potency. </w:t>
      </w:r>
      <w:r>
        <w:rPr>
          <w:spacing w:val="27"/>
        </w:rPr>
        <w:t xml:space="preserve"> </w:t>
      </w:r>
      <w:r>
        <w:t>As stated</w:t>
      </w:r>
      <w:r>
        <w:rPr>
          <w:spacing w:val="2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rPr>
          <w:w w:val="85"/>
        </w:rPr>
        <w:t>Çréla</w:t>
      </w:r>
      <w:r>
        <w:rPr>
          <w:spacing w:val="9"/>
          <w:w w:val="85"/>
        </w:rPr>
        <w:t xml:space="preserve"> </w:t>
      </w:r>
      <w:r>
        <w:t>Kåñëadäsa</w:t>
      </w:r>
      <w:r>
        <w:rPr>
          <w:spacing w:val="-15"/>
        </w:rPr>
        <w:t xml:space="preserve"> </w:t>
      </w:r>
      <w:r>
        <w:t>Kaviräja:</w:t>
      </w:r>
    </w:p>
    <w:p w14:paraId="2BDB1A79" w14:textId="77777777" w:rsidR="00150366" w:rsidRDefault="00150366">
      <w:pPr>
        <w:spacing w:before="3" w:line="140" w:lineRule="exact"/>
        <w:rPr>
          <w:sz w:val="15"/>
          <w:szCs w:val="15"/>
        </w:rPr>
      </w:pPr>
    </w:p>
    <w:p w14:paraId="0F934C75" w14:textId="77777777" w:rsidR="00150366" w:rsidRDefault="00000000">
      <w:pPr>
        <w:ind w:left="1110" w:right="1038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sac-cid-änanda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pürëa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i/>
        </w:rPr>
        <w:t>kåñëera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</w:rPr>
        <w:t>svarüpa eka-i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rFonts w:ascii="Book Antiqua" w:eastAsia="Book Antiqua" w:hAnsi="Book Antiqua" w:cs="Book Antiqua"/>
          <w:i/>
        </w:rPr>
        <w:t>cic-chakti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tära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dhare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tina</w:t>
      </w:r>
      <w:r>
        <w:rPr>
          <w:rFonts w:ascii="Book Antiqua" w:eastAsia="Book Antiqua" w:hAnsi="Book Antiqua" w:cs="Book Antiqua"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i/>
        </w:rPr>
        <w:t>rüpa</w:t>
      </w:r>
    </w:p>
    <w:p w14:paraId="20E8D655" w14:textId="77777777" w:rsidR="00150366" w:rsidRDefault="00000000">
      <w:pPr>
        <w:spacing w:before="90"/>
        <w:ind w:left="1110" w:right="1039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änandäàç</w:t>
      </w:r>
      <w:r>
        <w:rPr>
          <w:rFonts w:ascii="Book Antiqua" w:eastAsia="Book Antiqua" w:hAnsi="Book Antiqua" w:cs="Book Antiqua"/>
          <w:i/>
        </w:rPr>
        <w:lastRenderedPageBreak/>
        <w:t xml:space="preserve">e  </w:t>
      </w:r>
      <w:r>
        <w:rPr>
          <w:rFonts w:ascii="Book Antiqua" w:eastAsia="Book Antiqua" w:hAnsi="Book Antiqua" w:cs="Book Antiqua"/>
          <w:i/>
          <w:w w:val="95"/>
        </w:rPr>
        <w:t>hlädiné,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i/>
          <w:w w:val="109"/>
        </w:rPr>
        <w:t>sad-aàçe</w:t>
      </w:r>
      <w:r>
        <w:rPr>
          <w:rFonts w:ascii="Book Antiqua" w:eastAsia="Book Antiqua" w:hAnsi="Book Antiqua" w:cs="Book Antiqua"/>
          <w:i/>
          <w:spacing w:val="-4"/>
          <w:w w:val="109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 xml:space="preserve">sandhiné </w:t>
      </w:r>
      <w:r>
        <w:rPr>
          <w:rFonts w:ascii="Book Antiqua" w:eastAsia="Book Antiqua" w:hAnsi="Book Antiqua" w:cs="Book Antiqua"/>
          <w:i/>
        </w:rPr>
        <w:t xml:space="preserve">cid-aàçe 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saàvit—järe</w:t>
      </w:r>
      <w:r>
        <w:rPr>
          <w:rFonts w:ascii="Book Antiqua" w:eastAsia="Book Antiqua" w:hAnsi="Book Antiqua" w:cs="Book Antiqua"/>
          <w:i/>
          <w:spacing w:val="49"/>
        </w:rPr>
        <w:t xml:space="preserve"> </w:t>
      </w:r>
      <w:r>
        <w:rPr>
          <w:rFonts w:ascii="Book Antiqua" w:eastAsia="Book Antiqua" w:hAnsi="Book Antiqua" w:cs="Book Antiqua"/>
          <w:i/>
        </w:rPr>
        <w:t>jïäna</w:t>
      </w:r>
      <w:r>
        <w:rPr>
          <w:rFonts w:ascii="Book Antiqua" w:eastAsia="Book Antiqua" w:hAnsi="Book Antiqua" w:cs="Book Antiqua"/>
          <w:i/>
          <w:spacing w:val="48"/>
        </w:rPr>
        <w:t xml:space="preserve"> </w:t>
      </w:r>
      <w:r>
        <w:rPr>
          <w:rFonts w:ascii="Book Antiqua" w:eastAsia="Book Antiqua" w:hAnsi="Book Antiqua" w:cs="Book Antiqua"/>
          <w:i/>
        </w:rPr>
        <w:t>kari’ jäni</w:t>
      </w:r>
    </w:p>
    <w:p w14:paraId="1F734CB4" w14:textId="77777777" w:rsidR="00150366" w:rsidRDefault="00000000">
      <w:pPr>
        <w:spacing w:before="90"/>
        <w:ind w:left="854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7"/>
        </w:rPr>
        <w:t>hlädinéra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sära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4"/>
        </w:rPr>
        <w:t>‘prema’,</w:t>
      </w:r>
      <w:r>
        <w:rPr>
          <w:rFonts w:ascii="Book Antiqua" w:eastAsia="Book Antiqua" w:hAnsi="Book Antiqua" w:cs="Book Antiqua"/>
          <w:i/>
          <w:spacing w:val="3"/>
          <w:w w:val="94"/>
        </w:rPr>
        <w:t xml:space="preserve"> </w:t>
      </w:r>
      <w:r>
        <w:rPr>
          <w:rFonts w:ascii="Book Antiqua" w:eastAsia="Book Antiqua" w:hAnsi="Book Antiqua" w:cs="Book Antiqua"/>
          <w:i/>
        </w:rPr>
        <w:t>prema-sära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>‘bhäva’</w:t>
      </w:r>
    </w:p>
    <w:p w14:paraId="2552565B" w14:textId="77777777" w:rsidR="00150366" w:rsidRDefault="00000000">
      <w:pPr>
        <w:ind w:left="854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bhävera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paräma-käñöhä—näma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‘mahä-bhäva’</w:t>
      </w:r>
    </w:p>
    <w:p w14:paraId="62C7A70A" w14:textId="77777777" w:rsidR="00150366" w:rsidRDefault="00000000">
      <w:pPr>
        <w:spacing w:before="90"/>
        <w:ind w:left="1006" w:right="949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mahäbhäva-svarüpä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</w:rPr>
        <w:t>çré-rädhä-öhäkuräëé sarva-guëa-khani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>kåñëa-käntä-çiromaëi</w:t>
      </w:r>
    </w:p>
    <w:p w14:paraId="20601D80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22587C70" w14:textId="77777777" w:rsidR="00150366" w:rsidRDefault="00000000">
      <w:pPr>
        <w:spacing w:line="242" w:lineRule="auto"/>
        <w:ind w:left="120" w:right="83" w:firstLine="360"/>
        <w:jc w:val="both"/>
      </w:pPr>
      <w:r>
        <w:rPr>
          <w:w w:val="84"/>
        </w:rPr>
        <w:t>“Çré</w:t>
      </w:r>
      <w:r>
        <w:rPr>
          <w:spacing w:val="-12"/>
          <w:w w:val="84"/>
        </w:rPr>
        <w:t xml:space="preserve"> </w:t>
      </w:r>
      <w:r>
        <w:rPr>
          <w:w w:val="84"/>
        </w:rPr>
        <w:t>Kåñëa’s</w:t>
      </w:r>
      <w:r>
        <w:rPr>
          <w:spacing w:val="42"/>
          <w:w w:val="84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complete</w:t>
      </w:r>
      <w:r>
        <w:rPr>
          <w:spacing w:val="10"/>
        </w:rPr>
        <w:t xml:space="preserve"> </w:t>
      </w:r>
      <w:r>
        <w:t>manifestation</w:t>
      </w:r>
      <w:r>
        <w:rPr>
          <w:spacing w:val="21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w w:val="104"/>
        </w:rPr>
        <w:t xml:space="preserve">eternal </w:t>
      </w:r>
      <w:r>
        <w:t>existence,</w:t>
      </w:r>
      <w:r>
        <w:rPr>
          <w:spacing w:val="24"/>
        </w:rPr>
        <w:t xml:space="preserve"> </w:t>
      </w:r>
      <w:r>
        <w:t>consciousness</w:t>
      </w:r>
      <w:r>
        <w:rPr>
          <w:spacing w:val="34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pleasure.</w:t>
      </w:r>
      <w:r>
        <w:rPr>
          <w:spacing w:val="21"/>
        </w:rPr>
        <w:t xml:space="preserve"> </w:t>
      </w:r>
      <w:r>
        <w:t>His one</w:t>
      </w:r>
      <w:r>
        <w:rPr>
          <w:spacing w:val="14"/>
        </w:rPr>
        <w:t xml:space="preserve"> </w:t>
      </w:r>
      <w:r>
        <w:rPr>
          <w:w w:val="105"/>
        </w:rPr>
        <w:t xml:space="preserve">spiritual </w:t>
      </w:r>
      <w:r>
        <w:t>potency</w:t>
      </w:r>
      <w:r>
        <w:rPr>
          <w:spacing w:val="30"/>
        </w:rPr>
        <w:t xml:space="preserve"> </w:t>
      </w:r>
      <w:r>
        <w:t>manifests</w:t>
      </w:r>
      <w:r>
        <w:rPr>
          <w:spacing w:val="20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three</w:t>
      </w:r>
      <w:r>
        <w:rPr>
          <w:spacing w:val="29"/>
        </w:rPr>
        <w:t xml:space="preserve"> </w:t>
      </w:r>
      <w:r>
        <w:t xml:space="preserve">ways. </w:t>
      </w:r>
      <w:r>
        <w:rPr>
          <w:rFonts w:ascii="Book Antiqua" w:eastAsia="Book Antiqua" w:hAnsi="Book Antiqua" w:cs="Book Antiqua"/>
          <w:i/>
          <w:w w:val="92"/>
        </w:rPr>
        <w:t>Hlädiné</w:t>
      </w:r>
      <w:r>
        <w:rPr>
          <w:rFonts w:ascii="Book Antiqua" w:eastAsia="Book Antiqua" w:hAnsi="Book Antiqua" w:cs="Book Antiqua"/>
          <w:i/>
          <w:spacing w:val="6"/>
          <w:w w:val="92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His</w:t>
      </w:r>
      <w:r>
        <w:rPr>
          <w:spacing w:val="5"/>
        </w:rPr>
        <w:t xml:space="preserve"> </w:t>
      </w:r>
      <w:r>
        <w:t>bliss</w:t>
      </w:r>
      <w:r>
        <w:rPr>
          <w:spacing w:val="8"/>
        </w:rPr>
        <w:t xml:space="preserve"> </w:t>
      </w:r>
      <w:r>
        <w:rPr>
          <w:w w:val="102"/>
        </w:rPr>
        <w:t xml:space="preserve">aspect; </w:t>
      </w:r>
      <w:r>
        <w:rPr>
          <w:rFonts w:ascii="Book Antiqua" w:eastAsia="Book Antiqua" w:hAnsi="Book Antiqua" w:cs="Book Antiqua"/>
          <w:i/>
        </w:rPr>
        <w:t>sandhiné</w:t>
      </w:r>
      <w:r>
        <w:t>,</w:t>
      </w:r>
      <w:r>
        <w:rPr>
          <w:spacing w:val="-16"/>
        </w:rPr>
        <w:t xml:space="preserve"> </w:t>
      </w:r>
      <w:r>
        <w:t xml:space="preserve">eternal </w:t>
      </w:r>
      <w:r>
        <w:rPr>
          <w:spacing w:val="5"/>
        </w:rPr>
        <w:t xml:space="preserve"> </w:t>
      </w:r>
      <w:r>
        <w:t>existence;</w:t>
      </w:r>
      <w:r>
        <w:rPr>
          <w:spacing w:val="49"/>
        </w:rPr>
        <w:t xml:space="preserve"> </w:t>
      </w:r>
      <w:r>
        <w:t xml:space="preserve">and  </w:t>
      </w:r>
      <w:r>
        <w:rPr>
          <w:rFonts w:ascii="Book Antiqua" w:eastAsia="Book Antiqua" w:hAnsi="Book Antiqua" w:cs="Book Antiqua"/>
          <w:i/>
        </w:rPr>
        <w:t>samvit</w:t>
      </w:r>
      <w:r>
        <w:t>,</w:t>
      </w:r>
      <w:r>
        <w:rPr>
          <w:spacing w:val="7"/>
        </w:rPr>
        <w:t xml:space="preserve"> </w:t>
      </w:r>
      <w:r>
        <w:t xml:space="preserve">cognition </w:t>
      </w:r>
      <w:r>
        <w:rPr>
          <w:spacing w:val="13"/>
        </w:rPr>
        <w:t xml:space="preserve"> </w:t>
      </w:r>
      <w:r>
        <w:t xml:space="preserve">and  </w:t>
      </w:r>
      <w:r>
        <w:rPr>
          <w:w w:val="101"/>
        </w:rPr>
        <w:t xml:space="preserve">also </w:t>
      </w:r>
      <w:r>
        <w:t xml:space="preserve">knowledge. </w:t>
      </w:r>
      <w:r>
        <w:rPr>
          <w:spacing w:val="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essence</w:t>
      </w:r>
      <w:r>
        <w:rPr>
          <w:spacing w:val="3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hlädiné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</w:rPr>
        <w:t>prema</w:t>
      </w:r>
      <w:r>
        <w:t>,</w:t>
      </w:r>
      <w:r>
        <w:rPr>
          <w:spacing w:val="28"/>
        </w:rPr>
        <w:t xml:space="preserve"> </w:t>
      </w:r>
      <w:r>
        <w:rPr>
          <w:w w:val="106"/>
        </w:rPr>
        <w:t xml:space="preserve">unconditional </w:t>
      </w:r>
      <w:r>
        <w:t>love</w:t>
      </w:r>
      <w:r>
        <w:rPr>
          <w:spacing w:val="21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rPr>
          <w:w w:val="78"/>
        </w:rPr>
        <w:t>Çré</w:t>
      </w:r>
      <w:r>
        <w:rPr>
          <w:spacing w:val="32"/>
          <w:w w:val="78"/>
        </w:rPr>
        <w:t xml:space="preserve"> </w:t>
      </w:r>
      <w:r>
        <w:t>Kåñëa.</w:t>
      </w:r>
      <w:r>
        <w:rPr>
          <w:spacing w:val="-7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essence</w:t>
      </w:r>
      <w:r>
        <w:rPr>
          <w:spacing w:val="2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</w:rPr>
        <w:t>prema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bhäva</w:t>
      </w:r>
      <w:r>
        <w:t>,</w:t>
      </w:r>
      <w:r>
        <w:rPr>
          <w:spacing w:val="22"/>
        </w:rPr>
        <w:t xml:space="preserve"> </w:t>
      </w:r>
      <w:r>
        <w:rPr>
          <w:w w:val="105"/>
        </w:rPr>
        <w:t xml:space="preserve">spiritual </w:t>
      </w:r>
      <w:r>
        <w:t xml:space="preserve">emotion, </w:t>
      </w:r>
      <w:r>
        <w:rPr>
          <w:spacing w:val="18"/>
        </w:rPr>
        <w:t xml:space="preserve"> </w:t>
      </w:r>
      <w:r>
        <w:t xml:space="preserve">and  the  ultimate </w:t>
      </w:r>
      <w:r>
        <w:rPr>
          <w:spacing w:val="16"/>
        </w:rPr>
        <w:t xml:space="preserve"> </w:t>
      </w:r>
      <w:r>
        <w:t xml:space="preserve">development </w:t>
      </w:r>
      <w:r>
        <w:rPr>
          <w:spacing w:val="24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bhäva</w:t>
      </w:r>
      <w:r>
        <w:rPr>
          <w:rFonts w:ascii="Book Antiqua" w:eastAsia="Book Antiqua" w:hAnsi="Book Antiqua" w:cs="Book Antiqua"/>
          <w:i/>
          <w:spacing w:val="29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rPr>
          <w:w w:val="101"/>
        </w:rPr>
        <w:t xml:space="preserve">called </w:t>
      </w:r>
      <w:r>
        <w:rPr>
          <w:rFonts w:ascii="Book Antiqua" w:eastAsia="Book Antiqua" w:hAnsi="Book Antiqua" w:cs="Book Antiqua"/>
          <w:i/>
        </w:rPr>
        <w:t>mahäbhäva</w:t>
      </w:r>
      <w:r>
        <w:t>.</w:t>
      </w:r>
      <w:r>
        <w:rPr>
          <w:spacing w:val="24"/>
        </w:rPr>
        <w:t xml:space="preserve"> </w:t>
      </w:r>
      <w:r>
        <w:rPr>
          <w:w w:val="78"/>
        </w:rPr>
        <w:t>Çré</w:t>
      </w:r>
      <w:r>
        <w:rPr>
          <w:spacing w:val="25"/>
          <w:w w:val="78"/>
        </w:rPr>
        <w:t xml:space="preserve"> </w:t>
      </w:r>
      <w:r>
        <w:t>Rädhä,</w:t>
      </w:r>
      <w:r>
        <w:rPr>
          <w:spacing w:val="2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very</w:t>
      </w:r>
      <w:r>
        <w:rPr>
          <w:spacing w:val="10"/>
        </w:rPr>
        <w:t xml:space="preserve"> </w:t>
      </w:r>
      <w:r>
        <w:t xml:space="preserve">embodiment </w:t>
      </w:r>
      <w:r>
        <w:rPr>
          <w:spacing w:val="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>mahäbhäva</w:t>
      </w:r>
      <w:r>
        <w:rPr>
          <w:w w:val="103"/>
        </w:rPr>
        <w:t xml:space="preserve">, </w:t>
      </w:r>
      <w:r>
        <w:t>is</w:t>
      </w:r>
      <w:r>
        <w:rPr>
          <w:spacing w:val="24"/>
        </w:rPr>
        <w:t xml:space="preserve"> </w:t>
      </w:r>
      <w:r>
        <w:t>likened</w:t>
      </w:r>
      <w:r>
        <w:rPr>
          <w:spacing w:val="48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deep</w:t>
      </w:r>
      <w:r>
        <w:rPr>
          <w:spacing w:val="39"/>
        </w:rPr>
        <w:t xml:space="preserve"> </w:t>
      </w:r>
      <w:r>
        <w:t>mine</w:t>
      </w:r>
      <w:r>
        <w:rPr>
          <w:spacing w:val="4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t xml:space="preserve">precious </w:t>
      </w:r>
      <w:r>
        <w:rPr>
          <w:spacing w:val="1"/>
        </w:rPr>
        <w:t xml:space="preserve"> </w:t>
      </w:r>
      <w:r>
        <w:t>qualities</w:t>
      </w:r>
      <w:r>
        <w:rPr>
          <w:spacing w:val="44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She is</w:t>
      </w:r>
      <w:r>
        <w:rPr>
          <w:spacing w:val="49"/>
        </w:rPr>
        <w:t xml:space="preserve"> </w:t>
      </w:r>
      <w:r>
        <w:t xml:space="preserve">the </w:t>
      </w:r>
      <w:r>
        <w:rPr>
          <w:spacing w:val="16"/>
        </w:rPr>
        <w:t xml:space="preserve"> </w:t>
      </w:r>
      <w:r>
        <w:t xml:space="preserve">crest </w:t>
      </w:r>
      <w:r>
        <w:rPr>
          <w:spacing w:val="14"/>
        </w:rPr>
        <w:t xml:space="preserve"> </w:t>
      </w:r>
      <w:r>
        <w:t>jewel</w:t>
      </w:r>
      <w:r>
        <w:rPr>
          <w:spacing w:val="49"/>
        </w:rPr>
        <w:t xml:space="preserve"> </w:t>
      </w:r>
      <w:r>
        <w:t xml:space="preserve">among </w:t>
      </w:r>
      <w:r>
        <w:rPr>
          <w:spacing w:val="15"/>
        </w:rPr>
        <w:t xml:space="preserve"> </w:t>
      </w:r>
      <w:r>
        <w:rPr>
          <w:w w:val="78"/>
        </w:rPr>
        <w:t xml:space="preserve">Çré </w:t>
      </w:r>
      <w:r>
        <w:rPr>
          <w:spacing w:val="21"/>
          <w:w w:val="78"/>
        </w:rPr>
        <w:t xml:space="preserve"> </w:t>
      </w:r>
      <w:r>
        <w:t>Kåñëa’s</w:t>
      </w:r>
      <w:r>
        <w:rPr>
          <w:spacing w:val="-10"/>
        </w:rPr>
        <w:t xml:space="preserve"> </w:t>
      </w:r>
      <w:r>
        <w:t xml:space="preserve">beloved 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</w:rPr>
        <w:t>gopés</w:t>
      </w:r>
      <w:r>
        <w:t>.”</w:t>
      </w:r>
      <w:r>
        <w:rPr>
          <w:spacing w:val="11"/>
        </w:rPr>
        <w:t xml:space="preserve"> </w:t>
      </w:r>
      <w:r>
        <w:rPr>
          <w:w w:val="116"/>
        </w:rPr>
        <w:t>(</w:t>
      </w:r>
      <w:r>
        <w:rPr>
          <w:rFonts w:ascii="Book Antiqua" w:eastAsia="Book Antiqua" w:hAnsi="Book Antiqua" w:cs="Book Antiqua"/>
          <w:i/>
          <w:w w:val="80"/>
        </w:rPr>
        <w:t xml:space="preserve">Çré </w:t>
      </w:r>
      <w:r>
        <w:rPr>
          <w:rFonts w:ascii="Book Antiqua" w:eastAsia="Book Antiqua" w:hAnsi="Book Antiqua" w:cs="Book Antiqua"/>
          <w:i/>
        </w:rPr>
        <w:t>Caitanya-caritämåta</w:t>
      </w:r>
      <w:r>
        <w:t>,</w:t>
      </w:r>
      <w:r>
        <w:rPr>
          <w:spacing w:val="-13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Ädi-lélä</w:t>
      </w:r>
      <w:r>
        <w:rPr>
          <w:rFonts w:ascii="Book Antiqua" w:eastAsia="Book Antiqua" w:hAnsi="Book Antiqua" w:cs="Book Antiqua"/>
          <w:i/>
          <w:spacing w:val="3"/>
          <w:w w:val="93"/>
        </w:rPr>
        <w:t xml:space="preserve"> </w:t>
      </w:r>
      <w:r>
        <w:t>4.61–62,</w:t>
      </w:r>
      <w:r>
        <w:rPr>
          <w:spacing w:val="23"/>
        </w:rPr>
        <w:t xml:space="preserve"> </w:t>
      </w:r>
      <w:r>
        <w:rPr>
          <w:w w:val="104"/>
        </w:rPr>
        <w:t>68–69)</w:t>
      </w:r>
    </w:p>
    <w:p w14:paraId="37AA8C5C" w14:textId="77777777" w:rsidR="00150366" w:rsidRDefault="00150366">
      <w:pPr>
        <w:spacing w:before="10" w:line="120" w:lineRule="exact"/>
        <w:rPr>
          <w:sz w:val="13"/>
          <w:szCs w:val="13"/>
        </w:rPr>
      </w:pPr>
    </w:p>
    <w:p w14:paraId="24D77DB0" w14:textId="77777777" w:rsidR="00150366" w:rsidRDefault="00000000">
      <w:pPr>
        <w:spacing w:line="246" w:lineRule="auto"/>
        <w:ind w:left="120" w:right="83" w:firstLine="360"/>
        <w:jc w:val="both"/>
        <w:sectPr w:rsidR="00150366">
          <w:headerReference w:type="default" r:id="rId9"/>
          <w:pgSz w:w="6820" w:h="10220"/>
          <w:pgMar w:top="780" w:right="780" w:bottom="280" w:left="780" w:header="581" w:footer="0" w:gutter="0"/>
          <w:pgNumType w:start="8"/>
          <w:cols w:space="720"/>
        </w:sectPr>
      </w:pPr>
      <w:r>
        <w:t xml:space="preserve">The </w:t>
      </w:r>
      <w:r>
        <w:rPr>
          <w:spacing w:val="14"/>
        </w:rPr>
        <w:t xml:space="preserve"> </w:t>
      </w:r>
      <w:r>
        <w:t xml:space="preserve">pastimes </w:t>
      </w:r>
      <w:r>
        <w:rPr>
          <w:spacing w:val="26"/>
        </w:rPr>
        <w:t xml:space="preserve"> </w:t>
      </w:r>
      <w:r>
        <w:t xml:space="preserve">of  </w:t>
      </w:r>
      <w:r>
        <w:rPr>
          <w:w w:val="78"/>
        </w:rPr>
        <w:t xml:space="preserve">Çré </w:t>
      </w:r>
      <w:r>
        <w:rPr>
          <w:spacing w:val="27"/>
          <w:w w:val="78"/>
        </w:rPr>
        <w:t xml:space="preserve"> </w:t>
      </w:r>
      <w:r>
        <w:t xml:space="preserve">Rädhikä </w:t>
      </w:r>
      <w:r>
        <w:rPr>
          <w:spacing w:val="18"/>
        </w:rPr>
        <w:t xml:space="preserve"> </w:t>
      </w:r>
      <w:r>
        <w:t xml:space="preserve">and </w:t>
      </w:r>
      <w:r>
        <w:rPr>
          <w:spacing w:val="22"/>
        </w:rPr>
        <w:t xml:space="preserve"> </w:t>
      </w:r>
      <w:r>
        <w:rPr>
          <w:w w:val="78"/>
        </w:rPr>
        <w:t xml:space="preserve">Çré </w:t>
      </w:r>
      <w:r>
        <w:rPr>
          <w:spacing w:val="27"/>
          <w:w w:val="78"/>
        </w:rPr>
        <w:t xml:space="preserve"> </w:t>
      </w:r>
      <w:r>
        <w:t>Kåñëa</w:t>
      </w:r>
      <w:r>
        <w:rPr>
          <w:spacing w:val="29"/>
        </w:rPr>
        <w:t xml:space="preserve"> </w:t>
      </w:r>
      <w:r>
        <w:t xml:space="preserve">are </w:t>
      </w:r>
      <w:r>
        <w:rPr>
          <w:spacing w:val="12"/>
        </w:rPr>
        <w:t xml:space="preserve"> </w:t>
      </w:r>
      <w:r>
        <w:rPr>
          <w:w w:val="107"/>
        </w:rPr>
        <w:t xml:space="preserve">the </w:t>
      </w:r>
      <w:r>
        <w:t xml:space="preserve">transcendental </w:t>
      </w:r>
      <w:r>
        <w:rPr>
          <w:spacing w:val="14"/>
        </w:rPr>
        <w:t xml:space="preserve"> </w:t>
      </w:r>
      <w:r>
        <w:t>loving</w:t>
      </w:r>
      <w:r>
        <w:rPr>
          <w:spacing w:val="11"/>
        </w:rPr>
        <w:t xml:space="preserve"> </w:t>
      </w:r>
      <w:r>
        <w:t>play</w:t>
      </w:r>
      <w:r>
        <w:rPr>
          <w:spacing w:val="9"/>
        </w:rPr>
        <w:t xml:space="preserve"> </w:t>
      </w:r>
      <w:r>
        <w:t>of</w:t>
      </w:r>
      <w:r>
        <w:rPr>
          <w:spacing w:val="1"/>
        </w:rPr>
        <w:lastRenderedPageBreak/>
        <w:t xml:space="preserve"> </w:t>
      </w:r>
      <w:r>
        <w:rPr>
          <w:rFonts w:ascii="Book Antiqua" w:eastAsia="Book Antiqua" w:hAnsi="Book Antiqua" w:cs="Book Antiqua"/>
          <w:i/>
        </w:rPr>
        <w:t>çakti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rFonts w:ascii="Book Antiqua" w:eastAsia="Book Antiqua" w:hAnsi="Book Antiqua" w:cs="Book Antiqua"/>
          <w:i/>
        </w:rPr>
        <w:t>çaktimän</w:t>
      </w:r>
      <w:r>
        <w:t>, the</w:t>
      </w:r>
      <w:r>
        <w:rPr>
          <w:spacing w:val="23"/>
        </w:rPr>
        <w:t xml:space="preserve"> </w:t>
      </w:r>
      <w:r>
        <w:rPr>
          <w:w w:val="103"/>
        </w:rPr>
        <w:t xml:space="preserve">power </w:t>
      </w:r>
      <w:r>
        <w:t>and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possessor</w:t>
      </w:r>
      <w:r>
        <w:rPr>
          <w:spacing w:val="4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t>power.</w:t>
      </w:r>
      <w:r>
        <w:rPr>
          <w:spacing w:val="43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Divine</w:t>
      </w:r>
      <w:r>
        <w:rPr>
          <w:spacing w:val="26"/>
        </w:rPr>
        <w:t xml:space="preserve"> </w:t>
      </w:r>
      <w:r>
        <w:t>Couple</w:t>
      </w:r>
      <w:r>
        <w:rPr>
          <w:spacing w:val="49"/>
        </w:rPr>
        <w:t xml:space="preserve"> </w:t>
      </w:r>
      <w:r>
        <w:rPr>
          <w:w w:val="102"/>
        </w:rPr>
        <w:t xml:space="preserve">have </w:t>
      </w:r>
      <w:r>
        <w:t>the</w:t>
      </w:r>
      <w:r>
        <w:rPr>
          <w:spacing w:val="11"/>
        </w:rPr>
        <w:t xml:space="preserve"> </w:t>
      </w:r>
      <w:r>
        <w:t>power</w:t>
      </w:r>
      <w:r>
        <w:rPr>
          <w:spacing w:val="9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sanctify the</w:t>
      </w:r>
      <w:r>
        <w:rPr>
          <w:spacing w:val="11"/>
        </w:rPr>
        <w:t xml:space="preserve"> </w:t>
      </w:r>
      <w:r>
        <w:t>whole</w:t>
      </w:r>
      <w:r>
        <w:rPr>
          <w:spacing w:val="8"/>
        </w:rPr>
        <w:t xml:space="preserve"> </w:t>
      </w:r>
      <w:r>
        <w:t>world</w:t>
      </w:r>
      <w:r>
        <w:rPr>
          <w:spacing w:val="12"/>
        </w:rPr>
        <w:t xml:space="preserve"> </w:t>
      </w:r>
      <w:r>
        <w:t>because</w:t>
      </w:r>
      <w:r>
        <w:rPr>
          <w:spacing w:val="6"/>
        </w:rPr>
        <w:t xml:space="preserve"> </w:t>
      </w:r>
      <w:r>
        <w:t>they</w:t>
      </w:r>
      <w:r>
        <w:rPr>
          <w:spacing w:val="7"/>
        </w:rPr>
        <w:t xml:space="preserve"> </w:t>
      </w:r>
      <w:r>
        <w:rPr>
          <w:w w:val="103"/>
        </w:rPr>
        <w:t xml:space="preserve">are </w:t>
      </w:r>
      <w:r>
        <w:t xml:space="preserve">completely </w:t>
      </w:r>
      <w:r>
        <w:rPr>
          <w:spacing w:val="2"/>
        </w:rPr>
        <w:t xml:space="preserve"> </w:t>
      </w:r>
      <w:r>
        <w:t>free</w:t>
      </w:r>
      <w:r>
        <w:rPr>
          <w:spacing w:val="34"/>
        </w:rPr>
        <w:t xml:space="preserve"> </w:t>
      </w:r>
      <w:r>
        <w:t>from</w:t>
      </w:r>
      <w:r>
        <w:rPr>
          <w:spacing w:val="42"/>
        </w:rPr>
        <w:t xml:space="preserve"> </w:t>
      </w:r>
      <w:r>
        <w:t>even</w:t>
      </w:r>
      <w:r>
        <w:rPr>
          <w:spacing w:val="42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t xml:space="preserve">slightest </w:t>
      </w:r>
      <w:r>
        <w:rPr>
          <w:spacing w:val="4"/>
        </w:rPr>
        <w:t xml:space="preserve"> </w:t>
      </w:r>
      <w:r>
        <w:t>trace  of</w:t>
      </w:r>
      <w:r>
        <w:rPr>
          <w:spacing w:val="29"/>
        </w:rPr>
        <w:t xml:space="preserve"> </w:t>
      </w:r>
      <w:r>
        <w:t xml:space="preserve">lust. </w:t>
      </w:r>
      <w:r>
        <w:rPr>
          <w:spacing w:val="5"/>
        </w:rPr>
        <w:t xml:space="preserve"> </w:t>
      </w:r>
      <w:r>
        <w:rPr>
          <w:w w:val="104"/>
        </w:rPr>
        <w:t xml:space="preserve">One </w:t>
      </w:r>
      <w:r>
        <w:t xml:space="preserve">should </w:t>
      </w:r>
      <w:r>
        <w:rPr>
          <w:spacing w:val="19"/>
        </w:rPr>
        <w:t xml:space="preserve"> </w:t>
      </w:r>
      <w:r>
        <w:t>make  a</w:t>
      </w:r>
      <w:r>
        <w:rPr>
          <w:spacing w:val="37"/>
        </w:rPr>
        <w:t xml:space="preserve"> </w:t>
      </w:r>
      <w:r>
        <w:t xml:space="preserve">diligent </w:t>
      </w:r>
      <w:r>
        <w:rPr>
          <w:spacing w:val="5"/>
        </w:rPr>
        <w:t xml:space="preserve"> </w:t>
      </w:r>
      <w:r>
        <w:t xml:space="preserve">study </w:t>
      </w:r>
      <w:r>
        <w:rPr>
          <w:spacing w:val="9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 xml:space="preserve">these </w:t>
      </w:r>
      <w:r>
        <w:rPr>
          <w:spacing w:val="3"/>
        </w:rPr>
        <w:t xml:space="preserve"> </w:t>
      </w:r>
      <w:r>
        <w:t xml:space="preserve">pastimes, </w:t>
      </w:r>
      <w:r>
        <w:rPr>
          <w:spacing w:val="9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rPr>
          <w:w w:val="106"/>
        </w:rPr>
        <w:t xml:space="preserve">such </w:t>
      </w:r>
      <w:r>
        <w:t>study</w:t>
      </w:r>
      <w:r>
        <w:rPr>
          <w:spacing w:val="29"/>
        </w:rPr>
        <w:t xml:space="preserve"> </w:t>
      </w:r>
      <w:r>
        <w:t>constitutes  one</w:t>
      </w:r>
      <w:r>
        <w:rPr>
          <w:spacing w:val="2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limbs</w:t>
      </w:r>
      <w:r>
        <w:rPr>
          <w:spacing w:val="16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bhakti-yoga</w:t>
      </w:r>
      <w:r>
        <w:t>.</w:t>
      </w:r>
      <w:r>
        <w:rPr>
          <w:spacing w:val="18"/>
        </w:rPr>
        <w:t xml:space="preserve"> </w:t>
      </w:r>
      <w:r>
        <w:rPr>
          <w:w w:val="103"/>
        </w:rPr>
        <w:t xml:space="preserve">Although </w:t>
      </w:r>
      <w:r>
        <w:t>many</w:t>
      </w:r>
      <w:r>
        <w:rPr>
          <w:spacing w:val="6"/>
        </w:rPr>
        <w:t xml:space="preserve"> </w:t>
      </w:r>
      <w:r>
        <w:t>devotees</w:t>
      </w:r>
      <w:r>
        <w:rPr>
          <w:spacing w:val="7"/>
        </w:rPr>
        <w:t xml:space="preserve"> </w:t>
      </w:r>
      <w:r>
        <w:t>are conversant</w:t>
      </w:r>
      <w:r>
        <w:rPr>
          <w:spacing w:val="27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conclusion,</w:t>
      </w:r>
      <w:r>
        <w:rPr>
          <w:spacing w:val="29"/>
        </w:rPr>
        <w:t xml:space="preserve"> </w:t>
      </w:r>
      <w:r>
        <w:rPr>
          <w:rFonts w:ascii="Book Antiqua" w:eastAsia="Book Antiqua" w:hAnsi="Book Antiqua" w:cs="Book Antiqua"/>
          <w:i/>
          <w:w w:val="80"/>
        </w:rPr>
        <w:t>Çré</w:t>
      </w:r>
      <w:r>
        <w:rPr>
          <w:rFonts w:ascii="Book Antiqua" w:eastAsia="Book Antiqua" w:hAnsi="Book Antiqua" w:cs="Book Antiqua"/>
          <w:i/>
          <w:spacing w:val="1"/>
          <w:w w:val="80"/>
        </w:rPr>
        <w:t xml:space="preserve"> </w:t>
      </w:r>
      <w:r>
        <w:rPr>
          <w:rFonts w:ascii="Book Antiqua" w:eastAsia="Book Antiqua" w:hAnsi="Book Antiqua" w:cs="Book Antiqua"/>
          <w:i/>
        </w:rPr>
        <w:t>Géta- govinda</w:t>
      </w:r>
      <w:r>
        <w:rPr>
          <w:rFonts w:ascii="Book Antiqua" w:eastAsia="Book Antiqua" w:hAnsi="Book Antiqua" w:cs="Book Antiqua"/>
          <w:i/>
          <w:spacing w:val="-2"/>
        </w:rPr>
        <w:t xml:space="preserve"> </w:t>
      </w:r>
      <w:r>
        <w:t xml:space="preserve">remains </w:t>
      </w:r>
      <w:r>
        <w:rPr>
          <w:spacing w:val="2"/>
        </w:rPr>
        <w:t xml:space="preserve"> </w:t>
      </w:r>
      <w:r>
        <w:t>inaccessible</w:t>
      </w:r>
      <w:r>
        <w:rPr>
          <w:spacing w:val="3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 xml:space="preserve">them </w:t>
      </w:r>
      <w:r>
        <w:rPr>
          <w:spacing w:val="1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they</w:t>
      </w:r>
      <w:r>
        <w:rPr>
          <w:spacing w:val="41"/>
        </w:rPr>
        <w:t xml:space="preserve"> </w:t>
      </w:r>
      <w:r>
        <w:t>are</w:t>
      </w:r>
      <w:r>
        <w:rPr>
          <w:spacing w:val="34"/>
        </w:rPr>
        <w:t xml:space="preserve"> </w:t>
      </w:r>
      <w:r>
        <w:rPr>
          <w:w w:val="108"/>
        </w:rPr>
        <w:t>not</w:t>
      </w:r>
    </w:p>
    <w:p w14:paraId="79FDA1B9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12323FC7" w14:textId="77777777" w:rsidR="00150366" w:rsidRDefault="00150366">
      <w:pPr>
        <w:spacing w:line="200" w:lineRule="exact"/>
      </w:pPr>
    </w:p>
    <w:p w14:paraId="2CC57BA7" w14:textId="77777777" w:rsidR="00150366" w:rsidRDefault="00000000">
      <w:pPr>
        <w:spacing w:before="29" w:line="248" w:lineRule="auto"/>
        <w:ind w:left="120" w:right="85"/>
        <w:jc w:val="both"/>
      </w:pPr>
      <w:r>
        <w:t>sufficiently</w:t>
      </w:r>
      <w:r>
        <w:rPr>
          <w:spacing w:val="46"/>
        </w:rPr>
        <w:t xml:space="preserve"> </w:t>
      </w:r>
      <w:r>
        <w:t xml:space="preserve">acquainted </w:t>
      </w:r>
      <w:r>
        <w:rPr>
          <w:spacing w:val="22"/>
        </w:rPr>
        <w:t xml:space="preserve"> </w:t>
      </w:r>
      <w:r>
        <w:t xml:space="preserve">with </w:t>
      </w:r>
      <w:r>
        <w:rPr>
          <w:spacing w:val="5"/>
        </w:rPr>
        <w:t xml:space="preserve"> </w:t>
      </w:r>
      <w:r>
        <w:t xml:space="preserve">the </w:t>
      </w:r>
      <w:r>
        <w:rPr>
          <w:spacing w:val="4"/>
        </w:rPr>
        <w:t xml:space="preserve"> </w:t>
      </w:r>
      <w:r>
        <w:t xml:space="preserve">Sanskrit  language </w:t>
      </w:r>
      <w:r>
        <w:rPr>
          <w:spacing w:val="1"/>
        </w:rPr>
        <w:t xml:space="preserve"> </w:t>
      </w:r>
      <w:r>
        <w:t xml:space="preserve">and </w:t>
      </w:r>
      <w:r>
        <w:rPr>
          <w:spacing w:val="4"/>
        </w:rPr>
        <w:t xml:space="preserve"> </w:t>
      </w:r>
      <w:r>
        <w:rPr>
          <w:w w:val="104"/>
        </w:rPr>
        <w:t xml:space="preserve">its </w:t>
      </w:r>
      <w:r>
        <w:t xml:space="preserve">implications. </w:t>
      </w:r>
      <w:r>
        <w:rPr>
          <w:spacing w:val="13"/>
        </w:rPr>
        <w:t xml:space="preserve"> </w:t>
      </w:r>
      <w:r>
        <w:t>This</w:t>
      </w:r>
      <w:r>
        <w:rPr>
          <w:spacing w:val="42"/>
        </w:rPr>
        <w:t xml:space="preserve"> </w:t>
      </w:r>
      <w:r>
        <w:t xml:space="preserve">present </w:t>
      </w:r>
      <w:r>
        <w:rPr>
          <w:spacing w:val="11"/>
        </w:rPr>
        <w:t xml:space="preserve"> </w:t>
      </w:r>
      <w:r>
        <w:t xml:space="preserve">edition </w:t>
      </w:r>
      <w:r>
        <w:rPr>
          <w:spacing w:val="9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 xml:space="preserve">provide  them </w:t>
      </w:r>
      <w:r>
        <w:rPr>
          <w:spacing w:val="6"/>
        </w:rPr>
        <w:t xml:space="preserve"> </w:t>
      </w:r>
      <w:r>
        <w:rPr>
          <w:w w:val="105"/>
        </w:rPr>
        <w:t xml:space="preserve">with </w:t>
      </w:r>
      <w:r>
        <w:t>sufficient</w:t>
      </w:r>
      <w:r>
        <w:rPr>
          <w:spacing w:val="25"/>
        </w:rPr>
        <w:t xml:space="preserve"> </w:t>
      </w:r>
      <w:r>
        <w:t>help</w:t>
      </w:r>
      <w:r>
        <w:rPr>
          <w:spacing w:val="27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w w:val="107"/>
        </w:rPr>
        <w:t>understand</w:t>
      </w:r>
      <w:r>
        <w:rPr>
          <w:spacing w:val="6"/>
          <w:w w:val="10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meaning</w:t>
      </w:r>
      <w:r>
        <w:rPr>
          <w:spacing w:val="3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words</w:t>
      </w:r>
      <w:r>
        <w:rPr>
          <w:spacing w:val="25"/>
        </w:rPr>
        <w:t xml:space="preserve"> </w:t>
      </w:r>
      <w:r>
        <w:rPr>
          <w:w w:val="106"/>
        </w:rPr>
        <w:t xml:space="preserve">and </w:t>
      </w:r>
      <w:r>
        <w:t>the</w:t>
      </w:r>
      <w:r>
        <w:rPr>
          <w:spacing w:val="19"/>
        </w:rPr>
        <w:t xml:space="preserve"> </w:t>
      </w:r>
      <w:r>
        <w:t>emotions</w:t>
      </w:r>
      <w:r>
        <w:rPr>
          <w:spacing w:val="31"/>
        </w:rPr>
        <w:t xml:space="preserve"> </w:t>
      </w:r>
      <w:r>
        <w:t>implied</w:t>
      </w:r>
      <w:r>
        <w:rPr>
          <w:spacing w:val="20"/>
        </w:rPr>
        <w:t xml:space="preserve"> </w:t>
      </w:r>
      <w:r>
        <w:rPr>
          <w:w w:val="106"/>
        </w:rPr>
        <w:t>therein.</w:t>
      </w:r>
    </w:p>
    <w:p w14:paraId="2F257EA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C787CFF" w14:textId="77777777" w:rsidR="00150366" w:rsidRDefault="00000000">
      <w:pPr>
        <w:ind w:left="120" w:right="83" w:firstLine="360"/>
        <w:jc w:val="both"/>
      </w:pPr>
      <w:r>
        <w:t>Nowadays</w:t>
      </w:r>
      <w:r>
        <w:rPr>
          <w:spacing w:val="8"/>
        </w:rPr>
        <w:t xml:space="preserve"> </w:t>
      </w:r>
      <w:r>
        <w:rPr>
          <w:rFonts w:ascii="Book Antiqua" w:eastAsia="Book Antiqua" w:hAnsi="Book Antiqua" w:cs="Book Antiqua"/>
          <w:i/>
          <w:w w:val="80"/>
        </w:rPr>
        <w:t>Çré</w:t>
      </w:r>
      <w:r>
        <w:rPr>
          <w:rFonts w:ascii="Book Antiqua" w:eastAsia="Book Antiqua" w:hAnsi="Book Antiqua" w:cs="Book Antiqua"/>
          <w:i/>
          <w:spacing w:val="8"/>
          <w:w w:val="80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Géta-govinda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t>is celebrated</w:t>
      </w:r>
      <w:r>
        <w:rPr>
          <w:spacing w:val="25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w w:val="104"/>
        </w:rPr>
        <w:t xml:space="preserve">educated </w:t>
      </w:r>
      <w:r>
        <w:t>society</w:t>
      </w:r>
      <w:r>
        <w:rPr>
          <w:spacing w:val="28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exquisite</w:t>
      </w:r>
      <w:r>
        <w:rPr>
          <w:spacing w:val="44"/>
        </w:rPr>
        <w:t xml:space="preserve"> </w:t>
      </w:r>
      <w:r>
        <w:t>poetic</w:t>
      </w:r>
      <w:r>
        <w:rPr>
          <w:spacing w:val="37"/>
        </w:rPr>
        <w:t xml:space="preserve"> </w:t>
      </w:r>
      <w:r>
        <w:t xml:space="preserve">composition </w:t>
      </w:r>
      <w:r>
        <w:rPr>
          <w:spacing w:val="12"/>
        </w:rPr>
        <w:t xml:space="preserve"> </w:t>
      </w:r>
      <w:r>
        <w:t>that</w:t>
      </w:r>
      <w:r>
        <w:rPr>
          <w:spacing w:val="46"/>
        </w:rPr>
        <w:t xml:space="preserve"> </w:t>
      </w:r>
      <w:r>
        <w:rPr>
          <w:w w:val="101"/>
        </w:rPr>
        <w:t xml:space="preserve">exemplifies </w:t>
      </w:r>
      <w:r>
        <w:t>the</w:t>
      </w:r>
      <w:r>
        <w:rPr>
          <w:spacing w:val="11"/>
        </w:rPr>
        <w:t xml:space="preserve"> </w:t>
      </w:r>
      <w:r>
        <w:t>amorous</w:t>
      </w:r>
      <w:r>
        <w:rPr>
          <w:spacing w:val="22"/>
        </w:rPr>
        <w:t xml:space="preserve"> </w:t>
      </w:r>
      <w:r>
        <w:t>mellow,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çåìgära-rasa</w:t>
      </w:r>
      <w:r>
        <w:t>.</w:t>
      </w:r>
      <w:r>
        <w:rPr>
          <w:spacing w:val="35"/>
        </w:rPr>
        <w:t xml:space="preserve"> </w:t>
      </w:r>
      <w:r>
        <w:t>Its author,</w:t>
      </w:r>
      <w:r>
        <w:rPr>
          <w:spacing w:val="3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revered</w:t>
      </w:r>
      <w:r>
        <w:rPr>
          <w:spacing w:val="12"/>
        </w:rPr>
        <w:t xml:space="preserve"> </w:t>
      </w:r>
      <w:r>
        <w:rPr>
          <w:w w:val="78"/>
        </w:rPr>
        <w:t xml:space="preserve">Çré </w:t>
      </w:r>
      <w:r>
        <w:rPr>
          <w:w w:val="97"/>
        </w:rPr>
        <w:t>Jayadeva</w:t>
      </w:r>
      <w:r>
        <w:rPr>
          <w:spacing w:val="-4"/>
          <w:w w:val="97"/>
        </w:rPr>
        <w:t xml:space="preserve"> </w:t>
      </w:r>
      <w:r>
        <w:rPr>
          <w:w w:val="97"/>
        </w:rPr>
        <w:t>Gosvämé,</w:t>
      </w:r>
      <w:r>
        <w:rPr>
          <w:spacing w:val="-11"/>
          <w:w w:val="9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widely</w:t>
      </w:r>
      <w:r>
        <w:rPr>
          <w:spacing w:val="-13"/>
        </w:rPr>
        <w:t xml:space="preserve"> </w:t>
      </w:r>
      <w:r>
        <w:t>accepted</w:t>
      </w:r>
      <w:r>
        <w:rPr>
          <w:spacing w:val="8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w w:val="102"/>
        </w:rPr>
        <w:t xml:space="preserve">exceptionally </w:t>
      </w:r>
      <w:r>
        <w:t xml:space="preserve">talented </w:t>
      </w:r>
      <w:r>
        <w:rPr>
          <w:spacing w:val="31"/>
        </w:rPr>
        <w:t xml:space="preserve"> </w:t>
      </w:r>
      <w:r>
        <w:t xml:space="preserve">poet. </w:t>
      </w:r>
      <w:r>
        <w:rPr>
          <w:spacing w:val="19"/>
        </w:rPr>
        <w:t xml:space="preserve"> </w:t>
      </w:r>
      <w:r>
        <w:t xml:space="preserve">However, 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80"/>
        </w:rPr>
        <w:t xml:space="preserve">Çré </w:t>
      </w:r>
      <w:r>
        <w:rPr>
          <w:rFonts w:ascii="Book Antiqua" w:eastAsia="Book Antiqua" w:hAnsi="Book Antiqua" w:cs="Book Antiqua"/>
          <w:i/>
          <w:spacing w:val="16"/>
          <w:w w:val="80"/>
        </w:rPr>
        <w:t xml:space="preserve"> </w:t>
      </w:r>
      <w:r>
        <w:rPr>
          <w:rFonts w:ascii="Book Antiqua" w:eastAsia="Book Antiqua" w:hAnsi="Book Antiqua" w:cs="Book Antiqua"/>
          <w:i/>
        </w:rPr>
        <w:t>Géta-govinda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t xml:space="preserve">not </w:t>
      </w:r>
      <w:r>
        <w:rPr>
          <w:spacing w:val="19"/>
        </w:rPr>
        <w:t xml:space="preserve"> </w:t>
      </w:r>
      <w:r>
        <w:t xml:space="preserve">merely </w:t>
      </w:r>
      <w:r>
        <w:rPr>
          <w:spacing w:val="10"/>
        </w:rPr>
        <w:t xml:space="preserve"> </w:t>
      </w:r>
      <w:r>
        <w:t>a world-famous</w:t>
      </w:r>
      <w:r>
        <w:rPr>
          <w:spacing w:val="39"/>
        </w:rPr>
        <w:t xml:space="preserve"> </w:t>
      </w:r>
      <w:r>
        <w:t>poem</w:t>
      </w:r>
      <w:r>
        <w:rPr>
          <w:spacing w:val="23"/>
        </w:rPr>
        <w:t xml:space="preserve"> </w:t>
      </w:r>
      <w:r>
        <w:t>full</w:t>
      </w:r>
      <w:r>
        <w:rPr>
          <w:spacing w:val="8"/>
        </w:rPr>
        <w:t xml:space="preserve"> </w:t>
      </w:r>
      <w:r>
        <w:t>of emotive</w:t>
      </w:r>
      <w:r>
        <w:rPr>
          <w:spacing w:val="18"/>
        </w:rPr>
        <w:t xml:space="preserve"> </w:t>
      </w:r>
      <w:r>
        <w:t>literary</w:t>
      </w:r>
      <w:r>
        <w:rPr>
          <w:spacing w:val="22"/>
        </w:rPr>
        <w:t xml:space="preserve"> </w:t>
      </w:r>
      <w:r>
        <w:rPr>
          <w:w w:val="105"/>
        </w:rPr>
        <w:t xml:space="preserve">ornaments </w:t>
      </w:r>
      <w:r>
        <w:t xml:space="preserve">arranged </w:t>
      </w:r>
      <w:r>
        <w:rPr>
          <w:spacing w:val="8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 xml:space="preserve">proper </w:t>
      </w:r>
      <w:r>
        <w:rPr>
          <w:spacing w:val="11"/>
        </w:rPr>
        <w:t xml:space="preserve"> </w:t>
      </w:r>
      <w:r>
        <w:t>meter.  Moreover,</w:t>
      </w:r>
      <w:r>
        <w:rPr>
          <w:spacing w:val="39"/>
        </w:rPr>
        <w:t xml:space="preserve"> </w:t>
      </w:r>
      <w:r>
        <w:t>Jayadeva</w:t>
      </w:r>
      <w:r>
        <w:rPr>
          <w:spacing w:val="16"/>
        </w:rPr>
        <w:t xml:space="preserve"> </w:t>
      </w:r>
      <w:r>
        <w:t>Gosvämé is not</w:t>
      </w:r>
      <w:r>
        <w:rPr>
          <w:spacing w:val="27"/>
        </w:rPr>
        <w:t xml:space="preserve"> </w:t>
      </w:r>
      <w:r>
        <w:t>merely</w:t>
      </w:r>
      <w:r>
        <w:rPr>
          <w:spacing w:val="18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poet</w:t>
      </w:r>
      <w:r>
        <w:rPr>
          <w:spacing w:val="24"/>
        </w:rPr>
        <w:t xml:space="preserve"> </w:t>
      </w:r>
      <w:r>
        <w:t>adept</w:t>
      </w:r>
      <w:r>
        <w:rPr>
          <w:spacing w:val="28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tasteful</w:t>
      </w:r>
      <w:r>
        <w:rPr>
          <w:spacing w:val="24"/>
        </w:rPr>
        <w:t xml:space="preserve"> </w:t>
      </w:r>
      <w:r>
        <w:t>expressions</w:t>
      </w:r>
      <w:r>
        <w:rPr>
          <w:spacing w:val="34"/>
        </w:rPr>
        <w:t xml:space="preserve"> </w:t>
      </w:r>
      <w:r>
        <w:t xml:space="preserve">through  </w:t>
      </w:r>
      <w:r>
        <w:rPr>
          <w:w w:val="107"/>
        </w:rPr>
        <w:t xml:space="preserve">the </w:t>
      </w:r>
      <w:r>
        <w:t xml:space="preserve">development </w:t>
      </w:r>
      <w:r>
        <w:rPr>
          <w:spacing w:val="18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his</w:t>
      </w:r>
      <w:r>
        <w:rPr>
          <w:spacing w:val="36"/>
        </w:rPr>
        <w:t xml:space="preserve"> </w:t>
      </w:r>
      <w:r>
        <w:t xml:space="preserve">innate </w:t>
      </w:r>
      <w:r>
        <w:rPr>
          <w:spacing w:val="6"/>
        </w:rPr>
        <w:t xml:space="preserve"> </w:t>
      </w:r>
      <w:r>
        <w:t>abilities.</w:t>
      </w:r>
      <w:r>
        <w:rPr>
          <w:spacing w:val="41"/>
        </w:rPr>
        <w:t xml:space="preserve"> </w:t>
      </w:r>
      <w:r>
        <w:rPr>
          <w:rFonts w:ascii="Book Antiqua" w:eastAsia="Book Antiqua" w:hAnsi="Book Antiqua" w:cs="Book Antiqua"/>
          <w:i/>
          <w:w w:val="90"/>
        </w:rPr>
        <w:t xml:space="preserve">Çré Géta-govinda </w:t>
      </w:r>
      <w:r>
        <w:rPr>
          <w:rFonts w:ascii="Book Antiqua" w:eastAsia="Book Antiqua" w:hAnsi="Book Antiqua" w:cs="Book Antiqua"/>
          <w:i/>
          <w:spacing w:val="41"/>
          <w:w w:val="90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rPr>
          <w:w w:val="107"/>
        </w:rPr>
        <w:t xml:space="preserve">the </w:t>
      </w:r>
      <w:r>
        <w:t>very</w:t>
      </w:r>
      <w:r>
        <w:rPr>
          <w:spacing w:val="27"/>
        </w:rPr>
        <w:t xml:space="preserve"> </w:t>
      </w:r>
      <w:r>
        <w:t>essence</w:t>
      </w:r>
      <w:r>
        <w:rPr>
          <w:spacing w:val="3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all</w:t>
      </w:r>
      <w:r>
        <w:rPr>
          <w:spacing w:val="31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6"/>
        </w:rPr>
        <w:t>V</w:t>
      </w:r>
      <w:r>
        <w:t>edas</w:t>
      </w:r>
      <w:r>
        <w:rPr>
          <w:spacing w:val="22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rPr>
          <w:w w:val="78"/>
        </w:rPr>
        <w:t xml:space="preserve">Çré </w:t>
      </w:r>
      <w:r>
        <w:rPr>
          <w:spacing w:val="3"/>
          <w:w w:val="78"/>
        </w:rPr>
        <w:t xml:space="preserve"> </w:t>
      </w:r>
      <w:r>
        <w:t>Jayadeva</w:t>
      </w:r>
      <w:r>
        <w:rPr>
          <w:spacing w:val="16"/>
        </w:rPr>
        <w:t xml:space="preserve"> </w:t>
      </w:r>
      <w:r>
        <w:t>Gosvämé</w:t>
      </w:r>
      <w:r>
        <w:rPr>
          <w:spacing w:val="1"/>
        </w:rPr>
        <w:t xml:space="preserve"> </w:t>
      </w:r>
      <w:r>
        <w:t xml:space="preserve">is the  highest </w:t>
      </w:r>
      <w:r>
        <w:rPr>
          <w:spacing w:val="6"/>
        </w:rPr>
        <w:t xml:space="preserve"> </w:t>
      </w:r>
      <w:r>
        <w:t>class</w:t>
      </w:r>
      <w:r>
        <w:rPr>
          <w:spacing w:val="33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devotional </w:t>
      </w:r>
      <w:r>
        <w:rPr>
          <w:spacing w:val="8"/>
        </w:rPr>
        <w:t xml:space="preserve"> </w:t>
      </w:r>
      <w:r>
        <w:t xml:space="preserve">practitioner </w:t>
      </w:r>
      <w:r>
        <w:rPr>
          <w:spacing w:val="29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sädhaka</w:t>
      </w:r>
      <w:r>
        <w:t xml:space="preserve">) </w:t>
      </w:r>
      <w:r>
        <w:rPr>
          <w:spacing w:val="30"/>
        </w:rPr>
        <w:t xml:space="preserve"> </w:t>
      </w:r>
      <w:r>
        <w:rPr>
          <w:w w:val="106"/>
        </w:rPr>
        <w:t xml:space="preserve">and </w:t>
      </w:r>
      <w:r>
        <w:t>perfected</w:t>
      </w:r>
      <w:r>
        <w:rPr>
          <w:spacing w:val="30"/>
        </w:rPr>
        <w:t xml:space="preserve"> </w:t>
      </w:r>
      <w:r>
        <w:t>spiritualist  (</w:t>
      </w:r>
      <w:r>
        <w:rPr>
          <w:rFonts w:ascii="Book Antiqua" w:eastAsia="Book Antiqua" w:hAnsi="Book Antiqua" w:cs="Book Antiqua"/>
          <w:i/>
        </w:rPr>
        <w:t>siddha</w:t>
      </w:r>
      <w:r>
        <w:t>),</w:t>
      </w:r>
      <w:r>
        <w:rPr>
          <w:spacing w:val="26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complete</w:t>
      </w:r>
      <w:r>
        <w:rPr>
          <w:spacing w:val="30"/>
        </w:rPr>
        <w:t xml:space="preserve"> </w:t>
      </w:r>
      <w:r>
        <w:t>mastery</w:t>
      </w:r>
      <w:r>
        <w:rPr>
          <w:spacing w:val="2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 xml:space="preserve">all </w:t>
      </w:r>
      <w:r>
        <w:rPr>
          <w:spacing w:val="-16"/>
        </w:rPr>
        <w:t>V</w:t>
      </w:r>
      <w:r>
        <w:t>edic</w:t>
      </w:r>
      <w:r>
        <w:rPr>
          <w:spacing w:val="-7"/>
        </w:rPr>
        <w:t xml:space="preserve"> </w:t>
      </w:r>
      <w:r>
        <w:rPr>
          <w:w w:val="103"/>
        </w:rPr>
        <w:t>wisdom.</w:t>
      </w:r>
    </w:p>
    <w:p w14:paraId="4560228C" w14:textId="77777777" w:rsidR="00150366" w:rsidRDefault="00150366">
      <w:pPr>
        <w:spacing w:line="140" w:lineRule="exact"/>
        <w:rPr>
          <w:sz w:val="15"/>
          <w:szCs w:val="15"/>
        </w:rPr>
      </w:pPr>
    </w:p>
    <w:p w14:paraId="141A1B85" w14:textId="77777777" w:rsidR="00150366" w:rsidRDefault="00000000">
      <w:pPr>
        <w:spacing w:line="242" w:lineRule="auto"/>
        <w:ind w:left="120" w:right="83" w:firstLine="360"/>
        <w:jc w:val="both"/>
      </w:pPr>
      <w:r>
        <w:rPr>
          <w:spacing w:val="-14"/>
        </w:rPr>
        <w:t>W</w:t>
      </w:r>
      <w:r>
        <w:t>e</w:t>
      </w:r>
      <w:r>
        <w:rPr>
          <w:spacing w:val="18"/>
        </w:rPr>
        <w:t xml:space="preserve"> </w:t>
      </w:r>
      <w:r>
        <w:t>see</w:t>
      </w:r>
      <w:r>
        <w:rPr>
          <w:spacing w:val="15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Jayadeva commences</w:t>
      </w:r>
      <w:r>
        <w:rPr>
          <w:spacing w:val="43"/>
        </w:rPr>
        <w:t xml:space="preserve"> </w:t>
      </w:r>
      <w:r>
        <w:t>his</w:t>
      </w:r>
      <w:r>
        <w:rPr>
          <w:spacing w:val="24"/>
        </w:rPr>
        <w:t xml:space="preserve"> </w:t>
      </w:r>
      <w:r>
        <w:t>poem</w:t>
      </w:r>
      <w:r>
        <w:rPr>
          <w:spacing w:val="32"/>
        </w:rPr>
        <w:t xml:space="preserve"> </w:t>
      </w:r>
      <w:r>
        <w:t>by remembering</w:t>
      </w:r>
      <w:r>
        <w:rPr>
          <w:spacing w:val="24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worshipful</w:t>
      </w:r>
      <w:r>
        <w:rPr>
          <w:spacing w:val="18"/>
        </w:rPr>
        <w:t xml:space="preserve"> </w:t>
      </w:r>
      <w:r>
        <w:t>deity with</w:t>
      </w:r>
      <w:r>
        <w:rPr>
          <w:spacing w:val="10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rPr>
          <w:w w:val="104"/>
        </w:rPr>
        <w:t xml:space="preserve">auspicious </w:t>
      </w:r>
      <w:r>
        <w:t xml:space="preserve">invocation: </w:t>
      </w:r>
      <w:r>
        <w:rPr>
          <w:spacing w:val="31"/>
        </w:rPr>
        <w:t xml:space="preserve"> </w:t>
      </w:r>
      <w:r>
        <w:rPr>
          <w:rFonts w:ascii="Book Antiqua" w:eastAsia="Book Antiqua" w:hAnsi="Book Antiqua" w:cs="Book Antiqua"/>
          <w:i/>
        </w:rPr>
        <w:t>rädhä-mädhavayor  jayanti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rPr>
          <w:rFonts w:ascii="Book Antiqua" w:eastAsia="Book Antiqua" w:hAnsi="Book Antiqua" w:cs="Book Antiqua"/>
          <w:i/>
        </w:rPr>
        <w:t>yamunä-küle</w:t>
      </w:r>
      <w:r>
        <w:rPr>
          <w:rFonts w:ascii="Book Antiqua" w:eastAsia="Book Antiqua" w:hAnsi="Book Antiqua" w:cs="Book Antiqua"/>
          <w:i/>
          <w:spacing w:val="2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rahaù- </w:t>
      </w:r>
      <w:r>
        <w:rPr>
          <w:rFonts w:ascii="Book Antiqua" w:eastAsia="Book Antiqua" w:hAnsi="Book Antiqua" w:cs="Book Antiqua"/>
          <w:i/>
          <w:spacing w:val="-4"/>
        </w:rPr>
        <w:t>kelayaù</w:t>
      </w:r>
      <w:r>
        <w:rPr>
          <w:rFonts w:ascii="Book Antiqua" w:eastAsia="Book Antiqua" w:hAnsi="Book Antiqua" w:cs="Book Antiqua"/>
          <w:i/>
        </w:rPr>
        <w:t>.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spacing w:val="-4"/>
        </w:rPr>
        <w:t>“Th</w:t>
      </w:r>
      <w:r>
        <w:t xml:space="preserve">e </w:t>
      </w:r>
      <w:r>
        <w:rPr>
          <w:spacing w:val="-4"/>
        </w:rPr>
        <w:t>inscrutabl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9"/>
        </w:rPr>
        <w:t xml:space="preserve"> </w:t>
      </w:r>
      <w:r>
        <w:rPr>
          <w:spacing w:val="-4"/>
        </w:rPr>
        <w:t>extremel</w:t>
      </w:r>
      <w:r>
        <w:t>y</w:t>
      </w:r>
      <w:r>
        <w:rPr>
          <w:spacing w:val="8"/>
        </w:rPr>
        <w:t xml:space="preserve"> </w:t>
      </w:r>
      <w:r>
        <w:rPr>
          <w:spacing w:val="-4"/>
        </w:rPr>
        <w:t>confidentia</w:t>
      </w:r>
      <w:r>
        <w:t>l</w:t>
      </w:r>
      <w:r>
        <w:rPr>
          <w:spacing w:val="21"/>
        </w:rPr>
        <w:t xml:space="preserve"> </w:t>
      </w:r>
      <w:r>
        <w:rPr>
          <w:spacing w:val="-4"/>
          <w:w w:val="104"/>
        </w:rPr>
        <w:t xml:space="preserve">pleasure </w:t>
      </w:r>
      <w:r>
        <w:rPr>
          <w:spacing w:val="-2"/>
        </w:rPr>
        <w:t>pastime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2"/>
        </w:rPr>
        <w:t>Rädhä-Mädhav</w:t>
      </w:r>
      <w:r>
        <w:t>a</w:t>
      </w:r>
      <w:r>
        <w:rPr>
          <w:spacing w:val="18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1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bank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16"/>
          <w:w w:val="79"/>
        </w:rPr>
        <w:t>Y</w:t>
      </w:r>
      <w:r>
        <w:rPr>
          <w:spacing w:val="-2"/>
          <w:w w:val="105"/>
        </w:rPr>
        <w:t xml:space="preserve">amunä </w:t>
      </w:r>
      <w:r>
        <w:rPr>
          <w:spacing w:val="-2"/>
        </w:rPr>
        <w:t>reig</w:t>
      </w:r>
      <w:r>
        <w:t>n</w:t>
      </w:r>
      <w:r>
        <w:rPr>
          <w:spacing w:val="10"/>
        </w:rPr>
        <w:t xml:space="preserve"> </w:t>
      </w:r>
      <w:r>
        <w:rPr>
          <w:spacing w:val="-2"/>
        </w:rPr>
        <w:t>abov</w:t>
      </w:r>
      <w:r>
        <w:t>e</w:t>
      </w:r>
      <w:r>
        <w:rPr>
          <w:spacing w:val="-2"/>
        </w:rPr>
        <w:t xml:space="preserve"> all.”</w:t>
      </w:r>
    </w:p>
    <w:p w14:paraId="489E7BCE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03007A69" w14:textId="77777777" w:rsidR="00150366" w:rsidRDefault="00000000">
      <w:pPr>
        <w:ind w:left="120" w:right="83" w:firstLine="360"/>
        <w:jc w:val="both"/>
      </w:pPr>
      <w:r>
        <w:t xml:space="preserve">In </w:t>
      </w:r>
      <w:r>
        <w:rPr>
          <w:spacing w:val="18"/>
        </w:rPr>
        <w:t xml:space="preserve"> </w:t>
      </w:r>
      <w:r>
        <w:t xml:space="preserve">the </w:t>
      </w:r>
      <w:r>
        <w:rPr>
          <w:spacing w:val="25"/>
        </w:rPr>
        <w:t xml:space="preserve"> </w:t>
      </w:r>
      <w:r>
        <w:t xml:space="preserve">second </w:t>
      </w:r>
      <w:r>
        <w:rPr>
          <w:spacing w:val="31"/>
        </w:rPr>
        <w:t xml:space="preserve"> </w:t>
      </w:r>
      <w:r>
        <w:t xml:space="preserve">verse </w:t>
      </w:r>
      <w:r>
        <w:rPr>
          <w:spacing w:val="8"/>
        </w:rPr>
        <w:t xml:space="preserve"> </w:t>
      </w:r>
      <w:r>
        <w:t xml:space="preserve">he </w:t>
      </w:r>
      <w:r>
        <w:rPr>
          <w:spacing w:val="20"/>
        </w:rPr>
        <w:t xml:space="preserve"> </w:t>
      </w:r>
      <w:r>
        <w:t xml:space="preserve">introduces   his </w:t>
      </w:r>
      <w:r>
        <w:rPr>
          <w:spacing w:val="18"/>
        </w:rPr>
        <w:t xml:space="preserve"> </w:t>
      </w:r>
      <w:r>
        <w:rPr>
          <w:w w:val="103"/>
        </w:rPr>
        <w:t xml:space="preserve">praiseworthy </w:t>
      </w:r>
      <w:r>
        <w:t xml:space="preserve">subject </w:t>
      </w:r>
      <w:r>
        <w:rPr>
          <w:spacing w:val="6"/>
        </w:rPr>
        <w:t xml:space="preserve"> </w:t>
      </w:r>
      <w:r>
        <w:t xml:space="preserve">matter: 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çré-väsudeva-rati-keli-kathä-sametam /</w:t>
      </w:r>
      <w:r>
        <w:rPr>
          <w:rFonts w:ascii="Book Antiqua" w:eastAsia="Book Antiqua" w:hAnsi="Book Antiqua" w:cs="Book Antiqua"/>
          <w:i/>
          <w:spacing w:val="27"/>
        </w:rPr>
        <w:t xml:space="preserve"> </w:t>
      </w:r>
      <w:r>
        <w:rPr>
          <w:rFonts w:ascii="Book Antiqua" w:eastAsia="Book Antiqua" w:hAnsi="Book Antiqua" w:cs="Book Antiqua"/>
          <w:i/>
          <w:w w:val="119"/>
        </w:rPr>
        <w:t xml:space="preserve">etaà </w:t>
      </w:r>
      <w:r>
        <w:rPr>
          <w:rFonts w:ascii="Book Antiqua" w:eastAsia="Book Antiqua" w:hAnsi="Book Antiqua" w:cs="Book Antiqua"/>
          <w:i/>
        </w:rPr>
        <w:t xml:space="preserve">karoti 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i/>
        </w:rPr>
        <w:t>jayadeva-kaviù  prabandham.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t xml:space="preserve">“The </w:t>
      </w:r>
      <w:r>
        <w:rPr>
          <w:spacing w:val="11"/>
        </w:rPr>
        <w:t xml:space="preserve"> </w:t>
      </w:r>
      <w:r>
        <w:t xml:space="preserve">poet </w:t>
      </w:r>
      <w:r>
        <w:rPr>
          <w:spacing w:val="20"/>
        </w:rPr>
        <w:t xml:space="preserve"> </w:t>
      </w:r>
      <w:r>
        <w:t>Jayadeva</w:t>
      </w:r>
      <w:r>
        <w:rPr>
          <w:spacing w:val="38"/>
        </w:rPr>
        <w:t xml:space="preserve"> </w:t>
      </w:r>
      <w:r>
        <w:t xml:space="preserve">is writing  this  narration </w:t>
      </w:r>
      <w:r>
        <w:rPr>
          <w:spacing w:val="26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 xml:space="preserve">taking </w:t>
      </w:r>
      <w:r>
        <w:rPr>
          <w:spacing w:val="3"/>
        </w:rPr>
        <w:t xml:space="preserve"> </w:t>
      </w:r>
      <w:r>
        <w:t xml:space="preserve">complete </w:t>
      </w:r>
      <w:r>
        <w:rPr>
          <w:spacing w:val="5"/>
        </w:rPr>
        <w:t xml:space="preserve"> </w:t>
      </w:r>
      <w:r>
        <w:t xml:space="preserve">shelter </w:t>
      </w:r>
      <w:r>
        <w:rPr>
          <w:spacing w:val="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w w:val="107"/>
        </w:rPr>
        <w:t xml:space="preserve">the </w:t>
      </w:r>
      <w:r>
        <w:t>supremely</w:t>
      </w:r>
      <w:r>
        <w:rPr>
          <w:spacing w:val="30"/>
        </w:rPr>
        <w:t xml:space="preserve"> </w:t>
      </w:r>
      <w:r>
        <w:t>blissful</w:t>
      </w:r>
      <w:r>
        <w:rPr>
          <w:spacing w:val="11"/>
        </w:rPr>
        <w:t xml:space="preserve"> </w:t>
      </w:r>
      <w:r>
        <w:t>amorous</w:t>
      </w:r>
      <w:r>
        <w:rPr>
          <w:spacing w:val="33"/>
        </w:rPr>
        <w:t xml:space="preserve"> </w:t>
      </w:r>
      <w:r>
        <w:t>play</w:t>
      </w:r>
      <w:r>
        <w:rPr>
          <w:spacing w:val="8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rati-keli</w:t>
      </w:r>
      <w:r>
        <w:t>)</w:t>
      </w:r>
      <w:r>
        <w:rPr>
          <w:spacing w:val="39"/>
        </w:rPr>
        <w:t xml:space="preserve"> </w:t>
      </w:r>
      <w:r>
        <w:t xml:space="preserve">of </w:t>
      </w:r>
      <w:r>
        <w:rPr>
          <w:w w:val="78"/>
        </w:rPr>
        <w:t>Çré</w:t>
      </w:r>
      <w:r>
        <w:rPr>
          <w:spacing w:val="16"/>
          <w:w w:val="78"/>
        </w:rPr>
        <w:t xml:space="preserve"> </w:t>
      </w:r>
      <w:r>
        <w:t>Väsudeva, Çyämasundara,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son</w:t>
      </w:r>
      <w:r>
        <w:rPr>
          <w:spacing w:val="1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King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4"/>
        </w:rPr>
        <w:t>V</w:t>
      </w:r>
      <w:r>
        <w:t>raja.”</w:t>
      </w:r>
    </w:p>
    <w:p w14:paraId="4464C930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6987155F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As</w:t>
      </w:r>
      <w:r>
        <w:rPr>
          <w:spacing w:val="42"/>
        </w:rPr>
        <w:t xml:space="preserve"> </w:t>
      </w:r>
      <w:r>
        <w:t xml:space="preserve">mentioned   previously, </w:t>
      </w:r>
      <w:r>
        <w:rPr>
          <w:spacing w:val="26"/>
        </w:rPr>
        <w:t xml:space="preserve"> </w:t>
      </w:r>
      <w:r>
        <w:rPr>
          <w:w w:val="78"/>
        </w:rPr>
        <w:t xml:space="preserve">Çré </w:t>
      </w:r>
      <w:r>
        <w:rPr>
          <w:spacing w:val="30"/>
          <w:w w:val="78"/>
        </w:rPr>
        <w:t xml:space="preserve"> </w:t>
      </w:r>
      <w:r>
        <w:t>Jayadeva</w:t>
      </w:r>
      <w:r>
        <w:rPr>
          <w:spacing w:val="43"/>
        </w:rPr>
        <w:t xml:space="preserve"> </w:t>
      </w:r>
      <w:r>
        <w:t>Gosvämé</w:t>
      </w:r>
      <w:r>
        <w:rPr>
          <w:spacing w:val="28"/>
        </w:rPr>
        <w:t xml:space="preserve"> </w:t>
      </w:r>
      <w:r>
        <w:rPr>
          <w:w w:val="104"/>
        </w:rPr>
        <w:t xml:space="preserve">has </w:t>
      </w:r>
      <w:r>
        <w:t>defined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qualifications</w:t>
      </w:r>
      <w:r>
        <w:rPr>
          <w:spacing w:val="11"/>
        </w:rPr>
        <w:t xml:space="preserve"> </w:t>
      </w:r>
      <w:r>
        <w:t>required</w:t>
      </w:r>
      <w:r>
        <w:rPr>
          <w:spacing w:val="22"/>
        </w:rPr>
        <w:t xml:space="preserve"> </w:t>
      </w:r>
      <w:r>
        <w:t>to read</w:t>
      </w:r>
      <w:r>
        <w:rPr>
          <w:spacing w:val="3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poem</w:t>
      </w:r>
      <w:r>
        <w:rPr>
          <w:spacing w:val="7"/>
        </w:rPr>
        <w:t xml:space="preserve"> </w:t>
      </w:r>
      <w:r>
        <w:t xml:space="preserve">in </w:t>
      </w:r>
      <w:r>
        <w:rPr>
          <w:w w:val="107"/>
        </w:rPr>
        <w:t xml:space="preserve">the </w:t>
      </w:r>
      <w:r>
        <w:t>third</w:t>
      </w:r>
      <w:r>
        <w:rPr>
          <w:spacing w:val="32"/>
        </w:rPr>
        <w:t xml:space="preserve"> </w:t>
      </w:r>
      <w:r>
        <w:t>verse:</w:t>
      </w:r>
    </w:p>
    <w:p w14:paraId="7E4BD3AC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E04587B" w14:textId="77777777" w:rsidR="00150366" w:rsidRDefault="00150366">
      <w:pPr>
        <w:spacing w:line="200" w:lineRule="exact"/>
      </w:pPr>
    </w:p>
    <w:p w14:paraId="47C34F35" w14:textId="77777777" w:rsidR="00150366" w:rsidRDefault="00000000">
      <w:pPr>
        <w:spacing w:before="23" w:line="240" w:lineRule="exact"/>
        <w:ind w:left="1182" w:right="1241" w:hanging="12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yadi hari-smaraëe</w:t>
      </w:r>
      <w:r>
        <w:rPr>
          <w:rFonts w:ascii="Book Antiqua" w:eastAsia="Book Antiqua" w:hAnsi="Book Antiqua" w:cs="Book Antiqua"/>
          <w:i/>
          <w:spacing w:val="31"/>
        </w:rPr>
        <w:t xml:space="preserve"> </w:t>
      </w:r>
      <w:r>
        <w:rPr>
          <w:rFonts w:ascii="Book Antiqua" w:eastAsia="Book Antiqua" w:hAnsi="Book Antiqua" w:cs="Book Antiqua"/>
          <w:i/>
          <w:w w:val="112"/>
        </w:rPr>
        <w:t>sarasaà</w:t>
      </w:r>
      <w:r>
        <w:rPr>
          <w:rFonts w:ascii="Book Antiqua" w:eastAsia="Book Antiqua" w:hAnsi="Book Antiqua" w:cs="Book Antiqua"/>
          <w:i/>
          <w:spacing w:val="-6"/>
          <w:w w:val="112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 xml:space="preserve">mano </w:t>
      </w:r>
      <w:r>
        <w:rPr>
          <w:rFonts w:ascii="Book Antiqua" w:eastAsia="Book Antiqua" w:hAnsi="Book Antiqua" w:cs="Book Antiqua"/>
          <w:i/>
        </w:rPr>
        <w:t>yadi viläsa-kaläsu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 xml:space="preserve">kutühalam </w:t>
      </w:r>
      <w:r>
        <w:rPr>
          <w:rFonts w:ascii="Book Antiqua" w:eastAsia="Book Antiqua" w:hAnsi="Book Antiqua" w:cs="Book Antiqua"/>
          <w:i/>
          <w:w w:val="102"/>
        </w:rPr>
        <w:t xml:space="preserve">madhura-komala-känta-padävaléà </w:t>
      </w:r>
      <w:r>
        <w:rPr>
          <w:rFonts w:ascii="Book Antiqua" w:eastAsia="Book Antiqua" w:hAnsi="Book Antiqua" w:cs="Book Antiqua"/>
          <w:i/>
        </w:rPr>
        <w:t>çåëu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</w:rPr>
        <w:t>tadä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jayadeva-sarasvatém</w:t>
      </w:r>
    </w:p>
    <w:p w14:paraId="2AC28D01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04A836A9" w14:textId="77777777" w:rsidR="00150366" w:rsidRDefault="00000000">
      <w:pPr>
        <w:spacing w:line="250" w:lineRule="auto"/>
        <w:ind w:left="120" w:right="85" w:firstLine="360"/>
        <w:jc w:val="both"/>
      </w:pPr>
      <w:r>
        <w:t>“If</w:t>
      </w:r>
      <w:r>
        <w:rPr>
          <w:spacing w:val="32"/>
        </w:rPr>
        <w:t xml:space="preserve"> </w:t>
      </w:r>
      <w:r>
        <w:t xml:space="preserve">you </w:t>
      </w:r>
      <w:r>
        <w:rPr>
          <w:spacing w:val="2"/>
        </w:rPr>
        <w:t xml:space="preserve"> </w:t>
      </w:r>
      <w:r>
        <w:t>are  eager</w:t>
      </w:r>
      <w:r>
        <w:rPr>
          <w:spacing w:val="43"/>
        </w:rPr>
        <w:t xml:space="preserve"> </w:t>
      </w:r>
      <w:r>
        <w:t>for</w:t>
      </w:r>
      <w:r>
        <w:rPr>
          <w:spacing w:val="45"/>
        </w:rPr>
        <w:t xml:space="preserve"> </w:t>
      </w:r>
      <w:r>
        <w:t xml:space="preserve">your </w:t>
      </w:r>
      <w:r>
        <w:rPr>
          <w:spacing w:val="11"/>
        </w:rPr>
        <w:t xml:space="preserve"> </w:t>
      </w:r>
      <w:r>
        <w:t xml:space="preserve">mind </w:t>
      </w:r>
      <w:r>
        <w:rPr>
          <w:spacing w:val="17"/>
        </w:rPr>
        <w:t xml:space="preserve"> </w:t>
      </w:r>
      <w:r>
        <w:t xml:space="preserve">to </w:t>
      </w:r>
      <w:r>
        <w:rPr>
          <w:spacing w:val="4"/>
        </w:rPr>
        <w:t xml:space="preserve"> </w:t>
      </w:r>
      <w:r>
        <w:t>be</w:t>
      </w:r>
      <w:r>
        <w:rPr>
          <w:spacing w:val="46"/>
        </w:rPr>
        <w:t xml:space="preserve"> </w:t>
      </w:r>
      <w:r>
        <w:t xml:space="preserve">submerged </w:t>
      </w:r>
      <w:r>
        <w:rPr>
          <w:spacing w:val="19"/>
        </w:rPr>
        <w:t xml:space="preserve"> </w:t>
      </w:r>
      <w:r>
        <w:rPr>
          <w:w w:val="107"/>
        </w:rPr>
        <w:t xml:space="preserve">in </w:t>
      </w:r>
      <w:r>
        <w:t xml:space="preserve">constant  remembrance 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w w:val="78"/>
        </w:rPr>
        <w:t>Çré</w:t>
      </w:r>
      <w:r>
        <w:rPr>
          <w:spacing w:val="21"/>
          <w:w w:val="78"/>
        </w:rPr>
        <w:t xml:space="preserve"> </w:t>
      </w:r>
      <w:r>
        <w:t>Hari,</w:t>
      </w:r>
      <w:r>
        <w:rPr>
          <w:spacing w:val="18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your</w:t>
      </w:r>
      <w:r>
        <w:rPr>
          <w:spacing w:val="28"/>
        </w:rPr>
        <w:t xml:space="preserve"> </w:t>
      </w:r>
      <w:r>
        <w:t>heart</w:t>
      </w:r>
      <w:r>
        <w:rPr>
          <w:spacing w:val="34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rPr>
          <w:w w:val="102"/>
        </w:rPr>
        <w:t xml:space="preserve">already </w:t>
      </w:r>
      <w:r>
        <w:t>absorbed</w:t>
      </w:r>
      <w:r>
        <w:rPr>
          <w:spacing w:val="2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 xml:space="preserve">contemplation </w:t>
      </w:r>
      <w:r>
        <w:rPr>
          <w:spacing w:val="5"/>
        </w:rPr>
        <w:t xml:space="preserve"> </w:t>
      </w:r>
      <w:r>
        <w:t>upon</w:t>
      </w:r>
      <w:r>
        <w:rPr>
          <w:spacing w:val="30"/>
        </w:rPr>
        <w:t xml:space="preserve"> </w:t>
      </w:r>
      <w:r>
        <w:t>Him,</w:t>
      </w:r>
      <w:r>
        <w:rPr>
          <w:spacing w:val="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rPr>
          <w:w w:val="105"/>
        </w:rPr>
        <w:t xml:space="preserve">curious </w:t>
      </w:r>
      <w:r>
        <w:t>to</w:t>
      </w:r>
      <w:r>
        <w:rPr>
          <w:spacing w:val="46"/>
        </w:rPr>
        <w:t xml:space="preserve"> </w:t>
      </w:r>
      <w:r>
        <w:t xml:space="preserve">taste  the </w:t>
      </w:r>
      <w:r>
        <w:rPr>
          <w:spacing w:val="2"/>
        </w:rPr>
        <w:t xml:space="preserve"> </w:t>
      </w:r>
      <w:r>
        <w:t>mellows</w:t>
      </w:r>
      <w:r>
        <w:rPr>
          <w:spacing w:val="42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His</w:t>
      </w:r>
      <w:r>
        <w:rPr>
          <w:spacing w:val="35"/>
        </w:rPr>
        <w:t xml:space="preserve"> </w:t>
      </w:r>
      <w:r>
        <w:t xml:space="preserve">pastimes, </w:t>
      </w:r>
      <w:r>
        <w:rPr>
          <w:spacing w:val="8"/>
        </w:rPr>
        <w:t xml:space="preserve"> </w:t>
      </w:r>
      <w:r>
        <w:t xml:space="preserve">that </w:t>
      </w:r>
      <w:r>
        <w:rPr>
          <w:spacing w:val="9"/>
        </w:rPr>
        <w:t xml:space="preserve"> </w:t>
      </w:r>
      <w:r>
        <w:t>is,</w:t>
      </w:r>
      <w:r>
        <w:rPr>
          <w:spacing w:val="37"/>
        </w:rPr>
        <w:t xml:space="preserve"> </w:t>
      </w:r>
      <w:r>
        <w:t>you</w:t>
      </w:r>
      <w:r>
        <w:rPr>
          <w:spacing w:val="44"/>
        </w:rPr>
        <w:t xml:space="preserve"> </w:t>
      </w:r>
      <w:r>
        <w:rPr>
          <w:w w:val="106"/>
        </w:rPr>
        <w:t xml:space="preserve">hanker </w:t>
      </w:r>
      <w:r>
        <w:t>exclusively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nothing</w:t>
      </w:r>
      <w:r>
        <w:rPr>
          <w:spacing w:val="33"/>
        </w:rPr>
        <w:t xml:space="preserve"> </w:t>
      </w:r>
      <w:r>
        <w:t>else,</w:t>
      </w:r>
      <w:r>
        <w:rPr>
          <w:spacing w:val="-4"/>
        </w:rPr>
        <w:t xml:space="preserve"> </w:t>
      </w:r>
      <w:r>
        <w:t>then</w:t>
      </w:r>
      <w:r>
        <w:rPr>
          <w:spacing w:val="2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means</w:t>
      </w:r>
      <w:r>
        <w:rPr>
          <w:spacing w:val="11"/>
        </w:rPr>
        <w:t xml:space="preserve"> </w:t>
      </w:r>
      <w:r>
        <w:rPr>
          <w:w w:val="104"/>
        </w:rPr>
        <w:t xml:space="preserve">listen </w:t>
      </w:r>
      <w:r>
        <w:t>to</w:t>
      </w:r>
      <w:r>
        <w:rPr>
          <w:spacing w:val="13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melodious,</w:t>
      </w:r>
      <w:r>
        <w:rPr>
          <w:spacing w:val="37"/>
        </w:rPr>
        <w:t xml:space="preserve"> </w:t>
      </w:r>
      <w:r>
        <w:t>appealing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sweet</w:t>
      </w:r>
      <w:r>
        <w:rPr>
          <w:spacing w:val="7"/>
        </w:rPr>
        <w:t xml:space="preserve"> </w:t>
      </w:r>
      <w:r>
        <w:t>verses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Jayadeva’s transcendental </w:t>
      </w:r>
      <w:r>
        <w:rPr>
          <w:spacing w:val="10"/>
        </w:rPr>
        <w:t xml:space="preserve"> </w:t>
      </w:r>
      <w:r>
        <w:rPr>
          <w:w w:val="103"/>
        </w:rPr>
        <w:t>poetry.”</w:t>
      </w:r>
    </w:p>
    <w:p w14:paraId="444595F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C96CA6C" w14:textId="77777777" w:rsidR="00150366" w:rsidRDefault="00000000">
      <w:pPr>
        <w:spacing w:line="248" w:lineRule="auto"/>
        <w:ind w:left="120" w:right="83" w:firstLine="360"/>
        <w:jc w:val="both"/>
      </w:pPr>
      <w:r>
        <w:t>In</w:t>
      </w:r>
      <w:r>
        <w:rPr>
          <w:spacing w:val="13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rPr>
          <w:w w:val="106"/>
        </w:rPr>
        <w:t xml:space="preserve">supra-mundane </w:t>
      </w:r>
      <w:r>
        <w:t>lyrical</w:t>
      </w:r>
      <w:r>
        <w:rPr>
          <w:spacing w:val="3"/>
        </w:rPr>
        <w:t xml:space="preserve"> </w:t>
      </w:r>
      <w:r>
        <w:t>poem</w:t>
      </w:r>
      <w:r>
        <w:rPr>
          <w:spacing w:val="21"/>
        </w:rPr>
        <w:t xml:space="preserve"> </w:t>
      </w:r>
      <w:r>
        <w:rPr>
          <w:w w:val="78"/>
        </w:rPr>
        <w:t>Çré</w:t>
      </w:r>
      <w:r>
        <w:rPr>
          <w:spacing w:val="14"/>
          <w:w w:val="78"/>
        </w:rPr>
        <w:t xml:space="preserve"> </w:t>
      </w:r>
      <w:r>
        <w:t xml:space="preserve">Jayadeva </w:t>
      </w:r>
      <w:r>
        <w:rPr>
          <w:spacing w:val="-4"/>
        </w:rPr>
        <w:t>Gosväm</w:t>
      </w:r>
      <w:r>
        <w:t>é</w:t>
      </w:r>
      <w:r>
        <w:rPr>
          <w:spacing w:val="-12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29"/>
        </w:rPr>
        <w:t xml:space="preserve"> </w:t>
      </w:r>
      <w:r>
        <w:rPr>
          <w:spacing w:val="-4"/>
        </w:rPr>
        <w:t>ver</w:t>
      </w:r>
      <w:r>
        <w:t>y</w:t>
      </w:r>
      <w:r>
        <w:rPr>
          <w:spacing w:val="14"/>
        </w:rPr>
        <w:t xml:space="preserve"> </w:t>
      </w:r>
      <w:r>
        <w:rPr>
          <w:spacing w:val="-4"/>
        </w:rPr>
        <w:t>charmingl</w:t>
      </w:r>
      <w:r>
        <w:t>y</w:t>
      </w:r>
      <w:r>
        <w:rPr>
          <w:spacing w:val="45"/>
        </w:rPr>
        <w:t xml:space="preserve"> </w:t>
      </w:r>
      <w:r>
        <w:rPr>
          <w:spacing w:val="-4"/>
        </w:rPr>
        <w:t>describe</w:t>
      </w:r>
      <w:r>
        <w:t>d</w:t>
      </w:r>
      <w:r>
        <w:rPr>
          <w:spacing w:val="41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31"/>
          <w:w w:val="77"/>
        </w:rPr>
        <w:t xml:space="preserve"> </w:t>
      </w:r>
      <w:r>
        <w:rPr>
          <w:spacing w:val="-4"/>
        </w:rPr>
        <w:t xml:space="preserve">Rädhä-Mädhava’s </w:t>
      </w:r>
      <w:r>
        <w:t xml:space="preserve">intimate   transcendental  </w:t>
      </w:r>
      <w:r>
        <w:rPr>
          <w:spacing w:val="25"/>
        </w:rPr>
        <w:t xml:space="preserve"> </w:t>
      </w:r>
      <w:r>
        <w:t xml:space="preserve">love. </w:t>
      </w:r>
      <w:r>
        <w:rPr>
          <w:spacing w:val="17"/>
        </w:rPr>
        <w:t xml:space="preserve"> </w:t>
      </w:r>
      <w:r>
        <w:t xml:space="preserve">This </w:t>
      </w:r>
      <w:r>
        <w:rPr>
          <w:spacing w:val="28"/>
        </w:rPr>
        <w:t xml:space="preserve"> </w:t>
      </w:r>
      <w:r>
        <w:t xml:space="preserve">composition  </w:t>
      </w:r>
      <w:r>
        <w:rPr>
          <w:spacing w:val="7"/>
        </w:rPr>
        <w:t xml:space="preserve"> </w:t>
      </w:r>
      <w:r>
        <w:rPr>
          <w:w w:val="105"/>
        </w:rPr>
        <w:t xml:space="preserve">presents </w:t>
      </w:r>
      <w:r>
        <w:t xml:space="preserve">both </w:t>
      </w:r>
      <w:r>
        <w:rPr>
          <w:spacing w:val="21"/>
        </w:rPr>
        <w:t xml:space="preserve"> </w:t>
      </w:r>
      <w:r>
        <w:t xml:space="preserve">separation </w:t>
      </w:r>
      <w:r>
        <w:rPr>
          <w:spacing w:val="29"/>
        </w:rPr>
        <w:t xml:space="preserve"> </w:t>
      </w:r>
      <w:r>
        <w:t xml:space="preserve">and </w:t>
      </w:r>
      <w:r>
        <w:rPr>
          <w:spacing w:val="13"/>
        </w:rPr>
        <w:t xml:space="preserve"> </w:t>
      </w:r>
      <w:r>
        <w:t xml:space="preserve">meeting, </w:t>
      </w:r>
      <w:r>
        <w:rPr>
          <w:spacing w:val="17"/>
        </w:rPr>
        <w:t xml:space="preserve"> </w:t>
      </w:r>
      <w:r>
        <w:t xml:space="preserve">which </w:t>
      </w:r>
      <w:r>
        <w:rPr>
          <w:spacing w:val="16"/>
        </w:rPr>
        <w:t xml:space="preserve"> </w:t>
      </w:r>
      <w:r>
        <w:t xml:space="preserve">are </w:t>
      </w:r>
      <w:r>
        <w:rPr>
          <w:spacing w:val="3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t>basis  of</w:t>
      </w:r>
      <w:r>
        <w:rPr>
          <w:spacing w:val="41"/>
        </w:rPr>
        <w:t xml:space="preserve"> </w:t>
      </w:r>
      <w:r>
        <w:rPr>
          <w:w w:val="107"/>
        </w:rPr>
        <w:t xml:space="preserve">the </w:t>
      </w:r>
      <w:r>
        <w:t xml:space="preserve">super-excellent </w:t>
      </w:r>
      <w:r>
        <w:rPr>
          <w:spacing w:val="17"/>
        </w:rPr>
        <w:t xml:space="preserve"> </w:t>
      </w:r>
      <w:r>
        <w:t>position  of</w:t>
      </w:r>
      <w:r>
        <w:rPr>
          <w:spacing w:val="13"/>
        </w:rPr>
        <w:t xml:space="preserve"> </w:t>
      </w:r>
      <w:r>
        <w:rPr>
          <w:rFonts w:ascii="Book Antiqua" w:eastAsia="Book Antiqua" w:hAnsi="Book Antiqua" w:cs="Book Antiqua"/>
          <w:i/>
        </w:rPr>
        <w:t>çåìgära-rasa</w:t>
      </w:r>
      <w:r>
        <w:t xml:space="preserve">. </w:t>
      </w:r>
      <w:r>
        <w:rPr>
          <w:spacing w:val="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poet</w:t>
      </w:r>
      <w:r>
        <w:rPr>
          <w:spacing w:val="35"/>
        </w:rPr>
        <w:t xml:space="preserve"> </w:t>
      </w:r>
      <w:r>
        <w:rPr>
          <w:w w:val="106"/>
        </w:rPr>
        <w:t xml:space="preserve">upholds </w:t>
      </w:r>
      <w:r>
        <w:t>the</w:t>
      </w:r>
      <w:r>
        <w:rPr>
          <w:spacing w:val="22"/>
        </w:rPr>
        <w:t xml:space="preserve"> </w:t>
      </w:r>
      <w:r>
        <w:t>view</w:t>
      </w:r>
      <w:r>
        <w:rPr>
          <w:spacing w:val="1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when</w:t>
      </w:r>
      <w:r>
        <w:rPr>
          <w:spacing w:val="27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union</w:t>
      </w:r>
      <w:r>
        <w:rPr>
          <w:spacing w:val="41"/>
        </w:rPr>
        <w:t xml:space="preserve"> </w:t>
      </w:r>
      <w:r>
        <w:t>of lovers</w:t>
      </w:r>
      <w:r>
        <w:rPr>
          <w:spacing w:val="10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t>been</w:t>
      </w:r>
      <w:r>
        <w:rPr>
          <w:spacing w:val="20"/>
        </w:rPr>
        <w:t xml:space="preserve"> </w:t>
      </w:r>
      <w:r>
        <w:rPr>
          <w:w w:val="105"/>
        </w:rPr>
        <w:t xml:space="preserve">thoroughly </w:t>
      </w:r>
      <w:r>
        <w:rPr>
          <w:spacing w:val="-4"/>
        </w:rPr>
        <w:t>nourishe</w:t>
      </w:r>
      <w:r>
        <w:t xml:space="preserve">d </w:t>
      </w:r>
      <w:r>
        <w:rPr>
          <w:spacing w:val="20"/>
        </w:rPr>
        <w:t xml:space="preserve"> </w:t>
      </w:r>
      <w:r>
        <w:rPr>
          <w:spacing w:val="-4"/>
        </w:rPr>
        <w:t>firs</w:t>
      </w:r>
      <w:r>
        <w:t>t</w:t>
      </w:r>
      <w:r>
        <w:rPr>
          <w:spacing w:val="29"/>
        </w:rPr>
        <w:t xml:space="preserve"> </w:t>
      </w:r>
      <w:r>
        <w:rPr>
          <w:spacing w:val="-4"/>
        </w:rPr>
        <w:t>b</w:t>
      </w:r>
      <w:r>
        <w:t>y</w:t>
      </w:r>
      <w:r>
        <w:rPr>
          <w:spacing w:val="23"/>
        </w:rPr>
        <w:t xml:space="preserve"> </w:t>
      </w:r>
      <w:r>
        <w:rPr>
          <w:spacing w:val="-4"/>
        </w:rPr>
        <w:t>feeling</w:t>
      </w:r>
      <w:r>
        <w:t>s</w:t>
      </w:r>
      <w:r>
        <w:rPr>
          <w:spacing w:val="2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8"/>
        </w:rPr>
        <w:t xml:space="preserve"> </w:t>
      </w:r>
      <w:r>
        <w:rPr>
          <w:spacing w:val="-4"/>
        </w:rPr>
        <w:t>separation</w:t>
      </w:r>
      <w:r>
        <w:t xml:space="preserve">, </w:t>
      </w:r>
      <w:r>
        <w:rPr>
          <w:spacing w:val="8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31"/>
        </w:rPr>
        <w:t xml:space="preserve"> </w:t>
      </w:r>
      <w:r>
        <w:rPr>
          <w:spacing w:val="-4"/>
        </w:rPr>
        <w:t>bestow</w:t>
      </w:r>
      <w:r>
        <w:t>s</w:t>
      </w:r>
      <w:r>
        <w:rPr>
          <w:spacing w:val="36"/>
        </w:rPr>
        <w:t xml:space="preserve"> </w:t>
      </w:r>
      <w:r>
        <w:t>a</w:t>
      </w:r>
      <w:r>
        <w:rPr>
          <w:spacing w:val="23"/>
        </w:rPr>
        <w:t xml:space="preserve"> </w:t>
      </w:r>
      <w:r>
        <w:rPr>
          <w:spacing w:val="-4"/>
          <w:w w:val="103"/>
        </w:rPr>
        <w:t xml:space="preserve">greater </w:t>
      </w:r>
      <w:r>
        <w:t>joy upon</w:t>
      </w:r>
      <w:r>
        <w:rPr>
          <w:spacing w:val="32"/>
        </w:rPr>
        <w:t xml:space="preserve"> </w:t>
      </w:r>
      <w:r>
        <w:t>perfected</w:t>
      </w:r>
      <w:r>
        <w:rPr>
          <w:spacing w:val="22"/>
        </w:rPr>
        <w:t xml:space="preserve"> </w:t>
      </w:r>
      <w:r>
        <w:t>spiritualists</w:t>
      </w:r>
      <w:r>
        <w:rPr>
          <w:spacing w:val="3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devotional</w:t>
      </w:r>
      <w:r>
        <w:rPr>
          <w:spacing w:val="25"/>
        </w:rPr>
        <w:t xml:space="preserve"> </w:t>
      </w:r>
      <w:r>
        <w:rPr>
          <w:w w:val="105"/>
        </w:rPr>
        <w:t xml:space="preserve">practitioners </w:t>
      </w:r>
      <w:r>
        <w:t>who</w:t>
      </w:r>
      <w:r>
        <w:rPr>
          <w:spacing w:val="16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expert</w:t>
      </w:r>
      <w:r>
        <w:rPr>
          <w:spacing w:val="27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relishing</w:t>
      </w:r>
      <w:r>
        <w:rPr>
          <w:spacing w:val="2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amorous</w:t>
      </w:r>
      <w:r>
        <w:rPr>
          <w:spacing w:val="30"/>
        </w:rPr>
        <w:t xml:space="preserve"> </w:t>
      </w:r>
      <w:r>
        <w:rPr>
          <w:w w:val="102"/>
        </w:rPr>
        <w:t>mellow.</w:t>
      </w:r>
    </w:p>
    <w:p w14:paraId="7FE052B8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5BD2539B" w14:textId="77777777" w:rsidR="00150366" w:rsidRDefault="00000000">
      <w:pPr>
        <w:spacing w:line="245" w:lineRule="auto"/>
        <w:ind w:left="120" w:right="84" w:firstLine="360"/>
        <w:jc w:val="both"/>
      </w:pPr>
      <w:r>
        <w:t>Svayam</w:t>
      </w:r>
      <w:r>
        <w:rPr>
          <w:spacing w:val="20"/>
        </w:rPr>
        <w:t xml:space="preserve"> </w:t>
      </w:r>
      <w:r>
        <w:t>Bhagavän</w:t>
      </w:r>
      <w:r>
        <w:rPr>
          <w:spacing w:val="23"/>
        </w:rPr>
        <w:t xml:space="preserve"> </w:t>
      </w:r>
      <w:r>
        <w:rPr>
          <w:w w:val="78"/>
        </w:rPr>
        <w:t xml:space="preserve">Çré </w:t>
      </w:r>
      <w:r>
        <w:rPr>
          <w:spacing w:val="11"/>
          <w:w w:val="78"/>
        </w:rPr>
        <w:t xml:space="preserve"> </w:t>
      </w:r>
      <w:r>
        <w:t>Kåñëa</w:t>
      </w:r>
      <w:r>
        <w:rPr>
          <w:spacing w:val="14"/>
        </w:rPr>
        <w:t xml:space="preserve"> </w:t>
      </w:r>
      <w:r>
        <w:t>has  given</w:t>
      </w:r>
      <w:r>
        <w:rPr>
          <w:spacing w:val="39"/>
        </w:rPr>
        <w:t xml:space="preserve"> </w:t>
      </w:r>
      <w:r>
        <w:t xml:space="preserve">instructions </w:t>
      </w:r>
      <w:r>
        <w:rPr>
          <w:spacing w:val="45"/>
        </w:rPr>
        <w:t xml:space="preserve"> </w:t>
      </w:r>
      <w:r>
        <w:rPr>
          <w:w w:val="107"/>
        </w:rPr>
        <w:t xml:space="preserve">to </w:t>
      </w:r>
      <w:r>
        <w:t>His</w:t>
      </w:r>
      <w:r>
        <w:rPr>
          <w:spacing w:val="35"/>
        </w:rPr>
        <w:t xml:space="preserve"> </w:t>
      </w:r>
      <w:r>
        <w:t xml:space="preserve">intimate </w:t>
      </w:r>
      <w:r>
        <w:rPr>
          <w:spacing w:val="18"/>
        </w:rPr>
        <w:t xml:space="preserve"> </w:t>
      </w:r>
      <w:r>
        <w:t>devotee,</w:t>
      </w:r>
      <w:r>
        <w:rPr>
          <w:spacing w:val="48"/>
        </w:rPr>
        <w:t xml:space="preserve"> </w:t>
      </w:r>
      <w:r>
        <w:t>Arjuna,</w:t>
      </w:r>
      <w:r>
        <w:rPr>
          <w:spacing w:val="47"/>
        </w:rPr>
        <w:t xml:space="preserve"> </w:t>
      </w:r>
      <w:r>
        <w:t xml:space="preserve">about </w:t>
      </w:r>
      <w:r>
        <w:rPr>
          <w:spacing w:val="7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t>eligibility</w:t>
      </w:r>
      <w:r>
        <w:rPr>
          <w:spacing w:val="35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rPr>
          <w:w w:val="105"/>
        </w:rPr>
        <w:t xml:space="preserve">hear </w:t>
      </w:r>
      <w:r>
        <w:t>and</w:t>
      </w:r>
      <w:r>
        <w:rPr>
          <w:spacing w:val="36"/>
        </w:rPr>
        <w:t xml:space="preserve"> </w:t>
      </w:r>
      <w:r>
        <w:t>speak</w:t>
      </w:r>
      <w:r>
        <w:rPr>
          <w:spacing w:val="32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 xml:space="preserve">Çrémad Bhagavad-gétä </w:t>
      </w:r>
      <w:r>
        <w:rPr>
          <w:rFonts w:ascii="Book Antiqua" w:eastAsia="Book Antiqua" w:hAnsi="Book Antiqua" w:cs="Book Antiqua"/>
          <w:i/>
          <w:spacing w:val="11"/>
          <w:w w:val="93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its</w:t>
      </w:r>
      <w:r>
        <w:rPr>
          <w:spacing w:val="26"/>
        </w:rPr>
        <w:t xml:space="preserve"> </w:t>
      </w:r>
      <w:r>
        <w:t xml:space="preserve">Eighteenth </w:t>
      </w:r>
      <w:r>
        <w:rPr>
          <w:spacing w:val="3"/>
        </w:rPr>
        <w:t xml:space="preserve"> </w:t>
      </w:r>
      <w:r>
        <w:rPr>
          <w:w w:val="105"/>
        </w:rPr>
        <w:t xml:space="preserve">Chapter, </w:t>
      </w:r>
      <w:r>
        <w:t>verses</w:t>
      </w:r>
      <w:r>
        <w:rPr>
          <w:spacing w:val="2"/>
        </w:rPr>
        <w:t xml:space="preserve"> </w:t>
      </w:r>
      <w:r>
        <w:rPr>
          <w:w w:val="102"/>
        </w:rPr>
        <w:t>67–68:</w:t>
      </w:r>
    </w:p>
    <w:p w14:paraId="2EDE3767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1E0038F2" w14:textId="77777777" w:rsidR="00150366" w:rsidRDefault="00000000">
      <w:pPr>
        <w:spacing w:line="240" w:lineRule="exact"/>
        <w:ind w:left="1650" w:right="1812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19"/>
        </w:rPr>
        <w:t>idaà</w:t>
      </w:r>
      <w:r>
        <w:rPr>
          <w:rFonts w:ascii="Book Antiqua" w:eastAsia="Book Antiqua" w:hAnsi="Book Antiqua" w:cs="Book Antiqua"/>
          <w:i/>
          <w:spacing w:val="-9"/>
          <w:w w:val="119"/>
        </w:rPr>
        <w:t xml:space="preserve"> </w:t>
      </w:r>
      <w:r>
        <w:rPr>
          <w:rFonts w:ascii="Book Antiqua" w:eastAsia="Book Antiqua" w:hAnsi="Book Antiqua" w:cs="Book Antiqua"/>
          <w:i/>
        </w:rPr>
        <w:t>te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 xml:space="preserve">nätapaskäya </w:t>
      </w:r>
      <w:r>
        <w:rPr>
          <w:rFonts w:ascii="Book Antiqua" w:eastAsia="Book Antiqua" w:hAnsi="Book Antiqua" w:cs="Book Antiqua"/>
          <w:i/>
        </w:rPr>
        <w:t>näbhaktäya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>kadäcana</w:t>
      </w:r>
    </w:p>
    <w:p w14:paraId="09955D2E" w14:textId="77777777" w:rsidR="00150366" w:rsidRDefault="00000000">
      <w:pPr>
        <w:spacing w:before="7"/>
        <w:ind w:left="147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na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cäçuçrüñave</w:t>
      </w:r>
      <w:r>
        <w:rPr>
          <w:rFonts w:ascii="Book Antiqua" w:eastAsia="Book Antiqua" w:hAnsi="Book Antiqua" w:cs="Book Antiqua"/>
          <w:i/>
          <w:spacing w:val="3"/>
          <w:w w:val="93"/>
        </w:rPr>
        <w:t xml:space="preserve"> </w:t>
      </w:r>
      <w:r>
        <w:rPr>
          <w:rFonts w:ascii="Book Antiqua" w:eastAsia="Book Antiqua" w:hAnsi="Book Antiqua" w:cs="Book Antiqua"/>
          <w:i/>
          <w:w w:val="110"/>
        </w:rPr>
        <w:t>väcyaà</w:t>
      </w:r>
    </w:p>
    <w:p w14:paraId="42246934" w14:textId="77777777" w:rsidR="00150366" w:rsidRDefault="00000000">
      <w:pPr>
        <w:spacing w:line="240" w:lineRule="exact"/>
        <w:ind w:left="1650"/>
      </w:pPr>
      <w:r>
        <w:rPr>
          <w:rFonts w:ascii="Book Antiqua" w:eastAsia="Book Antiqua" w:hAnsi="Book Antiqua" w:cs="Book Antiqua"/>
          <w:i/>
          <w:position w:val="1"/>
        </w:rPr>
        <w:t>na</w:t>
      </w:r>
      <w:r>
        <w:rPr>
          <w:rFonts w:ascii="Book Antiqua" w:eastAsia="Book Antiqua" w:hAnsi="Book Antiqua" w:cs="Book Antiqua"/>
          <w:i/>
          <w:spacing w:val="-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ca</w:t>
      </w:r>
      <w:r>
        <w:rPr>
          <w:rFonts w:ascii="Book Antiqua" w:eastAsia="Book Antiqua" w:hAnsi="Book Antiqua" w:cs="Book Antiqua"/>
          <w:i/>
          <w:spacing w:val="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 xml:space="preserve">mäà 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 xml:space="preserve">yo </w:t>
      </w:r>
      <w:r>
        <w:rPr>
          <w:rFonts w:ascii="Book Antiqua" w:eastAsia="Book Antiqua" w:hAnsi="Book Antiqua" w:cs="Book Antiqua"/>
          <w:i/>
          <w:w w:val="96"/>
          <w:position w:val="1"/>
        </w:rPr>
        <w:t>’bhyasüyati</w:t>
      </w:r>
      <w:r>
        <w:rPr>
          <w:rFonts w:ascii="Book Antiqua" w:eastAsia="Book Antiqua" w:hAnsi="Book Antiqua" w:cs="Book Antiqua"/>
          <w:i/>
          <w:spacing w:val="2"/>
          <w:w w:val="96"/>
          <w:position w:val="1"/>
        </w:rPr>
        <w:t xml:space="preserve"> </w:t>
      </w:r>
      <w:r>
        <w:rPr>
          <w:w w:val="109"/>
          <w:position w:val="1"/>
        </w:rPr>
        <w:t>(67)</w:t>
      </w:r>
    </w:p>
    <w:p w14:paraId="09E4D246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2A638DDD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“Do</w:t>
      </w:r>
      <w:r>
        <w:rPr>
          <w:spacing w:val="29"/>
        </w:rPr>
        <w:t xml:space="preserve"> </w:t>
      </w:r>
      <w:r>
        <w:t xml:space="preserve">not </w:t>
      </w:r>
      <w:r>
        <w:rPr>
          <w:spacing w:val="3"/>
        </w:rPr>
        <w:t xml:space="preserve"> </w:t>
      </w:r>
      <w:r>
        <w:t>speak</w:t>
      </w:r>
      <w:r>
        <w:rPr>
          <w:spacing w:val="46"/>
        </w:rPr>
        <w:t xml:space="preserve"> </w:t>
      </w:r>
      <w:r>
        <w:t xml:space="preserve">about </w:t>
      </w:r>
      <w:r>
        <w:rPr>
          <w:spacing w:val="5"/>
        </w:rPr>
        <w:t xml:space="preserve"> </w:t>
      </w:r>
      <w:r>
        <w:t xml:space="preserve">this  confidential </w:t>
      </w:r>
      <w:r>
        <w:rPr>
          <w:spacing w:val="11"/>
        </w:rPr>
        <w:t xml:space="preserve"> </w:t>
      </w:r>
      <w:r>
        <w:t xml:space="preserve">knowledge </w:t>
      </w:r>
      <w:r>
        <w:rPr>
          <w:spacing w:val="9"/>
        </w:rPr>
        <w:t xml:space="preserve"> </w:t>
      </w:r>
      <w:r>
        <w:rPr>
          <w:w w:val="106"/>
        </w:rPr>
        <w:t xml:space="preserve">and </w:t>
      </w:r>
      <w:r>
        <w:t>realization</w:t>
      </w:r>
      <w:r>
        <w:rPr>
          <w:spacing w:val="49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those</w:t>
      </w:r>
      <w:r>
        <w:rPr>
          <w:spacing w:val="45"/>
        </w:rPr>
        <w:t xml:space="preserve"> </w:t>
      </w:r>
      <w:r>
        <w:t xml:space="preserve">unqualified </w:t>
      </w:r>
      <w:r>
        <w:rPr>
          <w:spacing w:val="10"/>
        </w:rPr>
        <w:t xml:space="preserve"> </w:t>
      </w:r>
      <w:r>
        <w:t>persons</w:t>
      </w:r>
      <w:r>
        <w:rPr>
          <w:spacing w:val="48"/>
        </w:rPr>
        <w:t xml:space="preserve"> </w:t>
      </w:r>
      <w:r>
        <w:t>who</w:t>
      </w:r>
      <w:r>
        <w:rPr>
          <w:spacing w:val="38"/>
        </w:rPr>
        <w:t xml:space="preserve"> </w:t>
      </w:r>
      <w:r>
        <w:t>have</w:t>
      </w:r>
      <w:r>
        <w:rPr>
          <w:spacing w:val="32"/>
        </w:rPr>
        <w:t xml:space="preserve"> </w:t>
      </w:r>
      <w:r>
        <w:t>no</w:t>
      </w:r>
      <w:r>
        <w:rPr>
          <w:spacing w:val="38"/>
        </w:rPr>
        <w:t xml:space="preserve"> </w:t>
      </w:r>
      <w:r>
        <w:rPr>
          <w:w w:val="103"/>
        </w:rPr>
        <w:t xml:space="preserve">faith </w:t>
      </w:r>
      <w:r>
        <w:t>and</w:t>
      </w:r>
      <w:r>
        <w:rPr>
          <w:spacing w:val="19"/>
        </w:rPr>
        <w:t xml:space="preserve"> </w:t>
      </w:r>
      <w:r>
        <w:t>who</w:t>
      </w:r>
      <w:r>
        <w:rPr>
          <w:spacing w:val="16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engaged</w:t>
      </w:r>
      <w:r>
        <w:rPr>
          <w:spacing w:val="9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pure</w:t>
      </w:r>
      <w:r>
        <w:rPr>
          <w:spacing w:val="27"/>
        </w:rPr>
        <w:t xml:space="preserve"> </w:t>
      </w:r>
      <w:r>
        <w:t>devotion</w:t>
      </w:r>
      <w:r>
        <w:rPr>
          <w:spacing w:val="3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Me.”</w:t>
      </w:r>
    </w:p>
    <w:p w14:paraId="4846273C" w14:textId="77777777" w:rsidR="00150366" w:rsidRDefault="00150366">
      <w:pPr>
        <w:spacing w:before="10" w:line="180" w:lineRule="exact"/>
        <w:rPr>
          <w:sz w:val="18"/>
          <w:szCs w:val="18"/>
        </w:rPr>
      </w:pPr>
    </w:p>
    <w:p w14:paraId="465BFB5E" w14:textId="77777777" w:rsidR="00150366" w:rsidRDefault="00150366">
      <w:pPr>
        <w:spacing w:line="200" w:lineRule="exact"/>
      </w:pPr>
    </w:p>
    <w:p w14:paraId="51C7256E" w14:textId="77777777" w:rsidR="00150366" w:rsidRDefault="00000000">
      <w:pPr>
        <w:spacing w:before="30"/>
        <w:ind w:left="1650" w:right="1390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ya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imaà 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  <w:w w:val="108"/>
        </w:rPr>
        <w:t>paramaà</w:t>
      </w:r>
      <w:r>
        <w:rPr>
          <w:rFonts w:ascii="Book Antiqua" w:eastAsia="Book Antiqua" w:hAnsi="Book Antiqua" w:cs="Book Antiqua"/>
          <w:i/>
          <w:spacing w:val="10"/>
          <w:w w:val="108"/>
        </w:rPr>
        <w:t xml:space="preserve"> </w:t>
      </w:r>
      <w:r>
        <w:rPr>
          <w:rFonts w:ascii="Book Antiqua" w:eastAsia="Book Antiqua" w:hAnsi="Book Antiqua" w:cs="Book Antiqua"/>
          <w:i/>
          <w:w w:val="108"/>
        </w:rPr>
        <w:t xml:space="preserve">guhyaà </w:t>
      </w:r>
      <w:r>
        <w:rPr>
          <w:rFonts w:ascii="Book Antiqua" w:eastAsia="Book Antiqua" w:hAnsi="Book Antiqua" w:cs="Book Antiqua"/>
          <w:i/>
          <w:w w:val="96"/>
        </w:rPr>
        <w:t>mad-bhakteñv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abhidhäsyati</w:t>
      </w:r>
    </w:p>
    <w:p w14:paraId="5FF3D675" w14:textId="77777777" w:rsidR="00150366" w:rsidRDefault="00000000">
      <w:pPr>
        <w:ind w:left="1435" w:right="1604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12"/>
        </w:rPr>
        <w:t>bhaktià</w:t>
      </w:r>
      <w:r>
        <w:rPr>
          <w:rFonts w:ascii="Book Antiqua" w:eastAsia="Book Antiqua" w:hAnsi="Book Antiqua" w:cs="Book Antiqua"/>
          <w:i/>
          <w:spacing w:val="-6"/>
          <w:w w:val="112"/>
        </w:rPr>
        <w:t xml:space="preserve"> </w:t>
      </w:r>
      <w:r>
        <w:rPr>
          <w:rFonts w:ascii="Book Antiqua" w:eastAsia="Book Antiqua" w:hAnsi="Book Antiqua" w:cs="Book Antiqua"/>
          <w:i/>
        </w:rPr>
        <w:t>mayi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w w:val="116"/>
        </w:rPr>
        <w:t>paräà</w:t>
      </w:r>
      <w:r>
        <w:rPr>
          <w:rFonts w:ascii="Book Antiqua" w:eastAsia="Book Antiqua" w:hAnsi="Book Antiqua" w:cs="Book Antiqua"/>
          <w:i/>
          <w:spacing w:val="-8"/>
          <w:w w:val="116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kåtvä</w:t>
      </w:r>
    </w:p>
    <w:p w14:paraId="28773D1E" w14:textId="77777777" w:rsidR="00150366" w:rsidRDefault="00000000">
      <w:pPr>
        <w:spacing w:line="240" w:lineRule="exact"/>
        <w:ind w:left="1650"/>
      </w:pPr>
      <w:r>
        <w:rPr>
          <w:rFonts w:ascii="Book Antiqua" w:eastAsia="Book Antiqua" w:hAnsi="Book Antiqua" w:cs="Book Antiqua"/>
          <w:i/>
          <w:position w:val="1"/>
        </w:rPr>
        <w:t>mäm</w:t>
      </w:r>
      <w:r>
        <w:rPr>
          <w:rFonts w:ascii="Book Antiqua" w:eastAsia="Book Antiqua" w:hAnsi="Book Antiqua" w:cs="Book Antiqua"/>
          <w:i/>
          <w:spacing w:val="-8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4"/>
          <w:position w:val="1"/>
        </w:rPr>
        <w:t>evaiñyaty</w:t>
      </w:r>
      <w:r>
        <w:rPr>
          <w:rFonts w:ascii="Book Antiqua" w:eastAsia="Book Antiqua" w:hAnsi="Book Antiqua" w:cs="Book Antiqua"/>
          <w:i/>
          <w:spacing w:val="3"/>
          <w:w w:val="9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 xml:space="preserve">asaàçayaù </w:t>
      </w:r>
      <w:r>
        <w:rPr>
          <w:rFonts w:ascii="Book Antiqua" w:eastAsia="Book Antiqua" w:hAnsi="Book Antiqua" w:cs="Book Antiqua"/>
          <w:i/>
          <w:spacing w:val="7"/>
          <w:position w:val="1"/>
        </w:rPr>
        <w:t xml:space="preserve"> </w:t>
      </w:r>
      <w:r>
        <w:rPr>
          <w:w w:val="109"/>
          <w:position w:val="1"/>
        </w:rPr>
        <w:t>(68)</w:t>
      </w:r>
    </w:p>
    <w:p w14:paraId="01706FFC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5184BFFB" w14:textId="77777777" w:rsidR="00150366" w:rsidRDefault="00000000">
      <w:pPr>
        <w:spacing w:line="244" w:lineRule="auto"/>
        <w:ind w:left="120" w:right="85" w:firstLine="360"/>
        <w:jc w:val="both"/>
      </w:pPr>
      <w:r>
        <w:t>“One</w:t>
      </w:r>
      <w:r>
        <w:rPr>
          <w:spacing w:val="23"/>
        </w:rPr>
        <w:t xml:space="preserve"> </w:t>
      </w:r>
      <w:r>
        <w:t>who</w:t>
      </w:r>
      <w:r>
        <w:rPr>
          <w:spacing w:val="29"/>
        </w:rPr>
        <w:t xml:space="preserve"> </w:t>
      </w:r>
      <w:r>
        <w:t>explains</w:t>
      </w:r>
      <w:r>
        <w:rPr>
          <w:spacing w:val="3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supreme</w:t>
      </w:r>
      <w:r>
        <w:rPr>
          <w:spacing w:val="49"/>
        </w:rPr>
        <w:t xml:space="preserve"> </w:t>
      </w:r>
      <w:r>
        <w:t>mystery</w:t>
      </w:r>
      <w:r>
        <w:rPr>
          <w:spacing w:val="2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My</w:t>
      </w:r>
      <w:r>
        <w:rPr>
          <w:spacing w:val="1"/>
        </w:rPr>
        <w:t xml:space="preserve"> </w:t>
      </w:r>
      <w:r>
        <w:rPr>
          <w:rFonts w:ascii="Book Antiqua" w:eastAsia="Book Antiqua" w:hAnsi="Book Antiqua" w:cs="Book Antiqua"/>
          <w:i/>
        </w:rPr>
        <w:t>Gétä</w:t>
      </w:r>
      <w:r>
        <w:rPr>
          <w:rFonts w:ascii="Book Antiqua" w:eastAsia="Book Antiqua" w:hAnsi="Book Antiqua" w:cs="Book Antiqua"/>
          <w:i/>
          <w:spacing w:val="-14"/>
        </w:rPr>
        <w:t xml:space="preserve"> </w:t>
      </w:r>
      <w:r>
        <w:rPr>
          <w:w w:val="107"/>
        </w:rPr>
        <w:t xml:space="preserve">to </w:t>
      </w:r>
      <w:r>
        <w:t>the</w:t>
      </w:r>
      <w:r>
        <w:rPr>
          <w:spacing w:val="38"/>
        </w:rPr>
        <w:t xml:space="preserve"> </w:t>
      </w:r>
      <w:r>
        <w:t>faithful</w:t>
      </w:r>
      <w:r>
        <w:rPr>
          <w:spacing w:val="33"/>
        </w:rPr>
        <w:t xml:space="preserve"> </w:t>
      </w:r>
      <w:r>
        <w:t>devotees</w:t>
      </w:r>
      <w:r>
        <w:rPr>
          <w:spacing w:val="35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sure</w:t>
      </w:r>
      <w:r>
        <w:rPr>
          <w:spacing w:val="38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attain</w:t>
      </w:r>
      <w:r>
        <w:rPr>
          <w:spacing w:val="48"/>
        </w:rPr>
        <w:t xml:space="preserve"> </w:t>
      </w:r>
      <w:r>
        <w:t>pure</w:t>
      </w:r>
      <w:r>
        <w:rPr>
          <w:spacing w:val="46"/>
        </w:rPr>
        <w:t xml:space="preserve"> </w:t>
      </w:r>
      <w:r>
        <w:t>devotion</w:t>
      </w:r>
      <w:r>
        <w:rPr>
          <w:spacing w:val="4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rPr>
          <w:w w:val="107"/>
        </w:rPr>
        <w:t xml:space="preserve">in </w:t>
      </w:r>
      <w:r>
        <w:t>the</w:t>
      </w:r>
      <w:r>
        <w:rPr>
          <w:spacing w:val="19"/>
        </w:rPr>
        <w:t xml:space="preserve"> </w:t>
      </w:r>
      <w:r>
        <w:t>end</w:t>
      </w:r>
      <w:r>
        <w:rPr>
          <w:spacing w:val="19"/>
        </w:rPr>
        <w:t xml:space="preserve"> </w:t>
      </w:r>
      <w:r>
        <w:t>he</w:t>
      </w:r>
      <w:r>
        <w:rPr>
          <w:spacing w:val="13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come</w:t>
      </w:r>
      <w:r>
        <w:rPr>
          <w:spacing w:val="1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Me.”</w:t>
      </w:r>
    </w:p>
    <w:p w14:paraId="6CC5EB2E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7FDC37B2" w14:textId="77777777" w:rsidR="00150366" w:rsidRDefault="00000000">
      <w:pPr>
        <w:spacing w:line="248" w:lineRule="auto"/>
        <w:ind w:left="120" w:right="83" w:firstLine="360"/>
        <w:jc w:val="both"/>
      </w:pPr>
      <w:r>
        <w:t>In</w:t>
      </w:r>
      <w:r>
        <w:rPr>
          <w:spacing w:val="10"/>
        </w:rPr>
        <w:t xml:space="preserve"> </w:t>
      </w:r>
      <w:r>
        <w:t>these</w:t>
      </w:r>
      <w:r>
        <w:rPr>
          <w:spacing w:val="16"/>
        </w:rPr>
        <w:t xml:space="preserve"> </w:t>
      </w:r>
      <w:r>
        <w:t>verses,</w:t>
      </w:r>
      <w:r>
        <w:rPr>
          <w:spacing w:val="5"/>
        </w:rPr>
        <w:t xml:space="preserve"> </w:t>
      </w:r>
      <w:r>
        <w:rPr>
          <w:w w:val="84"/>
        </w:rPr>
        <w:t>Çré</w:t>
      </w:r>
      <w:r>
        <w:rPr>
          <w:spacing w:val="-9"/>
          <w:w w:val="84"/>
        </w:rPr>
        <w:t xml:space="preserve"> </w:t>
      </w:r>
      <w:r>
        <w:rPr>
          <w:w w:val="84"/>
        </w:rPr>
        <w:t xml:space="preserve">Kåñëa </w:t>
      </w:r>
      <w:r>
        <w:rPr>
          <w:spacing w:val="22"/>
          <w:w w:val="84"/>
        </w:rPr>
        <w:t xml:space="preserve"> </w:t>
      </w:r>
      <w:r>
        <w:t>describes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characteristics</w:t>
      </w:r>
      <w:r>
        <w:rPr>
          <w:spacing w:val="34"/>
        </w:rPr>
        <w:t xml:space="preserve"> </w:t>
      </w:r>
      <w:r>
        <w:t xml:space="preserve">of the  genuine </w:t>
      </w:r>
      <w:r>
        <w:rPr>
          <w:spacing w:val="8"/>
        </w:rPr>
        <w:t xml:space="preserve"> </w:t>
      </w:r>
      <w:r>
        <w:t xml:space="preserve">candidates </w:t>
      </w:r>
      <w:r>
        <w:rPr>
          <w:spacing w:val="17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 xml:space="preserve">transcendental </w:t>
      </w:r>
      <w:r>
        <w:rPr>
          <w:spacing w:val="41"/>
        </w:rPr>
        <w:t xml:space="preserve"> </w:t>
      </w:r>
      <w:r>
        <w:t xml:space="preserve">realization </w:t>
      </w:r>
      <w:r>
        <w:rPr>
          <w:spacing w:val="8"/>
        </w:rPr>
        <w:t xml:space="preserve"> </w:t>
      </w:r>
      <w:r>
        <w:rPr>
          <w:w w:val="102"/>
        </w:rPr>
        <w:t xml:space="preserve">after </w:t>
      </w:r>
      <w:r>
        <w:t>first</w:t>
      </w:r>
      <w:r>
        <w:rPr>
          <w:spacing w:val="9"/>
        </w:rPr>
        <w:t xml:space="preserve"> </w:t>
      </w:r>
      <w:r>
        <w:t>defining</w:t>
      </w:r>
      <w:r>
        <w:rPr>
          <w:spacing w:val="16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disqualifications.</w:t>
      </w:r>
      <w:r>
        <w:rPr>
          <w:spacing w:val="30"/>
        </w:rPr>
        <w:t xml:space="preserve"> </w:t>
      </w:r>
      <w:r>
        <w:rPr>
          <w:w w:val="82"/>
        </w:rPr>
        <w:t>Çré Jéva</w:t>
      </w:r>
      <w:r>
        <w:rPr>
          <w:spacing w:val="26"/>
          <w:w w:val="82"/>
        </w:rPr>
        <w:t xml:space="preserve"> </w:t>
      </w:r>
      <w:r>
        <w:rPr>
          <w:w w:val="96"/>
        </w:rPr>
        <w:t>Gosvämé</w:t>
      </w:r>
      <w:r>
        <w:rPr>
          <w:spacing w:val="5"/>
          <w:w w:val="96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rPr>
          <w:w w:val="101"/>
        </w:rPr>
        <w:t xml:space="preserve">also </w:t>
      </w:r>
      <w:r>
        <w:t xml:space="preserve">presented </w:t>
      </w:r>
      <w:r>
        <w:rPr>
          <w:spacing w:val="19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clear</w:t>
      </w:r>
      <w:r>
        <w:rPr>
          <w:spacing w:val="39"/>
        </w:rPr>
        <w:t xml:space="preserve"> </w:t>
      </w:r>
      <w:r>
        <w:t>analysis</w:t>
      </w:r>
      <w:r>
        <w:rPr>
          <w:spacing w:val="3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 xml:space="preserve">qualifications </w:t>
      </w:r>
      <w:r>
        <w:rPr>
          <w:spacing w:val="3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rPr>
          <w:w w:val="104"/>
        </w:rPr>
        <w:t xml:space="preserve">hearing </w:t>
      </w:r>
      <w:r>
        <w:t>his</w:t>
      </w:r>
      <w:r>
        <w:rPr>
          <w:spacing w:val="15"/>
        </w:rPr>
        <w:t xml:space="preserve"> </w:t>
      </w:r>
      <w:r>
        <w:rPr>
          <w:rFonts w:ascii="Book Antiqua" w:eastAsia="Book Antiqua" w:hAnsi="Book Antiqua" w:cs="Book Antiqua"/>
          <w:i/>
        </w:rPr>
        <w:t>Gopäla-campü,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has</w:t>
      </w:r>
      <w:r>
        <w:rPr>
          <w:spacing w:val="17"/>
        </w:rPr>
        <w:t xml:space="preserve"> </w:t>
      </w:r>
      <w:r>
        <w:t>forbidden</w:t>
      </w:r>
      <w:r>
        <w:rPr>
          <w:spacing w:val="37"/>
        </w:rPr>
        <w:t xml:space="preserve"> </w:t>
      </w:r>
      <w:r>
        <w:t>unqualified</w:t>
      </w:r>
      <w:r>
        <w:rPr>
          <w:spacing w:val="42"/>
        </w:rPr>
        <w:t xml:space="preserve"> </w:t>
      </w:r>
      <w:r>
        <w:t>persons</w:t>
      </w:r>
      <w:r>
        <w:rPr>
          <w:spacing w:val="30"/>
        </w:rPr>
        <w:t xml:space="preserve"> </w:t>
      </w:r>
      <w:r>
        <w:rPr>
          <w:w w:val="107"/>
        </w:rPr>
        <w:t xml:space="preserve">to </w:t>
      </w:r>
      <w:r>
        <w:t>read</w:t>
      </w:r>
      <w:r>
        <w:rPr>
          <w:spacing w:val="44"/>
        </w:rPr>
        <w:t xml:space="preserve"> </w:t>
      </w:r>
      <w:r>
        <w:t>it,</w:t>
      </w:r>
      <w:r>
        <w:rPr>
          <w:spacing w:val="38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they</w:t>
      </w:r>
      <w:r>
        <w:rPr>
          <w:spacing w:val="44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t>bereft</w:t>
      </w:r>
      <w:r>
        <w:rPr>
          <w:spacing w:val="39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faith</w:t>
      </w:r>
      <w:r>
        <w:rPr>
          <w:spacing w:val="41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 xml:space="preserve">devotion. </w:t>
      </w:r>
      <w:r>
        <w:rPr>
          <w:spacing w:val="10"/>
        </w:rPr>
        <w:t xml:space="preserve"> </w:t>
      </w:r>
      <w:r>
        <w:t xml:space="preserve">Similarly, </w:t>
      </w:r>
      <w:r>
        <w:rPr>
          <w:w w:val="78"/>
        </w:rPr>
        <w:t xml:space="preserve">Çré </w:t>
      </w:r>
      <w:r>
        <w:rPr>
          <w:spacing w:val="11"/>
          <w:w w:val="78"/>
        </w:rPr>
        <w:t xml:space="preserve"> </w:t>
      </w:r>
      <w:r>
        <w:t xml:space="preserve">Sanätana </w:t>
      </w:r>
      <w:r>
        <w:rPr>
          <w:spacing w:val="4"/>
        </w:rPr>
        <w:t xml:space="preserve"> </w:t>
      </w:r>
      <w:r>
        <w:t>Gosvämé</w:t>
      </w:r>
      <w:r>
        <w:rPr>
          <w:spacing w:val="9"/>
        </w:rPr>
        <w:t xml:space="preserve"> </w:t>
      </w:r>
      <w:r>
        <w:t xml:space="preserve">has  strictly </w:t>
      </w:r>
      <w:r>
        <w:rPr>
          <w:spacing w:val="6"/>
        </w:rPr>
        <w:t xml:space="preserve"> </w:t>
      </w:r>
      <w:r>
        <w:t xml:space="preserve">prohibited </w:t>
      </w:r>
      <w:r>
        <w:rPr>
          <w:spacing w:val="30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rPr>
          <w:w w:val="101"/>
        </w:rPr>
        <w:t xml:space="preserve">faithless </w:t>
      </w:r>
      <w:r>
        <w:t>to</w:t>
      </w:r>
      <w:r>
        <w:rPr>
          <w:spacing w:val="45"/>
        </w:rPr>
        <w:t xml:space="preserve"> </w:t>
      </w:r>
      <w:r>
        <w:t xml:space="preserve">hear </w:t>
      </w:r>
      <w:r>
        <w:rPr>
          <w:spacing w:val="1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read</w:t>
      </w:r>
      <w:r>
        <w:rPr>
          <w:spacing w:val="48"/>
        </w:rPr>
        <w:t xml:space="preserve"> </w:t>
      </w:r>
      <w:r>
        <w:t>his</w:t>
      </w:r>
      <w:r>
        <w:rPr>
          <w:spacing w:val="43"/>
        </w:rPr>
        <w:t xml:space="preserve"> </w:t>
      </w:r>
      <w:r>
        <w:rPr>
          <w:rFonts w:ascii="Book Antiqua" w:eastAsia="Book Antiqua" w:hAnsi="Book Antiqua" w:cs="Book Antiqua"/>
          <w:i/>
        </w:rPr>
        <w:t>Båhad-bhägavatämåta</w:t>
      </w:r>
      <w:r>
        <w:t>. Such</w:t>
      </w:r>
      <w:r>
        <w:rPr>
          <w:spacing w:val="38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also</w:t>
      </w:r>
      <w:r>
        <w:rPr>
          <w:spacing w:val="37"/>
        </w:rPr>
        <w:t xml:space="preserve"> </w:t>
      </w:r>
      <w:r>
        <w:rPr>
          <w:w w:val="107"/>
        </w:rPr>
        <w:t xml:space="preserve">the </w:t>
      </w:r>
      <w:r>
        <w:t>case</w:t>
      </w:r>
      <w:r>
        <w:rPr>
          <w:spacing w:val="29"/>
        </w:rPr>
        <w:t xml:space="preserve"> </w:t>
      </w:r>
      <w:r>
        <w:t>with</w:t>
      </w:r>
      <w:r>
        <w:rPr>
          <w:spacing w:val="46"/>
        </w:rPr>
        <w:t xml:space="preserve"> </w:t>
      </w:r>
      <w:r>
        <w:t xml:space="preserve">our  other </w:t>
      </w:r>
      <w:r>
        <w:rPr>
          <w:spacing w:val="7"/>
        </w:rPr>
        <w:t xml:space="preserve"> </w:t>
      </w:r>
      <w:r>
        <w:t>Gosvämés,</w:t>
      </w:r>
      <w:r>
        <w:rPr>
          <w:spacing w:val="2"/>
        </w:rPr>
        <w:t xml:space="preserve"> </w:t>
      </w:r>
      <w:r>
        <w:t>who</w:t>
      </w:r>
      <w:r>
        <w:rPr>
          <w:spacing w:val="42"/>
        </w:rPr>
        <w:t xml:space="preserve"> </w:t>
      </w:r>
      <w:r>
        <w:t>have</w:t>
      </w:r>
      <w:r>
        <w:rPr>
          <w:spacing w:val="36"/>
        </w:rPr>
        <w:t xml:space="preserve"> </w:t>
      </w:r>
      <w:r>
        <w:t>all</w:t>
      </w:r>
      <w:r>
        <w:rPr>
          <w:spacing w:val="29"/>
        </w:rPr>
        <w:t xml:space="preserve"> </w:t>
      </w:r>
      <w:r>
        <w:t>given</w:t>
      </w:r>
      <w:r>
        <w:rPr>
          <w:spacing w:val="29"/>
        </w:rPr>
        <w:t xml:space="preserve"> </w:t>
      </w:r>
      <w:r>
        <w:rPr>
          <w:w w:val="102"/>
        </w:rPr>
        <w:t xml:space="preserve">similar </w:t>
      </w:r>
      <w:r>
        <w:rPr>
          <w:w w:val="103"/>
        </w:rPr>
        <w:t>warnings.</w:t>
      </w:r>
    </w:p>
    <w:p w14:paraId="3E51AEC3" w14:textId="77777777" w:rsidR="00150366" w:rsidRDefault="00150366">
      <w:pPr>
        <w:spacing w:before="4" w:line="240" w:lineRule="exact"/>
        <w:rPr>
          <w:sz w:val="24"/>
          <w:szCs w:val="24"/>
        </w:rPr>
      </w:pPr>
    </w:p>
    <w:p w14:paraId="5EAA357F" w14:textId="77777777" w:rsidR="00150366" w:rsidRDefault="00000000">
      <w:pPr>
        <w:ind w:left="997" w:right="997"/>
        <w:jc w:val="center"/>
        <w:rPr>
          <w:sz w:val="22"/>
          <w:szCs w:val="22"/>
        </w:rPr>
      </w:pPr>
      <w:r>
        <w:rPr>
          <w:rFonts w:ascii="Perpetua" w:eastAsia="Perpetua" w:hAnsi="Perpetua" w:cs="Perpetua"/>
          <w:b/>
          <w:sz w:val="22"/>
          <w:szCs w:val="22"/>
        </w:rPr>
        <w:t>The</w:t>
      </w:r>
      <w:r>
        <w:rPr>
          <w:rFonts w:ascii="Perpetua" w:eastAsia="Perpetua" w:hAnsi="Perpetua" w:cs="Perpetua"/>
          <w:b/>
          <w:spacing w:val="19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Substance</w:t>
      </w:r>
      <w:r>
        <w:rPr>
          <w:rFonts w:ascii="Perpetua" w:eastAsia="Perpetua" w:hAnsi="Perpetua" w:cs="Perpetua"/>
          <w:b/>
          <w:spacing w:val="18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of</w:t>
      </w:r>
      <w:r>
        <w:rPr>
          <w:rFonts w:ascii="Perpetua" w:eastAsia="Perpetua" w:hAnsi="Perpetua" w:cs="Perpetua"/>
          <w:b/>
          <w:spacing w:val="3"/>
          <w:sz w:val="22"/>
          <w:szCs w:val="22"/>
        </w:rPr>
        <w:t xml:space="preserve"> </w:t>
      </w:r>
      <w:r>
        <w:rPr>
          <w:b/>
          <w:i/>
          <w:w w:val="80"/>
          <w:sz w:val="22"/>
          <w:szCs w:val="22"/>
        </w:rPr>
        <w:t>Çré</w:t>
      </w:r>
      <w:r>
        <w:rPr>
          <w:b/>
          <w:i/>
          <w:spacing w:val="13"/>
          <w:w w:val="80"/>
          <w:sz w:val="22"/>
          <w:szCs w:val="22"/>
        </w:rPr>
        <w:t xml:space="preserve"> </w:t>
      </w:r>
      <w:r>
        <w:rPr>
          <w:b/>
          <w:i/>
          <w:w w:val="96"/>
          <w:sz w:val="22"/>
          <w:szCs w:val="22"/>
        </w:rPr>
        <w:t>Géta-govinda</w:t>
      </w:r>
    </w:p>
    <w:p w14:paraId="42D32DFE" w14:textId="77777777" w:rsidR="00150366" w:rsidRDefault="00150366">
      <w:pPr>
        <w:spacing w:before="7" w:line="120" w:lineRule="exact"/>
        <w:rPr>
          <w:sz w:val="12"/>
          <w:szCs w:val="12"/>
        </w:rPr>
      </w:pPr>
    </w:p>
    <w:p w14:paraId="3A982F7B" w14:textId="77777777" w:rsidR="00150366" w:rsidRDefault="00000000">
      <w:pPr>
        <w:spacing w:line="251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>Çré</w:t>
      </w:r>
      <w:r>
        <w:rPr>
          <w:spacing w:val="10"/>
          <w:w w:val="78"/>
        </w:rPr>
        <w:t xml:space="preserve"> </w:t>
      </w:r>
      <w:r>
        <w:t>Jayadeva</w:t>
      </w:r>
      <w:r>
        <w:rPr>
          <w:spacing w:val="-16"/>
        </w:rPr>
        <w:t xml:space="preserve"> </w:t>
      </w:r>
      <w:r>
        <w:rPr>
          <w:w w:val="96"/>
        </w:rPr>
        <w:t>Gosvämé</w:t>
      </w:r>
      <w:r>
        <w:rPr>
          <w:spacing w:val="1"/>
          <w:w w:val="96"/>
        </w:rPr>
        <w:t xml:space="preserve"> </w:t>
      </w:r>
      <w:r>
        <w:t>thoroughly</w:t>
      </w:r>
      <w:r>
        <w:rPr>
          <w:spacing w:val="43"/>
        </w:rPr>
        <w:t xml:space="preserve"> </w:t>
      </w:r>
      <w:r>
        <w:t xml:space="preserve">understood </w:t>
      </w:r>
      <w:r>
        <w:rPr>
          <w:spacing w:val="2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w w:val="107"/>
        </w:rPr>
        <w:t xml:space="preserve">nature </w:t>
      </w:r>
      <w:r>
        <w:t>of</w:t>
      </w:r>
      <w:r>
        <w:rPr>
          <w:spacing w:val="3"/>
        </w:rPr>
        <w:t xml:space="preserve"> </w:t>
      </w:r>
      <w:r>
        <w:t>mankind  in</w:t>
      </w:r>
      <w:r>
        <w:rPr>
          <w:spacing w:val="19"/>
        </w:rPr>
        <w:t xml:space="preserve"> </w:t>
      </w:r>
      <w:r>
        <w:t>Kali-yuga, the</w:t>
      </w:r>
      <w:r>
        <w:rPr>
          <w:spacing w:val="26"/>
        </w:rPr>
        <w:t xml:space="preserve"> </w:t>
      </w:r>
      <w:r>
        <w:t>age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quarrel.</w:t>
      </w:r>
      <w:r>
        <w:rPr>
          <w:spacing w:val="39"/>
        </w:rPr>
        <w:t xml:space="preserve"> </w:t>
      </w:r>
      <w:r>
        <w:t>He</w:t>
      </w:r>
      <w:r>
        <w:rPr>
          <w:spacing w:val="8"/>
        </w:rPr>
        <w:t xml:space="preserve"> </w:t>
      </w:r>
      <w:r>
        <w:t>knew</w:t>
      </w:r>
      <w:r>
        <w:rPr>
          <w:spacing w:val="26"/>
        </w:rPr>
        <w:t xml:space="preserve"> </w:t>
      </w:r>
      <w:r>
        <w:rPr>
          <w:w w:val="104"/>
        </w:rPr>
        <w:t xml:space="preserve">how </w:t>
      </w:r>
      <w:r>
        <w:t>easily</w:t>
      </w:r>
      <w:r>
        <w:rPr>
          <w:spacing w:val="21"/>
        </w:rPr>
        <w:t xml:space="preserve"> </w:t>
      </w:r>
      <w:r>
        <w:t>people</w:t>
      </w:r>
      <w:r>
        <w:rPr>
          <w:spacing w:val="41"/>
        </w:rPr>
        <w:t xml:space="preserve"> </w:t>
      </w:r>
      <w:r>
        <w:t>become</w:t>
      </w:r>
      <w:r>
        <w:rPr>
          <w:spacing w:val="38"/>
        </w:rPr>
        <w:t xml:space="preserve"> </w:t>
      </w:r>
      <w:r>
        <w:t>captivated  by</w:t>
      </w:r>
      <w:r>
        <w:rPr>
          <w:spacing w:val="25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sight</w:t>
      </w:r>
      <w:r>
        <w:rPr>
          <w:spacing w:val="37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w w:val="102"/>
        </w:rPr>
        <w:t xml:space="preserve">superficial </w:t>
      </w:r>
      <w:r>
        <w:t>beauty.</w:t>
      </w:r>
      <w:r>
        <w:rPr>
          <w:spacing w:val="21"/>
        </w:rPr>
        <w:t xml:space="preserve"> </w:t>
      </w:r>
      <w:r>
        <w:t>Perceiving</w:t>
      </w:r>
      <w:r>
        <w:rPr>
          <w:spacing w:val="14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external</w:t>
      </w:r>
      <w:r>
        <w:rPr>
          <w:spacing w:val="31"/>
        </w:rPr>
        <w:t xml:space="preserve"> </w:t>
      </w:r>
      <w:r>
        <w:t>covering</w:t>
      </w:r>
      <w:r>
        <w:rPr>
          <w:spacing w:val="18"/>
        </w:rPr>
        <w:t xml:space="preserve"> </w:t>
      </w:r>
      <w:r>
        <w:t>of beauty,</w:t>
      </w:r>
      <w:r>
        <w:rPr>
          <w:spacing w:val="21"/>
        </w:rPr>
        <w:t xml:space="preserve"> </w:t>
      </w:r>
      <w:r>
        <w:rPr>
          <w:w w:val="104"/>
        </w:rPr>
        <w:t xml:space="preserve">they </w:t>
      </w:r>
      <w:r>
        <w:t xml:space="preserve">could </w:t>
      </w:r>
      <w:r>
        <w:rPr>
          <w:spacing w:val="12"/>
        </w:rPr>
        <w:t xml:space="preserve"> </w:t>
      </w:r>
      <w:r>
        <w:t>even</w:t>
      </w:r>
      <w:r>
        <w:rPr>
          <w:spacing w:val="48"/>
        </w:rPr>
        <w:t xml:space="preserve"> </w:t>
      </w:r>
      <w:r>
        <w:t xml:space="preserve">overlook </w:t>
      </w:r>
      <w:r>
        <w:rPr>
          <w:spacing w:val="11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potent </w:t>
      </w:r>
      <w:r>
        <w:rPr>
          <w:spacing w:val="25"/>
        </w:rPr>
        <w:t xml:space="preserve"> </w:t>
      </w:r>
      <w:r>
        <w:t xml:space="preserve">medicinal </w:t>
      </w:r>
      <w:r>
        <w:rPr>
          <w:spacing w:val="14"/>
        </w:rPr>
        <w:t xml:space="preserve"> </w:t>
      </w:r>
      <w:r>
        <w:t xml:space="preserve">herb, </w:t>
      </w:r>
      <w:r>
        <w:rPr>
          <w:spacing w:val="14"/>
        </w:rPr>
        <w:t xml:space="preserve"> </w:t>
      </w:r>
      <w:r>
        <w:t xml:space="preserve">thinking </w:t>
      </w:r>
      <w:r>
        <w:rPr>
          <w:spacing w:val="30"/>
        </w:rPr>
        <w:t xml:space="preserve"> </w:t>
      </w:r>
      <w:r>
        <w:rPr>
          <w:w w:val="107"/>
        </w:rPr>
        <w:t xml:space="preserve">it </w:t>
      </w:r>
      <w:r>
        <w:t>to</w:t>
      </w:r>
      <w:r>
        <w:rPr>
          <w:spacing w:val="26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no</w:t>
      </w:r>
      <w:r>
        <w:rPr>
          <w:spacing w:val="29"/>
        </w:rPr>
        <w:t xml:space="preserve"> </w:t>
      </w:r>
      <w:r>
        <w:t>value.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poet</w:t>
      </w:r>
      <w:r>
        <w:rPr>
          <w:spacing w:val="32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Jayadeva was</w:t>
      </w:r>
      <w:r>
        <w:rPr>
          <w:spacing w:val="15"/>
        </w:rPr>
        <w:t xml:space="preserve"> </w:t>
      </w:r>
      <w:r>
        <w:t>moved</w:t>
      </w:r>
      <w:r>
        <w:rPr>
          <w:spacing w:val="26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rPr>
          <w:w w:val="107"/>
        </w:rPr>
        <w:t xml:space="preserve">the </w:t>
      </w:r>
      <w:r>
        <w:t>causeless</w:t>
      </w:r>
      <w:r>
        <w:rPr>
          <w:spacing w:val="30"/>
        </w:rPr>
        <w:t xml:space="preserve"> </w:t>
      </w:r>
      <w:r>
        <w:t xml:space="preserve">compassion </w:t>
      </w:r>
      <w:r>
        <w:rPr>
          <w:spacing w:val="1"/>
        </w:rPr>
        <w:t xml:space="preserve"> </w:t>
      </w:r>
      <w:r>
        <w:rPr>
          <w:spacing w:val="-18"/>
        </w:rPr>
        <w:t>V</w:t>
      </w:r>
      <w:r>
        <w:t>aiñëavas feel</w:t>
      </w:r>
      <w:r>
        <w:rPr>
          <w:spacing w:val="14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all</w:t>
      </w:r>
      <w:r>
        <w:rPr>
          <w:spacing w:val="23"/>
        </w:rPr>
        <w:t xml:space="preserve"> </w:t>
      </w:r>
      <w:r>
        <w:t>fallen</w:t>
      </w:r>
      <w:r>
        <w:rPr>
          <w:spacing w:val="27"/>
        </w:rPr>
        <w:t xml:space="preserve"> </w:t>
      </w:r>
      <w:r>
        <w:t>souls.</w:t>
      </w:r>
      <w:r>
        <w:rPr>
          <w:spacing w:val="37"/>
        </w:rPr>
        <w:t xml:space="preserve"> </w:t>
      </w:r>
      <w:r>
        <w:rPr>
          <w:spacing w:val="-24"/>
        </w:rPr>
        <w:t>T</w:t>
      </w:r>
      <w:r>
        <w:rPr>
          <w:w w:val="103"/>
        </w:rPr>
        <w:t xml:space="preserve">o </w:t>
      </w:r>
      <w:r>
        <w:t>make</w:t>
      </w:r>
      <w:r>
        <w:rPr>
          <w:spacing w:val="8"/>
        </w:rPr>
        <w:t xml:space="preserve"> </w:t>
      </w:r>
      <w:r>
        <w:t>them</w:t>
      </w:r>
      <w:r>
        <w:rPr>
          <w:spacing w:val="19"/>
        </w:rPr>
        <w:t xml:space="preserve"> </w:t>
      </w:r>
      <w:r>
        <w:t>relish</w:t>
      </w:r>
      <w:r>
        <w:rPr>
          <w:spacing w:val="13"/>
        </w:rPr>
        <w:t xml:space="preserve"> </w:t>
      </w:r>
      <w:r>
        <w:t>eternal</w:t>
      </w:r>
      <w:r>
        <w:rPr>
          <w:spacing w:val="17"/>
        </w:rPr>
        <w:t xml:space="preserve"> </w:t>
      </w:r>
      <w:r>
        <w:t>bliss,</w:t>
      </w:r>
      <w:r>
        <w:rPr>
          <w:spacing w:val="-1"/>
        </w:rPr>
        <w:t xml:space="preserve"> </w:t>
      </w:r>
      <w:r>
        <w:t>he</w:t>
      </w:r>
      <w:r>
        <w:rPr>
          <w:spacing w:val="6"/>
        </w:rPr>
        <w:t xml:space="preserve"> </w:t>
      </w:r>
      <w:r>
        <w:t>wrapped</w:t>
      </w:r>
      <w:r>
        <w:rPr>
          <w:spacing w:val="2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w w:val="103"/>
        </w:rPr>
        <w:t xml:space="preserve">incomparable </w:t>
      </w:r>
      <w:r>
        <w:t xml:space="preserve">shelter </w:t>
      </w:r>
      <w:r>
        <w:rPr>
          <w:spacing w:val="2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his </w:t>
      </w:r>
      <w:r>
        <w:rPr>
          <w:spacing w:val="4"/>
        </w:rPr>
        <w:t xml:space="preserve"> </w:t>
      </w:r>
      <w:r>
        <w:t xml:space="preserve">matchless, </w:t>
      </w:r>
      <w:r>
        <w:rPr>
          <w:spacing w:val="20"/>
        </w:rPr>
        <w:t xml:space="preserve"> </w:t>
      </w:r>
      <w:r>
        <w:t xml:space="preserve">supremely </w:t>
      </w:r>
      <w:r>
        <w:rPr>
          <w:spacing w:val="20"/>
        </w:rPr>
        <w:t xml:space="preserve"> </w:t>
      </w:r>
      <w:r>
        <w:t xml:space="preserve">sweet,  </w:t>
      </w:r>
      <w:r>
        <w:rPr>
          <w:w w:val="105"/>
        </w:rPr>
        <w:t xml:space="preserve">transcendental </w:t>
      </w:r>
      <w:r>
        <w:t xml:space="preserve">ecstatic </w:t>
      </w:r>
      <w:r>
        <w:rPr>
          <w:spacing w:val="48"/>
        </w:rPr>
        <w:t xml:space="preserve"> </w:t>
      </w:r>
      <w:r>
        <w:t xml:space="preserve">moods  </w:t>
      </w:r>
      <w:r>
        <w:rPr>
          <w:spacing w:val="7"/>
        </w:rPr>
        <w:t xml:space="preserve"> </w:t>
      </w:r>
      <w:r>
        <w:t xml:space="preserve">in </w:t>
      </w:r>
      <w:r>
        <w:rPr>
          <w:spacing w:val="47"/>
        </w:rPr>
        <w:t xml:space="preserve"> </w:t>
      </w:r>
      <w:r>
        <w:t xml:space="preserve">the  </w:t>
      </w:r>
      <w:r>
        <w:rPr>
          <w:spacing w:val="3"/>
        </w:rPr>
        <w:t xml:space="preserve"> </w:t>
      </w:r>
      <w:r>
        <w:t xml:space="preserve">covering </w:t>
      </w:r>
      <w:r>
        <w:rPr>
          <w:spacing w:val="50"/>
        </w:rPr>
        <w:t xml:space="preserve"> </w:t>
      </w:r>
      <w:r>
        <w:t xml:space="preserve">of </w:t>
      </w:r>
      <w:r>
        <w:rPr>
          <w:spacing w:val="31"/>
        </w:rPr>
        <w:t xml:space="preserve"> </w:t>
      </w:r>
      <w:r>
        <w:t xml:space="preserve">the  </w:t>
      </w:r>
      <w:r>
        <w:rPr>
          <w:spacing w:val="3"/>
        </w:rPr>
        <w:t xml:space="preserve"> </w:t>
      </w:r>
      <w:r>
        <w:t xml:space="preserve">base </w:t>
      </w:r>
      <w:r>
        <w:rPr>
          <w:spacing w:val="40"/>
        </w:rPr>
        <w:t xml:space="preserve"> </w:t>
      </w:r>
      <w:r>
        <w:rPr>
          <w:w w:val="102"/>
        </w:rPr>
        <w:t xml:space="preserve">sweetness </w:t>
      </w:r>
      <w:r>
        <w:t xml:space="preserve">of  worldly </w:t>
      </w:r>
      <w:r>
        <w:rPr>
          <w:spacing w:val="17"/>
        </w:rPr>
        <w:t xml:space="preserve"> </w:t>
      </w:r>
      <w:r>
        <w:t xml:space="preserve">conjugal </w:t>
      </w:r>
      <w:r>
        <w:rPr>
          <w:spacing w:val="26"/>
        </w:rPr>
        <w:t xml:space="preserve"> </w:t>
      </w:r>
      <w:r>
        <w:t xml:space="preserve">love. </w:t>
      </w:r>
      <w:r>
        <w:rPr>
          <w:spacing w:val="5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 xml:space="preserve">so </w:t>
      </w:r>
      <w:r>
        <w:rPr>
          <w:spacing w:val="9"/>
        </w:rPr>
        <w:t xml:space="preserve"> </w:t>
      </w:r>
      <w:r>
        <w:t xml:space="preserve">doing, </w:t>
      </w:r>
      <w:r>
        <w:rPr>
          <w:spacing w:val="25"/>
        </w:rPr>
        <w:t xml:space="preserve"> </w:t>
      </w:r>
      <w:r>
        <w:rPr>
          <w:w w:val="78"/>
        </w:rPr>
        <w:t xml:space="preserve">Çré </w:t>
      </w:r>
      <w:r>
        <w:rPr>
          <w:spacing w:val="27"/>
          <w:w w:val="78"/>
        </w:rPr>
        <w:t xml:space="preserve"> </w:t>
      </w:r>
      <w:r>
        <w:t>Jayadeva</w:t>
      </w:r>
      <w:r>
        <w:rPr>
          <w:spacing w:val="40"/>
        </w:rPr>
        <w:t xml:space="preserve"> </w:t>
      </w:r>
      <w:r>
        <w:rPr>
          <w:w w:val="104"/>
        </w:rPr>
        <w:t xml:space="preserve">has </w:t>
      </w:r>
      <w:r>
        <w:t>manifested</w:t>
      </w:r>
      <w:r>
        <w:rPr>
          <w:spacing w:val="3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exclusive</w:t>
      </w:r>
      <w:r>
        <w:rPr>
          <w:spacing w:val="13"/>
        </w:rPr>
        <w:t xml:space="preserve"> </w:t>
      </w:r>
      <w:r>
        <w:t>antidote</w:t>
      </w:r>
      <w:r>
        <w:rPr>
          <w:spacing w:val="3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disease</w:t>
      </w:r>
      <w:r>
        <w:rPr>
          <w:spacing w:val="11"/>
        </w:rPr>
        <w:t xml:space="preserve"> </w:t>
      </w:r>
      <w:r>
        <w:t xml:space="preserve">of </w:t>
      </w:r>
      <w:r>
        <w:rPr>
          <w:w w:val="103"/>
        </w:rPr>
        <w:t xml:space="preserve">material </w:t>
      </w:r>
      <w:r>
        <w:t>existence</w:t>
      </w:r>
      <w:r>
        <w:rPr>
          <w:spacing w:val="2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form</w:t>
      </w:r>
      <w:r>
        <w:rPr>
          <w:spacing w:val="1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rPr>
          <w:w w:val="104"/>
        </w:rPr>
        <w:t>poem.</w:t>
      </w:r>
    </w:p>
    <w:p w14:paraId="7B626316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0880484B" w14:textId="77777777" w:rsidR="00150366" w:rsidRDefault="00150366">
      <w:pPr>
        <w:spacing w:line="200" w:lineRule="exact"/>
      </w:pPr>
    </w:p>
    <w:p w14:paraId="3C621E1E" w14:textId="77777777" w:rsidR="00150366" w:rsidRDefault="00000000">
      <w:pPr>
        <w:spacing w:before="23" w:line="240" w:lineRule="exact"/>
        <w:ind w:left="119" w:right="83" w:firstLine="360"/>
        <w:jc w:val="both"/>
      </w:pP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respecte</w:t>
      </w:r>
      <w:r>
        <w:t xml:space="preserve">d  </w:t>
      </w:r>
      <w:r>
        <w:rPr>
          <w:spacing w:val="-2"/>
        </w:rPr>
        <w:t>reader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ca</w:t>
      </w:r>
      <w:r>
        <w:t>n</w:t>
      </w:r>
      <w:r>
        <w:rPr>
          <w:spacing w:val="31"/>
        </w:rPr>
        <w:t xml:space="preserve"> </w:t>
      </w:r>
      <w:r>
        <w:rPr>
          <w:spacing w:val="-2"/>
        </w:rPr>
        <w:t>no</w:t>
      </w:r>
      <w:r>
        <w:t>w</w:t>
      </w:r>
      <w:r>
        <w:rPr>
          <w:spacing w:val="34"/>
        </w:rPr>
        <w:t xml:space="preserve"> </w:t>
      </w:r>
      <w:r>
        <w:rPr>
          <w:spacing w:val="-2"/>
        </w:rPr>
        <w:t>readil</w:t>
      </w:r>
      <w:r>
        <w:t>y</w:t>
      </w:r>
      <w:r>
        <w:rPr>
          <w:spacing w:val="31"/>
        </w:rPr>
        <w:t xml:space="preserve"> </w:t>
      </w:r>
      <w:r>
        <w:rPr>
          <w:spacing w:val="-2"/>
          <w:w w:val="107"/>
        </w:rPr>
        <w:t>understan</w:t>
      </w:r>
      <w:r>
        <w:rPr>
          <w:w w:val="107"/>
        </w:rPr>
        <w:t>d</w:t>
      </w:r>
      <w:r>
        <w:rPr>
          <w:spacing w:val="18"/>
          <w:w w:val="107"/>
        </w:rPr>
        <w:t xml:space="preserve"> </w:t>
      </w:r>
      <w:r>
        <w:rPr>
          <w:spacing w:val="-2"/>
          <w:w w:val="108"/>
        </w:rPr>
        <w:t xml:space="preserve">that </w:t>
      </w:r>
      <w:r>
        <w:rPr>
          <w:rFonts w:ascii="Book Antiqua" w:eastAsia="Book Antiqua" w:hAnsi="Book Antiqua" w:cs="Book Antiqua"/>
          <w:i/>
          <w:w w:val="90"/>
        </w:rPr>
        <w:t>Çré</w:t>
      </w:r>
      <w:r>
        <w:rPr>
          <w:rFonts w:ascii="Book Antiqua" w:eastAsia="Book Antiqua" w:hAnsi="Book Antiqua" w:cs="Book Antiqua"/>
          <w:i/>
          <w:spacing w:val="-7"/>
          <w:w w:val="90"/>
        </w:rPr>
        <w:t xml:space="preserve"> </w:t>
      </w:r>
      <w:r>
        <w:rPr>
          <w:rFonts w:ascii="Book Antiqua" w:eastAsia="Book Antiqua" w:hAnsi="Book Antiqua" w:cs="Book Antiqua"/>
          <w:i/>
          <w:w w:val="90"/>
        </w:rPr>
        <w:t xml:space="preserve">Géta-govinda </w:t>
      </w:r>
      <w:r>
        <w:rPr>
          <w:rFonts w:ascii="Book Antiqua" w:eastAsia="Book Antiqua" w:hAnsi="Book Antiqua" w:cs="Book Antiqua"/>
          <w:i/>
          <w:spacing w:val="34"/>
          <w:w w:val="9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about</w:t>
      </w:r>
      <w:r>
        <w:rPr>
          <w:spacing w:val="42"/>
        </w:rPr>
        <w:t xml:space="preserve"> </w:t>
      </w:r>
      <w:r>
        <w:t xml:space="preserve">mundane </w:t>
      </w:r>
      <w:r>
        <w:rPr>
          <w:spacing w:val="14"/>
        </w:rPr>
        <w:t xml:space="preserve"> </w:t>
      </w:r>
      <w:r>
        <w:t>sexuality.</w:t>
      </w:r>
      <w:r>
        <w:rPr>
          <w:spacing w:val="35"/>
        </w:rPr>
        <w:t xml:space="preserve"> </w:t>
      </w:r>
      <w:r>
        <w:t>Rather,</w:t>
      </w:r>
      <w:r>
        <w:rPr>
          <w:spacing w:val="32"/>
        </w:rPr>
        <w:t xml:space="preserve"> </w:t>
      </w:r>
      <w:r>
        <w:rPr>
          <w:w w:val="107"/>
        </w:rPr>
        <w:t xml:space="preserve">it </w:t>
      </w:r>
      <w:r>
        <w:rPr>
          <w:spacing w:val="-4"/>
        </w:rPr>
        <w:t>pertain</w:t>
      </w:r>
      <w:r>
        <w:t>s</w:t>
      </w:r>
      <w:r>
        <w:rPr>
          <w:spacing w:val="35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ver</w:t>
      </w:r>
      <w:r>
        <w:t xml:space="preserve">y </w:t>
      </w:r>
      <w:r>
        <w:rPr>
          <w:spacing w:val="-4"/>
        </w:rPr>
        <w:t>sam</w:t>
      </w:r>
      <w:r>
        <w:t>e</w:t>
      </w:r>
      <w:r>
        <w:rPr>
          <w:spacing w:val="8"/>
        </w:rPr>
        <w:t xml:space="preserve"> </w:t>
      </w:r>
      <w:r>
        <w:rPr>
          <w:spacing w:val="-4"/>
        </w:rPr>
        <w:t>sublim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transcendenta</w:t>
      </w:r>
      <w:r>
        <w:t xml:space="preserve">l 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ras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28"/>
        </w:rPr>
        <w:t xml:space="preserve"> </w:t>
      </w:r>
      <w:r>
        <w:rPr>
          <w:spacing w:val="-4"/>
          <w:w w:val="107"/>
        </w:rPr>
        <w:t xml:space="preserve">the </w:t>
      </w:r>
      <w:r>
        <w:rPr>
          <w:spacing w:val="-22"/>
        </w:rPr>
        <w:t>V</w:t>
      </w:r>
      <w:r>
        <w:rPr>
          <w:spacing w:val="-6"/>
        </w:rPr>
        <w:t>eda</w:t>
      </w:r>
      <w:r>
        <w:t>s</w:t>
      </w:r>
      <w:r>
        <w:rPr>
          <w:spacing w:val="-6"/>
        </w:rPr>
        <w:t xml:space="preserve"> ascrib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6"/>
        </w:rPr>
        <w:t>caus</w:t>
      </w:r>
      <w:r>
        <w:t>e</w:t>
      </w:r>
      <w:r>
        <w:rPr>
          <w:spacing w:val="12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6"/>
        </w:rPr>
        <w:t>lastin</w:t>
      </w:r>
      <w:r>
        <w:t>g</w:t>
      </w:r>
      <w:r>
        <w:rPr>
          <w:spacing w:val="14"/>
        </w:rPr>
        <w:t xml:space="preserve"> </w:t>
      </w:r>
      <w:r>
        <w:rPr>
          <w:spacing w:val="-6"/>
        </w:rPr>
        <w:t>jo</w:t>
      </w:r>
      <w:r>
        <w:t>y</w:t>
      </w:r>
      <w:r>
        <w:rPr>
          <w:spacing w:val="3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5"/>
        </w:rPr>
        <w:t xml:space="preserve"> </w:t>
      </w:r>
      <w:r>
        <w:rPr>
          <w:spacing w:val="-6"/>
        </w:rPr>
        <w:t>al</w:t>
      </w:r>
      <w:r>
        <w:t>l</w:t>
      </w:r>
      <w:r>
        <w:rPr>
          <w:spacing w:val="3"/>
        </w:rPr>
        <w:t xml:space="preserve"> </w:t>
      </w:r>
      <w:r>
        <w:rPr>
          <w:spacing w:val="-6"/>
        </w:rPr>
        <w:t>livin</w:t>
      </w:r>
      <w:r>
        <w:t>g</w:t>
      </w:r>
      <w:r>
        <w:rPr>
          <w:spacing w:val="3"/>
        </w:rPr>
        <w:t xml:space="preserve"> </w:t>
      </w:r>
      <w:r>
        <w:rPr>
          <w:spacing w:val="-6"/>
        </w:rPr>
        <w:t>beings</w:t>
      </w:r>
      <w:r>
        <w:t>.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80"/>
        </w:rPr>
        <w:t xml:space="preserve">Çré </w:t>
      </w:r>
      <w:r>
        <w:rPr>
          <w:rFonts w:ascii="Book Antiqua" w:eastAsia="Book Antiqua" w:hAnsi="Book Antiqua" w:cs="Book Antiqua"/>
          <w:i/>
          <w:spacing w:val="-2"/>
          <w:w w:val="94"/>
        </w:rPr>
        <w:t>Géta-govind</w:t>
      </w:r>
      <w:r>
        <w:rPr>
          <w:rFonts w:ascii="Book Antiqua" w:eastAsia="Book Antiqua" w:hAnsi="Book Antiqua" w:cs="Book Antiqua"/>
          <w:i/>
          <w:w w:val="94"/>
        </w:rPr>
        <w:t>a</w:t>
      </w:r>
      <w:r>
        <w:rPr>
          <w:rFonts w:ascii="Book Antiqua" w:eastAsia="Book Antiqua" w:hAnsi="Book Antiqua" w:cs="Book Antiqua"/>
          <w:i/>
          <w:spacing w:val="36"/>
          <w:w w:val="94"/>
        </w:rPr>
        <w:t xml:space="preserve"> </w:t>
      </w:r>
      <w:r>
        <w:rPr>
          <w:spacing w:val="-2"/>
        </w:rPr>
        <w:t>ma</w:t>
      </w:r>
      <w:r>
        <w:t>y</w:t>
      </w:r>
      <w:r>
        <w:rPr>
          <w:spacing w:val="26"/>
        </w:rPr>
        <w:t xml:space="preserve"> </w:t>
      </w:r>
      <w:r>
        <w:rPr>
          <w:spacing w:val="-2"/>
        </w:rPr>
        <w:t>appea</w:t>
      </w:r>
      <w:r>
        <w:t>r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rPr>
          <w:spacing w:val="-2"/>
        </w:rPr>
        <w:t>mundan</w:t>
      </w:r>
      <w:r>
        <w:t xml:space="preserve">e </w:t>
      </w:r>
      <w:r>
        <w:rPr>
          <w:spacing w:val="17"/>
        </w:rPr>
        <w:t xml:space="preserve"> </w:t>
      </w:r>
      <w:r>
        <w:rPr>
          <w:spacing w:val="-2"/>
        </w:rPr>
        <w:t>poeti</w:t>
      </w:r>
      <w:r>
        <w:t>c</w:t>
      </w:r>
      <w:r>
        <w:rPr>
          <w:spacing w:val="38"/>
        </w:rPr>
        <w:t xml:space="preserve"> </w:t>
      </w:r>
      <w:r>
        <w:rPr>
          <w:spacing w:val="-2"/>
          <w:w w:val="104"/>
        </w:rPr>
        <w:t xml:space="preserve">composition, </w:t>
      </w:r>
      <w:r>
        <w:rPr>
          <w:spacing w:val="-6"/>
        </w:rPr>
        <w:t>bu</w:t>
      </w:r>
      <w:r>
        <w:t>t</w:t>
      </w:r>
      <w:r>
        <w:rPr>
          <w:spacing w:val="18"/>
        </w:rPr>
        <w:t xml:space="preserve"> </w:t>
      </w:r>
      <w:r>
        <w:rPr>
          <w:spacing w:val="-6"/>
        </w:rPr>
        <w:t>i</w:t>
      </w:r>
      <w:r>
        <w:t>t</w:t>
      </w:r>
      <w:r>
        <w:rPr>
          <w:spacing w:val="7"/>
        </w:rPr>
        <w:t xml:space="preserve"> </w:t>
      </w:r>
      <w:r>
        <w:rPr>
          <w:spacing w:val="-6"/>
        </w:rPr>
        <w:t>is</w:t>
      </w:r>
      <w:r>
        <w:t xml:space="preserve">, </w:t>
      </w:r>
      <w:r>
        <w:rPr>
          <w:spacing w:val="-6"/>
        </w:rPr>
        <w:t>i</w:t>
      </w:r>
      <w:r>
        <w:t>n</w:t>
      </w:r>
      <w:r>
        <w:rPr>
          <w:spacing w:val="10"/>
        </w:rPr>
        <w:t xml:space="preserve"> </w:t>
      </w:r>
      <w:r>
        <w:rPr>
          <w:spacing w:val="-6"/>
        </w:rPr>
        <w:t>fact</w:t>
      </w:r>
      <w:r>
        <w:t>,</w:t>
      </w:r>
      <w:r>
        <w:rPr>
          <w:spacing w:val="-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6"/>
        </w:rPr>
        <w:t>embodimen</w:t>
      </w:r>
      <w:r>
        <w:t>t</w:t>
      </w:r>
      <w:r>
        <w:rPr>
          <w:spacing w:val="38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6"/>
        </w:rPr>
        <w:t>essenc</w:t>
      </w:r>
      <w:r>
        <w:t>e</w:t>
      </w:r>
      <w:r>
        <w:rPr>
          <w:spacing w:val="4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6"/>
        </w:rPr>
        <w:t>al</w:t>
      </w:r>
      <w:r>
        <w:t>l</w:t>
      </w:r>
      <w:r>
        <w:rPr>
          <w:spacing w:val="-2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22"/>
        </w:rPr>
        <w:t>V</w:t>
      </w:r>
      <w:r>
        <w:rPr>
          <w:spacing w:val="-6"/>
        </w:rPr>
        <w:t>edas.</w:t>
      </w:r>
    </w:p>
    <w:p w14:paraId="1B2A3992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3DEF5342" w14:textId="77777777" w:rsidR="00150366" w:rsidRDefault="00000000">
      <w:pPr>
        <w:spacing w:line="247" w:lineRule="auto"/>
        <w:ind w:left="119" w:right="83" w:firstLine="360"/>
        <w:jc w:val="both"/>
      </w:pP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Jayadeva Gosvämé</w:t>
      </w:r>
      <w:r>
        <w:rPr>
          <w:spacing w:val="-15"/>
        </w:rPr>
        <w:t xml:space="preserve"> </w:t>
      </w:r>
      <w:r>
        <w:t>has</w:t>
      </w:r>
      <w:r>
        <w:rPr>
          <w:spacing w:val="26"/>
        </w:rPr>
        <w:t xml:space="preserve"> </w:t>
      </w:r>
      <w:r>
        <w:t>been</w:t>
      </w:r>
      <w:r>
        <w:rPr>
          <w:spacing w:val="30"/>
        </w:rPr>
        <w:t xml:space="preserve"> </w:t>
      </w:r>
      <w:r>
        <w:t>compared</w:t>
      </w:r>
      <w:r>
        <w:rPr>
          <w:spacing w:val="47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w w:val="103"/>
        </w:rPr>
        <w:t xml:space="preserve">sacred </w:t>
      </w:r>
      <w:r>
        <w:t>decorative</w:t>
      </w:r>
      <w:r>
        <w:rPr>
          <w:spacing w:val="28"/>
        </w:rPr>
        <w:t xml:space="preserve"> </w:t>
      </w:r>
      <w:r>
        <w:t>marking</w:t>
      </w:r>
      <w:r>
        <w:rPr>
          <w:spacing w:val="38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tilaka</w:t>
      </w:r>
      <w:r>
        <w:t>)  upon</w:t>
      </w:r>
      <w:r>
        <w:rPr>
          <w:spacing w:val="43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forehead</w:t>
      </w:r>
      <w:r>
        <w:rPr>
          <w:spacing w:val="32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w w:val="105"/>
        </w:rPr>
        <w:t xml:space="preserve">entire </w:t>
      </w:r>
      <w:r>
        <w:t>dynasty</w:t>
      </w:r>
      <w:r>
        <w:rPr>
          <w:spacing w:val="37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poets</w:t>
      </w:r>
      <w:r>
        <w:rPr>
          <w:spacing w:val="35"/>
        </w:rPr>
        <w:t xml:space="preserve"> </w:t>
      </w:r>
      <w:r>
        <w:t>who</w:t>
      </w:r>
      <w:r>
        <w:rPr>
          <w:spacing w:val="32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 xml:space="preserve">conversant </w:t>
      </w:r>
      <w:r>
        <w:rPr>
          <w:spacing w:val="3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 xml:space="preserve">principles  of spiritual </w:t>
      </w:r>
      <w:r>
        <w:rPr>
          <w:spacing w:val="11"/>
        </w:rPr>
        <w:t xml:space="preserve"> </w:t>
      </w:r>
      <w:r>
        <w:t>mellows.</w:t>
      </w:r>
      <w:r>
        <w:rPr>
          <w:spacing w:val="35"/>
        </w:rPr>
        <w:t xml:space="preserve"> </w:t>
      </w:r>
      <w:r>
        <w:t>Sometimes</w:t>
      </w:r>
      <w:r>
        <w:rPr>
          <w:spacing w:val="37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 xml:space="preserve">portrayed </w:t>
      </w:r>
      <w:r>
        <w:rPr>
          <w:spacing w:val="9"/>
        </w:rPr>
        <w:t xml:space="preserve"> </w:t>
      </w:r>
      <w:r>
        <w:rPr>
          <w:w w:val="78"/>
        </w:rPr>
        <w:t xml:space="preserve">Çré  </w:t>
      </w:r>
      <w:r>
        <w:rPr>
          <w:w w:val="101"/>
        </w:rPr>
        <w:t xml:space="preserve">Rädhä, </w:t>
      </w:r>
      <w:r>
        <w:t>when</w:t>
      </w:r>
      <w:r>
        <w:rPr>
          <w:spacing w:val="36"/>
        </w:rPr>
        <w:t xml:space="preserve"> </w:t>
      </w:r>
      <w:r>
        <w:t>separated</w:t>
      </w:r>
      <w:r>
        <w:rPr>
          <w:spacing w:val="44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rPr>
          <w:w w:val="78"/>
        </w:rPr>
        <w:t>Çré</w:t>
      </w:r>
      <w:r>
        <w:rPr>
          <w:spacing w:val="25"/>
          <w:w w:val="78"/>
        </w:rPr>
        <w:t xml:space="preserve"> </w:t>
      </w:r>
      <w:r>
        <w:t>Kåñëa,</w:t>
      </w:r>
      <w:r>
        <w:rPr>
          <w:spacing w:val="-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jealous</w:t>
      </w:r>
      <w:r>
        <w:rPr>
          <w:spacing w:val="25"/>
        </w:rPr>
        <w:t xml:space="preserve"> </w:t>
      </w:r>
      <w:r>
        <w:t>heroine,</w:t>
      </w:r>
      <w:r>
        <w:rPr>
          <w:spacing w:val="46"/>
        </w:rPr>
        <w:t xml:space="preserve"> </w:t>
      </w:r>
      <w:r>
        <w:rPr>
          <w:w w:val="107"/>
        </w:rPr>
        <w:t xml:space="preserve">proud </w:t>
      </w:r>
      <w:r>
        <w:t>of</w:t>
      </w:r>
      <w:r>
        <w:rPr>
          <w:spacing w:val="18"/>
        </w:rPr>
        <w:t xml:space="preserve"> </w:t>
      </w:r>
      <w:r>
        <w:t>Her</w:t>
      </w:r>
      <w:r>
        <w:rPr>
          <w:spacing w:val="29"/>
        </w:rPr>
        <w:t xml:space="preserve"> </w:t>
      </w:r>
      <w:r>
        <w:t xml:space="preserve">eminence. </w:t>
      </w:r>
      <w:r>
        <w:rPr>
          <w:spacing w:val="6"/>
        </w:rPr>
        <w:t xml:space="preserve"> </w:t>
      </w:r>
      <w:r>
        <w:t>Sometimes</w:t>
      </w:r>
      <w:r>
        <w:rPr>
          <w:spacing w:val="32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has</w:t>
      </w:r>
      <w:r>
        <w:rPr>
          <w:spacing w:val="34"/>
        </w:rPr>
        <w:t xml:space="preserve"> </w:t>
      </w:r>
      <w:r>
        <w:t>depicted  Her</w:t>
      </w:r>
      <w:r>
        <w:rPr>
          <w:spacing w:val="29"/>
        </w:rPr>
        <w:t xml:space="preserve"> </w:t>
      </w:r>
      <w:r>
        <w:rPr>
          <w:w w:val="102"/>
        </w:rPr>
        <w:t xml:space="preserve">weeping </w:t>
      </w:r>
      <w:r>
        <w:t xml:space="preserve">incessantly </w:t>
      </w:r>
      <w:r>
        <w:rPr>
          <w:spacing w:val="19"/>
        </w:rPr>
        <w:t xml:space="preserve"> </w:t>
      </w:r>
      <w:r>
        <w:t xml:space="preserve">in </w:t>
      </w:r>
      <w:r>
        <w:rPr>
          <w:spacing w:val="3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t xml:space="preserve">intolerable </w:t>
      </w:r>
      <w:r>
        <w:rPr>
          <w:spacing w:val="26"/>
        </w:rPr>
        <w:t xml:space="preserve"> </w:t>
      </w:r>
      <w:r>
        <w:t xml:space="preserve">pain </w:t>
      </w:r>
      <w:r>
        <w:rPr>
          <w:spacing w:val="9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 xml:space="preserve">separation </w:t>
      </w:r>
      <w:r>
        <w:rPr>
          <w:spacing w:val="25"/>
        </w:rPr>
        <w:t xml:space="preserve"> </w:t>
      </w:r>
      <w:r>
        <w:t xml:space="preserve">from  </w:t>
      </w:r>
      <w:r>
        <w:rPr>
          <w:w w:val="78"/>
        </w:rPr>
        <w:t xml:space="preserve">Çré </w:t>
      </w:r>
      <w:r>
        <w:t>Kåñëa;</w:t>
      </w:r>
      <w:r>
        <w:rPr>
          <w:spacing w:val="1"/>
        </w:rPr>
        <w:t xml:space="preserve"> </w:t>
      </w:r>
      <w:r>
        <w:t xml:space="preserve">and </w:t>
      </w:r>
      <w:r>
        <w:rPr>
          <w:spacing w:val="2"/>
        </w:rPr>
        <w:t xml:space="preserve"> </w:t>
      </w:r>
      <w:r>
        <w:t xml:space="preserve">sometimes </w:t>
      </w:r>
      <w:r>
        <w:rPr>
          <w:spacing w:val="11"/>
        </w:rPr>
        <w:t xml:space="preserve"> </w:t>
      </w:r>
      <w:r>
        <w:t>he</w:t>
      </w:r>
      <w:r>
        <w:rPr>
          <w:spacing w:val="46"/>
        </w:rPr>
        <w:t xml:space="preserve"> </w:t>
      </w:r>
      <w:r>
        <w:t>also</w:t>
      </w:r>
      <w:r>
        <w:rPr>
          <w:spacing w:val="38"/>
        </w:rPr>
        <w:t xml:space="preserve"> </w:t>
      </w:r>
      <w:r>
        <w:t xml:space="preserve">shows  </w:t>
      </w:r>
      <w:r>
        <w:rPr>
          <w:w w:val="78"/>
        </w:rPr>
        <w:t xml:space="preserve">Çré </w:t>
      </w:r>
      <w:r>
        <w:rPr>
          <w:spacing w:val="7"/>
          <w:w w:val="78"/>
        </w:rPr>
        <w:t xml:space="preserve"> </w:t>
      </w:r>
      <w:r>
        <w:t>Bhagavän</w:t>
      </w:r>
      <w:r>
        <w:rPr>
          <w:spacing w:val="19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rPr>
          <w:w w:val="107"/>
        </w:rPr>
        <w:t xml:space="preserve">the </w:t>
      </w:r>
      <w:r>
        <w:t>intense</w:t>
      </w:r>
      <w:r>
        <w:rPr>
          <w:spacing w:val="33"/>
        </w:rPr>
        <w:t xml:space="preserve"> </w:t>
      </w:r>
      <w:r>
        <w:t>anxiety</w:t>
      </w:r>
      <w:r>
        <w:rPr>
          <w:spacing w:val="23"/>
        </w:rPr>
        <w:t xml:space="preserve"> </w:t>
      </w:r>
      <w:r>
        <w:t>of separation</w:t>
      </w:r>
      <w:r>
        <w:rPr>
          <w:spacing w:val="38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Her.</w:t>
      </w:r>
      <w:r>
        <w:rPr>
          <w:spacing w:val="12"/>
        </w:rPr>
        <w:t xml:space="preserve"> </w:t>
      </w:r>
      <w:r>
        <w:rPr>
          <w:spacing w:val="-18"/>
          <w:w w:val="91"/>
        </w:rPr>
        <w:t>Y</w:t>
      </w:r>
      <w:r>
        <w:rPr>
          <w:w w:val="91"/>
        </w:rPr>
        <w:t>et</w:t>
      </w:r>
      <w:r>
        <w:rPr>
          <w:spacing w:val="11"/>
          <w:w w:val="91"/>
        </w:rPr>
        <w:t xml:space="preserve"> </w:t>
      </w:r>
      <w:r>
        <w:t>he</w:t>
      </w:r>
      <w:r>
        <w:rPr>
          <w:spacing w:val="16"/>
        </w:rPr>
        <w:t xml:space="preserve"> </w:t>
      </w:r>
      <w:r>
        <w:t>did</w:t>
      </w:r>
      <w:r>
        <w:rPr>
          <w:spacing w:val="18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rPr>
          <w:w w:val="105"/>
        </w:rPr>
        <w:t xml:space="preserve">stop </w:t>
      </w:r>
      <w:r>
        <w:t>there.</w:t>
      </w:r>
      <w:r>
        <w:rPr>
          <w:spacing w:val="36"/>
        </w:rPr>
        <w:t xml:space="preserve"> </w:t>
      </w:r>
      <w:r>
        <w:t>He</w:t>
      </w:r>
      <w:r>
        <w:rPr>
          <w:spacing w:val="9"/>
        </w:rPr>
        <w:t xml:space="preserve"> </w:t>
      </w:r>
      <w:r>
        <w:t>wrote</w:t>
      </w:r>
      <w:r>
        <w:rPr>
          <w:spacing w:val="27"/>
        </w:rPr>
        <w:t xml:space="preserve"> </w:t>
      </w:r>
      <w:r>
        <w:t>about</w:t>
      </w:r>
      <w:r>
        <w:rPr>
          <w:spacing w:val="31"/>
        </w:rPr>
        <w:t xml:space="preserve"> </w:t>
      </w:r>
      <w:r>
        <w:t>Svayam</w:t>
      </w:r>
      <w:r>
        <w:rPr>
          <w:spacing w:val="-10"/>
        </w:rPr>
        <w:t xml:space="preserve"> </w:t>
      </w:r>
      <w:r>
        <w:t>Bhagavän</w:t>
      </w:r>
      <w:r>
        <w:rPr>
          <w:spacing w:val="-8"/>
        </w:rPr>
        <w:t xml:space="preserve"> </w:t>
      </w:r>
      <w:r>
        <w:rPr>
          <w:spacing w:val="-14"/>
          <w:w w:val="89"/>
        </w:rPr>
        <w:t>V</w:t>
      </w:r>
      <w:r>
        <w:rPr>
          <w:w w:val="105"/>
        </w:rPr>
        <w:t xml:space="preserve">rajendra-nandana </w:t>
      </w:r>
      <w:r>
        <w:t xml:space="preserve">Çyämasundara  catching </w:t>
      </w:r>
      <w:r>
        <w:rPr>
          <w:spacing w:val="20"/>
        </w:rPr>
        <w:t xml:space="preserve"> </w:t>
      </w:r>
      <w:r>
        <w:t xml:space="preserve">the </w:t>
      </w:r>
      <w:r>
        <w:rPr>
          <w:spacing w:val="17"/>
        </w:rPr>
        <w:t xml:space="preserve"> </w:t>
      </w:r>
      <w:r>
        <w:t xml:space="preserve">lotus </w:t>
      </w:r>
      <w:r>
        <w:rPr>
          <w:spacing w:val="19"/>
        </w:rPr>
        <w:t xml:space="preserve"> </w:t>
      </w:r>
      <w:r>
        <w:t>feet  of</w:t>
      </w:r>
      <w:r>
        <w:rPr>
          <w:spacing w:val="45"/>
        </w:rPr>
        <w:t xml:space="preserve"> </w:t>
      </w:r>
      <w:r>
        <w:rPr>
          <w:w w:val="78"/>
        </w:rPr>
        <w:t xml:space="preserve">Çré </w:t>
      </w:r>
      <w:r>
        <w:rPr>
          <w:spacing w:val="22"/>
          <w:w w:val="78"/>
        </w:rPr>
        <w:t xml:space="preserve"> </w:t>
      </w:r>
      <w:r>
        <w:t>Rädhäjé</w:t>
      </w:r>
      <w:r>
        <w:rPr>
          <w:spacing w:val="24"/>
        </w:rPr>
        <w:t xml:space="preserve"> </w:t>
      </w:r>
      <w:r>
        <w:rPr>
          <w:w w:val="106"/>
        </w:rPr>
        <w:t xml:space="preserve">and </w:t>
      </w:r>
      <w:r>
        <w:t>begging,</w:t>
      </w:r>
      <w:r>
        <w:rPr>
          <w:spacing w:val="14"/>
        </w:rPr>
        <w:t xml:space="preserve"> </w:t>
      </w:r>
      <w:r>
        <w:t>“</w:t>
      </w:r>
      <w:r>
        <w:rPr>
          <w:rFonts w:ascii="Book Antiqua" w:eastAsia="Book Antiqua" w:hAnsi="Book Antiqua" w:cs="Book Antiqua"/>
          <w:i/>
        </w:rPr>
        <w:t>dehi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>pada-pallavam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</w:rPr>
        <w:t>udäram –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t>kindly</w:t>
      </w:r>
      <w:r>
        <w:rPr>
          <w:spacing w:val="35"/>
        </w:rPr>
        <w:t xml:space="preserve"> </w:t>
      </w:r>
      <w:r>
        <w:t>decorate</w:t>
      </w:r>
      <w:r>
        <w:rPr>
          <w:spacing w:val="35"/>
        </w:rPr>
        <w:t xml:space="preserve"> </w:t>
      </w:r>
      <w:r>
        <w:t>My head</w:t>
      </w:r>
      <w:r>
        <w:rPr>
          <w:spacing w:val="41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soft</w:t>
      </w:r>
      <w:r>
        <w:rPr>
          <w:spacing w:val="25"/>
        </w:rPr>
        <w:t xml:space="preserve"> </w:t>
      </w:r>
      <w:r>
        <w:t>buds</w:t>
      </w:r>
      <w:r>
        <w:rPr>
          <w:spacing w:val="41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Your</w:t>
      </w:r>
      <w:r>
        <w:rPr>
          <w:spacing w:val="14"/>
        </w:rPr>
        <w:t xml:space="preserve"> </w:t>
      </w:r>
      <w:r>
        <w:t>lotus</w:t>
      </w:r>
      <w:r>
        <w:rPr>
          <w:spacing w:val="41"/>
        </w:rPr>
        <w:t xml:space="preserve"> </w:t>
      </w:r>
      <w:r>
        <w:t>feet</w:t>
      </w:r>
      <w:r>
        <w:rPr>
          <w:rFonts w:ascii="Book Antiqua" w:eastAsia="Book Antiqua" w:hAnsi="Book Antiqua" w:cs="Book Antiqua"/>
          <w:i/>
        </w:rPr>
        <w:t>.</w:t>
      </w:r>
      <w:r>
        <w:t>”</w:t>
      </w:r>
      <w:r>
        <w:rPr>
          <w:spacing w:val="1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rPr>
          <w:w w:val="104"/>
        </w:rPr>
        <w:t xml:space="preserve">has </w:t>
      </w:r>
      <w:r>
        <w:t>manifested</w:t>
      </w:r>
      <w:r>
        <w:rPr>
          <w:spacing w:val="3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utmost</w:t>
      </w:r>
      <w:r>
        <w:rPr>
          <w:spacing w:val="37"/>
        </w:rPr>
        <w:t xml:space="preserve"> </w:t>
      </w:r>
      <w:r>
        <w:t>extremity</w:t>
      </w:r>
      <w:r>
        <w:rPr>
          <w:spacing w:val="3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love</w:t>
      </w:r>
      <w:r>
        <w:rPr>
          <w:spacing w:val="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God</w:t>
      </w:r>
      <w:r>
        <w:rPr>
          <w:spacing w:val="14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also</w:t>
      </w:r>
      <w:r>
        <w:rPr>
          <w:spacing w:val="7"/>
        </w:rPr>
        <w:t xml:space="preserve"> </w:t>
      </w:r>
      <w:r>
        <w:rPr>
          <w:w w:val="107"/>
        </w:rPr>
        <w:t xml:space="preserve">the </w:t>
      </w:r>
      <w:r>
        <w:t>pinnacle</w:t>
      </w:r>
      <w:r>
        <w:rPr>
          <w:spacing w:val="32"/>
        </w:rPr>
        <w:t xml:space="preserve"> </w:t>
      </w:r>
      <w:r>
        <w:t xml:space="preserve">of </w:t>
      </w:r>
      <w:r>
        <w:rPr>
          <w:w w:val="96"/>
        </w:rPr>
        <w:t>Bhagavän’s</w:t>
      </w:r>
      <w:r>
        <w:rPr>
          <w:spacing w:val="7"/>
          <w:w w:val="96"/>
        </w:rPr>
        <w:t xml:space="preserve"> </w:t>
      </w:r>
      <w:r>
        <w:t>affection</w:t>
      </w:r>
      <w:r>
        <w:rPr>
          <w:spacing w:val="12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His</w:t>
      </w:r>
      <w:r>
        <w:rPr>
          <w:spacing w:val="5"/>
        </w:rPr>
        <w:t xml:space="preserve"> </w:t>
      </w:r>
      <w:r>
        <w:t>devotee.</w:t>
      </w:r>
      <w:r>
        <w:rPr>
          <w:spacing w:val="18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w w:val="107"/>
        </w:rPr>
        <w:t xml:space="preserve">the </w:t>
      </w:r>
      <w:r>
        <w:t>essence</w:t>
      </w:r>
      <w:r>
        <w:rPr>
          <w:spacing w:val="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6"/>
        </w:rPr>
        <w:t>V</w:t>
      </w:r>
      <w:r>
        <w:t>edas.</w:t>
      </w:r>
    </w:p>
    <w:p w14:paraId="2159CDD1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0D397F4E" w14:textId="77777777" w:rsidR="00150366" w:rsidRDefault="00000000">
      <w:pPr>
        <w:spacing w:line="240" w:lineRule="exact"/>
        <w:ind w:left="119" w:right="85" w:firstLine="360"/>
        <w:jc w:val="both"/>
      </w:pPr>
      <w:r>
        <w:t>The</w:t>
      </w:r>
      <w:r>
        <w:rPr>
          <w:spacing w:val="-6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çrutis</w:t>
      </w:r>
      <w:r>
        <w:rPr>
          <w:rFonts w:ascii="Book Antiqua" w:eastAsia="Book Antiqua" w:hAnsi="Book Antiqua" w:cs="Book Antiqua"/>
          <w:i/>
          <w:spacing w:val="-11"/>
          <w:w w:val="93"/>
        </w:rPr>
        <w:t xml:space="preserve"> </w:t>
      </w:r>
      <w:r>
        <w:t>proclaim</w:t>
      </w:r>
      <w:r>
        <w:rPr>
          <w:spacing w:val="6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indwelling</w:t>
      </w:r>
      <w:r>
        <w:rPr>
          <w:spacing w:val="11"/>
        </w:rPr>
        <w:t xml:space="preserve"> </w:t>
      </w:r>
      <w:r>
        <w:t>Lord,</w:t>
      </w:r>
      <w:r>
        <w:rPr>
          <w:spacing w:val="-6"/>
        </w:rPr>
        <w:t xml:space="preserve"> </w:t>
      </w:r>
      <w:r>
        <w:rPr>
          <w:w w:val="103"/>
        </w:rPr>
        <w:t xml:space="preserve">Paramätmä, </w:t>
      </w:r>
      <w:r>
        <w:t>is</w:t>
      </w:r>
      <w:r>
        <w:rPr>
          <w:spacing w:val="2"/>
        </w:rPr>
        <w:t xml:space="preserve"> </w:t>
      </w:r>
      <w:r>
        <w:t>only</w:t>
      </w:r>
      <w:r>
        <w:rPr>
          <w:spacing w:val="13"/>
        </w:rPr>
        <w:t xml:space="preserve"> </w:t>
      </w:r>
      <w:r>
        <w:t>attained</w:t>
      </w:r>
      <w:r>
        <w:rPr>
          <w:spacing w:val="34"/>
        </w:rPr>
        <w:t xml:space="preserve"> </w:t>
      </w:r>
      <w:r>
        <w:t>when</w:t>
      </w:r>
      <w:r>
        <w:rPr>
          <w:spacing w:val="24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agrees</w:t>
      </w:r>
      <w:r>
        <w:rPr>
          <w:spacing w:val="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reveal</w:t>
      </w:r>
      <w:r>
        <w:rPr>
          <w:spacing w:val="2"/>
        </w:rPr>
        <w:t xml:space="preserve"> </w:t>
      </w:r>
      <w:r>
        <w:t>Himself.</w:t>
      </w:r>
    </w:p>
    <w:p w14:paraId="71D5858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770CD6F" w14:textId="77777777" w:rsidR="00150366" w:rsidRDefault="00000000">
      <w:pPr>
        <w:spacing w:line="240" w:lineRule="exact"/>
        <w:ind w:left="1289" w:right="1438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näyam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</w:rPr>
        <w:t>ätmä pravacanena</w:t>
      </w:r>
      <w:r>
        <w:rPr>
          <w:rFonts w:ascii="Book Antiqua" w:eastAsia="Book Antiqua" w:hAnsi="Book Antiqua" w:cs="Book Antiqua"/>
          <w:i/>
          <w:spacing w:val="-10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 xml:space="preserve">labhyo </w:t>
      </w:r>
      <w:r>
        <w:rPr>
          <w:rFonts w:ascii="Book Antiqua" w:eastAsia="Book Antiqua" w:hAnsi="Book Antiqua" w:cs="Book Antiqua"/>
          <w:i/>
        </w:rPr>
        <w:t>na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medhayä na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bahunä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çrutena</w:t>
      </w:r>
    </w:p>
    <w:p w14:paraId="2D85EE1F" w14:textId="77777777" w:rsidR="00150366" w:rsidRDefault="00000000">
      <w:pPr>
        <w:spacing w:line="240" w:lineRule="exact"/>
        <w:ind w:left="1289" w:right="1108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yam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rPr>
          <w:rFonts w:ascii="Book Antiqua" w:eastAsia="Book Antiqua" w:hAnsi="Book Antiqua" w:cs="Book Antiqua"/>
          <w:i/>
          <w:w w:val="94"/>
        </w:rPr>
        <w:t>evaiña</w:t>
      </w:r>
      <w:r>
        <w:rPr>
          <w:rFonts w:ascii="Book Antiqua" w:eastAsia="Book Antiqua" w:hAnsi="Book Antiqua" w:cs="Book Antiqua"/>
          <w:i/>
          <w:spacing w:val="3"/>
          <w:w w:val="94"/>
        </w:rPr>
        <w:t xml:space="preserve"> </w:t>
      </w:r>
      <w:r>
        <w:rPr>
          <w:rFonts w:ascii="Book Antiqua" w:eastAsia="Book Antiqua" w:hAnsi="Book Antiqua" w:cs="Book Antiqua"/>
          <w:i/>
        </w:rPr>
        <w:t>våëute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</w:rPr>
        <w:t>tena</w:t>
      </w:r>
      <w:r>
        <w:rPr>
          <w:rFonts w:ascii="Book Antiqua" w:eastAsia="Book Antiqua" w:hAnsi="Book Antiqua" w:cs="Book Antiqua"/>
          <w:i/>
          <w:spacing w:val="-10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 xml:space="preserve">labhyas </w:t>
      </w:r>
      <w:r>
        <w:rPr>
          <w:rFonts w:ascii="Book Antiqua" w:eastAsia="Book Antiqua" w:hAnsi="Book Antiqua" w:cs="Book Antiqua"/>
          <w:i/>
          <w:w w:val="95"/>
        </w:rPr>
        <w:t>tasyaiña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ätmä </w:t>
      </w:r>
      <w:r>
        <w:rPr>
          <w:rFonts w:ascii="Book Antiqua" w:eastAsia="Book Antiqua" w:hAnsi="Book Antiqua" w:cs="Book Antiqua"/>
          <w:i/>
          <w:w w:val="96"/>
        </w:rPr>
        <w:t>vivåëute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tanüà</w:t>
      </w:r>
      <w:r>
        <w:rPr>
          <w:rFonts w:ascii="Book Antiqua" w:eastAsia="Book Antiqua" w:hAnsi="Book Antiqua" w:cs="Book Antiqua"/>
          <w:i/>
          <w:spacing w:val="37"/>
        </w:rPr>
        <w:t xml:space="preserve"> </w:t>
      </w:r>
      <w:r>
        <w:rPr>
          <w:rFonts w:ascii="Book Antiqua" w:eastAsia="Book Antiqua" w:hAnsi="Book Antiqua" w:cs="Book Antiqua"/>
          <w:i/>
        </w:rPr>
        <w:t>sväm</w:t>
      </w:r>
    </w:p>
    <w:p w14:paraId="060CEA17" w14:textId="77777777" w:rsidR="00150366" w:rsidRDefault="00000000">
      <w:pPr>
        <w:spacing w:before="34"/>
        <w:ind w:left="3111"/>
      </w:pPr>
      <w:r>
        <w:t>(</w:t>
      </w:r>
      <w:r>
        <w:rPr>
          <w:rFonts w:ascii="Book Antiqua" w:eastAsia="Book Antiqua" w:hAnsi="Book Antiqua" w:cs="Book Antiqua"/>
          <w:i/>
        </w:rPr>
        <w:t>Kaöha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Upaniñad</w:t>
      </w:r>
      <w:r>
        <w:rPr>
          <w:rFonts w:ascii="Book Antiqua" w:eastAsia="Book Antiqua" w:hAnsi="Book Antiqua" w:cs="Book Antiqua"/>
          <w:i/>
          <w:spacing w:val="5"/>
          <w:w w:val="93"/>
        </w:rPr>
        <w:t xml:space="preserve"> </w:t>
      </w:r>
      <w:r>
        <w:rPr>
          <w:w w:val="105"/>
        </w:rPr>
        <w:t>1.2.23)</w:t>
      </w:r>
    </w:p>
    <w:p w14:paraId="387D2B21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34EC625D" w14:textId="77777777" w:rsidR="00150366" w:rsidRDefault="00000000">
      <w:pPr>
        <w:spacing w:line="243" w:lineRule="auto"/>
        <w:ind w:left="119" w:right="83" w:firstLine="360"/>
        <w:jc w:val="both"/>
        <w:sectPr w:rsidR="00150366">
          <w:headerReference w:type="default" r:id="rId10"/>
          <w:pgSz w:w="6820" w:h="10220"/>
          <w:pgMar w:top="780" w:right="780" w:bottom="280" w:left="780" w:header="581" w:footer="0" w:gutter="0"/>
          <w:pgNumType w:start="12"/>
          <w:cols w:space="720"/>
        </w:sectPr>
      </w:pPr>
      <w:r>
        <w:t>Bhagavän</w:t>
      </w:r>
      <w:r>
        <w:rPr>
          <w:spacing w:val="-1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Kåñëa</w:t>
      </w:r>
      <w:r>
        <w:rPr>
          <w:spacing w:val="-11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 xml:space="preserve">embodiment </w:t>
      </w:r>
      <w:r>
        <w:rPr>
          <w:spacing w:val="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w w:val="105"/>
        </w:rPr>
        <w:t xml:space="preserve">concentrated </w:t>
      </w:r>
      <w:r>
        <w:t>bliss</w:t>
      </w:r>
      <w:r>
        <w:rPr>
          <w:spacing w:val="4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änanda</w:t>
      </w:r>
      <w:r>
        <w:t>).</w:t>
      </w:r>
      <w:r>
        <w:rPr>
          <w:spacing w:val="1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living entity</w:t>
      </w:r>
      <w:r>
        <w:rPr>
          <w:spacing w:val="23"/>
        </w:rPr>
        <w:t xml:space="preserve"> </w:t>
      </w:r>
      <w:r>
        <w:t>is searching</w:t>
      </w:r>
      <w:r>
        <w:rPr>
          <w:spacing w:val="23"/>
        </w:rPr>
        <w:t xml:space="preserve"> </w:t>
      </w:r>
      <w:r>
        <w:t xml:space="preserve">exclusively </w:t>
      </w:r>
      <w:r>
        <w:rPr>
          <w:w w:val="101"/>
        </w:rPr>
        <w:t xml:space="preserve">for </w:t>
      </w:r>
      <w:r>
        <w:t>this</w:t>
      </w:r>
      <w:r>
        <w:rPr>
          <w:spacing w:val="37"/>
        </w:rPr>
        <w:t xml:space="preserve"> </w:t>
      </w:r>
      <w:r>
        <w:rPr>
          <w:rFonts w:ascii="Book Antiqua" w:eastAsia="Book Antiqua" w:hAnsi="Book Antiqua" w:cs="Book Antiqua"/>
          <w:i/>
        </w:rPr>
        <w:t>änanda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t>at</w:t>
      </w:r>
      <w:r>
        <w:rPr>
          <w:spacing w:val="27"/>
        </w:rPr>
        <w:t xml:space="preserve"> </w:t>
      </w:r>
      <w:r>
        <w:t>all</w:t>
      </w:r>
      <w:r>
        <w:rPr>
          <w:spacing w:val="20"/>
        </w:rPr>
        <w:t xml:space="preserve"> </w:t>
      </w:r>
      <w:r>
        <w:t>times,</w:t>
      </w:r>
      <w:r>
        <w:rPr>
          <w:spacing w:val="34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 xml:space="preserve">without </w:t>
      </w:r>
      <w:r>
        <w:rPr>
          <w:spacing w:val="7"/>
        </w:rPr>
        <w:t xml:space="preserve"> </w:t>
      </w:r>
      <w:r>
        <w:t>success.</w:t>
      </w:r>
      <w:r>
        <w:rPr>
          <w:spacing w:val="33"/>
        </w:rPr>
        <w:t xml:space="preserve"> </w:t>
      </w:r>
      <w:r>
        <w:t>However,</w:t>
      </w:r>
      <w:r>
        <w:rPr>
          <w:spacing w:val="28"/>
        </w:rPr>
        <w:t xml:space="preserve"> </w:t>
      </w:r>
      <w:r>
        <w:rPr>
          <w:w w:val="104"/>
        </w:rPr>
        <w:t>his</w:t>
      </w:r>
    </w:p>
    <w:p w14:paraId="6B86474D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196A33AF" w14:textId="77777777" w:rsidR="00150366" w:rsidRDefault="00150366">
      <w:pPr>
        <w:spacing w:line="200" w:lineRule="exact"/>
      </w:pPr>
    </w:p>
    <w:p w14:paraId="1A4D8AD5" w14:textId="77777777" w:rsidR="00150366" w:rsidRDefault="00000000">
      <w:pPr>
        <w:spacing w:before="29" w:line="252" w:lineRule="auto"/>
        <w:ind w:left="120" w:right="85"/>
        <w:jc w:val="both"/>
      </w:pPr>
      <w:r>
        <w:t>good fortune</w:t>
      </w:r>
      <w:r>
        <w:rPr>
          <w:spacing w:val="21"/>
        </w:rPr>
        <w:t xml:space="preserve"> </w:t>
      </w:r>
      <w:r>
        <w:t>arises</w:t>
      </w:r>
      <w:r>
        <w:rPr>
          <w:spacing w:val="-3"/>
        </w:rPr>
        <w:t xml:space="preserve"> </w:t>
      </w:r>
      <w:r>
        <w:t>when</w:t>
      </w:r>
      <w:r>
        <w:rPr>
          <w:spacing w:val="14"/>
        </w:rPr>
        <w:t xml:space="preserve"> </w:t>
      </w:r>
      <w:r>
        <w:t>he</w:t>
      </w:r>
      <w:r>
        <w:rPr>
          <w:spacing w:val="3"/>
        </w:rPr>
        <w:t xml:space="preserve"> </w:t>
      </w:r>
      <w:r>
        <w:t>witnesses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internal</w:t>
      </w:r>
      <w:r>
        <w:rPr>
          <w:spacing w:val="29"/>
        </w:rPr>
        <w:t xml:space="preserve"> </w:t>
      </w:r>
      <w:r>
        <w:rPr>
          <w:w w:val="104"/>
        </w:rPr>
        <w:t xml:space="preserve">emotional </w:t>
      </w:r>
      <w:r>
        <w:t>ecstasies</w:t>
      </w:r>
      <w:r>
        <w:rPr>
          <w:spacing w:val="33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 xml:space="preserve">pure </w:t>
      </w:r>
      <w:r>
        <w:rPr>
          <w:spacing w:val="1"/>
        </w:rPr>
        <w:t xml:space="preserve"> </w:t>
      </w:r>
      <w:r>
        <w:t>devotees.</w:t>
      </w:r>
      <w:r>
        <w:rPr>
          <w:spacing w:val="41"/>
        </w:rPr>
        <w:t xml:space="preserve"> </w:t>
      </w:r>
      <w:r>
        <w:t>On</w:t>
      </w:r>
      <w:r>
        <w:rPr>
          <w:spacing w:val="41"/>
        </w:rPr>
        <w:t xml:space="preserve"> </w:t>
      </w:r>
      <w:r>
        <w:t>that  day</w:t>
      </w:r>
      <w:r>
        <w:rPr>
          <w:spacing w:val="29"/>
        </w:rPr>
        <w:t xml:space="preserve"> </w:t>
      </w:r>
      <w:r>
        <w:t>Bhagavän</w:t>
      </w:r>
      <w:r>
        <w:rPr>
          <w:spacing w:val="10"/>
        </w:rPr>
        <w:t xml:space="preserve"> </w:t>
      </w:r>
      <w:r>
        <w:t>will make</w:t>
      </w:r>
      <w:r>
        <w:rPr>
          <w:spacing w:val="13"/>
        </w:rPr>
        <w:t xml:space="preserve"> </w:t>
      </w:r>
      <w:r>
        <w:t>Himself known</w:t>
      </w:r>
      <w:r>
        <w:rPr>
          <w:spacing w:val="3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fortunate</w:t>
      </w:r>
      <w:r>
        <w:rPr>
          <w:spacing w:val="36"/>
        </w:rPr>
        <w:t xml:space="preserve"> </w:t>
      </w:r>
      <w:r>
        <w:t>soul</w:t>
      </w:r>
      <w:r>
        <w:rPr>
          <w:spacing w:val="13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w w:val="101"/>
        </w:rPr>
        <w:t xml:space="preserve">bliss </w:t>
      </w:r>
      <w:r>
        <w:t>personified</w:t>
      </w:r>
      <w:r>
        <w:rPr>
          <w:spacing w:val="29"/>
        </w:rPr>
        <w:t xml:space="preserve"> </w:t>
      </w:r>
      <w:r>
        <w:t>begins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search</w:t>
      </w:r>
      <w:r>
        <w:rPr>
          <w:spacing w:val="17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w w:val="105"/>
        </w:rPr>
        <w:t>him.</w:t>
      </w:r>
    </w:p>
    <w:p w14:paraId="2BD3C11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5A302D7" w14:textId="77777777" w:rsidR="00150366" w:rsidRDefault="00000000">
      <w:pPr>
        <w:spacing w:line="244" w:lineRule="auto"/>
        <w:ind w:left="120" w:right="83" w:firstLine="360"/>
        <w:jc w:val="both"/>
      </w:pPr>
      <w:r>
        <w:t>Pure</w:t>
      </w:r>
      <w:r>
        <w:rPr>
          <w:spacing w:val="26"/>
        </w:rPr>
        <w:t xml:space="preserve"> </w:t>
      </w:r>
      <w:r>
        <w:t>devotion</w:t>
      </w:r>
      <w:r>
        <w:rPr>
          <w:spacing w:val="35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prema</w:t>
      </w:r>
      <w:r>
        <w:t>)</w:t>
      </w:r>
      <w:r>
        <w:rPr>
          <w:spacing w:val="29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characterized  by</w:t>
      </w:r>
      <w:r>
        <w:rPr>
          <w:spacing w:val="7"/>
        </w:rPr>
        <w:t xml:space="preserve"> </w:t>
      </w:r>
      <w:r>
        <w:t>its</w:t>
      </w:r>
      <w:r>
        <w:rPr>
          <w:spacing w:val="15"/>
        </w:rPr>
        <w:t xml:space="preserve"> </w:t>
      </w:r>
      <w:r>
        <w:t>power</w:t>
      </w:r>
      <w:r>
        <w:rPr>
          <w:spacing w:val="22"/>
        </w:rPr>
        <w:t xml:space="preserve"> </w:t>
      </w:r>
      <w:r>
        <w:rPr>
          <w:w w:val="107"/>
        </w:rPr>
        <w:t xml:space="preserve">to </w:t>
      </w:r>
      <w:r>
        <w:t>attract</w:t>
      </w:r>
      <w:r>
        <w:rPr>
          <w:spacing w:val="25"/>
        </w:rPr>
        <w:t xml:space="preserve"> </w:t>
      </w:r>
      <w:r>
        <w:rPr>
          <w:w w:val="78"/>
        </w:rPr>
        <w:t>Çré</w:t>
      </w:r>
      <w:r>
        <w:rPr>
          <w:spacing w:val="6"/>
          <w:w w:val="78"/>
        </w:rPr>
        <w:t xml:space="preserve"> </w:t>
      </w:r>
      <w:r>
        <w:rPr>
          <w:w w:val="95"/>
        </w:rPr>
        <w:t>Kåñëa.</w:t>
      </w:r>
      <w:r>
        <w:rPr>
          <w:spacing w:val="-3"/>
          <w:w w:val="9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practicing</w:t>
      </w:r>
      <w:r>
        <w:rPr>
          <w:spacing w:val="19"/>
        </w:rPr>
        <w:t xml:space="preserve"> </w:t>
      </w:r>
      <w:r>
        <w:t>devotee</w:t>
      </w:r>
      <w:r>
        <w:rPr>
          <w:spacing w:val="7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sitting</w:t>
      </w:r>
      <w:r>
        <w:rPr>
          <w:spacing w:val="1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w w:val="104"/>
        </w:rPr>
        <w:t xml:space="preserve">his </w:t>
      </w:r>
      <w:r>
        <w:t>home,</w:t>
      </w:r>
      <w:r>
        <w:rPr>
          <w:spacing w:val="12"/>
        </w:rPr>
        <w:t xml:space="preserve"> </w:t>
      </w:r>
      <w:r>
        <w:t>but</w:t>
      </w:r>
      <w:r>
        <w:rPr>
          <w:spacing w:val="12"/>
        </w:rPr>
        <w:t xml:space="preserve"> </w:t>
      </w:r>
      <w:r>
        <w:t>once</w:t>
      </w:r>
      <w:r>
        <w:rPr>
          <w:spacing w:val="7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heart</w:t>
      </w:r>
      <w:r>
        <w:rPr>
          <w:spacing w:val="1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infused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devotion,</w:t>
      </w:r>
      <w:r>
        <w:rPr>
          <w:spacing w:val="22"/>
        </w:rPr>
        <w:t xml:space="preserve"> </w:t>
      </w:r>
      <w:r>
        <w:t>blissful</w:t>
      </w:r>
      <w:r>
        <w:rPr>
          <w:spacing w:val="-2"/>
        </w:rPr>
        <w:t xml:space="preserve"> </w:t>
      </w:r>
      <w:r>
        <w:rPr>
          <w:w w:val="78"/>
        </w:rPr>
        <w:t xml:space="preserve">Çré </w:t>
      </w:r>
      <w:r>
        <w:rPr>
          <w:w w:val="95"/>
        </w:rPr>
        <w:t>Kåñëa,</w:t>
      </w:r>
      <w:r>
        <w:rPr>
          <w:spacing w:val="7"/>
          <w:w w:val="95"/>
        </w:rPr>
        <w:t xml:space="preserve"> </w:t>
      </w:r>
      <w:r>
        <w:t>ever</w:t>
      </w:r>
      <w:r>
        <w:rPr>
          <w:spacing w:val="8"/>
        </w:rPr>
        <w:t xml:space="preserve"> </w:t>
      </w:r>
      <w:r>
        <w:t>greedy</w:t>
      </w:r>
      <w:r>
        <w:rPr>
          <w:spacing w:val="10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taste</w:t>
      </w:r>
      <w:r>
        <w:rPr>
          <w:spacing w:val="20"/>
        </w:rPr>
        <w:t xml:space="preserve"> </w:t>
      </w:r>
      <w:r>
        <w:t xml:space="preserve">of </w:t>
      </w:r>
      <w:r>
        <w:rPr>
          <w:rFonts w:ascii="Book Antiqua" w:eastAsia="Book Antiqua" w:hAnsi="Book Antiqua" w:cs="Book Antiqua"/>
          <w:i/>
        </w:rPr>
        <w:t>prema</w:t>
      </w:r>
      <w:r>
        <w:t>,</w:t>
      </w:r>
      <w:r>
        <w:rPr>
          <w:spacing w:val="6"/>
        </w:rPr>
        <w:t xml:space="preserve"> </w:t>
      </w:r>
      <w:r>
        <w:t>becomes</w:t>
      </w:r>
      <w:r>
        <w:rPr>
          <w:spacing w:val="19"/>
        </w:rPr>
        <w:t xml:space="preserve"> </w:t>
      </w:r>
      <w:r>
        <w:rPr>
          <w:w w:val="103"/>
        </w:rPr>
        <w:t xml:space="preserve">intensely </w:t>
      </w:r>
      <w:r>
        <w:t>anxious</w:t>
      </w:r>
      <w:r>
        <w:rPr>
          <w:spacing w:val="2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his</w:t>
      </w:r>
      <w:r>
        <w:rPr>
          <w:spacing w:val="9"/>
        </w:rPr>
        <w:t xml:space="preserve"> </w:t>
      </w:r>
      <w:r>
        <w:t>association.</w:t>
      </w:r>
      <w:r>
        <w:rPr>
          <w:spacing w:val="28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offender,</w:t>
      </w:r>
      <w:r>
        <w:rPr>
          <w:spacing w:val="15"/>
        </w:rPr>
        <w:t xml:space="preserve"> </w:t>
      </w:r>
      <w:r>
        <w:t xml:space="preserve">He will </w:t>
      </w:r>
      <w:r>
        <w:rPr>
          <w:w w:val="102"/>
        </w:rPr>
        <w:t xml:space="preserve">meekly </w:t>
      </w:r>
      <w:r>
        <w:t xml:space="preserve">petition </w:t>
      </w:r>
      <w:r>
        <w:rPr>
          <w:spacing w:val="20"/>
        </w:rPr>
        <w:t xml:space="preserve"> </w:t>
      </w:r>
      <w:r>
        <w:t>His</w:t>
      </w:r>
      <w:r>
        <w:rPr>
          <w:spacing w:val="33"/>
        </w:rPr>
        <w:t xml:space="preserve"> </w:t>
      </w:r>
      <w:r>
        <w:t>devotee</w:t>
      </w:r>
      <w:r>
        <w:rPr>
          <w:spacing w:val="45"/>
        </w:rPr>
        <w:t xml:space="preserve"> </w:t>
      </w:r>
      <w:r>
        <w:t xml:space="preserve">with </w:t>
      </w:r>
      <w:r>
        <w:rPr>
          <w:spacing w:val="1"/>
        </w:rPr>
        <w:t xml:space="preserve"> </w:t>
      </w:r>
      <w:r>
        <w:t xml:space="preserve">the  humble </w:t>
      </w:r>
      <w:r>
        <w:rPr>
          <w:spacing w:val="13"/>
        </w:rPr>
        <w:t xml:space="preserve"> </w:t>
      </w:r>
      <w:r>
        <w:t xml:space="preserve">entreaty, 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dehi</w:t>
      </w:r>
      <w:r>
        <w:rPr>
          <w:rFonts w:ascii="Book Antiqua" w:eastAsia="Book Antiqua" w:hAnsi="Book Antiqua" w:cs="Book Antiqua"/>
          <w:i/>
          <w:spacing w:val="30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 xml:space="preserve">pada- </w:t>
      </w:r>
      <w:r>
        <w:rPr>
          <w:rFonts w:ascii="Book Antiqua" w:eastAsia="Book Antiqua" w:hAnsi="Book Antiqua" w:cs="Book Antiqua"/>
          <w:i/>
        </w:rPr>
        <w:t>pallavam</w:t>
      </w:r>
      <w:r>
        <w:rPr>
          <w:rFonts w:ascii="Book Antiqua" w:eastAsia="Book Antiqua" w:hAnsi="Book Antiqua" w:cs="Book Antiqua"/>
          <w:i/>
          <w:spacing w:val="32"/>
        </w:rPr>
        <w:t xml:space="preserve"> </w:t>
      </w:r>
      <w:r>
        <w:rPr>
          <w:rFonts w:ascii="Book Antiqua" w:eastAsia="Book Antiqua" w:hAnsi="Book Antiqua" w:cs="Book Antiqua"/>
          <w:i/>
        </w:rPr>
        <w:t>udäram</w:t>
      </w:r>
      <w:r>
        <w:t>.</w:t>
      </w:r>
      <w:r>
        <w:rPr>
          <w:spacing w:val="24"/>
        </w:rPr>
        <w:t xml:space="preserve"> </w:t>
      </w:r>
      <w:r>
        <w:t>“Kindly</w:t>
      </w:r>
      <w:r>
        <w:rPr>
          <w:spacing w:val="35"/>
        </w:rPr>
        <w:t xml:space="preserve"> </w:t>
      </w:r>
      <w:r>
        <w:t>accept  Me</w:t>
      </w:r>
      <w:r>
        <w:rPr>
          <w:spacing w:val="27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 xml:space="preserve">your </w:t>
      </w:r>
      <w:r>
        <w:rPr>
          <w:spacing w:val="3"/>
        </w:rPr>
        <w:t xml:space="preserve"> </w:t>
      </w:r>
      <w:r>
        <w:t xml:space="preserve">servant </w:t>
      </w:r>
      <w:r>
        <w:rPr>
          <w:spacing w:val="2"/>
        </w:rPr>
        <w:t xml:space="preserve"> </w:t>
      </w:r>
      <w:r>
        <w:rPr>
          <w:w w:val="106"/>
        </w:rPr>
        <w:t xml:space="preserve">and </w:t>
      </w:r>
      <w:r>
        <w:t>decorate</w:t>
      </w:r>
      <w:r>
        <w:rPr>
          <w:spacing w:val="16"/>
        </w:rPr>
        <w:t xml:space="preserve"> </w:t>
      </w:r>
      <w:r>
        <w:t>My</w:t>
      </w:r>
      <w:r>
        <w:rPr>
          <w:spacing w:val="-18"/>
        </w:rPr>
        <w:t xml:space="preserve"> </w:t>
      </w:r>
      <w:r>
        <w:t>brow</w:t>
      </w:r>
      <w:r>
        <w:rPr>
          <w:spacing w:val="8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soft</w:t>
      </w:r>
      <w:r>
        <w:rPr>
          <w:spacing w:val="-1"/>
        </w:rPr>
        <w:t xml:space="preserve"> </w:t>
      </w:r>
      <w:r>
        <w:t>buds</w:t>
      </w:r>
      <w:r>
        <w:rPr>
          <w:spacing w:val="1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your</w:t>
      </w:r>
      <w:r>
        <w:rPr>
          <w:spacing w:val="14"/>
        </w:rPr>
        <w:t xml:space="preserve"> </w:t>
      </w:r>
      <w:r>
        <w:t>lotus</w:t>
      </w:r>
      <w:r>
        <w:rPr>
          <w:spacing w:val="15"/>
        </w:rPr>
        <w:t xml:space="preserve"> </w:t>
      </w:r>
      <w:r>
        <w:t>feet.”</w:t>
      </w:r>
      <w:r>
        <w:rPr>
          <w:spacing w:val="-8"/>
        </w:rPr>
        <w:t xml:space="preserve"> </w:t>
      </w:r>
      <w:r>
        <w:rPr>
          <w:w w:val="103"/>
        </w:rPr>
        <w:t xml:space="preserve">This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essence</w:t>
      </w:r>
      <w:r>
        <w:rPr>
          <w:spacing w:val="1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all</w:t>
      </w:r>
      <w:r>
        <w:rPr>
          <w:spacing w:val="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6"/>
        </w:rPr>
        <w:t>V</w:t>
      </w:r>
      <w:r>
        <w:t>edas.</w:t>
      </w:r>
      <w:r>
        <w:rPr>
          <w:spacing w:val="-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çrutis</w:t>
      </w:r>
      <w:r>
        <w:rPr>
          <w:rFonts w:ascii="Book Antiqua" w:eastAsia="Book Antiqua" w:hAnsi="Book Antiqua" w:cs="Book Antiqua"/>
          <w:i/>
          <w:spacing w:val="10"/>
          <w:w w:val="93"/>
        </w:rPr>
        <w:t xml:space="preserve"> </w:t>
      </w:r>
      <w:r>
        <w:t>inform</w:t>
      </w:r>
      <w:r>
        <w:rPr>
          <w:spacing w:val="29"/>
        </w:rPr>
        <w:t xml:space="preserve"> </w:t>
      </w:r>
      <w:r>
        <w:t>us</w:t>
      </w:r>
      <w:r>
        <w:rPr>
          <w:spacing w:val="18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rPr>
          <w:w w:val="106"/>
        </w:rPr>
        <w:t xml:space="preserve">just </w:t>
      </w:r>
      <w:r>
        <w:t>as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Absolute</w:t>
      </w:r>
      <w:r>
        <w:rPr>
          <w:spacing w:val="9"/>
        </w:rPr>
        <w:t xml:space="preserve"> </w:t>
      </w:r>
      <w:r>
        <w:rPr>
          <w:spacing w:val="-20"/>
        </w:rPr>
        <w:t>T</w:t>
      </w:r>
      <w:r>
        <w:t>ruth</w:t>
      </w:r>
      <w:r>
        <w:rPr>
          <w:spacing w:val="37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far</w:t>
      </w:r>
      <w:r>
        <w:rPr>
          <w:spacing w:val="2"/>
        </w:rPr>
        <w:t xml:space="preserve"> </w:t>
      </w:r>
      <w:r>
        <w:t>away,</w:t>
      </w:r>
      <w:r>
        <w:rPr>
          <w:spacing w:val="-3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rPr>
          <w:w w:val="105"/>
        </w:rPr>
        <w:t>near.</w:t>
      </w:r>
    </w:p>
    <w:p w14:paraId="09B0E580" w14:textId="77777777" w:rsidR="00150366" w:rsidRDefault="00150366">
      <w:pPr>
        <w:spacing w:before="3" w:line="260" w:lineRule="exact"/>
        <w:rPr>
          <w:sz w:val="26"/>
          <w:szCs w:val="26"/>
        </w:rPr>
      </w:pPr>
    </w:p>
    <w:p w14:paraId="6261087C" w14:textId="77777777" w:rsidR="00150366" w:rsidRDefault="00000000">
      <w:pPr>
        <w:spacing w:line="240" w:lineRule="exact"/>
        <w:ind w:left="1750" w:right="935" w:hanging="773"/>
        <w:rPr>
          <w:sz w:val="22"/>
          <w:szCs w:val="22"/>
        </w:rPr>
      </w:pPr>
      <w:r>
        <w:rPr>
          <w:rFonts w:ascii="Perpetua" w:eastAsia="Perpetua" w:hAnsi="Perpetua" w:cs="Perpetua"/>
          <w:b/>
          <w:sz w:val="22"/>
          <w:szCs w:val="22"/>
        </w:rPr>
        <w:t>A</w:t>
      </w:r>
      <w:r>
        <w:rPr>
          <w:rFonts w:ascii="Perpetua" w:eastAsia="Perpetua" w:hAnsi="Perpetua" w:cs="Perpetua"/>
          <w:b/>
          <w:spacing w:val="9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Review</w:t>
      </w:r>
      <w:r>
        <w:rPr>
          <w:rFonts w:ascii="Perpetua" w:eastAsia="Perpetua" w:hAnsi="Perpetua" w:cs="Perpetua"/>
          <w:b/>
          <w:spacing w:val="-12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of</w:t>
      </w:r>
      <w:r>
        <w:rPr>
          <w:rFonts w:ascii="Perpetua" w:eastAsia="Perpetua" w:hAnsi="Perpetua" w:cs="Perpetua"/>
          <w:b/>
          <w:spacing w:val="3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the</w:t>
      </w:r>
      <w:r>
        <w:rPr>
          <w:rFonts w:ascii="Perpetua" w:eastAsia="Perpetua" w:hAnsi="Perpetua" w:cs="Perpetua"/>
          <w:b/>
          <w:spacing w:val="3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Literary</w:t>
      </w:r>
      <w:r>
        <w:rPr>
          <w:rFonts w:ascii="Perpetua" w:eastAsia="Perpetua" w:hAnsi="Perpetua" w:cs="Perpetua"/>
          <w:b/>
          <w:spacing w:val="9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Principles of</w:t>
      </w:r>
      <w:r>
        <w:rPr>
          <w:rFonts w:ascii="Perpetua" w:eastAsia="Perpetua" w:hAnsi="Perpetua" w:cs="Perpetua"/>
          <w:b/>
          <w:spacing w:val="1"/>
          <w:sz w:val="22"/>
          <w:szCs w:val="22"/>
        </w:rPr>
        <w:t xml:space="preserve"> </w:t>
      </w:r>
      <w:r>
        <w:rPr>
          <w:b/>
          <w:i/>
          <w:w w:val="80"/>
          <w:sz w:val="22"/>
          <w:szCs w:val="22"/>
        </w:rPr>
        <w:t>Çré</w:t>
      </w:r>
      <w:r>
        <w:rPr>
          <w:b/>
          <w:i/>
          <w:spacing w:val="13"/>
          <w:w w:val="80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Géta-govinda</w:t>
      </w:r>
    </w:p>
    <w:p w14:paraId="3F8F6499" w14:textId="77777777" w:rsidR="00150366" w:rsidRDefault="00150366">
      <w:pPr>
        <w:spacing w:line="140" w:lineRule="exact"/>
        <w:rPr>
          <w:sz w:val="15"/>
          <w:szCs w:val="15"/>
        </w:rPr>
      </w:pPr>
    </w:p>
    <w:p w14:paraId="7B131C77" w14:textId="77777777" w:rsidR="00150366" w:rsidRDefault="00000000">
      <w:pPr>
        <w:spacing w:line="246" w:lineRule="auto"/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While</w:t>
      </w:r>
      <w:r>
        <w:rPr>
          <w:spacing w:val="8"/>
        </w:rPr>
        <w:t xml:space="preserve"> </w:t>
      </w:r>
      <w:r>
        <w:t>carefully observing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ancient</w:t>
      </w:r>
      <w:r>
        <w:rPr>
          <w:spacing w:val="22"/>
        </w:rPr>
        <w:t xml:space="preserve"> </w:t>
      </w:r>
      <w:r>
        <w:rPr>
          <w:w w:val="105"/>
        </w:rPr>
        <w:t xml:space="preserve">traditional </w:t>
      </w:r>
      <w:r>
        <w:t>methodology</w:t>
      </w:r>
      <w:r>
        <w:rPr>
          <w:spacing w:val="46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literary</w:t>
      </w:r>
      <w:r>
        <w:rPr>
          <w:spacing w:val="32"/>
        </w:rPr>
        <w:t xml:space="preserve"> </w:t>
      </w:r>
      <w:r>
        <w:t xml:space="preserve">composition, </w:t>
      </w:r>
      <w:r>
        <w:rPr>
          <w:spacing w:val="6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Jayadeva used</w:t>
      </w:r>
      <w:r>
        <w:rPr>
          <w:spacing w:val="33"/>
        </w:rPr>
        <w:t xml:space="preserve"> </w:t>
      </w:r>
      <w:r>
        <w:rPr>
          <w:w w:val="107"/>
        </w:rPr>
        <w:t xml:space="preserve">the </w:t>
      </w:r>
      <w:r>
        <w:t>logical</w:t>
      </w:r>
      <w:r>
        <w:rPr>
          <w:spacing w:val="-3"/>
        </w:rPr>
        <w:t xml:space="preserve"> </w:t>
      </w:r>
      <w:r>
        <w:t>principle</w:t>
      </w:r>
      <w:r>
        <w:rPr>
          <w:spacing w:val="2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w w:val="95"/>
        </w:rPr>
        <w:t xml:space="preserve">‘jewels </w:t>
      </w:r>
      <w:r>
        <w:t>and</w:t>
      </w:r>
      <w:r>
        <w:rPr>
          <w:spacing w:val="14"/>
        </w:rPr>
        <w:t xml:space="preserve"> </w:t>
      </w:r>
      <w:r>
        <w:rPr>
          <w:w w:val="95"/>
        </w:rPr>
        <w:t xml:space="preserve">gold,’ </w:t>
      </w:r>
      <w:r>
        <w:t>or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105"/>
        </w:rPr>
        <w:t>maëi-käïcana-nyäya</w:t>
      </w:r>
      <w:r>
        <w:rPr>
          <w:w w:val="103"/>
        </w:rPr>
        <w:t xml:space="preserve">, </w:t>
      </w:r>
      <w:r>
        <w:t>which</w:t>
      </w:r>
      <w:r>
        <w:rPr>
          <w:spacing w:val="6"/>
        </w:rPr>
        <w:t xml:space="preserve"> </w:t>
      </w:r>
      <w:r>
        <w:t>dictates</w:t>
      </w:r>
      <w:r>
        <w:rPr>
          <w:spacing w:val="3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priceless</w:t>
      </w:r>
      <w:r>
        <w:rPr>
          <w:spacing w:val="-1"/>
        </w:rPr>
        <w:t xml:space="preserve"> </w:t>
      </w:r>
      <w:r>
        <w:t>jewels</w:t>
      </w:r>
      <w:r>
        <w:rPr>
          <w:spacing w:val="-14"/>
        </w:rPr>
        <w:t xml:space="preserve"> </w:t>
      </w:r>
      <w:r>
        <w:t>should</w:t>
      </w:r>
      <w:r>
        <w:rPr>
          <w:spacing w:val="1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pure</w:t>
      </w:r>
      <w:r>
        <w:rPr>
          <w:spacing w:val="10"/>
        </w:rPr>
        <w:t xml:space="preserve"> </w:t>
      </w:r>
      <w:r>
        <w:rPr>
          <w:w w:val="102"/>
        </w:rPr>
        <w:t xml:space="preserve">gold. </w:t>
      </w:r>
      <w:r>
        <w:t>In</w:t>
      </w:r>
      <w:r>
        <w:rPr>
          <w:spacing w:val="48"/>
        </w:rPr>
        <w:t xml:space="preserve"> </w:t>
      </w:r>
      <w:r>
        <w:t xml:space="preserve">accordance </w:t>
      </w:r>
      <w:r>
        <w:rPr>
          <w:spacing w:val="15"/>
        </w:rPr>
        <w:t xml:space="preserve"> </w:t>
      </w:r>
      <w:r>
        <w:t xml:space="preserve">with </w:t>
      </w:r>
      <w:r>
        <w:rPr>
          <w:spacing w:val="6"/>
        </w:rPr>
        <w:t xml:space="preserve"> </w:t>
      </w:r>
      <w:r>
        <w:t xml:space="preserve">this </w:t>
      </w:r>
      <w:r>
        <w:rPr>
          <w:spacing w:val="5"/>
        </w:rPr>
        <w:t xml:space="preserve"> </w:t>
      </w:r>
      <w:r>
        <w:t xml:space="preserve">principle, </w:t>
      </w:r>
      <w:r>
        <w:rPr>
          <w:spacing w:val="18"/>
        </w:rPr>
        <w:t xml:space="preserve"> </w:t>
      </w:r>
      <w:r>
        <w:t xml:space="preserve">the </w:t>
      </w:r>
      <w:r>
        <w:rPr>
          <w:spacing w:val="5"/>
        </w:rPr>
        <w:t xml:space="preserve"> </w:t>
      </w:r>
      <w:r>
        <w:t xml:space="preserve">poet </w:t>
      </w:r>
      <w:r>
        <w:rPr>
          <w:spacing w:val="5"/>
        </w:rPr>
        <w:t xml:space="preserve"> </w:t>
      </w:r>
      <w:r>
        <w:t>has</w:t>
      </w:r>
      <w:r>
        <w:rPr>
          <w:spacing w:val="49"/>
        </w:rPr>
        <w:t xml:space="preserve"> </w:t>
      </w:r>
      <w:r>
        <w:rPr>
          <w:w w:val="105"/>
        </w:rPr>
        <w:t xml:space="preserve">presented </w:t>
      </w:r>
      <w:r>
        <w:t>a</w:t>
      </w:r>
      <w:r>
        <w:rPr>
          <w:spacing w:val="42"/>
        </w:rPr>
        <w:t xml:space="preserve"> </w:t>
      </w:r>
      <w:r>
        <w:t xml:space="preserve">narrative </w:t>
      </w:r>
      <w:r>
        <w:rPr>
          <w:spacing w:val="20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rPr>
          <w:w w:val="78"/>
        </w:rPr>
        <w:t xml:space="preserve">Çré </w:t>
      </w:r>
      <w:r>
        <w:rPr>
          <w:spacing w:val="14"/>
          <w:w w:val="78"/>
        </w:rPr>
        <w:t xml:space="preserve"> </w:t>
      </w:r>
      <w:r>
        <w:t>Rädhä-Kåñëa’s</w:t>
      </w:r>
      <w:r>
        <w:rPr>
          <w:spacing w:val="-7"/>
        </w:rPr>
        <w:t xml:space="preserve"> </w:t>
      </w:r>
      <w:r>
        <w:t xml:space="preserve">priceless </w:t>
      </w:r>
      <w:r>
        <w:rPr>
          <w:spacing w:val="6"/>
        </w:rPr>
        <w:t xml:space="preserve"> </w:t>
      </w:r>
      <w:r>
        <w:t xml:space="preserve">pastimes </w:t>
      </w:r>
      <w:r>
        <w:rPr>
          <w:spacing w:val="13"/>
        </w:rPr>
        <w:t xml:space="preserve"> </w:t>
      </w:r>
      <w:r>
        <w:t xml:space="preserve">in </w:t>
      </w:r>
      <w:r>
        <w:rPr>
          <w:spacing w:val="3"/>
        </w:rPr>
        <w:t xml:space="preserve"> </w:t>
      </w:r>
      <w:r>
        <w:rPr>
          <w:w w:val="107"/>
        </w:rPr>
        <w:t xml:space="preserve">the </w:t>
      </w:r>
      <w:r>
        <w:t>purest</w:t>
      </w:r>
      <w:r>
        <w:rPr>
          <w:spacing w:val="38"/>
        </w:rPr>
        <w:t xml:space="preserve"> </w:t>
      </w:r>
      <w:r>
        <w:t>example</w:t>
      </w:r>
      <w:r>
        <w:rPr>
          <w:spacing w:val="2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literary</w:t>
      </w:r>
      <w:r>
        <w:rPr>
          <w:spacing w:val="26"/>
        </w:rPr>
        <w:t xml:space="preserve"> </w:t>
      </w:r>
      <w:r>
        <w:t>composition.  His</w:t>
      </w:r>
      <w:r>
        <w:rPr>
          <w:spacing w:val="8"/>
        </w:rPr>
        <w:t xml:space="preserve"> </w:t>
      </w:r>
      <w:r>
        <w:t>poetry</w:t>
      </w:r>
      <w:r>
        <w:rPr>
          <w:spacing w:val="29"/>
        </w:rPr>
        <w:t xml:space="preserve"> </w:t>
      </w:r>
      <w:r>
        <w:rPr>
          <w:w w:val="104"/>
        </w:rPr>
        <w:t xml:space="preserve">includes </w:t>
      </w:r>
      <w:r>
        <w:t>many</w:t>
      </w:r>
      <w:r>
        <w:rPr>
          <w:spacing w:val="39"/>
        </w:rPr>
        <w:t xml:space="preserve"> </w:t>
      </w:r>
      <w:r>
        <w:t xml:space="preserve">remarkable </w:t>
      </w:r>
      <w:r>
        <w:rPr>
          <w:spacing w:val="3"/>
        </w:rPr>
        <w:t xml:space="preserve"> </w:t>
      </w:r>
      <w:r>
        <w:t>features:</w:t>
      </w:r>
      <w:r>
        <w:rPr>
          <w:spacing w:val="40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sublime</w:t>
      </w:r>
      <w:r>
        <w:rPr>
          <w:spacing w:val="45"/>
        </w:rPr>
        <w:t xml:space="preserve"> </w:t>
      </w:r>
      <w:r>
        <w:t>artistic</w:t>
      </w:r>
      <w:r>
        <w:rPr>
          <w:spacing w:val="48"/>
        </w:rPr>
        <w:t xml:space="preserve"> </w:t>
      </w:r>
      <w:r>
        <w:rPr>
          <w:w w:val="102"/>
        </w:rPr>
        <w:t xml:space="preserve">sensibilities </w:t>
      </w:r>
      <w:r>
        <w:t>of musical</w:t>
      </w:r>
      <w:r>
        <w:rPr>
          <w:spacing w:val="24"/>
        </w:rPr>
        <w:t xml:space="preserve"> </w:t>
      </w:r>
      <w:r>
        <w:t>theory</w:t>
      </w:r>
      <w:r>
        <w:rPr>
          <w:spacing w:val="31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gändharva-vidya</w:t>
      </w:r>
      <w:r>
        <w:t>),</w:t>
      </w:r>
      <w:r>
        <w:rPr>
          <w:spacing w:val="1"/>
        </w:rPr>
        <w:t xml:space="preserve"> </w:t>
      </w:r>
      <w:r>
        <w:t>all</w:t>
      </w:r>
      <w:r>
        <w:rPr>
          <w:spacing w:val="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w w:val="103"/>
        </w:rPr>
        <w:t xml:space="preserve">confidential </w:t>
      </w:r>
      <w:r>
        <w:t>mysteries</w:t>
      </w:r>
      <w:r>
        <w:rPr>
          <w:spacing w:val="8"/>
        </w:rPr>
        <w:t xml:space="preserve"> </w:t>
      </w:r>
      <w:r>
        <w:t>related</w:t>
      </w:r>
      <w:r>
        <w:rPr>
          <w:spacing w:val="1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contemplation  upon</w:t>
      </w:r>
      <w:r>
        <w:rPr>
          <w:spacing w:val="25"/>
        </w:rPr>
        <w:t xml:space="preserve"> </w:t>
      </w:r>
      <w:r>
        <w:rPr>
          <w:spacing w:val="-14"/>
          <w:w w:val="89"/>
        </w:rPr>
        <w:t>V</w:t>
      </w:r>
      <w:r>
        <w:rPr>
          <w:w w:val="105"/>
        </w:rPr>
        <w:t xml:space="preserve">rajendra-nandana </w:t>
      </w:r>
      <w:r>
        <w:t xml:space="preserve">Çyämasundara, </w:t>
      </w:r>
      <w:r>
        <w:rPr>
          <w:spacing w:val="5"/>
        </w:rPr>
        <w:t xml:space="preserve"> </w:t>
      </w:r>
      <w:r>
        <w:t xml:space="preserve">and </w:t>
      </w:r>
      <w:r>
        <w:rPr>
          <w:spacing w:val="22"/>
        </w:rPr>
        <w:t xml:space="preserve"> </w:t>
      </w:r>
      <w:r>
        <w:t xml:space="preserve">an </w:t>
      </w:r>
      <w:r>
        <w:rPr>
          <w:spacing w:val="16"/>
        </w:rPr>
        <w:t xml:space="preserve"> </w:t>
      </w:r>
      <w:r>
        <w:t xml:space="preserve">elaborate </w:t>
      </w:r>
      <w:r>
        <w:rPr>
          <w:spacing w:val="27"/>
        </w:rPr>
        <w:t xml:space="preserve"> </w:t>
      </w:r>
      <w:r>
        <w:t xml:space="preserve">assessment </w:t>
      </w:r>
      <w:r>
        <w:rPr>
          <w:spacing w:val="32"/>
        </w:rPr>
        <w:t xml:space="preserve"> </w:t>
      </w:r>
      <w:r>
        <w:t xml:space="preserve">of  </w:t>
      </w:r>
      <w:r>
        <w:rPr>
          <w:rFonts w:ascii="Book Antiqua" w:eastAsia="Book Antiqua" w:hAnsi="Book Antiqua" w:cs="Book Antiqua"/>
          <w:i/>
          <w:w w:val="105"/>
        </w:rPr>
        <w:t xml:space="preserve">çåìgära- </w:t>
      </w:r>
      <w:r>
        <w:rPr>
          <w:rFonts w:ascii="Book Antiqua" w:eastAsia="Book Antiqua" w:hAnsi="Book Antiqua" w:cs="Book Antiqua"/>
          <w:i/>
        </w:rPr>
        <w:t>rasa</w:t>
      </w:r>
      <w:r>
        <w:rPr>
          <w:rFonts w:ascii="Book Antiqua" w:eastAsia="Book Antiqua" w:hAnsi="Book Antiqua" w:cs="Book Antiqua"/>
          <w:i/>
          <w:spacing w:val="30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both</w:t>
      </w:r>
      <w:r>
        <w:rPr>
          <w:spacing w:val="45"/>
        </w:rPr>
        <w:t xml:space="preserve"> </w:t>
      </w:r>
      <w:r>
        <w:t>meeting</w:t>
      </w:r>
      <w:r>
        <w:rPr>
          <w:spacing w:val="39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 xml:space="preserve">separation. </w:t>
      </w:r>
      <w:r>
        <w:rPr>
          <w:spacing w:val="5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rPr>
          <w:w w:val="89"/>
        </w:rPr>
        <w:t>Çré</w:t>
      </w:r>
      <w:r>
        <w:rPr>
          <w:spacing w:val="-6"/>
          <w:w w:val="89"/>
        </w:rPr>
        <w:t xml:space="preserve"> </w:t>
      </w:r>
      <w:r>
        <w:rPr>
          <w:w w:val="89"/>
        </w:rPr>
        <w:t xml:space="preserve">Jayadeva’s </w:t>
      </w:r>
      <w:r>
        <w:rPr>
          <w:spacing w:val="34"/>
          <w:w w:val="89"/>
        </w:rPr>
        <w:t xml:space="preserve"> </w:t>
      </w:r>
      <w:r>
        <w:rPr>
          <w:w w:val="104"/>
        </w:rPr>
        <w:t xml:space="preserve">own </w:t>
      </w:r>
      <w:r>
        <w:t>words,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sänandäù</w:t>
      </w:r>
      <w:r>
        <w:rPr>
          <w:rFonts w:ascii="Book Antiqua" w:eastAsia="Book Antiqua" w:hAnsi="Book Antiqua" w:cs="Book Antiqua"/>
          <w:i/>
          <w:spacing w:val="8"/>
          <w:w w:val="96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pariçodhayantu</w:t>
      </w:r>
      <w:r>
        <w:rPr>
          <w:rFonts w:ascii="Book Antiqua" w:eastAsia="Book Antiqua" w:hAnsi="Book Antiqua" w:cs="Book Antiqua"/>
          <w:i/>
          <w:spacing w:val="25"/>
          <w:w w:val="96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 xml:space="preserve">sudhiyaù çré-géta-govindataù </w:t>
      </w:r>
      <w:r>
        <w:t xml:space="preserve">(12.24.11) </w:t>
      </w:r>
      <w:r>
        <w:rPr>
          <w:spacing w:val="15"/>
        </w:rPr>
        <w:t xml:space="preserve"> </w:t>
      </w:r>
      <w:r>
        <w:t>–</w:t>
      </w:r>
      <w:r>
        <w:rPr>
          <w:spacing w:val="2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absolute  purity </w:t>
      </w:r>
      <w:r>
        <w:rPr>
          <w:spacing w:val="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all</w:t>
      </w:r>
      <w:r>
        <w:rPr>
          <w:spacing w:val="2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w w:val="104"/>
        </w:rPr>
        <w:t xml:space="preserve">aforementioned </w:t>
      </w:r>
      <w:r>
        <w:t xml:space="preserve">attributes </w:t>
      </w:r>
      <w:r>
        <w:rPr>
          <w:spacing w:val="41"/>
        </w:rPr>
        <w:t xml:space="preserve"> </w:t>
      </w:r>
      <w:r>
        <w:t xml:space="preserve">can </w:t>
      </w:r>
      <w:r>
        <w:rPr>
          <w:spacing w:val="7"/>
        </w:rPr>
        <w:t xml:space="preserve"> </w:t>
      </w:r>
      <w:r>
        <w:t xml:space="preserve">only </w:t>
      </w:r>
      <w:r>
        <w:rPr>
          <w:spacing w:val="7"/>
        </w:rPr>
        <w:t xml:space="preserve"> </w:t>
      </w:r>
      <w:r>
        <w:t xml:space="preserve">be  found </w:t>
      </w:r>
      <w:r>
        <w:rPr>
          <w:spacing w:val="20"/>
        </w:rPr>
        <w:t xml:space="preserve"> </w:t>
      </w:r>
      <w:r>
        <w:t xml:space="preserve">in </w:t>
      </w:r>
      <w:r>
        <w:rPr>
          <w:spacing w:val="7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t xml:space="preserve">poetry </w:t>
      </w:r>
      <w:r>
        <w:rPr>
          <w:spacing w:val="17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 xml:space="preserve">this 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Géta- </w:t>
      </w:r>
      <w:r>
        <w:rPr>
          <w:rFonts w:ascii="Book Antiqua" w:eastAsia="Book Antiqua" w:hAnsi="Book Antiqua" w:cs="Book Antiqua"/>
          <w:i/>
          <w:w w:val="96"/>
        </w:rPr>
        <w:t>govinda</w:t>
      </w:r>
      <w:r>
        <w:rPr>
          <w:w w:val="96"/>
        </w:rPr>
        <w:t>.</w:t>
      </w:r>
      <w:r>
        <w:rPr>
          <w:spacing w:val="4"/>
          <w:w w:val="96"/>
        </w:rPr>
        <w:t xml:space="preserve"> </w:t>
      </w:r>
      <w:r>
        <w:t>Therefore,</w:t>
      </w:r>
      <w:r>
        <w:rPr>
          <w:spacing w:val="16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necessary</w:t>
      </w:r>
      <w:r>
        <w:rPr>
          <w:spacing w:val="15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learned</w:t>
      </w:r>
      <w:r>
        <w:rPr>
          <w:spacing w:val="23"/>
        </w:rPr>
        <w:t xml:space="preserve"> </w:t>
      </w:r>
      <w:r>
        <w:t>persons</w:t>
      </w:r>
      <w:r>
        <w:rPr>
          <w:spacing w:val="23"/>
        </w:rPr>
        <w:t xml:space="preserve"> </w:t>
      </w:r>
      <w:r>
        <w:rPr>
          <w:w w:val="103"/>
        </w:rPr>
        <w:t>make</w:t>
      </w:r>
    </w:p>
    <w:p w14:paraId="27380E19" w14:textId="77777777" w:rsidR="00150366" w:rsidRDefault="00150366">
      <w:pPr>
        <w:spacing w:before="8" w:line="180" w:lineRule="exact"/>
        <w:rPr>
          <w:sz w:val="19"/>
          <w:szCs w:val="19"/>
        </w:rPr>
      </w:pPr>
    </w:p>
    <w:p w14:paraId="2C819B24" w14:textId="77777777" w:rsidR="00150366" w:rsidRDefault="00150366">
      <w:pPr>
        <w:spacing w:line="200" w:lineRule="exact"/>
      </w:pPr>
    </w:p>
    <w:p w14:paraId="0329878D" w14:textId="77777777" w:rsidR="00150366" w:rsidRDefault="00000000">
      <w:pPr>
        <w:spacing w:before="29" w:line="250" w:lineRule="auto"/>
        <w:ind w:left="119" w:right="83"/>
        <w:jc w:val="both"/>
      </w:pPr>
      <w:r>
        <w:t>a</w:t>
      </w:r>
      <w:r>
        <w:rPr>
          <w:spacing w:val="-12"/>
        </w:rPr>
        <w:t xml:space="preserve"> </w:t>
      </w:r>
      <w:r>
        <w:t>thorough</w:t>
      </w:r>
      <w:r>
        <w:rPr>
          <w:spacing w:val="39"/>
        </w:rPr>
        <w:t xml:space="preserve"> </w:t>
      </w:r>
      <w:r>
        <w:t>examination</w:t>
      </w:r>
      <w:r>
        <w:rPr>
          <w:spacing w:val="2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text</w:t>
      </w:r>
      <w:r>
        <w:rPr>
          <w:spacing w:val="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1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w w:val="107"/>
        </w:rPr>
        <w:t>understand</w:t>
      </w:r>
      <w:r>
        <w:rPr>
          <w:spacing w:val="-15"/>
          <w:w w:val="107"/>
        </w:rPr>
        <w:t xml:space="preserve"> </w:t>
      </w:r>
      <w:r>
        <w:rPr>
          <w:w w:val="107"/>
        </w:rPr>
        <w:t xml:space="preserve">the </w:t>
      </w:r>
      <w:r>
        <w:t>validity</w:t>
      </w:r>
      <w:r>
        <w:rPr>
          <w:spacing w:val="11"/>
        </w:rPr>
        <w:t xml:space="preserve"> </w:t>
      </w:r>
      <w:r>
        <w:t>of this</w:t>
      </w:r>
      <w:r>
        <w:rPr>
          <w:spacing w:val="22"/>
        </w:rPr>
        <w:t xml:space="preserve"> </w:t>
      </w:r>
      <w:r>
        <w:rPr>
          <w:w w:val="106"/>
        </w:rPr>
        <w:t>unprecedented</w:t>
      </w:r>
      <w:r>
        <w:rPr>
          <w:spacing w:val="2"/>
          <w:w w:val="106"/>
        </w:rPr>
        <w:t xml:space="preserve"> </w:t>
      </w:r>
      <w:r>
        <w:t>claim.</w:t>
      </w:r>
      <w:r>
        <w:rPr>
          <w:spacing w:val="15"/>
        </w:rPr>
        <w:t xml:space="preserve"> </w:t>
      </w:r>
      <w:r>
        <w:rPr>
          <w:w w:val="78"/>
        </w:rPr>
        <w:t>Çré</w:t>
      </w:r>
      <w:r>
        <w:rPr>
          <w:spacing w:val="16"/>
          <w:w w:val="78"/>
        </w:rPr>
        <w:t xml:space="preserve"> </w:t>
      </w:r>
      <w:r>
        <w:t>Jayadeva</w:t>
      </w:r>
      <w:r>
        <w:rPr>
          <w:spacing w:val="-10"/>
        </w:rPr>
        <w:t xml:space="preserve"> </w:t>
      </w:r>
      <w:r>
        <w:rPr>
          <w:w w:val="93"/>
        </w:rPr>
        <w:t xml:space="preserve">Gosvämé’s </w:t>
      </w:r>
      <w:r>
        <w:t>resolute</w:t>
      </w:r>
      <w:r>
        <w:rPr>
          <w:spacing w:val="22"/>
        </w:rPr>
        <w:t xml:space="preserve"> </w:t>
      </w:r>
      <w:r>
        <w:t>conviction</w:t>
      </w:r>
      <w:r>
        <w:rPr>
          <w:spacing w:val="3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intoxicating</w:t>
      </w:r>
      <w:r>
        <w:rPr>
          <w:spacing w:val="34"/>
        </w:rPr>
        <w:t xml:space="preserve"> </w:t>
      </w:r>
      <w:r>
        <w:t>effect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wine,</w:t>
      </w:r>
      <w:r>
        <w:rPr>
          <w:spacing w:val="9"/>
        </w:rPr>
        <w:t xml:space="preserve"> </w:t>
      </w:r>
      <w:r>
        <w:rPr>
          <w:w w:val="107"/>
        </w:rPr>
        <w:t xml:space="preserve">the </w:t>
      </w:r>
      <w:r>
        <w:t>sweetness</w:t>
      </w:r>
      <w:r>
        <w:rPr>
          <w:spacing w:val="2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sugar,</w:t>
      </w:r>
      <w:r>
        <w:rPr>
          <w:spacing w:val="2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flavor</w:t>
      </w:r>
      <w:r>
        <w:rPr>
          <w:spacing w:val="1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ripe</w:t>
      </w:r>
      <w:r>
        <w:rPr>
          <w:spacing w:val="23"/>
        </w:rPr>
        <w:t xml:space="preserve"> </w:t>
      </w:r>
      <w:r>
        <w:t>mangoes</w:t>
      </w:r>
      <w:r>
        <w:rPr>
          <w:spacing w:val="25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w w:val="104"/>
        </w:rPr>
        <w:t xml:space="preserve">taste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lips</w:t>
      </w:r>
      <w:r>
        <w:rPr>
          <w:spacing w:val="1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beautiful</w:t>
      </w:r>
      <w:r>
        <w:rPr>
          <w:spacing w:val="32"/>
        </w:rPr>
        <w:t xml:space="preserve"> </w:t>
      </w:r>
      <w:r>
        <w:t>woman,</w:t>
      </w:r>
      <w:r>
        <w:rPr>
          <w:spacing w:val="30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pale</w:t>
      </w:r>
      <w:r>
        <w:rPr>
          <w:spacing w:val="18"/>
        </w:rPr>
        <w:t xml:space="preserve"> </w:t>
      </w:r>
      <w:r>
        <w:t>into</w:t>
      </w:r>
      <w:r>
        <w:rPr>
          <w:spacing w:val="33"/>
        </w:rPr>
        <w:t xml:space="preserve"> </w:t>
      </w:r>
      <w:r>
        <w:rPr>
          <w:w w:val="102"/>
        </w:rPr>
        <w:t xml:space="preserve">insignificance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presence</w:t>
      </w:r>
      <w:r>
        <w:rPr>
          <w:spacing w:val="26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sweetness</w:t>
      </w:r>
      <w:r>
        <w:rPr>
          <w:spacing w:val="21"/>
        </w:rPr>
        <w:t xml:space="preserve"> </w:t>
      </w:r>
      <w:r>
        <w:t xml:space="preserve">of </w:t>
      </w:r>
      <w:r>
        <w:rPr>
          <w:rFonts w:ascii="Book Antiqua" w:eastAsia="Book Antiqua" w:hAnsi="Book Antiqua" w:cs="Book Antiqua"/>
          <w:i/>
          <w:w w:val="80"/>
        </w:rPr>
        <w:t>Çré</w:t>
      </w:r>
      <w:r>
        <w:rPr>
          <w:rFonts w:ascii="Book Antiqua" w:eastAsia="Book Antiqua" w:hAnsi="Book Antiqua" w:cs="Book Antiqua"/>
          <w:i/>
          <w:spacing w:val="13"/>
          <w:w w:val="80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Géta-govinda</w:t>
      </w:r>
      <w:r>
        <w:rPr>
          <w:rFonts w:ascii="Book Antiqua" w:eastAsia="Book Antiqua" w:hAnsi="Book Antiqua" w:cs="Book Antiqua"/>
          <w:i/>
          <w:spacing w:val="7"/>
          <w:w w:val="95"/>
        </w:rPr>
        <w:t xml:space="preserve"> </w:t>
      </w:r>
      <w:r>
        <w:rPr>
          <w:w w:val="102"/>
        </w:rPr>
        <w:t xml:space="preserve">because </w:t>
      </w:r>
      <w:r>
        <w:t xml:space="preserve">this </w:t>
      </w:r>
      <w:r>
        <w:rPr>
          <w:spacing w:val="17"/>
        </w:rPr>
        <w:t xml:space="preserve"> </w:t>
      </w:r>
      <w:r>
        <w:t xml:space="preserve">romantic </w:t>
      </w:r>
      <w:r>
        <w:rPr>
          <w:spacing w:val="35"/>
        </w:rPr>
        <w:t xml:space="preserve"> </w:t>
      </w:r>
      <w:r>
        <w:t xml:space="preserve">poem </w:t>
      </w:r>
      <w:r>
        <w:rPr>
          <w:spacing w:val="18"/>
        </w:rPr>
        <w:t xml:space="preserve"> </w:t>
      </w:r>
      <w:r>
        <w:t xml:space="preserve">is  fully  saturated </w:t>
      </w:r>
      <w:r>
        <w:rPr>
          <w:spacing w:val="36"/>
        </w:rPr>
        <w:t xml:space="preserve"> </w:t>
      </w:r>
      <w:r>
        <w:t xml:space="preserve">with </w:t>
      </w:r>
      <w:r>
        <w:rPr>
          <w:spacing w:val="18"/>
        </w:rPr>
        <w:t xml:space="preserve"> </w:t>
      </w:r>
      <w:r>
        <w:t xml:space="preserve">the </w:t>
      </w:r>
      <w:r>
        <w:rPr>
          <w:spacing w:val="17"/>
        </w:rPr>
        <w:t xml:space="preserve"> </w:t>
      </w:r>
      <w:r>
        <w:rPr>
          <w:w w:val="103"/>
        </w:rPr>
        <w:t xml:space="preserve">complete </w:t>
      </w:r>
      <w:r>
        <w:t>essence</w:t>
      </w:r>
      <w:r>
        <w:rPr>
          <w:spacing w:val="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>çåìgära-rasa</w:t>
      </w:r>
      <w:r>
        <w:rPr>
          <w:w w:val="103"/>
        </w:rPr>
        <w:t>.</w:t>
      </w:r>
    </w:p>
    <w:p w14:paraId="6B41ED09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5B2F50AE" w14:textId="77777777" w:rsidR="00150366" w:rsidRDefault="00000000">
      <w:pPr>
        <w:ind w:left="299" w:right="184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spacing w:val="-5"/>
          <w:w w:val="94"/>
        </w:rPr>
        <w:t>sädhv</w:t>
      </w:r>
      <w:r>
        <w:rPr>
          <w:rFonts w:ascii="Book Antiqua" w:eastAsia="Book Antiqua" w:hAnsi="Book Antiqua" w:cs="Book Antiqua"/>
          <w:i/>
          <w:w w:val="94"/>
        </w:rPr>
        <w:t>é</w:t>
      </w:r>
      <w:r>
        <w:rPr>
          <w:rFonts w:ascii="Book Antiqua" w:eastAsia="Book Antiqua" w:hAnsi="Book Antiqua" w:cs="Book Antiqua"/>
          <w:i/>
          <w:spacing w:val="-14"/>
          <w:w w:val="94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94"/>
        </w:rPr>
        <w:t>mädhvék</w:t>
      </w:r>
      <w:r>
        <w:rPr>
          <w:rFonts w:ascii="Book Antiqua" w:eastAsia="Book Antiqua" w:hAnsi="Book Antiqua" w:cs="Book Antiqua"/>
          <w:i/>
          <w:w w:val="94"/>
        </w:rPr>
        <w:t>a</w:t>
      </w:r>
      <w:r>
        <w:rPr>
          <w:rFonts w:ascii="Book Antiqua" w:eastAsia="Book Antiqua" w:hAnsi="Book Antiqua" w:cs="Book Antiqua"/>
          <w:i/>
          <w:spacing w:val="15"/>
          <w:w w:val="94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94"/>
        </w:rPr>
        <w:t>cint</w:t>
      </w:r>
      <w:r>
        <w:rPr>
          <w:rFonts w:ascii="Book Antiqua" w:eastAsia="Book Antiqua" w:hAnsi="Book Antiqua" w:cs="Book Antiqua"/>
          <w:i/>
          <w:w w:val="94"/>
        </w:rPr>
        <w:t>ä</w:t>
      </w:r>
      <w:r>
        <w:rPr>
          <w:rFonts w:ascii="Book Antiqua" w:eastAsia="Book Antiqua" w:hAnsi="Book Antiqua" w:cs="Book Antiqua"/>
          <w:i/>
          <w:spacing w:val="4"/>
          <w:w w:val="94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n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4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bhavat</w:t>
      </w:r>
      <w:r>
        <w:rPr>
          <w:rFonts w:ascii="Book Antiqua" w:eastAsia="Book Antiqua" w:hAnsi="Book Antiqua" w:cs="Book Antiqua"/>
          <w:i/>
        </w:rPr>
        <w:t>i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94"/>
        </w:rPr>
        <w:t>bhavat</w:t>
      </w:r>
      <w:r>
        <w:rPr>
          <w:rFonts w:ascii="Book Antiqua" w:eastAsia="Book Antiqua" w:hAnsi="Book Antiqua" w:cs="Book Antiqua"/>
          <w:i/>
          <w:w w:val="94"/>
        </w:rPr>
        <w:t>é</w:t>
      </w:r>
      <w:r>
        <w:rPr>
          <w:rFonts w:ascii="Book Antiqua" w:eastAsia="Book Antiqua" w:hAnsi="Book Antiqua" w:cs="Book Antiqua"/>
          <w:i/>
          <w:spacing w:val="-3"/>
          <w:w w:val="94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çarkar</w:t>
      </w:r>
      <w:r>
        <w:rPr>
          <w:rFonts w:ascii="Book Antiqua" w:eastAsia="Book Antiqua" w:hAnsi="Book Antiqua" w:cs="Book Antiqua"/>
          <w:i/>
        </w:rPr>
        <w:t>e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104"/>
        </w:rPr>
        <w:t xml:space="preserve">karkaçäsi </w:t>
      </w:r>
      <w:r>
        <w:rPr>
          <w:rFonts w:ascii="Book Antiqua" w:eastAsia="Book Antiqua" w:hAnsi="Book Antiqua" w:cs="Book Antiqua"/>
          <w:i/>
          <w:spacing w:val="-5"/>
          <w:w w:val="94"/>
        </w:rPr>
        <w:t>dräkñ</w:t>
      </w:r>
      <w:r>
        <w:rPr>
          <w:rFonts w:ascii="Book Antiqua" w:eastAsia="Book Antiqua" w:hAnsi="Book Antiqua" w:cs="Book Antiqua"/>
          <w:i/>
          <w:w w:val="94"/>
        </w:rPr>
        <w:t>e</w:t>
      </w:r>
      <w:r>
        <w:rPr>
          <w:rFonts w:ascii="Book Antiqua" w:eastAsia="Book Antiqua" w:hAnsi="Book Antiqua" w:cs="Book Antiqua"/>
          <w:i/>
          <w:spacing w:val="2"/>
          <w:w w:val="94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94"/>
        </w:rPr>
        <w:t>drakñyant</w:t>
      </w:r>
      <w:r>
        <w:rPr>
          <w:rFonts w:ascii="Book Antiqua" w:eastAsia="Book Antiqua" w:hAnsi="Book Antiqua" w:cs="Book Antiqua"/>
          <w:i/>
          <w:w w:val="94"/>
        </w:rPr>
        <w:t>i</w:t>
      </w:r>
      <w:r>
        <w:rPr>
          <w:rFonts w:ascii="Book Antiqua" w:eastAsia="Book Antiqua" w:hAnsi="Book Antiqua" w:cs="Book Antiqua"/>
          <w:i/>
          <w:spacing w:val="-1"/>
          <w:w w:val="94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k</w:t>
      </w:r>
      <w:r>
        <w:rPr>
          <w:rFonts w:ascii="Book Antiqua" w:eastAsia="Book Antiqua" w:hAnsi="Book Antiqua" w:cs="Book Antiqua"/>
          <w:i/>
        </w:rPr>
        <w:t>e</w:t>
      </w:r>
      <w:r>
        <w:rPr>
          <w:rFonts w:ascii="Book Antiqua" w:eastAsia="Book Antiqua" w:hAnsi="Book Antiqua" w:cs="Book Antiqua"/>
          <w:i/>
          <w:spacing w:val="5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91"/>
        </w:rPr>
        <w:t>tvä</w:t>
      </w:r>
      <w:r>
        <w:rPr>
          <w:rFonts w:ascii="Book Antiqua" w:eastAsia="Book Antiqua" w:hAnsi="Book Antiqua" w:cs="Book Antiqua"/>
          <w:i/>
          <w:w w:val="91"/>
        </w:rPr>
        <w:t>m</w:t>
      </w:r>
      <w:r>
        <w:rPr>
          <w:rFonts w:ascii="Book Antiqua" w:eastAsia="Book Antiqua" w:hAnsi="Book Antiqua" w:cs="Book Antiqua"/>
          <w:i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91"/>
        </w:rPr>
        <w:t>amåt</w:t>
      </w:r>
      <w:r>
        <w:rPr>
          <w:rFonts w:ascii="Book Antiqua" w:eastAsia="Book Antiqua" w:hAnsi="Book Antiqua" w:cs="Book Antiqua"/>
          <w:i/>
          <w:w w:val="91"/>
        </w:rPr>
        <w:t>a</w:t>
      </w:r>
      <w:r>
        <w:rPr>
          <w:rFonts w:ascii="Book Antiqua" w:eastAsia="Book Antiqua" w:hAnsi="Book Antiqua" w:cs="Book Antiqua"/>
          <w:i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91"/>
        </w:rPr>
        <w:t>måtamas</w:t>
      </w:r>
      <w:r>
        <w:rPr>
          <w:rFonts w:ascii="Book Antiqua" w:eastAsia="Book Antiqua" w:hAnsi="Book Antiqua" w:cs="Book Antiqua"/>
          <w:i/>
          <w:w w:val="91"/>
        </w:rPr>
        <w:t>i</w:t>
      </w:r>
      <w:r>
        <w:rPr>
          <w:rFonts w:ascii="Book Antiqua" w:eastAsia="Book Antiqua" w:hAnsi="Book Antiqua" w:cs="Book Antiqua"/>
          <w:i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91"/>
        </w:rPr>
        <w:t>kñér</w:t>
      </w:r>
      <w:r>
        <w:rPr>
          <w:rFonts w:ascii="Book Antiqua" w:eastAsia="Book Antiqua" w:hAnsi="Book Antiqua" w:cs="Book Antiqua"/>
          <w:i/>
          <w:w w:val="91"/>
        </w:rPr>
        <w:t>a</w:t>
      </w:r>
      <w:r>
        <w:rPr>
          <w:rFonts w:ascii="Book Antiqua" w:eastAsia="Book Antiqua" w:hAnsi="Book Antiqua" w:cs="Book Antiqua"/>
          <w:i/>
          <w:spacing w:val="-12"/>
          <w:w w:val="91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néra</w:t>
      </w:r>
      <w:r>
        <w:rPr>
          <w:rFonts w:ascii="Book Antiqua" w:eastAsia="Book Antiqua" w:hAnsi="Book Antiqua" w:cs="Book Antiqua"/>
          <w:i/>
        </w:rPr>
        <w:t>à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rasaste</w:t>
      </w:r>
    </w:p>
    <w:p w14:paraId="41370F08" w14:textId="77777777" w:rsidR="00150366" w:rsidRDefault="00000000">
      <w:pPr>
        <w:ind w:left="299" w:right="100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spacing w:val="-10"/>
        </w:rPr>
        <w:t>mäkand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i/>
          <w:spacing w:val="-10"/>
        </w:rPr>
        <w:t>krand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  <w:spacing w:val="-10"/>
        </w:rPr>
        <w:t>käntädhar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2"/>
        </w:rPr>
        <w:t xml:space="preserve"> </w:t>
      </w:r>
      <w:r>
        <w:rPr>
          <w:rFonts w:ascii="Book Antiqua" w:eastAsia="Book Antiqua" w:hAnsi="Book Antiqua" w:cs="Book Antiqua"/>
          <w:i/>
          <w:spacing w:val="-10"/>
        </w:rPr>
        <w:t>dhar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  <w:spacing w:val="-10"/>
          <w:w w:val="97"/>
        </w:rPr>
        <w:t>n</w:t>
      </w:r>
      <w:r>
        <w:rPr>
          <w:rFonts w:ascii="Book Antiqua" w:eastAsia="Book Antiqua" w:hAnsi="Book Antiqua" w:cs="Book Antiqua"/>
          <w:i/>
          <w:w w:val="97"/>
        </w:rPr>
        <w:t>a</w:t>
      </w:r>
      <w:r>
        <w:rPr>
          <w:rFonts w:ascii="Book Antiqua" w:eastAsia="Book Antiqua" w:hAnsi="Book Antiqua" w:cs="Book Antiqua"/>
          <w:i/>
          <w:spacing w:val="-17"/>
          <w:w w:val="97"/>
        </w:rPr>
        <w:t xml:space="preserve"> </w:t>
      </w:r>
      <w:r>
        <w:rPr>
          <w:rFonts w:ascii="Book Antiqua" w:eastAsia="Book Antiqua" w:hAnsi="Book Antiqua" w:cs="Book Antiqua"/>
          <w:i/>
          <w:spacing w:val="-10"/>
        </w:rPr>
        <w:t>tulä</w:t>
      </w:r>
      <w:r>
        <w:rPr>
          <w:rFonts w:ascii="Book Antiqua" w:eastAsia="Book Antiqua" w:hAnsi="Book Antiqua" w:cs="Book Antiqua"/>
          <w:i/>
        </w:rPr>
        <w:t>à</w:t>
      </w:r>
      <w:r>
        <w:rPr>
          <w:rFonts w:ascii="Book Antiqua" w:eastAsia="Book Antiqua" w:hAnsi="Book Antiqua" w:cs="Book Antiqua"/>
          <w:i/>
          <w:spacing w:val="25"/>
        </w:rPr>
        <w:t xml:space="preserve"> </w:t>
      </w:r>
      <w:r>
        <w:rPr>
          <w:rFonts w:ascii="Book Antiqua" w:eastAsia="Book Antiqua" w:hAnsi="Book Antiqua" w:cs="Book Antiqua"/>
          <w:i/>
          <w:spacing w:val="-10"/>
        </w:rPr>
        <w:t>gacch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rPr>
          <w:rFonts w:ascii="Book Antiqua" w:eastAsia="Book Antiqua" w:hAnsi="Book Antiqua" w:cs="Book Antiqua"/>
          <w:i/>
          <w:spacing w:val="-10"/>
          <w:w w:val="98"/>
        </w:rPr>
        <w:t>yacchant</w:t>
      </w:r>
      <w:r>
        <w:rPr>
          <w:rFonts w:ascii="Book Antiqua" w:eastAsia="Book Antiqua" w:hAnsi="Book Antiqua" w:cs="Book Antiqua"/>
          <w:i/>
          <w:w w:val="98"/>
        </w:rPr>
        <w:t>i</w:t>
      </w:r>
      <w:r>
        <w:rPr>
          <w:rFonts w:ascii="Book Antiqua" w:eastAsia="Book Antiqua" w:hAnsi="Book Antiqua" w:cs="Book Antiqua"/>
          <w:i/>
          <w:spacing w:val="-13"/>
          <w:w w:val="98"/>
        </w:rPr>
        <w:t xml:space="preserve"> </w:t>
      </w:r>
      <w:r>
        <w:rPr>
          <w:rFonts w:ascii="Book Antiqua" w:eastAsia="Book Antiqua" w:hAnsi="Book Antiqua" w:cs="Book Antiqua"/>
          <w:i/>
          <w:spacing w:val="-10"/>
        </w:rPr>
        <w:t xml:space="preserve">yävad </w:t>
      </w:r>
      <w:r>
        <w:rPr>
          <w:rFonts w:ascii="Book Antiqua" w:eastAsia="Book Antiqua" w:hAnsi="Book Antiqua" w:cs="Book Antiqua"/>
          <w:i/>
          <w:spacing w:val="-17"/>
          <w:w w:val="108"/>
        </w:rPr>
        <w:t>bhäva</w:t>
      </w:r>
      <w:r>
        <w:rPr>
          <w:rFonts w:ascii="Book Antiqua" w:eastAsia="Book Antiqua" w:hAnsi="Book Antiqua" w:cs="Book Antiqua"/>
          <w:i/>
          <w:w w:val="108"/>
        </w:rPr>
        <w:t>à</w:t>
      </w:r>
      <w:r>
        <w:rPr>
          <w:rFonts w:ascii="Book Antiqua" w:eastAsia="Book Antiqua" w:hAnsi="Book Antiqua" w:cs="Book Antiqua"/>
          <w:i/>
          <w:spacing w:val="15"/>
          <w:w w:val="108"/>
        </w:rPr>
        <w:t xml:space="preserve"> </w:t>
      </w:r>
      <w:r>
        <w:rPr>
          <w:rFonts w:ascii="Book Antiqua" w:eastAsia="Book Antiqua" w:hAnsi="Book Antiqua" w:cs="Book Antiqua"/>
          <w:i/>
          <w:spacing w:val="-17"/>
          <w:w w:val="108"/>
        </w:rPr>
        <w:t>yäva-cchåìgära-sära</w:t>
      </w:r>
      <w:r>
        <w:rPr>
          <w:rFonts w:ascii="Book Antiqua" w:eastAsia="Book Antiqua" w:hAnsi="Book Antiqua" w:cs="Book Antiqua"/>
          <w:i/>
          <w:w w:val="108"/>
        </w:rPr>
        <w:t>à</w:t>
      </w:r>
      <w:r>
        <w:rPr>
          <w:rFonts w:ascii="Book Antiqua" w:eastAsia="Book Antiqua" w:hAnsi="Book Antiqua" w:cs="Book Antiqua"/>
          <w:i/>
          <w:spacing w:val="-18"/>
          <w:w w:val="108"/>
        </w:rPr>
        <w:t xml:space="preserve"> </w:t>
      </w:r>
      <w:r>
        <w:rPr>
          <w:rFonts w:ascii="Book Antiqua" w:eastAsia="Book Antiqua" w:hAnsi="Book Antiqua" w:cs="Book Antiqua"/>
          <w:i/>
          <w:spacing w:val="-15"/>
          <w:w w:val="96"/>
        </w:rPr>
        <w:t>çubha</w:t>
      </w:r>
      <w:r>
        <w:rPr>
          <w:rFonts w:ascii="Book Antiqua" w:eastAsia="Book Antiqua" w:hAnsi="Book Antiqua" w:cs="Book Antiqua"/>
          <w:i/>
          <w:w w:val="96"/>
        </w:rPr>
        <w:t>m</w:t>
      </w:r>
      <w:r>
        <w:rPr>
          <w:rFonts w:ascii="Book Antiqua" w:eastAsia="Book Antiqua" w:hAnsi="Book Antiqua" w:cs="Book Antiqua"/>
          <w:i/>
          <w:spacing w:val="1"/>
          <w:w w:val="96"/>
        </w:rPr>
        <w:t xml:space="preserve"> </w:t>
      </w:r>
      <w:r>
        <w:rPr>
          <w:rFonts w:ascii="Book Antiqua" w:eastAsia="Book Antiqua" w:hAnsi="Book Antiqua" w:cs="Book Antiqua"/>
          <w:i/>
          <w:spacing w:val="-16"/>
        </w:rPr>
        <w:t>iv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  <w:spacing w:val="-16"/>
        </w:rPr>
        <w:t>jayadevasy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spacing w:val="-16"/>
        </w:rPr>
        <w:t>viñvag-vacäàsi</w:t>
      </w:r>
    </w:p>
    <w:p w14:paraId="78488E5A" w14:textId="77777777" w:rsidR="00150366" w:rsidRDefault="00000000">
      <w:pPr>
        <w:spacing w:before="26"/>
        <w:ind w:left="2867"/>
      </w:pPr>
      <w:r>
        <w:rPr>
          <w:w w:val="116"/>
        </w:rPr>
        <w:t>(</w:t>
      </w:r>
      <w:r>
        <w:rPr>
          <w:rFonts w:ascii="Book Antiqua" w:eastAsia="Book Antiqua" w:hAnsi="Book Antiqua" w:cs="Book Antiqua"/>
          <w:i/>
          <w:w w:val="80"/>
        </w:rPr>
        <w:t>Çré</w:t>
      </w:r>
      <w:r>
        <w:rPr>
          <w:rFonts w:ascii="Book Antiqua" w:eastAsia="Book Antiqua" w:hAnsi="Book Antiqua" w:cs="Book Antiqua"/>
          <w:i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Géta-govinda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w w:val="104"/>
        </w:rPr>
        <w:t>12.24.27)</w:t>
      </w:r>
    </w:p>
    <w:p w14:paraId="128A1AD8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57348598" w14:textId="77777777" w:rsidR="00150366" w:rsidRDefault="00000000">
      <w:pPr>
        <w:spacing w:line="245" w:lineRule="auto"/>
        <w:ind w:left="119" w:right="83" w:firstLine="360"/>
        <w:jc w:val="both"/>
      </w:pPr>
      <w:r>
        <w:rPr>
          <w:w w:val="78"/>
        </w:rPr>
        <w:t>Çré</w:t>
      </w:r>
      <w:r>
        <w:rPr>
          <w:spacing w:val="12"/>
          <w:w w:val="78"/>
        </w:rPr>
        <w:t xml:space="preserve"> </w:t>
      </w:r>
      <w:r>
        <w:t>Jayadeva</w:t>
      </w:r>
      <w:r>
        <w:rPr>
          <w:spacing w:val="-14"/>
        </w:rPr>
        <w:t xml:space="preserve"> </w:t>
      </w:r>
      <w:r>
        <w:rPr>
          <w:w w:val="96"/>
        </w:rPr>
        <w:t>Gosvämé</w:t>
      </w:r>
      <w:r>
        <w:rPr>
          <w:spacing w:val="3"/>
          <w:w w:val="96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employed</w:t>
      </w:r>
      <w:r>
        <w:rPr>
          <w:spacing w:val="17"/>
        </w:rPr>
        <w:t xml:space="preserve"> </w:t>
      </w:r>
      <w:r>
        <w:t>varieties</w:t>
      </w:r>
      <w:r>
        <w:rPr>
          <w:spacing w:val="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w w:val="106"/>
        </w:rPr>
        <w:t xml:space="preserve">rhythm, </w:t>
      </w:r>
      <w:r>
        <w:rPr>
          <w:rFonts w:ascii="Book Antiqua" w:eastAsia="Book Antiqua" w:hAnsi="Book Antiqua" w:cs="Book Antiqua"/>
          <w:i/>
        </w:rPr>
        <w:t>rasa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 xml:space="preserve">other </w:t>
      </w:r>
      <w:r>
        <w:rPr>
          <w:spacing w:val="8"/>
        </w:rPr>
        <w:t xml:space="preserve"> </w:t>
      </w:r>
      <w:r>
        <w:t xml:space="preserve">poignant </w:t>
      </w:r>
      <w:r>
        <w:rPr>
          <w:spacing w:val="14"/>
        </w:rPr>
        <w:t xml:space="preserve"> </w:t>
      </w:r>
      <w:r>
        <w:t>literary</w:t>
      </w:r>
      <w:r>
        <w:rPr>
          <w:spacing w:val="46"/>
        </w:rPr>
        <w:t xml:space="preserve"> </w:t>
      </w:r>
      <w:r>
        <w:t>devices</w:t>
      </w:r>
      <w:r>
        <w:rPr>
          <w:spacing w:val="29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</w:t>
      </w:r>
      <w:r>
        <w:rPr>
          <w:spacing w:val="38"/>
        </w:rPr>
        <w:t xml:space="preserve"> </w:t>
      </w:r>
      <w:r>
        <w:t>epic</w:t>
      </w:r>
      <w:r>
        <w:rPr>
          <w:spacing w:val="36"/>
        </w:rPr>
        <w:t xml:space="preserve"> </w:t>
      </w:r>
      <w:r>
        <w:rPr>
          <w:w w:val="104"/>
        </w:rPr>
        <w:t xml:space="preserve">poem. </w:t>
      </w:r>
      <w:r>
        <w:t>His</w:t>
      </w:r>
      <w:r>
        <w:rPr>
          <w:spacing w:val="3"/>
        </w:rPr>
        <w:t xml:space="preserve"> </w:t>
      </w:r>
      <w:r>
        <w:rPr>
          <w:w w:val="106"/>
        </w:rPr>
        <w:t xml:space="preserve">predominant </w:t>
      </w:r>
      <w:r>
        <w:t>meditation</w:t>
      </w:r>
      <w:r>
        <w:rPr>
          <w:spacing w:val="46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mellifluous</w:t>
      </w:r>
      <w:r>
        <w:rPr>
          <w:spacing w:val="30"/>
        </w:rPr>
        <w:t xml:space="preserve"> </w:t>
      </w:r>
      <w:r>
        <w:t>singing</w:t>
      </w:r>
      <w:r>
        <w:rPr>
          <w:spacing w:val="1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w w:val="78"/>
        </w:rPr>
        <w:t xml:space="preserve">Çré </w:t>
      </w:r>
      <w:r>
        <w:t>Rädhä-Mädhava’s</w:t>
      </w:r>
      <w:r>
        <w:rPr>
          <w:spacing w:val="-8"/>
        </w:rPr>
        <w:t xml:space="preserve"> </w:t>
      </w:r>
      <w:r>
        <w:t>amorous</w:t>
      </w:r>
      <w:r>
        <w:rPr>
          <w:spacing w:val="35"/>
        </w:rPr>
        <w:t xml:space="preserve"> </w:t>
      </w:r>
      <w:r>
        <w:t>pastimes</w:t>
      </w:r>
      <w:r>
        <w:rPr>
          <w:spacing w:val="28"/>
        </w:rPr>
        <w:t xml:space="preserve"> </w:t>
      </w:r>
      <w:r>
        <w:t>showcased</w:t>
      </w:r>
      <w:r>
        <w:rPr>
          <w:spacing w:val="24"/>
        </w:rPr>
        <w:t xml:space="preserve"> </w:t>
      </w:r>
      <w:r>
        <w:t xml:space="preserve">through </w:t>
      </w:r>
      <w:r>
        <w:rPr>
          <w:spacing w:val="1"/>
        </w:rPr>
        <w:t xml:space="preserve"> </w:t>
      </w:r>
      <w:r>
        <w:rPr>
          <w:w w:val="107"/>
        </w:rPr>
        <w:t xml:space="preserve">the </w:t>
      </w:r>
      <w:r>
        <w:t>medium</w:t>
      </w:r>
      <w:r>
        <w:rPr>
          <w:spacing w:val="2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twenty-four</w:t>
      </w:r>
      <w:r>
        <w:rPr>
          <w:spacing w:val="32"/>
        </w:rPr>
        <w:t xml:space="preserve"> </w:t>
      </w:r>
      <w:r>
        <w:t>songs,</w:t>
      </w:r>
      <w:r>
        <w:rPr>
          <w:spacing w:val="4"/>
        </w:rPr>
        <w:t xml:space="preserve"> </w:t>
      </w:r>
      <w:r>
        <w:t>each</w:t>
      </w:r>
      <w:r>
        <w:rPr>
          <w:spacing w:val="5"/>
        </w:rPr>
        <w:t xml:space="preserve"> </w:t>
      </w:r>
      <w:r>
        <w:t>consisting</w:t>
      </w:r>
      <w:r>
        <w:rPr>
          <w:spacing w:val="1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eight</w:t>
      </w:r>
      <w:r>
        <w:rPr>
          <w:spacing w:val="6"/>
        </w:rPr>
        <w:t xml:space="preserve"> </w:t>
      </w:r>
      <w:r>
        <w:t>verses (</w:t>
      </w:r>
      <w:r>
        <w:rPr>
          <w:rFonts w:ascii="Book Antiqua" w:eastAsia="Book Antiqua" w:hAnsi="Book Antiqua" w:cs="Book Antiqua"/>
          <w:i/>
        </w:rPr>
        <w:t>añöapadé</w:t>
      </w:r>
      <w:r>
        <w:t xml:space="preserve">). The </w:t>
      </w:r>
      <w:r>
        <w:rPr>
          <w:spacing w:val="10"/>
        </w:rPr>
        <w:t xml:space="preserve"> </w:t>
      </w:r>
      <w:r>
        <w:t xml:space="preserve">author </w:t>
      </w:r>
      <w:r>
        <w:rPr>
          <w:spacing w:val="42"/>
        </w:rPr>
        <w:t xml:space="preserve"> </w:t>
      </w:r>
      <w:r>
        <w:t xml:space="preserve">has </w:t>
      </w:r>
      <w:r>
        <w:rPr>
          <w:spacing w:val="12"/>
        </w:rPr>
        <w:t xml:space="preserve"> </w:t>
      </w:r>
      <w:r>
        <w:t xml:space="preserve">clearly </w:t>
      </w:r>
      <w:r>
        <w:rPr>
          <w:spacing w:val="1"/>
        </w:rPr>
        <w:t xml:space="preserve"> </w:t>
      </w:r>
      <w:r>
        <w:t xml:space="preserve">revealed </w:t>
      </w:r>
      <w:r>
        <w:rPr>
          <w:spacing w:val="8"/>
        </w:rPr>
        <w:t xml:space="preserve"> </w:t>
      </w:r>
      <w:r>
        <w:t xml:space="preserve">the </w:t>
      </w:r>
      <w:r>
        <w:rPr>
          <w:spacing w:val="18"/>
        </w:rPr>
        <w:t xml:space="preserve"> </w:t>
      </w:r>
      <w:r>
        <w:rPr>
          <w:w w:val="103"/>
        </w:rPr>
        <w:t xml:space="preserve">immense </w:t>
      </w:r>
      <w:r>
        <w:t>depth</w:t>
      </w:r>
      <w:r>
        <w:rPr>
          <w:spacing w:val="36"/>
        </w:rPr>
        <w:t xml:space="preserve"> </w:t>
      </w:r>
      <w:r>
        <w:t>of his</w:t>
      </w:r>
      <w:r>
        <w:rPr>
          <w:spacing w:val="14"/>
        </w:rPr>
        <w:t xml:space="preserve"> </w:t>
      </w:r>
      <w:r>
        <w:t>study</w:t>
      </w:r>
      <w:r>
        <w:rPr>
          <w:spacing w:val="27"/>
        </w:rPr>
        <w:t xml:space="preserve"> </w:t>
      </w:r>
      <w:r>
        <w:t>of musical</w:t>
      </w:r>
      <w:r>
        <w:rPr>
          <w:spacing w:val="24"/>
        </w:rPr>
        <w:t xml:space="preserve"> </w:t>
      </w:r>
      <w:r>
        <w:t>theory</w:t>
      </w:r>
      <w:r>
        <w:rPr>
          <w:spacing w:val="31"/>
        </w:rPr>
        <w:t xml:space="preserve"> </w:t>
      </w:r>
      <w:r>
        <w:t>based</w:t>
      </w:r>
      <w:r>
        <w:rPr>
          <w:spacing w:val="14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 xml:space="preserve">saìgéta-çästra </w:t>
      </w:r>
      <w:r>
        <w:t xml:space="preserve">and </w:t>
      </w:r>
      <w:r>
        <w:rPr>
          <w:spacing w:val="10"/>
        </w:rPr>
        <w:t xml:space="preserve"> </w:t>
      </w:r>
      <w:r>
        <w:t xml:space="preserve">dramatic </w:t>
      </w:r>
      <w:r>
        <w:rPr>
          <w:spacing w:val="20"/>
        </w:rPr>
        <w:t xml:space="preserve"> </w:t>
      </w:r>
      <w:r>
        <w:t xml:space="preserve">science </w:t>
      </w:r>
      <w:r>
        <w:rPr>
          <w:spacing w:val="4"/>
        </w:rPr>
        <w:t xml:space="preserve"> </w:t>
      </w:r>
      <w:r>
        <w:t xml:space="preserve">based </w:t>
      </w:r>
      <w:r>
        <w:rPr>
          <w:spacing w:val="2"/>
        </w:rPr>
        <w:t xml:space="preserve"> </w:t>
      </w:r>
      <w:r>
        <w:t xml:space="preserve">on 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rasa-çästra</w:t>
      </w:r>
      <w:r>
        <w:t>.</w:t>
      </w:r>
      <w:r>
        <w:rPr>
          <w:spacing w:val="44"/>
        </w:rPr>
        <w:t xml:space="preserve"> </w:t>
      </w:r>
      <w:r>
        <w:t>Every</w:t>
      </w:r>
      <w:r>
        <w:rPr>
          <w:spacing w:val="38"/>
        </w:rPr>
        <w:t xml:space="preserve"> </w:t>
      </w:r>
      <w:r>
        <w:t>song  is composed</w:t>
      </w:r>
      <w:r>
        <w:rPr>
          <w:spacing w:val="24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 different</w:t>
      </w:r>
      <w:r>
        <w:rPr>
          <w:spacing w:val="14"/>
        </w:rPr>
        <w:t xml:space="preserve"> </w:t>
      </w:r>
      <w:r>
        <w:t>classical melodic</w:t>
      </w:r>
      <w:r>
        <w:rPr>
          <w:spacing w:val="19"/>
        </w:rPr>
        <w:t xml:space="preserve"> </w:t>
      </w:r>
      <w:r>
        <w:t>mode</w:t>
      </w:r>
      <w:r>
        <w:rPr>
          <w:spacing w:val="18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räga</w:t>
      </w:r>
      <w:r>
        <w:t>)</w:t>
      </w:r>
      <w:r>
        <w:rPr>
          <w:spacing w:val="28"/>
        </w:rPr>
        <w:t xml:space="preserve"> </w:t>
      </w:r>
      <w:r>
        <w:rPr>
          <w:w w:val="106"/>
        </w:rPr>
        <w:t xml:space="preserve">and </w:t>
      </w:r>
      <w:r>
        <w:t xml:space="preserve">rhythm </w:t>
      </w:r>
      <w:r>
        <w:rPr>
          <w:spacing w:val="30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täla</w:t>
      </w:r>
      <w:r>
        <w:t xml:space="preserve">). </w:t>
      </w:r>
      <w:r>
        <w:rPr>
          <w:spacing w:val="19"/>
        </w:rPr>
        <w:t xml:space="preserve"> </w:t>
      </w:r>
      <w:r>
        <w:rPr>
          <w:spacing w:val="-24"/>
        </w:rPr>
        <w:t>T</w:t>
      </w:r>
      <w:r>
        <w:t>o</w:t>
      </w:r>
      <w:r>
        <w:rPr>
          <w:spacing w:val="42"/>
        </w:rPr>
        <w:t xml:space="preserve"> </w:t>
      </w:r>
      <w:r>
        <w:t xml:space="preserve">those </w:t>
      </w:r>
      <w:r>
        <w:rPr>
          <w:spacing w:val="10"/>
        </w:rPr>
        <w:t xml:space="preserve"> </w:t>
      </w:r>
      <w:r>
        <w:t xml:space="preserve">who </w:t>
      </w:r>
      <w:r>
        <w:rPr>
          <w:spacing w:val="3"/>
        </w:rPr>
        <w:t xml:space="preserve"> </w:t>
      </w:r>
      <w:r>
        <w:t>are</w:t>
      </w:r>
      <w:r>
        <w:rPr>
          <w:spacing w:val="46"/>
        </w:rPr>
        <w:t xml:space="preserve"> </w:t>
      </w:r>
      <w:r>
        <w:t xml:space="preserve">expert </w:t>
      </w:r>
      <w:r>
        <w:rPr>
          <w:spacing w:val="14"/>
        </w:rPr>
        <w:t xml:space="preserve"> </w:t>
      </w:r>
      <w:r>
        <w:t xml:space="preserve">in  relishing </w:t>
      </w:r>
      <w:r>
        <w:rPr>
          <w:spacing w:val="10"/>
        </w:rPr>
        <w:t xml:space="preserve"> </w:t>
      </w:r>
      <w:r>
        <w:rPr>
          <w:w w:val="106"/>
        </w:rPr>
        <w:t xml:space="preserve">such </w:t>
      </w:r>
      <w:r>
        <w:t xml:space="preserve">expertly  composed </w:t>
      </w:r>
      <w:r>
        <w:rPr>
          <w:spacing w:val="5"/>
        </w:rPr>
        <w:t xml:space="preserve"> </w:t>
      </w:r>
      <w:r>
        <w:t xml:space="preserve">poetry, </w:t>
      </w:r>
      <w:r>
        <w:rPr>
          <w:spacing w:val="3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t>seems</w:t>
      </w:r>
      <w:r>
        <w:rPr>
          <w:spacing w:val="35"/>
        </w:rPr>
        <w:t xml:space="preserve"> </w:t>
      </w:r>
      <w:r>
        <w:t xml:space="preserve">that </w:t>
      </w:r>
      <w:r>
        <w:rPr>
          <w:spacing w:val="4"/>
        </w:rPr>
        <w:t xml:space="preserve"> </w:t>
      </w:r>
      <w:r>
        <w:rPr>
          <w:w w:val="78"/>
        </w:rPr>
        <w:t xml:space="preserve">Çré </w:t>
      </w:r>
      <w:r>
        <w:rPr>
          <w:spacing w:val="2"/>
          <w:w w:val="78"/>
        </w:rPr>
        <w:t xml:space="preserve"> </w:t>
      </w:r>
      <w:r>
        <w:t>Jayadeva</w:t>
      </w:r>
      <w:r>
        <w:rPr>
          <w:spacing w:val="16"/>
        </w:rPr>
        <w:t xml:space="preserve"> </w:t>
      </w:r>
      <w:r>
        <w:rPr>
          <w:w w:val="104"/>
        </w:rPr>
        <w:t xml:space="preserve">has </w:t>
      </w:r>
      <w:r>
        <w:t>directly</w:t>
      </w:r>
      <w:r>
        <w:rPr>
          <w:spacing w:val="33"/>
        </w:rPr>
        <w:t xml:space="preserve"> </w:t>
      </w:r>
      <w:r>
        <w:t>experienced</w:t>
      </w:r>
      <w:r>
        <w:rPr>
          <w:spacing w:val="44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Rädhä-Mädhava’s meeting</w:t>
      </w:r>
      <w:r>
        <w:rPr>
          <w:spacing w:val="34"/>
        </w:rPr>
        <w:t xml:space="preserve"> </w:t>
      </w:r>
      <w:r>
        <w:rPr>
          <w:w w:val="106"/>
        </w:rPr>
        <w:t xml:space="preserve">and </w:t>
      </w:r>
      <w:r>
        <w:t>separation</w:t>
      </w:r>
      <w:r>
        <w:rPr>
          <w:spacing w:val="35"/>
        </w:rPr>
        <w:t xml:space="preserve"> </w:t>
      </w:r>
      <w:r>
        <w:t>while</w:t>
      </w:r>
      <w:r>
        <w:rPr>
          <w:spacing w:val="11"/>
        </w:rPr>
        <w:t xml:space="preserve"> </w:t>
      </w:r>
      <w:r>
        <w:t>meditating</w:t>
      </w:r>
      <w:r>
        <w:rPr>
          <w:spacing w:val="36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w w:val="105"/>
        </w:rPr>
        <w:t>trance.</w:t>
      </w:r>
    </w:p>
    <w:p w14:paraId="14F5E9BE" w14:textId="77777777" w:rsidR="00150366" w:rsidRDefault="00150366">
      <w:pPr>
        <w:spacing w:before="11" w:line="240" w:lineRule="exact"/>
        <w:rPr>
          <w:sz w:val="24"/>
          <w:szCs w:val="24"/>
        </w:rPr>
      </w:pPr>
    </w:p>
    <w:p w14:paraId="3914E97A" w14:textId="77777777" w:rsidR="00150366" w:rsidRDefault="00000000">
      <w:pPr>
        <w:ind w:left="455"/>
        <w:rPr>
          <w:sz w:val="22"/>
          <w:szCs w:val="22"/>
        </w:rPr>
      </w:pPr>
      <w:r>
        <w:rPr>
          <w:rFonts w:ascii="Perpetua" w:eastAsia="Perpetua" w:hAnsi="Perpetua" w:cs="Perpetua"/>
          <w:b/>
          <w:sz w:val="22"/>
          <w:szCs w:val="22"/>
        </w:rPr>
        <w:t>The</w:t>
      </w:r>
      <w:r>
        <w:rPr>
          <w:rFonts w:ascii="Perpetua" w:eastAsia="Perpetua" w:hAnsi="Perpetua" w:cs="Perpetua"/>
          <w:b/>
          <w:spacing w:val="19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w w:val="96"/>
          <w:sz w:val="22"/>
          <w:szCs w:val="22"/>
        </w:rPr>
        <w:t>Method</w:t>
      </w:r>
      <w:r>
        <w:rPr>
          <w:rFonts w:ascii="Perpetua" w:eastAsia="Perpetua" w:hAnsi="Perpetua" w:cs="Perpetua"/>
          <w:b/>
          <w:spacing w:val="11"/>
          <w:w w:val="96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for</w:t>
      </w:r>
      <w:r>
        <w:rPr>
          <w:rFonts w:ascii="Perpetua" w:eastAsia="Perpetua" w:hAnsi="Perpetua" w:cs="Perpetua"/>
          <w:b/>
          <w:spacing w:val="1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Entering</w:t>
      </w:r>
      <w:r>
        <w:rPr>
          <w:rFonts w:ascii="Perpetua" w:eastAsia="Perpetua" w:hAnsi="Perpetua" w:cs="Perpetua"/>
          <w:b/>
          <w:spacing w:val="9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into</w:t>
      </w:r>
      <w:r>
        <w:rPr>
          <w:rFonts w:ascii="Perpetua" w:eastAsia="Perpetua" w:hAnsi="Perpetua" w:cs="Perpetua"/>
          <w:b/>
          <w:spacing w:val="1"/>
          <w:sz w:val="22"/>
          <w:szCs w:val="22"/>
        </w:rPr>
        <w:t xml:space="preserve"> </w:t>
      </w:r>
      <w:r>
        <w:rPr>
          <w:b/>
          <w:i/>
          <w:w w:val="80"/>
          <w:sz w:val="22"/>
          <w:szCs w:val="22"/>
        </w:rPr>
        <w:t>Çré</w:t>
      </w:r>
      <w:r>
        <w:rPr>
          <w:b/>
          <w:i/>
          <w:spacing w:val="13"/>
          <w:w w:val="80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Géta-govinda</w:t>
      </w:r>
    </w:p>
    <w:p w14:paraId="724DC3C9" w14:textId="77777777" w:rsidR="00150366" w:rsidRDefault="00150366">
      <w:pPr>
        <w:spacing w:before="8" w:line="120" w:lineRule="exact"/>
        <w:rPr>
          <w:sz w:val="12"/>
          <w:szCs w:val="12"/>
        </w:rPr>
      </w:pPr>
    </w:p>
    <w:p w14:paraId="2C5CE763" w14:textId="77777777" w:rsidR="00150366" w:rsidRDefault="00000000">
      <w:pPr>
        <w:spacing w:line="247" w:lineRule="auto"/>
        <w:ind w:left="119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The</w:t>
      </w:r>
      <w:r>
        <w:rPr>
          <w:spacing w:val="24"/>
        </w:rPr>
        <w:t xml:space="preserve"> </w:t>
      </w:r>
      <w:r>
        <w:t>best</w:t>
      </w:r>
      <w:r>
        <w:rPr>
          <w:spacing w:val="2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poets,</w:t>
      </w:r>
      <w:r>
        <w:rPr>
          <w:spacing w:val="33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Jayadeva</w:t>
      </w:r>
      <w:r>
        <w:rPr>
          <w:spacing w:val="-1"/>
        </w:rPr>
        <w:t xml:space="preserve"> </w:t>
      </w:r>
      <w:r>
        <w:t>Gosvämé,</w:t>
      </w:r>
      <w:r>
        <w:rPr>
          <w:spacing w:val="-10"/>
        </w:rPr>
        <w:t xml:space="preserve"> </w:t>
      </w:r>
      <w:r>
        <w:t>has</w:t>
      </w:r>
      <w:r>
        <w:rPr>
          <w:spacing w:val="25"/>
        </w:rPr>
        <w:t xml:space="preserve"> </w:t>
      </w:r>
      <w:r>
        <w:rPr>
          <w:w w:val="102"/>
        </w:rPr>
        <w:t xml:space="preserve">employed </w:t>
      </w:r>
      <w:r>
        <w:t>a</w:t>
      </w:r>
      <w:r>
        <w:rPr>
          <w:spacing w:val="22"/>
        </w:rPr>
        <w:t xml:space="preserve"> </w:t>
      </w:r>
      <w:r>
        <w:t>female</w:t>
      </w:r>
      <w:r>
        <w:rPr>
          <w:spacing w:val="22"/>
        </w:rPr>
        <w:t xml:space="preserve"> </w:t>
      </w:r>
      <w:r>
        <w:t xml:space="preserve">confidante, </w:t>
      </w:r>
      <w:r>
        <w:rPr>
          <w:spacing w:val="7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rPr>
          <w:rFonts w:ascii="Book Antiqua" w:eastAsia="Book Antiqua" w:hAnsi="Book Antiqua" w:cs="Book Antiqua"/>
          <w:i/>
        </w:rPr>
        <w:t>sakhé,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mediator  to</w:t>
      </w:r>
      <w:r>
        <w:rPr>
          <w:spacing w:val="32"/>
        </w:rPr>
        <w:t xml:space="preserve"> </w:t>
      </w:r>
      <w:r>
        <w:t>arrange</w:t>
      </w:r>
      <w:r>
        <w:rPr>
          <w:spacing w:val="40"/>
        </w:rPr>
        <w:t xml:space="preserve"> </w:t>
      </w:r>
      <w:r>
        <w:rPr>
          <w:w w:val="78"/>
        </w:rPr>
        <w:t xml:space="preserve">Çré </w:t>
      </w:r>
      <w:r>
        <w:rPr>
          <w:w w:val="91"/>
        </w:rPr>
        <w:t>Kåñëa’s</w:t>
      </w:r>
      <w:r>
        <w:rPr>
          <w:spacing w:val="4"/>
          <w:w w:val="91"/>
        </w:rPr>
        <w:t xml:space="preserve"> </w:t>
      </w:r>
      <w:r>
        <w:t>meetings</w:t>
      </w:r>
      <w:r>
        <w:rPr>
          <w:spacing w:val="22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rPr>
          <w:w w:val="78"/>
        </w:rPr>
        <w:t>Çré</w:t>
      </w:r>
      <w:r>
        <w:rPr>
          <w:spacing w:val="11"/>
          <w:w w:val="78"/>
        </w:rPr>
        <w:t xml:space="preserve"> </w:t>
      </w:r>
      <w:r>
        <w:t>Rädhä.</w:t>
      </w:r>
      <w:r>
        <w:rPr>
          <w:spacing w:val="6"/>
        </w:rPr>
        <w:t xml:space="preserve"> </w:t>
      </w:r>
      <w:r>
        <w:t>Why?</w:t>
      </w:r>
      <w:r>
        <w:rPr>
          <w:spacing w:val="10"/>
        </w:rPr>
        <w:t xml:space="preserve"> </w:t>
      </w:r>
      <w:r>
        <w:t>Unless</w:t>
      </w:r>
      <w:r>
        <w:rPr>
          <w:spacing w:val="5"/>
        </w:rPr>
        <w:t xml:space="preserve"> </w:t>
      </w:r>
      <w:r>
        <w:t>one</w:t>
      </w:r>
      <w:r>
        <w:rPr>
          <w:spacing w:val="14"/>
        </w:rPr>
        <w:t xml:space="preserve"> </w:t>
      </w:r>
      <w:r>
        <w:t xml:space="preserve">is </w:t>
      </w:r>
      <w:r>
        <w:rPr>
          <w:w w:val="108"/>
        </w:rPr>
        <w:t xml:space="preserve">under </w:t>
      </w:r>
      <w:r>
        <w:t>the</w:t>
      </w:r>
      <w:r>
        <w:rPr>
          <w:spacing w:val="33"/>
        </w:rPr>
        <w:t xml:space="preserve"> </w:t>
      </w:r>
      <w:r>
        <w:t>personal</w:t>
      </w:r>
      <w:r>
        <w:rPr>
          <w:spacing w:val="43"/>
        </w:rPr>
        <w:t xml:space="preserve"> </w:t>
      </w:r>
      <w:r>
        <w:t>guidance</w:t>
      </w:r>
      <w:r>
        <w:rPr>
          <w:spacing w:val="38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such</w:t>
      </w:r>
      <w:r>
        <w:rPr>
          <w:spacing w:val="38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until</w:t>
      </w:r>
      <w:r>
        <w:rPr>
          <w:spacing w:val="45"/>
        </w:rPr>
        <w:t xml:space="preserve"> </w:t>
      </w:r>
      <w:r>
        <w:t>one</w:t>
      </w:r>
      <w:r>
        <w:rPr>
          <w:spacing w:val="30"/>
        </w:rPr>
        <w:t xml:space="preserve"> </w:t>
      </w:r>
      <w:r>
        <w:rPr>
          <w:w w:val="105"/>
        </w:rPr>
        <w:t>attains</w:t>
      </w:r>
    </w:p>
    <w:p w14:paraId="03259410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3ADEE25" w14:textId="77777777" w:rsidR="00150366" w:rsidRDefault="00150366">
      <w:pPr>
        <w:spacing w:line="200" w:lineRule="exact"/>
      </w:pPr>
    </w:p>
    <w:p w14:paraId="5295F475" w14:textId="77777777" w:rsidR="00150366" w:rsidRDefault="00000000">
      <w:pPr>
        <w:spacing w:before="25" w:line="220" w:lineRule="exact"/>
        <w:ind w:left="120" w:right="83"/>
        <w:jc w:val="both"/>
      </w:pPr>
      <w:r>
        <w:t>the</w:t>
      </w:r>
      <w:r>
        <w:rPr>
          <w:spacing w:val="26"/>
        </w:rPr>
        <w:t xml:space="preserve"> </w:t>
      </w:r>
      <w:r>
        <w:t>help</w:t>
      </w:r>
      <w:r>
        <w:rPr>
          <w:spacing w:val="2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</w:rPr>
        <w:t>sakhés</w:t>
      </w:r>
      <w:r>
        <w:t>,</w:t>
      </w:r>
      <w:r>
        <w:rPr>
          <w:spacing w:val="-5"/>
        </w:rPr>
        <w:t xml:space="preserve"> </w:t>
      </w:r>
      <w:r>
        <w:t>one</w:t>
      </w:r>
      <w:r>
        <w:rPr>
          <w:spacing w:val="23"/>
        </w:rPr>
        <w:t xml:space="preserve"> </w:t>
      </w:r>
      <w:r>
        <w:t>cannot</w:t>
      </w:r>
      <w:r>
        <w:rPr>
          <w:spacing w:val="41"/>
        </w:rPr>
        <w:t xml:space="preserve"> </w:t>
      </w:r>
      <w:r>
        <w:t>achieve</w:t>
      </w:r>
      <w:r>
        <w:rPr>
          <w:spacing w:val="15"/>
        </w:rPr>
        <w:t xml:space="preserve"> </w:t>
      </w:r>
      <w:r>
        <w:rPr>
          <w:w w:val="78"/>
        </w:rPr>
        <w:t>Çré</w:t>
      </w:r>
      <w:r>
        <w:rPr>
          <w:spacing w:val="20"/>
          <w:w w:val="78"/>
        </w:rPr>
        <w:t xml:space="preserve"> </w:t>
      </w:r>
      <w:r>
        <w:t>Kåñëa.</w:t>
      </w:r>
      <w:r>
        <w:rPr>
          <w:spacing w:val="-19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is the</w:t>
      </w:r>
      <w:r>
        <w:rPr>
          <w:spacing w:val="32"/>
        </w:rPr>
        <w:t xml:space="preserve"> </w:t>
      </w:r>
      <w:r>
        <w:t>conclusion  of</w:t>
      </w:r>
      <w:r>
        <w:rPr>
          <w:spacing w:val="10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rFonts w:ascii="Book Antiqua" w:eastAsia="Book Antiqua" w:hAnsi="Book Antiqua" w:cs="Book Antiqua"/>
          <w:i/>
        </w:rPr>
        <w:t>bhakti-çästras</w:t>
      </w:r>
      <w:r>
        <w:t>.</w:t>
      </w:r>
      <w:r>
        <w:rPr>
          <w:spacing w:val="1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help</w:t>
      </w:r>
      <w:r>
        <w:rPr>
          <w:spacing w:val="3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sakhé </w:t>
      </w:r>
      <w:r>
        <w:t xml:space="preserve">and </w:t>
      </w:r>
      <w:r>
        <w:rPr>
          <w:spacing w:val="3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 xml:space="preserve">help </w:t>
      </w:r>
      <w:r>
        <w:rPr>
          <w:spacing w:val="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rFonts w:ascii="Book Antiqua" w:eastAsia="Book Antiqua" w:hAnsi="Book Antiqua" w:cs="Book Antiqua"/>
          <w:i/>
        </w:rPr>
        <w:t>guru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t xml:space="preserve">one  and </w:t>
      </w:r>
      <w:r>
        <w:rPr>
          <w:spacing w:val="3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>same.</w:t>
      </w:r>
      <w:r>
        <w:rPr>
          <w:spacing w:val="45"/>
        </w:rPr>
        <w:t xml:space="preserve"> </w:t>
      </w:r>
      <w:r>
        <w:t xml:space="preserve">Indeed, </w:t>
      </w:r>
      <w:r>
        <w:rPr>
          <w:spacing w:val="9"/>
        </w:rPr>
        <w:t xml:space="preserve"> </w:t>
      </w:r>
      <w:r>
        <w:rPr>
          <w:w w:val="108"/>
        </w:rPr>
        <w:t xml:space="preserve">that </w:t>
      </w:r>
      <w:r>
        <w:t>confidential</w:t>
      </w:r>
      <w:r>
        <w:rPr>
          <w:spacing w:val="3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sakhé </w:t>
      </w:r>
      <w:r>
        <w:t>is</w:t>
      </w:r>
      <w:r>
        <w:rPr>
          <w:spacing w:val="9"/>
        </w:rPr>
        <w:t xml:space="preserve"> </w:t>
      </w:r>
      <w:r>
        <w:t>none</w:t>
      </w:r>
      <w:r>
        <w:rPr>
          <w:spacing w:val="32"/>
        </w:rPr>
        <w:t xml:space="preserve"> </w:t>
      </w:r>
      <w:r>
        <w:t>other</w:t>
      </w:r>
      <w:r>
        <w:rPr>
          <w:spacing w:val="37"/>
        </w:rPr>
        <w:t xml:space="preserve"> </w:t>
      </w:r>
      <w:r>
        <w:t>than</w:t>
      </w:r>
      <w:r>
        <w:rPr>
          <w:spacing w:val="36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guru-sakhé</w:t>
      </w:r>
      <w:r>
        <w:rPr>
          <w:w w:val="95"/>
        </w:rPr>
        <w:t>.</w:t>
      </w:r>
      <w:r>
        <w:rPr>
          <w:spacing w:val="15"/>
          <w:w w:val="95"/>
        </w:rPr>
        <w:t xml:space="preserve"> </w:t>
      </w:r>
      <w:r>
        <w:rPr>
          <w:spacing w:val="-24"/>
        </w:rPr>
        <w:t>T</w:t>
      </w:r>
      <w:r>
        <w:t>o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guru </w:t>
      </w:r>
      <w:r>
        <w:t>one</w:t>
      </w:r>
      <w:r>
        <w:rPr>
          <w:spacing w:val="39"/>
        </w:rPr>
        <w:t xml:space="preserve"> </w:t>
      </w:r>
      <w:r>
        <w:t>must</w:t>
      </w:r>
      <w:r>
        <w:rPr>
          <w:spacing w:val="48"/>
        </w:rPr>
        <w:t xml:space="preserve"> </w:t>
      </w:r>
      <w:r>
        <w:t>take</w:t>
      </w:r>
      <w:r>
        <w:rPr>
          <w:spacing w:val="38"/>
        </w:rPr>
        <w:t xml:space="preserve"> </w:t>
      </w:r>
      <w:r>
        <w:t xml:space="preserve">shelter </w:t>
      </w:r>
      <w:r>
        <w:rPr>
          <w:spacing w:val="2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 xml:space="preserve">disposition </w:t>
      </w:r>
      <w:r>
        <w:rPr>
          <w:spacing w:val="1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rPr>
          <w:rFonts w:ascii="Book Antiqua" w:eastAsia="Book Antiqua" w:hAnsi="Book Antiqua" w:cs="Book Antiqua"/>
          <w:i/>
        </w:rPr>
        <w:t>sakhés</w:t>
      </w:r>
      <w:r>
        <w:t>;</w:t>
      </w:r>
      <w:r>
        <w:rPr>
          <w:spacing w:val="6"/>
        </w:rPr>
        <w:t xml:space="preserve"> </w:t>
      </w:r>
      <w:r>
        <w:rPr>
          <w:w w:val="106"/>
        </w:rPr>
        <w:t xml:space="preserve">and </w:t>
      </w:r>
      <w:r>
        <w:t>to</w:t>
      </w:r>
      <w:r>
        <w:rPr>
          <w:spacing w:val="20"/>
        </w:rPr>
        <w:t xml:space="preserve"> </w:t>
      </w:r>
      <w:r>
        <w:t>attain</w:t>
      </w:r>
      <w:r>
        <w:rPr>
          <w:spacing w:val="36"/>
        </w:rPr>
        <w:t xml:space="preserve"> </w:t>
      </w:r>
      <w:r>
        <w:rPr>
          <w:w w:val="78"/>
        </w:rPr>
        <w:t>Çré</w:t>
      </w:r>
      <w:r>
        <w:rPr>
          <w:spacing w:val="20"/>
          <w:w w:val="78"/>
        </w:rPr>
        <w:t xml:space="preserve"> </w:t>
      </w:r>
      <w:r>
        <w:t>Kåñëa</w:t>
      </w:r>
      <w:r>
        <w:rPr>
          <w:spacing w:val="-17"/>
        </w:rPr>
        <w:t xml:space="preserve"> </w:t>
      </w:r>
      <w:r>
        <w:t>one</w:t>
      </w:r>
      <w:r>
        <w:rPr>
          <w:spacing w:val="23"/>
        </w:rPr>
        <w:t xml:space="preserve"> </w:t>
      </w:r>
      <w:r>
        <w:t>must</w:t>
      </w:r>
      <w:r>
        <w:rPr>
          <w:spacing w:val="32"/>
        </w:rPr>
        <w:t xml:space="preserve"> </w:t>
      </w:r>
      <w:r>
        <w:t>accept</w:t>
      </w:r>
      <w:r>
        <w:rPr>
          <w:spacing w:val="2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shelter</w:t>
      </w:r>
      <w:r>
        <w:rPr>
          <w:spacing w:val="3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w w:val="105"/>
        </w:rPr>
        <w:t xml:space="preserve">spiritual </w:t>
      </w:r>
      <w:r>
        <w:t>master</w:t>
      </w:r>
      <w:r>
        <w:rPr>
          <w:spacing w:val="27"/>
        </w:rPr>
        <w:t xml:space="preserve"> </w:t>
      </w:r>
      <w:r>
        <w:t>who</w:t>
      </w:r>
      <w:r>
        <w:rPr>
          <w:spacing w:val="20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perfectly</w:t>
      </w:r>
      <w:r>
        <w:rPr>
          <w:spacing w:val="13"/>
        </w:rPr>
        <w:t xml:space="preserve"> </w:t>
      </w:r>
      <w:r>
        <w:t>situated</w:t>
      </w:r>
      <w:r>
        <w:rPr>
          <w:spacing w:val="3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 xml:space="preserve">transcendental </w:t>
      </w:r>
      <w:r>
        <w:rPr>
          <w:spacing w:val="14"/>
        </w:rPr>
        <w:t xml:space="preserve"> </w:t>
      </w:r>
      <w:r>
        <w:rPr>
          <w:w w:val="104"/>
        </w:rPr>
        <w:t xml:space="preserve">mood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t>.</w:t>
      </w:r>
      <w:r>
        <w:rPr>
          <w:spacing w:val="-5"/>
        </w:rPr>
        <w:t xml:space="preserve"> </w:t>
      </w:r>
      <w:r>
        <w:t>Herein</w:t>
      </w:r>
      <w:r>
        <w:rPr>
          <w:spacing w:val="18"/>
        </w:rPr>
        <w:t xml:space="preserve"> </w:t>
      </w:r>
      <w:r>
        <w:t>lies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essential</w:t>
      </w:r>
      <w:r>
        <w:rPr>
          <w:spacing w:val="16"/>
        </w:rPr>
        <w:t xml:space="preserve"> </w:t>
      </w:r>
      <w:r>
        <w:t>message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6"/>
        </w:rPr>
        <w:t>V</w:t>
      </w:r>
      <w:r>
        <w:t>edas:</w:t>
      </w:r>
    </w:p>
    <w:p w14:paraId="5DD0166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2F753F8" w14:textId="77777777" w:rsidR="00150366" w:rsidRDefault="00000000">
      <w:pPr>
        <w:spacing w:line="220" w:lineRule="exact"/>
        <w:ind w:left="1783" w:right="1523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tasmäd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guruà</w:t>
      </w:r>
      <w:r>
        <w:rPr>
          <w:rFonts w:ascii="Book Antiqua" w:eastAsia="Book Antiqua" w:hAnsi="Book Antiqua" w:cs="Book Antiqua"/>
          <w:i/>
          <w:spacing w:val="29"/>
        </w:rPr>
        <w:t xml:space="preserve"> </w:t>
      </w:r>
      <w:r>
        <w:rPr>
          <w:rFonts w:ascii="Book Antiqua" w:eastAsia="Book Antiqua" w:hAnsi="Book Antiqua" w:cs="Book Antiqua"/>
          <w:i/>
        </w:rPr>
        <w:t>prapadyeta jijïäsuù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rPr>
          <w:rFonts w:ascii="Book Antiqua" w:eastAsia="Book Antiqua" w:hAnsi="Book Antiqua" w:cs="Book Antiqua"/>
          <w:i/>
        </w:rPr>
        <w:t>çreya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uttamam</w:t>
      </w:r>
    </w:p>
    <w:p w14:paraId="355D0492" w14:textId="77777777" w:rsidR="00150366" w:rsidRDefault="00000000">
      <w:pPr>
        <w:spacing w:line="220" w:lineRule="exact"/>
        <w:ind w:left="1783" w:right="1271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çäbde pare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ca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106"/>
        </w:rPr>
        <w:t xml:space="preserve">niñëätaà </w:t>
      </w:r>
      <w:r>
        <w:rPr>
          <w:rFonts w:ascii="Book Antiqua" w:eastAsia="Book Antiqua" w:hAnsi="Book Antiqua" w:cs="Book Antiqua"/>
          <w:i/>
        </w:rPr>
        <w:t>brahmaëy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rFonts w:ascii="Book Antiqua" w:eastAsia="Book Antiqua" w:hAnsi="Book Antiqua" w:cs="Book Antiqua"/>
          <w:i/>
        </w:rPr>
        <w:t>upaçamäçrayam</w:t>
      </w:r>
    </w:p>
    <w:p w14:paraId="4C8526B6" w14:textId="77777777" w:rsidR="00150366" w:rsidRDefault="00000000">
      <w:pPr>
        <w:spacing w:before="32"/>
        <w:ind w:left="2629" w:right="85"/>
        <w:jc w:val="center"/>
      </w:pPr>
      <w:r>
        <w:rPr>
          <w:w w:val="95"/>
        </w:rPr>
        <w:t>(</w:t>
      </w:r>
      <w:r>
        <w:rPr>
          <w:rFonts w:ascii="Book Antiqua" w:eastAsia="Book Antiqua" w:hAnsi="Book Antiqua" w:cs="Book Antiqua"/>
          <w:i/>
          <w:w w:val="95"/>
        </w:rPr>
        <w:t>Çrémad-Bhägavatam</w:t>
      </w:r>
      <w:r>
        <w:rPr>
          <w:rFonts w:ascii="Book Antiqua" w:eastAsia="Book Antiqua" w:hAnsi="Book Antiqua" w:cs="Book Antiqua"/>
          <w:i/>
          <w:spacing w:val="18"/>
          <w:w w:val="95"/>
        </w:rPr>
        <w:t xml:space="preserve"> </w:t>
      </w:r>
      <w:r>
        <w:rPr>
          <w:w w:val="105"/>
        </w:rPr>
        <w:t>11.3.21)</w:t>
      </w:r>
    </w:p>
    <w:p w14:paraId="2B2AED82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28E66274" w14:textId="77777777" w:rsidR="00150366" w:rsidRDefault="00000000">
      <w:pPr>
        <w:spacing w:line="220" w:lineRule="exact"/>
        <w:ind w:left="120" w:right="83" w:firstLine="360"/>
        <w:jc w:val="both"/>
      </w:pPr>
      <w:r>
        <w:rPr>
          <w:spacing w:val="-24"/>
        </w:rPr>
        <w:t>T</w:t>
      </w:r>
      <w:r>
        <w:t>o</w:t>
      </w:r>
      <w:r>
        <w:rPr>
          <w:spacing w:val="36"/>
        </w:rPr>
        <w:t xml:space="preserve"> </w:t>
      </w:r>
      <w:r>
        <w:t xml:space="preserve">know </w:t>
      </w:r>
      <w:r>
        <w:rPr>
          <w:spacing w:val="5"/>
        </w:rPr>
        <w:t xml:space="preserve"> </w:t>
      </w:r>
      <w:r>
        <w:t>the  Absolute</w:t>
      </w:r>
      <w:r>
        <w:rPr>
          <w:spacing w:val="40"/>
        </w:rPr>
        <w:t xml:space="preserve"> </w:t>
      </w:r>
      <w:r>
        <w:rPr>
          <w:spacing w:val="-20"/>
        </w:rPr>
        <w:t>T</w:t>
      </w:r>
      <w:r>
        <w:t xml:space="preserve">ruth </w:t>
      </w:r>
      <w:r>
        <w:rPr>
          <w:spacing w:val="18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brahma</w:t>
      </w:r>
      <w:r>
        <w:t xml:space="preserve">) </w:t>
      </w:r>
      <w:r>
        <w:rPr>
          <w:spacing w:val="10"/>
        </w:rPr>
        <w:t xml:space="preserve"> </w:t>
      </w:r>
      <w:r>
        <w:t>one</w:t>
      </w:r>
      <w:r>
        <w:rPr>
          <w:spacing w:val="47"/>
        </w:rPr>
        <w:t xml:space="preserve"> </w:t>
      </w:r>
      <w:r>
        <w:t xml:space="preserve">must </w:t>
      </w:r>
      <w:r>
        <w:rPr>
          <w:spacing w:val="6"/>
        </w:rPr>
        <w:t xml:space="preserve"> </w:t>
      </w:r>
      <w:r>
        <w:rPr>
          <w:w w:val="104"/>
        </w:rPr>
        <w:t xml:space="preserve">take </w:t>
      </w:r>
      <w:r>
        <w:t xml:space="preserve">shelter </w:t>
      </w:r>
      <w:r>
        <w:rPr>
          <w:spacing w:val="17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perfect  </w:t>
      </w:r>
      <w:r>
        <w:rPr>
          <w:rFonts w:ascii="Book Antiqua" w:eastAsia="Book Antiqua" w:hAnsi="Book Antiqua" w:cs="Book Antiqua"/>
          <w:i/>
        </w:rPr>
        <w:t>guru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t xml:space="preserve">who </w:t>
      </w:r>
      <w:r>
        <w:rPr>
          <w:spacing w:val="4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fixed</w:t>
      </w:r>
      <w:r>
        <w:rPr>
          <w:spacing w:val="44"/>
        </w:rPr>
        <w:t xml:space="preserve"> </w:t>
      </w:r>
      <w:r>
        <w:t xml:space="preserve">in </w:t>
      </w:r>
      <w:r>
        <w:rPr>
          <w:spacing w:val="1"/>
        </w:rPr>
        <w:t xml:space="preserve"> </w:t>
      </w:r>
      <w:r>
        <w:t xml:space="preserve">devotion </w:t>
      </w:r>
      <w:r>
        <w:rPr>
          <w:spacing w:val="18"/>
        </w:rPr>
        <w:t xml:space="preserve"> </w:t>
      </w:r>
      <w:r>
        <w:t xml:space="preserve">to </w:t>
      </w:r>
      <w:r>
        <w:rPr>
          <w:spacing w:val="1"/>
        </w:rPr>
        <w:t xml:space="preserve"> </w:t>
      </w:r>
      <w:r>
        <w:rPr>
          <w:w w:val="107"/>
        </w:rPr>
        <w:t xml:space="preserve">the </w:t>
      </w:r>
      <w:r>
        <w:t>Absolute.</w:t>
      </w:r>
      <w:r>
        <w:rPr>
          <w:spacing w:val="22"/>
        </w:rPr>
        <w:t xml:space="preserve"> </w:t>
      </w:r>
      <w:r>
        <w:t>When</w:t>
      </w:r>
      <w:r>
        <w:rPr>
          <w:spacing w:val="38"/>
        </w:rPr>
        <w:t xml:space="preserve"> </w:t>
      </w:r>
      <w:r>
        <w:rPr>
          <w:w w:val="78"/>
        </w:rPr>
        <w:t>Çré</w:t>
      </w:r>
      <w:r>
        <w:rPr>
          <w:spacing w:val="25"/>
          <w:w w:val="78"/>
        </w:rPr>
        <w:t xml:space="preserve"> </w:t>
      </w:r>
      <w:r>
        <w:t>Suta</w:t>
      </w:r>
      <w:r>
        <w:rPr>
          <w:spacing w:val="14"/>
        </w:rPr>
        <w:t xml:space="preserve"> </w:t>
      </w:r>
      <w:r>
        <w:t>Gosvämé</w:t>
      </w:r>
      <w:r>
        <w:rPr>
          <w:spacing w:val="-16"/>
        </w:rPr>
        <w:t xml:space="preserve"> </w:t>
      </w:r>
      <w:r>
        <w:t>began</w:t>
      </w:r>
      <w:r>
        <w:rPr>
          <w:spacing w:val="2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narrate</w:t>
      </w:r>
      <w:r>
        <w:rPr>
          <w:spacing w:val="4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Çrémad- </w:t>
      </w:r>
      <w:r>
        <w:rPr>
          <w:rFonts w:ascii="Book Antiqua" w:eastAsia="Book Antiqua" w:hAnsi="Book Antiqua" w:cs="Book Antiqua"/>
          <w:i/>
          <w:spacing w:val="-4"/>
        </w:rPr>
        <w:t>Bhägavata</w:t>
      </w:r>
      <w:r>
        <w:rPr>
          <w:rFonts w:ascii="Book Antiqua" w:eastAsia="Book Antiqua" w:hAnsi="Book Antiqua" w:cs="Book Antiqua"/>
          <w:i/>
        </w:rPr>
        <w:t>m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4"/>
        </w:rPr>
        <w:t>sacre</w:t>
      </w:r>
      <w:r>
        <w:t>d</w:t>
      </w:r>
      <w:r>
        <w:rPr>
          <w:spacing w:val="32"/>
        </w:rPr>
        <w:t xml:space="preserve"> </w:t>
      </w:r>
      <w:r>
        <w:rPr>
          <w:spacing w:val="-4"/>
        </w:rPr>
        <w:t>fores</w:t>
      </w:r>
      <w:r>
        <w:t>t</w:t>
      </w:r>
      <w:r>
        <w:rPr>
          <w:spacing w:val="2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4"/>
        </w:rPr>
        <w:t>Naimiñäraëya</w:t>
      </w:r>
      <w:r>
        <w:t>,</w:t>
      </w:r>
      <w:r>
        <w:rPr>
          <w:spacing w:val="29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calle</w:t>
      </w:r>
      <w:r>
        <w:t>d</w:t>
      </w:r>
      <w:r>
        <w:rPr>
          <w:spacing w:val="22"/>
        </w:rPr>
        <w:t xml:space="preserve"> </w:t>
      </w:r>
      <w:r>
        <w:rPr>
          <w:spacing w:val="-4"/>
          <w:w w:val="107"/>
        </w:rPr>
        <w:t xml:space="preserve">it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essenc</w:t>
      </w:r>
      <w:r>
        <w:t>e</w:t>
      </w:r>
      <w:r>
        <w:rPr>
          <w:spacing w:val="1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entir</w:t>
      </w:r>
      <w:r>
        <w:t>e</w:t>
      </w:r>
      <w:r>
        <w:rPr>
          <w:spacing w:val="30"/>
        </w:rPr>
        <w:t xml:space="preserve"> </w:t>
      </w:r>
      <w:r>
        <w:rPr>
          <w:spacing w:val="-20"/>
        </w:rPr>
        <w:t>V</w:t>
      </w:r>
      <w:r>
        <w:rPr>
          <w:spacing w:val="-4"/>
        </w:rPr>
        <w:t>edas</w:t>
      </w:r>
      <w:r>
        <w:t>.</w:t>
      </w:r>
      <w:r>
        <w:rPr>
          <w:spacing w:val="-1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0"/>
        </w:rPr>
        <w:t xml:space="preserve"> </w:t>
      </w:r>
      <w:r>
        <w:rPr>
          <w:spacing w:val="-4"/>
        </w:rPr>
        <w:t>ultimatel</w:t>
      </w:r>
      <w:r>
        <w:t>y</w:t>
      </w:r>
      <w:r>
        <w:rPr>
          <w:spacing w:val="31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18"/>
        </w:rPr>
        <w:t xml:space="preserve"> </w:t>
      </w:r>
      <w:r>
        <w:rPr>
          <w:spacing w:val="-4"/>
        </w:rPr>
        <w:t>reveal</w:t>
      </w:r>
      <w:r>
        <w:t>s</w:t>
      </w:r>
      <w:r>
        <w:rPr>
          <w:spacing w:val="7"/>
        </w:rPr>
        <w:t xml:space="preserve"> </w:t>
      </w:r>
      <w:r>
        <w:rPr>
          <w:spacing w:val="-4"/>
          <w:w w:val="108"/>
        </w:rPr>
        <w:t xml:space="preserve">that </w:t>
      </w:r>
      <w:r>
        <w:t>the</w:t>
      </w:r>
      <w:r>
        <w:rPr>
          <w:spacing w:val="21"/>
        </w:rPr>
        <w:t xml:space="preserve"> </w:t>
      </w:r>
      <w:r>
        <w:t>very</w:t>
      </w:r>
      <w:r>
        <w:rPr>
          <w:spacing w:val="2"/>
        </w:rPr>
        <w:t xml:space="preserve"> </w:t>
      </w:r>
      <w:r>
        <w:t>pith</w:t>
      </w:r>
      <w:r>
        <w:rPr>
          <w:spacing w:val="30"/>
        </w:rPr>
        <w:t xml:space="preserve"> </w:t>
      </w:r>
      <w:r>
        <w:t xml:space="preserve">of </w:t>
      </w:r>
      <w:r>
        <w:rPr>
          <w:rFonts w:ascii="Book Antiqua" w:eastAsia="Book Antiqua" w:hAnsi="Book Antiqua" w:cs="Book Antiqua"/>
          <w:i/>
          <w:w w:val="95"/>
        </w:rPr>
        <w:t>Çrémad-Bhägavatam</w:t>
      </w:r>
      <w:r>
        <w:rPr>
          <w:rFonts w:ascii="Book Antiqua" w:eastAsia="Book Antiqua" w:hAnsi="Book Antiqua" w:cs="Book Antiqua"/>
          <w:i/>
          <w:spacing w:val="6"/>
          <w:w w:val="9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räsa-lélä</w:t>
      </w:r>
      <w:r>
        <w:t xml:space="preserve">. </w:t>
      </w:r>
      <w:r>
        <w:rPr>
          <w:w w:val="78"/>
        </w:rPr>
        <w:t>Çré</w:t>
      </w:r>
      <w:r>
        <w:rPr>
          <w:spacing w:val="15"/>
          <w:w w:val="78"/>
        </w:rPr>
        <w:t xml:space="preserve"> </w:t>
      </w:r>
      <w:r>
        <w:t>Jayadeva Gosvämé,</w:t>
      </w:r>
      <w:r>
        <w:rPr>
          <w:spacing w:val="4"/>
        </w:rPr>
        <w:t xml:space="preserve"> </w:t>
      </w:r>
      <w:r>
        <w:t>who</w:t>
      </w:r>
      <w:r>
        <w:rPr>
          <w:spacing w:val="42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ability</w:t>
      </w:r>
      <w:r>
        <w:rPr>
          <w:spacing w:val="33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extract  the</w:t>
      </w:r>
      <w:r>
        <w:rPr>
          <w:spacing w:val="45"/>
        </w:rPr>
        <w:t xml:space="preserve"> </w:t>
      </w:r>
      <w:r>
        <w:t>essence</w:t>
      </w:r>
      <w:r>
        <w:rPr>
          <w:spacing w:val="3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 xml:space="preserve">all things, </w:t>
      </w:r>
      <w:r>
        <w:rPr>
          <w:spacing w:val="10"/>
        </w:rPr>
        <w:t xml:space="preserve"> </w:t>
      </w:r>
      <w:r>
        <w:t xml:space="preserve">condensed </w:t>
      </w:r>
      <w:r>
        <w:rPr>
          <w:spacing w:val="17"/>
        </w:rPr>
        <w:t xml:space="preserve"> </w:t>
      </w:r>
      <w:r>
        <w:t>the  gist</w:t>
      </w:r>
      <w:r>
        <w:rPr>
          <w:spacing w:val="3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räsa-lélä</w:t>
      </w:r>
      <w:r>
        <w:rPr>
          <w:rFonts w:ascii="Book Antiqua" w:eastAsia="Book Antiqua" w:hAnsi="Book Antiqua" w:cs="Book Antiqua"/>
          <w:i/>
          <w:spacing w:val="26"/>
        </w:rPr>
        <w:t xml:space="preserve"> </w:t>
      </w:r>
      <w:r>
        <w:t>still</w:t>
      </w:r>
      <w:r>
        <w:rPr>
          <w:spacing w:val="39"/>
        </w:rPr>
        <w:t xml:space="preserve"> </w:t>
      </w:r>
      <w:r>
        <w:t xml:space="preserve">further, </w:t>
      </w:r>
      <w:r>
        <w:rPr>
          <w:spacing w:val="19"/>
        </w:rPr>
        <w:t xml:space="preserve"> </w:t>
      </w:r>
      <w:r>
        <w:t xml:space="preserve">just  as </w:t>
      </w:r>
      <w:r>
        <w:rPr>
          <w:spacing w:val="-6"/>
        </w:rPr>
        <w:t>on</w:t>
      </w:r>
      <w:r>
        <w:t>e</w:t>
      </w:r>
      <w:r>
        <w:rPr>
          <w:spacing w:val="19"/>
        </w:rPr>
        <w:t xml:space="preserve"> </w:t>
      </w:r>
      <w:r>
        <w:rPr>
          <w:spacing w:val="-6"/>
        </w:rPr>
        <w:t>migh</w:t>
      </w:r>
      <w:r>
        <w:t>t</w:t>
      </w:r>
      <w:r>
        <w:rPr>
          <w:spacing w:val="24"/>
        </w:rPr>
        <w:t xml:space="preserve"> </w:t>
      </w:r>
      <w:r>
        <w:rPr>
          <w:spacing w:val="-6"/>
        </w:rPr>
        <w:t>perfor</w:t>
      </w:r>
      <w:r>
        <w:t>m</w:t>
      </w:r>
      <w:r>
        <w:rPr>
          <w:spacing w:val="3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impossibl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fea</w:t>
      </w:r>
      <w:r>
        <w:t>t</w:t>
      </w:r>
      <w:r>
        <w:rPr>
          <w:spacing w:val="5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confinin</w:t>
      </w:r>
      <w:r>
        <w:t>g</w:t>
      </w:r>
      <w:r>
        <w:rPr>
          <w:spacing w:val="2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  <w:w w:val="103"/>
        </w:rPr>
        <w:t xml:space="preserve">ocean </w:t>
      </w:r>
      <w:r>
        <w:rPr>
          <w:spacing w:val="-6"/>
        </w:rPr>
        <w:t>withi</w:t>
      </w:r>
      <w:r>
        <w:t>n</w:t>
      </w:r>
      <w:r>
        <w:rPr>
          <w:spacing w:val="26"/>
        </w:rPr>
        <w:t xml:space="preserve"> </w:t>
      </w:r>
      <w:r>
        <w:t xml:space="preserve">a </w:t>
      </w:r>
      <w:r>
        <w:rPr>
          <w:spacing w:val="-6"/>
        </w:rPr>
        <w:t>jar</w:t>
      </w:r>
      <w:r>
        <w:t>.</w:t>
      </w:r>
      <w:r>
        <w:rPr>
          <w:spacing w:val="8"/>
        </w:rPr>
        <w:t xml:space="preserve"> </w:t>
      </w:r>
      <w:r>
        <w:rPr>
          <w:spacing w:val="-6"/>
        </w:rPr>
        <w:t>Compelle</w:t>
      </w:r>
      <w:r>
        <w:t>d</w:t>
      </w:r>
      <w:r>
        <w:rPr>
          <w:spacing w:val="26"/>
        </w:rPr>
        <w:t xml:space="preserve"> </w:t>
      </w:r>
      <w:r>
        <w:rPr>
          <w:spacing w:val="-6"/>
        </w:rPr>
        <w:t>b</w:t>
      </w:r>
      <w:r>
        <w:t xml:space="preserve">y </w:t>
      </w:r>
      <w:r>
        <w:rPr>
          <w:spacing w:val="-6"/>
        </w:rPr>
        <w:t>compassion</w:t>
      </w:r>
      <w:r>
        <w:t>,</w:t>
      </w:r>
      <w:r>
        <w:rPr>
          <w:spacing w:val="30"/>
        </w:rPr>
        <w:t xml:space="preserve"> </w:t>
      </w:r>
      <w:r>
        <w:rPr>
          <w:spacing w:val="-6"/>
        </w:rPr>
        <w:t>h</w:t>
      </w:r>
      <w:r>
        <w:t>e</w:t>
      </w:r>
      <w:r>
        <w:rPr>
          <w:spacing w:val="11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11"/>
        </w:rPr>
        <w:t xml:space="preserve"> </w:t>
      </w:r>
      <w:r>
        <w:rPr>
          <w:spacing w:val="-6"/>
        </w:rPr>
        <w:t>manifeste</w:t>
      </w:r>
      <w:r>
        <w:t>d</w:t>
      </w:r>
      <w:r>
        <w:rPr>
          <w:spacing w:val="26"/>
        </w:rPr>
        <w:t xml:space="preserve"> </w:t>
      </w:r>
      <w:r>
        <w:rPr>
          <w:spacing w:val="-6"/>
          <w:w w:val="107"/>
        </w:rPr>
        <w:t xml:space="preserve">the </w:t>
      </w:r>
      <w:r>
        <w:rPr>
          <w:spacing w:val="-2"/>
        </w:rPr>
        <w:t>necta</w:t>
      </w:r>
      <w:r>
        <w:t>r</w:t>
      </w:r>
      <w:r>
        <w:rPr>
          <w:spacing w:val="29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immortalit</w:t>
      </w:r>
      <w:r>
        <w:t>y</w:t>
      </w:r>
      <w:r>
        <w:rPr>
          <w:spacing w:val="4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for</w:t>
      </w:r>
      <w:r>
        <w:t>m</w:t>
      </w:r>
      <w:r>
        <w:rPr>
          <w:spacing w:val="13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hi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epi</w:t>
      </w:r>
      <w:r>
        <w:t>c</w:t>
      </w:r>
      <w:r>
        <w:rPr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79"/>
        </w:rPr>
        <w:t>Çr</w:t>
      </w:r>
      <w:r>
        <w:rPr>
          <w:rFonts w:ascii="Book Antiqua" w:eastAsia="Book Antiqua" w:hAnsi="Book Antiqua" w:cs="Book Antiqua"/>
          <w:i/>
          <w:w w:val="79"/>
        </w:rPr>
        <w:t>é</w:t>
      </w:r>
      <w:r>
        <w:rPr>
          <w:rFonts w:ascii="Book Antiqua" w:eastAsia="Book Antiqua" w:hAnsi="Book Antiqua" w:cs="Book Antiqua"/>
          <w:i/>
          <w:spacing w:val="15"/>
          <w:w w:val="79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 xml:space="preserve">Géta-govinda </w:t>
      </w:r>
      <w:r>
        <w:rPr>
          <w:spacing w:val="-2"/>
        </w:rPr>
        <w:t>fo</w:t>
      </w:r>
      <w:r>
        <w:t xml:space="preserve">r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upliftmen</w:t>
      </w:r>
      <w:r>
        <w:t>t</w:t>
      </w:r>
      <w:r>
        <w:rPr>
          <w:spacing w:val="4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-2"/>
        </w:rPr>
        <w:t xml:space="preserve"> livin</w:t>
      </w:r>
      <w:r>
        <w:t>g</w:t>
      </w:r>
      <w:r>
        <w:rPr>
          <w:spacing w:val="-2"/>
        </w:rPr>
        <w:t xml:space="preserve"> being</w:t>
      </w:r>
      <w:r>
        <w:t>s</w:t>
      </w:r>
      <w:r>
        <w:rPr>
          <w:spacing w:val="8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ag</w:t>
      </w:r>
      <w:r>
        <w:t>e</w:t>
      </w:r>
      <w:r>
        <w:rPr>
          <w:spacing w:val="-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Kali.</w:t>
      </w:r>
    </w:p>
    <w:p w14:paraId="295BC7E5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4110682B" w14:textId="77777777" w:rsidR="00150366" w:rsidRDefault="00000000">
      <w:pPr>
        <w:ind w:left="443" w:right="83"/>
        <w:jc w:val="center"/>
      </w:pPr>
      <w:r>
        <w:t xml:space="preserve">In </w:t>
      </w:r>
      <w:r>
        <w:rPr>
          <w:spacing w:val="20"/>
        </w:rPr>
        <w:t xml:space="preserve"> </w:t>
      </w:r>
      <w:r>
        <w:t xml:space="preserve">answer </w:t>
      </w:r>
      <w:r>
        <w:rPr>
          <w:spacing w:val="27"/>
        </w:rPr>
        <w:t xml:space="preserve"> </w:t>
      </w:r>
      <w:r>
        <w:t xml:space="preserve">to </w:t>
      </w:r>
      <w:r>
        <w:rPr>
          <w:spacing w:val="21"/>
        </w:rPr>
        <w:t xml:space="preserve"> </w:t>
      </w:r>
      <w:r>
        <w:t xml:space="preserve">the </w:t>
      </w:r>
      <w:r>
        <w:rPr>
          <w:spacing w:val="27"/>
        </w:rPr>
        <w:t xml:space="preserve"> </w:t>
      </w:r>
      <w:r>
        <w:t xml:space="preserve">inquiries </w:t>
      </w:r>
      <w:r>
        <w:rPr>
          <w:spacing w:val="38"/>
        </w:rPr>
        <w:t xml:space="preserve"> </w:t>
      </w:r>
      <w:r>
        <w:t xml:space="preserve">of </w:t>
      </w:r>
      <w:r>
        <w:rPr>
          <w:spacing w:val="5"/>
        </w:rPr>
        <w:t xml:space="preserve"> </w:t>
      </w:r>
      <w:r>
        <w:t>Parékñit</w:t>
      </w:r>
      <w:r>
        <w:rPr>
          <w:spacing w:val="27"/>
        </w:rPr>
        <w:t xml:space="preserve"> </w:t>
      </w:r>
      <w:r>
        <w:t xml:space="preserve">Mahäräja, </w:t>
      </w:r>
      <w:r>
        <w:rPr>
          <w:spacing w:val="18"/>
        </w:rPr>
        <w:t xml:space="preserve"> </w:t>
      </w:r>
      <w:r>
        <w:rPr>
          <w:w w:val="78"/>
        </w:rPr>
        <w:t>Çré</w:t>
      </w:r>
    </w:p>
    <w:p w14:paraId="2D791A81" w14:textId="77777777" w:rsidR="00150366" w:rsidRDefault="00000000">
      <w:pPr>
        <w:spacing w:before="8"/>
        <w:ind w:left="120" w:right="3094"/>
        <w:jc w:val="both"/>
      </w:pPr>
      <w:r>
        <w:t>Çukadeva</w:t>
      </w:r>
      <w:r>
        <w:rPr>
          <w:spacing w:val="-14"/>
        </w:rPr>
        <w:t xml:space="preserve"> </w:t>
      </w:r>
      <w:r>
        <w:rPr>
          <w:w w:val="96"/>
        </w:rPr>
        <w:t>Gosvämé</w:t>
      </w:r>
      <w:r>
        <w:rPr>
          <w:spacing w:val="4"/>
          <w:w w:val="96"/>
        </w:rPr>
        <w:t xml:space="preserve"> </w:t>
      </w:r>
      <w:r>
        <w:rPr>
          <w:w w:val="101"/>
        </w:rPr>
        <w:t>said:</w:t>
      </w:r>
    </w:p>
    <w:p w14:paraId="19FA9B63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3E27D43F" w14:textId="77777777" w:rsidR="00150366" w:rsidRDefault="00000000">
      <w:pPr>
        <w:spacing w:line="220" w:lineRule="exact"/>
        <w:ind w:left="1740" w:right="1523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anugrahäya</w:t>
      </w:r>
      <w:r>
        <w:rPr>
          <w:rFonts w:ascii="Book Antiqua" w:eastAsia="Book Antiqua" w:hAnsi="Book Antiqua" w:cs="Book Antiqua"/>
          <w:i/>
          <w:spacing w:val="-10"/>
        </w:rPr>
        <w:t xml:space="preserve"> </w:t>
      </w:r>
      <w:r>
        <w:rPr>
          <w:rFonts w:ascii="Book Antiqua" w:eastAsia="Book Antiqua" w:hAnsi="Book Antiqua" w:cs="Book Antiqua"/>
          <w:i/>
          <w:w w:val="109"/>
        </w:rPr>
        <w:t xml:space="preserve">bhaktänäà </w:t>
      </w:r>
      <w:r>
        <w:rPr>
          <w:rFonts w:ascii="Book Antiqua" w:eastAsia="Book Antiqua" w:hAnsi="Book Antiqua" w:cs="Book Antiqua"/>
          <w:i/>
        </w:rPr>
        <w:t>mänuñaà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deham äçritaù</w:t>
      </w:r>
    </w:p>
    <w:p w14:paraId="19063FF8" w14:textId="77777777" w:rsidR="00150366" w:rsidRDefault="00000000">
      <w:pPr>
        <w:spacing w:before="5"/>
        <w:ind w:left="156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bhajate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i/>
          <w:w w:val="91"/>
        </w:rPr>
        <w:t>tädåçéù</w:t>
      </w:r>
      <w:r>
        <w:rPr>
          <w:rFonts w:ascii="Book Antiqua" w:eastAsia="Book Antiqua" w:hAnsi="Book Antiqua" w:cs="Book Antiqua"/>
          <w:i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>kréòä</w:t>
      </w:r>
    </w:p>
    <w:p w14:paraId="1FD0C0B9" w14:textId="77777777" w:rsidR="00150366" w:rsidRDefault="00000000">
      <w:pPr>
        <w:spacing w:line="220" w:lineRule="exact"/>
        <w:ind w:left="1705" w:right="1368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position w:val="1"/>
        </w:rPr>
        <w:t>yäù</w:t>
      </w:r>
      <w:r>
        <w:rPr>
          <w:rFonts w:ascii="Book Antiqua" w:eastAsia="Book Antiqua" w:hAnsi="Book Antiqua" w:cs="Book Antiqua"/>
          <w:i/>
          <w:spacing w:val="-9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4"/>
          <w:position w:val="1"/>
        </w:rPr>
        <w:t>çrutvä</w:t>
      </w:r>
      <w:r>
        <w:rPr>
          <w:rFonts w:ascii="Book Antiqua" w:eastAsia="Book Antiqua" w:hAnsi="Book Antiqua" w:cs="Book Antiqua"/>
          <w:i/>
          <w:spacing w:val="3"/>
          <w:w w:val="9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 xml:space="preserve">tat-paro </w:t>
      </w:r>
      <w:r>
        <w:rPr>
          <w:rFonts w:ascii="Book Antiqua" w:eastAsia="Book Antiqua" w:hAnsi="Book Antiqua" w:cs="Book Antiqua"/>
          <w:i/>
          <w:w w:val="98"/>
          <w:position w:val="1"/>
        </w:rPr>
        <w:t>bhavet</w:t>
      </w:r>
    </w:p>
    <w:p w14:paraId="267E3274" w14:textId="77777777" w:rsidR="00150366" w:rsidRDefault="00000000">
      <w:pPr>
        <w:spacing w:before="23"/>
        <w:ind w:left="2527" w:right="85"/>
        <w:jc w:val="center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95"/>
        </w:rPr>
        <w:t>(</w:t>
      </w:r>
      <w:r>
        <w:rPr>
          <w:rFonts w:ascii="Book Antiqua" w:eastAsia="Book Antiqua" w:hAnsi="Book Antiqua" w:cs="Book Antiqua"/>
          <w:i/>
          <w:w w:val="95"/>
        </w:rPr>
        <w:t>Çrémad-Bhägavatam</w:t>
      </w:r>
      <w:r>
        <w:rPr>
          <w:rFonts w:ascii="Book Antiqua" w:eastAsia="Book Antiqua" w:hAnsi="Book Antiqua" w:cs="Book Antiqua"/>
          <w:i/>
          <w:spacing w:val="16"/>
          <w:w w:val="95"/>
        </w:rPr>
        <w:t xml:space="preserve"> </w:t>
      </w:r>
      <w:r>
        <w:rPr>
          <w:w w:val="104"/>
        </w:rPr>
        <w:t>10.33.36)</w:t>
      </w:r>
    </w:p>
    <w:p w14:paraId="52625D4A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2A1AEDC" w14:textId="77777777" w:rsidR="00150366" w:rsidRDefault="00150366">
      <w:pPr>
        <w:spacing w:line="200" w:lineRule="exact"/>
      </w:pPr>
    </w:p>
    <w:p w14:paraId="2FBDF2A2" w14:textId="77777777" w:rsidR="00150366" w:rsidRDefault="00000000">
      <w:pPr>
        <w:spacing w:before="29" w:line="250" w:lineRule="auto"/>
        <w:ind w:left="119" w:right="83" w:firstLine="360"/>
        <w:jc w:val="both"/>
      </w:pPr>
      <w:r>
        <w:t xml:space="preserve">The </w:t>
      </w:r>
      <w:r>
        <w:rPr>
          <w:spacing w:val="16"/>
        </w:rPr>
        <w:t xml:space="preserve"> </w:t>
      </w:r>
      <w:r>
        <w:t xml:space="preserve">purport  </w:t>
      </w:r>
      <w:r>
        <w:rPr>
          <w:spacing w:val="4"/>
        </w:rPr>
        <w:t xml:space="preserve"> </w:t>
      </w:r>
      <w:r>
        <w:t xml:space="preserve">is </w:t>
      </w:r>
      <w:r>
        <w:rPr>
          <w:spacing w:val="7"/>
        </w:rPr>
        <w:t xml:space="preserve"> </w:t>
      </w:r>
      <w:r>
        <w:t xml:space="preserve">that </w:t>
      </w:r>
      <w:r>
        <w:rPr>
          <w:spacing w:val="31"/>
        </w:rPr>
        <w:t xml:space="preserve"> </w:t>
      </w:r>
      <w:r>
        <w:rPr>
          <w:w w:val="78"/>
        </w:rPr>
        <w:t xml:space="preserve">Çré </w:t>
      </w:r>
      <w:r>
        <w:rPr>
          <w:spacing w:val="29"/>
          <w:w w:val="78"/>
        </w:rPr>
        <w:t xml:space="preserve"> </w:t>
      </w:r>
      <w:r>
        <w:t>Kåñëa</w:t>
      </w:r>
      <w:r>
        <w:rPr>
          <w:spacing w:val="31"/>
        </w:rPr>
        <w:t xml:space="preserve"> </w:t>
      </w:r>
      <w:r>
        <w:t xml:space="preserve">manifests </w:t>
      </w:r>
      <w:r>
        <w:rPr>
          <w:spacing w:val="22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räsa-lélä  </w:t>
      </w:r>
      <w:r>
        <w:rPr>
          <w:w w:val="107"/>
        </w:rPr>
        <w:t xml:space="preserve">to </w:t>
      </w:r>
      <w:r>
        <w:t>bestow</w:t>
      </w:r>
      <w:r>
        <w:rPr>
          <w:spacing w:val="29"/>
        </w:rPr>
        <w:t xml:space="preserve"> </w:t>
      </w:r>
      <w:r>
        <w:t>mercy</w:t>
      </w:r>
      <w:r>
        <w:rPr>
          <w:spacing w:val="28"/>
        </w:rPr>
        <w:t xml:space="preserve"> </w:t>
      </w:r>
      <w:r>
        <w:t>upon  His</w:t>
      </w:r>
      <w:r>
        <w:rPr>
          <w:spacing w:val="18"/>
        </w:rPr>
        <w:t xml:space="preserve"> </w:t>
      </w:r>
      <w:r>
        <w:t>devotees.</w:t>
      </w:r>
      <w:r>
        <w:rPr>
          <w:spacing w:val="33"/>
        </w:rPr>
        <w:t xml:space="preserve"> </w:t>
      </w:r>
      <w:r>
        <w:rPr>
          <w:spacing w:val="-18"/>
          <w:w w:val="91"/>
        </w:rPr>
        <w:t>Y</w:t>
      </w:r>
      <w:r>
        <w:rPr>
          <w:w w:val="91"/>
        </w:rPr>
        <w:t>et</w:t>
      </w:r>
      <w:r>
        <w:rPr>
          <w:spacing w:val="24"/>
          <w:w w:val="91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 xml:space="preserve">non-devotees  </w:t>
      </w:r>
      <w:r>
        <w:rPr>
          <w:w w:val="103"/>
        </w:rPr>
        <w:t xml:space="preserve">are </w:t>
      </w:r>
      <w:r>
        <w:t>also</w:t>
      </w:r>
      <w:r>
        <w:rPr>
          <w:spacing w:val="25"/>
        </w:rPr>
        <w:t xml:space="preserve"> </w:t>
      </w:r>
      <w:r>
        <w:t>naturally  fond</w:t>
      </w:r>
      <w:r>
        <w:rPr>
          <w:spacing w:val="3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 xml:space="preserve">romance, </w:t>
      </w:r>
      <w:r>
        <w:rPr>
          <w:spacing w:val="1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rPr>
          <w:rFonts w:ascii="Book Antiqua" w:eastAsia="Book Antiqua" w:hAnsi="Book Antiqua" w:cs="Book Antiqua"/>
          <w:i/>
        </w:rPr>
        <w:t>çåìgära-rasa</w:t>
      </w:r>
      <w:r>
        <w:t xml:space="preserve">. </w:t>
      </w:r>
      <w:r>
        <w:rPr>
          <w:spacing w:val="12"/>
        </w:rPr>
        <w:t xml:space="preserve"> </w:t>
      </w:r>
      <w:r>
        <w:rPr>
          <w:w w:val="102"/>
        </w:rPr>
        <w:t xml:space="preserve">Therefore, </w:t>
      </w:r>
      <w:r>
        <w:t xml:space="preserve">when  </w:t>
      </w:r>
      <w:r>
        <w:rPr>
          <w:spacing w:val="8"/>
        </w:rPr>
        <w:t xml:space="preserve"> </w:t>
      </w:r>
      <w:r>
        <w:t xml:space="preserve">they   hear  </w:t>
      </w:r>
      <w:r>
        <w:rPr>
          <w:spacing w:val="3"/>
        </w:rPr>
        <w:t xml:space="preserve"> </w:t>
      </w:r>
      <w:r>
        <w:t xml:space="preserve">these  </w:t>
      </w:r>
      <w:r>
        <w:rPr>
          <w:spacing w:val="3"/>
        </w:rPr>
        <w:t xml:space="preserve"> </w:t>
      </w:r>
      <w:r>
        <w:t xml:space="preserve">pastimes  </w:t>
      </w:r>
      <w:r>
        <w:rPr>
          <w:spacing w:val="7"/>
        </w:rPr>
        <w:t xml:space="preserve"> </w:t>
      </w:r>
      <w:r>
        <w:t xml:space="preserve">they,  </w:t>
      </w:r>
      <w:r>
        <w:rPr>
          <w:spacing w:val="2"/>
        </w:rPr>
        <w:t xml:space="preserve"> </w:t>
      </w:r>
      <w:r>
        <w:t xml:space="preserve">too,  </w:t>
      </w:r>
      <w:r>
        <w:rPr>
          <w:spacing w:val="2"/>
        </w:rPr>
        <w:t xml:space="preserve"> </w:t>
      </w:r>
      <w:r>
        <w:rPr>
          <w:w w:val="102"/>
        </w:rPr>
        <w:t xml:space="preserve">gradually </w:t>
      </w:r>
      <w:r>
        <w:t xml:space="preserve">become  absorbed </w:t>
      </w:r>
      <w:r>
        <w:rPr>
          <w:spacing w:val="9"/>
        </w:rPr>
        <w:t xml:space="preserve"> </w:t>
      </w:r>
      <w:r>
        <w:t>in</w:t>
      </w:r>
      <w:r>
        <w:rPr>
          <w:spacing w:val="48"/>
        </w:rPr>
        <w:t xml:space="preserve"> </w:t>
      </w:r>
      <w:r>
        <w:t xml:space="preserve">thoughts </w:t>
      </w:r>
      <w:r>
        <w:rPr>
          <w:spacing w:val="36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w w:val="78"/>
        </w:rPr>
        <w:t xml:space="preserve">Çré </w:t>
      </w:r>
      <w:r>
        <w:rPr>
          <w:spacing w:val="10"/>
          <w:w w:val="78"/>
        </w:rPr>
        <w:t xml:space="preserve"> </w:t>
      </w:r>
      <w:r>
        <w:t>Kåñëa.</w:t>
      </w:r>
      <w:r>
        <w:rPr>
          <w:spacing w:val="10"/>
        </w:rPr>
        <w:t xml:space="preserve"> </w:t>
      </w:r>
      <w:r>
        <w:t xml:space="preserve">From </w:t>
      </w:r>
      <w:r>
        <w:rPr>
          <w:spacing w:val="9"/>
        </w:rPr>
        <w:t xml:space="preserve"> </w:t>
      </w:r>
      <w:r>
        <w:t xml:space="preserve">this </w:t>
      </w:r>
      <w:r>
        <w:rPr>
          <w:spacing w:val="5"/>
        </w:rPr>
        <w:t xml:space="preserve"> </w:t>
      </w:r>
      <w:r>
        <w:t xml:space="preserve">we can </w:t>
      </w:r>
      <w:r>
        <w:rPr>
          <w:spacing w:val="18"/>
        </w:rPr>
        <w:t xml:space="preserve"> </w:t>
      </w:r>
      <w:r>
        <w:rPr>
          <w:w w:val="107"/>
        </w:rPr>
        <w:t xml:space="preserve">understand  </w:t>
      </w:r>
      <w:r>
        <w:t xml:space="preserve">that </w:t>
      </w:r>
      <w:r>
        <w:rPr>
          <w:spacing w:val="31"/>
        </w:rPr>
        <w:t xml:space="preserve"> </w:t>
      </w:r>
      <w:r>
        <w:t>Bhagavän</w:t>
      </w:r>
      <w:r>
        <w:rPr>
          <w:spacing w:val="41"/>
        </w:rPr>
        <w:t xml:space="preserve"> </w:t>
      </w:r>
      <w:r>
        <w:rPr>
          <w:w w:val="78"/>
        </w:rPr>
        <w:t xml:space="preserve">Çré </w:t>
      </w:r>
      <w:r>
        <w:rPr>
          <w:spacing w:val="29"/>
          <w:w w:val="78"/>
        </w:rPr>
        <w:t xml:space="preserve"> </w:t>
      </w:r>
      <w:r>
        <w:t>Kåñëa</w:t>
      </w:r>
      <w:r>
        <w:rPr>
          <w:spacing w:val="31"/>
        </w:rPr>
        <w:t xml:space="preserve"> </w:t>
      </w:r>
      <w:r>
        <w:t xml:space="preserve">has </w:t>
      </w:r>
      <w:r>
        <w:rPr>
          <w:spacing w:val="18"/>
        </w:rPr>
        <w:t xml:space="preserve"> </w:t>
      </w:r>
      <w:r>
        <w:rPr>
          <w:w w:val="103"/>
        </w:rPr>
        <w:t xml:space="preserve">manifested </w:t>
      </w:r>
      <w:r>
        <w:t>this</w:t>
      </w:r>
      <w:r>
        <w:rPr>
          <w:spacing w:val="47"/>
        </w:rPr>
        <w:t xml:space="preserve"> </w:t>
      </w:r>
      <w:r>
        <w:t>type</w:t>
      </w:r>
      <w:r>
        <w:rPr>
          <w:spacing w:val="40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 xml:space="preserve">apparently </w:t>
      </w:r>
      <w:r>
        <w:rPr>
          <w:spacing w:val="13"/>
        </w:rPr>
        <w:t xml:space="preserve"> </w:t>
      </w:r>
      <w:r>
        <w:t>erotic</w:t>
      </w:r>
      <w:r>
        <w:rPr>
          <w:spacing w:val="48"/>
        </w:rPr>
        <w:t xml:space="preserve"> </w:t>
      </w:r>
      <w:r>
        <w:t>pastime</w:t>
      </w:r>
      <w:r>
        <w:rPr>
          <w:spacing w:val="48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 xml:space="preserve">Earth </w:t>
      </w:r>
      <w:r>
        <w:rPr>
          <w:spacing w:val="1"/>
        </w:rPr>
        <w:t xml:space="preserve"> </w:t>
      </w:r>
      <w:r>
        <w:t>out  of compassion</w:t>
      </w:r>
      <w:r>
        <w:rPr>
          <w:spacing w:val="46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everyone,</w:t>
      </w:r>
      <w:r>
        <w:rPr>
          <w:spacing w:val="34"/>
        </w:rPr>
        <w:t xml:space="preserve"> </w:t>
      </w:r>
      <w:r>
        <w:t>devotees</w:t>
      </w:r>
      <w:r>
        <w:rPr>
          <w:spacing w:val="32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 xml:space="preserve">non-devotees  </w:t>
      </w:r>
      <w:r>
        <w:rPr>
          <w:w w:val="102"/>
        </w:rPr>
        <w:t xml:space="preserve">alike. </w:t>
      </w:r>
      <w:r>
        <w:t>Mahärñi</w:t>
      </w:r>
      <w:r>
        <w:rPr>
          <w:spacing w:val="11"/>
        </w:rPr>
        <w:t xml:space="preserve"> </w:t>
      </w:r>
      <w:r>
        <w:rPr>
          <w:spacing w:val="-16"/>
        </w:rPr>
        <w:t>V</w:t>
      </w:r>
      <w:r>
        <w:t>edavyäsa</w:t>
      </w:r>
      <w:r>
        <w:rPr>
          <w:spacing w:val="9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t>moved</w:t>
      </w:r>
      <w:r>
        <w:rPr>
          <w:spacing w:val="35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 xml:space="preserve">compassion </w:t>
      </w:r>
      <w:r>
        <w:rPr>
          <w:spacing w:val="3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 xml:space="preserve">record  </w:t>
      </w:r>
      <w:r>
        <w:rPr>
          <w:w w:val="107"/>
        </w:rPr>
        <w:t xml:space="preserve">it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benefit</w:t>
      </w:r>
      <w:r>
        <w:rPr>
          <w:spacing w:val="16"/>
        </w:rPr>
        <w:t xml:space="preserve"> </w:t>
      </w:r>
      <w:r>
        <w:t>of all,</w:t>
      </w:r>
      <w:r>
        <w:rPr>
          <w:spacing w:val="5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topmost</w:t>
      </w:r>
      <w:r>
        <w:rPr>
          <w:spacing w:val="37"/>
        </w:rPr>
        <w:t xml:space="preserve"> </w:t>
      </w:r>
      <w:r>
        <w:t>devotee,</w:t>
      </w:r>
      <w:r>
        <w:rPr>
          <w:spacing w:val="18"/>
        </w:rPr>
        <w:t xml:space="preserve"> </w:t>
      </w:r>
      <w:r>
        <w:rPr>
          <w:w w:val="78"/>
        </w:rPr>
        <w:t>Çré</w:t>
      </w:r>
      <w:r>
        <w:rPr>
          <w:spacing w:val="16"/>
          <w:w w:val="78"/>
        </w:rPr>
        <w:t xml:space="preserve"> </w:t>
      </w:r>
      <w:r>
        <w:t>Çukadeva Gosvämé,</w:t>
      </w:r>
      <w:r>
        <w:rPr>
          <w:spacing w:val="-18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same</w:t>
      </w:r>
      <w:r>
        <w:rPr>
          <w:spacing w:val="10"/>
        </w:rPr>
        <w:t xml:space="preserve"> </w:t>
      </w:r>
      <w:r>
        <w:t>motivation,</w:t>
      </w:r>
      <w:r>
        <w:rPr>
          <w:spacing w:val="43"/>
        </w:rPr>
        <w:t xml:space="preserve"> </w:t>
      </w:r>
      <w:r>
        <w:t>preached</w:t>
      </w:r>
      <w:r>
        <w:rPr>
          <w:spacing w:val="35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rPr>
          <w:w w:val="108"/>
        </w:rPr>
        <w:t xml:space="preserve">throughout </w:t>
      </w:r>
      <w:r>
        <w:t>the</w:t>
      </w:r>
      <w:r>
        <w:rPr>
          <w:spacing w:val="10"/>
        </w:rPr>
        <w:t xml:space="preserve"> </w:t>
      </w:r>
      <w:r>
        <w:t>world.</w:t>
      </w:r>
      <w:r>
        <w:rPr>
          <w:spacing w:val="8"/>
        </w:rPr>
        <w:t xml:space="preserve"> </w:t>
      </w:r>
      <w:r>
        <w:t>After</w:t>
      </w:r>
      <w:r>
        <w:rPr>
          <w:spacing w:val="-15"/>
        </w:rPr>
        <w:t xml:space="preserve"> </w:t>
      </w:r>
      <w:r>
        <w:t>that,</w:t>
      </w:r>
      <w:r>
        <w:rPr>
          <w:spacing w:val="2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poets,</w:t>
      </w:r>
      <w:r>
        <w:rPr>
          <w:spacing w:val="12"/>
        </w:rPr>
        <w:t xml:space="preserve"> </w:t>
      </w:r>
      <w:r>
        <w:rPr>
          <w:w w:val="78"/>
        </w:rPr>
        <w:t>Çré</w:t>
      </w:r>
      <w:r>
        <w:rPr>
          <w:spacing w:val="4"/>
          <w:w w:val="78"/>
        </w:rPr>
        <w:t xml:space="preserve"> </w:t>
      </w:r>
      <w:r>
        <w:rPr>
          <w:w w:val="98"/>
        </w:rPr>
        <w:t>Jayadeva</w:t>
      </w:r>
      <w:r>
        <w:rPr>
          <w:spacing w:val="-6"/>
          <w:w w:val="98"/>
        </w:rPr>
        <w:t xml:space="preserve"> </w:t>
      </w:r>
      <w:r>
        <w:t>Gosvämé, also</w:t>
      </w:r>
      <w:r>
        <w:rPr>
          <w:spacing w:val="3"/>
        </w:rPr>
        <w:t xml:space="preserve"> </w:t>
      </w:r>
      <w:r>
        <w:t>mercifully</w:t>
      </w:r>
      <w:r>
        <w:rPr>
          <w:spacing w:val="8"/>
        </w:rPr>
        <w:t xml:space="preserve"> </w:t>
      </w:r>
      <w:r>
        <w:t>reproduced</w:t>
      </w:r>
      <w:r>
        <w:rPr>
          <w:spacing w:val="45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his</w:t>
      </w:r>
      <w:r>
        <w:rPr>
          <w:spacing w:val="9"/>
        </w:rPr>
        <w:t xml:space="preserve"> </w:t>
      </w:r>
      <w:r>
        <w:t>lyrical composition</w:t>
      </w:r>
      <w:r>
        <w:rPr>
          <w:spacing w:val="40"/>
        </w:rPr>
        <w:t xml:space="preserve"> </w:t>
      </w:r>
      <w:r>
        <w:rPr>
          <w:w w:val="102"/>
        </w:rPr>
        <w:t xml:space="preserve">even </w:t>
      </w:r>
      <w:r>
        <w:t>sweeter</w:t>
      </w:r>
      <w:r>
        <w:rPr>
          <w:spacing w:val="14"/>
        </w:rPr>
        <w:t xml:space="preserve"> </w:t>
      </w:r>
      <w:r>
        <w:t>than</w:t>
      </w:r>
      <w:r>
        <w:rPr>
          <w:spacing w:val="3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Bhägavatam</w:t>
      </w:r>
      <w:r>
        <w:t>.</w:t>
      </w:r>
    </w:p>
    <w:p w14:paraId="2511F9FC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3DAFF6D0" w14:textId="77777777" w:rsidR="00150366" w:rsidRDefault="00000000">
      <w:pPr>
        <w:ind w:left="479"/>
      </w:pPr>
      <w:r>
        <w:t>In</w:t>
      </w:r>
      <w:r>
        <w:rPr>
          <w:spacing w:val="-6"/>
        </w:rPr>
        <w:t xml:space="preserve"> </w:t>
      </w:r>
      <w:r>
        <w:t>answer</w:t>
      </w:r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questions</w:t>
      </w:r>
      <w:r>
        <w:rPr>
          <w:spacing w:val="22"/>
        </w:rPr>
        <w:t xml:space="preserve"> </w:t>
      </w:r>
      <w:r>
        <w:t>raised</w:t>
      </w:r>
      <w:r>
        <w:rPr>
          <w:spacing w:val="-2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rPr>
          <w:w w:val="93"/>
        </w:rPr>
        <w:t>Çréman</w:t>
      </w:r>
      <w:r>
        <w:rPr>
          <w:spacing w:val="-12"/>
          <w:w w:val="93"/>
        </w:rPr>
        <w:t xml:space="preserve"> </w:t>
      </w:r>
      <w:r>
        <w:t>Çacé-nandana</w:t>
      </w:r>
    </w:p>
    <w:p w14:paraId="229C613B" w14:textId="77777777" w:rsidR="00150366" w:rsidRDefault="00000000">
      <w:pPr>
        <w:spacing w:before="12"/>
        <w:ind w:left="119"/>
      </w:pPr>
      <w:r>
        <w:t>Gaurahari,</w:t>
      </w:r>
      <w:r>
        <w:rPr>
          <w:spacing w:val="36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Räya</w:t>
      </w:r>
      <w:r>
        <w:rPr>
          <w:spacing w:val="-14"/>
        </w:rPr>
        <w:t xml:space="preserve"> </w:t>
      </w:r>
      <w:r>
        <w:t>Rämänanda</w:t>
      </w:r>
      <w:r>
        <w:rPr>
          <w:spacing w:val="21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rPr>
          <w:w w:val="103"/>
        </w:rPr>
        <w:t>explained:</w:t>
      </w:r>
    </w:p>
    <w:p w14:paraId="644ADBD7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26E0A4EB" w14:textId="77777777" w:rsidR="00150366" w:rsidRDefault="00000000">
      <w:pPr>
        <w:ind w:left="839" w:right="627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prabhu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</w:rPr>
        <w:t>kahe,—‘sädhya-vastura</w:t>
      </w:r>
      <w:r>
        <w:rPr>
          <w:rFonts w:ascii="Book Antiqua" w:eastAsia="Book Antiqua" w:hAnsi="Book Antiqua" w:cs="Book Antiqua"/>
          <w:i/>
          <w:spacing w:val="-19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avadhi’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ei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 xml:space="preserve">haya </w:t>
      </w:r>
      <w:r>
        <w:rPr>
          <w:rFonts w:ascii="Book Antiqua" w:eastAsia="Book Antiqua" w:hAnsi="Book Antiqua" w:cs="Book Antiqua"/>
          <w:i/>
        </w:rPr>
        <w:t>tomära prasäde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ihä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jänilüë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niçcaya</w:t>
      </w:r>
    </w:p>
    <w:p w14:paraId="13238EBC" w14:textId="77777777" w:rsidR="00150366" w:rsidRDefault="00000000">
      <w:pPr>
        <w:spacing w:before="90"/>
        <w:ind w:left="839" w:right="809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3"/>
        </w:rPr>
        <w:t>‘sädhya-vastu’</w:t>
      </w:r>
      <w:r>
        <w:rPr>
          <w:rFonts w:ascii="Book Antiqua" w:eastAsia="Book Antiqua" w:hAnsi="Book Antiqua" w:cs="Book Antiqua"/>
          <w:i/>
          <w:spacing w:val="15"/>
          <w:w w:val="93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‘sädhana’</w:t>
      </w:r>
      <w:r>
        <w:rPr>
          <w:rFonts w:ascii="Book Antiqua" w:eastAsia="Book Antiqua" w:hAnsi="Book Antiqua" w:cs="Book Antiqua"/>
          <w:i/>
          <w:spacing w:val="19"/>
          <w:w w:val="93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vinu</w:t>
      </w:r>
      <w:r>
        <w:rPr>
          <w:rFonts w:ascii="Book Antiqua" w:eastAsia="Book Antiqua" w:hAnsi="Book Antiqua" w:cs="Book Antiqua"/>
          <w:i/>
          <w:spacing w:val="-4"/>
          <w:w w:val="93"/>
        </w:rPr>
        <w:t xml:space="preserve"> </w:t>
      </w:r>
      <w:r>
        <w:rPr>
          <w:rFonts w:ascii="Book Antiqua" w:eastAsia="Book Antiqua" w:hAnsi="Book Antiqua" w:cs="Book Antiqua"/>
          <w:i/>
        </w:rPr>
        <w:t>keha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nähi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 xml:space="preserve">päya </w:t>
      </w:r>
      <w:r>
        <w:rPr>
          <w:rFonts w:ascii="Book Antiqua" w:eastAsia="Book Antiqua" w:hAnsi="Book Antiqua" w:cs="Book Antiqua"/>
          <w:i/>
        </w:rPr>
        <w:t>kåpä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kari</w:t>
      </w:r>
      <w:r>
        <w:rPr>
          <w:rFonts w:ascii="Book Antiqua" w:eastAsia="Book Antiqua" w:hAnsi="Book Antiqua" w:cs="Book Antiqua"/>
          <w:i/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kaha,</w:t>
      </w:r>
      <w:r>
        <w:rPr>
          <w:rFonts w:ascii="Book Antiqua" w:eastAsia="Book Antiqua" w:hAnsi="Book Antiqua" w:cs="Book Antiqua"/>
          <w:i/>
          <w:spacing w:val="25"/>
        </w:rPr>
        <w:t xml:space="preserve"> </w:t>
      </w:r>
      <w:r>
        <w:rPr>
          <w:rFonts w:ascii="Book Antiqua" w:eastAsia="Book Antiqua" w:hAnsi="Book Antiqua" w:cs="Book Antiqua"/>
          <w:i/>
        </w:rPr>
        <w:t>räya,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päbära</w:t>
      </w:r>
      <w:r>
        <w:rPr>
          <w:rFonts w:ascii="Book Antiqua" w:eastAsia="Book Antiqua" w:hAnsi="Book Antiqua" w:cs="Book Antiqua"/>
          <w:i/>
          <w:spacing w:val="16"/>
        </w:rPr>
        <w:t xml:space="preserve"> </w:t>
      </w:r>
      <w:r>
        <w:rPr>
          <w:rFonts w:ascii="Book Antiqua" w:eastAsia="Book Antiqua" w:hAnsi="Book Antiqua" w:cs="Book Antiqua"/>
          <w:i/>
        </w:rPr>
        <w:t>upäya</w:t>
      </w:r>
    </w:p>
    <w:p w14:paraId="56278116" w14:textId="77777777" w:rsidR="00150366" w:rsidRDefault="00000000">
      <w:pPr>
        <w:spacing w:before="90"/>
        <w:ind w:left="839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räya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kahe,—jeé kahäo,</w:t>
      </w:r>
      <w:r>
        <w:rPr>
          <w:rFonts w:ascii="Book Antiqua" w:eastAsia="Book Antiqua" w:hAnsi="Book Antiqua" w:cs="Book Antiqua"/>
          <w:i/>
          <w:spacing w:val="30"/>
        </w:rPr>
        <w:t xml:space="preserve"> </w:t>
      </w:r>
      <w:r>
        <w:rPr>
          <w:rFonts w:ascii="Book Antiqua" w:eastAsia="Book Antiqua" w:hAnsi="Book Antiqua" w:cs="Book Antiqua"/>
          <w:i/>
          <w:w w:val="90"/>
        </w:rPr>
        <w:t>seé</w:t>
      </w:r>
      <w:r>
        <w:rPr>
          <w:rFonts w:ascii="Book Antiqua" w:eastAsia="Book Antiqua" w:hAnsi="Book Antiqua" w:cs="Book Antiqua"/>
          <w:i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i/>
        </w:rPr>
        <w:t>kahi</w:t>
      </w:r>
      <w:r>
        <w:rPr>
          <w:rFonts w:ascii="Book Antiqua" w:eastAsia="Book Antiqua" w:hAnsi="Book Antiqua" w:cs="Book Antiqua"/>
          <w:i/>
          <w:spacing w:val="17"/>
        </w:rPr>
        <w:t xml:space="preserve"> </w:t>
      </w:r>
      <w:r>
        <w:rPr>
          <w:rFonts w:ascii="Book Antiqua" w:eastAsia="Book Antiqua" w:hAnsi="Book Antiqua" w:cs="Book Antiqua"/>
          <w:i/>
        </w:rPr>
        <w:t>väëé</w:t>
      </w:r>
    </w:p>
    <w:p w14:paraId="44900B13" w14:textId="77777777" w:rsidR="00150366" w:rsidRDefault="00000000">
      <w:pPr>
        <w:spacing w:before="1"/>
        <w:ind w:left="839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ki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</w:rPr>
        <w:t>kahiye</w:t>
      </w:r>
      <w:r>
        <w:rPr>
          <w:rFonts w:ascii="Book Antiqua" w:eastAsia="Book Antiqua" w:hAnsi="Book Antiqua" w:cs="Book Antiqua"/>
          <w:i/>
          <w:spacing w:val="15"/>
        </w:rPr>
        <w:t xml:space="preserve"> </w:t>
      </w:r>
      <w:r>
        <w:rPr>
          <w:rFonts w:ascii="Book Antiqua" w:eastAsia="Book Antiqua" w:hAnsi="Book Antiqua" w:cs="Book Antiqua"/>
          <w:i/>
        </w:rPr>
        <w:t>bhäla-manda, kichui nä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jäni</w:t>
      </w:r>
    </w:p>
    <w:p w14:paraId="6505A8D3" w14:textId="77777777" w:rsidR="00150366" w:rsidRDefault="00000000">
      <w:pPr>
        <w:spacing w:before="91"/>
        <w:ind w:left="839" w:right="925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8"/>
        </w:rPr>
        <w:t>tri-bhuvana-madhye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aiche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haya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kaun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dhéra je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tomära </w:t>
      </w:r>
      <w:r>
        <w:rPr>
          <w:rFonts w:ascii="Book Antiqua" w:eastAsia="Book Antiqua" w:hAnsi="Book Antiqua" w:cs="Book Antiqua"/>
          <w:i/>
          <w:w w:val="97"/>
        </w:rPr>
        <w:t>mäyä-näöe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ha-ibeka</w:t>
      </w:r>
      <w:r>
        <w:rPr>
          <w:rFonts w:ascii="Book Antiqua" w:eastAsia="Book Antiqua" w:hAnsi="Book Antiqua" w:cs="Book Antiqua"/>
          <w:i/>
          <w:spacing w:val="26"/>
        </w:rPr>
        <w:t xml:space="preserve"> </w:t>
      </w:r>
      <w:r>
        <w:rPr>
          <w:rFonts w:ascii="Book Antiqua" w:eastAsia="Book Antiqua" w:hAnsi="Book Antiqua" w:cs="Book Antiqua"/>
          <w:i/>
        </w:rPr>
        <w:t>sthira</w:t>
      </w:r>
    </w:p>
    <w:p w14:paraId="252A8716" w14:textId="77777777" w:rsidR="00150366" w:rsidRDefault="00000000">
      <w:pPr>
        <w:spacing w:before="90"/>
        <w:ind w:left="839" w:right="1188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mora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mukhe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vaktä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tumi,</w:t>
      </w:r>
      <w:r>
        <w:rPr>
          <w:rFonts w:ascii="Book Antiqua" w:eastAsia="Book Antiqua" w:hAnsi="Book Antiqua" w:cs="Book Antiqua"/>
          <w:i/>
          <w:spacing w:val="8"/>
          <w:w w:val="93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tumi</w:t>
      </w:r>
      <w:r>
        <w:rPr>
          <w:rFonts w:ascii="Book Antiqua" w:eastAsia="Book Antiqua" w:hAnsi="Book Antiqua" w:cs="Book Antiqua"/>
          <w:i/>
          <w:spacing w:val="3"/>
          <w:w w:val="93"/>
        </w:rPr>
        <w:t xml:space="preserve"> </w:t>
      </w:r>
      <w:r>
        <w:rPr>
          <w:rFonts w:ascii="Book Antiqua" w:eastAsia="Book Antiqua" w:hAnsi="Book Antiqua" w:cs="Book Antiqua"/>
          <w:i/>
        </w:rPr>
        <w:t>hao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çrotä atyanta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rahasya,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i/>
          <w:w w:val="94"/>
        </w:rPr>
        <w:t>çuna,</w:t>
      </w:r>
      <w:r>
        <w:rPr>
          <w:rFonts w:ascii="Book Antiqua" w:eastAsia="Book Antiqua" w:hAnsi="Book Antiqua" w:cs="Book Antiqua"/>
          <w:i/>
          <w:spacing w:val="3"/>
          <w:w w:val="94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sädhanera </w:t>
      </w:r>
      <w:r>
        <w:rPr>
          <w:rFonts w:ascii="Book Antiqua" w:eastAsia="Book Antiqua" w:hAnsi="Book Antiqua" w:cs="Book Antiqua"/>
          <w:i/>
          <w:w w:val="104"/>
        </w:rPr>
        <w:t>kathä</w:t>
      </w:r>
    </w:p>
    <w:p w14:paraId="6B8D2810" w14:textId="77777777" w:rsidR="00150366" w:rsidRDefault="00000000">
      <w:pPr>
        <w:spacing w:before="90"/>
        <w:ind w:left="839" w:right="1383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rädhä-kåñëera lélä</w:t>
      </w:r>
      <w:r>
        <w:rPr>
          <w:rFonts w:ascii="Book Antiqua" w:eastAsia="Book Antiqua" w:hAnsi="Book Antiqua" w:cs="Book Antiqua"/>
          <w:i/>
          <w:spacing w:val="-17"/>
        </w:rPr>
        <w:t xml:space="preserve"> </w:t>
      </w:r>
      <w:r>
        <w:rPr>
          <w:rFonts w:ascii="Book Antiqua" w:eastAsia="Book Antiqua" w:hAnsi="Book Antiqua" w:cs="Book Antiqua"/>
          <w:i/>
        </w:rPr>
        <w:t>ei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>ati güòhatara däsya-vätsalya-bhäve nä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haya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>gocara</w:t>
      </w:r>
    </w:p>
    <w:p w14:paraId="2146DC2F" w14:textId="77777777" w:rsidR="00150366" w:rsidRDefault="00000000">
      <w:pPr>
        <w:spacing w:before="90"/>
        <w:ind w:left="839" w:right="1540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</w:rPr>
        <w:t>sabe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eka</w:t>
      </w:r>
      <w:r>
        <w:rPr>
          <w:rFonts w:ascii="Book Antiqua" w:eastAsia="Book Antiqua" w:hAnsi="Book Antiqua" w:cs="Book Antiqua"/>
          <w:i/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sakhé-gaëera</w:t>
      </w:r>
      <w:r>
        <w:rPr>
          <w:rFonts w:ascii="Book Antiqua" w:eastAsia="Book Antiqua" w:hAnsi="Book Antiqua" w:cs="Book Antiqua"/>
          <w:i/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ihä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 xml:space="preserve">adhikära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</w:rPr>
        <w:t>haite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haya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ei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>lélära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</w:rPr>
        <w:t>vistära</w:t>
      </w:r>
    </w:p>
    <w:p w14:paraId="3679BFFB" w14:textId="77777777" w:rsidR="00150366" w:rsidRDefault="00150366">
      <w:pPr>
        <w:spacing w:before="10" w:line="180" w:lineRule="exact"/>
        <w:rPr>
          <w:sz w:val="18"/>
          <w:szCs w:val="18"/>
        </w:rPr>
      </w:pPr>
    </w:p>
    <w:p w14:paraId="77C6CFE7" w14:textId="77777777" w:rsidR="00150366" w:rsidRDefault="00150366">
      <w:pPr>
        <w:spacing w:line="200" w:lineRule="exact"/>
      </w:pPr>
    </w:p>
    <w:p w14:paraId="2122DB50" w14:textId="77777777" w:rsidR="00150366" w:rsidRDefault="00000000">
      <w:pPr>
        <w:spacing w:before="23" w:line="240" w:lineRule="exact"/>
        <w:ind w:left="840" w:right="1563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</w:rPr>
        <w:t>vinä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i/>
        </w:rPr>
        <w:t>ei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>lélä</w:t>
      </w:r>
      <w:r>
        <w:rPr>
          <w:rFonts w:ascii="Book Antiqua" w:eastAsia="Book Antiqua" w:hAnsi="Book Antiqua" w:cs="Book Antiqua"/>
          <w:i/>
          <w:spacing w:val="-17"/>
        </w:rPr>
        <w:t xml:space="preserve"> </w:t>
      </w:r>
      <w:r>
        <w:rPr>
          <w:rFonts w:ascii="Book Antiqua" w:eastAsia="Book Antiqua" w:hAnsi="Book Antiqua" w:cs="Book Antiqua"/>
          <w:i/>
          <w:w w:val="85"/>
        </w:rPr>
        <w:t>puñöa</w:t>
      </w:r>
      <w:r>
        <w:rPr>
          <w:rFonts w:ascii="Book Antiqua" w:eastAsia="Book Antiqua" w:hAnsi="Book Antiqua" w:cs="Book Antiqua"/>
          <w:i/>
          <w:spacing w:val="8"/>
          <w:w w:val="85"/>
        </w:rPr>
        <w:t xml:space="preserve"> </w:t>
      </w:r>
      <w:r>
        <w:rPr>
          <w:rFonts w:ascii="Book Antiqua" w:eastAsia="Book Antiqua" w:hAnsi="Book Antiqua" w:cs="Book Antiqua"/>
          <w:i/>
        </w:rPr>
        <w:t>nähi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 xml:space="preserve">haya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</w:rPr>
        <w:t>lélä</w:t>
      </w:r>
      <w:r>
        <w:rPr>
          <w:rFonts w:ascii="Book Antiqua" w:eastAsia="Book Antiqua" w:hAnsi="Book Antiqua" w:cs="Book Antiqua"/>
          <w:i/>
          <w:spacing w:val="-17"/>
        </w:rPr>
        <w:t xml:space="preserve"> </w:t>
      </w:r>
      <w:r>
        <w:rPr>
          <w:rFonts w:ascii="Book Antiqua" w:eastAsia="Book Antiqua" w:hAnsi="Book Antiqua" w:cs="Book Antiqua"/>
          <w:i/>
        </w:rPr>
        <w:t>vistäriyä,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>äsvädaya</w:t>
      </w:r>
    </w:p>
    <w:p w14:paraId="5144526B" w14:textId="77777777" w:rsidR="00150366" w:rsidRDefault="00000000">
      <w:pPr>
        <w:spacing w:before="90" w:line="240" w:lineRule="exact"/>
        <w:ind w:left="840" w:right="1505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</w:rPr>
        <w:t>vinä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i/>
        </w:rPr>
        <w:t>ei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>léläya</w:t>
      </w:r>
      <w:r>
        <w:rPr>
          <w:rFonts w:ascii="Book Antiqua" w:eastAsia="Book Antiqua" w:hAnsi="Book Antiqua" w:cs="Book Antiqua"/>
          <w:i/>
          <w:spacing w:val="-14"/>
        </w:rPr>
        <w:t xml:space="preserve"> </w:t>
      </w:r>
      <w:r>
        <w:rPr>
          <w:rFonts w:ascii="Book Antiqua" w:eastAsia="Book Antiqua" w:hAnsi="Book Antiqua" w:cs="Book Antiqua"/>
          <w:i/>
        </w:rPr>
        <w:t>anyera nähi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gati sakhé-bhäve</w:t>
      </w:r>
      <w:r>
        <w:rPr>
          <w:rFonts w:ascii="Book Antiqua" w:eastAsia="Book Antiqua" w:hAnsi="Book Antiqua" w:cs="Book Antiqua"/>
          <w:i/>
          <w:spacing w:val="-10"/>
        </w:rPr>
        <w:t xml:space="preserve"> </w:t>
      </w:r>
      <w:r>
        <w:rPr>
          <w:rFonts w:ascii="Book Antiqua" w:eastAsia="Book Antiqua" w:hAnsi="Book Antiqua" w:cs="Book Antiqua"/>
          <w:i/>
        </w:rPr>
        <w:t>je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>täre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>kare</w:t>
      </w:r>
      <w:r>
        <w:rPr>
          <w:rFonts w:ascii="Book Antiqua" w:eastAsia="Book Antiqua" w:hAnsi="Book Antiqua" w:cs="Book Antiqua"/>
          <w:i/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anugati</w:t>
      </w:r>
    </w:p>
    <w:p w14:paraId="451AC237" w14:textId="77777777" w:rsidR="00150366" w:rsidRDefault="00000000">
      <w:pPr>
        <w:spacing w:before="90" w:line="240" w:lineRule="exact"/>
        <w:ind w:left="840" w:right="1139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rädhä-kåñëa-kuïja-sevä-sädhya</w:t>
      </w:r>
      <w:r>
        <w:rPr>
          <w:rFonts w:ascii="Book Antiqua" w:eastAsia="Book Antiqua" w:hAnsi="Book Antiqua" w:cs="Book Antiqua"/>
          <w:i/>
          <w:spacing w:val="4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sei </w:t>
      </w:r>
      <w:r>
        <w:rPr>
          <w:rFonts w:ascii="Book Antiqua" w:eastAsia="Book Antiqua" w:hAnsi="Book Antiqua" w:cs="Book Antiqua"/>
          <w:i/>
          <w:w w:val="102"/>
        </w:rPr>
        <w:t xml:space="preserve">päya </w:t>
      </w:r>
      <w:r>
        <w:rPr>
          <w:rFonts w:ascii="Book Antiqua" w:eastAsia="Book Antiqua" w:hAnsi="Book Antiqua" w:cs="Book Antiqua"/>
          <w:i/>
        </w:rPr>
        <w:t>sei sädhya päite ära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i/>
        </w:rPr>
        <w:t>nähika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upäya</w:t>
      </w:r>
    </w:p>
    <w:p w14:paraId="2E998EAD" w14:textId="77777777" w:rsidR="00150366" w:rsidRDefault="00000000">
      <w:pPr>
        <w:spacing w:before="34"/>
        <w:ind w:left="1362"/>
      </w:pPr>
      <w:r>
        <w:rPr>
          <w:w w:val="116"/>
        </w:rPr>
        <w:t>(</w:t>
      </w:r>
      <w:r>
        <w:rPr>
          <w:rFonts w:ascii="Book Antiqua" w:eastAsia="Book Antiqua" w:hAnsi="Book Antiqua" w:cs="Book Antiqua"/>
          <w:i/>
          <w:w w:val="80"/>
        </w:rPr>
        <w:t>Çré</w:t>
      </w:r>
      <w:r>
        <w:rPr>
          <w:rFonts w:ascii="Book Antiqua" w:eastAsia="Book Antiqua" w:hAnsi="Book Antiqua" w:cs="Book Antiqua"/>
          <w:i/>
        </w:rPr>
        <w:t xml:space="preserve"> Caitanya-caritämåta</w:t>
      </w:r>
      <w:r>
        <w:t>,</w:t>
      </w:r>
      <w:r>
        <w:rPr>
          <w:spacing w:val="-13"/>
        </w:rPr>
        <w:t xml:space="preserve"> </w:t>
      </w:r>
      <w:r>
        <w:rPr>
          <w:rFonts w:ascii="Book Antiqua" w:eastAsia="Book Antiqua" w:hAnsi="Book Antiqua" w:cs="Book Antiqua"/>
          <w:i/>
        </w:rPr>
        <w:t>Madhya</w:t>
      </w:r>
      <w:r>
        <w:rPr>
          <w:rFonts w:ascii="Book Antiqua" w:eastAsia="Book Antiqua" w:hAnsi="Book Antiqua" w:cs="Book Antiqua"/>
          <w:i/>
          <w:spacing w:val="-20"/>
        </w:rPr>
        <w:t xml:space="preserve"> </w:t>
      </w:r>
      <w:r>
        <w:rPr>
          <w:w w:val="104"/>
        </w:rPr>
        <w:t>8.195–204)</w:t>
      </w:r>
    </w:p>
    <w:p w14:paraId="54033C64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1B30B55A" w14:textId="77777777" w:rsidR="00150366" w:rsidRDefault="00000000">
      <w:pPr>
        <w:spacing w:line="244" w:lineRule="auto"/>
        <w:ind w:left="120" w:right="82" w:firstLine="360"/>
        <w:jc w:val="both"/>
      </w:pPr>
      <w:r>
        <w:t>After</w:t>
      </w:r>
      <w:r>
        <w:rPr>
          <w:spacing w:val="-10"/>
        </w:rPr>
        <w:t xml:space="preserve"> </w:t>
      </w:r>
      <w:r>
        <w:t>hearing</w:t>
      </w:r>
      <w:r>
        <w:rPr>
          <w:spacing w:val="22"/>
        </w:rPr>
        <w:t xml:space="preserve"> </w:t>
      </w:r>
      <w:r>
        <w:t>about</w:t>
      </w:r>
      <w:r>
        <w:rPr>
          <w:spacing w:val="20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life</w:t>
      </w:r>
      <w:r>
        <w:rPr>
          <w:spacing w:val="-10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lotus</w:t>
      </w:r>
      <w:r>
        <w:rPr>
          <w:spacing w:val="17"/>
        </w:rPr>
        <w:t xml:space="preserve"> </w:t>
      </w:r>
      <w:r>
        <w:rPr>
          <w:w w:val="108"/>
        </w:rPr>
        <w:t xml:space="preserve">mouth </w:t>
      </w:r>
      <w:r>
        <w:t xml:space="preserve">of </w:t>
      </w:r>
      <w:r>
        <w:rPr>
          <w:spacing w:val="5"/>
        </w:rPr>
        <w:t xml:space="preserve"> </w:t>
      </w:r>
      <w:r>
        <w:rPr>
          <w:w w:val="78"/>
        </w:rPr>
        <w:t xml:space="preserve">Çré </w:t>
      </w:r>
      <w:r>
        <w:rPr>
          <w:spacing w:val="32"/>
          <w:w w:val="78"/>
        </w:rPr>
        <w:t xml:space="preserve"> </w:t>
      </w:r>
      <w:r>
        <w:t>Räya</w:t>
      </w:r>
      <w:r>
        <w:rPr>
          <w:spacing w:val="43"/>
        </w:rPr>
        <w:t xml:space="preserve"> </w:t>
      </w:r>
      <w:r>
        <w:t xml:space="preserve">Rämänanda, </w:t>
      </w:r>
      <w:r>
        <w:rPr>
          <w:spacing w:val="29"/>
        </w:rPr>
        <w:t xml:space="preserve"> </w:t>
      </w:r>
      <w:r>
        <w:rPr>
          <w:w w:val="78"/>
        </w:rPr>
        <w:t xml:space="preserve">Çré </w:t>
      </w:r>
      <w:r>
        <w:rPr>
          <w:spacing w:val="32"/>
          <w:w w:val="78"/>
        </w:rPr>
        <w:t xml:space="preserve"> </w:t>
      </w:r>
      <w:r>
        <w:t xml:space="preserve">Caitanya </w:t>
      </w:r>
      <w:r>
        <w:rPr>
          <w:spacing w:val="24"/>
        </w:rPr>
        <w:t xml:space="preserve"> </w:t>
      </w:r>
      <w:r>
        <w:t xml:space="preserve">Mahäprabhu   </w:t>
      </w:r>
      <w:r>
        <w:rPr>
          <w:w w:val="102"/>
        </w:rPr>
        <w:t xml:space="preserve">said, </w:t>
      </w:r>
      <w:r>
        <w:t>“This</w:t>
      </w:r>
      <w:r>
        <w:rPr>
          <w:spacing w:val="26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last</w:t>
      </w:r>
      <w:r>
        <w:rPr>
          <w:spacing w:val="28"/>
        </w:rPr>
        <w:t xml:space="preserve"> </w:t>
      </w:r>
      <w:r>
        <w:t>word</w:t>
      </w:r>
      <w:r>
        <w:rPr>
          <w:spacing w:val="38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regard</w:t>
      </w:r>
      <w:r>
        <w:rPr>
          <w:spacing w:val="37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rPr>
          <w:rFonts w:ascii="Book Antiqua" w:eastAsia="Book Antiqua" w:hAnsi="Book Antiqua" w:cs="Book Antiqua"/>
          <w:i/>
        </w:rPr>
        <w:t>sädhya-vastu</w:t>
      </w:r>
      <w:r>
        <w:t>,</w:t>
      </w:r>
      <w:r>
        <w:rPr>
          <w:spacing w:val="-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w w:val="103"/>
        </w:rPr>
        <w:t xml:space="preserve">object </w:t>
      </w:r>
      <w:r>
        <w:t>of</w:t>
      </w:r>
      <w:r>
        <w:rPr>
          <w:spacing w:val="14"/>
        </w:rPr>
        <w:t xml:space="preserve"> </w:t>
      </w:r>
      <w:r>
        <w:t xml:space="preserve">attainment. </w:t>
      </w:r>
      <w:r>
        <w:rPr>
          <w:spacing w:val="23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your</w:t>
      </w:r>
      <w:r>
        <w:rPr>
          <w:spacing w:val="37"/>
        </w:rPr>
        <w:t xml:space="preserve"> </w:t>
      </w:r>
      <w:r>
        <w:t>mercy</w:t>
      </w:r>
      <w:r>
        <w:rPr>
          <w:spacing w:val="29"/>
        </w:rPr>
        <w:t xml:space="preserve"> </w:t>
      </w:r>
      <w:r>
        <w:t>I</w:t>
      </w:r>
      <w:r>
        <w:rPr>
          <w:spacing w:val="19"/>
        </w:rPr>
        <w:t xml:space="preserve"> </w:t>
      </w:r>
      <w:r>
        <w:t>have</w:t>
      </w:r>
      <w:r>
        <w:rPr>
          <w:spacing w:val="27"/>
        </w:rPr>
        <w:t xml:space="preserve"> </w:t>
      </w:r>
      <w:r>
        <w:t xml:space="preserve">understood </w:t>
      </w:r>
      <w:r>
        <w:rPr>
          <w:spacing w:val="22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w w:val="103"/>
        </w:rPr>
        <w:t xml:space="preserve">whole </w:t>
      </w:r>
      <w:r>
        <w:t>subject</w:t>
      </w:r>
      <w:r>
        <w:rPr>
          <w:spacing w:val="25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well.</w:t>
      </w:r>
      <w:r>
        <w:rPr>
          <w:spacing w:val="2"/>
        </w:rPr>
        <w:t xml:space="preserve"> </w:t>
      </w:r>
      <w:r>
        <w:t>However,</w:t>
      </w:r>
      <w:r>
        <w:rPr>
          <w:spacing w:val="10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one</w:t>
      </w:r>
      <w:r>
        <w:rPr>
          <w:spacing w:val="16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t>attain</w:t>
      </w:r>
      <w:r>
        <w:rPr>
          <w:spacing w:val="29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rPr>
          <w:w w:val="102"/>
        </w:rPr>
        <w:t xml:space="preserve">extremely </w:t>
      </w:r>
      <w:r>
        <w:t xml:space="preserve">profound  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sädhya-vastu</w:t>
      </w:r>
      <w:r>
        <w:rPr>
          <w:rFonts w:ascii="Book Antiqua" w:eastAsia="Book Antiqua" w:hAnsi="Book Antiqua" w:cs="Book Antiqua"/>
          <w:i/>
          <w:spacing w:val="31"/>
        </w:rPr>
        <w:t xml:space="preserve"> </w:t>
      </w:r>
      <w:r>
        <w:t xml:space="preserve">without   adopting </w:t>
      </w:r>
      <w:r>
        <w:rPr>
          <w:spacing w:val="41"/>
        </w:rPr>
        <w:t xml:space="preserve"> </w:t>
      </w:r>
      <w:r>
        <w:t xml:space="preserve">the </w:t>
      </w:r>
      <w:r>
        <w:rPr>
          <w:spacing w:val="30"/>
        </w:rPr>
        <w:t xml:space="preserve"> </w:t>
      </w:r>
      <w:r>
        <w:rPr>
          <w:w w:val="105"/>
        </w:rPr>
        <w:t xml:space="preserve">appropriate </w:t>
      </w:r>
      <w:r>
        <w:t xml:space="preserve">means </w:t>
      </w:r>
      <w:r>
        <w:rPr>
          <w:spacing w:val="15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sädhana</w:t>
      </w:r>
      <w:r>
        <w:t xml:space="preserve">). </w:t>
      </w:r>
      <w:r>
        <w:rPr>
          <w:spacing w:val="23"/>
        </w:rPr>
        <w:t xml:space="preserve"> </w:t>
      </w:r>
      <w:r>
        <w:t xml:space="preserve">O </w:t>
      </w:r>
      <w:r>
        <w:rPr>
          <w:spacing w:val="3"/>
        </w:rPr>
        <w:t xml:space="preserve"> </w:t>
      </w:r>
      <w:r>
        <w:t>Räya!</w:t>
      </w:r>
      <w:r>
        <w:rPr>
          <w:spacing w:val="36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t xml:space="preserve">merciful </w:t>
      </w:r>
      <w:r>
        <w:rPr>
          <w:spacing w:val="14"/>
        </w:rPr>
        <w:t xml:space="preserve"> </w:t>
      </w:r>
      <w:r>
        <w:t xml:space="preserve">to </w:t>
      </w:r>
      <w:r>
        <w:rPr>
          <w:spacing w:val="11"/>
        </w:rPr>
        <w:t xml:space="preserve"> </w:t>
      </w:r>
      <w:r>
        <w:t xml:space="preserve">me </w:t>
      </w:r>
      <w:r>
        <w:rPr>
          <w:spacing w:val="7"/>
        </w:rPr>
        <w:t xml:space="preserve"> </w:t>
      </w:r>
      <w:r>
        <w:t xml:space="preserve">by  </w:t>
      </w:r>
      <w:r>
        <w:rPr>
          <w:w w:val="104"/>
        </w:rPr>
        <w:t xml:space="preserve">kindly </w:t>
      </w:r>
      <w:r>
        <w:t>explaining</w:t>
      </w:r>
      <w:r>
        <w:rPr>
          <w:spacing w:val="2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method</w:t>
      </w:r>
      <w:r>
        <w:rPr>
          <w:spacing w:val="38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attaining</w:t>
      </w:r>
      <w:r>
        <w:rPr>
          <w:spacing w:val="30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goal.”</w:t>
      </w:r>
    </w:p>
    <w:p w14:paraId="36A9FC30" w14:textId="77777777" w:rsidR="00150366" w:rsidRDefault="00150366">
      <w:pPr>
        <w:spacing w:before="10" w:line="140" w:lineRule="exact"/>
        <w:rPr>
          <w:sz w:val="14"/>
          <w:szCs w:val="14"/>
        </w:rPr>
      </w:pPr>
    </w:p>
    <w:p w14:paraId="323C83A5" w14:textId="77777777" w:rsidR="00150366" w:rsidRDefault="00000000">
      <w:pPr>
        <w:spacing w:line="250" w:lineRule="auto"/>
        <w:ind w:left="120" w:right="84" w:firstLine="360"/>
        <w:jc w:val="both"/>
      </w:pPr>
      <w:r>
        <w:t>Räya</w:t>
      </w:r>
      <w:r>
        <w:rPr>
          <w:spacing w:val="-9"/>
        </w:rPr>
        <w:t xml:space="preserve"> </w:t>
      </w:r>
      <w:r>
        <w:t>replied,</w:t>
      </w:r>
      <w:r>
        <w:rPr>
          <w:spacing w:val="31"/>
        </w:rPr>
        <w:t xml:space="preserve"> </w:t>
      </w:r>
      <w:r>
        <w:t>“I</w:t>
      </w:r>
      <w:r>
        <w:rPr>
          <w:spacing w:val="2"/>
        </w:rPr>
        <w:t xml:space="preserve"> </w:t>
      </w:r>
      <w:r>
        <w:t>am</w:t>
      </w:r>
      <w:r>
        <w:rPr>
          <w:spacing w:val="14"/>
        </w:rPr>
        <w:t xml:space="preserve"> </w:t>
      </w:r>
      <w:r>
        <w:t>only</w:t>
      </w:r>
      <w:r>
        <w:rPr>
          <w:spacing w:val="18"/>
        </w:rPr>
        <w:t xml:space="preserve"> </w:t>
      </w:r>
      <w:r>
        <w:t>speaking</w:t>
      </w:r>
      <w:r>
        <w:rPr>
          <w:spacing w:val="28"/>
        </w:rPr>
        <w:t xml:space="preserve"> </w:t>
      </w:r>
      <w:r>
        <w:t>whatever</w:t>
      </w:r>
      <w:r>
        <w:rPr>
          <w:spacing w:val="2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rPr>
          <w:w w:val="104"/>
        </w:rPr>
        <w:t xml:space="preserve">inspire </w:t>
      </w:r>
      <w:r>
        <w:t>within</w:t>
      </w:r>
      <w:r>
        <w:rPr>
          <w:spacing w:val="46"/>
        </w:rPr>
        <w:t xml:space="preserve"> </w:t>
      </w:r>
      <w:r>
        <w:t>my</w:t>
      </w:r>
      <w:r>
        <w:rPr>
          <w:spacing w:val="23"/>
        </w:rPr>
        <w:t xml:space="preserve"> </w:t>
      </w:r>
      <w:r>
        <w:t>heart.</w:t>
      </w:r>
      <w:r>
        <w:rPr>
          <w:spacing w:val="47"/>
        </w:rPr>
        <w:t xml:space="preserve"> </w:t>
      </w:r>
      <w:r>
        <w:t>I</w:t>
      </w:r>
      <w:r>
        <w:rPr>
          <w:spacing w:val="20"/>
        </w:rPr>
        <w:t xml:space="preserve"> </w:t>
      </w:r>
      <w:r>
        <w:t>do</w:t>
      </w:r>
      <w:r>
        <w:rPr>
          <w:spacing w:val="3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know</w:t>
      </w:r>
      <w:r>
        <w:rPr>
          <w:spacing w:val="42"/>
        </w:rPr>
        <w:t xml:space="preserve"> </w:t>
      </w:r>
      <w:r>
        <w:t xml:space="preserve">whether </w:t>
      </w:r>
      <w:r>
        <w:rPr>
          <w:spacing w:val="2"/>
        </w:rPr>
        <w:t xml:space="preserve"> </w:t>
      </w:r>
      <w:r>
        <w:t>what</w:t>
      </w:r>
      <w:r>
        <w:rPr>
          <w:spacing w:val="36"/>
        </w:rPr>
        <w:t xml:space="preserve"> </w:t>
      </w:r>
      <w:r>
        <w:t>I</w:t>
      </w:r>
      <w:r>
        <w:rPr>
          <w:spacing w:val="20"/>
        </w:rPr>
        <w:t xml:space="preserve"> </w:t>
      </w:r>
      <w:r>
        <w:t>am</w:t>
      </w:r>
      <w:r>
        <w:rPr>
          <w:spacing w:val="27"/>
        </w:rPr>
        <w:t xml:space="preserve"> </w:t>
      </w:r>
      <w:r>
        <w:t>saying is good</w:t>
      </w:r>
      <w:r>
        <w:rPr>
          <w:spacing w:val="8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bad.</w:t>
      </w:r>
      <w:r>
        <w:rPr>
          <w:spacing w:val="10"/>
        </w:rPr>
        <w:t xml:space="preserve"> </w:t>
      </w:r>
      <w:r>
        <w:t>Who</w:t>
      </w:r>
      <w:r>
        <w:rPr>
          <w:spacing w:val="16"/>
        </w:rPr>
        <w:t xml:space="preserve"> </w:t>
      </w:r>
      <w:r>
        <w:t>is so</w:t>
      </w:r>
      <w:r>
        <w:rPr>
          <w:spacing w:val="4"/>
        </w:rPr>
        <w:t xml:space="preserve"> </w:t>
      </w:r>
      <w:r>
        <w:t>sober</w:t>
      </w:r>
      <w:r>
        <w:rPr>
          <w:spacing w:val="13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they</w:t>
      </w:r>
      <w:r>
        <w:rPr>
          <w:spacing w:val="14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>remain</w:t>
      </w:r>
      <w:r>
        <w:rPr>
          <w:spacing w:val="22"/>
        </w:rPr>
        <w:t xml:space="preserve"> </w:t>
      </w:r>
      <w:r>
        <w:rPr>
          <w:w w:val="102"/>
        </w:rPr>
        <w:t xml:space="preserve">steady </w:t>
      </w:r>
      <w:r>
        <w:t>within</w:t>
      </w:r>
      <w:r>
        <w:rPr>
          <w:spacing w:val="3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dance</w:t>
      </w:r>
      <w:r>
        <w:rPr>
          <w:spacing w:val="2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Your energy?</w:t>
      </w:r>
      <w:r>
        <w:rPr>
          <w:spacing w:val="14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speaking</w:t>
      </w:r>
      <w:r>
        <w:rPr>
          <w:spacing w:val="29"/>
        </w:rPr>
        <w:t xml:space="preserve"> </w:t>
      </w:r>
      <w:r>
        <w:rPr>
          <w:w w:val="107"/>
        </w:rPr>
        <w:t xml:space="preserve">through </w:t>
      </w:r>
      <w:r>
        <w:t>my</w:t>
      </w:r>
      <w:r>
        <w:rPr>
          <w:spacing w:val="18"/>
        </w:rPr>
        <w:t xml:space="preserve"> </w:t>
      </w:r>
      <w:r>
        <w:t xml:space="preserve">mouth </w:t>
      </w:r>
      <w:r>
        <w:rPr>
          <w:spacing w:val="6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at</w:t>
      </w:r>
      <w:r>
        <w:rPr>
          <w:spacing w:val="2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same</w:t>
      </w:r>
      <w:r>
        <w:rPr>
          <w:spacing w:val="19"/>
        </w:rPr>
        <w:t xml:space="preserve"> </w:t>
      </w:r>
      <w:r>
        <w:t>time</w:t>
      </w:r>
      <w:r>
        <w:rPr>
          <w:spacing w:val="29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also</w:t>
      </w:r>
      <w:r>
        <w:rPr>
          <w:spacing w:val="18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w w:val="104"/>
        </w:rPr>
        <w:t xml:space="preserve">audience. </w:t>
      </w:r>
      <w:r>
        <w:t>This</w:t>
      </w:r>
      <w:r>
        <w:rPr>
          <w:spacing w:val="1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extremely</w:t>
      </w:r>
      <w:r>
        <w:rPr>
          <w:spacing w:val="18"/>
        </w:rPr>
        <w:t xml:space="preserve"> </w:t>
      </w:r>
      <w:r>
        <w:t>mysterious</w:t>
      </w:r>
      <w:r>
        <w:rPr>
          <w:spacing w:val="28"/>
        </w:rPr>
        <w:t xml:space="preserve"> </w:t>
      </w:r>
      <w:r>
        <w:rPr>
          <w:w w:val="106"/>
        </w:rPr>
        <w:t>phenomenon.</w:t>
      </w:r>
    </w:p>
    <w:p w14:paraId="5693325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7FF5F44" w14:textId="77777777" w:rsidR="00150366" w:rsidRDefault="00000000">
      <w:pPr>
        <w:spacing w:line="242" w:lineRule="auto"/>
        <w:ind w:left="120" w:right="82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“Now  I  will  tell </w:t>
      </w:r>
      <w:r>
        <w:rPr>
          <w:spacing w:val="8"/>
        </w:rPr>
        <w:t xml:space="preserve"> </w:t>
      </w:r>
      <w:r>
        <w:t>You</w:t>
      </w:r>
      <w:r>
        <w:rPr>
          <w:spacing w:val="33"/>
        </w:rPr>
        <w:t xml:space="preserve"> </w:t>
      </w:r>
      <w:r>
        <w:t xml:space="preserve">about </w:t>
      </w:r>
      <w:r>
        <w:rPr>
          <w:spacing w:val="22"/>
        </w:rPr>
        <w:t xml:space="preserve"> </w:t>
      </w:r>
      <w:r>
        <w:t xml:space="preserve">this </w:t>
      </w:r>
      <w:r>
        <w:rPr>
          <w:spacing w:val="17"/>
        </w:rPr>
        <w:t xml:space="preserve"> </w:t>
      </w:r>
      <w:r>
        <w:t xml:space="preserve">highly </w:t>
      </w:r>
      <w:r>
        <w:rPr>
          <w:spacing w:val="10"/>
        </w:rPr>
        <w:t xml:space="preserve"> </w:t>
      </w:r>
      <w:r>
        <w:rPr>
          <w:w w:val="103"/>
        </w:rPr>
        <w:t xml:space="preserve">confidential </w:t>
      </w:r>
      <w:r>
        <w:rPr>
          <w:rFonts w:ascii="Book Antiqua" w:eastAsia="Book Antiqua" w:hAnsi="Book Antiqua" w:cs="Book Antiqua"/>
          <w:i/>
        </w:rPr>
        <w:t>sädhana</w:t>
      </w:r>
      <w:r>
        <w:t>.</w:t>
      </w:r>
      <w:r>
        <w:rPr>
          <w:spacing w:val="42"/>
        </w:rPr>
        <w:t xml:space="preserve"> </w:t>
      </w:r>
      <w:r>
        <w:t xml:space="preserve">The  </w:t>
      </w:r>
      <w:r>
        <w:rPr>
          <w:rFonts w:ascii="Book Antiqua" w:eastAsia="Book Antiqua" w:hAnsi="Book Antiqua" w:cs="Book Antiqua"/>
          <w:i/>
        </w:rPr>
        <w:t xml:space="preserve">kuïja-lélä </w:t>
      </w:r>
      <w:r>
        <w:rPr>
          <w:rFonts w:ascii="Book Antiqua" w:eastAsia="Book Antiqua" w:hAnsi="Book Antiqua" w:cs="Book Antiqua"/>
          <w:i/>
          <w:spacing w:val="28"/>
        </w:rPr>
        <w:t xml:space="preserve"> </w:t>
      </w:r>
      <w:r>
        <w:t xml:space="preserve">or </w:t>
      </w:r>
      <w:r>
        <w:rPr>
          <w:spacing w:val="1"/>
        </w:rPr>
        <w:t xml:space="preserve"> </w:t>
      </w:r>
      <w:r>
        <w:rPr>
          <w:rFonts w:ascii="Book Antiqua" w:eastAsia="Book Antiqua" w:hAnsi="Book Antiqua" w:cs="Book Antiqua"/>
          <w:i/>
        </w:rPr>
        <w:t>räsa-lélä</w:t>
      </w:r>
      <w:r>
        <w:rPr>
          <w:rFonts w:ascii="Book Antiqua" w:eastAsia="Book Antiqua" w:hAnsi="Book Antiqua" w:cs="Book Antiqua"/>
          <w:i/>
          <w:spacing w:val="34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rPr>
          <w:w w:val="78"/>
        </w:rPr>
        <w:t xml:space="preserve">Çré </w:t>
      </w:r>
      <w:r>
        <w:rPr>
          <w:spacing w:val="13"/>
          <w:w w:val="78"/>
        </w:rPr>
        <w:t xml:space="preserve"> </w:t>
      </w:r>
      <w:r>
        <w:t>Rädhä-Kåñëa</w:t>
      </w:r>
      <w:r>
        <w:rPr>
          <w:spacing w:val="19"/>
        </w:rPr>
        <w:t xml:space="preserve"> </w:t>
      </w:r>
      <w:r>
        <w:t>is exceedingly</w:t>
      </w:r>
      <w:r>
        <w:rPr>
          <w:spacing w:val="10"/>
        </w:rPr>
        <w:t xml:space="preserve"> </w:t>
      </w:r>
      <w:r>
        <w:t>deep.</w:t>
      </w:r>
      <w:r>
        <w:rPr>
          <w:spacing w:val="13"/>
        </w:rPr>
        <w:t xml:space="preserve"> </w:t>
      </w:r>
      <w:r>
        <w:t>Devotees established</w:t>
      </w:r>
      <w:r>
        <w:rPr>
          <w:spacing w:val="27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moods</w:t>
      </w:r>
      <w:r>
        <w:rPr>
          <w:spacing w:val="21"/>
        </w:rPr>
        <w:t xml:space="preserve"> </w:t>
      </w:r>
      <w:r>
        <w:t xml:space="preserve">of servitude,  friendship </w:t>
      </w:r>
      <w:r>
        <w:rPr>
          <w:spacing w:val="1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 xml:space="preserve">parenthood </w:t>
      </w:r>
      <w:r>
        <w:rPr>
          <w:spacing w:val="23"/>
        </w:rPr>
        <w:t xml:space="preserve"> </w:t>
      </w:r>
      <w:r>
        <w:t xml:space="preserve">cannot </w:t>
      </w:r>
      <w:r>
        <w:rPr>
          <w:spacing w:val="1"/>
        </w:rPr>
        <w:t xml:space="preserve"> </w:t>
      </w:r>
      <w:r>
        <w:t>perceive</w:t>
      </w:r>
      <w:r>
        <w:rPr>
          <w:spacing w:val="25"/>
        </w:rPr>
        <w:t xml:space="preserve"> </w:t>
      </w:r>
      <w:r>
        <w:rPr>
          <w:w w:val="106"/>
        </w:rPr>
        <w:t xml:space="preserve">this. </w:t>
      </w:r>
      <w:r>
        <w:t>None</w:t>
      </w:r>
      <w:r>
        <w:rPr>
          <w:spacing w:val="49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 xml:space="preserve">them </w:t>
      </w:r>
      <w:r>
        <w:rPr>
          <w:spacing w:val="5"/>
        </w:rPr>
        <w:t xml:space="preserve"> </w:t>
      </w:r>
      <w:r>
        <w:t>have</w:t>
      </w:r>
      <w:r>
        <w:rPr>
          <w:spacing w:val="39"/>
        </w:rPr>
        <w:t xml:space="preserve"> </w:t>
      </w:r>
      <w:r>
        <w:t>eligibility</w:t>
      </w:r>
      <w:r>
        <w:rPr>
          <w:spacing w:val="31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 xml:space="preserve">enter </w:t>
      </w:r>
      <w:r>
        <w:rPr>
          <w:spacing w:val="5"/>
        </w:rPr>
        <w:t xml:space="preserve"> </w:t>
      </w:r>
      <w:r>
        <w:t xml:space="preserve">into </w:t>
      </w:r>
      <w:r>
        <w:rPr>
          <w:spacing w:val="3"/>
        </w:rPr>
        <w:t xml:space="preserve"> </w:t>
      </w:r>
      <w:r>
        <w:t>this</w:t>
      </w:r>
      <w:r>
        <w:rPr>
          <w:spacing w:val="49"/>
        </w:rPr>
        <w:t xml:space="preserve"> </w:t>
      </w:r>
      <w:r>
        <w:t xml:space="preserve">pastime  – only </w:t>
      </w:r>
      <w:r>
        <w:rPr>
          <w:spacing w:val="3"/>
        </w:rPr>
        <w:t xml:space="preserve"> </w:t>
      </w:r>
      <w:r>
        <w:t xml:space="preserve">the </w:t>
      </w:r>
      <w:r>
        <w:rPr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sakhés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t xml:space="preserve">are  qualified. </w:t>
      </w:r>
      <w:r>
        <w:rPr>
          <w:spacing w:val="8"/>
        </w:rPr>
        <w:t xml:space="preserve"> </w:t>
      </w:r>
      <w:r>
        <w:rPr>
          <w:spacing w:val="-6"/>
        </w:rPr>
        <w:t>W</w:t>
      </w:r>
      <w:r>
        <w:t xml:space="preserve">ithout </w:t>
      </w:r>
      <w:r>
        <w:rPr>
          <w:spacing w:val="34"/>
        </w:rPr>
        <w:t xml:space="preserve"> </w:t>
      </w:r>
      <w:r>
        <w:t xml:space="preserve">them </w:t>
      </w:r>
      <w:r>
        <w:rPr>
          <w:spacing w:val="17"/>
        </w:rPr>
        <w:t xml:space="preserve"> </w:t>
      </w:r>
      <w:r>
        <w:t xml:space="preserve">it  cannot </w:t>
      </w:r>
      <w:r>
        <w:rPr>
          <w:spacing w:val="25"/>
        </w:rPr>
        <w:t xml:space="preserve"> </w:t>
      </w:r>
      <w:r>
        <w:rPr>
          <w:w w:val="102"/>
        </w:rPr>
        <w:t xml:space="preserve">be </w:t>
      </w:r>
      <w:r>
        <w:t xml:space="preserve">nourished. </w:t>
      </w:r>
      <w:r>
        <w:rPr>
          <w:spacing w:val="37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rPr>
          <w:rFonts w:ascii="Book Antiqua" w:eastAsia="Book Antiqua" w:hAnsi="Book Antiqua" w:cs="Book Antiqua"/>
          <w:i/>
        </w:rPr>
        <w:t>sakhés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t xml:space="preserve">expand </w:t>
      </w:r>
      <w:r>
        <w:rPr>
          <w:spacing w:val="15"/>
        </w:rPr>
        <w:t xml:space="preserve"> </w:t>
      </w:r>
      <w:r>
        <w:t xml:space="preserve">this </w:t>
      </w:r>
      <w:r>
        <w:rPr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lélä</w:t>
      </w:r>
      <w:r>
        <w:rPr>
          <w:rFonts w:ascii="Book Antiqua" w:eastAsia="Book Antiqua" w:hAnsi="Book Antiqua" w:cs="Book Antiqua"/>
          <w:i/>
          <w:spacing w:val="20"/>
        </w:rPr>
        <w:t xml:space="preserve"> </w:t>
      </w:r>
      <w:r>
        <w:t xml:space="preserve">and </w:t>
      </w:r>
      <w:r>
        <w:rPr>
          <w:spacing w:val="4"/>
        </w:rPr>
        <w:t xml:space="preserve"> </w:t>
      </w:r>
      <w:r>
        <w:t>only</w:t>
      </w:r>
      <w:r>
        <w:rPr>
          <w:spacing w:val="47"/>
        </w:rPr>
        <w:t xml:space="preserve"> </w:t>
      </w:r>
      <w:r>
        <w:t xml:space="preserve">they  </w:t>
      </w:r>
      <w:r>
        <w:rPr>
          <w:w w:val="104"/>
        </w:rPr>
        <w:t xml:space="preserve">can </w:t>
      </w:r>
      <w:r>
        <w:t>taste</w:t>
      </w:r>
      <w:r>
        <w:rPr>
          <w:spacing w:val="39"/>
        </w:rPr>
        <w:t xml:space="preserve"> </w:t>
      </w:r>
      <w:r>
        <w:t>it.</w:t>
      </w:r>
      <w:r>
        <w:rPr>
          <w:spacing w:val="32"/>
        </w:rPr>
        <w:t xml:space="preserve"> </w:t>
      </w:r>
      <w:r>
        <w:t>Indeed,</w:t>
      </w:r>
      <w:r>
        <w:rPr>
          <w:spacing w:val="48"/>
        </w:rPr>
        <w:t xml:space="preserve"> </w:t>
      </w:r>
      <w:r>
        <w:t>no</w:t>
      </w:r>
      <w:r>
        <w:rPr>
          <w:spacing w:val="38"/>
        </w:rPr>
        <w:t xml:space="preserve"> </w:t>
      </w:r>
      <w:r>
        <w:t>one</w:t>
      </w:r>
      <w:r>
        <w:rPr>
          <w:spacing w:val="38"/>
        </w:rPr>
        <w:t xml:space="preserve"> </w:t>
      </w:r>
      <w:r>
        <w:t>can</w:t>
      </w:r>
      <w:r>
        <w:rPr>
          <w:spacing w:val="35"/>
        </w:rPr>
        <w:t xml:space="preserve"> </w:t>
      </w:r>
      <w:r>
        <w:t>enter</w:t>
      </w:r>
      <w:r>
        <w:rPr>
          <w:spacing w:val="48"/>
        </w:rPr>
        <w:t xml:space="preserve"> </w:t>
      </w:r>
      <w:r>
        <w:rPr>
          <w:w w:val="92"/>
        </w:rPr>
        <w:t>Çré</w:t>
      </w:r>
      <w:r>
        <w:rPr>
          <w:spacing w:val="-12"/>
          <w:w w:val="92"/>
        </w:rPr>
        <w:t xml:space="preserve"> </w:t>
      </w:r>
      <w:r>
        <w:rPr>
          <w:w w:val="92"/>
        </w:rPr>
        <w:t xml:space="preserve">Rädhä-Kåñëa’s </w:t>
      </w:r>
      <w:r>
        <w:rPr>
          <w:spacing w:val="31"/>
          <w:w w:val="92"/>
        </w:rPr>
        <w:t xml:space="preserve"> </w:t>
      </w:r>
      <w:r>
        <w:rPr>
          <w:rFonts w:ascii="Book Antiqua" w:eastAsia="Book Antiqua" w:hAnsi="Book Antiqua" w:cs="Book Antiqua"/>
          <w:i/>
          <w:w w:val="111"/>
        </w:rPr>
        <w:t xml:space="preserve">kuïja- </w:t>
      </w:r>
      <w:r>
        <w:rPr>
          <w:rFonts w:ascii="Book Antiqua" w:eastAsia="Book Antiqua" w:hAnsi="Book Antiqua" w:cs="Book Antiqua"/>
          <w:i/>
        </w:rPr>
        <w:t>lélä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t xml:space="preserve">without </w:t>
      </w:r>
      <w:r>
        <w:rPr>
          <w:spacing w:val="1"/>
        </w:rPr>
        <w:t xml:space="preserve"> </w:t>
      </w:r>
      <w:r>
        <w:t>cultivating</w:t>
      </w:r>
      <w:r>
        <w:rPr>
          <w:spacing w:val="4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moods</w:t>
      </w:r>
      <w:r>
        <w:rPr>
          <w:spacing w:val="35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rFonts w:ascii="Book Antiqua" w:eastAsia="Book Antiqua" w:hAnsi="Book Antiqua" w:cs="Book Antiqua"/>
          <w:i/>
        </w:rPr>
        <w:t>sakhés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t xml:space="preserve">under  </w:t>
      </w:r>
      <w:r>
        <w:rPr>
          <w:w w:val="107"/>
        </w:rPr>
        <w:t xml:space="preserve">their </w:t>
      </w:r>
      <w:r>
        <w:t xml:space="preserve">guidance. </w:t>
      </w:r>
      <w:r>
        <w:rPr>
          <w:spacing w:val="7"/>
        </w:rPr>
        <w:t xml:space="preserve"> </w:t>
      </w:r>
      <w:r>
        <w:t xml:space="preserve">There </w:t>
      </w:r>
      <w:r>
        <w:rPr>
          <w:spacing w:val="3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no</w:t>
      </w:r>
      <w:r>
        <w:rPr>
          <w:spacing w:val="48"/>
        </w:rPr>
        <w:t xml:space="preserve"> </w:t>
      </w:r>
      <w:r>
        <w:t>way</w:t>
      </w:r>
      <w:r>
        <w:rPr>
          <w:spacing w:val="27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 xml:space="preserve">obtain </w:t>
      </w:r>
      <w:r>
        <w:rPr>
          <w:spacing w:val="9"/>
        </w:rPr>
        <w:t xml:space="preserve"> </w:t>
      </w:r>
      <w:r>
        <w:t xml:space="preserve">this </w:t>
      </w:r>
      <w:r>
        <w:rPr>
          <w:spacing w:val="1"/>
        </w:rPr>
        <w:t xml:space="preserve"> </w:t>
      </w:r>
      <w:r>
        <w:t>objective</w:t>
      </w:r>
      <w:r>
        <w:rPr>
          <w:spacing w:val="41"/>
        </w:rPr>
        <w:t xml:space="preserve"> </w:t>
      </w:r>
      <w:r>
        <w:rPr>
          <w:w w:val="103"/>
        </w:rPr>
        <w:t>except</w:t>
      </w:r>
    </w:p>
    <w:p w14:paraId="4AF692DD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706CF5FC" w14:textId="77777777" w:rsidR="00150366" w:rsidRDefault="00150366">
      <w:pPr>
        <w:spacing w:line="200" w:lineRule="exact"/>
      </w:pPr>
    </w:p>
    <w:p w14:paraId="1F25AC40" w14:textId="77777777" w:rsidR="00150366" w:rsidRDefault="00000000">
      <w:pPr>
        <w:spacing w:before="29"/>
        <w:ind w:left="82" w:right="82"/>
        <w:jc w:val="center"/>
        <w:rPr>
          <w:rFonts w:ascii="Book Antiqua" w:eastAsia="Book Antiqua" w:hAnsi="Book Antiqua" w:cs="Book Antiqua"/>
        </w:rPr>
      </w:pPr>
      <w:r>
        <w:t xml:space="preserve">to </w:t>
      </w:r>
      <w:r>
        <w:rPr>
          <w:spacing w:val="21"/>
        </w:rPr>
        <w:t xml:space="preserve"> </w:t>
      </w:r>
      <w:r>
        <w:t xml:space="preserve">absorb </w:t>
      </w:r>
      <w:r>
        <w:rPr>
          <w:spacing w:val="26"/>
        </w:rPr>
        <w:t xml:space="preserve"> </w:t>
      </w:r>
      <w:r>
        <w:t xml:space="preserve">oneself </w:t>
      </w:r>
      <w:r>
        <w:rPr>
          <w:spacing w:val="16"/>
        </w:rPr>
        <w:t xml:space="preserve"> </w:t>
      </w:r>
      <w:r>
        <w:t xml:space="preserve">in </w:t>
      </w:r>
      <w:r>
        <w:rPr>
          <w:spacing w:val="21"/>
        </w:rPr>
        <w:t xml:space="preserve"> </w:t>
      </w:r>
      <w:r>
        <w:t xml:space="preserve">intense </w:t>
      </w:r>
      <w:r>
        <w:rPr>
          <w:spacing w:val="38"/>
        </w:rPr>
        <w:t xml:space="preserve"> </w:t>
      </w:r>
      <w:r>
        <w:t xml:space="preserve">remembrance  </w:t>
      </w:r>
      <w:r>
        <w:rPr>
          <w:spacing w:val="3"/>
        </w:rPr>
        <w:t xml:space="preserve"> </w:t>
      </w:r>
      <w:r>
        <w:t xml:space="preserve">of </w:t>
      </w:r>
      <w:r>
        <w:rPr>
          <w:spacing w:val="5"/>
        </w:rPr>
        <w:t xml:space="preserve"> </w:t>
      </w:r>
      <w:r>
        <w:t xml:space="preserve">the </w:t>
      </w:r>
      <w:r>
        <w:rPr>
          <w:spacing w:val="27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sakhés</w:t>
      </w:r>
    </w:p>
    <w:p w14:paraId="034DD5B7" w14:textId="77777777" w:rsidR="00150366" w:rsidRDefault="00000000">
      <w:pPr>
        <w:spacing w:line="240" w:lineRule="exact"/>
        <w:ind w:left="85" w:right="130"/>
        <w:jc w:val="center"/>
      </w:pPr>
      <w:r>
        <w:rPr>
          <w:position w:val="1"/>
        </w:rPr>
        <w:t>(</w:t>
      </w:r>
      <w:r>
        <w:rPr>
          <w:rFonts w:ascii="Book Antiqua" w:eastAsia="Book Antiqua" w:hAnsi="Book Antiqua" w:cs="Book Antiqua"/>
          <w:i/>
          <w:position w:val="1"/>
        </w:rPr>
        <w:t>smaraëa</w:t>
      </w:r>
      <w:r>
        <w:rPr>
          <w:position w:val="1"/>
        </w:rPr>
        <w:t xml:space="preserve">) </w:t>
      </w:r>
      <w:r>
        <w:rPr>
          <w:spacing w:val="6"/>
          <w:position w:val="1"/>
        </w:rPr>
        <w:t xml:space="preserve"> </w:t>
      </w:r>
      <w:r>
        <w:rPr>
          <w:position w:val="1"/>
        </w:rPr>
        <w:t>while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taking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complete</w:t>
      </w:r>
      <w:r>
        <w:rPr>
          <w:spacing w:val="24"/>
          <w:position w:val="1"/>
        </w:rPr>
        <w:t xml:space="preserve"> </w:t>
      </w:r>
      <w:r>
        <w:rPr>
          <w:position w:val="1"/>
        </w:rPr>
        <w:t>shelter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their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lotus</w:t>
      </w:r>
      <w:r>
        <w:rPr>
          <w:spacing w:val="21"/>
          <w:position w:val="1"/>
        </w:rPr>
        <w:t xml:space="preserve"> </w:t>
      </w:r>
      <w:r>
        <w:rPr>
          <w:w w:val="99"/>
          <w:position w:val="1"/>
        </w:rPr>
        <w:t>feet.”</w:t>
      </w:r>
    </w:p>
    <w:p w14:paraId="5C0C8560" w14:textId="77777777" w:rsidR="00150366" w:rsidRDefault="00150366">
      <w:pPr>
        <w:spacing w:before="6" w:line="260" w:lineRule="exact"/>
        <w:rPr>
          <w:sz w:val="26"/>
          <w:szCs w:val="26"/>
        </w:rPr>
      </w:pPr>
    </w:p>
    <w:p w14:paraId="6765A10C" w14:textId="77777777" w:rsidR="00150366" w:rsidRDefault="00000000">
      <w:pPr>
        <w:ind w:left="674" w:right="673"/>
        <w:jc w:val="center"/>
        <w:rPr>
          <w:rFonts w:ascii="Perpetua" w:eastAsia="Perpetua" w:hAnsi="Perpetua" w:cs="Perpetua"/>
          <w:sz w:val="22"/>
          <w:szCs w:val="22"/>
        </w:rPr>
      </w:pPr>
      <w:r>
        <w:rPr>
          <w:rFonts w:ascii="Perpetua" w:eastAsia="Perpetua" w:hAnsi="Perpetua" w:cs="Perpetua"/>
          <w:b/>
          <w:sz w:val="22"/>
          <w:szCs w:val="22"/>
        </w:rPr>
        <w:t>The</w:t>
      </w:r>
      <w:r>
        <w:rPr>
          <w:rFonts w:ascii="Perpetua" w:eastAsia="Perpetua" w:hAnsi="Perpetua" w:cs="Perpetua"/>
          <w:b/>
          <w:spacing w:val="19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Life</w:t>
      </w:r>
      <w:r>
        <w:rPr>
          <w:rFonts w:ascii="Perpetua" w:eastAsia="Perpetua" w:hAnsi="Perpetua" w:cs="Perpetua"/>
          <w:b/>
          <w:spacing w:val="23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History</w:t>
      </w:r>
      <w:r>
        <w:rPr>
          <w:rFonts w:ascii="Perpetua" w:eastAsia="Perpetua" w:hAnsi="Perpetua" w:cs="Perpetua"/>
          <w:b/>
          <w:spacing w:val="2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of</w:t>
      </w:r>
      <w:r>
        <w:rPr>
          <w:rFonts w:ascii="Perpetua" w:eastAsia="Perpetua" w:hAnsi="Perpetua" w:cs="Perpetua"/>
          <w:b/>
          <w:spacing w:val="3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the</w:t>
      </w:r>
      <w:r>
        <w:rPr>
          <w:rFonts w:ascii="Perpetua" w:eastAsia="Perpetua" w:hAnsi="Perpetua" w:cs="Perpetua"/>
          <w:b/>
          <w:spacing w:val="3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Poet</w:t>
      </w:r>
      <w:r>
        <w:rPr>
          <w:rFonts w:ascii="Perpetua" w:eastAsia="Perpetua" w:hAnsi="Perpetua" w:cs="Perpetua"/>
          <w:b/>
          <w:spacing w:val="1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w w:val="82"/>
          <w:sz w:val="22"/>
          <w:szCs w:val="22"/>
        </w:rPr>
        <w:t>Çré</w:t>
      </w:r>
      <w:r>
        <w:rPr>
          <w:rFonts w:ascii="Perpetua" w:eastAsia="Perpetua" w:hAnsi="Perpetua" w:cs="Perpetua"/>
          <w:b/>
          <w:spacing w:val="18"/>
          <w:w w:val="82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w w:val="98"/>
          <w:sz w:val="22"/>
          <w:szCs w:val="22"/>
        </w:rPr>
        <w:t>Jayadeva</w:t>
      </w:r>
    </w:p>
    <w:p w14:paraId="40E02CCA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73231CA5" w14:textId="77777777" w:rsidR="00150366" w:rsidRDefault="00000000">
      <w:pPr>
        <w:spacing w:line="250" w:lineRule="auto"/>
        <w:ind w:left="120" w:right="83" w:firstLine="360"/>
        <w:jc w:val="both"/>
      </w:pPr>
      <w:r>
        <w:rPr>
          <w:w w:val="78"/>
        </w:rPr>
        <w:t xml:space="preserve">Çré </w:t>
      </w:r>
      <w:r>
        <w:rPr>
          <w:spacing w:val="2"/>
          <w:w w:val="78"/>
        </w:rPr>
        <w:t xml:space="preserve"> </w:t>
      </w:r>
      <w:r>
        <w:t>Jayadeva</w:t>
      </w:r>
      <w:r>
        <w:rPr>
          <w:spacing w:val="16"/>
        </w:rPr>
        <w:t xml:space="preserve"> </w:t>
      </w:r>
      <w:r>
        <w:t>Gosvämé was</w:t>
      </w:r>
      <w:r>
        <w:rPr>
          <w:spacing w:val="30"/>
        </w:rPr>
        <w:t xml:space="preserve"> </w:t>
      </w:r>
      <w:r>
        <w:t xml:space="preserve">born </w:t>
      </w:r>
      <w:r>
        <w:rPr>
          <w:spacing w:val="6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village</w:t>
      </w:r>
      <w:r>
        <w:rPr>
          <w:spacing w:val="19"/>
        </w:rPr>
        <w:t xml:space="preserve"> </w:t>
      </w:r>
      <w:r>
        <w:t>of Kendubilva,</w:t>
      </w:r>
      <w:r>
        <w:rPr>
          <w:spacing w:val="33"/>
        </w:rPr>
        <w:t xml:space="preserve"> </w:t>
      </w:r>
      <w:r>
        <w:t>commonly</w:t>
      </w:r>
      <w:r>
        <w:rPr>
          <w:spacing w:val="39"/>
        </w:rPr>
        <w:t xml:space="preserve"> </w:t>
      </w:r>
      <w:r>
        <w:t>known</w:t>
      </w:r>
      <w:r>
        <w:rPr>
          <w:spacing w:val="46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Kendulé,</w:t>
      </w:r>
      <w:r>
        <w:rPr>
          <w:spacing w:val="-2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w w:val="108"/>
        </w:rPr>
        <w:t xml:space="preserve">northern </w:t>
      </w:r>
      <w:r>
        <w:t>side</w:t>
      </w:r>
      <w:r>
        <w:rPr>
          <w:spacing w:val="40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 xml:space="preserve">the </w:t>
      </w:r>
      <w:r>
        <w:rPr>
          <w:spacing w:val="1"/>
        </w:rPr>
        <w:t xml:space="preserve"> </w:t>
      </w:r>
      <w:r>
        <w:t>Ajaya</w:t>
      </w:r>
      <w:r>
        <w:rPr>
          <w:spacing w:val="15"/>
        </w:rPr>
        <w:t xml:space="preserve"> </w:t>
      </w:r>
      <w:r>
        <w:t>River,</w:t>
      </w:r>
      <w:r>
        <w:rPr>
          <w:spacing w:val="24"/>
        </w:rPr>
        <w:t xml:space="preserve"> </w:t>
      </w:r>
      <w:r>
        <w:t xml:space="preserve">almost  twenty </w:t>
      </w:r>
      <w:r>
        <w:rPr>
          <w:spacing w:val="6"/>
        </w:rPr>
        <w:t xml:space="preserve"> </w:t>
      </w:r>
      <w:r>
        <w:t>miles</w:t>
      </w:r>
      <w:r>
        <w:rPr>
          <w:spacing w:val="38"/>
        </w:rPr>
        <w:t xml:space="preserve"> </w:t>
      </w:r>
      <w:r>
        <w:t xml:space="preserve">south </w:t>
      </w:r>
      <w:r>
        <w:rPr>
          <w:spacing w:val="14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rPr>
          <w:w w:val="107"/>
        </w:rPr>
        <w:t xml:space="preserve">the </w:t>
      </w:r>
      <w:r>
        <w:t>Vérabhüma</w:t>
      </w:r>
      <w:r>
        <w:rPr>
          <w:spacing w:val="34"/>
        </w:rPr>
        <w:t xml:space="preserve"> </w:t>
      </w:r>
      <w:r>
        <w:t xml:space="preserve">district </w:t>
      </w:r>
      <w:r>
        <w:rPr>
          <w:spacing w:val="21"/>
        </w:rPr>
        <w:t xml:space="preserve"> </w:t>
      </w:r>
      <w:r>
        <w:t xml:space="preserve">in </w:t>
      </w:r>
      <w:r>
        <w:rPr>
          <w:spacing w:val="4"/>
        </w:rPr>
        <w:t xml:space="preserve"> </w:t>
      </w:r>
      <w:r>
        <w:rPr>
          <w:spacing w:val="-14"/>
        </w:rPr>
        <w:t>W</w:t>
      </w:r>
      <w:r>
        <w:t xml:space="preserve">est </w:t>
      </w:r>
      <w:r>
        <w:rPr>
          <w:spacing w:val="3"/>
        </w:rPr>
        <w:t xml:space="preserve"> </w:t>
      </w:r>
      <w:r>
        <w:t>Bengal.</w:t>
      </w:r>
      <w:r>
        <w:rPr>
          <w:spacing w:val="25"/>
        </w:rPr>
        <w:t xml:space="preserve"> </w:t>
      </w:r>
      <w:r>
        <w:rPr>
          <w:w w:val="78"/>
        </w:rPr>
        <w:t xml:space="preserve">Çré </w:t>
      </w:r>
      <w:r>
        <w:rPr>
          <w:spacing w:val="15"/>
          <w:w w:val="78"/>
        </w:rPr>
        <w:t xml:space="preserve"> </w:t>
      </w:r>
      <w:r>
        <w:t>Jayadeva’s</w:t>
      </w:r>
      <w:r>
        <w:rPr>
          <w:spacing w:val="-1"/>
        </w:rPr>
        <w:t xml:space="preserve"> </w:t>
      </w:r>
      <w:r>
        <w:t>father’s name</w:t>
      </w:r>
      <w:r>
        <w:rPr>
          <w:spacing w:val="20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t>Bhojadeva</w:t>
      </w:r>
      <w:r>
        <w:rPr>
          <w:spacing w:val="-6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his</w:t>
      </w:r>
      <w:r>
        <w:rPr>
          <w:spacing w:val="12"/>
        </w:rPr>
        <w:t xml:space="preserve"> </w:t>
      </w:r>
      <w:r>
        <w:t>mother’s</w:t>
      </w:r>
      <w:r>
        <w:rPr>
          <w:spacing w:val="10"/>
        </w:rPr>
        <w:t xml:space="preserve"> </w:t>
      </w:r>
      <w:r>
        <w:t>name</w:t>
      </w:r>
      <w:r>
        <w:rPr>
          <w:spacing w:val="20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t xml:space="preserve">Vämä-devé. </w:t>
      </w:r>
      <w:r>
        <w:rPr>
          <w:w w:val="78"/>
        </w:rPr>
        <w:t>Çré</w:t>
      </w:r>
      <w:r>
        <w:rPr>
          <w:spacing w:val="31"/>
          <w:w w:val="78"/>
        </w:rPr>
        <w:t xml:space="preserve"> </w:t>
      </w:r>
      <w:r>
        <w:t>Jayadeva</w:t>
      </w:r>
      <w:r>
        <w:rPr>
          <w:spacing w:val="5"/>
        </w:rPr>
        <w:t xml:space="preserve"> </w:t>
      </w:r>
      <w:r>
        <w:t>Gosvämé</w:t>
      </w:r>
      <w:r>
        <w:rPr>
          <w:spacing w:val="-10"/>
        </w:rPr>
        <w:t xml:space="preserve"> </w:t>
      </w:r>
      <w:r>
        <w:t>has</w:t>
      </w:r>
      <w:r>
        <w:rPr>
          <w:spacing w:val="31"/>
        </w:rPr>
        <w:t xml:space="preserve"> </w:t>
      </w:r>
      <w:r>
        <w:t>revealed</w:t>
      </w:r>
      <w:r>
        <w:rPr>
          <w:spacing w:val="27"/>
        </w:rPr>
        <w:t xml:space="preserve"> </w:t>
      </w:r>
      <w:r>
        <w:t>his</w:t>
      </w:r>
      <w:r>
        <w:rPr>
          <w:spacing w:val="29"/>
        </w:rPr>
        <w:t xml:space="preserve"> </w:t>
      </w:r>
      <w:r>
        <w:t>place</w:t>
      </w:r>
      <w:r>
        <w:rPr>
          <w:spacing w:val="2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birth  in</w:t>
      </w:r>
      <w:r>
        <w:rPr>
          <w:spacing w:val="31"/>
        </w:rPr>
        <w:t xml:space="preserve"> </w:t>
      </w:r>
      <w:r>
        <w:rPr>
          <w:w w:val="104"/>
        </w:rPr>
        <w:t xml:space="preserve">his </w:t>
      </w:r>
      <w:r>
        <w:rPr>
          <w:rFonts w:ascii="Book Antiqua" w:eastAsia="Book Antiqua" w:hAnsi="Book Antiqua" w:cs="Book Antiqua"/>
          <w:i/>
          <w:w w:val="95"/>
        </w:rPr>
        <w:t>Géta-govinda</w:t>
      </w:r>
      <w:r>
        <w:rPr>
          <w:rFonts w:ascii="Book Antiqua" w:eastAsia="Book Antiqua" w:hAnsi="Book Antiqua" w:cs="Book Antiqua"/>
          <w:i/>
          <w:spacing w:val="4"/>
          <w:w w:val="95"/>
        </w:rPr>
        <w:t xml:space="preserve"> </w:t>
      </w:r>
      <w:r>
        <w:rPr>
          <w:w w:val="105"/>
        </w:rPr>
        <w:t>(3.7.10):</w:t>
      </w:r>
    </w:p>
    <w:p w14:paraId="250EC8EC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433EDDA0" w14:textId="77777777" w:rsidR="00150366" w:rsidRDefault="00000000">
      <w:pPr>
        <w:spacing w:line="240" w:lineRule="exact"/>
        <w:ind w:left="660" w:right="656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12"/>
        </w:rPr>
        <w:t>varëitaà</w:t>
      </w:r>
      <w:r>
        <w:rPr>
          <w:rFonts w:ascii="Book Antiqua" w:eastAsia="Book Antiqua" w:hAnsi="Book Antiqua" w:cs="Book Antiqua"/>
          <w:i/>
          <w:spacing w:val="-6"/>
          <w:w w:val="112"/>
        </w:rPr>
        <w:t xml:space="preserve"> </w:t>
      </w:r>
      <w:r>
        <w:rPr>
          <w:rFonts w:ascii="Book Antiqua" w:eastAsia="Book Antiqua" w:hAnsi="Book Antiqua" w:cs="Book Antiqua"/>
          <w:i/>
        </w:rPr>
        <w:t>jayadeva-kena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harer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  <w:w w:val="110"/>
        </w:rPr>
        <w:t>idaà</w:t>
      </w:r>
      <w:r>
        <w:rPr>
          <w:rFonts w:ascii="Book Antiqua" w:eastAsia="Book Antiqua" w:hAnsi="Book Antiqua" w:cs="Book Antiqua"/>
          <w:i/>
          <w:spacing w:val="25"/>
          <w:w w:val="110"/>
        </w:rPr>
        <w:t xml:space="preserve"> </w:t>
      </w:r>
      <w:r>
        <w:rPr>
          <w:rFonts w:ascii="Book Antiqua" w:eastAsia="Book Antiqua" w:hAnsi="Book Antiqua" w:cs="Book Antiqua"/>
          <w:i/>
          <w:w w:val="110"/>
        </w:rPr>
        <w:t xml:space="preserve">pravaëena </w:t>
      </w:r>
      <w:r>
        <w:rPr>
          <w:rFonts w:ascii="Book Antiqua" w:eastAsia="Book Antiqua" w:hAnsi="Book Antiqua" w:cs="Book Antiqua"/>
          <w:i/>
        </w:rPr>
        <w:t>kendubilva-samudra-sambhava-rohiëé-ramaëena</w:t>
      </w:r>
    </w:p>
    <w:p w14:paraId="5DC91F6F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07C7DD23" w14:textId="77777777" w:rsidR="00150366" w:rsidRDefault="00000000">
      <w:pPr>
        <w:spacing w:line="250" w:lineRule="auto"/>
        <w:ind w:left="120" w:right="85" w:firstLine="360"/>
        <w:jc w:val="both"/>
      </w:pPr>
      <w:r>
        <w:t>“He</w:t>
      </w:r>
      <w:r>
        <w:rPr>
          <w:spacing w:val="44"/>
        </w:rPr>
        <w:t xml:space="preserve"> </w:t>
      </w:r>
      <w:r>
        <w:t xml:space="preserve">who </w:t>
      </w:r>
      <w:r>
        <w:rPr>
          <w:spacing w:val="11"/>
        </w:rPr>
        <w:t xml:space="preserve"> </w:t>
      </w:r>
      <w:r>
        <w:t xml:space="preserve">appeared </w:t>
      </w:r>
      <w:r>
        <w:rPr>
          <w:spacing w:val="26"/>
        </w:rPr>
        <w:t xml:space="preserve"> </w:t>
      </w:r>
      <w:r>
        <w:t xml:space="preserve">in </w:t>
      </w:r>
      <w:r>
        <w:rPr>
          <w:spacing w:val="8"/>
        </w:rPr>
        <w:t xml:space="preserve"> </w:t>
      </w:r>
      <w:r>
        <w:t xml:space="preserve">the </w:t>
      </w:r>
      <w:r>
        <w:rPr>
          <w:spacing w:val="14"/>
        </w:rPr>
        <w:t xml:space="preserve"> </w:t>
      </w:r>
      <w:r>
        <w:t>village</w:t>
      </w:r>
      <w:r>
        <w:rPr>
          <w:spacing w:val="36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 xml:space="preserve">Kendubilva, </w:t>
      </w:r>
      <w:r>
        <w:rPr>
          <w:spacing w:val="17"/>
        </w:rPr>
        <w:t xml:space="preserve"> </w:t>
      </w:r>
      <w:r>
        <w:rPr>
          <w:w w:val="106"/>
        </w:rPr>
        <w:t xml:space="preserve">just </w:t>
      </w:r>
      <w:r>
        <w:t>as</w:t>
      </w:r>
      <w:r>
        <w:rPr>
          <w:spacing w:val="18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moon</w:t>
      </w:r>
      <w:r>
        <w:rPr>
          <w:spacing w:val="41"/>
        </w:rPr>
        <w:t xml:space="preserve"> </w:t>
      </w:r>
      <w:r>
        <w:t>rises</w:t>
      </w:r>
      <w:r>
        <w:rPr>
          <w:spacing w:val="25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ocean,</w:t>
      </w:r>
      <w:r>
        <w:rPr>
          <w:spacing w:val="33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collected</w:t>
      </w:r>
      <w:r>
        <w:rPr>
          <w:spacing w:val="32"/>
        </w:rPr>
        <w:t xml:space="preserve"> </w:t>
      </w:r>
      <w:r>
        <w:rPr>
          <w:w w:val="91"/>
        </w:rPr>
        <w:t>Çré</w:t>
      </w:r>
      <w:r>
        <w:rPr>
          <w:spacing w:val="-15"/>
          <w:w w:val="91"/>
        </w:rPr>
        <w:t xml:space="preserve"> </w:t>
      </w:r>
      <w:r>
        <w:rPr>
          <w:w w:val="91"/>
        </w:rPr>
        <w:t xml:space="preserve">Kåñëa’s </w:t>
      </w:r>
      <w:r>
        <w:t xml:space="preserve">expressions  </w:t>
      </w:r>
      <w:r>
        <w:rPr>
          <w:spacing w:val="33"/>
        </w:rPr>
        <w:t xml:space="preserve"> </w:t>
      </w:r>
      <w:r>
        <w:t xml:space="preserve">of   lamentation.   </w:t>
      </w:r>
      <w:r>
        <w:rPr>
          <w:spacing w:val="5"/>
        </w:rPr>
        <w:t xml:space="preserve"> </w:t>
      </w:r>
      <w:r>
        <w:t xml:space="preserve">That  </w:t>
      </w:r>
      <w:r>
        <w:rPr>
          <w:spacing w:val="23"/>
        </w:rPr>
        <w:t xml:space="preserve"> </w:t>
      </w:r>
      <w:r>
        <w:t xml:space="preserve">Jayadeva </w:t>
      </w:r>
      <w:r>
        <w:rPr>
          <w:spacing w:val="40"/>
        </w:rPr>
        <w:t xml:space="preserve"> </w:t>
      </w:r>
      <w:r>
        <w:t xml:space="preserve">is  </w:t>
      </w:r>
      <w:r>
        <w:rPr>
          <w:spacing w:val="5"/>
        </w:rPr>
        <w:t xml:space="preserve"> </w:t>
      </w:r>
      <w:r>
        <w:rPr>
          <w:w w:val="104"/>
        </w:rPr>
        <w:t xml:space="preserve">humbly </w:t>
      </w:r>
      <w:r>
        <w:t>narrating</w:t>
      </w:r>
      <w:r>
        <w:rPr>
          <w:spacing w:val="38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rPr>
          <w:w w:val="101"/>
        </w:rPr>
        <w:t>song.”</w:t>
      </w:r>
    </w:p>
    <w:p w14:paraId="197B4C3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A271B1E" w14:textId="77777777" w:rsidR="00150366" w:rsidRDefault="00000000">
      <w:pPr>
        <w:spacing w:line="250" w:lineRule="auto"/>
        <w:ind w:left="120" w:right="85" w:firstLine="360"/>
        <w:jc w:val="both"/>
      </w:pPr>
      <w:r>
        <w:t>The</w:t>
      </w:r>
      <w:r>
        <w:rPr>
          <w:spacing w:val="28"/>
        </w:rPr>
        <w:t xml:space="preserve"> </w:t>
      </w:r>
      <w:r>
        <w:t>king</w:t>
      </w:r>
      <w:r>
        <w:rPr>
          <w:spacing w:val="3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Bengal, Mahäräja</w:t>
      </w:r>
      <w:r>
        <w:rPr>
          <w:spacing w:val="26"/>
        </w:rPr>
        <w:t xml:space="preserve"> </w:t>
      </w:r>
      <w:r>
        <w:t>Lakñmaëa</w:t>
      </w:r>
      <w:r>
        <w:rPr>
          <w:spacing w:val="18"/>
        </w:rPr>
        <w:t xml:space="preserve"> </w:t>
      </w:r>
      <w:r>
        <w:t>Sena,</w:t>
      </w:r>
      <w:r>
        <w:rPr>
          <w:spacing w:val="14"/>
        </w:rPr>
        <w:t xml:space="preserve"> </w:t>
      </w:r>
      <w:r>
        <w:t>was</w:t>
      </w:r>
      <w:r>
        <w:rPr>
          <w:spacing w:val="18"/>
        </w:rPr>
        <w:t xml:space="preserve"> </w:t>
      </w:r>
      <w:r>
        <w:t>as learned</w:t>
      </w:r>
      <w:r>
        <w:rPr>
          <w:spacing w:val="28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morality</w:t>
      </w:r>
      <w:r>
        <w:rPr>
          <w:spacing w:val="25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appreciative</w:t>
      </w:r>
      <w:r>
        <w:rPr>
          <w:spacing w:val="25"/>
        </w:rPr>
        <w:t xml:space="preserve"> </w:t>
      </w:r>
      <w:r>
        <w:t>of merit</w:t>
      </w:r>
      <w:r>
        <w:rPr>
          <w:spacing w:val="26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w w:val="102"/>
        </w:rPr>
        <w:t xml:space="preserve">famous </w:t>
      </w:r>
      <w:r>
        <w:t>Mahäräja</w:t>
      </w:r>
      <w:r>
        <w:rPr>
          <w:spacing w:val="3"/>
        </w:rPr>
        <w:t xml:space="preserve"> </w:t>
      </w:r>
      <w:r>
        <w:rPr>
          <w:spacing w:val="-8"/>
        </w:rPr>
        <w:t>V</w:t>
      </w:r>
      <w:r>
        <w:t>ikramäditya.</w:t>
      </w:r>
      <w:r>
        <w:rPr>
          <w:spacing w:val="9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royal</w:t>
      </w:r>
      <w:r>
        <w:rPr>
          <w:spacing w:val="-1"/>
        </w:rPr>
        <w:t xml:space="preserve"> </w:t>
      </w:r>
      <w:r>
        <w:t>council</w:t>
      </w:r>
      <w:r>
        <w:rPr>
          <w:spacing w:val="1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w w:val="101"/>
        </w:rPr>
        <w:t xml:space="preserve">Mahäräja </w:t>
      </w:r>
      <w:r>
        <w:rPr>
          <w:spacing w:val="-8"/>
        </w:rPr>
        <w:t>V</w:t>
      </w:r>
      <w:r>
        <w:t>ikramäditya</w:t>
      </w:r>
      <w:r>
        <w:rPr>
          <w:spacing w:val="9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decorated</w:t>
      </w:r>
      <w:r>
        <w:rPr>
          <w:spacing w:val="27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splendor</w:t>
      </w:r>
      <w:r>
        <w:rPr>
          <w:spacing w:val="3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nine</w:t>
      </w:r>
      <w:r>
        <w:rPr>
          <w:spacing w:val="17"/>
        </w:rPr>
        <w:t xml:space="preserve"> </w:t>
      </w:r>
      <w:r>
        <w:t>jewels in</w:t>
      </w:r>
      <w:r>
        <w:rPr>
          <w:spacing w:val="47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>form</w:t>
      </w:r>
      <w:r>
        <w:rPr>
          <w:spacing w:val="44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his</w:t>
      </w:r>
      <w:r>
        <w:rPr>
          <w:spacing w:val="45"/>
        </w:rPr>
        <w:t xml:space="preserve"> </w:t>
      </w:r>
      <w:r>
        <w:t xml:space="preserve">talented </w:t>
      </w:r>
      <w:r>
        <w:rPr>
          <w:spacing w:val="18"/>
        </w:rPr>
        <w:t xml:space="preserve"> </w:t>
      </w:r>
      <w:r>
        <w:t>advisors</w:t>
      </w:r>
      <w:r>
        <w:rPr>
          <w:spacing w:val="49"/>
        </w:rPr>
        <w:t xml:space="preserve"> </w:t>
      </w:r>
      <w:r>
        <w:t xml:space="preserve">such </w:t>
      </w:r>
      <w:r>
        <w:rPr>
          <w:spacing w:val="8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Kälédäsa</w:t>
      </w:r>
      <w:r>
        <w:rPr>
          <w:spacing w:val="-1"/>
        </w:rPr>
        <w:t xml:space="preserve"> </w:t>
      </w:r>
      <w:r>
        <w:rPr>
          <w:w w:val="106"/>
        </w:rPr>
        <w:t xml:space="preserve">and </w:t>
      </w:r>
      <w:r>
        <w:rPr>
          <w:spacing w:val="-18"/>
        </w:rPr>
        <w:t>V</w:t>
      </w:r>
      <w:r>
        <w:t>araruci,</w:t>
      </w:r>
      <w:r>
        <w:rPr>
          <w:spacing w:val="21"/>
        </w:rPr>
        <w:t xml:space="preserve"> </w:t>
      </w:r>
      <w:r>
        <w:t>similarly,</w:t>
      </w:r>
      <w:r>
        <w:rPr>
          <w:spacing w:val="20"/>
        </w:rPr>
        <w:t xml:space="preserve"> </w:t>
      </w:r>
      <w:r>
        <w:t>five jewels</w:t>
      </w:r>
      <w:r>
        <w:rPr>
          <w:spacing w:val="12"/>
        </w:rPr>
        <w:t xml:space="preserve"> </w:t>
      </w:r>
      <w:r>
        <w:t>headed</w:t>
      </w:r>
      <w:r>
        <w:rPr>
          <w:spacing w:val="35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rPr>
          <w:w w:val="102"/>
        </w:rPr>
        <w:t xml:space="preserve">Govardhanäcärya </w:t>
      </w:r>
      <w:r>
        <w:t>and</w:t>
      </w:r>
      <w:r>
        <w:rPr>
          <w:spacing w:val="32"/>
        </w:rPr>
        <w:t xml:space="preserve"> </w:t>
      </w:r>
      <w:r>
        <w:t>Jayadeva adorned</w:t>
      </w:r>
      <w:r>
        <w:rPr>
          <w:spacing w:val="47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royal</w:t>
      </w:r>
      <w:r>
        <w:rPr>
          <w:spacing w:val="19"/>
        </w:rPr>
        <w:t xml:space="preserve"> </w:t>
      </w:r>
      <w:r>
        <w:t>assembly</w:t>
      </w:r>
      <w:r>
        <w:rPr>
          <w:spacing w:val="2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w w:val="101"/>
        </w:rPr>
        <w:t xml:space="preserve">Mahäräja </w:t>
      </w:r>
      <w:r>
        <w:t>Lakñmaëa</w:t>
      </w:r>
      <w:r>
        <w:rPr>
          <w:spacing w:val="19"/>
        </w:rPr>
        <w:t xml:space="preserve"> </w:t>
      </w:r>
      <w:r>
        <w:t>Sena.</w:t>
      </w:r>
      <w:r>
        <w:rPr>
          <w:spacing w:val="14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following</w:t>
      </w:r>
      <w:r>
        <w:rPr>
          <w:spacing w:val="27"/>
        </w:rPr>
        <w:t xml:space="preserve"> </w:t>
      </w:r>
      <w:r>
        <w:t>verse</w:t>
      </w:r>
      <w:r>
        <w:rPr>
          <w:spacing w:val="19"/>
        </w:rPr>
        <w:t xml:space="preserve"> </w:t>
      </w:r>
      <w:r>
        <w:t>was</w:t>
      </w:r>
      <w:r>
        <w:rPr>
          <w:spacing w:val="19"/>
        </w:rPr>
        <w:t xml:space="preserve"> </w:t>
      </w:r>
      <w:r>
        <w:t>engraved</w:t>
      </w:r>
      <w:r>
        <w:rPr>
          <w:spacing w:val="33"/>
        </w:rPr>
        <w:t xml:space="preserve"> </w:t>
      </w:r>
      <w:r>
        <w:t>upon  a stone</w:t>
      </w:r>
      <w:r>
        <w:rPr>
          <w:spacing w:val="23"/>
        </w:rPr>
        <w:t xml:space="preserve"> </w:t>
      </w:r>
      <w:r>
        <w:t>tablet</w:t>
      </w:r>
      <w:r>
        <w:rPr>
          <w:spacing w:val="20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entrance</w:t>
      </w:r>
      <w:r>
        <w:rPr>
          <w:spacing w:val="3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king’s</w:t>
      </w:r>
      <w:r>
        <w:rPr>
          <w:spacing w:val="-13"/>
        </w:rPr>
        <w:t xml:space="preserve"> </w:t>
      </w:r>
      <w:r>
        <w:t>council</w:t>
      </w:r>
      <w:r>
        <w:rPr>
          <w:spacing w:val="26"/>
        </w:rPr>
        <w:t xml:space="preserve"> </w:t>
      </w:r>
      <w:r>
        <w:rPr>
          <w:w w:val="103"/>
        </w:rPr>
        <w:t>chamber:</w:t>
      </w:r>
    </w:p>
    <w:p w14:paraId="39481887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1DE1C996" w14:textId="77777777" w:rsidR="00150366" w:rsidRDefault="00000000">
      <w:pPr>
        <w:spacing w:line="240" w:lineRule="exact"/>
        <w:ind w:left="912" w:right="912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8"/>
        </w:rPr>
        <w:t>govardhanaç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ca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çaraëo</w:t>
      </w:r>
      <w:r>
        <w:rPr>
          <w:rFonts w:ascii="Book Antiqua" w:eastAsia="Book Antiqua" w:hAnsi="Book Antiqua" w:cs="Book Antiqua"/>
          <w:i/>
          <w:spacing w:val="30"/>
        </w:rPr>
        <w:t xml:space="preserve"> </w:t>
      </w:r>
      <w:r>
        <w:rPr>
          <w:rFonts w:ascii="Book Antiqua" w:eastAsia="Book Antiqua" w:hAnsi="Book Antiqua" w:cs="Book Antiqua"/>
          <w:i/>
        </w:rPr>
        <w:t>jayadeva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 xml:space="preserve">umäpatiù </w:t>
      </w:r>
      <w:r>
        <w:rPr>
          <w:rFonts w:ascii="Book Antiqua" w:eastAsia="Book Antiqua" w:hAnsi="Book Antiqua" w:cs="Book Antiqua"/>
          <w:i/>
        </w:rPr>
        <w:t>kaviräjaç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i/>
        </w:rPr>
        <w:t>ca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ratnäni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i/>
        </w:rPr>
        <w:t>samitau</w:t>
      </w:r>
      <w:r>
        <w:rPr>
          <w:rFonts w:ascii="Book Antiqua" w:eastAsia="Book Antiqua" w:hAnsi="Book Antiqua" w:cs="Book Antiqua"/>
          <w:i/>
          <w:spacing w:val="-19"/>
        </w:rPr>
        <w:t xml:space="preserve"> </w:t>
      </w:r>
      <w:r>
        <w:rPr>
          <w:rFonts w:ascii="Book Antiqua" w:eastAsia="Book Antiqua" w:hAnsi="Book Antiqua" w:cs="Book Antiqua"/>
          <w:i/>
        </w:rPr>
        <w:t>lakñëasya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>ca</w:t>
      </w:r>
    </w:p>
    <w:p w14:paraId="79FF5176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52E51121" w14:textId="77777777" w:rsidR="00150366" w:rsidRDefault="00000000">
      <w:pPr>
        <w:spacing w:line="250" w:lineRule="auto"/>
        <w:ind w:left="120" w:right="83" w:firstLine="360"/>
        <w:jc w:val="both"/>
        <w:sectPr w:rsidR="00150366">
          <w:headerReference w:type="default" r:id="rId11"/>
          <w:pgSz w:w="6820" w:h="10220"/>
          <w:pgMar w:top="780" w:right="780" w:bottom="280" w:left="780" w:header="581" w:footer="0" w:gutter="0"/>
          <w:pgNumType w:start="18"/>
          <w:cols w:space="720"/>
        </w:sectPr>
      </w:pPr>
      <w:r>
        <w:t xml:space="preserve">Therefore  </w:t>
      </w:r>
      <w:r>
        <w:rPr>
          <w:spacing w:val="16"/>
        </w:rPr>
        <w:t xml:space="preserve"> </w:t>
      </w:r>
      <w:r>
        <w:t xml:space="preserve">it  </w:t>
      </w:r>
      <w:r>
        <w:rPr>
          <w:spacing w:val="8"/>
        </w:rPr>
        <w:t xml:space="preserve"> </w:t>
      </w:r>
      <w:r>
        <w:t xml:space="preserve">is   evident  </w:t>
      </w:r>
      <w:r>
        <w:rPr>
          <w:spacing w:val="18"/>
        </w:rPr>
        <w:t xml:space="preserve"> </w:t>
      </w:r>
      <w:r>
        <w:t xml:space="preserve">that  </w:t>
      </w:r>
      <w:r>
        <w:rPr>
          <w:spacing w:val="24"/>
        </w:rPr>
        <w:t xml:space="preserve"> </w:t>
      </w:r>
      <w:r>
        <w:t xml:space="preserve">Govardhana,  </w:t>
      </w:r>
      <w:r>
        <w:rPr>
          <w:spacing w:val="31"/>
        </w:rPr>
        <w:t xml:space="preserve"> </w:t>
      </w:r>
      <w:r>
        <w:t>Çaraëa, Jayadeva,</w:t>
      </w:r>
      <w:r>
        <w:rPr>
          <w:spacing w:val="-18"/>
        </w:rPr>
        <w:t xml:space="preserve"> </w:t>
      </w:r>
      <w:r>
        <w:t>Umäpati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Kaviräja</w:t>
      </w:r>
      <w:r>
        <w:rPr>
          <w:spacing w:val="-9"/>
        </w:rPr>
        <w:t xml:space="preserve"> </w:t>
      </w:r>
      <w:r>
        <w:t>were</w:t>
      </w:r>
      <w:r>
        <w:rPr>
          <w:spacing w:val="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names</w:t>
      </w:r>
      <w:r>
        <w:rPr>
          <w:spacing w:val="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 xml:space="preserve">king’s </w:t>
      </w:r>
      <w:r>
        <w:rPr>
          <w:rFonts w:ascii="Book Antiqua" w:eastAsia="Book Antiqua" w:hAnsi="Book Antiqua" w:cs="Book Antiqua"/>
          <w:i/>
        </w:rPr>
        <w:t>räja-paëòitas,</w:t>
      </w:r>
      <w:r>
        <w:rPr>
          <w:rFonts w:ascii="Book Antiqua" w:eastAsia="Book Antiqua" w:hAnsi="Book Antiqua" w:cs="Book Antiqua"/>
          <w:i/>
          <w:spacing w:val="45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royal</w:t>
      </w:r>
      <w:r>
        <w:rPr>
          <w:spacing w:val="6"/>
        </w:rPr>
        <w:t xml:space="preserve"> </w:t>
      </w:r>
      <w:r>
        <w:rPr>
          <w:w w:val="102"/>
        </w:rPr>
        <w:t>advisors.</w:t>
      </w:r>
    </w:p>
    <w:p w14:paraId="38CF032B" w14:textId="77777777" w:rsidR="00150366" w:rsidRDefault="00150366">
      <w:pPr>
        <w:spacing w:before="10" w:line="180" w:lineRule="exact"/>
        <w:rPr>
          <w:sz w:val="18"/>
          <w:szCs w:val="18"/>
        </w:rPr>
      </w:pPr>
    </w:p>
    <w:p w14:paraId="78B95CD6" w14:textId="77777777" w:rsidR="00150366" w:rsidRDefault="00150366">
      <w:pPr>
        <w:spacing w:line="200" w:lineRule="exact"/>
      </w:pPr>
    </w:p>
    <w:p w14:paraId="7A2B843C" w14:textId="77777777" w:rsidR="00150366" w:rsidRDefault="00000000">
      <w:pPr>
        <w:spacing w:before="23" w:line="240" w:lineRule="exact"/>
        <w:ind w:left="300" w:right="171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väcaù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pallavayaty </w:t>
      </w:r>
      <w:r>
        <w:rPr>
          <w:rFonts w:ascii="Book Antiqua" w:eastAsia="Book Antiqua" w:hAnsi="Book Antiqua" w:cs="Book Antiqua"/>
          <w:i/>
          <w:w w:val="98"/>
        </w:rPr>
        <w:t>umäpati-dharaù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sandarbha-çuddhià</w:t>
      </w:r>
      <w:r>
        <w:rPr>
          <w:rFonts w:ascii="Book Antiqua" w:eastAsia="Book Antiqua" w:hAnsi="Book Antiqua" w:cs="Book Antiqua"/>
          <w:i/>
          <w:spacing w:val="31"/>
        </w:rPr>
        <w:t xml:space="preserve"> </w:t>
      </w:r>
      <w:r>
        <w:rPr>
          <w:rFonts w:ascii="Book Antiqua" w:eastAsia="Book Antiqua" w:hAnsi="Book Antiqua" w:cs="Book Antiqua"/>
          <w:i/>
          <w:w w:val="114"/>
        </w:rPr>
        <w:t xml:space="preserve">giräà </w:t>
      </w:r>
      <w:r>
        <w:rPr>
          <w:rFonts w:ascii="Book Antiqua" w:eastAsia="Book Antiqua" w:hAnsi="Book Antiqua" w:cs="Book Antiqua"/>
          <w:i/>
          <w:w w:val="93"/>
        </w:rPr>
        <w:t>jänéte</w:t>
      </w:r>
      <w:r>
        <w:rPr>
          <w:rFonts w:ascii="Book Antiqua" w:eastAsia="Book Antiqua" w:hAnsi="Book Antiqua" w:cs="Book Antiqua"/>
          <w:i/>
          <w:spacing w:val="3"/>
          <w:w w:val="93"/>
        </w:rPr>
        <w:t xml:space="preserve"> </w:t>
      </w:r>
      <w:r>
        <w:rPr>
          <w:rFonts w:ascii="Book Antiqua" w:eastAsia="Book Antiqua" w:hAnsi="Book Antiqua" w:cs="Book Antiqua"/>
          <w:i/>
        </w:rPr>
        <w:t>jayadeva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eva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rPr>
          <w:rFonts w:ascii="Book Antiqua" w:eastAsia="Book Antiqua" w:hAnsi="Book Antiqua" w:cs="Book Antiqua"/>
          <w:i/>
          <w:w w:val="116"/>
        </w:rPr>
        <w:t>çaraëaà</w:t>
      </w:r>
      <w:r>
        <w:rPr>
          <w:rFonts w:ascii="Book Antiqua" w:eastAsia="Book Antiqua" w:hAnsi="Book Antiqua" w:cs="Book Antiqua"/>
          <w:i/>
          <w:spacing w:val="-8"/>
          <w:w w:val="116"/>
        </w:rPr>
        <w:t xml:space="preserve"> </w:t>
      </w:r>
      <w:r>
        <w:rPr>
          <w:rFonts w:ascii="Book Antiqua" w:eastAsia="Book Antiqua" w:hAnsi="Book Antiqua" w:cs="Book Antiqua"/>
          <w:i/>
        </w:rPr>
        <w:t>çläghyo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durüha-drute</w:t>
      </w:r>
    </w:p>
    <w:p w14:paraId="727CF3CB" w14:textId="77777777" w:rsidR="00150366" w:rsidRDefault="00000000">
      <w:pPr>
        <w:spacing w:line="240" w:lineRule="exact"/>
        <w:ind w:left="300" w:right="96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çåìgärottara-sat-prameya-racanair</w:t>
      </w:r>
      <w:r>
        <w:rPr>
          <w:rFonts w:ascii="Book Antiqua" w:eastAsia="Book Antiqua" w:hAnsi="Book Antiqua" w:cs="Book Antiqua"/>
          <w:i/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äcärya-govardhana- </w:t>
      </w:r>
      <w:r>
        <w:rPr>
          <w:rFonts w:ascii="Book Antiqua" w:eastAsia="Book Antiqua" w:hAnsi="Book Antiqua" w:cs="Book Antiqua"/>
          <w:i/>
          <w:w w:val="95"/>
        </w:rPr>
        <w:t>spardhé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>ko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w w:val="89"/>
        </w:rPr>
        <w:t>’pi</w:t>
      </w:r>
      <w:r>
        <w:rPr>
          <w:rFonts w:ascii="Book Antiqua" w:eastAsia="Book Antiqua" w:hAnsi="Book Antiqua" w:cs="Book Antiqua"/>
          <w:i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i/>
        </w:rPr>
        <w:t>na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w w:val="94"/>
        </w:rPr>
        <w:t>viçrutaù</w:t>
      </w:r>
      <w:r>
        <w:rPr>
          <w:rFonts w:ascii="Book Antiqua" w:eastAsia="Book Antiqua" w:hAnsi="Book Antiqua" w:cs="Book Antiqua"/>
          <w:i/>
          <w:spacing w:val="3"/>
          <w:w w:val="94"/>
        </w:rPr>
        <w:t xml:space="preserve"> </w:t>
      </w:r>
      <w:r>
        <w:rPr>
          <w:rFonts w:ascii="Book Antiqua" w:eastAsia="Book Antiqua" w:hAnsi="Book Antiqua" w:cs="Book Antiqua"/>
          <w:i/>
        </w:rPr>
        <w:t>çruti-dharo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i/>
          <w:w w:val="94"/>
        </w:rPr>
        <w:t>dhoyé</w:t>
      </w:r>
      <w:r>
        <w:rPr>
          <w:rFonts w:ascii="Book Antiqua" w:eastAsia="Book Antiqua" w:hAnsi="Book Antiqua" w:cs="Book Antiqua"/>
          <w:i/>
          <w:spacing w:val="3"/>
          <w:w w:val="94"/>
        </w:rPr>
        <w:t xml:space="preserve"> </w:t>
      </w:r>
      <w:r>
        <w:rPr>
          <w:rFonts w:ascii="Book Antiqua" w:eastAsia="Book Antiqua" w:hAnsi="Book Antiqua" w:cs="Book Antiqua"/>
          <w:i/>
        </w:rPr>
        <w:t>kavi-kñmä-patiù</w:t>
      </w:r>
    </w:p>
    <w:p w14:paraId="3EA1B8A5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5D355C32" w14:textId="77777777" w:rsidR="00150366" w:rsidRDefault="00000000">
      <w:pPr>
        <w:spacing w:line="240" w:lineRule="exact"/>
        <w:ind w:left="120" w:right="83" w:firstLine="360"/>
        <w:jc w:val="both"/>
      </w:pPr>
      <w:r>
        <w:t>Thus</w:t>
      </w:r>
      <w:r>
        <w:rPr>
          <w:spacing w:val="35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rFonts w:ascii="Book Antiqua" w:eastAsia="Book Antiqua" w:hAnsi="Book Antiqua" w:cs="Book Antiqua"/>
          <w:i/>
        </w:rPr>
        <w:t>räja-paëòitas’</w:t>
      </w:r>
      <w:r>
        <w:rPr>
          <w:rFonts w:ascii="Book Antiqua" w:eastAsia="Book Antiqua" w:hAnsi="Book Antiqua" w:cs="Book Antiqua"/>
          <w:i/>
          <w:spacing w:val="37"/>
        </w:rPr>
        <w:t xml:space="preserve"> </w:t>
      </w:r>
      <w:r>
        <w:t>names</w:t>
      </w:r>
      <w:r>
        <w:rPr>
          <w:spacing w:val="30"/>
        </w:rPr>
        <w:t xml:space="preserve"> </w:t>
      </w:r>
      <w:r>
        <w:t>have</w:t>
      </w:r>
      <w:r>
        <w:rPr>
          <w:spacing w:val="23"/>
        </w:rPr>
        <w:t xml:space="preserve"> </w:t>
      </w:r>
      <w:r>
        <w:t>been</w:t>
      </w:r>
      <w:r>
        <w:rPr>
          <w:spacing w:val="30"/>
        </w:rPr>
        <w:t xml:space="preserve"> </w:t>
      </w:r>
      <w:r>
        <w:rPr>
          <w:w w:val="105"/>
        </w:rPr>
        <w:t xml:space="preserve">mentioned </w:t>
      </w:r>
      <w:r>
        <w:t xml:space="preserve">in </w:t>
      </w:r>
      <w:r>
        <w:rPr>
          <w:spacing w:val="11"/>
        </w:rPr>
        <w:t xml:space="preserve"> </w:t>
      </w:r>
      <w:r>
        <w:t xml:space="preserve">this </w:t>
      </w:r>
      <w:r>
        <w:rPr>
          <w:spacing w:val="17"/>
        </w:rPr>
        <w:t xml:space="preserve"> </w:t>
      </w:r>
      <w:r>
        <w:t xml:space="preserve">fourth </w:t>
      </w:r>
      <w:r>
        <w:rPr>
          <w:spacing w:val="29"/>
        </w:rPr>
        <w:t xml:space="preserve"> </w:t>
      </w:r>
      <w:r>
        <w:t xml:space="preserve">verse  found </w:t>
      </w:r>
      <w:r>
        <w:rPr>
          <w:spacing w:val="23"/>
        </w:rPr>
        <w:t xml:space="preserve"> </w:t>
      </w:r>
      <w:r>
        <w:t xml:space="preserve">in </w:t>
      </w:r>
      <w:r>
        <w:rPr>
          <w:spacing w:val="11"/>
        </w:rPr>
        <w:t xml:space="preserve"> </w:t>
      </w:r>
      <w:r>
        <w:t xml:space="preserve">the </w:t>
      </w:r>
      <w:r>
        <w:rPr>
          <w:spacing w:val="17"/>
        </w:rPr>
        <w:t xml:space="preserve"> </w:t>
      </w:r>
      <w:r>
        <w:t xml:space="preserve">beginning </w:t>
      </w:r>
      <w:r>
        <w:rPr>
          <w:spacing w:val="24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rPr>
          <w:rFonts w:ascii="Book Antiqua" w:eastAsia="Book Antiqua" w:hAnsi="Book Antiqua" w:cs="Book Antiqua"/>
          <w:i/>
          <w:w w:val="80"/>
        </w:rPr>
        <w:t xml:space="preserve">Çré </w:t>
      </w:r>
      <w:r>
        <w:rPr>
          <w:rFonts w:ascii="Book Antiqua" w:eastAsia="Book Antiqua" w:hAnsi="Book Antiqua" w:cs="Book Antiqua"/>
          <w:i/>
          <w:spacing w:val="16"/>
          <w:w w:val="80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Géta- </w:t>
      </w:r>
      <w:r>
        <w:rPr>
          <w:rFonts w:ascii="Book Antiqua" w:eastAsia="Book Antiqua" w:hAnsi="Book Antiqua" w:cs="Book Antiqua"/>
          <w:i/>
          <w:w w:val="96"/>
        </w:rPr>
        <w:t>govinda</w:t>
      </w:r>
      <w:r>
        <w:rPr>
          <w:w w:val="96"/>
        </w:rPr>
        <w:t>.</w:t>
      </w:r>
      <w:r>
        <w:rPr>
          <w:spacing w:val="5"/>
          <w:w w:val="96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king</w:t>
      </w:r>
      <w:r>
        <w:rPr>
          <w:spacing w:val="14"/>
        </w:rPr>
        <w:t xml:space="preserve"> </w:t>
      </w:r>
      <w:r>
        <w:t>held</w:t>
      </w:r>
      <w:r>
        <w:rPr>
          <w:spacing w:val="17"/>
        </w:rPr>
        <w:t xml:space="preserve"> </w:t>
      </w:r>
      <w:r>
        <w:t>them</w:t>
      </w:r>
      <w:r>
        <w:rPr>
          <w:spacing w:val="24"/>
        </w:rPr>
        <w:t xml:space="preserve"> </w:t>
      </w:r>
      <w:r>
        <w:t>all in</w:t>
      </w:r>
      <w:r>
        <w:rPr>
          <w:spacing w:val="11"/>
        </w:rPr>
        <w:t xml:space="preserve"> </w:t>
      </w:r>
      <w:r>
        <w:t>great</w:t>
      </w:r>
      <w:r>
        <w:rPr>
          <w:spacing w:val="8"/>
        </w:rPr>
        <w:t xml:space="preserve"> </w:t>
      </w:r>
      <w:r>
        <w:t>reverence,</w:t>
      </w:r>
      <w:r>
        <w:rPr>
          <w:spacing w:val="2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w w:val="102"/>
        </w:rPr>
        <w:t xml:space="preserve">even </w:t>
      </w:r>
      <w:r>
        <w:t>selected</w:t>
      </w:r>
      <w:r>
        <w:rPr>
          <w:spacing w:val="15"/>
        </w:rPr>
        <w:t xml:space="preserve"> </w:t>
      </w:r>
      <w:r>
        <w:t>Umäpatidhara</w:t>
      </w:r>
      <w:r>
        <w:rPr>
          <w:spacing w:val="47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t>prime</w:t>
      </w:r>
      <w:r>
        <w:rPr>
          <w:spacing w:val="21"/>
        </w:rPr>
        <w:t xml:space="preserve"> </w:t>
      </w:r>
      <w:r>
        <w:rPr>
          <w:w w:val="105"/>
        </w:rPr>
        <w:t>minister.</w:t>
      </w:r>
    </w:p>
    <w:p w14:paraId="631EC43A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2E5ACBA6" w14:textId="77777777" w:rsidR="00150366" w:rsidRDefault="00000000">
      <w:pPr>
        <w:spacing w:line="249" w:lineRule="auto"/>
        <w:ind w:left="120" w:right="86" w:firstLine="360"/>
        <w:jc w:val="both"/>
      </w:pPr>
      <w:r>
        <w:rPr>
          <w:spacing w:val="-2"/>
        </w:rPr>
        <w:t>I</w:t>
      </w:r>
      <w:r>
        <w:t>t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difficul</w:t>
      </w:r>
      <w:r>
        <w:t>t</w:t>
      </w:r>
      <w:r>
        <w:rPr>
          <w:spacing w:val="11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ascertai</w:t>
      </w:r>
      <w:r>
        <w:t>n</w:t>
      </w:r>
      <w:r>
        <w:rPr>
          <w:spacing w:val="2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exac</w:t>
      </w:r>
      <w:r>
        <w:t>t</w:t>
      </w:r>
      <w:r>
        <w:rPr>
          <w:spacing w:val="13"/>
        </w:rPr>
        <w:t xml:space="preserve"> </w:t>
      </w:r>
      <w:r>
        <w:rPr>
          <w:spacing w:val="-2"/>
        </w:rPr>
        <w:t>dat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2"/>
        </w:rPr>
        <w:t>Jayadeva Gosvämé’</w:t>
      </w:r>
      <w:r>
        <w:t>s</w:t>
      </w:r>
      <w:r>
        <w:rPr>
          <w:spacing w:val="-7"/>
        </w:rPr>
        <w:t xml:space="preserve"> </w:t>
      </w:r>
      <w:r>
        <w:rPr>
          <w:spacing w:val="-2"/>
        </w:rPr>
        <w:t>birth</w:t>
      </w:r>
      <w:r>
        <w:t xml:space="preserve">. </w:t>
      </w:r>
      <w:r>
        <w:rPr>
          <w:spacing w:val="36"/>
        </w:rPr>
        <w:t xml:space="preserve"> </w:t>
      </w:r>
      <w:r>
        <w:rPr>
          <w:spacing w:val="-2"/>
        </w:rPr>
        <w:t>Accordin</w:t>
      </w:r>
      <w:r>
        <w:t xml:space="preserve">g </w:t>
      </w:r>
      <w:r>
        <w:rPr>
          <w:spacing w:val="14"/>
        </w:rPr>
        <w:t xml:space="preserve"> </w:t>
      </w:r>
      <w:r>
        <w:rPr>
          <w:spacing w:val="-2"/>
        </w:rPr>
        <w:t>t</w:t>
      </w:r>
      <w:r>
        <w:t xml:space="preserve">o </w:t>
      </w:r>
      <w:r>
        <w:rPr>
          <w:spacing w:val="17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31"/>
          <w:w w:val="77"/>
        </w:rPr>
        <w:t xml:space="preserve"> </w:t>
      </w:r>
      <w:r>
        <w:rPr>
          <w:spacing w:val="-2"/>
        </w:rPr>
        <w:t>Caitany</w:t>
      </w:r>
      <w:r>
        <w:t xml:space="preserve">a </w:t>
      </w:r>
      <w:r>
        <w:rPr>
          <w:spacing w:val="20"/>
        </w:rPr>
        <w:t xml:space="preserve"> </w:t>
      </w:r>
      <w:r>
        <w:rPr>
          <w:spacing w:val="-2"/>
          <w:w w:val="101"/>
        </w:rPr>
        <w:t xml:space="preserve">Mahäprabhu’s </w:t>
      </w:r>
      <w:r>
        <w:rPr>
          <w:spacing w:val="-2"/>
        </w:rPr>
        <w:t>mai</w:t>
      </w:r>
      <w:r>
        <w:t>n</w:t>
      </w:r>
      <w:r>
        <w:rPr>
          <w:spacing w:val="14"/>
        </w:rPr>
        <w:t xml:space="preserve"> </w:t>
      </w:r>
      <w:r>
        <w:rPr>
          <w:spacing w:val="-2"/>
        </w:rPr>
        <w:t>disciple</w:t>
      </w:r>
      <w:r>
        <w:t>,</w:t>
      </w:r>
      <w:r>
        <w:rPr>
          <w:spacing w:val="11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1"/>
          <w:w w:val="77"/>
        </w:rPr>
        <w:t xml:space="preserve"> </w:t>
      </w:r>
      <w:r>
        <w:rPr>
          <w:spacing w:val="-2"/>
        </w:rPr>
        <w:t>Sanätan</w:t>
      </w:r>
      <w:r>
        <w:t>a</w:t>
      </w:r>
      <w:r>
        <w:rPr>
          <w:spacing w:val="12"/>
        </w:rPr>
        <w:t xml:space="preserve"> </w:t>
      </w:r>
      <w:r>
        <w:rPr>
          <w:spacing w:val="-2"/>
          <w:w w:val="96"/>
        </w:rPr>
        <w:t>Gosvämé</w:t>
      </w:r>
      <w:r>
        <w:rPr>
          <w:w w:val="96"/>
        </w:rPr>
        <w:t>,</w:t>
      </w:r>
      <w:r>
        <w:rPr>
          <w:spacing w:val="7"/>
          <w:w w:val="96"/>
        </w:rPr>
        <w:t xml:space="preserve"> </w:t>
      </w:r>
      <w:r>
        <w:rPr>
          <w:spacing w:val="-2"/>
        </w:rPr>
        <w:t>Jayadev</w:t>
      </w:r>
      <w:r>
        <w:t>a</w:t>
      </w:r>
      <w:r>
        <w:rPr>
          <w:spacing w:val="-17"/>
        </w:rPr>
        <w:t xml:space="preserve"> </w:t>
      </w:r>
      <w:r>
        <w:rPr>
          <w:spacing w:val="-2"/>
          <w:w w:val="95"/>
        </w:rPr>
        <w:t>Gosväm</w:t>
      </w:r>
      <w:r>
        <w:rPr>
          <w:w w:val="95"/>
        </w:rPr>
        <w:t>é</w:t>
      </w:r>
      <w:r>
        <w:rPr>
          <w:spacing w:val="7"/>
          <w:w w:val="95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contemporar</w:t>
      </w:r>
      <w:r>
        <w:t xml:space="preserve">y </w:t>
      </w:r>
      <w:r>
        <w:rPr>
          <w:spacing w:val="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Bengal</w:t>
      </w:r>
      <w:r>
        <w:t>i</w:t>
      </w:r>
      <w:r>
        <w:rPr>
          <w:spacing w:val="-7"/>
        </w:rPr>
        <w:t xml:space="preserve"> </w:t>
      </w:r>
      <w:r>
        <w:rPr>
          <w:spacing w:val="-2"/>
        </w:rPr>
        <w:t>king</w:t>
      </w:r>
      <w:r>
        <w:t>,</w:t>
      </w:r>
      <w:r>
        <w:rPr>
          <w:spacing w:val="28"/>
        </w:rPr>
        <w:t xml:space="preserve"> </w:t>
      </w:r>
      <w:r>
        <w:rPr>
          <w:spacing w:val="-2"/>
        </w:rPr>
        <w:t>Mahäräj</w:t>
      </w:r>
      <w:r>
        <w:t>a</w:t>
      </w:r>
      <w:r>
        <w:rPr>
          <w:spacing w:val="20"/>
        </w:rPr>
        <w:t xml:space="preserve"> </w:t>
      </w:r>
      <w:r>
        <w:rPr>
          <w:spacing w:val="-2"/>
        </w:rPr>
        <w:t>Lakñmaë</w:t>
      </w:r>
      <w:r>
        <w:t>a</w:t>
      </w:r>
      <w:r>
        <w:rPr>
          <w:spacing w:val="12"/>
        </w:rPr>
        <w:t xml:space="preserve"> </w:t>
      </w:r>
      <w:r>
        <w:rPr>
          <w:spacing w:val="-2"/>
        </w:rPr>
        <w:t>Sena. O</w:t>
      </w:r>
      <w:r>
        <w:t>n</w:t>
      </w:r>
      <w:r>
        <w:rPr>
          <w:spacing w:val="2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basi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2"/>
        </w:rPr>
        <w:t>authenti</w:t>
      </w:r>
      <w:r>
        <w:t xml:space="preserve">c  </w:t>
      </w:r>
      <w:r>
        <w:rPr>
          <w:spacing w:val="-2"/>
        </w:rPr>
        <w:t>text</w:t>
      </w:r>
      <w:r>
        <w:t>s</w:t>
      </w:r>
      <w:r>
        <w:rPr>
          <w:spacing w:val="25"/>
        </w:rPr>
        <w:t xml:space="preserve"> </w:t>
      </w:r>
      <w:r>
        <w:rPr>
          <w:spacing w:val="-2"/>
        </w:rPr>
        <w:t>w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kno</w:t>
      </w:r>
      <w:r>
        <w:t>w</w:t>
      </w:r>
      <w:r>
        <w:rPr>
          <w:spacing w:val="28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0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0"/>
          <w:w w:val="77"/>
        </w:rPr>
        <w:t xml:space="preserve"> </w:t>
      </w:r>
      <w:r>
        <w:rPr>
          <w:spacing w:val="-2"/>
        </w:rPr>
        <w:t>Lakñmaëa Sen</w:t>
      </w:r>
      <w:r>
        <w:t>a</w:t>
      </w:r>
      <w:r>
        <w:rPr>
          <w:spacing w:val="17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25"/>
        </w:rPr>
        <w:t xml:space="preserve"> </w:t>
      </w:r>
      <w:r>
        <w:rPr>
          <w:spacing w:val="-2"/>
        </w:rPr>
        <w:t>reignin</w:t>
      </w:r>
      <w:r>
        <w:t>g</w:t>
      </w:r>
      <w:r>
        <w:rPr>
          <w:spacing w:val="45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6"/>
        </w:rPr>
        <w:t xml:space="preserve"> </w:t>
      </w:r>
      <w:r>
        <w:rPr>
          <w:spacing w:val="-2"/>
        </w:rPr>
        <w:t>103</w:t>
      </w:r>
      <w:r>
        <w:t>0</w:t>
      </w:r>
      <w:r>
        <w:rPr>
          <w:spacing w:val="37"/>
        </w:rPr>
        <w:t xml:space="preserve"> </w:t>
      </w:r>
      <w:r>
        <w:rPr>
          <w:spacing w:val="-2"/>
        </w:rPr>
        <w:t>Çakäbda</w:t>
      </w:r>
      <w:r>
        <w:t>,</w:t>
      </w:r>
      <w:r>
        <w:rPr>
          <w:spacing w:val="3"/>
        </w:rPr>
        <w:t xml:space="preserve"> </w:t>
      </w:r>
      <w:r>
        <w:rPr>
          <w:spacing w:val="-2"/>
        </w:rPr>
        <w:t>correspondin</w:t>
      </w:r>
      <w:r>
        <w:t xml:space="preserve">g </w:t>
      </w:r>
      <w:r>
        <w:rPr>
          <w:spacing w:val="21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6"/>
        </w:rPr>
        <w:t xml:space="preserve"> </w:t>
      </w:r>
      <w:r>
        <w:rPr>
          <w:spacing w:val="-2"/>
          <w:w w:val="103"/>
        </w:rPr>
        <w:t>1107</w:t>
      </w:r>
    </w:p>
    <w:p w14:paraId="6C436C54" w14:textId="77777777" w:rsidR="00150366" w:rsidRDefault="00000000">
      <w:pPr>
        <w:spacing w:line="247" w:lineRule="auto"/>
        <w:ind w:left="120" w:right="83"/>
        <w:jc w:val="both"/>
      </w:pPr>
      <w:r>
        <w:rPr>
          <w:spacing w:val="-2"/>
        </w:rPr>
        <w:t>AD</w:t>
      </w:r>
      <w:r>
        <w:t xml:space="preserve">. </w:t>
      </w:r>
      <w:r>
        <w:rPr>
          <w:spacing w:val="-2"/>
        </w:rPr>
        <w:t>Thi</w:t>
      </w:r>
      <w:r>
        <w:t>s</w:t>
      </w:r>
      <w:r>
        <w:rPr>
          <w:spacing w:val="28"/>
        </w:rPr>
        <w:t xml:space="preserve"> </w:t>
      </w:r>
      <w:r>
        <w:rPr>
          <w:spacing w:val="-2"/>
        </w:rPr>
        <w:t>dat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28"/>
        </w:rPr>
        <w:t xml:space="preserve"> </w:t>
      </w:r>
      <w:r>
        <w:rPr>
          <w:spacing w:val="-2"/>
        </w:rPr>
        <w:t>als</w:t>
      </w:r>
      <w:r>
        <w:t>o</w:t>
      </w:r>
      <w:r>
        <w:rPr>
          <w:spacing w:val="20"/>
        </w:rPr>
        <w:t xml:space="preserve"> </w:t>
      </w:r>
      <w:r>
        <w:rPr>
          <w:spacing w:val="-2"/>
        </w:rPr>
        <w:t>bee</w:t>
      </w:r>
      <w:r>
        <w:t>n</w:t>
      </w:r>
      <w:r>
        <w:rPr>
          <w:spacing w:val="32"/>
        </w:rPr>
        <w:t xml:space="preserve"> </w:t>
      </w:r>
      <w:r>
        <w:rPr>
          <w:spacing w:val="-2"/>
        </w:rPr>
        <w:t>verifie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1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writing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2"/>
          <w:w w:val="102"/>
        </w:rPr>
        <w:t xml:space="preserve">Dr. </w:t>
      </w:r>
      <w:r>
        <w:rPr>
          <w:spacing w:val="-2"/>
        </w:rPr>
        <w:t>Räjendralä</w:t>
      </w:r>
      <w:r>
        <w:t>l</w:t>
      </w:r>
      <w:r>
        <w:rPr>
          <w:spacing w:val="7"/>
        </w:rPr>
        <w:t xml:space="preserve"> </w:t>
      </w:r>
      <w:r>
        <w:rPr>
          <w:spacing w:val="-2"/>
        </w:rPr>
        <w:t>Mitr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1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basi</w:t>
      </w:r>
      <w:r>
        <w:t>s</w:t>
      </w:r>
      <w:r>
        <w:rPr>
          <w:spacing w:val="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supportin</w:t>
      </w:r>
      <w:r>
        <w:t>g</w:t>
      </w:r>
      <w:r>
        <w:rPr>
          <w:spacing w:val="49"/>
        </w:rPr>
        <w:t xml:space="preserve"> </w:t>
      </w:r>
      <w:r>
        <w:rPr>
          <w:spacing w:val="-2"/>
        </w:rPr>
        <w:t>evidenc</w:t>
      </w:r>
      <w:r>
        <w:t>e</w:t>
      </w:r>
      <w:r>
        <w:rPr>
          <w:spacing w:val="12"/>
        </w:rPr>
        <w:t xml:space="preserve"> </w:t>
      </w:r>
      <w:r>
        <w:rPr>
          <w:spacing w:val="-2"/>
          <w:w w:val="102"/>
        </w:rPr>
        <w:t xml:space="preserve">gleaned </w:t>
      </w:r>
      <w:r>
        <w:rPr>
          <w:spacing w:val="-2"/>
        </w:rPr>
        <w:t>fro</w:t>
      </w:r>
      <w:r>
        <w:t>m</w:t>
      </w:r>
      <w:r>
        <w:rPr>
          <w:spacing w:val="36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38"/>
        </w:rPr>
        <w:t xml:space="preserve"> </w:t>
      </w:r>
      <w:r>
        <w:rPr>
          <w:spacing w:val="-2"/>
        </w:rPr>
        <w:t>extensiv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research</w:t>
      </w:r>
      <w:r>
        <w:t xml:space="preserve">.  </w:t>
      </w:r>
      <w:r>
        <w:rPr>
          <w:spacing w:val="-2"/>
        </w:rPr>
        <w:t>Therefor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3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certai</w:t>
      </w:r>
      <w:r>
        <w:t xml:space="preserve">n  </w:t>
      </w:r>
      <w:r>
        <w:rPr>
          <w:spacing w:val="-2"/>
        </w:rPr>
        <w:t>tha</w:t>
      </w:r>
      <w:r>
        <w:t xml:space="preserve">t </w:t>
      </w:r>
      <w:r>
        <w:rPr>
          <w:spacing w:val="2"/>
        </w:rPr>
        <w:t xml:space="preserve"> </w:t>
      </w:r>
      <w:r>
        <w:rPr>
          <w:spacing w:val="-2"/>
          <w:w w:val="78"/>
        </w:rPr>
        <w:t xml:space="preserve">Çré </w:t>
      </w:r>
      <w:r>
        <w:rPr>
          <w:spacing w:val="-2"/>
          <w:w w:val="97"/>
        </w:rPr>
        <w:t>Jayadeva</w:t>
      </w:r>
      <w:r>
        <w:rPr>
          <w:w w:val="97"/>
        </w:rPr>
        <w:t>,</w:t>
      </w:r>
      <w:r>
        <w:rPr>
          <w:spacing w:val="1"/>
          <w:w w:val="97"/>
        </w:rPr>
        <w:t xml:space="preserve"> </w:t>
      </w:r>
      <w:r>
        <w:rPr>
          <w:spacing w:val="-2"/>
        </w:rPr>
        <w:t>bein</w:t>
      </w:r>
      <w:r>
        <w:t>g</w:t>
      </w:r>
      <w:r>
        <w:rPr>
          <w:spacing w:val="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contemporar</w:t>
      </w:r>
      <w:r>
        <w:t>y</w:t>
      </w:r>
      <w:r>
        <w:rPr>
          <w:spacing w:val="3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13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5"/>
          <w:w w:val="77"/>
        </w:rPr>
        <w:t xml:space="preserve"> </w:t>
      </w:r>
      <w:r>
        <w:rPr>
          <w:spacing w:val="-2"/>
        </w:rPr>
        <w:t>Lakñmaë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Sena</w:t>
      </w:r>
      <w:r>
        <w:t>,</w:t>
      </w:r>
      <w:r>
        <w:rPr>
          <w:spacing w:val="-12"/>
        </w:rPr>
        <w:t xml:space="preserve"> </w:t>
      </w:r>
      <w:r>
        <w:rPr>
          <w:spacing w:val="-2"/>
        </w:rPr>
        <w:t>live</w:t>
      </w:r>
      <w:r>
        <w:t>d</w:t>
      </w:r>
      <w:r>
        <w:rPr>
          <w:spacing w:val="-4"/>
        </w:rPr>
        <w:t xml:space="preserve"> </w:t>
      </w:r>
      <w:r>
        <w:rPr>
          <w:spacing w:val="-2"/>
          <w:w w:val="107"/>
        </w:rPr>
        <w:t xml:space="preserve">in </w:t>
      </w:r>
      <w:r>
        <w:rPr>
          <w:spacing w:val="-2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12t</w:t>
      </w:r>
      <w:r>
        <w:t>h</w:t>
      </w:r>
      <w:r>
        <w:rPr>
          <w:spacing w:val="31"/>
        </w:rPr>
        <w:t xml:space="preserve"> </w:t>
      </w:r>
      <w:r>
        <w:rPr>
          <w:spacing w:val="-2"/>
        </w:rPr>
        <w:t>century</w:t>
      </w:r>
      <w:r>
        <w:t>.</w:t>
      </w:r>
      <w:r>
        <w:rPr>
          <w:spacing w:val="38"/>
        </w:rPr>
        <w:t xml:space="preserve"> </w:t>
      </w:r>
      <w:r>
        <w:rPr>
          <w:spacing w:val="-2"/>
          <w:w w:val="114"/>
        </w:rPr>
        <w:t>Cäìd</w:t>
      </w:r>
      <w:r>
        <w:rPr>
          <w:w w:val="114"/>
        </w:rPr>
        <w:t xml:space="preserve">a </w:t>
      </w:r>
      <w:r>
        <w:rPr>
          <w:spacing w:val="-2"/>
        </w:rPr>
        <w:t>Kavi</w:t>
      </w:r>
      <w:r>
        <w:t>,</w:t>
      </w:r>
      <w:r>
        <w:rPr>
          <w:spacing w:val="-7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membe</w:t>
      </w:r>
      <w:r>
        <w:t>r</w:t>
      </w:r>
      <w:r>
        <w:rPr>
          <w:spacing w:val="3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roya</w:t>
      </w:r>
      <w:r>
        <w:t>l</w:t>
      </w:r>
      <w:r>
        <w:rPr>
          <w:spacing w:val="10"/>
        </w:rPr>
        <w:t xml:space="preserve"> </w:t>
      </w:r>
      <w:r>
        <w:rPr>
          <w:spacing w:val="-2"/>
          <w:w w:val="104"/>
        </w:rPr>
        <w:t xml:space="preserve">council </w:t>
      </w:r>
      <w:r>
        <w:rPr>
          <w:spacing w:val="-2"/>
        </w:rPr>
        <w:t>o</w:t>
      </w:r>
      <w:r>
        <w:t>f</w:t>
      </w:r>
      <w:r>
        <w:rPr>
          <w:spacing w:val="-9"/>
        </w:rPr>
        <w:t xml:space="preserve"> </w:t>
      </w:r>
      <w:r>
        <w:rPr>
          <w:spacing w:val="-2"/>
        </w:rPr>
        <w:t>Mahäräj</w:t>
      </w:r>
      <w:r>
        <w:t>a</w:t>
      </w:r>
      <w:r>
        <w:rPr>
          <w:spacing w:val="4"/>
        </w:rPr>
        <w:t xml:space="preserve"> </w:t>
      </w:r>
      <w:r>
        <w:rPr>
          <w:spacing w:val="-2"/>
          <w:w w:val="96"/>
        </w:rPr>
        <w:t>Påthvéräja</w:t>
      </w:r>
      <w:r>
        <w:rPr>
          <w:w w:val="96"/>
        </w:rPr>
        <w:t>,</w:t>
      </w:r>
      <w:r>
        <w:rPr>
          <w:spacing w:val="6"/>
          <w:w w:val="96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7"/>
        </w:rPr>
        <w:t xml:space="preserve"> </w:t>
      </w:r>
      <w:r>
        <w:rPr>
          <w:spacing w:val="-2"/>
        </w:rPr>
        <w:t>recounte</w:t>
      </w:r>
      <w:r>
        <w:t>d</w:t>
      </w:r>
      <w:r>
        <w:rPr>
          <w:spacing w:val="4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gloriou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historie</w:t>
      </w:r>
      <w:r>
        <w:t>s</w:t>
      </w:r>
      <w:r>
        <w:rPr>
          <w:spacing w:val="23"/>
        </w:rPr>
        <w:t xml:space="preserve"> </w:t>
      </w:r>
      <w:r>
        <w:rPr>
          <w:spacing w:val="-2"/>
        </w:rPr>
        <w:t>of 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poet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forme</w:t>
      </w:r>
      <w:r>
        <w:t>r</w:t>
      </w:r>
      <w:r>
        <w:rPr>
          <w:spacing w:val="14"/>
        </w:rPr>
        <w:t xml:space="preserve"> </w:t>
      </w:r>
      <w:r>
        <w:rPr>
          <w:spacing w:val="-2"/>
        </w:rPr>
        <w:t>time</w:t>
      </w:r>
      <w:r>
        <w:t>s</w:t>
      </w:r>
      <w:r>
        <w:rPr>
          <w:spacing w:val="11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7"/>
        </w:rPr>
        <w:t xml:space="preserve"> </w:t>
      </w:r>
      <w:r>
        <w:rPr>
          <w:spacing w:val="-2"/>
        </w:rPr>
        <w:t>boo</w:t>
      </w:r>
      <w:r>
        <w:t>k</w:t>
      </w:r>
      <w:r>
        <w:rPr>
          <w:spacing w:val="14"/>
        </w:rPr>
        <w:t xml:space="preserve"> </w:t>
      </w:r>
      <w:r>
        <w:rPr>
          <w:spacing w:val="-2"/>
        </w:rPr>
        <w:t>entitle</w:t>
      </w:r>
      <w:r>
        <w:t>d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Cauhäna-räñöra</w:t>
      </w:r>
      <w:r>
        <w:t xml:space="preserve">.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22"/>
          <w:w w:val="77"/>
        </w:rPr>
        <w:t xml:space="preserve"> </w:t>
      </w:r>
      <w:r>
        <w:rPr>
          <w:spacing w:val="-2"/>
        </w:rPr>
        <w:t>Jayadev</w:t>
      </w:r>
      <w:r>
        <w:t>a</w:t>
      </w:r>
      <w:r>
        <w:rPr>
          <w:spacing w:val="32"/>
        </w:rPr>
        <w:t xml:space="preserve"> </w:t>
      </w:r>
      <w:r>
        <w:rPr>
          <w:spacing w:val="-2"/>
        </w:rPr>
        <w:t>an</w:t>
      </w:r>
      <w:r>
        <w:t xml:space="preserve">d 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Géta-govind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spacing w:val="-2"/>
        </w:rPr>
        <w:t>ar</w:t>
      </w:r>
      <w:r>
        <w:t xml:space="preserve">e </w:t>
      </w:r>
      <w:r>
        <w:rPr>
          <w:spacing w:val="4"/>
        </w:rPr>
        <w:t xml:space="preserve"> </w:t>
      </w:r>
      <w:r>
        <w:rPr>
          <w:spacing w:val="-2"/>
        </w:rPr>
        <w:t>als</w:t>
      </w:r>
      <w:r>
        <w:t xml:space="preserve">o  </w:t>
      </w:r>
      <w:r>
        <w:rPr>
          <w:spacing w:val="-2"/>
        </w:rPr>
        <w:t>mentione</w:t>
      </w:r>
      <w:r>
        <w:t xml:space="preserve">d </w:t>
      </w:r>
      <w:r>
        <w:rPr>
          <w:spacing w:val="39"/>
        </w:rPr>
        <w:t xml:space="preserve"> </w:t>
      </w:r>
      <w:r>
        <w:rPr>
          <w:spacing w:val="-2"/>
          <w:w w:val="106"/>
        </w:rPr>
        <w:t xml:space="preserve">therein. </w:t>
      </w:r>
      <w:r>
        <w:rPr>
          <w:spacing w:val="-2"/>
        </w:rPr>
        <w:t>Påthvéräj</w:t>
      </w:r>
      <w:r>
        <w:t>a</w:t>
      </w:r>
      <w:r>
        <w:rPr>
          <w:spacing w:val="-18"/>
        </w:rPr>
        <w:t xml:space="preserve"> </w:t>
      </w:r>
      <w:r>
        <w:rPr>
          <w:spacing w:val="-2"/>
        </w:rPr>
        <w:t>Mahäräj</w:t>
      </w:r>
      <w:r>
        <w:t>a</w:t>
      </w:r>
      <w:r>
        <w:rPr>
          <w:spacing w:val="15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7"/>
        </w:rPr>
        <w:t xml:space="preserve"> </w:t>
      </w:r>
      <w:r>
        <w:rPr>
          <w:spacing w:val="-2"/>
        </w:rPr>
        <w:t>rulin</w:t>
      </w:r>
      <w:r>
        <w:t>g</w:t>
      </w:r>
      <w:r>
        <w:rPr>
          <w:spacing w:val="31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15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capital</w:t>
      </w:r>
      <w:r>
        <w:t>,</w:t>
      </w:r>
      <w:r>
        <w:rPr>
          <w:spacing w:val="24"/>
        </w:rPr>
        <w:t xml:space="preserve"> </w:t>
      </w:r>
      <w:r>
        <w:rPr>
          <w:spacing w:val="-2"/>
        </w:rPr>
        <w:t>Delhi</w:t>
      </w:r>
      <w:r>
        <w:t>,</w:t>
      </w:r>
      <w:r>
        <w:rPr>
          <w:spacing w:val="1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8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2"/>
        </w:rPr>
        <w:t>fina</w:t>
      </w:r>
      <w:r>
        <w:t>l</w:t>
      </w:r>
      <w:r>
        <w:rPr>
          <w:spacing w:val="9"/>
        </w:rPr>
        <w:t xml:space="preserve"> </w:t>
      </w:r>
      <w:r>
        <w:rPr>
          <w:spacing w:val="-2"/>
        </w:rPr>
        <w:t>par</w:t>
      </w:r>
      <w:r>
        <w:t>t</w:t>
      </w:r>
      <w:r>
        <w:rPr>
          <w:spacing w:val="27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12t</w:t>
      </w:r>
      <w:r>
        <w:t>h</w:t>
      </w:r>
      <w:r>
        <w:rPr>
          <w:spacing w:val="30"/>
        </w:rPr>
        <w:t xml:space="preserve"> </w:t>
      </w:r>
      <w:r>
        <w:rPr>
          <w:spacing w:val="-2"/>
        </w:rPr>
        <w:t>century</w:t>
      </w:r>
      <w:r>
        <w:t>.</w:t>
      </w:r>
      <w:r>
        <w:rPr>
          <w:spacing w:val="37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5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kille</w:t>
      </w:r>
      <w:r>
        <w:t>d</w:t>
      </w:r>
      <w:r>
        <w:rPr>
          <w:spacing w:val="19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battl</w:t>
      </w:r>
      <w:r>
        <w:t>e</w:t>
      </w:r>
      <w:r>
        <w:rPr>
          <w:spacing w:val="23"/>
        </w:rPr>
        <w:t xml:space="preserve"> </w:t>
      </w:r>
      <w:r>
        <w:rPr>
          <w:spacing w:val="-2"/>
          <w:w w:val="105"/>
        </w:rPr>
        <w:t xml:space="preserve">with </w:t>
      </w:r>
      <w:r>
        <w:rPr>
          <w:spacing w:val="-2"/>
        </w:rPr>
        <w:t>Mohamma</w:t>
      </w:r>
      <w:r>
        <w:t>d</w:t>
      </w:r>
      <w:r>
        <w:rPr>
          <w:spacing w:val="19"/>
        </w:rPr>
        <w:t xml:space="preserve"> </w:t>
      </w:r>
      <w:r>
        <w:rPr>
          <w:spacing w:val="-2"/>
          <w:w w:val="96"/>
        </w:rPr>
        <w:t>Gaur</w:t>
      </w:r>
      <w:r>
        <w:rPr>
          <w:w w:val="96"/>
        </w:rPr>
        <w:t>é</w:t>
      </w:r>
      <w:r>
        <w:rPr>
          <w:spacing w:val="-3"/>
          <w:w w:val="96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bank</w:t>
      </w:r>
      <w:r>
        <w:t>s</w:t>
      </w:r>
      <w:r>
        <w:rPr>
          <w:spacing w:val="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1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7"/>
        </w:rPr>
        <w:t xml:space="preserve"> </w:t>
      </w:r>
      <w:r>
        <w:rPr>
          <w:spacing w:val="-2"/>
          <w:w w:val="96"/>
        </w:rPr>
        <w:t>Dåçadvat</w:t>
      </w:r>
      <w:r>
        <w:rPr>
          <w:w w:val="96"/>
        </w:rPr>
        <w:t>i</w:t>
      </w:r>
      <w:r>
        <w:rPr>
          <w:spacing w:val="-1"/>
          <w:w w:val="96"/>
        </w:rPr>
        <w:t xml:space="preserve"> </w:t>
      </w:r>
      <w:r>
        <w:rPr>
          <w:spacing w:val="-2"/>
        </w:rPr>
        <w:t>Rive</w:t>
      </w:r>
      <w:r>
        <w:t>r</w:t>
      </w:r>
      <w:r>
        <w:rPr>
          <w:spacing w:val="-19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"/>
        </w:rPr>
        <w:t xml:space="preserve"> </w:t>
      </w:r>
      <w:r>
        <w:rPr>
          <w:spacing w:val="-2"/>
          <w:w w:val="103"/>
        </w:rPr>
        <w:t>1193</w:t>
      </w:r>
    </w:p>
    <w:p w14:paraId="719FC83A" w14:textId="77777777" w:rsidR="00150366" w:rsidRDefault="00000000">
      <w:pPr>
        <w:spacing w:before="2" w:line="243" w:lineRule="auto"/>
        <w:ind w:left="120" w:right="87"/>
        <w:jc w:val="both"/>
      </w:pPr>
      <w:r>
        <w:rPr>
          <w:spacing w:val="-2"/>
        </w:rPr>
        <w:t>AD</w:t>
      </w:r>
      <w:r>
        <w:t>.</w:t>
      </w:r>
      <w:r>
        <w:rPr>
          <w:spacing w:val="9"/>
        </w:rPr>
        <w:t xml:space="preserve"> </w:t>
      </w:r>
      <w:r>
        <w:rPr>
          <w:spacing w:val="-2"/>
        </w:rPr>
        <w:t>Thu</w:t>
      </w:r>
      <w:r>
        <w:t>s</w:t>
      </w:r>
      <w:r>
        <w:rPr>
          <w:spacing w:val="46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34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clearl</w:t>
      </w:r>
      <w:r>
        <w:t>y</w:t>
      </w:r>
      <w:r>
        <w:rPr>
          <w:spacing w:val="26"/>
        </w:rPr>
        <w:t xml:space="preserve"> </w:t>
      </w:r>
      <w:r>
        <w:rPr>
          <w:spacing w:val="-2"/>
        </w:rPr>
        <w:t>prove</w:t>
      </w:r>
      <w:r>
        <w:t>n</w:t>
      </w:r>
      <w:r>
        <w:rPr>
          <w:spacing w:val="48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50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4"/>
        </w:rPr>
        <w:t>Géta-govind</w:t>
      </w:r>
      <w:r>
        <w:rPr>
          <w:rFonts w:ascii="Book Antiqua" w:eastAsia="Book Antiqua" w:hAnsi="Book Antiqua" w:cs="Book Antiqua"/>
          <w:i/>
          <w:w w:val="94"/>
        </w:rPr>
        <w:t>a</w:t>
      </w:r>
      <w:r>
        <w:rPr>
          <w:rFonts w:ascii="Book Antiqua" w:eastAsia="Book Antiqua" w:hAnsi="Book Antiqua" w:cs="Book Antiqua"/>
          <w:i/>
          <w:spacing w:val="39"/>
          <w:w w:val="94"/>
        </w:rPr>
        <w:t xml:space="preserve"> </w:t>
      </w:r>
      <w:r>
        <w:rPr>
          <w:spacing w:val="-2"/>
        </w:rPr>
        <w:t>ha</w:t>
      </w:r>
      <w:r>
        <w:t>d</w:t>
      </w:r>
      <w:r>
        <w:rPr>
          <w:spacing w:val="43"/>
        </w:rPr>
        <w:t xml:space="preserve"> </w:t>
      </w:r>
      <w:r>
        <w:rPr>
          <w:spacing w:val="-2"/>
          <w:w w:val="102"/>
        </w:rPr>
        <w:t xml:space="preserve">already </w:t>
      </w:r>
      <w:r>
        <w:rPr>
          <w:spacing w:val="-2"/>
        </w:rPr>
        <w:t>bee</w:t>
      </w:r>
      <w:r>
        <w:t>n</w:t>
      </w:r>
      <w:r>
        <w:rPr>
          <w:spacing w:val="23"/>
        </w:rPr>
        <w:t xml:space="preserve"> </w:t>
      </w:r>
      <w:r>
        <w:rPr>
          <w:spacing w:val="-2"/>
        </w:rPr>
        <w:t>writte</w:t>
      </w:r>
      <w:r>
        <w:t>n</w:t>
      </w:r>
      <w:r>
        <w:rPr>
          <w:spacing w:val="42"/>
        </w:rPr>
        <w:t xml:space="preserve"> </w:t>
      </w:r>
      <w:r>
        <w:rPr>
          <w:spacing w:val="-2"/>
        </w:rPr>
        <w:t>prio</w:t>
      </w:r>
      <w:r>
        <w:t>r</w:t>
      </w:r>
      <w:r>
        <w:rPr>
          <w:spacing w:val="31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perio</w:t>
      </w:r>
      <w:r>
        <w:t>d</w:t>
      </w:r>
      <w:r>
        <w:rPr>
          <w:spacing w:val="3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2"/>
          <w:w w:val="114"/>
        </w:rPr>
        <w:t>Cäìd</w:t>
      </w:r>
      <w:r>
        <w:rPr>
          <w:w w:val="114"/>
        </w:rPr>
        <w:t>a</w:t>
      </w:r>
      <w:r>
        <w:rPr>
          <w:spacing w:val="2"/>
          <w:w w:val="114"/>
        </w:rPr>
        <w:t xml:space="preserve"> </w:t>
      </w:r>
      <w:r>
        <w:rPr>
          <w:spacing w:val="-2"/>
        </w:rPr>
        <w:t>Kavi</w:t>
      </w:r>
      <w:r>
        <w:t>;</w:t>
      </w:r>
      <w:r>
        <w:rPr>
          <w:spacing w:val="-14"/>
        </w:rPr>
        <w:t xml:space="preserve"> </w:t>
      </w:r>
      <w:r>
        <w:rPr>
          <w:spacing w:val="-2"/>
        </w:rPr>
        <w:t>otherwis</w:t>
      </w:r>
      <w:r>
        <w:t>e</w:t>
      </w:r>
      <w:r>
        <w:rPr>
          <w:spacing w:val="31"/>
        </w:rPr>
        <w:t xml:space="preserve"> </w:t>
      </w:r>
      <w:r>
        <w:rPr>
          <w:spacing w:val="-2"/>
          <w:w w:val="106"/>
        </w:rPr>
        <w:t xml:space="preserve">he </w:t>
      </w:r>
      <w:r>
        <w:rPr>
          <w:spacing w:val="-2"/>
        </w:rPr>
        <w:t>coul</w:t>
      </w:r>
      <w:r>
        <w:t>d</w:t>
      </w:r>
      <w:r>
        <w:rPr>
          <w:spacing w:val="20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18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mentione</w:t>
      </w:r>
      <w:r>
        <w:t>d</w:t>
      </w:r>
      <w:r>
        <w:rPr>
          <w:spacing w:val="40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6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7"/>
        </w:rPr>
        <w:t xml:space="preserve"> </w:t>
      </w:r>
      <w:r>
        <w:rPr>
          <w:spacing w:val="-2"/>
          <w:w w:val="104"/>
        </w:rPr>
        <w:t>book.</w:t>
      </w:r>
    </w:p>
    <w:p w14:paraId="19D140B3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0BABCE99" w14:textId="77777777" w:rsidR="00150366" w:rsidRDefault="00000000">
      <w:pPr>
        <w:spacing w:line="246" w:lineRule="auto"/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Many</w:t>
      </w:r>
      <w:r>
        <w:rPr>
          <w:spacing w:val="11"/>
        </w:rPr>
        <w:t xml:space="preserve"> </w:t>
      </w:r>
      <w:r>
        <w:t>wondrous  and</w:t>
      </w:r>
      <w:r>
        <w:rPr>
          <w:spacing w:val="28"/>
        </w:rPr>
        <w:t xml:space="preserve"> </w:t>
      </w:r>
      <w:r>
        <w:t>divine</w:t>
      </w:r>
      <w:r>
        <w:rPr>
          <w:spacing w:val="26"/>
        </w:rPr>
        <w:t xml:space="preserve"> </w:t>
      </w:r>
      <w:r>
        <w:t>events</w:t>
      </w:r>
      <w:r>
        <w:rPr>
          <w:spacing w:val="26"/>
        </w:rPr>
        <w:t xml:space="preserve"> </w:t>
      </w:r>
      <w:r>
        <w:t>from</w:t>
      </w:r>
      <w:r>
        <w:rPr>
          <w:spacing w:val="1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life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w w:val="78"/>
        </w:rPr>
        <w:t xml:space="preserve">Çré </w:t>
      </w:r>
      <w:r>
        <w:t>Jayadeva</w:t>
      </w:r>
      <w:r>
        <w:rPr>
          <w:spacing w:val="10"/>
        </w:rPr>
        <w:t xml:space="preserve"> </w:t>
      </w:r>
      <w:r>
        <w:t>Gosvämé</w:t>
      </w:r>
      <w:r>
        <w:rPr>
          <w:spacing w:val="-5"/>
        </w:rPr>
        <w:t xml:space="preserve"> </w:t>
      </w:r>
      <w:r>
        <w:t>have</w:t>
      </w:r>
      <w:r>
        <w:rPr>
          <w:spacing w:val="33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described</w:t>
      </w:r>
      <w:r>
        <w:rPr>
          <w:spacing w:val="48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Näbhäjé</w:t>
      </w:r>
      <w:r>
        <w:rPr>
          <w:spacing w:val="5"/>
        </w:rPr>
        <w:t xml:space="preserve"> </w:t>
      </w:r>
      <w:r>
        <w:rPr>
          <w:w w:val="84"/>
        </w:rPr>
        <w:t xml:space="preserve">Bhaööa’s </w:t>
      </w:r>
      <w:r>
        <w:t xml:space="preserve">text, 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Bhaktamäla</w:t>
      </w:r>
      <w:r>
        <w:t xml:space="preserve">. </w:t>
      </w:r>
      <w:r>
        <w:rPr>
          <w:spacing w:val="20"/>
        </w:rPr>
        <w:t xml:space="preserve"> </w:t>
      </w:r>
      <w:r>
        <w:t xml:space="preserve">However, </w:t>
      </w:r>
      <w:r>
        <w:rPr>
          <w:spacing w:val="8"/>
        </w:rPr>
        <w:t xml:space="preserve"> </w:t>
      </w:r>
      <w:r>
        <w:t xml:space="preserve">we  will  not </w:t>
      </w:r>
      <w:r>
        <w:rPr>
          <w:spacing w:val="20"/>
        </w:rPr>
        <w:t xml:space="preserve"> </w:t>
      </w:r>
      <w:r>
        <w:t xml:space="preserve">repeat </w:t>
      </w:r>
      <w:r>
        <w:rPr>
          <w:spacing w:val="20"/>
        </w:rPr>
        <w:t xml:space="preserve"> </w:t>
      </w:r>
      <w:r>
        <w:t xml:space="preserve">all  </w:t>
      </w:r>
      <w:r>
        <w:rPr>
          <w:w w:val="105"/>
        </w:rPr>
        <w:t xml:space="preserve">those </w:t>
      </w:r>
      <w:r>
        <w:t>details</w:t>
      </w:r>
      <w:r>
        <w:rPr>
          <w:spacing w:val="45"/>
        </w:rPr>
        <w:t xml:space="preserve"> </w:t>
      </w:r>
      <w:r>
        <w:t>here</w:t>
      </w:r>
      <w:r>
        <w:rPr>
          <w:spacing w:val="46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fear</w:t>
      </w:r>
      <w:r>
        <w:rPr>
          <w:spacing w:val="29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making</w:t>
      </w:r>
      <w:r>
        <w:rPr>
          <w:spacing w:val="47"/>
        </w:rPr>
        <w:t xml:space="preserve"> </w:t>
      </w:r>
      <w:r>
        <w:t>this</w:t>
      </w:r>
      <w:r>
        <w:rPr>
          <w:spacing w:val="46"/>
        </w:rPr>
        <w:t xml:space="preserve"> </w:t>
      </w:r>
      <w:r>
        <w:t>book</w:t>
      </w:r>
      <w:r>
        <w:rPr>
          <w:spacing w:val="45"/>
        </w:rPr>
        <w:t xml:space="preserve"> </w:t>
      </w:r>
      <w:r>
        <w:t>excessively</w:t>
      </w:r>
      <w:r>
        <w:rPr>
          <w:spacing w:val="20"/>
        </w:rPr>
        <w:t xml:space="preserve"> </w:t>
      </w:r>
      <w:r>
        <w:rPr>
          <w:w w:val="103"/>
        </w:rPr>
        <w:t xml:space="preserve">long. </w:t>
      </w:r>
      <w:r>
        <w:t xml:space="preserve">The </w:t>
      </w:r>
      <w:r>
        <w:rPr>
          <w:spacing w:val="10"/>
        </w:rPr>
        <w:t xml:space="preserve"> </w:t>
      </w:r>
      <w:r>
        <w:t xml:space="preserve">human </w:t>
      </w:r>
      <w:r>
        <w:rPr>
          <w:spacing w:val="39"/>
        </w:rPr>
        <w:t xml:space="preserve"> </w:t>
      </w:r>
      <w:r>
        <w:t xml:space="preserve">side </w:t>
      </w:r>
      <w:r>
        <w:rPr>
          <w:spacing w:val="7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rPr>
          <w:w w:val="78"/>
        </w:rPr>
        <w:t xml:space="preserve">Çré </w:t>
      </w:r>
      <w:r>
        <w:rPr>
          <w:spacing w:val="23"/>
          <w:w w:val="78"/>
        </w:rPr>
        <w:t xml:space="preserve"> </w:t>
      </w:r>
      <w:r>
        <w:t>Jayadeva</w:t>
      </w:r>
      <w:r>
        <w:rPr>
          <w:spacing w:val="36"/>
        </w:rPr>
        <w:t xml:space="preserve"> </w:t>
      </w:r>
      <w:r>
        <w:t>Gosvämé’s</w:t>
      </w:r>
      <w:r>
        <w:rPr>
          <w:spacing w:val="-12"/>
        </w:rPr>
        <w:t xml:space="preserve"> </w:t>
      </w:r>
      <w:r>
        <w:t xml:space="preserve">pastimes </w:t>
      </w:r>
      <w:r>
        <w:rPr>
          <w:spacing w:val="22"/>
        </w:rPr>
        <w:t xml:space="preserve"> </w:t>
      </w:r>
      <w:r>
        <w:rPr>
          <w:w w:val="104"/>
        </w:rPr>
        <w:t>has</w:t>
      </w:r>
    </w:p>
    <w:p w14:paraId="59218691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76345159" w14:textId="77777777" w:rsidR="00150366" w:rsidRDefault="00150366">
      <w:pPr>
        <w:spacing w:line="200" w:lineRule="exact"/>
      </w:pPr>
    </w:p>
    <w:p w14:paraId="5021BA05" w14:textId="77777777" w:rsidR="00150366" w:rsidRDefault="00000000">
      <w:pPr>
        <w:spacing w:before="29" w:line="247" w:lineRule="auto"/>
        <w:ind w:left="120" w:right="83"/>
        <w:jc w:val="both"/>
      </w:pPr>
      <w:r>
        <w:t xml:space="preserve">now </w:t>
      </w:r>
      <w:r>
        <w:rPr>
          <w:spacing w:val="3"/>
        </w:rPr>
        <w:t xml:space="preserve"> </w:t>
      </w:r>
      <w:r>
        <w:t xml:space="preserve">become  completely </w:t>
      </w:r>
      <w:r>
        <w:rPr>
          <w:spacing w:val="7"/>
        </w:rPr>
        <w:t xml:space="preserve"> </w:t>
      </w:r>
      <w:r>
        <w:t xml:space="preserve">covered </w:t>
      </w:r>
      <w:r>
        <w:rPr>
          <w:spacing w:val="2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>passing  of</w:t>
      </w:r>
      <w:r>
        <w:rPr>
          <w:spacing w:val="34"/>
        </w:rPr>
        <w:t xml:space="preserve"> </w:t>
      </w:r>
      <w:r>
        <w:rPr>
          <w:w w:val="103"/>
        </w:rPr>
        <w:t xml:space="preserve">many </w:t>
      </w:r>
      <w:r>
        <w:t>centuries.  Nevertheless,</w:t>
      </w:r>
      <w:r>
        <w:rPr>
          <w:spacing w:val="33"/>
        </w:rPr>
        <w:t xml:space="preserve"> </w:t>
      </w:r>
      <w:r>
        <w:t>every</w:t>
      </w:r>
      <w:r>
        <w:rPr>
          <w:spacing w:val="11"/>
        </w:rPr>
        <w:t xml:space="preserve"> </w:t>
      </w:r>
      <w:r>
        <w:t>year</w:t>
      </w:r>
      <w:r>
        <w:rPr>
          <w:spacing w:val="15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very</w:t>
      </w:r>
      <w:r>
        <w:rPr>
          <w:spacing w:val="8"/>
        </w:rPr>
        <w:t xml:space="preserve"> </w:t>
      </w:r>
      <w:r>
        <w:t>day,</w:t>
      </w:r>
      <w:r>
        <w:rPr>
          <w:spacing w:val="15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w w:val="104"/>
        </w:rPr>
        <w:t xml:space="preserve">huge </w:t>
      </w:r>
      <w:r>
        <w:t>gathering</w:t>
      </w:r>
      <w:r>
        <w:rPr>
          <w:spacing w:val="31"/>
        </w:rPr>
        <w:t xml:space="preserve"> </w:t>
      </w:r>
      <w:r>
        <w:t>takes</w:t>
      </w:r>
      <w:r>
        <w:rPr>
          <w:spacing w:val="13"/>
        </w:rPr>
        <w:t xml:space="preserve"> </w:t>
      </w:r>
      <w:r>
        <w:t>place</w:t>
      </w:r>
      <w:r>
        <w:rPr>
          <w:spacing w:val="5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Kendulé-gräma</w:t>
      </w:r>
      <w:r>
        <w:rPr>
          <w:spacing w:val="-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commemorate</w:t>
      </w:r>
      <w:r>
        <w:rPr>
          <w:spacing w:val="47"/>
        </w:rPr>
        <w:t xml:space="preserve"> </w:t>
      </w:r>
      <w:r>
        <w:rPr>
          <w:w w:val="104"/>
        </w:rPr>
        <w:t xml:space="preserve">his </w:t>
      </w:r>
      <w:r>
        <w:t>disappearance</w:t>
      </w:r>
      <w:r>
        <w:rPr>
          <w:spacing w:val="34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our</w:t>
      </w:r>
      <w:r>
        <w:rPr>
          <w:spacing w:val="21"/>
        </w:rPr>
        <w:t xml:space="preserve"> </w:t>
      </w:r>
      <w:r>
        <w:t>mortal</w:t>
      </w:r>
      <w:r>
        <w:rPr>
          <w:spacing w:val="26"/>
        </w:rPr>
        <w:t xml:space="preserve"> </w:t>
      </w:r>
      <w:r>
        <w:t>vision.</w:t>
      </w:r>
      <w:r>
        <w:rPr>
          <w:spacing w:val="11"/>
        </w:rPr>
        <w:t xml:space="preserve"> </w:t>
      </w:r>
      <w:r>
        <w:t>Fifty to</w:t>
      </w:r>
      <w:r>
        <w:rPr>
          <w:spacing w:val="11"/>
        </w:rPr>
        <w:t xml:space="preserve"> </w:t>
      </w:r>
      <w:r>
        <w:t>one</w:t>
      </w:r>
      <w:r>
        <w:rPr>
          <w:spacing w:val="14"/>
        </w:rPr>
        <w:t xml:space="preserve"> </w:t>
      </w:r>
      <w:r>
        <w:rPr>
          <w:w w:val="108"/>
        </w:rPr>
        <w:t xml:space="preserve">hundred </w:t>
      </w:r>
      <w:r>
        <w:t>thousand</w:t>
      </w:r>
      <w:r>
        <w:rPr>
          <w:spacing w:val="50"/>
        </w:rPr>
        <w:t xml:space="preserve"> </w:t>
      </w:r>
      <w:r>
        <w:t>pilgrims</w:t>
      </w:r>
      <w:r>
        <w:rPr>
          <w:spacing w:val="12"/>
        </w:rPr>
        <w:t xml:space="preserve"> </w:t>
      </w:r>
      <w:r>
        <w:t>gather</w:t>
      </w:r>
      <w:r>
        <w:rPr>
          <w:spacing w:val="19"/>
        </w:rPr>
        <w:t xml:space="preserve"> </w:t>
      </w:r>
      <w:r>
        <w:t>at</w:t>
      </w:r>
      <w:r>
        <w:rPr>
          <w:spacing w:val="6"/>
        </w:rPr>
        <w:t xml:space="preserve"> </w:t>
      </w:r>
      <w:r>
        <w:rPr>
          <w:w w:val="78"/>
        </w:rPr>
        <w:t>Çré</w:t>
      </w:r>
      <w:r>
        <w:rPr>
          <w:spacing w:val="10"/>
          <w:w w:val="78"/>
        </w:rPr>
        <w:t xml:space="preserve"> </w:t>
      </w:r>
      <w:r>
        <w:t>Jayadeva</w:t>
      </w:r>
      <w:r>
        <w:rPr>
          <w:spacing w:val="-16"/>
        </w:rPr>
        <w:t xml:space="preserve"> </w:t>
      </w:r>
      <w:r>
        <w:rPr>
          <w:w w:val="93"/>
        </w:rPr>
        <w:t>Gosvämé’s</w:t>
      </w:r>
      <w:r>
        <w:rPr>
          <w:spacing w:val="3"/>
          <w:w w:val="93"/>
        </w:rPr>
        <w:t xml:space="preserve"> </w:t>
      </w:r>
      <w:r>
        <w:rPr>
          <w:rFonts w:ascii="Book Antiqua" w:eastAsia="Book Antiqua" w:hAnsi="Book Antiqua" w:cs="Book Antiqua"/>
          <w:i/>
        </w:rPr>
        <w:t>samädhi- mandira</w:t>
      </w:r>
      <w:r>
        <w:rPr>
          <w:rFonts w:ascii="Book Antiqua" w:eastAsia="Book Antiqua" w:hAnsi="Book Antiqua" w:cs="Book Antiqua"/>
          <w:i/>
          <w:spacing w:val="41"/>
        </w:rPr>
        <w:t xml:space="preserve"> </w:t>
      </w:r>
      <w:r>
        <w:t xml:space="preserve">to </w:t>
      </w:r>
      <w:r>
        <w:rPr>
          <w:spacing w:val="16"/>
        </w:rPr>
        <w:t xml:space="preserve"> </w:t>
      </w:r>
      <w:r>
        <w:t xml:space="preserve">honor </w:t>
      </w:r>
      <w:r>
        <w:rPr>
          <w:spacing w:val="42"/>
        </w:rPr>
        <w:t xml:space="preserve"> </w:t>
      </w:r>
      <w:r>
        <w:t xml:space="preserve">him </w:t>
      </w:r>
      <w:r>
        <w:rPr>
          <w:spacing w:val="24"/>
        </w:rPr>
        <w:t xml:space="preserve"> </w:t>
      </w:r>
      <w:r>
        <w:t xml:space="preserve">during </w:t>
      </w:r>
      <w:r>
        <w:rPr>
          <w:spacing w:val="36"/>
        </w:rPr>
        <w:t xml:space="preserve"> </w:t>
      </w:r>
      <w:r>
        <w:t xml:space="preserve">this </w:t>
      </w:r>
      <w:r>
        <w:rPr>
          <w:spacing w:val="22"/>
        </w:rPr>
        <w:t xml:space="preserve"> </w:t>
      </w:r>
      <w:r>
        <w:t>festival</w:t>
      </w:r>
      <w:r>
        <w:rPr>
          <w:spacing w:val="49"/>
        </w:rPr>
        <w:t xml:space="preserve"> </w:t>
      </w:r>
      <w:r>
        <w:t xml:space="preserve">which </w:t>
      </w:r>
      <w:r>
        <w:rPr>
          <w:spacing w:val="25"/>
        </w:rPr>
        <w:t xml:space="preserve"> </w:t>
      </w:r>
      <w:r>
        <w:rPr>
          <w:w w:val="102"/>
        </w:rPr>
        <w:t xml:space="preserve">begins </w:t>
      </w:r>
      <w:r>
        <w:t>on</w:t>
      </w:r>
      <w:r>
        <w:rPr>
          <w:spacing w:val="19"/>
        </w:rPr>
        <w:t xml:space="preserve"> </w:t>
      </w:r>
      <w:r>
        <w:rPr>
          <w:w w:val="105"/>
        </w:rPr>
        <w:t>Makara-Saìkränti</w:t>
      </w:r>
      <w:r>
        <w:rPr>
          <w:spacing w:val="2"/>
          <w:w w:val="10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month</w:t>
      </w:r>
      <w:r>
        <w:rPr>
          <w:spacing w:val="46"/>
        </w:rPr>
        <w:t xml:space="preserve"> </w:t>
      </w:r>
      <w:r>
        <w:t>of Mägha</w:t>
      </w:r>
      <w:r>
        <w:rPr>
          <w:spacing w:val="5"/>
        </w:rPr>
        <w:t xml:space="preserve"> </w:t>
      </w:r>
      <w:r>
        <w:rPr>
          <w:w w:val="103"/>
        </w:rPr>
        <w:t xml:space="preserve">(January- </w:t>
      </w:r>
      <w:r>
        <w:t xml:space="preserve">February). </w:t>
      </w:r>
      <w:r>
        <w:rPr>
          <w:spacing w:val="15"/>
        </w:rPr>
        <w:t xml:space="preserve"> </w:t>
      </w:r>
      <w:r>
        <w:t>All</w:t>
      </w:r>
      <w:r>
        <w:rPr>
          <w:spacing w:val="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assembled</w:t>
      </w:r>
      <w:r>
        <w:rPr>
          <w:spacing w:val="39"/>
        </w:rPr>
        <w:t xml:space="preserve"> </w:t>
      </w:r>
      <w:r>
        <w:rPr>
          <w:spacing w:val="-18"/>
        </w:rPr>
        <w:t>V</w:t>
      </w:r>
      <w:r>
        <w:t>aiñëavas hear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recite</w:t>
      </w:r>
      <w:r>
        <w:rPr>
          <w:spacing w:val="36"/>
        </w:rPr>
        <w:t xml:space="preserve"> </w:t>
      </w:r>
      <w:r>
        <w:rPr>
          <w:w w:val="78"/>
        </w:rPr>
        <w:t xml:space="preserve">Çré </w:t>
      </w:r>
      <w:r>
        <w:t>Jayadeva  Gosvämé’s</w:t>
      </w:r>
      <w:r>
        <w:rPr>
          <w:spacing w:val="2"/>
        </w:rPr>
        <w:t xml:space="preserve"> </w:t>
      </w:r>
      <w:r>
        <w:t xml:space="preserve">poetry </w:t>
      </w:r>
      <w:r>
        <w:rPr>
          <w:spacing w:val="35"/>
        </w:rPr>
        <w:t xml:space="preserve"> </w:t>
      </w:r>
      <w:r>
        <w:t xml:space="preserve">celebrating </w:t>
      </w:r>
      <w:r>
        <w:rPr>
          <w:spacing w:val="41"/>
        </w:rPr>
        <w:t xml:space="preserve"> </w:t>
      </w:r>
      <w:r>
        <w:rPr>
          <w:w w:val="78"/>
        </w:rPr>
        <w:t xml:space="preserve">Çré </w:t>
      </w:r>
      <w:r>
        <w:rPr>
          <w:spacing w:val="37"/>
          <w:w w:val="78"/>
        </w:rPr>
        <w:t xml:space="preserve"> </w:t>
      </w:r>
      <w:r>
        <w:t>Rädhä-Kåñëa’s amorous</w:t>
      </w:r>
      <w:r>
        <w:rPr>
          <w:spacing w:val="30"/>
        </w:rPr>
        <w:t xml:space="preserve"> </w:t>
      </w:r>
      <w:r>
        <w:rPr>
          <w:w w:val="103"/>
        </w:rPr>
        <w:t>meeting.</w:t>
      </w:r>
    </w:p>
    <w:p w14:paraId="38EA20DE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08FBB054" w14:textId="77777777" w:rsidR="00150366" w:rsidRDefault="00000000">
      <w:pPr>
        <w:ind w:left="970" w:right="970"/>
        <w:jc w:val="center"/>
        <w:rPr>
          <w:sz w:val="22"/>
          <w:szCs w:val="22"/>
        </w:rPr>
      </w:pPr>
      <w:r>
        <w:rPr>
          <w:rFonts w:ascii="Perpetua" w:eastAsia="Perpetua" w:hAnsi="Perpetua" w:cs="Perpetua"/>
          <w:b/>
          <w:sz w:val="22"/>
          <w:szCs w:val="22"/>
        </w:rPr>
        <w:t>Commentaries</w:t>
      </w:r>
      <w:r>
        <w:rPr>
          <w:rFonts w:ascii="Perpetua" w:eastAsia="Perpetua" w:hAnsi="Perpetua" w:cs="Perpetua"/>
          <w:b/>
          <w:spacing w:val="22"/>
          <w:sz w:val="22"/>
          <w:szCs w:val="22"/>
        </w:rPr>
        <w:t xml:space="preserve"> </w:t>
      </w:r>
      <w:r>
        <w:rPr>
          <w:rFonts w:ascii="Perpetua" w:eastAsia="Perpetua" w:hAnsi="Perpetua" w:cs="Perpetua"/>
          <w:b/>
          <w:sz w:val="22"/>
          <w:szCs w:val="22"/>
        </w:rPr>
        <w:t>on</w:t>
      </w:r>
      <w:r>
        <w:rPr>
          <w:rFonts w:ascii="Perpetua" w:eastAsia="Perpetua" w:hAnsi="Perpetua" w:cs="Perpetua"/>
          <w:b/>
          <w:spacing w:val="2"/>
          <w:sz w:val="22"/>
          <w:szCs w:val="22"/>
        </w:rPr>
        <w:t xml:space="preserve"> </w:t>
      </w:r>
      <w:r>
        <w:rPr>
          <w:b/>
          <w:i/>
          <w:w w:val="80"/>
          <w:sz w:val="22"/>
          <w:szCs w:val="22"/>
        </w:rPr>
        <w:t>Çré</w:t>
      </w:r>
      <w:r>
        <w:rPr>
          <w:b/>
          <w:i/>
          <w:spacing w:val="13"/>
          <w:w w:val="80"/>
          <w:sz w:val="22"/>
          <w:szCs w:val="22"/>
        </w:rPr>
        <w:t xml:space="preserve"> </w:t>
      </w:r>
      <w:r>
        <w:rPr>
          <w:b/>
          <w:i/>
          <w:w w:val="96"/>
          <w:sz w:val="22"/>
          <w:szCs w:val="22"/>
        </w:rPr>
        <w:t>Géta-govinda</w:t>
      </w:r>
    </w:p>
    <w:p w14:paraId="3AA84B86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656638AE" w14:textId="77777777" w:rsidR="00150366" w:rsidRDefault="00000000">
      <w:pPr>
        <w:ind w:left="480"/>
        <w:rPr>
          <w:rFonts w:ascii="Book Antiqua" w:eastAsia="Book Antiqua" w:hAnsi="Book Antiqua" w:cs="Book Antiqua"/>
        </w:rPr>
      </w:pPr>
      <w:r>
        <w:t>There</w:t>
      </w:r>
      <w:r>
        <w:rPr>
          <w:spacing w:val="21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six</w:t>
      </w:r>
      <w:r>
        <w:rPr>
          <w:spacing w:val="4"/>
        </w:rPr>
        <w:t xml:space="preserve"> </w:t>
      </w:r>
      <w:r>
        <w:t>famous</w:t>
      </w:r>
      <w:r>
        <w:rPr>
          <w:spacing w:val="14"/>
        </w:rPr>
        <w:t xml:space="preserve"> </w:t>
      </w:r>
      <w:r>
        <w:t>commentaries</w:t>
      </w:r>
      <w:r>
        <w:rPr>
          <w:spacing w:val="47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rPr>
          <w:rFonts w:ascii="Book Antiqua" w:eastAsia="Book Antiqua" w:hAnsi="Book Antiqua" w:cs="Book Antiqua"/>
          <w:i/>
          <w:w w:val="80"/>
        </w:rPr>
        <w:t>Çré</w:t>
      </w:r>
      <w:r>
        <w:rPr>
          <w:rFonts w:ascii="Book Antiqua" w:eastAsia="Book Antiqua" w:hAnsi="Book Antiqua" w:cs="Book Antiqua"/>
          <w:i/>
          <w:spacing w:val="10"/>
          <w:w w:val="80"/>
        </w:rPr>
        <w:t xml:space="preserve"> </w:t>
      </w:r>
      <w:r>
        <w:rPr>
          <w:rFonts w:ascii="Book Antiqua" w:eastAsia="Book Antiqua" w:hAnsi="Book Antiqua" w:cs="Book Antiqua"/>
          <w:i/>
        </w:rPr>
        <w:t>Géta-govinda:</w:t>
      </w:r>
    </w:p>
    <w:p w14:paraId="1D9965B9" w14:textId="77777777" w:rsidR="00150366" w:rsidRDefault="00150366">
      <w:pPr>
        <w:spacing w:before="2" w:line="160" w:lineRule="exact"/>
        <w:rPr>
          <w:sz w:val="17"/>
          <w:szCs w:val="17"/>
        </w:rPr>
      </w:pPr>
    </w:p>
    <w:p w14:paraId="20E01D03" w14:textId="77777777" w:rsidR="00150366" w:rsidRDefault="00000000">
      <w:pPr>
        <w:spacing w:line="240" w:lineRule="exact"/>
        <w:ind w:left="1603" w:right="83" w:hanging="1483"/>
        <w:jc w:val="both"/>
      </w:pPr>
      <w:r>
        <w:rPr>
          <w:rFonts w:ascii="Book Antiqua" w:eastAsia="Book Antiqua" w:hAnsi="Book Antiqua" w:cs="Book Antiqua"/>
          <w:i/>
        </w:rPr>
        <w:t>Rasa</w:t>
      </w:r>
      <w:r>
        <w:rPr>
          <w:rFonts w:ascii="Book Antiqua" w:eastAsia="Book Antiqua" w:hAnsi="Book Antiqua" w:cs="Book Antiqua"/>
          <w:i/>
          <w:spacing w:val="-8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Maïjaré   </w:t>
      </w:r>
      <w:r>
        <w:rPr>
          <w:rFonts w:ascii="Book Antiqua" w:eastAsia="Book Antiqua" w:hAnsi="Book Antiqua" w:cs="Book Antiqua"/>
          <w:i/>
          <w:spacing w:val="30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Mahämahopädhyäya</w:t>
      </w:r>
      <w:r>
        <w:rPr>
          <w:spacing w:val="42"/>
        </w:rPr>
        <w:t xml:space="preserve"> </w:t>
      </w:r>
      <w:r>
        <w:t>Çaìkara</w:t>
      </w:r>
      <w:r>
        <w:rPr>
          <w:spacing w:val="40"/>
        </w:rPr>
        <w:t xml:space="preserve"> </w:t>
      </w:r>
      <w:r>
        <w:t>Miçra.</w:t>
      </w:r>
      <w:r>
        <w:rPr>
          <w:spacing w:val="-2"/>
        </w:rPr>
        <w:t xml:space="preserve"> </w:t>
      </w:r>
      <w:r>
        <w:t xml:space="preserve">He wrote </w:t>
      </w:r>
      <w:r>
        <w:rPr>
          <w:spacing w:val="4"/>
        </w:rPr>
        <w:t xml:space="preserve"> </w:t>
      </w:r>
      <w:r>
        <w:t xml:space="preserve">this </w:t>
      </w:r>
      <w:r>
        <w:rPr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>öékä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t xml:space="preserve">on  the </w:t>
      </w:r>
      <w:r>
        <w:rPr>
          <w:spacing w:val="3"/>
        </w:rPr>
        <w:t xml:space="preserve"> </w:t>
      </w:r>
      <w:r>
        <w:t xml:space="preserve">inspiration 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w w:val="78"/>
        </w:rPr>
        <w:t xml:space="preserve">Çré </w:t>
      </w:r>
      <w:r>
        <w:t>Çälénätha.</w:t>
      </w:r>
    </w:p>
    <w:p w14:paraId="50C5B569" w14:textId="77777777" w:rsidR="00150366" w:rsidRDefault="00000000">
      <w:pPr>
        <w:tabs>
          <w:tab w:val="left" w:pos="1420"/>
        </w:tabs>
        <w:spacing w:before="5" w:line="243" w:lineRule="auto"/>
        <w:ind w:left="1560" w:right="85" w:hanging="1440"/>
        <w:jc w:val="both"/>
      </w:pPr>
      <w:r>
        <w:rPr>
          <w:rFonts w:ascii="Book Antiqua" w:eastAsia="Book Antiqua" w:hAnsi="Book Antiqua" w:cs="Book Antiqua"/>
          <w:i/>
        </w:rPr>
        <w:t>Rasika-priyä</w:t>
      </w:r>
      <w:r>
        <w:rPr>
          <w:rFonts w:ascii="Book Antiqua" w:eastAsia="Book Antiqua" w:hAnsi="Book Antiqua" w:cs="Book Antiqua"/>
          <w:i/>
        </w:rPr>
        <w:tab/>
      </w:r>
      <w:r>
        <w:t>–</w:t>
      </w:r>
      <w:r>
        <w:rPr>
          <w:spacing w:val="2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16"/>
        </w:rPr>
        <w:t xml:space="preserve"> </w:t>
      </w:r>
      <w:r>
        <w:rPr>
          <w:spacing w:val="-2"/>
        </w:rPr>
        <w:t>Kumbha-nåpat</w:t>
      </w:r>
      <w:r>
        <w:t>i</w:t>
      </w:r>
      <w:r>
        <w:rPr>
          <w:spacing w:val="41"/>
        </w:rPr>
        <w:t xml:space="preserve"> </w:t>
      </w:r>
      <w:r>
        <w:rPr>
          <w:spacing w:val="-2"/>
        </w:rPr>
        <w:t>Kumbhakarëa</w:t>
      </w:r>
      <w:r>
        <w:t xml:space="preserve">, </w:t>
      </w:r>
      <w:r>
        <w:rPr>
          <w:spacing w:val="2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2"/>
          <w:w w:val="104"/>
        </w:rPr>
        <w:t xml:space="preserve">king </w:t>
      </w:r>
      <w:r>
        <w:rPr>
          <w:spacing w:val="-2"/>
        </w:rPr>
        <w:t>o</w:t>
      </w:r>
      <w:r>
        <w:t xml:space="preserve">f </w:t>
      </w:r>
      <w:r>
        <w:rPr>
          <w:spacing w:val="24"/>
        </w:rPr>
        <w:t xml:space="preserve"> </w:t>
      </w:r>
      <w:r>
        <w:t xml:space="preserve">Mewar. </w:t>
      </w:r>
      <w:r>
        <w:rPr>
          <w:spacing w:val="33"/>
        </w:rPr>
        <w:t xml:space="preserve"> </w:t>
      </w:r>
      <w:r>
        <w:t xml:space="preserve">His </w:t>
      </w:r>
      <w:r>
        <w:rPr>
          <w:spacing w:val="33"/>
        </w:rPr>
        <w:t xml:space="preserve"> </w:t>
      </w:r>
      <w:r>
        <w:t xml:space="preserve">reign </w:t>
      </w:r>
      <w:r>
        <w:rPr>
          <w:spacing w:val="45"/>
        </w:rPr>
        <w:t xml:space="preserve"> </w:t>
      </w:r>
      <w:r>
        <w:t xml:space="preserve">spanned  </w:t>
      </w:r>
      <w:r>
        <w:rPr>
          <w:spacing w:val="16"/>
        </w:rPr>
        <w:t xml:space="preserve"> </w:t>
      </w:r>
      <w:r>
        <w:t xml:space="preserve">the   </w:t>
      </w:r>
      <w:r>
        <w:rPr>
          <w:w w:val="102"/>
        </w:rPr>
        <w:t xml:space="preserve">first </w:t>
      </w:r>
      <w:r>
        <w:t>quarter</w:t>
      </w:r>
      <w:r>
        <w:rPr>
          <w:spacing w:val="3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 xml:space="preserve">fourteenth </w:t>
      </w:r>
      <w:r>
        <w:rPr>
          <w:spacing w:val="1"/>
        </w:rPr>
        <w:t xml:space="preserve"> </w:t>
      </w:r>
      <w:r>
        <w:rPr>
          <w:w w:val="105"/>
        </w:rPr>
        <w:t>century.</w:t>
      </w:r>
    </w:p>
    <w:p w14:paraId="4BCD5543" w14:textId="77777777" w:rsidR="00150366" w:rsidRDefault="00000000">
      <w:pPr>
        <w:spacing w:before="6"/>
        <w:ind w:left="120" w:right="1991"/>
        <w:jc w:val="both"/>
      </w:pPr>
      <w:r>
        <w:rPr>
          <w:rFonts w:ascii="Book Antiqua" w:eastAsia="Book Antiqua" w:hAnsi="Book Antiqua" w:cs="Book Antiqua"/>
          <w:i/>
        </w:rPr>
        <w:t xml:space="preserve">Saïjévané         </w:t>
      </w:r>
      <w:r>
        <w:rPr>
          <w:rFonts w:ascii="Book Antiqua" w:eastAsia="Book Antiqua" w:hAnsi="Book Antiqua" w:cs="Book Antiqua"/>
          <w:i/>
          <w:spacing w:val="29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rPr>
          <w:spacing w:val="-16"/>
          <w:w w:val="91"/>
        </w:rPr>
        <w:t>V</w:t>
      </w:r>
      <w:r>
        <w:rPr>
          <w:w w:val="91"/>
        </w:rPr>
        <w:t>anamälé</w:t>
      </w:r>
      <w:r>
        <w:rPr>
          <w:spacing w:val="42"/>
          <w:w w:val="91"/>
        </w:rPr>
        <w:t xml:space="preserve"> </w:t>
      </w:r>
      <w:r>
        <w:rPr>
          <w:w w:val="91"/>
        </w:rPr>
        <w:t>Bhaööa.</w:t>
      </w:r>
    </w:p>
    <w:p w14:paraId="1F4CB632" w14:textId="77777777" w:rsidR="00150366" w:rsidRDefault="00000000">
      <w:pPr>
        <w:spacing w:line="240" w:lineRule="exact"/>
        <w:ind w:left="120" w:right="1976"/>
        <w:jc w:val="both"/>
      </w:pPr>
      <w:r>
        <w:rPr>
          <w:rFonts w:ascii="Book Antiqua" w:eastAsia="Book Antiqua" w:hAnsi="Book Antiqua" w:cs="Book Antiqua"/>
          <w:i/>
          <w:position w:val="1"/>
        </w:rPr>
        <w:t xml:space="preserve">Padadyotanikä </w:t>
      </w:r>
      <w:r>
        <w:rPr>
          <w:rFonts w:ascii="Book Antiqua" w:eastAsia="Book Antiqua" w:hAnsi="Book Antiqua" w:cs="Book Antiqua"/>
          <w:i/>
          <w:spacing w:val="12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2"/>
          <w:position w:val="1"/>
        </w:rPr>
        <w:t xml:space="preserve"> </w:t>
      </w:r>
      <w:r>
        <w:rPr>
          <w:position w:val="1"/>
        </w:rPr>
        <w:t>by</w:t>
      </w:r>
      <w:r>
        <w:rPr>
          <w:spacing w:val="2"/>
          <w:position w:val="1"/>
        </w:rPr>
        <w:t xml:space="preserve"> </w:t>
      </w:r>
      <w:r>
        <w:rPr>
          <w:position w:val="1"/>
        </w:rPr>
        <w:t>Näräyaëa</w:t>
      </w:r>
      <w:r>
        <w:rPr>
          <w:spacing w:val="32"/>
          <w:position w:val="1"/>
        </w:rPr>
        <w:t xml:space="preserve"> </w:t>
      </w:r>
      <w:r>
        <w:rPr>
          <w:w w:val="87"/>
          <w:position w:val="1"/>
        </w:rPr>
        <w:t>Bhaööa.</w:t>
      </w:r>
    </w:p>
    <w:p w14:paraId="5CF6613F" w14:textId="77777777" w:rsidR="00150366" w:rsidRDefault="00000000">
      <w:pPr>
        <w:spacing w:line="240" w:lineRule="exact"/>
        <w:ind w:left="120" w:right="90"/>
        <w:jc w:val="both"/>
      </w:pPr>
      <w:r>
        <w:rPr>
          <w:rFonts w:ascii="Book Antiqua" w:eastAsia="Book Antiqua" w:hAnsi="Book Antiqua" w:cs="Book Antiqua"/>
          <w:i/>
          <w:position w:val="1"/>
        </w:rPr>
        <w:t xml:space="preserve">Bälabodhiné     </w:t>
      </w:r>
      <w:r>
        <w:rPr>
          <w:rFonts w:ascii="Book Antiqua" w:eastAsia="Book Antiqua" w:hAnsi="Book Antiqua" w:cs="Book Antiqua"/>
          <w:i/>
          <w:spacing w:val="16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2"/>
          <w:position w:val="1"/>
        </w:rPr>
        <w:t xml:space="preserve"> </w:t>
      </w:r>
      <w:r>
        <w:rPr>
          <w:position w:val="1"/>
        </w:rPr>
        <w:t xml:space="preserve">by </w:t>
      </w:r>
      <w:r>
        <w:rPr>
          <w:spacing w:val="30"/>
          <w:position w:val="1"/>
        </w:rPr>
        <w:t xml:space="preserve"> </w:t>
      </w:r>
      <w:r>
        <w:rPr>
          <w:w w:val="78"/>
          <w:position w:val="1"/>
        </w:rPr>
        <w:t xml:space="preserve">Çré  </w:t>
      </w:r>
      <w:r>
        <w:rPr>
          <w:spacing w:val="13"/>
          <w:w w:val="78"/>
          <w:position w:val="1"/>
        </w:rPr>
        <w:t xml:space="preserve"> </w:t>
      </w:r>
      <w:r>
        <w:rPr>
          <w:position w:val="1"/>
        </w:rPr>
        <w:t xml:space="preserve">Pujäré </w:t>
      </w:r>
      <w:r>
        <w:rPr>
          <w:spacing w:val="15"/>
          <w:position w:val="1"/>
        </w:rPr>
        <w:t xml:space="preserve"> </w:t>
      </w:r>
      <w:r>
        <w:rPr>
          <w:position w:val="1"/>
        </w:rPr>
        <w:t xml:space="preserve">Gosvämé, </w:t>
      </w:r>
      <w:r>
        <w:rPr>
          <w:spacing w:val="6"/>
          <w:position w:val="1"/>
        </w:rPr>
        <w:t xml:space="preserve"> </w:t>
      </w:r>
      <w:r>
        <w:rPr>
          <w:position w:val="1"/>
        </w:rPr>
        <w:t xml:space="preserve">also </w:t>
      </w:r>
      <w:r>
        <w:rPr>
          <w:spacing w:val="33"/>
          <w:position w:val="1"/>
        </w:rPr>
        <w:t xml:space="preserve"> </w:t>
      </w:r>
      <w:r>
        <w:rPr>
          <w:position w:val="1"/>
        </w:rPr>
        <w:t xml:space="preserve">known  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as</w:t>
      </w:r>
    </w:p>
    <w:p w14:paraId="72FD99DB" w14:textId="77777777" w:rsidR="00150366" w:rsidRDefault="00000000">
      <w:pPr>
        <w:spacing w:line="220" w:lineRule="exact"/>
        <w:ind w:left="1560"/>
      </w:pPr>
      <w:r>
        <w:t>Caitanya</w:t>
      </w:r>
      <w:r>
        <w:rPr>
          <w:spacing w:val="41"/>
        </w:rPr>
        <w:t xml:space="preserve"> </w:t>
      </w:r>
      <w:r>
        <w:t>däsa.</w:t>
      </w:r>
      <w:r>
        <w:rPr>
          <w:spacing w:val="35"/>
        </w:rPr>
        <w:t xml:space="preserve"> </w:t>
      </w:r>
      <w:r>
        <w:t>He</w:t>
      </w:r>
      <w:r>
        <w:rPr>
          <w:spacing w:val="27"/>
        </w:rPr>
        <w:t xml:space="preserve"> </w:t>
      </w:r>
      <w:r>
        <w:t>was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Bengali</w:t>
      </w:r>
      <w:r>
        <w:rPr>
          <w:spacing w:val="8"/>
        </w:rPr>
        <w:t xml:space="preserve"> </w:t>
      </w:r>
      <w:r>
        <w:rPr>
          <w:spacing w:val="-18"/>
        </w:rPr>
        <w:t>V</w:t>
      </w:r>
      <w:r>
        <w:t>aiñëava</w:t>
      </w:r>
    </w:p>
    <w:p w14:paraId="06045CF3" w14:textId="77777777" w:rsidR="00150366" w:rsidRDefault="00000000">
      <w:pPr>
        <w:spacing w:before="10" w:line="250" w:lineRule="auto"/>
        <w:ind w:left="1560" w:right="85"/>
      </w:pPr>
      <w:r>
        <w:t>scholar</w:t>
      </w:r>
      <w:r>
        <w:rPr>
          <w:spacing w:val="26"/>
        </w:rPr>
        <w:t xml:space="preserve"> </w:t>
      </w:r>
      <w:r>
        <w:t>who</w:t>
      </w:r>
      <w:r>
        <w:rPr>
          <w:spacing w:val="23"/>
        </w:rPr>
        <w:t xml:space="preserve"> </w:t>
      </w:r>
      <w:r>
        <w:t>lived</w:t>
      </w:r>
      <w:r>
        <w:rPr>
          <w:spacing w:val="13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Våndävana late</w:t>
      </w:r>
      <w:r>
        <w:rPr>
          <w:spacing w:val="15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rPr>
          <w:w w:val="107"/>
        </w:rPr>
        <w:t xml:space="preserve">the </w:t>
      </w:r>
      <w:r>
        <w:t>sixteenth-early</w:t>
      </w:r>
      <w:r>
        <w:rPr>
          <w:spacing w:val="38"/>
        </w:rPr>
        <w:t xml:space="preserve"> </w:t>
      </w:r>
      <w:r>
        <w:t>seventeenth</w:t>
      </w:r>
      <w:r>
        <w:rPr>
          <w:spacing w:val="40"/>
        </w:rPr>
        <w:t xml:space="preserve"> </w:t>
      </w:r>
      <w:r>
        <w:rPr>
          <w:w w:val="105"/>
        </w:rPr>
        <w:t>centuries</w:t>
      </w:r>
    </w:p>
    <w:p w14:paraId="706E8973" w14:textId="77777777" w:rsidR="00150366" w:rsidRDefault="00000000">
      <w:pPr>
        <w:ind w:left="120" w:right="2383"/>
        <w:jc w:val="both"/>
      </w:pPr>
      <w:r>
        <w:rPr>
          <w:rFonts w:ascii="Book Antiqua" w:eastAsia="Book Antiqua" w:hAnsi="Book Antiqua" w:cs="Book Antiqua"/>
          <w:i/>
        </w:rPr>
        <w:t xml:space="preserve">Dépikä             </w:t>
      </w:r>
      <w:r>
        <w:rPr>
          <w:rFonts w:ascii="Book Antiqua" w:eastAsia="Book Antiqua" w:hAnsi="Book Antiqua" w:cs="Book Antiqua"/>
          <w:i/>
          <w:spacing w:val="3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Äcärya</w:t>
      </w:r>
      <w:r>
        <w:rPr>
          <w:spacing w:val="-10"/>
        </w:rPr>
        <w:t xml:space="preserve"> </w:t>
      </w:r>
      <w:r>
        <w:rPr>
          <w:w w:val="102"/>
        </w:rPr>
        <w:t>Gopäla.</w:t>
      </w:r>
    </w:p>
    <w:p w14:paraId="5B9C034D" w14:textId="77777777" w:rsidR="00150366" w:rsidRDefault="00150366">
      <w:pPr>
        <w:spacing w:before="7" w:line="160" w:lineRule="exact"/>
        <w:rPr>
          <w:sz w:val="17"/>
          <w:szCs w:val="17"/>
        </w:rPr>
      </w:pPr>
    </w:p>
    <w:p w14:paraId="0B378B00" w14:textId="77777777" w:rsidR="00150366" w:rsidRDefault="00000000">
      <w:pPr>
        <w:spacing w:line="245" w:lineRule="auto"/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Bowing</w:t>
      </w:r>
      <w:r>
        <w:rPr>
          <w:spacing w:val="-19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deference</w:t>
      </w:r>
      <w:r>
        <w:rPr>
          <w:spacing w:val="10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w w:val="78"/>
        </w:rPr>
        <w:t>Çré</w:t>
      </w:r>
      <w:r>
        <w:rPr>
          <w:spacing w:val="5"/>
          <w:w w:val="78"/>
        </w:rPr>
        <w:t xml:space="preserve"> </w:t>
      </w:r>
      <w:r>
        <w:rPr>
          <w:w w:val="94"/>
        </w:rPr>
        <w:t>Püjäré</w:t>
      </w:r>
      <w:r>
        <w:rPr>
          <w:spacing w:val="12"/>
          <w:w w:val="94"/>
        </w:rPr>
        <w:t xml:space="preserve"> </w:t>
      </w:r>
      <w:r>
        <w:rPr>
          <w:w w:val="94"/>
        </w:rPr>
        <w:t>Gosvämé’s</w:t>
      </w:r>
      <w:r>
        <w:rPr>
          <w:spacing w:val="-12"/>
          <w:w w:val="94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Bälabodhiné- </w:t>
      </w:r>
      <w:r>
        <w:rPr>
          <w:rFonts w:ascii="Book Antiqua" w:eastAsia="Book Antiqua" w:hAnsi="Book Antiqua" w:cs="Book Antiqua"/>
          <w:i/>
          <w:w w:val="91"/>
        </w:rPr>
        <w:t>öékä,</w:t>
      </w:r>
      <w:r>
        <w:rPr>
          <w:rFonts w:ascii="Book Antiqua" w:eastAsia="Book Antiqua" w:hAnsi="Book Antiqua" w:cs="Book Antiqua"/>
          <w:i/>
          <w:spacing w:val="2"/>
          <w:w w:val="9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humbly</w:t>
      </w:r>
      <w:r>
        <w:rPr>
          <w:spacing w:val="21"/>
        </w:rPr>
        <w:t xml:space="preserve"> </w:t>
      </w:r>
      <w:r>
        <w:t>present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</w:rPr>
        <w:t>Bälabodhiné-prakäça.</w:t>
      </w:r>
      <w:r>
        <w:rPr>
          <w:rFonts w:ascii="Book Antiqua" w:eastAsia="Book Antiqua" w:hAnsi="Book Antiqua" w:cs="Book Antiqua"/>
          <w:i/>
          <w:spacing w:val="-20"/>
        </w:rPr>
        <w:t xml:space="preserve"> </w:t>
      </w:r>
      <w:r>
        <w:t>Though</w:t>
      </w:r>
      <w:r>
        <w:rPr>
          <w:spacing w:val="28"/>
        </w:rPr>
        <w:t xml:space="preserve"> </w:t>
      </w:r>
      <w:r>
        <w:rPr>
          <w:w w:val="103"/>
        </w:rPr>
        <w:t xml:space="preserve">drawing </w:t>
      </w:r>
      <w:r>
        <w:t>extensively</w:t>
      </w:r>
      <w:r>
        <w:rPr>
          <w:spacing w:val="30"/>
        </w:rPr>
        <w:t xml:space="preserve"> </w:t>
      </w:r>
      <w:r>
        <w:t>from</w:t>
      </w:r>
      <w:r>
        <w:rPr>
          <w:spacing w:val="2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 xml:space="preserve">exposition </w:t>
      </w:r>
      <w:r>
        <w:rPr>
          <w:spacing w:val="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w w:val="78"/>
        </w:rPr>
        <w:t>Çré</w:t>
      </w:r>
      <w:r>
        <w:rPr>
          <w:spacing w:val="32"/>
          <w:w w:val="78"/>
        </w:rPr>
        <w:t xml:space="preserve"> </w:t>
      </w:r>
      <w:r>
        <w:t>Püjäré</w:t>
      </w:r>
      <w:r>
        <w:rPr>
          <w:spacing w:val="6"/>
        </w:rPr>
        <w:t xml:space="preserve"> </w:t>
      </w:r>
      <w:r>
        <w:t>Gosvämé,</w:t>
      </w:r>
      <w:r>
        <w:rPr>
          <w:spacing w:val="-3"/>
        </w:rPr>
        <w:t xml:space="preserve"> </w:t>
      </w:r>
      <w:r>
        <w:rPr>
          <w:w w:val="106"/>
        </w:rPr>
        <w:t xml:space="preserve">this </w:t>
      </w:r>
      <w:r>
        <w:t>new</w:t>
      </w:r>
      <w:r>
        <w:rPr>
          <w:spacing w:val="2"/>
        </w:rPr>
        <w:t xml:space="preserve"> </w:t>
      </w:r>
      <w:r>
        <w:t>commentary</w:t>
      </w:r>
      <w:r>
        <w:rPr>
          <w:spacing w:val="32"/>
        </w:rPr>
        <w:t xml:space="preserve"> </w:t>
      </w:r>
      <w:r>
        <w:t>includes</w:t>
      </w:r>
      <w:r>
        <w:rPr>
          <w:spacing w:val="19"/>
        </w:rPr>
        <w:t xml:space="preserve"> </w:t>
      </w:r>
      <w:r>
        <w:t>additional</w:t>
      </w:r>
      <w:r>
        <w:rPr>
          <w:spacing w:val="24"/>
        </w:rPr>
        <w:t xml:space="preserve"> </w:t>
      </w:r>
      <w:r>
        <w:t>material</w:t>
      </w:r>
      <w:r>
        <w:rPr>
          <w:spacing w:val="12"/>
        </w:rPr>
        <w:t xml:space="preserve"> </w:t>
      </w:r>
      <w:r>
        <w:t>from the</w:t>
      </w:r>
      <w:r>
        <w:rPr>
          <w:spacing w:val="9"/>
        </w:rPr>
        <w:t xml:space="preserve"> </w:t>
      </w:r>
      <w:r>
        <w:rPr>
          <w:w w:val="107"/>
        </w:rPr>
        <w:t xml:space="preserve">other </w:t>
      </w:r>
      <w:r>
        <w:t>prominent</w:t>
      </w:r>
      <w:r>
        <w:rPr>
          <w:spacing w:val="40"/>
        </w:rPr>
        <w:t xml:space="preserve"> </w:t>
      </w:r>
      <w:r>
        <w:t>commentators,</w:t>
      </w:r>
      <w:r>
        <w:rPr>
          <w:spacing w:val="38"/>
        </w:rPr>
        <w:t xml:space="preserve"> </w:t>
      </w:r>
      <w:r>
        <w:t>along with</w:t>
      </w:r>
      <w:r>
        <w:rPr>
          <w:spacing w:val="9"/>
        </w:rPr>
        <w:t xml:space="preserve"> </w:t>
      </w:r>
      <w:r>
        <w:t>further</w:t>
      </w:r>
      <w:r>
        <w:rPr>
          <w:spacing w:val="24"/>
        </w:rPr>
        <w:t xml:space="preserve"> </w:t>
      </w:r>
      <w:r>
        <w:t>elaborations</w:t>
      </w:r>
      <w:r>
        <w:rPr>
          <w:spacing w:val="20"/>
        </w:rPr>
        <w:t xml:space="preserve"> </w:t>
      </w:r>
      <w:r>
        <w:rPr>
          <w:w w:val="107"/>
        </w:rPr>
        <w:t xml:space="preserve">in </w:t>
      </w:r>
      <w:r>
        <w:t>accordance</w:t>
      </w:r>
      <w:r>
        <w:rPr>
          <w:spacing w:val="29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precepts</w:t>
      </w:r>
      <w:r>
        <w:rPr>
          <w:spacing w:val="2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85"/>
        </w:rPr>
        <w:t>Çréla</w:t>
      </w:r>
      <w:r>
        <w:rPr>
          <w:spacing w:val="9"/>
          <w:w w:val="85"/>
        </w:rPr>
        <w:t xml:space="preserve"> </w:t>
      </w:r>
      <w:r>
        <w:t>Rüpa</w:t>
      </w:r>
      <w:r>
        <w:rPr>
          <w:spacing w:val="6"/>
        </w:rPr>
        <w:t xml:space="preserve"> </w:t>
      </w:r>
      <w:r>
        <w:t>Gosvämé.</w:t>
      </w:r>
    </w:p>
    <w:p w14:paraId="6CDC334C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6A8E292" w14:textId="77777777" w:rsidR="00150366" w:rsidRDefault="00150366">
      <w:pPr>
        <w:spacing w:line="200" w:lineRule="exact"/>
      </w:pPr>
    </w:p>
    <w:p w14:paraId="2808CD89" w14:textId="77777777" w:rsidR="00150366" w:rsidRDefault="00000000">
      <w:pPr>
        <w:spacing w:before="29" w:line="250" w:lineRule="auto"/>
        <w:ind w:left="120" w:right="85" w:firstLine="360"/>
        <w:jc w:val="both"/>
      </w:pPr>
      <w:r>
        <w:t>The</w:t>
      </w:r>
      <w:r>
        <w:rPr>
          <w:spacing w:val="-11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manuscript</w:t>
      </w:r>
      <w:r>
        <w:rPr>
          <w:spacing w:val="24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Hindi</w:t>
      </w:r>
      <w:r>
        <w:rPr>
          <w:spacing w:val="-2"/>
        </w:rPr>
        <w:t xml:space="preserve"> </w:t>
      </w:r>
      <w:r>
        <w:t>edition</w:t>
      </w:r>
      <w:r>
        <w:rPr>
          <w:spacing w:val="8"/>
        </w:rPr>
        <w:t xml:space="preserve"> </w:t>
      </w:r>
      <w:r>
        <w:t>was</w:t>
      </w:r>
      <w:r>
        <w:rPr>
          <w:spacing w:val="-20"/>
        </w:rPr>
        <w:t xml:space="preserve"> </w:t>
      </w:r>
      <w:r>
        <w:rPr>
          <w:w w:val="102"/>
        </w:rPr>
        <w:t xml:space="preserve">diligently </w:t>
      </w:r>
      <w:r>
        <w:t xml:space="preserve">compiled </w:t>
      </w:r>
      <w:r>
        <w:rPr>
          <w:spacing w:val="8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Çrémän</w:t>
      </w:r>
      <w:r>
        <w:rPr>
          <w:spacing w:val="-8"/>
        </w:rPr>
        <w:t xml:space="preserve"> </w:t>
      </w:r>
      <w:r>
        <w:t xml:space="preserve">Bhaktivedänta </w:t>
      </w:r>
      <w:r>
        <w:rPr>
          <w:spacing w:val="9"/>
        </w:rPr>
        <w:t xml:space="preserve"> </w:t>
      </w:r>
      <w:r>
        <w:t>Tértha</w:t>
      </w:r>
      <w:r>
        <w:rPr>
          <w:spacing w:val="26"/>
        </w:rPr>
        <w:t xml:space="preserve"> </w:t>
      </w:r>
      <w:r>
        <w:t>Mahäräja.</w:t>
      </w:r>
      <w:r>
        <w:rPr>
          <w:spacing w:val="44"/>
        </w:rPr>
        <w:t xml:space="preserve"> </w:t>
      </w:r>
      <w:r>
        <w:t xml:space="preserve">After that </w:t>
      </w:r>
      <w:r>
        <w:rPr>
          <w:spacing w:val="41"/>
        </w:rPr>
        <w:t xml:space="preserve"> </w:t>
      </w:r>
      <w:r>
        <w:t xml:space="preserve">my </w:t>
      </w:r>
      <w:r>
        <w:rPr>
          <w:spacing w:val="20"/>
        </w:rPr>
        <w:t xml:space="preserve"> </w:t>
      </w:r>
      <w:r>
        <w:t xml:space="preserve">daughter  </w:t>
      </w:r>
      <w:r>
        <w:rPr>
          <w:spacing w:val="2"/>
        </w:rPr>
        <w:t xml:space="preserve"> </w:t>
      </w:r>
      <w:r>
        <w:rPr>
          <w:w w:val="78"/>
        </w:rPr>
        <w:t xml:space="preserve">Çré   </w:t>
      </w:r>
      <w:r>
        <w:t xml:space="preserve">Madhu </w:t>
      </w:r>
      <w:r>
        <w:rPr>
          <w:spacing w:val="34"/>
        </w:rPr>
        <w:t xml:space="preserve"> </w:t>
      </w:r>
      <w:r>
        <w:t xml:space="preserve">Khaëòelaväla </w:t>
      </w:r>
      <w:r>
        <w:rPr>
          <w:spacing w:val="39"/>
        </w:rPr>
        <w:t xml:space="preserve"> </w:t>
      </w:r>
      <w:r>
        <w:t xml:space="preserve">(MA, </w:t>
      </w:r>
      <w:r>
        <w:rPr>
          <w:spacing w:val="4"/>
        </w:rPr>
        <w:t xml:space="preserve"> </w:t>
      </w:r>
      <w:r>
        <w:rPr>
          <w:w w:val="104"/>
        </w:rPr>
        <w:t xml:space="preserve">PhD) </w:t>
      </w:r>
      <w:r>
        <w:t>refined</w:t>
      </w:r>
      <w:r>
        <w:rPr>
          <w:spacing w:val="2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embellished</w:t>
      </w:r>
      <w:r>
        <w:rPr>
          <w:spacing w:val="3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language</w:t>
      </w:r>
      <w:r>
        <w:rPr>
          <w:spacing w:val="22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if infusing</w:t>
      </w:r>
      <w:r>
        <w:rPr>
          <w:spacing w:val="2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w w:val="106"/>
        </w:rPr>
        <w:t xml:space="preserve">text </w:t>
      </w:r>
      <w:r>
        <w:t>with</w:t>
      </w:r>
      <w:r>
        <w:rPr>
          <w:spacing w:val="20"/>
        </w:rPr>
        <w:t xml:space="preserve"> </w:t>
      </w:r>
      <w:r>
        <w:t>living</w:t>
      </w:r>
      <w:r>
        <w:rPr>
          <w:spacing w:val="2"/>
        </w:rPr>
        <w:t xml:space="preserve"> </w:t>
      </w:r>
      <w:r>
        <w:rPr>
          <w:w w:val="101"/>
        </w:rPr>
        <w:t>force.</w:t>
      </w:r>
    </w:p>
    <w:p w14:paraId="74C1DA1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BD84540" w14:textId="77777777" w:rsidR="00150366" w:rsidRDefault="00000000">
      <w:pPr>
        <w:spacing w:line="250" w:lineRule="auto"/>
        <w:ind w:left="120" w:right="86" w:firstLine="425"/>
        <w:jc w:val="both"/>
      </w:pPr>
      <w:r>
        <w:t>I</w:t>
      </w:r>
      <w:r>
        <w:rPr>
          <w:spacing w:val="13"/>
        </w:rPr>
        <w:t xml:space="preserve"> </w:t>
      </w:r>
      <w:r>
        <w:rPr>
          <w:spacing w:val="-2"/>
        </w:rPr>
        <w:t>pra</w:t>
      </w:r>
      <w:r>
        <w:t>y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2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lotu</w:t>
      </w:r>
      <w:r>
        <w:t>s</w:t>
      </w:r>
      <w:r>
        <w:rPr>
          <w:spacing w:val="32"/>
        </w:rPr>
        <w:t xml:space="preserve"> </w:t>
      </w:r>
      <w:r>
        <w:rPr>
          <w:spacing w:val="-2"/>
        </w:rPr>
        <w:t>fee</w:t>
      </w:r>
      <w:r>
        <w:t>t</w:t>
      </w:r>
      <w:r>
        <w:rPr>
          <w:spacing w:val="1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6"/>
          <w:w w:val="77"/>
        </w:rPr>
        <w:t xml:space="preserve"> </w:t>
      </w:r>
      <w:r>
        <w:rPr>
          <w:spacing w:val="-2"/>
        </w:rPr>
        <w:t>Jayadev</w:t>
      </w:r>
      <w:r>
        <w:t>a</w:t>
      </w:r>
      <w:r>
        <w:rPr>
          <w:spacing w:val="-2"/>
        </w:rPr>
        <w:t xml:space="preserve"> Gosväm</w:t>
      </w:r>
      <w:r>
        <w:t>é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0"/>
        </w:rPr>
        <w:t xml:space="preserve"> </w:t>
      </w:r>
      <w:r>
        <w:rPr>
          <w:spacing w:val="-2"/>
          <w:w w:val="104"/>
        </w:rPr>
        <w:t xml:space="preserve">his </w:t>
      </w:r>
      <w:r>
        <w:rPr>
          <w:spacing w:val="-6"/>
        </w:rPr>
        <w:t>worshipfu</w:t>
      </w:r>
      <w:r>
        <w:t>l</w:t>
      </w:r>
      <w:r>
        <w:rPr>
          <w:spacing w:val="23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8"/>
          <w:w w:val="77"/>
        </w:rPr>
        <w:t xml:space="preserve"> </w:t>
      </w:r>
      <w:r>
        <w:rPr>
          <w:spacing w:val="-6"/>
        </w:rPr>
        <w:t>Rädhik</w:t>
      </w:r>
      <w:r>
        <w:t>ä</w:t>
      </w:r>
      <w:r>
        <w:rPr>
          <w:spacing w:val="10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4"/>
        </w:rPr>
        <w:t xml:space="preserve"> </w:t>
      </w:r>
      <w:r>
        <w:rPr>
          <w:spacing w:val="-20"/>
        </w:rPr>
        <w:t>V</w:t>
      </w:r>
      <w:r>
        <w:rPr>
          <w:spacing w:val="-6"/>
        </w:rPr>
        <w:t>rajendra-nandan</w:t>
      </w:r>
      <w:r>
        <w:t xml:space="preserve">a  </w:t>
      </w:r>
      <w:r>
        <w:rPr>
          <w:spacing w:val="-6"/>
        </w:rPr>
        <w:t xml:space="preserve">Çyämasundara, </w:t>
      </w:r>
      <w:r>
        <w:t>“Kindly</w:t>
      </w:r>
      <w:r>
        <w:rPr>
          <w:spacing w:val="29"/>
        </w:rPr>
        <w:t xml:space="preserve"> </w:t>
      </w:r>
      <w:r>
        <w:t>bestow</w:t>
      </w:r>
      <w:r>
        <w:rPr>
          <w:spacing w:val="40"/>
        </w:rPr>
        <w:t xml:space="preserve"> </w:t>
      </w:r>
      <w:r>
        <w:t>Your</w:t>
      </w:r>
      <w:r>
        <w:rPr>
          <w:spacing w:val="21"/>
        </w:rPr>
        <w:t xml:space="preserve"> </w:t>
      </w:r>
      <w:r>
        <w:t>causeless</w:t>
      </w:r>
      <w:r>
        <w:rPr>
          <w:spacing w:val="36"/>
        </w:rPr>
        <w:t xml:space="preserve"> </w:t>
      </w:r>
      <w:r>
        <w:t>mercy</w:t>
      </w:r>
      <w:r>
        <w:rPr>
          <w:spacing w:val="39"/>
        </w:rPr>
        <w:t xml:space="preserve"> </w:t>
      </w:r>
      <w:r>
        <w:t xml:space="preserve">upon </w:t>
      </w:r>
      <w:r>
        <w:rPr>
          <w:spacing w:val="11"/>
        </w:rPr>
        <w:t xml:space="preserve"> </w:t>
      </w:r>
      <w:r>
        <w:t>all</w:t>
      </w:r>
      <w:r>
        <w:rPr>
          <w:spacing w:val="29"/>
        </w:rPr>
        <w:t xml:space="preserve"> </w:t>
      </w:r>
      <w:r>
        <w:t xml:space="preserve">those  </w:t>
      </w:r>
      <w:r>
        <w:rPr>
          <w:w w:val="104"/>
        </w:rPr>
        <w:t xml:space="preserve">who </w:t>
      </w:r>
      <w:r>
        <w:rPr>
          <w:spacing w:val="-6"/>
        </w:rPr>
        <w:t>assiste</w:t>
      </w:r>
      <w:r>
        <w:t>d</w:t>
      </w:r>
      <w:r>
        <w:rPr>
          <w:spacing w:val="17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productio</w:t>
      </w:r>
      <w:r>
        <w:t xml:space="preserve">n </w:t>
      </w:r>
      <w:r>
        <w:rPr>
          <w:spacing w:val="7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thi</w:t>
      </w:r>
      <w:r>
        <w:t>s</w:t>
      </w:r>
      <w:r>
        <w:rPr>
          <w:spacing w:val="22"/>
        </w:rPr>
        <w:t xml:space="preserve"> </w:t>
      </w:r>
      <w:r>
        <w:rPr>
          <w:spacing w:val="-6"/>
        </w:rPr>
        <w:t>editio</w:t>
      </w:r>
      <w:r>
        <w:t>n</w:t>
      </w:r>
      <w:r>
        <w:rPr>
          <w:spacing w:val="33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6"/>
        </w:rPr>
        <w:t>thu</w:t>
      </w:r>
      <w:r>
        <w:t>s</w:t>
      </w:r>
      <w:r>
        <w:rPr>
          <w:spacing w:val="35"/>
        </w:rPr>
        <w:t xml:space="preserve"> </w:t>
      </w:r>
      <w:r>
        <w:rPr>
          <w:spacing w:val="-6"/>
        </w:rPr>
        <w:t>mak</w:t>
      </w:r>
      <w:r>
        <w:t>e</w:t>
      </w:r>
      <w:r>
        <w:rPr>
          <w:spacing w:val="18"/>
        </w:rPr>
        <w:t xml:space="preserve"> </w:t>
      </w:r>
      <w:r>
        <w:rPr>
          <w:spacing w:val="-6"/>
          <w:w w:val="106"/>
        </w:rPr>
        <w:t xml:space="preserve">them </w:t>
      </w:r>
      <w:r>
        <w:t>genuinely</w:t>
      </w:r>
      <w:r>
        <w:rPr>
          <w:spacing w:val="26"/>
        </w:rPr>
        <w:t xml:space="preserve"> </w:t>
      </w:r>
      <w:r>
        <w:t>qualified</w:t>
      </w:r>
      <w:r>
        <w:rPr>
          <w:spacing w:val="1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enter</w:t>
      </w:r>
      <w:r>
        <w:rPr>
          <w:spacing w:val="26"/>
        </w:rPr>
        <w:t xml:space="preserve"> </w:t>
      </w:r>
      <w:r>
        <w:t>into</w:t>
      </w:r>
      <w:r>
        <w:rPr>
          <w:spacing w:val="24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illustrious</w:t>
      </w:r>
      <w:r>
        <w:rPr>
          <w:spacing w:val="42"/>
        </w:rPr>
        <w:t xml:space="preserve"> </w:t>
      </w:r>
      <w:r>
        <w:rPr>
          <w:w w:val="104"/>
        </w:rPr>
        <w:t>literature.”</w:t>
      </w:r>
    </w:p>
    <w:p w14:paraId="42E57833" w14:textId="77777777" w:rsidR="00150366" w:rsidRDefault="00150366">
      <w:pPr>
        <w:spacing w:before="5" w:line="160" w:lineRule="exact"/>
        <w:rPr>
          <w:sz w:val="17"/>
          <w:szCs w:val="17"/>
        </w:rPr>
      </w:pPr>
    </w:p>
    <w:p w14:paraId="78410F18" w14:textId="77777777" w:rsidR="00150366" w:rsidRDefault="00000000">
      <w:pPr>
        <w:spacing w:line="243" w:lineRule="auto"/>
        <w:ind w:left="154" w:right="120" w:firstLine="949"/>
        <w:jc w:val="right"/>
      </w:pPr>
      <w:r>
        <w:rPr>
          <w:rFonts w:ascii="Book Antiqua" w:eastAsia="Book Antiqua" w:hAnsi="Book Antiqua" w:cs="Book Antiqua"/>
          <w:i/>
          <w:w w:val="95"/>
        </w:rPr>
        <w:t>Çré-hari-guru-vaiñëava</w:t>
      </w:r>
      <w:r>
        <w:rPr>
          <w:rFonts w:ascii="Book Antiqua" w:eastAsia="Book Antiqua" w:hAnsi="Book Antiqua" w:cs="Book Antiqua"/>
          <w:i/>
          <w:spacing w:val="2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>kåpäleça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prärthé</w:t>
      </w:r>
      <w:r>
        <w:rPr>
          <w:rFonts w:ascii="Book Antiqua" w:eastAsia="Book Antiqua" w:hAnsi="Book Antiqua" w:cs="Book Antiqua"/>
          <w:i/>
          <w:spacing w:val="15"/>
          <w:w w:val="93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 xml:space="preserve">déna-héna </w:t>
      </w:r>
      <w:r>
        <w:t>Fervently</w:t>
      </w:r>
      <w:r>
        <w:rPr>
          <w:spacing w:val="17"/>
        </w:rPr>
        <w:t xml:space="preserve"> </w:t>
      </w:r>
      <w:r>
        <w:t>begging</w:t>
      </w:r>
      <w:r>
        <w:rPr>
          <w:spacing w:val="2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slight</w:t>
      </w:r>
      <w:r>
        <w:rPr>
          <w:spacing w:val="15"/>
        </w:rPr>
        <w:t xml:space="preserve"> </w:t>
      </w:r>
      <w:r>
        <w:t>trace</w:t>
      </w:r>
      <w:r>
        <w:rPr>
          <w:spacing w:val="1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mercy</w:t>
      </w:r>
      <w:r>
        <w:rPr>
          <w:spacing w:val="1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rPr>
          <w:w w:val="102"/>
        </w:rPr>
        <w:t xml:space="preserve">Hari,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Guru</w:t>
      </w:r>
      <w:r>
        <w:rPr>
          <w:spacing w:val="3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7"/>
          <w:w w:val="97"/>
        </w:rPr>
        <w:t>V</w:t>
      </w:r>
      <w:r>
        <w:rPr>
          <w:w w:val="97"/>
        </w:rPr>
        <w:t>aiñëavas,</w:t>
      </w:r>
      <w:r>
        <w:rPr>
          <w:spacing w:val="6"/>
          <w:w w:val="97"/>
        </w:rPr>
        <w:t xml:space="preserve"> </w:t>
      </w:r>
      <w:r>
        <w:t>destitute</w:t>
      </w:r>
      <w:r>
        <w:rPr>
          <w:spacing w:val="43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103"/>
        </w:rPr>
        <w:t>worthless,</w:t>
      </w:r>
    </w:p>
    <w:p w14:paraId="72ED125D" w14:textId="77777777" w:rsidR="00150366" w:rsidRDefault="00150366">
      <w:pPr>
        <w:spacing w:before="9" w:line="160" w:lineRule="exact"/>
        <w:rPr>
          <w:sz w:val="17"/>
          <w:szCs w:val="17"/>
        </w:rPr>
      </w:pPr>
    </w:p>
    <w:p w14:paraId="0BE6635D" w14:textId="77777777" w:rsidR="00150366" w:rsidRDefault="00000000">
      <w:pPr>
        <w:ind w:right="120"/>
        <w:jc w:val="right"/>
      </w:pPr>
      <w:r>
        <w:rPr>
          <w:spacing w:val="-20"/>
        </w:rPr>
        <w:t>T</w:t>
      </w:r>
      <w:r>
        <w:t xml:space="preserve">ridaëòibhikñu </w:t>
      </w:r>
      <w:r>
        <w:rPr>
          <w:spacing w:val="7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Bhaktivedänta</w:t>
      </w:r>
      <w:r>
        <w:rPr>
          <w:spacing w:val="25"/>
        </w:rPr>
        <w:t xml:space="preserve"> </w:t>
      </w:r>
      <w:r>
        <w:rPr>
          <w:w w:val="104"/>
        </w:rPr>
        <w:t>Näräyaëa</w:t>
      </w:r>
    </w:p>
    <w:p w14:paraId="207E97B7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338F1269" w14:textId="77777777" w:rsidR="00150366" w:rsidRDefault="00000000">
      <w:pPr>
        <w:ind w:right="120"/>
        <w:jc w:val="right"/>
      </w:pPr>
      <w:r>
        <w:t>Phälguna</w:t>
      </w:r>
      <w:r>
        <w:rPr>
          <w:spacing w:val="32"/>
        </w:rPr>
        <w:t xml:space="preserve"> </w:t>
      </w:r>
      <w:r>
        <w:rPr>
          <w:w w:val="108"/>
        </w:rPr>
        <w:t>pürëimä</w:t>
      </w:r>
    </w:p>
    <w:p w14:paraId="12C21233" w14:textId="77777777" w:rsidR="00150366" w:rsidRDefault="00000000">
      <w:pPr>
        <w:spacing w:before="28" w:line="278" w:lineRule="auto"/>
        <w:ind w:left="3662" w:right="120" w:firstLine="174"/>
        <w:jc w:val="right"/>
        <w:rPr>
          <w:sz w:val="18"/>
          <w:szCs w:val="18"/>
        </w:rPr>
      </w:pPr>
      <w:r>
        <w:rPr>
          <w:sz w:val="18"/>
          <w:szCs w:val="18"/>
        </w:rPr>
        <w:t>517</w:t>
      </w:r>
      <w:r>
        <w:rPr>
          <w:spacing w:val="10"/>
          <w:sz w:val="18"/>
          <w:szCs w:val="18"/>
        </w:rPr>
        <w:t xml:space="preserve"> </w:t>
      </w:r>
      <w:r>
        <w:rPr>
          <w:w w:val="99"/>
          <w:sz w:val="18"/>
          <w:szCs w:val="18"/>
        </w:rPr>
        <w:t xml:space="preserve">çré-gauräbda </w:t>
      </w:r>
      <w:r>
        <w:rPr>
          <w:sz w:val="18"/>
          <w:szCs w:val="18"/>
        </w:rPr>
        <w:t>bhäratéyäbda</w:t>
      </w:r>
      <w:r>
        <w:rPr>
          <w:spacing w:val="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1924,</w:t>
      </w:r>
    </w:p>
    <w:p w14:paraId="3A40F004" w14:textId="77777777" w:rsidR="00150366" w:rsidRDefault="00000000">
      <w:pPr>
        <w:spacing w:before="1"/>
        <w:ind w:right="120"/>
        <w:jc w:val="right"/>
        <w:rPr>
          <w:sz w:val="18"/>
          <w:szCs w:val="18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z w:val="18"/>
          <w:szCs w:val="18"/>
        </w:rPr>
        <w:t>18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March</w:t>
      </w:r>
      <w:r>
        <w:rPr>
          <w:spacing w:val="1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2003</w:t>
      </w:r>
    </w:p>
    <w:p w14:paraId="684499D9" w14:textId="4673A85C" w:rsidR="00150366" w:rsidRDefault="00150366">
      <w:pPr>
        <w:spacing w:line="200" w:lineRule="exact"/>
      </w:pPr>
    </w:p>
    <w:p w14:paraId="2ACF1637" w14:textId="77777777" w:rsidR="00150366" w:rsidRDefault="00150366">
      <w:pPr>
        <w:spacing w:line="200" w:lineRule="exact"/>
      </w:pPr>
    </w:p>
    <w:p w14:paraId="65940389" w14:textId="77777777" w:rsidR="00150366" w:rsidRDefault="00150366">
      <w:pPr>
        <w:spacing w:line="200" w:lineRule="exact"/>
      </w:pPr>
    </w:p>
    <w:p w14:paraId="7A588A83" w14:textId="77777777" w:rsidR="00150366" w:rsidRDefault="00150366">
      <w:pPr>
        <w:spacing w:line="200" w:lineRule="exact"/>
      </w:pPr>
    </w:p>
    <w:p w14:paraId="31C6CB70" w14:textId="77777777" w:rsidR="00150366" w:rsidRDefault="00150366">
      <w:pPr>
        <w:spacing w:line="200" w:lineRule="exact"/>
      </w:pPr>
    </w:p>
    <w:p w14:paraId="3277474E" w14:textId="77777777" w:rsidR="00150366" w:rsidRDefault="00150366">
      <w:pPr>
        <w:spacing w:line="200" w:lineRule="exact"/>
      </w:pPr>
    </w:p>
    <w:p w14:paraId="24F736FB" w14:textId="77777777" w:rsidR="00150366" w:rsidRDefault="00150366">
      <w:pPr>
        <w:spacing w:line="200" w:lineRule="exact"/>
      </w:pPr>
    </w:p>
    <w:p w14:paraId="3B050523" w14:textId="77777777" w:rsidR="00150366" w:rsidRDefault="00150366">
      <w:pPr>
        <w:spacing w:line="200" w:lineRule="exact"/>
      </w:pPr>
    </w:p>
    <w:p w14:paraId="4AA2F445" w14:textId="77777777" w:rsidR="00150366" w:rsidRDefault="00150366">
      <w:pPr>
        <w:spacing w:line="200" w:lineRule="exact"/>
      </w:pPr>
    </w:p>
    <w:p w14:paraId="6881CBC3" w14:textId="77777777" w:rsidR="00150366" w:rsidRDefault="00150366">
      <w:pPr>
        <w:spacing w:line="200" w:lineRule="exact"/>
      </w:pPr>
    </w:p>
    <w:p w14:paraId="5672E9BB" w14:textId="77777777" w:rsidR="00150366" w:rsidRDefault="00150366">
      <w:pPr>
        <w:spacing w:line="200" w:lineRule="exact"/>
      </w:pPr>
    </w:p>
    <w:p w14:paraId="117D885F" w14:textId="77777777" w:rsidR="00150366" w:rsidRDefault="00150366">
      <w:pPr>
        <w:spacing w:line="200" w:lineRule="exact"/>
      </w:pPr>
    </w:p>
    <w:p w14:paraId="17E56B66" w14:textId="77777777" w:rsidR="00150366" w:rsidRDefault="00150366">
      <w:pPr>
        <w:spacing w:line="200" w:lineRule="exact"/>
      </w:pPr>
    </w:p>
    <w:p w14:paraId="5755D516" w14:textId="77777777" w:rsidR="00150366" w:rsidRDefault="00150366">
      <w:pPr>
        <w:spacing w:line="200" w:lineRule="exact"/>
      </w:pPr>
    </w:p>
    <w:p w14:paraId="12DC8D34" w14:textId="77777777" w:rsidR="00150366" w:rsidRDefault="00150366">
      <w:pPr>
        <w:spacing w:line="200" w:lineRule="exact"/>
      </w:pPr>
    </w:p>
    <w:p w14:paraId="3221C00F" w14:textId="77777777" w:rsidR="00150366" w:rsidRDefault="00150366">
      <w:pPr>
        <w:spacing w:line="200" w:lineRule="exact"/>
      </w:pPr>
    </w:p>
    <w:p w14:paraId="53D1D3D1" w14:textId="77777777" w:rsidR="00150366" w:rsidRDefault="00150366">
      <w:pPr>
        <w:spacing w:line="200" w:lineRule="exact"/>
      </w:pPr>
    </w:p>
    <w:p w14:paraId="33B7E6FF" w14:textId="77777777" w:rsidR="00150366" w:rsidRDefault="00150366">
      <w:pPr>
        <w:spacing w:line="200" w:lineRule="exact"/>
      </w:pPr>
    </w:p>
    <w:p w14:paraId="312597F5" w14:textId="77777777" w:rsidR="00150366" w:rsidRDefault="00150366">
      <w:pPr>
        <w:spacing w:line="200" w:lineRule="exact"/>
      </w:pPr>
    </w:p>
    <w:p w14:paraId="0A436B3F" w14:textId="77777777" w:rsidR="00150366" w:rsidRDefault="00150366">
      <w:pPr>
        <w:spacing w:line="200" w:lineRule="exact"/>
      </w:pPr>
    </w:p>
    <w:p w14:paraId="5776102D" w14:textId="77777777" w:rsidR="00150366" w:rsidRDefault="00150366">
      <w:pPr>
        <w:spacing w:line="200" w:lineRule="exact"/>
      </w:pPr>
    </w:p>
    <w:p w14:paraId="67576257" w14:textId="77777777" w:rsidR="00150366" w:rsidRDefault="00150366">
      <w:pPr>
        <w:spacing w:line="200" w:lineRule="exact"/>
      </w:pPr>
    </w:p>
    <w:p w14:paraId="1E649533" w14:textId="77777777" w:rsidR="00150366" w:rsidRDefault="00150366">
      <w:pPr>
        <w:spacing w:line="200" w:lineRule="exact"/>
      </w:pPr>
    </w:p>
    <w:p w14:paraId="13BC8718" w14:textId="77777777" w:rsidR="00150366" w:rsidRDefault="00150366">
      <w:pPr>
        <w:spacing w:line="200" w:lineRule="exact"/>
      </w:pPr>
    </w:p>
    <w:p w14:paraId="429754B9" w14:textId="77777777" w:rsidR="00150366" w:rsidRDefault="00150366">
      <w:pPr>
        <w:spacing w:line="200" w:lineRule="exact"/>
      </w:pPr>
    </w:p>
    <w:p w14:paraId="429A0F1B" w14:textId="77777777" w:rsidR="00150366" w:rsidRDefault="00150366">
      <w:pPr>
        <w:spacing w:line="200" w:lineRule="exact"/>
      </w:pPr>
    </w:p>
    <w:p w14:paraId="2B4246BE" w14:textId="77777777" w:rsidR="00150366" w:rsidRDefault="00150366">
      <w:pPr>
        <w:spacing w:line="200" w:lineRule="exact"/>
      </w:pPr>
    </w:p>
    <w:p w14:paraId="28A0A8E3" w14:textId="77777777" w:rsidR="00150366" w:rsidRDefault="00150366">
      <w:pPr>
        <w:spacing w:line="200" w:lineRule="exact"/>
      </w:pPr>
    </w:p>
    <w:p w14:paraId="367BD958" w14:textId="77777777" w:rsidR="00150366" w:rsidRDefault="00150366">
      <w:pPr>
        <w:spacing w:line="200" w:lineRule="exact"/>
      </w:pPr>
    </w:p>
    <w:p w14:paraId="484DC662" w14:textId="77777777" w:rsidR="00150366" w:rsidRDefault="00150366">
      <w:pPr>
        <w:spacing w:line="200" w:lineRule="exact"/>
      </w:pPr>
    </w:p>
    <w:p w14:paraId="6AC06707" w14:textId="77777777" w:rsidR="00150366" w:rsidRDefault="00150366">
      <w:pPr>
        <w:spacing w:line="200" w:lineRule="exact"/>
      </w:pPr>
    </w:p>
    <w:p w14:paraId="723D780B" w14:textId="77777777" w:rsidR="00150366" w:rsidRDefault="00150366">
      <w:pPr>
        <w:spacing w:line="200" w:lineRule="exact"/>
      </w:pPr>
    </w:p>
    <w:p w14:paraId="3B332B8B" w14:textId="77777777" w:rsidR="00150366" w:rsidRDefault="00150366">
      <w:pPr>
        <w:spacing w:line="200" w:lineRule="exact"/>
      </w:pPr>
    </w:p>
    <w:p w14:paraId="351A3C8D" w14:textId="77777777" w:rsidR="00150366" w:rsidRDefault="00150366">
      <w:pPr>
        <w:spacing w:line="200" w:lineRule="exact"/>
      </w:pPr>
    </w:p>
    <w:p w14:paraId="4A91CAE2" w14:textId="77777777" w:rsidR="00150366" w:rsidRDefault="00150366">
      <w:pPr>
        <w:spacing w:line="200" w:lineRule="exact"/>
      </w:pPr>
    </w:p>
    <w:p w14:paraId="56211BE3" w14:textId="77777777" w:rsidR="00150366" w:rsidRDefault="00150366">
      <w:pPr>
        <w:spacing w:line="200" w:lineRule="exact"/>
      </w:pPr>
    </w:p>
    <w:p w14:paraId="4F37C0DC" w14:textId="77777777" w:rsidR="00150366" w:rsidRDefault="00150366">
      <w:pPr>
        <w:spacing w:line="200" w:lineRule="exact"/>
      </w:pPr>
    </w:p>
    <w:p w14:paraId="28EE9941" w14:textId="77777777" w:rsidR="00150366" w:rsidRDefault="00150366">
      <w:pPr>
        <w:spacing w:line="200" w:lineRule="exact"/>
      </w:pPr>
    </w:p>
    <w:p w14:paraId="647A2A94" w14:textId="77777777" w:rsidR="00150366" w:rsidRDefault="00150366">
      <w:pPr>
        <w:spacing w:line="200" w:lineRule="exact"/>
      </w:pPr>
    </w:p>
    <w:p w14:paraId="3DC0530C" w14:textId="77777777" w:rsidR="00150366" w:rsidRDefault="00150366">
      <w:pPr>
        <w:spacing w:line="200" w:lineRule="exact"/>
      </w:pPr>
    </w:p>
    <w:p w14:paraId="163EC0B0" w14:textId="77777777" w:rsidR="00150366" w:rsidRDefault="00150366">
      <w:pPr>
        <w:spacing w:before="13" w:line="240" w:lineRule="exact"/>
        <w:rPr>
          <w:sz w:val="24"/>
          <w:szCs w:val="24"/>
        </w:rPr>
      </w:pPr>
    </w:p>
    <w:p w14:paraId="0072E4CD" w14:textId="77777777" w:rsidR="00150366" w:rsidRDefault="00000000">
      <w:pPr>
        <w:spacing w:before="27"/>
        <w:ind w:left="376" w:right="218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i/>
          <w:spacing w:val="4"/>
          <w:sz w:val="22"/>
          <w:szCs w:val="22"/>
        </w:rPr>
        <w:t>Jayadev</w:t>
      </w:r>
      <w:r>
        <w:rPr>
          <w:rFonts w:ascii="Book Antiqua" w:eastAsia="Book Antiqua" w:hAnsi="Book Antiqua" w:cs="Book Antiqua"/>
          <w:i/>
          <w:sz w:val="22"/>
          <w:szCs w:val="22"/>
        </w:rPr>
        <w:t>a</w:t>
      </w:r>
      <w:r>
        <w:rPr>
          <w:rFonts w:ascii="Book Antiqua" w:eastAsia="Book Antiqua" w:hAnsi="Book Antiqua" w:cs="Book Antiqua"/>
          <w:i/>
          <w:spacing w:val="9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i/>
          <w:spacing w:val="4"/>
          <w:w w:val="93"/>
          <w:sz w:val="22"/>
          <w:szCs w:val="22"/>
        </w:rPr>
        <w:t>Gosvämé’</w:t>
      </w:r>
      <w:r>
        <w:rPr>
          <w:rFonts w:ascii="Book Antiqua" w:eastAsia="Book Antiqua" w:hAnsi="Book Antiqua" w:cs="Book Antiqua"/>
          <w:i/>
          <w:w w:val="93"/>
          <w:sz w:val="22"/>
          <w:szCs w:val="22"/>
        </w:rPr>
        <w:t>s</w:t>
      </w:r>
      <w:r>
        <w:rPr>
          <w:rFonts w:ascii="Book Antiqua" w:eastAsia="Book Antiqua" w:hAnsi="Book Antiqua" w:cs="Book Antiqua"/>
          <w:i/>
          <w:spacing w:val="15"/>
          <w:w w:val="93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i/>
          <w:spacing w:val="4"/>
          <w:sz w:val="22"/>
          <w:szCs w:val="22"/>
        </w:rPr>
        <w:t>Rädha-Mädhav</w:t>
      </w:r>
      <w:r>
        <w:rPr>
          <w:rFonts w:ascii="Book Antiqua" w:eastAsia="Book Antiqua" w:hAnsi="Book Antiqua" w:cs="Book Antiqua"/>
          <w:i/>
          <w:sz w:val="22"/>
          <w:szCs w:val="22"/>
        </w:rPr>
        <w:t>a</w:t>
      </w:r>
      <w:r>
        <w:rPr>
          <w:rFonts w:ascii="Book Antiqua" w:eastAsia="Book Antiqua" w:hAnsi="Book Antiqua" w:cs="Book Antiqua"/>
          <w:i/>
          <w:spacing w:val="-20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i/>
          <w:spacing w:val="4"/>
          <w:sz w:val="22"/>
          <w:szCs w:val="22"/>
        </w:rPr>
        <w:t>Deitie</w:t>
      </w:r>
      <w:r>
        <w:rPr>
          <w:rFonts w:ascii="Book Antiqua" w:eastAsia="Book Antiqua" w:hAnsi="Book Antiqua" w:cs="Book Antiqua"/>
          <w:i/>
          <w:sz w:val="22"/>
          <w:szCs w:val="22"/>
        </w:rPr>
        <w:t>s</w:t>
      </w:r>
      <w:r>
        <w:rPr>
          <w:rFonts w:ascii="Book Antiqua" w:eastAsia="Book Antiqua" w:hAnsi="Book Antiqua" w:cs="Book Antiqua"/>
          <w:i/>
          <w:spacing w:val="-16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i/>
          <w:spacing w:val="4"/>
          <w:sz w:val="22"/>
          <w:szCs w:val="22"/>
        </w:rPr>
        <w:t>at</w:t>
      </w:r>
    </w:p>
    <w:p w14:paraId="52C03D2D" w14:textId="77777777" w:rsidR="00150366" w:rsidRDefault="00000000">
      <w:pPr>
        <w:spacing w:line="240" w:lineRule="exact"/>
        <w:ind w:left="1188" w:right="970"/>
        <w:jc w:val="center"/>
        <w:rPr>
          <w:rFonts w:ascii="Book Antiqua" w:eastAsia="Book Antiqua" w:hAnsi="Book Antiqua" w:cs="Book Antiqua"/>
          <w:sz w:val="22"/>
          <w:szCs w:val="22"/>
        </w:rPr>
        <w:sectPr w:rsidR="00150366">
          <w:headerReference w:type="default" r:id="rId12"/>
          <w:pgSz w:w="6820" w:h="10220"/>
          <w:pgMar w:top="920" w:right="920" w:bottom="280" w:left="920" w:header="0" w:footer="0" w:gutter="0"/>
          <w:cols w:space="720"/>
        </w:sectPr>
      </w:pPr>
      <w:r>
        <w:rPr>
          <w:rFonts w:ascii="Book Antiqua" w:eastAsia="Book Antiqua" w:hAnsi="Book Antiqua" w:cs="Book Antiqua"/>
          <w:i/>
          <w:spacing w:val="4"/>
          <w:position w:val="1"/>
          <w:sz w:val="22"/>
          <w:szCs w:val="22"/>
        </w:rPr>
        <w:t>Rädhä-Dämodara</w:t>
      </w:r>
      <w:r>
        <w:rPr>
          <w:rFonts w:ascii="Book Antiqua" w:eastAsia="Book Antiqua" w:hAnsi="Book Antiqua" w:cs="Book Antiqua"/>
          <w:i/>
          <w:position w:val="1"/>
          <w:sz w:val="22"/>
          <w:szCs w:val="22"/>
        </w:rPr>
        <w:t>,</w:t>
      </w:r>
      <w:r>
        <w:rPr>
          <w:rFonts w:ascii="Book Antiqua" w:eastAsia="Book Antiqua" w:hAnsi="Book Antiqua" w:cs="Book Antiqua"/>
          <w:i/>
          <w:spacing w:val="-7"/>
          <w:position w:val="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i/>
          <w:spacing w:val="4"/>
          <w:w w:val="94"/>
          <w:position w:val="1"/>
          <w:sz w:val="22"/>
          <w:szCs w:val="22"/>
        </w:rPr>
        <w:t>Våndävana</w:t>
      </w:r>
    </w:p>
    <w:p w14:paraId="33F7C3BD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31CE72D" w14:textId="77777777" w:rsidR="00150366" w:rsidRDefault="00150366">
      <w:pPr>
        <w:spacing w:line="200" w:lineRule="exact"/>
      </w:pPr>
    </w:p>
    <w:p w14:paraId="46DD880F" w14:textId="77777777" w:rsidR="00150366" w:rsidRDefault="00150366">
      <w:pPr>
        <w:spacing w:line="200" w:lineRule="exact"/>
      </w:pPr>
    </w:p>
    <w:p w14:paraId="3BB971B4" w14:textId="77777777" w:rsidR="00150366" w:rsidRDefault="00150366">
      <w:pPr>
        <w:spacing w:line="200" w:lineRule="exact"/>
      </w:pPr>
    </w:p>
    <w:p w14:paraId="544BE074" w14:textId="77777777" w:rsidR="00150366" w:rsidRDefault="00150366">
      <w:pPr>
        <w:spacing w:line="200" w:lineRule="exact"/>
      </w:pPr>
    </w:p>
    <w:p w14:paraId="7DEEA8B7" w14:textId="77777777" w:rsidR="00150366" w:rsidRDefault="00150366">
      <w:pPr>
        <w:spacing w:line="200" w:lineRule="exact"/>
      </w:pPr>
    </w:p>
    <w:p w14:paraId="47CB67DF" w14:textId="77777777" w:rsidR="00150366" w:rsidRDefault="00000000">
      <w:pPr>
        <w:spacing w:before="20"/>
        <w:ind w:left="1568" w:right="1580"/>
        <w:jc w:val="center"/>
        <w:rPr>
          <w:rFonts w:ascii="Garamond" w:eastAsia="Garamond" w:hAnsi="Garamond" w:cs="Garamond"/>
          <w:sz w:val="48"/>
          <w:szCs w:val="48"/>
        </w:rPr>
      </w:pPr>
      <w:r>
        <w:rPr>
          <w:rFonts w:ascii="Garamond" w:eastAsia="Garamond" w:hAnsi="Garamond" w:cs="Garamond"/>
          <w:i/>
          <w:w w:val="115"/>
          <w:sz w:val="48"/>
          <w:szCs w:val="48"/>
        </w:rPr>
        <w:t>Fo</w:t>
      </w:r>
      <w:r>
        <w:rPr>
          <w:rFonts w:ascii="Garamond" w:eastAsia="Garamond" w:hAnsi="Garamond" w:cs="Garamond"/>
          <w:i/>
          <w:spacing w:val="15"/>
          <w:w w:val="115"/>
          <w:sz w:val="48"/>
          <w:szCs w:val="48"/>
        </w:rPr>
        <w:t>r</w:t>
      </w:r>
      <w:r>
        <w:rPr>
          <w:rFonts w:ascii="Garamond" w:eastAsia="Garamond" w:hAnsi="Garamond" w:cs="Garamond"/>
          <w:i/>
          <w:w w:val="139"/>
          <w:sz w:val="48"/>
          <w:szCs w:val="48"/>
        </w:rPr>
        <w:t>ewo</w:t>
      </w:r>
      <w:r>
        <w:rPr>
          <w:rFonts w:ascii="Garamond" w:eastAsia="Garamond" w:hAnsi="Garamond" w:cs="Garamond"/>
          <w:i/>
          <w:spacing w:val="8"/>
          <w:w w:val="139"/>
          <w:sz w:val="48"/>
          <w:szCs w:val="48"/>
        </w:rPr>
        <w:t>r</w:t>
      </w:r>
      <w:r>
        <w:rPr>
          <w:rFonts w:ascii="Garamond" w:eastAsia="Garamond" w:hAnsi="Garamond" w:cs="Garamond"/>
          <w:i/>
          <w:w w:val="139"/>
          <w:sz w:val="48"/>
          <w:szCs w:val="48"/>
        </w:rPr>
        <w:t>d</w:t>
      </w:r>
    </w:p>
    <w:p w14:paraId="615CA55C" w14:textId="77777777" w:rsidR="00150366" w:rsidRDefault="00000000">
      <w:pPr>
        <w:spacing w:before="11" w:line="280" w:lineRule="exact"/>
        <w:ind w:left="1672" w:right="1684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w w:val="131"/>
          <w:sz w:val="24"/>
          <w:szCs w:val="24"/>
        </w:rPr>
        <w:t>a</w:t>
      </w:r>
      <w:r>
        <w:rPr>
          <w:rFonts w:ascii="Book Antiqua" w:eastAsia="Book Antiqua" w:hAnsi="Book Antiqua" w:cs="Book Antiqua"/>
          <w:b/>
          <w:spacing w:val="-12"/>
          <w:w w:val="131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w w:val="131"/>
          <w:sz w:val="17"/>
          <w:szCs w:val="17"/>
        </w:rPr>
        <w:t>few</w:t>
      </w:r>
      <w:r>
        <w:rPr>
          <w:rFonts w:ascii="Book Antiqua" w:eastAsia="Book Antiqua" w:hAnsi="Book Antiqua" w:cs="Book Antiqua"/>
          <w:b/>
          <w:spacing w:val="5"/>
          <w:w w:val="13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135"/>
          <w:sz w:val="17"/>
          <w:szCs w:val="17"/>
        </w:rPr>
        <w:t>word</w:t>
      </w:r>
      <w:r>
        <w:rPr>
          <w:rFonts w:ascii="Book Antiqua" w:eastAsia="Book Antiqua" w:hAnsi="Book Antiqua" w:cs="Book Antiqua"/>
          <w:b/>
          <w:w w:val="92"/>
          <w:sz w:val="17"/>
          <w:szCs w:val="17"/>
        </w:rPr>
        <w:t>S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132"/>
          <w:sz w:val="17"/>
          <w:szCs w:val="17"/>
        </w:rPr>
        <w:t>from</w:t>
      </w:r>
    </w:p>
    <w:p w14:paraId="3A40A1F9" w14:textId="77777777" w:rsidR="00150366" w:rsidRDefault="00000000">
      <w:pPr>
        <w:spacing w:line="240" w:lineRule="exact"/>
        <w:ind w:left="69" w:right="81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spacing w:val="-5"/>
          <w:w w:val="91"/>
          <w:position w:val="2"/>
          <w:sz w:val="24"/>
          <w:szCs w:val="24"/>
        </w:rPr>
        <w:t>p</w:t>
      </w:r>
      <w:r>
        <w:rPr>
          <w:rFonts w:ascii="Book Antiqua" w:eastAsia="Book Antiqua" w:hAnsi="Book Antiqua" w:cs="Book Antiqua"/>
          <w:b/>
          <w:spacing w:val="-5"/>
          <w:w w:val="170"/>
          <w:position w:val="2"/>
          <w:sz w:val="17"/>
          <w:szCs w:val="17"/>
        </w:rPr>
        <w:t>r</w:t>
      </w:r>
      <w:r>
        <w:rPr>
          <w:rFonts w:ascii="Book Antiqua" w:eastAsia="Book Antiqua" w:hAnsi="Book Antiqua" w:cs="Book Antiqua"/>
          <w:b/>
          <w:spacing w:val="-5"/>
          <w:w w:val="140"/>
          <w:position w:val="2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5"/>
          <w:w w:val="102"/>
          <w:position w:val="2"/>
          <w:sz w:val="17"/>
          <w:szCs w:val="17"/>
        </w:rPr>
        <w:t>b</w:t>
      </w:r>
      <w:r>
        <w:rPr>
          <w:rFonts w:ascii="Book Antiqua" w:eastAsia="Book Antiqua" w:hAnsi="Book Antiqua" w:cs="Book Antiqua"/>
          <w:b/>
          <w:spacing w:val="-5"/>
          <w:w w:val="124"/>
          <w:position w:val="2"/>
          <w:sz w:val="17"/>
          <w:szCs w:val="17"/>
        </w:rPr>
        <w:t>hu</w:t>
      </w:r>
      <w:r>
        <w:rPr>
          <w:rFonts w:ascii="Book Antiqua" w:eastAsia="Book Antiqua" w:hAnsi="Book Antiqua" w:cs="Book Antiqua"/>
          <w:b/>
          <w:spacing w:val="-5"/>
          <w:w w:val="95"/>
          <w:position w:val="2"/>
          <w:sz w:val="17"/>
          <w:szCs w:val="17"/>
        </w:rPr>
        <w:t>p</w:t>
      </w:r>
      <w:r>
        <w:rPr>
          <w:rFonts w:ascii="Book Antiqua" w:eastAsia="Book Antiqua" w:hAnsi="Book Antiqua" w:cs="Book Antiqua"/>
          <w:b/>
          <w:spacing w:val="-5"/>
          <w:w w:val="140"/>
          <w:position w:val="2"/>
          <w:sz w:val="17"/>
          <w:szCs w:val="17"/>
        </w:rPr>
        <w:t>ä</w:t>
      </w:r>
      <w:r>
        <w:rPr>
          <w:rFonts w:ascii="Book Antiqua" w:eastAsia="Book Antiqua" w:hAnsi="Book Antiqua" w:cs="Book Antiqua"/>
          <w:b/>
          <w:spacing w:val="-5"/>
          <w:w w:val="124"/>
          <w:position w:val="2"/>
          <w:sz w:val="17"/>
          <w:szCs w:val="17"/>
        </w:rPr>
        <w:t>d</w:t>
      </w:r>
      <w:r>
        <w:rPr>
          <w:rFonts w:ascii="Book Antiqua" w:eastAsia="Book Antiqua" w:hAnsi="Book Antiqua" w:cs="Book Antiqua"/>
          <w:b/>
          <w:w w:val="140"/>
          <w:position w:val="2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10"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74"/>
          <w:position w:val="2"/>
          <w:sz w:val="24"/>
          <w:szCs w:val="24"/>
        </w:rPr>
        <w:t>Ç</w:t>
      </w:r>
      <w:r>
        <w:rPr>
          <w:rFonts w:ascii="Book Antiqua" w:eastAsia="Book Antiqua" w:hAnsi="Book Antiqua" w:cs="Book Antiqua"/>
          <w:b/>
          <w:spacing w:val="-5"/>
          <w:w w:val="170"/>
          <w:position w:val="2"/>
          <w:sz w:val="17"/>
          <w:szCs w:val="17"/>
        </w:rPr>
        <w:t>r</w:t>
      </w:r>
      <w:r>
        <w:rPr>
          <w:rFonts w:ascii="Book Antiqua" w:eastAsia="Book Antiqua" w:hAnsi="Book Antiqua" w:cs="Book Antiqua"/>
          <w:b/>
          <w:spacing w:val="-5"/>
          <w:w w:val="73"/>
          <w:position w:val="2"/>
          <w:sz w:val="17"/>
          <w:szCs w:val="17"/>
        </w:rPr>
        <w:t>é</w:t>
      </w:r>
      <w:r>
        <w:rPr>
          <w:rFonts w:ascii="Book Antiqua" w:eastAsia="Book Antiqua" w:hAnsi="Book Antiqua" w:cs="Book Antiqua"/>
          <w:b/>
          <w:spacing w:val="-5"/>
          <w:w w:val="180"/>
          <w:position w:val="2"/>
          <w:sz w:val="17"/>
          <w:szCs w:val="17"/>
        </w:rPr>
        <w:t>l</w:t>
      </w:r>
      <w:r>
        <w:rPr>
          <w:rFonts w:ascii="Book Antiqua" w:eastAsia="Book Antiqua" w:hAnsi="Book Antiqua" w:cs="Book Antiqua"/>
          <w:b/>
          <w:w w:val="140"/>
          <w:position w:val="2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11"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7"/>
          <w:position w:val="2"/>
          <w:sz w:val="24"/>
          <w:szCs w:val="24"/>
        </w:rPr>
        <w:t>b</w:t>
      </w:r>
      <w:r>
        <w:rPr>
          <w:rFonts w:ascii="Book Antiqua" w:eastAsia="Book Antiqua" w:hAnsi="Book Antiqua" w:cs="Book Antiqua"/>
          <w:b/>
          <w:spacing w:val="-5"/>
          <w:w w:val="124"/>
          <w:position w:val="2"/>
          <w:sz w:val="17"/>
          <w:szCs w:val="17"/>
        </w:rPr>
        <w:t>h</w:t>
      </w:r>
      <w:r>
        <w:rPr>
          <w:rFonts w:ascii="Book Antiqua" w:eastAsia="Book Antiqua" w:hAnsi="Book Antiqua" w:cs="Book Antiqua"/>
          <w:b/>
          <w:spacing w:val="-5"/>
          <w:w w:val="140"/>
          <w:position w:val="2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5"/>
          <w:w w:val="114"/>
          <w:position w:val="2"/>
          <w:sz w:val="17"/>
          <w:szCs w:val="17"/>
        </w:rPr>
        <w:t>k</w:t>
      </w:r>
      <w:r>
        <w:rPr>
          <w:rFonts w:ascii="Book Antiqua" w:eastAsia="Book Antiqua" w:hAnsi="Book Antiqua" w:cs="Book Antiqua"/>
          <w:b/>
          <w:spacing w:val="-5"/>
          <w:w w:val="198"/>
          <w:position w:val="2"/>
          <w:sz w:val="17"/>
          <w:szCs w:val="17"/>
        </w:rPr>
        <w:t>t</w:t>
      </w:r>
      <w:r>
        <w:rPr>
          <w:rFonts w:ascii="Book Antiqua" w:eastAsia="Book Antiqua" w:hAnsi="Book Antiqua" w:cs="Book Antiqua"/>
          <w:b/>
          <w:spacing w:val="-5"/>
          <w:w w:val="110"/>
          <w:position w:val="2"/>
          <w:sz w:val="17"/>
          <w:szCs w:val="17"/>
        </w:rPr>
        <w:t>i</w:t>
      </w:r>
      <w:r>
        <w:rPr>
          <w:rFonts w:ascii="Book Antiqua" w:eastAsia="Book Antiqua" w:hAnsi="Book Antiqua" w:cs="Book Antiqua"/>
          <w:b/>
          <w:spacing w:val="-5"/>
          <w:w w:val="92"/>
          <w:position w:val="2"/>
          <w:sz w:val="17"/>
          <w:szCs w:val="17"/>
        </w:rPr>
        <w:t>S</w:t>
      </w:r>
      <w:r>
        <w:rPr>
          <w:rFonts w:ascii="Book Antiqua" w:eastAsia="Book Antiqua" w:hAnsi="Book Antiqua" w:cs="Book Antiqua"/>
          <w:b/>
          <w:spacing w:val="-5"/>
          <w:w w:val="110"/>
          <w:position w:val="2"/>
          <w:sz w:val="17"/>
          <w:szCs w:val="17"/>
        </w:rPr>
        <w:t>i</w:t>
      </w:r>
      <w:r>
        <w:rPr>
          <w:rFonts w:ascii="Book Antiqua" w:eastAsia="Book Antiqua" w:hAnsi="Book Antiqua" w:cs="Book Antiqua"/>
          <w:b/>
          <w:spacing w:val="-5"/>
          <w:w w:val="124"/>
          <w:position w:val="2"/>
          <w:sz w:val="17"/>
          <w:szCs w:val="17"/>
        </w:rPr>
        <w:t>ddh</w:t>
      </w:r>
      <w:r>
        <w:rPr>
          <w:rFonts w:ascii="Book Antiqua" w:eastAsia="Book Antiqua" w:hAnsi="Book Antiqua" w:cs="Book Antiqua"/>
          <w:b/>
          <w:spacing w:val="-5"/>
          <w:w w:val="140"/>
          <w:position w:val="2"/>
          <w:sz w:val="17"/>
          <w:szCs w:val="17"/>
        </w:rPr>
        <w:t>ä</w:t>
      </w:r>
      <w:r>
        <w:rPr>
          <w:rFonts w:ascii="Book Antiqua" w:eastAsia="Book Antiqua" w:hAnsi="Book Antiqua" w:cs="Book Antiqua"/>
          <w:b/>
          <w:spacing w:val="-5"/>
          <w:w w:val="127"/>
          <w:position w:val="2"/>
          <w:sz w:val="17"/>
          <w:szCs w:val="17"/>
        </w:rPr>
        <w:t>n</w:t>
      </w:r>
      <w:r>
        <w:rPr>
          <w:rFonts w:ascii="Book Antiqua" w:eastAsia="Book Antiqua" w:hAnsi="Book Antiqua" w:cs="Book Antiqua"/>
          <w:b/>
          <w:spacing w:val="-20"/>
          <w:w w:val="198"/>
          <w:position w:val="2"/>
          <w:sz w:val="17"/>
          <w:szCs w:val="17"/>
        </w:rPr>
        <w:t>t</w:t>
      </w:r>
      <w:r>
        <w:rPr>
          <w:rFonts w:ascii="Book Antiqua" w:eastAsia="Book Antiqua" w:hAnsi="Book Antiqua" w:cs="Book Antiqua"/>
          <w:b/>
          <w:w w:val="140"/>
          <w:position w:val="2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11"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  <w:position w:val="2"/>
          <w:sz w:val="24"/>
          <w:szCs w:val="24"/>
        </w:rPr>
        <w:t>S</w:t>
      </w:r>
      <w:r>
        <w:rPr>
          <w:rFonts w:ascii="Book Antiqua" w:eastAsia="Book Antiqua" w:hAnsi="Book Antiqua" w:cs="Book Antiqua"/>
          <w:b/>
          <w:spacing w:val="-5"/>
          <w:w w:val="140"/>
          <w:position w:val="2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5"/>
          <w:w w:val="170"/>
          <w:position w:val="2"/>
          <w:sz w:val="17"/>
          <w:szCs w:val="17"/>
        </w:rPr>
        <w:t>r</w:t>
      </w:r>
      <w:r>
        <w:rPr>
          <w:rFonts w:ascii="Book Antiqua" w:eastAsia="Book Antiqua" w:hAnsi="Book Antiqua" w:cs="Book Antiqua"/>
          <w:b/>
          <w:spacing w:val="-5"/>
          <w:w w:val="140"/>
          <w:position w:val="2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5"/>
          <w:w w:val="92"/>
          <w:position w:val="2"/>
          <w:sz w:val="17"/>
          <w:szCs w:val="17"/>
        </w:rPr>
        <w:t>S</w:t>
      </w:r>
      <w:r>
        <w:rPr>
          <w:rFonts w:ascii="Book Antiqua" w:eastAsia="Book Antiqua" w:hAnsi="Book Antiqua" w:cs="Book Antiqua"/>
          <w:b/>
          <w:spacing w:val="-20"/>
          <w:w w:val="125"/>
          <w:position w:val="2"/>
          <w:sz w:val="17"/>
          <w:szCs w:val="17"/>
        </w:rPr>
        <w:t>v</w:t>
      </w:r>
      <w:r>
        <w:rPr>
          <w:rFonts w:ascii="Book Antiqua" w:eastAsia="Book Antiqua" w:hAnsi="Book Antiqua" w:cs="Book Antiqua"/>
          <w:b/>
          <w:spacing w:val="-22"/>
          <w:w w:val="140"/>
          <w:position w:val="2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5"/>
          <w:w w:val="198"/>
          <w:position w:val="2"/>
          <w:sz w:val="17"/>
          <w:szCs w:val="17"/>
        </w:rPr>
        <w:t>t</w:t>
      </w:r>
      <w:r>
        <w:rPr>
          <w:rFonts w:ascii="Book Antiqua" w:eastAsia="Book Antiqua" w:hAnsi="Book Antiqua" w:cs="Book Antiqua"/>
          <w:b/>
          <w:w w:val="73"/>
          <w:position w:val="2"/>
          <w:sz w:val="17"/>
          <w:szCs w:val="17"/>
        </w:rPr>
        <w:t>é</w:t>
      </w:r>
      <w:r>
        <w:rPr>
          <w:rFonts w:ascii="Book Antiqua" w:eastAsia="Book Antiqua" w:hAnsi="Book Antiqua" w:cs="Book Antiqua"/>
          <w:b/>
          <w:spacing w:val="11"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75"/>
          <w:position w:val="2"/>
          <w:sz w:val="24"/>
          <w:szCs w:val="24"/>
        </w:rPr>
        <w:t>Ö</w:t>
      </w:r>
      <w:r>
        <w:rPr>
          <w:rFonts w:ascii="Book Antiqua" w:eastAsia="Book Antiqua" w:hAnsi="Book Antiqua" w:cs="Book Antiqua"/>
          <w:b/>
          <w:spacing w:val="-5"/>
          <w:w w:val="124"/>
          <w:position w:val="2"/>
          <w:sz w:val="17"/>
          <w:szCs w:val="17"/>
        </w:rPr>
        <w:t>h</w:t>
      </w:r>
      <w:r>
        <w:rPr>
          <w:rFonts w:ascii="Book Antiqua" w:eastAsia="Book Antiqua" w:hAnsi="Book Antiqua" w:cs="Book Antiqua"/>
          <w:b/>
          <w:spacing w:val="-5"/>
          <w:w w:val="140"/>
          <w:position w:val="2"/>
          <w:sz w:val="17"/>
          <w:szCs w:val="17"/>
        </w:rPr>
        <w:t>ä</w:t>
      </w:r>
      <w:r>
        <w:rPr>
          <w:rFonts w:ascii="Book Antiqua" w:eastAsia="Book Antiqua" w:hAnsi="Book Antiqua" w:cs="Book Antiqua"/>
          <w:b/>
          <w:spacing w:val="-5"/>
          <w:w w:val="114"/>
          <w:position w:val="2"/>
          <w:sz w:val="17"/>
          <w:szCs w:val="17"/>
        </w:rPr>
        <w:t>k</w:t>
      </w:r>
      <w:r>
        <w:rPr>
          <w:rFonts w:ascii="Book Antiqua" w:eastAsia="Book Antiqua" w:hAnsi="Book Antiqua" w:cs="Book Antiqua"/>
          <w:b/>
          <w:spacing w:val="-5"/>
          <w:w w:val="124"/>
          <w:position w:val="2"/>
          <w:sz w:val="17"/>
          <w:szCs w:val="17"/>
        </w:rPr>
        <w:t>u</w:t>
      </w:r>
      <w:r>
        <w:rPr>
          <w:rFonts w:ascii="Book Antiqua" w:eastAsia="Book Antiqua" w:hAnsi="Book Antiqua" w:cs="Book Antiqua"/>
          <w:b/>
          <w:spacing w:val="-5"/>
          <w:w w:val="170"/>
          <w:position w:val="2"/>
          <w:sz w:val="17"/>
          <w:szCs w:val="17"/>
        </w:rPr>
        <w:t>r</w:t>
      </w:r>
      <w:r>
        <w:rPr>
          <w:rFonts w:ascii="Book Antiqua" w:eastAsia="Book Antiqua" w:hAnsi="Book Antiqua" w:cs="Book Antiqua"/>
          <w:b/>
          <w:w w:val="140"/>
          <w:position w:val="2"/>
          <w:sz w:val="17"/>
          <w:szCs w:val="17"/>
        </w:rPr>
        <w:t>a</w:t>
      </w:r>
    </w:p>
    <w:p w14:paraId="5C92A858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01511E7A" w14:textId="77777777" w:rsidR="00150366" w:rsidRDefault="00150366">
      <w:pPr>
        <w:spacing w:line="200" w:lineRule="exact"/>
      </w:pPr>
    </w:p>
    <w:p w14:paraId="200ACE04" w14:textId="77777777" w:rsidR="00150366" w:rsidRDefault="00000000">
      <w:pPr>
        <w:ind w:left="1372" w:right="1384"/>
        <w:jc w:val="center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i/>
          <w:sz w:val="30"/>
          <w:szCs w:val="30"/>
        </w:rPr>
        <w:t>O</w:t>
      </w:r>
      <w:r>
        <w:rPr>
          <w:rFonts w:ascii="Georgia" w:eastAsia="Georgia" w:hAnsi="Georgia" w:cs="Georgia"/>
          <w:i/>
          <w:sz w:val="21"/>
          <w:szCs w:val="21"/>
        </w:rPr>
        <w:t>n</w:t>
      </w:r>
      <w:r>
        <w:rPr>
          <w:rFonts w:ascii="Georgia" w:eastAsia="Georgia" w:hAnsi="Georgia" w:cs="Georgia"/>
          <w:i/>
          <w:spacing w:val="43"/>
          <w:sz w:val="21"/>
          <w:szCs w:val="21"/>
        </w:rPr>
        <w:t xml:space="preserve"> </w:t>
      </w:r>
      <w:r>
        <w:rPr>
          <w:rFonts w:ascii="Georgia" w:eastAsia="Georgia" w:hAnsi="Georgia" w:cs="Georgia"/>
          <w:i/>
          <w:w w:val="83"/>
          <w:sz w:val="30"/>
          <w:szCs w:val="30"/>
        </w:rPr>
        <w:t>Ç</w:t>
      </w:r>
      <w:r>
        <w:rPr>
          <w:rFonts w:ascii="Georgia" w:eastAsia="Georgia" w:hAnsi="Georgia" w:cs="Georgia"/>
          <w:i/>
          <w:w w:val="83"/>
          <w:sz w:val="21"/>
          <w:szCs w:val="21"/>
        </w:rPr>
        <w:t xml:space="preserve">ré </w:t>
      </w:r>
      <w:r>
        <w:rPr>
          <w:rFonts w:ascii="Georgia" w:eastAsia="Georgia" w:hAnsi="Georgia" w:cs="Georgia"/>
          <w:i/>
          <w:spacing w:val="1"/>
          <w:w w:val="83"/>
          <w:sz w:val="21"/>
          <w:szCs w:val="21"/>
        </w:rPr>
        <w:t xml:space="preserve"> </w:t>
      </w:r>
      <w:r>
        <w:rPr>
          <w:rFonts w:ascii="Georgia" w:eastAsia="Georgia" w:hAnsi="Georgia" w:cs="Georgia"/>
          <w:i/>
          <w:w w:val="97"/>
          <w:sz w:val="30"/>
          <w:szCs w:val="30"/>
        </w:rPr>
        <w:t>G</w:t>
      </w:r>
      <w:r>
        <w:rPr>
          <w:rFonts w:ascii="Georgia" w:eastAsia="Georgia" w:hAnsi="Georgia" w:cs="Georgia"/>
          <w:i/>
          <w:w w:val="104"/>
          <w:sz w:val="21"/>
          <w:szCs w:val="21"/>
        </w:rPr>
        <w:t>é</w:t>
      </w:r>
      <w:r>
        <w:rPr>
          <w:rFonts w:ascii="Georgia" w:eastAsia="Georgia" w:hAnsi="Georgia" w:cs="Georgia"/>
          <w:i/>
          <w:spacing w:val="-4"/>
          <w:w w:val="104"/>
          <w:sz w:val="21"/>
          <w:szCs w:val="21"/>
        </w:rPr>
        <w:t>t</w:t>
      </w:r>
      <w:r>
        <w:rPr>
          <w:rFonts w:ascii="Georgia" w:eastAsia="Georgia" w:hAnsi="Georgia" w:cs="Georgia"/>
          <w:i/>
          <w:w w:val="111"/>
          <w:sz w:val="21"/>
          <w:szCs w:val="21"/>
        </w:rPr>
        <w:t>a</w:t>
      </w:r>
      <w:r>
        <w:rPr>
          <w:rFonts w:ascii="Georgia" w:eastAsia="Georgia" w:hAnsi="Georgia" w:cs="Georgia"/>
          <w:i/>
          <w:w w:val="88"/>
          <w:sz w:val="30"/>
          <w:szCs w:val="30"/>
        </w:rPr>
        <w:t>-</w:t>
      </w:r>
      <w:r>
        <w:rPr>
          <w:rFonts w:ascii="Georgia" w:eastAsia="Georgia" w:hAnsi="Georgia" w:cs="Georgia"/>
          <w:i/>
          <w:w w:val="98"/>
          <w:sz w:val="21"/>
          <w:szCs w:val="21"/>
        </w:rPr>
        <w:t>GO</w:t>
      </w:r>
      <w:r>
        <w:rPr>
          <w:rFonts w:ascii="Georgia" w:eastAsia="Georgia" w:hAnsi="Georgia" w:cs="Georgia"/>
          <w:i/>
          <w:w w:val="114"/>
          <w:sz w:val="21"/>
          <w:szCs w:val="21"/>
        </w:rPr>
        <w:t>vinda</w:t>
      </w:r>
    </w:p>
    <w:p w14:paraId="598E42EC" w14:textId="77777777" w:rsidR="00150366" w:rsidRDefault="00000000">
      <w:pPr>
        <w:spacing w:before="79"/>
        <w:ind w:left="72" w:right="86"/>
        <w:jc w:val="center"/>
      </w:pPr>
      <w:r>
        <w:rPr>
          <w:i/>
          <w:spacing w:val="-2"/>
        </w:rPr>
        <w:t>Th</w:t>
      </w:r>
      <w:r>
        <w:rPr>
          <w:i/>
        </w:rPr>
        <w:t>e</w:t>
      </w:r>
      <w:r>
        <w:rPr>
          <w:i/>
          <w:spacing w:val="10"/>
        </w:rPr>
        <w:t xml:space="preserve"> </w:t>
      </w:r>
      <w:r>
        <w:rPr>
          <w:i/>
          <w:spacing w:val="-2"/>
        </w:rPr>
        <w:t>followin</w:t>
      </w:r>
      <w:r>
        <w:rPr>
          <w:i/>
        </w:rPr>
        <w:t>g</w:t>
      </w:r>
      <w:r>
        <w:rPr>
          <w:i/>
          <w:spacing w:val="-13"/>
        </w:rPr>
        <w:t xml:space="preserve"> </w:t>
      </w:r>
      <w:r>
        <w:rPr>
          <w:i/>
          <w:spacing w:val="-2"/>
          <w:w w:val="94"/>
        </w:rPr>
        <w:t>discours</w:t>
      </w:r>
      <w:r>
        <w:rPr>
          <w:i/>
          <w:w w:val="94"/>
        </w:rPr>
        <w:t>e</w:t>
      </w:r>
      <w:r>
        <w:rPr>
          <w:i/>
          <w:spacing w:val="20"/>
          <w:w w:val="94"/>
        </w:rPr>
        <w:t xml:space="preserve"> </w:t>
      </w:r>
      <w:r>
        <w:rPr>
          <w:i/>
          <w:spacing w:val="-2"/>
        </w:rPr>
        <w:t>wa</w:t>
      </w:r>
      <w:r>
        <w:rPr>
          <w:i/>
        </w:rPr>
        <w:t>s</w:t>
      </w:r>
      <w:r>
        <w:rPr>
          <w:i/>
          <w:spacing w:val="4"/>
        </w:rPr>
        <w:t xml:space="preserve"> </w:t>
      </w:r>
      <w:r>
        <w:rPr>
          <w:i/>
          <w:spacing w:val="-2"/>
        </w:rPr>
        <w:t>delivere</w:t>
      </w:r>
      <w:r>
        <w:rPr>
          <w:i/>
        </w:rPr>
        <w:t>d</w:t>
      </w:r>
      <w:r>
        <w:rPr>
          <w:i/>
          <w:spacing w:val="-20"/>
        </w:rPr>
        <w:t xml:space="preserve"> </w:t>
      </w:r>
      <w:r>
        <w:rPr>
          <w:i/>
          <w:spacing w:val="-2"/>
        </w:rPr>
        <w:t>i</w:t>
      </w:r>
      <w:r>
        <w:rPr>
          <w:i/>
        </w:rPr>
        <w:t>n</w:t>
      </w:r>
      <w:r>
        <w:rPr>
          <w:i/>
          <w:spacing w:val="10"/>
        </w:rPr>
        <w:t xml:space="preserve"> </w:t>
      </w:r>
      <w:r>
        <w:rPr>
          <w:i/>
          <w:spacing w:val="-2"/>
        </w:rPr>
        <w:t>193</w:t>
      </w:r>
      <w:r>
        <w:rPr>
          <w:i/>
        </w:rPr>
        <w:t>2</w:t>
      </w:r>
      <w:r>
        <w:rPr>
          <w:i/>
          <w:spacing w:val="10"/>
        </w:rPr>
        <w:t xml:space="preserve"> </w:t>
      </w:r>
      <w:r>
        <w:rPr>
          <w:i/>
          <w:spacing w:val="-2"/>
        </w:rPr>
        <w:t>o</w:t>
      </w:r>
      <w:r>
        <w:rPr>
          <w:i/>
        </w:rPr>
        <w:t>n</w:t>
      </w:r>
      <w:r>
        <w:rPr>
          <w:i/>
          <w:spacing w:val="2"/>
        </w:rPr>
        <w:t xml:space="preserve"> </w:t>
      </w:r>
      <w:r>
        <w:rPr>
          <w:i/>
          <w:spacing w:val="-2"/>
        </w:rPr>
        <w:t>th</w:t>
      </w:r>
      <w:r>
        <w:rPr>
          <w:i/>
        </w:rPr>
        <w:t>e</w:t>
      </w:r>
      <w:r>
        <w:rPr>
          <w:i/>
          <w:spacing w:val="5"/>
        </w:rPr>
        <w:t xml:space="preserve"> </w:t>
      </w:r>
      <w:r>
        <w:rPr>
          <w:i/>
          <w:spacing w:val="-2"/>
        </w:rPr>
        <w:t>ev</w:t>
      </w:r>
      <w:r>
        <w:rPr>
          <w:i/>
        </w:rPr>
        <w:t>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o</w:t>
      </w:r>
      <w:r>
        <w:rPr>
          <w:i/>
        </w:rPr>
        <w:t>f</w:t>
      </w:r>
      <w:r>
        <w:rPr>
          <w:i/>
          <w:spacing w:val="2"/>
        </w:rPr>
        <w:t xml:space="preserve"> </w:t>
      </w:r>
      <w:r>
        <w:rPr>
          <w:i/>
          <w:spacing w:val="-2"/>
          <w:w w:val="98"/>
        </w:rPr>
        <w:t>the</w:t>
      </w:r>
    </w:p>
    <w:p w14:paraId="41AA4A6A" w14:textId="77777777" w:rsidR="00150366" w:rsidRDefault="00000000">
      <w:pPr>
        <w:spacing w:before="12"/>
        <w:ind w:left="72" w:right="90"/>
        <w:jc w:val="center"/>
      </w:pPr>
      <w:r>
        <w:rPr>
          <w:i/>
          <w:spacing w:val="-6"/>
        </w:rPr>
        <w:t>446t</w:t>
      </w:r>
      <w:r>
        <w:rPr>
          <w:i/>
        </w:rPr>
        <w:t>h</w:t>
      </w:r>
      <w:r>
        <w:rPr>
          <w:i/>
          <w:spacing w:val="9"/>
        </w:rPr>
        <w:t xml:space="preserve"> </w:t>
      </w:r>
      <w:r>
        <w:rPr>
          <w:i/>
          <w:spacing w:val="-6"/>
        </w:rPr>
        <w:t>commemoratio</w:t>
      </w:r>
      <w:r>
        <w:rPr>
          <w:i/>
        </w:rPr>
        <w:t>n</w:t>
      </w:r>
      <w:r>
        <w:rPr>
          <w:i/>
          <w:spacing w:val="-17"/>
        </w:rPr>
        <w:t xml:space="preserve"> </w:t>
      </w:r>
      <w:r>
        <w:rPr>
          <w:i/>
          <w:spacing w:val="-6"/>
        </w:rPr>
        <w:t>o</w:t>
      </w:r>
      <w:r>
        <w:rPr>
          <w:i/>
        </w:rPr>
        <w:t>f</w:t>
      </w:r>
      <w:r>
        <w:rPr>
          <w:i/>
          <w:spacing w:val="1"/>
        </w:rPr>
        <w:t xml:space="preserve"> </w:t>
      </w:r>
      <w:r>
        <w:rPr>
          <w:i/>
          <w:spacing w:val="-5"/>
          <w:w w:val="76"/>
        </w:rPr>
        <w:t>Çr</w:t>
      </w:r>
      <w:r>
        <w:rPr>
          <w:i/>
          <w:w w:val="76"/>
        </w:rPr>
        <w:t>é</w:t>
      </w:r>
      <w:r>
        <w:rPr>
          <w:i/>
          <w:spacing w:val="21"/>
          <w:w w:val="76"/>
        </w:rPr>
        <w:t xml:space="preserve"> </w:t>
      </w:r>
      <w:r>
        <w:rPr>
          <w:i/>
          <w:spacing w:val="-6"/>
        </w:rPr>
        <w:t>Caitany</w:t>
      </w:r>
      <w:r>
        <w:rPr>
          <w:i/>
        </w:rPr>
        <w:t>a</w:t>
      </w:r>
      <w:r>
        <w:rPr>
          <w:i/>
          <w:spacing w:val="2"/>
        </w:rPr>
        <w:t xml:space="preserve"> </w:t>
      </w:r>
      <w:r>
        <w:rPr>
          <w:i/>
          <w:spacing w:val="-6"/>
          <w:w w:val="93"/>
        </w:rPr>
        <w:t>Mahäprabhu’</w:t>
      </w:r>
      <w:r>
        <w:rPr>
          <w:i/>
          <w:w w:val="93"/>
        </w:rPr>
        <w:t>s</w:t>
      </w:r>
      <w:r>
        <w:rPr>
          <w:i/>
          <w:spacing w:val="20"/>
          <w:w w:val="93"/>
        </w:rPr>
        <w:t xml:space="preserve"> </w:t>
      </w:r>
      <w:r>
        <w:rPr>
          <w:i/>
          <w:spacing w:val="-6"/>
          <w:w w:val="95"/>
        </w:rPr>
        <w:t>appearance.</w:t>
      </w:r>
    </w:p>
    <w:p w14:paraId="3CF58B3E" w14:textId="77777777" w:rsidR="00150366" w:rsidRDefault="00150366">
      <w:pPr>
        <w:spacing w:before="2" w:line="280" w:lineRule="exact"/>
        <w:rPr>
          <w:sz w:val="28"/>
          <w:szCs w:val="28"/>
        </w:rPr>
      </w:pPr>
    </w:p>
    <w:p w14:paraId="32EB8EFC" w14:textId="77777777" w:rsidR="00150366" w:rsidRDefault="00000000">
      <w:pPr>
        <w:spacing w:line="252" w:lineRule="auto"/>
        <w:ind w:left="107" w:right="85" w:firstLine="360"/>
        <w:jc w:val="both"/>
      </w:pPr>
      <w:r>
        <w:rPr>
          <w:w w:val="78"/>
        </w:rPr>
        <w:t>Çré</w:t>
      </w:r>
      <w:r>
        <w:rPr>
          <w:spacing w:val="-1"/>
          <w:w w:val="78"/>
        </w:rPr>
        <w:t xml:space="preserve"> </w:t>
      </w:r>
      <w:r>
        <w:rPr>
          <w:w w:val="97"/>
        </w:rPr>
        <w:t>Jayadeva</w:t>
      </w:r>
      <w:r>
        <w:rPr>
          <w:spacing w:val="-3"/>
          <w:w w:val="97"/>
        </w:rPr>
        <w:t xml:space="preserve"> </w:t>
      </w:r>
      <w:r>
        <w:rPr>
          <w:w w:val="97"/>
        </w:rPr>
        <w:t>Gosvämé,</w:t>
      </w:r>
      <w:r>
        <w:rPr>
          <w:spacing w:val="-10"/>
          <w:w w:val="9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court</w:t>
      </w:r>
      <w:r>
        <w:rPr>
          <w:spacing w:val="17"/>
        </w:rPr>
        <w:t xml:space="preserve"> </w:t>
      </w:r>
      <w:r>
        <w:t>poet</w:t>
      </w:r>
      <w:r>
        <w:rPr>
          <w:spacing w:val="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Sena</w:t>
      </w:r>
      <w:r>
        <w:rPr>
          <w:spacing w:val="-20"/>
        </w:rPr>
        <w:t xml:space="preserve"> </w:t>
      </w:r>
      <w:r>
        <w:rPr>
          <w:w w:val="103"/>
        </w:rPr>
        <w:t xml:space="preserve">dynasty, </w:t>
      </w:r>
      <w:r>
        <w:t>has</w:t>
      </w:r>
      <w:r>
        <w:rPr>
          <w:spacing w:val="4"/>
        </w:rPr>
        <w:t xml:space="preserve"> </w:t>
      </w:r>
      <w:r>
        <w:t>welcomed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appearance</w:t>
      </w:r>
      <w:r>
        <w:rPr>
          <w:spacing w:val="2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w w:val="78"/>
        </w:rPr>
        <w:t>Çré</w:t>
      </w:r>
      <w:r>
        <w:rPr>
          <w:spacing w:val="4"/>
          <w:w w:val="78"/>
        </w:rPr>
        <w:t xml:space="preserve"> </w:t>
      </w:r>
      <w:r>
        <w:t>Caitanya</w:t>
      </w:r>
      <w:r>
        <w:rPr>
          <w:spacing w:val="7"/>
        </w:rPr>
        <w:t xml:space="preserve"> </w:t>
      </w:r>
      <w:r>
        <w:t>Mahäprabhu</w:t>
      </w:r>
      <w:r>
        <w:rPr>
          <w:spacing w:val="33"/>
        </w:rPr>
        <w:t xml:space="preserve"> </w:t>
      </w:r>
      <w:r>
        <w:rPr>
          <w:w w:val="107"/>
        </w:rPr>
        <w:t xml:space="preserve">in </w:t>
      </w:r>
      <w:r>
        <w:t>the</w:t>
      </w:r>
      <w:r>
        <w:rPr>
          <w:spacing w:val="19"/>
        </w:rPr>
        <w:t xml:space="preserve"> </w:t>
      </w:r>
      <w:r>
        <w:t>auspicious</w:t>
      </w:r>
      <w:r>
        <w:rPr>
          <w:spacing w:val="36"/>
        </w:rPr>
        <w:t xml:space="preserve"> </w:t>
      </w:r>
      <w:r>
        <w:t>invocation</w:t>
      </w:r>
      <w:r>
        <w:rPr>
          <w:spacing w:val="3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i/>
          <w:w w:val="77"/>
        </w:rPr>
        <w:t>Çré</w:t>
      </w:r>
      <w:r>
        <w:rPr>
          <w:i/>
          <w:spacing w:val="11"/>
          <w:w w:val="77"/>
        </w:rPr>
        <w:t xml:space="preserve"> </w:t>
      </w:r>
      <w:r>
        <w:rPr>
          <w:i/>
          <w:w w:val="94"/>
        </w:rPr>
        <w:t>Géta-govinda</w:t>
      </w:r>
      <w:r>
        <w:rPr>
          <w:i/>
          <w:spacing w:val="5"/>
          <w:w w:val="94"/>
        </w:rPr>
        <w:t xml:space="preserve"> </w:t>
      </w:r>
      <w:r>
        <w:rPr>
          <w:w w:val="107"/>
        </w:rPr>
        <w:t>(1.1).</w:t>
      </w:r>
    </w:p>
    <w:p w14:paraId="11D91BA3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5105F7A2" w14:textId="77777777" w:rsidR="00150366" w:rsidRDefault="00000000">
      <w:pPr>
        <w:spacing w:line="252" w:lineRule="auto"/>
        <w:ind w:left="107" w:right="84" w:firstLine="360"/>
        <w:jc w:val="both"/>
      </w:pPr>
      <w:r>
        <w:t>“O Rädhä,</w:t>
      </w:r>
      <w:r>
        <w:rPr>
          <w:spacing w:val="6"/>
        </w:rPr>
        <w:t xml:space="preserve"> </w:t>
      </w:r>
      <w:r>
        <w:t>all directions</w:t>
      </w:r>
      <w:r>
        <w:rPr>
          <w:spacing w:val="32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covered</w:t>
      </w:r>
      <w:r>
        <w:rPr>
          <w:spacing w:val="13"/>
        </w:rPr>
        <w:t xml:space="preserve"> </w:t>
      </w:r>
      <w:r>
        <w:t>by dense</w:t>
      </w:r>
      <w:r>
        <w:rPr>
          <w:spacing w:val="18"/>
        </w:rPr>
        <w:t xml:space="preserve"> </w:t>
      </w:r>
      <w:r>
        <w:rPr>
          <w:w w:val="106"/>
        </w:rPr>
        <w:t xml:space="preserve">and </w:t>
      </w:r>
      <w:r>
        <w:t>ominous</w:t>
      </w:r>
      <w:r>
        <w:rPr>
          <w:spacing w:val="28"/>
        </w:rPr>
        <w:t xml:space="preserve"> </w:t>
      </w:r>
      <w:r>
        <w:t>clouds.</w:t>
      </w:r>
      <w:r>
        <w:rPr>
          <w:spacing w:val="1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forest</w:t>
      </w:r>
      <w:r>
        <w:rPr>
          <w:spacing w:val="3"/>
        </w:rPr>
        <w:t xml:space="preserve"> </w:t>
      </w:r>
      <w:r>
        <w:t>floor</w:t>
      </w:r>
      <w:r>
        <w:rPr>
          <w:spacing w:val="2"/>
        </w:rPr>
        <w:t xml:space="preserve"> </w:t>
      </w:r>
      <w:r>
        <w:t>has</w:t>
      </w:r>
      <w:r>
        <w:rPr>
          <w:spacing w:val="4"/>
        </w:rPr>
        <w:t xml:space="preserve"> </w:t>
      </w:r>
      <w:r>
        <w:t>been</w:t>
      </w:r>
      <w:r>
        <w:rPr>
          <w:spacing w:val="9"/>
        </w:rPr>
        <w:t xml:space="preserve"> </w:t>
      </w:r>
      <w:r>
        <w:t>cast into</w:t>
      </w:r>
      <w:r>
        <w:rPr>
          <w:spacing w:val="16"/>
        </w:rPr>
        <w:t xml:space="preserve"> </w:t>
      </w:r>
      <w:r>
        <w:rPr>
          <w:w w:val="104"/>
        </w:rPr>
        <w:t xml:space="preserve">darkness </w:t>
      </w:r>
      <w:r>
        <w:t>by</w:t>
      </w:r>
      <w:r>
        <w:rPr>
          <w:spacing w:val="18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shadows</w:t>
      </w:r>
      <w:r>
        <w:rPr>
          <w:spacing w:val="39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blackish</w:t>
      </w:r>
      <w:r>
        <w:rPr>
          <w:spacing w:val="38"/>
        </w:rPr>
        <w:t xml:space="preserve"> </w:t>
      </w:r>
      <w:r>
        <w:rPr>
          <w:i/>
        </w:rPr>
        <w:t>tamäla</w:t>
      </w:r>
      <w:r>
        <w:rPr>
          <w:i/>
          <w:spacing w:val="10"/>
        </w:rPr>
        <w:t xml:space="preserve"> </w:t>
      </w:r>
      <w:r>
        <w:t>trees.</w:t>
      </w:r>
      <w:r>
        <w:rPr>
          <w:spacing w:val="35"/>
        </w:rPr>
        <w:t xml:space="preserve"> </w:t>
      </w:r>
      <w:r>
        <w:t>Kåñëa</w:t>
      </w:r>
      <w:r>
        <w:rPr>
          <w:spacing w:val="-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rPr>
          <w:w w:val="104"/>
        </w:rPr>
        <w:t xml:space="preserve">naturally </w:t>
      </w:r>
      <w:r>
        <w:t>timid.</w:t>
      </w:r>
      <w:r>
        <w:rPr>
          <w:spacing w:val="24"/>
        </w:rPr>
        <w:t xml:space="preserve"> </w:t>
      </w:r>
      <w:r>
        <w:t>He cannot</w:t>
      </w:r>
      <w:r>
        <w:rPr>
          <w:spacing w:val="32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alone</w:t>
      </w:r>
      <w:r>
        <w:rPr>
          <w:spacing w:val="13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night,</w:t>
      </w:r>
      <w:r>
        <w:rPr>
          <w:spacing w:val="28"/>
        </w:rPr>
        <w:t xml:space="preserve"> </w:t>
      </w:r>
      <w:r>
        <w:t>so</w:t>
      </w:r>
      <w:r>
        <w:rPr>
          <w:spacing w:val="4"/>
        </w:rPr>
        <w:t xml:space="preserve"> </w:t>
      </w:r>
      <w:r>
        <w:t>take</w:t>
      </w:r>
      <w:r>
        <w:rPr>
          <w:spacing w:val="13"/>
        </w:rPr>
        <w:t xml:space="preserve"> </w:t>
      </w:r>
      <w:r>
        <w:t>Him</w:t>
      </w:r>
      <w:r>
        <w:rPr>
          <w:spacing w:val="7"/>
        </w:rPr>
        <w:t xml:space="preserve"> </w:t>
      </w:r>
      <w:r>
        <w:t>home</w:t>
      </w:r>
      <w:r>
        <w:rPr>
          <w:spacing w:val="22"/>
        </w:rPr>
        <w:t xml:space="preserve"> </w:t>
      </w:r>
      <w:r>
        <w:rPr>
          <w:w w:val="105"/>
        </w:rPr>
        <w:t xml:space="preserve">with </w:t>
      </w:r>
      <w:r>
        <w:t>You.”</w:t>
      </w:r>
      <w:r>
        <w:rPr>
          <w:spacing w:val="-18"/>
        </w:rPr>
        <w:t xml:space="preserve"> </w:t>
      </w:r>
      <w:r>
        <w:rPr>
          <w:w w:val="78"/>
        </w:rPr>
        <w:t>Çré</w:t>
      </w:r>
      <w:r>
        <w:rPr>
          <w:spacing w:val="12"/>
          <w:w w:val="78"/>
        </w:rPr>
        <w:t xml:space="preserve"> </w:t>
      </w:r>
      <w:r>
        <w:t>Rädhä</w:t>
      </w:r>
      <w:r>
        <w:rPr>
          <w:spacing w:val="6"/>
        </w:rPr>
        <w:t xml:space="preserve"> </w:t>
      </w:r>
      <w:r>
        <w:t>turned</w:t>
      </w:r>
      <w:r>
        <w:rPr>
          <w:spacing w:val="42"/>
        </w:rPr>
        <w:t xml:space="preserve"> </w:t>
      </w:r>
      <w:r>
        <w:t>Her</w:t>
      </w:r>
      <w:r>
        <w:rPr>
          <w:spacing w:val="7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>towards</w:t>
      </w:r>
      <w:r>
        <w:rPr>
          <w:spacing w:val="2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bower</w:t>
      </w:r>
      <w:r>
        <w:rPr>
          <w:spacing w:val="1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w w:val="103"/>
        </w:rPr>
        <w:t xml:space="preserve">desire </w:t>
      </w:r>
      <w:r>
        <w:t>trees</w:t>
      </w:r>
      <w:r>
        <w:rPr>
          <w:spacing w:val="32"/>
        </w:rPr>
        <w:t xml:space="preserve"> </w:t>
      </w:r>
      <w:r>
        <w:t>beside</w:t>
      </w:r>
      <w:r>
        <w:rPr>
          <w:spacing w:val="27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forest</w:t>
      </w:r>
      <w:r>
        <w:rPr>
          <w:spacing w:val="26"/>
        </w:rPr>
        <w:t xml:space="preserve"> </w:t>
      </w:r>
      <w:r>
        <w:t>path</w:t>
      </w:r>
      <w:r>
        <w:rPr>
          <w:spacing w:val="41"/>
        </w:rPr>
        <w:t xml:space="preserve"> </w:t>
      </w:r>
      <w:r>
        <w:t>and,</w:t>
      </w:r>
      <w:r>
        <w:rPr>
          <w:spacing w:val="37"/>
        </w:rPr>
        <w:t xml:space="preserve"> </w:t>
      </w:r>
      <w:r>
        <w:t>bewildered</w:t>
      </w:r>
      <w:r>
        <w:rPr>
          <w:spacing w:val="44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intense</w:t>
      </w:r>
      <w:r>
        <w:rPr>
          <w:spacing w:val="45"/>
        </w:rPr>
        <w:t xml:space="preserve"> </w:t>
      </w:r>
      <w:r>
        <w:t>joy, She</w:t>
      </w:r>
      <w:r>
        <w:rPr>
          <w:spacing w:val="5"/>
        </w:rPr>
        <w:t xml:space="preserve"> </w:t>
      </w:r>
      <w:r>
        <w:t>honored  the</w:t>
      </w:r>
      <w:r>
        <w:rPr>
          <w:spacing w:val="28"/>
        </w:rPr>
        <w:t xml:space="preserve"> </w:t>
      </w:r>
      <w:r>
        <w:t>words</w:t>
      </w:r>
      <w:r>
        <w:rPr>
          <w:spacing w:val="2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Her</w:t>
      </w:r>
      <w:r>
        <w:rPr>
          <w:spacing w:val="17"/>
        </w:rPr>
        <w:t xml:space="preserve"> </w:t>
      </w:r>
      <w:r>
        <w:t>friend.</w:t>
      </w:r>
      <w:r>
        <w:rPr>
          <w:spacing w:val="27"/>
        </w:rPr>
        <w:t xml:space="preserve"> </w:t>
      </w:r>
      <w:r>
        <w:t>When</w:t>
      </w:r>
      <w:r>
        <w:rPr>
          <w:spacing w:val="35"/>
        </w:rPr>
        <w:t xml:space="preserve"> </w:t>
      </w:r>
      <w:r>
        <w:t>She</w:t>
      </w:r>
      <w:r>
        <w:rPr>
          <w:spacing w:val="5"/>
        </w:rPr>
        <w:t xml:space="preserve"> </w:t>
      </w:r>
      <w:r>
        <w:t>arrived</w:t>
      </w:r>
      <w:r>
        <w:rPr>
          <w:spacing w:val="28"/>
        </w:rPr>
        <w:t xml:space="preserve"> </w:t>
      </w:r>
      <w:r>
        <w:rPr>
          <w:w w:val="107"/>
        </w:rPr>
        <w:t xml:space="preserve">on </w:t>
      </w:r>
      <w:r>
        <w:t>the</w:t>
      </w:r>
      <w:r>
        <w:rPr>
          <w:spacing w:val="20"/>
        </w:rPr>
        <w:t xml:space="preserve"> </w:t>
      </w:r>
      <w:r>
        <w:t>bank</w:t>
      </w:r>
      <w:r>
        <w:rPr>
          <w:spacing w:val="2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4"/>
          <w:w w:val="79"/>
        </w:rPr>
        <w:t>Y</w:t>
      </w:r>
      <w:r>
        <w:rPr>
          <w:w w:val="105"/>
        </w:rPr>
        <w:t>amunä</w:t>
      </w:r>
      <w:r>
        <w:rPr>
          <w:spacing w:val="3"/>
        </w:rPr>
        <w:t xml:space="preserve"> </w:t>
      </w:r>
      <w:r>
        <w:t>River,</w:t>
      </w:r>
      <w:r>
        <w:rPr>
          <w:spacing w:val="-7"/>
        </w:rPr>
        <w:t xml:space="preserve"> </w:t>
      </w:r>
      <w:r>
        <w:t>She</w:t>
      </w:r>
      <w:r>
        <w:rPr>
          <w:spacing w:val="-3"/>
        </w:rPr>
        <w:t xml:space="preserve"> </w:t>
      </w:r>
      <w:r>
        <w:t>initiated</w:t>
      </w:r>
      <w:r>
        <w:rPr>
          <w:spacing w:val="36"/>
        </w:rPr>
        <w:t xml:space="preserve"> </w:t>
      </w:r>
      <w:r>
        <w:t>Her</w:t>
      </w:r>
      <w:r>
        <w:rPr>
          <w:spacing w:val="9"/>
        </w:rPr>
        <w:t xml:space="preserve"> </w:t>
      </w:r>
      <w:r>
        <w:t>love-play</w:t>
      </w:r>
      <w:r>
        <w:rPr>
          <w:spacing w:val="3"/>
        </w:rPr>
        <w:t xml:space="preserve"> </w:t>
      </w:r>
      <w:r>
        <w:rPr>
          <w:w w:val="107"/>
        </w:rPr>
        <w:t xml:space="preserve">in </w:t>
      </w:r>
      <w:r>
        <w:t>a</w:t>
      </w:r>
      <w:r>
        <w:rPr>
          <w:spacing w:val="-5"/>
        </w:rPr>
        <w:t xml:space="preserve"> </w:t>
      </w:r>
      <w:r>
        <w:t>secret</w:t>
      </w:r>
      <w:r>
        <w:rPr>
          <w:spacing w:val="9"/>
        </w:rPr>
        <w:t xml:space="preserve"> </w:t>
      </w:r>
      <w:r>
        <w:t>place.</w:t>
      </w:r>
      <w:r>
        <w:rPr>
          <w:spacing w:val="4"/>
        </w:rPr>
        <w:t xml:space="preserve"> </w:t>
      </w:r>
      <w:r>
        <w:t>May</w:t>
      </w:r>
      <w:r>
        <w:rPr>
          <w:spacing w:val="-2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sweetness</w:t>
      </w:r>
      <w:r>
        <w:rPr>
          <w:spacing w:val="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confidential</w:t>
      </w:r>
      <w:r>
        <w:rPr>
          <w:spacing w:val="24"/>
        </w:rPr>
        <w:t xml:space="preserve"> </w:t>
      </w:r>
      <w:r>
        <w:rPr>
          <w:w w:val="103"/>
        </w:rPr>
        <w:t xml:space="preserve">pastime </w:t>
      </w:r>
      <w:r>
        <w:t>of</w:t>
      </w:r>
      <w:r>
        <w:rPr>
          <w:spacing w:val="28"/>
        </w:rPr>
        <w:t xml:space="preserve"> </w:t>
      </w:r>
      <w:r>
        <w:t>the  Divine</w:t>
      </w:r>
      <w:r>
        <w:rPr>
          <w:spacing w:val="33"/>
        </w:rPr>
        <w:t xml:space="preserve"> </w:t>
      </w:r>
      <w:r>
        <w:t xml:space="preserve">Couple </w:t>
      </w:r>
      <w:r>
        <w:rPr>
          <w:spacing w:val="6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 xml:space="preserve">victorious </w:t>
      </w:r>
      <w:r>
        <w:rPr>
          <w:spacing w:val="7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 xml:space="preserve">manifesting </w:t>
      </w:r>
      <w:r>
        <w:rPr>
          <w:spacing w:val="2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rPr>
          <w:w w:val="107"/>
        </w:rPr>
        <w:t xml:space="preserve">the </w:t>
      </w:r>
      <w:r>
        <w:t>hearts</w:t>
      </w:r>
      <w:r>
        <w:rPr>
          <w:spacing w:val="2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2"/>
        </w:rPr>
        <w:t>devotees.</w:t>
      </w:r>
    </w:p>
    <w:p w14:paraId="6CF9DD43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48AA4442" w14:textId="77777777" w:rsidR="00150366" w:rsidRDefault="00000000">
      <w:pPr>
        <w:spacing w:line="252" w:lineRule="auto"/>
        <w:ind w:left="107" w:right="84" w:firstLine="360"/>
        <w:jc w:val="both"/>
        <w:sectPr w:rsidR="00150366">
          <w:headerReference w:type="default" r:id="rId13"/>
          <w:pgSz w:w="6820" w:h="10220"/>
          <w:pgMar w:top="920" w:right="780" w:bottom="280" w:left="800" w:header="0" w:footer="0" w:gutter="0"/>
          <w:cols w:space="720"/>
        </w:sectPr>
      </w:pPr>
      <w:r>
        <w:rPr>
          <w:w w:val="78"/>
        </w:rPr>
        <w:t xml:space="preserve">Çré </w:t>
      </w:r>
      <w:r>
        <w:rPr>
          <w:spacing w:val="8"/>
          <w:w w:val="78"/>
        </w:rPr>
        <w:t xml:space="preserve"> </w:t>
      </w:r>
      <w:r>
        <w:t>Püjäré</w:t>
      </w:r>
      <w:r>
        <w:rPr>
          <w:spacing w:val="21"/>
        </w:rPr>
        <w:t xml:space="preserve"> </w:t>
      </w:r>
      <w:r>
        <w:rPr>
          <w:w w:val="93"/>
        </w:rPr>
        <w:t>Gosvämé’s</w:t>
      </w:r>
      <w:r>
        <w:rPr>
          <w:spacing w:val="39"/>
          <w:w w:val="93"/>
        </w:rPr>
        <w:t xml:space="preserve"> </w:t>
      </w:r>
      <w:r>
        <w:t xml:space="preserve">commentary </w:t>
      </w:r>
      <w:r>
        <w:rPr>
          <w:spacing w:val="26"/>
        </w:rPr>
        <w:t xml:space="preserve"> </w:t>
      </w:r>
      <w:r>
        <w:t xml:space="preserve">on  the </w:t>
      </w:r>
      <w:r>
        <w:rPr>
          <w:spacing w:val="3"/>
        </w:rPr>
        <w:t xml:space="preserve"> </w:t>
      </w:r>
      <w:r>
        <w:t>above</w:t>
      </w:r>
      <w:r>
        <w:rPr>
          <w:spacing w:val="36"/>
        </w:rPr>
        <w:t xml:space="preserve"> </w:t>
      </w:r>
      <w:r>
        <w:t>verse does</w:t>
      </w:r>
      <w:r>
        <w:rPr>
          <w:spacing w:val="-1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disclose</w:t>
      </w:r>
      <w:r>
        <w:rPr>
          <w:spacing w:val="-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picture</w:t>
      </w:r>
      <w:r>
        <w:rPr>
          <w:spacing w:val="2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entirety.</w:t>
      </w:r>
      <w:r>
        <w:rPr>
          <w:spacing w:val="14"/>
        </w:rPr>
        <w:t xml:space="preserve"> </w:t>
      </w:r>
      <w:r>
        <w:t>Here,</w:t>
      </w:r>
      <w:r>
        <w:rPr>
          <w:spacing w:val="-3"/>
        </w:rPr>
        <w:t xml:space="preserve"> </w:t>
      </w:r>
      <w:r>
        <w:rPr>
          <w:w w:val="78"/>
        </w:rPr>
        <w:t>Çré</w:t>
      </w:r>
      <w:r>
        <w:rPr>
          <w:spacing w:val="-1"/>
          <w:w w:val="78"/>
        </w:rPr>
        <w:t xml:space="preserve"> </w:t>
      </w:r>
      <w:r>
        <w:t>Jayadeva Gosvämé</w:t>
      </w:r>
      <w:r>
        <w:rPr>
          <w:spacing w:val="-13"/>
        </w:rPr>
        <w:t xml:space="preserve"> </w:t>
      </w:r>
      <w:r>
        <w:t>has</w:t>
      </w:r>
      <w:r>
        <w:rPr>
          <w:spacing w:val="28"/>
        </w:rPr>
        <w:t xml:space="preserve"> </w:t>
      </w:r>
      <w:r>
        <w:t>also</w:t>
      </w:r>
      <w:r>
        <w:rPr>
          <w:spacing w:val="20"/>
        </w:rPr>
        <w:t xml:space="preserve"> </w:t>
      </w:r>
      <w:r>
        <w:t>revealed</w:t>
      </w:r>
      <w:r>
        <w:rPr>
          <w:spacing w:val="24"/>
        </w:rPr>
        <w:t xml:space="preserve"> </w:t>
      </w:r>
      <w:r>
        <w:rPr>
          <w:w w:val="78"/>
        </w:rPr>
        <w:t>Çré</w:t>
      </w:r>
      <w:r>
        <w:rPr>
          <w:spacing w:val="28"/>
          <w:w w:val="78"/>
        </w:rPr>
        <w:t xml:space="preserve"> </w:t>
      </w:r>
      <w:r>
        <w:t>Caitanya</w:t>
      </w:r>
      <w:r>
        <w:rPr>
          <w:spacing w:val="31"/>
        </w:rPr>
        <w:t xml:space="preserve"> </w:t>
      </w:r>
      <w:r>
        <w:t xml:space="preserve">Mahäprabhu </w:t>
      </w:r>
      <w:r>
        <w:rPr>
          <w:spacing w:val="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rPr>
          <w:w w:val="107"/>
        </w:rPr>
        <w:t xml:space="preserve">the </w:t>
      </w:r>
      <w:r>
        <w:t xml:space="preserve">hearts </w:t>
      </w:r>
      <w:r>
        <w:rPr>
          <w:spacing w:val="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highly</w:t>
      </w:r>
      <w:r>
        <w:rPr>
          <w:spacing w:val="42"/>
        </w:rPr>
        <w:t xml:space="preserve"> </w:t>
      </w:r>
      <w:r>
        <w:t xml:space="preserve">advanced </w:t>
      </w:r>
      <w:r>
        <w:rPr>
          <w:spacing w:val="5"/>
        </w:rPr>
        <w:t xml:space="preserve"> </w:t>
      </w:r>
      <w:r>
        <w:t>devotees.</w:t>
      </w:r>
      <w:r>
        <w:rPr>
          <w:spacing w:val="47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poet</w:t>
      </w:r>
      <w:r>
        <w:rPr>
          <w:spacing w:val="49"/>
        </w:rPr>
        <w:t xml:space="preserve"> </w:t>
      </w:r>
      <w:r>
        <w:t xml:space="preserve">hints </w:t>
      </w:r>
      <w:r>
        <w:rPr>
          <w:spacing w:val="9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rPr>
          <w:w w:val="107"/>
        </w:rPr>
        <w:t>the</w:t>
      </w:r>
    </w:p>
    <w:p w14:paraId="470967A0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ED9422F" w14:textId="77777777" w:rsidR="00150366" w:rsidRDefault="00150366">
      <w:pPr>
        <w:spacing w:line="200" w:lineRule="exact"/>
      </w:pPr>
    </w:p>
    <w:p w14:paraId="7FCCF5D6" w14:textId="77777777" w:rsidR="00150366" w:rsidRDefault="00000000">
      <w:pPr>
        <w:spacing w:before="29" w:line="250" w:lineRule="auto"/>
        <w:ind w:left="119" w:right="85"/>
        <w:jc w:val="both"/>
      </w:pPr>
      <w:r>
        <w:t>appearance</w:t>
      </w:r>
      <w:r>
        <w:rPr>
          <w:spacing w:val="4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Rädhä-Kåñëa</w:t>
      </w:r>
      <w:r>
        <w:rPr>
          <w:spacing w:val="-7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one</w:t>
      </w:r>
      <w:r>
        <w:rPr>
          <w:spacing w:val="29"/>
        </w:rPr>
        <w:t xml:space="preserve"> </w:t>
      </w:r>
      <w:r>
        <w:t>chamber</w:t>
      </w:r>
      <w:r>
        <w:rPr>
          <w:spacing w:val="4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w w:val="102"/>
        </w:rPr>
        <w:t xml:space="preserve">great </w:t>
      </w:r>
      <w:r>
        <w:rPr>
          <w:w w:val="91"/>
        </w:rPr>
        <w:t xml:space="preserve">Yogapéöha  </w:t>
      </w:r>
      <w:r>
        <w:t>of</w:t>
      </w:r>
      <w:r>
        <w:rPr>
          <w:spacing w:val="36"/>
        </w:rPr>
        <w:t xml:space="preserve"> </w:t>
      </w:r>
      <w:r>
        <w:t xml:space="preserve">Çrédhäma Mäyäpura;  and </w:t>
      </w:r>
      <w:r>
        <w:rPr>
          <w:spacing w:val="9"/>
        </w:rPr>
        <w:t xml:space="preserve"> </w:t>
      </w:r>
      <w:r>
        <w:t xml:space="preserve">simultaneously, </w:t>
      </w:r>
      <w:r>
        <w:rPr>
          <w:spacing w:val="42"/>
        </w:rPr>
        <w:t xml:space="preserve"> </w:t>
      </w:r>
      <w:r>
        <w:rPr>
          <w:w w:val="105"/>
        </w:rPr>
        <w:t xml:space="preserve">at </w:t>
      </w:r>
      <w:r>
        <w:t xml:space="preserve">the </w:t>
      </w:r>
      <w:r>
        <w:rPr>
          <w:spacing w:val="7"/>
        </w:rPr>
        <w:t xml:space="preserve"> </w:t>
      </w:r>
      <w:r>
        <w:t xml:space="preserve">appearance </w:t>
      </w:r>
      <w:r>
        <w:rPr>
          <w:spacing w:val="17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 xml:space="preserve">the </w:t>
      </w:r>
      <w:r>
        <w:rPr>
          <w:spacing w:val="7"/>
        </w:rPr>
        <w:t xml:space="preserve"> </w:t>
      </w:r>
      <w:r>
        <w:t xml:space="preserve">combination </w:t>
      </w:r>
      <w:r>
        <w:rPr>
          <w:spacing w:val="30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 xml:space="preserve">their </w:t>
      </w:r>
      <w:r>
        <w:rPr>
          <w:spacing w:val="15"/>
        </w:rPr>
        <w:t xml:space="preserve"> </w:t>
      </w:r>
      <w:r>
        <w:t>bodies  as</w:t>
      </w:r>
      <w:r>
        <w:rPr>
          <w:spacing w:val="40"/>
        </w:rPr>
        <w:t xml:space="preserve"> </w:t>
      </w:r>
      <w:r>
        <w:rPr>
          <w:w w:val="107"/>
        </w:rPr>
        <w:t xml:space="preserve">the </w:t>
      </w:r>
      <w:r>
        <w:t xml:space="preserve">independent </w:t>
      </w:r>
      <w:r>
        <w:rPr>
          <w:spacing w:val="11"/>
        </w:rPr>
        <w:t xml:space="preserve"> </w:t>
      </w:r>
      <w:r>
        <w:t>form</w:t>
      </w:r>
      <w:r>
        <w:rPr>
          <w:spacing w:val="1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Caitanya</w:t>
      </w:r>
      <w:r>
        <w:rPr>
          <w:spacing w:val="16"/>
        </w:rPr>
        <w:t xml:space="preserve"> </w:t>
      </w:r>
      <w:r>
        <w:rPr>
          <w:w w:val="104"/>
        </w:rPr>
        <w:t>Mahäprabhu.</w:t>
      </w:r>
    </w:p>
    <w:p w14:paraId="7500211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102E725" w14:textId="77777777" w:rsidR="00150366" w:rsidRDefault="00000000">
      <w:pPr>
        <w:spacing w:line="250" w:lineRule="auto"/>
        <w:ind w:left="119" w:right="85" w:firstLine="360"/>
        <w:jc w:val="both"/>
      </w:pPr>
      <w:r>
        <w:t>The</w:t>
      </w:r>
      <w:r>
        <w:rPr>
          <w:spacing w:val="42"/>
        </w:rPr>
        <w:t xml:space="preserve"> </w:t>
      </w:r>
      <w:r>
        <w:t xml:space="preserve">path </w:t>
      </w:r>
      <w:r>
        <w:rPr>
          <w:spacing w:val="7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 xml:space="preserve">the  spiritual </w:t>
      </w:r>
      <w:r>
        <w:rPr>
          <w:spacing w:val="16"/>
        </w:rPr>
        <w:t xml:space="preserve"> </w:t>
      </w:r>
      <w:r>
        <w:t>sky</w:t>
      </w:r>
      <w:r>
        <w:rPr>
          <w:spacing w:val="36"/>
        </w:rPr>
        <w:t xml:space="preserve"> </w:t>
      </w:r>
      <w:r>
        <w:t>had  become</w:t>
      </w:r>
      <w:r>
        <w:rPr>
          <w:spacing w:val="45"/>
        </w:rPr>
        <w:t xml:space="preserve"> </w:t>
      </w:r>
      <w:r>
        <w:rPr>
          <w:w w:val="105"/>
        </w:rPr>
        <w:t xml:space="preserve">thoroughly </w:t>
      </w:r>
      <w:r>
        <w:t xml:space="preserve">obscured </w:t>
      </w:r>
      <w:r>
        <w:rPr>
          <w:spacing w:val="12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 xml:space="preserve">the  dense </w:t>
      </w:r>
      <w:r>
        <w:rPr>
          <w:spacing w:val="1"/>
        </w:rPr>
        <w:t xml:space="preserve"> </w:t>
      </w:r>
      <w:r>
        <w:t xml:space="preserve">clouds </w:t>
      </w:r>
      <w:r>
        <w:rPr>
          <w:spacing w:val="4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various </w:t>
      </w:r>
      <w:r>
        <w:rPr>
          <w:spacing w:val="1"/>
        </w:rPr>
        <w:t xml:space="preserve"> </w:t>
      </w:r>
      <w:r>
        <w:t xml:space="preserve">dark </w:t>
      </w:r>
      <w:r>
        <w:rPr>
          <w:spacing w:val="4"/>
        </w:rPr>
        <w:t xml:space="preserve"> </w:t>
      </w:r>
      <w:r>
        <w:rPr>
          <w:w w:val="101"/>
        </w:rPr>
        <w:t xml:space="preserve">ideologies. </w:t>
      </w:r>
      <w:r>
        <w:t>Due</w:t>
      </w:r>
      <w:r>
        <w:rPr>
          <w:spacing w:val="43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 xml:space="preserve">their </w:t>
      </w:r>
      <w:r>
        <w:rPr>
          <w:spacing w:val="12"/>
        </w:rPr>
        <w:t xml:space="preserve"> </w:t>
      </w:r>
      <w:r>
        <w:t xml:space="preserve">obfuscation, </w:t>
      </w:r>
      <w:r>
        <w:rPr>
          <w:spacing w:val="15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 xml:space="preserve">pleasant </w:t>
      </w:r>
      <w:r>
        <w:rPr>
          <w:spacing w:val="12"/>
        </w:rPr>
        <w:t xml:space="preserve"> </w:t>
      </w:r>
      <w:r>
        <w:t xml:space="preserve">beauty </w:t>
      </w:r>
      <w:r>
        <w:rPr>
          <w:spacing w:val="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rPr>
          <w:w w:val="104"/>
        </w:rPr>
        <w:t xml:space="preserve">trees </w:t>
      </w:r>
      <w:r>
        <w:t>of</w:t>
      </w:r>
      <w:r>
        <w:rPr>
          <w:spacing w:val="4"/>
        </w:rPr>
        <w:t xml:space="preserve"> </w:t>
      </w:r>
      <w:r>
        <w:t>Våndävana appeared</w:t>
      </w:r>
      <w:r>
        <w:rPr>
          <w:spacing w:val="38"/>
        </w:rPr>
        <w:t xml:space="preserve"> </w:t>
      </w:r>
      <w:r>
        <w:t>gloomy</w:t>
      </w:r>
      <w:r>
        <w:rPr>
          <w:spacing w:val="15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people</w:t>
      </w:r>
      <w:r>
        <w:rPr>
          <w:spacing w:val="2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rPr>
          <w:w w:val="103"/>
        </w:rPr>
        <w:t xml:space="preserve">world. </w:t>
      </w:r>
      <w:r>
        <w:t xml:space="preserve">When </w:t>
      </w:r>
      <w:r>
        <w:rPr>
          <w:spacing w:val="2"/>
        </w:rPr>
        <w:t xml:space="preserve"> </w:t>
      </w:r>
      <w:r>
        <w:t>Kåñëa</w:t>
      </w:r>
      <w:r>
        <w:rPr>
          <w:spacing w:val="2"/>
        </w:rPr>
        <w:t xml:space="preserve"> </w:t>
      </w:r>
      <w:r>
        <w:t xml:space="preserve">appeared </w:t>
      </w:r>
      <w:r>
        <w:rPr>
          <w:spacing w:val="7"/>
        </w:rPr>
        <w:t xml:space="preserve"> </w:t>
      </w:r>
      <w:r>
        <w:t xml:space="preserve">during </w:t>
      </w:r>
      <w:r>
        <w:rPr>
          <w:spacing w:val="9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 xml:space="preserve">night </w:t>
      </w:r>
      <w:r>
        <w:rPr>
          <w:spacing w:val="3"/>
        </w:rPr>
        <w:t xml:space="preserve"> </w:t>
      </w:r>
      <w:r>
        <w:t xml:space="preserve">(towards </w:t>
      </w:r>
      <w:r>
        <w:rPr>
          <w:spacing w:val="13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w w:val="108"/>
        </w:rPr>
        <w:t xml:space="preserve">end) </w:t>
      </w:r>
      <w:r>
        <w:t>of</w:t>
      </w:r>
      <w:r>
        <w:rPr>
          <w:spacing w:val="8"/>
        </w:rPr>
        <w:t xml:space="preserve"> </w:t>
      </w:r>
      <w:r>
        <w:t>Dväpara-yuga,</w:t>
      </w:r>
      <w:r>
        <w:rPr>
          <w:spacing w:val="25"/>
        </w:rPr>
        <w:t xml:space="preserve"> </w:t>
      </w:r>
      <w:r>
        <w:t>he</w:t>
      </w:r>
      <w:r>
        <w:rPr>
          <w:spacing w:val="25"/>
        </w:rPr>
        <w:t xml:space="preserve"> </w:t>
      </w:r>
      <w:r>
        <w:t>said,</w:t>
      </w:r>
      <w:r>
        <w:rPr>
          <w:spacing w:val="21"/>
        </w:rPr>
        <w:t xml:space="preserve"> </w:t>
      </w:r>
      <w:r>
        <w:rPr>
          <w:i/>
        </w:rPr>
        <w:t>mäm</w:t>
      </w:r>
      <w:r>
        <w:rPr>
          <w:i/>
          <w:spacing w:val="8"/>
        </w:rPr>
        <w:t xml:space="preserve"> </w:t>
      </w:r>
      <w:r>
        <w:rPr>
          <w:i/>
        </w:rPr>
        <w:t xml:space="preserve">ekaà </w:t>
      </w:r>
      <w:r>
        <w:rPr>
          <w:i/>
          <w:spacing w:val="4"/>
        </w:rPr>
        <w:t xml:space="preserve"> </w:t>
      </w:r>
      <w:r>
        <w:rPr>
          <w:i/>
        </w:rPr>
        <w:t>çaraëaà</w:t>
      </w:r>
      <w:r>
        <w:rPr>
          <w:i/>
          <w:spacing w:val="41"/>
        </w:rPr>
        <w:t xml:space="preserve"> </w:t>
      </w:r>
      <w:r>
        <w:rPr>
          <w:i/>
        </w:rPr>
        <w:t xml:space="preserve">vraja – </w:t>
      </w:r>
      <w:r>
        <w:t>“Unconditionally</w:t>
      </w:r>
      <w:r>
        <w:rPr>
          <w:spacing w:val="46"/>
        </w:rPr>
        <w:t xml:space="preserve"> </w:t>
      </w:r>
      <w:r>
        <w:t>surrender</w:t>
      </w:r>
      <w:r>
        <w:rPr>
          <w:spacing w:val="49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me,”</w:t>
      </w:r>
      <w:r>
        <w:rPr>
          <w:spacing w:val="8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rPr>
          <w:i/>
        </w:rPr>
        <w:t>ahaà</w:t>
      </w:r>
      <w:r>
        <w:rPr>
          <w:i/>
          <w:spacing w:val="40"/>
        </w:rPr>
        <w:t xml:space="preserve"> </w:t>
      </w:r>
      <w:r>
        <w:rPr>
          <w:i/>
        </w:rPr>
        <w:t xml:space="preserve">hi sarva- </w:t>
      </w:r>
      <w:r>
        <w:rPr>
          <w:i/>
          <w:w w:val="112"/>
        </w:rPr>
        <w:t>yajïänäà</w:t>
      </w:r>
      <w:r>
        <w:rPr>
          <w:i/>
          <w:spacing w:val="-4"/>
          <w:w w:val="112"/>
        </w:rPr>
        <w:t xml:space="preserve"> </w:t>
      </w:r>
      <w:r>
        <w:rPr>
          <w:i/>
        </w:rPr>
        <w:t>bhoktä</w:t>
      </w:r>
      <w:r>
        <w:rPr>
          <w:i/>
          <w:spacing w:val="-3"/>
        </w:rPr>
        <w:t xml:space="preserve"> </w:t>
      </w:r>
      <w:r>
        <w:rPr>
          <w:i/>
        </w:rPr>
        <w:t>ca</w:t>
      </w:r>
      <w:r>
        <w:rPr>
          <w:i/>
          <w:spacing w:val="-9"/>
        </w:rPr>
        <w:t xml:space="preserve"> </w:t>
      </w:r>
      <w:r>
        <w:rPr>
          <w:i/>
        </w:rPr>
        <w:t>prabhur</w:t>
      </w:r>
      <w:r>
        <w:rPr>
          <w:i/>
          <w:spacing w:val="-18"/>
        </w:rPr>
        <w:t xml:space="preserve"> </w:t>
      </w:r>
      <w:r>
        <w:rPr>
          <w:i/>
        </w:rPr>
        <w:t>eva</w:t>
      </w:r>
      <w:r>
        <w:rPr>
          <w:i/>
          <w:spacing w:val="-9"/>
        </w:rPr>
        <w:t xml:space="preserve"> </w:t>
      </w:r>
      <w:r>
        <w:rPr>
          <w:i/>
        </w:rPr>
        <w:t>ca</w:t>
      </w:r>
      <w:r>
        <w:rPr>
          <w:i/>
          <w:spacing w:val="-9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“I</w:t>
      </w:r>
      <w:r>
        <w:rPr>
          <w:spacing w:val="-1"/>
        </w:rPr>
        <w:t xml:space="preserve"> </w:t>
      </w:r>
      <w:r>
        <w:t>alone</w:t>
      </w:r>
      <w:r>
        <w:rPr>
          <w:spacing w:val="17"/>
        </w:rPr>
        <w:t xml:space="preserve"> </w:t>
      </w:r>
      <w:r>
        <w:t>am</w:t>
      </w:r>
      <w:r>
        <w:rPr>
          <w:spacing w:val="1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w w:val="103"/>
        </w:rPr>
        <w:t xml:space="preserve">enjoyer </w:t>
      </w:r>
      <w:r>
        <w:rPr>
          <w:spacing w:val="-4"/>
        </w:rPr>
        <w:t>an</w:t>
      </w:r>
      <w:r>
        <w:t xml:space="preserve">d </w:t>
      </w:r>
      <w:r>
        <w:rPr>
          <w:spacing w:val="3"/>
        </w:rPr>
        <w:t xml:space="preserve"> </w:t>
      </w:r>
      <w:r>
        <w:rPr>
          <w:spacing w:val="-4"/>
        </w:rPr>
        <w:t>maste</w:t>
      </w:r>
      <w:r>
        <w:t xml:space="preserve">r </w:t>
      </w:r>
      <w:r>
        <w:rPr>
          <w:spacing w:val="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30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35"/>
        </w:rPr>
        <w:t xml:space="preserve"> </w:t>
      </w:r>
      <w:r>
        <w:rPr>
          <w:spacing w:val="-4"/>
        </w:rPr>
        <w:t>sacrifices.</w:t>
      </w:r>
      <w:r>
        <w:t>”</w:t>
      </w:r>
      <w:r>
        <w:rPr>
          <w:spacing w:val="26"/>
        </w:rPr>
        <w:t xml:space="preserve"> </w:t>
      </w:r>
      <w:r>
        <w:rPr>
          <w:spacing w:val="-4"/>
        </w:rPr>
        <w:t>Thos</w:t>
      </w:r>
      <w:r>
        <w:t xml:space="preserve">e  </w:t>
      </w:r>
      <w:r>
        <w:rPr>
          <w:spacing w:val="-4"/>
        </w:rPr>
        <w:t>o</w:t>
      </w:r>
      <w:r>
        <w:t>f</w:t>
      </w:r>
      <w:r>
        <w:rPr>
          <w:spacing w:val="30"/>
        </w:rPr>
        <w:t xml:space="preserve"> </w:t>
      </w:r>
      <w:r>
        <w:rPr>
          <w:spacing w:val="-4"/>
        </w:rPr>
        <w:t>demoni</w:t>
      </w:r>
      <w:r>
        <w:t xml:space="preserve">c </w:t>
      </w:r>
      <w:r>
        <w:rPr>
          <w:spacing w:val="13"/>
        </w:rPr>
        <w:t xml:space="preserve"> </w:t>
      </w:r>
      <w:r>
        <w:rPr>
          <w:spacing w:val="-4"/>
          <w:w w:val="102"/>
        </w:rPr>
        <w:t xml:space="preserve">intelligence </w:t>
      </w:r>
      <w:r>
        <w:t>thought  that</w:t>
      </w:r>
      <w:r>
        <w:rPr>
          <w:spacing w:val="3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Supreme</w:t>
      </w:r>
      <w:r>
        <w:rPr>
          <w:spacing w:val="21"/>
        </w:rPr>
        <w:t xml:space="preserve"> </w:t>
      </w:r>
      <w:r>
        <w:t>Personality</w:t>
      </w:r>
      <w:r>
        <w:rPr>
          <w:spacing w:val="3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Godhead</w:t>
      </w:r>
      <w:r>
        <w:rPr>
          <w:spacing w:val="36"/>
        </w:rPr>
        <w:t xml:space="preserve"> </w:t>
      </w:r>
      <w:r>
        <w:rPr>
          <w:w w:val="78"/>
        </w:rPr>
        <w:t>Çré</w:t>
      </w:r>
      <w:r>
        <w:rPr>
          <w:spacing w:val="18"/>
          <w:w w:val="78"/>
        </w:rPr>
        <w:t xml:space="preserve"> </w:t>
      </w:r>
      <w:r>
        <w:t>Kåñëa had</w:t>
      </w:r>
      <w:r>
        <w:rPr>
          <w:spacing w:val="22"/>
        </w:rPr>
        <w:t xml:space="preserve"> </w:t>
      </w:r>
      <w:r>
        <w:t>spoken</w:t>
      </w:r>
      <w:r>
        <w:rPr>
          <w:spacing w:val="33"/>
        </w:rPr>
        <w:t xml:space="preserve"> </w:t>
      </w:r>
      <w:r>
        <w:t>out</w:t>
      </w:r>
      <w:r>
        <w:rPr>
          <w:spacing w:val="25"/>
        </w:rPr>
        <w:t xml:space="preserve"> </w:t>
      </w:r>
      <w:r>
        <w:t>of egoism</w:t>
      </w:r>
      <w:r>
        <w:rPr>
          <w:spacing w:val="1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pride.</w:t>
      </w:r>
      <w:r>
        <w:rPr>
          <w:spacing w:val="28"/>
        </w:rPr>
        <w:t xml:space="preserve"> </w:t>
      </w:r>
      <w:r>
        <w:t>Thus</w:t>
      </w:r>
      <w:r>
        <w:rPr>
          <w:spacing w:val="2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darkness</w:t>
      </w:r>
      <w:r>
        <w:rPr>
          <w:spacing w:val="33"/>
        </w:rPr>
        <w:t xml:space="preserve"> </w:t>
      </w:r>
      <w:r>
        <w:rPr>
          <w:w w:val="106"/>
        </w:rPr>
        <w:t xml:space="preserve">and </w:t>
      </w:r>
      <w:r>
        <w:t xml:space="preserve">intoxication </w:t>
      </w:r>
      <w:r>
        <w:rPr>
          <w:spacing w:val="3"/>
        </w:rPr>
        <w:t xml:space="preserve"> </w:t>
      </w:r>
      <w:r>
        <w:t>of atheism</w:t>
      </w:r>
      <w:r>
        <w:rPr>
          <w:spacing w:val="30"/>
        </w:rPr>
        <w:t xml:space="preserve"> </w:t>
      </w:r>
      <w:r>
        <w:t>became</w:t>
      </w:r>
      <w:r>
        <w:rPr>
          <w:spacing w:val="17"/>
        </w:rPr>
        <w:t xml:space="preserve"> </w:t>
      </w:r>
      <w:r>
        <w:t xml:space="preserve">dominant, </w:t>
      </w:r>
      <w:r>
        <w:rPr>
          <w:spacing w:val="3"/>
        </w:rPr>
        <w:t xml:space="preserve"> </w:t>
      </w:r>
      <w:r>
        <w:t>deviating</w:t>
      </w:r>
      <w:r>
        <w:rPr>
          <w:spacing w:val="20"/>
        </w:rPr>
        <w:t xml:space="preserve"> </w:t>
      </w:r>
      <w:r>
        <w:rPr>
          <w:w w:val="107"/>
        </w:rPr>
        <w:t xml:space="preserve">the </w:t>
      </w:r>
      <w:r>
        <w:t>multitude</w:t>
      </w:r>
      <w:r>
        <w:rPr>
          <w:spacing w:val="4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souls</w:t>
      </w:r>
      <w:r>
        <w:rPr>
          <w:spacing w:val="14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path</w:t>
      </w:r>
      <w:r>
        <w:rPr>
          <w:spacing w:val="2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spiritual</w:t>
      </w:r>
      <w:r>
        <w:rPr>
          <w:spacing w:val="35"/>
        </w:rPr>
        <w:t xml:space="preserve"> </w:t>
      </w:r>
      <w:r>
        <w:t>welfare.</w:t>
      </w:r>
    </w:p>
    <w:p w14:paraId="076A444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2CAC086" w14:textId="77777777" w:rsidR="00150366" w:rsidRDefault="00000000">
      <w:pPr>
        <w:spacing w:line="250" w:lineRule="auto"/>
        <w:ind w:left="119" w:right="87" w:firstLine="360"/>
        <w:jc w:val="both"/>
      </w:pPr>
      <w:r>
        <w:rPr>
          <w:spacing w:val="-6"/>
        </w:rPr>
        <w:t>N</w:t>
      </w:r>
      <w:r>
        <w:t>o</w:t>
      </w:r>
      <w:r>
        <w:rPr>
          <w:spacing w:val="6"/>
        </w:rPr>
        <w:t xml:space="preserve"> </w:t>
      </w:r>
      <w:r>
        <w:rPr>
          <w:spacing w:val="-6"/>
        </w:rPr>
        <w:t>on</w:t>
      </w:r>
      <w:r>
        <w:t>e</w:t>
      </w:r>
      <w:r>
        <w:rPr>
          <w:spacing w:val="13"/>
        </w:rPr>
        <w:t xml:space="preserve"> </w:t>
      </w:r>
      <w:r>
        <w:rPr>
          <w:spacing w:val="-6"/>
        </w:rPr>
        <w:t>wil</w:t>
      </w:r>
      <w:r>
        <w:t>l</w:t>
      </w:r>
      <w:r>
        <w:rPr>
          <w:spacing w:val="-1"/>
        </w:rPr>
        <w:t xml:space="preserve"> </w:t>
      </w:r>
      <w:r>
        <w:rPr>
          <w:spacing w:val="-6"/>
        </w:rPr>
        <w:t>car</w:t>
      </w:r>
      <w:r>
        <w:t>e</w:t>
      </w:r>
      <w:r>
        <w:rPr>
          <w:spacing w:val="6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0"/>
        </w:rPr>
        <w:t xml:space="preserve"> </w:t>
      </w:r>
      <w:r>
        <w:rPr>
          <w:spacing w:val="-6"/>
        </w:rPr>
        <w:t>liste</w:t>
      </w:r>
      <w:r>
        <w:t>n</w:t>
      </w:r>
      <w:r>
        <w:rPr>
          <w:spacing w:val="16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0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-1"/>
        </w:rPr>
        <w:t xml:space="preserve"> </w:t>
      </w:r>
      <w:r>
        <w:rPr>
          <w:spacing w:val="-6"/>
        </w:rPr>
        <w:t>word</w:t>
      </w:r>
      <w:r>
        <w:t>s</w:t>
      </w:r>
      <w:r>
        <w:rPr>
          <w:spacing w:val="14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0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6"/>
        </w:rPr>
        <w:t>curren</w:t>
      </w:r>
      <w:r>
        <w:t>t</w:t>
      </w:r>
      <w:r>
        <w:rPr>
          <w:spacing w:val="39"/>
        </w:rPr>
        <w:t xml:space="preserve"> </w:t>
      </w:r>
      <w:r>
        <w:rPr>
          <w:spacing w:val="-6"/>
        </w:rPr>
        <w:t>ag</w:t>
      </w:r>
      <w:r>
        <w:t>e</w:t>
      </w:r>
      <w:r>
        <w:rPr>
          <w:spacing w:val="-7"/>
        </w:rPr>
        <w:t xml:space="preserve"> </w:t>
      </w:r>
      <w:r>
        <w:rPr>
          <w:spacing w:val="-6"/>
        </w:rPr>
        <w:t xml:space="preserve">if </w:t>
      </w:r>
      <w:r>
        <w:rPr>
          <w:spacing w:val="-2"/>
        </w:rPr>
        <w:t>H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appear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agai</w:t>
      </w:r>
      <w:r>
        <w:t>n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4"/>
        </w:rPr>
        <w:t xml:space="preserve"> </w:t>
      </w:r>
      <w:r>
        <w:rPr>
          <w:spacing w:val="-2"/>
          <w:w w:val="85"/>
        </w:rPr>
        <w:t>Çr</w:t>
      </w:r>
      <w:r>
        <w:rPr>
          <w:w w:val="85"/>
        </w:rPr>
        <w:t>é</w:t>
      </w:r>
      <w:r>
        <w:rPr>
          <w:spacing w:val="-9"/>
          <w:w w:val="85"/>
        </w:rPr>
        <w:t xml:space="preserve"> </w:t>
      </w:r>
      <w:r>
        <w:rPr>
          <w:spacing w:val="-2"/>
          <w:w w:val="85"/>
        </w:rPr>
        <w:t>Kåñëa</w:t>
      </w:r>
      <w:r>
        <w:rPr>
          <w:w w:val="85"/>
        </w:rPr>
        <w:t xml:space="preserve">, </w:t>
      </w:r>
      <w:r>
        <w:rPr>
          <w:spacing w:val="23"/>
          <w:w w:val="8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Suprem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Being</w:t>
      </w:r>
      <w:r>
        <w:t>.</w:t>
      </w:r>
      <w:r>
        <w:rPr>
          <w:spacing w:val="-12"/>
        </w:rPr>
        <w:t xml:space="preserve"> </w:t>
      </w:r>
      <w:r>
        <w:rPr>
          <w:spacing w:val="-2"/>
          <w:w w:val="102"/>
        </w:rPr>
        <w:t xml:space="preserve">Therefore, </w:t>
      </w:r>
      <w:r>
        <w:rPr>
          <w:spacing w:val="-2"/>
        </w:rPr>
        <w:t>i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essentia</w:t>
      </w:r>
      <w:r>
        <w:t>l</w:t>
      </w:r>
      <w:r>
        <w:rPr>
          <w:spacing w:val="30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18"/>
        </w:rPr>
        <w:t xml:space="preserve"> </w:t>
      </w:r>
      <w:r>
        <w:rPr>
          <w:spacing w:val="-2"/>
        </w:rPr>
        <w:t>Hi</w:t>
      </w:r>
      <w:r>
        <w:t>m</w:t>
      </w:r>
      <w:r>
        <w:rPr>
          <w:spacing w:val="23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7"/>
        </w:rPr>
        <w:t xml:space="preserve"> </w:t>
      </w:r>
      <w:r>
        <w:rPr>
          <w:spacing w:val="-2"/>
        </w:rPr>
        <w:t>appea</w:t>
      </w:r>
      <w:r>
        <w:t>r</w:t>
      </w:r>
      <w:r>
        <w:rPr>
          <w:spacing w:val="37"/>
        </w:rPr>
        <w:t xml:space="preserve"> </w:t>
      </w:r>
      <w:r>
        <w:rPr>
          <w:spacing w:val="-2"/>
        </w:rPr>
        <w:t>combine</w:t>
      </w:r>
      <w:r>
        <w:t>d</w:t>
      </w:r>
      <w:r>
        <w:rPr>
          <w:spacing w:val="48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7"/>
        </w:rPr>
        <w:t xml:space="preserve"> </w:t>
      </w:r>
      <w:r>
        <w:rPr>
          <w:spacing w:val="-2"/>
        </w:rPr>
        <w:t>on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t>m</w:t>
      </w:r>
      <w:r>
        <w:rPr>
          <w:spacing w:val="24"/>
        </w:rPr>
        <w:t xml:space="preserve"> </w:t>
      </w:r>
      <w:r>
        <w:rPr>
          <w:spacing w:val="-2"/>
          <w:w w:val="105"/>
        </w:rPr>
        <w:t xml:space="preserve">with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13"/>
          <w:w w:val="77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4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49"/>
        </w:rPr>
        <w:t xml:space="preserve"> </w:t>
      </w:r>
      <w:r>
        <w:rPr>
          <w:spacing w:val="-2"/>
        </w:rPr>
        <w:t>orde</w:t>
      </w:r>
      <w:r>
        <w:t xml:space="preserve">r </w:t>
      </w:r>
      <w:r>
        <w:rPr>
          <w:spacing w:val="13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49"/>
        </w:rPr>
        <w:t xml:space="preserve"> </w:t>
      </w:r>
      <w:r>
        <w:rPr>
          <w:spacing w:val="-2"/>
        </w:rPr>
        <w:t>mitigat</w:t>
      </w:r>
      <w:r>
        <w:t xml:space="preserve">e </w:t>
      </w:r>
      <w:r>
        <w:rPr>
          <w:spacing w:val="8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5"/>
        </w:rPr>
        <w:t xml:space="preserve"> </w:t>
      </w:r>
      <w:r>
        <w:rPr>
          <w:spacing w:val="-2"/>
        </w:rPr>
        <w:t>contemp</w:t>
      </w:r>
      <w:r>
        <w:t xml:space="preserve">t </w:t>
      </w:r>
      <w:r>
        <w:rPr>
          <w:spacing w:val="3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3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5"/>
        </w:rPr>
        <w:t xml:space="preserve"> </w:t>
      </w:r>
      <w:r>
        <w:rPr>
          <w:spacing w:val="-2"/>
          <w:w w:val="104"/>
        </w:rPr>
        <w:t xml:space="preserve">public </w:t>
      </w:r>
      <w:r>
        <w:rPr>
          <w:spacing w:val="-2"/>
        </w:rPr>
        <w:t>an</w:t>
      </w:r>
      <w:r>
        <w:t>d</w:t>
      </w:r>
      <w:r>
        <w:rPr>
          <w:spacing w:val="25"/>
        </w:rPr>
        <w:t xml:space="preserve"> </w:t>
      </w:r>
      <w:r>
        <w:rPr>
          <w:spacing w:val="-2"/>
        </w:rPr>
        <w:t>overcom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8"/>
        </w:rPr>
        <w:t xml:space="preserve"> </w:t>
      </w:r>
      <w:r>
        <w:rPr>
          <w:spacing w:val="-2"/>
        </w:rPr>
        <w:t>ow</w:t>
      </w:r>
      <w:r>
        <w:t>n</w:t>
      </w:r>
      <w:r>
        <w:rPr>
          <w:spacing w:val="21"/>
        </w:rPr>
        <w:t xml:space="preserve"> </w:t>
      </w:r>
      <w:r>
        <w:rPr>
          <w:spacing w:val="-2"/>
        </w:rPr>
        <w:t>timidity</w:t>
      </w:r>
      <w:r>
        <w:t>.</w:t>
      </w:r>
      <w:r>
        <w:rPr>
          <w:spacing w:val="35"/>
        </w:rPr>
        <w:t xml:space="preserve"> </w:t>
      </w:r>
      <w:r>
        <w:rPr>
          <w:spacing w:val="-2"/>
        </w:rPr>
        <w:t>Realizin</w:t>
      </w:r>
      <w:r>
        <w:t xml:space="preserve">g </w:t>
      </w:r>
      <w:r>
        <w:rPr>
          <w:spacing w:val="-2"/>
        </w:rPr>
        <w:t>this</w:t>
      </w:r>
      <w:r>
        <w:t>,</w:t>
      </w:r>
      <w:r>
        <w:rPr>
          <w:spacing w:val="28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1"/>
          <w:w w:val="77"/>
        </w:rPr>
        <w:t xml:space="preserve"> </w:t>
      </w:r>
      <w:r>
        <w:rPr>
          <w:spacing w:val="-2"/>
        </w:rPr>
        <w:t xml:space="preserve">Jayadeva </w:t>
      </w:r>
      <w:r>
        <w:rPr>
          <w:spacing w:val="-2"/>
          <w:w w:val="95"/>
        </w:rPr>
        <w:t>Gosväm</w:t>
      </w:r>
      <w:r>
        <w:rPr>
          <w:w w:val="95"/>
        </w:rPr>
        <w:t>é</w:t>
      </w:r>
      <w:r>
        <w:rPr>
          <w:spacing w:val="5"/>
          <w:w w:val="95"/>
        </w:rPr>
        <w:t xml:space="preserve"> </w:t>
      </w:r>
      <w:r>
        <w:rPr>
          <w:spacing w:val="-2"/>
        </w:rPr>
        <w:t>says</w:t>
      </w:r>
      <w:r>
        <w:t>,</w:t>
      </w:r>
      <w:r>
        <w:rPr>
          <w:spacing w:val="-8"/>
        </w:rPr>
        <w:t xml:space="preserve"> </w:t>
      </w:r>
      <w:r>
        <w:rPr>
          <w:i/>
          <w:spacing w:val="-2"/>
        </w:rPr>
        <w:t>gåha</w:t>
      </w:r>
      <w:r>
        <w:rPr>
          <w:i/>
        </w:rPr>
        <w:t>à</w:t>
      </w:r>
      <w:r>
        <w:rPr>
          <w:i/>
          <w:spacing w:val="4"/>
        </w:rPr>
        <w:t xml:space="preserve"> </w:t>
      </w:r>
      <w:r>
        <w:rPr>
          <w:i/>
          <w:spacing w:val="-2"/>
        </w:rPr>
        <w:t>präpaya</w:t>
      </w:r>
      <w:r>
        <w:t>,</w:t>
      </w:r>
      <w:r>
        <w:rPr>
          <w:spacing w:val="-16"/>
        </w:rPr>
        <w:t xml:space="preserve"> </w:t>
      </w:r>
      <w:r>
        <w:rPr>
          <w:spacing w:val="-2"/>
        </w:rPr>
        <w:t>“</w:t>
      </w:r>
      <w:r>
        <w:t>O</w:t>
      </w:r>
      <w:r>
        <w:rPr>
          <w:spacing w:val="-4"/>
        </w:rPr>
        <w:t xml:space="preserve"> </w:t>
      </w:r>
      <w:r>
        <w:rPr>
          <w:spacing w:val="-2"/>
          <w:w w:val="94"/>
        </w:rPr>
        <w:t>Kåñëa</w:t>
      </w:r>
      <w:r>
        <w:rPr>
          <w:w w:val="94"/>
        </w:rPr>
        <w:t>,</w:t>
      </w:r>
      <w:r>
        <w:rPr>
          <w:spacing w:val="4"/>
          <w:w w:val="94"/>
        </w:rPr>
        <w:t xml:space="preserve"> </w:t>
      </w:r>
      <w:r>
        <w:rPr>
          <w:spacing w:val="-2"/>
        </w:rPr>
        <w:t>combin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4"/>
        </w:rPr>
        <w:t xml:space="preserve"> </w:t>
      </w:r>
      <w:r>
        <w:rPr>
          <w:spacing w:val="-2"/>
          <w:w w:val="101"/>
        </w:rPr>
        <w:t xml:space="preserve">Rädhä </w:t>
      </w:r>
      <w:r>
        <w:rPr>
          <w:spacing w:val="-2"/>
        </w:rPr>
        <w:t>an</w:t>
      </w:r>
      <w:r>
        <w:t>d</w:t>
      </w:r>
      <w:r>
        <w:rPr>
          <w:spacing w:val="20"/>
        </w:rPr>
        <w:t xml:space="preserve"> </w:t>
      </w:r>
      <w:r>
        <w:rPr>
          <w:spacing w:val="-2"/>
        </w:rPr>
        <w:t>procee</w:t>
      </w:r>
      <w:r>
        <w:t>d</w:t>
      </w:r>
      <w:r>
        <w:rPr>
          <w:spacing w:val="2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4"/>
        </w:rPr>
        <w:t xml:space="preserve"> </w:t>
      </w:r>
      <w:r>
        <w:rPr>
          <w:i/>
          <w:spacing w:val="-2"/>
          <w:w w:val="95"/>
        </w:rPr>
        <w:t>nanda-gåha</w:t>
      </w:r>
      <w:r>
        <w:rPr>
          <w:w w:val="95"/>
        </w:rPr>
        <w:t>,</w:t>
      </w:r>
      <w:r>
        <w:rPr>
          <w:spacing w:val="8"/>
          <w:w w:val="9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hom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6"/>
          <w:w w:val="77"/>
        </w:rPr>
        <w:t xml:space="preserve"> </w:t>
      </w:r>
      <w:r>
        <w:rPr>
          <w:spacing w:val="-2"/>
        </w:rPr>
        <w:t>Jagannäth</w:t>
      </w:r>
      <w:r>
        <w:t>a</w:t>
      </w:r>
      <w:r>
        <w:rPr>
          <w:spacing w:val="30"/>
        </w:rPr>
        <w:t xml:space="preserve"> </w:t>
      </w:r>
      <w:r>
        <w:rPr>
          <w:spacing w:val="-2"/>
        </w:rPr>
        <w:t>Miçra a</w:t>
      </w:r>
      <w:r>
        <w:t>t</w:t>
      </w:r>
      <w:r>
        <w:rPr>
          <w:spacing w:val="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grea</w:t>
      </w:r>
      <w:r>
        <w:t>t</w:t>
      </w:r>
      <w:r>
        <w:rPr>
          <w:spacing w:val="6"/>
        </w:rPr>
        <w:t xml:space="preserve"> </w:t>
      </w:r>
      <w:r>
        <w:rPr>
          <w:spacing w:val="-2"/>
          <w:w w:val="90"/>
        </w:rPr>
        <w:t>Yogapéöh</w:t>
      </w:r>
      <w:r>
        <w:rPr>
          <w:w w:val="90"/>
        </w:rPr>
        <w:t>a</w:t>
      </w:r>
      <w:r>
        <w:rPr>
          <w:spacing w:val="11"/>
          <w:w w:val="90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spacing w:val="-2"/>
          <w:w w:val="94"/>
        </w:rPr>
        <w:t>Çrédhäm</w:t>
      </w:r>
      <w:r>
        <w:rPr>
          <w:w w:val="94"/>
        </w:rPr>
        <w:t>a</w:t>
      </w:r>
      <w:r>
        <w:rPr>
          <w:spacing w:val="8"/>
          <w:w w:val="94"/>
        </w:rPr>
        <w:t xml:space="preserve"> </w:t>
      </w:r>
      <w:r>
        <w:rPr>
          <w:spacing w:val="-2"/>
          <w:w w:val="101"/>
        </w:rPr>
        <w:t>Mäyäpura.”</w:t>
      </w:r>
    </w:p>
    <w:p w14:paraId="07488EE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59EEC91" w14:textId="77777777" w:rsidR="00150366" w:rsidRDefault="00000000">
      <w:pPr>
        <w:spacing w:line="250" w:lineRule="auto"/>
        <w:ind w:left="119" w:right="85" w:firstLine="360"/>
        <w:jc w:val="both"/>
        <w:sectPr w:rsidR="00150366">
          <w:headerReference w:type="default" r:id="rId14"/>
          <w:pgSz w:w="6820" w:h="10220"/>
          <w:pgMar w:top="780" w:right="780" w:bottom="280" w:left="780" w:header="581" w:footer="0" w:gutter="0"/>
          <w:pgNumType w:start="24"/>
          <w:cols w:space="720"/>
        </w:sectPr>
      </w:pPr>
      <w:r>
        <w:t xml:space="preserve">Another </w:t>
      </w:r>
      <w:r>
        <w:rPr>
          <w:spacing w:val="28"/>
        </w:rPr>
        <w:t xml:space="preserve"> </w:t>
      </w:r>
      <w:r>
        <w:t xml:space="preserve">name </w:t>
      </w:r>
      <w:r>
        <w:rPr>
          <w:spacing w:val="19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 xml:space="preserve">Nanda </w:t>
      </w:r>
      <w:r>
        <w:rPr>
          <w:spacing w:val="23"/>
        </w:rPr>
        <w:t xml:space="preserve"> </w:t>
      </w:r>
      <w:r>
        <w:t xml:space="preserve">is </w:t>
      </w:r>
      <w:r>
        <w:rPr>
          <w:spacing w:val="2"/>
        </w:rPr>
        <w:t xml:space="preserve"> </w:t>
      </w:r>
      <w:r>
        <w:rPr>
          <w:spacing w:val="-18"/>
        </w:rPr>
        <w:t>V</w:t>
      </w:r>
      <w:r>
        <w:t xml:space="preserve">asudeva.  In </w:t>
      </w:r>
      <w:r>
        <w:rPr>
          <w:spacing w:val="12"/>
        </w:rPr>
        <w:t xml:space="preserve"> </w:t>
      </w:r>
      <w:r>
        <w:t xml:space="preserve">the </w:t>
      </w:r>
      <w:r>
        <w:rPr>
          <w:spacing w:val="19"/>
        </w:rPr>
        <w:t xml:space="preserve"> </w:t>
      </w:r>
      <w:r>
        <w:rPr>
          <w:w w:val="108"/>
        </w:rPr>
        <w:t xml:space="preserve">Fourth </w:t>
      </w:r>
      <w:r>
        <w:t xml:space="preserve">Canto  </w:t>
      </w:r>
      <w:r>
        <w:rPr>
          <w:spacing w:val="22"/>
        </w:rPr>
        <w:t xml:space="preserve"> </w:t>
      </w:r>
      <w:r>
        <w:t xml:space="preserve">of </w:t>
      </w:r>
      <w:r>
        <w:rPr>
          <w:spacing w:val="43"/>
        </w:rPr>
        <w:t xml:space="preserve"> </w:t>
      </w:r>
      <w:r>
        <w:t xml:space="preserve">the  </w:t>
      </w:r>
      <w:r>
        <w:rPr>
          <w:spacing w:val="15"/>
        </w:rPr>
        <w:t xml:space="preserve"> </w:t>
      </w:r>
      <w:r>
        <w:rPr>
          <w:i/>
        </w:rPr>
        <w:t>Çrémad-Bhägavatam</w:t>
      </w:r>
      <w:r>
        <w:rPr>
          <w:i/>
          <w:spacing w:val="-10"/>
        </w:rPr>
        <w:t xml:space="preserve"> </w:t>
      </w:r>
      <w:r>
        <w:t xml:space="preserve">it  </w:t>
      </w:r>
      <w:r>
        <w:rPr>
          <w:spacing w:val="6"/>
        </w:rPr>
        <w:t xml:space="preserve"> </w:t>
      </w:r>
      <w:r>
        <w:t xml:space="preserve">is </w:t>
      </w:r>
      <w:r>
        <w:rPr>
          <w:spacing w:val="48"/>
        </w:rPr>
        <w:t xml:space="preserve"> </w:t>
      </w:r>
      <w:r>
        <w:t xml:space="preserve">stated,  </w:t>
      </w:r>
      <w:r>
        <w:rPr>
          <w:spacing w:val="19"/>
        </w:rPr>
        <w:t xml:space="preserve"> </w:t>
      </w:r>
      <w:r>
        <w:rPr>
          <w:i/>
          <w:w w:val="107"/>
        </w:rPr>
        <w:t xml:space="preserve">sattvaà </w:t>
      </w:r>
      <w:r>
        <w:rPr>
          <w:i/>
        </w:rPr>
        <w:t>viçuddhaà</w:t>
      </w:r>
      <w:r>
        <w:rPr>
          <w:i/>
          <w:spacing w:val="31"/>
        </w:rPr>
        <w:t xml:space="preserve"> </w:t>
      </w:r>
      <w:r>
        <w:rPr>
          <w:i/>
          <w:w w:val="96"/>
        </w:rPr>
        <w:t>vasudeva-çabditam</w:t>
      </w:r>
      <w:r>
        <w:rPr>
          <w:i/>
          <w:spacing w:val="16"/>
          <w:w w:val="96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t>“The</w:t>
      </w:r>
      <w:r>
        <w:rPr>
          <w:spacing w:val="24"/>
        </w:rPr>
        <w:t xml:space="preserve"> </w:t>
      </w:r>
      <w:r>
        <w:t>pure</w:t>
      </w:r>
      <w:r>
        <w:rPr>
          <w:spacing w:val="38"/>
        </w:rPr>
        <w:t xml:space="preserve"> </w:t>
      </w:r>
      <w:r>
        <w:t xml:space="preserve">consciousness  </w:t>
      </w:r>
      <w:r>
        <w:rPr>
          <w:w w:val="107"/>
        </w:rPr>
        <w:t xml:space="preserve">in </w:t>
      </w:r>
      <w:r>
        <w:t>which</w:t>
      </w:r>
      <w:r>
        <w:rPr>
          <w:spacing w:val="47"/>
        </w:rPr>
        <w:t xml:space="preserve"> </w:t>
      </w:r>
      <w:r>
        <w:t>Kåñëa</w:t>
      </w:r>
      <w:r>
        <w:rPr>
          <w:spacing w:val="1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revealed</w:t>
      </w:r>
      <w:r>
        <w:rPr>
          <w:spacing w:val="34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called</w:t>
      </w:r>
      <w:r>
        <w:rPr>
          <w:spacing w:val="32"/>
        </w:rPr>
        <w:t xml:space="preserve"> </w:t>
      </w:r>
      <w:r>
        <w:rPr>
          <w:i/>
        </w:rPr>
        <w:t>vasudeva</w:t>
      </w:r>
      <w:r>
        <w:t>.”</w:t>
      </w:r>
      <w:r>
        <w:rPr>
          <w:spacing w:val="2"/>
        </w:rPr>
        <w:t xml:space="preserve"> </w:t>
      </w:r>
      <w:r>
        <w:t>Although</w:t>
      </w:r>
      <w:r>
        <w:rPr>
          <w:spacing w:val="50"/>
        </w:rPr>
        <w:t xml:space="preserve"> </w:t>
      </w:r>
      <w:r>
        <w:rPr>
          <w:w w:val="106"/>
        </w:rPr>
        <w:t xml:space="preserve">this </w:t>
      </w:r>
      <w:r>
        <w:t>is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t xml:space="preserve">consideration </w:t>
      </w:r>
      <w:r>
        <w:rPr>
          <w:spacing w:val="2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perspective</w:t>
      </w:r>
      <w:r>
        <w:rPr>
          <w:spacing w:val="27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w w:val="84"/>
        </w:rPr>
        <w:t xml:space="preserve">Çré Kåñëa’s </w:t>
      </w:r>
      <w:r>
        <w:rPr>
          <w:spacing w:val="21"/>
          <w:w w:val="84"/>
        </w:rPr>
        <w:t xml:space="preserve"> </w:t>
      </w:r>
      <w:r>
        <w:rPr>
          <w:w w:val="103"/>
        </w:rPr>
        <w:t xml:space="preserve">divine </w:t>
      </w:r>
      <w:r>
        <w:t>majesty,</w:t>
      </w:r>
      <w:r>
        <w:rPr>
          <w:spacing w:val="36"/>
        </w:rPr>
        <w:t xml:space="preserve"> </w:t>
      </w:r>
      <w:r>
        <w:t>still</w:t>
      </w:r>
      <w:r>
        <w:rPr>
          <w:spacing w:val="29"/>
        </w:rPr>
        <w:t xml:space="preserve"> </w:t>
      </w:r>
      <w:r>
        <w:rPr>
          <w:w w:val="78"/>
        </w:rPr>
        <w:t>Çré</w:t>
      </w:r>
      <w:r>
        <w:rPr>
          <w:spacing w:val="34"/>
          <w:w w:val="78"/>
        </w:rPr>
        <w:t xml:space="preserve"> </w:t>
      </w:r>
      <w:r>
        <w:t>Kåñëa</w:t>
      </w:r>
      <w:r>
        <w:rPr>
          <w:spacing w:val="-6"/>
        </w:rPr>
        <w:t xml:space="preserve"> </w:t>
      </w:r>
      <w:r>
        <w:t>only</w:t>
      </w:r>
      <w:r>
        <w:rPr>
          <w:spacing w:val="34"/>
        </w:rPr>
        <w:t xml:space="preserve"> </w:t>
      </w:r>
      <w:r>
        <w:t>appears</w:t>
      </w:r>
      <w:r>
        <w:rPr>
          <w:spacing w:val="41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pure</w:t>
      </w:r>
      <w:r>
        <w:rPr>
          <w:spacing w:val="48"/>
        </w:rPr>
        <w:t xml:space="preserve"> </w:t>
      </w:r>
      <w:r>
        <w:rPr>
          <w:w w:val="103"/>
        </w:rPr>
        <w:t xml:space="preserve">consciousness </w:t>
      </w:r>
      <w:r>
        <w:t>(</w:t>
      </w:r>
      <w:r>
        <w:rPr>
          <w:i/>
        </w:rPr>
        <w:t>viçuddha-sattva</w:t>
      </w:r>
      <w:r>
        <w:t>),</w:t>
      </w:r>
      <w:r>
        <w:rPr>
          <w:spacing w:val="-13"/>
        </w:rPr>
        <w:t xml:space="preserve"> </w:t>
      </w:r>
      <w:r>
        <w:t>even</w:t>
      </w:r>
      <w:r>
        <w:rPr>
          <w:spacing w:val="1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t>human-like</w:t>
      </w:r>
      <w:r>
        <w:rPr>
          <w:spacing w:val="45"/>
        </w:rPr>
        <w:t xml:space="preserve"> </w:t>
      </w:r>
      <w:r>
        <w:rPr>
          <w:w w:val="103"/>
        </w:rPr>
        <w:t>pastimes.</w:t>
      </w:r>
    </w:p>
    <w:p w14:paraId="3CE63671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6C356A1" w14:textId="77777777" w:rsidR="00150366" w:rsidRDefault="00150366">
      <w:pPr>
        <w:spacing w:line="200" w:lineRule="exact"/>
      </w:pPr>
    </w:p>
    <w:p w14:paraId="6EDF4690" w14:textId="77777777" w:rsidR="00150366" w:rsidRDefault="00000000">
      <w:pPr>
        <w:spacing w:before="29" w:line="249" w:lineRule="auto"/>
        <w:ind w:left="120" w:right="84" w:firstLine="360"/>
        <w:jc w:val="both"/>
      </w:pPr>
      <w:r>
        <w:t>Let</w:t>
      </w:r>
      <w:r>
        <w:rPr>
          <w:spacing w:val="39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t xml:space="preserve">celebrations </w:t>
      </w:r>
      <w:r>
        <w:rPr>
          <w:spacing w:val="23"/>
        </w:rPr>
        <w:t xml:space="preserve"> </w:t>
      </w:r>
      <w:r>
        <w:t xml:space="preserve">on </w:t>
      </w:r>
      <w:r>
        <w:rPr>
          <w:spacing w:val="8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t>eve</w:t>
      </w:r>
      <w:r>
        <w:rPr>
          <w:spacing w:val="3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t xml:space="preserve">appearance </w:t>
      </w:r>
      <w:r>
        <w:rPr>
          <w:spacing w:val="21"/>
        </w:rPr>
        <w:t xml:space="preserve"> </w:t>
      </w:r>
      <w:r>
        <w:t>of the</w:t>
      </w:r>
      <w:r>
        <w:rPr>
          <w:spacing w:val="33"/>
        </w:rPr>
        <w:t xml:space="preserve"> </w:t>
      </w:r>
      <w:r>
        <w:t>combined</w:t>
      </w:r>
      <w:r>
        <w:rPr>
          <w:spacing w:val="48"/>
        </w:rPr>
        <w:t xml:space="preserve"> </w:t>
      </w:r>
      <w:r>
        <w:t>form</w:t>
      </w:r>
      <w:r>
        <w:rPr>
          <w:spacing w:val="24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w w:val="78"/>
        </w:rPr>
        <w:t>Çré</w:t>
      </w:r>
      <w:r>
        <w:rPr>
          <w:spacing w:val="27"/>
          <w:w w:val="78"/>
        </w:rPr>
        <w:t xml:space="preserve"> </w:t>
      </w:r>
      <w:r>
        <w:t>Rädhä-Kåñëa</w:t>
      </w:r>
      <w:r>
        <w:rPr>
          <w:spacing w:val="-6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accomplished</w:t>
      </w:r>
      <w:r>
        <w:rPr>
          <w:spacing w:val="49"/>
        </w:rPr>
        <w:t xml:space="preserve"> </w:t>
      </w:r>
      <w:r>
        <w:t>by means</w:t>
      </w:r>
      <w:r>
        <w:rPr>
          <w:spacing w:val="1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i/>
        </w:rPr>
        <w:t>saìkértana</w:t>
      </w:r>
      <w:r>
        <w:t>,</w:t>
      </w:r>
      <w:r>
        <w:rPr>
          <w:spacing w:val="1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congregational</w:t>
      </w:r>
      <w:r>
        <w:rPr>
          <w:spacing w:val="36"/>
        </w:rPr>
        <w:t xml:space="preserve"> </w:t>
      </w:r>
      <w:r>
        <w:t>chanting</w:t>
      </w:r>
      <w:r>
        <w:rPr>
          <w:spacing w:val="3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w w:val="103"/>
        </w:rPr>
        <w:t xml:space="preserve">holy </w:t>
      </w:r>
      <w:r>
        <w:t>names.</w:t>
      </w:r>
      <w:r>
        <w:rPr>
          <w:spacing w:val="29"/>
        </w:rPr>
        <w:t xml:space="preserve"> </w:t>
      </w:r>
      <w:r>
        <w:t>Let</w:t>
      </w:r>
      <w:r>
        <w:rPr>
          <w:spacing w:val="7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>other</w:t>
      </w:r>
      <w:r>
        <w:rPr>
          <w:spacing w:val="41"/>
        </w:rPr>
        <w:t xml:space="preserve"> </w:t>
      </w:r>
      <w:r>
        <w:t>conceptions  be</w:t>
      </w:r>
      <w:r>
        <w:rPr>
          <w:spacing w:val="16"/>
        </w:rPr>
        <w:t xml:space="preserve"> </w:t>
      </w:r>
      <w:r>
        <w:t>reduced</w:t>
      </w:r>
      <w:r>
        <w:rPr>
          <w:spacing w:val="4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ashes</w:t>
      </w:r>
      <w:r>
        <w:rPr>
          <w:spacing w:val="20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rPr>
          <w:w w:val="107"/>
        </w:rPr>
        <w:t xml:space="preserve">the </w:t>
      </w:r>
      <w:r>
        <w:t>fire</w:t>
      </w:r>
      <w:r>
        <w:rPr>
          <w:spacing w:val="5"/>
        </w:rPr>
        <w:t xml:space="preserve"> </w:t>
      </w:r>
      <w:r>
        <w:t xml:space="preserve">of </w:t>
      </w:r>
      <w:r>
        <w:rPr>
          <w:i/>
        </w:rPr>
        <w:t>saìkértana</w:t>
      </w:r>
      <w:r>
        <w:t>.</w:t>
      </w:r>
      <w:r>
        <w:rPr>
          <w:spacing w:val="15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consciousness</w:t>
      </w:r>
      <w:r>
        <w:rPr>
          <w:spacing w:val="39"/>
        </w:rPr>
        <w:t xml:space="preserve"> </w:t>
      </w:r>
      <w:r>
        <w:t>of all</w:t>
      </w:r>
      <w:r>
        <w:rPr>
          <w:spacing w:val="5"/>
        </w:rPr>
        <w:t xml:space="preserve"> </w:t>
      </w:r>
      <w:r>
        <w:t>living</w:t>
      </w:r>
      <w:r>
        <w:rPr>
          <w:spacing w:val="5"/>
        </w:rPr>
        <w:t xml:space="preserve"> </w:t>
      </w:r>
      <w:r>
        <w:rPr>
          <w:w w:val="102"/>
        </w:rPr>
        <w:t xml:space="preserve">beings </w:t>
      </w:r>
      <w:r>
        <w:t>become</w:t>
      </w:r>
      <w:r>
        <w:rPr>
          <w:spacing w:val="10"/>
        </w:rPr>
        <w:t xml:space="preserve"> </w:t>
      </w:r>
      <w:r>
        <w:t>fuel</w:t>
      </w:r>
      <w:r>
        <w:rPr>
          <w:spacing w:val="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fire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love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w w:val="95"/>
        </w:rPr>
        <w:t>Kåñëa,</w:t>
      </w:r>
      <w:r>
        <w:rPr>
          <w:spacing w:val="2"/>
          <w:w w:val="95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holy</w:t>
      </w:r>
      <w:r>
        <w:rPr>
          <w:spacing w:val="10"/>
        </w:rPr>
        <w:t xml:space="preserve"> </w:t>
      </w:r>
      <w:r>
        <w:t>names</w:t>
      </w:r>
      <w:r>
        <w:rPr>
          <w:spacing w:val="13"/>
        </w:rPr>
        <w:t xml:space="preserve"> </w:t>
      </w:r>
      <w:r>
        <w:rPr>
          <w:w w:val="106"/>
        </w:rPr>
        <w:t xml:space="preserve">and </w:t>
      </w:r>
      <w:r>
        <w:t>His</w:t>
      </w:r>
      <w:r>
        <w:rPr>
          <w:spacing w:val="-1"/>
        </w:rPr>
        <w:t xml:space="preserve"> </w:t>
      </w:r>
      <w:r>
        <w:t>divine</w:t>
      </w:r>
      <w:r>
        <w:rPr>
          <w:spacing w:val="14"/>
        </w:rPr>
        <w:t xml:space="preserve"> </w:t>
      </w:r>
      <w:r>
        <w:t>abode.</w:t>
      </w:r>
      <w:r>
        <w:rPr>
          <w:spacing w:val="1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Ganges</w:t>
      </w:r>
      <w:r>
        <w:rPr>
          <w:spacing w:val="5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achieved</w:t>
      </w:r>
      <w:r>
        <w:rPr>
          <w:spacing w:val="13"/>
        </w:rPr>
        <w:t xml:space="preserve"> </w:t>
      </w:r>
      <w:r>
        <w:t>oneness</w:t>
      </w:r>
      <w:r>
        <w:rPr>
          <w:spacing w:val="24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rPr>
          <w:w w:val="107"/>
        </w:rPr>
        <w:t xml:space="preserve">the </w:t>
      </w:r>
      <w:r>
        <w:rPr>
          <w:spacing w:val="-18"/>
          <w:w w:val="79"/>
        </w:rPr>
        <w:t>Y</w:t>
      </w:r>
      <w:r>
        <w:rPr>
          <w:spacing w:val="-4"/>
          <w:w w:val="105"/>
        </w:rPr>
        <w:t>amun</w:t>
      </w:r>
      <w:r>
        <w:rPr>
          <w:w w:val="105"/>
        </w:rPr>
        <w:t>ä</w:t>
      </w:r>
      <w:r>
        <w:rPr>
          <w:spacing w:val="9"/>
          <w:w w:val="105"/>
        </w:rPr>
        <w:t xml:space="preserve"> </w:t>
      </w:r>
      <w:r>
        <w:rPr>
          <w:spacing w:val="-4"/>
        </w:rPr>
        <w:t>Rive</w:t>
      </w:r>
      <w:r>
        <w:t xml:space="preserve">r </w:t>
      </w:r>
      <w:r>
        <w:rPr>
          <w:spacing w:val="-4"/>
        </w:rPr>
        <w:t>b</w:t>
      </w:r>
      <w:r>
        <w:t>y</w:t>
      </w:r>
      <w:r>
        <w:rPr>
          <w:spacing w:val="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influenc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1"/>
          <w:w w:val="77"/>
        </w:rPr>
        <w:t xml:space="preserve"> </w:t>
      </w:r>
      <w:r>
        <w:rPr>
          <w:spacing w:val="-4"/>
        </w:rPr>
        <w:t>Caitany</w:t>
      </w:r>
      <w:r>
        <w:t>a</w:t>
      </w:r>
      <w:r>
        <w:rPr>
          <w:spacing w:val="23"/>
        </w:rPr>
        <w:t xml:space="preserve"> </w:t>
      </w:r>
      <w:r>
        <w:rPr>
          <w:spacing w:val="-4"/>
          <w:w w:val="101"/>
        </w:rPr>
        <w:t xml:space="preserve">Mahäprabhu’s </w:t>
      </w:r>
      <w:r>
        <w:rPr>
          <w:spacing w:val="-5"/>
        </w:rPr>
        <w:t>appearanc</w:t>
      </w:r>
      <w:r>
        <w:t>e</w:t>
      </w:r>
      <w:r>
        <w:rPr>
          <w:spacing w:val="37"/>
        </w:rPr>
        <w:t xml:space="preserve"> </w:t>
      </w:r>
      <w:r>
        <w:rPr>
          <w:spacing w:val="-5"/>
        </w:rPr>
        <w:t>upo</w:t>
      </w:r>
      <w:r>
        <w:t>n</w:t>
      </w:r>
      <w:r>
        <w:rPr>
          <w:spacing w:val="42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28"/>
        </w:rPr>
        <w:t xml:space="preserve"> </w:t>
      </w:r>
      <w:r>
        <w:rPr>
          <w:spacing w:val="-5"/>
        </w:rPr>
        <w:t>banks</w:t>
      </w:r>
      <w:r>
        <w:t>.</w:t>
      </w:r>
      <w:r>
        <w:rPr>
          <w:spacing w:val="31"/>
        </w:rPr>
        <w:t xml:space="preserve"> </w:t>
      </w:r>
      <w:r>
        <w:rPr>
          <w:spacing w:val="-5"/>
        </w:rPr>
        <w:t>Ma</w:t>
      </w:r>
      <w:r>
        <w:t>y</w:t>
      </w:r>
      <w:r>
        <w:rPr>
          <w:spacing w:val="-5"/>
        </w:rPr>
        <w:t xml:space="preserve"> th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secre</w:t>
      </w:r>
      <w:r>
        <w:t>t</w:t>
      </w:r>
      <w:r>
        <w:rPr>
          <w:spacing w:val="24"/>
        </w:rPr>
        <w:t xml:space="preserve"> </w:t>
      </w:r>
      <w:r>
        <w:rPr>
          <w:spacing w:val="-5"/>
        </w:rPr>
        <w:t>amorou</w:t>
      </w:r>
      <w:r>
        <w:t>s</w:t>
      </w:r>
      <w:r>
        <w:rPr>
          <w:spacing w:val="38"/>
        </w:rPr>
        <w:t xml:space="preserve"> </w:t>
      </w:r>
      <w:r>
        <w:rPr>
          <w:spacing w:val="-5"/>
          <w:w w:val="103"/>
        </w:rPr>
        <w:t xml:space="preserve">pastimes </w:t>
      </w:r>
      <w:r>
        <w:t>of</w:t>
      </w:r>
      <w:r>
        <w:rPr>
          <w:spacing w:val="28"/>
        </w:rPr>
        <w:t xml:space="preserve"> </w:t>
      </w:r>
      <w:r>
        <w:t>Rädhä</w:t>
      </w:r>
      <w:r>
        <w:rPr>
          <w:spacing w:val="38"/>
        </w:rPr>
        <w:t xml:space="preserve"> </w:t>
      </w:r>
      <w:r>
        <w:t>and  Kåñëa</w:t>
      </w:r>
      <w:r>
        <w:rPr>
          <w:spacing w:val="7"/>
        </w:rPr>
        <w:t xml:space="preserve"> </w:t>
      </w:r>
      <w:r>
        <w:t xml:space="preserve">combined </w:t>
      </w:r>
      <w:r>
        <w:rPr>
          <w:spacing w:val="14"/>
        </w:rPr>
        <w:t xml:space="preserve"> </w:t>
      </w:r>
      <w:r>
        <w:t>–</w:t>
      </w:r>
      <w:r>
        <w:rPr>
          <w:spacing w:val="33"/>
        </w:rPr>
        <w:t xml:space="preserve"> </w:t>
      </w:r>
      <w:r>
        <w:t xml:space="preserve">the  </w:t>
      </w:r>
      <w:r>
        <w:rPr>
          <w:i/>
        </w:rPr>
        <w:t>saìkértana-räsa</w:t>
      </w:r>
      <w:r>
        <w:rPr>
          <w:i/>
          <w:spacing w:val="30"/>
        </w:rPr>
        <w:t xml:space="preserve"> </w:t>
      </w:r>
      <w:r>
        <w:t>–</w:t>
      </w:r>
      <w:r>
        <w:rPr>
          <w:spacing w:val="33"/>
        </w:rPr>
        <w:t xml:space="preserve"> </w:t>
      </w:r>
      <w:r>
        <w:rPr>
          <w:w w:val="102"/>
        </w:rPr>
        <w:t xml:space="preserve">be </w:t>
      </w:r>
      <w:r>
        <w:rPr>
          <w:w w:val="103"/>
        </w:rPr>
        <w:t>victorious!</w:t>
      </w:r>
    </w:p>
    <w:p w14:paraId="06A2E79F" w14:textId="77777777" w:rsidR="00150366" w:rsidRDefault="00150366">
      <w:pPr>
        <w:spacing w:before="10" w:line="160" w:lineRule="exact"/>
        <w:rPr>
          <w:sz w:val="17"/>
          <w:szCs w:val="17"/>
        </w:rPr>
      </w:pPr>
    </w:p>
    <w:p w14:paraId="329C620E" w14:textId="77777777" w:rsidR="00150366" w:rsidRDefault="00150366">
      <w:pPr>
        <w:spacing w:line="200" w:lineRule="exact"/>
      </w:pPr>
    </w:p>
    <w:p w14:paraId="346A7BC4" w14:textId="77777777" w:rsidR="00150366" w:rsidRDefault="00000000">
      <w:pPr>
        <w:ind w:left="375" w:right="374"/>
        <w:jc w:val="center"/>
        <w:rPr>
          <w:rFonts w:ascii="Garamond" w:eastAsia="Garamond" w:hAnsi="Garamond" w:cs="Garamond"/>
          <w:sz w:val="30"/>
          <w:szCs w:val="30"/>
        </w:rPr>
      </w:pPr>
      <w:r>
        <w:rPr>
          <w:rFonts w:ascii="Garamond" w:eastAsia="Garamond" w:hAnsi="Garamond" w:cs="Garamond"/>
          <w:i/>
          <w:sz w:val="30"/>
          <w:szCs w:val="30"/>
        </w:rPr>
        <w:t xml:space="preserve">On </w:t>
      </w:r>
      <w:r>
        <w:rPr>
          <w:rFonts w:ascii="Garamond" w:eastAsia="Garamond" w:hAnsi="Garamond" w:cs="Garamond"/>
          <w:i/>
          <w:spacing w:val="2"/>
          <w:sz w:val="30"/>
          <w:szCs w:val="30"/>
        </w:rPr>
        <w:t xml:space="preserve"> </w:t>
      </w:r>
      <w:r>
        <w:rPr>
          <w:rFonts w:ascii="Garamond" w:eastAsia="Garamond" w:hAnsi="Garamond" w:cs="Garamond"/>
          <w:i/>
          <w:w w:val="94"/>
          <w:sz w:val="30"/>
          <w:szCs w:val="30"/>
        </w:rPr>
        <w:t>E</w:t>
      </w:r>
      <w:r>
        <w:rPr>
          <w:rFonts w:ascii="Garamond" w:eastAsia="Garamond" w:hAnsi="Garamond" w:cs="Garamond"/>
          <w:i/>
          <w:spacing w:val="9"/>
          <w:w w:val="94"/>
          <w:sz w:val="30"/>
          <w:szCs w:val="30"/>
        </w:rPr>
        <w:t>r</w:t>
      </w:r>
      <w:r>
        <w:rPr>
          <w:rFonts w:ascii="Garamond" w:eastAsia="Garamond" w:hAnsi="Garamond" w:cs="Garamond"/>
          <w:i/>
          <w:w w:val="135"/>
          <w:sz w:val="30"/>
          <w:szCs w:val="30"/>
        </w:rPr>
        <w:t>oticism</w:t>
      </w:r>
      <w:r>
        <w:rPr>
          <w:rFonts w:ascii="Garamond" w:eastAsia="Garamond" w:hAnsi="Garamond" w:cs="Garamond"/>
          <w:i/>
          <w:spacing w:val="7"/>
          <w:sz w:val="30"/>
          <w:szCs w:val="30"/>
        </w:rPr>
        <w:t xml:space="preserve"> </w:t>
      </w:r>
      <w:r>
        <w:rPr>
          <w:rFonts w:ascii="Garamond" w:eastAsia="Garamond" w:hAnsi="Garamond" w:cs="Garamond"/>
          <w:i/>
          <w:sz w:val="30"/>
          <w:szCs w:val="30"/>
        </w:rPr>
        <w:t>—</w:t>
      </w:r>
      <w:r>
        <w:rPr>
          <w:rFonts w:ascii="Garamond" w:eastAsia="Garamond" w:hAnsi="Garamond" w:cs="Garamond"/>
          <w:i/>
          <w:spacing w:val="7"/>
          <w:sz w:val="30"/>
          <w:szCs w:val="30"/>
        </w:rPr>
        <w:t xml:space="preserve"> </w:t>
      </w:r>
      <w:r>
        <w:rPr>
          <w:rFonts w:ascii="Garamond" w:eastAsia="Garamond" w:hAnsi="Garamond" w:cs="Garamond"/>
          <w:i/>
          <w:w w:val="131"/>
          <w:sz w:val="30"/>
          <w:szCs w:val="30"/>
        </w:rPr>
        <w:t>Sac</w:t>
      </w:r>
      <w:r>
        <w:rPr>
          <w:rFonts w:ascii="Garamond" w:eastAsia="Garamond" w:hAnsi="Garamond" w:cs="Garamond"/>
          <w:i/>
          <w:spacing w:val="13"/>
          <w:w w:val="131"/>
          <w:sz w:val="30"/>
          <w:szCs w:val="30"/>
        </w:rPr>
        <w:t>r</w:t>
      </w:r>
      <w:r>
        <w:rPr>
          <w:rFonts w:ascii="Garamond" w:eastAsia="Garamond" w:hAnsi="Garamond" w:cs="Garamond"/>
          <w:i/>
          <w:w w:val="131"/>
          <w:sz w:val="30"/>
          <w:szCs w:val="30"/>
        </w:rPr>
        <w:t>ed</w:t>
      </w:r>
      <w:r>
        <w:rPr>
          <w:rFonts w:ascii="Garamond" w:eastAsia="Garamond" w:hAnsi="Garamond" w:cs="Garamond"/>
          <w:i/>
          <w:spacing w:val="-10"/>
          <w:w w:val="131"/>
          <w:sz w:val="30"/>
          <w:szCs w:val="30"/>
        </w:rPr>
        <w:t xml:space="preserve"> </w:t>
      </w:r>
      <w:r>
        <w:rPr>
          <w:rFonts w:ascii="Garamond" w:eastAsia="Garamond" w:hAnsi="Garamond" w:cs="Garamond"/>
          <w:i/>
          <w:w w:val="71"/>
          <w:sz w:val="30"/>
          <w:szCs w:val="30"/>
        </w:rPr>
        <w:t>&amp;</w:t>
      </w:r>
      <w:r>
        <w:rPr>
          <w:rFonts w:ascii="Garamond" w:eastAsia="Garamond" w:hAnsi="Garamond" w:cs="Garamond"/>
          <w:i/>
          <w:spacing w:val="29"/>
          <w:w w:val="71"/>
          <w:sz w:val="30"/>
          <w:szCs w:val="30"/>
        </w:rPr>
        <w:t xml:space="preserve"> </w:t>
      </w:r>
      <w:r>
        <w:rPr>
          <w:rFonts w:ascii="Garamond" w:eastAsia="Garamond" w:hAnsi="Garamond" w:cs="Garamond"/>
          <w:i/>
          <w:w w:val="116"/>
          <w:sz w:val="30"/>
          <w:szCs w:val="30"/>
        </w:rPr>
        <w:t>P</w:t>
      </w:r>
      <w:r>
        <w:rPr>
          <w:rFonts w:ascii="Garamond" w:eastAsia="Garamond" w:hAnsi="Garamond" w:cs="Garamond"/>
          <w:i/>
          <w:spacing w:val="9"/>
          <w:w w:val="116"/>
          <w:sz w:val="30"/>
          <w:szCs w:val="30"/>
        </w:rPr>
        <w:t>r</w:t>
      </w:r>
      <w:r>
        <w:rPr>
          <w:rFonts w:ascii="Garamond" w:eastAsia="Garamond" w:hAnsi="Garamond" w:cs="Garamond"/>
          <w:i/>
          <w:w w:val="142"/>
          <w:sz w:val="30"/>
          <w:szCs w:val="30"/>
        </w:rPr>
        <w:t>ofane</w:t>
      </w:r>
    </w:p>
    <w:p w14:paraId="741AEF62" w14:textId="77777777" w:rsidR="00150366" w:rsidRDefault="00000000">
      <w:pPr>
        <w:spacing w:before="46"/>
        <w:ind w:left="501" w:right="500"/>
        <w:jc w:val="center"/>
      </w:pPr>
      <w:r>
        <w:rPr>
          <w:i/>
        </w:rPr>
        <w:t>Adapted</w:t>
      </w:r>
      <w:r>
        <w:rPr>
          <w:i/>
          <w:spacing w:val="-20"/>
        </w:rPr>
        <w:t xml:space="preserve"> </w:t>
      </w:r>
      <w:r>
        <w:rPr>
          <w:i/>
        </w:rPr>
        <w:t>from</w:t>
      </w:r>
      <w:r>
        <w:rPr>
          <w:i/>
          <w:spacing w:val="-4"/>
        </w:rPr>
        <w:t xml:space="preserve"> </w:t>
      </w:r>
      <w:r>
        <w:rPr>
          <w:i/>
          <w:w w:val="77"/>
        </w:rPr>
        <w:t>Çré</w:t>
      </w:r>
      <w:r>
        <w:rPr>
          <w:i/>
          <w:spacing w:val="11"/>
          <w:w w:val="77"/>
        </w:rPr>
        <w:t xml:space="preserve"> </w:t>
      </w:r>
      <w:r>
        <w:rPr>
          <w:i/>
          <w:w w:val="96"/>
        </w:rPr>
        <w:t>Caitanya’s</w:t>
      </w:r>
      <w:r>
        <w:rPr>
          <w:i/>
          <w:spacing w:val="-7"/>
          <w:w w:val="96"/>
        </w:rPr>
        <w:t xml:space="preserve"> </w:t>
      </w:r>
      <w:r>
        <w:rPr>
          <w:i/>
          <w:spacing w:val="-23"/>
          <w:w w:val="96"/>
        </w:rPr>
        <w:t>T</w:t>
      </w:r>
      <w:r>
        <w:rPr>
          <w:i/>
          <w:w w:val="96"/>
        </w:rPr>
        <w:t>eachings,</w:t>
      </w:r>
      <w:r>
        <w:rPr>
          <w:i/>
          <w:spacing w:val="12"/>
          <w:w w:val="96"/>
        </w:rPr>
        <w:t xml:space="preserve"> </w:t>
      </w:r>
      <w:r>
        <w:rPr>
          <w:i/>
        </w:rPr>
        <w:t>Chapter</w:t>
      </w:r>
      <w:r>
        <w:rPr>
          <w:i/>
          <w:spacing w:val="-20"/>
        </w:rPr>
        <w:t xml:space="preserve"> </w:t>
      </w:r>
      <w:r>
        <w:rPr>
          <w:i/>
        </w:rPr>
        <w:t>XIV</w:t>
      </w:r>
    </w:p>
    <w:p w14:paraId="485E72FE" w14:textId="77777777" w:rsidR="00150366" w:rsidRDefault="00150366">
      <w:pPr>
        <w:spacing w:before="19" w:line="260" w:lineRule="exact"/>
        <w:rPr>
          <w:sz w:val="26"/>
          <w:szCs w:val="26"/>
        </w:rPr>
      </w:pPr>
    </w:p>
    <w:p w14:paraId="6A6E65CB" w14:textId="77777777" w:rsidR="00150366" w:rsidRDefault="00000000">
      <w:pPr>
        <w:spacing w:line="249" w:lineRule="auto"/>
        <w:ind w:left="120" w:right="84" w:firstLine="360"/>
        <w:jc w:val="both"/>
      </w:pPr>
      <w:r>
        <w:t xml:space="preserve">The </w:t>
      </w:r>
      <w:r>
        <w:rPr>
          <w:spacing w:val="9"/>
        </w:rPr>
        <w:t xml:space="preserve"> </w:t>
      </w:r>
      <w:r>
        <w:t xml:space="preserve">sexual </w:t>
      </w:r>
      <w:r>
        <w:rPr>
          <w:spacing w:val="15"/>
        </w:rPr>
        <w:t xml:space="preserve"> </w:t>
      </w:r>
      <w:r>
        <w:t xml:space="preserve">principle </w:t>
      </w:r>
      <w:r>
        <w:rPr>
          <w:spacing w:val="28"/>
        </w:rPr>
        <w:t xml:space="preserve"> </w:t>
      </w:r>
      <w:r>
        <w:t xml:space="preserve">is  a  misunderstood  </w:t>
      </w:r>
      <w:r>
        <w:rPr>
          <w:spacing w:val="9"/>
        </w:rPr>
        <w:t xml:space="preserve"> </w:t>
      </w:r>
      <w:r>
        <w:t xml:space="preserve">symbol </w:t>
      </w:r>
      <w:r>
        <w:rPr>
          <w:spacing w:val="6"/>
        </w:rPr>
        <w:t xml:space="preserve"> </w:t>
      </w:r>
      <w:r>
        <w:t>of Reality. It</w:t>
      </w:r>
      <w:r>
        <w:rPr>
          <w:spacing w:val="14"/>
        </w:rPr>
        <w:t xml:space="preserve"> </w:t>
      </w:r>
      <w:r>
        <w:t>can</w:t>
      </w:r>
      <w:r>
        <w:rPr>
          <w:spacing w:val="17"/>
        </w:rPr>
        <w:t xml:space="preserve"> </w:t>
      </w:r>
      <w:r>
        <w:t>no</w:t>
      </w:r>
      <w:r>
        <w:rPr>
          <w:spacing w:val="20"/>
        </w:rPr>
        <w:t xml:space="preserve"> </w:t>
      </w:r>
      <w:r>
        <w:t>more</w:t>
      </w:r>
      <w:r>
        <w:rPr>
          <w:spacing w:val="23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banished</w:t>
      </w:r>
      <w:r>
        <w:rPr>
          <w:spacing w:val="35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our</w:t>
      </w:r>
      <w:r>
        <w:rPr>
          <w:spacing w:val="28"/>
        </w:rPr>
        <w:t xml:space="preserve"> </w:t>
      </w:r>
      <w:r>
        <w:rPr>
          <w:w w:val="103"/>
        </w:rPr>
        <w:t xml:space="preserve">consciousness </w:t>
      </w:r>
      <w:r>
        <w:t>than</w:t>
      </w:r>
      <w:r>
        <w:rPr>
          <w:spacing w:val="20"/>
        </w:rPr>
        <w:t xml:space="preserve"> </w:t>
      </w:r>
      <w:r>
        <w:t>consciousness</w:t>
      </w:r>
      <w:r>
        <w:rPr>
          <w:spacing w:val="26"/>
        </w:rPr>
        <w:t xml:space="preserve"> </w:t>
      </w:r>
      <w:r>
        <w:t>itself.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male and</w:t>
      </w:r>
      <w:r>
        <w:rPr>
          <w:spacing w:val="9"/>
        </w:rPr>
        <w:t xml:space="preserve"> </w:t>
      </w:r>
      <w:r>
        <w:t>female</w:t>
      </w:r>
      <w:r>
        <w:rPr>
          <w:spacing w:val="-8"/>
        </w:rPr>
        <w:t xml:space="preserve"> </w:t>
      </w:r>
      <w:r>
        <w:t>forms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w w:val="101"/>
        </w:rPr>
        <w:t xml:space="preserve">also </w:t>
      </w:r>
      <w:r>
        <w:t>not</w:t>
      </w:r>
      <w:r>
        <w:rPr>
          <w:spacing w:val="2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sole</w:t>
      </w:r>
      <w:r>
        <w:rPr>
          <w:spacing w:val="10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distinctive</w:t>
      </w:r>
      <w:r>
        <w:rPr>
          <w:spacing w:val="32"/>
        </w:rPr>
        <w:t xml:space="preserve"> </w:t>
      </w:r>
      <w:r>
        <w:t>possessions</w:t>
      </w:r>
      <w:r>
        <w:rPr>
          <w:spacing w:val="26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24"/>
        </w:rPr>
        <w:t xml:space="preserve"> </w:t>
      </w:r>
      <w:r>
        <w:t>world.</w:t>
      </w:r>
      <w:r>
        <w:rPr>
          <w:spacing w:val="22"/>
        </w:rPr>
        <w:t xml:space="preserve"> </w:t>
      </w:r>
      <w:r>
        <w:rPr>
          <w:w w:val="104"/>
        </w:rPr>
        <w:t xml:space="preserve">There </w:t>
      </w:r>
      <w:r>
        <w:t>is</w:t>
      </w:r>
      <w:r>
        <w:rPr>
          <w:spacing w:val="3"/>
        </w:rPr>
        <w:t xml:space="preserve"> </w:t>
      </w:r>
      <w:r>
        <w:t>Reality</w:t>
      </w:r>
      <w:r>
        <w:rPr>
          <w:spacing w:val="-9"/>
        </w:rPr>
        <w:t xml:space="preserve"> </w:t>
      </w:r>
      <w:r>
        <w:t>behind</w:t>
      </w:r>
      <w:r>
        <w:rPr>
          <w:spacing w:val="36"/>
        </w:rPr>
        <w:t xml:space="preserve"> </w:t>
      </w:r>
      <w:r>
        <w:t>them</w:t>
      </w:r>
      <w:r>
        <w:rPr>
          <w:spacing w:val="27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well.</w:t>
      </w:r>
      <w:r>
        <w:rPr>
          <w:spacing w:val="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soul</w:t>
      </w:r>
      <w:r>
        <w:rPr>
          <w:spacing w:val="16"/>
        </w:rPr>
        <w:t xml:space="preserve"> </w:t>
      </w:r>
      <w:r>
        <w:t>has</w:t>
      </w:r>
      <w:r>
        <w:rPr>
          <w:spacing w:val="1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body</w:t>
      </w:r>
      <w:r>
        <w:rPr>
          <w:spacing w:val="11"/>
        </w:rPr>
        <w:t xml:space="preserve"> </w:t>
      </w:r>
      <w:r>
        <w:t>which</w:t>
      </w:r>
      <w:r>
        <w:rPr>
          <w:spacing w:val="23"/>
        </w:rPr>
        <w:t xml:space="preserve"> </w:t>
      </w:r>
      <w:r>
        <w:t>is symbolized</w:t>
      </w:r>
      <w:r>
        <w:rPr>
          <w:spacing w:val="18"/>
        </w:rPr>
        <w:t xml:space="preserve"> </w:t>
      </w:r>
      <w:r>
        <w:t>by the</w:t>
      </w:r>
      <w:r>
        <w:rPr>
          <w:spacing w:val="17"/>
        </w:rPr>
        <w:t xml:space="preserve"> </w:t>
      </w:r>
      <w:r>
        <w:t>female form</w:t>
      </w:r>
      <w:r>
        <w:rPr>
          <w:spacing w:val="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which</w:t>
      </w:r>
      <w:r>
        <w:rPr>
          <w:spacing w:val="20"/>
        </w:rPr>
        <w:t xml:space="preserve"> </w:t>
      </w:r>
      <w:r>
        <w:t>is absolutely</w:t>
      </w:r>
      <w:r>
        <w:rPr>
          <w:spacing w:val="16"/>
        </w:rPr>
        <w:t xml:space="preserve"> </w:t>
      </w:r>
      <w:r>
        <w:t>free from</w:t>
      </w:r>
      <w:r>
        <w:rPr>
          <w:spacing w:val="10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unwholesome</w:t>
      </w:r>
      <w:r>
        <w:rPr>
          <w:spacing w:val="46"/>
        </w:rPr>
        <w:t xml:space="preserve"> </w:t>
      </w:r>
      <w:r>
        <w:t>material</w:t>
      </w:r>
      <w:r>
        <w:rPr>
          <w:spacing w:val="22"/>
        </w:rPr>
        <w:t xml:space="preserve"> </w:t>
      </w:r>
      <w:r>
        <w:rPr>
          <w:w w:val="103"/>
        </w:rPr>
        <w:t>association.</w:t>
      </w:r>
    </w:p>
    <w:p w14:paraId="28440FB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61A9ED7" w14:textId="77777777" w:rsidR="00150366" w:rsidRDefault="00000000">
      <w:pPr>
        <w:spacing w:line="249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The</w:t>
      </w:r>
      <w:r>
        <w:rPr>
          <w:spacing w:val="46"/>
        </w:rPr>
        <w:t xml:space="preserve"> </w:t>
      </w:r>
      <w:r>
        <w:t>ascetic’s</w:t>
      </w:r>
      <w:r>
        <w:rPr>
          <w:spacing w:val="10"/>
        </w:rPr>
        <w:t xml:space="preserve"> </w:t>
      </w:r>
      <w:r>
        <w:t xml:space="preserve">repugnance </w:t>
      </w:r>
      <w:r>
        <w:rPr>
          <w:spacing w:val="24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 xml:space="preserve">the </w:t>
      </w:r>
      <w:r>
        <w:rPr>
          <w:spacing w:val="4"/>
        </w:rPr>
        <w:t xml:space="preserve"> </w:t>
      </w:r>
      <w:r>
        <w:t>female</w:t>
      </w:r>
      <w:r>
        <w:rPr>
          <w:spacing w:val="37"/>
        </w:rPr>
        <w:t xml:space="preserve"> </w:t>
      </w:r>
      <w:r>
        <w:t>form</w:t>
      </w:r>
      <w:r>
        <w:rPr>
          <w:spacing w:val="45"/>
        </w:rPr>
        <w:t xml:space="preserve"> </w:t>
      </w:r>
      <w:r>
        <w:rPr>
          <w:w w:val="104"/>
        </w:rPr>
        <w:t xml:space="preserve">prevents </w:t>
      </w:r>
      <w:r>
        <w:t xml:space="preserve">an  </w:t>
      </w:r>
      <w:r>
        <w:rPr>
          <w:w w:val="106"/>
        </w:rPr>
        <w:t>unprejudiced</w:t>
      </w:r>
      <w:r>
        <w:rPr>
          <w:spacing w:val="36"/>
          <w:w w:val="106"/>
        </w:rPr>
        <w:t xml:space="preserve"> </w:t>
      </w:r>
      <w:r>
        <w:t xml:space="preserve">examination </w:t>
      </w:r>
      <w:r>
        <w:rPr>
          <w:spacing w:val="28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>female</w:t>
      </w:r>
      <w:r>
        <w:rPr>
          <w:spacing w:val="39"/>
        </w:rPr>
        <w:t xml:space="preserve"> </w:t>
      </w:r>
      <w:r>
        <w:t>sex</w:t>
      </w:r>
      <w:r>
        <w:rPr>
          <w:spacing w:val="41"/>
        </w:rPr>
        <w:t xml:space="preserve"> </w:t>
      </w:r>
      <w:r>
        <w:t xml:space="preserve">that </w:t>
      </w:r>
      <w:r>
        <w:rPr>
          <w:spacing w:val="13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a necessary  factor</w:t>
      </w:r>
      <w:r>
        <w:rPr>
          <w:spacing w:val="44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 xml:space="preserve">our </w:t>
      </w:r>
      <w:r>
        <w:rPr>
          <w:spacing w:val="6"/>
        </w:rPr>
        <w:t xml:space="preserve"> </w:t>
      </w:r>
      <w:r>
        <w:t xml:space="preserve">conception </w:t>
      </w:r>
      <w:r>
        <w:rPr>
          <w:spacing w:val="28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 xml:space="preserve">amorous </w:t>
      </w:r>
      <w:r>
        <w:rPr>
          <w:spacing w:val="12"/>
        </w:rPr>
        <w:t xml:space="preserve"> </w:t>
      </w:r>
      <w:r>
        <w:t>love.</w:t>
      </w:r>
      <w:r>
        <w:rPr>
          <w:spacing w:val="34"/>
        </w:rPr>
        <w:t xml:space="preserve"> </w:t>
      </w:r>
      <w:r>
        <w:rPr>
          <w:w w:val="103"/>
        </w:rPr>
        <w:t xml:space="preserve">This </w:t>
      </w:r>
      <w:r>
        <w:t>amorous</w:t>
      </w:r>
      <w:r>
        <w:rPr>
          <w:spacing w:val="28"/>
        </w:rPr>
        <w:t xml:space="preserve"> </w:t>
      </w:r>
      <w:r>
        <w:t>love is the</w:t>
      </w:r>
      <w:r>
        <w:rPr>
          <w:spacing w:val="17"/>
        </w:rPr>
        <w:t xml:space="preserve"> </w:t>
      </w:r>
      <w:r>
        <w:t>highest</w:t>
      </w:r>
      <w:r>
        <w:rPr>
          <w:spacing w:val="23"/>
        </w:rPr>
        <w:t xml:space="preserve"> </w:t>
      </w:r>
      <w:r>
        <w:t>subject</w:t>
      </w:r>
      <w:r>
        <w:rPr>
          <w:spacing w:val="2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human</w:t>
      </w:r>
      <w:r>
        <w:rPr>
          <w:spacing w:val="38"/>
        </w:rPr>
        <w:t xml:space="preserve"> </w:t>
      </w:r>
      <w:r>
        <w:t>poetry</w:t>
      </w:r>
      <w:r>
        <w:rPr>
          <w:spacing w:val="20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w w:val="107"/>
        </w:rPr>
        <w:t xml:space="preserve">the </w:t>
      </w:r>
      <w:r>
        <w:t>most</w:t>
      </w:r>
      <w:r>
        <w:rPr>
          <w:spacing w:val="1"/>
        </w:rPr>
        <w:t xml:space="preserve"> </w:t>
      </w:r>
      <w:r>
        <w:t>powerful</w:t>
      </w:r>
      <w:r>
        <w:rPr>
          <w:spacing w:val="7"/>
        </w:rPr>
        <w:t xml:space="preserve"> </w:t>
      </w:r>
      <w:r>
        <w:t>factor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human</w:t>
      </w:r>
      <w:r>
        <w:rPr>
          <w:spacing w:val="23"/>
        </w:rPr>
        <w:t xml:space="preserve"> </w:t>
      </w:r>
      <w:r>
        <w:t>activities.</w:t>
      </w:r>
      <w:r>
        <w:rPr>
          <w:spacing w:val="-7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rPr>
          <w:w w:val="103"/>
        </w:rPr>
        <w:t xml:space="preserve">worthlessness </w:t>
      </w:r>
      <w:r>
        <w:t>is</w:t>
      </w:r>
      <w:r>
        <w:rPr>
          <w:spacing w:val="5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established</w:t>
      </w:r>
      <w:r>
        <w:rPr>
          <w:spacing w:val="32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refusing</w:t>
      </w:r>
      <w:r>
        <w:rPr>
          <w:spacing w:val="18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recognize</w:t>
      </w:r>
      <w:r>
        <w:rPr>
          <w:spacing w:val="21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part</w:t>
      </w:r>
      <w:r>
        <w:rPr>
          <w:spacing w:val="26"/>
        </w:rPr>
        <w:t xml:space="preserve"> </w:t>
      </w:r>
      <w:r>
        <w:t xml:space="preserve">of </w:t>
      </w:r>
      <w:r>
        <w:rPr>
          <w:w w:val="108"/>
        </w:rPr>
        <w:t xml:space="preserve">our </w:t>
      </w:r>
      <w:r>
        <w:t xml:space="preserve">nature. </w:t>
      </w:r>
      <w:r>
        <w:rPr>
          <w:spacing w:val="28"/>
        </w:rPr>
        <w:t xml:space="preserve"> </w:t>
      </w:r>
      <w:r>
        <w:t>It</w:t>
      </w:r>
      <w:r>
        <w:rPr>
          <w:spacing w:val="46"/>
        </w:rPr>
        <w:t xml:space="preserve"> </w:t>
      </w:r>
      <w:r>
        <w:t xml:space="preserve">would </w:t>
      </w:r>
      <w:r>
        <w:rPr>
          <w:spacing w:val="9"/>
        </w:rPr>
        <w:t xml:space="preserve"> </w:t>
      </w:r>
      <w:r>
        <w:t>be</w:t>
      </w:r>
      <w:r>
        <w:rPr>
          <w:spacing w:val="43"/>
        </w:rPr>
        <w:t xml:space="preserve"> </w:t>
      </w:r>
      <w:r>
        <w:t xml:space="preserve">much </w:t>
      </w:r>
      <w:r>
        <w:rPr>
          <w:spacing w:val="16"/>
        </w:rPr>
        <w:t xml:space="preserve"> </w:t>
      </w:r>
      <w:r>
        <w:t xml:space="preserve">more </w:t>
      </w:r>
      <w:r>
        <w:rPr>
          <w:spacing w:val="6"/>
        </w:rPr>
        <w:t xml:space="preserve"> </w:t>
      </w:r>
      <w:r>
        <w:t xml:space="preserve">to  the </w:t>
      </w:r>
      <w:r>
        <w:rPr>
          <w:spacing w:val="6"/>
        </w:rPr>
        <w:t xml:space="preserve"> </w:t>
      </w:r>
      <w:r>
        <w:t xml:space="preserve">purpose </w:t>
      </w:r>
      <w:r>
        <w:rPr>
          <w:spacing w:val="21"/>
        </w:rPr>
        <w:t xml:space="preserve"> </w:t>
      </w:r>
      <w:r>
        <w:t xml:space="preserve">to  try  </w:t>
      </w:r>
      <w:r>
        <w:rPr>
          <w:w w:val="107"/>
        </w:rPr>
        <w:t xml:space="preserve">to understand </w:t>
      </w:r>
      <w:r>
        <w:t>what</w:t>
      </w:r>
      <w:r>
        <w:rPr>
          <w:spacing w:val="20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really</w:t>
      </w:r>
      <w:r>
        <w:rPr>
          <w:spacing w:val="3"/>
        </w:rPr>
        <w:t xml:space="preserve"> </w:t>
      </w:r>
      <w:r>
        <w:t>is.</w:t>
      </w:r>
      <w:r>
        <w:rPr>
          <w:spacing w:val="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i/>
          <w:w w:val="94"/>
        </w:rPr>
        <w:t>Çrémad-Bhägavatam</w:t>
      </w:r>
      <w:r>
        <w:rPr>
          <w:i/>
          <w:spacing w:val="4"/>
          <w:w w:val="9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w w:val="107"/>
        </w:rPr>
        <w:t xml:space="preserve">the </w:t>
      </w:r>
      <w:r>
        <w:t>only</w:t>
      </w:r>
      <w:r>
        <w:rPr>
          <w:spacing w:val="13"/>
        </w:rPr>
        <w:t xml:space="preserve"> </w:t>
      </w:r>
      <w:r>
        <w:t>book</w:t>
      </w:r>
      <w:r>
        <w:rPr>
          <w:spacing w:val="18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answers</w:t>
      </w:r>
      <w:r>
        <w:rPr>
          <w:spacing w:val="15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 xml:space="preserve">all-important </w:t>
      </w:r>
      <w:r>
        <w:rPr>
          <w:spacing w:val="4"/>
        </w:rPr>
        <w:t xml:space="preserve"> </w:t>
      </w:r>
      <w:r>
        <w:rPr>
          <w:w w:val="105"/>
        </w:rPr>
        <w:t>question.</w:t>
      </w:r>
    </w:p>
    <w:p w14:paraId="564C7805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EA53075" w14:textId="77777777" w:rsidR="00150366" w:rsidRDefault="00150366">
      <w:pPr>
        <w:spacing w:line="200" w:lineRule="exact"/>
      </w:pPr>
    </w:p>
    <w:p w14:paraId="3240CDC6" w14:textId="77777777" w:rsidR="00150366" w:rsidRDefault="00000000">
      <w:pPr>
        <w:spacing w:before="29" w:line="248" w:lineRule="auto"/>
        <w:ind w:left="119" w:right="85" w:firstLine="360"/>
        <w:jc w:val="both"/>
      </w:pPr>
      <w:r>
        <w:t>The</w:t>
      </w:r>
      <w:r>
        <w:rPr>
          <w:spacing w:val="5"/>
        </w:rPr>
        <w:t xml:space="preserve"> </w:t>
      </w:r>
      <w:r>
        <w:t>worship</w:t>
      </w:r>
      <w:r>
        <w:rPr>
          <w:spacing w:val="2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w w:val="78"/>
        </w:rPr>
        <w:t>Çré</w:t>
      </w:r>
      <w:r>
        <w:rPr>
          <w:spacing w:val="7"/>
          <w:w w:val="78"/>
        </w:rPr>
        <w:t xml:space="preserve"> </w:t>
      </w:r>
      <w:r>
        <w:rPr>
          <w:w w:val="98"/>
        </w:rPr>
        <w:t>Rädhä-Kåñëa</w:t>
      </w:r>
      <w:r>
        <w:rPr>
          <w:spacing w:val="-3"/>
          <w:w w:val="9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held</w:t>
      </w:r>
      <w:r>
        <w:rPr>
          <w:spacing w:val="1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some</w:t>
      </w:r>
      <w:r>
        <w:rPr>
          <w:spacing w:val="4"/>
        </w:rPr>
        <w:t xml:space="preserve"> </w:t>
      </w:r>
      <w:r>
        <w:rPr>
          <w:w w:val="106"/>
        </w:rPr>
        <w:t xml:space="preserve">modern </w:t>
      </w:r>
      <w:r>
        <w:t>thinkers</w:t>
      </w:r>
      <w:r>
        <w:rPr>
          <w:spacing w:val="3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dangerous,</w:t>
      </w:r>
      <w:r>
        <w:rPr>
          <w:spacing w:val="2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immoral.</w:t>
      </w:r>
      <w:r>
        <w:rPr>
          <w:spacing w:val="9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w w:val="104"/>
        </w:rPr>
        <w:t xml:space="preserve">apparently </w:t>
      </w:r>
      <w:r>
        <w:t>take</w:t>
      </w:r>
      <w:r>
        <w:rPr>
          <w:spacing w:val="12"/>
        </w:rPr>
        <w:t xml:space="preserve"> </w:t>
      </w:r>
      <w:r>
        <w:t>exception</w:t>
      </w:r>
      <w:r>
        <w:rPr>
          <w:spacing w:val="3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erotic</w:t>
      </w:r>
      <w:r>
        <w:rPr>
          <w:spacing w:val="17"/>
        </w:rPr>
        <w:t xml:space="preserve"> </w:t>
      </w:r>
      <w:r>
        <w:t>element,</w:t>
      </w:r>
      <w:r>
        <w:rPr>
          <w:spacing w:val="26"/>
        </w:rPr>
        <w:t xml:space="preserve"> </w:t>
      </w:r>
      <w:r>
        <w:t>which</w:t>
      </w:r>
      <w:r>
        <w:rPr>
          <w:spacing w:val="19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w w:val="106"/>
        </w:rPr>
        <w:t xml:space="preserve">prominent </w:t>
      </w:r>
      <w:r>
        <w:t>aspect</w:t>
      </w:r>
      <w:r>
        <w:rPr>
          <w:spacing w:val="1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highest</w:t>
      </w:r>
      <w:r>
        <w:rPr>
          <w:spacing w:val="25"/>
        </w:rPr>
        <w:t xml:space="preserve"> </w:t>
      </w:r>
      <w:r>
        <w:t>worship</w:t>
      </w:r>
      <w:r>
        <w:rPr>
          <w:spacing w:val="2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Rädhä-</w:t>
      </w:r>
      <w:r>
        <w:rPr>
          <w:spacing w:val="8"/>
        </w:rPr>
        <w:t xml:space="preserve"> </w:t>
      </w:r>
      <w:r>
        <w:t>Kåñëa.</w:t>
      </w:r>
    </w:p>
    <w:p w14:paraId="7B22F38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6E570A4" w14:textId="77777777" w:rsidR="00150366" w:rsidRDefault="00000000">
      <w:pPr>
        <w:spacing w:line="248" w:lineRule="auto"/>
        <w:ind w:left="119" w:right="85" w:firstLine="360"/>
        <w:jc w:val="both"/>
      </w:pPr>
      <w:r>
        <w:rPr>
          <w:w w:val="78"/>
        </w:rPr>
        <w:t>Çré</w:t>
      </w:r>
      <w:r>
        <w:rPr>
          <w:spacing w:val="11"/>
          <w:w w:val="78"/>
        </w:rPr>
        <w:t xml:space="preserve"> </w:t>
      </w:r>
      <w:r>
        <w:t>Caitanya</w:t>
      </w:r>
      <w:r>
        <w:rPr>
          <w:spacing w:val="14"/>
        </w:rPr>
        <w:t xml:space="preserve"> </w:t>
      </w:r>
      <w:r>
        <w:t>Mahäprabhu</w:t>
      </w:r>
      <w:r>
        <w:rPr>
          <w:spacing w:val="40"/>
        </w:rPr>
        <w:t xml:space="preserve"> </w:t>
      </w:r>
      <w:r>
        <w:t>teaches</w:t>
      </w:r>
      <w:r>
        <w:rPr>
          <w:spacing w:val="18"/>
        </w:rPr>
        <w:t xml:space="preserve"> </w:t>
      </w:r>
      <w:r>
        <w:t>us</w:t>
      </w:r>
      <w:r>
        <w:rPr>
          <w:spacing w:val="11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 xml:space="preserve">is </w:t>
      </w:r>
      <w:r>
        <w:rPr>
          <w:w w:val="102"/>
        </w:rPr>
        <w:t xml:space="preserve">obligatory </w:t>
      </w:r>
      <w:r>
        <w:t>for everyone</w:t>
      </w:r>
      <w:r>
        <w:rPr>
          <w:spacing w:val="12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pay</w:t>
      </w:r>
      <w:r>
        <w:rPr>
          <w:spacing w:val="1"/>
        </w:rPr>
        <w:t xml:space="preserve"> </w:t>
      </w:r>
      <w:r>
        <w:t>homage</w:t>
      </w:r>
      <w:r>
        <w:rPr>
          <w:spacing w:val="17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spiritual</w:t>
      </w:r>
      <w:r>
        <w:rPr>
          <w:spacing w:val="30"/>
        </w:rPr>
        <w:t xml:space="preserve"> </w:t>
      </w:r>
      <w:r>
        <w:t>amour</w:t>
      </w:r>
      <w:r>
        <w:rPr>
          <w:spacing w:val="23"/>
        </w:rPr>
        <w:t xml:space="preserve"> </w:t>
      </w:r>
      <w:r>
        <w:rPr>
          <w:w w:val="108"/>
        </w:rPr>
        <w:t xml:space="preserve">that </w:t>
      </w:r>
      <w:r>
        <w:t>characterizes</w:t>
      </w:r>
      <w:r>
        <w:rPr>
          <w:spacing w:val="2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highest</w:t>
      </w:r>
      <w:r>
        <w:rPr>
          <w:spacing w:val="17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Divine</w:t>
      </w:r>
      <w:r>
        <w:rPr>
          <w:spacing w:val="-6"/>
        </w:rPr>
        <w:t xml:space="preserve"> </w:t>
      </w:r>
      <w:r>
        <w:t>Person.</w:t>
      </w:r>
      <w:r>
        <w:rPr>
          <w:spacing w:val="18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is the</w:t>
      </w:r>
      <w:r>
        <w:rPr>
          <w:spacing w:val="10"/>
        </w:rPr>
        <w:t xml:space="preserve"> </w:t>
      </w:r>
      <w:r>
        <w:t>central</w:t>
      </w:r>
      <w:r>
        <w:rPr>
          <w:spacing w:val="15"/>
        </w:rPr>
        <w:t xml:space="preserve"> </w:t>
      </w:r>
      <w:r>
        <w:t>topic</w:t>
      </w:r>
      <w:r>
        <w:rPr>
          <w:spacing w:val="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i/>
          <w:w w:val="94"/>
        </w:rPr>
        <w:t>Çrémad-Bhägavatam</w:t>
      </w:r>
      <w:r>
        <w:rPr>
          <w:w w:val="94"/>
        </w:rPr>
        <w:t>,</w:t>
      </w:r>
      <w:r>
        <w:rPr>
          <w:spacing w:val="1"/>
          <w:w w:val="94"/>
        </w:rPr>
        <w:t xml:space="preserve"> </w:t>
      </w:r>
      <w:r>
        <w:t>which</w:t>
      </w:r>
      <w:r>
        <w:rPr>
          <w:spacing w:val="13"/>
        </w:rPr>
        <w:t xml:space="preserve"> </w:t>
      </w:r>
      <w:r>
        <w:t>deals</w:t>
      </w:r>
      <w:r>
        <w:rPr>
          <w:spacing w:val="-3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rPr>
          <w:w w:val="107"/>
        </w:rPr>
        <w:t xml:space="preserve">the </w:t>
      </w:r>
      <w:r>
        <w:t xml:space="preserve">transcendental </w:t>
      </w:r>
      <w:r>
        <w:rPr>
          <w:spacing w:val="10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Personal</w:t>
      </w:r>
      <w:r>
        <w:rPr>
          <w:spacing w:val="23"/>
        </w:rPr>
        <w:t xml:space="preserve"> </w:t>
      </w:r>
      <w:r>
        <w:rPr>
          <w:w w:val="101"/>
        </w:rPr>
        <w:t>Absolute.</w:t>
      </w:r>
    </w:p>
    <w:p w14:paraId="2B1EFAF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E8E1F08" w14:textId="77777777" w:rsidR="00150366" w:rsidRDefault="00000000">
      <w:pPr>
        <w:spacing w:line="248" w:lineRule="auto"/>
        <w:ind w:left="119" w:right="85" w:firstLine="360"/>
        <w:jc w:val="both"/>
      </w:pPr>
      <w:r>
        <w:t>Spiritual</w:t>
      </w:r>
      <w:r>
        <w:rPr>
          <w:spacing w:val="14"/>
        </w:rPr>
        <w:t xml:space="preserve"> </w:t>
      </w:r>
      <w:r>
        <w:t>amour</w:t>
      </w:r>
      <w:r>
        <w:rPr>
          <w:spacing w:val="26"/>
        </w:rPr>
        <w:t xml:space="preserve"> </w:t>
      </w:r>
      <w:r>
        <w:t>is the</w:t>
      </w:r>
      <w:r>
        <w:rPr>
          <w:spacing w:val="17"/>
        </w:rPr>
        <w:t xml:space="preserve"> </w:t>
      </w:r>
      <w:r>
        <w:t>highest</w:t>
      </w:r>
      <w:r>
        <w:rPr>
          <w:spacing w:val="23"/>
        </w:rPr>
        <w:t xml:space="preserve"> </w:t>
      </w:r>
      <w:r>
        <w:t>service to</w:t>
      </w:r>
      <w:r>
        <w:rPr>
          <w:spacing w:val="11"/>
        </w:rPr>
        <w:t xml:space="preserve"> </w:t>
      </w:r>
      <w:r>
        <w:t>Divinity</w:t>
      </w:r>
      <w:r>
        <w:rPr>
          <w:spacing w:val="7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His most</w:t>
      </w:r>
      <w:r>
        <w:rPr>
          <w:spacing w:val="21"/>
        </w:rPr>
        <w:t xml:space="preserve"> </w:t>
      </w:r>
      <w:r>
        <w:t>complete</w:t>
      </w:r>
      <w:r>
        <w:rPr>
          <w:spacing w:val="27"/>
        </w:rPr>
        <w:t xml:space="preserve"> </w:t>
      </w:r>
      <w:r>
        <w:t>manifestation.</w:t>
      </w:r>
      <w:r>
        <w:rPr>
          <w:spacing w:val="3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real</w:t>
      </w:r>
      <w:r>
        <w:rPr>
          <w:spacing w:val="11"/>
        </w:rPr>
        <w:t xml:space="preserve"> </w:t>
      </w:r>
      <w:r>
        <w:t>Nature</w:t>
      </w:r>
      <w:r>
        <w:rPr>
          <w:spacing w:val="32"/>
        </w:rPr>
        <w:t xml:space="preserve"> </w:t>
      </w:r>
      <w:r>
        <w:t xml:space="preserve">of Divine Personality </w:t>
      </w:r>
      <w:r>
        <w:rPr>
          <w:spacing w:val="27"/>
        </w:rPr>
        <w:t xml:space="preserve"> </w:t>
      </w:r>
      <w:r>
        <w:t xml:space="preserve">can </w:t>
      </w:r>
      <w:r>
        <w:rPr>
          <w:spacing w:val="11"/>
        </w:rPr>
        <w:t xml:space="preserve"> </w:t>
      </w:r>
      <w:r>
        <w:t xml:space="preserve">never </w:t>
      </w:r>
      <w:r>
        <w:rPr>
          <w:spacing w:val="13"/>
        </w:rPr>
        <w:t xml:space="preserve"> </w:t>
      </w:r>
      <w:r>
        <w:t xml:space="preserve">be </w:t>
      </w:r>
      <w:r>
        <w:rPr>
          <w:spacing w:val="4"/>
        </w:rPr>
        <w:t xml:space="preserve"> </w:t>
      </w:r>
      <w:r>
        <w:t xml:space="preserve">fully  understood  </w:t>
      </w:r>
      <w:r>
        <w:rPr>
          <w:spacing w:val="3"/>
        </w:rPr>
        <w:t xml:space="preserve"> </w:t>
      </w:r>
      <w:r>
        <w:t xml:space="preserve">by  those </w:t>
      </w:r>
      <w:r>
        <w:rPr>
          <w:spacing w:val="21"/>
        </w:rPr>
        <w:t xml:space="preserve"> </w:t>
      </w:r>
      <w:r>
        <w:rPr>
          <w:w w:val="104"/>
        </w:rPr>
        <w:t xml:space="preserve">who </w:t>
      </w:r>
      <w:r>
        <w:t>are</w:t>
      </w:r>
      <w:r>
        <w:rPr>
          <w:spacing w:val="31"/>
        </w:rPr>
        <w:t xml:space="preserve"> </w:t>
      </w:r>
      <w:r>
        <w:t>unable  to</w:t>
      </w:r>
      <w:r>
        <w:rPr>
          <w:spacing w:val="34"/>
        </w:rPr>
        <w:t xml:space="preserve"> </w:t>
      </w:r>
      <w:r>
        <w:t>appreciate</w:t>
      </w:r>
      <w:r>
        <w:rPr>
          <w:spacing w:val="4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pre-eminent </w:t>
      </w:r>
      <w:r>
        <w:rPr>
          <w:spacing w:val="22"/>
        </w:rPr>
        <w:t xml:space="preserve"> </w:t>
      </w:r>
      <w:r>
        <w:t>excellence</w:t>
      </w:r>
      <w:r>
        <w:rPr>
          <w:spacing w:val="3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His service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amorous</w:t>
      </w:r>
      <w:r>
        <w:rPr>
          <w:spacing w:val="30"/>
        </w:rPr>
        <w:t xml:space="preserve"> </w:t>
      </w:r>
      <w:r>
        <w:t>love.</w:t>
      </w:r>
    </w:p>
    <w:p w14:paraId="0D495F2F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2D5496B" w14:textId="77777777" w:rsidR="00150366" w:rsidRDefault="00000000">
      <w:pPr>
        <w:spacing w:line="248" w:lineRule="auto"/>
        <w:ind w:left="119" w:right="85" w:firstLine="360"/>
        <w:jc w:val="both"/>
      </w:pPr>
      <w:r>
        <w:t>The</w:t>
      </w:r>
      <w:r>
        <w:rPr>
          <w:spacing w:val="15"/>
        </w:rPr>
        <w:t xml:space="preserve"> </w:t>
      </w:r>
      <w:r>
        <w:t>conception  of</w:t>
      </w:r>
      <w:r>
        <w:rPr>
          <w:spacing w:val="1"/>
        </w:rPr>
        <w:t xml:space="preserve"> </w:t>
      </w:r>
      <w:r>
        <w:t>personality</w:t>
      </w:r>
      <w:r>
        <w:rPr>
          <w:spacing w:val="33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available</w:t>
      </w:r>
      <w:r>
        <w:rPr>
          <w:spacing w:val="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us</w:t>
      </w:r>
      <w:r>
        <w:rPr>
          <w:spacing w:val="17"/>
        </w:rPr>
        <w:t xml:space="preserve"> </w:t>
      </w:r>
      <w:r>
        <w:rPr>
          <w:w w:val="107"/>
        </w:rPr>
        <w:t xml:space="preserve">in </w:t>
      </w:r>
      <w:r>
        <w:t>this</w:t>
      </w:r>
      <w:r>
        <w:rPr>
          <w:spacing w:val="29"/>
        </w:rPr>
        <w:t xml:space="preserve"> </w:t>
      </w:r>
      <w:r>
        <w:t>world</w:t>
      </w:r>
      <w:r>
        <w:rPr>
          <w:spacing w:val="31"/>
        </w:rPr>
        <w:t xml:space="preserve"> </w:t>
      </w:r>
      <w:r>
        <w:t>necessarily</w:t>
      </w:r>
      <w:r>
        <w:rPr>
          <w:spacing w:val="21"/>
        </w:rPr>
        <w:t xml:space="preserve"> </w:t>
      </w:r>
      <w:r>
        <w:t>refers</w:t>
      </w:r>
      <w:r>
        <w:rPr>
          <w:spacing w:val="16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gross</w:t>
      </w:r>
      <w:r>
        <w:rPr>
          <w:spacing w:val="16"/>
        </w:rPr>
        <w:t xml:space="preserve"> </w:t>
      </w:r>
      <w:r>
        <w:t xml:space="preserve">human  </w:t>
      </w:r>
      <w:r>
        <w:rPr>
          <w:w w:val="104"/>
        </w:rPr>
        <w:t xml:space="preserve">physique </w:t>
      </w:r>
      <w:r>
        <w:t>combined  with</w:t>
      </w:r>
      <w:r>
        <w:rPr>
          <w:spacing w:val="36"/>
        </w:rPr>
        <w:t xml:space="preserve"> </w:t>
      </w:r>
      <w:r>
        <w:rPr>
          <w:w w:val="105"/>
        </w:rPr>
        <w:t>convention-ridden</w:t>
      </w:r>
      <w:r>
        <w:rPr>
          <w:spacing w:val="16"/>
          <w:w w:val="105"/>
        </w:rPr>
        <w:t xml:space="preserve"> </w:t>
      </w:r>
      <w:r>
        <w:t xml:space="preserve">human </w:t>
      </w:r>
      <w:r>
        <w:rPr>
          <w:spacing w:val="7"/>
        </w:rPr>
        <w:t xml:space="preserve"> </w:t>
      </w:r>
      <w:r>
        <w:t xml:space="preserve">mentality. </w:t>
      </w:r>
      <w:r>
        <w:rPr>
          <w:spacing w:val="1"/>
        </w:rPr>
        <w:t xml:space="preserve"> </w:t>
      </w:r>
      <w:r>
        <w:rPr>
          <w:w w:val="102"/>
        </w:rPr>
        <w:t xml:space="preserve">These </w:t>
      </w:r>
      <w:r>
        <w:t>two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definite</w:t>
      </w:r>
      <w:r>
        <w:rPr>
          <w:spacing w:val="5"/>
        </w:rPr>
        <w:t xml:space="preserve"> </w:t>
      </w:r>
      <w:r>
        <w:t>contents</w:t>
      </w:r>
      <w:r>
        <w:rPr>
          <w:spacing w:val="2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conception.</w:t>
      </w:r>
      <w:r>
        <w:rPr>
          <w:spacing w:val="3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w w:val="105"/>
        </w:rPr>
        <w:t xml:space="preserve">functions </w:t>
      </w:r>
      <w:r>
        <w:t>of</w:t>
      </w:r>
      <w:r>
        <w:rPr>
          <w:spacing w:val="-7"/>
        </w:rPr>
        <w:t xml:space="preserve"> </w:t>
      </w:r>
      <w:r>
        <w:t>such</w:t>
      </w:r>
      <w:r>
        <w:rPr>
          <w:spacing w:val="20"/>
        </w:rPr>
        <w:t xml:space="preserve"> </w:t>
      </w:r>
      <w:r>
        <w:t>personality</w:t>
      </w:r>
      <w:r>
        <w:rPr>
          <w:spacing w:val="25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t>meaning</w:t>
      </w:r>
      <w:r>
        <w:rPr>
          <w:spacing w:val="19"/>
        </w:rPr>
        <w:t xml:space="preserve"> </w:t>
      </w:r>
      <w:r>
        <w:t>only</w:t>
      </w:r>
      <w:r>
        <w:rPr>
          <w:spacing w:val="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they</w:t>
      </w:r>
      <w:r>
        <w:rPr>
          <w:spacing w:val="12"/>
        </w:rPr>
        <w:t xml:space="preserve"> </w:t>
      </w:r>
      <w:r>
        <w:t>supply</w:t>
      </w:r>
      <w:r>
        <w:rPr>
          <w:spacing w:val="19"/>
        </w:rPr>
        <w:t xml:space="preserve"> </w:t>
      </w:r>
      <w:r>
        <w:rPr>
          <w:w w:val="107"/>
        </w:rPr>
        <w:t xml:space="preserve">the </w:t>
      </w:r>
      <w:r>
        <w:t>needs</w:t>
      </w:r>
      <w:r>
        <w:rPr>
          <w:spacing w:val="2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body</w:t>
      </w:r>
      <w:r>
        <w:rPr>
          <w:spacing w:val="1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106"/>
        </w:rPr>
        <w:t>mind.</w:t>
      </w:r>
    </w:p>
    <w:p w14:paraId="5B6E625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4BE8C1A" w14:textId="77777777" w:rsidR="00150366" w:rsidRDefault="00000000">
      <w:pPr>
        <w:spacing w:line="248" w:lineRule="auto"/>
        <w:ind w:left="119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Man</w:t>
      </w:r>
      <w:r>
        <w:rPr>
          <w:spacing w:val="49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 xml:space="preserve">connected </w:t>
      </w:r>
      <w:r>
        <w:rPr>
          <w:spacing w:val="35"/>
        </w:rPr>
        <w:t xml:space="preserve"> </w:t>
      </w:r>
      <w:r>
        <w:t xml:space="preserve">with </w:t>
      </w:r>
      <w:r>
        <w:rPr>
          <w:spacing w:val="13"/>
        </w:rPr>
        <w:t xml:space="preserve"> </w:t>
      </w:r>
      <w:r>
        <w:t xml:space="preserve">the </w:t>
      </w:r>
      <w:r>
        <w:rPr>
          <w:spacing w:val="12"/>
        </w:rPr>
        <w:t xml:space="preserve"> </w:t>
      </w:r>
      <w:r>
        <w:t xml:space="preserve">entities </w:t>
      </w:r>
      <w:r>
        <w:rPr>
          <w:spacing w:val="18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this </w:t>
      </w:r>
      <w:r>
        <w:rPr>
          <w:spacing w:val="12"/>
        </w:rPr>
        <w:t xml:space="preserve"> </w:t>
      </w:r>
      <w:r>
        <w:t xml:space="preserve">world </w:t>
      </w:r>
      <w:r>
        <w:rPr>
          <w:spacing w:val="14"/>
        </w:rPr>
        <w:t xml:space="preserve"> </w:t>
      </w:r>
      <w:r>
        <w:rPr>
          <w:w w:val="101"/>
        </w:rPr>
        <w:t xml:space="preserve">for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satisfactio</w:t>
      </w:r>
      <w:r>
        <w:t xml:space="preserve">n </w:t>
      </w:r>
      <w:r>
        <w:rPr>
          <w:spacing w:val="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need</w:t>
      </w:r>
      <w:r>
        <w:t xml:space="preserve">s </w:t>
      </w:r>
      <w:r>
        <w:rPr>
          <w:spacing w:val="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42"/>
        </w:rPr>
        <w:t xml:space="preserve"> </w:t>
      </w:r>
      <w:r>
        <w:rPr>
          <w:spacing w:val="-2"/>
        </w:rPr>
        <w:t>bod</w:t>
      </w:r>
      <w:r>
        <w:t>y</w:t>
      </w:r>
      <w:r>
        <w:rPr>
          <w:spacing w:val="41"/>
        </w:rPr>
        <w:t xml:space="preserve"> </w:t>
      </w:r>
      <w:r>
        <w:rPr>
          <w:spacing w:val="-2"/>
        </w:rPr>
        <w:t>an</w:t>
      </w:r>
      <w:r>
        <w:t xml:space="preserve">d  </w:t>
      </w:r>
      <w:r>
        <w:rPr>
          <w:spacing w:val="-2"/>
        </w:rPr>
        <w:t>min</w:t>
      </w:r>
      <w:r>
        <w:t xml:space="preserve">d </w:t>
      </w:r>
      <w:r>
        <w:rPr>
          <w:spacing w:val="8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33"/>
        </w:rPr>
        <w:t xml:space="preserve"> </w:t>
      </w:r>
      <w:r>
        <w:rPr>
          <w:spacing w:val="-2"/>
        </w:rPr>
        <w:t xml:space="preserve">five </w:t>
      </w:r>
      <w:r>
        <w:rPr>
          <w:spacing w:val="-4"/>
        </w:rPr>
        <w:t>varietie</w:t>
      </w:r>
      <w:r>
        <w:t>s</w:t>
      </w:r>
      <w:r>
        <w:rPr>
          <w:spacing w:val="1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4"/>
        </w:rPr>
        <w:t>relationship</w:t>
      </w:r>
      <w:r>
        <w:t xml:space="preserve">. </w:t>
      </w:r>
      <w:r>
        <w:rPr>
          <w:spacing w:val="6"/>
        </w:rPr>
        <w:t xml:space="preserve"> </w:t>
      </w:r>
      <w:r>
        <w:rPr>
          <w:spacing w:val="-4"/>
        </w:rPr>
        <w:t>Thes</w:t>
      </w:r>
      <w:r>
        <w:t>e</w:t>
      </w:r>
      <w:r>
        <w:rPr>
          <w:spacing w:val="16"/>
        </w:rPr>
        <w:t xml:space="preserve"> </w:t>
      </w:r>
      <w:r>
        <w:rPr>
          <w:spacing w:val="-4"/>
        </w:rPr>
        <w:t>fiv</w:t>
      </w:r>
      <w:r>
        <w:t>e</w:t>
      </w:r>
      <w:r>
        <w:rPr>
          <w:spacing w:val="-6"/>
        </w:rPr>
        <w:t xml:space="preserve"> </w:t>
      </w:r>
      <w:r>
        <w:rPr>
          <w:spacing w:val="-4"/>
        </w:rPr>
        <w:t>mode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exhaus</w:t>
      </w:r>
      <w:r>
        <w:t>t</w:t>
      </w:r>
      <w:r>
        <w:rPr>
          <w:spacing w:val="37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6"/>
        </w:rPr>
        <w:t xml:space="preserve"> </w:t>
      </w:r>
      <w:r>
        <w:rPr>
          <w:spacing w:val="-4"/>
          <w:w w:val="102"/>
        </w:rPr>
        <w:t xml:space="preserve">possible </w:t>
      </w:r>
      <w:r>
        <w:t xml:space="preserve">forms </w:t>
      </w:r>
      <w:r>
        <w:rPr>
          <w:spacing w:val="14"/>
        </w:rPr>
        <w:t xml:space="preserve"> </w:t>
      </w:r>
      <w:r>
        <w:t xml:space="preserve">of  such </w:t>
      </w:r>
      <w:r>
        <w:rPr>
          <w:spacing w:val="27"/>
        </w:rPr>
        <w:t xml:space="preserve"> </w:t>
      </w:r>
      <w:r>
        <w:t xml:space="preserve">relationship.  </w:t>
      </w:r>
      <w:r>
        <w:rPr>
          <w:spacing w:val="5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 xml:space="preserve">person </w:t>
      </w:r>
      <w:r>
        <w:rPr>
          <w:spacing w:val="32"/>
        </w:rPr>
        <w:t xml:space="preserve"> </w:t>
      </w:r>
      <w:r>
        <w:t xml:space="preserve">may </w:t>
      </w:r>
      <w:r>
        <w:rPr>
          <w:spacing w:val="8"/>
        </w:rPr>
        <w:t xml:space="preserve"> </w:t>
      </w:r>
      <w:r>
        <w:t xml:space="preserve">stand </w:t>
      </w:r>
      <w:r>
        <w:rPr>
          <w:spacing w:val="30"/>
        </w:rPr>
        <w:t xml:space="preserve"> </w:t>
      </w:r>
      <w:r>
        <w:t xml:space="preserve">in </w:t>
      </w:r>
      <w:r>
        <w:rPr>
          <w:spacing w:val="16"/>
        </w:rPr>
        <w:t xml:space="preserve"> </w:t>
      </w:r>
      <w:r>
        <w:rPr>
          <w:w w:val="107"/>
        </w:rPr>
        <w:t xml:space="preserve">the </w:t>
      </w:r>
      <w:r>
        <w:rPr>
          <w:spacing w:val="-2"/>
        </w:rPr>
        <w:t>relationshi</w:t>
      </w:r>
      <w:r>
        <w:t xml:space="preserve">p </w:t>
      </w:r>
      <w:r>
        <w:rPr>
          <w:spacing w:val="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2"/>
        </w:rPr>
        <w:t>impartialit</w:t>
      </w:r>
      <w:r>
        <w:t>y</w:t>
      </w:r>
      <w:r>
        <w:rPr>
          <w:spacing w:val="40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3"/>
        </w:rPr>
        <w:t xml:space="preserve"> </w:t>
      </w:r>
      <w:r>
        <w:rPr>
          <w:spacing w:val="-2"/>
        </w:rPr>
        <w:t>othe</w:t>
      </w:r>
      <w:r>
        <w:t>r</w:t>
      </w:r>
      <w:r>
        <w:rPr>
          <w:spacing w:val="41"/>
        </w:rPr>
        <w:t xml:space="preserve"> </w:t>
      </w:r>
      <w:r>
        <w:rPr>
          <w:spacing w:val="-2"/>
        </w:rPr>
        <w:t>huma</w:t>
      </w:r>
      <w:r>
        <w:t xml:space="preserve">n  </w:t>
      </w:r>
      <w:r>
        <w:rPr>
          <w:spacing w:val="-2"/>
        </w:rPr>
        <w:t>beings</w:t>
      </w:r>
      <w:r>
        <w:t>;</w:t>
      </w:r>
      <w:r>
        <w:rPr>
          <w:spacing w:val="18"/>
        </w:rPr>
        <w:t xml:space="preserve"> </w:t>
      </w:r>
      <w:r>
        <w:rPr>
          <w:spacing w:val="-2"/>
          <w:w w:val="102"/>
        </w:rPr>
        <w:t xml:space="preserve">however, </w:t>
      </w:r>
      <w:r>
        <w:rPr>
          <w:spacing w:val="-2"/>
        </w:rPr>
        <w:t>th</w:t>
      </w:r>
      <w:r>
        <w:t xml:space="preserve">e </w:t>
      </w:r>
      <w:r>
        <w:rPr>
          <w:spacing w:val="11"/>
        </w:rPr>
        <w:t xml:space="preserve"> </w:t>
      </w:r>
      <w:r>
        <w:rPr>
          <w:spacing w:val="-2"/>
        </w:rPr>
        <w:t>emotiona</w:t>
      </w:r>
      <w:r>
        <w:t xml:space="preserve">l </w:t>
      </w:r>
      <w:r>
        <w:rPr>
          <w:spacing w:val="26"/>
        </w:rPr>
        <w:t xml:space="preserve"> </w:t>
      </w:r>
      <w:r>
        <w:rPr>
          <w:spacing w:val="-2"/>
        </w:rPr>
        <w:t>form</w:t>
      </w:r>
      <w:r>
        <w:t xml:space="preserve">s </w:t>
      </w:r>
      <w:r>
        <w:rPr>
          <w:spacing w:val="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9"/>
        </w:rPr>
        <w:t xml:space="preserve"> </w:t>
      </w:r>
      <w:r>
        <w:rPr>
          <w:spacing w:val="-2"/>
        </w:rPr>
        <w:t>relationshi</w:t>
      </w:r>
      <w:r>
        <w:t xml:space="preserve">p </w:t>
      </w:r>
      <w:r>
        <w:rPr>
          <w:spacing w:val="41"/>
        </w:rPr>
        <w:t xml:space="preserve"> </w:t>
      </w:r>
      <w:r>
        <w:rPr>
          <w:spacing w:val="-2"/>
        </w:rPr>
        <w:t>ma</w:t>
      </w:r>
      <w:r>
        <w:t>y</w:t>
      </w:r>
      <w:r>
        <w:rPr>
          <w:spacing w:val="47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47"/>
        </w:rPr>
        <w:t xml:space="preserve"> </w:t>
      </w:r>
      <w:r>
        <w:rPr>
          <w:spacing w:val="-2"/>
        </w:rPr>
        <w:t>sai</w:t>
      </w:r>
      <w:r>
        <w:t xml:space="preserve">d  </w:t>
      </w:r>
      <w:r>
        <w:rPr>
          <w:spacing w:val="-2"/>
        </w:rPr>
        <w:t>t</w:t>
      </w:r>
      <w:r>
        <w:t xml:space="preserve">o </w:t>
      </w:r>
      <w:r>
        <w:rPr>
          <w:spacing w:val="4"/>
        </w:rPr>
        <w:t xml:space="preserve"> </w:t>
      </w:r>
      <w:r>
        <w:rPr>
          <w:spacing w:val="-2"/>
          <w:w w:val="102"/>
        </w:rPr>
        <w:t xml:space="preserve">begin </w:t>
      </w:r>
      <w:r>
        <w:rPr>
          <w:spacing w:val="-2"/>
        </w:rPr>
        <w:t>wit</w:t>
      </w:r>
      <w:r>
        <w:t>h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relationshi</w:t>
      </w:r>
      <w:r>
        <w:t xml:space="preserve">p </w:t>
      </w:r>
      <w:r>
        <w:rPr>
          <w:spacing w:val="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servan</w:t>
      </w:r>
      <w:r>
        <w:t>t</w:t>
      </w:r>
      <w:r>
        <w:rPr>
          <w:spacing w:val="29"/>
        </w:rPr>
        <w:t xml:space="preserve"> </w:t>
      </w:r>
      <w:r>
        <w:rPr>
          <w:spacing w:val="-2"/>
        </w:rPr>
        <w:t>toward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master</w:t>
      </w:r>
      <w:r>
        <w:t>.</w:t>
      </w:r>
      <w:r>
        <w:rPr>
          <w:spacing w:val="35"/>
        </w:rPr>
        <w:t xml:space="preserve"> </w:t>
      </w:r>
      <w:r>
        <w:rPr>
          <w:spacing w:val="-2"/>
          <w:w w:val="103"/>
        </w:rPr>
        <w:t xml:space="preserve">This </w:t>
      </w:r>
      <w:r>
        <w:rPr>
          <w:spacing w:val="-2"/>
        </w:rPr>
        <w:t>i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characterize</w:t>
      </w:r>
      <w:r>
        <w:t xml:space="preserve">d </w:t>
      </w:r>
      <w:r>
        <w:rPr>
          <w:spacing w:val="20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2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sentimen</w:t>
      </w:r>
      <w:r>
        <w:t xml:space="preserve">t </w:t>
      </w:r>
      <w:r>
        <w:rPr>
          <w:spacing w:val="1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2"/>
        </w:rPr>
        <w:t xml:space="preserve"> </w:t>
      </w:r>
      <w:r>
        <w:rPr>
          <w:spacing w:val="-2"/>
        </w:rPr>
        <w:t>distan</w:t>
      </w:r>
      <w:r>
        <w:t xml:space="preserve">t </w:t>
      </w:r>
      <w:r>
        <w:rPr>
          <w:spacing w:val="9"/>
        </w:rPr>
        <w:t xml:space="preserve"> </w:t>
      </w:r>
      <w:r>
        <w:rPr>
          <w:spacing w:val="-2"/>
        </w:rPr>
        <w:t>respec</w:t>
      </w:r>
      <w:r>
        <w:t xml:space="preserve">t  </w:t>
      </w:r>
      <w:r>
        <w:rPr>
          <w:spacing w:val="-2"/>
        </w:rPr>
        <w:t>fo</w:t>
      </w:r>
      <w:r>
        <w:t>r</w:t>
      </w:r>
      <w:r>
        <w:rPr>
          <w:spacing w:val="30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2"/>
        </w:rPr>
        <w:t>master</w:t>
      </w:r>
      <w:r>
        <w:t>.</w:t>
      </w:r>
      <w:r>
        <w:rPr>
          <w:spacing w:val="4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relationshi</w:t>
      </w:r>
      <w:r>
        <w:t xml:space="preserve">p </w:t>
      </w:r>
      <w:r>
        <w:rPr>
          <w:spacing w:val="2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2"/>
        </w:rPr>
        <w:t>friendshi</w:t>
      </w:r>
      <w:r>
        <w:t xml:space="preserve">p </w:t>
      </w:r>
      <w:r>
        <w:rPr>
          <w:spacing w:val="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close</w:t>
      </w:r>
      <w:r>
        <w:t>r</w:t>
      </w:r>
      <w:r>
        <w:rPr>
          <w:spacing w:val="32"/>
        </w:rPr>
        <w:t xml:space="preserve"> </w:t>
      </w:r>
      <w:r>
        <w:rPr>
          <w:spacing w:val="-2"/>
        </w:rPr>
        <w:t>tha</w:t>
      </w:r>
      <w:r>
        <w:t xml:space="preserve">n  </w:t>
      </w:r>
      <w:r>
        <w:rPr>
          <w:spacing w:val="-2"/>
        </w:rPr>
        <w:t>tha</w:t>
      </w:r>
      <w:r>
        <w:t>t</w:t>
      </w:r>
      <w:r>
        <w:rPr>
          <w:spacing w:val="46"/>
        </w:rPr>
        <w:t xml:space="preserve"> </w:t>
      </w:r>
      <w:r>
        <w:rPr>
          <w:spacing w:val="-2"/>
        </w:rPr>
        <w:t>of servitude</w:t>
      </w:r>
      <w:r>
        <w:t>.</w:t>
      </w:r>
      <w:r>
        <w:rPr>
          <w:spacing w:val="37"/>
        </w:rPr>
        <w:t xml:space="preserve"> </w:t>
      </w:r>
      <w:r>
        <w:rPr>
          <w:spacing w:val="-2"/>
        </w:rPr>
        <w:t>Parenthoo</w:t>
      </w:r>
      <w:r>
        <w:t xml:space="preserve">d 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6"/>
        </w:rPr>
        <w:t xml:space="preserve"> </w:t>
      </w:r>
      <w:r>
        <w:rPr>
          <w:spacing w:val="-2"/>
        </w:rPr>
        <w:t>stil</w:t>
      </w:r>
      <w:r>
        <w:t>l</w:t>
      </w:r>
      <w:r>
        <w:rPr>
          <w:spacing w:val="12"/>
        </w:rPr>
        <w:t xml:space="preserve"> </w:t>
      </w:r>
      <w:r>
        <w:rPr>
          <w:spacing w:val="-2"/>
        </w:rPr>
        <w:t>mor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intimate</w:t>
      </w:r>
      <w:r>
        <w:t>.</w:t>
      </w:r>
      <w:r>
        <w:rPr>
          <w:spacing w:val="41"/>
        </w:rPr>
        <w:t xml:space="preserve"> </w:t>
      </w:r>
      <w:r>
        <w:rPr>
          <w:spacing w:val="-2"/>
          <w:w w:val="106"/>
        </w:rPr>
        <w:t>Consorthood</w:t>
      </w:r>
      <w:r>
        <w:rPr>
          <w:w w:val="106"/>
        </w:rPr>
        <w:t>,</w:t>
      </w:r>
      <w:r>
        <w:rPr>
          <w:spacing w:val="4"/>
          <w:w w:val="106"/>
        </w:rPr>
        <w:t xml:space="preserve"> </w:t>
      </w:r>
      <w:r>
        <w:rPr>
          <w:spacing w:val="-2"/>
        </w:rPr>
        <w:t>as o</w:t>
      </w:r>
      <w:r>
        <w:t>f</w:t>
      </w:r>
      <w:r>
        <w:rPr>
          <w:spacing w:val="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wif</w:t>
      </w:r>
      <w:r>
        <w:t>e</w:t>
      </w:r>
      <w:r>
        <w:rPr>
          <w:spacing w:val="3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20"/>
        </w:rPr>
        <w:t xml:space="preserve"> </w:t>
      </w:r>
      <w:r>
        <w:rPr>
          <w:spacing w:val="-2"/>
        </w:rPr>
        <w:t>mistres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1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28"/>
        </w:rPr>
        <w:t xml:space="preserve"> </w:t>
      </w:r>
      <w:r>
        <w:rPr>
          <w:spacing w:val="-2"/>
        </w:rPr>
        <w:t>husban</w:t>
      </w:r>
      <w:r>
        <w:t xml:space="preserve">d  </w:t>
      </w:r>
      <w:r>
        <w:rPr>
          <w:spacing w:val="-2"/>
        </w:rPr>
        <w:t>o</w:t>
      </w:r>
      <w:r>
        <w:t>r</w:t>
      </w:r>
      <w:r>
        <w:rPr>
          <w:spacing w:val="20"/>
        </w:rPr>
        <w:t xml:space="preserve"> </w:t>
      </w:r>
      <w:r>
        <w:rPr>
          <w:spacing w:val="-2"/>
        </w:rPr>
        <w:t>lover</w:t>
      </w:r>
      <w:r>
        <w:t>,</w:t>
      </w:r>
      <w:r>
        <w:rPr>
          <w:spacing w:val="19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  <w:w w:val="104"/>
        </w:rPr>
        <w:t xml:space="preserve">most </w:t>
      </w:r>
      <w:r>
        <w:rPr>
          <w:spacing w:val="-2"/>
        </w:rPr>
        <w:t>intimat</w:t>
      </w:r>
      <w:r>
        <w:t xml:space="preserve">e </w:t>
      </w:r>
      <w:r>
        <w:rPr>
          <w:spacing w:val="35"/>
        </w:rPr>
        <w:t xml:space="preserve"> </w:t>
      </w:r>
      <w:r>
        <w:rPr>
          <w:spacing w:val="-2"/>
        </w:rPr>
        <w:t>an</w:t>
      </w:r>
      <w:r>
        <w:t xml:space="preserve">d </w:t>
      </w:r>
      <w:r>
        <w:rPr>
          <w:spacing w:val="19"/>
        </w:rPr>
        <w:t xml:space="preserve"> </w:t>
      </w:r>
      <w:r>
        <w:rPr>
          <w:spacing w:val="-2"/>
        </w:rPr>
        <w:t>comprehensiv</w:t>
      </w:r>
      <w:r>
        <w:t xml:space="preserve">e </w:t>
      </w:r>
      <w:r>
        <w:rPr>
          <w:spacing w:val="38"/>
        </w:rPr>
        <w:t xml:space="preserve"> </w:t>
      </w:r>
      <w:r>
        <w:rPr>
          <w:spacing w:val="-2"/>
        </w:rPr>
        <w:t>for</w:t>
      </w:r>
      <w:r>
        <w:t xml:space="preserve">m </w:t>
      </w:r>
      <w:r>
        <w:rPr>
          <w:spacing w:val="1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47"/>
        </w:rPr>
        <w:t xml:space="preserve"> </w:t>
      </w:r>
      <w:r>
        <w:rPr>
          <w:spacing w:val="-2"/>
        </w:rPr>
        <w:t>relationshi</w:t>
      </w:r>
      <w:r>
        <w:t xml:space="preserve">p </w:t>
      </w:r>
      <w:r>
        <w:rPr>
          <w:spacing w:val="49"/>
        </w:rPr>
        <w:t xml:space="preserve"> </w:t>
      </w:r>
      <w:r>
        <w:rPr>
          <w:spacing w:val="-2"/>
          <w:w w:val="102"/>
        </w:rPr>
        <w:t>possible</w:t>
      </w:r>
    </w:p>
    <w:p w14:paraId="0D1190A6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5E6E38D" w14:textId="77777777" w:rsidR="00150366" w:rsidRDefault="00150366">
      <w:pPr>
        <w:spacing w:line="200" w:lineRule="exact"/>
      </w:pPr>
    </w:p>
    <w:p w14:paraId="35B4A1B8" w14:textId="77777777" w:rsidR="00150366" w:rsidRDefault="00000000">
      <w:pPr>
        <w:spacing w:before="29" w:line="252" w:lineRule="auto"/>
        <w:ind w:left="120" w:right="88"/>
        <w:jc w:val="both"/>
      </w:pPr>
      <w:r>
        <w:rPr>
          <w:spacing w:val="-2"/>
        </w:rPr>
        <w:t>wit</w:t>
      </w:r>
      <w:r>
        <w:t>h</w:t>
      </w:r>
      <w:r>
        <w:rPr>
          <w:spacing w:val="35"/>
        </w:rPr>
        <w:t xml:space="preserve"> </w:t>
      </w:r>
      <w:r>
        <w:rPr>
          <w:spacing w:val="-2"/>
        </w:rPr>
        <w:t>anothe</w:t>
      </w:r>
      <w:r>
        <w:t xml:space="preserve">r </w:t>
      </w:r>
      <w:r>
        <w:rPr>
          <w:spacing w:val="3"/>
        </w:rPr>
        <w:t xml:space="preserve"> </w:t>
      </w:r>
      <w:r>
        <w:rPr>
          <w:spacing w:val="-2"/>
        </w:rPr>
        <w:t>entity</w:t>
      </w:r>
      <w:r>
        <w:t>.</w:t>
      </w:r>
      <w:r>
        <w:rPr>
          <w:spacing w:val="3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chai</w:t>
      </w:r>
      <w:r>
        <w:t>n</w:t>
      </w:r>
      <w:r>
        <w:rPr>
          <w:spacing w:val="3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2"/>
        </w:rPr>
        <w:t>relationship</w:t>
      </w:r>
      <w:r>
        <w:t xml:space="preserve">s </w:t>
      </w:r>
      <w:r>
        <w:rPr>
          <w:spacing w:val="8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7"/>
        </w:rPr>
        <w:t xml:space="preserve"> </w:t>
      </w:r>
      <w:r>
        <w:rPr>
          <w:spacing w:val="-2"/>
          <w:w w:val="104"/>
        </w:rPr>
        <w:t xml:space="preserve">completed </w:t>
      </w:r>
      <w:r>
        <w:rPr>
          <w:spacing w:val="-6"/>
        </w:rPr>
        <w:t>b</w:t>
      </w:r>
      <w:r>
        <w:t>y</w:t>
      </w:r>
      <w:r>
        <w:rPr>
          <w:spacing w:val="29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46"/>
        </w:rPr>
        <w:t xml:space="preserve"> </w:t>
      </w:r>
      <w:r>
        <w:rPr>
          <w:spacing w:val="-6"/>
        </w:rPr>
        <w:t>reciproca</w:t>
      </w:r>
      <w:r>
        <w:t xml:space="preserve">l </w:t>
      </w:r>
      <w:r>
        <w:rPr>
          <w:spacing w:val="3"/>
        </w:rPr>
        <w:t xml:space="preserve"> </w:t>
      </w:r>
      <w:r>
        <w:rPr>
          <w:spacing w:val="-6"/>
        </w:rPr>
        <w:t>relationship</w:t>
      </w:r>
      <w:r>
        <w:t xml:space="preserve">s </w:t>
      </w:r>
      <w:r>
        <w:rPr>
          <w:spacing w:val="20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24"/>
        </w:rPr>
        <w:t xml:space="preserve"> </w:t>
      </w:r>
      <w:r>
        <w:rPr>
          <w:spacing w:val="-6"/>
        </w:rPr>
        <w:t>maste</w:t>
      </w:r>
      <w:r>
        <w:t xml:space="preserve">r  </w:t>
      </w:r>
      <w:r>
        <w:rPr>
          <w:spacing w:val="-6"/>
        </w:rPr>
        <w:t>t</w:t>
      </w:r>
      <w:r>
        <w:t>o</w:t>
      </w:r>
      <w:r>
        <w:rPr>
          <w:spacing w:val="40"/>
        </w:rPr>
        <w:t xml:space="preserve"> </w:t>
      </w:r>
      <w:r>
        <w:rPr>
          <w:spacing w:val="-6"/>
        </w:rPr>
        <w:t>servant</w:t>
      </w:r>
      <w:r>
        <w:t>,</w:t>
      </w:r>
      <w:r>
        <w:rPr>
          <w:spacing w:val="48"/>
        </w:rPr>
        <w:t xml:space="preserve"> </w:t>
      </w:r>
      <w:r>
        <w:rPr>
          <w:spacing w:val="-6"/>
        </w:rPr>
        <w:t>frien</w:t>
      </w:r>
      <w:r>
        <w:t>d</w:t>
      </w:r>
      <w:r>
        <w:rPr>
          <w:spacing w:val="43"/>
        </w:rPr>
        <w:t xml:space="preserve"> </w:t>
      </w:r>
      <w:r>
        <w:rPr>
          <w:spacing w:val="-6"/>
          <w:w w:val="107"/>
        </w:rPr>
        <w:t xml:space="preserve">to </w:t>
      </w:r>
      <w:r>
        <w:rPr>
          <w:spacing w:val="-6"/>
        </w:rPr>
        <w:t>friend</w:t>
      </w:r>
      <w:r>
        <w:t>,</w:t>
      </w:r>
      <w:r>
        <w:rPr>
          <w:spacing w:val="19"/>
        </w:rPr>
        <w:t xml:space="preserve"> </w:t>
      </w:r>
      <w:r>
        <w:rPr>
          <w:spacing w:val="-6"/>
        </w:rPr>
        <w:t>chil</w:t>
      </w:r>
      <w:r>
        <w:t>d</w:t>
      </w:r>
      <w:r>
        <w:rPr>
          <w:spacing w:val="19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4"/>
        </w:rPr>
        <w:t xml:space="preserve"> </w:t>
      </w:r>
      <w:r>
        <w:rPr>
          <w:spacing w:val="-6"/>
        </w:rPr>
        <w:t>parents</w:t>
      </w:r>
      <w:r>
        <w:t>,</w:t>
      </w:r>
      <w:r>
        <w:rPr>
          <w:spacing w:val="34"/>
        </w:rPr>
        <w:t xml:space="preserve"> </w:t>
      </w:r>
      <w:r>
        <w:rPr>
          <w:spacing w:val="-6"/>
        </w:rPr>
        <w:t>husban</w:t>
      </w:r>
      <w:r>
        <w:t>d</w:t>
      </w:r>
      <w:r>
        <w:rPr>
          <w:spacing w:val="43"/>
        </w:rPr>
        <w:t xml:space="preserve"> </w:t>
      </w:r>
      <w:r>
        <w:rPr>
          <w:spacing w:val="-6"/>
        </w:rPr>
        <w:t>o</w:t>
      </w:r>
      <w:r>
        <w:t>r</w:t>
      </w:r>
      <w:r>
        <w:rPr>
          <w:spacing w:val="13"/>
        </w:rPr>
        <w:t xml:space="preserve"> </w:t>
      </w:r>
      <w:r>
        <w:rPr>
          <w:spacing w:val="-6"/>
        </w:rPr>
        <w:t>love</w:t>
      </w:r>
      <w:r>
        <w:t>r</w:t>
      </w:r>
      <w:r>
        <w:rPr>
          <w:spacing w:val="7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4"/>
        </w:rPr>
        <w:t xml:space="preserve"> </w:t>
      </w:r>
      <w:r>
        <w:rPr>
          <w:spacing w:val="-6"/>
        </w:rPr>
        <w:t>wif</w:t>
      </w:r>
      <w:r>
        <w:t>e</w:t>
      </w:r>
      <w:r>
        <w:rPr>
          <w:spacing w:val="-4"/>
        </w:rPr>
        <w:t xml:space="preserve"> </w:t>
      </w:r>
      <w:r>
        <w:rPr>
          <w:spacing w:val="-6"/>
        </w:rPr>
        <w:t>o</w:t>
      </w:r>
      <w:r>
        <w:t>r</w:t>
      </w:r>
      <w:r>
        <w:rPr>
          <w:spacing w:val="13"/>
        </w:rPr>
        <w:t xml:space="preserve"> </w:t>
      </w:r>
      <w:r>
        <w:rPr>
          <w:spacing w:val="-6"/>
          <w:w w:val="104"/>
        </w:rPr>
        <w:t>sweetheart.</w:t>
      </w:r>
    </w:p>
    <w:p w14:paraId="6DACCF4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999DDC5" w14:textId="77777777" w:rsidR="00150366" w:rsidRDefault="00000000">
      <w:pPr>
        <w:spacing w:line="252" w:lineRule="auto"/>
        <w:ind w:left="120" w:right="85" w:firstLine="360"/>
        <w:jc w:val="both"/>
      </w:pPr>
      <w:r>
        <w:t xml:space="preserve">There </w:t>
      </w:r>
      <w:r>
        <w:rPr>
          <w:spacing w:val="7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 xml:space="preserve">no </w:t>
      </w:r>
      <w:r>
        <w:rPr>
          <w:spacing w:val="2"/>
        </w:rPr>
        <w:t xml:space="preserve"> </w:t>
      </w:r>
      <w:r>
        <w:t xml:space="preserve">reason </w:t>
      </w:r>
      <w:r>
        <w:rPr>
          <w:spacing w:val="9"/>
        </w:rPr>
        <w:t xml:space="preserve"> </w:t>
      </w:r>
      <w:r>
        <w:t xml:space="preserve">not </w:t>
      </w:r>
      <w:r>
        <w:rPr>
          <w:spacing w:val="8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believe</w:t>
      </w:r>
      <w:r>
        <w:rPr>
          <w:spacing w:val="38"/>
        </w:rPr>
        <w:t xml:space="preserve"> </w:t>
      </w:r>
      <w:r>
        <w:t xml:space="preserve">that </w:t>
      </w:r>
      <w:r>
        <w:rPr>
          <w:spacing w:val="12"/>
        </w:rPr>
        <w:t xml:space="preserve"> </w:t>
      </w:r>
      <w:r>
        <w:t xml:space="preserve">the </w:t>
      </w:r>
      <w:r>
        <w:rPr>
          <w:spacing w:val="5"/>
        </w:rPr>
        <w:t xml:space="preserve"> </w:t>
      </w:r>
      <w:r>
        <w:t>five</w:t>
      </w:r>
      <w:r>
        <w:rPr>
          <w:spacing w:val="26"/>
        </w:rPr>
        <w:t xml:space="preserve"> </w:t>
      </w:r>
      <w:r>
        <w:rPr>
          <w:w w:val="102"/>
        </w:rPr>
        <w:t xml:space="preserve">forms </w:t>
      </w:r>
      <w:r>
        <w:t xml:space="preserve">of relationship </w:t>
      </w:r>
      <w:r>
        <w:rPr>
          <w:spacing w:val="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also</w:t>
      </w:r>
      <w:r>
        <w:rPr>
          <w:spacing w:val="8"/>
        </w:rPr>
        <w:t xml:space="preserve"> </w:t>
      </w:r>
      <w:r>
        <w:t>inseparable</w:t>
      </w:r>
      <w:r>
        <w:rPr>
          <w:spacing w:val="32"/>
        </w:rPr>
        <w:t xml:space="preserve"> </w:t>
      </w:r>
      <w:r>
        <w:t xml:space="preserve">concomitants </w:t>
      </w:r>
      <w:r>
        <w:rPr>
          <w:spacing w:val="8"/>
        </w:rPr>
        <w:t xml:space="preserve"> </w:t>
      </w:r>
      <w:r>
        <w:t xml:space="preserve">of </w:t>
      </w:r>
      <w:r>
        <w:rPr>
          <w:w w:val="107"/>
        </w:rPr>
        <w:t xml:space="preserve">the </w:t>
      </w:r>
      <w:r>
        <w:t xml:space="preserve">personality </w:t>
      </w:r>
      <w:r>
        <w:rPr>
          <w:spacing w:val="1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>Absolute</w:t>
      </w:r>
      <w:r>
        <w:rPr>
          <w:spacing w:val="43"/>
        </w:rPr>
        <w:t xml:space="preserve"> </w:t>
      </w:r>
      <w:r>
        <w:t>Being.</w:t>
      </w:r>
      <w:r>
        <w:rPr>
          <w:spacing w:val="20"/>
        </w:rPr>
        <w:t xml:space="preserve"> </w:t>
      </w:r>
      <w:r>
        <w:t>However,</w:t>
      </w:r>
      <w:r>
        <w:rPr>
          <w:spacing w:val="44"/>
        </w:rPr>
        <w:t xml:space="preserve"> </w:t>
      </w:r>
      <w:r>
        <w:t>they  are</w:t>
      </w:r>
      <w:r>
        <w:rPr>
          <w:spacing w:val="44"/>
        </w:rPr>
        <w:t xml:space="preserve"> </w:t>
      </w:r>
      <w:r>
        <w:t>free from</w:t>
      </w:r>
      <w:r>
        <w:rPr>
          <w:spacing w:val="1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fetters</w:t>
      </w:r>
      <w:r>
        <w:rPr>
          <w:spacing w:val="20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gross</w:t>
      </w:r>
      <w:r>
        <w:rPr>
          <w:spacing w:val="9"/>
        </w:rPr>
        <w:t xml:space="preserve"> </w:t>
      </w:r>
      <w:r>
        <w:t>physical</w:t>
      </w:r>
      <w:r>
        <w:rPr>
          <w:spacing w:val="18"/>
        </w:rPr>
        <w:t xml:space="preserve"> </w:t>
      </w:r>
      <w:r>
        <w:t>body</w:t>
      </w:r>
      <w:r>
        <w:rPr>
          <w:spacing w:val="1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w w:val="103"/>
        </w:rPr>
        <w:t xml:space="preserve">materialistic </w:t>
      </w:r>
      <w:r>
        <w:t>mind.</w:t>
      </w:r>
      <w:r>
        <w:rPr>
          <w:spacing w:val="34"/>
        </w:rPr>
        <w:t xml:space="preserve"> </w:t>
      </w:r>
      <w:r>
        <w:rPr>
          <w:w w:val="106"/>
        </w:rPr>
        <w:t>Consorthood,</w:t>
      </w:r>
      <w:r>
        <w:rPr>
          <w:spacing w:val="3"/>
          <w:w w:val="106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wife</w:t>
      </w:r>
      <w:r>
        <w:rPr>
          <w:spacing w:val="-1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mistress</w:t>
      </w:r>
      <w:r>
        <w:rPr>
          <w:spacing w:val="2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23"/>
        </w:rPr>
        <w:t xml:space="preserve"> </w:t>
      </w:r>
      <w:r>
        <w:rPr>
          <w:w w:val="103"/>
        </w:rPr>
        <w:t xml:space="preserve">world, </w:t>
      </w:r>
      <w:r>
        <w:t>is not</w:t>
      </w:r>
      <w:r>
        <w:rPr>
          <w:spacing w:val="20"/>
        </w:rPr>
        <w:t xml:space="preserve"> </w:t>
      </w:r>
      <w:r>
        <w:t>eligible by itself to</w:t>
      </w:r>
      <w:r>
        <w:rPr>
          <w:spacing w:val="11"/>
        </w:rPr>
        <w:t xml:space="preserve"> </w:t>
      </w:r>
      <w:r>
        <w:t>set</w:t>
      </w:r>
      <w:r>
        <w:rPr>
          <w:spacing w:val="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tune</w:t>
      </w:r>
      <w:r>
        <w:rPr>
          <w:spacing w:val="28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other</w:t>
      </w:r>
      <w:r>
        <w:rPr>
          <w:spacing w:val="29"/>
        </w:rPr>
        <w:t xml:space="preserve"> </w:t>
      </w:r>
      <w:r>
        <w:rPr>
          <w:w w:val="104"/>
        </w:rPr>
        <w:t xml:space="preserve">relationships. </w:t>
      </w:r>
      <w:r>
        <w:t>Mundane</w:t>
      </w:r>
      <w:r>
        <w:rPr>
          <w:spacing w:val="30"/>
        </w:rPr>
        <w:t xml:space="preserve"> </w:t>
      </w:r>
      <w:r>
        <w:t xml:space="preserve">consorthood </w:t>
      </w:r>
      <w:r>
        <w:rPr>
          <w:spacing w:val="9"/>
        </w:rPr>
        <w:t xml:space="preserve"> </w:t>
      </w:r>
      <w:r>
        <w:t>is compelled</w:t>
      </w:r>
      <w:r>
        <w:rPr>
          <w:spacing w:val="2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shrink,</w:t>
      </w:r>
      <w:r>
        <w:rPr>
          <w:spacing w:val="38"/>
        </w:rPr>
        <w:t xml:space="preserve"> </w:t>
      </w:r>
      <w:r>
        <w:t>at</w:t>
      </w:r>
      <w:r>
        <w:rPr>
          <w:spacing w:val="7"/>
        </w:rPr>
        <w:t xml:space="preserve"> </w:t>
      </w:r>
      <w:r>
        <w:rPr>
          <w:w w:val="102"/>
        </w:rPr>
        <w:t xml:space="preserve">least </w:t>
      </w:r>
      <w:r>
        <w:t xml:space="preserve">outwardly, </w:t>
      </w:r>
      <w:r>
        <w:rPr>
          <w:spacing w:val="15"/>
        </w:rPr>
        <w:t xml:space="preserve"> </w:t>
      </w:r>
      <w:r>
        <w:t xml:space="preserve">into </w:t>
      </w:r>
      <w:r>
        <w:rPr>
          <w:spacing w:val="3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strictly</w:t>
      </w:r>
      <w:r>
        <w:rPr>
          <w:spacing w:val="48"/>
        </w:rPr>
        <w:t xml:space="preserve"> </w:t>
      </w:r>
      <w:r>
        <w:t>private</w:t>
      </w:r>
      <w:r>
        <w:rPr>
          <w:spacing w:val="48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 xml:space="preserve">personal </w:t>
      </w:r>
      <w:r>
        <w:rPr>
          <w:spacing w:val="8"/>
        </w:rPr>
        <w:t xml:space="preserve"> </w:t>
      </w:r>
      <w:r>
        <w:t xml:space="preserve">corner </w:t>
      </w:r>
      <w:r>
        <w:rPr>
          <w:spacing w:val="7"/>
        </w:rPr>
        <w:t xml:space="preserve"> </w:t>
      </w:r>
      <w:r>
        <w:t>of the</w:t>
      </w:r>
      <w:r>
        <w:rPr>
          <w:spacing w:val="27"/>
        </w:rPr>
        <w:t xml:space="preserve"> </w:t>
      </w:r>
      <w:r>
        <w:t>affairs of</w:t>
      </w:r>
      <w:r>
        <w:rPr>
          <w:spacing w:val="5"/>
        </w:rPr>
        <w:t xml:space="preserve"> </w:t>
      </w:r>
      <w:r>
        <w:t>this</w:t>
      </w:r>
      <w:r>
        <w:rPr>
          <w:spacing w:val="28"/>
        </w:rPr>
        <w:t xml:space="preserve"> </w:t>
      </w:r>
      <w:r>
        <w:t>world.</w:t>
      </w:r>
      <w:r>
        <w:rPr>
          <w:spacing w:val="26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welcomed</w:t>
      </w:r>
      <w:r>
        <w:rPr>
          <w:spacing w:val="27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rPr>
          <w:w w:val="103"/>
        </w:rPr>
        <w:t xml:space="preserve">influencing </w:t>
      </w:r>
      <w:r>
        <w:t>other</w:t>
      </w:r>
      <w:r>
        <w:rPr>
          <w:spacing w:val="22"/>
        </w:rPr>
        <w:t xml:space="preserve"> </w:t>
      </w:r>
      <w:r>
        <w:t>activities in</w:t>
      </w:r>
      <w:r>
        <w:rPr>
          <w:spacing w:val="4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explicit</w:t>
      </w:r>
      <w:r>
        <w:rPr>
          <w:spacing w:val="11"/>
        </w:rPr>
        <w:t xml:space="preserve"> </w:t>
      </w:r>
      <w:r>
        <w:t>manner.</w:t>
      </w:r>
      <w:r>
        <w:rPr>
          <w:spacing w:val="32"/>
        </w:rPr>
        <w:t xml:space="preserve"> </w:t>
      </w:r>
      <w:r>
        <w:t>It can</w:t>
      </w:r>
      <w:r>
        <w:rPr>
          <w:spacing w:val="4"/>
        </w:rPr>
        <w:t xml:space="preserve"> </w:t>
      </w:r>
      <w:r>
        <w:t>act openly</w:t>
      </w:r>
      <w:r>
        <w:rPr>
          <w:spacing w:val="9"/>
        </w:rPr>
        <w:t xml:space="preserve"> </w:t>
      </w:r>
      <w:r>
        <w:rPr>
          <w:w w:val="103"/>
        </w:rPr>
        <w:t xml:space="preserve">only </w:t>
      </w:r>
      <w:r>
        <w:t>within</w:t>
      </w:r>
      <w:r>
        <w:rPr>
          <w:spacing w:val="2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limits</w:t>
      </w:r>
      <w:r>
        <w:rPr>
          <w:spacing w:val="1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extreme</w:t>
      </w:r>
      <w:r>
        <w:rPr>
          <w:spacing w:val="28"/>
        </w:rPr>
        <w:t xml:space="preserve"> </w:t>
      </w:r>
      <w:r>
        <w:rPr>
          <w:w w:val="101"/>
        </w:rPr>
        <w:t>privacy.</w:t>
      </w:r>
    </w:p>
    <w:p w14:paraId="3EDDA0E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772FC62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w w:val="106"/>
        </w:rPr>
        <w:t>Consorthood</w:t>
      </w:r>
      <w:r>
        <w:rPr>
          <w:spacing w:val="47"/>
          <w:w w:val="106"/>
        </w:rPr>
        <w:t xml:space="preserve"> </w:t>
      </w:r>
      <w:r>
        <w:t xml:space="preserve">is  nevertheless </w:t>
      </w:r>
      <w:r>
        <w:rPr>
          <w:spacing w:val="30"/>
        </w:rPr>
        <w:t xml:space="preserve"> </w:t>
      </w:r>
      <w:r>
        <w:t xml:space="preserve">recognized </w:t>
      </w:r>
      <w:r>
        <w:rPr>
          <w:spacing w:val="26"/>
        </w:rPr>
        <w:t xml:space="preserve"> </w:t>
      </w:r>
      <w:r>
        <w:t xml:space="preserve">as  </w:t>
      </w:r>
      <w:r>
        <w:rPr>
          <w:w w:val="104"/>
        </w:rPr>
        <w:t xml:space="preserve">imparting </w:t>
      </w:r>
      <w:r>
        <w:t>its</w:t>
      </w:r>
      <w:r>
        <w:rPr>
          <w:spacing w:val="33"/>
        </w:rPr>
        <w:t xml:space="preserve"> </w:t>
      </w:r>
      <w:r>
        <w:t>deepest</w:t>
      </w:r>
      <w:r>
        <w:rPr>
          <w:spacing w:val="43"/>
        </w:rPr>
        <w:t xml:space="preserve"> </w:t>
      </w:r>
      <w:r>
        <w:t>charm</w:t>
      </w:r>
      <w:r>
        <w:rPr>
          <w:spacing w:val="50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life</w:t>
      </w:r>
      <w:r>
        <w:rPr>
          <w:spacing w:val="17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world</w:t>
      </w:r>
      <w:r>
        <w:rPr>
          <w:spacing w:val="44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which</w:t>
      </w:r>
      <w:r>
        <w:rPr>
          <w:spacing w:val="45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would</w:t>
      </w:r>
      <w:r>
        <w:rPr>
          <w:spacing w:val="45"/>
        </w:rPr>
        <w:t xml:space="preserve"> </w:t>
      </w:r>
      <w:r>
        <w:rPr>
          <w:w w:val="108"/>
        </w:rPr>
        <w:t xml:space="preserve">not </w:t>
      </w:r>
      <w:r>
        <w:t>be</w:t>
      </w:r>
      <w:r>
        <w:rPr>
          <w:spacing w:val="9"/>
        </w:rPr>
        <w:t xml:space="preserve"> </w:t>
      </w:r>
      <w:r>
        <w:t>worth</w:t>
      </w:r>
      <w:r>
        <w:rPr>
          <w:spacing w:val="33"/>
        </w:rPr>
        <w:t xml:space="preserve"> </w:t>
      </w:r>
      <w:r>
        <w:t>living</w:t>
      </w:r>
      <w:r>
        <w:rPr>
          <w:spacing w:val="5"/>
        </w:rPr>
        <w:t xml:space="preserve"> </w:t>
      </w:r>
      <w:r>
        <w:t>devoid</w:t>
      </w:r>
      <w:r>
        <w:rPr>
          <w:spacing w:val="16"/>
        </w:rPr>
        <w:t xml:space="preserve"> </w:t>
      </w:r>
      <w:r>
        <w:t>of this</w:t>
      </w:r>
      <w:r>
        <w:rPr>
          <w:spacing w:val="22"/>
        </w:rPr>
        <w:t xml:space="preserve"> </w:t>
      </w:r>
      <w:r>
        <w:t xml:space="preserve">relationship. </w:t>
      </w:r>
      <w:r>
        <w:rPr>
          <w:spacing w:val="5"/>
        </w:rPr>
        <w:t xml:space="preserve"> </w:t>
      </w:r>
      <w:r>
        <w:t>Everyone</w:t>
      </w:r>
      <w:r>
        <w:rPr>
          <w:spacing w:val="1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w w:val="106"/>
        </w:rPr>
        <w:t xml:space="preserve">this </w:t>
      </w:r>
      <w:r>
        <w:t xml:space="preserve">world </w:t>
      </w:r>
      <w:r>
        <w:rPr>
          <w:spacing w:val="5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 xml:space="preserve">however  compelled </w:t>
      </w:r>
      <w:r>
        <w:rPr>
          <w:spacing w:val="11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 xml:space="preserve">repress, </w:t>
      </w:r>
      <w:r>
        <w:rPr>
          <w:spacing w:val="5"/>
        </w:rPr>
        <w:t xml:space="preserve"> </w:t>
      </w:r>
      <w:r>
        <w:t xml:space="preserve">more </w:t>
      </w:r>
      <w:r>
        <w:rPr>
          <w:spacing w:val="3"/>
        </w:rPr>
        <w:t xml:space="preserve"> </w:t>
      </w:r>
      <w:r>
        <w:t>or</w:t>
      </w:r>
      <w:r>
        <w:rPr>
          <w:spacing w:val="46"/>
        </w:rPr>
        <w:t xml:space="preserve"> </w:t>
      </w:r>
      <w:r>
        <w:t>less,</w:t>
      </w:r>
      <w:r>
        <w:rPr>
          <w:spacing w:val="36"/>
        </w:rPr>
        <w:t xml:space="preserve"> </w:t>
      </w:r>
      <w:r>
        <w:rPr>
          <w:w w:val="107"/>
        </w:rPr>
        <w:t xml:space="preserve">the </w:t>
      </w:r>
      <w:r>
        <w:t>working</w:t>
      </w:r>
      <w:r>
        <w:rPr>
          <w:spacing w:val="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admittedly</w:t>
      </w:r>
      <w:r>
        <w:rPr>
          <w:spacing w:val="26"/>
        </w:rPr>
        <w:t xml:space="preserve"> </w:t>
      </w:r>
      <w:r>
        <w:t>deepest</w:t>
      </w:r>
      <w:r>
        <w:rPr>
          <w:spacing w:val="10"/>
        </w:rPr>
        <w:t xml:space="preserve"> </w:t>
      </w:r>
      <w:r>
        <w:t>principle</w:t>
      </w:r>
      <w:r>
        <w:rPr>
          <w:spacing w:val="2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rPr>
          <w:w w:val="104"/>
        </w:rPr>
        <w:t xml:space="preserve">individual </w:t>
      </w:r>
      <w:r>
        <w:t xml:space="preserve">nature, </w:t>
      </w:r>
      <w:r>
        <w:rPr>
          <w:spacing w:val="24"/>
        </w:rPr>
        <w:t xml:space="preserve"> </w:t>
      </w:r>
      <w:r>
        <w:t xml:space="preserve">on  account </w:t>
      </w:r>
      <w:r>
        <w:rPr>
          <w:spacing w:val="17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 xml:space="preserve">opposition </w:t>
      </w:r>
      <w:r>
        <w:rPr>
          <w:spacing w:val="28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rPr>
          <w:w w:val="104"/>
        </w:rPr>
        <w:t xml:space="preserve">uncongenial </w:t>
      </w:r>
      <w:r>
        <w:t xml:space="preserve">environment </w:t>
      </w:r>
      <w:r>
        <w:rPr>
          <w:spacing w:val="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shape</w:t>
      </w:r>
      <w:r>
        <w:rPr>
          <w:spacing w:val="23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defective</w:t>
      </w:r>
      <w:r>
        <w:rPr>
          <w:spacing w:val="5"/>
        </w:rPr>
        <w:t xml:space="preserve"> </w:t>
      </w:r>
      <w:r>
        <w:t>organs,</w:t>
      </w:r>
      <w:r>
        <w:rPr>
          <w:spacing w:val="22"/>
        </w:rPr>
        <w:t xml:space="preserve"> </w:t>
      </w:r>
      <w:r>
        <w:rPr>
          <w:w w:val="107"/>
        </w:rPr>
        <w:t xml:space="preserve">through </w:t>
      </w:r>
      <w:r>
        <w:t>which</w:t>
      </w:r>
      <w:r>
        <w:rPr>
          <w:spacing w:val="39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has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exercised.</w:t>
      </w:r>
      <w:r>
        <w:rPr>
          <w:spacing w:val="34"/>
        </w:rPr>
        <w:t xml:space="preserve"> </w:t>
      </w:r>
      <w:r>
        <w:t>But</w:t>
      </w:r>
      <w:r>
        <w:rPr>
          <w:spacing w:val="13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 xml:space="preserve">cannot  condemn </w:t>
      </w:r>
      <w:r>
        <w:rPr>
          <w:spacing w:val="5"/>
        </w:rPr>
        <w:t xml:space="preserve"> </w:t>
      </w:r>
      <w:r>
        <w:rPr>
          <w:w w:val="107"/>
        </w:rPr>
        <w:t xml:space="preserve">the </w:t>
      </w:r>
      <w:r>
        <w:t>principle</w:t>
      </w:r>
      <w:r>
        <w:rPr>
          <w:spacing w:val="28"/>
        </w:rPr>
        <w:t xml:space="preserve"> </w:t>
      </w:r>
      <w:r>
        <w:t>itself that</w:t>
      </w:r>
      <w:r>
        <w:rPr>
          <w:spacing w:val="24"/>
        </w:rPr>
        <w:t xml:space="preserve"> </w:t>
      </w:r>
      <w:r>
        <w:t>is the</w:t>
      </w:r>
      <w:r>
        <w:rPr>
          <w:spacing w:val="17"/>
        </w:rPr>
        <w:t xml:space="preserve"> </w:t>
      </w:r>
      <w:r>
        <w:t>ruling</w:t>
      </w:r>
      <w:r>
        <w:rPr>
          <w:spacing w:val="24"/>
        </w:rPr>
        <w:t xml:space="preserve"> </w:t>
      </w:r>
      <w:r>
        <w:t>force</w:t>
      </w:r>
      <w:r>
        <w:rPr>
          <w:spacing w:val="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life.</w:t>
      </w:r>
      <w:r>
        <w:rPr>
          <w:spacing w:val="-6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operates</w:t>
      </w:r>
      <w:r>
        <w:rPr>
          <w:spacing w:val="27"/>
        </w:rPr>
        <w:t xml:space="preserve"> </w:t>
      </w:r>
      <w:r>
        <w:rPr>
          <w:w w:val="105"/>
        </w:rPr>
        <w:t xml:space="preserve">with </w:t>
      </w:r>
      <w:r>
        <w:t>no</w:t>
      </w:r>
      <w:r>
        <w:rPr>
          <w:spacing w:val="13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predominance,</w:t>
      </w:r>
      <w:r>
        <w:rPr>
          <w:spacing w:val="46"/>
        </w:rPr>
        <w:t xml:space="preserve"> </w:t>
      </w:r>
      <w:r>
        <w:t>but</w:t>
      </w:r>
      <w:r>
        <w:rPr>
          <w:spacing w:val="19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weight</w:t>
      </w:r>
      <w:r>
        <w:rPr>
          <w:spacing w:val="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w w:val="103"/>
        </w:rPr>
        <w:t xml:space="preserve">responsibility, </w:t>
      </w:r>
      <w:r>
        <w:t>by</w:t>
      </w:r>
      <w:r>
        <w:rPr>
          <w:spacing w:val="8"/>
        </w:rPr>
        <w:t xml:space="preserve"> </w:t>
      </w:r>
      <w:r>
        <w:t>being</w:t>
      </w:r>
      <w:r>
        <w:rPr>
          <w:spacing w:val="17"/>
        </w:rPr>
        <w:t xml:space="preserve"> </w:t>
      </w:r>
      <w:r>
        <w:t>driven</w:t>
      </w:r>
      <w:r>
        <w:rPr>
          <w:spacing w:val="28"/>
        </w:rPr>
        <w:t xml:space="preserve"> </w:t>
      </w:r>
      <w:r>
        <w:rPr>
          <w:w w:val="107"/>
        </w:rPr>
        <w:t>underground</w:t>
      </w:r>
      <w:r>
        <w:rPr>
          <w:spacing w:val="4"/>
          <w:w w:val="10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blind</w:t>
      </w:r>
      <w:r>
        <w:rPr>
          <w:spacing w:val="28"/>
        </w:rPr>
        <w:t xml:space="preserve"> </w:t>
      </w:r>
      <w:r>
        <w:t>opposition  of</w:t>
      </w:r>
      <w:r>
        <w:rPr>
          <w:spacing w:val="3"/>
        </w:rPr>
        <w:t xml:space="preserve"> </w:t>
      </w:r>
      <w:r>
        <w:rPr>
          <w:w w:val="106"/>
        </w:rPr>
        <w:t xml:space="preserve">an </w:t>
      </w:r>
      <w:r>
        <w:t xml:space="preserve">unsympathetic </w:t>
      </w:r>
      <w:r>
        <w:rPr>
          <w:spacing w:val="10"/>
        </w:rPr>
        <w:t xml:space="preserve"> </w:t>
      </w:r>
      <w:r>
        <w:t xml:space="preserve">environment </w:t>
      </w:r>
      <w:r>
        <w:rPr>
          <w:spacing w:val="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gross</w:t>
      </w:r>
      <w:r>
        <w:rPr>
          <w:spacing w:val="6"/>
        </w:rPr>
        <w:t xml:space="preserve"> </w:t>
      </w:r>
      <w:r>
        <w:t>sense</w:t>
      </w:r>
      <w:r>
        <w:rPr>
          <w:spacing w:val="11"/>
        </w:rPr>
        <w:t xml:space="preserve"> </w:t>
      </w:r>
      <w:r>
        <w:rPr>
          <w:w w:val="103"/>
        </w:rPr>
        <w:t>organs.</w:t>
      </w:r>
    </w:p>
    <w:p w14:paraId="7149317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FFB715B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Should</w:t>
      </w:r>
      <w:r>
        <w:rPr>
          <w:spacing w:val="20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deliberately</w:t>
      </w:r>
      <w:r>
        <w:rPr>
          <w:spacing w:val="22"/>
        </w:rPr>
        <w:t xml:space="preserve"> </w:t>
      </w:r>
      <w:r>
        <w:t>deny</w:t>
      </w:r>
      <w:r>
        <w:rPr>
          <w:spacing w:val="15"/>
        </w:rPr>
        <w:t xml:space="preserve"> </w:t>
      </w:r>
      <w:r>
        <w:t>ourselves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benefit</w:t>
      </w:r>
      <w:r>
        <w:rPr>
          <w:spacing w:val="1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w w:val="107"/>
        </w:rPr>
        <w:t xml:space="preserve">the </w:t>
      </w:r>
      <w:r>
        <w:t>guidance</w:t>
      </w:r>
      <w:r>
        <w:rPr>
          <w:spacing w:val="3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 xml:space="preserve">well-considered </w:t>
      </w:r>
      <w:r>
        <w:rPr>
          <w:spacing w:val="2"/>
        </w:rPr>
        <w:t xml:space="preserve"> </w:t>
      </w:r>
      <w:r>
        <w:t>opinion  in</w:t>
      </w:r>
      <w:r>
        <w:rPr>
          <w:spacing w:val="24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most</w:t>
      </w:r>
      <w:r>
        <w:rPr>
          <w:spacing w:val="29"/>
        </w:rPr>
        <w:t xml:space="preserve"> </w:t>
      </w:r>
      <w:r>
        <w:t>vital</w:t>
      </w:r>
      <w:r>
        <w:rPr>
          <w:spacing w:val="17"/>
        </w:rPr>
        <w:t xml:space="preserve"> </w:t>
      </w:r>
      <w:r>
        <w:rPr>
          <w:w w:val="106"/>
        </w:rPr>
        <w:t xml:space="preserve">and </w:t>
      </w:r>
      <w:r>
        <w:t xml:space="preserve">important </w:t>
      </w:r>
      <w:r>
        <w:rPr>
          <w:spacing w:val="6"/>
        </w:rPr>
        <w:t xml:space="preserve"> </w:t>
      </w:r>
      <w:r>
        <w:t>affair of</w:t>
      </w:r>
      <w:r>
        <w:rPr>
          <w:spacing w:val="4"/>
        </w:rPr>
        <w:t xml:space="preserve"> </w:t>
      </w:r>
      <w:r>
        <w:t>life?</w:t>
      </w:r>
      <w:r>
        <w:rPr>
          <w:spacing w:val="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 xml:space="preserve">great </w:t>
      </w:r>
      <w:r>
        <w:rPr>
          <w:spacing w:val="26"/>
        </w:rPr>
        <w:t xml:space="preserve"> </w:t>
      </w:r>
      <w:r>
        <w:t>religions</w:t>
      </w:r>
      <w:r>
        <w:rPr>
          <w:spacing w:val="23"/>
        </w:rPr>
        <w:t xml:space="preserve"> </w:t>
      </w:r>
      <w:r>
        <w:rPr>
          <w:w w:val="104"/>
        </w:rPr>
        <w:t xml:space="preserve">scrupulously </w:t>
      </w:r>
      <w:r>
        <w:t xml:space="preserve">avoid </w:t>
      </w:r>
      <w:r>
        <w:rPr>
          <w:spacing w:val="15"/>
        </w:rPr>
        <w:t xml:space="preserve"> </w:t>
      </w:r>
      <w:r>
        <w:t xml:space="preserve">and </w:t>
      </w:r>
      <w:r>
        <w:rPr>
          <w:spacing w:val="28"/>
        </w:rPr>
        <w:t xml:space="preserve"> </w:t>
      </w:r>
      <w:r>
        <w:t xml:space="preserve">forbid </w:t>
      </w:r>
      <w:r>
        <w:rPr>
          <w:spacing w:val="25"/>
        </w:rPr>
        <w:t xml:space="preserve"> </w:t>
      </w:r>
      <w:r>
        <w:t xml:space="preserve">any </w:t>
      </w:r>
      <w:r>
        <w:rPr>
          <w:spacing w:val="16"/>
        </w:rPr>
        <w:t xml:space="preserve"> </w:t>
      </w:r>
      <w:r>
        <w:t xml:space="preserve">examination   of </w:t>
      </w:r>
      <w:r>
        <w:rPr>
          <w:spacing w:val="6"/>
        </w:rPr>
        <w:t xml:space="preserve"> </w:t>
      </w:r>
      <w:r>
        <w:t xml:space="preserve">this </w:t>
      </w:r>
      <w:r>
        <w:rPr>
          <w:spacing w:val="28"/>
        </w:rPr>
        <w:t xml:space="preserve"> </w:t>
      </w:r>
      <w:r>
        <w:rPr>
          <w:w w:val="105"/>
        </w:rPr>
        <w:t xml:space="preserve">all-important </w:t>
      </w:r>
      <w:r>
        <w:t>subject.</w:t>
      </w:r>
      <w:r>
        <w:rPr>
          <w:spacing w:val="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worship</w:t>
      </w:r>
      <w:r>
        <w:rPr>
          <w:spacing w:val="13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w w:val="78"/>
        </w:rPr>
        <w:t>Çré</w:t>
      </w:r>
      <w:r>
        <w:rPr>
          <w:spacing w:val="-2"/>
          <w:w w:val="78"/>
        </w:rPr>
        <w:t xml:space="preserve"> </w:t>
      </w:r>
      <w:r>
        <w:rPr>
          <w:w w:val="98"/>
        </w:rPr>
        <w:t>Rädhä-Kåñëa</w:t>
      </w:r>
      <w:r>
        <w:rPr>
          <w:spacing w:val="-12"/>
          <w:w w:val="98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rPr>
          <w:w w:val="104"/>
        </w:rPr>
        <w:t xml:space="preserve">exception </w:t>
      </w:r>
      <w:r>
        <w:t>to</w:t>
      </w:r>
      <w:r>
        <w:rPr>
          <w:spacing w:val="1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rPr>
          <w:w w:val="105"/>
        </w:rPr>
        <w:t>rule.</w:t>
      </w:r>
    </w:p>
    <w:p w14:paraId="0C3882B5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6EFB1AA4" w14:textId="77777777" w:rsidR="00150366" w:rsidRDefault="00150366">
      <w:pPr>
        <w:spacing w:line="200" w:lineRule="exact"/>
      </w:pPr>
    </w:p>
    <w:p w14:paraId="3239EAF5" w14:textId="77777777" w:rsidR="00150366" w:rsidRDefault="00000000">
      <w:pPr>
        <w:spacing w:before="29" w:line="248" w:lineRule="auto"/>
        <w:ind w:left="119" w:right="85" w:firstLine="360"/>
        <w:jc w:val="both"/>
      </w:pPr>
      <w:r>
        <w:t xml:space="preserve">The  worship </w:t>
      </w:r>
      <w:r>
        <w:rPr>
          <w:spacing w:val="1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rPr>
          <w:w w:val="78"/>
        </w:rPr>
        <w:t xml:space="preserve">Çré </w:t>
      </w:r>
      <w:r>
        <w:rPr>
          <w:spacing w:val="13"/>
          <w:w w:val="78"/>
        </w:rPr>
        <w:t xml:space="preserve"> </w:t>
      </w:r>
      <w:r>
        <w:t>Rädhä-Kåñëa</w:t>
      </w:r>
      <w:r>
        <w:rPr>
          <w:spacing w:val="19"/>
        </w:rPr>
        <w:t xml:space="preserve"> </w:t>
      </w:r>
      <w:r>
        <w:t xml:space="preserve">has </w:t>
      </w:r>
      <w:r>
        <w:rPr>
          <w:spacing w:val="1"/>
        </w:rPr>
        <w:t xml:space="preserve"> </w:t>
      </w:r>
      <w:r>
        <w:t xml:space="preserve">been </w:t>
      </w:r>
      <w:r>
        <w:rPr>
          <w:spacing w:val="6"/>
        </w:rPr>
        <w:t xml:space="preserve"> </w:t>
      </w:r>
      <w:r>
        <w:t xml:space="preserve">subject </w:t>
      </w:r>
      <w:r>
        <w:rPr>
          <w:spacing w:val="13"/>
        </w:rPr>
        <w:t xml:space="preserve"> </w:t>
      </w:r>
      <w:r>
        <w:rPr>
          <w:w w:val="107"/>
        </w:rPr>
        <w:t xml:space="preserve">to </w:t>
      </w:r>
      <w:r>
        <w:t>much</w:t>
      </w:r>
      <w:r>
        <w:rPr>
          <w:spacing w:val="31"/>
        </w:rPr>
        <w:t xml:space="preserve"> </w:t>
      </w:r>
      <w:r>
        <w:t>easily avoidable</w:t>
      </w:r>
      <w:r>
        <w:rPr>
          <w:spacing w:val="12"/>
        </w:rPr>
        <w:t xml:space="preserve"> </w:t>
      </w:r>
      <w:r>
        <w:rPr>
          <w:w w:val="105"/>
        </w:rPr>
        <w:t>misunderstanding,</w:t>
      </w:r>
      <w:r>
        <w:rPr>
          <w:spacing w:val="2"/>
          <w:w w:val="105"/>
        </w:rPr>
        <w:t xml:space="preserve"> </w:t>
      </w:r>
      <w:r>
        <w:t>bred</w:t>
      </w:r>
      <w:r>
        <w:rPr>
          <w:spacing w:val="22"/>
        </w:rPr>
        <w:t xml:space="preserve"> </w:t>
      </w:r>
      <w:r>
        <w:t>by</w:t>
      </w:r>
      <w:r>
        <w:rPr>
          <w:spacing w:val="5"/>
        </w:rPr>
        <w:t xml:space="preserve"> </w:t>
      </w:r>
      <w:r>
        <w:rPr>
          <w:w w:val="104"/>
        </w:rPr>
        <w:t xml:space="preserve">sheer </w:t>
      </w:r>
      <w:r>
        <w:t>ignorance</w:t>
      </w:r>
      <w:r>
        <w:rPr>
          <w:spacing w:val="45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easily</w:t>
      </w:r>
      <w:r>
        <w:rPr>
          <w:spacing w:val="16"/>
        </w:rPr>
        <w:t xml:space="preserve"> </w:t>
      </w:r>
      <w:r>
        <w:t>welcomed</w:t>
      </w:r>
      <w:r>
        <w:rPr>
          <w:spacing w:val="37"/>
        </w:rPr>
        <w:t xml:space="preserve"> </w:t>
      </w:r>
      <w:r>
        <w:t xml:space="preserve">prejudices. </w:t>
      </w:r>
      <w:r>
        <w:rPr>
          <w:spacing w:val="6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w w:val="103"/>
        </w:rPr>
        <w:t xml:space="preserve">personality </w:t>
      </w:r>
      <w:r>
        <w:t>of</w:t>
      </w:r>
      <w:r>
        <w:rPr>
          <w:spacing w:val="6"/>
        </w:rPr>
        <w:t xml:space="preserve"> </w:t>
      </w:r>
      <w:r>
        <w:rPr>
          <w:w w:val="78"/>
        </w:rPr>
        <w:t>Çré</w:t>
      </w:r>
      <w:r>
        <w:rPr>
          <w:spacing w:val="22"/>
          <w:w w:val="78"/>
        </w:rPr>
        <w:t xml:space="preserve"> </w:t>
      </w:r>
      <w:r>
        <w:t>Kåñëa,</w:t>
      </w:r>
      <w:r>
        <w:rPr>
          <w:spacing w:val="-1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Eternal</w:t>
      </w:r>
      <w:r>
        <w:rPr>
          <w:spacing w:val="34"/>
        </w:rPr>
        <w:t xml:space="preserve"> </w:t>
      </w:r>
      <w:r>
        <w:t>Divine</w:t>
      </w:r>
      <w:r>
        <w:rPr>
          <w:spacing w:val="11"/>
        </w:rPr>
        <w:t xml:space="preserve"> </w:t>
      </w:r>
      <w:r>
        <w:t>Lover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w w:val="78"/>
        </w:rPr>
        <w:t>Çré</w:t>
      </w:r>
      <w:r>
        <w:rPr>
          <w:spacing w:val="22"/>
          <w:w w:val="78"/>
        </w:rPr>
        <w:t xml:space="preserve"> </w:t>
      </w:r>
      <w:r>
        <w:t>Rädhikä,</w:t>
      </w:r>
      <w:r>
        <w:rPr>
          <w:spacing w:val="25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w w:val="107"/>
        </w:rPr>
        <w:t xml:space="preserve">the </w:t>
      </w:r>
      <w:r>
        <w:t xml:space="preserve">premier  spiritual </w:t>
      </w:r>
      <w:r>
        <w:rPr>
          <w:spacing w:val="8"/>
        </w:rPr>
        <w:t xml:space="preserve"> </w:t>
      </w:r>
      <w:r>
        <w:t>male</w:t>
      </w:r>
      <w:r>
        <w:rPr>
          <w:spacing w:val="33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Realm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4"/>
        </w:rPr>
        <w:t>V</w:t>
      </w:r>
      <w:r>
        <w:t>raja,</w:t>
      </w:r>
      <w:r>
        <w:rPr>
          <w:spacing w:val="16"/>
        </w:rPr>
        <w:t xml:space="preserve"> </w:t>
      </w:r>
      <w:r>
        <w:t>which</w:t>
      </w:r>
      <w:r>
        <w:rPr>
          <w:spacing w:val="45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rPr>
          <w:w w:val="107"/>
        </w:rPr>
        <w:t xml:space="preserve">the </w:t>
      </w:r>
      <w:r>
        <w:t xml:space="preserve">Eternal </w:t>
      </w:r>
      <w:r>
        <w:rPr>
          <w:spacing w:val="17"/>
        </w:rPr>
        <w:t xml:space="preserve"> </w:t>
      </w:r>
      <w:r>
        <w:t>Abode</w:t>
      </w:r>
      <w:r>
        <w:rPr>
          <w:spacing w:val="44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t>Divine</w:t>
      </w:r>
      <w:r>
        <w:rPr>
          <w:spacing w:val="44"/>
        </w:rPr>
        <w:t xml:space="preserve"> </w:t>
      </w:r>
      <w:r>
        <w:t>Pair  as</w:t>
      </w:r>
      <w:r>
        <w:rPr>
          <w:spacing w:val="44"/>
        </w:rPr>
        <w:t xml:space="preserve"> </w:t>
      </w:r>
      <w:r>
        <w:t xml:space="preserve">depicted </w:t>
      </w:r>
      <w:r>
        <w:rPr>
          <w:spacing w:val="21"/>
        </w:rPr>
        <w:t xml:space="preserve"> </w:t>
      </w:r>
      <w:r>
        <w:t xml:space="preserve">in </w:t>
      </w:r>
      <w:r>
        <w:rPr>
          <w:spacing w:val="4"/>
        </w:rPr>
        <w:t xml:space="preserve"> </w:t>
      </w:r>
      <w:r>
        <w:rPr>
          <w:i/>
          <w:w w:val="90"/>
        </w:rPr>
        <w:t xml:space="preserve">Çrémad- </w:t>
      </w:r>
      <w:r>
        <w:rPr>
          <w:i/>
        </w:rPr>
        <w:t>Bhägavatam.</w:t>
      </w:r>
      <w:r>
        <w:rPr>
          <w:i/>
          <w:spacing w:val="-20"/>
        </w:rPr>
        <w:t xml:space="preserve"> </w:t>
      </w:r>
      <w:r>
        <w:t>This</w:t>
      </w:r>
      <w:r>
        <w:rPr>
          <w:spacing w:val="25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 xml:space="preserve">thought </w:t>
      </w:r>
      <w:r>
        <w:rPr>
          <w:spacing w:val="7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 xml:space="preserve">unworthy </w:t>
      </w:r>
      <w:r>
        <w:rPr>
          <w:spacing w:val="10"/>
        </w:rPr>
        <w:t xml:space="preserve"> </w:t>
      </w:r>
      <w:r>
        <w:rPr>
          <w:w w:val="105"/>
        </w:rPr>
        <w:t xml:space="preserve">conception </w:t>
      </w:r>
      <w:r>
        <w:t>of</w:t>
      </w:r>
      <w:r>
        <w:rPr>
          <w:spacing w:val="28"/>
        </w:rPr>
        <w:t xml:space="preserve"> </w:t>
      </w:r>
      <w:r>
        <w:t>the  Absolute</w:t>
      </w:r>
      <w:r>
        <w:rPr>
          <w:spacing w:val="40"/>
        </w:rPr>
        <w:t xml:space="preserve"> </w:t>
      </w:r>
      <w:r>
        <w:t xml:space="preserve">Personality, </w:t>
      </w:r>
      <w:r>
        <w:rPr>
          <w:spacing w:val="11"/>
        </w:rPr>
        <w:t xml:space="preserve"> </w:t>
      </w:r>
      <w:r>
        <w:t>and  even</w:t>
      </w:r>
      <w:r>
        <w:rPr>
          <w:spacing w:val="40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the  survival</w:t>
      </w:r>
      <w:r>
        <w:rPr>
          <w:spacing w:val="39"/>
        </w:rPr>
        <w:t xml:space="preserve"> </w:t>
      </w:r>
      <w:r>
        <w:rPr>
          <w:w w:val="106"/>
        </w:rPr>
        <w:t xml:space="preserve">and </w:t>
      </w:r>
      <w:r>
        <w:t>historical</w:t>
      </w:r>
      <w:r>
        <w:rPr>
          <w:spacing w:val="17"/>
        </w:rPr>
        <w:t xml:space="preserve"> </w:t>
      </w:r>
      <w:r>
        <w:t>myth</w:t>
      </w:r>
      <w:r>
        <w:rPr>
          <w:spacing w:val="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national</w:t>
      </w:r>
      <w:r>
        <w:rPr>
          <w:spacing w:val="19"/>
        </w:rPr>
        <w:t xml:space="preserve"> </w:t>
      </w:r>
      <w:r>
        <w:t>hero</w:t>
      </w:r>
      <w:r>
        <w:rPr>
          <w:spacing w:val="8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times of</w:t>
      </w:r>
      <w:r>
        <w:rPr>
          <w:spacing w:val="-18"/>
        </w:rPr>
        <w:t xml:space="preserve"> </w:t>
      </w:r>
      <w:r>
        <w:rPr>
          <w:w w:val="105"/>
        </w:rPr>
        <w:t xml:space="preserve">promiscuous </w:t>
      </w:r>
      <w:r>
        <w:t>sexuality</w:t>
      </w:r>
      <w:r>
        <w:rPr>
          <w:spacing w:val="1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primitive</w:t>
      </w:r>
      <w:r>
        <w:rPr>
          <w:spacing w:val="24"/>
        </w:rPr>
        <w:t xml:space="preserve"> </w:t>
      </w:r>
      <w:r>
        <w:rPr>
          <w:w w:val="103"/>
        </w:rPr>
        <w:t>barbarism.</w:t>
      </w:r>
    </w:p>
    <w:p w14:paraId="72F789B3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D6A89EC" w14:textId="77777777" w:rsidR="00150366" w:rsidRDefault="00000000">
      <w:pPr>
        <w:spacing w:line="248" w:lineRule="auto"/>
        <w:ind w:left="119" w:right="87" w:firstLine="360"/>
        <w:jc w:val="both"/>
      </w:pPr>
      <w:r>
        <w:rPr>
          <w:spacing w:val="-2"/>
        </w:rPr>
        <w:t>Hostilit</w:t>
      </w:r>
      <w:r>
        <w:t>y</w:t>
      </w:r>
      <w:r>
        <w:rPr>
          <w:spacing w:val="4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4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9"/>
        </w:rPr>
        <w:t xml:space="preserve"> </w:t>
      </w:r>
      <w:r>
        <w:rPr>
          <w:spacing w:val="-2"/>
        </w:rPr>
        <w:t>Divinit</w:t>
      </w:r>
      <w:r>
        <w:t>y</w:t>
      </w:r>
      <w:r>
        <w:rPr>
          <w:spacing w:val="3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7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7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32"/>
        </w:rPr>
        <w:t xml:space="preserve"> </w:t>
      </w:r>
      <w:r>
        <w:rPr>
          <w:spacing w:val="-2"/>
        </w:rPr>
        <w:t>entertaine</w:t>
      </w:r>
      <w:r>
        <w:t xml:space="preserve">d </w:t>
      </w:r>
      <w:r>
        <w:rPr>
          <w:spacing w:val="35"/>
        </w:rPr>
        <w:t xml:space="preserve"> </w:t>
      </w:r>
      <w:r>
        <w:rPr>
          <w:spacing w:val="-2"/>
          <w:w w:val="107"/>
        </w:rPr>
        <w:t xml:space="preserve">on </w:t>
      </w:r>
      <w:r>
        <w:rPr>
          <w:spacing w:val="-2"/>
        </w:rPr>
        <w:t>th</w:t>
      </w:r>
      <w:r>
        <w:t xml:space="preserve">e </w:t>
      </w:r>
      <w:r>
        <w:rPr>
          <w:spacing w:val="-2"/>
        </w:rPr>
        <w:t>groun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7"/>
        </w:rPr>
        <w:t xml:space="preserve"> </w:t>
      </w:r>
      <w:r>
        <w:rPr>
          <w:spacing w:val="-2"/>
        </w:rPr>
        <w:t>moralit</w:t>
      </w:r>
      <w:r>
        <w:t>y</w:t>
      </w:r>
      <w:r>
        <w:rPr>
          <w:spacing w:val="3"/>
        </w:rPr>
        <w:t xml:space="preserve"> </w:t>
      </w:r>
      <w:r>
        <w:rPr>
          <w:spacing w:val="-2"/>
        </w:rPr>
        <w:t>shoul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constitut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-2"/>
        </w:rPr>
        <w:t>kerne</w:t>
      </w:r>
      <w:r>
        <w:t>l</w:t>
      </w:r>
      <w:r>
        <w:rPr>
          <w:spacing w:val="8"/>
        </w:rPr>
        <w:t xml:space="preserve"> </w:t>
      </w:r>
      <w:r>
        <w:rPr>
          <w:spacing w:val="-2"/>
          <w:w w:val="106"/>
        </w:rPr>
        <w:t xml:space="preserve">and </w:t>
      </w:r>
      <w:r>
        <w:rPr>
          <w:spacing w:val="-2"/>
        </w:rPr>
        <w:t>pervadin</w:t>
      </w:r>
      <w:r>
        <w:t xml:space="preserve">g </w:t>
      </w:r>
      <w:r>
        <w:rPr>
          <w:spacing w:val="29"/>
        </w:rPr>
        <w:t xml:space="preserve"> </w:t>
      </w:r>
      <w:r>
        <w:rPr>
          <w:spacing w:val="-2"/>
        </w:rPr>
        <w:t>principl</w:t>
      </w:r>
      <w:r>
        <w:t xml:space="preserve">e </w:t>
      </w:r>
      <w:r>
        <w:rPr>
          <w:spacing w:val="33"/>
        </w:rPr>
        <w:t xml:space="preserve"> </w:t>
      </w:r>
      <w:r>
        <w:rPr>
          <w:spacing w:val="-2"/>
        </w:rPr>
        <w:t>o</w:t>
      </w:r>
      <w:r>
        <w:t xml:space="preserve">f  </w:t>
      </w:r>
      <w:r>
        <w:rPr>
          <w:spacing w:val="-2"/>
        </w:rPr>
        <w:t>religion</w:t>
      </w:r>
      <w:r>
        <w:t xml:space="preserve">. </w:t>
      </w:r>
      <w:r>
        <w:rPr>
          <w:spacing w:val="25"/>
        </w:rPr>
        <w:t xml:space="preserve"> </w:t>
      </w:r>
      <w:r>
        <w:rPr>
          <w:spacing w:val="-16"/>
        </w:rPr>
        <w:t>W</w:t>
      </w:r>
      <w:r>
        <w:t xml:space="preserve">e </w:t>
      </w:r>
      <w:r>
        <w:rPr>
          <w:spacing w:val="9"/>
        </w:rPr>
        <w:t xml:space="preserve"> </w:t>
      </w:r>
      <w:r>
        <w:rPr>
          <w:spacing w:val="-2"/>
        </w:rPr>
        <w:t>shoul</w:t>
      </w:r>
      <w:r>
        <w:t xml:space="preserve">d </w:t>
      </w:r>
      <w:r>
        <w:rPr>
          <w:spacing w:val="37"/>
        </w:rPr>
        <w:t xml:space="preserve"> </w:t>
      </w:r>
      <w:r>
        <w:rPr>
          <w:spacing w:val="-2"/>
        </w:rPr>
        <w:t>not</w:t>
      </w:r>
      <w:r>
        <w:t xml:space="preserve">, </w:t>
      </w:r>
      <w:r>
        <w:rPr>
          <w:spacing w:val="26"/>
        </w:rPr>
        <w:t xml:space="preserve"> </w:t>
      </w:r>
      <w:r>
        <w:rPr>
          <w:spacing w:val="-2"/>
          <w:w w:val="102"/>
        </w:rPr>
        <w:t xml:space="preserve">however, </w:t>
      </w:r>
      <w:r>
        <w:rPr>
          <w:spacing w:val="-2"/>
        </w:rPr>
        <w:t>forge</w:t>
      </w:r>
      <w:r>
        <w:t>t</w:t>
      </w:r>
      <w:r>
        <w:rPr>
          <w:spacing w:val="5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advertise</w:t>
      </w:r>
      <w:r>
        <w:t>d</w:t>
      </w:r>
      <w:r>
        <w:rPr>
          <w:spacing w:val="25"/>
        </w:rPr>
        <w:t xml:space="preserve"> </w:t>
      </w:r>
      <w:r>
        <w:rPr>
          <w:spacing w:val="-2"/>
        </w:rPr>
        <w:t>moralit</w:t>
      </w:r>
      <w:r>
        <w:t>y</w:t>
      </w:r>
      <w:r>
        <w:rPr>
          <w:spacing w:val="20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a</w:t>
      </w:r>
      <w:r>
        <w:t>t</w:t>
      </w:r>
      <w:r>
        <w:rPr>
          <w:spacing w:val="7"/>
        </w:rPr>
        <w:t xml:space="preserve"> </w:t>
      </w:r>
      <w:r>
        <w:rPr>
          <w:spacing w:val="-2"/>
        </w:rPr>
        <w:t>bes</w:t>
      </w:r>
      <w:r>
        <w:t>t</w:t>
      </w:r>
      <w:r>
        <w:rPr>
          <w:spacing w:val="10"/>
        </w:rPr>
        <w:t xml:space="preserve"> </w:t>
      </w:r>
      <w:r>
        <w:rPr>
          <w:spacing w:val="-2"/>
        </w:rPr>
        <w:t>onl</w:t>
      </w:r>
      <w:r>
        <w:t>y</w:t>
      </w:r>
      <w:r>
        <w:rPr>
          <w:spacing w:val="11"/>
        </w:rPr>
        <w:t xml:space="preserve"> </w:t>
      </w:r>
      <w:r>
        <w:t xml:space="preserve">a </w:t>
      </w:r>
      <w:r>
        <w:rPr>
          <w:spacing w:val="-2"/>
          <w:w w:val="102"/>
        </w:rPr>
        <w:t xml:space="preserve">regulative </w:t>
      </w:r>
      <w:r>
        <w:rPr>
          <w:spacing w:val="-2"/>
        </w:rPr>
        <w:t>an</w:t>
      </w:r>
      <w:r>
        <w:t>d</w:t>
      </w:r>
      <w:r>
        <w:rPr>
          <w:spacing w:val="14"/>
        </w:rPr>
        <w:t xml:space="preserve"> </w:t>
      </w:r>
      <w:r>
        <w:rPr>
          <w:spacing w:val="-2"/>
        </w:rPr>
        <w:t>restrictiv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principle</w:t>
      </w:r>
      <w:r>
        <w:t>.</w:t>
      </w:r>
      <w:r>
        <w:rPr>
          <w:spacing w:val="27"/>
        </w:rPr>
        <w:t xml:space="preserve"> </w:t>
      </w:r>
      <w:r>
        <w:rPr>
          <w:spacing w:val="-16"/>
        </w:rPr>
        <w:t>W</w:t>
      </w:r>
      <w:r>
        <w:t xml:space="preserve">e </w:t>
      </w:r>
      <w:r>
        <w:rPr>
          <w:spacing w:val="-2"/>
        </w:rPr>
        <w:t>ar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s</w:t>
      </w:r>
      <w:r>
        <w:t xml:space="preserve">o </w:t>
      </w:r>
      <w:r>
        <w:rPr>
          <w:spacing w:val="-2"/>
        </w:rPr>
        <w:t>muc</w:t>
      </w:r>
      <w:r>
        <w:t>h</w:t>
      </w:r>
      <w:r>
        <w:rPr>
          <w:spacing w:val="23"/>
        </w:rPr>
        <w:t xml:space="preserve"> </w:t>
      </w:r>
      <w:r>
        <w:rPr>
          <w:spacing w:val="-2"/>
        </w:rPr>
        <w:t>wedde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7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2"/>
        </w:rPr>
        <w:t>indispensabl</w:t>
      </w:r>
      <w:r>
        <w:t>e</w:t>
      </w:r>
      <w:r>
        <w:rPr>
          <w:spacing w:val="46"/>
        </w:rPr>
        <w:t xml:space="preserve"> </w:t>
      </w:r>
      <w:r>
        <w:rPr>
          <w:spacing w:val="-2"/>
        </w:rPr>
        <w:t>natur</w:t>
      </w:r>
      <w:r>
        <w:t>e</w:t>
      </w:r>
      <w:r>
        <w:rPr>
          <w:spacing w:val="4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>mora</w:t>
      </w:r>
      <w:r>
        <w:t>l</w:t>
      </w:r>
      <w:r>
        <w:rPr>
          <w:spacing w:val="32"/>
        </w:rPr>
        <w:t xml:space="preserve"> </w:t>
      </w:r>
      <w:r>
        <w:rPr>
          <w:spacing w:val="-2"/>
        </w:rPr>
        <w:t>regulatio</w:t>
      </w:r>
      <w:r>
        <w:t>n</w:t>
      </w:r>
      <w:r>
        <w:rPr>
          <w:spacing w:val="45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7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21"/>
        </w:rPr>
        <w:t xml:space="preserve"> </w:t>
      </w:r>
      <w:r>
        <w:rPr>
          <w:spacing w:val="-2"/>
          <w:w w:val="104"/>
        </w:rPr>
        <w:t xml:space="preserve">requires </w:t>
      </w:r>
      <w:r>
        <w:rPr>
          <w:spacing w:val="-2"/>
        </w:rPr>
        <w:t>n</w:t>
      </w:r>
      <w:r>
        <w:t>o</w:t>
      </w:r>
      <w:r>
        <w:rPr>
          <w:spacing w:val="19"/>
        </w:rPr>
        <w:t xml:space="preserve"> </w:t>
      </w:r>
      <w:r>
        <w:rPr>
          <w:spacing w:val="-2"/>
        </w:rPr>
        <w:t>smal</w:t>
      </w:r>
      <w:r>
        <w:t>l</w:t>
      </w:r>
      <w:r>
        <w:rPr>
          <w:spacing w:val="9"/>
        </w:rPr>
        <w:t xml:space="preserve"> </w:t>
      </w:r>
      <w:r>
        <w:rPr>
          <w:spacing w:val="-2"/>
        </w:rPr>
        <w:t>effor</w:t>
      </w:r>
      <w:r>
        <w:t>t</w:t>
      </w:r>
      <w:r>
        <w:rPr>
          <w:spacing w:val="5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imaginatio</w:t>
      </w:r>
      <w:r>
        <w:t>n</w:t>
      </w:r>
      <w:r>
        <w:rPr>
          <w:spacing w:val="43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admi</w:t>
      </w:r>
      <w:r>
        <w:t>t</w:t>
      </w:r>
      <w:r>
        <w:rPr>
          <w:spacing w:val="28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9"/>
        </w:rPr>
        <w:t xml:space="preserve"> </w:t>
      </w:r>
      <w:r>
        <w:rPr>
          <w:spacing w:val="-2"/>
          <w:w w:val="104"/>
        </w:rPr>
        <w:t xml:space="preserve">moral </w:t>
      </w:r>
      <w:r>
        <w:rPr>
          <w:spacing w:val="-2"/>
        </w:rPr>
        <w:t>interventio</w:t>
      </w:r>
      <w:r>
        <w:t xml:space="preserve">n  </w:t>
      </w:r>
      <w:r>
        <w:rPr>
          <w:spacing w:val="-2"/>
        </w:rPr>
        <w:t>woul</w:t>
      </w:r>
      <w:r>
        <w:t>d</w:t>
      </w:r>
      <w:r>
        <w:rPr>
          <w:spacing w:val="22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5"/>
        </w:rPr>
        <w:t xml:space="preserve"> </w:t>
      </w:r>
      <w:r>
        <w:rPr>
          <w:spacing w:val="-2"/>
        </w:rPr>
        <w:t>uncalle</w:t>
      </w:r>
      <w:r>
        <w:t>d</w:t>
      </w:r>
      <w:r>
        <w:rPr>
          <w:spacing w:val="29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4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9"/>
        </w:rPr>
        <w:t xml:space="preserve"> </w:t>
      </w:r>
      <w:r>
        <w:rPr>
          <w:spacing w:val="-2"/>
        </w:rPr>
        <w:t>harmfu</w:t>
      </w:r>
      <w:r>
        <w:t>l</w:t>
      </w:r>
      <w:r>
        <w:rPr>
          <w:spacing w:val="27"/>
        </w:rPr>
        <w:t xml:space="preserve"> </w:t>
      </w:r>
      <w:r>
        <w:rPr>
          <w:spacing w:val="-2"/>
        </w:rPr>
        <w:t>bu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4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2"/>
        </w:rPr>
        <w:t>actuall</w:t>
      </w:r>
      <w:r>
        <w:t xml:space="preserve">y </w:t>
      </w:r>
      <w:r>
        <w:rPr>
          <w:spacing w:val="13"/>
        </w:rPr>
        <w:t xml:space="preserve"> </w:t>
      </w:r>
      <w:r>
        <w:rPr>
          <w:spacing w:val="-2"/>
        </w:rPr>
        <w:t>defectiv</w:t>
      </w:r>
      <w:r>
        <w:t xml:space="preserve">e  </w:t>
      </w:r>
      <w:r>
        <w:rPr>
          <w:spacing w:val="-2"/>
        </w:rPr>
        <w:t>natur</w:t>
      </w:r>
      <w:r>
        <w:t xml:space="preserve">e </w:t>
      </w:r>
      <w:r>
        <w:rPr>
          <w:spacing w:val="3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45"/>
        </w:rPr>
        <w:t xml:space="preserve"> </w:t>
      </w:r>
      <w:r>
        <w:rPr>
          <w:spacing w:val="-2"/>
        </w:rPr>
        <w:t>ou</w:t>
      </w:r>
      <w:r>
        <w:t xml:space="preserve">r </w:t>
      </w:r>
      <w:r>
        <w:rPr>
          <w:spacing w:val="21"/>
        </w:rPr>
        <w:t xml:space="preserve"> </w:t>
      </w:r>
      <w:r>
        <w:rPr>
          <w:spacing w:val="-2"/>
        </w:rPr>
        <w:t>presen</w:t>
      </w:r>
      <w:r>
        <w:t xml:space="preserve">t </w:t>
      </w:r>
      <w:r>
        <w:rPr>
          <w:spacing w:val="29"/>
        </w:rPr>
        <w:t xml:space="preserve"> </w:t>
      </w:r>
      <w:r>
        <w:rPr>
          <w:spacing w:val="-2"/>
        </w:rPr>
        <w:t>environmen</w:t>
      </w:r>
      <w:r>
        <w:t xml:space="preserve">t   </w:t>
      </w:r>
      <w:r>
        <w:rPr>
          <w:spacing w:val="-2"/>
          <w:w w:val="106"/>
        </w:rPr>
        <w:t xml:space="preserve">and </w:t>
      </w:r>
      <w:r>
        <w:rPr>
          <w:spacing w:val="-2"/>
        </w:rPr>
        <w:t>sens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organs</w:t>
      </w:r>
      <w:r>
        <w:t>.</w:t>
      </w:r>
      <w:r>
        <w:rPr>
          <w:spacing w:val="31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21"/>
        </w:rPr>
        <w:t xml:space="preserve"> </w:t>
      </w:r>
      <w:r>
        <w:rPr>
          <w:spacing w:val="-2"/>
        </w:rPr>
        <w:t>woul</w:t>
      </w:r>
      <w:r>
        <w:t>d</w:t>
      </w:r>
      <w:r>
        <w:rPr>
          <w:spacing w:val="33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irrationa</w:t>
      </w:r>
      <w:r>
        <w:t xml:space="preserve">l  </w:t>
      </w:r>
      <w:r>
        <w:rPr>
          <w:spacing w:val="-2"/>
        </w:rPr>
        <w:t>t</w:t>
      </w:r>
      <w:r>
        <w:t>o</w:t>
      </w:r>
      <w:r>
        <w:rPr>
          <w:spacing w:val="24"/>
        </w:rPr>
        <w:t xml:space="preserve"> </w:t>
      </w:r>
      <w:r>
        <w:rPr>
          <w:spacing w:val="-2"/>
        </w:rPr>
        <w:t>d</w:t>
      </w:r>
      <w:r>
        <w:t>o</w:t>
      </w:r>
      <w:r>
        <w:rPr>
          <w:spacing w:val="23"/>
        </w:rPr>
        <w:t xml:space="preserve"> </w:t>
      </w:r>
      <w:r>
        <w:rPr>
          <w:spacing w:val="-2"/>
        </w:rPr>
        <w:t>awa</w:t>
      </w:r>
      <w:r>
        <w:t>y</w:t>
      </w:r>
      <w:r>
        <w:rPr>
          <w:spacing w:val="9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2"/>
          <w:w w:val="104"/>
        </w:rPr>
        <w:t xml:space="preserve">moral </w:t>
      </w:r>
      <w:r>
        <w:rPr>
          <w:spacing w:val="-2"/>
        </w:rPr>
        <w:t>regulatio</w:t>
      </w:r>
      <w:r>
        <w:t xml:space="preserve">n 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43"/>
        </w:rPr>
        <w:t xml:space="preserve"> </w:t>
      </w:r>
      <w:r>
        <w:rPr>
          <w:spacing w:val="-2"/>
        </w:rPr>
        <w:t>lon</w:t>
      </w:r>
      <w:r>
        <w:t xml:space="preserve">g </w:t>
      </w:r>
      <w:r>
        <w:rPr>
          <w:spacing w:val="3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43"/>
        </w:rPr>
        <w:t xml:space="preserve"> </w:t>
      </w:r>
      <w:r>
        <w:rPr>
          <w:spacing w:val="-2"/>
        </w:rPr>
        <w:t>w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ar</w:t>
      </w:r>
      <w:r>
        <w:t xml:space="preserve">e  </w:t>
      </w:r>
      <w:r>
        <w:rPr>
          <w:spacing w:val="-2"/>
        </w:rPr>
        <w:t>compelle</w:t>
      </w:r>
      <w:r>
        <w:t xml:space="preserve">d </w:t>
      </w:r>
      <w:r>
        <w:rPr>
          <w:spacing w:val="18"/>
        </w:rPr>
        <w:t xml:space="preserve"> </w:t>
      </w:r>
      <w:r>
        <w:rPr>
          <w:spacing w:val="-2"/>
        </w:rPr>
        <w:t>t</w:t>
      </w:r>
      <w:r>
        <w:t xml:space="preserve">o </w:t>
      </w:r>
      <w:r>
        <w:rPr>
          <w:spacing w:val="4"/>
        </w:rPr>
        <w:t xml:space="preserve"> </w:t>
      </w:r>
      <w:r>
        <w:rPr>
          <w:spacing w:val="-2"/>
        </w:rPr>
        <w:t>remai</w:t>
      </w:r>
      <w:r>
        <w:t xml:space="preserve">n </w:t>
      </w:r>
      <w:r>
        <w:rPr>
          <w:spacing w:val="15"/>
        </w:rPr>
        <w:t xml:space="preserve"> </w:t>
      </w:r>
      <w:r>
        <w:rPr>
          <w:spacing w:val="-2"/>
        </w:rPr>
        <w:t>i</w:t>
      </w:r>
      <w:r>
        <w:t xml:space="preserve">n </w:t>
      </w:r>
      <w:r>
        <w:rPr>
          <w:spacing w:val="4"/>
        </w:rPr>
        <w:t xml:space="preserve"> </w:t>
      </w:r>
      <w:r>
        <w:rPr>
          <w:spacing w:val="-2"/>
          <w:w w:val="108"/>
        </w:rPr>
        <w:t xml:space="preserve">our </w:t>
      </w:r>
      <w:r>
        <w:rPr>
          <w:spacing w:val="-2"/>
        </w:rPr>
        <w:t>presen</w:t>
      </w:r>
      <w:r>
        <w:t>t</w:t>
      </w:r>
      <w:r>
        <w:rPr>
          <w:spacing w:val="35"/>
        </w:rPr>
        <w:t xml:space="preserve"> </w:t>
      </w:r>
      <w:r>
        <w:rPr>
          <w:spacing w:val="-2"/>
        </w:rPr>
        <w:t>defectiv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condition</w:t>
      </w:r>
      <w:r>
        <w:t>.</w:t>
      </w:r>
      <w:r>
        <w:rPr>
          <w:spacing w:val="46"/>
        </w:rPr>
        <w:t xml:space="preserve"> </w:t>
      </w:r>
      <w:r>
        <w:rPr>
          <w:spacing w:val="-2"/>
        </w:rPr>
        <w:t>Bu</w:t>
      </w:r>
      <w:r>
        <w:t xml:space="preserve">t </w:t>
      </w:r>
      <w:r>
        <w:rPr>
          <w:spacing w:val="-2"/>
        </w:rPr>
        <w:t>ther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mus</w:t>
      </w:r>
      <w:r>
        <w:t>t</w:t>
      </w:r>
      <w:r>
        <w:rPr>
          <w:spacing w:val="29"/>
        </w:rPr>
        <w:t xml:space="preserve"> </w:t>
      </w:r>
      <w:r>
        <w:rPr>
          <w:spacing w:val="-2"/>
        </w:rPr>
        <w:t>surel</w:t>
      </w:r>
      <w:r>
        <w:t>y</w:t>
      </w:r>
      <w:r>
        <w:rPr>
          <w:spacing w:val="20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0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  <w:w w:val="104"/>
        </w:rPr>
        <w:t xml:space="preserve">plane </w:t>
      </w:r>
      <w:r>
        <w:rPr>
          <w:spacing w:val="-2"/>
        </w:rPr>
        <w:t>tha</w:t>
      </w:r>
      <w:r>
        <w:t xml:space="preserve">t </w:t>
      </w:r>
      <w:r>
        <w:rPr>
          <w:spacing w:val="7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fre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41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33"/>
        </w:rPr>
        <w:t xml:space="preserve"> </w:t>
      </w:r>
      <w:r>
        <w:rPr>
          <w:spacing w:val="-2"/>
        </w:rPr>
        <w:t>defects</w:t>
      </w:r>
      <w:r>
        <w:t>,</w:t>
      </w:r>
      <w:r>
        <w:rPr>
          <w:spacing w:val="39"/>
        </w:rPr>
        <w:t xml:space="preserve"> </w:t>
      </w:r>
      <w:r>
        <w:rPr>
          <w:spacing w:val="-2"/>
        </w:rPr>
        <w:t>bein</w:t>
      </w:r>
      <w:r>
        <w:t>g</w:t>
      </w:r>
      <w:r>
        <w:rPr>
          <w:spacing w:val="42"/>
        </w:rPr>
        <w:t xml:space="preserve">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natura</w:t>
      </w:r>
      <w:r>
        <w:t xml:space="preserve">l </w:t>
      </w:r>
      <w:r>
        <w:rPr>
          <w:spacing w:val="16"/>
        </w:rPr>
        <w:t xml:space="preserve"> </w:t>
      </w:r>
      <w:r>
        <w:rPr>
          <w:spacing w:val="-2"/>
        </w:rPr>
        <w:t>an</w:t>
      </w:r>
      <w:r>
        <w:t xml:space="preserve">d  </w:t>
      </w:r>
      <w:r>
        <w:rPr>
          <w:spacing w:val="-2"/>
          <w:w w:val="104"/>
        </w:rPr>
        <w:t xml:space="preserve">eternal </w:t>
      </w:r>
      <w:r>
        <w:rPr>
          <w:spacing w:val="-2"/>
        </w:rPr>
        <w:t>spher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activitie</w:t>
      </w:r>
      <w:r>
        <w:t>s</w:t>
      </w:r>
      <w:r>
        <w:rPr>
          <w:spacing w:val="12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ou</w:t>
      </w:r>
      <w:r>
        <w:t>r</w:t>
      </w:r>
      <w:r>
        <w:rPr>
          <w:spacing w:val="26"/>
        </w:rPr>
        <w:t xml:space="preserve"> </w:t>
      </w:r>
      <w:r>
        <w:rPr>
          <w:spacing w:val="-2"/>
          <w:w w:val="106"/>
        </w:rPr>
        <w:t>unadulterate</w:t>
      </w:r>
      <w:r>
        <w:rPr>
          <w:w w:val="106"/>
        </w:rPr>
        <w:t>d</w:t>
      </w:r>
      <w:r>
        <w:rPr>
          <w:spacing w:val="3"/>
          <w:w w:val="106"/>
        </w:rPr>
        <w:t xml:space="preserve"> </w:t>
      </w:r>
      <w:r>
        <w:rPr>
          <w:spacing w:val="-2"/>
        </w:rPr>
        <w:t>spiritua</w:t>
      </w:r>
      <w:r>
        <w:t>l</w:t>
      </w:r>
      <w:r>
        <w:rPr>
          <w:spacing w:val="39"/>
        </w:rPr>
        <w:t xml:space="preserve"> </w:t>
      </w:r>
      <w:r>
        <w:rPr>
          <w:spacing w:val="-2"/>
          <w:w w:val="107"/>
        </w:rPr>
        <w:t xml:space="preserve">nature.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plan</w:t>
      </w:r>
      <w:r>
        <w:t>e</w:t>
      </w:r>
      <w:r>
        <w:rPr>
          <w:spacing w:val="3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2"/>
        </w:rPr>
        <w:t>Divinit</w:t>
      </w:r>
      <w:r>
        <w:t>y</w:t>
      </w:r>
      <w:r>
        <w:rPr>
          <w:spacing w:val="24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superio</w:t>
      </w:r>
      <w:r>
        <w:t xml:space="preserve">r  </w:t>
      </w:r>
      <w:r>
        <w:rPr>
          <w:spacing w:val="-2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4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2"/>
        </w:rPr>
        <w:t>ou</w:t>
      </w:r>
      <w:r>
        <w:t>r</w:t>
      </w:r>
      <w:r>
        <w:rPr>
          <w:spacing w:val="39"/>
        </w:rPr>
        <w:t xml:space="preserve"> </w:t>
      </w:r>
      <w:r>
        <w:rPr>
          <w:spacing w:val="-2"/>
          <w:w w:val="105"/>
        </w:rPr>
        <w:t xml:space="preserve">conditioned </w:t>
      </w:r>
      <w:r>
        <w:rPr>
          <w:spacing w:val="-2"/>
        </w:rPr>
        <w:t>souls</w:t>
      </w:r>
      <w:r>
        <w:t>.</w:t>
      </w:r>
      <w:r>
        <w:rPr>
          <w:spacing w:val="39"/>
        </w:rPr>
        <w:t xml:space="preserve"> </w:t>
      </w:r>
      <w:r>
        <w:rPr>
          <w:spacing w:val="-2"/>
        </w:rPr>
        <w:t>Ther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5"/>
        </w:rPr>
        <w:t xml:space="preserve"> </w:t>
      </w:r>
      <w:r>
        <w:rPr>
          <w:spacing w:val="-2"/>
        </w:rPr>
        <w:t>n</w:t>
      </w:r>
      <w:r>
        <w:t>o</w:t>
      </w:r>
      <w:r>
        <w:rPr>
          <w:spacing w:val="39"/>
        </w:rPr>
        <w:t xml:space="preserve"> </w:t>
      </w:r>
      <w:r>
        <w:rPr>
          <w:spacing w:val="-2"/>
        </w:rPr>
        <w:t>nee</w:t>
      </w:r>
      <w:r>
        <w:t>d</w:t>
      </w:r>
      <w:r>
        <w:rPr>
          <w:spacing w:val="44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7"/>
        </w:rPr>
        <w:t xml:space="preserve"> </w:t>
      </w:r>
      <w:r>
        <w:rPr>
          <w:spacing w:val="-2"/>
        </w:rPr>
        <w:t>an</w:t>
      </w:r>
      <w:r>
        <w:t>y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t>m</w:t>
      </w:r>
      <w:r>
        <w:rPr>
          <w:spacing w:val="3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-2"/>
        </w:rPr>
        <w:t>restrictiv</w:t>
      </w:r>
      <w:r>
        <w:t>e</w:t>
      </w:r>
      <w:r>
        <w:rPr>
          <w:spacing w:val="49"/>
        </w:rPr>
        <w:t xml:space="preserve"> </w:t>
      </w:r>
      <w:r>
        <w:rPr>
          <w:spacing w:val="-2"/>
          <w:w w:val="103"/>
        </w:rPr>
        <w:t xml:space="preserve">morality </w:t>
      </w:r>
      <w:r>
        <w:rPr>
          <w:spacing w:val="-2"/>
        </w:rPr>
        <w:t>i</w:t>
      </w:r>
      <w:r>
        <w:t>n</w:t>
      </w:r>
      <w:r>
        <w:rPr>
          <w:spacing w:val="3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spiritua</w:t>
      </w:r>
      <w:r>
        <w:t xml:space="preserve">l </w:t>
      </w:r>
      <w:r>
        <w:rPr>
          <w:spacing w:val="10"/>
        </w:rPr>
        <w:t xml:space="preserve"> </w:t>
      </w:r>
      <w:r>
        <w:rPr>
          <w:spacing w:val="-2"/>
        </w:rPr>
        <w:t>world</w:t>
      </w:r>
      <w:r>
        <w:t>,</w:t>
      </w:r>
      <w:r>
        <w:rPr>
          <w:spacing w:val="43"/>
        </w:rPr>
        <w:t xml:space="preserve"> </w:t>
      </w:r>
      <w:r>
        <w:rPr>
          <w:spacing w:val="-2"/>
        </w:rPr>
        <w:t>wher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sou</w:t>
      </w:r>
      <w:r>
        <w:t>l</w:t>
      </w:r>
      <w:r>
        <w:rPr>
          <w:spacing w:val="4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48"/>
        </w:rPr>
        <w:t xml:space="preserve"> </w:t>
      </w:r>
      <w:r>
        <w:rPr>
          <w:spacing w:val="-2"/>
        </w:rPr>
        <w:t>subjec</w:t>
      </w:r>
      <w:r>
        <w:t xml:space="preserve">t  </w:t>
      </w:r>
      <w:r>
        <w:rPr>
          <w:spacing w:val="-2"/>
        </w:rPr>
        <w:t>t</w:t>
      </w:r>
      <w:r>
        <w:t>o</w:t>
      </w:r>
      <w:r>
        <w:rPr>
          <w:spacing w:val="38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2"/>
        </w:rPr>
        <w:t>limitin</w:t>
      </w:r>
      <w:r>
        <w:t>g</w:t>
      </w:r>
      <w:r>
        <w:rPr>
          <w:spacing w:val="8"/>
        </w:rPr>
        <w:t xml:space="preserve"> </w:t>
      </w:r>
      <w:r>
        <w:rPr>
          <w:spacing w:val="-2"/>
        </w:rPr>
        <w:t>operatio</w:t>
      </w:r>
      <w:r>
        <w:t>n</w:t>
      </w:r>
      <w:r>
        <w:rPr>
          <w:spacing w:val="2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16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-2"/>
        </w:rPr>
        <w:t xml:space="preserve"> presen</w:t>
      </w:r>
      <w:r>
        <w:t>t</w:t>
      </w:r>
      <w:r>
        <w:rPr>
          <w:spacing w:val="18"/>
        </w:rPr>
        <w:t xml:space="preserve"> </w:t>
      </w:r>
      <w:r>
        <w:rPr>
          <w:spacing w:val="-2"/>
        </w:rPr>
        <w:t>materia</w:t>
      </w:r>
      <w:r>
        <w:t>l</w:t>
      </w:r>
      <w:r>
        <w:rPr>
          <w:spacing w:val="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6"/>
        </w:rPr>
        <w:t xml:space="preserve"> </w:t>
      </w:r>
      <w:r>
        <w:rPr>
          <w:spacing w:val="-2"/>
        </w:rPr>
        <w:t>menta</w:t>
      </w:r>
      <w:r>
        <w:t>l</w:t>
      </w:r>
      <w:r>
        <w:rPr>
          <w:spacing w:val="11"/>
        </w:rPr>
        <w:t xml:space="preserve"> </w:t>
      </w:r>
      <w:r>
        <w:rPr>
          <w:spacing w:val="-2"/>
          <w:w w:val="105"/>
        </w:rPr>
        <w:t>adjuncts.</w:t>
      </w:r>
    </w:p>
    <w:p w14:paraId="1B39D9CF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565A116" w14:textId="77777777" w:rsidR="00150366" w:rsidRDefault="00000000">
      <w:pPr>
        <w:spacing w:line="248" w:lineRule="auto"/>
        <w:ind w:left="119" w:right="85" w:firstLine="360"/>
        <w:jc w:val="both"/>
        <w:sectPr w:rsidR="00150366">
          <w:headerReference w:type="default" r:id="rId15"/>
          <w:pgSz w:w="6820" w:h="10220"/>
          <w:pgMar w:top="780" w:right="780" w:bottom="280" w:left="780" w:header="581" w:footer="0" w:gutter="0"/>
          <w:pgNumType w:start="28"/>
          <w:cols w:space="720"/>
        </w:sectPr>
      </w:pPr>
      <w:r>
        <w:t xml:space="preserve">The </w:t>
      </w:r>
      <w:r>
        <w:rPr>
          <w:spacing w:val="20"/>
        </w:rPr>
        <w:t xml:space="preserve"> </w:t>
      </w:r>
      <w:r>
        <w:t xml:space="preserve">moral </w:t>
      </w:r>
      <w:r>
        <w:rPr>
          <w:spacing w:val="30"/>
        </w:rPr>
        <w:t xml:space="preserve"> </w:t>
      </w:r>
      <w:r>
        <w:t xml:space="preserve">principle </w:t>
      </w:r>
      <w:r>
        <w:rPr>
          <w:spacing w:val="39"/>
        </w:rPr>
        <w:t xml:space="preserve"> </w:t>
      </w:r>
      <w:r>
        <w:t xml:space="preserve">presupposes   the </w:t>
      </w:r>
      <w:r>
        <w:rPr>
          <w:spacing w:val="28"/>
        </w:rPr>
        <w:t xml:space="preserve"> </w:t>
      </w:r>
      <w:r>
        <w:t xml:space="preserve">existence </w:t>
      </w:r>
      <w:r>
        <w:rPr>
          <w:spacing w:val="33"/>
        </w:rPr>
        <w:t xml:space="preserve"> </w:t>
      </w:r>
      <w:r>
        <w:t xml:space="preserve">of </w:t>
      </w:r>
      <w:r>
        <w:rPr>
          <w:spacing w:val="6"/>
        </w:rPr>
        <w:t xml:space="preserve"> </w:t>
      </w:r>
      <w:r>
        <w:t xml:space="preserve">a strong </w:t>
      </w:r>
      <w:r>
        <w:rPr>
          <w:spacing w:val="12"/>
        </w:rPr>
        <w:t xml:space="preserve"> </w:t>
      </w:r>
      <w:r>
        <w:t xml:space="preserve">and </w:t>
      </w:r>
      <w:r>
        <w:rPr>
          <w:spacing w:val="4"/>
        </w:rPr>
        <w:t xml:space="preserve"> </w:t>
      </w:r>
      <w:r>
        <w:t xml:space="preserve">spontaneous </w:t>
      </w:r>
      <w:r>
        <w:rPr>
          <w:spacing w:val="36"/>
        </w:rPr>
        <w:t xml:space="preserve"> </w:t>
      </w:r>
      <w:r>
        <w:t xml:space="preserve">tendency </w:t>
      </w:r>
      <w:r>
        <w:rPr>
          <w:spacing w:val="16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evil</w:t>
      </w:r>
      <w:r>
        <w:rPr>
          <w:spacing w:val="31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being</w:t>
      </w:r>
      <w:r>
        <w:rPr>
          <w:spacing w:val="46"/>
        </w:rPr>
        <w:t xml:space="preserve"> </w:t>
      </w:r>
      <w:r>
        <w:rPr>
          <w:w w:val="106"/>
        </w:rPr>
        <w:t xml:space="preserve">innate </w:t>
      </w:r>
      <w:r>
        <w:t>to</w:t>
      </w:r>
      <w:r>
        <w:rPr>
          <w:spacing w:val="46"/>
        </w:rPr>
        <w:t xml:space="preserve"> </w:t>
      </w:r>
      <w:r>
        <w:t xml:space="preserve">human </w:t>
      </w:r>
      <w:r>
        <w:rPr>
          <w:spacing w:val="23"/>
        </w:rPr>
        <w:t xml:space="preserve"> </w:t>
      </w:r>
      <w:r>
        <w:t xml:space="preserve">nature. </w:t>
      </w:r>
      <w:r>
        <w:rPr>
          <w:spacing w:val="2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good</w:t>
      </w:r>
      <w:r>
        <w:rPr>
          <w:spacing w:val="43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 xml:space="preserve">this </w:t>
      </w:r>
      <w:r>
        <w:rPr>
          <w:spacing w:val="3"/>
        </w:rPr>
        <w:t xml:space="preserve"> </w:t>
      </w:r>
      <w:r>
        <w:t xml:space="preserve">world </w:t>
      </w:r>
      <w:r>
        <w:rPr>
          <w:spacing w:val="4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 xml:space="preserve">state  of perpetual </w:t>
      </w:r>
      <w:r>
        <w:rPr>
          <w:spacing w:val="25"/>
        </w:rPr>
        <w:t xml:space="preserve"> </w:t>
      </w:r>
      <w:r>
        <w:t xml:space="preserve">conflict  with </w:t>
      </w:r>
      <w:r>
        <w:rPr>
          <w:spacing w:val="6"/>
        </w:rPr>
        <w:t xml:space="preserve"> </w:t>
      </w:r>
      <w:r>
        <w:t xml:space="preserve">dominating </w:t>
      </w:r>
      <w:r>
        <w:rPr>
          <w:spacing w:val="33"/>
        </w:rPr>
        <w:t xml:space="preserve"> </w:t>
      </w:r>
      <w:r>
        <w:t>evil.</w:t>
      </w:r>
      <w:r>
        <w:rPr>
          <w:spacing w:val="34"/>
        </w:rPr>
        <w:t xml:space="preserve"> </w:t>
      </w:r>
      <w:r>
        <w:t>Moral</w:t>
      </w:r>
      <w:r>
        <w:rPr>
          <w:spacing w:val="38"/>
        </w:rPr>
        <w:t xml:space="preserve"> </w:t>
      </w:r>
      <w:r>
        <w:rPr>
          <w:w w:val="104"/>
        </w:rPr>
        <w:t xml:space="preserve">regulation </w:t>
      </w:r>
      <w:r>
        <w:lastRenderedPageBreak/>
        <w:t>thus</w:t>
      </w:r>
      <w:r>
        <w:rPr>
          <w:spacing w:val="16"/>
        </w:rPr>
        <w:t xml:space="preserve"> </w:t>
      </w:r>
      <w:r>
        <w:t>becomes the</w:t>
      </w:r>
      <w:r>
        <w:rPr>
          <w:spacing w:val="3"/>
        </w:rPr>
        <w:t xml:space="preserve"> </w:t>
      </w:r>
      <w:r>
        <w:t>indispensable</w:t>
      </w:r>
      <w:r>
        <w:rPr>
          <w:spacing w:val="19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permanent</w:t>
      </w:r>
      <w:r>
        <w:rPr>
          <w:spacing w:val="37"/>
        </w:rPr>
        <w:t xml:space="preserve"> </w:t>
      </w:r>
      <w:r>
        <w:rPr>
          <w:w w:val="105"/>
        </w:rPr>
        <w:t xml:space="preserve">outward </w:t>
      </w:r>
      <w:r>
        <w:t>expression</w:t>
      </w:r>
      <w:r>
        <w:rPr>
          <w:spacing w:val="3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suppressed</w:t>
      </w:r>
      <w:r>
        <w:rPr>
          <w:spacing w:val="37"/>
        </w:rPr>
        <w:t xml:space="preserve"> </w:t>
      </w:r>
      <w:r>
        <w:t>good</w:t>
      </w:r>
      <w:r>
        <w:rPr>
          <w:spacing w:val="10"/>
        </w:rPr>
        <w:t xml:space="preserve"> </w:t>
      </w:r>
      <w:r>
        <w:t>life.</w:t>
      </w:r>
    </w:p>
    <w:p w14:paraId="76E17605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4279A463" w14:textId="77777777" w:rsidR="00150366" w:rsidRDefault="00150366">
      <w:pPr>
        <w:spacing w:line="200" w:lineRule="exact"/>
      </w:pPr>
    </w:p>
    <w:p w14:paraId="4FA44C7F" w14:textId="77777777" w:rsidR="00150366" w:rsidRDefault="00000000">
      <w:pPr>
        <w:spacing w:before="29" w:line="251" w:lineRule="auto"/>
        <w:ind w:left="120" w:right="85" w:firstLine="360"/>
        <w:jc w:val="both"/>
      </w:pPr>
      <w:r>
        <w:t xml:space="preserve">On </w:t>
      </w:r>
      <w:r>
        <w:rPr>
          <w:spacing w:val="8"/>
        </w:rPr>
        <w:t xml:space="preserve"> </w:t>
      </w:r>
      <w:r>
        <w:t xml:space="preserve">further </w:t>
      </w:r>
      <w:r>
        <w:rPr>
          <w:spacing w:val="26"/>
        </w:rPr>
        <w:t xml:space="preserve"> </w:t>
      </w:r>
      <w:r>
        <w:t xml:space="preserve">analysis  however, </w:t>
      </w:r>
      <w:r>
        <w:rPr>
          <w:spacing w:val="8"/>
        </w:rPr>
        <w:t xml:space="preserve"> </w:t>
      </w:r>
      <w:r>
        <w:t>we</w:t>
      </w:r>
      <w:r>
        <w:rPr>
          <w:spacing w:val="44"/>
        </w:rPr>
        <w:t xml:space="preserve"> </w:t>
      </w:r>
      <w:r>
        <w:t xml:space="preserve">discover </w:t>
      </w:r>
      <w:r>
        <w:rPr>
          <w:spacing w:val="7"/>
        </w:rPr>
        <w:t xml:space="preserve"> </w:t>
      </w:r>
      <w:r>
        <w:t xml:space="preserve">that </w:t>
      </w:r>
      <w:r>
        <w:rPr>
          <w:spacing w:val="18"/>
        </w:rPr>
        <w:t xml:space="preserve"> </w:t>
      </w:r>
      <w:r>
        <w:rPr>
          <w:w w:val="104"/>
        </w:rPr>
        <w:t xml:space="preserve">moral </w:t>
      </w:r>
      <w:r>
        <w:t xml:space="preserve">judgement </w:t>
      </w:r>
      <w:r>
        <w:rPr>
          <w:spacing w:val="21"/>
        </w:rPr>
        <w:t xml:space="preserve"> </w:t>
      </w:r>
      <w:r>
        <w:t>can</w:t>
      </w:r>
      <w:r>
        <w:rPr>
          <w:spacing w:val="48"/>
        </w:rPr>
        <w:t xml:space="preserve"> </w:t>
      </w:r>
      <w:r>
        <w:t>take  its</w:t>
      </w:r>
      <w:r>
        <w:rPr>
          <w:spacing w:val="45"/>
        </w:rPr>
        <w:t xml:space="preserve"> </w:t>
      </w:r>
      <w:r>
        <w:t xml:space="preserve">stand </w:t>
      </w:r>
      <w:r>
        <w:rPr>
          <w:spacing w:val="12"/>
        </w:rPr>
        <w:t xml:space="preserve"> </w:t>
      </w:r>
      <w:r>
        <w:t>only</w:t>
      </w:r>
      <w:r>
        <w:rPr>
          <w:spacing w:val="48"/>
        </w:rPr>
        <w:t xml:space="preserve"> </w:t>
      </w:r>
      <w:r>
        <w:t xml:space="preserve">on </w:t>
      </w:r>
      <w:r>
        <w:rPr>
          <w:spacing w:val="1"/>
        </w:rPr>
        <w:t xml:space="preserve"> </w:t>
      </w:r>
      <w:r>
        <w:t>an</w:t>
      </w:r>
      <w:r>
        <w:rPr>
          <w:spacing w:val="48"/>
        </w:rPr>
        <w:t xml:space="preserve"> </w:t>
      </w:r>
      <w:r>
        <w:t xml:space="preserve">attenuated </w:t>
      </w:r>
      <w:r>
        <w:rPr>
          <w:spacing w:val="36"/>
        </w:rPr>
        <w:t xml:space="preserve"> </w:t>
      </w:r>
      <w:r>
        <w:rPr>
          <w:w w:val="102"/>
        </w:rPr>
        <w:t xml:space="preserve">form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evil that</w:t>
      </w:r>
      <w:r>
        <w:rPr>
          <w:spacing w:val="30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ostensibly</w:t>
      </w:r>
      <w:r>
        <w:rPr>
          <w:spacing w:val="22"/>
        </w:rPr>
        <w:t xml:space="preserve"> </w:t>
      </w:r>
      <w:r>
        <w:t>seeks</w:t>
      </w:r>
      <w:r>
        <w:rPr>
          <w:spacing w:val="10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eradicate.</w:t>
      </w:r>
      <w:r>
        <w:rPr>
          <w:spacing w:val="29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does</w:t>
      </w:r>
      <w:r>
        <w:rPr>
          <w:spacing w:val="17"/>
        </w:rPr>
        <w:t xml:space="preserve"> </w:t>
      </w:r>
      <w:r>
        <w:rPr>
          <w:w w:val="108"/>
        </w:rPr>
        <w:t xml:space="preserve">not </w:t>
      </w:r>
      <w:r>
        <w:t>advocate</w:t>
      </w:r>
      <w:r>
        <w:rPr>
          <w:spacing w:val="4"/>
        </w:rPr>
        <w:t xml:space="preserve"> </w:t>
      </w:r>
      <w:r>
        <w:t>acceptance</w:t>
      </w:r>
      <w:r>
        <w:rPr>
          <w:spacing w:val="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substantive</w:t>
      </w:r>
      <w:r>
        <w:rPr>
          <w:spacing w:val="26"/>
        </w:rPr>
        <w:t xml:space="preserve"> </w:t>
      </w:r>
      <w:r>
        <w:t>good.</w:t>
      </w:r>
      <w:r>
        <w:rPr>
          <w:spacing w:val="-1"/>
        </w:rPr>
        <w:t xml:space="preserve"> </w:t>
      </w:r>
      <w:r>
        <w:t>What</w:t>
      </w:r>
      <w:r>
        <w:rPr>
          <w:spacing w:val="1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w w:val="103"/>
        </w:rPr>
        <w:t xml:space="preserve">chooses </w:t>
      </w:r>
      <w:r>
        <w:t>to</w:t>
      </w:r>
      <w:r>
        <w:rPr>
          <w:spacing w:val="5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goodness</w:t>
      </w:r>
      <w:r>
        <w:rPr>
          <w:spacing w:val="1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only</w:t>
      </w:r>
      <w:r>
        <w:rPr>
          <w:spacing w:val="5"/>
        </w:rPr>
        <w:t xml:space="preserve"> </w:t>
      </w:r>
      <w:r>
        <w:t>relatively</w:t>
      </w:r>
      <w:r>
        <w:rPr>
          <w:spacing w:val="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tentatively</w:t>
      </w:r>
      <w:r>
        <w:rPr>
          <w:spacing w:val="1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lesser</w:t>
      </w:r>
      <w:r>
        <w:rPr>
          <w:spacing w:val="-1"/>
        </w:rPr>
        <w:t xml:space="preserve"> </w:t>
      </w:r>
      <w:r>
        <w:t>evil. The</w:t>
      </w:r>
      <w:r>
        <w:rPr>
          <w:spacing w:val="9"/>
        </w:rPr>
        <w:t xml:space="preserve"> </w:t>
      </w:r>
      <w:r>
        <w:t>substantive</w:t>
      </w:r>
      <w:r>
        <w:rPr>
          <w:spacing w:val="36"/>
        </w:rPr>
        <w:t xml:space="preserve"> </w:t>
      </w:r>
      <w:r>
        <w:t>good</w:t>
      </w:r>
      <w:r>
        <w:rPr>
          <w:spacing w:val="8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remained</w:t>
      </w:r>
      <w:r>
        <w:rPr>
          <w:spacing w:val="30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will ever</w:t>
      </w:r>
      <w:r>
        <w:rPr>
          <w:spacing w:val="3"/>
        </w:rPr>
        <w:t xml:space="preserve"> </w:t>
      </w:r>
      <w:r>
        <w:t>remain</w:t>
      </w:r>
      <w:r>
        <w:rPr>
          <w:spacing w:val="22"/>
        </w:rPr>
        <w:t xml:space="preserve"> </w:t>
      </w:r>
      <w:r>
        <w:rPr>
          <w:w w:val="106"/>
        </w:rPr>
        <w:t xml:space="preserve">an </w:t>
      </w:r>
      <w:r>
        <w:t>open</w:t>
      </w:r>
      <w:r>
        <w:rPr>
          <w:spacing w:val="21"/>
        </w:rPr>
        <w:t xml:space="preserve"> </w:t>
      </w:r>
      <w:r>
        <w:t>issue,</w:t>
      </w:r>
      <w:r>
        <w:rPr>
          <w:spacing w:val="11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content</w:t>
      </w:r>
      <w:r>
        <w:rPr>
          <w:spacing w:val="4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finally</w:t>
      </w:r>
      <w:r>
        <w:rPr>
          <w:spacing w:val="2"/>
        </w:rPr>
        <w:t xml:space="preserve"> </w:t>
      </w:r>
      <w:r>
        <w:t>guided</w:t>
      </w:r>
      <w:r>
        <w:rPr>
          <w:spacing w:val="24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w w:val="104"/>
        </w:rPr>
        <w:t xml:space="preserve">purely </w:t>
      </w:r>
      <w:r>
        <w:t>restrictive</w:t>
      </w:r>
      <w:r>
        <w:rPr>
          <w:spacing w:val="21"/>
        </w:rPr>
        <w:t xml:space="preserve"> </w:t>
      </w:r>
      <w:r>
        <w:t>moral</w:t>
      </w:r>
      <w:r>
        <w:rPr>
          <w:spacing w:val="16"/>
        </w:rPr>
        <w:t xml:space="preserve"> </w:t>
      </w:r>
      <w:r>
        <w:t>code.</w:t>
      </w:r>
      <w:r>
        <w:rPr>
          <w:spacing w:val="10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difficulty</w:t>
      </w:r>
      <w:r>
        <w:rPr>
          <w:spacing w:val="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w w:val="101"/>
        </w:rPr>
        <w:t xml:space="preserve">insufficiency </w:t>
      </w:r>
      <w:r>
        <w:t>of the</w:t>
      </w:r>
      <w:r>
        <w:rPr>
          <w:spacing w:val="22"/>
        </w:rPr>
        <w:t xml:space="preserve"> </w:t>
      </w:r>
      <w:r>
        <w:t>immoral</w:t>
      </w:r>
      <w:r>
        <w:rPr>
          <w:spacing w:val="25"/>
        </w:rPr>
        <w:t xml:space="preserve"> </w:t>
      </w:r>
      <w:r>
        <w:t>code</w:t>
      </w:r>
      <w:r>
        <w:rPr>
          <w:spacing w:val="1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most</w:t>
      </w:r>
      <w:r>
        <w:rPr>
          <w:spacing w:val="21"/>
        </w:rPr>
        <w:t xml:space="preserve"> </w:t>
      </w:r>
      <w:r>
        <w:t>clearly</w:t>
      </w:r>
      <w:r>
        <w:rPr>
          <w:spacing w:val="5"/>
        </w:rPr>
        <w:t xml:space="preserve"> </w:t>
      </w:r>
      <w:r>
        <w:t>realized</w:t>
      </w:r>
      <w:r>
        <w:rPr>
          <w:spacing w:val="18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practice</w:t>
      </w:r>
      <w:r>
        <w:rPr>
          <w:spacing w:val="24"/>
        </w:rPr>
        <w:t xml:space="preserve"> </w:t>
      </w:r>
      <w:r>
        <w:t>by every sincere</w:t>
      </w:r>
      <w:r>
        <w:rPr>
          <w:spacing w:val="17"/>
        </w:rPr>
        <w:t xml:space="preserve"> </w:t>
      </w:r>
      <w:r>
        <w:t>person.</w:t>
      </w:r>
      <w:r>
        <w:rPr>
          <w:spacing w:val="29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>never</w:t>
      </w:r>
      <w:r>
        <w:rPr>
          <w:spacing w:val="1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good</w:t>
      </w:r>
      <w:r>
        <w:rPr>
          <w:spacing w:val="8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 xml:space="preserve">itself. </w:t>
      </w:r>
      <w:r>
        <w:rPr>
          <w:w w:val="103"/>
        </w:rPr>
        <w:t xml:space="preserve">Empiric </w:t>
      </w:r>
      <w:r>
        <w:t xml:space="preserve">morality, </w:t>
      </w:r>
      <w:r>
        <w:rPr>
          <w:spacing w:val="4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 xml:space="preserve">synthesis, </w:t>
      </w:r>
      <w:r>
        <w:rPr>
          <w:spacing w:val="5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 xml:space="preserve">counsel </w:t>
      </w:r>
      <w:r>
        <w:rPr>
          <w:spacing w:val="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expediency  for</w:t>
      </w:r>
      <w:r>
        <w:rPr>
          <w:spacing w:val="34"/>
        </w:rPr>
        <w:t xml:space="preserve"> </w:t>
      </w:r>
      <w:r>
        <w:rPr>
          <w:w w:val="107"/>
        </w:rPr>
        <w:t xml:space="preserve">the </w:t>
      </w:r>
      <w:r>
        <w:t>establishment  of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certain</w:t>
      </w:r>
      <w:r>
        <w:rPr>
          <w:spacing w:val="28"/>
        </w:rPr>
        <w:t xml:space="preserve"> </w:t>
      </w:r>
      <w:r>
        <w:t>radically</w:t>
      </w:r>
      <w:r>
        <w:rPr>
          <w:spacing w:val="13"/>
        </w:rPr>
        <w:t xml:space="preserve"> </w:t>
      </w:r>
      <w:r>
        <w:t>defective</w:t>
      </w:r>
      <w:r>
        <w:rPr>
          <w:spacing w:val="6"/>
        </w:rPr>
        <w:t xml:space="preserve"> </w:t>
      </w:r>
      <w:r>
        <w:t>kind</w:t>
      </w:r>
      <w:r>
        <w:rPr>
          <w:spacing w:val="3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social living.</w:t>
      </w:r>
      <w:r>
        <w:rPr>
          <w:spacing w:val="7"/>
        </w:rPr>
        <w:t xml:space="preserve"> </w:t>
      </w:r>
      <w:r>
        <w:t>Does</w:t>
      </w:r>
      <w:r>
        <w:rPr>
          <w:spacing w:val="2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existence</w:t>
      </w:r>
      <w:r>
        <w:rPr>
          <w:spacing w:val="2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positive</w:t>
      </w:r>
      <w:r>
        <w:rPr>
          <w:spacing w:val="15"/>
        </w:rPr>
        <w:t xml:space="preserve"> </w:t>
      </w:r>
      <w:r>
        <w:t>regulation</w:t>
      </w:r>
      <w:r>
        <w:rPr>
          <w:spacing w:val="34"/>
        </w:rPr>
        <w:t xml:space="preserve"> </w:t>
      </w:r>
      <w:r>
        <w:rPr>
          <w:w w:val="106"/>
        </w:rPr>
        <w:t xml:space="preserve">obstruct </w:t>
      </w:r>
      <w:r>
        <w:t>the</w:t>
      </w:r>
      <w:r>
        <w:rPr>
          <w:spacing w:val="2"/>
        </w:rPr>
        <w:t xml:space="preserve"> </w:t>
      </w:r>
      <w:r>
        <w:t>practice</w:t>
      </w:r>
      <w:r>
        <w:rPr>
          <w:spacing w:val="4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real</w:t>
      </w:r>
      <w:r>
        <w:rPr>
          <w:spacing w:val="-9"/>
        </w:rPr>
        <w:t xml:space="preserve"> </w:t>
      </w:r>
      <w:r>
        <w:t>goodness?</w:t>
      </w:r>
      <w:r>
        <w:rPr>
          <w:spacing w:val="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goodness</w:t>
      </w:r>
      <w:r>
        <w:rPr>
          <w:spacing w:val="7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rPr>
          <w:w w:val="104"/>
        </w:rPr>
        <w:t xml:space="preserve">producible </w:t>
      </w:r>
      <w:r>
        <w:t>by</w:t>
      </w:r>
      <w:r>
        <w:rPr>
          <w:spacing w:val="-17"/>
        </w:rPr>
        <w:t xml:space="preserve"> </w:t>
      </w:r>
      <w:r>
        <w:t>the so-called</w:t>
      </w:r>
      <w:r>
        <w:rPr>
          <w:spacing w:val="-10"/>
        </w:rPr>
        <w:t xml:space="preserve"> </w:t>
      </w:r>
      <w:r>
        <w:t>moral</w:t>
      </w:r>
      <w:r>
        <w:rPr>
          <w:spacing w:val="2"/>
        </w:rPr>
        <w:t xml:space="preserve"> </w:t>
      </w:r>
      <w:r>
        <w:t>regulation</w:t>
      </w:r>
      <w:r>
        <w:rPr>
          <w:spacing w:val="15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substantively</w:t>
      </w:r>
      <w:r>
        <w:rPr>
          <w:spacing w:val="15"/>
        </w:rPr>
        <w:t xml:space="preserve"> </w:t>
      </w:r>
      <w:r>
        <w:rPr>
          <w:w w:val="102"/>
        </w:rPr>
        <w:t xml:space="preserve">different </w:t>
      </w:r>
      <w:r>
        <w:t>from</w:t>
      </w:r>
      <w:r>
        <w:rPr>
          <w:spacing w:val="10"/>
        </w:rPr>
        <w:t xml:space="preserve"> </w:t>
      </w:r>
      <w:r>
        <w:rPr>
          <w:w w:val="102"/>
        </w:rPr>
        <w:t>wickedness.</w:t>
      </w:r>
    </w:p>
    <w:p w14:paraId="6D177881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876DAEF" w14:textId="77777777" w:rsidR="00150366" w:rsidRDefault="00000000">
      <w:pPr>
        <w:spacing w:line="251" w:lineRule="auto"/>
        <w:ind w:left="120" w:right="85" w:firstLine="360"/>
        <w:jc w:val="both"/>
      </w:pPr>
      <w:r>
        <w:t>It</w:t>
      </w:r>
      <w:r>
        <w:rPr>
          <w:spacing w:val="10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necessary</w:t>
      </w:r>
      <w:r>
        <w:rPr>
          <w:spacing w:val="19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fix</w:t>
      </w:r>
      <w:r>
        <w:rPr>
          <w:spacing w:val="-1"/>
        </w:rPr>
        <w:t xml:space="preserve"> </w:t>
      </w:r>
      <w:r>
        <w:t>our</w:t>
      </w:r>
      <w:r>
        <w:rPr>
          <w:spacing w:val="24"/>
        </w:rPr>
        <w:t xml:space="preserve"> </w:t>
      </w:r>
      <w:r>
        <w:t xml:space="preserve">attention </w:t>
      </w:r>
      <w:r>
        <w:rPr>
          <w:spacing w:val="2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positive</w:t>
      </w:r>
      <w:r>
        <w:rPr>
          <w:spacing w:val="16"/>
        </w:rPr>
        <w:t xml:space="preserve"> </w:t>
      </w:r>
      <w:r>
        <w:rPr>
          <w:w w:val="102"/>
        </w:rPr>
        <w:t xml:space="preserve">issue.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act</w:t>
      </w:r>
      <w:r>
        <w:rPr>
          <w:spacing w:val="1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 xml:space="preserve">procreation 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offspring</w:t>
      </w:r>
      <w:r>
        <w:rPr>
          <w:spacing w:val="18"/>
        </w:rPr>
        <w:t xml:space="preserve"> </w:t>
      </w:r>
      <w:r>
        <w:t>good</w:t>
      </w:r>
      <w:r>
        <w:rPr>
          <w:spacing w:val="19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evil?</w:t>
      </w:r>
      <w:r>
        <w:rPr>
          <w:spacing w:val="7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w w:val="105"/>
        </w:rPr>
        <w:t xml:space="preserve">amour </w:t>
      </w: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condemned</w:t>
      </w:r>
      <w:r>
        <w:rPr>
          <w:spacing w:val="41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acclaimed?</w:t>
      </w:r>
      <w:r>
        <w:rPr>
          <w:spacing w:val="4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questionable</w:t>
      </w:r>
      <w:r>
        <w:rPr>
          <w:spacing w:val="35"/>
        </w:rPr>
        <w:t xml:space="preserve"> </w:t>
      </w:r>
      <w:r>
        <w:rPr>
          <w:w w:val="104"/>
        </w:rPr>
        <w:t xml:space="preserve">principle </w:t>
      </w:r>
      <w:r>
        <w:t>of</w:t>
      </w:r>
      <w:r>
        <w:rPr>
          <w:spacing w:val="-2"/>
        </w:rPr>
        <w:t xml:space="preserve"> </w:t>
      </w:r>
      <w:r>
        <w:t>blind</w:t>
      </w:r>
      <w:r>
        <w:rPr>
          <w:spacing w:val="24"/>
        </w:rPr>
        <w:t xml:space="preserve"> </w:t>
      </w:r>
      <w:r>
        <w:t>regulation</w:t>
      </w:r>
      <w:r>
        <w:rPr>
          <w:spacing w:val="35"/>
        </w:rPr>
        <w:t xml:space="preserve"> </w:t>
      </w:r>
      <w:r>
        <w:t>supply</w:t>
      </w:r>
      <w:r>
        <w:rPr>
          <w:spacing w:val="24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answer</w:t>
      </w:r>
      <w:r>
        <w:rPr>
          <w:spacing w:val="20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these</w:t>
      </w:r>
      <w:r>
        <w:rPr>
          <w:spacing w:val="19"/>
        </w:rPr>
        <w:t xml:space="preserve"> </w:t>
      </w:r>
      <w:r>
        <w:t>real</w:t>
      </w:r>
      <w:r>
        <w:rPr>
          <w:spacing w:val="9"/>
        </w:rPr>
        <w:t xml:space="preserve"> </w:t>
      </w:r>
      <w:r>
        <w:rPr>
          <w:w w:val="104"/>
        </w:rPr>
        <w:t xml:space="preserve">problems </w:t>
      </w:r>
      <w:r>
        <w:t>of</w:t>
      </w:r>
      <w:r>
        <w:rPr>
          <w:spacing w:val="-3"/>
        </w:rPr>
        <w:t xml:space="preserve"> </w:t>
      </w:r>
      <w:r>
        <w:t>life?</w:t>
      </w:r>
    </w:p>
    <w:p w14:paraId="42B9D638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E5C028D" w14:textId="77777777" w:rsidR="00150366" w:rsidRDefault="00000000">
      <w:pPr>
        <w:spacing w:line="251" w:lineRule="auto"/>
        <w:ind w:left="120" w:right="85" w:firstLine="360"/>
        <w:jc w:val="both"/>
      </w:pPr>
      <w:r>
        <w:t>Amour</w:t>
      </w:r>
      <w:r>
        <w:rPr>
          <w:spacing w:val="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hard</w:t>
      </w:r>
      <w:r>
        <w:rPr>
          <w:spacing w:val="21"/>
        </w:rPr>
        <w:t xml:space="preserve"> </w:t>
      </w:r>
      <w:r>
        <w:t>fact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life.</w:t>
      </w:r>
      <w:r>
        <w:rPr>
          <w:spacing w:val="-10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probably</w:t>
      </w:r>
      <w:r>
        <w:rPr>
          <w:spacing w:val="1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w w:val="104"/>
        </w:rPr>
        <w:t xml:space="preserve">controlling </w:t>
      </w:r>
      <w:r>
        <w:t>fact.</w:t>
      </w:r>
      <w:r>
        <w:rPr>
          <w:spacing w:val="25"/>
        </w:rPr>
        <w:t xml:space="preserve"> </w:t>
      </w:r>
      <w:r>
        <w:t>Why</w:t>
      </w:r>
      <w:r>
        <w:rPr>
          <w:spacing w:val="33"/>
        </w:rPr>
        <w:t xml:space="preserve"> </w:t>
      </w:r>
      <w:r>
        <w:t xml:space="preserve">should </w:t>
      </w:r>
      <w:r>
        <w:rPr>
          <w:spacing w:val="7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capable</w:t>
      </w:r>
      <w:r>
        <w:rPr>
          <w:spacing w:val="37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doing</w:t>
      </w:r>
      <w:r>
        <w:rPr>
          <w:spacing w:val="43"/>
        </w:rPr>
        <w:t xml:space="preserve"> </w:t>
      </w:r>
      <w:r>
        <w:t>harm?</w:t>
      </w:r>
      <w:r>
        <w:rPr>
          <w:spacing w:val="50"/>
        </w:rPr>
        <w:t xml:space="preserve"> </w:t>
      </w:r>
      <w:r>
        <w:t>Or,</w:t>
      </w:r>
      <w:r>
        <w:rPr>
          <w:spacing w:val="35"/>
        </w:rPr>
        <w:t xml:space="preserve"> </w:t>
      </w:r>
      <w:r>
        <w:rPr>
          <w:w w:val="106"/>
        </w:rPr>
        <w:t xml:space="preserve">should </w:t>
      </w:r>
      <w:r>
        <w:t>it</w:t>
      </w:r>
      <w:r>
        <w:rPr>
          <w:spacing w:val="32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checked  because</w:t>
      </w:r>
      <w:r>
        <w:rPr>
          <w:spacing w:val="36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rPr>
          <w:w w:val="107"/>
        </w:rPr>
        <w:t>inopportune</w:t>
      </w:r>
      <w:r>
        <w:rPr>
          <w:spacing w:val="20"/>
          <w:w w:val="107"/>
        </w:rPr>
        <w:t xml:space="preserve"> </w:t>
      </w:r>
      <w:r>
        <w:t xml:space="preserve">character </w:t>
      </w:r>
      <w:r>
        <w:rPr>
          <w:spacing w:val="3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w w:val="108"/>
        </w:rPr>
        <w:t xml:space="preserve">our </w:t>
      </w:r>
      <w:r>
        <w:t>present</w:t>
      </w:r>
      <w:r>
        <w:rPr>
          <w:spacing w:val="32"/>
        </w:rPr>
        <w:t xml:space="preserve"> </w:t>
      </w:r>
      <w:r>
        <w:t>organs</w:t>
      </w:r>
      <w:r>
        <w:rPr>
          <w:spacing w:val="1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 xml:space="preserve">environment? </w:t>
      </w:r>
      <w:r>
        <w:rPr>
          <w:spacing w:val="8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policy</w:t>
      </w:r>
      <w:r>
        <w:rPr>
          <w:spacing w:val="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w w:val="104"/>
        </w:rPr>
        <w:t xml:space="preserve">repression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really</w:t>
      </w:r>
      <w:r>
        <w:rPr>
          <w:spacing w:val="-3"/>
        </w:rPr>
        <w:t xml:space="preserve"> </w:t>
      </w:r>
      <w:r>
        <w:t>good</w:t>
      </w:r>
      <w:r>
        <w:rPr>
          <w:spacing w:val="5"/>
        </w:rPr>
        <w:t xml:space="preserve"> </w:t>
      </w:r>
      <w:r>
        <w:t>principle</w:t>
      </w:r>
      <w:r>
        <w:rPr>
          <w:spacing w:val="25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healthy</w:t>
      </w:r>
      <w:r>
        <w:rPr>
          <w:spacing w:val="21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long</w:t>
      </w:r>
      <w:r>
        <w:rPr>
          <w:spacing w:val="8"/>
        </w:rPr>
        <w:t xml:space="preserve"> </w:t>
      </w:r>
      <w:r>
        <w:t>run?</w:t>
      </w:r>
      <w:r>
        <w:rPr>
          <w:spacing w:val="2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it</w:t>
      </w:r>
      <w:r>
        <w:rPr>
          <w:spacing w:val="5"/>
        </w:rPr>
        <w:t xml:space="preserve"> </w:t>
      </w:r>
      <w:r>
        <w:rPr>
          <w:w w:val="108"/>
        </w:rPr>
        <w:t xml:space="preserve">not </w:t>
      </w:r>
      <w:r>
        <w:rPr>
          <w:w w:val="107"/>
        </w:rPr>
        <w:t>tantamount</w:t>
      </w:r>
      <w:r>
        <w:rPr>
          <w:spacing w:val="24"/>
          <w:w w:val="107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refusal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 xml:space="preserve">think </w:t>
      </w:r>
      <w:r>
        <w:rPr>
          <w:spacing w:val="15"/>
        </w:rPr>
        <w:t xml:space="preserve"> </w:t>
      </w:r>
      <w:r>
        <w:t>about  the</w:t>
      </w:r>
      <w:r>
        <w:rPr>
          <w:spacing w:val="45"/>
        </w:rPr>
        <w:t xml:space="preserve"> </w:t>
      </w:r>
      <w:r>
        <w:t xml:space="preserve">proper </w:t>
      </w:r>
      <w:r>
        <w:rPr>
          <w:spacing w:val="9"/>
        </w:rPr>
        <w:t xml:space="preserve"> </w:t>
      </w:r>
      <w:r>
        <w:rPr>
          <w:w w:val="105"/>
        </w:rPr>
        <w:t xml:space="preserve">solution? </w:t>
      </w:r>
      <w:r>
        <w:rPr>
          <w:spacing w:val="-14"/>
        </w:rPr>
        <w:t>W</w:t>
      </w:r>
      <w:r>
        <w:t xml:space="preserve">ould </w:t>
      </w:r>
      <w:r>
        <w:rPr>
          <w:spacing w:val="1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 xml:space="preserve">honest </w:t>
      </w:r>
      <w:r>
        <w:rPr>
          <w:spacing w:val="8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helpful,  for</w:t>
      </w:r>
      <w:r>
        <w:rPr>
          <w:spacing w:val="29"/>
        </w:rPr>
        <w:t xml:space="preserve"> </w:t>
      </w:r>
      <w:r>
        <w:t xml:space="preserve">humoring </w:t>
      </w:r>
      <w:r>
        <w:rPr>
          <w:spacing w:val="22"/>
        </w:rPr>
        <w:t xml:space="preserve"> </w:t>
      </w:r>
      <w:r>
        <w:t>this</w:t>
      </w:r>
      <w:r>
        <w:rPr>
          <w:spacing w:val="43"/>
        </w:rPr>
        <w:t xml:space="preserve"> </w:t>
      </w:r>
      <w:r>
        <w:rPr>
          <w:w w:val="104"/>
        </w:rPr>
        <w:t xml:space="preserve">criminal </w:t>
      </w:r>
      <w:r>
        <w:t>indolence,</w:t>
      </w:r>
      <w:r>
        <w:rPr>
          <w:spacing w:val="29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gag</w:t>
      </w:r>
      <w:r>
        <w:rPr>
          <w:spacing w:val="-13"/>
        </w:rPr>
        <w:t xml:space="preserve"> </w:t>
      </w:r>
      <w:r>
        <w:t>those</w:t>
      </w:r>
      <w:r>
        <w:rPr>
          <w:spacing w:val="17"/>
        </w:rPr>
        <w:t xml:space="preserve"> </w:t>
      </w:r>
      <w:r>
        <w:t>who</w:t>
      </w:r>
      <w:r>
        <w:rPr>
          <w:spacing w:val="10"/>
        </w:rPr>
        <w:t xml:space="preserve"> </w:t>
      </w:r>
      <w:r>
        <w:t>put</w:t>
      </w:r>
      <w:r>
        <w:rPr>
          <w:spacing w:val="22"/>
        </w:rPr>
        <w:t xml:space="preserve"> </w:t>
      </w:r>
      <w:r>
        <w:t>forward</w:t>
      </w:r>
      <w:r>
        <w:rPr>
          <w:spacing w:val="9"/>
        </w:rPr>
        <w:t xml:space="preserve"> </w:t>
      </w:r>
      <w:r>
        <w:t>sound</w:t>
      </w:r>
      <w:r>
        <w:rPr>
          <w:spacing w:val="29"/>
        </w:rPr>
        <w:t xml:space="preserve"> </w:t>
      </w:r>
      <w:r>
        <w:t>proposals</w:t>
      </w:r>
      <w:r>
        <w:rPr>
          <w:spacing w:val="19"/>
        </w:rPr>
        <w:t xml:space="preserve"> </w:t>
      </w:r>
      <w:r>
        <w:rPr>
          <w:w w:val="101"/>
        </w:rPr>
        <w:t xml:space="preserve">for </w:t>
      </w:r>
      <w:r>
        <w:t>the</w:t>
      </w:r>
      <w:r>
        <w:rPr>
          <w:spacing w:val="19"/>
        </w:rPr>
        <w:t xml:space="preserve"> </w:t>
      </w:r>
      <w:r>
        <w:t>real</w:t>
      </w:r>
      <w:r>
        <w:rPr>
          <w:spacing w:val="8"/>
        </w:rPr>
        <w:t xml:space="preserve"> </w:t>
      </w:r>
      <w:r>
        <w:rPr>
          <w:w w:val="105"/>
        </w:rPr>
        <w:t>solution?</w:t>
      </w:r>
    </w:p>
    <w:p w14:paraId="5ADABDC1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4AE698F" w14:textId="77777777" w:rsidR="00150366" w:rsidRDefault="00000000">
      <w:pPr>
        <w:spacing w:line="251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0"/>
        </w:rPr>
        <w:lastRenderedPageBreak/>
        <w:t>T</w:t>
      </w:r>
      <w:r>
        <w:t>rue,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religions</w:t>
      </w:r>
      <w:r>
        <w:rPr>
          <w:spacing w:val="6"/>
        </w:rPr>
        <w:t xml:space="preserve"> </w:t>
      </w:r>
      <w:r>
        <w:t>have systematically</w:t>
      </w:r>
      <w:r>
        <w:rPr>
          <w:spacing w:val="4"/>
        </w:rPr>
        <w:t xml:space="preserve"> </w:t>
      </w:r>
      <w:r>
        <w:t>avoided</w:t>
      </w:r>
      <w:r>
        <w:rPr>
          <w:spacing w:val="5"/>
        </w:rPr>
        <w:t xml:space="preserve"> </w:t>
      </w:r>
      <w:r>
        <w:rPr>
          <w:w w:val="106"/>
        </w:rPr>
        <w:t xml:space="preserve">thinking </w:t>
      </w:r>
      <w:r>
        <w:t>positively</w:t>
      </w:r>
      <w:r>
        <w:rPr>
          <w:spacing w:val="18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fundamental  issue.</w:t>
      </w:r>
      <w:r>
        <w:rPr>
          <w:spacing w:val="19"/>
        </w:rPr>
        <w:t xml:space="preserve"> </w:t>
      </w:r>
      <w:r>
        <w:t>They</w:t>
      </w:r>
      <w:r>
        <w:rPr>
          <w:spacing w:val="14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rPr>
          <w:w w:val="104"/>
        </w:rPr>
        <w:t xml:space="preserve">prescribed </w:t>
      </w:r>
      <w:r>
        <w:t>only</w:t>
      </w:r>
      <w:r>
        <w:rPr>
          <w:spacing w:val="38"/>
        </w:rPr>
        <w:t xml:space="preserve"> </w:t>
      </w:r>
      <w:r>
        <w:t xml:space="preserve">regulations </w:t>
      </w:r>
      <w:r>
        <w:rPr>
          <w:spacing w:val="1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 xml:space="preserve">present </w:t>
      </w:r>
      <w:r>
        <w:rPr>
          <w:spacing w:val="6"/>
        </w:rPr>
        <w:t xml:space="preserve"> </w:t>
      </w:r>
      <w:r>
        <w:t>evil</w:t>
      </w:r>
      <w:r>
        <w:rPr>
          <w:spacing w:val="21"/>
        </w:rPr>
        <w:t xml:space="preserve"> </w:t>
      </w:r>
      <w:r>
        <w:t>life</w:t>
      </w:r>
      <w:r>
        <w:rPr>
          <w:spacing w:val="19"/>
        </w:rPr>
        <w:t xml:space="preserve"> </w:t>
      </w:r>
      <w:r>
        <w:t xml:space="preserve">engendered </w:t>
      </w:r>
      <w:r>
        <w:rPr>
          <w:spacing w:val="14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rPr>
          <w:w w:val="107"/>
        </w:rPr>
        <w:t>the</w:t>
      </w:r>
    </w:p>
    <w:p w14:paraId="021461A1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62F20653" w14:textId="77777777" w:rsidR="00150366" w:rsidRDefault="00150366">
      <w:pPr>
        <w:spacing w:line="200" w:lineRule="exact"/>
      </w:pPr>
    </w:p>
    <w:p w14:paraId="79E977C4" w14:textId="77777777" w:rsidR="00150366" w:rsidRDefault="00000000">
      <w:pPr>
        <w:spacing w:before="29" w:line="248" w:lineRule="auto"/>
        <w:ind w:left="119" w:right="85"/>
        <w:jc w:val="both"/>
      </w:pPr>
      <w:r>
        <w:t>uncongenial</w:t>
      </w:r>
      <w:r>
        <w:rPr>
          <w:spacing w:val="44"/>
        </w:rPr>
        <w:t xml:space="preserve"> </w:t>
      </w:r>
      <w:r>
        <w:t>nature</w:t>
      </w:r>
      <w:r>
        <w:rPr>
          <w:spacing w:val="40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present</w:t>
      </w:r>
      <w:r>
        <w:rPr>
          <w:spacing w:val="34"/>
        </w:rPr>
        <w:t xml:space="preserve"> </w:t>
      </w:r>
      <w:r>
        <w:t xml:space="preserve">environment </w:t>
      </w:r>
      <w:r>
        <w:rPr>
          <w:spacing w:val="5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w w:val="107"/>
        </w:rPr>
        <w:t xml:space="preserve">the </w:t>
      </w:r>
      <w:r>
        <w:t>defective</w:t>
      </w:r>
      <w:r>
        <w:rPr>
          <w:spacing w:val="5"/>
        </w:rPr>
        <w:t xml:space="preserve"> </w:t>
      </w:r>
      <w:r>
        <w:t>character</w:t>
      </w:r>
      <w:r>
        <w:rPr>
          <w:spacing w:val="34"/>
        </w:rPr>
        <w:t xml:space="preserve"> </w:t>
      </w:r>
      <w:r>
        <w:t>of our</w:t>
      </w:r>
      <w:r>
        <w:rPr>
          <w:spacing w:val="26"/>
        </w:rPr>
        <w:t xml:space="preserve"> </w:t>
      </w:r>
      <w:r>
        <w:t>mind</w:t>
      </w:r>
      <w:r>
        <w:rPr>
          <w:spacing w:val="30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body.</w:t>
      </w:r>
      <w:r>
        <w:rPr>
          <w:spacing w:val="14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rPr>
          <w:w w:val="102"/>
        </w:rPr>
        <w:t xml:space="preserve">even </w:t>
      </w:r>
      <w:r>
        <w:t xml:space="preserve">negative </w:t>
      </w:r>
      <w:r>
        <w:rPr>
          <w:spacing w:val="7"/>
        </w:rPr>
        <w:t xml:space="preserve"> </w:t>
      </w:r>
      <w:r>
        <w:t xml:space="preserve">help, </w:t>
      </w:r>
      <w:r>
        <w:rPr>
          <w:spacing w:val="20"/>
        </w:rPr>
        <w:t xml:space="preserve"> </w:t>
      </w:r>
      <w:r>
        <w:t>if</w:t>
      </w:r>
      <w:r>
        <w:rPr>
          <w:spacing w:val="43"/>
        </w:rPr>
        <w:t xml:space="preserve"> </w:t>
      </w:r>
      <w:r>
        <w:t xml:space="preserve">it </w:t>
      </w:r>
      <w:r>
        <w:rPr>
          <w:spacing w:val="8"/>
        </w:rPr>
        <w:t xml:space="preserve"> </w:t>
      </w:r>
      <w:r>
        <w:t xml:space="preserve">is  the </w:t>
      </w:r>
      <w:r>
        <w:rPr>
          <w:spacing w:val="17"/>
        </w:rPr>
        <w:t xml:space="preserve"> </w:t>
      </w:r>
      <w:r>
        <w:t xml:space="preserve">only </w:t>
      </w:r>
      <w:r>
        <w:rPr>
          <w:spacing w:val="11"/>
        </w:rPr>
        <w:t xml:space="preserve"> </w:t>
      </w:r>
      <w:r>
        <w:t xml:space="preserve">provision. </w:t>
      </w:r>
      <w:r>
        <w:rPr>
          <w:spacing w:val="24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t xml:space="preserve">disease </w:t>
      </w:r>
      <w:r>
        <w:rPr>
          <w:spacing w:val="6"/>
        </w:rPr>
        <w:t xml:space="preserve"> </w:t>
      </w:r>
      <w:r>
        <w:t>is marked,</w:t>
      </w:r>
      <w:r>
        <w:rPr>
          <w:spacing w:val="23"/>
        </w:rPr>
        <w:t xml:space="preserve"> </w:t>
      </w:r>
      <w:r>
        <w:t>but</w:t>
      </w:r>
      <w:r>
        <w:rPr>
          <w:spacing w:val="17"/>
        </w:rPr>
        <w:t xml:space="preserve"> </w:t>
      </w:r>
      <w:r>
        <w:t>no</w:t>
      </w:r>
      <w:r>
        <w:rPr>
          <w:spacing w:val="11"/>
        </w:rPr>
        <w:t xml:space="preserve"> </w:t>
      </w:r>
      <w:r>
        <w:t>effort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made</w:t>
      </w:r>
      <w:r>
        <w:rPr>
          <w:spacing w:val="10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cure.</w:t>
      </w:r>
      <w:r>
        <w:rPr>
          <w:spacing w:val="17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disease</w:t>
      </w:r>
      <w:r>
        <w:rPr>
          <w:spacing w:val="3"/>
        </w:rPr>
        <w:t xml:space="preserve"> </w:t>
      </w:r>
      <w:r>
        <w:rPr>
          <w:w w:val="106"/>
        </w:rPr>
        <w:t xml:space="preserve">cannot </w:t>
      </w:r>
      <w:r>
        <w:t>be</w:t>
      </w:r>
      <w:r>
        <w:rPr>
          <w:spacing w:val="1"/>
        </w:rPr>
        <w:t xml:space="preserve"> </w:t>
      </w:r>
      <w:r>
        <w:t>healed</w:t>
      </w:r>
      <w:r>
        <w:rPr>
          <w:spacing w:val="1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policy</w:t>
      </w:r>
      <w:r>
        <w:rPr>
          <w:spacing w:val="2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refuses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principle</w:t>
      </w:r>
      <w:r>
        <w:rPr>
          <w:spacing w:val="2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w w:val="104"/>
        </w:rPr>
        <w:t xml:space="preserve">contemplate </w:t>
      </w:r>
      <w:r>
        <w:t>the</w:t>
      </w:r>
      <w:r>
        <w:rPr>
          <w:spacing w:val="19"/>
        </w:rPr>
        <w:t xml:space="preserve"> </w:t>
      </w:r>
      <w:r>
        <w:t>restoration</w:t>
      </w:r>
      <w:r>
        <w:rPr>
          <w:spacing w:val="4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healthy</w:t>
      </w:r>
      <w:r>
        <w:rPr>
          <w:spacing w:val="26"/>
        </w:rPr>
        <w:t xml:space="preserve"> </w:t>
      </w:r>
      <w:r>
        <w:rPr>
          <w:w w:val="101"/>
        </w:rPr>
        <w:t>activity.</w:t>
      </w:r>
    </w:p>
    <w:p w14:paraId="0CA4945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0DB8415" w14:textId="77777777" w:rsidR="00150366" w:rsidRDefault="00000000">
      <w:pPr>
        <w:spacing w:line="248" w:lineRule="auto"/>
        <w:ind w:left="119" w:right="85" w:firstLine="360"/>
        <w:jc w:val="both"/>
      </w:pPr>
      <w:r>
        <w:t>The</w:t>
      </w:r>
      <w:r>
        <w:rPr>
          <w:spacing w:val="9"/>
        </w:rPr>
        <w:t xml:space="preserve"> </w:t>
      </w:r>
      <w:r>
        <w:t>question</w:t>
      </w:r>
      <w:r>
        <w:rPr>
          <w:spacing w:val="34"/>
        </w:rPr>
        <w:t xml:space="preserve"> </w:t>
      </w:r>
      <w:r>
        <w:t>thus</w:t>
      </w:r>
      <w:r>
        <w:rPr>
          <w:spacing w:val="30"/>
        </w:rPr>
        <w:t xml:space="preserve"> </w:t>
      </w:r>
      <w:r>
        <w:t>resolves</w:t>
      </w:r>
      <w:r>
        <w:rPr>
          <w:spacing w:val="7"/>
        </w:rPr>
        <w:t xml:space="preserve"> </w:t>
      </w:r>
      <w:r>
        <w:t>itself into</w:t>
      </w:r>
      <w:r>
        <w:rPr>
          <w:spacing w:val="22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enquiry,</w:t>
      </w:r>
      <w:r>
        <w:rPr>
          <w:spacing w:val="26"/>
        </w:rPr>
        <w:t xml:space="preserve"> </w:t>
      </w:r>
      <w:r>
        <w:t>“How can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fullest</w:t>
      </w:r>
      <w:r>
        <w:rPr>
          <w:spacing w:val="15"/>
        </w:rPr>
        <w:t xml:space="preserve"> </w:t>
      </w:r>
      <w:r>
        <w:t>natural</w:t>
      </w:r>
      <w:r>
        <w:rPr>
          <w:spacing w:val="38"/>
        </w:rPr>
        <w:t xml:space="preserve"> </w:t>
      </w:r>
      <w:r>
        <w:t>use</w:t>
      </w:r>
      <w:r>
        <w:rPr>
          <w:spacing w:val="16"/>
        </w:rPr>
        <w:t xml:space="preserve"> </w:t>
      </w:r>
      <w:r>
        <w:t>of this</w:t>
      </w:r>
      <w:r>
        <w:rPr>
          <w:spacing w:val="22"/>
        </w:rPr>
        <w:t xml:space="preserve"> </w:t>
      </w:r>
      <w:r>
        <w:t>amorous</w:t>
      </w:r>
      <w:r>
        <w:rPr>
          <w:spacing w:val="33"/>
        </w:rPr>
        <w:t xml:space="preserve"> </w:t>
      </w:r>
      <w:r>
        <w:t>aptitude</w:t>
      </w:r>
      <w:r>
        <w:rPr>
          <w:spacing w:val="44"/>
        </w:rPr>
        <w:t xml:space="preserve"> </w:t>
      </w:r>
      <w:r>
        <w:rPr>
          <w:w w:val="102"/>
        </w:rPr>
        <w:t xml:space="preserve">be </w:t>
      </w:r>
      <w:r>
        <w:t>secured?”</w:t>
      </w:r>
      <w:r>
        <w:rPr>
          <w:spacing w:val="7"/>
        </w:rPr>
        <w:t xml:space="preserve"> </w:t>
      </w:r>
      <w:r>
        <w:t>Aesthetics does</w:t>
      </w:r>
      <w:r>
        <w:rPr>
          <w:spacing w:val="3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provide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answer.</w:t>
      </w:r>
      <w:r>
        <w:rPr>
          <w:spacing w:val="10"/>
        </w:rPr>
        <w:t xml:space="preserve"> </w:t>
      </w:r>
      <w:r>
        <w:rPr>
          <w:w w:val="101"/>
        </w:rPr>
        <w:t xml:space="preserve">Aesthetics </w:t>
      </w:r>
      <w:r>
        <w:t xml:space="preserve">cannot </w:t>
      </w:r>
      <w:r>
        <w:rPr>
          <w:spacing w:val="32"/>
        </w:rPr>
        <w:t xml:space="preserve"> </w:t>
      </w:r>
      <w:r>
        <w:t xml:space="preserve">overlook </w:t>
      </w:r>
      <w:r>
        <w:rPr>
          <w:spacing w:val="21"/>
        </w:rPr>
        <w:t xml:space="preserve"> </w:t>
      </w:r>
      <w:r>
        <w:t xml:space="preserve">or </w:t>
      </w:r>
      <w:r>
        <w:rPr>
          <w:spacing w:val="10"/>
        </w:rPr>
        <w:t xml:space="preserve"> </w:t>
      </w:r>
      <w:r>
        <w:t xml:space="preserve">heal </w:t>
      </w:r>
      <w:r>
        <w:rPr>
          <w:spacing w:val="10"/>
        </w:rPr>
        <w:t xml:space="preserve"> </w:t>
      </w:r>
      <w:r>
        <w:t xml:space="preserve">the </w:t>
      </w:r>
      <w:r>
        <w:rPr>
          <w:spacing w:val="17"/>
        </w:rPr>
        <w:t xml:space="preserve"> </w:t>
      </w:r>
      <w:r>
        <w:t xml:space="preserve">really  unwholesome </w:t>
      </w:r>
      <w:r>
        <w:rPr>
          <w:spacing w:val="44"/>
        </w:rPr>
        <w:t xml:space="preserve"> </w:t>
      </w:r>
      <w:r>
        <w:t xml:space="preserve">side </w:t>
      </w:r>
      <w:r>
        <w:rPr>
          <w:spacing w:val="6"/>
        </w:rPr>
        <w:t xml:space="preserve"> </w:t>
      </w:r>
      <w:r>
        <w:t>of the</w:t>
      </w:r>
      <w:r>
        <w:rPr>
          <w:spacing w:val="23"/>
        </w:rPr>
        <w:t xml:space="preserve"> </w:t>
      </w:r>
      <w:r>
        <w:t>mundane  principle</w:t>
      </w:r>
      <w:r>
        <w:rPr>
          <w:spacing w:val="34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only</w:t>
      </w:r>
      <w:r>
        <w:rPr>
          <w:spacing w:val="17"/>
        </w:rPr>
        <w:t xml:space="preserve"> </w:t>
      </w:r>
      <w:r>
        <w:t>subject</w:t>
      </w:r>
      <w:r>
        <w:rPr>
          <w:spacing w:val="29"/>
        </w:rPr>
        <w:t xml:space="preserve"> </w:t>
      </w:r>
      <w:r>
        <w:t>matter</w:t>
      </w:r>
      <w:r>
        <w:rPr>
          <w:spacing w:val="3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w w:val="104"/>
        </w:rPr>
        <w:t xml:space="preserve">its </w:t>
      </w:r>
      <w:r>
        <w:t>examination.</w:t>
      </w:r>
      <w:r>
        <w:rPr>
          <w:spacing w:val="4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ethical</w:t>
      </w:r>
      <w:r>
        <w:rPr>
          <w:spacing w:val="17"/>
        </w:rPr>
        <w:t xml:space="preserve"> </w:t>
      </w:r>
      <w:r>
        <w:t>answer,</w:t>
      </w:r>
      <w:r>
        <w:rPr>
          <w:spacing w:val="19"/>
        </w:rPr>
        <w:t xml:space="preserve"> </w:t>
      </w:r>
      <w:r>
        <w:t>which</w:t>
      </w:r>
      <w:r>
        <w:rPr>
          <w:spacing w:val="2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more</w:t>
      </w:r>
      <w:r>
        <w:rPr>
          <w:spacing w:val="17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w w:val="107"/>
        </w:rPr>
        <w:t xml:space="preserve">point </w:t>
      </w:r>
      <w:r>
        <w:t>in</w:t>
      </w:r>
      <w:r>
        <w:rPr>
          <w:spacing w:val="13"/>
        </w:rPr>
        <w:t xml:space="preserve"> </w:t>
      </w:r>
      <w:r>
        <w:t>one</w:t>
      </w:r>
      <w:r>
        <w:rPr>
          <w:spacing w:val="16"/>
        </w:rPr>
        <w:t xml:space="preserve"> </w:t>
      </w:r>
      <w:r>
        <w:t>respect,</w:t>
      </w:r>
      <w:r>
        <w:rPr>
          <w:spacing w:val="27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been</w:t>
      </w:r>
      <w:r>
        <w:rPr>
          <w:spacing w:val="17"/>
        </w:rPr>
        <w:t xml:space="preserve"> </w:t>
      </w:r>
      <w:r>
        <w:t>considered</w:t>
      </w:r>
      <w:r>
        <w:rPr>
          <w:spacing w:val="3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103"/>
        </w:rPr>
        <w:t>rejected.</w:t>
      </w:r>
    </w:p>
    <w:p w14:paraId="2066CF21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324F2FE" w14:textId="77777777" w:rsidR="00150366" w:rsidRDefault="00000000">
      <w:pPr>
        <w:spacing w:line="248" w:lineRule="auto"/>
        <w:ind w:left="119" w:right="85" w:firstLine="360"/>
        <w:jc w:val="both"/>
      </w:pPr>
      <w:r>
        <w:t>Medical</w:t>
      </w:r>
      <w:r>
        <w:rPr>
          <w:spacing w:val="-22"/>
        </w:rPr>
        <w:t xml:space="preserve"> </w:t>
      </w:r>
      <w:r>
        <w:t>science,</w:t>
      </w:r>
      <w:r>
        <w:rPr>
          <w:spacing w:val="-9"/>
        </w:rPr>
        <w:t xml:space="preserve"> </w:t>
      </w:r>
      <w:r>
        <w:t>biology</w:t>
      </w:r>
      <w:r>
        <w:rPr>
          <w:spacing w:val="-2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eugenics</w:t>
      </w:r>
      <w:r>
        <w:rPr>
          <w:spacing w:val="-8"/>
        </w:rPr>
        <w:t xml:space="preserve"> </w:t>
      </w:r>
      <w:r>
        <w:t>confine</w:t>
      </w:r>
      <w:r>
        <w:rPr>
          <w:spacing w:val="-4"/>
        </w:rPr>
        <w:t xml:space="preserve"> </w:t>
      </w:r>
      <w:r>
        <w:rPr>
          <w:w w:val="102"/>
        </w:rPr>
        <w:t xml:space="preserve">themselves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bodily</w:t>
      </w:r>
      <w:r>
        <w:rPr>
          <w:spacing w:val="14"/>
        </w:rPr>
        <w:t xml:space="preserve"> </w:t>
      </w:r>
      <w:r>
        <w:t>consequence</w:t>
      </w:r>
      <w:r>
        <w:rPr>
          <w:spacing w:val="4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principle</w:t>
      </w:r>
      <w:r>
        <w:rPr>
          <w:spacing w:val="3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amour</w:t>
      </w:r>
      <w:r>
        <w:rPr>
          <w:spacing w:val="30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rPr>
          <w:w w:val="107"/>
        </w:rPr>
        <w:t xml:space="preserve">the </w:t>
      </w:r>
      <w:r>
        <w:t>reaction  of</w:t>
      </w:r>
      <w:r>
        <w:rPr>
          <w:spacing w:val="19"/>
        </w:rPr>
        <w:t xml:space="preserve"> </w:t>
      </w:r>
      <w:r>
        <w:t>these</w:t>
      </w:r>
      <w:r>
        <w:rPr>
          <w:spacing w:val="41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 xml:space="preserve">mind. </w:t>
      </w:r>
      <w:r>
        <w:rPr>
          <w:spacing w:val="2"/>
        </w:rPr>
        <w:t xml:space="preserve"> </w:t>
      </w:r>
      <w:r>
        <w:t>They</w:t>
      </w:r>
      <w:r>
        <w:rPr>
          <w:spacing w:val="28"/>
        </w:rPr>
        <w:t xml:space="preserve"> </w:t>
      </w:r>
      <w:r>
        <w:t>also</w:t>
      </w:r>
      <w:r>
        <w:rPr>
          <w:spacing w:val="27"/>
        </w:rPr>
        <w:t xml:space="preserve"> </w:t>
      </w:r>
      <w:r>
        <w:t>cover</w:t>
      </w:r>
      <w:r>
        <w:rPr>
          <w:spacing w:val="29"/>
        </w:rPr>
        <w:t xml:space="preserve"> </w:t>
      </w:r>
      <w:r>
        <w:t xml:space="preserve">much </w:t>
      </w:r>
      <w:r>
        <w:rPr>
          <w:spacing w:val="1"/>
        </w:rPr>
        <w:t xml:space="preserve"> </w:t>
      </w:r>
      <w:r>
        <w:t>less ground</w:t>
      </w:r>
      <w:r>
        <w:rPr>
          <w:spacing w:val="36"/>
        </w:rPr>
        <w:t xml:space="preserve"> </w:t>
      </w:r>
      <w:r>
        <w:t>than</w:t>
      </w:r>
      <w:r>
        <w:rPr>
          <w:spacing w:val="30"/>
        </w:rPr>
        <w:t xml:space="preserve"> </w:t>
      </w:r>
      <w:r>
        <w:rPr>
          <w:w w:val="104"/>
        </w:rPr>
        <w:t>ethics.</w:t>
      </w:r>
    </w:p>
    <w:p w14:paraId="5B8AB11F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2B9CA99" w14:textId="77777777" w:rsidR="00150366" w:rsidRDefault="00000000">
      <w:pPr>
        <w:spacing w:line="248" w:lineRule="auto"/>
        <w:ind w:left="119" w:right="85" w:firstLine="360"/>
        <w:jc w:val="both"/>
      </w:pPr>
      <w:r>
        <w:t>The</w:t>
      </w:r>
      <w:r>
        <w:rPr>
          <w:spacing w:val="9"/>
        </w:rPr>
        <w:t xml:space="preserve"> </w:t>
      </w:r>
      <w:r>
        <w:t>positive</w:t>
      </w:r>
      <w:r>
        <w:rPr>
          <w:spacing w:val="13"/>
        </w:rPr>
        <w:t xml:space="preserve"> </w:t>
      </w:r>
      <w:r>
        <w:t>answer</w:t>
      </w:r>
      <w:r>
        <w:rPr>
          <w:spacing w:val="17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whole</w:t>
      </w:r>
      <w:r>
        <w:rPr>
          <w:spacing w:val="15"/>
        </w:rPr>
        <w:t xml:space="preserve"> </w:t>
      </w:r>
      <w:r>
        <w:t>issue</w:t>
      </w:r>
      <w:r>
        <w:rPr>
          <w:spacing w:val="8"/>
        </w:rPr>
        <w:t xml:space="preserve"> </w:t>
      </w:r>
      <w:r>
        <w:t>is given only</w:t>
      </w:r>
      <w:r>
        <w:rPr>
          <w:spacing w:val="11"/>
        </w:rPr>
        <w:t xml:space="preserve"> </w:t>
      </w:r>
      <w:r>
        <w:t xml:space="preserve">by </w:t>
      </w:r>
      <w:r>
        <w:rPr>
          <w:i/>
          <w:w w:val="94"/>
        </w:rPr>
        <w:t>Çrémad-Bhägavatam.</w:t>
      </w:r>
      <w:r>
        <w:rPr>
          <w:i/>
          <w:spacing w:val="-12"/>
          <w:w w:val="9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accepted</w:t>
      </w:r>
      <w:r>
        <w:rPr>
          <w:spacing w:val="7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explained</w:t>
      </w:r>
      <w:r>
        <w:rPr>
          <w:spacing w:val="9"/>
        </w:rPr>
        <w:t xml:space="preserve"> </w:t>
      </w:r>
      <w:r>
        <w:t xml:space="preserve">by </w:t>
      </w:r>
      <w:r>
        <w:rPr>
          <w:w w:val="78"/>
        </w:rPr>
        <w:t>Çré</w:t>
      </w:r>
      <w:r>
        <w:rPr>
          <w:spacing w:val="24"/>
          <w:w w:val="78"/>
        </w:rPr>
        <w:t xml:space="preserve"> </w:t>
      </w:r>
      <w:r>
        <w:t>Kåñëa</w:t>
      </w:r>
      <w:r>
        <w:rPr>
          <w:spacing w:val="-13"/>
        </w:rPr>
        <w:t xml:space="preserve"> </w:t>
      </w:r>
      <w:r>
        <w:t>Caitanya.</w:t>
      </w:r>
      <w:r>
        <w:rPr>
          <w:spacing w:val="28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answer</w:t>
      </w:r>
      <w:r>
        <w:rPr>
          <w:spacing w:val="29"/>
        </w:rPr>
        <w:t xml:space="preserve"> </w:t>
      </w:r>
      <w:r>
        <w:t>elucidated</w:t>
      </w:r>
      <w:r>
        <w:rPr>
          <w:spacing w:val="46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w w:val="103"/>
        </w:rPr>
        <w:t xml:space="preserve">teachings </w:t>
      </w:r>
      <w:r>
        <w:t>of</w:t>
      </w:r>
      <w:r>
        <w:rPr>
          <w:spacing w:val="-12"/>
        </w:rPr>
        <w:t xml:space="preserve"> </w:t>
      </w:r>
      <w:r>
        <w:rPr>
          <w:w w:val="78"/>
        </w:rPr>
        <w:t>Çré</w:t>
      </w:r>
      <w:r>
        <w:rPr>
          <w:spacing w:val="4"/>
          <w:w w:val="78"/>
        </w:rPr>
        <w:t xml:space="preserve"> </w:t>
      </w:r>
      <w:r>
        <w:rPr>
          <w:w w:val="95"/>
        </w:rPr>
        <w:t>Kåñëa</w:t>
      </w:r>
      <w:r>
        <w:rPr>
          <w:spacing w:val="-4"/>
          <w:w w:val="95"/>
        </w:rPr>
        <w:t xml:space="preserve"> </w:t>
      </w:r>
      <w:r>
        <w:t>Caitanya</w:t>
      </w:r>
      <w:r>
        <w:rPr>
          <w:spacing w:val="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prevented</w:t>
      </w:r>
      <w:r>
        <w:rPr>
          <w:spacing w:val="25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 xml:space="preserve">being </w:t>
      </w:r>
      <w:r>
        <w:rPr>
          <w:w w:val="105"/>
        </w:rPr>
        <w:t xml:space="preserve">misunderstood </w:t>
      </w:r>
      <w:r>
        <w:t>by</w:t>
      </w:r>
      <w:r>
        <w:rPr>
          <w:spacing w:val="2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t>own</w:t>
      </w:r>
      <w:r>
        <w:rPr>
          <w:spacing w:val="16"/>
        </w:rPr>
        <w:t xml:space="preserve"> </w:t>
      </w:r>
      <w:r>
        <w:t>illustrative</w:t>
      </w:r>
      <w:r>
        <w:rPr>
          <w:spacing w:val="28"/>
        </w:rPr>
        <w:t xml:space="preserve"> </w:t>
      </w:r>
      <w:r>
        <w:rPr>
          <w:w w:val="103"/>
        </w:rPr>
        <w:t>career.</w:t>
      </w:r>
    </w:p>
    <w:p w14:paraId="5C9E55B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14AB9A0" w14:textId="77777777" w:rsidR="00150366" w:rsidRDefault="00000000">
      <w:pPr>
        <w:spacing w:line="248" w:lineRule="auto"/>
        <w:ind w:left="119" w:right="85" w:firstLine="360"/>
        <w:jc w:val="both"/>
      </w:pPr>
      <w:r>
        <w:t xml:space="preserve">Any  person </w:t>
      </w:r>
      <w:r>
        <w:rPr>
          <w:spacing w:val="37"/>
        </w:rPr>
        <w:t xml:space="preserve"> </w:t>
      </w:r>
      <w:r>
        <w:t xml:space="preserve">who </w:t>
      </w:r>
      <w:r>
        <w:rPr>
          <w:spacing w:val="24"/>
        </w:rPr>
        <w:t xml:space="preserve"> </w:t>
      </w:r>
      <w:r>
        <w:t xml:space="preserve">has </w:t>
      </w:r>
      <w:r>
        <w:rPr>
          <w:spacing w:val="21"/>
        </w:rPr>
        <w:t xml:space="preserve"> </w:t>
      </w:r>
      <w:r>
        <w:t xml:space="preserve">taken </w:t>
      </w:r>
      <w:r>
        <w:rPr>
          <w:spacing w:val="36"/>
        </w:rPr>
        <w:t xml:space="preserve"> </w:t>
      </w:r>
      <w:r>
        <w:t xml:space="preserve">the </w:t>
      </w:r>
      <w:r>
        <w:rPr>
          <w:spacing w:val="27"/>
        </w:rPr>
        <w:t xml:space="preserve"> </w:t>
      </w:r>
      <w:r>
        <w:t xml:space="preserve">trouble </w:t>
      </w:r>
      <w:r>
        <w:rPr>
          <w:spacing w:val="44"/>
        </w:rPr>
        <w:t xml:space="preserve"> </w:t>
      </w:r>
      <w:r>
        <w:t xml:space="preserve">to </w:t>
      </w:r>
      <w:r>
        <w:rPr>
          <w:spacing w:val="21"/>
        </w:rPr>
        <w:t xml:space="preserve"> </w:t>
      </w:r>
      <w:r>
        <w:t xml:space="preserve">read </w:t>
      </w:r>
      <w:r>
        <w:rPr>
          <w:spacing w:val="24"/>
        </w:rPr>
        <w:t xml:space="preserve"> </w:t>
      </w:r>
      <w:r>
        <w:rPr>
          <w:w w:val="107"/>
        </w:rPr>
        <w:t xml:space="preserve">the </w:t>
      </w:r>
      <w:r>
        <w:t>accounts</w:t>
      </w:r>
      <w:r>
        <w:rPr>
          <w:spacing w:val="37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career</w:t>
      </w:r>
      <w:r>
        <w:rPr>
          <w:spacing w:val="2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w w:val="78"/>
        </w:rPr>
        <w:t>Çré</w:t>
      </w:r>
      <w:r>
        <w:rPr>
          <w:spacing w:val="20"/>
          <w:w w:val="78"/>
        </w:rPr>
        <w:t xml:space="preserve"> </w:t>
      </w:r>
      <w:r>
        <w:t>Kåñëa</w:t>
      </w:r>
      <w:r>
        <w:rPr>
          <w:spacing w:val="-17"/>
        </w:rPr>
        <w:t xml:space="preserve"> </w:t>
      </w:r>
      <w:r>
        <w:t>Caitanya,</w:t>
      </w:r>
      <w:r>
        <w:rPr>
          <w:spacing w:val="24"/>
        </w:rPr>
        <w:t xml:space="preserve"> </w:t>
      </w:r>
      <w:r>
        <w:t>penned</w:t>
      </w:r>
      <w:r>
        <w:rPr>
          <w:spacing w:val="44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His associates</w:t>
      </w:r>
      <w:r>
        <w:rPr>
          <w:spacing w:val="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their</w:t>
      </w:r>
      <w:r>
        <w:rPr>
          <w:spacing w:val="22"/>
        </w:rPr>
        <w:t xml:space="preserve"> </w:t>
      </w:r>
      <w:r>
        <w:t>spiritual</w:t>
      </w:r>
      <w:r>
        <w:rPr>
          <w:spacing w:val="29"/>
        </w:rPr>
        <w:t xml:space="preserve"> </w:t>
      </w:r>
      <w:r>
        <w:t>successors,</w:t>
      </w:r>
      <w:r>
        <w:rPr>
          <w:spacing w:val="14"/>
        </w:rPr>
        <w:t xml:space="preserve"> </w:t>
      </w:r>
      <w:r>
        <w:t>must</w:t>
      </w:r>
      <w:r>
        <w:rPr>
          <w:spacing w:val="20"/>
        </w:rPr>
        <w:t xml:space="preserve"> </w:t>
      </w:r>
      <w:r>
        <w:t>be struck</w:t>
      </w:r>
      <w:r>
        <w:rPr>
          <w:spacing w:val="26"/>
        </w:rPr>
        <w:t xml:space="preserve"> </w:t>
      </w:r>
      <w:r>
        <w:rPr>
          <w:w w:val="105"/>
        </w:rPr>
        <w:t xml:space="preserve">with </w:t>
      </w:r>
      <w:r>
        <w:t>the</w:t>
      </w:r>
      <w:r>
        <w:rPr>
          <w:spacing w:val="8"/>
        </w:rPr>
        <w:t xml:space="preserve"> </w:t>
      </w:r>
      <w:r>
        <w:t>total</w:t>
      </w:r>
      <w:r>
        <w:rPr>
          <w:spacing w:val="9"/>
        </w:rPr>
        <w:t xml:space="preserve"> </w:t>
      </w:r>
      <w:r>
        <w:t>absence</w:t>
      </w:r>
      <w:r>
        <w:rPr>
          <w:spacing w:val="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erotic</w:t>
      </w:r>
      <w:r>
        <w:rPr>
          <w:spacing w:val="9"/>
        </w:rPr>
        <w:t xml:space="preserve"> </w:t>
      </w:r>
      <w:r>
        <w:t>element</w:t>
      </w:r>
      <w:r>
        <w:rPr>
          <w:spacing w:val="16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His</w:t>
      </w:r>
      <w:r>
        <w:rPr>
          <w:spacing w:val="-9"/>
        </w:rPr>
        <w:t xml:space="preserve"> </w:t>
      </w:r>
      <w:r>
        <w:t>career.</w:t>
      </w:r>
      <w:r>
        <w:rPr>
          <w:spacing w:val="7"/>
        </w:rPr>
        <w:t xml:space="preserve"> </w:t>
      </w:r>
      <w:r>
        <w:rPr>
          <w:w w:val="78"/>
        </w:rPr>
        <w:t>Çré</w:t>
      </w:r>
      <w:r>
        <w:rPr>
          <w:spacing w:val="2"/>
          <w:w w:val="78"/>
        </w:rPr>
        <w:t xml:space="preserve"> </w:t>
      </w:r>
      <w:r>
        <w:t>Kåñëa Caitanya</w:t>
      </w:r>
      <w:r>
        <w:rPr>
          <w:spacing w:val="19"/>
        </w:rPr>
        <w:t xml:space="preserve"> </w:t>
      </w:r>
      <w:r>
        <w:t>never</w:t>
      </w:r>
      <w:r>
        <w:rPr>
          <w:spacing w:val="18"/>
        </w:rPr>
        <w:t xml:space="preserve"> </w:t>
      </w:r>
      <w:r>
        <w:t>mixed</w:t>
      </w:r>
      <w:r>
        <w:rPr>
          <w:spacing w:val="20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women</w:t>
      </w:r>
      <w:r>
        <w:rPr>
          <w:spacing w:val="23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footing</w:t>
      </w:r>
      <w:r>
        <w:rPr>
          <w:spacing w:val="17"/>
        </w:rPr>
        <w:t xml:space="preserve"> </w:t>
      </w:r>
      <w:r>
        <w:t xml:space="preserve">of </w:t>
      </w:r>
      <w:r>
        <w:rPr>
          <w:w w:val="103"/>
        </w:rPr>
        <w:t xml:space="preserve">sexual </w:t>
      </w:r>
      <w:r>
        <w:t>intimacy.</w:t>
      </w:r>
      <w:r>
        <w:rPr>
          <w:spacing w:val="34"/>
        </w:rPr>
        <w:t xml:space="preserve"> </w:t>
      </w:r>
      <w:r>
        <w:t>His</w:t>
      </w:r>
      <w:r>
        <w:rPr>
          <w:spacing w:val="12"/>
        </w:rPr>
        <w:t xml:space="preserve"> </w:t>
      </w:r>
      <w:r>
        <w:t>conduct</w:t>
      </w:r>
      <w:r>
        <w:rPr>
          <w:spacing w:val="50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 xml:space="preserve">disappointing </w:t>
      </w:r>
      <w:r>
        <w:rPr>
          <w:spacing w:val="6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those</w:t>
      </w:r>
      <w:r>
        <w:rPr>
          <w:spacing w:val="33"/>
        </w:rPr>
        <w:t xml:space="preserve"> </w:t>
      </w:r>
      <w:r>
        <w:t>who</w:t>
      </w:r>
      <w:r>
        <w:rPr>
          <w:spacing w:val="26"/>
        </w:rPr>
        <w:t xml:space="preserve"> </w:t>
      </w:r>
      <w:r>
        <w:rPr>
          <w:w w:val="103"/>
        </w:rPr>
        <w:t xml:space="preserve">expect </w:t>
      </w:r>
      <w:r>
        <w:t>to</w:t>
      </w:r>
      <w:r>
        <w:rPr>
          <w:spacing w:val="16"/>
        </w:rPr>
        <w:t xml:space="preserve"> </w:t>
      </w:r>
      <w:r>
        <w:t>find</w:t>
      </w:r>
      <w:r>
        <w:rPr>
          <w:spacing w:val="1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rich</w:t>
      </w:r>
      <w:r>
        <w:rPr>
          <w:spacing w:val="24"/>
        </w:rPr>
        <w:t xml:space="preserve"> </w:t>
      </w:r>
      <w:r>
        <w:t>harvest</w:t>
      </w:r>
      <w:r>
        <w:rPr>
          <w:spacing w:val="22"/>
        </w:rPr>
        <w:t xml:space="preserve"> </w:t>
      </w:r>
      <w:r>
        <w:t>of erotic</w:t>
      </w:r>
      <w:r>
        <w:rPr>
          <w:spacing w:val="23"/>
        </w:rPr>
        <w:t xml:space="preserve"> </w:t>
      </w:r>
      <w:r>
        <w:t>activities</w:t>
      </w:r>
      <w:r>
        <w:rPr>
          <w:spacing w:val="12"/>
        </w:rPr>
        <w:t xml:space="preserve"> </w:t>
      </w:r>
      <w:r>
        <w:t>because</w:t>
      </w:r>
      <w:r>
        <w:rPr>
          <w:spacing w:val="18"/>
        </w:rPr>
        <w:t xml:space="preserve"> </w:t>
      </w:r>
      <w:r>
        <w:t>He</w:t>
      </w:r>
      <w:r>
        <w:rPr>
          <w:spacing w:val="5"/>
        </w:rPr>
        <w:t xml:space="preserve"> </w:t>
      </w:r>
      <w:r>
        <w:t>was</w:t>
      </w:r>
      <w:r>
        <w:rPr>
          <w:spacing w:val="5"/>
        </w:rPr>
        <w:t xml:space="preserve"> </w:t>
      </w:r>
      <w:r>
        <w:rPr>
          <w:w w:val="107"/>
        </w:rPr>
        <w:t xml:space="preserve">the </w:t>
      </w:r>
      <w:r>
        <w:t>supreme</w:t>
      </w:r>
      <w:r>
        <w:rPr>
          <w:spacing w:val="36"/>
        </w:rPr>
        <w:t xml:space="preserve"> </w:t>
      </w:r>
      <w:r>
        <w:t>teacher</w:t>
      </w:r>
      <w:r>
        <w:rPr>
          <w:spacing w:val="2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amorous</w:t>
      </w:r>
      <w:r>
        <w:rPr>
          <w:spacing w:val="30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101"/>
        </w:rPr>
        <w:t>Divinity.</w:t>
      </w:r>
    </w:p>
    <w:p w14:paraId="6AC003C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35E6653" w14:textId="77777777" w:rsidR="00150366" w:rsidRDefault="00000000">
      <w:pPr>
        <w:spacing w:line="248" w:lineRule="auto"/>
        <w:ind w:left="119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lastRenderedPageBreak/>
        <w:t>In</w:t>
      </w:r>
      <w:r>
        <w:rPr>
          <w:spacing w:val="7"/>
        </w:rPr>
        <w:t xml:space="preserve"> </w:t>
      </w:r>
      <w:r>
        <w:t>our</w:t>
      </w:r>
      <w:r>
        <w:rPr>
          <w:spacing w:val="19"/>
        </w:rPr>
        <w:t xml:space="preserve"> </w:t>
      </w:r>
      <w:r>
        <w:t>present</w:t>
      </w:r>
      <w:r>
        <w:rPr>
          <w:spacing w:val="26"/>
        </w:rPr>
        <w:t xml:space="preserve"> </w:t>
      </w:r>
      <w:r>
        <w:t>sinful</w:t>
      </w:r>
      <w:r>
        <w:rPr>
          <w:spacing w:val="11"/>
        </w:rPr>
        <w:t xml:space="preserve"> </w:t>
      </w:r>
      <w:r>
        <w:t>state,</w:t>
      </w:r>
      <w:r>
        <w:rPr>
          <w:spacing w:val="14"/>
        </w:rPr>
        <w:t xml:space="preserve"> </w:t>
      </w:r>
      <w:r>
        <w:t>sex suggests</w:t>
      </w:r>
      <w:r>
        <w:rPr>
          <w:spacing w:val="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idea</w:t>
      </w:r>
      <w:r>
        <w:rPr>
          <w:spacing w:val="4"/>
        </w:rPr>
        <w:t xml:space="preserve"> </w:t>
      </w:r>
      <w:r>
        <w:t xml:space="preserve">of sensuous </w:t>
      </w:r>
      <w:r>
        <w:rPr>
          <w:spacing w:val="42"/>
        </w:rPr>
        <w:t xml:space="preserve"> </w:t>
      </w:r>
      <w:r>
        <w:t xml:space="preserve">impurity </w:t>
      </w:r>
      <w:r>
        <w:rPr>
          <w:spacing w:val="40"/>
        </w:rPr>
        <w:t xml:space="preserve"> </w:t>
      </w:r>
      <w:r>
        <w:t xml:space="preserve">because </w:t>
      </w:r>
      <w:r>
        <w:rPr>
          <w:spacing w:val="19"/>
        </w:rPr>
        <w:t xml:space="preserve"> </w:t>
      </w:r>
      <w:r>
        <w:t xml:space="preserve">our </w:t>
      </w:r>
      <w:r>
        <w:rPr>
          <w:spacing w:val="27"/>
        </w:rPr>
        <w:t xml:space="preserve"> </w:t>
      </w:r>
      <w:r>
        <w:t xml:space="preserve">present </w:t>
      </w:r>
      <w:r>
        <w:rPr>
          <w:spacing w:val="35"/>
        </w:rPr>
        <w:t xml:space="preserve"> </w:t>
      </w:r>
      <w:r>
        <w:t>self</w:t>
      </w:r>
      <w:r>
        <w:rPr>
          <w:spacing w:val="47"/>
        </w:rPr>
        <w:t xml:space="preserve"> </w:t>
      </w:r>
      <w:r>
        <w:t xml:space="preserve">is </w:t>
      </w:r>
      <w:r>
        <w:rPr>
          <w:spacing w:val="6"/>
        </w:rPr>
        <w:t xml:space="preserve"> </w:t>
      </w:r>
      <w:r>
        <w:rPr>
          <w:w w:val="105"/>
        </w:rPr>
        <w:t>sensuous.</w:t>
      </w:r>
    </w:p>
    <w:p w14:paraId="3788675A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06F1C270" w14:textId="77777777" w:rsidR="00150366" w:rsidRDefault="00150366">
      <w:pPr>
        <w:spacing w:line="200" w:lineRule="exact"/>
      </w:pPr>
    </w:p>
    <w:p w14:paraId="03BCF4E5" w14:textId="77777777" w:rsidR="00150366" w:rsidRDefault="00000000">
      <w:pPr>
        <w:spacing w:before="29" w:line="251" w:lineRule="auto"/>
        <w:ind w:left="120" w:right="84"/>
        <w:jc w:val="both"/>
      </w:pPr>
      <w:r>
        <w:t>The</w:t>
      </w:r>
      <w:r>
        <w:rPr>
          <w:spacing w:val="25"/>
        </w:rPr>
        <w:t xml:space="preserve"> </w:t>
      </w:r>
      <w:r>
        <w:t>sense</w:t>
      </w:r>
      <w:r>
        <w:rPr>
          <w:spacing w:val="25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impurity  is</w:t>
      </w:r>
      <w:r>
        <w:rPr>
          <w:spacing w:val="16"/>
        </w:rPr>
        <w:t xml:space="preserve"> </w:t>
      </w:r>
      <w:r>
        <w:t>really</w:t>
      </w:r>
      <w:r>
        <w:rPr>
          <w:spacing w:val="16"/>
        </w:rPr>
        <w:t xml:space="preserve"> </w:t>
      </w:r>
      <w:r>
        <w:t xml:space="preserve">nothing </w:t>
      </w:r>
      <w:r>
        <w:rPr>
          <w:spacing w:val="3"/>
        </w:rPr>
        <w:t xml:space="preserve"> </w:t>
      </w:r>
      <w:r>
        <w:t>but</w:t>
      </w:r>
      <w:r>
        <w:rPr>
          <w:spacing w:val="3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w w:val="104"/>
        </w:rPr>
        <w:t xml:space="preserve">incongruity </w:t>
      </w:r>
      <w:r>
        <w:t>of</w:t>
      </w:r>
      <w:r>
        <w:rPr>
          <w:spacing w:val="39"/>
        </w:rPr>
        <w:t xml:space="preserve"> </w:t>
      </w:r>
      <w:r>
        <w:t xml:space="preserve">any  material, </w:t>
      </w:r>
      <w:r>
        <w:rPr>
          <w:spacing w:val="15"/>
        </w:rPr>
        <w:t xml:space="preserve"> </w:t>
      </w:r>
      <w:r>
        <w:t xml:space="preserve">limited, </w:t>
      </w:r>
      <w:r>
        <w:rPr>
          <w:spacing w:val="19"/>
        </w:rPr>
        <w:t xml:space="preserve"> </w:t>
      </w:r>
      <w:r>
        <w:t xml:space="preserve">unconscious </w:t>
      </w:r>
      <w:r>
        <w:rPr>
          <w:spacing w:val="44"/>
        </w:rPr>
        <w:t xml:space="preserve"> </w:t>
      </w:r>
      <w:r>
        <w:t xml:space="preserve">substance </w:t>
      </w:r>
      <w:r>
        <w:rPr>
          <w:spacing w:val="25"/>
        </w:rPr>
        <w:t xml:space="preserve"> </w:t>
      </w:r>
      <w:r>
        <w:t xml:space="preserve">with </w:t>
      </w:r>
      <w:r>
        <w:rPr>
          <w:spacing w:val="12"/>
        </w:rPr>
        <w:t xml:space="preserve"> </w:t>
      </w:r>
      <w:r>
        <w:rPr>
          <w:w w:val="107"/>
        </w:rPr>
        <w:t xml:space="preserve">the </w:t>
      </w:r>
      <w:r>
        <w:t xml:space="preserve">nature </w:t>
      </w:r>
      <w:r>
        <w:rPr>
          <w:spacing w:val="1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the  human </w:t>
      </w:r>
      <w:r>
        <w:rPr>
          <w:spacing w:val="21"/>
        </w:rPr>
        <w:t xml:space="preserve"> </w:t>
      </w:r>
      <w:r>
        <w:t>soul.</w:t>
      </w:r>
      <w:r>
        <w:rPr>
          <w:spacing w:val="48"/>
        </w:rPr>
        <w:t xml:space="preserve"> </w:t>
      </w:r>
      <w:r>
        <w:rPr>
          <w:spacing w:val="-14"/>
        </w:rPr>
        <w:t>W</w:t>
      </w:r>
      <w:r>
        <w:t>e</w:t>
      </w:r>
      <w:r>
        <w:rPr>
          <w:spacing w:val="37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 xml:space="preserve">not </w:t>
      </w:r>
      <w:r>
        <w:rPr>
          <w:spacing w:val="3"/>
        </w:rPr>
        <w:t xml:space="preserve"> </w:t>
      </w:r>
      <w:r>
        <w:t>on</w:t>
      </w:r>
      <w:r>
        <w:rPr>
          <w:spacing w:val="47"/>
        </w:rPr>
        <w:t xml:space="preserve"> </w:t>
      </w:r>
      <w:r>
        <w:t>the  same</w:t>
      </w:r>
      <w:r>
        <w:rPr>
          <w:spacing w:val="37"/>
        </w:rPr>
        <w:t xml:space="preserve"> </w:t>
      </w:r>
      <w:r>
        <w:rPr>
          <w:w w:val="104"/>
        </w:rPr>
        <w:t xml:space="preserve">plane </w:t>
      </w:r>
      <w:r>
        <w:t>with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object</w:t>
      </w:r>
      <w:r>
        <w:rPr>
          <w:spacing w:val="1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our</w:t>
      </w:r>
      <w:r>
        <w:rPr>
          <w:spacing w:val="20"/>
        </w:rPr>
        <w:t xml:space="preserve"> </w:t>
      </w:r>
      <w:r>
        <w:t>thoughts,</w:t>
      </w:r>
      <w:r>
        <w:rPr>
          <w:spacing w:val="43"/>
        </w:rPr>
        <w:t xml:space="preserve"> </w:t>
      </w:r>
      <w:r>
        <w:t>but</w:t>
      </w:r>
      <w:r>
        <w:rPr>
          <w:spacing w:val="19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yoked</w:t>
      </w:r>
      <w:r>
        <w:rPr>
          <w:spacing w:val="1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w w:val="104"/>
        </w:rPr>
        <w:t xml:space="preserve">most </w:t>
      </w:r>
      <w:r>
        <w:rPr>
          <w:w w:val="108"/>
        </w:rPr>
        <w:t>unnatural</w:t>
      </w:r>
      <w:r>
        <w:rPr>
          <w:spacing w:val="29"/>
          <w:w w:val="108"/>
        </w:rPr>
        <w:t xml:space="preserve"> </w:t>
      </w:r>
      <w:r>
        <w:t>way.</w:t>
      </w:r>
      <w:r>
        <w:rPr>
          <w:spacing w:val="29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 xml:space="preserve">longing </w:t>
      </w:r>
      <w:r>
        <w:rPr>
          <w:spacing w:val="1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the  feeling</w:t>
      </w:r>
      <w:r>
        <w:rPr>
          <w:spacing w:val="33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impurity </w:t>
      </w:r>
      <w:r>
        <w:rPr>
          <w:spacing w:val="17"/>
        </w:rPr>
        <w:t xml:space="preserve"> </w:t>
      </w:r>
      <w:r>
        <w:rPr>
          <w:w w:val="106"/>
        </w:rPr>
        <w:t xml:space="preserve">or </w:t>
      </w:r>
      <w:r>
        <w:t>repugnance.</w:t>
      </w:r>
      <w:r>
        <w:rPr>
          <w:spacing w:val="32"/>
        </w:rPr>
        <w:t xml:space="preserve"> </w:t>
      </w:r>
      <w:r>
        <w:t>So</w:t>
      </w:r>
      <w:r>
        <w:rPr>
          <w:spacing w:val="-20"/>
        </w:rPr>
        <w:t xml:space="preserve"> </w:t>
      </w:r>
      <w:r>
        <w:t>long</w:t>
      </w:r>
      <w:r>
        <w:rPr>
          <w:spacing w:val="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continue</w:t>
      </w:r>
      <w:r>
        <w:rPr>
          <w:spacing w:val="3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look</w:t>
      </w:r>
      <w:r>
        <w:rPr>
          <w:spacing w:val="7"/>
        </w:rPr>
        <w:t xml:space="preserve"> </w:t>
      </w:r>
      <w:r>
        <w:t>upon</w:t>
      </w:r>
      <w:r>
        <w:rPr>
          <w:spacing w:val="25"/>
        </w:rPr>
        <w:t xml:space="preserve"> </w:t>
      </w:r>
      <w:r>
        <w:t>sex</w:t>
      </w:r>
      <w:r>
        <w:rPr>
          <w:spacing w:val="-4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rPr>
          <w:w w:val="106"/>
        </w:rPr>
        <w:t xml:space="preserve">an </w:t>
      </w:r>
      <w:r>
        <w:t>eye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longing</w:t>
      </w:r>
      <w:r>
        <w:rPr>
          <w:spacing w:val="19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</w:t>
      </w:r>
      <w:r>
        <w:rPr>
          <w:spacing w:val="12"/>
        </w:rPr>
        <w:t xml:space="preserve"> </w:t>
      </w:r>
      <w:r>
        <w:t>never</w:t>
      </w:r>
      <w:r>
        <w:rPr>
          <w:spacing w:val="14"/>
        </w:rPr>
        <w:t xml:space="preserve"> </w:t>
      </w:r>
      <w:r>
        <w:t>think</w:t>
      </w:r>
      <w:r>
        <w:rPr>
          <w:spacing w:val="3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other</w:t>
      </w:r>
      <w:r>
        <w:rPr>
          <w:spacing w:val="30"/>
        </w:rPr>
        <w:t xml:space="preserve"> </w:t>
      </w:r>
      <w:r>
        <w:t>way.</w:t>
      </w:r>
      <w:r>
        <w:rPr>
          <w:spacing w:val="-3"/>
        </w:rPr>
        <w:t xml:space="preserve"> </w:t>
      </w:r>
      <w:r>
        <w:t>But this</w:t>
      </w:r>
      <w:r>
        <w:rPr>
          <w:spacing w:val="22"/>
        </w:rPr>
        <w:t xml:space="preserve"> </w:t>
      </w:r>
      <w:r>
        <w:t>longing</w:t>
      </w:r>
      <w:r>
        <w:rPr>
          <w:spacing w:val="23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also</w:t>
      </w:r>
      <w:r>
        <w:rPr>
          <w:spacing w:val="8"/>
        </w:rPr>
        <w:t xml:space="preserve"> </w:t>
      </w:r>
      <w:r>
        <w:t>part</w:t>
      </w:r>
      <w:r>
        <w:rPr>
          <w:spacing w:val="27"/>
        </w:rPr>
        <w:t xml:space="preserve"> </w:t>
      </w:r>
      <w:r>
        <w:t>of our</w:t>
      </w:r>
      <w:r>
        <w:rPr>
          <w:spacing w:val="26"/>
        </w:rPr>
        <w:t xml:space="preserve"> </w:t>
      </w:r>
      <w:r>
        <w:t>present</w:t>
      </w:r>
      <w:r>
        <w:rPr>
          <w:spacing w:val="34"/>
        </w:rPr>
        <w:t xml:space="preserve"> </w:t>
      </w:r>
      <w:r>
        <w:t>acquired</w:t>
      </w:r>
      <w:r>
        <w:rPr>
          <w:spacing w:val="33"/>
        </w:rPr>
        <w:t xml:space="preserve"> </w:t>
      </w:r>
      <w:r>
        <w:t>nature</w:t>
      </w:r>
      <w:r>
        <w:rPr>
          <w:spacing w:val="40"/>
        </w:rPr>
        <w:t xml:space="preserve"> </w:t>
      </w:r>
      <w:r>
        <w:rPr>
          <w:w w:val="106"/>
        </w:rPr>
        <w:t xml:space="preserve">and </w:t>
      </w:r>
      <w:r>
        <w:t>cannot</w:t>
      </w:r>
      <w:r>
        <w:rPr>
          <w:spacing w:val="37"/>
        </w:rPr>
        <w:t xml:space="preserve"> </w:t>
      </w:r>
      <w:r>
        <w:t>leave</w:t>
      </w:r>
      <w:r>
        <w:rPr>
          <w:spacing w:val="1"/>
        </w:rPr>
        <w:t xml:space="preserve"> </w:t>
      </w:r>
      <w:r>
        <w:t>us</w:t>
      </w:r>
      <w:r>
        <w:rPr>
          <w:spacing w:val="16"/>
        </w:rPr>
        <w:t xml:space="preserve"> </w:t>
      </w:r>
      <w:r>
        <w:t>until</w:t>
      </w:r>
      <w:r>
        <w:rPr>
          <w:spacing w:val="34"/>
        </w:rPr>
        <w:t xml:space="preserve"> </w:t>
      </w:r>
      <w:r>
        <w:t>we</w:t>
      </w:r>
      <w:r>
        <w:rPr>
          <w:spacing w:val="5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rid</w:t>
      </w:r>
      <w:r>
        <w:rPr>
          <w:spacing w:val="18"/>
        </w:rPr>
        <w:t xml:space="preserve"> </w:t>
      </w:r>
      <w:r>
        <w:t>ourselves</w:t>
      </w:r>
      <w:r>
        <w:rPr>
          <w:spacing w:val="20"/>
        </w:rPr>
        <w:t xml:space="preserve"> </w:t>
      </w:r>
      <w:r>
        <w:t>of this</w:t>
      </w:r>
      <w:r>
        <w:rPr>
          <w:spacing w:val="22"/>
        </w:rPr>
        <w:t xml:space="preserve"> </w:t>
      </w:r>
      <w:r>
        <w:rPr>
          <w:w w:val="103"/>
        </w:rPr>
        <w:t xml:space="preserve">secondary </w:t>
      </w:r>
      <w:r>
        <w:t>nature  itself.</w:t>
      </w:r>
      <w:r>
        <w:rPr>
          <w:spacing w:val="15"/>
        </w:rPr>
        <w:t xml:space="preserve"> </w:t>
      </w:r>
      <w:r>
        <w:rPr>
          <w:spacing w:val="-6"/>
        </w:rPr>
        <w:t>W</w:t>
      </w:r>
      <w:r>
        <w:t>ith</w:t>
      </w:r>
      <w:r>
        <w:rPr>
          <w:spacing w:val="38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reform</w:t>
      </w:r>
      <w:r>
        <w:rPr>
          <w:spacing w:val="3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nature  our</w:t>
      </w:r>
      <w:r>
        <w:rPr>
          <w:spacing w:val="36"/>
        </w:rPr>
        <w:t xml:space="preserve"> </w:t>
      </w:r>
      <w:r>
        <w:t>relation</w:t>
      </w:r>
      <w:r>
        <w:rPr>
          <w:spacing w:val="4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w w:val="107"/>
        </w:rPr>
        <w:t xml:space="preserve">the </w:t>
      </w:r>
      <w:r>
        <w:t xml:space="preserve">principle </w:t>
      </w:r>
      <w:r>
        <w:rPr>
          <w:spacing w:val="6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sex</w:t>
      </w:r>
      <w:r>
        <w:rPr>
          <w:spacing w:val="31"/>
        </w:rPr>
        <w:t xml:space="preserve"> </w:t>
      </w:r>
      <w:r>
        <w:t>also</w:t>
      </w:r>
      <w:r>
        <w:rPr>
          <w:spacing w:val="31"/>
        </w:rPr>
        <w:t xml:space="preserve"> </w:t>
      </w:r>
      <w:r>
        <w:t xml:space="preserve">undergoes </w:t>
      </w:r>
      <w:r>
        <w:rPr>
          <w:spacing w:val="11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 xml:space="preserve">complete  </w:t>
      </w:r>
      <w:r>
        <w:rPr>
          <w:w w:val="105"/>
        </w:rPr>
        <w:t xml:space="preserve">transformation </w:t>
      </w:r>
      <w:r>
        <w:t>that</w:t>
      </w:r>
      <w:r>
        <w:rPr>
          <w:spacing w:val="22"/>
        </w:rPr>
        <w:t xml:space="preserve"> </w:t>
      </w:r>
      <w:r>
        <w:t>is, however,</w:t>
      </w:r>
      <w:r>
        <w:rPr>
          <w:spacing w:val="13"/>
        </w:rPr>
        <w:t xml:space="preserve"> </w:t>
      </w:r>
      <w:r>
        <w:t>otherwise</w:t>
      </w:r>
      <w:r>
        <w:rPr>
          <w:spacing w:val="21"/>
        </w:rPr>
        <w:t xml:space="preserve"> </w:t>
      </w:r>
      <w:r>
        <w:t xml:space="preserve">incomprehensible </w:t>
      </w:r>
      <w:r>
        <w:rPr>
          <w:spacing w:val="5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our</w:t>
      </w:r>
      <w:r>
        <w:rPr>
          <w:spacing w:val="20"/>
        </w:rPr>
        <w:t xml:space="preserve"> </w:t>
      </w:r>
      <w:r>
        <w:rPr>
          <w:w w:val="105"/>
        </w:rPr>
        <w:t xml:space="preserve">present </w:t>
      </w:r>
      <w:r>
        <w:rPr>
          <w:w w:val="106"/>
        </w:rPr>
        <w:t xml:space="preserve">understanding. </w:t>
      </w:r>
      <w:r>
        <w:t>The</w:t>
      </w:r>
      <w:r>
        <w:rPr>
          <w:spacing w:val="11"/>
        </w:rPr>
        <w:t xml:space="preserve"> </w:t>
      </w:r>
      <w:r>
        <w:t>relationship  between</w:t>
      </w:r>
      <w:r>
        <w:rPr>
          <w:spacing w:val="2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female</w:t>
      </w:r>
      <w:r>
        <w:rPr>
          <w:spacing w:val="3"/>
        </w:rPr>
        <w:t xml:space="preserve"> </w:t>
      </w:r>
      <w:r>
        <w:t>form</w:t>
      </w:r>
      <w:r>
        <w:rPr>
          <w:spacing w:val="11"/>
        </w:rPr>
        <w:t xml:space="preserve"> </w:t>
      </w:r>
      <w:r>
        <w:t>of the</w:t>
      </w:r>
      <w:r>
        <w:rPr>
          <w:spacing w:val="14"/>
        </w:rPr>
        <w:t xml:space="preserve"> </w:t>
      </w:r>
      <w:r>
        <w:t>human</w:t>
      </w:r>
      <w:r>
        <w:rPr>
          <w:spacing w:val="35"/>
        </w:rPr>
        <w:t xml:space="preserve"> </w:t>
      </w:r>
      <w:r>
        <w:t>soul</w:t>
      </w:r>
      <w:r>
        <w:rPr>
          <w:spacing w:val="11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w w:val="78"/>
        </w:rPr>
        <w:t>Çré</w:t>
      </w:r>
      <w:r>
        <w:rPr>
          <w:spacing w:val="8"/>
          <w:w w:val="78"/>
        </w:rPr>
        <w:t xml:space="preserve"> </w:t>
      </w:r>
      <w:r>
        <w:rPr>
          <w:w w:val="95"/>
        </w:rPr>
        <w:t xml:space="preserve">Kåñëa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relation</w:t>
      </w:r>
      <w:r>
        <w:rPr>
          <w:spacing w:val="28"/>
        </w:rPr>
        <w:t xml:space="preserve"> </w:t>
      </w:r>
      <w:r>
        <w:t>between</w:t>
      </w:r>
      <w:r>
        <w:rPr>
          <w:spacing w:val="17"/>
        </w:rPr>
        <w:t xml:space="preserve"> </w:t>
      </w:r>
      <w:r>
        <w:rPr>
          <w:w w:val="107"/>
        </w:rPr>
        <w:t xml:space="preserve">the </w:t>
      </w:r>
      <w:r>
        <w:t>material</w:t>
      </w:r>
      <w:r>
        <w:rPr>
          <w:spacing w:val="24"/>
        </w:rPr>
        <w:t xml:space="preserve"> </w:t>
      </w:r>
      <w:r>
        <w:t>female</w:t>
      </w:r>
      <w:r>
        <w:rPr>
          <w:spacing w:val="4"/>
        </w:rPr>
        <w:t xml:space="preserve"> </w:t>
      </w:r>
      <w:r>
        <w:t>form</w:t>
      </w:r>
      <w:r>
        <w:rPr>
          <w:spacing w:val="1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its</w:t>
      </w:r>
      <w:r>
        <w:rPr>
          <w:spacing w:val="12"/>
        </w:rPr>
        <w:t xml:space="preserve"> </w:t>
      </w:r>
      <w:r>
        <w:t>corresponding  male</w:t>
      </w:r>
      <w:r>
        <w:rPr>
          <w:spacing w:val="12"/>
        </w:rPr>
        <w:t xml:space="preserve"> </w:t>
      </w:r>
      <w:r>
        <w:t>form.</w:t>
      </w:r>
      <w:r>
        <w:rPr>
          <w:spacing w:val="17"/>
        </w:rPr>
        <w:t xml:space="preserve"> </w:t>
      </w:r>
      <w:r>
        <w:rPr>
          <w:w w:val="103"/>
        </w:rPr>
        <w:t xml:space="preserve">The </w:t>
      </w:r>
      <w:r>
        <w:t>amorous</w:t>
      </w:r>
      <w:r>
        <w:rPr>
          <w:spacing w:val="38"/>
        </w:rPr>
        <w:t xml:space="preserve"> </w:t>
      </w:r>
      <w:r>
        <w:t>Pastimes</w:t>
      </w:r>
      <w:r>
        <w:rPr>
          <w:spacing w:val="2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w w:val="78"/>
        </w:rPr>
        <w:t>Çré</w:t>
      </w:r>
      <w:r>
        <w:rPr>
          <w:spacing w:val="21"/>
          <w:w w:val="78"/>
        </w:rPr>
        <w:t xml:space="preserve"> </w:t>
      </w:r>
      <w:r>
        <w:t>Kåñëa</w:t>
      </w:r>
      <w:r>
        <w:rPr>
          <w:spacing w:val="-16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spiritual</w:t>
      </w:r>
      <w:r>
        <w:rPr>
          <w:spacing w:val="43"/>
        </w:rPr>
        <w:t xml:space="preserve"> </w:t>
      </w:r>
      <w:r>
        <w:rPr>
          <w:w w:val="103"/>
        </w:rPr>
        <w:t xml:space="preserve">milkmaids </w:t>
      </w:r>
      <w:r>
        <w:t>of</w:t>
      </w:r>
      <w:r>
        <w:rPr>
          <w:spacing w:val="28"/>
        </w:rPr>
        <w:t xml:space="preserve"> </w:t>
      </w:r>
      <w:r>
        <w:rPr>
          <w:spacing w:val="-14"/>
        </w:rPr>
        <w:t>V</w:t>
      </w:r>
      <w:r>
        <w:t>raja</w:t>
      </w:r>
      <w:r>
        <w:rPr>
          <w:spacing w:val="23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 xml:space="preserve">not </w:t>
      </w:r>
      <w:r>
        <w:rPr>
          <w:spacing w:val="3"/>
        </w:rPr>
        <w:t xml:space="preserve"> </w:t>
      </w:r>
      <w:r>
        <w:t xml:space="preserve">the  amorous </w:t>
      </w:r>
      <w:r>
        <w:rPr>
          <w:spacing w:val="10"/>
        </w:rPr>
        <w:t xml:space="preserve"> </w:t>
      </w:r>
      <w:r>
        <w:t xml:space="preserve">pastimes </w:t>
      </w:r>
      <w:r>
        <w:rPr>
          <w:spacing w:val="4"/>
        </w:rPr>
        <w:t xml:space="preserve"> </w:t>
      </w:r>
      <w:r>
        <w:t xml:space="preserve">between </w:t>
      </w:r>
      <w:r>
        <w:rPr>
          <w:spacing w:val="3"/>
        </w:rPr>
        <w:t xml:space="preserve"> </w:t>
      </w:r>
      <w:r>
        <w:t>male</w:t>
      </w:r>
      <w:r>
        <w:rPr>
          <w:spacing w:val="41"/>
        </w:rPr>
        <w:t xml:space="preserve"> </w:t>
      </w:r>
      <w:r>
        <w:rPr>
          <w:w w:val="106"/>
        </w:rPr>
        <w:t xml:space="preserve">and </w:t>
      </w:r>
      <w:r>
        <w:t>female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23"/>
        </w:rPr>
        <w:t xml:space="preserve"> </w:t>
      </w:r>
      <w:r>
        <w:t>world.</w:t>
      </w:r>
      <w:r>
        <w:rPr>
          <w:spacing w:val="2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amorous</w:t>
      </w:r>
      <w:r>
        <w:rPr>
          <w:spacing w:val="34"/>
        </w:rPr>
        <w:t xml:space="preserve"> </w:t>
      </w:r>
      <w:r>
        <w:t>Pastimes</w:t>
      </w:r>
      <w:r>
        <w:rPr>
          <w:spacing w:val="2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w w:val="78"/>
        </w:rPr>
        <w:t>Çré</w:t>
      </w:r>
      <w:r>
        <w:rPr>
          <w:spacing w:val="17"/>
          <w:w w:val="78"/>
        </w:rPr>
        <w:t xml:space="preserve"> </w:t>
      </w:r>
      <w:r>
        <w:t>Kåñëa</w:t>
      </w:r>
      <w:r>
        <w:rPr>
          <w:spacing w:val="-20"/>
        </w:rPr>
        <w:t xml:space="preserve"> </w:t>
      </w:r>
      <w:r>
        <w:rPr>
          <w:w w:val="103"/>
        </w:rPr>
        <w:t xml:space="preserve">are </w:t>
      </w:r>
      <w:r>
        <w:t xml:space="preserve">not </w:t>
      </w:r>
      <w:r>
        <w:rPr>
          <w:spacing w:val="5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 xml:space="preserve">concoction </w:t>
      </w:r>
      <w:r>
        <w:rPr>
          <w:spacing w:val="1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 xml:space="preserve">the </w:t>
      </w:r>
      <w:r>
        <w:rPr>
          <w:spacing w:val="1"/>
        </w:rPr>
        <w:t xml:space="preserve"> </w:t>
      </w:r>
      <w:r>
        <w:t xml:space="preserve">dismissed  brain </w:t>
      </w:r>
      <w:r>
        <w:rPr>
          <w:spacing w:val="5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 xml:space="preserve">the </w:t>
      </w:r>
      <w:r>
        <w:rPr>
          <w:spacing w:val="1"/>
        </w:rPr>
        <w:t xml:space="preserve"> </w:t>
      </w:r>
      <w:r>
        <w:rPr>
          <w:w w:val="103"/>
        </w:rPr>
        <w:t xml:space="preserve">sensualist. </w:t>
      </w:r>
      <w:r>
        <w:t>The</w:t>
      </w:r>
      <w:r>
        <w:rPr>
          <w:spacing w:val="8"/>
        </w:rPr>
        <w:t xml:space="preserve"> </w:t>
      </w:r>
      <w:r>
        <w:t>amours</w:t>
      </w:r>
      <w:r>
        <w:rPr>
          <w:spacing w:val="2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world</w:t>
      </w:r>
      <w:r>
        <w:rPr>
          <w:spacing w:val="18"/>
        </w:rPr>
        <w:t xml:space="preserve"> </w:t>
      </w:r>
      <w:r>
        <w:t>could</w:t>
      </w:r>
      <w:r>
        <w:rPr>
          <w:spacing w:val="21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no</w:t>
      </w:r>
      <w:r>
        <w:rPr>
          <w:spacing w:val="13"/>
        </w:rPr>
        <w:t xml:space="preserve"> </w:t>
      </w:r>
      <w:r>
        <w:t>existence</w:t>
      </w:r>
      <w:r>
        <w:rPr>
          <w:spacing w:val="21"/>
        </w:rPr>
        <w:t xml:space="preserve"> </w:t>
      </w:r>
      <w:r>
        <w:t>unless</w:t>
      </w:r>
      <w:r>
        <w:rPr>
          <w:spacing w:val="19"/>
        </w:rPr>
        <w:t xml:space="preserve"> </w:t>
      </w:r>
      <w:r>
        <w:rPr>
          <w:w w:val="107"/>
        </w:rPr>
        <w:t xml:space="preserve">the </w:t>
      </w:r>
      <w:r>
        <w:t xml:space="preserve">substantive </w:t>
      </w:r>
      <w:r>
        <w:rPr>
          <w:spacing w:val="2"/>
        </w:rPr>
        <w:t xml:space="preserve"> </w:t>
      </w:r>
      <w:r>
        <w:t>principle</w:t>
      </w:r>
      <w:r>
        <w:rPr>
          <w:spacing w:val="44"/>
        </w:rPr>
        <w:t xml:space="preserve"> </w:t>
      </w:r>
      <w:r>
        <w:t>exists</w:t>
      </w:r>
      <w:r>
        <w:rPr>
          <w:spacing w:val="25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rPr>
          <w:w w:val="78"/>
        </w:rPr>
        <w:t>Çré</w:t>
      </w:r>
      <w:r>
        <w:rPr>
          <w:spacing w:val="27"/>
          <w:w w:val="78"/>
        </w:rPr>
        <w:t xml:space="preserve"> </w:t>
      </w:r>
      <w:r>
        <w:t>Kåñëa.</w:t>
      </w:r>
      <w:r>
        <w:rPr>
          <w:spacing w:val="-12"/>
        </w:rPr>
        <w:t xml:space="preserve"> </w:t>
      </w:r>
      <w:r>
        <w:t>But</w:t>
      </w:r>
      <w:r>
        <w:rPr>
          <w:spacing w:val="10"/>
        </w:rPr>
        <w:t xml:space="preserve"> </w:t>
      </w:r>
      <w:r>
        <w:t>no</w:t>
      </w:r>
      <w:r>
        <w:rPr>
          <w:spacing w:val="30"/>
        </w:rPr>
        <w:t xml:space="preserve"> </w:t>
      </w:r>
      <w:r>
        <w:t>one</w:t>
      </w:r>
      <w:r>
        <w:rPr>
          <w:spacing w:val="30"/>
        </w:rPr>
        <w:t xml:space="preserve"> </w:t>
      </w:r>
      <w:r>
        <w:rPr>
          <w:w w:val="103"/>
        </w:rPr>
        <w:t xml:space="preserve">denies </w:t>
      </w:r>
      <w:r>
        <w:t>the</w:t>
      </w:r>
      <w:r>
        <w:rPr>
          <w:spacing w:val="9"/>
        </w:rPr>
        <w:t xml:space="preserve"> </w:t>
      </w:r>
      <w:r>
        <w:t>existence</w:t>
      </w:r>
      <w:r>
        <w:rPr>
          <w:spacing w:val="14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importance</w:t>
      </w:r>
      <w:r>
        <w:rPr>
          <w:spacing w:val="37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principle</w:t>
      </w:r>
      <w:r>
        <w:rPr>
          <w:spacing w:val="2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amour</w:t>
      </w:r>
      <w:r>
        <w:rPr>
          <w:spacing w:val="18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w w:val="107"/>
        </w:rPr>
        <w:t xml:space="preserve">the </w:t>
      </w:r>
      <w:r>
        <w:t>realm</w:t>
      </w:r>
      <w:r>
        <w:rPr>
          <w:spacing w:val="1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Absolute</w:t>
      </w:r>
      <w:r>
        <w:rPr>
          <w:spacing w:val="9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perfectly</w:t>
      </w:r>
      <w:r>
        <w:rPr>
          <w:spacing w:val="9"/>
        </w:rPr>
        <w:t xml:space="preserve"> </w:t>
      </w:r>
      <w:r>
        <w:t>wholesome</w:t>
      </w:r>
      <w:r>
        <w:rPr>
          <w:spacing w:val="20"/>
        </w:rPr>
        <w:t xml:space="preserve"> </w:t>
      </w:r>
      <w:r>
        <w:rPr>
          <w:w w:val="103"/>
        </w:rPr>
        <w:t>form.</w:t>
      </w:r>
    </w:p>
    <w:p w14:paraId="030B9D22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F97CDB5" w14:textId="77777777" w:rsidR="00150366" w:rsidRDefault="00000000">
      <w:pPr>
        <w:spacing w:line="251" w:lineRule="auto"/>
        <w:ind w:left="120" w:right="86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I</w:t>
      </w:r>
      <w:r>
        <w:t>t</w:t>
      </w:r>
      <w:r>
        <w:rPr>
          <w:spacing w:val="7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becaus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w</w:t>
      </w:r>
      <w:r>
        <w:t xml:space="preserve">e </w:t>
      </w:r>
      <w:r>
        <w:rPr>
          <w:spacing w:val="-2"/>
        </w:rPr>
        <w:t>choos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regar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t xml:space="preserve">s </w:t>
      </w:r>
      <w:r>
        <w:rPr>
          <w:spacing w:val="-2"/>
        </w:rPr>
        <w:t>materia</w:t>
      </w:r>
      <w:r>
        <w:t>l</w:t>
      </w:r>
      <w:r>
        <w:rPr>
          <w:spacing w:val="2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 xml:space="preserve">female </w:t>
      </w:r>
      <w:r>
        <w:rPr>
          <w:spacing w:val="-4"/>
        </w:rPr>
        <w:t>for</w:t>
      </w:r>
      <w:r>
        <w:t>m</w:t>
      </w:r>
      <w:r>
        <w:rPr>
          <w:spacing w:val="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sou</w:t>
      </w:r>
      <w:r>
        <w:t>l</w:t>
      </w:r>
      <w:r>
        <w:rPr>
          <w:spacing w:val="13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24"/>
        </w:rPr>
        <w:t xml:space="preserve"> </w:t>
      </w:r>
      <w:r>
        <w:rPr>
          <w:spacing w:val="-4"/>
        </w:rPr>
        <w:t>w</w:t>
      </w:r>
      <w:r>
        <w:t xml:space="preserve">e </w:t>
      </w:r>
      <w:r>
        <w:rPr>
          <w:spacing w:val="-4"/>
        </w:rPr>
        <w:t>ar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shocke</w:t>
      </w:r>
      <w:r>
        <w:t>d</w:t>
      </w:r>
      <w:r>
        <w:rPr>
          <w:spacing w:val="26"/>
        </w:rPr>
        <w:t xml:space="preserve"> </w:t>
      </w:r>
      <w:r>
        <w:rPr>
          <w:spacing w:val="-4"/>
        </w:rPr>
        <w:t>a</w:t>
      </w:r>
      <w:r>
        <w:t>t</w:t>
      </w:r>
      <w:r>
        <w:rPr>
          <w:spacing w:val="7"/>
        </w:rPr>
        <w:t xml:space="preserve"> </w:t>
      </w:r>
      <w:r>
        <w:rPr>
          <w:spacing w:val="-4"/>
        </w:rPr>
        <w:t>wha</w:t>
      </w:r>
      <w:r>
        <w:t>t</w:t>
      </w:r>
      <w:r>
        <w:rPr>
          <w:spacing w:val="16"/>
        </w:rPr>
        <w:t xml:space="preserve"> </w:t>
      </w:r>
      <w:r>
        <w:rPr>
          <w:spacing w:val="-4"/>
        </w:rPr>
        <w:t>w</w:t>
      </w:r>
      <w:r>
        <w:t xml:space="preserve">e </w:t>
      </w:r>
      <w:r>
        <w:rPr>
          <w:spacing w:val="-4"/>
        </w:rPr>
        <w:t>suppos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4"/>
          <w:w w:val="102"/>
        </w:rPr>
        <w:t xml:space="preserve">be </w:t>
      </w:r>
      <w:r>
        <w:rPr>
          <w:spacing w:val="-4"/>
        </w:rPr>
        <w:t>shameles</w:t>
      </w:r>
      <w:r>
        <w:t>s</w:t>
      </w:r>
      <w:r>
        <w:rPr>
          <w:spacing w:val="25"/>
        </w:rPr>
        <w:t xml:space="preserve"> </w:t>
      </w:r>
      <w:r>
        <w:rPr>
          <w:spacing w:val="-4"/>
        </w:rPr>
        <w:t>sensuou</w:t>
      </w:r>
      <w:r>
        <w:t>s</w:t>
      </w:r>
      <w:r>
        <w:rPr>
          <w:spacing w:val="45"/>
        </w:rPr>
        <w:t xml:space="preserve"> </w:t>
      </w:r>
      <w:r>
        <w:rPr>
          <w:spacing w:val="-4"/>
        </w:rPr>
        <w:t>proclivitie</w:t>
      </w:r>
      <w:r>
        <w:t>s</w:t>
      </w:r>
      <w:r>
        <w:rPr>
          <w:spacing w:val="2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  <w:w w:val="105"/>
        </w:rPr>
        <w:t>transcendentalists</w:t>
      </w:r>
      <w:r>
        <w:rPr>
          <w:w w:val="105"/>
        </w:rPr>
        <w:t>.</w:t>
      </w:r>
      <w:r>
        <w:rPr>
          <w:spacing w:val="10"/>
          <w:w w:val="105"/>
        </w:rPr>
        <w:t xml:space="preserve"> </w:t>
      </w:r>
      <w:r>
        <w:rPr>
          <w:spacing w:val="-4"/>
          <w:w w:val="103"/>
        </w:rPr>
        <w:t xml:space="preserve">This </w:t>
      </w:r>
      <w:r>
        <w:rPr>
          <w:spacing w:val="-2"/>
        </w:rPr>
        <w:t>i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inevitabl</w:t>
      </w:r>
      <w:r>
        <w:t>e</w:t>
      </w:r>
      <w:r>
        <w:rPr>
          <w:spacing w:val="40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28"/>
        </w:rPr>
        <w:t xml:space="preserve"> </w:t>
      </w:r>
      <w:r>
        <w:rPr>
          <w:spacing w:val="-2"/>
        </w:rPr>
        <w:t>lon</w:t>
      </w:r>
      <w:r>
        <w:t>g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w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deliberatel</w:t>
      </w:r>
      <w:r>
        <w:t>y</w:t>
      </w:r>
      <w:r>
        <w:rPr>
          <w:spacing w:val="43"/>
        </w:rPr>
        <w:t xml:space="preserve"> </w:t>
      </w:r>
      <w:r>
        <w:rPr>
          <w:spacing w:val="-2"/>
        </w:rPr>
        <w:t>choos</w:t>
      </w:r>
      <w:r>
        <w:t>e</w:t>
      </w:r>
      <w:r>
        <w:rPr>
          <w:spacing w:val="41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5"/>
        </w:rPr>
        <w:t xml:space="preserve"> </w:t>
      </w:r>
      <w:r>
        <w:rPr>
          <w:spacing w:val="-2"/>
        </w:rPr>
        <w:t>nurs</w:t>
      </w:r>
      <w:r>
        <w:t xml:space="preserve">e  </w:t>
      </w:r>
      <w:r>
        <w:rPr>
          <w:spacing w:val="-2"/>
          <w:w w:val="107"/>
        </w:rPr>
        <w:t xml:space="preserve">the </w:t>
      </w:r>
      <w:r>
        <w:rPr>
          <w:spacing w:val="-2"/>
        </w:rPr>
        <w:t>erro</w:t>
      </w:r>
      <w:r>
        <w:t>r</w:t>
      </w:r>
      <w:r>
        <w:rPr>
          <w:spacing w:val="31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se</w:t>
      </w:r>
      <w:r>
        <w:t>x</w:t>
      </w:r>
      <w:r>
        <w:rPr>
          <w:spacing w:val="1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2"/>
        </w:rPr>
        <w:t>ou</w:t>
      </w:r>
      <w:r>
        <w:t>r</w:t>
      </w:r>
      <w:r>
        <w:rPr>
          <w:spacing w:val="29"/>
        </w:rPr>
        <w:t xml:space="preserve"> </w:t>
      </w:r>
      <w:r>
        <w:rPr>
          <w:spacing w:val="-2"/>
        </w:rPr>
        <w:t>experienc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rea</w:t>
      </w:r>
      <w:r>
        <w:t>l</w:t>
      </w:r>
      <w:r>
        <w:rPr>
          <w:spacing w:val="14"/>
        </w:rPr>
        <w:t xml:space="preserve"> </w:t>
      </w:r>
      <w:r>
        <w:rPr>
          <w:spacing w:val="-2"/>
        </w:rPr>
        <w:t>entit</w:t>
      </w:r>
      <w:r>
        <w:t>y</w:t>
      </w:r>
      <w:r>
        <w:rPr>
          <w:spacing w:val="3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5"/>
        </w:rPr>
        <w:t xml:space="preserve"> </w:t>
      </w:r>
      <w:r>
        <w:rPr>
          <w:spacing w:val="-2"/>
          <w:w w:val="108"/>
        </w:rPr>
        <w:t xml:space="preserve">not </w:t>
      </w:r>
      <w:r>
        <w:rPr>
          <w:spacing w:val="-2"/>
        </w:rPr>
        <w:t>it</w:t>
      </w:r>
      <w:r>
        <w:t>s</w:t>
      </w:r>
      <w:r>
        <w:rPr>
          <w:spacing w:val="8"/>
        </w:rPr>
        <w:t xml:space="preserve"> </w:t>
      </w:r>
      <w:r>
        <w:rPr>
          <w:spacing w:val="-2"/>
        </w:rPr>
        <w:t>perverte</w:t>
      </w:r>
      <w:r>
        <w:t>d</w:t>
      </w:r>
      <w:r>
        <w:rPr>
          <w:spacing w:val="30"/>
        </w:rPr>
        <w:t xml:space="preserve"> </w:t>
      </w:r>
      <w:r>
        <w:rPr>
          <w:spacing w:val="-2"/>
        </w:rPr>
        <w:t>reflectio</w:t>
      </w:r>
      <w:r>
        <w:t>n</w:t>
      </w:r>
      <w:r>
        <w:rPr>
          <w:spacing w:val="23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imagin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w</w:t>
      </w:r>
      <w:r>
        <w:t xml:space="preserve">e </w:t>
      </w:r>
      <w:r>
        <w:rPr>
          <w:spacing w:val="-2"/>
        </w:rPr>
        <w:t>hav</w:t>
      </w:r>
      <w:r>
        <w:t>e</w:t>
      </w:r>
      <w:r>
        <w:rPr>
          <w:spacing w:val="8"/>
        </w:rPr>
        <w:t xml:space="preserve"> </w:t>
      </w:r>
      <w:r>
        <w:rPr>
          <w:spacing w:val="-2"/>
        </w:rPr>
        <w:t>bee</w:t>
      </w:r>
      <w:r>
        <w:t>n</w:t>
      </w:r>
      <w:r>
        <w:rPr>
          <w:spacing w:val="15"/>
        </w:rPr>
        <w:t xml:space="preserve"> </w:t>
      </w:r>
      <w:r>
        <w:rPr>
          <w:spacing w:val="-2"/>
        </w:rPr>
        <w:t>abl</w:t>
      </w:r>
      <w:r>
        <w:t>e</w:t>
      </w:r>
      <w:r>
        <w:rPr>
          <w:spacing w:val="3"/>
        </w:rPr>
        <w:t xml:space="preserve"> </w:t>
      </w:r>
      <w:r>
        <w:rPr>
          <w:spacing w:val="-2"/>
          <w:w w:val="107"/>
        </w:rPr>
        <w:t xml:space="preserve">to </w:t>
      </w:r>
      <w:r>
        <w:rPr>
          <w:spacing w:val="-2"/>
        </w:rPr>
        <w:t>solv</w:t>
      </w:r>
      <w:r>
        <w:t xml:space="preserve">e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proble</w:t>
      </w:r>
      <w:r>
        <w:t>m</w:t>
      </w:r>
      <w:r>
        <w:rPr>
          <w:spacing w:val="2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2"/>
        </w:rPr>
        <w:t>se</w:t>
      </w:r>
      <w:r>
        <w:t>x</w:t>
      </w:r>
      <w:r>
        <w:rPr>
          <w:spacing w:val="3"/>
        </w:rPr>
        <w:t xml:space="preserve"> </w:t>
      </w:r>
      <w:r>
        <w:rPr>
          <w:spacing w:val="-2"/>
        </w:rPr>
        <w:t>b</w:t>
      </w:r>
      <w:r>
        <w:t xml:space="preserve">y </w:t>
      </w:r>
      <w:r>
        <w:rPr>
          <w:spacing w:val="-2"/>
        </w:rPr>
        <w:t>transferrin</w:t>
      </w:r>
      <w:r>
        <w:t>g</w:t>
      </w:r>
      <w:r>
        <w:rPr>
          <w:spacing w:val="37"/>
        </w:rPr>
        <w:t xml:space="preserve"> </w:t>
      </w:r>
      <w:r>
        <w:rPr>
          <w:spacing w:val="-2"/>
        </w:rPr>
        <w:t>ou</w:t>
      </w:r>
      <w:r>
        <w:t>r</w:t>
      </w:r>
      <w:r>
        <w:rPr>
          <w:spacing w:val="21"/>
        </w:rPr>
        <w:t xml:space="preserve"> </w:t>
      </w:r>
      <w:r>
        <w:rPr>
          <w:spacing w:val="-2"/>
        </w:rPr>
        <w:t>sensuou</w:t>
      </w:r>
      <w:r>
        <w:t>s</w:t>
      </w:r>
      <w:r>
        <w:rPr>
          <w:spacing w:val="36"/>
        </w:rPr>
        <w:t xml:space="preserve"> </w:t>
      </w:r>
      <w:r>
        <w:rPr>
          <w:spacing w:val="-2"/>
          <w:w w:val="101"/>
        </w:rPr>
        <w:t xml:space="preserve">activity </w:t>
      </w:r>
      <w:r>
        <w:rPr>
          <w:spacing w:val="-2"/>
        </w:rPr>
        <w:t>fro</w:t>
      </w:r>
      <w:r>
        <w:t>m</w:t>
      </w:r>
      <w:r>
        <w:rPr>
          <w:spacing w:val="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bod</w:t>
      </w:r>
      <w:r>
        <w:t>y</w:t>
      </w:r>
      <w:r>
        <w:rPr>
          <w:spacing w:val="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min</w:t>
      </w:r>
      <w:r>
        <w:t>d</w:t>
      </w:r>
      <w:r>
        <w:rPr>
          <w:spacing w:val="25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b</w:t>
      </w:r>
      <w:r>
        <w:t xml:space="preserve">y </w:t>
      </w:r>
      <w:r>
        <w:rPr>
          <w:spacing w:val="-2"/>
        </w:rPr>
        <w:t>condemnin</w:t>
      </w:r>
      <w:r>
        <w:t>g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t xml:space="preserve">s </w:t>
      </w:r>
      <w:r>
        <w:rPr>
          <w:spacing w:val="-2"/>
        </w:rPr>
        <w:t>impur</w:t>
      </w:r>
      <w:r>
        <w:t>e</w:t>
      </w:r>
      <w:r>
        <w:rPr>
          <w:spacing w:val="34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2"/>
        </w:rPr>
        <w:t>excesse</w:t>
      </w:r>
      <w:r>
        <w:t>s</w:t>
      </w:r>
      <w:r>
        <w:rPr>
          <w:spacing w:val="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externa</w:t>
      </w:r>
      <w:r>
        <w:t>l</w:t>
      </w:r>
      <w:r>
        <w:rPr>
          <w:spacing w:val="28"/>
        </w:rPr>
        <w:t xml:space="preserve"> </w:t>
      </w:r>
      <w:r>
        <w:rPr>
          <w:spacing w:val="-2"/>
        </w:rPr>
        <w:t>sexua</w:t>
      </w:r>
      <w:r>
        <w:t>l</w:t>
      </w:r>
      <w:r>
        <w:rPr>
          <w:spacing w:val="17"/>
        </w:rPr>
        <w:t xml:space="preserve"> </w:t>
      </w:r>
      <w:r>
        <w:rPr>
          <w:spacing w:val="-2"/>
        </w:rPr>
        <w:t>ac</w:t>
      </w:r>
      <w:r>
        <w:t>t</w:t>
      </w:r>
      <w:r>
        <w:rPr>
          <w:spacing w:val="9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n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consisten</w:t>
      </w:r>
      <w:r>
        <w:t>t</w:t>
      </w:r>
      <w:r>
        <w:rPr>
          <w:spacing w:val="42"/>
        </w:rPr>
        <w:t xml:space="preserve"> </w:t>
      </w:r>
      <w:r>
        <w:rPr>
          <w:spacing w:val="-2"/>
          <w:w w:val="104"/>
        </w:rPr>
        <w:t xml:space="preserve">principle. </w:t>
      </w:r>
      <w:r>
        <w:rPr>
          <w:spacing w:val="-2"/>
        </w:rPr>
        <w:lastRenderedPageBreak/>
        <w:t>Suc</w:t>
      </w:r>
      <w:r>
        <w:t>h</w:t>
      </w:r>
      <w:r>
        <w:rPr>
          <w:spacing w:val="34"/>
        </w:rPr>
        <w:t xml:space="preserve"> </w:t>
      </w:r>
      <w:r>
        <w:rPr>
          <w:spacing w:val="-2"/>
        </w:rPr>
        <w:t>bunglin</w:t>
      </w:r>
      <w:r>
        <w:t xml:space="preserve">g </w:t>
      </w:r>
      <w:r>
        <w:rPr>
          <w:spacing w:val="8"/>
        </w:rPr>
        <w:t xml:space="preserve"> </w:t>
      </w:r>
      <w:r>
        <w:rPr>
          <w:spacing w:val="-2"/>
        </w:rPr>
        <w:t>philosoph</w:t>
      </w:r>
      <w:r>
        <w:t xml:space="preserve">y </w:t>
      </w:r>
      <w:r>
        <w:rPr>
          <w:spacing w:val="15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40"/>
        </w:rPr>
        <w:t xml:space="preserve"> </w:t>
      </w:r>
      <w:r>
        <w:rPr>
          <w:spacing w:val="-2"/>
        </w:rPr>
        <w:t>no</w:t>
      </w:r>
      <w:r>
        <w:t xml:space="preserve">t  </w:t>
      </w:r>
      <w:r>
        <w:rPr>
          <w:spacing w:val="-2"/>
        </w:rPr>
        <w:t>confine</w:t>
      </w:r>
      <w:r>
        <w:t xml:space="preserve">d </w:t>
      </w:r>
      <w:r>
        <w:rPr>
          <w:spacing w:val="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7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30"/>
        </w:rPr>
        <w:t xml:space="preserve"> </w:t>
      </w:r>
      <w:r>
        <w:rPr>
          <w:spacing w:val="-2"/>
          <w:w w:val="103"/>
        </w:rPr>
        <w:t xml:space="preserve">never </w:t>
      </w:r>
      <w:r>
        <w:rPr>
          <w:spacing w:val="-5"/>
        </w:rPr>
        <w:t>convinc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anybod</w:t>
      </w:r>
      <w:r>
        <w:t>y</w:t>
      </w:r>
      <w:r>
        <w:rPr>
          <w:spacing w:val="19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rea</w:t>
      </w:r>
      <w:r>
        <w:t>l</w:t>
      </w:r>
      <w:r>
        <w:rPr>
          <w:spacing w:val="11"/>
        </w:rPr>
        <w:t xml:space="preserve"> </w:t>
      </w:r>
      <w:r>
        <w:rPr>
          <w:spacing w:val="-5"/>
        </w:rPr>
        <w:t>natur</w:t>
      </w:r>
      <w:r>
        <w:t>e</w:t>
      </w:r>
      <w:r>
        <w:rPr>
          <w:spacing w:val="40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5"/>
        </w:rPr>
        <w:t>purpos</w:t>
      </w:r>
      <w:r>
        <w:t>e</w:t>
      </w:r>
      <w:r>
        <w:rPr>
          <w:spacing w:val="37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5"/>
          <w:w w:val="103"/>
        </w:rPr>
        <w:t>sexual</w:t>
      </w:r>
    </w:p>
    <w:p w14:paraId="2DBB86FA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0E35F6B8" w14:textId="77777777" w:rsidR="00150366" w:rsidRDefault="00150366">
      <w:pPr>
        <w:spacing w:line="200" w:lineRule="exact"/>
      </w:pPr>
    </w:p>
    <w:p w14:paraId="4746B8C6" w14:textId="77777777" w:rsidR="00150366" w:rsidRDefault="00000000">
      <w:pPr>
        <w:spacing w:before="29" w:line="251" w:lineRule="auto"/>
        <w:ind w:left="120" w:right="88"/>
        <w:jc w:val="both"/>
      </w:pPr>
      <w:r>
        <w:rPr>
          <w:spacing w:val="-5"/>
        </w:rPr>
        <w:t>act</w:t>
      </w:r>
      <w:r>
        <w:t>.</w:t>
      </w:r>
      <w:r>
        <w:rPr>
          <w:spacing w:val="8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11"/>
        </w:rPr>
        <w:t xml:space="preserve"> </w:t>
      </w:r>
      <w:r>
        <w:rPr>
          <w:spacing w:val="-5"/>
        </w:rPr>
        <w:t>i</w:t>
      </w:r>
      <w:r>
        <w:t xml:space="preserve">s </w:t>
      </w:r>
      <w:r>
        <w:rPr>
          <w:spacing w:val="-5"/>
        </w:rPr>
        <w:t>s</w:t>
      </w:r>
      <w:r>
        <w:t>o</w:t>
      </w:r>
      <w:r>
        <w:rPr>
          <w:spacing w:val="4"/>
        </w:rPr>
        <w:t xml:space="preserve"> </w:t>
      </w:r>
      <w:r>
        <w:rPr>
          <w:spacing w:val="-5"/>
        </w:rPr>
        <w:t>becaus</w:t>
      </w:r>
      <w:r>
        <w:t>e</w:t>
      </w:r>
      <w:r>
        <w:rPr>
          <w:spacing w:val="1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sexua</w:t>
      </w:r>
      <w:r>
        <w:t>l</w:t>
      </w:r>
      <w:r>
        <w:rPr>
          <w:spacing w:val="15"/>
        </w:rPr>
        <w:t xml:space="preserve"> </w:t>
      </w:r>
      <w:r>
        <w:rPr>
          <w:spacing w:val="-5"/>
        </w:rPr>
        <w:t>ac</w:t>
      </w:r>
      <w:r>
        <w:t>t</w:t>
      </w:r>
      <w:r>
        <w:rPr>
          <w:spacing w:val="7"/>
        </w:rPr>
        <w:t xml:space="preserve"> </w:t>
      </w:r>
      <w:r>
        <w:rPr>
          <w:spacing w:val="-5"/>
        </w:rPr>
        <w:t>i</w:t>
      </w:r>
      <w:r>
        <w:t xml:space="preserve">s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eterna</w:t>
      </w:r>
      <w:r>
        <w:t>l</w:t>
      </w:r>
      <w:r>
        <w:rPr>
          <w:spacing w:val="22"/>
        </w:rPr>
        <w:t xml:space="preserve"> </w:t>
      </w:r>
      <w:r>
        <w:rPr>
          <w:spacing w:val="-5"/>
          <w:w w:val="105"/>
        </w:rPr>
        <w:t xml:space="preserve">concomitant </w:t>
      </w:r>
      <w:r>
        <w:rPr>
          <w:spacing w:val="-5"/>
        </w:rPr>
        <w:t>i</w:t>
      </w:r>
      <w:r>
        <w:t>n</w:t>
      </w:r>
      <w:r>
        <w:rPr>
          <w:spacing w:val="18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sinfu</w:t>
      </w:r>
      <w:r>
        <w:t>l</w:t>
      </w:r>
      <w:r>
        <w:rPr>
          <w:spacing w:val="21"/>
        </w:rPr>
        <w:t xml:space="preserve"> </w:t>
      </w:r>
      <w:r>
        <w:rPr>
          <w:spacing w:val="-5"/>
        </w:rPr>
        <w:t>worl</w:t>
      </w:r>
      <w:r>
        <w:t>d</w:t>
      </w:r>
      <w:r>
        <w:rPr>
          <w:spacing w:val="26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highes</w:t>
      </w:r>
      <w:r>
        <w:t>t</w:t>
      </w:r>
      <w:r>
        <w:rPr>
          <w:spacing w:val="30"/>
        </w:rPr>
        <w:t xml:space="preserve"> </w:t>
      </w:r>
      <w:r>
        <w:rPr>
          <w:spacing w:val="-5"/>
        </w:rPr>
        <w:t>functio</w:t>
      </w:r>
      <w:r>
        <w:t>n</w:t>
      </w:r>
      <w:r>
        <w:rPr>
          <w:spacing w:val="40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spirit</w:t>
      </w:r>
      <w:r>
        <w:t>,</w:t>
      </w:r>
      <w:r>
        <w:rPr>
          <w:spacing w:val="30"/>
        </w:rPr>
        <w:t xml:space="preserve"> </w:t>
      </w:r>
      <w:r>
        <w:rPr>
          <w:spacing w:val="-5"/>
          <w:w w:val="104"/>
        </w:rPr>
        <w:t xml:space="preserve">which </w:t>
      </w:r>
      <w:r>
        <w:rPr>
          <w:spacing w:val="-2"/>
        </w:rPr>
        <w:t>ca</w:t>
      </w:r>
      <w:r>
        <w:t>n</w:t>
      </w:r>
      <w:r>
        <w:rPr>
          <w:spacing w:val="11"/>
        </w:rPr>
        <w:t xml:space="preserve"> </w:t>
      </w:r>
      <w:r>
        <w:rPr>
          <w:spacing w:val="-2"/>
        </w:rPr>
        <w:t>neve</w:t>
      </w:r>
      <w:r>
        <w:t>r</w:t>
      </w:r>
      <w:r>
        <w:rPr>
          <w:spacing w:val="13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minimize</w:t>
      </w:r>
      <w:r>
        <w:t>d</w:t>
      </w:r>
      <w:r>
        <w:rPr>
          <w:spacing w:val="34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10"/>
        </w:rPr>
        <w:t xml:space="preserve"> </w:t>
      </w:r>
      <w:r>
        <w:rPr>
          <w:spacing w:val="-2"/>
        </w:rPr>
        <w:t>abolishe</w:t>
      </w:r>
      <w:r>
        <w:t>d</w:t>
      </w:r>
      <w:r>
        <w:rPr>
          <w:spacing w:val="23"/>
        </w:rPr>
        <w:t xml:space="preserve"> </w:t>
      </w:r>
      <w:r>
        <w:rPr>
          <w:spacing w:val="-2"/>
        </w:rPr>
        <w:t>b</w:t>
      </w:r>
      <w:r>
        <w:t xml:space="preserve">y </w:t>
      </w:r>
      <w:r>
        <w:rPr>
          <w:spacing w:val="-2"/>
        </w:rPr>
        <w:t>al</w:t>
      </w:r>
      <w:r>
        <w:t xml:space="preserve">l </w:t>
      </w:r>
      <w:r>
        <w:rPr>
          <w:spacing w:val="-2"/>
        </w:rPr>
        <w:t>ou</w:t>
      </w:r>
      <w:r>
        <w:t>r</w:t>
      </w:r>
      <w:r>
        <w:rPr>
          <w:spacing w:val="21"/>
        </w:rPr>
        <w:t xml:space="preserve"> </w:t>
      </w:r>
      <w:r>
        <w:rPr>
          <w:spacing w:val="-2"/>
          <w:w w:val="103"/>
        </w:rPr>
        <w:t xml:space="preserve">empiric </w:t>
      </w:r>
      <w:r>
        <w:rPr>
          <w:spacing w:val="-2"/>
        </w:rPr>
        <w:t>endeavours</w:t>
      </w:r>
      <w:r>
        <w:t>.</w:t>
      </w:r>
      <w:r>
        <w:rPr>
          <w:spacing w:val="4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righ</w:t>
      </w:r>
      <w:r>
        <w:t>t</w:t>
      </w:r>
      <w:r>
        <w:rPr>
          <w:spacing w:val="22"/>
        </w:rPr>
        <w:t xml:space="preserve"> </w:t>
      </w:r>
      <w:r>
        <w:rPr>
          <w:spacing w:val="-2"/>
          <w:w w:val="106"/>
        </w:rPr>
        <w:t>understandin</w:t>
      </w:r>
      <w:r>
        <w:rPr>
          <w:w w:val="106"/>
        </w:rPr>
        <w:t>g</w:t>
      </w:r>
      <w:r>
        <w:rPr>
          <w:spacing w:val="2"/>
          <w:w w:val="106"/>
        </w:rPr>
        <w:t xml:space="preserve"> </w:t>
      </w:r>
      <w:r>
        <w:rPr>
          <w:spacing w:val="-2"/>
        </w:rPr>
        <w:t>alon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ca</w:t>
      </w:r>
      <w:r>
        <w:t>n</w:t>
      </w:r>
      <w:r>
        <w:rPr>
          <w:spacing w:val="15"/>
        </w:rPr>
        <w:t xml:space="preserve"> </w:t>
      </w:r>
      <w:r>
        <w:rPr>
          <w:spacing w:val="-2"/>
        </w:rPr>
        <w:t>sav</w:t>
      </w:r>
      <w:r>
        <w:t xml:space="preserve">e </w:t>
      </w:r>
      <w:r>
        <w:rPr>
          <w:spacing w:val="-2"/>
        </w:rPr>
        <w:t>u</w:t>
      </w:r>
      <w:r>
        <w:t>s</w:t>
      </w:r>
      <w:r>
        <w:rPr>
          <w:spacing w:val="14"/>
        </w:rPr>
        <w:t xml:space="preserve"> </w:t>
      </w:r>
      <w:r>
        <w:rPr>
          <w:spacing w:val="-2"/>
          <w:w w:val="102"/>
        </w:rPr>
        <w:t xml:space="preserve">from </w:t>
      </w:r>
      <w:r>
        <w:rPr>
          <w:spacing w:val="-6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6"/>
        </w:rPr>
        <w:t>terribl</w:t>
      </w:r>
      <w:r>
        <w:t>e</w:t>
      </w:r>
      <w:r>
        <w:rPr>
          <w:spacing w:val="36"/>
        </w:rPr>
        <w:t xml:space="preserve"> </w:t>
      </w:r>
      <w:r>
        <w:rPr>
          <w:spacing w:val="-6"/>
        </w:rPr>
        <w:t>consequence</w:t>
      </w:r>
      <w:r>
        <w:t>s</w:t>
      </w:r>
      <w:r>
        <w:rPr>
          <w:spacing w:val="46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6"/>
        </w:rPr>
        <w:t>ou</w:t>
      </w:r>
      <w:r>
        <w:t>r</w:t>
      </w:r>
      <w:r>
        <w:rPr>
          <w:spacing w:val="34"/>
        </w:rPr>
        <w:t xml:space="preserve"> </w:t>
      </w:r>
      <w:r>
        <w:rPr>
          <w:spacing w:val="-6"/>
        </w:rPr>
        <w:t>presen</w:t>
      </w:r>
      <w:r>
        <w:t>t</w:t>
      </w:r>
      <w:r>
        <w:rPr>
          <w:spacing w:val="42"/>
        </w:rPr>
        <w:t xml:space="preserve"> </w:t>
      </w:r>
      <w:r>
        <w:rPr>
          <w:spacing w:val="-6"/>
        </w:rPr>
        <w:t>suicida</w:t>
      </w:r>
      <w:r>
        <w:t>l</w:t>
      </w:r>
      <w:r>
        <w:rPr>
          <w:spacing w:val="32"/>
        </w:rPr>
        <w:t xml:space="preserve"> </w:t>
      </w:r>
      <w:r>
        <w:rPr>
          <w:spacing w:val="-6"/>
        </w:rPr>
        <w:t>sexua</w:t>
      </w:r>
      <w:r>
        <w:t>l</w:t>
      </w:r>
      <w:r>
        <w:rPr>
          <w:spacing w:val="28"/>
        </w:rPr>
        <w:t xml:space="preserve"> </w:t>
      </w:r>
      <w:r>
        <w:rPr>
          <w:spacing w:val="-6"/>
        </w:rPr>
        <w:t>follies.</w:t>
      </w:r>
    </w:p>
    <w:p w14:paraId="7F2B6C2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FE10768" w14:textId="77777777" w:rsidR="00150366" w:rsidRDefault="00000000">
      <w:pPr>
        <w:spacing w:line="251" w:lineRule="auto"/>
        <w:ind w:left="120" w:right="85" w:firstLine="360"/>
        <w:jc w:val="both"/>
      </w:pPr>
      <w:r>
        <w:t>The</w:t>
      </w:r>
      <w:r>
        <w:rPr>
          <w:spacing w:val="12"/>
        </w:rPr>
        <w:t xml:space="preserve"> </w:t>
      </w:r>
      <w:r>
        <w:t>Personality</w:t>
      </w:r>
      <w:r>
        <w:rPr>
          <w:spacing w:val="30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w w:val="78"/>
        </w:rPr>
        <w:t>Çré</w:t>
      </w:r>
      <w:r>
        <w:rPr>
          <w:spacing w:val="14"/>
          <w:w w:val="78"/>
        </w:rPr>
        <w:t xml:space="preserve"> </w:t>
      </w:r>
      <w:r>
        <w:t>Caitanya</w:t>
      </w:r>
      <w:r>
        <w:rPr>
          <w:spacing w:val="17"/>
        </w:rPr>
        <w:t xml:space="preserve"> </w:t>
      </w:r>
      <w:r>
        <w:t>Mahäprabhu</w:t>
      </w:r>
      <w:r>
        <w:rPr>
          <w:spacing w:val="4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rPr>
          <w:w w:val="103"/>
        </w:rPr>
        <w:t xml:space="preserve">identical </w:t>
      </w:r>
      <w:r>
        <w:t>with</w:t>
      </w:r>
      <w:r>
        <w:rPr>
          <w:spacing w:val="46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yet</w:t>
      </w:r>
      <w:r>
        <w:rPr>
          <w:spacing w:val="30"/>
        </w:rPr>
        <w:t xml:space="preserve"> </w:t>
      </w:r>
      <w:r>
        <w:t xml:space="preserve">distinct </w:t>
      </w:r>
      <w:r>
        <w:rPr>
          <w:spacing w:val="7"/>
        </w:rPr>
        <w:t xml:space="preserve"> </w:t>
      </w:r>
      <w:r>
        <w:t>from</w:t>
      </w:r>
      <w:r>
        <w:rPr>
          <w:spacing w:val="36"/>
        </w:rPr>
        <w:t xml:space="preserve"> </w:t>
      </w:r>
      <w:r>
        <w:rPr>
          <w:w w:val="78"/>
        </w:rPr>
        <w:t xml:space="preserve">Çré  </w:t>
      </w:r>
      <w:r>
        <w:t>Kåñëa. The</w:t>
      </w:r>
      <w:r>
        <w:rPr>
          <w:spacing w:val="37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w w:val="78"/>
        </w:rPr>
        <w:t xml:space="preserve">Çré </w:t>
      </w:r>
      <w:r>
        <w:t>Caitanya</w:t>
      </w:r>
      <w:r>
        <w:rPr>
          <w:spacing w:val="11"/>
        </w:rPr>
        <w:t xml:space="preserve"> </w:t>
      </w:r>
      <w:r>
        <w:t>Mahäprabhu</w:t>
      </w:r>
      <w:r>
        <w:rPr>
          <w:spacing w:val="37"/>
        </w:rPr>
        <w:t xml:space="preserve"> </w:t>
      </w:r>
      <w:r>
        <w:t>are,</w:t>
      </w:r>
      <w:r>
        <w:rPr>
          <w:spacing w:val="6"/>
        </w:rPr>
        <w:t xml:space="preserve"> </w:t>
      </w:r>
      <w:r>
        <w:t>therefore,</w:t>
      </w:r>
      <w:r>
        <w:rPr>
          <w:spacing w:val="28"/>
        </w:rPr>
        <w:t xml:space="preserve"> </w:t>
      </w:r>
      <w:r>
        <w:t>also identical</w:t>
      </w:r>
      <w:r>
        <w:rPr>
          <w:spacing w:val="17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rPr>
          <w:w w:val="106"/>
        </w:rPr>
        <w:t xml:space="preserve">and </w:t>
      </w:r>
      <w:r>
        <w:t>yet</w:t>
      </w:r>
      <w:r>
        <w:rPr>
          <w:spacing w:val="30"/>
        </w:rPr>
        <w:t xml:space="preserve"> </w:t>
      </w:r>
      <w:r>
        <w:t xml:space="preserve">distinct </w:t>
      </w:r>
      <w:r>
        <w:rPr>
          <w:spacing w:val="7"/>
        </w:rPr>
        <w:t xml:space="preserve"> </w:t>
      </w:r>
      <w:r>
        <w:t>from</w:t>
      </w:r>
      <w:r>
        <w:rPr>
          <w:spacing w:val="3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Amorous</w:t>
      </w:r>
      <w:r>
        <w:rPr>
          <w:spacing w:val="43"/>
        </w:rPr>
        <w:t xml:space="preserve"> </w:t>
      </w:r>
      <w:r>
        <w:t>Pastimes</w:t>
      </w:r>
      <w:r>
        <w:rPr>
          <w:spacing w:val="4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w w:val="78"/>
        </w:rPr>
        <w:t xml:space="preserve">Çré  </w:t>
      </w:r>
      <w:r>
        <w:t xml:space="preserve">Kåñëa. </w:t>
      </w:r>
      <w:r>
        <w:rPr>
          <w:w w:val="103"/>
        </w:rPr>
        <w:t xml:space="preserve">The </w:t>
      </w:r>
      <w:r>
        <w:t>Activities</w:t>
      </w:r>
      <w:r>
        <w:rPr>
          <w:spacing w:val="25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w w:val="78"/>
        </w:rPr>
        <w:t xml:space="preserve">Çré </w:t>
      </w:r>
      <w:r>
        <w:rPr>
          <w:spacing w:val="5"/>
          <w:w w:val="78"/>
        </w:rPr>
        <w:t xml:space="preserve"> </w:t>
      </w:r>
      <w:r>
        <w:t>Caitanya</w:t>
      </w:r>
      <w:r>
        <w:rPr>
          <w:spacing w:val="47"/>
        </w:rPr>
        <w:t xml:space="preserve"> </w:t>
      </w:r>
      <w:r>
        <w:t xml:space="preserve">Mahäprabhu </w:t>
      </w:r>
      <w:r>
        <w:rPr>
          <w:spacing w:val="23"/>
        </w:rPr>
        <w:t xml:space="preserve"> </w:t>
      </w:r>
      <w:r>
        <w:t xml:space="preserve">appear </w:t>
      </w:r>
      <w:r>
        <w:rPr>
          <w:spacing w:val="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 xml:space="preserve">the  </w:t>
      </w:r>
      <w:r>
        <w:rPr>
          <w:w w:val="102"/>
        </w:rPr>
        <w:t xml:space="preserve">form </w:t>
      </w:r>
      <w:r>
        <w:t>capable</w:t>
      </w:r>
      <w:r>
        <w:rPr>
          <w:spacing w:val="39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being</w:t>
      </w:r>
      <w:r>
        <w:rPr>
          <w:spacing w:val="36"/>
        </w:rPr>
        <w:t xml:space="preserve"> </w:t>
      </w:r>
      <w:r>
        <w:t>received</w:t>
      </w:r>
      <w:r>
        <w:rPr>
          <w:spacing w:val="34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 xml:space="preserve">conditioned </w:t>
      </w:r>
      <w:r>
        <w:rPr>
          <w:spacing w:val="24"/>
        </w:rPr>
        <w:t xml:space="preserve"> </w:t>
      </w:r>
      <w:r>
        <w:t>soul</w:t>
      </w:r>
      <w:r>
        <w:rPr>
          <w:spacing w:val="40"/>
        </w:rPr>
        <w:t xml:space="preserve"> </w:t>
      </w:r>
      <w:r>
        <w:rPr>
          <w:w w:val="106"/>
        </w:rPr>
        <w:t xml:space="preserve">without </w:t>
      </w:r>
      <w:r>
        <w:t>any</w:t>
      </w:r>
      <w:r>
        <w:rPr>
          <w:spacing w:val="8"/>
        </w:rPr>
        <w:t xml:space="preserve"> </w:t>
      </w:r>
      <w:r>
        <w:t>chance</w:t>
      </w:r>
      <w:r>
        <w:rPr>
          <w:spacing w:val="2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muddling</w:t>
      </w:r>
      <w:r>
        <w:rPr>
          <w:spacing w:val="40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t>conditioned</w:t>
      </w:r>
      <w:r>
        <w:rPr>
          <w:spacing w:val="49"/>
        </w:rPr>
        <w:t xml:space="preserve"> </w:t>
      </w:r>
      <w:r>
        <w:rPr>
          <w:w w:val="105"/>
        </w:rPr>
        <w:t>judgment.</w:t>
      </w:r>
    </w:p>
    <w:p w14:paraId="36E608B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1E8DF1F" w14:textId="77777777" w:rsidR="00150366" w:rsidRDefault="00000000">
      <w:pPr>
        <w:spacing w:line="251" w:lineRule="auto"/>
        <w:ind w:left="120" w:right="85" w:firstLine="360"/>
        <w:jc w:val="both"/>
      </w:pPr>
      <w:r>
        <w:t>The</w:t>
      </w:r>
      <w:r>
        <w:rPr>
          <w:spacing w:val="29"/>
        </w:rPr>
        <w:t xml:space="preserve"> </w:t>
      </w:r>
      <w:r>
        <w:t>perfect</w:t>
      </w:r>
      <w:r>
        <w:rPr>
          <w:spacing w:val="31"/>
        </w:rPr>
        <w:t xml:space="preserve"> </w:t>
      </w:r>
      <w:r>
        <w:t>chant  of</w:t>
      </w:r>
      <w:r>
        <w:rPr>
          <w:spacing w:val="15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Name</w:t>
      </w:r>
      <w:r>
        <w:rPr>
          <w:spacing w:val="30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Kåñëa</w:t>
      </w:r>
      <w:r>
        <w:rPr>
          <w:spacing w:val="-6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available</w:t>
      </w:r>
      <w:r>
        <w:rPr>
          <w:spacing w:val="20"/>
        </w:rPr>
        <w:t xml:space="preserve"> </w:t>
      </w:r>
      <w:r>
        <w:rPr>
          <w:w w:val="107"/>
        </w:rPr>
        <w:t xml:space="preserve">to </w:t>
      </w:r>
      <w:r>
        <w:t>all</w:t>
      </w:r>
      <w:r>
        <w:rPr>
          <w:spacing w:val="5"/>
        </w:rPr>
        <w:t xml:space="preserve"> </w:t>
      </w:r>
      <w:r>
        <w:t>souls,</w:t>
      </w:r>
      <w:r>
        <w:rPr>
          <w:spacing w:val="19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identical</w:t>
      </w:r>
      <w:r>
        <w:rPr>
          <w:spacing w:val="26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amorous</w:t>
      </w:r>
      <w:r>
        <w:rPr>
          <w:spacing w:val="33"/>
        </w:rPr>
        <w:t xml:space="preserve"> </w:t>
      </w:r>
      <w:r>
        <w:t>service</w:t>
      </w:r>
      <w:r>
        <w:rPr>
          <w:spacing w:val="5"/>
        </w:rPr>
        <w:t xml:space="preserve"> </w:t>
      </w:r>
      <w:r>
        <w:t xml:space="preserve">of </w:t>
      </w:r>
      <w:r>
        <w:rPr>
          <w:w w:val="107"/>
        </w:rPr>
        <w:t xml:space="preserve">the </w:t>
      </w:r>
      <w:r>
        <w:t>spiritual</w:t>
      </w:r>
      <w:r>
        <w:rPr>
          <w:spacing w:val="24"/>
        </w:rPr>
        <w:t xml:space="preserve"> </w:t>
      </w:r>
      <w:r>
        <w:t>milkmaids</w:t>
      </w:r>
      <w:r>
        <w:rPr>
          <w:spacing w:val="16"/>
        </w:rPr>
        <w:t xml:space="preserve"> </w:t>
      </w:r>
      <w:r>
        <w:t>of</w:t>
      </w:r>
      <w:r>
        <w:rPr>
          <w:spacing w:val="-14"/>
        </w:rPr>
        <w:t xml:space="preserve"> V</w:t>
      </w:r>
      <w:r>
        <w:t>raja.</w:t>
      </w:r>
      <w:r>
        <w:rPr>
          <w:spacing w:val="-18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sum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substance</w:t>
      </w:r>
      <w:r>
        <w:rPr>
          <w:spacing w:val="22"/>
        </w:rPr>
        <w:t xml:space="preserve"> </w:t>
      </w:r>
      <w:r>
        <w:t>of the</w:t>
      </w:r>
      <w:r>
        <w:rPr>
          <w:spacing w:val="11"/>
        </w:rPr>
        <w:t xml:space="preserve"> </w:t>
      </w:r>
      <w:r>
        <w:t>teachings</w:t>
      </w:r>
      <w:r>
        <w:rPr>
          <w:spacing w:val="1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w w:val="78"/>
        </w:rPr>
        <w:t>Çré</w:t>
      </w:r>
      <w:r>
        <w:rPr>
          <w:spacing w:val="5"/>
          <w:w w:val="78"/>
        </w:rPr>
        <w:t xml:space="preserve"> </w:t>
      </w:r>
      <w:r>
        <w:t>Caitanya</w:t>
      </w:r>
      <w:r>
        <w:rPr>
          <w:spacing w:val="8"/>
        </w:rPr>
        <w:t xml:space="preserve"> </w:t>
      </w:r>
      <w:r>
        <w:t>Mahäprabhu.</w:t>
      </w:r>
      <w:r>
        <w:rPr>
          <w:spacing w:val="36"/>
        </w:rPr>
        <w:t xml:space="preserve"> </w:t>
      </w:r>
      <w:r>
        <w:t>Conversely,</w:t>
      </w:r>
      <w:r>
        <w:rPr>
          <w:spacing w:val="13"/>
        </w:rPr>
        <w:t xml:space="preserve"> </w:t>
      </w:r>
      <w:r>
        <w:rPr>
          <w:w w:val="105"/>
        </w:rPr>
        <w:t xml:space="preserve">those </w:t>
      </w:r>
      <w:r>
        <w:t>who</w:t>
      </w:r>
      <w:r>
        <w:rPr>
          <w:spacing w:val="37"/>
        </w:rPr>
        <w:t xml:space="preserve"> </w:t>
      </w:r>
      <w:r>
        <w:t>do</w:t>
      </w:r>
      <w:r>
        <w:rPr>
          <w:spacing w:val="33"/>
        </w:rPr>
        <w:t xml:space="preserve"> </w:t>
      </w:r>
      <w:r>
        <w:t>not</w:t>
      </w:r>
      <w:r>
        <w:rPr>
          <w:spacing w:val="43"/>
        </w:rPr>
        <w:t xml:space="preserve"> </w:t>
      </w:r>
      <w:r>
        <w:t>perform</w:t>
      </w:r>
      <w:r>
        <w:rPr>
          <w:spacing w:val="4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congregational </w:t>
      </w:r>
      <w:r>
        <w:rPr>
          <w:spacing w:val="9"/>
        </w:rPr>
        <w:t xml:space="preserve"> </w:t>
      </w:r>
      <w:r>
        <w:t xml:space="preserve">chant </w:t>
      </w:r>
      <w:r>
        <w:rPr>
          <w:spacing w:val="3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w w:val="104"/>
        </w:rPr>
        <w:t xml:space="preserve">name </w:t>
      </w:r>
      <w:r>
        <w:t>of</w:t>
      </w:r>
      <w:r>
        <w:rPr>
          <w:spacing w:val="13"/>
        </w:rPr>
        <w:t xml:space="preserve"> </w:t>
      </w:r>
      <w:r>
        <w:t>Kåñëa</w:t>
      </w:r>
      <w:r>
        <w:rPr>
          <w:spacing w:val="-8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 xml:space="preserve">manner </w:t>
      </w:r>
      <w:r>
        <w:rPr>
          <w:spacing w:val="4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free</w:t>
      </w:r>
      <w:r>
        <w:rPr>
          <w:spacing w:val="18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offence</w:t>
      </w:r>
      <w:r>
        <w:rPr>
          <w:spacing w:val="18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rPr>
          <w:w w:val="107"/>
        </w:rPr>
        <w:t xml:space="preserve">in </w:t>
      </w:r>
      <w:r>
        <w:t>a</w:t>
      </w:r>
      <w:r>
        <w:rPr>
          <w:spacing w:val="5"/>
        </w:rPr>
        <w:t xml:space="preserve"> </w:t>
      </w:r>
      <w:r>
        <w:t>position</w:t>
      </w:r>
      <w:r>
        <w:rPr>
          <w:spacing w:val="3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realize</w:t>
      </w:r>
      <w:r>
        <w:rPr>
          <w:spacing w:val="1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nature</w:t>
      </w:r>
      <w:r>
        <w:rPr>
          <w:spacing w:val="40"/>
        </w:rPr>
        <w:t xml:space="preserve"> </w:t>
      </w:r>
      <w:r>
        <w:t>of Divine</w:t>
      </w:r>
      <w:r>
        <w:rPr>
          <w:spacing w:val="5"/>
        </w:rPr>
        <w:t xml:space="preserve"> </w:t>
      </w:r>
      <w:r>
        <w:t>amour.</w:t>
      </w:r>
      <w:r>
        <w:rPr>
          <w:spacing w:val="33"/>
        </w:rPr>
        <w:t xml:space="preserve"> </w:t>
      </w:r>
      <w:r>
        <w:t>Those</w:t>
      </w:r>
      <w:r>
        <w:rPr>
          <w:spacing w:val="20"/>
        </w:rPr>
        <w:t xml:space="preserve"> </w:t>
      </w:r>
      <w:r>
        <w:rPr>
          <w:w w:val="104"/>
        </w:rPr>
        <w:t xml:space="preserve">who </w:t>
      </w:r>
      <w:r>
        <w:t>miss</w:t>
      </w:r>
      <w:r>
        <w:rPr>
          <w:spacing w:val="7"/>
        </w:rPr>
        <w:t xml:space="preserve"> </w:t>
      </w:r>
      <w:r>
        <w:t>such</w:t>
      </w:r>
      <w:r>
        <w:rPr>
          <w:spacing w:val="22"/>
        </w:rPr>
        <w:t xml:space="preserve"> </w:t>
      </w:r>
      <w:r>
        <w:t>realization</w:t>
      </w:r>
      <w:r>
        <w:rPr>
          <w:spacing w:val="25"/>
        </w:rPr>
        <w:t xml:space="preserve"> </w:t>
      </w:r>
      <w:r>
        <w:t>remain</w:t>
      </w:r>
      <w:r>
        <w:rPr>
          <w:spacing w:val="22"/>
        </w:rPr>
        <w:t xml:space="preserve"> </w:t>
      </w:r>
      <w:r>
        <w:t>subject</w:t>
      </w:r>
      <w:r>
        <w:rPr>
          <w:spacing w:val="2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abject</w:t>
      </w:r>
      <w:r>
        <w:rPr>
          <w:spacing w:val="10"/>
        </w:rPr>
        <w:t xml:space="preserve"> </w:t>
      </w:r>
      <w:r>
        <w:t>slavery of mundane</w:t>
      </w:r>
      <w:r>
        <w:rPr>
          <w:spacing w:val="46"/>
        </w:rPr>
        <w:t xml:space="preserve"> </w:t>
      </w:r>
      <w:r>
        <w:rPr>
          <w:w w:val="106"/>
        </w:rPr>
        <w:t>lust.</w:t>
      </w:r>
    </w:p>
    <w:p w14:paraId="4DC47A28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58F3ED4" w14:textId="77777777" w:rsidR="00150366" w:rsidRDefault="00000000">
      <w:pPr>
        <w:spacing w:line="251" w:lineRule="auto"/>
        <w:ind w:left="120" w:right="85" w:firstLine="360"/>
        <w:jc w:val="both"/>
      </w:pPr>
      <w:r>
        <w:rPr>
          <w:w w:val="78"/>
        </w:rPr>
        <w:t>Çré</w:t>
      </w:r>
      <w:r>
        <w:rPr>
          <w:spacing w:val="16"/>
          <w:w w:val="78"/>
        </w:rPr>
        <w:t xml:space="preserve"> </w:t>
      </w:r>
      <w:r>
        <w:t>Rädhikä</w:t>
      </w:r>
      <w:r>
        <w:rPr>
          <w:spacing w:val="18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mentioned</w:t>
      </w:r>
      <w:r>
        <w:rPr>
          <w:spacing w:val="4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i/>
          <w:w w:val="90"/>
        </w:rPr>
        <w:t xml:space="preserve">Çrémad- </w:t>
      </w:r>
      <w:r>
        <w:rPr>
          <w:i/>
          <w:w w:val="97"/>
        </w:rPr>
        <w:t>Bhägavatam</w:t>
      </w:r>
      <w:r>
        <w:rPr>
          <w:w w:val="97"/>
        </w:rPr>
        <w:t>.</w:t>
      </w:r>
      <w:r>
        <w:rPr>
          <w:spacing w:val="9"/>
          <w:w w:val="97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description</w:t>
      </w:r>
      <w:r>
        <w:rPr>
          <w:spacing w:val="49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Circular</w:t>
      </w:r>
      <w:r>
        <w:rPr>
          <w:spacing w:val="31"/>
        </w:rPr>
        <w:t xml:space="preserve"> </w:t>
      </w:r>
      <w:r>
        <w:rPr>
          <w:w w:val="102"/>
        </w:rPr>
        <w:t xml:space="preserve">Amorous </w:t>
      </w:r>
      <w:r>
        <w:t>Dance,</w:t>
      </w:r>
      <w:r>
        <w:rPr>
          <w:spacing w:val="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i/>
        </w:rPr>
        <w:t>räsa</w:t>
      </w:r>
      <w:r>
        <w:rPr>
          <w:i/>
          <w:spacing w:val="-12"/>
        </w:rPr>
        <w:t xml:space="preserve"> </w:t>
      </w:r>
      <w:r>
        <w:t>pastimes,</w:t>
      </w:r>
      <w:r>
        <w:rPr>
          <w:spacing w:val="25"/>
        </w:rPr>
        <w:t xml:space="preserve"> </w:t>
      </w:r>
      <w:r>
        <w:rPr>
          <w:w w:val="85"/>
        </w:rPr>
        <w:t>Çré</w:t>
      </w:r>
      <w:r>
        <w:rPr>
          <w:spacing w:val="-10"/>
          <w:w w:val="85"/>
        </w:rPr>
        <w:t xml:space="preserve"> </w:t>
      </w:r>
      <w:r>
        <w:rPr>
          <w:w w:val="85"/>
        </w:rPr>
        <w:t xml:space="preserve">Kåñëa </w:t>
      </w:r>
      <w:r>
        <w:rPr>
          <w:spacing w:val="19"/>
          <w:w w:val="85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represented</w:t>
      </w:r>
      <w:r>
        <w:rPr>
          <w:spacing w:val="49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leaving the  circle</w:t>
      </w:r>
      <w:r>
        <w:rPr>
          <w:spacing w:val="3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the  dancing </w:t>
      </w:r>
      <w:r>
        <w:rPr>
          <w:spacing w:val="8"/>
        </w:rPr>
        <w:t xml:space="preserve"> </w:t>
      </w:r>
      <w:r>
        <w:t xml:space="preserve">milkmaids </w:t>
      </w:r>
      <w:r>
        <w:rPr>
          <w:spacing w:val="8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 xml:space="preserve">the  company </w:t>
      </w:r>
      <w:r>
        <w:rPr>
          <w:spacing w:val="5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 female who</w:t>
      </w:r>
      <w:r>
        <w:rPr>
          <w:spacing w:val="14"/>
        </w:rPr>
        <w:t xml:space="preserve"> </w:t>
      </w:r>
      <w:r>
        <w:t>is more</w:t>
      </w:r>
      <w:r>
        <w:rPr>
          <w:spacing w:val="16"/>
        </w:rPr>
        <w:t xml:space="preserve"> </w:t>
      </w:r>
      <w:r>
        <w:t>favored</w:t>
      </w:r>
      <w:r>
        <w:rPr>
          <w:spacing w:val="6"/>
        </w:rPr>
        <w:t xml:space="preserve"> </w:t>
      </w:r>
      <w:r>
        <w:t>than</w:t>
      </w:r>
      <w:r>
        <w:rPr>
          <w:spacing w:val="28"/>
        </w:rPr>
        <w:t xml:space="preserve"> </w:t>
      </w:r>
      <w:r>
        <w:t>all the</w:t>
      </w:r>
      <w:r>
        <w:rPr>
          <w:spacing w:val="17"/>
        </w:rPr>
        <w:t xml:space="preserve"> </w:t>
      </w:r>
      <w:r>
        <w:t>rest.</w:t>
      </w:r>
      <w:r>
        <w:rPr>
          <w:spacing w:val="1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w w:val="103"/>
        </w:rPr>
        <w:t xml:space="preserve">milkmaids </w:t>
      </w:r>
      <w:r>
        <w:t>who</w:t>
      </w:r>
      <w:r>
        <w:rPr>
          <w:spacing w:val="20"/>
        </w:rPr>
        <w:t xml:space="preserve"> </w:t>
      </w:r>
      <w:r>
        <w:t>were</w:t>
      </w:r>
      <w:r>
        <w:rPr>
          <w:spacing w:val="14"/>
        </w:rPr>
        <w:t xml:space="preserve"> </w:t>
      </w:r>
      <w:r>
        <w:t>thus</w:t>
      </w:r>
      <w:r>
        <w:rPr>
          <w:spacing w:val="37"/>
        </w:rPr>
        <w:t xml:space="preserve"> </w:t>
      </w:r>
      <w:r>
        <w:t>abruptly</w:t>
      </w:r>
      <w:r>
        <w:rPr>
          <w:spacing w:val="40"/>
        </w:rPr>
        <w:t xml:space="preserve"> </w:t>
      </w:r>
      <w:r>
        <w:t>abandoned  in</w:t>
      </w:r>
      <w:r>
        <w:rPr>
          <w:spacing w:val="18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very</w:t>
      </w:r>
      <w:r>
        <w:rPr>
          <w:spacing w:val="3"/>
        </w:rPr>
        <w:t xml:space="preserve"> </w:t>
      </w:r>
      <w:r>
        <w:t>midst</w:t>
      </w:r>
      <w:r>
        <w:rPr>
          <w:spacing w:val="29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w w:val="107"/>
        </w:rPr>
        <w:t xml:space="preserve">the </w:t>
      </w:r>
      <w:r>
        <w:t>dance</w:t>
      </w:r>
      <w:r>
        <w:rPr>
          <w:spacing w:val="25"/>
        </w:rPr>
        <w:t xml:space="preserve"> </w:t>
      </w:r>
      <w:r>
        <w:t>praised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genuine</w:t>
      </w:r>
      <w:r>
        <w:rPr>
          <w:spacing w:val="31"/>
        </w:rPr>
        <w:t xml:space="preserve"> </w:t>
      </w:r>
      <w:r>
        <w:t>devotion</w:t>
      </w:r>
      <w:r>
        <w:rPr>
          <w:spacing w:val="3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unnamed  female who</w:t>
      </w:r>
      <w:r>
        <w:rPr>
          <w:spacing w:val="33"/>
        </w:rPr>
        <w:t xml:space="preserve"> </w:t>
      </w:r>
      <w:r>
        <w:t>could</w:t>
      </w:r>
      <w:r>
        <w:rPr>
          <w:spacing w:val="41"/>
        </w:rPr>
        <w:t xml:space="preserve"> </w:t>
      </w:r>
      <w:r>
        <w:t>induce</w:t>
      </w:r>
      <w:r>
        <w:rPr>
          <w:spacing w:val="46"/>
        </w:rPr>
        <w:t xml:space="preserve"> </w:t>
      </w:r>
      <w:r>
        <w:rPr>
          <w:w w:val="78"/>
        </w:rPr>
        <w:t>Çré</w:t>
      </w:r>
      <w:r>
        <w:rPr>
          <w:spacing w:val="30"/>
          <w:w w:val="78"/>
        </w:rPr>
        <w:t xml:space="preserve"> </w:t>
      </w:r>
      <w:r>
        <w:t>Kåñëa</w:t>
      </w:r>
      <w:r>
        <w:rPr>
          <w:spacing w:val="-7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prefer</w:t>
      </w:r>
      <w:r>
        <w:rPr>
          <w:spacing w:val="33"/>
        </w:rPr>
        <w:t xml:space="preserve"> </w:t>
      </w:r>
      <w:r>
        <w:t>Her</w:t>
      </w:r>
      <w:r>
        <w:rPr>
          <w:spacing w:val="25"/>
        </w:rPr>
        <w:t xml:space="preserve"> </w:t>
      </w:r>
      <w:r>
        <w:t>sole</w:t>
      </w:r>
      <w:r>
        <w:rPr>
          <w:spacing w:val="22"/>
        </w:rPr>
        <w:t xml:space="preserve"> </w:t>
      </w:r>
      <w:r>
        <w:t>company</w:t>
      </w:r>
      <w:r>
        <w:rPr>
          <w:spacing w:val="41"/>
        </w:rPr>
        <w:t xml:space="preserve"> </w:t>
      </w:r>
      <w:r>
        <w:rPr>
          <w:w w:val="107"/>
        </w:rPr>
        <w:t xml:space="preserve">to </w:t>
      </w:r>
      <w:r>
        <w:t>the</w:t>
      </w:r>
      <w:r>
        <w:rPr>
          <w:spacing w:val="19"/>
        </w:rPr>
        <w:t xml:space="preserve"> </w:t>
      </w:r>
      <w:r>
        <w:t>combined</w:t>
      </w:r>
      <w:r>
        <w:rPr>
          <w:spacing w:val="33"/>
        </w:rPr>
        <w:t xml:space="preserve"> </w:t>
      </w:r>
      <w:r>
        <w:t>attractions</w:t>
      </w:r>
      <w:r>
        <w:rPr>
          <w:spacing w:val="4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5"/>
        </w:rPr>
        <w:t>others.</w:t>
      </w:r>
    </w:p>
    <w:p w14:paraId="636A0CE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67CE09D" w14:textId="77777777" w:rsidR="00150366" w:rsidRDefault="00000000">
      <w:pPr>
        <w:spacing w:line="251" w:lineRule="auto"/>
        <w:ind w:left="120" w:right="85" w:firstLine="360"/>
        <w:jc w:val="both"/>
        <w:sectPr w:rsidR="00150366">
          <w:headerReference w:type="default" r:id="rId16"/>
          <w:pgSz w:w="6820" w:h="10220"/>
          <w:pgMar w:top="780" w:right="780" w:bottom="280" w:left="780" w:header="581" w:footer="0" w:gutter="0"/>
          <w:pgNumType w:start="32"/>
          <w:cols w:space="720"/>
        </w:sectPr>
      </w:pPr>
      <w:r>
        <w:rPr>
          <w:w w:val="98"/>
        </w:rPr>
        <w:t>But</w:t>
      </w:r>
      <w:r>
        <w:rPr>
          <w:spacing w:val="-14"/>
          <w:w w:val="98"/>
        </w:rPr>
        <w:t xml:space="preserve"> </w:t>
      </w:r>
      <w:r>
        <w:t>although</w:t>
      </w:r>
      <w:r>
        <w:rPr>
          <w:spacing w:val="20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i/>
          <w:w w:val="94"/>
        </w:rPr>
        <w:t>Çrémad-Bhägavatam</w:t>
      </w:r>
      <w:r>
        <w:rPr>
          <w:i/>
          <w:spacing w:val="-14"/>
          <w:w w:val="94"/>
        </w:rPr>
        <w:t xml:space="preserve"> </w:t>
      </w:r>
      <w:r>
        <w:t>mentions</w:t>
      </w:r>
      <w:r>
        <w:rPr>
          <w:spacing w:val="2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 xml:space="preserve">above incident, </w:t>
      </w:r>
      <w:r>
        <w:rPr>
          <w:spacing w:val="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subject</w:t>
      </w:r>
      <w:r>
        <w:rPr>
          <w:spacing w:val="40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not</w:t>
      </w:r>
      <w:r>
        <w:rPr>
          <w:spacing w:val="37"/>
        </w:rPr>
        <w:t xml:space="preserve"> </w:t>
      </w:r>
      <w:r>
        <w:t>further</w:t>
      </w:r>
      <w:r>
        <w:rPr>
          <w:spacing w:val="50"/>
        </w:rPr>
        <w:t xml:space="preserve"> </w:t>
      </w:r>
      <w:r>
        <w:t>developed</w:t>
      </w:r>
      <w:r>
        <w:rPr>
          <w:spacing w:val="33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rPr>
          <w:w w:val="104"/>
        </w:rPr>
        <w:t>work.</w:t>
      </w:r>
    </w:p>
    <w:p w14:paraId="2FC1CED0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927CB11" w14:textId="77777777" w:rsidR="00150366" w:rsidRDefault="00150366">
      <w:pPr>
        <w:spacing w:line="200" w:lineRule="exact"/>
      </w:pPr>
    </w:p>
    <w:p w14:paraId="46A62C48" w14:textId="77777777" w:rsidR="00150366" w:rsidRDefault="00000000">
      <w:pPr>
        <w:spacing w:before="29" w:line="248" w:lineRule="auto"/>
        <w:ind w:left="120" w:right="84"/>
        <w:jc w:val="both"/>
      </w:pPr>
      <w:r>
        <w:t>This</w:t>
      </w:r>
      <w:r>
        <w:rPr>
          <w:spacing w:val="18"/>
        </w:rPr>
        <w:t xml:space="preserve"> </w:t>
      </w:r>
      <w:r>
        <w:t>has</w:t>
      </w:r>
      <w:r>
        <w:rPr>
          <w:spacing w:val="18"/>
        </w:rPr>
        <w:t xml:space="preserve"> </w:t>
      </w:r>
      <w:r>
        <w:t>been</w:t>
      </w:r>
      <w:r>
        <w:rPr>
          <w:spacing w:val="22"/>
        </w:rPr>
        <w:t xml:space="preserve"> </w:t>
      </w:r>
      <w:r>
        <w:t>explained</w:t>
      </w:r>
      <w:r>
        <w:rPr>
          <w:spacing w:val="30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w w:val="96"/>
        </w:rPr>
        <w:t>Gosvämés</w:t>
      </w:r>
      <w:r>
        <w:rPr>
          <w:spacing w:val="9"/>
          <w:w w:val="96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Våndävana,</w:t>
      </w:r>
      <w:r>
        <w:rPr>
          <w:spacing w:val="-2"/>
        </w:rPr>
        <w:t xml:space="preserve"> </w:t>
      </w:r>
      <w:r>
        <w:rPr>
          <w:w w:val="107"/>
        </w:rPr>
        <w:t xml:space="preserve">the </w:t>
      </w:r>
      <w:r>
        <w:t>apostles</w:t>
      </w:r>
      <w:r>
        <w:rPr>
          <w:spacing w:val="2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w w:val="78"/>
        </w:rPr>
        <w:t>Çré</w:t>
      </w:r>
      <w:r>
        <w:rPr>
          <w:spacing w:val="19"/>
          <w:w w:val="78"/>
        </w:rPr>
        <w:t xml:space="preserve"> </w:t>
      </w:r>
      <w:r>
        <w:t>Caitanya</w:t>
      </w:r>
      <w:r>
        <w:rPr>
          <w:spacing w:val="22"/>
        </w:rPr>
        <w:t xml:space="preserve"> </w:t>
      </w:r>
      <w:r>
        <w:t>Mahäprabhu,  as</w:t>
      </w:r>
      <w:r>
        <w:rPr>
          <w:spacing w:val="8"/>
        </w:rPr>
        <w:t xml:space="preserve"> </w:t>
      </w:r>
      <w:r>
        <w:t>due</w:t>
      </w:r>
      <w:r>
        <w:rPr>
          <w:spacing w:val="25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w w:val="103"/>
        </w:rPr>
        <w:t xml:space="preserve">deliberate </w:t>
      </w:r>
      <w:r>
        <w:t>resolve on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part</w:t>
      </w:r>
      <w:r>
        <w:rPr>
          <w:spacing w:val="1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w w:val="78"/>
        </w:rPr>
        <w:t>Çré</w:t>
      </w:r>
      <w:r>
        <w:rPr>
          <w:spacing w:val="5"/>
          <w:w w:val="78"/>
        </w:rPr>
        <w:t xml:space="preserve"> </w:t>
      </w:r>
      <w:r>
        <w:rPr>
          <w:w w:val="98"/>
        </w:rPr>
        <w:t>Çukadeva,</w:t>
      </w:r>
      <w:r>
        <w:rPr>
          <w:spacing w:val="-5"/>
          <w:w w:val="98"/>
        </w:rPr>
        <w:t xml:space="preserve"> </w:t>
      </w:r>
      <w:r>
        <w:t>who</w:t>
      </w:r>
      <w:r>
        <w:rPr>
          <w:spacing w:val="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narrator</w:t>
      </w:r>
      <w:r>
        <w:rPr>
          <w:spacing w:val="3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w w:val="107"/>
        </w:rPr>
        <w:t xml:space="preserve">the </w:t>
      </w:r>
      <w:r>
        <w:rPr>
          <w:i/>
          <w:w w:val="94"/>
        </w:rPr>
        <w:t>Çrémad-Bhägavatam</w:t>
      </w:r>
      <w:r>
        <w:rPr>
          <w:w w:val="94"/>
        </w:rPr>
        <w:t>,</w:t>
      </w:r>
      <w:r>
        <w:rPr>
          <w:spacing w:val="3"/>
          <w:w w:val="9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avoid disclosing</w:t>
      </w:r>
      <w:r>
        <w:rPr>
          <w:spacing w:val="12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his</w:t>
      </w:r>
      <w:r>
        <w:rPr>
          <w:spacing w:val="5"/>
        </w:rPr>
        <w:t xml:space="preserve"> </w:t>
      </w:r>
      <w:r>
        <w:rPr>
          <w:w w:val="103"/>
        </w:rPr>
        <w:t xml:space="preserve">miscellaneous </w:t>
      </w:r>
      <w:r>
        <w:t>audience</w:t>
      </w:r>
      <w:r>
        <w:rPr>
          <w:spacing w:val="3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‘hidden</w:t>
      </w:r>
      <w:r>
        <w:rPr>
          <w:spacing w:val="15"/>
        </w:rPr>
        <w:t xml:space="preserve"> </w:t>
      </w:r>
      <w:r>
        <w:t>matters’</w:t>
      </w:r>
      <w:r>
        <w:rPr>
          <w:spacing w:val="9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scriptures.  The</w:t>
      </w:r>
      <w:r>
        <w:rPr>
          <w:spacing w:val="18"/>
        </w:rPr>
        <w:t xml:space="preserve"> </w:t>
      </w:r>
      <w:r>
        <w:rPr>
          <w:w w:val="101"/>
        </w:rPr>
        <w:t xml:space="preserve">‘hidden </w:t>
      </w:r>
      <w:r>
        <w:t>matters’</w:t>
      </w:r>
      <w:r>
        <w:rPr>
          <w:spacing w:val="3"/>
        </w:rPr>
        <w:t xml:space="preserve"> </w:t>
      </w:r>
      <w:r>
        <w:t>can</w:t>
      </w:r>
      <w:r>
        <w:rPr>
          <w:spacing w:val="14"/>
        </w:rPr>
        <w:t xml:space="preserve"> </w:t>
      </w:r>
      <w:r>
        <w:t>only</w:t>
      </w:r>
      <w:r>
        <w:rPr>
          <w:spacing w:val="14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known</w:t>
      </w:r>
      <w:r>
        <w:rPr>
          <w:spacing w:val="36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special</w:t>
      </w:r>
      <w:r>
        <w:rPr>
          <w:spacing w:val="9"/>
        </w:rPr>
        <w:t xml:space="preserve"> </w:t>
      </w:r>
      <w:r>
        <w:t>grace</w:t>
      </w:r>
      <w:r>
        <w:rPr>
          <w:spacing w:val="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w w:val="78"/>
        </w:rPr>
        <w:t>Çré</w:t>
      </w:r>
      <w:r>
        <w:rPr>
          <w:spacing w:val="14"/>
          <w:w w:val="78"/>
        </w:rPr>
        <w:t xml:space="preserve"> </w:t>
      </w:r>
      <w:r>
        <w:t>Kåñëa and</w:t>
      </w:r>
      <w:r>
        <w:rPr>
          <w:spacing w:val="15"/>
        </w:rPr>
        <w:t xml:space="preserve"> </w:t>
      </w:r>
      <w:r>
        <w:t>not</w:t>
      </w:r>
      <w:r>
        <w:rPr>
          <w:spacing w:val="18"/>
        </w:rPr>
        <w:t xml:space="preserve"> </w:t>
      </w:r>
      <w:r>
        <w:t>otherwise.</w:t>
      </w:r>
      <w:r>
        <w:rPr>
          <w:spacing w:val="23"/>
        </w:rPr>
        <w:t xml:space="preserve"> </w:t>
      </w:r>
      <w:r>
        <w:t>They</w:t>
      </w:r>
      <w:r>
        <w:rPr>
          <w:spacing w:val="2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not</w:t>
      </w:r>
      <w:r>
        <w:rPr>
          <w:spacing w:val="1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divulged</w:t>
      </w:r>
      <w:r>
        <w:rPr>
          <w:spacing w:val="12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w w:val="104"/>
        </w:rPr>
        <w:t xml:space="preserve">persons </w:t>
      </w:r>
      <w:r>
        <w:rPr>
          <w:w w:val="103"/>
        </w:rPr>
        <w:t>indiscriminately.</w:t>
      </w:r>
    </w:p>
    <w:p w14:paraId="6FFDAF9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245B068" w14:textId="77777777" w:rsidR="00150366" w:rsidRDefault="00000000">
      <w:pPr>
        <w:spacing w:line="248" w:lineRule="auto"/>
        <w:ind w:left="120" w:right="84" w:firstLine="360"/>
        <w:jc w:val="both"/>
      </w:pPr>
      <w:r>
        <w:t>This</w:t>
      </w:r>
      <w:r>
        <w:rPr>
          <w:spacing w:val="3"/>
        </w:rPr>
        <w:t xml:space="preserve"> </w:t>
      </w:r>
      <w:r>
        <w:t>explanation</w:t>
      </w:r>
      <w:r>
        <w:rPr>
          <w:spacing w:val="29"/>
        </w:rPr>
        <w:t xml:space="preserve"> </w:t>
      </w:r>
      <w:r>
        <w:t>offered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w w:val="96"/>
        </w:rPr>
        <w:t>Gosvämés</w:t>
      </w:r>
      <w:r>
        <w:rPr>
          <w:spacing w:val="-6"/>
          <w:w w:val="9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rPr>
          <w:w w:val="104"/>
        </w:rPr>
        <w:t xml:space="preserve">opposed </w:t>
      </w:r>
      <w:r>
        <w:t>to</w:t>
      </w:r>
      <w:r>
        <w:rPr>
          <w:spacing w:val="39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open</w:t>
      </w:r>
      <w:r>
        <w:rPr>
          <w:spacing w:val="47"/>
        </w:rPr>
        <w:t xml:space="preserve"> </w:t>
      </w:r>
      <w:r>
        <w:t xml:space="preserve">treatment 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same</w:t>
      </w:r>
      <w:r>
        <w:rPr>
          <w:spacing w:val="32"/>
        </w:rPr>
        <w:t xml:space="preserve"> </w:t>
      </w:r>
      <w:r>
        <w:t xml:space="preserve">subject </w:t>
      </w:r>
      <w:r>
        <w:rPr>
          <w:spacing w:val="1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rPr>
          <w:w w:val="78"/>
        </w:rPr>
        <w:t xml:space="preserve">Çré  </w:t>
      </w:r>
      <w:r>
        <w:t>Jayadeva Gosvämé</w:t>
      </w:r>
      <w:r>
        <w:rPr>
          <w:spacing w:val="-10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other</w:t>
      </w:r>
      <w:r>
        <w:rPr>
          <w:spacing w:val="49"/>
        </w:rPr>
        <w:t xml:space="preserve"> </w:t>
      </w:r>
      <w:r>
        <w:t>writers.</w:t>
      </w:r>
      <w:r>
        <w:rPr>
          <w:spacing w:val="44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spite</w:t>
      </w:r>
      <w:r>
        <w:rPr>
          <w:spacing w:val="3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i/>
          <w:w w:val="77"/>
        </w:rPr>
        <w:t>Çré</w:t>
      </w:r>
      <w:r>
        <w:rPr>
          <w:i/>
          <w:spacing w:val="28"/>
          <w:w w:val="77"/>
        </w:rPr>
        <w:t xml:space="preserve"> </w:t>
      </w:r>
      <w:r>
        <w:rPr>
          <w:i/>
          <w:w w:val="94"/>
        </w:rPr>
        <w:t xml:space="preserve">Géta-govinda </w:t>
      </w:r>
      <w:r>
        <w:t>and</w:t>
      </w:r>
      <w:r>
        <w:rPr>
          <w:spacing w:val="23"/>
        </w:rPr>
        <w:t xml:space="preserve"> </w:t>
      </w:r>
      <w:r>
        <w:t>its</w:t>
      </w:r>
      <w:r>
        <w:rPr>
          <w:spacing w:val="13"/>
        </w:rPr>
        <w:t xml:space="preserve"> </w:t>
      </w:r>
      <w:r>
        <w:t>companion  works,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subject</w:t>
      </w:r>
      <w:r>
        <w:rPr>
          <w:spacing w:val="2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 xml:space="preserve">relationship </w:t>
      </w:r>
      <w:r>
        <w:rPr>
          <w:spacing w:val="3"/>
        </w:rPr>
        <w:t xml:space="preserve"> </w:t>
      </w:r>
      <w:r>
        <w:t xml:space="preserve">of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Rädhikä</w:t>
      </w:r>
      <w:r>
        <w:rPr>
          <w:spacing w:val="28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Kåñëa</w:t>
      </w:r>
      <w:r>
        <w:rPr>
          <w:spacing w:val="-11"/>
        </w:rPr>
        <w:t xml:space="preserve"> </w:t>
      </w:r>
      <w:r>
        <w:t>remains</w:t>
      </w:r>
      <w:r>
        <w:rPr>
          <w:spacing w:val="40"/>
        </w:rPr>
        <w:t xml:space="preserve"> </w:t>
      </w:r>
      <w:r>
        <w:t xml:space="preserve">shrouded </w:t>
      </w:r>
      <w:r>
        <w:rPr>
          <w:spacing w:val="9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rPr>
          <w:w w:val="104"/>
        </w:rPr>
        <w:t xml:space="preserve">impenetrable </w:t>
      </w:r>
      <w:r>
        <w:t>mystery.</w:t>
      </w:r>
      <w:r>
        <w:rPr>
          <w:spacing w:val="19"/>
        </w:rPr>
        <w:t xml:space="preserve"> </w:t>
      </w:r>
      <w:r>
        <w:t>No</w:t>
      </w:r>
      <w:r>
        <w:rPr>
          <w:spacing w:val="12"/>
        </w:rPr>
        <w:t xml:space="preserve"> </w:t>
      </w:r>
      <w:r>
        <w:t>language</w:t>
      </w:r>
      <w:r>
        <w:rPr>
          <w:spacing w:val="19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convey</w:t>
      </w:r>
      <w:r>
        <w:rPr>
          <w:spacing w:val="11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lay reader</w:t>
      </w:r>
      <w:r>
        <w:rPr>
          <w:spacing w:val="25"/>
        </w:rPr>
        <w:t xml:space="preserve"> </w:t>
      </w:r>
      <w:r>
        <w:rPr>
          <w:w w:val="104"/>
        </w:rPr>
        <w:t xml:space="preserve">anything </w:t>
      </w:r>
      <w:r>
        <w:t>but</w:t>
      </w:r>
      <w:r>
        <w:rPr>
          <w:spacing w:val="3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misleading</w:t>
      </w:r>
      <w:r>
        <w:rPr>
          <w:spacing w:val="31"/>
        </w:rPr>
        <w:t xml:space="preserve"> </w:t>
      </w:r>
      <w:r>
        <w:t>idea</w:t>
      </w:r>
      <w:r>
        <w:rPr>
          <w:spacing w:val="2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nature</w:t>
      </w:r>
      <w:r>
        <w:rPr>
          <w:spacing w:val="4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subject</w:t>
      </w:r>
      <w:r>
        <w:rPr>
          <w:spacing w:val="36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rPr>
          <w:w w:val="104"/>
        </w:rPr>
        <w:t xml:space="preserve">which </w:t>
      </w:r>
      <w:r>
        <w:rPr>
          <w:w w:val="78"/>
        </w:rPr>
        <w:t xml:space="preserve">Çré </w:t>
      </w:r>
      <w:r>
        <w:rPr>
          <w:spacing w:val="4"/>
          <w:w w:val="78"/>
        </w:rPr>
        <w:t xml:space="preserve"> </w:t>
      </w:r>
      <w:r>
        <w:t>Çukadeva</w:t>
      </w:r>
      <w:r>
        <w:rPr>
          <w:spacing w:val="16"/>
        </w:rPr>
        <w:t xml:space="preserve"> </w:t>
      </w:r>
      <w:r>
        <w:t xml:space="preserve">maintained </w:t>
      </w:r>
      <w:r>
        <w:rPr>
          <w:spacing w:val="26"/>
        </w:rPr>
        <w:t xml:space="preserve"> </w:t>
      </w:r>
      <w:r>
        <w:t xml:space="preserve">such </w:t>
      </w:r>
      <w:r>
        <w:rPr>
          <w:spacing w:val="4"/>
        </w:rPr>
        <w:t xml:space="preserve"> </w:t>
      </w:r>
      <w:r>
        <w:t xml:space="preserve">discreet </w:t>
      </w:r>
      <w:r>
        <w:rPr>
          <w:spacing w:val="1"/>
        </w:rPr>
        <w:t xml:space="preserve"> </w:t>
      </w:r>
      <w:r>
        <w:t>silence.</w:t>
      </w:r>
      <w:r>
        <w:rPr>
          <w:spacing w:val="44"/>
        </w:rPr>
        <w:t xml:space="preserve"> </w:t>
      </w:r>
      <w:r>
        <w:t>This</w:t>
      </w:r>
      <w:r>
        <w:rPr>
          <w:spacing w:val="43"/>
        </w:rPr>
        <w:t xml:space="preserve"> </w:t>
      </w:r>
      <w:r>
        <w:rPr>
          <w:w w:val="105"/>
        </w:rPr>
        <w:t xml:space="preserve">result </w:t>
      </w:r>
      <w:r>
        <w:t>is</w:t>
      </w:r>
      <w:r>
        <w:rPr>
          <w:spacing w:val="15"/>
        </w:rPr>
        <w:t xml:space="preserve"> </w:t>
      </w:r>
      <w:r>
        <w:t>hailed</w:t>
      </w:r>
      <w:r>
        <w:rPr>
          <w:spacing w:val="30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 xml:space="preserve">unmistakable </w:t>
      </w:r>
      <w:r>
        <w:rPr>
          <w:spacing w:val="8"/>
        </w:rPr>
        <w:t xml:space="preserve"> </w:t>
      </w:r>
      <w:r>
        <w:t>joy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rPr>
          <w:w w:val="85"/>
        </w:rPr>
        <w:t>Çréla</w:t>
      </w:r>
      <w:r>
        <w:rPr>
          <w:spacing w:val="23"/>
          <w:w w:val="85"/>
        </w:rPr>
        <w:t xml:space="preserve"> </w:t>
      </w:r>
      <w:r>
        <w:t>Kåñëadäsa</w:t>
      </w:r>
      <w:r>
        <w:rPr>
          <w:spacing w:val="-2"/>
        </w:rPr>
        <w:t xml:space="preserve"> </w:t>
      </w:r>
      <w:r>
        <w:t xml:space="preserve">Kaviräja </w:t>
      </w:r>
      <w:r>
        <w:rPr>
          <w:spacing w:val="-2"/>
          <w:w w:val="96"/>
        </w:rPr>
        <w:t>Gosvämé</w:t>
      </w:r>
      <w:r>
        <w:rPr>
          <w:w w:val="96"/>
        </w:rPr>
        <w:t>,</w:t>
      </w:r>
      <w:r>
        <w:rPr>
          <w:spacing w:val="3"/>
          <w:w w:val="96"/>
        </w:rPr>
        <w:t xml:space="preserve"> </w:t>
      </w:r>
      <w:r>
        <w:rPr>
          <w:spacing w:val="-2"/>
        </w:rPr>
        <w:t>autho</w:t>
      </w:r>
      <w:r>
        <w:t>r</w:t>
      </w:r>
      <w:r>
        <w:rPr>
          <w:spacing w:val="3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11"/>
        </w:rPr>
        <w:t xml:space="preserve"> </w:t>
      </w:r>
      <w:r>
        <w:rPr>
          <w:i/>
          <w:spacing w:val="-2"/>
          <w:w w:val="76"/>
        </w:rPr>
        <w:t>Çr</w:t>
      </w:r>
      <w:r>
        <w:rPr>
          <w:i/>
          <w:w w:val="76"/>
        </w:rPr>
        <w:t>é</w:t>
      </w:r>
      <w:r>
        <w:rPr>
          <w:i/>
          <w:spacing w:val="6"/>
          <w:w w:val="76"/>
        </w:rPr>
        <w:t xml:space="preserve"> </w:t>
      </w:r>
      <w:r>
        <w:rPr>
          <w:i/>
          <w:spacing w:val="-2"/>
          <w:w w:val="98"/>
        </w:rPr>
        <w:t>Caitanya-caritämåta</w:t>
      </w:r>
      <w:r>
        <w:rPr>
          <w:w w:val="98"/>
        </w:rPr>
        <w:t>.</w:t>
      </w:r>
      <w:r>
        <w:rPr>
          <w:spacing w:val="-3"/>
          <w:w w:val="98"/>
        </w:rPr>
        <w:t xml:space="preserve"> </w:t>
      </w:r>
      <w:r>
        <w:rPr>
          <w:spacing w:val="-2"/>
        </w:rPr>
        <w:t>Kaviräj</w:t>
      </w:r>
      <w:r>
        <w:t>a</w:t>
      </w:r>
      <w:r>
        <w:rPr>
          <w:spacing w:val="-13"/>
        </w:rPr>
        <w:t xml:space="preserve"> </w:t>
      </w:r>
      <w:r>
        <w:rPr>
          <w:spacing w:val="-2"/>
        </w:rPr>
        <w:t>Gosvämé pertinentl</w:t>
      </w:r>
      <w:r>
        <w:t>y</w:t>
      </w:r>
      <w:r>
        <w:rPr>
          <w:spacing w:val="45"/>
        </w:rPr>
        <w:t xml:space="preserve"> </w:t>
      </w:r>
      <w:r>
        <w:rPr>
          <w:spacing w:val="-2"/>
        </w:rPr>
        <w:t>observe</w:t>
      </w:r>
      <w:r>
        <w:t>s</w:t>
      </w:r>
      <w:r>
        <w:rPr>
          <w:spacing w:val="9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6"/>
        </w:rPr>
        <w:t xml:space="preserve"> </w:t>
      </w:r>
      <w:r>
        <w:rPr>
          <w:spacing w:val="-2"/>
        </w:rPr>
        <w:t>n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jo</w:t>
      </w:r>
      <w:r>
        <w:t>y</w:t>
      </w:r>
      <w:r>
        <w:rPr>
          <w:spacing w:val="2"/>
        </w:rPr>
        <w:t xml:space="preserve"> </w:t>
      </w:r>
      <w:r>
        <w:rPr>
          <w:spacing w:val="-2"/>
        </w:rPr>
        <w:t>ca</w:t>
      </w:r>
      <w:r>
        <w:t>n</w:t>
      </w:r>
      <w:r>
        <w:rPr>
          <w:spacing w:val="13"/>
        </w:rPr>
        <w:t xml:space="preserve"> </w:t>
      </w:r>
      <w:r>
        <w:rPr>
          <w:spacing w:val="-2"/>
        </w:rPr>
        <w:t>exce</w:t>
      </w:r>
      <w:r>
        <w:t>l</w:t>
      </w:r>
      <w:r>
        <w:rPr>
          <w:spacing w:val="6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2"/>
          <w:w w:val="107"/>
        </w:rPr>
        <w:t xml:space="preserve">narrator </w:t>
      </w:r>
      <w:r>
        <w:rPr>
          <w:spacing w:val="-5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5"/>
        </w:rPr>
        <w:t>hidde</w:t>
      </w:r>
      <w:r>
        <w:t>n</w:t>
      </w:r>
      <w:r>
        <w:rPr>
          <w:spacing w:val="32"/>
        </w:rPr>
        <w:t xml:space="preserve"> </w:t>
      </w:r>
      <w:r>
        <w:rPr>
          <w:spacing w:val="-5"/>
        </w:rPr>
        <w:t>subjec</w:t>
      </w:r>
      <w:r>
        <w:t>t</w:t>
      </w:r>
      <w:r>
        <w:rPr>
          <w:spacing w:val="22"/>
        </w:rPr>
        <w:t xml:space="preserve"> </w:t>
      </w:r>
      <w:r>
        <w:rPr>
          <w:spacing w:val="-5"/>
        </w:rPr>
        <w:t>whe</w:t>
      </w:r>
      <w:r>
        <w:t>n</w:t>
      </w:r>
      <w:r>
        <w:rPr>
          <w:spacing w:val="21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10"/>
        </w:rPr>
        <w:t xml:space="preserve"> </w:t>
      </w:r>
      <w:r>
        <w:rPr>
          <w:spacing w:val="-5"/>
        </w:rPr>
        <w:t>realize</w:t>
      </w:r>
      <w:r>
        <w:t>s</w:t>
      </w:r>
      <w:r>
        <w:rPr>
          <w:spacing w:val="5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23"/>
        </w:rPr>
        <w:t xml:space="preserve"> </w:t>
      </w:r>
      <w:r>
        <w:rPr>
          <w:spacing w:val="-5"/>
        </w:rPr>
        <w:t>unqualifie</w:t>
      </w:r>
      <w:r>
        <w:t>d</w:t>
      </w:r>
      <w:r>
        <w:rPr>
          <w:spacing w:val="35"/>
        </w:rPr>
        <w:t xml:space="preserve"> </w:t>
      </w:r>
      <w:r>
        <w:rPr>
          <w:spacing w:val="-5"/>
          <w:w w:val="104"/>
        </w:rPr>
        <w:t xml:space="preserve">persons </w:t>
      </w:r>
      <w:r>
        <w:t>are</w:t>
      </w:r>
      <w:r>
        <w:rPr>
          <w:spacing w:val="26"/>
        </w:rPr>
        <w:t xml:space="preserve"> </w:t>
      </w:r>
      <w:r>
        <w:t>wholly</w:t>
      </w:r>
      <w:r>
        <w:rPr>
          <w:spacing w:val="3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 xml:space="preserve">automatically </w:t>
      </w:r>
      <w:r>
        <w:rPr>
          <w:spacing w:val="2"/>
        </w:rPr>
        <w:t xml:space="preserve"> </w:t>
      </w:r>
      <w:r>
        <w:t>barred</w:t>
      </w:r>
      <w:r>
        <w:rPr>
          <w:spacing w:val="44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knowledge</w:t>
      </w:r>
      <w:r>
        <w:rPr>
          <w:spacing w:val="45"/>
        </w:rPr>
        <w:t xml:space="preserve"> </w:t>
      </w:r>
      <w:r>
        <w:t xml:space="preserve">of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  <w:w w:val="104"/>
        </w:rPr>
        <w:t>subject.</w:t>
      </w:r>
    </w:p>
    <w:p w14:paraId="768D787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C547D93" w14:textId="77777777" w:rsidR="00150366" w:rsidRDefault="00000000">
      <w:pPr>
        <w:spacing w:line="248" w:lineRule="auto"/>
        <w:ind w:left="120" w:right="84" w:firstLine="360"/>
        <w:jc w:val="both"/>
      </w:pPr>
      <w:r>
        <w:rPr>
          <w:w w:val="78"/>
        </w:rPr>
        <w:t xml:space="preserve">Çré </w:t>
      </w:r>
      <w:r>
        <w:rPr>
          <w:spacing w:val="6"/>
          <w:w w:val="78"/>
        </w:rPr>
        <w:t xml:space="preserve"> </w:t>
      </w:r>
      <w:r>
        <w:t>Çukadeva’s</w:t>
      </w:r>
      <w:r>
        <w:rPr>
          <w:spacing w:val="-13"/>
        </w:rPr>
        <w:t xml:space="preserve"> </w:t>
      </w:r>
      <w:r>
        <w:t xml:space="preserve">hesitation </w:t>
      </w:r>
      <w:r>
        <w:rPr>
          <w:spacing w:val="23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divulge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1"/>
        </w:rPr>
        <w:t xml:space="preserve"> </w:t>
      </w:r>
      <w:r>
        <w:t>secrets</w:t>
      </w:r>
      <w:r>
        <w:rPr>
          <w:spacing w:val="45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rPr>
          <w:w w:val="107"/>
        </w:rPr>
        <w:t xml:space="preserve">the </w:t>
      </w:r>
      <w:r>
        <w:rPr>
          <w:spacing w:val="-16"/>
        </w:rPr>
        <w:t>V</w:t>
      </w:r>
      <w:r>
        <w:t>edas</w:t>
      </w:r>
      <w:r>
        <w:rPr>
          <w:spacing w:val="-6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well</w:t>
      </w:r>
      <w:r>
        <w:rPr>
          <w:spacing w:val="3"/>
        </w:rPr>
        <w:t xml:space="preserve"> </w:t>
      </w:r>
      <w:r>
        <w:t>founded.</w:t>
      </w:r>
      <w:r>
        <w:rPr>
          <w:spacing w:val="3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conduct</w:t>
      </w:r>
      <w:r>
        <w:rPr>
          <w:spacing w:val="4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w w:val="78"/>
        </w:rPr>
        <w:t>Çré</w:t>
      </w:r>
      <w:r>
        <w:rPr>
          <w:spacing w:val="14"/>
          <w:w w:val="78"/>
        </w:rPr>
        <w:t xml:space="preserve"> </w:t>
      </w:r>
      <w:r>
        <w:t>Jayadeva</w:t>
      </w:r>
      <w:r>
        <w:rPr>
          <w:spacing w:val="-12"/>
        </w:rPr>
        <w:t xml:space="preserve"> </w:t>
      </w:r>
      <w:r>
        <w:t>Gosvämé in</w:t>
      </w:r>
      <w:r>
        <w:rPr>
          <w:spacing w:val="-7"/>
        </w:rPr>
        <w:t xml:space="preserve"> </w:t>
      </w:r>
      <w:r>
        <w:t>speaking</w:t>
      </w:r>
      <w:r>
        <w:rPr>
          <w:spacing w:val="3"/>
        </w:rPr>
        <w:t xml:space="preserve"> </w:t>
      </w:r>
      <w:r>
        <w:t>without</w:t>
      </w:r>
      <w:r>
        <w:rPr>
          <w:spacing w:val="19"/>
        </w:rPr>
        <w:t xml:space="preserve"> </w:t>
      </w:r>
      <w:r>
        <w:t>reserve</w:t>
      </w:r>
      <w:r>
        <w:rPr>
          <w:spacing w:val="-6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equally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order</w:t>
      </w:r>
      <w:r>
        <w:rPr>
          <w:spacing w:val="7"/>
        </w:rPr>
        <w:t xml:space="preserve"> </w:t>
      </w:r>
      <w:r>
        <w:rPr>
          <w:w w:val="94"/>
        </w:rPr>
        <w:t>if</w:t>
      </w:r>
      <w:r>
        <w:rPr>
          <w:spacing w:val="-15"/>
          <w:w w:val="94"/>
        </w:rPr>
        <w:t xml:space="preserve"> </w:t>
      </w:r>
      <w:r>
        <w:t>we</w:t>
      </w:r>
      <w:r>
        <w:rPr>
          <w:spacing w:val="-18"/>
        </w:rPr>
        <w:t xml:space="preserve"> </w:t>
      </w:r>
      <w:r>
        <w:rPr>
          <w:w w:val="104"/>
        </w:rPr>
        <w:t xml:space="preserve">remember </w:t>
      </w:r>
      <w:r>
        <w:t>that</w:t>
      </w:r>
      <w:r>
        <w:rPr>
          <w:spacing w:val="24"/>
        </w:rPr>
        <w:t xml:space="preserve"> </w:t>
      </w:r>
      <w:r>
        <w:t>his</w:t>
      </w:r>
      <w:r>
        <w:rPr>
          <w:spacing w:val="9"/>
        </w:rPr>
        <w:t xml:space="preserve"> </w:t>
      </w:r>
      <w:r>
        <w:t>book</w:t>
      </w:r>
      <w:r>
        <w:rPr>
          <w:spacing w:val="16"/>
        </w:rPr>
        <w:t xml:space="preserve"> </w:t>
      </w:r>
      <w:r>
        <w:t>cannot</w:t>
      </w:r>
      <w:r>
        <w:rPr>
          <w:spacing w:val="32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 xml:space="preserve">understood </w:t>
      </w:r>
      <w:r>
        <w:rPr>
          <w:spacing w:val="3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all by those</w:t>
      </w:r>
      <w:r>
        <w:rPr>
          <w:spacing w:val="21"/>
        </w:rPr>
        <w:t xml:space="preserve"> </w:t>
      </w:r>
      <w:r>
        <w:t>who</w:t>
      </w:r>
      <w:r>
        <w:rPr>
          <w:spacing w:val="14"/>
        </w:rPr>
        <w:t xml:space="preserve"> </w:t>
      </w:r>
      <w:r>
        <w:rPr>
          <w:w w:val="103"/>
        </w:rPr>
        <w:t xml:space="preserve">are </w:t>
      </w:r>
      <w:r>
        <w:t>lacking</w:t>
      </w:r>
      <w:r>
        <w:rPr>
          <w:spacing w:val="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highest</w:t>
      </w:r>
      <w:r>
        <w:rPr>
          <w:spacing w:val="25"/>
        </w:rPr>
        <w:t xml:space="preserve"> </w:t>
      </w:r>
      <w:r>
        <w:t>spiritual</w:t>
      </w:r>
      <w:r>
        <w:rPr>
          <w:spacing w:val="35"/>
        </w:rPr>
        <w:t xml:space="preserve"> </w:t>
      </w:r>
      <w:r>
        <w:rPr>
          <w:w w:val="106"/>
        </w:rPr>
        <w:t>culture.</w:t>
      </w:r>
    </w:p>
    <w:p w14:paraId="4062375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2F29ECA" w14:textId="77777777" w:rsidR="00150366" w:rsidRDefault="00000000">
      <w:pPr>
        <w:spacing w:line="248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Certain </w:t>
      </w:r>
      <w:r>
        <w:rPr>
          <w:spacing w:val="35"/>
        </w:rPr>
        <w:t xml:space="preserve"> </w:t>
      </w:r>
      <w:r>
        <w:t xml:space="preserve">uncritical </w:t>
      </w:r>
      <w:r>
        <w:rPr>
          <w:spacing w:val="44"/>
        </w:rPr>
        <w:t xml:space="preserve"> </w:t>
      </w:r>
      <w:r>
        <w:t xml:space="preserve">writers </w:t>
      </w:r>
      <w:r>
        <w:rPr>
          <w:spacing w:val="28"/>
        </w:rPr>
        <w:t xml:space="preserve"> </w:t>
      </w:r>
      <w:r>
        <w:t xml:space="preserve">have </w:t>
      </w:r>
      <w:r>
        <w:rPr>
          <w:spacing w:val="14"/>
        </w:rPr>
        <w:t xml:space="preserve"> </w:t>
      </w:r>
      <w:r>
        <w:t xml:space="preserve">even </w:t>
      </w:r>
      <w:r>
        <w:rPr>
          <w:spacing w:val="14"/>
        </w:rPr>
        <w:t xml:space="preserve"> </w:t>
      </w:r>
      <w:r>
        <w:t xml:space="preserve">thrown </w:t>
      </w:r>
      <w:r>
        <w:rPr>
          <w:spacing w:val="46"/>
        </w:rPr>
        <w:t xml:space="preserve"> </w:t>
      </w:r>
      <w:r>
        <w:t xml:space="preserve">mud </w:t>
      </w:r>
      <w:r>
        <w:rPr>
          <w:spacing w:val="31"/>
        </w:rPr>
        <w:t xml:space="preserve"> </w:t>
      </w:r>
      <w:r>
        <w:rPr>
          <w:w w:val="105"/>
        </w:rPr>
        <w:t xml:space="preserve">at </w:t>
      </w:r>
      <w:r>
        <w:t>the</w:t>
      </w:r>
      <w:r>
        <w:rPr>
          <w:spacing w:val="26"/>
        </w:rPr>
        <w:t xml:space="preserve"> </w:t>
      </w:r>
      <w:r>
        <w:t>author  of</w:t>
      </w:r>
      <w:r>
        <w:rPr>
          <w:spacing w:val="4"/>
        </w:rPr>
        <w:t xml:space="preserve"> </w:t>
      </w:r>
      <w:r>
        <w:rPr>
          <w:i/>
          <w:w w:val="77"/>
        </w:rPr>
        <w:t>Çré</w:t>
      </w:r>
      <w:r>
        <w:rPr>
          <w:i/>
          <w:spacing w:val="18"/>
          <w:w w:val="77"/>
        </w:rPr>
        <w:t xml:space="preserve"> </w:t>
      </w:r>
      <w:r>
        <w:rPr>
          <w:i/>
          <w:w w:val="93"/>
        </w:rPr>
        <w:t>Géta-govinda</w:t>
      </w:r>
      <w:r>
        <w:rPr>
          <w:w w:val="93"/>
        </w:rPr>
        <w:t>;</w:t>
      </w:r>
      <w:r>
        <w:rPr>
          <w:spacing w:val="24"/>
          <w:w w:val="93"/>
        </w:rPr>
        <w:t xml:space="preserve"> </w:t>
      </w:r>
      <w:r>
        <w:t>but</w:t>
      </w:r>
      <w:r>
        <w:rPr>
          <w:spacing w:val="30"/>
        </w:rPr>
        <w:t xml:space="preserve"> </w:t>
      </w:r>
      <w:r>
        <w:t>they</w:t>
      </w:r>
      <w:r>
        <w:rPr>
          <w:spacing w:val="23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w w:val="104"/>
        </w:rPr>
        <w:t xml:space="preserve">exceptions. </w:t>
      </w:r>
      <w:r>
        <w:t>Generally</w:t>
      </w:r>
      <w:r>
        <w:rPr>
          <w:spacing w:val="23"/>
        </w:rPr>
        <w:t xml:space="preserve"> </w:t>
      </w:r>
      <w:r>
        <w:t>writers</w:t>
      </w:r>
      <w:r>
        <w:rPr>
          <w:spacing w:val="29"/>
        </w:rPr>
        <w:t xml:space="preserve"> </w:t>
      </w:r>
      <w:r>
        <w:t>have</w:t>
      </w:r>
      <w:r>
        <w:rPr>
          <w:spacing w:val="15"/>
        </w:rPr>
        <w:t xml:space="preserve"> </w:t>
      </w:r>
      <w:r>
        <w:t>thought</w:t>
      </w:r>
      <w:r>
        <w:rPr>
          <w:spacing w:val="50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wise</w:t>
      </w:r>
      <w:r>
        <w:rPr>
          <w:spacing w:val="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avoid</w:t>
      </w:r>
      <w:r>
        <w:rPr>
          <w:spacing w:val="11"/>
        </w:rPr>
        <w:t xml:space="preserve"> </w:t>
      </w:r>
      <w:r>
        <w:t>all</w:t>
      </w:r>
      <w:r>
        <w:rPr>
          <w:spacing w:val="7"/>
        </w:rPr>
        <w:t xml:space="preserve"> </w:t>
      </w:r>
      <w:r>
        <w:rPr>
          <w:w w:val="102"/>
        </w:rPr>
        <w:t xml:space="preserve">reference </w:t>
      </w:r>
      <w:r>
        <w:t>to</w:t>
      </w:r>
      <w:r>
        <w:rPr>
          <w:spacing w:val="3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subject</w:t>
      </w:r>
      <w:r>
        <w:rPr>
          <w:spacing w:val="41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honest  enough</w:t>
      </w:r>
      <w:r>
        <w:rPr>
          <w:spacing w:val="48"/>
        </w:rPr>
        <w:t xml:space="preserve"> </w:t>
      </w:r>
      <w:r>
        <w:t>reason</w:t>
      </w:r>
      <w:r>
        <w:rPr>
          <w:spacing w:val="40"/>
        </w:rPr>
        <w:t xml:space="preserve"> </w:t>
      </w:r>
      <w:r>
        <w:t>that</w:t>
      </w:r>
      <w:r>
        <w:rPr>
          <w:spacing w:val="43"/>
        </w:rPr>
        <w:t xml:space="preserve"> </w:t>
      </w:r>
      <w:r>
        <w:t>they</w:t>
      </w:r>
      <w:r>
        <w:rPr>
          <w:spacing w:val="32"/>
        </w:rPr>
        <w:t xml:space="preserve"> </w:t>
      </w:r>
      <w:r>
        <w:rPr>
          <w:w w:val="102"/>
        </w:rPr>
        <w:t xml:space="preserve">have </w:t>
      </w:r>
      <w:r>
        <w:t>failed</w:t>
      </w:r>
      <w:r>
        <w:rPr>
          <w:spacing w:val="26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rPr>
          <w:w w:val="107"/>
        </w:rPr>
        <w:t>understand</w:t>
      </w:r>
      <w:r>
        <w:rPr>
          <w:spacing w:val="23"/>
          <w:w w:val="107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book</w:t>
      </w:r>
      <w:r>
        <w:rPr>
          <w:spacing w:val="42"/>
        </w:rPr>
        <w:t xml:space="preserve"> </w:t>
      </w:r>
      <w:r>
        <w:t>that  has</w:t>
      </w:r>
      <w:r>
        <w:rPr>
          <w:spacing w:val="37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most</w:t>
      </w:r>
      <w:r>
        <w:rPr>
          <w:spacing w:val="42"/>
        </w:rPr>
        <w:t xml:space="preserve"> </w:t>
      </w:r>
      <w:r>
        <w:rPr>
          <w:w w:val="103"/>
        </w:rPr>
        <w:t xml:space="preserve">obscene </w:t>
      </w:r>
      <w:r>
        <w:t>exterior</w:t>
      </w:r>
      <w:r>
        <w:rPr>
          <w:spacing w:val="42"/>
        </w:rPr>
        <w:t xml:space="preserve"> </w:t>
      </w:r>
      <w:r>
        <w:t>could</w:t>
      </w:r>
      <w:r>
        <w:rPr>
          <w:spacing w:val="39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cherished</w:t>
      </w:r>
      <w:r>
        <w:rPr>
          <w:spacing w:val="48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great</w:t>
      </w:r>
      <w:r>
        <w:rPr>
          <w:spacing w:val="25"/>
        </w:rPr>
        <w:t xml:space="preserve"> </w:t>
      </w:r>
      <w:r>
        <w:t>devotees</w:t>
      </w:r>
      <w:r>
        <w:rPr>
          <w:spacing w:val="3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w w:val="107"/>
        </w:rPr>
        <w:t>the</w:t>
      </w:r>
    </w:p>
    <w:p w14:paraId="00C2611C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C142BB7" w14:textId="77777777" w:rsidR="00150366" w:rsidRDefault="00150366">
      <w:pPr>
        <w:spacing w:line="200" w:lineRule="exact"/>
      </w:pPr>
    </w:p>
    <w:p w14:paraId="6CDDDC54" w14:textId="77777777" w:rsidR="00150366" w:rsidRDefault="00000000">
      <w:pPr>
        <w:spacing w:before="29" w:line="248" w:lineRule="auto"/>
        <w:ind w:left="120" w:right="77"/>
        <w:jc w:val="both"/>
      </w:pPr>
      <w:r>
        <w:t>country</w:t>
      </w:r>
      <w:r>
        <w:rPr>
          <w:spacing w:val="37"/>
        </w:rPr>
        <w:t xml:space="preserve"> </w:t>
      </w:r>
      <w:r>
        <w:t>whose</w:t>
      </w:r>
      <w:r>
        <w:rPr>
          <w:spacing w:val="10"/>
        </w:rPr>
        <w:t xml:space="preserve"> </w:t>
      </w:r>
      <w:r>
        <w:t>conduct</w:t>
      </w:r>
      <w:r>
        <w:rPr>
          <w:spacing w:val="38"/>
        </w:rPr>
        <w:t xml:space="preserve"> </w:t>
      </w:r>
      <w:r>
        <w:t>is universally</w:t>
      </w:r>
      <w:r>
        <w:rPr>
          <w:spacing w:val="18"/>
        </w:rPr>
        <w:t xml:space="preserve"> </w:t>
      </w:r>
      <w:r>
        <w:t>admitted</w:t>
      </w:r>
      <w:r>
        <w:rPr>
          <w:spacing w:val="3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rPr>
          <w:w w:val="104"/>
        </w:rPr>
        <w:t xml:space="preserve">been </w:t>
      </w:r>
      <w:r>
        <w:t>freed</w:t>
      </w:r>
      <w:r>
        <w:rPr>
          <w:spacing w:val="43"/>
        </w:rPr>
        <w:t xml:space="preserve"> </w:t>
      </w:r>
      <w:r>
        <w:t>from</w:t>
      </w:r>
      <w:r>
        <w:rPr>
          <w:spacing w:val="47"/>
        </w:rPr>
        <w:t xml:space="preserve"> </w:t>
      </w:r>
      <w:r>
        <w:t>any</w:t>
      </w:r>
      <w:r>
        <w:rPr>
          <w:spacing w:val="45"/>
        </w:rPr>
        <w:t xml:space="preserve"> </w:t>
      </w:r>
      <w:r>
        <w:t xml:space="preserve">taint </w:t>
      </w:r>
      <w:r>
        <w:rPr>
          <w:spacing w:val="1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 xml:space="preserve">indecency. </w:t>
      </w:r>
      <w:r>
        <w:rPr>
          <w:spacing w:val="15"/>
        </w:rPr>
        <w:t xml:space="preserve"> </w:t>
      </w:r>
      <w:r>
        <w:t>It</w:t>
      </w:r>
      <w:r>
        <w:rPr>
          <w:spacing w:val="46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 xml:space="preserve">this </w:t>
      </w:r>
      <w:r>
        <w:rPr>
          <w:spacing w:val="6"/>
        </w:rPr>
        <w:t xml:space="preserve"> </w:t>
      </w:r>
      <w:r>
        <w:t xml:space="preserve">paradox </w:t>
      </w:r>
      <w:r>
        <w:rPr>
          <w:spacing w:val="15"/>
        </w:rPr>
        <w:t xml:space="preserve"> </w:t>
      </w:r>
      <w:r>
        <w:rPr>
          <w:w w:val="108"/>
        </w:rPr>
        <w:t xml:space="preserve">that </w:t>
      </w:r>
      <w:r>
        <w:t>has</w:t>
      </w:r>
      <w:r>
        <w:rPr>
          <w:spacing w:val="16"/>
        </w:rPr>
        <w:t xml:space="preserve"> </w:t>
      </w:r>
      <w:r>
        <w:t>always exercised</w:t>
      </w:r>
      <w:r>
        <w:rPr>
          <w:spacing w:val="21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salutary</w:t>
      </w:r>
      <w:r>
        <w:rPr>
          <w:spacing w:val="25"/>
        </w:rPr>
        <w:t xml:space="preserve"> </w:t>
      </w:r>
      <w:r>
        <w:t>restraining</w:t>
      </w:r>
      <w:r>
        <w:rPr>
          <w:spacing w:val="40"/>
        </w:rPr>
        <w:t xml:space="preserve"> </w:t>
      </w:r>
      <w:r>
        <w:t>influence</w:t>
      </w:r>
      <w:r>
        <w:rPr>
          <w:spacing w:val="28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rPr>
          <w:w w:val="107"/>
        </w:rPr>
        <w:t xml:space="preserve">the </w:t>
      </w:r>
      <w:r>
        <w:t>saner</w:t>
      </w:r>
      <w:r>
        <w:rPr>
          <w:spacing w:val="22"/>
        </w:rPr>
        <w:t xml:space="preserve"> </w:t>
      </w:r>
      <w:r>
        <w:t>sections</w:t>
      </w:r>
      <w:r>
        <w:rPr>
          <w:spacing w:val="24"/>
        </w:rPr>
        <w:t xml:space="preserve"> </w:t>
      </w:r>
      <w:r>
        <w:t>of writers</w:t>
      </w:r>
      <w:r>
        <w:rPr>
          <w:spacing w:val="27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regard</w:t>
      </w:r>
      <w:r>
        <w:rPr>
          <w:spacing w:val="20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 xml:space="preserve">treatment  of </w:t>
      </w:r>
      <w:r>
        <w:rPr>
          <w:w w:val="106"/>
        </w:rPr>
        <w:t xml:space="preserve">this </w:t>
      </w:r>
      <w:r>
        <w:t>unintelligible</w:t>
      </w:r>
      <w:r>
        <w:rPr>
          <w:spacing w:val="45"/>
        </w:rPr>
        <w:t xml:space="preserve"> </w:t>
      </w:r>
      <w:r>
        <w:rPr>
          <w:w w:val="104"/>
        </w:rPr>
        <w:t>subject.</w:t>
      </w:r>
    </w:p>
    <w:p w14:paraId="165A6772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53F4DAB" w14:textId="77777777" w:rsidR="00150366" w:rsidRDefault="00000000">
      <w:pPr>
        <w:spacing w:line="248" w:lineRule="auto"/>
        <w:ind w:left="120" w:right="77" w:firstLine="360"/>
        <w:jc w:val="both"/>
      </w:pPr>
      <w:r>
        <w:rPr>
          <w:w w:val="78"/>
        </w:rPr>
        <w:t xml:space="preserve">Çré  </w:t>
      </w:r>
      <w:r>
        <w:t>Rädhikä</w:t>
      </w:r>
      <w:r>
        <w:rPr>
          <w:spacing w:val="41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realizable</w:t>
      </w:r>
      <w:r>
        <w:rPr>
          <w:spacing w:val="36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w w:val="105"/>
        </w:rPr>
        <w:t>Counter-Whole</w:t>
      </w:r>
      <w:r>
        <w:rPr>
          <w:spacing w:val="25"/>
          <w:w w:val="105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w w:val="107"/>
        </w:rPr>
        <w:t xml:space="preserve">the </w:t>
      </w:r>
      <w:r>
        <w:t>Personal  Absolute.</w:t>
      </w:r>
      <w:r>
        <w:rPr>
          <w:spacing w:val="37"/>
        </w:rPr>
        <w:t xml:space="preserve"> </w:t>
      </w:r>
      <w:r>
        <w:t>She</w:t>
      </w:r>
      <w:r>
        <w:rPr>
          <w:spacing w:val="23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 xml:space="preserve">Predominated </w:t>
      </w:r>
      <w:r>
        <w:rPr>
          <w:spacing w:val="24"/>
        </w:rPr>
        <w:t xml:space="preserve"> </w:t>
      </w:r>
      <w:r>
        <w:t>Moiety</w:t>
      </w:r>
      <w:r>
        <w:rPr>
          <w:spacing w:val="29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rPr>
          <w:w w:val="107"/>
        </w:rPr>
        <w:t xml:space="preserve">the </w:t>
      </w:r>
      <w:r>
        <w:t>Absolute</w:t>
      </w:r>
      <w:r>
        <w:rPr>
          <w:spacing w:val="7"/>
        </w:rPr>
        <w:t xml:space="preserve"> </w:t>
      </w:r>
      <w:r>
        <w:t>Whole.</w:t>
      </w:r>
      <w:r>
        <w:rPr>
          <w:spacing w:val="17"/>
        </w:rPr>
        <w:t xml:space="preserve"> </w:t>
      </w:r>
      <w:r>
        <w:rPr>
          <w:spacing w:val="-6"/>
        </w:rPr>
        <w:t>W</w:t>
      </w:r>
      <w:r>
        <w:t>ith</w:t>
      </w:r>
      <w:r>
        <w:rPr>
          <w:spacing w:val="23"/>
        </w:rPr>
        <w:t xml:space="preserve"> </w:t>
      </w:r>
      <w:r>
        <w:t>regard</w:t>
      </w:r>
      <w:r>
        <w:rPr>
          <w:spacing w:val="1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w w:val="78"/>
        </w:rPr>
        <w:t>Çré</w:t>
      </w:r>
      <w:r>
        <w:rPr>
          <w:spacing w:val="11"/>
          <w:w w:val="78"/>
        </w:rPr>
        <w:t xml:space="preserve"> </w:t>
      </w:r>
      <w:r>
        <w:t>Rädhikä,</w:t>
      </w:r>
      <w:r>
        <w:rPr>
          <w:spacing w:val="14"/>
        </w:rPr>
        <w:t xml:space="preserve"> </w:t>
      </w:r>
      <w:r>
        <w:rPr>
          <w:w w:val="84"/>
        </w:rPr>
        <w:t>Çré</w:t>
      </w:r>
      <w:r>
        <w:rPr>
          <w:spacing w:val="-9"/>
          <w:w w:val="84"/>
        </w:rPr>
        <w:t xml:space="preserve"> </w:t>
      </w:r>
      <w:r>
        <w:rPr>
          <w:w w:val="84"/>
        </w:rPr>
        <w:t xml:space="preserve">Kåñëa </w:t>
      </w:r>
      <w:r>
        <w:rPr>
          <w:spacing w:val="22"/>
          <w:w w:val="84"/>
        </w:rPr>
        <w:t xml:space="preserve"> </w:t>
      </w:r>
      <w:r>
        <w:t xml:space="preserve">is </w:t>
      </w:r>
      <w:r>
        <w:rPr>
          <w:w w:val="107"/>
        </w:rPr>
        <w:t xml:space="preserve">the </w:t>
      </w:r>
      <w:r>
        <w:t xml:space="preserve">Predominating </w:t>
      </w:r>
      <w:r>
        <w:rPr>
          <w:spacing w:val="3"/>
        </w:rPr>
        <w:t xml:space="preserve"> </w:t>
      </w:r>
      <w:r>
        <w:t>Moiety.</w:t>
      </w:r>
      <w:r>
        <w:rPr>
          <w:spacing w:val="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conception  of</w:t>
      </w:r>
      <w:r>
        <w:rPr>
          <w:spacing w:val="1"/>
        </w:rPr>
        <w:t xml:space="preserve"> </w:t>
      </w:r>
      <w:r>
        <w:t>male</w:t>
      </w:r>
      <w:r>
        <w:rPr>
          <w:spacing w:val="14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female refers</w:t>
      </w:r>
      <w:r>
        <w:rPr>
          <w:spacing w:val="30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 xml:space="preserve">principle </w:t>
      </w:r>
      <w:r>
        <w:rPr>
          <w:spacing w:val="3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 xml:space="preserve">personality. </w:t>
      </w:r>
      <w:r>
        <w:rPr>
          <w:spacing w:val="3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both</w:t>
      </w:r>
      <w:r>
        <w:rPr>
          <w:spacing w:val="50"/>
        </w:rPr>
        <w:t xml:space="preserve"> </w:t>
      </w:r>
      <w:r>
        <w:rPr>
          <w:w w:val="103"/>
        </w:rPr>
        <w:t xml:space="preserve">Personalities </w:t>
      </w:r>
      <w:r>
        <w:t>are</w:t>
      </w:r>
      <w:r>
        <w:rPr>
          <w:spacing w:val="12"/>
        </w:rPr>
        <w:t xml:space="preserve"> </w:t>
      </w:r>
      <w:r>
        <w:t>fully</w:t>
      </w:r>
      <w:r>
        <w:rPr>
          <w:spacing w:val="5"/>
        </w:rPr>
        <w:t xml:space="preserve"> </w:t>
      </w:r>
      <w:r>
        <w:t>divine,</w:t>
      </w:r>
      <w:r>
        <w:rPr>
          <w:spacing w:val="21"/>
        </w:rPr>
        <w:t xml:space="preserve"> </w:t>
      </w:r>
      <w:r>
        <w:t>no</w:t>
      </w:r>
      <w:r>
        <w:rPr>
          <w:spacing w:val="19"/>
        </w:rPr>
        <w:t xml:space="preserve"> </w:t>
      </w:r>
      <w:r>
        <w:t>grossness</w:t>
      </w:r>
      <w:r>
        <w:rPr>
          <w:spacing w:val="20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inadequacy</w:t>
      </w:r>
      <w:r>
        <w:rPr>
          <w:spacing w:val="32"/>
        </w:rPr>
        <w:t xml:space="preserve"> </w:t>
      </w:r>
      <w:r>
        <w:t xml:space="preserve">of </w:t>
      </w:r>
      <w:r>
        <w:rPr>
          <w:w w:val="107"/>
        </w:rPr>
        <w:t xml:space="preserve">the </w:t>
      </w:r>
      <w:r>
        <w:t xml:space="preserve">corresponding </w:t>
      </w:r>
      <w:r>
        <w:rPr>
          <w:spacing w:val="10"/>
        </w:rPr>
        <w:t xml:space="preserve"> </w:t>
      </w:r>
      <w:r>
        <w:t xml:space="preserve">mundane </w:t>
      </w:r>
      <w:r>
        <w:rPr>
          <w:spacing w:val="8"/>
        </w:rPr>
        <w:t xml:space="preserve"> </w:t>
      </w:r>
      <w:r>
        <w:t xml:space="preserve">conception </w:t>
      </w:r>
      <w:r>
        <w:rPr>
          <w:spacing w:val="8"/>
        </w:rPr>
        <w:t xml:space="preserve"> </w:t>
      </w:r>
      <w:r>
        <w:t>need</w:t>
      </w:r>
      <w:r>
        <w:rPr>
          <w:spacing w:val="33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 xml:space="preserve">imported  </w:t>
      </w:r>
      <w:r>
        <w:rPr>
          <w:w w:val="107"/>
        </w:rPr>
        <w:t xml:space="preserve">into </w:t>
      </w:r>
      <w:r>
        <w:t>the</w:t>
      </w:r>
      <w:r>
        <w:rPr>
          <w:spacing w:val="22"/>
        </w:rPr>
        <w:t xml:space="preserve"> </w:t>
      </w:r>
      <w:r>
        <w:t>subject.</w:t>
      </w:r>
      <w:r>
        <w:rPr>
          <w:spacing w:val="30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imperative</w:t>
      </w:r>
      <w:r>
        <w:rPr>
          <w:spacing w:val="31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admit</w:t>
      </w:r>
      <w:r>
        <w:rPr>
          <w:spacing w:val="28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absolute</w:t>
      </w:r>
      <w:r>
        <w:rPr>
          <w:spacing w:val="32"/>
        </w:rPr>
        <w:t xml:space="preserve"> </w:t>
      </w:r>
      <w:r>
        <w:t>logical validity,</w:t>
      </w:r>
      <w:r>
        <w:rPr>
          <w:spacing w:val="11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reservation</w:t>
      </w:r>
      <w:r>
        <w:rPr>
          <w:spacing w:val="3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inconceivability</w:t>
      </w:r>
      <w:r>
        <w:rPr>
          <w:spacing w:val="30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w w:val="108"/>
        </w:rPr>
        <w:t xml:space="preserve">our </w:t>
      </w:r>
      <w:r>
        <w:t>present</w:t>
      </w:r>
      <w:r>
        <w:rPr>
          <w:spacing w:val="35"/>
        </w:rPr>
        <w:t xml:space="preserve"> </w:t>
      </w:r>
      <w:r>
        <w:rPr>
          <w:w w:val="106"/>
        </w:rPr>
        <w:t>understanding,</w:t>
      </w:r>
      <w:r>
        <w:rPr>
          <w:spacing w:val="3"/>
          <w:w w:val="10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conception  of</w:t>
      </w:r>
      <w:r>
        <w:rPr>
          <w:spacing w:val="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Divine</w:t>
      </w:r>
      <w:r>
        <w:rPr>
          <w:spacing w:val="6"/>
        </w:rPr>
        <w:t xml:space="preserve"> </w:t>
      </w:r>
      <w:r>
        <w:rPr>
          <w:w w:val="102"/>
        </w:rPr>
        <w:t xml:space="preserve">Pair </w:t>
      </w:r>
      <w:r>
        <w:t>possessing</w:t>
      </w:r>
      <w:r>
        <w:rPr>
          <w:spacing w:val="19"/>
        </w:rPr>
        <w:t xml:space="preserve"> </w:t>
      </w:r>
      <w:r>
        <w:t>actual</w:t>
      </w:r>
      <w:r>
        <w:rPr>
          <w:spacing w:val="21"/>
        </w:rPr>
        <w:t xml:space="preserve"> </w:t>
      </w:r>
      <w:r>
        <w:t>male</w:t>
      </w:r>
      <w:r>
        <w:rPr>
          <w:spacing w:val="1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female</w:t>
      </w:r>
      <w:r>
        <w:rPr>
          <w:spacing w:val="2"/>
        </w:rPr>
        <w:t xml:space="preserve"> </w:t>
      </w:r>
      <w:r>
        <w:t>spiritual</w:t>
      </w:r>
      <w:r>
        <w:rPr>
          <w:spacing w:val="35"/>
        </w:rPr>
        <w:t xml:space="preserve"> </w:t>
      </w:r>
      <w:r>
        <w:rPr>
          <w:w w:val="102"/>
        </w:rPr>
        <w:t>forms.</w:t>
      </w:r>
    </w:p>
    <w:p w14:paraId="0893570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77DE948" w14:textId="77777777" w:rsidR="00150366" w:rsidRDefault="00000000">
      <w:pPr>
        <w:spacing w:line="248" w:lineRule="auto"/>
        <w:ind w:left="120" w:right="79" w:firstLine="360"/>
        <w:jc w:val="both"/>
      </w:pPr>
      <w:r>
        <w:rPr>
          <w:spacing w:val="-4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4"/>
        </w:rPr>
        <w:t>individua</w:t>
      </w:r>
      <w:r>
        <w:t>l</w:t>
      </w:r>
      <w:r>
        <w:rPr>
          <w:spacing w:val="39"/>
        </w:rPr>
        <w:t xml:space="preserve"> </w:t>
      </w:r>
      <w:r>
        <w:rPr>
          <w:spacing w:val="-4"/>
        </w:rPr>
        <w:t>soul</w:t>
      </w:r>
      <w:r>
        <w:t>s</w:t>
      </w:r>
      <w:r>
        <w:rPr>
          <w:spacing w:val="19"/>
        </w:rPr>
        <w:t xml:space="preserve"> </w:t>
      </w:r>
      <w:r>
        <w:rPr>
          <w:spacing w:val="-4"/>
        </w:rPr>
        <w:t>serv</w:t>
      </w:r>
      <w:r>
        <w:t>e</w:t>
      </w:r>
      <w:r>
        <w:rPr>
          <w:spacing w:val="7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0"/>
          <w:w w:val="77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7"/>
        </w:rPr>
        <w:t xml:space="preserve"> </w:t>
      </w:r>
      <w:r>
        <w:rPr>
          <w:spacing w:val="-4"/>
        </w:rPr>
        <w:t>constituent</w:t>
      </w:r>
      <w:r>
        <w:t xml:space="preserve">s </w:t>
      </w:r>
      <w:r>
        <w:rPr>
          <w:spacing w:val="14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4"/>
          <w:w w:val="78"/>
        </w:rPr>
        <w:t xml:space="preserve">Çré </w:t>
      </w:r>
      <w:r>
        <w:rPr>
          <w:spacing w:val="-2"/>
        </w:rPr>
        <w:t>Rädhikä</w:t>
      </w:r>
      <w:r>
        <w:t>.</w:t>
      </w:r>
      <w:r>
        <w:rPr>
          <w:spacing w:val="19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19"/>
        </w:rPr>
        <w:t xml:space="preserve"> </w:t>
      </w:r>
      <w:r>
        <w:rPr>
          <w:spacing w:val="-2"/>
        </w:rPr>
        <w:t>forge</w:t>
      </w:r>
      <w:r>
        <w:t>t</w:t>
      </w:r>
      <w:r>
        <w:rPr>
          <w:spacing w:val="10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19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constituent</w:t>
      </w:r>
      <w:r>
        <w:t xml:space="preserve">s </w:t>
      </w:r>
      <w:r>
        <w:rPr>
          <w:spacing w:val="12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  <w:w w:val="78"/>
        </w:rPr>
        <w:t xml:space="preserve">Çré </w:t>
      </w:r>
      <w:r>
        <w:rPr>
          <w:spacing w:val="-4"/>
        </w:rPr>
        <w:t>Rädhik</w:t>
      </w:r>
      <w:r>
        <w:t>ä</w:t>
      </w:r>
      <w:r>
        <w:rPr>
          <w:spacing w:val="15"/>
        </w:rPr>
        <w:t xml:space="preserve"> </w:t>
      </w:r>
      <w:r>
        <w:rPr>
          <w:spacing w:val="-4"/>
        </w:rPr>
        <w:t>the</w:t>
      </w:r>
      <w:r>
        <w:t>y</w:t>
      </w:r>
      <w:r>
        <w:rPr>
          <w:spacing w:val="16"/>
        </w:rPr>
        <w:t xml:space="preserve"> </w:t>
      </w:r>
      <w:r>
        <w:rPr>
          <w:spacing w:val="-4"/>
        </w:rPr>
        <w:t>forge</w:t>
      </w:r>
      <w:r>
        <w:t>t</w:t>
      </w:r>
      <w:r>
        <w:rPr>
          <w:spacing w:val="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natur</w:t>
      </w:r>
      <w:r>
        <w:t>e</w:t>
      </w:r>
      <w:r>
        <w:rPr>
          <w:spacing w:val="3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4"/>
        </w:rPr>
        <w:t>thei</w:t>
      </w:r>
      <w:r>
        <w:t>r</w:t>
      </w:r>
      <w:r>
        <w:rPr>
          <w:spacing w:val="28"/>
        </w:rPr>
        <w:t xml:space="preserve"> </w:t>
      </w:r>
      <w:r>
        <w:rPr>
          <w:spacing w:val="-4"/>
        </w:rPr>
        <w:t>ow</w:t>
      </w:r>
      <w:r>
        <w:t>n</w:t>
      </w:r>
      <w:r>
        <w:rPr>
          <w:spacing w:val="16"/>
        </w:rPr>
        <w:t xml:space="preserve"> </w:t>
      </w:r>
      <w:r>
        <w:rPr>
          <w:spacing w:val="-4"/>
        </w:rPr>
        <w:t>selves</w:t>
      </w:r>
      <w:r>
        <w:t>,</w:t>
      </w:r>
      <w:r>
        <w:rPr>
          <w:spacing w:val="-3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9"/>
        </w:rPr>
        <w:t xml:space="preserve"> </w:t>
      </w:r>
      <w:r>
        <w:rPr>
          <w:spacing w:val="-4"/>
        </w:rPr>
        <w:t>engage i</w:t>
      </w:r>
      <w:r>
        <w:t>n</w:t>
      </w:r>
      <w:r>
        <w:rPr>
          <w:spacing w:val="1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abnorma</w:t>
      </w:r>
      <w:r>
        <w:t>l</w:t>
      </w:r>
      <w:r>
        <w:rPr>
          <w:spacing w:val="36"/>
        </w:rPr>
        <w:t xml:space="preserve"> </w:t>
      </w:r>
      <w:r>
        <w:rPr>
          <w:spacing w:val="-4"/>
        </w:rPr>
        <w:t>activitie</w:t>
      </w:r>
      <w:r>
        <w:t>s</w:t>
      </w:r>
      <w:r>
        <w:rPr>
          <w:spacing w:val="1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mundan</w:t>
      </w:r>
      <w:r>
        <w:t xml:space="preserve">e  </w:t>
      </w:r>
      <w:r>
        <w:rPr>
          <w:spacing w:val="-4"/>
        </w:rPr>
        <w:t>plane</w:t>
      </w:r>
      <w:r>
        <w:t>.</w:t>
      </w:r>
      <w:r>
        <w:rPr>
          <w:spacing w:val="2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4"/>
          <w:w w:val="105"/>
        </w:rPr>
        <w:t xml:space="preserve">relation </w:t>
      </w:r>
      <w:r>
        <w:rPr>
          <w:spacing w:val="-2"/>
        </w:rPr>
        <w:t>betwee</w:t>
      </w:r>
      <w:r>
        <w:t>n</w:t>
      </w:r>
      <w:r>
        <w:rPr>
          <w:spacing w:val="38"/>
        </w:rPr>
        <w:t xml:space="preserve"> </w:t>
      </w:r>
      <w:r>
        <w:rPr>
          <w:spacing w:val="-2"/>
        </w:rPr>
        <w:t>on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individua</w:t>
      </w:r>
      <w:r>
        <w:t xml:space="preserve">l  </w:t>
      </w:r>
      <w:r>
        <w:rPr>
          <w:spacing w:val="-2"/>
        </w:rPr>
        <w:t>sou</w:t>
      </w:r>
      <w:r>
        <w:t>l</w:t>
      </w:r>
      <w:r>
        <w:rPr>
          <w:spacing w:val="3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2"/>
        </w:rPr>
        <w:t>anothe</w:t>
      </w:r>
      <w:r>
        <w:t xml:space="preserve">r </w:t>
      </w:r>
      <w:r>
        <w:rPr>
          <w:spacing w:val="4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8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4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2"/>
          <w:w w:val="101"/>
        </w:rPr>
        <w:t xml:space="preserve">obeying </w:t>
      </w:r>
      <w:r>
        <w:rPr>
          <w:spacing w:val="-6"/>
        </w:rPr>
        <w:t>eac</w:t>
      </w:r>
      <w:r>
        <w:t>h</w:t>
      </w:r>
      <w:r>
        <w:rPr>
          <w:spacing w:val="16"/>
        </w:rPr>
        <w:t xml:space="preserve"> </w:t>
      </w:r>
      <w:r>
        <w:rPr>
          <w:spacing w:val="-6"/>
        </w:rPr>
        <w:t>othe</w:t>
      </w:r>
      <w:r>
        <w:t>r</w:t>
      </w:r>
      <w:r>
        <w:rPr>
          <w:spacing w:val="34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5"/>
        </w:rPr>
        <w:t xml:space="preserve"> </w:t>
      </w:r>
      <w:r>
        <w:rPr>
          <w:spacing w:val="-6"/>
        </w:rPr>
        <w:t>constituent</w:t>
      </w:r>
      <w:r>
        <w:t xml:space="preserve">s </w:t>
      </w:r>
      <w:r>
        <w:rPr>
          <w:spacing w:val="12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7"/>
          <w:w w:val="77"/>
        </w:rPr>
        <w:t xml:space="preserve"> </w:t>
      </w:r>
      <w:r>
        <w:rPr>
          <w:spacing w:val="-6"/>
        </w:rPr>
        <w:t>Rädhik</w:t>
      </w:r>
      <w:r>
        <w:t>ä</w:t>
      </w:r>
      <w:r>
        <w:rPr>
          <w:spacing w:val="18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performanc</w:t>
      </w:r>
      <w:r>
        <w:t>e</w:t>
      </w:r>
      <w:r>
        <w:rPr>
          <w:spacing w:val="35"/>
        </w:rPr>
        <w:t xml:space="preserve"> </w:t>
      </w:r>
      <w:r>
        <w:rPr>
          <w:spacing w:val="-6"/>
        </w:rPr>
        <w:t xml:space="preserve">of </w:t>
      </w:r>
      <w:r>
        <w:rPr>
          <w:spacing w:val="-2"/>
        </w:rPr>
        <w:t>thei</w:t>
      </w:r>
      <w:r>
        <w:t>r</w:t>
      </w:r>
      <w:r>
        <w:rPr>
          <w:spacing w:val="30"/>
        </w:rPr>
        <w:t xml:space="preserve"> </w:t>
      </w:r>
      <w:r>
        <w:rPr>
          <w:spacing w:val="-2"/>
        </w:rPr>
        <w:t>allotte</w:t>
      </w:r>
      <w:r>
        <w:t>d</w:t>
      </w:r>
      <w:r>
        <w:rPr>
          <w:spacing w:val="28"/>
        </w:rPr>
        <w:t xml:space="preserve"> </w:t>
      </w:r>
      <w:r>
        <w:rPr>
          <w:spacing w:val="-2"/>
        </w:rPr>
        <w:t>servic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-2"/>
          <w:w w:val="85"/>
        </w:rPr>
        <w:t>Çr</w:t>
      </w:r>
      <w:r>
        <w:rPr>
          <w:w w:val="85"/>
        </w:rPr>
        <w:t>é</w:t>
      </w:r>
      <w:r>
        <w:rPr>
          <w:spacing w:val="-9"/>
          <w:w w:val="85"/>
        </w:rPr>
        <w:t xml:space="preserve"> </w:t>
      </w:r>
      <w:r>
        <w:rPr>
          <w:spacing w:val="-2"/>
          <w:w w:val="85"/>
        </w:rPr>
        <w:t>Kåñëa</w:t>
      </w:r>
      <w:r>
        <w:rPr>
          <w:w w:val="85"/>
        </w:rPr>
        <w:t xml:space="preserve">. </w:t>
      </w:r>
      <w:r>
        <w:rPr>
          <w:spacing w:val="23"/>
          <w:w w:val="85"/>
        </w:rPr>
        <w:t xml:space="preserve"> </w:t>
      </w:r>
      <w:r>
        <w:rPr>
          <w:spacing w:val="-26"/>
        </w:rPr>
        <w:t>T</w:t>
      </w:r>
      <w:r>
        <w:t>o</w:t>
      </w:r>
      <w:r>
        <w:rPr>
          <w:spacing w:val="7"/>
        </w:rPr>
        <w:t xml:space="preserve"> </w:t>
      </w:r>
      <w:r>
        <w:rPr>
          <w:spacing w:val="-2"/>
        </w:rPr>
        <w:t>us</w:t>
      </w:r>
      <w:r>
        <w:t>e</w:t>
      </w:r>
      <w:r>
        <w:rPr>
          <w:spacing w:val="15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2"/>
        </w:rPr>
        <w:t>mundan</w:t>
      </w:r>
      <w:r>
        <w:t>e</w:t>
      </w:r>
      <w:r>
        <w:rPr>
          <w:spacing w:val="48"/>
        </w:rPr>
        <w:t xml:space="preserve"> </w:t>
      </w:r>
      <w:r>
        <w:rPr>
          <w:spacing w:val="-2"/>
          <w:w w:val="101"/>
        </w:rPr>
        <w:t xml:space="preserve">analogy, </w:t>
      </w:r>
      <w:r>
        <w:rPr>
          <w:spacing w:val="-2"/>
        </w:rPr>
        <w:t>al</w:t>
      </w:r>
      <w:r>
        <w:t xml:space="preserve">l </w:t>
      </w:r>
      <w:r>
        <w:rPr>
          <w:spacing w:val="-2"/>
        </w:rPr>
        <w:t>individua</w:t>
      </w:r>
      <w:r>
        <w:t>l</w:t>
      </w:r>
      <w:r>
        <w:rPr>
          <w:spacing w:val="32"/>
        </w:rPr>
        <w:t xml:space="preserve"> </w:t>
      </w:r>
      <w:r>
        <w:rPr>
          <w:spacing w:val="-2"/>
        </w:rPr>
        <w:t>soul</w:t>
      </w:r>
      <w:r>
        <w:t>s</w:t>
      </w:r>
      <w:r>
        <w:rPr>
          <w:spacing w:val="12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spiritua</w:t>
      </w:r>
      <w:r>
        <w:t>l</w:t>
      </w:r>
      <w:r>
        <w:rPr>
          <w:spacing w:val="33"/>
        </w:rPr>
        <w:t xml:space="preserve"> </w:t>
      </w:r>
      <w:r>
        <w:rPr>
          <w:spacing w:val="-2"/>
        </w:rPr>
        <w:t>female</w:t>
      </w:r>
      <w:r>
        <w:t xml:space="preserve">s </w:t>
      </w:r>
      <w:r>
        <w:rPr>
          <w:spacing w:val="-2"/>
        </w:rPr>
        <w:t>i</w:t>
      </w:r>
      <w:r>
        <w:t>n</w:t>
      </w:r>
      <w:r>
        <w:rPr>
          <w:spacing w:val="11"/>
        </w:rPr>
        <w:t xml:space="preserve"> </w:t>
      </w:r>
      <w:r>
        <w:t xml:space="preserve">a </w:t>
      </w:r>
      <w:r>
        <w:rPr>
          <w:spacing w:val="-2"/>
          <w:w w:val="105"/>
        </w:rPr>
        <w:t xml:space="preserve">subordinate </w:t>
      </w:r>
      <w:r>
        <w:rPr>
          <w:spacing w:val="-2"/>
        </w:rPr>
        <w:t>positio</w:t>
      </w:r>
      <w:r>
        <w:t>n</w:t>
      </w:r>
      <w:r>
        <w:rPr>
          <w:spacing w:val="3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3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5"/>
          <w:w w:val="77"/>
        </w:rPr>
        <w:t xml:space="preserve"> </w:t>
      </w:r>
      <w:r>
        <w:rPr>
          <w:spacing w:val="-2"/>
        </w:rPr>
        <w:t>Rädhikä</w:t>
      </w:r>
      <w:r>
        <w:t>,</w:t>
      </w:r>
      <w:r>
        <w:rPr>
          <w:spacing w:val="16"/>
        </w:rPr>
        <w:t xml:space="preserve"> </w:t>
      </w:r>
      <w:r>
        <w:rPr>
          <w:spacing w:val="-2"/>
        </w:rPr>
        <w:t>whos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servic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3"/>
        </w:rPr>
        <w:t xml:space="preserve"> </w:t>
      </w:r>
      <w:r>
        <w:rPr>
          <w:spacing w:val="-2"/>
          <w:w w:val="85"/>
        </w:rPr>
        <w:t>Çr</w:t>
      </w:r>
      <w:r>
        <w:rPr>
          <w:w w:val="85"/>
        </w:rPr>
        <w:t>é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Kåñë</w:t>
      </w:r>
      <w:r>
        <w:rPr>
          <w:w w:val="85"/>
        </w:rPr>
        <w:t xml:space="preserve">a </w:t>
      </w:r>
      <w:r>
        <w:rPr>
          <w:spacing w:val="17"/>
          <w:w w:val="85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16"/>
        </w:rPr>
        <w:t xml:space="preserve"> </w:t>
      </w:r>
      <w:r>
        <w:rPr>
          <w:spacing w:val="-2"/>
          <w:w w:val="104"/>
        </w:rPr>
        <w:t xml:space="preserve">share </w:t>
      </w:r>
      <w:r>
        <w:rPr>
          <w:spacing w:val="-2"/>
        </w:rPr>
        <w:t>b</w:t>
      </w:r>
      <w:r>
        <w:t>y</w:t>
      </w:r>
      <w:r>
        <w:rPr>
          <w:spacing w:val="28"/>
        </w:rPr>
        <w:t xml:space="preserve"> </w:t>
      </w:r>
      <w:r>
        <w:rPr>
          <w:spacing w:val="-2"/>
        </w:rPr>
        <w:t>thei</w:t>
      </w:r>
      <w:r>
        <w:t xml:space="preserve">r </w:t>
      </w:r>
      <w:r>
        <w:rPr>
          <w:spacing w:val="4"/>
        </w:rPr>
        <w:t xml:space="preserve"> </w:t>
      </w:r>
      <w:r>
        <w:rPr>
          <w:spacing w:val="-2"/>
        </w:rPr>
        <w:t>natur</w:t>
      </w:r>
      <w:r>
        <w:t xml:space="preserve">e 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28"/>
        </w:rPr>
        <w:t xml:space="preserve"> </w:t>
      </w:r>
      <w:r>
        <w:rPr>
          <w:spacing w:val="-2"/>
          <w:w w:val="106"/>
        </w:rPr>
        <w:t>constituents</w:t>
      </w:r>
      <w:r>
        <w:rPr>
          <w:w w:val="106"/>
        </w:rPr>
        <w:t>.</w:t>
      </w:r>
      <w:r>
        <w:rPr>
          <w:spacing w:val="26"/>
          <w:w w:val="10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7"/>
        </w:rPr>
        <w:t xml:space="preserve"> </w:t>
      </w:r>
      <w:r>
        <w:rPr>
          <w:spacing w:val="-2"/>
        </w:rPr>
        <w:t>objec</w:t>
      </w:r>
      <w:r>
        <w:t>t</w:t>
      </w:r>
      <w:r>
        <w:rPr>
          <w:spacing w:val="4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3"/>
        </w:rPr>
        <w:t xml:space="preserve"> </w:t>
      </w:r>
      <w:r>
        <w:rPr>
          <w:spacing w:val="-2"/>
        </w:rPr>
        <w:t>endeavou</w:t>
      </w:r>
      <w:r>
        <w:t xml:space="preserve">r </w:t>
      </w:r>
      <w:r>
        <w:rPr>
          <w:spacing w:val="11"/>
        </w:rPr>
        <w:t xml:space="preserve"> </w:t>
      </w:r>
      <w:r>
        <w:rPr>
          <w:spacing w:val="-2"/>
        </w:rPr>
        <w:t>of 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individua</w:t>
      </w:r>
      <w:r>
        <w:t>l</w:t>
      </w:r>
      <w:r>
        <w:rPr>
          <w:spacing w:val="32"/>
        </w:rPr>
        <w:t xml:space="preserve"> </w:t>
      </w:r>
      <w:r>
        <w:rPr>
          <w:spacing w:val="-2"/>
        </w:rPr>
        <w:t>soul</w:t>
      </w:r>
      <w:r>
        <w:t>s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lear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obe</w:t>
      </w:r>
      <w:r>
        <w:t>y</w:t>
      </w:r>
      <w:r>
        <w:rPr>
          <w:spacing w:val="4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3"/>
          <w:w w:val="77"/>
        </w:rPr>
        <w:t xml:space="preserve"> </w:t>
      </w:r>
      <w:r>
        <w:rPr>
          <w:spacing w:val="-2"/>
        </w:rPr>
        <w:t>Rädhikä</w:t>
      </w:r>
      <w:r>
        <w:t>.</w:t>
      </w:r>
      <w:r>
        <w:rPr>
          <w:spacing w:val="14"/>
        </w:rPr>
        <w:t xml:space="preserve"> </w:t>
      </w:r>
      <w:r>
        <w:rPr>
          <w:spacing w:val="-2"/>
        </w:rPr>
        <w:t>Onl</w:t>
      </w:r>
      <w:r>
        <w:t>y</w:t>
      </w:r>
      <w:r>
        <w:rPr>
          <w:spacing w:val="8"/>
        </w:rPr>
        <w:t xml:space="preserve"> </w:t>
      </w:r>
      <w:r>
        <w:rPr>
          <w:spacing w:val="-2"/>
        </w:rPr>
        <w:t>by obeyin</w:t>
      </w:r>
      <w:r>
        <w:t>g</w:t>
      </w:r>
      <w:r>
        <w:rPr>
          <w:spacing w:val="4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1"/>
          <w:w w:val="77"/>
        </w:rPr>
        <w:t xml:space="preserve"> </w:t>
      </w:r>
      <w:r>
        <w:rPr>
          <w:spacing w:val="-2"/>
        </w:rPr>
        <w:t>Rädhik</w:t>
      </w:r>
      <w:r>
        <w:t>ä</w:t>
      </w:r>
      <w:r>
        <w:rPr>
          <w:spacing w:val="11"/>
        </w:rPr>
        <w:t xml:space="preserve"> </w:t>
      </w:r>
      <w:r>
        <w:rPr>
          <w:spacing w:val="-2"/>
        </w:rPr>
        <w:t>ca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12"/>
        </w:rPr>
        <w:t xml:space="preserve"> </w:t>
      </w:r>
      <w:r>
        <w:rPr>
          <w:spacing w:val="-2"/>
        </w:rPr>
        <w:t>serv</w:t>
      </w:r>
      <w:r>
        <w:t>e</w:t>
      </w:r>
      <w:r>
        <w:rPr>
          <w:spacing w:val="-2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1"/>
          <w:w w:val="77"/>
        </w:rPr>
        <w:t xml:space="preserve"> </w:t>
      </w:r>
      <w:r>
        <w:rPr>
          <w:spacing w:val="-2"/>
        </w:rPr>
        <w:t>Kåñëa.</w:t>
      </w:r>
    </w:p>
    <w:p w14:paraId="546B24C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D6FCEC6" w14:textId="77777777" w:rsidR="00150366" w:rsidRDefault="00000000">
      <w:pPr>
        <w:spacing w:line="248" w:lineRule="auto"/>
        <w:ind w:left="120" w:right="77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 xml:space="preserve">Çré </w:t>
      </w:r>
      <w:r>
        <w:rPr>
          <w:spacing w:val="7"/>
          <w:w w:val="78"/>
        </w:rPr>
        <w:t xml:space="preserve"> </w:t>
      </w:r>
      <w:r>
        <w:t>Kåñëa</w:t>
      </w:r>
      <w:r>
        <w:rPr>
          <w:spacing w:val="10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t>only</w:t>
      </w:r>
      <w:r>
        <w:rPr>
          <w:spacing w:val="46"/>
        </w:rPr>
        <w:t xml:space="preserve"> </w:t>
      </w:r>
      <w:r>
        <w:t>object  of</w:t>
      </w:r>
      <w:r>
        <w:rPr>
          <w:spacing w:val="30"/>
        </w:rPr>
        <w:t xml:space="preserve"> </w:t>
      </w:r>
      <w:r>
        <w:t>all</w:t>
      </w:r>
      <w:r>
        <w:rPr>
          <w:spacing w:val="35"/>
        </w:rPr>
        <w:t xml:space="preserve"> </w:t>
      </w:r>
      <w:r>
        <w:t xml:space="preserve">worship. </w:t>
      </w:r>
      <w:r>
        <w:rPr>
          <w:spacing w:val="13"/>
        </w:rPr>
        <w:t xml:space="preserve"> </w:t>
      </w:r>
      <w:r>
        <w:rPr>
          <w:w w:val="78"/>
        </w:rPr>
        <w:t xml:space="preserve">Çré </w:t>
      </w:r>
      <w:r>
        <w:rPr>
          <w:spacing w:val="7"/>
          <w:w w:val="78"/>
        </w:rPr>
        <w:t xml:space="preserve"> </w:t>
      </w:r>
      <w:r>
        <w:t>Kåñëa alone</w:t>
      </w:r>
      <w:r>
        <w:rPr>
          <w:spacing w:val="34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recipient</w:t>
      </w:r>
      <w:r>
        <w:rPr>
          <w:spacing w:val="49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all</w:t>
      </w:r>
      <w:r>
        <w:rPr>
          <w:spacing w:val="21"/>
        </w:rPr>
        <w:t xml:space="preserve"> </w:t>
      </w:r>
      <w:r>
        <w:t>service.</w:t>
      </w:r>
      <w:r>
        <w:rPr>
          <w:spacing w:val="27"/>
        </w:rPr>
        <w:t xml:space="preserve"> </w:t>
      </w:r>
      <w:r>
        <w:t>No</w:t>
      </w:r>
      <w:r>
        <w:rPr>
          <w:spacing w:val="28"/>
        </w:rPr>
        <w:t xml:space="preserve"> </w:t>
      </w:r>
      <w:r>
        <w:t xml:space="preserve">individual </w:t>
      </w:r>
      <w:r>
        <w:rPr>
          <w:spacing w:val="3"/>
        </w:rPr>
        <w:t xml:space="preserve"> </w:t>
      </w:r>
      <w:r>
        <w:t>soul</w:t>
      </w:r>
      <w:r>
        <w:rPr>
          <w:spacing w:val="34"/>
        </w:rPr>
        <w:t xml:space="preserve"> </w:t>
      </w:r>
      <w:r>
        <w:rPr>
          <w:w w:val="104"/>
        </w:rPr>
        <w:t xml:space="preserve">can </w:t>
      </w:r>
      <w:r>
        <w:t>be</w:t>
      </w:r>
      <w:r>
        <w:rPr>
          <w:spacing w:val="37"/>
        </w:rPr>
        <w:t xml:space="preserve"> </w:t>
      </w:r>
      <w:r>
        <w:t xml:space="preserve">the  recipient </w:t>
      </w:r>
      <w:r>
        <w:rPr>
          <w:spacing w:val="11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any</w:t>
      </w:r>
      <w:r>
        <w:rPr>
          <w:spacing w:val="39"/>
        </w:rPr>
        <w:t xml:space="preserve"> </w:t>
      </w:r>
      <w:r>
        <w:t>service</w:t>
      </w:r>
      <w:r>
        <w:rPr>
          <w:spacing w:val="33"/>
        </w:rPr>
        <w:t xml:space="preserve"> </w:t>
      </w:r>
      <w:r>
        <w:t>on</w:t>
      </w:r>
      <w:r>
        <w:rPr>
          <w:spacing w:val="47"/>
        </w:rPr>
        <w:t xml:space="preserve"> </w:t>
      </w:r>
      <w:r>
        <w:t>his</w:t>
      </w:r>
      <w:r>
        <w:rPr>
          <w:spacing w:val="42"/>
        </w:rPr>
        <w:t xml:space="preserve"> </w:t>
      </w:r>
      <w:r>
        <w:t>own</w:t>
      </w:r>
      <w:r>
        <w:rPr>
          <w:spacing w:val="47"/>
        </w:rPr>
        <w:t xml:space="preserve"> </w:t>
      </w:r>
      <w:r>
        <w:t xml:space="preserve">account </w:t>
      </w:r>
      <w:r>
        <w:rPr>
          <w:spacing w:val="14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rPr>
          <w:w w:val="107"/>
        </w:rPr>
        <w:t xml:space="preserve">on </w:t>
      </w:r>
      <w:r>
        <w:t xml:space="preserve">account </w:t>
      </w:r>
      <w:r>
        <w:rPr>
          <w:spacing w:val="25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any  other </w:t>
      </w:r>
      <w:r>
        <w:rPr>
          <w:spacing w:val="23"/>
        </w:rPr>
        <w:t xml:space="preserve"> </w:t>
      </w:r>
      <w:r>
        <w:t xml:space="preserve">individual </w:t>
      </w:r>
      <w:r>
        <w:rPr>
          <w:spacing w:val="27"/>
        </w:rPr>
        <w:t xml:space="preserve"> </w:t>
      </w:r>
      <w:r>
        <w:t xml:space="preserve">soul. </w:t>
      </w:r>
      <w:r>
        <w:rPr>
          <w:spacing w:val="10"/>
        </w:rPr>
        <w:t xml:space="preserve"> </w:t>
      </w:r>
      <w:r>
        <w:t xml:space="preserve">This </w:t>
      </w:r>
      <w:r>
        <w:rPr>
          <w:spacing w:val="5"/>
        </w:rPr>
        <w:t xml:space="preserve"> </w:t>
      </w:r>
      <w:r>
        <w:t xml:space="preserve">points </w:t>
      </w:r>
      <w:r>
        <w:rPr>
          <w:spacing w:val="25"/>
        </w:rPr>
        <w:t xml:space="preserve"> </w:t>
      </w:r>
      <w:r>
        <w:t xml:space="preserve">to </w:t>
      </w:r>
      <w:r>
        <w:rPr>
          <w:spacing w:val="5"/>
        </w:rPr>
        <w:t xml:space="preserve"> </w:t>
      </w:r>
      <w:r>
        <w:rPr>
          <w:w w:val="107"/>
        </w:rPr>
        <w:t xml:space="preserve">the </w:t>
      </w:r>
      <w:r>
        <w:t xml:space="preserve">true </w:t>
      </w:r>
      <w:r>
        <w:rPr>
          <w:spacing w:val="47"/>
        </w:rPr>
        <w:t xml:space="preserve"> </w:t>
      </w:r>
      <w:r>
        <w:t xml:space="preserve">significance </w:t>
      </w:r>
      <w:r>
        <w:rPr>
          <w:spacing w:val="32"/>
        </w:rPr>
        <w:t xml:space="preserve"> </w:t>
      </w:r>
      <w:r>
        <w:t xml:space="preserve">of </w:t>
      </w:r>
      <w:r>
        <w:rPr>
          <w:spacing w:val="17"/>
        </w:rPr>
        <w:t xml:space="preserve"> </w:t>
      </w:r>
      <w:r>
        <w:t xml:space="preserve">the </w:t>
      </w:r>
      <w:r>
        <w:rPr>
          <w:spacing w:val="39"/>
        </w:rPr>
        <w:t xml:space="preserve"> </w:t>
      </w:r>
      <w:r>
        <w:t xml:space="preserve">scriptural  </w:t>
      </w:r>
      <w:r>
        <w:rPr>
          <w:spacing w:val="10"/>
        </w:rPr>
        <w:t xml:space="preserve"> </w:t>
      </w:r>
      <w:r>
        <w:t xml:space="preserve">injunction  </w:t>
      </w:r>
      <w:r>
        <w:rPr>
          <w:spacing w:val="29"/>
        </w:rPr>
        <w:t xml:space="preserve"> </w:t>
      </w:r>
      <w:r>
        <w:t xml:space="preserve">to </w:t>
      </w:r>
      <w:r>
        <w:rPr>
          <w:spacing w:val="33"/>
        </w:rPr>
        <w:t xml:space="preserve"> </w:t>
      </w:r>
      <w:r>
        <w:rPr>
          <w:w w:val="104"/>
        </w:rPr>
        <w:t>abstain</w:t>
      </w:r>
    </w:p>
    <w:p w14:paraId="355C56E6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27E8EA5" w14:textId="77777777" w:rsidR="00150366" w:rsidRDefault="00150366">
      <w:pPr>
        <w:spacing w:line="200" w:lineRule="exact"/>
      </w:pPr>
    </w:p>
    <w:p w14:paraId="3C3328A8" w14:textId="77777777" w:rsidR="00150366" w:rsidRDefault="00000000">
      <w:pPr>
        <w:spacing w:before="29" w:line="250" w:lineRule="auto"/>
        <w:ind w:left="120" w:right="92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from</w:t>
      </w:r>
      <w:r>
        <w:rPr>
          <w:spacing w:val="36"/>
        </w:rPr>
        <w:t xml:space="preserve"> </w:t>
      </w:r>
      <w:r>
        <w:t>sexual</w:t>
      </w:r>
      <w:r>
        <w:rPr>
          <w:spacing w:val="43"/>
        </w:rPr>
        <w:t xml:space="preserve"> </w:t>
      </w:r>
      <w:r>
        <w:t>activity</w:t>
      </w:r>
      <w:r>
        <w:rPr>
          <w:spacing w:val="34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avoid</w:t>
      </w:r>
      <w:r>
        <w:rPr>
          <w:spacing w:val="32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company  of</w:t>
      </w:r>
      <w:r>
        <w:rPr>
          <w:spacing w:val="23"/>
        </w:rPr>
        <w:t xml:space="preserve"> </w:t>
      </w:r>
      <w:r>
        <w:t>all</w:t>
      </w:r>
      <w:r>
        <w:rPr>
          <w:spacing w:val="28"/>
        </w:rPr>
        <w:t xml:space="preserve"> </w:t>
      </w:r>
      <w:r>
        <w:rPr>
          <w:w w:val="103"/>
        </w:rPr>
        <w:t xml:space="preserve">sensual </w:t>
      </w:r>
      <w:r>
        <w:t>persons</w:t>
      </w:r>
      <w:r>
        <w:rPr>
          <w:spacing w:val="2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order</w:t>
      </w:r>
      <w:r>
        <w:rPr>
          <w:spacing w:val="2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qualify</w:t>
      </w:r>
      <w:r>
        <w:rPr>
          <w:spacing w:val="-2"/>
        </w:rPr>
        <w:t xml:space="preserve"> </w:t>
      </w:r>
      <w:r>
        <w:t>for the</w:t>
      </w:r>
      <w:r>
        <w:rPr>
          <w:spacing w:val="15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w w:val="84"/>
        </w:rPr>
        <w:t>Çré</w:t>
      </w:r>
      <w:r>
        <w:rPr>
          <w:spacing w:val="-11"/>
          <w:w w:val="84"/>
        </w:rPr>
        <w:t xml:space="preserve"> </w:t>
      </w:r>
      <w:r>
        <w:rPr>
          <w:w w:val="84"/>
        </w:rPr>
        <w:t xml:space="preserve">Kåñëa </w:t>
      </w:r>
      <w:r>
        <w:rPr>
          <w:spacing w:val="20"/>
          <w:w w:val="84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rPr>
          <w:w w:val="107"/>
        </w:rPr>
        <w:t xml:space="preserve">the </w:t>
      </w:r>
      <w:r>
        <w:t>spiritual</w:t>
      </w:r>
      <w:r>
        <w:rPr>
          <w:spacing w:val="30"/>
        </w:rPr>
        <w:t xml:space="preserve"> </w:t>
      </w:r>
      <w:r>
        <w:t>plane.</w:t>
      </w:r>
      <w:r>
        <w:rPr>
          <w:spacing w:val="16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idea</w:t>
      </w:r>
      <w:r>
        <w:rPr>
          <w:spacing w:val="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positive</w:t>
      </w:r>
      <w:r>
        <w:rPr>
          <w:spacing w:val="10"/>
        </w:rPr>
        <w:t xml:space="preserve"> </w:t>
      </w:r>
      <w:r>
        <w:t>nature</w:t>
      </w:r>
      <w:r>
        <w:rPr>
          <w:spacing w:val="3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w w:val="105"/>
        </w:rPr>
        <w:t xml:space="preserve">function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higher</w:t>
      </w:r>
      <w:r>
        <w:rPr>
          <w:spacing w:val="49"/>
        </w:rPr>
        <w:t xml:space="preserve"> </w:t>
      </w:r>
      <w:r>
        <w:t>plane</w:t>
      </w:r>
      <w:r>
        <w:rPr>
          <w:spacing w:val="40"/>
        </w:rPr>
        <w:t xml:space="preserve"> </w:t>
      </w:r>
      <w:r>
        <w:t xml:space="preserve">corresponding </w:t>
      </w:r>
      <w:r>
        <w:rPr>
          <w:spacing w:val="19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sexual</w:t>
      </w:r>
      <w:r>
        <w:rPr>
          <w:spacing w:val="38"/>
        </w:rPr>
        <w:t xml:space="preserve"> </w:t>
      </w:r>
      <w:r>
        <w:t>activity</w:t>
      </w:r>
      <w:r>
        <w:rPr>
          <w:spacing w:val="29"/>
        </w:rPr>
        <w:t xml:space="preserve"> </w:t>
      </w:r>
      <w:r>
        <w:t>of this</w:t>
      </w:r>
      <w:r>
        <w:rPr>
          <w:spacing w:val="14"/>
        </w:rPr>
        <w:t xml:space="preserve"> </w:t>
      </w:r>
      <w:r>
        <w:t>world</w:t>
      </w:r>
      <w:r>
        <w:rPr>
          <w:spacing w:val="15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be conveyed</w:t>
      </w:r>
      <w:r>
        <w:rPr>
          <w:spacing w:val="1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those</w:t>
      </w:r>
      <w:r>
        <w:rPr>
          <w:spacing w:val="17"/>
        </w:rPr>
        <w:t xml:space="preserve"> </w:t>
      </w:r>
      <w:r>
        <w:t>who</w:t>
      </w:r>
      <w:r>
        <w:rPr>
          <w:spacing w:val="10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rPr>
          <w:w w:val="102"/>
        </w:rPr>
        <w:t xml:space="preserve">completely </w:t>
      </w:r>
      <w:r>
        <w:t>free</w:t>
      </w:r>
      <w:r>
        <w:rPr>
          <w:spacing w:val="5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disease</w:t>
      </w:r>
      <w:r>
        <w:rPr>
          <w:spacing w:val="11"/>
        </w:rPr>
        <w:t xml:space="preserve"> </w:t>
      </w:r>
      <w:r>
        <w:t>of mundane</w:t>
      </w:r>
      <w:r>
        <w:rPr>
          <w:spacing w:val="49"/>
        </w:rPr>
        <w:t xml:space="preserve"> </w:t>
      </w:r>
      <w:r>
        <w:t>sexual</w:t>
      </w:r>
      <w:r>
        <w:rPr>
          <w:spacing w:val="20"/>
        </w:rPr>
        <w:t xml:space="preserve"> </w:t>
      </w:r>
      <w:r>
        <w:t>desire.</w:t>
      </w:r>
      <w:r>
        <w:rPr>
          <w:spacing w:val="21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w w:val="106"/>
        </w:rPr>
        <w:t xml:space="preserve">this </w:t>
      </w:r>
      <w:r>
        <w:t xml:space="preserve">reason </w:t>
      </w:r>
      <w:r>
        <w:rPr>
          <w:spacing w:val="10"/>
        </w:rPr>
        <w:t xml:space="preserve"> </w:t>
      </w:r>
      <w:r>
        <w:t>advisable</w:t>
      </w:r>
      <w:r>
        <w:rPr>
          <w:spacing w:val="47"/>
        </w:rPr>
        <w:t xml:space="preserve"> </w:t>
      </w:r>
      <w:r>
        <w:t xml:space="preserve">to  abstain </w:t>
      </w:r>
      <w:r>
        <w:rPr>
          <w:spacing w:val="12"/>
        </w:rPr>
        <w:t xml:space="preserve"> </w:t>
      </w:r>
      <w:r>
        <w:t>from</w:t>
      </w:r>
      <w:r>
        <w:rPr>
          <w:spacing w:val="47"/>
        </w:rPr>
        <w:t xml:space="preserve"> </w:t>
      </w:r>
      <w:r>
        <w:t>all</w:t>
      </w:r>
      <w:r>
        <w:rPr>
          <w:spacing w:val="39"/>
        </w:rPr>
        <w:t xml:space="preserve"> </w:t>
      </w:r>
      <w:r>
        <w:t xml:space="preserve">empiric </w:t>
      </w:r>
      <w:r>
        <w:rPr>
          <w:spacing w:val="7"/>
        </w:rPr>
        <w:t xml:space="preserve"> </w:t>
      </w:r>
      <w:r>
        <w:t xml:space="preserve">study </w:t>
      </w:r>
      <w:r>
        <w:rPr>
          <w:spacing w:val="11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rPr>
          <w:w w:val="107"/>
        </w:rPr>
        <w:t xml:space="preserve">the </w:t>
      </w:r>
      <w:r>
        <w:t xml:space="preserve">descriptions </w:t>
      </w:r>
      <w:r>
        <w:rPr>
          <w:spacing w:val="11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amorous  activities</w:t>
      </w:r>
      <w:r>
        <w:rPr>
          <w:spacing w:val="30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divinity</w:t>
      </w:r>
      <w:r>
        <w:rPr>
          <w:spacing w:val="41"/>
        </w:rPr>
        <w:t xml:space="preserve"> </w:t>
      </w:r>
      <w:r>
        <w:t xml:space="preserve">until </w:t>
      </w:r>
      <w:r>
        <w:rPr>
          <w:spacing w:val="2"/>
        </w:rPr>
        <w:t xml:space="preserve"> </w:t>
      </w:r>
      <w:r>
        <w:rPr>
          <w:w w:val="105"/>
        </w:rPr>
        <w:t xml:space="preserve">one </w:t>
      </w:r>
      <w:r>
        <w:t>has</w:t>
      </w:r>
      <w:r>
        <w:rPr>
          <w:spacing w:val="11"/>
        </w:rPr>
        <w:t xml:space="preserve"> </w:t>
      </w:r>
      <w:r>
        <w:t>actually</w:t>
      </w:r>
      <w:r>
        <w:rPr>
          <w:spacing w:val="13"/>
        </w:rPr>
        <w:t xml:space="preserve"> </w:t>
      </w:r>
      <w:r>
        <w:t>been</w:t>
      </w:r>
      <w:r>
        <w:rPr>
          <w:spacing w:val="15"/>
        </w:rPr>
        <w:t xml:space="preserve"> </w:t>
      </w:r>
      <w:r>
        <w:t>freed</w:t>
      </w:r>
      <w:r>
        <w:rPr>
          <w:spacing w:val="4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every worldly</w:t>
      </w:r>
      <w:r>
        <w:rPr>
          <w:spacing w:val="12"/>
        </w:rPr>
        <w:t xml:space="preserve"> </w:t>
      </w:r>
      <w:r>
        <w:t>passion</w:t>
      </w:r>
      <w:r>
        <w:rPr>
          <w:spacing w:val="18"/>
        </w:rPr>
        <w:t xml:space="preserve"> </w:t>
      </w:r>
      <w:r>
        <w:t xml:space="preserve">by </w:t>
      </w:r>
      <w:r>
        <w:rPr>
          <w:w w:val="107"/>
        </w:rPr>
        <w:t xml:space="preserve">the </w:t>
      </w:r>
      <w:r>
        <w:t>preparatory</w:t>
      </w:r>
      <w:r>
        <w:rPr>
          <w:spacing w:val="29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w w:val="78"/>
        </w:rPr>
        <w:t>Çré</w:t>
      </w:r>
      <w:r>
        <w:rPr>
          <w:spacing w:val="3"/>
          <w:w w:val="78"/>
        </w:rPr>
        <w:t xml:space="preserve"> </w:t>
      </w:r>
      <w:r>
        <w:rPr>
          <w:w w:val="95"/>
        </w:rPr>
        <w:t>Kåñëa</w:t>
      </w:r>
      <w:r>
        <w:rPr>
          <w:spacing w:val="-5"/>
          <w:w w:val="95"/>
        </w:rPr>
        <w:t xml:space="preserve"> </w:t>
      </w:r>
      <w:r>
        <w:t>under</w:t>
      </w:r>
      <w:r>
        <w:rPr>
          <w:spacing w:val="2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direction</w:t>
      </w:r>
      <w:r>
        <w:rPr>
          <w:spacing w:val="2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w w:val="104"/>
        </w:rPr>
        <w:t xml:space="preserve">bona </w:t>
      </w:r>
      <w:r>
        <w:t>fide</w:t>
      </w:r>
      <w:r>
        <w:rPr>
          <w:spacing w:val="2"/>
        </w:rPr>
        <w:t xml:space="preserve"> </w:t>
      </w:r>
      <w:r>
        <w:t>spiritual</w:t>
      </w:r>
      <w:r>
        <w:rPr>
          <w:spacing w:val="35"/>
        </w:rPr>
        <w:t xml:space="preserve"> </w:t>
      </w:r>
      <w:r>
        <w:rPr>
          <w:w w:val="104"/>
        </w:rPr>
        <w:t>master.</w:t>
      </w:r>
    </w:p>
    <w:p w14:paraId="11AB9145" w14:textId="5E0EAB1C" w:rsidR="00150366" w:rsidRDefault="00150366">
      <w:pPr>
        <w:spacing w:line="200" w:lineRule="exact"/>
        <w:sectPr w:rsidR="00150366">
          <w:headerReference w:type="default" r:id="rId17"/>
          <w:pgSz w:w="6820" w:h="10220"/>
          <w:pgMar w:top="920" w:right="920" w:bottom="280" w:left="920" w:header="0" w:footer="0" w:gutter="0"/>
          <w:cols w:space="720"/>
        </w:sectPr>
      </w:pPr>
    </w:p>
    <w:p w14:paraId="7DF0CE8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A309978" w14:textId="77777777" w:rsidR="00150366" w:rsidRDefault="00150366">
      <w:pPr>
        <w:spacing w:line="200" w:lineRule="exact"/>
      </w:pPr>
    </w:p>
    <w:p w14:paraId="557C4485" w14:textId="77777777" w:rsidR="00150366" w:rsidRDefault="00150366">
      <w:pPr>
        <w:spacing w:line="200" w:lineRule="exact"/>
      </w:pPr>
    </w:p>
    <w:p w14:paraId="1B5D7770" w14:textId="77777777" w:rsidR="00150366" w:rsidRDefault="00150366">
      <w:pPr>
        <w:spacing w:line="200" w:lineRule="exact"/>
      </w:pPr>
    </w:p>
    <w:p w14:paraId="6BBBC459" w14:textId="77777777" w:rsidR="00150366" w:rsidRDefault="00150366">
      <w:pPr>
        <w:spacing w:line="200" w:lineRule="exact"/>
      </w:pPr>
    </w:p>
    <w:p w14:paraId="1D68812C" w14:textId="77777777" w:rsidR="00150366" w:rsidRDefault="00150366">
      <w:pPr>
        <w:spacing w:line="200" w:lineRule="exact"/>
      </w:pPr>
    </w:p>
    <w:p w14:paraId="4D302BC2" w14:textId="77777777" w:rsidR="00150366" w:rsidRDefault="00000000">
      <w:pPr>
        <w:spacing w:line="560" w:lineRule="exact"/>
        <w:ind w:left="1742" w:right="1742"/>
        <w:jc w:val="center"/>
        <w:rPr>
          <w:rFonts w:ascii="Palatino Linotype" w:eastAsia="Palatino Linotype" w:hAnsi="Palatino Linotype" w:cs="Palatino Linotype"/>
          <w:sz w:val="48"/>
          <w:szCs w:val="48"/>
        </w:rPr>
      </w:pPr>
      <w:r>
        <w:rPr>
          <w:rFonts w:ascii="Palatino Linotype" w:eastAsia="Palatino Linotype" w:hAnsi="Palatino Linotype" w:cs="Palatino Linotype"/>
          <w:i/>
          <w:position w:val="2"/>
          <w:sz w:val="48"/>
          <w:szCs w:val="48"/>
        </w:rPr>
        <w:t>Act</w:t>
      </w:r>
      <w:r>
        <w:rPr>
          <w:rFonts w:ascii="Palatino Linotype" w:eastAsia="Palatino Linotype" w:hAnsi="Palatino Linotype" w:cs="Palatino Linotype"/>
          <w:i/>
          <w:spacing w:val="-30"/>
          <w:position w:val="2"/>
          <w:sz w:val="48"/>
          <w:szCs w:val="48"/>
        </w:rPr>
        <w:t xml:space="preserve"> </w:t>
      </w:r>
      <w:r>
        <w:rPr>
          <w:rFonts w:ascii="Palatino Linotype" w:eastAsia="Palatino Linotype" w:hAnsi="Palatino Linotype" w:cs="Palatino Linotype"/>
          <w:i/>
          <w:w w:val="103"/>
          <w:position w:val="2"/>
          <w:sz w:val="48"/>
          <w:szCs w:val="48"/>
        </w:rPr>
        <w:t>One</w:t>
      </w:r>
    </w:p>
    <w:p w14:paraId="4C0B82D9" w14:textId="77777777" w:rsidR="00150366" w:rsidRDefault="00000000">
      <w:pPr>
        <w:ind w:left="458" w:right="458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w w:val="88"/>
          <w:sz w:val="24"/>
          <w:szCs w:val="24"/>
        </w:rPr>
        <w:t>S</w:t>
      </w:r>
      <w:r>
        <w:rPr>
          <w:rFonts w:ascii="Book Antiqua" w:eastAsia="Book Antiqua" w:hAnsi="Book Antiqua" w:cs="Book Antiqua"/>
          <w:b/>
          <w:w w:val="125"/>
          <w:sz w:val="17"/>
          <w:szCs w:val="17"/>
        </w:rPr>
        <w:t>ämoda</w:t>
      </w:r>
      <w:r>
        <w:rPr>
          <w:rFonts w:ascii="Book Antiqua" w:eastAsia="Book Antiqua" w:hAnsi="Book Antiqua" w:cs="Book Antiqua"/>
          <w:b/>
          <w:w w:val="82"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w w:val="118"/>
          <w:sz w:val="24"/>
          <w:szCs w:val="24"/>
        </w:rPr>
        <w:t>d</w:t>
      </w:r>
      <w:r>
        <w:rPr>
          <w:rFonts w:ascii="Book Antiqua" w:eastAsia="Book Antiqua" w:hAnsi="Book Antiqua" w:cs="Book Antiqua"/>
          <w:b/>
          <w:w w:val="130"/>
          <w:sz w:val="17"/>
          <w:szCs w:val="17"/>
        </w:rPr>
        <w:t>ämodaraù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–</w:t>
      </w:r>
      <w:r>
        <w:rPr>
          <w:rFonts w:ascii="Book Antiqua" w:eastAsia="Book Antiqua" w:hAnsi="Book Antiqua" w:cs="Book Antiqua"/>
          <w:b/>
          <w:spacing w:val="4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w w:val="118"/>
          <w:sz w:val="24"/>
          <w:szCs w:val="24"/>
        </w:rPr>
        <w:t>d</w:t>
      </w:r>
      <w:r>
        <w:rPr>
          <w:rFonts w:ascii="Book Antiqua" w:eastAsia="Book Antiqua" w:hAnsi="Book Antiqua" w:cs="Book Antiqua"/>
          <w:b/>
          <w:w w:val="131"/>
          <w:sz w:val="17"/>
          <w:szCs w:val="17"/>
        </w:rPr>
        <w:t>ämodara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118"/>
          <w:sz w:val="24"/>
          <w:szCs w:val="24"/>
        </w:rPr>
        <w:t>d</w:t>
      </w:r>
      <w:r>
        <w:rPr>
          <w:rFonts w:ascii="Book Antiqua" w:eastAsia="Book Antiqua" w:hAnsi="Book Antiqua" w:cs="Book Antiqua"/>
          <w:b/>
          <w:w w:val="137"/>
          <w:sz w:val="17"/>
          <w:szCs w:val="17"/>
        </w:rPr>
        <w:t>elighted</w:t>
      </w:r>
    </w:p>
    <w:p w14:paraId="70A7A2B5" w14:textId="77777777" w:rsidR="00150366" w:rsidRDefault="00150366">
      <w:pPr>
        <w:spacing w:line="200" w:lineRule="exact"/>
      </w:pPr>
    </w:p>
    <w:p w14:paraId="6A19FED3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0251D546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</w:t>
      </w:r>
    </w:p>
    <w:p w14:paraId="186F9222" w14:textId="77777777" w:rsidR="00150366" w:rsidRDefault="00150366">
      <w:pPr>
        <w:spacing w:before="5" w:line="100" w:lineRule="exact"/>
        <w:rPr>
          <w:sz w:val="11"/>
          <w:szCs w:val="11"/>
        </w:rPr>
      </w:pPr>
    </w:p>
    <w:p w14:paraId="0B45E292" w14:textId="77777777" w:rsidR="00150366" w:rsidRDefault="00000000">
      <w:pPr>
        <w:spacing w:line="220" w:lineRule="exact"/>
        <w:ind w:left="300" w:right="84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spacing w:val="-6"/>
        </w:rPr>
        <w:t>meghai</w:t>
      </w:r>
      <w:r>
        <w:rPr>
          <w:rFonts w:ascii="Book Antiqua" w:eastAsia="Book Antiqua" w:hAnsi="Book Antiqua" w:cs="Book Antiqua"/>
          <w:i/>
        </w:rPr>
        <w:t>r</w:t>
      </w:r>
      <w:r>
        <w:rPr>
          <w:rFonts w:ascii="Book Antiqua" w:eastAsia="Book Antiqua" w:hAnsi="Book Antiqua" w:cs="Book Antiqua"/>
          <w:i/>
          <w:spacing w:val="-8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96"/>
        </w:rPr>
        <w:t>medura</w:t>
      </w:r>
      <w:r>
        <w:rPr>
          <w:rFonts w:ascii="Book Antiqua" w:eastAsia="Book Antiqua" w:hAnsi="Book Antiqua" w:cs="Book Antiqua"/>
          <w:i/>
          <w:w w:val="96"/>
        </w:rPr>
        <w:t>m</w:t>
      </w:r>
      <w:r>
        <w:rPr>
          <w:rFonts w:ascii="Book Antiqua" w:eastAsia="Book Antiqua" w:hAnsi="Book Antiqua" w:cs="Book Antiqua"/>
          <w:i/>
          <w:spacing w:val="7"/>
          <w:w w:val="96"/>
        </w:rPr>
        <w:t xml:space="preserve"> </w:t>
      </w:r>
      <w:r>
        <w:rPr>
          <w:rFonts w:ascii="Book Antiqua" w:eastAsia="Book Antiqua" w:hAnsi="Book Antiqua" w:cs="Book Antiqua"/>
          <w:i/>
          <w:spacing w:val="-7"/>
          <w:w w:val="111"/>
        </w:rPr>
        <w:t>ambara</w:t>
      </w:r>
      <w:r>
        <w:rPr>
          <w:rFonts w:ascii="Book Antiqua" w:eastAsia="Book Antiqua" w:hAnsi="Book Antiqua" w:cs="Book Antiqua"/>
          <w:i/>
          <w:w w:val="111"/>
        </w:rPr>
        <w:t>à</w:t>
      </w:r>
      <w:r>
        <w:rPr>
          <w:rFonts w:ascii="Book Antiqua" w:eastAsia="Book Antiqua" w:hAnsi="Book Antiqua" w:cs="Book Antiqua"/>
          <w:i/>
          <w:spacing w:val="-3"/>
          <w:w w:val="111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95"/>
        </w:rPr>
        <w:t>vana-bhuva</w:t>
      </w:r>
      <w:r>
        <w:rPr>
          <w:rFonts w:ascii="Book Antiqua" w:eastAsia="Book Antiqua" w:hAnsi="Book Antiqua" w:cs="Book Antiqua"/>
          <w:i/>
          <w:w w:val="95"/>
        </w:rPr>
        <w:t>ù</w:t>
      </w:r>
      <w:r>
        <w:rPr>
          <w:rFonts w:ascii="Book Antiqua" w:eastAsia="Book Antiqua" w:hAnsi="Book Antiqua" w:cs="Book Antiqua"/>
          <w:i/>
          <w:spacing w:val="9"/>
          <w:w w:val="95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çyämä</w:t>
      </w:r>
      <w:r>
        <w:rPr>
          <w:rFonts w:ascii="Book Antiqua" w:eastAsia="Book Antiqua" w:hAnsi="Book Antiqua" w:cs="Book Antiqua"/>
          <w:i/>
        </w:rPr>
        <w:t>s</w:t>
      </w:r>
      <w:r>
        <w:rPr>
          <w:rFonts w:ascii="Book Antiqua" w:eastAsia="Book Antiqua" w:hAnsi="Book Antiqua" w:cs="Book Antiqua"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 xml:space="preserve">tamäla-drumair </w:t>
      </w:r>
      <w:r>
        <w:rPr>
          <w:rFonts w:ascii="Book Antiqua" w:eastAsia="Book Antiqua" w:hAnsi="Book Antiqua" w:cs="Book Antiqua"/>
          <w:i/>
          <w:w w:val="112"/>
        </w:rPr>
        <w:t>naktaà</w:t>
      </w:r>
      <w:r>
        <w:rPr>
          <w:rFonts w:ascii="Book Antiqua" w:eastAsia="Book Antiqua" w:hAnsi="Book Antiqua" w:cs="Book Antiqua"/>
          <w:i/>
          <w:spacing w:val="-22"/>
          <w:w w:val="112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bhérur</w:t>
      </w:r>
      <w:r>
        <w:rPr>
          <w:rFonts w:ascii="Book Antiqua" w:eastAsia="Book Antiqua" w:hAnsi="Book Antiqua" w:cs="Book Antiqua"/>
          <w:i/>
          <w:spacing w:val="-12"/>
          <w:w w:val="93"/>
        </w:rPr>
        <w:t xml:space="preserve"> </w:t>
      </w:r>
      <w:r>
        <w:rPr>
          <w:rFonts w:ascii="Book Antiqua" w:eastAsia="Book Antiqua" w:hAnsi="Book Antiqua" w:cs="Book Antiqua"/>
          <w:i/>
          <w:w w:val="119"/>
        </w:rPr>
        <w:t>ayaà</w:t>
      </w:r>
      <w:r>
        <w:rPr>
          <w:rFonts w:ascii="Book Antiqua" w:eastAsia="Book Antiqua" w:hAnsi="Book Antiqua" w:cs="Book Antiqua"/>
          <w:i/>
          <w:spacing w:val="-25"/>
          <w:w w:val="119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tvam</w:t>
      </w:r>
      <w:r>
        <w:rPr>
          <w:rFonts w:ascii="Book Antiqua" w:eastAsia="Book Antiqua" w:hAnsi="Book Antiqua" w:cs="Book Antiqua"/>
          <w:i/>
          <w:spacing w:val="-13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>eva</w:t>
      </w:r>
      <w:r>
        <w:rPr>
          <w:rFonts w:ascii="Book Antiqua" w:eastAsia="Book Antiqua" w:hAnsi="Book Antiqua" w:cs="Book Antiqua"/>
          <w:i/>
          <w:spacing w:val="-19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tad</w:t>
      </w:r>
      <w:r>
        <w:rPr>
          <w:rFonts w:ascii="Book Antiqua" w:eastAsia="Book Antiqua" w:hAnsi="Book Antiqua" w:cs="Book Antiqua"/>
          <w:i/>
          <w:spacing w:val="-15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imaà</w:t>
      </w:r>
      <w:r>
        <w:rPr>
          <w:rFonts w:ascii="Book Antiqua" w:eastAsia="Book Antiqua" w:hAnsi="Book Antiqua" w:cs="Book Antiqua"/>
          <w:i/>
          <w:spacing w:val="42"/>
        </w:rPr>
        <w:t xml:space="preserve"> </w:t>
      </w:r>
      <w:r>
        <w:rPr>
          <w:rFonts w:ascii="Book Antiqua" w:eastAsia="Book Antiqua" w:hAnsi="Book Antiqua" w:cs="Book Antiqua"/>
          <w:i/>
        </w:rPr>
        <w:t>rädhe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gåhaà</w:t>
      </w:r>
      <w:r>
        <w:rPr>
          <w:rFonts w:ascii="Book Antiqua" w:eastAsia="Book Antiqua" w:hAnsi="Book Antiqua" w:cs="Book Antiqua"/>
          <w:i/>
          <w:spacing w:val="31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>präpaya</w:t>
      </w:r>
    </w:p>
    <w:p w14:paraId="1311B8B5" w14:textId="77777777" w:rsidR="00150366" w:rsidRDefault="00000000">
      <w:pPr>
        <w:spacing w:line="220" w:lineRule="exact"/>
        <w:ind w:left="300" w:right="176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itthaà </w:t>
      </w:r>
      <w:r>
        <w:rPr>
          <w:rFonts w:ascii="Book Antiqua" w:eastAsia="Book Antiqua" w:hAnsi="Book Antiqua" w:cs="Book Antiqua"/>
          <w:i/>
          <w:spacing w:val="1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nanda-nideçataç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calitayoù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 xml:space="preserve">praty-adhva-kuïja-drumaà </w:t>
      </w:r>
      <w:r>
        <w:rPr>
          <w:rFonts w:ascii="Book Antiqua" w:eastAsia="Book Antiqua" w:hAnsi="Book Antiqua" w:cs="Book Antiqua"/>
          <w:i/>
        </w:rPr>
        <w:t>rädhä-mädhavayor jayanti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</w:rPr>
        <w:t>yamunäküle</w:t>
      </w:r>
      <w:r>
        <w:rPr>
          <w:rFonts w:ascii="Book Antiqua" w:eastAsia="Book Antiqua" w:hAnsi="Book Antiqua" w:cs="Book Antiqua"/>
          <w:i/>
          <w:spacing w:val="-20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>rahaù-kelayaù</w:t>
      </w:r>
    </w:p>
    <w:p w14:paraId="29E7BE0A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3A7247A5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</w:rPr>
        <w:t>“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Rädhä</w:t>
      </w:r>
      <w:r>
        <w:rPr>
          <w:rFonts w:ascii="Book Antiqua" w:eastAsia="Book Antiqua" w:hAnsi="Book Antiqua" w:cs="Book Antiqua"/>
          <w:b/>
          <w:w w:val="91"/>
        </w:rPr>
        <w:t>!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Threatenin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cloud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devou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sky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 xml:space="preserve">Blackish </w:t>
      </w:r>
      <w:r>
        <w:rPr>
          <w:b/>
          <w:i/>
        </w:rPr>
        <w:t>tamäla</w:t>
      </w:r>
      <w:r>
        <w:rPr>
          <w:b/>
          <w:i/>
          <w:spacing w:val="43"/>
        </w:rPr>
        <w:t xml:space="preserve"> </w:t>
      </w:r>
      <w:r>
        <w:rPr>
          <w:rFonts w:ascii="Book Antiqua" w:eastAsia="Book Antiqua" w:hAnsi="Book Antiqua" w:cs="Book Antiqua"/>
          <w:b/>
        </w:rPr>
        <w:t>trees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cast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forest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into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darkness.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Dämodara 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is </w:t>
      </w:r>
      <w:r>
        <w:rPr>
          <w:rFonts w:ascii="Book Antiqua" w:eastAsia="Book Antiqua" w:hAnsi="Book Antiqua" w:cs="Book Antiqua"/>
          <w:b/>
          <w:w w:val="91"/>
        </w:rPr>
        <w:t>naturally</w:t>
      </w:r>
      <w:r>
        <w:rPr>
          <w:rFonts w:ascii="Book Antiqua" w:eastAsia="Book Antiqua" w:hAnsi="Book Antiqua" w:cs="Book Antiqua"/>
          <w:b/>
          <w:spacing w:val="3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timid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cannot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alone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night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so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take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Him </w:t>
      </w:r>
      <w:r>
        <w:rPr>
          <w:rFonts w:ascii="Book Antiqua" w:eastAsia="Book Antiqua" w:hAnsi="Book Antiqua" w:cs="Book Antiqua"/>
          <w:b/>
          <w:w w:val="91"/>
        </w:rPr>
        <w:t>home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You.”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Bewildered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intense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joy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She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turned </w:t>
      </w:r>
      <w:r>
        <w:rPr>
          <w:rFonts w:ascii="Book Antiqua" w:eastAsia="Book Antiqua" w:hAnsi="Book Antiqua" w:cs="Book Antiqua"/>
          <w:b/>
          <w:spacing w:val="-4"/>
          <w:w w:val="92"/>
        </w:rPr>
        <w:t>towar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bowe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desire-tree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4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besid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fores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path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75"/>
        </w:rPr>
        <w:t xml:space="preserve">Çré </w:t>
      </w:r>
      <w:r>
        <w:rPr>
          <w:rFonts w:ascii="Book Antiqua" w:eastAsia="Book Antiqua" w:hAnsi="Book Antiqua" w:cs="Book Antiqua"/>
          <w:b/>
          <w:spacing w:val="-4"/>
          <w:w w:val="90"/>
        </w:rPr>
        <w:t>Rädh</w:t>
      </w:r>
      <w:r>
        <w:rPr>
          <w:rFonts w:ascii="Book Antiqua" w:eastAsia="Book Antiqua" w:hAnsi="Book Antiqua" w:cs="Book Antiqua"/>
          <w:b/>
          <w:w w:val="90"/>
        </w:rPr>
        <w:t>ä</w:t>
      </w:r>
      <w:r>
        <w:rPr>
          <w:rFonts w:ascii="Book Antiqua" w:eastAsia="Book Antiqua" w:hAnsi="Book Antiqua" w:cs="Book Antiqua"/>
          <w:b/>
          <w:spacing w:val="4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honore</w:t>
      </w:r>
      <w:r>
        <w:rPr>
          <w:rFonts w:ascii="Book Antiqua" w:eastAsia="Book Antiqua" w:hAnsi="Book Antiqua" w:cs="Book Antiqua"/>
          <w:b/>
          <w:w w:val="90"/>
        </w:rPr>
        <w:t xml:space="preserve">d 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friend’</w:t>
      </w:r>
      <w:r>
        <w:rPr>
          <w:rFonts w:ascii="Book Antiqua" w:eastAsia="Book Antiqua" w:hAnsi="Book Antiqua" w:cs="Book Antiqua"/>
          <w:b/>
          <w:w w:val="89"/>
        </w:rPr>
        <w:t xml:space="preserve">s 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words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reache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bank 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w w:val="90"/>
        </w:rPr>
        <w:t>Y</w:t>
      </w:r>
      <w:r>
        <w:rPr>
          <w:rFonts w:ascii="Book Antiqua" w:eastAsia="Book Antiqua" w:hAnsi="Book Antiqua" w:cs="Book Antiqua"/>
          <w:b/>
          <w:spacing w:val="-4"/>
          <w:w w:val="90"/>
        </w:rPr>
        <w:t>amunä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secre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plac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initiate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lov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play. </w:t>
      </w:r>
      <w:r>
        <w:rPr>
          <w:rFonts w:ascii="Book Antiqua" w:eastAsia="Book Antiqua" w:hAnsi="Book Antiqua" w:cs="Book Antiqua"/>
          <w:b/>
          <w:spacing w:val="-22"/>
          <w:w w:val="91"/>
        </w:rPr>
        <w:t>T</w:t>
      </w:r>
      <w:r>
        <w:rPr>
          <w:rFonts w:ascii="Book Antiqua" w:eastAsia="Book Antiqua" w:hAnsi="Book Antiqua" w:cs="Book Antiqua"/>
          <w:b/>
          <w:spacing w:val="-4"/>
          <w:w w:val="91"/>
        </w:rPr>
        <w:t>riump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Rädhä-Mädhava’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confidentia</w:t>
      </w:r>
      <w:r>
        <w:rPr>
          <w:rFonts w:ascii="Book Antiqua" w:eastAsia="Book Antiqua" w:hAnsi="Book Antiqua" w:cs="Book Antiqua"/>
          <w:b/>
          <w:w w:val="89"/>
        </w:rPr>
        <w:t xml:space="preserve">l  </w:t>
      </w:r>
      <w:r>
        <w:rPr>
          <w:rFonts w:ascii="Book Antiqua" w:eastAsia="Book Antiqua" w:hAnsi="Book Antiqua" w:cs="Book Antiqua"/>
          <w:b/>
          <w:spacing w:val="-4"/>
          <w:w w:val="89"/>
        </w:rPr>
        <w:t>pastime</w:t>
      </w:r>
      <w:r>
        <w:rPr>
          <w:rFonts w:ascii="Book Antiqua" w:eastAsia="Book Antiqua" w:hAnsi="Book Antiqua" w:cs="Book Antiqua"/>
          <w:b/>
          <w:w w:val="89"/>
        </w:rPr>
        <w:t xml:space="preserve">. 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its </w:t>
      </w:r>
      <w:r>
        <w:rPr>
          <w:rFonts w:ascii="Book Antiqua" w:eastAsia="Book Antiqua" w:hAnsi="Book Antiqua" w:cs="Book Antiqua"/>
          <w:b/>
          <w:w w:val="91"/>
        </w:rPr>
        <w:t>sweetness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come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alive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hearts</w:t>
      </w:r>
      <w:r>
        <w:rPr>
          <w:rFonts w:ascii="Book Antiqua" w:eastAsia="Book Antiqua" w:hAnsi="Book Antiqua" w:cs="Book Antiqua"/>
          <w:b/>
          <w:spacing w:val="7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devotees.</w:t>
      </w:r>
    </w:p>
    <w:p w14:paraId="4D335FC1" w14:textId="77777777" w:rsidR="00150366" w:rsidRDefault="00150366">
      <w:pPr>
        <w:spacing w:before="9" w:line="180" w:lineRule="exact"/>
        <w:rPr>
          <w:sz w:val="19"/>
          <w:szCs w:val="19"/>
        </w:rPr>
      </w:pPr>
    </w:p>
    <w:p w14:paraId="46ED4EA6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8EF007D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23F26825" w14:textId="77777777" w:rsidR="00150366" w:rsidRDefault="00000000">
      <w:pPr>
        <w:spacing w:line="245" w:lineRule="auto"/>
        <w:ind w:left="120" w:right="85" w:firstLine="360"/>
        <w:jc w:val="both"/>
      </w:pPr>
      <w:r>
        <w:t xml:space="preserve">In </w:t>
      </w:r>
      <w:r>
        <w:rPr>
          <w:spacing w:val="3"/>
        </w:rPr>
        <w:t xml:space="preserve"> </w:t>
      </w:r>
      <w:r>
        <w:t xml:space="preserve">his </w:t>
      </w:r>
      <w:r>
        <w:rPr>
          <w:spacing w:val="2"/>
        </w:rPr>
        <w:t xml:space="preserve"> </w:t>
      </w:r>
      <w:r>
        <w:t>epic</w:t>
      </w:r>
      <w:r>
        <w:rPr>
          <w:spacing w:val="50"/>
        </w:rPr>
        <w:t xml:space="preserve"> </w:t>
      </w:r>
      <w:r>
        <w:t xml:space="preserve">poem 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Géta-govinda</w:t>
      </w:r>
      <w:r>
        <w:t>,</w:t>
      </w:r>
      <w:r>
        <w:rPr>
          <w:spacing w:val="-10"/>
        </w:rPr>
        <w:t xml:space="preserve"> </w:t>
      </w:r>
      <w:r>
        <w:rPr>
          <w:w w:val="78"/>
        </w:rPr>
        <w:t xml:space="preserve">Çré </w:t>
      </w:r>
      <w:r>
        <w:rPr>
          <w:spacing w:val="15"/>
          <w:w w:val="78"/>
        </w:rPr>
        <w:t xml:space="preserve"> </w:t>
      </w:r>
      <w:r>
        <w:t>Jayadeva</w:t>
      </w:r>
      <w:r>
        <w:rPr>
          <w:spacing w:val="28"/>
        </w:rPr>
        <w:t xml:space="preserve"> </w:t>
      </w:r>
      <w:r>
        <w:t>Gosvämé paints</w:t>
      </w:r>
      <w:r>
        <w:rPr>
          <w:spacing w:val="38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vivid</w:t>
      </w:r>
      <w:r>
        <w:rPr>
          <w:spacing w:val="15"/>
        </w:rPr>
        <w:t xml:space="preserve"> </w:t>
      </w:r>
      <w:r>
        <w:t>picture</w:t>
      </w:r>
      <w:r>
        <w:rPr>
          <w:spacing w:val="4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 xml:space="preserve">Rädhä-Mädhava’s </w:t>
      </w:r>
      <w:r>
        <w:rPr>
          <w:w w:val="105"/>
        </w:rPr>
        <w:t xml:space="preserve">romantic </w:t>
      </w:r>
      <w:r>
        <w:t>interludes  in</w:t>
      </w:r>
      <w:r>
        <w:rPr>
          <w:spacing w:val="2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secluded</w:t>
      </w:r>
      <w:r>
        <w:rPr>
          <w:spacing w:val="32"/>
        </w:rPr>
        <w:t xml:space="preserve"> </w:t>
      </w:r>
      <w:r>
        <w:t>love</w:t>
      </w:r>
      <w:r>
        <w:rPr>
          <w:spacing w:val="11"/>
        </w:rPr>
        <w:t xml:space="preserve"> </w:t>
      </w:r>
      <w:r>
        <w:t>bowers</w:t>
      </w:r>
      <w:r>
        <w:rPr>
          <w:spacing w:val="22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attest</w:t>
      </w:r>
      <w:r>
        <w:rPr>
          <w:spacing w:val="3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w w:val="104"/>
        </w:rPr>
        <w:t xml:space="preserve">Their </w:t>
      </w:r>
      <w:r>
        <w:t xml:space="preserve">exclusive </w:t>
      </w:r>
      <w:r>
        <w:rPr>
          <w:spacing w:val="33"/>
        </w:rPr>
        <w:t xml:space="preserve"> </w:t>
      </w:r>
      <w:r>
        <w:t xml:space="preserve">devotion  </w:t>
      </w:r>
      <w:r>
        <w:rPr>
          <w:spacing w:val="3"/>
        </w:rPr>
        <w:t xml:space="preserve"> </w:t>
      </w:r>
      <w:r>
        <w:t xml:space="preserve">for </w:t>
      </w:r>
      <w:r>
        <w:rPr>
          <w:spacing w:val="27"/>
        </w:rPr>
        <w:t xml:space="preserve"> </w:t>
      </w:r>
      <w:r>
        <w:t xml:space="preserve">each </w:t>
      </w:r>
      <w:r>
        <w:rPr>
          <w:spacing w:val="36"/>
        </w:rPr>
        <w:t xml:space="preserve"> </w:t>
      </w:r>
      <w:r>
        <w:t xml:space="preserve">other.  </w:t>
      </w:r>
      <w:r>
        <w:rPr>
          <w:spacing w:val="3"/>
        </w:rPr>
        <w:t xml:space="preserve"> </w:t>
      </w:r>
      <w:r>
        <w:t>By</w:t>
      </w:r>
      <w:r>
        <w:rPr>
          <w:spacing w:val="47"/>
        </w:rPr>
        <w:t xml:space="preserve"> </w:t>
      </w:r>
      <w:r>
        <w:t xml:space="preserve">describing   </w:t>
      </w:r>
      <w:r>
        <w:rPr>
          <w:w w:val="104"/>
        </w:rPr>
        <w:t xml:space="preserve">Their </w:t>
      </w:r>
      <w:r>
        <w:t>amorous</w:t>
      </w:r>
      <w:r>
        <w:rPr>
          <w:spacing w:val="10"/>
        </w:rPr>
        <w:t xml:space="preserve"> </w:t>
      </w:r>
      <w:r>
        <w:t>pastimes</w:t>
      </w:r>
      <w:r>
        <w:rPr>
          <w:spacing w:val="4"/>
        </w:rPr>
        <w:t xml:space="preserve"> </w:t>
      </w:r>
      <w:r>
        <w:t>the poet establishes Their supremacy</w:t>
      </w:r>
      <w:r>
        <w:rPr>
          <w:spacing w:val="9"/>
        </w:rPr>
        <w:t xml:space="preserve"> </w:t>
      </w:r>
      <w:r>
        <w:rPr>
          <w:w w:val="106"/>
        </w:rPr>
        <w:t xml:space="preserve">and </w:t>
      </w:r>
      <w:r>
        <w:t>the</w:t>
      </w:r>
      <w:r>
        <w:rPr>
          <w:spacing w:val="19"/>
        </w:rPr>
        <w:t xml:space="preserve"> </w:t>
      </w:r>
      <w:r>
        <w:t>super-excellence</w:t>
      </w:r>
      <w:r>
        <w:rPr>
          <w:spacing w:val="4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19"/>
        </w:rPr>
        <w:t xml:space="preserve"> </w:t>
      </w:r>
      <w:r>
        <w:t>love.</w:t>
      </w:r>
    </w:p>
    <w:p w14:paraId="259217C7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70A6F9F1" w14:textId="77777777" w:rsidR="00150366" w:rsidRDefault="00000000">
      <w:pPr>
        <w:spacing w:line="248" w:lineRule="auto"/>
        <w:ind w:left="120" w:right="84" w:firstLine="360"/>
        <w:jc w:val="both"/>
        <w:sectPr w:rsidR="00150366">
          <w:headerReference w:type="default" r:id="rId18"/>
          <w:pgSz w:w="6820" w:h="10220"/>
          <w:pgMar w:top="920" w:right="780" w:bottom="280" w:left="780" w:header="0" w:footer="0" w:gutter="0"/>
          <w:cols w:space="720"/>
        </w:sectPr>
      </w:pPr>
      <w:r>
        <w:t>In</w:t>
      </w:r>
      <w:r>
        <w:rPr>
          <w:spacing w:val="38"/>
        </w:rPr>
        <w:t xml:space="preserve"> </w:t>
      </w:r>
      <w:r>
        <w:t>his</w:t>
      </w:r>
      <w:r>
        <w:rPr>
          <w:spacing w:val="37"/>
        </w:rPr>
        <w:t xml:space="preserve"> </w:t>
      </w:r>
      <w:r>
        <w:t xml:space="preserve">auspicious </w:t>
      </w:r>
      <w:r>
        <w:rPr>
          <w:spacing w:val="12"/>
        </w:rPr>
        <w:t xml:space="preserve"> </w:t>
      </w:r>
      <w:r>
        <w:t xml:space="preserve">invocation, </w:t>
      </w:r>
      <w:r>
        <w:rPr>
          <w:spacing w:val="14"/>
        </w:rPr>
        <w:t xml:space="preserve"> </w:t>
      </w:r>
      <w:r>
        <w:rPr>
          <w:w w:val="78"/>
        </w:rPr>
        <w:t xml:space="preserve">Çré  </w:t>
      </w:r>
      <w:r>
        <w:t>Jayadeva</w:t>
      </w:r>
      <w:r>
        <w:rPr>
          <w:spacing w:val="13"/>
        </w:rPr>
        <w:t xml:space="preserve"> </w:t>
      </w:r>
      <w:r>
        <w:t>first</w:t>
      </w:r>
      <w:r>
        <w:rPr>
          <w:spacing w:val="34"/>
        </w:rPr>
        <w:t xml:space="preserve"> </w:t>
      </w:r>
      <w:r>
        <w:rPr>
          <w:w w:val="104"/>
        </w:rPr>
        <w:t xml:space="preserve">depicts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scen</w:t>
      </w:r>
      <w:r>
        <w:t>e</w:t>
      </w:r>
      <w:r>
        <w:rPr>
          <w:spacing w:val="1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Divin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Coupl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enterin</w:t>
      </w:r>
      <w:r>
        <w:t>g</w:t>
      </w:r>
      <w:r>
        <w:rPr>
          <w:spacing w:val="40"/>
        </w:rPr>
        <w:t xml:space="preserve"> </w:t>
      </w:r>
      <w:r>
        <w:rPr>
          <w:spacing w:val="-4"/>
        </w:rPr>
        <w:t>int</w:t>
      </w:r>
      <w:r>
        <w:t>o</w:t>
      </w:r>
      <w:r>
        <w:rPr>
          <w:spacing w:val="29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nikuïj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45"/>
        </w:rPr>
        <w:t xml:space="preserve"> </w:t>
      </w:r>
      <w:r>
        <w:rPr>
          <w:spacing w:val="-4"/>
          <w:w w:val="106"/>
        </w:rPr>
        <w:t>hidden</w:t>
      </w:r>
    </w:p>
    <w:p w14:paraId="50CF8BC9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53273F6" w14:textId="77777777" w:rsidR="00150366" w:rsidRDefault="00150366">
      <w:pPr>
        <w:spacing w:line="200" w:lineRule="exact"/>
      </w:pPr>
    </w:p>
    <w:p w14:paraId="3B978B52" w14:textId="77777777" w:rsidR="00150366" w:rsidRDefault="00000000">
      <w:pPr>
        <w:spacing w:before="29" w:line="247" w:lineRule="auto"/>
        <w:ind w:left="120" w:right="85"/>
        <w:jc w:val="both"/>
      </w:pP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dens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darknes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rFonts w:ascii="Book Antiqua" w:eastAsia="Book Antiqua" w:hAnsi="Book Antiqua" w:cs="Book Antiqua"/>
          <w:i/>
          <w:spacing w:val="-2"/>
        </w:rPr>
        <w:t>tamäl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spacing w:val="-2"/>
        </w:rPr>
        <w:t>trees</w:t>
      </w:r>
      <w:r>
        <w:t>.</w:t>
      </w:r>
      <w:r>
        <w:rPr>
          <w:spacing w:val="22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5"/>
        </w:rPr>
        <w:t xml:space="preserve"> </w:t>
      </w:r>
      <w:r>
        <w:rPr>
          <w:spacing w:val="-2"/>
        </w:rPr>
        <w:t>describe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ho</w:t>
      </w:r>
      <w:r>
        <w:t>w</w:t>
      </w:r>
      <w:r>
        <w:rPr>
          <w:spacing w:val="19"/>
        </w:rPr>
        <w:t xml:space="preserve"> </w:t>
      </w:r>
      <w:r>
        <w:rPr>
          <w:spacing w:val="-2"/>
          <w:w w:val="78"/>
        </w:rPr>
        <w:t xml:space="preserve">Çré </w:t>
      </w:r>
      <w:r>
        <w:rPr>
          <w:spacing w:val="-2"/>
          <w:w w:val="90"/>
        </w:rPr>
        <w:t>Kåñëa’</w:t>
      </w:r>
      <w:r>
        <w:rPr>
          <w:w w:val="90"/>
        </w:rPr>
        <w:t>s</w:t>
      </w:r>
      <w:r>
        <w:rPr>
          <w:spacing w:val="15"/>
          <w:w w:val="90"/>
        </w:rPr>
        <w:t xml:space="preserve"> </w:t>
      </w:r>
      <w:r>
        <w:rPr>
          <w:spacing w:val="-2"/>
        </w:rPr>
        <w:t>mos</w:t>
      </w:r>
      <w:r>
        <w:t>t</w:t>
      </w:r>
      <w:r>
        <w:rPr>
          <w:spacing w:val="21"/>
        </w:rPr>
        <w:t xml:space="preserve"> </w:t>
      </w:r>
      <w:r>
        <w:rPr>
          <w:spacing w:val="-2"/>
        </w:rPr>
        <w:t>belove</w:t>
      </w:r>
      <w:r>
        <w:t>d</w:t>
      </w:r>
      <w:r>
        <w:rPr>
          <w:spacing w:val="11"/>
        </w:rPr>
        <w:t xml:space="preserve"> </w:t>
      </w:r>
      <w:r>
        <w:rPr>
          <w:spacing w:val="-2"/>
        </w:rPr>
        <w:t>Rädhä</w:t>
      </w:r>
      <w:r>
        <w:t>,</w:t>
      </w:r>
      <w:r>
        <w:rPr>
          <w:spacing w:val="11"/>
        </w:rPr>
        <w:t xml:space="preserve"> </w:t>
      </w:r>
      <w:r>
        <w:rPr>
          <w:spacing w:val="-2"/>
        </w:rPr>
        <w:t>heedin</w:t>
      </w:r>
      <w:r>
        <w:t>g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word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He</w:t>
      </w:r>
      <w:r>
        <w:t>r</w:t>
      </w:r>
      <w:r>
        <w:rPr>
          <w:spacing w:val="11"/>
        </w:rPr>
        <w:t xml:space="preserve"> </w:t>
      </w:r>
      <w:r>
        <w:rPr>
          <w:spacing w:val="-2"/>
          <w:w w:val="101"/>
        </w:rPr>
        <w:t xml:space="preserve">close </w:t>
      </w:r>
      <w:r>
        <w:t>friend,</w:t>
      </w:r>
      <w:r>
        <w:rPr>
          <w:spacing w:val="36"/>
        </w:rPr>
        <w:t xml:space="preserve"> </w:t>
      </w:r>
      <w:r>
        <w:t>leads</w:t>
      </w:r>
      <w:r>
        <w:rPr>
          <w:spacing w:val="24"/>
        </w:rPr>
        <w:t xml:space="preserve"> </w:t>
      </w:r>
      <w:r>
        <w:t>Kåñëa</w:t>
      </w:r>
      <w:r>
        <w:rPr>
          <w:spacing w:val="-6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forest</w:t>
      </w:r>
      <w:r>
        <w:rPr>
          <w:spacing w:val="29"/>
        </w:rPr>
        <w:t xml:space="preserve"> </w:t>
      </w:r>
      <w:r>
        <w:t>bower</w:t>
      </w:r>
      <w:r>
        <w:rPr>
          <w:spacing w:val="35"/>
        </w:rPr>
        <w:t xml:space="preserve"> </w:t>
      </w:r>
      <w:r>
        <w:t>where</w:t>
      </w:r>
      <w:r>
        <w:rPr>
          <w:spacing w:val="35"/>
        </w:rPr>
        <w:t xml:space="preserve"> </w:t>
      </w:r>
      <w:r>
        <w:t>She</w:t>
      </w:r>
      <w:r>
        <w:rPr>
          <w:spacing w:val="14"/>
        </w:rPr>
        <w:t xml:space="preserve"> </w:t>
      </w:r>
      <w:r>
        <w:t>engages</w:t>
      </w:r>
      <w:r>
        <w:rPr>
          <w:spacing w:val="20"/>
        </w:rPr>
        <w:t xml:space="preserve"> </w:t>
      </w:r>
      <w:r>
        <w:rPr>
          <w:w w:val="107"/>
        </w:rPr>
        <w:t xml:space="preserve">in </w:t>
      </w:r>
      <w:r>
        <w:t>joyful love play</w:t>
      </w:r>
      <w:r>
        <w:rPr>
          <w:spacing w:val="3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Him.</w:t>
      </w:r>
      <w:r>
        <w:rPr>
          <w:spacing w:val="8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great</w:t>
      </w:r>
      <w:r>
        <w:rPr>
          <w:spacing w:val="8"/>
        </w:rPr>
        <w:t xml:space="preserve"> </w:t>
      </w:r>
      <w:r>
        <w:t>poem</w:t>
      </w:r>
      <w:r>
        <w:rPr>
          <w:spacing w:val="18"/>
        </w:rPr>
        <w:t xml:space="preserve"> </w:t>
      </w:r>
      <w:r>
        <w:t>establishes</w:t>
      </w:r>
      <w:r>
        <w:rPr>
          <w:spacing w:val="17"/>
        </w:rPr>
        <w:t xml:space="preserve"> </w:t>
      </w:r>
      <w:r>
        <w:rPr>
          <w:w w:val="107"/>
        </w:rPr>
        <w:t xml:space="preserve">the </w:t>
      </w:r>
      <w:r>
        <w:t>sweetness</w:t>
      </w:r>
      <w:r>
        <w:rPr>
          <w:spacing w:val="2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w w:val="78"/>
        </w:rPr>
        <w:t>Çré</w:t>
      </w:r>
      <w:r>
        <w:rPr>
          <w:spacing w:val="24"/>
          <w:w w:val="78"/>
        </w:rPr>
        <w:t xml:space="preserve"> </w:t>
      </w:r>
      <w:r>
        <w:t>Rädhä-Mädhava’s</w:t>
      </w:r>
      <w:r>
        <w:rPr>
          <w:spacing w:val="-2"/>
        </w:rPr>
        <w:t xml:space="preserve"> </w:t>
      </w:r>
      <w:r>
        <w:t>pastimes,</w:t>
      </w:r>
      <w:r>
        <w:rPr>
          <w:spacing w:val="35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rPr>
          <w:w w:val="104"/>
        </w:rPr>
        <w:t xml:space="preserve">auspicious </w:t>
      </w:r>
      <w:r>
        <w:t>and</w:t>
      </w:r>
      <w:r>
        <w:rPr>
          <w:spacing w:val="19"/>
        </w:rPr>
        <w:t xml:space="preserve"> </w:t>
      </w:r>
      <w:r>
        <w:t>beneficial</w:t>
      </w:r>
      <w:r>
        <w:rPr>
          <w:spacing w:val="10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w w:val="102"/>
        </w:rPr>
        <w:t>everyone.</w:t>
      </w:r>
    </w:p>
    <w:p w14:paraId="3FC8924B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0CA1285B" w14:textId="77777777" w:rsidR="00150366" w:rsidRDefault="00000000">
      <w:pPr>
        <w:spacing w:line="246" w:lineRule="auto"/>
        <w:ind w:left="120" w:right="83" w:firstLine="360"/>
        <w:jc w:val="both"/>
      </w:pPr>
      <w:r>
        <w:rPr>
          <w:rFonts w:ascii="Book Antiqua" w:eastAsia="Book Antiqua" w:hAnsi="Book Antiqua" w:cs="Book Antiqua"/>
          <w:i/>
        </w:rPr>
        <w:t>Rädhä-mädhavayor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>jayanti:</w:t>
      </w:r>
      <w:r>
        <w:rPr>
          <w:rFonts w:ascii="Book Antiqua" w:eastAsia="Book Antiqua" w:hAnsi="Book Antiqua" w:cs="Book Antiqua"/>
          <w:i/>
          <w:spacing w:val="16"/>
        </w:rPr>
        <w:t xml:space="preserve"> </w:t>
      </w:r>
      <w:r>
        <w:t>“May</w:t>
      </w:r>
      <w:r>
        <w:rPr>
          <w:spacing w:val="10"/>
        </w:rPr>
        <w:t xml:space="preserve"> </w:t>
      </w:r>
      <w:r>
        <w:rPr>
          <w:w w:val="78"/>
        </w:rPr>
        <w:t xml:space="preserve">Çré  </w:t>
      </w:r>
      <w:r>
        <w:t xml:space="preserve">Rädhä-Mädhava’s </w:t>
      </w:r>
      <w:r>
        <w:rPr>
          <w:spacing w:val="-6"/>
        </w:rPr>
        <w:t>amorou</w:t>
      </w:r>
      <w:r>
        <w:t>s</w:t>
      </w:r>
      <w:r>
        <w:rPr>
          <w:spacing w:val="28"/>
        </w:rPr>
        <w:t xml:space="preserve"> </w:t>
      </w:r>
      <w:r>
        <w:rPr>
          <w:spacing w:val="-6"/>
        </w:rPr>
        <w:t>pastime</w:t>
      </w:r>
      <w:r>
        <w:t>s</w:t>
      </w:r>
      <w:r>
        <w:rPr>
          <w:spacing w:val="21"/>
        </w:rPr>
        <w:t xml:space="preserve"> </w:t>
      </w:r>
      <w:r>
        <w:t xml:space="preserve">– </w:t>
      </w:r>
      <w:r>
        <w:rPr>
          <w:spacing w:val="-6"/>
        </w:rPr>
        <w:t>suprem</w:t>
      </w:r>
      <w:r>
        <w:t>e</w:t>
      </w:r>
      <w:r>
        <w:rPr>
          <w:spacing w:val="34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6"/>
        </w:rPr>
        <w:t>confidentia</w:t>
      </w:r>
      <w:r>
        <w:t>l</w:t>
      </w:r>
      <w:r>
        <w:rPr>
          <w:spacing w:val="29"/>
        </w:rPr>
        <w:t xml:space="preserve"> </w:t>
      </w:r>
      <w:r>
        <w:t xml:space="preserve">– </w:t>
      </w:r>
      <w:r>
        <w:rPr>
          <w:spacing w:val="-6"/>
        </w:rPr>
        <w:t>b</w:t>
      </w:r>
      <w:r>
        <w:t>e</w:t>
      </w:r>
      <w:r>
        <w:rPr>
          <w:spacing w:val="4"/>
        </w:rPr>
        <w:t xml:space="preserve"> </w:t>
      </w:r>
      <w:r>
        <w:rPr>
          <w:spacing w:val="-6"/>
          <w:w w:val="103"/>
        </w:rPr>
        <w:t xml:space="preserve">victorious.” </w:t>
      </w:r>
      <w:r>
        <w:rPr>
          <w:spacing w:val="-2"/>
        </w:rPr>
        <w:t>Generally</w:t>
      </w:r>
      <w:r>
        <w:t>,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nam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Mädhav</w:t>
      </w:r>
      <w:r>
        <w:t>a</w:t>
      </w:r>
      <w:r>
        <w:rPr>
          <w:spacing w:val="20"/>
        </w:rPr>
        <w:t xml:space="preserve"> </w:t>
      </w:r>
      <w:r>
        <w:rPr>
          <w:spacing w:val="-2"/>
        </w:rPr>
        <w:t>refer</w:t>
      </w:r>
      <w:r>
        <w:t>s</w:t>
      </w:r>
      <w:r>
        <w:rPr>
          <w:spacing w:val="1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4"/>
        </w:rPr>
        <w:t xml:space="preserve"> </w:t>
      </w:r>
      <w:r>
        <w:rPr>
          <w:spacing w:val="-2"/>
          <w:w w:val="95"/>
        </w:rPr>
        <w:t>Lakñmépati</w:t>
      </w:r>
      <w:r>
        <w:rPr>
          <w:w w:val="95"/>
        </w:rPr>
        <w:t>,</w:t>
      </w:r>
      <w:r>
        <w:rPr>
          <w:spacing w:val="25"/>
          <w:w w:val="9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2"/>
          <w:w w:val="102"/>
        </w:rPr>
        <w:t xml:space="preserve">Lord </w:t>
      </w:r>
      <w:r>
        <w:rPr>
          <w:spacing w:val="-2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20"/>
        </w:rPr>
        <w:t>V</w:t>
      </w:r>
      <w:r>
        <w:rPr>
          <w:spacing w:val="-2"/>
        </w:rPr>
        <w:t>aikuëöha</w:t>
      </w:r>
      <w:r>
        <w:t>,</w:t>
      </w:r>
      <w:r>
        <w:rPr>
          <w:spacing w:val="3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17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husban</w:t>
      </w:r>
      <w:r>
        <w:t>d</w:t>
      </w:r>
      <w:r>
        <w:rPr>
          <w:spacing w:val="4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2"/>
        </w:rPr>
        <w:t xml:space="preserve"> th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Goddes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2"/>
          <w:w w:val="106"/>
        </w:rPr>
        <w:t xml:space="preserve">Fortune. </w:t>
      </w:r>
      <w:r>
        <w:t xml:space="preserve">Here, </w:t>
      </w:r>
      <w:r>
        <w:rPr>
          <w:spacing w:val="1"/>
        </w:rPr>
        <w:t xml:space="preserve"> </w:t>
      </w:r>
      <w:r>
        <w:t xml:space="preserve">however, </w:t>
      </w:r>
      <w:r>
        <w:rPr>
          <w:spacing w:val="6"/>
        </w:rPr>
        <w:t xml:space="preserve"> </w:t>
      </w:r>
      <w:r>
        <w:t xml:space="preserve">Mädhava  indicates </w:t>
      </w:r>
      <w:r>
        <w:rPr>
          <w:spacing w:val="13"/>
        </w:rPr>
        <w:t xml:space="preserve"> </w:t>
      </w:r>
      <w:r>
        <w:t>Svayam</w:t>
      </w:r>
      <w:r>
        <w:rPr>
          <w:spacing w:val="23"/>
        </w:rPr>
        <w:t xml:space="preserve"> </w:t>
      </w:r>
      <w:r>
        <w:t>Bhagavän</w:t>
      </w:r>
      <w:r>
        <w:rPr>
          <w:spacing w:val="26"/>
        </w:rPr>
        <w:t xml:space="preserve"> </w:t>
      </w:r>
      <w:r>
        <w:rPr>
          <w:w w:val="78"/>
        </w:rPr>
        <w:t xml:space="preserve">Çré </w:t>
      </w:r>
      <w:r>
        <w:rPr>
          <w:spacing w:val="-6"/>
          <w:w w:val="94"/>
        </w:rPr>
        <w:t>Kåñëa</w:t>
      </w:r>
      <w:r>
        <w:rPr>
          <w:w w:val="94"/>
        </w:rPr>
        <w:t>,</w:t>
      </w:r>
      <w:r>
        <w:rPr>
          <w:spacing w:val="7"/>
          <w:w w:val="94"/>
        </w:rPr>
        <w:t xml:space="preserve"> </w:t>
      </w:r>
      <w:r>
        <w:rPr>
          <w:spacing w:val="-6"/>
        </w:rPr>
        <w:t>wh</w:t>
      </w:r>
      <w:r>
        <w:t>o</w:t>
      </w:r>
      <w:r>
        <w:rPr>
          <w:spacing w:val="14"/>
        </w:rPr>
        <w:t xml:space="preserve"> </w:t>
      </w:r>
      <w:r>
        <w:rPr>
          <w:spacing w:val="-6"/>
        </w:rPr>
        <w:t>i</w:t>
      </w:r>
      <w:r>
        <w:t xml:space="preserve">s </w:t>
      </w:r>
      <w:r>
        <w:rPr>
          <w:spacing w:val="-6"/>
        </w:rPr>
        <w:t>renowne</w:t>
      </w:r>
      <w:r>
        <w:t>d</w:t>
      </w:r>
      <w:r>
        <w:rPr>
          <w:spacing w:val="39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6"/>
        </w:rPr>
        <w:t>Hi</w:t>
      </w:r>
      <w:r>
        <w:t xml:space="preserve">s </w:t>
      </w:r>
      <w:r>
        <w:rPr>
          <w:spacing w:val="-6"/>
        </w:rPr>
        <w:t>overflowin</w:t>
      </w:r>
      <w:r>
        <w:t>g</w:t>
      </w:r>
      <w:r>
        <w:rPr>
          <w:spacing w:val="10"/>
        </w:rPr>
        <w:t xml:space="preserve"> </w:t>
      </w:r>
      <w:r>
        <w:rPr>
          <w:spacing w:val="-6"/>
        </w:rPr>
        <w:t>lov</w:t>
      </w:r>
      <w:r>
        <w:t xml:space="preserve">e </w:t>
      </w:r>
      <w:r>
        <w:rPr>
          <w:spacing w:val="-6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2"/>
          <w:w w:val="77"/>
        </w:rPr>
        <w:t xml:space="preserve"> </w:t>
      </w:r>
      <w:r>
        <w:rPr>
          <w:spacing w:val="-6"/>
          <w:w w:val="101"/>
        </w:rPr>
        <w:t xml:space="preserve">Rädhä. </w:t>
      </w:r>
      <w:r>
        <w:rPr>
          <w:spacing w:val="-5"/>
        </w:rPr>
        <w:t>Thi</w:t>
      </w:r>
      <w:r>
        <w:t>s</w:t>
      </w:r>
      <w:r>
        <w:rPr>
          <w:spacing w:val="35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substantiate</w:t>
      </w:r>
      <w:r>
        <w:t xml:space="preserve">d </w:t>
      </w:r>
      <w:r>
        <w:rPr>
          <w:spacing w:val="26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35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95"/>
        </w:rPr>
        <w:t>Çrémad-Bhägavatam</w:t>
      </w:r>
      <w:r>
        <w:rPr>
          <w:rFonts w:ascii="Book Antiqua" w:eastAsia="Book Antiqua" w:hAnsi="Book Antiqua" w:cs="Book Antiqua"/>
          <w:i/>
          <w:w w:val="95"/>
        </w:rPr>
        <w:t>,</w:t>
      </w:r>
      <w:r>
        <w:rPr>
          <w:rFonts w:ascii="Book Antiqua" w:eastAsia="Book Antiqua" w:hAnsi="Book Antiqua" w:cs="Book Antiqua"/>
          <w:i/>
          <w:spacing w:val="37"/>
          <w:w w:val="95"/>
        </w:rPr>
        <w:t xml:space="preserve"> </w:t>
      </w:r>
      <w:r>
        <w:rPr>
          <w:spacing w:val="-5"/>
        </w:rPr>
        <w:t>wherei</w:t>
      </w:r>
      <w:r>
        <w:t xml:space="preserve">n 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36"/>
          <w:w w:val="77"/>
        </w:rPr>
        <w:t xml:space="preserve"> </w:t>
      </w:r>
      <w:r>
        <w:rPr>
          <w:spacing w:val="-5"/>
        </w:rPr>
        <w:t xml:space="preserve">Süta </w:t>
      </w:r>
      <w:r>
        <w:t>Gosvämé</w:t>
      </w:r>
      <w:r>
        <w:rPr>
          <w:spacing w:val="-12"/>
        </w:rPr>
        <w:t xml:space="preserve"> </w:t>
      </w:r>
      <w:r>
        <w:t>defines</w:t>
      </w:r>
      <w:r>
        <w:rPr>
          <w:spacing w:val="30"/>
        </w:rPr>
        <w:t xml:space="preserve"> </w:t>
      </w:r>
      <w:r>
        <w:t>Kåñëa</w:t>
      </w:r>
      <w:r>
        <w:rPr>
          <w:spacing w:val="-8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original</w:t>
      </w:r>
      <w:r>
        <w:rPr>
          <w:spacing w:val="37"/>
        </w:rPr>
        <w:t xml:space="preserve"> </w:t>
      </w:r>
      <w:r>
        <w:t>Supreme</w:t>
      </w:r>
      <w:r>
        <w:rPr>
          <w:spacing w:val="32"/>
        </w:rPr>
        <w:t xml:space="preserve"> </w:t>
      </w:r>
      <w:r>
        <w:rPr>
          <w:w w:val="103"/>
        </w:rPr>
        <w:t xml:space="preserve">Personality </w:t>
      </w:r>
      <w:r>
        <w:t>of</w:t>
      </w:r>
      <w:r>
        <w:rPr>
          <w:spacing w:val="30"/>
        </w:rPr>
        <w:t xml:space="preserve"> </w:t>
      </w:r>
      <w:r>
        <w:t xml:space="preserve">Godhead </w:t>
      </w:r>
      <w:r>
        <w:rPr>
          <w:spacing w:val="14"/>
        </w:rPr>
        <w:t xml:space="preserve"> </w:t>
      </w:r>
      <w:r>
        <w:t xml:space="preserve">and </w:t>
      </w:r>
      <w:r>
        <w:rPr>
          <w:spacing w:val="2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t xml:space="preserve">source </w:t>
      </w:r>
      <w:r>
        <w:rPr>
          <w:spacing w:val="6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all</w:t>
      </w:r>
      <w:r>
        <w:rPr>
          <w:spacing w:val="35"/>
        </w:rPr>
        <w:t xml:space="preserve"> </w:t>
      </w:r>
      <w:r>
        <w:t xml:space="preserve">divine  incarnations. </w:t>
      </w:r>
      <w:r>
        <w:rPr>
          <w:spacing w:val="36"/>
        </w:rPr>
        <w:t xml:space="preserve"> </w:t>
      </w:r>
      <w:r>
        <w:rPr>
          <w:w w:val="78"/>
        </w:rPr>
        <w:t xml:space="preserve">Çré </w:t>
      </w:r>
      <w:r>
        <w:t>Rädhä’s</w:t>
      </w:r>
      <w:r>
        <w:rPr>
          <w:spacing w:val="-4"/>
        </w:rPr>
        <w:t xml:space="preserve"> </w:t>
      </w:r>
      <w:r>
        <w:t xml:space="preserve">supreme </w:t>
      </w:r>
      <w:r>
        <w:rPr>
          <w:spacing w:val="6"/>
        </w:rPr>
        <w:t xml:space="preserve"> </w:t>
      </w:r>
      <w:r>
        <w:t xml:space="preserve">position </w:t>
      </w:r>
      <w:r>
        <w:rPr>
          <w:spacing w:val="4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described</w:t>
      </w:r>
      <w:r>
        <w:rPr>
          <w:spacing w:val="45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 xml:space="preserve">Båhad-gautaméya- </w:t>
      </w:r>
      <w:r>
        <w:rPr>
          <w:rFonts w:ascii="Book Antiqua" w:eastAsia="Book Antiqua" w:hAnsi="Book Antiqua" w:cs="Book Antiqua"/>
          <w:i/>
        </w:rPr>
        <w:t>tantra</w:t>
      </w:r>
      <w:r>
        <w:t>:</w:t>
      </w:r>
    </w:p>
    <w:p w14:paraId="1D95EE1F" w14:textId="77777777" w:rsidR="00150366" w:rsidRDefault="00150366">
      <w:pPr>
        <w:spacing w:before="9" w:line="120" w:lineRule="exact"/>
        <w:rPr>
          <w:sz w:val="12"/>
          <w:szCs w:val="12"/>
        </w:rPr>
      </w:pPr>
    </w:p>
    <w:p w14:paraId="1BDCE48B" w14:textId="77777777" w:rsidR="00150366" w:rsidRDefault="00000000">
      <w:pPr>
        <w:spacing w:line="240" w:lineRule="exact"/>
        <w:ind w:left="1884" w:right="1648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3"/>
        </w:rPr>
        <w:t>devé</w:t>
      </w:r>
      <w:r>
        <w:rPr>
          <w:rFonts w:ascii="Book Antiqua" w:eastAsia="Book Antiqua" w:hAnsi="Book Antiqua" w:cs="Book Antiqua"/>
          <w:i/>
          <w:spacing w:val="-7"/>
          <w:w w:val="93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kåñëa-mayé</w:t>
      </w:r>
      <w:r>
        <w:rPr>
          <w:rFonts w:ascii="Book Antiqua" w:eastAsia="Book Antiqua" w:hAnsi="Book Antiqua" w:cs="Book Antiqua"/>
          <w:i/>
          <w:spacing w:val="32"/>
          <w:w w:val="93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 xml:space="preserve">proktä </w:t>
      </w:r>
      <w:r>
        <w:rPr>
          <w:rFonts w:ascii="Book Antiqua" w:eastAsia="Book Antiqua" w:hAnsi="Book Antiqua" w:cs="Book Antiqua"/>
          <w:i/>
        </w:rPr>
        <w:t>rädhikä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rPr>
          <w:rFonts w:ascii="Book Antiqua" w:eastAsia="Book Antiqua" w:hAnsi="Book Antiqua" w:cs="Book Antiqua"/>
          <w:i/>
        </w:rPr>
        <w:t>para-devatä</w:t>
      </w:r>
    </w:p>
    <w:p w14:paraId="043874B4" w14:textId="77777777" w:rsidR="00150366" w:rsidRDefault="00000000">
      <w:pPr>
        <w:spacing w:line="240" w:lineRule="exact"/>
        <w:ind w:left="1884" w:right="1475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5"/>
        </w:rPr>
        <w:t>sarva-lakñmé-mayé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>sarva käntiù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sammohiné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>parä</w:t>
      </w:r>
    </w:p>
    <w:p w14:paraId="04E1C675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6487184B" w14:textId="77777777" w:rsidR="00150366" w:rsidRDefault="00000000">
      <w:pPr>
        <w:spacing w:line="246" w:lineRule="auto"/>
        <w:ind w:left="120" w:right="83" w:firstLine="360"/>
        <w:jc w:val="both"/>
      </w:pPr>
      <w:r>
        <w:rPr>
          <w:spacing w:val="-3"/>
          <w:w w:val="87"/>
        </w:rPr>
        <w:t>“Çrémat</w:t>
      </w:r>
      <w:r>
        <w:rPr>
          <w:w w:val="87"/>
        </w:rPr>
        <w:t>é</w:t>
      </w:r>
      <w:r>
        <w:rPr>
          <w:spacing w:val="26"/>
          <w:w w:val="87"/>
        </w:rPr>
        <w:t xml:space="preserve"> </w:t>
      </w:r>
      <w:r>
        <w:rPr>
          <w:spacing w:val="-4"/>
        </w:rPr>
        <w:t>Rädhik</w:t>
      </w:r>
      <w:r>
        <w:t>ä</w:t>
      </w:r>
      <w:r>
        <w:rPr>
          <w:spacing w:val="28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mos</w:t>
      </w:r>
      <w:r>
        <w:t>t</w:t>
      </w:r>
      <w:r>
        <w:rPr>
          <w:spacing w:val="31"/>
        </w:rPr>
        <w:t xml:space="preserve"> </w:t>
      </w:r>
      <w:r>
        <w:rPr>
          <w:spacing w:val="-4"/>
        </w:rPr>
        <w:t>radian</w:t>
      </w:r>
      <w:r>
        <w:t>t</w:t>
      </w:r>
      <w:r>
        <w:rPr>
          <w:spacing w:val="48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2"/>
        </w:rPr>
        <w:t xml:space="preserve"> </w:t>
      </w:r>
      <w:r>
        <w:rPr>
          <w:spacing w:val="-4"/>
        </w:rPr>
        <w:t>beautifu</w:t>
      </w:r>
      <w:r>
        <w:t>l</w:t>
      </w:r>
      <w:r>
        <w:rPr>
          <w:spacing w:val="3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0"/>
        </w:rPr>
        <w:t xml:space="preserve"> </w:t>
      </w:r>
      <w:r>
        <w:rPr>
          <w:spacing w:val="-4"/>
        </w:rPr>
        <w:t xml:space="preserve">all, </w:t>
      </w:r>
      <w:r>
        <w:rPr>
          <w:spacing w:val="-2"/>
        </w:rPr>
        <w:t>an</w:t>
      </w:r>
      <w:r>
        <w:t>d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abod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10"/>
        </w:rPr>
        <w:t xml:space="preserve"> </w:t>
      </w:r>
      <w:r>
        <w:rPr>
          <w:spacing w:val="-2"/>
          <w:w w:val="82"/>
        </w:rPr>
        <w:t>Çr</w:t>
      </w:r>
      <w:r>
        <w:rPr>
          <w:w w:val="82"/>
        </w:rPr>
        <w:t>é</w:t>
      </w:r>
      <w:r>
        <w:rPr>
          <w:spacing w:val="-8"/>
          <w:w w:val="82"/>
        </w:rPr>
        <w:t xml:space="preserve"> </w:t>
      </w:r>
      <w:r>
        <w:rPr>
          <w:spacing w:val="-2"/>
          <w:w w:val="82"/>
        </w:rPr>
        <w:t>Kåñëa’</w:t>
      </w:r>
      <w:r>
        <w:rPr>
          <w:w w:val="82"/>
        </w:rPr>
        <w:t xml:space="preserve">s </w:t>
      </w:r>
      <w:r>
        <w:rPr>
          <w:spacing w:val="20"/>
          <w:w w:val="82"/>
        </w:rPr>
        <w:t xml:space="preserve"> </w:t>
      </w:r>
      <w:r>
        <w:rPr>
          <w:spacing w:val="-2"/>
        </w:rPr>
        <w:t>playfu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pastimes</w:t>
      </w:r>
      <w:r>
        <w:t>.</w:t>
      </w:r>
      <w:r>
        <w:rPr>
          <w:spacing w:val="17"/>
        </w:rPr>
        <w:t xml:space="preserve"> </w:t>
      </w:r>
      <w:r>
        <w:rPr>
          <w:spacing w:val="-2"/>
          <w:w w:val="92"/>
        </w:rPr>
        <w:t>A</w:t>
      </w:r>
      <w:r>
        <w:rPr>
          <w:w w:val="92"/>
        </w:rPr>
        <w:t>s</w:t>
      </w:r>
      <w:r>
        <w:rPr>
          <w:spacing w:val="1"/>
          <w:w w:val="92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-11"/>
        </w:rPr>
        <w:t xml:space="preserve"> </w:t>
      </w:r>
      <w:r>
        <w:rPr>
          <w:spacing w:val="-2"/>
        </w:rPr>
        <w:t>always see</w:t>
      </w:r>
      <w:r>
        <w:t>s</w:t>
      </w:r>
      <w:r>
        <w:rPr>
          <w:spacing w:val="14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7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12"/>
        </w:rPr>
        <w:t xml:space="preserve"> </w:t>
      </w:r>
      <w:r>
        <w:rPr>
          <w:spacing w:val="-2"/>
        </w:rPr>
        <w:t>everywhere</w:t>
      </w:r>
      <w:r>
        <w:t>,</w:t>
      </w:r>
      <w:r>
        <w:rPr>
          <w:spacing w:val="34"/>
        </w:rPr>
        <w:t xml:space="preserve"> </w:t>
      </w:r>
      <w:r>
        <w:rPr>
          <w:spacing w:val="-2"/>
        </w:rPr>
        <w:t>withi</w:t>
      </w:r>
      <w:r>
        <w:t>n</w:t>
      </w:r>
      <w:r>
        <w:rPr>
          <w:spacing w:val="40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1"/>
        </w:rPr>
        <w:t xml:space="preserve"> </w:t>
      </w:r>
      <w:r>
        <w:rPr>
          <w:spacing w:val="-2"/>
        </w:rPr>
        <w:t>without</w:t>
      </w:r>
      <w:r>
        <w:t xml:space="preserve">, </w:t>
      </w:r>
      <w:r>
        <w:rPr>
          <w:spacing w:val="4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8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4"/>
        </w:rPr>
        <w:t xml:space="preserve"> </w:t>
      </w:r>
      <w:r>
        <w:rPr>
          <w:spacing w:val="-2"/>
          <w:w w:val="101"/>
        </w:rPr>
        <w:t xml:space="preserve">called </w:t>
      </w:r>
      <w:r>
        <w:rPr>
          <w:rFonts w:ascii="Book Antiqua" w:eastAsia="Book Antiqua" w:hAnsi="Book Antiqua" w:cs="Book Antiqua"/>
          <w:i/>
          <w:spacing w:val="-2"/>
        </w:rPr>
        <w:t>kåñëa-mayé</w:t>
      </w:r>
      <w:r>
        <w:t>.</w:t>
      </w:r>
      <w:r>
        <w:rPr>
          <w:spacing w:val="-17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topmos</w:t>
      </w:r>
      <w:r>
        <w:t xml:space="preserve">t </w:t>
      </w:r>
      <w:r>
        <w:rPr>
          <w:spacing w:val="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19"/>
        </w:rPr>
        <w:t xml:space="preserve"> </w:t>
      </w:r>
      <w:r>
        <w:rPr>
          <w:spacing w:val="-2"/>
        </w:rPr>
        <w:t>worshipfu</w:t>
      </w:r>
      <w:r>
        <w:t>l</w:t>
      </w:r>
      <w:r>
        <w:rPr>
          <w:spacing w:val="45"/>
        </w:rPr>
        <w:t xml:space="preserve"> </w:t>
      </w:r>
      <w:r>
        <w:rPr>
          <w:spacing w:val="-2"/>
        </w:rPr>
        <w:t>deities</w:t>
      </w:r>
      <w:r>
        <w:t>;</w:t>
      </w:r>
      <w:r>
        <w:rPr>
          <w:spacing w:val="31"/>
        </w:rPr>
        <w:t xml:space="preserve"> </w:t>
      </w:r>
      <w:r>
        <w:rPr>
          <w:spacing w:val="-2"/>
          <w:w w:val="108"/>
        </w:rPr>
        <w:t xml:space="preserve">out </w:t>
      </w:r>
      <w:r>
        <w:t>of</w:t>
      </w:r>
      <w:r>
        <w:rPr>
          <w:spacing w:val="11"/>
        </w:rPr>
        <w:t xml:space="preserve"> </w:t>
      </w:r>
      <w:r>
        <w:t>all</w:t>
      </w:r>
      <w:r>
        <w:rPr>
          <w:spacing w:val="16"/>
        </w:rPr>
        <w:t xml:space="preserve"> </w:t>
      </w:r>
      <w:r>
        <w:t>goddesses</w:t>
      </w:r>
      <w:r>
        <w:rPr>
          <w:spacing w:val="24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fortune</w:t>
      </w:r>
      <w:r>
        <w:rPr>
          <w:spacing w:val="45"/>
        </w:rPr>
        <w:t xml:space="preserve"> </w:t>
      </w:r>
      <w:r>
        <w:t>She</w:t>
      </w:r>
      <w:r>
        <w:rPr>
          <w:spacing w:val="10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 xml:space="preserve">supreme  </w:t>
      </w:r>
      <w:r>
        <w:rPr>
          <w:w w:val="92"/>
        </w:rPr>
        <w:t>Lakñmé</w:t>
      </w:r>
      <w:r>
        <w:rPr>
          <w:spacing w:val="20"/>
          <w:w w:val="92"/>
        </w:rPr>
        <w:t xml:space="preserve"> </w:t>
      </w:r>
      <w:r>
        <w:rPr>
          <w:w w:val="104"/>
        </w:rPr>
        <w:t xml:space="preserve">who </w:t>
      </w:r>
      <w:r>
        <w:t xml:space="preserve">continually </w:t>
      </w:r>
      <w:r>
        <w:rPr>
          <w:spacing w:val="16"/>
        </w:rPr>
        <w:t xml:space="preserve"> </w:t>
      </w:r>
      <w:r>
        <w:t>fulfills</w:t>
      </w:r>
      <w:r>
        <w:rPr>
          <w:spacing w:val="25"/>
        </w:rPr>
        <w:t xml:space="preserve"> </w:t>
      </w:r>
      <w:r>
        <w:rPr>
          <w:w w:val="91"/>
        </w:rPr>
        <w:t>Kåñëa’s</w:t>
      </w:r>
      <w:r>
        <w:rPr>
          <w:spacing w:val="34"/>
          <w:w w:val="91"/>
        </w:rPr>
        <w:t xml:space="preserve"> </w:t>
      </w:r>
      <w:r>
        <w:t>desires,</w:t>
      </w:r>
      <w:r>
        <w:rPr>
          <w:spacing w:val="42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She</w:t>
      </w:r>
      <w:r>
        <w:rPr>
          <w:spacing w:val="24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 xml:space="preserve">heart </w:t>
      </w:r>
      <w:r>
        <w:rPr>
          <w:spacing w:val="4"/>
        </w:rPr>
        <w:t xml:space="preserve"> </w:t>
      </w:r>
      <w:r>
        <w:t>of all</w:t>
      </w:r>
      <w:r>
        <w:rPr>
          <w:spacing w:val="17"/>
        </w:rPr>
        <w:t xml:space="preserve"> </w:t>
      </w:r>
      <w:r>
        <w:t>existence.</w:t>
      </w:r>
      <w:r>
        <w:rPr>
          <w:spacing w:val="41"/>
        </w:rPr>
        <w:t xml:space="preserve"> </w:t>
      </w:r>
      <w:r>
        <w:t>She</w:t>
      </w:r>
      <w:r>
        <w:rPr>
          <w:spacing w:val="1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</w:rPr>
        <w:t>parä</w:t>
      </w:r>
      <w:r>
        <w:t>,</w:t>
      </w:r>
      <w:r>
        <w:rPr>
          <w:spacing w:val="29"/>
        </w:rPr>
        <w:t xml:space="preserve"> </w:t>
      </w:r>
      <w:r>
        <w:t>superior  to</w:t>
      </w:r>
      <w:r>
        <w:rPr>
          <w:spacing w:val="28"/>
        </w:rPr>
        <w:t xml:space="preserve"> </w:t>
      </w:r>
      <w:r>
        <w:t>all,</w:t>
      </w:r>
      <w:r>
        <w:rPr>
          <w:spacing w:val="17"/>
        </w:rPr>
        <w:t xml:space="preserve"> </w:t>
      </w:r>
      <w:r>
        <w:t>because</w:t>
      </w:r>
      <w:r>
        <w:rPr>
          <w:spacing w:val="30"/>
        </w:rPr>
        <w:t xml:space="preserve"> </w:t>
      </w:r>
      <w:r>
        <w:t>She</w:t>
      </w:r>
      <w:r>
        <w:rPr>
          <w:spacing w:val="11"/>
        </w:rPr>
        <w:t xml:space="preserve"> </w:t>
      </w:r>
      <w:r>
        <w:rPr>
          <w:w w:val="102"/>
        </w:rPr>
        <w:t xml:space="preserve">even </w:t>
      </w:r>
      <w:r>
        <w:rPr>
          <w:spacing w:val="-2"/>
        </w:rPr>
        <w:t>captivate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hear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1"/>
          <w:w w:val="77"/>
        </w:rPr>
        <w:t xml:space="preserve"> </w:t>
      </w:r>
      <w:r>
        <w:rPr>
          <w:spacing w:val="-2"/>
        </w:rPr>
        <w:t>Kåñëa.”</w:t>
      </w:r>
    </w:p>
    <w:p w14:paraId="2DBBF261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1E4E33C1" w14:textId="77777777" w:rsidR="00150366" w:rsidRDefault="00000000">
      <w:pPr>
        <w:spacing w:line="250" w:lineRule="auto"/>
        <w:ind w:left="120" w:right="91" w:firstLine="360"/>
        <w:jc w:val="both"/>
        <w:sectPr w:rsidR="00150366">
          <w:headerReference w:type="default" r:id="rId19"/>
          <w:pgSz w:w="6820" w:h="10220"/>
          <w:pgMar w:top="780" w:right="780" w:bottom="280" w:left="780" w:header="581" w:footer="0" w:gutter="0"/>
          <w:pgNumType w:start="2"/>
          <w:cols w:space="720"/>
        </w:sectPr>
      </w:pPr>
      <w:r>
        <w:rPr>
          <w:spacing w:val="-5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5"/>
        </w:rPr>
        <w:t>accordanc</w:t>
      </w:r>
      <w:r>
        <w:t>e</w:t>
      </w:r>
      <w:r>
        <w:rPr>
          <w:spacing w:val="33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24"/>
        </w:rPr>
        <w:t xml:space="preserve"> </w:t>
      </w:r>
      <w:r>
        <w:rPr>
          <w:spacing w:val="-5"/>
        </w:rPr>
        <w:t>literar</w:t>
      </w:r>
      <w:r>
        <w:t>y</w:t>
      </w:r>
      <w:r>
        <w:rPr>
          <w:spacing w:val="24"/>
        </w:rPr>
        <w:t xml:space="preserve"> </w:t>
      </w:r>
      <w:r>
        <w:rPr>
          <w:spacing w:val="-5"/>
        </w:rPr>
        <w:t>tradition</w:t>
      </w:r>
      <w:r>
        <w:t xml:space="preserve">,  </w:t>
      </w:r>
      <w:r>
        <w:rPr>
          <w:spacing w:val="-5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5"/>
        </w:rPr>
        <w:t>autho</w:t>
      </w:r>
      <w:r>
        <w:t>r</w:t>
      </w:r>
      <w:r>
        <w:rPr>
          <w:spacing w:val="47"/>
        </w:rPr>
        <w:t xml:space="preserve"> </w:t>
      </w:r>
      <w:r>
        <w:rPr>
          <w:spacing w:val="-5"/>
        </w:rPr>
        <w:t>begin</w:t>
      </w:r>
      <w:r>
        <w:t>s</w:t>
      </w:r>
      <w:r>
        <w:rPr>
          <w:spacing w:val="17"/>
        </w:rPr>
        <w:t xml:space="preserve"> </w:t>
      </w:r>
      <w:r>
        <w:rPr>
          <w:spacing w:val="-5"/>
        </w:rPr>
        <w:t xml:space="preserve">by </w:t>
      </w:r>
      <w:r>
        <w:rPr>
          <w:spacing w:val="-6"/>
        </w:rPr>
        <w:t>humbl</w:t>
      </w:r>
      <w:r>
        <w:t>y</w:t>
      </w:r>
      <w:r>
        <w:rPr>
          <w:spacing w:val="31"/>
        </w:rPr>
        <w:t xml:space="preserve"> </w:t>
      </w:r>
      <w:r>
        <w:rPr>
          <w:spacing w:val="-6"/>
        </w:rPr>
        <w:t>petitionin</w:t>
      </w:r>
      <w:r>
        <w:t xml:space="preserve">g 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6"/>
        </w:rPr>
        <w:t>Rädhä-Mädhav</w:t>
      </w:r>
      <w:r>
        <w:t>a</w:t>
      </w:r>
      <w:r>
        <w:rPr>
          <w:spacing w:val="20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6"/>
        </w:rPr>
        <w:t>kindl</w:t>
      </w:r>
      <w:r>
        <w:t>y</w:t>
      </w:r>
      <w:r>
        <w:rPr>
          <w:spacing w:val="27"/>
        </w:rPr>
        <w:t xml:space="preserve"> </w:t>
      </w:r>
      <w:r>
        <w:rPr>
          <w:spacing w:val="-6"/>
        </w:rPr>
        <w:t>besto</w:t>
      </w:r>
      <w:r>
        <w:t>w</w:t>
      </w:r>
      <w:r>
        <w:rPr>
          <w:spacing w:val="18"/>
        </w:rPr>
        <w:t xml:space="preserve"> </w:t>
      </w:r>
      <w:r>
        <w:rPr>
          <w:spacing w:val="-6"/>
          <w:w w:val="104"/>
        </w:rPr>
        <w:t xml:space="preserve">Their </w:t>
      </w:r>
      <w:r>
        <w:rPr>
          <w:spacing w:val="-6"/>
        </w:rPr>
        <w:t>grac</w:t>
      </w:r>
      <w:r>
        <w:t>e</w:t>
      </w:r>
      <w:r>
        <w:rPr>
          <w:spacing w:val="-10"/>
        </w:rPr>
        <w:t xml:space="preserve"> </w:t>
      </w:r>
      <w:r>
        <w:rPr>
          <w:spacing w:val="-6"/>
        </w:rPr>
        <w:t>s</w:t>
      </w:r>
      <w:r>
        <w:t>o</w:t>
      </w:r>
      <w:r>
        <w:rPr>
          <w:spacing w:val="-6"/>
        </w:rPr>
        <w:t xml:space="preserve"> tha</w:t>
      </w:r>
      <w:r>
        <w:t>t</w:t>
      </w:r>
      <w:r>
        <w:rPr>
          <w:spacing w:val="14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7"/>
        </w:rPr>
        <w:t xml:space="preserve"> </w:t>
      </w:r>
      <w:r>
        <w:rPr>
          <w:spacing w:val="-6"/>
        </w:rPr>
        <w:t>poe</w:t>
      </w:r>
      <w:r>
        <w:t>m</w:t>
      </w:r>
      <w:r>
        <w:rPr>
          <w:spacing w:val="8"/>
        </w:rPr>
        <w:t xml:space="preserve"> </w:t>
      </w:r>
      <w:r>
        <w:rPr>
          <w:spacing w:val="-6"/>
        </w:rPr>
        <w:t>ca</w:t>
      </w:r>
      <w:r>
        <w:t>n</w:t>
      </w:r>
      <w:r>
        <w:rPr>
          <w:spacing w:val="1"/>
        </w:rPr>
        <w:t xml:space="preserve"> </w:t>
      </w:r>
      <w:r>
        <w:rPr>
          <w:spacing w:val="-6"/>
        </w:rPr>
        <w:t>b</w:t>
      </w:r>
      <w:r>
        <w:t>e</w:t>
      </w:r>
      <w:r>
        <w:rPr>
          <w:spacing w:val="-6"/>
        </w:rPr>
        <w:t xml:space="preserve"> complete</w:t>
      </w:r>
      <w:r>
        <w:t>d</w:t>
      </w:r>
      <w:r>
        <w:rPr>
          <w:spacing w:val="23"/>
        </w:rPr>
        <w:t xml:space="preserve"> </w:t>
      </w:r>
      <w:r>
        <w:rPr>
          <w:spacing w:val="-6"/>
        </w:rPr>
        <w:t>withou</w:t>
      </w:r>
      <w:r>
        <w:t>t</w:t>
      </w:r>
      <w:r>
        <w:rPr>
          <w:spacing w:val="27"/>
        </w:rPr>
        <w:t xml:space="preserve"> </w:t>
      </w:r>
      <w:r>
        <w:rPr>
          <w:spacing w:val="-6"/>
          <w:w w:val="105"/>
        </w:rPr>
        <w:t>impediment.</w:t>
      </w:r>
    </w:p>
    <w:p w14:paraId="392435A6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D2B0689" w14:textId="77777777" w:rsidR="00150366" w:rsidRDefault="00150366">
      <w:pPr>
        <w:spacing w:line="200" w:lineRule="exact"/>
      </w:pPr>
    </w:p>
    <w:p w14:paraId="36A67875" w14:textId="77777777" w:rsidR="00150366" w:rsidRDefault="00000000">
      <w:pPr>
        <w:spacing w:before="29" w:line="244" w:lineRule="auto"/>
        <w:ind w:left="120" w:right="82" w:firstLine="360"/>
        <w:jc w:val="both"/>
      </w:pPr>
      <w:r>
        <w:t>The</w:t>
      </w:r>
      <w:r>
        <w:rPr>
          <w:spacing w:val="14"/>
        </w:rPr>
        <w:t xml:space="preserve"> </w:t>
      </w:r>
      <w:r>
        <w:t>word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5"/>
        </w:rPr>
        <w:t xml:space="preserve"> </w:t>
      </w:r>
      <w:r>
        <w:t>indicates</w:t>
      </w:r>
      <w:r>
        <w:rPr>
          <w:spacing w:val="2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pre-eminence</w:t>
      </w:r>
      <w:r>
        <w:rPr>
          <w:spacing w:val="48"/>
        </w:rPr>
        <w:t xml:space="preserve"> </w:t>
      </w:r>
      <w:r>
        <w:t xml:space="preserve">of </w:t>
      </w:r>
      <w:r>
        <w:rPr>
          <w:w w:val="104"/>
        </w:rPr>
        <w:t xml:space="preserve">these </w:t>
      </w:r>
      <w:r>
        <w:rPr>
          <w:spacing w:val="-4"/>
        </w:rPr>
        <w:t>pastimes</w:t>
      </w:r>
      <w:r>
        <w:t>;</w:t>
      </w:r>
      <w:r>
        <w:rPr>
          <w:spacing w:val="20"/>
        </w:rPr>
        <w:t xml:space="preserve"> </w:t>
      </w:r>
      <w:r>
        <w:rPr>
          <w:spacing w:val="-4"/>
        </w:rPr>
        <w:t>therefor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12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4"/>
        </w:rPr>
        <w:t xml:space="preserve"> </w:t>
      </w:r>
      <w:r>
        <w:rPr>
          <w:spacing w:val="-4"/>
        </w:rPr>
        <w:t>appropriat</w:t>
      </w:r>
      <w:r>
        <w:t xml:space="preserve">e  </w:t>
      </w:r>
      <w:r>
        <w:rPr>
          <w:spacing w:val="-4"/>
        </w:rPr>
        <w:t>fo</w:t>
      </w:r>
      <w:r>
        <w:t>r</w:t>
      </w:r>
      <w:r>
        <w:rPr>
          <w:spacing w:val="7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4"/>
        </w:rPr>
        <w:t xml:space="preserve"> </w:t>
      </w:r>
      <w:r>
        <w:rPr>
          <w:spacing w:val="-4"/>
        </w:rPr>
        <w:t>devotee</w:t>
      </w:r>
      <w:r>
        <w:t>s</w:t>
      </w:r>
      <w:r>
        <w:rPr>
          <w:spacing w:val="18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5"/>
        </w:rPr>
        <w:t xml:space="preserve"> </w:t>
      </w:r>
      <w:r>
        <w:rPr>
          <w:spacing w:val="-4"/>
          <w:w w:val="108"/>
        </w:rPr>
        <w:t xml:space="preserve">honor </w:t>
      </w:r>
      <w:r>
        <w:rPr>
          <w:spacing w:val="-4"/>
        </w:rPr>
        <w:t>the</w:t>
      </w:r>
      <w:r>
        <w:t>m</w:t>
      </w:r>
      <w:r>
        <w:rPr>
          <w:spacing w:val="20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14"/>
        </w:rPr>
        <w:t xml:space="preserve"> </w:t>
      </w:r>
      <w:r>
        <w:rPr>
          <w:spacing w:val="-4"/>
        </w:rPr>
        <w:t>grea</w:t>
      </w:r>
      <w:r>
        <w:t>t</w:t>
      </w:r>
      <w:r>
        <w:rPr>
          <w:spacing w:val="4"/>
        </w:rPr>
        <w:t xml:space="preserve"> </w:t>
      </w:r>
      <w:r>
        <w:rPr>
          <w:spacing w:val="-4"/>
        </w:rPr>
        <w:t>reverence</w:t>
      </w:r>
      <w:r>
        <w:t>.</w:t>
      </w:r>
      <w:r>
        <w:rPr>
          <w:spacing w:val="21"/>
        </w:rPr>
        <w:t xml:space="preserve"> </w:t>
      </w:r>
      <w:r>
        <w:rPr>
          <w:spacing w:val="-4"/>
        </w:rPr>
        <w:t>The</w:t>
      </w:r>
      <w:r>
        <w:t xml:space="preserve">y </w:t>
      </w:r>
      <w:r>
        <w:rPr>
          <w:spacing w:val="-4"/>
        </w:rPr>
        <w:t>ar</w:t>
      </w:r>
      <w:r>
        <w:t>e</w:t>
      </w:r>
      <w:r>
        <w:rPr>
          <w:spacing w:val="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4"/>
        </w:rPr>
        <w:t>resul</w:t>
      </w:r>
      <w:r>
        <w:t>t</w:t>
      </w:r>
      <w:r>
        <w:rPr>
          <w:spacing w:val="1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4"/>
        </w:rPr>
        <w:t>activit</w:t>
      </w:r>
      <w:r>
        <w:t>y</w:t>
      </w:r>
      <w:r>
        <w:rPr>
          <w:spacing w:val="2"/>
        </w:rPr>
        <w:t xml:space="preserve"> </w:t>
      </w:r>
      <w:r>
        <w:rPr>
          <w:spacing w:val="-4"/>
        </w:rPr>
        <w:t xml:space="preserve">of </w:t>
      </w:r>
      <w:r>
        <w:rPr>
          <w:spacing w:val="-4"/>
          <w:w w:val="95"/>
        </w:rPr>
        <w:t>Bhagavän’</w:t>
      </w:r>
      <w:r>
        <w:rPr>
          <w:w w:val="95"/>
        </w:rPr>
        <w:t>s</w:t>
      </w:r>
      <w:r>
        <w:rPr>
          <w:spacing w:val="14"/>
          <w:w w:val="95"/>
        </w:rPr>
        <w:t xml:space="preserve"> </w:t>
      </w:r>
      <w:r>
        <w:rPr>
          <w:spacing w:val="-4"/>
        </w:rPr>
        <w:t>interna</w:t>
      </w:r>
      <w:r>
        <w:t>l</w:t>
      </w:r>
      <w:r>
        <w:rPr>
          <w:spacing w:val="41"/>
        </w:rPr>
        <w:t xml:space="preserve"> </w:t>
      </w:r>
      <w:r>
        <w:rPr>
          <w:spacing w:val="-4"/>
        </w:rPr>
        <w:t>potency</w:t>
      </w:r>
      <w:r>
        <w:t>,</w:t>
      </w:r>
      <w:r>
        <w:rPr>
          <w:spacing w:val="31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4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svarüpa-çakti</w:t>
      </w:r>
      <w:r>
        <w:rPr>
          <w:rFonts w:ascii="Book Antiqua" w:eastAsia="Book Antiqua" w:hAnsi="Book Antiqua" w:cs="Book Antiqua"/>
          <w:i/>
        </w:rPr>
        <w:t>.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spacing w:val="-4"/>
        </w:rPr>
        <w:t>“</w:t>
      </w:r>
      <w:r>
        <w:rPr>
          <w:spacing w:val="-24"/>
        </w:rPr>
        <w:t>T</w:t>
      </w:r>
      <w:r>
        <w:rPr>
          <w:spacing w:val="-4"/>
        </w:rPr>
        <w:t>riump</w:t>
      </w:r>
      <w:r>
        <w:t>h</w:t>
      </w:r>
      <w:r>
        <w:rPr>
          <w:spacing w:val="41"/>
        </w:rPr>
        <w:t xml:space="preserve"> </w:t>
      </w:r>
      <w:r>
        <w:rPr>
          <w:spacing w:val="-4"/>
          <w:w w:val="109"/>
        </w:rPr>
        <w:t xml:space="preserve">unto </w:t>
      </w:r>
      <w:r>
        <w:rPr>
          <w:spacing w:val="-6"/>
        </w:rPr>
        <w:t>them!</w:t>
      </w:r>
      <w:r>
        <w:t>”</w:t>
      </w:r>
      <w:r>
        <w:rPr>
          <w:spacing w:val="22"/>
        </w:rPr>
        <w:t xml:space="preserve"> </w:t>
      </w:r>
      <w:r>
        <w:rPr>
          <w:spacing w:val="-6"/>
        </w:rPr>
        <w:t>I</w:t>
      </w:r>
      <w:r>
        <w:t>f</w:t>
      </w:r>
      <w:r>
        <w:rPr>
          <w:spacing w:val="-8"/>
        </w:rPr>
        <w:t xml:space="preserve"> </w:t>
      </w:r>
      <w:r>
        <w:rPr>
          <w:spacing w:val="-6"/>
        </w:rPr>
        <w:t>on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inquires</w:t>
      </w:r>
      <w:r>
        <w:t>,</w:t>
      </w:r>
      <w:r>
        <w:rPr>
          <w:spacing w:val="35"/>
        </w:rPr>
        <w:t xml:space="preserve"> </w:t>
      </w:r>
      <w:r>
        <w:rPr>
          <w:spacing w:val="-6"/>
        </w:rPr>
        <w:t>“Whic</w:t>
      </w:r>
      <w:r>
        <w:t>h</w:t>
      </w:r>
      <w:r>
        <w:rPr>
          <w:spacing w:val="19"/>
        </w:rPr>
        <w:t xml:space="preserve"> </w:t>
      </w:r>
      <w:r>
        <w:rPr>
          <w:spacing w:val="-6"/>
        </w:rPr>
        <w:t>pastime</w:t>
      </w:r>
      <w:r>
        <w:t>s</w:t>
      </w:r>
      <w:r>
        <w:rPr>
          <w:spacing w:val="21"/>
        </w:rPr>
        <w:t xml:space="preserve"> </w:t>
      </w:r>
      <w:r>
        <w:rPr>
          <w:spacing w:val="-6"/>
        </w:rPr>
        <w:t>shoul</w:t>
      </w:r>
      <w:r>
        <w:t>d</w:t>
      </w:r>
      <w:r>
        <w:rPr>
          <w:spacing w:val="32"/>
        </w:rPr>
        <w:t xml:space="preserve"> </w:t>
      </w:r>
      <w:r>
        <w:rPr>
          <w:spacing w:val="-6"/>
        </w:rPr>
        <w:t>b</w:t>
      </w:r>
      <w:r>
        <w:t>e</w:t>
      </w:r>
      <w:r>
        <w:rPr>
          <w:spacing w:val="4"/>
        </w:rPr>
        <w:t xml:space="preserve"> </w:t>
      </w:r>
      <w:r>
        <w:rPr>
          <w:spacing w:val="-6"/>
          <w:w w:val="102"/>
        </w:rPr>
        <w:t xml:space="preserve">victorious?” </w:t>
      </w:r>
      <w:r>
        <w:rPr>
          <w:spacing w:val="-6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6"/>
        </w:rPr>
        <w:t>repl</w:t>
      </w:r>
      <w:r>
        <w:t>y</w:t>
      </w:r>
      <w:r>
        <w:rPr>
          <w:spacing w:val="26"/>
        </w:rPr>
        <w:t xml:space="preserve"> </w:t>
      </w:r>
      <w:r>
        <w:rPr>
          <w:spacing w:val="-6"/>
        </w:rPr>
        <w:t>is</w:t>
      </w:r>
      <w:r>
        <w:t>,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yamunä-küle</w:t>
      </w:r>
      <w:r>
        <w:rPr>
          <w:rFonts w:ascii="Book Antiqua" w:eastAsia="Book Antiqua" w:hAnsi="Book Antiqua" w:cs="Book Antiqua"/>
          <w:i/>
        </w:rPr>
        <w:t>.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spacing w:val="-6"/>
        </w:rPr>
        <w:t>“Ma</w:t>
      </w:r>
      <w:r>
        <w:t xml:space="preserve">y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30"/>
          <w:w w:val="77"/>
        </w:rPr>
        <w:t xml:space="preserve"> </w:t>
      </w:r>
      <w:r>
        <w:rPr>
          <w:spacing w:val="-6"/>
        </w:rPr>
        <w:t>Rädhä-Mädhava’</w:t>
      </w:r>
      <w:r>
        <w:t>s</w:t>
      </w:r>
      <w:r>
        <w:rPr>
          <w:spacing w:val="3"/>
        </w:rPr>
        <w:t xml:space="preserve"> </w:t>
      </w:r>
      <w:r>
        <w:rPr>
          <w:spacing w:val="-6"/>
          <w:w w:val="103"/>
        </w:rPr>
        <w:t xml:space="preserve">pastimes </w:t>
      </w:r>
      <w:r>
        <w:rPr>
          <w:spacing w:val="-6"/>
        </w:rPr>
        <w:t>i</w:t>
      </w:r>
      <w:r>
        <w:t>n</w:t>
      </w:r>
      <w:r>
        <w:rPr>
          <w:spacing w:val="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kuïja</w:t>
      </w:r>
      <w:r>
        <w:rPr>
          <w:rFonts w:ascii="Book Antiqua" w:eastAsia="Book Antiqua" w:hAnsi="Book Antiqua" w:cs="Book Antiqua"/>
          <w:i/>
        </w:rPr>
        <w:t>s</w:t>
      </w:r>
      <w:r>
        <w:rPr>
          <w:rFonts w:ascii="Book Antiqua" w:eastAsia="Book Antiqua" w:hAnsi="Book Antiqua" w:cs="Book Antiqua"/>
          <w:i/>
          <w:spacing w:val="43"/>
        </w:rPr>
        <w:t xml:space="preserve"> </w:t>
      </w:r>
      <w:r>
        <w:rPr>
          <w:spacing w:val="-6"/>
        </w:rPr>
        <w:t>o</w:t>
      </w:r>
      <w:r>
        <w:t>n</w:t>
      </w:r>
      <w:r>
        <w:rPr>
          <w:spacing w:val="1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bank</w:t>
      </w:r>
      <w:r>
        <w:t>s</w:t>
      </w:r>
      <w:r>
        <w:rPr>
          <w:spacing w:val="16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20"/>
          <w:w w:val="79"/>
        </w:rPr>
        <w:t>Y</w:t>
      </w:r>
      <w:r>
        <w:rPr>
          <w:spacing w:val="-6"/>
          <w:w w:val="105"/>
        </w:rPr>
        <w:t>amun</w:t>
      </w:r>
      <w:r>
        <w:rPr>
          <w:w w:val="105"/>
        </w:rPr>
        <w:t>ä</w:t>
      </w:r>
      <w:r>
        <w:rPr>
          <w:spacing w:val="-3"/>
        </w:rPr>
        <w:t xml:space="preserve"> </w:t>
      </w:r>
      <w:r>
        <w:rPr>
          <w:spacing w:val="-6"/>
        </w:rPr>
        <w:t>Rive</w:t>
      </w:r>
      <w:r>
        <w:t>r</w:t>
      </w:r>
      <w:r>
        <w:rPr>
          <w:spacing w:val="-12"/>
        </w:rPr>
        <w:t xml:space="preserve"> </w:t>
      </w:r>
      <w:r>
        <w:rPr>
          <w:spacing w:val="-6"/>
        </w:rPr>
        <w:t>b</w:t>
      </w:r>
      <w:r>
        <w:t>e</w:t>
      </w:r>
      <w:r>
        <w:rPr>
          <w:spacing w:val="1"/>
        </w:rPr>
        <w:t xml:space="preserve"> </w:t>
      </w:r>
      <w:r>
        <w:rPr>
          <w:spacing w:val="-6"/>
          <w:w w:val="106"/>
        </w:rPr>
        <w:t xml:space="preserve">triumphant.” </w:t>
      </w:r>
      <w:r>
        <w:rPr>
          <w:spacing w:val="-4"/>
        </w:rPr>
        <w:t>Thi</w:t>
      </w:r>
      <w:r>
        <w:t>s</w:t>
      </w:r>
      <w:r>
        <w:rPr>
          <w:spacing w:val="40"/>
        </w:rPr>
        <w:t xml:space="preserve"> </w:t>
      </w:r>
      <w:r>
        <w:rPr>
          <w:spacing w:val="-4"/>
        </w:rPr>
        <w:t>lin</w:t>
      </w:r>
      <w:r>
        <w:t>e</w:t>
      </w:r>
      <w:r>
        <w:rPr>
          <w:spacing w:val="38"/>
        </w:rPr>
        <w:t xml:space="preserve"> </w:t>
      </w:r>
      <w:r>
        <w:rPr>
          <w:spacing w:val="-4"/>
        </w:rPr>
        <w:t>indicate</w:t>
      </w:r>
      <w:r>
        <w:t xml:space="preserve">s  </w:t>
      </w:r>
      <w:r>
        <w:rPr>
          <w:spacing w:val="-4"/>
        </w:rPr>
        <w:t>tha</w:t>
      </w:r>
      <w:r>
        <w:t xml:space="preserve">t </w:t>
      </w:r>
      <w:r>
        <w:rPr>
          <w:spacing w:val="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6"/>
        </w:rPr>
        <w:t xml:space="preserve"> </w:t>
      </w:r>
      <w:r>
        <w:rPr>
          <w:spacing w:val="-4"/>
        </w:rPr>
        <w:t>pastime</w:t>
      </w:r>
      <w:r>
        <w:t xml:space="preserve">s  </w:t>
      </w:r>
      <w:r>
        <w:rPr>
          <w:spacing w:val="-4"/>
        </w:rPr>
        <w:t>achiev</w:t>
      </w:r>
      <w:r>
        <w:t>e</w:t>
      </w:r>
      <w:r>
        <w:rPr>
          <w:spacing w:val="35"/>
        </w:rPr>
        <w:t xml:space="preserve"> </w:t>
      </w:r>
      <w:r>
        <w:rPr>
          <w:spacing w:val="-4"/>
        </w:rPr>
        <w:t>succes</w:t>
      </w:r>
      <w:r>
        <w:t>s</w:t>
      </w:r>
      <w:r>
        <w:rPr>
          <w:spacing w:val="35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43"/>
        </w:rPr>
        <w:t xml:space="preserve"> </w:t>
      </w:r>
      <w:r>
        <w:rPr>
          <w:spacing w:val="-4"/>
          <w:w w:val="107"/>
        </w:rPr>
        <w:t xml:space="preserve">the </w:t>
      </w:r>
      <w:r>
        <w:rPr>
          <w:spacing w:val="-4"/>
        </w:rPr>
        <w:t>bank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18"/>
          <w:w w:val="79"/>
        </w:rPr>
        <w:t>Y</w:t>
      </w:r>
      <w:r>
        <w:rPr>
          <w:spacing w:val="-4"/>
          <w:w w:val="105"/>
        </w:rPr>
        <w:t>amun</w:t>
      </w:r>
      <w:r>
        <w:rPr>
          <w:w w:val="105"/>
        </w:rPr>
        <w:t>ä</w:t>
      </w:r>
      <w:r>
        <w:rPr>
          <w:spacing w:val="2"/>
        </w:rPr>
        <w:t xml:space="preserve"> </w:t>
      </w:r>
      <w:r>
        <w:rPr>
          <w:spacing w:val="-4"/>
        </w:rPr>
        <w:t>becaus</w:t>
      </w:r>
      <w:r>
        <w:t>e</w:t>
      </w:r>
      <w:r>
        <w:rPr>
          <w:spacing w:val="15"/>
        </w:rPr>
        <w:t xml:space="preserve"> </w:t>
      </w:r>
      <w:r>
        <w:rPr>
          <w:spacing w:val="-4"/>
        </w:rPr>
        <w:t>ther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cool</w:t>
      </w:r>
      <w:r>
        <w:t>,</w:t>
      </w:r>
      <w:r>
        <w:rPr>
          <w:spacing w:val="10"/>
        </w:rPr>
        <w:t xml:space="preserve"> </w:t>
      </w:r>
      <w:r>
        <w:rPr>
          <w:spacing w:val="-4"/>
        </w:rPr>
        <w:t>gentl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breez</w:t>
      </w:r>
      <w:r>
        <w:t>e</w:t>
      </w:r>
      <w:r>
        <w:rPr>
          <w:spacing w:val="12"/>
        </w:rPr>
        <w:t xml:space="preserve"> </w:t>
      </w:r>
      <w:r>
        <w:rPr>
          <w:spacing w:val="-4"/>
          <w:w w:val="104"/>
        </w:rPr>
        <w:t xml:space="preserve">can </w:t>
      </w:r>
      <w:r>
        <w:rPr>
          <w:spacing w:val="-2"/>
        </w:rPr>
        <w:t>dispe</w:t>
      </w:r>
      <w:r>
        <w:t>l</w:t>
      </w:r>
      <w:r>
        <w:rPr>
          <w:spacing w:val="1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fatigu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arisin</w:t>
      </w:r>
      <w:r>
        <w:t>g</w:t>
      </w:r>
      <w:r>
        <w:rPr>
          <w:spacing w:val="9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6"/>
        </w:rPr>
        <w:t xml:space="preserve"> </w:t>
      </w:r>
      <w:r>
        <w:rPr>
          <w:spacing w:val="-2"/>
        </w:rPr>
        <w:t>amorou</w:t>
      </w:r>
      <w:r>
        <w:t>s</w:t>
      </w:r>
      <w:r>
        <w:rPr>
          <w:spacing w:val="26"/>
        </w:rPr>
        <w:t xml:space="preserve"> </w:t>
      </w:r>
      <w:r>
        <w:rPr>
          <w:spacing w:val="-2"/>
          <w:w w:val="101"/>
        </w:rPr>
        <w:t>play.</w:t>
      </w:r>
    </w:p>
    <w:p w14:paraId="2B67ED4F" w14:textId="77777777" w:rsidR="00150366" w:rsidRDefault="00150366">
      <w:pPr>
        <w:spacing w:line="140" w:lineRule="exact"/>
        <w:rPr>
          <w:sz w:val="15"/>
          <w:szCs w:val="15"/>
        </w:rPr>
      </w:pPr>
    </w:p>
    <w:p w14:paraId="4D07AA25" w14:textId="77777777" w:rsidR="00150366" w:rsidRDefault="00000000">
      <w:pPr>
        <w:spacing w:line="245" w:lineRule="auto"/>
        <w:ind w:left="120" w:right="82" w:firstLine="360"/>
        <w:jc w:val="both"/>
      </w:pPr>
      <w:r>
        <w:rPr>
          <w:rFonts w:ascii="Book Antiqua" w:eastAsia="Book Antiqua" w:hAnsi="Book Antiqua" w:cs="Book Antiqua"/>
          <w:i/>
          <w:spacing w:val="-4"/>
          <w:w w:val="96"/>
        </w:rPr>
        <w:t>Nanda-nideçata</w:t>
      </w:r>
      <w:r>
        <w:rPr>
          <w:rFonts w:ascii="Book Antiqua" w:eastAsia="Book Antiqua" w:hAnsi="Book Antiqua" w:cs="Book Antiqua"/>
          <w:i/>
          <w:w w:val="96"/>
        </w:rPr>
        <w:t>ù</w:t>
      </w:r>
      <w:r>
        <w:rPr>
          <w:rFonts w:ascii="Book Antiqua" w:eastAsia="Book Antiqua" w:hAnsi="Book Antiqua" w:cs="Book Antiqua"/>
          <w:i/>
          <w:spacing w:val="13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–</w:t>
      </w:r>
      <w:r>
        <w:rPr>
          <w:rFonts w:ascii="Book Antiqua" w:eastAsia="Book Antiqua" w:hAnsi="Book Antiqua" w:cs="Book Antiqua"/>
          <w:i/>
          <w:spacing w:val="-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wor</w:t>
      </w:r>
      <w:r>
        <w:t>d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nand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4"/>
        </w:rPr>
        <w:t xml:space="preserve"> </w:t>
      </w:r>
      <w:r>
        <w:rPr>
          <w:spacing w:val="-4"/>
        </w:rPr>
        <w:t>mean</w:t>
      </w:r>
      <w:r>
        <w:t>s</w:t>
      </w:r>
      <w:r>
        <w:rPr>
          <w:spacing w:val="16"/>
        </w:rPr>
        <w:t xml:space="preserve"> </w:t>
      </w:r>
      <w:r>
        <w:rPr>
          <w:spacing w:val="-4"/>
        </w:rPr>
        <w:t>“on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15"/>
        </w:rPr>
        <w:t xml:space="preserve"> </w:t>
      </w:r>
      <w:r>
        <w:rPr>
          <w:spacing w:val="-4"/>
        </w:rPr>
        <w:t>gives happines</w:t>
      </w:r>
      <w:r>
        <w:t>s</w:t>
      </w:r>
      <w:r>
        <w:rPr>
          <w:spacing w:val="23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"/>
        </w:rPr>
        <w:t xml:space="preserve"> </w:t>
      </w:r>
      <w:r>
        <w:rPr>
          <w:spacing w:val="-4"/>
        </w:rPr>
        <w:t>everyone.</w:t>
      </w:r>
      <w:r>
        <w:t xml:space="preserve">” </w:t>
      </w:r>
      <w:r>
        <w:rPr>
          <w:spacing w:val="-4"/>
        </w:rPr>
        <w:t>Alternativel</w:t>
      </w:r>
      <w:r>
        <w:t>y</w:t>
      </w:r>
      <w:r>
        <w:rPr>
          <w:spacing w:val="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8"/>
        </w:rPr>
        <w:t xml:space="preserve"> </w:t>
      </w:r>
      <w:r>
        <w:rPr>
          <w:spacing w:val="-4"/>
        </w:rPr>
        <w:t>whol</w:t>
      </w:r>
      <w:r>
        <w:t>e</w:t>
      </w:r>
      <w:r>
        <w:rPr>
          <w:spacing w:val="6"/>
        </w:rPr>
        <w:t xml:space="preserve"> </w:t>
      </w:r>
      <w:r>
        <w:rPr>
          <w:spacing w:val="-4"/>
        </w:rPr>
        <w:t>phras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ca</w:t>
      </w:r>
      <w:r>
        <w:t>n</w:t>
      </w:r>
      <w:r>
        <w:rPr>
          <w:spacing w:val="2"/>
        </w:rPr>
        <w:t xml:space="preserve"> </w:t>
      </w:r>
      <w:r>
        <w:rPr>
          <w:spacing w:val="-4"/>
          <w:w w:val="102"/>
        </w:rPr>
        <w:t xml:space="preserve">be </w:t>
      </w:r>
      <w:r>
        <w:rPr>
          <w:spacing w:val="-2"/>
        </w:rPr>
        <w:t>understoo</w:t>
      </w:r>
      <w:r>
        <w:t xml:space="preserve">d </w:t>
      </w:r>
      <w:r>
        <w:rPr>
          <w:spacing w:val="2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2"/>
        </w:rPr>
        <w:t>sens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nanda</w:t>
      </w:r>
      <w:r>
        <w:rPr>
          <w:rFonts w:ascii="Book Antiqua" w:eastAsia="Book Antiqua" w:hAnsi="Book Antiqua" w:cs="Book Antiqua"/>
          <w:i/>
        </w:rPr>
        <w:t>ç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cäsa</w:t>
      </w:r>
      <w:r>
        <w:rPr>
          <w:rFonts w:ascii="Book Antiqua" w:eastAsia="Book Antiqua" w:hAnsi="Book Antiqua" w:cs="Book Antiqua"/>
          <w:i/>
        </w:rPr>
        <w:t>u</w:t>
      </w:r>
      <w:r>
        <w:rPr>
          <w:rFonts w:ascii="Book Antiqua" w:eastAsia="Book Antiqua" w:hAnsi="Book Antiqua" w:cs="Book Antiqua"/>
          <w:i/>
          <w:spacing w:val="19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nideça</w:t>
      </w:r>
      <w:r>
        <w:rPr>
          <w:rFonts w:ascii="Book Antiqua" w:eastAsia="Book Antiqua" w:hAnsi="Book Antiqua" w:cs="Book Antiqua"/>
          <w:i/>
        </w:rPr>
        <w:t>ç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ceti</w:t>
      </w:r>
      <w:r>
        <w:t>,</w:t>
      </w:r>
      <w:r>
        <w:rPr>
          <w:spacing w:val="17"/>
        </w:rPr>
        <w:t xml:space="preserve"> </w:t>
      </w:r>
      <w:r>
        <w:rPr>
          <w:spacing w:val="-2"/>
          <w:w w:val="102"/>
        </w:rPr>
        <w:t xml:space="preserve">“Upon </w:t>
      </w:r>
      <w:r>
        <w:rPr>
          <w:spacing w:val="-2"/>
        </w:rPr>
        <w:t>th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orde</w:t>
      </w:r>
      <w:r>
        <w:t xml:space="preserve">r </w:t>
      </w:r>
      <w:r>
        <w:rPr>
          <w:spacing w:val="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1"/>
        </w:rPr>
        <w:t xml:space="preserve"> </w:t>
      </w:r>
      <w:r>
        <w:rPr>
          <w:spacing w:val="-2"/>
        </w:rPr>
        <w:t>Nand</w:t>
      </w:r>
      <w:r>
        <w:t>a</w:t>
      </w:r>
      <w:r>
        <w:rPr>
          <w:spacing w:val="47"/>
        </w:rPr>
        <w:t xml:space="preserve"> </w:t>
      </w:r>
      <w:r>
        <w:rPr>
          <w:spacing w:val="-2"/>
        </w:rPr>
        <w:t>Mahäräja</w:t>
      </w:r>
      <w:r>
        <w:t>,</w:t>
      </w:r>
      <w:r>
        <w:rPr>
          <w:spacing w:val="3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fathe</w:t>
      </w:r>
      <w:r>
        <w:t>r</w:t>
      </w:r>
      <w:r>
        <w:rPr>
          <w:spacing w:val="4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1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1"/>
          <w:w w:val="77"/>
        </w:rPr>
        <w:t xml:space="preserve"> </w:t>
      </w:r>
      <w:r>
        <w:rPr>
          <w:spacing w:val="-2"/>
        </w:rPr>
        <w:t>Kåñëa…</w:t>
      </w:r>
      <w:r>
        <w:t>”</w:t>
      </w:r>
      <w:r>
        <w:rPr>
          <w:spacing w:val="-7"/>
        </w:rPr>
        <w:t xml:space="preserve"> </w:t>
      </w:r>
      <w:r>
        <w:rPr>
          <w:spacing w:val="-2"/>
          <w:w w:val="106"/>
        </w:rPr>
        <w:t xml:space="preserve">or </w:t>
      </w:r>
      <w:r>
        <w:rPr>
          <w:spacing w:val="-2"/>
        </w:rPr>
        <w:t>“upo</w:t>
      </w:r>
      <w:r>
        <w:t xml:space="preserve">n 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16"/>
        </w:rPr>
        <w:t xml:space="preserve"> </w:t>
      </w:r>
      <w:r>
        <w:rPr>
          <w:spacing w:val="-2"/>
        </w:rPr>
        <w:t>instructio</w:t>
      </w:r>
      <w:r>
        <w:t xml:space="preserve">n  </w:t>
      </w:r>
      <w:r>
        <w:rPr>
          <w:spacing w:val="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44"/>
        </w:rPr>
        <w:t xml:space="preserve"> </w:t>
      </w:r>
      <w:r>
        <w:rPr>
          <w:spacing w:val="-2"/>
        </w:rPr>
        <w:t>on</w:t>
      </w:r>
      <w:r>
        <w:t xml:space="preserve">e </w:t>
      </w:r>
      <w:r>
        <w:rPr>
          <w:spacing w:val="13"/>
        </w:rPr>
        <w:t xml:space="preserve"> </w:t>
      </w:r>
      <w:r>
        <w:rPr>
          <w:spacing w:val="-2"/>
        </w:rPr>
        <w:t>wh</w:t>
      </w:r>
      <w:r>
        <w:t xml:space="preserve">o 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49"/>
        </w:rPr>
        <w:t xml:space="preserve"> </w:t>
      </w:r>
      <w:r>
        <w:rPr>
          <w:spacing w:val="-2"/>
        </w:rPr>
        <w:t>eternall</w:t>
      </w:r>
      <w:r>
        <w:t xml:space="preserve">y </w:t>
      </w:r>
      <w:r>
        <w:rPr>
          <w:spacing w:val="20"/>
        </w:rPr>
        <w:t xml:space="preserve"> </w:t>
      </w:r>
      <w:r>
        <w:rPr>
          <w:spacing w:val="-2"/>
          <w:w w:val="103"/>
        </w:rPr>
        <w:t xml:space="preserve">submerged </w:t>
      </w:r>
      <w:r>
        <w:rPr>
          <w:spacing w:val="-2"/>
        </w:rPr>
        <w:t>i</w:t>
      </w:r>
      <w:r>
        <w:t xml:space="preserve">n  </w:t>
      </w:r>
      <w:r>
        <w:rPr>
          <w:rFonts w:ascii="Book Antiqua" w:eastAsia="Book Antiqua" w:hAnsi="Book Antiqua" w:cs="Book Antiqua"/>
          <w:i/>
          <w:spacing w:val="-2"/>
        </w:rPr>
        <w:t>änanda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30"/>
        </w:rPr>
        <w:t xml:space="preserve"> </w:t>
      </w:r>
      <w:r>
        <w:rPr>
          <w:spacing w:val="-2"/>
          <w:w w:val="105"/>
        </w:rPr>
        <w:t>Nanda-nandan</w:t>
      </w:r>
      <w:r>
        <w:rPr>
          <w:w w:val="105"/>
        </w:rPr>
        <w:t>a</w:t>
      </w:r>
      <w:r>
        <w:rPr>
          <w:spacing w:val="38"/>
          <w:w w:val="105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14"/>
          <w:w w:val="77"/>
        </w:rPr>
        <w:t xml:space="preserve"> </w:t>
      </w:r>
      <w:r>
        <w:rPr>
          <w:spacing w:val="-2"/>
        </w:rPr>
        <w:t>Kåñëa…</w:t>
      </w:r>
      <w:r>
        <w:t>”</w:t>
      </w:r>
      <w:r>
        <w:rPr>
          <w:spacing w:val="7"/>
        </w:rPr>
        <w:t xml:space="preserve"> </w:t>
      </w:r>
      <w:r>
        <w:rPr>
          <w:spacing w:val="-2"/>
        </w:rPr>
        <w:t>However</w:t>
      </w:r>
      <w:r>
        <w:t>,</w:t>
      </w:r>
      <w:r>
        <w:rPr>
          <w:spacing w:val="47"/>
        </w:rPr>
        <w:t xml:space="preserve"> </w:t>
      </w:r>
      <w:r>
        <w:rPr>
          <w:spacing w:val="-2"/>
        </w:rPr>
        <w:t>bot</w:t>
      </w:r>
      <w:r>
        <w:t xml:space="preserve">h </w:t>
      </w:r>
      <w:r>
        <w:rPr>
          <w:spacing w:val="14"/>
        </w:rPr>
        <w:t xml:space="preserve"> </w:t>
      </w:r>
      <w:r>
        <w:rPr>
          <w:spacing w:val="-2"/>
        </w:rPr>
        <w:t xml:space="preserve">of </w:t>
      </w:r>
      <w:r>
        <w:t xml:space="preserve">these  </w:t>
      </w:r>
      <w:r>
        <w:rPr>
          <w:w w:val="106"/>
        </w:rPr>
        <w:t>interpretations</w:t>
      </w:r>
      <w:r>
        <w:rPr>
          <w:spacing w:val="31"/>
          <w:w w:val="106"/>
        </w:rPr>
        <w:t xml:space="preserve"> </w:t>
      </w:r>
      <w:r>
        <w:t>are</w:t>
      </w:r>
      <w:r>
        <w:rPr>
          <w:spacing w:val="41"/>
        </w:rPr>
        <w:t xml:space="preserve"> </w:t>
      </w:r>
      <w:r>
        <w:t xml:space="preserve">technically </w:t>
      </w:r>
      <w:r>
        <w:rPr>
          <w:spacing w:val="10"/>
        </w:rPr>
        <w:t xml:space="preserve"> </w:t>
      </w:r>
      <w:r>
        <w:t xml:space="preserve">inconsistent </w:t>
      </w:r>
      <w:r>
        <w:rPr>
          <w:spacing w:val="31"/>
        </w:rPr>
        <w:t xml:space="preserve"> </w:t>
      </w:r>
      <w:r>
        <w:t>from</w:t>
      </w:r>
      <w:r>
        <w:rPr>
          <w:spacing w:val="41"/>
        </w:rPr>
        <w:t xml:space="preserve"> </w:t>
      </w:r>
      <w:r>
        <w:rPr>
          <w:w w:val="107"/>
        </w:rPr>
        <w:t xml:space="preserve">the </w:t>
      </w:r>
      <w:r>
        <w:rPr>
          <w:spacing w:val="-2"/>
        </w:rPr>
        <w:t>perspectiv</w:t>
      </w:r>
      <w:r>
        <w:t xml:space="preserve">e  </w:t>
      </w:r>
      <w:r>
        <w:rPr>
          <w:spacing w:val="-2"/>
        </w:rPr>
        <w:t>o</w:t>
      </w:r>
      <w:r>
        <w:t>f</w:t>
      </w:r>
      <w:r>
        <w:rPr>
          <w:spacing w:val="27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ras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rPr>
          <w:spacing w:val="-2"/>
        </w:rPr>
        <w:t>becaus</w:t>
      </w:r>
      <w:r>
        <w:t>e</w:t>
      </w:r>
      <w:r>
        <w:rPr>
          <w:spacing w:val="45"/>
        </w:rPr>
        <w:t xml:space="preserve"> </w:t>
      </w:r>
      <w:r>
        <w:t>a</w:t>
      </w:r>
      <w:r>
        <w:rPr>
          <w:spacing w:val="32"/>
        </w:rPr>
        <w:t xml:space="preserve"> </w:t>
      </w:r>
      <w:r>
        <w:rPr>
          <w:spacing w:val="-2"/>
        </w:rPr>
        <w:t>defectiv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mello</w:t>
      </w:r>
      <w:r>
        <w:t>w</w:t>
      </w:r>
      <w:r>
        <w:rPr>
          <w:spacing w:val="44"/>
        </w:rPr>
        <w:t xml:space="preserve"> </w:t>
      </w:r>
      <w:r>
        <w:rPr>
          <w:spacing w:val="-2"/>
        </w:rPr>
        <w:t>woul</w:t>
      </w:r>
      <w:r>
        <w:t xml:space="preserve">d </w:t>
      </w:r>
      <w:r>
        <w:rPr>
          <w:spacing w:val="2"/>
        </w:rPr>
        <w:t xml:space="preserve"> </w:t>
      </w:r>
      <w:r>
        <w:rPr>
          <w:spacing w:val="-2"/>
          <w:w w:val="102"/>
        </w:rPr>
        <w:t xml:space="preserve">arise </w:t>
      </w:r>
      <w:r>
        <w:rPr>
          <w:spacing w:val="-2"/>
        </w:rPr>
        <w:t>i</w:t>
      </w:r>
      <w:r>
        <w:t>f</w:t>
      </w:r>
      <w:r>
        <w:rPr>
          <w:spacing w:val="12"/>
        </w:rPr>
        <w:t xml:space="preserve"> </w:t>
      </w:r>
      <w:r>
        <w:rPr>
          <w:spacing w:val="-2"/>
        </w:rPr>
        <w:t>Nand</w:t>
      </w:r>
      <w:r>
        <w:t>a</w:t>
      </w:r>
      <w:r>
        <w:rPr>
          <w:spacing w:val="40"/>
        </w:rPr>
        <w:t xml:space="preserve"> </w:t>
      </w:r>
      <w:r>
        <w:rPr>
          <w:spacing w:val="-2"/>
        </w:rPr>
        <w:t>Mahäräj</w:t>
      </w:r>
      <w:r>
        <w:t>a</w:t>
      </w:r>
      <w:r>
        <w:rPr>
          <w:spacing w:val="27"/>
        </w:rPr>
        <w:t xml:space="preserve"> </w:t>
      </w:r>
      <w:r>
        <w:rPr>
          <w:spacing w:val="-2"/>
        </w:rPr>
        <w:t>ordere</w:t>
      </w:r>
      <w:r>
        <w:t xml:space="preserve">d  </w:t>
      </w:r>
      <w:r>
        <w:rPr>
          <w:spacing w:val="-2"/>
          <w:w w:val="87"/>
        </w:rPr>
        <w:t>Çrémat</w:t>
      </w:r>
      <w:r>
        <w:rPr>
          <w:w w:val="87"/>
        </w:rPr>
        <w:t>é</w:t>
      </w:r>
      <w:r>
        <w:rPr>
          <w:spacing w:val="31"/>
          <w:w w:val="87"/>
        </w:rPr>
        <w:t xml:space="preserve"> </w:t>
      </w:r>
      <w:r>
        <w:rPr>
          <w:spacing w:val="-2"/>
        </w:rPr>
        <w:t>Rädhäräë</w:t>
      </w:r>
      <w:r>
        <w:t>é</w:t>
      </w:r>
      <w:r>
        <w:rPr>
          <w:spacing w:val="19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0"/>
        </w:rPr>
        <w:t xml:space="preserve"> </w:t>
      </w:r>
      <w:r>
        <w:rPr>
          <w:spacing w:val="-2"/>
        </w:rPr>
        <w:t>enjo</w:t>
      </w:r>
      <w:r>
        <w:t>y</w:t>
      </w:r>
      <w:r>
        <w:rPr>
          <w:spacing w:val="28"/>
        </w:rPr>
        <w:t xml:space="preserve"> </w:t>
      </w:r>
      <w:r>
        <w:rPr>
          <w:spacing w:val="-2"/>
          <w:w w:val="105"/>
        </w:rPr>
        <w:t xml:space="preserve">with </w:t>
      </w:r>
      <w:r>
        <w:rPr>
          <w:spacing w:val="-5"/>
          <w:w w:val="94"/>
        </w:rPr>
        <w:t>Kåñë</w:t>
      </w:r>
      <w:r>
        <w:rPr>
          <w:w w:val="94"/>
        </w:rPr>
        <w:t>a</w:t>
      </w:r>
      <w:r>
        <w:rPr>
          <w:spacing w:val="11"/>
          <w:w w:val="94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5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kuïj</w:t>
      </w:r>
      <w:r>
        <w:rPr>
          <w:rFonts w:ascii="Book Antiqua" w:eastAsia="Book Antiqua" w:hAnsi="Book Antiqua" w:cs="Book Antiqua"/>
          <w:i/>
        </w:rPr>
        <w:t xml:space="preserve">a 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spacing w:val="-5"/>
        </w:rPr>
        <w:t>o</w:t>
      </w:r>
      <w:r>
        <w:t>r</w:t>
      </w:r>
      <w:r>
        <w:rPr>
          <w:spacing w:val="14"/>
        </w:rPr>
        <w:t xml:space="preserve"> </w:t>
      </w:r>
      <w:r>
        <w:rPr>
          <w:spacing w:val="-5"/>
        </w:rPr>
        <w:t>i</w:t>
      </w:r>
      <w:r>
        <w:t>f</w:t>
      </w:r>
      <w:r>
        <w:rPr>
          <w:spacing w:val="-3"/>
        </w:rPr>
        <w:t xml:space="preserve"> </w:t>
      </w:r>
      <w:r>
        <w:rPr>
          <w:spacing w:val="-5"/>
          <w:w w:val="94"/>
        </w:rPr>
        <w:t>Kåñë</w:t>
      </w:r>
      <w:r>
        <w:rPr>
          <w:w w:val="94"/>
        </w:rPr>
        <w:t>a</w:t>
      </w:r>
      <w:r>
        <w:rPr>
          <w:spacing w:val="11"/>
          <w:w w:val="94"/>
        </w:rPr>
        <w:t xml:space="preserve"> </w:t>
      </w:r>
      <w:r>
        <w:rPr>
          <w:spacing w:val="-5"/>
        </w:rPr>
        <w:t>Himsel</w:t>
      </w:r>
      <w:r>
        <w:t>f</w:t>
      </w:r>
      <w:r>
        <w:rPr>
          <w:spacing w:val="4"/>
        </w:rPr>
        <w:t xml:space="preserve"> </w:t>
      </w:r>
      <w:r>
        <w:rPr>
          <w:spacing w:val="-5"/>
        </w:rPr>
        <w:t>gav</w:t>
      </w:r>
      <w:r>
        <w:t>e</w:t>
      </w:r>
      <w:r>
        <w:rPr>
          <w:spacing w:val="-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order</w:t>
      </w:r>
      <w:r>
        <w:t>.</w:t>
      </w:r>
      <w:r>
        <w:rPr>
          <w:spacing w:val="28"/>
        </w:rPr>
        <w:t xml:space="preserve"> </w:t>
      </w:r>
      <w:r>
        <w:rPr>
          <w:spacing w:val="-5"/>
          <w:w w:val="102"/>
        </w:rPr>
        <w:t xml:space="preserve">Therefore, </w:t>
      </w:r>
      <w:r>
        <w:rPr>
          <w:spacing w:val="-2"/>
        </w:rPr>
        <w:t>th</w:t>
      </w:r>
      <w:r>
        <w:t xml:space="preserve">e </w:t>
      </w:r>
      <w:r>
        <w:rPr>
          <w:spacing w:val="6"/>
        </w:rPr>
        <w:t xml:space="preserve"> </w:t>
      </w:r>
      <w:r>
        <w:rPr>
          <w:spacing w:val="-2"/>
        </w:rPr>
        <w:t>mos</w:t>
      </w:r>
      <w:r>
        <w:t xml:space="preserve">t </w:t>
      </w:r>
      <w:r>
        <w:rPr>
          <w:spacing w:val="5"/>
        </w:rPr>
        <w:t xml:space="preserve"> </w:t>
      </w:r>
      <w:r>
        <w:rPr>
          <w:spacing w:val="-2"/>
        </w:rPr>
        <w:t>appropriat</w:t>
      </w:r>
      <w:r>
        <w:t xml:space="preserve">e </w:t>
      </w:r>
      <w:r>
        <w:rPr>
          <w:spacing w:val="34"/>
        </w:rPr>
        <w:t xml:space="preserve"> </w:t>
      </w:r>
      <w:r>
        <w:rPr>
          <w:spacing w:val="-2"/>
          <w:w w:val="106"/>
        </w:rPr>
        <w:t>interpretatio</w:t>
      </w:r>
      <w:r>
        <w:rPr>
          <w:w w:val="106"/>
        </w:rPr>
        <w:t>n</w:t>
      </w:r>
      <w:r>
        <w:rPr>
          <w:spacing w:val="38"/>
          <w:w w:val="106"/>
        </w:rPr>
        <w:t xml:space="preserve"> </w:t>
      </w:r>
      <w:r>
        <w:rPr>
          <w:spacing w:val="-2"/>
        </w:rPr>
        <w:t>is</w:t>
      </w:r>
      <w:r>
        <w:t>,</w:t>
      </w:r>
      <w:r>
        <w:rPr>
          <w:spacing w:val="41"/>
        </w:rPr>
        <w:t xml:space="preserve"> </w:t>
      </w:r>
      <w:r>
        <w:rPr>
          <w:spacing w:val="-2"/>
        </w:rPr>
        <w:t>“Afte</w:t>
      </w:r>
      <w:r>
        <w:t>r</w:t>
      </w:r>
      <w:r>
        <w:rPr>
          <w:spacing w:val="24"/>
        </w:rPr>
        <w:t xml:space="preserve"> </w:t>
      </w:r>
      <w:r>
        <w:rPr>
          <w:spacing w:val="-2"/>
        </w:rPr>
        <w:t>Kåñëa’</w:t>
      </w:r>
      <w:r>
        <w:t>s</w:t>
      </w:r>
      <w:r>
        <w:rPr>
          <w:spacing w:val="-20"/>
        </w:rPr>
        <w:t xml:space="preserve"> </w:t>
      </w:r>
      <w:r>
        <w:rPr>
          <w:spacing w:val="-2"/>
          <w:w w:val="104"/>
        </w:rPr>
        <w:t xml:space="preserve">most </w:t>
      </w:r>
      <w:r>
        <w:rPr>
          <w:spacing w:val="-4"/>
        </w:rPr>
        <w:t>belove</w:t>
      </w:r>
      <w:r>
        <w:t>d</w:t>
      </w:r>
      <w:r>
        <w:rPr>
          <w:spacing w:val="6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5"/>
        </w:rPr>
        <w:t xml:space="preserve"> </w:t>
      </w:r>
      <w:r>
        <w:rPr>
          <w:spacing w:val="-4"/>
        </w:rPr>
        <w:t>hear</w:t>
      </w:r>
      <w:r>
        <w:t>d</w:t>
      </w:r>
      <w:r>
        <w:rPr>
          <w:spacing w:val="2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word</w:t>
      </w:r>
      <w:r>
        <w:t>s</w:t>
      </w:r>
      <w:r>
        <w:rPr>
          <w:spacing w:val="1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6"/>
        </w:rPr>
        <w:t xml:space="preserve"> </w:t>
      </w:r>
      <w:r>
        <w:rPr>
          <w:spacing w:val="-4"/>
        </w:rPr>
        <w:t>friend...</w:t>
      </w:r>
      <w:r>
        <w:t>”</w:t>
      </w:r>
      <w:r>
        <w:rPr>
          <w:spacing w:val="14"/>
        </w:rPr>
        <w:t xml:space="preserve"> </w:t>
      </w:r>
      <w:r>
        <w:rPr>
          <w:spacing w:val="-4"/>
        </w:rPr>
        <w:t>Honorin</w:t>
      </w:r>
      <w:r>
        <w:t>g</w:t>
      </w:r>
      <w:r>
        <w:rPr>
          <w:spacing w:val="31"/>
        </w:rPr>
        <w:t xml:space="preserve"> </w:t>
      </w:r>
      <w:r>
        <w:rPr>
          <w:spacing w:val="-4"/>
          <w:w w:val="102"/>
        </w:rPr>
        <w:t xml:space="preserve">Her </w:t>
      </w:r>
      <w:r>
        <w:rPr>
          <w:spacing w:val="-2"/>
        </w:rPr>
        <w:t>friend’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words</w:t>
      </w:r>
      <w:r>
        <w:t>,</w:t>
      </w:r>
      <w:r>
        <w:rPr>
          <w:spacing w:val="43"/>
        </w:rPr>
        <w:t xml:space="preserve"> </w:t>
      </w:r>
      <w:r>
        <w:rPr>
          <w:spacing w:val="-2"/>
        </w:rPr>
        <w:t>Rädhik</w:t>
      </w:r>
      <w:r>
        <w:t>ä</w:t>
      </w:r>
      <w:r>
        <w:rPr>
          <w:spacing w:val="40"/>
        </w:rPr>
        <w:t xml:space="preserve"> </w:t>
      </w:r>
      <w:r>
        <w:rPr>
          <w:spacing w:val="-2"/>
        </w:rPr>
        <w:t>starte</w:t>
      </w:r>
      <w:r>
        <w:t xml:space="preserve">d </w:t>
      </w:r>
      <w:r>
        <w:rPr>
          <w:spacing w:val="4"/>
        </w:rPr>
        <w:t xml:space="preserve"> </w:t>
      </w:r>
      <w:r>
        <w:rPr>
          <w:spacing w:val="-2"/>
        </w:rPr>
        <w:t>off</w:t>
      </w:r>
      <w:r>
        <w:t>,</w:t>
      </w:r>
      <w:r>
        <w:rPr>
          <w:spacing w:val="16"/>
        </w:rPr>
        <w:t xml:space="preserve"> </w:t>
      </w:r>
      <w:r>
        <w:rPr>
          <w:spacing w:val="-2"/>
        </w:rPr>
        <w:t>takin</w:t>
      </w:r>
      <w:r>
        <w:t>g</w:t>
      </w:r>
      <w:r>
        <w:rPr>
          <w:spacing w:val="47"/>
        </w:rPr>
        <w:t xml:space="preserve"> </w:t>
      </w:r>
      <w:r>
        <w:rPr>
          <w:spacing w:val="-2"/>
        </w:rPr>
        <w:t>Çyäm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45"/>
        </w:rPr>
        <w:t xml:space="preserve"> </w:t>
      </w:r>
      <w:r>
        <w:rPr>
          <w:spacing w:val="-2"/>
          <w:w w:val="102"/>
        </w:rPr>
        <w:t xml:space="preserve">Her. </w:t>
      </w:r>
      <w:r>
        <w:rPr>
          <w:spacing w:val="-2"/>
        </w:rPr>
        <w:t>Th</w:t>
      </w:r>
      <w:r>
        <w:t>e</w:t>
      </w:r>
      <w:r>
        <w:rPr>
          <w:spacing w:val="24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sakh</w:t>
      </w:r>
      <w:r>
        <w:rPr>
          <w:rFonts w:ascii="Book Antiqua" w:eastAsia="Book Antiqua" w:hAnsi="Book Antiqua" w:cs="Book Antiqua"/>
          <w:i/>
        </w:rPr>
        <w:t>é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spacing w:val="-2"/>
        </w:rPr>
        <w:t>said</w:t>
      </w:r>
      <w:r>
        <w:t>,</w:t>
      </w:r>
      <w:r>
        <w:rPr>
          <w:spacing w:val="22"/>
        </w:rPr>
        <w:t xml:space="preserve"> </w:t>
      </w:r>
      <w:r>
        <w:rPr>
          <w:spacing w:val="-2"/>
        </w:rPr>
        <w:t>“</w:t>
      </w:r>
      <w:r>
        <w:t>O</w:t>
      </w:r>
      <w:r>
        <w:rPr>
          <w:spacing w:val="14"/>
        </w:rPr>
        <w:t xml:space="preserve"> </w:t>
      </w:r>
      <w:r>
        <w:rPr>
          <w:spacing w:val="-2"/>
        </w:rPr>
        <w:t>Rädhä</w:t>
      </w:r>
      <w:r>
        <w:t>,</w:t>
      </w:r>
      <w:r>
        <w:rPr>
          <w:spacing w:val="20"/>
        </w:rPr>
        <w:t xml:space="preserve"> </w:t>
      </w:r>
      <w:r>
        <w:rPr>
          <w:spacing w:val="-2"/>
        </w:rPr>
        <w:t>Mädhav</w:t>
      </w:r>
      <w:r>
        <w:t>a</w:t>
      </w:r>
      <w:r>
        <w:rPr>
          <w:spacing w:val="2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timorou</w:t>
      </w:r>
      <w:r>
        <w:t xml:space="preserve">s  </w:t>
      </w:r>
      <w:r>
        <w:rPr>
          <w:spacing w:val="-2"/>
        </w:rPr>
        <w:t>becaus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He rejecte</w:t>
      </w:r>
      <w:r>
        <w:t>d</w:t>
      </w:r>
      <w:r>
        <w:rPr>
          <w:spacing w:val="24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t>t</w:t>
      </w:r>
      <w:r>
        <w:rPr>
          <w:spacing w:val="11"/>
        </w:rPr>
        <w:t xml:space="preserve"> </w:t>
      </w:r>
      <w:r>
        <w:rPr>
          <w:spacing w:val="-2"/>
        </w:rPr>
        <w:t>nigh</w:t>
      </w:r>
      <w:r>
        <w:t>t</w:t>
      </w:r>
      <w:r>
        <w:rPr>
          <w:spacing w:val="30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mee</w:t>
      </w:r>
      <w:r>
        <w:t>t</w:t>
      </w:r>
      <w:r>
        <w:rPr>
          <w:spacing w:val="21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2"/>
        </w:rPr>
        <w:t>anothe</w:t>
      </w:r>
      <w:r>
        <w:t>r</w:t>
      </w:r>
      <w:r>
        <w:rPr>
          <w:spacing w:val="41"/>
        </w:rPr>
        <w:t xml:space="preserve"> </w:t>
      </w:r>
      <w:r>
        <w:rPr>
          <w:spacing w:val="-2"/>
        </w:rPr>
        <w:t>girl</w:t>
      </w:r>
      <w:r>
        <w:t>.</w:t>
      </w:r>
      <w:r>
        <w:rPr>
          <w:spacing w:val="8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2"/>
          <w:w w:val="106"/>
        </w:rPr>
        <w:t xml:space="preserve">natural </w:t>
      </w:r>
      <w:r>
        <w:rPr>
          <w:spacing w:val="-2"/>
        </w:rPr>
        <w:t>tha</w:t>
      </w:r>
      <w:r>
        <w:t>t</w:t>
      </w:r>
      <w:r>
        <w:rPr>
          <w:spacing w:val="41"/>
        </w:rPr>
        <w:t xml:space="preserve"> </w:t>
      </w:r>
      <w:r>
        <w:rPr>
          <w:spacing w:val="-2"/>
        </w:rPr>
        <w:t>afte</w:t>
      </w:r>
      <w:r>
        <w:t>r</w:t>
      </w:r>
      <w:r>
        <w:rPr>
          <w:spacing w:val="25"/>
        </w:rPr>
        <w:t xml:space="preserve"> </w:t>
      </w:r>
      <w:r>
        <w:rPr>
          <w:spacing w:val="-2"/>
        </w:rPr>
        <w:t>slightin</w:t>
      </w:r>
      <w:r>
        <w:t>g</w:t>
      </w:r>
      <w:r>
        <w:rPr>
          <w:spacing w:val="38"/>
        </w:rPr>
        <w:t xml:space="preserve"> </w:t>
      </w:r>
      <w:r>
        <w:rPr>
          <w:spacing w:val="-2"/>
        </w:rPr>
        <w:t>You</w:t>
      </w:r>
      <w:r>
        <w:t>,</w:t>
      </w:r>
      <w:r>
        <w:rPr>
          <w:spacing w:val="1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17"/>
        </w:rPr>
        <w:t xml:space="preserve"> </w:t>
      </w:r>
      <w:r>
        <w:rPr>
          <w:spacing w:val="-2"/>
        </w:rPr>
        <w:t>fea</w:t>
      </w:r>
      <w:r>
        <w:t>r</w:t>
      </w:r>
      <w:r>
        <w:rPr>
          <w:spacing w:val="17"/>
        </w:rPr>
        <w:t xml:space="preserve"> </w:t>
      </w:r>
      <w:r>
        <w:rPr>
          <w:spacing w:val="-2"/>
        </w:rPr>
        <w:t>You</w:t>
      </w:r>
      <w:r>
        <w:t>.</w:t>
      </w:r>
      <w:r>
        <w:rPr>
          <w:spacing w:val="1"/>
        </w:rPr>
        <w:t xml:space="preserve"> </w:t>
      </w:r>
      <w:r>
        <w:rPr>
          <w:spacing w:val="-2"/>
        </w:rPr>
        <w:t>Yo</w:t>
      </w:r>
      <w:r>
        <w:t xml:space="preserve">u </w:t>
      </w:r>
      <w:r>
        <w:rPr>
          <w:spacing w:val="-2"/>
        </w:rPr>
        <w:t>wer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righ</w:t>
      </w:r>
      <w:r>
        <w:t>t</w:t>
      </w:r>
      <w:r>
        <w:rPr>
          <w:spacing w:val="36"/>
        </w:rPr>
        <w:t xml:space="preserve"> </w:t>
      </w:r>
      <w:r>
        <w:rPr>
          <w:spacing w:val="-2"/>
          <w:w w:val="107"/>
        </w:rPr>
        <w:t xml:space="preserve">to </w:t>
      </w:r>
      <w:r>
        <w:rPr>
          <w:spacing w:val="-2"/>
        </w:rPr>
        <w:t>scornfull</w:t>
      </w:r>
      <w:r>
        <w:t>y</w:t>
      </w:r>
      <w:r>
        <w:rPr>
          <w:spacing w:val="21"/>
        </w:rPr>
        <w:t xml:space="preserve"> </w:t>
      </w:r>
      <w:r>
        <w:rPr>
          <w:spacing w:val="-2"/>
        </w:rPr>
        <w:t>cal</w:t>
      </w:r>
      <w:r>
        <w:t>l</w:t>
      </w:r>
      <w:r>
        <w:rPr>
          <w:spacing w:val="5"/>
        </w:rPr>
        <w:t xml:space="preserve"> </w:t>
      </w:r>
      <w:r>
        <w:rPr>
          <w:spacing w:val="-2"/>
        </w:rPr>
        <w:t>hi</w:t>
      </w:r>
      <w:r>
        <w:t>m</w:t>
      </w:r>
      <w:r>
        <w:rPr>
          <w:spacing w:val="24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bahu-näyikä-vallabha</w:t>
      </w:r>
      <w:r>
        <w:t>,</w:t>
      </w:r>
      <w:r>
        <w:rPr>
          <w:spacing w:val="2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love</w:t>
      </w:r>
      <w:r>
        <w:t>r</w:t>
      </w:r>
      <w:r>
        <w:rPr>
          <w:spacing w:val="9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  <w:w w:val="103"/>
        </w:rPr>
        <w:t xml:space="preserve">many </w:t>
      </w:r>
      <w:r>
        <w:rPr>
          <w:spacing w:val="-2"/>
        </w:rPr>
        <w:t>heroines</w:t>
      </w:r>
      <w:r>
        <w:t xml:space="preserve">. </w:t>
      </w:r>
      <w:r>
        <w:rPr>
          <w:spacing w:val="12"/>
        </w:rPr>
        <w:t xml:space="preserve"> </w:t>
      </w:r>
      <w:r>
        <w:rPr>
          <w:spacing w:val="-2"/>
        </w:rPr>
        <w:t>Bu</w:t>
      </w:r>
      <w:r>
        <w:t>t</w:t>
      </w:r>
      <w:r>
        <w:rPr>
          <w:spacing w:val="28"/>
        </w:rPr>
        <w:t xml:space="preserve"> </w:t>
      </w:r>
      <w:r>
        <w:rPr>
          <w:spacing w:val="-2"/>
        </w:rPr>
        <w:t>no</w:t>
      </w:r>
      <w:r>
        <w:t>w</w:t>
      </w:r>
      <w:r>
        <w:rPr>
          <w:spacing w:val="47"/>
        </w:rPr>
        <w:t xml:space="preserve"> </w:t>
      </w:r>
      <w:r>
        <w:rPr>
          <w:spacing w:val="-2"/>
        </w:rPr>
        <w:t>allo</w:t>
      </w:r>
      <w:r>
        <w:t>w</w:t>
      </w:r>
      <w:r>
        <w:rPr>
          <w:spacing w:val="33"/>
        </w:rPr>
        <w:t xml:space="preserve"> </w:t>
      </w:r>
      <w:r>
        <w:rPr>
          <w:spacing w:val="-2"/>
        </w:rPr>
        <w:t>tha</w:t>
      </w:r>
      <w:r>
        <w:t xml:space="preserve">t </w:t>
      </w:r>
      <w:r>
        <w:rPr>
          <w:spacing w:val="7"/>
        </w:rPr>
        <w:t xml:space="preserve"> </w:t>
      </w:r>
      <w:r>
        <w:rPr>
          <w:spacing w:val="-2"/>
          <w:w w:val="105"/>
        </w:rPr>
        <w:t>broken-hearte</w:t>
      </w:r>
      <w:r>
        <w:rPr>
          <w:w w:val="105"/>
        </w:rPr>
        <w:t>d</w:t>
      </w:r>
      <w:r>
        <w:rPr>
          <w:spacing w:val="32"/>
          <w:w w:val="105"/>
        </w:rPr>
        <w:t xml:space="preserve"> </w:t>
      </w:r>
      <w:r>
        <w:rPr>
          <w:spacing w:val="-2"/>
        </w:rPr>
        <w:t>Dämodar</w:t>
      </w:r>
      <w:r>
        <w:t xml:space="preserve">a  </w:t>
      </w:r>
      <w:r>
        <w:rPr>
          <w:spacing w:val="-2"/>
          <w:w w:val="107"/>
        </w:rPr>
        <w:t xml:space="preserve">to </w:t>
      </w:r>
      <w:r>
        <w:rPr>
          <w:spacing w:val="-2"/>
        </w:rPr>
        <w:t>finall</w:t>
      </w:r>
      <w:r>
        <w:t>y</w:t>
      </w:r>
      <w:r>
        <w:rPr>
          <w:spacing w:val="-2"/>
        </w:rPr>
        <w:t xml:space="preserve"> mee</w:t>
      </w:r>
      <w:r>
        <w:t>t</w:t>
      </w:r>
      <w:r>
        <w:rPr>
          <w:spacing w:val="14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6"/>
        </w:rPr>
        <w:t xml:space="preserve"> </w:t>
      </w:r>
      <w:r>
        <w:rPr>
          <w:spacing w:val="-2"/>
        </w:rPr>
        <w:t>You.”</w:t>
      </w:r>
    </w:p>
    <w:p w14:paraId="3A171AFE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23735C0A" w14:textId="77777777" w:rsidR="00150366" w:rsidRDefault="00000000">
      <w:pPr>
        <w:ind w:left="120" w:right="82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The </w:t>
      </w:r>
      <w:r>
        <w:rPr>
          <w:spacing w:val="17"/>
        </w:rPr>
        <w:t xml:space="preserve"> </w:t>
      </w:r>
      <w:r>
        <w:t xml:space="preserve">phrase </w:t>
      </w:r>
      <w:r>
        <w:rPr>
          <w:spacing w:val="33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gåhaà   präpaya 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t xml:space="preserve">means </w:t>
      </w:r>
      <w:r>
        <w:rPr>
          <w:spacing w:val="23"/>
        </w:rPr>
        <w:t xml:space="preserve"> </w:t>
      </w:r>
      <w:r>
        <w:t>‘take</w:t>
      </w:r>
      <w:r>
        <w:rPr>
          <w:spacing w:val="41"/>
        </w:rPr>
        <w:t xml:space="preserve"> </w:t>
      </w:r>
      <w:r>
        <w:t xml:space="preserve">Him </w:t>
      </w:r>
      <w:r>
        <w:rPr>
          <w:spacing w:val="15"/>
        </w:rPr>
        <w:t xml:space="preserve"> </w:t>
      </w:r>
      <w:r>
        <w:t xml:space="preserve">home.’ </w:t>
      </w:r>
      <w:r>
        <w:rPr>
          <w:spacing w:val="-6"/>
        </w:rPr>
        <w:t>“</w:t>
      </w:r>
      <w:r>
        <w:t>O</w:t>
      </w:r>
      <w:r>
        <w:rPr>
          <w:spacing w:val="2"/>
        </w:rPr>
        <w:t xml:space="preserve"> </w:t>
      </w:r>
      <w:r>
        <w:rPr>
          <w:spacing w:val="-6"/>
        </w:rPr>
        <w:t>Rädhä</w:t>
      </w:r>
      <w:r>
        <w:t>,</w:t>
      </w:r>
      <w:r>
        <w:rPr>
          <w:spacing w:val="8"/>
        </w:rPr>
        <w:t xml:space="preserve"> </w:t>
      </w:r>
      <w:r>
        <w:rPr>
          <w:spacing w:val="-6"/>
        </w:rPr>
        <w:t>tak</w:t>
      </w:r>
      <w:r>
        <w:t>e</w:t>
      </w:r>
      <w:r>
        <w:rPr>
          <w:spacing w:val="15"/>
        </w:rPr>
        <w:t xml:space="preserve"> </w:t>
      </w:r>
      <w:r>
        <w:rPr>
          <w:spacing w:val="-6"/>
        </w:rPr>
        <w:t>Mädhav</w:t>
      </w:r>
      <w:r>
        <w:t>a</w:t>
      </w:r>
      <w:r>
        <w:rPr>
          <w:spacing w:val="9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20"/>
        </w:rPr>
        <w:t xml:space="preserve"> </w:t>
      </w:r>
      <w:r>
        <w:rPr>
          <w:spacing w:val="-6"/>
        </w:rPr>
        <w:t>Yo</w:t>
      </w:r>
      <w:r>
        <w:t>u</w:t>
      </w:r>
      <w:r>
        <w:rPr>
          <w:spacing w:val="-15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9"/>
        </w:rPr>
        <w:t xml:space="preserve"> </w:t>
      </w:r>
      <w:r>
        <w:rPr>
          <w:spacing w:val="-6"/>
        </w:rPr>
        <w:t>ente</w:t>
      </w:r>
      <w:r>
        <w:t>r</w:t>
      </w:r>
      <w:r>
        <w:rPr>
          <w:spacing w:val="26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19"/>
        </w:rPr>
        <w:t xml:space="preserve"> </w:t>
      </w:r>
      <w:r>
        <w:rPr>
          <w:spacing w:val="-6"/>
        </w:rPr>
        <w:t>lov</w:t>
      </w:r>
      <w:r>
        <w:t>e</w:t>
      </w:r>
      <w:r>
        <w:rPr>
          <w:spacing w:val="2"/>
        </w:rPr>
        <w:t xml:space="preserve"> </w:t>
      </w:r>
      <w:r>
        <w:rPr>
          <w:spacing w:val="-6"/>
          <w:w w:val="104"/>
        </w:rPr>
        <w:t xml:space="preserve">chamber </w:t>
      </w:r>
      <w:r>
        <w:t>(</w:t>
      </w:r>
      <w:r>
        <w:rPr>
          <w:rFonts w:ascii="Book Antiqua" w:eastAsia="Book Antiqua" w:hAnsi="Book Antiqua" w:cs="Book Antiqua"/>
          <w:i/>
        </w:rPr>
        <w:t>keli-sadana</w:t>
      </w:r>
      <w:r>
        <w:t>),  because</w:t>
      </w:r>
      <w:r>
        <w:rPr>
          <w:spacing w:val="21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place</w:t>
      </w:r>
      <w:r>
        <w:rPr>
          <w:spacing w:val="13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quite</w:t>
      </w:r>
      <w:r>
        <w:rPr>
          <w:spacing w:val="29"/>
        </w:rPr>
        <w:t xml:space="preserve"> </w:t>
      </w:r>
      <w:r>
        <w:t>favorable</w:t>
      </w:r>
      <w:r>
        <w:rPr>
          <w:spacing w:val="9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You. Have</w:t>
      </w:r>
      <w:r>
        <w:rPr>
          <w:spacing w:val="17"/>
        </w:rPr>
        <w:t xml:space="preserve"> </w:t>
      </w:r>
      <w:r>
        <w:t>Him</w:t>
      </w:r>
      <w:r>
        <w:rPr>
          <w:spacing w:val="28"/>
        </w:rPr>
        <w:t xml:space="preserve"> </w:t>
      </w:r>
      <w:r>
        <w:t>enter</w:t>
      </w:r>
      <w:r>
        <w:rPr>
          <w:spacing w:val="45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rFonts w:ascii="Book Antiqua" w:eastAsia="Book Antiqua" w:hAnsi="Book Antiqua" w:cs="Book Antiqua"/>
          <w:i/>
        </w:rPr>
        <w:t>kuïja-gåha</w:t>
      </w:r>
      <w:r>
        <w:t xml:space="preserve">, </w:t>
      </w:r>
      <w:r>
        <w:rPr>
          <w:spacing w:val="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love</w:t>
      </w:r>
      <w:r>
        <w:rPr>
          <w:spacing w:val="21"/>
        </w:rPr>
        <w:t xml:space="preserve"> </w:t>
      </w:r>
      <w:r>
        <w:t>bower,</w:t>
      </w:r>
      <w:r>
        <w:rPr>
          <w:spacing w:val="37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rPr>
          <w:w w:val="106"/>
        </w:rPr>
        <w:t>there,</w:t>
      </w:r>
    </w:p>
    <w:p w14:paraId="1B9EB657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2C5DEC1" w14:textId="77777777" w:rsidR="00150366" w:rsidRDefault="00150366">
      <w:pPr>
        <w:spacing w:line="200" w:lineRule="exact"/>
      </w:pPr>
    </w:p>
    <w:p w14:paraId="6BFF5FF6" w14:textId="77777777" w:rsidR="00150366" w:rsidRDefault="00000000">
      <w:pPr>
        <w:spacing w:before="25" w:line="220" w:lineRule="exact"/>
        <w:ind w:left="120" w:right="83"/>
        <w:jc w:val="both"/>
      </w:pPr>
      <w:r>
        <w:t xml:space="preserve">meet </w:t>
      </w:r>
      <w:r>
        <w:rPr>
          <w:spacing w:val="8"/>
        </w:rPr>
        <w:t xml:space="preserve"> </w:t>
      </w:r>
      <w:r>
        <w:t xml:space="preserve">with </w:t>
      </w:r>
      <w:r>
        <w:rPr>
          <w:spacing w:val="11"/>
        </w:rPr>
        <w:t xml:space="preserve"> </w:t>
      </w:r>
      <w:r>
        <w:t>Him  (</w:t>
      </w:r>
      <w:r>
        <w:rPr>
          <w:rFonts w:ascii="Book Antiqua" w:eastAsia="Book Antiqua" w:hAnsi="Book Antiqua" w:cs="Book Antiqua"/>
          <w:i/>
        </w:rPr>
        <w:t>gåhastha</w:t>
      </w:r>
      <w:r>
        <w:t xml:space="preserve">)  and </w:t>
      </w:r>
      <w:r>
        <w:rPr>
          <w:spacing w:val="10"/>
        </w:rPr>
        <w:t xml:space="preserve"> </w:t>
      </w:r>
      <w:r>
        <w:t xml:space="preserve">have  Him  accept </w:t>
      </w:r>
      <w:r>
        <w:rPr>
          <w:spacing w:val="8"/>
        </w:rPr>
        <w:t xml:space="preserve"> </w:t>
      </w:r>
      <w:r>
        <w:t>You</w:t>
      </w:r>
      <w:r>
        <w:rPr>
          <w:spacing w:val="26"/>
        </w:rPr>
        <w:t xml:space="preserve"> </w:t>
      </w:r>
      <w:r>
        <w:t>as His</w:t>
      </w:r>
      <w:r>
        <w:rPr>
          <w:spacing w:val="41"/>
        </w:rPr>
        <w:t xml:space="preserve"> </w:t>
      </w:r>
      <w:r>
        <w:t xml:space="preserve">mistress </w:t>
      </w:r>
      <w:r>
        <w:rPr>
          <w:spacing w:val="10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gåhiëé</w:t>
      </w:r>
      <w:r>
        <w:t>).”</w:t>
      </w:r>
      <w:r>
        <w:rPr>
          <w:spacing w:val="40"/>
        </w:rPr>
        <w:t xml:space="preserve"> </w:t>
      </w:r>
      <w:r>
        <w:t xml:space="preserve">The  general </w:t>
      </w:r>
      <w:r>
        <w:rPr>
          <w:spacing w:val="2"/>
        </w:rPr>
        <w:t xml:space="preserve"> </w:t>
      </w:r>
      <w:r>
        <w:t xml:space="preserve">meaning </w:t>
      </w:r>
      <w:r>
        <w:rPr>
          <w:spacing w:val="11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 xml:space="preserve">the </w:t>
      </w:r>
      <w:r>
        <w:rPr>
          <w:spacing w:val="8"/>
        </w:rPr>
        <w:t xml:space="preserve"> </w:t>
      </w:r>
      <w:r>
        <w:rPr>
          <w:w w:val="104"/>
        </w:rPr>
        <w:t xml:space="preserve">word </w:t>
      </w:r>
      <w:r>
        <w:rPr>
          <w:rFonts w:ascii="Book Antiqua" w:eastAsia="Book Antiqua" w:hAnsi="Book Antiqua" w:cs="Book Antiqua"/>
          <w:i/>
        </w:rPr>
        <w:t>gåha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t>is  ‘home,’</w:t>
      </w:r>
      <w:r>
        <w:rPr>
          <w:spacing w:val="12"/>
        </w:rPr>
        <w:t xml:space="preserve"> </w:t>
      </w:r>
      <w:r>
        <w:t xml:space="preserve">but </w:t>
      </w:r>
      <w:r>
        <w:rPr>
          <w:spacing w:val="20"/>
        </w:rPr>
        <w:t xml:space="preserve"> </w:t>
      </w:r>
      <w:r>
        <w:t xml:space="preserve">here </w:t>
      </w:r>
      <w:r>
        <w:rPr>
          <w:spacing w:val="17"/>
        </w:rPr>
        <w:t xml:space="preserve"> </w:t>
      </w:r>
      <w:r>
        <w:t xml:space="preserve">it </w:t>
      </w:r>
      <w:r>
        <w:rPr>
          <w:spacing w:val="8"/>
        </w:rPr>
        <w:t xml:space="preserve"> </w:t>
      </w:r>
      <w:r>
        <w:t xml:space="preserve">indicates 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gåhiëé</w:t>
      </w:r>
      <w:r>
        <w:t>,</w:t>
      </w:r>
      <w:r>
        <w:rPr>
          <w:spacing w:val="32"/>
        </w:rPr>
        <w:t xml:space="preserve"> </w:t>
      </w:r>
      <w:r>
        <w:t>‘the</w:t>
      </w:r>
      <w:r>
        <w:rPr>
          <w:spacing w:val="38"/>
        </w:rPr>
        <w:t xml:space="preserve"> </w:t>
      </w:r>
      <w:r>
        <w:rPr>
          <w:w w:val="103"/>
        </w:rPr>
        <w:t xml:space="preserve">mistress </w:t>
      </w:r>
      <w:r>
        <w:t>who</w:t>
      </w:r>
      <w:r>
        <w:rPr>
          <w:spacing w:val="38"/>
        </w:rPr>
        <w:t xml:space="preserve"> </w:t>
      </w:r>
      <w:r>
        <w:t>dwells</w:t>
      </w:r>
      <w:r>
        <w:rPr>
          <w:spacing w:val="29"/>
        </w:rPr>
        <w:t xml:space="preserve"> </w:t>
      </w:r>
      <w:r>
        <w:t>there.’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Präpaya</w:t>
      </w:r>
      <w:r>
        <w:rPr>
          <w:rFonts w:ascii="Book Antiqua" w:eastAsia="Book Antiqua" w:hAnsi="Book Antiqua" w:cs="Book Antiqua"/>
          <w:i/>
          <w:spacing w:val="22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derived</w:t>
      </w:r>
      <w:r>
        <w:rPr>
          <w:spacing w:val="42"/>
        </w:rPr>
        <w:t xml:space="preserve"> </w:t>
      </w:r>
      <w:r>
        <w:t>from</w:t>
      </w:r>
      <w:r>
        <w:rPr>
          <w:spacing w:val="32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verbal</w:t>
      </w:r>
      <w:r>
        <w:rPr>
          <w:spacing w:val="29"/>
        </w:rPr>
        <w:t xml:space="preserve"> </w:t>
      </w:r>
      <w:r>
        <w:rPr>
          <w:w w:val="107"/>
        </w:rPr>
        <w:t xml:space="preserve">root </w:t>
      </w:r>
      <w:r>
        <w:rPr>
          <w:rFonts w:ascii="Book Antiqua" w:eastAsia="Book Antiqua" w:hAnsi="Book Antiqua" w:cs="Book Antiqua"/>
          <w:i/>
        </w:rPr>
        <w:t>äp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t>(to</w:t>
      </w:r>
      <w:r>
        <w:rPr>
          <w:spacing w:val="42"/>
        </w:rPr>
        <w:t xml:space="preserve"> </w:t>
      </w:r>
      <w:r>
        <w:t>take</w:t>
      </w:r>
      <w:r>
        <w:rPr>
          <w:spacing w:val="33"/>
        </w:rPr>
        <w:t xml:space="preserve"> </w:t>
      </w:r>
      <w:r>
        <w:t>possession</w:t>
      </w:r>
      <w:r>
        <w:rPr>
          <w:spacing w:val="4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meet</w:t>
      </w:r>
      <w:r>
        <w:rPr>
          <w:spacing w:val="36"/>
        </w:rPr>
        <w:t xml:space="preserve"> </w:t>
      </w:r>
      <w:r>
        <w:t>with),</w:t>
      </w:r>
      <w:r>
        <w:rPr>
          <w:spacing w:val="48"/>
        </w:rPr>
        <w:t xml:space="preserve"> </w:t>
      </w:r>
      <w:r>
        <w:t>prefixed</w:t>
      </w:r>
      <w:r>
        <w:rPr>
          <w:spacing w:val="33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 xml:space="preserve">pra </w:t>
      </w:r>
      <w:r>
        <w:t>(in</w:t>
      </w:r>
      <w:r>
        <w:rPr>
          <w:spacing w:val="1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most</w:t>
      </w:r>
      <w:r>
        <w:rPr>
          <w:spacing w:val="11"/>
        </w:rPr>
        <w:t xml:space="preserve"> </w:t>
      </w:r>
      <w:r>
        <w:t>excellent</w:t>
      </w:r>
      <w:r>
        <w:rPr>
          <w:spacing w:val="17"/>
        </w:rPr>
        <w:t xml:space="preserve"> </w:t>
      </w:r>
      <w:r>
        <w:t>way).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word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eva</w:t>
      </w:r>
      <w:r>
        <w:rPr>
          <w:rFonts w:ascii="Book Antiqua" w:eastAsia="Book Antiqua" w:hAnsi="Book Antiqua" w:cs="Book Antiqua"/>
          <w:i/>
          <w:spacing w:val="-8"/>
        </w:rPr>
        <w:t xml:space="preserve"> </w:t>
      </w:r>
      <w:r>
        <w:t>adds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w w:val="103"/>
        </w:rPr>
        <w:t xml:space="preserve">emphasis </w:t>
      </w:r>
      <w:r>
        <w:t>that</w:t>
      </w:r>
      <w:r>
        <w:rPr>
          <w:spacing w:val="37"/>
        </w:rPr>
        <w:t xml:space="preserve"> </w:t>
      </w:r>
      <w:r>
        <w:t>‘only</w:t>
      </w:r>
      <w:r>
        <w:rPr>
          <w:spacing w:val="-8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qualified</w:t>
      </w:r>
      <w:r>
        <w:rPr>
          <w:spacing w:val="27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His</w:t>
      </w:r>
      <w:r>
        <w:rPr>
          <w:spacing w:val="13"/>
        </w:rPr>
        <w:t xml:space="preserve"> </w:t>
      </w:r>
      <w:r>
        <w:rPr>
          <w:w w:val="92"/>
        </w:rPr>
        <w:t>wife.’</w:t>
      </w:r>
      <w:r>
        <w:rPr>
          <w:spacing w:val="17"/>
          <w:w w:val="92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someone</w:t>
      </w:r>
      <w:r>
        <w:rPr>
          <w:spacing w:val="34"/>
        </w:rPr>
        <w:t xml:space="preserve"> </w:t>
      </w:r>
      <w:r>
        <w:t xml:space="preserve">says </w:t>
      </w:r>
      <w:r>
        <w:rPr>
          <w:spacing w:val="-4"/>
        </w:rPr>
        <w:t>tha</w:t>
      </w:r>
      <w:r>
        <w:t>t</w:t>
      </w:r>
      <w:r>
        <w:rPr>
          <w:spacing w:val="31"/>
        </w:rPr>
        <w:t xml:space="preserve"> </w:t>
      </w:r>
      <w:r>
        <w:rPr>
          <w:spacing w:val="-4"/>
        </w:rPr>
        <w:t>Rukmië</w:t>
      </w:r>
      <w:r>
        <w:t>é</w:t>
      </w:r>
      <w:r>
        <w:rPr>
          <w:spacing w:val="7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7"/>
        </w:rPr>
        <w:t xml:space="preserve"> </w:t>
      </w:r>
      <w:r>
        <w:rPr>
          <w:spacing w:val="-4"/>
        </w:rPr>
        <w:t>actuall</w:t>
      </w:r>
      <w:r>
        <w:t>y</w:t>
      </w:r>
      <w:r>
        <w:rPr>
          <w:spacing w:val="20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7"/>
        </w:rPr>
        <w:t xml:space="preserve"> </w:t>
      </w:r>
      <w:r>
        <w:rPr>
          <w:spacing w:val="-4"/>
        </w:rPr>
        <w:t>wif</w:t>
      </w:r>
      <w:r>
        <w:t xml:space="preserve">e </w:t>
      </w:r>
      <w:r>
        <w:rPr>
          <w:spacing w:val="-4"/>
        </w:rPr>
        <w:t>becaus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resident</w:t>
      </w:r>
      <w:r>
        <w:t>s</w:t>
      </w:r>
      <w:r>
        <w:rPr>
          <w:spacing w:val="36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Kuëòin</w:t>
      </w:r>
      <w:r>
        <w:t>a</w:t>
      </w:r>
      <w:r>
        <w:rPr>
          <w:spacing w:val="41"/>
        </w:rPr>
        <w:t xml:space="preserve"> </w:t>
      </w:r>
      <w:r>
        <w:rPr>
          <w:spacing w:val="-2"/>
        </w:rPr>
        <w:t>Nagar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8"/>
        </w:rPr>
        <w:t xml:space="preserve"> </w:t>
      </w:r>
      <w:r>
        <w:rPr>
          <w:spacing w:val="-2"/>
        </w:rPr>
        <w:t>blesse</w:t>
      </w:r>
      <w:r>
        <w:t>d</w:t>
      </w:r>
      <w:r>
        <w:rPr>
          <w:spacing w:val="12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26"/>
        </w:rPr>
        <w:t xml:space="preserve"> </w:t>
      </w:r>
      <w:r>
        <w:rPr>
          <w:spacing w:val="-2"/>
        </w:rPr>
        <w:t>marriage</w:t>
      </w:r>
      <w:r>
        <w:t>,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t>n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  <w:w w:val="103"/>
        </w:rPr>
        <w:t xml:space="preserve">answer </w:t>
      </w:r>
      <w:r>
        <w:t>is</w:t>
      </w:r>
      <w:r>
        <w:rPr>
          <w:spacing w:val="5"/>
        </w:rPr>
        <w:t xml:space="preserve"> </w:t>
      </w:r>
      <w:r>
        <w:t>given</w:t>
      </w:r>
      <w:r>
        <w:rPr>
          <w:spacing w:val="5"/>
        </w:rPr>
        <w:t xml:space="preserve"> </w:t>
      </w:r>
      <w:r>
        <w:t>here.</w:t>
      </w:r>
      <w:r>
        <w:rPr>
          <w:spacing w:val="2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same</w:t>
      </w:r>
      <w:r>
        <w:rPr>
          <w:spacing w:val="9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rPr>
          <w:w w:val="96"/>
        </w:rPr>
        <w:t>Rädhä’s</w:t>
      </w:r>
      <w:r>
        <w:rPr>
          <w:spacing w:val="5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blessing</w:t>
      </w:r>
      <w:r>
        <w:rPr>
          <w:spacing w:val="12"/>
        </w:rPr>
        <w:t xml:space="preserve"> </w:t>
      </w:r>
      <w:r>
        <w:rPr>
          <w:w w:val="102"/>
        </w:rPr>
        <w:t xml:space="preserve">Her, </w:t>
      </w:r>
      <w:r>
        <w:rPr>
          <w:spacing w:val="-2"/>
        </w:rPr>
        <w:t>“</w:t>
      </w:r>
      <w:r>
        <w:t xml:space="preserve">O </w:t>
      </w:r>
      <w:r>
        <w:rPr>
          <w:spacing w:val="-2"/>
        </w:rPr>
        <w:t>Rädhä</w:t>
      </w:r>
      <w:r>
        <w:t>,</w:t>
      </w:r>
      <w:r>
        <w:rPr>
          <w:spacing w:val="6"/>
        </w:rPr>
        <w:t xml:space="preserve"> </w:t>
      </w:r>
      <w:r>
        <w:rPr>
          <w:spacing w:val="-2"/>
        </w:rPr>
        <w:t>becom</w:t>
      </w:r>
      <w:r>
        <w:t>e</w:t>
      </w:r>
      <w:r>
        <w:rPr>
          <w:spacing w:val="12"/>
        </w:rPr>
        <w:t xml:space="preserve"> </w:t>
      </w:r>
      <w:r>
        <w:rPr>
          <w:spacing w:val="-2"/>
          <w:w w:val="96"/>
        </w:rPr>
        <w:t>Mädhava’</w:t>
      </w:r>
      <w:r>
        <w:rPr>
          <w:w w:val="96"/>
        </w:rPr>
        <w:t>s</w:t>
      </w:r>
      <w:r>
        <w:rPr>
          <w:spacing w:val="10"/>
          <w:w w:val="96"/>
        </w:rPr>
        <w:t xml:space="preserve"> </w:t>
      </w:r>
      <w:r>
        <w:rPr>
          <w:spacing w:val="-2"/>
        </w:rPr>
        <w:t>consort</w:t>
      </w:r>
      <w:r>
        <w:t>!</w:t>
      </w:r>
      <w:r>
        <w:rPr>
          <w:spacing w:val="33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18"/>
        </w:rPr>
        <w:t xml:space="preserve"> </w:t>
      </w:r>
      <w:r>
        <w:rPr>
          <w:spacing w:val="-2"/>
        </w:rPr>
        <w:t>dwellin</w:t>
      </w:r>
      <w:r>
        <w:t>g</w:t>
      </w:r>
      <w:r>
        <w:rPr>
          <w:spacing w:val="14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no</w:t>
      </w:r>
      <w:r>
        <w:t>t</w:t>
      </w:r>
      <w:r>
        <w:rPr>
          <w:spacing w:val="20"/>
        </w:rPr>
        <w:t xml:space="preserve"> </w:t>
      </w:r>
      <w:r>
        <w:t>a home</w:t>
      </w:r>
      <w:r>
        <w:rPr>
          <w:spacing w:val="24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gåha</w:t>
      </w:r>
      <w:r>
        <w:t>)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which</w:t>
      </w:r>
      <w:r>
        <w:rPr>
          <w:spacing w:val="22"/>
        </w:rPr>
        <w:t xml:space="preserve"> </w:t>
      </w:r>
      <w:r>
        <w:t>there</w:t>
      </w:r>
      <w:r>
        <w:rPr>
          <w:spacing w:val="26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mistress</w:t>
      </w:r>
      <w:r>
        <w:rPr>
          <w:spacing w:val="22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gåhiëé</w:t>
      </w:r>
      <w:r>
        <w:t>).”</w:t>
      </w:r>
    </w:p>
    <w:p w14:paraId="3F115601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171D4519" w14:textId="77777777" w:rsidR="00150366" w:rsidRDefault="00000000">
      <w:pPr>
        <w:spacing w:line="243" w:lineRule="auto"/>
        <w:ind w:left="120" w:right="84" w:firstLine="360"/>
        <w:jc w:val="both"/>
      </w:pPr>
      <w:r>
        <w:rPr>
          <w:w w:val="78"/>
        </w:rPr>
        <w:t>Çré</w:t>
      </w:r>
      <w:r>
        <w:rPr>
          <w:spacing w:val="18"/>
          <w:w w:val="78"/>
        </w:rPr>
        <w:t xml:space="preserve"> </w:t>
      </w:r>
      <w:r>
        <w:t>Rädhikä</w:t>
      </w:r>
      <w:r>
        <w:rPr>
          <w:spacing w:val="20"/>
        </w:rPr>
        <w:t xml:space="preserve"> </w:t>
      </w:r>
      <w:r>
        <w:t>says to</w:t>
      </w:r>
      <w:r>
        <w:rPr>
          <w:spacing w:val="18"/>
        </w:rPr>
        <w:t xml:space="preserve"> </w:t>
      </w:r>
      <w:r>
        <w:t>Her</w:t>
      </w:r>
      <w:r>
        <w:rPr>
          <w:spacing w:val="13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t>, “On</w:t>
      </w:r>
      <w:r>
        <w:rPr>
          <w:spacing w:val="17"/>
        </w:rPr>
        <w:t xml:space="preserve"> </w:t>
      </w:r>
      <w:r>
        <w:t>this</w:t>
      </w:r>
      <w:r>
        <w:rPr>
          <w:spacing w:val="24"/>
        </w:rPr>
        <w:t xml:space="preserve"> </w:t>
      </w:r>
      <w:r>
        <w:t>bright</w:t>
      </w:r>
      <w:r>
        <w:rPr>
          <w:spacing w:val="31"/>
        </w:rPr>
        <w:t xml:space="preserve"> </w:t>
      </w:r>
      <w:r>
        <w:rPr>
          <w:w w:val="105"/>
        </w:rPr>
        <w:t xml:space="preserve">moonlit </w:t>
      </w:r>
      <w:r>
        <w:rPr>
          <w:spacing w:val="-4"/>
        </w:rPr>
        <w:t>night</w:t>
      </w:r>
      <w:r>
        <w:t>,</w:t>
      </w:r>
      <w:r>
        <w:rPr>
          <w:spacing w:val="35"/>
        </w:rPr>
        <w:t xml:space="preserve"> </w:t>
      </w:r>
      <w:r>
        <w:rPr>
          <w:spacing w:val="-4"/>
        </w:rPr>
        <w:t>ho</w:t>
      </w:r>
      <w:r>
        <w:t>w</w:t>
      </w:r>
      <w:r>
        <w:rPr>
          <w:spacing w:val="21"/>
        </w:rPr>
        <w:t xml:space="preserve"> </w:t>
      </w:r>
      <w:r>
        <w:rPr>
          <w:spacing w:val="-4"/>
        </w:rPr>
        <w:t>ca</w:t>
      </w:r>
      <w:r>
        <w:t>n</w:t>
      </w:r>
      <w:r>
        <w:rPr>
          <w:spacing w:val="18"/>
        </w:rPr>
        <w:t xml:space="preserve"> </w:t>
      </w:r>
      <w:r>
        <w:t>I</w:t>
      </w:r>
      <w:r>
        <w:rPr>
          <w:spacing w:val="7"/>
        </w:rPr>
        <w:t xml:space="preserve"> </w:t>
      </w:r>
      <w:r>
        <w:rPr>
          <w:spacing w:val="-4"/>
        </w:rPr>
        <w:t>g</w:t>
      </w:r>
      <w:r>
        <w:t>o</w:t>
      </w:r>
      <w:r>
        <w:rPr>
          <w:spacing w:val="7"/>
        </w:rPr>
        <w:t xml:space="preserve"> </w:t>
      </w:r>
      <w:r>
        <w:rPr>
          <w:spacing w:val="-4"/>
        </w:rPr>
        <w:t>of</w:t>
      </w:r>
      <w:r>
        <w:t>f</w:t>
      </w:r>
      <w:r>
        <w:rPr>
          <w:spacing w:val="-5"/>
        </w:rPr>
        <w:t xml:space="preserve"> </w:t>
      </w:r>
      <w:r>
        <w:rPr>
          <w:spacing w:val="-4"/>
        </w:rPr>
        <w:t>alon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25"/>
        </w:rPr>
        <w:t xml:space="preserve"> </w:t>
      </w:r>
      <w:r>
        <w:rPr>
          <w:spacing w:val="-4"/>
        </w:rPr>
        <w:t>Mädhav</w:t>
      </w:r>
      <w:r>
        <w:t>a</w:t>
      </w:r>
      <w:r>
        <w:rPr>
          <w:spacing w:val="14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8"/>
        </w:rPr>
        <w:t xml:space="preserve"> </w:t>
      </w:r>
      <w:r>
        <w:rPr>
          <w:spacing w:val="-4"/>
        </w:rPr>
        <w:t>fron</w:t>
      </w:r>
      <w:r>
        <w:t>t</w:t>
      </w:r>
      <w:r>
        <w:rPr>
          <w:spacing w:val="2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7"/>
        </w:rPr>
        <w:t xml:space="preserve"> </w:t>
      </w:r>
      <w:r>
        <w:rPr>
          <w:spacing w:val="-4"/>
          <w:w w:val="107"/>
        </w:rPr>
        <w:t xml:space="preserve">the </w:t>
      </w:r>
      <w:r>
        <w:rPr>
          <w:spacing w:val="-2"/>
        </w:rPr>
        <w:t>others?</w:t>
      </w:r>
      <w:r>
        <w:t>”</w:t>
      </w:r>
      <w:r>
        <w:rPr>
          <w:spacing w:val="2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0"/>
        </w:rPr>
        <w:t xml:space="preserve"> </w:t>
      </w:r>
      <w:r>
        <w:rPr>
          <w:spacing w:val="-2"/>
        </w:rPr>
        <w:t>respons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this</w:t>
      </w:r>
      <w:r>
        <w:t>,</w:t>
      </w:r>
      <w:r>
        <w:rPr>
          <w:spacing w:val="2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poe</w:t>
      </w:r>
      <w:r>
        <w:t>t</w:t>
      </w:r>
      <w:r>
        <w:rPr>
          <w:spacing w:val="17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11"/>
        </w:rPr>
        <w:t xml:space="preserve"> </w:t>
      </w:r>
      <w:r>
        <w:rPr>
          <w:spacing w:val="-2"/>
        </w:rPr>
        <w:t>selecte</w:t>
      </w:r>
      <w:r>
        <w:t>d</w:t>
      </w:r>
      <w:r>
        <w:rPr>
          <w:spacing w:val="13"/>
        </w:rPr>
        <w:t xml:space="preserve"> </w:t>
      </w:r>
      <w:r>
        <w:t xml:space="preserve">a </w:t>
      </w:r>
      <w:r>
        <w:rPr>
          <w:spacing w:val="-2"/>
        </w:rPr>
        <w:t xml:space="preserve">favorable </w:t>
      </w:r>
      <w:r>
        <w:t xml:space="preserve">moment, </w:t>
      </w:r>
      <w:r>
        <w:rPr>
          <w:spacing w:val="13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accordingly</w:t>
      </w:r>
      <w:r>
        <w:rPr>
          <w:spacing w:val="47"/>
        </w:rPr>
        <w:t xml:space="preserve"> </w:t>
      </w:r>
      <w:r>
        <w:t>Her</w:t>
      </w:r>
      <w:r>
        <w:rPr>
          <w:spacing w:val="34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19"/>
        </w:rPr>
        <w:t xml:space="preserve"> </w:t>
      </w:r>
      <w:r>
        <w:t>replies,</w:t>
      </w:r>
      <w:r>
        <w:rPr>
          <w:spacing w:val="40"/>
        </w:rPr>
        <w:t xml:space="preserve"> </w:t>
      </w:r>
      <w:r>
        <w:t>“O</w:t>
      </w:r>
      <w:r>
        <w:rPr>
          <w:spacing w:val="28"/>
        </w:rPr>
        <w:t xml:space="preserve"> </w:t>
      </w:r>
      <w:r>
        <w:t>Rädhä!</w:t>
      </w:r>
      <w:r>
        <w:rPr>
          <w:spacing w:val="40"/>
        </w:rPr>
        <w:t xml:space="preserve"> </w:t>
      </w:r>
      <w:r>
        <w:rPr>
          <w:spacing w:val="-24"/>
        </w:rPr>
        <w:t>T</w:t>
      </w:r>
      <w:r>
        <w:rPr>
          <w:w w:val="103"/>
        </w:rPr>
        <w:t xml:space="preserve">o </w:t>
      </w:r>
      <w:r>
        <w:t>our</w:t>
      </w:r>
      <w:r>
        <w:rPr>
          <w:spacing w:val="18"/>
        </w:rPr>
        <w:t xml:space="preserve"> </w:t>
      </w:r>
      <w:r>
        <w:t>great</w:t>
      </w:r>
      <w:r>
        <w:rPr>
          <w:spacing w:val="5"/>
        </w:rPr>
        <w:t xml:space="preserve"> </w:t>
      </w:r>
      <w:r>
        <w:t>delight,</w:t>
      </w:r>
      <w:r>
        <w:rPr>
          <w:spacing w:val="2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sky has</w:t>
      </w:r>
      <w:r>
        <w:rPr>
          <w:spacing w:val="8"/>
        </w:rPr>
        <w:t xml:space="preserve"> </w:t>
      </w:r>
      <w:r>
        <w:t>just</w:t>
      </w:r>
      <w:r>
        <w:rPr>
          <w:spacing w:val="14"/>
        </w:rPr>
        <w:t xml:space="preserve"> </w:t>
      </w:r>
      <w:r>
        <w:t>now</w:t>
      </w:r>
      <w:r>
        <w:rPr>
          <w:spacing w:val="11"/>
        </w:rPr>
        <w:t xml:space="preserve"> </w:t>
      </w:r>
      <w:r>
        <w:t>filled</w:t>
      </w:r>
      <w:r>
        <w:rPr>
          <w:spacing w:val="-3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clouds</w:t>
      </w:r>
      <w:r>
        <w:rPr>
          <w:spacing w:val="18"/>
        </w:rPr>
        <w:t xml:space="preserve"> </w:t>
      </w:r>
      <w:r>
        <w:rPr>
          <w:w w:val="108"/>
        </w:rPr>
        <w:t xml:space="preserve">that </w:t>
      </w:r>
      <w:r>
        <w:t>have</w:t>
      </w:r>
      <w:r>
        <w:rPr>
          <w:spacing w:val="15"/>
        </w:rPr>
        <w:t xml:space="preserve"> </w:t>
      </w:r>
      <w:r>
        <w:t>covered</w:t>
      </w:r>
      <w:r>
        <w:rPr>
          <w:spacing w:val="20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moon</w:t>
      </w:r>
      <w:r>
        <w:rPr>
          <w:spacing w:val="30"/>
        </w:rPr>
        <w:t xml:space="preserve"> </w:t>
      </w:r>
      <w:r>
        <w:t>rays.</w:t>
      </w:r>
      <w:r>
        <w:rPr>
          <w:spacing w:val="11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seems</w:t>
      </w:r>
      <w:r>
        <w:rPr>
          <w:spacing w:val="12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if the</w:t>
      </w:r>
      <w:r>
        <w:rPr>
          <w:spacing w:val="24"/>
        </w:rPr>
        <w:t xml:space="preserve"> </w:t>
      </w:r>
      <w:r>
        <w:t>clouds</w:t>
      </w:r>
      <w:r>
        <w:rPr>
          <w:spacing w:val="28"/>
        </w:rPr>
        <w:t xml:space="preserve"> </w:t>
      </w:r>
      <w:r>
        <w:rPr>
          <w:w w:val="102"/>
        </w:rPr>
        <w:t xml:space="preserve">have </w:t>
      </w:r>
      <w:r>
        <w:t>done</w:t>
      </w:r>
      <w:r>
        <w:rPr>
          <w:spacing w:val="12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deliberately,</w:t>
      </w:r>
      <w:r>
        <w:rPr>
          <w:spacing w:val="12"/>
        </w:rPr>
        <w:t xml:space="preserve"> </w:t>
      </w:r>
      <w:r>
        <w:t>knowing</w:t>
      </w:r>
      <w:r>
        <w:rPr>
          <w:spacing w:val="21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Mädhava longs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w w:val="104"/>
        </w:rPr>
        <w:t xml:space="preserve">meet </w:t>
      </w:r>
      <w:r>
        <w:t>with</w:t>
      </w:r>
      <w:r>
        <w:rPr>
          <w:spacing w:val="20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rPr>
          <w:w w:val="103"/>
        </w:rPr>
        <w:t>sweetheart.”</w:t>
      </w:r>
    </w:p>
    <w:p w14:paraId="58F096AA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20D0D5A5" w14:textId="77777777" w:rsidR="00150366" w:rsidRDefault="00000000">
      <w:pPr>
        <w:spacing w:line="244" w:lineRule="auto"/>
        <w:ind w:left="120" w:right="83" w:firstLine="360"/>
        <w:jc w:val="both"/>
      </w:pPr>
      <w:r>
        <w:t>Encouraging</w:t>
      </w:r>
      <w:r>
        <w:rPr>
          <w:spacing w:val="30"/>
        </w:rPr>
        <w:t xml:space="preserve"> </w:t>
      </w:r>
      <w:r>
        <w:t>Rädhä,</w:t>
      </w:r>
      <w:r>
        <w:rPr>
          <w:spacing w:val="6"/>
        </w:rPr>
        <w:t xml:space="preserve"> </w:t>
      </w:r>
      <w:r>
        <w:t>she</w:t>
      </w:r>
      <w:r>
        <w:rPr>
          <w:spacing w:val="11"/>
        </w:rPr>
        <w:t xml:space="preserve"> </w:t>
      </w:r>
      <w:r>
        <w:t>continues,</w:t>
      </w:r>
      <w:r>
        <w:rPr>
          <w:spacing w:val="41"/>
        </w:rPr>
        <w:t xml:space="preserve"> </w:t>
      </w:r>
      <w:r>
        <w:t>“Look! Dark</w:t>
      </w:r>
      <w:r>
        <w:rPr>
          <w:spacing w:val="7"/>
        </w:rPr>
        <w:t xml:space="preserve"> </w:t>
      </w:r>
      <w:r>
        <w:rPr>
          <w:w w:val="104"/>
        </w:rPr>
        <w:t xml:space="preserve">clouds </w:t>
      </w:r>
      <w:r>
        <w:t xml:space="preserve">holding </w:t>
      </w:r>
      <w:r>
        <w:rPr>
          <w:spacing w:val="13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 xml:space="preserve">fair-complexioned </w:t>
      </w:r>
      <w:r>
        <w:rPr>
          <w:spacing w:val="33"/>
        </w:rPr>
        <w:t xml:space="preserve"> </w:t>
      </w:r>
      <w:r>
        <w:t xml:space="preserve">moon </w:t>
      </w:r>
      <w:r>
        <w:rPr>
          <w:spacing w:val="12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loving</w:t>
      </w:r>
      <w:r>
        <w:rPr>
          <w:spacing w:val="44"/>
        </w:rPr>
        <w:t xml:space="preserve"> </w:t>
      </w:r>
      <w:r>
        <w:rPr>
          <w:w w:val="102"/>
        </w:rPr>
        <w:t xml:space="preserve">embrace </w:t>
      </w:r>
      <w:r>
        <w:t xml:space="preserve">are </w:t>
      </w:r>
      <w:r>
        <w:rPr>
          <w:spacing w:val="7"/>
        </w:rPr>
        <w:t xml:space="preserve"> </w:t>
      </w:r>
      <w:r>
        <w:t xml:space="preserve">a  stimulant </w:t>
      </w:r>
      <w:r>
        <w:rPr>
          <w:spacing w:val="45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uddépana</w:t>
      </w:r>
      <w:r>
        <w:t>)</w:t>
      </w:r>
      <w:r>
        <w:rPr>
          <w:spacing w:val="25"/>
        </w:rPr>
        <w:t xml:space="preserve"> </w:t>
      </w:r>
      <w:r>
        <w:t xml:space="preserve">for </w:t>
      </w:r>
      <w:r>
        <w:rPr>
          <w:spacing w:val="2"/>
        </w:rPr>
        <w:t xml:space="preserve"> </w:t>
      </w:r>
      <w:r>
        <w:t>Dämodara’s</w:t>
      </w:r>
      <w:r>
        <w:rPr>
          <w:spacing w:val="40"/>
        </w:rPr>
        <w:t xml:space="preserve"> </w:t>
      </w:r>
      <w:r>
        <w:t xml:space="preserve">mood. </w:t>
      </w:r>
      <w:r>
        <w:rPr>
          <w:spacing w:val="20"/>
        </w:rPr>
        <w:t xml:space="preserve"> </w:t>
      </w:r>
      <w:r>
        <w:t>Seeing the</w:t>
      </w:r>
      <w:r>
        <w:rPr>
          <w:spacing w:val="22"/>
        </w:rPr>
        <w:t xml:space="preserve"> </w:t>
      </w:r>
      <w:r>
        <w:t>example</w:t>
      </w:r>
      <w:r>
        <w:rPr>
          <w:spacing w:val="19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clouds,</w:t>
      </w:r>
      <w:r>
        <w:rPr>
          <w:spacing w:val="28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w w:val="104"/>
        </w:rPr>
        <w:t>dark-complexioned</w:t>
      </w:r>
      <w:r>
        <w:rPr>
          <w:spacing w:val="3"/>
          <w:w w:val="104"/>
        </w:rPr>
        <w:t xml:space="preserve"> </w:t>
      </w:r>
      <w:r>
        <w:rPr>
          <w:w w:val="94"/>
        </w:rPr>
        <w:t>Çyäma</w:t>
      </w:r>
      <w:r>
        <w:rPr>
          <w:spacing w:val="8"/>
          <w:w w:val="94"/>
        </w:rPr>
        <w:t xml:space="preserve"> </w:t>
      </w:r>
      <w:r>
        <w:t>is anxious</w:t>
      </w:r>
      <w:r>
        <w:rPr>
          <w:spacing w:val="2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united</w:t>
      </w:r>
      <w:r>
        <w:rPr>
          <w:spacing w:val="37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golden-limbed</w:t>
      </w:r>
      <w:r>
        <w:rPr>
          <w:spacing w:val="37"/>
        </w:rPr>
        <w:t xml:space="preserve"> </w:t>
      </w:r>
      <w:r>
        <w:t>Rädhä.”</w:t>
      </w:r>
    </w:p>
    <w:p w14:paraId="06A0E54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5886919" w14:textId="77777777" w:rsidR="00150366" w:rsidRDefault="00000000">
      <w:pPr>
        <w:spacing w:line="220" w:lineRule="exact"/>
        <w:ind w:left="120" w:right="83" w:firstLine="360"/>
        <w:jc w:val="both"/>
      </w:pPr>
      <w:r>
        <w:rPr>
          <w:w w:val="78"/>
        </w:rPr>
        <w:t>Çré</w:t>
      </w:r>
      <w:r>
        <w:rPr>
          <w:spacing w:val="31"/>
          <w:w w:val="78"/>
        </w:rPr>
        <w:t xml:space="preserve"> </w:t>
      </w:r>
      <w:r>
        <w:t>Rädhikä’s</w:t>
      </w:r>
      <w:r>
        <w:rPr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t>suggests,</w:t>
      </w:r>
      <w:r>
        <w:rPr>
          <w:spacing w:val="27"/>
        </w:rPr>
        <w:t xml:space="preserve"> </w:t>
      </w:r>
      <w:r>
        <w:t>“It</w:t>
      </w:r>
      <w:r>
        <w:rPr>
          <w:spacing w:val="22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night</w:t>
      </w:r>
      <w:r>
        <w:rPr>
          <w:spacing w:val="45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w w:val="102"/>
        </w:rPr>
        <w:t xml:space="preserve">forest </w:t>
      </w:r>
      <w:r>
        <w:t>is</w:t>
      </w:r>
      <w:r>
        <w:rPr>
          <w:spacing w:val="5"/>
        </w:rPr>
        <w:t xml:space="preserve"> </w:t>
      </w:r>
      <w:r>
        <w:t>dark,</w:t>
      </w:r>
      <w:r>
        <w:rPr>
          <w:spacing w:val="25"/>
        </w:rPr>
        <w:t xml:space="preserve"> </w:t>
      </w:r>
      <w:r>
        <w:t>covered</w:t>
      </w:r>
      <w:r>
        <w:rPr>
          <w:spacing w:val="18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canopy</w:t>
      </w:r>
      <w:r>
        <w:rPr>
          <w:spacing w:val="22"/>
        </w:rPr>
        <w:t xml:space="preserve"> </w:t>
      </w:r>
      <w:r>
        <w:t xml:space="preserve">of </w:t>
      </w:r>
      <w:r>
        <w:rPr>
          <w:rFonts w:ascii="Book Antiqua" w:eastAsia="Book Antiqua" w:hAnsi="Book Antiqua" w:cs="Book Antiqua"/>
          <w:i/>
        </w:rPr>
        <w:t>tamäla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t>trees.</w:t>
      </w:r>
      <w:r>
        <w:rPr>
          <w:spacing w:val="22"/>
        </w:rPr>
        <w:t xml:space="preserve"> </w:t>
      </w:r>
      <w:r>
        <w:rPr>
          <w:w w:val="104"/>
        </w:rPr>
        <w:t xml:space="preserve">Impenetrable </w:t>
      </w:r>
      <w:r>
        <w:t>darkness</w:t>
      </w:r>
      <w:r>
        <w:rPr>
          <w:spacing w:val="28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spread</w:t>
      </w:r>
      <w:r>
        <w:rPr>
          <w:spacing w:val="21"/>
        </w:rPr>
        <w:t xml:space="preserve"> </w:t>
      </w:r>
      <w:r>
        <w:t>everywhere,</w:t>
      </w:r>
      <w:r>
        <w:rPr>
          <w:spacing w:val="20"/>
        </w:rPr>
        <w:t xml:space="preserve"> </w:t>
      </w:r>
      <w:r>
        <w:t>so</w:t>
      </w:r>
      <w:r>
        <w:rPr>
          <w:spacing w:val="4"/>
        </w:rPr>
        <w:t xml:space="preserve"> </w:t>
      </w:r>
      <w:r>
        <w:t>who</w:t>
      </w:r>
      <w:r>
        <w:rPr>
          <w:spacing w:val="14"/>
        </w:rPr>
        <w:t xml:space="preserve"> </w:t>
      </w:r>
      <w:r>
        <w:t>will be</w:t>
      </w:r>
      <w:r>
        <w:rPr>
          <w:spacing w:val="4"/>
        </w:rPr>
        <w:t xml:space="preserve"> </w:t>
      </w:r>
      <w:r>
        <w:t>able</w:t>
      </w:r>
      <w:r>
        <w:rPr>
          <w:spacing w:val="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see You?</w:t>
      </w:r>
      <w:r>
        <w:rPr>
          <w:spacing w:val="-15"/>
        </w:rPr>
        <w:t xml:space="preserve"> </w:t>
      </w:r>
      <w:r>
        <w:t>Now</w:t>
      </w:r>
      <w:r>
        <w:rPr>
          <w:spacing w:val="6"/>
        </w:rPr>
        <w:t xml:space="preserve"> </w:t>
      </w:r>
      <w:r>
        <w:t>do</w:t>
      </w:r>
      <w:r>
        <w:rPr>
          <w:spacing w:val="12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delay</w:t>
      </w:r>
      <w:r>
        <w:rPr>
          <w:spacing w:val="2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another</w:t>
      </w:r>
      <w:r>
        <w:rPr>
          <w:spacing w:val="38"/>
        </w:rPr>
        <w:t xml:space="preserve"> </w:t>
      </w:r>
      <w:r>
        <w:rPr>
          <w:w w:val="103"/>
        </w:rPr>
        <w:t>second.”</w:t>
      </w:r>
    </w:p>
    <w:p w14:paraId="3D34C68A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2CB16989" w14:textId="77777777" w:rsidR="00150366" w:rsidRDefault="00000000">
      <w:pPr>
        <w:spacing w:line="242" w:lineRule="auto"/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In</w:t>
      </w:r>
      <w:r>
        <w:rPr>
          <w:spacing w:val="50"/>
        </w:rPr>
        <w:t xml:space="preserve"> </w:t>
      </w:r>
      <w:r>
        <w:t xml:space="preserve">this </w:t>
      </w:r>
      <w:r>
        <w:rPr>
          <w:spacing w:val="7"/>
        </w:rPr>
        <w:t xml:space="preserve"> </w:t>
      </w:r>
      <w:r>
        <w:t xml:space="preserve">opening </w:t>
      </w:r>
      <w:r>
        <w:rPr>
          <w:spacing w:val="16"/>
        </w:rPr>
        <w:t xml:space="preserve"> </w:t>
      </w:r>
      <w:r>
        <w:t>verse,</w:t>
      </w:r>
      <w:r>
        <w:rPr>
          <w:spacing w:val="45"/>
        </w:rPr>
        <w:t xml:space="preserve"> </w:t>
      </w:r>
      <w:r>
        <w:t xml:space="preserve">the </w:t>
      </w:r>
      <w:r>
        <w:rPr>
          <w:spacing w:val="7"/>
        </w:rPr>
        <w:t xml:space="preserve"> </w:t>
      </w:r>
      <w:r>
        <w:t>great</w:t>
      </w:r>
      <w:r>
        <w:rPr>
          <w:spacing w:val="48"/>
        </w:rPr>
        <w:t xml:space="preserve"> </w:t>
      </w:r>
      <w:r>
        <w:t xml:space="preserve">poet </w:t>
      </w:r>
      <w:r>
        <w:rPr>
          <w:spacing w:val="7"/>
        </w:rPr>
        <w:t xml:space="preserve"> </w:t>
      </w:r>
      <w:r>
        <w:t xml:space="preserve">informs </w:t>
      </w:r>
      <w:r>
        <w:rPr>
          <w:spacing w:val="9"/>
        </w:rPr>
        <w:t xml:space="preserve"> </w:t>
      </w:r>
      <w:r>
        <w:t xml:space="preserve">us </w:t>
      </w:r>
      <w:r>
        <w:rPr>
          <w:spacing w:val="1"/>
        </w:rPr>
        <w:t xml:space="preserve"> </w:t>
      </w:r>
      <w:r>
        <w:rPr>
          <w:w w:val="108"/>
        </w:rPr>
        <w:t xml:space="preserve">that </w:t>
      </w:r>
      <w:r>
        <w:t>the</w:t>
      </w:r>
      <w:r>
        <w:rPr>
          <w:spacing w:val="41"/>
        </w:rPr>
        <w:t xml:space="preserve"> </w:t>
      </w:r>
      <w:r>
        <w:t xml:space="preserve">prominent </w:t>
      </w:r>
      <w:r>
        <w:rPr>
          <w:spacing w:val="23"/>
        </w:rPr>
        <w:t xml:space="preserve"> </w:t>
      </w:r>
      <w:r>
        <w:rPr>
          <w:rFonts w:ascii="Book Antiqua" w:eastAsia="Book Antiqua" w:hAnsi="Book Antiqua" w:cs="Book Antiqua"/>
          <w:i/>
        </w:rPr>
        <w:t>rasa</w:t>
      </w:r>
      <w:r>
        <w:rPr>
          <w:rFonts w:ascii="Book Antiqua" w:eastAsia="Book Antiqua" w:hAnsi="Book Antiqua" w:cs="Book Antiqua"/>
          <w:i/>
          <w:spacing w:val="34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this</w:t>
      </w:r>
      <w:r>
        <w:rPr>
          <w:spacing w:val="41"/>
        </w:rPr>
        <w:t xml:space="preserve"> </w:t>
      </w:r>
      <w:r>
        <w:t>poem</w:t>
      </w:r>
      <w:r>
        <w:rPr>
          <w:spacing w:val="42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rPr>
          <w:rFonts w:ascii="Book Antiqua" w:eastAsia="Book Antiqua" w:hAnsi="Book Antiqua" w:cs="Book Antiqua"/>
          <w:i/>
        </w:rPr>
        <w:t>çåìgära</w:t>
      </w:r>
      <w:r>
        <w:t xml:space="preserve">, </w:t>
      </w:r>
      <w:r>
        <w:rPr>
          <w:spacing w:val="4"/>
        </w:rPr>
        <w:t xml:space="preserve"> </w:t>
      </w:r>
      <w:r>
        <w:t xml:space="preserve">amorous </w:t>
      </w:r>
      <w:r>
        <w:rPr>
          <w:spacing w:val="2"/>
        </w:rPr>
        <w:t xml:space="preserve"> </w:t>
      </w:r>
      <w:r>
        <w:t>love, the</w:t>
      </w:r>
      <w:r>
        <w:rPr>
          <w:spacing w:val="32"/>
        </w:rPr>
        <w:t xml:space="preserve"> </w:t>
      </w:r>
      <w:r>
        <w:t>monarch  of</w:t>
      </w:r>
      <w:r>
        <w:rPr>
          <w:spacing w:val="10"/>
        </w:rPr>
        <w:t xml:space="preserve"> </w:t>
      </w:r>
      <w:r>
        <w:t>mellows.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darkness</w:t>
      </w:r>
      <w:r>
        <w:rPr>
          <w:spacing w:val="4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night,</w:t>
      </w:r>
      <w:r>
        <w:rPr>
          <w:spacing w:val="4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w w:val="104"/>
        </w:rPr>
        <w:t xml:space="preserve">cloud- </w:t>
      </w:r>
      <w:r>
        <w:rPr>
          <w:spacing w:val="-2"/>
        </w:rPr>
        <w:t>covere</w:t>
      </w:r>
      <w:r>
        <w:t>d</w:t>
      </w:r>
      <w:r>
        <w:rPr>
          <w:spacing w:val="28"/>
        </w:rPr>
        <w:t xml:space="preserve"> </w:t>
      </w:r>
      <w:r>
        <w:rPr>
          <w:spacing w:val="-2"/>
        </w:rPr>
        <w:t>sk</w:t>
      </w:r>
      <w:r>
        <w:t>y</w:t>
      </w:r>
      <w:r>
        <w:rPr>
          <w:spacing w:val="18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dens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foliag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fores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beautifie</w:t>
      </w:r>
      <w:r>
        <w:t>d</w:t>
      </w:r>
      <w:r>
        <w:rPr>
          <w:spacing w:val="31"/>
        </w:rPr>
        <w:t xml:space="preserve"> </w:t>
      </w:r>
      <w:r>
        <w:rPr>
          <w:spacing w:val="-2"/>
        </w:rPr>
        <w:t>by</w:t>
      </w:r>
    </w:p>
    <w:p w14:paraId="2D2A7899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1615887" w14:textId="77777777" w:rsidR="00150366" w:rsidRDefault="00150366">
      <w:pPr>
        <w:spacing w:line="200" w:lineRule="exact"/>
      </w:pPr>
    </w:p>
    <w:p w14:paraId="1E8E0FCE" w14:textId="77777777" w:rsidR="00150366" w:rsidRDefault="00000000">
      <w:pPr>
        <w:spacing w:before="25" w:line="220" w:lineRule="exact"/>
        <w:ind w:left="120" w:right="83"/>
        <w:jc w:val="both"/>
      </w:pPr>
      <w:r>
        <w:rPr>
          <w:rFonts w:ascii="Book Antiqua" w:eastAsia="Book Antiqua" w:hAnsi="Book Antiqua" w:cs="Book Antiqua"/>
          <w:i/>
          <w:spacing w:val="-4"/>
        </w:rPr>
        <w:t>tamäl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spacing w:val="-4"/>
        </w:rPr>
        <w:t>tree</w:t>
      </w:r>
      <w:r>
        <w:t>s</w:t>
      </w:r>
      <w:r>
        <w:rPr>
          <w:spacing w:val="17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9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96"/>
        </w:rPr>
        <w:t>uddépana-vibhäva</w:t>
      </w:r>
      <w:r>
        <w:rPr>
          <w:w w:val="96"/>
        </w:rPr>
        <w:t>,</w:t>
      </w:r>
      <w:r>
        <w:rPr>
          <w:spacing w:val="5"/>
          <w:w w:val="96"/>
        </w:rPr>
        <w:t xml:space="preserve"> </w:t>
      </w:r>
      <w:r>
        <w:rPr>
          <w:spacing w:val="-4"/>
        </w:rPr>
        <w:t>stimulant</w:t>
      </w:r>
      <w:r>
        <w:t>s</w:t>
      </w:r>
      <w:r>
        <w:rPr>
          <w:spacing w:val="4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4"/>
          <w:w w:val="104"/>
        </w:rPr>
        <w:t xml:space="preserve">moods. </w:t>
      </w:r>
      <w:r>
        <w:rPr>
          <w:spacing w:val="-3"/>
          <w:w w:val="87"/>
        </w:rPr>
        <w:t>Çrémat</w:t>
      </w:r>
      <w:r>
        <w:rPr>
          <w:w w:val="87"/>
        </w:rPr>
        <w:t>é</w:t>
      </w:r>
      <w:r>
        <w:rPr>
          <w:spacing w:val="10"/>
          <w:w w:val="87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5"/>
        </w:rPr>
        <w:t xml:space="preserve"> </w:t>
      </w:r>
      <w:r>
        <w:rPr>
          <w:spacing w:val="-4"/>
        </w:rPr>
        <w:t>i</w:t>
      </w:r>
      <w:r>
        <w:t xml:space="preserve">s </w:t>
      </w:r>
      <w:r>
        <w:rPr>
          <w:rFonts w:ascii="Book Antiqua" w:eastAsia="Book Antiqua" w:hAnsi="Book Antiqua" w:cs="Book Antiqua"/>
          <w:i/>
          <w:spacing w:val="-4"/>
        </w:rPr>
        <w:t>älambana-vibhäva</w:t>
      </w:r>
      <w:r>
        <w:rPr>
          <w:rFonts w:ascii="Book Antiqua" w:eastAsia="Book Antiqua" w:hAnsi="Book Antiqua" w:cs="Book Antiqua"/>
          <w:i/>
        </w:rPr>
        <w:t xml:space="preserve">,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perso</w:t>
      </w:r>
      <w:r>
        <w:t>n</w:t>
      </w:r>
      <w:r>
        <w:rPr>
          <w:spacing w:val="27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14"/>
        </w:rPr>
        <w:t xml:space="preserve"> </w:t>
      </w:r>
      <w:r>
        <w:rPr>
          <w:spacing w:val="-4"/>
        </w:rPr>
        <w:t>taste</w:t>
      </w:r>
      <w:r>
        <w:t>s</w:t>
      </w:r>
      <w:r>
        <w:rPr>
          <w:spacing w:val="13"/>
        </w:rPr>
        <w:t xml:space="preserve"> </w:t>
      </w:r>
      <w:r>
        <w:rPr>
          <w:spacing w:val="-4"/>
        </w:rPr>
        <w:t>love (</w:t>
      </w:r>
      <w:r>
        <w:rPr>
          <w:rFonts w:ascii="Book Antiqua" w:eastAsia="Book Antiqua" w:hAnsi="Book Antiqua" w:cs="Book Antiqua"/>
          <w:i/>
          <w:spacing w:val="-4"/>
        </w:rPr>
        <w:t>rati</w:t>
      </w:r>
      <w:r>
        <w:rPr>
          <w:spacing w:val="-4"/>
        </w:rPr>
        <w:t>)</w:t>
      </w:r>
      <w:r>
        <w:t xml:space="preserve">. </w:t>
      </w:r>
      <w:r>
        <w:rPr>
          <w:spacing w:val="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9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sthäyé-bhäva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rPr>
          <w:spacing w:val="-4"/>
        </w:rPr>
        <w:t>o</w:t>
      </w:r>
      <w:r>
        <w:t>r</w:t>
      </w:r>
      <w:r>
        <w:rPr>
          <w:spacing w:val="40"/>
        </w:rPr>
        <w:t xml:space="preserve"> </w:t>
      </w:r>
      <w:r>
        <w:rPr>
          <w:spacing w:val="-4"/>
        </w:rPr>
        <w:t>permanen</w:t>
      </w:r>
      <w:r>
        <w:t xml:space="preserve">t </w:t>
      </w:r>
      <w:r>
        <w:rPr>
          <w:spacing w:val="31"/>
        </w:rPr>
        <w:t xml:space="preserve"> </w:t>
      </w:r>
      <w:r>
        <w:rPr>
          <w:spacing w:val="-4"/>
        </w:rPr>
        <w:t>emotion</w:t>
      </w:r>
      <w:r>
        <w:t xml:space="preserve">, </w:t>
      </w:r>
      <w:r>
        <w:rPr>
          <w:spacing w:val="15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30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madhura- rati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34"/>
        </w:rPr>
        <w:t xml:space="preserve"> </w:t>
      </w:r>
      <w:r>
        <w:rPr>
          <w:spacing w:val="-4"/>
        </w:rPr>
        <w:t>highl</w:t>
      </w:r>
      <w:r>
        <w:t>y</w:t>
      </w:r>
      <w:r>
        <w:rPr>
          <w:spacing w:val="44"/>
        </w:rPr>
        <w:t xml:space="preserve"> </w:t>
      </w:r>
      <w:r>
        <w:rPr>
          <w:spacing w:val="-4"/>
        </w:rPr>
        <w:t>develope</w:t>
      </w:r>
      <w:r>
        <w:t xml:space="preserve">d  </w:t>
      </w:r>
      <w:r>
        <w:rPr>
          <w:spacing w:val="-4"/>
        </w:rPr>
        <w:t>amorou</w:t>
      </w:r>
      <w:r>
        <w:t xml:space="preserve">s </w:t>
      </w:r>
      <w:r>
        <w:rPr>
          <w:spacing w:val="11"/>
        </w:rPr>
        <w:t xml:space="preserve"> </w:t>
      </w:r>
      <w:r>
        <w:rPr>
          <w:spacing w:val="-4"/>
        </w:rPr>
        <w:t>love</w:t>
      </w:r>
      <w:r>
        <w:t>.</w:t>
      </w:r>
      <w:r>
        <w:rPr>
          <w:spacing w:val="3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3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 xml:space="preserve">vyabhicäré-bhävas, </w:t>
      </w:r>
      <w:r>
        <w:rPr>
          <w:spacing w:val="-6"/>
        </w:rPr>
        <w:t>transitor</w:t>
      </w:r>
      <w:r>
        <w:t>y</w:t>
      </w:r>
      <w:r>
        <w:rPr>
          <w:spacing w:val="36"/>
        </w:rPr>
        <w:t xml:space="preserve"> </w:t>
      </w:r>
      <w:r>
        <w:rPr>
          <w:spacing w:val="-6"/>
        </w:rPr>
        <w:t>emotions</w:t>
      </w:r>
      <w:r>
        <w:t>,</w:t>
      </w:r>
      <w:r>
        <w:rPr>
          <w:spacing w:val="29"/>
        </w:rPr>
        <w:t xml:space="preserve"> </w:t>
      </w:r>
      <w:r>
        <w:rPr>
          <w:spacing w:val="-6"/>
        </w:rPr>
        <w:t>includ</w:t>
      </w:r>
      <w:r>
        <w:t>e</w:t>
      </w:r>
      <w:r>
        <w:rPr>
          <w:spacing w:val="27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94"/>
        </w:rPr>
        <w:t>harñ</w:t>
      </w:r>
      <w:r>
        <w:rPr>
          <w:rFonts w:ascii="Book Antiqua" w:eastAsia="Book Antiqua" w:hAnsi="Book Antiqua" w:cs="Book Antiqua"/>
          <w:i/>
          <w:w w:val="94"/>
        </w:rPr>
        <w:t>a</w:t>
      </w:r>
      <w:r>
        <w:rPr>
          <w:rFonts w:ascii="Book Antiqua" w:eastAsia="Book Antiqua" w:hAnsi="Book Antiqua" w:cs="Book Antiqua"/>
          <w:i/>
          <w:spacing w:val="2"/>
          <w:w w:val="94"/>
        </w:rPr>
        <w:t xml:space="preserve"> </w:t>
      </w:r>
      <w:r>
        <w:rPr>
          <w:spacing w:val="-6"/>
        </w:rPr>
        <w:t>(jubilation)</w:t>
      </w:r>
      <w:r>
        <w:t xml:space="preserve">, 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äveg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2"/>
        </w:rPr>
        <w:t xml:space="preserve"> </w:t>
      </w:r>
      <w:r>
        <w:rPr>
          <w:spacing w:val="-6"/>
          <w:w w:val="105"/>
        </w:rPr>
        <w:t xml:space="preserve">(agitation) </w:t>
      </w:r>
      <w:r>
        <w:t xml:space="preserve">and </w:t>
      </w:r>
      <w:r>
        <w:rPr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autsukya</w:t>
      </w:r>
      <w:r>
        <w:rPr>
          <w:rFonts w:ascii="Book Antiqua" w:eastAsia="Book Antiqua" w:hAnsi="Book Antiqua" w:cs="Book Antiqua"/>
          <w:i/>
          <w:spacing w:val="26"/>
        </w:rPr>
        <w:t xml:space="preserve"> </w:t>
      </w:r>
      <w:r>
        <w:t xml:space="preserve">(ardent </w:t>
      </w:r>
      <w:r>
        <w:rPr>
          <w:spacing w:val="30"/>
        </w:rPr>
        <w:t xml:space="preserve"> </w:t>
      </w:r>
      <w:r>
        <w:t xml:space="preserve">desire). </w:t>
      </w:r>
      <w:r>
        <w:rPr>
          <w:spacing w:val="14"/>
        </w:rPr>
        <w:t xml:space="preserve"> </w:t>
      </w:r>
      <w:r>
        <w:t xml:space="preserve">The  </w:t>
      </w:r>
      <w:r>
        <w:rPr>
          <w:rFonts w:ascii="Book Antiqua" w:eastAsia="Book Antiqua" w:hAnsi="Book Antiqua" w:cs="Book Antiqua"/>
          <w:i/>
        </w:rPr>
        <w:t>anubhäva,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t xml:space="preserve">an </w:t>
      </w:r>
      <w:r>
        <w:rPr>
          <w:spacing w:val="2"/>
        </w:rPr>
        <w:t xml:space="preserve"> </w:t>
      </w:r>
      <w:r>
        <w:rPr>
          <w:w w:val="104"/>
        </w:rPr>
        <w:t xml:space="preserve">external </w:t>
      </w:r>
      <w:r>
        <w:t>symptom</w:t>
      </w:r>
      <w:r>
        <w:rPr>
          <w:spacing w:val="30"/>
        </w:rPr>
        <w:t xml:space="preserve"> </w:t>
      </w:r>
      <w:r>
        <w:t>which</w:t>
      </w:r>
      <w:r>
        <w:rPr>
          <w:spacing w:val="20"/>
        </w:rPr>
        <w:t xml:space="preserve"> </w:t>
      </w:r>
      <w:r>
        <w:t>reveals the</w:t>
      </w:r>
      <w:r>
        <w:rPr>
          <w:spacing w:val="17"/>
        </w:rPr>
        <w:t xml:space="preserve"> </w:t>
      </w:r>
      <w:r>
        <w:t>moods</w:t>
      </w:r>
      <w:r>
        <w:rPr>
          <w:spacing w:val="2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heart,</w:t>
      </w:r>
      <w:r>
        <w:rPr>
          <w:spacing w:val="27"/>
        </w:rPr>
        <w:t xml:space="preserve"> </w:t>
      </w:r>
      <w:r>
        <w:t xml:space="preserve">is </w:t>
      </w:r>
      <w:r>
        <w:rPr>
          <w:rFonts w:ascii="Book Antiqua" w:eastAsia="Book Antiqua" w:hAnsi="Book Antiqua" w:cs="Book Antiqua"/>
          <w:i/>
        </w:rPr>
        <w:t>bhérutva</w:t>
      </w:r>
      <w:r>
        <w:t>, timidity.</w:t>
      </w:r>
      <w:r>
        <w:rPr>
          <w:spacing w:val="22"/>
        </w:rPr>
        <w:t xml:space="preserve"> </w:t>
      </w:r>
      <w:r>
        <w:t>Here</w:t>
      </w:r>
      <w:r>
        <w:rPr>
          <w:spacing w:val="3"/>
        </w:rPr>
        <w:t xml:space="preserve"> </w:t>
      </w:r>
      <w:r>
        <w:rPr>
          <w:w w:val="78"/>
        </w:rPr>
        <w:t>Çré</w:t>
      </w:r>
      <w:r>
        <w:rPr>
          <w:spacing w:val="6"/>
          <w:w w:val="78"/>
        </w:rPr>
        <w:t xml:space="preserve"> </w:t>
      </w:r>
      <w:r>
        <w:t>Rädhä has</w:t>
      </w:r>
      <w:r>
        <w:rPr>
          <w:spacing w:val="6"/>
        </w:rPr>
        <w:t xml:space="preserve"> </w:t>
      </w:r>
      <w:r>
        <w:t>been</w:t>
      </w:r>
      <w:r>
        <w:rPr>
          <w:spacing w:val="10"/>
        </w:rPr>
        <w:t xml:space="preserve"> </w:t>
      </w:r>
      <w:r>
        <w:t>described</w:t>
      </w:r>
      <w:r>
        <w:rPr>
          <w:spacing w:val="18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because</w:t>
      </w:r>
      <w:r>
        <w:rPr>
          <w:spacing w:val="8"/>
        </w:rPr>
        <w:t xml:space="preserve"> </w:t>
      </w:r>
      <w:r>
        <w:rPr>
          <w:w w:val="107"/>
        </w:rPr>
        <w:t xml:space="preserve">the </w:t>
      </w:r>
      <w:r>
        <w:t>heroine</w:t>
      </w:r>
      <w:r>
        <w:rPr>
          <w:spacing w:val="4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 xml:space="preserve">prominent </w:t>
      </w:r>
      <w:r>
        <w:rPr>
          <w:spacing w:val="16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çåìgära-rasa</w:t>
      </w:r>
      <w:r>
        <w:t xml:space="preserve">, </w:t>
      </w:r>
      <w:r>
        <w:rPr>
          <w:spacing w:val="8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amorous</w:t>
      </w:r>
      <w:r>
        <w:rPr>
          <w:spacing w:val="45"/>
        </w:rPr>
        <w:t xml:space="preserve"> </w:t>
      </w:r>
      <w:r>
        <w:rPr>
          <w:w w:val="102"/>
        </w:rPr>
        <w:t>mellow.</w:t>
      </w:r>
    </w:p>
    <w:p w14:paraId="4B0126BB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0637A60F" w14:textId="77777777" w:rsidR="00150366" w:rsidRDefault="00000000">
      <w:pPr>
        <w:ind w:left="120" w:right="83" w:firstLine="360"/>
        <w:jc w:val="both"/>
      </w:pPr>
      <w:r>
        <w:t>At</w:t>
      </w:r>
      <w:r>
        <w:rPr>
          <w:spacing w:val="9"/>
        </w:rPr>
        <w:t xml:space="preserve"> </w:t>
      </w:r>
      <w:r>
        <w:t>this</w:t>
      </w:r>
      <w:r>
        <w:rPr>
          <w:spacing w:val="35"/>
        </w:rPr>
        <w:t xml:space="preserve"> </w:t>
      </w:r>
      <w:r>
        <w:t xml:space="preserve">opportune </w:t>
      </w:r>
      <w:r>
        <w:rPr>
          <w:spacing w:val="24"/>
        </w:rPr>
        <w:t xml:space="preserve"> </w:t>
      </w:r>
      <w:r>
        <w:t>moment  in</w:t>
      </w:r>
      <w:r>
        <w:rPr>
          <w:spacing w:val="28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pastime,</w:t>
      </w:r>
      <w:r>
        <w:rPr>
          <w:spacing w:val="37"/>
        </w:rPr>
        <w:t xml:space="preserve"> </w:t>
      </w:r>
      <w:r>
        <w:rPr>
          <w:w w:val="78"/>
        </w:rPr>
        <w:t>Çré</w:t>
      </w:r>
      <w:r>
        <w:rPr>
          <w:spacing w:val="28"/>
          <w:w w:val="78"/>
        </w:rPr>
        <w:t xml:space="preserve"> </w:t>
      </w:r>
      <w:r>
        <w:t xml:space="preserve">Rädhä’s </w:t>
      </w:r>
      <w:r>
        <w:rPr>
          <w:rFonts w:ascii="Book Antiqua" w:eastAsia="Book Antiqua" w:hAnsi="Book Antiqua" w:cs="Book Antiqua"/>
          <w:i/>
          <w:spacing w:val="-2"/>
        </w:rPr>
        <w:t>sakh</w:t>
      </w:r>
      <w:r>
        <w:rPr>
          <w:rFonts w:ascii="Book Antiqua" w:eastAsia="Book Antiqua" w:hAnsi="Book Antiqua" w:cs="Book Antiqua"/>
          <w:i/>
        </w:rPr>
        <w:t xml:space="preserve">é </w:t>
      </w:r>
      <w:r>
        <w:rPr>
          <w:spacing w:val="-2"/>
        </w:rPr>
        <w:t>listen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2"/>
        </w:rPr>
        <w:t>look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9"/>
        </w:rPr>
        <w:t xml:space="preserve"> </w:t>
      </w:r>
      <w:r>
        <w:rPr>
          <w:spacing w:val="-2"/>
        </w:rPr>
        <w:t>aroun</w:t>
      </w:r>
      <w:r>
        <w:t>d</w:t>
      </w:r>
      <w:r>
        <w:rPr>
          <w:spacing w:val="4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2"/>
        </w:rPr>
        <w:t>mak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sur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3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17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9"/>
        </w:rPr>
        <w:t xml:space="preserve"> </w:t>
      </w:r>
      <w:r>
        <w:rPr>
          <w:spacing w:val="-2"/>
        </w:rPr>
        <w:t xml:space="preserve">safe </w:t>
      </w:r>
      <w:r>
        <w:t>to</w:t>
      </w:r>
      <w:r>
        <w:rPr>
          <w:spacing w:val="40"/>
        </w:rPr>
        <w:t xml:space="preserve"> </w:t>
      </w:r>
      <w:r>
        <w:t>go.</w:t>
      </w:r>
      <w:r>
        <w:rPr>
          <w:spacing w:val="29"/>
        </w:rPr>
        <w:t xml:space="preserve"> </w:t>
      </w:r>
      <w:r>
        <w:t>Then  she</w:t>
      </w:r>
      <w:r>
        <w:rPr>
          <w:spacing w:val="40"/>
        </w:rPr>
        <w:t xml:space="preserve"> </w:t>
      </w:r>
      <w:r>
        <w:t>says,</w:t>
      </w:r>
      <w:r>
        <w:rPr>
          <w:spacing w:val="26"/>
        </w:rPr>
        <w:t xml:space="preserve"> </w:t>
      </w:r>
      <w:r>
        <w:t>“Enter</w:t>
      </w:r>
      <w:r>
        <w:rPr>
          <w:spacing w:val="45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forest</w:t>
      </w:r>
      <w:r>
        <w:rPr>
          <w:spacing w:val="39"/>
        </w:rPr>
        <w:t xml:space="preserve"> </w:t>
      </w:r>
      <w:r>
        <w:t>while</w:t>
      </w:r>
      <w:r>
        <w:rPr>
          <w:spacing w:val="38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 xml:space="preserve">moon </w:t>
      </w:r>
      <w:r>
        <w:rPr>
          <w:spacing w:val="2"/>
        </w:rPr>
        <w:t xml:space="preserve"> </w:t>
      </w:r>
      <w:r>
        <w:t>is covered.”</w:t>
      </w:r>
      <w:r>
        <w:rPr>
          <w:spacing w:val="5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 xml:space="preserve">Çrémad-Bhägavatam </w:t>
      </w:r>
      <w:r>
        <w:t>(10.30.42)</w:t>
      </w:r>
      <w:r>
        <w:rPr>
          <w:spacing w:val="39"/>
        </w:rPr>
        <w:t xml:space="preserve"> </w:t>
      </w:r>
      <w:r>
        <w:rPr>
          <w:w w:val="78"/>
        </w:rPr>
        <w:t>Çré</w:t>
      </w:r>
      <w:r>
        <w:rPr>
          <w:spacing w:val="8"/>
          <w:w w:val="78"/>
        </w:rPr>
        <w:t xml:space="preserve"> </w:t>
      </w:r>
      <w:r>
        <w:t>Çukadeva Gosvämé</w:t>
      </w:r>
      <w:r>
        <w:rPr>
          <w:spacing w:val="-6"/>
        </w:rPr>
        <w:t xml:space="preserve"> </w:t>
      </w:r>
      <w:r>
        <w:t>has</w:t>
      </w:r>
      <w:r>
        <w:rPr>
          <w:spacing w:val="35"/>
        </w:rPr>
        <w:t xml:space="preserve"> </w:t>
      </w:r>
      <w:r>
        <w:t>said: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tamaù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praviñtam</w:t>
      </w:r>
      <w:r>
        <w:rPr>
          <w:rFonts w:ascii="Book Antiqua" w:eastAsia="Book Antiqua" w:hAnsi="Book Antiqua" w:cs="Book Antiqua"/>
          <w:i/>
          <w:spacing w:val="24"/>
          <w:w w:val="93"/>
        </w:rPr>
        <w:t xml:space="preserve"> </w:t>
      </w:r>
      <w:r>
        <w:rPr>
          <w:rFonts w:ascii="Book Antiqua" w:eastAsia="Book Antiqua" w:hAnsi="Book Antiqua" w:cs="Book Antiqua"/>
          <w:i/>
        </w:rPr>
        <w:t>älakñya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>–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t>“On</w:t>
      </w:r>
      <w:r>
        <w:rPr>
          <w:spacing w:val="34"/>
        </w:rPr>
        <w:t xml:space="preserve"> </w:t>
      </w:r>
      <w:r>
        <w:t>seeing</w:t>
      </w:r>
      <w:r>
        <w:rPr>
          <w:spacing w:val="29"/>
        </w:rPr>
        <w:t xml:space="preserve"> </w:t>
      </w:r>
      <w:r>
        <w:t>a dark</w:t>
      </w:r>
      <w:r>
        <w:rPr>
          <w:spacing w:val="23"/>
        </w:rPr>
        <w:t xml:space="preserve"> </w:t>
      </w:r>
      <w:r>
        <w:rPr>
          <w:w w:val="101"/>
        </w:rPr>
        <w:t>place...”</w:t>
      </w:r>
    </w:p>
    <w:p w14:paraId="1FEA43ED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793C9098" w14:textId="77777777" w:rsidR="00150366" w:rsidRDefault="00000000">
      <w:pPr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According</w:t>
      </w:r>
      <w:r>
        <w:rPr>
          <w:spacing w:val="4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 xml:space="preserve">literary  tradition, </w:t>
      </w:r>
      <w:r>
        <w:rPr>
          <w:spacing w:val="26"/>
        </w:rPr>
        <w:t xml:space="preserve"> </w:t>
      </w:r>
      <w:r>
        <w:t xml:space="preserve">there </w:t>
      </w:r>
      <w:r>
        <w:rPr>
          <w:spacing w:val="7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two</w:t>
      </w:r>
      <w:r>
        <w:rPr>
          <w:spacing w:val="42"/>
        </w:rPr>
        <w:t xml:space="preserve"> </w:t>
      </w:r>
      <w:r>
        <w:t>types</w:t>
      </w:r>
      <w:r>
        <w:rPr>
          <w:spacing w:val="41"/>
        </w:rPr>
        <w:t xml:space="preserve"> </w:t>
      </w:r>
      <w:r>
        <w:t>of poetic</w:t>
      </w:r>
      <w:r>
        <w:rPr>
          <w:spacing w:val="25"/>
        </w:rPr>
        <w:t xml:space="preserve"> </w:t>
      </w:r>
      <w:r>
        <w:t>composition  –</w:t>
      </w:r>
      <w:r>
        <w:rPr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sädhäraëa-kävya 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mahä-kävya</w:t>
      </w:r>
      <w:r>
        <w:t>,</w:t>
      </w:r>
      <w:r>
        <w:rPr>
          <w:spacing w:val="31"/>
        </w:rPr>
        <w:t xml:space="preserve"> </w:t>
      </w:r>
      <w:r>
        <w:rPr>
          <w:w w:val="107"/>
        </w:rPr>
        <w:t xml:space="preserve">the </w:t>
      </w:r>
      <w:r>
        <w:t>ordinary</w:t>
      </w:r>
      <w:r>
        <w:rPr>
          <w:spacing w:val="47"/>
        </w:rPr>
        <w:t xml:space="preserve"> </w:t>
      </w:r>
      <w:r>
        <w:t>poem</w:t>
      </w:r>
      <w:r>
        <w:rPr>
          <w:spacing w:val="38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epic</w:t>
      </w:r>
      <w:r>
        <w:rPr>
          <w:spacing w:val="27"/>
        </w:rPr>
        <w:t xml:space="preserve"> </w:t>
      </w:r>
      <w:r>
        <w:t>masterpiece.  There</w:t>
      </w:r>
      <w:r>
        <w:rPr>
          <w:spacing w:val="39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 xml:space="preserve">several criteria </w:t>
      </w:r>
      <w:r>
        <w:rPr>
          <w:spacing w:val="23"/>
        </w:rPr>
        <w:t xml:space="preserve"> </w:t>
      </w:r>
      <w:r>
        <w:t xml:space="preserve">that </w:t>
      </w:r>
      <w:r>
        <w:rPr>
          <w:spacing w:val="24"/>
        </w:rPr>
        <w:t xml:space="preserve"> </w:t>
      </w:r>
      <w:r>
        <w:t xml:space="preserve">a  composition </w:t>
      </w:r>
      <w:r>
        <w:rPr>
          <w:spacing w:val="40"/>
        </w:rPr>
        <w:t xml:space="preserve"> </w:t>
      </w:r>
      <w:r>
        <w:t xml:space="preserve">must </w:t>
      </w:r>
      <w:r>
        <w:rPr>
          <w:spacing w:val="23"/>
        </w:rPr>
        <w:t xml:space="preserve"> </w:t>
      </w:r>
      <w:r>
        <w:t xml:space="preserve">include </w:t>
      </w:r>
      <w:r>
        <w:rPr>
          <w:spacing w:val="29"/>
        </w:rPr>
        <w:t xml:space="preserve"> </w:t>
      </w:r>
      <w:r>
        <w:t xml:space="preserve">to </w:t>
      </w:r>
      <w:r>
        <w:rPr>
          <w:spacing w:val="11"/>
        </w:rPr>
        <w:t xml:space="preserve"> </w:t>
      </w:r>
      <w:r>
        <w:t xml:space="preserve">qualify  as  a </w:t>
      </w:r>
      <w:r>
        <w:rPr>
          <w:rFonts w:ascii="Book Antiqua" w:eastAsia="Book Antiqua" w:hAnsi="Book Antiqua" w:cs="Book Antiqua"/>
          <w:i/>
        </w:rPr>
        <w:t>mahä-kävya</w:t>
      </w:r>
      <w:r>
        <w:t>:</w:t>
      </w:r>
      <w:r>
        <w:rPr>
          <w:spacing w:val="14"/>
        </w:rPr>
        <w:t xml:space="preserve"> </w:t>
      </w:r>
      <w:r>
        <w:t>eight</w:t>
      </w:r>
      <w:r>
        <w:rPr>
          <w:spacing w:val="10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more</w:t>
      </w:r>
      <w:r>
        <w:rPr>
          <w:spacing w:val="15"/>
        </w:rPr>
        <w:t xml:space="preserve"> </w:t>
      </w:r>
      <w:r>
        <w:t>short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</w:rPr>
        <w:t>sargas</w:t>
      </w:r>
      <w:r>
        <w:t>, cantos</w:t>
      </w:r>
      <w:r>
        <w:rPr>
          <w:spacing w:val="1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rPr>
          <w:w w:val="105"/>
        </w:rPr>
        <w:t xml:space="preserve">chapters, </w:t>
      </w:r>
      <w:r>
        <w:t xml:space="preserve">each </w:t>
      </w:r>
      <w:r>
        <w:rPr>
          <w:spacing w:val="15"/>
        </w:rPr>
        <w:t xml:space="preserve"> </w:t>
      </w:r>
      <w:r>
        <w:t xml:space="preserve">composed </w:t>
      </w:r>
      <w:r>
        <w:rPr>
          <w:spacing w:val="29"/>
        </w:rPr>
        <w:t xml:space="preserve"> </w:t>
      </w:r>
      <w:r>
        <w:t xml:space="preserve">in </w:t>
      </w:r>
      <w:r>
        <w:rPr>
          <w:spacing w:val="15"/>
        </w:rPr>
        <w:t xml:space="preserve"> </w:t>
      </w:r>
      <w:r>
        <w:t xml:space="preserve">a </w:t>
      </w:r>
      <w:r>
        <w:rPr>
          <w:spacing w:val="4"/>
        </w:rPr>
        <w:t xml:space="preserve"> </w:t>
      </w:r>
      <w:r>
        <w:t xml:space="preserve">meter </w:t>
      </w:r>
      <w:r>
        <w:rPr>
          <w:spacing w:val="27"/>
        </w:rPr>
        <w:t xml:space="preserve"> </w:t>
      </w:r>
      <w:r>
        <w:t xml:space="preserve">appropriate   to </w:t>
      </w:r>
      <w:r>
        <w:rPr>
          <w:spacing w:val="15"/>
        </w:rPr>
        <w:t xml:space="preserve"> </w:t>
      </w:r>
      <w:r>
        <w:t xml:space="preserve">the </w:t>
      </w:r>
      <w:r>
        <w:rPr>
          <w:spacing w:val="22"/>
        </w:rPr>
        <w:t xml:space="preserve"> </w:t>
      </w:r>
      <w:r>
        <w:rPr>
          <w:w w:val="105"/>
        </w:rPr>
        <w:t xml:space="preserve">particular </w:t>
      </w:r>
      <w:r>
        <w:t xml:space="preserve">subject </w:t>
      </w:r>
      <w:r>
        <w:rPr>
          <w:spacing w:val="5"/>
        </w:rPr>
        <w:t xml:space="preserve"> </w:t>
      </w:r>
      <w:r>
        <w:t xml:space="preserve">matter, </w:t>
      </w:r>
      <w:r>
        <w:rPr>
          <w:spacing w:val="10"/>
        </w:rPr>
        <w:t xml:space="preserve"> </w:t>
      </w:r>
      <w:r>
        <w:t xml:space="preserve">containing </w:t>
      </w:r>
      <w:r>
        <w:rPr>
          <w:spacing w:val="16"/>
        </w:rPr>
        <w:t xml:space="preserve"> </w:t>
      </w:r>
      <w:r>
        <w:t xml:space="preserve">descriptions </w:t>
      </w:r>
      <w:r>
        <w:rPr>
          <w:spacing w:val="21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 xml:space="preserve">various  </w:t>
      </w:r>
      <w:r>
        <w:rPr>
          <w:w w:val="102"/>
        </w:rPr>
        <w:t xml:space="preserve">seasons </w:t>
      </w:r>
      <w:r>
        <w:t>and</w:t>
      </w:r>
      <w:r>
        <w:rPr>
          <w:spacing w:val="34"/>
        </w:rPr>
        <w:t xml:space="preserve"> </w:t>
      </w:r>
      <w:r>
        <w:t>sceneries,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presenting  all</w:t>
      </w:r>
      <w:r>
        <w:rPr>
          <w:spacing w:val="1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rFonts w:ascii="Book Antiqua" w:eastAsia="Book Antiqua" w:hAnsi="Book Antiqua" w:cs="Book Antiqua"/>
          <w:i/>
        </w:rPr>
        <w:t>rasas,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rPr>
          <w:w w:val="104"/>
        </w:rPr>
        <w:t xml:space="preserve">emotional </w:t>
      </w:r>
      <w:r>
        <w:t xml:space="preserve">sentiments.  </w:t>
      </w:r>
      <w:r>
        <w:rPr>
          <w:spacing w:val="8"/>
        </w:rPr>
        <w:t xml:space="preserve"> </w:t>
      </w:r>
      <w:r>
        <w:t xml:space="preserve">The </w:t>
      </w:r>
      <w:r>
        <w:rPr>
          <w:spacing w:val="22"/>
        </w:rPr>
        <w:t xml:space="preserve"> </w:t>
      </w:r>
      <w:r>
        <w:rPr>
          <w:rFonts w:ascii="Book Antiqua" w:eastAsia="Book Antiqua" w:hAnsi="Book Antiqua" w:cs="Book Antiqua"/>
          <w:i/>
          <w:w w:val="108"/>
        </w:rPr>
        <w:t xml:space="preserve">maìgaläcaraëa  </w:t>
      </w:r>
      <w:r>
        <w:t xml:space="preserve">verse </w:t>
      </w:r>
      <w:r>
        <w:rPr>
          <w:spacing w:val="13"/>
        </w:rPr>
        <w:t xml:space="preserve"> </w:t>
      </w:r>
      <w:r>
        <w:t xml:space="preserve">of </w:t>
      </w:r>
      <w:r>
        <w:rPr>
          <w:spacing w:val="8"/>
        </w:rPr>
        <w:t xml:space="preserve"> </w:t>
      </w:r>
      <w:r>
        <w:t xml:space="preserve">a </w:t>
      </w:r>
      <w:r>
        <w:rPr>
          <w:spacing w:val="13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 xml:space="preserve">mahä-kävya </w:t>
      </w:r>
      <w:r>
        <w:rPr>
          <w:spacing w:val="-4"/>
        </w:rPr>
        <w:t>exhibit</w:t>
      </w:r>
      <w:r>
        <w:t xml:space="preserve">s </w:t>
      </w:r>
      <w:r>
        <w:rPr>
          <w:spacing w:val="1"/>
        </w:rPr>
        <w:t xml:space="preserve"> </w:t>
      </w:r>
      <w:r>
        <w:rPr>
          <w:spacing w:val="-4"/>
        </w:rPr>
        <w:t>thre</w:t>
      </w:r>
      <w:r>
        <w:t xml:space="preserve">e  </w:t>
      </w:r>
      <w:r>
        <w:rPr>
          <w:spacing w:val="-4"/>
        </w:rPr>
        <w:t>component</w:t>
      </w:r>
      <w:r>
        <w:t xml:space="preserve">s </w:t>
      </w:r>
      <w:r>
        <w:rPr>
          <w:spacing w:val="24"/>
        </w:rPr>
        <w:t xml:space="preserve"> </w:t>
      </w:r>
      <w:r>
        <w:t>–</w:t>
      </w:r>
      <w:r>
        <w:rPr>
          <w:spacing w:val="26"/>
        </w:rPr>
        <w:t xml:space="preserve"> </w:t>
      </w:r>
      <w:r>
        <w:rPr>
          <w:spacing w:val="-4"/>
        </w:rPr>
        <w:t>blessing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(</w:t>
      </w:r>
      <w:r>
        <w:rPr>
          <w:rFonts w:ascii="Book Antiqua" w:eastAsia="Book Antiqua" w:hAnsi="Book Antiqua" w:cs="Book Antiqua"/>
          <w:i/>
          <w:spacing w:val="-4"/>
        </w:rPr>
        <w:t>äçérväda</w:t>
      </w:r>
      <w:r>
        <w:rPr>
          <w:spacing w:val="-4"/>
        </w:rPr>
        <w:t>)</w:t>
      </w:r>
      <w:r>
        <w:t>,</w:t>
      </w:r>
      <w:r>
        <w:rPr>
          <w:spacing w:val="21"/>
        </w:rPr>
        <w:t xml:space="preserve"> </w:t>
      </w:r>
      <w:r>
        <w:rPr>
          <w:spacing w:val="-4"/>
          <w:w w:val="102"/>
        </w:rPr>
        <w:t xml:space="preserve">obeisances </w:t>
      </w:r>
      <w:r>
        <w:t>(</w:t>
      </w:r>
      <w:r>
        <w:rPr>
          <w:rFonts w:ascii="Book Antiqua" w:eastAsia="Book Antiqua" w:hAnsi="Book Antiqua" w:cs="Book Antiqua"/>
          <w:i/>
        </w:rPr>
        <w:t>namaskära</w:t>
      </w:r>
      <w:r>
        <w:t xml:space="preserve">)   and </w:t>
      </w:r>
      <w:r>
        <w:rPr>
          <w:spacing w:val="29"/>
        </w:rPr>
        <w:t xml:space="preserve"> </w:t>
      </w:r>
      <w:r>
        <w:t xml:space="preserve">a </w:t>
      </w:r>
      <w:r>
        <w:rPr>
          <w:spacing w:val="11"/>
        </w:rPr>
        <w:t xml:space="preserve"> </w:t>
      </w:r>
      <w:r>
        <w:t xml:space="preserve">definition </w:t>
      </w:r>
      <w:r>
        <w:rPr>
          <w:spacing w:val="42"/>
        </w:rPr>
        <w:t xml:space="preserve"> </w:t>
      </w:r>
      <w:r>
        <w:t xml:space="preserve">of </w:t>
      </w:r>
      <w:r>
        <w:rPr>
          <w:spacing w:val="6"/>
        </w:rPr>
        <w:t xml:space="preserve"> </w:t>
      </w:r>
      <w:r>
        <w:t xml:space="preserve">content  </w:t>
      </w:r>
      <w:r>
        <w:rPr>
          <w:spacing w:val="3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vastu-nirdeça</w:t>
      </w:r>
      <w:r>
        <w:t>). In</w:t>
      </w:r>
      <w:r>
        <w:rPr>
          <w:spacing w:val="2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present</w:t>
      </w:r>
      <w:r>
        <w:rPr>
          <w:spacing w:val="43"/>
        </w:rPr>
        <w:t xml:space="preserve"> </w:t>
      </w:r>
      <w:r>
        <w:t>verse,</w:t>
      </w:r>
      <w:r>
        <w:rPr>
          <w:spacing w:val="1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word</w:t>
      </w:r>
      <w:r>
        <w:rPr>
          <w:spacing w:val="31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jayanti </w:t>
      </w:r>
      <w:r>
        <w:t>is</w:t>
      </w:r>
      <w:r>
        <w:rPr>
          <w:spacing w:val="14"/>
        </w:rPr>
        <w:t xml:space="preserve"> </w:t>
      </w:r>
      <w:r>
        <w:t xml:space="preserve">understood </w:t>
      </w:r>
      <w:r>
        <w:rPr>
          <w:spacing w:val="18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rPr>
          <w:w w:val="107"/>
        </w:rPr>
        <w:t xml:space="preserve">the </w:t>
      </w:r>
      <w:r>
        <w:t>sense</w:t>
      </w:r>
      <w:r>
        <w:rPr>
          <w:spacing w:val="13"/>
        </w:rPr>
        <w:t xml:space="preserve"> </w:t>
      </w:r>
      <w:r>
        <w:t xml:space="preserve">of </w:t>
      </w:r>
      <w:r>
        <w:rPr>
          <w:rFonts w:ascii="Book Antiqua" w:eastAsia="Book Antiqua" w:hAnsi="Book Antiqua" w:cs="Book Antiqua"/>
          <w:i/>
        </w:rPr>
        <w:t>namaskära</w:t>
      </w:r>
      <w:r>
        <w:t>,</w:t>
      </w:r>
      <w:r>
        <w:rPr>
          <w:spacing w:val="24"/>
        </w:rPr>
        <w:t xml:space="preserve"> </w:t>
      </w:r>
      <w:r>
        <w:t>respectful</w:t>
      </w:r>
      <w:r>
        <w:rPr>
          <w:spacing w:val="28"/>
        </w:rPr>
        <w:t xml:space="preserve"> </w:t>
      </w:r>
      <w:r>
        <w:t>obeisances.</w:t>
      </w:r>
      <w:r>
        <w:rPr>
          <w:spacing w:val="22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type</w:t>
      </w:r>
      <w:r>
        <w:rPr>
          <w:spacing w:val="14"/>
        </w:rPr>
        <w:t xml:space="preserve"> </w:t>
      </w:r>
      <w:r>
        <w:t xml:space="preserve">of </w:t>
      </w:r>
      <w:r>
        <w:rPr>
          <w:w w:val="106"/>
        </w:rPr>
        <w:t xml:space="preserve">interpretation </w:t>
      </w:r>
      <w:r>
        <w:t>is</w:t>
      </w:r>
      <w:r>
        <w:rPr>
          <w:spacing w:val="3"/>
        </w:rPr>
        <w:t xml:space="preserve"> </w:t>
      </w:r>
      <w:r>
        <w:t>supported  by</w:t>
      </w:r>
      <w:r>
        <w:rPr>
          <w:spacing w:val="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text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Kävya-prakäça</w:t>
      </w:r>
      <w:r>
        <w:t>.</w:t>
      </w:r>
      <w:r>
        <w:rPr>
          <w:spacing w:val="16"/>
        </w:rPr>
        <w:t xml:space="preserve"> </w:t>
      </w:r>
      <w:r>
        <w:rPr>
          <w:w w:val="103"/>
        </w:rPr>
        <w:t xml:space="preserve">The </w:t>
      </w:r>
      <w:r>
        <w:t>subject</w:t>
      </w:r>
      <w:r>
        <w:rPr>
          <w:spacing w:val="34"/>
        </w:rPr>
        <w:t xml:space="preserve"> </w:t>
      </w:r>
      <w:r>
        <w:t>matter,</w:t>
      </w:r>
      <w:r>
        <w:rPr>
          <w:spacing w:val="39"/>
        </w:rPr>
        <w:t xml:space="preserve"> </w:t>
      </w:r>
      <w:r>
        <w:t>namely,</w:t>
      </w:r>
      <w:r>
        <w:rPr>
          <w:spacing w:val="24"/>
        </w:rPr>
        <w:t xml:space="preserve"> </w:t>
      </w:r>
      <w:r>
        <w:rPr>
          <w:w w:val="78"/>
        </w:rPr>
        <w:t>Çré</w:t>
      </w:r>
      <w:r>
        <w:rPr>
          <w:spacing w:val="22"/>
          <w:w w:val="78"/>
        </w:rPr>
        <w:t xml:space="preserve"> </w:t>
      </w:r>
      <w:r>
        <w:t>Rädhä-Mädhava’s</w:t>
      </w:r>
      <w:r>
        <w:rPr>
          <w:spacing w:val="-4"/>
        </w:rPr>
        <w:t xml:space="preserve"> </w:t>
      </w:r>
      <w:r>
        <w:t>amorous</w:t>
      </w:r>
      <w:r>
        <w:rPr>
          <w:spacing w:val="39"/>
        </w:rPr>
        <w:t xml:space="preserve"> </w:t>
      </w:r>
      <w:r>
        <w:rPr>
          <w:w w:val="101"/>
        </w:rPr>
        <w:t xml:space="preserve">play, </w:t>
      </w:r>
      <w:r>
        <w:rPr>
          <w:spacing w:val="-2"/>
        </w:rPr>
        <w:t>act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capacit</w:t>
      </w:r>
      <w:r>
        <w:t>y</w:t>
      </w:r>
      <w:r>
        <w:rPr>
          <w:spacing w:val="2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2"/>
        </w:rPr>
        <w:t>bot</w:t>
      </w:r>
      <w:r>
        <w:t>h</w:t>
      </w:r>
      <w:r>
        <w:rPr>
          <w:spacing w:val="4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5"/>
        </w:rPr>
        <w:t>vastu-nirdeç</w:t>
      </w:r>
      <w:r>
        <w:rPr>
          <w:rFonts w:ascii="Book Antiqua" w:eastAsia="Book Antiqua" w:hAnsi="Book Antiqua" w:cs="Book Antiqua"/>
          <w:i/>
          <w:w w:val="95"/>
        </w:rPr>
        <w:t>a</w:t>
      </w:r>
      <w:r>
        <w:rPr>
          <w:rFonts w:ascii="Book Antiqua" w:eastAsia="Book Antiqua" w:hAnsi="Book Antiqua" w:cs="Book Antiqua"/>
          <w:i/>
          <w:spacing w:val="25"/>
          <w:w w:val="95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3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äçérväda</w:t>
      </w:r>
      <w:r>
        <w:t>.</w:t>
      </w:r>
      <w:r>
        <w:rPr>
          <w:spacing w:val="-11"/>
        </w:rPr>
        <w:t xml:space="preserve"> </w:t>
      </w:r>
      <w:r>
        <w:rPr>
          <w:spacing w:val="-2"/>
          <w:w w:val="105"/>
        </w:rPr>
        <w:t xml:space="preserve">Thus </w:t>
      </w:r>
      <w:r>
        <w:rPr>
          <w:spacing w:val="-2"/>
        </w:rPr>
        <w:t>w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se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4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8"/>
        </w:rPr>
        <w:t xml:space="preserve"> </w:t>
      </w:r>
      <w:r>
        <w:rPr>
          <w:spacing w:val="-2"/>
        </w:rPr>
        <w:t>compositio</w:t>
      </w:r>
      <w:r>
        <w:t xml:space="preserve">n  </w:t>
      </w:r>
      <w:r>
        <w:rPr>
          <w:spacing w:val="-2"/>
        </w:rPr>
        <w:t>conform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definitio</w:t>
      </w:r>
      <w:r>
        <w:t>n</w:t>
      </w:r>
      <w:r>
        <w:rPr>
          <w:spacing w:val="4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5"/>
        </w:rPr>
        <w:t xml:space="preserve"> </w:t>
      </w:r>
      <w:r>
        <w:t xml:space="preserve">a </w:t>
      </w:r>
      <w:r>
        <w:rPr>
          <w:rFonts w:ascii="Book Antiqua" w:eastAsia="Book Antiqua" w:hAnsi="Book Antiqua" w:cs="Book Antiqua"/>
          <w:i/>
          <w:spacing w:val="-2"/>
        </w:rPr>
        <w:t>mahä-kävya</w:t>
      </w:r>
      <w:r>
        <w:t>.</w:t>
      </w:r>
      <w:r>
        <w:rPr>
          <w:spacing w:val="21"/>
        </w:rPr>
        <w:t xml:space="preserve"> </w:t>
      </w:r>
      <w:r>
        <w:rPr>
          <w:spacing w:val="-2"/>
        </w:rPr>
        <w:t>Mor</w:t>
      </w:r>
      <w:r>
        <w:t xml:space="preserve">e </w:t>
      </w:r>
      <w:r>
        <w:rPr>
          <w:spacing w:val="-2"/>
        </w:rPr>
        <w:t>simply</w:t>
      </w:r>
      <w:r>
        <w:t>,</w:t>
      </w:r>
      <w:r>
        <w:rPr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Kävyädarç</w:t>
      </w:r>
      <w:r>
        <w:rPr>
          <w:rFonts w:ascii="Book Antiqua" w:eastAsia="Book Antiqua" w:hAnsi="Book Antiqua" w:cs="Book Antiqua"/>
          <w:i/>
        </w:rPr>
        <w:t xml:space="preserve">a </w:t>
      </w:r>
      <w:r>
        <w:rPr>
          <w:spacing w:val="-2"/>
        </w:rPr>
        <w:t>define</w:t>
      </w:r>
      <w:r>
        <w:t>s</w:t>
      </w:r>
      <w:r>
        <w:rPr>
          <w:spacing w:val="12"/>
        </w:rPr>
        <w:t xml:space="preserve"> </w:t>
      </w:r>
      <w:r>
        <w:t xml:space="preserve">a </w:t>
      </w:r>
      <w:r>
        <w:rPr>
          <w:spacing w:val="-2"/>
          <w:w w:val="104"/>
        </w:rPr>
        <w:t xml:space="preserve">composition </w:t>
      </w:r>
      <w:r>
        <w:t>presented</w:t>
      </w:r>
      <w:r>
        <w:rPr>
          <w:spacing w:val="4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rFonts w:ascii="Book Antiqua" w:eastAsia="Book Antiqua" w:hAnsi="Book Antiqua" w:cs="Book Antiqua"/>
          <w:i/>
        </w:rPr>
        <w:t>sarga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t>format</w:t>
      </w:r>
      <w:r>
        <w:rPr>
          <w:spacing w:val="18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>mahä-kävya</w:t>
      </w:r>
      <w:r>
        <w:rPr>
          <w:w w:val="103"/>
        </w:rPr>
        <w:t>.</w:t>
      </w:r>
    </w:p>
    <w:p w14:paraId="23840B96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1BBD306B" w14:textId="77777777" w:rsidR="00150366" w:rsidRDefault="00150366">
      <w:pPr>
        <w:spacing w:line="200" w:lineRule="exact"/>
      </w:pPr>
    </w:p>
    <w:p w14:paraId="43F731D1" w14:textId="77777777" w:rsidR="00150366" w:rsidRDefault="00000000">
      <w:pPr>
        <w:spacing w:before="30"/>
        <w:ind w:left="1110" w:right="111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rädhä-kåñëa aiche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sadä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eka-i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rFonts w:ascii="Book Antiqua" w:eastAsia="Book Antiqua" w:hAnsi="Book Antiqua" w:cs="Book Antiqua"/>
          <w:i/>
        </w:rPr>
        <w:t>svarüpa lélä-rasa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</w:rPr>
        <w:t>äsvädite</w:t>
      </w:r>
      <w:r>
        <w:rPr>
          <w:rFonts w:ascii="Book Antiqua" w:eastAsia="Book Antiqua" w:hAnsi="Book Antiqua" w:cs="Book Antiqua"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i/>
        </w:rPr>
        <w:t>dhare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dui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</w:rPr>
        <w:t>rüpa</w:t>
      </w:r>
    </w:p>
    <w:p w14:paraId="7D3EFA8F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741F45C5" w14:textId="77777777" w:rsidR="00150366" w:rsidRDefault="00000000">
      <w:pPr>
        <w:spacing w:line="252" w:lineRule="auto"/>
        <w:ind w:left="120" w:right="89" w:firstLine="360"/>
        <w:jc w:val="both"/>
      </w:pPr>
      <w:r>
        <w:rPr>
          <w:spacing w:val="-3"/>
          <w:w w:val="81"/>
        </w:rPr>
        <w:t>“Çr</w:t>
      </w:r>
      <w:r>
        <w:rPr>
          <w:w w:val="81"/>
        </w:rPr>
        <w:t>é</w:t>
      </w:r>
      <w:r>
        <w:rPr>
          <w:spacing w:val="21"/>
          <w:w w:val="81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1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7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-16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eternall</w:t>
      </w:r>
      <w:r>
        <w:t>y</w:t>
      </w:r>
      <w:r>
        <w:rPr>
          <w:spacing w:val="31"/>
        </w:rPr>
        <w:t xml:space="preserve"> </w:t>
      </w:r>
      <w:r>
        <w:rPr>
          <w:spacing w:val="-4"/>
        </w:rPr>
        <w:t>on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identity</w:t>
      </w:r>
      <w:r>
        <w:t>,</w:t>
      </w:r>
      <w:r>
        <w:rPr>
          <w:spacing w:val="36"/>
        </w:rPr>
        <w:t xml:space="preserve"> </w:t>
      </w:r>
      <w:r>
        <w:rPr>
          <w:spacing w:val="-4"/>
        </w:rPr>
        <w:t>ye</w:t>
      </w:r>
      <w:r>
        <w:t>t</w:t>
      </w:r>
      <w:r>
        <w:rPr>
          <w:spacing w:val="12"/>
        </w:rPr>
        <w:t xml:space="preserve"> </w:t>
      </w:r>
      <w:r>
        <w:rPr>
          <w:spacing w:val="-4"/>
          <w:w w:val="101"/>
        </w:rPr>
        <w:t xml:space="preserve">They </w:t>
      </w:r>
      <w:r>
        <w:rPr>
          <w:spacing w:val="-5"/>
        </w:rPr>
        <w:t>hav</w:t>
      </w:r>
      <w:r>
        <w:t>e</w:t>
      </w:r>
      <w:r>
        <w:rPr>
          <w:spacing w:val="15"/>
        </w:rPr>
        <w:t xml:space="preserve"> </w:t>
      </w:r>
      <w:r>
        <w:rPr>
          <w:spacing w:val="-5"/>
        </w:rPr>
        <w:t>assume</w:t>
      </w:r>
      <w:r>
        <w:t>d</w:t>
      </w:r>
      <w:r>
        <w:rPr>
          <w:spacing w:val="28"/>
        </w:rPr>
        <w:t xml:space="preserve"> </w:t>
      </w:r>
      <w:r>
        <w:rPr>
          <w:spacing w:val="-5"/>
        </w:rPr>
        <w:t>tw</w:t>
      </w:r>
      <w:r>
        <w:t>o</w:t>
      </w:r>
      <w:r>
        <w:rPr>
          <w:spacing w:val="16"/>
        </w:rPr>
        <w:t xml:space="preserve"> </w:t>
      </w:r>
      <w:r>
        <w:rPr>
          <w:spacing w:val="-5"/>
        </w:rPr>
        <w:t>form</w:t>
      </w:r>
      <w:r>
        <w:t>s</w:t>
      </w:r>
      <w:r>
        <w:rPr>
          <w:spacing w:val="16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8"/>
        </w:rPr>
        <w:t xml:space="preserve"> </w:t>
      </w:r>
      <w:r>
        <w:rPr>
          <w:spacing w:val="-5"/>
        </w:rPr>
        <w:t>orde</w:t>
      </w:r>
      <w:r>
        <w:t>r</w:t>
      </w:r>
      <w:r>
        <w:rPr>
          <w:spacing w:val="32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5"/>
        </w:rPr>
        <w:t>relis</w:t>
      </w:r>
      <w:r>
        <w:t>h</w:t>
      </w:r>
      <w:r>
        <w:rPr>
          <w:spacing w:val="25"/>
        </w:rPr>
        <w:t xml:space="preserve"> </w:t>
      </w:r>
      <w:r>
        <w:rPr>
          <w:spacing w:val="-5"/>
        </w:rPr>
        <w:t>exchange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5"/>
        </w:rPr>
        <w:t>love.”</w:t>
      </w:r>
    </w:p>
    <w:p w14:paraId="6EC4804A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037A7C1D" w14:textId="77777777" w:rsidR="00150366" w:rsidRDefault="00000000">
      <w:pPr>
        <w:spacing w:line="247" w:lineRule="auto"/>
        <w:ind w:left="120" w:right="83" w:firstLine="360"/>
        <w:jc w:val="both"/>
      </w:pPr>
      <w:r>
        <w:t>This</w:t>
      </w:r>
      <w:r>
        <w:rPr>
          <w:spacing w:val="38"/>
        </w:rPr>
        <w:t xml:space="preserve"> </w:t>
      </w:r>
      <w:r>
        <w:t>verse</w:t>
      </w:r>
      <w:r>
        <w:rPr>
          <w:spacing w:val="27"/>
        </w:rPr>
        <w:t xml:space="preserve"> </w:t>
      </w:r>
      <w:r>
        <w:t>from</w:t>
      </w:r>
      <w:r>
        <w:rPr>
          <w:spacing w:val="35"/>
        </w:rPr>
        <w:t xml:space="preserve"> </w:t>
      </w:r>
      <w:r>
        <w:rPr>
          <w:rFonts w:ascii="Book Antiqua" w:eastAsia="Book Antiqua" w:hAnsi="Book Antiqua" w:cs="Book Antiqua"/>
          <w:i/>
          <w:w w:val="80"/>
        </w:rPr>
        <w:t>Çré</w:t>
      </w:r>
      <w:r>
        <w:rPr>
          <w:rFonts w:ascii="Book Antiqua" w:eastAsia="Book Antiqua" w:hAnsi="Book Antiqua" w:cs="Book Antiqua"/>
          <w:i/>
          <w:spacing w:val="34"/>
          <w:w w:val="80"/>
        </w:rPr>
        <w:t xml:space="preserve"> </w:t>
      </w:r>
      <w:r>
        <w:rPr>
          <w:rFonts w:ascii="Book Antiqua" w:eastAsia="Book Antiqua" w:hAnsi="Book Antiqua" w:cs="Book Antiqua"/>
          <w:i/>
        </w:rPr>
        <w:t>Caitanya-caritämåta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Ädi-lélä</w:t>
      </w:r>
      <w:r>
        <w:rPr>
          <w:rFonts w:ascii="Book Antiqua" w:eastAsia="Book Antiqua" w:hAnsi="Book Antiqua" w:cs="Book Antiqua"/>
          <w:i/>
          <w:spacing w:val="-10"/>
        </w:rPr>
        <w:t xml:space="preserve"> </w:t>
      </w:r>
      <w:r>
        <w:rPr>
          <w:w w:val="105"/>
        </w:rPr>
        <w:t xml:space="preserve">4.98) </w:t>
      </w:r>
      <w:r>
        <w:t>indicates</w:t>
      </w:r>
      <w:r>
        <w:rPr>
          <w:spacing w:val="2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w w:val="106"/>
        </w:rPr>
        <w:t>unadulterated</w:t>
      </w:r>
      <w:r>
        <w:rPr>
          <w:spacing w:val="2"/>
          <w:w w:val="106"/>
        </w:rPr>
        <w:t xml:space="preserve"> </w:t>
      </w:r>
      <w:r>
        <w:t>nature</w:t>
      </w:r>
      <w:r>
        <w:rPr>
          <w:spacing w:val="40"/>
        </w:rPr>
        <w:t xml:space="preserve"> </w:t>
      </w:r>
      <w:r>
        <w:t xml:space="preserve">of </w:t>
      </w:r>
      <w:r>
        <w:rPr>
          <w:w w:val="78"/>
        </w:rPr>
        <w:t>Çré</w:t>
      </w:r>
      <w:r>
        <w:rPr>
          <w:spacing w:val="16"/>
          <w:w w:val="78"/>
        </w:rPr>
        <w:t xml:space="preserve"> </w:t>
      </w:r>
      <w:r>
        <w:t xml:space="preserve">Rädhä-Kåñëa’s relationship. </w:t>
      </w:r>
      <w:r>
        <w:rPr>
          <w:spacing w:val="20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also</w:t>
      </w:r>
      <w:r>
        <w:rPr>
          <w:spacing w:val="24"/>
        </w:rPr>
        <w:t xml:space="preserve"> </w:t>
      </w:r>
      <w:r>
        <w:t>stated</w:t>
      </w:r>
      <w:r>
        <w:rPr>
          <w:spacing w:val="39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Åk </w:t>
      </w:r>
      <w:r>
        <w:rPr>
          <w:rFonts w:ascii="Book Antiqua" w:eastAsia="Book Antiqua" w:hAnsi="Book Antiqua" w:cs="Book Antiqua"/>
          <w:i/>
          <w:w w:val="90"/>
        </w:rPr>
        <w:t>Pariçiñöa</w:t>
      </w:r>
      <w:r>
        <w:rPr>
          <w:rFonts w:ascii="Book Antiqua" w:eastAsia="Book Antiqua" w:hAnsi="Book Antiqua" w:cs="Book Antiqua"/>
          <w:i/>
          <w:spacing w:val="26"/>
          <w:w w:val="90"/>
        </w:rPr>
        <w:t xml:space="preserve"> </w:t>
      </w:r>
      <w:r>
        <w:t>–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 xml:space="preserve">rädhayä </w:t>
      </w:r>
      <w:r>
        <w:rPr>
          <w:rFonts w:ascii="Book Antiqua" w:eastAsia="Book Antiqua" w:hAnsi="Book Antiqua" w:cs="Book Antiqua"/>
          <w:i/>
          <w:spacing w:val="-4"/>
        </w:rPr>
        <w:t>mädhav</w:t>
      </w:r>
      <w:r>
        <w:rPr>
          <w:rFonts w:ascii="Book Antiqua" w:eastAsia="Book Antiqua" w:hAnsi="Book Antiqua" w:cs="Book Antiqua"/>
          <w:i/>
        </w:rPr>
        <w:t>o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dev</w:t>
      </w:r>
      <w:r>
        <w:rPr>
          <w:rFonts w:ascii="Book Antiqua" w:eastAsia="Book Antiqua" w:hAnsi="Book Antiqua" w:cs="Book Antiqua"/>
          <w:i/>
        </w:rPr>
        <w:t>o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mädhavenaiv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çré-rädhikä</w:t>
      </w:r>
      <w:r>
        <w:t>:</w:t>
      </w:r>
      <w:r>
        <w:rPr>
          <w:spacing w:val="16"/>
        </w:rPr>
        <w:t xml:space="preserve"> </w:t>
      </w:r>
      <w:r>
        <w:rPr>
          <w:spacing w:val="-4"/>
        </w:rPr>
        <w:t>“Mädhava’</w:t>
      </w:r>
      <w:r>
        <w:t xml:space="preserve">s </w:t>
      </w:r>
      <w:r>
        <w:rPr>
          <w:spacing w:val="-4"/>
          <w:w w:val="104"/>
        </w:rPr>
        <w:t xml:space="preserve">highest </w:t>
      </w:r>
      <w:r>
        <w:t>glories</w:t>
      </w:r>
      <w:r>
        <w:rPr>
          <w:spacing w:val="5"/>
        </w:rPr>
        <w:t xml:space="preserve"> </w:t>
      </w:r>
      <w:r>
        <w:t>shine</w:t>
      </w:r>
      <w:r>
        <w:rPr>
          <w:spacing w:val="21"/>
        </w:rPr>
        <w:t xml:space="preserve"> </w:t>
      </w:r>
      <w:r>
        <w:t>out</w:t>
      </w:r>
      <w:r>
        <w:rPr>
          <w:spacing w:val="20"/>
        </w:rPr>
        <w:t xml:space="preserve"> </w:t>
      </w:r>
      <w:r>
        <w:t>when</w:t>
      </w:r>
      <w:r>
        <w:rPr>
          <w:spacing w:val="22"/>
        </w:rPr>
        <w:t xml:space="preserve"> </w:t>
      </w:r>
      <w:r>
        <w:t>He is with</w:t>
      </w:r>
      <w:r>
        <w:rPr>
          <w:spacing w:val="18"/>
        </w:rPr>
        <w:t xml:space="preserve"> </w:t>
      </w:r>
      <w:r>
        <w:t>Rädhä,</w:t>
      </w:r>
      <w:r>
        <w:rPr>
          <w:spacing w:val="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w w:val="78"/>
        </w:rPr>
        <w:t>Çré</w:t>
      </w:r>
      <w:r>
        <w:rPr>
          <w:spacing w:val="11"/>
          <w:w w:val="78"/>
        </w:rPr>
        <w:t xml:space="preserve"> </w:t>
      </w:r>
      <w:r>
        <w:t>Rädhikä’s splendor  is</w:t>
      </w:r>
      <w:r>
        <w:rPr>
          <w:spacing w:val="16"/>
        </w:rPr>
        <w:t xml:space="preserve"> </w:t>
      </w:r>
      <w:r>
        <w:t xml:space="preserve">heightened </w:t>
      </w:r>
      <w:r>
        <w:rPr>
          <w:spacing w:val="9"/>
        </w:rPr>
        <w:t xml:space="preserve"> </w:t>
      </w:r>
      <w:r>
        <w:t>when</w:t>
      </w:r>
      <w:r>
        <w:rPr>
          <w:spacing w:val="37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Mädhava.”</w:t>
      </w:r>
      <w:r>
        <w:rPr>
          <w:spacing w:val="16"/>
        </w:rPr>
        <w:t xml:space="preserve"> </w:t>
      </w:r>
      <w:r>
        <w:t>Similarly,</w:t>
      </w:r>
      <w:r>
        <w:rPr>
          <w:spacing w:val="8"/>
        </w:rPr>
        <w:t xml:space="preserve"> </w:t>
      </w:r>
      <w:r>
        <w:rPr>
          <w:w w:val="78"/>
        </w:rPr>
        <w:t xml:space="preserve">Çré </w:t>
      </w:r>
      <w:r>
        <w:t>Jayadeva</w:t>
      </w:r>
      <w:r>
        <w:rPr>
          <w:spacing w:val="18"/>
        </w:rPr>
        <w:t xml:space="preserve"> </w:t>
      </w:r>
      <w:r>
        <w:t>Gosvämé</w:t>
      </w:r>
      <w:r>
        <w:rPr>
          <w:spacing w:val="3"/>
        </w:rPr>
        <w:t xml:space="preserve"> </w:t>
      </w:r>
      <w:r>
        <w:t xml:space="preserve">points </w:t>
      </w:r>
      <w:r>
        <w:rPr>
          <w:spacing w:val="12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 xml:space="preserve">the  inseparable </w:t>
      </w:r>
      <w:r>
        <w:rPr>
          <w:spacing w:val="10"/>
        </w:rPr>
        <w:t xml:space="preserve"> </w:t>
      </w:r>
      <w:r>
        <w:t xml:space="preserve">nature </w:t>
      </w:r>
      <w:r>
        <w:rPr>
          <w:spacing w:val="1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w w:val="107"/>
        </w:rPr>
        <w:t xml:space="preserve">the </w:t>
      </w:r>
      <w:r>
        <w:rPr>
          <w:spacing w:val="-2"/>
        </w:rPr>
        <w:t>Divin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Couple’</w:t>
      </w:r>
      <w:r>
        <w:t xml:space="preserve">s </w:t>
      </w:r>
      <w:r>
        <w:rPr>
          <w:spacing w:val="-2"/>
        </w:rPr>
        <w:t>eterna</w:t>
      </w:r>
      <w:r>
        <w:t>l</w:t>
      </w:r>
      <w:r>
        <w:rPr>
          <w:spacing w:val="29"/>
        </w:rPr>
        <w:t xml:space="preserve"> </w:t>
      </w:r>
      <w:r>
        <w:rPr>
          <w:spacing w:val="-2"/>
        </w:rPr>
        <w:t>relationshi</w:t>
      </w:r>
      <w:r>
        <w:t xml:space="preserve">p </w:t>
      </w:r>
      <w:r>
        <w:rPr>
          <w:spacing w:val="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8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openin</w:t>
      </w:r>
      <w:r>
        <w:t>g</w:t>
      </w:r>
      <w:r>
        <w:rPr>
          <w:spacing w:val="33"/>
        </w:rPr>
        <w:t xml:space="preserve"> </w:t>
      </w:r>
      <w:r>
        <w:rPr>
          <w:spacing w:val="-2"/>
        </w:rPr>
        <w:t>vers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 xml:space="preserve">by </w:t>
      </w:r>
      <w:r>
        <w:t>employing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dual</w:t>
      </w:r>
      <w:r>
        <w:rPr>
          <w:spacing w:val="19"/>
        </w:rPr>
        <w:t xml:space="preserve"> </w:t>
      </w:r>
      <w:r>
        <w:t xml:space="preserve">compound, 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rädhä-mädhava</w:t>
      </w:r>
      <w:r>
        <w:rPr>
          <w:w w:val="103"/>
        </w:rPr>
        <w:t>.</w:t>
      </w:r>
    </w:p>
    <w:p w14:paraId="0CF8274D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27086262" w14:textId="77777777" w:rsidR="00150366" w:rsidRDefault="00000000">
      <w:pPr>
        <w:spacing w:line="243" w:lineRule="auto"/>
        <w:ind w:left="120" w:right="83" w:firstLine="360"/>
        <w:jc w:val="both"/>
      </w:pPr>
      <w:r>
        <w:rPr>
          <w:spacing w:val="-2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firs</w:t>
      </w:r>
      <w:r>
        <w:t>t</w:t>
      </w:r>
      <w:r>
        <w:rPr>
          <w:spacing w:val="11"/>
        </w:rPr>
        <w:t xml:space="preserve"> </w:t>
      </w:r>
      <w:r>
        <w:rPr>
          <w:spacing w:val="-2"/>
        </w:rPr>
        <w:t>hal</w:t>
      </w:r>
      <w:r>
        <w:t>f</w:t>
      </w:r>
      <w:r>
        <w:rPr>
          <w:spacing w:val="8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thi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vers</w:t>
      </w:r>
      <w:r>
        <w:t>e</w:t>
      </w:r>
      <w:r>
        <w:rPr>
          <w:spacing w:val="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ornamente</w:t>
      </w:r>
      <w:r>
        <w:t xml:space="preserve">d </w:t>
      </w:r>
      <w:r>
        <w:rPr>
          <w:spacing w:val="12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samuccaya</w:t>
      </w:r>
      <w:r>
        <w:t xml:space="preserve">- </w:t>
      </w:r>
      <w:r>
        <w:rPr>
          <w:rFonts w:ascii="Book Antiqua" w:eastAsia="Book Antiqua" w:hAnsi="Book Antiqua" w:cs="Book Antiqua"/>
          <w:i/>
          <w:spacing w:val="-6"/>
          <w:w w:val="113"/>
        </w:rPr>
        <w:t>alaìkär</w:t>
      </w:r>
      <w:r>
        <w:rPr>
          <w:rFonts w:ascii="Book Antiqua" w:eastAsia="Book Antiqua" w:hAnsi="Book Antiqua" w:cs="Book Antiqua"/>
          <w:i/>
          <w:w w:val="113"/>
        </w:rPr>
        <w:t>a</w:t>
      </w:r>
      <w:r>
        <w:rPr>
          <w:rFonts w:ascii="Book Antiqua" w:eastAsia="Book Antiqua" w:hAnsi="Book Antiqua" w:cs="Book Antiqua"/>
          <w:i/>
          <w:spacing w:val="-5"/>
          <w:w w:val="113"/>
        </w:rPr>
        <w:t xml:space="preserve"> </w:t>
      </w:r>
      <w:r>
        <w:rPr>
          <w:spacing w:val="-5"/>
        </w:rPr>
        <w:t>(</w:t>
      </w:r>
      <w:r>
        <w:t>a</w:t>
      </w:r>
      <w:r>
        <w:rPr>
          <w:spacing w:val="8"/>
        </w:rPr>
        <w:t xml:space="preserve"> </w:t>
      </w:r>
      <w:r>
        <w:rPr>
          <w:spacing w:val="-5"/>
        </w:rPr>
        <w:t>figur</w:t>
      </w:r>
      <w:r>
        <w:t>e</w:t>
      </w:r>
      <w:r>
        <w:rPr>
          <w:spacing w:val="2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8"/>
        </w:rPr>
        <w:t xml:space="preserve"> </w:t>
      </w:r>
      <w:r>
        <w:rPr>
          <w:spacing w:val="-5"/>
        </w:rPr>
        <w:t>speec</w:t>
      </w:r>
      <w:r>
        <w:t>h</w:t>
      </w:r>
      <w:r>
        <w:rPr>
          <w:spacing w:val="13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8"/>
        </w:rPr>
        <w:t xml:space="preserve"> </w:t>
      </w:r>
      <w:r>
        <w:rPr>
          <w:spacing w:val="-5"/>
        </w:rPr>
        <w:t>whic</w:t>
      </w:r>
      <w:r>
        <w:t>h</w:t>
      </w:r>
      <w:r>
        <w:rPr>
          <w:spacing w:val="17"/>
        </w:rPr>
        <w:t xml:space="preserve"> </w:t>
      </w:r>
      <w:r>
        <w:rPr>
          <w:spacing w:val="-5"/>
        </w:rPr>
        <w:t>tw</w:t>
      </w:r>
      <w:r>
        <w:t>o</w:t>
      </w:r>
      <w:r>
        <w:rPr>
          <w:spacing w:val="6"/>
        </w:rPr>
        <w:t xml:space="preserve"> </w:t>
      </w:r>
      <w:r>
        <w:rPr>
          <w:spacing w:val="-5"/>
        </w:rPr>
        <w:t>o</w:t>
      </w:r>
      <w:r>
        <w:t>r</w:t>
      </w:r>
      <w:r>
        <w:rPr>
          <w:spacing w:val="7"/>
        </w:rPr>
        <w:t xml:space="preserve"> </w:t>
      </w:r>
      <w:r>
        <w:rPr>
          <w:spacing w:val="-5"/>
        </w:rPr>
        <w:t>mor</w:t>
      </w:r>
      <w:r>
        <w:t>e</w:t>
      </w:r>
      <w:r>
        <w:rPr>
          <w:spacing w:val="13"/>
        </w:rPr>
        <w:t xml:space="preserve"> </w:t>
      </w:r>
      <w:r>
        <w:rPr>
          <w:spacing w:val="-5"/>
          <w:w w:val="106"/>
        </w:rPr>
        <w:t xml:space="preserve">independent </w:t>
      </w:r>
      <w:r>
        <w:t xml:space="preserve">objects </w:t>
      </w:r>
      <w:r>
        <w:rPr>
          <w:spacing w:val="5"/>
        </w:rPr>
        <w:t xml:space="preserve"> </w:t>
      </w:r>
      <w:r>
        <w:t xml:space="preserve">associated </w:t>
      </w:r>
      <w:r>
        <w:rPr>
          <w:spacing w:val="10"/>
        </w:rPr>
        <w:t xml:space="preserve"> </w:t>
      </w:r>
      <w:r>
        <w:t xml:space="preserve">in </w:t>
      </w:r>
      <w:r>
        <w:rPr>
          <w:spacing w:val="4"/>
        </w:rPr>
        <w:t xml:space="preserve"> </w:t>
      </w:r>
      <w:r>
        <w:t xml:space="preserve">idea  with </w:t>
      </w:r>
      <w:r>
        <w:rPr>
          <w:spacing w:val="11"/>
        </w:rPr>
        <w:t xml:space="preserve"> </w:t>
      </w:r>
      <w:r>
        <w:t xml:space="preserve">some </w:t>
      </w:r>
      <w:r>
        <w:rPr>
          <w:spacing w:val="2"/>
        </w:rPr>
        <w:t xml:space="preserve"> </w:t>
      </w:r>
      <w:r>
        <w:t xml:space="preserve">common </w:t>
      </w:r>
      <w:r>
        <w:rPr>
          <w:spacing w:val="21"/>
        </w:rPr>
        <w:t xml:space="preserve"> </w:t>
      </w:r>
      <w:r>
        <w:t xml:space="preserve">action </w:t>
      </w:r>
      <w:r>
        <w:rPr>
          <w:spacing w:val="13"/>
        </w:rPr>
        <w:t xml:space="preserve"> </w:t>
      </w:r>
      <w:r>
        <w:rPr>
          <w:w w:val="103"/>
        </w:rPr>
        <w:t xml:space="preserve">are </w:t>
      </w:r>
      <w:r>
        <w:t xml:space="preserve">joined </w:t>
      </w:r>
      <w:r>
        <w:rPr>
          <w:spacing w:val="17"/>
        </w:rPr>
        <w:t xml:space="preserve"> </w:t>
      </w:r>
      <w:r>
        <w:t xml:space="preserve">together) </w:t>
      </w:r>
      <w:r>
        <w:rPr>
          <w:spacing w:val="40"/>
        </w:rPr>
        <w:t xml:space="preserve"> </w:t>
      </w:r>
      <w:r>
        <w:t xml:space="preserve">and </w:t>
      </w:r>
      <w:r>
        <w:rPr>
          <w:spacing w:val="14"/>
        </w:rPr>
        <w:t xml:space="preserve"> </w:t>
      </w:r>
      <w:r>
        <w:t xml:space="preserve">the </w:t>
      </w:r>
      <w:r>
        <w:rPr>
          <w:spacing w:val="14"/>
        </w:rPr>
        <w:t xml:space="preserve"> </w:t>
      </w:r>
      <w:r>
        <w:t xml:space="preserve">second </w:t>
      </w:r>
      <w:r>
        <w:rPr>
          <w:spacing w:val="19"/>
        </w:rPr>
        <w:t xml:space="preserve"> </w:t>
      </w:r>
      <w:r>
        <w:t>half  by</w:t>
      </w:r>
      <w:r>
        <w:rPr>
          <w:spacing w:val="4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äçéù-alaìkära </w:t>
      </w:r>
      <w:r>
        <w:rPr>
          <w:rFonts w:ascii="Book Antiqua" w:eastAsia="Book Antiqua" w:hAnsi="Book Antiqua" w:cs="Book Antiqua"/>
          <w:i/>
          <w:spacing w:val="47"/>
        </w:rPr>
        <w:t xml:space="preserve"> </w:t>
      </w:r>
      <w:r>
        <w:rPr>
          <w:w w:val="107"/>
        </w:rPr>
        <w:t xml:space="preserve">(a </w:t>
      </w:r>
      <w:r>
        <w:t>figure</w:t>
      </w:r>
      <w:r>
        <w:rPr>
          <w:spacing w:val="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speech</w:t>
      </w:r>
      <w:r>
        <w:rPr>
          <w:spacing w:val="18"/>
        </w:rPr>
        <w:t xml:space="preserve"> </w:t>
      </w:r>
      <w:r>
        <w:t>bestowing</w:t>
      </w:r>
      <w:r>
        <w:rPr>
          <w:spacing w:val="18"/>
        </w:rPr>
        <w:t xml:space="preserve"> </w:t>
      </w:r>
      <w:r>
        <w:t>blessings).</w:t>
      </w:r>
      <w:r>
        <w:rPr>
          <w:spacing w:val="19"/>
        </w:rPr>
        <w:t xml:space="preserve"> </w:t>
      </w:r>
      <w:r>
        <w:t>Consequently</w:t>
      </w:r>
      <w:r>
        <w:rPr>
          <w:spacing w:val="46"/>
        </w:rPr>
        <w:t xml:space="preserve"> </w:t>
      </w:r>
      <w:r>
        <w:t>there</w:t>
      </w:r>
      <w:r>
        <w:rPr>
          <w:spacing w:val="26"/>
        </w:rPr>
        <w:t xml:space="preserve"> </w:t>
      </w:r>
      <w:r>
        <w:t xml:space="preserve">is </w:t>
      </w:r>
      <w:r>
        <w:rPr>
          <w:rFonts w:ascii="Book Antiqua" w:eastAsia="Book Antiqua" w:hAnsi="Book Antiqua" w:cs="Book Antiqua"/>
          <w:i/>
          <w:spacing w:val="-2"/>
        </w:rPr>
        <w:t>saàsåñöi</w:t>
      </w:r>
      <w:r>
        <w:t>,</w:t>
      </w:r>
      <w:r>
        <w:rPr>
          <w:spacing w:val="-1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combinatio</w:t>
      </w:r>
      <w:r>
        <w:t>n</w:t>
      </w:r>
      <w:r>
        <w:rPr>
          <w:spacing w:val="4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2"/>
        </w:rPr>
        <w:t>tw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distinc</w:t>
      </w:r>
      <w:r>
        <w:t>t</w:t>
      </w:r>
      <w:r>
        <w:rPr>
          <w:spacing w:val="36"/>
        </w:rPr>
        <w:t xml:space="preserve"> </w:t>
      </w:r>
      <w:r>
        <w:rPr>
          <w:spacing w:val="-2"/>
        </w:rPr>
        <w:t>figure</w:t>
      </w:r>
      <w:r>
        <w:t>s</w:t>
      </w:r>
      <w:r>
        <w:rPr>
          <w:spacing w:val="1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2"/>
        </w:rPr>
        <w:t>speec</w:t>
      </w:r>
      <w:r>
        <w:t>h</w:t>
      </w:r>
      <w:r>
        <w:rPr>
          <w:spacing w:val="23"/>
        </w:rPr>
        <w:t xml:space="preserve"> </w:t>
      </w:r>
      <w:r>
        <w:rPr>
          <w:spacing w:val="-2"/>
          <w:w w:val="107"/>
        </w:rPr>
        <w:t xml:space="preserve">in </w:t>
      </w:r>
      <w:r>
        <w:rPr>
          <w:spacing w:val="-2"/>
        </w:rPr>
        <w:t>on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sentence</w:t>
      </w:r>
      <w:r>
        <w:t>.</w:t>
      </w:r>
      <w:r>
        <w:rPr>
          <w:spacing w:val="2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her</w:t>
      </w:r>
      <w:r>
        <w:t>o</w:t>
      </w:r>
      <w:r>
        <w:rPr>
          <w:spacing w:val="21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rFonts w:ascii="Book Antiqua" w:eastAsia="Book Antiqua" w:hAnsi="Book Antiqua" w:cs="Book Antiqua"/>
          <w:i/>
          <w:spacing w:val="-2"/>
        </w:rPr>
        <w:t>anuküla-näyaka</w:t>
      </w:r>
      <w:r>
        <w:rPr>
          <w:rFonts w:ascii="Book Antiqua" w:eastAsia="Book Antiqua" w:hAnsi="Book Antiqua" w:cs="Book Antiqua"/>
          <w:i/>
        </w:rPr>
        <w:t xml:space="preserve">,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obligin</w:t>
      </w:r>
      <w:r>
        <w:t>g</w:t>
      </w:r>
      <w:r>
        <w:rPr>
          <w:spacing w:val="7"/>
        </w:rPr>
        <w:t xml:space="preserve"> </w:t>
      </w:r>
      <w:r>
        <w:rPr>
          <w:spacing w:val="-2"/>
          <w:w w:val="102"/>
        </w:rPr>
        <w:t xml:space="preserve">lover, </w:t>
      </w:r>
      <w:r>
        <w:t>and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heroine</w:t>
      </w:r>
      <w:r>
        <w:rPr>
          <w:spacing w:val="4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rPr>
          <w:rFonts w:ascii="Book Antiqua" w:eastAsia="Book Antiqua" w:hAnsi="Book Antiqua" w:cs="Book Antiqua"/>
          <w:i/>
        </w:rPr>
        <w:t>svädhéna-bhartåkä-näyikä,</w:t>
      </w:r>
      <w:r>
        <w:rPr>
          <w:rFonts w:ascii="Book Antiqua" w:eastAsia="Book Antiqua" w:hAnsi="Book Antiqua" w:cs="Book Antiqua"/>
          <w:i/>
          <w:spacing w:val="-10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w w:val="104"/>
        </w:rPr>
        <w:t xml:space="preserve">domineering </w:t>
      </w:r>
      <w:r>
        <w:t>girl</w:t>
      </w:r>
      <w:r>
        <w:rPr>
          <w:spacing w:val="8"/>
        </w:rPr>
        <w:t xml:space="preserve"> </w:t>
      </w:r>
      <w:r>
        <w:t>who</w:t>
      </w:r>
      <w:r>
        <w:rPr>
          <w:spacing w:val="19"/>
        </w:rPr>
        <w:t xml:space="preserve"> </w:t>
      </w:r>
      <w:r>
        <w:t>controls</w:t>
      </w:r>
      <w:r>
        <w:rPr>
          <w:spacing w:val="37"/>
        </w:rPr>
        <w:t xml:space="preserve"> </w:t>
      </w:r>
      <w:r>
        <w:t>her</w:t>
      </w:r>
      <w:r>
        <w:rPr>
          <w:spacing w:val="23"/>
        </w:rPr>
        <w:t xml:space="preserve"> </w:t>
      </w:r>
      <w:r>
        <w:t>lover.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first</w:t>
      </w:r>
      <w:r>
        <w:rPr>
          <w:spacing w:val="11"/>
        </w:rPr>
        <w:t xml:space="preserve"> </w:t>
      </w:r>
      <w:r>
        <w:t>half</w:t>
      </w:r>
      <w:r>
        <w:rPr>
          <w:spacing w:val="8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verse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w w:val="106"/>
        </w:rPr>
        <w:t xml:space="preserve">an </w:t>
      </w:r>
      <w:r>
        <w:t>example</w:t>
      </w:r>
      <w:r>
        <w:rPr>
          <w:spacing w:val="2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abhiläña-lakñaëa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i/>
        </w:rPr>
        <w:t>vipralambha-çåìgära</w:t>
      </w:r>
      <w:r>
        <w:t xml:space="preserve">,  </w:t>
      </w:r>
      <w:r>
        <w:rPr>
          <w:w w:val="104"/>
        </w:rPr>
        <w:t xml:space="preserve">amorous </w:t>
      </w:r>
      <w:r>
        <w:t>feelings</w:t>
      </w:r>
      <w:r>
        <w:rPr>
          <w:spacing w:val="22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 xml:space="preserve">separation, </w:t>
      </w:r>
      <w:r>
        <w:rPr>
          <w:spacing w:val="7"/>
        </w:rPr>
        <w:t xml:space="preserve"> </w:t>
      </w:r>
      <w:r>
        <w:t xml:space="preserve">characterized </w:t>
      </w:r>
      <w:r>
        <w:rPr>
          <w:spacing w:val="14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 xml:space="preserve">intense  </w:t>
      </w:r>
      <w:r>
        <w:rPr>
          <w:w w:val="105"/>
        </w:rPr>
        <w:t xml:space="preserve">hankering. </w:t>
      </w:r>
      <w:r>
        <w:t>The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chanda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t>(poetic</w:t>
      </w:r>
      <w:r>
        <w:rPr>
          <w:spacing w:val="30"/>
        </w:rPr>
        <w:t xml:space="preserve"> </w:t>
      </w:r>
      <w:r>
        <w:t>meter)</w:t>
      </w:r>
      <w:r>
        <w:rPr>
          <w:spacing w:val="3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çärdüla-vikréòita</w:t>
      </w:r>
      <w:r>
        <w:t>.</w:t>
      </w:r>
    </w:p>
    <w:p w14:paraId="07B2FFEE" w14:textId="77777777" w:rsidR="00150366" w:rsidRDefault="00150366">
      <w:pPr>
        <w:spacing w:before="1" w:line="240" w:lineRule="exact"/>
        <w:rPr>
          <w:sz w:val="24"/>
          <w:szCs w:val="24"/>
        </w:rPr>
      </w:pPr>
    </w:p>
    <w:p w14:paraId="7910F505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</w:t>
      </w:r>
    </w:p>
    <w:p w14:paraId="1A94BD6D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5733B4C5" w14:textId="77777777" w:rsidR="00150366" w:rsidRDefault="00000000">
      <w:pPr>
        <w:ind w:left="1200" w:right="1050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väg-devatä-carita-citrita-citta-sadmä </w:t>
      </w:r>
      <w:r>
        <w:rPr>
          <w:rFonts w:ascii="Book Antiqua" w:eastAsia="Book Antiqua" w:hAnsi="Book Antiqua" w:cs="Book Antiqua"/>
          <w:i/>
          <w:w w:val="101"/>
        </w:rPr>
        <w:t>padmävaté-caraëa-cäraëa-cakravarté</w:t>
      </w:r>
    </w:p>
    <w:p w14:paraId="75AACFEA" w14:textId="77777777" w:rsidR="00150366" w:rsidRDefault="00000000">
      <w:pPr>
        <w:ind w:left="102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çré-väsudeva-rati-keli-kathä-sametam</w:t>
      </w:r>
    </w:p>
    <w:p w14:paraId="34F748DB" w14:textId="77777777" w:rsidR="00150366" w:rsidRDefault="00000000">
      <w:pPr>
        <w:spacing w:before="1"/>
        <w:ind w:left="1200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  <w:w w:val="119"/>
        </w:rPr>
        <w:t>etaà</w:t>
      </w:r>
      <w:r>
        <w:rPr>
          <w:rFonts w:ascii="Book Antiqua" w:eastAsia="Book Antiqua" w:hAnsi="Book Antiqua" w:cs="Book Antiqua"/>
          <w:i/>
          <w:spacing w:val="-9"/>
          <w:w w:val="119"/>
        </w:rPr>
        <w:t xml:space="preserve"> </w:t>
      </w:r>
      <w:r>
        <w:rPr>
          <w:rFonts w:ascii="Book Antiqua" w:eastAsia="Book Antiqua" w:hAnsi="Book Antiqua" w:cs="Book Antiqua"/>
          <w:i/>
        </w:rPr>
        <w:t>karoti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i/>
        </w:rPr>
        <w:t>jayadeva-kaviù prabandham</w:t>
      </w:r>
    </w:p>
    <w:p w14:paraId="0DB2D559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0AF7E5E" w14:textId="77777777" w:rsidR="00150366" w:rsidRDefault="00150366">
      <w:pPr>
        <w:spacing w:line="200" w:lineRule="exact"/>
      </w:pPr>
    </w:p>
    <w:p w14:paraId="078F971F" w14:textId="77777777" w:rsidR="00150366" w:rsidRDefault="00000000">
      <w:pPr>
        <w:spacing w:before="24"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great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poet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84"/>
        </w:rPr>
        <w:t>Çré</w:t>
      </w:r>
      <w:r>
        <w:rPr>
          <w:rFonts w:ascii="Book Antiqua" w:eastAsia="Book Antiqua" w:hAnsi="Book Antiqua" w:cs="Book Antiqua"/>
          <w:b/>
          <w:spacing w:val="-5"/>
          <w:w w:val="84"/>
        </w:rPr>
        <w:t xml:space="preserve"> </w:t>
      </w:r>
      <w:r>
        <w:rPr>
          <w:rFonts w:ascii="Book Antiqua" w:eastAsia="Book Antiqua" w:hAnsi="Book Antiqua" w:cs="Book Antiqua"/>
          <w:b/>
          <w:w w:val="84"/>
        </w:rPr>
        <w:t xml:space="preserve">Jayadeva </w:t>
      </w:r>
      <w:r>
        <w:rPr>
          <w:rFonts w:ascii="Book Antiqua" w:eastAsia="Book Antiqua" w:hAnsi="Book Antiqua" w:cs="Book Antiqua"/>
          <w:b/>
          <w:spacing w:val="31"/>
          <w:w w:val="84"/>
        </w:rPr>
        <w:t xml:space="preserve"> </w:t>
      </w:r>
      <w:r>
        <w:rPr>
          <w:rFonts w:ascii="Book Antiqua" w:eastAsia="Book Antiqua" w:hAnsi="Book Antiqua" w:cs="Book Antiqua"/>
          <w:b/>
          <w:w w:val="84"/>
        </w:rPr>
        <w:t xml:space="preserve">Gosvämé </w:t>
      </w:r>
      <w:r>
        <w:rPr>
          <w:rFonts w:ascii="Book Antiqua" w:eastAsia="Book Antiqua" w:hAnsi="Book Antiqua" w:cs="Book Antiqua"/>
          <w:b/>
          <w:spacing w:val="8"/>
          <w:w w:val="84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w w:val="92"/>
        </w:rPr>
        <w:t>temple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beautifully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decorated</w:t>
      </w:r>
      <w:r>
        <w:rPr>
          <w:rFonts w:ascii="Book Antiqua" w:eastAsia="Book Antiqua" w:hAnsi="Book Antiqua" w:cs="Book Antiqua"/>
          <w:b/>
          <w:spacing w:val="4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paintings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depicting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3"/>
        </w:rPr>
        <w:t>activities</w:t>
      </w:r>
      <w:r>
        <w:rPr>
          <w:rFonts w:ascii="Book Antiqua" w:eastAsia="Book Antiqua" w:hAnsi="Book Antiqua" w:cs="Book Antiqua"/>
          <w:b/>
          <w:spacing w:val="1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81"/>
        </w:rPr>
        <w:t>Çré</w:t>
      </w:r>
      <w:r>
        <w:rPr>
          <w:rFonts w:ascii="Book Antiqua" w:eastAsia="Book Antiqua" w:hAnsi="Book Antiqua" w:cs="Book Antiqua"/>
          <w:b/>
          <w:spacing w:val="4"/>
          <w:w w:val="81"/>
        </w:rPr>
        <w:t xml:space="preserve"> </w:t>
      </w:r>
      <w:r>
        <w:rPr>
          <w:rFonts w:ascii="Book Antiqua" w:eastAsia="Book Antiqua" w:hAnsi="Book Antiqua" w:cs="Book Antiqua"/>
          <w:b/>
          <w:w w:val="81"/>
        </w:rPr>
        <w:t xml:space="preserve">Kåñëa, </w:t>
      </w:r>
      <w:r>
        <w:rPr>
          <w:rFonts w:ascii="Book Antiqua" w:eastAsia="Book Antiqua" w:hAnsi="Book Antiqua" w:cs="Book Antiqua"/>
          <w:b/>
          <w:spacing w:val="27"/>
          <w:w w:val="8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predominating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deity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speech. The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author,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whose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always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dancing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desire</w:t>
      </w:r>
      <w:r>
        <w:rPr>
          <w:rFonts w:ascii="Book Antiqua" w:eastAsia="Book Antiqua" w:hAnsi="Book Antiqua" w:cs="Book Antiqua"/>
          <w:b/>
          <w:spacing w:val="2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 </w:t>
      </w:r>
      <w:r>
        <w:rPr>
          <w:rFonts w:ascii="Book Antiqua" w:eastAsia="Book Antiqua" w:hAnsi="Book Antiqua" w:cs="Book Antiqua"/>
          <w:b/>
          <w:spacing w:val="-2"/>
          <w:w w:val="92"/>
        </w:rPr>
        <w:t>serv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lotu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fee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2"/>
        </w:rPr>
        <w:t>Çr</w:t>
      </w:r>
      <w:r>
        <w:rPr>
          <w:rFonts w:ascii="Book Antiqua" w:eastAsia="Book Antiqua" w:hAnsi="Book Antiqua" w:cs="Book Antiqua"/>
          <w:b/>
          <w:w w:val="82"/>
        </w:rPr>
        <w:t>é</w:t>
      </w:r>
      <w:r>
        <w:rPr>
          <w:rFonts w:ascii="Book Antiqua" w:eastAsia="Book Antiqua" w:hAnsi="Book Antiqua" w:cs="Book Antiqua"/>
          <w:b/>
          <w:spacing w:val="-7"/>
          <w:w w:val="8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2"/>
        </w:rPr>
        <w:t>Rädhä</w:t>
      </w:r>
      <w:r>
        <w:rPr>
          <w:rFonts w:ascii="Book Antiqua" w:eastAsia="Book Antiqua" w:hAnsi="Book Antiqua" w:cs="Book Antiqua"/>
          <w:b/>
          <w:w w:val="82"/>
        </w:rPr>
        <w:t xml:space="preserve">, </w:t>
      </w:r>
      <w:r>
        <w:rPr>
          <w:rFonts w:ascii="Book Antiqua" w:eastAsia="Book Antiqua" w:hAnsi="Book Antiqua" w:cs="Book Antiqua"/>
          <w:b/>
          <w:spacing w:val="31"/>
          <w:w w:val="8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fille</w:t>
      </w:r>
      <w:r>
        <w:rPr>
          <w:rFonts w:ascii="Book Antiqua" w:eastAsia="Book Antiqua" w:hAnsi="Book Antiqua" w:cs="Book Antiqua"/>
          <w:b/>
          <w:w w:val="87"/>
        </w:rPr>
        <w:t>d</w:t>
      </w:r>
      <w:r>
        <w:rPr>
          <w:rFonts w:ascii="Book Antiqua" w:eastAsia="Book Antiqua" w:hAnsi="Book Antiqua" w:cs="Book Antiqua"/>
          <w:b/>
          <w:spacing w:val="17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b/>
          <w:i/>
          <w:spacing w:val="-2"/>
        </w:rPr>
        <w:t xml:space="preserve">Géta-govinda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descriptions</w:t>
      </w:r>
      <w:r>
        <w:rPr>
          <w:rFonts w:ascii="Book Antiqua" w:eastAsia="Book Antiqua" w:hAnsi="Book Antiqua" w:cs="Book Antiqua"/>
          <w:b/>
          <w:spacing w:val="2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80"/>
        </w:rPr>
        <w:t>Çré</w:t>
      </w:r>
      <w:r>
        <w:rPr>
          <w:rFonts w:ascii="Book Antiqua" w:eastAsia="Book Antiqua" w:hAnsi="Book Antiqua" w:cs="Book Antiqua"/>
          <w:b/>
          <w:spacing w:val="16"/>
          <w:w w:val="80"/>
        </w:rPr>
        <w:t xml:space="preserve"> </w:t>
      </w:r>
      <w:r>
        <w:rPr>
          <w:rFonts w:ascii="Book Antiqua" w:eastAsia="Book Antiqua" w:hAnsi="Book Antiqua" w:cs="Book Antiqua"/>
          <w:b/>
          <w:w w:val="80"/>
        </w:rPr>
        <w:t xml:space="preserve">Kåñëa’s </w:t>
      </w:r>
      <w:r>
        <w:rPr>
          <w:rFonts w:ascii="Book Antiqua" w:eastAsia="Book Antiqua" w:hAnsi="Book Antiqua" w:cs="Book Antiqua"/>
          <w:b/>
          <w:spacing w:val="35"/>
          <w:w w:val="80"/>
        </w:rPr>
        <w:t xml:space="preserve"> </w:t>
      </w:r>
      <w:r>
        <w:rPr>
          <w:b/>
          <w:i/>
        </w:rPr>
        <w:t>rati-keli,</w:t>
      </w:r>
      <w:r>
        <w:rPr>
          <w:b/>
          <w:i/>
          <w:spacing w:val="29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confidential </w:t>
      </w:r>
      <w:r>
        <w:rPr>
          <w:rFonts w:ascii="Book Antiqua" w:eastAsia="Book Antiqua" w:hAnsi="Book Antiqua" w:cs="Book Antiqua"/>
          <w:b/>
        </w:rPr>
        <w:t>erotic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pastimes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forest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bowers,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thereby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creating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w w:val="92"/>
        </w:rPr>
        <w:t xml:space="preserve">tremendous 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upsurge</w:t>
      </w:r>
      <w:r>
        <w:rPr>
          <w:rFonts w:ascii="Book Antiqua" w:eastAsia="Book Antiqua" w:hAnsi="Book Antiqua" w:cs="Book Antiqua"/>
          <w:b/>
          <w:spacing w:val="3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radiant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romantic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b/>
          <w:i/>
        </w:rPr>
        <w:t xml:space="preserve">bhakti- </w:t>
      </w:r>
      <w:r>
        <w:rPr>
          <w:b/>
          <w:i/>
          <w:spacing w:val="-4"/>
        </w:rPr>
        <w:t>ras</w:t>
      </w:r>
      <w:r>
        <w:rPr>
          <w:b/>
          <w:i/>
        </w:rPr>
        <w:t>a</w:t>
      </w:r>
      <w:r>
        <w:rPr>
          <w:b/>
          <w:i/>
          <w:spacing w:val="2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withi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devotee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immerse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transcendenta</w:t>
      </w:r>
      <w:r>
        <w:rPr>
          <w:rFonts w:ascii="Book Antiqua" w:eastAsia="Book Antiqua" w:hAnsi="Book Antiqua" w:cs="Book Antiqua"/>
          <w:b/>
          <w:w w:val="92"/>
        </w:rPr>
        <w:t>l</w:t>
      </w:r>
      <w:r>
        <w:rPr>
          <w:rFonts w:ascii="Book Antiqua" w:eastAsia="Book Antiqua" w:hAnsi="Book Antiqua" w:cs="Book Antiqua"/>
          <w:b/>
          <w:spacing w:val="3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emotions.</w:t>
      </w:r>
    </w:p>
    <w:p w14:paraId="2AA531DE" w14:textId="77777777" w:rsidR="00150366" w:rsidRDefault="00150366">
      <w:pPr>
        <w:spacing w:before="8" w:line="200" w:lineRule="exact"/>
      </w:pPr>
    </w:p>
    <w:p w14:paraId="1E76CE91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EDF5E00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6A261138" w14:textId="77777777" w:rsidR="00150366" w:rsidRDefault="00000000">
      <w:pPr>
        <w:spacing w:line="251" w:lineRule="auto"/>
        <w:ind w:left="120" w:right="83" w:firstLine="360"/>
        <w:jc w:val="both"/>
      </w:pPr>
      <w:r>
        <w:t>The</w:t>
      </w:r>
      <w:r>
        <w:rPr>
          <w:spacing w:val="37"/>
        </w:rPr>
        <w:t xml:space="preserve"> </w:t>
      </w:r>
      <w:r>
        <w:t xml:space="preserve">heart </w:t>
      </w:r>
      <w:r>
        <w:rPr>
          <w:spacing w:val="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w w:val="78"/>
        </w:rPr>
        <w:t xml:space="preserve">Çré  </w:t>
      </w:r>
      <w:r>
        <w:t>Jayadeva</w:t>
      </w:r>
      <w:r>
        <w:rPr>
          <w:spacing w:val="13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>become</w:t>
      </w:r>
      <w:r>
        <w:rPr>
          <w:spacing w:val="40"/>
        </w:rPr>
        <w:t xml:space="preserve"> </w:t>
      </w:r>
      <w:r>
        <w:t xml:space="preserve">inundated </w:t>
      </w:r>
      <w:r>
        <w:rPr>
          <w:spacing w:val="33"/>
        </w:rPr>
        <w:t xml:space="preserve"> </w:t>
      </w:r>
      <w:r>
        <w:rPr>
          <w:w w:val="105"/>
        </w:rPr>
        <w:t xml:space="preserve">with </w:t>
      </w:r>
      <w:r>
        <w:t xml:space="preserve">euphoria </w:t>
      </w:r>
      <w:r>
        <w:rPr>
          <w:spacing w:val="13"/>
        </w:rPr>
        <w:t xml:space="preserve"> </w:t>
      </w:r>
      <w:r>
        <w:t>after</w:t>
      </w:r>
      <w:r>
        <w:rPr>
          <w:spacing w:val="35"/>
        </w:rPr>
        <w:t xml:space="preserve"> </w:t>
      </w:r>
      <w:r>
        <w:t xml:space="preserve">attaining </w:t>
      </w:r>
      <w:r>
        <w:rPr>
          <w:spacing w:val="6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 xml:space="preserve">momentary </w:t>
      </w:r>
      <w:r>
        <w:rPr>
          <w:spacing w:val="14"/>
        </w:rPr>
        <w:t xml:space="preserve"> </w:t>
      </w:r>
      <w:r>
        <w:t>vision</w:t>
      </w:r>
      <w:r>
        <w:rPr>
          <w:spacing w:val="38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w w:val="78"/>
        </w:rPr>
        <w:t xml:space="preserve">Çré  </w:t>
      </w:r>
      <w:r>
        <w:rPr>
          <w:w w:val="101"/>
        </w:rPr>
        <w:t xml:space="preserve">Rädhä- </w:t>
      </w:r>
      <w:r>
        <w:rPr>
          <w:spacing w:val="-2"/>
        </w:rPr>
        <w:t>Mädhava’</w:t>
      </w:r>
      <w:r>
        <w:t>s</w:t>
      </w:r>
      <w:r>
        <w:rPr>
          <w:spacing w:val="-10"/>
        </w:rPr>
        <w:t xml:space="preserve"> </w:t>
      </w:r>
      <w:r>
        <w:rPr>
          <w:spacing w:val="-2"/>
        </w:rPr>
        <w:t>pastime</w:t>
      </w:r>
      <w:r>
        <w:t>s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indicate</w:t>
      </w:r>
      <w:r>
        <w:t>d</w:t>
      </w:r>
      <w:r>
        <w:rPr>
          <w:spacing w:val="46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17"/>
        </w:rPr>
        <w:t xml:space="preserve"> </w:t>
      </w:r>
      <w:r>
        <w:rPr>
          <w:spacing w:val="-2"/>
        </w:rPr>
        <w:t>on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lin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2"/>
          <w:w w:val="103"/>
        </w:rPr>
        <w:t xml:space="preserve">previous </w:t>
      </w:r>
      <w:r>
        <w:rPr>
          <w:spacing w:val="-5"/>
        </w:rPr>
        <w:t>verse</w:t>
      </w:r>
      <w:r>
        <w:t>.</w:t>
      </w:r>
      <w:r>
        <w:rPr>
          <w:spacing w:val="2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5"/>
        </w:rPr>
        <w:t>empero</w:t>
      </w:r>
      <w:r>
        <w:t xml:space="preserve">r  </w:t>
      </w:r>
      <w:r>
        <w:rPr>
          <w:spacing w:val="-5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5"/>
        </w:rPr>
        <w:t>poets</w:t>
      </w:r>
      <w:r>
        <w:t>,</w:t>
      </w:r>
      <w:r>
        <w:rPr>
          <w:spacing w:val="3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5"/>
        </w:rPr>
        <w:t>compassionat</w:t>
      </w:r>
      <w:r>
        <w:t xml:space="preserve">e </w:t>
      </w:r>
      <w:r>
        <w:rPr>
          <w:spacing w:val="2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29"/>
          <w:w w:val="77"/>
        </w:rPr>
        <w:t xml:space="preserve"> </w:t>
      </w:r>
      <w:r>
        <w:rPr>
          <w:spacing w:val="-5"/>
        </w:rPr>
        <w:t>Jayadeva, bestow</w:t>
      </w:r>
      <w:r>
        <w:t>s</w:t>
      </w:r>
      <w:r>
        <w:rPr>
          <w:spacing w:val="13"/>
        </w:rPr>
        <w:t xml:space="preserve"> </w:t>
      </w:r>
      <w:r>
        <w:rPr>
          <w:spacing w:val="-5"/>
        </w:rPr>
        <w:t>favo</w:t>
      </w:r>
      <w:r>
        <w:t xml:space="preserve">r </w:t>
      </w:r>
      <w:r>
        <w:rPr>
          <w:spacing w:val="-5"/>
        </w:rPr>
        <w:t>upo</w:t>
      </w:r>
      <w:r>
        <w:t>n</w:t>
      </w:r>
      <w:r>
        <w:rPr>
          <w:spacing w:val="32"/>
        </w:rPr>
        <w:t xml:space="preserve"> </w:t>
      </w:r>
      <w:r>
        <w:rPr>
          <w:spacing w:val="-5"/>
        </w:rPr>
        <w:t>al</w:t>
      </w:r>
      <w:r>
        <w:t xml:space="preserve">l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devotee</w:t>
      </w:r>
      <w:r>
        <w:t>s</w:t>
      </w:r>
      <w:r>
        <w:rPr>
          <w:spacing w:val="14"/>
        </w:rPr>
        <w:t xml:space="preserve"> </w:t>
      </w:r>
      <w:r>
        <w:rPr>
          <w:spacing w:val="-5"/>
        </w:rPr>
        <w:t>b</w:t>
      </w:r>
      <w:r>
        <w:t xml:space="preserve">y </w:t>
      </w:r>
      <w:r>
        <w:rPr>
          <w:spacing w:val="-5"/>
        </w:rPr>
        <w:t>directl</w:t>
      </w:r>
      <w:r>
        <w:t>y</w:t>
      </w:r>
      <w:r>
        <w:rPr>
          <w:spacing w:val="18"/>
        </w:rPr>
        <w:t xml:space="preserve"> </w:t>
      </w:r>
      <w:r>
        <w:rPr>
          <w:spacing w:val="-5"/>
        </w:rPr>
        <w:t>expressin</w:t>
      </w:r>
      <w:r>
        <w:t>g</w:t>
      </w:r>
      <w:r>
        <w:rPr>
          <w:spacing w:val="26"/>
        </w:rPr>
        <w:t xml:space="preserve"> </w:t>
      </w:r>
      <w:r>
        <w:rPr>
          <w:spacing w:val="-5"/>
          <w:w w:val="104"/>
        </w:rPr>
        <w:t xml:space="preserve">his </w:t>
      </w:r>
      <w:r>
        <w:t>own</w:t>
      </w:r>
      <w:r>
        <w:rPr>
          <w:spacing w:val="16"/>
        </w:rPr>
        <w:t xml:space="preserve"> </w:t>
      </w:r>
      <w:r>
        <w:t>literary</w:t>
      </w:r>
      <w:r>
        <w:rPr>
          <w:spacing w:val="19"/>
        </w:rPr>
        <w:t xml:space="preserve"> </w:t>
      </w:r>
      <w:r>
        <w:t>competence</w:t>
      </w:r>
      <w:r>
        <w:rPr>
          <w:spacing w:val="4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beginning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</w:rPr>
        <w:t>väg-devatä</w:t>
      </w:r>
      <w:r>
        <w:t>.</w:t>
      </w:r>
    </w:p>
    <w:p w14:paraId="516F8EC6" w14:textId="77777777" w:rsidR="00150366" w:rsidRDefault="00150366">
      <w:pPr>
        <w:spacing w:line="120" w:lineRule="exact"/>
        <w:rPr>
          <w:sz w:val="13"/>
          <w:szCs w:val="13"/>
        </w:rPr>
      </w:pPr>
    </w:p>
    <w:p w14:paraId="3FC51E51" w14:textId="77777777" w:rsidR="00150366" w:rsidRDefault="00000000">
      <w:pPr>
        <w:spacing w:line="244" w:lineRule="auto"/>
        <w:ind w:left="120" w:right="83" w:firstLine="360"/>
        <w:jc w:val="both"/>
      </w:pPr>
      <w:r>
        <w:rPr>
          <w:rFonts w:ascii="Book Antiqua" w:eastAsia="Book Antiqua" w:hAnsi="Book Antiqua" w:cs="Book Antiqua"/>
          <w:i/>
        </w:rPr>
        <w:t>Jayadevaù</w:t>
      </w:r>
      <w:r>
        <w:rPr>
          <w:rFonts w:ascii="Book Antiqua" w:eastAsia="Book Antiqua" w:hAnsi="Book Antiqua" w:cs="Book Antiqua"/>
          <w:i/>
          <w:spacing w:val="32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jaya  </w:t>
      </w:r>
      <w:r>
        <w:t xml:space="preserve">means </w:t>
      </w:r>
      <w:r>
        <w:rPr>
          <w:spacing w:val="5"/>
        </w:rPr>
        <w:t xml:space="preserve"> </w:t>
      </w:r>
      <w:r>
        <w:t>‘the</w:t>
      </w:r>
      <w:r>
        <w:rPr>
          <w:spacing w:val="28"/>
        </w:rPr>
        <w:t xml:space="preserve"> </w:t>
      </w:r>
      <w:r>
        <w:t xml:space="preserve">utmost </w:t>
      </w:r>
      <w:r>
        <w:rPr>
          <w:spacing w:val="23"/>
        </w:rPr>
        <w:t xml:space="preserve"> </w:t>
      </w:r>
      <w:r>
        <w:t>excellence;’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deva </w:t>
      </w:r>
      <w:r>
        <w:t xml:space="preserve">means  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</w:rPr>
        <w:t>dyotayati</w:t>
      </w:r>
      <w:r>
        <w:t xml:space="preserve">, </w:t>
      </w:r>
      <w:r>
        <w:rPr>
          <w:spacing w:val="34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prakäçayati,  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t xml:space="preserve">or   ‘he </w:t>
      </w:r>
      <w:r>
        <w:rPr>
          <w:spacing w:val="20"/>
        </w:rPr>
        <w:t xml:space="preserve"> </w:t>
      </w:r>
      <w:r>
        <w:t xml:space="preserve">illuminates.’   </w:t>
      </w:r>
      <w:r>
        <w:rPr>
          <w:w w:val="103"/>
        </w:rPr>
        <w:t xml:space="preserve">The </w:t>
      </w:r>
      <w:r>
        <w:t xml:space="preserve">purport </w:t>
      </w:r>
      <w:r>
        <w:rPr>
          <w:spacing w:val="1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rPr>
          <w:w w:val="78"/>
        </w:rPr>
        <w:t>Çré</w:t>
      </w:r>
      <w:r>
        <w:rPr>
          <w:spacing w:val="15"/>
          <w:w w:val="78"/>
        </w:rPr>
        <w:t xml:space="preserve"> </w:t>
      </w:r>
      <w:r>
        <w:t>Jayadeva,</w:t>
      </w:r>
      <w:r>
        <w:rPr>
          <w:spacing w:val="-12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his</w:t>
      </w:r>
      <w:r>
        <w:rPr>
          <w:spacing w:val="13"/>
        </w:rPr>
        <w:t xml:space="preserve"> </w:t>
      </w:r>
      <w:r>
        <w:t>devotion,</w:t>
      </w:r>
      <w:r>
        <w:rPr>
          <w:spacing w:val="34"/>
        </w:rPr>
        <w:t xml:space="preserve"> </w:t>
      </w:r>
      <w:r>
        <w:t>illuminates</w:t>
      </w:r>
      <w:r>
        <w:rPr>
          <w:spacing w:val="39"/>
        </w:rPr>
        <w:t xml:space="preserve"> </w:t>
      </w:r>
      <w:r>
        <w:rPr>
          <w:w w:val="107"/>
        </w:rPr>
        <w:t xml:space="preserve">the </w:t>
      </w:r>
      <w:r>
        <w:t xml:space="preserve">super-excellence </w:t>
      </w:r>
      <w:r>
        <w:rPr>
          <w:spacing w:val="16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w w:val="84"/>
        </w:rPr>
        <w:t>Çré</w:t>
      </w:r>
      <w:r>
        <w:rPr>
          <w:spacing w:val="17"/>
          <w:w w:val="84"/>
        </w:rPr>
        <w:t xml:space="preserve"> </w:t>
      </w:r>
      <w:r>
        <w:rPr>
          <w:w w:val="84"/>
        </w:rPr>
        <w:t xml:space="preserve">Kåñëa’s </w:t>
      </w:r>
      <w:r>
        <w:rPr>
          <w:spacing w:val="38"/>
          <w:w w:val="84"/>
        </w:rPr>
        <w:t xml:space="preserve"> </w:t>
      </w:r>
      <w:r>
        <w:t>pastimes.</w:t>
      </w:r>
      <w:r>
        <w:rPr>
          <w:spacing w:val="48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same</w:t>
      </w:r>
      <w:r>
        <w:rPr>
          <w:spacing w:val="30"/>
        </w:rPr>
        <w:t xml:space="preserve"> </w:t>
      </w:r>
      <w:r>
        <w:rPr>
          <w:w w:val="104"/>
        </w:rPr>
        <w:t xml:space="preserve">time </w:t>
      </w:r>
      <w:r>
        <w:t>this</w:t>
      </w:r>
      <w:r>
        <w:rPr>
          <w:spacing w:val="37"/>
        </w:rPr>
        <w:t xml:space="preserve"> </w:t>
      </w:r>
      <w:r>
        <w:t>literary</w:t>
      </w:r>
      <w:r>
        <w:rPr>
          <w:spacing w:val="37"/>
        </w:rPr>
        <w:t xml:space="preserve"> </w:t>
      </w:r>
      <w:r>
        <w:t xml:space="preserve">composition </w:t>
      </w:r>
      <w:r>
        <w:rPr>
          <w:spacing w:val="10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prabandha</w:t>
      </w:r>
      <w:r>
        <w:t>)</w:t>
      </w:r>
      <w:r>
        <w:rPr>
          <w:spacing w:val="41"/>
        </w:rPr>
        <w:t xml:space="preserve"> </w:t>
      </w:r>
      <w:r>
        <w:t xml:space="preserve">entitled  </w:t>
      </w:r>
      <w:r>
        <w:rPr>
          <w:rFonts w:ascii="Book Antiqua" w:eastAsia="Book Antiqua" w:hAnsi="Book Antiqua" w:cs="Book Antiqua"/>
          <w:i/>
        </w:rPr>
        <w:t xml:space="preserve">Géta-govinda </w:t>
      </w:r>
      <w:r>
        <w:t>attracts</w:t>
      </w:r>
      <w:r>
        <w:rPr>
          <w:spacing w:val="3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hearts</w:t>
      </w:r>
      <w:r>
        <w:rPr>
          <w:spacing w:val="29"/>
        </w:rPr>
        <w:t xml:space="preserve"> </w:t>
      </w:r>
      <w:r>
        <w:t>of its</w:t>
      </w:r>
      <w:r>
        <w:rPr>
          <w:spacing w:val="13"/>
        </w:rPr>
        <w:t xml:space="preserve"> </w:t>
      </w:r>
      <w:r>
        <w:t>audience</w:t>
      </w:r>
      <w:r>
        <w:rPr>
          <w:spacing w:val="3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most</w:t>
      </w:r>
      <w:r>
        <w:rPr>
          <w:spacing w:val="21"/>
        </w:rPr>
        <w:t xml:space="preserve"> </w:t>
      </w:r>
      <w:r>
        <w:t>excellent</w:t>
      </w:r>
      <w:r>
        <w:rPr>
          <w:spacing w:val="27"/>
        </w:rPr>
        <w:t xml:space="preserve"> </w:t>
      </w:r>
      <w:r>
        <w:t>way (</w:t>
      </w:r>
      <w:r>
        <w:rPr>
          <w:rFonts w:ascii="Book Antiqua" w:eastAsia="Book Antiqua" w:hAnsi="Book Antiqua" w:cs="Book Antiqua"/>
          <w:i/>
        </w:rPr>
        <w:t>pra</w:t>
      </w:r>
      <w:r>
        <w:t>).</w:t>
      </w:r>
      <w:r>
        <w:rPr>
          <w:spacing w:val="41"/>
        </w:rPr>
        <w:t xml:space="preserve"> </w:t>
      </w:r>
      <w:r>
        <w:t>It</w:t>
      </w:r>
      <w:r>
        <w:rPr>
          <w:spacing w:val="22"/>
        </w:rPr>
        <w:t xml:space="preserve"> </w:t>
      </w:r>
      <w:r>
        <w:t>causes</w:t>
      </w:r>
      <w:r>
        <w:rPr>
          <w:spacing w:val="25"/>
        </w:rPr>
        <w:t xml:space="preserve"> </w:t>
      </w:r>
      <w:r>
        <w:rPr>
          <w:w w:val="91"/>
        </w:rPr>
        <w:t>Kåñëa’s</w:t>
      </w:r>
      <w:r>
        <w:rPr>
          <w:spacing w:val="19"/>
          <w:w w:val="91"/>
        </w:rPr>
        <w:t xml:space="preserve"> </w:t>
      </w:r>
      <w:r>
        <w:t>pastimes</w:t>
      </w:r>
      <w:r>
        <w:rPr>
          <w:spacing w:val="3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awaken</w:t>
      </w:r>
      <w:r>
        <w:rPr>
          <w:spacing w:val="33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hearts</w:t>
      </w:r>
      <w:r>
        <w:rPr>
          <w:spacing w:val="39"/>
        </w:rPr>
        <w:t xml:space="preserve"> </w:t>
      </w:r>
      <w:r>
        <w:t>of the</w:t>
      </w:r>
      <w:r>
        <w:rPr>
          <w:spacing w:val="20"/>
        </w:rPr>
        <w:t xml:space="preserve"> </w:t>
      </w:r>
      <w:r>
        <w:t>devotees</w:t>
      </w:r>
      <w:r>
        <w:rPr>
          <w:spacing w:val="17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most</w:t>
      </w:r>
      <w:r>
        <w:rPr>
          <w:spacing w:val="19"/>
        </w:rPr>
        <w:t xml:space="preserve"> </w:t>
      </w:r>
      <w:r>
        <w:t>excellent</w:t>
      </w:r>
      <w:r>
        <w:rPr>
          <w:spacing w:val="25"/>
        </w:rPr>
        <w:t xml:space="preserve"> </w:t>
      </w:r>
      <w:r>
        <w:t>way,</w:t>
      </w:r>
      <w:r>
        <w:rPr>
          <w:spacing w:val="-1"/>
        </w:rPr>
        <w:t xml:space="preserve"> </w:t>
      </w:r>
      <w:r>
        <w:t>thus</w:t>
      </w:r>
      <w:r>
        <w:rPr>
          <w:spacing w:val="33"/>
        </w:rPr>
        <w:t xml:space="preserve"> </w:t>
      </w:r>
      <w:r>
        <w:t>liberating</w:t>
      </w:r>
      <w:r>
        <w:rPr>
          <w:spacing w:val="26"/>
        </w:rPr>
        <w:t xml:space="preserve"> </w:t>
      </w:r>
      <w:r>
        <w:rPr>
          <w:w w:val="106"/>
        </w:rPr>
        <w:t xml:space="preserve">them </w:t>
      </w:r>
      <w:r>
        <w:t>from</w:t>
      </w:r>
      <w:r>
        <w:rPr>
          <w:spacing w:val="1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bondage</w:t>
      </w:r>
      <w:r>
        <w:rPr>
          <w:spacing w:val="22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bandha</w:t>
      </w:r>
      <w:r>
        <w:t>)</w:t>
      </w:r>
      <w:r>
        <w:rPr>
          <w:spacing w:val="2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material</w:t>
      </w:r>
      <w:r>
        <w:rPr>
          <w:spacing w:val="22"/>
        </w:rPr>
        <w:t xml:space="preserve"> </w:t>
      </w:r>
      <w:r>
        <w:rPr>
          <w:w w:val="103"/>
        </w:rPr>
        <w:t>existence.</w:t>
      </w:r>
    </w:p>
    <w:p w14:paraId="0828E1D8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236CDBD6" w14:textId="77777777" w:rsidR="00150366" w:rsidRDefault="00000000">
      <w:pPr>
        <w:spacing w:line="245" w:lineRule="auto"/>
        <w:ind w:left="120" w:right="83" w:firstLine="72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One</w:t>
      </w:r>
      <w:r>
        <w:rPr>
          <w:spacing w:val="10"/>
        </w:rPr>
        <w:t xml:space="preserve"> </w:t>
      </w:r>
      <w:r>
        <w:t>might</w:t>
      </w:r>
      <w:r>
        <w:rPr>
          <w:spacing w:val="15"/>
        </w:rPr>
        <w:t xml:space="preserve"> </w:t>
      </w:r>
      <w:r>
        <w:t>ask: wherefrom</w:t>
      </w:r>
      <w:r>
        <w:rPr>
          <w:spacing w:val="23"/>
        </w:rPr>
        <w:t xml:space="preserve"> </w:t>
      </w:r>
      <w:r>
        <w:t>came</w:t>
      </w:r>
      <w:r>
        <w:rPr>
          <w:spacing w:val="1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rPr>
          <w:w w:val="101"/>
        </w:rPr>
        <w:t xml:space="preserve">literature’s </w:t>
      </w:r>
      <w:r>
        <w:rPr>
          <w:spacing w:val="-5"/>
        </w:rPr>
        <w:t>competenc</w:t>
      </w:r>
      <w:r>
        <w:t xml:space="preserve">e </w:t>
      </w:r>
      <w:r>
        <w:rPr>
          <w:spacing w:val="7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30"/>
        </w:rPr>
        <w:t xml:space="preserve"> </w:t>
      </w:r>
      <w:r>
        <w:rPr>
          <w:spacing w:val="-5"/>
        </w:rPr>
        <w:t>attrac</w:t>
      </w:r>
      <w:r>
        <w:t>t</w:t>
      </w:r>
      <w:r>
        <w:rPr>
          <w:spacing w:val="4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5"/>
        </w:rPr>
        <w:t>heart</w:t>
      </w:r>
      <w:r>
        <w:t>s</w:t>
      </w:r>
      <w:r>
        <w:rPr>
          <w:spacing w:val="43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5"/>
        </w:rPr>
        <w:t>it</w:t>
      </w:r>
      <w:r>
        <w:t>s</w:t>
      </w:r>
      <w:r>
        <w:rPr>
          <w:spacing w:val="27"/>
        </w:rPr>
        <w:t xml:space="preserve"> </w:t>
      </w:r>
      <w:r>
        <w:rPr>
          <w:spacing w:val="-5"/>
        </w:rPr>
        <w:t>listeners</w:t>
      </w:r>
      <w:r>
        <w:t>?</w:t>
      </w:r>
      <w:r>
        <w:rPr>
          <w:spacing w:val="4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5"/>
        </w:rPr>
        <w:t>repl</w:t>
      </w:r>
      <w:r>
        <w:t>y</w:t>
      </w:r>
      <w:r>
        <w:rPr>
          <w:spacing w:val="27"/>
        </w:rPr>
        <w:t xml:space="preserve"> </w:t>
      </w:r>
      <w:r>
        <w:rPr>
          <w:spacing w:val="-5"/>
          <w:w w:val="101"/>
        </w:rPr>
        <w:t xml:space="preserve">is, </w:t>
      </w:r>
      <w:r>
        <w:rPr>
          <w:rFonts w:ascii="Book Antiqua" w:eastAsia="Book Antiqua" w:hAnsi="Book Antiqua" w:cs="Book Antiqua"/>
          <w:i/>
          <w:spacing w:val="-5"/>
          <w:w w:val="99"/>
        </w:rPr>
        <w:t>çré-väsudeva-rati-keli-kathä-sametam</w:t>
      </w:r>
      <w:r>
        <w:rPr>
          <w:w w:val="99"/>
        </w:rPr>
        <w:t>.</w:t>
      </w:r>
      <w:r>
        <w:rPr>
          <w:spacing w:val="-1"/>
          <w:w w:val="99"/>
        </w:rPr>
        <w:t xml:space="preserve"> </w:t>
      </w:r>
      <w:r>
        <w:rPr>
          <w:spacing w:val="-5"/>
        </w:rPr>
        <w:t>Her</w:t>
      </w:r>
      <w:r>
        <w:t>e</w:t>
      </w:r>
      <w:r>
        <w:rPr>
          <w:spacing w:val="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5"/>
        </w:rPr>
        <w:t>wor</w:t>
      </w:r>
      <w:r>
        <w:t>d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86"/>
        </w:rPr>
        <w:t>çr</w:t>
      </w:r>
      <w:r>
        <w:rPr>
          <w:rFonts w:ascii="Book Antiqua" w:eastAsia="Book Antiqua" w:hAnsi="Book Antiqua" w:cs="Book Antiqua"/>
          <w:i/>
          <w:w w:val="86"/>
        </w:rPr>
        <w:t>é</w:t>
      </w:r>
      <w:r>
        <w:rPr>
          <w:rFonts w:ascii="Book Antiqua" w:eastAsia="Book Antiqua" w:hAnsi="Book Antiqua" w:cs="Book Antiqua"/>
          <w:i/>
          <w:spacing w:val="6"/>
          <w:w w:val="86"/>
        </w:rPr>
        <w:t xml:space="preserve"> </w:t>
      </w:r>
      <w:r>
        <w:rPr>
          <w:spacing w:val="-5"/>
        </w:rPr>
        <w:t>refer</w:t>
      </w:r>
      <w:r>
        <w:t>s</w:t>
      </w:r>
      <w:r>
        <w:rPr>
          <w:spacing w:val="3"/>
        </w:rPr>
        <w:t xml:space="preserve"> </w:t>
      </w:r>
      <w:r>
        <w:rPr>
          <w:spacing w:val="-5"/>
          <w:w w:val="107"/>
        </w:rPr>
        <w:t xml:space="preserve">to </w:t>
      </w:r>
      <w:r>
        <w:rPr>
          <w:spacing w:val="-2"/>
        </w:rPr>
        <w:t>Rädh</w:t>
      </w:r>
      <w:r>
        <w:t>ä</w:t>
      </w:r>
      <w:r>
        <w:rPr>
          <w:spacing w:val="16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väsudev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9"/>
        </w:rPr>
        <w:t xml:space="preserve"> </w:t>
      </w:r>
      <w:r>
        <w:rPr>
          <w:spacing w:val="-2"/>
        </w:rPr>
        <w:t>refer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maste</w:t>
      </w:r>
      <w:r>
        <w:t>r</w:t>
      </w:r>
      <w:r>
        <w:rPr>
          <w:spacing w:val="32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8"/>
        </w:rPr>
        <w:t xml:space="preserve"> </w:t>
      </w:r>
      <w:r>
        <w:rPr>
          <w:spacing w:val="-2"/>
        </w:rPr>
        <w:t>indwellin</w:t>
      </w:r>
      <w:r>
        <w:t>g</w:t>
      </w:r>
      <w:r>
        <w:rPr>
          <w:spacing w:val="37"/>
        </w:rPr>
        <w:t xml:space="preserve"> </w:t>
      </w:r>
      <w:r>
        <w:rPr>
          <w:spacing w:val="-2"/>
          <w:w w:val="104"/>
        </w:rPr>
        <w:t xml:space="preserve">soul </w:t>
      </w:r>
      <w:r>
        <w:rPr>
          <w:spacing w:val="-4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entir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universe</w:t>
      </w:r>
      <w:r>
        <w:t>,</w:t>
      </w:r>
      <w:r>
        <w:rPr>
          <w:spacing w:val="22"/>
        </w:rPr>
        <w:t xml:space="preserve"> </w:t>
      </w:r>
      <w:r>
        <w:rPr>
          <w:spacing w:val="-4"/>
        </w:rPr>
        <w:t>Bhagavä</w:t>
      </w:r>
      <w:r>
        <w:t>n</w:t>
      </w:r>
      <w:r>
        <w:rPr>
          <w:spacing w:val="-16"/>
        </w:rPr>
        <w:t xml:space="preserve"> </w:t>
      </w:r>
      <w:r>
        <w:rPr>
          <w:spacing w:val="-3"/>
          <w:w w:val="84"/>
        </w:rPr>
        <w:t>Çr</w:t>
      </w:r>
      <w:r>
        <w:rPr>
          <w:w w:val="84"/>
        </w:rPr>
        <w:t>é</w:t>
      </w:r>
      <w:r>
        <w:rPr>
          <w:spacing w:val="-11"/>
          <w:w w:val="84"/>
        </w:rPr>
        <w:t xml:space="preserve"> </w:t>
      </w:r>
      <w:r>
        <w:rPr>
          <w:spacing w:val="-3"/>
          <w:w w:val="84"/>
        </w:rPr>
        <w:t>Kåñëa</w:t>
      </w:r>
      <w:r>
        <w:rPr>
          <w:w w:val="84"/>
        </w:rPr>
        <w:t xml:space="preserve">, </w:t>
      </w:r>
      <w:r>
        <w:rPr>
          <w:spacing w:val="24"/>
          <w:w w:val="84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14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11"/>
        </w:rPr>
        <w:t xml:space="preserve"> </w:t>
      </w:r>
      <w:r>
        <w:rPr>
          <w:spacing w:val="-4"/>
          <w:w w:val="104"/>
        </w:rPr>
        <w:t xml:space="preserve">descended </w:t>
      </w:r>
      <w:r>
        <w:rPr>
          <w:spacing w:val="-2"/>
        </w:rPr>
        <w:t>i</w:t>
      </w:r>
      <w:r>
        <w:t>n</w:t>
      </w:r>
      <w:r>
        <w:rPr>
          <w:spacing w:val="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for</w:t>
      </w:r>
      <w:r>
        <w:t>m</w:t>
      </w:r>
      <w:r>
        <w:rPr>
          <w:spacing w:val="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so</w:t>
      </w:r>
      <w:r>
        <w:t>n</w:t>
      </w:r>
      <w:r>
        <w:rPr>
          <w:spacing w:val="1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9"/>
        </w:rPr>
        <w:t xml:space="preserve"> </w:t>
      </w:r>
      <w:r>
        <w:rPr>
          <w:spacing w:val="-20"/>
        </w:rPr>
        <w:t>V</w:t>
      </w:r>
      <w:r>
        <w:rPr>
          <w:spacing w:val="-2"/>
        </w:rPr>
        <w:t>asudeva</w:t>
      </w:r>
      <w:r>
        <w:t>.</w:t>
      </w:r>
      <w:r>
        <w:rPr>
          <w:spacing w:val="-6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13"/>
        </w:rPr>
        <w:t xml:space="preserve"> </w:t>
      </w:r>
      <w:r>
        <w:rPr>
          <w:spacing w:val="-2"/>
        </w:rPr>
        <w:t>amorou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lov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games</w:t>
      </w:r>
    </w:p>
    <w:p w14:paraId="223A5558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2E8D814" w14:textId="77777777" w:rsidR="00150366" w:rsidRDefault="00150366">
      <w:pPr>
        <w:spacing w:line="200" w:lineRule="exact"/>
      </w:pPr>
    </w:p>
    <w:p w14:paraId="29B63934" w14:textId="77777777" w:rsidR="00150366" w:rsidRDefault="00000000">
      <w:pPr>
        <w:spacing w:before="29" w:line="248" w:lineRule="auto"/>
        <w:ind w:left="120" w:right="83"/>
        <w:jc w:val="both"/>
        <w:rPr>
          <w:rFonts w:ascii="Book Antiqua" w:eastAsia="Book Antiqua" w:hAnsi="Book Antiqua" w:cs="Book Antiqua"/>
        </w:rPr>
      </w:pPr>
      <w:r>
        <w:rPr>
          <w:spacing w:val="-2"/>
        </w:rPr>
        <w:t>(</w:t>
      </w:r>
      <w:r>
        <w:rPr>
          <w:rFonts w:ascii="Book Antiqua" w:eastAsia="Book Antiqua" w:hAnsi="Book Antiqua" w:cs="Book Antiqua"/>
          <w:i/>
          <w:spacing w:val="-2"/>
        </w:rPr>
        <w:t>rati-keli</w:t>
      </w:r>
      <w:r>
        <w:t xml:space="preserve">) </w:t>
      </w:r>
      <w:r>
        <w:rPr>
          <w:spacing w:val="10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described</w:t>
      </w:r>
      <w:r>
        <w:t xml:space="preserve">. </w:t>
      </w:r>
      <w:r>
        <w:rPr>
          <w:spacing w:val="1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40"/>
        </w:rPr>
        <w:t xml:space="preserve"> </w:t>
      </w:r>
      <w:r>
        <w:rPr>
          <w:spacing w:val="-2"/>
        </w:rPr>
        <w:t>brilliantl</w:t>
      </w:r>
      <w:r>
        <w:t xml:space="preserve">y  </w:t>
      </w:r>
      <w:r>
        <w:rPr>
          <w:spacing w:val="-2"/>
        </w:rPr>
        <w:t>illuminate</w:t>
      </w:r>
      <w:r>
        <w:t xml:space="preserve">s </w:t>
      </w:r>
      <w:r>
        <w:rPr>
          <w:spacing w:val="12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18"/>
        </w:rPr>
        <w:t>V</w:t>
      </w:r>
      <w:r>
        <w:t>asu</w:t>
      </w:r>
      <w:r>
        <w:rPr>
          <w:spacing w:val="23"/>
        </w:rPr>
        <w:t xml:space="preserve"> </w:t>
      </w:r>
      <w:r>
        <w:t>dynasty,</w:t>
      </w:r>
      <w:r>
        <w:rPr>
          <w:spacing w:val="48"/>
        </w:rPr>
        <w:t xml:space="preserve"> </w:t>
      </w:r>
      <w:r>
        <w:t>namely</w:t>
      </w:r>
      <w:r>
        <w:rPr>
          <w:spacing w:val="40"/>
        </w:rPr>
        <w:t xml:space="preserve"> </w:t>
      </w:r>
      <w:r>
        <w:rPr>
          <w:w w:val="78"/>
        </w:rPr>
        <w:t xml:space="preserve">Çré  </w:t>
      </w:r>
      <w:r>
        <w:t>Nanda</w:t>
      </w:r>
      <w:r>
        <w:rPr>
          <w:spacing w:val="49"/>
        </w:rPr>
        <w:t xml:space="preserve"> </w:t>
      </w:r>
      <w:r>
        <w:t>Mahäräja,</w:t>
      </w:r>
      <w:r>
        <w:rPr>
          <w:spacing w:val="3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best</w:t>
      </w:r>
      <w:r>
        <w:rPr>
          <w:spacing w:val="38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w w:val="107"/>
        </w:rPr>
        <w:t xml:space="preserve">the </w:t>
      </w:r>
      <w:r>
        <w:rPr>
          <w:spacing w:val="-18"/>
        </w:rPr>
        <w:t>V</w:t>
      </w:r>
      <w:r>
        <w:t>asus,</w:t>
      </w:r>
      <w:r>
        <w:rPr>
          <w:spacing w:val="2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called</w:t>
      </w:r>
      <w:r>
        <w:rPr>
          <w:spacing w:val="11"/>
        </w:rPr>
        <w:t xml:space="preserve"> </w:t>
      </w:r>
      <w:r>
        <w:rPr>
          <w:spacing w:val="-18"/>
        </w:rPr>
        <w:t>V</w:t>
      </w:r>
      <w:r>
        <w:t>asudeva.</w:t>
      </w:r>
      <w:r>
        <w:rPr>
          <w:spacing w:val="4"/>
        </w:rPr>
        <w:t xml:space="preserve"> </w:t>
      </w:r>
      <w:r>
        <w:t>Consequently  the</w:t>
      </w:r>
      <w:r>
        <w:rPr>
          <w:spacing w:val="23"/>
        </w:rPr>
        <w:t xml:space="preserve"> </w:t>
      </w:r>
      <w:r>
        <w:t>son</w:t>
      </w:r>
      <w:r>
        <w:rPr>
          <w:spacing w:val="2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rPr>
          <w:w w:val="78"/>
        </w:rPr>
        <w:t xml:space="preserve">Çré </w:t>
      </w:r>
      <w:r>
        <w:t>Nandajé</w:t>
      </w:r>
      <w:r>
        <w:rPr>
          <w:spacing w:val="9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called</w:t>
      </w:r>
      <w:r>
        <w:rPr>
          <w:spacing w:val="27"/>
        </w:rPr>
        <w:t xml:space="preserve"> </w:t>
      </w:r>
      <w:r>
        <w:t>Väsudeva</w:t>
      </w:r>
      <w:r>
        <w:rPr>
          <w:spacing w:val="22"/>
        </w:rPr>
        <w:t xml:space="preserve"> </w:t>
      </w:r>
      <w:r>
        <w:rPr>
          <w:w w:val="78"/>
        </w:rPr>
        <w:t>Çré</w:t>
      </w:r>
      <w:r>
        <w:rPr>
          <w:spacing w:val="33"/>
          <w:w w:val="78"/>
        </w:rPr>
        <w:t xml:space="preserve"> </w:t>
      </w:r>
      <w:r>
        <w:t>Kåñëa.</w:t>
      </w:r>
      <w:r>
        <w:rPr>
          <w:spacing w:val="-6"/>
        </w:rPr>
        <w:t xml:space="preserve"> </w:t>
      </w:r>
      <w:r>
        <w:t>Because</w:t>
      </w:r>
      <w:r>
        <w:rPr>
          <w:spacing w:val="9"/>
        </w:rPr>
        <w:t xml:space="preserve"> </w:t>
      </w:r>
      <w:r>
        <w:rPr>
          <w:w w:val="78"/>
        </w:rPr>
        <w:t>Çré</w:t>
      </w:r>
      <w:r>
        <w:rPr>
          <w:spacing w:val="33"/>
          <w:w w:val="78"/>
        </w:rPr>
        <w:t xml:space="preserve"> </w:t>
      </w:r>
      <w:r>
        <w:t xml:space="preserve">Jayadeva </w:t>
      </w:r>
      <w:r>
        <w:rPr>
          <w:spacing w:val="-2"/>
        </w:rPr>
        <w:t>elaboratel</w:t>
      </w:r>
      <w:r>
        <w:t>y</w:t>
      </w:r>
      <w:r>
        <w:rPr>
          <w:spacing w:val="42"/>
        </w:rPr>
        <w:t xml:space="preserve"> </w:t>
      </w:r>
      <w:r>
        <w:rPr>
          <w:spacing w:val="-2"/>
        </w:rPr>
        <w:t>describe</w:t>
      </w:r>
      <w:r>
        <w:t>s</w:t>
      </w:r>
      <w:r>
        <w:rPr>
          <w:spacing w:val="3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2"/>
        </w:rPr>
        <w:t>pastime</w:t>
      </w:r>
      <w:r>
        <w:t>s</w:t>
      </w:r>
      <w:r>
        <w:rPr>
          <w:spacing w:val="4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9"/>
        </w:rPr>
        <w:t xml:space="preserve"> </w:t>
      </w:r>
      <w:r>
        <w:rPr>
          <w:spacing w:val="-2"/>
          <w:w w:val="91"/>
        </w:rPr>
        <w:t>Çr</w:t>
      </w:r>
      <w:r>
        <w:rPr>
          <w:w w:val="91"/>
        </w:rPr>
        <w:t>é</w:t>
      </w:r>
      <w:r>
        <w:rPr>
          <w:spacing w:val="-9"/>
          <w:w w:val="91"/>
        </w:rPr>
        <w:t xml:space="preserve"> </w:t>
      </w:r>
      <w:r>
        <w:rPr>
          <w:spacing w:val="-2"/>
          <w:w w:val="91"/>
        </w:rPr>
        <w:t>Rädhä-Kåñëa’</w:t>
      </w:r>
      <w:r>
        <w:rPr>
          <w:w w:val="91"/>
        </w:rPr>
        <w:t xml:space="preserve">s </w:t>
      </w:r>
      <w:r>
        <w:rPr>
          <w:spacing w:val="42"/>
          <w:w w:val="91"/>
        </w:rPr>
        <w:t xml:space="preserve"> </w:t>
      </w:r>
      <w:r>
        <w:rPr>
          <w:spacing w:val="-2"/>
        </w:rPr>
        <w:t xml:space="preserve">love </w:t>
      </w:r>
      <w:r>
        <w:rPr>
          <w:spacing w:val="-5"/>
        </w:rPr>
        <w:t>play</w:t>
      </w:r>
      <w:r>
        <w:t>,</w:t>
      </w:r>
      <w:r>
        <w:rPr>
          <w:spacing w:val="8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13"/>
        </w:rPr>
        <w:t xml:space="preserve"> </w:t>
      </w:r>
      <w:r>
        <w:rPr>
          <w:spacing w:val="-5"/>
        </w:rPr>
        <w:t>compositio</w:t>
      </w:r>
      <w:r>
        <w:t>n</w:t>
      </w:r>
      <w:r>
        <w:rPr>
          <w:spacing w:val="43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15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powe</w:t>
      </w:r>
      <w:r>
        <w:t>r</w:t>
      </w:r>
      <w:r>
        <w:rPr>
          <w:spacing w:val="19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5"/>
        </w:rPr>
        <w:t xml:space="preserve"> </w:t>
      </w:r>
      <w:r>
        <w:rPr>
          <w:spacing w:val="-5"/>
        </w:rPr>
        <w:t>attrac</w:t>
      </w:r>
      <w:r>
        <w:t>t</w:t>
      </w:r>
      <w:r>
        <w:rPr>
          <w:spacing w:val="3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heart</w:t>
      </w:r>
      <w:r>
        <w:t>s</w:t>
      </w:r>
      <w:r>
        <w:rPr>
          <w:spacing w:val="28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-5"/>
        </w:rPr>
        <w:t>all. Th</w:t>
      </w:r>
      <w:r>
        <w:t>e</w:t>
      </w:r>
      <w:r>
        <w:rPr>
          <w:spacing w:val="14"/>
        </w:rPr>
        <w:t xml:space="preserve"> </w:t>
      </w:r>
      <w:r>
        <w:rPr>
          <w:spacing w:val="-5"/>
        </w:rPr>
        <w:t>etymolog</w:t>
      </w:r>
      <w:r>
        <w:t>y</w:t>
      </w:r>
      <w:r>
        <w:rPr>
          <w:spacing w:val="14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>thi</w:t>
      </w:r>
      <w:r>
        <w:t>s</w:t>
      </w:r>
      <w:r>
        <w:rPr>
          <w:spacing w:val="22"/>
        </w:rPr>
        <w:t xml:space="preserve"> </w:t>
      </w:r>
      <w:r>
        <w:rPr>
          <w:spacing w:val="-5"/>
        </w:rPr>
        <w:t>lin</w:t>
      </w:r>
      <w:r>
        <w:t>e</w:t>
      </w:r>
      <w:r>
        <w:rPr>
          <w:spacing w:val="14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87"/>
        </w:rPr>
        <w:t>çré</w:t>
      </w:r>
      <w:r>
        <w:rPr>
          <w:rFonts w:ascii="Book Antiqua" w:eastAsia="Book Antiqua" w:hAnsi="Book Antiqua" w:cs="Book Antiqua"/>
          <w:i/>
          <w:w w:val="87"/>
        </w:rPr>
        <w:t>ç</w:t>
      </w:r>
      <w:r>
        <w:rPr>
          <w:rFonts w:ascii="Book Antiqua" w:eastAsia="Book Antiqua" w:hAnsi="Book Antiqua" w:cs="Book Antiqua"/>
          <w:i/>
          <w:spacing w:val="13"/>
          <w:w w:val="87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c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95"/>
        </w:rPr>
        <w:t>väsudeva</w:t>
      </w:r>
      <w:r>
        <w:rPr>
          <w:rFonts w:ascii="Book Antiqua" w:eastAsia="Book Antiqua" w:hAnsi="Book Antiqua" w:cs="Book Antiqua"/>
          <w:i/>
          <w:w w:val="95"/>
        </w:rPr>
        <w:t>ç</w:t>
      </w:r>
      <w:r>
        <w:rPr>
          <w:rFonts w:ascii="Book Antiqua" w:eastAsia="Book Antiqua" w:hAnsi="Book Antiqua" w:cs="Book Antiqua"/>
          <w:i/>
          <w:spacing w:val="12"/>
          <w:w w:val="95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c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94"/>
        </w:rPr>
        <w:t xml:space="preserve">çré-väsudevau </w:t>
      </w:r>
      <w:r>
        <w:rPr>
          <w:rFonts w:ascii="Book Antiqua" w:eastAsia="Book Antiqua" w:hAnsi="Book Antiqua" w:cs="Book Antiqua"/>
          <w:i/>
          <w:spacing w:val="-2"/>
        </w:rPr>
        <w:t>tay</w:t>
      </w:r>
      <w:r>
        <w:rPr>
          <w:rFonts w:ascii="Book Antiqua" w:eastAsia="Book Antiqua" w:hAnsi="Book Antiqua" w:cs="Book Antiqua"/>
          <w:i/>
        </w:rPr>
        <w:t>o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rati-keli-katha</w:t>
      </w:r>
      <w:r>
        <w:rPr>
          <w:rFonts w:ascii="Book Antiqua" w:eastAsia="Book Antiqua" w:hAnsi="Book Antiqua" w:cs="Book Antiqua"/>
          <w:i/>
        </w:rPr>
        <w:t>ù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täbhi</w:t>
      </w:r>
      <w:r>
        <w:rPr>
          <w:rFonts w:ascii="Book Antiqua" w:eastAsia="Book Antiqua" w:hAnsi="Book Antiqua" w:cs="Book Antiqua"/>
          <w:i/>
        </w:rPr>
        <w:t>ù</w:t>
      </w:r>
      <w:r>
        <w:rPr>
          <w:rFonts w:ascii="Book Antiqua" w:eastAsia="Book Antiqua" w:hAnsi="Book Antiqua" w:cs="Book Antiqua"/>
          <w:i/>
          <w:spacing w:val="-19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sametam.</w:t>
      </w:r>
    </w:p>
    <w:p w14:paraId="4EBD53BC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504236F3" w14:textId="77777777" w:rsidR="00150366" w:rsidRDefault="00000000">
      <w:pPr>
        <w:spacing w:line="249" w:lineRule="auto"/>
        <w:ind w:left="120" w:right="83" w:firstLine="360"/>
        <w:jc w:val="both"/>
      </w:pPr>
      <w:r>
        <w:t xml:space="preserve">The  next </w:t>
      </w:r>
      <w:r>
        <w:rPr>
          <w:spacing w:val="11"/>
        </w:rPr>
        <w:t xml:space="preserve"> </w:t>
      </w:r>
      <w:r>
        <w:t xml:space="preserve">question </w:t>
      </w:r>
      <w:r>
        <w:rPr>
          <w:spacing w:val="25"/>
        </w:rPr>
        <w:t xml:space="preserve"> </w:t>
      </w:r>
      <w:r>
        <w:t>is,</w:t>
      </w:r>
      <w:r>
        <w:rPr>
          <w:spacing w:val="43"/>
        </w:rPr>
        <w:t xml:space="preserve"> </w:t>
      </w:r>
      <w:r>
        <w:t>“How</w:t>
      </w:r>
      <w:r>
        <w:rPr>
          <w:spacing w:val="41"/>
        </w:rPr>
        <w:t xml:space="preserve"> </w:t>
      </w:r>
      <w:r>
        <w:t xml:space="preserve">did </w:t>
      </w:r>
      <w:r>
        <w:rPr>
          <w:spacing w:val="3"/>
        </w:rPr>
        <w:t xml:space="preserve"> </w:t>
      </w:r>
      <w:r>
        <w:t xml:space="preserve">this </w:t>
      </w:r>
      <w:r>
        <w:rPr>
          <w:spacing w:val="8"/>
        </w:rPr>
        <w:t xml:space="preserve"> </w:t>
      </w:r>
      <w:r>
        <w:t xml:space="preserve">narration </w:t>
      </w:r>
      <w:r>
        <w:rPr>
          <w:spacing w:val="34"/>
        </w:rPr>
        <w:t xml:space="preserve"> </w:t>
      </w:r>
      <w:r>
        <w:rPr>
          <w:w w:val="102"/>
        </w:rPr>
        <w:t xml:space="preserve">come </w:t>
      </w:r>
      <w:r>
        <w:t>about?”</w:t>
      </w:r>
      <w:r>
        <w:rPr>
          <w:spacing w:val="42"/>
        </w:rPr>
        <w:t xml:space="preserve"> </w:t>
      </w:r>
      <w:r>
        <w:rPr>
          <w:w w:val="78"/>
        </w:rPr>
        <w:t>Çré</w:t>
      </w:r>
      <w:r>
        <w:rPr>
          <w:spacing w:val="34"/>
          <w:w w:val="78"/>
        </w:rPr>
        <w:t xml:space="preserve"> </w:t>
      </w:r>
      <w:r>
        <w:t>Jayadeva</w:t>
      </w:r>
      <w:r>
        <w:rPr>
          <w:spacing w:val="8"/>
        </w:rPr>
        <w:t xml:space="preserve"> </w:t>
      </w:r>
      <w:r>
        <w:t>replies</w:t>
      </w:r>
      <w:r>
        <w:rPr>
          <w:spacing w:val="34"/>
        </w:rPr>
        <w:t xml:space="preserve"> </w:t>
      </w:r>
      <w:r>
        <w:t>that</w:t>
      </w:r>
      <w:r>
        <w:rPr>
          <w:spacing w:val="47"/>
        </w:rPr>
        <w:t xml:space="preserve"> </w:t>
      </w:r>
      <w:r>
        <w:rPr>
          <w:w w:val="78"/>
        </w:rPr>
        <w:t>Çré</w:t>
      </w:r>
      <w:r>
        <w:rPr>
          <w:spacing w:val="34"/>
          <w:w w:val="78"/>
        </w:rPr>
        <w:t xml:space="preserve"> </w:t>
      </w:r>
      <w:r>
        <w:t>Kåñëa</w:t>
      </w:r>
      <w:r>
        <w:rPr>
          <w:spacing w:val="-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w w:val="104"/>
        </w:rPr>
        <w:t xml:space="preserve">presiding </w:t>
      </w:r>
      <w:r>
        <w:t>deity</w:t>
      </w:r>
      <w:r>
        <w:rPr>
          <w:spacing w:val="25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artful</w:t>
      </w:r>
      <w:r>
        <w:rPr>
          <w:spacing w:val="34"/>
        </w:rPr>
        <w:t xml:space="preserve"> </w:t>
      </w:r>
      <w:r>
        <w:t>speech.</w:t>
      </w:r>
      <w:r>
        <w:rPr>
          <w:spacing w:val="35"/>
        </w:rPr>
        <w:t xml:space="preserve"> </w:t>
      </w:r>
      <w:r>
        <w:t>He</w:t>
      </w:r>
      <w:r>
        <w:rPr>
          <w:spacing w:val="1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orator,</w:t>
      </w:r>
      <w:r>
        <w:rPr>
          <w:spacing w:val="49"/>
        </w:rPr>
        <w:t xml:space="preserve"> </w:t>
      </w:r>
      <w:r>
        <w:t>ever</w:t>
      </w:r>
      <w:r>
        <w:rPr>
          <w:spacing w:val="20"/>
        </w:rPr>
        <w:t xml:space="preserve"> </w:t>
      </w:r>
      <w:r>
        <w:t>present</w:t>
      </w:r>
      <w:r>
        <w:rPr>
          <w:spacing w:val="46"/>
        </w:rPr>
        <w:t xml:space="preserve"> </w:t>
      </w:r>
      <w:r>
        <w:rPr>
          <w:w w:val="105"/>
        </w:rPr>
        <w:t xml:space="preserve">within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innermos</w:t>
      </w:r>
      <w:r>
        <w:t xml:space="preserve">t </w:t>
      </w:r>
      <w:r>
        <w:rPr>
          <w:spacing w:val="14"/>
        </w:rPr>
        <w:t xml:space="preserve"> </w:t>
      </w:r>
      <w:r>
        <w:rPr>
          <w:spacing w:val="-4"/>
        </w:rPr>
        <w:t>regio</w:t>
      </w:r>
      <w:r>
        <w:t>n</w:t>
      </w:r>
      <w:r>
        <w:rPr>
          <w:spacing w:val="3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3"/>
          <w:w w:val="88"/>
        </w:rPr>
        <w:t>Çr</w:t>
      </w:r>
      <w:r>
        <w:rPr>
          <w:w w:val="88"/>
        </w:rPr>
        <w:t>é</w:t>
      </w:r>
      <w:r>
        <w:rPr>
          <w:spacing w:val="-8"/>
          <w:w w:val="88"/>
        </w:rPr>
        <w:t xml:space="preserve"> </w:t>
      </w:r>
      <w:r>
        <w:rPr>
          <w:spacing w:val="-3"/>
          <w:w w:val="88"/>
        </w:rPr>
        <w:t>Jayadeva’</w:t>
      </w:r>
      <w:r>
        <w:rPr>
          <w:w w:val="88"/>
        </w:rPr>
        <w:t xml:space="preserve">s </w:t>
      </w:r>
      <w:r>
        <w:rPr>
          <w:spacing w:val="35"/>
          <w:w w:val="88"/>
        </w:rPr>
        <w:t xml:space="preserve"> </w:t>
      </w:r>
      <w:r>
        <w:rPr>
          <w:spacing w:val="-4"/>
        </w:rPr>
        <w:t>heart</w:t>
      </w:r>
      <w:r>
        <w:t>,</w:t>
      </w:r>
      <w:r>
        <w:rPr>
          <w:spacing w:val="43"/>
        </w:rPr>
        <w:t xml:space="preserve"> </w:t>
      </w:r>
      <w:r>
        <w:rPr>
          <w:spacing w:val="-4"/>
        </w:rPr>
        <w:t>inspirin</w:t>
      </w:r>
      <w:r>
        <w:t>g</w:t>
      </w:r>
      <w:r>
        <w:rPr>
          <w:spacing w:val="44"/>
        </w:rPr>
        <w:t xml:space="preserve"> </w:t>
      </w:r>
      <w:r>
        <w:rPr>
          <w:spacing w:val="-4"/>
        </w:rPr>
        <w:t>hi</w:t>
      </w:r>
      <w:r>
        <w:t>m</w:t>
      </w:r>
      <w:r>
        <w:rPr>
          <w:spacing w:val="35"/>
        </w:rPr>
        <w:t xml:space="preserve"> </w:t>
      </w:r>
      <w:r>
        <w:rPr>
          <w:spacing w:val="-4"/>
          <w:w w:val="107"/>
        </w:rPr>
        <w:t xml:space="preserve">to </w:t>
      </w:r>
      <w:r>
        <w:t>write.</w:t>
      </w:r>
      <w:r>
        <w:rPr>
          <w:spacing w:val="16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  <w:w w:val="94"/>
        </w:rPr>
        <w:t>adhiñöhätå-devatä</w:t>
      </w:r>
      <w:r>
        <w:rPr>
          <w:rFonts w:ascii="Book Antiqua" w:eastAsia="Book Antiqua" w:hAnsi="Book Antiqua" w:cs="Book Antiqua"/>
          <w:i/>
          <w:spacing w:val="3"/>
          <w:w w:val="9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poet’s</w:t>
      </w:r>
      <w:r>
        <w:rPr>
          <w:spacing w:val="-13"/>
        </w:rPr>
        <w:t xml:space="preserve"> </w:t>
      </w:r>
      <w:r>
        <w:t>senses,</w:t>
      </w:r>
      <w:r>
        <w:rPr>
          <w:spacing w:val="13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 xml:space="preserve">Kåñëa </w:t>
      </w:r>
      <w:r>
        <w:rPr>
          <w:spacing w:val="-2"/>
        </w:rPr>
        <w:t>infuse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t>m</w:t>
      </w:r>
      <w:r>
        <w:rPr>
          <w:spacing w:val="42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6"/>
        </w:rPr>
        <w:t xml:space="preserve"> </w:t>
      </w:r>
      <w:r>
        <w:rPr>
          <w:spacing w:val="-2"/>
        </w:rPr>
        <w:t>potency</w:t>
      </w:r>
      <w:r>
        <w:t>.</w:t>
      </w:r>
      <w:r>
        <w:rPr>
          <w:spacing w:val="45"/>
        </w:rPr>
        <w:t xml:space="preserve"> </w:t>
      </w:r>
      <w:r>
        <w:rPr>
          <w:spacing w:val="-2"/>
        </w:rPr>
        <w:t>Therefor</w:t>
      </w:r>
      <w:r>
        <w:t>e</w:t>
      </w:r>
      <w:r>
        <w:rPr>
          <w:spacing w:val="34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31"/>
          <w:w w:val="77"/>
        </w:rPr>
        <w:t xml:space="preserve"> </w:t>
      </w:r>
      <w:r>
        <w:rPr>
          <w:spacing w:val="-2"/>
        </w:rPr>
        <w:t>Jayadev</w:t>
      </w:r>
      <w:r>
        <w:t>a</w:t>
      </w:r>
      <w:r>
        <w:rPr>
          <w:spacing w:val="3"/>
        </w:rPr>
        <w:t xml:space="preserve"> </w:t>
      </w:r>
      <w:r>
        <w:rPr>
          <w:spacing w:val="-2"/>
          <w:w w:val="102"/>
        </w:rPr>
        <w:t xml:space="preserve">describes </w:t>
      </w:r>
      <w:r>
        <w:t xml:space="preserve">his </w:t>
      </w:r>
      <w:r>
        <w:rPr>
          <w:spacing w:val="1"/>
        </w:rPr>
        <w:t xml:space="preserve"> </w:t>
      </w:r>
      <w:r>
        <w:t xml:space="preserve">worshipful </w:t>
      </w:r>
      <w:r>
        <w:rPr>
          <w:spacing w:val="18"/>
        </w:rPr>
        <w:t xml:space="preserve"> </w:t>
      </w:r>
      <w:r>
        <w:t>deity  as</w:t>
      </w:r>
      <w:r>
        <w:rPr>
          <w:spacing w:val="42"/>
        </w:rPr>
        <w:t xml:space="preserve"> </w:t>
      </w:r>
      <w:r>
        <w:rPr>
          <w:rFonts w:ascii="Book Antiqua" w:eastAsia="Book Antiqua" w:hAnsi="Book Antiqua" w:cs="Book Antiqua"/>
          <w:i/>
        </w:rPr>
        <w:t>väg-devatä</w:t>
      </w:r>
      <w:r>
        <w:t>,</w:t>
      </w:r>
      <w:r>
        <w:rPr>
          <w:spacing w:val="26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t xml:space="preserve">presiding </w:t>
      </w:r>
      <w:r>
        <w:rPr>
          <w:spacing w:val="22"/>
        </w:rPr>
        <w:t xml:space="preserve"> </w:t>
      </w:r>
      <w:r>
        <w:t>deity  of speech,</w:t>
      </w:r>
      <w:r>
        <w:rPr>
          <w:spacing w:val="46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confirm</w:t>
      </w:r>
      <w:r>
        <w:rPr>
          <w:spacing w:val="47"/>
        </w:rPr>
        <w:t xml:space="preserve"> </w:t>
      </w:r>
      <w:r>
        <w:t xml:space="preserve">that </w:t>
      </w:r>
      <w:r>
        <w:rPr>
          <w:spacing w:val="2"/>
        </w:rPr>
        <w:t xml:space="preserve"> </w:t>
      </w:r>
      <w:r>
        <w:rPr>
          <w:w w:val="78"/>
        </w:rPr>
        <w:t xml:space="preserve">Çré  </w:t>
      </w:r>
      <w:r>
        <w:t>Kåñëa</w:t>
      </w:r>
      <w:r>
        <w:rPr>
          <w:spacing w:val="2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 xml:space="preserve">personally </w:t>
      </w:r>
      <w:r>
        <w:rPr>
          <w:spacing w:val="3"/>
        </w:rPr>
        <w:t xml:space="preserve"> </w:t>
      </w:r>
      <w:r>
        <w:rPr>
          <w:w w:val="103"/>
        </w:rPr>
        <w:t xml:space="preserve">composing </w:t>
      </w:r>
      <w:r>
        <w:t>this</w:t>
      </w:r>
      <w:r>
        <w:rPr>
          <w:spacing w:val="19"/>
        </w:rPr>
        <w:t xml:space="preserve"> </w:t>
      </w:r>
      <w:r>
        <w:rPr>
          <w:w w:val="104"/>
        </w:rPr>
        <w:t>poem.</w:t>
      </w:r>
    </w:p>
    <w:p w14:paraId="1742F873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7F420407" w14:textId="77777777" w:rsidR="00150366" w:rsidRDefault="00000000">
      <w:pPr>
        <w:spacing w:line="252" w:lineRule="auto"/>
        <w:ind w:left="120" w:right="85" w:firstLine="360"/>
        <w:jc w:val="both"/>
      </w:pPr>
      <w:r>
        <w:t>All</w:t>
      </w:r>
      <w:r>
        <w:rPr>
          <w:spacing w:val="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pastimes</w:t>
      </w:r>
      <w:r>
        <w:rPr>
          <w:spacing w:val="39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gathered</w:t>
      </w:r>
      <w:r>
        <w:rPr>
          <w:spacing w:val="45"/>
        </w:rPr>
        <w:t xml:space="preserve"> </w:t>
      </w:r>
      <w:r>
        <w:t xml:space="preserve">together </w:t>
      </w:r>
      <w:r>
        <w:rPr>
          <w:spacing w:val="1"/>
        </w:rPr>
        <w:t xml:space="preserve"> </w:t>
      </w:r>
      <w:r>
        <w:t>like</w:t>
      </w:r>
      <w:r>
        <w:rPr>
          <w:spacing w:val="24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w w:val="103"/>
        </w:rPr>
        <w:t xml:space="preserve">collection </w:t>
      </w:r>
      <w:r>
        <w:t xml:space="preserve">of  paintings </w:t>
      </w:r>
      <w:r>
        <w:rPr>
          <w:spacing w:val="34"/>
        </w:rPr>
        <w:t xml:space="preserve"> </w:t>
      </w:r>
      <w:r>
        <w:t xml:space="preserve">lining </w:t>
      </w:r>
      <w:r>
        <w:rPr>
          <w:spacing w:val="24"/>
        </w:rPr>
        <w:t xml:space="preserve"> </w:t>
      </w:r>
      <w:r>
        <w:t xml:space="preserve">the </w:t>
      </w:r>
      <w:r>
        <w:rPr>
          <w:spacing w:val="22"/>
        </w:rPr>
        <w:t xml:space="preserve"> </w:t>
      </w:r>
      <w:r>
        <w:t xml:space="preserve">walls </w:t>
      </w:r>
      <w:r>
        <w:rPr>
          <w:spacing w:val="5"/>
        </w:rPr>
        <w:t xml:space="preserve"> </w:t>
      </w:r>
      <w:r>
        <w:t xml:space="preserve">of  </w:t>
      </w:r>
      <w:r>
        <w:rPr>
          <w:w w:val="78"/>
        </w:rPr>
        <w:t xml:space="preserve">Çré </w:t>
      </w:r>
      <w:r>
        <w:rPr>
          <w:spacing w:val="27"/>
          <w:w w:val="78"/>
        </w:rPr>
        <w:t xml:space="preserve"> </w:t>
      </w:r>
      <w:r>
        <w:t>Jayadeva’s</w:t>
      </w:r>
      <w:r>
        <w:rPr>
          <w:spacing w:val="11"/>
        </w:rPr>
        <w:t xml:space="preserve"> </w:t>
      </w:r>
      <w:r>
        <w:t xml:space="preserve">heart. </w:t>
      </w:r>
      <w:r>
        <w:rPr>
          <w:spacing w:val="32"/>
        </w:rPr>
        <w:t xml:space="preserve"> </w:t>
      </w:r>
      <w:r>
        <w:t>An artist</w:t>
      </w:r>
      <w:r>
        <w:rPr>
          <w:spacing w:val="14"/>
        </w:rPr>
        <w:t xml:space="preserve"> </w:t>
      </w:r>
      <w:r>
        <w:t>first has</w:t>
      </w:r>
      <w:r>
        <w:rPr>
          <w:spacing w:val="4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internal</w:t>
      </w:r>
      <w:r>
        <w:rPr>
          <w:spacing w:val="30"/>
        </w:rPr>
        <w:t xml:space="preserve"> </w:t>
      </w:r>
      <w:r>
        <w:t>vision</w:t>
      </w:r>
      <w:r>
        <w:rPr>
          <w:spacing w:val="3"/>
        </w:rPr>
        <w:t xml:space="preserve"> </w:t>
      </w:r>
      <w:r>
        <w:t>which,</w:t>
      </w:r>
      <w:r>
        <w:rPr>
          <w:spacing w:val="15"/>
        </w:rPr>
        <w:t xml:space="preserve"> </w:t>
      </w:r>
      <w:r>
        <w:t>when</w:t>
      </w:r>
      <w:r>
        <w:rPr>
          <w:spacing w:val="15"/>
        </w:rPr>
        <w:t xml:space="preserve"> </w:t>
      </w:r>
      <w:r>
        <w:t>transferred</w:t>
      </w:r>
      <w:r>
        <w:rPr>
          <w:spacing w:val="28"/>
        </w:rPr>
        <w:t xml:space="preserve"> </w:t>
      </w:r>
      <w:r>
        <w:rPr>
          <w:w w:val="107"/>
        </w:rPr>
        <w:t xml:space="preserve">to </w:t>
      </w:r>
      <w:r>
        <w:t>canvas,</w:t>
      </w:r>
      <w:r>
        <w:rPr>
          <w:spacing w:val="14"/>
        </w:rPr>
        <w:t xml:space="preserve"> </w:t>
      </w:r>
      <w:r>
        <w:t>becomes</w:t>
      </w:r>
      <w:r>
        <w:rPr>
          <w:spacing w:val="22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painting.</w:t>
      </w:r>
      <w:r>
        <w:rPr>
          <w:spacing w:val="43"/>
        </w:rPr>
        <w:t xml:space="preserve"> </w:t>
      </w:r>
      <w:r>
        <w:t>Similarly, this</w:t>
      </w:r>
      <w:r>
        <w:rPr>
          <w:spacing w:val="25"/>
        </w:rPr>
        <w:t xml:space="preserve"> </w:t>
      </w:r>
      <w:r>
        <w:t>picture</w:t>
      </w:r>
      <w:r>
        <w:rPr>
          <w:spacing w:val="4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w w:val="101"/>
        </w:rPr>
        <w:t xml:space="preserve">loving </w:t>
      </w:r>
      <w:r>
        <w:t>pastimes</w:t>
      </w:r>
      <w:r>
        <w:rPr>
          <w:spacing w:val="27"/>
        </w:rPr>
        <w:t xml:space="preserve"> </w:t>
      </w:r>
      <w:r>
        <w:t>has</w:t>
      </w:r>
      <w:r>
        <w:rPr>
          <w:spacing w:val="17"/>
        </w:rPr>
        <w:t xml:space="preserve"> </w:t>
      </w:r>
      <w:r>
        <w:t>been</w:t>
      </w:r>
      <w:r>
        <w:rPr>
          <w:spacing w:val="21"/>
        </w:rPr>
        <w:t xml:space="preserve"> </w:t>
      </w:r>
      <w:r>
        <w:t>painted</w:t>
      </w:r>
      <w:r>
        <w:rPr>
          <w:spacing w:val="35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brush</w:t>
      </w:r>
      <w:r>
        <w:rPr>
          <w:spacing w:val="3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w w:val="78"/>
        </w:rPr>
        <w:t>Çré</w:t>
      </w:r>
      <w:r>
        <w:rPr>
          <w:spacing w:val="17"/>
          <w:w w:val="78"/>
        </w:rPr>
        <w:t xml:space="preserve"> </w:t>
      </w:r>
      <w:r>
        <w:t>Jayadeva.</w:t>
      </w:r>
      <w:r>
        <w:rPr>
          <w:spacing w:val="-10"/>
        </w:rPr>
        <w:t xml:space="preserve"> </w:t>
      </w:r>
      <w:r>
        <w:rPr>
          <w:w w:val="103"/>
        </w:rPr>
        <w:t xml:space="preserve">The </w:t>
      </w:r>
      <w:r>
        <w:t>sacred</w:t>
      </w:r>
      <w:r>
        <w:rPr>
          <w:spacing w:val="20"/>
        </w:rPr>
        <w:t xml:space="preserve"> </w:t>
      </w:r>
      <w:r>
        <w:t>palace</w:t>
      </w:r>
      <w:r>
        <w:rPr>
          <w:spacing w:val="10"/>
        </w:rPr>
        <w:t xml:space="preserve"> </w:t>
      </w:r>
      <w:r>
        <w:t>of his</w:t>
      </w:r>
      <w:r>
        <w:rPr>
          <w:spacing w:val="14"/>
        </w:rPr>
        <w:t xml:space="preserve"> </w:t>
      </w:r>
      <w:r>
        <w:t>heart</w:t>
      </w:r>
      <w:r>
        <w:rPr>
          <w:spacing w:val="29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quite</w:t>
      </w:r>
      <w:r>
        <w:rPr>
          <w:spacing w:val="25"/>
        </w:rPr>
        <w:t xml:space="preserve"> </w:t>
      </w:r>
      <w:r>
        <w:t>astonishing:</w:t>
      </w:r>
      <w:r>
        <w:rPr>
          <w:spacing w:val="3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w w:val="103"/>
        </w:rPr>
        <w:t xml:space="preserve">fabulous </w:t>
      </w:r>
      <w:r>
        <w:t>wealth</w:t>
      </w:r>
      <w:r>
        <w:rPr>
          <w:spacing w:val="20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fascinating</w:t>
      </w:r>
      <w:r>
        <w:rPr>
          <w:spacing w:val="22"/>
        </w:rPr>
        <w:t xml:space="preserve"> </w:t>
      </w:r>
      <w:r>
        <w:t>poetry</w:t>
      </w:r>
      <w:r>
        <w:rPr>
          <w:spacing w:val="2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its</w:t>
      </w:r>
      <w:r>
        <w:rPr>
          <w:spacing w:val="12"/>
        </w:rPr>
        <w:t xml:space="preserve"> </w:t>
      </w:r>
      <w:r>
        <w:t>treasury,</w:t>
      </w:r>
      <w:r>
        <w:rPr>
          <w:spacing w:val="32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w w:val="103"/>
        </w:rPr>
        <w:t xml:space="preserve">exquisite </w:t>
      </w:r>
      <w:r>
        <w:t xml:space="preserve">paintings </w:t>
      </w:r>
      <w:r>
        <w:rPr>
          <w:spacing w:val="19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w w:val="78"/>
        </w:rPr>
        <w:t xml:space="preserve">Çré </w:t>
      </w:r>
      <w:r>
        <w:rPr>
          <w:spacing w:val="12"/>
          <w:w w:val="78"/>
        </w:rPr>
        <w:t xml:space="preserve"> </w:t>
      </w:r>
      <w:r>
        <w:t>Rädhä-Mädhava’s</w:t>
      </w:r>
      <w:r>
        <w:rPr>
          <w:spacing w:val="25"/>
        </w:rPr>
        <w:t xml:space="preserve"> </w:t>
      </w:r>
      <w:r>
        <w:t xml:space="preserve">intimate </w:t>
      </w:r>
      <w:r>
        <w:rPr>
          <w:spacing w:val="23"/>
        </w:rPr>
        <w:t xml:space="preserve"> </w:t>
      </w:r>
      <w:r>
        <w:t xml:space="preserve">encounters </w:t>
      </w:r>
      <w:r>
        <w:rPr>
          <w:spacing w:val="42"/>
        </w:rPr>
        <w:t xml:space="preserve"> </w:t>
      </w:r>
      <w:r>
        <w:rPr>
          <w:w w:val="103"/>
        </w:rPr>
        <w:t xml:space="preserve">are </w:t>
      </w:r>
      <w:r>
        <w:rPr>
          <w:spacing w:val="-2"/>
        </w:rPr>
        <w:t>it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decorations</w:t>
      </w:r>
      <w:r>
        <w:t xml:space="preserve">.  </w:t>
      </w:r>
      <w:r>
        <w:rPr>
          <w:spacing w:val="-2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poe</w:t>
      </w:r>
      <w:r>
        <w:t>t</w:t>
      </w:r>
      <w:r>
        <w:rPr>
          <w:spacing w:val="28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renounce</w:t>
      </w:r>
      <w:r>
        <w:t xml:space="preserve">d </w:t>
      </w:r>
      <w:r>
        <w:rPr>
          <w:spacing w:val="11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11"/>
        </w:rPr>
        <w:t xml:space="preserve"> </w:t>
      </w:r>
      <w:r>
        <w:rPr>
          <w:spacing w:val="-2"/>
        </w:rPr>
        <w:t>claim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2"/>
          <w:w w:val="102"/>
        </w:rPr>
        <w:t xml:space="preserve">having </w:t>
      </w:r>
      <w:r>
        <w:rPr>
          <w:spacing w:val="-4"/>
        </w:rPr>
        <w:t>authore</w:t>
      </w:r>
      <w:r>
        <w:t xml:space="preserve">d </w:t>
      </w:r>
      <w:r>
        <w:rPr>
          <w:spacing w:val="12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narration</w:t>
      </w:r>
      <w:r>
        <w:t xml:space="preserve">, </w:t>
      </w:r>
      <w:r>
        <w:rPr>
          <w:spacing w:val="9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13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speec</w:t>
      </w:r>
      <w:r>
        <w:t>h</w:t>
      </w:r>
      <w:r>
        <w:rPr>
          <w:spacing w:val="29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0"/>
        </w:rPr>
        <w:t xml:space="preserve"> </w:t>
      </w:r>
      <w:r>
        <w:rPr>
          <w:spacing w:val="-4"/>
        </w:rPr>
        <w:t>min</w:t>
      </w:r>
      <w:r>
        <w:t>d</w:t>
      </w:r>
      <w:r>
        <w:rPr>
          <w:spacing w:val="38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20"/>
        </w:rPr>
        <w:t xml:space="preserve"> </w:t>
      </w:r>
      <w:r>
        <w:rPr>
          <w:spacing w:val="-4"/>
          <w:w w:val="103"/>
        </w:rPr>
        <w:t xml:space="preserve">absorbed </w:t>
      </w:r>
      <w:r>
        <w:t>in</w:t>
      </w:r>
      <w:r>
        <w:rPr>
          <w:spacing w:val="13"/>
        </w:rPr>
        <w:t xml:space="preserve"> </w:t>
      </w:r>
      <w:r>
        <w:rPr>
          <w:w w:val="101"/>
        </w:rPr>
        <w:t>Mädhava.</w:t>
      </w:r>
    </w:p>
    <w:p w14:paraId="22A17FD9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28B272B0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All</w:t>
      </w:r>
      <w:r>
        <w:rPr>
          <w:spacing w:val="1"/>
        </w:rPr>
        <w:t xml:space="preserve"> </w:t>
      </w:r>
      <w:r>
        <w:t>this</w:t>
      </w:r>
      <w:r>
        <w:rPr>
          <w:spacing w:val="33"/>
        </w:rPr>
        <w:t xml:space="preserve"> </w:t>
      </w:r>
      <w:r>
        <w:t>being</w:t>
      </w:r>
      <w:r>
        <w:rPr>
          <w:spacing w:val="25"/>
        </w:rPr>
        <w:t xml:space="preserve"> </w:t>
      </w:r>
      <w:r>
        <w:t>so,</w:t>
      </w:r>
      <w:r>
        <w:rPr>
          <w:spacing w:val="21"/>
        </w:rPr>
        <w:t xml:space="preserve"> </w:t>
      </w:r>
      <w:r>
        <w:t>still</w:t>
      </w:r>
      <w:r>
        <w:rPr>
          <w:spacing w:val="2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question  may</w:t>
      </w:r>
      <w:r>
        <w:rPr>
          <w:spacing w:val="20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raised</w:t>
      </w:r>
      <w:r>
        <w:rPr>
          <w:spacing w:val="30"/>
        </w:rPr>
        <w:t xml:space="preserve"> </w:t>
      </w:r>
      <w:r>
        <w:rPr>
          <w:w w:val="104"/>
        </w:rPr>
        <w:t xml:space="preserve">once </w:t>
      </w:r>
      <w:r>
        <w:t>again,</w:t>
      </w:r>
      <w:r>
        <w:rPr>
          <w:spacing w:val="43"/>
        </w:rPr>
        <w:t xml:space="preserve"> </w:t>
      </w:r>
      <w:r>
        <w:t>from</w:t>
      </w:r>
      <w:r>
        <w:rPr>
          <w:spacing w:val="41"/>
        </w:rPr>
        <w:t xml:space="preserve"> </w:t>
      </w:r>
      <w:r>
        <w:t>where</w:t>
      </w:r>
      <w:r>
        <w:rPr>
          <w:spacing w:val="48"/>
        </w:rPr>
        <w:t xml:space="preserve"> </w:t>
      </w:r>
      <w:r>
        <w:t>did</w:t>
      </w:r>
      <w:r>
        <w:rPr>
          <w:spacing w:val="46"/>
        </w:rPr>
        <w:t xml:space="preserve"> </w:t>
      </w:r>
      <w:r>
        <w:t>the  power</w:t>
      </w:r>
      <w:r>
        <w:rPr>
          <w:spacing w:val="48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 xml:space="preserve">depict </w:t>
      </w:r>
      <w:r>
        <w:rPr>
          <w:spacing w:val="2"/>
        </w:rPr>
        <w:t xml:space="preserve"> </w:t>
      </w:r>
      <w:r>
        <w:t xml:space="preserve">such </w:t>
      </w:r>
      <w:r>
        <w:rPr>
          <w:spacing w:val="5"/>
        </w:rPr>
        <w:t xml:space="preserve"> </w:t>
      </w:r>
      <w:r>
        <w:rPr>
          <w:w w:val="103"/>
        </w:rPr>
        <w:t xml:space="preserve">pastimes </w:t>
      </w:r>
      <w:r>
        <w:t>come?</w:t>
      </w:r>
      <w:r>
        <w:rPr>
          <w:spacing w:val="23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reply</w:t>
      </w:r>
      <w:r>
        <w:rPr>
          <w:spacing w:val="21"/>
        </w:rPr>
        <w:t xml:space="preserve"> </w:t>
      </w:r>
      <w:r>
        <w:rPr>
          <w:w w:val="78"/>
        </w:rPr>
        <w:t>Çré</w:t>
      </w:r>
      <w:r>
        <w:rPr>
          <w:spacing w:val="24"/>
          <w:w w:val="78"/>
        </w:rPr>
        <w:t xml:space="preserve"> </w:t>
      </w:r>
      <w:r>
        <w:t>Jayadeva</w:t>
      </w:r>
      <w:r>
        <w:rPr>
          <w:spacing w:val="-2"/>
        </w:rPr>
        <w:t xml:space="preserve"> </w:t>
      </w:r>
      <w:r>
        <w:t>admits</w:t>
      </w:r>
      <w:r>
        <w:rPr>
          <w:spacing w:val="34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his</w:t>
      </w:r>
      <w:r>
        <w:rPr>
          <w:spacing w:val="22"/>
        </w:rPr>
        <w:t xml:space="preserve"> </w:t>
      </w:r>
      <w:r>
        <w:t>sensory</w:t>
      </w:r>
      <w:r>
        <w:rPr>
          <w:spacing w:val="32"/>
        </w:rPr>
        <w:t xml:space="preserve"> </w:t>
      </w:r>
      <w:r>
        <w:rPr>
          <w:w w:val="103"/>
        </w:rPr>
        <w:t xml:space="preserve">powers </w:t>
      </w:r>
      <w:r>
        <w:t>are</w:t>
      </w:r>
      <w:r>
        <w:rPr>
          <w:spacing w:val="11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inspired</w:t>
      </w:r>
      <w:r>
        <w:rPr>
          <w:spacing w:val="36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w w:val="78"/>
        </w:rPr>
        <w:t>Çré</w:t>
      </w:r>
      <w:r>
        <w:rPr>
          <w:spacing w:val="15"/>
          <w:w w:val="78"/>
        </w:rPr>
        <w:t xml:space="preserve"> </w:t>
      </w:r>
      <w:r>
        <w:t>Rädhä.</w:t>
      </w:r>
      <w:r>
        <w:rPr>
          <w:spacing w:val="10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how</w:t>
      </w:r>
      <w:r>
        <w:rPr>
          <w:spacing w:val="18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She</w:t>
      </w:r>
      <w:r>
        <w:rPr>
          <w:spacing w:val="-2"/>
        </w:rPr>
        <w:t xml:space="preserve"> </w:t>
      </w:r>
      <w:r>
        <w:t>present</w:t>
      </w:r>
      <w:r>
        <w:rPr>
          <w:spacing w:val="33"/>
        </w:rPr>
        <w:t xml:space="preserve"> </w:t>
      </w:r>
      <w:r>
        <w:rPr>
          <w:w w:val="105"/>
        </w:rPr>
        <w:t>within</w:t>
      </w:r>
    </w:p>
    <w:p w14:paraId="60E68F05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08099ECB" w14:textId="77777777" w:rsidR="00150366" w:rsidRDefault="00150366">
      <w:pPr>
        <w:spacing w:line="200" w:lineRule="exact"/>
      </w:pPr>
    </w:p>
    <w:p w14:paraId="741D7B67" w14:textId="77777777" w:rsidR="00150366" w:rsidRDefault="00000000">
      <w:pPr>
        <w:spacing w:before="29" w:line="246" w:lineRule="auto"/>
        <w:ind w:left="120" w:right="83"/>
        <w:jc w:val="both"/>
      </w:pPr>
      <w:r>
        <w:t>those</w:t>
      </w:r>
      <w:r>
        <w:rPr>
          <w:spacing w:val="23"/>
        </w:rPr>
        <w:t xml:space="preserve"> </w:t>
      </w:r>
      <w:r>
        <w:t>powers?</w:t>
      </w:r>
      <w:r>
        <w:rPr>
          <w:spacing w:val="15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Rädhä</w:t>
      </w:r>
      <w:r>
        <w:rPr>
          <w:spacing w:val="7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Padmävaté.</w:t>
      </w:r>
      <w:r>
        <w:rPr>
          <w:spacing w:val="-1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etymology</w:t>
      </w:r>
      <w:r>
        <w:rPr>
          <w:spacing w:val="1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107"/>
        </w:rPr>
        <w:t xml:space="preserve">the </w:t>
      </w:r>
      <w:r>
        <w:t>word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padmävaté</w:t>
      </w:r>
      <w:r>
        <w:rPr>
          <w:rFonts w:ascii="Book Antiqua" w:eastAsia="Book Antiqua" w:hAnsi="Book Antiqua" w:cs="Book Antiqua"/>
          <w:i/>
          <w:spacing w:val="6"/>
          <w:w w:val="9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padmaà 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kare</w:t>
      </w:r>
      <w:r>
        <w:rPr>
          <w:rFonts w:ascii="Book Antiqua" w:eastAsia="Book Antiqua" w:hAnsi="Book Antiqua" w:cs="Book Antiqua"/>
          <w:i/>
          <w:spacing w:val="22"/>
        </w:rPr>
        <w:t xml:space="preserve"> </w:t>
      </w:r>
      <w:r>
        <w:rPr>
          <w:rFonts w:ascii="Book Antiqua" w:eastAsia="Book Antiqua" w:hAnsi="Book Antiqua" w:cs="Book Antiqua"/>
          <w:i/>
        </w:rPr>
        <w:t>asti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yasyäù</w:t>
      </w:r>
      <w:r>
        <w:t>:</w:t>
      </w:r>
      <w:r>
        <w:rPr>
          <w:spacing w:val="-11"/>
        </w:rPr>
        <w:t xml:space="preserve"> </w:t>
      </w:r>
      <w:r>
        <w:t>“She</w:t>
      </w:r>
      <w:r>
        <w:rPr>
          <w:spacing w:val="-4"/>
        </w:rPr>
        <w:t xml:space="preserve"> </w:t>
      </w:r>
      <w:r>
        <w:t>who</w:t>
      </w:r>
      <w:r>
        <w:rPr>
          <w:spacing w:val="18"/>
        </w:rPr>
        <w:t xml:space="preserve"> </w:t>
      </w:r>
      <w:r>
        <w:rPr>
          <w:w w:val="105"/>
        </w:rPr>
        <w:t xml:space="preserve">holds </w:t>
      </w:r>
      <w:r>
        <w:t>a</w:t>
      </w:r>
      <w:r>
        <w:rPr>
          <w:spacing w:val="6"/>
        </w:rPr>
        <w:t xml:space="preserve"> </w:t>
      </w:r>
      <w:r>
        <w:t>lotus</w:t>
      </w:r>
      <w:r>
        <w:rPr>
          <w:spacing w:val="25"/>
        </w:rPr>
        <w:t xml:space="preserve"> </w:t>
      </w:r>
      <w:r>
        <w:t>flower</w:t>
      </w:r>
      <w:r>
        <w:rPr>
          <w:spacing w:val="6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her</w:t>
      </w:r>
      <w:r>
        <w:rPr>
          <w:spacing w:val="24"/>
        </w:rPr>
        <w:t xml:space="preserve"> </w:t>
      </w:r>
      <w:r>
        <w:t>hand,”</w:t>
      </w:r>
      <w:r>
        <w:rPr>
          <w:spacing w:val="32"/>
        </w:rPr>
        <w:t xml:space="preserve"> </w:t>
      </w:r>
      <w:r>
        <w:t>namely</w:t>
      </w:r>
      <w:r>
        <w:rPr>
          <w:spacing w:val="18"/>
        </w:rPr>
        <w:t xml:space="preserve"> </w:t>
      </w:r>
      <w:r>
        <w:rPr>
          <w:w w:val="78"/>
        </w:rPr>
        <w:t>Çré</w:t>
      </w:r>
      <w:r>
        <w:rPr>
          <w:spacing w:val="17"/>
          <w:w w:val="78"/>
        </w:rPr>
        <w:t xml:space="preserve"> </w:t>
      </w:r>
      <w:r>
        <w:t>Rädhä.</w:t>
      </w:r>
      <w:r>
        <w:rPr>
          <w:spacing w:val="1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w w:val="105"/>
        </w:rPr>
        <w:t xml:space="preserve">emperor </w:t>
      </w:r>
      <w:r>
        <w:rPr>
          <w:spacing w:val="-2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2"/>
        </w:rPr>
        <w:t>bards</w:t>
      </w:r>
      <w:r>
        <w:t>,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mos</w:t>
      </w:r>
      <w:r>
        <w:t>t</w:t>
      </w:r>
      <w:r>
        <w:rPr>
          <w:spacing w:val="27"/>
        </w:rPr>
        <w:t xml:space="preserve"> </w:t>
      </w:r>
      <w:r>
        <w:rPr>
          <w:spacing w:val="-2"/>
        </w:rPr>
        <w:t>accomplishe</w:t>
      </w:r>
      <w:r>
        <w:t>d</w:t>
      </w:r>
      <w:r>
        <w:rPr>
          <w:spacing w:val="44"/>
        </w:rPr>
        <w:t xml:space="preserve"> </w:t>
      </w:r>
      <w:r>
        <w:rPr>
          <w:spacing w:val="-2"/>
        </w:rPr>
        <w:t>dance</w:t>
      </w:r>
      <w:r>
        <w:t>r</w:t>
      </w:r>
      <w:r>
        <w:rPr>
          <w:spacing w:val="32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world’</w:t>
      </w:r>
      <w:r>
        <w:t>s</w:t>
      </w:r>
      <w:r>
        <w:rPr>
          <w:spacing w:val="-1"/>
        </w:rPr>
        <w:t xml:space="preserve"> </w:t>
      </w:r>
      <w:r>
        <w:rPr>
          <w:spacing w:val="-2"/>
          <w:w w:val="103"/>
        </w:rPr>
        <w:t xml:space="preserve">best </w:t>
      </w:r>
      <w:r>
        <w:t>actor</w:t>
      </w:r>
      <w:r>
        <w:rPr>
          <w:spacing w:val="49"/>
        </w:rPr>
        <w:t xml:space="preserve"> </w:t>
      </w:r>
      <w:r>
        <w:t>–</w:t>
      </w:r>
      <w:r>
        <w:rPr>
          <w:spacing w:val="33"/>
        </w:rPr>
        <w:t xml:space="preserve"> </w:t>
      </w:r>
      <w:r>
        <w:rPr>
          <w:w w:val="78"/>
        </w:rPr>
        <w:t xml:space="preserve">Çré </w:t>
      </w:r>
      <w:r>
        <w:rPr>
          <w:spacing w:val="5"/>
          <w:w w:val="78"/>
        </w:rPr>
        <w:t xml:space="preserve"> </w:t>
      </w:r>
      <w:r>
        <w:t>Jayadeva</w:t>
      </w:r>
      <w:r>
        <w:rPr>
          <w:spacing w:val="18"/>
        </w:rPr>
        <w:t xml:space="preserve"> </w:t>
      </w:r>
      <w:r>
        <w:t>–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ever</w:t>
      </w:r>
      <w:r>
        <w:rPr>
          <w:spacing w:val="36"/>
        </w:rPr>
        <w:t xml:space="preserve"> </w:t>
      </w:r>
      <w:r>
        <w:t>eager</w:t>
      </w:r>
      <w:r>
        <w:rPr>
          <w:spacing w:val="3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employ</w:t>
      </w:r>
      <w:r>
        <w:rPr>
          <w:spacing w:val="45"/>
        </w:rPr>
        <w:t xml:space="preserve"> </w:t>
      </w:r>
      <w:r>
        <w:t xml:space="preserve">the  </w:t>
      </w:r>
      <w:r>
        <w:rPr>
          <w:w w:val="104"/>
        </w:rPr>
        <w:t xml:space="preserve">artistic </w:t>
      </w:r>
      <w:r>
        <w:t>dance</w:t>
      </w:r>
      <w:r>
        <w:rPr>
          <w:spacing w:val="45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his</w:t>
      </w:r>
      <w:r>
        <w:rPr>
          <w:spacing w:val="35"/>
        </w:rPr>
        <w:t xml:space="preserve"> </w:t>
      </w:r>
      <w:r>
        <w:t>lyrical</w:t>
      </w:r>
      <w:r>
        <w:rPr>
          <w:spacing w:val="26"/>
        </w:rPr>
        <w:t xml:space="preserve"> </w:t>
      </w:r>
      <w:r>
        <w:t xml:space="preserve">expression </w:t>
      </w:r>
      <w:r>
        <w:rPr>
          <w:spacing w:val="10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service</w:t>
      </w:r>
      <w:r>
        <w:rPr>
          <w:spacing w:val="26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 xml:space="preserve">Padmävaté </w:t>
      </w:r>
      <w:r>
        <w:rPr>
          <w:w w:val="78"/>
        </w:rPr>
        <w:t>Çré</w:t>
      </w:r>
      <w:r>
        <w:rPr>
          <w:spacing w:val="14"/>
          <w:w w:val="78"/>
        </w:rPr>
        <w:t xml:space="preserve"> </w:t>
      </w:r>
      <w:r>
        <w:t>Rädhä.</w:t>
      </w:r>
      <w:r>
        <w:rPr>
          <w:spacing w:val="9"/>
        </w:rPr>
        <w:t xml:space="preserve"> </w:t>
      </w:r>
      <w:r>
        <w:t>Another</w:t>
      </w:r>
      <w:r>
        <w:rPr>
          <w:spacing w:val="29"/>
        </w:rPr>
        <w:t xml:space="preserve"> </w:t>
      </w:r>
      <w:r>
        <w:t>confidential</w:t>
      </w:r>
      <w:r>
        <w:rPr>
          <w:spacing w:val="32"/>
        </w:rPr>
        <w:t xml:space="preserve"> </w:t>
      </w:r>
      <w:r>
        <w:t>mystery</w:t>
      </w:r>
      <w:r>
        <w:rPr>
          <w:spacing w:val="16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Padmävaté</w:t>
      </w:r>
      <w:r>
        <w:rPr>
          <w:spacing w:val="-15"/>
        </w:rPr>
        <w:t xml:space="preserve"> </w:t>
      </w:r>
      <w:r>
        <w:t>is also</w:t>
      </w:r>
      <w:r>
        <w:rPr>
          <w:spacing w:val="20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name</w:t>
      </w:r>
      <w:r>
        <w:rPr>
          <w:spacing w:val="34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w w:val="89"/>
        </w:rPr>
        <w:t>Çré</w:t>
      </w:r>
      <w:r>
        <w:rPr>
          <w:spacing w:val="-9"/>
          <w:w w:val="89"/>
        </w:rPr>
        <w:t xml:space="preserve"> </w:t>
      </w:r>
      <w:r>
        <w:rPr>
          <w:w w:val="89"/>
        </w:rPr>
        <w:t xml:space="preserve">Jayadeva’s </w:t>
      </w:r>
      <w:r>
        <w:rPr>
          <w:spacing w:val="31"/>
          <w:w w:val="89"/>
        </w:rPr>
        <w:t xml:space="preserve"> </w:t>
      </w:r>
      <w:r>
        <w:t>wife.</w:t>
      </w:r>
      <w:r>
        <w:rPr>
          <w:spacing w:val="9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great</w:t>
      </w:r>
      <w:r>
        <w:rPr>
          <w:spacing w:val="25"/>
        </w:rPr>
        <w:t xml:space="preserve"> </w:t>
      </w:r>
      <w:r>
        <w:t>poet</w:t>
      </w:r>
      <w:r>
        <w:rPr>
          <w:spacing w:val="34"/>
        </w:rPr>
        <w:t xml:space="preserve"> </w:t>
      </w:r>
      <w:r>
        <w:rPr>
          <w:w w:val="102"/>
        </w:rPr>
        <w:t xml:space="preserve">praises </w:t>
      </w:r>
      <w:r>
        <w:t xml:space="preserve">Rädhä  and </w:t>
      </w:r>
      <w:r>
        <w:rPr>
          <w:spacing w:val="12"/>
        </w:rPr>
        <w:t xml:space="preserve"> </w:t>
      </w:r>
      <w:r>
        <w:t xml:space="preserve">simultaneously </w:t>
      </w:r>
      <w:r>
        <w:rPr>
          <w:spacing w:val="43"/>
        </w:rPr>
        <w:t xml:space="preserve"> </w:t>
      </w:r>
      <w:r>
        <w:t xml:space="preserve">expresses </w:t>
      </w:r>
      <w:r>
        <w:rPr>
          <w:spacing w:val="10"/>
        </w:rPr>
        <w:t xml:space="preserve"> </w:t>
      </w:r>
      <w:r>
        <w:t>feelings</w:t>
      </w:r>
      <w:r>
        <w:rPr>
          <w:spacing w:val="45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w w:val="105"/>
        </w:rPr>
        <w:t xml:space="preserve">gratitude </w:t>
      </w:r>
      <w:r>
        <w:t>for</w:t>
      </w:r>
      <w:r>
        <w:rPr>
          <w:spacing w:val="20"/>
        </w:rPr>
        <w:t xml:space="preserve"> </w:t>
      </w:r>
      <w:r>
        <w:t>his</w:t>
      </w:r>
      <w:r>
        <w:rPr>
          <w:spacing w:val="27"/>
        </w:rPr>
        <w:t xml:space="preserve"> </w:t>
      </w:r>
      <w:r>
        <w:t>wife,</w:t>
      </w:r>
      <w:r>
        <w:rPr>
          <w:spacing w:val="10"/>
        </w:rPr>
        <w:t xml:space="preserve"> </w:t>
      </w:r>
      <w:r>
        <w:rPr>
          <w:w w:val="78"/>
        </w:rPr>
        <w:t>Çré</w:t>
      </w:r>
      <w:r>
        <w:rPr>
          <w:spacing w:val="29"/>
          <w:w w:val="78"/>
        </w:rPr>
        <w:t xml:space="preserve"> </w:t>
      </w:r>
      <w:r>
        <w:t>Padmävaté,</w:t>
      </w:r>
      <w:r>
        <w:rPr>
          <w:spacing w:val="-1"/>
        </w:rPr>
        <w:t xml:space="preserve"> </w:t>
      </w:r>
      <w:r>
        <w:t>who</w:t>
      </w:r>
      <w:r>
        <w:rPr>
          <w:spacing w:val="32"/>
        </w:rPr>
        <w:t xml:space="preserve"> </w:t>
      </w:r>
      <w:r>
        <w:t>was</w:t>
      </w:r>
      <w:r>
        <w:rPr>
          <w:spacing w:val="18"/>
        </w:rPr>
        <w:t xml:space="preserve"> </w:t>
      </w:r>
      <w:r>
        <w:t>highly</w:t>
      </w:r>
      <w:r>
        <w:rPr>
          <w:spacing w:val="28"/>
        </w:rPr>
        <w:t xml:space="preserve"> </w:t>
      </w:r>
      <w:r>
        <w:t>elevated</w:t>
      </w:r>
      <w:r>
        <w:rPr>
          <w:spacing w:val="25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rPr>
          <w:w w:val="107"/>
        </w:rPr>
        <w:t xml:space="preserve">the </w:t>
      </w:r>
      <w:r>
        <w:t>loving</w:t>
      </w:r>
      <w:r>
        <w:rPr>
          <w:spacing w:val="7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rPr>
          <w:w w:val="101"/>
        </w:rPr>
        <w:t>Rädhä-Mädhava.</w:t>
      </w:r>
    </w:p>
    <w:p w14:paraId="2A141E52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60DC0C06" w14:textId="77777777" w:rsidR="00150366" w:rsidRDefault="00000000">
      <w:pPr>
        <w:spacing w:line="220" w:lineRule="exact"/>
        <w:ind w:left="120" w:right="83" w:firstLine="360"/>
        <w:jc w:val="both"/>
      </w:pPr>
      <w:r>
        <w:rPr>
          <w:spacing w:val="-4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4"/>
        </w:rPr>
        <w:t>literar</w:t>
      </w:r>
      <w:r>
        <w:t>y</w:t>
      </w:r>
      <w:r>
        <w:rPr>
          <w:spacing w:val="17"/>
        </w:rPr>
        <w:t xml:space="preserve"> </w:t>
      </w:r>
      <w:r>
        <w:rPr>
          <w:spacing w:val="-4"/>
        </w:rPr>
        <w:t>devic</w:t>
      </w:r>
      <w:r>
        <w:t xml:space="preserve">e </w:t>
      </w:r>
      <w:r>
        <w:rPr>
          <w:spacing w:val="-4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4"/>
        </w:rPr>
        <w:t>comparin</w:t>
      </w:r>
      <w:r>
        <w:t>g</w:t>
      </w:r>
      <w:r>
        <w:rPr>
          <w:spacing w:val="3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hear</w:t>
      </w:r>
      <w:r>
        <w:t>t</w:t>
      </w:r>
      <w:r>
        <w:rPr>
          <w:spacing w:val="24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1"/>
        </w:rPr>
        <w:t xml:space="preserve"> </w:t>
      </w:r>
      <w:r>
        <w:t xml:space="preserve">a </w:t>
      </w:r>
      <w:r>
        <w:rPr>
          <w:spacing w:val="-4"/>
        </w:rPr>
        <w:t>mansio</w:t>
      </w:r>
      <w:r>
        <w:t>n</w:t>
      </w:r>
      <w:r>
        <w:rPr>
          <w:spacing w:val="34"/>
        </w:rPr>
        <w:t xml:space="preserve"> </w:t>
      </w:r>
      <w:r>
        <w:t>is an</w:t>
      </w:r>
      <w:r>
        <w:rPr>
          <w:spacing w:val="16"/>
        </w:rPr>
        <w:t xml:space="preserve"> </w:t>
      </w:r>
      <w:r>
        <w:t>example</w:t>
      </w:r>
      <w:r>
        <w:rPr>
          <w:spacing w:val="19"/>
        </w:rPr>
        <w:t xml:space="preserve"> </w:t>
      </w:r>
      <w:r>
        <w:t xml:space="preserve">of </w:t>
      </w:r>
      <w:r>
        <w:rPr>
          <w:rFonts w:ascii="Book Antiqua" w:eastAsia="Book Antiqua" w:hAnsi="Book Antiqua" w:cs="Book Antiqua"/>
          <w:i/>
        </w:rPr>
        <w:t>rüpaka-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rFonts w:ascii="Book Antiqua" w:eastAsia="Book Antiqua" w:hAnsi="Book Antiqua" w:cs="Book Antiqua"/>
          <w:i/>
          <w:w w:val="108"/>
        </w:rPr>
        <w:t>anujïä-alaìkäras</w:t>
      </w:r>
      <w:r>
        <w:rPr>
          <w:w w:val="108"/>
        </w:rPr>
        <w:t>.</w:t>
      </w:r>
      <w:r>
        <w:rPr>
          <w:spacing w:val="11"/>
          <w:w w:val="10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meter</w:t>
      </w:r>
      <w:r>
        <w:rPr>
          <w:spacing w:val="28"/>
        </w:rPr>
        <w:t xml:space="preserve"> </w:t>
      </w:r>
      <w:r>
        <w:t xml:space="preserve">is </w:t>
      </w:r>
      <w:r>
        <w:rPr>
          <w:rFonts w:ascii="Book Antiqua" w:eastAsia="Book Antiqua" w:hAnsi="Book Antiqua" w:cs="Book Antiqua"/>
          <w:i/>
        </w:rPr>
        <w:t>vasanta-tilakä</w:t>
      </w:r>
      <w:r>
        <w:t>.</w:t>
      </w:r>
      <w:r>
        <w:rPr>
          <w:spacing w:val="6"/>
        </w:rPr>
        <w:t xml:space="preserve"> </w:t>
      </w:r>
      <w:r>
        <w:rPr>
          <w:spacing w:val="-14"/>
        </w:rPr>
        <w:t>W</w:t>
      </w:r>
      <w:r>
        <w:t>e</w:t>
      </w:r>
      <w:r>
        <w:rPr>
          <w:spacing w:val="9"/>
        </w:rPr>
        <w:t xml:space="preserve"> </w:t>
      </w:r>
      <w:r>
        <w:t>also</w:t>
      </w:r>
      <w:r>
        <w:rPr>
          <w:spacing w:val="8"/>
        </w:rPr>
        <w:t xml:space="preserve"> </w:t>
      </w:r>
      <w:r>
        <w:t>find</w:t>
      </w:r>
      <w:r>
        <w:rPr>
          <w:spacing w:val="15"/>
        </w:rPr>
        <w:t xml:space="preserve"> </w:t>
      </w:r>
      <w:r>
        <w:t>examples</w:t>
      </w:r>
      <w:r>
        <w:rPr>
          <w:spacing w:val="20"/>
        </w:rPr>
        <w:t xml:space="preserve"> </w:t>
      </w:r>
      <w:r>
        <w:t xml:space="preserve">of </w:t>
      </w:r>
      <w:r>
        <w:rPr>
          <w:rFonts w:ascii="Book Antiqua" w:eastAsia="Book Antiqua" w:hAnsi="Book Antiqua" w:cs="Book Antiqua"/>
          <w:i/>
        </w:rPr>
        <w:t>oja-guëa</w:t>
      </w:r>
      <w:r>
        <w:t>,</w:t>
      </w:r>
      <w:r>
        <w:rPr>
          <w:spacing w:val="2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gauòéyä- </w:t>
      </w:r>
      <w:r>
        <w:rPr>
          <w:rFonts w:ascii="Book Antiqua" w:eastAsia="Book Antiqua" w:hAnsi="Book Antiqua" w:cs="Book Antiqua"/>
          <w:i/>
          <w:w w:val="93"/>
        </w:rPr>
        <w:t>réti</w:t>
      </w:r>
      <w:r>
        <w:rPr>
          <w:w w:val="93"/>
        </w:rPr>
        <w:t>,</w:t>
      </w:r>
      <w:r>
        <w:rPr>
          <w:spacing w:val="-1"/>
          <w:w w:val="93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bhäraté-våtti</w:t>
      </w:r>
      <w:r>
        <w:rPr>
          <w:rFonts w:ascii="Book Antiqua" w:eastAsia="Book Antiqua" w:hAnsi="Book Antiqua" w:cs="Book Antiqua"/>
          <w:i/>
          <w:spacing w:val="24"/>
          <w:w w:val="93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sambhävitä-géti</w:t>
      </w:r>
      <w:r>
        <w:t>.</w:t>
      </w:r>
    </w:p>
    <w:p w14:paraId="74C63305" w14:textId="77777777" w:rsidR="00150366" w:rsidRDefault="00150366">
      <w:pPr>
        <w:spacing w:before="10" w:line="240" w:lineRule="exact"/>
        <w:rPr>
          <w:sz w:val="24"/>
          <w:szCs w:val="24"/>
        </w:rPr>
      </w:pPr>
    </w:p>
    <w:p w14:paraId="72A035C8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</w:t>
      </w:r>
    </w:p>
    <w:p w14:paraId="073C3A50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2C95BDE5" w14:textId="77777777" w:rsidR="00150366" w:rsidRDefault="00000000">
      <w:pPr>
        <w:spacing w:line="220" w:lineRule="exact"/>
        <w:ind w:left="1254" w:right="1169" w:hanging="12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yadi hari-smaraëe</w:t>
      </w:r>
      <w:r>
        <w:rPr>
          <w:rFonts w:ascii="Book Antiqua" w:eastAsia="Book Antiqua" w:hAnsi="Book Antiqua" w:cs="Book Antiqua"/>
          <w:i/>
          <w:spacing w:val="31"/>
        </w:rPr>
        <w:t xml:space="preserve"> </w:t>
      </w:r>
      <w:r>
        <w:rPr>
          <w:rFonts w:ascii="Book Antiqua" w:eastAsia="Book Antiqua" w:hAnsi="Book Antiqua" w:cs="Book Antiqua"/>
          <w:i/>
          <w:w w:val="112"/>
        </w:rPr>
        <w:t>sarasaà</w:t>
      </w:r>
      <w:r>
        <w:rPr>
          <w:rFonts w:ascii="Book Antiqua" w:eastAsia="Book Antiqua" w:hAnsi="Book Antiqua" w:cs="Book Antiqua"/>
          <w:i/>
          <w:spacing w:val="-6"/>
          <w:w w:val="112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 xml:space="preserve">mano </w:t>
      </w:r>
      <w:r>
        <w:rPr>
          <w:rFonts w:ascii="Book Antiqua" w:eastAsia="Book Antiqua" w:hAnsi="Book Antiqua" w:cs="Book Antiqua"/>
          <w:i/>
        </w:rPr>
        <w:t>yadi viläsa-kaläsu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 xml:space="preserve">kutühalam </w:t>
      </w:r>
      <w:r>
        <w:rPr>
          <w:rFonts w:ascii="Book Antiqua" w:eastAsia="Book Antiqua" w:hAnsi="Book Antiqua" w:cs="Book Antiqua"/>
          <w:i/>
          <w:w w:val="102"/>
        </w:rPr>
        <w:t xml:space="preserve">madhura-komala-känta-padävaléà </w:t>
      </w:r>
      <w:r>
        <w:rPr>
          <w:rFonts w:ascii="Book Antiqua" w:eastAsia="Book Antiqua" w:hAnsi="Book Antiqua" w:cs="Book Antiqua"/>
          <w:i/>
        </w:rPr>
        <w:t>çåëu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</w:rPr>
        <w:t>tadä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jayadeva-sarasvatém</w:t>
      </w:r>
    </w:p>
    <w:p w14:paraId="07A2C1D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9F28802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</w:rPr>
        <w:t>Dea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audience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4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6"/>
        </w:rPr>
        <w:t>rememberin</w:t>
      </w:r>
      <w:r>
        <w:rPr>
          <w:rFonts w:ascii="Book Antiqua" w:eastAsia="Book Antiqua" w:hAnsi="Book Antiqua" w:cs="Book Antiqua"/>
          <w:b/>
          <w:w w:val="86"/>
        </w:rPr>
        <w:t xml:space="preserve">g  </w:t>
      </w:r>
      <w:r>
        <w:rPr>
          <w:rFonts w:ascii="Book Antiqua" w:eastAsia="Book Antiqua" w:hAnsi="Book Antiqua" w:cs="Book Antiqua"/>
          <w:b/>
          <w:spacing w:val="11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6"/>
        </w:rPr>
        <w:t>Çr</w:t>
      </w:r>
      <w:r>
        <w:rPr>
          <w:rFonts w:ascii="Book Antiqua" w:eastAsia="Book Antiqua" w:hAnsi="Book Antiqua" w:cs="Book Antiqua"/>
          <w:b/>
          <w:w w:val="86"/>
        </w:rPr>
        <w:t>é</w:t>
      </w:r>
      <w:r>
        <w:rPr>
          <w:rFonts w:ascii="Book Antiqua" w:eastAsia="Book Antiqua" w:hAnsi="Book Antiqua" w:cs="Book Antiqua"/>
          <w:b/>
          <w:spacing w:val="4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Har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enriche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your hear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feelings 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deep love,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if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curious to</w:t>
      </w:r>
      <w:r>
        <w:rPr>
          <w:rFonts w:ascii="Book Antiqua" w:eastAsia="Book Antiqua" w:hAnsi="Book Antiqua" w:cs="Book Antiqua"/>
          <w:b/>
          <w:spacing w:val="32"/>
        </w:rPr>
        <w:t xml:space="preserve"> </w:t>
      </w:r>
      <w:r>
        <w:rPr>
          <w:rFonts w:ascii="Book Antiqua" w:eastAsia="Book Antiqua" w:hAnsi="Book Antiqua" w:cs="Book Antiqua"/>
          <w:b/>
        </w:rPr>
        <w:t>know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about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ingenuity 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romantic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arts,</w:t>
      </w:r>
      <w:r>
        <w:rPr>
          <w:rFonts w:ascii="Book Antiqua" w:eastAsia="Book Antiqua" w:hAnsi="Book Antiqua" w:cs="Book Antiqua"/>
          <w:b/>
          <w:spacing w:val="33"/>
        </w:rPr>
        <w:t xml:space="preserve"> </w:t>
      </w:r>
      <w:r>
        <w:rPr>
          <w:rFonts w:ascii="Book Antiqua" w:eastAsia="Book Antiqua" w:hAnsi="Book Antiqua" w:cs="Book Antiqua"/>
          <w:b/>
        </w:rPr>
        <w:t>then may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becom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immerse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blis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hearin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Jayadeva’s </w:t>
      </w:r>
      <w:r>
        <w:rPr>
          <w:rFonts w:ascii="Book Antiqua" w:eastAsia="Book Antiqua" w:hAnsi="Book Antiqua" w:cs="Book Antiqua"/>
          <w:b/>
          <w:spacing w:val="-2"/>
          <w:w w:val="93"/>
        </w:rPr>
        <w:t>narration</w:t>
      </w:r>
      <w:r>
        <w:rPr>
          <w:rFonts w:ascii="Book Antiqua" w:eastAsia="Book Antiqua" w:hAnsi="Book Antiqua" w:cs="Book Antiqua"/>
          <w:b/>
          <w:w w:val="93"/>
        </w:rPr>
        <w:t>s</w:t>
      </w:r>
      <w:r>
        <w:rPr>
          <w:rFonts w:ascii="Book Antiqua" w:eastAsia="Book Antiqua" w:hAnsi="Book Antiqua" w:cs="Book Antiqua"/>
          <w:b/>
          <w:spacing w:val="10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these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mellifluous,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tender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pleasing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songs.</w:t>
      </w:r>
    </w:p>
    <w:p w14:paraId="38586BBA" w14:textId="77777777" w:rsidR="00150366" w:rsidRDefault="00150366">
      <w:pPr>
        <w:spacing w:before="6" w:line="200" w:lineRule="exact"/>
      </w:pPr>
    </w:p>
    <w:p w14:paraId="33297E7C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9E63290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6F2E9E25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8"/>
        </w:rPr>
        <w:t>W</w:t>
      </w:r>
      <w:r>
        <w:rPr>
          <w:spacing w:val="-2"/>
        </w:rPr>
        <w:t>ithou</w:t>
      </w:r>
      <w:r>
        <w:t xml:space="preserve">t </w:t>
      </w:r>
      <w:r>
        <w:rPr>
          <w:spacing w:val="4"/>
        </w:rPr>
        <w:t xml:space="preserve"> </w:t>
      </w:r>
      <w:r>
        <w:rPr>
          <w:spacing w:val="-2"/>
        </w:rPr>
        <w:t>qualm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poe</w:t>
      </w:r>
      <w:r>
        <w:t>t</w:t>
      </w:r>
      <w:r>
        <w:rPr>
          <w:spacing w:val="30"/>
        </w:rPr>
        <w:t xml:space="preserve"> </w:t>
      </w:r>
      <w:r>
        <w:rPr>
          <w:spacing w:val="-2"/>
        </w:rPr>
        <w:t>boldl</w:t>
      </w:r>
      <w:r>
        <w:t>y</w:t>
      </w:r>
      <w:r>
        <w:rPr>
          <w:spacing w:val="23"/>
        </w:rPr>
        <w:t xml:space="preserve"> </w:t>
      </w:r>
      <w:r>
        <w:rPr>
          <w:spacing w:val="-2"/>
        </w:rPr>
        <w:t>proclaim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eligibility t</w:t>
      </w:r>
      <w:r>
        <w:t>o</w:t>
      </w:r>
      <w:r>
        <w:rPr>
          <w:spacing w:val="29"/>
        </w:rPr>
        <w:t xml:space="preserve"> </w:t>
      </w:r>
      <w:r>
        <w:t>write</w:t>
      </w:r>
      <w:r>
        <w:rPr>
          <w:spacing w:val="35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epic</w:t>
      </w:r>
      <w:r>
        <w:rPr>
          <w:spacing w:val="30"/>
        </w:rPr>
        <w:t xml:space="preserve"> </w:t>
      </w:r>
      <w:r>
        <w:t>poem.</w:t>
      </w:r>
      <w:r>
        <w:rPr>
          <w:spacing w:val="43"/>
        </w:rPr>
        <w:t xml:space="preserve"> </w:t>
      </w:r>
      <w:r>
        <w:t>Sometimes</w:t>
      </w:r>
      <w:r>
        <w:rPr>
          <w:spacing w:val="32"/>
        </w:rPr>
        <w:t xml:space="preserve"> </w:t>
      </w:r>
      <w:r>
        <w:t xml:space="preserve">dull-witted </w:t>
      </w:r>
      <w:r>
        <w:rPr>
          <w:spacing w:val="8"/>
        </w:rPr>
        <w:t xml:space="preserve"> </w:t>
      </w:r>
      <w:r>
        <w:t>persons</w:t>
      </w:r>
      <w:r>
        <w:rPr>
          <w:spacing w:val="47"/>
        </w:rPr>
        <w:t xml:space="preserve"> </w:t>
      </w:r>
      <w:r>
        <w:rPr>
          <w:w w:val="105"/>
        </w:rPr>
        <w:t xml:space="preserve">do </w:t>
      </w:r>
      <w:r>
        <w:rPr>
          <w:spacing w:val="-2"/>
        </w:rPr>
        <w:t>no</w:t>
      </w:r>
      <w:r>
        <w:t>t</w:t>
      </w:r>
      <w:r>
        <w:rPr>
          <w:spacing w:val="13"/>
        </w:rPr>
        <w:t xml:space="preserve"> </w:t>
      </w:r>
      <w:r>
        <w:rPr>
          <w:spacing w:val="-2"/>
        </w:rPr>
        <w:t>hav</w:t>
      </w:r>
      <w:r>
        <w:t xml:space="preserve">e </w:t>
      </w:r>
      <w:r>
        <w:rPr>
          <w:spacing w:val="-2"/>
        </w:rPr>
        <w:t>fait</w:t>
      </w:r>
      <w:r>
        <w:t>h</w:t>
      </w:r>
      <w:r>
        <w:rPr>
          <w:spacing w:val="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"/>
        </w:rPr>
        <w:t xml:space="preserve"> </w:t>
      </w:r>
      <w:r>
        <w:rPr>
          <w:spacing w:val="-2"/>
        </w:rPr>
        <w:t>this</w:t>
      </w:r>
      <w:r>
        <w:t>;</w:t>
      </w:r>
      <w:r>
        <w:rPr>
          <w:spacing w:val="6"/>
        </w:rPr>
        <w:t xml:space="preserve"> </w:t>
      </w:r>
      <w:r>
        <w:rPr>
          <w:spacing w:val="-2"/>
        </w:rPr>
        <w:t>therefor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qualification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require</w:t>
      </w:r>
      <w:r>
        <w:t>d</w:t>
      </w:r>
      <w:r>
        <w:rPr>
          <w:spacing w:val="26"/>
        </w:rPr>
        <w:t xml:space="preserve"> </w:t>
      </w:r>
      <w:r>
        <w:rPr>
          <w:spacing w:val="-2"/>
          <w:w w:val="107"/>
        </w:rPr>
        <w:t xml:space="preserve">to </w:t>
      </w:r>
      <w:r>
        <w:t>study</w:t>
      </w:r>
      <w:r>
        <w:rPr>
          <w:spacing w:val="24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epic</w:t>
      </w:r>
      <w:r>
        <w:rPr>
          <w:spacing w:val="9"/>
        </w:rPr>
        <w:t xml:space="preserve"> </w:t>
      </w:r>
      <w:r>
        <w:t>poem</w:t>
      </w:r>
      <w:r>
        <w:rPr>
          <w:spacing w:val="20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been</w:t>
      </w:r>
      <w:r>
        <w:rPr>
          <w:spacing w:val="17"/>
        </w:rPr>
        <w:t xml:space="preserve"> </w:t>
      </w:r>
      <w:r>
        <w:rPr>
          <w:w w:val="103"/>
        </w:rPr>
        <w:t>defined.</w:t>
      </w:r>
    </w:p>
    <w:p w14:paraId="6A75D77E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5D8E5E6" w14:textId="77777777" w:rsidR="00150366" w:rsidRDefault="00150366">
      <w:pPr>
        <w:spacing w:line="200" w:lineRule="exact"/>
      </w:pPr>
    </w:p>
    <w:p w14:paraId="2CF87C53" w14:textId="77777777" w:rsidR="00150366" w:rsidRDefault="00000000">
      <w:pPr>
        <w:spacing w:before="29" w:line="246" w:lineRule="auto"/>
        <w:ind w:left="120" w:right="83" w:firstLine="360"/>
        <w:jc w:val="both"/>
      </w:pPr>
      <w:r>
        <w:t>Dear</w:t>
      </w:r>
      <w:r>
        <w:rPr>
          <w:spacing w:val="11"/>
        </w:rPr>
        <w:t xml:space="preserve"> </w:t>
      </w:r>
      <w:r>
        <w:t>devotees,</w:t>
      </w:r>
      <w:r>
        <w:rPr>
          <w:spacing w:val="22"/>
        </w:rPr>
        <w:t xml:space="preserve"> </w:t>
      </w:r>
      <w:r>
        <w:t>if your</w:t>
      </w:r>
      <w:r>
        <w:rPr>
          <w:spacing w:val="26"/>
        </w:rPr>
        <w:t xml:space="preserve"> </w:t>
      </w:r>
      <w:r>
        <w:t>heart</w:t>
      </w:r>
      <w:r>
        <w:rPr>
          <w:spacing w:val="31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moved</w:t>
      </w:r>
      <w:r>
        <w:rPr>
          <w:spacing w:val="18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affection</w:t>
      </w:r>
      <w:r>
        <w:rPr>
          <w:spacing w:val="14"/>
        </w:rPr>
        <w:t xml:space="preserve"> </w:t>
      </w:r>
      <w:r>
        <w:t xml:space="preserve">by </w:t>
      </w:r>
      <w:r>
        <w:rPr>
          <w:spacing w:val="-2"/>
        </w:rPr>
        <w:t>constantl</w:t>
      </w:r>
      <w:r>
        <w:t>y</w:t>
      </w:r>
      <w:r>
        <w:rPr>
          <w:spacing w:val="48"/>
        </w:rPr>
        <w:t xml:space="preserve"> </w:t>
      </w:r>
      <w:r>
        <w:rPr>
          <w:spacing w:val="-2"/>
        </w:rPr>
        <w:t>rememberin</w:t>
      </w:r>
      <w:r>
        <w:t>g</w:t>
      </w:r>
      <w:r>
        <w:rPr>
          <w:spacing w:val="47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8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1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2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33"/>
        </w:rPr>
        <w:t xml:space="preserve"> </w:t>
      </w:r>
      <w:r>
        <w:rPr>
          <w:spacing w:val="-2"/>
        </w:rPr>
        <w:t>min</w:t>
      </w:r>
      <w:r>
        <w:t>d</w:t>
      </w:r>
      <w:r>
        <w:rPr>
          <w:spacing w:val="40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5"/>
        </w:rPr>
        <w:t xml:space="preserve"> </w:t>
      </w:r>
      <w:r>
        <w:rPr>
          <w:spacing w:val="-2"/>
          <w:w w:val="103"/>
        </w:rPr>
        <w:t xml:space="preserve">steeped </w:t>
      </w:r>
      <w:r>
        <w:t>in</w:t>
      </w:r>
      <w:r>
        <w:rPr>
          <w:spacing w:val="11"/>
        </w:rPr>
        <w:t xml:space="preserve"> </w:t>
      </w:r>
      <w:r>
        <w:t>curiosity</w:t>
      </w:r>
      <w:r>
        <w:rPr>
          <w:spacing w:val="2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know</w:t>
      </w:r>
      <w:r>
        <w:rPr>
          <w:spacing w:val="22"/>
        </w:rPr>
        <w:t xml:space="preserve"> </w:t>
      </w:r>
      <w:r>
        <w:t>about</w:t>
      </w:r>
      <w:r>
        <w:rPr>
          <w:spacing w:val="22"/>
        </w:rPr>
        <w:t xml:space="preserve"> </w:t>
      </w:r>
      <w:r>
        <w:t>His delightful</w:t>
      </w:r>
      <w:r>
        <w:rPr>
          <w:spacing w:val="23"/>
        </w:rPr>
        <w:t xml:space="preserve"> </w:t>
      </w:r>
      <w:r>
        <w:t>escapades</w:t>
      </w:r>
      <w:r>
        <w:rPr>
          <w:spacing w:val="8"/>
        </w:rPr>
        <w:t xml:space="preserve"> </w:t>
      </w:r>
      <w:r>
        <w:t>such</w:t>
      </w:r>
      <w:r>
        <w:rPr>
          <w:spacing w:val="22"/>
        </w:rPr>
        <w:t xml:space="preserve"> </w:t>
      </w:r>
      <w:r>
        <w:t xml:space="preserve">as </w:t>
      </w:r>
      <w:r>
        <w:rPr>
          <w:rFonts w:ascii="Book Antiqua" w:eastAsia="Book Antiqua" w:hAnsi="Book Antiqua" w:cs="Book Antiqua"/>
          <w:i/>
        </w:rPr>
        <w:t>räsa-vihära,</w:t>
      </w:r>
      <w:r>
        <w:rPr>
          <w:rFonts w:ascii="Book Antiqua" w:eastAsia="Book Antiqua" w:hAnsi="Book Antiqua" w:cs="Book Antiqua"/>
          <w:i/>
          <w:spacing w:val="17"/>
        </w:rPr>
        <w:t xml:space="preserve"> </w:t>
      </w:r>
      <w:r>
        <w:rPr>
          <w:rFonts w:ascii="Book Antiqua" w:eastAsia="Book Antiqua" w:hAnsi="Book Antiqua" w:cs="Book Antiqua"/>
          <w:i/>
          <w:w w:val="105"/>
        </w:rPr>
        <w:t>kuïja-viläsa</w:t>
      </w:r>
      <w:r>
        <w:rPr>
          <w:w w:val="105"/>
          <w:position w:val="7"/>
          <w:sz w:val="12"/>
          <w:szCs w:val="12"/>
        </w:rPr>
        <w:t xml:space="preserve">1  </w:t>
      </w:r>
      <w:r>
        <w:t>(His</w:t>
      </w:r>
      <w:r>
        <w:rPr>
          <w:spacing w:val="20"/>
        </w:rPr>
        <w:t xml:space="preserve"> </w:t>
      </w:r>
      <w:r>
        <w:t>pleasure</w:t>
      </w:r>
      <w:r>
        <w:rPr>
          <w:spacing w:val="37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love</w:t>
      </w:r>
      <w:r>
        <w:rPr>
          <w:spacing w:val="10"/>
        </w:rPr>
        <w:t xml:space="preserve"> </w:t>
      </w:r>
      <w:r>
        <w:rPr>
          <w:w w:val="102"/>
        </w:rPr>
        <w:t xml:space="preserve">groves), </w:t>
      </w:r>
      <w:r>
        <w:t xml:space="preserve">His </w:t>
      </w:r>
      <w:r>
        <w:rPr>
          <w:spacing w:val="5"/>
        </w:rPr>
        <w:t xml:space="preserve"> </w:t>
      </w:r>
      <w:r>
        <w:t xml:space="preserve">inventiveness </w:t>
      </w:r>
      <w:r>
        <w:rPr>
          <w:spacing w:val="38"/>
        </w:rPr>
        <w:t xml:space="preserve"> </w:t>
      </w:r>
      <w:r>
        <w:t xml:space="preserve">in </w:t>
      </w:r>
      <w:r>
        <w:rPr>
          <w:spacing w:val="16"/>
        </w:rPr>
        <w:t xml:space="preserve"> </w:t>
      </w:r>
      <w:r>
        <w:t xml:space="preserve">pastimes </w:t>
      </w:r>
      <w:r>
        <w:rPr>
          <w:spacing w:val="26"/>
        </w:rPr>
        <w:t xml:space="preserve"> </w:t>
      </w:r>
      <w:r>
        <w:t xml:space="preserve">and </w:t>
      </w:r>
      <w:r>
        <w:rPr>
          <w:spacing w:val="22"/>
        </w:rPr>
        <w:t xml:space="preserve"> </w:t>
      </w:r>
      <w:r>
        <w:t xml:space="preserve">the </w:t>
      </w:r>
      <w:r>
        <w:rPr>
          <w:spacing w:val="22"/>
        </w:rPr>
        <w:t xml:space="preserve"> </w:t>
      </w:r>
      <w:r>
        <w:t xml:space="preserve">sweetness </w:t>
      </w:r>
      <w:r>
        <w:rPr>
          <w:spacing w:val="21"/>
        </w:rPr>
        <w:t xml:space="preserve"> </w:t>
      </w:r>
      <w:r>
        <w:t xml:space="preserve">of  His cunning </w:t>
      </w:r>
      <w:r>
        <w:rPr>
          <w:spacing w:val="23"/>
        </w:rPr>
        <w:t xml:space="preserve"> </w:t>
      </w:r>
      <w:r>
        <w:t xml:space="preserve">behavior, </w:t>
      </w:r>
      <w:r>
        <w:rPr>
          <w:spacing w:val="7"/>
        </w:rPr>
        <w:t xml:space="preserve"> </w:t>
      </w:r>
      <w:r>
        <w:t xml:space="preserve">then </w:t>
      </w:r>
      <w:r>
        <w:rPr>
          <w:spacing w:val="12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all</w:t>
      </w:r>
      <w:r>
        <w:rPr>
          <w:spacing w:val="35"/>
        </w:rPr>
        <w:t xml:space="preserve"> </w:t>
      </w:r>
      <w:r>
        <w:t xml:space="preserve">means  hear </w:t>
      </w:r>
      <w:r>
        <w:rPr>
          <w:spacing w:val="2"/>
        </w:rPr>
        <w:t xml:space="preserve"> </w:t>
      </w:r>
      <w:r>
        <w:t xml:space="preserve">these </w:t>
      </w:r>
      <w:r>
        <w:rPr>
          <w:spacing w:val="1"/>
        </w:rPr>
        <w:t xml:space="preserve"> </w:t>
      </w:r>
      <w:r>
        <w:rPr>
          <w:w w:val="104"/>
        </w:rPr>
        <w:t xml:space="preserve">honeyed </w:t>
      </w:r>
      <w:r>
        <w:t>words</w:t>
      </w:r>
      <w:r>
        <w:rPr>
          <w:spacing w:val="1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Jayadeva,</w:t>
      </w:r>
      <w:r>
        <w:rPr>
          <w:spacing w:val="-1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bard</w:t>
      </w:r>
      <w:r>
        <w:rPr>
          <w:spacing w:val="2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>çåìgära-rasa</w:t>
      </w:r>
      <w:r>
        <w:rPr>
          <w:w w:val="103"/>
        </w:rPr>
        <w:t>.</w:t>
      </w:r>
    </w:p>
    <w:p w14:paraId="53C658D6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7B4AFE07" w14:textId="77777777" w:rsidR="00150366" w:rsidRDefault="00000000">
      <w:pPr>
        <w:spacing w:line="244" w:lineRule="auto"/>
        <w:ind w:left="120" w:right="83" w:firstLine="360"/>
        <w:jc w:val="both"/>
      </w:pPr>
      <w:r>
        <w:t>Some devotees</w:t>
      </w:r>
      <w:r>
        <w:rPr>
          <w:spacing w:val="19"/>
        </w:rPr>
        <w:t xml:space="preserve"> </w:t>
      </w:r>
      <w:r>
        <w:t>derive</w:t>
      </w:r>
      <w:r>
        <w:rPr>
          <w:spacing w:val="15"/>
        </w:rPr>
        <w:t xml:space="preserve"> </w:t>
      </w:r>
      <w:r>
        <w:t xml:space="preserve">transcendental </w:t>
      </w:r>
      <w:r>
        <w:rPr>
          <w:spacing w:val="12"/>
        </w:rPr>
        <w:t xml:space="preserve"> </w:t>
      </w:r>
      <w:r>
        <w:t>bliss</w:t>
      </w:r>
      <w:r>
        <w:rPr>
          <w:spacing w:val="8"/>
        </w:rPr>
        <w:t xml:space="preserve"> </w:t>
      </w:r>
      <w:r>
        <w:rPr>
          <w:w w:val="102"/>
        </w:rPr>
        <w:t xml:space="preserve">from </w:t>
      </w:r>
      <w:r>
        <w:t>remembering</w:t>
      </w:r>
      <w:r>
        <w:rPr>
          <w:spacing w:val="36"/>
        </w:rPr>
        <w:t xml:space="preserve"> </w:t>
      </w:r>
      <w:r>
        <w:rPr>
          <w:w w:val="78"/>
        </w:rPr>
        <w:t>Çré</w:t>
      </w:r>
      <w:r>
        <w:rPr>
          <w:spacing w:val="15"/>
          <w:w w:val="78"/>
        </w:rPr>
        <w:t xml:space="preserve"> </w:t>
      </w:r>
      <w:r>
        <w:t>Hari</w:t>
      </w:r>
      <w:r>
        <w:rPr>
          <w:spacing w:val="11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general</w:t>
      </w:r>
      <w:r>
        <w:rPr>
          <w:spacing w:val="16"/>
        </w:rPr>
        <w:t xml:space="preserve"> </w:t>
      </w:r>
      <w:r>
        <w:t>way, whereas</w:t>
      </w:r>
      <w:r>
        <w:rPr>
          <w:spacing w:val="17"/>
        </w:rPr>
        <w:t xml:space="preserve"> </w:t>
      </w:r>
      <w:r>
        <w:rPr>
          <w:w w:val="106"/>
        </w:rPr>
        <w:t xml:space="preserve">others </w:t>
      </w:r>
      <w:r>
        <w:t>experience</w:t>
      </w:r>
      <w:r>
        <w:rPr>
          <w:spacing w:val="26"/>
        </w:rPr>
        <w:t xml:space="preserve"> </w:t>
      </w:r>
      <w:r>
        <w:t>spiritual</w:t>
      </w:r>
      <w:r>
        <w:rPr>
          <w:spacing w:val="33"/>
        </w:rPr>
        <w:t xml:space="preserve"> </w:t>
      </w:r>
      <w:r>
        <w:t>happiness</w:t>
      </w:r>
      <w:r>
        <w:rPr>
          <w:spacing w:val="32"/>
        </w:rPr>
        <w:t xml:space="preserve"> </w:t>
      </w:r>
      <w:r>
        <w:t>by focusing</w:t>
      </w:r>
      <w:r>
        <w:rPr>
          <w:spacing w:val="14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 xml:space="preserve">His </w:t>
      </w:r>
      <w:r>
        <w:rPr>
          <w:w w:val="105"/>
        </w:rPr>
        <w:t xml:space="preserve">romantic </w:t>
      </w:r>
      <w:r>
        <w:t>activities</w:t>
      </w:r>
      <w:r>
        <w:rPr>
          <w:spacing w:val="5"/>
        </w:rPr>
        <w:t xml:space="preserve"> </w:t>
      </w:r>
      <w:r>
        <w:rPr>
          <w:spacing w:val="-4"/>
        </w:rPr>
        <w:t>suc</w:t>
      </w:r>
      <w:r>
        <w:t>h</w:t>
      </w:r>
      <w:r>
        <w:rPr>
          <w:spacing w:val="12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-10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räsa-lélä</w:t>
      </w:r>
      <w:r>
        <w:t>.</w:t>
      </w:r>
      <w:r>
        <w:rPr>
          <w:spacing w:val="-15"/>
        </w:rPr>
        <w:t xml:space="preserve"> </w:t>
      </w:r>
      <w:r>
        <w:rPr>
          <w:spacing w:val="-4"/>
        </w:rPr>
        <w:t>No</w:t>
      </w:r>
      <w:r>
        <w:t>w</w:t>
      </w:r>
      <w:r>
        <w:rPr>
          <w:spacing w:val="-6"/>
        </w:rPr>
        <w:t xml:space="preserve"> </w:t>
      </w:r>
      <w:r>
        <w:rPr>
          <w:spacing w:val="-4"/>
        </w:rPr>
        <w:t>wha</w:t>
      </w:r>
      <w:r>
        <w:t>t</w:t>
      </w:r>
      <w:r>
        <w:rPr>
          <w:spacing w:val="6"/>
        </w:rPr>
        <w:t xml:space="preserve"> </w:t>
      </w:r>
      <w:r>
        <w:rPr>
          <w:spacing w:val="-4"/>
        </w:rPr>
        <w:t>kin</w:t>
      </w:r>
      <w:r>
        <w:t>d</w:t>
      </w:r>
      <w:r>
        <w:rPr>
          <w:spacing w:val="1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15"/>
        </w:rPr>
        <w:t xml:space="preserve"> </w:t>
      </w:r>
      <w:r>
        <w:rPr>
          <w:spacing w:val="-4"/>
        </w:rPr>
        <w:t>poe</w:t>
      </w:r>
      <w:r>
        <w:t>m</w:t>
      </w:r>
      <w:r>
        <w:rPr>
          <w:spacing w:val="8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-9"/>
        </w:rPr>
        <w:t xml:space="preserve"> </w:t>
      </w:r>
      <w:r>
        <w:rPr>
          <w:spacing w:val="-4"/>
        </w:rPr>
        <w:t>this</w:t>
      </w:r>
      <w:r>
        <w:t>?</w:t>
      </w:r>
      <w:r>
        <w:rPr>
          <w:spacing w:val="10"/>
        </w:rPr>
        <w:t xml:space="preserve"> </w:t>
      </w:r>
      <w:r>
        <w:rPr>
          <w:spacing w:val="-4"/>
          <w:w w:val="103"/>
        </w:rPr>
        <w:t xml:space="preserve">The </w:t>
      </w:r>
      <w:r>
        <w:rPr>
          <w:spacing w:val="-4"/>
        </w:rPr>
        <w:t>answe</w:t>
      </w:r>
      <w:r>
        <w:t>r</w:t>
      </w:r>
      <w:r>
        <w:rPr>
          <w:spacing w:val="4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 xml:space="preserve">that </w:t>
      </w:r>
      <w:r>
        <w:rPr>
          <w:spacing w:val="7"/>
        </w:rPr>
        <w:t xml:space="preserve"> </w:t>
      </w:r>
      <w:r>
        <w:t xml:space="preserve">this  poem </w:t>
      </w:r>
      <w:r>
        <w:rPr>
          <w:spacing w:val="1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 xml:space="preserve">predominated </w:t>
      </w:r>
      <w:r>
        <w:rPr>
          <w:spacing w:val="38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 xml:space="preserve">the  </w:t>
      </w:r>
      <w:r>
        <w:rPr>
          <w:w w:val="103"/>
        </w:rPr>
        <w:t xml:space="preserve">conjugal </w:t>
      </w:r>
      <w:r>
        <w:t>mellow</w:t>
      </w:r>
      <w:r>
        <w:rPr>
          <w:spacing w:val="-6"/>
        </w:rPr>
        <w:t xml:space="preserve"> </w:t>
      </w:r>
      <w:r>
        <w:rPr>
          <w:w w:val="105"/>
        </w:rPr>
        <w:t>(</w:t>
      </w:r>
      <w:r>
        <w:rPr>
          <w:rFonts w:ascii="Book Antiqua" w:eastAsia="Book Antiqua" w:hAnsi="Book Antiqua" w:cs="Book Antiqua"/>
          <w:i/>
          <w:w w:val="105"/>
        </w:rPr>
        <w:t>çåìgära-rasa</w:t>
      </w:r>
      <w:r>
        <w:rPr>
          <w:w w:val="105"/>
        </w:rPr>
        <w:t>)</w:t>
      </w:r>
      <w:r>
        <w:rPr>
          <w:spacing w:val="-16"/>
          <w:w w:val="10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exceptionally</w:t>
      </w:r>
      <w:r>
        <w:rPr>
          <w:spacing w:val="4"/>
        </w:rPr>
        <w:t xml:space="preserve"> </w:t>
      </w:r>
      <w:r>
        <w:t>sweet.</w:t>
      </w:r>
      <w:r>
        <w:rPr>
          <w:spacing w:val="-13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rPr>
          <w:w w:val="103"/>
        </w:rPr>
        <w:t xml:space="preserve">meaning </w:t>
      </w:r>
      <w:r>
        <w:t>is</w:t>
      </w:r>
      <w:r>
        <w:rPr>
          <w:spacing w:val="-13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readily</w:t>
      </w:r>
      <w:r>
        <w:rPr>
          <w:spacing w:val="-2"/>
        </w:rPr>
        <w:t xml:space="preserve"> </w:t>
      </w:r>
      <w:r>
        <w:t>comprehensible.</w:t>
      </w:r>
      <w:r>
        <w:rPr>
          <w:spacing w:val="40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poem,</w:t>
      </w:r>
      <w:r>
        <w:rPr>
          <w:spacing w:val="7"/>
        </w:rPr>
        <w:t xml:space="preserve"> </w:t>
      </w:r>
      <w:r>
        <w:rPr>
          <w:w w:val="103"/>
        </w:rPr>
        <w:t xml:space="preserve">comprising </w:t>
      </w:r>
      <w:r>
        <w:t>a</w:t>
      </w:r>
      <w:r>
        <w:rPr>
          <w:spacing w:val="11"/>
        </w:rPr>
        <w:t xml:space="preserve"> </w:t>
      </w:r>
      <w:r>
        <w:t>series</w:t>
      </w:r>
      <w:r>
        <w:rPr>
          <w:spacing w:val="1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sweet</w:t>
      </w:r>
      <w:r>
        <w:rPr>
          <w:spacing w:val="16"/>
        </w:rPr>
        <w:t xml:space="preserve"> </w:t>
      </w:r>
      <w:r>
        <w:t>descriptions  strung</w:t>
      </w:r>
      <w:r>
        <w:rPr>
          <w:spacing w:val="41"/>
        </w:rPr>
        <w:t xml:space="preserve"> </w:t>
      </w:r>
      <w:r>
        <w:t>together,</w:t>
      </w:r>
      <w:r>
        <w:rPr>
          <w:spacing w:val="47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w w:val="102"/>
        </w:rPr>
        <w:t xml:space="preserve">immensely </w:t>
      </w:r>
      <w:r>
        <w:t>appealing</w:t>
      </w:r>
      <w:r>
        <w:rPr>
          <w:spacing w:val="16"/>
        </w:rPr>
        <w:t xml:space="preserve"> </w:t>
      </w:r>
      <w:r>
        <w:t>because</w:t>
      </w:r>
      <w:r>
        <w:rPr>
          <w:spacing w:val="13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 imbued</w:t>
      </w:r>
      <w:r>
        <w:rPr>
          <w:spacing w:val="30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rPr>
          <w:w w:val="96"/>
        </w:rPr>
        <w:t>Rädhä-Kåñëa’s</w:t>
      </w:r>
      <w:r>
        <w:rPr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känti, </w:t>
      </w:r>
      <w:r>
        <w:rPr>
          <w:w w:val="106"/>
        </w:rPr>
        <w:t xml:space="preserve">or </w:t>
      </w:r>
      <w:r>
        <w:rPr>
          <w:spacing w:val="-2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luste</w:t>
      </w:r>
      <w:r>
        <w:t>r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t xml:space="preserve">y </w:t>
      </w:r>
      <w:r>
        <w:rPr>
          <w:spacing w:val="-2"/>
        </w:rPr>
        <w:t>emi</w:t>
      </w:r>
      <w:r>
        <w:t>t</w:t>
      </w:r>
      <w:r>
        <w:rPr>
          <w:spacing w:val="10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t>n</w:t>
      </w:r>
      <w:r>
        <w:rPr>
          <w:spacing w:val="7"/>
        </w:rPr>
        <w:t xml:space="preserve"> </w:t>
      </w:r>
      <w:r>
        <w:rPr>
          <w:spacing w:val="-2"/>
        </w:rPr>
        <w:t>amorou</w:t>
      </w:r>
      <w:r>
        <w:t>s</w:t>
      </w:r>
      <w:r>
        <w:rPr>
          <w:spacing w:val="23"/>
        </w:rPr>
        <w:t xml:space="preserve"> </w:t>
      </w:r>
      <w:r>
        <w:rPr>
          <w:spacing w:val="-2"/>
        </w:rPr>
        <w:t>exchange</w:t>
      </w:r>
      <w:r>
        <w:t>.</w:t>
      </w:r>
      <w:r>
        <w:rPr>
          <w:spacing w:val="20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7"/>
        </w:rPr>
        <w:t xml:space="preserve"> </w:t>
      </w:r>
      <w:r>
        <w:rPr>
          <w:spacing w:val="-2"/>
          <w:w w:val="104"/>
        </w:rPr>
        <w:t xml:space="preserve">charming </w:t>
      </w:r>
      <w:r>
        <w:t xml:space="preserve">composition </w:t>
      </w:r>
      <w:r>
        <w:rPr>
          <w:spacing w:val="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extremely</w:t>
      </w:r>
      <w:r>
        <w:rPr>
          <w:spacing w:val="33"/>
        </w:rPr>
        <w:t xml:space="preserve"> </w:t>
      </w:r>
      <w:r>
        <w:t>dear</w:t>
      </w:r>
      <w:r>
        <w:rPr>
          <w:spacing w:val="31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pure</w:t>
      </w:r>
      <w:r>
        <w:rPr>
          <w:spacing w:val="42"/>
        </w:rPr>
        <w:t xml:space="preserve"> </w:t>
      </w:r>
      <w:r>
        <w:t>devotees,</w:t>
      </w:r>
      <w:r>
        <w:rPr>
          <w:spacing w:val="32"/>
        </w:rPr>
        <w:t xml:space="preserve"> </w:t>
      </w:r>
      <w:r>
        <w:t>just</w:t>
      </w:r>
      <w:r>
        <w:rPr>
          <w:spacing w:val="34"/>
        </w:rPr>
        <w:t xml:space="preserve"> </w:t>
      </w:r>
      <w:r>
        <w:t>as a</w:t>
      </w:r>
      <w:r>
        <w:rPr>
          <w:spacing w:val="5"/>
        </w:rPr>
        <w:t xml:space="preserve"> </w:t>
      </w:r>
      <w:r>
        <w:t>ladylove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her</w:t>
      </w:r>
      <w:r>
        <w:rPr>
          <w:spacing w:val="23"/>
        </w:rPr>
        <w:t xml:space="preserve"> </w:t>
      </w:r>
      <w:r>
        <w:t>lover.</w:t>
      </w:r>
      <w:r>
        <w:rPr>
          <w:spacing w:val="14"/>
        </w:rPr>
        <w:t xml:space="preserve"> </w:t>
      </w:r>
      <w:r>
        <w:t>Love</w:t>
      </w:r>
      <w:r>
        <w:rPr>
          <w:spacing w:val="-7"/>
        </w:rPr>
        <w:t xml:space="preserve"> </w:t>
      </w:r>
      <w:r>
        <w:t>naturally</w:t>
      </w:r>
      <w:r>
        <w:rPr>
          <w:spacing w:val="33"/>
        </w:rPr>
        <w:t xml:space="preserve"> </w:t>
      </w:r>
      <w:r>
        <w:t>takes</w:t>
      </w:r>
      <w:r>
        <w:rPr>
          <w:spacing w:val="17"/>
        </w:rPr>
        <w:t xml:space="preserve"> </w:t>
      </w:r>
      <w:r>
        <w:t>expression</w:t>
      </w:r>
      <w:r>
        <w:rPr>
          <w:spacing w:val="39"/>
        </w:rPr>
        <w:t xml:space="preserve"> </w:t>
      </w:r>
      <w:r>
        <w:rPr>
          <w:w w:val="107"/>
        </w:rPr>
        <w:t xml:space="preserve">in </w:t>
      </w:r>
      <w:r>
        <w:rPr>
          <w:spacing w:val="-2"/>
        </w:rPr>
        <w:t>song</w:t>
      </w:r>
      <w:r>
        <w:t>,</w:t>
      </w:r>
      <w:r>
        <w:rPr>
          <w:spacing w:val="23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79"/>
        </w:rPr>
        <w:t>Çr</w:t>
      </w:r>
      <w:r>
        <w:rPr>
          <w:rFonts w:ascii="Book Antiqua" w:eastAsia="Book Antiqua" w:hAnsi="Book Antiqua" w:cs="Book Antiqua"/>
          <w:i/>
          <w:w w:val="79"/>
        </w:rPr>
        <w:t>é</w:t>
      </w:r>
      <w:r>
        <w:rPr>
          <w:rFonts w:ascii="Book Antiqua" w:eastAsia="Book Antiqua" w:hAnsi="Book Antiqua" w:cs="Book Antiqua"/>
          <w:i/>
          <w:spacing w:val="21"/>
          <w:w w:val="79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4"/>
        </w:rPr>
        <w:t>Géta-govind</w:t>
      </w:r>
      <w:r>
        <w:rPr>
          <w:rFonts w:ascii="Book Antiqua" w:eastAsia="Book Antiqua" w:hAnsi="Book Antiqua" w:cs="Book Antiqua"/>
          <w:i/>
          <w:w w:val="94"/>
        </w:rPr>
        <w:t>a</w:t>
      </w:r>
      <w:r>
        <w:rPr>
          <w:rFonts w:ascii="Book Antiqua" w:eastAsia="Book Antiqua" w:hAnsi="Book Antiqua" w:cs="Book Antiqua"/>
          <w:i/>
          <w:spacing w:val="21"/>
          <w:w w:val="94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perforc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assume</w:t>
      </w:r>
      <w:r>
        <w:t>d</w:t>
      </w:r>
      <w:r>
        <w:rPr>
          <w:spacing w:val="3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forma</w:t>
      </w:r>
      <w:r>
        <w:t>t</w:t>
      </w:r>
      <w:r>
        <w:rPr>
          <w:spacing w:val="26"/>
        </w:rPr>
        <w:t xml:space="preserve"> </w:t>
      </w:r>
      <w:r>
        <w:rPr>
          <w:spacing w:val="-2"/>
        </w:rPr>
        <w:t xml:space="preserve">of </w:t>
      </w:r>
      <w:r>
        <w:t>an</w:t>
      </w:r>
      <w:r>
        <w:rPr>
          <w:spacing w:val="13"/>
        </w:rPr>
        <w:t xml:space="preserve"> </w:t>
      </w:r>
      <w:r>
        <w:t>opera,</w:t>
      </w:r>
      <w:r>
        <w:rPr>
          <w:spacing w:val="2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should</w:t>
      </w:r>
      <w:r>
        <w:rPr>
          <w:spacing w:val="34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sung</w:t>
      </w:r>
      <w:r>
        <w:rPr>
          <w:spacing w:val="17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melodious</w:t>
      </w:r>
      <w:r>
        <w:rPr>
          <w:spacing w:val="35"/>
        </w:rPr>
        <w:t xml:space="preserve"> </w:t>
      </w:r>
      <w:r>
        <w:t>voice.</w:t>
      </w:r>
    </w:p>
    <w:p w14:paraId="07004F2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1E94158" w14:textId="77777777" w:rsidR="00150366" w:rsidRDefault="00000000">
      <w:pPr>
        <w:spacing w:line="220" w:lineRule="exact"/>
        <w:ind w:left="120" w:right="84" w:firstLine="360"/>
        <w:jc w:val="both"/>
      </w:pPr>
      <w:r>
        <w:t>Ancient</w:t>
      </w:r>
      <w:r>
        <w:rPr>
          <w:spacing w:val="5"/>
        </w:rPr>
        <w:t xml:space="preserve"> </w:t>
      </w:r>
      <w:r>
        <w:t>authorities</w:t>
      </w:r>
      <w:r>
        <w:rPr>
          <w:spacing w:val="3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rhetoric</w:t>
      </w:r>
      <w:r>
        <w:rPr>
          <w:spacing w:val="30"/>
        </w:rPr>
        <w:t xml:space="preserve"> </w:t>
      </w:r>
      <w:r>
        <w:t>have concluded</w:t>
      </w:r>
      <w:r>
        <w:rPr>
          <w:spacing w:val="34"/>
        </w:rPr>
        <w:t xml:space="preserve"> </w:t>
      </w:r>
      <w:r>
        <w:rPr>
          <w:w w:val="108"/>
        </w:rPr>
        <w:t xml:space="preserve">that </w:t>
      </w:r>
      <w:r>
        <w:rPr>
          <w:rFonts w:ascii="Book Antiqua" w:eastAsia="Book Antiqua" w:hAnsi="Book Antiqua" w:cs="Book Antiqua"/>
          <w:i/>
        </w:rPr>
        <w:t>mädhurya-guëa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rFonts w:ascii="Book Antiqua" w:eastAsia="Book Antiqua" w:hAnsi="Book Antiqua" w:cs="Book Antiqua"/>
          <w:i/>
        </w:rPr>
        <w:t>komalatä</w:t>
      </w:r>
      <w:r>
        <w:t>,</w:t>
      </w:r>
      <w:r>
        <w:rPr>
          <w:spacing w:val="28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qualities</w:t>
      </w:r>
      <w:r>
        <w:rPr>
          <w:spacing w:val="25"/>
        </w:rPr>
        <w:t xml:space="preserve"> </w:t>
      </w:r>
      <w:r>
        <w:t>of sweetness</w:t>
      </w:r>
      <w:r>
        <w:rPr>
          <w:spacing w:val="21"/>
        </w:rPr>
        <w:t xml:space="preserve"> </w:t>
      </w:r>
      <w:r>
        <w:rPr>
          <w:w w:val="106"/>
        </w:rPr>
        <w:t xml:space="preserve">and </w:t>
      </w:r>
      <w:r>
        <w:rPr>
          <w:spacing w:val="-6"/>
        </w:rPr>
        <w:t>tenderness</w:t>
      </w:r>
      <w:r>
        <w:t>,</w:t>
      </w:r>
      <w:r>
        <w:rPr>
          <w:spacing w:val="43"/>
        </w:rPr>
        <w:t xml:space="preserve"> </w:t>
      </w:r>
      <w:r>
        <w:rPr>
          <w:spacing w:val="-6"/>
        </w:rPr>
        <w:t>ar</w:t>
      </w:r>
      <w:r>
        <w:t>e</w:t>
      </w:r>
      <w:r>
        <w:rPr>
          <w:spacing w:val="5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6"/>
        </w:rPr>
        <w:t>tw</w:t>
      </w:r>
      <w:r>
        <w:t>o</w:t>
      </w:r>
      <w:r>
        <w:rPr>
          <w:spacing w:val="7"/>
        </w:rPr>
        <w:t xml:space="preserve"> </w:t>
      </w:r>
      <w:r>
        <w:rPr>
          <w:spacing w:val="-6"/>
        </w:rPr>
        <w:t>types</w:t>
      </w:r>
      <w:r>
        <w:t>:</w:t>
      </w:r>
      <w:r>
        <w:rPr>
          <w:spacing w:val="3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çabdäçrita</w:t>
      </w:r>
      <w:r>
        <w:t>,</w:t>
      </w:r>
      <w:r>
        <w:rPr>
          <w:spacing w:val="-9"/>
        </w:rPr>
        <w:t xml:space="preserve"> </w:t>
      </w:r>
      <w:r>
        <w:rPr>
          <w:spacing w:val="-6"/>
        </w:rPr>
        <w:t>relate</w:t>
      </w:r>
      <w:r>
        <w:t>d</w:t>
      </w:r>
      <w:r>
        <w:rPr>
          <w:spacing w:val="20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6"/>
          <w:w w:val="103"/>
        </w:rPr>
        <w:t>indivi</w:t>
      </w:r>
      <w:r>
        <w:rPr>
          <w:spacing w:val="-6"/>
          <w:w w:val="105"/>
        </w:rPr>
        <w:t xml:space="preserve">dual </w:t>
      </w:r>
      <w:r>
        <w:rPr>
          <w:spacing w:val="-6"/>
        </w:rPr>
        <w:t>words</w:t>
      </w:r>
      <w:r>
        <w:t>,</w:t>
      </w:r>
      <w:r>
        <w:rPr>
          <w:spacing w:val="6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arthäçrita</w:t>
      </w:r>
      <w:r>
        <w:t>,</w:t>
      </w:r>
      <w:r>
        <w:rPr>
          <w:spacing w:val="-8"/>
        </w:rPr>
        <w:t xml:space="preserve"> </w:t>
      </w:r>
      <w:r>
        <w:rPr>
          <w:spacing w:val="-6"/>
        </w:rPr>
        <w:t>relate</w:t>
      </w:r>
      <w:r>
        <w:t>d</w:t>
      </w:r>
      <w:r>
        <w:rPr>
          <w:spacing w:val="12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7"/>
        </w:rPr>
        <w:t xml:space="preserve"> </w:t>
      </w:r>
      <w:r>
        <w:rPr>
          <w:spacing w:val="-6"/>
        </w:rPr>
        <w:t>wonderfu</w:t>
      </w:r>
      <w:r>
        <w:t>l</w:t>
      </w:r>
      <w:r>
        <w:rPr>
          <w:spacing w:val="23"/>
        </w:rPr>
        <w:t xml:space="preserve"> </w:t>
      </w:r>
      <w:r>
        <w:rPr>
          <w:spacing w:val="-6"/>
        </w:rPr>
        <w:t>emotiona</w:t>
      </w:r>
      <w:r>
        <w:t>l</w:t>
      </w:r>
      <w:r>
        <w:rPr>
          <w:spacing w:val="22"/>
        </w:rPr>
        <w:t xml:space="preserve"> </w:t>
      </w:r>
      <w:r>
        <w:rPr>
          <w:spacing w:val="-6"/>
          <w:w w:val="104"/>
        </w:rPr>
        <w:t xml:space="preserve">impact </w:t>
      </w:r>
      <w:r>
        <w:t>of</w:t>
      </w:r>
      <w:r>
        <w:rPr>
          <w:spacing w:val="11"/>
        </w:rPr>
        <w:t xml:space="preserve"> </w:t>
      </w:r>
      <w:r>
        <w:t>those</w:t>
      </w:r>
      <w:r>
        <w:rPr>
          <w:spacing w:val="37"/>
        </w:rPr>
        <w:t xml:space="preserve"> </w:t>
      </w:r>
      <w:r>
        <w:t>words.</w:t>
      </w:r>
      <w:r>
        <w:rPr>
          <w:spacing w:val="32"/>
        </w:rPr>
        <w:t xml:space="preserve"> </w:t>
      </w:r>
      <w:r>
        <w:t>Both</w:t>
      </w:r>
      <w:r>
        <w:rPr>
          <w:spacing w:val="12"/>
        </w:rPr>
        <w:t xml:space="preserve"> </w:t>
      </w:r>
      <w:r>
        <w:t>types</w:t>
      </w:r>
      <w:r>
        <w:rPr>
          <w:spacing w:val="24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evident</w:t>
      </w:r>
      <w:r>
        <w:rPr>
          <w:spacing w:val="34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this</w:t>
      </w:r>
      <w:r>
        <w:rPr>
          <w:spacing w:val="33"/>
        </w:rPr>
        <w:t xml:space="preserve"> </w:t>
      </w:r>
      <w:r>
        <w:rPr>
          <w:w w:val="104"/>
        </w:rPr>
        <w:t>composition.</w:t>
      </w:r>
    </w:p>
    <w:p w14:paraId="5C7C8CF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138717D" w14:textId="77777777" w:rsidR="00150366" w:rsidRDefault="00000000">
      <w:pPr>
        <w:spacing w:line="220" w:lineRule="exact"/>
        <w:ind w:left="120" w:right="83" w:firstLine="360"/>
        <w:jc w:val="both"/>
      </w:pPr>
      <w:r>
        <w:pict w14:anchorId="21892959">
          <v:group id="_x0000_s2235" style="position:absolute;left:0;text-align:left;margin-left:45pt;margin-top:53.5pt;width:1in;height:0;z-index:-8459;mso-position-horizontal-relative:page" coordorigin="900,1070" coordsize="1440,0">
            <v:shape id="_x0000_s2236" style="position:absolute;left:900;top:1070;width:1440;height:0" coordorigin="900,1070" coordsize="1440,0" path="m900,1070r1440,e" filled="f" strokeweight=".5pt">
              <v:path arrowok="t"/>
            </v:shape>
            <w10:wrap anchorx="page"/>
          </v:group>
        </w:pict>
      </w:r>
      <w:r>
        <w:t>The</w:t>
      </w:r>
      <w:r>
        <w:rPr>
          <w:spacing w:val="26"/>
        </w:rPr>
        <w:t xml:space="preserve"> </w:t>
      </w:r>
      <w:r>
        <w:t xml:space="preserve">current </w:t>
      </w:r>
      <w:r>
        <w:rPr>
          <w:spacing w:val="7"/>
        </w:rPr>
        <w:t xml:space="preserve"> </w:t>
      </w:r>
      <w:r>
        <w:t>verse</w:t>
      </w:r>
      <w:r>
        <w:rPr>
          <w:spacing w:val="17"/>
        </w:rPr>
        <w:t xml:space="preserve"> </w:t>
      </w:r>
      <w:r>
        <w:t>has</w:t>
      </w:r>
      <w:r>
        <w:rPr>
          <w:spacing w:val="28"/>
        </w:rPr>
        <w:t xml:space="preserve"> </w:t>
      </w:r>
      <w:r>
        <w:t xml:space="preserve">delineated  </w:t>
      </w:r>
      <w:r>
        <w:rPr>
          <w:rFonts w:ascii="Book Antiqua" w:eastAsia="Book Antiqua" w:hAnsi="Book Antiqua" w:cs="Book Antiqua"/>
          <w:i/>
        </w:rPr>
        <w:t>abhidheya,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 xml:space="preserve">prayojana </w:t>
      </w:r>
      <w:r>
        <w:t xml:space="preserve">and </w:t>
      </w:r>
      <w:r>
        <w:rPr>
          <w:spacing w:val="22"/>
        </w:rPr>
        <w:t xml:space="preserve"> </w:t>
      </w:r>
      <w:r>
        <w:rPr>
          <w:rFonts w:ascii="Book Antiqua" w:eastAsia="Book Antiqua" w:hAnsi="Book Antiqua" w:cs="Book Antiqua"/>
          <w:i/>
        </w:rPr>
        <w:t>adhikäré</w:t>
      </w:r>
      <w:r>
        <w:t xml:space="preserve">. </w:t>
      </w:r>
      <w:r>
        <w:rPr>
          <w:spacing w:val="6"/>
        </w:rPr>
        <w:t xml:space="preserve"> </w:t>
      </w:r>
      <w:r>
        <w:t xml:space="preserve">Remembrance </w:t>
      </w:r>
      <w:r>
        <w:rPr>
          <w:spacing w:val="28"/>
        </w:rPr>
        <w:t xml:space="preserve"> </w:t>
      </w:r>
      <w:r>
        <w:t xml:space="preserve">of  the </w:t>
      </w:r>
      <w:r>
        <w:rPr>
          <w:spacing w:val="22"/>
        </w:rPr>
        <w:t xml:space="preserve"> </w:t>
      </w:r>
      <w:r>
        <w:t xml:space="preserve">amorous </w:t>
      </w:r>
      <w:r>
        <w:rPr>
          <w:spacing w:val="33"/>
        </w:rPr>
        <w:t xml:space="preserve"> </w:t>
      </w:r>
      <w:r>
        <w:t xml:space="preserve">pastimes </w:t>
      </w:r>
      <w:r>
        <w:rPr>
          <w:spacing w:val="26"/>
        </w:rPr>
        <w:t xml:space="preserve"> </w:t>
      </w:r>
      <w:r>
        <w:t xml:space="preserve">of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2"/>
        </w:rPr>
        <w:t>Rädhä-Mädhav</w:t>
      </w:r>
      <w:r>
        <w:t>a</w:t>
      </w:r>
      <w:r>
        <w:rPr>
          <w:spacing w:val="18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abhidheya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metho</w:t>
      </w:r>
      <w:r>
        <w:t>d</w:t>
      </w:r>
      <w:r>
        <w:rPr>
          <w:spacing w:val="41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  <w:w w:val="106"/>
        </w:rPr>
        <w:t xml:space="preserve">attainment.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12"/>
          <w:w w:val="77"/>
        </w:rPr>
        <w:t xml:space="preserve"> </w:t>
      </w:r>
      <w:r>
        <w:rPr>
          <w:spacing w:val="-2"/>
        </w:rPr>
        <w:t>Rädhä-Mädhav</w:t>
      </w:r>
      <w:r>
        <w:t xml:space="preserve">a  </w:t>
      </w:r>
      <w:r>
        <w:rPr>
          <w:spacing w:val="-2"/>
        </w:rPr>
        <w:t>ar</w:t>
      </w:r>
      <w:r>
        <w:t>e</w:t>
      </w:r>
      <w:r>
        <w:rPr>
          <w:spacing w:val="44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pratipädya</w:t>
      </w:r>
      <w:r>
        <w:t>,</w:t>
      </w:r>
      <w:r>
        <w:rPr>
          <w:spacing w:val="38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4"/>
        </w:rPr>
        <w:t xml:space="preserve"> </w:t>
      </w:r>
      <w:r>
        <w:rPr>
          <w:spacing w:val="-2"/>
        </w:rPr>
        <w:t>expounde</w:t>
      </w:r>
      <w:r>
        <w:t xml:space="preserve">d </w:t>
      </w:r>
      <w:r>
        <w:rPr>
          <w:spacing w:val="31"/>
        </w:rPr>
        <w:t xml:space="preserve"> </w:t>
      </w:r>
      <w:r>
        <w:rPr>
          <w:spacing w:val="-2"/>
          <w:w w:val="104"/>
        </w:rPr>
        <w:t>subject,</w:t>
      </w:r>
    </w:p>
    <w:p w14:paraId="5D66A41F" w14:textId="77777777" w:rsidR="00150366" w:rsidRDefault="00150366">
      <w:pPr>
        <w:spacing w:before="8" w:line="160" w:lineRule="exact"/>
        <w:rPr>
          <w:sz w:val="16"/>
          <w:szCs w:val="16"/>
        </w:rPr>
      </w:pPr>
    </w:p>
    <w:p w14:paraId="45B31FB0" w14:textId="77777777" w:rsidR="00150366" w:rsidRDefault="00000000">
      <w:pPr>
        <w:spacing w:line="246" w:lineRule="auto"/>
        <w:ind w:left="120" w:right="93"/>
        <w:jc w:val="both"/>
        <w:rPr>
          <w:sz w:val="16"/>
          <w:szCs w:val="16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z w:val="16"/>
          <w:szCs w:val="16"/>
        </w:rPr>
        <w:t xml:space="preserve">1   </w:t>
      </w:r>
      <w:r>
        <w:rPr>
          <w:spacing w:val="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Editor</w:t>
      </w:r>
      <w:r>
        <w:rPr>
          <w:sz w:val="16"/>
          <w:szCs w:val="16"/>
        </w:rPr>
        <w:t>:</w:t>
      </w:r>
      <w:r>
        <w:rPr>
          <w:spacing w:val="2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Th</w:t>
      </w:r>
      <w:r>
        <w:rPr>
          <w:sz w:val="16"/>
          <w:szCs w:val="16"/>
        </w:rPr>
        <w:t>e</w:t>
      </w:r>
      <w:r>
        <w:rPr>
          <w:spacing w:val="1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wor</w:t>
      </w:r>
      <w:r>
        <w:rPr>
          <w:sz w:val="16"/>
          <w:szCs w:val="16"/>
        </w:rPr>
        <w:t>d</w:t>
      </w:r>
      <w:r>
        <w:rPr>
          <w:spacing w:val="20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sz w:val="16"/>
          <w:szCs w:val="16"/>
        </w:rPr>
        <w:t>viläs</w:t>
      </w:r>
      <w:r>
        <w:rPr>
          <w:rFonts w:ascii="Book Antiqua" w:eastAsia="Book Antiqua" w:hAnsi="Book Antiqua" w:cs="Book Antiqua"/>
          <w:i/>
          <w:sz w:val="16"/>
          <w:szCs w:val="16"/>
        </w:rPr>
        <w:t>a</w:t>
      </w:r>
      <w:r>
        <w:rPr>
          <w:rFonts w:ascii="Book Antiqua" w:eastAsia="Book Antiqua" w:hAnsi="Book Antiqua" w:cs="Book Antiqua"/>
          <w:i/>
          <w:spacing w:val="7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refer</w:t>
      </w:r>
      <w:r>
        <w:rPr>
          <w:sz w:val="16"/>
          <w:szCs w:val="16"/>
        </w:rPr>
        <w:t>s</w:t>
      </w:r>
      <w:r>
        <w:rPr>
          <w:spacing w:val="1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</w:t>
      </w:r>
      <w:r>
        <w:rPr>
          <w:sz w:val="16"/>
          <w:szCs w:val="16"/>
        </w:rPr>
        <w:t>o</w:t>
      </w:r>
      <w:r>
        <w:rPr>
          <w:spacing w:val="16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th</w:t>
      </w:r>
      <w:r>
        <w:rPr>
          <w:sz w:val="16"/>
          <w:szCs w:val="16"/>
        </w:rPr>
        <w:t>e</w:t>
      </w:r>
      <w:r>
        <w:rPr>
          <w:spacing w:val="2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coquettis</w:t>
      </w:r>
      <w:r>
        <w:rPr>
          <w:sz w:val="16"/>
          <w:szCs w:val="16"/>
        </w:rPr>
        <w:t>h</w:t>
      </w:r>
      <w:r>
        <w:rPr>
          <w:spacing w:val="4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gesture</w:t>
      </w:r>
      <w:r>
        <w:rPr>
          <w:sz w:val="16"/>
          <w:szCs w:val="16"/>
        </w:rPr>
        <w:t>s</w:t>
      </w:r>
      <w:r>
        <w:rPr>
          <w:spacing w:val="23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wome</w:t>
      </w:r>
      <w:r>
        <w:rPr>
          <w:sz w:val="16"/>
          <w:szCs w:val="16"/>
        </w:rPr>
        <w:t>n</w:t>
      </w:r>
      <w:r>
        <w:rPr>
          <w:spacing w:val="21"/>
          <w:sz w:val="16"/>
          <w:szCs w:val="16"/>
        </w:rPr>
        <w:t xml:space="preserve"> </w:t>
      </w:r>
      <w:r>
        <w:rPr>
          <w:spacing w:val="-2"/>
          <w:w w:val="102"/>
          <w:sz w:val="16"/>
          <w:szCs w:val="16"/>
        </w:rPr>
        <w:t xml:space="preserve">employ </w:t>
      </w:r>
      <w:r>
        <w:rPr>
          <w:spacing w:val="-2"/>
          <w:sz w:val="16"/>
          <w:szCs w:val="16"/>
        </w:rPr>
        <w:t>t</w:t>
      </w:r>
      <w:r>
        <w:rPr>
          <w:sz w:val="16"/>
          <w:szCs w:val="16"/>
        </w:rPr>
        <w:t>o</w:t>
      </w:r>
      <w:r>
        <w:rPr>
          <w:spacing w:val="13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attrac</w:t>
      </w:r>
      <w:r>
        <w:rPr>
          <w:sz w:val="16"/>
          <w:szCs w:val="16"/>
        </w:rPr>
        <w:t>t</w:t>
      </w:r>
      <w:r>
        <w:rPr>
          <w:spacing w:val="28"/>
          <w:sz w:val="16"/>
          <w:szCs w:val="16"/>
        </w:rPr>
        <w:t xml:space="preserve"> </w:t>
      </w:r>
      <w:r>
        <w:rPr>
          <w:sz w:val="16"/>
          <w:szCs w:val="16"/>
        </w:rPr>
        <w:t>a</w:t>
      </w:r>
      <w:r>
        <w:rPr>
          <w:spacing w:val="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man</w:t>
      </w:r>
      <w:r>
        <w:rPr>
          <w:sz w:val="16"/>
          <w:szCs w:val="16"/>
        </w:rPr>
        <w:t>,</w:t>
      </w:r>
      <w:r>
        <w:rPr>
          <w:spacing w:val="2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beginnin</w:t>
      </w:r>
      <w:r>
        <w:rPr>
          <w:sz w:val="16"/>
          <w:szCs w:val="16"/>
        </w:rPr>
        <w:t>g</w:t>
      </w:r>
      <w:r>
        <w:rPr>
          <w:spacing w:val="23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wit</w:t>
      </w:r>
      <w:r>
        <w:rPr>
          <w:sz w:val="16"/>
          <w:szCs w:val="16"/>
        </w:rPr>
        <w:t>h</w:t>
      </w:r>
      <w:r>
        <w:rPr>
          <w:spacing w:val="18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sz w:val="16"/>
          <w:szCs w:val="16"/>
        </w:rPr>
        <w:t>häv</w:t>
      </w:r>
      <w:r>
        <w:rPr>
          <w:rFonts w:ascii="Book Antiqua" w:eastAsia="Book Antiqua" w:hAnsi="Book Antiqua" w:cs="Book Antiqua"/>
          <w:i/>
          <w:sz w:val="16"/>
          <w:szCs w:val="16"/>
        </w:rPr>
        <w:t>a</w:t>
      </w:r>
      <w:r>
        <w:rPr>
          <w:rFonts w:ascii="Book Antiqua" w:eastAsia="Book Antiqua" w:hAnsi="Book Antiqua" w:cs="Book Antiqua"/>
          <w:i/>
          <w:spacing w:val="6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an</w:t>
      </w:r>
      <w:r>
        <w:rPr>
          <w:sz w:val="16"/>
          <w:szCs w:val="16"/>
        </w:rPr>
        <w:t>d</w:t>
      </w:r>
      <w:r>
        <w:rPr>
          <w:spacing w:val="18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sz w:val="16"/>
          <w:szCs w:val="16"/>
        </w:rPr>
        <w:t>bhäva</w:t>
      </w:r>
      <w:r>
        <w:rPr>
          <w:sz w:val="16"/>
          <w:szCs w:val="16"/>
        </w:rPr>
        <w:t>.</w:t>
      </w:r>
      <w:r>
        <w:rPr>
          <w:spacing w:val="5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Th</w:t>
      </w:r>
      <w:r>
        <w:rPr>
          <w:sz w:val="16"/>
          <w:szCs w:val="16"/>
        </w:rPr>
        <w:t>e</w:t>
      </w:r>
      <w:r>
        <w:rPr>
          <w:spacing w:val="1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activitie</w:t>
      </w:r>
      <w:r>
        <w:rPr>
          <w:sz w:val="16"/>
          <w:szCs w:val="16"/>
        </w:rPr>
        <w:t>s</w:t>
      </w:r>
      <w:r>
        <w:rPr>
          <w:spacing w:val="1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o</w:t>
      </w:r>
      <w:r>
        <w:rPr>
          <w:sz w:val="16"/>
          <w:szCs w:val="16"/>
        </w:rPr>
        <w:t xml:space="preserve">f </w:t>
      </w:r>
      <w:r>
        <w:rPr>
          <w:spacing w:val="-2"/>
          <w:w w:val="103"/>
          <w:sz w:val="16"/>
          <w:szCs w:val="16"/>
        </w:rPr>
        <w:t xml:space="preserve">passionate </w:t>
      </w:r>
      <w:r>
        <w:rPr>
          <w:sz w:val="16"/>
          <w:szCs w:val="16"/>
        </w:rPr>
        <w:t>love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are</w:t>
      </w:r>
      <w:r>
        <w:rPr>
          <w:spacing w:val="7"/>
          <w:sz w:val="16"/>
          <w:szCs w:val="16"/>
        </w:rPr>
        <w:t xml:space="preserve"> </w:t>
      </w:r>
      <w:r>
        <w:rPr>
          <w:sz w:val="16"/>
          <w:szCs w:val="16"/>
        </w:rPr>
        <w:t>also</w:t>
      </w:r>
      <w:r>
        <w:rPr>
          <w:spacing w:val="4"/>
          <w:sz w:val="16"/>
          <w:szCs w:val="16"/>
        </w:rPr>
        <w:t xml:space="preserve"> </w:t>
      </w:r>
      <w:r>
        <w:rPr>
          <w:sz w:val="16"/>
          <w:szCs w:val="16"/>
        </w:rPr>
        <w:t>called</w:t>
      </w:r>
      <w:r>
        <w:rPr>
          <w:spacing w:val="5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z w:val="16"/>
          <w:szCs w:val="16"/>
        </w:rPr>
        <w:t>viläsa</w:t>
      </w:r>
      <w:r>
        <w:rPr>
          <w:w w:val="103"/>
          <w:sz w:val="16"/>
          <w:szCs w:val="16"/>
        </w:rPr>
        <w:t>.</w:t>
      </w:r>
    </w:p>
    <w:p w14:paraId="03D38865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5243BEB" w14:textId="77777777" w:rsidR="00150366" w:rsidRDefault="00150366">
      <w:pPr>
        <w:spacing w:line="200" w:lineRule="exact"/>
      </w:pPr>
    </w:p>
    <w:p w14:paraId="3A1B8D2C" w14:textId="77777777" w:rsidR="00150366" w:rsidRDefault="00000000">
      <w:pPr>
        <w:spacing w:before="29" w:line="246" w:lineRule="auto"/>
        <w:ind w:left="120" w:right="84"/>
        <w:jc w:val="both"/>
      </w:pPr>
      <w:r>
        <w:t>and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literature</w:t>
      </w:r>
      <w:r>
        <w:rPr>
          <w:spacing w:val="36"/>
        </w:rPr>
        <w:t xml:space="preserve"> </w:t>
      </w:r>
      <w:r>
        <w:t xml:space="preserve">itself is </w:t>
      </w:r>
      <w:r>
        <w:rPr>
          <w:rFonts w:ascii="Book Antiqua" w:eastAsia="Book Antiqua" w:hAnsi="Book Antiqua" w:cs="Book Antiqua"/>
          <w:i/>
        </w:rPr>
        <w:t>pratipädaka</w:t>
      </w:r>
      <w:r>
        <w:t>,</w:t>
      </w:r>
      <w:r>
        <w:rPr>
          <w:spacing w:val="2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w w:val="106"/>
        </w:rPr>
        <w:t xml:space="preserve">expounder. </w:t>
      </w:r>
      <w:r>
        <w:rPr>
          <w:rFonts w:ascii="Book Antiqua" w:eastAsia="Book Antiqua" w:hAnsi="Book Antiqua" w:cs="Book Antiqua"/>
          <w:i/>
          <w:spacing w:val="-5"/>
        </w:rPr>
        <w:t>Pratipädy</w:t>
      </w:r>
      <w:r>
        <w:rPr>
          <w:rFonts w:ascii="Book Antiqua" w:eastAsia="Book Antiqua" w:hAnsi="Book Antiqua" w:cs="Book Antiqua"/>
          <w:i/>
        </w:rPr>
        <w:t xml:space="preserve">a </w:t>
      </w:r>
      <w:r>
        <w:rPr>
          <w:spacing w:val="-5"/>
        </w:rPr>
        <w:t>an</w:t>
      </w:r>
      <w:r>
        <w:t>d</w:t>
      </w:r>
      <w:r>
        <w:rPr>
          <w:spacing w:val="35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pratipädak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37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25"/>
        </w:rPr>
        <w:t xml:space="preserve"> </w:t>
      </w:r>
      <w:r>
        <w:rPr>
          <w:spacing w:val="-5"/>
        </w:rPr>
        <w:t>connecte</w:t>
      </w:r>
      <w:r>
        <w:t xml:space="preserve">d </w:t>
      </w:r>
      <w:r>
        <w:rPr>
          <w:spacing w:val="8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9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101"/>
        </w:rPr>
        <w:t xml:space="preserve">smärya-smäraka </w:t>
      </w:r>
      <w:r>
        <w:rPr>
          <w:rFonts w:ascii="Book Antiqua" w:eastAsia="Book Antiqua" w:hAnsi="Book Antiqua" w:cs="Book Antiqua"/>
          <w:i/>
          <w:spacing w:val="-2"/>
        </w:rPr>
        <w:t>sambandha</w:t>
      </w:r>
      <w:r>
        <w:t xml:space="preserve">,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relationshi</w:t>
      </w:r>
      <w:r>
        <w:t xml:space="preserve">p </w:t>
      </w:r>
      <w:r>
        <w:rPr>
          <w:spacing w:val="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memorabl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5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4"/>
        </w:rPr>
        <w:t>memorial</w:t>
      </w:r>
      <w:r>
        <w:t>.</w:t>
      </w:r>
      <w:r>
        <w:rPr>
          <w:spacing w:val="38"/>
        </w:rPr>
        <w:t xml:space="preserve"> </w:t>
      </w:r>
      <w:r>
        <w:rPr>
          <w:spacing w:val="-4"/>
        </w:rPr>
        <w:t>Onl</w:t>
      </w:r>
      <w:r>
        <w:t>y</w:t>
      </w:r>
      <w:r>
        <w:rPr>
          <w:spacing w:val="22"/>
        </w:rPr>
        <w:t xml:space="preserve"> </w:t>
      </w:r>
      <w:r>
        <w:rPr>
          <w:spacing w:val="-4"/>
        </w:rPr>
        <w:t>thos</w:t>
      </w:r>
      <w:r>
        <w:t>e</w:t>
      </w:r>
      <w:r>
        <w:rPr>
          <w:spacing w:val="35"/>
        </w:rPr>
        <w:t xml:space="preserve"> </w:t>
      </w:r>
      <w:r>
        <w:rPr>
          <w:spacing w:val="-22"/>
        </w:rPr>
        <w:t>V</w:t>
      </w:r>
      <w:r>
        <w:rPr>
          <w:spacing w:val="-4"/>
        </w:rPr>
        <w:t>aiñëava</w:t>
      </w:r>
      <w:r>
        <w:t>s</w:t>
      </w:r>
      <w:r>
        <w:rPr>
          <w:spacing w:val="-9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28"/>
        </w:rPr>
        <w:t xml:space="preserve"> </w:t>
      </w:r>
      <w:r>
        <w:rPr>
          <w:spacing w:val="-4"/>
        </w:rPr>
        <w:t>fee</w:t>
      </w:r>
      <w:r>
        <w:t>l</w:t>
      </w:r>
      <w:r>
        <w:rPr>
          <w:spacing w:val="5"/>
        </w:rPr>
        <w:t xml:space="preserve"> </w:t>
      </w:r>
      <w:r>
        <w:rPr>
          <w:spacing w:val="-4"/>
        </w:rPr>
        <w:t>transcendenta</w:t>
      </w:r>
      <w:r>
        <w:t xml:space="preserve">l </w:t>
      </w:r>
      <w:r>
        <w:rPr>
          <w:spacing w:val="22"/>
        </w:rPr>
        <w:t xml:space="preserve"> </w:t>
      </w:r>
      <w:r>
        <w:rPr>
          <w:spacing w:val="-4"/>
          <w:w w:val="101"/>
        </w:rPr>
        <w:t xml:space="preserve">bliss </w:t>
      </w:r>
      <w:r>
        <w:rPr>
          <w:spacing w:val="-2"/>
        </w:rPr>
        <w:t>upo</w:t>
      </w:r>
      <w:r>
        <w:t>n</w:t>
      </w:r>
      <w:r>
        <w:rPr>
          <w:spacing w:val="37"/>
        </w:rPr>
        <w:t xml:space="preserve"> </w:t>
      </w:r>
      <w:r>
        <w:rPr>
          <w:spacing w:val="-2"/>
        </w:rPr>
        <w:t>hearin</w:t>
      </w:r>
      <w:r>
        <w:t>g</w:t>
      </w:r>
      <w:r>
        <w:rPr>
          <w:spacing w:val="2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2"/>
        </w:rPr>
        <w:t>recitin</w:t>
      </w:r>
      <w:r>
        <w:t>g</w:t>
      </w:r>
      <w:r>
        <w:rPr>
          <w:spacing w:val="2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lovin</w:t>
      </w:r>
      <w:r>
        <w:t>g</w:t>
      </w:r>
      <w:r>
        <w:rPr>
          <w:spacing w:val="10"/>
        </w:rPr>
        <w:t xml:space="preserve"> </w:t>
      </w:r>
      <w:r>
        <w:rPr>
          <w:spacing w:val="-2"/>
        </w:rPr>
        <w:t>pastime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2"/>
          <w:w w:val="101"/>
        </w:rPr>
        <w:t xml:space="preserve">Rädhä- </w:t>
      </w:r>
      <w:r>
        <w:rPr>
          <w:spacing w:val="-2"/>
        </w:rPr>
        <w:t>Mädhav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5"/>
        </w:rPr>
        <w:t xml:space="preserve"> </w:t>
      </w:r>
      <w:r>
        <w:rPr>
          <w:spacing w:val="-2"/>
        </w:rPr>
        <w:t>whos</w:t>
      </w:r>
      <w:r>
        <w:t>e</w:t>
      </w:r>
      <w:r>
        <w:rPr>
          <w:spacing w:val="-2"/>
        </w:rPr>
        <w:t xml:space="preserve"> innermos</w:t>
      </w:r>
      <w:r>
        <w:t>t</w:t>
      </w:r>
      <w:r>
        <w:rPr>
          <w:spacing w:val="36"/>
        </w:rPr>
        <w:t xml:space="preserve"> </w:t>
      </w:r>
      <w:r>
        <w:rPr>
          <w:spacing w:val="-2"/>
        </w:rPr>
        <w:t>heart</w:t>
      </w:r>
      <w:r>
        <w:t>s</w:t>
      </w:r>
      <w:r>
        <w:rPr>
          <w:spacing w:val="12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infuse</w:t>
      </w:r>
      <w:r>
        <w:t>d</w:t>
      </w:r>
      <w:r>
        <w:rPr>
          <w:spacing w:val="6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6"/>
        </w:rPr>
        <w:t xml:space="preserve"> </w:t>
      </w:r>
      <w:r>
        <w:rPr>
          <w:spacing w:val="-2"/>
          <w:w w:val="102"/>
        </w:rPr>
        <w:t xml:space="preserve">ecstatic </w:t>
      </w:r>
      <w:r>
        <w:rPr>
          <w:spacing w:val="-2"/>
        </w:rPr>
        <w:t>emotion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-2"/>
        </w:rPr>
        <w:t xml:space="preserve"> thi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poe</w:t>
      </w:r>
      <w:r>
        <w:t>m</w:t>
      </w:r>
      <w:r>
        <w:rPr>
          <w:spacing w:val="16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adhikäré</w:t>
      </w:r>
      <w:r>
        <w:t xml:space="preserve">, </w:t>
      </w:r>
      <w:r>
        <w:rPr>
          <w:spacing w:val="-2"/>
          <w:w w:val="102"/>
        </w:rPr>
        <w:t>qualified.</w:t>
      </w:r>
    </w:p>
    <w:p w14:paraId="4E03B2EA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7EF3A45A" w14:textId="77777777" w:rsidR="00150366" w:rsidRDefault="00000000">
      <w:pPr>
        <w:ind w:left="120" w:right="83" w:firstLine="360"/>
        <w:jc w:val="both"/>
      </w:pPr>
      <w:r>
        <w:t xml:space="preserve">This  third </w:t>
      </w:r>
      <w:r>
        <w:rPr>
          <w:spacing w:val="20"/>
        </w:rPr>
        <w:t xml:space="preserve"> </w:t>
      </w:r>
      <w:r>
        <w:t>verse</w:t>
      </w:r>
      <w:r>
        <w:rPr>
          <w:spacing w:val="39"/>
        </w:rPr>
        <w:t xml:space="preserve"> </w:t>
      </w:r>
      <w:r>
        <w:t xml:space="preserve">features </w:t>
      </w:r>
      <w:r>
        <w:rPr>
          <w:spacing w:val="8"/>
        </w:rPr>
        <w:t xml:space="preserve"> </w:t>
      </w:r>
      <w:r>
        <w:rPr>
          <w:rFonts w:ascii="Book Antiqua" w:eastAsia="Book Antiqua" w:hAnsi="Book Antiqua" w:cs="Book Antiqua"/>
          <w:i/>
          <w:w w:val="106"/>
        </w:rPr>
        <w:t>dépaka-alaìkära,</w:t>
      </w:r>
      <w:r>
        <w:rPr>
          <w:rFonts w:ascii="Book Antiqua" w:eastAsia="Book Antiqua" w:hAnsi="Book Antiqua" w:cs="Book Antiqua"/>
          <w:i/>
          <w:spacing w:val="33"/>
          <w:w w:val="10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päïcälé-réti, </w:t>
      </w:r>
      <w:r>
        <w:rPr>
          <w:rFonts w:ascii="Book Antiqua" w:eastAsia="Book Antiqua" w:hAnsi="Book Antiqua" w:cs="Book Antiqua"/>
          <w:i/>
          <w:w w:val="96"/>
        </w:rPr>
        <w:t>kaiçiké-våtti</w:t>
      </w:r>
      <w:r>
        <w:rPr>
          <w:rFonts w:ascii="Book Antiqua" w:eastAsia="Book Antiqua" w:hAnsi="Book Antiqua" w:cs="Book Antiqua"/>
          <w:i/>
          <w:spacing w:val="4"/>
          <w:w w:val="9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druta-vilambita-chanda</w:t>
      </w:r>
      <w:r>
        <w:t>.</w:t>
      </w:r>
    </w:p>
    <w:p w14:paraId="63F51FBB" w14:textId="77777777" w:rsidR="00150366" w:rsidRDefault="00150366">
      <w:pPr>
        <w:spacing w:before="6" w:line="240" w:lineRule="exact"/>
        <w:rPr>
          <w:sz w:val="24"/>
          <w:szCs w:val="24"/>
        </w:rPr>
      </w:pPr>
    </w:p>
    <w:p w14:paraId="4DCF3FB2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</w:t>
      </w:r>
    </w:p>
    <w:p w14:paraId="22CB65AF" w14:textId="77777777" w:rsidR="00150366" w:rsidRDefault="00150366">
      <w:pPr>
        <w:spacing w:line="140" w:lineRule="exact"/>
        <w:rPr>
          <w:sz w:val="14"/>
          <w:szCs w:val="14"/>
        </w:rPr>
      </w:pPr>
    </w:p>
    <w:p w14:paraId="7008B221" w14:textId="77777777" w:rsidR="00150366" w:rsidRDefault="00000000">
      <w:pPr>
        <w:ind w:left="300" w:right="237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väcaù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pallavayaty </w:t>
      </w:r>
      <w:r>
        <w:rPr>
          <w:rFonts w:ascii="Book Antiqua" w:eastAsia="Book Antiqua" w:hAnsi="Book Antiqua" w:cs="Book Antiqua"/>
          <w:i/>
          <w:w w:val="98"/>
        </w:rPr>
        <w:t>umäpatidharaù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sandarbha-çuddhià</w:t>
      </w:r>
      <w:r>
        <w:rPr>
          <w:rFonts w:ascii="Book Antiqua" w:eastAsia="Book Antiqua" w:hAnsi="Book Antiqua" w:cs="Book Antiqua"/>
          <w:i/>
          <w:spacing w:val="31"/>
        </w:rPr>
        <w:t xml:space="preserve"> </w:t>
      </w:r>
      <w:r>
        <w:rPr>
          <w:rFonts w:ascii="Book Antiqua" w:eastAsia="Book Antiqua" w:hAnsi="Book Antiqua" w:cs="Book Antiqua"/>
          <w:i/>
          <w:w w:val="114"/>
        </w:rPr>
        <w:t xml:space="preserve">giräà </w:t>
      </w:r>
      <w:r>
        <w:rPr>
          <w:rFonts w:ascii="Book Antiqua" w:eastAsia="Book Antiqua" w:hAnsi="Book Antiqua" w:cs="Book Antiqua"/>
          <w:i/>
          <w:w w:val="93"/>
        </w:rPr>
        <w:t>jänéte</w:t>
      </w:r>
      <w:r>
        <w:rPr>
          <w:rFonts w:ascii="Book Antiqua" w:eastAsia="Book Antiqua" w:hAnsi="Book Antiqua" w:cs="Book Antiqua"/>
          <w:i/>
          <w:spacing w:val="3"/>
          <w:w w:val="93"/>
        </w:rPr>
        <w:t xml:space="preserve"> </w:t>
      </w:r>
      <w:r>
        <w:rPr>
          <w:rFonts w:ascii="Book Antiqua" w:eastAsia="Book Antiqua" w:hAnsi="Book Antiqua" w:cs="Book Antiqua"/>
          <w:i/>
        </w:rPr>
        <w:t>jayadeva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eva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rPr>
          <w:rFonts w:ascii="Book Antiqua" w:eastAsia="Book Antiqua" w:hAnsi="Book Antiqua" w:cs="Book Antiqua"/>
          <w:i/>
        </w:rPr>
        <w:t>çaraëaù</w:t>
      </w:r>
      <w:r>
        <w:rPr>
          <w:rFonts w:ascii="Book Antiqua" w:eastAsia="Book Antiqua" w:hAnsi="Book Antiqua" w:cs="Book Antiqua"/>
          <w:i/>
          <w:spacing w:val="25"/>
        </w:rPr>
        <w:t xml:space="preserve"> </w:t>
      </w:r>
      <w:r>
        <w:rPr>
          <w:rFonts w:ascii="Book Antiqua" w:eastAsia="Book Antiqua" w:hAnsi="Book Antiqua" w:cs="Book Antiqua"/>
          <w:i/>
        </w:rPr>
        <w:t>çläghyo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durüha-drute</w:t>
      </w:r>
    </w:p>
    <w:p w14:paraId="18A687BD" w14:textId="77777777" w:rsidR="00150366" w:rsidRDefault="00000000">
      <w:pPr>
        <w:ind w:left="300" w:right="92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çåìgärottara-sat-prameya-racanair</w:t>
      </w:r>
      <w:r>
        <w:rPr>
          <w:rFonts w:ascii="Book Antiqua" w:eastAsia="Book Antiqua" w:hAnsi="Book Antiqua" w:cs="Book Antiqua"/>
          <w:i/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äcärya-govardhanaspardhé ko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w w:val="89"/>
        </w:rPr>
        <w:t>’pi</w:t>
      </w:r>
      <w:r>
        <w:rPr>
          <w:rFonts w:ascii="Book Antiqua" w:eastAsia="Book Antiqua" w:hAnsi="Book Antiqua" w:cs="Book Antiqua"/>
          <w:i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i/>
        </w:rPr>
        <w:t>na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w w:val="94"/>
        </w:rPr>
        <w:t>viçrutaù</w:t>
      </w:r>
      <w:r>
        <w:rPr>
          <w:rFonts w:ascii="Book Antiqua" w:eastAsia="Book Antiqua" w:hAnsi="Book Antiqua" w:cs="Book Antiqua"/>
          <w:i/>
          <w:spacing w:val="3"/>
          <w:w w:val="94"/>
        </w:rPr>
        <w:t xml:space="preserve"> </w:t>
      </w:r>
      <w:r>
        <w:rPr>
          <w:rFonts w:ascii="Book Antiqua" w:eastAsia="Book Antiqua" w:hAnsi="Book Antiqua" w:cs="Book Antiqua"/>
          <w:i/>
        </w:rPr>
        <w:t>çruti-dharo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i/>
          <w:w w:val="94"/>
        </w:rPr>
        <w:t>dhoyé</w:t>
      </w:r>
      <w:r>
        <w:rPr>
          <w:rFonts w:ascii="Book Antiqua" w:eastAsia="Book Antiqua" w:hAnsi="Book Antiqua" w:cs="Book Antiqua"/>
          <w:i/>
          <w:spacing w:val="3"/>
          <w:w w:val="94"/>
        </w:rPr>
        <w:t xml:space="preserve"> </w:t>
      </w:r>
      <w:r>
        <w:rPr>
          <w:rFonts w:ascii="Book Antiqua" w:eastAsia="Book Antiqua" w:hAnsi="Book Antiqua" w:cs="Book Antiqua"/>
          <w:i/>
        </w:rPr>
        <w:t>kavi-kñmäpatiù</w:t>
      </w:r>
    </w:p>
    <w:p w14:paraId="47B218E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6732FF1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4"/>
        </w:rPr>
        <w:t xml:space="preserve"> </w:t>
      </w:r>
      <w:r>
        <w:rPr>
          <w:rFonts w:ascii="Book Antiqua" w:eastAsia="Book Antiqua" w:hAnsi="Book Antiqua" w:cs="Book Antiqua"/>
          <w:b/>
        </w:rPr>
        <w:t>rhetoric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4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illustrious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poet</w:t>
      </w:r>
      <w:r>
        <w:rPr>
          <w:rFonts w:ascii="Book Antiqua" w:eastAsia="Book Antiqua" w:hAnsi="Book Antiqua" w:cs="Book Antiqua"/>
          <w:b/>
          <w:spacing w:val="4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Umäpatidhara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adorned</w:t>
      </w:r>
      <w:r>
        <w:rPr>
          <w:rFonts w:ascii="Book Antiqua" w:eastAsia="Book Antiqua" w:hAnsi="Book Antiqua" w:cs="Book Antiqua"/>
          <w:b/>
          <w:spacing w:val="3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alliteration</w:t>
      </w:r>
      <w:r>
        <w:rPr>
          <w:rFonts w:ascii="Book Antiqua" w:eastAsia="Book Antiqua" w:hAnsi="Book Antiqua" w:cs="Book Antiqua"/>
          <w:b/>
          <w:spacing w:val="3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other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figures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speech.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poe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name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Çaraë</w:t>
      </w:r>
      <w:r>
        <w:rPr>
          <w:rFonts w:ascii="Book Antiqua" w:eastAsia="Book Antiqua" w:hAnsi="Book Antiqua" w:cs="Book Antiqua"/>
          <w:b/>
          <w:w w:val="90"/>
        </w:rPr>
        <w:t>a</w:t>
      </w:r>
      <w:r>
        <w:rPr>
          <w:rFonts w:ascii="Book Antiqua" w:eastAsia="Book Antiqua" w:hAnsi="Book Antiqua" w:cs="Book Antiqua"/>
          <w:b/>
          <w:spacing w:val="4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acclaime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crypti</w:t>
      </w:r>
      <w:r>
        <w:rPr>
          <w:rFonts w:ascii="Book Antiqua" w:eastAsia="Book Antiqua" w:hAnsi="Book Antiqua" w:cs="Book Antiqua"/>
          <w:b/>
        </w:rPr>
        <w:t>c</w:t>
      </w:r>
      <w:r>
        <w:rPr>
          <w:rFonts w:ascii="Book Antiqua" w:eastAsia="Book Antiqua" w:hAnsi="Book Antiqua" w:cs="Book Antiqua"/>
          <w:b/>
          <w:spacing w:val="-5"/>
        </w:rPr>
        <w:t xml:space="preserve"> verses. N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on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eve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hear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poe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wh</w:t>
      </w:r>
      <w:r>
        <w:rPr>
          <w:rFonts w:ascii="Book Antiqua" w:eastAsia="Book Antiqua" w:hAnsi="Book Antiqua" w:cs="Book Antiqua"/>
          <w:b/>
          <w:w w:val="89"/>
        </w:rPr>
        <w:t>o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ca</w:t>
      </w:r>
      <w:r>
        <w:rPr>
          <w:rFonts w:ascii="Book Antiqua" w:eastAsia="Book Antiqua" w:hAnsi="Book Antiqua" w:cs="Book Antiqua"/>
          <w:b/>
        </w:rPr>
        <w:t xml:space="preserve">n </w:t>
      </w:r>
      <w:r>
        <w:rPr>
          <w:rFonts w:ascii="Book Antiqua" w:eastAsia="Book Antiqua" w:hAnsi="Book Antiqua" w:cs="Book Antiqua"/>
          <w:b/>
          <w:spacing w:val="-4"/>
          <w:w w:val="90"/>
        </w:rPr>
        <w:t>conve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flavor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92"/>
        </w:rPr>
        <w:t>worldly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romance</w:t>
      </w:r>
      <w:r>
        <w:rPr>
          <w:rFonts w:ascii="Book Antiqua" w:eastAsia="Book Antiqua" w:hAnsi="Book Antiqua" w:cs="Book Antiqua"/>
          <w:b/>
          <w:spacing w:val="3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skillfully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Govardhana.</w:t>
      </w:r>
      <w:r>
        <w:rPr>
          <w:rFonts w:ascii="Book Antiqua" w:eastAsia="Book Antiqua" w:hAnsi="Book Antiqua" w:cs="Book Antiqua"/>
          <w:b/>
          <w:spacing w:val="3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Kaviräja </w:t>
      </w:r>
      <w:r>
        <w:rPr>
          <w:rFonts w:ascii="Book Antiqua" w:eastAsia="Book Antiqua" w:hAnsi="Book Antiqua" w:cs="Book Antiqua"/>
          <w:b/>
          <w:w w:val="84"/>
        </w:rPr>
        <w:t>Dhoyé</w:t>
      </w:r>
      <w:r>
        <w:rPr>
          <w:rFonts w:ascii="Book Antiqua" w:eastAsia="Book Antiqua" w:hAnsi="Book Antiqua" w:cs="Book Antiqua"/>
          <w:b/>
          <w:spacing w:val="20"/>
          <w:w w:val="84"/>
        </w:rPr>
        <w:t xml:space="preserve"> </w:t>
      </w:r>
      <w:r>
        <w:rPr>
          <w:rFonts w:ascii="Book Antiqua" w:eastAsia="Book Antiqua" w:hAnsi="Book Antiqua" w:cs="Book Antiqua"/>
          <w:b/>
        </w:rPr>
        <w:t>can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recite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anything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after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hearing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but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once.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When </w:t>
      </w:r>
      <w:r>
        <w:rPr>
          <w:rFonts w:ascii="Book Antiqua" w:eastAsia="Book Antiqua" w:hAnsi="Book Antiqua" w:cs="Book Antiqua"/>
          <w:b/>
          <w:w w:val="91"/>
        </w:rPr>
        <w:t>even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these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formidable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poets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could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not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master</w:t>
      </w:r>
      <w:r>
        <w:rPr>
          <w:rFonts w:ascii="Book Antiqua" w:eastAsia="Book Antiqua" w:hAnsi="Book Antiqua" w:cs="Book Antiqua"/>
          <w:b/>
          <w:spacing w:val="2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every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aspect of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poetic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expression,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how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could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poetry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Jayadeva </w:t>
      </w:r>
      <w:r>
        <w:rPr>
          <w:rFonts w:ascii="Book Antiqua" w:eastAsia="Book Antiqua" w:hAnsi="Book Antiqua" w:cs="Book Antiqua"/>
          <w:b/>
          <w:w w:val="91"/>
        </w:rPr>
        <w:t>abound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all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attributes?</w:t>
      </w:r>
    </w:p>
    <w:p w14:paraId="5C02DCFB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74E47E5E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CD0DFA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420B4C0" w14:textId="77777777" w:rsidR="00150366" w:rsidRDefault="00000000">
      <w:pPr>
        <w:spacing w:line="253" w:lineRule="auto"/>
        <w:ind w:left="120" w:right="86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11"/>
        </w:rPr>
        <w:t>W</w:t>
      </w:r>
      <w:r>
        <w:rPr>
          <w:spacing w:val="-5"/>
        </w:rPr>
        <w:t>it</w:t>
      </w:r>
      <w:r>
        <w:t>h</w:t>
      </w:r>
      <w:r>
        <w:rPr>
          <w:spacing w:val="42"/>
        </w:rPr>
        <w:t xml:space="preserve"> </w:t>
      </w:r>
      <w:r>
        <w:rPr>
          <w:spacing w:val="-5"/>
        </w:rPr>
        <w:t>al</w:t>
      </w:r>
      <w:r>
        <w:t>l</w:t>
      </w:r>
      <w:r>
        <w:rPr>
          <w:spacing w:val="19"/>
        </w:rPr>
        <w:t xml:space="preserve"> </w:t>
      </w:r>
      <w:r>
        <w:rPr>
          <w:spacing w:val="-5"/>
        </w:rPr>
        <w:t>humility</w:t>
      </w:r>
      <w:r>
        <w:t>,</w:t>
      </w:r>
      <w:r>
        <w:rPr>
          <w:spacing w:val="48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31"/>
          <w:w w:val="77"/>
        </w:rPr>
        <w:t xml:space="preserve"> </w:t>
      </w:r>
      <w:r>
        <w:rPr>
          <w:spacing w:val="-5"/>
        </w:rPr>
        <w:t>Jayadev</w:t>
      </w:r>
      <w:r>
        <w:t>a</w:t>
      </w:r>
      <w:r>
        <w:rPr>
          <w:spacing w:val="4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30"/>
        </w:rPr>
        <w:t xml:space="preserve"> </w:t>
      </w:r>
      <w:r>
        <w:rPr>
          <w:spacing w:val="-5"/>
        </w:rPr>
        <w:t>introduce</w:t>
      </w:r>
      <w:r>
        <w:t xml:space="preserve">d </w:t>
      </w:r>
      <w:r>
        <w:rPr>
          <w:spacing w:val="20"/>
        </w:rPr>
        <w:t xml:space="preserve"> </w:t>
      </w:r>
      <w:r>
        <w:rPr>
          <w:spacing w:val="-5"/>
        </w:rPr>
        <w:t>himsel</w:t>
      </w:r>
      <w:r>
        <w:t>f</w:t>
      </w:r>
      <w:r>
        <w:rPr>
          <w:spacing w:val="31"/>
        </w:rPr>
        <w:t xml:space="preserve"> </w:t>
      </w:r>
      <w:r>
        <w:rPr>
          <w:spacing w:val="-5"/>
        </w:rPr>
        <w:t>as th</w:t>
      </w:r>
      <w:r>
        <w:t>e</w:t>
      </w:r>
      <w:r>
        <w:rPr>
          <w:spacing w:val="39"/>
        </w:rPr>
        <w:t xml:space="preserve"> </w:t>
      </w:r>
      <w:r>
        <w:rPr>
          <w:spacing w:val="-5"/>
        </w:rPr>
        <w:t>empero</w:t>
      </w:r>
      <w:r>
        <w:t xml:space="preserve">r </w:t>
      </w:r>
      <w:r>
        <w:rPr>
          <w:spacing w:val="5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5"/>
        </w:rPr>
        <w:t>bard</w:t>
      </w:r>
      <w:r>
        <w:t>s</w:t>
      </w:r>
      <w:r>
        <w:rPr>
          <w:spacing w:val="39"/>
        </w:rPr>
        <w:t xml:space="preserve"> </w:t>
      </w:r>
      <w:r>
        <w:rPr>
          <w:spacing w:val="-5"/>
        </w:rPr>
        <w:t>wh</w:t>
      </w:r>
      <w:r>
        <w:t>o</w:t>
      </w:r>
      <w:r>
        <w:rPr>
          <w:spacing w:val="36"/>
        </w:rPr>
        <w:t xml:space="preserve"> </w:t>
      </w:r>
      <w:r>
        <w:rPr>
          <w:spacing w:val="-5"/>
        </w:rPr>
        <w:t>glorif</w:t>
      </w:r>
      <w:r>
        <w:t>y</w:t>
      </w:r>
      <w:r>
        <w:rPr>
          <w:spacing w:val="1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5"/>
        </w:rPr>
        <w:t>lotu</w:t>
      </w:r>
      <w:r>
        <w:t>s</w:t>
      </w:r>
      <w:r>
        <w:rPr>
          <w:spacing w:val="41"/>
        </w:rPr>
        <w:t xml:space="preserve"> </w:t>
      </w:r>
      <w:r>
        <w:rPr>
          <w:spacing w:val="-5"/>
        </w:rPr>
        <w:t>fee</w:t>
      </w:r>
      <w:r>
        <w:t>t</w:t>
      </w:r>
      <w:r>
        <w:rPr>
          <w:spacing w:val="22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5"/>
        </w:rPr>
        <w:t xml:space="preserve">Padmävaté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32"/>
          <w:w w:val="77"/>
        </w:rPr>
        <w:t xml:space="preserve"> </w:t>
      </w:r>
      <w:r>
        <w:rPr>
          <w:spacing w:val="-5"/>
        </w:rPr>
        <w:t>Rädhäräné</w:t>
      </w:r>
      <w:r>
        <w:t>.</w:t>
      </w:r>
      <w:r>
        <w:rPr>
          <w:spacing w:val="11"/>
        </w:rPr>
        <w:t xml:space="preserve"> </w:t>
      </w:r>
      <w:r>
        <w:rPr>
          <w:spacing w:val="-5"/>
        </w:rPr>
        <w:t>Here</w:t>
      </w:r>
      <w:r>
        <w:t>,</w:t>
      </w:r>
      <w:r>
        <w:rPr>
          <w:spacing w:val="29"/>
        </w:rPr>
        <w:t xml:space="preserve"> </w:t>
      </w:r>
      <w:r>
        <w:rPr>
          <w:spacing w:val="-5"/>
        </w:rPr>
        <w:t>absorbe</w:t>
      </w:r>
      <w:r>
        <w:t>d</w:t>
      </w:r>
      <w:r>
        <w:rPr>
          <w:spacing w:val="42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44"/>
        </w:rPr>
        <w:t xml:space="preserve"> </w:t>
      </w:r>
      <w:r>
        <w:rPr>
          <w:spacing w:val="-5"/>
        </w:rPr>
        <w:t>sam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demur</w:t>
      </w:r>
      <w:r>
        <w:t xml:space="preserve">e  </w:t>
      </w:r>
      <w:r>
        <w:rPr>
          <w:spacing w:val="-5"/>
        </w:rPr>
        <w:t>spirit</w:t>
      </w:r>
      <w:r>
        <w:t>,</w:t>
      </w:r>
      <w:r>
        <w:rPr>
          <w:spacing w:val="43"/>
        </w:rPr>
        <w:t xml:space="preserve"> </w:t>
      </w:r>
      <w:r>
        <w:rPr>
          <w:spacing w:val="-5"/>
          <w:w w:val="78"/>
        </w:rPr>
        <w:t xml:space="preserve">Çré </w:t>
      </w:r>
      <w:r>
        <w:rPr>
          <w:spacing w:val="-2"/>
        </w:rPr>
        <w:t>Jayadev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elaborate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>upo</w:t>
      </w:r>
      <w:r>
        <w:t>n</w:t>
      </w:r>
      <w:r>
        <w:rPr>
          <w:spacing w:val="4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dee</w:t>
      </w:r>
      <w:r>
        <w:t>p</w:t>
      </w:r>
      <w:r>
        <w:rPr>
          <w:spacing w:val="29"/>
        </w:rPr>
        <w:t xml:space="preserve"> </w:t>
      </w:r>
      <w:r>
        <w:rPr>
          <w:spacing w:val="-2"/>
        </w:rPr>
        <w:t>significanc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1"/>
        </w:rPr>
        <w:t xml:space="preserve"> </w:t>
      </w:r>
      <w:r>
        <w:rPr>
          <w:spacing w:val="-2"/>
          <w:w w:val="105"/>
        </w:rPr>
        <w:t xml:space="preserve">maturity </w:t>
      </w:r>
      <w:r>
        <w:t>of</w:t>
      </w:r>
      <w:r>
        <w:rPr>
          <w:spacing w:val="12"/>
        </w:rPr>
        <w:t xml:space="preserve"> </w:t>
      </w:r>
      <w:r>
        <w:t>his</w:t>
      </w:r>
      <w:r>
        <w:rPr>
          <w:spacing w:val="27"/>
        </w:rPr>
        <w:t xml:space="preserve"> </w:t>
      </w:r>
      <w:r>
        <w:t>own</w:t>
      </w:r>
      <w:r>
        <w:rPr>
          <w:spacing w:val="31"/>
        </w:rPr>
        <w:t xml:space="preserve"> </w:t>
      </w:r>
      <w:r>
        <w:t xml:space="preserve">composition, </w:t>
      </w:r>
      <w:r>
        <w:rPr>
          <w:spacing w:val="9"/>
        </w:rPr>
        <w:t xml:space="preserve"> </w:t>
      </w:r>
      <w:r>
        <w:rPr>
          <w:w w:val="106"/>
        </w:rPr>
        <w:t>pronouncing</w:t>
      </w:r>
      <w:r>
        <w:rPr>
          <w:spacing w:val="14"/>
          <w:w w:val="10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achievements  of other</w:t>
      </w:r>
      <w:r>
        <w:rPr>
          <w:spacing w:val="31"/>
        </w:rPr>
        <w:t xml:space="preserve"> </w:t>
      </w:r>
      <w:r>
        <w:t>poets</w:t>
      </w:r>
      <w:r>
        <w:rPr>
          <w:spacing w:val="19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mundane</w:t>
      </w:r>
      <w:r>
        <w:rPr>
          <w:spacing w:val="4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103"/>
        </w:rPr>
        <w:t>insignificant.</w:t>
      </w:r>
    </w:p>
    <w:p w14:paraId="25C314AD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7FCEC1E" w14:textId="77777777" w:rsidR="00150366" w:rsidRDefault="00150366">
      <w:pPr>
        <w:spacing w:line="200" w:lineRule="exact"/>
      </w:pPr>
    </w:p>
    <w:p w14:paraId="4CFB0860" w14:textId="77777777" w:rsidR="00150366" w:rsidRDefault="00000000">
      <w:pPr>
        <w:spacing w:before="29"/>
        <w:ind w:left="479"/>
      </w:pPr>
      <w:r>
        <w:t>There</w:t>
      </w:r>
      <w:r>
        <w:rPr>
          <w:spacing w:val="22"/>
        </w:rPr>
        <w:t xml:space="preserve"> </w:t>
      </w:r>
      <w:r>
        <w:t>were</w:t>
      </w:r>
      <w:r>
        <w:rPr>
          <w:spacing w:val="11"/>
        </w:rPr>
        <w:t xml:space="preserve"> </w:t>
      </w:r>
      <w:r>
        <w:t>six</w:t>
      </w:r>
      <w:r>
        <w:rPr>
          <w:spacing w:val="5"/>
        </w:rPr>
        <w:t xml:space="preserve"> </w:t>
      </w:r>
      <w:r>
        <w:t>famous</w:t>
      </w:r>
      <w:r>
        <w:rPr>
          <w:spacing w:val="15"/>
        </w:rPr>
        <w:t xml:space="preserve"> </w:t>
      </w:r>
      <w:r>
        <w:t>scholars</w:t>
      </w:r>
      <w:r>
        <w:rPr>
          <w:spacing w:val="23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royal</w:t>
      </w:r>
      <w:r>
        <w:rPr>
          <w:spacing w:val="7"/>
        </w:rPr>
        <w:t xml:space="preserve"> </w:t>
      </w:r>
      <w:r>
        <w:t>assembly</w:t>
      </w:r>
      <w:r>
        <w:rPr>
          <w:spacing w:val="10"/>
        </w:rPr>
        <w:t xml:space="preserve"> </w:t>
      </w:r>
      <w:r>
        <w:t>of</w:t>
      </w:r>
    </w:p>
    <w:p w14:paraId="557D1DAB" w14:textId="77777777" w:rsidR="00150366" w:rsidRDefault="00000000">
      <w:pPr>
        <w:spacing w:before="10"/>
        <w:ind w:left="119"/>
      </w:pPr>
      <w:r>
        <w:t>Mahäräja</w:t>
      </w:r>
      <w:r>
        <w:rPr>
          <w:spacing w:val="10"/>
        </w:rPr>
        <w:t xml:space="preserve"> </w:t>
      </w:r>
      <w:r>
        <w:t>Lakñmaëa</w:t>
      </w:r>
      <w:r>
        <w:rPr>
          <w:spacing w:val="2"/>
        </w:rPr>
        <w:t xml:space="preserve"> </w:t>
      </w:r>
      <w:r>
        <w:t>Sena:</w:t>
      </w:r>
    </w:p>
    <w:p w14:paraId="3BE81E4F" w14:textId="77777777" w:rsidR="00150366" w:rsidRDefault="00150366">
      <w:pPr>
        <w:spacing w:before="4" w:line="140" w:lineRule="exact"/>
        <w:rPr>
          <w:sz w:val="15"/>
          <w:szCs w:val="15"/>
        </w:rPr>
      </w:pPr>
    </w:p>
    <w:p w14:paraId="52DF99D6" w14:textId="77777777" w:rsidR="00150366" w:rsidRDefault="00000000">
      <w:pPr>
        <w:spacing w:line="250" w:lineRule="auto"/>
        <w:ind w:left="479" w:right="86" w:hanging="360"/>
        <w:jc w:val="both"/>
      </w:pPr>
      <w:r>
        <w:t>(1)</w:t>
      </w:r>
      <w:r>
        <w:rPr>
          <w:spacing w:val="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poet</w:t>
      </w:r>
      <w:r>
        <w:rPr>
          <w:spacing w:val="22"/>
        </w:rPr>
        <w:t xml:space="preserve"> </w:t>
      </w:r>
      <w:r>
        <w:t>Umäpatidhara  was</w:t>
      </w:r>
      <w:r>
        <w:rPr>
          <w:spacing w:val="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counselor</w:t>
      </w:r>
      <w:r>
        <w:rPr>
          <w:spacing w:val="36"/>
        </w:rPr>
        <w:t xml:space="preserve"> </w:t>
      </w:r>
      <w:r>
        <w:t xml:space="preserve">of King </w:t>
      </w:r>
      <w:r>
        <w:rPr>
          <w:spacing w:val="-6"/>
        </w:rPr>
        <w:t>Lakñmaë</w:t>
      </w:r>
      <w:r>
        <w:t>a</w:t>
      </w:r>
      <w:r>
        <w:rPr>
          <w:spacing w:val="-2"/>
        </w:rPr>
        <w:t xml:space="preserve"> </w:t>
      </w:r>
      <w:r>
        <w:rPr>
          <w:spacing w:val="-6"/>
        </w:rPr>
        <w:t>Sena</w:t>
      </w:r>
      <w:r>
        <w:t>.</w:t>
      </w:r>
      <w:r>
        <w:rPr>
          <w:spacing w:val="-6"/>
        </w:rPr>
        <w:t xml:space="preserve"> H</w:t>
      </w:r>
      <w:r>
        <w:t>e</w:t>
      </w:r>
      <w:r>
        <w:rPr>
          <w:spacing w:val="-2"/>
        </w:rPr>
        <w:t xml:space="preserve"> </w:t>
      </w:r>
      <w:r>
        <w:rPr>
          <w:spacing w:val="-6"/>
        </w:rPr>
        <w:t>onl</w:t>
      </w:r>
      <w:r>
        <w:t>y</w:t>
      </w:r>
      <w:r>
        <w:rPr>
          <w:spacing w:val="9"/>
        </w:rPr>
        <w:t xml:space="preserve"> </w:t>
      </w:r>
      <w:r>
        <w:rPr>
          <w:spacing w:val="-6"/>
        </w:rPr>
        <w:t>kne</w:t>
      </w:r>
      <w:r>
        <w:t>w</w:t>
      </w:r>
      <w:r>
        <w:rPr>
          <w:spacing w:val="15"/>
        </w:rPr>
        <w:t xml:space="preserve"> </w:t>
      </w:r>
      <w:r>
        <w:rPr>
          <w:spacing w:val="-6"/>
        </w:rPr>
        <w:t>ho</w:t>
      </w:r>
      <w:r>
        <w:t>w</w:t>
      </w:r>
      <w:r>
        <w:rPr>
          <w:spacing w:val="12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6"/>
        </w:rPr>
        <w:t>develo</w:t>
      </w:r>
      <w:r>
        <w:t>p</w:t>
      </w:r>
      <w:r>
        <w:rPr>
          <w:spacing w:val="11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7"/>
        </w:rPr>
        <w:t xml:space="preserve"> </w:t>
      </w:r>
      <w:r>
        <w:rPr>
          <w:spacing w:val="-6"/>
        </w:rPr>
        <w:t xml:space="preserve">message </w:t>
      </w:r>
      <w:r>
        <w:rPr>
          <w:spacing w:val="-2"/>
        </w:rPr>
        <w:t>b</w:t>
      </w:r>
      <w:r>
        <w:t>y</w:t>
      </w:r>
      <w:r>
        <w:rPr>
          <w:spacing w:val="28"/>
        </w:rPr>
        <w:t xml:space="preserve"> </w:t>
      </w:r>
      <w:r>
        <w:rPr>
          <w:spacing w:val="-2"/>
        </w:rPr>
        <w:t>elaboratin</w:t>
      </w:r>
      <w:r>
        <w:t xml:space="preserve">g </w:t>
      </w:r>
      <w:r>
        <w:rPr>
          <w:spacing w:val="5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42"/>
        </w:rPr>
        <w:t xml:space="preserve"> </w:t>
      </w:r>
      <w:r>
        <w:rPr>
          <w:spacing w:val="-2"/>
        </w:rPr>
        <w:t>details</w:t>
      </w:r>
      <w:r>
        <w:t>.</w:t>
      </w:r>
      <w:r>
        <w:rPr>
          <w:spacing w:val="45"/>
        </w:rPr>
        <w:t xml:space="preserve"> </w:t>
      </w:r>
      <w:r>
        <w:rPr>
          <w:spacing w:val="-2"/>
        </w:rPr>
        <w:t>Thu</w:t>
      </w:r>
      <w:r>
        <w:t>s</w:t>
      </w:r>
      <w:r>
        <w:rPr>
          <w:spacing w:val="48"/>
        </w:rPr>
        <w:t xml:space="preserve"> </w:t>
      </w:r>
      <w:r>
        <w:rPr>
          <w:spacing w:val="-2"/>
        </w:rPr>
        <w:t>linguisti</w:t>
      </w:r>
      <w:r>
        <w:t xml:space="preserve">c  </w:t>
      </w:r>
      <w:r>
        <w:rPr>
          <w:spacing w:val="-2"/>
        </w:rPr>
        <w:t>an</w:t>
      </w:r>
      <w:r>
        <w:t>d</w:t>
      </w:r>
      <w:r>
        <w:rPr>
          <w:spacing w:val="45"/>
        </w:rPr>
        <w:t xml:space="preserve"> </w:t>
      </w:r>
      <w:r>
        <w:rPr>
          <w:spacing w:val="-2"/>
          <w:w w:val="103"/>
        </w:rPr>
        <w:t xml:space="preserve">semantic </w:t>
      </w:r>
      <w:r>
        <w:rPr>
          <w:spacing w:val="-2"/>
        </w:rPr>
        <w:t>sweetnes</w:t>
      </w:r>
      <w:r>
        <w:t xml:space="preserve">s </w:t>
      </w:r>
      <w:r>
        <w:rPr>
          <w:spacing w:val="6"/>
        </w:rPr>
        <w:t xml:space="preserve"> </w:t>
      </w:r>
      <w:r>
        <w:rPr>
          <w:spacing w:val="-2"/>
        </w:rPr>
        <w:t>wer</w:t>
      </w:r>
      <w:r>
        <w:t>e</w:t>
      </w:r>
      <w:r>
        <w:rPr>
          <w:spacing w:val="47"/>
        </w:rPr>
        <w:t xml:space="preserve"> </w:t>
      </w:r>
      <w:r>
        <w:rPr>
          <w:spacing w:val="-2"/>
        </w:rPr>
        <w:t>absen</w:t>
      </w:r>
      <w:r>
        <w:t xml:space="preserve">t </w:t>
      </w:r>
      <w:r>
        <w:rPr>
          <w:spacing w:val="11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47"/>
        </w:rPr>
        <w:t xml:space="preserve"> </w:t>
      </w:r>
      <w:r>
        <w:rPr>
          <w:spacing w:val="-2"/>
        </w:rPr>
        <w:t>hi</w:t>
      </w:r>
      <w:r>
        <w:t xml:space="preserve">s  </w:t>
      </w:r>
      <w:r>
        <w:rPr>
          <w:spacing w:val="-2"/>
        </w:rPr>
        <w:t>writing</w:t>
      </w:r>
      <w:r>
        <w:t xml:space="preserve">. </w:t>
      </w:r>
      <w:r>
        <w:rPr>
          <w:spacing w:val="8"/>
        </w:rPr>
        <w:t xml:space="preserve"> </w:t>
      </w:r>
      <w:r>
        <w:rPr>
          <w:spacing w:val="-2"/>
        </w:rPr>
        <w:t>Althoug</w:t>
      </w:r>
      <w:r>
        <w:t xml:space="preserve">h </w:t>
      </w:r>
      <w:r>
        <w:rPr>
          <w:spacing w:val="13"/>
        </w:rPr>
        <w:t xml:space="preserve"> </w:t>
      </w:r>
      <w:r>
        <w:rPr>
          <w:spacing w:val="-2"/>
          <w:w w:val="104"/>
        </w:rPr>
        <w:t xml:space="preserve">his </w:t>
      </w:r>
      <w:r>
        <w:rPr>
          <w:spacing w:val="-2"/>
        </w:rPr>
        <w:t>composition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flourishe</w:t>
      </w:r>
      <w:r>
        <w:t>d</w:t>
      </w:r>
      <w:r>
        <w:rPr>
          <w:spacing w:val="19"/>
        </w:rPr>
        <w:t xml:space="preserve"> </w:t>
      </w:r>
      <w:r>
        <w:rPr>
          <w:spacing w:val="-2"/>
        </w:rPr>
        <w:t>int</w:t>
      </w:r>
      <w:r>
        <w:t>o</w:t>
      </w:r>
      <w:r>
        <w:rPr>
          <w:spacing w:val="8"/>
        </w:rPr>
        <w:t xml:space="preserve"> </w:t>
      </w:r>
      <w:r>
        <w:rPr>
          <w:spacing w:val="-2"/>
        </w:rPr>
        <w:t>man</w:t>
      </w:r>
      <w:r>
        <w:t xml:space="preserve">y </w:t>
      </w:r>
      <w:r>
        <w:rPr>
          <w:spacing w:val="-2"/>
        </w:rPr>
        <w:t>branche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"/>
        </w:rPr>
        <w:t xml:space="preserve"> </w:t>
      </w:r>
      <w:r>
        <w:rPr>
          <w:spacing w:val="-2"/>
          <w:w w:val="104"/>
        </w:rPr>
        <w:t xml:space="preserve">sub- </w:t>
      </w:r>
      <w:r>
        <w:rPr>
          <w:spacing w:val="-2"/>
        </w:rPr>
        <w:t>branches</w:t>
      </w:r>
      <w:r>
        <w:t xml:space="preserve">, 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36"/>
        </w:rPr>
        <w:t xml:space="preserve"> </w:t>
      </w:r>
      <w:r>
        <w:rPr>
          <w:spacing w:val="-2"/>
        </w:rPr>
        <w:t>di</w:t>
      </w:r>
      <w:r>
        <w:t>d</w:t>
      </w:r>
      <w:r>
        <w:rPr>
          <w:spacing w:val="35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43"/>
        </w:rPr>
        <w:t xml:space="preserve"> </w:t>
      </w:r>
      <w:r>
        <w:rPr>
          <w:spacing w:val="-2"/>
        </w:rPr>
        <w:t>mee</w:t>
      </w:r>
      <w:r>
        <w:t>t</w:t>
      </w:r>
      <w:r>
        <w:rPr>
          <w:spacing w:val="38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40"/>
        </w:rPr>
        <w:t xml:space="preserve"> </w:t>
      </w:r>
      <w:r>
        <w:rPr>
          <w:spacing w:val="-2"/>
        </w:rPr>
        <w:t>acceptance</w:t>
      </w:r>
      <w:r>
        <w:t xml:space="preserve">.  </w:t>
      </w:r>
      <w:r>
        <w:rPr>
          <w:spacing w:val="-2"/>
        </w:rPr>
        <w:t>Sinc</w:t>
      </w:r>
      <w:r>
        <w:t>e</w:t>
      </w:r>
      <w:r>
        <w:rPr>
          <w:spacing w:val="18"/>
        </w:rPr>
        <w:t xml:space="preserve"> </w:t>
      </w:r>
      <w:r>
        <w:rPr>
          <w:spacing w:val="-2"/>
          <w:w w:val="104"/>
        </w:rPr>
        <w:t xml:space="preserve">his </w:t>
      </w:r>
      <w:r>
        <w:rPr>
          <w:spacing w:val="-2"/>
        </w:rPr>
        <w:t>poetr</w:t>
      </w:r>
      <w:r>
        <w:t>y</w:t>
      </w:r>
      <w:r>
        <w:rPr>
          <w:spacing w:val="20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no</w:t>
      </w:r>
      <w:r>
        <w:t>t</w:t>
      </w:r>
      <w:r>
        <w:rPr>
          <w:spacing w:val="20"/>
        </w:rPr>
        <w:t xml:space="preserve"> </w:t>
      </w:r>
      <w:r>
        <w:rPr>
          <w:spacing w:val="-2"/>
        </w:rPr>
        <w:t>particularl</w:t>
      </w:r>
      <w:r>
        <w:t>y</w:t>
      </w:r>
      <w:r>
        <w:rPr>
          <w:spacing w:val="37"/>
        </w:rPr>
        <w:t xml:space="preserve"> </w:t>
      </w:r>
      <w:r>
        <w:rPr>
          <w:spacing w:val="-2"/>
        </w:rPr>
        <w:t>heart-warming</w:t>
      </w:r>
      <w:r>
        <w:t>,</w:t>
      </w:r>
      <w:r>
        <w:rPr>
          <w:spacing w:val="49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8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confine</w:t>
      </w:r>
      <w:r>
        <w:t>d</w:t>
      </w:r>
      <w:r>
        <w:rPr>
          <w:spacing w:val="21"/>
        </w:rPr>
        <w:t xml:space="preserve"> </w:t>
      </w:r>
      <w:r>
        <w:rPr>
          <w:spacing w:val="-2"/>
          <w:w w:val="107"/>
        </w:rPr>
        <w:t xml:space="preserve">to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categor</w:t>
      </w:r>
      <w:r>
        <w:t>y</w:t>
      </w:r>
      <w:r>
        <w:rPr>
          <w:spacing w:val="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descriptiv</w:t>
      </w:r>
      <w:r>
        <w:t>e</w:t>
      </w:r>
      <w:r>
        <w:rPr>
          <w:spacing w:val="24"/>
        </w:rPr>
        <w:t xml:space="preserve"> </w:t>
      </w:r>
      <w:r>
        <w:rPr>
          <w:spacing w:val="-2"/>
          <w:w w:val="103"/>
        </w:rPr>
        <w:t>writing.</w:t>
      </w:r>
    </w:p>
    <w:p w14:paraId="671D781D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095D469" w14:textId="77777777" w:rsidR="00150366" w:rsidRDefault="00000000">
      <w:pPr>
        <w:spacing w:line="245" w:lineRule="auto"/>
        <w:ind w:left="479" w:right="84" w:hanging="360"/>
        <w:jc w:val="both"/>
      </w:pPr>
      <w:r>
        <w:t xml:space="preserve">(2) </w:t>
      </w:r>
      <w:r>
        <w:rPr>
          <w:spacing w:val="1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poe</w:t>
      </w:r>
      <w:r>
        <w:t>t</w:t>
      </w:r>
      <w:r>
        <w:rPr>
          <w:spacing w:val="28"/>
        </w:rPr>
        <w:t xml:space="preserve"> </w:t>
      </w:r>
      <w:r>
        <w:rPr>
          <w:spacing w:val="-2"/>
        </w:rPr>
        <w:t>Çaraë</w:t>
      </w:r>
      <w:r>
        <w:t xml:space="preserve">a </w:t>
      </w:r>
      <w:r>
        <w:rPr>
          <w:spacing w:val="-2"/>
        </w:rPr>
        <w:t>wa</w:t>
      </w:r>
      <w:r>
        <w:t>s</w:t>
      </w:r>
      <w:r>
        <w:rPr>
          <w:spacing w:val="11"/>
        </w:rPr>
        <w:t xml:space="preserve"> </w:t>
      </w:r>
      <w:r>
        <w:rPr>
          <w:spacing w:val="-2"/>
        </w:rPr>
        <w:t>renowne</w:t>
      </w:r>
      <w:r>
        <w:t xml:space="preserve">d  </w:t>
      </w:r>
      <w:r>
        <w:rPr>
          <w:spacing w:val="-2"/>
        </w:rPr>
        <w:t>fo</w:t>
      </w:r>
      <w:r>
        <w:t>r</w:t>
      </w:r>
      <w:r>
        <w:rPr>
          <w:spacing w:val="13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abilit</w:t>
      </w:r>
      <w:r>
        <w:t>y</w:t>
      </w:r>
      <w:r>
        <w:rPr>
          <w:spacing w:val="1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2"/>
        </w:rPr>
        <w:t xml:space="preserve"> </w:t>
      </w:r>
      <w:r>
        <w:rPr>
          <w:spacing w:val="-2"/>
          <w:w w:val="103"/>
        </w:rPr>
        <w:t xml:space="preserve">quickly </w:t>
      </w:r>
      <w:r>
        <w:rPr>
          <w:spacing w:val="-2"/>
        </w:rPr>
        <w:t>compos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enigmati</w:t>
      </w:r>
      <w:r>
        <w:t>c</w:t>
      </w:r>
      <w:r>
        <w:rPr>
          <w:spacing w:val="16"/>
        </w:rPr>
        <w:t xml:space="preserve"> </w:t>
      </w:r>
      <w:r>
        <w:rPr>
          <w:spacing w:val="-2"/>
        </w:rPr>
        <w:t>verses</w:t>
      </w:r>
      <w:r>
        <w:t>.</w:t>
      </w:r>
      <w:r>
        <w:rPr>
          <w:spacing w:val="5"/>
        </w:rPr>
        <w:t xml:space="preserve"> </w:t>
      </w:r>
      <w:r>
        <w:rPr>
          <w:spacing w:val="-2"/>
        </w:rPr>
        <w:t>Althoug</w:t>
      </w:r>
      <w:r>
        <w:t>h</w:t>
      </w:r>
      <w:r>
        <w:rPr>
          <w:spacing w:val="23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1"/>
        </w:rPr>
        <w:t xml:space="preserve"> </w:t>
      </w:r>
      <w:r>
        <w:rPr>
          <w:spacing w:val="-2"/>
        </w:rPr>
        <w:t>wa</w:t>
      </w:r>
      <w:r>
        <w:t xml:space="preserve">s </w:t>
      </w:r>
      <w:r>
        <w:rPr>
          <w:spacing w:val="-2"/>
        </w:rPr>
        <w:t>popular</w:t>
      </w:r>
      <w:r>
        <w:t>,</w:t>
      </w:r>
      <w:r>
        <w:rPr>
          <w:spacing w:val="33"/>
        </w:rPr>
        <w:t xml:space="preserve"> </w:t>
      </w:r>
      <w:r>
        <w:rPr>
          <w:spacing w:val="-2"/>
          <w:w w:val="104"/>
        </w:rPr>
        <w:t xml:space="preserve">his </w:t>
      </w:r>
      <w:r>
        <w:rPr>
          <w:spacing w:val="-2"/>
        </w:rPr>
        <w:t>writin</w:t>
      </w:r>
      <w:r>
        <w:t>g</w:t>
      </w:r>
      <w:r>
        <w:rPr>
          <w:spacing w:val="43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afflicte</w:t>
      </w:r>
      <w:r>
        <w:t>d</w:t>
      </w:r>
      <w:r>
        <w:rPr>
          <w:spacing w:val="26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44"/>
        </w:rPr>
        <w:t xml:space="preserve"> </w:t>
      </w:r>
      <w:r>
        <w:rPr>
          <w:spacing w:val="-2"/>
        </w:rPr>
        <w:t>defect</w:t>
      </w:r>
      <w:r>
        <w:t>s</w:t>
      </w:r>
      <w:r>
        <w:rPr>
          <w:spacing w:val="32"/>
        </w:rPr>
        <w:t xml:space="preserve"> </w:t>
      </w:r>
      <w:r>
        <w:rPr>
          <w:spacing w:val="-2"/>
        </w:rPr>
        <w:t>suc</w:t>
      </w:r>
      <w:r>
        <w:t>h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güòhärthatva</w:t>
      </w:r>
      <w:r>
        <w:t xml:space="preserve">,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employmen</w:t>
      </w:r>
      <w:r>
        <w:t xml:space="preserve">t </w:t>
      </w:r>
      <w:r>
        <w:rPr>
          <w:spacing w:val="2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2"/>
        </w:rPr>
        <w:t>expression</w:t>
      </w:r>
      <w:r>
        <w:t xml:space="preserve">s </w:t>
      </w:r>
      <w:r>
        <w:rPr>
          <w:spacing w:val="11"/>
        </w:rPr>
        <w:t xml:space="preserve"> </w:t>
      </w:r>
      <w:r>
        <w:rPr>
          <w:spacing w:val="-2"/>
        </w:rPr>
        <w:t>tha</w:t>
      </w:r>
      <w:r>
        <w:t xml:space="preserve">t </w:t>
      </w:r>
      <w:r>
        <w:rPr>
          <w:spacing w:val="7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41"/>
        </w:rPr>
        <w:t xml:space="preserve"> </w:t>
      </w:r>
      <w:r>
        <w:rPr>
          <w:spacing w:val="-2"/>
        </w:rPr>
        <w:t>crypti</w:t>
      </w:r>
      <w:r>
        <w:t xml:space="preserve">c  </w:t>
      </w:r>
      <w:r>
        <w:rPr>
          <w:spacing w:val="-2"/>
        </w:rPr>
        <w:t>t</w:t>
      </w:r>
      <w:r>
        <w:t>o</w:t>
      </w:r>
      <w:r>
        <w:rPr>
          <w:spacing w:val="44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2"/>
        </w:rPr>
        <w:t>poin</w:t>
      </w:r>
      <w:r>
        <w:t>t</w:t>
      </w:r>
      <w:r>
        <w:rPr>
          <w:spacing w:val="34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bein</w:t>
      </w:r>
      <w:r>
        <w:t>g</w:t>
      </w:r>
      <w:r>
        <w:rPr>
          <w:spacing w:val="14"/>
        </w:rPr>
        <w:t xml:space="preserve"> </w:t>
      </w:r>
      <w:r>
        <w:rPr>
          <w:spacing w:val="-2"/>
        </w:rPr>
        <w:t>unintelligible</w:t>
      </w:r>
      <w:r>
        <w:t xml:space="preserve">.  </w:t>
      </w:r>
      <w:r>
        <w:rPr>
          <w:spacing w:val="-2"/>
        </w:rPr>
        <w:t>Attribute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suc</w:t>
      </w:r>
      <w:r>
        <w:t>h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101"/>
        </w:rPr>
        <w:t xml:space="preserve">prasäda- </w:t>
      </w:r>
      <w:r>
        <w:rPr>
          <w:rFonts w:ascii="Book Antiqua" w:eastAsia="Book Antiqua" w:hAnsi="Book Antiqua" w:cs="Book Antiqua"/>
          <w:i/>
          <w:spacing w:val="-2"/>
        </w:rPr>
        <w:t>guëa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-1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2"/>
        </w:rPr>
        <w:t xml:space="preserve"> </w:t>
      </w:r>
      <w:r>
        <w:rPr>
          <w:spacing w:val="-2"/>
        </w:rPr>
        <w:t>lucidit</w:t>
      </w:r>
      <w:r>
        <w:t>y</w:t>
      </w:r>
      <w:r>
        <w:rPr>
          <w:spacing w:val="1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13"/>
        </w:rPr>
        <w:t xml:space="preserve"> </w:t>
      </w:r>
      <w:r>
        <w:rPr>
          <w:spacing w:val="-2"/>
        </w:rPr>
        <w:t>style</w:t>
      </w:r>
      <w:r>
        <w:t>,</w:t>
      </w:r>
      <w:r>
        <w:rPr>
          <w:spacing w:val="-4"/>
        </w:rPr>
        <w:t xml:space="preserve"> </w:t>
      </w:r>
      <w:r>
        <w:rPr>
          <w:spacing w:val="-2"/>
        </w:rPr>
        <w:t>wer</w:t>
      </w:r>
      <w:r>
        <w:t xml:space="preserve">e </w:t>
      </w:r>
      <w:r>
        <w:rPr>
          <w:spacing w:val="-2"/>
        </w:rPr>
        <w:t>als</w:t>
      </w:r>
      <w:r>
        <w:t>o</w:t>
      </w:r>
      <w:r>
        <w:rPr>
          <w:spacing w:val="-5"/>
        </w:rPr>
        <w:t xml:space="preserve"> </w:t>
      </w:r>
      <w:r>
        <w:rPr>
          <w:spacing w:val="-2"/>
        </w:rPr>
        <w:t>absen</w:t>
      </w:r>
      <w:r>
        <w:t>t</w:t>
      </w:r>
      <w:r>
        <w:rPr>
          <w:spacing w:val="12"/>
        </w:rPr>
        <w:t xml:space="preserve"> </w:t>
      </w:r>
      <w:r>
        <w:rPr>
          <w:spacing w:val="-2"/>
        </w:rPr>
        <w:t>fro</w:t>
      </w:r>
      <w:r>
        <w:t xml:space="preserve">m </w:t>
      </w:r>
      <w:r>
        <w:rPr>
          <w:spacing w:val="-2"/>
        </w:rPr>
        <w:t>hi</w:t>
      </w:r>
      <w:r>
        <w:t>s</w:t>
      </w:r>
      <w:r>
        <w:rPr>
          <w:spacing w:val="1"/>
        </w:rPr>
        <w:t xml:space="preserve"> </w:t>
      </w:r>
      <w:r>
        <w:rPr>
          <w:spacing w:val="-2"/>
          <w:w w:val="103"/>
        </w:rPr>
        <w:t>works.</w:t>
      </w:r>
    </w:p>
    <w:p w14:paraId="3F02C538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6854BF98" w14:textId="77777777" w:rsidR="00150366" w:rsidRDefault="00000000">
      <w:pPr>
        <w:ind w:left="479" w:right="83" w:hanging="360"/>
        <w:jc w:val="both"/>
      </w:pPr>
      <w:r>
        <w:t xml:space="preserve">(3) </w:t>
      </w:r>
      <w:r>
        <w:rPr>
          <w:spacing w:val="14"/>
        </w:rPr>
        <w:t xml:space="preserve"> </w:t>
      </w:r>
      <w:r>
        <w:rPr>
          <w:spacing w:val="-2"/>
        </w:rPr>
        <w:t>Govardhanäcäry</w:t>
      </w:r>
      <w:r>
        <w:t xml:space="preserve">a </w:t>
      </w:r>
      <w:r>
        <w:rPr>
          <w:spacing w:val="1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2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2"/>
        </w:rPr>
        <w:t>thir</w:t>
      </w:r>
      <w:r>
        <w:t xml:space="preserve">d </w:t>
      </w:r>
      <w:r>
        <w:rPr>
          <w:spacing w:val="3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paëòit</w:t>
      </w:r>
      <w:r>
        <w:rPr>
          <w:rFonts w:ascii="Book Antiqua" w:eastAsia="Book Antiqua" w:hAnsi="Book Antiqua" w:cs="Book Antiqua"/>
          <w:i/>
        </w:rPr>
        <w:t xml:space="preserve">a 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2"/>
          <w:w w:val="101"/>
        </w:rPr>
        <w:t xml:space="preserve">assembly </w:t>
      </w:r>
      <w:r>
        <w:rPr>
          <w:spacing w:val="-2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2"/>
        </w:rPr>
        <w:t>Lakñmaë</w:t>
      </w:r>
      <w:r>
        <w:t>a</w:t>
      </w:r>
      <w:r>
        <w:rPr>
          <w:spacing w:val="16"/>
        </w:rPr>
        <w:t xml:space="preserve"> </w:t>
      </w:r>
      <w:r>
        <w:rPr>
          <w:spacing w:val="-2"/>
        </w:rPr>
        <w:t>Sena</w:t>
      </w:r>
      <w:r>
        <w:t>.</w:t>
      </w:r>
      <w:r>
        <w:rPr>
          <w:spacing w:val="11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powe</w:t>
      </w:r>
      <w:r>
        <w:t>r</w:t>
      </w:r>
      <w:r>
        <w:rPr>
          <w:spacing w:val="3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2"/>
        </w:rPr>
        <w:t>literar</w:t>
      </w:r>
      <w:r>
        <w:t>y</w:t>
      </w:r>
      <w:r>
        <w:rPr>
          <w:spacing w:val="33"/>
        </w:rPr>
        <w:t xml:space="preserve"> </w:t>
      </w:r>
      <w:r>
        <w:rPr>
          <w:spacing w:val="-2"/>
        </w:rPr>
        <w:t>expressio</w:t>
      </w:r>
      <w:r>
        <w:t xml:space="preserve">n  </w:t>
      </w:r>
      <w:r>
        <w:rPr>
          <w:spacing w:val="-2"/>
        </w:rPr>
        <w:t xml:space="preserve">was </w:t>
      </w:r>
      <w:r>
        <w:t xml:space="preserve">flawless. </w:t>
      </w:r>
      <w:r>
        <w:rPr>
          <w:rFonts w:ascii="Book Antiqua" w:eastAsia="Book Antiqua" w:hAnsi="Book Antiqua" w:cs="Book Antiqua"/>
          <w:i/>
        </w:rPr>
        <w:t>Çåìgära,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t>amorous</w:t>
      </w:r>
      <w:r>
        <w:rPr>
          <w:spacing w:val="35"/>
        </w:rPr>
        <w:t xml:space="preserve"> </w:t>
      </w:r>
      <w:r>
        <w:t>love,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ultimate</w:t>
      </w:r>
      <w:r>
        <w:rPr>
          <w:spacing w:val="40"/>
        </w:rPr>
        <w:t xml:space="preserve"> </w:t>
      </w:r>
      <w:r>
        <w:t>stage</w:t>
      </w:r>
      <w:r>
        <w:rPr>
          <w:spacing w:val="11"/>
        </w:rPr>
        <w:t xml:space="preserve"> </w:t>
      </w:r>
      <w:r>
        <w:rPr>
          <w:w w:val="107"/>
        </w:rPr>
        <w:t xml:space="preserve">in </w:t>
      </w:r>
      <w:r>
        <w:t xml:space="preserve">the  sequential </w:t>
      </w:r>
      <w:r>
        <w:rPr>
          <w:spacing w:val="15"/>
        </w:rPr>
        <w:t xml:space="preserve"> </w:t>
      </w:r>
      <w:r>
        <w:t xml:space="preserve">development </w:t>
      </w:r>
      <w:r>
        <w:rPr>
          <w:spacing w:val="24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rasa</w:t>
      </w:r>
      <w:r>
        <w:rPr>
          <w:rFonts w:ascii="Book Antiqua" w:eastAsia="Book Antiqua" w:hAnsi="Book Antiqua" w:cs="Book Antiqua"/>
          <w:i/>
          <w:spacing w:val="43"/>
        </w:rPr>
        <w:t xml:space="preserve"> </w:t>
      </w:r>
      <w:r>
        <w:t>and  no</w:t>
      </w:r>
      <w:r>
        <w:rPr>
          <w:spacing w:val="47"/>
        </w:rPr>
        <w:t xml:space="preserve"> </w:t>
      </w:r>
      <w:r>
        <w:t>one</w:t>
      </w:r>
      <w:r>
        <w:rPr>
          <w:spacing w:val="47"/>
        </w:rPr>
        <w:t xml:space="preserve"> </w:t>
      </w:r>
      <w:r>
        <w:rPr>
          <w:w w:val="105"/>
        </w:rPr>
        <w:t xml:space="preserve">could </w:t>
      </w:r>
      <w:r>
        <w:t>compete</w:t>
      </w:r>
      <w:r>
        <w:rPr>
          <w:spacing w:val="32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Äcärya Govardhana</w:t>
      </w:r>
      <w:r>
        <w:rPr>
          <w:spacing w:val="41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describing</w:t>
      </w:r>
      <w:r>
        <w:rPr>
          <w:spacing w:val="37"/>
        </w:rPr>
        <w:t xml:space="preserve"> </w:t>
      </w:r>
      <w:r>
        <w:rPr>
          <w:w w:val="107"/>
        </w:rPr>
        <w:t xml:space="preserve">the </w:t>
      </w:r>
      <w:r>
        <w:t>ordinary</w:t>
      </w:r>
      <w:r>
        <w:rPr>
          <w:spacing w:val="31"/>
        </w:rPr>
        <w:t xml:space="preserve"> </w:t>
      </w:r>
      <w:r>
        <w:t>hero</w:t>
      </w:r>
      <w:r>
        <w:rPr>
          <w:spacing w:val="25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heroine</w:t>
      </w:r>
      <w:r>
        <w:rPr>
          <w:spacing w:val="34"/>
        </w:rPr>
        <w:t xml:space="preserve"> </w:t>
      </w:r>
      <w:r>
        <w:t>who</w:t>
      </w:r>
      <w:r>
        <w:rPr>
          <w:spacing w:val="18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seat</w:t>
      </w:r>
      <w:r>
        <w:rPr>
          <w:spacing w:val="10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>rasa</w:t>
      </w:r>
      <w:r>
        <w:rPr>
          <w:w w:val="103"/>
        </w:rPr>
        <w:t xml:space="preserve">. </w:t>
      </w:r>
      <w:r>
        <w:t>However,</w:t>
      </w:r>
      <w:r>
        <w:rPr>
          <w:spacing w:val="3"/>
        </w:rPr>
        <w:t xml:space="preserve"> </w:t>
      </w:r>
      <w:r>
        <w:t>he</w:t>
      </w:r>
      <w:r>
        <w:rPr>
          <w:spacing w:val="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incapable</w:t>
      </w:r>
      <w:r>
        <w:rPr>
          <w:spacing w:val="1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describing</w:t>
      </w:r>
      <w:r>
        <w:rPr>
          <w:spacing w:val="2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other</w:t>
      </w:r>
      <w:r>
        <w:rPr>
          <w:spacing w:val="24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>rasas</w:t>
      </w:r>
      <w:r>
        <w:rPr>
          <w:w w:val="103"/>
        </w:rPr>
        <w:t>.</w:t>
      </w:r>
    </w:p>
    <w:p w14:paraId="16472AA6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433BE285" w14:textId="77777777" w:rsidR="00150366" w:rsidRDefault="00000000">
      <w:pPr>
        <w:spacing w:line="250" w:lineRule="auto"/>
        <w:ind w:left="479" w:right="86" w:hanging="360"/>
        <w:jc w:val="both"/>
      </w:pPr>
      <w:r>
        <w:t xml:space="preserve">(4) </w:t>
      </w:r>
      <w:r>
        <w:rPr>
          <w:spacing w:val="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4"/>
        </w:rPr>
        <w:t>poe</w:t>
      </w:r>
      <w:r>
        <w:t>t</w:t>
      </w:r>
      <w:r>
        <w:rPr>
          <w:spacing w:val="17"/>
        </w:rPr>
        <w:t xml:space="preserve"> </w:t>
      </w:r>
      <w:r>
        <w:rPr>
          <w:spacing w:val="-4"/>
        </w:rPr>
        <w:t>Çrutidhar</w:t>
      </w:r>
      <w:r>
        <w:t>a</w:t>
      </w:r>
      <w:r>
        <w:rPr>
          <w:spacing w:val="9"/>
        </w:rPr>
        <w:t xml:space="preserve"> </w:t>
      </w:r>
      <w:r>
        <w:rPr>
          <w:spacing w:val="-4"/>
        </w:rPr>
        <w:t>wa</w:t>
      </w:r>
      <w:r>
        <w:t xml:space="preserve">s </w:t>
      </w:r>
      <w:r>
        <w:rPr>
          <w:spacing w:val="-4"/>
        </w:rPr>
        <w:t>famou</w:t>
      </w:r>
      <w:r>
        <w:t>s</w:t>
      </w:r>
      <w:r>
        <w:rPr>
          <w:spacing w:val="12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9"/>
        </w:rPr>
        <w:t xml:space="preserve"> </w:t>
      </w:r>
      <w:r>
        <w:rPr>
          <w:spacing w:val="-4"/>
        </w:rPr>
        <w:t>abilit</w:t>
      </w:r>
      <w:r>
        <w:t>y</w:t>
      </w:r>
      <w:r>
        <w:rPr>
          <w:spacing w:val="5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4"/>
          <w:w w:val="104"/>
        </w:rPr>
        <w:t xml:space="preserve">commit </w:t>
      </w:r>
      <w:r>
        <w:t>any</w:t>
      </w:r>
      <w:r>
        <w:rPr>
          <w:spacing w:val="33"/>
        </w:rPr>
        <w:t xml:space="preserve"> </w:t>
      </w:r>
      <w:r>
        <w:t xml:space="preserve">composition </w:t>
      </w:r>
      <w:r>
        <w:rPr>
          <w:spacing w:val="1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memory</w:t>
      </w:r>
      <w:r>
        <w:rPr>
          <w:spacing w:val="47"/>
        </w:rPr>
        <w:t xml:space="preserve"> </w:t>
      </w:r>
      <w:r>
        <w:t>after</w:t>
      </w:r>
      <w:r>
        <w:rPr>
          <w:spacing w:val="34"/>
        </w:rPr>
        <w:t xml:space="preserve"> </w:t>
      </w:r>
      <w:r>
        <w:t xml:space="preserve">hearing </w:t>
      </w:r>
      <w:r>
        <w:rPr>
          <w:spacing w:val="1"/>
        </w:rPr>
        <w:t xml:space="preserve"> </w:t>
      </w:r>
      <w:r>
        <w:t>it</w:t>
      </w:r>
      <w:r>
        <w:rPr>
          <w:spacing w:val="35"/>
        </w:rPr>
        <w:t xml:space="preserve"> </w:t>
      </w:r>
      <w:r>
        <w:t>but</w:t>
      </w:r>
      <w:r>
        <w:rPr>
          <w:spacing w:val="47"/>
        </w:rPr>
        <w:t xml:space="preserve"> </w:t>
      </w:r>
      <w:r>
        <w:rPr>
          <w:w w:val="104"/>
        </w:rPr>
        <w:t>once.</w:t>
      </w:r>
    </w:p>
    <w:p w14:paraId="6B6DD55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F9E6051" w14:textId="77777777" w:rsidR="00150366" w:rsidRDefault="00000000">
      <w:pPr>
        <w:spacing w:line="250" w:lineRule="auto"/>
        <w:ind w:left="479" w:right="86" w:hanging="360"/>
        <w:jc w:val="both"/>
      </w:pPr>
      <w:r>
        <w:t xml:space="preserve">(5) </w:t>
      </w:r>
      <w:r>
        <w:rPr>
          <w:spacing w:val="18"/>
        </w:rPr>
        <w:t xml:space="preserve"> </w:t>
      </w:r>
      <w:r>
        <w:t>Dhoyé</w:t>
      </w:r>
      <w:r>
        <w:rPr>
          <w:spacing w:val="-3"/>
        </w:rPr>
        <w:t xml:space="preserve"> </w:t>
      </w:r>
      <w:r>
        <w:t>Kavi,</w:t>
      </w:r>
      <w:r>
        <w:rPr>
          <w:spacing w:val="11"/>
        </w:rPr>
        <w:t xml:space="preserve"> </w:t>
      </w:r>
      <w:r>
        <w:t>commonly</w:t>
      </w:r>
      <w:r>
        <w:rPr>
          <w:spacing w:val="50"/>
        </w:rPr>
        <w:t xml:space="preserve"> </w:t>
      </w:r>
      <w:r>
        <w:t xml:space="preserve">known </w:t>
      </w:r>
      <w:r>
        <w:rPr>
          <w:spacing w:val="7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Kaviräja,</w:t>
      </w:r>
      <w:r>
        <w:rPr>
          <w:spacing w:val="17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rPr>
          <w:w w:val="102"/>
        </w:rPr>
        <w:t xml:space="preserve">highly </w:t>
      </w:r>
      <w:r>
        <w:rPr>
          <w:spacing w:val="-2"/>
        </w:rPr>
        <w:t>qualifie</w:t>
      </w:r>
      <w:r>
        <w:t>d</w:t>
      </w:r>
      <w:r>
        <w:rPr>
          <w:spacing w:val="19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4"/>
        </w:rPr>
        <w:t xml:space="preserve"> </w:t>
      </w:r>
      <w:r>
        <w:rPr>
          <w:spacing w:val="-2"/>
          <w:w w:val="106"/>
        </w:rPr>
        <w:t>understandin</w:t>
      </w:r>
      <w:r>
        <w:rPr>
          <w:w w:val="106"/>
        </w:rPr>
        <w:t>g</w:t>
      </w:r>
      <w:r>
        <w:rPr>
          <w:spacing w:val="3"/>
          <w:w w:val="106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literature</w:t>
      </w:r>
      <w:r>
        <w:t>.</w:t>
      </w:r>
      <w:r>
        <w:rPr>
          <w:spacing w:val="44"/>
        </w:rPr>
        <w:t xml:space="preserve"> </w:t>
      </w:r>
      <w:r>
        <w:rPr>
          <w:spacing w:val="-2"/>
        </w:rPr>
        <w:t>However</w:t>
      </w:r>
      <w:r>
        <w:t>,</w:t>
      </w:r>
      <w:r>
        <w:rPr>
          <w:spacing w:val="13"/>
        </w:rPr>
        <w:t xml:space="preserve"> </w:t>
      </w:r>
      <w:r>
        <w:rPr>
          <w:spacing w:val="-2"/>
          <w:w w:val="106"/>
        </w:rPr>
        <w:t xml:space="preserve">he </w:t>
      </w:r>
      <w:r>
        <w:t>was</w:t>
      </w:r>
      <w:r>
        <w:rPr>
          <w:spacing w:val="2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able</w:t>
      </w:r>
      <w:r>
        <w:rPr>
          <w:spacing w:val="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compose</w:t>
      </w:r>
      <w:r>
        <w:rPr>
          <w:spacing w:val="23"/>
        </w:rPr>
        <w:t xml:space="preserve"> </w:t>
      </w:r>
      <w:r>
        <w:t>original</w:t>
      </w:r>
      <w:r>
        <w:rPr>
          <w:spacing w:val="21"/>
        </w:rPr>
        <w:t xml:space="preserve"> </w:t>
      </w:r>
      <w:r>
        <w:t>poetry</w:t>
      </w:r>
      <w:r>
        <w:rPr>
          <w:spacing w:val="2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rPr>
          <w:w w:val="104"/>
        </w:rPr>
        <w:t>own.</w:t>
      </w:r>
    </w:p>
    <w:p w14:paraId="29E1EB0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B0333A7" w14:textId="77777777" w:rsidR="00150366" w:rsidRDefault="00000000">
      <w:pPr>
        <w:spacing w:line="250" w:lineRule="auto"/>
        <w:ind w:left="479" w:right="85" w:hanging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(6) </w:t>
      </w:r>
      <w:r>
        <w:rPr>
          <w:spacing w:val="18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sixth</w:t>
      </w:r>
      <w:r>
        <w:rPr>
          <w:spacing w:val="45"/>
        </w:rPr>
        <w:t xml:space="preserve"> </w:t>
      </w:r>
      <w:r>
        <w:t>poet</w:t>
      </w:r>
      <w:r>
        <w:rPr>
          <w:spacing w:val="43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assembly</w:t>
      </w:r>
      <w:r>
        <w:rPr>
          <w:spacing w:val="3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Lakñmaëa</w:t>
      </w:r>
      <w:r>
        <w:rPr>
          <w:spacing w:val="25"/>
        </w:rPr>
        <w:t xml:space="preserve"> </w:t>
      </w:r>
      <w:r>
        <w:t>Sena</w:t>
      </w:r>
      <w:r>
        <w:rPr>
          <w:spacing w:val="17"/>
        </w:rPr>
        <w:t xml:space="preserve"> </w:t>
      </w:r>
      <w:r>
        <w:t xml:space="preserve">was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32"/>
          <w:w w:val="77"/>
        </w:rPr>
        <w:t xml:space="preserve"> </w:t>
      </w:r>
      <w:r>
        <w:rPr>
          <w:spacing w:val="-5"/>
        </w:rPr>
        <w:t>Jayadeva</w:t>
      </w:r>
      <w:r>
        <w:t>.</w:t>
      </w:r>
      <w:r>
        <w:rPr>
          <w:spacing w:val="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perfectio</w:t>
      </w:r>
      <w:r>
        <w:t>n</w:t>
      </w:r>
      <w:r>
        <w:rPr>
          <w:spacing w:val="44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-5"/>
        </w:rPr>
        <w:t>languag</w:t>
      </w:r>
      <w:r>
        <w:t>e</w:t>
      </w:r>
      <w:r>
        <w:rPr>
          <w:spacing w:val="34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achieve</w:t>
      </w:r>
      <w:r>
        <w:t>d</w:t>
      </w:r>
      <w:r>
        <w:rPr>
          <w:spacing w:val="34"/>
        </w:rPr>
        <w:t xml:space="preserve"> </w:t>
      </w:r>
      <w:r>
        <w:rPr>
          <w:spacing w:val="-5"/>
          <w:w w:val="103"/>
        </w:rPr>
        <w:t xml:space="preserve">only </w:t>
      </w:r>
      <w:r>
        <w:rPr>
          <w:spacing w:val="-5"/>
        </w:rPr>
        <w:t>i</w:t>
      </w:r>
      <w:r>
        <w:t>n</w:t>
      </w:r>
      <w:r>
        <w:rPr>
          <w:spacing w:val="30"/>
        </w:rPr>
        <w:t xml:space="preserve"> </w:t>
      </w:r>
      <w:r>
        <w:rPr>
          <w:spacing w:val="-5"/>
        </w:rPr>
        <w:t>description</w:t>
      </w:r>
      <w:r>
        <w:t xml:space="preserve">s </w:t>
      </w:r>
      <w:r>
        <w:rPr>
          <w:spacing w:val="8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5"/>
        </w:rPr>
        <w:t>name</w:t>
      </w:r>
      <w:r>
        <w:t>,</w:t>
      </w:r>
      <w:r>
        <w:rPr>
          <w:spacing w:val="38"/>
        </w:rPr>
        <w:t xml:space="preserve"> </w:t>
      </w:r>
      <w:r>
        <w:rPr>
          <w:spacing w:val="-5"/>
        </w:rPr>
        <w:t>form</w:t>
      </w:r>
      <w:r>
        <w:t>,</w:t>
      </w:r>
      <w:r>
        <w:rPr>
          <w:spacing w:val="32"/>
        </w:rPr>
        <w:t xml:space="preserve"> </w:t>
      </w:r>
      <w:r>
        <w:rPr>
          <w:spacing w:val="-5"/>
        </w:rPr>
        <w:t>qualitie</w:t>
      </w:r>
      <w:r>
        <w:t>s</w:t>
      </w:r>
      <w:r>
        <w:rPr>
          <w:spacing w:val="39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6"/>
        </w:rPr>
        <w:t xml:space="preserve"> </w:t>
      </w:r>
      <w:r>
        <w:rPr>
          <w:spacing w:val="-5"/>
          <w:w w:val="103"/>
        </w:rPr>
        <w:t>pastimes</w:t>
      </w:r>
    </w:p>
    <w:p w14:paraId="24E17705" w14:textId="77777777" w:rsidR="00150366" w:rsidRDefault="00150366">
      <w:pPr>
        <w:spacing w:before="9" w:line="180" w:lineRule="exact"/>
        <w:rPr>
          <w:sz w:val="19"/>
          <w:szCs w:val="19"/>
        </w:rPr>
      </w:pPr>
    </w:p>
    <w:p w14:paraId="789FBD20" w14:textId="77777777" w:rsidR="00150366" w:rsidRDefault="00150366">
      <w:pPr>
        <w:spacing w:line="200" w:lineRule="exact"/>
      </w:pPr>
    </w:p>
    <w:p w14:paraId="23276B50" w14:textId="77777777" w:rsidR="00150366" w:rsidRDefault="00000000">
      <w:pPr>
        <w:spacing w:before="29"/>
        <w:ind w:left="480" w:right="82"/>
        <w:jc w:val="both"/>
      </w:pPr>
      <w:r>
        <w:rPr>
          <w:spacing w:val="-6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-6"/>
        </w:rPr>
        <w:t>Bhagavän</w:t>
      </w:r>
      <w:r>
        <w:t>,</w:t>
      </w:r>
      <w:r>
        <w:rPr>
          <w:spacing w:val="17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25"/>
        </w:rPr>
        <w:t xml:space="preserve"> </w:t>
      </w:r>
      <w:r>
        <w:rPr>
          <w:spacing w:val="-6"/>
        </w:rPr>
        <w:t>confirme</w:t>
      </w:r>
      <w:r>
        <w:t xml:space="preserve">d  </w:t>
      </w:r>
      <w:r>
        <w:rPr>
          <w:spacing w:val="-6"/>
        </w:rPr>
        <w:t>b</w:t>
      </w:r>
      <w:r>
        <w:t>y</w:t>
      </w:r>
      <w:r>
        <w:rPr>
          <w:spacing w:val="25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37"/>
          <w:w w:val="77"/>
        </w:rPr>
        <w:t xml:space="preserve"> </w:t>
      </w:r>
      <w:r>
        <w:rPr>
          <w:spacing w:val="-6"/>
        </w:rPr>
        <w:t>Närada</w:t>
      </w:r>
      <w:r>
        <w:t>,</w:t>
      </w:r>
      <w:r>
        <w:rPr>
          <w:spacing w:val="44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ta</w:t>
      </w:r>
      <w:r>
        <w:rPr>
          <w:rFonts w:ascii="Book Antiqua" w:eastAsia="Book Antiqua" w:hAnsi="Book Antiqua" w:cs="Book Antiqua"/>
          <w:i/>
        </w:rPr>
        <w:t>d</w:t>
      </w:r>
      <w:r>
        <w:rPr>
          <w:rFonts w:ascii="Book Antiqua" w:eastAsia="Book Antiqua" w:hAnsi="Book Antiqua" w:cs="Book Antiqua"/>
          <w:i/>
          <w:spacing w:val="17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 xml:space="preserve">väg-visargo </w:t>
      </w:r>
      <w:r>
        <w:rPr>
          <w:rFonts w:ascii="Book Antiqua" w:eastAsia="Book Antiqua" w:hAnsi="Book Antiqua" w:cs="Book Antiqua"/>
          <w:i/>
        </w:rPr>
        <w:t xml:space="preserve">janatägha 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viplavo 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 xml:space="preserve">Çrémad-Bhägavatam </w:t>
      </w:r>
      <w:r>
        <w:t xml:space="preserve">1.5.11).  </w:t>
      </w:r>
      <w:r>
        <w:rPr>
          <w:spacing w:val="10"/>
        </w:rPr>
        <w:t xml:space="preserve"> </w:t>
      </w:r>
      <w:r>
        <w:rPr>
          <w:w w:val="103"/>
        </w:rPr>
        <w:t xml:space="preserve">This </w:t>
      </w:r>
      <w:r>
        <w:rPr>
          <w:spacing w:val="-2"/>
        </w:rPr>
        <w:t>metho</w:t>
      </w:r>
      <w:r>
        <w:t xml:space="preserve">d </w:t>
      </w:r>
      <w:r>
        <w:rPr>
          <w:spacing w:val="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2"/>
        </w:rPr>
        <w:t>flawles</w:t>
      </w:r>
      <w:r>
        <w:t>s</w:t>
      </w:r>
      <w:r>
        <w:rPr>
          <w:spacing w:val="4"/>
        </w:rPr>
        <w:t xml:space="preserve"> </w:t>
      </w:r>
      <w:r>
        <w:rPr>
          <w:spacing w:val="-2"/>
        </w:rPr>
        <w:t>compositio</w:t>
      </w:r>
      <w:r>
        <w:t xml:space="preserve">n </w:t>
      </w:r>
      <w:r>
        <w:rPr>
          <w:spacing w:val="7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know</w:t>
      </w:r>
      <w:r>
        <w:t xml:space="preserve">n  </w:t>
      </w:r>
      <w:r>
        <w:rPr>
          <w:spacing w:val="-2"/>
        </w:rPr>
        <w:t>onl</w:t>
      </w:r>
      <w:r>
        <w:t>y</w:t>
      </w:r>
      <w:r>
        <w:rPr>
          <w:spacing w:val="2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2"/>
          <w:w w:val="78"/>
        </w:rPr>
        <w:t xml:space="preserve">Çré </w:t>
      </w:r>
      <w:r>
        <w:t>Jayadeva.</w:t>
      </w:r>
    </w:p>
    <w:p w14:paraId="3A4CAB1D" w14:textId="77777777" w:rsidR="00150366" w:rsidRDefault="00150366">
      <w:pPr>
        <w:spacing w:before="3" w:line="140" w:lineRule="exact"/>
        <w:rPr>
          <w:sz w:val="15"/>
          <w:szCs w:val="15"/>
        </w:rPr>
      </w:pPr>
    </w:p>
    <w:p w14:paraId="2A4D4337" w14:textId="77777777" w:rsidR="00150366" w:rsidRDefault="00000000">
      <w:pPr>
        <w:spacing w:line="250" w:lineRule="auto"/>
        <w:ind w:left="120" w:right="84" w:firstLine="360"/>
        <w:jc w:val="both"/>
      </w:pPr>
      <w:r>
        <w:t>Therefore</w:t>
      </w:r>
      <w:r>
        <w:rPr>
          <w:spacing w:val="32"/>
        </w:rPr>
        <w:t xml:space="preserve"> </w:t>
      </w:r>
      <w:r>
        <w:t>he</w:t>
      </w:r>
      <w:r>
        <w:rPr>
          <w:spacing w:val="27"/>
        </w:rPr>
        <w:t xml:space="preserve"> </w:t>
      </w:r>
      <w:r>
        <w:t>expresses</w:t>
      </w:r>
      <w:r>
        <w:rPr>
          <w:spacing w:val="31"/>
        </w:rPr>
        <w:t xml:space="preserve"> </w:t>
      </w:r>
      <w:r>
        <w:t>his</w:t>
      </w:r>
      <w:r>
        <w:rPr>
          <w:spacing w:val="25"/>
        </w:rPr>
        <w:t xml:space="preserve"> </w:t>
      </w:r>
      <w:r>
        <w:t>humility  as</w:t>
      </w:r>
      <w:r>
        <w:rPr>
          <w:spacing w:val="16"/>
        </w:rPr>
        <w:t xml:space="preserve"> </w:t>
      </w:r>
      <w:r>
        <w:t>follows:</w:t>
      </w:r>
      <w:r>
        <w:rPr>
          <w:spacing w:val="10"/>
        </w:rPr>
        <w:t xml:space="preserve"> </w:t>
      </w:r>
      <w:r>
        <w:t>“Does Jayadeva</w:t>
      </w:r>
      <w:r>
        <w:rPr>
          <w:spacing w:val="24"/>
        </w:rPr>
        <w:t xml:space="preserve"> </w:t>
      </w:r>
      <w:r>
        <w:t xml:space="preserve">know </w:t>
      </w:r>
      <w:r>
        <w:rPr>
          <w:spacing w:val="11"/>
        </w:rPr>
        <w:t xml:space="preserve"> </w:t>
      </w:r>
      <w:r>
        <w:t xml:space="preserve">how </w:t>
      </w:r>
      <w:r>
        <w:rPr>
          <w:spacing w:val="3"/>
        </w:rPr>
        <w:t xml:space="preserve"> </w:t>
      </w:r>
      <w:r>
        <w:t xml:space="preserve">to  compose </w:t>
      </w:r>
      <w:r>
        <w:rPr>
          <w:spacing w:val="10"/>
        </w:rPr>
        <w:t xml:space="preserve"> </w:t>
      </w:r>
      <w:r>
        <w:t>flawless</w:t>
      </w:r>
      <w:r>
        <w:rPr>
          <w:spacing w:val="26"/>
        </w:rPr>
        <w:t xml:space="preserve"> </w:t>
      </w:r>
      <w:r>
        <w:t xml:space="preserve">poetry? </w:t>
      </w:r>
      <w:r>
        <w:rPr>
          <w:spacing w:val="7"/>
        </w:rPr>
        <w:t xml:space="preserve"> </w:t>
      </w:r>
      <w:r>
        <w:t xml:space="preserve">Not </w:t>
      </w:r>
      <w:r>
        <w:rPr>
          <w:spacing w:val="4"/>
        </w:rPr>
        <w:t xml:space="preserve"> </w:t>
      </w:r>
      <w:r>
        <w:rPr>
          <w:w w:val="105"/>
        </w:rPr>
        <w:t xml:space="preserve">at </w:t>
      </w:r>
      <w:r>
        <w:t>all.</w:t>
      </w:r>
      <w:r>
        <w:rPr>
          <w:spacing w:val="39"/>
        </w:rPr>
        <w:t xml:space="preserve"> </w:t>
      </w:r>
      <w:r>
        <w:t xml:space="preserve">Umäpati </w:t>
      </w:r>
      <w:r>
        <w:rPr>
          <w:spacing w:val="3"/>
        </w:rPr>
        <w:t xml:space="preserve"> </w:t>
      </w:r>
      <w:r>
        <w:t xml:space="preserve">can  write </w:t>
      </w:r>
      <w:r>
        <w:rPr>
          <w:spacing w:val="1"/>
        </w:rPr>
        <w:t xml:space="preserve"> </w:t>
      </w:r>
      <w:r>
        <w:t xml:space="preserve">meticulously </w:t>
      </w:r>
      <w:r>
        <w:rPr>
          <w:spacing w:val="20"/>
        </w:rPr>
        <w:t xml:space="preserve"> </w:t>
      </w:r>
      <w:r>
        <w:t xml:space="preserve">detailed </w:t>
      </w:r>
      <w:r>
        <w:rPr>
          <w:spacing w:val="8"/>
        </w:rPr>
        <w:t xml:space="preserve"> </w:t>
      </w:r>
      <w:r>
        <w:rPr>
          <w:w w:val="104"/>
        </w:rPr>
        <w:t xml:space="preserve">descriptions; </w:t>
      </w:r>
      <w:r>
        <w:t>Çaraëa</w:t>
      </w:r>
      <w:r>
        <w:rPr>
          <w:spacing w:val="27"/>
        </w:rPr>
        <w:t xml:space="preserve"> </w:t>
      </w:r>
      <w:r>
        <w:t>Kavi</w:t>
      </w:r>
      <w:r>
        <w:rPr>
          <w:spacing w:val="23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famous  for</w:t>
      </w:r>
      <w:r>
        <w:rPr>
          <w:spacing w:val="41"/>
        </w:rPr>
        <w:t xml:space="preserve"> </w:t>
      </w:r>
      <w:r>
        <w:t xml:space="preserve">quickly </w:t>
      </w:r>
      <w:r>
        <w:rPr>
          <w:spacing w:val="6"/>
        </w:rPr>
        <w:t xml:space="preserve"> </w:t>
      </w:r>
      <w:r>
        <w:t xml:space="preserve">composing </w:t>
      </w:r>
      <w:r>
        <w:rPr>
          <w:spacing w:val="15"/>
        </w:rPr>
        <w:t xml:space="preserve"> </w:t>
      </w:r>
      <w:r>
        <w:rPr>
          <w:w w:val="104"/>
        </w:rPr>
        <w:t xml:space="preserve">inscrutable </w:t>
      </w:r>
      <w:r>
        <w:t>verses;</w:t>
      </w:r>
      <w:r>
        <w:rPr>
          <w:spacing w:val="17"/>
        </w:rPr>
        <w:t xml:space="preserve"> </w:t>
      </w:r>
      <w:r>
        <w:t>Äcärya</w:t>
      </w:r>
      <w:r>
        <w:rPr>
          <w:spacing w:val="5"/>
        </w:rPr>
        <w:t xml:space="preserve"> </w:t>
      </w:r>
      <w:r>
        <w:t>Govardhana</w:t>
      </w:r>
      <w:r>
        <w:rPr>
          <w:spacing w:val="46"/>
        </w:rPr>
        <w:t xml:space="preserve"> </w:t>
      </w:r>
      <w:r>
        <w:t>has</w:t>
      </w:r>
      <w:r>
        <w:rPr>
          <w:spacing w:val="28"/>
        </w:rPr>
        <w:t xml:space="preserve"> </w:t>
      </w:r>
      <w:r>
        <w:t>no</w:t>
      </w:r>
      <w:r>
        <w:rPr>
          <w:spacing w:val="31"/>
        </w:rPr>
        <w:t xml:space="preserve"> </w:t>
      </w:r>
      <w:r>
        <w:t>equal;</w:t>
      </w:r>
      <w:r>
        <w:rPr>
          <w:spacing w:val="27"/>
        </w:rPr>
        <w:t xml:space="preserve"> </w:t>
      </w:r>
      <w:r>
        <w:t>Dhoyé</w:t>
      </w:r>
      <w:r>
        <w:rPr>
          <w:spacing w:val="-10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w w:val="104"/>
        </w:rPr>
        <w:t xml:space="preserve">king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literati</w:t>
      </w:r>
      <w:r>
        <w:t>;</w:t>
      </w:r>
      <w:r>
        <w:rPr>
          <w:spacing w:val="22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2"/>
        </w:rPr>
        <w:t>Çrutidhar</w:t>
      </w:r>
      <w:r>
        <w:t>a</w:t>
      </w:r>
      <w:r>
        <w:rPr>
          <w:spacing w:val="14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perfec</w:t>
      </w:r>
      <w:r>
        <w:t>t</w:t>
      </w:r>
      <w:r>
        <w:rPr>
          <w:spacing w:val="16"/>
        </w:rPr>
        <w:t xml:space="preserve"> </w:t>
      </w:r>
      <w:r>
        <w:rPr>
          <w:spacing w:val="-2"/>
        </w:rPr>
        <w:t>aura</w:t>
      </w:r>
      <w:r>
        <w:t>l</w:t>
      </w:r>
      <w:r>
        <w:rPr>
          <w:spacing w:val="21"/>
        </w:rPr>
        <w:t xml:space="preserve"> </w:t>
      </w:r>
      <w:r>
        <w:rPr>
          <w:spacing w:val="-2"/>
        </w:rPr>
        <w:t>retention</w:t>
      </w:r>
      <w:r>
        <w:t>;</w:t>
      </w:r>
      <w:r>
        <w:rPr>
          <w:spacing w:val="43"/>
        </w:rPr>
        <w:t xml:space="preserve"> </w:t>
      </w:r>
      <w:r>
        <w:rPr>
          <w:spacing w:val="-2"/>
          <w:w w:val="108"/>
        </w:rPr>
        <w:t xml:space="preserve">but </w:t>
      </w:r>
      <w:r>
        <w:t>Jayadeva</w:t>
      </w:r>
      <w:r>
        <w:rPr>
          <w:spacing w:val="-13"/>
        </w:rPr>
        <w:t xml:space="preserve"> </w:t>
      </w:r>
      <w:r>
        <w:t>does</w:t>
      </w:r>
      <w:r>
        <w:rPr>
          <w:spacing w:val="13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know</w:t>
      </w:r>
      <w:r>
        <w:rPr>
          <w:spacing w:val="24"/>
        </w:rPr>
        <w:t xml:space="preserve"> </w:t>
      </w:r>
      <w:r>
        <w:rPr>
          <w:w w:val="103"/>
        </w:rPr>
        <w:t>anything.”</w:t>
      </w:r>
    </w:p>
    <w:p w14:paraId="711859FD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E4123EA" w14:textId="77777777" w:rsidR="00150366" w:rsidRDefault="00000000">
      <w:pPr>
        <w:spacing w:line="245" w:lineRule="auto"/>
        <w:ind w:left="120" w:right="82" w:firstLine="360"/>
        <w:jc w:val="both"/>
      </w:pPr>
      <w:r>
        <w:rPr>
          <w:spacing w:val="-2"/>
        </w:rPr>
        <w:t>Th</w:t>
      </w:r>
      <w:r>
        <w:t>e</w:t>
      </w:r>
      <w:r>
        <w:rPr>
          <w:spacing w:val="37"/>
        </w:rPr>
        <w:t xml:space="preserve"> </w:t>
      </w:r>
      <w:r>
        <w:rPr>
          <w:spacing w:val="-2"/>
        </w:rPr>
        <w:t>autho</w:t>
      </w:r>
      <w:r>
        <w:t xml:space="preserve">r </w:t>
      </w:r>
      <w:r>
        <w:rPr>
          <w:spacing w:val="1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3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Ras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Maïjar</w:t>
      </w:r>
      <w:r>
        <w:rPr>
          <w:rFonts w:ascii="Book Antiqua" w:eastAsia="Book Antiqua" w:hAnsi="Book Antiqua" w:cs="Book Antiqua"/>
          <w:i/>
        </w:rPr>
        <w:t>é</w:t>
      </w:r>
      <w:r>
        <w:rPr>
          <w:rFonts w:ascii="Book Antiqua" w:eastAsia="Book Antiqua" w:hAnsi="Book Antiqua" w:cs="Book Antiqua"/>
          <w:i/>
          <w:spacing w:val="34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39"/>
        </w:rPr>
        <w:t xml:space="preserve"> </w:t>
      </w:r>
      <w:r>
        <w:rPr>
          <w:spacing w:val="-2"/>
        </w:rPr>
        <w:t>accepte</w:t>
      </w:r>
      <w:r>
        <w:t>d</w:t>
      </w:r>
      <w:r>
        <w:rPr>
          <w:spacing w:val="4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5"/>
        </w:rPr>
        <w:t xml:space="preserve"> </w:t>
      </w:r>
      <w:r>
        <w:rPr>
          <w:spacing w:val="-2"/>
          <w:w w:val="103"/>
        </w:rPr>
        <w:t xml:space="preserve">existence </w:t>
      </w:r>
      <w:r>
        <w:t>of</w:t>
      </w:r>
      <w:r>
        <w:rPr>
          <w:spacing w:val="34"/>
        </w:rPr>
        <w:t xml:space="preserve"> </w:t>
      </w:r>
      <w:r>
        <w:t>only  five</w:t>
      </w:r>
      <w:r>
        <w:rPr>
          <w:spacing w:val="27"/>
        </w:rPr>
        <w:t xml:space="preserve"> </w:t>
      </w:r>
      <w:r>
        <w:t xml:space="preserve">poets </w:t>
      </w:r>
      <w:r>
        <w:rPr>
          <w:spacing w:val="6"/>
        </w:rPr>
        <w:t xml:space="preserve"> </w:t>
      </w:r>
      <w:r>
        <w:t>in  Lakñmaëa</w:t>
      </w:r>
      <w:r>
        <w:rPr>
          <w:spacing w:val="39"/>
        </w:rPr>
        <w:t xml:space="preserve"> </w:t>
      </w:r>
      <w:r>
        <w:t>Sena’s</w:t>
      </w:r>
      <w:r>
        <w:rPr>
          <w:spacing w:val="2"/>
        </w:rPr>
        <w:t xml:space="preserve"> </w:t>
      </w:r>
      <w:r>
        <w:t xml:space="preserve">court. </w:t>
      </w:r>
      <w:r>
        <w:rPr>
          <w:spacing w:val="17"/>
        </w:rPr>
        <w:t xml:space="preserve"> </w:t>
      </w:r>
      <w:r>
        <w:t xml:space="preserve">Rather  </w:t>
      </w:r>
      <w:r>
        <w:rPr>
          <w:w w:val="108"/>
        </w:rPr>
        <w:t xml:space="preserve">than </w:t>
      </w:r>
      <w:r>
        <w:t>considering</w:t>
      </w:r>
      <w:r>
        <w:rPr>
          <w:spacing w:val="4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word</w:t>
      </w:r>
      <w:r>
        <w:rPr>
          <w:spacing w:val="25"/>
        </w:rPr>
        <w:t xml:space="preserve"> </w:t>
      </w:r>
      <w:r>
        <w:rPr>
          <w:rFonts w:ascii="Book Antiqua" w:eastAsia="Book Antiqua" w:hAnsi="Book Antiqua" w:cs="Book Antiqua"/>
          <w:i/>
        </w:rPr>
        <w:t>çrutidharaù</w:t>
      </w:r>
      <w:r>
        <w:rPr>
          <w:rFonts w:ascii="Book Antiqua" w:eastAsia="Book Antiqua" w:hAnsi="Book Antiqua" w:cs="Book Antiqua"/>
          <w:i/>
          <w:spacing w:val="-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title</w:t>
      </w:r>
      <w:r>
        <w:rPr>
          <w:spacing w:val="2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</w:t>
      </w:r>
      <w:r>
        <w:rPr>
          <w:spacing w:val="9"/>
        </w:rPr>
        <w:t xml:space="preserve"> </w:t>
      </w:r>
      <w:r>
        <w:t xml:space="preserve">specific </w:t>
      </w:r>
      <w:r>
        <w:rPr>
          <w:spacing w:val="-4"/>
        </w:rPr>
        <w:t>poet</w:t>
      </w:r>
      <w:r>
        <w:t>,</w:t>
      </w:r>
      <w:r>
        <w:rPr>
          <w:spacing w:val="34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too</w:t>
      </w:r>
      <w:r>
        <w:t>k</w:t>
      </w:r>
      <w:r>
        <w:rPr>
          <w:spacing w:val="35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22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14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25"/>
        </w:rPr>
        <w:t xml:space="preserve"> </w:t>
      </w:r>
      <w:r>
        <w:rPr>
          <w:spacing w:val="-4"/>
        </w:rPr>
        <w:t>adjectiv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qualifyin</w:t>
      </w:r>
      <w:r>
        <w:t>g</w:t>
      </w:r>
      <w:r>
        <w:rPr>
          <w:spacing w:val="22"/>
        </w:rPr>
        <w:t xml:space="preserve"> </w:t>
      </w:r>
      <w:r>
        <w:rPr>
          <w:spacing w:val="-4"/>
        </w:rPr>
        <w:t>Dhoy</w:t>
      </w:r>
      <w:r>
        <w:t>é</w:t>
      </w:r>
      <w:r>
        <w:rPr>
          <w:spacing w:val="-13"/>
        </w:rPr>
        <w:t xml:space="preserve"> </w:t>
      </w:r>
      <w:r>
        <w:rPr>
          <w:spacing w:val="-4"/>
        </w:rPr>
        <w:t>Kavi</w:t>
      </w:r>
      <w:r>
        <w:t>.</w:t>
      </w:r>
      <w:r>
        <w:rPr>
          <w:spacing w:val="1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4"/>
        </w:rPr>
        <w:t xml:space="preserve"> </w:t>
      </w:r>
      <w:r>
        <w:rPr>
          <w:spacing w:val="-4"/>
          <w:w w:val="106"/>
        </w:rPr>
        <w:t xml:space="preserve">this </w:t>
      </w:r>
      <w:r>
        <w:t>case</w:t>
      </w:r>
      <w:r>
        <w:rPr>
          <w:spacing w:val="1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meaning</w:t>
      </w:r>
      <w:r>
        <w:rPr>
          <w:spacing w:val="36"/>
        </w:rPr>
        <w:t xml:space="preserve"> </w:t>
      </w:r>
      <w:r>
        <w:t>is,</w:t>
      </w:r>
      <w:r>
        <w:rPr>
          <w:spacing w:val="17"/>
        </w:rPr>
        <w:t xml:space="preserve"> </w:t>
      </w:r>
      <w:r>
        <w:t>“Dhoyé</w:t>
      </w:r>
      <w:r>
        <w:rPr>
          <w:spacing w:val="-16"/>
        </w:rPr>
        <w:t xml:space="preserve"> </w:t>
      </w:r>
      <w:r>
        <w:t>Kavi</w:t>
      </w:r>
      <w:r>
        <w:rPr>
          <w:spacing w:val="-1"/>
        </w:rPr>
        <w:t xml:space="preserve"> </w:t>
      </w:r>
      <w:r>
        <w:t>can</w:t>
      </w:r>
      <w:r>
        <w:rPr>
          <w:spacing w:val="26"/>
        </w:rPr>
        <w:t xml:space="preserve"> </w:t>
      </w:r>
      <w:r>
        <w:t>recite</w:t>
      </w:r>
      <w:r>
        <w:rPr>
          <w:spacing w:val="28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>poem</w:t>
      </w:r>
      <w:r>
        <w:rPr>
          <w:spacing w:val="33"/>
        </w:rPr>
        <w:t xml:space="preserve"> </w:t>
      </w:r>
      <w:r>
        <w:rPr>
          <w:w w:val="102"/>
        </w:rPr>
        <w:t xml:space="preserve">after </w:t>
      </w:r>
      <w:r>
        <w:t>hearing</w:t>
      </w:r>
      <w:r>
        <w:rPr>
          <w:spacing w:val="26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but</w:t>
      </w:r>
      <w:r>
        <w:rPr>
          <w:spacing w:val="22"/>
        </w:rPr>
        <w:t xml:space="preserve"> </w:t>
      </w:r>
      <w:r>
        <w:rPr>
          <w:w w:val="102"/>
        </w:rPr>
        <w:t>once.”</w:t>
      </w:r>
    </w:p>
    <w:p w14:paraId="340B9C27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3C725D55" w14:textId="77777777" w:rsidR="00150366" w:rsidRDefault="00000000">
      <w:pPr>
        <w:spacing w:line="247" w:lineRule="auto"/>
        <w:ind w:left="120" w:right="83" w:firstLine="360"/>
        <w:jc w:val="both"/>
      </w:pPr>
      <w:r>
        <w:t xml:space="preserve">The </w:t>
      </w:r>
      <w:r>
        <w:rPr>
          <w:spacing w:val="1"/>
        </w:rPr>
        <w:t xml:space="preserve"> </w:t>
      </w:r>
      <w:r>
        <w:t xml:space="preserve">presiding </w:t>
      </w:r>
      <w:r>
        <w:rPr>
          <w:spacing w:val="22"/>
        </w:rPr>
        <w:t xml:space="preserve"> </w:t>
      </w:r>
      <w:r>
        <w:t>deity  of</w:t>
      </w:r>
      <w:r>
        <w:rPr>
          <w:spacing w:val="37"/>
        </w:rPr>
        <w:t xml:space="preserve"> </w:t>
      </w:r>
      <w:r>
        <w:t xml:space="preserve">speech, </w:t>
      </w:r>
      <w:r>
        <w:rPr>
          <w:spacing w:val="10"/>
        </w:rPr>
        <w:t xml:space="preserve"> </w:t>
      </w:r>
      <w:r>
        <w:t>Sarasvaté,</w:t>
      </w:r>
      <w:r>
        <w:rPr>
          <w:spacing w:val="1"/>
        </w:rPr>
        <w:t xml:space="preserve"> </w:t>
      </w:r>
      <w:r>
        <w:t>affirms</w:t>
      </w:r>
      <w:r>
        <w:rPr>
          <w:spacing w:val="42"/>
        </w:rPr>
        <w:t xml:space="preserve"> </w:t>
      </w:r>
      <w:r>
        <w:rPr>
          <w:w w:val="108"/>
        </w:rPr>
        <w:t xml:space="preserve">that </w:t>
      </w:r>
      <w:r>
        <w:t>language</w:t>
      </w:r>
      <w:r>
        <w:rPr>
          <w:spacing w:val="43"/>
        </w:rPr>
        <w:t xml:space="preserve"> </w:t>
      </w:r>
      <w:r>
        <w:t>achieves</w:t>
      </w:r>
      <w:r>
        <w:rPr>
          <w:spacing w:val="35"/>
        </w:rPr>
        <w:t xml:space="preserve"> </w:t>
      </w:r>
      <w:r>
        <w:t>perfect</w:t>
      </w:r>
      <w:r>
        <w:rPr>
          <w:spacing w:val="39"/>
        </w:rPr>
        <w:t xml:space="preserve"> </w:t>
      </w:r>
      <w:r>
        <w:t xml:space="preserve">purity </w:t>
      </w:r>
      <w:r>
        <w:rPr>
          <w:spacing w:val="7"/>
        </w:rPr>
        <w:t xml:space="preserve"> </w:t>
      </w:r>
      <w:r>
        <w:t>when  it</w:t>
      </w:r>
      <w:r>
        <w:rPr>
          <w:spacing w:val="36"/>
        </w:rPr>
        <w:t xml:space="preserve"> </w:t>
      </w:r>
      <w:r>
        <w:t>celebrates</w:t>
      </w:r>
      <w:r>
        <w:rPr>
          <w:spacing w:val="44"/>
        </w:rPr>
        <w:t xml:space="preserve"> </w:t>
      </w:r>
      <w:r>
        <w:t>all</w:t>
      </w:r>
      <w:r>
        <w:rPr>
          <w:spacing w:val="28"/>
        </w:rPr>
        <w:t xml:space="preserve"> </w:t>
      </w:r>
      <w:r>
        <w:rPr>
          <w:w w:val="107"/>
        </w:rPr>
        <w:t xml:space="preserve">the </w:t>
      </w:r>
      <w:r>
        <w:rPr>
          <w:spacing w:val="-5"/>
        </w:rPr>
        <w:t>variou</w:t>
      </w:r>
      <w:r>
        <w:t>s</w:t>
      </w:r>
      <w:r>
        <w:rPr>
          <w:spacing w:val="30"/>
        </w:rPr>
        <w:t xml:space="preserve"> </w:t>
      </w:r>
      <w:r>
        <w:rPr>
          <w:spacing w:val="-5"/>
        </w:rPr>
        <w:t>aspect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Suprem</w:t>
      </w:r>
      <w:r>
        <w:t>e</w:t>
      </w:r>
      <w:r>
        <w:rPr>
          <w:spacing w:val="26"/>
        </w:rPr>
        <w:t xml:space="preserve"> </w:t>
      </w:r>
      <w:r>
        <w:rPr>
          <w:spacing w:val="-5"/>
        </w:rPr>
        <w:t>Lord</w:t>
      </w:r>
      <w:r>
        <w:t>.</w:t>
      </w:r>
      <w:r>
        <w:rPr>
          <w:spacing w:val="21"/>
        </w:rPr>
        <w:t xml:space="preserve"> </w:t>
      </w:r>
      <w:r>
        <w:rPr>
          <w:spacing w:val="-5"/>
        </w:rPr>
        <w:t>Becaus</w:t>
      </w:r>
      <w:r>
        <w:t>e</w:t>
      </w:r>
      <w:r>
        <w:rPr>
          <w:spacing w:val="-1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79"/>
        </w:rPr>
        <w:t>Çr</w:t>
      </w:r>
      <w:r>
        <w:rPr>
          <w:rFonts w:ascii="Book Antiqua" w:eastAsia="Book Antiqua" w:hAnsi="Book Antiqua" w:cs="Book Antiqua"/>
          <w:i/>
          <w:w w:val="79"/>
        </w:rPr>
        <w:t>é</w:t>
      </w:r>
      <w:r>
        <w:rPr>
          <w:rFonts w:ascii="Book Antiqua" w:eastAsia="Book Antiqua" w:hAnsi="Book Antiqua" w:cs="Book Antiqua"/>
          <w:i/>
          <w:spacing w:val="21"/>
          <w:w w:val="79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 xml:space="preserve">Géta-govinda </w:t>
      </w:r>
      <w:r>
        <w:t>is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 xml:space="preserve">description 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Bhagavän’s</w:t>
      </w:r>
      <w:r>
        <w:rPr>
          <w:spacing w:val="-19"/>
        </w:rPr>
        <w:t xml:space="preserve"> </w:t>
      </w:r>
      <w:r>
        <w:t>pastimes,</w:t>
      </w:r>
      <w:r>
        <w:rPr>
          <w:spacing w:val="41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 xml:space="preserve">superior </w:t>
      </w:r>
      <w:r>
        <w:rPr>
          <w:spacing w:val="2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 xml:space="preserve">all </w:t>
      </w:r>
      <w:r>
        <w:rPr>
          <w:spacing w:val="-4"/>
        </w:rPr>
        <w:t>othe</w:t>
      </w:r>
      <w:r>
        <w:t>r</w:t>
      </w:r>
      <w:r>
        <w:rPr>
          <w:spacing w:val="29"/>
        </w:rPr>
        <w:t xml:space="preserve"> </w:t>
      </w:r>
      <w:r>
        <w:rPr>
          <w:spacing w:val="-4"/>
        </w:rPr>
        <w:t>poeti</w:t>
      </w:r>
      <w:r>
        <w:t>c</w:t>
      </w:r>
      <w:r>
        <w:rPr>
          <w:spacing w:val="15"/>
        </w:rPr>
        <w:t xml:space="preserve"> </w:t>
      </w:r>
      <w:r>
        <w:rPr>
          <w:spacing w:val="-4"/>
        </w:rPr>
        <w:t>compositions</w:t>
      </w:r>
      <w:r>
        <w:t>.</w:t>
      </w:r>
      <w:r>
        <w:rPr>
          <w:spacing w:val="45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11"/>
        </w:rPr>
        <w:t xml:space="preserve"> </w:t>
      </w:r>
      <w:r>
        <w:rPr>
          <w:spacing w:val="-4"/>
        </w:rPr>
        <w:t>poeti</w:t>
      </w:r>
      <w:r>
        <w:t>c</w:t>
      </w:r>
      <w:r>
        <w:rPr>
          <w:spacing w:val="15"/>
        </w:rPr>
        <w:t xml:space="preserve"> </w:t>
      </w:r>
      <w:r>
        <w:rPr>
          <w:spacing w:val="-4"/>
        </w:rPr>
        <w:t>son</w:t>
      </w:r>
      <w:r>
        <w:t>g</w:t>
      </w:r>
      <w:r>
        <w:rPr>
          <w:spacing w:val="8"/>
        </w:rPr>
        <w:t xml:space="preserve"> </w:t>
      </w:r>
      <w:r>
        <w:rPr>
          <w:spacing w:val="-4"/>
        </w:rPr>
        <w:t>i</w:t>
      </w:r>
      <w:r>
        <w:t xml:space="preserve">s </w:t>
      </w:r>
      <w:r>
        <w:rPr>
          <w:spacing w:val="-4"/>
        </w:rPr>
        <w:t>a</w:t>
      </w:r>
      <w:r>
        <w:t>t</w:t>
      </w:r>
      <w:r>
        <w:rPr>
          <w:spacing w:val="7"/>
        </w:rPr>
        <w:t xml:space="preserve"> </w:t>
      </w:r>
      <w:r>
        <w:rPr>
          <w:spacing w:val="-4"/>
        </w:rPr>
        <w:t>onc</w:t>
      </w:r>
      <w:r>
        <w:t>e</w:t>
      </w:r>
      <w:r>
        <w:rPr>
          <w:spacing w:val="15"/>
        </w:rPr>
        <w:t xml:space="preserve"> </w:t>
      </w:r>
      <w:r>
        <w:rPr>
          <w:spacing w:val="-4"/>
          <w:w w:val="102"/>
        </w:rPr>
        <w:t xml:space="preserve">elegant, </w:t>
      </w:r>
      <w:r>
        <w:t>confidential,</w:t>
      </w:r>
      <w:r>
        <w:rPr>
          <w:spacing w:val="32"/>
        </w:rPr>
        <w:t xml:space="preserve"> </w:t>
      </w:r>
      <w:r>
        <w:t>sweet,</w:t>
      </w:r>
      <w:r>
        <w:rPr>
          <w:spacing w:val="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full</w:t>
      </w:r>
      <w:r>
        <w:rPr>
          <w:spacing w:val="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genuine</w:t>
      </w:r>
      <w:r>
        <w:rPr>
          <w:spacing w:val="27"/>
        </w:rPr>
        <w:t xml:space="preserve"> </w:t>
      </w:r>
      <w:r>
        <w:rPr>
          <w:w w:val="105"/>
        </w:rPr>
        <w:t>emotion.</w:t>
      </w:r>
    </w:p>
    <w:p w14:paraId="0A736591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080C1D6F" w14:textId="77777777" w:rsidR="00150366" w:rsidRDefault="00000000">
      <w:pPr>
        <w:ind w:left="480" w:right="82"/>
        <w:jc w:val="both"/>
      </w:pPr>
      <w:r>
        <w:t xml:space="preserve">The </w:t>
      </w:r>
      <w:r>
        <w:rPr>
          <w:spacing w:val="43"/>
        </w:rPr>
        <w:t xml:space="preserve"> </w:t>
      </w:r>
      <w:r>
        <w:t xml:space="preserve">present  </w:t>
      </w:r>
      <w:r>
        <w:rPr>
          <w:spacing w:val="13"/>
        </w:rPr>
        <w:t xml:space="preserve"> </w:t>
      </w:r>
      <w:r>
        <w:t xml:space="preserve">verse </w:t>
      </w:r>
      <w:r>
        <w:rPr>
          <w:spacing w:val="34"/>
        </w:rPr>
        <w:t xml:space="preserve"> </w:t>
      </w:r>
      <w:r>
        <w:t xml:space="preserve">features  </w:t>
      </w:r>
      <w:r>
        <w:rPr>
          <w:spacing w:val="3"/>
        </w:rPr>
        <w:t xml:space="preserve"> </w:t>
      </w:r>
      <w:r>
        <w:rPr>
          <w:rFonts w:ascii="Book Antiqua" w:eastAsia="Book Antiqua" w:hAnsi="Book Antiqua" w:cs="Book Antiqua"/>
          <w:i/>
          <w:w w:val="106"/>
        </w:rPr>
        <w:t xml:space="preserve">samuccaya-alaìkära </w:t>
      </w:r>
      <w:r>
        <w:rPr>
          <w:rFonts w:ascii="Book Antiqua" w:eastAsia="Book Antiqua" w:hAnsi="Book Antiqua" w:cs="Book Antiqua"/>
          <w:i/>
          <w:spacing w:val="12"/>
          <w:w w:val="106"/>
        </w:rPr>
        <w:t xml:space="preserve"> </w:t>
      </w:r>
      <w:r>
        <w:rPr>
          <w:w w:val="106"/>
        </w:rPr>
        <w:t>and</w:t>
      </w:r>
    </w:p>
    <w:p w14:paraId="53D1CFD0" w14:textId="77777777" w:rsidR="00150366" w:rsidRDefault="00000000">
      <w:pPr>
        <w:spacing w:line="240" w:lineRule="exact"/>
        <w:ind w:left="12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pict w14:anchorId="2603F135">
          <v:group id="_x0000_s2227" style="position:absolute;left:0;text-align:left;margin-left:123pt;margin-top:28.7pt;width:94.25pt;height:13pt;z-index:-8458;mso-position-horizontal-relative:page" coordorigin="2460,574" coordsize="1885,260">
            <v:shape id="_x0000_s2234" style="position:absolute;left:3154;top:624;width:179;height:161" coordorigin="3154,624" coordsize="179,161" path="m3173,759r17,14l3211,781r29,4l3242,785r30,-6l3295,764r17,-19l3323,726r6,-14l3333,700r-2,-2l3328,697r-4,3l3321,705r-13,26l3296,742r-19,2l3269,743r-18,-5l3240,727r-9,-13l3215,705r-25,2l3178,720r-2,4l3165,728r2,-25l3170,679r9,-18l3201,653r16,l3204,653r-6,20l3218,675r12,-5l3237,657r-2,-16l3223,627r-7,-2l3198,624r-15,7l3170,645r-10,18l3155,685r-1,16l3156,723r7,20l3173,759xe" fillcolor="black" stroked="f">
              <v:path arrowok="t"/>
            </v:shape>
            <v:shape id="_x0000_s2233" style="position:absolute;left:3376;top:584;width:52;height:126" coordorigin="3376,584" coordsize="52,126" path="m3377,625r,4l3378,634r,5l3379,643r,5l3380,653r1,5l3382,662r1,5l3384,671r1,5l3387,681r1,4l3390,690r2,5l3394,699r2,5l3400,710r5,l3407,706r3,-5l3411,697r3,-6l3415,687r2,-5l3418,678r2,-6l3421,668r1,-4l3423,658r1,-6l3425,648r,-5l3428,627r,-10l3421,594r-17,-10l3393,584r-8,6l3381,598r-3,6l3376,610r,10l3377,624r,1xe" fillcolor="black" stroked="f">
              <v:path arrowok="t"/>
            </v:shape>
            <v:shape id="_x0000_s2232" style="position:absolute;left:3265;top:602;width:274;height:141" coordorigin="3265,602" coordsize="274,141" path="m3266,708r,l3268,714r5,6l3289,720r7,-7l3296,697r-4,-6l3285,689r7,-12l3312,674r11,3l3346,690r12,18l3365,723r,6l3370,731r6,l3376,738r-6,5l3434,743r-6,-5l3429,731r5,l3439,729r,-4l3444,711r11,-18l3475,678r6,-1l3507,675r11,9l3519,689r-7,2l3508,697r,16l3515,720r16,l3537,714r1,-6l3539,703r-1,-3l3534,683r-13,-19l3520,663r-17,-6l3484,659r-18,8l3459,673r14,-33l3482,623r10,-4l3506,622r1,1l3507,630r6,6l3526,636r6,-6l3532,623r-1,-4l3528,614r-4,-4l3513,602r-18,3l3483,611r-14,12l3455,639r-13,20l3431,681r-8,22l3420,721r-36,l3380,700r-8,-22l3361,656r-14,-19l3333,621r-13,-11l3310,605r-19,-3l3280,610r-4,4l3273,619r-1,4l3272,630r6,6l3292,636r5,-6l3297,623r,-1l3314,627r16,17l3341,663r4,10l3330,663r-19,-6l3292,659r-7,4l3271,682r-5,17l3265,704r1,4xe" fillcolor="black" stroked="f">
              <v:path arrowok="t"/>
            </v:shape>
            <v:shape id="_x0000_s2231" style="position:absolute;left:2470;top:666;width:675;height:82" coordorigin="2470,666" coordsize="675,82" path="m3090,717r6,10l3115,727r-1,10l3131,737r,12l3145,749r,-83l3131,666r,12l3114,678r1,10l3096,688r-6,10l2505,698r,2l2503,689r-7,-9l2478,680r-8,12l2470,722r8,12l2496,734r7,-9l2505,714r,3l3090,717xe" fillcolor="black" stroked="f">
              <v:path arrowok="t"/>
            </v:shape>
            <v:shape id="_x0000_s2230" style="position:absolute;left:3471;top:624;width:179;height:161" coordorigin="3471,624" coordsize="179,161" path="m3484,741r9,22l3503,776r14,6l3537,784r25,1l3591,782r22,-8l3630,761r11,-17l3648,725r2,-22l3650,701r-2,-23l3641,657r-10,-17l3617,628r-16,-4l3588,625r-16,11l3567,651r4,16l3582,675r24,-2l3600,653r-12,l3601,653r23,7l3634,678r3,23l3637,703r3,25l3628,724r-9,-21l3606,700r-17,5l3573,714r-9,13l3554,738r-19,5l3509,735r-18,-17l3483,706r,-1l3480,700r-4,-3l3471,700r2,8l3484,741xe" fillcolor="black" stroked="f">
              <v:path arrowok="t"/>
            </v:shape>
            <v:shape id="_x0000_s2229" style="position:absolute;left:3321;top:751;width:163;height:72" coordorigin="3321,751" coordsize="163,72" path="m3484,781r-4,-16l3479,761r-3,-5l3471,754r-12,l3452,760r,16l3459,783r7,l3471,782r4,8l3473,805r-21,1l3439,806r-9,-6l3424,794r9,-7l3430,773r7,l3439,768r-2,-5l3430,763r,-1l3444,762r6,-2l3450,754r-6,-3l3360,751r-6,3l3354,760r6,2l3374,762r-7,1l3365,768r2,5l3374,773r-2,14l3380,794r-6,6l3365,806r-13,l3331,805r-1,-15l3333,782r5,1l3346,783r6,-7l3352,760r-6,-6l3333,754r-4,2l3326,761r-2,3l3321,780r2,22l3323,803r8,12l3344,822r16,2l3377,818r16,-15l3399,793r4,-1l3405,793r15,20l3436,822r17,2l3468,819r10,-10l3481,803r3,-22xe" fillcolor="black" stroked="f">
              <v:path arrowok="t"/>
            </v:shape>
            <v:shape id="_x0000_s2228" style="position:absolute;left:3660;top:666;width:675;height:82" coordorigin="3660,666" coordsize="675,82" path="m3708,727r6,-10l4299,717r,-3l4301,725r7,9l4326,734r9,-12l4335,692r-9,-12l4308,680r-7,9l4299,700r,-2l3714,698r-6,-10l3689,688r1,-10l3673,678r,-12l3660,666r,83l3673,749r,-12l3690,737r-1,-10l3708,727xe" fillcolor="black" stroked="f">
              <v:path arrowok="t"/>
            </v:shape>
            <w10:wrap anchorx="page"/>
          </v:group>
        </w:pict>
      </w:r>
      <w:r>
        <w:rPr>
          <w:rFonts w:ascii="Book Antiqua" w:eastAsia="Book Antiqua" w:hAnsi="Book Antiqua" w:cs="Book Antiqua"/>
          <w:i/>
          <w:position w:val="1"/>
        </w:rPr>
        <w:t>çärdüla-vikréòita-chanda</w:t>
      </w:r>
      <w:r>
        <w:rPr>
          <w:position w:val="1"/>
        </w:rPr>
        <w:t>.</w:t>
      </w:r>
    </w:p>
    <w:p w14:paraId="331E4A03" w14:textId="77777777" w:rsidR="00150366" w:rsidRDefault="00150366">
      <w:pPr>
        <w:spacing w:line="200" w:lineRule="exact"/>
      </w:pPr>
    </w:p>
    <w:p w14:paraId="2C0A1AB3" w14:textId="77777777" w:rsidR="00150366" w:rsidRDefault="00150366">
      <w:pPr>
        <w:spacing w:before="19" w:line="220" w:lineRule="exact"/>
        <w:rPr>
          <w:sz w:val="22"/>
          <w:szCs w:val="22"/>
        </w:rPr>
      </w:pPr>
    </w:p>
    <w:p w14:paraId="1AAF150E" w14:textId="77777777" w:rsidR="00150366" w:rsidRDefault="00000000">
      <w:pPr>
        <w:spacing w:line="400" w:lineRule="exact"/>
        <w:ind w:left="1580" w:right="1580"/>
        <w:jc w:val="center"/>
        <w:rPr>
          <w:sz w:val="32"/>
          <w:szCs w:val="32"/>
        </w:rPr>
      </w:pPr>
      <w:r>
        <w:rPr>
          <w:w w:val="181"/>
          <w:position w:val="-1"/>
          <w:sz w:val="32"/>
          <w:szCs w:val="32"/>
        </w:rPr>
        <w:t>k</w:t>
      </w:r>
      <w:r>
        <w:rPr>
          <w:spacing w:val="-63"/>
          <w:w w:val="181"/>
          <w:position w:val="-1"/>
          <w:sz w:val="32"/>
          <w:szCs w:val="32"/>
        </w:rPr>
        <w:t xml:space="preserve"> </w:t>
      </w:r>
      <w:r>
        <w:rPr>
          <w:rFonts w:ascii="Palatino Linotype" w:eastAsia="Palatino Linotype" w:hAnsi="Palatino Linotype" w:cs="Palatino Linotype"/>
          <w:i/>
          <w:position w:val="3"/>
          <w:sz w:val="30"/>
          <w:szCs w:val="30"/>
        </w:rPr>
        <w:t>Song</w:t>
      </w:r>
      <w:r>
        <w:rPr>
          <w:rFonts w:ascii="Palatino Linotype" w:eastAsia="Palatino Linotype" w:hAnsi="Palatino Linotype" w:cs="Palatino Linotype"/>
          <w:i/>
          <w:spacing w:val="7"/>
          <w:position w:val="3"/>
          <w:sz w:val="30"/>
          <w:szCs w:val="30"/>
        </w:rPr>
        <w:t xml:space="preserve"> </w:t>
      </w:r>
      <w:r>
        <w:rPr>
          <w:rFonts w:ascii="Palatino Linotype" w:eastAsia="Palatino Linotype" w:hAnsi="Palatino Linotype" w:cs="Palatino Linotype"/>
          <w:i/>
          <w:position w:val="3"/>
          <w:sz w:val="30"/>
          <w:szCs w:val="30"/>
        </w:rPr>
        <w:t>One</w:t>
      </w:r>
      <w:r>
        <w:rPr>
          <w:rFonts w:ascii="Palatino Linotype" w:eastAsia="Palatino Linotype" w:hAnsi="Palatino Linotype" w:cs="Palatino Linotype"/>
          <w:i/>
          <w:spacing w:val="35"/>
          <w:position w:val="3"/>
          <w:sz w:val="30"/>
          <w:szCs w:val="30"/>
        </w:rPr>
        <w:t xml:space="preserve"> </w:t>
      </w:r>
      <w:r>
        <w:rPr>
          <w:w w:val="125"/>
          <w:position w:val="-1"/>
          <w:sz w:val="32"/>
          <w:szCs w:val="32"/>
        </w:rPr>
        <w:t>K</w:t>
      </w:r>
    </w:p>
    <w:p w14:paraId="49C76D43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02B77F81" w14:textId="77777777" w:rsidR="00150366" w:rsidRDefault="00000000">
      <w:pPr>
        <w:spacing w:line="240" w:lineRule="exact"/>
        <w:ind w:left="120" w:right="83" w:firstLine="360"/>
        <w:jc w:val="both"/>
      </w:pPr>
      <w:r>
        <w:pict w14:anchorId="004948BD">
          <v:group id="_x0000_s2225" style="position:absolute;left:0;text-align:left;margin-left:44.95pt;margin-top:49.65pt;width:250.2pt;height:0;z-index:-8457;mso-position-horizontal-relative:page;mso-position-vertical-relative:page" coordorigin="899,993" coordsize="5004,0">
            <v:shape id="_x0000_s2226" style="position:absolute;left:899;top:993;width:5004;height:0" coordorigin="899,993" coordsize="5004,0" path="m899,993r5004,e" filled="f" strokeweight=".7pt">
              <v:path arrowok="t"/>
            </v:shape>
            <w10:wrap anchorx="page" anchory="page"/>
          </v:group>
        </w:pict>
      </w:r>
      <w:r>
        <w:t>The</w:t>
      </w:r>
      <w:r>
        <w:rPr>
          <w:spacing w:val="7"/>
        </w:rPr>
        <w:t xml:space="preserve"> </w:t>
      </w:r>
      <w:r>
        <w:t>musical</w:t>
      </w:r>
      <w:r>
        <w:rPr>
          <w:spacing w:val="17"/>
        </w:rPr>
        <w:t xml:space="preserve"> </w:t>
      </w:r>
      <w:r>
        <w:t>mode</w:t>
      </w:r>
      <w:r>
        <w:rPr>
          <w:spacing w:val="1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rFonts w:ascii="Book Antiqua" w:eastAsia="Book Antiqua" w:hAnsi="Book Antiqua" w:cs="Book Antiqua"/>
          <w:i/>
        </w:rPr>
        <w:t>mälava-gauòa-räga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w w:val="107"/>
        </w:rPr>
        <w:t xml:space="preserve">rhythm </w:t>
      </w:r>
      <w:r>
        <w:t>is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>rüpaka-täla</w:t>
      </w:r>
      <w:r>
        <w:rPr>
          <w:w w:val="103"/>
        </w:rPr>
        <w:t>.</w:t>
      </w:r>
    </w:p>
    <w:p w14:paraId="54A33B5F" w14:textId="77777777" w:rsidR="00150366" w:rsidRDefault="00150366">
      <w:pPr>
        <w:spacing w:before="12" w:line="240" w:lineRule="exact"/>
        <w:rPr>
          <w:sz w:val="24"/>
          <w:szCs w:val="24"/>
        </w:rPr>
      </w:pPr>
    </w:p>
    <w:p w14:paraId="15299E9B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5</w:t>
      </w:r>
    </w:p>
    <w:p w14:paraId="78B66AC9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092B8FFE" w14:textId="77777777" w:rsidR="00150366" w:rsidRDefault="00000000">
      <w:pPr>
        <w:spacing w:line="240" w:lineRule="exact"/>
        <w:ind w:left="660" w:right="1277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pralaya-payodhi-jale</w:t>
      </w:r>
      <w:r>
        <w:rPr>
          <w:rFonts w:ascii="Book Antiqua" w:eastAsia="Book Antiqua" w:hAnsi="Book Antiqua" w:cs="Book Antiqua"/>
          <w:i/>
          <w:spacing w:val="16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dhåtavän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asi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vedam vihita-vahitra-caritram</w:t>
      </w:r>
      <w:r>
        <w:rPr>
          <w:rFonts w:ascii="Book Antiqua" w:eastAsia="Book Antiqua" w:hAnsi="Book Antiqua" w:cs="Book Antiqua"/>
          <w:i/>
          <w:spacing w:val="-19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>akhedam</w:t>
      </w:r>
    </w:p>
    <w:p w14:paraId="673FB732" w14:textId="77777777" w:rsidR="00150366" w:rsidRDefault="00000000">
      <w:pPr>
        <w:spacing w:before="5"/>
        <w:ind w:left="840"/>
      </w:pPr>
      <w:r>
        <w:rPr>
          <w:rFonts w:ascii="Book Antiqua" w:eastAsia="Book Antiqua" w:hAnsi="Book Antiqua" w:cs="Book Antiqua"/>
          <w:i/>
        </w:rPr>
        <w:t>keçava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dhåta-ména-çaréra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jagadéça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w w:val="111"/>
        </w:rPr>
        <w:t>(1)</w:t>
      </w:r>
    </w:p>
    <w:p w14:paraId="1263F4A6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1FAD44F8" w14:textId="77777777" w:rsidR="00150366" w:rsidRDefault="00000000">
      <w:pPr>
        <w:spacing w:line="240" w:lineRule="exact"/>
        <w:ind w:left="120" w:right="88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Jagadéçvara</w:t>
      </w:r>
      <w:r>
        <w:rPr>
          <w:rFonts w:ascii="Book Antiqua" w:eastAsia="Book Antiqua" w:hAnsi="Book Antiqua" w:cs="Book Antiqua"/>
          <w:b/>
          <w:w w:val="90"/>
        </w:rPr>
        <w:t>!</w:t>
      </w:r>
      <w:r>
        <w:rPr>
          <w:rFonts w:ascii="Book Antiqua" w:eastAsia="Book Antiqua" w:hAnsi="Book Antiqua" w:cs="Book Antiqua"/>
          <w:b/>
          <w:spacing w:val="-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Hari</w:t>
      </w:r>
      <w:r>
        <w:rPr>
          <w:rFonts w:ascii="Book Antiqua" w:eastAsia="Book Antiqua" w:hAnsi="Book Antiqua" w:cs="Book Antiqua"/>
          <w:b/>
          <w:w w:val="90"/>
        </w:rPr>
        <w:t>!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eterna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spiritua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abode, </w:t>
      </w:r>
      <w:r>
        <w:rPr>
          <w:rFonts w:ascii="Book Antiqua" w:eastAsia="Book Antiqua" w:hAnsi="Book Antiqua" w:cs="Book Antiqua"/>
          <w:b/>
          <w:spacing w:val="-5"/>
          <w:w w:val="91"/>
        </w:rPr>
        <w:t>Yo</w:t>
      </w:r>
      <w:r>
        <w:rPr>
          <w:rFonts w:ascii="Book Antiqua" w:eastAsia="Book Antiqua" w:hAnsi="Book Antiqua" w:cs="Book Antiqua"/>
          <w:b/>
          <w:w w:val="91"/>
        </w:rPr>
        <w:t>u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descen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temporar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worl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i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for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fis</w:t>
      </w:r>
      <w:r>
        <w:rPr>
          <w:rFonts w:ascii="Book Antiqua" w:eastAsia="Book Antiqua" w:hAnsi="Book Antiqua" w:cs="Book Antiqua"/>
          <w:b/>
          <w:w w:val="88"/>
        </w:rPr>
        <w:t>h</w:t>
      </w:r>
      <w:r>
        <w:rPr>
          <w:rFonts w:ascii="Book Antiqua" w:eastAsia="Book Antiqua" w:hAnsi="Book Antiqua" w:cs="Book Antiqua"/>
          <w:b/>
          <w:spacing w:val="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and </w:t>
      </w:r>
      <w:r>
        <w:rPr>
          <w:rFonts w:ascii="Book Antiqua" w:eastAsia="Book Antiqua" w:hAnsi="Book Antiqua" w:cs="Book Antiqua"/>
          <w:b/>
          <w:spacing w:val="-5"/>
          <w:w w:val="90"/>
        </w:rPr>
        <w:t>sav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19"/>
          <w:w w:val="90"/>
        </w:rPr>
        <w:t>V</w:t>
      </w:r>
      <w:r>
        <w:rPr>
          <w:rFonts w:ascii="Book Antiqua" w:eastAsia="Book Antiqua" w:hAnsi="Book Antiqua" w:cs="Book Antiqua"/>
          <w:b/>
          <w:spacing w:val="-4"/>
          <w:w w:val="90"/>
        </w:rPr>
        <w:t>eda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-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ocea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-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universa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devastation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jus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as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shi</w:t>
      </w:r>
      <w:r>
        <w:rPr>
          <w:rFonts w:ascii="Book Antiqua" w:eastAsia="Book Antiqua" w:hAnsi="Book Antiqua" w:cs="Book Antiqua"/>
          <w:b/>
          <w:w w:val="91"/>
        </w:rPr>
        <w:t>p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effortlessl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rescue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drownin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man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Suprem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Lord, </w:t>
      </w:r>
      <w:r>
        <w:rPr>
          <w:rFonts w:ascii="Book Antiqua" w:eastAsia="Book Antiqua" w:hAnsi="Book Antiqua" w:cs="Book Antiqua"/>
          <w:b/>
          <w:spacing w:val="-4"/>
          <w:w w:val="90"/>
        </w:rPr>
        <w:t>Yo</w:t>
      </w:r>
      <w:r>
        <w:rPr>
          <w:rFonts w:ascii="Book Antiqua" w:eastAsia="Book Antiqua" w:hAnsi="Book Antiqua" w:cs="Book Antiqua"/>
          <w:b/>
          <w:w w:val="90"/>
        </w:rPr>
        <w:t>u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hav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appeare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Matsyävatära</w:t>
      </w:r>
      <w:r>
        <w:rPr>
          <w:rFonts w:ascii="Book Antiqua" w:eastAsia="Book Antiqua" w:hAnsi="Book Antiqua" w:cs="Book Antiqua"/>
          <w:b/>
          <w:w w:val="89"/>
        </w:rPr>
        <w:t xml:space="preserve">. 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Yo</w:t>
      </w:r>
      <w:r>
        <w:rPr>
          <w:rFonts w:ascii="Book Antiqua" w:eastAsia="Book Antiqua" w:hAnsi="Book Antiqua" w:cs="Book Antiqua"/>
          <w:b/>
          <w:w w:val="89"/>
        </w:rPr>
        <w:t>u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victorious.</w:t>
      </w:r>
    </w:p>
    <w:p w14:paraId="553BAE91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6DA4CDA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672B631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59C461EC" w14:textId="77777777" w:rsidR="00150366" w:rsidRDefault="00000000">
      <w:pPr>
        <w:spacing w:line="243" w:lineRule="auto"/>
        <w:ind w:left="120" w:right="83" w:firstLine="360"/>
        <w:jc w:val="both"/>
      </w:pPr>
      <w:r>
        <w:t>The</w:t>
      </w:r>
      <w:r>
        <w:rPr>
          <w:spacing w:val="3"/>
        </w:rPr>
        <w:t xml:space="preserve"> </w:t>
      </w:r>
      <w:r>
        <w:t>sole</w:t>
      </w:r>
      <w:r>
        <w:rPr>
          <w:spacing w:val="-3"/>
        </w:rPr>
        <w:t xml:space="preserve"> </w:t>
      </w:r>
      <w:r>
        <w:t>purpose</w:t>
      </w:r>
      <w:r>
        <w:rPr>
          <w:spacing w:val="2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w w:val="78"/>
        </w:rPr>
        <w:t>Çré</w:t>
      </w:r>
      <w:r>
        <w:rPr>
          <w:spacing w:val="5"/>
          <w:w w:val="78"/>
        </w:rPr>
        <w:t xml:space="preserve"> </w:t>
      </w:r>
      <w:r>
        <w:rPr>
          <w:w w:val="95"/>
        </w:rPr>
        <w:t>Jayadeva’s</w:t>
      </w:r>
      <w:r>
        <w:rPr>
          <w:spacing w:val="-3"/>
          <w:w w:val="95"/>
        </w:rPr>
        <w:t xml:space="preserve"> </w:t>
      </w:r>
      <w:r>
        <w:t>writing</w:t>
      </w:r>
      <w:r>
        <w:rPr>
          <w:spacing w:val="1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reveal</w:t>
      </w:r>
      <w:r>
        <w:rPr>
          <w:spacing w:val="-6"/>
        </w:rPr>
        <w:t xml:space="preserve"> </w:t>
      </w:r>
      <w:r>
        <w:rPr>
          <w:w w:val="107"/>
        </w:rPr>
        <w:t xml:space="preserve">the </w:t>
      </w:r>
      <w:r>
        <w:t>supreme</w:t>
      </w:r>
      <w:r>
        <w:rPr>
          <w:spacing w:val="25"/>
        </w:rPr>
        <w:t xml:space="preserve"> </w:t>
      </w:r>
      <w:r>
        <w:t>sweetness</w:t>
      </w:r>
      <w:r>
        <w:rPr>
          <w:spacing w:val="7"/>
        </w:rPr>
        <w:t xml:space="preserve"> </w:t>
      </w:r>
      <w:r>
        <w:t>present</w:t>
      </w:r>
      <w:r>
        <w:rPr>
          <w:spacing w:val="20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w w:val="78"/>
        </w:rPr>
        <w:t>Çré</w:t>
      </w:r>
      <w:r>
        <w:rPr>
          <w:spacing w:val="2"/>
          <w:w w:val="78"/>
        </w:rPr>
        <w:t xml:space="preserve"> </w:t>
      </w:r>
      <w:r>
        <w:rPr>
          <w:w w:val="99"/>
        </w:rPr>
        <w:t>Rädhä-Mädhava’s</w:t>
      </w:r>
      <w:r>
        <w:rPr>
          <w:spacing w:val="-8"/>
          <w:w w:val="99"/>
        </w:rPr>
        <w:t xml:space="preserve"> </w:t>
      </w:r>
      <w:r>
        <w:rPr>
          <w:w w:val="103"/>
        </w:rPr>
        <w:t xml:space="preserve">pastimes. </w:t>
      </w:r>
      <w:r>
        <w:t>The</w:t>
      </w:r>
      <w:r>
        <w:rPr>
          <w:spacing w:val="11"/>
        </w:rPr>
        <w:t xml:space="preserve"> </w:t>
      </w:r>
      <w:r>
        <w:t>crest</w:t>
      </w:r>
      <w:r>
        <w:rPr>
          <w:spacing w:val="17"/>
        </w:rPr>
        <w:t xml:space="preserve"> </w:t>
      </w:r>
      <w:r>
        <w:t>jewel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heroes,</w:t>
      </w:r>
      <w:r>
        <w:rPr>
          <w:spacing w:val="25"/>
        </w:rPr>
        <w:t xml:space="preserve"> </w:t>
      </w:r>
      <w:r>
        <w:rPr>
          <w:w w:val="85"/>
        </w:rPr>
        <w:t>Çré</w:t>
      </w:r>
      <w:r>
        <w:rPr>
          <w:spacing w:val="-11"/>
          <w:w w:val="85"/>
        </w:rPr>
        <w:t xml:space="preserve"> </w:t>
      </w:r>
      <w:r>
        <w:rPr>
          <w:w w:val="85"/>
        </w:rPr>
        <w:t xml:space="preserve">Kåñëa, </w:t>
      </w:r>
      <w:r>
        <w:rPr>
          <w:spacing w:val="23"/>
          <w:w w:val="8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original</w:t>
      </w:r>
      <w:r>
        <w:rPr>
          <w:spacing w:val="21"/>
        </w:rPr>
        <w:t xml:space="preserve"> </w:t>
      </w:r>
      <w:r>
        <w:t>shelter</w:t>
      </w:r>
      <w:r>
        <w:rPr>
          <w:spacing w:val="29"/>
        </w:rPr>
        <w:t xml:space="preserve"> </w:t>
      </w:r>
      <w:r>
        <w:t>of all</w:t>
      </w:r>
      <w:r>
        <w:rPr>
          <w:spacing w:val="-1"/>
        </w:rPr>
        <w:t xml:space="preserve"> </w:t>
      </w:r>
      <w:r>
        <w:t>existence.</w:t>
      </w:r>
      <w:r>
        <w:rPr>
          <w:spacing w:val="23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verses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song</w:t>
      </w:r>
      <w:r>
        <w:rPr>
          <w:spacing w:val="7"/>
        </w:rPr>
        <w:t xml:space="preserve"> </w:t>
      </w:r>
      <w:r>
        <w:t>describe</w:t>
      </w:r>
      <w:r>
        <w:rPr>
          <w:spacing w:val="12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 xml:space="preserve">avatäras </w:t>
      </w:r>
      <w:r>
        <w:t>of</w:t>
      </w:r>
      <w:r>
        <w:rPr>
          <w:spacing w:val="23"/>
        </w:rPr>
        <w:t xml:space="preserve"> </w:t>
      </w:r>
      <w:r>
        <w:rPr>
          <w:w w:val="78"/>
        </w:rPr>
        <w:t xml:space="preserve">Çré  </w:t>
      </w:r>
      <w:r>
        <w:t xml:space="preserve">Kåñëa, beginning </w:t>
      </w:r>
      <w:r>
        <w:rPr>
          <w:spacing w:val="2"/>
        </w:rPr>
        <w:t xml:space="preserve"> </w:t>
      </w:r>
      <w:r>
        <w:t>here</w:t>
      </w:r>
      <w:r>
        <w:rPr>
          <w:spacing w:val="45"/>
        </w:rPr>
        <w:t xml:space="preserve"> </w:t>
      </w:r>
      <w:r>
        <w:t>with</w:t>
      </w:r>
      <w:r>
        <w:rPr>
          <w:spacing w:val="46"/>
        </w:rPr>
        <w:t xml:space="preserve"> </w:t>
      </w:r>
      <w:r>
        <w:t>Matsya.</w:t>
      </w:r>
      <w:r>
        <w:rPr>
          <w:spacing w:val="22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rPr>
          <w:rFonts w:ascii="Book Antiqua" w:eastAsia="Book Antiqua" w:hAnsi="Book Antiqua" w:cs="Book Antiqua"/>
          <w:i/>
          <w:w w:val="90"/>
        </w:rPr>
        <w:t>añöapadé</w:t>
      </w:r>
      <w:r>
        <w:rPr>
          <w:rFonts w:ascii="Book Antiqua" w:eastAsia="Book Antiqua" w:hAnsi="Book Antiqua" w:cs="Book Antiqua"/>
          <w:i/>
          <w:spacing w:val="33"/>
          <w:w w:val="90"/>
        </w:rPr>
        <w:t xml:space="preserve"> </w:t>
      </w:r>
      <w:r>
        <w:t>is sung</w:t>
      </w:r>
      <w:r>
        <w:rPr>
          <w:spacing w:val="4"/>
        </w:rPr>
        <w:t xml:space="preserve"> </w:t>
      </w:r>
      <w:r>
        <w:t xml:space="preserve">in </w:t>
      </w:r>
      <w:r>
        <w:rPr>
          <w:rFonts w:ascii="Book Antiqua" w:eastAsia="Book Antiqua" w:hAnsi="Book Antiqua" w:cs="Book Antiqua"/>
          <w:i/>
        </w:rPr>
        <w:t>mälava-gauòa-räga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rüpaka-täla</w:t>
      </w:r>
      <w:r>
        <w:t>.</w:t>
      </w:r>
      <w:r>
        <w:rPr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>Mälava-gauòa- räga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characterized</w:t>
      </w:r>
      <w:r>
        <w:rPr>
          <w:spacing w:val="45"/>
        </w:rPr>
        <w:t xml:space="preserve"> </w:t>
      </w:r>
      <w:r>
        <w:rPr>
          <w:w w:val="106"/>
        </w:rPr>
        <w:t>thus:</w:t>
      </w:r>
    </w:p>
    <w:p w14:paraId="5DED78B1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7A3C15F5" w14:textId="77777777" w:rsidR="00150366" w:rsidRDefault="00000000">
      <w:pPr>
        <w:spacing w:line="240" w:lineRule="exact"/>
        <w:ind w:left="1351" w:right="1054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nitambiné-cumbita-vaktra-padmaù </w:t>
      </w:r>
      <w:r>
        <w:rPr>
          <w:rFonts w:ascii="Book Antiqua" w:eastAsia="Book Antiqua" w:hAnsi="Book Antiqua" w:cs="Book Antiqua"/>
          <w:i/>
          <w:w w:val="96"/>
        </w:rPr>
        <w:t>çuka-dyutiù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kuëòalavän</w:t>
      </w:r>
      <w:r>
        <w:rPr>
          <w:rFonts w:ascii="Book Antiqua" w:eastAsia="Book Antiqua" w:hAnsi="Book Antiqua" w:cs="Book Antiqua"/>
          <w:i/>
          <w:spacing w:val="27"/>
        </w:rPr>
        <w:t xml:space="preserve"> </w:t>
      </w:r>
      <w:r>
        <w:rPr>
          <w:rFonts w:ascii="Book Antiqua" w:eastAsia="Book Antiqua" w:hAnsi="Book Antiqua" w:cs="Book Antiqua"/>
          <w:i/>
        </w:rPr>
        <w:t>pramattaù</w:t>
      </w:r>
    </w:p>
    <w:p w14:paraId="6E235B47" w14:textId="77777777" w:rsidR="00150366" w:rsidRDefault="00000000">
      <w:pPr>
        <w:spacing w:line="240" w:lineRule="exact"/>
        <w:ind w:left="1351" w:right="1377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08"/>
        </w:rPr>
        <w:t>saìgéta-çäläà</w:t>
      </w:r>
      <w:r>
        <w:rPr>
          <w:rFonts w:ascii="Book Antiqua" w:eastAsia="Book Antiqua" w:hAnsi="Book Antiqua" w:cs="Book Antiqua"/>
          <w:i/>
          <w:spacing w:val="-4"/>
          <w:w w:val="108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praviçan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pradoñe mälä-dharo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>mälava-räga-räjaù</w:t>
      </w:r>
    </w:p>
    <w:p w14:paraId="5D71959F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6985E514" w14:textId="77777777" w:rsidR="00150366" w:rsidRDefault="00000000">
      <w:pPr>
        <w:spacing w:line="245" w:lineRule="auto"/>
        <w:ind w:left="120" w:right="86" w:firstLine="431"/>
        <w:jc w:val="both"/>
        <w:sectPr w:rsidR="00150366">
          <w:headerReference w:type="default" r:id="rId20"/>
          <w:pgSz w:w="6820" w:h="10220"/>
          <w:pgMar w:top="780" w:right="780" w:bottom="280" w:left="780" w:header="581" w:footer="0" w:gutter="0"/>
          <w:pgNumType w:start="14"/>
          <w:cols w:space="720"/>
        </w:sectPr>
      </w:pPr>
      <w:r>
        <w:t>“Mälava,</w:t>
      </w:r>
      <w:r>
        <w:rPr>
          <w:spacing w:val="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king</w:t>
      </w:r>
      <w:r>
        <w:rPr>
          <w:spacing w:val="3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rFonts w:ascii="Book Antiqua" w:eastAsia="Book Antiqua" w:hAnsi="Book Antiqua" w:cs="Book Antiqua"/>
          <w:i/>
        </w:rPr>
        <w:t>rägas</w:t>
      </w:r>
      <w:r>
        <w:t>,</w:t>
      </w:r>
      <w:r>
        <w:rPr>
          <w:spacing w:val="24"/>
        </w:rPr>
        <w:t xml:space="preserve"> </w:t>
      </w:r>
      <w:r>
        <w:t>enters</w:t>
      </w:r>
      <w:r>
        <w:rPr>
          <w:spacing w:val="4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music</w:t>
      </w:r>
      <w:r>
        <w:rPr>
          <w:spacing w:val="42"/>
        </w:rPr>
        <w:t xml:space="preserve"> </w:t>
      </w:r>
      <w:r>
        <w:t>hall</w:t>
      </w:r>
      <w:r>
        <w:rPr>
          <w:spacing w:val="32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 xml:space="preserve">a </w:t>
      </w:r>
      <w:r>
        <w:rPr>
          <w:spacing w:val="-2"/>
        </w:rPr>
        <w:t>stat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6"/>
        </w:rPr>
        <w:t xml:space="preserve"> </w:t>
      </w:r>
      <w:r>
        <w:rPr>
          <w:spacing w:val="-2"/>
        </w:rPr>
        <w:t>intoxication</w:t>
      </w:r>
      <w:r>
        <w:t xml:space="preserve">, </w:t>
      </w:r>
      <w:r>
        <w:rPr>
          <w:spacing w:val="21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2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2"/>
        </w:rPr>
        <w:t>whil</w:t>
      </w:r>
      <w:r>
        <w:t>e</w:t>
      </w:r>
      <w:r>
        <w:rPr>
          <w:spacing w:val="3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rPr>
          <w:spacing w:val="-2"/>
        </w:rPr>
        <w:t>shapel</w:t>
      </w:r>
      <w:r>
        <w:t>y</w:t>
      </w:r>
      <w:r>
        <w:rPr>
          <w:spacing w:val="33"/>
        </w:rPr>
        <w:t xml:space="preserve"> </w:t>
      </w:r>
      <w:r>
        <w:rPr>
          <w:spacing w:val="-2"/>
        </w:rPr>
        <w:t>heroin</w:t>
      </w:r>
      <w:r>
        <w:t xml:space="preserve">e </w:t>
      </w:r>
      <w:r>
        <w:rPr>
          <w:spacing w:val="1"/>
        </w:rPr>
        <w:t xml:space="preserve"> </w:t>
      </w:r>
      <w:r>
        <w:rPr>
          <w:spacing w:val="-2"/>
          <w:w w:val="102"/>
        </w:rPr>
        <w:t xml:space="preserve">kissing </w:t>
      </w:r>
      <w:r>
        <w:rPr>
          <w:spacing w:val="-4"/>
        </w:rPr>
        <w:t>hi</w:t>
      </w:r>
      <w:r>
        <w:t>s</w:t>
      </w:r>
      <w:r>
        <w:rPr>
          <w:spacing w:val="15"/>
        </w:rPr>
        <w:t xml:space="preserve"> </w:t>
      </w:r>
      <w:r>
        <w:rPr>
          <w:spacing w:val="-4"/>
        </w:rPr>
        <w:t>lotu</w:t>
      </w:r>
      <w:r>
        <w:t>s</w:t>
      </w:r>
      <w:r>
        <w:rPr>
          <w:spacing w:val="25"/>
        </w:rPr>
        <w:t xml:space="preserve"> </w:t>
      </w:r>
      <w:r>
        <w:rPr>
          <w:spacing w:val="-4"/>
        </w:rPr>
        <w:t>face</w:t>
      </w:r>
      <w:r>
        <w:t>.</w:t>
      </w:r>
      <w:r>
        <w:rPr>
          <w:spacing w:val="-2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6"/>
        </w:rPr>
        <w:t xml:space="preserve"> </w:t>
      </w:r>
      <w:r>
        <w:rPr>
          <w:spacing w:val="-4"/>
        </w:rPr>
        <w:t>complexio</w:t>
      </w:r>
      <w:r>
        <w:t>n</w:t>
      </w:r>
      <w:r>
        <w:rPr>
          <w:spacing w:val="44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6"/>
        </w:rPr>
        <w:t xml:space="preserve"> </w:t>
      </w:r>
      <w:r>
        <w:rPr>
          <w:spacing w:val="-4"/>
        </w:rPr>
        <w:t>gree</w:t>
      </w:r>
      <w:r>
        <w:t>n</w:t>
      </w:r>
      <w:r>
        <w:rPr>
          <w:spacing w:val="19"/>
        </w:rPr>
        <w:t xml:space="preserve"> </w:t>
      </w:r>
      <w:r>
        <w:rPr>
          <w:spacing w:val="-4"/>
        </w:rPr>
        <w:t>lik</w:t>
      </w:r>
      <w:r>
        <w:t>e</w:t>
      </w:r>
      <w:r>
        <w:rPr>
          <w:spacing w:val="12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4"/>
        </w:rPr>
        <w:t>parrot</w:t>
      </w:r>
      <w:r>
        <w:t>,</w:t>
      </w:r>
      <w:r>
        <w:rPr>
          <w:spacing w:val="38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3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 xml:space="preserve">is </w:t>
      </w:r>
      <w:r>
        <w:rPr>
          <w:spacing w:val="-8"/>
        </w:rPr>
        <w:t>ornamente</w:t>
      </w:r>
      <w:r>
        <w:t xml:space="preserve">d </w:t>
      </w:r>
      <w:r>
        <w:rPr>
          <w:spacing w:val="1"/>
        </w:rPr>
        <w:t xml:space="preserve"> </w:t>
      </w:r>
      <w:r>
        <w:rPr>
          <w:spacing w:val="-8"/>
        </w:rPr>
        <w:t>wit</w:t>
      </w:r>
      <w:r>
        <w:t>h</w:t>
      </w:r>
      <w:r>
        <w:rPr>
          <w:spacing w:val="12"/>
        </w:rPr>
        <w:t xml:space="preserve"> </w:t>
      </w:r>
      <w:r>
        <w:rPr>
          <w:spacing w:val="-8"/>
        </w:rPr>
        <w:t>earring</w:t>
      </w:r>
      <w:r>
        <w:t>s</w:t>
      </w:r>
      <w:r>
        <w:rPr>
          <w:spacing w:val="13"/>
        </w:rPr>
        <w:t xml:space="preserve"> </w:t>
      </w:r>
      <w:r>
        <w:rPr>
          <w:spacing w:val="-8"/>
        </w:rPr>
        <w:t>an</w:t>
      </w:r>
      <w:r>
        <w:t>d</w:t>
      </w:r>
      <w:r>
        <w:rPr>
          <w:spacing w:val="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8"/>
        </w:rPr>
        <w:t>flowe</w:t>
      </w:r>
      <w:r>
        <w:t>r</w:t>
      </w:r>
      <w:r>
        <w:rPr>
          <w:spacing w:val="-6"/>
        </w:rPr>
        <w:t xml:space="preserve"> </w:t>
      </w:r>
      <w:r>
        <w:rPr>
          <w:spacing w:val="-8"/>
        </w:rPr>
        <w:t>garlan</w:t>
      </w:r>
      <w:r>
        <w:t>d</w:t>
      </w:r>
      <w:r>
        <w:rPr>
          <w:spacing w:val="12"/>
        </w:rPr>
        <w:t xml:space="preserve"> </w:t>
      </w:r>
      <w:r>
        <w:rPr>
          <w:spacing w:val="-8"/>
        </w:rPr>
        <w:t>aroun</w:t>
      </w:r>
      <w:r>
        <w:t>d</w:t>
      </w:r>
      <w:r>
        <w:rPr>
          <w:spacing w:val="33"/>
        </w:rPr>
        <w:t xml:space="preserve"> </w:t>
      </w:r>
      <w:r>
        <w:rPr>
          <w:spacing w:val="-8"/>
        </w:rPr>
        <w:t>hi</w:t>
      </w:r>
      <w:r>
        <w:t>s</w:t>
      </w:r>
      <w:r>
        <w:rPr>
          <w:spacing w:val="3"/>
        </w:rPr>
        <w:t xml:space="preserve"> </w:t>
      </w:r>
      <w:r>
        <w:rPr>
          <w:spacing w:val="-8"/>
          <w:w w:val="103"/>
        </w:rPr>
        <w:t>neck.”</w:t>
      </w:r>
    </w:p>
    <w:p w14:paraId="50B214D2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AD58CFC" w14:textId="77777777" w:rsidR="00150366" w:rsidRDefault="00150366">
      <w:pPr>
        <w:spacing w:line="200" w:lineRule="exact"/>
      </w:pPr>
    </w:p>
    <w:p w14:paraId="4D8E9170" w14:textId="77777777" w:rsidR="00150366" w:rsidRDefault="00000000">
      <w:pPr>
        <w:spacing w:before="22" w:line="240" w:lineRule="exact"/>
        <w:ind w:left="120" w:right="83" w:firstLine="360"/>
        <w:jc w:val="both"/>
      </w:pPr>
      <w:r>
        <w:t>The</w:t>
      </w:r>
      <w:r>
        <w:rPr>
          <w:spacing w:val="27"/>
        </w:rPr>
        <w:t xml:space="preserve"> </w:t>
      </w:r>
      <w:r>
        <w:t xml:space="preserve">rhythm </w:t>
      </w:r>
      <w:r>
        <w:rPr>
          <w:spacing w:val="8"/>
        </w:rPr>
        <w:t xml:space="preserve"> </w:t>
      </w:r>
      <w:r>
        <w:t>known  as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</w:rPr>
        <w:t>rüpaka-täla</w:t>
      </w:r>
      <w:r>
        <w:rPr>
          <w:rFonts w:ascii="Book Antiqua" w:eastAsia="Book Antiqua" w:hAnsi="Book Antiqua" w:cs="Book Antiqua"/>
          <w:i/>
          <w:spacing w:val="36"/>
        </w:rPr>
        <w:t xml:space="preserve"> </w:t>
      </w:r>
      <w:r>
        <w:t>has</w:t>
      </w:r>
      <w:r>
        <w:rPr>
          <w:spacing w:val="28"/>
        </w:rPr>
        <w:t xml:space="preserve"> </w:t>
      </w:r>
      <w:r>
        <w:t>been</w:t>
      </w:r>
      <w:r>
        <w:rPr>
          <w:spacing w:val="32"/>
        </w:rPr>
        <w:t xml:space="preserve"> </w:t>
      </w:r>
      <w:r>
        <w:rPr>
          <w:w w:val="102"/>
        </w:rPr>
        <w:t xml:space="preserve">employed </w:t>
      </w:r>
      <w:r>
        <w:t xml:space="preserve">here. </w:t>
      </w:r>
      <w:r>
        <w:rPr>
          <w:spacing w:val="3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 xml:space="preserve">characterized </w:t>
      </w:r>
      <w:r>
        <w:rPr>
          <w:spacing w:val="25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 xml:space="preserve">the  combination </w:t>
      </w:r>
      <w:r>
        <w:rPr>
          <w:spacing w:val="23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viräm</w:t>
      </w:r>
      <w:r>
        <w:rPr>
          <w:rFonts w:ascii="Book Antiqua" w:eastAsia="Book Antiqua" w:hAnsi="Book Antiqua" w:cs="Book Antiqua"/>
          <w:i/>
          <w:spacing w:val="19"/>
        </w:rPr>
        <w:t xml:space="preserve"> </w:t>
      </w:r>
      <w:r>
        <w:rPr>
          <w:w w:val="106"/>
        </w:rPr>
        <w:t xml:space="preserve">and </w:t>
      </w:r>
      <w:r>
        <w:rPr>
          <w:rFonts w:ascii="Book Antiqua" w:eastAsia="Book Antiqua" w:hAnsi="Book Antiqua" w:cs="Book Antiqua"/>
          <w:i/>
        </w:rPr>
        <w:t>druta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6"/>
        </w:rPr>
        <w:t>end.</w:t>
      </w:r>
    </w:p>
    <w:p w14:paraId="716E531F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3077B982" w14:textId="77777777" w:rsidR="00150366" w:rsidRDefault="00000000">
      <w:pPr>
        <w:ind w:left="120" w:right="83" w:firstLine="360"/>
        <w:jc w:val="both"/>
      </w:pPr>
      <w:r>
        <w:t xml:space="preserve">This 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</w:rPr>
        <w:t>añöapadé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t xml:space="preserve">contains </w:t>
      </w:r>
      <w:r>
        <w:rPr>
          <w:spacing w:val="39"/>
        </w:rPr>
        <w:t xml:space="preserve"> </w:t>
      </w:r>
      <w:r>
        <w:t xml:space="preserve">four </w:t>
      </w:r>
      <w:r>
        <w:rPr>
          <w:spacing w:val="19"/>
        </w:rPr>
        <w:t xml:space="preserve"> </w:t>
      </w:r>
      <w:r>
        <w:t xml:space="preserve">terms </w:t>
      </w:r>
      <w:r>
        <w:rPr>
          <w:spacing w:val="28"/>
        </w:rPr>
        <w:t xml:space="preserve"> </w:t>
      </w:r>
      <w:r>
        <w:t xml:space="preserve">of </w:t>
      </w:r>
      <w:r>
        <w:rPr>
          <w:spacing w:val="1"/>
        </w:rPr>
        <w:t xml:space="preserve"> </w:t>
      </w:r>
      <w:r>
        <w:t xml:space="preserve">address </w:t>
      </w:r>
      <w:r>
        <w:rPr>
          <w:spacing w:val="24"/>
        </w:rPr>
        <w:t xml:space="preserve"> </w:t>
      </w:r>
      <w:r>
        <w:t xml:space="preserve">for </w:t>
      </w:r>
      <w:r>
        <w:rPr>
          <w:spacing w:val="8"/>
        </w:rPr>
        <w:t xml:space="preserve"> </w:t>
      </w:r>
      <w:r>
        <w:rPr>
          <w:w w:val="78"/>
        </w:rPr>
        <w:t xml:space="preserve">Çré </w:t>
      </w:r>
      <w:r>
        <w:rPr>
          <w:spacing w:val="-6"/>
        </w:rPr>
        <w:t>Bhagavän</w:t>
      </w:r>
      <w:r>
        <w:t>.</w:t>
      </w:r>
      <w:r>
        <w:rPr>
          <w:spacing w:val="-12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5"/>
        </w:rPr>
        <w:t xml:space="preserve"> </w:t>
      </w:r>
      <w:r>
        <w:rPr>
          <w:spacing w:val="-6"/>
        </w:rPr>
        <w:t>firs</w:t>
      </w:r>
      <w:r>
        <w:t>t</w:t>
      </w:r>
      <w:r>
        <w:rPr>
          <w:spacing w:val="2"/>
        </w:rPr>
        <w:t xml:space="preserve"> </w:t>
      </w:r>
      <w:r>
        <w:rPr>
          <w:spacing w:val="-6"/>
        </w:rPr>
        <w:t>on</w:t>
      </w:r>
      <w:r>
        <w:t>e</w:t>
      </w:r>
      <w:r>
        <w:rPr>
          <w:spacing w:val="10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keçava</w:t>
      </w:r>
      <w:r>
        <w:t>.</w:t>
      </w:r>
      <w:r>
        <w:rPr>
          <w:spacing w:val="8"/>
        </w:rPr>
        <w:t xml:space="preserve"> </w:t>
      </w:r>
      <w:r>
        <w:rPr>
          <w:spacing w:val="-6"/>
        </w:rPr>
        <w:t>Ther</w:t>
      </w:r>
      <w:r>
        <w:t>e</w:t>
      </w:r>
      <w:r>
        <w:rPr>
          <w:spacing w:val="15"/>
        </w:rPr>
        <w:t xml:space="preserve"> </w:t>
      </w:r>
      <w:r>
        <w:rPr>
          <w:spacing w:val="-6"/>
        </w:rPr>
        <w:t>ar</w:t>
      </w:r>
      <w:r>
        <w:t>e</w:t>
      </w:r>
      <w:r>
        <w:rPr>
          <w:spacing w:val="3"/>
        </w:rPr>
        <w:t xml:space="preserve"> </w:t>
      </w:r>
      <w:r>
        <w:rPr>
          <w:spacing w:val="-6"/>
        </w:rPr>
        <w:t>severa</w:t>
      </w:r>
      <w:r>
        <w:t>l</w:t>
      </w:r>
      <w:r>
        <w:rPr>
          <w:spacing w:val="-4"/>
        </w:rPr>
        <w:t xml:space="preserve"> </w:t>
      </w:r>
      <w:r>
        <w:rPr>
          <w:spacing w:val="-6"/>
        </w:rPr>
        <w:t>reason</w:t>
      </w:r>
      <w:r>
        <w:t>s</w:t>
      </w:r>
      <w:r>
        <w:rPr>
          <w:spacing w:val="14"/>
        </w:rPr>
        <w:t xml:space="preserve"> </w:t>
      </w:r>
      <w:r>
        <w:rPr>
          <w:spacing w:val="-6"/>
          <w:w w:val="102"/>
        </w:rPr>
        <w:t xml:space="preserve">why </w:t>
      </w:r>
      <w:r>
        <w:rPr>
          <w:spacing w:val="-6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6"/>
        </w:rPr>
        <w:t>Lor</w:t>
      </w:r>
      <w:r>
        <w:t>d</w:t>
      </w:r>
      <w:r>
        <w:rPr>
          <w:spacing w:val="17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9"/>
        </w:rPr>
        <w:t xml:space="preserve"> </w:t>
      </w:r>
      <w:r>
        <w:rPr>
          <w:spacing w:val="-6"/>
        </w:rPr>
        <w:t>calle</w:t>
      </w:r>
      <w:r>
        <w:t>d</w:t>
      </w:r>
      <w:r>
        <w:rPr>
          <w:spacing w:val="14"/>
        </w:rPr>
        <w:t xml:space="preserve"> </w:t>
      </w:r>
      <w:r>
        <w:rPr>
          <w:spacing w:val="-6"/>
        </w:rPr>
        <w:t>Keçava</w:t>
      </w:r>
      <w:r>
        <w:t>.</w:t>
      </w:r>
      <w:r>
        <w:rPr>
          <w:spacing w:val="-17"/>
        </w:rPr>
        <w:t xml:space="preserve"> </w:t>
      </w:r>
      <w:r>
        <w:rPr>
          <w:spacing w:val="-6"/>
        </w:rPr>
        <w:t>(1</w:t>
      </w:r>
      <w:r>
        <w:t>)</w:t>
      </w:r>
      <w:r>
        <w:rPr>
          <w:spacing w:val="3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8"/>
        </w:rPr>
        <w:t xml:space="preserve"> </w:t>
      </w:r>
      <w:r>
        <w:rPr>
          <w:spacing w:val="-6"/>
        </w:rPr>
        <w:t>hai</w:t>
      </w:r>
      <w:r>
        <w:t>r</w:t>
      </w:r>
      <w:r>
        <w:rPr>
          <w:spacing w:val="28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33"/>
        </w:rPr>
        <w:t xml:space="preserve"> </w:t>
      </w:r>
      <w:r>
        <w:rPr>
          <w:spacing w:val="-6"/>
        </w:rPr>
        <w:t>fel</w:t>
      </w:r>
      <w:r>
        <w:t>l</w:t>
      </w:r>
      <w:r>
        <w:rPr>
          <w:spacing w:val="1"/>
        </w:rPr>
        <w:t xml:space="preserve"> </w:t>
      </w:r>
      <w:r>
        <w:rPr>
          <w:spacing w:val="-6"/>
        </w:rPr>
        <w:t>fro</w:t>
      </w:r>
      <w:r>
        <w:t>m</w:t>
      </w:r>
      <w:r>
        <w:rPr>
          <w:spacing w:val="17"/>
        </w:rPr>
        <w:t xml:space="preserve"> </w:t>
      </w:r>
      <w:r>
        <w:rPr>
          <w:spacing w:val="-6"/>
        </w:rPr>
        <w:t>Bhagavän i</w:t>
      </w:r>
      <w:r>
        <w:t>n</w:t>
      </w:r>
      <w:r>
        <w:rPr>
          <w:spacing w:val="28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17"/>
        </w:rPr>
        <w:t xml:space="preserve"> </w:t>
      </w:r>
      <w:r>
        <w:rPr>
          <w:spacing w:val="-24"/>
        </w:rPr>
        <w:t>V</w:t>
      </w:r>
      <w:r>
        <w:rPr>
          <w:spacing w:val="-6"/>
        </w:rPr>
        <w:t>aräh</w:t>
      </w:r>
      <w:r>
        <w:t>a</w:t>
      </w:r>
      <w:r>
        <w:rPr>
          <w:spacing w:val="18"/>
        </w:rPr>
        <w:t xml:space="preserve"> </w:t>
      </w:r>
      <w:r>
        <w:rPr>
          <w:spacing w:val="-6"/>
        </w:rPr>
        <w:t>incarnatio</w:t>
      </w:r>
      <w:r>
        <w:t xml:space="preserve">n </w:t>
      </w:r>
      <w:r>
        <w:rPr>
          <w:spacing w:val="12"/>
        </w:rPr>
        <w:t xml:space="preserve"> </w:t>
      </w:r>
      <w:r>
        <w:rPr>
          <w:spacing w:val="-6"/>
        </w:rPr>
        <w:t>gre</w:t>
      </w:r>
      <w:r>
        <w:t>w</w:t>
      </w:r>
      <w:r>
        <w:rPr>
          <w:spacing w:val="17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6"/>
        </w:rPr>
        <w:t>becam</w:t>
      </w:r>
      <w:r>
        <w:t>e</w:t>
      </w:r>
      <w:r>
        <w:rPr>
          <w:spacing w:val="29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kuç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7"/>
        </w:rPr>
        <w:t xml:space="preserve"> </w:t>
      </w:r>
      <w:r>
        <w:rPr>
          <w:spacing w:val="-6"/>
        </w:rPr>
        <w:t>grass</w:t>
      </w:r>
      <w:r>
        <w:t>,</w:t>
      </w:r>
      <w:r>
        <w:rPr>
          <w:spacing w:val="22"/>
        </w:rPr>
        <w:t xml:space="preserve"> </w:t>
      </w:r>
      <w:r>
        <w:rPr>
          <w:spacing w:val="-6"/>
          <w:w w:val="104"/>
        </w:rPr>
        <w:t xml:space="preserve">which </w:t>
      </w:r>
      <w:r>
        <w:rPr>
          <w:spacing w:val="-6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-6"/>
        </w:rPr>
        <w:t>essentia</w:t>
      </w:r>
      <w:r>
        <w:t>l</w:t>
      </w:r>
      <w:r>
        <w:rPr>
          <w:spacing w:val="9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-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6"/>
        </w:rPr>
        <w:t>performanc</w:t>
      </w:r>
      <w:r>
        <w:t>e</w:t>
      </w:r>
      <w:r>
        <w:rPr>
          <w:spacing w:val="25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10"/>
        </w:rPr>
        <w:t xml:space="preserve"> </w:t>
      </w:r>
      <w:r>
        <w:rPr>
          <w:spacing w:val="-22"/>
        </w:rPr>
        <w:t>V</w:t>
      </w:r>
      <w:r>
        <w:rPr>
          <w:spacing w:val="-6"/>
        </w:rPr>
        <w:t>edi</w:t>
      </w:r>
      <w:r>
        <w:t>c</w:t>
      </w:r>
      <w:r>
        <w:rPr>
          <w:spacing w:val="-14"/>
        </w:rPr>
        <w:t xml:space="preserve"> </w:t>
      </w:r>
      <w:r>
        <w:rPr>
          <w:spacing w:val="-6"/>
        </w:rPr>
        <w:t>sacrifices</w:t>
      </w:r>
      <w:r>
        <w:t>.</w:t>
      </w:r>
      <w:r>
        <w:rPr>
          <w:spacing w:val="-5"/>
        </w:rPr>
        <w:t xml:space="preserve"> </w:t>
      </w:r>
      <w:r>
        <w:rPr>
          <w:spacing w:val="-12"/>
        </w:rPr>
        <w:t>W</w:t>
      </w:r>
      <w:r>
        <w:rPr>
          <w:spacing w:val="-6"/>
        </w:rPr>
        <w:t>ithou</w:t>
      </w:r>
      <w:r>
        <w:t>t</w:t>
      </w:r>
      <w:r>
        <w:rPr>
          <w:spacing w:val="36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 xml:space="preserve">kuça </w:t>
      </w:r>
      <w:r>
        <w:rPr>
          <w:spacing w:val="-2"/>
        </w:rPr>
        <w:t>gras</w:t>
      </w:r>
      <w:r>
        <w:t xml:space="preserve">s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sacrific</w:t>
      </w:r>
      <w:r>
        <w:t xml:space="preserve">e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no</w:t>
      </w:r>
      <w:r>
        <w:t>t</w:t>
      </w:r>
      <w:r>
        <w:rPr>
          <w:spacing w:val="20"/>
        </w:rPr>
        <w:t xml:space="preserve"> </w:t>
      </w:r>
      <w:r>
        <w:rPr>
          <w:spacing w:val="-2"/>
        </w:rPr>
        <w:t>complete</w:t>
      </w:r>
      <w:r>
        <w:t>.</w:t>
      </w:r>
      <w:r>
        <w:rPr>
          <w:spacing w:val="23"/>
        </w:rPr>
        <w:t xml:space="preserve"> </w:t>
      </w:r>
      <w:r>
        <w:rPr>
          <w:spacing w:val="-2"/>
        </w:rPr>
        <w:t>(2</w:t>
      </w:r>
      <w:r>
        <w:t>)</w:t>
      </w:r>
      <w:r>
        <w:rPr>
          <w:spacing w:val="26"/>
        </w:rPr>
        <w:t xml:space="preserve"> </w:t>
      </w:r>
      <w:r>
        <w:rPr>
          <w:spacing w:val="-2"/>
        </w:rPr>
        <w:t>Accordin</w:t>
      </w:r>
      <w:r>
        <w:t>g</w:t>
      </w:r>
      <w:r>
        <w:rPr>
          <w:spacing w:val="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Päëin</w:t>
      </w:r>
      <w:r>
        <w:t xml:space="preserve">é – </w:t>
      </w:r>
      <w:r>
        <w:rPr>
          <w:rFonts w:ascii="Book Antiqua" w:eastAsia="Book Antiqua" w:hAnsi="Book Antiqua" w:cs="Book Antiqua"/>
          <w:i/>
          <w:spacing w:val="-2"/>
        </w:rPr>
        <w:t>keçädv</w:t>
      </w:r>
      <w:r>
        <w:rPr>
          <w:rFonts w:ascii="Book Antiqua" w:eastAsia="Book Antiqua" w:hAnsi="Book Antiqua" w:cs="Book Antiqua"/>
          <w:i/>
        </w:rPr>
        <w:t>o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’nyatarasyäm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4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wor</w:t>
      </w:r>
      <w:r>
        <w:t>d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keçav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20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derive</w:t>
      </w:r>
      <w:r>
        <w:t>d</w:t>
      </w:r>
      <w:r>
        <w:rPr>
          <w:spacing w:val="28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18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4"/>
        </w:rPr>
        <w:t>wor</w:t>
      </w:r>
      <w:r>
        <w:t>d</w:t>
      </w:r>
      <w:r>
        <w:rPr>
          <w:spacing w:val="29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keça</w:t>
      </w:r>
      <w:r>
        <w:t>,</w:t>
      </w:r>
      <w:r>
        <w:rPr>
          <w:spacing w:val="28"/>
        </w:rPr>
        <w:t xml:space="preserve"> </w:t>
      </w:r>
      <w:r>
        <w:rPr>
          <w:spacing w:val="-4"/>
        </w:rPr>
        <w:t>meanin</w:t>
      </w:r>
      <w:r>
        <w:t>g</w:t>
      </w:r>
      <w:r>
        <w:rPr>
          <w:spacing w:val="35"/>
        </w:rPr>
        <w:t xml:space="preserve"> </w:t>
      </w:r>
      <w:r>
        <w:rPr>
          <w:spacing w:val="-4"/>
          <w:w w:val="89"/>
        </w:rPr>
        <w:t>‘hair</w:t>
      </w:r>
      <w:r>
        <w:rPr>
          <w:w w:val="89"/>
        </w:rPr>
        <w:t>’</w:t>
      </w:r>
      <w:r>
        <w:rPr>
          <w:spacing w:val="21"/>
          <w:w w:val="89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4"/>
        </w:rPr>
        <w:t xml:space="preserve"> </w:t>
      </w:r>
      <w:r>
        <w:rPr>
          <w:spacing w:val="-4"/>
        </w:rPr>
        <w:t>it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widel</w:t>
      </w:r>
      <w:r>
        <w:t>y</w:t>
      </w:r>
      <w:r>
        <w:rPr>
          <w:spacing w:val="13"/>
        </w:rPr>
        <w:t xml:space="preserve"> </w:t>
      </w:r>
      <w:r>
        <w:rPr>
          <w:spacing w:val="-4"/>
        </w:rPr>
        <w:t>know</w:t>
      </w:r>
      <w:r>
        <w:t>n</w:t>
      </w:r>
      <w:r>
        <w:rPr>
          <w:spacing w:val="47"/>
        </w:rPr>
        <w:t xml:space="preserve"> </w:t>
      </w:r>
      <w:r>
        <w:rPr>
          <w:spacing w:val="-4"/>
        </w:rPr>
        <w:t>sense</w:t>
      </w:r>
      <w:r>
        <w:t>,</w:t>
      </w:r>
      <w:r>
        <w:rPr>
          <w:spacing w:val="24"/>
        </w:rPr>
        <w:t xml:space="preserve"> </w:t>
      </w:r>
      <w:r>
        <w:rPr>
          <w:spacing w:val="-4"/>
          <w:w w:val="101"/>
        </w:rPr>
        <w:t xml:space="preserve">suffixed </w:t>
      </w:r>
      <w:r>
        <w:rPr>
          <w:spacing w:val="-2"/>
        </w:rPr>
        <w:t>b</w:t>
      </w:r>
      <w:r>
        <w:t>y</w:t>
      </w:r>
      <w:r>
        <w:rPr>
          <w:spacing w:val="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syllabl</w:t>
      </w:r>
      <w:r>
        <w:t>e</w:t>
      </w:r>
      <w:r>
        <w:rPr>
          <w:spacing w:val="3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va</w:t>
      </w:r>
      <w:r>
        <w:t>.</w:t>
      </w:r>
      <w:r>
        <w:rPr>
          <w:spacing w:val="1"/>
        </w:rPr>
        <w:t xml:space="preserve"> </w:t>
      </w:r>
      <w:r>
        <w:rPr>
          <w:spacing w:val="-2"/>
        </w:rPr>
        <w:t>(3</w:t>
      </w:r>
      <w:r>
        <w:t>)</w:t>
      </w:r>
      <w:r>
        <w:rPr>
          <w:spacing w:val="29"/>
        </w:rPr>
        <w:t xml:space="preserve"> </w:t>
      </w:r>
      <w:r>
        <w:rPr>
          <w:spacing w:val="-2"/>
        </w:rPr>
        <w:t>Amon</w:t>
      </w:r>
      <w:r>
        <w:t>g</w:t>
      </w:r>
      <w:r>
        <w:rPr>
          <w:spacing w:val="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twelv</w:t>
      </w:r>
      <w:r>
        <w:t>e</w:t>
      </w:r>
      <w:r>
        <w:rPr>
          <w:spacing w:val="3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vyüh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7"/>
        </w:rPr>
        <w:t xml:space="preserve"> </w:t>
      </w:r>
      <w:r>
        <w:rPr>
          <w:spacing w:val="-2"/>
        </w:rPr>
        <w:t>expansion</w:t>
      </w:r>
      <w:r>
        <w:t>s</w:t>
      </w:r>
      <w:r>
        <w:rPr>
          <w:spacing w:val="39"/>
        </w:rPr>
        <w:t xml:space="preserve"> </w:t>
      </w:r>
      <w:r>
        <w:rPr>
          <w:spacing w:val="-2"/>
        </w:rPr>
        <w:t xml:space="preserve">of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3"/>
          <w:w w:val="77"/>
        </w:rPr>
        <w:t xml:space="preserve"> </w:t>
      </w:r>
      <w:r>
        <w:rPr>
          <w:spacing w:val="-2"/>
        </w:rPr>
        <w:t>Bhagavän</w:t>
      </w:r>
      <w:r>
        <w:t>,</w:t>
      </w:r>
      <w:r>
        <w:rPr>
          <w:spacing w:val="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keçava-vyüh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"/>
        </w:rPr>
        <w:t xml:space="preserve"> </w:t>
      </w:r>
      <w:r>
        <w:rPr>
          <w:spacing w:val="-2"/>
        </w:rPr>
        <w:t>come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first</w:t>
      </w:r>
      <w:r>
        <w:t>.</w:t>
      </w:r>
      <w:r>
        <w:rPr>
          <w:spacing w:val="17"/>
        </w:rPr>
        <w:t xml:space="preserve"> </w:t>
      </w:r>
      <w:r>
        <w:rPr>
          <w:spacing w:val="-2"/>
        </w:rPr>
        <w:t>(4</w:t>
      </w:r>
      <w:r>
        <w:t>)</w:t>
      </w:r>
      <w:r>
        <w:rPr>
          <w:spacing w:val="36"/>
        </w:rPr>
        <w:t xml:space="preserve"> </w:t>
      </w:r>
      <w:r>
        <w:rPr>
          <w:spacing w:val="-2"/>
          <w:w w:val="104"/>
        </w:rPr>
        <w:t xml:space="preserve">Commenting </w:t>
      </w:r>
      <w:r>
        <w:rPr>
          <w:spacing w:val="-2"/>
        </w:rPr>
        <w:t>o</w:t>
      </w:r>
      <w:r>
        <w:t>n</w:t>
      </w:r>
      <w:r>
        <w:rPr>
          <w:spacing w:val="23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name</w:t>
      </w:r>
      <w:r>
        <w:t>,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autho</w:t>
      </w:r>
      <w:r>
        <w:t xml:space="preserve">r  </w:t>
      </w:r>
      <w:r>
        <w:rPr>
          <w:spacing w:val="-2"/>
        </w:rPr>
        <w:t>o</w:t>
      </w:r>
      <w:r>
        <w:t>f</w:t>
      </w:r>
      <w:r>
        <w:rPr>
          <w:spacing w:val="4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Bhagavadguë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Darpaë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29"/>
        </w:rPr>
        <w:t xml:space="preserve"> </w:t>
      </w:r>
      <w:r>
        <w:rPr>
          <w:spacing w:val="-2"/>
        </w:rPr>
        <w:t>state</w:t>
      </w:r>
      <w:r>
        <w:t>s</w:t>
      </w:r>
      <w:r>
        <w:rPr>
          <w:spacing w:val="22"/>
        </w:rPr>
        <w:t xml:space="preserve"> </w:t>
      </w:r>
      <w:r>
        <w:t xml:space="preserve">– </w:t>
      </w:r>
      <w:r>
        <w:rPr>
          <w:rFonts w:ascii="Book Antiqua" w:eastAsia="Book Antiqua" w:hAnsi="Book Antiqua" w:cs="Book Antiqua"/>
          <w:i/>
          <w:spacing w:val="-5"/>
          <w:w w:val="96"/>
        </w:rPr>
        <w:t>praçasta-snigdha-néla-kuöila-kuntala</w:t>
      </w:r>
      <w:r>
        <w:rPr>
          <w:rFonts w:ascii="Book Antiqua" w:eastAsia="Book Antiqua" w:hAnsi="Book Antiqua" w:cs="Book Antiqua"/>
          <w:i/>
          <w:w w:val="96"/>
        </w:rPr>
        <w:t>ù</w:t>
      </w:r>
      <w:r>
        <w:rPr>
          <w:rFonts w:ascii="Book Antiqua" w:eastAsia="Book Antiqua" w:hAnsi="Book Antiqua" w:cs="Book Antiqua"/>
          <w:i/>
          <w:spacing w:val="46"/>
          <w:w w:val="96"/>
        </w:rPr>
        <w:t xml:space="preserve"> </w:t>
      </w:r>
      <w:r>
        <w:t>–</w:t>
      </w:r>
      <w:r>
        <w:rPr>
          <w:spacing w:val="20"/>
        </w:rPr>
        <w:t xml:space="preserve"> </w:t>
      </w:r>
      <w:r>
        <w:rPr>
          <w:spacing w:val="-5"/>
        </w:rPr>
        <w:t>“Th</w:t>
      </w:r>
      <w:r>
        <w:t>e</w:t>
      </w:r>
      <w:r>
        <w:rPr>
          <w:spacing w:val="28"/>
        </w:rPr>
        <w:t xml:space="preserve"> </w:t>
      </w:r>
      <w:r>
        <w:rPr>
          <w:spacing w:val="-5"/>
        </w:rPr>
        <w:t>nam</w:t>
      </w:r>
      <w:r>
        <w:t>e</w:t>
      </w:r>
      <w:r>
        <w:rPr>
          <w:spacing w:val="37"/>
        </w:rPr>
        <w:t xml:space="preserve"> </w:t>
      </w:r>
      <w:r>
        <w:rPr>
          <w:spacing w:val="-5"/>
        </w:rPr>
        <w:t>Keçav</w:t>
      </w:r>
      <w:r>
        <w:t>a</w:t>
      </w:r>
      <w:r>
        <w:rPr>
          <w:spacing w:val="-10"/>
        </w:rPr>
        <w:t xml:space="preserve"> </w:t>
      </w:r>
      <w:r>
        <w:rPr>
          <w:spacing w:val="-5"/>
          <w:w w:val="102"/>
        </w:rPr>
        <w:t xml:space="preserve">tells </w:t>
      </w:r>
      <w:r>
        <w:rPr>
          <w:spacing w:val="-5"/>
        </w:rPr>
        <w:t>u</w:t>
      </w:r>
      <w:r>
        <w:t>s</w:t>
      </w:r>
      <w:r>
        <w:rPr>
          <w:spacing w:val="30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43"/>
        </w:rPr>
        <w:t xml:space="preserve"> </w:t>
      </w:r>
      <w:r>
        <w:rPr>
          <w:spacing w:val="-5"/>
        </w:rPr>
        <w:t>Bhagavä</w:t>
      </w:r>
      <w:r>
        <w:t>n</w:t>
      </w:r>
      <w:r>
        <w:rPr>
          <w:spacing w:val="3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9"/>
        </w:rPr>
        <w:t xml:space="preserve"> </w:t>
      </w:r>
      <w:r>
        <w:rPr>
          <w:spacing w:val="-5"/>
        </w:rPr>
        <w:t>acclaime</w:t>
      </w:r>
      <w:r>
        <w:t>d</w:t>
      </w:r>
      <w:r>
        <w:rPr>
          <w:spacing w:val="35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21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19"/>
        </w:rPr>
        <w:t xml:space="preserve"> </w:t>
      </w:r>
      <w:r>
        <w:rPr>
          <w:spacing w:val="-5"/>
        </w:rPr>
        <w:t>soft</w:t>
      </w:r>
      <w:r>
        <w:t>,</w:t>
      </w:r>
      <w:r>
        <w:rPr>
          <w:spacing w:val="22"/>
        </w:rPr>
        <w:t xml:space="preserve"> </w:t>
      </w:r>
      <w:r>
        <w:rPr>
          <w:spacing w:val="-5"/>
        </w:rPr>
        <w:t>black</w:t>
      </w:r>
      <w:r>
        <w:t>,</w:t>
      </w:r>
      <w:r>
        <w:rPr>
          <w:spacing w:val="29"/>
        </w:rPr>
        <w:t xml:space="preserve"> </w:t>
      </w:r>
      <w:r>
        <w:rPr>
          <w:spacing w:val="-5"/>
        </w:rPr>
        <w:t>curl</w:t>
      </w:r>
      <w:r>
        <w:t>y</w:t>
      </w:r>
      <w:r>
        <w:rPr>
          <w:spacing w:val="31"/>
        </w:rPr>
        <w:t xml:space="preserve"> </w:t>
      </w:r>
      <w:r>
        <w:rPr>
          <w:spacing w:val="-5"/>
          <w:w w:val="103"/>
        </w:rPr>
        <w:t xml:space="preserve">hair.” </w:t>
      </w:r>
      <w:r>
        <w:rPr>
          <w:spacing w:val="-5"/>
        </w:rPr>
        <w:t>(5</w:t>
      </w:r>
      <w:r>
        <w:t>)</w:t>
      </w:r>
      <w:r>
        <w:rPr>
          <w:spacing w:val="50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keçavaù</w:t>
      </w:r>
      <w:r>
        <w:rPr>
          <w:rFonts w:ascii="Book Antiqua" w:eastAsia="Book Antiqua" w:hAnsi="Book Antiqua" w:cs="Book Antiqua"/>
          <w:i/>
        </w:rPr>
        <w:t>: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k</w:t>
      </w:r>
      <w:r>
        <w:rPr>
          <w:rFonts w:ascii="Book Antiqua" w:eastAsia="Book Antiqua" w:hAnsi="Book Antiqua" w:cs="Book Antiqua"/>
          <w:i/>
        </w:rPr>
        <w:t>o</w:t>
      </w:r>
      <w:r>
        <w:rPr>
          <w:rFonts w:ascii="Book Antiqua" w:eastAsia="Book Antiqua" w:hAnsi="Book Antiqua" w:cs="Book Antiqua"/>
          <w:i/>
          <w:spacing w:val="35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brahm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27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éça</w:t>
      </w:r>
      <w:r>
        <w:rPr>
          <w:rFonts w:ascii="Book Antiqua" w:eastAsia="Book Antiqua" w:hAnsi="Book Antiqua" w:cs="Book Antiqua"/>
          <w:i/>
        </w:rPr>
        <w:t>ç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c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28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tävap</w:t>
      </w:r>
      <w:r>
        <w:rPr>
          <w:rFonts w:ascii="Book Antiqua" w:eastAsia="Book Antiqua" w:hAnsi="Book Antiqua" w:cs="Book Antiqua"/>
          <w:i/>
        </w:rPr>
        <w:t>i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vayat</w:t>
      </w:r>
      <w:r>
        <w:rPr>
          <w:rFonts w:ascii="Book Antiqua" w:eastAsia="Book Antiqua" w:hAnsi="Book Antiqua" w:cs="Book Antiqua"/>
          <w:i/>
        </w:rPr>
        <w:t>e</w:t>
      </w:r>
      <w:r>
        <w:rPr>
          <w:rFonts w:ascii="Book Antiqua" w:eastAsia="Book Antiqua" w:hAnsi="Book Antiqua" w:cs="Book Antiqua"/>
          <w:i/>
          <w:spacing w:val="16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praçastét</w:t>
      </w:r>
      <w:r>
        <w:rPr>
          <w:rFonts w:ascii="Book Antiqua" w:eastAsia="Book Antiqua" w:hAnsi="Book Antiqua" w:cs="Book Antiqua"/>
          <w:i/>
        </w:rPr>
        <w:t>i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t>–</w:t>
      </w:r>
      <w:r>
        <w:rPr>
          <w:spacing w:val="24"/>
        </w:rPr>
        <w:t xml:space="preserve"> </w:t>
      </w:r>
      <w:r>
        <w:rPr>
          <w:spacing w:val="-5"/>
          <w:w w:val="102"/>
        </w:rPr>
        <w:t xml:space="preserve">“The </w:t>
      </w:r>
      <w:r>
        <w:rPr>
          <w:spacing w:val="-2"/>
        </w:rPr>
        <w:t>governo</w:t>
      </w:r>
      <w:r>
        <w:t>r</w:t>
      </w:r>
      <w:r>
        <w:rPr>
          <w:spacing w:val="36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1"/>
        </w:rPr>
        <w:t xml:space="preserve"> </w:t>
      </w:r>
      <w:r>
        <w:rPr>
          <w:spacing w:val="-2"/>
        </w:rPr>
        <w:t>instructin</w:t>
      </w:r>
      <w:r>
        <w:t xml:space="preserve">g </w:t>
      </w:r>
      <w:r>
        <w:rPr>
          <w:spacing w:val="15"/>
        </w:rPr>
        <w:t xml:space="preserve"> </w:t>
      </w:r>
      <w:r>
        <w:rPr>
          <w:spacing w:val="-2"/>
        </w:rPr>
        <w:t>authorit</w:t>
      </w:r>
      <w:r>
        <w:t xml:space="preserve">y </w:t>
      </w:r>
      <w:r>
        <w:rPr>
          <w:spacing w:val="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2"/>
        </w:rPr>
        <w:t>bot</w:t>
      </w:r>
      <w:r>
        <w:t>h</w:t>
      </w:r>
      <w:r>
        <w:rPr>
          <w:spacing w:val="39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k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32"/>
        </w:rPr>
        <w:t xml:space="preserve"> </w:t>
      </w:r>
      <w:r>
        <w:rPr>
          <w:spacing w:val="-2"/>
        </w:rPr>
        <w:t>(Brahmä</w:t>
      </w:r>
      <w:r>
        <w:t>)</w:t>
      </w:r>
      <w:r>
        <w:rPr>
          <w:spacing w:val="37"/>
        </w:rPr>
        <w:t xml:space="preserve"> </w:t>
      </w:r>
      <w:r>
        <w:rPr>
          <w:spacing w:val="-2"/>
          <w:w w:val="106"/>
        </w:rPr>
        <w:t xml:space="preserve">and </w:t>
      </w:r>
      <w:r>
        <w:rPr>
          <w:rFonts w:ascii="Book Antiqua" w:eastAsia="Book Antiqua" w:hAnsi="Book Antiqua" w:cs="Book Antiqua"/>
          <w:i/>
          <w:spacing w:val="-4"/>
        </w:rPr>
        <w:t>éç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7"/>
        </w:rPr>
        <w:t xml:space="preserve"> </w:t>
      </w:r>
      <w:r>
        <w:rPr>
          <w:spacing w:val="-4"/>
        </w:rPr>
        <w:t>(Mahädev</w:t>
      </w:r>
      <w:r>
        <w:t>a</w:t>
      </w:r>
      <w:r>
        <w:rPr>
          <w:spacing w:val="23"/>
        </w:rPr>
        <w:t xml:space="preserve"> </w:t>
      </w:r>
      <w:r>
        <w:rPr>
          <w:spacing w:val="-4"/>
          <w:w w:val="92"/>
        </w:rPr>
        <w:t>Çiva</w:t>
      </w:r>
      <w:r>
        <w:rPr>
          <w:w w:val="92"/>
        </w:rPr>
        <w:t>)</w:t>
      </w:r>
      <w:r>
        <w:rPr>
          <w:spacing w:val="12"/>
          <w:w w:val="92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4"/>
        </w:rPr>
        <w:t>calle</w:t>
      </w:r>
      <w:r>
        <w:t>d</w:t>
      </w:r>
      <w:r>
        <w:rPr>
          <w:spacing w:val="10"/>
        </w:rPr>
        <w:t xml:space="preserve"> </w:t>
      </w:r>
      <w:r>
        <w:rPr>
          <w:spacing w:val="-4"/>
          <w:w w:val="95"/>
        </w:rPr>
        <w:t>Keçava.</w:t>
      </w:r>
      <w:r>
        <w:rPr>
          <w:w w:val="95"/>
        </w:rPr>
        <w:t>”</w:t>
      </w:r>
      <w:r>
        <w:rPr>
          <w:spacing w:val="13"/>
          <w:w w:val="95"/>
        </w:rPr>
        <w:t xml:space="preserve"> </w:t>
      </w:r>
      <w:r>
        <w:rPr>
          <w:spacing w:val="-4"/>
        </w:rPr>
        <w:t>(6</w:t>
      </w:r>
      <w:r>
        <w:t>)</w:t>
      </w:r>
      <w:r>
        <w:rPr>
          <w:spacing w:val="31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keçä</w:t>
      </w:r>
      <w:r>
        <w:rPr>
          <w:rFonts w:ascii="Book Antiqua" w:eastAsia="Book Antiqua" w:hAnsi="Book Antiqua" w:cs="Book Antiqua"/>
          <w:i/>
        </w:rPr>
        <w:t>n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vayat</w:t>
      </w:r>
      <w:r>
        <w:rPr>
          <w:rFonts w:ascii="Book Antiqua" w:eastAsia="Book Antiqua" w:hAnsi="Book Antiqua" w:cs="Book Antiqua"/>
          <w:i/>
        </w:rPr>
        <w:t xml:space="preserve">e </w:t>
      </w:r>
      <w:r>
        <w:t>–</w:t>
      </w:r>
      <w:r>
        <w:rPr>
          <w:spacing w:val="5"/>
        </w:rPr>
        <w:t xml:space="preserve"> </w:t>
      </w:r>
      <w:r>
        <w:rPr>
          <w:spacing w:val="-4"/>
          <w:w w:val="102"/>
        </w:rPr>
        <w:t xml:space="preserve">“The </w:t>
      </w:r>
      <w:r>
        <w:rPr>
          <w:spacing w:val="-4"/>
        </w:rPr>
        <w:t>cres</w:t>
      </w:r>
      <w:r>
        <w:t>t</w:t>
      </w:r>
      <w:r>
        <w:rPr>
          <w:spacing w:val="16"/>
        </w:rPr>
        <w:t xml:space="preserve"> </w:t>
      </w:r>
      <w:r>
        <w:rPr>
          <w:spacing w:val="-4"/>
        </w:rPr>
        <w:t>jewe</w:t>
      </w:r>
      <w:r>
        <w:t>l</w:t>
      </w:r>
      <w:r>
        <w:rPr>
          <w:spacing w:val="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4"/>
        </w:rPr>
        <w:t xml:space="preserve"> thos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15"/>
        </w:rPr>
        <w:t xml:space="preserve"> </w:t>
      </w:r>
      <w:r>
        <w:rPr>
          <w:spacing w:val="-4"/>
        </w:rPr>
        <w:t>relis</w:t>
      </w:r>
      <w:r>
        <w:t>h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rasa</w:t>
      </w:r>
      <w:r>
        <w:t>,</w:t>
      </w:r>
      <w:r>
        <w:rPr>
          <w:spacing w:val="12"/>
        </w:rPr>
        <w:t xml:space="preserve"> </w:t>
      </w:r>
      <w:r>
        <w:rPr>
          <w:spacing w:val="-3"/>
          <w:w w:val="84"/>
        </w:rPr>
        <w:t>Çr</w:t>
      </w:r>
      <w:r>
        <w:rPr>
          <w:w w:val="84"/>
        </w:rPr>
        <w:t>é</w:t>
      </w:r>
      <w:r>
        <w:rPr>
          <w:spacing w:val="-10"/>
          <w:w w:val="84"/>
        </w:rPr>
        <w:t xml:space="preserve"> </w:t>
      </w:r>
      <w:r>
        <w:rPr>
          <w:spacing w:val="-3"/>
          <w:w w:val="84"/>
        </w:rPr>
        <w:t>Kåñëa</w:t>
      </w:r>
      <w:r>
        <w:rPr>
          <w:w w:val="84"/>
        </w:rPr>
        <w:t xml:space="preserve">, </w:t>
      </w:r>
      <w:r>
        <w:rPr>
          <w:spacing w:val="25"/>
          <w:w w:val="84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"/>
        </w:rPr>
        <w:t xml:space="preserve"> </w:t>
      </w:r>
      <w:r>
        <w:rPr>
          <w:spacing w:val="-4"/>
        </w:rPr>
        <w:t>calle</w:t>
      </w:r>
      <w:r>
        <w:t>d</w:t>
      </w:r>
      <w:r>
        <w:rPr>
          <w:spacing w:val="6"/>
        </w:rPr>
        <w:t xml:space="preserve"> </w:t>
      </w:r>
      <w:r>
        <w:rPr>
          <w:spacing w:val="-4"/>
        </w:rPr>
        <w:t>Keçava becaus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8"/>
        </w:rPr>
        <w:t xml:space="preserve"> </w:t>
      </w:r>
      <w:r>
        <w:rPr>
          <w:spacing w:val="-4"/>
        </w:rPr>
        <w:t>decorate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hai</w:t>
      </w:r>
      <w:r>
        <w:t>r</w:t>
      </w:r>
      <w:r>
        <w:rPr>
          <w:spacing w:val="2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5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93"/>
        </w:rPr>
        <w:t>gopés</w:t>
      </w:r>
      <w:r>
        <w:rPr>
          <w:spacing w:val="-4"/>
          <w:w w:val="93"/>
        </w:rPr>
        <w:t>.</w:t>
      </w:r>
      <w:r>
        <w:rPr>
          <w:w w:val="93"/>
        </w:rPr>
        <w:t>”</w:t>
      </w:r>
      <w:r>
        <w:rPr>
          <w:spacing w:val="12"/>
          <w:w w:val="93"/>
        </w:rPr>
        <w:t xml:space="preserve"> </w:t>
      </w:r>
      <w:r>
        <w:rPr>
          <w:spacing w:val="-4"/>
        </w:rPr>
        <w:t>(7</w:t>
      </w:r>
      <w:r>
        <w:t>)</w:t>
      </w:r>
      <w:r>
        <w:rPr>
          <w:spacing w:val="3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  <w:w w:val="104"/>
        </w:rPr>
        <w:t xml:space="preserve">destroyer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  <w:w w:val="85"/>
        </w:rPr>
        <w:t>Keç</w:t>
      </w:r>
      <w:r>
        <w:rPr>
          <w:w w:val="85"/>
        </w:rPr>
        <w:t>é</w:t>
      </w:r>
      <w:r>
        <w:rPr>
          <w:spacing w:val="9"/>
          <w:w w:val="85"/>
        </w:rPr>
        <w:t xml:space="preserve"> </w:t>
      </w:r>
      <w:r>
        <w:rPr>
          <w:spacing w:val="-2"/>
        </w:rPr>
        <w:t>demo</w:t>
      </w:r>
      <w:r>
        <w:t>n</w:t>
      </w:r>
      <w:r>
        <w:rPr>
          <w:spacing w:val="2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2"/>
        </w:rPr>
        <w:t xml:space="preserve"> calle</w:t>
      </w:r>
      <w:r>
        <w:t>d</w:t>
      </w:r>
      <w:r>
        <w:rPr>
          <w:spacing w:val="3"/>
        </w:rPr>
        <w:t xml:space="preserve"> </w:t>
      </w:r>
      <w:r>
        <w:rPr>
          <w:spacing w:val="-2"/>
        </w:rPr>
        <w:t>Keçava.</w:t>
      </w:r>
    </w:p>
    <w:p w14:paraId="7C1483C5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3A100AB6" w14:textId="77777777" w:rsidR="00150366" w:rsidRDefault="00000000">
      <w:pPr>
        <w:spacing w:line="250" w:lineRule="auto"/>
        <w:ind w:left="120" w:right="85" w:firstLine="360"/>
        <w:jc w:val="both"/>
        <w:rPr>
          <w:sz w:val="12"/>
          <w:szCs w:val="12"/>
        </w:rPr>
      </w:pPr>
      <w:r>
        <w:pict w14:anchorId="16781CE8">
          <v:group id="_x0000_s2223" style="position:absolute;left:0;text-align:left;margin-left:45pt;margin-top:97.1pt;width:1in;height:0;z-index:-8456;mso-position-horizontal-relative:page" coordorigin="900,1942" coordsize="1440,0">
            <v:shape id="_x0000_s2224" style="position:absolute;left:900;top:1942;width:1440;height:0" coordorigin="900,1942" coordsize="1440,0" path="m900,1942r1440,e" filled="f" strokeweight=".5pt">
              <v:path arrowok="t"/>
            </v:shape>
            <w10:wrap anchorx="page"/>
          </v:group>
        </w:pict>
      </w:r>
      <w:r>
        <w:t>The</w:t>
      </w:r>
      <w:r>
        <w:rPr>
          <w:spacing w:val="31"/>
        </w:rPr>
        <w:t xml:space="preserve"> </w:t>
      </w:r>
      <w:r>
        <w:t>second</w:t>
      </w:r>
      <w:r>
        <w:rPr>
          <w:spacing w:val="44"/>
        </w:rPr>
        <w:t xml:space="preserve"> </w:t>
      </w:r>
      <w:r>
        <w:t>title</w:t>
      </w:r>
      <w:r>
        <w:rPr>
          <w:spacing w:val="37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dhåta-ména-çaréra</w:t>
      </w:r>
      <w:r>
        <w:rPr>
          <w:rFonts w:ascii="Book Antiqua" w:eastAsia="Book Antiqua" w:hAnsi="Book Antiqua" w:cs="Book Antiqua"/>
          <w:i/>
          <w:spacing w:val="24"/>
          <w:w w:val="95"/>
        </w:rPr>
        <w:t xml:space="preserve"> </w:t>
      </w:r>
      <w:r>
        <w:t>–</w:t>
      </w:r>
      <w:r>
        <w:rPr>
          <w:spacing w:val="22"/>
        </w:rPr>
        <w:t xml:space="preserve"> </w:t>
      </w:r>
      <w:r>
        <w:t>“You who</w:t>
      </w:r>
      <w:r>
        <w:rPr>
          <w:spacing w:val="35"/>
        </w:rPr>
        <w:t xml:space="preserve"> </w:t>
      </w:r>
      <w:r>
        <w:rPr>
          <w:w w:val="102"/>
        </w:rPr>
        <w:t xml:space="preserve">have </w:t>
      </w:r>
      <w:r>
        <w:t>assumed</w:t>
      </w:r>
      <w:r>
        <w:rPr>
          <w:spacing w:val="10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fish.”</w:t>
      </w:r>
      <w:r>
        <w:rPr>
          <w:spacing w:val="-11"/>
        </w:rPr>
        <w:t xml:space="preserve"> </w:t>
      </w:r>
      <w:r>
        <w:rPr>
          <w:w w:val="78"/>
        </w:rPr>
        <w:t xml:space="preserve">Çré </w:t>
      </w:r>
      <w:r>
        <w:rPr>
          <w:w w:val="98"/>
        </w:rPr>
        <w:t>Bhagavän</w:t>
      </w:r>
      <w:r>
        <w:rPr>
          <w:spacing w:val="-10"/>
          <w:w w:val="98"/>
        </w:rPr>
        <w:t xml:space="preserve"> </w:t>
      </w:r>
      <w:r>
        <w:t>descends</w:t>
      </w:r>
      <w:r>
        <w:rPr>
          <w:spacing w:val="11"/>
        </w:rPr>
        <w:t xml:space="preserve"> </w:t>
      </w:r>
      <w:r>
        <w:t xml:space="preserve">in </w:t>
      </w:r>
      <w:r>
        <w:rPr>
          <w:w w:val="103"/>
        </w:rPr>
        <w:t xml:space="preserve">various </w:t>
      </w:r>
      <w:r>
        <w:t>forms to</w:t>
      </w:r>
      <w:r>
        <w:rPr>
          <w:spacing w:val="2"/>
        </w:rPr>
        <w:t xml:space="preserve"> </w:t>
      </w:r>
      <w:r>
        <w:t>deliver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devotees</w:t>
      </w:r>
      <w:r>
        <w:rPr>
          <w:spacing w:val="5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destroy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sinful.</w:t>
      </w:r>
      <w:r>
        <w:rPr>
          <w:spacing w:val="6"/>
        </w:rPr>
        <w:t xml:space="preserve"> </w:t>
      </w:r>
      <w:r>
        <w:t xml:space="preserve">Among His innumerable  incarnations, </w:t>
      </w:r>
      <w:r>
        <w:rPr>
          <w:spacing w:val="1"/>
        </w:rPr>
        <w:t xml:space="preserve"> </w:t>
      </w:r>
      <w:r>
        <w:t>ten</w:t>
      </w:r>
      <w:r>
        <w:rPr>
          <w:spacing w:val="1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 xml:space="preserve">prominent, </w:t>
      </w:r>
      <w:r>
        <w:rPr>
          <w:spacing w:val="2"/>
        </w:rPr>
        <w:t xml:space="preserve"> </w:t>
      </w:r>
      <w:r>
        <w:rPr>
          <w:w w:val="103"/>
        </w:rPr>
        <w:t xml:space="preserve">beginning </w:t>
      </w:r>
      <w:r>
        <w:t>with</w:t>
      </w:r>
      <w:r>
        <w:rPr>
          <w:spacing w:val="49"/>
        </w:rPr>
        <w:t xml:space="preserve"> </w:t>
      </w:r>
      <w:r>
        <w:t>Matsyävatära.</w:t>
      </w:r>
      <w:r>
        <w:rPr>
          <w:spacing w:val="31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this</w:t>
      </w:r>
      <w:r>
        <w:rPr>
          <w:spacing w:val="48"/>
        </w:rPr>
        <w:t xml:space="preserve"> </w:t>
      </w:r>
      <w:r>
        <w:t xml:space="preserve">incarnation </w:t>
      </w:r>
      <w:r>
        <w:rPr>
          <w:spacing w:val="26"/>
        </w:rPr>
        <w:t xml:space="preserve"> </w:t>
      </w:r>
      <w:r>
        <w:rPr>
          <w:w w:val="78"/>
        </w:rPr>
        <w:t xml:space="preserve">Çré </w:t>
      </w:r>
      <w:r>
        <w:rPr>
          <w:spacing w:val="3"/>
          <w:w w:val="78"/>
        </w:rPr>
        <w:t xml:space="preserve"> </w:t>
      </w:r>
      <w:r>
        <w:t>Bhagavän</w:t>
      </w:r>
      <w:r>
        <w:rPr>
          <w:spacing w:val="15"/>
        </w:rPr>
        <w:t xml:space="preserve"> </w:t>
      </w:r>
      <w:r>
        <w:rPr>
          <w:w w:val="103"/>
        </w:rPr>
        <w:t xml:space="preserve">killed </w:t>
      </w:r>
      <w:r>
        <w:t>the</w:t>
      </w:r>
      <w:r>
        <w:rPr>
          <w:spacing w:val="40"/>
        </w:rPr>
        <w:t xml:space="preserve"> </w:t>
      </w:r>
      <w:r>
        <w:t>demon  Hayagréva,</w:t>
      </w:r>
      <w:r>
        <w:rPr>
          <w:spacing w:val="-14"/>
        </w:rPr>
        <w:t xml:space="preserve"> </w:t>
      </w:r>
      <w:r>
        <w:t>who</w:t>
      </w:r>
      <w:r>
        <w:rPr>
          <w:spacing w:val="37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stolen</w:t>
      </w:r>
      <w:r>
        <w:rPr>
          <w:spacing w:val="4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16"/>
        </w:rPr>
        <w:t>V</w:t>
      </w:r>
      <w:r>
        <w:t>edas,</w:t>
      </w:r>
      <w:r>
        <w:rPr>
          <w:spacing w:val="1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w w:val="109"/>
        </w:rPr>
        <w:t xml:space="preserve">thus </w:t>
      </w:r>
      <w:r>
        <w:t>retrieved</w:t>
      </w:r>
      <w:r>
        <w:rPr>
          <w:spacing w:val="23"/>
        </w:rPr>
        <w:t xml:space="preserve"> </w:t>
      </w:r>
      <w:r>
        <w:rPr>
          <w:w w:val="106"/>
        </w:rPr>
        <w:t>them.</w:t>
      </w:r>
      <w:r>
        <w:rPr>
          <w:w w:val="110"/>
          <w:position w:val="7"/>
          <w:sz w:val="12"/>
          <w:szCs w:val="12"/>
        </w:rPr>
        <w:t>2</w:t>
      </w:r>
    </w:p>
    <w:p w14:paraId="1477C28F" w14:textId="77777777" w:rsidR="00150366" w:rsidRDefault="00150366">
      <w:pPr>
        <w:spacing w:before="6" w:line="260" w:lineRule="exact"/>
        <w:rPr>
          <w:sz w:val="26"/>
          <w:szCs w:val="26"/>
        </w:rPr>
      </w:pPr>
    </w:p>
    <w:p w14:paraId="516FA4A4" w14:textId="77777777" w:rsidR="00150366" w:rsidRDefault="00000000">
      <w:pPr>
        <w:spacing w:before="35" w:line="246" w:lineRule="auto"/>
        <w:ind w:left="120" w:right="90"/>
        <w:jc w:val="both"/>
        <w:rPr>
          <w:sz w:val="16"/>
          <w:szCs w:val="16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z w:val="16"/>
          <w:szCs w:val="16"/>
        </w:rPr>
        <w:t xml:space="preserve">2   </w:t>
      </w:r>
      <w:r>
        <w:rPr>
          <w:spacing w:val="2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z w:val="16"/>
          <w:szCs w:val="16"/>
        </w:rPr>
        <w:t>Çrémad-Bhagavatäm</w:t>
      </w:r>
      <w:r>
        <w:rPr>
          <w:rFonts w:ascii="Book Antiqua" w:eastAsia="Book Antiqua" w:hAnsi="Book Antiqua" w:cs="Book Antiqua"/>
          <w:i/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 xml:space="preserve">tells </w:t>
      </w:r>
      <w:r>
        <w:rPr>
          <w:spacing w:val="32"/>
          <w:sz w:val="16"/>
          <w:szCs w:val="16"/>
        </w:rPr>
        <w:t xml:space="preserve"> </w:t>
      </w:r>
      <w:r>
        <w:rPr>
          <w:sz w:val="16"/>
          <w:szCs w:val="16"/>
        </w:rPr>
        <w:t xml:space="preserve">of </w:t>
      </w:r>
      <w:r>
        <w:rPr>
          <w:spacing w:val="23"/>
          <w:sz w:val="16"/>
          <w:szCs w:val="16"/>
        </w:rPr>
        <w:t xml:space="preserve"> </w:t>
      </w:r>
      <w:r>
        <w:rPr>
          <w:sz w:val="16"/>
          <w:szCs w:val="16"/>
        </w:rPr>
        <w:t xml:space="preserve">Matsyävatära </w:t>
      </w:r>
      <w:r>
        <w:rPr>
          <w:spacing w:val="27"/>
          <w:sz w:val="16"/>
          <w:szCs w:val="16"/>
        </w:rPr>
        <w:t xml:space="preserve"> </w:t>
      </w:r>
      <w:r>
        <w:rPr>
          <w:sz w:val="16"/>
          <w:szCs w:val="16"/>
        </w:rPr>
        <w:t xml:space="preserve">killing </w:t>
      </w:r>
      <w:r>
        <w:rPr>
          <w:spacing w:val="35"/>
          <w:sz w:val="16"/>
          <w:szCs w:val="16"/>
        </w:rPr>
        <w:t xml:space="preserve"> </w:t>
      </w:r>
      <w:r>
        <w:rPr>
          <w:sz w:val="16"/>
          <w:szCs w:val="16"/>
        </w:rPr>
        <w:t>Hayagréva</w:t>
      </w:r>
      <w:r>
        <w:rPr>
          <w:spacing w:val="32"/>
          <w:sz w:val="16"/>
          <w:szCs w:val="16"/>
        </w:rPr>
        <w:t xml:space="preserve"> </w:t>
      </w:r>
      <w:r>
        <w:rPr>
          <w:sz w:val="16"/>
          <w:szCs w:val="16"/>
        </w:rPr>
        <w:t xml:space="preserve">in </w:t>
      </w:r>
      <w:r>
        <w:rPr>
          <w:spacing w:val="36"/>
          <w:sz w:val="16"/>
          <w:szCs w:val="16"/>
        </w:rPr>
        <w:t xml:space="preserve"> </w:t>
      </w:r>
      <w:r>
        <w:rPr>
          <w:w w:val="107"/>
          <w:sz w:val="16"/>
          <w:szCs w:val="16"/>
        </w:rPr>
        <w:t xml:space="preserve">the </w:t>
      </w:r>
      <w:r>
        <w:rPr>
          <w:sz w:val="16"/>
          <w:szCs w:val="16"/>
        </w:rPr>
        <w:t>previous</w:t>
      </w:r>
      <w:r>
        <w:rPr>
          <w:spacing w:val="37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z w:val="16"/>
          <w:szCs w:val="16"/>
        </w:rPr>
        <w:t>kalpa.</w:t>
      </w:r>
      <w:r>
        <w:rPr>
          <w:rFonts w:ascii="Book Antiqua" w:eastAsia="Book Antiqua" w:hAnsi="Book Antiqua" w:cs="Book Antiqua"/>
          <w:i/>
          <w:spacing w:val="35"/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pacing w:val="28"/>
          <w:sz w:val="16"/>
          <w:szCs w:val="16"/>
        </w:rPr>
        <w:t xml:space="preserve"> </w:t>
      </w:r>
      <w:r>
        <w:rPr>
          <w:sz w:val="16"/>
          <w:szCs w:val="16"/>
        </w:rPr>
        <w:t xml:space="preserve">another </w:t>
      </w:r>
      <w:r>
        <w:rPr>
          <w:spacing w:val="9"/>
          <w:sz w:val="16"/>
          <w:szCs w:val="16"/>
        </w:rPr>
        <w:t xml:space="preserve"> </w:t>
      </w:r>
      <w:r>
        <w:rPr>
          <w:sz w:val="16"/>
          <w:szCs w:val="16"/>
        </w:rPr>
        <w:t>age</w:t>
      </w:r>
      <w:r>
        <w:rPr>
          <w:spacing w:val="16"/>
          <w:sz w:val="16"/>
          <w:szCs w:val="16"/>
        </w:rPr>
        <w:t xml:space="preserve"> </w:t>
      </w:r>
      <w:r>
        <w:rPr>
          <w:w w:val="78"/>
          <w:sz w:val="16"/>
          <w:szCs w:val="16"/>
        </w:rPr>
        <w:t>Çré</w:t>
      </w:r>
      <w:r>
        <w:rPr>
          <w:spacing w:val="29"/>
          <w:w w:val="78"/>
          <w:sz w:val="16"/>
          <w:szCs w:val="16"/>
        </w:rPr>
        <w:t xml:space="preserve"> </w:t>
      </w:r>
      <w:r>
        <w:rPr>
          <w:sz w:val="16"/>
          <w:szCs w:val="16"/>
        </w:rPr>
        <w:t>Bhagavän</w:t>
      </w:r>
      <w:r>
        <w:rPr>
          <w:spacing w:val="7"/>
          <w:sz w:val="16"/>
          <w:szCs w:val="16"/>
        </w:rPr>
        <w:t xml:space="preserve"> </w:t>
      </w:r>
      <w:r>
        <w:rPr>
          <w:sz w:val="16"/>
          <w:szCs w:val="16"/>
        </w:rPr>
        <w:t>came</w:t>
      </w:r>
      <w:r>
        <w:rPr>
          <w:spacing w:val="23"/>
          <w:sz w:val="16"/>
          <w:szCs w:val="16"/>
        </w:rPr>
        <w:t xml:space="preserve"> </w:t>
      </w:r>
      <w:r>
        <w:rPr>
          <w:sz w:val="16"/>
          <w:szCs w:val="16"/>
        </w:rPr>
        <w:t>as</w:t>
      </w:r>
      <w:r>
        <w:rPr>
          <w:spacing w:val="20"/>
          <w:sz w:val="16"/>
          <w:szCs w:val="16"/>
        </w:rPr>
        <w:t xml:space="preserve"> </w:t>
      </w:r>
      <w:r>
        <w:rPr>
          <w:sz w:val="16"/>
          <w:szCs w:val="16"/>
        </w:rPr>
        <w:t>Hayagréva,</w:t>
      </w:r>
      <w:r>
        <w:rPr>
          <w:spacing w:val="-9"/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pacing w:val="34"/>
          <w:sz w:val="16"/>
          <w:szCs w:val="16"/>
        </w:rPr>
        <w:t xml:space="preserve"> </w:t>
      </w:r>
      <w:r>
        <w:rPr>
          <w:w w:val="107"/>
          <w:sz w:val="16"/>
          <w:szCs w:val="16"/>
        </w:rPr>
        <w:t xml:space="preserve">the </w:t>
      </w:r>
      <w:r>
        <w:rPr>
          <w:sz w:val="16"/>
          <w:szCs w:val="16"/>
        </w:rPr>
        <w:t>head</w:t>
      </w:r>
      <w:r>
        <w:rPr>
          <w:spacing w:val="16"/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pacing w:val="-3"/>
          <w:sz w:val="16"/>
          <w:szCs w:val="16"/>
        </w:rPr>
        <w:t xml:space="preserve"> </w:t>
      </w:r>
      <w:r>
        <w:rPr>
          <w:sz w:val="16"/>
          <w:szCs w:val="16"/>
        </w:rPr>
        <w:t>a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horse;</w:t>
      </w:r>
      <w:r>
        <w:rPr>
          <w:spacing w:val="13"/>
          <w:sz w:val="16"/>
          <w:szCs w:val="16"/>
        </w:rPr>
        <w:t xml:space="preserve"> </w:t>
      </w:r>
      <w:r>
        <w:rPr>
          <w:sz w:val="16"/>
          <w:szCs w:val="16"/>
        </w:rPr>
        <w:t>He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killed</w:t>
      </w:r>
      <w:r>
        <w:rPr>
          <w:spacing w:val="12"/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pacing w:val="15"/>
          <w:sz w:val="16"/>
          <w:szCs w:val="16"/>
        </w:rPr>
        <w:t xml:space="preserve"> </w:t>
      </w:r>
      <w:r>
        <w:rPr>
          <w:sz w:val="16"/>
          <w:szCs w:val="16"/>
        </w:rPr>
        <w:t>Madhu</w:t>
      </w:r>
      <w:r>
        <w:rPr>
          <w:spacing w:val="15"/>
          <w:sz w:val="16"/>
          <w:szCs w:val="16"/>
        </w:rPr>
        <w:t xml:space="preserve"> </w:t>
      </w:r>
      <w:r>
        <w:rPr>
          <w:sz w:val="16"/>
          <w:szCs w:val="16"/>
        </w:rPr>
        <w:t>demon</w:t>
      </w:r>
      <w:r>
        <w:rPr>
          <w:spacing w:val="23"/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pacing w:val="15"/>
          <w:sz w:val="16"/>
          <w:szCs w:val="16"/>
        </w:rPr>
        <w:t xml:space="preserve"> </w:t>
      </w:r>
      <w:r>
        <w:rPr>
          <w:sz w:val="16"/>
          <w:szCs w:val="16"/>
        </w:rPr>
        <w:t>saved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pacing w:val="15"/>
          <w:sz w:val="16"/>
          <w:szCs w:val="16"/>
        </w:rPr>
        <w:t xml:space="preserve"> </w:t>
      </w:r>
      <w:r>
        <w:rPr>
          <w:spacing w:val="-13"/>
          <w:sz w:val="16"/>
          <w:szCs w:val="16"/>
        </w:rPr>
        <w:t>V</w:t>
      </w:r>
      <w:r>
        <w:rPr>
          <w:sz w:val="16"/>
          <w:szCs w:val="16"/>
        </w:rPr>
        <w:t>edas.</w:t>
      </w:r>
    </w:p>
    <w:p w14:paraId="430C065D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F5CEF02" w14:textId="77777777" w:rsidR="00150366" w:rsidRDefault="00150366">
      <w:pPr>
        <w:spacing w:line="200" w:lineRule="exact"/>
      </w:pPr>
    </w:p>
    <w:p w14:paraId="6B49F5AB" w14:textId="77777777" w:rsidR="00150366" w:rsidRDefault="00000000">
      <w:pPr>
        <w:spacing w:before="29" w:line="243" w:lineRule="auto"/>
        <w:ind w:left="120" w:right="83" w:firstLine="360"/>
        <w:jc w:val="both"/>
      </w:pPr>
      <w:r>
        <w:pict w14:anchorId="18F9A423">
          <v:group id="_x0000_s2221" style="position:absolute;left:0;text-align:left;margin-left:44.95pt;margin-top:-8.85pt;width:250.2pt;height:0;z-index:-8455;mso-position-horizontal-relative:page" coordorigin="899,-177" coordsize="5004,0">
            <v:shape id="_x0000_s2222" style="position:absolute;left:899;top:-177;width:5004;height:0" coordorigin="899,-177" coordsize="5004,0" path="m899,-177r5004,e" filled="f" strokeweight=".7pt">
              <v:path arrowok="t"/>
            </v:shape>
            <w10:wrap anchorx="page"/>
          </v:group>
        </w:pict>
      </w:r>
      <w:r>
        <w:t xml:space="preserve">The </w:t>
      </w:r>
      <w:r>
        <w:rPr>
          <w:spacing w:val="29"/>
        </w:rPr>
        <w:t xml:space="preserve"> </w:t>
      </w:r>
      <w:r>
        <w:t xml:space="preserve">third   form </w:t>
      </w:r>
      <w:r>
        <w:rPr>
          <w:spacing w:val="28"/>
        </w:rPr>
        <w:t xml:space="preserve"> </w:t>
      </w:r>
      <w:r>
        <w:t xml:space="preserve">of </w:t>
      </w:r>
      <w:r>
        <w:rPr>
          <w:spacing w:val="15"/>
        </w:rPr>
        <w:t xml:space="preserve"> </w:t>
      </w:r>
      <w:r>
        <w:t xml:space="preserve">address, </w:t>
      </w:r>
      <w:r>
        <w:rPr>
          <w:spacing w:val="39"/>
        </w:rPr>
        <w:t xml:space="preserve"> </w:t>
      </w:r>
      <w:r>
        <w:t>Jagadéça,</w:t>
      </w:r>
      <w:r>
        <w:rPr>
          <w:spacing w:val="16"/>
        </w:rPr>
        <w:t xml:space="preserve"> </w:t>
      </w:r>
      <w:r>
        <w:t xml:space="preserve">“Lord </w:t>
      </w:r>
      <w:r>
        <w:rPr>
          <w:spacing w:val="20"/>
        </w:rPr>
        <w:t xml:space="preserve"> </w:t>
      </w:r>
      <w:r>
        <w:t xml:space="preserve">of </w:t>
      </w:r>
      <w:r>
        <w:rPr>
          <w:spacing w:val="15"/>
        </w:rPr>
        <w:t xml:space="preserve"> </w:t>
      </w:r>
      <w:r>
        <w:rPr>
          <w:w w:val="107"/>
        </w:rPr>
        <w:t xml:space="preserve">the </w:t>
      </w:r>
      <w:r>
        <w:t>Universe,”</w:t>
      </w:r>
      <w:r>
        <w:rPr>
          <w:spacing w:val="42"/>
        </w:rPr>
        <w:t xml:space="preserve"> </w:t>
      </w:r>
      <w:r>
        <w:t>signifies</w:t>
      </w:r>
      <w:r>
        <w:rPr>
          <w:spacing w:val="33"/>
        </w:rPr>
        <w:t xml:space="preserve"> </w:t>
      </w:r>
      <w:r>
        <w:t xml:space="preserve">that </w:t>
      </w:r>
      <w:r>
        <w:rPr>
          <w:spacing w:val="7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 xml:space="preserve">the  controller </w:t>
      </w:r>
      <w:r>
        <w:rPr>
          <w:spacing w:val="22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the  </w:t>
      </w:r>
      <w:r>
        <w:rPr>
          <w:w w:val="105"/>
        </w:rPr>
        <w:t xml:space="preserve">entire </w:t>
      </w:r>
      <w:r>
        <w:t>cosmos</w:t>
      </w:r>
      <w:r>
        <w:rPr>
          <w:spacing w:val="11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activities</w:t>
      </w:r>
      <w:r>
        <w:rPr>
          <w:spacing w:val="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nature</w:t>
      </w:r>
      <w:r>
        <w:rPr>
          <w:spacing w:val="34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prakåti</w:t>
      </w:r>
      <w:r>
        <w:t>).</w:t>
      </w:r>
      <w:r>
        <w:rPr>
          <w:spacing w:val="17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rPr>
          <w:w w:val="103"/>
        </w:rPr>
        <w:t xml:space="preserve">regulates </w:t>
      </w:r>
      <w:r>
        <w:t xml:space="preserve">the  creation, </w:t>
      </w:r>
      <w:r>
        <w:rPr>
          <w:spacing w:val="11"/>
        </w:rPr>
        <w:t xml:space="preserve"> </w:t>
      </w:r>
      <w:r>
        <w:t xml:space="preserve">maintenance </w:t>
      </w:r>
      <w:r>
        <w:rPr>
          <w:spacing w:val="23"/>
        </w:rPr>
        <w:t xml:space="preserve"> </w:t>
      </w:r>
      <w:r>
        <w:t xml:space="preserve">and  dissolution </w:t>
      </w:r>
      <w:r>
        <w:rPr>
          <w:spacing w:val="2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the  </w:t>
      </w:r>
      <w:r>
        <w:rPr>
          <w:w w:val="103"/>
        </w:rPr>
        <w:t xml:space="preserve">universe </w:t>
      </w:r>
      <w:r>
        <w:t>and</w:t>
      </w:r>
      <w:r>
        <w:rPr>
          <w:spacing w:val="17"/>
        </w:rPr>
        <w:t xml:space="preserve"> </w:t>
      </w:r>
      <w:r>
        <w:t>He governs</w:t>
      </w:r>
      <w:r>
        <w:rPr>
          <w:spacing w:val="13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t>every detail</w:t>
      </w:r>
      <w:r>
        <w:rPr>
          <w:spacing w:val="13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within</w:t>
      </w:r>
      <w:r>
        <w:rPr>
          <w:spacing w:val="26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form</w:t>
      </w:r>
      <w:r>
        <w:rPr>
          <w:spacing w:val="8"/>
        </w:rPr>
        <w:t xml:space="preserve"> </w:t>
      </w:r>
      <w:r>
        <w:t xml:space="preserve">of </w:t>
      </w:r>
      <w:r>
        <w:rPr>
          <w:rFonts w:ascii="Book Antiqua" w:eastAsia="Book Antiqua" w:hAnsi="Book Antiqua" w:cs="Book Antiqua"/>
          <w:i/>
          <w:w w:val="96"/>
        </w:rPr>
        <w:t>antaryämé</w:t>
      </w:r>
      <w:r>
        <w:rPr>
          <w:w w:val="96"/>
        </w:rPr>
        <w:t>,</w:t>
      </w:r>
      <w:r>
        <w:rPr>
          <w:spacing w:val="5"/>
          <w:w w:val="9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Supersoul.</w:t>
      </w:r>
      <w:r>
        <w:rPr>
          <w:spacing w:val="2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name</w:t>
      </w:r>
      <w:r>
        <w:rPr>
          <w:spacing w:val="17"/>
        </w:rPr>
        <w:t xml:space="preserve"> </w:t>
      </w:r>
      <w:r>
        <w:rPr>
          <w:w w:val="92"/>
        </w:rPr>
        <w:t>Jagadéça</w:t>
      </w:r>
      <w:r>
        <w:rPr>
          <w:spacing w:val="4"/>
          <w:w w:val="92"/>
        </w:rPr>
        <w:t xml:space="preserve"> </w:t>
      </w:r>
      <w:r>
        <w:t>is also</w:t>
      </w:r>
      <w:r>
        <w:rPr>
          <w:spacing w:val="3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rPr>
          <w:w w:val="107"/>
        </w:rPr>
        <w:t xml:space="preserve">to </w:t>
      </w:r>
      <w:r>
        <w:t>express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95"/>
        </w:rPr>
        <w:t>Lord’s</w:t>
      </w:r>
      <w:r>
        <w:rPr>
          <w:spacing w:val="4"/>
          <w:w w:val="95"/>
        </w:rPr>
        <w:t xml:space="preserve"> </w:t>
      </w:r>
      <w:r>
        <w:rPr>
          <w:w w:val="103"/>
        </w:rPr>
        <w:t>compassion.</w:t>
      </w:r>
    </w:p>
    <w:p w14:paraId="0F628813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520B0A8E" w14:textId="77777777" w:rsidR="00150366" w:rsidRDefault="00000000">
      <w:pPr>
        <w:spacing w:line="220" w:lineRule="exact"/>
        <w:ind w:left="120" w:right="84" w:firstLine="360"/>
        <w:jc w:val="both"/>
      </w:pPr>
      <w:r>
        <w:rPr>
          <w:spacing w:val="-5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5"/>
        </w:rPr>
        <w:t>purpor</w:t>
      </w:r>
      <w:r>
        <w:t xml:space="preserve">t </w:t>
      </w:r>
      <w:r>
        <w:rPr>
          <w:spacing w:val="2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fourt</w:t>
      </w:r>
      <w:r>
        <w:t>h</w:t>
      </w:r>
      <w:r>
        <w:rPr>
          <w:spacing w:val="34"/>
        </w:rPr>
        <w:t xml:space="preserve"> </w:t>
      </w:r>
      <w:r>
        <w:rPr>
          <w:spacing w:val="-5"/>
        </w:rPr>
        <w:t>title</w:t>
      </w:r>
      <w:r>
        <w:t>,</w:t>
      </w:r>
      <w:r>
        <w:rPr>
          <w:spacing w:val="19"/>
        </w:rPr>
        <w:t xml:space="preserve"> </w:t>
      </w:r>
      <w:r>
        <w:rPr>
          <w:spacing w:val="-5"/>
        </w:rPr>
        <w:t>Hare</w:t>
      </w:r>
      <w:r>
        <w:t>,</w:t>
      </w:r>
      <w:r>
        <w:rPr>
          <w:spacing w:val="14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harat</w:t>
      </w:r>
      <w:r>
        <w:rPr>
          <w:rFonts w:ascii="Book Antiqua" w:eastAsia="Book Antiqua" w:hAnsi="Book Antiqua" w:cs="Book Antiqua"/>
          <w:i/>
        </w:rPr>
        <w:t>i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 xml:space="preserve">bhaktänäm </w:t>
      </w:r>
      <w:r>
        <w:rPr>
          <w:rFonts w:ascii="Book Antiqua" w:eastAsia="Book Antiqua" w:hAnsi="Book Antiqua" w:cs="Book Antiqua"/>
          <w:i/>
        </w:rPr>
        <w:t>kleçam.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t>“Bhagavän</w:t>
      </w:r>
      <w:r>
        <w:rPr>
          <w:spacing w:val="-18"/>
        </w:rPr>
        <w:t xml:space="preserve"> </w:t>
      </w:r>
      <w:r>
        <w:t>descends</w:t>
      </w:r>
      <w:r>
        <w:rPr>
          <w:spacing w:val="2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relieve His devotees</w:t>
      </w:r>
      <w:r>
        <w:rPr>
          <w:spacing w:val="14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rPr>
          <w:w w:val="107"/>
        </w:rPr>
        <w:t xml:space="preserve">the </w:t>
      </w:r>
      <w:r>
        <w:t>endless</w:t>
      </w:r>
      <w:r>
        <w:rPr>
          <w:spacing w:val="24"/>
        </w:rPr>
        <w:t xml:space="preserve"> </w:t>
      </w:r>
      <w:r>
        <w:t>distress</w:t>
      </w:r>
      <w:r>
        <w:rPr>
          <w:spacing w:val="2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23"/>
        </w:rPr>
        <w:t xml:space="preserve"> </w:t>
      </w:r>
      <w:r>
        <w:t>world.”</w:t>
      </w:r>
      <w:r>
        <w:rPr>
          <w:spacing w:val="18"/>
        </w:rPr>
        <w:t xml:space="preserve"> </w:t>
      </w:r>
      <w:r>
        <w:t>Kaviräja</w:t>
      </w:r>
      <w:r>
        <w:rPr>
          <w:spacing w:val="-1"/>
        </w:rPr>
        <w:t xml:space="preserve"> </w:t>
      </w:r>
      <w:r>
        <w:t>Jayadeva</w:t>
      </w:r>
      <w:r>
        <w:rPr>
          <w:spacing w:val="-9"/>
        </w:rPr>
        <w:t xml:space="preserve"> </w:t>
      </w:r>
      <w:r>
        <w:t>has</w:t>
      </w:r>
      <w:r>
        <w:rPr>
          <w:spacing w:val="17"/>
        </w:rPr>
        <w:t xml:space="preserve"> </w:t>
      </w:r>
      <w:r>
        <w:rPr>
          <w:w w:val="105"/>
        </w:rPr>
        <w:t xml:space="preserve">shown </w:t>
      </w:r>
      <w:r>
        <w:t>the</w:t>
      </w:r>
      <w:r>
        <w:rPr>
          <w:spacing w:val="19"/>
        </w:rPr>
        <w:t xml:space="preserve"> </w:t>
      </w:r>
      <w:r>
        <w:t>highest</w:t>
      </w:r>
      <w:r>
        <w:rPr>
          <w:spacing w:val="25"/>
        </w:rPr>
        <w:t xml:space="preserve"> </w:t>
      </w:r>
      <w:r>
        <w:t>honor</w:t>
      </w:r>
      <w:r>
        <w:rPr>
          <w:spacing w:val="39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Bhagavän</w:t>
      </w:r>
      <w:r>
        <w:rPr>
          <w:spacing w:val="-14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four</w:t>
      </w:r>
      <w:r>
        <w:rPr>
          <w:spacing w:val="15"/>
        </w:rPr>
        <w:t xml:space="preserve"> </w:t>
      </w:r>
      <w:r>
        <w:rPr>
          <w:w w:val="104"/>
        </w:rPr>
        <w:t>titles.</w:t>
      </w:r>
    </w:p>
    <w:p w14:paraId="0CA0D8A2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1A379AC" w14:textId="77777777" w:rsidR="00150366" w:rsidRDefault="00000000">
      <w:pPr>
        <w:spacing w:line="220" w:lineRule="exact"/>
        <w:ind w:left="120" w:right="83" w:firstLine="360"/>
        <w:jc w:val="both"/>
      </w:pP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32"/>
        </w:rPr>
        <w:t xml:space="preserve"> </w:t>
      </w:r>
      <w:r>
        <w:t>means,</w:t>
      </w:r>
      <w:r>
        <w:rPr>
          <w:spacing w:val="42"/>
        </w:rPr>
        <w:t xml:space="preserve"> </w:t>
      </w:r>
      <w:r>
        <w:t>“</w:t>
      </w:r>
      <w:r>
        <w:rPr>
          <w:rFonts w:ascii="Book Antiqua" w:eastAsia="Book Antiqua" w:hAnsi="Book Antiqua" w:cs="Book Antiqua"/>
          <w:i/>
        </w:rPr>
        <w:t>He</w:t>
      </w:r>
      <w:r>
        <w:rPr>
          <w:rFonts w:ascii="Book Antiqua" w:eastAsia="Book Antiqua" w:hAnsi="Book Antiqua" w:cs="Book Antiqua"/>
          <w:i/>
          <w:spacing w:val="5"/>
        </w:rPr>
        <w:t xml:space="preserve"> </w:t>
      </w:r>
      <w:r>
        <w:t xml:space="preserve">Prabhu, </w:t>
      </w:r>
      <w:r>
        <w:rPr>
          <w:spacing w:val="6"/>
        </w:rPr>
        <w:t xml:space="preserve"> </w:t>
      </w:r>
      <w:r>
        <w:t>O</w:t>
      </w:r>
      <w:r>
        <w:rPr>
          <w:spacing w:val="28"/>
        </w:rPr>
        <w:t xml:space="preserve"> </w:t>
      </w:r>
      <w:r>
        <w:t>Master!</w:t>
      </w:r>
      <w:r>
        <w:rPr>
          <w:spacing w:val="31"/>
        </w:rPr>
        <w:t xml:space="preserve"> </w:t>
      </w:r>
      <w:r>
        <w:t>You</w:t>
      </w:r>
      <w:r>
        <w:rPr>
          <w:spacing w:val="8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 xml:space="preserve">expert  </w:t>
      </w:r>
      <w:r>
        <w:rPr>
          <w:w w:val="107"/>
        </w:rPr>
        <w:t xml:space="preserve">in </w:t>
      </w:r>
      <w:r>
        <w:t>discovering</w:t>
      </w:r>
      <w:r>
        <w:rPr>
          <w:spacing w:val="27"/>
        </w:rPr>
        <w:t xml:space="preserve"> </w:t>
      </w:r>
      <w:r>
        <w:t>Your own</w:t>
      </w:r>
      <w:r>
        <w:rPr>
          <w:spacing w:val="22"/>
        </w:rPr>
        <w:t xml:space="preserve"> </w:t>
      </w:r>
      <w:r>
        <w:t>eminence.</w:t>
      </w:r>
      <w:r>
        <w:rPr>
          <w:spacing w:val="41"/>
        </w:rPr>
        <w:t xml:space="preserve"> </w:t>
      </w:r>
      <w:r>
        <w:t>Kindly</w:t>
      </w:r>
      <w:r>
        <w:rPr>
          <w:spacing w:val="8"/>
        </w:rPr>
        <w:t xml:space="preserve"> </w:t>
      </w:r>
      <w:r>
        <w:t>manifest</w:t>
      </w:r>
      <w:r>
        <w:rPr>
          <w:spacing w:val="22"/>
        </w:rPr>
        <w:t xml:space="preserve"> </w:t>
      </w:r>
      <w:r>
        <w:t xml:space="preserve">Your </w:t>
      </w:r>
      <w:r>
        <w:rPr>
          <w:spacing w:val="-6"/>
        </w:rPr>
        <w:t>greatness.</w:t>
      </w:r>
      <w:r>
        <w:t>”</w:t>
      </w:r>
      <w:r>
        <w:rPr>
          <w:spacing w:val="19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0"/>
        </w:rPr>
        <w:t xml:space="preserve"> </w:t>
      </w:r>
      <w:r>
        <w:rPr>
          <w:spacing w:val="-6"/>
        </w:rPr>
        <w:t>lin</w:t>
      </w:r>
      <w:r>
        <w:t>e</w:t>
      </w:r>
      <w:r>
        <w:rPr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jay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96"/>
        </w:rPr>
        <w:t>jagadéç</w:t>
      </w:r>
      <w:r>
        <w:rPr>
          <w:rFonts w:ascii="Book Antiqua" w:eastAsia="Book Antiqua" w:hAnsi="Book Antiqua" w:cs="Book Antiqua"/>
          <w:i/>
          <w:w w:val="96"/>
        </w:rPr>
        <w:t>a</w:t>
      </w:r>
      <w:r>
        <w:rPr>
          <w:rFonts w:ascii="Book Antiqua" w:eastAsia="Book Antiqua" w:hAnsi="Book Antiqua" w:cs="Book Antiqua"/>
          <w:i/>
          <w:spacing w:val="6"/>
          <w:w w:val="96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har</w:t>
      </w:r>
      <w:r>
        <w:rPr>
          <w:rFonts w:ascii="Book Antiqua" w:eastAsia="Book Antiqua" w:hAnsi="Book Antiqua" w:cs="Book Antiqua"/>
          <w:i/>
        </w:rPr>
        <w:t>e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12"/>
        </w:rPr>
        <w:t xml:space="preserve"> </w:t>
      </w:r>
      <w:r>
        <w:rPr>
          <w:spacing w:val="-6"/>
        </w:rPr>
        <w:t>bee</w:t>
      </w:r>
      <w:r>
        <w:t>n</w:t>
      </w:r>
      <w:r>
        <w:rPr>
          <w:spacing w:val="16"/>
        </w:rPr>
        <w:t xml:space="preserve"> </w:t>
      </w:r>
      <w:r>
        <w:rPr>
          <w:spacing w:val="-6"/>
        </w:rPr>
        <w:t>sun</w:t>
      </w:r>
      <w:r>
        <w:t>g</w:t>
      </w:r>
      <w:r>
        <w:rPr>
          <w:spacing w:val="16"/>
        </w:rPr>
        <w:t xml:space="preserve"> </w:t>
      </w:r>
      <w:r>
        <w:rPr>
          <w:spacing w:val="-6"/>
        </w:rPr>
        <w:t>a</w:t>
      </w:r>
      <w:r>
        <w:t>t</w:t>
      </w:r>
      <w:r>
        <w:rPr>
          <w:spacing w:val="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8"/>
        </w:rPr>
        <w:t xml:space="preserve"> </w:t>
      </w:r>
      <w:r>
        <w:rPr>
          <w:spacing w:val="-6"/>
          <w:w w:val="106"/>
        </w:rPr>
        <w:t xml:space="preserve">end </w:t>
      </w:r>
      <w:r>
        <w:t>of</w:t>
      </w:r>
      <w:r>
        <w:rPr>
          <w:spacing w:val="-6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verse.</w:t>
      </w:r>
      <w:r>
        <w:rPr>
          <w:spacing w:val="4"/>
        </w:rPr>
        <w:t xml:space="preserve"> </w:t>
      </w:r>
      <w:r>
        <w:t>Therefore</w:t>
      </w:r>
      <w:r>
        <w:rPr>
          <w:spacing w:val="15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</w:rPr>
        <w:t>dhruva-pada</w:t>
      </w:r>
      <w:r>
        <w:t>,</w:t>
      </w:r>
      <w:r>
        <w:rPr>
          <w:spacing w:val="-20"/>
        </w:rPr>
        <w:t xml:space="preserve"> </w:t>
      </w:r>
      <w:r>
        <w:rPr>
          <w:w w:val="103"/>
        </w:rPr>
        <w:t xml:space="preserve">refrain, </w:t>
      </w:r>
      <w:r>
        <w:rPr>
          <w:spacing w:val="-6"/>
        </w:rPr>
        <w:t>i</w:t>
      </w:r>
      <w:r>
        <w:t>n</w:t>
      </w:r>
      <w:r>
        <w:rPr>
          <w:spacing w:val="14"/>
        </w:rPr>
        <w:t xml:space="preserve"> </w:t>
      </w:r>
      <w:r>
        <w:rPr>
          <w:spacing w:val="-6"/>
        </w:rPr>
        <w:t>accordanc</w:t>
      </w:r>
      <w:r>
        <w:t>e</w:t>
      </w:r>
      <w:r>
        <w:rPr>
          <w:spacing w:val="30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2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6"/>
        </w:rPr>
        <w:t>convention</w:t>
      </w:r>
      <w:r>
        <w:t>,</w:t>
      </w:r>
      <w:r>
        <w:rPr>
          <w:spacing w:val="50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95"/>
        </w:rPr>
        <w:t>dhruvatväcc</w:t>
      </w:r>
      <w:r>
        <w:rPr>
          <w:rFonts w:ascii="Book Antiqua" w:eastAsia="Book Antiqua" w:hAnsi="Book Antiqua" w:cs="Book Antiqua"/>
          <w:i/>
          <w:w w:val="95"/>
        </w:rPr>
        <w:t>a</w:t>
      </w:r>
      <w:r>
        <w:rPr>
          <w:rFonts w:ascii="Book Antiqua" w:eastAsia="Book Antiqua" w:hAnsi="Book Antiqua" w:cs="Book Antiqua"/>
          <w:i/>
          <w:spacing w:val="22"/>
          <w:w w:val="95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95"/>
        </w:rPr>
        <w:t>dhruv</w:t>
      </w:r>
      <w:r>
        <w:rPr>
          <w:rFonts w:ascii="Book Antiqua" w:eastAsia="Book Antiqua" w:hAnsi="Book Antiqua" w:cs="Book Antiqua"/>
          <w:i/>
          <w:w w:val="95"/>
        </w:rPr>
        <w:t>o</w:t>
      </w:r>
      <w:r>
        <w:rPr>
          <w:rFonts w:ascii="Book Antiqua" w:eastAsia="Book Antiqua" w:hAnsi="Book Antiqua" w:cs="Book Antiqua"/>
          <w:i/>
          <w:spacing w:val="8"/>
          <w:w w:val="95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108"/>
        </w:rPr>
        <w:t>jïeyaù</w:t>
      </w:r>
      <w:r>
        <w:rPr>
          <w:w w:val="103"/>
        </w:rPr>
        <w:t>.</w:t>
      </w:r>
    </w:p>
    <w:p w14:paraId="477F8583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0231DE1E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6"/>
        </w:rPr>
        <w:t>Her</w:t>
      </w:r>
      <w:r>
        <w:t>e</w:t>
      </w:r>
      <w:r>
        <w:rPr>
          <w:spacing w:val="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poe</w:t>
      </w:r>
      <w:r>
        <w:t>t</w:t>
      </w:r>
      <w:r>
        <w:rPr>
          <w:spacing w:val="17"/>
        </w:rPr>
        <w:t xml:space="preserve"> </w:t>
      </w:r>
      <w:r>
        <w:rPr>
          <w:spacing w:val="-6"/>
        </w:rPr>
        <w:t>recount</w:t>
      </w:r>
      <w:r>
        <w:t>s</w:t>
      </w:r>
      <w:r>
        <w:rPr>
          <w:spacing w:val="4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nobl</w:t>
      </w:r>
      <w:r>
        <w:t>e</w:t>
      </w:r>
      <w:r>
        <w:rPr>
          <w:spacing w:val="18"/>
        </w:rPr>
        <w:t xml:space="preserve"> </w:t>
      </w:r>
      <w:r>
        <w:rPr>
          <w:spacing w:val="-6"/>
        </w:rPr>
        <w:t>activitie</w:t>
      </w:r>
      <w:r>
        <w:t>s</w:t>
      </w:r>
      <w:r>
        <w:rPr>
          <w:spacing w:val="7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6"/>
        </w:rPr>
        <w:t xml:space="preserve">Matsyävatära. </w:t>
      </w:r>
      <w:r>
        <w:t xml:space="preserve">During </w:t>
      </w:r>
      <w:r>
        <w:rPr>
          <w:spacing w:val="21"/>
        </w:rPr>
        <w:t xml:space="preserve"> </w:t>
      </w:r>
      <w:r>
        <w:t xml:space="preserve">the </w:t>
      </w:r>
      <w:r>
        <w:rPr>
          <w:spacing w:val="21"/>
        </w:rPr>
        <w:t xml:space="preserve"> </w:t>
      </w:r>
      <w:r>
        <w:t xml:space="preserve">universal </w:t>
      </w:r>
      <w:r>
        <w:rPr>
          <w:spacing w:val="26"/>
        </w:rPr>
        <w:t xml:space="preserve"> </w:t>
      </w:r>
      <w:r>
        <w:t xml:space="preserve">dissolution,   He </w:t>
      </w:r>
      <w:r>
        <w:rPr>
          <w:spacing w:val="4"/>
        </w:rPr>
        <w:t xml:space="preserve"> </w:t>
      </w:r>
      <w:r>
        <w:t xml:space="preserve">effortlessly </w:t>
      </w:r>
      <w:r>
        <w:rPr>
          <w:spacing w:val="4"/>
        </w:rPr>
        <w:t xml:space="preserve"> </w:t>
      </w:r>
      <w:r>
        <w:rPr>
          <w:w w:val="104"/>
        </w:rPr>
        <w:t xml:space="preserve">rescued </w:t>
      </w:r>
      <w:r>
        <w:rPr>
          <w:spacing w:val="-2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18"/>
        </w:rPr>
        <w:t>V</w:t>
      </w:r>
      <w:r>
        <w:rPr>
          <w:spacing w:val="-2"/>
        </w:rPr>
        <w:t>edas</w:t>
      </w:r>
      <w:r>
        <w:t>,</w:t>
      </w:r>
      <w:r>
        <w:rPr>
          <w:spacing w:val="11"/>
        </w:rPr>
        <w:t xml:space="preserve"> </w:t>
      </w:r>
      <w:r>
        <w:rPr>
          <w:spacing w:val="-2"/>
        </w:rPr>
        <w:t>Manu</w:t>
      </w:r>
      <w:r>
        <w:t>,</w:t>
      </w:r>
      <w:r>
        <w:rPr>
          <w:spacing w:val="3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Seve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Sage</w:t>
      </w:r>
      <w:r>
        <w:t>s</w:t>
      </w:r>
      <w:r>
        <w:rPr>
          <w:spacing w:val="-4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19"/>
        </w:rPr>
        <w:t xml:space="preserve"> </w:t>
      </w:r>
      <w:r>
        <w:rPr>
          <w:spacing w:val="-2"/>
        </w:rPr>
        <w:t>type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2"/>
        </w:rPr>
        <w:t>seeds</w:t>
      </w:r>
      <w:r>
        <w:t>,</w:t>
      </w:r>
      <w:r>
        <w:rPr>
          <w:spacing w:val="24"/>
        </w:rPr>
        <w:t xml:space="preserve"> </w:t>
      </w:r>
      <w:r>
        <w:rPr>
          <w:spacing w:val="-2"/>
        </w:rPr>
        <w:t xml:space="preserve">by </w:t>
      </w:r>
      <w:r>
        <w:rPr>
          <w:spacing w:val="-6"/>
        </w:rPr>
        <w:t>pullin</w:t>
      </w:r>
      <w:r>
        <w:t>g</w:t>
      </w:r>
      <w:r>
        <w:rPr>
          <w:spacing w:val="29"/>
        </w:rPr>
        <w:t xml:space="preserve"> </w:t>
      </w:r>
      <w:r>
        <w:rPr>
          <w:spacing w:val="-6"/>
        </w:rPr>
        <w:t>the</w:t>
      </w:r>
      <w:r>
        <w:t>m</w:t>
      </w:r>
      <w:r>
        <w:rPr>
          <w:spacing w:val="30"/>
        </w:rPr>
        <w:t xml:space="preserve"> </w:t>
      </w:r>
      <w:r>
        <w:rPr>
          <w:spacing w:val="-6"/>
        </w:rPr>
        <w:t>throug</w:t>
      </w:r>
      <w:r>
        <w:t xml:space="preserve">h  </w:t>
      </w:r>
      <w:r>
        <w:rPr>
          <w:spacing w:val="-6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6"/>
        </w:rPr>
        <w:t>vas</w:t>
      </w:r>
      <w:r>
        <w:t>t</w:t>
      </w:r>
      <w:r>
        <w:rPr>
          <w:spacing w:val="10"/>
        </w:rPr>
        <w:t xml:space="preserve"> </w:t>
      </w:r>
      <w:r>
        <w:rPr>
          <w:spacing w:val="-6"/>
        </w:rPr>
        <w:t>water</w:t>
      </w:r>
      <w:r>
        <w:t>s</w:t>
      </w:r>
      <w:r>
        <w:rPr>
          <w:spacing w:val="17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7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6"/>
        </w:rPr>
        <w:t>boa</w:t>
      </w:r>
      <w:r>
        <w:t>t</w:t>
      </w:r>
      <w:r>
        <w:rPr>
          <w:spacing w:val="20"/>
        </w:rPr>
        <w:t xml:space="preserve"> </w:t>
      </w:r>
      <w:r>
        <w:rPr>
          <w:spacing w:val="-6"/>
        </w:rPr>
        <w:t>attache</w:t>
      </w:r>
      <w:r>
        <w:t>d</w:t>
      </w:r>
      <w:r>
        <w:rPr>
          <w:spacing w:val="40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7"/>
        </w:rPr>
        <w:t xml:space="preserve"> </w:t>
      </w:r>
      <w:r>
        <w:rPr>
          <w:spacing w:val="-6"/>
        </w:rPr>
        <w:t xml:space="preserve">His </w:t>
      </w:r>
      <w:r>
        <w:rPr>
          <w:spacing w:val="-2"/>
        </w:rPr>
        <w:t>horn</w:t>
      </w:r>
      <w:r>
        <w:t>.</w:t>
      </w:r>
      <w:r>
        <w:rPr>
          <w:spacing w:val="36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3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incarnation</w:t>
      </w:r>
      <w:r>
        <w:t xml:space="preserve">,  </w:t>
      </w:r>
      <w:r>
        <w:rPr>
          <w:spacing w:val="-2"/>
        </w:rPr>
        <w:t>H</w:t>
      </w:r>
      <w:r>
        <w:t>e</w:t>
      </w:r>
      <w:r>
        <w:rPr>
          <w:spacing w:val="3"/>
        </w:rPr>
        <w:t xml:space="preserve"> </w:t>
      </w:r>
      <w:r>
        <w:rPr>
          <w:spacing w:val="-2"/>
        </w:rPr>
        <w:t>als</w:t>
      </w:r>
      <w:r>
        <w:t>o</w:t>
      </w:r>
      <w:r>
        <w:rPr>
          <w:spacing w:val="6"/>
        </w:rPr>
        <w:t xml:space="preserve"> </w:t>
      </w:r>
      <w:r>
        <w:rPr>
          <w:spacing w:val="-2"/>
        </w:rPr>
        <w:t>protecte</w:t>
      </w:r>
      <w:r>
        <w:t>d</w:t>
      </w:r>
      <w:r>
        <w:rPr>
          <w:spacing w:val="40"/>
        </w:rPr>
        <w:t xml:space="preserve"> </w:t>
      </w:r>
      <w:r>
        <w:rPr>
          <w:spacing w:val="-2"/>
        </w:rPr>
        <w:t>Satyavrat</w:t>
      </w:r>
      <w:r>
        <w:t>a</w:t>
      </w:r>
      <w:r>
        <w:rPr>
          <w:spacing w:val="3"/>
        </w:rPr>
        <w:t xml:space="preserve"> </w:t>
      </w:r>
      <w:r>
        <w:rPr>
          <w:spacing w:val="-2"/>
          <w:w w:val="103"/>
        </w:rPr>
        <w:t xml:space="preserve">Muni. </w:t>
      </w:r>
      <w:r>
        <w:rPr>
          <w:spacing w:val="-2"/>
        </w:rPr>
        <w:t>Therefore</w:t>
      </w:r>
      <w:r>
        <w:t>,</w:t>
      </w:r>
      <w:r>
        <w:rPr>
          <w:spacing w:val="15"/>
        </w:rPr>
        <w:t xml:space="preserve"> </w:t>
      </w:r>
      <w:r>
        <w:rPr>
          <w:spacing w:val="-2"/>
        </w:rPr>
        <w:t>ma</w:t>
      </w:r>
      <w:r>
        <w:t>y</w:t>
      </w:r>
      <w:r>
        <w:rPr>
          <w:spacing w:val="1"/>
        </w:rPr>
        <w:t xml:space="preserve"> </w:t>
      </w:r>
      <w:r>
        <w:rPr>
          <w:spacing w:val="-2"/>
        </w:rPr>
        <w:t>Bhagavä</w:t>
      </w:r>
      <w:r>
        <w:t>n</w:t>
      </w:r>
      <w:r>
        <w:rPr>
          <w:spacing w:val="-18"/>
        </w:rPr>
        <w:t xml:space="preserve"> </w:t>
      </w:r>
      <w:r>
        <w:rPr>
          <w:spacing w:val="-2"/>
          <w:w w:val="94"/>
        </w:rPr>
        <w:t>Keçav</w:t>
      </w:r>
      <w:r>
        <w:rPr>
          <w:w w:val="94"/>
        </w:rPr>
        <w:t>a</w:t>
      </w:r>
      <w:r>
        <w:rPr>
          <w:spacing w:val="6"/>
          <w:w w:val="94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2"/>
        </w:rPr>
        <w:t xml:space="preserve"> </w:t>
      </w:r>
      <w:r>
        <w:rPr>
          <w:spacing w:val="-2"/>
          <w:w w:val="103"/>
        </w:rPr>
        <w:t>victorious.</w:t>
      </w:r>
    </w:p>
    <w:p w14:paraId="4E22CB1D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27D6E371" w14:textId="77777777" w:rsidR="00150366" w:rsidRDefault="00000000">
      <w:pPr>
        <w:spacing w:line="220" w:lineRule="exact"/>
        <w:ind w:left="120" w:right="83" w:firstLine="360"/>
        <w:jc w:val="both"/>
      </w:pPr>
      <w:r>
        <w:t xml:space="preserve">This </w:t>
      </w:r>
      <w:r>
        <w:rPr>
          <w:spacing w:val="48"/>
        </w:rPr>
        <w:t xml:space="preserve"> </w:t>
      </w:r>
      <w:r>
        <w:t xml:space="preserve">verse </w:t>
      </w:r>
      <w:r>
        <w:rPr>
          <w:spacing w:val="37"/>
        </w:rPr>
        <w:t xml:space="preserve"> </w:t>
      </w:r>
      <w:r>
        <w:t xml:space="preserve">features  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ürdhvamägadhé-réti,</w:t>
      </w:r>
      <w:r>
        <w:rPr>
          <w:rFonts w:ascii="Book Antiqua" w:eastAsia="Book Antiqua" w:hAnsi="Book Antiqua" w:cs="Book Antiqua"/>
          <w:i/>
          <w:spacing w:val="-2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upamä- </w:t>
      </w:r>
      <w:r>
        <w:rPr>
          <w:rFonts w:ascii="Book Antiqua" w:eastAsia="Book Antiqua" w:hAnsi="Book Antiqua" w:cs="Book Antiqua"/>
          <w:i/>
          <w:spacing w:val="25"/>
        </w:rPr>
        <w:t xml:space="preserve"> </w:t>
      </w:r>
      <w:r>
        <w:rPr>
          <w:w w:val="106"/>
        </w:rPr>
        <w:t xml:space="preserve">and </w:t>
      </w:r>
      <w:r>
        <w:rPr>
          <w:rFonts w:ascii="Book Antiqua" w:eastAsia="Book Antiqua" w:hAnsi="Book Antiqua" w:cs="Book Antiqua"/>
          <w:i/>
          <w:w w:val="105"/>
        </w:rPr>
        <w:t>atiçayokti-alaìkäras</w:t>
      </w:r>
      <w:r>
        <w:rPr>
          <w:rFonts w:ascii="Book Antiqua" w:eastAsia="Book Antiqua" w:hAnsi="Book Antiqua" w:cs="Book Antiqua"/>
          <w:i/>
          <w:spacing w:val="-16"/>
          <w:w w:val="10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véra-rasa</w:t>
      </w:r>
      <w:r>
        <w:rPr>
          <w:w w:val="98"/>
        </w:rPr>
        <w:t>.</w:t>
      </w:r>
      <w:r>
        <w:rPr>
          <w:spacing w:val="-10"/>
          <w:w w:val="9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Book Antiqua" w:eastAsia="Book Antiqua" w:hAnsi="Book Antiqua" w:cs="Book Antiqua"/>
          <w:i/>
          <w:w w:val="99"/>
        </w:rPr>
        <w:t>sthäyi-bhäva</w:t>
      </w:r>
      <w:r>
        <w:rPr>
          <w:rFonts w:ascii="Book Antiqua" w:eastAsia="Book Antiqua" w:hAnsi="Book Antiqua" w:cs="Book Antiqua"/>
          <w:i/>
          <w:spacing w:val="-13"/>
          <w:w w:val="99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rPr>
          <w:rFonts w:ascii="Book Antiqua" w:eastAsia="Book Antiqua" w:hAnsi="Book Antiqua" w:cs="Book Antiqua"/>
          <w:i/>
        </w:rPr>
        <w:t>utsäha</w:t>
      </w:r>
      <w:r>
        <w:t>, heroic</w:t>
      </w:r>
      <w:r>
        <w:rPr>
          <w:spacing w:val="14"/>
        </w:rPr>
        <w:t xml:space="preserve"> </w:t>
      </w:r>
      <w:r>
        <w:t>strength</w:t>
      </w:r>
      <w:r>
        <w:rPr>
          <w:spacing w:val="3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will.</w:t>
      </w:r>
      <w:r>
        <w:rPr>
          <w:spacing w:val="-6"/>
        </w:rPr>
        <w:t xml:space="preserve"> </w:t>
      </w:r>
      <w:r>
        <w:t>Matsyävatära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recognized</w:t>
      </w:r>
      <w:r>
        <w:rPr>
          <w:spacing w:val="20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w w:val="107"/>
        </w:rPr>
        <w:t xml:space="preserve">the </w:t>
      </w:r>
      <w:r>
        <w:t xml:space="preserve">predominating </w:t>
      </w:r>
      <w:r>
        <w:rPr>
          <w:spacing w:val="10"/>
        </w:rPr>
        <w:t xml:space="preserve"> </w:t>
      </w:r>
      <w:r>
        <w:t>deity</w:t>
      </w:r>
      <w:r>
        <w:rPr>
          <w:spacing w:val="1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rFonts w:ascii="Book Antiqua" w:eastAsia="Book Antiqua" w:hAnsi="Book Antiqua" w:cs="Book Antiqua"/>
          <w:i/>
        </w:rPr>
        <w:t>vébhatsa-rasa</w:t>
      </w:r>
      <w:r>
        <w:rPr>
          <w:rFonts w:ascii="Book Antiqua" w:eastAsia="Book Antiqua" w:hAnsi="Book Antiqua" w:cs="Book Antiqua"/>
          <w:i/>
          <w:spacing w:val="-20"/>
        </w:rPr>
        <w:t xml:space="preserve"> </w:t>
      </w:r>
      <w:r>
        <w:rPr>
          <w:w w:val="106"/>
        </w:rPr>
        <w:t>(disgust).</w:t>
      </w:r>
    </w:p>
    <w:p w14:paraId="79E0309A" w14:textId="77777777" w:rsidR="00150366" w:rsidRDefault="00150366">
      <w:pPr>
        <w:spacing w:before="10" w:line="240" w:lineRule="exact"/>
        <w:rPr>
          <w:sz w:val="24"/>
          <w:szCs w:val="24"/>
        </w:rPr>
      </w:pPr>
    </w:p>
    <w:p w14:paraId="28B579E2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6</w:t>
      </w:r>
    </w:p>
    <w:p w14:paraId="5511A958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219A716F" w14:textId="77777777" w:rsidR="00150366" w:rsidRDefault="00000000">
      <w:pPr>
        <w:spacing w:line="220" w:lineRule="exact"/>
        <w:ind w:left="570" w:right="1476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5"/>
        </w:rPr>
        <w:t>kñitir</w:t>
      </w:r>
      <w:r>
        <w:rPr>
          <w:rFonts w:ascii="Book Antiqua" w:eastAsia="Book Antiqua" w:hAnsi="Book Antiqua" w:cs="Book Antiqua"/>
          <w:i/>
          <w:spacing w:val="-11"/>
          <w:w w:val="95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ati-vipula-tare</w:t>
      </w:r>
      <w:r>
        <w:rPr>
          <w:rFonts w:ascii="Book Antiqua" w:eastAsia="Book Antiqua" w:hAnsi="Book Antiqua" w:cs="Book Antiqua"/>
          <w:i/>
          <w:spacing w:val="37"/>
          <w:w w:val="95"/>
        </w:rPr>
        <w:t xml:space="preserve"> </w:t>
      </w:r>
      <w:r>
        <w:rPr>
          <w:rFonts w:ascii="Book Antiqua" w:eastAsia="Book Antiqua" w:hAnsi="Book Antiqua" w:cs="Book Antiqua"/>
          <w:i/>
          <w:w w:val="88"/>
        </w:rPr>
        <w:t>tiñöhati</w:t>
      </w:r>
      <w:r>
        <w:rPr>
          <w:rFonts w:ascii="Book Antiqua" w:eastAsia="Book Antiqua" w:hAnsi="Book Antiqua" w:cs="Book Antiqua"/>
          <w:i/>
          <w:spacing w:val="6"/>
          <w:w w:val="88"/>
        </w:rPr>
        <w:t xml:space="preserve"> </w:t>
      </w:r>
      <w:r>
        <w:rPr>
          <w:rFonts w:ascii="Book Antiqua" w:eastAsia="Book Antiqua" w:hAnsi="Book Antiqua" w:cs="Book Antiqua"/>
          <w:i/>
        </w:rPr>
        <w:t>tava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rPr>
          <w:rFonts w:ascii="Book Antiqua" w:eastAsia="Book Antiqua" w:hAnsi="Book Antiqua" w:cs="Book Antiqua"/>
          <w:i/>
          <w:w w:val="86"/>
        </w:rPr>
        <w:t xml:space="preserve">påñöhe </w:t>
      </w:r>
      <w:r>
        <w:rPr>
          <w:rFonts w:ascii="Book Antiqua" w:eastAsia="Book Antiqua" w:hAnsi="Book Antiqua" w:cs="Book Antiqua"/>
          <w:i/>
          <w:w w:val="102"/>
        </w:rPr>
        <w:t>dharaëi-dharaëa-kiëa-cakra-gariñöhe</w:t>
      </w:r>
    </w:p>
    <w:p w14:paraId="3CFE6858" w14:textId="77777777" w:rsidR="00150366" w:rsidRDefault="00000000">
      <w:pPr>
        <w:spacing w:before="3"/>
        <w:ind w:left="75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</w:rPr>
        <w:t>keçava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dhåta-kacchapa-rüpa 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jagadéça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w w:val="111"/>
        </w:rPr>
        <w:t>(2)</w:t>
      </w:r>
    </w:p>
    <w:p w14:paraId="06F5DA94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0CF14BE" w14:textId="77777777" w:rsidR="00150366" w:rsidRDefault="00150366">
      <w:pPr>
        <w:spacing w:line="200" w:lineRule="exact"/>
      </w:pPr>
    </w:p>
    <w:p w14:paraId="435B809C" w14:textId="77777777" w:rsidR="00150366" w:rsidRDefault="00000000">
      <w:pPr>
        <w:spacing w:before="31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Keçi-niñüdana</w:t>
      </w:r>
      <w:r>
        <w:rPr>
          <w:rFonts w:ascii="Book Antiqua" w:eastAsia="Book Antiqua" w:hAnsi="Book Antiqua" w:cs="Book Antiqua"/>
          <w:b/>
          <w:w w:val="88"/>
        </w:rPr>
        <w:t xml:space="preserve">! </w:t>
      </w:r>
      <w:r>
        <w:rPr>
          <w:rFonts w:ascii="Book Antiqua" w:eastAsia="Book Antiqua" w:hAnsi="Book Antiqua" w:cs="Book Antiqua"/>
          <w:b/>
          <w:spacing w:val="2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Jagadéça</w:t>
      </w:r>
      <w:r>
        <w:rPr>
          <w:rFonts w:ascii="Book Antiqua" w:eastAsia="Book Antiqua" w:hAnsi="Book Antiqua" w:cs="Book Antiqua"/>
          <w:b/>
          <w:w w:val="88"/>
        </w:rPr>
        <w:t>!</w:t>
      </w:r>
      <w:r>
        <w:rPr>
          <w:rFonts w:ascii="Book Antiqua" w:eastAsia="Book Antiqua" w:hAnsi="Book Antiqua" w:cs="Book Antiqua"/>
          <w:b/>
          <w:spacing w:val="42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Hari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Assumin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4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Your tortois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form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hel</w:t>
      </w:r>
      <w:r>
        <w:rPr>
          <w:rFonts w:ascii="Book Antiqua" w:eastAsia="Book Antiqua" w:hAnsi="Book Antiqua" w:cs="Book Antiqua"/>
          <w:b/>
        </w:rPr>
        <w:t xml:space="preserve">d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Eart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on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par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Your </w:t>
      </w:r>
      <w:r>
        <w:rPr>
          <w:rFonts w:ascii="Book Antiqua" w:eastAsia="Book Antiqua" w:hAnsi="Book Antiqua" w:cs="Book Antiqua"/>
          <w:b/>
          <w:spacing w:val="-2"/>
          <w:w w:val="91"/>
        </w:rPr>
        <w:t>expansiv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4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back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fam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impressio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4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mad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the </w:t>
      </w:r>
      <w:r>
        <w:rPr>
          <w:rFonts w:ascii="Book Antiqua" w:eastAsia="Book Antiqua" w:hAnsi="Book Antiqua" w:cs="Book Antiqua"/>
          <w:b/>
          <w:spacing w:val="-6"/>
          <w:w w:val="94"/>
        </w:rPr>
        <w:t>Eart</w:t>
      </w:r>
      <w:r>
        <w:rPr>
          <w:rFonts w:ascii="Book Antiqua" w:eastAsia="Book Antiqua" w:hAnsi="Book Antiqua" w:cs="Book Antiqua"/>
          <w:b/>
          <w:w w:val="94"/>
        </w:rPr>
        <w:t>h</w:t>
      </w:r>
      <w:r>
        <w:rPr>
          <w:rFonts w:ascii="Book Antiqua" w:eastAsia="Book Antiqua" w:hAnsi="Book Antiqua" w:cs="Book Antiqua"/>
          <w:b/>
          <w:spacing w:val="7"/>
          <w:w w:val="9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bac</w:t>
      </w:r>
      <w:r>
        <w:rPr>
          <w:rFonts w:ascii="Book Antiqua" w:eastAsia="Book Antiqua" w:hAnsi="Book Antiqua" w:cs="Book Antiqua"/>
          <w:b/>
          <w:w w:val="90"/>
        </w:rPr>
        <w:t>k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eve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increasing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Ma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Yo</w:t>
      </w:r>
      <w:r>
        <w:rPr>
          <w:rFonts w:ascii="Book Antiqua" w:eastAsia="Book Antiqua" w:hAnsi="Book Antiqua" w:cs="Book Antiqua"/>
          <w:b/>
          <w:w w:val="89"/>
        </w:rPr>
        <w:t>u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b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victorious!</w:t>
      </w:r>
    </w:p>
    <w:p w14:paraId="2861B45E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47514FDE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571C9B3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49538788" w14:textId="77777777" w:rsidR="00150366" w:rsidRDefault="00000000">
      <w:pPr>
        <w:spacing w:line="249" w:lineRule="auto"/>
        <w:ind w:left="120" w:right="85" w:firstLine="360"/>
        <w:jc w:val="both"/>
      </w:pPr>
      <w:r>
        <w:t xml:space="preserve">In </w:t>
      </w:r>
      <w:r>
        <w:rPr>
          <w:spacing w:val="19"/>
        </w:rPr>
        <w:t xml:space="preserve"> </w:t>
      </w:r>
      <w:r>
        <w:t xml:space="preserve">the </w:t>
      </w:r>
      <w:r>
        <w:rPr>
          <w:spacing w:val="26"/>
        </w:rPr>
        <w:t xml:space="preserve"> </w:t>
      </w:r>
      <w:r>
        <w:t xml:space="preserve">second </w:t>
      </w:r>
      <w:r>
        <w:rPr>
          <w:spacing w:val="31"/>
        </w:rPr>
        <w:t xml:space="preserve"> </w:t>
      </w:r>
      <w:r>
        <w:t xml:space="preserve">verse </w:t>
      </w:r>
      <w:r>
        <w:rPr>
          <w:spacing w:val="9"/>
        </w:rPr>
        <w:t xml:space="preserve"> </w:t>
      </w:r>
      <w:r>
        <w:t xml:space="preserve">of </w:t>
      </w:r>
      <w:r>
        <w:rPr>
          <w:spacing w:val="4"/>
        </w:rPr>
        <w:t xml:space="preserve"> </w:t>
      </w:r>
      <w:r>
        <w:t xml:space="preserve">this 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</w:rPr>
        <w:t>añöapadé</w:t>
      </w:r>
      <w:r>
        <w:t>,</w:t>
      </w:r>
      <w:r>
        <w:rPr>
          <w:spacing w:val="-14"/>
        </w:rPr>
        <w:t xml:space="preserve"> </w:t>
      </w:r>
      <w:r>
        <w:rPr>
          <w:w w:val="78"/>
        </w:rPr>
        <w:t xml:space="preserve">Çré </w:t>
      </w:r>
      <w:r>
        <w:rPr>
          <w:spacing w:val="31"/>
          <w:w w:val="78"/>
        </w:rPr>
        <w:t xml:space="preserve"> </w:t>
      </w:r>
      <w:r>
        <w:t>Bhagavän’s tortoise</w:t>
      </w:r>
      <w:r>
        <w:rPr>
          <w:spacing w:val="35"/>
        </w:rPr>
        <w:t xml:space="preserve"> </w:t>
      </w:r>
      <w:r>
        <w:t>incarnation  has</w:t>
      </w:r>
      <w:r>
        <w:rPr>
          <w:spacing w:val="16"/>
        </w:rPr>
        <w:t xml:space="preserve"> </w:t>
      </w:r>
      <w:r>
        <w:t>been</w:t>
      </w:r>
      <w:r>
        <w:rPr>
          <w:spacing w:val="20"/>
        </w:rPr>
        <w:t xml:space="preserve"> </w:t>
      </w:r>
      <w:r>
        <w:t>described.</w:t>
      </w:r>
      <w:r>
        <w:rPr>
          <w:spacing w:val="30"/>
        </w:rPr>
        <w:t xml:space="preserve"> </w:t>
      </w:r>
      <w:r>
        <w:t>“Not</w:t>
      </w:r>
      <w:r>
        <w:rPr>
          <w:spacing w:val="17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t>did</w:t>
      </w:r>
      <w:r>
        <w:rPr>
          <w:spacing w:val="18"/>
        </w:rPr>
        <w:t xml:space="preserve"> </w:t>
      </w:r>
      <w:r>
        <w:t>You draw</w:t>
      </w:r>
      <w:r>
        <w:rPr>
          <w:spacing w:val="42"/>
        </w:rPr>
        <w:t xml:space="preserve"> </w:t>
      </w:r>
      <w:r>
        <w:t>this</w:t>
      </w:r>
      <w:r>
        <w:rPr>
          <w:spacing w:val="47"/>
        </w:rPr>
        <w:t xml:space="preserve"> </w:t>
      </w:r>
      <w:r>
        <w:t xml:space="preserve">Earth </w:t>
      </w:r>
      <w:r>
        <w:rPr>
          <w:spacing w:val="1"/>
        </w:rPr>
        <w:t xml:space="preserve"> </w:t>
      </w:r>
      <w:r>
        <w:t xml:space="preserve">(Mandaräcala) </w:t>
      </w:r>
      <w:r>
        <w:rPr>
          <w:spacing w:val="14"/>
        </w:rPr>
        <w:t xml:space="preserve"> </w:t>
      </w:r>
      <w:r>
        <w:t xml:space="preserve">towards </w:t>
      </w:r>
      <w:r>
        <w:rPr>
          <w:spacing w:val="5"/>
        </w:rPr>
        <w:t xml:space="preserve"> </w:t>
      </w:r>
      <w:r>
        <w:t>You,</w:t>
      </w:r>
      <w:r>
        <w:rPr>
          <w:spacing w:val="14"/>
        </w:rPr>
        <w:t xml:space="preserve"> </w:t>
      </w:r>
      <w:r>
        <w:t>but  You</w:t>
      </w:r>
      <w:r>
        <w:rPr>
          <w:spacing w:val="12"/>
        </w:rPr>
        <w:t xml:space="preserve"> </w:t>
      </w:r>
      <w:r>
        <w:rPr>
          <w:w w:val="101"/>
        </w:rPr>
        <w:t xml:space="preserve">also </w:t>
      </w:r>
      <w:r>
        <w:t xml:space="preserve">supported  </w:t>
      </w:r>
      <w:r>
        <w:rPr>
          <w:spacing w:val="6"/>
        </w:rPr>
        <w:t xml:space="preserve"> </w:t>
      </w:r>
      <w:r>
        <w:t xml:space="preserve">it </w:t>
      </w:r>
      <w:r>
        <w:rPr>
          <w:spacing w:val="16"/>
        </w:rPr>
        <w:t xml:space="preserve"> </w:t>
      </w:r>
      <w:r>
        <w:t xml:space="preserve">upon </w:t>
      </w:r>
      <w:r>
        <w:rPr>
          <w:spacing w:val="40"/>
        </w:rPr>
        <w:t xml:space="preserve"> </w:t>
      </w:r>
      <w:r>
        <w:t xml:space="preserve">Your  back.” </w:t>
      </w:r>
      <w:r>
        <w:rPr>
          <w:spacing w:val="13"/>
        </w:rPr>
        <w:t xml:space="preserve"> </w:t>
      </w:r>
      <w:r>
        <w:rPr>
          <w:w w:val="78"/>
        </w:rPr>
        <w:t xml:space="preserve">Çré </w:t>
      </w:r>
      <w:r>
        <w:rPr>
          <w:spacing w:val="30"/>
          <w:w w:val="78"/>
        </w:rPr>
        <w:t xml:space="preserve"> </w:t>
      </w:r>
      <w:r>
        <w:t>Bhagavän</w:t>
      </w:r>
      <w:r>
        <w:rPr>
          <w:spacing w:val="42"/>
        </w:rPr>
        <w:t xml:space="preserve"> </w:t>
      </w:r>
      <w:r>
        <w:t xml:space="preserve">is </w:t>
      </w:r>
      <w:r>
        <w:rPr>
          <w:spacing w:val="8"/>
        </w:rPr>
        <w:t xml:space="preserve"> </w:t>
      </w:r>
      <w:r>
        <w:rPr>
          <w:w w:val="105"/>
        </w:rPr>
        <w:t xml:space="preserve">situated </w:t>
      </w:r>
      <w:r>
        <w:t xml:space="preserve">beneath </w:t>
      </w:r>
      <w:r>
        <w:rPr>
          <w:spacing w:val="20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 xml:space="preserve">Earth </w:t>
      </w:r>
      <w:r>
        <w:rPr>
          <w:spacing w:val="11"/>
        </w:rPr>
        <w:t xml:space="preserve"> </w:t>
      </w:r>
      <w:r>
        <w:t>in  His</w:t>
      </w:r>
      <w:r>
        <w:rPr>
          <w:spacing w:val="39"/>
        </w:rPr>
        <w:t xml:space="preserve"> </w:t>
      </w:r>
      <w:r>
        <w:t xml:space="preserve">tortoise </w:t>
      </w:r>
      <w:r>
        <w:rPr>
          <w:spacing w:val="19"/>
        </w:rPr>
        <w:t xml:space="preserve"> </w:t>
      </w:r>
      <w:r>
        <w:t xml:space="preserve">incarnation. </w:t>
      </w:r>
      <w:r>
        <w:rPr>
          <w:spacing w:val="37"/>
        </w:rPr>
        <w:t xml:space="preserve"> </w:t>
      </w:r>
      <w:r>
        <w:t>This  Bhü- maëòala</w:t>
      </w:r>
      <w:r>
        <w:rPr>
          <w:spacing w:val="33"/>
        </w:rPr>
        <w:t xml:space="preserve"> </w:t>
      </w:r>
      <w:r>
        <w:t>is situated</w:t>
      </w:r>
      <w:r>
        <w:rPr>
          <w:spacing w:val="31"/>
        </w:rPr>
        <w:t xml:space="preserve"> </w:t>
      </w:r>
      <w:r>
        <w:t>like</w:t>
      </w:r>
      <w:r>
        <w:rPr>
          <w:spacing w:val="6"/>
        </w:rPr>
        <w:t xml:space="preserve"> </w:t>
      </w:r>
      <w:r>
        <w:t>a small</w:t>
      </w:r>
      <w:r>
        <w:rPr>
          <w:spacing w:val="4"/>
        </w:rPr>
        <w:t xml:space="preserve"> </w:t>
      </w:r>
      <w:r>
        <w:t>toy</w:t>
      </w:r>
      <w:r>
        <w:rPr>
          <w:spacing w:val="5"/>
        </w:rPr>
        <w:t xml:space="preserve"> </w:t>
      </w:r>
      <w:r>
        <w:t>ball</w:t>
      </w:r>
      <w:r>
        <w:rPr>
          <w:spacing w:val="3"/>
        </w:rPr>
        <w:t xml:space="preserve"> </w:t>
      </w:r>
      <w:r>
        <w:t>upon</w:t>
      </w:r>
      <w:r>
        <w:rPr>
          <w:spacing w:val="32"/>
        </w:rPr>
        <w:t xml:space="preserve"> </w:t>
      </w:r>
      <w:r>
        <w:t>His huge</w:t>
      </w:r>
      <w:r>
        <w:rPr>
          <w:spacing w:val="16"/>
        </w:rPr>
        <w:t xml:space="preserve"> </w:t>
      </w:r>
      <w:r>
        <w:rPr>
          <w:w w:val="103"/>
        </w:rPr>
        <w:t xml:space="preserve">back </w:t>
      </w:r>
      <w:r>
        <w:t>where  it</w:t>
      </w:r>
      <w:r>
        <w:rPr>
          <w:spacing w:val="43"/>
        </w:rPr>
        <w:t xml:space="preserve"> </w:t>
      </w:r>
      <w:r>
        <w:t>has</w:t>
      </w:r>
      <w:r>
        <w:rPr>
          <w:spacing w:val="46"/>
        </w:rPr>
        <w:t xml:space="preserve"> </w:t>
      </w:r>
      <w:r>
        <w:t>made</w:t>
      </w:r>
      <w:r>
        <w:rPr>
          <w:spacing w:val="48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 xml:space="preserve">permanent </w:t>
      </w:r>
      <w:r>
        <w:rPr>
          <w:spacing w:val="36"/>
        </w:rPr>
        <w:t xml:space="preserve"> </w:t>
      </w:r>
      <w:r>
        <w:t xml:space="preserve">impression. </w:t>
      </w:r>
      <w:r>
        <w:rPr>
          <w:spacing w:val="22"/>
        </w:rPr>
        <w:t xml:space="preserve"> </w:t>
      </w:r>
      <w:r>
        <w:t>“This</w:t>
      </w:r>
      <w:r>
        <w:rPr>
          <w:spacing w:val="40"/>
        </w:rPr>
        <w:t xml:space="preserve"> </w:t>
      </w:r>
      <w:r>
        <w:t>scar</w:t>
      </w:r>
      <w:r>
        <w:rPr>
          <w:spacing w:val="42"/>
        </w:rPr>
        <w:t xml:space="preserve"> </w:t>
      </w:r>
      <w:r>
        <w:t>is Your</w:t>
      </w:r>
      <w:r>
        <w:rPr>
          <w:spacing w:val="-6"/>
        </w:rPr>
        <w:t xml:space="preserve"> </w:t>
      </w:r>
      <w:r>
        <w:t>ornament.  May</w:t>
      </w:r>
      <w:r>
        <w:rPr>
          <w:spacing w:val="-13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w w:val="103"/>
        </w:rPr>
        <w:t>victorious.”</w:t>
      </w:r>
    </w:p>
    <w:p w14:paraId="24834C64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5C1665F4" w14:textId="77777777" w:rsidR="00150366" w:rsidRDefault="00000000">
      <w:pPr>
        <w:spacing w:line="240" w:lineRule="exact"/>
        <w:ind w:left="120" w:right="84" w:firstLine="360"/>
        <w:jc w:val="both"/>
      </w:pP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48"/>
        </w:rPr>
        <w:t xml:space="preserve"> </w:t>
      </w:r>
      <w:r>
        <w:rPr>
          <w:rFonts w:ascii="Book Antiqua" w:eastAsia="Book Antiqua" w:hAnsi="Book Antiqua" w:cs="Book Antiqua"/>
          <w:i/>
        </w:rPr>
        <w:t>jagadéça</w:t>
      </w:r>
      <w:r>
        <w:rPr>
          <w:rFonts w:ascii="Book Antiqua" w:eastAsia="Book Antiqua" w:hAnsi="Book Antiqua" w:cs="Book Antiqua"/>
          <w:i/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t xml:space="preserve">! </w:t>
      </w:r>
      <w:r>
        <w:rPr>
          <w:spacing w:val="7"/>
        </w:rPr>
        <w:t xml:space="preserve"> </w:t>
      </w:r>
      <w:r>
        <w:t xml:space="preserve">This </w:t>
      </w:r>
      <w:r>
        <w:rPr>
          <w:spacing w:val="4"/>
        </w:rPr>
        <w:t xml:space="preserve"> </w:t>
      </w:r>
      <w:r>
        <w:t xml:space="preserve">refrain </w:t>
      </w:r>
      <w:r>
        <w:rPr>
          <w:spacing w:val="10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like</w:t>
      </w:r>
      <w:r>
        <w:rPr>
          <w:spacing w:val="50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t>lid  of</w:t>
      </w:r>
      <w:r>
        <w:rPr>
          <w:spacing w:val="39"/>
        </w:rPr>
        <w:t xml:space="preserve"> </w:t>
      </w:r>
      <w:r>
        <w:rPr>
          <w:w w:val="107"/>
        </w:rPr>
        <w:t xml:space="preserve">the </w:t>
      </w:r>
      <w:r>
        <w:t>jeweled</w:t>
      </w:r>
      <w:r>
        <w:rPr>
          <w:spacing w:val="8"/>
        </w:rPr>
        <w:t xml:space="preserve"> </w:t>
      </w:r>
      <w:r>
        <w:t>casket</w:t>
      </w:r>
      <w:r>
        <w:rPr>
          <w:spacing w:val="1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whole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</w:rPr>
        <w:t>añöapadé</w:t>
      </w:r>
      <w:r>
        <w:t>.</w:t>
      </w:r>
    </w:p>
    <w:p w14:paraId="6252225F" w14:textId="77777777" w:rsidR="00150366" w:rsidRDefault="00150366">
      <w:pPr>
        <w:spacing w:before="12" w:line="240" w:lineRule="exact"/>
        <w:rPr>
          <w:sz w:val="24"/>
          <w:szCs w:val="24"/>
        </w:rPr>
      </w:pPr>
    </w:p>
    <w:p w14:paraId="03FD8376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7</w:t>
      </w:r>
    </w:p>
    <w:p w14:paraId="2FA8FD64" w14:textId="77777777" w:rsidR="00150366" w:rsidRDefault="00150366">
      <w:pPr>
        <w:spacing w:before="8" w:line="120" w:lineRule="exact"/>
        <w:rPr>
          <w:sz w:val="13"/>
          <w:szCs w:val="13"/>
        </w:rPr>
      </w:pPr>
    </w:p>
    <w:p w14:paraId="010DAFA9" w14:textId="77777777" w:rsidR="00150366" w:rsidRDefault="00000000">
      <w:pPr>
        <w:ind w:left="660" w:right="1264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vasati</w:t>
      </w:r>
      <w:r>
        <w:rPr>
          <w:rFonts w:ascii="Book Antiqua" w:eastAsia="Book Antiqua" w:hAnsi="Book Antiqua" w:cs="Book Antiqua"/>
          <w:i/>
          <w:spacing w:val="-10"/>
        </w:rPr>
        <w:t xml:space="preserve"> </w:t>
      </w:r>
      <w:r>
        <w:rPr>
          <w:rFonts w:ascii="Book Antiqua" w:eastAsia="Book Antiqua" w:hAnsi="Book Antiqua" w:cs="Book Antiqua"/>
          <w:i/>
        </w:rPr>
        <w:t>daçana-çikhare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</w:rPr>
        <w:t>dharaëé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tava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rPr>
          <w:rFonts w:ascii="Book Antiqua" w:eastAsia="Book Antiqua" w:hAnsi="Book Antiqua" w:cs="Book Antiqua"/>
          <w:i/>
        </w:rPr>
        <w:t>lagnä çaçini</w:t>
      </w:r>
      <w:r>
        <w:rPr>
          <w:rFonts w:ascii="Book Antiqua" w:eastAsia="Book Antiqua" w:hAnsi="Book Antiqua" w:cs="Book Antiqua"/>
          <w:i/>
          <w:spacing w:val="-19"/>
        </w:rPr>
        <w:t xml:space="preserve"> </w:t>
      </w:r>
      <w:r>
        <w:rPr>
          <w:rFonts w:ascii="Book Antiqua" w:eastAsia="Book Antiqua" w:hAnsi="Book Antiqua" w:cs="Book Antiqua"/>
          <w:i/>
          <w:w w:val="109"/>
        </w:rPr>
        <w:t>kalaìka-kaleva</w:t>
      </w:r>
      <w:r>
        <w:rPr>
          <w:rFonts w:ascii="Book Antiqua" w:eastAsia="Book Antiqua" w:hAnsi="Book Antiqua" w:cs="Book Antiqua"/>
          <w:i/>
          <w:spacing w:val="-4"/>
          <w:w w:val="109"/>
        </w:rPr>
        <w:t xml:space="preserve"> </w:t>
      </w:r>
      <w:r>
        <w:rPr>
          <w:rFonts w:ascii="Book Antiqua" w:eastAsia="Book Antiqua" w:hAnsi="Book Antiqua" w:cs="Book Antiqua"/>
          <w:i/>
        </w:rPr>
        <w:t>nimagnä</w:t>
      </w:r>
    </w:p>
    <w:p w14:paraId="0518A111" w14:textId="77777777" w:rsidR="00150366" w:rsidRDefault="00000000">
      <w:pPr>
        <w:spacing w:line="240" w:lineRule="exact"/>
        <w:ind w:left="840"/>
      </w:pPr>
      <w:r>
        <w:rPr>
          <w:rFonts w:ascii="Book Antiqua" w:eastAsia="Book Antiqua" w:hAnsi="Book Antiqua" w:cs="Book Antiqua"/>
          <w:i/>
          <w:position w:val="1"/>
        </w:rPr>
        <w:t>keçava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dhåta-çükara-rüpa</w:t>
      </w:r>
      <w:r>
        <w:rPr>
          <w:rFonts w:ascii="Book Antiqua" w:eastAsia="Book Antiqua" w:hAnsi="Book Antiqua" w:cs="Book Antiqua"/>
          <w:i/>
          <w:spacing w:val="-15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jaya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7"/>
          <w:position w:val="1"/>
        </w:rPr>
        <w:t>jagadéça</w:t>
      </w:r>
      <w:r>
        <w:rPr>
          <w:rFonts w:ascii="Book Antiqua" w:eastAsia="Book Antiqua" w:hAnsi="Book Antiqua" w:cs="Book Antiqua"/>
          <w:i/>
          <w:spacing w:val="1"/>
          <w:w w:val="9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hare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w w:val="111"/>
          <w:position w:val="1"/>
        </w:rPr>
        <w:t>(3)</w:t>
      </w:r>
    </w:p>
    <w:p w14:paraId="1CE7C54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287C0F8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Jagadéça</w:t>
      </w:r>
      <w:r>
        <w:rPr>
          <w:rFonts w:ascii="Book Antiqua" w:eastAsia="Book Antiqua" w:hAnsi="Book Antiqua" w:cs="Book Antiqua"/>
          <w:b/>
          <w:w w:val="88"/>
        </w:rPr>
        <w:t>!</w:t>
      </w:r>
      <w:r>
        <w:rPr>
          <w:rFonts w:ascii="Book Antiqua" w:eastAsia="Book Antiqua" w:hAnsi="Book Antiqua" w:cs="Book Antiqua"/>
          <w:b/>
          <w:spacing w:val="14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Keçava</w:t>
      </w:r>
      <w:r>
        <w:rPr>
          <w:rFonts w:ascii="Book Antiqua" w:eastAsia="Book Antiqua" w:hAnsi="Book Antiqua" w:cs="Book Antiqua"/>
          <w:b/>
          <w:w w:val="91"/>
        </w:rPr>
        <w:t>!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Hari</w:t>
      </w:r>
      <w:r>
        <w:rPr>
          <w:rFonts w:ascii="Book Antiqua" w:eastAsia="Book Antiqua" w:hAnsi="Book Antiqua" w:cs="Book Antiqua"/>
          <w:b/>
          <w:w w:val="92"/>
        </w:rPr>
        <w:t>!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Yo</w:t>
      </w:r>
      <w:r>
        <w:rPr>
          <w:rFonts w:ascii="Book Antiqua" w:eastAsia="Book Antiqua" w:hAnsi="Book Antiqua" w:cs="Book Antiqua"/>
          <w:b/>
          <w:w w:val="89"/>
        </w:rPr>
        <w:t>u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wh</w:t>
      </w:r>
      <w:r>
        <w:rPr>
          <w:rFonts w:ascii="Book Antiqua" w:eastAsia="Book Antiqua" w:hAnsi="Book Antiqua" w:cs="Book Antiqua"/>
          <w:b/>
          <w:w w:val="89"/>
        </w:rPr>
        <w:t>o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hav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assumed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form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boar!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Earth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rests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upon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tip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spacing w:val="-5"/>
          <w:w w:val="90"/>
        </w:rPr>
        <w:t>tusk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lik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tin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spo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upo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moon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Ma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Yo</w:t>
      </w:r>
      <w:r>
        <w:rPr>
          <w:rFonts w:ascii="Book Antiqua" w:eastAsia="Book Antiqua" w:hAnsi="Book Antiqua" w:cs="Book Antiqua"/>
          <w:b/>
          <w:w w:val="89"/>
        </w:rPr>
        <w:t>u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victorious!</w:t>
      </w:r>
    </w:p>
    <w:p w14:paraId="2D029691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5756F7CE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E6D78BC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08BD8CD5" w14:textId="77777777" w:rsidR="00150366" w:rsidRDefault="00000000">
      <w:pPr>
        <w:spacing w:line="251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>Çré</w:t>
      </w:r>
      <w:r>
        <w:rPr>
          <w:spacing w:val="29"/>
          <w:w w:val="78"/>
        </w:rPr>
        <w:t xml:space="preserve"> </w:t>
      </w:r>
      <w:r>
        <w:t>Bhagavän</w:t>
      </w:r>
      <w:r>
        <w:rPr>
          <w:spacing w:val="2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been</w:t>
      </w:r>
      <w:r>
        <w:rPr>
          <w:spacing w:val="33"/>
        </w:rPr>
        <w:t xml:space="preserve"> </w:t>
      </w:r>
      <w:r>
        <w:t>eulogized</w:t>
      </w:r>
      <w:r>
        <w:rPr>
          <w:spacing w:val="34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this</w:t>
      </w:r>
      <w:r>
        <w:rPr>
          <w:spacing w:val="35"/>
        </w:rPr>
        <w:t xml:space="preserve"> </w:t>
      </w:r>
      <w:r>
        <w:t>third</w:t>
      </w:r>
      <w:r>
        <w:rPr>
          <w:spacing w:val="48"/>
        </w:rPr>
        <w:t xml:space="preserve"> </w:t>
      </w:r>
      <w:r>
        <w:t>verse</w:t>
      </w:r>
      <w:r>
        <w:rPr>
          <w:spacing w:val="18"/>
        </w:rPr>
        <w:t xml:space="preserve"> </w:t>
      </w:r>
      <w:r>
        <w:rPr>
          <w:w w:val="101"/>
        </w:rPr>
        <w:t xml:space="preserve">for </w:t>
      </w:r>
      <w:r>
        <w:t>not</w:t>
      </w:r>
      <w:r>
        <w:rPr>
          <w:spacing w:val="15"/>
        </w:rPr>
        <w:t xml:space="preserve"> </w:t>
      </w:r>
      <w:r>
        <w:t>only</w:t>
      </w:r>
      <w:r>
        <w:rPr>
          <w:spacing w:val="6"/>
        </w:rPr>
        <w:t xml:space="preserve"> </w:t>
      </w:r>
      <w:r>
        <w:t>holding</w:t>
      </w:r>
      <w:r>
        <w:rPr>
          <w:spacing w:val="19"/>
        </w:rPr>
        <w:t xml:space="preserve"> </w:t>
      </w:r>
      <w:r>
        <w:t>up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Earth</w:t>
      </w:r>
      <w:r>
        <w:rPr>
          <w:spacing w:val="17"/>
        </w:rPr>
        <w:t xml:space="preserve"> </w:t>
      </w:r>
      <w:r>
        <w:t>planet</w:t>
      </w:r>
      <w:r>
        <w:rPr>
          <w:spacing w:val="19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moving</w:t>
      </w:r>
      <w:r>
        <w:rPr>
          <w:spacing w:val="7"/>
        </w:rPr>
        <w:t xml:space="preserve"> </w:t>
      </w:r>
      <w:r>
        <w:rPr>
          <w:w w:val="106"/>
        </w:rPr>
        <w:t xml:space="preserve">and </w:t>
      </w:r>
      <w:r>
        <w:t>non-moving</w:t>
      </w:r>
      <w:r>
        <w:rPr>
          <w:spacing w:val="39"/>
        </w:rPr>
        <w:t xml:space="preserve"> </w:t>
      </w:r>
      <w:r>
        <w:t>living beings</w:t>
      </w:r>
      <w:r>
        <w:rPr>
          <w:spacing w:val="10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His tusks,</w:t>
      </w:r>
      <w:r>
        <w:rPr>
          <w:spacing w:val="28"/>
        </w:rPr>
        <w:t xml:space="preserve"> </w:t>
      </w:r>
      <w:r>
        <w:t>but</w:t>
      </w:r>
      <w:r>
        <w:rPr>
          <w:spacing w:val="20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rPr>
          <w:w w:val="107"/>
        </w:rPr>
        <w:t xml:space="preserve">running </w:t>
      </w:r>
      <w:r>
        <w:t>along</w:t>
      </w:r>
      <w:r>
        <w:rPr>
          <w:spacing w:val="17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it.</w:t>
      </w:r>
      <w:r>
        <w:rPr>
          <w:spacing w:val="16"/>
        </w:rPr>
        <w:t xml:space="preserve"> </w:t>
      </w:r>
      <w:r>
        <w:t>At the</w:t>
      </w:r>
      <w:r>
        <w:rPr>
          <w:spacing w:val="25"/>
        </w:rPr>
        <w:t xml:space="preserve"> </w:t>
      </w:r>
      <w:r>
        <w:t>beginning</w:t>
      </w:r>
      <w:r>
        <w:rPr>
          <w:spacing w:val="3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creation,</w:t>
      </w:r>
      <w:r>
        <w:rPr>
          <w:spacing w:val="36"/>
        </w:rPr>
        <w:t xml:space="preserve"> </w:t>
      </w:r>
      <w:r>
        <w:rPr>
          <w:w w:val="101"/>
        </w:rPr>
        <w:t xml:space="preserve">Hiraëyäkña </w:t>
      </w:r>
      <w:r>
        <w:t>stole</w:t>
      </w:r>
      <w:r>
        <w:rPr>
          <w:spacing w:val="10"/>
        </w:rPr>
        <w:t xml:space="preserve"> </w:t>
      </w:r>
      <w:r>
        <w:rPr>
          <w:w w:val="95"/>
        </w:rPr>
        <w:t>Béja-bhütä</w:t>
      </w:r>
      <w:r>
        <w:rPr>
          <w:spacing w:val="19"/>
          <w:w w:val="95"/>
        </w:rPr>
        <w:t xml:space="preserve"> </w:t>
      </w:r>
      <w:r>
        <w:rPr>
          <w:w w:val="95"/>
        </w:rPr>
        <w:t>Påthvé</w:t>
      </w:r>
      <w:r>
        <w:rPr>
          <w:spacing w:val="-4"/>
          <w:w w:val="9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went</w:t>
      </w:r>
      <w:r>
        <w:rPr>
          <w:spacing w:val="15"/>
        </w:rPr>
        <w:t xml:space="preserve"> </w:t>
      </w:r>
      <w:r>
        <w:t>down</w:t>
      </w:r>
      <w:r>
        <w:rPr>
          <w:spacing w:val="2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Rasätala,</w:t>
      </w:r>
      <w:r>
        <w:rPr>
          <w:spacing w:val="-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w w:val="102"/>
        </w:rPr>
        <w:t>lower</w:t>
      </w:r>
    </w:p>
    <w:p w14:paraId="6AD07442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5A09009C" w14:textId="77777777" w:rsidR="00150366" w:rsidRDefault="00150366">
      <w:pPr>
        <w:spacing w:line="200" w:lineRule="exact"/>
      </w:pPr>
    </w:p>
    <w:p w14:paraId="26694B99" w14:textId="77777777" w:rsidR="00150366" w:rsidRDefault="00000000">
      <w:pPr>
        <w:spacing w:before="29" w:line="246" w:lineRule="auto"/>
        <w:ind w:left="120" w:right="83"/>
        <w:jc w:val="both"/>
      </w:pPr>
      <w:r>
        <w:t xml:space="preserve">planetary </w:t>
      </w:r>
      <w:r>
        <w:rPr>
          <w:spacing w:val="20"/>
        </w:rPr>
        <w:t xml:space="preserve"> </w:t>
      </w:r>
      <w:r>
        <w:t xml:space="preserve">system. </w:t>
      </w:r>
      <w:r>
        <w:rPr>
          <w:spacing w:val="2"/>
        </w:rPr>
        <w:t xml:space="preserve"> </w:t>
      </w:r>
      <w:r>
        <w:t xml:space="preserve">In  response, </w:t>
      </w:r>
      <w:r>
        <w:rPr>
          <w:spacing w:val="20"/>
        </w:rPr>
        <w:t xml:space="preserve"> </w:t>
      </w:r>
      <w:r>
        <w:rPr>
          <w:w w:val="78"/>
        </w:rPr>
        <w:t xml:space="preserve">Çré </w:t>
      </w:r>
      <w:r>
        <w:rPr>
          <w:spacing w:val="12"/>
          <w:w w:val="78"/>
        </w:rPr>
        <w:t xml:space="preserve"> </w:t>
      </w:r>
      <w:r>
        <w:t>Bhagavän</w:t>
      </w:r>
      <w:r>
        <w:rPr>
          <w:spacing w:val="24"/>
        </w:rPr>
        <w:t xml:space="preserve"> </w:t>
      </w:r>
      <w:r>
        <w:t xml:space="preserve">assumed </w:t>
      </w:r>
      <w:r>
        <w:rPr>
          <w:spacing w:val="11"/>
        </w:rPr>
        <w:t xml:space="preserve"> </w:t>
      </w:r>
      <w:r>
        <w:rPr>
          <w:w w:val="107"/>
        </w:rPr>
        <w:t xml:space="preserve">the </w:t>
      </w:r>
      <w:r>
        <w:t>form</w:t>
      </w:r>
      <w:r>
        <w:rPr>
          <w:spacing w:val="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boar,</w:t>
      </w:r>
      <w:r>
        <w:rPr>
          <w:spacing w:val="12"/>
        </w:rPr>
        <w:t xml:space="preserve"> </w:t>
      </w:r>
      <w:r>
        <w:t>entered</w:t>
      </w:r>
      <w:r>
        <w:rPr>
          <w:spacing w:val="2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waters</w:t>
      </w:r>
      <w:r>
        <w:rPr>
          <w:spacing w:val="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devastation</w:t>
      </w:r>
      <w:r>
        <w:rPr>
          <w:spacing w:val="2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w w:val="104"/>
        </w:rPr>
        <w:t xml:space="preserve">rescued </w:t>
      </w:r>
      <w:r>
        <w:rPr>
          <w:w w:val="94"/>
        </w:rPr>
        <w:t>Påthvé</w:t>
      </w:r>
      <w:r>
        <w:rPr>
          <w:spacing w:val="-7"/>
          <w:w w:val="9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lifting</w:t>
      </w:r>
      <w:r>
        <w:rPr>
          <w:spacing w:val="-5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up</w:t>
      </w:r>
      <w:r>
        <w:rPr>
          <w:spacing w:val="8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tip</w:t>
      </w:r>
      <w:r>
        <w:rPr>
          <w:spacing w:val="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His</w:t>
      </w:r>
      <w:r>
        <w:rPr>
          <w:spacing w:val="-10"/>
        </w:rPr>
        <w:t xml:space="preserve"> </w:t>
      </w:r>
      <w:r>
        <w:t>tusks.</w:t>
      </w:r>
      <w:r>
        <w:rPr>
          <w:spacing w:val="18"/>
        </w:rPr>
        <w:t xml:space="preserve"> </w:t>
      </w:r>
      <w:r>
        <w:t>He</w:t>
      </w:r>
      <w:r>
        <w:rPr>
          <w:spacing w:val="-10"/>
        </w:rPr>
        <w:t xml:space="preserve"> </w:t>
      </w:r>
      <w:r>
        <w:t>then</w:t>
      </w:r>
      <w:r>
        <w:rPr>
          <w:spacing w:val="18"/>
        </w:rPr>
        <w:t xml:space="preserve"> </w:t>
      </w:r>
      <w:r>
        <w:rPr>
          <w:w w:val="102"/>
        </w:rPr>
        <w:t xml:space="preserve">placed </w:t>
      </w:r>
      <w:r>
        <w:t>her</w:t>
      </w:r>
      <w:r>
        <w:rPr>
          <w:spacing w:val="23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surface</w:t>
      </w:r>
      <w:r>
        <w:rPr>
          <w:spacing w:val="17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water</w:t>
      </w:r>
      <w:r>
        <w:rPr>
          <w:spacing w:val="18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His</w:t>
      </w:r>
      <w:r>
        <w:rPr>
          <w:spacing w:val="5"/>
        </w:rPr>
        <w:t xml:space="preserve"> </w:t>
      </w:r>
      <w:r>
        <w:t>yogic</w:t>
      </w:r>
      <w:r>
        <w:rPr>
          <w:spacing w:val="1"/>
        </w:rPr>
        <w:t xml:space="preserve"> </w:t>
      </w:r>
      <w:r>
        <w:t>power</w:t>
      </w:r>
      <w:r>
        <w:rPr>
          <w:spacing w:val="20"/>
        </w:rPr>
        <w:t xml:space="preserve"> </w:t>
      </w:r>
      <w:r>
        <w:rPr>
          <w:w w:val="101"/>
        </w:rPr>
        <w:t xml:space="preserve">called </w:t>
      </w:r>
      <w:r>
        <w:rPr>
          <w:rFonts w:ascii="Book Antiqua" w:eastAsia="Book Antiqua" w:hAnsi="Book Antiqua" w:cs="Book Antiqua"/>
          <w:i/>
          <w:w w:val="105"/>
        </w:rPr>
        <w:t>satya-saìkalpa</w:t>
      </w:r>
      <w:r>
        <w:rPr>
          <w:w w:val="105"/>
        </w:rPr>
        <w:t>,</w:t>
      </w:r>
      <w:r>
        <w:rPr>
          <w:spacing w:val="8"/>
          <w:w w:val="10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power</w:t>
      </w:r>
      <w:r>
        <w:rPr>
          <w:spacing w:val="15"/>
        </w:rPr>
        <w:t xml:space="preserve"> </w:t>
      </w:r>
      <w:r>
        <w:t>by which</w:t>
      </w:r>
      <w:r>
        <w:rPr>
          <w:spacing w:val="20"/>
        </w:rPr>
        <w:t xml:space="preserve"> </w:t>
      </w:r>
      <w:r>
        <w:t>His desire</w:t>
      </w:r>
      <w:r>
        <w:rPr>
          <w:spacing w:val="14"/>
        </w:rPr>
        <w:t xml:space="preserve"> </w:t>
      </w:r>
      <w:r>
        <w:rPr>
          <w:w w:val="102"/>
        </w:rPr>
        <w:t xml:space="preserve">becomes </w:t>
      </w:r>
      <w:r>
        <w:t xml:space="preserve">reality.  When </w:t>
      </w:r>
      <w:r>
        <w:rPr>
          <w:spacing w:val="13"/>
        </w:rPr>
        <w:t xml:space="preserve"> </w:t>
      </w:r>
      <w:r>
        <w:t>Bhagavän</w:t>
      </w:r>
      <w:r>
        <w:rPr>
          <w:spacing w:val="23"/>
        </w:rPr>
        <w:t xml:space="preserve"> </w:t>
      </w:r>
      <w:r>
        <w:t>was</w:t>
      </w:r>
      <w:r>
        <w:rPr>
          <w:spacing w:val="39"/>
        </w:rPr>
        <w:t xml:space="preserve"> </w:t>
      </w:r>
      <w:r>
        <w:t xml:space="preserve">carrying </w:t>
      </w:r>
      <w:r>
        <w:rPr>
          <w:spacing w:val="2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 xml:space="preserve">Earth </w:t>
      </w:r>
      <w:r>
        <w:rPr>
          <w:spacing w:val="10"/>
        </w:rPr>
        <w:t xml:space="preserve"> </w:t>
      </w:r>
      <w:r>
        <w:t xml:space="preserve">upon </w:t>
      </w:r>
      <w:r>
        <w:rPr>
          <w:spacing w:val="21"/>
        </w:rPr>
        <w:t xml:space="preserve"> </w:t>
      </w:r>
      <w:r>
        <w:t xml:space="preserve">His radiant </w:t>
      </w:r>
      <w:r>
        <w:rPr>
          <w:spacing w:val="6"/>
        </w:rPr>
        <w:t xml:space="preserve"> </w:t>
      </w:r>
      <w:r>
        <w:t>tusks,  she</w:t>
      </w:r>
      <w:r>
        <w:rPr>
          <w:spacing w:val="33"/>
        </w:rPr>
        <w:t xml:space="preserve"> </w:t>
      </w:r>
      <w:r>
        <w:t xml:space="preserve">appeared </w:t>
      </w:r>
      <w:r>
        <w:rPr>
          <w:spacing w:val="1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beautiful</w:t>
      </w:r>
      <w:r>
        <w:rPr>
          <w:spacing w:val="44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dark</w:t>
      </w:r>
      <w:r>
        <w:rPr>
          <w:spacing w:val="44"/>
        </w:rPr>
        <w:t xml:space="preserve"> </w:t>
      </w:r>
      <w:r>
        <w:rPr>
          <w:w w:val="104"/>
        </w:rPr>
        <w:t xml:space="preserve">marks </w:t>
      </w:r>
      <w:r>
        <w:t xml:space="preserve">upon </w:t>
      </w:r>
      <w:r>
        <w:rPr>
          <w:spacing w:val="13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 xml:space="preserve">moon. </w:t>
      </w:r>
      <w:r>
        <w:rPr>
          <w:spacing w:val="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poet</w:t>
      </w:r>
      <w:r>
        <w:rPr>
          <w:spacing w:val="48"/>
        </w:rPr>
        <w:t xml:space="preserve"> </w:t>
      </w:r>
      <w:r>
        <w:t>has</w:t>
      </w:r>
      <w:r>
        <w:rPr>
          <w:spacing w:val="42"/>
        </w:rPr>
        <w:t xml:space="preserve"> </w:t>
      </w:r>
      <w:r>
        <w:t xml:space="preserve">compared </w:t>
      </w:r>
      <w:r>
        <w:rPr>
          <w:spacing w:val="13"/>
        </w:rPr>
        <w:t xml:space="preserve"> </w:t>
      </w:r>
      <w:r>
        <w:t>Bhagavän’s</w:t>
      </w:r>
      <w:r>
        <w:rPr>
          <w:spacing w:val="-7"/>
        </w:rPr>
        <w:t xml:space="preserve"> </w:t>
      </w:r>
      <w:r>
        <w:rPr>
          <w:w w:val="106"/>
        </w:rPr>
        <w:t xml:space="preserve">tusks </w:t>
      </w:r>
      <w:r>
        <w:t>with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new</w:t>
      </w:r>
      <w:r>
        <w:rPr>
          <w:spacing w:val="7"/>
        </w:rPr>
        <w:t xml:space="preserve"> </w:t>
      </w:r>
      <w:r>
        <w:t>moon</w:t>
      </w:r>
      <w:r>
        <w:rPr>
          <w:spacing w:val="20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illustrate</w:t>
      </w:r>
      <w:r>
        <w:rPr>
          <w:spacing w:val="25"/>
        </w:rPr>
        <w:t xml:space="preserve"> </w:t>
      </w:r>
      <w:r>
        <w:t>their</w:t>
      </w:r>
      <w:r>
        <w:rPr>
          <w:spacing w:val="23"/>
        </w:rPr>
        <w:t xml:space="preserve"> </w:t>
      </w:r>
      <w:r>
        <w:t>vast size</w:t>
      </w:r>
      <w:r>
        <w:rPr>
          <w:spacing w:val="-3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w w:val="104"/>
        </w:rPr>
        <w:t xml:space="preserve">comparison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minuteness</w:t>
      </w:r>
      <w:r>
        <w:rPr>
          <w:spacing w:val="4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Earth,</w:t>
      </w:r>
      <w:r>
        <w:rPr>
          <w:spacing w:val="25"/>
        </w:rPr>
        <w:t xml:space="preserve"> </w:t>
      </w:r>
      <w:r>
        <w:t>which</w:t>
      </w:r>
      <w:r>
        <w:rPr>
          <w:spacing w:val="2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 xml:space="preserve">inconspicuous </w:t>
      </w:r>
      <w:r>
        <w:rPr>
          <w:spacing w:val="8"/>
        </w:rPr>
        <w:t xml:space="preserve"> </w:t>
      </w:r>
      <w:r>
        <w:t>as marks</w:t>
      </w:r>
      <w:r>
        <w:rPr>
          <w:spacing w:val="30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moon.</w:t>
      </w:r>
      <w:r>
        <w:rPr>
          <w:spacing w:val="36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word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</w:rPr>
        <w:t>nimagnä</w:t>
      </w:r>
      <w:r>
        <w:rPr>
          <w:rFonts w:ascii="Book Antiqua" w:eastAsia="Book Antiqua" w:hAnsi="Book Antiqua" w:cs="Book Antiqua"/>
          <w:i/>
          <w:spacing w:val="-17"/>
        </w:rPr>
        <w:t xml:space="preserve"> </w:t>
      </w:r>
      <w:r>
        <w:t>illuminates</w:t>
      </w:r>
      <w:r>
        <w:rPr>
          <w:spacing w:val="45"/>
        </w:rPr>
        <w:t xml:space="preserve"> </w:t>
      </w:r>
      <w:r>
        <w:rPr>
          <w:spacing w:val="-18"/>
        </w:rPr>
        <w:t>V</w:t>
      </w:r>
      <w:r>
        <w:t>aräha- deva’s</w:t>
      </w:r>
      <w:r>
        <w:rPr>
          <w:spacing w:val="29"/>
        </w:rPr>
        <w:t xml:space="preserve"> </w:t>
      </w:r>
      <w:r>
        <w:t xml:space="preserve">identity </w:t>
      </w:r>
      <w:r>
        <w:rPr>
          <w:spacing w:val="36"/>
        </w:rPr>
        <w:t xml:space="preserve"> </w:t>
      </w:r>
      <w:r>
        <w:t xml:space="preserve">as </w:t>
      </w:r>
      <w:r>
        <w:rPr>
          <w:spacing w:val="5"/>
        </w:rPr>
        <w:t xml:space="preserve"> </w:t>
      </w:r>
      <w:r>
        <w:t xml:space="preserve">the </w:t>
      </w:r>
      <w:r>
        <w:rPr>
          <w:spacing w:val="22"/>
        </w:rPr>
        <w:t xml:space="preserve"> </w:t>
      </w:r>
      <w:r>
        <w:t xml:space="preserve">presiding </w:t>
      </w:r>
      <w:r>
        <w:rPr>
          <w:spacing w:val="35"/>
        </w:rPr>
        <w:t xml:space="preserve"> </w:t>
      </w:r>
      <w:r>
        <w:t xml:space="preserve">deity </w:t>
      </w:r>
      <w:r>
        <w:rPr>
          <w:spacing w:val="13"/>
        </w:rPr>
        <w:t xml:space="preserve"> </w:t>
      </w:r>
      <w:r>
        <w:t xml:space="preserve">of  </w:t>
      </w:r>
      <w:r>
        <w:rPr>
          <w:rFonts w:ascii="Book Antiqua" w:eastAsia="Book Antiqua" w:hAnsi="Book Antiqua" w:cs="Book Antiqua"/>
          <w:i/>
          <w:w w:val="103"/>
        </w:rPr>
        <w:t xml:space="preserve">bhayänaka-rasa </w:t>
      </w:r>
      <w:r>
        <w:t xml:space="preserve">(terror). </w:t>
      </w:r>
      <w:r>
        <w:rPr>
          <w:spacing w:val="8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contains</w:t>
      </w:r>
      <w:r>
        <w:rPr>
          <w:spacing w:val="35"/>
        </w:rPr>
        <w:t xml:space="preserve"> </w:t>
      </w:r>
      <w:r>
        <w:rPr>
          <w:rFonts w:ascii="Book Antiqua" w:eastAsia="Book Antiqua" w:hAnsi="Book Antiqua" w:cs="Book Antiqua"/>
          <w:i/>
          <w:w w:val="106"/>
        </w:rPr>
        <w:t>upamä-alaìkära</w:t>
      </w:r>
      <w:r>
        <w:rPr>
          <w:w w:val="103"/>
        </w:rPr>
        <w:t>.</w:t>
      </w:r>
    </w:p>
    <w:p w14:paraId="3085E7C7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1C1983CE" w14:textId="77777777" w:rsidR="00150366" w:rsidRDefault="00000000">
      <w:pPr>
        <w:spacing w:line="250" w:lineRule="auto"/>
        <w:ind w:left="120" w:right="86" w:firstLine="360"/>
        <w:jc w:val="both"/>
      </w:pPr>
      <w:r>
        <w:t>O</w:t>
      </w:r>
      <w:r>
        <w:rPr>
          <w:spacing w:val="20"/>
        </w:rPr>
        <w:t xml:space="preserve"> </w:t>
      </w:r>
      <w:r>
        <w:t>You who</w:t>
      </w:r>
      <w:r>
        <w:rPr>
          <w:spacing w:val="31"/>
        </w:rPr>
        <w:t xml:space="preserve"> </w:t>
      </w:r>
      <w:r>
        <w:t>appear</w:t>
      </w:r>
      <w:r>
        <w:rPr>
          <w:spacing w:val="39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form</w:t>
      </w:r>
      <w:r>
        <w:rPr>
          <w:spacing w:val="25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boar!</w:t>
      </w:r>
      <w:r>
        <w:rPr>
          <w:spacing w:val="34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 xml:space="preserve">You </w:t>
      </w:r>
      <w:r>
        <w:rPr>
          <w:w w:val="102"/>
        </w:rPr>
        <w:t xml:space="preserve">be </w:t>
      </w:r>
      <w:r>
        <w:rPr>
          <w:w w:val="103"/>
        </w:rPr>
        <w:t>victorious!</w:t>
      </w:r>
    </w:p>
    <w:p w14:paraId="19E22664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13E798C8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8</w:t>
      </w:r>
    </w:p>
    <w:p w14:paraId="36DCEAF4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542E5241" w14:textId="77777777" w:rsidR="00150366" w:rsidRDefault="00000000">
      <w:pPr>
        <w:spacing w:line="240" w:lineRule="exact"/>
        <w:ind w:left="570" w:right="77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tava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rPr>
          <w:rFonts w:ascii="Book Antiqua" w:eastAsia="Book Antiqua" w:hAnsi="Book Antiqua" w:cs="Book Antiqua"/>
          <w:i/>
        </w:rPr>
        <w:t>kara-kamala-vare</w:t>
      </w:r>
      <w:r>
        <w:rPr>
          <w:rFonts w:ascii="Book Antiqua" w:eastAsia="Book Antiqua" w:hAnsi="Book Antiqua" w:cs="Book Antiqua"/>
          <w:i/>
          <w:spacing w:val="42"/>
        </w:rPr>
        <w:t xml:space="preserve"> </w:t>
      </w:r>
      <w:r>
        <w:rPr>
          <w:rFonts w:ascii="Book Antiqua" w:eastAsia="Book Antiqua" w:hAnsi="Book Antiqua" w:cs="Book Antiqua"/>
          <w:i/>
        </w:rPr>
        <w:t>nakham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adbhuta-çåìgam </w:t>
      </w:r>
      <w:r>
        <w:rPr>
          <w:rFonts w:ascii="Book Antiqua" w:eastAsia="Book Antiqua" w:hAnsi="Book Antiqua" w:cs="Book Antiqua"/>
          <w:i/>
          <w:w w:val="101"/>
        </w:rPr>
        <w:t>dalita-hiraëyakaçipu-tanu-bhåìgam</w:t>
      </w:r>
    </w:p>
    <w:p w14:paraId="1016699F" w14:textId="77777777" w:rsidR="00150366" w:rsidRDefault="00000000">
      <w:pPr>
        <w:spacing w:before="5"/>
        <w:ind w:left="750"/>
      </w:pPr>
      <w:r>
        <w:rPr>
          <w:rFonts w:ascii="Book Antiqua" w:eastAsia="Book Antiqua" w:hAnsi="Book Antiqua" w:cs="Book Antiqua"/>
          <w:i/>
        </w:rPr>
        <w:t>keçava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dhåta-narahari-rüpa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jagadéça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w w:val="111"/>
        </w:rPr>
        <w:t>(4)</w:t>
      </w:r>
    </w:p>
    <w:p w14:paraId="46DEC2B7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6AE0CB08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Jagadéçvara!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Hari!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Keçava!</w:t>
      </w:r>
      <w:r>
        <w:rPr>
          <w:rFonts w:ascii="Book Antiqua" w:eastAsia="Book Antiqua" w:hAnsi="Book Antiqua" w:cs="Book Antiqua"/>
          <w:b/>
          <w:spacing w:val="3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have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assumed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form of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Nåsiàha,</w:t>
      </w:r>
      <w:r>
        <w:rPr>
          <w:rFonts w:ascii="Book Antiqua" w:eastAsia="Book Antiqua" w:hAnsi="Book Antiqua" w:cs="Book Antiqua"/>
          <w:b/>
          <w:spacing w:val="32"/>
        </w:rPr>
        <w:t xml:space="preserve"> </w:t>
      </w:r>
      <w:r>
        <w:rPr>
          <w:rFonts w:ascii="Book Antiqua" w:eastAsia="Book Antiqua" w:hAnsi="Book Antiqua" w:cs="Book Antiqua"/>
          <w:b/>
        </w:rPr>
        <w:t>part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man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part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lion.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</w:t>
      </w:r>
      <w:r>
        <w:rPr>
          <w:rFonts w:ascii="Book Antiqua" w:eastAsia="Book Antiqua" w:hAnsi="Book Antiqua" w:cs="Book Antiqua"/>
          <w:b/>
        </w:rPr>
        <w:t>ith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0"/>
        </w:rPr>
        <w:t>wonderful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sharp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tips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nails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excellent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lotus hands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rip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apart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body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Hiraëyakaçipu</w:t>
      </w:r>
      <w:r>
        <w:rPr>
          <w:rFonts w:ascii="Book Antiqua" w:eastAsia="Book Antiqua" w:hAnsi="Book Antiqua" w:cs="Book Antiqua"/>
          <w:b/>
          <w:spacing w:val="3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just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w w:val="90"/>
        </w:rPr>
        <w:t>bumblebee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tears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flower.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May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victorious!</w:t>
      </w:r>
    </w:p>
    <w:p w14:paraId="4CD9E8F8" w14:textId="77777777" w:rsidR="00150366" w:rsidRDefault="00150366">
      <w:pPr>
        <w:spacing w:before="7" w:line="200" w:lineRule="exact"/>
      </w:pPr>
    </w:p>
    <w:p w14:paraId="5ECB3DB2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60ABA12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5491074D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Here</w:t>
      </w:r>
      <w:r>
        <w:rPr>
          <w:spacing w:val="24"/>
        </w:rPr>
        <w:t xml:space="preserve"> </w:t>
      </w:r>
      <w:r>
        <w:rPr>
          <w:w w:val="78"/>
        </w:rPr>
        <w:t>Çré</w:t>
      </w:r>
      <w:r>
        <w:rPr>
          <w:spacing w:val="27"/>
          <w:w w:val="78"/>
        </w:rPr>
        <w:t xml:space="preserve"> </w:t>
      </w:r>
      <w:r>
        <w:t>Jayadeva</w:t>
      </w:r>
      <w:r>
        <w:rPr>
          <w:spacing w:val="1"/>
        </w:rPr>
        <w:t xml:space="preserve"> </w:t>
      </w:r>
      <w:r>
        <w:t>has</w:t>
      </w:r>
      <w:r>
        <w:rPr>
          <w:spacing w:val="27"/>
        </w:rPr>
        <w:t xml:space="preserve"> </w:t>
      </w:r>
      <w:r>
        <w:t>praised</w:t>
      </w:r>
      <w:r>
        <w:rPr>
          <w:spacing w:val="33"/>
        </w:rPr>
        <w:t xml:space="preserve"> </w:t>
      </w:r>
      <w:r>
        <w:t>Bhagavän in</w:t>
      </w:r>
      <w:r>
        <w:rPr>
          <w:spacing w:val="27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form</w:t>
      </w:r>
      <w:r>
        <w:rPr>
          <w:spacing w:val="24"/>
        </w:rPr>
        <w:t xml:space="preserve"> </w:t>
      </w:r>
      <w:r>
        <w:t xml:space="preserve">of </w:t>
      </w:r>
      <w:r>
        <w:rPr>
          <w:w w:val="106"/>
        </w:rPr>
        <w:t>Nåsiàha-avatära.</w:t>
      </w:r>
      <w:r>
        <w:rPr>
          <w:spacing w:val="25"/>
          <w:w w:val="106"/>
        </w:rPr>
        <w:t xml:space="preserve"> </w:t>
      </w:r>
      <w:r>
        <w:t>Bhagavän</w:t>
      </w:r>
      <w:r>
        <w:rPr>
          <w:spacing w:val="13"/>
        </w:rPr>
        <w:t xml:space="preserve"> </w:t>
      </w:r>
      <w:r>
        <w:rPr>
          <w:w w:val="78"/>
        </w:rPr>
        <w:t xml:space="preserve">Çré  </w:t>
      </w:r>
      <w:r>
        <w:t>Kåñëa</w:t>
      </w:r>
      <w:r>
        <w:rPr>
          <w:spacing w:val="3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 xml:space="preserve">distressed </w:t>
      </w:r>
      <w:r>
        <w:rPr>
          <w:spacing w:val="3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rPr>
          <w:w w:val="107"/>
        </w:rPr>
        <w:t xml:space="preserve">the </w:t>
      </w:r>
      <w:r>
        <w:t>sorrow</w:t>
      </w:r>
      <w:r>
        <w:rPr>
          <w:spacing w:val="46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 xml:space="preserve">others. </w:t>
      </w:r>
      <w:r>
        <w:rPr>
          <w:spacing w:val="1"/>
        </w:rPr>
        <w:t xml:space="preserve"> </w:t>
      </w:r>
      <w:r>
        <w:t>He</w:t>
      </w:r>
      <w:r>
        <w:rPr>
          <w:spacing w:val="24"/>
        </w:rPr>
        <w:t xml:space="preserve"> </w:t>
      </w:r>
      <w:r>
        <w:t>can</w:t>
      </w:r>
      <w:r>
        <w:rPr>
          <w:spacing w:val="35"/>
        </w:rPr>
        <w:t xml:space="preserve"> </w:t>
      </w:r>
      <w:r>
        <w:t>accept</w:t>
      </w:r>
      <w:r>
        <w:rPr>
          <w:spacing w:val="39"/>
        </w:rPr>
        <w:t xml:space="preserve"> </w:t>
      </w:r>
      <w:r>
        <w:t>any</w:t>
      </w:r>
      <w:r>
        <w:rPr>
          <w:spacing w:val="30"/>
        </w:rPr>
        <w:t xml:space="preserve"> </w:t>
      </w:r>
      <w:r>
        <w:t>difficulty</w:t>
      </w:r>
      <w:r>
        <w:rPr>
          <w:spacing w:val="31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 xml:space="preserve">Himself, </w:t>
      </w:r>
      <w:r>
        <w:rPr>
          <w:spacing w:val="-5"/>
        </w:rPr>
        <w:t>bu</w:t>
      </w:r>
      <w:r>
        <w:t>t</w:t>
      </w:r>
      <w:r>
        <w:rPr>
          <w:spacing w:val="37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canno</w:t>
      </w:r>
      <w:r>
        <w:t>t</w:t>
      </w:r>
      <w:r>
        <w:rPr>
          <w:spacing w:val="49"/>
        </w:rPr>
        <w:t xml:space="preserve"> </w:t>
      </w:r>
      <w:r>
        <w:rPr>
          <w:spacing w:val="-5"/>
        </w:rPr>
        <w:t>tolerat</w:t>
      </w:r>
      <w:r>
        <w:t>e</w:t>
      </w:r>
      <w:r>
        <w:rPr>
          <w:spacing w:val="4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5"/>
        </w:rPr>
        <w:t>sufferin</w:t>
      </w:r>
      <w:r>
        <w:t>g</w:t>
      </w:r>
      <w:r>
        <w:rPr>
          <w:spacing w:val="24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5"/>
        </w:rPr>
        <w:t>others</w:t>
      </w:r>
      <w:r>
        <w:t>.</w:t>
      </w:r>
      <w:r>
        <w:rPr>
          <w:spacing w:val="44"/>
        </w:rPr>
        <w:t xml:space="preserve"> </w:t>
      </w:r>
      <w:r>
        <w:rPr>
          <w:spacing w:val="-5"/>
          <w:w w:val="103"/>
        </w:rPr>
        <w:t xml:space="preserve">Hiraëyakaçipu, </w:t>
      </w:r>
      <w:r>
        <w:rPr>
          <w:spacing w:val="-5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5"/>
        </w:rPr>
        <w:t>so</w:t>
      </w:r>
      <w:r>
        <w:t>n</w:t>
      </w:r>
      <w:r>
        <w:rPr>
          <w:spacing w:val="31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5"/>
        </w:rPr>
        <w:t>Diti</w:t>
      </w:r>
      <w:r>
        <w:t>,</w:t>
      </w:r>
      <w:r>
        <w:rPr>
          <w:spacing w:val="21"/>
        </w:rPr>
        <w:t xml:space="preserve"> </w:t>
      </w:r>
      <w:r>
        <w:rPr>
          <w:spacing w:val="-5"/>
        </w:rPr>
        <w:t>committe</w:t>
      </w:r>
      <w:r>
        <w:t xml:space="preserve">d </w:t>
      </w:r>
      <w:r>
        <w:rPr>
          <w:spacing w:val="1"/>
        </w:rPr>
        <w:t xml:space="preserve"> </w:t>
      </w:r>
      <w:r>
        <w:rPr>
          <w:spacing w:val="-5"/>
        </w:rPr>
        <w:t>atrocitie</w:t>
      </w:r>
      <w:r>
        <w:t>s</w:t>
      </w:r>
      <w:r>
        <w:rPr>
          <w:spacing w:val="39"/>
        </w:rPr>
        <w:t xml:space="preserve"> </w:t>
      </w:r>
      <w:r>
        <w:rPr>
          <w:spacing w:val="-5"/>
        </w:rPr>
        <w:t>agains</w:t>
      </w:r>
      <w:r>
        <w:t>t</w:t>
      </w:r>
      <w:r>
        <w:rPr>
          <w:spacing w:val="28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26"/>
        </w:rPr>
        <w:t xml:space="preserve"> </w:t>
      </w:r>
      <w:r>
        <w:rPr>
          <w:spacing w:val="-5"/>
        </w:rPr>
        <w:t>ow</w:t>
      </w:r>
      <w:r>
        <w:t>n</w:t>
      </w:r>
      <w:r>
        <w:rPr>
          <w:spacing w:val="31"/>
        </w:rPr>
        <w:t xml:space="preserve"> </w:t>
      </w:r>
      <w:r>
        <w:rPr>
          <w:spacing w:val="-5"/>
        </w:rPr>
        <w:t>son</w:t>
      </w:r>
      <w:r>
        <w:t>,</w:t>
      </w:r>
      <w:r>
        <w:rPr>
          <w:spacing w:val="33"/>
        </w:rPr>
        <w:t xml:space="preserve"> </w:t>
      </w:r>
      <w:r>
        <w:rPr>
          <w:spacing w:val="-5"/>
          <w:w w:val="107"/>
        </w:rPr>
        <w:t>the</w:t>
      </w:r>
    </w:p>
    <w:p w14:paraId="5AD1E8BE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41DA9DB6" w14:textId="77777777" w:rsidR="00150366" w:rsidRDefault="00150366">
      <w:pPr>
        <w:spacing w:line="200" w:lineRule="exact"/>
      </w:pPr>
    </w:p>
    <w:p w14:paraId="7AE11D0A" w14:textId="77777777" w:rsidR="00150366" w:rsidRDefault="00000000">
      <w:pPr>
        <w:spacing w:before="29" w:line="250" w:lineRule="auto"/>
        <w:ind w:left="120" w:right="85"/>
        <w:jc w:val="both"/>
      </w:pPr>
      <w:r>
        <w:t>great</w:t>
      </w:r>
      <w:r>
        <w:rPr>
          <w:spacing w:val="16"/>
        </w:rPr>
        <w:t xml:space="preserve"> </w:t>
      </w:r>
      <w:r>
        <w:t>devotee</w:t>
      </w:r>
      <w:r>
        <w:rPr>
          <w:spacing w:val="21"/>
        </w:rPr>
        <w:t xml:space="preserve"> </w:t>
      </w:r>
      <w:r>
        <w:t>Prahläda.</w:t>
      </w:r>
      <w:r>
        <w:rPr>
          <w:spacing w:val="31"/>
        </w:rPr>
        <w:t xml:space="preserve"> </w:t>
      </w:r>
      <w:r>
        <w:t>Therefore,</w:t>
      </w:r>
      <w:r>
        <w:rPr>
          <w:spacing w:val="25"/>
        </w:rPr>
        <w:t xml:space="preserve"> </w:t>
      </w:r>
      <w:r>
        <w:t>Bhagavän, in</w:t>
      </w:r>
      <w:r>
        <w:rPr>
          <w:spacing w:val="19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form</w:t>
      </w:r>
      <w:r>
        <w:rPr>
          <w:spacing w:val="16"/>
        </w:rPr>
        <w:t xml:space="preserve"> </w:t>
      </w:r>
      <w:r>
        <w:t xml:space="preserve">of </w:t>
      </w:r>
      <w:r>
        <w:rPr>
          <w:w w:val="111"/>
        </w:rPr>
        <w:t>Nåsiàha,</w:t>
      </w:r>
      <w:r>
        <w:rPr>
          <w:spacing w:val="7"/>
          <w:w w:val="111"/>
        </w:rPr>
        <w:t xml:space="preserve"> </w:t>
      </w:r>
      <w:r>
        <w:t>protected  Prahläda</w:t>
      </w:r>
      <w:r>
        <w:rPr>
          <w:spacing w:val="34"/>
        </w:rPr>
        <w:t xml:space="preserve"> </w:t>
      </w:r>
      <w:r>
        <w:t>Mahäräja</w:t>
      </w:r>
      <w:r>
        <w:rPr>
          <w:spacing w:val="20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tearing</w:t>
      </w:r>
      <w:r>
        <w:rPr>
          <w:spacing w:val="35"/>
        </w:rPr>
        <w:t xml:space="preserve"> </w:t>
      </w:r>
      <w:r>
        <w:t>apart</w:t>
      </w:r>
      <w:r>
        <w:rPr>
          <w:spacing w:val="33"/>
        </w:rPr>
        <w:t xml:space="preserve"> </w:t>
      </w:r>
      <w:r>
        <w:rPr>
          <w:w w:val="107"/>
        </w:rPr>
        <w:t xml:space="preserve">the </w:t>
      </w:r>
      <w:r>
        <w:t>chest</w:t>
      </w:r>
      <w:r>
        <w:rPr>
          <w:spacing w:val="1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powerful</w:t>
      </w:r>
      <w:r>
        <w:rPr>
          <w:spacing w:val="24"/>
        </w:rPr>
        <w:t xml:space="preserve"> </w:t>
      </w:r>
      <w:r>
        <w:t>demon</w:t>
      </w:r>
      <w:r>
        <w:rPr>
          <w:spacing w:val="29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rPr>
          <w:w w:val="103"/>
        </w:rPr>
        <w:t>nails.</w:t>
      </w:r>
    </w:p>
    <w:p w14:paraId="2924053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5E9D1B2" w14:textId="77777777" w:rsidR="00150366" w:rsidRDefault="00000000">
      <w:pPr>
        <w:spacing w:line="246" w:lineRule="auto"/>
        <w:ind w:left="120" w:right="85" w:firstLine="360"/>
        <w:jc w:val="both"/>
      </w:pPr>
      <w:r>
        <w:t>O</w:t>
      </w:r>
      <w:r>
        <w:rPr>
          <w:spacing w:val="18"/>
        </w:rPr>
        <w:t xml:space="preserve"> </w:t>
      </w:r>
      <w:r>
        <w:rPr>
          <w:spacing w:val="-2"/>
        </w:rPr>
        <w:t>Keçava</w:t>
      </w:r>
      <w:r>
        <w:t>!</w:t>
      </w:r>
      <w:r>
        <w:rPr>
          <w:spacing w:val="-12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2"/>
        </w:rPr>
        <w:t xml:space="preserve"> hav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assume</w:t>
      </w:r>
      <w:r>
        <w:t>d</w:t>
      </w:r>
      <w:r>
        <w:rPr>
          <w:spacing w:val="36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t>m</w:t>
      </w:r>
      <w:r>
        <w:rPr>
          <w:spacing w:val="23"/>
        </w:rPr>
        <w:t xml:space="preserve"> </w:t>
      </w:r>
      <w:r>
        <w:rPr>
          <w:spacing w:val="-2"/>
        </w:rPr>
        <w:t>whic</w:t>
      </w:r>
      <w:r>
        <w:t>h</w:t>
      </w:r>
      <w:r>
        <w:rPr>
          <w:spacing w:val="3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par</w:t>
      </w:r>
      <w:r>
        <w:t>t</w:t>
      </w:r>
      <w:r>
        <w:rPr>
          <w:spacing w:val="37"/>
        </w:rPr>
        <w:t xml:space="preserve"> </w:t>
      </w:r>
      <w:r>
        <w:rPr>
          <w:spacing w:val="-2"/>
          <w:w w:val="105"/>
        </w:rPr>
        <w:t xml:space="preserve">man </w:t>
      </w:r>
      <w:r>
        <w:rPr>
          <w:spacing w:val="-2"/>
        </w:rPr>
        <w:t>an</w:t>
      </w:r>
      <w:r>
        <w:t xml:space="preserve">d  </w:t>
      </w:r>
      <w:r>
        <w:rPr>
          <w:spacing w:val="-2"/>
        </w:rPr>
        <w:t>par</w:t>
      </w:r>
      <w:r>
        <w:t xml:space="preserve">t </w:t>
      </w:r>
      <w:r>
        <w:rPr>
          <w:spacing w:val="4"/>
        </w:rPr>
        <w:t xml:space="preserve"> </w:t>
      </w:r>
      <w:r>
        <w:rPr>
          <w:spacing w:val="-2"/>
        </w:rPr>
        <w:t>lion</w:t>
      </w:r>
      <w:r>
        <w:t>.</w:t>
      </w:r>
      <w:r>
        <w:rPr>
          <w:spacing w:val="4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extremel</w:t>
      </w:r>
      <w:r>
        <w:t>y</w:t>
      </w:r>
      <w:r>
        <w:rPr>
          <w:spacing w:val="49"/>
        </w:rPr>
        <w:t xml:space="preserve"> </w:t>
      </w:r>
      <w:r>
        <w:rPr>
          <w:spacing w:val="-2"/>
        </w:rPr>
        <w:t>shar</w:t>
      </w:r>
      <w:r>
        <w:t xml:space="preserve">p </w:t>
      </w:r>
      <w:r>
        <w:rPr>
          <w:spacing w:val="9"/>
        </w:rPr>
        <w:t xml:space="preserve"> </w:t>
      </w:r>
      <w:r>
        <w:rPr>
          <w:spacing w:val="-2"/>
        </w:rPr>
        <w:t>nail</w:t>
      </w:r>
      <w:r>
        <w:t>s</w:t>
      </w:r>
      <w:r>
        <w:rPr>
          <w:spacing w:val="4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24"/>
        </w:rPr>
        <w:t xml:space="preserve"> </w:t>
      </w:r>
      <w:r>
        <w:rPr>
          <w:spacing w:val="-2"/>
          <w:w w:val="103"/>
        </w:rPr>
        <w:t xml:space="preserve">excellent </w:t>
      </w:r>
      <w:r>
        <w:rPr>
          <w:spacing w:val="-2"/>
        </w:rPr>
        <w:t>lotu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hand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3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tip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bes</w:t>
      </w:r>
      <w:r>
        <w:t>t</w:t>
      </w:r>
      <w:r>
        <w:rPr>
          <w:spacing w:val="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9"/>
        </w:rPr>
        <w:t xml:space="preserve"> </w:t>
      </w:r>
      <w:r>
        <w:rPr>
          <w:spacing w:val="-2"/>
        </w:rPr>
        <w:t>lotu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flowers</w:t>
      </w:r>
      <w:r>
        <w:t>.</w:t>
      </w:r>
      <w:r>
        <w:rPr>
          <w:spacing w:val="-4"/>
        </w:rPr>
        <w:t xml:space="preserve"> </w:t>
      </w:r>
      <w:r>
        <w:rPr>
          <w:spacing w:val="-2"/>
          <w:w w:val="103"/>
        </w:rPr>
        <w:t xml:space="preserve">Those </w:t>
      </w:r>
      <w:r>
        <w:rPr>
          <w:spacing w:val="-2"/>
        </w:rPr>
        <w:t>nail</w:t>
      </w:r>
      <w:r>
        <w:t>s</w:t>
      </w:r>
      <w:r>
        <w:rPr>
          <w:spacing w:val="8"/>
        </w:rPr>
        <w:t xml:space="preserve"> </w:t>
      </w:r>
      <w:r>
        <w:rPr>
          <w:spacing w:val="-2"/>
        </w:rPr>
        <w:t>inspir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wonde</w:t>
      </w:r>
      <w:r>
        <w:t>r</w:t>
      </w:r>
      <w:r>
        <w:rPr>
          <w:spacing w:val="27"/>
        </w:rPr>
        <w:t xml:space="preserve"> </w:t>
      </w:r>
      <w:r>
        <w:rPr>
          <w:spacing w:val="-2"/>
        </w:rPr>
        <w:t>becaus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11"/>
        </w:rPr>
        <w:t xml:space="preserve"> </w:t>
      </w:r>
      <w:r>
        <w:rPr>
          <w:spacing w:val="-2"/>
        </w:rPr>
        <w:t>als</w:t>
      </w:r>
      <w:r>
        <w:t xml:space="preserve">o </w:t>
      </w:r>
      <w:r>
        <w:rPr>
          <w:spacing w:val="-2"/>
        </w:rPr>
        <w:t>resembl</w:t>
      </w:r>
      <w:r>
        <w:t>e</w:t>
      </w:r>
      <w:r>
        <w:rPr>
          <w:spacing w:val="1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2"/>
          <w:w w:val="104"/>
        </w:rPr>
        <w:t xml:space="preserve">pinnacles </w:t>
      </w:r>
      <w:r>
        <w:rPr>
          <w:spacing w:val="-2"/>
        </w:rPr>
        <w:t>o</w:t>
      </w:r>
      <w:r>
        <w:t>f</w:t>
      </w:r>
      <w:r>
        <w:rPr>
          <w:spacing w:val="3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2"/>
        </w:rPr>
        <w:t>mountain</w:t>
      </w:r>
      <w:r>
        <w:t xml:space="preserve">. </w:t>
      </w:r>
      <w:r>
        <w:rPr>
          <w:spacing w:val="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specifi</w:t>
      </w:r>
      <w:r>
        <w:t>c</w:t>
      </w:r>
      <w:r>
        <w:rPr>
          <w:spacing w:val="8"/>
        </w:rPr>
        <w:t xml:space="preserve"> </w:t>
      </w:r>
      <w:r>
        <w:rPr>
          <w:spacing w:val="-2"/>
        </w:rPr>
        <w:t>significanc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2"/>
        </w:rPr>
        <w:t>You</w:t>
      </w:r>
      <w:r>
        <w:t xml:space="preserve">r </w:t>
      </w:r>
      <w:r>
        <w:rPr>
          <w:spacing w:val="-2"/>
        </w:rPr>
        <w:t>nail</w:t>
      </w:r>
      <w:r>
        <w:t>s</w:t>
      </w:r>
      <w:r>
        <w:rPr>
          <w:spacing w:val="20"/>
        </w:rPr>
        <w:t xml:space="preserve"> </w:t>
      </w:r>
      <w:r>
        <w:rPr>
          <w:spacing w:val="-2"/>
          <w:w w:val="102"/>
        </w:rPr>
        <w:t xml:space="preserve">being </w:t>
      </w:r>
      <w:r>
        <w:rPr>
          <w:spacing w:val="-4"/>
        </w:rPr>
        <w:t>lik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tip</w:t>
      </w:r>
      <w:r>
        <w:t>s</w:t>
      </w:r>
      <w:r>
        <w:rPr>
          <w:spacing w:val="2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4"/>
        </w:rPr>
        <w:t>lotu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flower</w:t>
      </w:r>
      <w:r>
        <w:t>s</w:t>
      </w:r>
      <w:r>
        <w:rPr>
          <w:spacing w:val="11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1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35"/>
        </w:rPr>
        <w:t xml:space="preserve"> </w:t>
      </w:r>
      <w:r>
        <w:rPr>
          <w:spacing w:val="-4"/>
        </w:rPr>
        <w:t>bumblebee</w:t>
      </w:r>
      <w:r>
        <w:t>s</w:t>
      </w:r>
      <w:r>
        <w:rPr>
          <w:spacing w:val="40"/>
        </w:rPr>
        <w:t xml:space="preserve"> </w:t>
      </w:r>
      <w:r>
        <w:rPr>
          <w:spacing w:val="-4"/>
        </w:rPr>
        <w:t>tea</w:t>
      </w:r>
      <w:r>
        <w:t>r</w:t>
      </w:r>
      <w:r>
        <w:rPr>
          <w:spacing w:val="26"/>
        </w:rPr>
        <w:t xml:space="preserve"> </w:t>
      </w:r>
      <w:r>
        <w:rPr>
          <w:spacing w:val="-4"/>
        </w:rPr>
        <w:t>apar</w:t>
      </w:r>
      <w:r>
        <w:t>t</w:t>
      </w:r>
      <w:r>
        <w:rPr>
          <w:spacing w:val="31"/>
        </w:rPr>
        <w:t xml:space="preserve"> </w:t>
      </w:r>
      <w:r>
        <w:rPr>
          <w:spacing w:val="-4"/>
          <w:w w:val="107"/>
        </w:rPr>
        <w:t xml:space="preserve">the </w:t>
      </w:r>
      <w:r>
        <w:rPr>
          <w:spacing w:val="-5"/>
        </w:rPr>
        <w:t>tip</w:t>
      </w:r>
      <w:r>
        <w:t>s</w:t>
      </w:r>
      <w:r>
        <w:rPr>
          <w:spacing w:val="12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5"/>
        </w:rPr>
        <w:t>othe</w:t>
      </w:r>
      <w:r>
        <w:t>r</w:t>
      </w:r>
      <w:r>
        <w:rPr>
          <w:spacing w:val="27"/>
        </w:rPr>
        <w:t xml:space="preserve"> </w:t>
      </w:r>
      <w:r>
        <w:rPr>
          <w:spacing w:val="-5"/>
        </w:rPr>
        <w:t>lotu</w:t>
      </w:r>
      <w:r>
        <w:t>s</w:t>
      </w:r>
      <w:r>
        <w:rPr>
          <w:spacing w:val="17"/>
        </w:rPr>
        <w:t xml:space="preserve"> </w:t>
      </w:r>
      <w:r>
        <w:rPr>
          <w:spacing w:val="-5"/>
        </w:rPr>
        <w:t>flower</w:t>
      </w:r>
      <w:r>
        <w:t>s</w:t>
      </w:r>
      <w:r>
        <w:rPr>
          <w:spacing w:val="-2"/>
        </w:rPr>
        <w:t xml:space="preserve"> </w:t>
      </w:r>
      <w:r>
        <w:rPr>
          <w:spacing w:val="-5"/>
        </w:rPr>
        <w:t>bu</w:t>
      </w:r>
      <w:r>
        <w:t>t</w:t>
      </w:r>
      <w:r>
        <w:rPr>
          <w:spacing w:val="1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5"/>
        </w:rPr>
        <w:t>tip</w:t>
      </w:r>
      <w:r>
        <w:t>s</w:t>
      </w:r>
      <w:r>
        <w:rPr>
          <w:spacing w:val="12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-10"/>
        </w:rPr>
        <w:t xml:space="preserve"> </w:t>
      </w:r>
      <w:r>
        <w:rPr>
          <w:spacing w:val="-5"/>
        </w:rPr>
        <w:t>lotu</w:t>
      </w:r>
      <w:r>
        <w:t>s</w:t>
      </w:r>
      <w:r>
        <w:rPr>
          <w:spacing w:val="17"/>
        </w:rPr>
        <w:t xml:space="preserve"> </w:t>
      </w:r>
      <w:r>
        <w:rPr>
          <w:spacing w:val="-5"/>
        </w:rPr>
        <w:t>hand</w:t>
      </w:r>
      <w:r>
        <w:t>s</w:t>
      </w:r>
      <w:r>
        <w:rPr>
          <w:spacing w:val="26"/>
        </w:rPr>
        <w:t xml:space="preserve"> </w:t>
      </w:r>
      <w:r>
        <w:rPr>
          <w:spacing w:val="-5"/>
          <w:w w:val="102"/>
        </w:rPr>
        <w:t xml:space="preserve">have </w:t>
      </w:r>
      <w:r>
        <w:rPr>
          <w:spacing w:val="-2"/>
        </w:rPr>
        <w:t>tor</w:t>
      </w:r>
      <w:r>
        <w:t xml:space="preserve">n </w:t>
      </w:r>
      <w:r>
        <w:rPr>
          <w:spacing w:val="12"/>
        </w:rPr>
        <w:t xml:space="preserve"> </w:t>
      </w:r>
      <w:r>
        <w:rPr>
          <w:spacing w:val="-2"/>
        </w:rPr>
        <w:t>apar</w:t>
      </w:r>
      <w:r>
        <w:t xml:space="preserve">t </w:t>
      </w:r>
      <w:r>
        <w:rPr>
          <w:spacing w:val="3"/>
        </w:rPr>
        <w:t xml:space="preserve">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bee-lik</w:t>
      </w:r>
      <w:r>
        <w:t>e</w:t>
      </w:r>
      <w:r>
        <w:rPr>
          <w:spacing w:val="39"/>
        </w:rPr>
        <w:t xml:space="preserve"> </w:t>
      </w:r>
      <w:r>
        <w:rPr>
          <w:spacing w:val="-2"/>
        </w:rPr>
        <w:t>bod</w:t>
      </w:r>
      <w:r>
        <w:t>y</w:t>
      </w:r>
      <w:r>
        <w:rPr>
          <w:spacing w:val="4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demo</w:t>
      </w:r>
      <w:r>
        <w:t xml:space="preserve">n </w:t>
      </w:r>
      <w:r>
        <w:rPr>
          <w:spacing w:val="10"/>
        </w:rPr>
        <w:t xml:space="preserve"> </w:t>
      </w:r>
      <w:r>
        <w:rPr>
          <w:spacing w:val="-2"/>
          <w:w w:val="103"/>
        </w:rPr>
        <w:t xml:space="preserve">Hiraëyakaçipu. </w:t>
      </w:r>
      <w:r>
        <w:rPr>
          <w:spacing w:val="-6"/>
        </w:rPr>
        <w:t>Thi</w:t>
      </w:r>
      <w:r>
        <w:t>s</w:t>
      </w:r>
      <w:r>
        <w:rPr>
          <w:spacing w:val="16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6"/>
        </w:rPr>
        <w:t>a</w:t>
      </w:r>
      <w:r>
        <w:t>n</w:t>
      </w:r>
      <w:r>
        <w:rPr>
          <w:spacing w:val="16"/>
        </w:rPr>
        <w:t xml:space="preserve"> </w:t>
      </w:r>
      <w:r>
        <w:rPr>
          <w:spacing w:val="-6"/>
        </w:rPr>
        <w:t>exampl</w:t>
      </w:r>
      <w:r>
        <w:t>e</w:t>
      </w:r>
      <w:r>
        <w:rPr>
          <w:spacing w:val="19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rFonts w:ascii="Book Antiqua" w:eastAsia="Book Antiqua" w:hAnsi="Book Antiqua" w:cs="Book Antiqua"/>
          <w:i/>
          <w:spacing w:val="-6"/>
          <w:w w:val="104"/>
        </w:rPr>
        <w:t>virodhäbhäsa</w:t>
      </w:r>
      <w:r>
        <w:rPr>
          <w:spacing w:val="-6"/>
          <w:w w:val="104"/>
        </w:rPr>
        <w:t>-</w:t>
      </w:r>
      <w:r>
        <w:rPr>
          <w:rFonts w:ascii="Book Antiqua" w:eastAsia="Book Antiqua" w:hAnsi="Book Antiqua" w:cs="Book Antiqua"/>
          <w:i/>
          <w:spacing w:val="-6"/>
          <w:w w:val="104"/>
        </w:rPr>
        <w:t>alaìkära</w:t>
      </w:r>
      <w:r>
        <w:rPr>
          <w:w w:val="104"/>
        </w:rPr>
        <w:t>,</w:t>
      </w:r>
      <w:r>
        <w:rPr>
          <w:spacing w:val="19"/>
          <w:w w:val="104"/>
        </w:rPr>
        <w:t xml:space="preserve"> </w:t>
      </w:r>
      <w:r>
        <w:rPr>
          <w:spacing w:val="-6"/>
        </w:rPr>
        <w:t>revers</w:t>
      </w:r>
      <w:r>
        <w:t>e</w:t>
      </w:r>
      <w:r>
        <w:rPr>
          <w:spacing w:val="17"/>
        </w:rPr>
        <w:t xml:space="preserve"> </w:t>
      </w:r>
      <w:r>
        <w:rPr>
          <w:spacing w:val="-6"/>
          <w:w w:val="101"/>
        </w:rPr>
        <w:t xml:space="preserve">analogy. </w:t>
      </w:r>
      <w:r>
        <w:rPr>
          <w:rFonts w:ascii="Book Antiqua" w:eastAsia="Book Antiqua" w:hAnsi="Book Antiqua" w:cs="Book Antiqua"/>
          <w:i/>
          <w:spacing w:val="-6"/>
          <w:w w:val="106"/>
        </w:rPr>
        <w:t>Rüpaka-alaìkär</w:t>
      </w:r>
      <w:r>
        <w:rPr>
          <w:rFonts w:ascii="Book Antiqua" w:eastAsia="Book Antiqua" w:hAnsi="Book Antiqua" w:cs="Book Antiqua"/>
          <w:i/>
          <w:w w:val="106"/>
        </w:rPr>
        <w:t>a</w:t>
      </w:r>
      <w:r>
        <w:rPr>
          <w:rFonts w:ascii="Book Antiqua" w:eastAsia="Book Antiqua" w:hAnsi="Book Antiqua" w:cs="Book Antiqua"/>
          <w:i/>
          <w:spacing w:val="2"/>
          <w:w w:val="106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11"/>
        </w:rPr>
        <w:t xml:space="preserve"> </w:t>
      </w:r>
      <w:r>
        <w:rPr>
          <w:spacing w:val="-6"/>
        </w:rPr>
        <w:t>bee</w:t>
      </w:r>
      <w:r>
        <w:t>n</w:t>
      </w:r>
      <w:r>
        <w:rPr>
          <w:spacing w:val="15"/>
        </w:rPr>
        <w:t xml:space="preserve"> </w:t>
      </w:r>
      <w:r>
        <w:rPr>
          <w:spacing w:val="-6"/>
        </w:rPr>
        <w:t>employe</w:t>
      </w:r>
      <w:r>
        <w:t>d</w:t>
      </w:r>
      <w:r>
        <w:rPr>
          <w:spacing w:val="16"/>
        </w:rPr>
        <w:t xml:space="preserve"> </w:t>
      </w:r>
      <w:r>
        <w:rPr>
          <w:spacing w:val="-6"/>
        </w:rPr>
        <w:t>b</w:t>
      </w:r>
      <w:r>
        <w:t xml:space="preserve">y </w:t>
      </w:r>
      <w:r>
        <w:rPr>
          <w:spacing w:val="-6"/>
        </w:rPr>
        <w:t>comparin</w:t>
      </w:r>
      <w:r>
        <w:t>g</w:t>
      </w:r>
      <w:r>
        <w:rPr>
          <w:spacing w:val="3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6"/>
          <w:w w:val="105"/>
        </w:rPr>
        <w:t xml:space="preserve">demon </w:t>
      </w:r>
      <w:r>
        <w:rPr>
          <w:spacing w:val="-2"/>
        </w:rPr>
        <w:t>wit</w:t>
      </w:r>
      <w:r>
        <w:t>h</w:t>
      </w:r>
      <w:r>
        <w:rPr>
          <w:spacing w:val="18"/>
        </w:rPr>
        <w:t xml:space="preserve"> </w:t>
      </w:r>
      <w:r>
        <w:t xml:space="preserve">a </w:t>
      </w:r>
      <w:r>
        <w:rPr>
          <w:spacing w:val="-2"/>
        </w:rPr>
        <w:t>bumblebe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conve</w:t>
      </w:r>
      <w:r>
        <w:t>y</w:t>
      </w:r>
      <w:r>
        <w:rPr>
          <w:spacing w:val="6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9"/>
        </w:rPr>
        <w:t xml:space="preserve"> </w:t>
      </w:r>
      <w:r>
        <w:rPr>
          <w:spacing w:val="-2"/>
        </w:rPr>
        <w:t>blackness</w:t>
      </w:r>
      <w:r>
        <w:t>.</w:t>
      </w:r>
      <w:r>
        <w:rPr>
          <w:spacing w:val="25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  <w:spacing w:val="-10"/>
        </w:rPr>
        <w:t>V</w:t>
      </w:r>
      <w:r>
        <w:rPr>
          <w:rFonts w:ascii="Book Antiqua" w:eastAsia="Book Antiqua" w:hAnsi="Book Antiqua" w:cs="Book Antiqua"/>
          <w:i/>
          <w:spacing w:val="-2"/>
        </w:rPr>
        <w:t xml:space="preserve">içvakoña </w:t>
      </w:r>
      <w:r>
        <w:rPr>
          <w:spacing w:val="-2"/>
        </w:rPr>
        <w:t>Sanskri</w:t>
      </w:r>
      <w:r>
        <w:t xml:space="preserve">t </w:t>
      </w:r>
      <w:r>
        <w:rPr>
          <w:spacing w:val="2"/>
        </w:rPr>
        <w:t xml:space="preserve"> </w:t>
      </w:r>
      <w:r>
        <w:rPr>
          <w:spacing w:val="-2"/>
        </w:rPr>
        <w:t>dictionary</w:t>
      </w:r>
      <w:r>
        <w:t xml:space="preserve">, </w:t>
      </w:r>
      <w:r>
        <w:rPr>
          <w:spacing w:val="24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6"/>
        </w:rPr>
        <w:t xml:space="preserve"> </w:t>
      </w:r>
      <w:r>
        <w:rPr>
          <w:spacing w:val="-2"/>
        </w:rPr>
        <w:t>wor</w:t>
      </w:r>
      <w:r>
        <w:t xml:space="preserve">d 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çåìg</w:t>
      </w:r>
      <w:r>
        <w:rPr>
          <w:rFonts w:ascii="Book Antiqua" w:eastAsia="Book Antiqua" w:hAnsi="Book Antiqua" w:cs="Book Antiqua"/>
          <w:i/>
        </w:rPr>
        <w:t xml:space="preserve">a 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spacing w:val="-2"/>
        </w:rPr>
        <w:t>ca</w:t>
      </w:r>
      <w:r>
        <w:t xml:space="preserve">n  </w:t>
      </w:r>
      <w:r>
        <w:rPr>
          <w:spacing w:val="-2"/>
        </w:rPr>
        <w:t>refe</w:t>
      </w:r>
      <w:r>
        <w:t>r</w:t>
      </w:r>
      <w:r>
        <w:rPr>
          <w:spacing w:val="47"/>
        </w:rPr>
        <w:t xml:space="preserve"> </w:t>
      </w:r>
      <w:r>
        <w:rPr>
          <w:spacing w:val="-2"/>
        </w:rPr>
        <w:t>t</w:t>
      </w:r>
      <w:r>
        <w:t>o  a</w:t>
      </w:r>
      <w:r>
        <w:rPr>
          <w:spacing w:val="39"/>
        </w:rPr>
        <w:t xml:space="preserve"> </w:t>
      </w:r>
      <w:r>
        <w:rPr>
          <w:spacing w:val="-2"/>
          <w:w w:val="103"/>
        </w:rPr>
        <w:t xml:space="preserve">musical </w:t>
      </w:r>
      <w:r>
        <w:rPr>
          <w:spacing w:val="-2"/>
        </w:rPr>
        <w:t>horn</w:t>
      </w:r>
      <w:r>
        <w:t>,</w:t>
      </w:r>
      <w:r>
        <w:rPr>
          <w:spacing w:val="28"/>
        </w:rPr>
        <w:t xml:space="preserve"> </w:t>
      </w:r>
      <w:r>
        <w:rPr>
          <w:spacing w:val="-2"/>
        </w:rPr>
        <w:t>excellenc</w:t>
      </w:r>
      <w:r>
        <w:t>e</w:t>
      </w:r>
      <w:r>
        <w:rPr>
          <w:spacing w:val="3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extrem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tip</w:t>
      </w:r>
      <w:r>
        <w:t>.</w:t>
      </w:r>
      <w:r>
        <w:rPr>
          <w:spacing w:val="11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8"/>
          <w:w w:val="77"/>
        </w:rPr>
        <w:t xml:space="preserve"> </w:t>
      </w:r>
      <w:r>
        <w:rPr>
          <w:spacing w:val="-2"/>
          <w:w w:val="111"/>
        </w:rPr>
        <w:t>Nåsiàh</w:t>
      </w:r>
      <w:r>
        <w:rPr>
          <w:w w:val="111"/>
        </w:rPr>
        <w:t>a</w:t>
      </w:r>
      <w:r>
        <w:rPr>
          <w:spacing w:val="-9"/>
          <w:w w:val="11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-2"/>
          <w:w w:val="104"/>
        </w:rPr>
        <w:t xml:space="preserve">considered </w:t>
      </w:r>
      <w:r>
        <w:rPr>
          <w:spacing w:val="-2"/>
        </w:rPr>
        <w:t>t</w:t>
      </w:r>
      <w:r>
        <w:t>o</w:t>
      </w:r>
      <w:r>
        <w:rPr>
          <w:spacing w:val="30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presidin</w:t>
      </w:r>
      <w:r>
        <w:t>g</w:t>
      </w:r>
      <w:r>
        <w:rPr>
          <w:spacing w:val="49"/>
        </w:rPr>
        <w:t xml:space="preserve"> </w:t>
      </w:r>
      <w:r>
        <w:rPr>
          <w:spacing w:val="-2"/>
        </w:rPr>
        <w:t>deit</w:t>
      </w:r>
      <w:r>
        <w:t>y</w:t>
      </w:r>
      <w:r>
        <w:rPr>
          <w:spacing w:val="2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vätsalya-rasa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19"/>
        </w:rPr>
        <w:t xml:space="preserve"> </w:t>
      </w:r>
      <w:r>
        <w:rPr>
          <w:spacing w:val="-2"/>
        </w:rPr>
        <w:t>parenta</w:t>
      </w:r>
      <w:r>
        <w:t xml:space="preserve">l </w:t>
      </w:r>
      <w:r>
        <w:rPr>
          <w:spacing w:val="1"/>
        </w:rPr>
        <w:t xml:space="preserve"> </w:t>
      </w:r>
      <w:r>
        <w:rPr>
          <w:spacing w:val="-2"/>
          <w:w w:val="101"/>
        </w:rPr>
        <w:t>affection.</w:t>
      </w:r>
    </w:p>
    <w:p w14:paraId="561E8004" w14:textId="77777777" w:rsidR="00150366" w:rsidRDefault="00150366">
      <w:pPr>
        <w:spacing w:before="17" w:line="220" w:lineRule="exact"/>
        <w:rPr>
          <w:sz w:val="22"/>
          <w:szCs w:val="22"/>
        </w:rPr>
      </w:pPr>
    </w:p>
    <w:p w14:paraId="6B21F7EF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9</w:t>
      </w:r>
    </w:p>
    <w:p w14:paraId="11318DE7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351D96FC" w14:textId="77777777" w:rsidR="00150366" w:rsidRDefault="00000000">
      <w:pPr>
        <w:spacing w:line="240" w:lineRule="exact"/>
        <w:ind w:left="570" w:right="1111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chalayasi</w:t>
      </w:r>
      <w:r>
        <w:rPr>
          <w:rFonts w:ascii="Book Antiqua" w:eastAsia="Book Antiqua" w:hAnsi="Book Antiqua" w:cs="Book Antiqua"/>
          <w:i/>
          <w:spacing w:val="15"/>
        </w:rPr>
        <w:t xml:space="preserve"> </w:t>
      </w:r>
      <w:r>
        <w:rPr>
          <w:rFonts w:ascii="Book Antiqua" w:eastAsia="Book Antiqua" w:hAnsi="Book Antiqua" w:cs="Book Antiqua"/>
          <w:i/>
        </w:rPr>
        <w:t>vikramaëe</w:t>
      </w:r>
      <w:r>
        <w:rPr>
          <w:rFonts w:ascii="Book Antiqua" w:eastAsia="Book Antiqua" w:hAnsi="Book Antiqua" w:cs="Book Antiqua"/>
          <w:i/>
          <w:spacing w:val="32"/>
        </w:rPr>
        <w:t xml:space="preserve"> </w:t>
      </w:r>
      <w:r>
        <w:rPr>
          <w:rFonts w:ascii="Book Antiqua" w:eastAsia="Book Antiqua" w:hAnsi="Book Antiqua" w:cs="Book Antiqua"/>
          <w:i/>
        </w:rPr>
        <w:t>balim adbhuta-vämana pada-nakha-néra-janita-jana-pävana</w:t>
      </w:r>
    </w:p>
    <w:p w14:paraId="4B3600A3" w14:textId="77777777" w:rsidR="00150366" w:rsidRDefault="00000000">
      <w:pPr>
        <w:spacing w:before="5"/>
        <w:ind w:left="750"/>
      </w:pPr>
      <w:r>
        <w:rPr>
          <w:rFonts w:ascii="Book Antiqua" w:eastAsia="Book Antiqua" w:hAnsi="Book Antiqua" w:cs="Book Antiqua"/>
          <w:i/>
        </w:rPr>
        <w:t>keçava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dhåta-vämana-rüpa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jagadéça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w w:val="111"/>
        </w:rPr>
        <w:t>(5)</w:t>
      </w:r>
    </w:p>
    <w:p w14:paraId="71C344CE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6B3379A3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Master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entire</w:t>
      </w:r>
      <w:r>
        <w:rPr>
          <w:rFonts w:ascii="Book Antiqua" w:eastAsia="Book Antiqua" w:hAnsi="Book Antiqua" w:cs="Book Antiqua"/>
          <w:b/>
          <w:spacing w:val="8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universe!</w:t>
      </w:r>
      <w:r>
        <w:rPr>
          <w:rFonts w:ascii="Book Antiqua" w:eastAsia="Book Antiqua" w:hAnsi="Book Antiqua" w:cs="Book Antiqua"/>
          <w:b/>
          <w:spacing w:val="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82"/>
        </w:rPr>
        <w:t>Çré</w:t>
      </w:r>
      <w:r>
        <w:rPr>
          <w:rFonts w:ascii="Book Antiqua" w:eastAsia="Book Antiqua" w:hAnsi="Book Antiqua" w:cs="Book Antiqua"/>
          <w:b/>
          <w:spacing w:val="-9"/>
          <w:w w:val="82"/>
        </w:rPr>
        <w:t xml:space="preserve"> </w:t>
      </w:r>
      <w:r>
        <w:rPr>
          <w:rFonts w:ascii="Book Antiqua" w:eastAsia="Book Antiqua" w:hAnsi="Book Antiqua" w:cs="Book Antiqua"/>
          <w:b/>
          <w:w w:val="82"/>
        </w:rPr>
        <w:t xml:space="preserve">Hari! </w:t>
      </w:r>
      <w:r>
        <w:rPr>
          <w:rFonts w:ascii="Book Antiqua" w:eastAsia="Book Antiqua" w:hAnsi="Book Antiqua" w:cs="Book Antiqua"/>
          <w:b/>
          <w:spacing w:val="24"/>
          <w:w w:val="8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Keçava! </w:t>
      </w:r>
      <w:r>
        <w:rPr>
          <w:rFonts w:ascii="Book Antiqua" w:eastAsia="Book Antiqua" w:hAnsi="Book Antiqua" w:cs="Book Antiqua"/>
          <w:b/>
          <w:w w:val="90"/>
        </w:rPr>
        <w:t>Assuming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form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dwarf,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cheat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King</w:t>
      </w:r>
      <w:r>
        <w:rPr>
          <w:rFonts w:ascii="Book Antiqua" w:eastAsia="Book Antiqua" w:hAnsi="Book Antiqua" w:cs="Book Antiqua"/>
          <w:b/>
          <w:spacing w:val="12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Bali</w:t>
      </w:r>
      <w:r>
        <w:rPr>
          <w:rFonts w:ascii="Book Antiqua" w:eastAsia="Book Antiqua" w:hAnsi="Book Antiqua" w:cs="Book Antiqua"/>
          <w:b/>
          <w:spacing w:val="21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89"/>
        </w:rPr>
        <w:t>pretext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of</w:t>
      </w:r>
      <w:r>
        <w:rPr>
          <w:rFonts w:ascii="Book Antiqua" w:eastAsia="Book Antiqua" w:hAnsi="Book Antiqua" w:cs="Book Antiqua"/>
          <w:b/>
          <w:spacing w:val="-7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begging</w:t>
      </w:r>
      <w:r>
        <w:rPr>
          <w:rFonts w:ascii="Book Antiqua" w:eastAsia="Book Antiqua" w:hAnsi="Book Antiqua" w:cs="Book Antiqua"/>
          <w:b/>
          <w:spacing w:val="-13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for three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paces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of</w:t>
      </w:r>
      <w:r>
        <w:rPr>
          <w:rFonts w:ascii="Book Antiqua" w:eastAsia="Book Antiqua" w:hAnsi="Book Antiqua" w:cs="Book Antiqua"/>
          <w:b/>
          <w:spacing w:val="-7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land.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The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population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91"/>
        </w:rPr>
        <w:t>the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universe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has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become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purified</w:t>
      </w:r>
      <w:r>
        <w:rPr>
          <w:rFonts w:ascii="Book Antiqua" w:eastAsia="Book Antiqua" w:hAnsi="Book Antiqua" w:cs="Book Antiqua"/>
          <w:b/>
          <w:spacing w:val="-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by</w:t>
      </w:r>
      <w:r>
        <w:rPr>
          <w:rFonts w:ascii="Book Antiqua" w:eastAsia="Book Antiqua" w:hAnsi="Book Antiqua" w:cs="Book Antiqua"/>
          <w:b/>
          <w:spacing w:val="-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the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water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that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touched Your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toenails</w:t>
      </w:r>
      <w:r>
        <w:rPr>
          <w:rFonts w:ascii="Book Antiqua" w:eastAsia="Book Antiqua" w:hAnsi="Book Antiqua" w:cs="Book Antiqua"/>
          <w:b/>
          <w:spacing w:val="3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(the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Ganges).</w:t>
      </w:r>
      <w:r>
        <w:rPr>
          <w:rFonts w:ascii="Book Antiqua" w:eastAsia="Book Antiqua" w:hAnsi="Book Antiqua" w:cs="Book Antiqua"/>
          <w:b/>
          <w:spacing w:val="3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astonishing 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Vämana-deva! </w:t>
      </w:r>
      <w:r>
        <w:rPr>
          <w:rFonts w:ascii="Book Antiqua" w:eastAsia="Book Antiqua" w:hAnsi="Book Antiqua" w:cs="Book Antiqua"/>
          <w:b/>
          <w:w w:val="89"/>
        </w:rPr>
        <w:t>May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You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victorious!</w:t>
      </w:r>
    </w:p>
    <w:p w14:paraId="30CE4426" w14:textId="77777777" w:rsidR="00150366" w:rsidRDefault="00150366">
      <w:pPr>
        <w:spacing w:before="7" w:line="200" w:lineRule="exact"/>
      </w:pPr>
    </w:p>
    <w:p w14:paraId="741928D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44195EF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32197D0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 xml:space="preserve">Çré </w:t>
      </w:r>
      <w:r>
        <w:rPr>
          <w:spacing w:val="11"/>
          <w:w w:val="78"/>
        </w:rPr>
        <w:t xml:space="preserve"> </w:t>
      </w:r>
      <w:r>
        <w:t>Vämana-deva</w:t>
      </w:r>
      <w:r>
        <w:rPr>
          <w:spacing w:val="39"/>
        </w:rPr>
        <w:t xml:space="preserve"> </w:t>
      </w:r>
      <w:r>
        <w:t xml:space="preserve">has  been </w:t>
      </w:r>
      <w:r>
        <w:rPr>
          <w:spacing w:val="4"/>
        </w:rPr>
        <w:t xml:space="preserve"> </w:t>
      </w:r>
      <w:r>
        <w:t xml:space="preserve">praised </w:t>
      </w:r>
      <w:r>
        <w:rPr>
          <w:spacing w:val="7"/>
        </w:rPr>
        <w:t xml:space="preserve"> </w:t>
      </w:r>
      <w:r>
        <w:t xml:space="preserve">in  this </w:t>
      </w:r>
      <w:r>
        <w:rPr>
          <w:spacing w:val="7"/>
        </w:rPr>
        <w:t xml:space="preserve"> </w:t>
      </w:r>
      <w:r>
        <w:t>fifth</w:t>
      </w:r>
      <w:r>
        <w:rPr>
          <w:spacing w:val="43"/>
        </w:rPr>
        <w:t xml:space="preserve"> </w:t>
      </w:r>
      <w:r>
        <w:rPr>
          <w:w w:val="101"/>
        </w:rPr>
        <w:t xml:space="preserve">verse. </w:t>
      </w:r>
      <w:r>
        <w:t>After</w:t>
      </w:r>
      <w:r>
        <w:rPr>
          <w:spacing w:val="9"/>
        </w:rPr>
        <w:t xml:space="preserve"> </w:t>
      </w:r>
      <w:r>
        <w:t>going</w:t>
      </w:r>
      <w:r>
        <w:rPr>
          <w:spacing w:val="22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King</w:t>
      </w:r>
      <w:r>
        <w:rPr>
          <w:spacing w:val="13"/>
        </w:rPr>
        <w:t xml:space="preserve"> </w:t>
      </w:r>
      <w:r>
        <w:rPr>
          <w:w w:val="89"/>
        </w:rPr>
        <w:t>Bali’s</w:t>
      </w:r>
      <w:r>
        <w:rPr>
          <w:spacing w:val="22"/>
          <w:w w:val="89"/>
        </w:rPr>
        <w:t xml:space="preserve"> </w:t>
      </w:r>
      <w:r>
        <w:t>sacrificial</w:t>
      </w:r>
      <w:r>
        <w:rPr>
          <w:spacing w:val="17"/>
        </w:rPr>
        <w:t xml:space="preserve"> </w:t>
      </w:r>
      <w:r>
        <w:t>arena</w:t>
      </w:r>
      <w:r>
        <w:rPr>
          <w:spacing w:val="34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pretext  of</w:t>
      </w:r>
    </w:p>
    <w:p w14:paraId="1AC9E3ED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E39BB03" w14:textId="77777777" w:rsidR="00150366" w:rsidRDefault="00150366">
      <w:pPr>
        <w:spacing w:line="200" w:lineRule="exact"/>
      </w:pPr>
    </w:p>
    <w:p w14:paraId="17C8399C" w14:textId="77777777" w:rsidR="00150366" w:rsidRDefault="00000000">
      <w:pPr>
        <w:spacing w:before="29" w:line="250" w:lineRule="auto"/>
        <w:ind w:left="119" w:right="86"/>
      </w:pPr>
      <w:r>
        <w:t>begging</w:t>
      </w:r>
      <w:r>
        <w:rPr>
          <w:spacing w:val="23"/>
        </w:rPr>
        <w:t xml:space="preserve"> </w:t>
      </w:r>
      <w:r>
        <w:t>alms,</w:t>
      </w:r>
      <w:r>
        <w:rPr>
          <w:spacing w:val="32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assumed</w:t>
      </w:r>
      <w:r>
        <w:rPr>
          <w:spacing w:val="44"/>
        </w:rPr>
        <w:t xml:space="preserve"> </w:t>
      </w:r>
      <w:r>
        <w:t>Your</w:t>
      </w:r>
      <w:r>
        <w:rPr>
          <w:spacing w:val="15"/>
        </w:rPr>
        <w:t xml:space="preserve"> </w:t>
      </w:r>
      <w:r>
        <w:t>gigantic</w:t>
      </w:r>
      <w:r>
        <w:rPr>
          <w:spacing w:val="29"/>
        </w:rPr>
        <w:t xml:space="preserve"> </w:t>
      </w:r>
      <w:r>
        <w:rPr>
          <w:spacing w:val="-20"/>
        </w:rPr>
        <w:t>T</w:t>
      </w:r>
      <w:r>
        <w:t>rivikrama</w:t>
      </w:r>
      <w:r>
        <w:rPr>
          <w:spacing w:val="46"/>
        </w:rPr>
        <w:t xml:space="preserve"> </w:t>
      </w:r>
      <w:r>
        <w:rPr>
          <w:w w:val="102"/>
        </w:rPr>
        <w:t xml:space="preserve">form </w:t>
      </w:r>
      <w:r>
        <w:t>and</w:t>
      </w:r>
      <w:r>
        <w:rPr>
          <w:spacing w:val="19"/>
        </w:rPr>
        <w:t xml:space="preserve"> </w:t>
      </w:r>
      <w:r>
        <w:t>spanned</w:t>
      </w:r>
      <w:r>
        <w:rPr>
          <w:spacing w:val="35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upper</w:t>
      </w:r>
      <w:r>
        <w:rPr>
          <w:spacing w:val="34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lower</w:t>
      </w:r>
      <w:r>
        <w:rPr>
          <w:spacing w:val="11"/>
        </w:rPr>
        <w:t xml:space="preserve"> </w:t>
      </w:r>
      <w:r>
        <w:t>planetary</w:t>
      </w:r>
      <w:r>
        <w:rPr>
          <w:spacing w:val="32"/>
        </w:rPr>
        <w:t xml:space="preserve"> </w:t>
      </w:r>
      <w:r>
        <w:rPr>
          <w:w w:val="101"/>
        </w:rPr>
        <w:t>systems.</w:t>
      </w:r>
    </w:p>
    <w:p w14:paraId="7756CF2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8557E21" w14:textId="77777777" w:rsidR="00150366" w:rsidRDefault="00000000">
      <w:pPr>
        <w:spacing w:line="246" w:lineRule="auto"/>
        <w:ind w:left="119" w:right="87" w:firstLine="360"/>
        <w:jc w:val="both"/>
      </w:pPr>
      <w:r>
        <w:rPr>
          <w:spacing w:val="-2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ver</w:t>
      </w:r>
      <w:r>
        <w:t>b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chalayasi</w:t>
      </w:r>
      <w:r>
        <w:t>,</w:t>
      </w:r>
      <w:r>
        <w:rPr>
          <w:spacing w:val="1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cheat</w:t>
      </w:r>
      <w:r>
        <w:t>,</w:t>
      </w:r>
      <w:r>
        <w:rPr>
          <w:spacing w:val="19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presen</w:t>
      </w:r>
      <w:r>
        <w:t>t</w:t>
      </w:r>
      <w:r>
        <w:rPr>
          <w:spacing w:val="29"/>
        </w:rPr>
        <w:t xml:space="preserve"> </w:t>
      </w:r>
      <w:r>
        <w:rPr>
          <w:spacing w:val="-2"/>
        </w:rPr>
        <w:t>tense</w:t>
      </w:r>
      <w:r>
        <w:t>.</w:t>
      </w:r>
      <w:r>
        <w:rPr>
          <w:spacing w:val="18"/>
        </w:rPr>
        <w:t xml:space="preserve"> </w:t>
      </w:r>
      <w:r>
        <w:rPr>
          <w:spacing w:val="-2"/>
          <w:w w:val="103"/>
        </w:rPr>
        <w:t xml:space="preserve">The </w:t>
      </w:r>
      <w:r>
        <w:rPr>
          <w:spacing w:val="-2"/>
        </w:rPr>
        <w:t>purpor</w:t>
      </w:r>
      <w:r>
        <w:t>t</w:t>
      </w:r>
      <w:r>
        <w:rPr>
          <w:spacing w:val="30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17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7"/>
        </w:rPr>
        <w:t xml:space="preserve"> </w:t>
      </w:r>
      <w:r>
        <w:rPr>
          <w:spacing w:val="-2"/>
        </w:rPr>
        <w:t>afte</w:t>
      </w:r>
      <w:r>
        <w:t>r</w:t>
      </w:r>
      <w:r>
        <w:rPr>
          <w:spacing w:val="-10"/>
        </w:rPr>
        <w:t xml:space="preserve"> </w:t>
      </w:r>
      <w:r>
        <w:rPr>
          <w:spacing w:val="-2"/>
        </w:rPr>
        <w:t>trickin</w:t>
      </w:r>
      <w:r>
        <w:t>g</w:t>
      </w:r>
      <w:r>
        <w:rPr>
          <w:spacing w:val="8"/>
        </w:rPr>
        <w:t xml:space="preserve"> </w:t>
      </w:r>
      <w:r>
        <w:rPr>
          <w:spacing w:val="-2"/>
          <w:w w:val="92"/>
        </w:rPr>
        <w:t>Bal</w:t>
      </w:r>
      <w:r>
        <w:rPr>
          <w:w w:val="92"/>
        </w:rPr>
        <w:t>i</w:t>
      </w:r>
      <w:r>
        <w:rPr>
          <w:spacing w:val="-10"/>
          <w:w w:val="92"/>
        </w:rPr>
        <w:t xml:space="preserve"> </w:t>
      </w:r>
      <w:r>
        <w:rPr>
          <w:spacing w:val="-2"/>
        </w:rPr>
        <w:t>ou</w:t>
      </w:r>
      <w:r>
        <w:t>t</w:t>
      </w:r>
      <w:r>
        <w:rPr>
          <w:spacing w:val="3"/>
        </w:rPr>
        <w:t xml:space="preserve"> </w:t>
      </w:r>
      <w:r>
        <w:rPr>
          <w:spacing w:val="-2"/>
          <w:w w:val="96"/>
        </w:rPr>
        <w:t>o</w:t>
      </w:r>
      <w:r>
        <w:rPr>
          <w:w w:val="96"/>
        </w:rPr>
        <w:t>f</w:t>
      </w:r>
      <w:r>
        <w:rPr>
          <w:spacing w:val="-13"/>
          <w:w w:val="96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-8"/>
        </w:rPr>
        <w:t xml:space="preserve"> </w:t>
      </w:r>
      <w:r>
        <w:rPr>
          <w:spacing w:val="-2"/>
        </w:rPr>
        <w:t>entir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kingdom</w:t>
      </w:r>
      <w:r>
        <w:t>,</w:t>
      </w:r>
      <w:r>
        <w:rPr>
          <w:spacing w:val="13"/>
        </w:rPr>
        <w:t xml:space="preserve"> </w:t>
      </w:r>
      <w:r>
        <w:rPr>
          <w:spacing w:val="-2"/>
        </w:rPr>
        <w:t>You blesse</w:t>
      </w:r>
      <w:r>
        <w:t>d</w:t>
      </w:r>
      <w:r>
        <w:rPr>
          <w:spacing w:val="2"/>
        </w:rPr>
        <w:t xml:space="preserve"> </w:t>
      </w:r>
      <w:r>
        <w:rPr>
          <w:spacing w:val="-2"/>
        </w:rPr>
        <w:t>hi</w:t>
      </w:r>
      <w:r>
        <w:t>m</w:t>
      </w:r>
      <w:r>
        <w:rPr>
          <w:spacing w:val="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7"/>
        </w:rPr>
        <w:t xml:space="preserve"> </w:t>
      </w:r>
      <w:r>
        <w:rPr>
          <w:spacing w:val="-2"/>
        </w:rPr>
        <w:t>no</w:t>
      </w:r>
      <w:r>
        <w:t>w</w:t>
      </w:r>
      <w:r>
        <w:rPr>
          <w:spacing w:val="4"/>
        </w:rPr>
        <w:t xml:space="preserve"> </w:t>
      </w:r>
      <w:r>
        <w:rPr>
          <w:spacing w:val="-2"/>
          <w:w w:val="94"/>
        </w:rPr>
        <w:t>Yo</w:t>
      </w:r>
      <w:r>
        <w:rPr>
          <w:w w:val="94"/>
        </w:rPr>
        <w:t>u</w:t>
      </w:r>
      <w:r>
        <w:rPr>
          <w:spacing w:val="-4"/>
          <w:w w:val="94"/>
        </w:rPr>
        <w:t xml:space="preserve"> </w:t>
      </w:r>
      <w:r>
        <w:rPr>
          <w:spacing w:val="-2"/>
        </w:rPr>
        <w:t>mercifull</w:t>
      </w:r>
      <w:r>
        <w:t>y</w:t>
      </w:r>
      <w:r>
        <w:rPr>
          <w:spacing w:val="-2"/>
        </w:rPr>
        <w:t xml:space="preserve"> resid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8"/>
        </w:rPr>
        <w:t xml:space="preserve"> </w:t>
      </w:r>
      <w:r>
        <w:rPr>
          <w:spacing w:val="-2"/>
        </w:rPr>
        <w:t>hi</w:t>
      </w:r>
      <w:r>
        <w:t>m</w:t>
      </w:r>
      <w:r>
        <w:rPr>
          <w:spacing w:val="9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"/>
        </w:rPr>
        <w:t xml:space="preserve"> </w:t>
      </w:r>
      <w:r>
        <w:rPr>
          <w:spacing w:val="-2"/>
          <w:w w:val="101"/>
        </w:rPr>
        <w:t xml:space="preserve">Pätäla. </w:t>
      </w:r>
      <w:r>
        <w:rPr>
          <w:spacing w:val="-2"/>
        </w:rPr>
        <w:t>Anothe</w:t>
      </w:r>
      <w:r>
        <w:t>r</w:t>
      </w:r>
      <w:r>
        <w:rPr>
          <w:spacing w:val="46"/>
        </w:rPr>
        <w:t xml:space="preserve"> </w:t>
      </w:r>
      <w:r>
        <w:rPr>
          <w:spacing w:val="-2"/>
        </w:rPr>
        <w:t>meanin</w:t>
      </w:r>
      <w:r>
        <w:t>g</w:t>
      </w:r>
      <w:r>
        <w:rPr>
          <w:spacing w:val="4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44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3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bee</w:t>
      </w:r>
      <w:r>
        <w:t>n</w:t>
      </w:r>
      <w:r>
        <w:rPr>
          <w:spacing w:val="35"/>
        </w:rPr>
        <w:t xml:space="preserve"> </w:t>
      </w:r>
      <w:r>
        <w:rPr>
          <w:spacing w:val="-2"/>
        </w:rPr>
        <w:t>repeatedl</w:t>
      </w:r>
      <w:r>
        <w:t>y</w:t>
      </w:r>
      <w:r>
        <w:rPr>
          <w:spacing w:val="45"/>
        </w:rPr>
        <w:t xml:space="preserve"> </w:t>
      </w:r>
      <w:r>
        <w:rPr>
          <w:spacing w:val="-2"/>
          <w:w w:val="103"/>
        </w:rPr>
        <w:t xml:space="preserve">cheating </w:t>
      </w:r>
      <w:r>
        <w:rPr>
          <w:spacing w:val="-2"/>
        </w:rPr>
        <w:t>hi</w:t>
      </w:r>
      <w:r>
        <w:t>m</w:t>
      </w:r>
      <w:r>
        <w:rPr>
          <w:spacing w:val="1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t>m</w:t>
      </w:r>
      <w:r>
        <w:rPr>
          <w:spacing w:val="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dwar</w:t>
      </w:r>
      <w:r>
        <w:t>f</w:t>
      </w:r>
      <w:r>
        <w:rPr>
          <w:spacing w:val="3"/>
        </w:rPr>
        <w:t xml:space="preserve"> </w:t>
      </w:r>
      <w:r>
        <w:rPr>
          <w:spacing w:val="-2"/>
        </w:rPr>
        <w:t>sinc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tim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withou</w:t>
      </w:r>
      <w:r>
        <w:t>t</w:t>
      </w:r>
      <w:r>
        <w:rPr>
          <w:spacing w:val="35"/>
        </w:rPr>
        <w:t xml:space="preserve"> </w:t>
      </w:r>
      <w:r>
        <w:rPr>
          <w:spacing w:val="-2"/>
          <w:w w:val="103"/>
        </w:rPr>
        <w:t>beginning.</w:t>
      </w:r>
    </w:p>
    <w:p w14:paraId="62D4A11C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1235A94F" w14:textId="77777777" w:rsidR="00150366" w:rsidRDefault="00000000">
      <w:pPr>
        <w:spacing w:line="245" w:lineRule="auto"/>
        <w:ind w:left="119" w:right="85" w:firstLine="360"/>
        <w:jc w:val="both"/>
      </w:pPr>
      <w:r>
        <w:rPr>
          <w:spacing w:val="-2"/>
        </w:rPr>
        <w:t>Th</w:t>
      </w:r>
      <w:r>
        <w:t xml:space="preserve">e  </w:t>
      </w:r>
      <w:r>
        <w:rPr>
          <w:spacing w:val="-2"/>
        </w:rPr>
        <w:t>phras</w:t>
      </w:r>
      <w:r>
        <w:t xml:space="preserve">e 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pada-nakha-néra-janita-jana-pävan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spacing w:val="-2"/>
          <w:w w:val="102"/>
        </w:rPr>
        <w:t xml:space="preserve">implies </w:t>
      </w:r>
      <w:r>
        <w:rPr>
          <w:spacing w:val="-2"/>
        </w:rPr>
        <w:t>tha</w:t>
      </w:r>
      <w:r>
        <w:t xml:space="preserve">t </w:t>
      </w:r>
      <w:r>
        <w:rPr>
          <w:spacing w:val="13"/>
        </w:rPr>
        <w:t xml:space="preserve"> </w:t>
      </w:r>
      <w:r>
        <w:rPr>
          <w:spacing w:val="-2"/>
        </w:rPr>
        <w:t>Bhagavä</w:t>
      </w:r>
      <w:r>
        <w:t>n</w:t>
      </w:r>
      <w:r>
        <w:rPr>
          <w:spacing w:val="23"/>
        </w:rPr>
        <w:t xml:space="preserve"> </w:t>
      </w:r>
      <w:r>
        <w:rPr>
          <w:spacing w:val="-2"/>
        </w:rPr>
        <w:t>ha</w:t>
      </w:r>
      <w:r>
        <w:t xml:space="preserve">s  </w:t>
      </w:r>
      <w:r>
        <w:rPr>
          <w:spacing w:val="-2"/>
        </w:rPr>
        <w:t>purifie</w:t>
      </w:r>
      <w:r>
        <w:t xml:space="preserve">d </w:t>
      </w:r>
      <w:r>
        <w:rPr>
          <w:spacing w:val="15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6"/>
        </w:rPr>
        <w:t xml:space="preserve"> </w:t>
      </w:r>
      <w:r>
        <w:rPr>
          <w:spacing w:val="-2"/>
        </w:rPr>
        <w:t>whol</w:t>
      </w:r>
      <w:r>
        <w:t xml:space="preserve">e </w:t>
      </w:r>
      <w:r>
        <w:rPr>
          <w:spacing w:val="4"/>
        </w:rPr>
        <w:t xml:space="preserve"> </w:t>
      </w:r>
      <w:r>
        <w:rPr>
          <w:spacing w:val="-2"/>
        </w:rPr>
        <w:t>materia</w:t>
      </w:r>
      <w:r>
        <w:t xml:space="preserve">l </w:t>
      </w:r>
      <w:r>
        <w:rPr>
          <w:spacing w:val="9"/>
        </w:rPr>
        <w:t xml:space="preserve"> </w:t>
      </w:r>
      <w:r>
        <w:rPr>
          <w:spacing w:val="-2"/>
        </w:rPr>
        <w:t>worl</w:t>
      </w:r>
      <w:r>
        <w:t xml:space="preserve">d </w:t>
      </w:r>
      <w:r>
        <w:rPr>
          <w:spacing w:val="8"/>
        </w:rPr>
        <w:t xml:space="preserve"> </w:t>
      </w:r>
      <w:r>
        <w:rPr>
          <w:spacing w:val="-2"/>
        </w:rPr>
        <w:t xml:space="preserve">by </w:t>
      </w:r>
      <w:r>
        <w:rPr>
          <w:spacing w:val="-6"/>
        </w:rPr>
        <w:t>manifestin</w:t>
      </w:r>
      <w:r>
        <w:t>g</w:t>
      </w:r>
      <w:r>
        <w:rPr>
          <w:spacing w:val="1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6"/>
        </w:rPr>
        <w:t>Gange</w:t>
      </w:r>
      <w:r>
        <w:t>s</w:t>
      </w:r>
      <w:r>
        <w:rPr>
          <w:spacing w:val="1"/>
        </w:rPr>
        <w:t xml:space="preserve"> </w:t>
      </w:r>
      <w:r>
        <w:rPr>
          <w:spacing w:val="-6"/>
        </w:rPr>
        <w:t>fro</w:t>
      </w:r>
      <w:r>
        <w:t>m</w:t>
      </w:r>
      <w:r>
        <w:rPr>
          <w:spacing w:val="3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-5"/>
        </w:rPr>
        <w:t xml:space="preserve"> </w:t>
      </w:r>
      <w:r>
        <w:rPr>
          <w:spacing w:val="-6"/>
        </w:rPr>
        <w:t>toenails</w:t>
      </w:r>
      <w:r>
        <w:t>.</w:t>
      </w:r>
      <w:r>
        <w:rPr>
          <w:spacing w:val="15"/>
        </w:rPr>
        <w:t xml:space="preserve"> </w:t>
      </w:r>
      <w:r>
        <w:rPr>
          <w:spacing w:val="-6"/>
          <w:w w:val="94"/>
        </w:rPr>
        <w:t>A</w:t>
      </w:r>
      <w:r>
        <w:rPr>
          <w:w w:val="94"/>
        </w:rPr>
        <w:t>s</w:t>
      </w:r>
      <w:r>
        <w:rPr>
          <w:spacing w:val="-5"/>
          <w:w w:val="94"/>
        </w:rPr>
        <w:t xml:space="preserve"> </w:t>
      </w:r>
      <w:r>
        <w:rPr>
          <w:spacing w:val="-6"/>
          <w:w w:val="94"/>
        </w:rPr>
        <w:t>Bhagavä</w:t>
      </w:r>
      <w:r>
        <w:rPr>
          <w:w w:val="94"/>
        </w:rPr>
        <w:t>n</w:t>
      </w:r>
      <w:r>
        <w:rPr>
          <w:spacing w:val="27"/>
          <w:w w:val="94"/>
        </w:rPr>
        <w:t xml:space="preserve"> </w:t>
      </w:r>
      <w:r>
        <w:rPr>
          <w:spacing w:val="-6"/>
          <w:w w:val="105"/>
        </w:rPr>
        <w:t xml:space="preserve">spanned </w:t>
      </w:r>
      <w:r>
        <w:rPr>
          <w:spacing w:val="-6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Earth</w:t>
      </w:r>
      <w:r>
        <w:t>,</w:t>
      </w:r>
      <w:r>
        <w:rPr>
          <w:spacing w:val="24"/>
        </w:rPr>
        <w:t xml:space="preserve"> </w:t>
      </w:r>
      <w:r>
        <w:rPr>
          <w:spacing w:val="-6"/>
        </w:rPr>
        <w:t>Lor</w:t>
      </w:r>
      <w:r>
        <w:t>d</w:t>
      </w:r>
      <w:r>
        <w:rPr>
          <w:spacing w:val="8"/>
        </w:rPr>
        <w:t xml:space="preserve"> </w:t>
      </w:r>
      <w:r>
        <w:rPr>
          <w:spacing w:val="-6"/>
        </w:rPr>
        <w:t>Brahm</w:t>
      </w:r>
      <w:r>
        <w:t xml:space="preserve">ä </w:t>
      </w:r>
      <w:r>
        <w:rPr>
          <w:spacing w:val="-6"/>
        </w:rPr>
        <w:t>sa</w:t>
      </w:r>
      <w:r>
        <w:t xml:space="preserve">w </w:t>
      </w:r>
      <w:r>
        <w:rPr>
          <w:spacing w:val="-6"/>
        </w:rPr>
        <w:t>Hi</w:t>
      </w:r>
      <w:r>
        <w:t xml:space="preserve">s </w:t>
      </w:r>
      <w:r>
        <w:rPr>
          <w:spacing w:val="-6"/>
        </w:rPr>
        <w:t>lotu</w:t>
      </w:r>
      <w:r>
        <w:t>s</w:t>
      </w:r>
      <w:r>
        <w:rPr>
          <w:spacing w:val="19"/>
        </w:rPr>
        <w:t xml:space="preserve"> </w:t>
      </w:r>
      <w:r>
        <w:rPr>
          <w:spacing w:val="-6"/>
        </w:rPr>
        <w:t>fee</w:t>
      </w:r>
      <w:r>
        <w:t xml:space="preserve">t </w:t>
      </w:r>
      <w:r>
        <w:rPr>
          <w:spacing w:val="-6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6"/>
        </w:rPr>
        <w:t>Brahmalok</w:t>
      </w:r>
      <w:r>
        <w:t>a</w:t>
      </w:r>
      <w:r>
        <w:rPr>
          <w:spacing w:val="10"/>
        </w:rPr>
        <w:t xml:space="preserve"> </w:t>
      </w:r>
      <w:r>
        <w:rPr>
          <w:spacing w:val="-6"/>
          <w:w w:val="106"/>
        </w:rPr>
        <w:t xml:space="preserve">and </w:t>
      </w:r>
      <w:r>
        <w:rPr>
          <w:spacing w:val="-6"/>
        </w:rPr>
        <w:t>offere</w:t>
      </w:r>
      <w:r>
        <w:t xml:space="preserve">d </w:t>
      </w:r>
      <w:r>
        <w:rPr>
          <w:rFonts w:ascii="Book Antiqua" w:eastAsia="Book Antiqua" w:hAnsi="Book Antiqua" w:cs="Book Antiqua"/>
          <w:i/>
          <w:spacing w:val="-6"/>
        </w:rPr>
        <w:t>arghya</w:t>
      </w:r>
      <w:r>
        <w:t>,</w:t>
      </w:r>
      <w:r>
        <w:rPr>
          <w:spacing w:val="1"/>
        </w:rPr>
        <w:t xml:space="preserve"> </w:t>
      </w:r>
      <w:r>
        <w:rPr>
          <w:spacing w:val="-6"/>
        </w:rPr>
        <w:t>scente</w:t>
      </w:r>
      <w:r>
        <w:t>d</w:t>
      </w:r>
      <w:r>
        <w:rPr>
          <w:spacing w:val="24"/>
        </w:rPr>
        <w:t xml:space="preserve"> </w:t>
      </w:r>
      <w:r>
        <w:rPr>
          <w:spacing w:val="-6"/>
        </w:rPr>
        <w:t>wate</w:t>
      </w:r>
      <w:r>
        <w:t>r</w:t>
      </w:r>
      <w:r>
        <w:rPr>
          <w:spacing w:val="13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6"/>
        </w:rPr>
        <w:t>washin</w:t>
      </w:r>
      <w:r>
        <w:t>g</w:t>
      </w:r>
      <w:r>
        <w:rPr>
          <w:spacing w:val="1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feet</w:t>
      </w:r>
      <w:r>
        <w:t xml:space="preserve">, </w:t>
      </w:r>
      <w:r>
        <w:rPr>
          <w:spacing w:val="-6"/>
        </w:rPr>
        <w:t>hand</w:t>
      </w:r>
      <w:r>
        <w:t>s</w:t>
      </w:r>
      <w:r>
        <w:rPr>
          <w:spacing w:val="28"/>
        </w:rPr>
        <w:t xml:space="preserve"> </w:t>
      </w:r>
      <w:r>
        <w:rPr>
          <w:spacing w:val="-6"/>
          <w:w w:val="106"/>
        </w:rPr>
        <w:t xml:space="preserve">and </w:t>
      </w:r>
      <w:r>
        <w:rPr>
          <w:spacing w:val="-2"/>
        </w:rPr>
        <w:t>mouth</w:t>
      </w:r>
      <w:r>
        <w:t xml:space="preserve">. </w:t>
      </w:r>
      <w:r>
        <w:rPr>
          <w:spacing w:val="1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0"/>
        </w:rPr>
        <w:t xml:space="preserve"> </w:t>
      </w:r>
      <w:r>
        <w:rPr>
          <w:spacing w:val="-2"/>
        </w:rPr>
        <w:t>ver</w:t>
      </w:r>
      <w:r>
        <w:t>y</w:t>
      </w:r>
      <w:r>
        <w:rPr>
          <w:spacing w:val="8"/>
        </w:rPr>
        <w:t xml:space="preserve"> </w:t>
      </w:r>
      <w:r>
        <w:rPr>
          <w:spacing w:val="-2"/>
        </w:rPr>
        <w:t>wate</w:t>
      </w:r>
      <w:r>
        <w:t>r</w:t>
      </w:r>
      <w:r>
        <w:rPr>
          <w:spacing w:val="25"/>
        </w:rPr>
        <w:t xml:space="preserve"> </w:t>
      </w:r>
      <w:r>
        <w:rPr>
          <w:spacing w:val="-2"/>
        </w:rPr>
        <w:t>transforme</w:t>
      </w:r>
      <w:r>
        <w:t xml:space="preserve">d  </w:t>
      </w:r>
      <w:r>
        <w:rPr>
          <w:spacing w:val="-2"/>
        </w:rPr>
        <w:t>t</w:t>
      </w:r>
      <w:r>
        <w:t>o</w:t>
      </w:r>
      <w:r>
        <w:rPr>
          <w:spacing w:val="22"/>
        </w:rPr>
        <w:t xml:space="preserve"> </w:t>
      </w:r>
      <w:r>
        <w:rPr>
          <w:spacing w:val="-2"/>
        </w:rPr>
        <w:t>becom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2"/>
          <w:w w:val="101"/>
        </w:rPr>
        <w:t xml:space="preserve">Ganges. </w:t>
      </w:r>
      <w:r>
        <w:rPr>
          <w:spacing w:val="-2"/>
        </w:rPr>
        <w:t>Therefore</w:t>
      </w:r>
      <w:r>
        <w:t>,</w:t>
      </w:r>
      <w:r>
        <w:rPr>
          <w:spacing w:val="15"/>
        </w:rPr>
        <w:t xml:space="preserve"> </w:t>
      </w:r>
      <w:r>
        <w:rPr>
          <w:spacing w:val="-2"/>
        </w:rPr>
        <w:t>“</w:t>
      </w:r>
      <w:r>
        <w:t>O</w:t>
      </w:r>
      <w:r>
        <w:rPr>
          <w:spacing w:val="-2"/>
        </w:rPr>
        <w:t xml:space="preserve"> </w:t>
      </w:r>
      <w:r>
        <w:rPr>
          <w:spacing w:val="-2"/>
          <w:w w:val="95"/>
        </w:rPr>
        <w:t>Keçava</w:t>
      </w:r>
      <w:r>
        <w:rPr>
          <w:w w:val="95"/>
        </w:rPr>
        <w:t>,</w:t>
      </w:r>
      <w:r>
        <w:rPr>
          <w:spacing w:val="6"/>
          <w:w w:val="95"/>
        </w:rPr>
        <w:t xml:space="preserve"> </w:t>
      </w:r>
      <w:r>
        <w:rPr>
          <w:spacing w:val="-2"/>
        </w:rPr>
        <w:t>ma</w:t>
      </w:r>
      <w:r>
        <w:t>y</w:t>
      </w:r>
      <w:r>
        <w:rPr>
          <w:spacing w:val="1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9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2"/>
        </w:rPr>
        <w:t xml:space="preserve"> </w:t>
      </w:r>
      <w:r>
        <w:rPr>
          <w:spacing w:val="-2"/>
          <w:w w:val="103"/>
        </w:rPr>
        <w:t>victorious!”</w:t>
      </w:r>
    </w:p>
    <w:p w14:paraId="2FACF206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18CD9E1C" w14:textId="77777777" w:rsidR="00150366" w:rsidRDefault="00000000">
      <w:pPr>
        <w:spacing w:line="243" w:lineRule="auto"/>
        <w:ind w:left="119" w:right="83" w:firstLine="360"/>
        <w:jc w:val="both"/>
      </w:pPr>
      <w:r>
        <w:t>This</w:t>
      </w:r>
      <w:r>
        <w:rPr>
          <w:spacing w:val="10"/>
        </w:rPr>
        <w:t xml:space="preserve"> </w:t>
      </w:r>
      <w:r>
        <w:t>verse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example</w:t>
      </w:r>
      <w:r>
        <w:rPr>
          <w:spacing w:val="1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rFonts w:ascii="Book Antiqua" w:eastAsia="Book Antiqua" w:hAnsi="Book Antiqua" w:cs="Book Antiqua"/>
          <w:i/>
        </w:rPr>
        <w:t>adbhuta-rasa</w:t>
      </w:r>
      <w:r>
        <w:rPr>
          <w:rFonts w:ascii="Book Antiqua" w:eastAsia="Book Antiqua" w:hAnsi="Book Antiqua" w:cs="Book Antiqua"/>
          <w:i/>
          <w:spacing w:val="-1"/>
        </w:rPr>
        <w:t xml:space="preserve"> </w:t>
      </w:r>
      <w:r>
        <w:rPr>
          <w:w w:val="106"/>
        </w:rPr>
        <w:t xml:space="preserve">(wonderment). </w:t>
      </w:r>
      <w:r>
        <w:t>Here</w:t>
      </w:r>
      <w:r>
        <w:rPr>
          <w:spacing w:val="24"/>
        </w:rPr>
        <w:t xml:space="preserve"> </w:t>
      </w:r>
      <w:r>
        <w:rPr>
          <w:w w:val="78"/>
        </w:rPr>
        <w:t>Çré</w:t>
      </w:r>
      <w:r>
        <w:rPr>
          <w:spacing w:val="27"/>
          <w:w w:val="78"/>
        </w:rPr>
        <w:t xml:space="preserve"> </w:t>
      </w:r>
      <w:r>
        <w:t>Bhagavän has</w:t>
      </w:r>
      <w:r>
        <w:rPr>
          <w:spacing w:val="27"/>
        </w:rPr>
        <w:t xml:space="preserve"> </w:t>
      </w:r>
      <w:r>
        <w:t>manifested</w:t>
      </w:r>
      <w:r>
        <w:rPr>
          <w:spacing w:val="42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presiding</w:t>
      </w:r>
      <w:r>
        <w:rPr>
          <w:spacing w:val="46"/>
        </w:rPr>
        <w:t xml:space="preserve"> </w:t>
      </w:r>
      <w:r>
        <w:t>deity</w:t>
      </w:r>
      <w:r>
        <w:rPr>
          <w:spacing w:val="24"/>
        </w:rPr>
        <w:t xml:space="preserve"> </w:t>
      </w:r>
      <w:r>
        <w:t xml:space="preserve">of </w:t>
      </w:r>
      <w:r>
        <w:rPr>
          <w:rFonts w:ascii="Book Antiqua" w:eastAsia="Book Antiqua" w:hAnsi="Book Antiqua" w:cs="Book Antiqua"/>
          <w:i/>
        </w:rPr>
        <w:t>sakhya-rasa</w:t>
      </w:r>
      <w:r>
        <w:rPr>
          <w:rFonts w:ascii="Book Antiqua" w:eastAsia="Book Antiqua" w:hAnsi="Book Antiqua" w:cs="Book Antiqua"/>
          <w:i/>
          <w:spacing w:val="30"/>
        </w:rPr>
        <w:t xml:space="preserve"> </w:t>
      </w:r>
      <w:r>
        <w:rPr>
          <w:w w:val="106"/>
        </w:rPr>
        <w:t>(friendship).</w:t>
      </w:r>
    </w:p>
    <w:p w14:paraId="2337480E" w14:textId="77777777" w:rsidR="00150366" w:rsidRDefault="00150366">
      <w:pPr>
        <w:spacing w:before="20" w:line="220" w:lineRule="exact"/>
        <w:rPr>
          <w:sz w:val="22"/>
          <w:szCs w:val="22"/>
        </w:rPr>
      </w:pPr>
    </w:p>
    <w:p w14:paraId="1AD3F730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10</w:t>
      </w:r>
    </w:p>
    <w:p w14:paraId="50BEA575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3CDE5C1C" w14:textId="77777777" w:rsidR="00150366" w:rsidRDefault="00000000">
      <w:pPr>
        <w:spacing w:line="240" w:lineRule="exact"/>
        <w:ind w:left="479" w:right="1128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8"/>
        </w:rPr>
        <w:t>kñatriya-rudhira-maye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jagad-apagata-päpam snapayasi</w:t>
      </w:r>
      <w:r>
        <w:rPr>
          <w:rFonts w:ascii="Book Antiqua" w:eastAsia="Book Antiqua" w:hAnsi="Book Antiqua" w:cs="Book Antiqua"/>
          <w:i/>
          <w:spacing w:val="-8"/>
        </w:rPr>
        <w:t xml:space="preserve"> </w:t>
      </w:r>
      <w:r>
        <w:rPr>
          <w:rFonts w:ascii="Book Antiqua" w:eastAsia="Book Antiqua" w:hAnsi="Book Antiqua" w:cs="Book Antiqua"/>
          <w:i/>
        </w:rPr>
        <w:t>payasi çamita-bhava-täpam</w:t>
      </w:r>
    </w:p>
    <w:p w14:paraId="39807983" w14:textId="77777777" w:rsidR="00150366" w:rsidRDefault="00000000">
      <w:pPr>
        <w:spacing w:before="5"/>
        <w:ind w:left="624" w:right="438"/>
        <w:jc w:val="center"/>
      </w:pPr>
      <w:r>
        <w:rPr>
          <w:rFonts w:ascii="Book Antiqua" w:eastAsia="Book Antiqua" w:hAnsi="Book Antiqua" w:cs="Book Antiqua"/>
          <w:i/>
        </w:rPr>
        <w:t>keçava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dhåta-bhågupati-rüpa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jagadéça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w w:val="111"/>
        </w:rPr>
        <w:t>(6)</w:t>
      </w:r>
    </w:p>
    <w:p w14:paraId="10C25A2E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0B0A440C" w14:textId="77777777" w:rsidR="00150366" w:rsidRDefault="00000000">
      <w:pPr>
        <w:spacing w:line="240" w:lineRule="exact"/>
        <w:ind w:left="119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Jagadéça!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Hari!</w:t>
      </w:r>
      <w:r>
        <w:rPr>
          <w:rFonts w:ascii="Book Antiqua" w:eastAsia="Book Antiqua" w:hAnsi="Book Antiqua" w:cs="Book Antiqua"/>
          <w:b/>
          <w:spacing w:val="1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Keçi-nisüdana!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13"/>
          <w:w w:val="90"/>
        </w:rPr>
        <w:t>T</w:t>
      </w:r>
      <w:r>
        <w:rPr>
          <w:rFonts w:ascii="Book Antiqua" w:eastAsia="Book Antiqua" w:hAnsi="Book Antiqua" w:cs="Book Antiqua"/>
          <w:b/>
          <w:w w:val="90"/>
        </w:rPr>
        <w:t>aking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form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Bhågupat</w:t>
      </w:r>
      <w:r>
        <w:rPr>
          <w:rFonts w:ascii="Book Antiqua" w:eastAsia="Book Antiqua" w:hAnsi="Book Antiqua" w:cs="Book Antiqua"/>
          <w:b/>
          <w:w w:val="90"/>
        </w:rPr>
        <w:t>i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(Paraçuräma)</w:t>
      </w:r>
      <w:r>
        <w:rPr>
          <w:rFonts w:ascii="Book Antiqua" w:eastAsia="Book Antiqua" w:hAnsi="Book Antiqua" w:cs="Book Antiqua"/>
          <w:b/>
          <w:w w:val="90"/>
        </w:rPr>
        <w:t xml:space="preserve">, 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Yo</w:t>
      </w:r>
      <w:r>
        <w:rPr>
          <w:rFonts w:ascii="Book Antiqua" w:eastAsia="Book Antiqua" w:hAnsi="Book Antiqua" w:cs="Book Antiqua"/>
          <w:b/>
          <w:w w:val="90"/>
        </w:rPr>
        <w:t>u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dispelle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anguis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the </w:t>
      </w:r>
      <w:r>
        <w:rPr>
          <w:rFonts w:ascii="Book Antiqua" w:eastAsia="Book Antiqua" w:hAnsi="Book Antiqua" w:cs="Book Antiqua"/>
          <w:b/>
          <w:w w:val="92"/>
        </w:rPr>
        <w:t>material</w:t>
      </w:r>
      <w:r>
        <w:rPr>
          <w:rFonts w:ascii="Book Antiqua" w:eastAsia="Book Antiqua" w:hAnsi="Book Antiqua" w:cs="Book Antiqua"/>
          <w:b/>
          <w:spacing w:val="3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world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destroying</w:t>
      </w:r>
      <w:r>
        <w:rPr>
          <w:rFonts w:ascii="Book Antiqua" w:eastAsia="Book Antiqua" w:hAnsi="Book Antiqua" w:cs="Book Antiqua"/>
          <w:b/>
          <w:spacing w:val="3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dynasty</w:t>
      </w:r>
      <w:r>
        <w:rPr>
          <w:rFonts w:ascii="Book Antiqua" w:eastAsia="Book Antiqua" w:hAnsi="Book Antiqua" w:cs="Book Antiqua"/>
          <w:b/>
          <w:spacing w:val="3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reigning </w:t>
      </w:r>
      <w:r>
        <w:rPr>
          <w:rFonts w:ascii="Book Antiqua" w:eastAsia="Book Antiqua" w:hAnsi="Book Antiqua" w:cs="Book Antiqua"/>
          <w:b/>
        </w:rPr>
        <w:t>military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caste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(the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b/>
          <w:i/>
        </w:rPr>
        <w:t>kñatriyas</w:t>
      </w:r>
      <w:r>
        <w:rPr>
          <w:rFonts w:ascii="Book Antiqua" w:eastAsia="Book Antiqua" w:hAnsi="Book Antiqua" w:cs="Book Antiqua"/>
          <w:b/>
        </w:rPr>
        <w:t>)</w:t>
      </w:r>
      <w:r>
        <w:rPr>
          <w:rFonts w:ascii="Book Antiqua" w:eastAsia="Book Antiqua" w:hAnsi="Book Antiqua" w:cs="Book Antiqua"/>
          <w:b/>
          <w:spacing w:val="3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purifying 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universe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streams</w:t>
      </w:r>
      <w:r>
        <w:rPr>
          <w:rFonts w:ascii="Book Antiqua" w:eastAsia="Book Antiqua" w:hAnsi="Book Antiqua" w:cs="Book Antiqua"/>
          <w:b/>
          <w:spacing w:val="7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their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blood.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May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victorious!</w:t>
      </w:r>
    </w:p>
    <w:p w14:paraId="23E12FB7" w14:textId="77777777" w:rsidR="00150366" w:rsidRDefault="00150366">
      <w:pPr>
        <w:spacing w:before="7" w:line="200" w:lineRule="exact"/>
      </w:pPr>
    </w:p>
    <w:p w14:paraId="10F05188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E747DE9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060F33A2" w14:textId="77777777" w:rsidR="00150366" w:rsidRDefault="00000000">
      <w:pPr>
        <w:spacing w:line="250" w:lineRule="auto"/>
        <w:ind w:left="119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The</w:t>
      </w:r>
      <w:r>
        <w:rPr>
          <w:spacing w:val="14"/>
        </w:rPr>
        <w:t xml:space="preserve"> </w:t>
      </w:r>
      <w:r>
        <w:t>Paraçuräma</w:t>
      </w:r>
      <w:r>
        <w:rPr>
          <w:spacing w:val="24"/>
        </w:rPr>
        <w:t xml:space="preserve"> </w:t>
      </w:r>
      <w:r>
        <w:t>incarnation  has</w:t>
      </w:r>
      <w:r>
        <w:rPr>
          <w:spacing w:val="16"/>
        </w:rPr>
        <w:t xml:space="preserve"> </w:t>
      </w:r>
      <w:r>
        <w:t>been</w:t>
      </w:r>
      <w:r>
        <w:rPr>
          <w:spacing w:val="20"/>
        </w:rPr>
        <w:t xml:space="preserve"> </w:t>
      </w:r>
      <w:r>
        <w:t>glorified</w:t>
      </w:r>
      <w:r>
        <w:rPr>
          <w:spacing w:val="12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w w:val="106"/>
        </w:rPr>
        <w:t xml:space="preserve">this </w:t>
      </w:r>
      <w:r>
        <w:t xml:space="preserve">sixth </w:t>
      </w:r>
      <w:r>
        <w:rPr>
          <w:spacing w:val="17"/>
        </w:rPr>
        <w:t xml:space="preserve"> </w:t>
      </w:r>
      <w:r>
        <w:t xml:space="preserve">verse. </w:t>
      </w:r>
      <w:r>
        <w:rPr>
          <w:spacing w:val="3"/>
        </w:rPr>
        <w:t xml:space="preserve"> </w:t>
      </w:r>
      <w:r>
        <w:t xml:space="preserve">O </w:t>
      </w:r>
      <w:r>
        <w:rPr>
          <w:spacing w:val="1"/>
        </w:rPr>
        <w:t xml:space="preserve"> </w:t>
      </w:r>
      <w:r>
        <w:t xml:space="preserve">Prabhu, </w:t>
      </w:r>
      <w:r>
        <w:rPr>
          <w:spacing w:val="29"/>
        </w:rPr>
        <w:t xml:space="preserve"> </w:t>
      </w:r>
      <w:r>
        <w:t xml:space="preserve">O </w:t>
      </w:r>
      <w:r>
        <w:rPr>
          <w:spacing w:val="1"/>
        </w:rPr>
        <w:t xml:space="preserve"> </w:t>
      </w:r>
      <w:r>
        <w:t xml:space="preserve">Master! </w:t>
      </w:r>
      <w:r>
        <w:rPr>
          <w:spacing w:val="4"/>
        </w:rPr>
        <w:t xml:space="preserve"> </w:t>
      </w:r>
      <w:r>
        <w:t xml:space="preserve">Assuming </w:t>
      </w:r>
      <w:r>
        <w:rPr>
          <w:spacing w:val="6"/>
        </w:rPr>
        <w:t xml:space="preserve"> </w:t>
      </w:r>
      <w:r>
        <w:t xml:space="preserve">the </w:t>
      </w:r>
      <w:r>
        <w:rPr>
          <w:spacing w:val="15"/>
        </w:rPr>
        <w:t xml:space="preserve"> </w:t>
      </w:r>
      <w:r>
        <w:t xml:space="preserve">form </w:t>
      </w:r>
      <w:r>
        <w:rPr>
          <w:spacing w:val="6"/>
        </w:rPr>
        <w:t xml:space="preserve"> </w:t>
      </w:r>
      <w:r>
        <w:t>of</w:t>
      </w:r>
    </w:p>
    <w:p w14:paraId="103C7531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A689A23" w14:textId="77777777" w:rsidR="00150366" w:rsidRDefault="00150366">
      <w:pPr>
        <w:spacing w:line="200" w:lineRule="exact"/>
      </w:pPr>
    </w:p>
    <w:p w14:paraId="19EE198B" w14:textId="77777777" w:rsidR="00150366" w:rsidRDefault="00000000">
      <w:pPr>
        <w:spacing w:before="29" w:line="248" w:lineRule="auto"/>
        <w:ind w:left="120" w:right="82"/>
        <w:jc w:val="both"/>
      </w:pPr>
      <w:r>
        <w:t>Bhågupati,</w:t>
      </w:r>
      <w:r>
        <w:rPr>
          <w:spacing w:val="-8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destroyed</w:t>
      </w:r>
      <w:r>
        <w:rPr>
          <w:spacing w:val="2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warrior</w:t>
      </w:r>
      <w:r>
        <w:rPr>
          <w:spacing w:val="25"/>
        </w:rPr>
        <w:t xml:space="preserve"> </w:t>
      </w:r>
      <w:r>
        <w:t>caste</w:t>
      </w:r>
      <w:r>
        <w:rPr>
          <w:spacing w:val="9"/>
        </w:rPr>
        <w:t xml:space="preserve"> </w:t>
      </w:r>
      <w:r>
        <w:t>who</w:t>
      </w:r>
      <w:r>
        <w:rPr>
          <w:spacing w:val="15"/>
        </w:rPr>
        <w:t xml:space="preserve"> </w:t>
      </w:r>
      <w:r>
        <w:t>had</w:t>
      </w:r>
      <w:r>
        <w:rPr>
          <w:spacing w:val="18"/>
        </w:rPr>
        <w:t xml:space="preserve"> </w:t>
      </w:r>
      <w:r>
        <w:rPr>
          <w:w w:val="102"/>
        </w:rPr>
        <w:t xml:space="preserve">become </w:t>
      </w:r>
      <w:r>
        <w:t xml:space="preserve">inimical </w:t>
      </w:r>
      <w:r>
        <w:rPr>
          <w:spacing w:val="5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brähmaëas</w:t>
      </w:r>
      <w:r>
        <w:t xml:space="preserve">, </w:t>
      </w:r>
      <w:r>
        <w:rPr>
          <w:spacing w:val="20"/>
        </w:rPr>
        <w:t xml:space="preserve"> </w:t>
      </w:r>
      <w:r>
        <w:t xml:space="preserve">not </w:t>
      </w:r>
      <w:r>
        <w:rPr>
          <w:spacing w:val="5"/>
        </w:rPr>
        <w:t xml:space="preserve"> </w:t>
      </w:r>
      <w:r>
        <w:t>only</w:t>
      </w:r>
      <w:r>
        <w:rPr>
          <w:spacing w:val="46"/>
        </w:rPr>
        <w:t xml:space="preserve"> </w:t>
      </w:r>
      <w:r>
        <w:t xml:space="preserve">once  but </w:t>
      </w:r>
      <w:r>
        <w:rPr>
          <w:spacing w:val="5"/>
        </w:rPr>
        <w:t xml:space="preserve"> </w:t>
      </w:r>
      <w:r>
        <w:rPr>
          <w:w w:val="104"/>
        </w:rPr>
        <w:t xml:space="preserve">twenty-one </w:t>
      </w:r>
      <w:r>
        <w:t>times.</w:t>
      </w:r>
      <w:r>
        <w:rPr>
          <w:spacing w:val="27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made</w:t>
      </w:r>
      <w:r>
        <w:rPr>
          <w:spacing w:val="26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lake</w:t>
      </w:r>
      <w:r>
        <w:rPr>
          <w:spacing w:val="2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their</w:t>
      </w:r>
      <w:r>
        <w:rPr>
          <w:spacing w:val="39"/>
        </w:rPr>
        <w:t xml:space="preserve"> </w:t>
      </w:r>
      <w:r>
        <w:t>blood</w:t>
      </w:r>
      <w:r>
        <w:rPr>
          <w:spacing w:val="31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rPr>
          <w:w w:val="102"/>
        </w:rPr>
        <w:t xml:space="preserve">Kurukñetra </w:t>
      </w:r>
      <w:r>
        <w:t>into</w:t>
      </w:r>
      <w:r>
        <w:rPr>
          <w:spacing w:val="29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place</w:t>
      </w:r>
      <w:r>
        <w:rPr>
          <w:spacing w:val="1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pilgrimage.</w:t>
      </w:r>
      <w:r>
        <w:rPr>
          <w:spacing w:val="16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living</w:t>
      </w:r>
      <w:r>
        <w:rPr>
          <w:spacing w:val="7"/>
        </w:rPr>
        <w:t xml:space="preserve"> </w:t>
      </w:r>
      <w:r>
        <w:t>entities</w:t>
      </w:r>
      <w:r>
        <w:rPr>
          <w:spacing w:val="30"/>
        </w:rPr>
        <w:t xml:space="preserve"> </w:t>
      </w:r>
      <w:r>
        <w:t>who</w:t>
      </w:r>
      <w:r>
        <w:rPr>
          <w:spacing w:val="21"/>
        </w:rPr>
        <w:t xml:space="preserve"> </w:t>
      </w:r>
      <w:r>
        <w:t>take</w:t>
      </w:r>
      <w:r>
        <w:rPr>
          <w:spacing w:val="20"/>
        </w:rPr>
        <w:t xml:space="preserve"> </w:t>
      </w:r>
      <w:r>
        <w:rPr>
          <w:w w:val="106"/>
        </w:rPr>
        <w:t xml:space="preserve">bath </w:t>
      </w:r>
      <w:r>
        <w:t>there</w:t>
      </w:r>
      <w:r>
        <w:rPr>
          <w:spacing w:val="23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delivered</w:t>
      </w:r>
      <w:r>
        <w:rPr>
          <w:spacing w:val="14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reactions</w:t>
      </w:r>
      <w:r>
        <w:rPr>
          <w:spacing w:val="2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their</w:t>
      </w:r>
      <w:r>
        <w:rPr>
          <w:spacing w:val="25"/>
        </w:rPr>
        <w:t xml:space="preserve"> </w:t>
      </w:r>
      <w:r>
        <w:t>sins</w:t>
      </w:r>
      <w:r>
        <w:rPr>
          <w:spacing w:val="8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w w:val="106"/>
        </w:rPr>
        <w:t xml:space="preserve">attain </w:t>
      </w:r>
      <w:r>
        <w:t xml:space="preserve">liberation </w:t>
      </w:r>
      <w:r>
        <w:rPr>
          <w:spacing w:val="14"/>
        </w:rPr>
        <w:t xml:space="preserve"> </w:t>
      </w:r>
      <w:r>
        <w:t>from</w:t>
      </w:r>
      <w:r>
        <w:rPr>
          <w:spacing w:val="41"/>
        </w:rPr>
        <w:t xml:space="preserve"> </w:t>
      </w:r>
      <w:r>
        <w:t>the  suffering</w:t>
      </w:r>
      <w:r>
        <w:rPr>
          <w:spacing w:val="4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material </w:t>
      </w:r>
      <w:r>
        <w:rPr>
          <w:spacing w:val="3"/>
        </w:rPr>
        <w:t xml:space="preserve"> </w:t>
      </w:r>
      <w:r>
        <w:t xml:space="preserve">existence. </w:t>
      </w:r>
      <w:r>
        <w:rPr>
          <w:spacing w:val="7"/>
        </w:rPr>
        <w:t xml:space="preserve"> </w:t>
      </w:r>
      <w:r>
        <w:rPr>
          <w:w w:val="105"/>
        </w:rPr>
        <w:t xml:space="preserve">When </w:t>
      </w:r>
      <w:r>
        <w:t>knowledge</w:t>
      </w:r>
      <w:r>
        <w:rPr>
          <w:spacing w:val="22"/>
        </w:rPr>
        <w:t xml:space="preserve"> </w:t>
      </w:r>
      <w:r>
        <w:t>awakens,</w:t>
      </w:r>
      <w:r>
        <w:rPr>
          <w:spacing w:val="11"/>
        </w:rPr>
        <w:t xml:space="preserve"> </w:t>
      </w:r>
      <w:r>
        <w:t>suffering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relieved</w:t>
      </w:r>
      <w:r>
        <w:rPr>
          <w:spacing w:val="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w w:val="101"/>
        </w:rPr>
        <w:t>pacified.</w:t>
      </w:r>
    </w:p>
    <w:p w14:paraId="5E56A177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3C7D465F" w14:textId="77777777" w:rsidR="00150366" w:rsidRDefault="00000000">
      <w:pPr>
        <w:spacing w:line="240" w:lineRule="exact"/>
        <w:ind w:left="120" w:right="84" w:firstLine="360"/>
        <w:jc w:val="both"/>
      </w:pPr>
      <w:r>
        <w:rPr>
          <w:spacing w:val="-2"/>
        </w:rPr>
        <w:t>Thi</w:t>
      </w:r>
      <w:r>
        <w:t>s</w:t>
      </w:r>
      <w:r>
        <w:rPr>
          <w:spacing w:val="13"/>
        </w:rPr>
        <w:t xml:space="preserve"> </w:t>
      </w:r>
      <w:r>
        <w:rPr>
          <w:spacing w:val="-2"/>
        </w:rPr>
        <w:t>vers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feature</w:t>
      </w:r>
      <w:r>
        <w:t>s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105"/>
        </w:rPr>
        <w:t>sväbhävikokti-alaìkär</w:t>
      </w:r>
      <w:r>
        <w:rPr>
          <w:rFonts w:ascii="Book Antiqua" w:eastAsia="Book Antiqua" w:hAnsi="Book Antiqua" w:cs="Book Antiqua"/>
          <w:i/>
          <w:w w:val="105"/>
        </w:rPr>
        <w:t xml:space="preserve">a </w:t>
      </w:r>
      <w:r>
        <w:rPr>
          <w:spacing w:val="-2"/>
        </w:rPr>
        <w:t>an</w:t>
      </w:r>
      <w:r>
        <w:t>d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 xml:space="preserve">adbhuta- </w:t>
      </w:r>
      <w:r>
        <w:rPr>
          <w:rFonts w:ascii="Book Antiqua" w:eastAsia="Book Antiqua" w:hAnsi="Book Antiqua" w:cs="Book Antiqua"/>
          <w:i/>
          <w:spacing w:val="-6"/>
        </w:rPr>
        <w:t>ras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spacing w:val="-6"/>
          <w:w w:val="106"/>
        </w:rPr>
        <w:t>(astonishment)</w:t>
      </w:r>
      <w:r>
        <w:rPr>
          <w:w w:val="106"/>
        </w:rPr>
        <w:t>.</w:t>
      </w:r>
      <w:r>
        <w:rPr>
          <w:spacing w:val="2"/>
          <w:w w:val="10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Paraçuräma-avatär</w:t>
      </w:r>
      <w:r>
        <w:t>a</w:t>
      </w:r>
      <w:r>
        <w:rPr>
          <w:spacing w:val="29"/>
        </w:rPr>
        <w:t xml:space="preserve"> </w:t>
      </w:r>
      <w:r>
        <w:rPr>
          <w:spacing w:val="-6"/>
        </w:rPr>
        <w:t>i</w:t>
      </w:r>
      <w:r>
        <w:t xml:space="preserve">s </w:t>
      </w:r>
      <w:r>
        <w:rPr>
          <w:spacing w:val="-6"/>
        </w:rPr>
        <w:t>accepte</w:t>
      </w:r>
      <w:r>
        <w:t>d</w:t>
      </w:r>
      <w:r>
        <w:rPr>
          <w:spacing w:val="21"/>
        </w:rPr>
        <w:t xml:space="preserve"> </w:t>
      </w:r>
      <w:r>
        <w:rPr>
          <w:spacing w:val="-6"/>
        </w:rPr>
        <w:t>a</w:t>
      </w:r>
      <w:r>
        <w:t xml:space="preserve">s </w:t>
      </w:r>
      <w:r>
        <w:rPr>
          <w:spacing w:val="-6"/>
          <w:w w:val="107"/>
        </w:rPr>
        <w:t xml:space="preserve">the </w:t>
      </w:r>
      <w:r>
        <w:rPr>
          <w:spacing w:val="-6"/>
        </w:rPr>
        <w:t>presidin</w:t>
      </w:r>
      <w:r>
        <w:t>g</w:t>
      </w:r>
      <w:r>
        <w:rPr>
          <w:spacing w:val="35"/>
        </w:rPr>
        <w:t xml:space="preserve"> </w:t>
      </w:r>
      <w:r>
        <w:rPr>
          <w:spacing w:val="-6"/>
        </w:rPr>
        <w:t>deit</w:t>
      </w:r>
      <w:r>
        <w:t>y</w:t>
      </w:r>
      <w:r>
        <w:rPr>
          <w:spacing w:val="13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rFonts w:ascii="Book Antiqua" w:eastAsia="Book Antiqua" w:hAnsi="Book Antiqua" w:cs="Book Antiqua"/>
          <w:i/>
          <w:spacing w:val="-6"/>
        </w:rPr>
        <w:t>raudra-ras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spacing w:val="-6"/>
        </w:rPr>
        <w:t>(anger)</w:t>
      </w:r>
      <w:r>
        <w:t>.</w:t>
      </w:r>
      <w:r>
        <w:rPr>
          <w:spacing w:val="4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her</w:t>
      </w:r>
      <w:r>
        <w:t>o</w:t>
      </w:r>
      <w:r>
        <w:rPr>
          <w:spacing w:val="26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firs</w:t>
      </w:r>
      <w:r>
        <w:t>t</w:t>
      </w:r>
      <w:r>
        <w:rPr>
          <w:spacing w:val="11"/>
        </w:rPr>
        <w:t xml:space="preserve"> </w:t>
      </w:r>
      <w:r>
        <w:rPr>
          <w:spacing w:val="-6"/>
          <w:w w:val="101"/>
        </w:rPr>
        <w:t xml:space="preserve">six </w:t>
      </w:r>
      <w:r>
        <w:rPr>
          <w:spacing w:val="-6"/>
        </w:rPr>
        <w:t>verse</w:t>
      </w:r>
      <w:r>
        <w:t>s</w:t>
      </w:r>
      <w:r>
        <w:rPr>
          <w:spacing w:val="-8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13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9"/>
        </w:rPr>
        <w:t xml:space="preserve"> </w:t>
      </w:r>
      <w:r>
        <w:rPr>
          <w:spacing w:val="-6"/>
        </w:rPr>
        <w:t>son</w:t>
      </w:r>
      <w:r>
        <w:t xml:space="preserve">g </w:t>
      </w:r>
      <w:r>
        <w:rPr>
          <w:spacing w:val="-6"/>
        </w:rPr>
        <w:t>i</w:t>
      </w:r>
      <w:r>
        <w:t>s</w:t>
      </w:r>
      <w:r>
        <w:rPr>
          <w:spacing w:val="-8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98"/>
        </w:rPr>
        <w:t>dhéroddhata-näyaka</w:t>
      </w:r>
      <w:r>
        <w:rPr>
          <w:rFonts w:ascii="Book Antiqua" w:eastAsia="Book Antiqua" w:hAnsi="Book Antiqua" w:cs="Book Antiqua"/>
          <w:i/>
          <w:w w:val="98"/>
        </w:rPr>
        <w:t>,</w:t>
      </w:r>
      <w:r>
        <w:rPr>
          <w:rFonts w:ascii="Book Antiqua" w:eastAsia="Book Antiqua" w:hAnsi="Book Antiqua" w:cs="Book Antiqua"/>
          <w:i/>
          <w:spacing w:val="8"/>
          <w:w w:val="9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6"/>
        </w:rPr>
        <w:t>proud</w:t>
      </w:r>
      <w:r>
        <w:t>,</w:t>
      </w:r>
      <w:r>
        <w:rPr>
          <w:spacing w:val="28"/>
        </w:rPr>
        <w:t xml:space="preserve"> </w:t>
      </w:r>
      <w:r>
        <w:rPr>
          <w:spacing w:val="-6"/>
        </w:rPr>
        <w:t>insolen</w:t>
      </w:r>
      <w:r>
        <w:t>t</w:t>
      </w:r>
      <w:r>
        <w:rPr>
          <w:spacing w:val="24"/>
        </w:rPr>
        <w:t xml:space="preserve"> </w:t>
      </w:r>
      <w:r>
        <w:rPr>
          <w:spacing w:val="-6"/>
          <w:w w:val="106"/>
        </w:rPr>
        <w:t>hero.</w:t>
      </w:r>
    </w:p>
    <w:p w14:paraId="2D0172D2" w14:textId="77777777" w:rsidR="00150366" w:rsidRDefault="00150366">
      <w:pPr>
        <w:spacing w:before="10" w:line="160" w:lineRule="exact"/>
        <w:rPr>
          <w:sz w:val="17"/>
          <w:szCs w:val="17"/>
        </w:rPr>
      </w:pPr>
    </w:p>
    <w:p w14:paraId="2B9EA0A2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11</w:t>
      </w:r>
    </w:p>
    <w:p w14:paraId="7F851F1F" w14:textId="77777777" w:rsidR="00150366" w:rsidRDefault="00150366">
      <w:pPr>
        <w:spacing w:before="6" w:line="100" w:lineRule="exact"/>
        <w:rPr>
          <w:sz w:val="11"/>
          <w:szCs w:val="11"/>
        </w:rPr>
      </w:pPr>
    </w:p>
    <w:p w14:paraId="3107D1E9" w14:textId="77777777" w:rsidR="00150366" w:rsidRDefault="00000000">
      <w:pPr>
        <w:spacing w:line="240" w:lineRule="exact"/>
        <w:ind w:left="480" w:right="1563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vitarasi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  <w:w w:val="91"/>
        </w:rPr>
        <w:t>dikñu</w:t>
      </w:r>
      <w:r>
        <w:rPr>
          <w:rFonts w:ascii="Book Antiqua" w:eastAsia="Book Antiqua" w:hAnsi="Book Antiqua" w:cs="Book Antiqua"/>
          <w:i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i/>
        </w:rPr>
        <w:t>raëe</w:t>
      </w:r>
      <w:r>
        <w:rPr>
          <w:rFonts w:ascii="Book Antiqua" w:eastAsia="Book Antiqua" w:hAnsi="Book Antiqua" w:cs="Book Antiqua"/>
          <w:i/>
          <w:spacing w:val="32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dik-pati-kamanéyam daça-mukha-mauli-balià 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ramaëéyam</w:t>
      </w:r>
    </w:p>
    <w:p w14:paraId="140CB5FB" w14:textId="77777777" w:rsidR="00150366" w:rsidRDefault="00000000">
      <w:pPr>
        <w:spacing w:before="5"/>
        <w:ind w:left="625" w:right="433"/>
        <w:jc w:val="center"/>
      </w:pPr>
      <w:r>
        <w:rPr>
          <w:rFonts w:ascii="Book Antiqua" w:eastAsia="Book Antiqua" w:hAnsi="Book Antiqua" w:cs="Book Antiqua"/>
          <w:i/>
        </w:rPr>
        <w:t>keçava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dhåta-raghupati-rüpa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jagadéça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w w:val="111"/>
        </w:rPr>
        <w:t>(7)</w:t>
      </w:r>
    </w:p>
    <w:p w14:paraId="46AE2BF6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22D944AD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maste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 xml:space="preserve">f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5"/>
        </w:rPr>
        <w:t>universe</w:t>
      </w:r>
      <w:r>
        <w:rPr>
          <w:rFonts w:ascii="Book Antiqua" w:eastAsia="Book Antiqua" w:hAnsi="Book Antiqua" w:cs="Book Antiqua"/>
          <w:b/>
          <w:w w:val="85"/>
        </w:rPr>
        <w:t xml:space="preserve">,  </w:t>
      </w:r>
      <w:r>
        <w:rPr>
          <w:rFonts w:ascii="Book Antiqua" w:eastAsia="Book Antiqua" w:hAnsi="Book Antiqua" w:cs="Book Antiqua"/>
          <w:b/>
          <w:spacing w:val="5"/>
          <w:w w:val="8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5"/>
        </w:rPr>
        <w:t>Çr</w:t>
      </w:r>
      <w:r>
        <w:rPr>
          <w:rFonts w:ascii="Book Antiqua" w:eastAsia="Book Antiqua" w:hAnsi="Book Antiqua" w:cs="Book Antiqua"/>
          <w:b/>
          <w:w w:val="85"/>
        </w:rPr>
        <w:t>é</w:t>
      </w:r>
      <w:r>
        <w:rPr>
          <w:rFonts w:ascii="Book Antiqua" w:eastAsia="Book Antiqua" w:hAnsi="Book Antiqua" w:cs="Book Antiqua"/>
          <w:b/>
          <w:spacing w:val="-4"/>
          <w:w w:val="8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Hari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kille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 xml:space="preserve">f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Keçi </w:t>
      </w:r>
      <w:r>
        <w:rPr>
          <w:rFonts w:ascii="Book Antiqua" w:eastAsia="Book Antiqua" w:hAnsi="Book Antiqua" w:cs="Book Antiqua"/>
          <w:b/>
          <w:spacing w:val="-5"/>
          <w:w w:val="91"/>
        </w:rPr>
        <w:t>demon</w:t>
      </w:r>
      <w:r>
        <w:rPr>
          <w:rFonts w:ascii="Book Antiqua" w:eastAsia="Book Antiqua" w:hAnsi="Book Antiqua" w:cs="Book Antiqua"/>
          <w:b/>
          <w:w w:val="91"/>
        </w:rPr>
        <w:t>!</w:t>
      </w:r>
      <w:r>
        <w:rPr>
          <w:rFonts w:ascii="Book Antiqua" w:eastAsia="Book Antiqua" w:hAnsi="Book Antiqua" w:cs="Book Antiqua"/>
          <w:b/>
          <w:spacing w:val="3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Assumin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for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5"/>
        </w:rPr>
        <w:t>Çr</w:t>
      </w:r>
      <w:r>
        <w:rPr>
          <w:rFonts w:ascii="Book Antiqua" w:eastAsia="Book Antiqua" w:hAnsi="Book Antiqua" w:cs="Book Antiqua"/>
          <w:b/>
          <w:w w:val="85"/>
        </w:rPr>
        <w:t xml:space="preserve">é </w:t>
      </w:r>
      <w:r>
        <w:rPr>
          <w:rFonts w:ascii="Book Antiqua" w:eastAsia="Book Antiqua" w:hAnsi="Book Antiqua" w:cs="Book Antiqua"/>
          <w:b/>
          <w:spacing w:val="-2"/>
          <w:w w:val="85"/>
        </w:rPr>
        <w:t>Räma</w:t>
      </w:r>
      <w:r>
        <w:rPr>
          <w:rFonts w:ascii="Book Antiqua" w:eastAsia="Book Antiqua" w:hAnsi="Book Antiqua" w:cs="Book Antiqua"/>
          <w:b/>
          <w:w w:val="85"/>
        </w:rPr>
        <w:t xml:space="preserve">, </w:t>
      </w:r>
      <w:r>
        <w:rPr>
          <w:rFonts w:ascii="Book Antiqua" w:eastAsia="Book Antiqua" w:hAnsi="Book Antiqua" w:cs="Book Antiqua"/>
          <w:b/>
          <w:spacing w:val="29"/>
          <w:w w:val="8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5"/>
        </w:rPr>
        <w:t>durin</w:t>
      </w:r>
      <w:r>
        <w:rPr>
          <w:rFonts w:ascii="Book Antiqua" w:eastAsia="Book Antiqua" w:hAnsi="Book Antiqua" w:cs="Book Antiqua"/>
          <w:b/>
          <w:w w:val="85"/>
        </w:rPr>
        <w:t xml:space="preserve">g </w:t>
      </w:r>
      <w:r>
        <w:rPr>
          <w:rFonts w:ascii="Book Antiqua" w:eastAsia="Book Antiqua" w:hAnsi="Book Antiqua" w:cs="Book Antiqua"/>
          <w:b/>
          <w:spacing w:val="26"/>
          <w:w w:val="8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battle 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ten-headed</w:t>
      </w:r>
      <w:r>
        <w:rPr>
          <w:rFonts w:ascii="Book Antiqua" w:eastAsia="Book Antiqua" w:hAnsi="Book Antiqua" w:cs="Book Antiqua"/>
          <w:b/>
          <w:spacing w:val="4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demon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87"/>
        </w:rPr>
        <w:t xml:space="preserve">King  </w:t>
      </w:r>
      <w:r>
        <w:rPr>
          <w:rFonts w:ascii="Book Antiqua" w:eastAsia="Book Antiqua" w:hAnsi="Book Antiqua" w:cs="Book Antiqua"/>
          <w:b/>
        </w:rPr>
        <w:t>Rävaëa,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threw his </w:t>
      </w:r>
      <w:r>
        <w:rPr>
          <w:rFonts w:ascii="Book Antiqua" w:eastAsia="Book Antiqua" w:hAnsi="Book Antiqua" w:cs="Book Antiqua"/>
          <w:b/>
          <w:w w:val="93"/>
        </w:rPr>
        <w:t>extremely</w:t>
      </w:r>
      <w:r>
        <w:rPr>
          <w:rFonts w:ascii="Book Antiqua" w:eastAsia="Book Antiqua" w:hAnsi="Book Antiqua" w:cs="Book Antiqua"/>
          <w:b/>
          <w:spacing w:val="40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attractive</w:t>
      </w:r>
      <w:r>
        <w:rPr>
          <w:rFonts w:ascii="Book Antiqua" w:eastAsia="Book Antiqua" w:hAnsi="Book Antiqua" w:cs="Book Antiqua"/>
          <w:b/>
          <w:spacing w:val="40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crowned</w:t>
      </w:r>
      <w:r>
        <w:rPr>
          <w:rFonts w:ascii="Book Antiqua" w:eastAsia="Book Antiqua" w:hAnsi="Book Antiqua" w:cs="Book Antiqua"/>
          <w:b/>
          <w:spacing w:val="32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heads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all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directions</w:t>
      </w:r>
      <w:r>
        <w:rPr>
          <w:rFonts w:ascii="Book Antiqua" w:eastAsia="Book Antiqua" w:hAnsi="Book Antiqua" w:cs="Book Antiqua"/>
          <w:b/>
          <w:spacing w:val="31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w w:val="89"/>
        </w:rPr>
        <w:t>pleasing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offerin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Indr</w:t>
      </w:r>
      <w:r>
        <w:rPr>
          <w:rFonts w:ascii="Book Antiqua" w:eastAsia="Book Antiqua" w:hAnsi="Book Antiqua" w:cs="Book Antiqua"/>
          <w:b/>
          <w:w w:val="91"/>
        </w:rPr>
        <w:t>a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an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th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othe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demigod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 xml:space="preserve">presiding </w:t>
      </w:r>
      <w:r>
        <w:rPr>
          <w:rFonts w:ascii="Book Antiqua" w:eastAsia="Book Antiqua" w:hAnsi="Book Antiqua" w:cs="Book Antiqua"/>
          <w:b/>
          <w:spacing w:val="-2"/>
        </w:rPr>
        <w:t>ove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point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compass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Räma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ma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2"/>
        </w:rPr>
        <w:t xml:space="preserve"> be victorious!</w:t>
      </w:r>
    </w:p>
    <w:p w14:paraId="042C5F31" w14:textId="77777777" w:rsidR="00150366" w:rsidRDefault="00150366">
      <w:pPr>
        <w:spacing w:before="7" w:line="200" w:lineRule="exact"/>
      </w:pPr>
    </w:p>
    <w:p w14:paraId="354C9313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5B30330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4F8E269F" w14:textId="77777777" w:rsidR="00150366" w:rsidRDefault="00000000">
      <w:pPr>
        <w:spacing w:line="243" w:lineRule="auto"/>
        <w:ind w:left="120" w:right="86" w:firstLine="360"/>
        <w:jc w:val="both"/>
      </w:pPr>
      <w:r>
        <w:rPr>
          <w:spacing w:val="-6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6"/>
        </w:rPr>
        <w:t>characte</w:t>
      </w:r>
      <w:r>
        <w:t>r</w:t>
      </w:r>
      <w:r>
        <w:rPr>
          <w:spacing w:val="15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19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-2"/>
          <w:w w:val="77"/>
        </w:rPr>
        <w:t xml:space="preserve"> </w:t>
      </w:r>
      <w:r>
        <w:rPr>
          <w:spacing w:val="-6"/>
        </w:rPr>
        <w:t>Räm</w:t>
      </w:r>
      <w:r>
        <w:t>a</w:t>
      </w:r>
      <w:r>
        <w:rPr>
          <w:spacing w:val="-19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-3"/>
        </w:rPr>
        <w:t xml:space="preserve"> </w:t>
      </w:r>
      <w:r>
        <w:rPr>
          <w:spacing w:val="-6"/>
        </w:rPr>
        <w:t>bee</w:t>
      </w:r>
      <w:r>
        <w:t>n</w:t>
      </w:r>
      <w:r>
        <w:rPr>
          <w:spacing w:val="1"/>
        </w:rPr>
        <w:t xml:space="preserve"> </w:t>
      </w:r>
      <w:r>
        <w:rPr>
          <w:spacing w:val="-6"/>
        </w:rPr>
        <w:t>describe</w:t>
      </w:r>
      <w:r>
        <w:t>d</w:t>
      </w:r>
      <w:r>
        <w:rPr>
          <w:spacing w:val="9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-3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3"/>
        </w:rPr>
        <w:t xml:space="preserve"> </w:t>
      </w:r>
      <w:r>
        <w:rPr>
          <w:spacing w:val="-6"/>
          <w:w w:val="104"/>
        </w:rPr>
        <w:t xml:space="preserve">seventh </w:t>
      </w:r>
      <w:r>
        <w:rPr>
          <w:spacing w:val="-4"/>
        </w:rPr>
        <w:t>verse</w:t>
      </w:r>
      <w:r>
        <w:t>.</w:t>
      </w:r>
      <w:r>
        <w:rPr>
          <w:spacing w:val="4"/>
        </w:rPr>
        <w:t xml:space="preserve"> </w:t>
      </w:r>
      <w:r>
        <w:rPr>
          <w:spacing w:val="-4"/>
        </w:rPr>
        <w:t>“</w:t>
      </w:r>
      <w:r>
        <w:t>O</w:t>
      </w:r>
      <w:r>
        <w:rPr>
          <w:spacing w:val="-1"/>
        </w:rPr>
        <w:t xml:space="preserve"> </w:t>
      </w:r>
      <w:r>
        <w:rPr>
          <w:spacing w:val="-4"/>
        </w:rPr>
        <w:t>Prabhu</w:t>
      </w:r>
      <w:r>
        <w:t>,</w:t>
      </w:r>
      <w:r>
        <w:rPr>
          <w:spacing w:val="30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8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appeare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-1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12"/>
          <w:w w:val="77"/>
        </w:rPr>
        <w:t xml:space="preserve"> </w:t>
      </w:r>
      <w:r>
        <w:rPr>
          <w:spacing w:val="-4"/>
        </w:rPr>
        <w:t>Räma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tilak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7"/>
        </w:rPr>
        <w:t xml:space="preserve"> </w:t>
      </w:r>
      <w:r>
        <w:rPr>
          <w:spacing w:val="-4"/>
        </w:rPr>
        <w:t>of th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Ragh</w:t>
      </w:r>
      <w:r>
        <w:t>u</w:t>
      </w:r>
      <w:r>
        <w:rPr>
          <w:spacing w:val="-1"/>
        </w:rPr>
        <w:t xml:space="preserve"> </w:t>
      </w:r>
      <w:r>
        <w:rPr>
          <w:spacing w:val="-4"/>
        </w:rPr>
        <w:t>dynasty</w:t>
      </w:r>
      <w:r>
        <w:t>,</w:t>
      </w:r>
      <w:r>
        <w:rPr>
          <w:spacing w:val="14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5"/>
        </w:rPr>
        <w:t xml:space="preserve"> </w:t>
      </w:r>
      <w:r>
        <w:rPr>
          <w:spacing w:val="-4"/>
        </w:rPr>
        <w:t>endur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separatio</w:t>
      </w:r>
      <w:r>
        <w:t>n</w:t>
      </w:r>
      <w:r>
        <w:rPr>
          <w:spacing w:val="27"/>
        </w:rPr>
        <w:t xml:space="preserve"> </w:t>
      </w:r>
      <w:r>
        <w:rPr>
          <w:spacing w:val="-4"/>
        </w:rPr>
        <w:t>fro</w:t>
      </w:r>
      <w:r>
        <w:t>m</w:t>
      </w:r>
      <w:r>
        <w:rPr>
          <w:spacing w:val="2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-14"/>
        </w:rPr>
        <w:t xml:space="preserve"> </w:t>
      </w:r>
      <w:r>
        <w:rPr>
          <w:spacing w:val="-4"/>
          <w:w w:val="101"/>
        </w:rPr>
        <w:t>beloved.”</w:t>
      </w:r>
    </w:p>
    <w:p w14:paraId="1B6C87F7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2DA8DF48" w14:textId="77777777" w:rsidR="00150366" w:rsidRDefault="00000000">
      <w:pPr>
        <w:spacing w:line="250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>Çré</w:t>
      </w:r>
      <w:r>
        <w:rPr>
          <w:spacing w:val="27"/>
          <w:w w:val="78"/>
        </w:rPr>
        <w:t xml:space="preserve"> </w:t>
      </w:r>
      <w:r>
        <w:t>Bhagavän fought</w:t>
      </w:r>
      <w:r>
        <w:rPr>
          <w:spacing w:val="37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Rävaëa,</w:t>
      </w:r>
      <w:r>
        <w:rPr>
          <w:spacing w:val="22"/>
        </w:rPr>
        <w:t xml:space="preserve"> </w:t>
      </w:r>
      <w:r>
        <w:t>who</w:t>
      </w:r>
      <w:r>
        <w:rPr>
          <w:spacing w:val="30"/>
        </w:rPr>
        <w:t xml:space="preserve"> </w:t>
      </w:r>
      <w:r>
        <w:t>was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source</w:t>
      </w:r>
      <w:r>
        <w:rPr>
          <w:spacing w:val="37"/>
        </w:rPr>
        <w:t xml:space="preserve"> </w:t>
      </w:r>
      <w:r>
        <w:t>of distress</w:t>
      </w:r>
      <w:r>
        <w:rPr>
          <w:spacing w:val="3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whole</w:t>
      </w:r>
      <w:r>
        <w:rPr>
          <w:spacing w:val="29"/>
        </w:rPr>
        <w:t xml:space="preserve"> </w:t>
      </w:r>
      <w:r>
        <w:t>world.</w:t>
      </w:r>
      <w:r>
        <w:rPr>
          <w:spacing w:val="29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ferocious</w:t>
      </w:r>
      <w:r>
        <w:rPr>
          <w:spacing w:val="29"/>
        </w:rPr>
        <w:t xml:space="preserve"> </w:t>
      </w:r>
      <w:r>
        <w:t>battle,</w:t>
      </w:r>
      <w:r>
        <w:rPr>
          <w:spacing w:val="34"/>
        </w:rPr>
        <w:t xml:space="preserve"> </w:t>
      </w:r>
      <w:r>
        <w:t>Bhagavän cut</w:t>
      </w:r>
      <w:r>
        <w:rPr>
          <w:spacing w:val="33"/>
        </w:rPr>
        <w:t xml:space="preserve"> </w:t>
      </w:r>
      <w:r>
        <w:t>off</w:t>
      </w:r>
      <w:r>
        <w:rPr>
          <w:spacing w:val="4"/>
        </w:rPr>
        <w:t xml:space="preserve"> </w:t>
      </w:r>
      <w:r>
        <w:t>Rävaëa’s</w:t>
      </w:r>
      <w:r>
        <w:rPr>
          <w:spacing w:val="-6"/>
        </w:rPr>
        <w:t xml:space="preserve"> </w:t>
      </w:r>
      <w:r>
        <w:t>ten</w:t>
      </w:r>
      <w:r>
        <w:rPr>
          <w:spacing w:val="33"/>
        </w:rPr>
        <w:t xml:space="preserve"> </w:t>
      </w:r>
      <w:r>
        <w:t>heads</w:t>
      </w:r>
      <w:r>
        <w:rPr>
          <w:spacing w:val="34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offered</w:t>
      </w:r>
      <w:r>
        <w:rPr>
          <w:spacing w:val="16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oblations</w:t>
      </w:r>
      <w:r>
        <w:rPr>
          <w:spacing w:val="45"/>
        </w:rPr>
        <w:t xml:space="preserve"> </w:t>
      </w:r>
      <w:r>
        <w:rPr>
          <w:w w:val="107"/>
        </w:rPr>
        <w:t xml:space="preserve">to </w:t>
      </w:r>
      <w:r>
        <w:t>the</w:t>
      </w:r>
      <w:r>
        <w:rPr>
          <w:spacing w:val="49"/>
        </w:rPr>
        <w:t xml:space="preserve"> </w:t>
      </w:r>
      <w:r>
        <w:t xml:space="preserve">presiding </w:t>
      </w:r>
      <w:r>
        <w:rPr>
          <w:spacing w:val="12"/>
        </w:rPr>
        <w:t xml:space="preserve"> </w:t>
      </w:r>
      <w:r>
        <w:t>deities</w:t>
      </w:r>
      <w:r>
        <w:rPr>
          <w:spacing w:val="4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ten</w:t>
      </w:r>
      <w:r>
        <w:rPr>
          <w:spacing w:val="49"/>
        </w:rPr>
        <w:t xml:space="preserve"> </w:t>
      </w:r>
      <w:r>
        <w:t xml:space="preserve">directions. </w:t>
      </w:r>
      <w:r>
        <w:rPr>
          <w:spacing w:val="16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this</w:t>
      </w:r>
      <w:r>
        <w:rPr>
          <w:spacing w:val="49"/>
        </w:rPr>
        <w:t xml:space="preserve"> </w:t>
      </w:r>
      <w:r>
        <w:t>way</w:t>
      </w:r>
      <w:r>
        <w:rPr>
          <w:spacing w:val="25"/>
        </w:rPr>
        <w:t xml:space="preserve"> </w:t>
      </w:r>
      <w:r>
        <w:t>He</w:t>
      </w:r>
    </w:p>
    <w:p w14:paraId="428A8ABF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57F9A710" w14:textId="77777777" w:rsidR="00150366" w:rsidRDefault="00150366">
      <w:pPr>
        <w:spacing w:line="200" w:lineRule="exact"/>
      </w:pPr>
    </w:p>
    <w:p w14:paraId="1F8AFD50" w14:textId="77777777" w:rsidR="00150366" w:rsidRDefault="00000000">
      <w:pPr>
        <w:spacing w:before="29" w:line="247" w:lineRule="auto"/>
        <w:ind w:left="120" w:right="86"/>
      </w:pPr>
      <w:r>
        <w:t xml:space="preserve">brought </w:t>
      </w:r>
      <w:r>
        <w:rPr>
          <w:spacing w:val="5"/>
        </w:rPr>
        <w:t xml:space="preserve"> </w:t>
      </w:r>
      <w:r>
        <w:t>peace</w:t>
      </w:r>
      <w:r>
        <w:rPr>
          <w:spacing w:val="23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world</w:t>
      </w:r>
      <w:r>
        <w:rPr>
          <w:spacing w:val="37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had</w:t>
      </w:r>
      <w:r>
        <w:rPr>
          <w:spacing w:val="35"/>
        </w:rPr>
        <w:t xml:space="preserve"> </w:t>
      </w:r>
      <w:r>
        <w:t>been</w:t>
      </w:r>
      <w:r>
        <w:rPr>
          <w:spacing w:val="33"/>
        </w:rPr>
        <w:t xml:space="preserve"> </w:t>
      </w:r>
      <w:r>
        <w:t xml:space="preserve">overwhelmed </w:t>
      </w:r>
      <w:r>
        <w:rPr>
          <w:spacing w:val="1"/>
        </w:rPr>
        <w:t xml:space="preserve"> </w:t>
      </w:r>
      <w:r>
        <w:rPr>
          <w:w w:val="105"/>
        </w:rPr>
        <w:t xml:space="preserve">with </w:t>
      </w:r>
      <w:r>
        <w:t>catastrophes</w:t>
      </w:r>
      <w:r>
        <w:rPr>
          <w:spacing w:val="41"/>
        </w:rPr>
        <w:t xml:space="preserve"> </w:t>
      </w:r>
      <w:r>
        <w:t>inflicted</w:t>
      </w:r>
      <w:r>
        <w:rPr>
          <w:spacing w:val="15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evil</w:t>
      </w:r>
      <w:r>
        <w:rPr>
          <w:spacing w:val="-4"/>
        </w:rPr>
        <w:t xml:space="preserve"> </w:t>
      </w:r>
      <w:r>
        <w:rPr>
          <w:w w:val="104"/>
        </w:rPr>
        <w:t>demons.</w:t>
      </w:r>
    </w:p>
    <w:p w14:paraId="32249A24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413A13C5" w14:textId="77777777" w:rsidR="00150366" w:rsidRDefault="00000000">
      <w:pPr>
        <w:ind w:left="120" w:right="83" w:firstLine="360"/>
        <w:jc w:val="both"/>
      </w:pPr>
      <w:r>
        <w:rPr>
          <w:spacing w:val="-6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presidin</w:t>
      </w:r>
      <w:r>
        <w:t>g</w:t>
      </w:r>
      <w:r>
        <w:rPr>
          <w:spacing w:val="34"/>
        </w:rPr>
        <w:t xml:space="preserve"> </w:t>
      </w:r>
      <w:r>
        <w:rPr>
          <w:spacing w:val="-6"/>
        </w:rPr>
        <w:t>deitie</w:t>
      </w:r>
      <w:r>
        <w:t>s</w:t>
      </w:r>
      <w:r>
        <w:rPr>
          <w:spacing w:val="21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direction</w:t>
      </w:r>
      <w:r>
        <w:t>s</w:t>
      </w:r>
      <w:r>
        <w:rPr>
          <w:spacing w:val="37"/>
        </w:rPr>
        <w:t xml:space="preserve"> </w:t>
      </w:r>
      <w:r>
        <w:rPr>
          <w:spacing w:val="-6"/>
        </w:rPr>
        <w:t>ha</w:t>
      </w:r>
      <w:r>
        <w:t>d</w:t>
      </w:r>
      <w:r>
        <w:rPr>
          <w:spacing w:val="22"/>
        </w:rPr>
        <w:t xml:space="preserve"> </w:t>
      </w:r>
      <w:r>
        <w:rPr>
          <w:spacing w:val="-6"/>
        </w:rPr>
        <w:t>bee</w:t>
      </w:r>
      <w:r>
        <w:t>n</w:t>
      </w:r>
      <w:r>
        <w:rPr>
          <w:spacing w:val="19"/>
        </w:rPr>
        <w:t xml:space="preserve"> </w:t>
      </w:r>
      <w:r>
        <w:rPr>
          <w:spacing w:val="-6"/>
          <w:w w:val="103"/>
        </w:rPr>
        <w:t xml:space="preserve">anxiously </w:t>
      </w:r>
      <w:r>
        <w:rPr>
          <w:spacing w:val="-6"/>
        </w:rPr>
        <w:t>waitin</w:t>
      </w:r>
      <w:r>
        <w:t>g</w:t>
      </w:r>
      <w:r>
        <w:rPr>
          <w:spacing w:val="18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7"/>
        </w:rPr>
        <w:t xml:space="preserve"> </w:t>
      </w:r>
      <w:r>
        <w:rPr>
          <w:spacing w:val="-6"/>
        </w:rPr>
        <w:t>receiv</w:t>
      </w:r>
      <w:r>
        <w:t>e</w:t>
      </w:r>
      <w:r>
        <w:rPr>
          <w:spacing w:val="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sacrificia</w:t>
      </w:r>
      <w:r>
        <w:t>l</w:t>
      </w:r>
      <w:r>
        <w:rPr>
          <w:spacing w:val="6"/>
        </w:rPr>
        <w:t xml:space="preserve"> </w:t>
      </w:r>
      <w:r>
        <w:rPr>
          <w:spacing w:val="-6"/>
        </w:rPr>
        <w:t>offerin</w:t>
      </w:r>
      <w:r>
        <w:t>g</w:t>
      </w:r>
      <w:r>
        <w:rPr>
          <w:spacing w:val="6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6"/>
        </w:rPr>
        <w:t>Rävaëa’</w:t>
      </w:r>
      <w:r>
        <w:t>s</w:t>
      </w:r>
      <w:r>
        <w:rPr>
          <w:spacing w:val="-16"/>
        </w:rPr>
        <w:t xml:space="preserve"> </w:t>
      </w:r>
      <w:r>
        <w:rPr>
          <w:spacing w:val="-6"/>
        </w:rPr>
        <w:t>heads</w:t>
      </w:r>
      <w:r>
        <w:t>.</w:t>
      </w:r>
      <w:r>
        <w:rPr>
          <w:spacing w:val="26"/>
        </w:rPr>
        <w:t xml:space="preserve"> </w:t>
      </w:r>
      <w:r>
        <w:rPr>
          <w:spacing w:val="-6"/>
          <w:w w:val="103"/>
        </w:rPr>
        <w:t xml:space="preserve">The </w:t>
      </w:r>
      <w:r>
        <w:rPr>
          <w:spacing w:val="-5"/>
        </w:rPr>
        <w:t>whol</w:t>
      </w:r>
      <w:r>
        <w:t>e</w:t>
      </w:r>
      <w:r>
        <w:rPr>
          <w:spacing w:val="15"/>
        </w:rPr>
        <w:t xml:space="preserve"> </w:t>
      </w:r>
      <w:r>
        <w:rPr>
          <w:spacing w:val="-5"/>
        </w:rPr>
        <w:t>worl</w:t>
      </w:r>
      <w:r>
        <w:t>d</w:t>
      </w:r>
      <w:r>
        <w:rPr>
          <w:spacing w:val="19"/>
        </w:rPr>
        <w:t xml:space="preserve"> </w:t>
      </w:r>
      <w:r>
        <w:rPr>
          <w:spacing w:val="-5"/>
        </w:rPr>
        <w:t>wa</w:t>
      </w:r>
      <w:r>
        <w:t xml:space="preserve">s </w:t>
      </w:r>
      <w:r>
        <w:rPr>
          <w:spacing w:val="-5"/>
        </w:rPr>
        <w:t>overjoye</w:t>
      </w:r>
      <w:r>
        <w:t>d</w:t>
      </w:r>
      <w:r>
        <w:rPr>
          <w:spacing w:val="8"/>
        </w:rPr>
        <w:t xml:space="preserve"> </w:t>
      </w:r>
      <w:r>
        <w:rPr>
          <w:spacing w:val="-5"/>
        </w:rPr>
        <w:t>a</w:t>
      </w:r>
      <w:r>
        <w:t>t</w:t>
      </w:r>
      <w:r>
        <w:rPr>
          <w:spacing w:val="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demon’</w:t>
      </w:r>
      <w:r>
        <w:t xml:space="preserve">s </w:t>
      </w:r>
      <w:r>
        <w:rPr>
          <w:spacing w:val="-5"/>
        </w:rPr>
        <w:t>death</w:t>
      </w:r>
      <w:r>
        <w:t>.</w:t>
      </w:r>
      <w:r>
        <w:rPr>
          <w:spacing w:val="24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12"/>
          <w:w w:val="77"/>
        </w:rPr>
        <w:t xml:space="preserve"> </w:t>
      </w:r>
      <w:r>
        <w:rPr>
          <w:spacing w:val="-5"/>
        </w:rPr>
        <w:t>Jayadeva ha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expresse</w:t>
      </w:r>
      <w:r>
        <w:t>d</w:t>
      </w:r>
      <w:r>
        <w:rPr>
          <w:spacing w:val="37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30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5"/>
        </w:rPr>
        <w:t>word</w:t>
      </w:r>
      <w:r>
        <w:t>s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dikpati-kamanéya</w:t>
      </w:r>
      <w:r>
        <w:rPr>
          <w:rFonts w:ascii="Book Antiqua" w:eastAsia="Book Antiqua" w:hAnsi="Book Antiqua" w:cs="Book Antiqua"/>
          <w:i/>
        </w:rPr>
        <w:t>m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rPr>
          <w:spacing w:val="-5"/>
          <w:w w:val="105"/>
        </w:rPr>
        <w:t xml:space="preserve">(desired </w:t>
      </w:r>
      <w:r>
        <w:t xml:space="preserve">by  the </w:t>
      </w:r>
      <w:r>
        <w:rPr>
          <w:spacing w:val="17"/>
        </w:rPr>
        <w:t xml:space="preserve"> </w:t>
      </w:r>
      <w:r>
        <w:t xml:space="preserve">presiding </w:t>
      </w:r>
      <w:r>
        <w:rPr>
          <w:spacing w:val="30"/>
        </w:rPr>
        <w:t xml:space="preserve"> </w:t>
      </w:r>
      <w:r>
        <w:t xml:space="preserve">gods) </w:t>
      </w:r>
      <w:r>
        <w:rPr>
          <w:spacing w:val="18"/>
        </w:rPr>
        <w:t xml:space="preserve"> </w:t>
      </w:r>
      <w:r>
        <w:t xml:space="preserve">and 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</w:rPr>
        <w:t>ramaëéyam</w:t>
      </w:r>
      <w:r>
        <w:rPr>
          <w:rFonts w:ascii="Book Antiqua" w:eastAsia="Book Antiqua" w:hAnsi="Book Antiqua" w:cs="Book Antiqua"/>
          <w:i/>
          <w:spacing w:val="46"/>
        </w:rPr>
        <w:t xml:space="preserve"> </w:t>
      </w:r>
      <w:r>
        <w:t xml:space="preserve">(pleasing). </w:t>
      </w:r>
      <w:r>
        <w:rPr>
          <w:spacing w:val="34"/>
        </w:rPr>
        <w:t xml:space="preserve"> </w:t>
      </w:r>
      <w:r>
        <w:rPr>
          <w:w w:val="104"/>
        </w:rPr>
        <w:t xml:space="preserve">There </w:t>
      </w:r>
      <w:r>
        <w:rPr>
          <w:spacing w:val="-2"/>
        </w:rPr>
        <w:t>ar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te</w:t>
      </w:r>
      <w:r>
        <w:t xml:space="preserve">n </w:t>
      </w:r>
      <w:r>
        <w:rPr>
          <w:spacing w:val="3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dikpälas</w:t>
      </w:r>
      <w:r>
        <w:rPr>
          <w:rFonts w:ascii="Book Antiqua" w:eastAsia="Book Antiqua" w:hAnsi="Book Antiqua" w:cs="Book Antiqua"/>
          <w:i/>
        </w:rPr>
        <w:t xml:space="preserve">,  </w:t>
      </w:r>
      <w:r>
        <w:rPr>
          <w:spacing w:val="-2"/>
        </w:rPr>
        <w:t>o</w:t>
      </w:r>
      <w:r>
        <w:t>r</w:t>
      </w:r>
      <w:r>
        <w:rPr>
          <w:spacing w:val="46"/>
        </w:rPr>
        <w:t xml:space="preserve"> </w:t>
      </w:r>
      <w:r>
        <w:rPr>
          <w:spacing w:val="-2"/>
        </w:rPr>
        <w:t>presidin</w:t>
      </w:r>
      <w:r>
        <w:t xml:space="preserve">g </w:t>
      </w:r>
      <w:r>
        <w:rPr>
          <w:spacing w:val="16"/>
        </w:rPr>
        <w:t xml:space="preserve"> </w:t>
      </w:r>
      <w:r>
        <w:rPr>
          <w:spacing w:val="-2"/>
        </w:rPr>
        <w:t>deitie</w:t>
      </w:r>
      <w:r>
        <w:t xml:space="preserve">s </w:t>
      </w:r>
      <w:r>
        <w:rPr>
          <w:spacing w:val="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1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3"/>
        </w:rPr>
        <w:t xml:space="preserve"> </w:t>
      </w:r>
      <w:r>
        <w:rPr>
          <w:spacing w:val="-2"/>
        </w:rPr>
        <w:t>te</w:t>
      </w:r>
      <w:r>
        <w:t xml:space="preserve">n </w:t>
      </w:r>
      <w:r>
        <w:rPr>
          <w:spacing w:val="3"/>
        </w:rPr>
        <w:t xml:space="preserve"> </w:t>
      </w:r>
      <w:r>
        <w:rPr>
          <w:spacing w:val="-2"/>
          <w:w w:val="104"/>
        </w:rPr>
        <w:t xml:space="preserve">directions, </w:t>
      </w:r>
      <w:r>
        <w:t>and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crowned</w:t>
      </w:r>
      <w:r>
        <w:rPr>
          <w:spacing w:val="33"/>
        </w:rPr>
        <w:t xml:space="preserve"> </w:t>
      </w:r>
      <w:r>
        <w:t>heads</w:t>
      </w:r>
      <w:r>
        <w:rPr>
          <w:spacing w:val="23"/>
        </w:rPr>
        <w:t xml:space="preserve"> </w:t>
      </w:r>
      <w:r>
        <w:t>of Rävaëa</w:t>
      </w:r>
      <w:r>
        <w:rPr>
          <w:spacing w:val="11"/>
        </w:rPr>
        <w:t xml:space="preserve"> </w:t>
      </w:r>
      <w:r>
        <w:t>were</w:t>
      </w:r>
      <w:r>
        <w:rPr>
          <w:spacing w:val="13"/>
        </w:rPr>
        <w:t xml:space="preserve"> </w:t>
      </w:r>
      <w:r>
        <w:t>also</w:t>
      </w:r>
      <w:r>
        <w:rPr>
          <w:spacing w:val="8"/>
        </w:rPr>
        <w:t xml:space="preserve"> </w:t>
      </w:r>
      <w:r>
        <w:t>ten</w:t>
      </w:r>
      <w:r>
        <w:rPr>
          <w:spacing w:val="22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w w:val="106"/>
        </w:rPr>
        <w:t xml:space="preserve">number. </w:t>
      </w:r>
      <w:r>
        <w:rPr>
          <w:spacing w:val="-2"/>
        </w:rPr>
        <w:t>Therefor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8"/>
        </w:rPr>
        <w:t xml:space="preserve"> </w:t>
      </w:r>
      <w:r>
        <w:rPr>
          <w:spacing w:val="-2"/>
        </w:rPr>
        <w:t>offerin</w:t>
      </w:r>
      <w:r>
        <w:t>g</w:t>
      </w:r>
      <w:r>
        <w:rPr>
          <w:spacing w:val="11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kamanéya</w:t>
      </w:r>
      <w:r>
        <w:t>,</w:t>
      </w:r>
      <w:r>
        <w:rPr>
          <w:spacing w:val="-3"/>
        </w:rPr>
        <w:t xml:space="preserve"> </w:t>
      </w:r>
      <w:r>
        <w:rPr>
          <w:spacing w:val="-2"/>
        </w:rPr>
        <w:t>immensel</w:t>
      </w:r>
      <w:r>
        <w:t>y</w:t>
      </w:r>
      <w:r>
        <w:rPr>
          <w:spacing w:val="29"/>
        </w:rPr>
        <w:t xml:space="preserve"> </w:t>
      </w:r>
      <w:r>
        <w:rPr>
          <w:spacing w:val="-2"/>
        </w:rPr>
        <w:t>pleasin</w:t>
      </w:r>
      <w:r>
        <w:t>g</w:t>
      </w:r>
      <w:r>
        <w:rPr>
          <w:spacing w:val="24"/>
        </w:rPr>
        <w:t xml:space="preserve"> </w:t>
      </w:r>
      <w:r>
        <w:rPr>
          <w:spacing w:val="-2"/>
          <w:w w:val="107"/>
        </w:rPr>
        <w:t xml:space="preserve">to </w:t>
      </w:r>
      <w:r>
        <w:rPr>
          <w:spacing w:val="-2"/>
        </w:rPr>
        <w:t>th</w:t>
      </w:r>
      <w:r>
        <w:t>e</w:t>
      </w:r>
      <w:r>
        <w:rPr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dikpälas</w:t>
      </w:r>
      <w:r>
        <w:t>,</w:t>
      </w:r>
      <w:r>
        <w:rPr>
          <w:spacing w:val="8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7"/>
        </w:rPr>
        <w:t xml:space="preserve"> </w:t>
      </w:r>
      <w:r>
        <w:rPr>
          <w:spacing w:val="-2"/>
        </w:rPr>
        <w:t>eac</w:t>
      </w:r>
      <w:r>
        <w:t>h</w:t>
      </w:r>
      <w:r>
        <w:rPr>
          <w:spacing w:val="4"/>
        </w:rPr>
        <w:t xml:space="preserve"> </w:t>
      </w:r>
      <w:r>
        <w:rPr>
          <w:spacing w:val="-2"/>
        </w:rPr>
        <w:t>receive</w:t>
      </w:r>
      <w:r>
        <w:t xml:space="preserve">d </w:t>
      </w:r>
      <w:r>
        <w:rPr>
          <w:spacing w:val="-2"/>
        </w:rPr>
        <w:t>on</w:t>
      </w:r>
      <w:r>
        <w:t>e</w:t>
      </w:r>
      <w:r>
        <w:rPr>
          <w:spacing w:val="8"/>
        </w:rPr>
        <w:t xml:space="preserve"> </w:t>
      </w:r>
      <w:r>
        <w:rPr>
          <w:spacing w:val="-2"/>
        </w:rPr>
        <w:t>crowne</w:t>
      </w:r>
      <w:r>
        <w:t>d</w:t>
      </w:r>
      <w:r>
        <w:rPr>
          <w:spacing w:val="21"/>
        </w:rPr>
        <w:t xml:space="preserve"> </w:t>
      </w:r>
      <w:r>
        <w:rPr>
          <w:spacing w:val="-2"/>
        </w:rPr>
        <w:t>head</w:t>
      </w:r>
      <w:r>
        <w:t>.</w:t>
      </w:r>
      <w:r>
        <w:rPr>
          <w:spacing w:val="10"/>
        </w:rPr>
        <w:t xml:space="preserve"> </w:t>
      </w:r>
      <w:r>
        <w:rPr>
          <w:spacing w:val="-2"/>
        </w:rPr>
        <w:t xml:space="preserve">Bhagavän </w:t>
      </w:r>
      <w:r>
        <w:t xml:space="preserve">has  increased </w:t>
      </w:r>
      <w:r>
        <w:rPr>
          <w:spacing w:val="12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>bliss</w:t>
      </w:r>
      <w:r>
        <w:rPr>
          <w:spacing w:val="4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 xml:space="preserve">entire </w:t>
      </w:r>
      <w:r>
        <w:rPr>
          <w:spacing w:val="12"/>
        </w:rPr>
        <w:t xml:space="preserve"> </w:t>
      </w:r>
      <w:r>
        <w:t xml:space="preserve">world </w:t>
      </w:r>
      <w:r>
        <w:rPr>
          <w:spacing w:val="8"/>
        </w:rPr>
        <w:t xml:space="preserve"> </w:t>
      </w:r>
      <w:r>
        <w:t xml:space="preserve">population </w:t>
      </w:r>
      <w:r>
        <w:rPr>
          <w:spacing w:val="41"/>
        </w:rPr>
        <w:t xml:space="preserve"> </w:t>
      </w:r>
      <w:r>
        <w:t>by killing</w:t>
      </w:r>
      <w:r>
        <w:rPr>
          <w:spacing w:val="12"/>
        </w:rPr>
        <w:t xml:space="preserve"> </w:t>
      </w:r>
      <w:r>
        <w:t>Rävaëa,</w:t>
      </w:r>
      <w:r>
        <w:rPr>
          <w:spacing w:val="8"/>
        </w:rPr>
        <w:t xml:space="preserve"> </w:t>
      </w:r>
      <w:r>
        <w:t>who</w:t>
      </w:r>
      <w:r>
        <w:rPr>
          <w:spacing w:val="16"/>
        </w:rPr>
        <w:t xml:space="preserve"> </w:t>
      </w:r>
      <w:r>
        <w:t>had</w:t>
      </w:r>
      <w:r>
        <w:rPr>
          <w:spacing w:val="19"/>
        </w:rPr>
        <w:t xml:space="preserve"> </w:t>
      </w:r>
      <w:r>
        <w:t>been</w:t>
      </w:r>
      <w:r>
        <w:rPr>
          <w:spacing w:val="17"/>
        </w:rPr>
        <w:t xml:space="preserve"> </w:t>
      </w:r>
      <w:r>
        <w:t>inflicting</w:t>
      </w:r>
      <w:r>
        <w:rPr>
          <w:spacing w:val="17"/>
        </w:rPr>
        <w:t xml:space="preserve"> </w:t>
      </w:r>
      <w:r>
        <w:t>pain</w:t>
      </w:r>
      <w:r>
        <w:rPr>
          <w:spacing w:val="19"/>
        </w:rPr>
        <w:t xml:space="preserve"> </w:t>
      </w:r>
      <w:r>
        <w:t>upon</w:t>
      </w:r>
      <w:r>
        <w:rPr>
          <w:spacing w:val="34"/>
        </w:rPr>
        <w:t xml:space="preserve"> </w:t>
      </w:r>
      <w:r>
        <w:t>all.</w:t>
      </w:r>
    </w:p>
    <w:p w14:paraId="6C154B59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07F88CEC" w14:textId="77777777" w:rsidR="00150366" w:rsidRDefault="00000000">
      <w:pPr>
        <w:spacing w:line="220" w:lineRule="exact"/>
        <w:ind w:left="120" w:right="83" w:firstLine="360"/>
        <w:jc w:val="both"/>
      </w:pPr>
      <w:r>
        <w:rPr>
          <w:spacing w:val="-2"/>
        </w:rPr>
        <w:t>I</w:t>
      </w:r>
      <w:r>
        <w:t>n</w:t>
      </w:r>
      <w:r>
        <w:rPr>
          <w:spacing w:val="35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42"/>
        </w:rPr>
        <w:t xml:space="preserve"> </w:t>
      </w:r>
      <w:r>
        <w:rPr>
          <w:spacing w:val="-2"/>
        </w:rPr>
        <w:t>vers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her</w:t>
      </w:r>
      <w:r>
        <w:t>o</w:t>
      </w:r>
      <w:r>
        <w:rPr>
          <w:spacing w:val="4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5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dhérodätta-näyaka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t>a</w:t>
      </w:r>
      <w:r>
        <w:rPr>
          <w:spacing w:val="25"/>
        </w:rPr>
        <w:t xml:space="preserve"> </w:t>
      </w:r>
      <w:r>
        <w:rPr>
          <w:spacing w:val="-2"/>
        </w:rPr>
        <w:t>her</w:t>
      </w:r>
      <w:r>
        <w:t>o</w:t>
      </w:r>
      <w:r>
        <w:rPr>
          <w:spacing w:val="46"/>
        </w:rPr>
        <w:t xml:space="preserve"> </w:t>
      </w:r>
      <w:r>
        <w:rPr>
          <w:spacing w:val="-2"/>
          <w:w w:val="104"/>
        </w:rPr>
        <w:t xml:space="preserve">who </w:t>
      </w:r>
      <w:r>
        <w:rPr>
          <w:spacing w:val="-2"/>
        </w:rPr>
        <w:t>i</w:t>
      </w:r>
      <w:r>
        <w:t>s</w:t>
      </w:r>
      <w:r>
        <w:rPr>
          <w:spacing w:val="4"/>
        </w:rPr>
        <w:t xml:space="preserve"> </w:t>
      </w:r>
      <w:r>
        <w:rPr>
          <w:spacing w:val="-2"/>
        </w:rPr>
        <w:t>naturall</w:t>
      </w:r>
      <w:r>
        <w:t>y</w:t>
      </w:r>
      <w:r>
        <w:rPr>
          <w:spacing w:val="32"/>
        </w:rPr>
        <w:t xml:space="preserve"> </w:t>
      </w:r>
      <w:r>
        <w:rPr>
          <w:spacing w:val="-2"/>
        </w:rPr>
        <w:t>ver</w:t>
      </w:r>
      <w:r>
        <w:t xml:space="preserve">y </w:t>
      </w:r>
      <w:r>
        <w:rPr>
          <w:spacing w:val="-2"/>
        </w:rPr>
        <w:t>grave</w:t>
      </w:r>
      <w:r>
        <w:t>,</w:t>
      </w:r>
      <w:r>
        <w:rPr>
          <w:spacing w:val="4"/>
        </w:rPr>
        <w:t xml:space="preserve"> </w:t>
      </w:r>
      <w:r>
        <w:rPr>
          <w:spacing w:val="-2"/>
        </w:rPr>
        <w:t>gentl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1"/>
        </w:rPr>
        <w:t xml:space="preserve"> </w:t>
      </w:r>
      <w:r>
        <w:rPr>
          <w:spacing w:val="-2"/>
        </w:rPr>
        <w:t>chivalrous</w:t>
      </w:r>
      <w:r>
        <w:t>.</w:t>
      </w:r>
      <w:r>
        <w:rPr>
          <w:spacing w:val="30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7"/>
          <w:w w:val="77"/>
        </w:rPr>
        <w:t xml:space="preserve"> </w:t>
      </w:r>
      <w:r>
        <w:rPr>
          <w:spacing w:val="-2"/>
        </w:rPr>
        <w:t xml:space="preserve">Bhagavän’s </w:t>
      </w:r>
      <w:r>
        <w:t>Räma-avatära manifests</w:t>
      </w:r>
      <w:r>
        <w:rPr>
          <w:spacing w:val="15"/>
        </w:rPr>
        <w:t xml:space="preserve"> </w:t>
      </w:r>
      <w:r>
        <w:rPr>
          <w:rFonts w:ascii="Book Antiqua" w:eastAsia="Book Antiqua" w:hAnsi="Book Antiqua" w:cs="Book Antiqua"/>
          <w:i/>
        </w:rPr>
        <w:t>karuëa-rasa</w:t>
      </w:r>
      <w:r>
        <w:rPr>
          <w:rFonts w:ascii="Book Antiqua" w:eastAsia="Book Antiqua" w:hAnsi="Book Antiqua" w:cs="Book Antiqua"/>
          <w:i/>
          <w:spacing w:val="47"/>
        </w:rPr>
        <w:t xml:space="preserve"> </w:t>
      </w:r>
      <w:r>
        <w:t xml:space="preserve">(compassion). </w:t>
      </w:r>
      <w:r>
        <w:rPr>
          <w:spacing w:val="6"/>
        </w:rPr>
        <w:t xml:space="preserve"> </w:t>
      </w:r>
      <w:r>
        <w:rPr>
          <w:w w:val="103"/>
        </w:rPr>
        <w:t xml:space="preserve">The </w:t>
      </w:r>
      <w:r>
        <w:t>etymology  of</w:t>
      </w:r>
      <w:r>
        <w:rPr>
          <w:spacing w:val="36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t xml:space="preserve">phrase </w:t>
      </w:r>
      <w:r>
        <w:rPr>
          <w:spacing w:val="18"/>
        </w:rPr>
        <w:t xml:space="preserve"> </w:t>
      </w:r>
      <w:r>
        <w:rPr>
          <w:rFonts w:ascii="Book Antiqua" w:eastAsia="Book Antiqua" w:hAnsi="Book Antiqua" w:cs="Book Antiqua"/>
          <w:i/>
        </w:rPr>
        <w:t>daça-mukha-mauli-balim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daça- </w:t>
      </w:r>
      <w:r>
        <w:rPr>
          <w:rFonts w:ascii="Book Antiqua" w:eastAsia="Book Antiqua" w:hAnsi="Book Antiqua" w:cs="Book Antiqua"/>
          <w:i/>
          <w:spacing w:val="-4"/>
        </w:rPr>
        <w:t>mukhasy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37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y</w:t>
      </w:r>
      <w:r>
        <w:rPr>
          <w:rFonts w:ascii="Book Antiqua" w:eastAsia="Book Antiqua" w:hAnsi="Book Antiqua" w:cs="Book Antiqua"/>
          <w:i/>
        </w:rPr>
        <w:t>e</w:t>
      </w:r>
      <w:r>
        <w:rPr>
          <w:rFonts w:ascii="Book Antiqua" w:eastAsia="Book Antiqua" w:hAnsi="Book Antiqua" w:cs="Book Antiqua"/>
          <w:i/>
          <w:spacing w:val="35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maulay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37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tänyev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bali</w:t>
      </w:r>
      <w:r>
        <w:rPr>
          <w:rFonts w:ascii="Book Antiqua" w:eastAsia="Book Antiqua" w:hAnsi="Book Antiqua" w:cs="Book Antiqua"/>
          <w:i/>
        </w:rPr>
        <w:t>m</w:t>
      </w:r>
      <w:r>
        <w:rPr>
          <w:rFonts w:ascii="Book Antiqua" w:eastAsia="Book Antiqua" w:hAnsi="Book Antiqua" w:cs="Book Antiqua"/>
          <w:i/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rPr>
          <w:spacing w:val="-4"/>
        </w:rPr>
        <w:t>“Th</w:t>
      </w:r>
      <w:r>
        <w:t>e</w:t>
      </w:r>
      <w:r>
        <w:rPr>
          <w:spacing w:val="48"/>
        </w:rPr>
        <w:t xml:space="preserve"> </w:t>
      </w:r>
      <w:r>
        <w:rPr>
          <w:spacing w:val="-4"/>
        </w:rPr>
        <w:t>crowne</w:t>
      </w:r>
      <w:r>
        <w:t xml:space="preserve">d </w:t>
      </w:r>
      <w:r>
        <w:rPr>
          <w:spacing w:val="18"/>
        </w:rPr>
        <w:t xml:space="preserve"> </w:t>
      </w:r>
      <w:r>
        <w:rPr>
          <w:spacing w:val="-4"/>
          <w:w w:val="104"/>
        </w:rPr>
        <w:t xml:space="preserve">heads </w:t>
      </w:r>
      <w:r>
        <w:rPr>
          <w:spacing w:val="-4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4"/>
        </w:rPr>
        <w:t>Rävaë</w:t>
      </w:r>
      <w:r>
        <w:t>a</w:t>
      </w:r>
      <w:r>
        <w:rPr>
          <w:spacing w:val="20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offering.</w:t>
      </w:r>
      <w:r>
        <w:t>”</w:t>
      </w:r>
      <w:r>
        <w:rPr>
          <w:spacing w:val="14"/>
        </w:rPr>
        <w:t xml:space="preserve"> </w:t>
      </w:r>
      <w:r>
        <w:rPr>
          <w:spacing w:val="-4"/>
        </w:rPr>
        <w:t>Althoug</w:t>
      </w:r>
      <w:r>
        <w:t>h</w:t>
      </w:r>
      <w:r>
        <w:rPr>
          <w:spacing w:val="3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wor</w:t>
      </w:r>
      <w:r>
        <w:t>d</w:t>
      </w:r>
      <w:r>
        <w:rPr>
          <w:spacing w:val="30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maul</w:t>
      </w:r>
      <w:r>
        <w:rPr>
          <w:rFonts w:ascii="Book Antiqua" w:eastAsia="Book Antiqua" w:hAnsi="Book Antiqua" w:cs="Book Antiqua"/>
          <w:i/>
        </w:rPr>
        <w:t xml:space="preserve">i </w:t>
      </w:r>
      <w:r>
        <w:rPr>
          <w:spacing w:val="-4"/>
          <w:w w:val="103"/>
        </w:rPr>
        <w:t xml:space="preserve">means </w:t>
      </w:r>
      <w:r>
        <w:t xml:space="preserve">both </w:t>
      </w:r>
      <w:r>
        <w:rPr>
          <w:spacing w:val="31"/>
        </w:rPr>
        <w:t xml:space="preserve"> </w:t>
      </w:r>
      <w:r>
        <w:t>‘head’</w:t>
      </w:r>
      <w:r>
        <w:rPr>
          <w:spacing w:val="15"/>
        </w:rPr>
        <w:t xml:space="preserve"> </w:t>
      </w:r>
      <w:r>
        <w:t xml:space="preserve">and </w:t>
      </w:r>
      <w:r>
        <w:rPr>
          <w:spacing w:val="23"/>
        </w:rPr>
        <w:t xml:space="preserve"> </w:t>
      </w:r>
      <w:r>
        <w:t>‘crown,’</w:t>
      </w:r>
      <w:r>
        <w:rPr>
          <w:spacing w:val="15"/>
        </w:rPr>
        <w:t xml:space="preserve"> </w:t>
      </w:r>
      <w:r>
        <w:t xml:space="preserve">the </w:t>
      </w:r>
      <w:r>
        <w:rPr>
          <w:spacing w:val="23"/>
        </w:rPr>
        <w:t xml:space="preserve"> </w:t>
      </w:r>
      <w:r>
        <w:t xml:space="preserve">generally </w:t>
      </w:r>
      <w:r>
        <w:rPr>
          <w:spacing w:val="13"/>
        </w:rPr>
        <w:t xml:space="preserve"> </w:t>
      </w:r>
      <w:r>
        <w:t xml:space="preserve">accepted </w:t>
      </w:r>
      <w:r>
        <w:rPr>
          <w:spacing w:val="27"/>
        </w:rPr>
        <w:t xml:space="preserve"> </w:t>
      </w:r>
      <w:r>
        <w:rPr>
          <w:w w:val="103"/>
        </w:rPr>
        <w:t xml:space="preserve">meaning </w:t>
      </w:r>
      <w:r>
        <w:t>is</w:t>
      </w:r>
      <w:r>
        <w:rPr>
          <w:spacing w:val="33"/>
        </w:rPr>
        <w:t xml:space="preserve"> </w:t>
      </w:r>
      <w:r>
        <w:t>‘crowned</w:t>
      </w:r>
      <w:r>
        <w:rPr>
          <w:spacing w:val="33"/>
        </w:rPr>
        <w:t xml:space="preserve"> </w:t>
      </w:r>
      <w:r>
        <w:t>head,’</w:t>
      </w:r>
      <w:r>
        <w:rPr>
          <w:spacing w:val="23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 xml:space="preserve">accordance </w:t>
      </w:r>
      <w:r>
        <w:rPr>
          <w:spacing w:val="10"/>
        </w:rPr>
        <w:t xml:space="preserve"> </w:t>
      </w:r>
      <w:r>
        <w:t xml:space="preserve">with </w:t>
      </w:r>
      <w:r>
        <w:rPr>
          <w:spacing w:val="1"/>
        </w:rPr>
        <w:t xml:space="preserve"> </w:t>
      </w:r>
      <w:r>
        <w:t xml:space="preserve">the  impartial </w:t>
      </w:r>
      <w:r>
        <w:rPr>
          <w:spacing w:val="12"/>
        </w:rPr>
        <w:t xml:space="preserve"> </w:t>
      </w:r>
      <w:r>
        <w:rPr>
          <w:w w:val="107"/>
        </w:rPr>
        <w:t>inter</w:t>
      </w:r>
      <w:r>
        <w:t>- pretation</w:t>
      </w:r>
      <w:r>
        <w:rPr>
          <w:spacing w:val="45"/>
        </w:rPr>
        <w:t xml:space="preserve"> </w:t>
      </w:r>
      <w:r>
        <w:rPr>
          <w:w w:val="116"/>
        </w:rPr>
        <w:t>(</w:t>
      </w:r>
      <w:r>
        <w:rPr>
          <w:rFonts w:ascii="Book Antiqua" w:eastAsia="Book Antiqua" w:hAnsi="Book Antiqua" w:cs="Book Antiqua"/>
          <w:i/>
          <w:w w:val="99"/>
        </w:rPr>
        <w:t>taöastha-lakñaëa</w:t>
      </w:r>
      <w:r>
        <w:rPr>
          <w:w w:val="111"/>
        </w:rPr>
        <w:t>).</w:t>
      </w:r>
    </w:p>
    <w:p w14:paraId="6542E950" w14:textId="77777777" w:rsidR="00150366" w:rsidRDefault="00150366">
      <w:pPr>
        <w:spacing w:before="15" w:line="220" w:lineRule="exact"/>
        <w:rPr>
          <w:sz w:val="22"/>
          <w:szCs w:val="22"/>
        </w:rPr>
      </w:pPr>
    </w:p>
    <w:p w14:paraId="52FD8903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12</w:t>
      </w:r>
    </w:p>
    <w:p w14:paraId="637E27F5" w14:textId="77777777" w:rsidR="00150366" w:rsidRDefault="00150366">
      <w:pPr>
        <w:spacing w:before="6" w:line="100" w:lineRule="exact"/>
        <w:rPr>
          <w:sz w:val="11"/>
          <w:szCs w:val="11"/>
        </w:rPr>
      </w:pPr>
    </w:p>
    <w:p w14:paraId="79CFC31C" w14:textId="77777777" w:rsidR="00150366" w:rsidRDefault="00000000">
      <w:pPr>
        <w:spacing w:line="220" w:lineRule="exact"/>
        <w:ind w:left="480" w:right="1381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vahasi </w:t>
      </w:r>
      <w:r>
        <w:rPr>
          <w:rFonts w:ascii="Book Antiqua" w:eastAsia="Book Antiqua" w:hAnsi="Book Antiqua" w:cs="Book Antiqua"/>
          <w:i/>
          <w:w w:val="90"/>
        </w:rPr>
        <w:t>vapuñi</w:t>
      </w:r>
      <w:r>
        <w:rPr>
          <w:rFonts w:ascii="Book Antiqua" w:eastAsia="Book Antiqua" w:hAnsi="Book Antiqua" w:cs="Book Antiqua"/>
          <w:i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i/>
        </w:rPr>
        <w:t>viçade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vasanaà </w:t>
      </w:r>
      <w:r>
        <w:rPr>
          <w:rFonts w:ascii="Book Antiqua" w:eastAsia="Book Antiqua" w:hAnsi="Book Antiqua" w:cs="Book Antiqua"/>
          <w:i/>
          <w:spacing w:val="1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 xml:space="preserve">jaladäbham </w:t>
      </w:r>
      <w:r>
        <w:rPr>
          <w:rFonts w:ascii="Book Antiqua" w:eastAsia="Book Antiqua" w:hAnsi="Book Antiqua" w:cs="Book Antiqua"/>
          <w:i/>
        </w:rPr>
        <w:t>hala-hati-bhéti-milita-yamunäbham</w:t>
      </w:r>
    </w:p>
    <w:p w14:paraId="327CF299" w14:textId="77777777" w:rsidR="00150366" w:rsidRDefault="00000000">
      <w:pPr>
        <w:spacing w:before="3"/>
        <w:ind w:left="660"/>
      </w:pPr>
      <w:r>
        <w:rPr>
          <w:rFonts w:ascii="Book Antiqua" w:eastAsia="Book Antiqua" w:hAnsi="Book Antiqua" w:cs="Book Antiqua"/>
          <w:i/>
        </w:rPr>
        <w:t>keçava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dhåta-haladhara-rüpa 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jagadéça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w w:val="111"/>
        </w:rPr>
        <w:t>(8)</w:t>
      </w:r>
    </w:p>
    <w:p w14:paraId="7E73A0EF" w14:textId="77777777" w:rsidR="00150366" w:rsidRDefault="00150366">
      <w:pPr>
        <w:spacing w:before="10" w:line="100" w:lineRule="exact"/>
        <w:rPr>
          <w:sz w:val="11"/>
          <w:szCs w:val="11"/>
        </w:rPr>
      </w:pPr>
    </w:p>
    <w:p w14:paraId="34F1EA5C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Jagat-svämé! </w:t>
      </w:r>
      <w:r>
        <w:rPr>
          <w:rFonts w:ascii="Book Antiqua" w:eastAsia="Book Antiqua" w:hAnsi="Book Antiqua" w:cs="Book Antiqua"/>
          <w:b/>
          <w:spacing w:val="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killer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demon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Keçi!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Hari! </w:t>
      </w:r>
      <w:r>
        <w:rPr>
          <w:rFonts w:ascii="Book Antiqua" w:eastAsia="Book Antiqua" w:hAnsi="Book Antiqua" w:cs="Book Antiqua"/>
          <w:b/>
          <w:spacing w:val="-12"/>
          <w:w w:val="89"/>
        </w:rPr>
        <w:t>T</w:t>
      </w:r>
      <w:r>
        <w:rPr>
          <w:rFonts w:ascii="Book Antiqua" w:eastAsia="Book Antiqua" w:hAnsi="Book Antiqua" w:cs="Book Antiqua"/>
          <w:b/>
          <w:w w:val="89"/>
        </w:rPr>
        <w:t>aking</w:t>
      </w:r>
      <w:r>
        <w:rPr>
          <w:rFonts w:ascii="Book Antiqua" w:eastAsia="Book Antiqua" w:hAnsi="Book Antiqua" w:cs="Book Antiqua"/>
          <w:b/>
          <w:spacing w:val="4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form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Baladeva,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sport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brilliant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white </w:t>
      </w:r>
      <w:r>
        <w:rPr>
          <w:rFonts w:ascii="Book Antiqua" w:eastAsia="Book Antiqua" w:hAnsi="Book Antiqua" w:cs="Book Antiqua"/>
          <w:b/>
          <w:w w:val="93"/>
        </w:rPr>
        <w:t>complexion</w:t>
      </w:r>
      <w:r>
        <w:rPr>
          <w:rFonts w:ascii="Book Antiqua" w:eastAsia="Book Antiqua" w:hAnsi="Book Antiqua" w:cs="Book Antiqua"/>
          <w:b/>
          <w:spacing w:val="2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blue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clothes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resemble</w:t>
      </w:r>
      <w:r>
        <w:rPr>
          <w:rFonts w:ascii="Book Antiqua" w:eastAsia="Book Antiqua" w:hAnsi="Book Antiqua" w:cs="Book Antiqua"/>
          <w:b/>
          <w:spacing w:val="2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beauty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spacing w:val="-4"/>
          <w:w w:val="92"/>
        </w:rPr>
        <w:t>fres</w:t>
      </w:r>
      <w:r>
        <w:rPr>
          <w:rFonts w:ascii="Book Antiqua" w:eastAsia="Book Antiqua" w:hAnsi="Book Antiqua" w:cs="Book Antiqua"/>
          <w:b/>
          <w:w w:val="92"/>
        </w:rPr>
        <w:t>h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rainclouds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seem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rive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w w:val="90"/>
        </w:rPr>
        <w:t>Y</w:t>
      </w:r>
      <w:r>
        <w:rPr>
          <w:rFonts w:ascii="Book Antiqua" w:eastAsia="Book Antiqua" w:hAnsi="Book Antiqua" w:cs="Book Antiqua"/>
          <w:b/>
          <w:spacing w:val="-4"/>
          <w:w w:val="90"/>
        </w:rPr>
        <w:t>amun</w:t>
      </w:r>
      <w:r>
        <w:rPr>
          <w:rFonts w:ascii="Book Antiqua" w:eastAsia="Book Antiqua" w:hAnsi="Book Antiqua" w:cs="Book Antiqua"/>
          <w:b/>
          <w:w w:val="90"/>
        </w:rPr>
        <w:t>ä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hidden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cloth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fearin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blo</w:t>
      </w:r>
      <w:r>
        <w:rPr>
          <w:rFonts w:ascii="Book Antiqua" w:eastAsia="Book Antiqua" w:hAnsi="Book Antiqua" w:cs="Book Antiqua"/>
          <w:b/>
          <w:w w:val="90"/>
        </w:rPr>
        <w:t xml:space="preserve">w </w:t>
      </w:r>
      <w:r>
        <w:rPr>
          <w:rFonts w:ascii="Book Antiqua" w:eastAsia="Book Antiqua" w:hAnsi="Book Antiqua" w:cs="Book Antiqua"/>
          <w:b/>
          <w:spacing w:val="-2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plough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wielde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of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plough,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may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victorious!</w:t>
      </w:r>
    </w:p>
    <w:p w14:paraId="3FB896E0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780E5D8" w14:textId="77777777" w:rsidR="00150366" w:rsidRDefault="00150366">
      <w:pPr>
        <w:spacing w:line="200" w:lineRule="exact"/>
      </w:pPr>
    </w:p>
    <w:p w14:paraId="16FE5A7A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6E1A6FA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09CFA88E" w14:textId="77777777" w:rsidR="00150366" w:rsidRDefault="00000000">
      <w:pPr>
        <w:spacing w:line="220" w:lineRule="exact"/>
        <w:ind w:left="120" w:right="84" w:firstLine="360"/>
        <w:jc w:val="both"/>
      </w:pPr>
      <w:r>
        <w:rPr>
          <w:spacing w:val="-2"/>
          <w:w w:val="95"/>
        </w:rPr>
        <w:t>Bhagavän’</w:t>
      </w:r>
      <w:r>
        <w:rPr>
          <w:w w:val="95"/>
        </w:rPr>
        <w:t>s</w:t>
      </w:r>
      <w:r>
        <w:rPr>
          <w:spacing w:val="-1"/>
          <w:w w:val="95"/>
        </w:rPr>
        <w:t xml:space="preserve"> </w:t>
      </w:r>
      <w:r>
        <w:rPr>
          <w:spacing w:val="-2"/>
        </w:rPr>
        <w:t>for</w:t>
      </w:r>
      <w:r>
        <w:t>m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-1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5"/>
        </w:rPr>
        <w:t xml:space="preserve"> </w:t>
      </w:r>
      <w:r>
        <w:rPr>
          <w:spacing w:val="-2"/>
        </w:rPr>
        <w:t>carrie</w:t>
      </w:r>
      <w:r>
        <w:t>r</w:t>
      </w:r>
      <w:r>
        <w:rPr>
          <w:spacing w:val="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1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5"/>
        </w:rPr>
        <w:t xml:space="preserve"> </w:t>
      </w:r>
      <w:r>
        <w:rPr>
          <w:spacing w:val="-2"/>
        </w:rPr>
        <w:t>plough</w:t>
      </w:r>
      <w:r>
        <w:t>,</w:t>
      </w:r>
      <w:r>
        <w:rPr>
          <w:spacing w:val="18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"/>
          <w:w w:val="77"/>
        </w:rPr>
        <w:t xml:space="preserve"> </w:t>
      </w:r>
      <w:r>
        <w:rPr>
          <w:spacing w:val="-2"/>
        </w:rPr>
        <w:t>Balaräma, i</w:t>
      </w:r>
      <w:r>
        <w:t xml:space="preserve">s </w:t>
      </w:r>
      <w:r>
        <w:rPr>
          <w:spacing w:val="-2"/>
        </w:rPr>
        <w:t>bein</w:t>
      </w:r>
      <w:r>
        <w:t>g</w:t>
      </w:r>
      <w:r>
        <w:rPr>
          <w:spacing w:val="9"/>
        </w:rPr>
        <w:t xml:space="preserve"> </w:t>
      </w:r>
      <w:r>
        <w:rPr>
          <w:spacing w:val="-2"/>
        </w:rPr>
        <w:t>glorifie</w:t>
      </w:r>
      <w:r>
        <w:t>d</w:t>
      </w:r>
      <w:r>
        <w:rPr>
          <w:spacing w:val="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eight</w:t>
      </w:r>
      <w:r>
        <w:t>h</w:t>
      </w:r>
      <w:r>
        <w:rPr>
          <w:spacing w:val="25"/>
        </w:rPr>
        <w:t xml:space="preserve"> </w:t>
      </w:r>
      <w:r>
        <w:rPr>
          <w:spacing w:val="-2"/>
        </w:rPr>
        <w:t>verse</w:t>
      </w:r>
      <w:r>
        <w:t>.</w:t>
      </w:r>
      <w:r>
        <w:rPr>
          <w:spacing w:val="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word</w:t>
      </w:r>
      <w:r>
        <w:t>s</w:t>
      </w:r>
      <w:r>
        <w:rPr>
          <w:spacing w:val="15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89"/>
        </w:rPr>
        <w:t>vapuñ</w:t>
      </w:r>
      <w:r>
        <w:rPr>
          <w:rFonts w:ascii="Book Antiqua" w:eastAsia="Book Antiqua" w:hAnsi="Book Antiqua" w:cs="Book Antiqua"/>
          <w:i/>
          <w:w w:val="89"/>
        </w:rPr>
        <w:t>i</w:t>
      </w:r>
      <w:r>
        <w:rPr>
          <w:rFonts w:ascii="Book Antiqua" w:eastAsia="Book Antiqua" w:hAnsi="Book Antiqua" w:cs="Book Antiqua"/>
          <w:i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 xml:space="preserve">viçade </w:t>
      </w:r>
      <w:r>
        <w:rPr>
          <w:spacing w:val="-2"/>
        </w:rPr>
        <w:t>indicat</w:t>
      </w:r>
      <w:r>
        <w:t xml:space="preserve">e </w:t>
      </w:r>
      <w:r>
        <w:rPr>
          <w:spacing w:val="9"/>
        </w:rPr>
        <w:t xml:space="preserve"> </w:t>
      </w:r>
      <w:r>
        <w:rPr>
          <w:spacing w:val="-2"/>
        </w:rPr>
        <w:t>tha</w:t>
      </w:r>
      <w:r>
        <w:t xml:space="preserve">t </w:t>
      </w:r>
      <w:r>
        <w:rPr>
          <w:spacing w:val="8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1"/>
        </w:rPr>
        <w:t xml:space="preserve"> </w:t>
      </w:r>
      <w:r>
        <w:rPr>
          <w:spacing w:val="-2"/>
        </w:rPr>
        <w:t>fai</w:t>
      </w:r>
      <w:r>
        <w:t>r</w:t>
      </w:r>
      <w:r>
        <w:rPr>
          <w:spacing w:val="34"/>
        </w:rPr>
        <w:t xml:space="preserve"> </w:t>
      </w:r>
      <w:r>
        <w:rPr>
          <w:spacing w:val="-2"/>
        </w:rPr>
        <w:t>complexio</w:t>
      </w:r>
      <w:r>
        <w:t xml:space="preserve">n </w:t>
      </w:r>
      <w:r>
        <w:rPr>
          <w:spacing w:val="2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9"/>
        </w:rPr>
        <w:t xml:space="preserve"> </w:t>
      </w:r>
      <w:r>
        <w:rPr>
          <w:spacing w:val="-2"/>
        </w:rPr>
        <w:t>Balarämaj</w:t>
      </w:r>
      <w:r>
        <w:t>é</w:t>
      </w:r>
      <w:r>
        <w:rPr>
          <w:spacing w:val="-1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34"/>
        </w:rPr>
        <w:t xml:space="preserve"> </w:t>
      </w:r>
      <w:r>
        <w:rPr>
          <w:spacing w:val="-2"/>
          <w:w w:val="104"/>
        </w:rPr>
        <w:t xml:space="preserve">radiantly </w:t>
      </w:r>
      <w:r>
        <w:rPr>
          <w:spacing w:val="-2"/>
        </w:rPr>
        <w:t>white</w:t>
      </w:r>
      <w:r>
        <w:t>.</w:t>
      </w:r>
      <w:r>
        <w:rPr>
          <w:spacing w:val="2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wor</w:t>
      </w:r>
      <w:r>
        <w:t>d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jaladäbh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spacing w:val="-2"/>
        </w:rPr>
        <w:t>indicate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Hi</w:t>
      </w:r>
      <w:r>
        <w:t xml:space="preserve">s </w:t>
      </w:r>
      <w:r>
        <w:rPr>
          <w:spacing w:val="-2"/>
        </w:rPr>
        <w:t>clothe</w:t>
      </w:r>
      <w:r>
        <w:t>s</w:t>
      </w:r>
      <w:r>
        <w:rPr>
          <w:spacing w:val="23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7"/>
        </w:rPr>
        <w:t xml:space="preserve"> </w:t>
      </w:r>
      <w:r>
        <w:rPr>
          <w:spacing w:val="-2"/>
          <w:w w:val="104"/>
        </w:rPr>
        <w:t xml:space="preserve">deep </w:t>
      </w:r>
      <w:r>
        <w:rPr>
          <w:spacing w:val="-2"/>
        </w:rPr>
        <w:t>blue</w:t>
      </w:r>
      <w:r>
        <w:t>.</w:t>
      </w:r>
      <w:r>
        <w:rPr>
          <w:spacing w:val="8"/>
        </w:rPr>
        <w:t xml:space="preserve"> </w:t>
      </w:r>
      <w:r>
        <w:rPr>
          <w:spacing w:val="-2"/>
        </w:rPr>
        <w:t>Dar</w:t>
      </w:r>
      <w:r>
        <w:t>k</w:t>
      </w:r>
      <w:r>
        <w:rPr>
          <w:spacing w:val="1"/>
        </w:rPr>
        <w:t xml:space="preserve"> </w:t>
      </w:r>
      <w:r>
        <w:rPr>
          <w:spacing w:val="-2"/>
        </w:rPr>
        <w:t>blu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cloud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17"/>
        </w:rPr>
        <w:t xml:space="preserve"> </w:t>
      </w:r>
      <w:r>
        <w:rPr>
          <w:spacing w:val="-2"/>
        </w:rPr>
        <w:t>ar</w:t>
      </w:r>
      <w:r>
        <w:t xml:space="preserve">e </w:t>
      </w:r>
      <w:r>
        <w:rPr>
          <w:spacing w:val="-2"/>
        </w:rPr>
        <w:t>dens</w:t>
      </w:r>
      <w:r>
        <w:t>e</w:t>
      </w:r>
      <w:r>
        <w:rPr>
          <w:spacing w:val="11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0"/>
        </w:rPr>
        <w:t xml:space="preserve"> </w:t>
      </w:r>
      <w:r>
        <w:rPr>
          <w:spacing w:val="-2"/>
        </w:rPr>
        <w:t>wate</w:t>
      </w:r>
      <w:r>
        <w:t>r</w:t>
      </w:r>
      <w:r>
        <w:rPr>
          <w:spacing w:val="6"/>
        </w:rPr>
        <w:t xml:space="preserve"> </w:t>
      </w:r>
      <w:r>
        <w:rPr>
          <w:spacing w:val="-2"/>
        </w:rPr>
        <w:t>ar</w:t>
      </w:r>
      <w:r>
        <w:t xml:space="preserve">e </w:t>
      </w:r>
      <w:r>
        <w:rPr>
          <w:spacing w:val="-2"/>
          <w:w w:val="101"/>
        </w:rPr>
        <w:t xml:space="preserve">called </w:t>
      </w:r>
      <w:r>
        <w:rPr>
          <w:rFonts w:ascii="Book Antiqua" w:eastAsia="Book Antiqua" w:hAnsi="Book Antiqua" w:cs="Book Antiqua"/>
          <w:i/>
          <w:spacing w:val="-2"/>
        </w:rPr>
        <w:t>jalada</w:t>
      </w:r>
      <w:r>
        <w:t>.</w:t>
      </w:r>
      <w:r>
        <w:rPr>
          <w:spacing w:val="2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wor</w:t>
      </w:r>
      <w:r>
        <w:t>d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jaladäbh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derive</w:t>
      </w:r>
      <w:r>
        <w:t>d</w:t>
      </w:r>
      <w:r>
        <w:rPr>
          <w:spacing w:val="18"/>
        </w:rPr>
        <w:t xml:space="preserve"> </w:t>
      </w:r>
      <w:r>
        <w:rPr>
          <w:spacing w:val="-2"/>
        </w:rPr>
        <w:t>thu</w:t>
      </w:r>
      <w:r>
        <w:t>s</w:t>
      </w:r>
      <w:r>
        <w:rPr>
          <w:spacing w:val="30"/>
        </w:rPr>
        <w:t xml:space="preserve"> </w:t>
      </w:r>
      <w:r>
        <w:t xml:space="preserve">– </w:t>
      </w:r>
      <w:r>
        <w:rPr>
          <w:rFonts w:ascii="Book Antiqua" w:eastAsia="Book Antiqua" w:hAnsi="Book Antiqua" w:cs="Book Antiqua"/>
          <w:i/>
          <w:spacing w:val="-2"/>
        </w:rPr>
        <w:t>jaladasy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äbh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15"/>
        </w:rPr>
        <w:t xml:space="preserve"> </w:t>
      </w:r>
      <w:r>
        <w:t xml:space="preserve">– </w:t>
      </w:r>
      <w:r>
        <w:rPr>
          <w:rFonts w:ascii="Book Antiqua" w:eastAsia="Book Antiqua" w:hAnsi="Book Antiqua" w:cs="Book Antiqua"/>
          <w:i/>
          <w:spacing w:val="-2"/>
        </w:rPr>
        <w:t>çyäbh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yasy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tam</w:t>
      </w:r>
      <w:r>
        <w:t>.</w:t>
      </w:r>
      <w:r>
        <w:rPr>
          <w:spacing w:val="-13"/>
        </w:rPr>
        <w:t xml:space="preserve"> </w:t>
      </w:r>
      <w:r>
        <w:rPr>
          <w:spacing w:val="-2"/>
        </w:rPr>
        <w:t>Jus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fres</w:t>
      </w:r>
      <w:r>
        <w:t>h</w:t>
      </w:r>
      <w:r>
        <w:rPr>
          <w:spacing w:val="3"/>
        </w:rPr>
        <w:t xml:space="preserve"> </w:t>
      </w:r>
      <w:r>
        <w:rPr>
          <w:spacing w:val="-2"/>
        </w:rPr>
        <w:t>rainclou</w:t>
      </w:r>
      <w:r>
        <w:t>d</w:t>
      </w:r>
      <w:r>
        <w:rPr>
          <w:spacing w:val="3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sourc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10"/>
        </w:rPr>
        <w:t xml:space="preserve"> </w:t>
      </w:r>
      <w:r>
        <w:rPr>
          <w:spacing w:val="-2"/>
        </w:rPr>
        <w:t>jo</w:t>
      </w:r>
      <w:r>
        <w:t>y</w:t>
      </w:r>
      <w:r>
        <w:rPr>
          <w:spacing w:val="-5"/>
        </w:rPr>
        <w:t xml:space="preserve"> </w:t>
      </w:r>
      <w:r>
        <w:rPr>
          <w:spacing w:val="-2"/>
          <w:w w:val="107"/>
        </w:rPr>
        <w:t xml:space="preserve">to </w:t>
      </w:r>
      <w:r>
        <w:t>a</w:t>
      </w:r>
      <w:r>
        <w:rPr>
          <w:spacing w:val="-2"/>
        </w:rPr>
        <w:t xml:space="preserve"> farmer</w:t>
      </w:r>
      <w:r>
        <w:t>,</w:t>
      </w:r>
      <w:r>
        <w:rPr>
          <w:spacing w:val="10"/>
        </w:rPr>
        <w:t xml:space="preserve"> </w:t>
      </w:r>
      <w:r>
        <w:rPr>
          <w:spacing w:val="-2"/>
          <w:w w:val="92"/>
        </w:rPr>
        <w:t>Balarämajé’</w:t>
      </w:r>
      <w:r>
        <w:rPr>
          <w:w w:val="92"/>
        </w:rPr>
        <w:t>s</w:t>
      </w:r>
      <w:r>
        <w:rPr>
          <w:spacing w:val="11"/>
          <w:w w:val="92"/>
        </w:rPr>
        <w:t xml:space="preserve"> </w:t>
      </w:r>
      <w:r>
        <w:rPr>
          <w:spacing w:val="-2"/>
        </w:rPr>
        <w:t>clot</w:t>
      </w:r>
      <w:r>
        <w:t>h</w:t>
      </w:r>
      <w:r>
        <w:rPr>
          <w:spacing w:val="18"/>
        </w:rPr>
        <w:t xml:space="preserve"> </w:t>
      </w:r>
      <w:r>
        <w:rPr>
          <w:spacing w:val="-2"/>
        </w:rPr>
        <w:t>bestow</w:t>
      </w:r>
      <w:r>
        <w:t>s</w:t>
      </w:r>
      <w:r>
        <w:rPr>
          <w:spacing w:val="11"/>
        </w:rPr>
        <w:t xml:space="preserve"> </w:t>
      </w:r>
      <w:r>
        <w:rPr>
          <w:spacing w:val="-2"/>
        </w:rPr>
        <w:t>blis</w:t>
      </w:r>
      <w:r>
        <w:t>s</w:t>
      </w:r>
      <w:r>
        <w:rPr>
          <w:spacing w:val="2"/>
        </w:rPr>
        <w:t xml:space="preserve"> </w:t>
      </w:r>
      <w:r>
        <w:rPr>
          <w:spacing w:val="-2"/>
        </w:rPr>
        <w:t>upo</w:t>
      </w:r>
      <w:r>
        <w:t>n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  <w:w w:val="102"/>
        </w:rPr>
        <w:t>devotees.</w:t>
      </w:r>
    </w:p>
    <w:p w14:paraId="7E81F9FE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5B607E22" w14:textId="77777777" w:rsidR="00150366" w:rsidRDefault="00000000">
      <w:pPr>
        <w:spacing w:line="243" w:lineRule="auto"/>
        <w:ind w:left="120" w:right="83" w:firstLine="360"/>
        <w:jc w:val="both"/>
      </w:pPr>
      <w:r>
        <w:t>The</w:t>
      </w:r>
      <w:r>
        <w:rPr>
          <w:spacing w:val="14"/>
        </w:rPr>
        <w:t xml:space="preserve"> </w:t>
      </w:r>
      <w:r>
        <w:t>etymology</w:t>
      </w:r>
      <w:r>
        <w:rPr>
          <w:spacing w:val="14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phrase</w:t>
      </w:r>
      <w:r>
        <w:rPr>
          <w:spacing w:val="31"/>
        </w:rPr>
        <w:t xml:space="preserve"> </w:t>
      </w:r>
      <w:r>
        <w:rPr>
          <w:rFonts w:ascii="Book Antiqua" w:eastAsia="Book Antiqua" w:hAnsi="Book Antiqua" w:cs="Book Antiqua"/>
          <w:i/>
        </w:rPr>
        <w:t>hala-hati-bhéti-milita- yamunäbham</w:t>
      </w:r>
      <w:r>
        <w:rPr>
          <w:rFonts w:ascii="Book Antiqua" w:eastAsia="Book Antiqua" w:hAnsi="Book Antiqua" w:cs="Book Antiqua"/>
          <w:i/>
          <w:spacing w:val="-2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halena</w:t>
      </w:r>
      <w:r>
        <w:rPr>
          <w:rFonts w:ascii="Book Antiqua" w:eastAsia="Book Antiqua" w:hAnsi="Book Antiqua" w:cs="Book Antiqua"/>
          <w:i/>
          <w:spacing w:val="22"/>
        </w:rPr>
        <w:t xml:space="preserve"> </w:t>
      </w:r>
      <w:r>
        <w:rPr>
          <w:rFonts w:ascii="Book Antiqua" w:eastAsia="Book Antiqua" w:hAnsi="Book Antiqua" w:cs="Book Antiqua"/>
          <w:i/>
        </w:rPr>
        <w:t>yä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hatiù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tad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</w:rPr>
        <w:t>bhétyä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</w:rPr>
        <w:t>militä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yä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yamunä tasyä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i/>
        </w:rPr>
        <w:t>äbhä</w:t>
      </w:r>
      <w:r>
        <w:rPr>
          <w:rFonts w:ascii="Book Antiqua" w:eastAsia="Book Antiqua" w:hAnsi="Book Antiqua" w:cs="Book Antiqua"/>
          <w:i/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iva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äbhä</w:t>
      </w:r>
      <w:r>
        <w:rPr>
          <w:rFonts w:ascii="Book Antiqua" w:eastAsia="Book Antiqua" w:hAnsi="Book Antiqua" w:cs="Book Antiqua"/>
          <w:i/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yasya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i/>
        </w:rPr>
        <w:t>tat.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 xml:space="preserve">Bhagavän </w:t>
      </w:r>
      <w:r>
        <w:rPr>
          <w:w w:val="103"/>
        </w:rPr>
        <w:t xml:space="preserve">only </w:t>
      </w:r>
      <w:r>
        <w:t>finds</w:t>
      </w:r>
      <w:r>
        <w:rPr>
          <w:spacing w:val="1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distress</w:t>
      </w:r>
      <w:r>
        <w:rPr>
          <w:spacing w:val="23"/>
        </w:rPr>
        <w:t xml:space="preserve"> </w:t>
      </w:r>
      <w:r>
        <w:t>of separation</w:t>
      </w:r>
      <w:r>
        <w:rPr>
          <w:spacing w:val="38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His</w:t>
      </w:r>
      <w:r>
        <w:rPr>
          <w:spacing w:val="5"/>
        </w:rPr>
        <w:t xml:space="preserve"> </w:t>
      </w:r>
      <w:r>
        <w:t>beloved</w:t>
      </w:r>
      <w:r>
        <w:rPr>
          <w:spacing w:val="11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w w:val="102"/>
        </w:rPr>
        <w:t xml:space="preserve">be </w:t>
      </w:r>
      <w:r>
        <w:t xml:space="preserve">intolerable, </w:t>
      </w:r>
      <w:r>
        <w:rPr>
          <w:spacing w:val="36"/>
        </w:rPr>
        <w:t xml:space="preserve"> </w:t>
      </w:r>
      <w:r>
        <w:t xml:space="preserve">as  He  did </w:t>
      </w:r>
      <w:r>
        <w:rPr>
          <w:spacing w:val="13"/>
        </w:rPr>
        <w:t xml:space="preserve"> </w:t>
      </w:r>
      <w:r>
        <w:t xml:space="preserve">in </w:t>
      </w:r>
      <w:r>
        <w:rPr>
          <w:spacing w:val="11"/>
        </w:rPr>
        <w:t xml:space="preserve"> </w:t>
      </w:r>
      <w:r>
        <w:t>His  Räma</w:t>
      </w:r>
      <w:r>
        <w:rPr>
          <w:spacing w:val="45"/>
        </w:rPr>
        <w:t xml:space="preserve"> </w:t>
      </w:r>
      <w:r>
        <w:t xml:space="preserve">incarnation; </w:t>
      </w:r>
      <w:r>
        <w:rPr>
          <w:spacing w:val="48"/>
        </w:rPr>
        <w:t xml:space="preserve"> </w:t>
      </w:r>
      <w:r>
        <w:t xml:space="preserve">He  </w:t>
      </w:r>
      <w:r>
        <w:rPr>
          <w:w w:val="101"/>
        </w:rPr>
        <w:t xml:space="preserve">also </w:t>
      </w:r>
      <w:r>
        <w:rPr>
          <w:spacing w:val="-4"/>
        </w:rPr>
        <w:t>canno</w:t>
      </w:r>
      <w:r>
        <w:t xml:space="preserve">t </w:t>
      </w:r>
      <w:r>
        <w:rPr>
          <w:spacing w:val="4"/>
        </w:rPr>
        <w:t xml:space="preserve"> </w:t>
      </w:r>
      <w:r>
        <w:rPr>
          <w:spacing w:val="-4"/>
        </w:rPr>
        <w:t>bea</w:t>
      </w:r>
      <w:r>
        <w:t>r</w:t>
      </w:r>
      <w:r>
        <w:rPr>
          <w:spacing w:val="3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4"/>
        </w:rPr>
        <w:t>mino</w:t>
      </w:r>
      <w:r>
        <w:t xml:space="preserve">r </w:t>
      </w:r>
      <w:r>
        <w:rPr>
          <w:spacing w:val="1"/>
        </w:rPr>
        <w:t xml:space="preserve"> </w:t>
      </w:r>
      <w:r>
        <w:rPr>
          <w:spacing w:val="-4"/>
        </w:rPr>
        <w:t>distres</w:t>
      </w:r>
      <w:r>
        <w:t>s</w:t>
      </w:r>
      <w:r>
        <w:rPr>
          <w:spacing w:val="40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beloveds</w:t>
      </w:r>
      <w:r>
        <w:t>’</w:t>
      </w:r>
      <w:r>
        <w:rPr>
          <w:spacing w:val="-1"/>
        </w:rPr>
        <w:t xml:space="preserve"> </w:t>
      </w:r>
      <w:r>
        <w:rPr>
          <w:spacing w:val="-4"/>
        </w:rPr>
        <w:t>fatigue</w:t>
      </w:r>
      <w:r>
        <w:t>.</w:t>
      </w:r>
      <w:r>
        <w:rPr>
          <w:spacing w:val="28"/>
        </w:rPr>
        <w:t xml:space="preserve"> </w:t>
      </w:r>
      <w:r>
        <w:rPr>
          <w:spacing w:val="-4"/>
          <w:w w:val="102"/>
        </w:rPr>
        <w:t xml:space="preserve">Here </w:t>
      </w:r>
      <w:r>
        <w:t>the</w:t>
      </w:r>
      <w:r>
        <w:rPr>
          <w:spacing w:val="30"/>
        </w:rPr>
        <w:t xml:space="preserve"> </w:t>
      </w:r>
      <w:r>
        <w:t>poet</w:t>
      </w:r>
      <w:r>
        <w:rPr>
          <w:spacing w:val="30"/>
        </w:rPr>
        <w:t xml:space="preserve"> </w:t>
      </w:r>
      <w:r>
        <w:t>says,</w:t>
      </w:r>
      <w:r>
        <w:rPr>
          <w:spacing w:val="9"/>
        </w:rPr>
        <w:t xml:space="preserve"> </w:t>
      </w:r>
      <w:r>
        <w:t>“You</w:t>
      </w:r>
      <w:r>
        <w:rPr>
          <w:spacing w:val="-9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forcibly</w:t>
      </w:r>
      <w:r>
        <w:rPr>
          <w:spacing w:val="13"/>
        </w:rPr>
        <w:t xml:space="preserve"> </w:t>
      </w:r>
      <w:r>
        <w:t>pulled</w:t>
      </w:r>
      <w:r>
        <w:rPr>
          <w:spacing w:val="38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dear</w:t>
      </w:r>
      <w:r>
        <w:rPr>
          <w:spacing w:val="27"/>
        </w:rPr>
        <w:t xml:space="preserve"> </w:t>
      </w:r>
      <w:r>
        <w:rPr>
          <w:w w:val="102"/>
        </w:rPr>
        <w:t xml:space="preserve">devotee, </w:t>
      </w:r>
      <w:r>
        <w:rPr>
          <w:spacing w:val="-14"/>
          <w:w w:val="79"/>
        </w:rPr>
        <w:t>Y</w:t>
      </w:r>
      <w:r>
        <w:rPr>
          <w:w w:val="99"/>
        </w:rPr>
        <w:t>amunäjé,</w:t>
      </w:r>
      <w:r>
        <w:rPr>
          <w:spacing w:val="8"/>
          <w:w w:val="99"/>
        </w:rPr>
        <w:t xml:space="preserve"> </w:t>
      </w:r>
      <w:r>
        <w:t>only</w:t>
      </w:r>
      <w:r>
        <w:rPr>
          <w:spacing w:val="19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sake</w:t>
      </w:r>
      <w:r>
        <w:rPr>
          <w:spacing w:val="1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dispelling</w:t>
      </w:r>
      <w:r>
        <w:rPr>
          <w:spacing w:val="24"/>
        </w:rPr>
        <w:t xml:space="preserve"> </w:t>
      </w:r>
      <w:r>
        <w:t xml:space="preserve">Your sweethearts’ exhaustion. </w:t>
      </w:r>
      <w:r>
        <w:rPr>
          <w:spacing w:val="29"/>
        </w:rPr>
        <w:t xml:space="preserve"> </w:t>
      </w:r>
      <w:r>
        <w:t xml:space="preserve">When </w:t>
      </w:r>
      <w:r>
        <w:rPr>
          <w:spacing w:val="7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 xml:space="preserve">pulled </w:t>
      </w:r>
      <w:r>
        <w:rPr>
          <w:spacing w:val="8"/>
        </w:rPr>
        <w:t xml:space="preserve"> </w:t>
      </w:r>
      <w:r>
        <w:t xml:space="preserve">the  frightened </w:t>
      </w:r>
      <w:r>
        <w:rPr>
          <w:spacing w:val="16"/>
        </w:rPr>
        <w:t xml:space="preserve"> </w:t>
      </w:r>
      <w:r>
        <w:t xml:space="preserve">and  </w:t>
      </w:r>
      <w:r>
        <w:rPr>
          <w:w w:val="106"/>
        </w:rPr>
        <w:t xml:space="preserve">hesitant </w:t>
      </w:r>
      <w:r>
        <w:rPr>
          <w:spacing w:val="-14"/>
          <w:w w:val="79"/>
        </w:rPr>
        <w:t>Y</w:t>
      </w:r>
      <w:r>
        <w:rPr>
          <w:w w:val="105"/>
        </w:rPr>
        <w:t>amunä</w:t>
      </w:r>
      <w:r>
        <w:rPr>
          <w:spacing w:val="17"/>
        </w:rPr>
        <w:t xml:space="preserve"> </w:t>
      </w:r>
      <w:r>
        <w:t>towards</w:t>
      </w:r>
      <w:r>
        <w:rPr>
          <w:spacing w:val="42"/>
        </w:rPr>
        <w:t xml:space="preserve"> </w:t>
      </w:r>
      <w:r>
        <w:t>You with</w:t>
      </w:r>
      <w:r>
        <w:rPr>
          <w:spacing w:val="35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plough,</w:t>
      </w:r>
      <w:r>
        <w:rPr>
          <w:spacing w:val="47"/>
        </w:rPr>
        <w:t xml:space="preserve"> </w:t>
      </w:r>
      <w:r>
        <w:t>it</w:t>
      </w:r>
      <w:r>
        <w:rPr>
          <w:spacing w:val="25"/>
        </w:rPr>
        <w:t xml:space="preserve"> </w:t>
      </w:r>
      <w:r>
        <w:t>seemed</w:t>
      </w:r>
      <w:r>
        <w:rPr>
          <w:spacing w:val="29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rPr>
          <w:w w:val="107"/>
        </w:rPr>
        <w:t xml:space="preserve">her </w:t>
      </w:r>
      <w:r>
        <w:t>waters</w:t>
      </w:r>
      <w:r>
        <w:rPr>
          <w:spacing w:val="36"/>
        </w:rPr>
        <w:t xml:space="preserve"> </w:t>
      </w:r>
      <w:r>
        <w:t xml:space="preserve">entered </w:t>
      </w:r>
      <w:r>
        <w:rPr>
          <w:spacing w:val="5"/>
        </w:rPr>
        <w:t xml:space="preserve"> </w:t>
      </w:r>
      <w:r>
        <w:t>Your</w:t>
      </w:r>
      <w:r>
        <w:rPr>
          <w:spacing w:val="18"/>
        </w:rPr>
        <w:t xml:space="preserve"> </w:t>
      </w:r>
      <w:r>
        <w:t>cloth,</w:t>
      </w:r>
      <w:r>
        <w:rPr>
          <w:spacing w:val="48"/>
        </w:rPr>
        <w:t xml:space="preserve"> </w:t>
      </w:r>
      <w:r>
        <w:t xml:space="preserve">turning </w:t>
      </w:r>
      <w:r>
        <w:rPr>
          <w:spacing w:val="16"/>
        </w:rPr>
        <w:t xml:space="preserve"> </w:t>
      </w:r>
      <w:r>
        <w:t>them</w:t>
      </w:r>
      <w:r>
        <w:rPr>
          <w:spacing w:val="50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clear</w:t>
      </w:r>
      <w:r>
        <w:rPr>
          <w:spacing w:val="34"/>
        </w:rPr>
        <w:t xml:space="preserve"> </w:t>
      </w:r>
      <w:r>
        <w:t>deep</w:t>
      </w:r>
      <w:r>
        <w:rPr>
          <w:spacing w:val="41"/>
        </w:rPr>
        <w:t xml:space="preserve"> </w:t>
      </w:r>
      <w:r>
        <w:rPr>
          <w:w w:val="104"/>
        </w:rPr>
        <w:t xml:space="preserve">blue </w:t>
      </w:r>
      <w:r>
        <w:t>that</w:t>
      </w:r>
      <w:r>
        <w:rPr>
          <w:spacing w:val="26"/>
        </w:rPr>
        <w:t xml:space="preserve"> </w:t>
      </w:r>
      <w:r>
        <w:t>highlighted</w:t>
      </w:r>
      <w:r>
        <w:rPr>
          <w:spacing w:val="3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radiant</w:t>
      </w:r>
      <w:r>
        <w:rPr>
          <w:spacing w:val="35"/>
        </w:rPr>
        <w:t xml:space="preserve"> </w:t>
      </w:r>
      <w:r>
        <w:t>white</w:t>
      </w:r>
      <w:r>
        <w:rPr>
          <w:spacing w:val="20"/>
        </w:rPr>
        <w:t xml:space="preserve"> </w:t>
      </w:r>
      <w:r>
        <w:rPr>
          <w:w w:val="101"/>
        </w:rPr>
        <w:t>body.”</w:t>
      </w:r>
    </w:p>
    <w:p w14:paraId="1FD3B7BE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183CC240" w14:textId="77777777" w:rsidR="00150366" w:rsidRDefault="00000000">
      <w:pPr>
        <w:spacing w:line="242" w:lineRule="auto"/>
        <w:ind w:left="120" w:right="83" w:firstLine="360"/>
        <w:jc w:val="both"/>
      </w:pP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her</w:t>
      </w:r>
      <w:r>
        <w:t>o</w:t>
      </w:r>
      <w:r>
        <w:rPr>
          <w:spacing w:val="34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verse</w:t>
      </w:r>
      <w:r>
        <w:t>,</w:t>
      </w:r>
      <w:r>
        <w:rPr>
          <w:spacing w:val="18"/>
        </w:rPr>
        <w:t xml:space="preserve"> </w:t>
      </w:r>
      <w:r>
        <w:rPr>
          <w:spacing w:val="-4"/>
          <w:w w:val="89"/>
        </w:rPr>
        <w:t>Çr</w:t>
      </w:r>
      <w:r>
        <w:rPr>
          <w:w w:val="89"/>
        </w:rPr>
        <w:t>é</w:t>
      </w:r>
      <w:r>
        <w:rPr>
          <w:spacing w:val="-14"/>
          <w:w w:val="89"/>
        </w:rPr>
        <w:t xml:space="preserve"> </w:t>
      </w:r>
      <w:r>
        <w:rPr>
          <w:spacing w:val="-4"/>
          <w:w w:val="89"/>
        </w:rPr>
        <w:t>Balarämajé</w:t>
      </w:r>
      <w:r>
        <w:rPr>
          <w:w w:val="89"/>
        </w:rPr>
        <w:t xml:space="preserve">, </w:t>
      </w:r>
      <w:r>
        <w:rPr>
          <w:spacing w:val="27"/>
          <w:w w:val="89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3"/>
        </w:rPr>
        <w:t xml:space="preserve"> </w:t>
      </w:r>
      <w:r>
        <w:rPr>
          <w:spacing w:val="-4"/>
        </w:rPr>
        <w:t>depicte</w:t>
      </w:r>
      <w:r>
        <w:t>d</w:t>
      </w:r>
      <w:r>
        <w:rPr>
          <w:spacing w:val="40"/>
        </w:rPr>
        <w:t xml:space="preserve"> </w:t>
      </w:r>
      <w:r>
        <w:rPr>
          <w:spacing w:val="-4"/>
        </w:rPr>
        <w:t>her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 xml:space="preserve">as </w:t>
      </w:r>
      <w:r>
        <w:rPr>
          <w:rFonts w:ascii="Book Antiqua" w:eastAsia="Book Antiqua" w:hAnsi="Book Antiqua" w:cs="Book Antiqua"/>
          <w:i/>
          <w:spacing w:val="-2"/>
        </w:rPr>
        <w:t>dhéra-lalita-näyak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"/>
        </w:rPr>
        <w:t xml:space="preserve"> </w:t>
      </w:r>
      <w:r>
        <w:rPr>
          <w:spacing w:val="-2"/>
        </w:rPr>
        <w:t>(carefree</w:t>
      </w:r>
      <w:r>
        <w:t>,</w:t>
      </w:r>
      <w:r>
        <w:rPr>
          <w:spacing w:val="16"/>
        </w:rPr>
        <w:t xml:space="preserve"> </w:t>
      </w:r>
      <w:r>
        <w:rPr>
          <w:spacing w:val="-2"/>
        </w:rPr>
        <w:t>jovial</w:t>
      </w:r>
      <w:r>
        <w:t>,</w:t>
      </w:r>
      <w:r>
        <w:rPr>
          <w:spacing w:val="1"/>
        </w:rPr>
        <w:t xml:space="preserve"> </w:t>
      </w:r>
      <w:r>
        <w:rPr>
          <w:spacing w:val="-2"/>
        </w:rPr>
        <w:t>confiden</w:t>
      </w:r>
      <w:r>
        <w:t>t</w:t>
      </w:r>
      <w:r>
        <w:rPr>
          <w:spacing w:val="3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8"/>
        </w:rPr>
        <w:t xml:space="preserve"> </w:t>
      </w:r>
      <w:r>
        <w:rPr>
          <w:spacing w:val="-2"/>
          <w:w w:val="102"/>
        </w:rPr>
        <w:t xml:space="preserve">submissive </w:t>
      </w:r>
      <w:r>
        <w:t>to</w:t>
      </w:r>
      <w:r>
        <w:rPr>
          <w:spacing w:val="11"/>
        </w:rPr>
        <w:t xml:space="preserve"> </w:t>
      </w:r>
      <w:r>
        <w:t>His lovers).</w:t>
      </w:r>
      <w:r>
        <w:rPr>
          <w:spacing w:val="18"/>
        </w:rPr>
        <w:t xml:space="preserve"> </w:t>
      </w:r>
      <w:r>
        <w:t>He is considered</w:t>
      </w:r>
      <w:r>
        <w:rPr>
          <w:spacing w:val="3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presiding</w:t>
      </w:r>
      <w:r>
        <w:rPr>
          <w:spacing w:val="30"/>
        </w:rPr>
        <w:t xml:space="preserve"> </w:t>
      </w:r>
      <w:r>
        <w:t>deity</w:t>
      </w:r>
      <w:r>
        <w:rPr>
          <w:spacing w:val="8"/>
        </w:rPr>
        <w:t xml:space="preserve"> </w:t>
      </w:r>
      <w:r>
        <w:t xml:space="preserve">of </w:t>
      </w:r>
      <w:r>
        <w:rPr>
          <w:rFonts w:ascii="Book Antiqua" w:eastAsia="Book Antiqua" w:hAnsi="Book Antiqua" w:cs="Book Antiqua"/>
          <w:i/>
        </w:rPr>
        <w:t>hasya-rasa,</w:t>
      </w:r>
      <w:r>
        <w:rPr>
          <w:rFonts w:ascii="Book Antiqua" w:eastAsia="Book Antiqua" w:hAnsi="Book Antiqua" w:cs="Book Antiqua"/>
          <w:i/>
          <w:spacing w:val="20"/>
        </w:rPr>
        <w:t xml:space="preserve"> </w:t>
      </w:r>
      <w:r>
        <w:rPr>
          <w:w w:val="105"/>
        </w:rPr>
        <w:t>laughter.</w:t>
      </w:r>
    </w:p>
    <w:p w14:paraId="6DF4DD00" w14:textId="77777777" w:rsidR="00150366" w:rsidRDefault="00150366">
      <w:pPr>
        <w:spacing w:before="17" w:line="220" w:lineRule="exact"/>
        <w:rPr>
          <w:sz w:val="22"/>
          <w:szCs w:val="22"/>
        </w:rPr>
      </w:pPr>
    </w:p>
    <w:p w14:paraId="65CF3B57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13</w:t>
      </w:r>
    </w:p>
    <w:p w14:paraId="5A2459A3" w14:textId="77777777" w:rsidR="00150366" w:rsidRDefault="00150366">
      <w:pPr>
        <w:spacing w:line="120" w:lineRule="exact"/>
        <w:rPr>
          <w:sz w:val="13"/>
          <w:szCs w:val="13"/>
        </w:rPr>
      </w:pPr>
    </w:p>
    <w:p w14:paraId="3F8FA4AC" w14:textId="77777777" w:rsidR="00150366" w:rsidRDefault="00000000">
      <w:pPr>
        <w:spacing w:line="220" w:lineRule="exact"/>
        <w:ind w:left="570" w:right="152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6"/>
        </w:rPr>
        <w:t>nindasi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yajïa-vidher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rPr>
          <w:rFonts w:ascii="Book Antiqua" w:eastAsia="Book Antiqua" w:hAnsi="Book Antiqua" w:cs="Book Antiqua"/>
          <w:i/>
        </w:rPr>
        <w:t>ahaha</w:t>
      </w:r>
      <w:r>
        <w:rPr>
          <w:rFonts w:ascii="Book Antiqua" w:eastAsia="Book Antiqua" w:hAnsi="Book Antiqua" w:cs="Book Antiqua"/>
          <w:i/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çruti-jätam sadaya-hådaya darçita-paçu-ghätam</w:t>
      </w:r>
    </w:p>
    <w:p w14:paraId="04AD27E4" w14:textId="77777777" w:rsidR="00150366" w:rsidRDefault="00000000">
      <w:pPr>
        <w:spacing w:before="3"/>
        <w:ind w:left="750"/>
      </w:pPr>
      <w:r>
        <w:rPr>
          <w:rFonts w:ascii="Book Antiqua" w:eastAsia="Book Antiqua" w:hAnsi="Book Antiqua" w:cs="Book Antiqua"/>
          <w:i/>
        </w:rPr>
        <w:t>keçava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dhåta-buddha-çaréra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jagadéça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w w:val="111"/>
        </w:rPr>
        <w:t>(9)</w:t>
      </w:r>
    </w:p>
    <w:p w14:paraId="01DFFB4C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08B83F32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Jagadésvara! 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Hari!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Keçi-niñüdana! 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have assumed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form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Buddha.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Being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compassionate </w:t>
      </w:r>
      <w:r>
        <w:rPr>
          <w:rFonts w:ascii="Book Antiqua" w:eastAsia="Book Antiqua" w:hAnsi="Book Antiqua" w:cs="Book Antiqua"/>
          <w:b/>
          <w:spacing w:val="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</w:p>
    <w:p w14:paraId="1F5D1791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515DDB33" w14:textId="77777777" w:rsidR="00150366" w:rsidRDefault="00150366">
      <w:pPr>
        <w:spacing w:line="200" w:lineRule="exact"/>
      </w:pPr>
    </w:p>
    <w:p w14:paraId="18AF13B3" w14:textId="77777777" w:rsidR="00150366" w:rsidRDefault="00000000">
      <w:pPr>
        <w:spacing w:before="26" w:line="220" w:lineRule="exact"/>
        <w:ind w:left="120" w:right="8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sensitive,</w:t>
      </w:r>
      <w:r>
        <w:rPr>
          <w:rFonts w:ascii="Book Antiqua" w:eastAsia="Book Antiqua" w:hAnsi="Book Antiqua" w:cs="Book Antiqua"/>
          <w:b/>
          <w:spacing w:val="1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decry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14"/>
          <w:w w:val="89"/>
        </w:rPr>
        <w:t>V</w:t>
      </w:r>
      <w:r>
        <w:rPr>
          <w:rFonts w:ascii="Book Antiqua" w:eastAsia="Book Antiqua" w:hAnsi="Book Antiqua" w:cs="Book Antiqua"/>
          <w:b/>
          <w:w w:val="89"/>
        </w:rPr>
        <w:t>edas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when</w:t>
      </w:r>
      <w:r>
        <w:rPr>
          <w:rFonts w:ascii="Book Antiqua" w:eastAsia="Book Antiqua" w:hAnsi="Book Antiqua" w:cs="Book Antiqua"/>
          <w:b/>
          <w:spacing w:val="26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see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violence </w:t>
      </w:r>
      <w:r>
        <w:rPr>
          <w:rFonts w:ascii="Book Antiqua" w:eastAsia="Book Antiqua" w:hAnsi="Book Antiqua" w:cs="Book Antiqua"/>
          <w:b/>
        </w:rPr>
        <w:t>inflicted upon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animals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 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50"/>
        </w:rPr>
        <w:t xml:space="preserve"> </w:t>
      </w:r>
      <w:r>
        <w:rPr>
          <w:rFonts w:ascii="Book Antiqua" w:eastAsia="Book Antiqua" w:hAnsi="Book Antiqua" w:cs="Book Antiqua"/>
          <w:b/>
        </w:rPr>
        <w:t>course</w:t>
      </w:r>
      <w:r>
        <w:rPr>
          <w:rFonts w:ascii="Book Antiqua" w:eastAsia="Book Antiqua" w:hAnsi="Book Antiqua" w:cs="Book Antiqua"/>
          <w:b/>
          <w:spacing w:val="4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4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sacrificial </w:t>
      </w:r>
      <w:r>
        <w:rPr>
          <w:rFonts w:ascii="Book Antiqua" w:eastAsia="Book Antiqua" w:hAnsi="Book Antiqua" w:cs="Book Antiqua"/>
          <w:b/>
          <w:w w:val="90"/>
        </w:rPr>
        <w:t xml:space="preserve">performances. 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May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victorious!</w:t>
      </w:r>
    </w:p>
    <w:p w14:paraId="0F9385DC" w14:textId="77777777" w:rsidR="00150366" w:rsidRDefault="00150366">
      <w:pPr>
        <w:spacing w:before="6" w:line="200" w:lineRule="exact"/>
      </w:pPr>
    </w:p>
    <w:p w14:paraId="2982F582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01132A0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4ECFF905" w14:textId="77777777" w:rsidR="00150366" w:rsidRDefault="00000000">
      <w:pPr>
        <w:spacing w:line="248" w:lineRule="auto"/>
        <w:ind w:left="120" w:right="85" w:firstLine="360"/>
        <w:jc w:val="both"/>
      </w:pPr>
      <w:r>
        <w:t>Bhagavän’s</w:t>
      </w:r>
      <w:r>
        <w:rPr>
          <w:spacing w:val="1"/>
        </w:rPr>
        <w:t xml:space="preserve"> </w:t>
      </w:r>
      <w:r>
        <w:t xml:space="preserve">Buddha-avatära </w:t>
      </w:r>
      <w:r>
        <w:rPr>
          <w:spacing w:val="14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 xml:space="preserve">eulogized </w:t>
      </w:r>
      <w:r>
        <w:rPr>
          <w:spacing w:val="5"/>
        </w:rPr>
        <w:t xml:space="preserve"> </w:t>
      </w:r>
      <w:r>
        <w:t xml:space="preserve">in  this </w:t>
      </w:r>
      <w:r>
        <w:rPr>
          <w:spacing w:val="6"/>
        </w:rPr>
        <w:t xml:space="preserve"> </w:t>
      </w:r>
      <w:r>
        <w:rPr>
          <w:w w:val="110"/>
        </w:rPr>
        <w:t xml:space="preserve">ninth </w:t>
      </w:r>
      <w:r>
        <w:t>verse.</w:t>
      </w:r>
      <w:r>
        <w:rPr>
          <w:spacing w:val="1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6"/>
        </w:rPr>
        <w:t>V</w:t>
      </w:r>
      <w:r>
        <w:t>edas are</w:t>
      </w:r>
      <w:r>
        <w:rPr>
          <w:spacing w:val="1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embodiment</w:t>
      </w:r>
      <w:r>
        <w:rPr>
          <w:spacing w:val="49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breath</w:t>
      </w:r>
      <w:r>
        <w:rPr>
          <w:spacing w:val="39"/>
        </w:rPr>
        <w:t xml:space="preserve"> </w:t>
      </w:r>
      <w:r>
        <w:t>of Bhagavän,</w:t>
      </w:r>
      <w:r>
        <w:rPr>
          <w:spacing w:val="38"/>
        </w:rPr>
        <w:t xml:space="preserve"> </w:t>
      </w:r>
      <w:r>
        <w:t xml:space="preserve">and </w:t>
      </w:r>
      <w:r>
        <w:rPr>
          <w:spacing w:val="14"/>
        </w:rPr>
        <w:t xml:space="preserve"> </w:t>
      </w:r>
      <w:r>
        <w:t xml:space="preserve">are </w:t>
      </w:r>
      <w:r>
        <w:rPr>
          <w:spacing w:val="4"/>
        </w:rPr>
        <w:t xml:space="preserve"> </w:t>
      </w:r>
      <w:r>
        <w:t xml:space="preserve">considered </w:t>
      </w:r>
      <w:r>
        <w:rPr>
          <w:spacing w:val="31"/>
        </w:rPr>
        <w:t xml:space="preserve"> </w:t>
      </w:r>
      <w:r>
        <w:t xml:space="preserve">to </w:t>
      </w:r>
      <w:r>
        <w:rPr>
          <w:spacing w:val="7"/>
        </w:rPr>
        <w:t xml:space="preserve"> </w:t>
      </w:r>
      <w:r>
        <w:t>be  His</w:t>
      </w:r>
      <w:r>
        <w:rPr>
          <w:spacing w:val="46"/>
        </w:rPr>
        <w:t xml:space="preserve"> </w:t>
      </w:r>
      <w:r>
        <w:t xml:space="preserve">personal </w:t>
      </w:r>
      <w:r>
        <w:rPr>
          <w:spacing w:val="23"/>
        </w:rPr>
        <w:t xml:space="preserve"> </w:t>
      </w:r>
      <w:r>
        <w:rPr>
          <w:w w:val="105"/>
        </w:rPr>
        <w:t xml:space="preserve">orders. </w:t>
      </w:r>
      <w:r>
        <w:t>When</w:t>
      </w:r>
      <w:r>
        <w:rPr>
          <w:spacing w:val="21"/>
        </w:rPr>
        <w:t xml:space="preserve"> </w:t>
      </w:r>
      <w:r>
        <w:t>conceptions</w:t>
      </w:r>
      <w:r>
        <w:rPr>
          <w:spacing w:val="35"/>
        </w:rPr>
        <w:t xml:space="preserve"> </w:t>
      </w:r>
      <w:r>
        <w:t>opposed</w:t>
      </w:r>
      <w:r>
        <w:rPr>
          <w:spacing w:val="24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6"/>
        </w:rPr>
        <w:t>V</w:t>
      </w:r>
      <w:r>
        <w:t>edas</w:t>
      </w:r>
      <w:r>
        <w:rPr>
          <w:spacing w:val="-12"/>
        </w:rPr>
        <w:t xml:space="preserve"> </w:t>
      </w:r>
      <w:r>
        <w:t>began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flourish</w:t>
      </w:r>
      <w:r>
        <w:rPr>
          <w:spacing w:val="22"/>
        </w:rPr>
        <w:t xml:space="preserve"> </w:t>
      </w:r>
      <w:r>
        <w:rPr>
          <w:w w:val="107"/>
        </w:rPr>
        <w:t xml:space="preserve">in </w:t>
      </w:r>
      <w:r>
        <w:t>the</w:t>
      </w:r>
      <w:r>
        <w:rPr>
          <w:spacing w:val="19"/>
        </w:rPr>
        <w:t xml:space="preserve"> </w:t>
      </w:r>
      <w:r>
        <w:t>name</w:t>
      </w:r>
      <w:r>
        <w:rPr>
          <w:spacing w:val="1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6"/>
        </w:rPr>
        <w:t>V</w:t>
      </w:r>
      <w:r>
        <w:t>edic</w:t>
      </w:r>
      <w:r>
        <w:rPr>
          <w:spacing w:val="-7"/>
        </w:rPr>
        <w:t xml:space="preserve"> </w:t>
      </w:r>
      <w:r>
        <w:t>sacrifice,</w:t>
      </w:r>
      <w:r>
        <w:rPr>
          <w:spacing w:val="2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descended</w:t>
      </w:r>
      <w:r>
        <w:rPr>
          <w:spacing w:val="35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w w:val="102"/>
        </w:rPr>
        <w:t>Buddha.</w:t>
      </w:r>
    </w:p>
    <w:p w14:paraId="1B9106F1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5C40207" w14:textId="77777777" w:rsidR="00150366" w:rsidRDefault="00000000">
      <w:pPr>
        <w:spacing w:line="248" w:lineRule="auto"/>
        <w:ind w:left="120" w:right="85" w:firstLine="360"/>
        <w:jc w:val="both"/>
      </w:pPr>
      <w:r>
        <w:t>One</w:t>
      </w:r>
      <w:r>
        <w:rPr>
          <w:spacing w:val="27"/>
        </w:rPr>
        <w:t xml:space="preserve"> </w:t>
      </w:r>
      <w:r>
        <w:t>might</w:t>
      </w:r>
      <w:r>
        <w:rPr>
          <w:spacing w:val="33"/>
        </w:rPr>
        <w:t xml:space="preserve"> </w:t>
      </w:r>
      <w:r>
        <w:t>ask,</w:t>
      </w:r>
      <w:r>
        <w:rPr>
          <w:spacing w:val="20"/>
        </w:rPr>
        <w:t xml:space="preserve"> </w:t>
      </w:r>
      <w:r>
        <w:t>“If</w:t>
      </w:r>
      <w:r>
        <w:rPr>
          <w:spacing w:val="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personally</w:t>
      </w:r>
      <w:r>
        <w:rPr>
          <w:spacing w:val="39"/>
        </w:rPr>
        <w:t xml:space="preserve"> </w:t>
      </w:r>
      <w:r>
        <w:t>established</w:t>
      </w:r>
      <w:r>
        <w:rPr>
          <w:spacing w:val="41"/>
        </w:rPr>
        <w:t xml:space="preserve"> </w:t>
      </w:r>
      <w:r>
        <w:rPr>
          <w:w w:val="107"/>
        </w:rPr>
        <w:t xml:space="preserve">the </w:t>
      </w:r>
      <w:r>
        <w:t>regulations</w:t>
      </w:r>
      <w:r>
        <w:rPr>
          <w:spacing w:val="37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sacrifice,</w:t>
      </w:r>
      <w:r>
        <w:rPr>
          <w:spacing w:val="1"/>
        </w:rPr>
        <w:t xml:space="preserve"> </w:t>
      </w:r>
      <w:r>
        <w:t>then</w:t>
      </w:r>
      <w:r>
        <w:rPr>
          <w:spacing w:val="29"/>
        </w:rPr>
        <w:t xml:space="preserve"> </w:t>
      </w:r>
      <w:r>
        <w:t>why</w:t>
      </w:r>
      <w:r>
        <w:rPr>
          <w:spacing w:val="8"/>
        </w:rPr>
        <w:t xml:space="preserve"> </w:t>
      </w:r>
      <w:r>
        <w:t>did</w:t>
      </w:r>
      <w:r>
        <w:rPr>
          <w:spacing w:val="14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speak</w:t>
      </w:r>
      <w:r>
        <w:rPr>
          <w:spacing w:val="15"/>
        </w:rPr>
        <w:t xml:space="preserve"> </w:t>
      </w:r>
      <w:r>
        <w:t>out</w:t>
      </w:r>
      <w:r>
        <w:rPr>
          <w:spacing w:val="21"/>
        </w:rPr>
        <w:t xml:space="preserve"> </w:t>
      </w:r>
      <w:r>
        <w:rPr>
          <w:w w:val="102"/>
        </w:rPr>
        <w:t xml:space="preserve">against </w:t>
      </w:r>
      <w:r>
        <w:t xml:space="preserve">them? </w:t>
      </w:r>
      <w:r>
        <w:rPr>
          <w:spacing w:val="7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 xml:space="preserve">surprising </w:t>
      </w:r>
      <w:r>
        <w:rPr>
          <w:spacing w:val="23"/>
        </w:rPr>
        <w:t xml:space="preserve"> </w:t>
      </w:r>
      <w:r>
        <w:t xml:space="preserve">that </w:t>
      </w:r>
      <w:r>
        <w:rPr>
          <w:spacing w:val="7"/>
        </w:rPr>
        <w:t xml:space="preserve"> </w:t>
      </w:r>
      <w:r>
        <w:t xml:space="preserve">although </w:t>
      </w:r>
      <w:r>
        <w:rPr>
          <w:spacing w:val="18"/>
        </w:rPr>
        <w:t xml:space="preserve"> </w:t>
      </w:r>
      <w:r>
        <w:t>You</w:t>
      </w:r>
      <w:r>
        <w:rPr>
          <w:spacing w:val="17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 xml:space="preserve">the  </w:t>
      </w:r>
      <w:r>
        <w:rPr>
          <w:w w:val="103"/>
        </w:rPr>
        <w:t xml:space="preserve">original </w:t>
      </w:r>
      <w:r>
        <w:t>propagator</w:t>
      </w:r>
      <w:r>
        <w:rPr>
          <w:spacing w:val="3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6"/>
        </w:rPr>
        <w:t>V</w:t>
      </w:r>
      <w:r>
        <w:t>edas,</w:t>
      </w:r>
      <w:r>
        <w:rPr>
          <w:spacing w:val="-6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now</w:t>
      </w:r>
      <w:r>
        <w:rPr>
          <w:spacing w:val="16"/>
        </w:rPr>
        <w:t xml:space="preserve"> </w:t>
      </w:r>
      <w:r>
        <w:t>abnegating</w:t>
      </w:r>
      <w:r>
        <w:rPr>
          <w:spacing w:val="28"/>
        </w:rPr>
        <w:t xml:space="preserve"> </w:t>
      </w:r>
      <w:r>
        <w:rPr>
          <w:w w:val="104"/>
        </w:rPr>
        <w:t>them.”</w:t>
      </w:r>
    </w:p>
    <w:p w14:paraId="6B8E7C0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4397FFF" w14:textId="77777777" w:rsidR="00150366" w:rsidRDefault="00000000">
      <w:pPr>
        <w:spacing w:line="245" w:lineRule="auto"/>
        <w:ind w:left="120" w:right="83" w:firstLine="360"/>
        <w:jc w:val="both"/>
      </w:pPr>
      <w:r>
        <w:rPr>
          <w:spacing w:val="-4"/>
        </w:rPr>
        <w:t>I</w:t>
      </w:r>
      <w:r>
        <w:t>n</w:t>
      </w:r>
      <w:r>
        <w:rPr>
          <w:spacing w:val="32"/>
        </w:rPr>
        <w:t xml:space="preserve"> </w:t>
      </w:r>
      <w:r>
        <w:rPr>
          <w:spacing w:val="-4"/>
        </w:rPr>
        <w:t>respons</w:t>
      </w:r>
      <w:r>
        <w:t xml:space="preserve">e  </w:t>
      </w:r>
      <w:r>
        <w:rPr>
          <w:spacing w:val="-4"/>
        </w:rPr>
        <w:t>i</w:t>
      </w:r>
      <w:r>
        <w:t>t</w:t>
      </w:r>
      <w:r>
        <w:rPr>
          <w:spacing w:val="30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state</w:t>
      </w:r>
      <w:r>
        <w:t>d</w:t>
      </w:r>
      <w:r>
        <w:rPr>
          <w:spacing w:val="41"/>
        </w:rPr>
        <w:t xml:space="preserve"> </w:t>
      </w:r>
      <w:r>
        <w:rPr>
          <w:spacing w:val="-4"/>
        </w:rPr>
        <w:t>here</w:t>
      </w:r>
      <w:r>
        <w:t>:</w:t>
      </w:r>
      <w:r>
        <w:rPr>
          <w:spacing w:val="34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sadaya-håday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9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 xml:space="preserve">darçita-paçu- </w:t>
      </w:r>
      <w:r>
        <w:rPr>
          <w:rFonts w:ascii="Book Antiqua" w:eastAsia="Book Antiqua" w:hAnsi="Book Antiqua" w:cs="Book Antiqua"/>
          <w:i/>
          <w:spacing w:val="-6"/>
          <w:w w:val="97"/>
        </w:rPr>
        <w:t>ghäta</w:t>
      </w:r>
      <w:r>
        <w:rPr>
          <w:rFonts w:ascii="Book Antiqua" w:eastAsia="Book Antiqua" w:hAnsi="Book Antiqua" w:cs="Book Antiqua"/>
          <w:i/>
          <w:w w:val="97"/>
        </w:rPr>
        <w:t>m</w:t>
      </w:r>
      <w:r>
        <w:rPr>
          <w:rFonts w:ascii="Book Antiqua" w:eastAsia="Book Antiqua" w:hAnsi="Book Antiqua" w:cs="Book Antiqua"/>
          <w:i/>
          <w:spacing w:val="-2"/>
          <w:w w:val="9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6"/>
          <w:w w:val="95"/>
        </w:rPr>
        <w:t>“Becaus</w:t>
      </w:r>
      <w:r>
        <w:rPr>
          <w:w w:val="95"/>
        </w:rPr>
        <w:t>e</w:t>
      </w:r>
      <w:r>
        <w:rPr>
          <w:spacing w:val="14"/>
          <w:w w:val="95"/>
        </w:rPr>
        <w:t xml:space="preserve"> </w:t>
      </w:r>
      <w:r>
        <w:rPr>
          <w:spacing w:val="-6"/>
          <w:w w:val="95"/>
        </w:rPr>
        <w:t>Yo</w:t>
      </w:r>
      <w:r>
        <w:rPr>
          <w:w w:val="95"/>
        </w:rPr>
        <w:t>u</w:t>
      </w:r>
      <w:r>
        <w:rPr>
          <w:spacing w:val="-7"/>
          <w:w w:val="95"/>
        </w:rPr>
        <w:t xml:space="preserve"> </w:t>
      </w:r>
      <w:r>
        <w:rPr>
          <w:spacing w:val="-6"/>
        </w:rPr>
        <w:t>ar</w:t>
      </w:r>
      <w:r>
        <w:t>e</w:t>
      </w:r>
      <w:r>
        <w:rPr>
          <w:spacing w:val="-2"/>
        </w:rPr>
        <w:t xml:space="preserve"> </w:t>
      </w:r>
      <w:r>
        <w:rPr>
          <w:spacing w:val="-6"/>
        </w:rPr>
        <w:t>kin</w:t>
      </w:r>
      <w:r>
        <w:t>d</w:t>
      </w:r>
      <w:r>
        <w:rPr>
          <w:spacing w:val="16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2"/>
        </w:rPr>
        <w:t xml:space="preserve"> </w:t>
      </w:r>
      <w:r>
        <w:rPr>
          <w:spacing w:val="-6"/>
        </w:rPr>
        <w:t>animal</w:t>
      </w:r>
      <w:r>
        <w:t>s</w:t>
      </w:r>
      <w:r>
        <w:rPr>
          <w:spacing w:val="10"/>
        </w:rPr>
        <w:t xml:space="preserve"> </w:t>
      </w:r>
      <w:r>
        <w:rPr>
          <w:spacing w:val="-6"/>
          <w:w w:val="94"/>
        </w:rPr>
        <w:t>Yo</w:t>
      </w:r>
      <w:r>
        <w:rPr>
          <w:w w:val="94"/>
        </w:rPr>
        <w:t>u</w:t>
      </w:r>
      <w:r>
        <w:rPr>
          <w:spacing w:val="-3"/>
          <w:w w:val="94"/>
        </w:rPr>
        <w:t xml:space="preserve"> </w:t>
      </w:r>
      <w:r>
        <w:rPr>
          <w:spacing w:val="-6"/>
        </w:rPr>
        <w:t>hav</w:t>
      </w:r>
      <w:r>
        <w:t>e</w:t>
      </w:r>
      <w:r>
        <w:rPr>
          <w:spacing w:val="-1"/>
        </w:rPr>
        <w:t xml:space="preserve"> </w:t>
      </w:r>
      <w:r>
        <w:rPr>
          <w:spacing w:val="-6"/>
          <w:w w:val="103"/>
        </w:rPr>
        <w:t xml:space="preserve">bewildered </w:t>
      </w:r>
      <w:r>
        <w:t xml:space="preserve">the  demons </w:t>
      </w:r>
      <w:r>
        <w:rPr>
          <w:spacing w:val="8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 xml:space="preserve">instructing </w:t>
      </w:r>
      <w:r>
        <w:rPr>
          <w:spacing w:val="34"/>
        </w:rPr>
        <w:t xml:space="preserve"> </w:t>
      </w:r>
      <w:r>
        <w:t xml:space="preserve">them </w:t>
      </w:r>
      <w:r>
        <w:rPr>
          <w:spacing w:val="7"/>
        </w:rPr>
        <w:t xml:space="preserve"> </w:t>
      </w:r>
      <w:r>
        <w:t xml:space="preserve">that </w:t>
      </w:r>
      <w:r>
        <w:rPr>
          <w:spacing w:val="7"/>
        </w:rPr>
        <w:t xml:space="preserve"> </w:t>
      </w:r>
      <w:r>
        <w:t xml:space="preserve">non-violence </w:t>
      </w:r>
      <w:r>
        <w:rPr>
          <w:spacing w:val="14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rPr>
          <w:w w:val="107"/>
        </w:rPr>
        <w:t xml:space="preserve">the </w:t>
      </w:r>
      <w:r>
        <w:t>highest</w:t>
      </w:r>
      <w:r>
        <w:rPr>
          <w:spacing w:val="48"/>
        </w:rPr>
        <w:t xml:space="preserve"> </w:t>
      </w:r>
      <w:r>
        <w:t>religion.</w:t>
      </w:r>
      <w:r>
        <w:rPr>
          <w:spacing w:val="45"/>
        </w:rPr>
        <w:t xml:space="preserve"> </w:t>
      </w:r>
      <w:r>
        <w:t>Just</w:t>
      </w:r>
      <w:r>
        <w:rPr>
          <w:spacing w:val="31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You</w:t>
      </w:r>
      <w:r>
        <w:rPr>
          <w:spacing w:val="8"/>
        </w:rPr>
        <w:t xml:space="preserve"> </w:t>
      </w:r>
      <w:r>
        <w:t xml:space="preserve">bewildered </w:t>
      </w:r>
      <w:r>
        <w:rPr>
          <w:spacing w:val="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 xml:space="preserve">demons  </w:t>
      </w:r>
      <w:r>
        <w:rPr>
          <w:w w:val="105"/>
        </w:rPr>
        <w:t xml:space="preserve">when </w:t>
      </w:r>
      <w:r>
        <w:t>You</w:t>
      </w:r>
      <w:r>
        <w:rPr>
          <w:spacing w:val="9"/>
        </w:rPr>
        <w:t xml:space="preserve"> </w:t>
      </w:r>
      <w:r>
        <w:t>came</w:t>
      </w:r>
      <w:r>
        <w:rPr>
          <w:spacing w:val="31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Mohiné-mürti</w:t>
      </w:r>
      <w:r>
        <w:rPr>
          <w:spacing w:val="38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save</w:t>
      </w:r>
      <w:r>
        <w:rPr>
          <w:spacing w:val="23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 xml:space="preserve">ambrosia,  </w:t>
      </w:r>
      <w:r>
        <w:rPr>
          <w:w w:val="101"/>
        </w:rPr>
        <w:t xml:space="preserve">similarly </w:t>
      </w:r>
      <w:r>
        <w:t>You</w:t>
      </w:r>
      <w:r>
        <w:rPr>
          <w:spacing w:val="16"/>
        </w:rPr>
        <w:t xml:space="preserve"> </w:t>
      </w:r>
      <w:r>
        <w:t xml:space="preserve">captivated </w:t>
      </w:r>
      <w:r>
        <w:rPr>
          <w:spacing w:val="8"/>
        </w:rPr>
        <w:t xml:space="preserve"> </w:t>
      </w:r>
      <w:r>
        <w:t xml:space="preserve">the  demons </w:t>
      </w:r>
      <w:r>
        <w:rPr>
          <w:spacing w:val="8"/>
        </w:rPr>
        <w:t xml:space="preserve"> </w:t>
      </w:r>
      <w:r>
        <w:t xml:space="preserve">and  rescued </w:t>
      </w:r>
      <w:r>
        <w:rPr>
          <w:spacing w:val="7"/>
        </w:rPr>
        <w:t xml:space="preserve"> </w:t>
      </w:r>
      <w:r>
        <w:t xml:space="preserve">the  animals </w:t>
      </w:r>
      <w:r>
        <w:rPr>
          <w:spacing w:val="2"/>
        </w:rPr>
        <w:t xml:space="preserve"> </w:t>
      </w:r>
      <w:r>
        <w:t xml:space="preserve">by teaching  that </w:t>
      </w:r>
      <w:r>
        <w:rPr>
          <w:spacing w:val="4"/>
        </w:rPr>
        <w:t xml:space="preserve"> </w:t>
      </w:r>
      <w:r>
        <w:t>sacrifices</w:t>
      </w:r>
      <w:r>
        <w:rPr>
          <w:spacing w:val="30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t xml:space="preserve">improper.” </w:t>
      </w:r>
      <w:r>
        <w:rPr>
          <w:spacing w:val="15"/>
        </w:rPr>
        <w:t xml:space="preserve"> </w:t>
      </w:r>
      <w:r>
        <w:t>Seeing</w:t>
      </w:r>
      <w:r>
        <w:rPr>
          <w:spacing w:val="19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w w:val="101"/>
        </w:rPr>
        <w:t xml:space="preserve">violence </w:t>
      </w:r>
      <w:r>
        <w:t xml:space="preserve">committed </w:t>
      </w:r>
      <w:r>
        <w:rPr>
          <w:spacing w:val="15"/>
        </w:rPr>
        <w:t xml:space="preserve"> </w:t>
      </w:r>
      <w:r>
        <w:t>against</w:t>
      </w:r>
      <w:r>
        <w:rPr>
          <w:spacing w:val="42"/>
        </w:rPr>
        <w:t xml:space="preserve"> </w:t>
      </w:r>
      <w:r>
        <w:t>sacrificial</w:t>
      </w:r>
      <w:r>
        <w:rPr>
          <w:spacing w:val="31"/>
        </w:rPr>
        <w:t xml:space="preserve"> </w:t>
      </w:r>
      <w:r>
        <w:t xml:space="preserve">animals, </w:t>
      </w:r>
      <w:r>
        <w:rPr>
          <w:spacing w:val="1"/>
        </w:rPr>
        <w:t xml:space="preserve"> </w:t>
      </w:r>
      <w:r>
        <w:rPr>
          <w:w w:val="78"/>
        </w:rPr>
        <w:t xml:space="preserve">Çré </w:t>
      </w:r>
      <w:r>
        <w:rPr>
          <w:spacing w:val="3"/>
          <w:w w:val="78"/>
        </w:rPr>
        <w:t xml:space="preserve"> </w:t>
      </w:r>
      <w:r>
        <w:t>Bhagavän’s</w:t>
      </w:r>
      <w:r>
        <w:rPr>
          <w:spacing w:val="-7"/>
        </w:rPr>
        <w:t xml:space="preserve"> </w:t>
      </w:r>
      <w:r>
        <w:rPr>
          <w:w w:val="106"/>
        </w:rPr>
        <w:t xml:space="preserve">heart </w:t>
      </w:r>
      <w:r>
        <w:t>was moved</w:t>
      </w:r>
      <w:r>
        <w:rPr>
          <w:spacing w:val="11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compassion;</w:t>
      </w:r>
      <w:r>
        <w:rPr>
          <w:spacing w:val="30"/>
        </w:rPr>
        <w:t xml:space="preserve"> </w:t>
      </w:r>
      <w:r>
        <w:t>thus</w:t>
      </w:r>
      <w:r>
        <w:rPr>
          <w:spacing w:val="30"/>
        </w:rPr>
        <w:t xml:space="preserve"> </w:t>
      </w:r>
      <w:r>
        <w:t>He decried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6"/>
        </w:rPr>
        <w:t>V</w:t>
      </w:r>
      <w:r>
        <w:t>edic scriptures</w:t>
      </w:r>
      <w:r>
        <w:rPr>
          <w:spacing w:val="41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advocate</w:t>
      </w:r>
      <w:r>
        <w:rPr>
          <w:spacing w:val="16"/>
        </w:rPr>
        <w:t xml:space="preserve"> </w:t>
      </w:r>
      <w:r>
        <w:t>sacrifice.</w:t>
      </w:r>
    </w:p>
    <w:p w14:paraId="3CF036EC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6677DB0B" w14:textId="77777777" w:rsidR="00150366" w:rsidRDefault="00000000">
      <w:pPr>
        <w:ind w:left="120" w:right="83" w:firstLine="360"/>
        <w:jc w:val="both"/>
      </w:pPr>
      <w:r>
        <w:t xml:space="preserve">In </w:t>
      </w:r>
      <w:r>
        <w:rPr>
          <w:spacing w:val="10"/>
        </w:rPr>
        <w:t xml:space="preserve"> </w:t>
      </w:r>
      <w:r>
        <w:t xml:space="preserve">this </w:t>
      </w:r>
      <w:r>
        <w:rPr>
          <w:spacing w:val="17"/>
        </w:rPr>
        <w:t xml:space="preserve"> </w:t>
      </w:r>
      <w:r>
        <w:t xml:space="preserve">verse  the </w:t>
      </w:r>
      <w:r>
        <w:rPr>
          <w:spacing w:val="17"/>
        </w:rPr>
        <w:t xml:space="preserve"> </w:t>
      </w:r>
      <w:r>
        <w:t xml:space="preserve">hero </w:t>
      </w:r>
      <w:r>
        <w:rPr>
          <w:spacing w:val="21"/>
        </w:rPr>
        <w:t xml:space="preserve"> </w:t>
      </w:r>
      <w:r>
        <w:t xml:space="preserve">is  </w:t>
      </w:r>
      <w:r>
        <w:rPr>
          <w:rFonts w:ascii="Book Antiqua" w:eastAsia="Book Antiqua" w:hAnsi="Book Antiqua" w:cs="Book Antiqua"/>
          <w:i/>
        </w:rPr>
        <w:t>dhéra-çänta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t xml:space="preserve">(peaceful </w:t>
      </w:r>
      <w:r>
        <w:rPr>
          <w:spacing w:val="22"/>
        </w:rPr>
        <w:t xml:space="preserve"> </w:t>
      </w:r>
      <w:r>
        <w:rPr>
          <w:w w:val="106"/>
        </w:rPr>
        <w:t xml:space="preserve">and </w:t>
      </w:r>
      <w:r>
        <w:rPr>
          <w:spacing w:val="-6"/>
        </w:rPr>
        <w:t>forbearing)</w:t>
      </w:r>
      <w:r>
        <w:t>.</w:t>
      </w:r>
      <w:r>
        <w:rPr>
          <w:spacing w:val="32"/>
        </w:rPr>
        <w:t xml:space="preserve"> </w:t>
      </w:r>
      <w:r>
        <w:rPr>
          <w:spacing w:val="-6"/>
        </w:rPr>
        <w:t>Bhagavä</w:t>
      </w:r>
      <w:r>
        <w:t>n</w:t>
      </w:r>
      <w:r>
        <w:rPr>
          <w:spacing w:val="-13"/>
        </w:rPr>
        <w:t xml:space="preserve"> </w:t>
      </w:r>
      <w:r>
        <w:rPr>
          <w:spacing w:val="-6"/>
        </w:rPr>
        <w:t>Buddh</w:t>
      </w:r>
      <w:r>
        <w:t>a</w:t>
      </w:r>
      <w:r>
        <w:rPr>
          <w:spacing w:val="15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3"/>
        </w:rPr>
        <w:t xml:space="preserve"> </w:t>
      </w:r>
      <w:r>
        <w:rPr>
          <w:spacing w:val="-6"/>
        </w:rPr>
        <w:t>considere</w:t>
      </w:r>
      <w:r>
        <w:t>d</w:t>
      </w:r>
      <w:r>
        <w:rPr>
          <w:spacing w:val="39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5"/>
        </w:rPr>
        <w:t xml:space="preserve"> </w:t>
      </w:r>
      <w:r>
        <w:rPr>
          <w:spacing w:val="-6"/>
        </w:rPr>
        <w:t>b</w:t>
      </w:r>
      <w:r>
        <w:t>e</w:t>
      </w:r>
      <w:r>
        <w:rPr>
          <w:spacing w:val="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6"/>
          <w:w w:val="104"/>
        </w:rPr>
        <w:t xml:space="preserve">presiding </w:t>
      </w:r>
      <w:r>
        <w:t>deity</w:t>
      </w:r>
      <w:r>
        <w:rPr>
          <w:spacing w:val="1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rFonts w:ascii="Book Antiqua" w:eastAsia="Book Antiqua" w:hAnsi="Book Antiqua" w:cs="Book Antiqua"/>
          <w:i/>
        </w:rPr>
        <w:t>çänta-rasa,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w w:val="105"/>
        </w:rPr>
        <w:t>tranquility.</w:t>
      </w:r>
    </w:p>
    <w:p w14:paraId="1F1B10A3" w14:textId="77777777" w:rsidR="00150366" w:rsidRDefault="00150366">
      <w:pPr>
        <w:spacing w:before="20" w:line="220" w:lineRule="exact"/>
        <w:rPr>
          <w:sz w:val="22"/>
          <w:szCs w:val="22"/>
        </w:rPr>
      </w:pPr>
    </w:p>
    <w:p w14:paraId="6C59F64F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14</w:t>
      </w:r>
    </w:p>
    <w:p w14:paraId="524B1E46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26D53AB9" w14:textId="77777777" w:rsidR="00150366" w:rsidRDefault="00000000">
      <w:pPr>
        <w:spacing w:line="220" w:lineRule="exact"/>
        <w:ind w:left="570" w:right="1068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mleccha-nivaha-nidhane</w:t>
      </w:r>
      <w:r>
        <w:rPr>
          <w:rFonts w:ascii="Book Antiqua" w:eastAsia="Book Antiqua" w:hAnsi="Book Antiqua" w:cs="Book Antiqua"/>
          <w:i/>
          <w:spacing w:val="-20"/>
        </w:rPr>
        <w:t xml:space="preserve"> </w:t>
      </w:r>
      <w:r>
        <w:rPr>
          <w:rFonts w:ascii="Book Antiqua" w:eastAsia="Book Antiqua" w:hAnsi="Book Antiqua" w:cs="Book Antiqua"/>
          <w:i/>
        </w:rPr>
        <w:t>kalayasi</w:t>
      </w:r>
      <w:r>
        <w:rPr>
          <w:rFonts w:ascii="Book Antiqua" w:eastAsia="Book Antiqua" w:hAnsi="Book Antiqua" w:cs="Book Antiqua"/>
          <w:i/>
          <w:spacing w:val="26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 xml:space="preserve">karavälam </w:t>
      </w:r>
      <w:r>
        <w:rPr>
          <w:rFonts w:ascii="Book Antiqua" w:eastAsia="Book Antiqua" w:hAnsi="Book Antiqua" w:cs="Book Antiqua"/>
          <w:i/>
          <w:w w:val="97"/>
        </w:rPr>
        <w:t>dhümaketum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iva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kim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>api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>karälam</w:t>
      </w:r>
    </w:p>
    <w:p w14:paraId="5D3A9622" w14:textId="77777777" w:rsidR="00150366" w:rsidRDefault="00000000">
      <w:pPr>
        <w:spacing w:before="3"/>
        <w:ind w:left="75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</w:rPr>
        <w:t>keçava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dhåta-kalki-çaréra 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jagadéça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w w:val="109"/>
        </w:rPr>
        <w:t>(10)</w:t>
      </w:r>
    </w:p>
    <w:p w14:paraId="2B9E88C5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BF1AF0D" w14:textId="77777777" w:rsidR="00150366" w:rsidRDefault="00150366">
      <w:pPr>
        <w:spacing w:line="200" w:lineRule="exact"/>
      </w:pPr>
    </w:p>
    <w:p w14:paraId="01D57C7D" w14:textId="77777777" w:rsidR="00150366" w:rsidRDefault="00000000">
      <w:pPr>
        <w:spacing w:before="31"/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1"/>
          <w:w w:val="74"/>
        </w:rPr>
        <w:t>Çr</w:t>
      </w:r>
      <w:r>
        <w:rPr>
          <w:rFonts w:ascii="Book Antiqua" w:eastAsia="Book Antiqua" w:hAnsi="Book Antiqua" w:cs="Book Antiqua"/>
          <w:b/>
          <w:w w:val="74"/>
        </w:rPr>
        <w:t>é</w:t>
      </w:r>
      <w:r>
        <w:rPr>
          <w:rFonts w:ascii="Book Antiqua" w:eastAsia="Book Antiqua" w:hAnsi="Book Antiqua" w:cs="Book Antiqua"/>
          <w:b/>
          <w:spacing w:val="36"/>
          <w:w w:val="7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Hari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3"/>
        </w:rPr>
        <w:t>Controlle</w:t>
      </w:r>
      <w:r>
        <w:rPr>
          <w:rFonts w:ascii="Book Antiqua" w:eastAsia="Book Antiqua" w:hAnsi="Book Antiqua" w:cs="Book Antiqua"/>
          <w:b/>
          <w:w w:val="93"/>
        </w:rPr>
        <w:t>r</w:t>
      </w:r>
      <w:r>
        <w:rPr>
          <w:rFonts w:ascii="Book Antiqua" w:eastAsia="Book Antiqua" w:hAnsi="Book Antiqua" w:cs="Book Antiqua"/>
          <w:b/>
          <w:spacing w:val="33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2"/>
        </w:rPr>
        <w:t xml:space="preserve"> 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universe</w:t>
      </w:r>
      <w:r>
        <w:rPr>
          <w:rFonts w:ascii="Book Antiqua" w:eastAsia="Book Antiqua" w:hAnsi="Book Antiqua" w:cs="Book Antiqua"/>
          <w:b/>
          <w:w w:val="92"/>
        </w:rPr>
        <w:t>!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Kille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2"/>
        </w:rPr>
        <w:t xml:space="preserve"> the Keç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demon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Adventin</w:t>
      </w:r>
      <w:r>
        <w:rPr>
          <w:rFonts w:ascii="Book Antiqua" w:eastAsia="Book Antiqua" w:hAnsi="Book Antiqua" w:cs="Book Antiqua"/>
          <w:b/>
          <w:w w:val="88"/>
        </w:rPr>
        <w:t xml:space="preserve">g </w:t>
      </w:r>
      <w:r>
        <w:rPr>
          <w:rFonts w:ascii="Book Antiqua" w:eastAsia="Book Antiqua" w:hAnsi="Book Antiqua" w:cs="Book Antiqua"/>
          <w:b/>
          <w:spacing w:val="2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4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Kalki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2"/>
        </w:rPr>
        <w:t xml:space="preserve"> 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wiel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4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fearsome </w:t>
      </w:r>
      <w:r>
        <w:rPr>
          <w:rFonts w:ascii="Book Antiqua" w:eastAsia="Book Antiqua" w:hAnsi="Book Antiqua" w:cs="Book Antiqua"/>
          <w:b/>
          <w:spacing w:val="-5"/>
          <w:w w:val="91"/>
        </w:rPr>
        <w:t>swor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resemble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forebodin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sta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slaughte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the </w:t>
      </w:r>
      <w:r>
        <w:rPr>
          <w:rFonts w:ascii="Book Antiqua" w:eastAsia="Book Antiqua" w:hAnsi="Book Antiqua" w:cs="Book Antiqua"/>
          <w:b/>
          <w:spacing w:val="-2"/>
          <w:w w:val="89"/>
        </w:rPr>
        <w:t>barbarians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4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Ma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Yo</w:t>
      </w:r>
      <w:r>
        <w:rPr>
          <w:rFonts w:ascii="Book Antiqua" w:eastAsia="Book Antiqua" w:hAnsi="Book Antiqua" w:cs="Book Antiqua"/>
          <w:b/>
          <w:w w:val="89"/>
        </w:rPr>
        <w:t>u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victorious!</w:t>
      </w:r>
    </w:p>
    <w:p w14:paraId="76157723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30886E9B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D0808A5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3840A810" w14:textId="77777777" w:rsidR="00150366" w:rsidRDefault="00000000">
      <w:pPr>
        <w:spacing w:line="249" w:lineRule="auto"/>
        <w:ind w:left="120" w:right="88" w:firstLine="360"/>
        <w:jc w:val="both"/>
      </w:pPr>
      <w:r>
        <w:rPr>
          <w:spacing w:val="-5"/>
        </w:rPr>
        <w:t>No</w:t>
      </w:r>
      <w:r>
        <w:t>w</w:t>
      </w:r>
      <w:r>
        <w:rPr>
          <w:spacing w:val="41"/>
        </w:rPr>
        <w:t xml:space="preserve"> </w:t>
      </w:r>
      <w:r>
        <w:rPr>
          <w:spacing w:val="-5"/>
        </w:rPr>
        <w:t>th</w:t>
      </w:r>
      <w:r>
        <w:t xml:space="preserve">e </w:t>
      </w:r>
      <w:r>
        <w:rPr>
          <w:spacing w:val="4"/>
        </w:rPr>
        <w:t xml:space="preserve"> </w:t>
      </w:r>
      <w:r>
        <w:rPr>
          <w:spacing w:val="-5"/>
        </w:rPr>
        <w:t>poe</w:t>
      </w:r>
      <w:r>
        <w:t xml:space="preserve">t </w:t>
      </w:r>
      <w:r>
        <w:rPr>
          <w:spacing w:val="4"/>
        </w:rPr>
        <w:t xml:space="preserve"> </w:t>
      </w:r>
      <w:r>
        <w:rPr>
          <w:spacing w:val="-5"/>
        </w:rPr>
        <w:t>recount</w:t>
      </w:r>
      <w:r>
        <w:t xml:space="preserve">s </w:t>
      </w:r>
      <w:r>
        <w:rPr>
          <w:spacing w:val="28"/>
        </w:rPr>
        <w:t xml:space="preserve"> </w:t>
      </w:r>
      <w:r>
        <w:rPr>
          <w:spacing w:val="-5"/>
        </w:rPr>
        <w:t>th</w:t>
      </w:r>
      <w:r>
        <w:t xml:space="preserve">e </w:t>
      </w:r>
      <w:r>
        <w:rPr>
          <w:spacing w:val="4"/>
        </w:rPr>
        <w:t xml:space="preserve"> </w:t>
      </w:r>
      <w:r>
        <w:rPr>
          <w:spacing w:val="-5"/>
        </w:rPr>
        <w:t>glorie</w:t>
      </w:r>
      <w:r>
        <w:t>s</w:t>
      </w:r>
      <w:r>
        <w:rPr>
          <w:spacing w:val="42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32"/>
        </w:rPr>
        <w:t xml:space="preserve"> </w:t>
      </w:r>
      <w:r>
        <w:rPr>
          <w:spacing w:val="-5"/>
        </w:rPr>
        <w:t>Bhagavän’</w:t>
      </w:r>
      <w:r>
        <w:t>s</w:t>
      </w:r>
      <w:r>
        <w:rPr>
          <w:spacing w:val="-1"/>
        </w:rPr>
        <w:t xml:space="preserve"> </w:t>
      </w:r>
      <w:r>
        <w:rPr>
          <w:spacing w:val="-5"/>
        </w:rPr>
        <w:t>Kalki- avatära</w:t>
      </w:r>
      <w:r>
        <w:t>.</w:t>
      </w:r>
      <w:r>
        <w:rPr>
          <w:spacing w:val="40"/>
        </w:rPr>
        <w:t xml:space="preserve"> </w:t>
      </w:r>
      <w:r>
        <w:rPr>
          <w:spacing w:val="-5"/>
        </w:rPr>
        <w:t>“</w:t>
      </w:r>
      <w:r>
        <w:rPr>
          <w:spacing w:val="-11"/>
        </w:rPr>
        <w:t>W</w:t>
      </w:r>
      <w:r>
        <w:rPr>
          <w:spacing w:val="-5"/>
        </w:rPr>
        <w:t>ithou</w:t>
      </w:r>
      <w:r>
        <w:t xml:space="preserve">t </w:t>
      </w:r>
      <w:r>
        <w:rPr>
          <w:spacing w:val="14"/>
        </w:rPr>
        <w:t xml:space="preserve"> </w:t>
      </w:r>
      <w:r>
        <w:rPr>
          <w:spacing w:val="-5"/>
        </w:rPr>
        <w:t>ther</w:t>
      </w:r>
      <w:r>
        <w:t xml:space="preserve">e </w:t>
      </w:r>
      <w:r>
        <w:rPr>
          <w:spacing w:val="1"/>
        </w:rPr>
        <w:t xml:space="preserve"> </w:t>
      </w:r>
      <w:r>
        <w:rPr>
          <w:spacing w:val="-5"/>
        </w:rPr>
        <w:t>bein</w:t>
      </w:r>
      <w:r>
        <w:t>g</w:t>
      </w:r>
      <w:r>
        <w:rPr>
          <w:spacing w:val="3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spacing w:val="-5"/>
        </w:rPr>
        <w:t>wa</w:t>
      </w:r>
      <w:r>
        <w:t>r</w:t>
      </w:r>
      <w:r>
        <w:rPr>
          <w:spacing w:val="33"/>
        </w:rPr>
        <w:t xml:space="preserve"> </w:t>
      </w:r>
      <w:r>
        <w:rPr>
          <w:spacing w:val="-5"/>
        </w:rPr>
        <w:t>a</w:t>
      </w:r>
      <w:r>
        <w:t>t</w:t>
      </w:r>
      <w:r>
        <w:rPr>
          <w:spacing w:val="3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5"/>
        </w:rPr>
        <w:t>en</w:t>
      </w:r>
      <w:r>
        <w:t>d</w:t>
      </w:r>
      <w:r>
        <w:rPr>
          <w:spacing w:val="44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2"/>
        </w:rPr>
        <w:t xml:space="preserve"> </w:t>
      </w:r>
      <w:r>
        <w:rPr>
          <w:spacing w:val="-5"/>
        </w:rPr>
        <w:t>Kali-yuga, th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savag</w:t>
      </w:r>
      <w:r>
        <w:t>e</w:t>
      </w:r>
      <w:r>
        <w:rPr>
          <w:spacing w:val="-4"/>
        </w:rPr>
        <w:t xml:space="preserve"> </w:t>
      </w:r>
      <w:r>
        <w:rPr>
          <w:spacing w:val="-5"/>
        </w:rPr>
        <w:t>populatio</w:t>
      </w:r>
      <w:r>
        <w:t xml:space="preserve">n </w:t>
      </w:r>
      <w:r>
        <w:rPr>
          <w:spacing w:val="8"/>
        </w:rPr>
        <w:t xml:space="preserve"> </w:t>
      </w:r>
      <w:r>
        <w:rPr>
          <w:spacing w:val="-5"/>
        </w:rPr>
        <w:t>wil</w:t>
      </w:r>
      <w:r>
        <w:t>l</w:t>
      </w:r>
      <w:r>
        <w:rPr>
          <w:spacing w:val="7"/>
        </w:rPr>
        <w:t xml:space="preserve"> </w:t>
      </w:r>
      <w:r>
        <w:rPr>
          <w:spacing w:val="-5"/>
        </w:rPr>
        <w:t>no</w:t>
      </w:r>
      <w:r>
        <w:t>t</w:t>
      </w:r>
      <w:r>
        <w:rPr>
          <w:spacing w:val="27"/>
        </w:rPr>
        <w:t xml:space="preserve"> </w:t>
      </w:r>
      <w:r>
        <w:rPr>
          <w:spacing w:val="-5"/>
        </w:rPr>
        <w:t>b</w:t>
      </w:r>
      <w:r>
        <w:t>e</w:t>
      </w:r>
      <w:r>
        <w:rPr>
          <w:spacing w:val="11"/>
        </w:rPr>
        <w:t xml:space="preserve"> </w:t>
      </w:r>
      <w:r>
        <w:rPr>
          <w:spacing w:val="-5"/>
        </w:rPr>
        <w:t>destroyed</w:t>
      </w:r>
      <w:r>
        <w:t>,</w:t>
      </w:r>
      <w:r>
        <w:rPr>
          <w:spacing w:val="32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4"/>
        </w:rPr>
        <w:t xml:space="preserve"> </w:t>
      </w:r>
      <w:r>
        <w:rPr>
          <w:spacing w:val="-5"/>
        </w:rPr>
        <w:t>withou</w:t>
      </w:r>
      <w:r>
        <w:t>t</w:t>
      </w:r>
      <w:r>
        <w:rPr>
          <w:spacing w:val="44"/>
        </w:rPr>
        <w:t xml:space="preserve"> </w:t>
      </w:r>
      <w:r>
        <w:rPr>
          <w:spacing w:val="-5"/>
          <w:w w:val="106"/>
        </w:rPr>
        <w:t xml:space="preserve">such </w:t>
      </w:r>
      <w:r>
        <w:rPr>
          <w:spacing w:val="-5"/>
        </w:rPr>
        <w:t>destruction</w:t>
      </w:r>
      <w:r>
        <w:t xml:space="preserve">, </w:t>
      </w:r>
      <w:r>
        <w:rPr>
          <w:spacing w:val="36"/>
        </w:rPr>
        <w:t xml:space="preserve"> </w:t>
      </w:r>
      <w:r>
        <w:rPr>
          <w:spacing w:val="-5"/>
        </w:rPr>
        <w:t>peac</w:t>
      </w:r>
      <w:r>
        <w:t>e</w:t>
      </w:r>
      <w:r>
        <w:rPr>
          <w:spacing w:val="34"/>
        </w:rPr>
        <w:t xml:space="preserve"> </w:t>
      </w:r>
      <w:r>
        <w:rPr>
          <w:spacing w:val="-5"/>
        </w:rPr>
        <w:t>wil</w:t>
      </w:r>
      <w:r>
        <w:t>l</w:t>
      </w:r>
      <w:r>
        <w:rPr>
          <w:spacing w:val="30"/>
        </w:rPr>
        <w:t xml:space="preserve"> </w:t>
      </w:r>
      <w:r>
        <w:rPr>
          <w:spacing w:val="-5"/>
        </w:rPr>
        <w:t>no</w:t>
      </w:r>
      <w:r>
        <w:t xml:space="preserve">t  </w:t>
      </w:r>
      <w:r>
        <w:rPr>
          <w:spacing w:val="-5"/>
        </w:rPr>
        <w:t>come</w:t>
      </w:r>
      <w:r>
        <w:t>.</w:t>
      </w:r>
      <w:r>
        <w:rPr>
          <w:spacing w:val="39"/>
        </w:rPr>
        <w:t xml:space="preserve"> </w:t>
      </w:r>
      <w:r>
        <w:rPr>
          <w:spacing w:val="-5"/>
        </w:rPr>
        <w:t>Therefor</w:t>
      </w:r>
      <w:r>
        <w:t>e</w:t>
      </w:r>
      <w:r>
        <w:rPr>
          <w:spacing w:val="45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12"/>
        </w:rPr>
        <w:t xml:space="preserve"> </w:t>
      </w:r>
      <w:r>
        <w:rPr>
          <w:spacing w:val="-5"/>
        </w:rPr>
        <w:t>assum</w:t>
      </w:r>
      <w:r>
        <w:t>e</w:t>
      </w:r>
      <w:r>
        <w:rPr>
          <w:spacing w:val="47"/>
        </w:rPr>
        <w:t xml:space="preserve"> </w:t>
      </w:r>
      <w:r>
        <w:rPr>
          <w:spacing w:val="-5"/>
          <w:w w:val="107"/>
        </w:rPr>
        <w:t xml:space="preserve">the </w:t>
      </w:r>
      <w:r>
        <w:rPr>
          <w:spacing w:val="-5"/>
        </w:rPr>
        <w:t>for</w:t>
      </w:r>
      <w:r>
        <w:t>m</w:t>
      </w:r>
      <w:r>
        <w:rPr>
          <w:spacing w:val="8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5"/>
        </w:rPr>
        <w:t xml:space="preserve"> Kalk</w:t>
      </w:r>
      <w:r>
        <w:t>i</w:t>
      </w:r>
      <w:r>
        <w:rPr>
          <w:spacing w:val="-4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5"/>
        </w:rPr>
        <w:t>exterminat</w:t>
      </w:r>
      <w:r>
        <w:t>e</w:t>
      </w:r>
      <w:r>
        <w:rPr>
          <w:spacing w:val="3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barbarians</w:t>
      </w:r>
      <w:r>
        <w:t>.</w:t>
      </w:r>
      <w:r>
        <w:rPr>
          <w:spacing w:val="35"/>
        </w:rPr>
        <w:t xml:space="preserve"> </w:t>
      </w:r>
      <w:r>
        <w:rPr>
          <w:spacing w:val="-29"/>
        </w:rPr>
        <w:t>T</w:t>
      </w:r>
      <w:r>
        <w:t>o</w:t>
      </w:r>
      <w:r>
        <w:rPr>
          <w:spacing w:val="3"/>
        </w:rPr>
        <w:t xml:space="preserve"> </w:t>
      </w:r>
      <w:r>
        <w:rPr>
          <w:spacing w:val="-5"/>
        </w:rPr>
        <w:t>annihilat</w:t>
      </w:r>
      <w:r>
        <w:t>e</w:t>
      </w:r>
      <w:r>
        <w:rPr>
          <w:spacing w:val="39"/>
        </w:rPr>
        <w:t xml:space="preserve"> </w:t>
      </w:r>
      <w:r>
        <w:rPr>
          <w:spacing w:val="-5"/>
          <w:w w:val="107"/>
        </w:rPr>
        <w:t xml:space="preserve">the </w:t>
      </w:r>
      <w:r>
        <w:rPr>
          <w:spacing w:val="-5"/>
        </w:rPr>
        <w:t>degrade</w:t>
      </w:r>
      <w:r>
        <w:t>d</w:t>
      </w:r>
      <w:r>
        <w:rPr>
          <w:spacing w:val="12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7"/>
        </w:rPr>
        <w:t xml:space="preserve"> </w:t>
      </w:r>
      <w:r>
        <w:rPr>
          <w:spacing w:val="-5"/>
        </w:rPr>
        <w:t>wicke</w:t>
      </w:r>
      <w:r>
        <w:t>d</w:t>
      </w:r>
      <w:r>
        <w:rPr>
          <w:spacing w:val="2"/>
        </w:rPr>
        <w:t xml:space="preserve"> </w:t>
      </w:r>
      <w:r>
        <w:rPr>
          <w:spacing w:val="-5"/>
        </w:rPr>
        <w:t>humans</w:t>
      </w:r>
      <w:r>
        <w:t>,</w:t>
      </w:r>
      <w:r>
        <w:rPr>
          <w:spacing w:val="30"/>
        </w:rPr>
        <w:t xml:space="preserve"> </w:t>
      </w:r>
      <w:r>
        <w:rPr>
          <w:spacing w:val="-5"/>
          <w:w w:val="94"/>
        </w:rPr>
        <w:t>Yo</w:t>
      </w:r>
      <w:r>
        <w:rPr>
          <w:w w:val="94"/>
        </w:rPr>
        <w:t>u</w:t>
      </w:r>
      <w:r>
        <w:rPr>
          <w:spacing w:val="-4"/>
          <w:w w:val="94"/>
        </w:rPr>
        <w:t xml:space="preserve"> </w:t>
      </w:r>
      <w:r>
        <w:rPr>
          <w:spacing w:val="-5"/>
        </w:rPr>
        <w:t>wiel</w:t>
      </w:r>
      <w:r>
        <w:t>d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5"/>
        </w:rPr>
        <w:t>terrifyin</w:t>
      </w:r>
      <w:r>
        <w:t>g</w:t>
      </w:r>
      <w:r>
        <w:rPr>
          <w:spacing w:val="5"/>
        </w:rPr>
        <w:t xml:space="preserve"> </w:t>
      </w:r>
      <w:r>
        <w:rPr>
          <w:spacing w:val="-5"/>
        </w:rPr>
        <w:t>swor</w:t>
      </w:r>
      <w:r>
        <w:t>d</w:t>
      </w:r>
      <w:r>
        <w:rPr>
          <w:spacing w:val="5"/>
        </w:rPr>
        <w:t xml:space="preserve"> </w:t>
      </w:r>
      <w:r>
        <w:rPr>
          <w:spacing w:val="-5"/>
          <w:w w:val="108"/>
        </w:rPr>
        <w:t xml:space="preserve">that </w:t>
      </w:r>
      <w:r>
        <w:rPr>
          <w:spacing w:val="-5"/>
        </w:rPr>
        <w:t>appear</w:t>
      </w:r>
      <w:r>
        <w:t>s</w:t>
      </w:r>
      <w:r>
        <w:rPr>
          <w:spacing w:val="14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-4"/>
        </w:rPr>
        <w:t xml:space="preserve"> </w:t>
      </w:r>
      <w:r>
        <w:rPr>
          <w:spacing w:val="-5"/>
        </w:rPr>
        <w:t>deat</w:t>
      </w:r>
      <w:r>
        <w:t>h</w:t>
      </w:r>
      <w:r>
        <w:rPr>
          <w:spacing w:val="22"/>
        </w:rPr>
        <w:t xml:space="preserve"> </w:t>
      </w:r>
      <w:r>
        <w:rPr>
          <w:spacing w:val="-5"/>
        </w:rPr>
        <w:t>personified.</w:t>
      </w:r>
      <w:r>
        <w:t>”</w:t>
      </w:r>
      <w:r>
        <w:rPr>
          <w:spacing w:val="1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5"/>
        </w:rPr>
        <w:t xml:space="preserve"> </w:t>
      </w:r>
      <w:r>
        <w:rPr>
          <w:spacing w:val="-5"/>
        </w:rPr>
        <w:t>poe</w:t>
      </w:r>
      <w:r>
        <w:t>t</w:t>
      </w:r>
      <w:r>
        <w:rPr>
          <w:spacing w:val="13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7"/>
        </w:rPr>
        <w:t xml:space="preserve"> </w:t>
      </w:r>
      <w:r>
        <w:rPr>
          <w:spacing w:val="-5"/>
        </w:rPr>
        <w:t>use</w:t>
      </w:r>
      <w:r>
        <w:t>d</w:t>
      </w:r>
      <w:r>
        <w:rPr>
          <w:spacing w:val="1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5"/>
        </w:rPr>
        <w:t>word</w:t>
      </w:r>
      <w:r>
        <w:t>s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101"/>
        </w:rPr>
        <w:t xml:space="preserve">kim </w:t>
      </w:r>
      <w:r>
        <w:rPr>
          <w:rFonts w:ascii="Book Antiqua" w:eastAsia="Book Antiqua" w:hAnsi="Book Antiqua" w:cs="Book Antiqua"/>
          <w:i/>
          <w:spacing w:val="-5"/>
        </w:rPr>
        <w:t>ap</w:t>
      </w:r>
      <w:r>
        <w:rPr>
          <w:rFonts w:ascii="Book Antiqua" w:eastAsia="Book Antiqua" w:hAnsi="Book Antiqua" w:cs="Book Antiqua"/>
          <w:i/>
        </w:rPr>
        <w:t>i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3"/>
        </w:rPr>
        <w:t xml:space="preserve"> </w:t>
      </w:r>
      <w:r>
        <w:rPr>
          <w:spacing w:val="-5"/>
        </w:rPr>
        <w:t>emphasiz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16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9"/>
        </w:rPr>
        <w:t xml:space="preserve"> </w:t>
      </w:r>
      <w:r>
        <w:rPr>
          <w:spacing w:val="-5"/>
        </w:rPr>
        <w:t>swor</w:t>
      </w:r>
      <w:r>
        <w:t>d</w:t>
      </w:r>
      <w:r>
        <w:rPr>
          <w:spacing w:val="7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-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5"/>
        </w:rPr>
        <w:t>embodimen</w:t>
      </w:r>
      <w:r>
        <w:t>t</w:t>
      </w:r>
      <w:r>
        <w:rPr>
          <w:spacing w:val="32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13"/>
        </w:rPr>
        <w:t xml:space="preserve"> </w:t>
      </w:r>
      <w:r>
        <w:rPr>
          <w:spacing w:val="-5"/>
          <w:w w:val="107"/>
        </w:rPr>
        <w:t>terror.</w:t>
      </w:r>
    </w:p>
    <w:p w14:paraId="237C4D0C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72A49A07" w14:textId="77777777" w:rsidR="00150366" w:rsidRDefault="00000000">
      <w:pPr>
        <w:spacing w:line="244" w:lineRule="auto"/>
        <w:ind w:left="120" w:right="83" w:firstLine="360"/>
        <w:jc w:val="both"/>
      </w:pPr>
      <w:r>
        <w:rPr>
          <w:rFonts w:ascii="Book Antiqua" w:eastAsia="Book Antiqua" w:hAnsi="Book Antiqua" w:cs="Book Antiqua"/>
          <w:i/>
          <w:w w:val="96"/>
        </w:rPr>
        <w:t>Dhümaketum</w:t>
      </w:r>
      <w:r>
        <w:rPr>
          <w:rFonts w:ascii="Book Antiqua" w:eastAsia="Book Antiqua" w:hAnsi="Book Antiqua" w:cs="Book Antiqua"/>
          <w:i/>
          <w:spacing w:val="-1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iva</w:t>
      </w:r>
      <w:r>
        <w:t>:</w:t>
      </w:r>
      <w:r>
        <w:rPr>
          <w:spacing w:val="-10"/>
        </w:rPr>
        <w:t xml:space="preserve"> </w:t>
      </w:r>
      <w:r>
        <w:t>Dhümaketu</w:t>
      </w:r>
      <w:r>
        <w:rPr>
          <w:spacing w:val="4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name</w:t>
      </w:r>
      <w:r>
        <w:rPr>
          <w:spacing w:val="1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w w:val="105"/>
        </w:rPr>
        <w:t xml:space="preserve">particular </w:t>
      </w:r>
      <w:r>
        <w:t xml:space="preserve">dreaded </w:t>
      </w:r>
      <w:r>
        <w:rPr>
          <w:spacing w:val="11"/>
        </w:rPr>
        <w:t xml:space="preserve"> </w:t>
      </w:r>
      <w:r>
        <w:t xml:space="preserve">star  that </w:t>
      </w:r>
      <w:r>
        <w:rPr>
          <w:spacing w:val="10"/>
        </w:rPr>
        <w:t xml:space="preserve"> </w:t>
      </w:r>
      <w:r>
        <w:t>signifies</w:t>
      </w:r>
      <w:r>
        <w:rPr>
          <w:spacing w:val="36"/>
        </w:rPr>
        <w:t xml:space="preserve"> </w:t>
      </w:r>
      <w:r>
        <w:t xml:space="preserve">impending </w:t>
      </w:r>
      <w:r>
        <w:rPr>
          <w:spacing w:val="20"/>
        </w:rPr>
        <w:t xml:space="preserve"> </w:t>
      </w:r>
      <w:r>
        <w:t xml:space="preserve">disaster. </w:t>
      </w:r>
      <w:r>
        <w:rPr>
          <w:spacing w:val="5"/>
        </w:rPr>
        <w:t xml:space="preserve"> </w:t>
      </w:r>
      <w:r>
        <w:t>Bhagavän’s sword</w:t>
      </w:r>
      <w:r>
        <w:rPr>
          <w:spacing w:val="46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 xml:space="preserve">Dhümaketu </w:t>
      </w:r>
      <w:r>
        <w:rPr>
          <w:spacing w:val="28"/>
        </w:rPr>
        <w:t xml:space="preserve"> </w:t>
      </w:r>
      <w:r>
        <w:t xml:space="preserve">that </w:t>
      </w:r>
      <w:r>
        <w:rPr>
          <w:spacing w:val="5"/>
        </w:rPr>
        <w:t xml:space="preserve"> </w:t>
      </w:r>
      <w:r>
        <w:t>spells</w:t>
      </w:r>
      <w:r>
        <w:rPr>
          <w:spacing w:val="36"/>
        </w:rPr>
        <w:t xml:space="preserve"> </w:t>
      </w:r>
      <w:r>
        <w:t xml:space="preserve">imminent </w:t>
      </w:r>
      <w:r>
        <w:rPr>
          <w:spacing w:val="19"/>
        </w:rPr>
        <w:t xml:space="preserve"> </w:t>
      </w:r>
      <w:r>
        <w:rPr>
          <w:w w:val="106"/>
        </w:rPr>
        <w:t xml:space="preserve">destruction </w:t>
      </w:r>
      <w:r>
        <w:t>for</w:t>
      </w:r>
      <w:r>
        <w:rPr>
          <w:spacing w:val="29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 xml:space="preserve">uncivilized. </w:t>
      </w:r>
      <w:r>
        <w:rPr>
          <w:spacing w:val="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word</w:t>
      </w:r>
      <w:r>
        <w:rPr>
          <w:spacing w:val="43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dhümaketu </w:t>
      </w:r>
      <w:r>
        <w:t>also</w:t>
      </w:r>
      <w:r>
        <w:rPr>
          <w:spacing w:val="30"/>
        </w:rPr>
        <w:t xml:space="preserve"> </w:t>
      </w:r>
      <w:r>
        <w:t>means</w:t>
      </w:r>
      <w:r>
        <w:rPr>
          <w:spacing w:val="42"/>
        </w:rPr>
        <w:t xml:space="preserve"> </w:t>
      </w:r>
      <w:r>
        <w:rPr>
          <w:w w:val="87"/>
        </w:rPr>
        <w:t xml:space="preserve">‘fire,’ </w:t>
      </w:r>
      <w:r>
        <w:rPr>
          <w:spacing w:val="-2"/>
        </w:rPr>
        <w:t>indicatin</w:t>
      </w:r>
      <w:r>
        <w:t xml:space="preserve">g </w:t>
      </w:r>
      <w:r>
        <w:rPr>
          <w:spacing w:val="1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43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swor</w:t>
      </w:r>
      <w:r>
        <w:t>d</w:t>
      </w:r>
      <w:r>
        <w:rPr>
          <w:spacing w:val="34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loathe</w:t>
      </w:r>
      <w:r>
        <w:t>d</w:t>
      </w:r>
      <w:r>
        <w:rPr>
          <w:spacing w:val="48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1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barbari</w:t>
      </w:r>
      <w:r>
        <w:t>c</w:t>
      </w:r>
      <w:r>
        <w:rPr>
          <w:spacing w:val="39"/>
        </w:rPr>
        <w:t xml:space="preserve"> </w:t>
      </w:r>
      <w:r>
        <w:rPr>
          <w:spacing w:val="-2"/>
          <w:w w:val="101"/>
        </w:rPr>
        <w:t>society.</w:t>
      </w:r>
    </w:p>
    <w:p w14:paraId="2FB5E220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6FB0A889" w14:textId="77777777" w:rsidR="00150366" w:rsidRDefault="00000000">
      <w:pPr>
        <w:spacing w:line="244" w:lineRule="auto"/>
        <w:ind w:left="120" w:right="84" w:firstLine="360"/>
        <w:jc w:val="both"/>
      </w:pPr>
      <w:r>
        <w:t xml:space="preserve">The  hero </w:t>
      </w:r>
      <w:r>
        <w:rPr>
          <w:spacing w:val="12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 xml:space="preserve">the </w:t>
      </w:r>
      <w:r>
        <w:rPr>
          <w:spacing w:val="8"/>
        </w:rPr>
        <w:t xml:space="preserve"> </w:t>
      </w:r>
      <w:r>
        <w:t xml:space="preserve">current </w:t>
      </w:r>
      <w:r>
        <w:rPr>
          <w:spacing w:val="30"/>
        </w:rPr>
        <w:t xml:space="preserve"> </w:t>
      </w:r>
      <w:r>
        <w:t>verse</w:t>
      </w:r>
      <w:r>
        <w:rPr>
          <w:spacing w:val="41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dhéroddhata-näyaka, </w:t>
      </w:r>
      <w:r>
        <w:t>proud</w:t>
      </w:r>
      <w:r>
        <w:rPr>
          <w:spacing w:val="45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restless.</w:t>
      </w:r>
      <w:r>
        <w:rPr>
          <w:spacing w:val="25"/>
        </w:rPr>
        <w:t xml:space="preserve"> </w:t>
      </w:r>
      <w:r>
        <w:t>Kalki</w:t>
      </w:r>
      <w:r>
        <w:rPr>
          <w:spacing w:val="8"/>
        </w:rPr>
        <w:t xml:space="preserve"> </w:t>
      </w:r>
      <w:r>
        <w:t>Bhagavän</w:t>
      </w:r>
      <w:r>
        <w:rPr>
          <w:spacing w:val="-4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presiding</w:t>
      </w:r>
      <w:r>
        <w:rPr>
          <w:spacing w:val="42"/>
        </w:rPr>
        <w:t xml:space="preserve"> </w:t>
      </w:r>
      <w:r>
        <w:t>deity</w:t>
      </w:r>
      <w:r>
        <w:rPr>
          <w:spacing w:val="20"/>
        </w:rPr>
        <w:t xml:space="preserve"> </w:t>
      </w:r>
      <w:r>
        <w:t xml:space="preserve">of </w:t>
      </w:r>
      <w:r>
        <w:rPr>
          <w:rFonts w:ascii="Book Antiqua" w:eastAsia="Book Antiqua" w:hAnsi="Book Antiqua" w:cs="Book Antiqua"/>
          <w:i/>
        </w:rPr>
        <w:t>véra-rasa,</w:t>
      </w:r>
      <w:r>
        <w:rPr>
          <w:rFonts w:ascii="Book Antiqua" w:eastAsia="Book Antiqua" w:hAnsi="Book Antiqua" w:cs="Book Antiqua"/>
          <w:i/>
          <w:spacing w:val="-14"/>
        </w:rPr>
        <w:t xml:space="preserve"> </w:t>
      </w:r>
      <w:r>
        <w:rPr>
          <w:w w:val="101"/>
        </w:rPr>
        <w:t>chivalry.</w:t>
      </w:r>
    </w:p>
    <w:p w14:paraId="673E7179" w14:textId="77777777" w:rsidR="00150366" w:rsidRDefault="00150366">
      <w:pPr>
        <w:spacing w:before="5" w:line="180" w:lineRule="exact"/>
        <w:rPr>
          <w:sz w:val="18"/>
          <w:szCs w:val="18"/>
        </w:rPr>
      </w:pPr>
    </w:p>
    <w:p w14:paraId="619429C3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15</w:t>
      </w:r>
    </w:p>
    <w:p w14:paraId="0C1312E2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52C810F0" w14:textId="77777777" w:rsidR="00150366" w:rsidRDefault="00000000">
      <w:pPr>
        <w:ind w:left="390" w:right="1535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çré-jayadeva-kaver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rPr>
          <w:rFonts w:ascii="Book Antiqua" w:eastAsia="Book Antiqua" w:hAnsi="Book Antiqua" w:cs="Book Antiqua"/>
          <w:i/>
        </w:rPr>
        <w:t>idam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uditam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udäram çåëu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  <w:w w:val="108"/>
        </w:rPr>
        <w:t>sukha-daà</w:t>
      </w:r>
      <w:r>
        <w:rPr>
          <w:rFonts w:ascii="Book Antiqua" w:eastAsia="Book Antiqua" w:hAnsi="Book Antiqua" w:cs="Book Antiqua"/>
          <w:i/>
          <w:spacing w:val="-4"/>
          <w:w w:val="108"/>
        </w:rPr>
        <w:t xml:space="preserve"> </w:t>
      </w:r>
      <w:r>
        <w:rPr>
          <w:rFonts w:ascii="Book Antiqua" w:eastAsia="Book Antiqua" w:hAnsi="Book Antiqua" w:cs="Book Antiqua"/>
          <w:i/>
        </w:rPr>
        <w:t>çubha-daà</w:t>
      </w:r>
      <w:r>
        <w:rPr>
          <w:rFonts w:ascii="Book Antiqua" w:eastAsia="Book Antiqua" w:hAnsi="Book Antiqua" w:cs="Book Antiqua"/>
          <w:i/>
          <w:spacing w:val="49"/>
        </w:rPr>
        <w:t xml:space="preserve"> </w:t>
      </w:r>
      <w:r>
        <w:rPr>
          <w:rFonts w:ascii="Book Antiqua" w:eastAsia="Book Antiqua" w:hAnsi="Book Antiqua" w:cs="Book Antiqua"/>
          <w:i/>
        </w:rPr>
        <w:t>bhava-säram</w:t>
      </w:r>
    </w:p>
    <w:p w14:paraId="603EA0CD" w14:textId="77777777" w:rsidR="00150366" w:rsidRDefault="00000000">
      <w:pPr>
        <w:spacing w:line="240" w:lineRule="exact"/>
        <w:ind w:left="570"/>
      </w:pPr>
      <w:r>
        <w:rPr>
          <w:rFonts w:ascii="Book Antiqua" w:eastAsia="Book Antiqua" w:hAnsi="Book Antiqua" w:cs="Book Antiqua"/>
          <w:i/>
          <w:position w:val="1"/>
        </w:rPr>
        <w:t>keçava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8"/>
          <w:position w:val="1"/>
        </w:rPr>
        <w:t>dhåta-daça-vidha-rüpa</w:t>
      </w:r>
      <w:r>
        <w:rPr>
          <w:rFonts w:ascii="Book Antiqua" w:eastAsia="Book Antiqua" w:hAnsi="Book Antiqua" w:cs="Book Antiqua"/>
          <w:i/>
          <w:spacing w:val="1"/>
          <w:w w:val="98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jaya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7"/>
          <w:position w:val="1"/>
        </w:rPr>
        <w:t>jagadéça</w:t>
      </w:r>
      <w:r>
        <w:rPr>
          <w:rFonts w:ascii="Book Antiqua" w:eastAsia="Book Antiqua" w:hAnsi="Book Antiqua" w:cs="Book Antiqua"/>
          <w:i/>
          <w:spacing w:val="1"/>
          <w:w w:val="9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hare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w w:val="109"/>
          <w:position w:val="1"/>
        </w:rPr>
        <w:t>(11)</w:t>
      </w:r>
    </w:p>
    <w:p w14:paraId="5DABBB9A" w14:textId="77777777" w:rsidR="00150366" w:rsidRDefault="00150366">
      <w:pPr>
        <w:spacing w:before="9" w:line="120" w:lineRule="exact"/>
        <w:rPr>
          <w:sz w:val="12"/>
          <w:szCs w:val="12"/>
        </w:rPr>
      </w:pPr>
    </w:p>
    <w:p w14:paraId="2048E8B3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Jagadéçvara! 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 xml:space="preserve">Çré </w:t>
      </w:r>
      <w:r>
        <w:rPr>
          <w:rFonts w:ascii="Book Antiqua" w:eastAsia="Book Antiqua" w:hAnsi="Book Antiqua" w:cs="Book Antiqua"/>
          <w:b/>
          <w:spacing w:val="15"/>
          <w:w w:val="75"/>
        </w:rPr>
        <w:t xml:space="preserve"> </w:t>
      </w:r>
      <w:r>
        <w:rPr>
          <w:rFonts w:ascii="Book Antiqua" w:eastAsia="Book Antiqua" w:hAnsi="Book Antiqua" w:cs="Book Antiqua"/>
          <w:b/>
        </w:rPr>
        <w:t>Hari!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Keçi-niñüdana! 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 </w:t>
      </w:r>
      <w:r>
        <w:rPr>
          <w:rFonts w:ascii="Book Antiqua" w:eastAsia="Book Antiqua" w:hAnsi="Book Antiqua" w:cs="Book Antiqua"/>
          <w:b/>
          <w:spacing w:val="-2"/>
          <w:w w:val="90"/>
        </w:rPr>
        <w:t>wh</w:t>
      </w: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appea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 xml:space="preserve">n </w:t>
      </w:r>
      <w:r>
        <w:rPr>
          <w:rFonts w:ascii="Book Antiqua" w:eastAsia="Book Antiqua" w:hAnsi="Book Antiqua" w:cs="Book Antiqua"/>
          <w:b/>
          <w:spacing w:val="-2"/>
        </w:rPr>
        <w:t>te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differen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forms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Ma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29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please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to </w:t>
      </w:r>
      <w:r>
        <w:rPr>
          <w:rFonts w:ascii="Book Antiqua" w:eastAsia="Book Antiqua" w:hAnsi="Book Antiqua" w:cs="Book Antiqua"/>
          <w:b/>
        </w:rPr>
        <w:t>hear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87"/>
        </w:rPr>
        <w:t>Çré</w:t>
      </w:r>
      <w:r>
        <w:rPr>
          <w:rFonts w:ascii="Book Antiqua" w:eastAsia="Book Antiqua" w:hAnsi="Book Antiqua" w:cs="Book Antiqua"/>
          <w:b/>
          <w:spacing w:val="3"/>
          <w:w w:val="87"/>
        </w:rPr>
        <w:t xml:space="preserve"> </w:t>
      </w:r>
      <w:r>
        <w:rPr>
          <w:rFonts w:ascii="Book Antiqua" w:eastAsia="Book Antiqua" w:hAnsi="Book Antiqua" w:cs="Book Antiqua"/>
          <w:b/>
          <w:w w:val="87"/>
        </w:rPr>
        <w:t xml:space="preserve">Jayadeva’s </w:t>
      </w:r>
      <w:r>
        <w:rPr>
          <w:rFonts w:ascii="Book Antiqua" w:eastAsia="Book Antiqua" w:hAnsi="Book Antiqua" w:cs="Book Antiqua"/>
          <w:b/>
          <w:spacing w:val="27"/>
          <w:w w:val="87"/>
        </w:rPr>
        <w:t xml:space="preserve"> </w:t>
      </w:r>
      <w:r>
        <w:rPr>
          <w:rFonts w:ascii="Book Antiqua" w:eastAsia="Book Antiqua" w:hAnsi="Book Antiqua" w:cs="Book Antiqua"/>
          <w:b/>
          <w:w w:val="87"/>
        </w:rPr>
        <w:t xml:space="preserve">magnanimous  </w:t>
      </w:r>
      <w:r>
        <w:rPr>
          <w:rFonts w:ascii="Book Antiqua" w:eastAsia="Book Antiqua" w:hAnsi="Book Antiqua" w:cs="Book Antiqua"/>
          <w:b/>
          <w:spacing w:val="6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prayer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glorification, </w:t>
      </w:r>
      <w:r>
        <w:rPr>
          <w:rFonts w:ascii="Book Antiqua" w:eastAsia="Book Antiqua" w:hAnsi="Book Antiqua" w:cs="Book Antiqua"/>
          <w:b/>
          <w:spacing w:val="-2"/>
          <w:w w:val="90"/>
        </w:rPr>
        <w:t>whic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bestow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bot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happines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auspiciousnes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because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destroys</w:t>
      </w:r>
      <w:r>
        <w:rPr>
          <w:rFonts w:ascii="Book Antiqua" w:eastAsia="Book Antiqua" w:hAnsi="Book Antiqua" w:cs="Book Antiqua"/>
          <w:b/>
          <w:spacing w:val="15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material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existence.</w:t>
      </w:r>
    </w:p>
    <w:p w14:paraId="2813E821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1EBD104F" w14:textId="77777777" w:rsidR="00150366" w:rsidRDefault="00150366">
      <w:pPr>
        <w:spacing w:line="200" w:lineRule="exact"/>
      </w:pPr>
    </w:p>
    <w:p w14:paraId="562763C4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02B3177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54158536" w14:textId="77777777" w:rsidR="00150366" w:rsidRDefault="00000000">
      <w:pPr>
        <w:ind w:left="120" w:right="83" w:firstLine="360"/>
        <w:jc w:val="both"/>
      </w:pPr>
      <w:r>
        <w:t>After</w:t>
      </w:r>
      <w:r>
        <w:rPr>
          <w:spacing w:val="24"/>
        </w:rPr>
        <w:t xml:space="preserve"> </w:t>
      </w:r>
      <w:r>
        <w:t>glorifying</w:t>
      </w:r>
      <w:r>
        <w:rPr>
          <w:spacing w:val="33"/>
        </w:rPr>
        <w:t xml:space="preserve"> </w:t>
      </w:r>
      <w:r>
        <w:t>each</w:t>
      </w:r>
      <w:r>
        <w:rPr>
          <w:spacing w:val="44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the  ten  </w:t>
      </w:r>
      <w:r>
        <w:rPr>
          <w:rFonts w:ascii="Book Antiqua" w:eastAsia="Book Antiqua" w:hAnsi="Book Antiqua" w:cs="Book Antiqua"/>
          <w:i/>
        </w:rPr>
        <w:t>avatäras,</w:t>
      </w:r>
      <w:r>
        <w:rPr>
          <w:rFonts w:ascii="Book Antiqua" w:eastAsia="Book Antiqua" w:hAnsi="Book Antiqua" w:cs="Book Antiqua"/>
          <w:i/>
          <w:spacing w:val="40"/>
        </w:rPr>
        <w:t xml:space="preserve"> </w:t>
      </w:r>
      <w:r>
        <w:t>who</w:t>
      </w:r>
      <w:r>
        <w:rPr>
          <w:spacing w:val="47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rPr>
          <w:w w:val="107"/>
        </w:rPr>
        <w:t xml:space="preserve">the </w:t>
      </w:r>
      <w:r>
        <w:t>presiding</w:t>
      </w:r>
      <w:r>
        <w:rPr>
          <w:spacing w:val="28"/>
        </w:rPr>
        <w:t xml:space="preserve"> </w:t>
      </w:r>
      <w:r>
        <w:t>deities</w:t>
      </w:r>
      <w:r>
        <w:rPr>
          <w:spacing w:val="1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various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</w:rPr>
        <w:t>rasas</w:t>
      </w:r>
      <w:r>
        <w:t>,</w:t>
      </w:r>
      <w:r>
        <w:rPr>
          <w:spacing w:val="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great</w:t>
      </w:r>
      <w:r>
        <w:rPr>
          <w:spacing w:val="6"/>
        </w:rPr>
        <w:t xml:space="preserve"> </w:t>
      </w:r>
      <w:r>
        <w:t>poet</w:t>
      </w:r>
      <w:r>
        <w:rPr>
          <w:spacing w:val="15"/>
        </w:rPr>
        <w:t xml:space="preserve"> </w:t>
      </w:r>
      <w:r>
        <w:t>Jayadeva now</w:t>
      </w:r>
      <w:r>
        <w:rPr>
          <w:spacing w:val="16"/>
        </w:rPr>
        <w:t xml:space="preserve"> </w:t>
      </w:r>
      <w:r>
        <w:t>makes</w:t>
      </w:r>
      <w:r>
        <w:rPr>
          <w:spacing w:val="17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t>humble</w:t>
      </w:r>
      <w:r>
        <w:rPr>
          <w:spacing w:val="32"/>
        </w:rPr>
        <w:t xml:space="preserve"> </w:t>
      </w:r>
      <w:r>
        <w:t>request</w:t>
      </w:r>
      <w:r>
        <w:rPr>
          <w:spacing w:val="3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7"/>
        </w:rPr>
        <w:t>undisputed</w:t>
      </w:r>
      <w:r>
        <w:rPr>
          <w:spacing w:val="-2"/>
          <w:w w:val="107"/>
        </w:rPr>
        <w:t xml:space="preserve"> </w:t>
      </w:r>
      <w:r>
        <w:t>hero</w:t>
      </w:r>
      <w:r>
        <w:rPr>
          <w:spacing w:val="2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all </w:t>
      </w:r>
      <w:r>
        <w:rPr>
          <w:rFonts w:ascii="Book Antiqua" w:eastAsia="Book Antiqua" w:hAnsi="Book Antiqua" w:cs="Book Antiqua"/>
          <w:i/>
        </w:rPr>
        <w:t>rasas</w:t>
      </w:r>
      <w:r>
        <w:t>.</w:t>
      </w:r>
      <w:r>
        <w:rPr>
          <w:spacing w:val="3"/>
        </w:rPr>
        <w:t xml:space="preserve"> </w:t>
      </w:r>
      <w:r>
        <w:t>“O</w:t>
      </w:r>
      <w:r>
        <w:rPr>
          <w:spacing w:val="-3"/>
        </w:rPr>
        <w:t xml:space="preserve"> </w:t>
      </w:r>
      <w:r>
        <w:rPr>
          <w:w w:val="95"/>
        </w:rPr>
        <w:t xml:space="preserve">You </w:t>
      </w:r>
      <w:r>
        <w:t>who</w:t>
      </w:r>
      <w:r>
        <w:rPr>
          <w:spacing w:val="11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embodiment</w:t>
      </w:r>
      <w:r>
        <w:rPr>
          <w:spacing w:val="3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ten</w:t>
      </w:r>
      <w:r>
        <w:rPr>
          <w:spacing w:val="14"/>
        </w:rPr>
        <w:t xml:space="preserve"> </w:t>
      </w:r>
      <w:r>
        <w:t>forms!</w:t>
      </w:r>
      <w:r>
        <w:rPr>
          <w:spacing w:val="8"/>
        </w:rPr>
        <w:t xml:space="preserve"> </w:t>
      </w:r>
      <w:r>
        <w:t>May You</w:t>
      </w:r>
      <w:r>
        <w:rPr>
          <w:spacing w:val="-1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w w:val="103"/>
        </w:rPr>
        <w:t>victorious!”</w:t>
      </w:r>
    </w:p>
    <w:p w14:paraId="58A4406F" w14:textId="77777777" w:rsidR="00150366" w:rsidRDefault="00150366">
      <w:pPr>
        <w:spacing w:before="1" w:line="160" w:lineRule="exact"/>
        <w:rPr>
          <w:sz w:val="16"/>
          <w:szCs w:val="16"/>
        </w:rPr>
      </w:pPr>
    </w:p>
    <w:p w14:paraId="3048B7AB" w14:textId="77777777" w:rsidR="00150366" w:rsidRDefault="00000000">
      <w:pPr>
        <w:spacing w:line="243" w:lineRule="auto"/>
        <w:ind w:left="120" w:right="85" w:firstLine="360"/>
        <w:jc w:val="both"/>
      </w:pPr>
      <w:r>
        <w:rPr>
          <w:rFonts w:ascii="Book Antiqua" w:eastAsia="Book Antiqua" w:hAnsi="Book Antiqua" w:cs="Book Antiqua"/>
          <w:i/>
        </w:rPr>
        <w:t>Sukhada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t>–</w:t>
      </w:r>
      <w:r>
        <w:rPr>
          <w:spacing w:val="39"/>
        </w:rPr>
        <w:t xml:space="preserve"> </w:t>
      </w:r>
      <w:r>
        <w:t xml:space="preserve">This  poetic </w:t>
      </w:r>
      <w:r>
        <w:rPr>
          <w:spacing w:val="4"/>
        </w:rPr>
        <w:t xml:space="preserve"> </w:t>
      </w:r>
      <w:r>
        <w:t>eulogy</w:t>
      </w:r>
      <w:r>
        <w:rPr>
          <w:spacing w:val="45"/>
        </w:rPr>
        <w:t xml:space="preserve"> </w:t>
      </w:r>
      <w:r>
        <w:t xml:space="preserve">bestows </w:t>
      </w:r>
      <w:r>
        <w:rPr>
          <w:spacing w:val="2"/>
        </w:rPr>
        <w:t xml:space="preserve"> </w:t>
      </w:r>
      <w:r>
        <w:rPr>
          <w:w w:val="105"/>
        </w:rPr>
        <w:t xml:space="preserve">transcendental </w:t>
      </w:r>
      <w:r>
        <w:t xml:space="preserve">happiness </w:t>
      </w:r>
      <w:r>
        <w:rPr>
          <w:spacing w:val="19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 xml:space="preserve">soon </w:t>
      </w:r>
      <w:r>
        <w:rPr>
          <w:spacing w:val="2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 xml:space="preserve">one </w:t>
      </w:r>
      <w:r>
        <w:rPr>
          <w:spacing w:val="2"/>
        </w:rPr>
        <w:t xml:space="preserve"> </w:t>
      </w:r>
      <w:r>
        <w:t xml:space="preserve">hears </w:t>
      </w:r>
      <w:r>
        <w:rPr>
          <w:spacing w:val="4"/>
        </w:rPr>
        <w:t xml:space="preserve"> </w:t>
      </w:r>
      <w:r>
        <w:t>it</w:t>
      </w:r>
      <w:r>
        <w:rPr>
          <w:spacing w:val="45"/>
        </w:rPr>
        <w:t xml:space="preserve"> </w:t>
      </w:r>
      <w:r>
        <w:t>because  it</w:t>
      </w:r>
      <w:r>
        <w:rPr>
          <w:spacing w:val="45"/>
        </w:rPr>
        <w:t xml:space="preserve"> </w:t>
      </w:r>
      <w:r>
        <w:rPr>
          <w:w w:val="102"/>
        </w:rPr>
        <w:t xml:space="preserve">immediately </w:t>
      </w:r>
      <w:r>
        <w:t>removes</w:t>
      </w:r>
      <w:r>
        <w:rPr>
          <w:spacing w:val="16"/>
        </w:rPr>
        <w:t xml:space="preserve"> </w:t>
      </w:r>
      <w:r>
        <w:t>one’s</w:t>
      </w:r>
      <w:r>
        <w:rPr>
          <w:spacing w:val="-15"/>
        </w:rPr>
        <w:t xml:space="preserve"> </w:t>
      </w:r>
      <w:r>
        <w:t>absorption</w:t>
      </w:r>
      <w:r>
        <w:rPr>
          <w:spacing w:val="4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anything</w:t>
      </w:r>
      <w:r>
        <w:rPr>
          <w:spacing w:val="30"/>
        </w:rPr>
        <w:t xml:space="preserve"> </w:t>
      </w:r>
      <w:r>
        <w:t>else.</w:t>
      </w:r>
    </w:p>
    <w:p w14:paraId="70BAF0B0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4EB07A69" w14:textId="77777777" w:rsidR="00150366" w:rsidRDefault="00000000">
      <w:pPr>
        <w:spacing w:line="245" w:lineRule="auto"/>
        <w:ind w:left="120" w:right="85" w:firstLine="360"/>
        <w:jc w:val="both"/>
      </w:pPr>
      <w:r>
        <w:rPr>
          <w:rFonts w:ascii="Book Antiqua" w:eastAsia="Book Antiqua" w:hAnsi="Book Antiqua" w:cs="Book Antiqua"/>
          <w:i/>
          <w:w w:val="95"/>
        </w:rPr>
        <w:t>Çubha-dam</w:t>
      </w:r>
      <w:r>
        <w:rPr>
          <w:rFonts w:ascii="Book Antiqua" w:eastAsia="Book Antiqua" w:hAnsi="Book Antiqua" w:cs="Book Antiqua"/>
          <w:i/>
          <w:spacing w:val="17"/>
          <w:w w:val="95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This</w:t>
      </w:r>
      <w:r>
        <w:rPr>
          <w:spacing w:val="25"/>
        </w:rPr>
        <w:t xml:space="preserve"> </w:t>
      </w:r>
      <w:r>
        <w:t>prayer</w:t>
      </w:r>
      <w:r>
        <w:rPr>
          <w:spacing w:val="30"/>
        </w:rPr>
        <w:t xml:space="preserve"> </w:t>
      </w:r>
      <w:r>
        <w:t>bestows</w:t>
      </w:r>
      <w:r>
        <w:rPr>
          <w:spacing w:val="27"/>
        </w:rPr>
        <w:t xml:space="preserve"> </w:t>
      </w:r>
      <w:r>
        <w:t xml:space="preserve">auspiciousness  </w:t>
      </w:r>
      <w:r>
        <w:rPr>
          <w:w w:val="108"/>
        </w:rPr>
        <w:t xml:space="preserve">upon </w:t>
      </w:r>
      <w:r>
        <w:t>the</w:t>
      </w:r>
      <w:r>
        <w:rPr>
          <w:spacing w:val="8"/>
        </w:rPr>
        <w:t xml:space="preserve"> </w:t>
      </w:r>
      <w:r>
        <w:t>world</w:t>
      </w:r>
      <w:r>
        <w:rPr>
          <w:spacing w:val="10"/>
        </w:rPr>
        <w:t xml:space="preserve"> </w:t>
      </w:r>
      <w:r>
        <w:t>because</w:t>
      </w:r>
      <w:r>
        <w:rPr>
          <w:spacing w:val="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reveals</w:t>
      </w:r>
      <w:r>
        <w:rPr>
          <w:spacing w:val="-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mysteries</w:t>
      </w:r>
      <w:r>
        <w:rPr>
          <w:spacing w:val="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Your</w:t>
      </w:r>
      <w:r>
        <w:rPr>
          <w:spacing w:val="-17"/>
        </w:rPr>
        <w:t xml:space="preserve"> </w:t>
      </w:r>
      <w:r>
        <w:rPr>
          <w:w w:val="103"/>
        </w:rPr>
        <w:t xml:space="preserve">appearance </w:t>
      </w:r>
      <w:r>
        <w:t>pastimes</w:t>
      </w:r>
      <w:r>
        <w:rPr>
          <w:spacing w:val="21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destroys</w:t>
      </w:r>
      <w:r>
        <w:rPr>
          <w:spacing w:val="20"/>
        </w:rPr>
        <w:t xml:space="preserve"> </w:t>
      </w:r>
      <w:r>
        <w:t>all impediments</w:t>
      </w:r>
      <w:r>
        <w:rPr>
          <w:spacing w:val="41"/>
        </w:rPr>
        <w:t xml:space="preserve"> </w:t>
      </w:r>
      <w:r>
        <w:t>obscuring</w:t>
      </w:r>
      <w:r>
        <w:rPr>
          <w:spacing w:val="32"/>
        </w:rPr>
        <w:t xml:space="preserve"> </w:t>
      </w:r>
      <w:r>
        <w:rPr>
          <w:w w:val="107"/>
        </w:rPr>
        <w:t xml:space="preserve">the </w:t>
      </w:r>
      <w:r>
        <w:t xml:space="preserve">attainment </w:t>
      </w:r>
      <w:r>
        <w:rPr>
          <w:spacing w:val="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103"/>
        </w:rPr>
        <w:t>Paramätmä.</w:t>
      </w:r>
    </w:p>
    <w:p w14:paraId="6354EC54" w14:textId="77777777" w:rsidR="00150366" w:rsidRDefault="00150366">
      <w:pPr>
        <w:spacing w:line="140" w:lineRule="exact"/>
        <w:rPr>
          <w:sz w:val="15"/>
          <w:szCs w:val="15"/>
        </w:rPr>
      </w:pPr>
    </w:p>
    <w:p w14:paraId="4BFB38B8" w14:textId="77777777" w:rsidR="00150366" w:rsidRDefault="00000000">
      <w:pPr>
        <w:spacing w:line="240" w:lineRule="exact"/>
        <w:ind w:left="120" w:right="83" w:firstLine="360"/>
        <w:jc w:val="both"/>
      </w:pPr>
      <w:r>
        <w:rPr>
          <w:rFonts w:ascii="Book Antiqua" w:eastAsia="Book Antiqua" w:hAnsi="Book Antiqua" w:cs="Book Antiqua"/>
          <w:i/>
        </w:rPr>
        <w:t>Bhava-säram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phrase</w:t>
      </w:r>
      <w:r>
        <w:rPr>
          <w:spacing w:val="2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example</w:t>
      </w:r>
      <w:r>
        <w:rPr>
          <w:spacing w:val="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w w:val="106"/>
        </w:rPr>
        <w:t xml:space="preserve">compound </w:t>
      </w:r>
      <w:r>
        <w:t>in</w:t>
      </w:r>
      <w:r>
        <w:rPr>
          <w:spacing w:val="38"/>
        </w:rPr>
        <w:t xml:space="preserve"> </w:t>
      </w:r>
      <w:r>
        <w:t>which</w:t>
      </w:r>
      <w:r>
        <w:rPr>
          <w:spacing w:val="47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middle</w:t>
      </w:r>
      <w:r>
        <w:rPr>
          <w:spacing w:val="49"/>
        </w:rPr>
        <w:t xml:space="preserve"> </w:t>
      </w:r>
      <w:r>
        <w:t>term</w:t>
      </w:r>
      <w:r>
        <w:rPr>
          <w:spacing w:val="49"/>
        </w:rPr>
        <w:t xml:space="preserve"> </w:t>
      </w:r>
      <w:r>
        <w:t>has</w:t>
      </w:r>
      <w:r>
        <w:rPr>
          <w:spacing w:val="38"/>
        </w:rPr>
        <w:t xml:space="preserve"> </w:t>
      </w:r>
      <w:r>
        <w:t>been</w:t>
      </w:r>
      <w:r>
        <w:rPr>
          <w:spacing w:val="42"/>
        </w:rPr>
        <w:t xml:space="preserve"> </w:t>
      </w:r>
      <w:r>
        <w:t xml:space="preserve">omitted </w:t>
      </w:r>
      <w:r>
        <w:rPr>
          <w:spacing w:val="8"/>
        </w:rPr>
        <w:t xml:space="preserve"> </w:t>
      </w:r>
      <w:r>
        <w:rPr>
          <w:w w:val="116"/>
        </w:rPr>
        <w:t>(</w:t>
      </w:r>
      <w:r>
        <w:rPr>
          <w:rFonts w:ascii="Book Antiqua" w:eastAsia="Book Antiqua" w:hAnsi="Book Antiqua" w:cs="Book Antiqua"/>
          <w:i/>
        </w:rPr>
        <w:t>madhya-pada lope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samäsa</w:t>
      </w:r>
      <w:r>
        <w:t>).</w:t>
      </w:r>
      <w:r>
        <w:rPr>
          <w:spacing w:val="2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full</w:t>
      </w:r>
      <w:r>
        <w:rPr>
          <w:spacing w:val="9"/>
        </w:rPr>
        <w:t xml:space="preserve"> </w:t>
      </w:r>
      <w:r>
        <w:t>phrase</w:t>
      </w:r>
      <w:r>
        <w:rPr>
          <w:spacing w:val="32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bhava-cchedaka</w:t>
      </w:r>
      <w:r>
        <w:rPr>
          <w:rFonts w:ascii="Book Antiqua" w:eastAsia="Book Antiqua" w:hAnsi="Book Antiqua" w:cs="Book Antiqua"/>
          <w:i/>
          <w:spacing w:val="29"/>
        </w:rPr>
        <w:t xml:space="preserve"> </w:t>
      </w:r>
      <w:r>
        <w:rPr>
          <w:rFonts w:ascii="Book Antiqua" w:eastAsia="Book Antiqua" w:hAnsi="Book Antiqua" w:cs="Book Antiqua"/>
          <w:i/>
        </w:rPr>
        <w:t>hetu</w:t>
      </w:r>
      <w:r>
        <w:rPr>
          <w:rFonts w:ascii="Book Antiqua" w:eastAsia="Book Antiqua" w:hAnsi="Book Antiqua" w:cs="Book Antiqua"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madhye </w:t>
      </w:r>
      <w:r>
        <w:rPr>
          <w:rFonts w:ascii="Book Antiqua" w:eastAsia="Book Antiqua" w:hAnsi="Book Antiqua" w:cs="Book Antiqua"/>
          <w:i/>
          <w:spacing w:val="-4"/>
        </w:rPr>
        <w:t>säram</w:t>
      </w:r>
      <w:r>
        <w:t>,</w:t>
      </w:r>
      <w:r>
        <w:rPr>
          <w:spacing w:val="6"/>
        </w:rPr>
        <w:t xml:space="preserve"> </w:t>
      </w:r>
      <w:r>
        <w:rPr>
          <w:spacing w:val="-4"/>
        </w:rPr>
        <w:t>“Thi</w:t>
      </w:r>
      <w:r>
        <w:t>s</w:t>
      </w:r>
      <w:r>
        <w:rPr>
          <w:spacing w:val="9"/>
        </w:rPr>
        <w:t xml:space="preserve"> </w:t>
      </w:r>
      <w:r>
        <w:rPr>
          <w:spacing w:val="-4"/>
        </w:rPr>
        <w:t>praye</w:t>
      </w:r>
      <w:r>
        <w:t>r</w:t>
      </w:r>
      <w:r>
        <w:rPr>
          <w:spacing w:val="20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essenc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al</w:t>
      </w:r>
      <w:r>
        <w:t>l</w:t>
      </w:r>
      <w:r>
        <w:rPr>
          <w:spacing w:val="5"/>
        </w:rPr>
        <w:t xml:space="preserve"> </w:t>
      </w:r>
      <w:r>
        <w:rPr>
          <w:spacing w:val="-4"/>
        </w:rPr>
        <w:t>processe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7"/>
        </w:rPr>
        <w:t xml:space="preserve"> </w:t>
      </w:r>
      <w:r>
        <w:rPr>
          <w:spacing w:val="-4"/>
          <w:w w:val="102"/>
        </w:rPr>
        <w:t xml:space="preserve">crossing </w:t>
      </w:r>
      <w:r>
        <w:t>over</w:t>
      </w:r>
      <w:r>
        <w:rPr>
          <w:spacing w:val="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ocean</w:t>
      </w:r>
      <w:r>
        <w:rPr>
          <w:spacing w:val="1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material</w:t>
      </w:r>
      <w:r>
        <w:rPr>
          <w:spacing w:val="22"/>
        </w:rPr>
        <w:t xml:space="preserve"> </w:t>
      </w:r>
      <w:r>
        <w:rPr>
          <w:w w:val="102"/>
        </w:rPr>
        <w:t>existence.”</w:t>
      </w:r>
    </w:p>
    <w:p w14:paraId="7FBBBB63" w14:textId="77777777" w:rsidR="00150366" w:rsidRDefault="00150366">
      <w:pPr>
        <w:spacing w:before="6" w:line="140" w:lineRule="exact"/>
        <w:rPr>
          <w:sz w:val="15"/>
          <w:szCs w:val="15"/>
        </w:rPr>
      </w:pPr>
    </w:p>
    <w:p w14:paraId="6010CF48" w14:textId="77777777" w:rsidR="00150366" w:rsidRDefault="00000000">
      <w:pPr>
        <w:spacing w:line="245" w:lineRule="auto"/>
        <w:ind w:left="120" w:right="83" w:firstLine="360"/>
        <w:jc w:val="both"/>
      </w:pPr>
      <w:r>
        <w:rPr>
          <w:rFonts w:ascii="Book Antiqua" w:eastAsia="Book Antiqua" w:hAnsi="Book Antiqua" w:cs="Book Antiqua"/>
          <w:i/>
        </w:rPr>
        <w:t xml:space="preserve">Jaya  </w:t>
      </w:r>
      <w:r>
        <w:t>–</w:t>
      </w:r>
      <w:r>
        <w:rPr>
          <w:spacing w:val="43"/>
        </w:rPr>
        <w:t xml:space="preserve"> </w:t>
      </w:r>
      <w:r>
        <w:t>Use</w:t>
      </w:r>
      <w:r>
        <w:rPr>
          <w:spacing w:val="37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 xml:space="preserve">the </w:t>
      </w:r>
      <w:r>
        <w:rPr>
          <w:spacing w:val="10"/>
        </w:rPr>
        <w:t xml:space="preserve"> </w:t>
      </w:r>
      <w:r>
        <w:t xml:space="preserve">present </w:t>
      </w:r>
      <w:r>
        <w:rPr>
          <w:spacing w:val="22"/>
        </w:rPr>
        <w:t xml:space="preserve"> </w:t>
      </w:r>
      <w:r>
        <w:t xml:space="preserve">tense </w:t>
      </w:r>
      <w:r>
        <w:rPr>
          <w:spacing w:val="10"/>
        </w:rPr>
        <w:t xml:space="preserve"> </w:t>
      </w:r>
      <w:r>
        <w:t xml:space="preserve">indicates </w:t>
      </w:r>
      <w:r>
        <w:rPr>
          <w:spacing w:val="14"/>
        </w:rPr>
        <w:t xml:space="preserve"> </w:t>
      </w:r>
      <w:r>
        <w:t xml:space="preserve">that </w:t>
      </w:r>
      <w:r>
        <w:rPr>
          <w:spacing w:val="17"/>
        </w:rPr>
        <w:t xml:space="preserve"> </w:t>
      </w:r>
      <w:r>
        <w:t>all</w:t>
      </w:r>
      <w:r>
        <w:rPr>
          <w:spacing w:val="43"/>
        </w:rPr>
        <w:t xml:space="preserve"> </w:t>
      </w:r>
      <w:r>
        <w:t>of Bhagavän’s</w:t>
      </w:r>
      <w:r>
        <w:rPr>
          <w:spacing w:val="-15"/>
        </w:rPr>
        <w:t xml:space="preserve"> </w:t>
      </w:r>
      <w:r>
        <w:t xml:space="preserve">incarnations </w:t>
      </w:r>
      <w:r>
        <w:rPr>
          <w:spacing w:val="22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eternal</w:t>
      </w:r>
      <w:r>
        <w:rPr>
          <w:spacing w:val="4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pastimes</w:t>
      </w:r>
      <w:r>
        <w:rPr>
          <w:spacing w:val="44"/>
        </w:rPr>
        <w:t xml:space="preserve"> </w:t>
      </w:r>
      <w:r>
        <w:rPr>
          <w:w w:val="103"/>
        </w:rPr>
        <w:t xml:space="preserve">are </w:t>
      </w:r>
      <w:r>
        <w:t>also</w:t>
      </w:r>
      <w:r>
        <w:rPr>
          <w:spacing w:val="17"/>
        </w:rPr>
        <w:t xml:space="preserve"> </w:t>
      </w:r>
      <w:r>
        <w:t>eternal.</w:t>
      </w:r>
      <w:r>
        <w:rPr>
          <w:spacing w:val="38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poet</w:t>
      </w:r>
      <w:r>
        <w:rPr>
          <w:spacing w:val="31"/>
        </w:rPr>
        <w:t xml:space="preserve"> </w:t>
      </w:r>
      <w:r>
        <w:t>has</w:t>
      </w:r>
      <w:r>
        <w:rPr>
          <w:spacing w:val="25"/>
        </w:rPr>
        <w:t xml:space="preserve"> </w:t>
      </w:r>
      <w:r>
        <w:t>testified</w:t>
      </w:r>
      <w:r>
        <w:rPr>
          <w:spacing w:val="27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rPr>
          <w:w w:val="78"/>
        </w:rPr>
        <w:t>Çré</w:t>
      </w:r>
      <w:r>
        <w:rPr>
          <w:spacing w:val="25"/>
          <w:w w:val="78"/>
        </w:rPr>
        <w:t xml:space="preserve"> </w:t>
      </w:r>
      <w:r>
        <w:t>Kåñëa</w:t>
      </w:r>
      <w:r>
        <w:rPr>
          <w:spacing w:val="-12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</w:rPr>
        <w:t>avatäri</w:t>
      </w:r>
      <w:r>
        <w:rPr>
          <w:w w:val="103"/>
        </w:rPr>
        <w:t xml:space="preserve">,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origina</w:t>
      </w:r>
      <w:r>
        <w:t>l</w:t>
      </w:r>
      <w:r>
        <w:rPr>
          <w:spacing w:val="24"/>
        </w:rPr>
        <w:t xml:space="preserve"> </w:t>
      </w:r>
      <w:r>
        <w:rPr>
          <w:spacing w:val="-4"/>
        </w:rPr>
        <w:t>caus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al</w:t>
      </w:r>
      <w:r>
        <w:t>l</w:t>
      </w:r>
      <w:r>
        <w:rPr>
          <w:spacing w:val="5"/>
        </w:rPr>
        <w:t xml:space="preserve"> </w:t>
      </w:r>
      <w:r>
        <w:rPr>
          <w:spacing w:val="-4"/>
        </w:rPr>
        <w:t>incarnations</w:t>
      </w:r>
      <w:r>
        <w:t xml:space="preserve">, </w:t>
      </w:r>
      <w:r>
        <w:rPr>
          <w:spacing w:val="6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5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the</w:t>
      </w:r>
      <w:r>
        <w:t>m</w:t>
      </w:r>
      <w:r>
        <w:rPr>
          <w:spacing w:val="29"/>
        </w:rPr>
        <w:t xml:space="preserve"> </w:t>
      </w:r>
      <w:r>
        <w:rPr>
          <w:spacing w:val="-4"/>
          <w:w w:val="102"/>
        </w:rPr>
        <w:t xml:space="preserve">manifesting </w:t>
      </w:r>
      <w:r>
        <w:t>from</w:t>
      </w:r>
      <w:r>
        <w:rPr>
          <w:spacing w:val="28"/>
        </w:rPr>
        <w:t xml:space="preserve"> </w:t>
      </w:r>
      <w:r>
        <w:t>Him.</w:t>
      </w:r>
      <w:r>
        <w:rPr>
          <w:spacing w:val="28"/>
        </w:rPr>
        <w:t xml:space="preserve"> </w:t>
      </w:r>
      <w:r>
        <w:t>He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 xml:space="preserve">ultimate </w:t>
      </w:r>
      <w:r>
        <w:rPr>
          <w:spacing w:val="3"/>
        </w:rPr>
        <w:t xml:space="preserve"> </w:t>
      </w:r>
      <w:r>
        <w:t>reality</w:t>
      </w:r>
      <w:r>
        <w:rPr>
          <w:spacing w:val="30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all</w:t>
      </w:r>
      <w:r>
        <w:rPr>
          <w:spacing w:val="20"/>
        </w:rPr>
        <w:t xml:space="preserve"> </w:t>
      </w:r>
      <w:r>
        <w:t>forms,</w:t>
      </w:r>
      <w:r>
        <w:rPr>
          <w:spacing w:val="30"/>
        </w:rPr>
        <w:t xml:space="preserve"> </w:t>
      </w:r>
      <w:r>
        <w:rPr>
          <w:w w:val="104"/>
        </w:rPr>
        <w:t xml:space="preserve">therefore </w:t>
      </w:r>
      <w:r>
        <w:t>“O</w:t>
      </w:r>
      <w:r>
        <w:rPr>
          <w:spacing w:val="28"/>
        </w:rPr>
        <w:t xml:space="preserve"> </w:t>
      </w:r>
      <w:r>
        <w:t>complete  origin</w:t>
      </w:r>
      <w:r>
        <w:rPr>
          <w:spacing w:val="4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all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avatäras,</w:t>
      </w:r>
      <w:r>
        <w:rPr>
          <w:rFonts w:ascii="Book Antiqua" w:eastAsia="Book Antiqua" w:hAnsi="Book Antiqua" w:cs="Book Antiqua"/>
          <w:i/>
          <w:spacing w:val="35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who</w:t>
      </w:r>
      <w:r>
        <w:rPr>
          <w:spacing w:val="42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rPr>
          <w:w w:val="102"/>
        </w:rPr>
        <w:t xml:space="preserve">endlessly </w:t>
      </w:r>
      <w:r>
        <w:t xml:space="preserve">reveling  in </w:t>
      </w:r>
      <w:r>
        <w:rPr>
          <w:spacing w:val="4"/>
        </w:rPr>
        <w:t xml:space="preserve"> </w:t>
      </w:r>
      <w:r>
        <w:t>Your</w:t>
      </w:r>
      <w:r>
        <w:rPr>
          <w:spacing w:val="35"/>
        </w:rPr>
        <w:t xml:space="preserve"> </w:t>
      </w:r>
      <w:r>
        <w:t xml:space="preserve">pastimes, </w:t>
      </w:r>
      <w:r>
        <w:rPr>
          <w:spacing w:val="16"/>
        </w:rPr>
        <w:t xml:space="preserve"> </w:t>
      </w:r>
      <w:r>
        <w:t>You</w:t>
      </w:r>
      <w:r>
        <w:rPr>
          <w:spacing w:val="26"/>
        </w:rPr>
        <w:t xml:space="preserve"> </w:t>
      </w:r>
      <w:r>
        <w:t xml:space="preserve">who </w:t>
      </w:r>
      <w:r>
        <w:rPr>
          <w:spacing w:val="7"/>
        </w:rPr>
        <w:t xml:space="preserve"> </w:t>
      </w:r>
      <w:r>
        <w:t xml:space="preserve">attract </w:t>
      </w:r>
      <w:r>
        <w:rPr>
          <w:spacing w:val="23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t xml:space="preserve">hearts </w:t>
      </w:r>
      <w:r>
        <w:rPr>
          <w:spacing w:val="17"/>
        </w:rPr>
        <w:t xml:space="preserve"> </w:t>
      </w:r>
      <w:r>
        <w:t xml:space="preserve">of everyone </w:t>
      </w:r>
      <w:r>
        <w:rPr>
          <w:spacing w:val="47"/>
        </w:rPr>
        <w:t xml:space="preserve"> </w:t>
      </w:r>
      <w:r>
        <w:t xml:space="preserve">and   bestow </w:t>
      </w:r>
      <w:r>
        <w:rPr>
          <w:spacing w:val="44"/>
        </w:rPr>
        <w:t xml:space="preserve"> </w:t>
      </w:r>
      <w:r>
        <w:t xml:space="preserve">sublime  </w:t>
      </w:r>
      <w:r>
        <w:rPr>
          <w:spacing w:val="2"/>
        </w:rPr>
        <w:t xml:space="preserve"> </w:t>
      </w:r>
      <w:r>
        <w:t xml:space="preserve">transcendental  </w:t>
      </w:r>
      <w:r>
        <w:rPr>
          <w:spacing w:val="40"/>
        </w:rPr>
        <w:t xml:space="preserve"> </w:t>
      </w:r>
      <w:r>
        <w:rPr>
          <w:w w:val="104"/>
        </w:rPr>
        <w:t xml:space="preserve">happiness </w:t>
      </w:r>
      <w:r>
        <w:t>upon</w:t>
      </w:r>
      <w:r>
        <w:rPr>
          <w:spacing w:val="45"/>
        </w:rPr>
        <w:t xml:space="preserve"> </w:t>
      </w:r>
      <w:r>
        <w:t>them,</w:t>
      </w:r>
      <w:r>
        <w:rPr>
          <w:spacing w:val="40"/>
        </w:rPr>
        <w:t xml:space="preserve"> </w:t>
      </w:r>
      <w:r>
        <w:t>may</w:t>
      </w:r>
      <w:r>
        <w:rPr>
          <w:spacing w:val="16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eternally</w:t>
      </w:r>
      <w:r>
        <w:rPr>
          <w:spacing w:val="34"/>
        </w:rPr>
        <w:t xml:space="preserve"> </w:t>
      </w:r>
      <w:r>
        <w:t>victorious!</w:t>
      </w:r>
      <w:r>
        <w:rPr>
          <w:spacing w:val="39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rPr>
          <w:w w:val="102"/>
        </w:rPr>
        <w:t xml:space="preserve">devotee, </w:t>
      </w:r>
      <w:r>
        <w:t>Jayadeva,</w:t>
      </w:r>
      <w:r>
        <w:rPr>
          <w:spacing w:val="-1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offering</w:t>
      </w:r>
      <w:r>
        <w:rPr>
          <w:spacing w:val="2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prayer</w:t>
      </w:r>
      <w:r>
        <w:rPr>
          <w:spacing w:val="17"/>
        </w:rPr>
        <w:t xml:space="preserve"> </w:t>
      </w:r>
      <w:r>
        <w:t>unto</w:t>
      </w:r>
      <w:r>
        <w:rPr>
          <w:spacing w:val="34"/>
        </w:rPr>
        <w:t xml:space="preserve"> </w:t>
      </w:r>
      <w:r>
        <w:t>You.”</w:t>
      </w:r>
    </w:p>
    <w:p w14:paraId="7FECE2FB" w14:textId="77777777" w:rsidR="00150366" w:rsidRDefault="00150366">
      <w:pPr>
        <w:spacing w:before="6" w:line="140" w:lineRule="exact"/>
        <w:rPr>
          <w:sz w:val="15"/>
          <w:szCs w:val="15"/>
        </w:rPr>
      </w:pPr>
    </w:p>
    <w:p w14:paraId="3DCCB19E" w14:textId="77777777" w:rsidR="00150366" w:rsidRDefault="00000000">
      <w:pPr>
        <w:ind w:left="48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I</w:t>
      </w:r>
      <w:r>
        <w:t>n</w:t>
      </w:r>
      <w:r>
        <w:rPr>
          <w:spacing w:val="30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vers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w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fin</w:t>
      </w:r>
      <w:r>
        <w:t>d</w:t>
      </w:r>
      <w:r>
        <w:rPr>
          <w:spacing w:val="30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çänta-ras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20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7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106"/>
        </w:rPr>
        <w:t>paryäyokti-alaìkära</w:t>
      </w:r>
      <w:r>
        <w:rPr>
          <w:w w:val="103"/>
        </w:rPr>
        <w:t>.</w:t>
      </w:r>
    </w:p>
    <w:p w14:paraId="70C6CCBE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15A986C4" w14:textId="77777777" w:rsidR="00150366" w:rsidRDefault="00150366">
      <w:pPr>
        <w:spacing w:line="200" w:lineRule="exact"/>
      </w:pPr>
    </w:p>
    <w:p w14:paraId="23A3DCDB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16</w:t>
      </w:r>
    </w:p>
    <w:p w14:paraId="605C7441" w14:textId="77777777" w:rsidR="00150366" w:rsidRDefault="00150366">
      <w:pPr>
        <w:spacing w:before="5" w:line="100" w:lineRule="exact"/>
        <w:rPr>
          <w:sz w:val="11"/>
          <w:szCs w:val="11"/>
        </w:rPr>
      </w:pPr>
    </w:p>
    <w:p w14:paraId="55E4D261" w14:textId="77777777" w:rsidR="00150366" w:rsidRDefault="00000000">
      <w:pPr>
        <w:spacing w:line="220" w:lineRule="exact"/>
        <w:ind w:left="300" w:right="315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vedän</w:t>
      </w:r>
      <w:r>
        <w:rPr>
          <w:rFonts w:ascii="Book Antiqua" w:eastAsia="Book Antiqua" w:hAnsi="Book Antiqua" w:cs="Book Antiqua"/>
          <w:i/>
          <w:spacing w:val="-19"/>
        </w:rPr>
        <w:t xml:space="preserve"> </w:t>
      </w:r>
      <w:r>
        <w:rPr>
          <w:rFonts w:ascii="Book Antiqua" w:eastAsia="Book Antiqua" w:hAnsi="Book Antiqua" w:cs="Book Antiqua"/>
          <w:i/>
        </w:rPr>
        <w:t>uddharate</w:t>
      </w:r>
      <w:r>
        <w:rPr>
          <w:rFonts w:ascii="Book Antiqua" w:eastAsia="Book Antiqua" w:hAnsi="Book Antiqua" w:cs="Book Antiqua"/>
          <w:i/>
          <w:spacing w:val="-8"/>
        </w:rPr>
        <w:t xml:space="preserve"> </w:t>
      </w:r>
      <w:r>
        <w:rPr>
          <w:rFonts w:ascii="Book Antiqua" w:eastAsia="Book Antiqua" w:hAnsi="Book Antiqua" w:cs="Book Antiqua"/>
          <w:i/>
        </w:rPr>
        <w:t>jaganti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</w:rPr>
        <w:t>vahate bhü-golam</w:t>
      </w:r>
      <w:r>
        <w:rPr>
          <w:rFonts w:ascii="Book Antiqua" w:eastAsia="Book Antiqua" w:hAnsi="Book Antiqua" w:cs="Book Antiqua"/>
          <w:i/>
          <w:spacing w:val="-1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udbibhrate daityaà 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>därayate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117"/>
        </w:rPr>
        <w:t>balià</w:t>
      </w:r>
      <w:r>
        <w:rPr>
          <w:rFonts w:ascii="Book Antiqua" w:eastAsia="Book Antiqua" w:hAnsi="Book Antiqua" w:cs="Book Antiqua"/>
          <w:i/>
          <w:spacing w:val="-8"/>
          <w:w w:val="117"/>
        </w:rPr>
        <w:t xml:space="preserve"> </w:t>
      </w:r>
      <w:r>
        <w:rPr>
          <w:rFonts w:ascii="Book Antiqua" w:eastAsia="Book Antiqua" w:hAnsi="Book Antiqua" w:cs="Book Antiqua"/>
          <w:i/>
        </w:rPr>
        <w:t>chalayate</w:t>
      </w:r>
      <w:r>
        <w:rPr>
          <w:rFonts w:ascii="Book Antiqua" w:eastAsia="Book Antiqua" w:hAnsi="Book Antiqua" w:cs="Book Antiqua"/>
          <w:i/>
          <w:spacing w:val="15"/>
        </w:rPr>
        <w:t xml:space="preserve"> </w:t>
      </w:r>
      <w:r>
        <w:rPr>
          <w:rFonts w:ascii="Book Antiqua" w:eastAsia="Book Antiqua" w:hAnsi="Book Antiqua" w:cs="Book Antiqua"/>
          <w:i/>
        </w:rPr>
        <w:t>kñatra-kñayaà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rFonts w:ascii="Book Antiqua" w:eastAsia="Book Antiqua" w:hAnsi="Book Antiqua" w:cs="Book Antiqua"/>
          <w:i/>
        </w:rPr>
        <w:t>kurvate</w:t>
      </w:r>
    </w:p>
    <w:p w14:paraId="4667BB3D" w14:textId="77777777" w:rsidR="00150366" w:rsidRDefault="00000000">
      <w:pPr>
        <w:spacing w:before="5"/>
        <w:ind w:left="12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paulastyaà 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jayate</w:t>
      </w:r>
      <w:r>
        <w:rPr>
          <w:rFonts w:ascii="Book Antiqua" w:eastAsia="Book Antiqua" w:hAnsi="Book Antiqua" w:cs="Book Antiqua"/>
          <w:i/>
          <w:spacing w:val="5"/>
        </w:rPr>
        <w:t xml:space="preserve"> </w:t>
      </w:r>
      <w:r>
        <w:rPr>
          <w:rFonts w:ascii="Book Antiqua" w:eastAsia="Book Antiqua" w:hAnsi="Book Antiqua" w:cs="Book Antiqua"/>
          <w:i/>
          <w:w w:val="117"/>
        </w:rPr>
        <w:t>halaà</w:t>
      </w:r>
      <w:r>
        <w:rPr>
          <w:rFonts w:ascii="Book Antiqua" w:eastAsia="Book Antiqua" w:hAnsi="Book Antiqua" w:cs="Book Antiqua"/>
          <w:i/>
          <w:spacing w:val="-8"/>
          <w:w w:val="117"/>
        </w:rPr>
        <w:t xml:space="preserve"> </w:t>
      </w:r>
      <w:r>
        <w:rPr>
          <w:rFonts w:ascii="Book Antiqua" w:eastAsia="Book Antiqua" w:hAnsi="Book Antiqua" w:cs="Book Antiqua"/>
          <w:i/>
        </w:rPr>
        <w:t>kalayate</w:t>
      </w:r>
      <w:r>
        <w:rPr>
          <w:rFonts w:ascii="Book Antiqua" w:eastAsia="Book Antiqua" w:hAnsi="Book Antiqua" w:cs="Book Antiqua"/>
          <w:i/>
          <w:spacing w:val="26"/>
        </w:rPr>
        <w:t xml:space="preserve"> </w:t>
      </w:r>
      <w:r>
        <w:rPr>
          <w:rFonts w:ascii="Book Antiqua" w:eastAsia="Book Antiqua" w:hAnsi="Book Antiqua" w:cs="Book Antiqua"/>
          <w:i/>
        </w:rPr>
        <w:t>käruëyam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rPr>
          <w:rFonts w:ascii="Book Antiqua" w:eastAsia="Book Antiqua" w:hAnsi="Book Antiqua" w:cs="Book Antiqua"/>
          <w:i/>
        </w:rPr>
        <w:t>ätanvate</w:t>
      </w:r>
    </w:p>
    <w:p w14:paraId="1486F17F" w14:textId="77777777" w:rsidR="00150366" w:rsidRDefault="00000000">
      <w:pPr>
        <w:spacing w:line="220" w:lineRule="exact"/>
        <w:ind w:left="265" w:right="89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spacing w:val="-4"/>
          <w:position w:val="1"/>
        </w:rPr>
        <w:t>mlecchä</w:t>
      </w:r>
      <w:r>
        <w:rPr>
          <w:rFonts w:ascii="Book Antiqua" w:eastAsia="Book Antiqua" w:hAnsi="Book Antiqua" w:cs="Book Antiqua"/>
          <w:i/>
          <w:position w:val="1"/>
        </w:rPr>
        <w:t>n</w:t>
      </w:r>
      <w:r>
        <w:rPr>
          <w:rFonts w:ascii="Book Antiqua" w:eastAsia="Book Antiqua" w:hAnsi="Book Antiqua" w:cs="Book Antiqua"/>
          <w:i/>
          <w:spacing w:val="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position w:val="1"/>
        </w:rPr>
        <w:t>mürcchayat</w:t>
      </w:r>
      <w:r>
        <w:rPr>
          <w:rFonts w:ascii="Book Antiqua" w:eastAsia="Book Antiqua" w:hAnsi="Book Antiqua" w:cs="Book Antiqua"/>
          <w:i/>
          <w:position w:val="1"/>
        </w:rPr>
        <w:t>e</w:t>
      </w:r>
      <w:r>
        <w:rPr>
          <w:rFonts w:ascii="Book Antiqua" w:eastAsia="Book Antiqua" w:hAnsi="Book Antiqua" w:cs="Book Antiqua"/>
          <w:i/>
          <w:spacing w:val="-6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position w:val="1"/>
        </w:rPr>
        <w:t>daçäkåti-kåt</w:t>
      </w:r>
      <w:r>
        <w:rPr>
          <w:rFonts w:ascii="Book Antiqua" w:eastAsia="Book Antiqua" w:hAnsi="Book Antiqua" w:cs="Book Antiqua"/>
          <w:i/>
          <w:position w:val="1"/>
        </w:rPr>
        <w:t>e</w:t>
      </w:r>
      <w:r>
        <w:rPr>
          <w:rFonts w:ascii="Book Antiqua" w:eastAsia="Book Antiqua" w:hAnsi="Book Antiqua" w:cs="Book Antiqua"/>
          <w:i/>
          <w:spacing w:val="5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position w:val="1"/>
        </w:rPr>
        <w:t>kåñëäy</w:t>
      </w:r>
      <w:r>
        <w:rPr>
          <w:rFonts w:ascii="Book Antiqua" w:eastAsia="Book Antiqua" w:hAnsi="Book Antiqua" w:cs="Book Antiqua"/>
          <w:i/>
          <w:position w:val="1"/>
        </w:rPr>
        <w:t>a</w:t>
      </w:r>
      <w:r>
        <w:rPr>
          <w:rFonts w:ascii="Book Antiqua" w:eastAsia="Book Antiqua" w:hAnsi="Book Antiqua" w:cs="Book Antiqua"/>
          <w:i/>
          <w:spacing w:val="9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position w:val="1"/>
        </w:rPr>
        <w:t>tubhya</w:t>
      </w:r>
      <w:r>
        <w:rPr>
          <w:rFonts w:ascii="Book Antiqua" w:eastAsia="Book Antiqua" w:hAnsi="Book Antiqua" w:cs="Book Antiqua"/>
          <w:i/>
          <w:position w:val="1"/>
        </w:rPr>
        <w:t xml:space="preserve">à </w:t>
      </w:r>
      <w:r>
        <w:rPr>
          <w:rFonts w:ascii="Book Antiqua" w:eastAsia="Book Antiqua" w:hAnsi="Book Antiqua" w:cs="Book Antiqua"/>
          <w:i/>
          <w:spacing w:val="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97"/>
          <w:position w:val="1"/>
        </w:rPr>
        <w:t>namaù</w:t>
      </w:r>
    </w:p>
    <w:p w14:paraId="17EB62EA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3C3E7350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Unto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deliverer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15"/>
          <w:w w:val="91"/>
        </w:rPr>
        <w:t>V</w:t>
      </w:r>
      <w:r>
        <w:rPr>
          <w:rFonts w:ascii="Book Antiqua" w:eastAsia="Book Antiqua" w:hAnsi="Book Antiqua" w:cs="Book Antiqua"/>
          <w:b/>
          <w:w w:val="91"/>
        </w:rPr>
        <w:t>edas,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upholder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1"/>
        </w:rPr>
        <w:t>world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moving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non-moving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living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beings,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savior of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Bhü-maëòala,</w:t>
      </w:r>
      <w:r>
        <w:rPr>
          <w:rFonts w:ascii="Book Antiqua" w:eastAsia="Book Antiqua" w:hAnsi="Book Antiqua" w:cs="Book Antiqua"/>
          <w:b/>
          <w:spacing w:val="1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slayer</w:t>
      </w:r>
      <w:r>
        <w:rPr>
          <w:rFonts w:ascii="Book Antiqua" w:eastAsia="Book Antiqua" w:hAnsi="Book Antiqua" w:cs="Book Antiqua"/>
          <w:b/>
          <w:spacing w:val="1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Hiraëyakaçipu,</w:t>
      </w:r>
      <w:r>
        <w:rPr>
          <w:rFonts w:ascii="Book Antiqua" w:eastAsia="Book Antiqua" w:hAnsi="Book Antiqua" w:cs="Book Antiqua"/>
          <w:b/>
          <w:spacing w:val="1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deceiver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Bali,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destroyer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b/>
          <w:i/>
        </w:rPr>
        <w:t>kñatriyas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conqueror</w:t>
      </w:r>
      <w:r>
        <w:rPr>
          <w:rFonts w:ascii="Book Antiqua" w:eastAsia="Book Antiqua" w:hAnsi="Book Antiqua" w:cs="Book Antiqua"/>
          <w:b/>
          <w:spacing w:val="4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spacing w:val="-5"/>
          <w:w w:val="91"/>
        </w:rPr>
        <w:t>Paulasty</w:t>
      </w:r>
      <w:r>
        <w:rPr>
          <w:rFonts w:ascii="Book Antiqua" w:eastAsia="Book Antiqua" w:hAnsi="Book Antiqua" w:cs="Book Antiqua"/>
          <w:b/>
          <w:w w:val="91"/>
        </w:rPr>
        <w:t>a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(Rävaëa)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carrie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ploug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calle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1"/>
        </w:rPr>
        <w:t xml:space="preserve">Äyudha, </w:t>
      </w:r>
      <w:r>
        <w:rPr>
          <w:rFonts w:ascii="Book Antiqua" w:eastAsia="Book Antiqua" w:hAnsi="Book Antiqua" w:cs="Book Antiqua"/>
          <w:b/>
          <w:spacing w:val="-5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advocat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compassion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slaye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barbarian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– unto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who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assume these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ten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transcendental </w:t>
      </w:r>
      <w:r>
        <w:rPr>
          <w:rFonts w:ascii="Book Antiqua" w:eastAsia="Book Antiqua" w:hAnsi="Book Antiqua" w:cs="Book Antiqua"/>
          <w:b/>
          <w:spacing w:val="4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bodies, O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81"/>
        </w:rPr>
        <w:t>Çré</w:t>
      </w:r>
      <w:r>
        <w:rPr>
          <w:rFonts w:ascii="Book Antiqua" w:eastAsia="Book Antiqua" w:hAnsi="Book Antiqua" w:cs="Book Antiqua"/>
          <w:b/>
          <w:spacing w:val="-6"/>
          <w:w w:val="81"/>
        </w:rPr>
        <w:t xml:space="preserve"> </w:t>
      </w:r>
      <w:r>
        <w:rPr>
          <w:rFonts w:ascii="Book Antiqua" w:eastAsia="Book Antiqua" w:hAnsi="Book Antiqua" w:cs="Book Antiqua"/>
          <w:b/>
          <w:w w:val="81"/>
        </w:rPr>
        <w:t xml:space="preserve">Kåñëa, </w:t>
      </w:r>
      <w:r>
        <w:rPr>
          <w:rFonts w:ascii="Book Antiqua" w:eastAsia="Book Antiqua" w:hAnsi="Book Antiqua" w:cs="Book Antiqua"/>
          <w:b/>
          <w:spacing w:val="17"/>
          <w:w w:val="81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offer</w:t>
      </w:r>
      <w:r>
        <w:rPr>
          <w:rFonts w:ascii="Book Antiqua" w:eastAsia="Book Antiqua" w:hAnsi="Book Antiqua" w:cs="Book Antiqua"/>
          <w:b/>
          <w:spacing w:val="19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My</w:t>
      </w:r>
      <w:r>
        <w:rPr>
          <w:rFonts w:ascii="Book Antiqua" w:eastAsia="Book Antiqua" w:hAnsi="Book Antiqua" w:cs="Book Antiqua"/>
          <w:b/>
          <w:spacing w:val="4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obeisances.</w:t>
      </w:r>
    </w:p>
    <w:p w14:paraId="42DAA8C4" w14:textId="77777777" w:rsidR="00150366" w:rsidRDefault="00150366">
      <w:pPr>
        <w:spacing w:before="9" w:line="180" w:lineRule="exact"/>
        <w:rPr>
          <w:sz w:val="19"/>
          <w:szCs w:val="19"/>
        </w:rPr>
      </w:pPr>
    </w:p>
    <w:p w14:paraId="598945D6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2490C65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476D3683" w14:textId="77777777" w:rsidR="00150366" w:rsidRDefault="00000000">
      <w:pPr>
        <w:spacing w:line="242" w:lineRule="auto"/>
        <w:ind w:left="120" w:right="85" w:firstLine="360"/>
        <w:jc w:val="both"/>
      </w:pPr>
      <w:r>
        <w:rPr>
          <w:spacing w:val="-5"/>
        </w:rPr>
        <w:t>I</w:t>
      </w:r>
      <w:r>
        <w:t>n</w:t>
      </w:r>
      <w:r>
        <w:rPr>
          <w:spacing w:val="2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5"/>
        </w:rPr>
        <w:t>te</w:t>
      </w:r>
      <w:r>
        <w:t>n</w:t>
      </w:r>
      <w:r>
        <w:rPr>
          <w:spacing w:val="33"/>
        </w:rPr>
        <w:t xml:space="preserve"> </w:t>
      </w:r>
      <w:r>
        <w:rPr>
          <w:spacing w:val="-5"/>
        </w:rPr>
        <w:t>verse</w:t>
      </w:r>
      <w:r>
        <w:t>s</w:t>
      </w:r>
      <w:r>
        <w:rPr>
          <w:spacing w:val="16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33"/>
        </w:rPr>
        <w:t xml:space="preserve"> </w:t>
      </w:r>
      <w:r>
        <w:rPr>
          <w:spacing w:val="-5"/>
        </w:rPr>
        <w:t>firs</w:t>
      </w:r>
      <w:r>
        <w:t>t</w:t>
      </w:r>
      <w:r>
        <w:rPr>
          <w:spacing w:val="22"/>
        </w:rPr>
        <w:t xml:space="preserve"> </w:t>
      </w:r>
      <w:r>
        <w:rPr>
          <w:spacing w:val="-5"/>
        </w:rPr>
        <w:t>son</w:t>
      </w:r>
      <w:r>
        <w:t>g</w:t>
      </w:r>
      <w:r>
        <w:rPr>
          <w:spacing w:val="24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90"/>
        </w:rPr>
        <w:t>Çr</w:t>
      </w:r>
      <w:r>
        <w:rPr>
          <w:rFonts w:ascii="Book Antiqua" w:eastAsia="Book Antiqua" w:hAnsi="Book Antiqua" w:cs="Book Antiqua"/>
          <w:i/>
          <w:w w:val="90"/>
        </w:rPr>
        <w:t>é</w:t>
      </w:r>
      <w:r>
        <w:rPr>
          <w:rFonts w:ascii="Book Antiqua" w:eastAsia="Book Antiqua" w:hAnsi="Book Antiqua" w:cs="Book Antiqua"/>
          <w:i/>
          <w:spacing w:val="-12"/>
          <w:w w:val="90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90"/>
        </w:rPr>
        <w:t>Géta-govinda</w:t>
      </w:r>
      <w:r>
        <w:rPr>
          <w:w w:val="90"/>
        </w:rPr>
        <w:t xml:space="preserve">, </w:t>
      </w:r>
      <w:r>
        <w:rPr>
          <w:spacing w:val="31"/>
          <w:w w:val="90"/>
        </w:rPr>
        <w:t xml:space="preserve"> </w:t>
      </w:r>
      <w:r>
        <w:rPr>
          <w:spacing w:val="-5"/>
          <w:w w:val="78"/>
        </w:rPr>
        <w:t xml:space="preserve">Çré </w:t>
      </w:r>
      <w:r>
        <w:rPr>
          <w:spacing w:val="-6"/>
        </w:rPr>
        <w:t>Jayadev</w:t>
      </w:r>
      <w:r>
        <w:t>a</w:t>
      </w:r>
      <w:r>
        <w:rPr>
          <w:spacing w:val="-9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17"/>
        </w:rPr>
        <w:t xml:space="preserve"> </w:t>
      </w:r>
      <w:r>
        <w:rPr>
          <w:spacing w:val="-6"/>
        </w:rPr>
        <w:t>depicte</w:t>
      </w:r>
      <w:r>
        <w:t>d</w:t>
      </w:r>
      <w:r>
        <w:rPr>
          <w:spacing w:val="3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charmin</w:t>
      </w:r>
      <w:r>
        <w:t>g</w:t>
      </w:r>
      <w:r>
        <w:rPr>
          <w:spacing w:val="36"/>
        </w:rPr>
        <w:t xml:space="preserve"> </w:t>
      </w:r>
      <w:r>
        <w:rPr>
          <w:spacing w:val="-6"/>
        </w:rPr>
        <w:t>pastime</w:t>
      </w:r>
      <w:r>
        <w:t>s</w:t>
      </w:r>
      <w:r>
        <w:rPr>
          <w:spacing w:val="27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3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avatära</w:t>
      </w:r>
      <w:r>
        <w:rPr>
          <w:rFonts w:ascii="Book Antiqua" w:eastAsia="Book Antiqua" w:hAnsi="Book Antiqua" w:cs="Book Antiqua"/>
          <w:i/>
        </w:rPr>
        <w:t>s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spacing w:val="-6"/>
        </w:rPr>
        <w:t xml:space="preserve">of </w:t>
      </w:r>
      <w:r>
        <w:rPr>
          <w:spacing w:val="-2"/>
        </w:rPr>
        <w:t>Bhagavä</w:t>
      </w:r>
      <w:r>
        <w:t>n</w:t>
      </w:r>
      <w:r>
        <w:rPr>
          <w:spacing w:val="-13"/>
        </w:rPr>
        <w:t xml:space="preserve"> </w:t>
      </w:r>
      <w:r>
        <w:rPr>
          <w:spacing w:val="-2"/>
          <w:w w:val="85"/>
        </w:rPr>
        <w:t>Çr</w:t>
      </w:r>
      <w:r>
        <w:rPr>
          <w:w w:val="85"/>
        </w:rPr>
        <w:t>é</w:t>
      </w:r>
      <w:r>
        <w:rPr>
          <w:spacing w:val="-10"/>
          <w:w w:val="85"/>
        </w:rPr>
        <w:t xml:space="preserve"> </w:t>
      </w:r>
      <w:r>
        <w:rPr>
          <w:spacing w:val="-2"/>
          <w:w w:val="85"/>
        </w:rPr>
        <w:t>Kåñëa</w:t>
      </w:r>
      <w:r>
        <w:rPr>
          <w:w w:val="85"/>
        </w:rPr>
        <w:t xml:space="preserve">. </w:t>
      </w:r>
      <w:r>
        <w:rPr>
          <w:spacing w:val="23"/>
          <w:w w:val="85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1"/>
        </w:rPr>
        <w:t xml:space="preserve"> </w:t>
      </w:r>
      <w:r>
        <w:rPr>
          <w:spacing w:val="-2"/>
          <w:w w:val="85"/>
        </w:rPr>
        <w:t>Çr</w:t>
      </w:r>
      <w:r>
        <w:rPr>
          <w:w w:val="85"/>
        </w:rPr>
        <w:t>é</w:t>
      </w:r>
      <w:r>
        <w:rPr>
          <w:spacing w:val="-10"/>
          <w:w w:val="85"/>
        </w:rPr>
        <w:t xml:space="preserve"> </w:t>
      </w:r>
      <w:r>
        <w:rPr>
          <w:spacing w:val="-2"/>
          <w:w w:val="85"/>
        </w:rPr>
        <w:t>Kåñë</w:t>
      </w:r>
      <w:r>
        <w:rPr>
          <w:w w:val="85"/>
        </w:rPr>
        <w:t xml:space="preserve">a </w:t>
      </w:r>
      <w:r>
        <w:rPr>
          <w:spacing w:val="18"/>
          <w:w w:val="85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17"/>
        </w:rPr>
        <w:t xml:space="preserve"> </w:t>
      </w:r>
      <w:r>
        <w:rPr>
          <w:spacing w:val="-2"/>
        </w:rPr>
        <w:t>manifest</w:t>
      </w:r>
      <w:r>
        <w:t>s</w:t>
      </w:r>
      <w:r>
        <w:rPr>
          <w:spacing w:val="18"/>
        </w:rPr>
        <w:t xml:space="preserve"> </w:t>
      </w:r>
      <w:r>
        <w:rPr>
          <w:spacing w:val="-2"/>
        </w:rPr>
        <w:t>Himsel</w:t>
      </w:r>
      <w:r>
        <w:t>f</w:t>
      </w:r>
      <w:r>
        <w:rPr>
          <w:spacing w:val="3"/>
        </w:rPr>
        <w:t xml:space="preserve"> </w:t>
      </w:r>
      <w:r>
        <w:rPr>
          <w:spacing w:val="-2"/>
        </w:rPr>
        <w:t xml:space="preserve">as </w:t>
      </w:r>
      <w:r>
        <w:rPr>
          <w:spacing w:val="-6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6"/>
        </w:rPr>
        <w:t>te</w:t>
      </w:r>
      <w:r>
        <w:t>n</w:t>
      </w:r>
      <w:r>
        <w:rPr>
          <w:spacing w:val="24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avatära</w:t>
      </w:r>
      <w:r>
        <w:rPr>
          <w:rFonts w:ascii="Book Antiqua" w:eastAsia="Book Antiqua" w:hAnsi="Book Antiqua" w:cs="Book Antiqua"/>
          <w:i/>
        </w:rPr>
        <w:t>s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18"/>
        </w:rPr>
        <w:t xml:space="preserve"> </w:t>
      </w:r>
      <w:r>
        <w:rPr>
          <w:spacing w:val="-6"/>
        </w:rPr>
        <w:t>delivere</w:t>
      </w:r>
      <w:r>
        <w:t>d</w:t>
      </w:r>
      <w:r>
        <w:rPr>
          <w:spacing w:val="22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22"/>
        </w:rPr>
        <w:t>V</w:t>
      </w:r>
      <w:r>
        <w:rPr>
          <w:spacing w:val="-6"/>
        </w:rPr>
        <w:t>eda</w:t>
      </w:r>
      <w:r>
        <w:t>s</w:t>
      </w:r>
      <w:r>
        <w:rPr>
          <w:spacing w:val="-2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6"/>
        </w:rPr>
        <w:t>for</w:t>
      </w:r>
      <w:r>
        <w:t>m</w:t>
      </w:r>
      <w:r>
        <w:rPr>
          <w:spacing w:val="15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6"/>
        </w:rPr>
        <w:t xml:space="preserve">Matsya, </w:t>
      </w:r>
      <w:r>
        <w:rPr>
          <w:spacing w:val="-2"/>
        </w:rPr>
        <w:t>uphel</w:t>
      </w:r>
      <w:r>
        <w:t xml:space="preserve">d 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Eart</w:t>
      </w:r>
      <w:r>
        <w:t xml:space="preserve">h </w:t>
      </w:r>
      <w:r>
        <w:rPr>
          <w:spacing w:val="5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Kurma</w:t>
      </w:r>
      <w:r>
        <w:t>,</w:t>
      </w:r>
      <w:r>
        <w:rPr>
          <w:spacing w:val="45"/>
        </w:rPr>
        <w:t xml:space="preserve"> </w:t>
      </w:r>
      <w:r>
        <w:rPr>
          <w:spacing w:val="-2"/>
        </w:rPr>
        <w:t>save</w:t>
      </w:r>
      <w:r>
        <w:t>d</w:t>
      </w:r>
      <w:r>
        <w:rPr>
          <w:spacing w:val="33"/>
        </w:rPr>
        <w:t xml:space="preserve"> </w:t>
      </w:r>
      <w:r>
        <w:rPr>
          <w:spacing w:val="-2"/>
        </w:rPr>
        <w:t>Påthv</w:t>
      </w:r>
      <w:r>
        <w:t xml:space="preserve">é </w:t>
      </w:r>
      <w:r>
        <w:rPr>
          <w:spacing w:val="-2"/>
        </w:rPr>
        <w:t>a</w:t>
      </w:r>
      <w:r>
        <w:t>s</w:t>
      </w:r>
      <w:r>
        <w:rPr>
          <w:spacing w:val="33"/>
        </w:rPr>
        <w:t xml:space="preserve"> </w:t>
      </w:r>
      <w:r>
        <w:rPr>
          <w:spacing w:val="-20"/>
        </w:rPr>
        <w:t>V</w:t>
      </w:r>
      <w:r>
        <w:rPr>
          <w:spacing w:val="-2"/>
        </w:rPr>
        <w:t>aräha</w:t>
      </w:r>
      <w:r>
        <w:t>,</w:t>
      </w:r>
      <w:r>
        <w:rPr>
          <w:spacing w:val="36"/>
        </w:rPr>
        <w:t xml:space="preserve"> </w:t>
      </w:r>
      <w:r>
        <w:rPr>
          <w:spacing w:val="-2"/>
          <w:w w:val="103"/>
        </w:rPr>
        <w:t xml:space="preserve">killed </w:t>
      </w:r>
      <w:r>
        <w:rPr>
          <w:spacing w:val="-6"/>
        </w:rPr>
        <w:t>Hiraëyakaçip</w:t>
      </w:r>
      <w:r>
        <w:t>u</w:t>
      </w:r>
      <w:r>
        <w:rPr>
          <w:spacing w:val="33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7"/>
          <w:w w:val="111"/>
        </w:rPr>
        <w:t>Nåsiàha</w:t>
      </w:r>
      <w:r>
        <w:rPr>
          <w:w w:val="111"/>
        </w:rPr>
        <w:t>,</w:t>
      </w:r>
      <w:r>
        <w:rPr>
          <w:spacing w:val="-3"/>
          <w:w w:val="111"/>
        </w:rPr>
        <w:t xml:space="preserve"> </w:t>
      </w:r>
      <w:r>
        <w:rPr>
          <w:spacing w:val="-6"/>
        </w:rPr>
        <w:t>cheate</w:t>
      </w:r>
      <w:r>
        <w:t>d</w:t>
      </w:r>
      <w:r>
        <w:rPr>
          <w:spacing w:val="22"/>
        </w:rPr>
        <w:t xml:space="preserve"> </w:t>
      </w:r>
      <w:r>
        <w:rPr>
          <w:spacing w:val="-6"/>
          <w:w w:val="92"/>
        </w:rPr>
        <w:t>Bal</w:t>
      </w:r>
      <w:r>
        <w:rPr>
          <w:w w:val="92"/>
        </w:rPr>
        <w:t>i</w:t>
      </w:r>
      <w:r>
        <w:rPr>
          <w:spacing w:val="4"/>
          <w:w w:val="92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5"/>
        </w:rPr>
        <w:t xml:space="preserve"> </w:t>
      </w:r>
      <w:r>
        <w:rPr>
          <w:spacing w:val="-6"/>
        </w:rPr>
        <w:t>mad</w:t>
      </w:r>
      <w:r>
        <w:t>e</w:t>
      </w:r>
      <w:r>
        <w:rPr>
          <w:spacing w:val="11"/>
        </w:rPr>
        <w:t xml:space="preserve"> </w:t>
      </w:r>
      <w:r>
        <w:rPr>
          <w:spacing w:val="-6"/>
        </w:rPr>
        <w:t>hi</w:t>
      </w:r>
      <w:r>
        <w:t>m</w:t>
      </w:r>
      <w:r>
        <w:rPr>
          <w:spacing w:val="17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-2"/>
        </w:rPr>
        <w:t xml:space="preserve"> </w:t>
      </w:r>
      <w:r>
        <w:rPr>
          <w:spacing w:val="-6"/>
          <w:w w:val="104"/>
        </w:rPr>
        <w:t xml:space="preserve">own </w:t>
      </w:r>
      <w:r>
        <w:rPr>
          <w:spacing w:val="-2"/>
        </w:rPr>
        <w:t>a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Vämana</w:t>
      </w:r>
      <w:r>
        <w:t>,</w:t>
      </w:r>
      <w:r>
        <w:rPr>
          <w:spacing w:val="21"/>
        </w:rPr>
        <w:t xml:space="preserve"> </w:t>
      </w:r>
      <w:r>
        <w:rPr>
          <w:spacing w:val="-2"/>
        </w:rPr>
        <w:t>annihilate</w:t>
      </w:r>
      <w:r>
        <w:t xml:space="preserve">d </w:t>
      </w:r>
      <w:r>
        <w:rPr>
          <w:spacing w:val="1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2"/>
        </w:rPr>
        <w:t>wicke</w:t>
      </w:r>
      <w:r>
        <w:t>d</w:t>
      </w:r>
      <w:r>
        <w:rPr>
          <w:spacing w:val="33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kñatriya</w:t>
      </w:r>
      <w:r>
        <w:rPr>
          <w:rFonts w:ascii="Book Antiqua" w:eastAsia="Book Antiqua" w:hAnsi="Book Antiqua" w:cs="Book Antiqua"/>
          <w:i/>
        </w:rPr>
        <w:t>s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21"/>
        </w:rPr>
        <w:t xml:space="preserve"> </w:t>
      </w:r>
      <w:r>
        <w:rPr>
          <w:spacing w:val="-2"/>
          <w:w w:val="102"/>
        </w:rPr>
        <w:t xml:space="preserve">Paraçuräma, </w:t>
      </w:r>
      <w:r>
        <w:rPr>
          <w:spacing w:val="-6"/>
        </w:rPr>
        <w:t>chastise</w:t>
      </w:r>
      <w:r>
        <w:t>d</w:t>
      </w:r>
      <w:r>
        <w:rPr>
          <w:spacing w:val="10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5"/>
        </w:rPr>
        <w:t xml:space="preserve"> </w:t>
      </w:r>
      <w:r>
        <w:rPr>
          <w:spacing w:val="-6"/>
        </w:rPr>
        <w:t>miscreant</w:t>
      </w:r>
      <w:r>
        <w:t>s</w:t>
      </w:r>
      <w:r>
        <w:rPr>
          <w:spacing w:val="22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-12"/>
        </w:rPr>
        <w:t xml:space="preserve"> </w:t>
      </w:r>
      <w:r>
        <w:rPr>
          <w:spacing w:val="-6"/>
        </w:rPr>
        <w:t>Balabhadra</w:t>
      </w:r>
      <w:r>
        <w:t>,</w:t>
      </w:r>
      <w:r>
        <w:rPr>
          <w:spacing w:val="-12"/>
        </w:rPr>
        <w:t xml:space="preserve"> </w:t>
      </w:r>
      <w:r>
        <w:rPr>
          <w:spacing w:val="-6"/>
        </w:rPr>
        <w:t>advocate</w:t>
      </w:r>
      <w:r>
        <w:t>d</w:t>
      </w:r>
      <w:r>
        <w:rPr>
          <w:spacing w:val="4"/>
        </w:rPr>
        <w:t xml:space="preserve"> </w:t>
      </w:r>
      <w:r>
        <w:rPr>
          <w:spacing w:val="-6"/>
        </w:rPr>
        <w:t>compassio</w:t>
      </w:r>
      <w:r>
        <w:t>n</w:t>
      </w:r>
      <w:r>
        <w:rPr>
          <w:spacing w:val="16"/>
        </w:rPr>
        <w:t xml:space="preserve"> </w:t>
      </w:r>
      <w:r>
        <w:rPr>
          <w:spacing w:val="-6"/>
        </w:rPr>
        <w:t>as Buddh</w:t>
      </w:r>
      <w:r>
        <w:t>a</w:t>
      </w:r>
      <w:r>
        <w:rPr>
          <w:spacing w:val="7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2"/>
        </w:rPr>
        <w:t xml:space="preserve"> </w:t>
      </w:r>
      <w:r>
        <w:rPr>
          <w:spacing w:val="-6"/>
        </w:rPr>
        <w:t>sle</w:t>
      </w:r>
      <w:r>
        <w:t>w</w:t>
      </w:r>
      <w:r>
        <w:rPr>
          <w:spacing w:val="-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6"/>
        </w:rPr>
        <w:t>barbarian</w:t>
      </w:r>
      <w:r>
        <w:t>s</w:t>
      </w:r>
      <w:r>
        <w:rPr>
          <w:spacing w:val="28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-5"/>
        </w:rPr>
        <w:t xml:space="preserve"> </w:t>
      </w:r>
      <w:r>
        <w:rPr>
          <w:spacing w:val="-6"/>
        </w:rPr>
        <w:t>Kalki</w:t>
      </w:r>
      <w:r>
        <w:t>.</w:t>
      </w:r>
      <w:r>
        <w:rPr>
          <w:spacing w:val="-10"/>
        </w:rPr>
        <w:t xml:space="preserve"> </w:t>
      </w:r>
      <w:r>
        <w:t>O</w:t>
      </w:r>
      <w:r>
        <w:rPr>
          <w:spacing w:val="-2"/>
        </w:rPr>
        <w:t xml:space="preserve"> </w:t>
      </w:r>
      <w:r>
        <w:rPr>
          <w:spacing w:val="-6"/>
          <w:w w:val="97"/>
        </w:rPr>
        <w:t>Bhagavä</w:t>
      </w:r>
      <w:r>
        <w:rPr>
          <w:w w:val="97"/>
        </w:rPr>
        <w:t>n</w:t>
      </w:r>
      <w:r>
        <w:rPr>
          <w:spacing w:val="3"/>
          <w:w w:val="97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7"/>
          <w:w w:val="77"/>
        </w:rPr>
        <w:t xml:space="preserve"> </w:t>
      </w:r>
      <w:r>
        <w:rPr>
          <w:spacing w:val="-6"/>
        </w:rPr>
        <w:t xml:space="preserve">Kåñëa, </w:t>
      </w:r>
      <w:r>
        <w:t>O</w:t>
      </w:r>
      <w:r>
        <w:rPr>
          <w:spacing w:val="-5"/>
        </w:rPr>
        <w:t xml:space="preserve"> </w:t>
      </w:r>
      <w:r>
        <w:rPr>
          <w:spacing w:val="-6"/>
          <w:w w:val="94"/>
        </w:rPr>
        <w:t>Yo</w:t>
      </w:r>
      <w:r>
        <w:rPr>
          <w:w w:val="94"/>
        </w:rPr>
        <w:t>u</w:t>
      </w:r>
      <w:r>
        <w:rPr>
          <w:spacing w:val="-2"/>
          <w:w w:val="94"/>
        </w:rPr>
        <w:t xml:space="preserve"> </w:t>
      </w:r>
      <w:r>
        <w:rPr>
          <w:spacing w:val="-6"/>
        </w:rPr>
        <w:t>wh</w:t>
      </w:r>
      <w:r>
        <w:t>o</w:t>
      </w:r>
      <w:r>
        <w:rPr>
          <w:spacing w:val="6"/>
        </w:rPr>
        <w:t xml:space="preserve"> </w:t>
      </w:r>
      <w:r>
        <w:rPr>
          <w:spacing w:val="-6"/>
        </w:rPr>
        <w:t>assum</w:t>
      </w:r>
      <w:r>
        <w:t>e</w:t>
      </w:r>
      <w:r>
        <w:rPr>
          <w:spacing w:val="10"/>
        </w:rPr>
        <w:t xml:space="preserve"> </w:t>
      </w:r>
      <w:r>
        <w:rPr>
          <w:spacing w:val="-6"/>
        </w:rPr>
        <w:t>thes</w:t>
      </w:r>
      <w:r>
        <w:t>e</w:t>
      </w:r>
      <w:r>
        <w:rPr>
          <w:spacing w:val="8"/>
        </w:rPr>
        <w:t xml:space="preserve"> </w:t>
      </w:r>
      <w:r>
        <w:rPr>
          <w:spacing w:val="-6"/>
        </w:rPr>
        <w:t>te</w:t>
      </w:r>
      <w:r>
        <w:t>n</w:t>
      </w:r>
      <w:r>
        <w:rPr>
          <w:spacing w:val="9"/>
        </w:rPr>
        <w:t xml:space="preserve"> </w:t>
      </w:r>
      <w:r>
        <w:rPr>
          <w:spacing w:val="-6"/>
        </w:rPr>
        <w:t>incarnations</w:t>
      </w:r>
      <w:r>
        <w:t>,</w:t>
      </w:r>
      <w:r>
        <w:rPr>
          <w:spacing w:val="43"/>
        </w:rPr>
        <w:t xml:space="preserve"> </w:t>
      </w:r>
      <w:r>
        <w:rPr>
          <w:spacing w:val="-6"/>
        </w:rPr>
        <w:t>obeisance</w:t>
      </w:r>
      <w:r>
        <w:t>s</w:t>
      </w:r>
      <w:r>
        <w:rPr>
          <w:spacing w:val="9"/>
        </w:rPr>
        <w:t xml:space="preserve"> </w:t>
      </w:r>
      <w:r>
        <w:rPr>
          <w:spacing w:val="-6"/>
        </w:rPr>
        <w:t>unt</w:t>
      </w:r>
      <w:r>
        <w:t>o</w:t>
      </w:r>
      <w:r>
        <w:rPr>
          <w:spacing w:val="24"/>
        </w:rPr>
        <w:t xml:space="preserve"> </w:t>
      </w:r>
      <w:r>
        <w:rPr>
          <w:spacing w:val="-6"/>
        </w:rPr>
        <w:t>You.</w:t>
      </w:r>
    </w:p>
    <w:p w14:paraId="43D125CB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49A3C44C" w14:textId="77777777" w:rsidR="00150366" w:rsidRDefault="00000000">
      <w:pPr>
        <w:ind w:left="120" w:right="81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2"/>
        </w:rPr>
        <w:t>Thi</w:t>
      </w:r>
      <w:r>
        <w:t>s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  <w:spacing w:val="2"/>
        </w:rPr>
        <w:t>Daçävatär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  <w:spacing w:val="2"/>
        </w:rPr>
        <w:t>Stotr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"/>
        </w:rPr>
        <w:t xml:space="preserve"> </w:t>
      </w:r>
      <w:r>
        <w:rPr>
          <w:spacing w:val="2"/>
        </w:rPr>
        <w:t>ha</w:t>
      </w:r>
      <w:r>
        <w:t>s</w:t>
      </w:r>
      <w:r>
        <w:rPr>
          <w:spacing w:val="26"/>
        </w:rPr>
        <w:t xml:space="preserve"> </w:t>
      </w:r>
      <w:r>
        <w:rPr>
          <w:spacing w:val="2"/>
        </w:rPr>
        <w:t>bee</w:t>
      </w:r>
      <w:r>
        <w:t>n</w:t>
      </w:r>
      <w:r>
        <w:rPr>
          <w:spacing w:val="31"/>
        </w:rPr>
        <w:t xml:space="preserve"> </w:t>
      </w:r>
      <w:r>
        <w:rPr>
          <w:spacing w:val="2"/>
        </w:rPr>
        <w:t>include</w:t>
      </w:r>
      <w:r>
        <w:t xml:space="preserve">d  </w:t>
      </w:r>
      <w:r>
        <w:rPr>
          <w:spacing w:val="2"/>
        </w:rPr>
        <w:t>a</w:t>
      </w:r>
      <w:r>
        <w:t>t</w:t>
      </w:r>
      <w:r>
        <w:rPr>
          <w:spacing w:val="23"/>
        </w:rPr>
        <w:t xml:space="preserve"> </w:t>
      </w:r>
      <w:r>
        <w:rPr>
          <w:spacing w:val="2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2"/>
        </w:rPr>
        <w:t>very beginnin</w:t>
      </w:r>
      <w:r>
        <w:t>g</w:t>
      </w:r>
      <w:r>
        <w:rPr>
          <w:spacing w:val="41"/>
        </w:rPr>
        <w:t xml:space="preserve"> </w:t>
      </w:r>
      <w:r>
        <w:rPr>
          <w:spacing w:val="2"/>
        </w:rPr>
        <w:t>o</w:t>
      </w:r>
      <w:r>
        <w:t>f</w:t>
      </w:r>
      <w:r>
        <w:rPr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spacing w:val="2"/>
          <w:w w:val="90"/>
        </w:rPr>
        <w:t>Çr</w:t>
      </w:r>
      <w:r>
        <w:rPr>
          <w:rFonts w:ascii="Book Antiqua" w:eastAsia="Book Antiqua" w:hAnsi="Book Antiqua" w:cs="Book Antiqua"/>
          <w:i/>
          <w:w w:val="90"/>
        </w:rPr>
        <w:t>é</w:t>
      </w:r>
      <w:r>
        <w:rPr>
          <w:rFonts w:ascii="Book Antiqua" w:eastAsia="Book Antiqua" w:hAnsi="Book Antiqua" w:cs="Book Antiqua"/>
          <w:i/>
          <w:spacing w:val="-9"/>
          <w:w w:val="90"/>
        </w:rPr>
        <w:t xml:space="preserve"> </w:t>
      </w:r>
      <w:r>
        <w:rPr>
          <w:rFonts w:ascii="Book Antiqua" w:eastAsia="Book Antiqua" w:hAnsi="Book Antiqua" w:cs="Book Antiqua"/>
          <w:i/>
          <w:spacing w:val="2"/>
          <w:w w:val="90"/>
        </w:rPr>
        <w:t>Géta-govind</w:t>
      </w:r>
      <w:r>
        <w:rPr>
          <w:rFonts w:ascii="Book Antiqua" w:eastAsia="Book Antiqua" w:hAnsi="Book Antiqua" w:cs="Book Antiqua"/>
          <w:i/>
          <w:w w:val="90"/>
        </w:rPr>
        <w:t xml:space="preserve">a </w:t>
      </w:r>
      <w:r>
        <w:rPr>
          <w:rFonts w:ascii="Book Antiqua" w:eastAsia="Book Antiqua" w:hAnsi="Book Antiqua" w:cs="Book Antiqua"/>
          <w:i/>
          <w:spacing w:val="34"/>
          <w:w w:val="90"/>
        </w:rPr>
        <w:t xml:space="preserve"> </w:t>
      </w:r>
      <w:r>
        <w:rPr>
          <w:spacing w:val="2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2"/>
        </w:rPr>
        <w:t>establis</w:t>
      </w:r>
      <w:r>
        <w:t>h</w:t>
      </w:r>
      <w:r>
        <w:rPr>
          <w:spacing w:val="38"/>
        </w:rPr>
        <w:t xml:space="preserve"> </w:t>
      </w:r>
      <w:r>
        <w:rPr>
          <w:spacing w:val="2"/>
        </w:rPr>
        <w:t>tha</w:t>
      </w:r>
      <w:r>
        <w:t>t</w:t>
      </w:r>
      <w:r>
        <w:rPr>
          <w:spacing w:val="41"/>
        </w:rPr>
        <w:t xml:space="preserve"> </w:t>
      </w:r>
      <w:r>
        <w:rPr>
          <w:spacing w:val="2"/>
          <w:w w:val="78"/>
        </w:rPr>
        <w:t>Çr</w:t>
      </w:r>
      <w:r>
        <w:rPr>
          <w:w w:val="78"/>
        </w:rPr>
        <w:t>é</w:t>
      </w:r>
      <w:r>
        <w:rPr>
          <w:spacing w:val="27"/>
          <w:w w:val="78"/>
        </w:rPr>
        <w:t xml:space="preserve"> </w:t>
      </w:r>
      <w:r>
        <w:rPr>
          <w:spacing w:val="2"/>
        </w:rPr>
        <w:t>Kåñë</w:t>
      </w:r>
      <w:r>
        <w:t>a</w:t>
      </w:r>
      <w:r>
        <w:rPr>
          <w:spacing w:val="-9"/>
        </w:rPr>
        <w:t xml:space="preserve"> </w:t>
      </w:r>
      <w:r>
        <w:rPr>
          <w:spacing w:val="2"/>
        </w:rPr>
        <w:t>is th</w:t>
      </w:r>
      <w:r>
        <w:t>e</w:t>
      </w:r>
      <w:r>
        <w:rPr>
          <w:spacing w:val="21"/>
        </w:rPr>
        <w:t xml:space="preserve"> </w:t>
      </w:r>
      <w:r>
        <w:rPr>
          <w:spacing w:val="2"/>
        </w:rPr>
        <w:t>Suprem</w:t>
      </w:r>
      <w:r>
        <w:t>e</w:t>
      </w:r>
      <w:r>
        <w:rPr>
          <w:spacing w:val="18"/>
        </w:rPr>
        <w:t xml:space="preserve"> </w:t>
      </w:r>
      <w:r>
        <w:rPr>
          <w:spacing w:val="2"/>
        </w:rPr>
        <w:t>Godhead</w:t>
      </w:r>
      <w:r>
        <w:t>;</w:t>
      </w:r>
      <w:r>
        <w:rPr>
          <w:spacing w:val="27"/>
        </w:rPr>
        <w:t xml:space="preserve"> </w:t>
      </w:r>
      <w:r>
        <w:rPr>
          <w:spacing w:val="2"/>
        </w:rPr>
        <w:t>H</w:t>
      </w:r>
      <w:r>
        <w:t>e</w:t>
      </w:r>
      <w:r>
        <w:rPr>
          <w:spacing w:val="4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4"/>
        </w:rPr>
        <w:t xml:space="preserve"> </w:t>
      </w:r>
      <w:r>
        <w:rPr>
          <w:rFonts w:ascii="Book Antiqua" w:eastAsia="Book Antiqua" w:hAnsi="Book Antiqua" w:cs="Book Antiqua"/>
          <w:i/>
          <w:spacing w:val="2"/>
        </w:rPr>
        <w:t>avatäri</w:t>
      </w:r>
      <w:r>
        <w:t>,</w:t>
      </w:r>
      <w:r>
        <w:rPr>
          <w:spacing w:val="5"/>
        </w:rPr>
        <w:t xml:space="preserve"> </w:t>
      </w:r>
      <w:r>
        <w:rPr>
          <w:spacing w:val="2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2"/>
        </w:rPr>
        <w:t>sourc</w:t>
      </w:r>
      <w:r>
        <w:t>e</w:t>
      </w:r>
      <w:r>
        <w:rPr>
          <w:spacing w:val="25"/>
        </w:rPr>
        <w:t xml:space="preserve"> </w:t>
      </w:r>
      <w:r>
        <w:rPr>
          <w:spacing w:val="2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2"/>
        </w:rPr>
        <w:t>al</w:t>
      </w:r>
      <w:r>
        <w:t>l</w:t>
      </w:r>
      <w:r>
        <w:rPr>
          <w:spacing w:val="4"/>
        </w:rPr>
        <w:t xml:space="preserve"> </w:t>
      </w:r>
      <w:r>
        <w:rPr>
          <w:spacing w:val="2"/>
          <w:w w:val="104"/>
        </w:rPr>
        <w:t xml:space="preserve">these </w:t>
      </w:r>
      <w:r>
        <w:rPr>
          <w:rFonts w:ascii="Book Antiqua" w:eastAsia="Book Antiqua" w:hAnsi="Book Antiqua" w:cs="Book Antiqua"/>
          <w:i/>
          <w:spacing w:val="2"/>
        </w:rPr>
        <w:t>avatäras</w:t>
      </w:r>
      <w:r>
        <w:t>.</w:t>
      </w:r>
      <w:r>
        <w:rPr>
          <w:spacing w:val="13"/>
        </w:rPr>
        <w:t xml:space="preserve"> </w:t>
      </w:r>
      <w:r>
        <w:rPr>
          <w:spacing w:val="2"/>
        </w:rPr>
        <w:t>Thus</w:t>
      </w:r>
      <w:r>
        <w:t>,</w:t>
      </w:r>
      <w:r>
        <w:rPr>
          <w:spacing w:val="28"/>
        </w:rPr>
        <w:t xml:space="preserve"> </w:t>
      </w:r>
      <w:r>
        <w:rPr>
          <w:spacing w:val="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2"/>
        </w:rPr>
        <w:t>protagonis</w:t>
      </w:r>
      <w:r>
        <w:t xml:space="preserve">t  </w:t>
      </w:r>
      <w:r>
        <w:rPr>
          <w:spacing w:val="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2"/>
        </w:rPr>
        <w:t>thi</w:t>
      </w:r>
      <w:r>
        <w:t>s</w:t>
      </w:r>
      <w:r>
        <w:rPr>
          <w:spacing w:val="22"/>
        </w:rPr>
        <w:t xml:space="preserve"> </w:t>
      </w:r>
      <w:r>
        <w:rPr>
          <w:spacing w:val="2"/>
        </w:rPr>
        <w:t>boo</w:t>
      </w:r>
      <w:r>
        <w:t>k</w:t>
      </w:r>
      <w:r>
        <w:rPr>
          <w:spacing w:val="21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2"/>
        </w:rPr>
        <w:t>n</w:t>
      </w:r>
      <w:r>
        <w:t>o</w:t>
      </w:r>
      <w:r>
        <w:rPr>
          <w:spacing w:val="19"/>
        </w:rPr>
        <w:t xml:space="preserve"> </w:t>
      </w:r>
      <w:r>
        <w:rPr>
          <w:spacing w:val="2"/>
          <w:w w:val="104"/>
        </w:rPr>
        <w:t xml:space="preserve">ordinary </w:t>
      </w:r>
      <w:r>
        <w:rPr>
          <w:spacing w:val="2"/>
        </w:rPr>
        <w:t>person</w:t>
      </w:r>
      <w:r>
        <w:t>.</w:t>
      </w:r>
      <w:r>
        <w:rPr>
          <w:spacing w:val="29"/>
        </w:rPr>
        <w:t xml:space="preserve"> </w:t>
      </w:r>
      <w:r>
        <w:rPr>
          <w:spacing w:val="2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2"/>
        </w:rPr>
        <w:t>her</w:t>
      </w:r>
      <w:r>
        <w:t>o</w:t>
      </w:r>
      <w:r>
        <w:rPr>
          <w:spacing w:val="21"/>
        </w:rPr>
        <w:t xml:space="preserve"> </w:t>
      </w:r>
      <w:r>
        <w:rPr>
          <w:spacing w:val="2"/>
        </w:rPr>
        <w:t>wh</w:t>
      </w:r>
      <w:r>
        <w:t>o</w:t>
      </w:r>
      <w:r>
        <w:rPr>
          <w:spacing w:val="14"/>
        </w:rPr>
        <w:t xml:space="preserve"> </w:t>
      </w:r>
      <w:r>
        <w:rPr>
          <w:spacing w:val="2"/>
        </w:rPr>
        <w:t>engage</w:t>
      </w:r>
      <w:r>
        <w:t xml:space="preserve">s </w:t>
      </w:r>
      <w:r>
        <w:rPr>
          <w:spacing w:val="2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2"/>
        </w:rPr>
        <w:t>confidentia</w:t>
      </w:r>
      <w:r>
        <w:t>l</w:t>
      </w:r>
      <w:r>
        <w:rPr>
          <w:spacing w:val="29"/>
        </w:rPr>
        <w:t xml:space="preserve"> </w:t>
      </w:r>
      <w:r>
        <w:rPr>
          <w:spacing w:val="2"/>
          <w:w w:val="104"/>
        </w:rPr>
        <w:t xml:space="preserve">amorous </w:t>
      </w:r>
      <w:r>
        <w:rPr>
          <w:spacing w:val="2"/>
        </w:rPr>
        <w:t>pastime</w:t>
      </w:r>
      <w:r>
        <w:t xml:space="preserve">s </w:t>
      </w:r>
      <w:r>
        <w:rPr>
          <w:spacing w:val="1"/>
        </w:rPr>
        <w:t xml:space="preserve"> </w:t>
      </w:r>
      <w:r>
        <w:rPr>
          <w:spacing w:val="2"/>
        </w:rPr>
        <w:t>depicte</w:t>
      </w:r>
      <w:r>
        <w:t xml:space="preserve">d </w:t>
      </w:r>
      <w:r>
        <w:rPr>
          <w:spacing w:val="7"/>
        </w:rPr>
        <w:t xml:space="preserve"> </w:t>
      </w:r>
      <w:r>
        <w:rPr>
          <w:spacing w:val="2"/>
        </w:rPr>
        <w:t>herein</w:t>
      </w:r>
      <w:r>
        <w:t xml:space="preserve">, </w:t>
      </w:r>
      <w:r>
        <w:rPr>
          <w:spacing w:val="7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30"/>
        </w:rPr>
        <w:t xml:space="preserve"> </w:t>
      </w:r>
      <w:r>
        <w:rPr>
          <w:spacing w:val="2"/>
        </w:rPr>
        <w:t>no</w:t>
      </w:r>
      <w:r>
        <w:t xml:space="preserve">t  </w:t>
      </w:r>
      <w:r>
        <w:rPr>
          <w:spacing w:val="2"/>
        </w:rPr>
        <w:t>subjec</w:t>
      </w:r>
      <w:r>
        <w:t xml:space="preserve">t </w:t>
      </w:r>
      <w:r>
        <w:rPr>
          <w:spacing w:val="2"/>
        </w:rPr>
        <w:t xml:space="preserve"> t</w:t>
      </w:r>
      <w:r>
        <w:t>o</w:t>
      </w:r>
      <w:r>
        <w:rPr>
          <w:spacing w:val="40"/>
        </w:rPr>
        <w:t xml:space="preserve"> </w:t>
      </w:r>
      <w:r>
        <w:rPr>
          <w:spacing w:val="2"/>
        </w:rPr>
        <w:t>an</w:t>
      </w:r>
      <w:r>
        <w:t>y</w:t>
      </w:r>
      <w:r>
        <w:rPr>
          <w:spacing w:val="35"/>
        </w:rPr>
        <w:t xml:space="preserve"> </w:t>
      </w:r>
      <w:r>
        <w:rPr>
          <w:spacing w:val="2"/>
          <w:w w:val="106"/>
        </w:rPr>
        <w:t xml:space="preserve">mundane </w:t>
      </w:r>
      <w:r>
        <w:rPr>
          <w:spacing w:val="2"/>
        </w:rPr>
        <w:t>lust</w:t>
      </w:r>
      <w:r>
        <w:t>y</w:t>
      </w:r>
      <w:r>
        <w:rPr>
          <w:spacing w:val="16"/>
        </w:rPr>
        <w:t xml:space="preserve"> </w:t>
      </w:r>
      <w:r>
        <w:rPr>
          <w:spacing w:val="2"/>
        </w:rPr>
        <w:t>sentiments</w:t>
      </w:r>
      <w:r>
        <w:t xml:space="preserve">.  </w:t>
      </w:r>
      <w:r>
        <w:rPr>
          <w:spacing w:val="2"/>
        </w:rPr>
        <w:t>H</w:t>
      </w:r>
      <w:r>
        <w:t>e</w:t>
      </w:r>
      <w:r>
        <w:rPr>
          <w:spacing w:val="5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2"/>
        </w:rPr>
        <w:t>completel</w:t>
      </w:r>
      <w:r>
        <w:t>y</w:t>
      </w:r>
      <w:r>
        <w:rPr>
          <w:spacing w:val="23"/>
        </w:rPr>
        <w:t xml:space="preserve"> </w:t>
      </w:r>
      <w:r>
        <w:rPr>
          <w:spacing w:val="2"/>
        </w:rPr>
        <w:t>pur</w:t>
      </w:r>
      <w:r>
        <w:t>e</w:t>
      </w:r>
      <w:r>
        <w:rPr>
          <w:spacing w:val="30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2"/>
        </w:rPr>
        <w:t>Hi</w:t>
      </w:r>
      <w:r>
        <w:t>s</w:t>
      </w:r>
      <w:r>
        <w:rPr>
          <w:spacing w:val="5"/>
        </w:rPr>
        <w:t xml:space="preserve"> </w:t>
      </w:r>
      <w:r>
        <w:rPr>
          <w:spacing w:val="2"/>
        </w:rPr>
        <w:t>ever</w:t>
      </w:r>
      <w:r>
        <w:t>y</w:t>
      </w:r>
      <w:r>
        <w:rPr>
          <w:spacing w:val="5"/>
        </w:rPr>
        <w:t xml:space="preserve"> </w:t>
      </w:r>
      <w:r>
        <w:rPr>
          <w:spacing w:val="2"/>
          <w:w w:val="104"/>
        </w:rPr>
        <w:t xml:space="preserve">action </w:t>
      </w:r>
      <w:r>
        <w:rPr>
          <w:spacing w:val="2"/>
        </w:rPr>
        <w:t>an</w:t>
      </w:r>
      <w:r>
        <w:t>d</w:t>
      </w:r>
      <w:r>
        <w:rPr>
          <w:spacing w:val="23"/>
        </w:rPr>
        <w:t xml:space="preserve"> </w:t>
      </w:r>
      <w:r>
        <w:rPr>
          <w:spacing w:val="2"/>
        </w:rPr>
        <w:t>beyon</w:t>
      </w:r>
      <w:r>
        <w:t>d</w:t>
      </w:r>
      <w:r>
        <w:rPr>
          <w:spacing w:val="24"/>
        </w:rPr>
        <w:t xml:space="preserve"> </w:t>
      </w:r>
      <w:r>
        <w:rPr>
          <w:spacing w:val="2"/>
        </w:rPr>
        <w:t>al</w:t>
      </w:r>
      <w:r>
        <w:t>l</w:t>
      </w:r>
      <w:r>
        <w:rPr>
          <w:spacing w:val="6"/>
        </w:rPr>
        <w:t xml:space="preserve"> </w:t>
      </w:r>
      <w:r>
        <w:rPr>
          <w:spacing w:val="2"/>
        </w:rPr>
        <w:t>materia</w:t>
      </w:r>
      <w:r>
        <w:t>l</w:t>
      </w:r>
      <w:r>
        <w:rPr>
          <w:spacing w:val="26"/>
        </w:rPr>
        <w:t xml:space="preserve"> </w:t>
      </w:r>
      <w:r>
        <w:rPr>
          <w:spacing w:val="2"/>
          <w:w w:val="104"/>
        </w:rPr>
        <w:t>considerations.</w:t>
      </w:r>
    </w:p>
    <w:p w14:paraId="2AAE7280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016B58A5" w14:textId="77777777" w:rsidR="00150366" w:rsidRDefault="00150366">
      <w:pPr>
        <w:spacing w:line="200" w:lineRule="exact"/>
      </w:pPr>
    </w:p>
    <w:p w14:paraId="0E3451A4" w14:textId="77777777" w:rsidR="00150366" w:rsidRDefault="00000000">
      <w:pPr>
        <w:spacing w:before="25" w:line="220" w:lineRule="exact"/>
        <w:ind w:left="119" w:right="83" w:firstLine="360"/>
        <w:jc w:val="both"/>
      </w:pPr>
      <w:r>
        <w:pict w14:anchorId="3C1A88DF">
          <v:group id="_x0000_s2213" style="position:absolute;left:0;text-align:left;margin-left:129.45pt;margin-top:72.7pt;width:81.2pt;height:11.3pt;z-index:-8454;mso-position-horizontal-relative:page" coordorigin="2589,1454" coordsize="1624,226">
            <v:shape id="_x0000_s2220" style="position:absolute;left:3188;top:1499;width:154;height:138" coordorigin="3188,1499" coordsize="154,138" path="m3217,1571r-10,12l3207,1584r-10,4l3199,1566r3,-23l3214,1527r16,-4l3241,1523r-10,l3225,1540r18,2l3254,1537r5,-15l3254,1506r-13,-7l3224,1499r-15,9l3197,1523r-7,21l3188,1565r2,21l3198,1605r13,16l3230,1632r26,4l3263,1637r30,-7l3314,1614r15,-20l3337,1578r3,-8l3342,1564r-2,-2l3334,1564r-2,4l3318,1592r-12,9l3287,1601r-18,-6l3260,1583r-12,-12l3240,1568r-23,3xe" fillcolor="black" stroked="f">
              <v:path arrowok="t"/>
            </v:shape>
            <v:shape id="_x0000_s2219" style="position:absolute;left:3379;top:1464;width:44;height:109" coordorigin="3379,1464" coordsize="44,109" path="m3379,1499r1,4l3380,1508r1,4l3381,1517r1,5l3383,1526r1,5l3385,1535r1,5l3387,1544r1,5l3390,1553r2,5l3394,1563r2,4l3399,1572r4,l3406,1567r2,-4l3410,1558r2,-5l3414,1548r2,-5l3417,1538r1,-5l3419,1528r1,-5l3421,1519r,-6l3421,1513r2,-12l3423,1492r,-16l3413,1464r-20,l3387,1469r-4,7l3380,1481r-1,5l3379,1492r,7l3379,1499xe" fillcolor="black" stroked="f">
              <v:path arrowok="t"/>
            </v:shape>
            <v:shape id="_x0000_s2218" style="position:absolute;left:3283;top:1479;width:235;height:121" coordorigin="3283,1479" coordsize="235,121" path="m3310,1567r,-6l3306,1556r-5,-1l3308,1543r25,l3355,1557r11,18l3370,1585r1,6l3378,1591r,6l3374,1601r54,l3424,1597r,-6l3428,1591r5,-2l3433,1585r5,-14l3451,1553r18,-9l3493,1543r8,11l3502,1555r-6,1l3492,1561r,14l3498,1581r14,l3517,1576r1,-6l3519,1566r-1,-2l3517,1556r-3,-14l3502,1532r-16,-5l3466,1531r-16,9l3463,1509r10,-13l3484,1495r8,2l3491,1498r,6l3496,1509r12,l3513,1504r,-6l3512,1494r-6,-8l3497,1479r-16,3l3469,1488r-14,14l3441,1520r-12,21l3420,1563r-3,18l3386,1581r-5,-21l3372,1539r-12,-21l3346,1500r-14,-12l3322,1482r-16,-3l3296,1486r-4,5l3289,1496r,8l3294,1509r12,l3311,1504r,-6l3311,1497r17,6l3343,1521r8,17l3352,1540r-15,-9l3317,1527r-17,5l3288,1542r-3,14l3284,1564r-1,4l3284,1570r,l3285,1576r5,5l3304,1581r6,-6l3310,1567xe" fillcolor="black" stroked="f">
              <v:path arrowok="t"/>
            </v:shape>
            <v:shape id="_x0000_s2217" style="position:absolute;left:2599;top:1535;width:581;height:71" coordorigin="2599,1535" coordsize="581,71" path="m3133,1578r5,9l3154,1587r-1,9l3168,1596r,10l3180,1606r,-71l3168,1535r,10l3153,1545r1,9l3138,1554r-5,8l2630,1562r,2l2628,1554r-6,-7l2606,1547r-7,10l2599,1582r7,11l2622,1593r6,-8l2630,1576r,2l3133,1578xe" fillcolor="black" stroked="f">
              <v:path arrowok="t"/>
            </v:shape>
            <v:shape id="_x0000_s2216" style="position:absolute;left:3460;top:1499;width:154;height:138" coordorigin="3460,1499" coordsize="154,138" path="m3551,1539r9,3l3577,1540r-6,-17l3561,1523r12,l3594,1532r7,19l3603,1566r2,22l3595,1584r-9,-19l3570,1565r-8,3l3547,1578r-9,13l3525,1600r-9,1l3490,1592r-15,-17l3470,1568r-5,-7l3460,1564r2,6l3473,1602r9,20l3493,1632r17,4l3537,1637r2,l3567,1633r21,-9l3602,1609r9,-18l3614,1570r,-5l3612,1541r-8,-20l3592,1507r-15,-8l3561,1499r-15,11l3543,1526r8,13xe" fillcolor="black" stroked="f">
              <v:path arrowok="t"/>
            </v:shape>
            <v:shape id="_x0000_s2215" style="position:absolute;left:3328;top:1608;width:145;height:62" coordorigin="3328,1608" coordsize="145,62" path="m3365,1617r12,l3371,1618r-2,4l3371,1627r6,l3375,1638r7,6l3377,1650r-8,5l3358,1655r-18,-1l3339,1641r3,-7l3346,1635r7,l3358,1629r,-14l3353,1610r-12,l3336,1616r-2,3l3332,1625r-4,13l3333,1653r9,11l3356,1670r16,-2l3389,1658r9,-14l3403,1643r1,1l3418,1662r17,8l3452,1668r12,-7l3469,1653r5,-15l3470,1625r-2,-6l3467,1616r-3,-4l3461,1610r-11,l3444,1615r,14l3450,1635r6,l3460,1634r3,7l3462,1654r-18,1l3433,1655r-8,-5l3420,1644r7,-6l3425,1627r6,l3433,1622r-2,-4l3425,1618r,-1l3438,1617r4,-2l3442,1610r-4,-2l3365,1608r-5,2l3360,1615r5,2xe" fillcolor="black" stroked="f">
              <v:path arrowok="t"/>
            </v:shape>
            <v:shape id="_x0000_s2214" style="position:absolute;left:3623;top:1535;width:581;height:71" coordorigin="3623,1535" coordsize="581,71" path="m3664,1587r5,-9l4172,1578r,-2l4174,1585r6,8l4196,1593r7,-11l4203,1557r-7,-10l4180,1547r-6,7l4172,1564r,-2l3669,1562r-5,-8l3648,1554r1,-9l3634,1545r,-10l3623,1535r,71l3634,1606r,-10l3649,1596r-1,-9l3664,1587xe" fillcolor="black" stroked="f">
              <v:path arrowok="t"/>
            </v:shape>
            <w10:wrap anchorx="page"/>
          </v:group>
        </w:pict>
      </w:r>
      <w:r>
        <w:t>Song</w:t>
      </w:r>
      <w:r>
        <w:rPr>
          <w:spacing w:val="26"/>
        </w:rPr>
        <w:t xml:space="preserve"> </w:t>
      </w:r>
      <w:r>
        <w:t xml:space="preserve">One,  entitled </w:t>
      </w:r>
      <w:r>
        <w:rPr>
          <w:spacing w:val="15"/>
        </w:rPr>
        <w:t xml:space="preserve"> </w:t>
      </w:r>
      <w:r>
        <w:rPr>
          <w:rFonts w:ascii="Book Antiqua" w:eastAsia="Book Antiqua" w:hAnsi="Book Antiqua" w:cs="Book Antiqua"/>
          <w:i/>
        </w:rPr>
        <w:t>Daçävatära</w:t>
      </w:r>
      <w:r>
        <w:rPr>
          <w:rFonts w:ascii="Book Antiqua" w:eastAsia="Book Antiqua" w:hAnsi="Book Antiqua" w:cs="Book Antiqua"/>
          <w:i/>
          <w:spacing w:val="22"/>
        </w:rPr>
        <w:t xml:space="preserve"> </w:t>
      </w:r>
      <w:r>
        <w:rPr>
          <w:rFonts w:ascii="Book Antiqua" w:eastAsia="Book Antiqua" w:hAnsi="Book Antiqua" w:cs="Book Antiqua"/>
          <w:i/>
        </w:rPr>
        <w:t>Stotra</w:t>
      </w:r>
      <w:r>
        <w:t>,</w:t>
      </w:r>
      <w:r>
        <w:rPr>
          <w:spacing w:val="21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 xml:space="preserve">composed </w:t>
      </w:r>
      <w:r>
        <w:rPr>
          <w:spacing w:val="9"/>
        </w:rPr>
        <w:t xml:space="preserve"> </w:t>
      </w:r>
      <w:r>
        <w:rPr>
          <w:w w:val="107"/>
        </w:rPr>
        <w:t xml:space="preserve">in </w:t>
      </w:r>
      <w:r>
        <w:t xml:space="preserve">the </w:t>
      </w:r>
      <w:r>
        <w:rPr>
          <w:spacing w:val="20"/>
        </w:rPr>
        <w:t xml:space="preserve"> </w:t>
      </w:r>
      <w:r>
        <w:t xml:space="preserve">meter </w:t>
      </w:r>
      <w:r>
        <w:rPr>
          <w:spacing w:val="26"/>
        </w:rPr>
        <w:t xml:space="preserve"> </w:t>
      </w:r>
      <w:r>
        <w:t xml:space="preserve">called </w:t>
      </w:r>
      <w:r>
        <w:rPr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kérti-dhavala</w:t>
      </w:r>
      <w:r>
        <w:t>.</w:t>
      </w:r>
      <w:r>
        <w:rPr>
          <w:spacing w:val="44"/>
        </w:rPr>
        <w:t xml:space="preserve"> </w:t>
      </w:r>
      <w:r>
        <w:t xml:space="preserve">Appropriate </w:t>
      </w:r>
      <w:r>
        <w:rPr>
          <w:spacing w:val="32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rägas  </w:t>
      </w:r>
      <w:r>
        <w:rPr>
          <w:w w:val="105"/>
        </w:rPr>
        <w:t xml:space="preserve">include </w:t>
      </w:r>
      <w:r>
        <w:rPr>
          <w:rFonts w:ascii="Book Antiqua" w:eastAsia="Book Antiqua" w:hAnsi="Book Antiqua" w:cs="Book Antiqua"/>
          <w:i/>
          <w:spacing w:val="-4"/>
        </w:rPr>
        <w:t>pärasvar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madhyam</w:t>
      </w:r>
      <w:r>
        <w:rPr>
          <w:rFonts w:ascii="Book Antiqua" w:eastAsia="Book Antiqua" w:hAnsi="Book Antiqua" w:cs="Book Antiqua"/>
          <w:i/>
        </w:rPr>
        <w:t xml:space="preserve">a </w:t>
      </w:r>
      <w:r>
        <w:rPr>
          <w:spacing w:val="-4"/>
        </w:rPr>
        <w:t>i</w:t>
      </w:r>
      <w:r>
        <w:t>n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ädi-täla</w:t>
      </w:r>
      <w:r>
        <w:t>.</w:t>
      </w:r>
      <w:r>
        <w:rPr>
          <w:spacing w:val="10"/>
        </w:rPr>
        <w:t xml:space="preserve"> </w:t>
      </w:r>
      <w:r>
        <w:rPr>
          <w:spacing w:val="-18"/>
        </w:rPr>
        <w:t>W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als</w:t>
      </w:r>
      <w:r>
        <w:t>o</w:t>
      </w:r>
      <w:r>
        <w:rPr>
          <w:spacing w:val="6"/>
        </w:rPr>
        <w:t xml:space="preserve"> </w:t>
      </w:r>
      <w:r>
        <w:rPr>
          <w:spacing w:val="-4"/>
        </w:rPr>
        <w:t>fin</w:t>
      </w:r>
      <w:r>
        <w:t>d</w:t>
      </w:r>
      <w:r>
        <w:rPr>
          <w:spacing w:val="13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vilambita- laya</w:t>
      </w:r>
      <w:r>
        <w:t>,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94"/>
        </w:rPr>
        <w:t>mädhyamé-rét</w:t>
      </w:r>
      <w:r>
        <w:rPr>
          <w:rFonts w:ascii="Book Antiqua" w:eastAsia="Book Antiqua" w:hAnsi="Book Antiqua" w:cs="Book Antiqua"/>
          <w:i/>
          <w:w w:val="94"/>
        </w:rPr>
        <w:t>i</w:t>
      </w:r>
      <w:r>
        <w:rPr>
          <w:rFonts w:ascii="Book Antiqua" w:eastAsia="Book Antiqua" w:hAnsi="Book Antiqua" w:cs="Book Antiqua"/>
          <w:i/>
          <w:spacing w:val="22"/>
          <w:w w:val="9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7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çåìgära-rasa</w:t>
      </w:r>
      <w:r>
        <w:t xml:space="preserve">.  </w:t>
      </w:r>
      <w:r>
        <w:rPr>
          <w:spacing w:val="-4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27"/>
        </w:rPr>
        <w:t xml:space="preserve"> </w:t>
      </w:r>
      <w:r>
        <w:rPr>
          <w:spacing w:val="-4"/>
        </w:rPr>
        <w:t>wa</w:t>
      </w:r>
      <w:r>
        <w:t>y</w:t>
      </w:r>
      <w:r>
        <w:rPr>
          <w:spacing w:val="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fam</w:t>
      </w:r>
      <w:r>
        <w:t>e</w:t>
      </w:r>
      <w:r>
        <w:rPr>
          <w:spacing w:val="9"/>
        </w:rPr>
        <w:t xml:space="preserve"> </w:t>
      </w:r>
      <w:r>
        <w:rPr>
          <w:spacing w:val="-4"/>
        </w:rPr>
        <w:t xml:space="preserve">of </w:t>
      </w:r>
      <w:r>
        <w:t>Väsudeva</w:t>
      </w:r>
      <w:r>
        <w:rPr>
          <w:spacing w:val="2"/>
        </w:rPr>
        <w:t xml:space="preserve"> </w:t>
      </w:r>
      <w:r>
        <w:t>Bhagavän</w:t>
      </w:r>
      <w:r>
        <w:rPr>
          <w:spacing w:val="-14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been</w:t>
      </w:r>
      <w:r>
        <w:rPr>
          <w:spacing w:val="17"/>
        </w:rPr>
        <w:t xml:space="preserve"> </w:t>
      </w:r>
      <w:r>
        <w:rPr>
          <w:w w:val="103"/>
        </w:rPr>
        <w:t>described.</w:t>
      </w:r>
    </w:p>
    <w:p w14:paraId="082CADB1" w14:textId="77777777" w:rsidR="00150366" w:rsidRDefault="00150366">
      <w:pPr>
        <w:spacing w:line="200" w:lineRule="exact"/>
      </w:pPr>
    </w:p>
    <w:p w14:paraId="35100541" w14:textId="77777777" w:rsidR="00150366" w:rsidRDefault="00150366">
      <w:pPr>
        <w:spacing w:line="200" w:lineRule="exact"/>
      </w:pPr>
    </w:p>
    <w:p w14:paraId="42A6554F" w14:textId="77777777" w:rsidR="00150366" w:rsidRDefault="00150366">
      <w:pPr>
        <w:spacing w:line="200" w:lineRule="exact"/>
      </w:pPr>
    </w:p>
    <w:p w14:paraId="02238CDC" w14:textId="77777777" w:rsidR="00150366" w:rsidRDefault="00150366">
      <w:pPr>
        <w:spacing w:before="3" w:line="200" w:lineRule="exact"/>
      </w:pPr>
    </w:p>
    <w:p w14:paraId="28DF84ED" w14:textId="77777777" w:rsidR="00150366" w:rsidRDefault="00000000">
      <w:pPr>
        <w:spacing w:line="400" w:lineRule="exact"/>
        <w:ind w:left="1579" w:right="1580"/>
        <w:jc w:val="center"/>
        <w:rPr>
          <w:sz w:val="32"/>
          <w:szCs w:val="32"/>
        </w:rPr>
      </w:pPr>
      <w:r>
        <w:rPr>
          <w:w w:val="181"/>
          <w:position w:val="-1"/>
          <w:sz w:val="32"/>
          <w:szCs w:val="32"/>
        </w:rPr>
        <w:t>k</w:t>
      </w:r>
      <w:r>
        <w:rPr>
          <w:spacing w:val="-63"/>
          <w:w w:val="181"/>
          <w:position w:val="-1"/>
          <w:sz w:val="32"/>
          <w:szCs w:val="32"/>
        </w:rPr>
        <w:t xml:space="preserve"> </w:t>
      </w:r>
      <w:r>
        <w:rPr>
          <w:rFonts w:ascii="Palatino Linotype" w:eastAsia="Palatino Linotype" w:hAnsi="Palatino Linotype" w:cs="Palatino Linotype"/>
          <w:i/>
          <w:position w:val="3"/>
          <w:sz w:val="30"/>
          <w:szCs w:val="30"/>
        </w:rPr>
        <w:t>Song</w:t>
      </w:r>
      <w:r>
        <w:rPr>
          <w:rFonts w:ascii="Palatino Linotype" w:eastAsia="Palatino Linotype" w:hAnsi="Palatino Linotype" w:cs="Palatino Linotype"/>
          <w:i/>
          <w:spacing w:val="7"/>
          <w:position w:val="3"/>
          <w:sz w:val="30"/>
          <w:szCs w:val="30"/>
        </w:rPr>
        <w:t xml:space="preserve"> </w:t>
      </w:r>
      <w:r>
        <w:rPr>
          <w:rFonts w:ascii="Palatino Linotype" w:eastAsia="Palatino Linotype" w:hAnsi="Palatino Linotype" w:cs="Palatino Linotype"/>
          <w:i/>
          <w:spacing w:val="3"/>
          <w:position w:val="3"/>
          <w:sz w:val="30"/>
          <w:szCs w:val="30"/>
        </w:rPr>
        <w:t>T</w:t>
      </w:r>
      <w:r>
        <w:rPr>
          <w:rFonts w:ascii="Palatino Linotype" w:eastAsia="Palatino Linotype" w:hAnsi="Palatino Linotype" w:cs="Palatino Linotype"/>
          <w:i/>
          <w:position w:val="3"/>
          <w:sz w:val="30"/>
          <w:szCs w:val="30"/>
        </w:rPr>
        <w:t>wo</w:t>
      </w:r>
      <w:r>
        <w:rPr>
          <w:rFonts w:ascii="Palatino Linotype" w:eastAsia="Palatino Linotype" w:hAnsi="Palatino Linotype" w:cs="Palatino Linotype"/>
          <w:i/>
          <w:spacing w:val="15"/>
          <w:position w:val="3"/>
          <w:sz w:val="30"/>
          <w:szCs w:val="30"/>
        </w:rPr>
        <w:t xml:space="preserve"> </w:t>
      </w:r>
      <w:r>
        <w:rPr>
          <w:w w:val="125"/>
          <w:position w:val="-1"/>
          <w:sz w:val="32"/>
          <w:szCs w:val="32"/>
        </w:rPr>
        <w:t>K</w:t>
      </w:r>
    </w:p>
    <w:p w14:paraId="21FB4A00" w14:textId="77777777" w:rsidR="00150366" w:rsidRDefault="00150366">
      <w:pPr>
        <w:spacing w:before="8" w:line="120" w:lineRule="exact"/>
        <w:rPr>
          <w:sz w:val="13"/>
          <w:szCs w:val="13"/>
        </w:rPr>
      </w:pPr>
    </w:p>
    <w:p w14:paraId="40529A92" w14:textId="77777777" w:rsidR="00150366" w:rsidRDefault="00000000">
      <w:pPr>
        <w:spacing w:line="220" w:lineRule="exact"/>
        <w:ind w:left="119" w:right="83" w:firstLine="360"/>
        <w:jc w:val="both"/>
      </w:pPr>
      <w:r>
        <w:t xml:space="preserve">The  musical </w:t>
      </w:r>
      <w:r>
        <w:rPr>
          <w:spacing w:val="9"/>
        </w:rPr>
        <w:t xml:space="preserve"> </w:t>
      </w:r>
      <w:r>
        <w:t xml:space="preserve">mode </w:t>
      </w:r>
      <w:r>
        <w:rPr>
          <w:spacing w:val="8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rPr>
          <w:rFonts w:ascii="Book Antiqua" w:eastAsia="Book Antiqua" w:hAnsi="Book Antiqua" w:cs="Book Antiqua"/>
          <w:i/>
        </w:rPr>
        <w:t>gurjaré-räga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t xml:space="preserve">and </w:t>
      </w:r>
      <w:r>
        <w:rPr>
          <w:spacing w:val="8"/>
        </w:rPr>
        <w:t xml:space="preserve"> </w:t>
      </w:r>
      <w:r>
        <w:t xml:space="preserve">the </w:t>
      </w:r>
      <w:r>
        <w:rPr>
          <w:spacing w:val="8"/>
        </w:rPr>
        <w:t xml:space="preserve"> </w:t>
      </w:r>
      <w:r>
        <w:t xml:space="preserve">rhythm </w:t>
      </w:r>
      <w:r>
        <w:rPr>
          <w:spacing w:val="31"/>
        </w:rPr>
        <w:t xml:space="preserve"> </w:t>
      </w:r>
      <w:r>
        <w:t xml:space="preserve">is </w:t>
      </w:r>
      <w:r>
        <w:rPr>
          <w:rFonts w:ascii="Book Antiqua" w:eastAsia="Book Antiqua" w:hAnsi="Book Antiqua" w:cs="Book Antiqua"/>
          <w:i/>
        </w:rPr>
        <w:t>niùsära-täla</w:t>
      </w:r>
      <w:r>
        <w:t>.</w:t>
      </w:r>
      <w:r>
        <w:rPr>
          <w:spacing w:val="26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 xml:space="preserve">personification </w:t>
      </w:r>
      <w:r>
        <w:rPr>
          <w:spacing w:val="20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gurjaré-räga </w:t>
      </w:r>
      <w:r>
        <w:rPr>
          <w:w w:val="102"/>
        </w:rPr>
        <w:t xml:space="preserve">resembles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çyäm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spacing w:val="-4"/>
        </w:rPr>
        <w:t>heroine</w:t>
      </w:r>
      <w:r>
        <w:t>.</w:t>
      </w:r>
      <w:r>
        <w:rPr>
          <w:spacing w:val="48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2"/>
        </w:rPr>
        <w:t xml:space="preserve"> </w:t>
      </w:r>
      <w:r>
        <w:rPr>
          <w:spacing w:val="-4"/>
        </w:rPr>
        <w:t>bod</w:t>
      </w:r>
      <w:r>
        <w:t>y</w:t>
      </w:r>
      <w:r>
        <w:rPr>
          <w:spacing w:val="24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6"/>
        </w:rPr>
        <w:t xml:space="preserve"> </w:t>
      </w:r>
      <w:r>
        <w:rPr>
          <w:spacing w:val="-4"/>
        </w:rPr>
        <w:t>war</w:t>
      </w:r>
      <w:r>
        <w:t>m</w:t>
      </w:r>
      <w:r>
        <w:rPr>
          <w:spacing w:val="30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col</w:t>
      </w:r>
      <w:r>
        <w:t>d</w:t>
      </w:r>
      <w:r>
        <w:rPr>
          <w:spacing w:val="26"/>
        </w:rPr>
        <w:t xml:space="preserve"> </w:t>
      </w:r>
      <w:r>
        <w:rPr>
          <w:spacing w:val="-4"/>
        </w:rPr>
        <w:t>seaso</w:t>
      </w:r>
      <w:r>
        <w:t>n</w:t>
      </w:r>
      <w:r>
        <w:rPr>
          <w:spacing w:val="27"/>
        </w:rPr>
        <w:t xml:space="preserve"> </w:t>
      </w:r>
      <w:r>
        <w:rPr>
          <w:spacing w:val="-4"/>
          <w:w w:val="106"/>
        </w:rPr>
        <w:t xml:space="preserve">and </w:t>
      </w:r>
      <w:r>
        <w:t>cool</w:t>
      </w:r>
      <w:r>
        <w:rPr>
          <w:spacing w:val="30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hot</w:t>
      </w:r>
      <w:r>
        <w:rPr>
          <w:spacing w:val="43"/>
        </w:rPr>
        <w:t xml:space="preserve"> </w:t>
      </w:r>
      <w:r>
        <w:t>season.</w:t>
      </w:r>
      <w:r>
        <w:rPr>
          <w:spacing w:val="35"/>
        </w:rPr>
        <w:t xml:space="preserve"> </w:t>
      </w:r>
      <w:r>
        <w:t>Her</w:t>
      </w:r>
      <w:r>
        <w:rPr>
          <w:spacing w:val="29"/>
        </w:rPr>
        <w:t xml:space="preserve"> </w:t>
      </w:r>
      <w:r>
        <w:t>breasts</w:t>
      </w:r>
      <w:r>
        <w:rPr>
          <w:spacing w:val="40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extremely</w:t>
      </w:r>
      <w:r>
        <w:rPr>
          <w:spacing w:val="39"/>
        </w:rPr>
        <w:t xml:space="preserve"> </w:t>
      </w:r>
      <w:r>
        <w:t>firm</w:t>
      </w:r>
      <w:r>
        <w:rPr>
          <w:spacing w:val="30"/>
        </w:rPr>
        <w:t xml:space="preserve"> </w:t>
      </w:r>
      <w:r>
        <w:rPr>
          <w:w w:val="106"/>
        </w:rPr>
        <w:t xml:space="preserve">and </w:t>
      </w:r>
      <w:r>
        <w:t>her</w:t>
      </w:r>
      <w:r>
        <w:rPr>
          <w:spacing w:val="24"/>
        </w:rPr>
        <w:t xml:space="preserve"> </w:t>
      </w:r>
      <w:r>
        <w:t>hair</w:t>
      </w:r>
      <w:r>
        <w:rPr>
          <w:spacing w:val="24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captivating.</w:t>
      </w:r>
      <w:r>
        <w:rPr>
          <w:spacing w:val="34"/>
        </w:rPr>
        <w:t xml:space="preserve"> </w:t>
      </w:r>
      <w:r>
        <w:t>Simply by</w:t>
      </w:r>
      <w:r>
        <w:rPr>
          <w:spacing w:val="6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touch</w:t>
      </w:r>
      <w:r>
        <w:rPr>
          <w:spacing w:val="3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her</w:t>
      </w:r>
      <w:r>
        <w:rPr>
          <w:spacing w:val="24"/>
        </w:rPr>
        <w:t xml:space="preserve"> </w:t>
      </w:r>
      <w:r>
        <w:t>feet,</w:t>
      </w:r>
      <w:r>
        <w:rPr>
          <w:spacing w:val="6"/>
        </w:rPr>
        <w:t xml:space="preserve"> </w:t>
      </w:r>
      <w:r>
        <w:rPr>
          <w:w w:val="107"/>
        </w:rPr>
        <w:t xml:space="preserve">the </w:t>
      </w:r>
      <w:r>
        <w:rPr>
          <w:rFonts w:ascii="Book Antiqua" w:eastAsia="Book Antiqua" w:hAnsi="Book Antiqua" w:cs="Book Antiqua"/>
          <w:i/>
        </w:rPr>
        <w:t>açoka</w:t>
      </w:r>
      <w:r>
        <w:rPr>
          <w:rFonts w:ascii="Book Antiqua" w:eastAsia="Book Antiqua" w:hAnsi="Book Antiqua" w:cs="Book Antiqua"/>
          <w:i/>
          <w:spacing w:val="34"/>
        </w:rPr>
        <w:t xml:space="preserve"> </w:t>
      </w:r>
      <w:r>
        <w:t>tree</w:t>
      </w:r>
      <w:r>
        <w:rPr>
          <w:spacing w:val="30"/>
        </w:rPr>
        <w:t xml:space="preserve"> </w:t>
      </w:r>
      <w:r>
        <w:t>blossoms</w:t>
      </w:r>
      <w:r>
        <w:rPr>
          <w:spacing w:val="30"/>
        </w:rPr>
        <w:t xml:space="preserve"> </w:t>
      </w:r>
      <w:r>
        <w:t>out</w:t>
      </w:r>
      <w:r>
        <w:rPr>
          <w:spacing w:val="3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season.</w:t>
      </w:r>
      <w:r>
        <w:rPr>
          <w:spacing w:val="27"/>
        </w:rPr>
        <w:t xml:space="preserve"> </w:t>
      </w:r>
      <w:r>
        <w:t>She</w:t>
      </w:r>
      <w:r>
        <w:rPr>
          <w:spacing w:val="9"/>
        </w:rPr>
        <w:t xml:space="preserve"> </w:t>
      </w:r>
      <w:r>
        <w:t>arrives</w:t>
      </w:r>
      <w:r>
        <w:rPr>
          <w:spacing w:val="26"/>
        </w:rPr>
        <w:t xml:space="preserve"> </w:t>
      </w:r>
      <w:r>
        <w:t>at</w:t>
      </w:r>
      <w:r>
        <w:rPr>
          <w:spacing w:val="22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bed</w:t>
      </w:r>
      <w:r>
        <w:rPr>
          <w:spacing w:val="24"/>
        </w:rPr>
        <w:t xml:space="preserve"> </w:t>
      </w:r>
      <w:r>
        <w:rPr>
          <w:w w:val="108"/>
        </w:rPr>
        <w:t xml:space="preserve">that </w:t>
      </w:r>
      <w:r>
        <w:rPr>
          <w:spacing w:val="-6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-6"/>
        </w:rPr>
        <w:t>decorate</w:t>
      </w:r>
      <w:r>
        <w:t>d</w:t>
      </w:r>
      <w:r>
        <w:rPr>
          <w:spacing w:val="27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14"/>
        </w:rPr>
        <w:t xml:space="preserve"> </w:t>
      </w:r>
      <w:r>
        <w:rPr>
          <w:spacing w:val="-6"/>
        </w:rPr>
        <w:t>sof</w:t>
      </w:r>
      <w:r>
        <w:t>t</w:t>
      </w:r>
      <w:r>
        <w:rPr>
          <w:spacing w:val="-1"/>
        </w:rPr>
        <w:t xml:space="preserve"> </w:t>
      </w:r>
      <w:r>
        <w:rPr>
          <w:spacing w:val="-6"/>
        </w:rPr>
        <w:t>bud</w:t>
      </w:r>
      <w:r>
        <w:t>s</w:t>
      </w:r>
      <w:r>
        <w:rPr>
          <w:spacing w:val="15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9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6"/>
        </w:rPr>
        <w:t>bes</w:t>
      </w:r>
      <w:r>
        <w:t>t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malay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spacing w:val="-6"/>
        </w:rPr>
        <w:t>sandalwoo</w:t>
      </w:r>
      <w:r>
        <w:t>d</w:t>
      </w:r>
      <w:r>
        <w:rPr>
          <w:spacing w:val="25"/>
        </w:rPr>
        <w:t xml:space="preserve"> </w:t>
      </w:r>
      <w:r>
        <w:rPr>
          <w:spacing w:val="-6"/>
          <w:w w:val="104"/>
        </w:rPr>
        <w:t xml:space="preserve">trees. </w:t>
      </w:r>
      <w:r>
        <w:rPr>
          <w:spacing w:val="-2"/>
        </w:rPr>
        <w:t>Comin</w:t>
      </w:r>
      <w:r>
        <w:t>g</w:t>
      </w:r>
      <w:r>
        <w:rPr>
          <w:spacing w:val="12"/>
        </w:rPr>
        <w:t xml:space="preserve"> </w:t>
      </w:r>
      <w:r>
        <w:rPr>
          <w:spacing w:val="-2"/>
        </w:rPr>
        <w:t>fro</w:t>
      </w:r>
      <w:r>
        <w:t xml:space="preserve">m </w:t>
      </w:r>
      <w:r>
        <w:rPr>
          <w:spacing w:val="-2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south</w:t>
      </w:r>
      <w:r>
        <w:t>,</w:t>
      </w:r>
      <w:r>
        <w:rPr>
          <w:spacing w:val="26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3"/>
        </w:rPr>
        <w:t xml:space="preserve"> </w:t>
      </w:r>
      <w:r>
        <w:rPr>
          <w:spacing w:val="-2"/>
        </w:rPr>
        <w:t>assume</w:t>
      </w:r>
      <w:r>
        <w:t>s</w:t>
      </w:r>
      <w:r>
        <w:rPr>
          <w:spacing w:val="6"/>
        </w:rPr>
        <w:t xml:space="preserve"> </w:t>
      </w:r>
      <w:r>
        <w:rPr>
          <w:spacing w:val="-2"/>
        </w:rPr>
        <w:t>semitone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betwee</w:t>
      </w:r>
      <w:r>
        <w:t>n</w:t>
      </w:r>
      <w:r>
        <w:rPr>
          <w:spacing w:val="12"/>
        </w:rPr>
        <w:t xml:space="preserve"> </w:t>
      </w:r>
      <w:r>
        <w:rPr>
          <w:spacing w:val="-2"/>
          <w:w w:val="107"/>
        </w:rPr>
        <w:t xml:space="preserve">the </w:t>
      </w:r>
      <w:r>
        <w:t>scale</w:t>
      </w:r>
      <w:r>
        <w:rPr>
          <w:spacing w:val="32"/>
        </w:rPr>
        <w:t xml:space="preserve"> </w:t>
      </w:r>
      <w:r>
        <w:t>degrees</w:t>
      </w:r>
      <w:r>
        <w:rPr>
          <w:spacing w:val="38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çruti</w:t>
      </w:r>
      <w:r>
        <w:t>).</w:t>
      </w:r>
      <w:r>
        <w:rPr>
          <w:spacing w:val="28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 xml:space="preserve">rhythm </w:t>
      </w:r>
      <w:r>
        <w:rPr>
          <w:spacing w:val="23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rPr>
          <w:rFonts w:ascii="Book Antiqua" w:eastAsia="Book Antiqua" w:hAnsi="Book Antiqua" w:cs="Book Antiqua"/>
          <w:i/>
        </w:rPr>
        <w:t>niùsära-täla</w:t>
      </w:r>
      <w:r>
        <w:rPr>
          <w:rFonts w:ascii="Book Antiqua" w:eastAsia="Book Antiqua" w:hAnsi="Book Antiqua" w:cs="Book Antiqua"/>
          <w:i/>
          <w:spacing w:val="19"/>
        </w:rPr>
        <w:t xml:space="preserve"> </w:t>
      </w:r>
      <w:r>
        <w:t xml:space="preserve">with  </w:t>
      </w:r>
      <w:r>
        <w:rPr>
          <w:w w:val="103"/>
        </w:rPr>
        <w:t xml:space="preserve">two </w:t>
      </w:r>
      <w:r>
        <w:t>quick</w:t>
      </w:r>
      <w:r>
        <w:rPr>
          <w:spacing w:val="24"/>
        </w:rPr>
        <w:t xml:space="preserve"> </w:t>
      </w:r>
      <w:r>
        <w:t>beats</w:t>
      </w:r>
      <w:r>
        <w:rPr>
          <w:spacing w:val="10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druta-täla</w:t>
      </w:r>
      <w:r>
        <w:t>)</w:t>
      </w:r>
      <w:r>
        <w:rPr>
          <w:spacing w:val="15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two</w:t>
      </w:r>
      <w:r>
        <w:rPr>
          <w:spacing w:val="11"/>
        </w:rPr>
        <w:t xml:space="preserve"> </w:t>
      </w:r>
      <w:r>
        <w:t>light</w:t>
      </w:r>
      <w:r>
        <w:rPr>
          <w:spacing w:val="17"/>
        </w:rPr>
        <w:t xml:space="preserve"> </w:t>
      </w:r>
      <w:r>
        <w:t>beats</w:t>
      </w:r>
      <w:r>
        <w:rPr>
          <w:spacing w:val="10"/>
        </w:rPr>
        <w:t xml:space="preserve"> </w:t>
      </w:r>
      <w:r>
        <w:rPr>
          <w:w w:val="116"/>
        </w:rPr>
        <w:t>(</w:t>
      </w:r>
      <w:r>
        <w:rPr>
          <w:rFonts w:ascii="Book Antiqua" w:eastAsia="Book Antiqua" w:hAnsi="Book Antiqua" w:cs="Book Antiqua"/>
          <w:i/>
          <w:w w:val="99"/>
        </w:rPr>
        <w:t>laghu-täla</w:t>
      </w:r>
      <w:r>
        <w:rPr>
          <w:w w:val="111"/>
        </w:rPr>
        <w:t>).</w:t>
      </w:r>
    </w:p>
    <w:p w14:paraId="3C00B233" w14:textId="77777777" w:rsidR="00150366" w:rsidRDefault="00150366">
      <w:pPr>
        <w:spacing w:before="16" w:line="220" w:lineRule="exact"/>
        <w:rPr>
          <w:sz w:val="22"/>
          <w:szCs w:val="22"/>
        </w:rPr>
      </w:pPr>
    </w:p>
    <w:p w14:paraId="01C11C3B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17</w:t>
      </w:r>
    </w:p>
    <w:p w14:paraId="6864C4C5" w14:textId="77777777" w:rsidR="00150366" w:rsidRDefault="00150366">
      <w:pPr>
        <w:spacing w:before="5" w:line="100" w:lineRule="exact"/>
        <w:rPr>
          <w:sz w:val="11"/>
          <w:szCs w:val="11"/>
        </w:rPr>
      </w:pPr>
    </w:p>
    <w:p w14:paraId="7CDDA264" w14:textId="77777777" w:rsidR="00150366" w:rsidRDefault="00000000">
      <w:pPr>
        <w:spacing w:line="220" w:lineRule="exact"/>
        <w:ind w:left="839" w:right="658"/>
      </w:pPr>
      <w:r>
        <w:rPr>
          <w:rFonts w:ascii="Book Antiqua" w:eastAsia="Book Antiqua" w:hAnsi="Book Antiqua" w:cs="Book Antiqua"/>
          <w:i/>
          <w:w w:val="103"/>
        </w:rPr>
        <w:t>çrita-kamalä-kuca-maëòala</w:t>
      </w:r>
      <w:r>
        <w:rPr>
          <w:rFonts w:ascii="Book Antiqua" w:eastAsia="Book Antiqua" w:hAnsi="Book Antiqua" w:cs="Book Antiqua"/>
          <w:i/>
          <w:spacing w:val="-1"/>
          <w:w w:val="103"/>
        </w:rPr>
        <w:t xml:space="preserve"> </w:t>
      </w:r>
      <w:r>
        <w:rPr>
          <w:rFonts w:ascii="Book Antiqua" w:eastAsia="Book Antiqua" w:hAnsi="Book Antiqua" w:cs="Book Antiqua"/>
          <w:i/>
        </w:rPr>
        <w:t>dhåta-kuëòala</w:t>
      </w:r>
      <w:r>
        <w:rPr>
          <w:rFonts w:ascii="Book Antiqua" w:eastAsia="Book Antiqua" w:hAnsi="Book Antiqua" w:cs="Book Antiqua"/>
          <w:i/>
          <w:spacing w:val="22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 xml:space="preserve">e </w:t>
      </w:r>
      <w:r>
        <w:rPr>
          <w:rFonts w:ascii="Book Antiqua" w:eastAsia="Book Antiqua" w:hAnsi="Book Antiqua" w:cs="Book Antiqua"/>
          <w:i/>
        </w:rPr>
        <w:t>kalita-lalita-vanamäla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deva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w w:val="111"/>
        </w:rPr>
        <w:t>(1)</w:t>
      </w:r>
    </w:p>
    <w:p w14:paraId="5DABCB97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22AE4409" w14:textId="77777777" w:rsidR="00150366" w:rsidRDefault="00000000">
      <w:pPr>
        <w:spacing w:line="220" w:lineRule="exact"/>
        <w:ind w:left="119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Deva!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Hari! O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You who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take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shelter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Kamalä </w:t>
      </w:r>
      <w:r>
        <w:rPr>
          <w:rFonts w:ascii="Book Antiqua" w:eastAsia="Book Antiqua" w:hAnsi="Book Antiqua" w:cs="Book Antiqua"/>
          <w:b/>
          <w:spacing w:val="-1"/>
          <w:w w:val="74"/>
        </w:rPr>
        <w:t>Çr</w:t>
      </w:r>
      <w:r>
        <w:rPr>
          <w:rFonts w:ascii="Book Antiqua" w:eastAsia="Book Antiqua" w:hAnsi="Book Antiqua" w:cs="Book Antiqua"/>
          <w:b/>
          <w:w w:val="74"/>
        </w:rPr>
        <w:t>é</w:t>
      </w:r>
      <w:r>
        <w:rPr>
          <w:rFonts w:ascii="Book Antiqua" w:eastAsia="Book Antiqua" w:hAnsi="Book Antiqua" w:cs="Book Antiqua"/>
          <w:b/>
          <w:spacing w:val="24"/>
          <w:w w:val="7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Rädhä’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roun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breasts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4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Yo</w:t>
      </w:r>
      <w:r>
        <w:rPr>
          <w:rFonts w:ascii="Book Antiqua" w:eastAsia="Book Antiqua" w:hAnsi="Book Antiqua" w:cs="Book Antiqua"/>
          <w:b/>
          <w:w w:val="90"/>
        </w:rPr>
        <w:t>u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whos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ear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decorated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earrings</w:t>
      </w:r>
      <w:r>
        <w:rPr>
          <w:rFonts w:ascii="Book Antiqua" w:eastAsia="Book Antiqua" w:hAnsi="Book Antiqua" w:cs="Book Antiqua"/>
          <w:b/>
          <w:spacing w:val="30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who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garlanded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an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enchanting </w:t>
      </w:r>
      <w:r>
        <w:rPr>
          <w:rFonts w:ascii="Book Antiqua" w:eastAsia="Book Antiqua" w:hAnsi="Book Antiqua" w:cs="Book Antiqua"/>
          <w:b/>
          <w:w w:val="93"/>
        </w:rPr>
        <w:t>wreath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forest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flowers,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Hari,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may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triumph!</w:t>
      </w:r>
    </w:p>
    <w:p w14:paraId="1274E17E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28FB588B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D80A80F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5BBC1FF0" w14:textId="77777777" w:rsidR="00150366" w:rsidRDefault="00000000">
      <w:pPr>
        <w:spacing w:line="248" w:lineRule="auto"/>
        <w:ind w:left="119" w:right="86" w:firstLine="360"/>
        <w:jc w:val="both"/>
        <w:sectPr w:rsidR="00150366">
          <w:headerReference w:type="default" r:id="rId21"/>
          <w:pgSz w:w="6820" w:h="10220"/>
          <w:pgMar w:top="780" w:right="780" w:bottom="280" w:left="780" w:header="581" w:footer="0" w:gutter="0"/>
          <w:pgNumType w:start="28"/>
          <w:cols w:space="720"/>
        </w:sectPr>
      </w:pP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first</w:t>
      </w:r>
      <w:r>
        <w:rPr>
          <w:spacing w:val="22"/>
        </w:rPr>
        <w:t xml:space="preserve"> </w:t>
      </w:r>
      <w:r>
        <w:t>song,</w:t>
      </w:r>
      <w:r>
        <w:rPr>
          <w:spacing w:val="29"/>
        </w:rPr>
        <w:t xml:space="preserve"> </w:t>
      </w:r>
      <w:r>
        <w:t>Kåñëa</w:t>
      </w:r>
      <w:r>
        <w:rPr>
          <w:spacing w:val="-10"/>
        </w:rPr>
        <w:t xml:space="preserve"> </w:t>
      </w:r>
      <w:r>
        <w:t>was</w:t>
      </w:r>
      <w:r>
        <w:rPr>
          <w:spacing w:val="16"/>
        </w:rPr>
        <w:t xml:space="preserve"> </w:t>
      </w:r>
      <w:r>
        <w:t>described</w:t>
      </w:r>
      <w:r>
        <w:rPr>
          <w:spacing w:val="39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subject</w:t>
      </w:r>
      <w:r>
        <w:rPr>
          <w:spacing w:val="39"/>
        </w:rPr>
        <w:t xml:space="preserve"> </w:t>
      </w:r>
      <w:r>
        <w:t>of everyone’s</w:t>
      </w:r>
      <w:r>
        <w:rPr>
          <w:spacing w:val="5"/>
        </w:rPr>
        <w:t xml:space="preserve"> </w:t>
      </w:r>
      <w:r>
        <w:t>worship.  Now</w:t>
      </w:r>
      <w:r>
        <w:rPr>
          <w:spacing w:val="26"/>
        </w:rPr>
        <w:t xml:space="preserve"> </w:t>
      </w:r>
      <w:r>
        <w:rPr>
          <w:w w:val="78"/>
        </w:rPr>
        <w:t>Çré</w:t>
      </w:r>
      <w:r>
        <w:rPr>
          <w:spacing w:val="33"/>
          <w:w w:val="78"/>
        </w:rPr>
        <w:t xml:space="preserve"> </w:t>
      </w:r>
      <w:r>
        <w:t>Jayadeva</w:t>
      </w:r>
      <w:r>
        <w:rPr>
          <w:spacing w:val="8"/>
        </w:rPr>
        <w:t xml:space="preserve"> </w:t>
      </w:r>
      <w:r>
        <w:t>glorifies</w:t>
      </w:r>
      <w:r>
        <w:rPr>
          <w:spacing w:val="22"/>
        </w:rPr>
        <w:t xml:space="preserve"> </w:t>
      </w:r>
      <w:r>
        <w:t>Him</w:t>
      </w:r>
      <w:r>
        <w:rPr>
          <w:spacing w:val="29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rPr>
          <w:w w:val="107"/>
        </w:rPr>
        <w:t xml:space="preserve">the </w:t>
      </w:r>
      <w:r>
        <w:t>exclusive</w:t>
      </w:r>
      <w:r>
        <w:rPr>
          <w:spacing w:val="10"/>
        </w:rPr>
        <w:t xml:space="preserve"> </w:t>
      </w:r>
      <w:r>
        <w:t>subject</w:t>
      </w:r>
      <w:r>
        <w:rPr>
          <w:spacing w:val="2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contemplation </w:t>
      </w:r>
      <w:r>
        <w:rPr>
          <w:spacing w:val="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105"/>
        </w:rPr>
        <w:t>meditation.</w:t>
      </w:r>
    </w:p>
    <w:p w14:paraId="5B2227E2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4860DFF1" w14:textId="77777777" w:rsidR="00150366" w:rsidRDefault="00150366">
      <w:pPr>
        <w:spacing w:line="200" w:lineRule="exact"/>
      </w:pPr>
    </w:p>
    <w:p w14:paraId="477C0E65" w14:textId="77777777" w:rsidR="00150366" w:rsidRDefault="00000000">
      <w:pPr>
        <w:spacing w:before="29"/>
        <w:ind w:left="120" w:right="83" w:firstLine="360"/>
        <w:jc w:val="both"/>
      </w:pPr>
      <w:r>
        <w:t>These</w:t>
      </w:r>
      <w:r>
        <w:rPr>
          <w:spacing w:val="36"/>
        </w:rPr>
        <w:t xml:space="preserve"> </w:t>
      </w:r>
      <w:r>
        <w:t>prayers</w:t>
      </w:r>
      <w:r>
        <w:rPr>
          <w:spacing w:val="45"/>
        </w:rPr>
        <w:t xml:space="preserve"> </w:t>
      </w:r>
      <w:r>
        <w:t>reveal</w:t>
      </w:r>
      <w:r>
        <w:rPr>
          <w:spacing w:val="27"/>
        </w:rPr>
        <w:t xml:space="preserve"> </w:t>
      </w:r>
      <w:r>
        <w:rPr>
          <w:w w:val="91"/>
        </w:rPr>
        <w:t>Kåñëa’s</w:t>
      </w:r>
      <w:r>
        <w:rPr>
          <w:spacing w:val="31"/>
          <w:w w:val="91"/>
        </w:rPr>
        <w:t xml:space="preserve"> </w:t>
      </w:r>
      <w:r>
        <w:t>highest  excellence</w:t>
      </w:r>
      <w:r>
        <w:rPr>
          <w:spacing w:val="35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rPr>
          <w:w w:val="107"/>
        </w:rPr>
        <w:t xml:space="preserve">the </w:t>
      </w:r>
      <w:r>
        <w:rPr>
          <w:spacing w:val="-5"/>
        </w:rPr>
        <w:t>cres</w:t>
      </w:r>
      <w:r>
        <w:t>t</w:t>
      </w:r>
      <w:r>
        <w:rPr>
          <w:spacing w:val="15"/>
        </w:rPr>
        <w:t xml:space="preserve"> </w:t>
      </w:r>
      <w:r>
        <w:rPr>
          <w:spacing w:val="-5"/>
        </w:rPr>
        <w:t>jewe</w:t>
      </w:r>
      <w:r>
        <w:t xml:space="preserve">l </w:t>
      </w:r>
      <w:r>
        <w:rPr>
          <w:spacing w:val="-5"/>
        </w:rPr>
        <w:t>o</w:t>
      </w:r>
      <w:r>
        <w:t>f</w:t>
      </w:r>
      <w:r>
        <w:rPr>
          <w:spacing w:val="-5"/>
        </w:rPr>
        <w:t xml:space="preserve"> al</w:t>
      </w:r>
      <w:r>
        <w:t xml:space="preserve">l </w:t>
      </w:r>
      <w:r>
        <w:rPr>
          <w:spacing w:val="-5"/>
        </w:rPr>
        <w:t>heroe</w:t>
      </w:r>
      <w:r>
        <w:t>s</w:t>
      </w:r>
      <w:r>
        <w:rPr>
          <w:spacing w:val="21"/>
        </w:rPr>
        <w:t xml:space="preserve"> </w:t>
      </w:r>
      <w:r>
        <w:rPr>
          <w:spacing w:val="-5"/>
        </w:rPr>
        <w:t>becaus</w:t>
      </w:r>
      <w:r>
        <w:t>e</w:t>
      </w:r>
      <w:r>
        <w:rPr>
          <w:spacing w:val="13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5"/>
        </w:rPr>
        <w:t>Hi</w:t>
      </w:r>
      <w:r>
        <w:t>m</w:t>
      </w:r>
      <w:r>
        <w:rPr>
          <w:spacing w:val="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variou</w:t>
      </w:r>
      <w:r>
        <w:t>s</w:t>
      </w:r>
      <w:r>
        <w:rPr>
          <w:spacing w:val="18"/>
        </w:rPr>
        <w:t xml:space="preserve"> </w:t>
      </w:r>
      <w:r>
        <w:rPr>
          <w:spacing w:val="-5"/>
        </w:rPr>
        <w:t>mood</w:t>
      </w:r>
      <w:r>
        <w:t>s</w:t>
      </w:r>
      <w:r>
        <w:rPr>
          <w:spacing w:val="21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5"/>
        </w:rPr>
        <w:t xml:space="preserve"> </w:t>
      </w:r>
      <w:r>
        <w:t xml:space="preserve">a </w:t>
      </w:r>
      <w:r>
        <w:rPr>
          <w:spacing w:val="-2"/>
        </w:rPr>
        <w:t>her</w:t>
      </w:r>
      <w:r>
        <w:t>o</w:t>
      </w:r>
      <w:r>
        <w:rPr>
          <w:spacing w:val="1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chivalrou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(</w:t>
      </w:r>
      <w:r>
        <w:rPr>
          <w:rFonts w:ascii="Book Antiqua" w:eastAsia="Book Antiqua" w:hAnsi="Book Antiqua" w:cs="Book Antiqua"/>
          <w:i/>
          <w:spacing w:val="-2"/>
        </w:rPr>
        <w:t>dhérodätta</w:t>
      </w:r>
      <w:r>
        <w:rPr>
          <w:spacing w:val="-2"/>
        </w:rPr>
        <w:t>)</w:t>
      </w:r>
      <w:r>
        <w:t>,</w:t>
      </w:r>
      <w:r>
        <w:rPr>
          <w:spacing w:val="-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arrogan</w:t>
      </w:r>
      <w:r>
        <w:t>t</w:t>
      </w:r>
      <w:r>
        <w:rPr>
          <w:spacing w:val="29"/>
        </w:rPr>
        <w:t xml:space="preserve"> </w:t>
      </w:r>
      <w:r>
        <w:rPr>
          <w:spacing w:val="-2"/>
        </w:rPr>
        <w:t>(</w:t>
      </w:r>
      <w:r>
        <w:rPr>
          <w:rFonts w:ascii="Book Antiqua" w:eastAsia="Book Antiqua" w:hAnsi="Book Antiqua" w:cs="Book Antiqua"/>
          <w:i/>
          <w:spacing w:val="-2"/>
        </w:rPr>
        <w:t>dhéroddhata</w:t>
      </w:r>
      <w:r>
        <w:rPr>
          <w:spacing w:val="-2"/>
        </w:rPr>
        <w:t xml:space="preserve">), </w:t>
      </w:r>
      <w:r>
        <w:rPr>
          <w:spacing w:val="-6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6"/>
        </w:rPr>
        <w:t>sobe</w:t>
      </w:r>
      <w:r>
        <w:t>r</w:t>
      </w:r>
      <w:r>
        <w:rPr>
          <w:spacing w:val="17"/>
        </w:rPr>
        <w:t xml:space="preserve"> </w:t>
      </w:r>
      <w:r>
        <w:rPr>
          <w:spacing w:val="-6"/>
        </w:rPr>
        <w:t>(</w:t>
      </w:r>
      <w:r>
        <w:rPr>
          <w:rFonts w:ascii="Book Antiqua" w:eastAsia="Book Antiqua" w:hAnsi="Book Antiqua" w:cs="Book Antiqua"/>
          <w:i/>
          <w:spacing w:val="-6"/>
        </w:rPr>
        <w:t>dhéra-çänta</w:t>
      </w:r>
      <w:r>
        <w:t>)</w:t>
      </w:r>
      <w:r>
        <w:rPr>
          <w:spacing w:val="-13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2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6"/>
        </w:rPr>
        <w:t>romanti</w:t>
      </w:r>
      <w:r>
        <w:t>c</w:t>
      </w:r>
      <w:r>
        <w:rPr>
          <w:spacing w:val="39"/>
        </w:rPr>
        <w:t xml:space="preserve"> </w:t>
      </w:r>
      <w:r>
        <w:rPr>
          <w:spacing w:val="-6"/>
        </w:rPr>
        <w:t>(</w:t>
      </w:r>
      <w:r>
        <w:rPr>
          <w:rFonts w:ascii="Book Antiqua" w:eastAsia="Book Antiqua" w:hAnsi="Book Antiqua" w:cs="Book Antiqua"/>
          <w:i/>
          <w:spacing w:val="-6"/>
        </w:rPr>
        <w:t>dhéra-lalita</w:t>
      </w:r>
      <w:r>
        <w:t>)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näyak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9"/>
        </w:rPr>
        <w:t xml:space="preserve"> </w:t>
      </w:r>
      <w:r>
        <w:t xml:space="preserve">– </w:t>
      </w:r>
      <w:r>
        <w:rPr>
          <w:spacing w:val="-2"/>
        </w:rPr>
        <w:t>ar</w:t>
      </w:r>
      <w:r>
        <w:t>e</w:t>
      </w:r>
      <w:r>
        <w:rPr>
          <w:spacing w:val="5"/>
        </w:rPr>
        <w:t xml:space="preserve"> </w:t>
      </w:r>
      <w:r>
        <w:rPr>
          <w:spacing w:val="-2"/>
        </w:rPr>
        <w:t>perfectl</w:t>
      </w:r>
      <w:r>
        <w:t>y</w:t>
      </w:r>
      <w:r>
        <w:rPr>
          <w:spacing w:val="5"/>
        </w:rPr>
        <w:t xml:space="preserve"> </w:t>
      </w:r>
      <w:r>
        <w:rPr>
          <w:spacing w:val="-2"/>
          <w:w w:val="105"/>
        </w:rPr>
        <w:t>harmonized.</w:t>
      </w:r>
    </w:p>
    <w:p w14:paraId="7D411D77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46146A32" w14:textId="77777777" w:rsidR="00150366" w:rsidRDefault="00000000">
      <w:pPr>
        <w:ind w:left="120" w:right="83" w:firstLine="360"/>
        <w:jc w:val="both"/>
      </w:pPr>
      <w:r>
        <w:rPr>
          <w:rFonts w:ascii="Book Antiqua" w:eastAsia="Book Antiqua" w:hAnsi="Book Antiqua" w:cs="Book Antiqua"/>
          <w:i/>
          <w:spacing w:val="-6"/>
        </w:rPr>
        <w:t>Çrita-kamalä-kuca-maëòal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e </w:t>
      </w:r>
      <w:r>
        <w:t>–</w:t>
      </w:r>
      <w:r>
        <w:rPr>
          <w:spacing w:val="-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etymolog</w:t>
      </w:r>
      <w:r>
        <w:t>y</w:t>
      </w:r>
      <w:r>
        <w:rPr>
          <w:spacing w:val="6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8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14"/>
        </w:rPr>
        <w:t xml:space="preserve"> </w:t>
      </w:r>
      <w:r>
        <w:rPr>
          <w:spacing w:val="-6"/>
          <w:w w:val="105"/>
        </w:rPr>
        <w:t xml:space="preserve">phrase </w:t>
      </w:r>
      <w:r>
        <w:t xml:space="preserve">is </w:t>
      </w:r>
      <w:r>
        <w:rPr>
          <w:spacing w:val="12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çrita-kamaläyäù 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  <w:w w:val="109"/>
        </w:rPr>
        <w:t>kuca-maëòalaà</w:t>
      </w:r>
      <w:r>
        <w:rPr>
          <w:rFonts w:ascii="Book Antiqua" w:eastAsia="Book Antiqua" w:hAnsi="Book Antiqua" w:cs="Book Antiqua"/>
          <w:i/>
          <w:spacing w:val="53"/>
          <w:w w:val="109"/>
        </w:rPr>
        <w:t xml:space="preserve"> </w:t>
      </w:r>
      <w:r>
        <w:rPr>
          <w:rFonts w:ascii="Book Antiqua" w:eastAsia="Book Antiqua" w:hAnsi="Book Antiqua" w:cs="Book Antiqua"/>
          <w:i/>
        </w:rPr>
        <w:t>yenä  ’sau</w:t>
      </w:r>
      <w:r>
        <w:rPr>
          <w:rFonts w:ascii="Book Antiqua" w:eastAsia="Book Antiqua" w:hAnsi="Book Antiqua" w:cs="Book Antiqua"/>
          <w:i/>
          <w:spacing w:val="31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 xml:space="preserve">tatsaàvukñai </w:t>
      </w:r>
      <w:r>
        <w:rPr>
          <w:rFonts w:ascii="Book Antiqua" w:eastAsia="Book Antiqua" w:hAnsi="Book Antiqua" w:cs="Book Antiqua"/>
          <w:i/>
          <w:spacing w:val="-6"/>
          <w:w w:val="102"/>
        </w:rPr>
        <w:t>çrita-kamalä-kuca-maëòala</w:t>
      </w:r>
      <w:r>
        <w:rPr>
          <w:w w:val="102"/>
        </w:rPr>
        <w:t>:</w:t>
      </w:r>
      <w:r>
        <w:rPr>
          <w:spacing w:val="29"/>
          <w:w w:val="102"/>
        </w:rPr>
        <w:t xml:space="preserve"> </w:t>
      </w:r>
      <w:r>
        <w:rPr>
          <w:spacing w:val="-5"/>
          <w:w w:val="81"/>
        </w:rPr>
        <w:t>“Çr</w:t>
      </w:r>
      <w:r>
        <w:rPr>
          <w:w w:val="81"/>
        </w:rPr>
        <w:t>é</w:t>
      </w:r>
      <w:r>
        <w:rPr>
          <w:spacing w:val="21"/>
          <w:w w:val="81"/>
        </w:rPr>
        <w:t xml:space="preserve"> </w:t>
      </w:r>
      <w:r>
        <w:rPr>
          <w:spacing w:val="-6"/>
        </w:rPr>
        <w:t>Kåñë</w:t>
      </w:r>
      <w:r>
        <w:t>a</w:t>
      </w:r>
      <w:r>
        <w:rPr>
          <w:spacing w:val="-15"/>
        </w:rPr>
        <w:t xml:space="preserve"> </w:t>
      </w:r>
      <w:r>
        <w:rPr>
          <w:spacing w:val="-6"/>
        </w:rPr>
        <w:t>serve</w:t>
      </w:r>
      <w:r>
        <w:t>s</w:t>
      </w:r>
      <w:r>
        <w:rPr>
          <w:spacing w:val="11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23"/>
          <w:w w:val="77"/>
        </w:rPr>
        <w:t xml:space="preserve"> </w:t>
      </w:r>
      <w:r>
        <w:rPr>
          <w:spacing w:val="-6"/>
        </w:rPr>
        <w:t>Rädhä’</w:t>
      </w:r>
      <w:r>
        <w:t>s</w:t>
      </w:r>
      <w:r>
        <w:rPr>
          <w:spacing w:val="-15"/>
        </w:rPr>
        <w:t xml:space="preserve"> </w:t>
      </w:r>
      <w:r>
        <w:rPr>
          <w:spacing w:val="-6"/>
          <w:w w:val="103"/>
        </w:rPr>
        <w:t xml:space="preserve">ample </w:t>
      </w:r>
      <w:r>
        <w:rPr>
          <w:spacing w:val="-5"/>
        </w:rPr>
        <w:t>breasts.</w:t>
      </w:r>
      <w:r>
        <w:t>”</w:t>
      </w:r>
      <w:r>
        <w:rPr>
          <w:spacing w:val="18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4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belove</w:t>
      </w:r>
      <w:r>
        <w:t>d</w:t>
      </w:r>
      <w:r>
        <w:rPr>
          <w:spacing w:val="10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-5"/>
          <w:w w:val="92"/>
        </w:rPr>
        <w:t>Lakñmé</w:t>
      </w:r>
      <w:r>
        <w:rPr>
          <w:w w:val="92"/>
        </w:rPr>
        <w:t>,</w:t>
      </w:r>
      <w:r>
        <w:rPr>
          <w:spacing w:val="13"/>
          <w:w w:val="92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4"/>
        </w:rPr>
        <w:t xml:space="preserve"> </w:t>
      </w:r>
      <w:r>
        <w:rPr>
          <w:spacing w:val="-5"/>
        </w:rPr>
        <w:t>dearmos</w:t>
      </w:r>
      <w:r>
        <w:t>t</w:t>
      </w:r>
      <w:r>
        <w:rPr>
          <w:spacing w:val="33"/>
        </w:rPr>
        <w:t xml:space="preserve"> </w:t>
      </w:r>
      <w:r>
        <w:rPr>
          <w:spacing w:val="-5"/>
        </w:rPr>
        <w:t>goddes</w:t>
      </w:r>
      <w:r>
        <w:t>s</w:t>
      </w:r>
      <w:r>
        <w:rPr>
          <w:spacing w:val="17"/>
        </w:rPr>
        <w:t xml:space="preserve"> </w:t>
      </w:r>
      <w:r>
        <w:rPr>
          <w:spacing w:val="-5"/>
        </w:rPr>
        <w:t>of fortune</w:t>
      </w:r>
      <w:r>
        <w:t>.</w:t>
      </w:r>
      <w:r>
        <w:rPr>
          <w:spacing w:val="40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lin</w:t>
      </w:r>
      <w:r>
        <w:t>e</w:t>
      </w:r>
      <w:r>
        <w:rPr>
          <w:spacing w:val="18"/>
        </w:rPr>
        <w:t xml:space="preserve"> </w:t>
      </w:r>
      <w:r>
        <w:rPr>
          <w:spacing w:val="-5"/>
        </w:rPr>
        <w:t>infer</w:t>
      </w:r>
      <w:r>
        <w:t>s</w:t>
      </w:r>
      <w:r>
        <w:rPr>
          <w:spacing w:val="18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33"/>
        </w:rPr>
        <w:t xml:space="preserve"> </w:t>
      </w:r>
      <w:r>
        <w:rPr>
          <w:spacing w:val="-5"/>
        </w:rPr>
        <w:t>Kåñë</w:t>
      </w:r>
      <w:r>
        <w:t>a</w:t>
      </w:r>
      <w:r>
        <w:rPr>
          <w:spacing w:val="-17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9"/>
        </w:rPr>
        <w:t xml:space="preserve"> </w:t>
      </w:r>
      <w:r>
        <w:rPr>
          <w:spacing w:val="-5"/>
        </w:rPr>
        <w:t>charme</w:t>
      </w:r>
      <w:r>
        <w:t>d</w:t>
      </w:r>
      <w:r>
        <w:rPr>
          <w:spacing w:val="36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9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26"/>
        </w:rPr>
        <w:t xml:space="preserve"> </w:t>
      </w:r>
      <w:r>
        <w:rPr>
          <w:spacing w:val="-5"/>
          <w:w w:val="101"/>
        </w:rPr>
        <w:t xml:space="preserve">beloved </w:t>
      </w:r>
      <w:r>
        <w:rPr>
          <w:spacing w:val="-6"/>
        </w:rPr>
        <w:t>an</w:t>
      </w:r>
      <w:r>
        <w:t>d</w:t>
      </w:r>
      <w:r>
        <w:rPr>
          <w:spacing w:val="14"/>
        </w:rPr>
        <w:t xml:space="preserve"> </w:t>
      </w:r>
      <w:r>
        <w:rPr>
          <w:spacing w:val="-6"/>
        </w:rPr>
        <w:t>revel</w:t>
      </w:r>
      <w:r>
        <w:t>s</w:t>
      </w:r>
      <w:r>
        <w:rPr>
          <w:spacing w:val="-3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8"/>
        </w:rPr>
        <w:t xml:space="preserve"> </w:t>
      </w:r>
      <w:r>
        <w:rPr>
          <w:spacing w:val="-6"/>
        </w:rPr>
        <w:t>amorou</w:t>
      </w:r>
      <w:r>
        <w:t>s</w:t>
      </w:r>
      <w:r>
        <w:rPr>
          <w:spacing w:val="25"/>
        </w:rPr>
        <w:t xml:space="preserve"> </w:t>
      </w:r>
      <w:r>
        <w:rPr>
          <w:spacing w:val="-6"/>
        </w:rPr>
        <w:t>games</w:t>
      </w:r>
      <w:r>
        <w:t>;</w:t>
      </w:r>
      <w:r>
        <w:rPr>
          <w:spacing w:val="-3"/>
        </w:rPr>
        <w:t xml:space="preserve"> </w:t>
      </w:r>
      <w:r>
        <w:rPr>
          <w:spacing w:val="-6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-6"/>
        </w:rPr>
        <w:t>carefree</w:t>
      </w:r>
      <w:r>
        <w:t>,</w:t>
      </w:r>
      <w:r>
        <w:rPr>
          <w:spacing w:val="4"/>
        </w:rPr>
        <w:t xml:space="preserve"> </w:t>
      </w:r>
      <w:r>
        <w:rPr>
          <w:spacing w:val="-6"/>
        </w:rPr>
        <w:t>cunnin</w:t>
      </w:r>
      <w:r>
        <w:t>g</w:t>
      </w:r>
      <w:r>
        <w:rPr>
          <w:spacing w:val="36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6"/>
          <w:w w:val="105"/>
        </w:rPr>
        <w:t xml:space="preserve">arts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love</w:t>
      </w:r>
      <w:r>
        <w:t>,</w:t>
      </w:r>
      <w:r>
        <w:rPr>
          <w:spacing w:val="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4"/>
        </w:rPr>
        <w:t>exper</w:t>
      </w:r>
      <w:r>
        <w:t>t</w:t>
      </w:r>
      <w:r>
        <w:rPr>
          <w:spacing w:val="30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4"/>
        </w:rPr>
        <w:t>joking</w:t>
      </w:r>
      <w:r>
        <w:t>.</w:t>
      </w:r>
      <w:r>
        <w:rPr>
          <w:spacing w:val="2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lette</w:t>
      </w:r>
      <w:r>
        <w:t>r</w:t>
      </w:r>
      <w:r>
        <w:rPr>
          <w:spacing w:val="25"/>
        </w:rPr>
        <w:t xml:space="preserve"> </w:t>
      </w:r>
      <w:r>
        <w:rPr>
          <w:spacing w:val="-4"/>
          <w:w w:val="55"/>
        </w:rPr>
        <w:t>‘</w:t>
      </w:r>
      <w:r>
        <w:rPr>
          <w:rFonts w:ascii="Book Antiqua" w:eastAsia="Book Antiqua" w:hAnsi="Book Antiqua" w:cs="Book Antiqua"/>
          <w:i/>
          <w:spacing w:val="-4"/>
          <w:w w:val="88"/>
        </w:rPr>
        <w:t>e</w:t>
      </w:r>
      <w:r>
        <w:rPr>
          <w:rFonts w:ascii="Book Antiqua" w:eastAsia="Book Antiqua" w:hAnsi="Book Antiqua" w:cs="Book Antiqua"/>
          <w:i/>
          <w:w w:val="88"/>
        </w:rPr>
        <w:t>’</w:t>
      </w:r>
      <w:r>
        <w:rPr>
          <w:rFonts w:ascii="Book Antiqua" w:eastAsia="Book Antiqua" w:hAnsi="Book Antiqua" w:cs="Book Antiqua"/>
          <w:i/>
          <w:spacing w:val="5"/>
          <w:w w:val="88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4"/>
        </w:rPr>
        <w:t>simpl</w:t>
      </w:r>
      <w:r>
        <w:t>y</w:t>
      </w:r>
      <w:r>
        <w:rPr>
          <w:spacing w:val="16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4"/>
          <w:w w:val="103"/>
        </w:rPr>
        <w:t xml:space="preserve">musical </w:t>
      </w:r>
      <w:r>
        <w:rPr>
          <w:spacing w:val="-2"/>
        </w:rPr>
        <w:t>embellishmen</w:t>
      </w:r>
      <w:r>
        <w:t>t</w:t>
      </w:r>
      <w:r>
        <w:rPr>
          <w:spacing w:val="45"/>
        </w:rPr>
        <w:t xml:space="preserve"> </w:t>
      </w:r>
      <w:r>
        <w:rPr>
          <w:spacing w:val="-2"/>
        </w:rPr>
        <w:t>whic</w:t>
      </w:r>
      <w:r>
        <w:t>h</w:t>
      </w:r>
      <w:r>
        <w:rPr>
          <w:spacing w:val="18"/>
        </w:rPr>
        <w:t xml:space="preserve"> </w:t>
      </w:r>
      <w:r>
        <w:rPr>
          <w:spacing w:val="-2"/>
        </w:rPr>
        <w:t>complete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102"/>
        </w:rPr>
        <w:t>räga</w:t>
      </w:r>
      <w:r>
        <w:rPr>
          <w:w w:val="103"/>
        </w:rPr>
        <w:t>.</w:t>
      </w:r>
    </w:p>
    <w:p w14:paraId="183AE5B2" w14:textId="77777777" w:rsidR="00150366" w:rsidRDefault="00150366">
      <w:pPr>
        <w:spacing w:line="120" w:lineRule="exact"/>
        <w:rPr>
          <w:sz w:val="12"/>
          <w:szCs w:val="12"/>
        </w:rPr>
      </w:pPr>
    </w:p>
    <w:p w14:paraId="268A95DD" w14:textId="77777777" w:rsidR="00150366" w:rsidRDefault="00000000">
      <w:pPr>
        <w:spacing w:line="220" w:lineRule="exact"/>
        <w:ind w:left="120" w:right="83" w:firstLine="360"/>
        <w:jc w:val="both"/>
      </w:pPr>
      <w:r>
        <w:rPr>
          <w:rFonts w:ascii="Book Antiqua" w:eastAsia="Book Antiqua" w:hAnsi="Book Antiqua" w:cs="Book Antiqua"/>
          <w:i/>
        </w:rPr>
        <w:t>Dhåta-kuëòala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rFonts w:ascii="Book Antiqua" w:eastAsia="Book Antiqua" w:hAnsi="Book Antiqua" w:cs="Book Antiqua"/>
          <w:i/>
        </w:rPr>
        <w:t>e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 xml:space="preserve">dhåte kuëòala 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>yena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>sa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i/>
        </w:rPr>
        <w:t>tathä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tasya </w:t>
      </w:r>
      <w:r>
        <w:rPr>
          <w:rFonts w:ascii="Book Antiqua" w:eastAsia="Book Antiqua" w:hAnsi="Book Antiqua" w:cs="Book Antiqua"/>
          <w:i/>
          <w:spacing w:val="-2"/>
        </w:rPr>
        <w:t>sambuddhiù</w:t>
      </w:r>
      <w:r>
        <w:t>)</w:t>
      </w:r>
      <w:r>
        <w:rPr>
          <w:spacing w:val="-4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rPr>
          <w:spacing w:val="-2"/>
        </w:rPr>
        <w:t>“H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39"/>
        </w:rPr>
        <w:t xml:space="preserve"> </w:t>
      </w:r>
      <w:r>
        <w:rPr>
          <w:spacing w:val="-2"/>
        </w:rPr>
        <w:t>wear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>earrings.</w:t>
      </w:r>
      <w:r>
        <w:t>”</w:t>
      </w:r>
      <w:r>
        <w:rPr>
          <w:spacing w:val="4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beaut</w:t>
      </w:r>
      <w:r>
        <w:t>y</w:t>
      </w:r>
      <w:r>
        <w:rPr>
          <w:spacing w:val="4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9"/>
        </w:rPr>
        <w:t xml:space="preserve"> </w:t>
      </w:r>
      <w:r>
        <w:rPr>
          <w:spacing w:val="-2"/>
        </w:rPr>
        <w:t xml:space="preserve">His </w:t>
      </w:r>
      <w:r>
        <w:rPr>
          <w:spacing w:val="-6"/>
        </w:rPr>
        <w:t>lotu</w:t>
      </w:r>
      <w:r>
        <w:t>s</w:t>
      </w:r>
      <w:r>
        <w:rPr>
          <w:spacing w:val="12"/>
        </w:rPr>
        <w:t xml:space="preserve"> </w:t>
      </w:r>
      <w:r>
        <w:rPr>
          <w:spacing w:val="-6"/>
        </w:rPr>
        <w:t>fac</w:t>
      </w:r>
      <w:r>
        <w:t>e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7"/>
        </w:rPr>
        <w:t xml:space="preserve"> </w:t>
      </w:r>
      <w:r>
        <w:rPr>
          <w:spacing w:val="-6"/>
        </w:rPr>
        <w:t>furthe</w:t>
      </w:r>
      <w:r>
        <w:t>r</w:t>
      </w:r>
      <w:r>
        <w:rPr>
          <w:spacing w:val="26"/>
        </w:rPr>
        <w:t xml:space="preserve"> </w:t>
      </w:r>
      <w:r>
        <w:rPr>
          <w:spacing w:val="-6"/>
        </w:rPr>
        <w:t>enhance</w:t>
      </w:r>
      <w:r>
        <w:t>d</w:t>
      </w:r>
      <w:r>
        <w:rPr>
          <w:spacing w:val="31"/>
        </w:rPr>
        <w:t xml:space="preserve"> </w:t>
      </w:r>
      <w:r>
        <w:rPr>
          <w:spacing w:val="-6"/>
        </w:rPr>
        <w:t>b</w:t>
      </w:r>
      <w:r>
        <w:t>y</w:t>
      </w:r>
      <w:r>
        <w:rPr>
          <w:spacing w:val="-7"/>
        </w:rPr>
        <w:t xml:space="preserve"> </w:t>
      </w:r>
      <w:r>
        <w:rPr>
          <w:spacing w:val="-6"/>
        </w:rPr>
        <w:t>thos</w:t>
      </w:r>
      <w:r>
        <w:t>e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makara</w:t>
      </w:r>
      <w:r>
        <w:rPr>
          <w:spacing w:val="-6"/>
        </w:rPr>
        <w:t>-shape</w:t>
      </w:r>
      <w:r>
        <w:t>d</w:t>
      </w:r>
      <w:r>
        <w:rPr>
          <w:spacing w:val="41"/>
        </w:rPr>
        <w:t xml:space="preserve"> </w:t>
      </w:r>
      <w:r>
        <w:rPr>
          <w:spacing w:val="-6"/>
          <w:w w:val="103"/>
        </w:rPr>
        <w:t>earring</w:t>
      </w:r>
      <w:r>
        <w:rPr>
          <w:spacing w:val="-4"/>
          <w:w w:val="103"/>
        </w:rPr>
        <w:t>s</w:t>
      </w:r>
      <w:r>
        <w:rPr>
          <w:spacing w:val="-3"/>
          <w:w w:val="110"/>
          <w:position w:val="7"/>
          <w:sz w:val="12"/>
          <w:szCs w:val="12"/>
        </w:rPr>
        <w:t>3</w:t>
      </w:r>
      <w:r>
        <w:rPr>
          <w:w w:val="103"/>
        </w:rPr>
        <w:t xml:space="preserve">. </w:t>
      </w:r>
      <w:r>
        <w:rPr>
          <w:rFonts w:ascii="Book Antiqua" w:eastAsia="Book Antiqua" w:hAnsi="Book Antiqua" w:cs="Book Antiqua"/>
          <w:i/>
        </w:rPr>
        <w:t xml:space="preserve">Kalita-lalita-vanamäla  </w:t>
      </w:r>
      <w:r>
        <w:t>–  “You</w:t>
      </w:r>
      <w:r>
        <w:rPr>
          <w:spacing w:val="28"/>
        </w:rPr>
        <w:t xml:space="preserve"> </w:t>
      </w:r>
      <w:r>
        <w:t xml:space="preserve">have </w:t>
      </w:r>
      <w:r>
        <w:rPr>
          <w:spacing w:val="8"/>
        </w:rPr>
        <w:t xml:space="preserve"> </w:t>
      </w:r>
      <w:r>
        <w:t xml:space="preserve">donned </w:t>
      </w:r>
      <w:r>
        <w:rPr>
          <w:spacing w:val="35"/>
        </w:rPr>
        <w:t xml:space="preserve"> </w:t>
      </w:r>
      <w:r>
        <w:t xml:space="preserve">an </w:t>
      </w:r>
      <w:r>
        <w:rPr>
          <w:spacing w:val="11"/>
        </w:rPr>
        <w:t xml:space="preserve"> </w:t>
      </w:r>
      <w:r>
        <w:rPr>
          <w:spacing w:val="-2"/>
        </w:rPr>
        <w:t>e</w:t>
      </w:r>
      <w:r>
        <w:rPr>
          <w:spacing w:val="-2"/>
          <w:w w:val="103"/>
        </w:rPr>
        <w:t>x</w:t>
      </w:r>
      <w:r>
        <w:rPr>
          <w:spacing w:val="-2"/>
          <w:w w:val="113"/>
        </w:rPr>
        <w:t>t</w:t>
      </w:r>
      <w:r>
        <w:rPr>
          <w:spacing w:val="-2"/>
          <w:w w:val="111"/>
        </w:rPr>
        <w:t>r</w:t>
      </w:r>
      <w:r>
        <w:rPr>
          <w:spacing w:val="-2"/>
        </w:rPr>
        <w:t>e</w:t>
      </w:r>
      <w:r>
        <w:rPr>
          <w:spacing w:val="-2"/>
          <w:w w:val="104"/>
        </w:rPr>
        <w:t>m</w:t>
      </w:r>
      <w:r>
        <w:rPr>
          <w:spacing w:val="-2"/>
        </w:rPr>
        <w:t>el</w:t>
      </w:r>
      <w:r>
        <w:rPr>
          <w:w w:val="96"/>
        </w:rPr>
        <w:t xml:space="preserve">y </w:t>
      </w:r>
      <w:r>
        <w:rPr>
          <w:spacing w:val="-2"/>
        </w:rPr>
        <w:t>attractiv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forest-flowe</w:t>
      </w:r>
      <w:r>
        <w:t>r</w:t>
      </w:r>
      <w:r>
        <w:rPr>
          <w:spacing w:val="15"/>
        </w:rPr>
        <w:t xml:space="preserve"> </w:t>
      </w:r>
      <w:r>
        <w:rPr>
          <w:spacing w:val="-2"/>
        </w:rPr>
        <w:t>garland.</w:t>
      </w:r>
      <w:r>
        <w:t>”</w:t>
      </w:r>
      <w:r>
        <w:rPr>
          <w:spacing w:val="2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autho</w:t>
      </w:r>
      <w:r>
        <w:t>r</w:t>
      </w:r>
      <w:r>
        <w:rPr>
          <w:spacing w:val="46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rFonts w:ascii="Book Antiqua" w:eastAsia="Book Antiqua" w:hAnsi="Book Antiqua" w:cs="Book Antiqua"/>
          <w:i/>
          <w:spacing w:val="-8"/>
        </w:rPr>
        <w:t>V</w:t>
      </w:r>
      <w:r>
        <w:rPr>
          <w:rFonts w:ascii="Book Antiqua" w:eastAsia="Book Antiqua" w:hAnsi="Book Antiqua" w:cs="Book Antiqua"/>
          <w:i/>
        </w:rPr>
        <w:t xml:space="preserve">içvakoña </w:t>
      </w:r>
      <w:r>
        <w:t>dictionary</w:t>
      </w:r>
      <w:r>
        <w:rPr>
          <w:spacing w:val="34"/>
        </w:rPr>
        <w:t xml:space="preserve"> </w:t>
      </w:r>
      <w:r>
        <w:rPr>
          <w:w w:val="102"/>
        </w:rPr>
        <w:t>states:</w:t>
      </w:r>
    </w:p>
    <w:p w14:paraId="2DA3FB9B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06F82541" w14:textId="77777777" w:rsidR="00150366" w:rsidRDefault="00000000">
      <w:pPr>
        <w:spacing w:line="220" w:lineRule="exact"/>
        <w:ind w:left="1830" w:right="1655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8"/>
        </w:rPr>
        <w:t>äpäda-lambiné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 xml:space="preserve">mälä </w:t>
      </w:r>
      <w:r>
        <w:rPr>
          <w:rFonts w:ascii="Book Antiqua" w:eastAsia="Book Antiqua" w:hAnsi="Book Antiqua" w:cs="Book Antiqua"/>
          <w:i/>
        </w:rPr>
        <w:t>vanamäleti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täà 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viduù</w:t>
      </w:r>
    </w:p>
    <w:p w14:paraId="78B9EE13" w14:textId="77777777" w:rsidR="00150366" w:rsidRDefault="00000000">
      <w:pPr>
        <w:spacing w:line="220" w:lineRule="exact"/>
        <w:ind w:left="1830" w:right="1693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5"/>
        </w:rPr>
        <w:t>patra-puñpa-mayé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 xml:space="preserve">mälä </w:t>
      </w:r>
      <w:r>
        <w:rPr>
          <w:rFonts w:ascii="Book Antiqua" w:eastAsia="Book Antiqua" w:hAnsi="Book Antiqua" w:cs="Book Antiqua"/>
          <w:i/>
        </w:rPr>
        <w:t>vanamälä prakértitä</w:t>
      </w:r>
    </w:p>
    <w:p w14:paraId="0FEF4957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69DD3A96" w14:textId="77777777" w:rsidR="00150366" w:rsidRDefault="00000000">
      <w:pPr>
        <w:spacing w:line="248" w:lineRule="auto"/>
        <w:ind w:left="120" w:right="84" w:firstLine="360"/>
        <w:jc w:val="both"/>
      </w:pPr>
      <w:r>
        <w:t>“A</w:t>
      </w:r>
      <w:r>
        <w:rPr>
          <w:spacing w:val="-9"/>
        </w:rPr>
        <w:t xml:space="preserve"> </w:t>
      </w:r>
      <w:r>
        <w:t>garland</w:t>
      </w:r>
      <w:r>
        <w:rPr>
          <w:spacing w:val="28"/>
        </w:rPr>
        <w:t xml:space="preserve"> </w:t>
      </w:r>
      <w:r>
        <w:t>made</w:t>
      </w:r>
      <w:r>
        <w:rPr>
          <w:spacing w:val="23"/>
        </w:rPr>
        <w:t xml:space="preserve"> </w:t>
      </w:r>
      <w:r>
        <w:t>from</w:t>
      </w:r>
      <w:r>
        <w:rPr>
          <w:spacing w:val="18"/>
        </w:rPr>
        <w:t xml:space="preserve"> </w:t>
      </w:r>
      <w:r>
        <w:t>leaves</w:t>
      </w:r>
      <w:r>
        <w:rPr>
          <w:spacing w:val="5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flowers</w:t>
      </w:r>
      <w:r>
        <w:rPr>
          <w:spacing w:val="10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hangs</w:t>
      </w:r>
      <w:r>
        <w:rPr>
          <w:spacing w:val="29"/>
        </w:rPr>
        <w:t xml:space="preserve"> </w:t>
      </w:r>
      <w:r>
        <w:t>all the</w:t>
      </w:r>
      <w:r>
        <w:rPr>
          <w:spacing w:val="19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down</w:t>
      </w:r>
      <w:r>
        <w:rPr>
          <w:spacing w:val="2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one’s</w:t>
      </w:r>
      <w:r>
        <w:rPr>
          <w:spacing w:val="-15"/>
        </w:rPr>
        <w:t xml:space="preserve"> </w:t>
      </w:r>
      <w:r>
        <w:t>feet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vanamälä</w:t>
      </w:r>
      <w:r>
        <w:t>.”</w:t>
      </w:r>
    </w:p>
    <w:p w14:paraId="671D7E3B" w14:textId="77777777" w:rsidR="00150366" w:rsidRDefault="00150366">
      <w:pPr>
        <w:spacing w:before="6" w:line="100" w:lineRule="exact"/>
        <w:rPr>
          <w:sz w:val="11"/>
          <w:szCs w:val="11"/>
        </w:rPr>
      </w:pPr>
    </w:p>
    <w:p w14:paraId="7180934B" w14:textId="77777777" w:rsidR="00150366" w:rsidRDefault="00000000">
      <w:pPr>
        <w:spacing w:line="242" w:lineRule="auto"/>
        <w:ind w:left="120" w:right="83" w:firstLine="360"/>
        <w:jc w:val="both"/>
      </w:pPr>
      <w:r>
        <w:pict w14:anchorId="61019AD9">
          <v:group id="_x0000_s2211" style="position:absolute;left:0;text-align:left;margin-left:45pt;margin-top:75.4pt;width:1in;height:0;z-index:-8453;mso-position-horizontal-relative:page" coordorigin="900,1508" coordsize="1440,0">
            <v:shape id="_x0000_s2212" style="position:absolute;left:900;top:1508;width:1440;height:0" coordorigin="900,1508" coordsize="1440,0" path="m900,1508r1440,e" filled="f" strokeweight=".5pt">
              <v:path arrowok="t"/>
            </v:shape>
            <w10:wrap anchorx="page"/>
          </v:group>
        </w:pict>
      </w:r>
      <w:r>
        <w:t>Thus</w:t>
      </w:r>
      <w:r>
        <w:rPr>
          <w:spacing w:val="15"/>
        </w:rPr>
        <w:t xml:space="preserve"> </w:t>
      </w:r>
      <w:r>
        <w:rPr>
          <w:w w:val="91"/>
        </w:rPr>
        <w:t xml:space="preserve">Kåñëa’s </w:t>
      </w:r>
      <w:r>
        <w:t>fresh</w:t>
      </w:r>
      <w:r>
        <w:rPr>
          <w:spacing w:val="3"/>
        </w:rPr>
        <w:t xml:space="preserve"> </w:t>
      </w:r>
      <w:r>
        <w:t>youthfulness</w:t>
      </w:r>
      <w:r>
        <w:rPr>
          <w:spacing w:val="36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been</w:t>
      </w:r>
      <w:r>
        <w:rPr>
          <w:spacing w:val="11"/>
        </w:rPr>
        <w:t xml:space="preserve"> </w:t>
      </w:r>
      <w:r>
        <w:t>proclaimed</w:t>
      </w:r>
      <w:r>
        <w:rPr>
          <w:spacing w:val="22"/>
        </w:rPr>
        <w:t xml:space="preserve"> </w:t>
      </w:r>
      <w:r>
        <w:t>by these</w:t>
      </w:r>
      <w:r>
        <w:rPr>
          <w:spacing w:val="12"/>
        </w:rPr>
        <w:t xml:space="preserve"> </w:t>
      </w:r>
      <w:r>
        <w:t>three</w:t>
      </w:r>
      <w:r>
        <w:rPr>
          <w:spacing w:val="20"/>
        </w:rPr>
        <w:t xml:space="preserve"> </w:t>
      </w:r>
      <w:r>
        <w:t>descriptive</w:t>
      </w:r>
      <w:r>
        <w:rPr>
          <w:spacing w:val="22"/>
        </w:rPr>
        <w:t xml:space="preserve"> </w:t>
      </w:r>
      <w:r>
        <w:t>phrases,</w:t>
      </w:r>
      <w:r>
        <w:rPr>
          <w:spacing w:val="22"/>
        </w:rPr>
        <w:t xml:space="preserve"> </w:t>
      </w:r>
      <w:r>
        <w:t>which</w:t>
      </w:r>
      <w:r>
        <w:rPr>
          <w:spacing w:val="16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reveal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style of dress</w:t>
      </w:r>
      <w:r>
        <w:rPr>
          <w:spacing w:val="17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</w:rPr>
        <w:t>gopa-veça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veëu-kara,</w:t>
      </w:r>
      <w:r>
        <w:rPr>
          <w:rFonts w:ascii="Book Antiqua" w:eastAsia="Book Antiqua" w:hAnsi="Book Antiqua" w:cs="Book Antiqua"/>
          <w:i/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nava-kiçora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>naöa-vara</w:t>
      </w:r>
      <w:r>
        <w:t>.</w:t>
      </w:r>
      <w:r>
        <w:rPr>
          <w:spacing w:val="-17"/>
        </w:rPr>
        <w:t xml:space="preserve"> </w:t>
      </w:r>
      <w:r>
        <w:rPr>
          <w:w w:val="101"/>
        </w:rPr>
        <w:t xml:space="preserve">“Dressed </w:t>
      </w:r>
      <w:r>
        <w:rPr>
          <w:spacing w:val="-6"/>
        </w:rPr>
        <w:t>a</w:t>
      </w:r>
      <w:r>
        <w:t>s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rPr>
          <w:spacing w:val="-6"/>
        </w:rPr>
        <w:t>cowher</w:t>
      </w:r>
      <w:r>
        <w:t>d</w:t>
      </w:r>
      <w:r>
        <w:rPr>
          <w:spacing w:val="11"/>
        </w:rPr>
        <w:t xml:space="preserve"> </w:t>
      </w:r>
      <w:r>
        <w:rPr>
          <w:spacing w:val="-6"/>
        </w:rPr>
        <w:t>bo</w:t>
      </w:r>
      <w:r>
        <w:t>y</w:t>
      </w:r>
      <w:r>
        <w:rPr>
          <w:spacing w:val="-14"/>
        </w:rPr>
        <w:t xml:space="preserve"> </w:t>
      </w:r>
      <w:r>
        <w:rPr>
          <w:spacing w:val="-6"/>
        </w:rPr>
        <w:t>an</w:t>
      </w:r>
      <w:r>
        <w:t xml:space="preserve">d </w:t>
      </w:r>
      <w:r>
        <w:rPr>
          <w:spacing w:val="-6"/>
        </w:rPr>
        <w:t>holdin</w:t>
      </w:r>
      <w:r>
        <w:t>g</w:t>
      </w:r>
      <w:r>
        <w:rPr>
          <w:spacing w:val="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rPr>
          <w:spacing w:val="-6"/>
        </w:rPr>
        <w:t>flute</w:t>
      </w:r>
      <w:r>
        <w:t>,</w:t>
      </w:r>
      <w:r>
        <w:rPr>
          <w:spacing w:val="-5"/>
        </w:rPr>
        <w:t xml:space="preserve"> </w:t>
      </w:r>
      <w:r>
        <w:rPr>
          <w:spacing w:val="-6"/>
          <w:w w:val="94"/>
        </w:rPr>
        <w:t>Kåñë</w:t>
      </w:r>
      <w:r>
        <w:rPr>
          <w:w w:val="94"/>
        </w:rPr>
        <w:t>a</w:t>
      </w:r>
      <w:r>
        <w:rPr>
          <w:spacing w:val="-10"/>
          <w:w w:val="94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t>n</w:t>
      </w:r>
      <w:r>
        <w:rPr>
          <w:spacing w:val="-6"/>
        </w:rPr>
        <w:t xml:space="preserve"> eve</w:t>
      </w:r>
      <w:r>
        <w:t>r</w:t>
      </w:r>
      <w:r>
        <w:rPr>
          <w:spacing w:val="-14"/>
        </w:rPr>
        <w:t xml:space="preserve"> </w:t>
      </w:r>
      <w:r>
        <w:rPr>
          <w:spacing w:val="-6"/>
        </w:rPr>
        <w:t>fres</w:t>
      </w:r>
      <w:r>
        <w:t>h</w:t>
      </w:r>
      <w:r>
        <w:rPr>
          <w:spacing w:val="-9"/>
        </w:rPr>
        <w:t xml:space="preserve"> </w:t>
      </w:r>
      <w:r>
        <w:rPr>
          <w:spacing w:val="-6"/>
          <w:w w:val="106"/>
        </w:rPr>
        <w:t xml:space="preserve">youth </w:t>
      </w:r>
      <w:r>
        <w:t>and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best</w:t>
      </w:r>
      <w:r>
        <w:rPr>
          <w:spacing w:val="15"/>
        </w:rPr>
        <w:t xml:space="preserve"> </w:t>
      </w:r>
      <w:r>
        <w:t>of dramatic</w:t>
      </w:r>
      <w:r>
        <w:rPr>
          <w:spacing w:val="33"/>
        </w:rPr>
        <w:t xml:space="preserve"> </w:t>
      </w:r>
      <w:r>
        <w:t>dancers”</w:t>
      </w:r>
      <w:r>
        <w:rPr>
          <w:spacing w:val="26"/>
        </w:rPr>
        <w:t xml:space="preserve"> </w:t>
      </w:r>
      <w:r>
        <w:rPr>
          <w:w w:val="116"/>
        </w:rPr>
        <w:t>(</w:t>
      </w:r>
      <w:r>
        <w:rPr>
          <w:rFonts w:ascii="Book Antiqua" w:eastAsia="Book Antiqua" w:hAnsi="Book Antiqua" w:cs="Book Antiqua"/>
          <w:i/>
          <w:w w:val="80"/>
        </w:rPr>
        <w:t>Çré</w:t>
      </w:r>
      <w:r>
        <w:rPr>
          <w:rFonts w:ascii="Book Antiqua" w:eastAsia="Book Antiqua" w:hAnsi="Book Antiqua" w:cs="Book Antiqua"/>
          <w:i/>
          <w:spacing w:val="2"/>
          <w:w w:val="80"/>
        </w:rPr>
        <w:t xml:space="preserve"> </w:t>
      </w:r>
      <w:r>
        <w:rPr>
          <w:rFonts w:ascii="Book Antiqua" w:eastAsia="Book Antiqua" w:hAnsi="Book Antiqua" w:cs="Book Antiqua"/>
          <w:i/>
        </w:rPr>
        <w:t>Caitanya-caritämåta</w:t>
      </w:r>
      <w:r>
        <w:t xml:space="preserve">, </w:t>
      </w:r>
      <w:r>
        <w:rPr>
          <w:rFonts w:ascii="Book Antiqua" w:eastAsia="Book Antiqua" w:hAnsi="Book Antiqua" w:cs="Book Antiqua"/>
          <w:i/>
          <w:w w:val="96"/>
        </w:rPr>
        <w:t>Madhya-lélä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w w:val="105"/>
        </w:rPr>
        <w:t>21.101).</w:t>
      </w:r>
    </w:p>
    <w:p w14:paraId="6C9F99BB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41D993F1" w14:textId="77777777" w:rsidR="00150366" w:rsidRDefault="00000000">
      <w:pPr>
        <w:ind w:left="120"/>
        <w:rPr>
          <w:sz w:val="16"/>
          <w:szCs w:val="16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z w:val="16"/>
          <w:szCs w:val="16"/>
        </w:rPr>
        <w:t xml:space="preserve">3   </w:t>
      </w:r>
      <w:r>
        <w:rPr>
          <w:spacing w:val="2"/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pacing w:val="8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z w:val="16"/>
          <w:szCs w:val="16"/>
        </w:rPr>
        <w:t>makara</w:t>
      </w:r>
      <w:r>
        <w:rPr>
          <w:rFonts w:ascii="Book Antiqua" w:eastAsia="Book Antiqua" w:hAnsi="Book Antiqua" w:cs="Book Antiqua"/>
          <w:i/>
          <w:spacing w:val="19"/>
          <w:sz w:val="16"/>
          <w:szCs w:val="16"/>
        </w:rPr>
        <w:t xml:space="preserve"> </w:t>
      </w:r>
      <w:r>
        <w:rPr>
          <w:sz w:val="16"/>
          <w:szCs w:val="16"/>
        </w:rPr>
        <w:t>is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a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sea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creature</w:t>
      </w:r>
      <w:r>
        <w:rPr>
          <w:spacing w:val="27"/>
          <w:sz w:val="16"/>
          <w:szCs w:val="16"/>
        </w:rPr>
        <w:t xml:space="preserve"> </w:t>
      </w:r>
      <w:r>
        <w:rPr>
          <w:sz w:val="16"/>
          <w:szCs w:val="16"/>
        </w:rPr>
        <w:t>who</w:t>
      </w:r>
      <w:r>
        <w:rPr>
          <w:spacing w:val="12"/>
          <w:sz w:val="16"/>
          <w:szCs w:val="16"/>
        </w:rPr>
        <w:t xml:space="preserve"> </w:t>
      </w:r>
      <w:r>
        <w:rPr>
          <w:sz w:val="16"/>
          <w:szCs w:val="16"/>
        </w:rPr>
        <w:t>flies</w:t>
      </w:r>
      <w:r>
        <w:rPr>
          <w:spacing w:val="-4"/>
          <w:sz w:val="16"/>
          <w:szCs w:val="16"/>
        </w:rPr>
        <w:t xml:space="preserve"> </w:t>
      </w:r>
      <w:r>
        <w:rPr>
          <w:sz w:val="16"/>
          <w:szCs w:val="16"/>
        </w:rPr>
        <w:t>on</w:t>
      </w:r>
      <w:r>
        <w:rPr>
          <w:spacing w:val="12"/>
          <w:sz w:val="16"/>
          <w:szCs w:val="16"/>
        </w:rPr>
        <w:t xml:space="preserve"> </w:t>
      </w:r>
      <w:r>
        <w:rPr>
          <w:sz w:val="16"/>
          <w:szCs w:val="16"/>
        </w:rPr>
        <w:t>Cupid’s</w:t>
      </w:r>
      <w:r>
        <w:rPr>
          <w:spacing w:val="1"/>
          <w:sz w:val="16"/>
          <w:szCs w:val="16"/>
        </w:rPr>
        <w:t xml:space="preserve"> </w:t>
      </w:r>
      <w:r>
        <w:rPr>
          <w:w w:val="106"/>
          <w:sz w:val="16"/>
          <w:szCs w:val="16"/>
        </w:rPr>
        <w:t>banner.</w:t>
      </w:r>
    </w:p>
    <w:p w14:paraId="530D6BE0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4F05CB9" w14:textId="77777777" w:rsidR="00150366" w:rsidRDefault="00150366">
      <w:pPr>
        <w:spacing w:line="200" w:lineRule="exact"/>
      </w:pPr>
    </w:p>
    <w:p w14:paraId="5421F1B5" w14:textId="77777777" w:rsidR="00150366" w:rsidRDefault="00000000">
      <w:pPr>
        <w:spacing w:before="29" w:line="247" w:lineRule="auto"/>
        <w:ind w:left="119" w:right="85" w:firstLine="360"/>
        <w:jc w:val="both"/>
      </w:pP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42"/>
        </w:rPr>
        <w:t xml:space="preserve"> </w:t>
      </w:r>
      <w:r>
        <w:t xml:space="preserve">–  O </w:t>
      </w:r>
      <w:r>
        <w:rPr>
          <w:spacing w:val="3"/>
        </w:rPr>
        <w:t xml:space="preserve"> </w:t>
      </w:r>
      <w:r>
        <w:rPr>
          <w:w w:val="78"/>
        </w:rPr>
        <w:t xml:space="preserve">Çré </w:t>
      </w:r>
      <w:r>
        <w:rPr>
          <w:spacing w:val="22"/>
          <w:w w:val="78"/>
        </w:rPr>
        <w:t xml:space="preserve"> </w:t>
      </w:r>
      <w:r>
        <w:t>Kåñëa!</w:t>
      </w:r>
      <w:r>
        <w:rPr>
          <w:spacing w:val="27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 xml:space="preserve">displaying </w:t>
      </w:r>
      <w:r>
        <w:rPr>
          <w:spacing w:val="17"/>
        </w:rPr>
        <w:t xml:space="preserve"> </w:t>
      </w:r>
      <w:r>
        <w:t>Your</w:t>
      </w:r>
      <w:r>
        <w:rPr>
          <w:spacing w:val="42"/>
        </w:rPr>
        <w:t xml:space="preserve"> </w:t>
      </w:r>
      <w:r>
        <w:rPr>
          <w:w w:val="104"/>
        </w:rPr>
        <w:t xml:space="preserve">astonishing </w:t>
      </w:r>
      <w:r>
        <w:t>pastimes,</w:t>
      </w:r>
      <w:r>
        <w:rPr>
          <w:spacing w:val="4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 xml:space="preserve">attract </w:t>
      </w:r>
      <w:r>
        <w:rPr>
          <w:spacing w:val="1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heart</w:t>
      </w:r>
      <w:r>
        <w:rPr>
          <w:spacing w:val="45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mind</w:t>
      </w:r>
      <w:r>
        <w:rPr>
          <w:spacing w:val="46"/>
        </w:rPr>
        <w:t xml:space="preserve"> </w:t>
      </w:r>
      <w:r>
        <w:t>–</w:t>
      </w:r>
      <w:r>
        <w:rPr>
          <w:spacing w:val="21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indeed</w:t>
      </w:r>
      <w:r>
        <w:rPr>
          <w:spacing w:val="42"/>
        </w:rPr>
        <w:t xml:space="preserve"> </w:t>
      </w:r>
      <w:r>
        <w:rPr>
          <w:w w:val="107"/>
        </w:rPr>
        <w:t xml:space="preserve">the </w:t>
      </w:r>
      <w:r>
        <w:rPr>
          <w:spacing w:val="-5"/>
        </w:rPr>
        <w:t>vita</w:t>
      </w:r>
      <w:r>
        <w:t>l</w:t>
      </w:r>
      <w:r>
        <w:rPr>
          <w:spacing w:val="9"/>
        </w:rPr>
        <w:t xml:space="preserve"> </w:t>
      </w:r>
      <w:r>
        <w:rPr>
          <w:spacing w:val="-5"/>
        </w:rPr>
        <w:t>spiri</w:t>
      </w:r>
      <w:r>
        <w:t>t</w:t>
      </w:r>
      <w:r>
        <w:rPr>
          <w:spacing w:val="26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>al</w:t>
      </w:r>
      <w:r>
        <w:t>l</w:t>
      </w:r>
      <w:r>
        <w:rPr>
          <w:spacing w:val="5"/>
        </w:rPr>
        <w:t xml:space="preserve"> </w:t>
      </w:r>
      <w:r>
        <w:rPr>
          <w:spacing w:val="-5"/>
        </w:rPr>
        <w:t>livin</w:t>
      </w:r>
      <w:r>
        <w:t>g</w:t>
      </w:r>
      <w:r>
        <w:rPr>
          <w:spacing w:val="5"/>
        </w:rPr>
        <w:t xml:space="preserve"> </w:t>
      </w:r>
      <w:r>
        <w:rPr>
          <w:spacing w:val="-5"/>
        </w:rPr>
        <w:t>beings</w:t>
      </w:r>
      <w:r>
        <w:t>,</w:t>
      </w:r>
      <w:r>
        <w:rPr>
          <w:spacing w:val="16"/>
        </w:rPr>
        <w:t xml:space="preserve"> </w:t>
      </w:r>
      <w:r>
        <w:rPr>
          <w:spacing w:val="-5"/>
        </w:rPr>
        <w:t>thu</w:t>
      </w:r>
      <w:r>
        <w:t>s</w:t>
      </w:r>
      <w:r>
        <w:rPr>
          <w:spacing w:val="35"/>
        </w:rPr>
        <w:t xml:space="preserve"> </w:t>
      </w:r>
      <w:r>
        <w:rPr>
          <w:spacing w:val="-5"/>
        </w:rPr>
        <w:t>awakenin</w:t>
      </w:r>
      <w:r>
        <w:t>g</w:t>
      </w:r>
      <w:r>
        <w:rPr>
          <w:spacing w:val="31"/>
        </w:rPr>
        <w:t xml:space="preserve"> </w:t>
      </w:r>
      <w:r>
        <w:rPr>
          <w:spacing w:val="-5"/>
        </w:rPr>
        <w:t>the</w:t>
      </w:r>
      <w:r>
        <w:t>m</w:t>
      </w:r>
      <w:r>
        <w:rPr>
          <w:spacing w:val="29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5"/>
        </w:rPr>
        <w:t xml:space="preserve">Your </w:t>
      </w:r>
      <w:r>
        <w:rPr>
          <w:w w:val="103"/>
        </w:rPr>
        <w:t>supremacy.</w:t>
      </w:r>
    </w:p>
    <w:p w14:paraId="3542980D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56D008C2" w14:textId="77777777" w:rsidR="00150366" w:rsidRDefault="00000000">
      <w:pPr>
        <w:spacing w:line="240" w:lineRule="exact"/>
        <w:ind w:left="119" w:right="84" w:firstLine="360"/>
        <w:jc w:val="both"/>
      </w:pPr>
      <w:r>
        <w:t>Every</w:t>
      </w:r>
      <w:r>
        <w:rPr>
          <w:spacing w:val="12"/>
        </w:rPr>
        <w:t xml:space="preserve"> </w:t>
      </w:r>
      <w:r>
        <w:t>verse</w:t>
      </w:r>
      <w:r>
        <w:rPr>
          <w:spacing w:val="1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song</w:t>
      </w:r>
      <w:r>
        <w:rPr>
          <w:spacing w:val="25"/>
        </w:rPr>
        <w:t xml:space="preserve"> </w:t>
      </w:r>
      <w:r>
        <w:t>ends</w:t>
      </w:r>
      <w:r>
        <w:rPr>
          <w:spacing w:val="35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25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25"/>
        </w:rPr>
        <w:t xml:space="preserve"> </w:t>
      </w:r>
      <w:r>
        <w:rPr>
          <w:rFonts w:ascii="Book Antiqua" w:eastAsia="Book Antiqua" w:hAnsi="Book Antiqua" w:cs="Book Antiqua"/>
          <w:i/>
        </w:rPr>
        <w:t>deva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>hare</w:t>
      </w:r>
      <w:r>
        <w:rPr>
          <w:w w:val="103"/>
        </w:rPr>
        <w:t xml:space="preserve">, </w:t>
      </w:r>
      <w:r>
        <w:t>the</w:t>
      </w:r>
      <w:r>
        <w:rPr>
          <w:spacing w:val="31"/>
        </w:rPr>
        <w:t xml:space="preserve"> </w:t>
      </w:r>
      <w:r>
        <w:t>refrain,</w:t>
      </w:r>
      <w:r>
        <w:rPr>
          <w:spacing w:val="31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rPr>
          <w:rFonts w:ascii="Book Antiqua" w:eastAsia="Book Antiqua" w:hAnsi="Book Antiqua" w:cs="Book Antiqua"/>
          <w:i/>
        </w:rPr>
        <w:t>dhruva-pada,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t>which</w:t>
      </w:r>
      <w:r>
        <w:rPr>
          <w:spacing w:val="34"/>
        </w:rPr>
        <w:t xml:space="preserve"> </w:t>
      </w:r>
      <w:r>
        <w:t>lends</w:t>
      </w:r>
      <w:r>
        <w:rPr>
          <w:spacing w:val="31"/>
        </w:rPr>
        <w:t xml:space="preserve"> </w:t>
      </w:r>
      <w:r>
        <w:t>unity</w:t>
      </w:r>
      <w:r>
        <w:rPr>
          <w:spacing w:val="39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w w:val="103"/>
        </w:rPr>
        <w:t>whole song.</w:t>
      </w:r>
    </w:p>
    <w:p w14:paraId="05ECD2BF" w14:textId="77777777" w:rsidR="00150366" w:rsidRDefault="00150366">
      <w:pPr>
        <w:spacing w:line="140" w:lineRule="exact"/>
        <w:rPr>
          <w:sz w:val="15"/>
          <w:szCs w:val="15"/>
        </w:rPr>
      </w:pPr>
    </w:p>
    <w:p w14:paraId="695D9BD0" w14:textId="77777777" w:rsidR="00150366" w:rsidRDefault="00000000">
      <w:pPr>
        <w:spacing w:line="245" w:lineRule="auto"/>
        <w:ind w:left="119" w:right="85" w:firstLine="360"/>
        <w:jc w:val="both"/>
      </w:pPr>
      <w:r>
        <w:rPr>
          <w:w w:val="78"/>
        </w:rPr>
        <w:t>Çré</w:t>
      </w:r>
      <w:r>
        <w:rPr>
          <w:spacing w:val="31"/>
          <w:w w:val="78"/>
        </w:rPr>
        <w:t xml:space="preserve"> </w:t>
      </w:r>
      <w:r>
        <w:t>Kåñëa</w:t>
      </w:r>
      <w:r>
        <w:rPr>
          <w:spacing w:val="-6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 xml:space="preserve">portrayed </w:t>
      </w:r>
      <w:r>
        <w:rPr>
          <w:spacing w:val="1"/>
        </w:rPr>
        <w:t xml:space="preserve"> </w:t>
      </w:r>
      <w:r>
        <w:t>here</w:t>
      </w:r>
      <w:r>
        <w:rPr>
          <w:spacing w:val="37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dhéra-lalita-näyaka</w:t>
      </w:r>
      <w:r>
        <w:t>.</w:t>
      </w:r>
      <w:r>
        <w:rPr>
          <w:spacing w:val="21"/>
        </w:rPr>
        <w:t xml:space="preserve"> </w:t>
      </w:r>
      <w:r>
        <w:rPr>
          <w:w w:val="103"/>
        </w:rPr>
        <w:t xml:space="preserve">This </w:t>
      </w:r>
      <w:r>
        <w:t>hero</w:t>
      </w:r>
      <w:r>
        <w:rPr>
          <w:spacing w:val="42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skilled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erotic</w:t>
      </w:r>
      <w:r>
        <w:rPr>
          <w:spacing w:val="39"/>
        </w:rPr>
        <w:t xml:space="preserve"> </w:t>
      </w:r>
      <w:r>
        <w:t>arts,</w:t>
      </w:r>
      <w:r>
        <w:rPr>
          <w:spacing w:val="38"/>
        </w:rPr>
        <w:t xml:space="preserve"> </w:t>
      </w:r>
      <w:r>
        <w:t>ever</w:t>
      </w:r>
      <w:r>
        <w:rPr>
          <w:spacing w:val="24"/>
        </w:rPr>
        <w:t xml:space="preserve"> </w:t>
      </w:r>
      <w:r>
        <w:t xml:space="preserve">youthful,  </w:t>
      </w:r>
      <w:r>
        <w:rPr>
          <w:w w:val="106"/>
        </w:rPr>
        <w:t xml:space="preserve">humorous, </w:t>
      </w:r>
      <w:r>
        <w:t>carefree,</w:t>
      </w:r>
      <w:r>
        <w:rPr>
          <w:spacing w:val="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submissive</w:t>
      </w:r>
      <w:r>
        <w:rPr>
          <w:spacing w:val="2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rPr>
          <w:w w:val="101"/>
        </w:rPr>
        <w:t>beloveds.</w:t>
      </w:r>
    </w:p>
    <w:p w14:paraId="472F5DC4" w14:textId="77777777" w:rsidR="00150366" w:rsidRDefault="00150366">
      <w:pPr>
        <w:spacing w:before="13" w:line="240" w:lineRule="exact"/>
        <w:rPr>
          <w:sz w:val="24"/>
          <w:szCs w:val="24"/>
        </w:rPr>
      </w:pPr>
    </w:p>
    <w:p w14:paraId="7F2D14EC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18</w:t>
      </w:r>
    </w:p>
    <w:p w14:paraId="7F889113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3532831C" w14:textId="77777777" w:rsidR="00150366" w:rsidRDefault="00000000">
      <w:pPr>
        <w:spacing w:line="240" w:lineRule="exact"/>
        <w:ind w:left="641" w:right="571" w:hanging="119"/>
        <w:jc w:val="center"/>
      </w:pPr>
      <w:r>
        <w:rPr>
          <w:rFonts w:ascii="Book Antiqua" w:eastAsia="Book Antiqua" w:hAnsi="Book Antiqua" w:cs="Book Antiqua"/>
          <w:i/>
          <w:w w:val="104"/>
        </w:rPr>
        <w:t>dina-maëi-maëòala-maëòana</w:t>
      </w:r>
      <w:r>
        <w:rPr>
          <w:rFonts w:ascii="Book Antiqua" w:eastAsia="Book Antiqua" w:hAnsi="Book Antiqua" w:cs="Book Antiqua"/>
          <w:i/>
          <w:spacing w:val="-2"/>
          <w:w w:val="104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bhava-khaëòana </w:t>
      </w:r>
      <w:r>
        <w:rPr>
          <w:rFonts w:ascii="Book Antiqua" w:eastAsia="Book Antiqua" w:hAnsi="Book Antiqua" w:cs="Book Antiqua"/>
          <w:i/>
          <w:spacing w:val="1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 xml:space="preserve">e </w:t>
      </w:r>
      <w:r>
        <w:rPr>
          <w:rFonts w:ascii="Book Antiqua" w:eastAsia="Book Antiqua" w:hAnsi="Book Antiqua" w:cs="Book Antiqua"/>
          <w:i/>
        </w:rPr>
        <w:t>muni-jana-mänasa-haàsa</w:t>
      </w:r>
      <w:r>
        <w:rPr>
          <w:rFonts w:ascii="Book Antiqua" w:eastAsia="Book Antiqua" w:hAnsi="Book Antiqua" w:cs="Book Antiqua"/>
          <w:i/>
          <w:spacing w:val="41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deva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w w:val="111"/>
        </w:rPr>
        <w:t>(2)</w:t>
      </w:r>
    </w:p>
    <w:p w14:paraId="6DDC90BA" w14:textId="77777777" w:rsidR="00150366" w:rsidRDefault="00150366">
      <w:pPr>
        <w:spacing w:before="3" w:line="140" w:lineRule="exact"/>
        <w:rPr>
          <w:sz w:val="15"/>
          <w:szCs w:val="15"/>
        </w:rPr>
      </w:pPr>
    </w:p>
    <w:p w14:paraId="41A91B51" w14:textId="77777777" w:rsidR="00150366" w:rsidRDefault="00000000">
      <w:pPr>
        <w:ind w:left="119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Deva!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Hari!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Ornament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sun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globe,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You sever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bondage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material</w:t>
      </w:r>
      <w:r>
        <w:rPr>
          <w:rFonts w:ascii="Book Antiqua" w:eastAsia="Book Antiqua" w:hAnsi="Book Antiqua" w:cs="Book Antiqua"/>
          <w:b/>
          <w:spacing w:val="3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existence.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swan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playing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cool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mountain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lake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(Mänasa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Sarovara)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sages’ </w:t>
      </w:r>
      <w:r>
        <w:rPr>
          <w:rFonts w:ascii="Book Antiqua" w:eastAsia="Book Antiqua" w:hAnsi="Book Antiqua" w:cs="Book Antiqua"/>
          <w:b/>
          <w:w w:val="93"/>
        </w:rPr>
        <w:t>hearts!</w:t>
      </w:r>
      <w:r>
        <w:rPr>
          <w:rFonts w:ascii="Book Antiqua" w:eastAsia="Book Antiqua" w:hAnsi="Book Antiqua" w:cs="Book Antiqua"/>
          <w:b/>
          <w:spacing w:val="26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19"/>
          <w:w w:val="93"/>
        </w:rPr>
        <w:t>T</w:t>
      </w:r>
      <w:r>
        <w:rPr>
          <w:rFonts w:ascii="Book Antiqua" w:eastAsia="Book Antiqua" w:hAnsi="Book Antiqua" w:cs="Book Antiqua"/>
          <w:b/>
          <w:w w:val="93"/>
        </w:rPr>
        <w:t>riumph!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19"/>
          <w:w w:val="93"/>
        </w:rPr>
        <w:t>T</w:t>
      </w:r>
      <w:r>
        <w:rPr>
          <w:rFonts w:ascii="Book Antiqua" w:eastAsia="Book Antiqua" w:hAnsi="Book Antiqua" w:cs="Book Antiqua"/>
          <w:b/>
          <w:w w:val="93"/>
        </w:rPr>
        <w:t>riumph</w:t>
      </w:r>
      <w:r>
        <w:rPr>
          <w:rFonts w:ascii="Book Antiqua" w:eastAsia="Book Antiqua" w:hAnsi="Book Antiqua" w:cs="Book Antiqua"/>
          <w:b/>
          <w:spacing w:val="1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unto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You!</w:t>
      </w:r>
    </w:p>
    <w:p w14:paraId="0F89D410" w14:textId="77777777" w:rsidR="00150366" w:rsidRDefault="00150366">
      <w:pPr>
        <w:spacing w:line="200" w:lineRule="exact"/>
      </w:pPr>
    </w:p>
    <w:p w14:paraId="359910ED" w14:textId="77777777" w:rsidR="00150366" w:rsidRDefault="00000000">
      <w:pPr>
        <w:ind w:left="2057" w:right="2005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C2B26E5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2E7FEE04" w14:textId="77777777" w:rsidR="00150366" w:rsidRDefault="00000000">
      <w:pPr>
        <w:ind w:left="119" w:right="83" w:firstLine="360"/>
        <w:jc w:val="both"/>
      </w:pPr>
      <w:r>
        <w:rPr>
          <w:rFonts w:ascii="Book Antiqua" w:eastAsia="Book Antiqua" w:hAnsi="Book Antiqua" w:cs="Book Antiqua"/>
          <w:i/>
          <w:w w:val="103"/>
        </w:rPr>
        <w:t>Dina-maëi-maëòala-maëòana</w:t>
      </w:r>
      <w:r>
        <w:rPr>
          <w:w w:val="103"/>
        </w:rPr>
        <w:t>!</w:t>
      </w:r>
      <w:r>
        <w:rPr>
          <w:spacing w:val="5"/>
          <w:w w:val="103"/>
        </w:rPr>
        <w:t xml:space="preserve"> </w:t>
      </w:r>
      <w:r>
        <w:t>“As</w:t>
      </w:r>
      <w:r>
        <w:rPr>
          <w:spacing w:val="-1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sun</w:t>
      </w:r>
      <w:r>
        <w:rPr>
          <w:spacing w:val="27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w w:val="103"/>
        </w:rPr>
        <w:t xml:space="preserve">worshipful </w:t>
      </w:r>
      <w:r>
        <w:t>for</w:t>
      </w:r>
      <w:r>
        <w:rPr>
          <w:spacing w:val="16"/>
        </w:rPr>
        <w:t xml:space="preserve"> </w:t>
      </w:r>
      <w:r>
        <w:t>everyone,</w:t>
      </w:r>
      <w:r>
        <w:rPr>
          <w:spacing w:val="30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deserve</w:t>
      </w:r>
      <w:r>
        <w:rPr>
          <w:spacing w:val="20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 xml:space="preserve">contemplated </w:t>
      </w:r>
      <w:r>
        <w:rPr>
          <w:spacing w:val="7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rPr>
          <w:w w:val="103"/>
        </w:rPr>
        <w:t xml:space="preserve">adored.” </w:t>
      </w:r>
      <w:r>
        <w:t>The</w:t>
      </w:r>
      <w:r>
        <w:rPr>
          <w:spacing w:val="19"/>
        </w:rPr>
        <w:t xml:space="preserve"> </w:t>
      </w:r>
      <w:r>
        <w:rPr>
          <w:spacing w:val="-16"/>
        </w:rPr>
        <w:t>V</w:t>
      </w:r>
      <w:r>
        <w:t>edas</w:t>
      </w:r>
      <w:r>
        <w:rPr>
          <w:spacing w:val="1"/>
        </w:rPr>
        <w:t xml:space="preserve"> </w:t>
      </w:r>
      <w:r>
        <w:t>enjoin,</w:t>
      </w:r>
      <w:r>
        <w:rPr>
          <w:spacing w:val="37"/>
        </w:rPr>
        <w:t xml:space="preserve"> </w:t>
      </w:r>
      <w:r>
        <w:rPr>
          <w:rFonts w:ascii="Book Antiqua" w:eastAsia="Book Antiqua" w:hAnsi="Book Antiqua" w:cs="Book Antiqua"/>
          <w:i/>
        </w:rPr>
        <w:t>dheyaù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sadä</w:t>
      </w:r>
      <w:r>
        <w:rPr>
          <w:rFonts w:ascii="Book Antiqua" w:eastAsia="Book Antiqua" w:hAnsi="Book Antiqua" w:cs="Book Antiqua"/>
          <w:i/>
          <w:spacing w:val="1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savitå-maëòala-madhya-varté, näräyaëaù 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sarasijäsana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rPr>
          <w:rFonts w:ascii="Book Antiqua" w:eastAsia="Book Antiqua" w:hAnsi="Book Antiqua" w:cs="Book Antiqua"/>
          <w:i/>
          <w:w w:val="90"/>
        </w:rPr>
        <w:t>sanniviñöaù</w:t>
      </w:r>
      <w:r>
        <w:rPr>
          <w:rFonts w:ascii="Book Antiqua" w:eastAsia="Book Antiqua" w:hAnsi="Book Antiqua" w:cs="Book Antiqua"/>
          <w:i/>
          <w:spacing w:val="34"/>
          <w:w w:val="90"/>
        </w:rPr>
        <w:t xml:space="preserve"> </w:t>
      </w:r>
      <w:r>
        <w:t>–</w:t>
      </w:r>
      <w:r>
        <w:rPr>
          <w:spacing w:val="32"/>
        </w:rPr>
        <w:t xml:space="preserve"> </w:t>
      </w:r>
      <w:r>
        <w:rPr>
          <w:w w:val="82"/>
        </w:rPr>
        <w:t xml:space="preserve">“Çré  </w:t>
      </w:r>
      <w:r>
        <w:t>Bhagavän</w:t>
      </w:r>
      <w:r>
        <w:rPr>
          <w:spacing w:val="16"/>
        </w:rPr>
        <w:t xml:space="preserve"> </w:t>
      </w:r>
      <w:r>
        <w:rPr>
          <w:w w:val="102"/>
        </w:rPr>
        <w:t xml:space="preserve">resides </w:t>
      </w:r>
      <w:r>
        <w:t>within</w:t>
      </w:r>
      <w:r>
        <w:rPr>
          <w:spacing w:val="3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sun</w:t>
      </w:r>
      <w:r>
        <w:rPr>
          <w:spacing w:val="27"/>
        </w:rPr>
        <w:t xml:space="preserve"> </w:t>
      </w:r>
      <w:r>
        <w:t>planet</w:t>
      </w:r>
      <w:r>
        <w:rPr>
          <w:spacing w:val="29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form</w:t>
      </w:r>
      <w:r>
        <w:rPr>
          <w:spacing w:val="13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Indwelling</w:t>
      </w:r>
      <w:r>
        <w:rPr>
          <w:spacing w:val="31"/>
        </w:rPr>
        <w:t xml:space="preserve"> </w:t>
      </w:r>
      <w:r>
        <w:rPr>
          <w:spacing w:val="-6"/>
          <w:w w:val="102"/>
        </w:rPr>
        <w:t>W</w:t>
      </w:r>
      <w:r>
        <w:rPr>
          <w:w w:val="104"/>
        </w:rPr>
        <w:t xml:space="preserve">itness </w:t>
      </w:r>
      <w:r>
        <w:t>(</w:t>
      </w:r>
      <w:r>
        <w:rPr>
          <w:rFonts w:ascii="Book Antiqua" w:eastAsia="Book Antiqua" w:hAnsi="Book Antiqua" w:cs="Book Antiqua"/>
          <w:i/>
        </w:rPr>
        <w:t>antaryämé</w:t>
      </w:r>
      <w:r>
        <w:t>).</w:t>
      </w:r>
      <w:r>
        <w:rPr>
          <w:spacing w:val="-9"/>
        </w:rPr>
        <w:t xml:space="preserve"> </w:t>
      </w:r>
      <w:r>
        <w:t>One</w:t>
      </w:r>
      <w:r>
        <w:rPr>
          <w:spacing w:val="15"/>
        </w:rPr>
        <w:t xml:space="preserve"> </w:t>
      </w:r>
      <w:r>
        <w:t>should</w:t>
      </w:r>
      <w:r>
        <w:rPr>
          <w:spacing w:val="34"/>
        </w:rPr>
        <w:t xml:space="preserve"> </w:t>
      </w:r>
      <w:r>
        <w:t>remember</w:t>
      </w:r>
      <w:r>
        <w:rPr>
          <w:spacing w:val="34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during</w:t>
      </w:r>
      <w:r>
        <w:rPr>
          <w:spacing w:val="33"/>
        </w:rPr>
        <w:t xml:space="preserve"> </w:t>
      </w:r>
      <w:r>
        <w:rPr>
          <w:w w:val="104"/>
        </w:rPr>
        <w:t xml:space="preserve">meditation.” </w:t>
      </w:r>
      <w:r>
        <w:rPr>
          <w:w w:val="106"/>
        </w:rPr>
        <w:t>Furthermore,</w:t>
      </w:r>
      <w:r>
        <w:rPr>
          <w:spacing w:val="16"/>
          <w:w w:val="106"/>
        </w:rPr>
        <w:t xml:space="preserve"> </w:t>
      </w:r>
      <w:r>
        <w:t>it</w:t>
      </w:r>
      <w:r>
        <w:rPr>
          <w:spacing w:val="24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stated:</w:t>
      </w:r>
      <w:r>
        <w:rPr>
          <w:spacing w:val="32"/>
        </w:rPr>
        <w:t xml:space="preserve"> </w:t>
      </w:r>
      <w:r>
        <w:rPr>
          <w:rFonts w:ascii="Book Antiqua" w:eastAsia="Book Antiqua" w:hAnsi="Book Antiqua" w:cs="Book Antiqua"/>
          <w:i/>
        </w:rPr>
        <w:t>jyotir-abhyantare çyämasundaram atulam</w:t>
      </w:r>
      <w:r>
        <w:t>.</w:t>
      </w:r>
      <w:r>
        <w:rPr>
          <w:spacing w:val="-11"/>
        </w:rPr>
        <w:t xml:space="preserve"> </w:t>
      </w:r>
      <w:r>
        <w:t>“The</w:t>
      </w:r>
      <w:r>
        <w:rPr>
          <w:spacing w:val="7"/>
        </w:rPr>
        <w:t xml:space="preserve"> </w:t>
      </w:r>
      <w:r>
        <w:t>incomparable</w:t>
      </w:r>
      <w:r>
        <w:rPr>
          <w:spacing w:val="32"/>
        </w:rPr>
        <w:t xml:space="preserve"> </w:t>
      </w:r>
      <w:r>
        <w:t>Çyämasundara</w:t>
      </w:r>
      <w:r>
        <w:rPr>
          <w:spacing w:val="-1"/>
        </w:rPr>
        <w:t xml:space="preserve"> </w:t>
      </w:r>
      <w:r>
        <w:t>resides</w:t>
      </w:r>
      <w:r>
        <w:rPr>
          <w:spacing w:val="10"/>
        </w:rPr>
        <w:t xml:space="preserve"> </w:t>
      </w:r>
      <w:r>
        <w:t>within</w:t>
      </w:r>
      <w:r>
        <w:rPr>
          <w:spacing w:val="25"/>
        </w:rPr>
        <w:t xml:space="preserve"> </w:t>
      </w:r>
      <w:r>
        <w:rPr>
          <w:w w:val="107"/>
        </w:rPr>
        <w:t xml:space="preserve">the </w:t>
      </w:r>
      <w:r>
        <w:rPr>
          <w:w w:val="102"/>
        </w:rPr>
        <w:t>light.”</w:t>
      </w:r>
    </w:p>
    <w:p w14:paraId="7CDAEC96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75B32E3A" w14:textId="77777777" w:rsidR="00150366" w:rsidRDefault="00000000">
      <w:pPr>
        <w:spacing w:line="240" w:lineRule="exact"/>
        <w:ind w:left="119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</w:rPr>
        <w:t>Bhava-khaëòana</w:t>
      </w:r>
      <w:r>
        <w:rPr>
          <w:rFonts w:ascii="Book Antiqua" w:eastAsia="Book Antiqua" w:hAnsi="Book Antiqua" w:cs="Book Antiqua"/>
          <w:i/>
          <w:spacing w:val="42"/>
        </w:rPr>
        <w:t xml:space="preserve"> </w:t>
      </w:r>
      <w:r>
        <w:rPr>
          <w:rFonts w:ascii="Book Antiqua" w:eastAsia="Book Antiqua" w:hAnsi="Book Antiqua" w:cs="Book Antiqua"/>
          <w:i/>
        </w:rPr>
        <w:t>e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qualities</w:t>
      </w:r>
      <w:r>
        <w:rPr>
          <w:spacing w:val="25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soul</w:t>
      </w:r>
      <w:r>
        <w:rPr>
          <w:spacing w:val="18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rPr>
          <w:w w:val="104"/>
        </w:rPr>
        <w:t xml:space="preserve">been </w:t>
      </w:r>
      <w:r>
        <w:t>described</w:t>
      </w:r>
      <w:r>
        <w:rPr>
          <w:spacing w:val="2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rFonts w:ascii="Book Antiqua" w:eastAsia="Book Antiqua" w:hAnsi="Book Antiqua" w:cs="Book Antiqua"/>
          <w:i/>
        </w:rPr>
        <w:t>Chändogya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Upaniñad</w:t>
      </w:r>
      <w:r>
        <w:rPr>
          <w:rFonts w:ascii="Book Antiqua" w:eastAsia="Book Antiqua" w:hAnsi="Book Antiqua" w:cs="Book Antiqua"/>
          <w:i/>
          <w:spacing w:val="5"/>
          <w:w w:val="93"/>
        </w:rPr>
        <w:t xml:space="preserve"> </w:t>
      </w:r>
      <w:r>
        <w:rPr>
          <w:w w:val="105"/>
        </w:rPr>
        <w:t>(8.7.1):</w:t>
      </w:r>
    </w:p>
    <w:p w14:paraId="76014B19" w14:textId="77777777" w:rsidR="00150366" w:rsidRDefault="00150366">
      <w:pPr>
        <w:spacing w:before="10" w:line="180" w:lineRule="exact"/>
        <w:rPr>
          <w:sz w:val="18"/>
          <w:szCs w:val="18"/>
        </w:rPr>
      </w:pPr>
    </w:p>
    <w:p w14:paraId="2AAAEACE" w14:textId="77777777" w:rsidR="00150366" w:rsidRDefault="00150366">
      <w:pPr>
        <w:spacing w:line="200" w:lineRule="exact"/>
      </w:pPr>
    </w:p>
    <w:p w14:paraId="79FEA9E3" w14:textId="77777777" w:rsidR="00150366" w:rsidRDefault="00000000">
      <w:pPr>
        <w:spacing w:before="23" w:line="240" w:lineRule="exact"/>
        <w:ind w:left="660" w:right="644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0"/>
        </w:rPr>
        <w:t>eña</w:t>
      </w:r>
      <w:r>
        <w:rPr>
          <w:rFonts w:ascii="Book Antiqua" w:eastAsia="Book Antiqua" w:hAnsi="Book Antiqua" w:cs="Book Antiqua"/>
          <w:i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i/>
        </w:rPr>
        <w:t>ätmä ’pahata-päpmä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vijaro </w:t>
      </w:r>
      <w:r>
        <w:rPr>
          <w:rFonts w:ascii="Book Antiqua" w:eastAsia="Book Antiqua" w:hAnsi="Book Antiqua" w:cs="Book Antiqua"/>
          <w:i/>
          <w:w w:val="93"/>
        </w:rPr>
        <w:t>vimåtyur</w:t>
      </w:r>
      <w:r>
        <w:rPr>
          <w:rFonts w:ascii="Book Antiqua" w:eastAsia="Book Antiqua" w:hAnsi="Book Antiqua" w:cs="Book Antiqua"/>
          <w:i/>
          <w:spacing w:val="3"/>
          <w:w w:val="93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viçoko </w:t>
      </w:r>
      <w:r>
        <w:rPr>
          <w:rFonts w:ascii="Book Antiqua" w:eastAsia="Book Antiqua" w:hAnsi="Book Antiqua" w:cs="Book Antiqua"/>
          <w:i/>
          <w:w w:val="96"/>
        </w:rPr>
        <w:t>vijighatso</w:t>
      </w:r>
      <w:r>
        <w:rPr>
          <w:rFonts w:ascii="Book Antiqua" w:eastAsia="Book Antiqua" w:hAnsi="Book Antiqua" w:cs="Book Antiqua"/>
          <w:i/>
          <w:spacing w:val="10"/>
          <w:w w:val="96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’pipäsaù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satya-kämaù </w:t>
      </w:r>
      <w:r>
        <w:rPr>
          <w:rFonts w:ascii="Book Antiqua" w:eastAsia="Book Antiqua" w:hAnsi="Book Antiqua" w:cs="Book Antiqua"/>
          <w:i/>
          <w:w w:val="104"/>
        </w:rPr>
        <w:t>satya-saìkalpaù</w:t>
      </w:r>
    </w:p>
    <w:p w14:paraId="39C86D7D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591D3059" w14:textId="77777777" w:rsidR="00150366" w:rsidRDefault="00000000">
      <w:pPr>
        <w:spacing w:line="245" w:lineRule="auto"/>
        <w:ind w:left="120" w:right="83" w:firstLine="360"/>
        <w:jc w:val="both"/>
      </w:pPr>
      <w:r>
        <w:rPr>
          <w:w w:val="90"/>
        </w:rPr>
        <w:t>“By</w:t>
      </w:r>
      <w:r>
        <w:rPr>
          <w:spacing w:val="14"/>
          <w:w w:val="90"/>
        </w:rPr>
        <w:t xml:space="preserve"> </w:t>
      </w:r>
      <w:r>
        <w:t>nature</w:t>
      </w:r>
      <w:r>
        <w:rPr>
          <w:spacing w:val="4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soul</w:t>
      </w:r>
      <w:r>
        <w:rPr>
          <w:spacing w:val="22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free</w:t>
      </w:r>
      <w:r>
        <w:rPr>
          <w:spacing w:val="9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bondage</w:t>
      </w:r>
      <w:r>
        <w:rPr>
          <w:spacing w:val="29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w w:val="104"/>
        </w:rPr>
        <w:t xml:space="preserve">actions, </w:t>
      </w:r>
      <w:r>
        <w:t>old</w:t>
      </w:r>
      <w:r>
        <w:rPr>
          <w:spacing w:val="-2"/>
        </w:rPr>
        <w:t xml:space="preserve"> </w:t>
      </w:r>
      <w:r>
        <w:t>age,</w:t>
      </w:r>
      <w:r>
        <w:rPr>
          <w:spacing w:val="-16"/>
        </w:rPr>
        <w:t xml:space="preserve"> </w:t>
      </w:r>
      <w:r>
        <w:t>death,</w:t>
      </w:r>
      <w:r>
        <w:rPr>
          <w:spacing w:val="12"/>
        </w:rPr>
        <w:t xml:space="preserve"> </w:t>
      </w:r>
      <w:r>
        <w:t>lamentation,</w:t>
      </w:r>
      <w:r>
        <w:rPr>
          <w:spacing w:val="37"/>
        </w:rPr>
        <w:t xml:space="preserve"> </w:t>
      </w:r>
      <w:r>
        <w:t>bewilderment,</w:t>
      </w:r>
      <w:r>
        <w:rPr>
          <w:spacing w:val="33"/>
        </w:rPr>
        <w:t xml:space="preserve"> </w:t>
      </w:r>
      <w:r>
        <w:t>hunger</w:t>
      </w:r>
      <w:r>
        <w:rPr>
          <w:spacing w:val="20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w w:val="107"/>
        </w:rPr>
        <w:t xml:space="preserve">thirst. </w:t>
      </w:r>
      <w:r>
        <w:t>All</w:t>
      </w:r>
      <w:r>
        <w:rPr>
          <w:spacing w:val="27"/>
        </w:rPr>
        <w:t xml:space="preserve"> </w:t>
      </w:r>
      <w:r>
        <w:t xml:space="preserve">his </w:t>
      </w:r>
      <w:r>
        <w:rPr>
          <w:spacing w:val="2"/>
        </w:rPr>
        <w:t xml:space="preserve"> </w:t>
      </w:r>
      <w:r>
        <w:t xml:space="preserve">desires </w:t>
      </w:r>
      <w:r>
        <w:rPr>
          <w:spacing w:val="4"/>
        </w:rPr>
        <w:t xml:space="preserve"> </w:t>
      </w:r>
      <w:r>
        <w:t xml:space="preserve">are  directed </w:t>
      </w:r>
      <w:r>
        <w:rPr>
          <w:spacing w:val="18"/>
        </w:rPr>
        <w:t xml:space="preserve"> </w:t>
      </w:r>
      <w:r>
        <w:t xml:space="preserve">to </w:t>
      </w:r>
      <w:r>
        <w:rPr>
          <w:spacing w:val="4"/>
        </w:rPr>
        <w:t xml:space="preserve"> </w:t>
      </w:r>
      <w:r>
        <w:t xml:space="preserve">the </w:t>
      </w:r>
      <w:r>
        <w:rPr>
          <w:spacing w:val="10"/>
        </w:rPr>
        <w:t xml:space="preserve"> </w:t>
      </w:r>
      <w:r>
        <w:t xml:space="preserve">Supreme </w:t>
      </w:r>
      <w:r>
        <w:rPr>
          <w:spacing w:val="7"/>
        </w:rPr>
        <w:t xml:space="preserve"> </w:t>
      </w:r>
      <w:r>
        <w:rPr>
          <w:spacing w:val="-20"/>
        </w:rPr>
        <w:t>T</w:t>
      </w:r>
      <w:r>
        <w:t xml:space="preserve">ruth </w:t>
      </w:r>
      <w:r>
        <w:rPr>
          <w:spacing w:val="28"/>
        </w:rPr>
        <w:t xml:space="preserve"> </w:t>
      </w:r>
      <w:r>
        <w:rPr>
          <w:w w:val="116"/>
        </w:rPr>
        <w:t>(</w:t>
      </w:r>
      <w:r>
        <w:rPr>
          <w:rFonts w:ascii="Book Antiqua" w:eastAsia="Book Antiqua" w:hAnsi="Book Antiqua" w:cs="Book Antiqua"/>
          <w:i/>
        </w:rPr>
        <w:t>satya- käma</w:t>
      </w:r>
      <w:r>
        <w:t>),</w:t>
      </w:r>
      <w:r>
        <w:rPr>
          <w:spacing w:val="3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them</w:t>
      </w:r>
      <w:r>
        <w:rPr>
          <w:spacing w:val="26"/>
        </w:rPr>
        <w:t xml:space="preserve"> </w:t>
      </w:r>
      <w:r>
        <w:t>come</w:t>
      </w:r>
      <w:r>
        <w:rPr>
          <w:spacing w:val="11"/>
        </w:rPr>
        <w:t xml:space="preserve"> </w:t>
      </w:r>
      <w:r>
        <w:t>into</w:t>
      </w:r>
      <w:r>
        <w:rPr>
          <w:spacing w:val="24"/>
        </w:rPr>
        <w:t xml:space="preserve"> </w:t>
      </w:r>
      <w:r>
        <w:t>being</w:t>
      </w:r>
      <w:r>
        <w:rPr>
          <w:spacing w:val="11"/>
        </w:rPr>
        <w:t xml:space="preserve"> </w:t>
      </w:r>
      <w:r>
        <w:rPr>
          <w:w w:val="116"/>
        </w:rPr>
        <w:t>(</w:t>
      </w:r>
      <w:r>
        <w:rPr>
          <w:rFonts w:ascii="Book Antiqua" w:eastAsia="Book Antiqua" w:hAnsi="Book Antiqua" w:cs="Book Antiqua"/>
          <w:i/>
          <w:w w:val="106"/>
        </w:rPr>
        <w:t>satya-saìkalpa</w:t>
      </w:r>
      <w:r>
        <w:rPr>
          <w:w w:val="104"/>
        </w:rPr>
        <w:t>).”</w:t>
      </w:r>
    </w:p>
    <w:p w14:paraId="4FD49B4D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2A56B210" w14:textId="77777777" w:rsidR="00150366" w:rsidRDefault="00000000">
      <w:pPr>
        <w:spacing w:line="246" w:lineRule="auto"/>
        <w:ind w:left="120" w:right="84" w:firstLine="360"/>
        <w:jc w:val="both"/>
      </w:pPr>
      <w:r>
        <w:t>These</w:t>
      </w:r>
      <w:r>
        <w:rPr>
          <w:spacing w:val="49"/>
        </w:rPr>
        <w:t xml:space="preserve"> </w:t>
      </w:r>
      <w:r>
        <w:t xml:space="preserve">qualities </w:t>
      </w:r>
      <w:r>
        <w:rPr>
          <w:spacing w:val="10"/>
        </w:rPr>
        <w:t xml:space="preserve"> </w:t>
      </w:r>
      <w:r>
        <w:t>are</w:t>
      </w:r>
      <w:r>
        <w:rPr>
          <w:spacing w:val="47"/>
        </w:rPr>
        <w:t xml:space="preserve"> </w:t>
      </w:r>
      <w:r>
        <w:t xml:space="preserve">concealed </w:t>
      </w:r>
      <w:r>
        <w:rPr>
          <w:spacing w:val="5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long  as</w:t>
      </w:r>
      <w:r>
        <w:rPr>
          <w:spacing w:val="39"/>
        </w:rPr>
        <w:t xml:space="preserve"> </w:t>
      </w:r>
      <w:r>
        <w:t xml:space="preserve">one </w:t>
      </w:r>
      <w:r>
        <w:rPr>
          <w:spacing w:val="4"/>
        </w:rPr>
        <w:t xml:space="preserve"> </w:t>
      </w:r>
      <w:r>
        <w:rPr>
          <w:w w:val="104"/>
        </w:rPr>
        <w:t xml:space="preserve">remains </w:t>
      </w:r>
      <w:r>
        <w:rPr>
          <w:spacing w:val="-4"/>
        </w:rPr>
        <w:t>materiall</w:t>
      </w:r>
      <w:r>
        <w:t>y</w:t>
      </w:r>
      <w:r>
        <w:rPr>
          <w:spacing w:val="33"/>
        </w:rPr>
        <w:t xml:space="preserve"> </w:t>
      </w:r>
      <w:r>
        <w:rPr>
          <w:spacing w:val="-4"/>
        </w:rPr>
        <w:t>bound</w:t>
      </w:r>
      <w:r>
        <w:t xml:space="preserve">;  </w:t>
      </w:r>
      <w:r>
        <w:rPr>
          <w:spacing w:val="-4"/>
        </w:rPr>
        <w:t>the</w:t>
      </w:r>
      <w:r>
        <w:t>y</w:t>
      </w:r>
      <w:r>
        <w:rPr>
          <w:spacing w:val="30"/>
        </w:rPr>
        <w:t xml:space="preserve"> </w:t>
      </w:r>
      <w:r>
        <w:rPr>
          <w:spacing w:val="-4"/>
        </w:rPr>
        <w:t>manifes</w:t>
      </w:r>
      <w:r>
        <w:t>t</w:t>
      </w:r>
      <w:r>
        <w:rPr>
          <w:spacing w:val="30"/>
        </w:rPr>
        <w:t xml:space="preserve"> </w:t>
      </w:r>
      <w:r>
        <w:rPr>
          <w:spacing w:val="-4"/>
        </w:rPr>
        <w:t>whe</w:t>
      </w:r>
      <w:r>
        <w:t>n</w:t>
      </w:r>
      <w:r>
        <w:rPr>
          <w:spacing w:val="38"/>
        </w:rPr>
        <w:t xml:space="preserve"> </w:t>
      </w:r>
      <w:r>
        <w:rPr>
          <w:spacing w:val="-4"/>
        </w:rPr>
        <w:t>Bhagavä</w:t>
      </w:r>
      <w:r>
        <w:t>n</w:t>
      </w:r>
      <w:r>
        <w:rPr>
          <w:spacing w:val="1"/>
        </w:rPr>
        <w:t xml:space="preserve"> </w:t>
      </w:r>
      <w:r>
        <w:rPr>
          <w:spacing w:val="-4"/>
        </w:rPr>
        <w:t>bestow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His mercy</w:t>
      </w:r>
      <w:r>
        <w:t>.</w:t>
      </w:r>
      <w:r>
        <w:rPr>
          <w:spacing w:val="37"/>
        </w:rPr>
        <w:t xml:space="preserve"> </w:t>
      </w:r>
      <w:r>
        <w:rPr>
          <w:spacing w:val="-4"/>
        </w:rPr>
        <w:t>Therefor</w:t>
      </w:r>
      <w:r>
        <w:t>e</w:t>
      </w:r>
      <w:r>
        <w:rPr>
          <w:spacing w:val="42"/>
        </w:rPr>
        <w:t xml:space="preserve"> </w:t>
      </w:r>
      <w:r>
        <w:rPr>
          <w:spacing w:val="-4"/>
        </w:rPr>
        <w:t>Bhagavä</w:t>
      </w:r>
      <w:r>
        <w:t>n</w:t>
      </w:r>
      <w:r>
        <w:rPr>
          <w:spacing w:val="10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 xml:space="preserve">é  </w:t>
      </w:r>
      <w:r>
        <w:rPr>
          <w:spacing w:val="-4"/>
        </w:rPr>
        <w:t>Kåñë</w:t>
      </w:r>
      <w:r>
        <w:t>a</w:t>
      </w:r>
      <w:r>
        <w:rPr>
          <w:spacing w:val="1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bee</w:t>
      </w:r>
      <w:r>
        <w:t>n</w:t>
      </w:r>
      <w:r>
        <w:rPr>
          <w:spacing w:val="41"/>
        </w:rPr>
        <w:t xml:space="preserve"> </w:t>
      </w:r>
      <w:r>
        <w:rPr>
          <w:spacing w:val="-4"/>
        </w:rPr>
        <w:t>addresse</w:t>
      </w:r>
      <w:r>
        <w:t xml:space="preserve">d  </w:t>
      </w:r>
      <w:r>
        <w:rPr>
          <w:spacing w:val="-4"/>
        </w:rPr>
        <w:t xml:space="preserve">as </w:t>
      </w:r>
      <w:r>
        <w:rPr>
          <w:rFonts w:ascii="Book Antiqua" w:eastAsia="Book Antiqua" w:hAnsi="Book Antiqua" w:cs="Book Antiqua"/>
          <w:i/>
        </w:rPr>
        <w:t xml:space="preserve">bhava-khaëòana 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t>He</w:t>
      </w:r>
      <w:r>
        <w:rPr>
          <w:spacing w:val="17"/>
        </w:rPr>
        <w:t xml:space="preserve"> </w:t>
      </w:r>
      <w:r>
        <w:t>who</w:t>
      </w:r>
      <w:r>
        <w:rPr>
          <w:spacing w:val="31"/>
        </w:rPr>
        <w:t xml:space="preserve"> </w:t>
      </w:r>
      <w:r>
        <w:t>dissolves</w:t>
      </w:r>
      <w:r>
        <w:rPr>
          <w:spacing w:val="25"/>
        </w:rPr>
        <w:t xml:space="preserve"> </w:t>
      </w:r>
      <w:r>
        <w:t xml:space="preserve">one’s entanglement </w:t>
      </w:r>
      <w:r>
        <w:rPr>
          <w:spacing w:val="10"/>
        </w:rPr>
        <w:t xml:space="preserve"> </w:t>
      </w:r>
      <w:r>
        <w:rPr>
          <w:w w:val="107"/>
        </w:rPr>
        <w:t xml:space="preserve">in </w:t>
      </w:r>
      <w:r>
        <w:t>material</w:t>
      </w:r>
      <w:r>
        <w:rPr>
          <w:spacing w:val="22"/>
        </w:rPr>
        <w:t xml:space="preserve"> </w:t>
      </w:r>
      <w:r>
        <w:rPr>
          <w:w w:val="103"/>
        </w:rPr>
        <w:t>existence.</w:t>
      </w:r>
    </w:p>
    <w:p w14:paraId="5AF9E887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405A5F48" w14:textId="77777777" w:rsidR="00150366" w:rsidRDefault="00000000">
      <w:pPr>
        <w:spacing w:line="245" w:lineRule="auto"/>
        <w:ind w:left="120" w:right="83" w:firstLine="360"/>
        <w:jc w:val="both"/>
      </w:pPr>
      <w:r>
        <w:rPr>
          <w:rFonts w:ascii="Book Antiqua" w:eastAsia="Book Antiqua" w:hAnsi="Book Antiqua" w:cs="Book Antiqua"/>
          <w:i/>
        </w:rPr>
        <w:t xml:space="preserve">Muni-jana-mänasa-haàsa 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muni-janänäm mänasäni</w:t>
      </w:r>
      <w:r>
        <w:rPr>
          <w:rFonts w:ascii="Book Antiqua" w:eastAsia="Book Antiqua" w:hAnsi="Book Antiqua" w:cs="Book Antiqua"/>
          <w:i/>
          <w:spacing w:val="22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iva </w:t>
      </w:r>
      <w:r>
        <w:rPr>
          <w:rFonts w:ascii="Book Antiqua" w:eastAsia="Book Antiqua" w:hAnsi="Book Antiqua" w:cs="Book Antiqua"/>
          <w:i/>
          <w:w w:val="98"/>
        </w:rPr>
        <w:t>mänasäni</w:t>
      </w:r>
      <w:r>
        <w:rPr>
          <w:rFonts w:ascii="Book Antiqua" w:eastAsia="Book Antiqua" w:hAnsi="Book Antiqua" w:cs="Book Antiqua"/>
          <w:i/>
          <w:spacing w:val="-7"/>
          <w:w w:val="98"/>
        </w:rPr>
        <w:t xml:space="preserve"> </w:t>
      </w:r>
      <w:r>
        <w:rPr>
          <w:rFonts w:ascii="Book Antiqua" w:eastAsia="Book Antiqua" w:hAnsi="Book Antiqua" w:cs="Book Antiqua"/>
          <w:i/>
          <w:w w:val="85"/>
        </w:rPr>
        <w:t xml:space="preserve">teñu </w:t>
      </w:r>
      <w:r>
        <w:rPr>
          <w:rFonts w:ascii="Book Antiqua" w:eastAsia="Book Antiqua" w:hAnsi="Book Antiqua" w:cs="Book Antiqua"/>
          <w:i/>
          <w:w w:val="116"/>
        </w:rPr>
        <w:t>haàsa</w:t>
      </w:r>
      <w:r>
        <w:rPr>
          <w:rFonts w:ascii="Book Antiqua" w:eastAsia="Book Antiqua" w:hAnsi="Book Antiqua" w:cs="Book Antiqua"/>
          <w:i/>
          <w:spacing w:val="-16"/>
          <w:w w:val="116"/>
        </w:rPr>
        <w:t xml:space="preserve"> </w:t>
      </w:r>
      <w:r>
        <w:rPr>
          <w:rFonts w:ascii="Book Antiqua" w:eastAsia="Book Antiqua" w:hAnsi="Book Antiqua" w:cs="Book Antiqua"/>
          <w:i/>
        </w:rPr>
        <w:t>iva</w:t>
      </w:r>
      <w:r>
        <w:rPr>
          <w:rFonts w:ascii="Book Antiqua" w:eastAsia="Book Antiqua" w:hAnsi="Book Antiqua" w:cs="Book Antiqua"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i/>
          <w:w w:val="114"/>
        </w:rPr>
        <w:t>haàsa</w:t>
      </w:r>
      <w:r>
        <w:rPr>
          <w:w w:val="114"/>
        </w:rPr>
        <w:t>)</w:t>
      </w:r>
      <w:r>
        <w:rPr>
          <w:rFonts w:ascii="Book Antiqua" w:eastAsia="Book Antiqua" w:hAnsi="Book Antiqua" w:cs="Book Antiqua"/>
          <w:i/>
          <w:w w:val="114"/>
        </w:rPr>
        <w:t>:</w:t>
      </w:r>
      <w:r>
        <w:rPr>
          <w:rFonts w:ascii="Book Antiqua" w:eastAsia="Book Antiqua" w:hAnsi="Book Antiqua" w:cs="Book Antiqua"/>
          <w:i/>
          <w:spacing w:val="-10"/>
          <w:w w:val="114"/>
        </w:rPr>
        <w:t xml:space="preserve"> </w:t>
      </w:r>
      <w:r>
        <w:rPr>
          <w:w w:val="94"/>
        </w:rPr>
        <w:t>“As</w:t>
      </w:r>
      <w:r>
        <w:rPr>
          <w:spacing w:val="-3"/>
          <w:w w:val="9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king</w:t>
      </w:r>
      <w:r>
        <w:rPr>
          <w:spacing w:val="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swans</w:t>
      </w:r>
      <w:r>
        <w:rPr>
          <w:spacing w:val="4"/>
        </w:rPr>
        <w:t xml:space="preserve"> </w:t>
      </w:r>
      <w:r>
        <w:rPr>
          <w:w w:val="105"/>
        </w:rPr>
        <w:t xml:space="preserve">sports </w:t>
      </w:r>
      <w:r>
        <w:t>upon</w:t>
      </w:r>
      <w:r>
        <w:rPr>
          <w:spacing w:val="25"/>
        </w:rPr>
        <w:t xml:space="preserve"> </w:t>
      </w:r>
      <w:r>
        <w:t>Lake</w:t>
      </w:r>
      <w:r>
        <w:rPr>
          <w:spacing w:val="-11"/>
        </w:rPr>
        <w:t xml:space="preserve"> </w:t>
      </w:r>
      <w:r>
        <w:t>Mänasa,</w:t>
      </w:r>
      <w:r>
        <w:rPr>
          <w:spacing w:val="-7"/>
        </w:rPr>
        <w:t xml:space="preserve"> </w:t>
      </w:r>
      <w:r>
        <w:rPr>
          <w:w w:val="95"/>
        </w:rPr>
        <w:t>You</w:t>
      </w:r>
      <w:r>
        <w:rPr>
          <w:spacing w:val="-4"/>
          <w:w w:val="95"/>
        </w:rPr>
        <w:t xml:space="preserve"> </w:t>
      </w:r>
      <w:r>
        <w:t>enact</w:t>
      </w:r>
      <w:r>
        <w:rPr>
          <w:spacing w:val="10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pastimes</w:t>
      </w:r>
      <w:r>
        <w:rPr>
          <w:spacing w:val="14"/>
        </w:rPr>
        <w:t xml:space="preserve"> </w:t>
      </w:r>
      <w:r>
        <w:t>upon</w:t>
      </w:r>
      <w:r>
        <w:rPr>
          <w:spacing w:val="25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w w:val="105"/>
        </w:rPr>
        <w:t xml:space="preserve">minds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 xml:space="preserve">thoughtful </w:t>
      </w:r>
      <w:r>
        <w:rPr>
          <w:spacing w:val="13"/>
        </w:rPr>
        <w:t xml:space="preserve"> </w:t>
      </w:r>
      <w:r>
        <w:t>sages.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internal  vision</w:t>
      </w:r>
      <w:r>
        <w:rPr>
          <w:spacing w:val="2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rPr>
          <w:w w:val="101"/>
        </w:rPr>
        <w:t xml:space="preserve">loving </w:t>
      </w:r>
      <w:r>
        <w:t>play</w:t>
      </w:r>
      <w:r>
        <w:rPr>
          <w:spacing w:val="3"/>
        </w:rPr>
        <w:t xml:space="preserve"> </w:t>
      </w:r>
      <w:r>
        <w:t xml:space="preserve">is continuously </w:t>
      </w:r>
      <w:r>
        <w:rPr>
          <w:spacing w:val="2"/>
        </w:rPr>
        <w:t xml:space="preserve"> </w:t>
      </w:r>
      <w:r>
        <w:t>revealed</w:t>
      </w:r>
      <w:r>
        <w:rPr>
          <w:spacing w:val="7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them.”</w:t>
      </w:r>
      <w:r>
        <w:rPr>
          <w:spacing w:val="22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rPr>
          <w:w w:val="103"/>
        </w:rPr>
        <w:t xml:space="preserve">equipoised </w:t>
      </w:r>
      <w:r>
        <w:t xml:space="preserve">visionaries </w:t>
      </w:r>
      <w:r>
        <w:rPr>
          <w:spacing w:val="6"/>
        </w:rPr>
        <w:t xml:space="preserve"> </w:t>
      </w:r>
      <w:r>
        <w:t>are</w:t>
      </w:r>
      <w:r>
        <w:rPr>
          <w:spacing w:val="46"/>
        </w:rPr>
        <w:t xml:space="preserve"> </w:t>
      </w:r>
      <w:r>
        <w:t xml:space="preserve">tolerant </w:t>
      </w:r>
      <w:r>
        <w:rPr>
          <w:spacing w:val="26"/>
        </w:rPr>
        <w:t xml:space="preserve"> </w:t>
      </w:r>
      <w:r>
        <w:t xml:space="preserve">in  the </w:t>
      </w:r>
      <w:r>
        <w:rPr>
          <w:spacing w:val="6"/>
        </w:rPr>
        <w:t xml:space="preserve"> </w:t>
      </w:r>
      <w:r>
        <w:t>face</w:t>
      </w:r>
      <w:r>
        <w:rPr>
          <w:spacing w:val="29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 xml:space="preserve">adversity. </w:t>
      </w:r>
      <w:r>
        <w:rPr>
          <w:spacing w:val="5"/>
        </w:rPr>
        <w:t xml:space="preserve"> </w:t>
      </w:r>
      <w:r>
        <w:t>They</w:t>
      </w:r>
      <w:r>
        <w:rPr>
          <w:spacing w:val="43"/>
        </w:rPr>
        <w:t xml:space="preserve"> </w:t>
      </w:r>
      <w:r>
        <w:rPr>
          <w:w w:val="103"/>
        </w:rPr>
        <w:t xml:space="preserve">are </w:t>
      </w:r>
      <w:r>
        <w:t>decorated</w:t>
      </w:r>
      <w:r>
        <w:rPr>
          <w:spacing w:val="35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meritorious  qualities,</w:t>
      </w:r>
      <w:r>
        <w:rPr>
          <w:spacing w:val="26"/>
        </w:rPr>
        <w:t xml:space="preserve"> </w:t>
      </w:r>
      <w:r>
        <w:t>especially</w:t>
      </w:r>
      <w:r>
        <w:rPr>
          <w:spacing w:val="4"/>
        </w:rPr>
        <w:t xml:space="preserve"> </w:t>
      </w:r>
      <w:r>
        <w:rPr>
          <w:w w:val="104"/>
        </w:rPr>
        <w:t xml:space="preserve">humility, </w:t>
      </w:r>
      <w:r>
        <w:t xml:space="preserve">and  thus </w:t>
      </w:r>
      <w:r>
        <w:rPr>
          <w:spacing w:val="13"/>
        </w:rPr>
        <w:t xml:space="preserve"> </w:t>
      </w:r>
      <w:r>
        <w:t>they</w:t>
      </w:r>
      <w:r>
        <w:rPr>
          <w:spacing w:val="47"/>
        </w:rPr>
        <w:t xml:space="preserve"> </w:t>
      </w:r>
      <w:r>
        <w:t>fully</w:t>
      </w:r>
      <w:r>
        <w:rPr>
          <w:spacing w:val="33"/>
        </w:rPr>
        <w:t xml:space="preserve"> </w:t>
      </w:r>
      <w:r>
        <w:t>engage</w:t>
      </w:r>
      <w:r>
        <w:rPr>
          <w:spacing w:val="33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rPr>
          <w:rFonts w:ascii="Book Antiqua" w:eastAsia="Book Antiqua" w:hAnsi="Book Antiqua" w:cs="Book Antiqua"/>
          <w:i/>
        </w:rPr>
        <w:t>bhajana</w:t>
      </w:r>
      <w:r>
        <w:t>,</w:t>
      </w:r>
      <w:r>
        <w:rPr>
          <w:spacing w:val="41"/>
        </w:rPr>
        <w:t xml:space="preserve"> </w:t>
      </w:r>
      <w:r>
        <w:t xml:space="preserve">the  </w:t>
      </w:r>
      <w:r>
        <w:rPr>
          <w:w w:val="106"/>
        </w:rPr>
        <w:t xml:space="preserve">supramundane </w:t>
      </w:r>
      <w:r>
        <w:t>service</w:t>
      </w:r>
      <w:r>
        <w:rPr>
          <w:spacing w:val="28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w w:val="78"/>
        </w:rPr>
        <w:t xml:space="preserve">Çré  </w:t>
      </w:r>
      <w:r>
        <w:t>Kåñëa. By His</w:t>
      </w:r>
      <w:r>
        <w:rPr>
          <w:spacing w:val="28"/>
        </w:rPr>
        <w:t xml:space="preserve"> </w:t>
      </w:r>
      <w:r>
        <w:t>mercy</w:t>
      </w:r>
      <w:r>
        <w:rPr>
          <w:spacing w:val="38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sages</w:t>
      </w:r>
      <w:r>
        <w:rPr>
          <w:spacing w:val="24"/>
        </w:rPr>
        <w:t xml:space="preserve"> </w:t>
      </w:r>
      <w:r>
        <w:rPr>
          <w:w w:val="102"/>
        </w:rPr>
        <w:t xml:space="preserve">become </w:t>
      </w:r>
      <w:r>
        <w:t>completely</w:t>
      </w:r>
      <w:r>
        <w:rPr>
          <w:spacing w:val="20"/>
        </w:rPr>
        <w:t xml:space="preserve"> </w:t>
      </w:r>
      <w:r>
        <w:t>detached</w:t>
      </w:r>
      <w:r>
        <w:rPr>
          <w:spacing w:val="30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material</w:t>
      </w:r>
      <w:r>
        <w:rPr>
          <w:spacing w:val="22"/>
        </w:rPr>
        <w:t xml:space="preserve"> </w:t>
      </w:r>
      <w:r>
        <w:rPr>
          <w:w w:val="103"/>
        </w:rPr>
        <w:t>existence.</w:t>
      </w:r>
    </w:p>
    <w:p w14:paraId="660617A2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12C590D3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Deva</w:t>
      </w:r>
      <w:r>
        <w:rPr>
          <w:rFonts w:ascii="Book Antiqua" w:eastAsia="Book Antiqua" w:hAnsi="Book Antiqua" w:cs="Book Antiqua"/>
          <w:i/>
          <w:spacing w:val="16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Bhagavän</w:t>
      </w:r>
      <w:r>
        <w:rPr>
          <w:spacing w:val="21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called</w:t>
      </w:r>
      <w:r>
        <w:rPr>
          <w:spacing w:val="42"/>
        </w:rPr>
        <w:t xml:space="preserve"> </w:t>
      </w:r>
      <w:r>
        <w:rPr>
          <w:rFonts w:ascii="Book Antiqua" w:eastAsia="Book Antiqua" w:hAnsi="Book Antiqua" w:cs="Book Antiqua"/>
          <w:i/>
        </w:rPr>
        <w:t>deva</w:t>
      </w:r>
      <w:r>
        <w:rPr>
          <w:rFonts w:ascii="Book Antiqua" w:eastAsia="Book Antiqua" w:hAnsi="Book Antiqua" w:cs="Book Antiqua"/>
          <w:i/>
          <w:spacing w:val="30"/>
        </w:rPr>
        <w:t xml:space="preserve"> </w:t>
      </w:r>
      <w:r>
        <w:t>because</w:t>
      </w:r>
      <w:r>
        <w:rPr>
          <w:spacing w:val="50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rPr>
          <w:w w:val="104"/>
        </w:rPr>
        <w:t xml:space="preserve">replete </w:t>
      </w:r>
      <w:r>
        <w:t>with</w:t>
      </w:r>
      <w:r>
        <w:rPr>
          <w:spacing w:val="45"/>
        </w:rPr>
        <w:t xml:space="preserve"> </w:t>
      </w:r>
      <w:r>
        <w:t>divine</w:t>
      </w:r>
      <w:r>
        <w:rPr>
          <w:spacing w:val="42"/>
        </w:rPr>
        <w:t xml:space="preserve"> </w:t>
      </w:r>
      <w:r>
        <w:t xml:space="preserve">attributes </w:t>
      </w:r>
      <w:r>
        <w:rPr>
          <w:spacing w:val="22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divya-guëa</w:t>
      </w:r>
      <w:r>
        <w:t xml:space="preserve">). 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34"/>
        </w:rPr>
        <w:t xml:space="preserve"> </w:t>
      </w:r>
      <w:r>
        <w:t>–</w:t>
      </w:r>
      <w:r>
        <w:rPr>
          <w:spacing w:val="2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use</w:t>
      </w:r>
      <w:r>
        <w:rPr>
          <w:spacing w:val="38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w w:val="106"/>
        </w:rPr>
        <w:t xml:space="preserve">this </w:t>
      </w:r>
      <w:r>
        <w:t>verb</w:t>
      </w:r>
      <w:r>
        <w:rPr>
          <w:spacing w:val="8"/>
        </w:rPr>
        <w:t xml:space="preserve"> </w:t>
      </w:r>
      <w:r>
        <w:t>reveals</w:t>
      </w:r>
      <w:r>
        <w:rPr>
          <w:spacing w:val="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poet’s</w:t>
      </w:r>
      <w:r>
        <w:rPr>
          <w:spacing w:val="-14"/>
        </w:rPr>
        <w:t xml:space="preserve"> </w:t>
      </w:r>
      <w:r>
        <w:t>immense</w:t>
      </w:r>
      <w:r>
        <w:rPr>
          <w:spacing w:val="23"/>
        </w:rPr>
        <w:t xml:space="preserve"> </w:t>
      </w:r>
      <w:r>
        <w:t>reverence</w:t>
      </w:r>
      <w:r>
        <w:rPr>
          <w:spacing w:val="17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rPr>
          <w:w w:val="85"/>
        </w:rPr>
        <w:t>Çré</w:t>
      </w:r>
      <w:r>
        <w:rPr>
          <w:spacing w:val="-12"/>
          <w:w w:val="85"/>
        </w:rPr>
        <w:t xml:space="preserve"> </w:t>
      </w:r>
      <w:r>
        <w:rPr>
          <w:w w:val="85"/>
        </w:rPr>
        <w:t xml:space="preserve">Kåñëa. </w:t>
      </w:r>
      <w:r>
        <w:rPr>
          <w:spacing w:val="22"/>
          <w:w w:val="85"/>
        </w:rPr>
        <w:t xml:space="preserve"> </w:t>
      </w:r>
      <w:r>
        <w:rPr>
          <w:w w:val="103"/>
        </w:rPr>
        <w:t xml:space="preserve">The </w:t>
      </w:r>
      <w:r>
        <w:t>hero</w:t>
      </w:r>
      <w:r>
        <w:rPr>
          <w:spacing w:val="2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sober</w:t>
      </w:r>
      <w:r>
        <w:rPr>
          <w:spacing w:val="15"/>
        </w:rPr>
        <w:t xml:space="preserve"> </w:t>
      </w:r>
      <w:r>
        <w:rPr>
          <w:rFonts w:ascii="Book Antiqua" w:eastAsia="Book Antiqua" w:hAnsi="Book Antiqua" w:cs="Book Antiqua"/>
          <w:i/>
        </w:rPr>
        <w:t>dhéra-çänta-näyaka.</w:t>
      </w:r>
    </w:p>
    <w:p w14:paraId="4051A281" w14:textId="77777777" w:rsidR="00150366" w:rsidRDefault="00150366">
      <w:pPr>
        <w:spacing w:before="2" w:line="240" w:lineRule="exact"/>
        <w:rPr>
          <w:sz w:val="24"/>
          <w:szCs w:val="24"/>
        </w:rPr>
      </w:pPr>
    </w:p>
    <w:p w14:paraId="16D3FD04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19</w:t>
      </w:r>
    </w:p>
    <w:p w14:paraId="5D9E473C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1C1FBF43" w14:textId="77777777" w:rsidR="00150366" w:rsidRDefault="00000000">
      <w:pPr>
        <w:ind w:left="75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käliya-viña-dhara-gaïjana</w:t>
      </w:r>
      <w:r>
        <w:rPr>
          <w:rFonts w:ascii="Book Antiqua" w:eastAsia="Book Antiqua" w:hAnsi="Book Antiqua" w:cs="Book Antiqua"/>
          <w:i/>
          <w:spacing w:val="41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jana-raïjana 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>e</w:t>
      </w:r>
    </w:p>
    <w:p w14:paraId="08F9277D" w14:textId="77777777" w:rsidR="00150366" w:rsidRDefault="00000000">
      <w:pPr>
        <w:spacing w:line="240" w:lineRule="exact"/>
        <w:ind w:left="750"/>
      </w:pPr>
      <w:r>
        <w:rPr>
          <w:rFonts w:ascii="Book Antiqua" w:eastAsia="Book Antiqua" w:hAnsi="Book Antiqua" w:cs="Book Antiqua"/>
          <w:i/>
          <w:w w:val="98"/>
          <w:position w:val="1"/>
        </w:rPr>
        <w:t>yadu-kula-nalina-dineça</w:t>
      </w:r>
      <w:r>
        <w:rPr>
          <w:rFonts w:ascii="Book Antiqua" w:eastAsia="Book Antiqua" w:hAnsi="Book Antiqua" w:cs="Book Antiqua"/>
          <w:i/>
          <w:spacing w:val="1"/>
          <w:w w:val="98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jaya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jaya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deva</w:t>
      </w:r>
      <w:r>
        <w:rPr>
          <w:rFonts w:ascii="Book Antiqua" w:eastAsia="Book Antiqua" w:hAnsi="Book Antiqua" w:cs="Book Antiqua"/>
          <w:i/>
          <w:spacing w:val="-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hare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w w:val="111"/>
          <w:position w:val="1"/>
        </w:rPr>
        <w:t>(3)</w:t>
      </w:r>
    </w:p>
    <w:p w14:paraId="596C9816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36136E3E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Deva!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Hari!</w:t>
      </w:r>
      <w:r>
        <w:rPr>
          <w:rFonts w:ascii="Book Antiqua" w:eastAsia="Book Antiqua" w:hAnsi="Book Antiqua" w:cs="Book Antiqua"/>
          <w:b/>
          <w:spacing w:val="10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who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pulverize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pride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-4"/>
          <w:w w:val="90"/>
        </w:rPr>
        <w:t>venomou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4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snak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Käliy</w:t>
      </w:r>
      <w:r>
        <w:rPr>
          <w:rFonts w:ascii="Book Antiqua" w:eastAsia="Book Antiqua" w:hAnsi="Book Antiqua" w:cs="Book Antiqua"/>
          <w:b/>
          <w:w w:val="88"/>
        </w:rPr>
        <w:t>a</w:t>
      </w:r>
      <w:r>
        <w:rPr>
          <w:rFonts w:ascii="Book Antiqua" w:eastAsia="Book Antiqua" w:hAnsi="Book Antiqua" w:cs="Book Antiqua"/>
          <w:b/>
          <w:spacing w:val="3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fil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heart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4"/>
        </w:rPr>
        <w:t xml:space="preserve"> 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dearest</w:t>
      </w:r>
    </w:p>
    <w:p w14:paraId="227909BB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1877102C" w14:textId="77777777" w:rsidR="00150366" w:rsidRDefault="00150366">
      <w:pPr>
        <w:spacing w:line="200" w:lineRule="exact"/>
      </w:pPr>
    </w:p>
    <w:p w14:paraId="2AB4152B" w14:textId="77777777" w:rsidR="00150366" w:rsidRDefault="00000000">
      <w:pPr>
        <w:spacing w:before="26" w:line="220" w:lineRule="exact"/>
        <w:ind w:left="120" w:right="9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17"/>
          <w:w w:val="88"/>
        </w:rPr>
        <w:t>V</w:t>
      </w:r>
      <w:r>
        <w:rPr>
          <w:rFonts w:ascii="Book Antiqua" w:eastAsia="Book Antiqua" w:hAnsi="Book Antiqua" w:cs="Book Antiqua"/>
          <w:b/>
          <w:spacing w:val="-4"/>
          <w:w w:val="88"/>
        </w:rPr>
        <w:t>rajaväsé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8"/>
        </w:rPr>
        <w:t>wit</w:t>
      </w:r>
      <w:r>
        <w:rPr>
          <w:rFonts w:ascii="Book Antiqua" w:eastAsia="Book Antiqua" w:hAnsi="Book Antiqua" w:cs="Book Antiqua"/>
          <w:b/>
          <w:w w:val="88"/>
        </w:rPr>
        <w:t>h</w:t>
      </w:r>
      <w:r>
        <w:rPr>
          <w:rFonts w:ascii="Book Antiqua" w:eastAsia="Book Antiqua" w:hAnsi="Book Antiqua" w:cs="Book Antiqua"/>
          <w:b/>
          <w:spacing w:val="3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joy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su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3"/>
        </w:rPr>
        <w:t>cause</w:t>
      </w:r>
      <w:r>
        <w:rPr>
          <w:rFonts w:ascii="Book Antiqua" w:eastAsia="Book Antiqua" w:hAnsi="Book Antiqua" w:cs="Book Antiqua"/>
          <w:b/>
          <w:w w:val="93"/>
        </w:rPr>
        <w:t>s</w:t>
      </w:r>
      <w:r>
        <w:rPr>
          <w:rFonts w:ascii="Book Antiqua" w:eastAsia="Book Antiqua" w:hAnsi="Book Antiqua" w:cs="Book Antiqua"/>
          <w:b/>
          <w:spacing w:val="21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of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13"/>
          <w:w w:val="91"/>
        </w:rPr>
        <w:t>Y</w:t>
      </w:r>
      <w:r>
        <w:rPr>
          <w:rFonts w:ascii="Book Antiqua" w:eastAsia="Book Antiqua" w:hAnsi="Book Antiqua" w:cs="Book Antiqua"/>
          <w:b/>
          <w:w w:val="91"/>
        </w:rPr>
        <w:t>adu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dynasty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bloom!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18"/>
          <w:w w:val="92"/>
        </w:rPr>
        <w:t>T</w:t>
      </w:r>
      <w:r>
        <w:rPr>
          <w:rFonts w:ascii="Book Antiqua" w:eastAsia="Book Antiqua" w:hAnsi="Book Antiqua" w:cs="Book Antiqua"/>
          <w:b/>
          <w:w w:val="92"/>
        </w:rPr>
        <w:t>riumph!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18"/>
          <w:w w:val="92"/>
        </w:rPr>
        <w:t>T</w:t>
      </w:r>
      <w:r>
        <w:rPr>
          <w:rFonts w:ascii="Book Antiqua" w:eastAsia="Book Antiqua" w:hAnsi="Book Antiqua" w:cs="Book Antiqua"/>
          <w:b/>
          <w:w w:val="92"/>
        </w:rPr>
        <w:t>riumph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unto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You!</w:t>
      </w:r>
    </w:p>
    <w:p w14:paraId="599CDA67" w14:textId="77777777" w:rsidR="00150366" w:rsidRDefault="00150366">
      <w:pPr>
        <w:spacing w:before="6" w:line="200" w:lineRule="exact"/>
      </w:pPr>
    </w:p>
    <w:p w14:paraId="71737BB4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65DA3DF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0164890B" w14:textId="77777777" w:rsidR="00150366" w:rsidRDefault="00000000">
      <w:pPr>
        <w:spacing w:line="248" w:lineRule="auto"/>
        <w:ind w:left="120" w:right="83" w:firstLine="360"/>
        <w:jc w:val="both"/>
      </w:pPr>
      <w:r>
        <w:t>Here</w:t>
      </w:r>
      <w:r>
        <w:rPr>
          <w:spacing w:val="1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poet</w:t>
      </w:r>
      <w:r>
        <w:rPr>
          <w:spacing w:val="22"/>
        </w:rPr>
        <w:t xml:space="preserve"> </w:t>
      </w:r>
      <w:r>
        <w:t>offers hymns</w:t>
      </w:r>
      <w:r>
        <w:rPr>
          <w:spacing w:val="26"/>
        </w:rPr>
        <w:t xml:space="preserve"> </w:t>
      </w:r>
      <w:r>
        <w:t>of praise</w:t>
      </w:r>
      <w:r>
        <w:rPr>
          <w:spacing w:val="19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his</w:t>
      </w:r>
      <w:r>
        <w:rPr>
          <w:spacing w:val="14"/>
        </w:rPr>
        <w:t xml:space="preserve"> </w:t>
      </w:r>
      <w:r>
        <w:rPr>
          <w:w w:val="103"/>
        </w:rPr>
        <w:t xml:space="preserve">worshipful </w:t>
      </w:r>
      <w:r>
        <w:t>deity</w:t>
      </w:r>
      <w:r>
        <w:rPr>
          <w:spacing w:val="44"/>
        </w:rPr>
        <w:t xml:space="preserve"> </w:t>
      </w:r>
      <w:r>
        <w:t xml:space="preserve">and </w:t>
      </w:r>
      <w:r>
        <w:rPr>
          <w:spacing w:val="4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 xml:space="preserve">object </w:t>
      </w:r>
      <w:r>
        <w:rPr>
          <w:spacing w:val="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his</w:t>
      </w:r>
      <w:r>
        <w:rPr>
          <w:spacing w:val="46"/>
        </w:rPr>
        <w:t xml:space="preserve"> </w:t>
      </w:r>
      <w:r>
        <w:t xml:space="preserve">meditation, </w:t>
      </w:r>
      <w:r>
        <w:rPr>
          <w:spacing w:val="31"/>
        </w:rPr>
        <w:t xml:space="preserve"> </w:t>
      </w:r>
      <w:r>
        <w:rPr>
          <w:w w:val="78"/>
        </w:rPr>
        <w:t xml:space="preserve">Çré </w:t>
      </w:r>
      <w:r>
        <w:rPr>
          <w:spacing w:val="8"/>
          <w:w w:val="78"/>
        </w:rPr>
        <w:t xml:space="preserve"> </w:t>
      </w:r>
      <w:r>
        <w:t>Kåñëa,</w:t>
      </w:r>
      <w:r>
        <w:rPr>
          <w:spacing w:val="8"/>
        </w:rPr>
        <w:t xml:space="preserve"> </w:t>
      </w:r>
      <w:r>
        <w:t>who  is portrayed</w:t>
      </w:r>
      <w:r>
        <w:rPr>
          <w:spacing w:val="3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arrogant</w:t>
      </w:r>
      <w:r>
        <w:rPr>
          <w:spacing w:val="35"/>
        </w:rPr>
        <w:t xml:space="preserve"> </w:t>
      </w:r>
      <w:r>
        <w:t>hero,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</w:rPr>
        <w:t>dhéroddhata-näyaka</w:t>
      </w:r>
      <w:r>
        <w:t>.</w:t>
      </w:r>
    </w:p>
    <w:p w14:paraId="08EA152F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173B69AB" w14:textId="77777777" w:rsidR="00150366" w:rsidRDefault="00000000">
      <w:pPr>
        <w:ind w:left="120" w:right="85" w:firstLine="360"/>
        <w:jc w:val="both"/>
      </w:pPr>
      <w:r>
        <w:rPr>
          <w:rFonts w:ascii="Book Antiqua" w:eastAsia="Book Antiqua" w:hAnsi="Book Antiqua" w:cs="Book Antiqua"/>
          <w:i/>
        </w:rPr>
        <w:t>Käliya-viña-dhara-gaïjana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Bhagavän</w:t>
      </w:r>
      <w:r>
        <w:rPr>
          <w:spacing w:val="-19"/>
        </w:rPr>
        <w:t xml:space="preserve"> </w:t>
      </w:r>
      <w:r>
        <w:rPr>
          <w:w w:val="78"/>
        </w:rPr>
        <w:t>Çré</w:t>
      </w:r>
      <w:r>
        <w:rPr>
          <w:spacing w:val="8"/>
          <w:w w:val="78"/>
        </w:rPr>
        <w:t xml:space="preserve"> </w:t>
      </w:r>
      <w:r>
        <w:rPr>
          <w:w w:val="95"/>
        </w:rPr>
        <w:t xml:space="preserve">Kåñëa </w:t>
      </w:r>
      <w:r>
        <w:rPr>
          <w:w w:val="106"/>
        </w:rPr>
        <w:t xml:space="preserve">crushed </w:t>
      </w:r>
      <w:r>
        <w:t xml:space="preserve">the </w:t>
      </w:r>
      <w:r>
        <w:rPr>
          <w:spacing w:val="22"/>
        </w:rPr>
        <w:t xml:space="preserve"> </w:t>
      </w:r>
      <w:r>
        <w:t xml:space="preserve">pride </w:t>
      </w:r>
      <w:r>
        <w:rPr>
          <w:spacing w:val="26"/>
        </w:rPr>
        <w:t xml:space="preserve"> </w:t>
      </w:r>
      <w:r>
        <w:t xml:space="preserve">of  the </w:t>
      </w:r>
      <w:r>
        <w:rPr>
          <w:spacing w:val="22"/>
        </w:rPr>
        <w:t xml:space="preserve"> </w:t>
      </w:r>
      <w:r>
        <w:t xml:space="preserve">one </w:t>
      </w:r>
      <w:r>
        <w:rPr>
          <w:spacing w:val="19"/>
        </w:rPr>
        <w:t xml:space="preserve"> </w:t>
      </w:r>
      <w:r>
        <w:rPr>
          <w:w w:val="106"/>
        </w:rPr>
        <w:t>hundred-headed</w:t>
      </w:r>
      <w:r>
        <w:rPr>
          <w:spacing w:val="52"/>
          <w:w w:val="106"/>
        </w:rPr>
        <w:t xml:space="preserve"> </w:t>
      </w:r>
      <w:r>
        <w:t xml:space="preserve">venomous </w:t>
      </w:r>
      <w:r>
        <w:rPr>
          <w:spacing w:val="38"/>
        </w:rPr>
        <w:t xml:space="preserve"> </w:t>
      </w:r>
      <w:r>
        <w:rPr>
          <w:w w:val="105"/>
        </w:rPr>
        <w:t xml:space="preserve">serpent </w:t>
      </w:r>
      <w:r>
        <w:t>Käliya,</w:t>
      </w:r>
      <w:r>
        <w:rPr>
          <w:spacing w:val="-15"/>
        </w:rPr>
        <w:t xml:space="preserve"> </w:t>
      </w:r>
      <w:r>
        <w:t>who</w:t>
      </w:r>
      <w:r>
        <w:rPr>
          <w:spacing w:val="16"/>
        </w:rPr>
        <w:t xml:space="preserve"> </w:t>
      </w:r>
      <w:r>
        <w:t>lived</w:t>
      </w:r>
      <w:r>
        <w:rPr>
          <w:spacing w:val="6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4"/>
          <w:w w:val="79"/>
        </w:rPr>
        <w:t>Y</w:t>
      </w:r>
      <w:r>
        <w:rPr>
          <w:w w:val="105"/>
        </w:rPr>
        <w:t>amunä</w:t>
      </w:r>
      <w:r>
        <w:rPr>
          <w:spacing w:val="2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Käliya-daha.</w:t>
      </w:r>
    </w:p>
    <w:p w14:paraId="5D518FEF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1D0BBEF9" w14:textId="77777777" w:rsidR="00150366" w:rsidRDefault="00000000">
      <w:pPr>
        <w:spacing w:line="245" w:lineRule="auto"/>
        <w:ind w:left="120" w:right="88" w:firstLine="360"/>
        <w:jc w:val="both"/>
      </w:pPr>
      <w:r>
        <w:rPr>
          <w:rFonts w:ascii="Book Antiqua" w:eastAsia="Book Antiqua" w:hAnsi="Book Antiqua" w:cs="Book Antiqua"/>
          <w:i/>
          <w:spacing w:val="-2"/>
        </w:rPr>
        <w:t>Jana-raïjan</w:t>
      </w:r>
      <w:r>
        <w:rPr>
          <w:rFonts w:ascii="Book Antiqua" w:eastAsia="Book Antiqua" w:hAnsi="Book Antiqua" w:cs="Book Antiqua"/>
          <w:i/>
        </w:rPr>
        <w:t xml:space="preserve">a   e 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t xml:space="preserve">– </w:t>
      </w:r>
      <w:r>
        <w:rPr>
          <w:spacing w:val="5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27"/>
        </w:rPr>
        <w:t xml:space="preserve"> </w:t>
      </w:r>
      <w:r>
        <w:rPr>
          <w:spacing w:val="-2"/>
        </w:rPr>
        <w:t>subduin</w:t>
      </w:r>
      <w:r>
        <w:t xml:space="preserve">g </w:t>
      </w:r>
      <w:r>
        <w:rPr>
          <w:spacing w:val="41"/>
        </w:rPr>
        <w:t xml:space="preserve"> </w:t>
      </w:r>
      <w:r>
        <w:rPr>
          <w:spacing w:val="-2"/>
        </w:rPr>
        <w:t>Käliya</w:t>
      </w:r>
      <w:r>
        <w:t>,</w:t>
      </w:r>
      <w:r>
        <w:rPr>
          <w:spacing w:val="37"/>
        </w:rPr>
        <w:t xml:space="preserve"> </w:t>
      </w:r>
      <w:r>
        <w:rPr>
          <w:spacing w:val="-2"/>
        </w:rPr>
        <w:t>Bhagavä</w:t>
      </w:r>
      <w:r>
        <w:t>n</w:t>
      </w:r>
      <w:r>
        <w:rPr>
          <w:spacing w:val="39"/>
        </w:rPr>
        <w:t xml:space="preserve"> </w:t>
      </w:r>
      <w:r>
        <w:rPr>
          <w:spacing w:val="-2"/>
        </w:rPr>
        <w:t xml:space="preserve">gave </w:t>
      </w:r>
      <w:r>
        <w:rPr>
          <w:spacing w:val="-4"/>
        </w:rPr>
        <w:t>pleasur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4"/>
        </w:rPr>
        <w:t>communit</w:t>
      </w:r>
      <w:r>
        <w:t>y</w:t>
      </w:r>
      <w:r>
        <w:rPr>
          <w:spacing w:val="4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-18"/>
        </w:rPr>
        <w:t>V</w:t>
      </w:r>
      <w:r>
        <w:rPr>
          <w:spacing w:val="-4"/>
        </w:rPr>
        <w:t>raja</w:t>
      </w:r>
      <w:r>
        <w:t>.</w:t>
      </w:r>
      <w:r>
        <w:rPr>
          <w:spacing w:val="-10"/>
        </w:rPr>
        <w:t xml:space="preserve"> </w:t>
      </w:r>
      <w:r>
        <w:rPr>
          <w:spacing w:val="-3"/>
          <w:w w:val="84"/>
        </w:rPr>
        <w:t>Çr</w:t>
      </w:r>
      <w:r>
        <w:rPr>
          <w:w w:val="84"/>
        </w:rPr>
        <w:t>é</w:t>
      </w:r>
      <w:r>
        <w:rPr>
          <w:spacing w:val="-12"/>
          <w:w w:val="84"/>
        </w:rPr>
        <w:t xml:space="preserve"> </w:t>
      </w:r>
      <w:r>
        <w:rPr>
          <w:spacing w:val="-3"/>
          <w:w w:val="84"/>
        </w:rPr>
        <w:t>Kåñë</w:t>
      </w:r>
      <w:r>
        <w:rPr>
          <w:w w:val="84"/>
        </w:rPr>
        <w:t xml:space="preserve">a </w:t>
      </w:r>
      <w:r>
        <w:rPr>
          <w:spacing w:val="19"/>
          <w:w w:val="84"/>
        </w:rPr>
        <w:t xml:space="preserve"> </w:t>
      </w:r>
      <w:r>
        <w:rPr>
          <w:spacing w:val="-4"/>
        </w:rPr>
        <w:t>know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ver</w:t>
      </w:r>
      <w:r>
        <w:t>y</w:t>
      </w:r>
      <w:r>
        <w:rPr>
          <w:spacing w:val="-5"/>
        </w:rPr>
        <w:t xml:space="preserve"> </w:t>
      </w:r>
      <w:r>
        <w:rPr>
          <w:spacing w:val="-4"/>
        </w:rPr>
        <w:t xml:space="preserve">well </w:t>
      </w:r>
      <w:r>
        <w:rPr>
          <w:spacing w:val="-5"/>
        </w:rPr>
        <w:t>tha</w:t>
      </w:r>
      <w:r>
        <w:t>t</w:t>
      </w:r>
      <w:r>
        <w:rPr>
          <w:spacing w:val="40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18"/>
          <w:w w:val="94"/>
        </w:rPr>
        <w:t>V</w:t>
      </w:r>
      <w:r>
        <w:rPr>
          <w:spacing w:val="-5"/>
          <w:w w:val="94"/>
        </w:rPr>
        <w:t>rajaväsé</w:t>
      </w:r>
      <w:r>
        <w:rPr>
          <w:w w:val="94"/>
        </w:rPr>
        <w:t>s</w:t>
      </w:r>
      <w:r>
        <w:rPr>
          <w:spacing w:val="23"/>
          <w:w w:val="94"/>
        </w:rPr>
        <w:t xml:space="preserve"> </w:t>
      </w:r>
      <w:r>
        <w:rPr>
          <w:spacing w:val="-5"/>
        </w:rPr>
        <w:t>d</w:t>
      </w:r>
      <w:r>
        <w:t>o</w:t>
      </w:r>
      <w:r>
        <w:rPr>
          <w:spacing w:val="26"/>
        </w:rPr>
        <w:t xml:space="preserve"> </w:t>
      </w:r>
      <w:r>
        <w:rPr>
          <w:spacing w:val="-5"/>
        </w:rPr>
        <w:t>no</w:t>
      </w:r>
      <w:r>
        <w:t>t</w:t>
      </w:r>
      <w:r>
        <w:rPr>
          <w:spacing w:val="36"/>
        </w:rPr>
        <w:t xml:space="preserve"> </w:t>
      </w:r>
      <w:r>
        <w:rPr>
          <w:spacing w:val="-5"/>
        </w:rPr>
        <w:t>desir</w:t>
      </w:r>
      <w:r>
        <w:t>e</w:t>
      </w:r>
      <w:r>
        <w:rPr>
          <w:spacing w:val="30"/>
        </w:rPr>
        <w:t xml:space="preserve"> </w:t>
      </w:r>
      <w:r>
        <w:rPr>
          <w:spacing w:val="-5"/>
        </w:rPr>
        <w:t>anythin</w:t>
      </w:r>
      <w:r>
        <w:t>g</w:t>
      </w:r>
      <w:r>
        <w:rPr>
          <w:spacing w:val="44"/>
        </w:rPr>
        <w:t xml:space="preserve"> </w:t>
      </w:r>
      <w:r>
        <w:rPr>
          <w:spacing w:val="-5"/>
        </w:rPr>
        <w:t>bu</w:t>
      </w:r>
      <w:r>
        <w:t>t</w:t>
      </w:r>
      <w:r>
        <w:rPr>
          <w:spacing w:val="36"/>
        </w:rPr>
        <w:t xml:space="preserve"> </w:t>
      </w:r>
      <w:r>
        <w:rPr>
          <w:spacing w:val="-5"/>
        </w:rPr>
        <w:t>Him</w:t>
      </w:r>
      <w:r>
        <w:t>.</w:t>
      </w:r>
      <w:r>
        <w:rPr>
          <w:spacing w:val="24"/>
        </w:rPr>
        <w:t xml:space="preserve"> </w:t>
      </w:r>
      <w:r>
        <w:rPr>
          <w:spacing w:val="-5"/>
          <w:w w:val="101"/>
        </w:rPr>
        <w:t xml:space="preserve">Moreover </w:t>
      </w:r>
      <w:r>
        <w:rPr>
          <w:spacing w:val="-5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5"/>
        </w:rPr>
        <w:t>thinks</w:t>
      </w:r>
      <w:r>
        <w:t>,</w:t>
      </w:r>
      <w:r>
        <w:rPr>
          <w:spacing w:val="34"/>
        </w:rPr>
        <w:t xml:space="preserve"> </w:t>
      </w:r>
      <w:r>
        <w:rPr>
          <w:spacing w:val="-5"/>
        </w:rPr>
        <w:t>“The</w:t>
      </w:r>
      <w:r>
        <w:t>y</w:t>
      </w:r>
      <w:r>
        <w:rPr>
          <w:spacing w:val="-4"/>
        </w:rPr>
        <w:t xml:space="preserve"> </w:t>
      </w:r>
      <w:r>
        <w:rPr>
          <w:spacing w:val="-5"/>
        </w:rPr>
        <w:t>canno</w:t>
      </w:r>
      <w:r>
        <w:t>t</w:t>
      </w:r>
      <w:r>
        <w:rPr>
          <w:spacing w:val="28"/>
        </w:rPr>
        <w:t xml:space="preserve"> </w:t>
      </w:r>
      <w:r>
        <w:rPr>
          <w:spacing w:val="-5"/>
        </w:rPr>
        <w:t>eve</w:t>
      </w:r>
      <w:r>
        <w:t>n</w:t>
      </w:r>
      <w:r>
        <w:rPr>
          <w:spacing w:val="4"/>
        </w:rPr>
        <w:t xml:space="preserve"> </w:t>
      </w:r>
      <w:r>
        <w:rPr>
          <w:spacing w:val="-5"/>
        </w:rPr>
        <w:t>sta</w:t>
      </w:r>
      <w:r>
        <w:t>y</w:t>
      </w:r>
      <w:r>
        <w:rPr>
          <w:spacing w:val="-1"/>
        </w:rPr>
        <w:t xml:space="preserve"> </w:t>
      </w:r>
      <w:r>
        <w:rPr>
          <w:spacing w:val="-5"/>
        </w:rPr>
        <w:t>aliv</w:t>
      </w:r>
      <w:r>
        <w:t>e</w:t>
      </w:r>
      <w:r>
        <w:rPr>
          <w:spacing w:val="-8"/>
        </w:rPr>
        <w:t xml:space="preserve"> </w:t>
      </w:r>
      <w:r>
        <w:rPr>
          <w:spacing w:val="-5"/>
        </w:rPr>
        <w:t>withou</w:t>
      </w:r>
      <w:r>
        <w:t>t</w:t>
      </w:r>
      <w:r>
        <w:rPr>
          <w:spacing w:val="33"/>
        </w:rPr>
        <w:t xml:space="preserve"> </w:t>
      </w:r>
      <w:r>
        <w:rPr>
          <w:spacing w:val="-5"/>
        </w:rPr>
        <w:t>Me</w:t>
      </w:r>
      <w:r>
        <w:t>.</w:t>
      </w:r>
      <w:r>
        <w:rPr>
          <w:spacing w:val="-10"/>
        </w:rPr>
        <w:t xml:space="preserve"> </w:t>
      </w:r>
      <w:r>
        <w:rPr>
          <w:spacing w:val="-5"/>
          <w:w w:val="102"/>
        </w:rPr>
        <w:t xml:space="preserve">Therefore, </w:t>
      </w:r>
      <w:r>
        <w:rPr>
          <w:spacing w:val="-5"/>
        </w:rPr>
        <w:t>i</w:t>
      </w:r>
      <w:r>
        <w:t>t</w:t>
      </w:r>
      <w:r>
        <w:rPr>
          <w:spacing w:val="10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-12"/>
        </w:rPr>
        <w:t xml:space="preserve"> </w:t>
      </w:r>
      <w:r>
        <w:rPr>
          <w:spacing w:val="-5"/>
        </w:rPr>
        <w:t>responsibilit</w:t>
      </w:r>
      <w:r>
        <w:t>y</w:t>
      </w:r>
      <w:r>
        <w:rPr>
          <w:spacing w:val="35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3"/>
        </w:rPr>
        <w:t xml:space="preserve"> </w:t>
      </w:r>
      <w:r>
        <w:rPr>
          <w:spacing w:val="-5"/>
        </w:rPr>
        <w:t>protec</w:t>
      </w:r>
      <w:r>
        <w:t>t</w:t>
      </w:r>
      <w:r>
        <w:rPr>
          <w:spacing w:val="35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19"/>
        </w:rPr>
        <w:t xml:space="preserve"> </w:t>
      </w:r>
      <w:r>
        <w:rPr>
          <w:spacing w:val="-5"/>
        </w:rPr>
        <w:t>satisf</w:t>
      </w:r>
      <w:r>
        <w:t>y</w:t>
      </w:r>
      <w:r>
        <w:rPr>
          <w:spacing w:val="-3"/>
        </w:rPr>
        <w:t xml:space="preserve"> </w:t>
      </w:r>
      <w:r>
        <w:rPr>
          <w:spacing w:val="-5"/>
        </w:rPr>
        <w:t>them.</w:t>
      </w:r>
      <w:r>
        <w:t>”</w:t>
      </w:r>
      <w:r>
        <w:rPr>
          <w:spacing w:val="23"/>
        </w:rPr>
        <w:t xml:space="preserve"> </w:t>
      </w:r>
      <w:r>
        <w:t>O</w:t>
      </w:r>
      <w:r>
        <w:rPr>
          <w:spacing w:val="5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-15"/>
        </w:rPr>
        <w:t xml:space="preserve"> </w:t>
      </w:r>
      <w:r>
        <w:rPr>
          <w:spacing w:val="-5"/>
          <w:w w:val="104"/>
        </w:rPr>
        <w:t xml:space="preserve">who </w:t>
      </w:r>
      <w:r>
        <w:rPr>
          <w:spacing w:val="-2"/>
        </w:rPr>
        <w:t>brin</w:t>
      </w:r>
      <w:r>
        <w:t>g</w:t>
      </w:r>
      <w:r>
        <w:rPr>
          <w:spacing w:val="15"/>
        </w:rPr>
        <w:t xml:space="preserve"> </w:t>
      </w:r>
      <w:r>
        <w:rPr>
          <w:spacing w:val="-2"/>
        </w:rPr>
        <w:t>deligh</w:t>
      </w:r>
      <w:r>
        <w:t>t</w:t>
      </w:r>
      <w:r>
        <w:rPr>
          <w:spacing w:val="20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-10"/>
        </w:rPr>
        <w:t xml:space="preserve"> </w:t>
      </w:r>
      <w:r>
        <w:rPr>
          <w:spacing w:val="-2"/>
        </w:rPr>
        <w:t>people</w:t>
      </w:r>
      <w:r>
        <w:t>,</w:t>
      </w:r>
      <w:r>
        <w:rPr>
          <w:spacing w:val="15"/>
        </w:rPr>
        <w:t xml:space="preserve"> </w:t>
      </w:r>
      <w:r>
        <w:rPr>
          <w:spacing w:val="-2"/>
        </w:rPr>
        <w:t>ma</w:t>
      </w:r>
      <w:r>
        <w:t>y</w:t>
      </w:r>
      <w:r>
        <w:rPr>
          <w:spacing w:val="1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9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2"/>
        </w:rPr>
        <w:t xml:space="preserve"> </w:t>
      </w:r>
      <w:r>
        <w:rPr>
          <w:spacing w:val="-2"/>
          <w:w w:val="107"/>
        </w:rPr>
        <w:t>triumphant!</w:t>
      </w:r>
    </w:p>
    <w:p w14:paraId="66AA0AE8" w14:textId="77777777" w:rsidR="00150366" w:rsidRDefault="00150366">
      <w:pPr>
        <w:spacing w:before="10" w:line="120" w:lineRule="exact"/>
        <w:rPr>
          <w:sz w:val="13"/>
          <w:szCs w:val="13"/>
        </w:rPr>
      </w:pPr>
    </w:p>
    <w:p w14:paraId="247145D1" w14:textId="77777777" w:rsidR="00150366" w:rsidRDefault="00000000">
      <w:pPr>
        <w:spacing w:line="245" w:lineRule="auto"/>
        <w:ind w:left="120" w:right="85" w:firstLine="360"/>
        <w:jc w:val="both"/>
      </w:pPr>
      <w:r>
        <w:rPr>
          <w:rFonts w:ascii="Book Antiqua" w:eastAsia="Book Antiqua" w:hAnsi="Book Antiqua" w:cs="Book Antiqua"/>
          <w:i/>
          <w:spacing w:val="-18"/>
          <w:w w:val="97"/>
        </w:rPr>
        <w:t>Y</w:t>
      </w:r>
      <w:r>
        <w:rPr>
          <w:rFonts w:ascii="Book Antiqua" w:eastAsia="Book Antiqua" w:hAnsi="Book Antiqua" w:cs="Book Antiqua"/>
          <w:i/>
          <w:spacing w:val="-5"/>
          <w:w w:val="97"/>
        </w:rPr>
        <w:t>adu-kula-nalina-dineç</w:t>
      </w:r>
      <w:r>
        <w:rPr>
          <w:rFonts w:ascii="Book Antiqua" w:eastAsia="Book Antiqua" w:hAnsi="Book Antiqua" w:cs="Book Antiqua"/>
          <w:i/>
          <w:w w:val="97"/>
        </w:rPr>
        <w:t>a</w:t>
      </w:r>
      <w:r>
        <w:rPr>
          <w:rFonts w:ascii="Book Antiqua" w:eastAsia="Book Antiqua" w:hAnsi="Book Antiqua" w:cs="Book Antiqua"/>
          <w:i/>
          <w:spacing w:val="32"/>
          <w:w w:val="97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rPr>
          <w:spacing w:val="-5"/>
        </w:rPr>
        <w:t>A</w:t>
      </w:r>
      <w:r>
        <w:t xml:space="preserve">s </w:t>
      </w:r>
      <w:r>
        <w:rPr>
          <w:spacing w:val="-5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5"/>
        </w:rPr>
        <w:t>lotu</w:t>
      </w:r>
      <w:r>
        <w:t>s</w:t>
      </w:r>
      <w:r>
        <w:rPr>
          <w:spacing w:val="35"/>
        </w:rPr>
        <w:t xml:space="preserve"> </w:t>
      </w:r>
      <w:r>
        <w:rPr>
          <w:spacing w:val="-5"/>
        </w:rPr>
        <w:t>blossom</w:t>
      </w:r>
      <w:r>
        <w:t>s</w:t>
      </w:r>
      <w:r>
        <w:rPr>
          <w:spacing w:val="30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3"/>
        </w:rPr>
        <w:t xml:space="preserve"> </w:t>
      </w:r>
      <w:r>
        <w:rPr>
          <w:spacing w:val="-5"/>
          <w:w w:val="107"/>
        </w:rPr>
        <w:t xml:space="preserve">the </w:t>
      </w:r>
      <w:r>
        <w:t>rising  of</w:t>
      </w:r>
      <w:r>
        <w:rPr>
          <w:spacing w:val="31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 xml:space="preserve">sun, </w:t>
      </w:r>
      <w:r>
        <w:rPr>
          <w:spacing w:val="9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rPr>
          <w:spacing w:val="-14"/>
          <w:w w:val="79"/>
        </w:rPr>
        <w:t>Y</w:t>
      </w:r>
      <w:r>
        <w:rPr>
          <w:w w:val="105"/>
        </w:rPr>
        <w:t>adus</w:t>
      </w:r>
      <w:r>
        <w:rPr>
          <w:spacing w:val="36"/>
          <w:w w:val="105"/>
        </w:rPr>
        <w:t xml:space="preserve"> </w:t>
      </w:r>
      <w:r>
        <w:t xml:space="preserve">flourish </w:t>
      </w:r>
      <w:r>
        <w:rPr>
          <w:spacing w:val="11"/>
        </w:rPr>
        <w:t xml:space="preserve"> </w:t>
      </w:r>
      <w:r>
        <w:t xml:space="preserve">when </w:t>
      </w:r>
      <w:r>
        <w:rPr>
          <w:spacing w:val="8"/>
        </w:rPr>
        <w:t xml:space="preserve"> </w:t>
      </w:r>
      <w:r>
        <w:rPr>
          <w:w w:val="78"/>
        </w:rPr>
        <w:t xml:space="preserve">Çré </w:t>
      </w:r>
      <w:r>
        <w:rPr>
          <w:spacing w:val="8"/>
          <w:w w:val="78"/>
        </w:rPr>
        <w:t xml:space="preserve"> </w:t>
      </w:r>
      <w:r>
        <w:t xml:space="preserve">Bhagavän descends </w:t>
      </w:r>
      <w:r>
        <w:rPr>
          <w:spacing w:val="22"/>
        </w:rPr>
        <w:t xml:space="preserve"> </w:t>
      </w:r>
      <w:r>
        <w:t xml:space="preserve">in </w:t>
      </w:r>
      <w:r>
        <w:rPr>
          <w:spacing w:val="11"/>
        </w:rPr>
        <w:t xml:space="preserve"> </w:t>
      </w:r>
      <w:r>
        <w:t xml:space="preserve">their </w:t>
      </w:r>
      <w:r>
        <w:rPr>
          <w:spacing w:val="26"/>
        </w:rPr>
        <w:t xml:space="preserve"> </w:t>
      </w:r>
      <w:r>
        <w:t xml:space="preserve">dynasty. </w:t>
      </w:r>
      <w:r>
        <w:rPr>
          <w:spacing w:val="20"/>
        </w:rPr>
        <w:t xml:space="preserve"> </w:t>
      </w:r>
      <w:r>
        <w:t xml:space="preserve">Actually,  the </w:t>
      </w:r>
      <w:r>
        <w:rPr>
          <w:spacing w:val="17"/>
        </w:rPr>
        <w:t xml:space="preserve"> </w:t>
      </w:r>
      <w:r>
        <w:t>Yädavas</w:t>
      </w:r>
      <w:r>
        <w:rPr>
          <w:spacing w:val="22"/>
        </w:rPr>
        <w:t xml:space="preserve"> </w:t>
      </w:r>
      <w:r>
        <w:t xml:space="preserve">are </w:t>
      </w:r>
      <w:r>
        <w:rPr>
          <w:spacing w:val="7"/>
        </w:rPr>
        <w:t xml:space="preserve"> </w:t>
      </w:r>
      <w:r>
        <w:rPr>
          <w:w w:val="107"/>
        </w:rPr>
        <w:t xml:space="preserve">the </w:t>
      </w:r>
      <w:r>
        <w:t>cowherd</w:t>
      </w:r>
      <w:r>
        <w:rPr>
          <w:spacing w:val="36"/>
        </w:rPr>
        <w:t xml:space="preserve"> </w:t>
      </w:r>
      <w:r>
        <w:t xml:space="preserve">community 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4"/>
        </w:rPr>
        <w:t>V</w:t>
      </w:r>
      <w:r>
        <w:t>raja. Therefore,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sun</w:t>
      </w:r>
      <w:r>
        <w:rPr>
          <w:spacing w:val="31"/>
        </w:rPr>
        <w:t xml:space="preserve"> </w:t>
      </w:r>
      <w:r>
        <w:rPr>
          <w:w w:val="78"/>
        </w:rPr>
        <w:t>Çré</w:t>
      </w:r>
      <w:r>
        <w:rPr>
          <w:spacing w:val="20"/>
          <w:w w:val="78"/>
        </w:rPr>
        <w:t xml:space="preserve"> </w:t>
      </w:r>
      <w:r>
        <w:t>Kåñëa lights</w:t>
      </w:r>
      <w:r>
        <w:rPr>
          <w:spacing w:val="15"/>
        </w:rPr>
        <w:t xml:space="preserve"> </w:t>
      </w:r>
      <w:r>
        <w:t>up</w:t>
      </w:r>
      <w:r>
        <w:rPr>
          <w:spacing w:val="20"/>
        </w:rPr>
        <w:t xml:space="preserve"> </w:t>
      </w:r>
      <w:r>
        <w:rPr>
          <w:w w:val="103"/>
        </w:rPr>
        <w:t>Gokula.</w:t>
      </w:r>
    </w:p>
    <w:p w14:paraId="28902D1B" w14:textId="77777777" w:rsidR="00150366" w:rsidRDefault="00150366">
      <w:pPr>
        <w:spacing w:line="140" w:lineRule="exact"/>
        <w:rPr>
          <w:sz w:val="14"/>
          <w:szCs w:val="14"/>
        </w:rPr>
      </w:pPr>
    </w:p>
    <w:p w14:paraId="3E1F37E8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6"/>
        </w:rPr>
        <w:t>Thi</w:t>
      </w:r>
      <w:r>
        <w:t>s</w:t>
      </w:r>
      <w:r>
        <w:rPr>
          <w:spacing w:val="20"/>
        </w:rPr>
        <w:t xml:space="preserve"> </w:t>
      </w:r>
      <w:r>
        <w:rPr>
          <w:spacing w:val="-6"/>
        </w:rPr>
        <w:t>vers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describe</w:t>
      </w:r>
      <w:r>
        <w:t>s</w:t>
      </w:r>
      <w:r>
        <w:rPr>
          <w:spacing w:val="24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21"/>
          <w:w w:val="77"/>
        </w:rPr>
        <w:t xml:space="preserve"> </w:t>
      </w:r>
      <w:r>
        <w:rPr>
          <w:spacing w:val="-6"/>
        </w:rPr>
        <w:t>Bhagavä</w:t>
      </w:r>
      <w:r>
        <w:t>n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6"/>
        </w:rPr>
        <w:t>powerfu</w:t>
      </w:r>
      <w:r>
        <w:t>l</w:t>
      </w:r>
      <w:r>
        <w:rPr>
          <w:spacing w:val="31"/>
        </w:rPr>
        <w:t xml:space="preserve"> </w:t>
      </w:r>
      <w:r>
        <w:rPr>
          <w:spacing w:val="-6"/>
          <w:w w:val="104"/>
        </w:rPr>
        <w:t xml:space="preserve">individual </w:t>
      </w:r>
      <w:r>
        <w:t>who</w:t>
      </w:r>
      <w:r>
        <w:rPr>
          <w:spacing w:val="14"/>
        </w:rPr>
        <w:t xml:space="preserve"> </w:t>
      </w:r>
      <w:r>
        <w:t>enlivens</w:t>
      </w:r>
      <w:r>
        <w:rPr>
          <w:spacing w:val="13"/>
        </w:rPr>
        <w:t xml:space="preserve"> </w:t>
      </w:r>
      <w:r>
        <w:t>His devotees</w:t>
      </w:r>
      <w:r>
        <w:rPr>
          <w:spacing w:val="14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who</w:t>
      </w:r>
      <w:r>
        <w:rPr>
          <w:spacing w:val="14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appeared</w:t>
      </w:r>
      <w:r>
        <w:rPr>
          <w:spacing w:val="29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 xml:space="preserve">a </w:t>
      </w:r>
      <w:r>
        <w:rPr>
          <w:w w:val="104"/>
        </w:rPr>
        <w:t xml:space="preserve">noble </w:t>
      </w:r>
      <w:r>
        <w:t>family.</w:t>
      </w:r>
      <w:r>
        <w:rPr>
          <w:spacing w:val="-2"/>
        </w:rPr>
        <w:t xml:space="preserve"> </w:t>
      </w:r>
      <w:r>
        <w:t>“O</w:t>
      </w:r>
      <w:r>
        <w:rPr>
          <w:spacing w:val="4"/>
        </w:rPr>
        <w:t xml:space="preserve"> </w:t>
      </w:r>
      <w:r>
        <w:t>Deva!</w:t>
      </w:r>
      <w:r>
        <w:rPr>
          <w:spacing w:val="-1"/>
        </w:rPr>
        <w:t xml:space="preserve"> </w:t>
      </w:r>
      <w:r>
        <w:t>Kindly</w:t>
      </w:r>
      <w:r>
        <w:rPr>
          <w:spacing w:val="4"/>
        </w:rPr>
        <w:t xml:space="preserve"> </w:t>
      </w:r>
      <w:r>
        <w:t>crush</w:t>
      </w:r>
      <w:r>
        <w:rPr>
          <w:spacing w:val="3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vanity</w:t>
      </w:r>
      <w:r>
        <w:rPr>
          <w:spacing w:val="1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envious</w:t>
      </w:r>
      <w:r>
        <w:rPr>
          <w:spacing w:val="23"/>
        </w:rPr>
        <w:t xml:space="preserve"> </w:t>
      </w:r>
      <w:r>
        <w:rPr>
          <w:w w:val="102"/>
        </w:rPr>
        <w:t xml:space="preserve">egotists </w:t>
      </w:r>
      <w:r>
        <w:t>such</w:t>
      </w:r>
      <w:r>
        <w:rPr>
          <w:spacing w:val="24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ourselves,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us</w:t>
      </w:r>
      <w:r>
        <w:rPr>
          <w:spacing w:val="13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w w:val="103"/>
        </w:rPr>
        <w:t>pleasure.”</w:t>
      </w:r>
    </w:p>
    <w:p w14:paraId="4EB0839E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64B6110C" w14:textId="77777777" w:rsidR="00150366" w:rsidRDefault="00000000">
      <w:pPr>
        <w:spacing w:line="220" w:lineRule="exact"/>
        <w:ind w:left="120" w:right="86" w:firstLine="360"/>
        <w:jc w:val="both"/>
      </w:pPr>
      <w:r>
        <w:t xml:space="preserve">The </w:t>
      </w:r>
      <w:r>
        <w:rPr>
          <w:spacing w:val="35"/>
        </w:rPr>
        <w:t xml:space="preserve"> </w:t>
      </w:r>
      <w:r>
        <w:t xml:space="preserve">arrogant  </w:t>
      </w:r>
      <w:r>
        <w:rPr>
          <w:spacing w:val="9"/>
        </w:rPr>
        <w:t xml:space="preserve"> </w:t>
      </w:r>
      <w:r>
        <w:t xml:space="preserve">hero,   </w:t>
      </w:r>
      <w:r>
        <w:rPr>
          <w:rFonts w:ascii="Book Antiqua" w:eastAsia="Book Antiqua" w:hAnsi="Book Antiqua" w:cs="Book Antiqua"/>
          <w:i/>
        </w:rPr>
        <w:t>dhéroddhata-näyaka</w:t>
      </w:r>
      <w:r>
        <w:t xml:space="preserve">, </w:t>
      </w:r>
      <w:r>
        <w:rPr>
          <w:spacing w:val="11"/>
        </w:rPr>
        <w:t xml:space="preserve"> </w:t>
      </w:r>
      <w:r>
        <w:t xml:space="preserve">is </w:t>
      </w:r>
      <w:r>
        <w:rPr>
          <w:spacing w:val="26"/>
        </w:rPr>
        <w:t xml:space="preserve"> </w:t>
      </w:r>
      <w:r>
        <w:rPr>
          <w:w w:val="103"/>
        </w:rPr>
        <w:t xml:space="preserve">envious, </w:t>
      </w:r>
      <w:r>
        <w:t>proud,</w:t>
      </w:r>
      <w:r>
        <w:rPr>
          <w:spacing w:val="38"/>
        </w:rPr>
        <w:t xml:space="preserve"> </w:t>
      </w:r>
      <w:r>
        <w:t xml:space="preserve">treacherous, </w:t>
      </w:r>
      <w:r>
        <w:rPr>
          <w:spacing w:val="1"/>
        </w:rPr>
        <w:t xml:space="preserve"> </w:t>
      </w:r>
      <w:r>
        <w:t>angry,</w:t>
      </w:r>
      <w:r>
        <w:rPr>
          <w:spacing w:val="12"/>
        </w:rPr>
        <w:t xml:space="preserve"> </w:t>
      </w:r>
      <w:r>
        <w:t>fickle</w:t>
      </w:r>
      <w:r>
        <w:rPr>
          <w:spacing w:val="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103"/>
        </w:rPr>
        <w:t>boastful.</w:t>
      </w:r>
    </w:p>
    <w:p w14:paraId="37B8F298" w14:textId="77777777" w:rsidR="00150366" w:rsidRDefault="00150366">
      <w:pPr>
        <w:spacing w:before="3" w:line="240" w:lineRule="exact"/>
        <w:rPr>
          <w:sz w:val="24"/>
          <w:szCs w:val="24"/>
        </w:rPr>
      </w:pPr>
    </w:p>
    <w:p w14:paraId="4D3F8703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20</w:t>
      </w:r>
    </w:p>
    <w:p w14:paraId="192B571B" w14:textId="77777777" w:rsidR="00150366" w:rsidRDefault="00150366">
      <w:pPr>
        <w:spacing w:before="2" w:line="120" w:lineRule="exact"/>
        <w:rPr>
          <w:sz w:val="12"/>
          <w:szCs w:val="12"/>
        </w:rPr>
      </w:pPr>
    </w:p>
    <w:p w14:paraId="2EB9788F" w14:textId="77777777" w:rsidR="00150366" w:rsidRDefault="00000000">
      <w:pPr>
        <w:spacing w:line="220" w:lineRule="exact"/>
        <w:ind w:left="822" w:right="731" w:hanging="111"/>
        <w:jc w:val="center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  <w:w w:val="99"/>
        </w:rPr>
        <w:t xml:space="preserve">madhu-mura-naraka-vinäçana </w:t>
      </w:r>
      <w:r>
        <w:rPr>
          <w:rFonts w:ascii="Book Antiqua" w:eastAsia="Book Antiqua" w:hAnsi="Book Antiqua" w:cs="Book Antiqua"/>
          <w:i/>
        </w:rPr>
        <w:t xml:space="preserve">garuòäsana </w:t>
      </w:r>
      <w:r>
        <w:rPr>
          <w:rFonts w:ascii="Book Antiqua" w:eastAsia="Book Antiqua" w:hAnsi="Book Antiqua" w:cs="Book Antiqua"/>
          <w:i/>
          <w:w w:val="104"/>
        </w:rPr>
        <w:t xml:space="preserve">e </w:t>
      </w:r>
      <w:r>
        <w:rPr>
          <w:rFonts w:ascii="Book Antiqua" w:eastAsia="Book Antiqua" w:hAnsi="Book Antiqua" w:cs="Book Antiqua"/>
          <w:i/>
        </w:rPr>
        <w:t>sura-kula-keli-nidäna 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deva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w w:val="111"/>
        </w:rPr>
        <w:t>(4)</w:t>
      </w:r>
    </w:p>
    <w:p w14:paraId="1C52BFF2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D9A7105" w14:textId="77777777" w:rsidR="00150366" w:rsidRDefault="00150366">
      <w:pPr>
        <w:spacing w:line="200" w:lineRule="exact"/>
      </w:pPr>
    </w:p>
    <w:p w14:paraId="18EE98F2" w14:textId="77777777" w:rsidR="00150366" w:rsidRDefault="00000000">
      <w:pPr>
        <w:spacing w:before="26" w:line="220" w:lineRule="exact"/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Deva!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Hari!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destroyer</w:t>
      </w:r>
      <w:r>
        <w:rPr>
          <w:rFonts w:ascii="Book Antiqua" w:eastAsia="Book Antiqua" w:hAnsi="Book Antiqua" w:cs="Book Antiqua"/>
          <w:b/>
          <w:spacing w:val="32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demons</w:t>
      </w:r>
      <w:r>
        <w:rPr>
          <w:rFonts w:ascii="Book Antiqua" w:eastAsia="Book Antiqua" w:hAnsi="Book Antiqua" w:cs="Book Antiqua"/>
          <w:b/>
          <w:spacing w:val="4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Madhu, </w:t>
      </w:r>
      <w:r>
        <w:rPr>
          <w:rFonts w:ascii="Book Antiqua" w:eastAsia="Book Antiqua" w:hAnsi="Book Antiqua" w:cs="Book Antiqua"/>
          <w:b/>
          <w:w w:val="90"/>
        </w:rPr>
        <w:t>Mura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Naraka!</w:t>
      </w:r>
      <w:r>
        <w:rPr>
          <w:rFonts w:ascii="Book Antiqua" w:eastAsia="Book Antiqua" w:hAnsi="Book Antiqua" w:cs="Book Antiqua"/>
          <w:b/>
          <w:spacing w:val="30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who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ride upon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Garuòa!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You who</w:t>
      </w:r>
      <w:r>
        <w:rPr>
          <w:rFonts w:ascii="Book Antiqua" w:eastAsia="Book Antiqua" w:hAnsi="Book Antiqua" w:cs="Book Antiqua"/>
          <w:b/>
          <w:spacing w:val="3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are 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original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cause</w:t>
      </w:r>
      <w:r>
        <w:rPr>
          <w:rFonts w:ascii="Book Antiqua" w:eastAsia="Book Antiqua" w:hAnsi="Book Antiqua" w:cs="Book Antiqua"/>
          <w:b/>
          <w:spacing w:val="4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demigods’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delight! </w:t>
      </w:r>
      <w:r>
        <w:rPr>
          <w:rFonts w:ascii="Book Antiqua" w:eastAsia="Book Antiqua" w:hAnsi="Book Antiqua" w:cs="Book Antiqua"/>
          <w:b/>
          <w:spacing w:val="-18"/>
          <w:w w:val="92"/>
        </w:rPr>
        <w:t>T</w:t>
      </w:r>
      <w:r>
        <w:rPr>
          <w:rFonts w:ascii="Book Antiqua" w:eastAsia="Book Antiqua" w:hAnsi="Book Antiqua" w:cs="Book Antiqua"/>
          <w:b/>
          <w:w w:val="92"/>
        </w:rPr>
        <w:t>riumph!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18"/>
          <w:w w:val="92"/>
        </w:rPr>
        <w:t>T</w:t>
      </w:r>
      <w:r>
        <w:rPr>
          <w:rFonts w:ascii="Book Antiqua" w:eastAsia="Book Antiqua" w:hAnsi="Book Antiqua" w:cs="Book Antiqua"/>
          <w:b/>
          <w:w w:val="92"/>
        </w:rPr>
        <w:t>riumph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unto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You!</w:t>
      </w:r>
    </w:p>
    <w:p w14:paraId="146E445F" w14:textId="77777777" w:rsidR="00150366" w:rsidRDefault="00150366">
      <w:pPr>
        <w:spacing w:before="7" w:line="160" w:lineRule="exact"/>
        <w:rPr>
          <w:sz w:val="17"/>
          <w:szCs w:val="17"/>
        </w:rPr>
      </w:pPr>
    </w:p>
    <w:p w14:paraId="6541BCC9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5F467C7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2C3E0154" w14:textId="77777777" w:rsidR="00150366" w:rsidRDefault="00000000">
      <w:pPr>
        <w:spacing w:line="246" w:lineRule="auto"/>
        <w:ind w:left="120" w:right="84" w:firstLine="360"/>
        <w:jc w:val="both"/>
      </w:pPr>
      <w:r>
        <w:rPr>
          <w:rFonts w:ascii="Book Antiqua" w:eastAsia="Book Antiqua" w:hAnsi="Book Antiqua" w:cs="Book Antiqua"/>
          <w:i/>
          <w:spacing w:val="-2"/>
        </w:rPr>
        <w:t>Madhu-mura-naraka-vinäçan</w:t>
      </w:r>
      <w:r>
        <w:rPr>
          <w:rFonts w:ascii="Book Antiqua" w:eastAsia="Book Antiqua" w:hAnsi="Book Antiqua" w:cs="Book Antiqua"/>
          <w:i/>
        </w:rPr>
        <w:t xml:space="preserve">a </w:t>
      </w:r>
      <w:r>
        <w:t xml:space="preserve">– </w:t>
      </w:r>
      <w:r>
        <w:rPr>
          <w:spacing w:val="4"/>
        </w:rPr>
        <w:t xml:space="preserve"> </w:t>
      </w:r>
      <w:r>
        <w:rPr>
          <w:spacing w:val="-2"/>
        </w:rPr>
        <w:t>Bhagavä</w:t>
      </w:r>
      <w:r>
        <w:t>n</w:t>
      </w:r>
      <w:r>
        <w:rPr>
          <w:spacing w:val="38"/>
        </w:rPr>
        <w:t xml:space="preserve"> </w:t>
      </w:r>
      <w:r>
        <w:rPr>
          <w:spacing w:val="-2"/>
        </w:rPr>
        <w:t>destroy</w:t>
      </w:r>
      <w:r>
        <w:t xml:space="preserve">s </w:t>
      </w:r>
      <w:r>
        <w:rPr>
          <w:spacing w:val="24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2"/>
        </w:rPr>
        <w:t>demon</w:t>
      </w:r>
      <w:r>
        <w:t>s</w:t>
      </w:r>
      <w:r>
        <w:rPr>
          <w:spacing w:val="25"/>
        </w:rPr>
        <w:t xml:space="preserve"> </w:t>
      </w:r>
      <w:r>
        <w:rPr>
          <w:spacing w:val="-2"/>
        </w:rPr>
        <w:t>Madh</w:t>
      </w:r>
      <w:r>
        <w:t>u</w:t>
      </w:r>
      <w:r>
        <w:rPr>
          <w:spacing w:val="17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Narak</w:t>
      </w:r>
      <w:r>
        <w:t>a</w:t>
      </w:r>
      <w:r>
        <w:rPr>
          <w:spacing w:val="17"/>
        </w:rPr>
        <w:t xml:space="preserve"> </w:t>
      </w:r>
      <w:r>
        <w:rPr>
          <w:spacing w:val="-2"/>
        </w:rPr>
        <w:t>durin</w:t>
      </w:r>
      <w:r>
        <w:t>g</w:t>
      </w:r>
      <w:r>
        <w:rPr>
          <w:spacing w:val="31"/>
        </w:rPr>
        <w:t xml:space="preserve"> </w:t>
      </w:r>
      <w:r>
        <w:rPr>
          <w:spacing w:val="-2"/>
        </w:rPr>
        <w:t>Hi</w:t>
      </w:r>
      <w:r>
        <w:t xml:space="preserve">s </w:t>
      </w:r>
      <w:r>
        <w:rPr>
          <w:spacing w:val="-2"/>
        </w:rPr>
        <w:t>residenc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2"/>
          <w:w w:val="101"/>
        </w:rPr>
        <w:t xml:space="preserve">Dvärakä. </w:t>
      </w:r>
      <w:r>
        <w:rPr>
          <w:spacing w:val="-2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referenc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Mur</w:t>
      </w:r>
      <w:r>
        <w:t>a</w:t>
      </w:r>
      <w:r>
        <w:rPr>
          <w:spacing w:val="9"/>
        </w:rPr>
        <w:t xml:space="preserve"> </w:t>
      </w:r>
      <w:r>
        <w:rPr>
          <w:spacing w:val="-2"/>
        </w:rPr>
        <w:t>allude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Hi</w:t>
      </w:r>
      <w:r>
        <w:t xml:space="preserve">s </w:t>
      </w:r>
      <w:r>
        <w:rPr>
          <w:spacing w:val="-2"/>
        </w:rPr>
        <w:t>mystica</w:t>
      </w:r>
      <w:r>
        <w:t>l</w:t>
      </w:r>
      <w:r>
        <w:rPr>
          <w:spacing w:val="7"/>
        </w:rPr>
        <w:t xml:space="preserve"> </w:t>
      </w:r>
      <w:r>
        <w:rPr>
          <w:spacing w:val="-2"/>
        </w:rPr>
        <w:t>power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of deception</w:t>
      </w:r>
      <w:r>
        <w:t xml:space="preserve">. </w:t>
      </w:r>
      <w:r>
        <w:rPr>
          <w:spacing w:val="13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5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exhibit</w:t>
      </w:r>
      <w:r>
        <w:t xml:space="preserve">s </w:t>
      </w:r>
      <w:r>
        <w:rPr>
          <w:spacing w:val="5"/>
        </w:rPr>
        <w:t xml:space="preserve"> </w:t>
      </w:r>
      <w:r>
        <w:rPr>
          <w:spacing w:val="-2"/>
        </w:rPr>
        <w:t>ninety-si</w:t>
      </w:r>
      <w:r>
        <w:t xml:space="preserve">x </w:t>
      </w:r>
      <w:r>
        <w:rPr>
          <w:spacing w:val="4"/>
        </w:rPr>
        <w:t xml:space="preserve"> </w:t>
      </w:r>
      <w:r>
        <w:rPr>
          <w:spacing w:val="-2"/>
        </w:rPr>
        <w:t>heroi</w:t>
      </w:r>
      <w:r>
        <w:t xml:space="preserve">c  </w:t>
      </w:r>
      <w:r>
        <w:rPr>
          <w:spacing w:val="-2"/>
        </w:rPr>
        <w:t>trait</w:t>
      </w:r>
      <w:r>
        <w:t xml:space="preserve">s  </w:t>
      </w:r>
      <w:r>
        <w:rPr>
          <w:spacing w:val="-2"/>
          <w:w w:val="102"/>
        </w:rPr>
        <w:t xml:space="preserve">while </w:t>
      </w:r>
      <w:r>
        <w:rPr>
          <w:spacing w:val="-2"/>
        </w:rPr>
        <w:t>performin</w:t>
      </w:r>
      <w:r>
        <w:t xml:space="preserve">g </w:t>
      </w:r>
      <w:r>
        <w:rPr>
          <w:spacing w:val="6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eterna</w:t>
      </w:r>
      <w:r>
        <w:t xml:space="preserve">l </w:t>
      </w:r>
      <w:r>
        <w:rPr>
          <w:spacing w:val="1"/>
        </w:rPr>
        <w:t xml:space="preserve"> </w:t>
      </w:r>
      <w:r>
        <w:rPr>
          <w:spacing w:val="-2"/>
        </w:rPr>
        <w:t>pleasur</w:t>
      </w:r>
      <w:r>
        <w:t xml:space="preserve">e </w:t>
      </w:r>
      <w:r>
        <w:rPr>
          <w:spacing w:val="6"/>
        </w:rPr>
        <w:t xml:space="preserve"> </w:t>
      </w:r>
      <w:r>
        <w:rPr>
          <w:spacing w:val="-2"/>
        </w:rPr>
        <w:t>pastime</w:t>
      </w:r>
      <w:r>
        <w:t xml:space="preserve">s  </w:t>
      </w:r>
      <w:r>
        <w:rPr>
          <w:spacing w:val="-2"/>
        </w:rPr>
        <w:t>i</w:t>
      </w:r>
      <w:r>
        <w:t>n</w:t>
      </w:r>
      <w:r>
        <w:rPr>
          <w:spacing w:val="40"/>
        </w:rPr>
        <w:t xml:space="preserve"> </w:t>
      </w:r>
      <w:r>
        <w:rPr>
          <w:spacing w:val="-2"/>
        </w:rPr>
        <w:t>thre</w:t>
      </w:r>
      <w:r>
        <w:t xml:space="preserve">e </w:t>
      </w:r>
      <w:r>
        <w:rPr>
          <w:spacing w:val="3"/>
        </w:rPr>
        <w:t xml:space="preserve"> </w:t>
      </w:r>
      <w:r>
        <w:rPr>
          <w:spacing w:val="-2"/>
          <w:w w:val="105"/>
        </w:rPr>
        <w:t xml:space="preserve">spiritual </w:t>
      </w:r>
      <w:r>
        <w:rPr>
          <w:spacing w:val="-2"/>
        </w:rPr>
        <w:t>realms</w:t>
      </w:r>
      <w:r>
        <w:t xml:space="preserve">: </w:t>
      </w:r>
      <w:r>
        <w:rPr>
          <w:spacing w:val="-2"/>
        </w:rPr>
        <w:t>Gokula</w:t>
      </w:r>
      <w:r>
        <w:t>,</w:t>
      </w:r>
      <w:r>
        <w:rPr>
          <w:spacing w:val="7"/>
        </w:rPr>
        <w:t xml:space="preserve"> </w:t>
      </w:r>
      <w:r>
        <w:rPr>
          <w:spacing w:val="-2"/>
        </w:rPr>
        <w:t>Mathur</w:t>
      </w:r>
      <w:r>
        <w:t>ä</w:t>
      </w:r>
      <w:r>
        <w:rPr>
          <w:spacing w:val="15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5"/>
        </w:rPr>
        <w:t xml:space="preserve"> </w:t>
      </w:r>
      <w:r>
        <w:rPr>
          <w:spacing w:val="-2"/>
        </w:rPr>
        <w:t>Dvärakä</w:t>
      </w:r>
      <w:r>
        <w:t>.</w:t>
      </w:r>
      <w:r>
        <w:rPr>
          <w:spacing w:val="-5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-12"/>
        </w:rPr>
        <w:t xml:space="preserve"> </w:t>
      </w:r>
      <w:r>
        <w:rPr>
          <w:spacing w:val="-2"/>
        </w:rPr>
        <w:t>rol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-1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5"/>
        </w:rPr>
        <w:t xml:space="preserve"> </w:t>
      </w:r>
      <w:r>
        <w:rPr>
          <w:spacing w:val="-2"/>
          <w:w w:val="105"/>
        </w:rPr>
        <w:t xml:space="preserve">arrogant </w:t>
      </w:r>
      <w:r>
        <w:rPr>
          <w:spacing w:val="-2"/>
        </w:rPr>
        <w:t>her</w:t>
      </w:r>
      <w:r>
        <w:t>o</w:t>
      </w:r>
      <w:r>
        <w:rPr>
          <w:spacing w:val="19"/>
        </w:rPr>
        <w:t xml:space="preserve"> </w:t>
      </w:r>
      <w:r>
        <w:rPr>
          <w:spacing w:val="-2"/>
        </w:rPr>
        <w:t>(</w:t>
      </w:r>
      <w:r>
        <w:rPr>
          <w:rFonts w:ascii="Book Antiqua" w:eastAsia="Book Antiqua" w:hAnsi="Book Antiqua" w:cs="Book Antiqua"/>
          <w:i/>
          <w:spacing w:val="-2"/>
        </w:rPr>
        <w:t>dhéroddhata</w:t>
      </w:r>
      <w:r>
        <w:t>)</w:t>
      </w:r>
      <w:r>
        <w:rPr>
          <w:spacing w:val="-10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2"/>
        </w:rPr>
        <w:t xml:space="preserve"> indicate</w:t>
      </w:r>
      <w:r>
        <w:t>d</w:t>
      </w:r>
      <w:r>
        <w:rPr>
          <w:spacing w:val="27"/>
        </w:rPr>
        <w:t xml:space="preserve"> </w:t>
      </w:r>
      <w:r>
        <w:rPr>
          <w:spacing w:val="-2"/>
          <w:w w:val="105"/>
        </w:rPr>
        <w:t>here.</w:t>
      </w:r>
    </w:p>
    <w:p w14:paraId="61C5CAA8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7BFC7262" w14:textId="77777777" w:rsidR="00150366" w:rsidRDefault="00000000">
      <w:pPr>
        <w:ind w:left="120" w:right="85" w:firstLine="360"/>
        <w:jc w:val="both"/>
      </w:pPr>
      <w:r>
        <w:rPr>
          <w:rFonts w:ascii="Book Antiqua" w:eastAsia="Book Antiqua" w:hAnsi="Book Antiqua" w:cs="Book Antiqua"/>
          <w:i/>
        </w:rPr>
        <w:t>Garuòäsana</w:t>
      </w:r>
      <w:r>
        <w:rPr>
          <w:rFonts w:ascii="Book Antiqua" w:eastAsia="Book Antiqua" w:hAnsi="Book Antiqua" w:cs="Book Antiqua"/>
          <w:i/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e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garuòa</w:t>
      </w:r>
      <w:r>
        <w:rPr>
          <w:rFonts w:ascii="Book Antiqua" w:eastAsia="Book Antiqua" w:hAnsi="Book Antiqua" w:cs="Book Antiqua"/>
          <w:i/>
          <w:spacing w:val="31"/>
        </w:rPr>
        <w:t xml:space="preserve"> </w:t>
      </w:r>
      <w:r>
        <w:rPr>
          <w:rFonts w:ascii="Book Antiqua" w:eastAsia="Book Antiqua" w:hAnsi="Book Antiqua" w:cs="Book Antiqua"/>
          <w:i/>
          <w:w w:val="112"/>
        </w:rPr>
        <w:t>äsanaà</w:t>
      </w:r>
      <w:r>
        <w:rPr>
          <w:rFonts w:ascii="Book Antiqua" w:eastAsia="Book Antiqua" w:hAnsi="Book Antiqua" w:cs="Book Antiqua"/>
          <w:i/>
          <w:spacing w:val="14"/>
          <w:w w:val="112"/>
        </w:rPr>
        <w:t xml:space="preserve"> </w:t>
      </w:r>
      <w:r>
        <w:rPr>
          <w:rFonts w:ascii="Book Antiqua" w:eastAsia="Book Antiqua" w:hAnsi="Book Antiqua" w:cs="Book Antiqua"/>
          <w:i/>
        </w:rPr>
        <w:t>yasya</w:t>
      </w:r>
      <w:r>
        <w:rPr>
          <w:rFonts w:ascii="Book Antiqua" w:eastAsia="Book Antiqua" w:hAnsi="Book Antiqua" w:cs="Book Antiqua"/>
          <w:i/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tat-sambuddhau</w:t>
      </w:r>
      <w:r>
        <w:t>)</w:t>
      </w:r>
      <w:r>
        <w:rPr>
          <w:spacing w:val="-6"/>
        </w:rPr>
        <w:t xml:space="preserve"> </w:t>
      </w:r>
      <w:r>
        <w:t xml:space="preserve">– </w:t>
      </w:r>
      <w:r>
        <w:rPr>
          <w:spacing w:val="-5"/>
        </w:rPr>
        <w:t>Bhagavä</w:t>
      </w:r>
      <w:r>
        <w:t>n</w:t>
      </w:r>
      <w:r>
        <w:rPr>
          <w:spacing w:val="-8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8"/>
        </w:rPr>
        <w:t xml:space="preserve"> </w:t>
      </w:r>
      <w:r>
        <w:rPr>
          <w:spacing w:val="-5"/>
        </w:rPr>
        <w:t>calle</w:t>
      </w:r>
      <w:r>
        <w:t>d</w:t>
      </w:r>
      <w:r>
        <w:rPr>
          <w:spacing w:val="13"/>
        </w:rPr>
        <w:t xml:space="preserve"> </w:t>
      </w:r>
      <w:r>
        <w:rPr>
          <w:spacing w:val="-5"/>
        </w:rPr>
        <w:t>Garuòäsan</w:t>
      </w:r>
      <w:r>
        <w:t>a</w:t>
      </w:r>
      <w:r>
        <w:rPr>
          <w:spacing w:val="46"/>
        </w:rPr>
        <w:t xml:space="preserve"> </w:t>
      </w:r>
      <w:r>
        <w:rPr>
          <w:spacing w:val="-5"/>
        </w:rPr>
        <w:t>becaus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8"/>
        </w:rPr>
        <w:t xml:space="preserve"> </w:t>
      </w:r>
      <w:r>
        <w:rPr>
          <w:spacing w:val="-5"/>
        </w:rPr>
        <w:t>accept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5"/>
        </w:rPr>
        <w:t>bac</w:t>
      </w:r>
      <w:r>
        <w:t>k</w:t>
      </w:r>
      <w:r>
        <w:rPr>
          <w:spacing w:val="19"/>
        </w:rPr>
        <w:t xml:space="preserve"> </w:t>
      </w:r>
      <w:r>
        <w:rPr>
          <w:spacing w:val="-5"/>
        </w:rPr>
        <w:t xml:space="preserve">of </w:t>
      </w:r>
      <w:r>
        <w:rPr>
          <w:spacing w:val="-2"/>
        </w:rPr>
        <w:t>Garuòa</w:t>
      </w:r>
      <w:r>
        <w:t>,</w:t>
      </w:r>
      <w:r>
        <w:rPr>
          <w:spacing w:val="2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kin</w:t>
      </w:r>
      <w:r>
        <w:t>g</w:t>
      </w:r>
      <w:r>
        <w:rPr>
          <w:spacing w:val="1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birds</w:t>
      </w:r>
      <w:r>
        <w:t>,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-2"/>
        </w:rPr>
        <w:t xml:space="preserve"> Hi</w:t>
      </w:r>
      <w:r>
        <w:t>s</w:t>
      </w:r>
      <w:r>
        <w:rPr>
          <w:spacing w:val="-2"/>
        </w:rPr>
        <w:t xml:space="preserve"> </w:t>
      </w:r>
      <w:r>
        <w:rPr>
          <w:spacing w:val="-2"/>
          <w:w w:val="107"/>
        </w:rPr>
        <w:t>throne.</w:t>
      </w:r>
    </w:p>
    <w:p w14:paraId="1EBD1443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56BF0F27" w14:textId="77777777" w:rsidR="00150366" w:rsidRDefault="00000000">
      <w:pPr>
        <w:spacing w:line="243" w:lineRule="auto"/>
        <w:ind w:left="120" w:right="89" w:firstLine="360"/>
        <w:jc w:val="both"/>
      </w:pPr>
      <w:r>
        <w:rPr>
          <w:rFonts w:ascii="Book Antiqua" w:eastAsia="Book Antiqua" w:hAnsi="Book Antiqua" w:cs="Book Antiqua"/>
          <w:i/>
          <w:spacing w:val="-4"/>
        </w:rPr>
        <w:t>Sura-kula-keli-nidän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2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rPr>
          <w:spacing w:val="-4"/>
        </w:rPr>
        <w:t>Bhagavä</w:t>
      </w:r>
      <w:r>
        <w:t xml:space="preserve">n </w:t>
      </w:r>
      <w:r>
        <w:rPr>
          <w:spacing w:val="-4"/>
        </w:rPr>
        <w:t>increase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4"/>
          <w:w w:val="104"/>
        </w:rPr>
        <w:t xml:space="preserve">happiness </w:t>
      </w:r>
      <w:r>
        <w:rPr>
          <w:spacing w:val="-4"/>
        </w:rPr>
        <w:t>o</w:t>
      </w:r>
      <w:r>
        <w:t>f</w:t>
      </w:r>
      <w:r>
        <w:rPr>
          <w:spacing w:val="-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demigod</w:t>
      </w:r>
      <w:r>
        <w:t>s</w:t>
      </w:r>
      <w:r>
        <w:rPr>
          <w:spacing w:val="13"/>
        </w:rPr>
        <w:t xml:space="preserve"> </w:t>
      </w:r>
      <w:r>
        <w:rPr>
          <w:spacing w:val="-4"/>
        </w:rPr>
        <w:t>b</w:t>
      </w:r>
      <w:r>
        <w:t>y</w:t>
      </w:r>
      <w:r>
        <w:rPr>
          <w:spacing w:val="-3"/>
        </w:rPr>
        <w:t xml:space="preserve"> </w:t>
      </w:r>
      <w:r>
        <w:rPr>
          <w:spacing w:val="-4"/>
        </w:rPr>
        <w:t>annihilatin</w:t>
      </w:r>
      <w:r>
        <w:t>g</w:t>
      </w:r>
      <w:r>
        <w:rPr>
          <w:spacing w:val="4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demon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4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-4"/>
          <w:w w:val="103"/>
        </w:rPr>
        <w:t xml:space="preserve">personally </w:t>
      </w:r>
      <w:r>
        <w:rPr>
          <w:spacing w:val="-6"/>
        </w:rPr>
        <w:t>engage</w:t>
      </w:r>
      <w:r>
        <w:t>s</w:t>
      </w:r>
      <w:r>
        <w:rPr>
          <w:spacing w:val="-1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9"/>
        </w:rPr>
        <w:t xml:space="preserve"> </w:t>
      </w:r>
      <w:r>
        <w:rPr>
          <w:spacing w:val="-6"/>
        </w:rPr>
        <w:t>blissfu</w:t>
      </w:r>
      <w:r>
        <w:t>l</w:t>
      </w:r>
      <w:r>
        <w:rPr>
          <w:spacing w:val="4"/>
        </w:rPr>
        <w:t xml:space="preserve"> </w:t>
      </w:r>
      <w:r>
        <w:rPr>
          <w:spacing w:val="-6"/>
        </w:rPr>
        <w:t>amusement</w:t>
      </w:r>
      <w:r>
        <w:t>s</w:t>
      </w:r>
      <w:r>
        <w:rPr>
          <w:spacing w:val="38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16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-2"/>
        </w:rPr>
        <w:t xml:space="preserve"> </w:t>
      </w:r>
      <w:r>
        <w:rPr>
          <w:spacing w:val="-6"/>
        </w:rPr>
        <w:t>pur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devotees</w:t>
      </w:r>
      <w:r>
        <w:t>.</w:t>
      </w:r>
      <w:r>
        <w:rPr>
          <w:spacing w:val="14"/>
        </w:rPr>
        <w:t xml:space="preserve"> </w:t>
      </w:r>
      <w:r>
        <w:t>O</w:t>
      </w:r>
      <w:r>
        <w:rPr>
          <w:spacing w:val="1"/>
        </w:rPr>
        <w:t xml:space="preserve"> </w:t>
      </w:r>
      <w:r>
        <w:rPr>
          <w:spacing w:val="-6"/>
          <w:w w:val="102"/>
        </w:rPr>
        <w:t xml:space="preserve">Hari! </w:t>
      </w:r>
      <w:r>
        <w:t>May</w:t>
      </w:r>
      <w:r>
        <w:rPr>
          <w:spacing w:val="-13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w w:val="107"/>
        </w:rPr>
        <w:t>triumphant!</w:t>
      </w:r>
    </w:p>
    <w:p w14:paraId="7AB52993" w14:textId="77777777" w:rsidR="00150366" w:rsidRDefault="00150366">
      <w:pPr>
        <w:spacing w:before="2" w:line="220" w:lineRule="exact"/>
        <w:rPr>
          <w:sz w:val="22"/>
          <w:szCs w:val="22"/>
        </w:rPr>
      </w:pPr>
    </w:p>
    <w:p w14:paraId="1308E783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21</w:t>
      </w:r>
    </w:p>
    <w:p w14:paraId="57A650D9" w14:textId="77777777" w:rsidR="00150366" w:rsidRDefault="00150366">
      <w:pPr>
        <w:spacing w:before="8" w:line="120" w:lineRule="exact"/>
        <w:rPr>
          <w:sz w:val="12"/>
          <w:szCs w:val="12"/>
        </w:rPr>
      </w:pPr>
    </w:p>
    <w:p w14:paraId="227880E1" w14:textId="77777777" w:rsidR="00150366" w:rsidRDefault="00000000">
      <w:pPr>
        <w:ind w:left="4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03"/>
        </w:rPr>
        <w:t>amala-kamala-dala-locana</w:t>
      </w:r>
      <w:r>
        <w:rPr>
          <w:rFonts w:ascii="Book Antiqua" w:eastAsia="Book Antiqua" w:hAnsi="Book Antiqua" w:cs="Book Antiqua"/>
          <w:i/>
          <w:spacing w:val="-1"/>
          <w:w w:val="103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bhava-mocana </w:t>
      </w:r>
      <w:r>
        <w:rPr>
          <w:rFonts w:ascii="Book Antiqua" w:eastAsia="Book Antiqua" w:hAnsi="Book Antiqua" w:cs="Book Antiqua"/>
          <w:i/>
          <w:w w:val="104"/>
        </w:rPr>
        <w:t>e</w:t>
      </w:r>
    </w:p>
    <w:p w14:paraId="03F50EBC" w14:textId="77777777" w:rsidR="00150366" w:rsidRDefault="00000000">
      <w:pPr>
        <w:spacing w:line="220" w:lineRule="exact"/>
        <w:ind w:left="445" w:right="432"/>
        <w:jc w:val="center"/>
      </w:pPr>
      <w:r>
        <w:rPr>
          <w:rFonts w:ascii="Book Antiqua" w:eastAsia="Book Antiqua" w:hAnsi="Book Antiqua" w:cs="Book Antiqua"/>
          <w:i/>
          <w:w w:val="98"/>
          <w:position w:val="1"/>
        </w:rPr>
        <w:t>tri-bhuvana-bhavana-nidhäna</w:t>
      </w:r>
      <w:r>
        <w:rPr>
          <w:rFonts w:ascii="Book Antiqua" w:eastAsia="Book Antiqua" w:hAnsi="Book Antiqua" w:cs="Book Antiqua"/>
          <w:i/>
          <w:spacing w:val="1"/>
          <w:w w:val="98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jaya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jaya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deva</w:t>
      </w:r>
      <w:r>
        <w:rPr>
          <w:rFonts w:ascii="Book Antiqua" w:eastAsia="Book Antiqua" w:hAnsi="Book Antiqua" w:cs="Book Antiqua"/>
          <w:i/>
          <w:spacing w:val="-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hare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w w:val="111"/>
          <w:position w:val="1"/>
        </w:rPr>
        <w:t>(5)</w:t>
      </w:r>
    </w:p>
    <w:p w14:paraId="6B42F159" w14:textId="77777777" w:rsidR="00150366" w:rsidRDefault="00150366">
      <w:pPr>
        <w:spacing w:before="8" w:line="120" w:lineRule="exact"/>
        <w:rPr>
          <w:sz w:val="12"/>
          <w:szCs w:val="12"/>
        </w:rPr>
      </w:pPr>
    </w:p>
    <w:p w14:paraId="0231E63C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Deva!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Hari!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whose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long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eyes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just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like </w:t>
      </w:r>
      <w:r>
        <w:rPr>
          <w:rFonts w:ascii="Book Antiqua" w:eastAsia="Book Antiqua" w:hAnsi="Book Antiqua" w:cs="Book Antiqua"/>
          <w:b/>
          <w:w w:val="92"/>
        </w:rPr>
        <w:t xml:space="preserve">immaculate  </w:t>
      </w:r>
      <w:r>
        <w:rPr>
          <w:rFonts w:ascii="Book Antiqua" w:eastAsia="Book Antiqua" w:hAnsi="Book Antiqua" w:cs="Book Antiqua"/>
          <w:b/>
        </w:rPr>
        <w:t>lotus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petals!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who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free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us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the shackles of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>material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existence!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</w:rPr>
        <w:t>treasure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three </w:t>
      </w:r>
      <w:r>
        <w:rPr>
          <w:rFonts w:ascii="Book Antiqua" w:eastAsia="Book Antiqua" w:hAnsi="Book Antiqua" w:cs="Book Antiqua"/>
          <w:b/>
          <w:w w:val="93"/>
        </w:rPr>
        <w:t>worlds!</w:t>
      </w:r>
      <w:r>
        <w:rPr>
          <w:rFonts w:ascii="Book Antiqua" w:eastAsia="Book Antiqua" w:hAnsi="Book Antiqua" w:cs="Book Antiqua"/>
          <w:b/>
          <w:spacing w:val="14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19"/>
          <w:w w:val="93"/>
        </w:rPr>
        <w:t>T</w:t>
      </w:r>
      <w:r>
        <w:rPr>
          <w:rFonts w:ascii="Book Antiqua" w:eastAsia="Book Antiqua" w:hAnsi="Book Antiqua" w:cs="Book Antiqua"/>
          <w:b/>
          <w:w w:val="93"/>
        </w:rPr>
        <w:t>riumph!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19"/>
          <w:w w:val="93"/>
        </w:rPr>
        <w:t>T</w:t>
      </w:r>
      <w:r>
        <w:rPr>
          <w:rFonts w:ascii="Book Antiqua" w:eastAsia="Book Antiqua" w:hAnsi="Book Antiqua" w:cs="Book Antiqua"/>
          <w:b/>
          <w:w w:val="93"/>
        </w:rPr>
        <w:t>riumph</w:t>
      </w:r>
      <w:r>
        <w:rPr>
          <w:rFonts w:ascii="Book Antiqua" w:eastAsia="Book Antiqua" w:hAnsi="Book Antiqua" w:cs="Book Antiqua"/>
          <w:b/>
          <w:spacing w:val="1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unto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You!</w:t>
      </w:r>
    </w:p>
    <w:p w14:paraId="4F5A4BDC" w14:textId="77777777" w:rsidR="00150366" w:rsidRDefault="00150366">
      <w:pPr>
        <w:spacing w:before="6" w:line="200" w:lineRule="exact"/>
      </w:pPr>
    </w:p>
    <w:p w14:paraId="561D1C60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5D67D78" w14:textId="77777777" w:rsidR="00150366" w:rsidRDefault="00150366">
      <w:pPr>
        <w:spacing w:before="8" w:line="120" w:lineRule="exact"/>
        <w:rPr>
          <w:sz w:val="12"/>
          <w:szCs w:val="12"/>
        </w:rPr>
      </w:pPr>
    </w:p>
    <w:p w14:paraId="00984255" w14:textId="77777777" w:rsidR="00150366" w:rsidRDefault="00000000">
      <w:pPr>
        <w:spacing w:line="220" w:lineRule="exact"/>
        <w:ind w:left="120" w:right="82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</w:rPr>
        <w:t>Amala-kamala-dala-locana</w:t>
      </w:r>
      <w:r>
        <w:rPr>
          <w:rFonts w:ascii="Book Antiqua" w:eastAsia="Book Antiqua" w:hAnsi="Book Antiqua" w:cs="Book Antiqua"/>
          <w:i/>
          <w:spacing w:val="43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amale</w:t>
      </w:r>
      <w:r>
        <w:rPr>
          <w:rFonts w:ascii="Book Antiqua" w:eastAsia="Book Antiqua" w:hAnsi="Book Antiqua" w:cs="Book Antiqua"/>
          <w:i/>
          <w:spacing w:val="41"/>
        </w:rPr>
        <w:t xml:space="preserve"> </w:t>
      </w:r>
      <w:r>
        <w:rPr>
          <w:rFonts w:ascii="Book Antiqua" w:eastAsia="Book Antiqua" w:hAnsi="Book Antiqua" w:cs="Book Antiqua"/>
          <w:i/>
        </w:rPr>
        <w:t>ye</w:t>
      </w:r>
      <w:r>
        <w:rPr>
          <w:rFonts w:ascii="Book Antiqua" w:eastAsia="Book Antiqua" w:hAnsi="Book Antiqua" w:cs="Book Antiqua"/>
          <w:i/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kamala-dale  te</w:t>
      </w:r>
      <w:r>
        <w:rPr>
          <w:rFonts w:ascii="Book Antiqua" w:eastAsia="Book Antiqua" w:hAnsi="Book Antiqua" w:cs="Book Antiqua"/>
          <w:i/>
          <w:spacing w:val="17"/>
        </w:rPr>
        <w:t xml:space="preserve"> </w:t>
      </w:r>
      <w:r>
        <w:rPr>
          <w:rFonts w:ascii="Book Antiqua" w:eastAsia="Book Antiqua" w:hAnsi="Book Antiqua" w:cs="Book Antiqua"/>
          <w:i/>
        </w:rPr>
        <w:t>iva locane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yasyä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’sau</w:t>
      </w:r>
      <w:r>
        <w:rPr>
          <w:rFonts w:ascii="Book Antiqua" w:eastAsia="Book Antiqua" w:hAnsi="Book Antiqua" w:cs="Book Antiqua"/>
          <w:i/>
          <w:spacing w:val="-17"/>
        </w:rPr>
        <w:t xml:space="preserve"> </w:t>
      </w:r>
      <w:r>
        <w:rPr>
          <w:rFonts w:ascii="Book Antiqua" w:eastAsia="Book Antiqua" w:hAnsi="Book Antiqua" w:cs="Book Antiqua"/>
          <w:i/>
        </w:rPr>
        <w:t>tathä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vidhaù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tat</w:t>
      </w:r>
      <w:r>
        <w:rPr>
          <w:rFonts w:ascii="Book Antiqua" w:eastAsia="Book Antiqua" w:hAnsi="Book Antiqua" w:cs="Book Antiqua"/>
          <w:i/>
          <w:spacing w:val="1"/>
        </w:rPr>
        <w:t xml:space="preserve"> </w:t>
      </w:r>
      <w:r>
        <w:rPr>
          <w:rFonts w:ascii="Book Antiqua" w:eastAsia="Book Antiqua" w:hAnsi="Book Antiqua" w:cs="Book Antiqua"/>
          <w:i/>
        </w:rPr>
        <w:t>sambuddhau</w:t>
      </w:r>
      <w:r>
        <w:t>)</w:t>
      </w:r>
      <w:r>
        <w:rPr>
          <w:spacing w:val="-8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“He</w:t>
      </w:r>
      <w:r>
        <w:rPr>
          <w:spacing w:val="9"/>
        </w:rPr>
        <w:t xml:space="preserve"> </w:t>
      </w:r>
      <w:r>
        <w:rPr>
          <w:w w:val="102"/>
        </w:rPr>
        <w:t>whose</w:t>
      </w:r>
    </w:p>
    <w:p w14:paraId="6C357345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59940757" w14:textId="77777777" w:rsidR="00150366" w:rsidRDefault="00150366">
      <w:pPr>
        <w:spacing w:line="200" w:lineRule="exact"/>
      </w:pPr>
    </w:p>
    <w:p w14:paraId="1EEA81EE" w14:textId="77777777" w:rsidR="00150366" w:rsidRDefault="00000000">
      <w:pPr>
        <w:spacing w:before="29" w:line="243" w:lineRule="auto"/>
        <w:ind w:left="119" w:right="83"/>
        <w:jc w:val="both"/>
      </w:pPr>
      <w:r>
        <w:t>clear</w:t>
      </w:r>
      <w:r>
        <w:rPr>
          <w:spacing w:val="37"/>
        </w:rPr>
        <w:t xml:space="preserve"> </w:t>
      </w:r>
      <w:r>
        <w:t>eyes</w:t>
      </w:r>
      <w:r>
        <w:rPr>
          <w:spacing w:val="25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petals</w:t>
      </w:r>
      <w:r>
        <w:rPr>
          <w:spacing w:val="43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spotless</w:t>
      </w:r>
      <w:r>
        <w:rPr>
          <w:spacing w:val="48"/>
        </w:rPr>
        <w:t xml:space="preserve"> </w:t>
      </w:r>
      <w:r>
        <w:t>lotus.”  His</w:t>
      </w:r>
      <w:r>
        <w:rPr>
          <w:spacing w:val="29"/>
        </w:rPr>
        <w:t xml:space="preserve"> </w:t>
      </w:r>
      <w:r>
        <w:t>eyes allay</w:t>
      </w:r>
      <w:r>
        <w:rPr>
          <w:spacing w:val="2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suffering</w:t>
      </w:r>
      <w:r>
        <w:rPr>
          <w:spacing w:val="35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steal</w:t>
      </w:r>
      <w:r>
        <w:rPr>
          <w:spacing w:val="35"/>
        </w:rPr>
        <w:t xml:space="preserve"> </w:t>
      </w:r>
      <w:r>
        <w:t>away</w:t>
      </w:r>
      <w:r>
        <w:rPr>
          <w:spacing w:val="23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 xml:space="preserve">heart, </w:t>
      </w:r>
      <w:r>
        <w:rPr>
          <w:spacing w:val="5"/>
        </w:rPr>
        <w:t xml:space="preserve"> </w:t>
      </w:r>
      <w:r>
        <w:t xml:space="preserve">mind </w:t>
      </w:r>
      <w:r>
        <w:rPr>
          <w:spacing w:val="2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rPr>
          <w:w w:val="107"/>
        </w:rPr>
        <w:t xml:space="preserve">the </w:t>
      </w:r>
      <w:r>
        <w:t>very life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all,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stated</w:t>
      </w:r>
      <w:r>
        <w:rPr>
          <w:spacing w:val="23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rFonts w:ascii="Book Antiqua" w:eastAsia="Book Antiqua" w:hAnsi="Book Antiqua" w:cs="Book Antiqua"/>
          <w:i/>
          <w:w w:val="80"/>
        </w:rPr>
        <w:t>Çré</w:t>
      </w:r>
      <w:r>
        <w:rPr>
          <w:rFonts w:ascii="Book Antiqua" w:eastAsia="Book Antiqua" w:hAnsi="Book Antiqua" w:cs="Book Antiqua"/>
          <w:i/>
          <w:spacing w:val="12"/>
          <w:w w:val="80"/>
        </w:rPr>
        <w:t xml:space="preserve"> </w:t>
      </w:r>
      <w:r>
        <w:rPr>
          <w:rFonts w:ascii="Book Antiqua" w:eastAsia="Book Antiqua" w:hAnsi="Book Antiqua" w:cs="Book Antiqua"/>
          <w:i/>
        </w:rPr>
        <w:t>Caitanya-caritämåta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Madhya- lélä</w:t>
      </w:r>
      <w:r>
        <w:rPr>
          <w:rFonts w:ascii="Book Antiqua" w:eastAsia="Book Antiqua" w:hAnsi="Book Antiqua" w:cs="Book Antiqua"/>
          <w:i/>
          <w:spacing w:val="-17"/>
        </w:rPr>
        <w:t xml:space="preserve"> </w:t>
      </w:r>
      <w:r>
        <w:rPr>
          <w:w w:val="104"/>
        </w:rPr>
        <w:t>21.105):</w:t>
      </w:r>
    </w:p>
    <w:p w14:paraId="25873B77" w14:textId="77777777" w:rsidR="00150366" w:rsidRDefault="00150366">
      <w:pPr>
        <w:spacing w:before="1" w:line="120" w:lineRule="exact"/>
        <w:rPr>
          <w:sz w:val="13"/>
          <w:szCs w:val="13"/>
        </w:rPr>
      </w:pPr>
    </w:p>
    <w:p w14:paraId="5000F9F4" w14:textId="77777777" w:rsidR="00150366" w:rsidRDefault="00000000">
      <w:pPr>
        <w:spacing w:line="220" w:lineRule="exact"/>
        <w:ind w:left="811" w:right="812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terache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netränta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väëa,  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rPr>
          <w:rFonts w:ascii="Book Antiqua" w:eastAsia="Book Antiqua" w:hAnsi="Book Antiqua" w:cs="Book Antiqua"/>
          <w:i/>
        </w:rPr>
        <w:t>tära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dåòha </w:t>
      </w:r>
      <w:r>
        <w:rPr>
          <w:rFonts w:ascii="Book Antiqua" w:eastAsia="Book Antiqua" w:hAnsi="Book Antiqua" w:cs="Book Antiqua"/>
          <w:i/>
          <w:w w:val="99"/>
        </w:rPr>
        <w:t xml:space="preserve">sandhäna </w:t>
      </w:r>
      <w:r>
        <w:rPr>
          <w:rFonts w:ascii="Book Antiqua" w:eastAsia="Book Antiqua" w:hAnsi="Book Antiqua" w:cs="Book Antiqua"/>
          <w:i/>
          <w:w w:val="95"/>
        </w:rPr>
        <w:t>vindhe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>rädhä-gopé-gaëa-mana</w:t>
      </w:r>
    </w:p>
    <w:p w14:paraId="5081E88C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22C313B6" w14:textId="77777777" w:rsidR="00150366" w:rsidRDefault="00000000">
      <w:pPr>
        <w:spacing w:line="248" w:lineRule="auto"/>
        <w:ind w:left="119" w:right="84" w:firstLine="360"/>
        <w:jc w:val="both"/>
      </w:pPr>
      <w:r>
        <w:t>“The</w:t>
      </w:r>
      <w:r>
        <w:rPr>
          <w:spacing w:val="13"/>
        </w:rPr>
        <w:t xml:space="preserve"> </w:t>
      </w:r>
      <w:r>
        <w:t>powerful</w:t>
      </w:r>
      <w:r>
        <w:rPr>
          <w:spacing w:val="27"/>
        </w:rPr>
        <w:t xml:space="preserve"> </w:t>
      </w:r>
      <w:r>
        <w:t>arrow</w:t>
      </w:r>
      <w:r>
        <w:rPr>
          <w:spacing w:val="24"/>
        </w:rPr>
        <w:t xml:space="preserve"> </w:t>
      </w:r>
      <w:r>
        <w:t>of His</w:t>
      </w:r>
      <w:r>
        <w:rPr>
          <w:spacing w:val="5"/>
        </w:rPr>
        <w:t xml:space="preserve"> </w:t>
      </w:r>
      <w:r>
        <w:t>sidelong</w:t>
      </w:r>
      <w:r>
        <w:rPr>
          <w:spacing w:val="19"/>
        </w:rPr>
        <w:t xml:space="preserve"> </w:t>
      </w:r>
      <w:r>
        <w:t>glance</w:t>
      </w:r>
      <w:r>
        <w:rPr>
          <w:spacing w:val="10"/>
        </w:rPr>
        <w:t xml:space="preserve"> </w:t>
      </w:r>
      <w:r>
        <w:t>pierces</w:t>
      </w:r>
      <w:r>
        <w:rPr>
          <w:spacing w:val="16"/>
        </w:rPr>
        <w:t xml:space="preserve"> </w:t>
      </w:r>
      <w:r>
        <w:rPr>
          <w:w w:val="107"/>
        </w:rPr>
        <w:t xml:space="preserve">the </w:t>
      </w:r>
      <w:r>
        <w:t>hearts</w:t>
      </w:r>
      <w:r>
        <w:rPr>
          <w:spacing w:val="2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Rädhä</w:t>
      </w:r>
      <w:r>
        <w:rPr>
          <w:spacing w:val="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gopés</w:t>
      </w:r>
      <w:r>
        <w:t>.”</w:t>
      </w:r>
    </w:p>
    <w:p w14:paraId="30D7E038" w14:textId="77777777" w:rsidR="00150366" w:rsidRDefault="00150366">
      <w:pPr>
        <w:spacing w:line="120" w:lineRule="exact"/>
        <w:rPr>
          <w:sz w:val="13"/>
          <w:szCs w:val="13"/>
        </w:rPr>
      </w:pPr>
    </w:p>
    <w:p w14:paraId="64C19989" w14:textId="77777777" w:rsidR="00150366" w:rsidRDefault="00000000">
      <w:pPr>
        <w:ind w:left="119" w:right="86" w:firstLine="360"/>
        <w:jc w:val="both"/>
      </w:pPr>
      <w:r>
        <w:rPr>
          <w:rFonts w:ascii="Book Antiqua" w:eastAsia="Book Antiqua" w:hAnsi="Book Antiqua" w:cs="Book Antiqua"/>
          <w:i/>
        </w:rPr>
        <w:t>Bhava-mocana</w:t>
      </w:r>
      <w:r>
        <w:rPr>
          <w:rFonts w:ascii="Book Antiqua" w:eastAsia="Book Antiqua" w:hAnsi="Book Antiqua" w:cs="Book Antiqua"/>
          <w:i/>
          <w:spacing w:val="2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Bhagavän</w:t>
      </w:r>
      <w:r>
        <w:rPr>
          <w:spacing w:val="24"/>
        </w:rPr>
        <w:t xml:space="preserve"> </w:t>
      </w:r>
      <w:r>
        <w:t>delivers</w:t>
      </w:r>
      <w:r>
        <w:rPr>
          <w:spacing w:val="46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 xml:space="preserve">devotees </w:t>
      </w:r>
      <w:r>
        <w:rPr>
          <w:spacing w:val="4"/>
        </w:rPr>
        <w:t xml:space="preserve"> </w:t>
      </w:r>
      <w:r>
        <w:rPr>
          <w:w w:val="102"/>
        </w:rPr>
        <w:t xml:space="preserve">from </w:t>
      </w:r>
      <w:r>
        <w:t>the</w:t>
      </w:r>
      <w:r>
        <w:rPr>
          <w:spacing w:val="37"/>
        </w:rPr>
        <w:t xml:space="preserve"> </w:t>
      </w:r>
      <w:r>
        <w:t>endless</w:t>
      </w:r>
      <w:r>
        <w:rPr>
          <w:spacing w:val="37"/>
        </w:rPr>
        <w:t xml:space="preserve"> </w:t>
      </w:r>
      <w:r>
        <w:t>chain</w:t>
      </w:r>
      <w:r>
        <w:rPr>
          <w:spacing w:val="41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birth  and</w:t>
      </w:r>
      <w:r>
        <w:rPr>
          <w:spacing w:val="37"/>
        </w:rPr>
        <w:t xml:space="preserve"> </w:t>
      </w:r>
      <w:r>
        <w:t>death</w:t>
      </w:r>
      <w:r>
        <w:rPr>
          <w:spacing w:val="4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 xml:space="preserve">protects </w:t>
      </w:r>
      <w:r>
        <w:rPr>
          <w:spacing w:val="1"/>
        </w:rPr>
        <w:t xml:space="preserve"> </w:t>
      </w:r>
      <w:r>
        <w:t>all</w:t>
      </w:r>
      <w:r>
        <w:rPr>
          <w:spacing w:val="20"/>
        </w:rPr>
        <w:t xml:space="preserve"> </w:t>
      </w:r>
      <w:r>
        <w:t>living entities.</w:t>
      </w:r>
      <w:r>
        <w:rPr>
          <w:spacing w:val="27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reveals</w:t>
      </w:r>
      <w:r>
        <w:rPr>
          <w:spacing w:val="2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rPr>
          <w:w w:val="103"/>
        </w:rPr>
        <w:t>compassion.</w:t>
      </w:r>
    </w:p>
    <w:p w14:paraId="722C0AC3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1EA5CD8F" w14:textId="77777777" w:rsidR="00150366" w:rsidRDefault="00000000">
      <w:pPr>
        <w:spacing w:line="220" w:lineRule="exact"/>
        <w:ind w:left="119" w:right="83" w:firstLine="360"/>
        <w:jc w:val="both"/>
      </w:pPr>
      <w:r>
        <w:rPr>
          <w:rFonts w:ascii="Book Antiqua" w:eastAsia="Book Antiqua" w:hAnsi="Book Antiqua" w:cs="Book Antiqua"/>
          <w:i/>
          <w:spacing w:val="-20"/>
        </w:rPr>
        <w:t>T</w:t>
      </w:r>
      <w:r>
        <w:rPr>
          <w:rFonts w:ascii="Book Antiqua" w:eastAsia="Book Antiqua" w:hAnsi="Book Antiqua" w:cs="Book Antiqua"/>
          <w:i/>
        </w:rPr>
        <w:t>ribhuvana-bhavana-nidhäna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t xml:space="preserve">– </w:t>
      </w:r>
      <w:r>
        <w:rPr>
          <w:spacing w:val="17"/>
        </w:rPr>
        <w:t xml:space="preserve"> </w:t>
      </w:r>
      <w:r>
        <w:rPr>
          <w:w w:val="78"/>
        </w:rPr>
        <w:t xml:space="preserve">Çré   </w:t>
      </w:r>
      <w:r>
        <w:t xml:space="preserve">Hari </w:t>
      </w:r>
      <w:r>
        <w:rPr>
          <w:spacing w:val="24"/>
        </w:rPr>
        <w:t xml:space="preserve"> </w:t>
      </w:r>
      <w:r>
        <w:t xml:space="preserve">pervades </w:t>
      </w:r>
      <w:r>
        <w:rPr>
          <w:spacing w:val="31"/>
        </w:rPr>
        <w:t xml:space="preserve"> </w:t>
      </w:r>
      <w:r>
        <w:rPr>
          <w:w w:val="107"/>
        </w:rPr>
        <w:t xml:space="preserve">the </w:t>
      </w:r>
      <w:r>
        <w:rPr>
          <w:spacing w:val="-2"/>
        </w:rPr>
        <w:t>thre</w:t>
      </w:r>
      <w:r>
        <w:t>e</w:t>
      </w:r>
      <w:r>
        <w:rPr>
          <w:spacing w:val="47"/>
        </w:rPr>
        <w:t xml:space="preserve"> </w:t>
      </w:r>
      <w:r>
        <w:rPr>
          <w:spacing w:val="-2"/>
        </w:rPr>
        <w:t>planetar</w:t>
      </w:r>
      <w:r>
        <w:t xml:space="preserve">y </w:t>
      </w:r>
      <w:r>
        <w:rPr>
          <w:spacing w:val="3"/>
        </w:rPr>
        <w:t xml:space="preserve"> </w:t>
      </w:r>
      <w:r>
        <w:rPr>
          <w:spacing w:val="-2"/>
        </w:rPr>
        <w:t>division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2"/>
        </w:rPr>
        <w:t>univers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(</w:t>
      </w:r>
      <w:r>
        <w:rPr>
          <w:rFonts w:ascii="Book Antiqua" w:eastAsia="Book Antiqua" w:hAnsi="Book Antiqua" w:cs="Book Antiqua"/>
          <w:i/>
          <w:spacing w:val="-2"/>
        </w:rPr>
        <w:t>tribhuvana</w:t>
      </w:r>
      <w:r>
        <w:rPr>
          <w:spacing w:val="-2"/>
        </w:rPr>
        <w:t>)</w:t>
      </w:r>
      <w:r>
        <w:t>.</w:t>
      </w:r>
      <w:r>
        <w:rPr>
          <w:spacing w:val="20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 xml:space="preserve">is </w:t>
      </w:r>
      <w:r>
        <w:t>the</w:t>
      </w:r>
      <w:r>
        <w:rPr>
          <w:spacing w:val="16"/>
        </w:rPr>
        <w:t xml:space="preserve"> </w:t>
      </w:r>
      <w:r>
        <w:t>treasure</w:t>
      </w:r>
      <w:r>
        <w:rPr>
          <w:spacing w:val="31"/>
        </w:rPr>
        <w:t xml:space="preserve"> </w:t>
      </w:r>
      <w:r>
        <w:t>house</w:t>
      </w:r>
      <w:r>
        <w:rPr>
          <w:spacing w:val="22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nidhi</w:t>
      </w:r>
      <w:r>
        <w:t>)</w:t>
      </w:r>
      <w:r>
        <w:rPr>
          <w:spacing w:val="3"/>
        </w:rPr>
        <w:t xml:space="preserve"> </w:t>
      </w:r>
      <w:r>
        <w:t>within</w:t>
      </w:r>
      <w:r>
        <w:rPr>
          <w:spacing w:val="2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palace</w:t>
      </w:r>
      <w:r>
        <w:rPr>
          <w:spacing w:val="4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bhavana</w:t>
      </w:r>
      <w:r>
        <w:t>)</w:t>
      </w:r>
      <w:r>
        <w:rPr>
          <w:spacing w:val="2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w w:val="107"/>
        </w:rPr>
        <w:t xml:space="preserve">the </w:t>
      </w:r>
      <w:r>
        <w:t>three</w:t>
      </w:r>
      <w:r>
        <w:rPr>
          <w:spacing w:val="33"/>
        </w:rPr>
        <w:t xml:space="preserve"> </w:t>
      </w:r>
      <w:r>
        <w:t>worlds;</w:t>
      </w:r>
      <w:r>
        <w:rPr>
          <w:spacing w:val="21"/>
        </w:rPr>
        <w:t xml:space="preserve"> </w:t>
      </w:r>
      <w:r>
        <w:t>He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primal</w:t>
      </w:r>
      <w:r>
        <w:rPr>
          <w:spacing w:val="30"/>
        </w:rPr>
        <w:t xml:space="preserve"> </w:t>
      </w:r>
      <w:r>
        <w:t>cause</w:t>
      </w:r>
      <w:r>
        <w:rPr>
          <w:spacing w:val="18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original</w:t>
      </w:r>
      <w:r>
        <w:rPr>
          <w:spacing w:val="28"/>
        </w:rPr>
        <w:t xml:space="preserve"> </w:t>
      </w:r>
      <w:r>
        <w:rPr>
          <w:w w:val="104"/>
        </w:rPr>
        <w:t>father.</w:t>
      </w:r>
    </w:p>
    <w:p w14:paraId="59CB9E05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737A130F" w14:textId="77777777" w:rsidR="00150366" w:rsidRDefault="00000000">
      <w:pPr>
        <w:spacing w:line="245" w:lineRule="auto"/>
        <w:ind w:left="119" w:right="83" w:firstLine="360"/>
        <w:jc w:val="both"/>
      </w:pPr>
      <w:r>
        <w:t>This</w:t>
      </w:r>
      <w:r>
        <w:rPr>
          <w:spacing w:val="36"/>
        </w:rPr>
        <w:t xml:space="preserve"> </w:t>
      </w:r>
      <w:r>
        <w:t>verse</w:t>
      </w:r>
      <w:r>
        <w:rPr>
          <w:spacing w:val="26"/>
        </w:rPr>
        <w:t xml:space="preserve"> </w:t>
      </w:r>
      <w:r>
        <w:t xml:space="preserve">portrays </w:t>
      </w:r>
      <w:r>
        <w:rPr>
          <w:spacing w:val="2"/>
        </w:rPr>
        <w:t xml:space="preserve"> </w:t>
      </w:r>
      <w:r>
        <w:t>Kåñëa as</w:t>
      </w:r>
      <w:r>
        <w:rPr>
          <w:spacing w:val="26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 xml:space="preserve">chivalrous  </w:t>
      </w:r>
      <w:r>
        <w:rPr>
          <w:w w:val="106"/>
        </w:rPr>
        <w:t xml:space="preserve">hero </w:t>
      </w:r>
      <w:r>
        <w:rPr>
          <w:spacing w:val="-6"/>
        </w:rPr>
        <w:t>(</w:t>
      </w:r>
      <w:r>
        <w:rPr>
          <w:rFonts w:ascii="Book Antiqua" w:eastAsia="Book Antiqua" w:hAnsi="Book Antiqua" w:cs="Book Antiqua"/>
          <w:i/>
          <w:spacing w:val="-6"/>
        </w:rPr>
        <w:t>dhérodätta-näyaka</w:t>
      </w:r>
      <w:r>
        <w:rPr>
          <w:spacing w:val="-6"/>
        </w:rPr>
        <w:t>)</w:t>
      </w:r>
      <w:r>
        <w:t>,</w:t>
      </w:r>
      <w:r>
        <w:rPr>
          <w:spacing w:val="16"/>
        </w:rPr>
        <w:t xml:space="preserve"> </w:t>
      </w:r>
      <w:r>
        <w:rPr>
          <w:spacing w:val="-6"/>
        </w:rPr>
        <w:t>wh</w:t>
      </w:r>
      <w:r>
        <w:t>o</w:t>
      </w:r>
      <w:r>
        <w:rPr>
          <w:spacing w:val="21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7"/>
        </w:rPr>
        <w:t xml:space="preserve"> </w:t>
      </w:r>
      <w:r>
        <w:rPr>
          <w:spacing w:val="-6"/>
        </w:rPr>
        <w:t>characterize</w:t>
      </w:r>
      <w:r>
        <w:t xml:space="preserve">d  </w:t>
      </w:r>
      <w:r>
        <w:rPr>
          <w:spacing w:val="-6"/>
        </w:rPr>
        <w:t>b</w:t>
      </w:r>
      <w:r>
        <w:t>y</w:t>
      </w:r>
      <w:r>
        <w:rPr>
          <w:spacing w:val="7"/>
        </w:rPr>
        <w:t xml:space="preserve"> </w:t>
      </w:r>
      <w:r>
        <w:rPr>
          <w:spacing w:val="-6"/>
        </w:rPr>
        <w:t>gravity</w:t>
      </w:r>
      <w:r>
        <w:t>,</w:t>
      </w:r>
      <w:r>
        <w:rPr>
          <w:spacing w:val="7"/>
        </w:rPr>
        <w:t xml:space="preserve"> </w:t>
      </w:r>
      <w:r>
        <w:rPr>
          <w:spacing w:val="-6"/>
          <w:w w:val="103"/>
        </w:rPr>
        <w:t xml:space="preserve">courtesy, </w:t>
      </w:r>
      <w:r>
        <w:t>forgiveness,</w:t>
      </w:r>
      <w:r>
        <w:rPr>
          <w:spacing w:val="24"/>
        </w:rPr>
        <w:t xml:space="preserve"> </w:t>
      </w:r>
      <w:r>
        <w:t>compassion,</w:t>
      </w:r>
      <w:r>
        <w:rPr>
          <w:spacing w:val="44"/>
        </w:rPr>
        <w:t xml:space="preserve"> </w:t>
      </w:r>
      <w:r>
        <w:t>adherence</w:t>
      </w:r>
      <w:r>
        <w:rPr>
          <w:spacing w:val="4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one’s</w:t>
      </w:r>
      <w:r>
        <w:rPr>
          <w:spacing w:val="-3"/>
        </w:rPr>
        <w:t xml:space="preserve"> </w:t>
      </w:r>
      <w:r>
        <w:t>vows,</w:t>
      </w:r>
      <w:r>
        <w:rPr>
          <w:spacing w:val="14"/>
        </w:rPr>
        <w:t xml:space="preserve"> </w:t>
      </w:r>
      <w:r>
        <w:rPr>
          <w:w w:val="103"/>
        </w:rPr>
        <w:t xml:space="preserve">modesty </w:t>
      </w:r>
      <w:r>
        <w:t>in</w:t>
      </w:r>
      <w:r>
        <w:rPr>
          <w:spacing w:val="30"/>
        </w:rPr>
        <w:t xml:space="preserve"> </w:t>
      </w:r>
      <w:r>
        <w:t>speaking,</w:t>
      </w:r>
      <w:r>
        <w:rPr>
          <w:spacing w:val="42"/>
        </w:rPr>
        <w:t xml:space="preserve"> </w:t>
      </w:r>
      <w:r>
        <w:t>honesty,</w:t>
      </w:r>
      <w:r>
        <w:rPr>
          <w:spacing w:val="4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power</w:t>
      </w:r>
      <w:r>
        <w:rPr>
          <w:spacing w:val="34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thwart</w:t>
      </w:r>
      <w:r>
        <w:rPr>
          <w:spacing w:val="5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pride</w:t>
      </w:r>
      <w:r>
        <w:rPr>
          <w:spacing w:val="40"/>
        </w:rPr>
        <w:t xml:space="preserve"> </w:t>
      </w:r>
      <w:r>
        <w:t xml:space="preserve">of </w:t>
      </w:r>
      <w:r>
        <w:rPr>
          <w:spacing w:val="-5"/>
        </w:rPr>
        <w:t>othe</w:t>
      </w:r>
      <w:r>
        <w:t>r</w:t>
      </w:r>
      <w:r>
        <w:rPr>
          <w:spacing w:val="19"/>
        </w:rPr>
        <w:t xml:space="preserve"> </w:t>
      </w:r>
      <w:r>
        <w:rPr>
          <w:spacing w:val="-5"/>
        </w:rPr>
        <w:t>heroes</w:t>
      </w:r>
      <w:r>
        <w:t>.</w:t>
      </w:r>
      <w:r>
        <w:rPr>
          <w:spacing w:val="13"/>
        </w:rPr>
        <w:t xml:space="preserve"> </w:t>
      </w:r>
      <w:r>
        <w:rPr>
          <w:spacing w:val="-5"/>
        </w:rPr>
        <w:t>Thes</w:t>
      </w:r>
      <w:r>
        <w:t xml:space="preserve">e </w:t>
      </w:r>
      <w:r>
        <w:rPr>
          <w:spacing w:val="-5"/>
        </w:rPr>
        <w:t>qualitie</w:t>
      </w:r>
      <w:r>
        <w:t>s</w:t>
      </w:r>
      <w:r>
        <w:rPr>
          <w:spacing w:val="11"/>
        </w:rPr>
        <w:t xml:space="preserve"> </w:t>
      </w:r>
      <w:r>
        <w:rPr>
          <w:spacing w:val="-5"/>
        </w:rPr>
        <w:t>exis</w:t>
      </w:r>
      <w:r>
        <w:t>t</w:t>
      </w:r>
      <w:r>
        <w:rPr>
          <w:spacing w:val="2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"/>
        </w:rPr>
        <w:t xml:space="preserve"> </w:t>
      </w:r>
      <w:r>
        <w:rPr>
          <w:spacing w:val="-5"/>
        </w:rPr>
        <w:t>thei</w:t>
      </w:r>
      <w:r>
        <w:t>r</w:t>
      </w:r>
      <w:r>
        <w:rPr>
          <w:spacing w:val="16"/>
        </w:rPr>
        <w:t xml:space="preserve"> </w:t>
      </w:r>
      <w:r>
        <w:rPr>
          <w:spacing w:val="-5"/>
        </w:rPr>
        <w:t>fullnes</w:t>
      </w:r>
      <w:r>
        <w:t>s</w:t>
      </w:r>
      <w:r>
        <w:rPr>
          <w:spacing w:val="3"/>
        </w:rPr>
        <w:t xml:space="preserve"> </w:t>
      </w:r>
      <w:r>
        <w:rPr>
          <w:spacing w:val="-5"/>
        </w:rPr>
        <w:t>onl</w:t>
      </w:r>
      <w:r>
        <w:t>y</w:t>
      </w:r>
      <w:r>
        <w:rPr>
          <w:spacing w:val="1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"/>
        </w:rPr>
        <w:t xml:space="preserve"> </w:t>
      </w:r>
      <w:r>
        <w:rPr>
          <w:spacing w:val="-5"/>
          <w:w w:val="107"/>
        </w:rPr>
        <w:t xml:space="preserve">the </w:t>
      </w:r>
      <w:r>
        <w:rPr>
          <w:spacing w:val="-2"/>
        </w:rPr>
        <w:t>Suprem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Personality</w:t>
      </w:r>
      <w:r>
        <w:t>,</w:t>
      </w:r>
      <w:r>
        <w:rPr>
          <w:spacing w:val="26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1"/>
          <w:w w:val="77"/>
        </w:rPr>
        <w:t xml:space="preserve"> </w:t>
      </w:r>
      <w:r>
        <w:rPr>
          <w:spacing w:val="-2"/>
        </w:rPr>
        <w:t>Kåñëa.</w:t>
      </w:r>
    </w:p>
    <w:p w14:paraId="2D3A2036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29F2718A" w14:textId="77777777" w:rsidR="00150366" w:rsidRDefault="00000000">
      <w:pPr>
        <w:ind w:left="479"/>
      </w:pPr>
      <w:r>
        <w:t>May</w:t>
      </w:r>
      <w:r>
        <w:rPr>
          <w:spacing w:val="-13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w w:val="107"/>
        </w:rPr>
        <w:t>triumphant!</w:t>
      </w:r>
    </w:p>
    <w:p w14:paraId="54FA7E45" w14:textId="77777777" w:rsidR="00150366" w:rsidRDefault="00150366">
      <w:pPr>
        <w:spacing w:before="14" w:line="240" w:lineRule="exact"/>
        <w:rPr>
          <w:sz w:val="24"/>
          <w:szCs w:val="24"/>
        </w:rPr>
      </w:pPr>
    </w:p>
    <w:p w14:paraId="28CAED51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22</w:t>
      </w:r>
    </w:p>
    <w:p w14:paraId="0BFF0483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515CBF06" w14:textId="77777777" w:rsidR="00150366" w:rsidRDefault="00000000">
      <w:pPr>
        <w:ind w:left="623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9"/>
        </w:rPr>
        <w:t xml:space="preserve">janaka-sutä-kåta-bhüñaëa </w:t>
      </w:r>
      <w:r>
        <w:rPr>
          <w:rFonts w:ascii="Book Antiqua" w:eastAsia="Book Antiqua" w:hAnsi="Book Antiqua" w:cs="Book Antiqua"/>
          <w:i/>
        </w:rPr>
        <w:t>jita-düñaëa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>e</w:t>
      </w:r>
    </w:p>
    <w:p w14:paraId="6E19342D" w14:textId="77777777" w:rsidR="00150366" w:rsidRDefault="00000000">
      <w:pPr>
        <w:spacing w:line="220" w:lineRule="exact"/>
        <w:ind w:left="588" w:right="504"/>
        <w:jc w:val="center"/>
      </w:pPr>
      <w:r>
        <w:rPr>
          <w:rFonts w:ascii="Book Antiqua" w:eastAsia="Book Antiqua" w:hAnsi="Book Antiqua" w:cs="Book Antiqua"/>
          <w:i/>
          <w:position w:val="1"/>
        </w:rPr>
        <w:t>samara-çamita-daçakaëöha</w:t>
      </w:r>
      <w:r>
        <w:rPr>
          <w:rFonts w:ascii="Book Antiqua" w:eastAsia="Book Antiqua" w:hAnsi="Book Antiqua" w:cs="Book Antiqua"/>
          <w:i/>
          <w:spacing w:val="21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jaya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jaya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deva</w:t>
      </w:r>
      <w:r>
        <w:rPr>
          <w:rFonts w:ascii="Book Antiqua" w:eastAsia="Book Antiqua" w:hAnsi="Book Antiqua" w:cs="Book Antiqua"/>
          <w:i/>
          <w:spacing w:val="-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hare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w w:val="111"/>
          <w:position w:val="1"/>
        </w:rPr>
        <w:t>(6)</w:t>
      </w:r>
    </w:p>
    <w:p w14:paraId="57F38ADF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352375D6" w14:textId="77777777" w:rsidR="00150366" w:rsidRDefault="00000000">
      <w:pPr>
        <w:spacing w:line="220" w:lineRule="exact"/>
        <w:ind w:left="119" w:right="87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Deva</w:t>
      </w:r>
      <w:r>
        <w:rPr>
          <w:rFonts w:ascii="Book Antiqua" w:eastAsia="Book Antiqua" w:hAnsi="Book Antiqua" w:cs="Book Antiqua"/>
          <w:b/>
          <w:w w:val="90"/>
        </w:rPr>
        <w:t>!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Hari</w:t>
      </w:r>
      <w:r>
        <w:rPr>
          <w:rFonts w:ascii="Book Antiqua" w:eastAsia="Book Antiqua" w:hAnsi="Book Antiqua" w:cs="Book Antiqua"/>
          <w:b/>
          <w:w w:val="91"/>
        </w:rPr>
        <w:t>!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Yo</w:t>
      </w:r>
      <w:r>
        <w:rPr>
          <w:rFonts w:ascii="Book Antiqua" w:eastAsia="Book Antiqua" w:hAnsi="Book Antiqua" w:cs="Book Antiqua"/>
          <w:b/>
          <w:w w:val="91"/>
        </w:rPr>
        <w:t>u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decorat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2"/>
        </w:rPr>
        <w:t>Sétä-dev</w:t>
      </w:r>
      <w:r>
        <w:rPr>
          <w:rFonts w:ascii="Book Antiqua" w:eastAsia="Book Antiqua" w:hAnsi="Book Antiqua" w:cs="Book Antiqua"/>
          <w:b/>
          <w:w w:val="82"/>
        </w:rPr>
        <w:t>é</w:t>
      </w:r>
      <w:r>
        <w:rPr>
          <w:rFonts w:ascii="Book Antiqua" w:eastAsia="Book Antiqua" w:hAnsi="Book Antiqua" w:cs="Book Antiqua"/>
          <w:b/>
          <w:spacing w:val="21"/>
          <w:w w:val="8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descent a</w:t>
      </w:r>
      <w:r>
        <w:rPr>
          <w:rFonts w:ascii="Book Antiqua" w:eastAsia="Book Antiqua" w:hAnsi="Book Antiqua" w:cs="Book Antiqua"/>
          <w:b/>
        </w:rPr>
        <w:t xml:space="preserve">s </w:t>
      </w:r>
      <w:r>
        <w:rPr>
          <w:rFonts w:ascii="Book Antiqua" w:eastAsia="Book Antiqua" w:hAnsi="Book Antiqua" w:cs="Book Antiqua"/>
          <w:b/>
          <w:spacing w:val="-3"/>
          <w:w w:val="84"/>
        </w:rPr>
        <w:t>Çr</w:t>
      </w:r>
      <w:r>
        <w:rPr>
          <w:rFonts w:ascii="Book Antiqua" w:eastAsia="Book Antiqua" w:hAnsi="Book Antiqua" w:cs="Book Antiqua"/>
          <w:b/>
          <w:w w:val="84"/>
        </w:rPr>
        <w:t>é</w:t>
      </w:r>
      <w:r>
        <w:rPr>
          <w:rFonts w:ascii="Book Antiqua" w:eastAsia="Book Antiqua" w:hAnsi="Book Antiqua" w:cs="Book Antiqua"/>
          <w:b/>
          <w:spacing w:val="-11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4"/>
        </w:rPr>
        <w:t>Räma</w:t>
      </w:r>
      <w:r>
        <w:rPr>
          <w:rFonts w:ascii="Book Antiqua" w:eastAsia="Book Antiqua" w:hAnsi="Book Antiqua" w:cs="Book Antiqua"/>
          <w:b/>
          <w:w w:val="84"/>
        </w:rPr>
        <w:t xml:space="preserve">. </w:t>
      </w:r>
      <w:r>
        <w:rPr>
          <w:rFonts w:ascii="Book Antiqua" w:eastAsia="Book Antiqua" w:hAnsi="Book Antiqua" w:cs="Book Antiqua"/>
          <w:b/>
          <w:spacing w:val="20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4"/>
        </w:rPr>
        <w:t>Yo</w:t>
      </w:r>
      <w:r>
        <w:rPr>
          <w:rFonts w:ascii="Book Antiqua" w:eastAsia="Book Antiqua" w:hAnsi="Book Antiqua" w:cs="Book Antiqua"/>
          <w:b/>
          <w:w w:val="84"/>
        </w:rPr>
        <w:t xml:space="preserve">u </w:t>
      </w:r>
      <w:r>
        <w:rPr>
          <w:rFonts w:ascii="Book Antiqua" w:eastAsia="Book Antiqua" w:hAnsi="Book Antiqua" w:cs="Book Antiqua"/>
          <w:b/>
          <w:spacing w:val="1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4"/>
        </w:rPr>
        <w:t>defea</w:t>
      </w:r>
      <w:r>
        <w:rPr>
          <w:rFonts w:ascii="Book Antiqua" w:eastAsia="Book Antiqua" w:hAnsi="Book Antiqua" w:cs="Book Antiqua"/>
          <w:b/>
          <w:w w:val="84"/>
        </w:rPr>
        <w:t xml:space="preserve">t </w:t>
      </w:r>
      <w:r>
        <w:rPr>
          <w:rFonts w:ascii="Book Antiqua" w:eastAsia="Book Antiqua" w:hAnsi="Book Antiqua" w:cs="Book Antiqua"/>
          <w:b/>
          <w:spacing w:val="13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demo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Düñaë</w:t>
      </w:r>
      <w:r>
        <w:rPr>
          <w:rFonts w:ascii="Book Antiqua" w:eastAsia="Book Antiqua" w:hAnsi="Book Antiqua" w:cs="Book Antiqua"/>
          <w:b/>
          <w:w w:val="89"/>
        </w:rPr>
        <w:t>a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Yo</w:t>
      </w:r>
      <w:r>
        <w:rPr>
          <w:rFonts w:ascii="Book Antiqua" w:eastAsia="Book Antiqua" w:hAnsi="Book Antiqua" w:cs="Book Antiqua"/>
          <w:b/>
          <w:w w:val="90"/>
        </w:rPr>
        <w:t>u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restore </w:t>
      </w:r>
      <w:r>
        <w:rPr>
          <w:rFonts w:ascii="Book Antiqua" w:eastAsia="Book Antiqua" w:hAnsi="Book Antiqua" w:cs="Book Antiqua"/>
          <w:b/>
          <w:spacing w:val="-6"/>
          <w:w w:val="92"/>
        </w:rPr>
        <w:t>peac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worl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2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b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killin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6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ten-heade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Rävaë</w:t>
      </w:r>
      <w:r>
        <w:rPr>
          <w:rFonts w:ascii="Book Antiqua" w:eastAsia="Book Antiqua" w:hAnsi="Book Antiqua" w:cs="Book Antiqua"/>
          <w:b/>
          <w:w w:val="91"/>
        </w:rPr>
        <w:t>a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battle. </w:t>
      </w:r>
      <w:r>
        <w:rPr>
          <w:rFonts w:ascii="Book Antiqua" w:eastAsia="Book Antiqua" w:hAnsi="Book Antiqua" w:cs="Book Antiqua"/>
          <w:b/>
          <w:spacing w:val="-18"/>
          <w:w w:val="92"/>
        </w:rPr>
        <w:t>T</w:t>
      </w:r>
      <w:r>
        <w:rPr>
          <w:rFonts w:ascii="Book Antiqua" w:eastAsia="Book Antiqua" w:hAnsi="Book Antiqua" w:cs="Book Antiqua"/>
          <w:b/>
          <w:w w:val="92"/>
        </w:rPr>
        <w:t>riumph!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18"/>
          <w:w w:val="92"/>
        </w:rPr>
        <w:t>T</w:t>
      </w:r>
      <w:r>
        <w:rPr>
          <w:rFonts w:ascii="Book Antiqua" w:eastAsia="Book Antiqua" w:hAnsi="Book Antiqua" w:cs="Book Antiqua"/>
          <w:b/>
          <w:w w:val="92"/>
        </w:rPr>
        <w:t>riumph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unto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You!</w:t>
      </w:r>
    </w:p>
    <w:p w14:paraId="2C6C7101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737FA2B" w14:textId="77777777" w:rsidR="00150366" w:rsidRDefault="00150366">
      <w:pPr>
        <w:spacing w:line="200" w:lineRule="exact"/>
      </w:pPr>
    </w:p>
    <w:p w14:paraId="1985366A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6853E7A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60BA8A1D" w14:textId="77777777" w:rsidR="00150366" w:rsidRDefault="00000000">
      <w:pPr>
        <w:ind w:left="120" w:right="83" w:firstLine="360"/>
        <w:jc w:val="both"/>
      </w:pPr>
      <w:r>
        <w:rPr>
          <w:rFonts w:ascii="Book Antiqua" w:eastAsia="Book Antiqua" w:hAnsi="Book Antiqua" w:cs="Book Antiqua"/>
          <w:i/>
          <w:spacing w:val="-6"/>
        </w:rPr>
        <w:t>Janaka-sütä-kåta-bhüñaë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t>–</w:t>
      </w:r>
      <w:r>
        <w:rPr>
          <w:spacing w:val="18"/>
        </w:rPr>
        <w:t xml:space="preserve"> </w:t>
      </w:r>
      <w:r>
        <w:rPr>
          <w:spacing w:val="-6"/>
        </w:rPr>
        <w:t>“</w:t>
      </w:r>
      <w:r>
        <w:t>O</w:t>
      </w:r>
      <w:r>
        <w:rPr>
          <w:spacing w:val="18"/>
        </w:rPr>
        <w:t xml:space="preserve"> </w:t>
      </w:r>
      <w:r>
        <w:rPr>
          <w:spacing w:val="-6"/>
        </w:rPr>
        <w:t>Deva</w:t>
      </w:r>
      <w:r>
        <w:t>,</w:t>
      </w:r>
      <w:r>
        <w:rPr>
          <w:spacing w:val="9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6"/>
        </w:rPr>
        <w:t>chivalrou</w:t>
      </w:r>
      <w:r>
        <w:t>s</w:t>
      </w:r>
      <w:r>
        <w:rPr>
          <w:spacing w:val="43"/>
        </w:rPr>
        <w:t xml:space="preserve"> </w:t>
      </w:r>
      <w:r>
        <w:rPr>
          <w:spacing w:val="-6"/>
          <w:w w:val="106"/>
        </w:rPr>
        <w:t xml:space="preserve">hero, </w:t>
      </w:r>
      <w:r>
        <w:rPr>
          <w:spacing w:val="-6"/>
        </w:rPr>
        <w:t>Yo</w:t>
      </w:r>
      <w:r>
        <w:t>u</w:t>
      </w:r>
      <w:r>
        <w:rPr>
          <w:spacing w:val="-2"/>
        </w:rPr>
        <w:t xml:space="preserve"> </w:t>
      </w:r>
      <w:r>
        <w:rPr>
          <w:spacing w:val="-6"/>
        </w:rPr>
        <w:t>decorat</w:t>
      </w:r>
      <w:r>
        <w:t>e</w:t>
      </w:r>
      <w:r>
        <w:rPr>
          <w:spacing w:val="3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6"/>
        </w:rPr>
        <w:t>daughte</w:t>
      </w:r>
      <w:r>
        <w:t>r</w:t>
      </w:r>
      <w:r>
        <w:rPr>
          <w:spacing w:val="50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0"/>
        </w:rPr>
        <w:t xml:space="preserve"> </w:t>
      </w:r>
      <w:r>
        <w:rPr>
          <w:spacing w:val="-6"/>
        </w:rPr>
        <w:t>Janak</w:t>
      </w:r>
      <w:r>
        <w:t>a</w:t>
      </w:r>
      <w:r>
        <w:rPr>
          <w:spacing w:val="20"/>
        </w:rPr>
        <w:t xml:space="preserve"> </w:t>
      </w:r>
      <w:r>
        <w:rPr>
          <w:spacing w:val="-6"/>
        </w:rPr>
        <w:t>Mahäräj</w:t>
      </w:r>
      <w:r>
        <w:t>a</w:t>
      </w:r>
      <w:r>
        <w:rPr>
          <w:spacing w:val="23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33"/>
        </w:rPr>
        <w:t xml:space="preserve"> </w:t>
      </w:r>
      <w:r>
        <w:rPr>
          <w:spacing w:val="-6"/>
        </w:rPr>
        <w:t>You</w:t>
      </w:r>
      <w:r>
        <w:t>r</w:t>
      </w:r>
      <w:r>
        <w:rPr>
          <w:spacing w:val="7"/>
        </w:rPr>
        <w:t xml:space="preserve"> </w:t>
      </w:r>
      <w:r>
        <w:rPr>
          <w:spacing w:val="-6"/>
          <w:w w:val="104"/>
        </w:rPr>
        <w:t xml:space="preserve">own </w:t>
      </w:r>
      <w:r>
        <w:t>hands.</w:t>
      </w:r>
      <w:r>
        <w:rPr>
          <w:spacing w:val="4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complexion  being</w:t>
      </w:r>
      <w:r>
        <w:rPr>
          <w:spacing w:val="21"/>
        </w:rPr>
        <w:t xml:space="preserve"> </w:t>
      </w:r>
      <w:r>
        <w:t>dark</w:t>
      </w:r>
      <w:r>
        <w:rPr>
          <w:spacing w:val="34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freshly</w:t>
      </w:r>
      <w:r>
        <w:rPr>
          <w:spacing w:val="18"/>
        </w:rPr>
        <w:t xml:space="preserve"> </w:t>
      </w:r>
      <w:r>
        <w:t>grown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dürvä </w:t>
      </w:r>
      <w:r>
        <w:rPr>
          <w:spacing w:val="-2"/>
        </w:rPr>
        <w:t>grass</w:t>
      </w:r>
      <w:r>
        <w:t>,</w:t>
      </w:r>
      <w:r>
        <w:rPr>
          <w:spacing w:val="5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7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ornamen</w:t>
      </w:r>
      <w:r>
        <w:t>t</w:t>
      </w:r>
      <w:r>
        <w:rPr>
          <w:spacing w:val="4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golden-limbe</w:t>
      </w:r>
      <w:r>
        <w:t>d</w:t>
      </w:r>
      <w:r>
        <w:rPr>
          <w:spacing w:val="35"/>
        </w:rPr>
        <w:t xml:space="preserve"> </w:t>
      </w:r>
      <w:r>
        <w:rPr>
          <w:spacing w:val="-2"/>
          <w:w w:val="89"/>
        </w:rPr>
        <w:t>Sétä</w:t>
      </w:r>
      <w:r>
        <w:rPr>
          <w:w w:val="89"/>
        </w:rPr>
        <w:t>.</w:t>
      </w:r>
      <w:r>
        <w:rPr>
          <w:spacing w:val="9"/>
          <w:w w:val="89"/>
        </w:rPr>
        <w:t xml:space="preserve"> </w:t>
      </w:r>
      <w:r>
        <w:t>O</w:t>
      </w:r>
      <w:r>
        <w:rPr>
          <w:spacing w:val="3"/>
        </w:rPr>
        <w:t xml:space="preserve"> </w:t>
      </w:r>
      <w:r>
        <w:rPr>
          <w:spacing w:val="-2"/>
        </w:rPr>
        <w:t>You wh</w:t>
      </w:r>
      <w:r>
        <w:t>o</w:t>
      </w:r>
      <w:r>
        <w:rPr>
          <w:spacing w:val="12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5"/>
        </w:rPr>
        <w:t xml:space="preserve"> </w:t>
      </w:r>
      <w:r>
        <w:rPr>
          <w:spacing w:val="-2"/>
        </w:rPr>
        <w:t>steadfas</w:t>
      </w:r>
      <w:r>
        <w:t>t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-10"/>
        </w:rPr>
        <w:t xml:space="preserve"> </w:t>
      </w:r>
      <w:r>
        <w:rPr>
          <w:spacing w:val="-2"/>
        </w:rPr>
        <w:t>vows</w:t>
      </w:r>
      <w:r>
        <w:t>,</w:t>
      </w:r>
      <w:r>
        <w:rPr>
          <w:spacing w:val="-2"/>
        </w:rPr>
        <w:t xml:space="preserve"> ma</w:t>
      </w:r>
      <w:r>
        <w:t>y</w:t>
      </w:r>
      <w:r>
        <w:rPr>
          <w:spacing w:val="1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9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2"/>
        </w:rPr>
        <w:t xml:space="preserve"> </w:t>
      </w:r>
      <w:r>
        <w:rPr>
          <w:spacing w:val="-2"/>
          <w:w w:val="106"/>
        </w:rPr>
        <w:t>triumphant!”</w:t>
      </w:r>
    </w:p>
    <w:p w14:paraId="6F51526C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1DD3FBE9" w14:textId="77777777" w:rsidR="00150366" w:rsidRDefault="00000000">
      <w:pPr>
        <w:ind w:left="120" w:right="85" w:firstLine="360"/>
        <w:jc w:val="both"/>
      </w:pPr>
      <w:r>
        <w:rPr>
          <w:rFonts w:ascii="Book Antiqua" w:eastAsia="Book Antiqua" w:hAnsi="Book Antiqua" w:cs="Book Antiqua"/>
          <w:i/>
        </w:rPr>
        <w:t>Jita-düñaëa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e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jita-düñaëau yenä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</w:rPr>
        <w:t>’sau</w:t>
      </w:r>
      <w:r>
        <w:t>)</w:t>
      </w:r>
      <w:r>
        <w:rPr>
          <w:spacing w:val="7"/>
        </w:rPr>
        <w:t xml:space="preserve"> </w:t>
      </w:r>
      <w:r>
        <w:t>–</w:t>
      </w:r>
      <w:r>
        <w:rPr>
          <w:spacing w:val="23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killed</w:t>
      </w:r>
      <w:r>
        <w:rPr>
          <w:spacing w:val="37"/>
        </w:rPr>
        <w:t xml:space="preserve"> </w:t>
      </w:r>
      <w:r>
        <w:rPr>
          <w:w w:val="107"/>
        </w:rPr>
        <w:t xml:space="preserve">the </w:t>
      </w:r>
      <w:r>
        <w:t>cannibal  Düñaëa</w:t>
      </w:r>
      <w:r>
        <w:rPr>
          <w:spacing w:val="29"/>
        </w:rPr>
        <w:t xml:space="preserve"> </w:t>
      </w:r>
      <w:r>
        <w:t xml:space="preserve">during </w:t>
      </w:r>
      <w:r>
        <w:rPr>
          <w:spacing w:val="4"/>
        </w:rPr>
        <w:t xml:space="preserve"> </w:t>
      </w:r>
      <w:r>
        <w:t>Your</w:t>
      </w:r>
      <w:r>
        <w:rPr>
          <w:spacing w:val="15"/>
        </w:rPr>
        <w:t xml:space="preserve"> </w:t>
      </w:r>
      <w:r>
        <w:t>exile</w:t>
      </w:r>
      <w:r>
        <w:rPr>
          <w:spacing w:val="27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Daëòaka </w:t>
      </w:r>
      <w:r>
        <w:rPr>
          <w:spacing w:val="1"/>
        </w:rPr>
        <w:t xml:space="preserve"> </w:t>
      </w:r>
      <w:r>
        <w:rPr>
          <w:w w:val="102"/>
        </w:rPr>
        <w:t xml:space="preserve">forest. </w:t>
      </w:r>
      <w:r>
        <w:t>This</w:t>
      </w:r>
      <w:r>
        <w:rPr>
          <w:spacing w:val="1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why</w:t>
      </w:r>
      <w:r>
        <w:rPr>
          <w:spacing w:val="9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rPr>
          <w:w w:val="101"/>
        </w:rPr>
        <w:t>Jita-düñaëa.</w:t>
      </w:r>
    </w:p>
    <w:p w14:paraId="6873EB17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420EBC34" w14:textId="77777777" w:rsidR="00150366" w:rsidRDefault="00000000">
      <w:pPr>
        <w:ind w:left="120" w:right="83" w:firstLine="360"/>
        <w:jc w:val="both"/>
      </w:pPr>
      <w:r>
        <w:rPr>
          <w:rFonts w:ascii="Book Antiqua" w:eastAsia="Book Antiqua" w:hAnsi="Book Antiqua" w:cs="Book Antiqua"/>
          <w:i/>
        </w:rPr>
        <w:t>Samara-çamita-daçakaëöha</w:t>
      </w:r>
      <w:r>
        <w:rPr>
          <w:rFonts w:ascii="Book Antiqua" w:eastAsia="Book Antiqua" w:hAnsi="Book Antiqua" w:cs="Book Antiqua"/>
          <w:i/>
          <w:spacing w:val="-20"/>
        </w:rPr>
        <w:t xml:space="preserve"> </w:t>
      </w:r>
      <w:r>
        <w:t>–</w:t>
      </w:r>
      <w:r>
        <w:rPr>
          <w:spacing w:val="-2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demon</w:t>
      </w:r>
      <w:r>
        <w:rPr>
          <w:spacing w:val="7"/>
        </w:rPr>
        <w:t xml:space="preserve"> </w:t>
      </w:r>
      <w:r>
        <w:t>king</w:t>
      </w:r>
      <w:r>
        <w:rPr>
          <w:spacing w:val="-6"/>
        </w:rPr>
        <w:t xml:space="preserve"> </w:t>
      </w:r>
      <w:r>
        <w:t>Rävaëa</w:t>
      </w:r>
      <w:r>
        <w:rPr>
          <w:spacing w:val="-14"/>
        </w:rPr>
        <w:t xml:space="preserve"> </w:t>
      </w:r>
      <w:r>
        <w:t>was steadfast</w:t>
      </w:r>
      <w:r>
        <w:rPr>
          <w:spacing w:val="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battle,</w:t>
      </w:r>
      <w:r>
        <w:rPr>
          <w:spacing w:val="10"/>
        </w:rPr>
        <w:t xml:space="preserve"> </w:t>
      </w:r>
      <w:r>
        <w:t>belligerent</w:t>
      </w:r>
      <w:r>
        <w:rPr>
          <w:spacing w:val="1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boastful.</w:t>
      </w:r>
      <w:r>
        <w:rPr>
          <w:spacing w:val="11"/>
        </w:rPr>
        <w:t xml:space="preserve"> </w:t>
      </w:r>
      <w:r>
        <w:rPr>
          <w:spacing w:val="-19"/>
          <w:w w:val="93"/>
        </w:rPr>
        <w:t>Y</w:t>
      </w:r>
      <w:r>
        <w:rPr>
          <w:w w:val="93"/>
        </w:rPr>
        <w:t>et</w:t>
      </w:r>
      <w:r>
        <w:rPr>
          <w:spacing w:val="-11"/>
          <w:w w:val="93"/>
        </w:rPr>
        <w:t xml:space="preserve"> </w:t>
      </w:r>
      <w:r>
        <w:rPr>
          <w:w w:val="93"/>
        </w:rPr>
        <w:t xml:space="preserve">You </w:t>
      </w:r>
      <w:r>
        <w:t>felled</w:t>
      </w:r>
      <w:r>
        <w:rPr>
          <w:spacing w:val="-10"/>
        </w:rPr>
        <w:t xml:space="preserve"> </w:t>
      </w:r>
      <w:r>
        <w:rPr>
          <w:w w:val="106"/>
        </w:rPr>
        <w:t xml:space="preserve">and </w:t>
      </w:r>
      <w:r>
        <w:t>silenced</w:t>
      </w:r>
      <w:r>
        <w:rPr>
          <w:spacing w:val="18"/>
        </w:rPr>
        <w:t xml:space="preserve"> </w:t>
      </w:r>
      <w:r>
        <w:t>such</w:t>
      </w:r>
      <w:r>
        <w:rPr>
          <w:spacing w:val="2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powerful</w:t>
      </w:r>
      <w:r>
        <w:rPr>
          <w:spacing w:val="27"/>
        </w:rPr>
        <w:t xml:space="preserve"> </w:t>
      </w:r>
      <w:r>
        <w:t>warrior.</w:t>
      </w:r>
      <w:r>
        <w:rPr>
          <w:spacing w:val="31"/>
        </w:rPr>
        <w:t xml:space="preserve"> </w:t>
      </w:r>
      <w:r>
        <w:t>O</w:t>
      </w:r>
      <w:r>
        <w:rPr>
          <w:spacing w:val="8"/>
        </w:rPr>
        <w:t xml:space="preserve"> </w:t>
      </w:r>
      <w:r>
        <w:t>master</w:t>
      </w:r>
      <w:r>
        <w:rPr>
          <w:spacing w:val="26"/>
        </w:rPr>
        <w:t xml:space="preserve"> </w:t>
      </w:r>
      <w:r>
        <w:t>of all</w:t>
      </w:r>
      <w:r>
        <w:rPr>
          <w:spacing w:val="5"/>
        </w:rPr>
        <w:t xml:space="preserve"> </w:t>
      </w:r>
      <w:r>
        <w:rPr>
          <w:w w:val="103"/>
        </w:rPr>
        <w:t xml:space="preserve">chivalrous </w:t>
      </w:r>
      <w:r>
        <w:t>heroes</w:t>
      </w:r>
      <w:r>
        <w:rPr>
          <w:spacing w:val="23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dhérodätta</w:t>
      </w:r>
      <w:r>
        <w:t>)!</w:t>
      </w:r>
      <w:r>
        <w:rPr>
          <w:spacing w:val="2"/>
        </w:rPr>
        <w:t xml:space="preserve"> </w:t>
      </w:r>
      <w:r>
        <w:t>O</w:t>
      </w:r>
      <w:r>
        <w:rPr>
          <w:spacing w:val="5"/>
        </w:rPr>
        <w:t xml:space="preserve"> </w:t>
      </w:r>
      <w:r>
        <w:t>Hari!</w:t>
      </w:r>
      <w:r>
        <w:rPr>
          <w:spacing w:val="10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who</w:t>
      </w:r>
      <w:r>
        <w:rPr>
          <w:spacing w:val="16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adorned</w:t>
      </w:r>
      <w:r>
        <w:rPr>
          <w:spacing w:val="34"/>
        </w:rPr>
        <w:t xml:space="preserve"> </w:t>
      </w:r>
      <w:r>
        <w:rPr>
          <w:w w:val="105"/>
        </w:rPr>
        <w:t xml:space="preserve">with </w:t>
      </w:r>
      <w:r>
        <w:t>profound</w:t>
      </w:r>
      <w:r>
        <w:rPr>
          <w:spacing w:val="46"/>
        </w:rPr>
        <w:t xml:space="preserve"> </w:t>
      </w:r>
      <w:r>
        <w:t>dignity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forgiveness</w:t>
      </w:r>
      <w:r>
        <w:rPr>
          <w:spacing w:val="2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w w:val="107"/>
        </w:rPr>
        <w:t>triumphant!</w:t>
      </w:r>
    </w:p>
    <w:p w14:paraId="4A56F17B" w14:textId="77777777" w:rsidR="00150366" w:rsidRDefault="00150366">
      <w:pPr>
        <w:spacing w:before="6" w:line="240" w:lineRule="exact"/>
        <w:rPr>
          <w:sz w:val="24"/>
          <w:szCs w:val="24"/>
        </w:rPr>
      </w:pPr>
    </w:p>
    <w:p w14:paraId="047AC651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23</w:t>
      </w:r>
    </w:p>
    <w:p w14:paraId="7516C19A" w14:textId="77777777" w:rsidR="00150366" w:rsidRDefault="00150366">
      <w:pPr>
        <w:spacing w:before="8" w:line="120" w:lineRule="exact"/>
        <w:rPr>
          <w:sz w:val="12"/>
          <w:szCs w:val="12"/>
        </w:rPr>
      </w:pPr>
    </w:p>
    <w:p w14:paraId="050E2949" w14:textId="77777777" w:rsidR="00150366" w:rsidRDefault="00000000">
      <w:pPr>
        <w:ind w:left="715" w:right="80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abhinava-jaladhara-sundara </w:t>
      </w:r>
      <w:r>
        <w:rPr>
          <w:rFonts w:ascii="Book Antiqua" w:eastAsia="Book Antiqua" w:hAnsi="Book Antiqua" w:cs="Book Antiqua"/>
          <w:i/>
          <w:w w:val="98"/>
        </w:rPr>
        <w:t>dhåta-mandara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>e</w:t>
      </w:r>
    </w:p>
    <w:p w14:paraId="0B527E36" w14:textId="77777777" w:rsidR="00150366" w:rsidRDefault="00000000">
      <w:pPr>
        <w:spacing w:line="220" w:lineRule="exact"/>
        <w:ind w:left="750"/>
      </w:pPr>
      <w:r>
        <w:rPr>
          <w:rFonts w:ascii="Book Antiqua" w:eastAsia="Book Antiqua" w:hAnsi="Book Antiqua" w:cs="Book Antiqua"/>
          <w:i/>
          <w:position w:val="1"/>
        </w:rPr>
        <w:t>çré-mukha-candra-cakora jaya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jaya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deva</w:t>
      </w:r>
      <w:r>
        <w:rPr>
          <w:rFonts w:ascii="Book Antiqua" w:eastAsia="Book Antiqua" w:hAnsi="Book Antiqua" w:cs="Book Antiqua"/>
          <w:i/>
          <w:spacing w:val="-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hare</w:t>
      </w:r>
      <w:r>
        <w:rPr>
          <w:rFonts w:ascii="Book Antiqua" w:eastAsia="Book Antiqua" w:hAnsi="Book Antiqua" w:cs="Book Antiqua"/>
          <w:i/>
          <w:spacing w:val="12"/>
          <w:position w:val="1"/>
        </w:rPr>
        <w:t xml:space="preserve"> </w:t>
      </w:r>
      <w:r>
        <w:rPr>
          <w:w w:val="111"/>
          <w:position w:val="1"/>
        </w:rPr>
        <w:t>(7)</w:t>
      </w:r>
    </w:p>
    <w:p w14:paraId="76C082EE" w14:textId="77777777" w:rsidR="00150366" w:rsidRDefault="00150366">
      <w:pPr>
        <w:spacing w:before="8" w:line="120" w:lineRule="exact"/>
        <w:rPr>
          <w:sz w:val="12"/>
          <w:szCs w:val="12"/>
        </w:rPr>
      </w:pPr>
    </w:p>
    <w:p w14:paraId="526BCFD5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-5"/>
          <w:w w:val="90"/>
        </w:rPr>
        <w:t xml:space="preserve"> Çyämasundara</w:t>
      </w:r>
      <w:r>
        <w:rPr>
          <w:rFonts w:ascii="Book Antiqua" w:eastAsia="Book Antiqua" w:hAnsi="Book Antiqua" w:cs="Book Antiqua"/>
          <w:b/>
          <w:w w:val="90"/>
        </w:rPr>
        <w:t>!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Yo</w:t>
      </w:r>
      <w:r>
        <w:rPr>
          <w:rFonts w:ascii="Book Antiqua" w:eastAsia="Book Antiqua" w:hAnsi="Book Antiqua" w:cs="Book Antiqua"/>
          <w:b/>
          <w:w w:val="90"/>
        </w:rPr>
        <w:t xml:space="preserve">u </w:t>
      </w:r>
      <w:r>
        <w:rPr>
          <w:rFonts w:ascii="Book Antiqua" w:eastAsia="Book Antiqua" w:hAnsi="Book Antiqua" w:cs="Book Antiqua"/>
          <w:b/>
          <w:spacing w:val="-5"/>
          <w:w w:val="90"/>
        </w:rPr>
        <w:t>whos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complexio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3"/>
        </w:rPr>
        <w:t>lustrou</w:t>
      </w:r>
      <w:r>
        <w:rPr>
          <w:rFonts w:ascii="Book Antiqua" w:eastAsia="Book Antiqua" w:hAnsi="Book Antiqua" w:cs="Book Antiqua"/>
          <w:b/>
          <w:w w:val="93"/>
        </w:rPr>
        <w:t>s</w:t>
      </w:r>
      <w:r>
        <w:rPr>
          <w:rFonts w:ascii="Book Antiqua" w:eastAsia="Book Antiqua" w:hAnsi="Book Antiqua" w:cs="Book Antiqua"/>
          <w:b/>
          <w:spacing w:val="1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as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fres</w:t>
      </w:r>
      <w:r>
        <w:rPr>
          <w:rFonts w:ascii="Book Antiqua" w:eastAsia="Book Antiqua" w:hAnsi="Book Antiqua" w:cs="Book Antiqua"/>
          <w:b/>
          <w:w w:val="92"/>
        </w:rPr>
        <w:t>h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raincloud</w:t>
      </w:r>
      <w:r>
        <w:rPr>
          <w:rFonts w:ascii="Book Antiqua" w:eastAsia="Book Antiqua" w:hAnsi="Book Antiqua" w:cs="Book Antiqua"/>
          <w:b/>
          <w:w w:val="92"/>
        </w:rPr>
        <w:t>!</w:t>
      </w:r>
      <w:r>
        <w:rPr>
          <w:rFonts w:ascii="Book Antiqua" w:eastAsia="Book Antiqua" w:hAnsi="Book Antiqua" w:cs="Book Antiqua"/>
          <w:b/>
          <w:spacing w:val="3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holde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Mandar</w:t>
      </w:r>
      <w:r>
        <w:rPr>
          <w:rFonts w:ascii="Book Antiqua" w:eastAsia="Book Antiqua" w:hAnsi="Book Antiqua" w:cs="Book Antiqua"/>
          <w:b/>
          <w:w w:val="89"/>
        </w:rPr>
        <w:t>a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Mountai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(Giriräja)!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b/>
          <w:i/>
        </w:rPr>
        <w:t>cakora</w:t>
      </w:r>
      <w:r>
        <w:rPr>
          <w:b/>
          <w:i/>
          <w:spacing w:val="45"/>
        </w:rPr>
        <w:t xml:space="preserve"> </w:t>
      </w:r>
      <w:r>
        <w:rPr>
          <w:rFonts w:ascii="Book Antiqua" w:eastAsia="Book Antiqua" w:hAnsi="Book Antiqua" w:cs="Book Antiqua"/>
          <w:b/>
        </w:rPr>
        <w:t>bird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who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incessantly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drink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moonlight 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 the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face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Supreme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Goddess</w:t>
      </w:r>
      <w:r>
        <w:rPr>
          <w:rFonts w:ascii="Book Antiqua" w:eastAsia="Book Antiqua" w:hAnsi="Book Antiqua" w:cs="Book Antiqua"/>
          <w:b/>
          <w:spacing w:val="4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Fortune,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 xml:space="preserve">Çré </w:t>
      </w:r>
      <w:r>
        <w:rPr>
          <w:rFonts w:ascii="Book Antiqua" w:eastAsia="Book Antiqua" w:hAnsi="Book Antiqua" w:cs="Book Antiqua"/>
          <w:b/>
          <w:spacing w:val="6"/>
          <w:w w:val="75"/>
        </w:rPr>
        <w:t xml:space="preserve"> </w:t>
      </w:r>
      <w:r>
        <w:rPr>
          <w:rFonts w:ascii="Book Antiqua" w:eastAsia="Book Antiqua" w:hAnsi="Book Antiqua" w:cs="Book Antiqua"/>
          <w:b/>
        </w:rPr>
        <w:t>Rädhä! O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Hari!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Deva!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18"/>
          <w:w w:val="92"/>
        </w:rPr>
        <w:t>T</w:t>
      </w:r>
      <w:r>
        <w:rPr>
          <w:rFonts w:ascii="Book Antiqua" w:eastAsia="Book Antiqua" w:hAnsi="Book Antiqua" w:cs="Book Antiqua"/>
          <w:b/>
          <w:w w:val="92"/>
        </w:rPr>
        <w:t>riumph!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18"/>
          <w:w w:val="92"/>
        </w:rPr>
        <w:t>T</w:t>
      </w:r>
      <w:r>
        <w:rPr>
          <w:rFonts w:ascii="Book Antiqua" w:eastAsia="Book Antiqua" w:hAnsi="Book Antiqua" w:cs="Book Antiqua"/>
          <w:b/>
          <w:w w:val="92"/>
        </w:rPr>
        <w:t>riumph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unto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You!</w:t>
      </w:r>
    </w:p>
    <w:p w14:paraId="0D110376" w14:textId="77777777" w:rsidR="00150366" w:rsidRDefault="00150366">
      <w:pPr>
        <w:spacing w:before="6" w:line="200" w:lineRule="exact"/>
      </w:pPr>
    </w:p>
    <w:p w14:paraId="60BE7A9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672D472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7E4CD31B" w14:textId="77777777" w:rsidR="00150366" w:rsidRDefault="00000000">
      <w:pPr>
        <w:spacing w:line="248" w:lineRule="auto"/>
        <w:ind w:left="120" w:right="83" w:firstLine="360"/>
        <w:jc w:val="both"/>
      </w:pPr>
      <w:r>
        <w:t xml:space="preserve">In  this </w:t>
      </w:r>
      <w:r>
        <w:rPr>
          <w:spacing w:val="7"/>
        </w:rPr>
        <w:t xml:space="preserve"> </w:t>
      </w:r>
      <w:r>
        <w:t xml:space="preserve">song, </w:t>
      </w:r>
      <w:r>
        <w:rPr>
          <w:spacing w:val="3"/>
        </w:rPr>
        <w:t xml:space="preserve"> </w:t>
      </w:r>
      <w:r>
        <w:t xml:space="preserve">the </w:t>
      </w:r>
      <w:r>
        <w:rPr>
          <w:spacing w:val="7"/>
        </w:rPr>
        <w:t xml:space="preserve"> </w:t>
      </w:r>
      <w:r>
        <w:t xml:space="preserve">poet </w:t>
      </w:r>
      <w:r>
        <w:rPr>
          <w:spacing w:val="7"/>
        </w:rPr>
        <w:t xml:space="preserve"> </w:t>
      </w:r>
      <w:r>
        <w:t xml:space="preserve">has </w:t>
      </w:r>
      <w:r>
        <w:rPr>
          <w:spacing w:val="1"/>
        </w:rPr>
        <w:t xml:space="preserve"> </w:t>
      </w:r>
      <w:r>
        <w:t xml:space="preserve">presented </w:t>
      </w:r>
      <w:r>
        <w:rPr>
          <w:spacing w:val="28"/>
        </w:rPr>
        <w:t xml:space="preserve"> </w:t>
      </w:r>
      <w:r>
        <w:t xml:space="preserve">the </w:t>
      </w:r>
      <w:r>
        <w:rPr>
          <w:spacing w:val="7"/>
        </w:rPr>
        <w:t xml:space="preserve"> </w:t>
      </w:r>
      <w:r>
        <w:t xml:space="preserve">pastimes </w:t>
      </w:r>
      <w:r>
        <w:rPr>
          <w:spacing w:val="11"/>
        </w:rPr>
        <w:t xml:space="preserve"> </w:t>
      </w:r>
      <w:r>
        <w:t xml:space="preserve">of various  incarnations </w:t>
      </w:r>
      <w:r>
        <w:rPr>
          <w:spacing w:val="32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Bhagavän</w:t>
      </w:r>
      <w:r>
        <w:rPr>
          <w:spacing w:val="17"/>
        </w:rPr>
        <w:t xml:space="preserve"> </w:t>
      </w:r>
      <w:r>
        <w:t xml:space="preserve">and  here  establishes  </w:t>
      </w:r>
      <w:r>
        <w:rPr>
          <w:w w:val="107"/>
        </w:rPr>
        <w:t xml:space="preserve">the </w:t>
      </w:r>
      <w:r>
        <w:t xml:space="preserve">predominance </w:t>
      </w:r>
      <w:r>
        <w:rPr>
          <w:spacing w:val="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romantic</w:t>
      </w:r>
      <w:r>
        <w:rPr>
          <w:spacing w:val="37"/>
        </w:rPr>
        <w:t xml:space="preserve"> </w:t>
      </w:r>
      <w:r>
        <w:t>hero</w:t>
      </w:r>
      <w:r>
        <w:rPr>
          <w:spacing w:val="23"/>
        </w:rPr>
        <w:t xml:space="preserve"> </w:t>
      </w:r>
      <w:r>
        <w:rPr>
          <w:w w:val="116"/>
        </w:rPr>
        <w:t>(</w:t>
      </w:r>
      <w:r>
        <w:rPr>
          <w:rFonts w:ascii="Book Antiqua" w:eastAsia="Book Antiqua" w:hAnsi="Book Antiqua" w:cs="Book Antiqua"/>
          <w:i/>
        </w:rPr>
        <w:t>dhéra-lalita-näyaka</w:t>
      </w:r>
      <w:r>
        <w:rPr>
          <w:w w:val="111"/>
        </w:rPr>
        <w:t>).</w:t>
      </w:r>
    </w:p>
    <w:p w14:paraId="644BADC4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465614E4" w14:textId="77777777" w:rsidR="00150366" w:rsidRDefault="00000000">
      <w:pPr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</w:rPr>
        <w:t>Abhinava-jaladhara</w:t>
      </w:r>
      <w:r>
        <w:rPr>
          <w:rFonts w:ascii="Book Antiqua" w:eastAsia="Book Antiqua" w:hAnsi="Book Antiqua" w:cs="Book Antiqua"/>
          <w:i/>
          <w:spacing w:val="31"/>
        </w:rPr>
        <w:t xml:space="preserve"> </w:t>
      </w:r>
      <w:r>
        <w:rPr>
          <w:rFonts w:ascii="Book Antiqua" w:eastAsia="Book Antiqua" w:hAnsi="Book Antiqua" w:cs="Book Antiqua"/>
          <w:i/>
        </w:rPr>
        <w:t>sundara</w:t>
      </w:r>
      <w:r>
        <w:rPr>
          <w:rFonts w:ascii="Book Antiqua" w:eastAsia="Book Antiqua" w:hAnsi="Book Antiqua" w:cs="Book Antiqua"/>
          <w:i/>
          <w:spacing w:val="27"/>
        </w:rPr>
        <w:t xml:space="preserve"> </w:t>
      </w:r>
      <w:r>
        <w:t xml:space="preserve">–  </w:t>
      </w:r>
      <w:r>
        <w:rPr>
          <w:w w:val="78"/>
        </w:rPr>
        <w:t xml:space="preserve">Çré </w:t>
      </w:r>
      <w:r>
        <w:rPr>
          <w:spacing w:val="22"/>
          <w:w w:val="78"/>
        </w:rPr>
        <w:t xml:space="preserve"> </w:t>
      </w:r>
      <w:r>
        <w:t>Bhagavän,</w:t>
      </w:r>
      <w:r>
        <w:rPr>
          <w:spacing w:val="42"/>
        </w:rPr>
        <w:t xml:space="preserve"> </w:t>
      </w:r>
      <w:r>
        <w:t xml:space="preserve">with </w:t>
      </w:r>
      <w:r>
        <w:rPr>
          <w:spacing w:val="18"/>
        </w:rPr>
        <w:t xml:space="preserve"> </w:t>
      </w:r>
      <w:r>
        <w:t>His supremely</w:t>
      </w:r>
      <w:r>
        <w:rPr>
          <w:spacing w:val="35"/>
        </w:rPr>
        <w:t xml:space="preserve"> </w:t>
      </w:r>
      <w:r>
        <w:rPr>
          <w:w w:val="105"/>
        </w:rPr>
        <w:t>transcendental,</w:t>
      </w:r>
      <w:r>
        <w:rPr>
          <w:spacing w:val="8"/>
          <w:w w:val="105"/>
        </w:rPr>
        <w:t xml:space="preserve"> </w:t>
      </w:r>
      <w:r>
        <w:t>auspicious</w:t>
      </w:r>
      <w:r>
        <w:rPr>
          <w:spacing w:val="44"/>
        </w:rPr>
        <w:t xml:space="preserve"> </w:t>
      </w:r>
      <w:r>
        <w:t>form,</w:t>
      </w:r>
      <w:r>
        <w:rPr>
          <w:spacing w:val="23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beautiful</w:t>
      </w:r>
      <w:r>
        <w:rPr>
          <w:spacing w:val="31"/>
        </w:rPr>
        <w:t xml:space="preserve"> </w:t>
      </w:r>
      <w:r>
        <w:rPr>
          <w:w w:val="102"/>
        </w:rPr>
        <w:t xml:space="preserve">like </w:t>
      </w:r>
      <w:r>
        <w:t>a</w:t>
      </w:r>
      <w:r>
        <w:rPr>
          <w:spacing w:val="2"/>
        </w:rPr>
        <w:t xml:space="preserve"> </w:t>
      </w:r>
      <w:r>
        <w:t>captivating</w:t>
      </w:r>
      <w:r>
        <w:rPr>
          <w:spacing w:val="29"/>
        </w:rPr>
        <w:t xml:space="preserve"> </w:t>
      </w:r>
      <w:r>
        <w:t>fresh</w:t>
      </w:r>
      <w:r>
        <w:rPr>
          <w:spacing w:val="10"/>
        </w:rPr>
        <w:t xml:space="preserve"> </w:t>
      </w:r>
      <w:r>
        <w:rPr>
          <w:w w:val="105"/>
        </w:rPr>
        <w:t>raincloud.</w:t>
      </w:r>
    </w:p>
    <w:p w14:paraId="6F6C3CC0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6638E5C" w14:textId="77777777" w:rsidR="00150366" w:rsidRDefault="00150366">
      <w:pPr>
        <w:spacing w:line="200" w:lineRule="exact"/>
      </w:pPr>
    </w:p>
    <w:p w14:paraId="54591598" w14:textId="77777777" w:rsidR="00150366" w:rsidRDefault="00000000">
      <w:pPr>
        <w:spacing w:before="29" w:line="245" w:lineRule="auto"/>
        <w:ind w:left="120" w:right="85" w:firstLine="360"/>
        <w:jc w:val="both"/>
      </w:pPr>
      <w:r>
        <w:rPr>
          <w:rFonts w:ascii="Book Antiqua" w:eastAsia="Book Antiqua" w:hAnsi="Book Antiqua" w:cs="Book Antiqua"/>
          <w:i/>
          <w:spacing w:val="-2"/>
        </w:rPr>
        <w:t>Dhåta-mandar</w:t>
      </w:r>
      <w:r>
        <w:rPr>
          <w:rFonts w:ascii="Book Antiqua" w:eastAsia="Book Antiqua" w:hAnsi="Book Antiqua" w:cs="Book Antiqua"/>
          <w:i/>
        </w:rPr>
        <w:t xml:space="preserve">a </w:t>
      </w:r>
      <w:r>
        <w:t>–</w:t>
      </w:r>
      <w:r>
        <w:rPr>
          <w:spacing w:val="38"/>
        </w:rPr>
        <w:t xml:space="preserve"> </w:t>
      </w:r>
      <w:r>
        <w:rPr>
          <w:spacing w:val="-2"/>
        </w:rPr>
        <w:t>Whe</w:t>
      </w:r>
      <w:r>
        <w:t xml:space="preserve">n </w:t>
      </w:r>
      <w:r>
        <w:rPr>
          <w:spacing w:val="12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5"/>
        </w:rPr>
        <w:t xml:space="preserve"> </w:t>
      </w:r>
      <w:r>
        <w:rPr>
          <w:spacing w:val="-2"/>
        </w:rPr>
        <w:t>Mandar</w:t>
      </w:r>
      <w:r>
        <w:t xml:space="preserve">a </w:t>
      </w:r>
      <w:r>
        <w:rPr>
          <w:spacing w:val="2"/>
        </w:rPr>
        <w:t xml:space="preserve"> </w:t>
      </w:r>
      <w:r>
        <w:rPr>
          <w:spacing w:val="-2"/>
        </w:rPr>
        <w:t>Mountai</w:t>
      </w:r>
      <w:r>
        <w:t xml:space="preserve">n </w:t>
      </w:r>
      <w:r>
        <w:rPr>
          <w:spacing w:val="19"/>
        </w:rPr>
        <w:t xml:space="preserve"> </w:t>
      </w:r>
      <w:r>
        <w:rPr>
          <w:spacing w:val="-2"/>
          <w:w w:val="104"/>
        </w:rPr>
        <w:t xml:space="preserve">would </w:t>
      </w:r>
      <w:r>
        <w:rPr>
          <w:spacing w:val="-4"/>
        </w:rPr>
        <w:t>no</w:t>
      </w:r>
      <w:r>
        <w:t>t</w:t>
      </w:r>
      <w:r>
        <w:rPr>
          <w:spacing w:val="28"/>
        </w:rPr>
        <w:t xml:space="preserve"> </w:t>
      </w:r>
      <w:r>
        <w:rPr>
          <w:spacing w:val="-4"/>
        </w:rPr>
        <w:t>remai</w:t>
      </w:r>
      <w:r>
        <w:t>n</w:t>
      </w:r>
      <w:r>
        <w:rPr>
          <w:spacing w:val="30"/>
        </w:rPr>
        <w:t xml:space="preserve"> </w:t>
      </w:r>
      <w:r>
        <w:rPr>
          <w:spacing w:val="-4"/>
        </w:rPr>
        <w:t>steady</w:t>
      </w:r>
      <w:r>
        <w:t>,</w:t>
      </w:r>
      <w:r>
        <w:rPr>
          <w:spacing w:val="19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9"/>
        </w:rPr>
        <w:t xml:space="preserve"> </w:t>
      </w:r>
      <w:r>
        <w:rPr>
          <w:spacing w:val="-4"/>
        </w:rPr>
        <w:t>becam</w:t>
      </w:r>
      <w:r>
        <w:t>e</w:t>
      </w:r>
      <w:r>
        <w:rPr>
          <w:spacing w:val="20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4"/>
        </w:rPr>
        <w:t>tortois</w:t>
      </w:r>
      <w:r>
        <w:t>e</w:t>
      </w:r>
      <w:r>
        <w:rPr>
          <w:spacing w:val="38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5"/>
        </w:rPr>
        <w:t xml:space="preserve"> </w:t>
      </w:r>
      <w:r>
        <w:rPr>
          <w:spacing w:val="-4"/>
        </w:rPr>
        <w:t>hel</w:t>
      </w:r>
      <w:r>
        <w:t>d</w:t>
      </w:r>
      <w:r>
        <w:rPr>
          <w:spacing w:val="25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16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22"/>
        </w:rPr>
        <w:t xml:space="preserve"> </w:t>
      </w:r>
      <w:r>
        <w:rPr>
          <w:spacing w:val="-4"/>
        </w:rPr>
        <w:t>Your bac</w:t>
      </w:r>
      <w:r>
        <w:t>k</w:t>
      </w:r>
      <w:r>
        <w:rPr>
          <w:spacing w:val="19"/>
        </w:rPr>
        <w:t xml:space="preserve"> </w:t>
      </w:r>
      <w:r>
        <w:rPr>
          <w:spacing w:val="-4"/>
        </w:rPr>
        <w:t>durin</w:t>
      </w:r>
      <w:r>
        <w:t>g</w:t>
      </w:r>
      <w:r>
        <w:rPr>
          <w:spacing w:val="3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churnin</w:t>
      </w:r>
      <w:r>
        <w:t xml:space="preserve">g  </w:t>
      </w:r>
      <w:r>
        <w:rPr>
          <w:spacing w:val="-4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Mil</w:t>
      </w:r>
      <w:r>
        <w:t>k</w:t>
      </w:r>
      <w:r>
        <w:rPr>
          <w:spacing w:val="7"/>
        </w:rPr>
        <w:t xml:space="preserve"> </w:t>
      </w:r>
      <w:r>
        <w:rPr>
          <w:spacing w:val="-4"/>
        </w:rPr>
        <w:t>Ocean</w:t>
      </w:r>
      <w:r>
        <w:t>.</w:t>
      </w:r>
      <w:r>
        <w:rPr>
          <w:spacing w:val="24"/>
        </w:rPr>
        <w:t xml:space="preserve"> </w:t>
      </w:r>
      <w:r>
        <w:rPr>
          <w:spacing w:val="-4"/>
          <w:w w:val="102"/>
        </w:rPr>
        <w:t xml:space="preserve">Simultaneously </w:t>
      </w:r>
      <w:r>
        <w:rPr>
          <w:spacing w:val="-4"/>
        </w:rPr>
        <w:t>assumin</w:t>
      </w:r>
      <w:r>
        <w:t xml:space="preserve">g </w:t>
      </w:r>
      <w:r>
        <w:rPr>
          <w:spacing w:val="10"/>
        </w:rPr>
        <w:t xml:space="preserve"> </w:t>
      </w:r>
      <w:r>
        <w:rPr>
          <w:spacing w:val="-4"/>
        </w:rPr>
        <w:t>anothe</w:t>
      </w:r>
      <w:r>
        <w:t xml:space="preserve">r </w:t>
      </w:r>
      <w:r>
        <w:rPr>
          <w:spacing w:val="24"/>
        </w:rPr>
        <w:t xml:space="preserve"> </w:t>
      </w:r>
      <w:r>
        <w:rPr>
          <w:spacing w:val="-4"/>
        </w:rPr>
        <w:t>form</w:t>
      </w:r>
      <w:r>
        <w:t xml:space="preserve">, </w:t>
      </w:r>
      <w:r>
        <w:rPr>
          <w:spacing w:val="1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20"/>
        </w:rPr>
        <w:t xml:space="preserve"> </w:t>
      </w:r>
      <w:r>
        <w:rPr>
          <w:spacing w:val="-4"/>
        </w:rPr>
        <w:t>the</w:t>
      </w:r>
      <w:r>
        <w:t xml:space="preserve">n </w:t>
      </w:r>
      <w:r>
        <w:rPr>
          <w:spacing w:val="15"/>
        </w:rPr>
        <w:t xml:space="preserve"> </w:t>
      </w:r>
      <w:r>
        <w:rPr>
          <w:spacing w:val="-4"/>
        </w:rPr>
        <w:t>assiste</w:t>
      </w:r>
      <w:r>
        <w:t xml:space="preserve">d  </w:t>
      </w:r>
      <w:r>
        <w:rPr>
          <w:spacing w:val="-4"/>
        </w:rPr>
        <w:t>th</w:t>
      </w:r>
      <w:r>
        <w:t xml:space="preserve">e </w:t>
      </w:r>
      <w:r>
        <w:rPr>
          <w:spacing w:val="5"/>
        </w:rPr>
        <w:t xml:space="preserve"> </w:t>
      </w:r>
      <w:r>
        <w:rPr>
          <w:spacing w:val="-4"/>
        </w:rPr>
        <w:t>demigod</w:t>
      </w:r>
      <w:r>
        <w:t xml:space="preserve">s </w:t>
      </w:r>
      <w:r>
        <w:rPr>
          <w:spacing w:val="3"/>
        </w:rPr>
        <w:t xml:space="preserve"> </w:t>
      </w:r>
      <w:r>
        <w:rPr>
          <w:spacing w:val="-4"/>
          <w:w w:val="107"/>
        </w:rPr>
        <w:t xml:space="preserve">in </w:t>
      </w:r>
      <w:r>
        <w:rPr>
          <w:spacing w:val="-6"/>
        </w:rPr>
        <w:t>churning</w:t>
      </w:r>
      <w:r>
        <w:t xml:space="preserve">. </w:t>
      </w:r>
      <w:r>
        <w:rPr>
          <w:spacing w:val="3"/>
        </w:rPr>
        <w:t xml:space="preserve"> </w:t>
      </w:r>
      <w:r>
        <w:rPr>
          <w:spacing w:val="-6"/>
        </w:rPr>
        <w:t>Alternatively</w:t>
      </w:r>
      <w:r>
        <w:t>,</w:t>
      </w:r>
      <w:r>
        <w:rPr>
          <w:spacing w:val="18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dhåta-mandar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7"/>
        </w:rPr>
        <w:t xml:space="preserve"> </w:t>
      </w:r>
      <w:r>
        <w:rPr>
          <w:spacing w:val="-6"/>
        </w:rPr>
        <w:t>mean</w:t>
      </w:r>
      <w:r>
        <w:t>s</w:t>
      </w:r>
      <w:r>
        <w:rPr>
          <w:spacing w:val="22"/>
        </w:rPr>
        <w:t xml:space="preserve"> </w:t>
      </w:r>
      <w:r>
        <w:rPr>
          <w:spacing w:val="-6"/>
        </w:rPr>
        <w:t>“Yo</w:t>
      </w:r>
      <w:r>
        <w:t>u</w:t>
      </w:r>
      <w:r>
        <w:rPr>
          <w:spacing w:val="-15"/>
        </w:rPr>
        <w:t xml:space="preserve"> </w:t>
      </w:r>
      <w:r>
        <w:rPr>
          <w:spacing w:val="-6"/>
        </w:rPr>
        <w:t>wh</w:t>
      </w:r>
      <w:r>
        <w:t>o</w:t>
      </w:r>
      <w:r>
        <w:rPr>
          <w:spacing w:val="21"/>
        </w:rPr>
        <w:t xml:space="preserve"> </w:t>
      </w:r>
      <w:r>
        <w:rPr>
          <w:spacing w:val="-6"/>
        </w:rPr>
        <w:t xml:space="preserve">firmly </w:t>
      </w:r>
      <w:r>
        <w:rPr>
          <w:spacing w:val="-2"/>
        </w:rPr>
        <w:t>hol</w:t>
      </w:r>
      <w:r>
        <w:t>d</w:t>
      </w:r>
      <w:r>
        <w:rPr>
          <w:spacing w:val="19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1"/>
          <w:w w:val="77"/>
        </w:rPr>
        <w:t xml:space="preserve"> </w:t>
      </w:r>
      <w:r>
        <w:rPr>
          <w:spacing w:val="-2"/>
          <w:w w:val="95"/>
        </w:rPr>
        <w:t>Rädhä’</w:t>
      </w:r>
      <w:r>
        <w:rPr>
          <w:w w:val="95"/>
        </w:rPr>
        <w:t>s</w:t>
      </w:r>
      <w:r>
        <w:rPr>
          <w:spacing w:val="6"/>
          <w:w w:val="95"/>
        </w:rPr>
        <w:t xml:space="preserve"> </w:t>
      </w:r>
      <w:r>
        <w:rPr>
          <w:spacing w:val="-2"/>
        </w:rPr>
        <w:t>bosom,</w:t>
      </w:r>
      <w:r>
        <w:t>”</w:t>
      </w:r>
      <w:r>
        <w:rPr>
          <w:spacing w:val="11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8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6"/>
        </w:rPr>
        <w:t xml:space="preserve"> </w:t>
      </w:r>
      <w:r>
        <w:rPr>
          <w:spacing w:val="-2"/>
        </w:rPr>
        <w:t>ca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refe</w:t>
      </w:r>
      <w:r>
        <w:t>r</w:t>
      </w:r>
      <w:r>
        <w:rPr>
          <w:spacing w:val="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2"/>
        </w:rPr>
        <w:t>Govardhan</w:t>
      </w:r>
      <w:r>
        <w:t>a</w:t>
      </w:r>
      <w:r>
        <w:rPr>
          <w:spacing w:val="27"/>
        </w:rPr>
        <w:t xml:space="preserve"> </w:t>
      </w:r>
      <w:r>
        <w:rPr>
          <w:spacing w:val="-2"/>
        </w:rPr>
        <w:t>Hill.</w:t>
      </w:r>
    </w:p>
    <w:p w14:paraId="789E4E91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6C391585" w14:textId="77777777" w:rsidR="00150366" w:rsidRDefault="00000000">
      <w:pPr>
        <w:spacing w:line="245" w:lineRule="auto"/>
        <w:ind w:left="120" w:right="83" w:firstLine="360"/>
        <w:jc w:val="both"/>
      </w:pPr>
      <w:r>
        <w:rPr>
          <w:rFonts w:ascii="Book Antiqua" w:eastAsia="Book Antiqua" w:hAnsi="Book Antiqua" w:cs="Book Antiqua"/>
          <w:i/>
        </w:rPr>
        <w:t>Çré-mukha-candra-cakora</w:t>
      </w:r>
      <w:r>
        <w:rPr>
          <w:rFonts w:ascii="Book Antiqua" w:eastAsia="Book Antiqua" w:hAnsi="Book Antiqua" w:cs="Book Antiqua"/>
          <w:i/>
          <w:spacing w:val="-19"/>
        </w:rPr>
        <w:t xml:space="preserve"> </w:t>
      </w:r>
      <w:r>
        <w:t>–</w:t>
      </w:r>
      <w:r>
        <w:rPr>
          <w:spacing w:val="2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lotus</w:t>
      </w:r>
      <w:r>
        <w:rPr>
          <w:spacing w:val="42"/>
        </w:rPr>
        <w:t xml:space="preserve"> </w:t>
      </w:r>
      <w:r>
        <w:t>face</w:t>
      </w:r>
      <w:r>
        <w:rPr>
          <w:spacing w:val="13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w w:val="78"/>
        </w:rPr>
        <w:t>Çré</w:t>
      </w:r>
      <w:r>
        <w:rPr>
          <w:spacing w:val="34"/>
          <w:w w:val="78"/>
        </w:rPr>
        <w:t xml:space="preserve"> </w:t>
      </w:r>
      <w:r>
        <w:rPr>
          <w:w w:val="101"/>
        </w:rPr>
        <w:t xml:space="preserve">Rädhä </w:t>
      </w:r>
      <w:r>
        <w:t xml:space="preserve">is </w:t>
      </w:r>
      <w:r>
        <w:rPr>
          <w:spacing w:val="10"/>
        </w:rPr>
        <w:t xml:space="preserve"> </w:t>
      </w:r>
      <w:r>
        <w:t xml:space="preserve">a </w:t>
      </w:r>
      <w:r>
        <w:rPr>
          <w:spacing w:val="10"/>
        </w:rPr>
        <w:t xml:space="preserve"> </w:t>
      </w:r>
      <w:r>
        <w:t xml:space="preserve">constant   source </w:t>
      </w:r>
      <w:r>
        <w:rPr>
          <w:spacing w:val="31"/>
        </w:rPr>
        <w:t xml:space="preserve"> </w:t>
      </w:r>
      <w:r>
        <w:t xml:space="preserve">of </w:t>
      </w:r>
      <w:r>
        <w:rPr>
          <w:spacing w:val="5"/>
        </w:rPr>
        <w:t xml:space="preserve"> </w:t>
      </w:r>
      <w:r>
        <w:t xml:space="preserve">joy </w:t>
      </w:r>
      <w:r>
        <w:rPr>
          <w:spacing w:val="10"/>
        </w:rPr>
        <w:t xml:space="preserve"> </w:t>
      </w:r>
      <w:r>
        <w:t xml:space="preserve">for </w:t>
      </w:r>
      <w:r>
        <w:rPr>
          <w:spacing w:val="12"/>
        </w:rPr>
        <w:t xml:space="preserve"> </w:t>
      </w:r>
      <w:r>
        <w:rPr>
          <w:w w:val="78"/>
        </w:rPr>
        <w:t xml:space="preserve">Çré </w:t>
      </w:r>
      <w:r>
        <w:rPr>
          <w:spacing w:val="32"/>
          <w:w w:val="78"/>
        </w:rPr>
        <w:t xml:space="preserve"> </w:t>
      </w:r>
      <w:r>
        <w:t xml:space="preserve">Bhagavän. </w:t>
      </w:r>
      <w:r>
        <w:rPr>
          <w:spacing w:val="2"/>
        </w:rPr>
        <w:t xml:space="preserve"> </w:t>
      </w:r>
      <w:r>
        <w:t xml:space="preserve">Just </w:t>
      </w:r>
      <w:r>
        <w:rPr>
          <w:spacing w:val="16"/>
        </w:rPr>
        <w:t xml:space="preserve"> </w:t>
      </w:r>
      <w:r>
        <w:t xml:space="preserve">as </w:t>
      </w:r>
      <w:r>
        <w:rPr>
          <w:spacing w:val="10"/>
        </w:rPr>
        <w:t xml:space="preserve"> </w:t>
      </w:r>
      <w:r>
        <w:t xml:space="preserve">a </w:t>
      </w:r>
      <w:r>
        <w:rPr>
          <w:rFonts w:ascii="Book Antiqua" w:eastAsia="Book Antiqua" w:hAnsi="Book Antiqua" w:cs="Book Antiqua"/>
          <w:i/>
        </w:rPr>
        <w:t>cakora</w:t>
      </w:r>
      <w:r>
        <w:rPr>
          <w:rFonts w:ascii="Book Antiqua" w:eastAsia="Book Antiqua" w:hAnsi="Book Antiqua" w:cs="Book Antiqua"/>
          <w:i/>
          <w:spacing w:val="44"/>
        </w:rPr>
        <w:t xml:space="preserve"> </w:t>
      </w:r>
      <w:r>
        <w:t>bird,</w:t>
      </w:r>
      <w:r>
        <w:rPr>
          <w:spacing w:val="37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state</w:t>
      </w:r>
      <w:r>
        <w:rPr>
          <w:spacing w:val="3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 xml:space="preserve">distraction, </w:t>
      </w:r>
      <w:r>
        <w:rPr>
          <w:spacing w:val="13"/>
        </w:rPr>
        <w:t xml:space="preserve"> </w:t>
      </w:r>
      <w:r>
        <w:t>stares</w:t>
      </w:r>
      <w:r>
        <w:rPr>
          <w:spacing w:val="32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w w:val="105"/>
        </w:rPr>
        <w:t xml:space="preserve">direction </w:t>
      </w:r>
      <w:r>
        <w:t>of</w:t>
      </w:r>
      <w:r>
        <w:rPr>
          <w:spacing w:val="28"/>
        </w:rPr>
        <w:t xml:space="preserve"> </w:t>
      </w:r>
      <w:r>
        <w:t xml:space="preserve">the  moon </w:t>
      </w:r>
      <w:r>
        <w:rPr>
          <w:spacing w:val="6"/>
        </w:rPr>
        <w:t xml:space="preserve"> </w:t>
      </w:r>
      <w:r>
        <w:t xml:space="preserve">with </w:t>
      </w:r>
      <w:r>
        <w:rPr>
          <w:spacing w:val="1"/>
        </w:rPr>
        <w:t xml:space="preserve"> </w:t>
      </w:r>
      <w:r>
        <w:t xml:space="preserve">unblinking </w:t>
      </w:r>
      <w:r>
        <w:rPr>
          <w:spacing w:val="35"/>
        </w:rPr>
        <w:t xml:space="preserve"> </w:t>
      </w:r>
      <w:r>
        <w:t>eyes,</w:t>
      </w:r>
      <w:r>
        <w:rPr>
          <w:spacing w:val="29"/>
        </w:rPr>
        <w:t xml:space="preserve"> </w:t>
      </w:r>
      <w:r>
        <w:t>similarly</w:t>
      </w:r>
      <w:r>
        <w:rPr>
          <w:spacing w:val="40"/>
        </w:rPr>
        <w:t xml:space="preserve"> </w:t>
      </w:r>
      <w:r>
        <w:rPr>
          <w:w w:val="78"/>
        </w:rPr>
        <w:t xml:space="preserve">Çré </w:t>
      </w:r>
      <w:r>
        <w:rPr>
          <w:spacing w:val="5"/>
          <w:w w:val="78"/>
        </w:rPr>
        <w:t xml:space="preserve"> </w:t>
      </w:r>
      <w:r>
        <w:t>Bhagavän always</w:t>
      </w:r>
      <w:r>
        <w:rPr>
          <w:spacing w:val="12"/>
        </w:rPr>
        <w:t xml:space="preserve"> </w:t>
      </w:r>
      <w:r>
        <w:t>feels</w:t>
      </w:r>
      <w:r>
        <w:rPr>
          <w:spacing w:val="10"/>
        </w:rPr>
        <w:t xml:space="preserve"> </w:t>
      </w:r>
      <w:r>
        <w:t>extreme</w:t>
      </w:r>
      <w:r>
        <w:rPr>
          <w:spacing w:val="44"/>
        </w:rPr>
        <w:t xml:space="preserve"> </w:t>
      </w:r>
      <w:r>
        <w:t xml:space="preserve">jubilation </w:t>
      </w:r>
      <w:r>
        <w:rPr>
          <w:spacing w:val="6"/>
        </w:rPr>
        <w:t xml:space="preserve"> </w:t>
      </w:r>
      <w:r>
        <w:t xml:space="preserve">upon  beholding  </w:t>
      </w:r>
      <w:r>
        <w:rPr>
          <w:w w:val="78"/>
        </w:rPr>
        <w:t>Çré</w:t>
      </w:r>
      <w:r>
        <w:rPr>
          <w:spacing w:val="29"/>
          <w:w w:val="78"/>
        </w:rPr>
        <w:t xml:space="preserve"> </w:t>
      </w:r>
      <w:r>
        <w:t>Rädhä’s enchanting</w:t>
      </w:r>
      <w:r>
        <w:rPr>
          <w:spacing w:val="38"/>
        </w:rPr>
        <w:t xml:space="preserve"> </w:t>
      </w:r>
      <w:r>
        <w:t>face.</w:t>
      </w:r>
      <w:r>
        <w:rPr>
          <w:spacing w:val="-14"/>
        </w:rPr>
        <w:t xml:space="preserve"> </w:t>
      </w:r>
      <w:r>
        <w:t>Therefore</w:t>
      </w:r>
      <w:r>
        <w:rPr>
          <w:spacing w:val="10"/>
        </w:rPr>
        <w:t xml:space="preserve"> </w:t>
      </w:r>
      <w:r>
        <w:t>Her lotus</w:t>
      </w:r>
      <w:r>
        <w:rPr>
          <w:spacing w:val="13"/>
        </w:rPr>
        <w:t xml:space="preserve"> </w:t>
      </w:r>
      <w:r>
        <w:t>face</w:t>
      </w:r>
      <w:r>
        <w:rPr>
          <w:spacing w:val="-16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been</w:t>
      </w:r>
      <w:r>
        <w:rPr>
          <w:spacing w:val="9"/>
        </w:rPr>
        <w:t xml:space="preserve"> </w:t>
      </w:r>
      <w:r>
        <w:rPr>
          <w:w w:val="104"/>
        </w:rPr>
        <w:t xml:space="preserve">compared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moon.</w:t>
      </w:r>
      <w:r>
        <w:rPr>
          <w:spacing w:val="27"/>
        </w:rPr>
        <w:t xml:space="preserve"> </w:t>
      </w:r>
      <w:r>
        <w:t>ODeva!</w:t>
      </w:r>
      <w:r>
        <w:rPr>
          <w:spacing w:val="2"/>
        </w:rPr>
        <w:t xml:space="preserve"> </w:t>
      </w:r>
      <w:r>
        <w:t>O</w:t>
      </w:r>
      <w:r>
        <w:rPr>
          <w:spacing w:val="5"/>
        </w:rPr>
        <w:t xml:space="preserve"> </w:t>
      </w:r>
      <w:r>
        <w:t>Hari!</w:t>
      </w:r>
      <w:r>
        <w:rPr>
          <w:spacing w:val="10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w w:val="107"/>
        </w:rPr>
        <w:t>triumphant!</w:t>
      </w:r>
    </w:p>
    <w:p w14:paraId="64FB9177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22086FB4" w14:textId="77777777" w:rsidR="00150366" w:rsidRDefault="00000000">
      <w:pPr>
        <w:spacing w:line="243" w:lineRule="auto"/>
        <w:ind w:left="120" w:right="83" w:firstLine="360"/>
        <w:jc w:val="both"/>
      </w:pP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phras</w:t>
      </w:r>
      <w:r>
        <w:t xml:space="preserve">e  </w:t>
      </w:r>
      <w:r>
        <w:rPr>
          <w:rFonts w:ascii="Book Antiqua" w:eastAsia="Book Antiqua" w:hAnsi="Book Antiqua" w:cs="Book Antiqua"/>
          <w:i/>
          <w:spacing w:val="-4"/>
        </w:rPr>
        <w:t>abhinava-jaladhar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36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sundar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spacing w:val="-4"/>
        </w:rPr>
        <w:t>shed</w:t>
      </w:r>
      <w:r>
        <w:t>s</w:t>
      </w:r>
      <w:r>
        <w:rPr>
          <w:spacing w:val="42"/>
        </w:rPr>
        <w:t xml:space="preserve"> </w:t>
      </w:r>
      <w:r>
        <w:rPr>
          <w:spacing w:val="-4"/>
        </w:rPr>
        <w:t>ligh</w:t>
      </w:r>
      <w:r>
        <w:t>t</w:t>
      </w:r>
      <w:r>
        <w:rPr>
          <w:spacing w:val="39"/>
        </w:rPr>
        <w:t xml:space="preserve"> </w:t>
      </w:r>
      <w:r>
        <w:rPr>
          <w:spacing w:val="-4"/>
          <w:w w:val="108"/>
        </w:rPr>
        <w:t xml:space="preserve">upon </w:t>
      </w:r>
      <w:r>
        <w:t>Bhagavän’s fresh</w:t>
      </w:r>
      <w:r>
        <w:rPr>
          <w:spacing w:val="46"/>
        </w:rPr>
        <w:t xml:space="preserve"> </w:t>
      </w:r>
      <w:r>
        <w:t xml:space="preserve">youthfulness. </w:t>
      </w:r>
      <w:r>
        <w:rPr>
          <w:spacing w:val="31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 xml:space="preserve">word </w:t>
      </w:r>
      <w:r>
        <w:rPr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cakora 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w w:val="103"/>
        </w:rPr>
        <w:t xml:space="preserve">indicates </w:t>
      </w:r>
      <w:r>
        <w:t xml:space="preserve">that </w:t>
      </w:r>
      <w:r>
        <w:rPr>
          <w:spacing w:val="7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 xml:space="preserve">subjugated </w:t>
      </w:r>
      <w:r>
        <w:rPr>
          <w:spacing w:val="18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  affection</w:t>
      </w:r>
      <w:r>
        <w:rPr>
          <w:spacing w:val="4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His</w:t>
      </w:r>
      <w:r>
        <w:rPr>
          <w:spacing w:val="33"/>
        </w:rPr>
        <w:t xml:space="preserve"> </w:t>
      </w:r>
      <w:r>
        <w:rPr>
          <w:w w:val="103"/>
        </w:rPr>
        <w:t xml:space="preserve">sweethearts. </w:t>
      </w:r>
      <w:r>
        <w:t>The</w:t>
      </w:r>
      <w:r>
        <w:rPr>
          <w:spacing w:val="33"/>
        </w:rPr>
        <w:t xml:space="preserve"> </w:t>
      </w:r>
      <w:r>
        <w:t xml:space="preserve">phrase  </w:t>
      </w:r>
      <w:r>
        <w:rPr>
          <w:rFonts w:ascii="Book Antiqua" w:eastAsia="Book Antiqua" w:hAnsi="Book Antiqua" w:cs="Book Antiqua"/>
          <w:i/>
        </w:rPr>
        <w:t>dhåta-mandara</w:t>
      </w:r>
      <w:r>
        <w:t>,</w:t>
      </w:r>
      <w:r>
        <w:rPr>
          <w:spacing w:val="1"/>
        </w:rPr>
        <w:t xml:space="preserve"> </w:t>
      </w:r>
      <w:r>
        <w:t>referring</w:t>
      </w:r>
      <w:r>
        <w:rPr>
          <w:spacing w:val="4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rPr>
          <w:w w:val="84"/>
        </w:rPr>
        <w:t>Çré</w:t>
      </w:r>
      <w:r>
        <w:rPr>
          <w:spacing w:val="15"/>
          <w:w w:val="84"/>
        </w:rPr>
        <w:t xml:space="preserve"> </w:t>
      </w:r>
      <w:r>
        <w:rPr>
          <w:w w:val="84"/>
        </w:rPr>
        <w:t xml:space="preserve">Kåñëa’s </w:t>
      </w:r>
      <w:r>
        <w:rPr>
          <w:spacing w:val="36"/>
          <w:w w:val="84"/>
        </w:rPr>
        <w:t xml:space="preserve"> </w:t>
      </w:r>
      <w:r>
        <w:rPr>
          <w:w w:val="103"/>
        </w:rPr>
        <w:t xml:space="preserve">pastime </w:t>
      </w:r>
      <w:r>
        <w:t>of holding</w:t>
      </w:r>
      <w:r>
        <w:rPr>
          <w:spacing w:val="2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breasts</w:t>
      </w:r>
      <w:r>
        <w:rPr>
          <w:spacing w:val="22"/>
        </w:rPr>
        <w:t xml:space="preserve"> </w:t>
      </w:r>
      <w:r>
        <w:t xml:space="preserve">of </w:t>
      </w:r>
      <w:r>
        <w:rPr>
          <w:w w:val="78"/>
        </w:rPr>
        <w:t>Çré</w:t>
      </w:r>
      <w:r>
        <w:rPr>
          <w:spacing w:val="16"/>
          <w:w w:val="78"/>
        </w:rPr>
        <w:t xml:space="preserve"> </w:t>
      </w:r>
      <w:r>
        <w:t>Rädhä,</w:t>
      </w:r>
      <w:r>
        <w:rPr>
          <w:spacing w:val="11"/>
        </w:rPr>
        <w:t xml:space="preserve"> </w:t>
      </w:r>
      <w:r>
        <w:t>reveals</w:t>
      </w:r>
      <w:r>
        <w:rPr>
          <w:spacing w:val="5"/>
        </w:rPr>
        <w:t xml:space="preserve"> </w:t>
      </w:r>
      <w:r>
        <w:t>His</w:t>
      </w:r>
      <w:r>
        <w:rPr>
          <w:spacing w:val="5"/>
        </w:rPr>
        <w:t xml:space="preserve"> </w:t>
      </w:r>
      <w:r>
        <w:t>dexterity</w:t>
      </w:r>
      <w:r>
        <w:rPr>
          <w:spacing w:val="33"/>
        </w:rPr>
        <w:t xml:space="preserve"> </w:t>
      </w:r>
      <w:r>
        <w:rPr>
          <w:w w:val="107"/>
        </w:rPr>
        <w:t xml:space="preserve">in </w:t>
      </w:r>
      <w:r>
        <w:t xml:space="preserve">amorous </w:t>
      </w:r>
      <w:r>
        <w:rPr>
          <w:spacing w:val="7"/>
        </w:rPr>
        <w:t xml:space="preserve"> </w:t>
      </w:r>
      <w:r>
        <w:t>play.</w:t>
      </w:r>
      <w:r>
        <w:rPr>
          <w:spacing w:val="34"/>
        </w:rPr>
        <w:t xml:space="preserve"> </w:t>
      </w:r>
      <w:r>
        <w:t>These</w:t>
      </w:r>
      <w:r>
        <w:rPr>
          <w:spacing w:val="39"/>
        </w:rPr>
        <w:t xml:space="preserve"> </w:t>
      </w:r>
      <w:r>
        <w:t xml:space="preserve">three </w:t>
      </w:r>
      <w:r>
        <w:rPr>
          <w:spacing w:val="4"/>
        </w:rPr>
        <w:t xml:space="preserve"> </w:t>
      </w:r>
      <w:r>
        <w:t>qualities  are</w:t>
      </w:r>
      <w:r>
        <w:rPr>
          <w:spacing w:val="37"/>
        </w:rPr>
        <w:t xml:space="preserve"> </w:t>
      </w:r>
      <w:r>
        <w:t xml:space="preserve">prominent </w:t>
      </w:r>
      <w:r>
        <w:rPr>
          <w:spacing w:val="29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rPr>
          <w:w w:val="107"/>
        </w:rPr>
        <w:t xml:space="preserve">the </w:t>
      </w:r>
      <w:r>
        <w:rPr>
          <w:rFonts w:ascii="Book Antiqua" w:eastAsia="Book Antiqua" w:hAnsi="Book Antiqua" w:cs="Book Antiqua"/>
          <w:i/>
        </w:rPr>
        <w:t>dhéra-lalita-näyaka</w:t>
      </w:r>
      <w:r>
        <w:t>.</w:t>
      </w:r>
      <w:r>
        <w:rPr>
          <w:spacing w:val="3"/>
        </w:rPr>
        <w:t xml:space="preserve"> </w:t>
      </w:r>
      <w:r>
        <w:t>O</w:t>
      </w:r>
      <w:r>
        <w:rPr>
          <w:spacing w:val="5"/>
        </w:rPr>
        <w:t xml:space="preserve"> </w:t>
      </w:r>
      <w:r>
        <w:t>Prabhu,</w:t>
      </w:r>
      <w:r>
        <w:rPr>
          <w:spacing w:val="33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w w:val="107"/>
        </w:rPr>
        <w:t>triumphant!</w:t>
      </w:r>
    </w:p>
    <w:p w14:paraId="38B20E54" w14:textId="77777777" w:rsidR="00150366" w:rsidRDefault="00150366">
      <w:pPr>
        <w:spacing w:before="20" w:line="220" w:lineRule="exact"/>
        <w:rPr>
          <w:sz w:val="22"/>
          <w:szCs w:val="22"/>
        </w:rPr>
      </w:pPr>
    </w:p>
    <w:p w14:paraId="21DC805D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24</w:t>
      </w:r>
    </w:p>
    <w:p w14:paraId="23352D14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4A0F2212" w14:textId="77777777" w:rsidR="00150366" w:rsidRDefault="00000000">
      <w:pPr>
        <w:ind w:left="75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tava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rPr>
          <w:rFonts w:ascii="Book Antiqua" w:eastAsia="Book Antiqua" w:hAnsi="Book Antiqua" w:cs="Book Antiqua"/>
          <w:i/>
        </w:rPr>
        <w:t>caraëe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rPr>
          <w:rFonts w:ascii="Book Antiqua" w:eastAsia="Book Antiqua" w:hAnsi="Book Antiqua" w:cs="Book Antiqua"/>
          <w:i/>
        </w:rPr>
        <w:t>praëatä</w:t>
      </w:r>
      <w:r>
        <w:rPr>
          <w:rFonts w:ascii="Book Antiqua" w:eastAsia="Book Antiqua" w:hAnsi="Book Antiqua" w:cs="Book Antiqua"/>
          <w:i/>
          <w:spacing w:val="29"/>
        </w:rPr>
        <w:t xml:space="preserve"> </w:t>
      </w:r>
      <w:r>
        <w:rPr>
          <w:rFonts w:ascii="Book Antiqua" w:eastAsia="Book Antiqua" w:hAnsi="Book Antiqua" w:cs="Book Antiqua"/>
          <w:i/>
        </w:rPr>
        <w:t>vayam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</w:rPr>
        <w:t>iti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</w:rPr>
        <w:t>bhävaya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>e</w:t>
      </w:r>
    </w:p>
    <w:p w14:paraId="419AE328" w14:textId="77777777" w:rsidR="00150366" w:rsidRDefault="00000000">
      <w:pPr>
        <w:spacing w:line="240" w:lineRule="exact"/>
        <w:ind w:left="715" w:right="612"/>
        <w:jc w:val="center"/>
      </w:pPr>
      <w:r>
        <w:rPr>
          <w:rFonts w:ascii="Book Antiqua" w:eastAsia="Book Antiqua" w:hAnsi="Book Antiqua" w:cs="Book Antiqua"/>
          <w:i/>
          <w:position w:val="1"/>
        </w:rPr>
        <w:t>kuru</w:t>
      </w:r>
      <w:r>
        <w:rPr>
          <w:rFonts w:ascii="Book Antiqua" w:eastAsia="Book Antiqua" w:hAnsi="Book Antiqua" w:cs="Book Antiqua"/>
          <w:i/>
          <w:spacing w:val="-12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111"/>
          <w:position w:val="1"/>
        </w:rPr>
        <w:t>kuçalaà</w:t>
      </w:r>
      <w:r>
        <w:rPr>
          <w:rFonts w:ascii="Book Antiqua" w:eastAsia="Book Antiqua" w:hAnsi="Book Antiqua" w:cs="Book Antiqua"/>
          <w:i/>
          <w:spacing w:val="-5"/>
          <w:w w:val="111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7"/>
          <w:position w:val="1"/>
        </w:rPr>
        <w:t>praëateñu</w:t>
      </w:r>
      <w:r>
        <w:rPr>
          <w:rFonts w:ascii="Book Antiqua" w:eastAsia="Book Antiqua" w:hAnsi="Book Antiqua" w:cs="Book Antiqua"/>
          <w:i/>
          <w:spacing w:val="1"/>
          <w:w w:val="9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jaya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jaya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deva</w:t>
      </w:r>
      <w:r>
        <w:rPr>
          <w:rFonts w:ascii="Book Antiqua" w:eastAsia="Book Antiqua" w:hAnsi="Book Antiqua" w:cs="Book Antiqua"/>
          <w:i/>
          <w:spacing w:val="-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hare</w:t>
      </w:r>
      <w:r>
        <w:rPr>
          <w:rFonts w:ascii="Book Antiqua" w:eastAsia="Book Antiqua" w:hAnsi="Book Antiqua" w:cs="Book Antiqua"/>
          <w:i/>
          <w:spacing w:val="12"/>
          <w:position w:val="1"/>
        </w:rPr>
        <w:t xml:space="preserve"> </w:t>
      </w:r>
      <w:r>
        <w:rPr>
          <w:w w:val="111"/>
          <w:position w:val="1"/>
        </w:rPr>
        <w:t>(8)</w:t>
      </w:r>
    </w:p>
    <w:p w14:paraId="6E094E78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761442BC" w14:textId="77777777" w:rsidR="00150366" w:rsidRDefault="00000000">
      <w:pPr>
        <w:spacing w:line="240" w:lineRule="exact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Bhagavän</w:t>
      </w:r>
      <w:r>
        <w:rPr>
          <w:rFonts w:ascii="Book Antiqua" w:eastAsia="Book Antiqua" w:hAnsi="Book Antiqua" w:cs="Book Antiqua"/>
          <w:b/>
          <w:w w:val="90"/>
        </w:rPr>
        <w:t>!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16"/>
        </w:rPr>
        <w:t>W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hav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surrendere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4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feet. </w:t>
      </w:r>
      <w:r>
        <w:rPr>
          <w:rFonts w:ascii="Book Antiqua" w:eastAsia="Book Antiqua" w:hAnsi="Book Antiqua" w:cs="Book Antiqua"/>
          <w:b/>
          <w:spacing w:val="-5"/>
          <w:w w:val="89"/>
        </w:rPr>
        <w:t>Ma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Yo</w:t>
      </w:r>
      <w:r>
        <w:rPr>
          <w:rFonts w:ascii="Book Antiqua" w:eastAsia="Book Antiqua" w:hAnsi="Book Antiqua" w:cs="Book Antiqua"/>
          <w:b/>
          <w:w w:val="89"/>
        </w:rPr>
        <w:t>u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confe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auspiciousnes</w:t>
      </w:r>
      <w:r>
        <w:rPr>
          <w:rFonts w:ascii="Book Antiqua" w:eastAsia="Book Antiqua" w:hAnsi="Book Antiqua" w:cs="Book Antiqua"/>
          <w:b/>
          <w:w w:val="89"/>
        </w:rPr>
        <w:t xml:space="preserve">s 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b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blessin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7"/>
        </w:rPr>
        <w:t>gif</w:t>
      </w:r>
      <w:r>
        <w:rPr>
          <w:rFonts w:ascii="Book Antiqua" w:eastAsia="Book Antiqua" w:hAnsi="Book Antiqua" w:cs="Book Antiqua"/>
          <w:b/>
          <w:w w:val="87"/>
        </w:rPr>
        <w:t>t</w:t>
      </w:r>
      <w:r>
        <w:rPr>
          <w:rFonts w:ascii="Book Antiqua" w:eastAsia="Book Antiqua" w:hAnsi="Book Antiqua" w:cs="Book Antiqua"/>
          <w:b/>
          <w:spacing w:val="9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of </w:t>
      </w:r>
      <w:r>
        <w:rPr>
          <w:b/>
          <w:i/>
          <w:spacing w:val="-4"/>
        </w:rPr>
        <w:t>prema-bhakti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Deva</w:t>
      </w:r>
      <w:r>
        <w:rPr>
          <w:rFonts w:ascii="Book Antiqua" w:eastAsia="Book Antiqua" w:hAnsi="Book Antiqua" w:cs="Book Antiqua"/>
          <w:b/>
          <w:w w:val="90"/>
        </w:rPr>
        <w:t>!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Hari</w:t>
      </w:r>
      <w:r>
        <w:rPr>
          <w:rFonts w:ascii="Book Antiqua" w:eastAsia="Book Antiqua" w:hAnsi="Book Antiqua" w:cs="Book Antiqua"/>
          <w:b/>
          <w:w w:val="91"/>
        </w:rPr>
        <w:t>!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2"/>
          <w:w w:val="91"/>
        </w:rPr>
        <w:t>T</w:t>
      </w:r>
      <w:r>
        <w:rPr>
          <w:rFonts w:ascii="Book Antiqua" w:eastAsia="Book Antiqua" w:hAnsi="Book Antiqua" w:cs="Book Antiqua"/>
          <w:b/>
          <w:spacing w:val="-4"/>
          <w:w w:val="91"/>
        </w:rPr>
        <w:t>riumph</w:t>
      </w:r>
      <w:r>
        <w:rPr>
          <w:rFonts w:ascii="Book Antiqua" w:eastAsia="Book Antiqua" w:hAnsi="Book Antiqua" w:cs="Book Antiqua"/>
          <w:b/>
          <w:w w:val="91"/>
        </w:rPr>
        <w:t>!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2"/>
          <w:w w:val="91"/>
        </w:rPr>
        <w:t>T</w:t>
      </w:r>
      <w:r>
        <w:rPr>
          <w:rFonts w:ascii="Book Antiqua" w:eastAsia="Book Antiqua" w:hAnsi="Book Antiqua" w:cs="Book Antiqua"/>
          <w:b/>
          <w:spacing w:val="-4"/>
          <w:w w:val="91"/>
        </w:rPr>
        <w:t>riump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unt</w:t>
      </w:r>
      <w:r>
        <w:rPr>
          <w:rFonts w:ascii="Book Antiqua" w:eastAsia="Book Antiqua" w:hAnsi="Book Antiqua" w:cs="Book Antiqua"/>
          <w:b/>
          <w:w w:val="91"/>
        </w:rPr>
        <w:t>o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You!</w:t>
      </w:r>
    </w:p>
    <w:p w14:paraId="02510AEE" w14:textId="77777777" w:rsidR="00150366" w:rsidRDefault="00150366">
      <w:pPr>
        <w:spacing w:before="7" w:line="200" w:lineRule="exact"/>
      </w:pPr>
    </w:p>
    <w:p w14:paraId="7A1CFDD6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542EF7C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33EA3274" w14:textId="77777777" w:rsidR="00150366" w:rsidRDefault="00000000">
      <w:pPr>
        <w:spacing w:line="251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lastRenderedPageBreak/>
        <w:t>In</w:t>
      </w:r>
      <w:r>
        <w:rPr>
          <w:spacing w:val="23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verse</w:t>
      </w:r>
      <w:r>
        <w:rPr>
          <w:spacing w:val="1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poet</w:t>
      </w:r>
      <w:r>
        <w:rPr>
          <w:spacing w:val="30"/>
        </w:rPr>
        <w:t xml:space="preserve"> </w:t>
      </w:r>
      <w:r>
        <w:t>beseeches</w:t>
      </w:r>
      <w:r>
        <w:rPr>
          <w:spacing w:val="29"/>
        </w:rPr>
        <w:t xml:space="preserve"> </w:t>
      </w:r>
      <w:r>
        <w:rPr>
          <w:w w:val="78"/>
        </w:rPr>
        <w:t>Çré</w:t>
      </w:r>
      <w:r>
        <w:rPr>
          <w:spacing w:val="24"/>
          <w:w w:val="78"/>
        </w:rPr>
        <w:t xml:space="preserve"> </w:t>
      </w:r>
      <w:r>
        <w:t>Kåñëa</w:t>
      </w:r>
      <w:r>
        <w:rPr>
          <w:spacing w:val="-1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rPr>
          <w:w w:val="101"/>
        </w:rPr>
        <w:t xml:space="preserve">mercifully </w:t>
      </w:r>
      <w:r>
        <w:t>confer</w:t>
      </w:r>
      <w:r>
        <w:rPr>
          <w:spacing w:val="42"/>
        </w:rPr>
        <w:t xml:space="preserve"> </w:t>
      </w:r>
      <w:r>
        <w:t xml:space="preserve">auspiciousness </w:t>
      </w:r>
      <w:r>
        <w:rPr>
          <w:spacing w:val="13"/>
        </w:rPr>
        <w:t xml:space="preserve"> </w:t>
      </w:r>
      <w:r>
        <w:t xml:space="preserve">upon </w:t>
      </w:r>
      <w:r>
        <w:rPr>
          <w:spacing w:val="9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hearers  and</w:t>
      </w:r>
      <w:r>
        <w:rPr>
          <w:spacing w:val="44"/>
        </w:rPr>
        <w:t xml:space="preserve"> </w:t>
      </w:r>
      <w:r>
        <w:t>reciters</w:t>
      </w:r>
      <w:r>
        <w:rPr>
          <w:spacing w:val="45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rPr>
          <w:w w:val="104"/>
        </w:rPr>
        <w:t xml:space="preserve">his </w:t>
      </w:r>
      <w:r>
        <w:t xml:space="preserve">poem. </w:t>
      </w:r>
      <w:r>
        <w:rPr>
          <w:spacing w:val="29"/>
        </w:rPr>
        <w:t xml:space="preserve"> </w:t>
      </w:r>
      <w:r>
        <w:t xml:space="preserve">“O </w:t>
      </w:r>
      <w:r>
        <w:rPr>
          <w:spacing w:val="9"/>
        </w:rPr>
        <w:t xml:space="preserve"> </w:t>
      </w:r>
      <w:r>
        <w:t xml:space="preserve">ocean </w:t>
      </w:r>
      <w:r>
        <w:rPr>
          <w:spacing w:val="23"/>
        </w:rPr>
        <w:t xml:space="preserve"> </w:t>
      </w:r>
      <w:r>
        <w:t xml:space="preserve">of </w:t>
      </w:r>
      <w:r>
        <w:rPr>
          <w:spacing w:val="4"/>
        </w:rPr>
        <w:t xml:space="preserve"> </w:t>
      </w:r>
      <w:r>
        <w:t xml:space="preserve">auspicious </w:t>
      </w:r>
      <w:r>
        <w:rPr>
          <w:spacing w:val="43"/>
        </w:rPr>
        <w:t xml:space="preserve"> </w:t>
      </w:r>
      <w:r>
        <w:t xml:space="preserve">qualities! </w:t>
      </w:r>
      <w:r>
        <w:rPr>
          <w:spacing w:val="31"/>
        </w:rPr>
        <w:t xml:space="preserve"> </w:t>
      </w:r>
      <w:r>
        <w:rPr>
          <w:spacing w:val="-14"/>
        </w:rPr>
        <w:t>W</w:t>
      </w:r>
      <w:r>
        <w:t xml:space="preserve">e </w:t>
      </w:r>
      <w:r>
        <w:rPr>
          <w:spacing w:val="13"/>
        </w:rPr>
        <w:t xml:space="preserve"> </w:t>
      </w:r>
      <w:r>
        <w:t xml:space="preserve">bow </w:t>
      </w:r>
      <w:r>
        <w:rPr>
          <w:spacing w:val="16"/>
        </w:rPr>
        <w:t xml:space="preserve"> </w:t>
      </w:r>
      <w:r>
        <w:rPr>
          <w:w w:val="105"/>
        </w:rPr>
        <w:t>down</w:t>
      </w:r>
    </w:p>
    <w:p w14:paraId="3A9E4DC7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61AA9A0" w14:textId="77777777" w:rsidR="00150366" w:rsidRDefault="00150366">
      <w:pPr>
        <w:spacing w:line="200" w:lineRule="exact"/>
      </w:pPr>
    </w:p>
    <w:p w14:paraId="27EA5344" w14:textId="77777777" w:rsidR="00150366" w:rsidRDefault="00000000">
      <w:pPr>
        <w:spacing w:before="29" w:line="248" w:lineRule="auto"/>
        <w:ind w:left="120" w:right="85"/>
        <w:jc w:val="both"/>
      </w:pPr>
      <w:r>
        <w:t>and</w:t>
      </w:r>
      <w:r>
        <w:rPr>
          <w:spacing w:val="26"/>
        </w:rPr>
        <w:t xml:space="preserve"> </w:t>
      </w:r>
      <w:r>
        <w:t xml:space="preserve">surrender </w:t>
      </w:r>
      <w:r>
        <w:rPr>
          <w:spacing w:val="3"/>
        </w:rPr>
        <w:t xml:space="preserve"> </w:t>
      </w:r>
      <w:r>
        <w:t>ourselves</w:t>
      </w:r>
      <w:r>
        <w:rPr>
          <w:spacing w:val="23"/>
        </w:rPr>
        <w:t xml:space="preserve"> </w:t>
      </w:r>
      <w:r>
        <w:t>at</w:t>
      </w:r>
      <w:r>
        <w:rPr>
          <w:spacing w:val="15"/>
        </w:rPr>
        <w:t xml:space="preserve"> </w:t>
      </w:r>
      <w:r>
        <w:t>Your lotus</w:t>
      </w:r>
      <w:r>
        <w:rPr>
          <w:spacing w:val="28"/>
        </w:rPr>
        <w:t xml:space="preserve"> </w:t>
      </w:r>
      <w:r>
        <w:t>feet.</w:t>
      </w:r>
      <w:r>
        <w:rPr>
          <w:spacing w:val="8"/>
        </w:rPr>
        <w:t xml:space="preserve"> </w:t>
      </w:r>
      <w:r>
        <w:t>Kindly</w:t>
      </w:r>
      <w:r>
        <w:rPr>
          <w:spacing w:val="8"/>
        </w:rPr>
        <w:t xml:space="preserve"> </w:t>
      </w:r>
      <w:r>
        <w:t>fill</w:t>
      </w:r>
      <w:r>
        <w:rPr>
          <w:spacing w:val="1"/>
        </w:rPr>
        <w:t xml:space="preserve"> </w:t>
      </w:r>
      <w:r>
        <w:rPr>
          <w:w w:val="108"/>
        </w:rPr>
        <w:t xml:space="preserve">our </w:t>
      </w:r>
      <w:r>
        <w:t>lives</w:t>
      </w:r>
      <w:r>
        <w:rPr>
          <w:spacing w:val="11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 xml:space="preserve">auspiciousness. </w:t>
      </w:r>
      <w:r>
        <w:rPr>
          <w:spacing w:val="2"/>
        </w:rPr>
        <w:t xml:space="preserve"> </w:t>
      </w:r>
      <w:r>
        <w:t>May you</w:t>
      </w:r>
      <w:r>
        <w:rPr>
          <w:spacing w:val="24"/>
        </w:rPr>
        <w:t xml:space="preserve"> </w:t>
      </w:r>
      <w:r>
        <w:t>destroy</w:t>
      </w:r>
      <w:r>
        <w:rPr>
          <w:spacing w:val="32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sins</w:t>
      </w:r>
      <w:r>
        <w:rPr>
          <w:spacing w:val="24"/>
        </w:rPr>
        <w:t xml:space="preserve"> </w:t>
      </w:r>
      <w:r>
        <w:rPr>
          <w:w w:val="106"/>
        </w:rPr>
        <w:t xml:space="preserve">and </w:t>
      </w:r>
      <w:r>
        <w:t>sufferings</w:t>
      </w:r>
      <w:r>
        <w:rPr>
          <w:spacing w:val="2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Your</w:t>
      </w:r>
      <w:r>
        <w:rPr>
          <w:spacing w:val="7"/>
        </w:rPr>
        <w:t xml:space="preserve"> </w:t>
      </w:r>
      <w:r>
        <w:t>devotees.</w:t>
      </w:r>
      <w:r>
        <w:rPr>
          <w:spacing w:val="30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Your</w:t>
      </w:r>
      <w:r>
        <w:rPr>
          <w:spacing w:val="7"/>
        </w:rPr>
        <w:t xml:space="preserve"> </w:t>
      </w:r>
      <w:r>
        <w:t>pastimes</w:t>
      </w:r>
      <w:r>
        <w:rPr>
          <w:spacing w:val="36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rPr>
          <w:w w:val="107"/>
        </w:rPr>
        <w:t xml:space="preserve">the </w:t>
      </w:r>
      <w:r>
        <w:t>embodiment</w:t>
      </w:r>
      <w:r>
        <w:rPr>
          <w:spacing w:val="3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highest</w:t>
      </w:r>
      <w:r>
        <w:rPr>
          <w:spacing w:val="20"/>
        </w:rPr>
        <w:t xml:space="preserve"> </w:t>
      </w:r>
      <w:r>
        <w:t>bliss.</w:t>
      </w:r>
      <w:r>
        <w:rPr>
          <w:spacing w:val="1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rPr>
          <w:w w:val="95"/>
        </w:rPr>
        <w:t xml:space="preserve">You </w:t>
      </w:r>
      <w:r>
        <w:t>expand</w:t>
      </w:r>
      <w:r>
        <w:rPr>
          <w:spacing w:val="26"/>
        </w:rPr>
        <w:t xml:space="preserve"> </w:t>
      </w:r>
      <w:r>
        <w:t>our</w:t>
      </w:r>
      <w:r>
        <w:rPr>
          <w:spacing w:val="18"/>
        </w:rPr>
        <w:t xml:space="preserve"> </w:t>
      </w:r>
      <w:r>
        <w:t>joy</w:t>
      </w:r>
      <w:r>
        <w:rPr>
          <w:spacing w:val="-3"/>
        </w:rPr>
        <w:t xml:space="preserve"> </w:t>
      </w:r>
      <w:r>
        <w:t>by granting</w:t>
      </w:r>
      <w:r>
        <w:rPr>
          <w:spacing w:val="29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vision</w:t>
      </w:r>
      <w:r>
        <w:rPr>
          <w:spacing w:val="1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those</w:t>
      </w:r>
      <w:r>
        <w:rPr>
          <w:spacing w:val="23"/>
        </w:rPr>
        <w:t xml:space="preserve"> </w:t>
      </w:r>
      <w:r>
        <w:t>pastimes</w:t>
      </w:r>
      <w:r>
        <w:rPr>
          <w:spacing w:val="23"/>
        </w:rPr>
        <w:t xml:space="preserve"> </w:t>
      </w:r>
      <w:r>
        <w:t>within</w:t>
      </w:r>
      <w:r>
        <w:rPr>
          <w:spacing w:val="28"/>
        </w:rPr>
        <w:t xml:space="preserve"> </w:t>
      </w:r>
      <w:r>
        <w:t>our</w:t>
      </w:r>
      <w:r>
        <w:rPr>
          <w:spacing w:val="23"/>
        </w:rPr>
        <w:t xml:space="preserve"> </w:t>
      </w:r>
      <w:r>
        <w:rPr>
          <w:w w:val="104"/>
        </w:rPr>
        <w:t>hearts.”</w:t>
      </w:r>
    </w:p>
    <w:p w14:paraId="63892002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1E9DD16F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25</w:t>
      </w:r>
    </w:p>
    <w:p w14:paraId="27784799" w14:textId="77777777" w:rsidR="00150366" w:rsidRDefault="00150366">
      <w:pPr>
        <w:spacing w:before="5" w:line="100" w:lineRule="exact"/>
        <w:rPr>
          <w:sz w:val="11"/>
          <w:szCs w:val="11"/>
        </w:rPr>
      </w:pPr>
    </w:p>
    <w:p w14:paraId="4C5F7BDE" w14:textId="77777777" w:rsidR="00150366" w:rsidRDefault="00000000">
      <w:pPr>
        <w:spacing w:line="220" w:lineRule="exact"/>
        <w:ind w:left="750" w:right="591"/>
      </w:pPr>
      <w:r>
        <w:rPr>
          <w:rFonts w:ascii="Book Antiqua" w:eastAsia="Book Antiqua" w:hAnsi="Book Antiqua" w:cs="Book Antiqua"/>
          <w:i/>
        </w:rPr>
        <w:t>çré-jayadeva-kaver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rPr>
          <w:rFonts w:ascii="Book Antiqua" w:eastAsia="Book Antiqua" w:hAnsi="Book Antiqua" w:cs="Book Antiqua"/>
          <w:i/>
          <w:w w:val="119"/>
        </w:rPr>
        <w:t>idaà</w:t>
      </w:r>
      <w:r>
        <w:rPr>
          <w:rFonts w:ascii="Book Antiqua" w:eastAsia="Book Antiqua" w:hAnsi="Book Antiqua" w:cs="Book Antiqua"/>
          <w:i/>
          <w:spacing w:val="-9"/>
          <w:w w:val="119"/>
        </w:rPr>
        <w:t xml:space="preserve"> </w:t>
      </w:r>
      <w:r>
        <w:rPr>
          <w:rFonts w:ascii="Book Antiqua" w:eastAsia="Book Antiqua" w:hAnsi="Book Antiqua" w:cs="Book Antiqua"/>
          <w:i/>
        </w:rPr>
        <w:t>kurute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mudam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 xml:space="preserve">e </w:t>
      </w:r>
      <w:r>
        <w:rPr>
          <w:rFonts w:ascii="Book Antiqua" w:eastAsia="Book Antiqua" w:hAnsi="Book Antiqua" w:cs="Book Antiqua"/>
          <w:i/>
        </w:rPr>
        <w:t>maìgalam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rPr>
          <w:rFonts w:ascii="Book Antiqua" w:eastAsia="Book Antiqua" w:hAnsi="Book Antiqua" w:cs="Book Antiqua"/>
          <w:i/>
        </w:rPr>
        <w:t>ujjvala-gétaà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jaya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deva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</w:rPr>
        <w:t>hare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w w:val="111"/>
        </w:rPr>
        <w:t>(9)</w:t>
      </w:r>
    </w:p>
    <w:p w14:paraId="061FD1D6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0DC1BE96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Deva!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May</w:t>
      </w:r>
      <w:r>
        <w:rPr>
          <w:rFonts w:ascii="Book Antiqua" w:eastAsia="Book Antiqua" w:hAnsi="Book Antiqua" w:cs="Book Antiqua"/>
          <w:b/>
          <w:spacing w:val="34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this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charmingly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radiant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melodious </w:t>
      </w:r>
      <w:r>
        <w:rPr>
          <w:b/>
          <w:i/>
        </w:rPr>
        <w:t xml:space="preserve">maìgaläcaraëa </w:t>
      </w:r>
      <w:r>
        <w:rPr>
          <w:b/>
          <w:i/>
          <w:spacing w:val="4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composed 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>Çré</w:t>
      </w:r>
      <w:r>
        <w:rPr>
          <w:rFonts w:ascii="Book Antiqua" w:eastAsia="Book Antiqua" w:hAnsi="Book Antiqua" w:cs="Book Antiqua"/>
          <w:b/>
          <w:spacing w:val="26"/>
          <w:w w:val="83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 xml:space="preserve">Jayadeva  </w:t>
      </w:r>
      <w:r>
        <w:rPr>
          <w:rFonts w:ascii="Book Antiqua" w:eastAsia="Book Antiqua" w:hAnsi="Book Antiqua" w:cs="Book Antiqua"/>
          <w:b/>
          <w:spacing w:val="26"/>
          <w:w w:val="83"/>
        </w:rPr>
        <w:t xml:space="preserve"> </w:t>
      </w:r>
      <w:r>
        <w:rPr>
          <w:rFonts w:ascii="Book Antiqua" w:eastAsia="Book Antiqua" w:hAnsi="Book Antiqua" w:cs="Book Antiqua"/>
          <w:b/>
        </w:rPr>
        <w:t>increase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w w:val="93"/>
        </w:rPr>
        <w:t>happiness.</w:t>
      </w:r>
      <w:r>
        <w:rPr>
          <w:rFonts w:ascii="Book Antiqua" w:eastAsia="Book Antiqua" w:hAnsi="Book Antiqua" w:cs="Book Antiqua"/>
          <w:b/>
          <w:spacing w:val="3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May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bestow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bliss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upon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devotees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who </w:t>
      </w:r>
      <w:r>
        <w:rPr>
          <w:rFonts w:ascii="Book Antiqua" w:eastAsia="Book Antiqua" w:hAnsi="Book Antiqua" w:cs="Book Antiqua"/>
          <w:b/>
          <w:w w:val="92"/>
        </w:rPr>
        <w:t>hear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and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recite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glorious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qualities.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18"/>
          <w:w w:val="92"/>
        </w:rPr>
        <w:t>T</w:t>
      </w:r>
      <w:r>
        <w:rPr>
          <w:rFonts w:ascii="Book Antiqua" w:eastAsia="Book Antiqua" w:hAnsi="Book Antiqua" w:cs="Book Antiqua"/>
          <w:b/>
          <w:w w:val="92"/>
        </w:rPr>
        <w:t>riumph!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0"/>
          <w:w w:val="94"/>
        </w:rPr>
        <w:t>T</w:t>
      </w:r>
      <w:r>
        <w:rPr>
          <w:rFonts w:ascii="Book Antiqua" w:eastAsia="Book Antiqua" w:hAnsi="Book Antiqua" w:cs="Book Antiqua"/>
          <w:b/>
          <w:w w:val="92"/>
        </w:rPr>
        <w:t xml:space="preserve">riumph </w:t>
      </w:r>
      <w:r>
        <w:rPr>
          <w:rFonts w:ascii="Book Antiqua" w:eastAsia="Book Antiqua" w:hAnsi="Book Antiqua" w:cs="Book Antiqua"/>
          <w:b/>
          <w:w w:val="93"/>
        </w:rPr>
        <w:t>unto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You!</w:t>
      </w:r>
    </w:p>
    <w:p w14:paraId="5CB92AAD" w14:textId="77777777" w:rsidR="00150366" w:rsidRDefault="00000000">
      <w:pPr>
        <w:spacing w:before="95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6A712CD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12892827" w14:textId="77777777" w:rsidR="00150366" w:rsidRDefault="00000000">
      <w:pPr>
        <w:spacing w:line="246" w:lineRule="auto"/>
        <w:ind w:left="120" w:right="83" w:firstLine="360"/>
        <w:jc w:val="both"/>
      </w:pPr>
      <w:r>
        <w:t xml:space="preserve">On </w:t>
      </w:r>
      <w:r>
        <w:rPr>
          <w:spacing w:val="9"/>
        </w:rPr>
        <w:t xml:space="preserve"> </w:t>
      </w:r>
      <w:r>
        <w:t xml:space="preserve">completing </w:t>
      </w:r>
      <w:r>
        <w:rPr>
          <w:spacing w:val="22"/>
        </w:rPr>
        <w:t xml:space="preserve"> </w:t>
      </w:r>
      <w:r>
        <w:t xml:space="preserve">his </w:t>
      </w:r>
      <w:r>
        <w:rPr>
          <w:spacing w:val="4"/>
        </w:rPr>
        <w:t xml:space="preserve"> </w:t>
      </w:r>
      <w:r>
        <w:t>eulogy  of</w:t>
      </w:r>
      <w:r>
        <w:rPr>
          <w:spacing w:val="40"/>
        </w:rPr>
        <w:t xml:space="preserve"> </w:t>
      </w:r>
      <w:r>
        <w:t>Bhagavän,</w:t>
      </w:r>
      <w:r>
        <w:rPr>
          <w:spacing w:val="36"/>
        </w:rPr>
        <w:t xml:space="preserve"> </w:t>
      </w:r>
      <w:r>
        <w:rPr>
          <w:w w:val="78"/>
        </w:rPr>
        <w:t xml:space="preserve">Çré </w:t>
      </w:r>
      <w:r>
        <w:rPr>
          <w:spacing w:val="17"/>
          <w:w w:val="78"/>
        </w:rPr>
        <w:t xml:space="preserve"> </w:t>
      </w:r>
      <w:r>
        <w:t xml:space="preserve">Jayadeva </w:t>
      </w:r>
      <w:r>
        <w:rPr>
          <w:spacing w:val="-6"/>
        </w:rPr>
        <w:t>present</w:t>
      </w:r>
      <w:r>
        <w:t>s</w:t>
      </w:r>
      <w:r>
        <w:rPr>
          <w:spacing w:val="42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27"/>
        </w:rPr>
        <w:t xml:space="preserve"> </w:t>
      </w:r>
      <w:r>
        <w:rPr>
          <w:spacing w:val="-6"/>
        </w:rPr>
        <w:t>humbl</w:t>
      </w:r>
      <w:r>
        <w:t>e</w:t>
      </w:r>
      <w:r>
        <w:rPr>
          <w:spacing w:val="39"/>
        </w:rPr>
        <w:t xml:space="preserve"> </w:t>
      </w:r>
      <w:r>
        <w:rPr>
          <w:spacing w:val="-6"/>
        </w:rPr>
        <w:t>supplication</w:t>
      </w:r>
      <w:r>
        <w:t xml:space="preserve">: </w:t>
      </w:r>
      <w:r>
        <w:rPr>
          <w:spacing w:val="1"/>
        </w:rPr>
        <w:t xml:space="preserve"> </w:t>
      </w:r>
      <w:r>
        <w:rPr>
          <w:spacing w:val="-6"/>
        </w:rPr>
        <w:t>“</w:t>
      </w:r>
      <w:r>
        <w:t>O</w:t>
      </w:r>
      <w:r>
        <w:rPr>
          <w:spacing w:val="9"/>
        </w:rPr>
        <w:t xml:space="preserve"> </w:t>
      </w:r>
      <w:r>
        <w:rPr>
          <w:spacing w:val="-6"/>
        </w:rPr>
        <w:t>Deva</w:t>
      </w:r>
      <w:r>
        <w:t xml:space="preserve">, </w:t>
      </w:r>
      <w:r>
        <w:rPr>
          <w:spacing w:val="-6"/>
        </w:rPr>
        <w:t>i</w:t>
      </w:r>
      <w:r>
        <w:t>n</w:t>
      </w:r>
      <w:r>
        <w:rPr>
          <w:spacing w:val="20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27"/>
        </w:rPr>
        <w:t xml:space="preserve"> </w:t>
      </w:r>
      <w:r>
        <w:rPr>
          <w:spacing w:val="-6"/>
          <w:w w:val="104"/>
        </w:rPr>
        <w:t xml:space="preserve">auspicious </w:t>
      </w:r>
      <w:r>
        <w:t xml:space="preserve">invocation </w:t>
      </w:r>
      <w:r>
        <w:rPr>
          <w:spacing w:val="27"/>
        </w:rPr>
        <w:t xml:space="preserve"> </w:t>
      </w:r>
      <w:r>
        <w:t>I</w:t>
      </w:r>
      <w:r>
        <w:rPr>
          <w:spacing w:val="43"/>
        </w:rPr>
        <w:t xml:space="preserve"> </w:t>
      </w:r>
      <w:r>
        <w:t xml:space="preserve">have </w:t>
      </w:r>
      <w:r>
        <w:rPr>
          <w:spacing w:val="1"/>
        </w:rPr>
        <w:t xml:space="preserve"> </w:t>
      </w:r>
      <w:r>
        <w:t xml:space="preserve">taken </w:t>
      </w:r>
      <w:r>
        <w:rPr>
          <w:spacing w:val="19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vow</w:t>
      </w:r>
      <w:r>
        <w:rPr>
          <w:spacing w:val="43"/>
        </w:rPr>
        <w:t xml:space="preserve"> </w:t>
      </w:r>
      <w:r>
        <w:t xml:space="preserve">to </w:t>
      </w:r>
      <w:r>
        <w:rPr>
          <w:spacing w:val="4"/>
        </w:rPr>
        <w:t xml:space="preserve"> </w:t>
      </w:r>
      <w:r>
        <w:t xml:space="preserve">sing  about 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ujjvala-rasa </w:t>
      </w:r>
      <w:r>
        <w:t>with</w:t>
      </w:r>
      <w:r>
        <w:rPr>
          <w:spacing w:val="1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description</w:t>
      </w:r>
      <w:r>
        <w:rPr>
          <w:spacing w:val="4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amorous</w:t>
      </w:r>
      <w:r>
        <w:rPr>
          <w:spacing w:val="25"/>
        </w:rPr>
        <w:t xml:space="preserve"> </w:t>
      </w:r>
      <w:r>
        <w:t>pastimes</w:t>
      </w:r>
      <w:r>
        <w:rPr>
          <w:spacing w:val="18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rPr>
          <w:w w:val="78"/>
        </w:rPr>
        <w:t>Çré</w:t>
      </w:r>
      <w:r>
        <w:rPr>
          <w:spacing w:val="8"/>
          <w:w w:val="78"/>
        </w:rPr>
        <w:t xml:space="preserve"> </w:t>
      </w:r>
      <w:r>
        <w:rPr>
          <w:w w:val="101"/>
        </w:rPr>
        <w:t xml:space="preserve">Rädhä. </w:t>
      </w:r>
      <w:r>
        <w:t xml:space="preserve">Already  turbulent  </w:t>
      </w:r>
      <w:r>
        <w:rPr>
          <w:spacing w:val="14"/>
        </w:rPr>
        <w:t xml:space="preserve"> </w:t>
      </w:r>
      <w:r>
        <w:t xml:space="preserve">waves </w:t>
      </w:r>
      <w:r>
        <w:rPr>
          <w:spacing w:val="1"/>
        </w:rPr>
        <w:t xml:space="preserve"> </w:t>
      </w:r>
      <w:r>
        <w:t xml:space="preserve">of </w:t>
      </w:r>
      <w:r>
        <w:rPr>
          <w:spacing w:val="1"/>
        </w:rPr>
        <w:t xml:space="preserve"> </w:t>
      </w:r>
      <w:r>
        <w:t xml:space="preserve">euphoria </w:t>
      </w:r>
      <w:r>
        <w:rPr>
          <w:spacing w:val="41"/>
        </w:rPr>
        <w:t xml:space="preserve"> </w:t>
      </w:r>
      <w:r>
        <w:t xml:space="preserve">have </w:t>
      </w:r>
      <w:r>
        <w:rPr>
          <w:spacing w:val="14"/>
        </w:rPr>
        <w:t xml:space="preserve"> </w:t>
      </w:r>
      <w:r>
        <w:rPr>
          <w:spacing w:val="-6"/>
        </w:rPr>
        <w:t>begu</w:t>
      </w:r>
      <w:r>
        <w:t xml:space="preserve">n </w:t>
      </w:r>
      <w:r>
        <w:rPr>
          <w:spacing w:val="15"/>
        </w:rPr>
        <w:t xml:space="preserve"> </w:t>
      </w:r>
      <w:r>
        <w:rPr>
          <w:spacing w:val="-6"/>
        </w:rPr>
        <w:t>t</w:t>
      </w:r>
      <w:r>
        <w:t xml:space="preserve">o </w:t>
      </w:r>
      <w:r>
        <w:rPr>
          <w:spacing w:val="5"/>
        </w:rPr>
        <w:t xml:space="preserve"> </w:t>
      </w:r>
      <w:r>
        <w:rPr>
          <w:spacing w:val="-4"/>
          <w:w w:val="111"/>
        </w:rPr>
        <w:t>r</w:t>
      </w:r>
      <w:r>
        <w:rPr>
          <w:spacing w:val="-4"/>
        </w:rPr>
        <w:t>is</w:t>
      </w:r>
      <w:r>
        <w:t xml:space="preserve">e </w:t>
      </w:r>
      <w:r>
        <w:rPr>
          <w:spacing w:val="-4"/>
        </w:rPr>
        <w:t>withi</w:t>
      </w:r>
      <w:r>
        <w:t>n</w:t>
      </w:r>
      <w:r>
        <w:rPr>
          <w:spacing w:val="46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23"/>
        </w:rPr>
        <w:t xml:space="preserve"> </w:t>
      </w:r>
      <w:r>
        <w:rPr>
          <w:spacing w:val="-4"/>
        </w:rPr>
        <w:t>heart</w:t>
      </w:r>
      <w:r>
        <w:t>.</w:t>
      </w:r>
      <w:r>
        <w:rPr>
          <w:spacing w:val="47"/>
        </w:rPr>
        <w:t xml:space="preserve"> </w:t>
      </w:r>
      <w:r>
        <w:rPr>
          <w:spacing w:val="-4"/>
        </w:rPr>
        <w:t>I</w:t>
      </w:r>
      <w:r>
        <w:t>f</w:t>
      </w:r>
      <w:r>
        <w:rPr>
          <w:spacing w:val="12"/>
        </w:rPr>
        <w:t xml:space="preserve"> </w:t>
      </w:r>
      <w:r>
        <w:rPr>
          <w:spacing w:val="-4"/>
        </w:rPr>
        <w:t>ther</w:t>
      </w:r>
      <w:r>
        <w:t>e</w:t>
      </w:r>
      <w:r>
        <w:rPr>
          <w:spacing w:val="44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s</w:t>
      </w:r>
      <w:r>
        <w:t>o</w:t>
      </w:r>
      <w:r>
        <w:rPr>
          <w:spacing w:val="24"/>
        </w:rPr>
        <w:t xml:space="preserve"> </w:t>
      </w:r>
      <w:r>
        <w:rPr>
          <w:spacing w:val="-4"/>
        </w:rPr>
        <w:t>muc</w:t>
      </w:r>
      <w:r>
        <w:t>h</w:t>
      </w:r>
      <w:r>
        <w:rPr>
          <w:spacing w:val="47"/>
        </w:rPr>
        <w:t xml:space="preserve"> </w:t>
      </w:r>
      <w:r>
        <w:rPr>
          <w:spacing w:val="-4"/>
        </w:rPr>
        <w:t>blis</w:t>
      </w:r>
      <w:r>
        <w:t>s</w:t>
      </w:r>
      <w:r>
        <w:rPr>
          <w:spacing w:val="24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37"/>
        </w:rPr>
        <w:t xml:space="preserve"> </w:t>
      </w:r>
      <w:r>
        <w:rPr>
          <w:spacing w:val="-4"/>
          <w:w w:val="104"/>
        </w:rPr>
        <w:t xml:space="preserve">invocation, </w:t>
      </w:r>
      <w:r>
        <w:rPr>
          <w:spacing w:val="-2"/>
        </w:rPr>
        <w:t>the</w:t>
      </w:r>
      <w:r>
        <w:t>n</w:t>
      </w:r>
      <w:r>
        <w:rPr>
          <w:spacing w:val="28"/>
        </w:rPr>
        <w:t xml:space="preserve"> </w:t>
      </w:r>
      <w:r>
        <w:t xml:space="preserve">I </w:t>
      </w:r>
      <w:r>
        <w:rPr>
          <w:spacing w:val="-2"/>
        </w:rPr>
        <w:t>canno</w:t>
      </w:r>
      <w:r>
        <w:t>t</w:t>
      </w:r>
      <w:r>
        <w:rPr>
          <w:spacing w:val="31"/>
        </w:rPr>
        <w:t xml:space="preserve"> </w:t>
      </w:r>
      <w:r>
        <w:rPr>
          <w:spacing w:val="-2"/>
        </w:rPr>
        <w:t>estimat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ho</w:t>
      </w:r>
      <w:r>
        <w:t>w</w:t>
      </w:r>
      <w:r>
        <w:rPr>
          <w:spacing w:val="14"/>
        </w:rPr>
        <w:t xml:space="preserve"> </w:t>
      </w:r>
      <w:r>
        <w:rPr>
          <w:spacing w:val="-2"/>
        </w:rPr>
        <w:t>muc</w:t>
      </w:r>
      <w:r>
        <w:t>h</w:t>
      </w:r>
      <w:r>
        <w:rPr>
          <w:spacing w:val="27"/>
        </w:rPr>
        <w:t xml:space="preserve"> </w:t>
      </w:r>
      <w:r>
        <w:rPr>
          <w:spacing w:val="-2"/>
        </w:rPr>
        <w:t>ther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wil</w:t>
      </w:r>
      <w:r>
        <w:t xml:space="preserve">l </w:t>
      </w:r>
      <w:r>
        <w:rPr>
          <w:spacing w:val="-2"/>
        </w:rPr>
        <w:t>b</w:t>
      </w:r>
      <w:r>
        <w:t>e</w:t>
      </w:r>
      <w:r>
        <w:rPr>
          <w:spacing w:val="4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ac</w:t>
      </w:r>
      <w:r>
        <w:rPr>
          <w:w w:val="113"/>
        </w:rPr>
        <w:t>t</w:t>
      </w:r>
      <w:r>
        <w:rPr>
          <w:w w:val="111"/>
        </w:rPr>
        <w:t>u</w:t>
      </w:r>
      <w:r>
        <w:t xml:space="preserve">al description </w:t>
      </w:r>
      <w:r>
        <w:rPr>
          <w:spacing w:val="31"/>
        </w:rPr>
        <w:t xml:space="preserve"> </w:t>
      </w:r>
      <w:r>
        <w:t>itself.</w:t>
      </w:r>
      <w:r>
        <w:rPr>
          <w:spacing w:val="37"/>
        </w:rPr>
        <w:t xml:space="preserve"> </w:t>
      </w:r>
      <w:r>
        <w:t>May</w:t>
      </w:r>
      <w:r>
        <w:rPr>
          <w:spacing w:val="22"/>
        </w:rPr>
        <w:t xml:space="preserve"> </w:t>
      </w:r>
      <w:r>
        <w:t>my</w:t>
      </w:r>
      <w:r>
        <w:rPr>
          <w:spacing w:val="41"/>
        </w:rPr>
        <w:t xml:space="preserve"> </w:t>
      </w:r>
      <w:r>
        <w:t xml:space="preserve">auspicious </w:t>
      </w:r>
      <w:r>
        <w:rPr>
          <w:spacing w:val="21"/>
        </w:rPr>
        <w:t xml:space="preserve"> </w:t>
      </w:r>
      <w:r>
        <w:t>song</w:t>
      </w:r>
      <w:r>
        <w:rPr>
          <w:spacing w:val="45"/>
        </w:rPr>
        <w:t xml:space="preserve"> </w:t>
      </w:r>
      <w:r>
        <w:t>be</w:t>
      </w:r>
      <w:r>
        <w:rPr>
          <w:spacing w:val="42"/>
        </w:rPr>
        <w:t xml:space="preserve"> </w:t>
      </w:r>
      <w:r>
        <w:t>a</w:t>
      </w:r>
      <w:r>
        <w:rPr>
          <w:spacing w:val="30"/>
        </w:rPr>
        <w:t xml:space="preserve"> </w:t>
      </w:r>
      <w:r>
        <w:rPr>
          <w:spacing w:val="-4"/>
        </w:rPr>
        <w:t>sourc</w:t>
      </w:r>
      <w:r>
        <w:t xml:space="preserve">e </w:t>
      </w:r>
      <w:r>
        <w:rPr>
          <w:spacing w:val="1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jo</w:t>
      </w:r>
      <w:r>
        <w:t xml:space="preserve">y </w:t>
      </w:r>
      <w:r>
        <w:rPr>
          <w:spacing w:val="-4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7"/>
        </w:rPr>
        <w:t xml:space="preserve"> </w:t>
      </w:r>
      <w:r>
        <w:rPr>
          <w:spacing w:val="-4"/>
        </w:rPr>
        <w:t>bot</w:t>
      </w:r>
      <w:r>
        <w:t>h</w:t>
      </w:r>
      <w:r>
        <w:rPr>
          <w:spacing w:val="2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4"/>
        </w:rPr>
        <w:t>ma</w:t>
      </w:r>
      <w:r>
        <w:t>y</w:t>
      </w:r>
      <w:r>
        <w:rPr>
          <w:spacing w:val="3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8"/>
        </w:rPr>
        <w:t xml:space="preserve"> </w:t>
      </w:r>
      <w:r>
        <w:rPr>
          <w:spacing w:val="-4"/>
        </w:rPr>
        <w:t>als</w:t>
      </w:r>
      <w:r>
        <w:t>o</w:t>
      </w:r>
      <w:r>
        <w:rPr>
          <w:spacing w:val="3"/>
        </w:rPr>
        <w:t xml:space="preserve"> </w:t>
      </w:r>
      <w:r>
        <w:rPr>
          <w:spacing w:val="-4"/>
        </w:rPr>
        <w:t>confe</w:t>
      </w:r>
      <w:r>
        <w:t>r</w:t>
      </w:r>
      <w:r>
        <w:rPr>
          <w:spacing w:val="15"/>
        </w:rPr>
        <w:t xml:space="preserve"> </w:t>
      </w:r>
      <w:r>
        <w:rPr>
          <w:spacing w:val="-4"/>
        </w:rPr>
        <w:t>spiritua</w:t>
      </w:r>
      <w:r>
        <w:t>l</w:t>
      </w:r>
      <w:r>
        <w:rPr>
          <w:spacing w:val="33"/>
        </w:rPr>
        <w:t xml:space="preserve"> </w:t>
      </w:r>
      <w:r>
        <w:t>success</w:t>
      </w:r>
      <w:r>
        <w:rPr>
          <w:spacing w:val="19"/>
        </w:rPr>
        <w:t xml:space="preserve"> </w:t>
      </w:r>
      <w:r>
        <w:rPr>
          <w:w w:val="108"/>
        </w:rPr>
        <w:t xml:space="preserve">upon </w:t>
      </w:r>
      <w:r>
        <w:t>those</w:t>
      </w:r>
      <w:r>
        <w:rPr>
          <w:spacing w:val="23"/>
        </w:rPr>
        <w:t xml:space="preserve"> </w:t>
      </w:r>
      <w:r>
        <w:t>who</w:t>
      </w:r>
      <w:r>
        <w:rPr>
          <w:spacing w:val="16"/>
        </w:rPr>
        <w:t xml:space="preserve"> </w:t>
      </w:r>
      <w:r>
        <w:t>hear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recite</w:t>
      </w:r>
      <w:r>
        <w:rPr>
          <w:spacing w:val="15"/>
        </w:rPr>
        <w:t xml:space="preserve"> </w:t>
      </w:r>
      <w:r>
        <w:rPr>
          <w:w w:val="102"/>
        </w:rPr>
        <w:t>it.”</w:t>
      </w:r>
    </w:p>
    <w:p w14:paraId="32D6264D" w14:textId="77777777" w:rsidR="00150366" w:rsidRDefault="00150366">
      <w:pPr>
        <w:spacing w:before="1" w:line="120" w:lineRule="exact"/>
        <w:rPr>
          <w:sz w:val="13"/>
          <w:szCs w:val="13"/>
        </w:rPr>
      </w:pPr>
    </w:p>
    <w:p w14:paraId="5C883269" w14:textId="77777777" w:rsidR="00150366" w:rsidRDefault="00000000">
      <w:pPr>
        <w:ind w:left="480"/>
      </w:pPr>
      <w:r>
        <w:t>The</w:t>
      </w:r>
      <w:r>
        <w:rPr>
          <w:spacing w:val="11"/>
        </w:rPr>
        <w:t xml:space="preserve"> </w:t>
      </w:r>
      <w:r>
        <w:t>meter</w:t>
      </w:r>
      <w:r>
        <w:rPr>
          <w:spacing w:val="2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song</w:t>
      </w:r>
      <w:r>
        <w:rPr>
          <w:spacing w:val="10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maìgala </w:t>
      </w:r>
      <w:r>
        <w:rPr>
          <w:rFonts w:ascii="Book Antiqua" w:eastAsia="Book Antiqua" w:hAnsi="Book Antiqua" w:cs="Book Antiqua"/>
          <w:i/>
          <w:spacing w:val="1"/>
        </w:rPr>
        <w:t xml:space="preserve"> </w:t>
      </w:r>
      <w:r>
        <w:rPr>
          <w:rFonts w:ascii="Book Antiqua" w:eastAsia="Book Antiqua" w:hAnsi="Book Antiqua" w:cs="Book Antiqua"/>
          <w:i/>
        </w:rPr>
        <w:t>chanda</w:t>
      </w:r>
      <w:r>
        <w:rPr>
          <w:w w:val="103"/>
        </w:rPr>
        <w:t>.</w:t>
      </w:r>
    </w:p>
    <w:p w14:paraId="7002C932" w14:textId="77777777" w:rsidR="00150366" w:rsidRDefault="00150366">
      <w:pPr>
        <w:spacing w:before="7" w:line="220" w:lineRule="exact"/>
        <w:rPr>
          <w:sz w:val="22"/>
          <w:szCs w:val="22"/>
        </w:rPr>
      </w:pPr>
    </w:p>
    <w:p w14:paraId="35ED8850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26</w:t>
      </w:r>
    </w:p>
    <w:p w14:paraId="7493365B" w14:textId="77777777" w:rsidR="00150366" w:rsidRDefault="00150366">
      <w:pPr>
        <w:spacing w:before="5" w:line="100" w:lineRule="exact"/>
        <w:rPr>
          <w:sz w:val="11"/>
          <w:szCs w:val="11"/>
        </w:rPr>
      </w:pPr>
    </w:p>
    <w:p w14:paraId="4E994455" w14:textId="77777777" w:rsidR="00150366" w:rsidRDefault="00000000">
      <w:pPr>
        <w:spacing w:line="220" w:lineRule="exact"/>
        <w:ind w:left="1020" w:right="951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padmä-payodhara-taöé-parirambha-lagna </w:t>
      </w:r>
      <w:r>
        <w:rPr>
          <w:rFonts w:ascii="Book Antiqua" w:eastAsia="Book Antiqua" w:hAnsi="Book Antiqua" w:cs="Book Antiqua"/>
          <w:i/>
          <w:w w:val="97"/>
        </w:rPr>
        <w:t>käçméra-mudritam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uro</w:t>
      </w:r>
      <w:r>
        <w:rPr>
          <w:rFonts w:ascii="Book Antiqua" w:eastAsia="Book Antiqua" w:hAnsi="Book Antiqua" w:cs="Book Antiqua"/>
          <w:i/>
          <w:spacing w:val="-8"/>
        </w:rPr>
        <w:t xml:space="preserve"> </w:t>
      </w:r>
      <w:r>
        <w:rPr>
          <w:rFonts w:ascii="Book Antiqua" w:eastAsia="Book Antiqua" w:hAnsi="Book Antiqua" w:cs="Book Antiqua"/>
          <w:i/>
        </w:rPr>
        <w:t>madhusüdanasya</w:t>
      </w:r>
    </w:p>
    <w:p w14:paraId="68DF53B5" w14:textId="77777777" w:rsidR="00150366" w:rsidRDefault="00000000">
      <w:pPr>
        <w:spacing w:line="220" w:lineRule="exact"/>
        <w:ind w:left="1020" w:right="801" w:hanging="180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  <w:w w:val="98"/>
        </w:rPr>
        <w:t>vyaktänurägam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iva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  <w:w w:val="105"/>
        </w:rPr>
        <w:t xml:space="preserve">khelad-anaìga-kheda </w:t>
      </w:r>
      <w:r>
        <w:rPr>
          <w:rFonts w:ascii="Book Antiqua" w:eastAsia="Book Antiqua" w:hAnsi="Book Antiqua" w:cs="Book Antiqua"/>
          <w:i/>
          <w:w w:val="96"/>
        </w:rPr>
        <w:t>svedämbu-püram</w:t>
      </w:r>
      <w:r>
        <w:rPr>
          <w:rFonts w:ascii="Book Antiqua" w:eastAsia="Book Antiqua" w:hAnsi="Book Antiqua" w:cs="Book Antiqua"/>
          <w:i/>
          <w:spacing w:val="16"/>
          <w:w w:val="96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anupürayatu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priyaà 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vaù</w:t>
      </w:r>
    </w:p>
    <w:p w14:paraId="5A9B36FF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0F99B23A" w14:textId="77777777" w:rsidR="00150366" w:rsidRDefault="00150366">
      <w:pPr>
        <w:spacing w:line="200" w:lineRule="exact"/>
      </w:pPr>
    </w:p>
    <w:p w14:paraId="16570987" w14:textId="77777777" w:rsidR="00150366" w:rsidRDefault="00000000">
      <w:pPr>
        <w:spacing w:before="26" w:line="220" w:lineRule="exact"/>
        <w:ind w:left="119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 xml:space="preserve">Madhusüdana 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lounges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on 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slope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</w:rPr>
        <w:t>of  Padmä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 xml:space="preserve">Çré </w:t>
      </w:r>
      <w:r>
        <w:rPr>
          <w:rFonts w:ascii="Book Antiqua" w:eastAsia="Book Antiqua" w:hAnsi="Book Antiqua" w:cs="Book Antiqua"/>
          <w:b/>
          <w:spacing w:val="-4"/>
          <w:w w:val="88"/>
        </w:rPr>
        <w:t>Rädhikä’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2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breast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ches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marke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b/>
          <w:i/>
          <w:spacing w:val="-5"/>
        </w:rPr>
        <w:t>kuìkum</w:t>
      </w:r>
      <w:r>
        <w:rPr>
          <w:b/>
          <w:i/>
        </w:rPr>
        <w:t>a</w:t>
      </w:r>
      <w:r>
        <w:rPr>
          <w:b/>
          <w:i/>
          <w:spacing w:val="4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from </w:t>
      </w:r>
      <w:r>
        <w:rPr>
          <w:rFonts w:ascii="Book Antiqua" w:eastAsia="Book Antiqua" w:hAnsi="Book Antiqua" w:cs="Book Antiqua"/>
          <w:b/>
          <w:spacing w:val="-4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tigh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3"/>
        </w:rPr>
        <w:t>embrace</w:t>
      </w:r>
      <w:r>
        <w:rPr>
          <w:b/>
          <w:i/>
          <w:w w:val="93"/>
        </w:rPr>
        <w:t>,</w:t>
      </w:r>
      <w:r>
        <w:rPr>
          <w:b/>
          <w:i/>
          <w:spacing w:val="35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displayin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dee</w:t>
      </w:r>
      <w:r>
        <w:rPr>
          <w:rFonts w:ascii="Book Antiqua" w:eastAsia="Book Antiqua" w:hAnsi="Book Antiqua" w:cs="Book Antiqua"/>
          <w:b/>
        </w:rPr>
        <w:t>p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lov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within.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b/>
          <w:i/>
        </w:rPr>
        <w:t xml:space="preserve">kuìkuma </w:t>
      </w:r>
      <w:r>
        <w:rPr>
          <w:b/>
          <w:i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blends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there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streams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perspiration </w:t>
      </w:r>
      <w:r>
        <w:rPr>
          <w:rFonts w:ascii="Book Antiqua" w:eastAsia="Book Antiqua" w:hAnsi="Book Antiqua" w:cs="Book Antiqua"/>
          <w:b/>
          <w:spacing w:val="-2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Thei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amorou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passion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Ma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ches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3"/>
        </w:rPr>
        <w:t>decorate</w:t>
      </w:r>
      <w:r>
        <w:rPr>
          <w:rFonts w:ascii="Book Antiqua" w:eastAsia="Book Antiqua" w:hAnsi="Book Antiqua" w:cs="Book Antiqua"/>
          <w:b/>
          <w:w w:val="93"/>
        </w:rPr>
        <w:t>d</w:t>
      </w:r>
      <w:r>
        <w:rPr>
          <w:rFonts w:ascii="Book Antiqua" w:eastAsia="Book Antiqua" w:hAnsi="Book Antiqua" w:cs="Book Antiqua"/>
          <w:b/>
          <w:spacing w:val="19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thus </w:t>
      </w:r>
      <w:r>
        <w:rPr>
          <w:rFonts w:ascii="Book Antiqua" w:eastAsia="Book Antiqua" w:hAnsi="Book Antiqua" w:cs="Book Antiqua"/>
          <w:b/>
          <w:w w:val="87"/>
        </w:rPr>
        <w:t>fulfill</w:t>
      </w:r>
      <w:r>
        <w:rPr>
          <w:rFonts w:ascii="Book Antiqua" w:eastAsia="Book Antiqua" w:hAnsi="Book Antiqua" w:cs="Book Antiqua"/>
          <w:b/>
          <w:spacing w:val="10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our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cherished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desires.</w:t>
      </w:r>
    </w:p>
    <w:p w14:paraId="24154B33" w14:textId="77777777" w:rsidR="00150366" w:rsidRDefault="00150366">
      <w:pPr>
        <w:spacing w:before="6" w:line="200" w:lineRule="exact"/>
      </w:pPr>
    </w:p>
    <w:p w14:paraId="5FF29E1F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9A8E6BF" w14:textId="77777777" w:rsidR="00150366" w:rsidRDefault="00000000">
      <w:pPr>
        <w:spacing w:before="9" w:line="248" w:lineRule="auto"/>
        <w:ind w:left="119" w:right="85" w:firstLine="360"/>
        <w:jc w:val="both"/>
      </w:pPr>
      <w:r>
        <w:t>After</w:t>
      </w:r>
      <w:r>
        <w:rPr>
          <w:spacing w:val="31"/>
        </w:rPr>
        <w:t xml:space="preserve"> </w:t>
      </w:r>
      <w:r>
        <w:t>glorifying</w:t>
      </w:r>
      <w:r>
        <w:rPr>
          <w:spacing w:val="39"/>
        </w:rPr>
        <w:t xml:space="preserve"> </w:t>
      </w:r>
      <w:r>
        <w:t>his</w:t>
      </w:r>
      <w:r>
        <w:rPr>
          <w:spacing w:val="48"/>
        </w:rPr>
        <w:t xml:space="preserve"> </w:t>
      </w:r>
      <w:r>
        <w:t xml:space="preserve">Prabhu </w:t>
      </w:r>
      <w:r>
        <w:rPr>
          <w:spacing w:val="17"/>
        </w:rPr>
        <w:t xml:space="preserve"> </w:t>
      </w:r>
      <w:r>
        <w:t xml:space="preserve">in  this </w:t>
      </w:r>
      <w:r>
        <w:rPr>
          <w:spacing w:val="6"/>
        </w:rPr>
        <w:t xml:space="preserve"> </w:t>
      </w:r>
      <w:r>
        <w:t xml:space="preserve">song, </w:t>
      </w:r>
      <w:r>
        <w:rPr>
          <w:spacing w:val="2"/>
        </w:rPr>
        <w:t xml:space="preserve"> </w:t>
      </w:r>
      <w:r>
        <w:rPr>
          <w:w w:val="78"/>
        </w:rPr>
        <w:t xml:space="preserve">Çré </w:t>
      </w:r>
      <w:r>
        <w:rPr>
          <w:spacing w:val="11"/>
          <w:w w:val="78"/>
        </w:rPr>
        <w:t xml:space="preserve"> </w:t>
      </w:r>
      <w:r>
        <w:t>Jayadeva offers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audience</w:t>
      </w:r>
      <w:r>
        <w:rPr>
          <w:spacing w:val="30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benediction</w:t>
      </w:r>
      <w:r>
        <w:rPr>
          <w:spacing w:val="39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rPr>
          <w:w w:val="101"/>
        </w:rPr>
        <w:t>verse.</w:t>
      </w:r>
    </w:p>
    <w:p w14:paraId="5FA9254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707B9E1" w14:textId="77777777" w:rsidR="00150366" w:rsidRDefault="00000000">
      <w:pPr>
        <w:ind w:left="119" w:right="83" w:firstLine="360"/>
        <w:jc w:val="both"/>
      </w:pPr>
      <w:r>
        <w:rPr>
          <w:rFonts w:ascii="Book Antiqua" w:eastAsia="Book Antiqua" w:hAnsi="Book Antiqua" w:cs="Book Antiqua"/>
          <w:i/>
        </w:rPr>
        <w:t>Padmä-payodhara-taöé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t xml:space="preserve">– </w:t>
      </w:r>
      <w:r>
        <w:rPr>
          <w:spacing w:val="17"/>
        </w:rPr>
        <w:t xml:space="preserve"> </w:t>
      </w:r>
      <w:r>
        <w:t xml:space="preserve">When </w:t>
      </w:r>
      <w:r>
        <w:rPr>
          <w:spacing w:val="41"/>
        </w:rPr>
        <w:t xml:space="preserve"> </w:t>
      </w:r>
      <w:r>
        <w:rPr>
          <w:spacing w:val="-14"/>
        </w:rPr>
        <w:t>V</w:t>
      </w:r>
      <w:r>
        <w:t>raja-viläsé</w:t>
      </w:r>
      <w:r>
        <w:rPr>
          <w:spacing w:val="18"/>
        </w:rPr>
        <w:t xml:space="preserve"> </w:t>
      </w:r>
      <w:r>
        <w:rPr>
          <w:w w:val="78"/>
        </w:rPr>
        <w:t xml:space="preserve">Çré   </w:t>
      </w:r>
      <w:r>
        <w:t xml:space="preserve">Kåñëa embraces </w:t>
      </w:r>
      <w:r>
        <w:rPr>
          <w:spacing w:val="8"/>
        </w:rPr>
        <w:t xml:space="preserve"> </w:t>
      </w:r>
      <w:r>
        <w:t>His</w:t>
      </w:r>
      <w:r>
        <w:rPr>
          <w:spacing w:val="43"/>
        </w:rPr>
        <w:t xml:space="preserve"> </w:t>
      </w:r>
      <w:r>
        <w:t xml:space="preserve">dearest </w:t>
      </w:r>
      <w:r>
        <w:rPr>
          <w:spacing w:val="16"/>
        </w:rPr>
        <w:t xml:space="preserve"> </w:t>
      </w:r>
      <w:r>
        <w:t xml:space="preserve">beloved,  the </w:t>
      </w:r>
      <w:r>
        <w:rPr>
          <w:spacing w:val="10"/>
        </w:rPr>
        <w:t xml:space="preserve"> </w:t>
      </w:r>
      <w:r>
        <w:t xml:space="preserve">crimson 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kuìkuma </w:t>
      </w:r>
      <w:r>
        <w:rPr>
          <w:rFonts w:ascii="Book Antiqua" w:eastAsia="Book Antiqua" w:hAnsi="Book Antiqua" w:cs="Book Antiqua"/>
          <w:i/>
          <w:spacing w:val="31"/>
        </w:rPr>
        <w:t xml:space="preserve"> </w:t>
      </w:r>
      <w:r>
        <w:rPr>
          <w:w w:val="108"/>
        </w:rPr>
        <w:t xml:space="preserve">that </w:t>
      </w:r>
      <w:r>
        <w:rPr>
          <w:spacing w:val="-6"/>
        </w:rPr>
        <w:t>covere</w:t>
      </w:r>
      <w:r>
        <w:t>d</w:t>
      </w:r>
      <w:r>
        <w:rPr>
          <w:spacing w:val="18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11"/>
        </w:rPr>
        <w:t xml:space="preserve"> </w:t>
      </w:r>
      <w:r>
        <w:rPr>
          <w:spacing w:val="-6"/>
        </w:rPr>
        <w:t>boso</w:t>
      </w:r>
      <w:r>
        <w:t>m</w:t>
      </w:r>
      <w:r>
        <w:rPr>
          <w:spacing w:val="21"/>
        </w:rPr>
        <w:t xml:space="preserve"> </w:t>
      </w:r>
      <w:r>
        <w:rPr>
          <w:spacing w:val="-6"/>
        </w:rPr>
        <w:t>melts</w:t>
      </w:r>
      <w:r>
        <w:t>,</w:t>
      </w:r>
      <w:r>
        <w:rPr>
          <w:spacing w:val="19"/>
        </w:rPr>
        <w:t xml:space="preserve"> </w:t>
      </w:r>
      <w:r>
        <w:rPr>
          <w:spacing w:val="-6"/>
        </w:rPr>
        <w:t>leavin</w:t>
      </w:r>
      <w:r>
        <w:t>g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6"/>
        </w:rPr>
        <w:t>re</w:t>
      </w:r>
      <w:r>
        <w:t>d</w:t>
      </w:r>
      <w:r>
        <w:rPr>
          <w:spacing w:val="18"/>
        </w:rPr>
        <w:t xml:space="preserve"> </w:t>
      </w:r>
      <w:r>
        <w:rPr>
          <w:spacing w:val="-6"/>
        </w:rPr>
        <w:t>mar</w:t>
      </w:r>
      <w:r>
        <w:t>k</w:t>
      </w:r>
      <w:r>
        <w:rPr>
          <w:spacing w:val="26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passio</w:t>
      </w:r>
      <w:r>
        <w:t>n</w:t>
      </w:r>
      <w:r>
        <w:rPr>
          <w:spacing w:val="23"/>
        </w:rPr>
        <w:t xml:space="preserve"> </w:t>
      </w:r>
      <w:r>
        <w:rPr>
          <w:spacing w:val="-6"/>
          <w:w w:val="108"/>
        </w:rPr>
        <w:t xml:space="preserve">upon </w:t>
      </w:r>
      <w:r>
        <w:rPr>
          <w:spacing w:val="-6"/>
          <w:w w:val="95"/>
        </w:rPr>
        <w:t>Bhagavän’</w:t>
      </w:r>
      <w:r>
        <w:rPr>
          <w:w w:val="95"/>
        </w:rPr>
        <w:t>s</w:t>
      </w:r>
      <w:r>
        <w:rPr>
          <w:spacing w:val="15"/>
          <w:w w:val="95"/>
        </w:rPr>
        <w:t xml:space="preserve"> </w:t>
      </w:r>
      <w:r>
        <w:rPr>
          <w:spacing w:val="-6"/>
        </w:rPr>
        <w:t>chest</w:t>
      </w:r>
      <w:r>
        <w:t>.</w:t>
      </w:r>
      <w:r>
        <w:rPr>
          <w:spacing w:val="24"/>
        </w:rPr>
        <w:t xml:space="preserve"> </w:t>
      </w:r>
      <w:r>
        <w:rPr>
          <w:spacing w:val="-6"/>
        </w:rPr>
        <w:t>I</w:t>
      </w:r>
      <w:r>
        <w:t>t</w:t>
      </w:r>
      <w:r>
        <w:rPr>
          <w:spacing w:val="13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6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6"/>
        </w:rPr>
        <w:t xml:space="preserve"> </w:t>
      </w:r>
      <w:r>
        <w:rPr>
          <w:spacing w:val="-6"/>
        </w:rPr>
        <w:t>i</w:t>
      </w:r>
      <w:r>
        <w:t>f</w:t>
      </w:r>
      <w:r>
        <w:rPr>
          <w:spacing w:val="-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3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anuräga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-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overpowerin</w:t>
      </w:r>
      <w:r>
        <w:t>g</w:t>
      </w:r>
      <w:r>
        <w:rPr>
          <w:spacing w:val="39"/>
        </w:rPr>
        <w:t xml:space="preserve"> </w:t>
      </w:r>
      <w:r>
        <w:rPr>
          <w:spacing w:val="-6"/>
        </w:rPr>
        <w:t xml:space="preserve">love, </w:t>
      </w:r>
      <w:r>
        <w:rPr>
          <w:spacing w:val="-2"/>
        </w:rPr>
        <w:t>fo</w:t>
      </w:r>
      <w:r>
        <w:t>r</w:t>
      </w:r>
      <w:r>
        <w:rPr>
          <w:spacing w:val="8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9"/>
          <w:w w:val="77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11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9"/>
        </w:rPr>
        <w:t xml:space="preserve"> </w:t>
      </w:r>
      <w:r>
        <w:rPr>
          <w:spacing w:val="-2"/>
        </w:rPr>
        <w:t>alway</w:t>
      </w:r>
      <w:r>
        <w:t xml:space="preserve">s </w:t>
      </w:r>
      <w:r>
        <w:rPr>
          <w:spacing w:val="-2"/>
        </w:rPr>
        <w:t>color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6"/>
        </w:rPr>
        <w:t xml:space="preserve"> </w:t>
      </w:r>
      <w:r>
        <w:rPr>
          <w:spacing w:val="-2"/>
        </w:rPr>
        <w:t>heart</w:t>
      </w:r>
      <w:r>
        <w:t>,</w:t>
      </w:r>
      <w:r>
        <w:rPr>
          <w:spacing w:val="3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6"/>
        </w:rPr>
        <w:t xml:space="preserve"> </w:t>
      </w:r>
      <w:r>
        <w:rPr>
          <w:spacing w:val="-2"/>
        </w:rPr>
        <w:t>no</w:t>
      </w:r>
      <w:r>
        <w:t>w</w:t>
      </w:r>
      <w:r>
        <w:rPr>
          <w:spacing w:val="19"/>
        </w:rPr>
        <w:t xml:space="preserve"> </w:t>
      </w:r>
      <w:r>
        <w:rPr>
          <w:spacing w:val="-2"/>
          <w:w w:val="102"/>
        </w:rPr>
        <w:t xml:space="preserve">displayed </w:t>
      </w:r>
      <w:r>
        <w:rPr>
          <w:spacing w:val="-6"/>
        </w:rPr>
        <w:t>outwardly</w:t>
      </w:r>
      <w:r>
        <w:t>,</w:t>
      </w:r>
      <w:r>
        <w:rPr>
          <w:spacing w:val="34"/>
        </w:rPr>
        <w:t xml:space="preserve"> </w:t>
      </w:r>
      <w:r>
        <w:rPr>
          <w:spacing w:val="-6"/>
        </w:rPr>
        <w:t>indicatin</w:t>
      </w:r>
      <w:r>
        <w:t>g</w:t>
      </w:r>
      <w:r>
        <w:rPr>
          <w:spacing w:val="32"/>
        </w:rPr>
        <w:t xml:space="preserve"> </w:t>
      </w:r>
      <w:r>
        <w:rPr>
          <w:spacing w:val="-6"/>
        </w:rPr>
        <w:t>Hi</w:t>
      </w:r>
      <w:r>
        <w:t xml:space="preserve">s </w:t>
      </w:r>
      <w:r>
        <w:rPr>
          <w:spacing w:val="-6"/>
        </w:rPr>
        <w:t>suprem</w:t>
      </w:r>
      <w:r>
        <w:t>e</w:t>
      </w:r>
      <w:r>
        <w:rPr>
          <w:spacing w:val="34"/>
        </w:rPr>
        <w:t xml:space="preserve"> </w:t>
      </w:r>
      <w:r>
        <w:rPr>
          <w:spacing w:val="-6"/>
        </w:rPr>
        <w:t>affectio</w:t>
      </w:r>
      <w:r>
        <w:t>n</w:t>
      </w:r>
      <w:r>
        <w:rPr>
          <w:spacing w:val="7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6"/>
        </w:rPr>
        <w:t>Her</w:t>
      </w:r>
      <w:r>
        <w:t>.</w:t>
      </w:r>
      <w:r>
        <w:rPr>
          <w:spacing w:val="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6"/>
          <w:w w:val="103"/>
        </w:rPr>
        <w:t xml:space="preserve">words </w:t>
      </w:r>
      <w:r>
        <w:rPr>
          <w:rFonts w:ascii="Book Antiqua" w:eastAsia="Book Antiqua" w:hAnsi="Book Antiqua" w:cs="Book Antiqua"/>
          <w:i/>
          <w:w w:val="97"/>
        </w:rPr>
        <w:t xml:space="preserve">payodhara-taöé </w:t>
      </w:r>
      <w:r>
        <w:t>indicate</w:t>
      </w:r>
      <w:r>
        <w:rPr>
          <w:spacing w:val="24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rPr>
          <w:w w:val="78"/>
        </w:rPr>
        <w:t>Çré</w:t>
      </w:r>
      <w:r>
        <w:rPr>
          <w:spacing w:val="9"/>
          <w:w w:val="78"/>
        </w:rPr>
        <w:t xml:space="preserve"> </w:t>
      </w:r>
      <w:r>
        <w:rPr>
          <w:w w:val="96"/>
        </w:rPr>
        <w:t xml:space="preserve">Rädhä’s </w:t>
      </w:r>
      <w:r>
        <w:t>highly</w:t>
      </w:r>
      <w:r>
        <w:rPr>
          <w:spacing w:val="9"/>
        </w:rPr>
        <w:t xml:space="preserve"> </w:t>
      </w:r>
      <w:r>
        <w:t>raised</w:t>
      </w:r>
      <w:r>
        <w:rPr>
          <w:spacing w:val="13"/>
        </w:rPr>
        <w:t xml:space="preserve"> </w:t>
      </w:r>
      <w:r>
        <w:rPr>
          <w:w w:val="103"/>
        </w:rPr>
        <w:t xml:space="preserve">breasts </w:t>
      </w:r>
      <w:r>
        <w:t>are</w:t>
      </w:r>
      <w:r>
        <w:rPr>
          <w:spacing w:val="9"/>
        </w:rPr>
        <w:t xml:space="preserve"> </w:t>
      </w:r>
      <w:r>
        <w:t>like</w:t>
      </w:r>
      <w:r>
        <w:rPr>
          <w:spacing w:val="8"/>
        </w:rPr>
        <w:t xml:space="preserve"> </w:t>
      </w:r>
      <w:r>
        <w:t xml:space="preserve">mountain </w:t>
      </w:r>
      <w:r>
        <w:rPr>
          <w:spacing w:val="5"/>
        </w:rPr>
        <w:t xml:space="preserve"> </w:t>
      </w:r>
      <w:r>
        <w:t>peaks</w:t>
      </w:r>
      <w:r>
        <w:rPr>
          <w:spacing w:val="16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valley</w:t>
      </w:r>
      <w:r>
        <w:rPr>
          <w:spacing w:val="-8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w w:val="103"/>
        </w:rPr>
        <w:t>between.</w:t>
      </w:r>
    </w:p>
    <w:p w14:paraId="7E72E991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19775132" w14:textId="77777777" w:rsidR="00150366" w:rsidRDefault="00000000">
      <w:pPr>
        <w:ind w:left="119" w:right="85" w:firstLine="360"/>
        <w:jc w:val="both"/>
      </w:pPr>
      <w:r>
        <w:rPr>
          <w:rFonts w:ascii="Book Antiqua" w:eastAsia="Book Antiqua" w:hAnsi="Book Antiqua" w:cs="Book Antiqua"/>
          <w:i/>
        </w:rPr>
        <w:t>Parirambha-lagna-käçméra</w:t>
      </w:r>
      <w:r>
        <w:rPr>
          <w:rFonts w:ascii="Book Antiqua" w:eastAsia="Book Antiqua" w:hAnsi="Book Antiqua" w:cs="Book Antiqua"/>
          <w:i/>
          <w:spacing w:val="-17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</w:rPr>
        <w:t>kuìkuma</w:t>
      </w:r>
      <w:r>
        <w:rPr>
          <w:rFonts w:ascii="Book Antiqua" w:eastAsia="Book Antiqua" w:hAnsi="Book Antiqua" w:cs="Book Antiqua"/>
          <w:i/>
          <w:spacing w:val="47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 xml:space="preserve">Rädhä’s breasts  marking </w:t>
      </w:r>
      <w:r>
        <w:rPr>
          <w:spacing w:val="10"/>
        </w:rPr>
        <w:t xml:space="preserve"> </w:t>
      </w:r>
      <w:r>
        <w:rPr>
          <w:w w:val="84"/>
        </w:rPr>
        <w:t>Çré</w:t>
      </w:r>
      <w:r>
        <w:rPr>
          <w:spacing w:val="24"/>
          <w:w w:val="84"/>
        </w:rPr>
        <w:t xml:space="preserve"> </w:t>
      </w:r>
      <w:r>
        <w:rPr>
          <w:w w:val="84"/>
        </w:rPr>
        <w:t xml:space="preserve">Kåñëa’s  </w:t>
      </w:r>
      <w:r>
        <w:rPr>
          <w:spacing w:val="3"/>
          <w:w w:val="84"/>
        </w:rPr>
        <w:t xml:space="preserve"> </w:t>
      </w:r>
      <w:r>
        <w:t xml:space="preserve">chest  indicates </w:t>
      </w:r>
      <w:r>
        <w:rPr>
          <w:spacing w:val="5"/>
        </w:rPr>
        <w:t xml:space="preserve"> </w:t>
      </w:r>
      <w:r>
        <w:t xml:space="preserve">that </w:t>
      </w:r>
      <w:r>
        <w:rPr>
          <w:spacing w:val="8"/>
        </w:rPr>
        <w:t xml:space="preserve"> </w:t>
      </w:r>
      <w:r>
        <w:t>They</w:t>
      </w:r>
      <w:r>
        <w:rPr>
          <w:spacing w:val="38"/>
        </w:rPr>
        <w:t xml:space="preserve"> </w:t>
      </w:r>
      <w:r>
        <w:rPr>
          <w:w w:val="106"/>
        </w:rPr>
        <w:t xml:space="preserve">had </w:t>
      </w:r>
      <w:r>
        <w:t>been</w:t>
      </w:r>
      <w:r>
        <w:rPr>
          <w:spacing w:val="17"/>
        </w:rPr>
        <w:t xml:space="preserve"> </w:t>
      </w:r>
      <w:r>
        <w:t>immersed</w:t>
      </w:r>
      <w:r>
        <w:rPr>
          <w:spacing w:val="26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long,</w:t>
      </w:r>
      <w:r>
        <w:rPr>
          <w:spacing w:val="14"/>
        </w:rPr>
        <w:t xml:space="preserve"> </w:t>
      </w:r>
      <w:r>
        <w:t>deep</w:t>
      </w:r>
      <w:r>
        <w:rPr>
          <w:spacing w:val="17"/>
        </w:rPr>
        <w:t xml:space="preserve"> </w:t>
      </w:r>
      <w:r>
        <w:rPr>
          <w:w w:val="102"/>
        </w:rPr>
        <w:t>embrace.</w:t>
      </w:r>
    </w:p>
    <w:p w14:paraId="1172A5D6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7650BED5" w14:textId="77777777" w:rsidR="00150366" w:rsidRDefault="00000000">
      <w:pPr>
        <w:spacing w:line="220" w:lineRule="exact"/>
        <w:ind w:left="119" w:right="84" w:firstLine="360"/>
        <w:jc w:val="both"/>
      </w:pPr>
      <w:r>
        <w:rPr>
          <w:rFonts w:ascii="Book Antiqua" w:eastAsia="Book Antiqua" w:hAnsi="Book Antiqua" w:cs="Book Antiqua"/>
          <w:i/>
          <w:spacing w:val="-4"/>
          <w:w w:val="94"/>
        </w:rPr>
        <w:t>Mudrita-mur</w:t>
      </w:r>
      <w:r>
        <w:rPr>
          <w:rFonts w:ascii="Book Antiqua" w:eastAsia="Book Antiqua" w:hAnsi="Book Antiqua" w:cs="Book Antiqua"/>
          <w:i/>
          <w:w w:val="94"/>
        </w:rPr>
        <w:t>o</w:t>
      </w:r>
      <w:r>
        <w:rPr>
          <w:rFonts w:ascii="Book Antiqua" w:eastAsia="Book Antiqua" w:hAnsi="Book Antiqua" w:cs="Book Antiqua"/>
          <w:i/>
          <w:spacing w:val="22"/>
          <w:w w:val="94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imag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4"/>
        </w:rPr>
        <w:t>Rädhä’</w:t>
      </w:r>
      <w:r>
        <w:t>s</w:t>
      </w:r>
      <w:r>
        <w:rPr>
          <w:spacing w:val="-16"/>
        </w:rPr>
        <w:t xml:space="preserve"> </w:t>
      </w:r>
      <w:r>
        <w:rPr>
          <w:spacing w:val="-4"/>
        </w:rPr>
        <w:t>boso</w:t>
      </w:r>
      <w:r>
        <w:t>m</w:t>
      </w:r>
      <w:r>
        <w:rPr>
          <w:spacing w:val="26"/>
        </w:rPr>
        <w:t xml:space="preserve"> </w:t>
      </w:r>
      <w:r>
        <w:rPr>
          <w:spacing w:val="-4"/>
        </w:rPr>
        <w:t>stampe</w:t>
      </w:r>
      <w:r>
        <w:t>d</w:t>
      </w:r>
      <w:r>
        <w:rPr>
          <w:spacing w:val="37"/>
        </w:rPr>
        <w:t xml:space="preserve"> </w:t>
      </w:r>
      <w:r>
        <w:rPr>
          <w:spacing w:val="-4"/>
          <w:w w:val="107"/>
        </w:rPr>
        <w:t xml:space="preserve">on </w:t>
      </w: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14"/>
          <w:w w:val="90"/>
        </w:rPr>
        <w:t xml:space="preserve"> </w:t>
      </w:r>
      <w:r>
        <w:rPr>
          <w:spacing w:val="-4"/>
        </w:rPr>
        <w:t>ches</w:t>
      </w:r>
      <w:r>
        <w:t>t</w:t>
      </w:r>
      <w:r>
        <w:rPr>
          <w:spacing w:val="21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4"/>
        </w:rPr>
        <w:t>lik</w:t>
      </w:r>
      <w:r>
        <w:t>e</w:t>
      </w:r>
      <w:r>
        <w:rPr>
          <w:spacing w:val="11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4"/>
        </w:rPr>
        <w:t>sea</w:t>
      </w:r>
      <w:r>
        <w:t>l</w:t>
      </w:r>
      <w:r>
        <w:rPr>
          <w:spacing w:val="5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approval</w:t>
      </w:r>
      <w:r>
        <w:t>,</w:t>
      </w:r>
      <w:r>
        <w:rPr>
          <w:spacing w:val="27"/>
        </w:rPr>
        <w:t xml:space="preserve"> </w:t>
      </w:r>
      <w:r>
        <w:rPr>
          <w:spacing w:val="-4"/>
        </w:rPr>
        <w:t>whic</w:t>
      </w:r>
      <w:r>
        <w:t>h</w:t>
      </w:r>
      <w:r>
        <w:rPr>
          <w:spacing w:val="25"/>
        </w:rPr>
        <w:t xml:space="preserve"> </w:t>
      </w:r>
      <w:r>
        <w:rPr>
          <w:spacing w:val="-4"/>
        </w:rPr>
        <w:t>vastl</w:t>
      </w:r>
      <w:r>
        <w:t>y</w:t>
      </w:r>
      <w:r>
        <w:rPr>
          <w:spacing w:val="5"/>
        </w:rPr>
        <w:t xml:space="preserve"> </w:t>
      </w:r>
      <w:r>
        <w:rPr>
          <w:spacing w:val="-4"/>
          <w:w w:val="104"/>
        </w:rPr>
        <w:t xml:space="preserve">enhances </w:t>
      </w:r>
      <w:r>
        <w:t xml:space="preserve">the </w:t>
      </w:r>
      <w:r>
        <w:rPr>
          <w:spacing w:val="22"/>
        </w:rPr>
        <w:t xml:space="preserve"> </w:t>
      </w:r>
      <w:r>
        <w:t xml:space="preserve">beauty </w:t>
      </w:r>
      <w:r>
        <w:rPr>
          <w:spacing w:val="21"/>
        </w:rPr>
        <w:t xml:space="preserve"> </w:t>
      </w:r>
      <w:r>
        <w:t xml:space="preserve">of  His </w:t>
      </w:r>
      <w:r>
        <w:rPr>
          <w:spacing w:val="5"/>
        </w:rPr>
        <w:t xml:space="preserve"> </w:t>
      </w:r>
      <w:r>
        <w:t xml:space="preserve">breast. 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Aho</w:t>
      </w:r>
      <w:r>
        <w:t>!</w:t>
      </w:r>
      <w:r>
        <w:rPr>
          <w:spacing w:val="38"/>
        </w:rPr>
        <w:t xml:space="preserve"> </w:t>
      </w:r>
      <w:r>
        <w:t xml:space="preserve">How </w:t>
      </w:r>
      <w:r>
        <w:rPr>
          <w:spacing w:val="5"/>
        </w:rPr>
        <w:t xml:space="preserve"> </w:t>
      </w:r>
      <w:r>
        <w:t xml:space="preserve">auspicious </w:t>
      </w:r>
      <w:r>
        <w:rPr>
          <w:spacing w:val="39"/>
        </w:rPr>
        <w:t xml:space="preserve"> </w:t>
      </w:r>
      <w:r>
        <w:t xml:space="preserve">is </w:t>
      </w:r>
      <w:r>
        <w:rPr>
          <w:spacing w:val="5"/>
        </w:rPr>
        <w:t xml:space="preserve"> </w:t>
      </w:r>
      <w:r>
        <w:rPr>
          <w:w w:val="104"/>
        </w:rPr>
        <w:t xml:space="preserve">Their </w:t>
      </w:r>
      <w:r>
        <w:t>overflowing</w:t>
      </w:r>
      <w:r>
        <w:rPr>
          <w:spacing w:val="12"/>
        </w:rPr>
        <w:t xml:space="preserve"> </w:t>
      </w:r>
      <w:r>
        <w:t>affection</w:t>
      </w:r>
      <w:r>
        <w:rPr>
          <w:spacing w:val="9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each</w:t>
      </w:r>
      <w:r>
        <w:rPr>
          <w:spacing w:val="13"/>
        </w:rPr>
        <w:t xml:space="preserve"> </w:t>
      </w:r>
      <w:r>
        <w:rPr>
          <w:w w:val="107"/>
        </w:rPr>
        <w:t>other!</w:t>
      </w:r>
    </w:p>
    <w:p w14:paraId="12B5E525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67248857" w14:textId="77777777" w:rsidR="00150366" w:rsidRDefault="00000000">
      <w:pPr>
        <w:spacing w:line="243" w:lineRule="auto"/>
        <w:ind w:left="119" w:right="85" w:firstLine="360"/>
        <w:jc w:val="both"/>
      </w:pPr>
      <w:r>
        <w:rPr>
          <w:rFonts w:ascii="Book Antiqua" w:eastAsia="Book Antiqua" w:hAnsi="Book Antiqua" w:cs="Book Antiqua"/>
          <w:i/>
          <w:spacing w:val="-10"/>
        </w:rPr>
        <w:t>V</w:t>
      </w:r>
      <w:r>
        <w:rPr>
          <w:rFonts w:ascii="Book Antiqua" w:eastAsia="Book Antiqua" w:hAnsi="Book Antiqua" w:cs="Book Antiqua"/>
          <w:i/>
        </w:rPr>
        <w:t>yaktänurägam</w:t>
      </w:r>
      <w:r>
        <w:rPr>
          <w:rFonts w:ascii="Book Antiqua" w:eastAsia="Book Antiqua" w:hAnsi="Book Antiqua" w:cs="Book Antiqua"/>
          <w:i/>
          <w:spacing w:val="1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iva  </w:t>
      </w:r>
      <w:r>
        <w:t xml:space="preserve">– </w:t>
      </w:r>
      <w:r>
        <w:rPr>
          <w:spacing w:val="5"/>
        </w:rPr>
        <w:t xml:space="preserve"> </w:t>
      </w:r>
      <w:r>
        <w:t xml:space="preserve">The </w:t>
      </w:r>
      <w:r>
        <w:rPr>
          <w:spacing w:val="14"/>
        </w:rPr>
        <w:t xml:space="preserve"> </w:t>
      </w:r>
      <w:r>
        <w:t xml:space="preserve">compelling </w:t>
      </w:r>
      <w:r>
        <w:rPr>
          <w:spacing w:val="32"/>
        </w:rPr>
        <w:t xml:space="preserve"> </w:t>
      </w:r>
      <w:r>
        <w:t xml:space="preserve">love </w:t>
      </w:r>
      <w:r>
        <w:rPr>
          <w:spacing w:val="5"/>
        </w:rPr>
        <w:t xml:space="preserve"> </w:t>
      </w:r>
      <w:r>
        <w:rPr>
          <w:w w:val="101"/>
        </w:rPr>
        <w:t>(</w:t>
      </w:r>
      <w:r>
        <w:rPr>
          <w:rFonts w:ascii="Book Antiqua" w:eastAsia="Book Antiqua" w:hAnsi="Book Antiqua" w:cs="Book Antiqua"/>
          <w:i/>
          <w:w w:val="101"/>
        </w:rPr>
        <w:t>anuräga</w:t>
      </w:r>
      <w:r>
        <w:rPr>
          <w:w w:val="101"/>
        </w:rPr>
        <w:t xml:space="preserve">) </w:t>
      </w:r>
      <w:r>
        <w:rPr>
          <w:spacing w:val="-4"/>
        </w:rPr>
        <w:t>previousl</w:t>
      </w:r>
      <w:r>
        <w:t>y</w:t>
      </w:r>
      <w:r>
        <w:rPr>
          <w:spacing w:val="22"/>
        </w:rPr>
        <w:t xml:space="preserve"> </w:t>
      </w:r>
      <w:r>
        <w:rPr>
          <w:spacing w:val="-4"/>
        </w:rPr>
        <w:t>hidde</w:t>
      </w:r>
      <w:r>
        <w:t>n</w:t>
      </w:r>
      <w:r>
        <w:rPr>
          <w:spacing w:val="38"/>
        </w:rPr>
        <w:t xml:space="preserve"> </w:t>
      </w:r>
      <w:r>
        <w:rPr>
          <w:spacing w:val="-4"/>
        </w:rPr>
        <w:t>withi</w:t>
      </w:r>
      <w:r>
        <w:t>n</w:t>
      </w:r>
      <w:r>
        <w:rPr>
          <w:spacing w:val="31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5"/>
        </w:rPr>
        <w:t xml:space="preserve"> </w:t>
      </w:r>
      <w:r>
        <w:rPr>
          <w:spacing w:val="-4"/>
        </w:rPr>
        <w:t>hear</w:t>
      </w:r>
      <w:r>
        <w:t>t</w:t>
      </w:r>
      <w:r>
        <w:rPr>
          <w:spacing w:val="29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4"/>
        </w:rPr>
        <w:t>no</w:t>
      </w:r>
      <w:r>
        <w:t>w</w:t>
      </w:r>
      <w:r>
        <w:rPr>
          <w:spacing w:val="19"/>
        </w:rPr>
        <w:t xml:space="preserve"> </w:t>
      </w:r>
      <w:r>
        <w:rPr>
          <w:spacing w:val="-4"/>
        </w:rPr>
        <w:t>outwardl</w:t>
      </w:r>
      <w:r>
        <w:t>y</w:t>
      </w:r>
      <w:r>
        <w:rPr>
          <w:spacing w:val="37"/>
        </w:rPr>
        <w:t xml:space="preserve"> </w:t>
      </w:r>
      <w:r>
        <w:rPr>
          <w:spacing w:val="-4"/>
          <w:w w:val="103"/>
        </w:rPr>
        <w:t xml:space="preserve">showing </w:t>
      </w:r>
      <w:r>
        <w:rPr>
          <w:spacing w:val="-2"/>
        </w:rPr>
        <w:t>it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face</w:t>
      </w:r>
      <w:r>
        <w:t xml:space="preserve">, </w:t>
      </w:r>
      <w:r>
        <w:rPr>
          <w:spacing w:val="-2"/>
        </w:rPr>
        <w:t>clearl</w:t>
      </w:r>
      <w:r>
        <w:t>y</w:t>
      </w:r>
      <w:r>
        <w:rPr>
          <w:spacing w:val="8"/>
        </w:rPr>
        <w:t xml:space="preserve"> </w:t>
      </w:r>
      <w:r>
        <w:rPr>
          <w:spacing w:val="-2"/>
        </w:rPr>
        <w:t>colorin</w:t>
      </w:r>
      <w:r>
        <w:t>g</w:t>
      </w:r>
      <w:r>
        <w:rPr>
          <w:spacing w:val="28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8"/>
        </w:rPr>
        <w:t xml:space="preserve"> </w:t>
      </w:r>
      <w:r>
        <w:rPr>
          <w:spacing w:val="-2"/>
        </w:rPr>
        <w:t>ches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5"/>
        </w:rPr>
        <w:t xml:space="preserve"> </w:t>
      </w:r>
      <w:r>
        <w:rPr>
          <w:spacing w:val="-2"/>
        </w:rPr>
        <w:t>claimin</w:t>
      </w:r>
      <w:r>
        <w:t>g</w:t>
      </w:r>
      <w:r>
        <w:rPr>
          <w:spacing w:val="22"/>
        </w:rPr>
        <w:t xml:space="preserve"> </w:t>
      </w:r>
      <w:r>
        <w:rPr>
          <w:spacing w:val="-2"/>
        </w:rPr>
        <w:t>it</w:t>
      </w:r>
      <w:r>
        <w:t>s</w:t>
      </w:r>
      <w:r>
        <w:rPr>
          <w:spacing w:val="15"/>
        </w:rPr>
        <w:t xml:space="preserve"> </w:t>
      </w:r>
      <w:r>
        <w:rPr>
          <w:spacing w:val="-2"/>
          <w:w w:val="105"/>
        </w:rPr>
        <w:t xml:space="preserve">territory. </w:t>
      </w:r>
      <w:r>
        <w:t>Thus</w:t>
      </w:r>
      <w:r>
        <w:rPr>
          <w:spacing w:val="1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heart</w:t>
      </w:r>
      <w:r>
        <w:rPr>
          <w:spacing w:val="19"/>
        </w:rPr>
        <w:t xml:space="preserve"> </w:t>
      </w:r>
      <w:r>
        <w:t>cannot</w:t>
      </w:r>
      <w:r>
        <w:rPr>
          <w:spacing w:val="27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smeared</w:t>
      </w:r>
      <w:r>
        <w:rPr>
          <w:spacing w:val="1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love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anyone</w:t>
      </w:r>
      <w:r>
        <w:rPr>
          <w:spacing w:val="12"/>
        </w:rPr>
        <w:t xml:space="preserve"> </w:t>
      </w:r>
      <w:r>
        <w:t>else.</w:t>
      </w:r>
    </w:p>
    <w:p w14:paraId="7F8F71E1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3D10C3BE" w14:textId="77777777" w:rsidR="00150366" w:rsidRDefault="00000000">
      <w:pPr>
        <w:ind w:left="119" w:right="87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  <w:spacing w:val="-5"/>
        </w:rPr>
        <w:t>Khelad-anaìga-kheda-svedämbu-pura</w:t>
      </w:r>
      <w:r>
        <w:rPr>
          <w:rFonts w:ascii="Book Antiqua" w:eastAsia="Book Antiqua" w:hAnsi="Book Antiqua" w:cs="Book Antiqua"/>
          <w:i/>
        </w:rPr>
        <w:t>m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rPr>
          <w:spacing w:val="-4"/>
          <w:w w:val="83"/>
        </w:rPr>
        <w:t>Çr</w:t>
      </w:r>
      <w:r>
        <w:rPr>
          <w:w w:val="83"/>
        </w:rPr>
        <w:t xml:space="preserve">é </w:t>
      </w:r>
      <w:r>
        <w:rPr>
          <w:spacing w:val="-4"/>
          <w:w w:val="83"/>
        </w:rPr>
        <w:t>Kåñëa’</w:t>
      </w:r>
      <w:r>
        <w:rPr>
          <w:w w:val="83"/>
        </w:rPr>
        <w:t xml:space="preserve">s </w:t>
      </w:r>
      <w:r>
        <w:rPr>
          <w:spacing w:val="22"/>
          <w:w w:val="83"/>
        </w:rPr>
        <w:t xml:space="preserve"> </w:t>
      </w:r>
      <w:r>
        <w:rPr>
          <w:spacing w:val="-5"/>
          <w:w w:val="104"/>
        </w:rPr>
        <w:t xml:space="preserve">chest, </w:t>
      </w:r>
      <w:r>
        <w:rPr>
          <w:spacing w:val="-2"/>
        </w:rPr>
        <w:t>colore</w:t>
      </w:r>
      <w:r>
        <w:t>d</w:t>
      </w:r>
      <w:r>
        <w:rPr>
          <w:spacing w:val="18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8"/>
        </w:rPr>
        <w:t xml:space="preserve"> </w:t>
      </w:r>
      <w:r>
        <w:rPr>
          <w:spacing w:val="-2"/>
        </w:rPr>
        <w:t>Hi</w:t>
      </w:r>
      <w:r>
        <w:t xml:space="preserve">s </w:t>
      </w:r>
      <w:r>
        <w:rPr>
          <w:spacing w:val="-2"/>
        </w:rPr>
        <w:t>passion</w:t>
      </w:r>
      <w:r>
        <w:t>,</w:t>
      </w:r>
      <w:r>
        <w:rPr>
          <w:spacing w:val="19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covere</w:t>
      </w:r>
      <w:r>
        <w:t>d</w:t>
      </w:r>
      <w:r>
        <w:rPr>
          <w:spacing w:val="13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8"/>
        </w:rPr>
        <w:t xml:space="preserve"> </w:t>
      </w:r>
      <w:r>
        <w:rPr>
          <w:spacing w:val="-2"/>
          <w:w w:val="105"/>
        </w:rPr>
        <w:t xml:space="preserve">perspiration, </w:t>
      </w:r>
      <w:r>
        <w:rPr>
          <w:spacing w:val="-2"/>
        </w:rPr>
        <w:t>indicatin</w:t>
      </w:r>
      <w:r>
        <w:t xml:space="preserve">g </w:t>
      </w:r>
      <w:r>
        <w:rPr>
          <w:spacing w:val="41"/>
        </w:rPr>
        <w:t xml:space="preserve"> </w:t>
      </w:r>
      <w:r>
        <w:rPr>
          <w:spacing w:val="-2"/>
        </w:rPr>
        <w:t>Hi</w:t>
      </w:r>
      <w:r>
        <w:t xml:space="preserve">s </w:t>
      </w:r>
      <w:r>
        <w:rPr>
          <w:spacing w:val="8"/>
        </w:rPr>
        <w:t xml:space="preserve"> </w:t>
      </w:r>
      <w:r>
        <w:rPr>
          <w:spacing w:val="-2"/>
        </w:rPr>
        <w:t>exhaustio</w:t>
      </w:r>
      <w:r>
        <w:t xml:space="preserve">n  </w:t>
      </w:r>
      <w:r>
        <w:rPr>
          <w:spacing w:val="1"/>
        </w:rPr>
        <w:t xml:space="preserve"> </w:t>
      </w:r>
      <w:r>
        <w:rPr>
          <w:spacing w:val="-2"/>
        </w:rPr>
        <w:t>fro</w:t>
      </w:r>
      <w:r>
        <w:t xml:space="preserve">m </w:t>
      </w:r>
      <w:r>
        <w:rPr>
          <w:spacing w:val="16"/>
        </w:rPr>
        <w:t xml:space="preserve"> </w:t>
      </w:r>
      <w:r>
        <w:rPr>
          <w:spacing w:val="-2"/>
        </w:rPr>
        <w:t>prolonge</w:t>
      </w:r>
      <w:r>
        <w:t xml:space="preserve">d </w:t>
      </w:r>
      <w:r>
        <w:rPr>
          <w:spacing w:val="40"/>
        </w:rPr>
        <w:t xml:space="preserve"> </w:t>
      </w:r>
      <w:r>
        <w:rPr>
          <w:spacing w:val="-2"/>
        </w:rPr>
        <w:t>engagemen</w:t>
      </w:r>
      <w:r>
        <w:t xml:space="preserve">t </w:t>
      </w:r>
      <w:r>
        <w:rPr>
          <w:spacing w:val="37"/>
        </w:rPr>
        <w:t xml:space="preserve"> </w:t>
      </w:r>
      <w:r>
        <w:rPr>
          <w:spacing w:val="-2"/>
          <w:w w:val="107"/>
        </w:rPr>
        <w:t>in</w:t>
      </w:r>
    </w:p>
    <w:p w14:paraId="4732255E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9D05CB7" w14:textId="77777777" w:rsidR="00150366" w:rsidRDefault="00150366">
      <w:pPr>
        <w:spacing w:line="200" w:lineRule="exact"/>
      </w:pPr>
    </w:p>
    <w:p w14:paraId="7981C2F3" w14:textId="77777777" w:rsidR="00150366" w:rsidRDefault="00000000">
      <w:pPr>
        <w:spacing w:before="29" w:line="243" w:lineRule="auto"/>
        <w:ind w:left="120" w:right="84"/>
        <w:jc w:val="both"/>
      </w:pPr>
      <w:r>
        <w:rPr>
          <w:spacing w:val="-2"/>
        </w:rPr>
        <w:t>Cupid’</w:t>
      </w:r>
      <w:r>
        <w:t xml:space="preserve">s </w:t>
      </w:r>
      <w:r>
        <w:rPr>
          <w:spacing w:val="-2"/>
        </w:rPr>
        <w:t>pla</w:t>
      </w:r>
      <w:r>
        <w:t>y</w:t>
      </w:r>
      <w:r>
        <w:rPr>
          <w:spacing w:val="3"/>
        </w:rPr>
        <w:t xml:space="preserve"> </w:t>
      </w:r>
      <w:r>
        <w:rPr>
          <w:spacing w:val="-2"/>
        </w:rPr>
        <w:t>(</w:t>
      </w:r>
      <w:r>
        <w:rPr>
          <w:rFonts w:ascii="Book Antiqua" w:eastAsia="Book Antiqua" w:hAnsi="Book Antiqua" w:cs="Book Antiqua"/>
          <w:i/>
          <w:spacing w:val="-2"/>
        </w:rPr>
        <w:t>kandarpa-kréòä</w:t>
      </w:r>
      <w:r>
        <w:rPr>
          <w:spacing w:val="-2"/>
        </w:rPr>
        <w:t>)</w:t>
      </w:r>
      <w:r>
        <w:t>.</w:t>
      </w:r>
      <w:r>
        <w:rPr>
          <w:spacing w:val="36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0"/>
        </w:rPr>
        <w:t xml:space="preserve"> </w:t>
      </w:r>
      <w:r>
        <w:rPr>
          <w:spacing w:val="-2"/>
        </w:rPr>
        <w:t>othe</w:t>
      </w:r>
      <w:r>
        <w:t>r</w:t>
      </w:r>
      <w:r>
        <w:rPr>
          <w:spacing w:val="29"/>
        </w:rPr>
        <w:t xml:space="preserve"> </w:t>
      </w:r>
      <w:r>
        <w:rPr>
          <w:spacing w:val="-2"/>
        </w:rPr>
        <w:t>words</w:t>
      </w:r>
      <w:r>
        <w:t>,</w:t>
      </w:r>
      <w:r>
        <w:rPr>
          <w:spacing w:val="16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4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106"/>
        </w:rPr>
        <w:t>kuìkuma</w:t>
      </w:r>
      <w:r>
        <w:rPr>
          <w:w w:val="103"/>
        </w:rPr>
        <w:t xml:space="preserve">, </w:t>
      </w:r>
      <w:r>
        <w:rPr>
          <w:spacing w:val="-6"/>
        </w:rPr>
        <w:t>moistene</w:t>
      </w:r>
      <w:r>
        <w:t>d</w:t>
      </w:r>
      <w:r>
        <w:rPr>
          <w:spacing w:val="40"/>
        </w:rPr>
        <w:t xml:space="preserve"> </w:t>
      </w:r>
      <w:r>
        <w:rPr>
          <w:spacing w:val="-6"/>
        </w:rPr>
        <w:t>b</w:t>
      </w:r>
      <w:r>
        <w:t>y</w:t>
      </w:r>
      <w:r>
        <w:rPr>
          <w:spacing w:val="7"/>
        </w:rPr>
        <w:t xml:space="preserve"> </w:t>
      </w:r>
      <w:r>
        <w:rPr>
          <w:spacing w:val="-6"/>
        </w:rPr>
        <w:t>drop</w:t>
      </w:r>
      <w:r>
        <w:t>s</w:t>
      </w:r>
      <w:r>
        <w:rPr>
          <w:spacing w:val="29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6"/>
        </w:rPr>
        <w:t>perspiratio</w:t>
      </w:r>
      <w:r>
        <w:t xml:space="preserve">n </w:t>
      </w:r>
      <w:r>
        <w:rPr>
          <w:spacing w:val="5"/>
        </w:rPr>
        <w:t xml:space="preserve"> </w:t>
      </w:r>
      <w:r>
        <w:rPr>
          <w:spacing w:val="-6"/>
        </w:rPr>
        <w:t>o</w:t>
      </w:r>
      <w:r>
        <w:t>n</w:t>
      </w:r>
      <w:r>
        <w:rPr>
          <w:spacing w:val="21"/>
        </w:rPr>
        <w:t xml:space="preserve"> </w:t>
      </w:r>
      <w:r>
        <w:rPr>
          <w:spacing w:val="-5"/>
          <w:w w:val="83"/>
        </w:rPr>
        <w:t>Çr</w:t>
      </w:r>
      <w:r>
        <w:rPr>
          <w:w w:val="83"/>
        </w:rPr>
        <w:t>é</w:t>
      </w:r>
      <w:r>
        <w:rPr>
          <w:spacing w:val="-1"/>
          <w:w w:val="83"/>
        </w:rPr>
        <w:t xml:space="preserve"> </w:t>
      </w:r>
      <w:r>
        <w:rPr>
          <w:spacing w:val="-5"/>
          <w:w w:val="83"/>
        </w:rPr>
        <w:t>Çyäma’</w:t>
      </w:r>
      <w:r>
        <w:rPr>
          <w:w w:val="83"/>
        </w:rPr>
        <w:t xml:space="preserve">s </w:t>
      </w:r>
      <w:r>
        <w:rPr>
          <w:spacing w:val="25"/>
          <w:w w:val="83"/>
        </w:rPr>
        <w:t xml:space="preserve"> </w:t>
      </w:r>
      <w:r>
        <w:rPr>
          <w:spacing w:val="-6"/>
        </w:rPr>
        <w:t>broa</w:t>
      </w:r>
      <w:r>
        <w:t>d</w:t>
      </w:r>
      <w:r>
        <w:rPr>
          <w:spacing w:val="25"/>
        </w:rPr>
        <w:t xml:space="preserve"> </w:t>
      </w:r>
      <w:r>
        <w:rPr>
          <w:spacing w:val="-6"/>
          <w:w w:val="104"/>
        </w:rPr>
        <w:t xml:space="preserve">chest, </w:t>
      </w:r>
      <w:r>
        <w:rPr>
          <w:spacing w:val="-6"/>
        </w:rPr>
        <w:t>i</w:t>
      </w:r>
      <w:r>
        <w:t>s</w:t>
      </w:r>
      <w:r>
        <w:rPr>
          <w:spacing w:val="14"/>
        </w:rPr>
        <w:t xml:space="preserve"> </w:t>
      </w:r>
      <w:r>
        <w:rPr>
          <w:spacing w:val="-6"/>
        </w:rPr>
        <w:t>displayin</w:t>
      </w:r>
      <w:r>
        <w:t>g</w:t>
      </w:r>
      <w:r>
        <w:rPr>
          <w:spacing w:val="31"/>
        </w:rPr>
        <w:t xml:space="preserve"> </w:t>
      </w:r>
      <w:r>
        <w:rPr>
          <w:spacing w:val="-6"/>
        </w:rPr>
        <w:t>outwardl</w:t>
      </w:r>
      <w:r>
        <w:t>y</w:t>
      </w:r>
      <w:r>
        <w:rPr>
          <w:spacing w:val="4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1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anuräg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"/>
        </w:rPr>
        <w:t xml:space="preserve"> </w:t>
      </w:r>
      <w:r>
        <w:rPr>
          <w:spacing w:val="-6"/>
        </w:rPr>
        <w:t>dwellin</w:t>
      </w:r>
      <w:r>
        <w:t>g</w:t>
      </w:r>
      <w:r>
        <w:rPr>
          <w:spacing w:val="28"/>
        </w:rPr>
        <w:t xml:space="preserve"> </w:t>
      </w:r>
      <w:r>
        <w:rPr>
          <w:spacing w:val="-6"/>
        </w:rPr>
        <w:t>withi</w:t>
      </w:r>
      <w:r>
        <w:t>n</w:t>
      </w:r>
      <w:r>
        <w:rPr>
          <w:spacing w:val="40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14"/>
        </w:rPr>
        <w:t xml:space="preserve"> </w:t>
      </w:r>
      <w:r>
        <w:rPr>
          <w:spacing w:val="-6"/>
          <w:w w:val="106"/>
        </w:rPr>
        <w:t>heart.</w:t>
      </w:r>
    </w:p>
    <w:p w14:paraId="0220E8C1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438DECFC" w14:textId="77777777" w:rsidR="00150366" w:rsidRDefault="00000000">
      <w:pPr>
        <w:spacing w:line="243" w:lineRule="auto"/>
        <w:ind w:left="120" w:right="83" w:firstLine="360"/>
        <w:jc w:val="both"/>
      </w:pPr>
      <w:r>
        <w:rPr>
          <w:rFonts w:ascii="Book Antiqua" w:eastAsia="Book Antiqua" w:hAnsi="Book Antiqua" w:cs="Book Antiqua"/>
          <w:i/>
          <w:spacing w:val="-6"/>
          <w:w w:val="92"/>
        </w:rPr>
        <w:t>Anupurayat</w:t>
      </w:r>
      <w:r>
        <w:rPr>
          <w:rFonts w:ascii="Book Antiqua" w:eastAsia="Book Antiqua" w:hAnsi="Book Antiqua" w:cs="Book Antiqua"/>
          <w:i/>
          <w:w w:val="92"/>
        </w:rPr>
        <w:t>u</w:t>
      </w:r>
      <w:r>
        <w:rPr>
          <w:rFonts w:ascii="Book Antiqua" w:eastAsia="Book Antiqua" w:hAnsi="Book Antiqua" w:cs="Book Antiqua"/>
          <w:i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priya</w:t>
      </w:r>
      <w:r>
        <w:rPr>
          <w:rFonts w:ascii="Book Antiqua" w:eastAsia="Book Antiqua" w:hAnsi="Book Antiqua" w:cs="Book Antiqua"/>
          <w:i/>
        </w:rPr>
        <w:t xml:space="preserve">à 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va</w:t>
      </w:r>
      <w:r>
        <w:rPr>
          <w:rFonts w:ascii="Book Antiqua" w:eastAsia="Book Antiqua" w:hAnsi="Book Antiqua" w:cs="Book Antiqua"/>
          <w:i/>
        </w:rPr>
        <w:t xml:space="preserve">ù </w:t>
      </w:r>
      <w:r>
        <w:t>–</w:t>
      </w:r>
      <w:r>
        <w:rPr>
          <w:spacing w:val="15"/>
        </w:rPr>
        <w:t xml:space="preserve"> </w:t>
      </w:r>
      <w:r>
        <w:rPr>
          <w:spacing w:val="-6"/>
        </w:rPr>
        <w:t>Ma</w:t>
      </w:r>
      <w:r>
        <w:t xml:space="preserve">y </w:t>
      </w:r>
      <w:r>
        <w:rPr>
          <w:spacing w:val="-5"/>
          <w:w w:val="83"/>
        </w:rPr>
        <w:t>Çr</w:t>
      </w:r>
      <w:r>
        <w:rPr>
          <w:w w:val="83"/>
        </w:rPr>
        <w:t>é</w:t>
      </w:r>
      <w:r>
        <w:rPr>
          <w:spacing w:val="7"/>
          <w:w w:val="83"/>
        </w:rPr>
        <w:t xml:space="preserve"> </w:t>
      </w:r>
      <w:r>
        <w:rPr>
          <w:spacing w:val="-5"/>
          <w:w w:val="83"/>
        </w:rPr>
        <w:t>Kåñëa’</w:t>
      </w:r>
      <w:r>
        <w:rPr>
          <w:w w:val="83"/>
        </w:rPr>
        <w:t xml:space="preserve">s </w:t>
      </w:r>
      <w:r>
        <w:rPr>
          <w:spacing w:val="28"/>
          <w:w w:val="83"/>
        </w:rPr>
        <w:t xml:space="preserve"> </w:t>
      </w:r>
      <w:r>
        <w:rPr>
          <w:spacing w:val="-6"/>
          <w:w w:val="102"/>
        </w:rPr>
        <w:t xml:space="preserve">saffron-colored </w:t>
      </w:r>
      <w:r>
        <w:t xml:space="preserve">chest </w:t>
      </w:r>
      <w:r>
        <w:rPr>
          <w:spacing w:val="5"/>
        </w:rPr>
        <w:t xml:space="preserve"> </w:t>
      </w:r>
      <w:r>
        <w:t>fulfill</w:t>
      </w:r>
      <w:r>
        <w:rPr>
          <w:spacing w:val="34"/>
        </w:rPr>
        <w:t xml:space="preserve"> </w:t>
      </w:r>
      <w:r>
        <w:t xml:space="preserve">our </w:t>
      </w:r>
      <w:r>
        <w:rPr>
          <w:spacing w:val="10"/>
        </w:rPr>
        <w:t xml:space="preserve"> </w:t>
      </w:r>
      <w:r>
        <w:t xml:space="preserve">most </w:t>
      </w:r>
      <w:r>
        <w:rPr>
          <w:spacing w:val="4"/>
        </w:rPr>
        <w:t xml:space="preserve"> </w:t>
      </w:r>
      <w:r>
        <w:t xml:space="preserve">cherished </w:t>
      </w:r>
      <w:r>
        <w:rPr>
          <w:spacing w:val="20"/>
        </w:rPr>
        <w:t xml:space="preserve"> </w:t>
      </w:r>
      <w:r>
        <w:t>desires  by</w:t>
      </w:r>
      <w:r>
        <w:rPr>
          <w:spacing w:val="39"/>
        </w:rPr>
        <w:t xml:space="preserve"> </w:t>
      </w:r>
      <w:r>
        <w:t xml:space="preserve">increasing </w:t>
      </w:r>
      <w:r>
        <w:rPr>
          <w:spacing w:val="14"/>
        </w:rPr>
        <w:t xml:space="preserve"> </w:t>
      </w:r>
      <w:r>
        <w:rPr>
          <w:w w:val="107"/>
        </w:rPr>
        <w:t xml:space="preserve">the </w:t>
      </w:r>
      <w:r>
        <w:rPr>
          <w:rFonts w:ascii="Book Antiqua" w:eastAsia="Book Antiqua" w:hAnsi="Book Antiqua" w:cs="Book Antiqua"/>
          <w:i/>
          <w:spacing w:val="-2"/>
        </w:rPr>
        <w:t>prem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ou</w:t>
      </w:r>
      <w:r>
        <w:t>r</w:t>
      </w:r>
      <w:r>
        <w:rPr>
          <w:spacing w:val="19"/>
        </w:rPr>
        <w:t xml:space="preserve"> </w:t>
      </w:r>
      <w:r>
        <w:rPr>
          <w:spacing w:val="-2"/>
          <w:w w:val="105"/>
        </w:rPr>
        <w:t>hearts.</w:t>
      </w:r>
    </w:p>
    <w:p w14:paraId="36C95438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64B0BC90" w14:textId="77777777" w:rsidR="00150366" w:rsidRDefault="00000000">
      <w:pPr>
        <w:spacing w:line="240" w:lineRule="exact"/>
        <w:ind w:left="120" w:right="83" w:firstLine="360"/>
        <w:jc w:val="both"/>
      </w:pPr>
      <w:r>
        <w:pict w14:anchorId="159E5FF6">
          <v:group id="_x0000_s2203" style="position:absolute;left:0;text-align:left;margin-left:122.95pt;margin-top:82.8pt;width:94.25pt;height:13pt;z-index:-8452;mso-position-horizontal-relative:page" coordorigin="2459,1656" coordsize="1885,260">
            <v:shape id="_x0000_s2210" style="position:absolute;left:3153;top:1707;width:179;height:161" coordorigin="3153,1707" coordsize="179,161" path="m3173,1842r16,13l3211,1864r28,3l3242,1867r29,-6l3294,1846r17,-19l3322,1809r7,-14l3333,1783r-3,-2l3328,1779r-4,4l3321,1787r-14,26l3295,1824r-18,2l3268,1826r-18,-5l3240,1810r-9,-13l3215,1787r-25,2l3178,1802r-2,5l3164,1811r3,-26l3170,1762r9,-18l3200,1736r17,-1l3203,1736r-6,19l3217,1757r12,-4l3236,1739r-1,-16l3223,1710r-8,-3l3198,1707r-16,7l3169,1727r-9,18l3154,1767r-1,16l3156,1805r6,20l3173,1842xe" fillcolor="black" stroked="f">
              <v:path arrowok="t"/>
            </v:shape>
            <v:shape id="_x0000_s2209" style="position:absolute;left:3376;top:1666;width:52;height:126" coordorigin="3376,1666" coordsize="52,126" path="m3376,1707r1,5l3377,1716r1,5l3378,1725r1,5l3380,1735r1,5l3381,1744r1,5l3383,1753r2,5l3386,1763r2,5l3389,1772r2,5l3393,1781r3,6l3399,1792r5,l3407,1788r2,-4l3411,1780r2,-6l3415,1770r2,-6l3418,1760r1,-5l3420,1750r1,-4l3422,1741r2,-6l3424,1731r1,-5l3427,1709r,-10l3421,1677r-17,-11l3393,1666r-8,6l3380,1681r-3,5l3376,1693r,9l3376,1707r,xe" fillcolor="black" stroked="f">
              <v:path arrowok="t"/>
            </v:shape>
            <v:shape id="_x0000_s2208" style="position:absolute;left:3265;top:1684;width:274;height:141" coordorigin="3265,1684" coordsize="274,141" path="m3265,1790r,l3267,1797r6,5l3289,1802r7,-7l3296,1779r-5,-5l3285,1772r7,-13l3312,1757r11,2l3346,1772r12,18l3364,1805r,6l3370,1814r5,l3375,1821r-5,5l3433,1826r-5,-5l3428,1814r5,l3439,1811r-1,-4l3444,1794r10,-18l3475,1761r5,-2l3506,1757r11,10l3518,1772r-6,2l3507,1779r,16l3514,1802r16,l3536,1797r2,-7l3538,1785r,-3l3533,1765r-13,-18l3519,1745r-16,-6l3483,1742r-18,8l3458,1755r14,-33l3482,1706r10,-5l3505,1704r1,2l3506,1713r6,5l3526,1718r6,-5l3532,1706r-1,-5l3527,1697r-4,-5l3513,1684r-19,4l3482,1693r-14,12l3454,1722r-13,20l3430,1763r-8,22l3420,1803r-36,l3380,1782r-8,-22l3360,1739r-13,-20l3333,1703r-14,-11l3309,1688r-18,-4l3280,1692r-4,5l3272,1701r,5l3272,1713r5,5l3291,1718r6,-5l3297,1706r-1,-1l3314,1709r15,17l3340,1745r5,10l3330,1745r-20,-5l3291,1741r-7,4l3270,1764r-4,17l3265,1787r,3xe" fillcolor="black" stroked="f">
              <v:path arrowok="t"/>
            </v:shape>
            <v:shape id="_x0000_s2207" style="position:absolute;left:2469;top:1749;width:675;height:82" coordorigin="2469,1749" coordsize="675,82" path="m3090,1799r5,10l3115,1809r-1,11l3131,1820r-1,11l3144,1831r,-82l3130,1749r1,11l3114,1760r1,11l3095,1771r-5,10l2505,1781r,1l2503,1771r-7,-8l2477,1763r-8,12l2469,1804r8,12l2496,1816r7,-8l2505,1796r,3l3090,1799xe" fillcolor="black" stroked="f">
              <v:path arrowok="t"/>
            </v:shape>
            <v:shape id="_x0000_s2206" style="position:absolute;left:3470;top:1706;width:179;height:161" coordorigin="3470,1706" coordsize="179,161" path="m3483,1823r9,22l3502,1858r14,7l3536,1867r26,l3590,1864r23,-8l3629,1843r11,-16l3647,1807r3,-22l3650,1783r-2,-23l3641,1739r-11,-17l3616,1711r-16,-5l3588,1707r-17,11l3566,1734r5,15l3581,1757r25,-2l3600,1736r-12,l3601,1736r23,7l3633,1761r3,23l3637,1786r2,25l3627,1807r-9,-21l3605,1783r-17,4l3573,1797r-10,13l3553,1821r-18,5l3509,1818r-18,-17l3483,1788r-1,-1l3480,1783r-5,-4l3470,1783r3,7l3483,1823xe" fillcolor="black" stroked="f">
              <v:path arrowok="t"/>
            </v:shape>
            <v:shape id="_x0000_s2205" style="position:absolute;left:3320;top:1834;width:163;height:72" coordorigin="3320,1834" coordsize="163,72" path="m3483,1863r-3,-16l3478,1844r-3,-5l3471,1836r-13,l3452,1843r,16l3458,1865r8,l3470,1864r4,9l3473,1888r-21,l3439,1889r-9,-7l3424,1876r8,-7l3429,1856r7,l3439,1851r-3,-6l3430,1845r,-1l3444,1844r5,-2l3449,1836r-5,-2l3359,1834r-5,2l3354,1842r5,2l3373,1844r-6,1l3364,1851r3,5l3374,1856r-3,13l3379,1876r-5,6l3365,1889r-13,-1l3331,1888r-2,-15l3333,1864r4,1l3345,1865r7,-6l3352,1843r-7,-7l3332,1836r-4,3l3325,1843r-1,4l3320,1862r2,23l3323,1886r8,11l3344,1905r16,1l3377,1900r16,-14l3398,1876r5,-2l3405,1876r14,19l3436,1904r17,2l3467,1901r11,-10l3480,1886r3,-23xe" fillcolor="black" stroked="f">
              <v:path arrowok="t"/>
            </v:shape>
            <v:shape id="_x0000_s2204" style="position:absolute;left:3659;top:1749;width:675;height:82" coordorigin="3659,1749" coordsize="675,82" path="m3708,1809r5,-10l4298,1799r,-3l4301,1808r6,8l4326,1816r8,-12l4334,1775r-8,-12l4307,1763r-6,8l4298,1782r,-1l3713,1781r-5,-10l3689,1771r,-11l3672,1760r1,-11l3659,1749r,82l3673,1831r-1,-11l3689,1820r,-11l3708,1809xe" fillcolor="black" stroked="f">
              <v:path arrowok="t"/>
            </v:shape>
            <w10:wrap anchorx="page"/>
          </v:group>
        </w:pict>
      </w:r>
      <w:r>
        <w:rPr>
          <w:spacing w:val="-5"/>
        </w:rPr>
        <w:t>Thi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vers</w:t>
      </w:r>
      <w:r>
        <w:t>e</w:t>
      </w:r>
      <w:r>
        <w:rPr>
          <w:spacing w:val="9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bee</w:t>
      </w:r>
      <w:r>
        <w:t>n</w:t>
      </w:r>
      <w:r>
        <w:rPr>
          <w:spacing w:val="24"/>
        </w:rPr>
        <w:t xml:space="preserve"> </w:t>
      </w:r>
      <w:r>
        <w:rPr>
          <w:spacing w:val="-5"/>
        </w:rPr>
        <w:t>sun</w:t>
      </w:r>
      <w:r>
        <w:t>g</w:t>
      </w:r>
      <w:r>
        <w:rPr>
          <w:spacing w:val="24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vasanta-räga</w:t>
      </w:r>
      <w:r>
        <w:t xml:space="preserve">, </w:t>
      </w:r>
      <w:r>
        <w:rPr>
          <w:spacing w:val="-5"/>
        </w:rPr>
        <w:t>alludin</w:t>
      </w:r>
      <w:r>
        <w:t>g</w:t>
      </w:r>
      <w:r>
        <w:rPr>
          <w:spacing w:val="35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5"/>
          <w:w w:val="78"/>
        </w:rPr>
        <w:t xml:space="preserve">Çré </w:t>
      </w:r>
      <w:r>
        <w:rPr>
          <w:spacing w:val="-5"/>
        </w:rPr>
        <w:t>Madhusüdana’</w:t>
      </w:r>
      <w:r>
        <w:t>s</w:t>
      </w:r>
      <w:r>
        <w:rPr>
          <w:spacing w:val="28"/>
        </w:rPr>
        <w:t xml:space="preserve"> </w:t>
      </w:r>
      <w:r>
        <w:rPr>
          <w:spacing w:val="-5"/>
        </w:rPr>
        <w:t>natur</w:t>
      </w:r>
      <w:r>
        <w:t xml:space="preserve">e  </w:t>
      </w:r>
      <w:r>
        <w:rPr>
          <w:spacing w:val="-5"/>
        </w:rPr>
        <w:t>i</w:t>
      </w:r>
      <w:r>
        <w:t>n</w:t>
      </w:r>
      <w:r>
        <w:rPr>
          <w:spacing w:val="26"/>
        </w:rPr>
        <w:t xml:space="preserve"> </w:t>
      </w:r>
      <w:r>
        <w:rPr>
          <w:spacing w:val="-5"/>
        </w:rPr>
        <w:t>springtime</w:t>
      </w:r>
      <w:r>
        <w:t xml:space="preserve">. </w:t>
      </w:r>
      <w:r>
        <w:rPr>
          <w:spacing w:val="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heroin</w:t>
      </w:r>
      <w:r>
        <w:t>e</w:t>
      </w:r>
      <w:r>
        <w:rPr>
          <w:spacing w:val="45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5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mugdhä- näyikä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2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captivate</w:t>
      </w:r>
      <w:r>
        <w:t>d</w:t>
      </w:r>
      <w:r>
        <w:rPr>
          <w:spacing w:val="35"/>
        </w:rPr>
        <w:t xml:space="preserve"> </w:t>
      </w:r>
      <w:r>
        <w:rPr>
          <w:spacing w:val="-5"/>
        </w:rPr>
        <w:t>ladylove</w:t>
      </w:r>
      <w:r>
        <w:t>,</w:t>
      </w:r>
      <w:r>
        <w:rPr>
          <w:spacing w:val="8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her</w:t>
      </w:r>
      <w:r>
        <w:t>o</w:t>
      </w:r>
      <w:r>
        <w:rPr>
          <w:spacing w:val="31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102"/>
        </w:rPr>
        <w:t xml:space="preserve">kuçala-näyaka, </w:t>
      </w:r>
      <w:r>
        <w:t>the</w:t>
      </w:r>
      <w:r>
        <w:rPr>
          <w:spacing w:val="21"/>
        </w:rPr>
        <w:t xml:space="preserve"> </w:t>
      </w:r>
      <w:r>
        <w:t>expert</w:t>
      </w:r>
      <w:r>
        <w:rPr>
          <w:spacing w:val="29"/>
        </w:rPr>
        <w:t xml:space="preserve"> </w:t>
      </w:r>
      <w:r>
        <w:t>lover.</w:t>
      </w:r>
      <w:r>
        <w:rPr>
          <w:spacing w:val="13"/>
        </w:rPr>
        <w:t xml:space="preserve"> </w:t>
      </w:r>
      <w:r>
        <w:t>Here</w:t>
      </w:r>
      <w:r>
        <w:rPr>
          <w:spacing w:val="12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find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</w:rPr>
        <w:t>vasantatilakä-chanda</w:t>
      </w:r>
      <w:r>
        <w:t xml:space="preserve">; </w:t>
      </w:r>
      <w:r>
        <w:rPr>
          <w:w w:val="107"/>
        </w:rPr>
        <w:t xml:space="preserve">the </w:t>
      </w:r>
      <w:r>
        <w:rPr>
          <w:rFonts w:ascii="Book Antiqua" w:eastAsia="Book Antiqua" w:hAnsi="Book Antiqua" w:cs="Book Antiqua"/>
          <w:i/>
          <w:w w:val="111"/>
        </w:rPr>
        <w:t>alaìkäras</w:t>
      </w:r>
      <w:r>
        <w:rPr>
          <w:rFonts w:ascii="Book Antiqua" w:eastAsia="Book Antiqua" w:hAnsi="Book Antiqua" w:cs="Book Antiqua"/>
          <w:i/>
          <w:spacing w:val="23"/>
          <w:w w:val="111"/>
        </w:rPr>
        <w:t xml:space="preserve"> </w:t>
      </w:r>
      <w:r>
        <w:t xml:space="preserve">include </w:t>
      </w:r>
      <w:r>
        <w:rPr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>äçéù</w:t>
      </w:r>
      <w:r>
        <w:t>,</w:t>
      </w:r>
      <w:r>
        <w:rPr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utprekñä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rPr>
          <w:rFonts w:ascii="Book Antiqua" w:eastAsia="Book Antiqua" w:hAnsi="Book Antiqua" w:cs="Book Antiqua"/>
          <w:i/>
        </w:rPr>
        <w:t>anupräsa</w:t>
      </w:r>
      <w:r>
        <w:t>.</w:t>
      </w:r>
      <w:r>
        <w:rPr>
          <w:spacing w:val="24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rFonts w:ascii="Book Antiqua" w:eastAsia="Book Antiqua" w:hAnsi="Book Antiqua" w:cs="Book Antiqua"/>
          <w:i/>
        </w:rPr>
        <w:t>rasa</w:t>
      </w:r>
      <w:r>
        <w:rPr>
          <w:rFonts w:ascii="Book Antiqua" w:eastAsia="Book Antiqua" w:hAnsi="Book Antiqua" w:cs="Book Antiqua"/>
          <w:i/>
          <w:spacing w:val="37"/>
        </w:rPr>
        <w:t xml:space="preserve"> </w:t>
      </w:r>
      <w:r>
        <w:t xml:space="preserve">is </w:t>
      </w:r>
      <w:r>
        <w:rPr>
          <w:rFonts w:ascii="Book Antiqua" w:eastAsia="Book Antiqua" w:hAnsi="Book Antiqua" w:cs="Book Antiqua"/>
          <w:i/>
        </w:rPr>
        <w:t>çåìgära,</w:t>
      </w:r>
      <w:r>
        <w:rPr>
          <w:rFonts w:ascii="Book Antiqua" w:eastAsia="Book Antiqua" w:hAnsi="Book Antiqua" w:cs="Book Antiqua"/>
          <w:i/>
          <w:spacing w:val="3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amorous</w:t>
      </w:r>
      <w:r>
        <w:rPr>
          <w:spacing w:val="30"/>
        </w:rPr>
        <w:t xml:space="preserve"> </w:t>
      </w:r>
      <w:r>
        <w:rPr>
          <w:w w:val="102"/>
        </w:rPr>
        <w:t>mellow.</w:t>
      </w:r>
    </w:p>
    <w:p w14:paraId="6B3EC071" w14:textId="77777777" w:rsidR="00150366" w:rsidRDefault="00150366">
      <w:pPr>
        <w:spacing w:line="200" w:lineRule="exact"/>
      </w:pPr>
    </w:p>
    <w:p w14:paraId="6169B0FA" w14:textId="77777777" w:rsidR="00150366" w:rsidRDefault="00150366">
      <w:pPr>
        <w:spacing w:line="200" w:lineRule="exact"/>
      </w:pPr>
    </w:p>
    <w:p w14:paraId="2EB73F76" w14:textId="77777777" w:rsidR="00150366" w:rsidRDefault="00150366">
      <w:pPr>
        <w:spacing w:line="200" w:lineRule="exact"/>
      </w:pPr>
    </w:p>
    <w:p w14:paraId="470A6723" w14:textId="77777777" w:rsidR="00150366" w:rsidRDefault="00150366">
      <w:pPr>
        <w:spacing w:before="17" w:line="260" w:lineRule="exact"/>
        <w:rPr>
          <w:sz w:val="26"/>
          <w:szCs w:val="26"/>
        </w:rPr>
      </w:pPr>
    </w:p>
    <w:p w14:paraId="75237850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27</w:t>
      </w:r>
    </w:p>
    <w:p w14:paraId="6CCB83A7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5686A1C4" w14:textId="77777777" w:rsidR="00150366" w:rsidRDefault="00000000">
      <w:pPr>
        <w:spacing w:line="240" w:lineRule="exact"/>
        <w:ind w:left="660" w:right="548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vasante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väsanté-kusuma-sukumärair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avayavair bhramantéà</w:t>
      </w:r>
      <w:r>
        <w:rPr>
          <w:rFonts w:ascii="Book Antiqua" w:eastAsia="Book Antiqua" w:hAnsi="Book Antiqua" w:cs="Book Antiqua"/>
          <w:i/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käntäre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bahu-vihita-kåñëänusaraëäm</w:t>
      </w:r>
    </w:p>
    <w:p w14:paraId="05F8BF0A" w14:textId="77777777" w:rsidR="00150366" w:rsidRDefault="00000000">
      <w:pPr>
        <w:spacing w:before="7"/>
        <w:ind w:left="4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amandaà 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kandarpa-jvara-janita-cintäkulatayä</w:t>
      </w:r>
    </w:p>
    <w:p w14:paraId="32C58626" w14:textId="77777777" w:rsidR="00150366" w:rsidRDefault="00000000">
      <w:pPr>
        <w:spacing w:line="240" w:lineRule="exact"/>
        <w:ind w:left="625" w:right="556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07"/>
          <w:position w:val="1"/>
        </w:rPr>
        <w:t>valad-bädhäà</w:t>
      </w:r>
      <w:r>
        <w:rPr>
          <w:rFonts w:ascii="Book Antiqua" w:eastAsia="Book Antiqua" w:hAnsi="Book Antiqua" w:cs="Book Antiqua"/>
          <w:i/>
          <w:spacing w:val="-14"/>
          <w:w w:val="10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107"/>
          <w:position w:val="1"/>
        </w:rPr>
        <w:t>rädhäà</w:t>
      </w:r>
      <w:r>
        <w:rPr>
          <w:rFonts w:ascii="Book Antiqua" w:eastAsia="Book Antiqua" w:hAnsi="Book Antiqua" w:cs="Book Antiqua"/>
          <w:i/>
          <w:spacing w:val="29"/>
          <w:w w:val="10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sarasam</w:t>
      </w:r>
      <w:r>
        <w:rPr>
          <w:rFonts w:ascii="Book Antiqua" w:eastAsia="Book Antiqua" w:hAnsi="Book Antiqua" w:cs="Book Antiqua"/>
          <w:i/>
          <w:spacing w:val="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idam</w:t>
      </w:r>
      <w:r>
        <w:rPr>
          <w:rFonts w:ascii="Book Antiqua" w:eastAsia="Book Antiqua" w:hAnsi="Book Antiqua" w:cs="Book Antiqua"/>
          <w:i/>
          <w:spacing w:val="-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üce</w:t>
      </w:r>
      <w:r>
        <w:rPr>
          <w:rFonts w:ascii="Book Antiqua" w:eastAsia="Book Antiqua" w:hAnsi="Book Antiqua" w:cs="Book Antiqua"/>
          <w:i/>
          <w:spacing w:val="-8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9"/>
          <w:position w:val="1"/>
        </w:rPr>
        <w:t>sahacaré</w:t>
      </w:r>
    </w:p>
    <w:p w14:paraId="5EB83D63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5D17FA25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spring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lovesic</w:t>
      </w:r>
      <w:r>
        <w:rPr>
          <w:rFonts w:ascii="Book Antiqua" w:eastAsia="Book Antiqua" w:hAnsi="Book Antiqua" w:cs="Book Antiqua"/>
          <w:b/>
          <w:w w:val="90"/>
        </w:rPr>
        <w:t>k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Rädhikä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whos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tende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limbs </w:t>
      </w:r>
      <w:r>
        <w:rPr>
          <w:rFonts w:ascii="Book Antiqua" w:eastAsia="Book Antiqua" w:hAnsi="Book Antiqua" w:cs="Book Antiqua"/>
          <w:b/>
        </w:rPr>
        <w:t>were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soft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b/>
          <w:i/>
        </w:rPr>
        <w:t>mädhavé</w:t>
      </w:r>
      <w:r>
        <w:rPr>
          <w:b/>
          <w:i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flowers,</w:t>
      </w:r>
      <w:r>
        <w:rPr>
          <w:rFonts w:ascii="Book Antiqua" w:eastAsia="Book Antiqua" w:hAnsi="Book Antiqua" w:cs="Book Antiqua"/>
          <w:b/>
          <w:spacing w:val="4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wandered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far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wide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wood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searchin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Kåñëa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Cupi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tormente</w:t>
      </w:r>
      <w:r>
        <w:rPr>
          <w:rFonts w:ascii="Book Antiqua" w:eastAsia="Book Antiqua" w:hAnsi="Book Antiqua" w:cs="Book Antiqua"/>
          <w:b/>
          <w:w w:val="90"/>
        </w:rPr>
        <w:t xml:space="preserve">d 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mind </w:t>
      </w:r>
      <w:r>
        <w:rPr>
          <w:rFonts w:ascii="Book Antiqua" w:eastAsia="Book Antiqua" w:hAnsi="Book Antiqua" w:cs="Book Antiqua"/>
          <w:b/>
          <w:spacing w:val="-2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feve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love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whil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clos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frien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lovingl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spoke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heighten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mood.</w:t>
      </w:r>
    </w:p>
    <w:p w14:paraId="7BE44EF4" w14:textId="77777777" w:rsidR="00150366" w:rsidRDefault="00150366">
      <w:pPr>
        <w:spacing w:before="7" w:line="200" w:lineRule="exact"/>
      </w:pPr>
    </w:p>
    <w:p w14:paraId="00B5EDF7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E76D201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0F634FD4" w14:textId="77777777" w:rsidR="00150366" w:rsidRDefault="00000000">
      <w:pPr>
        <w:spacing w:line="250" w:lineRule="auto"/>
        <w:ind w:left="120" w:right="90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6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6"/>
        </w:rPr>
        <w:t>grea</w:t>
      </w:r>
      <w:r>
        <w:t>t</w:t>
      </w:r>
      <w:r>
        <w:rPr>
          <w:spacing w:val="23"/>
        </w:rPr>
        <w:t xml:space="preserve"> </w:t>
      </w:r>
      <w:r>
        <w:rPr>
          <w:spacing w:val="-6"/>
        </w:rPr>
        <w:t>poe</w:t>
      </w:r>
      <w:r>
        <w:t>t</w:t>
      </w:r>
      <w:r>
        <w:rPr>
          <w:spacing w:val="32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26"/>
          <w:w w:val="77"/>
        </w:rPr>
        <w:t xml:space="preserve"> </w:t>
      </w:r>
      <w:r>
        <w:rPr>
          <w:spacing w:val="-6"/>
        </w:rPr>
        <w:t>Jayadev</w:t>
      </w:r>
      <w:r>
        <w:t xml:space="preserve">a </w:t>
      </w:r>
      <w:r>
        <w:rPr>
          <w:spacing w:val="-6"/>
        </w:rPr>
        <w:t>ha</w:t>
      </w:r>
      <w:r>
        <w:t>s</w:t>
      </w:r>
      <w:r>
        <w:rPr>
          <w:spacing w:val="25"/>
        </w:rPr>
        <w:t xml:space="preserve"> </w:t>
      </w:r>
      <w:r>
        <w:rPr>
          <w:spacing w:val="-6"/>
        </w:rPr>
        <w:t>depicte</w:t>
      </w:r>
      <w:r>
        <w:t>d</w:t>
      </w:r>
      <w:r>
        <w:rPr>
          <w:spacing w:val="42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6"/>
          <w:w w:val="105"/>
        </w:rPr>
        <w:t xml:space="preserve">pre-eminent </w:t>
      </w:r>
      <w:r>
        <w:rPr>
          <w:spacing w:val="-4"/>
        </w:rPr>
        <w:t>virtue</w:t>
      </w:r>
      <w:r>
        <w:t>s</w:t>
      </w:r>
      <w:r>
        <w:rPr>
          <w:spacing w:val="27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4"/>
        </w:rPr>
        <w:t>Rädhä-Mädhav</w:t>
      </w:r>
      <w:r>
        <w:t>a</w:t>
      </w:r>
      <w:r>
        <w:rPr>
          <w:spacing w:val="18"/>
        </w:rPr>
        <w:t xml:space="preserve"> </w:t>
      </w:r>
      <w:r>
        <w:rPr>
          <w:spacing w:val="-4"/>
        </w:rPr>
        <w:t>b</w:t>
      </w:r>
      <w:r>
        <w:t>y</w:t>
      </w:r>
      <w:r>
        <w:rPr>
          <w:spacing w:val="5"/>
        </w:rPr>
        <w:t xml:space="preserve"> </w:t>
      </w:r>
      <w:r>
        <w:rPr>
          <w:spacing w:val="-4"/>
        </w:rPr>
        <w:t>describin</w:t>
      </w:r>
      <w:r>
        <w:t>g</w:t>
      </w:r>
      <w:r>
        <w:rPr>
          <w:spacing w:val="30"/>
        </w:rPr>
        <w:t xml:space="preserve"> </w:t>
      </w:r>
      <w:r>
        <w:rPr>
          <w:spacing w:val="-4"/>
        </w:rPr>
        <w:t>Thei</w:t>
      </w:r>
      <w:r>
        <w:t>r</w:t>
      </w:r>
      <w:r>
        <w:rPr>
          <w:spacing w:val="22"/>
        </w:rPr>
        <w:t xml:space="preserve"> </w:t>
      </w:r>
      <w:r>
        <w:rPr>
          <w:spacing w:val="-4"/>
          <w:w w:val="104"/>
        </w:rPr>
        <w:t xml:space="preserve">auspicious </w:t>
      </w:r>
      <w:r>
        <w:rPr>
          <w:spacing w:val="-4"/>
        </w:rPr>
        <w:t>an</w:t>
      </w:r>
      <w:r>
        <w:t>d</w:t>
      </w:r>
      <w:r>
        <w:rPr>
          <w:spacing w:val="12"/>
        </w:rPr>
        <w:t xml:space="preserve"> </w:t>
      </w:r>
      <w:r>
        <w:rPr>
          <w:spacing w:val="-4"/>
        </w:rPr>
        <w:t>endearin</w:t>
      </w:r>
      <w:r>
        <w:t>g</w:t>
      </w:r>
      <w:r>
        <w:rPr>
          <w:spacing w:val="27"/>
        </w:rPr>
        <w:t xml:space="preserve"> </w:t>
      </w:r>
      <w:r>
        <w:rPr>
          <w:spacing w:val="-4"/>
        </w:rPr>
        <w:t>meeting</w:t>
      </w:r>
      <w:r>
        <w:t>.</w:t>
      </w:r>
      <w:r>
        <w:rPr>
          <w:spacing w:val="16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5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19"/>
        </w:rPr>
        <w:t xml:space="preserve"> </w:t>
      </w:r>
      <w:r>
        <w:rPr>
          <w:spacing w:val="-4"/>
        </w:rPr>
        <w:t>prologue</w:t>
      </w:r>
      <w:r>
        <w:t>,</w:t>
      </w:r>
      <w:r>
        <w:rPr>
          <w:spacing w:val="2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lotu</w:t>
      </w:r>
      <w:r>
        <w:t>s</w:t>
      </w:r>
      <w:r>
        <w:rPr>
          <w:spacing w:val="14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1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poet’s hear</w:t>
      </w:r>
      <w:r>
        <w:t xml:space="preserve">t </w:t>
      </w:r>
      <w:r>
        <w:rPr>
          <w:spacing w:val="4"/>
        </w:rPr>
        <w:t xml:space="preserve"> </w:t>
      </w:r>
      <w:r>
        <w:rPr>
          <w:spacing w:val="-4"/>
        </w:rPr>
        <w:t>bega</w:t>
      </w:r>
      <w:r>
        <w:t>n</w:t>
      </w:r>
      <w:r>
        <w:rPr>
          <w:spacing w:val="40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41"/>
        </w:rPr>
        <w:t xml:space="preserve"> </w:t>
      </w:r>
      <w:r>
        <w:rPr>
          <w:spacing w:val="-4"/>
        </w:rPr>
        <w:t>bloom</w:t>
      </w:r>
      <w:r>
        <w:t>.</w:t>
      </w:r>
      <w:r>
        <w:rPr>
          <w:spacing w:val="47"/>
        </w:rPr>
        <w:t xml:space="preserve"> </w:t>
      </w:r>
      <w:r>
        <w:rPr>
          <w:spacing w:val="-4"/>
        </w:rPr>
        <w:t>Althougt</w:t>
      </w:r>
      <w:r>
        <w:t xml:space="preserve">h </w:t>
      </w:r>
      <w:r>
        <w:rPr>
          <w:spacing w:val="12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 xml:space="preserve">é </w:t>
      </w:r>
      <w:r>
        <w:rPr>
          <w:spacing w:val="4"/>
          <w:w w:val="77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4"/>
        </w:rPr>
        <w:t xml:space="preserve"> </w:t>
      </w:r>
      <w:r>
        <w:rPr>
          <w:spacing w:val="-4"/>
        </w:rPr>
        <w:t>sometime</w:t>
      </w:r>
      <w:r>
        <w:t xml:space="preserve">s </w:t>
      </w:r>
      <w:r>
        <w:rPr>
          <w:spacing w:val="6"/>
        </w:rPr>
        <w:t xml:space="preserve"> </w:t>
      </w:r>
      <w:r>
        <w:rPr>
          <w:spacing w:val="-4"/>
        </w:rPr>
        <w:t>plays</w:t>
      </w:r>
    </w:p>
    <w:p w14:paraId="6FFA2053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69B705B6" w14:textId="77777777" w:rsidR="00150366" w:rsidRDefault="00150366">
      <w:pPr>
        <w:spacing w:line="200" w:lineRule="exact"/>
      </w:pPr>
    </w:p>
    <w:p w14:paraId="2D63172C" w14:textId="77777777" w:rsidR="00150366" w:rsidRDefault="00000000">
      <w:pPr>
        <w:spacing w:before="29"/>
        <w:ind w:left="120" w:right="84"/>
        <w:jc w:val="both"/>
      </w:pP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dakñiëa-näyak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spacing w:val="-2"/>
        </w:rPr>
        <w:t>(guileles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her</w:t>
      </w:r>
      <w:r>
        <w:t>o</w:t>
      </w:r>
      <w:r>
        <w:rPr>
          <w:spacing w:val="21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14"/>
        </w:rPr>
        <w:t xml:space="preserve"> </w:t>
      </w:r>
      <w:r>
        <w:rPr>
          <w:spacing w:val="-2"/>
        </w:rPr>
        <w:t>love</w:t>
      </w:r>
      <w:r>
        <w:t xml:space="preserve">s </w:t>
      </w:r>
      <w:r>
        <w:rPr>
          <w:spacing w:val="-2"/>
        </w:rPr>
        <w:t>mor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tha</w:t>
      </w:r>
      <w:r>
        <w:t>n</w:t>
      </w:r>
      <w:r>
        <w:rPr>
          <w:spacing w:val="28"/>
        </w:rPr>
        <w:t xml:space="preserve"> </w:t>
      </w:r>
      <w:r>
        <w:rPr>
          <w:spacing w:val="-2"/>
          <w:w w:val="105"/>
        </w:rPr>
        <w:t xml:space="preserve">one </w:t>
      </w:r>
      <w:r>
        <w:rPr>
          <w:spacing w:val="-4"/>
        </w:rPr>
        <w:t>lady)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26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95"/>
        </w:rPr>
        <w:t>dhåñöa</w:t>
      </w:r>
      <w:r>
        <w:rPr>
          <w:spacing w:val="-4"/>
          <w:w w:val="95"/>
        </w:rPr>
        <w:t>-</w:t>
      </w:r>
      <w:r>
        <w:rPr>
          <w:rFonts w:ascii="Book Antiqua" w:eastAsia="Book Antiqua" w:hAnsi="Book Antiqua" w:cs="Book Antiqua"/>
          <w:i/>
          <w:spacing w:val="-4"/>
          <w:w w:val="95"/>
        </w:rPr>
        <w:t>näyak</w:t>
      </w:r>
      <w:r>
        <w:rPr>
          <w:rFonts w:ascii="Book Antiqua" w:eastAsia="Book Antiqua" w:hAnsi="Book Antiqua" w:cs="Book Antiqua"/>
          <w:i/>
          <w:w w:val="95"/>
        </w:rPr>
        <w:t>a</w:t>
      </w:r>
      <w:r>
        <w:rPr>
          <w:rFonts w:ascii="Book Antiqua" w:eastAsia="Book Antiqua" w:hAnsi="Book Antiqua" w:cs="Book Antiqua"/>
          <w:i/>
          <w:spacing w:val="19"/>
          <w:w w:val="95"/>
        </w:rPr>
        <w:t xml:space="preserve"> </w:t>
      </w:r>
      <w:r>
        <w:rPr>
          <w:spacing w:val="-4"/>
        </w:rPr>
        <w:t>(bol</w:t>
      </w:r>
      <w:r>
        <w:t>d</w:t>
      </w:r>
      <w:r>
        <w:rPr>
          <w:spacing w:val="42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4"/>
        </w:rPr>
        <w:t>arrogan</w:t>
      </w:r>
      <w:r>
        <w:t xml:space="preserve">t  </w:t>
      </w:r>
      <w:r>
        <w:rPr>
          <w:spacing w:val="-4"/>
        </w:rPr>
        <w:t>her</w:t>
      </w:r>
      <w:r>
        <w:t>o</w:t>
      </w:r>
      <w:r>
        <w:rPr>
          <w:spacing w:val="38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30"/>
        </w:rPr>
        <w:t xml:space="preserve"> </w:t>
      </w:r>
      <w:r>
        <w:rPr>
          <w:spacing w:val="-4"/>
        </w:rPr>
        <w:t>denie</w:t>
      </w:r>
      <w:r>
        <w:t>s</w:t>
      </w:r>
      <w:r>
        <w:rPr>
          <w:spacing w:val="32"/>
        </w:rPr>
        <w:t xml:space="preserve"> </w:t>
      </w:r>
      <w:r>
        <w:rPr>
          <w:spacing w:val="-4"/>
          <w:w w:val="104"/>
        </w:rPr>
        <w:t xml:space="preserve">his </w:t>
      </w:r>
      <w:r>
        <w:rPr>
          <w:spacing w:val="-6"/>
        </w:rPr>
        <w:t>intimacie</w:t>
      </w:r>
      <w:r>
        <w:t>s</w:t>
      </w:r>
      <w:r>
        <w:rPr>
          <w:spacing w:val="17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10"/>
        </w:rPr>
        <w:t xml:space="preserve"> </w:t>
      </w:r>
      <w:r>
        <w:rPr>
          <w:spacing w:val="-6"/>
        </w:rPr>
        <w:t>anothe</w:t>
      </w:r>
      <w:r>
        <w:t>r</w:t>
      </w:r>
      <w:r>
        <w:rPr>
          <w:spacing w:val="28"/>
        </w:rPr>
        <w:t xml:space="preserve"> </w:t>
      </w:r>
      <w:r>
        <w:rPr>
          <w:spacing w:val="-6"/>
        </w:rPr>
        <w:t>eve</w:t>
      </w:r>
      <w:r>
        <w:t xml:space="preserve">n </w:t>
      </w:r>
      <w:r>
        <w:rPr>
          <w:spacing w:val="-6"/>
        </w:rPr>
        <w:t>whil</w:t>
      </w:r>
      <w:r>
        <w:t>e</w:t>
      </w:r>
      <w:r>
        <w:rPr>
          <w:spacing w:val="1"/>
        </w:rPr>
        <w:t xml:space="preserve"> </w:t>
      </w:r>
      <w:r>
        <w:rPr>
          <w:spacing w:val="-6"/>
        </w:rPr>
        <w:t>displayin</w:t>
      </w:r>
      <w:r>
        <w:t>g</w:t>
      </w:r>
      <w:r>
        <w:rPr>
          <w:spacing w:val="9"/>
        </w:rPr>
        <w:t xml:space="preserve"> </w:t>
      </w:r>
      <w:r>
        <w:rPr>
          <w:spacing w:val="-6"/>
        </w:rPr>
        <w:t>telltal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signs</w:t>
      </w:r>
      <w:r>
        <w:t>)</w:t>
      </w:r>
      <w:r>
        <w:rPr>
          <w:spacing w:val="7"/>
        </w:rPr>
        <w:t xml:space="preserve"> </w:t>
      </w:r>
      <w:r>
        <w:rPr>
          <w:spacing w:val="-6"/>
          <w:w w:val="106"/>
        </w:rPr>
        <w:t xml:space="preserve">and </w:t>
      </w:r>
      <w:r>
        <w:rPr>
          <w:rFonts w:ascii="Book Antiqua" w:eastAsia="Book Antiqua" w:hAnsi="Book Antiqua" w:cs="Book Antiqua"/>
          <w:i/>
          <w:spacing w:val="-4"/>
        </w:rPr>
        <w:t>çaöha-näyak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spacing w:val="-4"/>
        </w:rPr>
        <w:t>(cheatin</w:t>
      </w:r>
      <w:r>
        <w:t>g</w:t>
      </w:r>
      <w:r>
        <w:rPr>
          <w:spacing w:val="41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1"/>
        </w:rPr>
        <w:t xml:space="preserve"> </w:t>
      </w:r>
      <w:r>
        <w:rPr>
          <w:spacing w:val="-4"/>
          <w:w w:val="107"/>
        </w:rPr>
        <w:t>underhanded)</w:t>
      </w:r>
      <w:r>
        <w:rPr>
          <w:w w:val="107"/>
        </w:rPr>
        <w:t>,</w:t>
      </w:r>
      <w:r>
        <w:rPr>
          <w:spacing w:val="4"/>
          <w:w w:val="10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rasik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spacing w:val="-4"/>
        </w:rPr>
        <w:t>poe</w:t>
      </w:r>
      <w:r>
        <w:t>t</w:t>
      </w:r>
      <w:r>
        <w:rPr>
          <w:spacing w:val="21"/>
        </w:rPr>
        <w:t xml:space="preserve"> </w:t>
      </w:r>
      <w:r>
        <w:rPr>
          <w:spacing w:val="-4"/>
          <w:w w:val="104"/>
        </w:rPr>
        <w:t xml:space="preserve">has </w:t>
      </w:r>
      <w:r>
        <w:rPr>
          <w:spacing w:val="-4"/>
        </w:rPr>
        <w:t>portraye</w:t>
      </w:r>
      <w:r>
        <w:t>d</w:t>
      </w:r>
      <w:r>
        <w:rPr>
          <w:spacing w:val="39"/>
        </w:rPr>
        <w:t xml:space="preserve"> </w:t>
      </w:r>
      <w:r>
        <w:rPr>
          <w:spacing w:val="-4"/>
        </w:rPr>
        <w:t>Hi</w:t>
      </w:r>
      <w:r>
        <w:t>m</w:t>
      </w:r>
      <w:r>
        <w:rPr>
          <w:spacing w:val="15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4"/>
        </w:rPr>
        <w:t>Son</w:t>
      </w:r>
      <w:r>
        <w:t xml:space="preserve">g </w:t>
      </w:r>
      <w:r>
        <w:rPr>
          <w:spacing w:val="-30"/>
        </w:rPr>
        <w:t>T</w:t>
      </w:r>
      <w:r>
        <w:rPr>
          <w:spacing w:val="-4"/>
        </w:rPr>
        <w:t>w</w:t>
      </w:r>
      <w:r>
        <w:t>o</w:t>
      </w:r>
      <w:r>
        <w:rPr>
          <w:spacing w:val="11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5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anuküla-näyak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spacing w:val="-4"/>
          <w:w w:val="103"/>
        </w:rPr>
        <w:t xml:space="preserve">(obliging, </w:t>
      </w:r>
      <w:r>
        <w:rPr>
          <w:spacing w:val="-4"/>
        </w:rPr>
        <w:t>faithfu</w:t>
      </w:r>
      <w:r>
        <w:t xml:space="preserve">l </w:t>
      </w:r>
      <w:r>
        <w:rPr>
          <w:spacing w:val="9"/>
        </w:rPr>
        <w:t xml:space="preserve"> </w:t>
      </w:r>
      <w:r>
        <w:rPr>
          <w:spacing w:val="-4"/>
        </w:rPr>
        <w:t>hero</w:t>
      </w:r>
      <w:r>
        <w:t xml:space="preserve">) </w:t>
      </w:r>
      <w:r>
        <w:rPr>
          <w:spacing w:val="31"/>
        </w:rPr>
        <w:t xml:space="preserve"> </w:t>
      </w:r>
      <w:r>
        <w:rPr>
          <w:spacing w:val="-4"/>
        </w:rPr>
        <w:t>wh</w:t>
      </w:r>
      <w:r>
        <w:t xml:space="preserve">o </w:t>
      </w:r>
      <w:r>
        <w:rPr>
          <w:spacing w:val="11"/>
        </w:rPr>
        <w:t xml:space="preserve"> </w:t>
      </w:r>
      <w:r>
        <w:rPr>
          <w:spacing w:val="-4"/>
        </w:rPr>
        <w:t>find</w:t>
      </w:r>
      <w:r>
        <w:t xml:space="preserve">s </w:t>
      </w:r>
      <w:r>
        <w:rPr>
          <w:spacing w:val="5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47"/>
        </w:rPr>
        <w:t xml:space="preserve"> </w:t>
      </w:r>
      <w:r>
        <w:rPr>
          <w:spacing w:val="-4"/>
        </w:rPr>
        <w:t>ful</w:t>
      </w:r>
      <w:r>
        <w:t xml:space="preserve">l  </w:t>
      </w:r>
      <w:r>
        <w:rPr>
          <w:spacing w:val="-4"/>
        </w:rPr>
        <w:t>satisfactio</w:t>
      </w:r>
      <w:r>
        <w:t xml:space="preserve">n </w:t>
      </w:r>
      <w:r>
        <w:rPr>
          <w:spacing w:val="15"/>
        </w:rPr>
        <w:t xml:space="preserve"> </w:t>
      </w:r>
      <w:r>
        <w:rPr>
          <w:spacing w:val="-4"/>
        </w:rPr>
        <w:t>onl</w:t>
      </w:r>
      <w:r>
        <w:t xml:space="preserve">y </w:t>
      </w:r>
      <w:r>
        <w:rPr>
          <w:spacing w:val="8"/>
        </w:rPr>
        <w:t xml:space="preserve"> </w:t>
      </w:r>
      <w:r>
        <w:rPr>
          <w:spacing w:val="-4"/>
        </w:rPr>
        <w:t>wit</w:t>
      </w:r>
      <w:r>
        <w:t xml:space="preserve">h </w:t>
      </w:r>
      <w:r>
        <w:rPr>
          <w:spacing w:val="15"/>
        </w:rPr>
        <w:t xml:space="preserve"> </w:t>
      </w:r>
      <w:r>
        <w:rPr>
          <w:spacing w:val="-4"/>
          <w:w w:val="78"/>
        </w:rPr>
        <w:t xml:space="preserve">Çré </w:t>
      </w:r>
      <w:r>
        <w:rPr>
          <w:spacing w:val="-4"/>
        </w:rPr>
        <w:t>Rädhikä</w:t>
      </w:r>
      <w:r>
        <w:t xml:space="preserve">. </w:t>
      </w:r>
      <w:r>
        <w:rPr>
          <w:spacing w:val="1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47"/>
        </w:rPr>
        <w:t xml:space="preserve"> </w:t>
      </w:r>
      <w:r>
        <w:rPr>
          <w:spacing w:val="-4"/>
        </w:rPr>
        <w:t>accordanc</w:t>
      </w:r>
      <w:r>
        <w:t xml:space="preserve">e </w:t>
      </w:r>
      <w:r>
        <w:rPr>
          <w:spacing w:val="14"/>
        </w:rPr>
        <w:t xml:space="preserve"> </w:t>
      </w:r>
      <w:r>
        <w:rPr>
          <w:spacing w:val="-4"/>
        </w:rPr>
        <w:t>wit</w:t>
      </w:r>
      <w:r>
        <w:t xml:space="preserve">h 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sücé-kaöäha-nyäya</w:t>
      </w:r>
      <w:r>
        <w:t>,</w:t>
      </w:r>
      <w:r>
        <w:rPr>
          <w:spacing w:val="-7"/>
        </w:rPr>
        <w:t xml:space="preserve"> </w:t>
      </w:r>
      <w:r>
        <w:rPr>
          <w:spacing w:val="-4"/>
        </w:rPr>
        <w:t>th</w:t>
      </w:r>
      <w:r>
        <w:t xml:space="preserve">e </w:t>
      </w:r>
      <w:r>
        <w:rPr>
          <w:spacing w:val="4"/>
        </w:rPr>
        <w:t xml:space="preserve"> </w:t>
      </w:r>
      <w:r>
        <w:rPr>
          <w:spacing w:val="-4"/>
        </w:rPr>
        <w:t>logi</w:t>
      </w:r>
      <w:r>
        <w:t>c</w:t>
      </w:r>
      <w:r>
        <w:rPr>
          <w:spacing w:val="37"/>
        </w:rPr>
        <w:t xml:space="preserve"> </w:t>
      </w:r>
      <w:r>
        <w:rPr>
          <w:spacing w:val="-4"/>
        </w:rPr>
        <w:t>of accomplishin</w:t>
      </w:r>
      <w:r>
        <w:t>g</w:t>
      </w:r>
      <w:r>
        <w:rPr>
          <w:spacing w:val="42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4"/>
        </w:rPr>
        <w:t>relativel</w:t>
      </w:r>
      <w:r>
        <w:t>y</w:t>
      </w:r>
      <w:r>
        <w:rPr>
          <w:spacing w:val="15"/>
        </w:rPr>
        <w:t xml:space="preserve"> </w:t>
      </w:r>
      <w:r>
        <w:rPr>
          <w:spacing w:val="-4"/>
        </w:rPr>
        <w:t>effortles</w:t>
      </w:r>
      <w:r>
        <w:t>s</w:t>
      </w:r>
      <w:r>
        <w:rPr>
          <w:spacing w:val="7"/>
        </w:rPr>
        <w:t xml:space="preserve"> </w:t>
      </w:r>
      <w:r>
        <w:rPr>
          <w:spacing w:val="-4"/>
        </w:rPr>
        <w:t>tas</w:t>
      </w:r>
      <w:r>
        <w:t>k</w:t>
      </w:r>
      <w:r>
        <w:rPr>
          <w:spacing w:val="20"/>
        </w:rPr>
        <w:t xml:space="preserve"> </w:t>
      </w:r>
      <w:r>
        <w:rPr>
          <w:spacing w:val="-4"/>
        </w:rPr>
        <w:t>prio</w:t>
      </w:r>
      <w:r>
        <w:t>r</w:t>
      </w:r>
      <w:r>
        <w:rPr>
          <w:spacing w:val="31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4"/>
        </w:rPr>
        <w:t>attemptin</w:t>
      </w:r>
      <w:r>
        <w:t xml:space="preserve">g  a </w:t>
      </w:r>
      <w:r>
        <w:rPr>
          <w:spacing w:val="-6"/>
        </w:rPr>
        <w:t>strenuou</w:t>
      </w:r>
      <w:r>
        <w:t xml:space="preserve">s </w:t>
      </w:r>
      <w:r>
        <w:rPr>
          <w:spacing w:val="18"/>
        </w:rPr>
        <w:t xml:space="preserve"> </w:t>
      </w:r>
      <w:r>
        <w:rPr>
          <w:spacing w:val="-6"/>
        </w:rPr>
        <w:t>one</w:t>
      </w:r>
      <w:r>
        <w:t>,</w:t>
      </w:r>
      <w:r>
        <w:rPr>
          <w:spacing w:val="39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34"/>
          <w:w w:val="77"/>
        </w:rPr>
        <w:t xml:space="preserve"> </w:t>
      </w:r>
      <w:r>
        <w:rPr>
          <w:spacing w:val="-6"/>
        </w:rPr>
        <w:t>Çukadev</w:t>
      </w:r>
      <w:r>
        <w:t>a</w:t>
      </w:r>
      <w:r>
        <w:rPr>
          <w:spacing w:val="6"/>
        </w:rPr>
        <w:t xml:space="preserve"> </w:t>
      </w:r>
      <w:r>
        <w:rPr>
          <w:spacing w:val="-6"/>
        </w:rPr>
        <w:t>firs</w:t>
      </w:r>
      <w:r>
        <w:t>t</w:t>
      </w:r>
      <w:r>
        <w:rPr>
          <w:spacing w:val="28"/>
        </w:rPr>
        <w:t xml:space="preserve"> </w:t>
      </w:r>
      <w:r>
        <w:rPr>
          <w:spacing w:val="-6"/>
        </w:rPr>
        <w:t>demonstrate</w:t>
      </w:r>
      <w:r>
        <w:t xml:space="preserve">d </w:t>
      </w:r>
      <w:r>
        <w:rPr>
          <w:spacing w:val="2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6"/>
          <w:w w:val="101"/>
        </w:rPr>
        <w:t xml:space="preserve">excellence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al</w:t>
      </w:r>
      <w:r>
        <w:t>l</w:t>
      </w:r>
      <w:r>
        <w:rPr>
          <w:spacing w:val="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91"/>
        </w:rPr>
        <w:t>gopé</w:t>
      </w:r>
      <w:r>
        <w:rPr>
          <w:rFonts w:ascii="Book Antiqua" w:eastAsia="Book Antiqua" w:hAnsi="Book Antiqua" w:cs="Book Antiqua"/>
          <w:i/>
          <w:w w:val="91"/>
        </w:rPr>
        <w:t>s</w:t>
      </w:r>
      <w:r>
        <w:rPr>
          <w:rFonts w:ascii="Book Antiqua" w:eastAsia="Book Antiqua" w:hAnsi="Book Antiqua" w:cs="Book Antiqua"/>
          <w:i/>
          <w:spacing w:val="13"/>
          <w:w w:val="91"/>
        </w:rPr>
        <w:t xml:space="preserve"> </w:t>
      </w:r>
      <w:r>
        <w:rPr>
          <w:spacing w:val="-4"/>
        </w:rPr>
        <w:t>befor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finall</w:t>
      </w:r>
      <w:r>
        <w:t>y</w:t>
      </w:r>
      <w:r>
        <w:rPr>
          <w:spacing w:val="5"/>
        </w:rPr>
        <w:t xml:space="preserve"> </w:t>
      </w:r>
      <w:r>
        <w:rPr>
          <w:spacing w:val="-4"/>
        </w:rPr>
        <w:t>establishin</w:t>
      </w:r>
      <w:r>
        <w:t>g</w:t>
      </w:r>
      <w:r>
        <w:rPr>
          <w:spacing w:val="3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supremac</w:t>
      </w:r>
      <w:r>
        <w:t>y</w:t>
      </w:r>
      <w:r>
        <w:rPr>
          <w:spacing w:val="31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  <w:w w:val="78"/>
        </w:rPr>
        <w:t xml:space="preserve">Çré </w:t>
      </w:r>
      <w:r>
        <w:rPr>
          <w:spacing w:val="-4"/>
        </w:rPr>
        <w:t>Rädhä</w:t>
      </w:r>
      <w:r>
        <w:t>.</w:t>
      </w:r>
      <w:r>
        <w:rPr>
          <w:spacing w:val="20"/>
        </w:rPr>
        <w:t xml:space="preserve"> </w:t>
      </w:r>
      <w:r>
        <w:rPr>
          <w:spacing w:val="-4"/>
        </w:rPr>
        <w:t>Similarly</w:t>
      </w:r>
      <w:r>
        <w:t>,</w:t>
      </w:r>
      <w:r>
        <w:rPr>
          <w:spacing w:val="7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7"/>
          <w:w w:val="77"/>
        </w:rPr>
        <w:t xml:space="preserve"> </w:t>
      </w:r>
      <w:r>
        <w:rPr>
          <w:spacing w:val="-4"/>
        </w:rPr>
        <w:t>Jayadev</w:t>
      </w:r>
      <w:r>
        <w:t xml:space="preserve">a </w:t>
      </w:r>
      <w:r>
        <w:rPr>
          <w:spacing w:val="-4"/>
        </w:rPr>
        <w:t>ha</w:t>
      </w:r>
      <w:r>
        <w:t>s</w:t>
      </w:r>
      <w:r>
        <w:rPr>
          <w:spacing w:val="25"/>
        </w:rPr>
        <w:t xml:space="preserve"> </w:t>
      </w:r>
      <w:r>
        <w:rPr>
          <w:spacing w:val="-4"/>
        </w:rPr>
        <w:t>describe</w:t>
      </w:r>
      <w:r>
        <w:t>d</w:t>
      </w:r>
      <w:r>
        <w:rPr>
          <w:spacing w:val="3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symptom</w:t>
      </w:r>
      <w:r>
        <w:t>s</w:t>
      </w:r>
      <w:r>
        <w:rPr>
          <w:spacing w:val="39"/>
        </w:rPr>
        <w:t xml:space="preserve"> </w:t>
      </w:r>
      <w:r>
        <w:rPr>
          <w:spacing w:val="-4"/>
        </w:rPr>
        <w:t>of eigh</w:t>
      </w:r>
      <w:r>
        <w:t>t</w:t>
      </w:r>
      <w:r>
        <w:rPr>
          <w:spacing w:val="17"/>
        </w:rPr>
        <w:t xml:space="preserve"> </w:t>
      </w:r>
      <w:r>
        <w:rPr>
          <w:spacing w:val="-4"/>
        </w:rPr>
        <w:t>type</w:t>
      </w:r>
      <w:r>
        <w:t>s</w:t>
      </w:r>
      <w:r>
        <w:rPr>
          <w:spacing w:val="13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rFonts w:ascii="Book Antiqua" w:eastAsia="Book Antiqua" w:hAnsi="Book Antiqua" w:cs="Book Antiqua"/>
          <w:i/>
          <w:spacing w:val="-4"/>
        </w:rPr>
        <w:t>näyikä</w:t>
      </w:r>
      <w:r>
        <w:rPr>
          <w:rFonts w:ascii="Book Antiqua" w:eastAsia="Book Antiqua" w:hAnsi="Book Antiqua" w:cs="Book Antiqua"/>
          <w:i/>
        </w:rPr>
        <w:t>s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spacing w:val="-4"/>
        </w:rPr>
        <w:t>(heroines)</w:t>
      </w:r>
      <w:r>
        <w:t xml:space="preserve">, </w:t>
      </w:r>
      <w:r>
        <w:rPr>
          <w:spacing w:val="7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5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whic</w:t>
      </w:r>
      <w:r>
        <w:t>h</w:t>
      </w:r>
      <w:r>
        <w:rPr>
          <w:spacing w:val="25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foun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4"/>
          <w:w w:val="78"/>
        </w:rPr>
        <w:t xml:space="preserve">Çré </w:t>
      </w:r>
      <w:r>
        <w:rPr>
          <w:spacing w:val="-6"/>
        </w:rPr>
        <w:t>Rädhä</w:t>
      </w:r>
      <w:r>
        <w:t>,</w:t>
      </w:r>
      <w:r>
        <w:rPr>
          <w:spacing w:val="7"/>
        </w:rPr>
        <w:t xml:space="preserve"> </w:t>
      </w:r>
      <w:r>
        <w:rPr>
          <w:spacing w:val="-6"/>
        </w:rPr>
        <w:t>ultimatel</w:t>
      </w:r>
      <w:r>
        <w:t>y</w:t>
      </w:r>
      <w:r>
        <w:rPr>
          <w:spacing w:val="25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2"/>
        </w:rPr>
        <w:t xml:space="preserve"> </w:t>
      </w:r>
      <w:r>
        <w:rPr>
          <w:spacing w:val="-6"/>
        </w:rPr>
        <w:t>establis</w:t>
      </w:r>
      <w:r>
        <w:t>h</w:t>
      </w:r>
      <w:r>
        <w:rPr>
          <w:spacing w:val="22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7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8"/>
        </w:rPr>
        <w:t xml:space="preserve"> </w:t>
      </w:r>
      <w:r>
        <w:rPr>
          <w:spacing w:val="-6"/>
        </w:rPr>
        <w:t>cres</w:t>
      </w:r>
      <w:r>
        <w:t>t</w:t>
      </w:r>
      <w:r>
        <w:rPr>
          <w:spacing w:val="16"/>
        </w:rPr>
        <w:t xml:space="preserve"> </w:t>
      </w:r>
      <w:r>
        <w:rPr>
          <w:spacing w:val="-6"/>
        </w:rPr>
        <w:t>jewe</w:t>
      </w:r>
      <w:r>
        <w:t>l</w:t>
      </w:r>
      <w:r>
        <w:rPr>
          <w:spacing w:val="1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t>m</w:t>
      </w:r>
      <w:r>
        <w:rPr>
          <w:spacing w:val="25"/>
        </w:rPr>
        <w:t xml:space="preserve"> </w:t>
      </w:r>
      <w:r>
        <w:rPr>
          <w:spacing w:val="-6"/>
        </w:rPr>
        <w:t>all.</w:t>
      </w:r>
    </w:p>
    <w:p w14:paraId="4D7CB6B8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447A927A" w14:textId="77777777" w:rsidR="00150366" w:rsidRDefault="00000000">
      <w:pPr>
        <w:spacing w:line="220" w:lineRule="exact"/>
        <w:ind w:left="120" w:right="83" w:firstLine="360"/>
        <w:jc w:val="both"/>
      </w:pPr>
      <w:r>
        <w:rPr>
          <w:spacing w:val="-5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5"/>
        </w:rPr>
        <w:t>eigh</w:t>
      </w:r>
      <w:r>
        <w:t>t</w:t>
      </w:r>
      <w:r>
        <w:rPr>
          <w:spacing w:val="16"/>
        </w:rPr>
        <w:t xml:space="preserve"> </w:t>
      </w:r>
      <w:r>
        <w:rPr>
          <w:spacing w:val="-5"/>
        </w:rPr>
        <w:t>type</w:t>
      </w:r>
      <w:r>
        <w:t>s</w:t>
      </w:r>
      <w:r>
        <w:rPr>
          <w:spacing w:val="12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1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näyikä</w:t>
      </w:r>
      <w:r>
        <w:rPr>
          <w:rFonts w:ascii="Book Antiqua" w:eastAsia="Book Antiqua" w:hAnsi="Book Antiqua" w:cs="Book Antiqua"/>
          <w:i/>
        </w:rPr>
        <w:t>s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11"/>
        </w:rPr>
        <w:t xml:space="preserve"> </w:t>
      </w:r>
      <w:r>
        <w:rPr>
          <w:spacing w:val="-5"/>
        </w:rPr>
        <w:t>(1</w:t>
      </w:r>
      <w:r>
        <w:t>)</w:t>
      </w:r>
      <w:r>
        <w:rPr>
          <w:spacing w:val="30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abhisärik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25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5"/>
        </w:rPr>
        <w:t>gir</w:t>
      </w:r>
      <w:r>
        <w:t>l</w:t>
      </w:r>
      <w:r>
        <w:rPr>
          <w:spacing w:val="7"/>
        </w:rPr>
        <w:t xml:space="preserve"> </w:t>
      </w:r>
      <w:r>
        <w:rPr>
          <w:spacing w:val="-5"/>
          <w:w w:val="101"/>
        </w:rPr>
        <w:t xml:space="preserve">going </w:t>
      </w:r>
      <w:r>
        <w:rPr>
          <w:spacing w:val="-5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5"/>
        </w:rPr>
        <w:t>mee</w:t>
      </w:r>
      <w:r>
        <w:t>t</w:t>
      </w:r>
      <w:r>
        <w:rPr>
          <w:spacing w:val="16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18"/>
        </w:rPr>
        <w:t xml:space="preserve"> </w:t>
      </w:r>
      <w:r>
        <w:rPr>
          <w:spacing w:val="-5"/>
        </w:rPr>
        <w:t>lover</w:t>
      </w:r>
      <w:r>
        <w:t>,</w:t>
      </w:r>
      <w:r>
        <w:rPr>
          <w:spacing w:val="9"/>
        </w:rPr>
        <w:t xml:space="preserve"> </w:t>
      </w:r>
      <w:r>
        <w:rPr>
          <w:spacing w:val="-5"/>
        </w:rPr>
        <w:t>(2</w:t>
      </w:r>
      <w:r>
        <w:t>)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väsakasajj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25"/>
        </w:rPr>
        <w:t xml:space="preserve"> </w:t>
      </w:r>
      <w:r>
        <w:t xml:space="preserve">– a </w:t>
      </w:r>
      <w:r>
        <w:rPr>
          <w:spacing w:val="-5"/>
        </w:rPr>
        <w:t>gir</w:t>
      </w:r>
      <w:r>
        <w:t>l</w:t>
      </w:r>
      <w:r>
        <w:rPr>
          <w:spacing w:val="3"/>
        </w:rPr>
        <w:t xml:space="preserve"> </w:t>
      </w:r>
      <w:r>
        <w:rPr>
          <w:spacing w:val="-5"/>
        </w:rPr>
        <w:t>wh</w:t>
      </w:r>
      <w:r>
        <w:t>o</w:t>
      </w:r>
      <w:r>
        <w:rPr>
          <w:spacing w:val="14"/>
        </w:rPr>
        <w:t xml:space="preserve"> </w:t>
      </w:r>
      <w:r>
        <w:rPr>
          <w:spacing w:val="-5"/>
        </w:rPr>
        <w:t>decorate</w:t>
      </w:r>
      <w:r>
        <w:t>s</w:t>
      </w:r>
      <w:r>
        <w:rPr>
          <w:spacing w:val="23"/>
        </w:rPr>
        <w:t xml:space="preserve"> </w:t>
      </w:r>
      <w:r>
        <w:rPr>
          <w:spacing w:val="-5"/>
          <w:w w:val="102"/>
        </w:rPr>
        <w:t xml:space="preserve">herself </w:t>
      </w:r>
      <w:r>
        <w:rPr>
          <w:spacing w:val="-2"/>
        </w:rPr>
        <w:t>an</w:t>
      </w:r>
      <w:r>
        <w:t xml:space="preserve">d </w:t>
      </w:r>
      <w:r>
        <w:rPr>
          <w:spacing w:val="9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9"/>
        </w:rPr>
        <w:t xml:space="preserve"> </w:t>
      </w:r>
      <w:r>
        <w:rPr>
          <w:spacing w:val="-2"/>
        </w:rPr>
        <w:t>lov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bowe</w:t>
      </w:r>
      <w:r>
        <w:t xml:space="preserve">r </w:t>
      </w:r>
      <w:r>
        <w:rPr>
          <w:spacing w:val="7"/>
        </w:rPr>
        <w:t xml:space="preserve"> </w:t>
      </w:r>
      <w:r>
        <w:rPr>
          <w:spacing w:val="-2"/>
        </w:rPr>
        <w:t>i</w:t>
      </w:r>
      <w:r>
        <w:t xml:space="preserve">n </w:t>
      </w:r>
      <w:r>
        <w:rPr>
          <w:spacing w:val="3"/>
        </w:rPr>
        <w:t xml:space="preserve"> </w:t>
      </w:r>
      <w:r>
        <w:rPr>
          <w:spacing w:val="-2"/>
        </w:rPr>
        <w:t>anticipatio</w:t>
      </w:r>
      <w:r>
        <w:t xml:space="preserve">n </w:t>
      </w:r>
      <w:r>
        <w:rPr>
          <w:spacing w:val="3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7"/>
        </w:rPr>
        <w:t xml:space="preserve"> </w:t>
      </w:r>
      <w:r>
        <w:rPr>
          <w:spacing w:val="-2"/>
        </w:rPr>
        <w:t>receivin</w:t>
      </w:r>
      <w:r>
        <w:t>g</w:t>
      </w:r>
      <w:r>
        <w:rPr>
          <w:spacing w:val="49"/>
        </w:rPr>
        <w:t xml:space="preserve"> </w:t>
      </w:r>
      <w:r>
        <w:rPr>
          <w:spacing w:val="-2"/>
        </w:rPr>
        <w:t>he</w:t>
      </w:r>
      <w:r>
        <w:t xml:space="preserve">r </w:t>
      </w:r>
      <w:r>
        <w:rPr>
          <w:spacing w:val="10"/>
        </w:rPr>
        <w:t xml:space="preserve"> </w:t>
      </w:r>
      <w:r>
        <w:rPr>
          <w:spacing w:val="-2"/>
          <w:w w:val="102"/>
        </w:rPr>
        <w:t xml:space="preserve">lover, </w:t>
      </w:r>
      <w:r>
        <w:rPr>
          <w:spacing w:val="-4"/>
        </w:rPr>
        <w:t>(3</w:t>
      </w:r>
      <w:r>
        <w:t>)</w:t>
      </w:r>
      <w:r>
        <w:rPr>
          <w:spacing w:val="31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utkaëöhit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–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4"/>
        </w:rPr>
        <w:t>gir</w:t>
      </w:r>
      <w:r>
        <w:t>l</w:t>
      </w:r>
      <w:r>
        <w:rPr>
          <w:spacing w:val="8"/>
        </w:rPr>
        <w:t xml:space="preserve"> </w:t>
      </w:r>
      <w:r>
        <w:rPr>
          <w:spacing w:val="-4"/>
        </w:rPr>
        <w:t>anxiousl</w:t>
      </w:r>
      <w:r>
        <w:t>y</w:t>
      </w:r>
      <w:r>
        <w:rPr>
          <w:spacing w:val="28"/>
        </w:rPr>
        <w:t xml:space="preserve"> </w:t>
      </w:r>
      <w:r>
        <w:rPr>
          <w:spacing w:val="-4"/>
        </w:rPr>
        <w:t>longin</w:t>
      </w:r>
      <w:r>
        <w:t>g</w:t>
      </w:r>
      <w:r>
        <w:rPr>
          <w:spacing w:val="23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7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3"/>
        </w:rPr>
        <w:t xml:space="preserve"> </w:t>
      </w:r>
      <w:r>
        <w:rPr>
          <w:spacing w:val="-4"/>
        </w:rPr>
        <w:t>lover</w:t>
      </w:r>
      <w:r>
        <w:t>,</w:t>
      </w:r>
      <w:r>
        <w:rPr>
          <w:spacing w:val="14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19"/>
        </w:rPr>
        <w:t xml:space="preserve"> </w:t>
      </w:r>
      <w:r>
        <w:rPr>
          <w:spacing w:val="-4"/>
          <w:w w:val="101"/>
        </w:rPr>
        <w:t xml:space="preserve">for </w:t>
      </w:r>
      <w:r>
        <w:rPr>
          <w:spacing w:val="-4"/>
        </w:rPr>
        <w:t>som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reaso</w:t>
      </w:r>
      <w:r>
        <w:t>n</w:t>
      </w:r>
      <w:r>
        <w:rPr>
          <w:spacing w:val="23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"/>
        </w:rPr>
        <w:t xml:space="preserve"> </w:t>
      </w:r>
      <w:r>
        <w:rPr>
          <w:spacing w:val="-4"/>
        </w:rPr>
        <w:t>late</w:t>
      </w:r>
      <w:r>
        <w:t>,</w:t>
      </w:r>
      <w:r>
        <w:rPr>
          <w:spacing w:val="9"/>
        </w:rPr>
        <w:t xml:space="preserve"> </w:t>
      </w:r>
      <w:r>
        <w:rPr>
          <w:spacing w:val="-4"/>
        </w:rPr>
        <w:t>(4</w:t>
      </w:r>
      <w:r>
        <w:t>)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khaëòit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4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– </w:t>
      </w:r>
      <w:r>
        <w:t>a</w:t>
      </w:r>
      <w:r>
        <w:rPr>
          <w:spacing w:val="2"/>
        </w:rPr>
        <w:t xml:space="preserve"> </w:t>
      </w:r>
      <w:r>
        <w:rPr>
          <w:spacing w:val="-4"/>
        </w:rPr>
        <w:t>gir</w:t>
      </w:r>
      <w:r>
        <w:t>l</w:t>
      </w:r>
      <w:r>
        <w:rPr>
          <w:spacing w:val="5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16"/>
        </w:rPr>
        <w:t xml:space="preserve"> </w:t>
      </w:r>
      <w:r>
        <w:rPr>
          <w:spacing w:val="-4"/>
        </w:rPr>
        <w:t>become</w:t>
      </w:r>
      <w:r>
        <w:t>s</w:t>
      </w:r>
      <w:r>
        <w:rPr>
          <w:spacing w:val="16"/>
        </w:rPr>
        <w:t xml:space="preserve"> </w:t>
      </w:r>
      <w:r>
        <w:rPr>
          <w:spacing w:val="-4"/>
          <w:w w:val="102"/>
        </w:rPr>
        <w:t xml:space="preserve">jealous </w:t>
      </w:r>
      <w:r>
        <w:t>seeing</w:t>
      </w:r>
      <w:r>
        <w:rPr>
          <w:spacing w:val="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marks</w:t>
      </w:r>
      <w:r>
        <w:rPr>
          <w:spacing w:val="22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unfaithful</w:t>
      </w:r>
      <w:r>
        <w:rPr>
          <w:spacing w:val="33"/>
        </w:rPr>
        <w:t xml:space="preserve"> </w:t>
      </w:r>
      <w:r>
        <w:t>lover,</w:t>
      </w:r>
      <w:r>
        <w:rPr>
          <w:spacing w:val="11"/>
        </w:rPr>
        <w:t xml:space="preserve"> </w:t>
      </w:r>
      <w:r>
        <w:t>(5)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vipralabdhä – </w:t>
      </w:r>
      <w:r>
        <w:t xml:space="preserve">a </w:t>
      </w:r>
      <w:r>
        <w:rPr>
          <w:spacing w:val="-4"/>
        </w:rPr>
        <w:t>disappointe</w:t>
      </w:r>
      <w:r>
        <w:t>d</w:t>
      </w:r>
      <w:r>
        <w:rPr>
          <w:spacing w:val="48"/>
        </w:rPr>
        <w:t xml:space="preserve"> </w:t>
      </w:r>
      <w:r>
        <w:rPr>
          <w:spacing w:val="-4"/>
        </w:rPr>
        <w:t>gir</w:t>
      </w:r>
      <w:r>
        <w:t xml:space="preserve">l </w:t>
      </w:r>
      <w:r>
        <w:rPr>
          <w:spacing w:val="-4"/>
        </w:rPr>
        <w:t>whos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love</w:t>
      </w:r>
      <w:r>
        <w:t>r</w:t>
      </w:r>
      <w:r>
        <w:rPr>
          <w:spacing w:val="1"/>
        </w:rPr>
        <w:t xml:space="preserve"> </w:t>
      </w:r>
      <w:r>
        <w:rPr>
          <w:spacing w:val="-4"/>
        </w:rPr>
        <w:t>neve</w:t>
      </w:r>
      <w:r>
        <w:t>r</w:t>
      </w:r>
      <w:r>
        <w:rPr>
          <w:spacing w:val="10"/>
        </w:rPr>
        <w:t xml:space="preserve"> </w:t>
      </w:r>
      <w:r>
        <w:rPr>
          <w:spacing w:val="-4"/>
        </w:rPr>
        <w:t>arrives</w:t>
      </w:r>
      <w:r>
        <w:t>,</w:t>
      </w:r>
      <w:r>
        <w:rPr>
          <w:spacing w:val="9"/>
        </w:rPr>
        <w:t xml:space="preserve"> </w:t>
      </w:r>
      <w:r>
        <w:rPr>
          <w:spacing w:val="-4"/>
        </w:rPr>
        <w:t>(6</w:t>
      </w:r>
      <w:r>
        <w:t>)</w:t>
      </w:r>
      <w:r>
        <w:rPr>
          <w:spacing w:val="23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kalahäntarit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1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– </w:t>
      </w:r>
      <w:r>
        <w:t>a</w:t>
      </w:r>
      <w:r>
        <w:rPr>
          <w:spacing w:val="46"/>
        </w:rPr>
        <w:t xml:space="preserve"> </w:t>
      </w:r>
      <w:r>
        <w:t>girl</w:t>
      </w:r>
      <w:r>
        <w:rPr>
          <w:spacing w:val="49"/>
        </w:rPr>
        <w:t xml:space="preserve"> </w:t>
      </w:r>
      <w:r>
        <w:t xml:space="preserve">who </w:t>
      </w:r>
      <w:r>
        <w:rPr>
          <w:spacing w:val="10"/>
        </w:rPr>
        <w:t xml:space="preserve"> </w:t>
      </w:r>
      <w:r>
        <w:t xml:space="preserve">quarrels </w:t>
      </w:r>
      <w:r>
        <w:rPr>
          <w:spacing w:val="22"/>
        </w:rPr>
        <w:t xml:space="preserve"> </w:t>
      </w:r>
      <w:r>
        <w:t xml:space="preserve">with </w:t>
      </w:r>
      <w:r>
        <w:rPr>
          <w:spacing w:val="14"/>
        </w:rPr>
        <w:t xml:space="preserve"> </w:t>
      </w:r>
      <w:r>
        <w:t xml:space="preserve">her </w:t>
      </w:r>
      <w:r>
        <w:rPr>
          <w:spacing w:val="14"/>
        </w:rPr>
        <w:t xml:space="preserve"> </w:t>
      </w:r>
      <w:r>
        <w:t xml:space="preserve">lover  and </w:t>
      </w:r>
      <w:r>
        <w:rPr>
          <w:spacing w:val="13"/>
        </w:rPr>
        <w:t xml:space="preserve"> </w:t>
      </w:r>
      <w:r>
        <w:t xml:space="preserve">sends </w:t>
      </w:r>
      <w:r>
        <w:rPr>
          <w:spacing w:val="14"/>
        </w:rPr>
        <w:t xml:space="preserve"> </w:t>
      </w:r>
      <w:r>
        <w:t xml:space="preserve">him </w:t>
      </w:r>
      <w:r>
        <w:rPr>
          <w:spacing w:val="15"/>
        </w:rPr>
        <w:t xml:space="preserve"> </w:t>
      </w:r>
      <w:r>
        <w:t xml:space="preserve">away, (7) </w:t>
      </w:r>
      <w:r>
        <w:rPr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>proñita-bhartåkä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t>–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girl</w:t>
      </w:r>
      <w:r>
        <w:rPr>
          <w:spacing w:val="36"/>
        </w:rPr>
        <w:t xml:space="preserve"> </w:t>
      </w:r>
      <w:r>
        <w:t>suffering</w:t>
      </w:r>
      <w:r>
        <w:rPr>
          <w:spacing w:val="40"/>
        </w:rPr>
        <w:t xml:space="preserve"> </w:t>
      </w:r>
      <w:r>
        <w:t>because</w:t>
      </w:r>
      <w:r>
        <w:rPr>
          <w:spacing w:val="46"/>
        </w:rPr>
        <w:t xml:space="preserve"> </w:t>
      </w:r>
      <w:r>
        <w:t xml:space="preserve">her </w:t>
      </w:r>
      <w:r>
        <w:rPr>
          <w:spacing w:val="1"/>
        </w:rPr>
        <w:t xml:space="preserve"> </w:t>
      </w:r>
      <w:r>
        <w:t>lover</w:t>
      </w:r>
      <w:r>
        <w:rPr>
          <w:spacing w:val="37"/>
        </w:rPr>
        <w:t xml:space="preserve"> </w:t>
      </w:r>
      <w:r>
        <w:t>is living</w:t>
      </w:r>
      <w:r>
        <w:rPr>
          <w:spacing w:val="23"/>
        </w:rPr>
        <w:t xml:space="preserve"> </w:t>
      </w:r>
      <w:r>
        <w:t>far</w:t>
      </w:r>
      <w:r>
        <w:rPr>
          <w:spacing w:val="23"/>
        </w:rPr>
        <w:t xml:space="preserve"> </w:t>
      </w:r>
      <w:r>
        <w:t>away,</w:t>
      </w:r>
      <w:r>
        <w:rPr>
          <w:spacing w:val="18"/>
        </w:rPr>
        <w:t xml:space="preserve"> </w:t>
      </w:r>
      <w:r>
        <w:t>(8)</w:t>
      </w:r>
      <w:r>
        <w:rPr>
          <w:spacing w:val="49"/>
        </w:rPr>
        <w:t xml:space="preserve"> </w:t>
      </w:r>
      <w:r>
        <w:rPr>
          <w:rFonts w:ascii="Book Antiqua" w:eastAsia="Book Antiqua" w:hAnsi="Book Antiqua" w:cs="Book Antiqua"/>
          <w:i/>
        </w:rPr>
        <w:t>svädhéna-bhartåkä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t>–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 xml:space="preserve">domineering </w:t>
      </w:r>
      <w:r>
        <w:rPr>
          <w:spacing w:val="13"/>
        </w:rPr>
        <w:t xml:space="preserve"> </w:t>
      </w:r>
      <w:r>
        <w:rPr>
          <w:w w:val="101"/>
        </w:rPr>
        <w:t xml:space="preserve">girl </w:t>
      </w:r>
      <w:r>
        <w:t>who</w:t>
      </w:r>
      <w:r>
        <w:rPr>
          <w:spacing w:val="16"/>
        </w:rPr>
        <w:t xml:space="preserve"> </w:t>
      </w:r>
      <w:r>
        <w:t>controls</w:t>
      </w:r>
      <w:r>
        <w:rPr>
          <w:spacing w:val="34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rPr>
          <w:w w:val="102"/>
        </w:rPr>
        <w:t>lover.</w:t>
      </w:r>
    </w:p>
    <w:p w14:paraId="2D521FCC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429AA7E8" w14:textId="77777777" w:rsidR="00150366" w:rsidRDefault="00000000">
      <w:pPr>
        <w:spacing w:line="243" w:lineRule="auto"/>
        <w:ind w:left="120" w:right="83" w:firstLine="360"/>
        <w:jc w:val="both"/>
        <w:sectPr w:rsidR="00150366">
          <w:headerReference w:type="default" r:id="rId22"/>
          <w:pgSz w:w="6820" w:h="10220"/>
          <w:pgMar w:top="780" w:right="780" w:bottom="280" w:left="780" w:header="581" w:footer="0" w:gutter="0"/>
          <w:pgNumType w:start="40"/>
          <w:cols w:space="720"/>
        </w:sectPr>
      </w:pP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current</w:t>
      </w:r>
      <w:r>
        <w:rPr>
          <w:spacing w:val="40"/>
        </w:rPr>
        <w:t xml:space="preserve"> </w:t>
      </w:r>
      <w:r>
        <w:t>verse Rädhikä</w:t>
      </w:r>
      <w:r>
        <w:rPr>
          <w:spacing w:val="13"/>
        </w:rPr>
        <w:t xml:space="preserve"> </w:t>
      </w:r>
      <w:r>
        <w:t>is being</w:t>
      </w:r>
      <w:r>
        <w:rPr>
          <w:spacing w:val="9"/>
        </w:rPr>
        <w:t xml:space="preserve"> </w:t>
      </w:r>
      <w:r>
        <w:t>depicted</w:t>
      </w:r>
      <w:r>
        <w:rPr>
          <w:spacing w:val="27"/>
        </w:rPr>
        <w:t xml:space="preserve"> </w:t>
      </w:r>
      <w:r>
        <w:t xml:space="preserve">as </w:t>
      </w:r>
      <w:r>
        <w:rPr>
          <w:rFonts w:ascii="Book Antiqua" w:eastAsia="Book Antiqua" w:hAnsi="Book Antiqua" w:cs="Book Antiqua"/>
          <w:i/>
        </w:rPr>
        <w:t>utkaëöhitä</w:t>
      </w:r>
      <w:r>
        <w:rPr>
          <w:rFonts w:ascii="Book Antiqua" w:eastAsia="Book Antiqua" w:hAnsi="Book Antiqua" w:cs="Book Antiqua"/>
          <w:i/>
          <w:spacing w:val="2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näyikä,  </w:t>
      </w:r>
      <w:r>
        <w:t>a</w:t>
      </w:r>
      <w:r>
        <w:rPr>
          <w:spacing w:val="38"/>
        </w:rPr>
        <w:t xml:space="preserve"> </w:t>
      </w:r>
      <w:r>
        <w:t xml:space="preserve">heroine </w:t>
      </w:r>
      <w:r>
        <w:rPr>
          <w:spacing w:val="18"/>
        </w:rPr>
        <w:t xml:space="preserve"> </w:t>
      </w:r>
      <w:r>
        <w:t>afflicted</w:t>
      </w:r>
      <w:r>
        <w:rPr>
          <w:spacing w:val="38"/>
        </w:rPr>
        <w:t xml:space="preserve"> </w:t>
      </w:r>
      <w:r>
        <w:t xml:space="preserve">with </w:t>
      </w:r>
      <w:r>
        <w:rPr>
          <w:spacing w:val="6"/>
        </w:rPr>
        <w:t xml:space="preserve"> </w:t>
      </w:r>
      <w:r>
        <w:t xml:space="preserve">anxiety </w:t>
      </w:r>
      <w:r>
        <w:rPr>
          <w:spacing w:val="6"/>
        </w:rPr>
        <w:t xml:space="preserve"> </w:t>
      </w:r>
      <w:r>
        <w:t xml:space="preserve">due </w:t>
      </w:r>
      <w:r>
        <w:rPr>
          <w:spacing w:val="6"/>
        </w:rPr>
        <w:t xml:space="preserve"> </w:t>
      </w:r>
      <w:r>
        <w:rPr>
          <w:w w:val="107"/>
        </w:rPr>
        <w:t xml:space="preserve">to </w:t>
      </w:r>
      <w:r>
        <w:t xml:space="preserve">separation </w:t>
      </w:r>
      <w:r>
        <w:rPr>
          <w:spacing w:val="21"/>
        </w:rPr>
        <w:t xml:space="preserve"> </w:t>
      </w:r>
      <w:r>
        <w:t>from</w:t>
      </w:r>
      <w:r>
        <w:rPr>
          <w:spacing w:val="46"/>
        </w:rPr>
        <w:t xml:space="preserve"> </w:t>
      </w:r>
      <w:r>
        <w:t xml:space="preserve">her </w:t>
      </w:r>
      <w:r>
        <w:rPr>
          <w:spacing w:val="6"/>
        </w:rPr>
        <w:t xml:space="preserve"> </w:t>
      </w:r>
      <w:r>
        <w:t>beloved.</w:t>
      </w:r>
      <w:r>
        <w:rPr>
          <w:spacing w:val="45"/>
        </w:rPr>
        <w:t xml:space="preserve"> </w:t>
      </w:r>
      <w:r>
        <w:t>Bharata</w:t>
      </w:r>
      <w:r>
        <w:rPr>
          <w:spacing w:val="38"/>
        </w:rPr>
        <w:t xml:space="preserve"> </w:t>
      </w:r>
      <w:r>
        <w:t xml:space="preserve">Muni </w:t>
      </w:r>
      <w:r>
        <w:rPr>
          <w:spacing w:val="1"/>
        </w:rPr>
        <w:t xml:space="preserve"> </w:t>
      </w:r>
      <w:r>
        <w:t>has</w:t>
      </w:r>
      <w:r>
        <w:rPr>
          <w:spacing w:val="49"/>
        </w:rPr>
        <w:t xml:space="preserve"> </w:t>
      </w:r>
      <w:r>
        <w:rPr>
          <w:w w:val="103"/>
        </w:rPr>
        <w:t xml:space="preserve">explained </w:t>
      </w:r>
      <w:r>
        <w:t xml:space="preserve">the </w:t>
      </w:r>
      <w:r>
        <w:rPr>
          <w:spacing w:val="24"/>
        </w:rPr>
        <w:t xml:space="preserve"> </w:t>
      </w:r>
      <w:r>
        <w:t xml:space="preserve">symptoms </w:t>
      </w:r>
      <w:r>
        <w:rPr>
          <w:spacing w:val="32"/>
        </w:rPr>
        <w:t xml:space="preserve"> </w:t>
      </w:r>
      <w:r>
        <w:t xml:space="preserve">of </w:t>
      </w:r>
      <w:r>
        <w:rPr>
          <w:spacing w:val="2"/>
        </w:rPr>
        <w:t xml:space="preserve"> </w:t>
      </w:r>
      <w:r>
        <w:t xml:space="preserve">this </w:t>
      </w:r>
      <w:r>
        <w:rPr>
          <w:spacing w:val="24"/>
        </w:rPr>
        <w:t xml:space="preserve"> </w:t>
      </w:r>
      <w:r>
        <w:t xml:space="preserve">heroine </w:t>
      </w:r>
      <w:r>
        <w:rPr>
          <w:spacing w:val="37"/>
        </w:rPr>
        <w:t xml:space="preserve"> </w:t>
      </w:r>
      <w:r>
        <w:t xml:space="preserve">in </w:t>
      </w:r>
      <w:r>
        <w:rPr>
          <w:spacing w:val="18"/>
        </w:rPr>
        <w:t xml:space="preserve"> </w:t>
      </w:r>
      <w:r>
        <w:rPr>
          <w:rFonts w:ascii="Book Antiqua" w:eastAsia="Book Antiqua" w:hAnsi="Book Antiqua" w:cs="Book Antiqua"/>
          <w:i/>
        </w:rPr>
        <w:t>Näöya-çästra</w:t>
      </w:r>
      <w:r>
        <w:t>,</w:t>
      </w:r>
      <w:r>
        <w:rPr>
          <w:spacing w:val="16"/>
        </w:rPr>
        <w:t xml:space="preserve"> </w:t>
      </w:r>
      <w:r>
        <w:t xml:space="preserve">his </w:t>
      </w:r>
      <w:r>
        <w:rPr>
          <w:spacing w:val="16"/>
        </w:rPr>
        <w:t xml:space="preserve"> </w:t>
      </w:r>
      <w:r>
        <w:rPr>
          <w:w w:val="104"/>
        </w:rPr>
        <w:t xml:space="preserve">work </w:t>
      </w:r>
      <w:r>
        <w:t>on</w:t>
      </w:r>
      <w:r>
        <w:rPr>
          <w:spacing w:val="14"/>
        </w:rPr>
        <w:t xml:space="preserve"> </w:t>
      </w:r>
      <w:r>
        <w:t>dramatic</w:t>
      </w:r>
      <w:r>
        <w:rPr>
          <w:spacing w:val="28"/>
        </w:rPr>
        <w:t xml:space="preserve"> </w:t>
      </w:r>
      <w:r>
        <w:t>theory.</w:t>
      </w:r>
      <w:r>
        <w:rPr>
          <w:spacing w:val="28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heroine</w:t>
      </w:r>
      <w:r>
        <w:rPr>
          <w:spacing w:val="30"/>
        </w:rPr>
        <w:t xml:space="preserve"> </w:t>
      </w:r>
      <w:r>
        <w:t>is fitful,</w:t>
      </w:r>
      <w:r>
        <w:rPr>
          <w:spacing w:val="4"/>
        </w:rPr>
        <w:t xml:space="preserve"> </w:t>
      </w:r>
      <w:r>
        <w:t xml:space="preserve">afflicted </w:t>
      </w:r>
      <w:r>
        <w:rPr>
          <w:w w:val="105"/>
        </w:rPr>
        <w:t xml:space="preserve">with </w:t>
      </w:r>
      <w:r>
        <w:rPr>
          <w:spacing w:val="-4"/>
        </w:rPr>
        <w:t>amorou</w:t>
      </w:r>
      <w:r>
        <w:t>s</w:t>
      </w:r>
      <w:r>
        <w:rPr>
          <w:spacing w:val="40"/>
        </w:rPr>
        <w:t xml:space="preserve"> </w:t>
      </w:r>
      <w:r>
        <w:rPr>
          <w:spacing w:val="-4"/>
        </w:rPr>
        <w:t>passio</w:t>
      </w:r>
      <w:r>
        <w:t>n</w:t>
      </w:r>
      <w:r>
        <w:rPr>
          <w:spacing w:val="31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0"/>
        </w:rPr>
        <w:t xml:space="preserve"> </w:t>
      </w:r>
      <w:r>
        <w:rPr>
          <w:spacing w:val="-4"/>
        </w:rPr>
        <w:t>burnin</w:t>
      </w:r>
      <w:r>
        <w:t xml:space="preserve">g  </w:t>
      </w:r>
      <w:r>
        <w:rPr>
          <w:spacing w:val="-4"/>
        </w:rPr>
        <w:t>wit</w:t>
      </w:r>
      <w:r>
        <w:t>h</w:t>
      </w:r>
      <w:r>
        <w:rPr>
          <w:spacing w:val="30"/>
        </w:rPr>
        <w:t xml:space="preserve"> </w:t>
      </w:r>
      <w:r>
        <w:rPr>
          <w:spacing w:val="-4"/>
        </w:rPr>
        <w:t>hig</w:t>
      </w:r>
      <w:r>
        <w:t>h</w:t>
      </w:r>
      <w:r>
        <w:rPr>
          <w:spacing w:val="30"/>
        </w:rPr>
        <w:t xml:space="preserve"> </w:t>
      </w:r>
      <w:r>
        <w:rPr>
          <w:spacing w:val="-4"/>
        </w:rPr>
        <w:t>fever</w:t>
      </w:r>
      <w:r>
        <w:t>.</w:t>
      </w:r>
      <w:r>
        <w:rPr>
          <w:spacing w:val="8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9"/>
        </w:rPr>
        <w:t xml:space="preserve"> </w:t>
      </w:r>
      <w:r>
        <w:rPr>
          <w:spacing w:val="-4"/>
          <w:w w:val="107"/>
        </w:rPr>
        <w:t xml:space="preserve">unkempt </w:t>
      </w:r>
      <w:r>
        <w:t xml:space="preserve">body  trembles, </w:t>
      </w:r>
      <w:r>
        <w:rPr>
          <w:spacing w:val="14"/>
        </w:rPr>
        <w:t xml:space="preserve"> </w:t>
      </w:r>
      <w:r>
        <w:t xml:space="preserve">her </w:t>
      </w:r>
      <w:r>
        <w:rPr>
          <w:spacing w:val="10"/>
        </w:rPr>
        <w:t xml:space="preserve"> </w:t>
      </w:r>
      <w:r>
        <w:t xml:space="preserve">hairs </w:t>
      </w:r>
      <w:r>
        <w:rPr>
          <w:spacing w:val="8"/>
        </w:rPr>
        <w:t xml:space="preserve"> </w:t>
      </w:r>
      <w:r>
        <w:t xml:space="preserve">stand </w:t>
      </w:r>
      <w:r>
        <w:rPr>
          <w:spacing w:val="17"/>
        </w:rPr>
        <w:t xml:space="preserve"> </w:t>
      </w:r>
      <w:r>
        <w:t xml:space="preserve">on </w:t>
      </w:r>
      <w:r>
        <w:rPr>
          <w:spacing w:val="6"/>
        </w:rPr>
        <w:t xml:space="preserve"> </w:t>
      </w:r>
      <w:r>
        <w:t xml:space="preserve">end, </w:t>
      </w:r>
      <w:r>
        <w:rPr>
          <w:spacing w:val="12"/>
        </w:rPr>
        <w:t xml:space="preserve"> </w:t>
      </w:r>
      <w:r>
        <w:t xml:space="preserve">she </w:t>
      </w:r>
      <w:r>
        <w:rPr>
          <w:spacing w:val="3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rPr>
          <w:w w:val="103"/>
        </w:rPr>
        <w:t xml:space="preserve">repeatedly </w:t>
      </w:r>
      <w:r>
        <w:t>bewildered,</w:t>
      </w:r>
      <w:r>
        <w:rPr>
          <w:spacing w:val="2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her</w:t>
      </w:r>
      <w:r>
        <w:rPr>
          <w:spacing w:val="18"/>
        </w:rPr>
        <w:t xml:space="preserve"> </w:t>
      </w:r>
      <w:r>
        <w:t>speech</w:t>
      </w:r>
      <w:r>
        <w:rPr>
          <w:spacing w:val="16"/>
        </w:rPr>
        <w:t xml:space="preserve"> </w:t>
      </w:r>
      <w:r>
        <w:t>is impelled</w:t>
      </w:r>
      <w:r>
        <w:rPr>
          <w:spacing w:val="21"/>
        </w:rPr>
        <w:t xml:space="preserve"> </w:t>
      </w:r>
      <w:r>
        <w:t>by acute</w:t>
      </w:r>
      <w:r>
        <w:rPr>
          <w:spacing w:val="17"/>
        </w:rPr>
        <w:t xml:space="preserve"> </w:t>
      </w:r>
      <w:r>
        <w:t>feelings of anxious</w:t>
      </w:r>
      <w:r>
        <w:rPr>
          <w:spacing w:val="24"/>
        </w:rPr>
        <w:t xml:space="preserve"> </w:t>
      </w:r>
      <w:r>
        <w:t>anticipation.</w:t>
      </w:r>
      <w:r>
        <w:rPr>
          <w:spacing w:val="4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>Çåìgära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  <w:spacing w:val="-10"/>
        </w:rPr>
        <w:t>T</w:t>
      </w:r>
      <w:r>
        <w:rPr>
          <w:rFonts w:ascii="Book Antiqua" w:eastAsia="Book Antiqua" w:hAnsi="Book Antiqua" w:cs="Book Antiqua"/>
          <w:i/>
        </w:rPr>
        <w:t>ilaka</w:t>
      </w:r>
      <w:r>
        <w:rPr>
          <w:rFonts w:ascii="Book Antiqua" w:eastAsia="Book Antiqua" w:hAnsi="Book Antiqua" w:cs="Book Antiqua"/>
          <w:i/>
          <w:spacing w:val="22"/>
        </w:rPr>
        <w:t xml:space="preserve"> </w:t>
      </w:r>
      <w:r>
        <w:t>(1.78)</w:t>
      </w:r>
      <w:r>
        <w:rPr>
          <w:spacing w:val="3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w w:val="103"/>
        </w:rPr>
        <w:t xml:space="preserve">symptoms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virahotkaëöhitä-näyikä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been</w:t>
      </w:r>
      <w:r>
        <w:rPr>
          <w:spacing w:val="17"/>
        </w:rPr>
        <w:t xml:space="preserve"> </w:t>
      </w:r>
      <w:r>
        <w:t>described</w:t>
      </w:r>
      <w:r>
        <w:rPr>
          <w:spacing w:val="25"/>
        </w:rPr>
        <w:t xml:space="preserve"> </w:t>
      </w:r>
      <w:r>
        <w:rPr>
          <w:w w:val="106"/>
        </w:rPr>
        <w:t>thus:</w:t>
      </w:r>
    </w:p>
    <w:p w14:paraId="42283E1B" w14:textId="77777777" w:rsidR="00150366" w:rsidRDefault="00150366">
      <w:pPr>
        <w:spacing w:before="10" w:line="180" w:lineRule="exact"/>
        <w:rPr>
          <w:sz w:val="18"/>
          <w:szCs w:val="18"/>
        </w:rPr>
      </w:pPr>
    </w:p>
    <w:p w14:paraId="1CE36EF2" w14:textId="77777777" w:rsidR="00150366" w:rsidRDefault="00150366">
      <w:pPr>
        <w:spacing w:line="200" w:lineRule="exact"/>
      </w:pPr>
    </w:p>
    <w:p w14:paraId="5C240B49" w14:textId="77777777" w:rsidR="00150366" w:rsidRDefault="00000000">
      <w:pPr>
        <w:spacing w:before="30"/>
        <w:ind w:left="1740" w:right="1449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utkä bhavati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</w:rPr>
        <w:t>sä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yasyäù </w:t>
      </w:r>
      <w:r>
        <w:rPr>
          <w:rFonts w:ascii="Book Antiqua" w:eastAsia="Book Antiqua" w:hAnsi="Book Antiqua" w:cs="Book Antiqua"/>
          <w:i/>
          <w:w w:val="119"/>
        </w:rPr>
        <w:t>saìketaà</w:t>
      </w:r>
      <w:r>
        <w:rPr>
          <w:rFonts w:ascii="Book Antiqua" w:eastAsia="Book Antiqua" w:hAnsi="Book Antiqua" w:cs="Book Antiqua"/>
          <w:i/>
          <w:spacing w:val="-9"/>
          <w:w w:val="119"/>
        </w:rPr>
        <w:t xml:space="preserve"> </w:t>
      </w:r>
      <w:r>
        <w:rPr>
          <w:rFonts w:ascii="Book Antiqua" w:eastAsia="Book Antiqua" w:hAnsi="Book Antiqua" w:cs="Book Antiqua"/>
          <w:i/>
        </w:rPr>
        <w:t>nägataù</w:t>
      </w:r>
      <w:r>
        <w:rPr>
          <w:rFonts w:ascii="Book Antiqua" w:eastAsia="Book Antiqua" w:hAnsi="Book Antiqua" w:cs="Book Antiqua"/>
          <w:i/>
          <w:spacing w:val="-20"/>
        </w:rPr>
        <w:t xml:space="preserve"> </w:t>
      </w:r>
      <w:r>
        <w:rPr>
          <w:rFonts w:ascii="Book Antiqua" w:eastAsia="Book Antiqua" w:hAnsi="Book Antiqua" w:cs="Book Antiqua"/>
          <w:i/>
        </w:rPr>
        <w:t>priyaù</w:t>
      </w:r>
    </w:p>
    <w:p w14:paraId="6DD1D365" w14:textId="77777777" w:rsidR="00150366" w:rsidRDefault="00000000">
      <w:pPr>
        <w:ind w:left="1740" w:right="1731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tasyä </w:t>
      </w:r>
      <w:r>
        <w:rPr>
          <w:rFonts w:ascii="Book Antiqua" w:eastAsia="Book Antiqua" w:hAnsi="Book Antiqua" w:cs="Book Antiqua"/>
          <w:i/>
          <w:w w:val="96"/>
        </w:rPr>
        <w:t>’nägamane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  <w:w w:val="110"/>
        </w:rPr>
        <w:t xml:space="preserve">hetuà </w:t>
      </w:r>
      <w:r>
        <w:rPr>
          <w:rFonts w:ascii="Book Antiqua" w:eastAsia="Book Antiqua" w:hAnsi="Book Antiqua" w:cs="Book Antiqua"/>
          <w:i/>
          <w:w w:val="97"/>
        </w:rPr>
        <w:t>cintayaty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äkulä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i/>
        </w:rPr>
        <w:t>yathä</w:t>
      </w:r>
    </w:p>
    <w:p w14:paraId="25A7CEC4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31B3FF75" w14:textId="77777777" w:rsidR="00150366" w:rsidRDefault="00000000">
      <w:pPr>
        <w:spacing w:line="243" w:lineRule="auto"/>
        <w:ind w:left="120" w:right="85" w:firstLine="360"/>
        <w:jc w:val="both"/>
      </w:pPr>
      <w:r>
        <w:rPr>
          <w:spacing w:val="-2"/>
        </w:rPr>
        <w:t>“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heroin</w:t>
      </w:r>
      <w:r>
        <w:t>e</w:t>
      </w:r>
      <w:r>
        <w:rPr>
          <w:spacing w:val="46"/>
        </w:rPr>
        <w:t xml:space="preserve"> </w:t>
      </w:r>
      <w:r>
        <w:rPr>
          <w:spacing w:val="-2"/>
        </w:rPr>
        <w:t>whos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her</w:t>
      </w:r>
      <w:r>
        <w:t>o</w:t>
      </w:r>
      <w:r>
        <w:rPr>
          <w:spacing w:val="37"/>
        </w:rPr>
        <w:t xml:space="preserve"> </w:t>
      </w:r>
      <w:r>
        <w:rPr>
          <w:spacing w:val="-2"/>
        </w:rPr>
        <w:t>doe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36"/>
        </w:rPr>
        <w:t xml:space="preserve"> </w:t>
      </w:r>
      <w:r>
        <w:rPr>
          <w:spacing w:val="-2"/>
        </w:rPr>
        <w:t>com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2"/>
          <w:w w:val="105"/>
        </w:rPr>
        <w:t xml:space="preserve">appointed </w:t>
      </w:r>
      <w:r>
        <w:rPr>
          <w:spacing w:val="-6"/>
        </w:rPr>
        <w:t>meetin</w:t>
      </w:r>
      <w:r>
        <w:t>g</w:t>
      </w:r>
      <w:r>
        <w:rPr>
          <w:spacing w:val="19"/>
        </w:rPr>
        <w:t xml:space="preserve"> </w:t>
      </w:r>
      <w:r>
        <w:rPr>
          <w:spacing w:val="-6"/>
        </w:rPr>
        <w:t>plac</w:t>
      </w:r>
      <w:r>
        <w:t>e</w:t>
      </w:r>
      <w:r>
        <w:rPr>
          <w:spacing w:val="4"/>
        </w:rPr>
        <w:t xml:space="preserve"> </w:t>
      </w:r>
      <w:r>
        <w:rPr>
          <w:spacing w:val="-6"/>
        </w:rPr>
        <w:t>a</w:t>
      </w:r>
      <w:r>
        <w:t>t</w:t>
      </w:r>
      <w:r>
        <w:rPr>
          <w:spacing w:val="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agreed-upo</w:t>
      </w:r>
      <w:r>
        <w:t>n</w:t>
      </w:r>
      <w:r>
        <w:rPr>
          <w:spacing w:val="40"/>
        </w:rPr>
        <w:t xml:space="preserve"> </w:t>
      </w:r>
      <w:r>
        <w:rPr>
          <w:spacing w:val="-6"/>
        </w:rPr>
        <w:t>tim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i</w:t>
      </w:r>
      <w:r>
        <w:t xml:space="preserve">s </w:t>
      </w:r>
      <w:r>
        <w:rPr>
          <w:spacing w:val="-6"/>
        </w:rPr>
        <w:t>calle</w:t>
      </w:r>
      <w:r>
        <w:t>d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virahotkaëöhitä- näyikä</w:t>
      </w:r>
      <w:r>
        <w:t>.</w:t>
      </w:r>
      <w:r>
        <w:rPr>
          <w:spacing w:val="10"/>
        </w:rPr>
        <w:t xml:space="preserve"> </w:t>
      </w:r>
      <w:r>
        <w:rPr>
          <w:spacing w:val="-6"/>
        </w:rPr>
        <w:t>Carefull</w:t>
      </w:r>
      <w:r>
        <w:t>y</w:t>
      </w:r>
      <w:r>
        <w:rPr>
          <w:spacing w:val="6"/>
        </w:rPr>
        <w:t xml:space="preserve"> </w:t>
      </w:r>
      <w:r>
        <w:rPr>
          <w:spacing w:val="-6"/>
        </w:rPr>
        <w:t>ponderin</w:t>
      </w:r>
      <w:r>
        <w:t>g</w:t>
      </w:r>
      <w:r>
        <w:rPr>
          <w:spacing w:val="39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6"/>
        </w:rPr>
        <w:t>reason</w:t>
      </w:r>
      <w:r>
        <w:t>s</w:t>
      </w:r>
      <w:r>
        <w:rPr>
          <w:spacing w:val="16"/>
        </w:rPr>
        <w:t xml:space="preserve"> </w:t>
      </w:r>
      <w:r>
        <w:rPr>
          <w:spacing w:val="-6"/>
        </w:rPr>
        <w:t>fo</w:t>
      </w:r>
      <w:r>
        <w:t xml:space="preserve">r </w:t>
      </w:r>
      <w:r>
        <w:rPr>
          <w:spacing w:val="-6"/>
        </w:rPr>
        <w:t>he</w:t>
      </w:r>
      <w:r>
        <w:t>r</w:t>
      </w:r>
      <w:r>
        <w:rPr>
          <w:spacing w:val="16"/>
        </w:rPr>
        <w:t xml:space="preserve"> </w:t>
      </w:r>
      <w:r>
        <w:rPr>
          <w:spacing w:val="-6"/>
          <w:w w:val="96"/>
        </w:rPr>
        <w:t>beloved’</w:t>
      </w:r>
      <w:r>
        <w:rPr>
          <w:w w:val="96"/>
        </w:rPr>
        <w:t>s</w:t>
      </w:r>
      <w:r>
        <w:rPr>
          <w:spacing w:val="6"/>
          <w:w w:val="96"/>
        </w:rPr>
        <w:t xml:space="preserve"> </w:t>
      </w:r>
      <w:r>
        <w:rPr>
          <w:spacing w:val="-6"/>
          <w:w w:val="102"/>
        </w:rPr>
        <w:t xml:space="preserve">failure </w:t>
      </w:r>
      <w:r>
        <w:rPr>
          <w:spacing w:val="-2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2"/>
        </w:rPr>
        <w:t>arrive</w:t>
      </w:r>
      <w:r>
        <w:t>,</w:t>
      </w:r>
      <w:r>
        <w:rPr>
          <w:spacing w:val="8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become</w:t>
      </w:r>
      <w:r>
        <w:t>s</w:t>
      </w:r>
      <w:r>
        <w:rPr>
          <w:spacing w:val="12"/>
        </w:rPr>
        <w:t xml:space="preserve"> </w:t>
      </w:r>
      <w:r>
        <w:rPr>
          <w:spacing w:val="-2"/>
        </w:rPr>
        <w:t>fraugh</w:t>
      </w:r>
      <w:r>
        <w:t>t</w:t>
      </w:r>
      <w:r>
        <w:rPr>
          <w:spacing w:val="21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6"/>
        </w:rPr>
        <w:t xml:space="preserve"> </w:t>
      </w:r>
      <w:r>
        <w:rPr>
          <w:spacing w:val="-2"/>
          <w:w w:val="102"/>
        </w:rPr>
        <w:t>anxiety.”</w:t>
      </w:r>
    </w:p>
    <w:p w14:paraId="615C0591" w14:textId="77777777" w:rsidR="00150366" w:rsidRDefault="00150366">
      <w:pPr>
        <w:spacing w:before="3" w:line="140" w:lineRule="exact"/>
        <w:rPr>
          <w:sz w:val="15"/>
          <w:szCs w:val="15"/>
        </w:rPr>
      </w:pPr>
    </w:p>
    <w:p w14:paraId="224E7241" w14:textId="77777777" w:rsidR="00150366" w:rsidRDefault="00000000">
      <w:pPr>
        <w:spacing w:line="248" w:lineRule="auto"/>
        <w:ind w:left="120" w:right="83" w:firstLine="360"/>
        <w:jc w:val="both"/>
      </w:pPr>
      <w:r>
        <w:rPr>
          <w:spacing w:val="-2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curren</w:t>
      </w:r>
      <w:r>
        <w:t xml:space="preserve">t  </w:t>
      </w:r>
      <w:r>
        <w:rPr>
          <w:spacing w:val="-2"/>
        </w:rPr>
        <w:t>vers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foundatio</w:t>
      </w:r>
      <w:r>
        <w:t xml:space="preserve">n </w:t>
      </w:r>
      <w:r>
        <w:rPr>
          <w:spacing w:val="4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1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portraya</w:t>
      </w:r>
      <w:r>
        <w:t>l</w:t>
      </w:r>
      <w:r>
        <w:rPr>
          <w:spacing w:val="39"/>
        </w:rPr>
        <w:t xml:space="preserve"> </w:t>
      </w:r>
      <w:r>
        <w:rPr>
          <w:spacing w:val="-2"/>
        </w:rPr>
        <w:t xml:space="preserve">of </w:t>
      </w:r>
      <w:r>
        <w:rPr>
          <w:rFonts w:ascii="Book Antiqua" w:eastAsia="Book Antiqua" w:hAnsi="Book Antiqua" w:cs="Book Antiqua"/>
          <w:i/>
          <w:spacing w:val="-2"/>
        </w:rPr>
        <w:t>vipralambha-çåìgära</w:t>
      </w:r>
      <w:r>
        <w:t xml:space="preserve">, </w:t>
      </w:r>
      <w:r>
        <w:rPr>
          <w:spacing w:val="7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2"/>
        </w:rPr>
        <w:t>lover’</w:t>
      </w:r>
      <w:r>
        <w:t xml:space="preserve">s </w:t>
      </w:r>
      <w:r>
        <w:rPr>
          <w:spacing w:val="-2"/>
        </w:rPr>
        <w:t>sentiment</w:t>
      </w:r>
      <w:r>
        <w:t xml:space="preserve">s </w:t>
      </w:r>
      <w:r>
        <w:rPr>
          <w:spacing w:val="15"/>
        </w:rPr>
        <w:t xml:space="preserve"> </w:t>
      </w:r>
      <w:r>
        <w:rPr>
          <w:spacing w:val="-2"/>
        </w:rPr>
        <w:t>durin</w:t>
      </w:r>
      <w:r>
        <w:t xml:space="preserve">g </w:t>
      </w:r>
      <w:r>
        <w:rPr>
          <w:spacing w:val="4"/>
        </w:rPr>
        <w:t xml:space="preserve"> </w:t>
      </w:r>
      <w:r>
        <w:rPr>
          <w:spacing w:val="-2"/>
          <w:w w:val="104"/>
        </w:rPr>
        <w:t xml:space="preserve">separation. </w:t>
      </w:r>
      <w:r>
        <w:t>The</w:t>
      </w:r>
      <w:r>
        <w:rPr>
          <w:spacing w:val="28"/>
        </w:rPr>
        <w:t xml:space="preserve"> </w:t>
      </w:r>
      <w:r>
        <w:t>poet</w:t>
      </w:r>
      <w:r>
        <w:rPr>
          <w:spacing w:val="36"/>
        </w:rPr>
        <w:t xml:space="preserve"> </w:t>
      </w:r>
      <w:r>
        <w:t>narrates  an</w:t>
      </w:r>
      <w:r>
        <w:rPr>
          <w:spacing w:val="30"/>
        </w:rPr>
        <w:t xml:space="preserve"> </w:t>
      </w:r>
      <w:r>
        <w:t xml:space="preserve">incident </w:t>
      </w:r>
      <w:r>
        <w:rPr>
          <w:spacing w:val="1"/>
        </w:rPr>
        <w:t xml:space="preserve"> </w:t>
      </w:r>
      <w:r>
        <w:t>during  the</w:t>
      </w:r>
      <w:r>
        <w:rPr>
          <w:spacing w:val="36"/>
        </w:rPr>
        <w:t xml:space="preserve"> </w:t>
      </w:r>
      <w:r>
        <w:t>spring</w:t>
      </w:r>
      <w:r>
        <w:rPr>
          <w:spacing w:val="39"/>
        </w:rPr>
        <w:t xml:space="preserve"> </w:t>
      </w:r>
      <w:r>
        <w:t>season</w:t>
      </w:r>
      <w:r>
        <w:rPr>
          <w:spacing w:val="29"/>
        </w:rPr>
        <w:t xml:space="preserve"> </w:t>
      </w:r>
      <w:r>
        <w:rPr>
          <w:w w:val="107"/>
        </w:rPr>
        <w:t xml:space="preserve">in </w:t>
      </w:r>
      <w:r>
        <w:t>which</w:t>
      </w:r>
      <w:r>
        <w:rPr>
          <w:spacing w:val="50"/>
        </w:rPr>
        <w:t xml:space="preserve"> </w:t>
      </w:r>
      <w:r>
        <w:t>one</w:t>
      </w:r>
      <w:r>
        <w:rPr>
          <w:spacing w:val="4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Rädhikä’s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</w:rPr>
        <w:t>sakhés</w:t>
      </w:r>
      <w:r>
        <w:rPr>
          <w:rFonts w:ascii="Book Antiqua" w:eastAsia="Book Antiqua" w:hAnsi="Book Antiqua" w:cs="Book Antiqua"/>
          <w:i/>
          <w:spacing w:val="15"/>
        </w:rPr>
        <w:t xml:space="preserve"> </w:t>
      </w:r>
      <w:r>
        <w:t>says,</w:t>
      </w:r>
      <w:r>
        <w:rPr>
          <w:spacing w:val="26"/>
        </w:rPr>
        <w:t xml:space="preserve"> </w:t>
      </w:r>
      <w:r>
        <w:t>“O</w:t>
      </w:r>
      <w:r>
        <w:rPr>
          <w:spacing w:val="30"/>
        </w:rPr>
        <w:t xml:space="preserve"> </w:t>
      </w:r>
      <w:r>
        <w:t>Rädhä,</w:t>
      </w:r>
      <w:r>
        <w:rPr>
          <w:spacing w:val="36"/>
        </w:rPr>
        <w:t xml:space="preserve"> </w:t>
      </w:r>
      <w:r>
        <w:t>Your</w:t>
      </w:r>
      <w:r>
        <w:rPr>
          <w:spacing w:val="22"/>
        </w:rPr>
        <w:t xml:space="preserve"> </w:t>
      </w:r>
      <w:r>
        <w:rPr>
          <w:w w:val="102"/>
        </w:rPr>
        <w:t xml:space="preserve">body </w:t>
      </w:r>
      <w:r>
        <w:t>is</w:t>
      </w:r>
      <w:r>
        <w:rPr>
          <w:spacing w:val="31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soft</w:t>
      </w:r>
      <w:r>
        <w:rPr>
          <w:spacing w:val="34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rPr>
          <w:rFonts w:ascii="Book Antiqua" w:eastAsia="Book Antiqua" w:hAnsi="Book Antiqua" w:cs="Book Antiqua"/>
          <w:i/>
        </w:rPr>
        <w:t>mädhavé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t>flower</w:t>
      </w:r>
      <w:r>
        <w:rPr>
          <w:spacing w:val="31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t>have</w:t>
      </w:r>
      <w:r>
        <w:rPr>
          <w:spacing w:val="39"/>
        </w:rPr>
        <w:t xml:space="preserve"> </w:t>
      </w:r>
      <w:r>
        <w:t>grown</w:t>
      </w:r>
      <w:r>
        <w:rPr>
          <w:spacing w:val="46"/>
        </w:rPr>
        <w:t xml:space="preserve"> </w:t>
      </w:r>
      <w:r>
        <w:t>weary from</w:t>
      </w:r>
      <w:r>
        <w:rPr>
          <w:spacing w:val="28"/>
        </w:rPr>
        <w:t xml:space="preserve"> </w:t>
      </w:r>
      <w:r>
        <w:t xml:space="preserve">wandering </w:t>
      </w:r>
      <w:r>
        <w:rPr>
          <w:spacing w:val="4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search</w:t>
      </w:r>
      <w:r>
        <w:rPr>
          <w:spacing w:val="3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Your</w:t>
      </w:r>
      <w:r>
        <w:rPr>
          <w:spacing w:val="12"/>
        </w:rPr>
        <w:t xml:space="preserve"> </w:t>
      </w:r>
      <w:r>
        <w:t>lover,</w:t>
      </w:r>
      <w:r>
        <w:rPr>
          <w:spacing w:val="29"/>
        </w:rPr>
        <w:t xml:space="preserve"> </w:t>
      </w:r>
      <w:r>
        <w:rPr>
          <w:w w:val="78"/>
        </w:rPr>
        <w:t>Çré</w:t>
      </w:r>
      <w:r>
        <w:rPr>
          <w:spacing w:val="31"/>
          <w:w w:val="78"/>
        </w:rPr>
        <w:t xml:space="preserve"> </w:t>
      </w:r>
      <w:r>
        <w:t>Kåñëa,</w:t>
      </w:r>
      <w:r>
        <w:rPr>
          <w:spacing w:val="-8"/>
        </w:rPr>
        <w:t xml:space="preserve"> </w:t>
      </w:r>
      <w:r>
        <w:t>here</w:t>
      </w:r>
      <w:r>
        <w:rPr>
          <w:spacing w:val="37"/>
        </w:rPr>
        <w:t xml:space="preserve"> </w:t>
      </w:r>
      <w:r>
        <w:rPr>
          <w:w w:val="107"/>
        </w:rPr>
        <w:t xml:space="preserve">in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dens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fores</w:t>
      </w:r>
      <w:r>
        <w:t>t</w:t>
      </w:r>
      <w:r>
        <w:rPr>
          <w:spacing w:val="19"/>
        </w:rPr>
        <w:t xml:space="preserve"> </w:t>
      </w:r>
      <w:r>
        <w:rPr>
          <w:spacing w:val="-4"/>
        </w:rPr>
        <w:t>ful</w:t>
      </w:r>
      <w:r>
        <w:t>l</w:t>
      </w:r>
      <w:r>
        <w:rPr>
          <w:spacing w:val="1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4"/>
        </w:rPr>
        <w:t>thorn</w:t>
      </w:r>
      <w:r>
        <w:t xml:space="preserve">s  </w:t>
      </w:r>
      <w:r>
        <w:rPr>
          <w:spacing w:val="-4"/>
        </w:rPr>
        <w:t>an</w:t>
      </w:r>
      <w:r>
        <w:t>d</w:t>
      </w:r>
      <w:r>
        <w:rPr>
          <w:spacing w:val="27"/>
        </w:rPr>
        <w:t xml:space="preserve"> </w:t>
      </w:r>
      <w:r>
        <w:rPr>
          <w:spacing w:val="-4"/>
        </w:rPr>
        <w:t>shar</w:t>
      </w:r>
      <w:r>
        <w:t>p</w:t>
      </w:r>
      <w:r>
        <w:rPr>
          <w:spacing w:val="36"/>
        </w:rPr>
        <w:t xml:space="preserve"> </w:t>
      </w:r>
      <w:r>
        <w:rPr>
          <w:spacing w:val="-4"/>
        </w:rPr>
        <w:t>grass</w:t>
      </w:r>
      <w:r>
        <w:t>.</w:t>
      </w:r>
      <w:r>
        <w:rPr>
          <w:spacing w:val="15"/>
        </w:rPr>
        <w:t xml:space="preserve"> </w:t>
      </w:r>
      <w:r>
        <w:rPr>
          <w:spacing w:val="-4"/>
        </w:rPr>
        <w:t>Despit</w:t>
      </w:r>
      <w:r>
        <w:t>e</w:t>
      </w:r>
      <w:r>
        <w:rPr>
          <w:spacing w:val="15"/>
        </w:rPr>
        <w:t xml:space="preserve"> </w:t>
      </w:r>
      <w:r>
        <w:rPr>
          <w:spacing w:val="-4"/>
        </w:rPr>
        <w:t xml:space="preserve">Your </w:t>
      </w:r>
      <w:r>
        <w:rPr>
          <w:spacing w:val="-2"/>
        </w:rPr>
        <w:t>grea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endeavor</w:t>
      </w:r>
      <w:r>
        <w:t>,</w:t>
      </w:r>
      <w:r>
        <w:rPr>
          <w:spacing w:val="39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36"/>
        </w:rPr>
        <w:t xml:space="preserve"> </w:t>
      </w:r>
      <w:r>
        <w:rPr>
          <w:spacing w:val="-2"/>
        </w:rPr>
        <w:t>foun</w:t>
      </w:r>
      <w:r>
        <w:t>d</w:t>
      </w:r>
      <w:r>
        <w:rPr>
          <w:spacing w:val="39"/>
        </w:rPr>
        <w:t xml:space="preserve"> </w:t>
      </w:r>
      <w:r>
        <w:rPr>
          <w:spacing w:val="-2"/>
        </w:rPr>
        <w:t>Him</w:t>
      </w:r>
      <w:r>
        <w:t>.</w:t>
      </w:r>
      <w:r>
        <w:rPr>
          <w:spacing w:val="24"/>
        </w:rPr>
        <w:t xml:space="preserve"> </w:t>
      </w:r>
      <w:r>
        <w:rPr>
          <w:spacing w:val="-26"/>
        </w:rPr>
        <w:t>T</w:t>
      </w:r>
      <w:r>
        <w:rPr>
          <w:spacing w:val="-2"/>
        </w:rPr>
        <w:t>ormente</w:t>
      </w:r>
      <w:r>
        <w:t xml:space="preserve">d </w:t>
      </w:r>
      <w:r>
        <w:rPr>
          <w:spacing w:val="11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16"/>
        </w:rPr>
        <w:t xml:space="preserve"> </w:t>
      </w:r>
      <w:r>
        <w:rPr>
          <w:spacing w:val="-2"/>
          <w:w w:val="107"/>
        </w:rPr>
        <w:t xml:space="preserve">the </w:t>
      </w:r>
      <w:r>
        <w:t>arrows</w:t>
      </w:r>
      <w:r>
        <w:rPr>
          <w:spacing w:val="2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Cupid</w:t>
      </w:r>
      <w:r>
        <w:rPr>
          <w:spacing w:val="42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burning  in</w:t>
      </w:r>
      <w:r>
        <w:rPr>
          <w:spacing w:val="2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fever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amorous</w:t>
      </w:r>
      <w:r>
        <w:rPr>
          <w:spacing w:val="40"/>
        </w:rPr>
        <w:t xml:space="preserve"> </w:t>
      </w:r>
      <w:r>
        <w:rPr>
          <w:w w:val="103"/>
        </w:rPr>
        <w:t xml:space="preserve">desire, </w:t>
      </w:r>
      <w:r>
        <w:t>You</w:t>
      </w:r>
      <w:r>
        <w:rPr>
          <w:spacing w:val="-15"/>
        </w:rPr>
        <w:t xml:space="preserve"> </w:t>
      </w:r>
      <w:r>
        <w:t>pine</w:t>
      </w:r>
      <w:r>
        <w:rPr>
          <w:spacing w:val="19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rPr>
          <w:w w:val="102"/>
        </w:rPr>
        <w:t>association.”</w:t>
      </w:r>
    </w:p>
    <w:p w14:paraId="3681F4A4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329306EE" w14:textId="77777777" w:rsidR="00150366" w:rsidRDefault="00000000">
      <w:pPr>
        <w:spacing w:line="245" w:lineRule="auto"/>
        <w:ind w:left="120" w:right="83" w:firstLine="360"/>
        <w:jc w:val="both"/>
      </w:pPr>
      <w:r>
        <w:t>The</w:t>
      </w:r>
      <w:r>
        <w:rPr>
          <w:spacing w:val="9"/>
        </w:rPr>
        <w:t xml:space="preserve"> </w:t>
      </w:r>
      <w:r>
        <w:t>specific time</w:t>
      </w:r>
      <w:r>
        <w:rPr>
          <w:spacing w:val="14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season,</w:t>
      </w:r>
      <w:r>
        <w:rPr>
          <w:spacing w:val="12"/>
        </w:rPr>
        <w:t xml:space="preserve"> </w:t>
      </w:r>
      <w:r>
        <w:t>indicated</w:t>
      </w:r>
      <w:r>
        <w:rPr>
          <w:spacing w:val="29"/>
        </w:rPr>
        <w:t xml:space="preserve"> </w:t>
      </w:r>
      <w:r>
        <w:t>by the</w:t>
      </w:r>
      <w:r>
        <w:rPr>
          <w:spacing w:val="17"/>
        </w:rPr>
        <w:t xml:space="preserve"> </w:t>
      </w:r>
      <w:r>
        <w:rPr>
          <w:w w:val="104"/>
        </w:rPr>
        <w:t xml:space="preserve">word </w:t>
      </w:r>
      <w:r>
        <w:rPr>
          <w:rFonts w:ascii="Book Antiqua" w:eastAsia="Book Antiqua" w:hAnsi="Book Antiqua" w:cs="Book Antiqua"/>
          <w:i/>
        </w:rPr>
        <w:t>vasanta</w:t>
      </w:r>
      <w:r>
        <w:t>,</w:t>
      </w:r>
      <w:r>
        <w:rPr>
          <w:spacing w:val="17"/>
        </w:rPr>
        <w:t xml:space="preserve"> </w:t>
      </w:r>
      <w:r>
        <w:t xml:space="preserve">springtime, </w:t>
      </w:r>
      <w:r>
        <w:rPr>
          <w:spacing w:val="14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 xml:space="preserve">stimulant </w:t>
      </w:r>
      <w:r>
        <w:rPr>
          <w:spacing w:val="23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uddépana-vibhäva</w:t>
      </w:r>
      <w:r>
        <w:t>)</w:t>
      </w:r>
      <w:r>
        <w:rPr>
          <w:spacing w:val="-9"/>
        </w:rPr>
        <w:t xml:space="preserve"> </w:t>
      </w:r>
      <w:r>
        <w:rPr>
          <w:w w:val="107"/>
        </w:rPr>
        <w:t xml:space="preserve">in </w:t>
      </w:r>
      <w:r>
        <w:t xml:space="preserve">this </w:t>
      </w:r>
      <w:r>
        <w:rPr>
          <w:spacing w:val="1"/>
        </w:rPr>
        <w:t xml:space="preserve"> </w:t>
      </w:r>
      <w:r>
        <w:t>verse.</w:t>
      </w:r>
      <w:r>
        <w:rPr>
          <w:spacing w:val="38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 xml:space="preserve">word  </w:t>
      </w:r>
      <w:r>
        <w:rPr>
          <w:rFonts w:ascii="Book Antiqua" w:eastAsia="Book Antiqua" w:hAnsi="Book Antiqua" w:cs="Book Antiqua"/>
          <w:i/>
        </w:rPr>
        <w:t>calad</w:t>
      </w:r>
      <w:r>
        <w:rPr>
          <w:rFonts w:ascii="Book Antiqua" w:eastAsia="Book Antiqua" w:hAnsi="Book Antiqua" w:cs="Book Antiqua"/>
          <w:i/>
          <w:spacing w:val="38"/>
        </w:rPr>
        <w:t xml:space="preserve"> </w:t>
      </w:r>
      <w:r>
        <w:t xml:space="preserve">(an </w:t>
      </w:r>
      <w:r>
        <w:rPr>
          <w:spacing w:val="4"/>
        </w:rPr>
        <w:t xml:space="preserve"> </w:t>
      </w:r>
      <w:r>
        <w:t xml:space="preserve">alternative </w:t>
      </w:r>
      <w:r>
        <w:rPr>
          <w:spacing w:val="9"/>
        </w:rPr>
        <w:t xml:space="preserve"> </w:t>
      </w:r>
      <w:r>
        <w:t xml:space="preserve">reading </w:t>
      </w:r>
      <w:r>
        <w:rPr>
          <w:spacing w:val="2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wor</w:t>
      </w:r>
      <w:r>
        <w:t>d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valad</w:t>
      </w:r>
      <w:r>
        <w:t>)</w:t>
      </w:r>
      <w:r>
        <w:rPr>
          <w:spacing w:val="11"/>
        </w:rPr>
        <w:t xml:space="preserve"> </w:t>
      </w:r>
      <w:r>
        <w:rPr>
          <w:spacing w:val="-4"/>
        </w:rPr>
        <w:t>i</w:t>
      </w:r>
      <w:r>
        <w:t xml:space="preserve">s </w:t>
      </w:r>
      <w:r>
        <w:rPr>
          <w:spacing w:val="-4"/>
        </w:rPr>
        <w:t>a</w:t>
      </w:r>
      <w:r>
        <w:t>n</w:t>
      </w:r>
      <w:r>
        <w:rPr>
          <w:spacing w:val="11"/>
        </w:rPr>
        <w:t xml:space="preserve"> </w:t>
      </w:r>
      <w:r>
        <w:rPr>
          <w:spacing w:val="-4"/>
        </w:rPr>
        <w:t>adjectiv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referrin</w:t>
      </w:r>
      <w:r>
        <w:t>g</w:t>
      </w:r>
      <w:r>
        <w:rPr>
          <w:spacing w:val="21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4"/>
        </w:rPr>
        <w:t>Rädhä</w:t>
      </w:r>
      <w:r>
        <w:t>,</w:t>
      </w:r>
      <w:r>
        <w:rPr>
          <w:spacing w:val="6"/>
        </w:rPr>
        <w:t xml:space="preserve"> </w:t>
      </w:r>
      <w:r>
        <w:rPr>
          <w:spacing w:val="-4"/>
        </w:rPr>
        <w:t>indicatin</w:t>
      </w:r>
      <w:r>
        <w:t>g</w:t>
      </w:r>
      <w:r>
        <w:rPr>
          <w:spacing w:val="32"/>
        </w:rPr>
        <w:t xml:space="preserve"> </w:t>
      </w:r>
      <w:r>
        <w:rPr>
          <w:spacing w:val="-4"/>
          <w:w w:val="108"/>
        </w:rPr>
        <w:t xml:space="preserve">that </w:t>
      </w:r>
      <w:r>
        <w:rPr>
          <w:spacing w:val="-2"/>
        </w:rPr>
        <w:t>Sh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searche</w:t>
      </w:r>
      <w:r>
        <w:t>d</w:t>
      </w:r>
      <w:r>
        <w:rPr>
          <w:spacing w:val="24"/>
        </w:rPr>
        <w:t xml:space="preserve"> </w:t>
      </w:r>
      <w:r>
        <w:rPr>
          <w:spacing w:val="-2"/>
        </w:rPr>
        <w:t>extensivel</w:t>
      </w:r>
      <w:r>
        <w:t>y</w:t>
      </w:r>
      <w:r>
        <w:rPr>
          <w:spacing w:val="12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5"/>
        </w:rPr>
        <w:t xml:space="preserve"> </w:t>
      </w:r>
      <w:r>
        <w:rPr>
          <w:spacing w:val="-2"/>
          <w:w w:val="94"/>
        </w:rPr>
        <w:t>Kåñëa</w:t>
      </w:r>
      <w:r>
        <w:rPr>
          <w:w w:val="94"/>
        </w:rPr>
        <w:t>.</w:t>
      </w:r>
      <w:r>
        <w:rPr>
          <w:spacing w:val="11"/>
          <w:w w:val="94"/>
        </w:rPr>
        <w:t xml:space="preserve"> </w:t>
      </w:r>
      <w:r>
        <w:rPr>
          <w:spacing w:val="-2"/>
        </w:rPr>
        <w:t>Hopin</w:t>
      </w:r>
      <w:r>
        <w:t>g</w:t>
      </w:r>
      <w:r>
        <w:rPr>
          <w:spacing w:val="21"/>
        </w:rPr>
        <w:t xml:space="preserve"> </w:t>
      </w:r>
      <w:r>
        <w:rPr>
          <w:spacing w:val="-2"/>
        </w:rPr>
        <w:t>agains</w:t>
      </w:r>
      <w:r>
        <w:t>t</w:t>
      </w:r>
      <w:r>
        <w:rPr>
          <w:spacing w:val="14"/>
        </w:rPr>
        <w:t xml:space="preserve"> </w:t>
      </w:r>
      <w:r>
        <w:rPr>
          <w:spacing w:val="-2"/>
          <w:w w:val="105"/>
        </w:rPr>
        <w:t xml:space="preserve">hope, </w:t>
      </w:r>
      <w:r>
        <w:t>She</w:t>
      </w:r>
      <w:r>
        <w:rPr>
          <w:spacing w:val="10"/>
        </w:rPr>
        <w:t xml:space="preserve"> </w:t>
      </w:r>
      <w:r>
        <w:t xml:space="preserve">thinks, </w:t>
      </w:r>
      <w:r>
        <w:rPr>
          <w:spacing w:val="4"/>
        </w:rPr>
        <w:t xml:space="preserve"> </w:t>
      </w:r>
      <w:r>
        <w:t>“Perhaps</w:t>
      </w:r>
      <w:r>
        <w:rPr>
          <w:spacing w:val="37"/>
        </w:rPr>
        <w:t xml:space="preserve"> </w:t>
      </w:r>
      <w:r>
        <w:t>My</w:t>
      </w:r>
      <w:r>
        <w:rPr>
          <w:spacing w:val="2"/>
        </w:rPr>
        <w:t xml:space="preserve"> </w:t>
      </w:r>
      <w:r>
        <w:t>sweetheart  is</w:t>
      </w:r>
      <w:r>
        <w:rPr>
          <w:spacing w:val="16"/>
        </w:rPr>
        <w:t xml:space="preserve"> </w:t>
      </w:r>
      <w:r>
        <w:t>about</w:t>
      </w:r>
      <w:r>
        <w:rPr>
          <w:spacing w:val="38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arrive.</w:t>
      </w:r>
      <w:r>
        <w:rPr>
          <w:spacing w:val="26"/>
        </w:rPr>
        <w:t xml:space="preserve"> </w:t>
      </w:r>
      <w:r>
        <w:t>He may</w:t>
      </w:r>
      <w:r>
        <w:rPr>
          <w:spacing w:val="5"/>
        </w:rPr>
        <w:t xml:space="preserve"> </w:t>
      </w:r>
      <w:r>
        <w:t>come</w:t>
      </w:r>
      <w:r>
        <w:rPr>
          <w:spacing w:val="11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moment</w:t>
      </w:r>
      <w:r>
        <w:rPr>
          <w:spacing w:val="35"/>
        </w:rPr>
        <w:t xml:space="preserve"> </w:t>
      </w:r>
      <w:r>
        <w:rPr>
          <w:w w:val="102"/>
        </w:rPr>
        <w:t>now.”</w:t>
      </w:r>
    </w:p>
    <w:p w14:paraId="4D7D99A6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667C5031" w14:textId="77777777" w:rsidR="00150366" w:rsidRDefault="00000000">
      <w:pPr>
        <w:spacing w:line="248" w:lineRule="auto"/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  <w:w w:val="96"/>
        </w:rPr>
        <w:t>Väsanté-kusuma-sukumärair</w:t>
      </w:r>
      <w:r>
        <w:rPr>
          <w:rFonts w:ascii="Book Antiqua" w:eastAsia="Book Antiqua" w:hAnsi="Book Antiqua" w:cs="Book Antiqua"/>
          <w:i/>
          <w:spacing w:val="10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avayavaiù </w:t>
      </w:r>
      <w:r>
        <w:t>–</w:t>
      </w:r>
      <w:r>
        <w:rPr>
          <w:spacing w:val="11"/>
        </w:rPr>
        <w:t xml:space="preserve"> </w:t>
      </w:r>
      <w:r>
        <w:t>“The</w:t>
      </w:r>
      <w:r>
        <w:rPr>
          <w:spacing w:val="19"/>
        </w:rPr>
        <w:t xml:space="preserve"> </w:t>
      </w:r>
      <w:r>
        <w:t>limbs</w:t>
      </w:r>
      <w:r>
        <w:rPr>
          <w:spacing w:val="20"/>
        </w:rPr>
        <w:t xml:space="preserve"> </w:t>
      </w:r>
      <w:r>
        <w:t xml:space="preserve">of </w:t>
      </w:r>
      <w:r>
        <w:rPr>
          <w:spacing w:val="-2"/>
        </w:rPr>
        <w:t>Rädhä’</w:t>
      </w:r>
      <w:r>
        <w:t>s</w:t>
      </w:r>
      <w:r>
        <w:rPr>
          <w:spacing w:val="-10"/>
        </w:rPr>
        <w:t xml:space="preserve"> </w:t>
      </w:r>
      <w:r>
        <w:rPr>
          <w:spacing w:val="-2"/>
        </w:rPr>
        <w:t>bod</w:t>
      </w:r>
      <w:r>
        <w:t>y</w:t>
      </w:r>
      <w:r>
        <w:rPr>
          <w:spacing w:val="24"/>
        </w:rPr>
        <w:t xml:space="preserve"> </w:t>
      </w:r>
      <w:r>
        <w:rPr>
          <w:spacing w:val="-2"/>
        </w:rPr>
        <w:t>resembl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sprin</w:t>
      </w:r>
      <w:r>
        <w:t>g</w:t>
      </w:r>
      <w:r>
        <w:rPr>
          <w:spacing w:val="36"/>
        </w:rPr>
        <w:t xml:space="preserve"> </w:t>
      </w:r>
      <w:r>
        <w:rPr>
          <w:spacing w:val="-2"/>
        </w:rPr>
        <w:t>flowers.</w:t>
      </w:r>
      <w:r>
        <w:t>”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compariso</w:t>
      </w:r>
      <w:r>
        <w:t xml:space="preserve">n </w:t>
      </w:r>
      <w:r>
        <w:rPr>
          <w:spacing w:val="3"/>
        </w:rPr>
        <w:t xml:space="preserve"> </w:t>
      </w:r>
      <w:r>
        <w:rPr>
          <w:spacing w:val="-2"/>
          <w:w w:val="104"/>
        </w:rPr>
        <w:t xml:space="preserve">has </w:t>
      </w:r>
      <w:r>
        <w:rPr>
          <w:spacing w:val="-6"/>
        </w:rPr>
        <w:t>bee</w:t>
      </w:r>
      <w:r>
        <w:t>n</w:t>
      </w:r>
      <w:r>
        <w:rPr>
          <w:spacing w:val="31"/>
        </w:rPr>
        <w:t xml:space="preserve"> </w:t>
      </w:r>
      <w:r>
        <w:rPr>
          <w:spacing w:val="-6"/>
        </w:rPr>
        <w:t>mad</w:t>
      </w:r>
      <w:r>
        <w:t>e</w:t>
      </w:r>
      <w:r>
        <w:rPr>
          <w:spacing w:val="29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27"/>
        </w:rPr>
        <w:t xml:space="preserve"> </w:t>
      </w:r>
      <w:r>
        <w:rPr>
          <w:spacing w:val="-6"/>
        </w:rPr>
        <w:t>conve</w:t>
      </w:r>
      <w:r>
        <w:t>y</w:t>
      </w:r>
      <w:r>
        <w:rPr>
          <w:spacing w:val="22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6"/>
        </w:rPr>
        <w:t>tendernes</w:t>
      </w:r>
      <w:r>
        <w:t xml:space="preserve">s </w:t>
      </w:r>
      <w:r>
        <w:rPr>
          <w:spacing w:val="8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22"/>
        </w:rPr>
        <w:t xml:space="preserve"> </w:t>
      </w:r>
      <w:r>
        <w:rPr>
          <w:spacing w:val="-6"/>
        </w:rPr>
        <w:t>youthfu</w:t>
      </w:r>
      <w:r>
        <w:t xml:space="preserve">l  </w:t>
      </w:r>
      <w:r>
        <w:rPr>
          <w:spacing w:val="-6"/>
          <w:w w:val="103"/>
        </w:rPr>
        <w:t xml:space="preserve">beauty. </w:t>
      </w:r>
      <w:r>
        <w:rPr>
          <w:rFonts w:ascii="Book Antiqua" w:eastAsia="Book Antiqua" w:hAnsi="Book Antiqua" w:cs="Book Antiqua"/>
          <w:i/>
          <w:w w:val="95"/>
        </w:rPr>
        <w:t>Väsanté-kusuma</w:t>
      </w:r>
      <w:r>
        <w:rPr>
          <w:rFonts w:ascii="Book Antiqua" w:eastAsia="Book Antiqua" w:hAnsi="Book Antiqua" w:cs="Book Antiqua"/>
          <w:i/>
          <w:spacing w:val="24"/>
          <w:w w:val="95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rFonts w:ascii="Book Antiqua" w:eastAsia="Book Antiqua" w:hAnsi="Book Antiqua" w:cs="Book Antiqua"/>
          <w:i/>
        </w:rPr>
        <w:t>mädhavé</w:t>
      </w:r>
      <w:r>
        <w:rPr>
          <w:rFonts w:ascii="Book Antiqua" w:eastAsia="Book Antiqua" w:hAnsi="Book Antiqua" w:cs="Book Antiqua"/>
          <w:i/>
          <w:spacing w:val="-14"/>
        </w:rPr>
        <w:t xml:space="preserve"> </w:t>
      </w:r>
      <w:r>
        <w:t>vine</w:t>
      </w:r>
      <w:r>
        <w:rPr>
          <w:spacing w:val="32"/>
        </w:rPr>
        <w:t xml:space="preserve"> </w:t>
      </w:r>
      <w:r>
        <w:t>comes</w:t>
      </w:r>
      <w:r>
        <w:rPr>
          <w:spacing w:val="35"/>
        </w:rPr>
        <w:t xml:space="preserve"> </w:t>
      </w:r>
      <w:r>
        <w:t>into</w:t>
      </w:r>
      <w:r>
        <w:rPr>
          <w:spacing w:val="47"/>
        </w:rPr>
        <w:t xml:space="preserve"> </w:t>
      </w:r>
      <w:r>
        <w:t>full</w:t>
      </w:r>
      <w:r>
        <w:rPr>
          <w:spacing w:val="28"/>
        </w:rPr>
        <w:t xml:space="preserve"> </w:t>
      </w:r>
      <w:r>
        <w:rPr>
          <w:w w:val="103"/>
        </w:rPr>
        <w:t xml:space="preserve">bloom </w:t>
      </w:r>
      <w:r>
        <w:t xml:space="preserve">during </w:t>
      </w:r>
      <w:r>
        <w:rPr>
          <w:spacing w:val="21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 xml:space="preserve">spring </w:t>
      </w:r>
      <w:r>
        <w:rPr>
          <w:spacing w:val="9"/>
        </w:rPr>
        <w:t xml:space="preserve"> </w:t>
      </w:r>
      <w:r>
        <w:t xml:space="preserve">season. </w:t>
      </w:r>
      <w:r>
        <w:rPr>
          <w:spacing w:val="1"/>
        </w:rPr>
        <w:t xml:space="preserve"> </w:t>
      </w:r>
      <w:r>
        <w:t xml:space="preserve">This  phrase </w:t>
      </w:r>
      <w:r>
        <w:rPr>
          <w:spacing w:val="15"/>
        </w:rPr>
        <w:t xml:space="preserve"> </w:t>
      </w:r>
      <w:r>
        <w:t xml:space="preserve">indicates </w:t>
      </w:r>
      <w:r>
        <w:rPr>
          <w:spacing w:val="11"/>
        </w:rPr>
        <w:t xml:space="preserve"> </w:t>
      </w:r>
      <w:r>
        <w:t xml:space="preserve">that </w:t>
      </w:r>
      <w:r>
        <w:rPr>
          <w:spacing w:val="13"/>
        </w:rPr>
        <w:t xml:space="preserve"> </w:t>
      </w:r>
      <w:r>
        <w:rPr>
          <w:w w:val="78"/>
        </w:rPr>
        <w:t xml:space="preserve">Çré </w:t>
      </w:r>
      <w:r>
        <w:t>Rädhä’s</w:t>
      </w:r>
      <w:r>
        <w:rPr>
          <w:spacing w:val="-10"/>
        </w:rPr>
        <w:t xml:space="preserve"> </w:t>
      </w:r>
      <w:r>
        <w:t>limbs</w:t>
      </w:r>
      <w:r>
        <w:rPr>
          <w:spacing w:val="25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 xml:space="preserve">enchanting </w:t>
      </w:r>
      <w:r>
        <w:rPr>
          <w:spacing w:val="1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delicate</w:t>
      </w:r>
      <w:r>
        <w:rPr>
          <w:spacing w:val="28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flowers 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mädhavé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w w:val="102"/>
        </w:rPr>
        <w:t>vine.</w:t>
      </w:r>
    </w:p>
    <w:p w14:paraId="4A1D4E4D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6151CC64" w14:textId="77777777" w:rsidR="00150366" w:rsidRDefault="00150366">
      <w:pPr>
        <w:spacing w:line="200" w:lineRule="exact"/>
      </w:pPr>
    </w:p>
    <w:p w14:paraId="1A1B122A" w14:textId="77777777" w:rsidR="00150366" w:rsidRDefault="00000000">
      <w:pPr>
        <w:spacing w:before="29" w:line="246" w:lineRule="auto"/>
        <w:ind w:left="119" w:right="83" w:firstLine="360"/>
        <w:jc w:val="both"/>
      </w:pPr>
      <w:r>
        <w:t>“O</w:t>
      </w:r>
      <w:r>
        <w:rPr>
          <w:spacing w:val="8"/>
        </w:rPr>
        <w:t xml:space="preserve"> </w:t>
      </w:r>
      <w:r>
        <w:t>Rädhä,</w:t>
      </w:r>
      <w:r>
        <w:rPr>
          <w:spacing w:val="14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certain</w:t>
      </w:r>
      <w:r>
        <w:rPr>
          <w:spacing w:val="30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 xml:space="preserve">Your </w:t>
      </w:r>
      <w:r>
        <w:rPr>
          <w:rFonts w:ascii="Book Antiqua" w:eastAsia="Book Antiqua" w:hAnsi="Book Antiqua" w:cs="Book Antiqua"/>
          <w:i/>
          <w:w w:val="103"/>
        </w:rPr>
        <w:t xml:space="preserve">präëa-nätha </w:t>
      </w:r>
      <w:r>
        <w:t xml:space="preserve">Çyämasundara, </w:t>
      </w:r>
      <w:r>
        <w:rPr>
          <w:spacing w:val="6"/>
        </w:rPr>
        <w:t xml:space="preserve"> </w:t>
      </w:r>
      <w:r>
        <w:t xml:space="preserve">who </w:t>
      </w:r>
      <w:r>
        <w:rPr>
          <w:spacing w:val="20"/>
        </w:rPr>
        <w:t xml:space="preserve"> </w:t>
      </w:r>
      <w:r>
        <w:t xml:space="preserve">is </w:t>
      </w:r>
      <w:r>
        <w:rPr>
          <w:spacing w:val="6"/>
        </w:rPr>
        <w:t xml:space="preserve"> </w:t>
      </w:r>
      <w:r>
        <w:t xml:space="preserve">the </w:t>
      </w:r>
      <w:r>
        <w:rPr>
          <w:spacing w:val="23"/>
        </w:rPr>
        <w:t xml:space="preserve"> </w:t>
      </w:r>
      <w:r>
        <w:t xml:space="preserve">very </w:t>
      </w:r>
      <w:r>
        <w:rPr>
          <w:spacing w:val="3"/>
        </w:rPr>
        <w:t xml:space="preserve"> </w:t>
      </w:r>
      <w:r>
        <w:t xml:space="preserve">breath </w:t>
      </w:r>
      <w:r>
        <w:rPr>
          <w:spacing w:val="36"/>
        </w:rPr>
        <w:t xml:space="preserve"> </w:t>
      </w:r>
      <w:r>
        <w:t xml:space="preserve">of </w:t>
      </w:r>
      <w:r>
        <w:rPr>
          <w:spacing w:val="1"/>
        </w:rPr>
        <w:t xml:space="preserve"> </w:t>
      </w:r>
      <w:r>
        <w:t>Your</w:t>
      </w:r>
      <w:r>
        <w:rPr>
          <w:spacing w:val="48"/>
        </w:rPr>
        <w:t xml:space="preserve"> </w:t>
      </w:r>
      <w:r>
        <w:t xml:space="preserve">life,  </w:t>
      </w:r>
      <w:r>
        <w:rPr>
          <w:w w:val="104"/>
        </w:rPr>
        <w:t xml:space="preserve">has </w:t>
      </w:r>
      <w:r>
        <w:rPr>
          <w:spacing w:val="-4"/>
        </w:rPr>
        <w:t>forsake</w:t>
      </w:r>
      <w:r>
        <w:t>n</w:t>
      </w:r>
      <w:r>
        <w:rPr>
          <w:spacing w:val="37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3"/>
        </w:rPr>
        <w:t xml:space="preserve"> </w:t>
      </w:r>
      <w:r>
        <w:rPr>
          <w:spacing w:val="-4"/>
        </w:rPr>
        <w:t>no</w:t>
      </w:r>
      <w:r>
        <w:t>w</w:t>
      </w:r>
      <w:r>
        <w:rPr>
          <w:spacing w:val="30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16"/>
        </w:rPr>
        <w:t xml:space="preserve"> </w:t>
      </w:r>
      <w:r>
        <w:rPr>
          <w:spacing w:val="-4"/>
        </w:rPr>
        <w:t>mus</w:t>
      </w:r>
      <w:r>
        <w:t>t</w:t>
      </w:r>
      <w:r>
        <w:rPr>
          <w:spacing w:val="39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romancin</w:t>
      </w:r>
      <w:r>
        <w:t xml:space="preserve">g  </w:t>
      </w:r>
      <w:r>
        <w:rPr>
          <w:spacing w:val="-4"/>
        </w:rPr>
        <w:t>wit</w:t>
      </w:r>
      <w:r>
        <w:t>h</w:t>
      </w:r>
      <w:r>
        <w:rPr>
          <w:spacing w:val="34"/>
        </w:rPr>
        <w:t xml:space="preserve"> </w:t>
      </w:r>
      <w:r>
        <w:rPr>
          <w:spacing w:val="-4"/>
          <w:w w:val="103"/>
        </w:rPr>
        <w:t xml:space="preserve">someone </w:t>
      </w:r>
      <w:r>
        <w:t>else.</w:t>
      </w:r>
      <w:r>
        <w:rPr>
          <w:spacing w:val="44"/>
        </w:rPr>
        <w:t xml:space="preserve"> </w:t>
      </w:r>
      <w:r>
        <w:t xml:space="preserve">On </w:t>
      </w:r>
      <w:r>
        <w:rPr>
          <w:spacing w:val="8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t xml:space="preserve">first  autumn </w:t>
      </w:r>
      <w:r>
        <w:rPr>
          <w:spacing w:val="42"/>
        </w:rPr>
        <w:t xml:space="preserve"> </w:t>
      </w:r>
      <w:r>
        <w:t xml:space="preserve">night </w:t>
      </w:r>
      <w:r>
        <w:rPr>
          <w:spacing w:val="1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çäradéyä</w:t>
      </w:r>
      <w:r>
        <w:rPr>
          <w:rFonts w:ascii="Book Antiqua" w:eastAsia="Book Antiqua" w:hAnsi="Book Antiqua" w:cs="Book Antiqua"/>
          <w:i/>
          <w:spacing w:val="22"/>
        </w:rPr>
        <w:t xml:space="preserve"> </w:t>
      </w:r>
      <w:r>
        <w:rPr>
          <w:rFonts w:ascii="Book Antiqua" w:eastAsia="Book Antiqua" w:hAnsi="Book Antiqua" w:cs="Book Antiqua"/>
          <w:i/>
        </w:rPr>
        <w:t>räsa-lélä</w:t>
      </w:r>
      <w:r>
        <w:t>, Çyämasundara</w:t>
      </w:r>
      <w:r>
        <w:rPr>
          <w:spacing w:val="34"/>
        </w:rPr>
        <w:t xml:space="preserve"> </w:t>
      </w:r>
      <w:r>
        <w:t xml:space="preserve">experienced </w:t>
      </w:r>
      <w:r>
        <w:rPr>
          <w:spacing w:val="13"/>
        </w:rPr>
        <w:t xml:space="preserve"> </w:t>
      </w:r>
      <w:r>
        <w:t xml:space="preserve">the </w:t>
      </w:r>
      <w:r>
        <w:rPr>
          <w:spacing w:val="1"/>
        </w:rPr>
        <w:t xml:space="preserve"> </w:t>
      </w:r>
      <w:r>
        <w:t xml:space="preserve">incomparable </w:t>
      </w:r>
      <w:r>
        <w:rPr>
          <w:spacing w:val="17"/>
        </w:rPr>
        <w:t xml:space="preserve"> </w:t>
      </w:r>
      <w:r>
        <w:t xml:space="preserve">sweetness  of </w:t>
      </w:r>
      <w:r>
        <w:rPr>
          <w:spacing w:val="-4"/>
        </w:rPr>
        <w:t>You</w:t>
      </w:r>
      <w:r>
        <w:t xml:space="preserve">r </w:t>
      </w:r>
      <w:r>
        <w:rPr>
          <w:spacing w:val="-4"/>
        </w:rPr>
        <w:t>beaut</w:t>
      </w:r>
      <w:r>
        <w:t>y</w:t>
      </w:r>
      <w:r>
        <w:rPr>
          <w:spacing w:val="2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4"/>
        </w:rPr>
        <w:t>thu</w:t>
      </w:r>
      <w:r>
        <w:t>s</w:t>
      </w:r>
      <w:r>
        <w:rPr>
          <w:spacing w:val="38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8"/>
        </w:rPr>
        <w:t xml:space="preserve"> </w:t>
      </w:r>
      <w:r>
        <w:rPr>
          <w:spacing w:val="-4"/>
        </w:rPr>
        <w:t>fel</w:t>
      </w:r>
      <w:r>
        <w:t>t</w:t>
      </w:r>
      <w:r>
        <w:rPr>
          <w:spacing w:val="8"/>
        </w:rPr>
        <w:t xml:space="preserve"> </w:t>
      </w:r>
      <w:r>
        <w:rPr>
          <w:spacing w:val="-4"/>
        </w:rPr>
        <w:t>fulfilled</w:t>
      </w:r>
      <w:r>
        <w:t>,</w:t>
      </w:r>
      <w:r>
        <w:rPr>
          <w:spacing w:val="8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8"/>
        </w:rPr>
        <w:t xml:space="preserve"> </w:t>
      </w:r>
      <w:r>
        <w:rPr>
          <w:spacing w:val="-4"/>
        </w:rPr>
        <w:t>famou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passio</w:t>
      </w:r>
      <w:r>
        <w:t>n</w:t>
      </w:r>
      <w:r>
        <w:rPr>
          <w:spacing w:val="26"/>
        </w:rPr>
        <w:t xml:space="preserve"> </w:t>
      </w:r>
      <w:r>
        <w:rPr>
          <w:spacing w:val="-4"/>
          <w:w w:val="101"/>
        </w:rPr>
        <w:t xml:space="preserve">for </w:t>
      </w:r>
      <w:r>
        <w:t>You</w:t>
      </w:r>
      <w:r>
        <w:rPr>
          <w:spacing w:val="11"/>
        </w:rPr>
        <w:t xml:space="preserve"> </w:t>
      </w:r>
      <w:r>
        <w:t>satisfied.</w:t>
      </w:r>
      <w:r>
        <w:rPr>
          <w:spacing w:val="36"/>
        </w:rPr>
        <w:t xml:space="preserve"> </w:t>
      </w:r>
      <w:r>
        <w:t>Therefore,</w:t>
      </w:r>
      <w:r>
        <w:rPr>
          <w:spacing w:val="45"/>
        </w:rPr>
        <w:t xml:space="preserve"> </w:t>
      </w:r>
      <w:r>
        <w:t xml:space="preserve">sometimes </w:t>
      </w:r>
      <w:r>
        <w:rPr>
          <w:spacing w:val="4"/>
        </w:rPr>
        <w:t xml:space="preserve"> </w:t>
      </w:r>
      <w:r>
        <w:t>He</w:t>
      </w:r>
      <w:r>
        <w:rPr>
          <w:spacing w:val="29"/>
        </w:rPr>
        <w:t xml:space="preserve"> </w:t>
      </w:r>
      <w:r>
        <w:t>goes</w:t>
      </w:r>
      <w:r>
        <w:rPr>
          <w:spacing w:val="29"/>
        </w:rPr>
        <w:t xml:space="preserve"> </w:t>
      </w:r>
      <w:r>
        <w:t xml:space="preserve">out,  </w:t>
      </w:r>
      <w:r>
        <w:rPr>
          <w:w w:val="104"/>
        </w:rPr>
        <w:t xml:space="preserve">scouting </w:t>
      </w:r>
      <w:r>
        <w:rPr>
          <w:spacing w:val="-5"/>
        </w:rPr>
        <w:t>aroun</w:t>
      </w:r>
      <w:r>
        <w:t xml:space="preserve">d  </w:t>
      </w:r>
      <w:r>
        <w:rPr>
          <w:spacing w:val="-5"/>
        </w:rPr>
        <w:t>fo</w:t>
      </w:r>
      <w:r>
        <w:t>r</w:t>
      </w:r>
      <w:r>
        <w:rPr>
          <w:spacing w:val="13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5"/>
        </w:rPr>
        <w:t>fe</w:t>
      </w:r>
      <w:r>
        <w:t>w</w:t>
      </w:r>
      <w:r>
        <w:rPr>
          <w:spacing w:val="2"/>
        </w:rPr>
        <w:t xml:space="preserve"> </w:t>
      </w:r>
      <w:r>
        <w:rPr>
          <w:spacing w:val="-5"/>
        </w:rPr>
        <w:t>day</w:t>
      </w:r>
      <w:r>
        <w:t>s</w:t>
      </w:r>
      <w:r>
        <w:rPr>
          <w:spacing w:val="15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11"/>
        </w:rPr>
        <w:t xml:space="preserve"> </w:t>
      </w:r>
      <w:r>
        <w:rPr>
          <w:spacing w:val="-5"/>
        </w:rPr>
        <w:t>i</w:t>
      </w:r>
      <w:r>
        <w:t>f</w:t>
      </w:r>
      <w:r>
        <w:rPr>
          <w:spacing w:val="4"/>
        </w:rPr>
        <w:t xml:space="preserve"> </w:t>
      </w:r>
      <w:r>
        <w:rPr>
          <w:spacing w:val="-5"/>
        </w:rPr>
        <w:t>minin</w:t>
      </w:r>
      <w:r>
        <w:t>g</w:t>
      </w:r>
      <w:r>
        <w:rPr>
          <w:spacing w:val="34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13"/>
        </w:rPr>
        <w:t xml:space="preserve"> </w:t>
      </w:r>
      <w:r>
        <w:rPr>
          <w:spacing w:val="-5"/>
        </w:rPr>
        <w:t>preciou</w:t>
      </w:r>
      <w:r>
        <w:t>s</w:t>
      </w:r>
      <w:r>
        <w:rPr>
          <w:spacing w:val="38"/>
        </w:rPr>
        <w:t xml:space="preserve"> </w:t>
      </w:r>
      <w:r>
        <w:rPr>
          <w:spacing w:val="-5"/>
        </w:rPr>
        <w:t>stones</w:t>
      </w:r>
      <w:r>
        <w:t>,</w:t>
      </w:r>
      <w:r>
        <w:rPr>
          <w:spacing w:val="33"/>
        </w:rPr>
        <w:t xml:space="preserve"> </w:t>
      </w:r>
      <w:r>
        <w:rPr>
          <w:spacing w:val="-5"/>
        </w:rPr>
        <w:t>jus</w:t>
      </w:r>
      <w:r>
        <w:t>t</w:t>
      </w:r>
      <w:r>
        <w:rPr>
          <w:spacing w:val="28"/>
        </w:rPr>
        <w:t xml:space="preserve"> </w:t>
      </w:r>
      <w:r>
        <w:rPr>
          <w:spacing w:val="-5"/>
          <w:w w:val="107"/>
        </w:rPr>
        <w:t xml:space="preserve">to </w:t>
      </w:r>
      <w:r>
        <w:rPr>
          <w:spacing w:val="-4"/>
        </w:rPr>
        <w:t>fin</w:t>
      </w:r>
      <w:r>
        <w:t>d</w:t>
      </w:r>
      <w:r>
        <w:rPr>
          <w:spacing w:val="27"/>
        </w:rPr>
        <w:t xml:space="preserve"> </w:t>
      </w:r>
      <w:r>
        <w:rPr>
          <w:spacing w:val="-4"/>
        </w:rPr>
        <w:t>ou</w:t>
      </w:r>
      <w:r>
        <w:t>t</w:t>
      </w:r>
      <w:r>
        <w:rPr>
          <w:spacing w:val="37"/>
        </w:rPr>
        <w:t xml:space="preserve"> </w:t>
      </w:r>
      <w:r>
        <w:rPr>
          <w:spacing w:val="-4"/>
        </w:rPr>
        <w:t>whethe</w:t>
      </w:r>
      <w:r>
        <w:t>r</w:t>
      </w:r>
      <w:r>
        <w:rPr>
          <w:spacing w:val="49"/>
        </w:rPr>
        <w:t xml:space="preserve"> </w:t>
      </w:r>
      <w:r>
        <w:rPr>
          <w:spacing w:val="-4"/>
        </w:rPr>
        <w:t>o</w:t>
      </w:r>
      <w:r>
        <w:t>r</w:t>
      </w:r>
      <w:r>
        <w:rPr>
          <w:spacing w:val="27"/>
        </w:rPr>
        <w:t xml:space="preserve"> </w:t>
      </w:r>
      <w:r>
        <w:rPr>
          <w:spacing w:val="-4"/>
        </w:rPr>
        <w:t>no</w:t>
      </w:r>
      <w:r>
        <w:t>t</w:t>
      </w:r>
      <w:r>
        <w:rPr>
          <w:spacing w:val="37"/>
        </w:rPr>
        <w:t xml:space="preserve"> </w:t>
      </w:r>
      <w:r>
        <w:rPr>
          <w:spacing w:val="-4"/>
        </w:rPr>
        <w:t>anyon</w:t>
      </w:r>
      <w:r>
        <w:t>e</w:t>
      </w:r>
      <w:r>
        <w:rPr>
          <w:spacing w:val="34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8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17"/>
        </w:rPr>
        <w:t xml:space="preserve"> </w:t>
      </w:r>
      <w:r>
        <w:rPr>
          <w:spacing w:val="-18"/>
        </w:rPr>
        <w:t>V</w:t>
      </w:r>
      <w:r>
        <w:rPr>
          <w:spacing w:val="-4"/>
        </w:rPr>
        <w:t>raja-maëòal</w:t>
      </w:r>
      <w:r>
        <w:t>a</w:t>
      </w:r>
      <w:r>
        <w:rPr>
          <w:spacing w:val="42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7"/>
        </w:rPr>
        <w:t xml:space="preserve"> </w:t>
      </w:r>
      <w:r>
        <w:rPr>
          <w:spacing w:val="-4"/>
          <w:w w:val="103"/>
        </w:rPr>
        <w:t xml:space="preserve">equal </w:t>
      </w:r>
      <w:r>
        <w:t>to</w:t>
      </w:r>
      <w:r>
        <w:rPr>
          <w:spacing w:val="37"/>
        </w:rPr>
        <w:t xml:space="preserve"> </w:t>
      </w:r>
      <w:r>
        <w:t>You.</w:t>
      </w:r>
      <w:r>
        <w:rPr>
          <w:spacing w:val="10"/>
        </w:rPr>
        <w:t xml:space="preserve"> </w:t>
      </w:r>
      <w:r>
        <w:rPr>
          <w:spacing w:val="-24"/>
        </w:rPr>
        <w:t>T</w:t>
      </w:r>
      <w:r>
        <w:t>o</w:t>
      </w:r>
      <w:r>
        <w:rPr>
          <w:spacing w:val="29"/>
        </w:rPr>
        <w:t xml:space="preserve"> </w:t>
      </w:r>
      <w:r>
        <w:t>satisfy</w:t>
      </w:r>
      <w:r>
        <w:rPr>
          <w:spacing w:val="21"/>
        </w:rPr>
        <w:t xml:space="preserve"> </w:t>
      </w:r>
      <w:r>
        <w:t>His</w:t>
      </w:r>
      <w:r>
        <w:rPr>
          <w:spacing w:val="26"/>
        </w:rPr>
        <w:t xml:space="preserve"> </w:t>
      </w:r>
      <w:r>
        <w:t>curiosity,</w:t>
      </w:r>
      <w:r>
        <w:rPr>
          <w:spacing w:val="48"/>
        </w:rPr>
        <w:t xml:space="preserve"> </w:t>
      </w:r>
      <w:r>
        <w:t xml:space="preserve">Yogamäyä inspired </w:t>
      </w:r>
      <w:r>
        <w:rPr>
          <w:spacing w:val="8"/>
        </w:rPr>
        <w:t xml:space="preserve"> </w:t>
      </w:r>
      <w:r>
        <w:rPr>
          <w:w w:val="113"/>
        </w:rPr>
        <w:t xml:space="preserve">Kaàsa </w:t>
      </w:r>
      <w:r>
        <w:t>to</w:t>
      </w:r>
      <w:r>
        <w:rPr>
          <w:spacing w:val="34"/>
        </w:rPr>
        <w:t xml:space="preserve"> </w:t>
      </w:r>
      <w:r>
        <w:t>send</w:t>
      </w:r>
      <w:r>
        <w:rPr>
          <w:spacing w:val="41"/>
        </w:rPr>
        <w:t xml:space="preserve"> </w:t>
      </w:r>
      <w:r>
        <w:t>Akrüra</w:t>
      </w:r>
      <w:r>
        <w:rPr>
          <w:spacing w:val="40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Nanda</w:t>
      </w:r>
      <w:r>
        <w:rPr>
          <w:spacing w:val="44"/>
        </w:rPr>
        <w:t xml:space="preserve"> </w:t>
      </w:r>
      <w:r>
        <w:t>Gaon</w:t>
      </w:r>
      <w:r>
        <w:rPr>
          <w:spacing w:val="36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take</w:t>
      </w:r>
      <w:r>
        <w:rPr>
          <w:spacing w:val="36"/>
        </w:rPr>
        <w:t xml:space="preserve"> </w:t>
      </w:r>
      <w:r>
        <w:t>Çyäma</w:t>
      </w:r>
      <w:r>
        <w:rPr>
          <w:spacing w:val="-11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rPr>
          <w:w w:val="104"/>
        </w:rPr>
        <w:t xml:space="preserve">Mathurä, </w:t>
      </w:r>
      <w:r>
        <w:t>the</w:t>
      </w:r>
      <w:r>
        <w:rPr>
          <w:spacing w:val="38"/>
        </w:rPr>
        <w:t xml:space="preserve"> </w:t>
      </w:r>
      <w:r>
        <w:t>home</w:t>
      </w:r>
      <w:r>
        <w:rPr>
          <w:spacing w:val="43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 xml:space="preserve">multitudes </w:t>
      </w:r>
      <w:r>
        <w:rPr>
          <w:spacing w:val="22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young</w:t>
      </w:r>
      <w:r>
        <w:rPr>
          <w:spacing w:val="36"/>
        </w:rPr>
        <w:t xml:space="preserve"> </w:t>
      </w:r>
      <w:r>
        <w:t>ladies.</w:t>
      </w:r>
      <w:r>
        <w:rPr>
          <w:spacing w:val="26"/>
        </w:rPr>
        <w:t xml:space="preserve"> </w:t>
      </w:r>
      <w:r>
        <w:t>He</w:t>
      </w:r>
      <w:r>
        <w:rPr>
          <w:spacing w:val="21"/>
        </w:rPr>
        <w:t xml:space="preserve"> </w:t>
      </w:r>
      <w:r>
        <w:t>saw</w:t>
      </w:r>
      <w:r>
        <w:rPr>
          <w:spacing w:val="21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rPr>
          <w:w w:val="106"/>
        </w:rPr>
        <w:t xml:space="preserve">there </w:t>
      </w:r>
      <w:r>
        <w:rPr>
          <w:spacing w:val="-4"/>
        </w:rPr>
        <w:t>wa</w:t>
      </w:r>
      <w:r>
        <w:t xml:space="preserve">s </w:t>
      </w:r>
      <w:r>
        <w:rPr>
          <w:spacing w:val="-4"/>
        </w:rPr>
        <w:t>n</w:t>
      </w:r>
      <w:r>
        <w:t>o</w:t>
      </w:r>
      <w:r>
        <w:rPr>
          <w:spacing w:val="14"/>
        </w:rPr>
        <w:t xml:space="preserve"> </w:t>
      </w:r>
      <w:r>
        <w:rPr>
          <w:spacing w:val="-4"/>
        </w:rPr>
        <w:t>on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4"/>
        </w:rPr>
        <w:t>Mathurä-maëòal</w:t>
      </w:r>
      <w:r>
        <w:t xml:space="preserve">a </w:t>
      </w:r>
      <w:r>
        <w:rPr>
          <w:spacing w:val="6"/>
        </w:rPr>
        <w:t xml:space="preserve"> </w:t>
      </w:r>
      <w:r>
        <w:rPr>
          <w:spacing w:val="-4"/>
        </w:rPr>
        <w:t>whos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beaut</w:t>
      </w:r>
      <w:r>
        <w:t>y</w:t>
      </w:r>
      <w:r>
        <w:rPr>
          <w:spacing w:val="16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4"/>
          <w:w w:val="103"/>
        </w:rPr>
        <w:t xml:space="preserve">attractive </w:t>
      </w:r>
      <w:r>
        <w:t>qualities</w:t>
      </w:r>
      <w:r>
        <w:rPr>
          <w:spacing w:val="22"/>
        </w:rPr>
        <w:t xml:space="preserve"> </w:t>
      </w:r>
      <w:r>
        <w:t>could</w:t>
      </w:r>
      <w:r>
        <w:rPr>
          <w:spacing w:val="24"/>
        </w:rPr>
        <w:t xml:space="preserve"> </w:t>
      </w:r>
      <w:r>
        <w:t>compare</w:t>
      </w:r>
      <w:r>
        <w:rPr>
          <w:spacing w:val="23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those</w:t>
      </w:r>
      <w:r>
        <w:rPr>
          <w:spacing w:val="2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damsels</w:t>
      </w:r>
      <w:r>
        <w:rPr>
          <w:spacing w:val="1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4"/>
        </w:rPr>
        <w:t>V</w:t>
      </w:r>
      <w:r>
        <w:t>raja.</w:t>
      </w:r>
    </w:p>
    <w:p w14:paraId="1B949613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2E4E0EF3" w14:textId="77777777" w:rsidR="00150366" w:rsidRDefault="00000000">
      <w:pPr>
        <w:spacing w:line="243" w:lineRule="auto"/>
        <w:ind w:left="119" w:right="83" w:firstLine="360"/>
        <w:jc w:val="both"/>
      </w:pPr>
      <w:r>
        <w:t>“Then</w:t>
      </w:r>
      <w:r>
        <w:rPr>
          <w:spacing w:val="27"/>
        </w:rPr>
        <w:t xml:space="preserve"> </w:t>
      </w:r>
      <w:r>
        <w:t xml:space="preserve">Madhusudana </w:t>
      </w:r>
      <w:r>
        <w:rPr>
          <w:spacing w:val="7"/>
        </w:rPr>
        <w:t xml:space="preserve"> </w:t>
      </w:r>
      <w:r>
        <w:t>set</w:t>
      </w:r>
      <w:r>
        <w:rPr>
          <w:spacing w:val="18"/>
        </w:rPr>
        <w:t xml:space="preserve"> </w:t>
      </w:r>
      <w:r>
        <w:t>off for</w:t>
      </w:r>
      <w:r>
        <w:rPr>
          <w:spacing w:val="14"/>
        </w:rPr>
        <w:t xml:space="preserve"> </w:t>
      </w:r>
      <w:r>
        <w:t>Dvärakä,</w:t>
      </w:r>
      <w:r>
        <w:rPr>
          <w:spacing w:val="19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if</w:t>
      </w:r>
      <w:r>
        <w:rPr>
          <w:spacing w:val="4"/>
        </w:rPr>
        <w:t xml:space="preserve"> </w:t>
      </w:r>
      <w:r>
        <w:rPr>
          <w:w w:val="103"/>
        </w:rPr>
        <w:t xml:space="preserve">impelled </w:t>
      </w:r>
      <w:r>
        <w:t>by</w:t>
      </w:r>
      <w:r>
        <w:rPr>
          <w:spacing w:val="31"/>
        </w:rPr>
        <w:t xml:space="preserve"> </w:t>
      </w:r>
      <w:r>
        <w:t>this</w:t>
      </w:r>
      <w:r>
        <w:rPr>
          <w:spacing w:val="49"/>
        </w:rPr>
        <w:t xml:space="preserve"> </w:t>
      </w:r>
      <w:r>
        <w:t>desire</w:t>
      </w:r>
      <w:r>
        <w:rPr>
          <w:spacing w:val="46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find</w:t>
      </w:r>
      <w:r>
        <w:rPr>
          <w:spacing w:val="41"/>
        </w:rPr>
        <w:t xml:space="preserve"> </w:t>
      </w:r>
      <w:r>
        <w:t>Your</w:t>
      </w:r>
      <w:r>
        <w:rPr>
          <w:spacing w:val="23"/>
        </w:rPr>
        <w:t xml:space="preserve"> </w:t>
      </w:r>
      <w:r>
        <w:t>equal.</w:t>
      </w:r>
      <w:r>
        <w:rPr>
          <w:spacing w:val="46"/>
        </w:rPr>
        <w:t xml:space="preserve"> </w:t>
      </w:r>
      <w:r>
        <w:t>There  He</w:t>
      </w:r>
      <w:r>
        <w:rPr>
          <w:spacing w:val="31"/>
        </w:rPr>
        <w:t xml:space="preserve"> </w:t>
      </w:r>
      <w:r>
        <w:t xml:space="preserve">married </w:t>
      </w:r>
      <w:r>
        <w:rPr>
          <w:spacing w:val="6"/>
        </w:rPr>
        <w:t xml:space="preserve"> </w:t>
      </w:r>
      <w:r>
        <w:rPr>
          <w:w w:val="103"/>
        </w:rPr>
        <w:t xml:space="preserve">eight </w:t>
      </w:r>
      <w:r>
        <w:t xml:space="preserve">princesses, </w:t>
      </w:r>
      <w:r>
        <w:rPr>
          <w:spacing w:val="6"/>
        </w:rPr>
        <w:t xml:space="preserve"> </w:t>
      </w:r>
      <w:r>
        <w:t>but  His</w:t>
      </w:r>
      <w:r>
        <w:rPr>
          <w:spacing w:val="30"/>
        </w:rPr>
        <w:t xml:space="preserve"> </w:t>
      </w:r>
      <w:r>
        <w:t xml:space="preserve">quest </w:t>
      </w:r>
      <w:r>
        <w:rPr>
          <w:spacing w:val="1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still</w:t>
      </w:r>
      <w:r>
        <w:rPr>
          <w:spacing w:val="36"/>
        </w:rPr>
        <w:t xml:space="preserve"> </w:t>
      </w:r>
      <w:r>
        <w:t xml:space="preserve">not  complete. </w:t>
      </w:r>
      <w:r>
        <w:rPr>
          <w:spacing w:val="3"/>
        </w:rPr>
        <w:t xml:space="preserve"> </w:t>
      </w:r>
      <w:r>
        <w:t>Then  He married</w:t>
      </w:r>
      <w:r>
        <w:rPr>
          <w:spacing w:val="1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sixteen</w:t>
      </w:r>
      <w:r>
        <w:rPr>
          <w:spacing w:val="9"/>
        </w:rPr>
        <w:t xml:space="preserve"> </w:t>
      </w:r>
      <w:r>
        <w:t>thousand</w:t>
      </w:r>
      <w:r>
        <w:rPr>
          <w:spacing w:val="37"/>
        </w:rPr>
        <w:t xml:space="preserve"> </w:t>
      </w:r>
      <w:r>
        <w:t>princesses</w:t>
      </w:r>
      <w:r>
        <w:rPr>
          <w:spacing w:val="11"/>
        </w:rPr>
        <w:t xml:space="preserve"> </w:t>
      </w:r>
      <w:r>
        <w:t>who had</w:t>
      </w:r>
      <w:r>
        <w:rPr>
          <w:spacing w:val="4"/>
        </w:rPr>
        <w:t xml:space="preserve"> </w:t>
      </w:r>
      <w:r>
        <w:rPr>
          <w:w w:val="104"/>
        </w:rPr>
        <w:t xml:space="preserve">been </w:t>
      </w:r>
      <w:r>
        <w:t xml:space="preserve">kidnapped </w:t>
      </w:r>
      <w:r>
        <w:rPr>
          <w:spacing w:val="7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 xml:space="preserve">Narakäsura. </w:t>
      </w:r>
      <w:r>
        <w:rPr>
          <w:spacing w:val="4"/>
        </w:rPr>
        <w:t xml:space="preserve"> </w:t>
      </w:r>
      <w:r>
        <w:t>They</w:t>
      </w:r>
      <w:r>
        <w:rPr>
          <w:spacing w:val="20"/>
        </w:rPr>
        <w:t xml:space="preserve"> </w:t>
      </w:r>
      <w:r>
        <w:t>included  celestial</w:t>
      </w:r>
      <w:r>
        <w:rPr>
          <w:spacing w:val="22"/>
        </w:rPr>
        <w:t xml:space="preserve"> </w:t>
      </w:r>
      <w:r>
        <w:rPr>
          <w:w w:val="104"/>
        </w:rPr>
        <w:t xml:space="preserve">maidens </w:t>
      </w:r>
      <w:r>
        <w:rPr>
          <w:spacing w:val="-5"/>
        </w:rPr>
        <w:t>(</w:t>
      </w:r>
      <w:r>
        <w:rPr>
          <w:rFonts w:ascii="Book Antiqua" w:eastAsia="Book Antiqua" w:hAnsi="Book Antiqua" w:cs="Book Antiqua"/>
          <w:i/>
          <w:spacing w:val="-5"/>
        </w:rPr>
        <w:t>gandharva-kanyä</w:t>
      </w:r>
      <w:r>
        <w:rPr>
          <w:spacing w:val="-5"/>
        </w:rPr>
        <w:t>)</w:t>
      </w:r>
      <w:r>
        <w:t xml:space="preserve">,  </w:t>
      </w:r>
      <w:r>
        <w:rPr>
          <w:spacing w:val="-5"/>
        </w:rPr>
        <w:t>maiden</w:t>
      </w:r>
      <w:r>
        <w:t xml:space="preserve">s </w:t>
      </w:r>
      <w:r>
        <w:rPr>
          <w:spacing w:val="3"/>
        </w:rPr>
        <w:t xml:space="preserve"> </w:t>
      </w:r>
      <w:r>
        <w:rPr>
          <w:spacing w:val="-5"/>
        </w:rPr>
        <w:t>amon</w:t>
      </w:r>
      <w:r>
        <w:t>g</w:t>
      </w:r>
      <w:r>
        <w:rPr>
          <w:spacing w:val="4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5"/>
        </w:rPr>
        <w:t>attendant</w:t>
      </w:r>
      <w:r>
        <w:t xml:space="preserve">s </w:t>
      </w:r>
      <w:r>
        <w:rPr>
          <w:spacing w:val="25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2"/>
        </w:rPr>
        <w:t xml:space="preserve"> </w:t>
      </w:r>
      <w:r>
        <w:rPr>
          <w:spacing w:val="-5"/>
        </w:rPr>
        <w:t xml:space="preserve">Kuvera </w:t>
      </w:r>
      <w:r>
        <w:rPr>
          <w:spacing w:val="-2"/>
        </w:rPr>
        <w:t>(</w:t>
      </w:r>
      <w:r>
        <w:rPr>
          <w:rFonts w:ascii="Book Antiqua" w:eastAsia="Book Antiqua" w:hAnsi="Book Antiqua" w:cs="Book Antiqua"/>
          <w:i/>
          <w:spacing w:val="-2"/>
        </w:rPr>
        <w:t>yakña-kanyä</w:t>
      </w:r>
      <w:r>
        <w:rPr>
          <w:spacing w:val="-2"/>
        </w:rPr>
        <w:t>)</w:t>
      </w:r>
      <w:r>
        <w:t xml:space="preserve">,  </w:t>
      </w:r>
      <w:r>
        <w:rPr>
          <w:spacing w:val="-2"/>
        </w:rPr>
        <w:t>th</w:t>
      </w:r>
      <w:r>
        <w:t xml:space="preserve">e </w:t>
      </w:r>
      <w:r>
        <w:rPr>
          <w:spacing w:val="4"/>
        </w:rPr>
        <w:t xml:space="preserve"> </w:t>
      </w:r>
      <w:r>
        <w:rPr>
          <w:spacing w:val="-2"/>
        </w:rPr>
        <w:t>daughter</w:t>
      </w:r>
      <w:r>
        <w:t xml:space="preserve">s </w:t>
      </w:r>
      <w:r>
        <w:rPr>
          <w:spacing w:val="2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2"/>
        </w:rPr>
        <w:t xml:space="preserve"> </w:t>
      </w:r>
      <w:r>
        <w:rPr>
          <w:spacing w:val="-2"/>
        </w:rPr>
        <w:t>serpent</w:t>
      </w:r>
      <w:r>
        <w:t xml:space="preserve">s </w:t>
      </w:r>
      <w:r>
        <w:rPr>
          <w:spacing w:val="19"/>
        </w:rPr>
        <w:t xml:space="preserve"> </w:t>
      </w:r>
      <w:r>
        <w:rPr>
          <w:spacing w:val="-2"/>
        </w:rPr>
        <w:t>(</w:t>
      </w:r>
      <w:r>
        <w:rPr>
          <w:rFonts w:ascii="Book Antiqua" w:eastAsia="Book Antiqua" w:hAnsi="Book Antiqua" w:cs="Book Antiqua"/>
          <w:i/>
          <w:spacing w:val="-2"/>
        </w:rPr>
        <w:t>näga-kanyä</w:t>
      </w:r>
      <w:r>
        <w:t xml:space="preserve">) </w:t>
      </w:r>
      <w:r>
        <w:rPr>
          <w:spacing w:val="8"/>
        </w:rPr>
        <w:t xml:space="preserve"> </w:t>
      </w:r>
      <w:r>
        <w:rPr>
          <w:spacing w:val="-2"/>
          <w:w w:val="106"/>
        </w:rPr>
        <w:t xml:space="preserve">and </w:t>
      </w:r>
      <w:r>
        <w:t xml:space="preserve">human </w:t>
      </w:r>
      <w:r>
        <w:rPr>
          <w:spacing w:val="25"/>
        </w:rPr>
        <w:t xml:space="preserve"> </w:t>
      </w:r>
      <w:r>
        <w:t>damsels  (</w:t>
      </w:r>
      <w:r>
        <w:rPr>
          <w:rFonts w:ascii="Book Antiqua" w:eastAsia="Book Antiqua" w:hAnsi="Book Antiqua" w:cs="Book Antiqua"/>
          <w:i/>
        </w:rPr>
        <w:t>mänava-kanyä</w:t>
      </w:r>
      <w:r>
        <w:t xml:space="preserve">). </w:t>
      </w:r>
      <w:r>
        <w:rPr>
          <w:spacing w:val="11"/>
        </w:rPr>
        <w:t xml:space="preserve"> </w:t>
      </w:r>
      <w:r>
        <w:t>But</w:t>
      </w:r>
      <w:r>
        <w:rPr>
          <w:spacing w:val="31"/>
        </w:rPr>
        <w:t xml:space="preserve"> </w:t>
      </w:r>
      <w:r>
        <w:t>still,</w:t>
      </w:r>
      <w:r>
        <w:rPr>
          <w:spacing w:val="44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 xml:space="preserve">Rädhikä, </w:t>
      </w:r>
      <w:r>
        <w:rPr>
          <w:spacing w:val="1"/>
        </w:rPr>
        <w:t xml:space="preserve"> </w:t>
      </w:r>
      <w:r>
        <w:t>He could</w:t>
      </w:r>
      <w:r>
        <w:rPr>
          <w:spacing w:val="28"/>
        </w:rPr>
        <w:t xml:space="preserve"> </w:t>
      </w:r>
      <w:r>
        <w:t>not</w:t>
      </w:r>
      <w:r>
        <w:rPr>
          <w:spacing w:val="26"/>
        </w:rPr>
        <w:t xml:space="preserve"> </w:t>
      </w:r>
      <w:r>
        <w:t>find</w:t>
      </w:r>
      <w:r>
        <w:rPr>
          <w:spacing w:val="16"/>
        </w:rPr>
        <w:t xml:space="preserve"> </w:t>
      </w:r>
      <w:r>
        <w:t>anyone</w:t>
      </w:r>
      <w:r>
        <w:rPr>
          <w:spacing w:val="23"/>
        </w:rPr>
        <w:t xml:space="preserve"> </w:t>
      </w:r>
      <w:r>
        <w:t>like</w:t>
      </w:r>
      <w:r>
        <w:rPr>
          <w:spacing w:val="12"/>
        </w:rPr>
        <w:t xml:space="preserve"> </w:t>
      </w:r>
      <w:r>
        <w:t>You,</w:t>
      </w:r>
      <w:r>
        <w:rPr>
          <w:spacing w:val="-10"/>
        </w:rPr>
        <w:t xml:space="preserve"> </w:t>
      </w:r>
      <w:r>
        <w:t>so</w:t>
      </w:r>
      <w:r>
        <w:rPr>
          <w:spacing w:val="10"/>
        </w:rPr>
        <w:t xml:space="preserve"> </w:t>
      </w:r>
      <w:r>
        <w:t>He</w:t>
      </w:r>
      <w:r>
        <w:rPr>
          <w:spacing w:val="6"/>
        </w:rPr>
        <w:t xml:space="preserve"> </w:t>
      </w:r>
      <w:r>
        <w:t>has</w:t>
      </w:r>
      <w:r>
        <w:rPr>
          <w:spacing w:val="17"/>
        </w:rPr>
        <w:t xml:space="preserve"> </w:t>
      </w:r>
      <w:r>
        <w:t xml:space="preserve">returned </w:t>
      </w:r>
      <w:r>
        <w:rPr>
          <w:spacing w:val="3"/>
        </w:rPr>
        <w:t xml:space="preserve"> </w:t>
      </w:r>
      <w:r>
        <w:t>again</w:t>
      </w:r>
      <w:r>
        <w:rPr>
          <w:spacing w:val="10"/>
        </w:rPr>
        <w:t xml:space="preserve"> </w:t>
      </w:r>
      <w:r>
        <w:rPr>
          <w:w w:val="107"/>
        </w:rPr>
        <w:t xml:space="preserve">to </w:t>
      </w:r>
      <w:r>
        <w:rPr>
          <w:spacing w:val="-14"/>
        </w:rPr>
        <w:t>V</w:t>
      </w:r>
      <w:r>
        <w:t>raja</w:t>
      </w:r>
      <w:r>
        <w:rPr>
          <w:spacing w:val="-8"/>
        </w:rPr>
        <w:t xml:space="preserve"> </w:t>
      </w:r>
      <w:r>
        <w:t>after</w:t>
      </w:r>
      <w:r>
        <w:rPr>
          <w:spacing w:val="9"/>
        </w:rPr>
        <w:t xml:space="preserve"> </w:t>
      </w:r>
      <w:r>
        <w:t>killing</w:t>
      </w:r>
      <w:r>
        <w:rPr>
          <w:spacing w:val="12"/>
        </w:rPr>
        <w:t xml:space="preserve"> </w:t>
      </w:r>
      <w:r>
        <w:rPr>
          <w:w w:val="102"/>
        </w:rPr>
        <w:t>Dantavakra.”</w:t>
      </w:r>
    </w:p>
    <w:p w14:paraId="03A05506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38EA8B5D" w14:textId="77777777" w:rsidR="00150366" w:rsidRDefault="00000000">
      <w:pPr>
        <w:spacing w:line="248" w:lineRule="auto"/>
        <w:ind w:left="119" w:right="85" w:firstLine="360"/>
        <w:jc w:val="both"/>
      </w:pPr>
      <w:r>
        <w:t>A</w:t>
      </w:r>
      <w:r>
        <w:rPr>
          <w:spacing w:val="1"/>
        </w:rPr>
        <w:t xml:space="preserve"> </w:t>
      </w:r>
      <w:r>
        <w:rPr>
          <w:spacing w:val="-2"/>
        </w:rPr>
        <w:t>discussio</w:t>
      </w:r>
      <w:r>
        <w:t xml:space="preserve">n  </w:t>
      </w:r>
      <w:r>
        <w:rPr>
          <w:spacing w:val="-2"/>
        </w:rPr>
        <w:t>abou</w:t>
      </w:r>
      <w:r>
        <w:t>t</w:t>
      </w:r>
      <w:r>
        <w:rPr>
          <w:spacing w:val="39"/>
        </w:rPr>
        <w:t xml:space="preserve"> </w:t>
      </w:r>
      <w:r>
        <w:rPr>
          <w:spacing w:val="-2"/>
          <w:w w:val="83"/>
        </w:rPr>
        <w:t>Çr</w:t>
      </w:r>
      <w:r>
        <w:rPr>
          <w:w w:val="83"/>
        </w:rPr>
        <w:t>é</w:t>
      </w:r>
      <w:r>
        <w:rPr>
          <w:spacing w:val="10"/>
          <w:w w:val="83"/>
        </w:rPr>
        <w:t xml:space="preserve"> </w:t>
      </w:r>
      <w:r>
        <w:rPr>
          <w:spacing w:val="-2"/>
          <w:w w:val="83"/>
        </w:rPr>
        <w:t>Kåñëa’</w:t>
      </w:r>
      <w:r>
        <w:rPr>
          <w:w w:val="83"/>
        </w:rPr>
        <w:t xml:space="preserve">s </w:t>
      </w:r>
      <w:r>
        <w:rPr>
          <w:spacing w:val="34"/>
          <w:w w:val="83"/>
        </w:rPr>
        <w:t xml:space="preserve"> </w:t>
      </w:r>
      <w:r>
        <w:rPr>
          <w:spacing w:val="-2"/>
        </w:rPr>
        <w:t>retur</w:t>
      </w:r>
      <w:r>
        <w:t xml:space="preserve">n </w:t>
      </w:r>
      <w:r>
        <w:rPr>
          <w:spacing w:val="10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16"/>
        </w:rPr>
        <w:t>V</w:t>
      </w:r>
      <w:r>
        <w:rPr>
          <w:spacing w:val="-2"/>
        </w:rPr>
        <w:t>raj</w:t>
      </w:r>
      <w:r>
        <w:t>a</w:t>
      </w:r>
      <w:r>
        <w:rPr>
          <w:spacing w:val="7"/>
        </w:rPr>
        <w:t xml:space="preserve"> </w:t>
      </w:r>
      <w:r>
        <w:rPr>
          <w:spacing w:val="-2"/>
        </w:rPr>
        <w:t>afte</w:t>
      </w:r>
      <w:r>
        <w:t>r</w:t>
      </w:r>
      <w:r>
        <w:rPr>
          <w:spacing w:val="24"/>
        </w:rPr>
        <w:t xml:space="preserve"> </w:t>
      </w:r>
      <w:r>
        <w:rPr>
          <w:spacing w:val="-2"/>
        </w:rPr>
        <w:t xml:space="preserve">His </w:t>
      </w:r>
      <w:r>
        <w:t>long</w:t>
      </w:r>
      <w:r>
        <w:rPr>
          <w:spacing w:val="13"/>
        </w:rPr>
        <w:t xml:space="preserve"> </w:t>
      </w:r>
      <w:r>
        <w:t>stay</w:t>
      </w:r>
      <w:r>
        <w:rPr>
          <w:spacing w:val="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distant</w:t>
      </w:r>
      <w:r>
        <w:rPr>
          <w:spacing w:val="34"/>
        </w:rPr>
        <w:t xml:space="preserve"> </w:t>
      </w:r>
      <w:r>
        <w:t>land</w:t>
      </w:r>
      <w:r>
        <w:rPr>
          <w:spacing w:val="19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found</w:t>
      </w:r>
      <w:r>
        <w:rPr>
          <w:spacing w:val="2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Padma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>Puräëa</w:t>
      </w:r>
      <w:r>
        <w:rPr>
          <w:w w:val="93"/>
        </w:rPr>
        <w:t>:</w:t>
      </w:r>
    </w:p>
    <w:p w14:paraId="18F153DE" w14:textId="77777777" w:rsidR="00150366" w:rsidRDefault="00150366">
      <w:pPr>
        <w:spacing w:before="7" w:line="120" w:lineRule="exact"/>
        <w:rPr>
          <w:sz w:val="12"/>
          <w:szCs w:val="12"/>
        </w:rPr>
      </w:pPr>
    </w:p>
    <w:p w14:paraId="7D2B2065" w14:textId="77777777" w:rsidR="00150366" w:rsidRDefault="00000000">
      <w:pPr>
        <w:spacing w:line="220" w:lineRule="exact"/>
        <w:ind w:left="299" w:right="26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kåñëo ’pi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taà </w:t>
      </w:r>
      <w:r>
        <w:rPr>
          <w:rFonts w:ascii="Book Antiqua" w:eastAsia="Book Antiqua" w:hAnsi="Book Antiqua" w:cs="Book Antiqua"/>
          <w:i/>
          <w:spacing w:val="22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dantavakraà 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rFonts w:ascii="Book Antiqua" w:eastAsia="Book Antiqua" w:hAnsi="Book Antiqua" w:cs="Book Antiqua"/>
          <w:i/>
        </w:rPr>
        <w:t>hatvä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yamunämutérya</w:t>
      </w:r>
      <w:r>
        <w:rPr>
          <w:rFonts w:ascii="Book Antiqua" w:eastAsia="Book Antiqua" w:hAnsi="Book Antiqua" w:cs="Book Antiqua"/>
          <w:i/>
          <w:spacing w:val="16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nanda- </w:t>
      </w:r>
      <w:r>
        <w:rPr>
          <w:rFonts w:ascii="Book Antiqua" w:eastAsia="Book Antiqua" w:hAnsi="Book Antiqua" w:cs="Book Antiqua"/>
          <w:i/>
          <w:spacing w:val="-4"/>
        </w:rPr>
        <w:t>vraja</w:t>
      </w:r>
      <w:r>
        <w:rPr>
          <w:rFonts w:ascii="Book Antiqua" w:eastAsia="Book Antiqua" w:hAnsi="Book Antiqua" w:cs="Book Antiqua"/>
          <w:i/>
        </w:rPr>
        <w:t xml:space="preserve">à 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gatv</w:t>
      </w:r>
      <w:r>
        <w:rPr>
          <w:rFonts w:ascii="Book Antiqua" w:eastAsia="Book Antiqua" w:hAnsi="Book Antiqua" w:cs="Book Antiqua"/>
          <w:i/>
        </w:rPr>
        <w:t xml:space="preserve">ä </w:t>
      </w:r>
      <w:r>
        <w:rPr>
          <w:rFonts w:ascii="Book Antiqua" w:eastAsia="Book Antiqua" w:hAnsi="Book Antiqua" w:cs="Book Antiqua"/>
          <w:i/>
          <w:spacing w:val="-4"/>
        </w:rPr>
        <w:t>sotkaëöha</w:t>
      </w:r>
      <w:r>
        <w:rPr>
          <w:rFonts w:ascii="Book Antiqua" w:eastAsia="Book Antiqua" w:hAnsi="Book Antiqua" w:cs="Book Antiqua"/>
          <w:i/>
        </w:rPr>
        <w:t>u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pitara</w:t>
      </w:r>
      <w:r>
        <w:rPr>
          <w:rFonts w:ascii="Book Antiqua" w:eastAsia="Book Antiqua" w:hAnsi="Book Antiqua" w:cs="Book Antiqua"/>
          <w:i/>
        </w:rPr>
        <w:t>u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abhivädyäçväsy</w:t>
      </w:r>
      <w:r>
        <w:rPr>
          <w:rFonts w:ascii="Book Antiqua" w:eastAsia="Book Antiqua" w:hAnsi="Book Antiqua" w:cs="Book Antiqua"/>
          <w:i/>
        </w:rPr>
        <w:t xml:space="preserve">a </w:t>
      </w:r>
      <w:r>
        <w:rPr>
          <w:rFonts w:ascii="Book Antiqua" w:eastAsia="Book Antiqua" w:hAnsi="Book Antiqua" w:cs="Book Antiqua"/>
          <w:i/>
          <w:spacing w:val="-4"/>
          <w:w w:val="110"/>
        </w:rPr>
        <w:t xml:space="preserve">täbhyäà </w:t>
      </w:r>
      <w:r>
        <w:rPr>
          <w:rFonts w:ascii="Book Antiqua" w:eastAsia="Book Antiqua" w:hAnsi="Book Antiqua" w:cs="Book Antiqua"/>
          <w:i/>
          <w:spacing w:val="-6"/>
        </w:rPr>
        <w:t>säçru-kaëöha</w:t>
      </w:r>
      <w:r>
        <w:rPr>
          <w:rFonts w:ascii="Book Antiqua" w:eastAsia="Book Antiqua" w:hAnsi="Book Antiqua" w:cs="Book Antiqua"/>
          <w:i/>
        </w:rPr>
        <w:t>m</w:t>
      </w:r>
      <w:r>
        <w:rPr>
          <w:rFonts w:ascii="Book Antiqua" w:eastAsia="Book Antiqua" w:hAnsi="Book Antiqua" w:cs="Book Antiqua"/>
          <w:i/>
          <w:spacing w:val="-17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äliìgita</w:t>
      </w:r>
      <w:r>
        <w:rPr>
          <w:rFonts w:ascii="Book Antiqua" w:eastAsia="Book Antiqua" w:hAnsi="Book Antiqua" w:cs="Book Antiqua"/>
          <w:i/>
        </w:rPr>
        <w:t>ù</w:t>
      </w:r>
      <w:r>
        <w:rPr>
          <w:rFonts w:ascii="Book Antiqua" w:eastAsia="Book Antiqua" w:hAnsi="Book Antiqua" w:cs="Book Antiqua"/>
          <w:i/>
          <w:spacing w:val="29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sakal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95"/>
        </w:rPr>
        <w:t>gopa-våndä</w:t>
      </w:r>
      <w:r>
        <w:rPr>
          <w:rFonts w:ascii="Book Antiqua" w:eastAsia="Book Antiqua" w:hAnsi="Book Antiqua" w:cs="Book Antiqua"/>
          <w:i/>
          <w:w w:val="95"/>
        </w:rPr>
        <w:t>n</w:t>
      </w:r>
      <w:r>
        <w:rPr>
          <w:rFonts w:ascii="Book Antiqua" w:eastAsia="Book Antiqua" w:hAnsi="Book Antiqua" w:cs="Book Antiqua"/>
          <w:i/>
          <w:spacing w:val="5"/>
          <w:w w:val="95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101"/>
        </w:rPr>
        <w:t xml:space="preserve">praëamyäçväsya </w:t>
      </w:r>
      <w:r>
        <w:rPr>
          <w:rFonts w:ascii="Book Antiqua" w:eastAsia="Book Antiqua" w:hAnsi="Book Antiqua" w:cs="Book Antiqua"/>
          <w:i/>
        </w:rPr>
        <w:t>sarvän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</w:rPr>
        <w:t>santarpayäm</w:t>
      </w:r>
      <w:r>
        <w:rPr>
          <w:rFonts w:ascii="Book Antiqua" w:eastAsia="Book Antiqua" w:hAnsi="Book Antiqua" w:cs="Book Antiqua"/>
          <w:i/>
          <w:spacing w:val="-10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>äsa</w:t>
      </w:r>
    </w:p>
    <w:p w14:paraId="7A86BE18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1E37A538" w14:textId="77777777" w:rsidR="00150366" w:rsidRDefault="00000000">
      <w:pPr>
        <w:spacing w:line="248" w:lineRule="auto"/>
        <w:ind w:left="119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“After</w:t>
      </w:r>
      <w:r>
        <w:rPr>
          <w:spacing w:val="-15"/>
        </w:rPr>
        <w:t xml:space="preserve"> </w:t>
      </w:r>
      <w:r>
        <w:t>killing</w:t>
      </w:r>
      <w:r>
        <w:rPr>
          <w:spacing w:val="10"/>
        </w:rPr>
        <w:t xml:space="preserve"> </w:t>
      </w:r>
      <w:r>
        <w:t>Dantavakra,</w:t>
      </w:r>
      <w:r>
        <w:rPr>
          <w:spacing w:val="19"/>
        </w:rPr>
        <w:t xml:space="preserve"> </w:t>
      </w:r>
      <w:r>
        <w:rPr>
          <w:w w:val="84"/>
        </w:rPr>
        <w:t>Çré</w:t>
      </w:r>
      <w:r>
        <w:rPr>
          <w:spacing w:val="-9"/>
          <w:w w:val="84"/>
        </w:rPr>
        <w:t xml:space="preserve"> </w:t>
      </w:r>
      <w:r>
        <w:rPr>
          <w:w w:val="84"/>
        </w:rPr>
        <w:t xml:space="preserve">Kåñëa </w:t>
      </w:r>
      <w:r>
        <w:rPr>
          <w:spacing w:val="22"/>
          <w:w w:val="84"/>
        </w:rPr>
        <w:t xml:space="preserve"> </w:t>
      </w:r>
      <w:r>
        <w:t>crossed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4"/>
          <w:w w:val="79"/>
        </w:rPr>
        <w:t>Y</w:t>
      </w:r>
      <w:r>
        <w:rPr>
          <w:w w:val="105"/>
        </w:rPr>
        <w:t xml:space="preserve">amunä </w:t>
      </w:r>
      <w:r>
        <w:t xml:space="preserve">and </w:t>
      </w:r>
      <w:r>
        <w:rPr>
          <w:spacing w:val="8"/>
        </w:rPr>
        <w:t xml:space="preserve"> </w:t>
      </w:r>
      <w:r>
        <w:t xml:space="preserve">arrived </w:t>
      </w:r>
      <w:r>
        <w:rPr>
          <w:spacing w:val="8"/>
        </w:rPr>
        <w:t xml:space="preserve"> </w:t>
      </w:r>
      <w:r>
        <w:t xml:space="preserve">in </w:t>
      </w:r>
      <w:r>
        <w:rPr>
          <w:spacing w:val="2"/>
        </w:rPr>
        <w:t xml:space="preserve"> </w:t>
      </w:r>
      <w:r>
        <w:rPr>
          <w:spacing w:val="-14"/>
        </w:rPr>
        <w:t>V</w:t>
      </w:r>
      <w:r>
        <w:t>raja.</w:t>
      </w:r>
      <w:r>
        <w:rPr>
          <w:spacing w:val="32"/>
        </w:rPr>
        <w:t xml:space="preserve"> </w:t>
      </w:r>
      <w:r>
        <w:t>He</w:t>
      </w:r>
      <w:r>
        <w:rPr>
          <w:spacing w:val="41"/>
        </w:rPr>
        <w:t xml:space="preserve"> </w:t>
      </w:r>
      <w:r>
        <w:t>offered</w:t>
      </w:r>
      <w:r>
        <w:rPr>
          <w:spacing w:val="41"/>
        </w:rPr>
        <w:t xml:space="preserve"> </w:t>
      </w:r>
      <w:r>
        <w:t xml:space="preserve">obeisances </w:t>
      </w:r>
      <w:r>
        <w:rPr>
          <w:spacing w:val="8"/>
        </w:rPr>
        <w:t xml:space="preserve"> </w:t>
      </w:r>
      <w:r>
        <w:t xml:space="preserve">and </w:t>
      </w:r>
      <w:r>
        <w:rPr>
          <w:spacing w:val="8"/>
        </w:rPr>
        <w:t xml:space="preserve"> </w:t>
      </w:r>
      <w:r>
        <w:rPr>
          <w:w w:val="103"/>
        </w:rPr>
        <w:t>consoled</w:t>
      </w:r>
    </w:p>
    <w:p w14:paraId="57CA0A9E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D062EDB" w14:textId="77777777" w:rsidR="00150366" w:rsidRDefault="00150366">
      <w:pPr>
        <w:spacing w:line="200" w:lineRule="exact"/>
      </w:pPr>
    </w:p>
    <w:p w14:paraId="71407121" w14:textId="77777777" w:rsidR="00150366" w:rsidRDefault="00000000">
      <w:pPr>
        <w:spacing w:before="29" w:line="249" w:lineRule="auto"/>
        <w:ind w:left="120" w:right="83"/>
        <w:jc w:val="both"/>
      </w:pPr>
      <w:r>
        <w:t xml:space="preserve">Nanda </w:t>
      </w:r>
      <w:r>
        <w:rPr>
          <w:spacing w:val="1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rPr>
          <w:spacing w:val="-14"/>
          <w:w w:val="79"/>
        </w:rPr>
        <w:t>Y</w:t>
      </w:r>
      <w:r>
        <w:t xml:space="preserve">açodä, </w:t>
      </w:r>
      <w:r>
        <w:rPr>
          <w:spacing w:val="-20"/>
        </w:rPr>
        <w:t xml:space="preserve"> </w:t>
      </w:r>
      <w:r>
        <w:t>who</w:t>
      </w:r>
      <w:r>
        <w:rPr>
          <w:spacing w:val="44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so</w:t>
      </w:r>
      <w:r>
        <w:rPr>
          <w:spacing w:val="34"/>
        </w:rPr>
        <w:t xml:space="preserve"> </w:t>
      </w:r>
      <w:r>
        <w:t>long</w:t>
      </w:r>
      <w:r>
        <w:rPr>
          <w:spacing w:val="41"/>
        </w:rPr>
        <w:t xml:space="preserve"> </w:t>
      </w:r>
      <w:r>
        <w:t>had</w:t>
      </w:r>
      <w:r>
        <w:rPr>
          <w:spacing w:val="47"/>
        </w:rPr>
        <w:t xml:space="preserve"> </w:t>
      </w:r>
      <w:r>
        <w:t>been</w:t>
      </w:r>
      <w:r>
        <w:rPr>
          <w:spacing w:val="45"/>
        </w:rPr>
        <w:t xml:space="preserve"> </w:t>
      </w:r>
      <w:r>
        <w:t xml:space="preserve">yearning </w:t>
      </w:r>
      <w:r>
        <w:rPr>
          <w:spacing w:val="1"/>
        </w:rPr>
        <w:t xml:space="preserve"> </w:t>
      </w:r>
      <w:r>
        <w:rPr>
          <w:w w:val="107"/>
        </w:rPr>
        <w:t xml:space="preserve">to </w:t>
      </w:r>
      <w:r>
        <w:t>see Him.</w:t>
      </w:r>
      <w:r>
        <w:rPr>
          <w:spacing w:val="8"/>
        </w:rPr>
        <w:t xml:space="preserve"> </w:t>
      </w:r>
      <w:r>
        <w:t>They</w:t>
      </w:r>
      <w:r>
        <w:rPr>
          <w:spacing w:val="4"/>
        </w:rPr>
        <w:t xml:space="preserve"> </w:t>
      </w:r>
      <w:r>
        <w:t>bathed</w:t>
      </w:r>
      <w:r>
        <w:rPr>
          <w:spacing w:val="27"/>
        </w:rPr>
        <w:t xml:space="preserve"> </w:t>
      </w:r>
      <w:r>
        <w:t>their</w:t>
      </w:r>
      <w:r>
        <w:rPr>
          <w:spacing w:val="26"/>
        </w:rPr>
        <w:t xml:space="preserve"> </w:t>
      </w:r>
      <w:r>
        <w:t>son</w:t>
      </w:r>
      <w:r>
        <w:rPr>
          <w:spacing w:val="14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their</w:t>
      </w:r>
      <w:r>
        <w:rPr>
          <w:spacing w:val="26"/>
        </w:rPr>
        <w:t xml:space="preserve"> </w:t>
      </w:r>
      <w:r>
        <w:t>tears,</w:t>
      </w:r>
      <w:r>
        <w:rPr>
          <w:spacing w:val="17"/>
        </w:rPr>
        <w:t xml:space="preserve"> </w:t>
      </w:r>
      <w:r>
        <w:t>embraced</w:t>
      </w:r>
      <w:r>
        <w:rPr>
          <w:spacing w:val="23"/>
        </w:rPr>
        <w:t xml:space="preserve"> </w:t>
      </w:r>
      <w:r>
        <w:rPr>
          <w:w w:val="102"/>
        </w:rPr>
        <w:t xml:space="preserve">Him </w:t>
      </w:r>
      <w:r>
        <w:t>to</w:t>
      </w:r>
      <w:r>
        <w:rPr>
          <w:spacing w:val="44"/>
        </w:rPr>
        <w:t xml:space="preserve"> </w:t>
      </w:r>
      <w:r>
        <w:t xml:space="preserve">their </w:t>
      </w:r>
      <w:r>
        <w:rPr>
          <w:spacing w:val="8"/>
        </w:rPr>
        <w:t xml:space="preserve"> </w:t>
      </w:r>
      <w:r>
        <w:t xml:space="preserve">hearts </w:t>
      </w:r>
      <w:r>
        <w:rPr>
          <w:spacing w:val="7"/>
        </w:rPr>
        <w:t xml:space="preserve"> </w:t>
      </w:r>
      <w:r>
        <w:t xml:space="preserve">and  thus </w:t>
      </w:r>
      <w:r>
        <w:rPr>
          <w:spacing w:val="13"/>
        </w:rPr>
        <w:t xml:space="preserve"> </w:t>
      </w:r>
      <w:r>
        <w:t>pacified</w:t>
      </w:r>
      <w:r>
        <w:rPr>
          <w:spacing w:val="39"/>
        </w:rPr>
        <w:t xml:space="preserve"> </w:t>
      </w:r>
      <w:r>
        <w:t xml:space="preserve">their </w:t>
      </w:r>
      <w:r>
        <w:rPr>
          <w:spacing w:val="8"/>
        </w:rPr>
        <w:t xml:space="preserve"> </w:t>
      </w:r>
      <w:r>
        <w:t>long-lived</w:t>
      </w:r>
      <w:r>
        <w:rPr>
          <w:spacing w:val="41"/>
        </w:rPr>
        <w:t xml:space="preserve"> </w:t>
      </w:r>
      <w:r>
        <w:rPr>
          <w:w w:val="104"/>
        </w:rPr>
        <w:t xml:space="preserve">anguish. </w:t>
      </w:r>
      <w:r>
        <w:t>After</w:t>
      </w:r>
      <w:r>
        <w:rPr>
          <w:spacing w:val="1"/>
        </w:rPr>
        <w:t xml:space="preserve"> </w:t>
      </w:r>
      <w:r>
        <w:t>that,</w:t>
      </w:r>
      <w:r>
        <w:rPr>
          <w:spacing w:val="37"/>
        </w:rPr>
        <w:t xml:space="preserve"> </w:t>
      </w:r>
      <w:r>
        <w:rPr>
          <w:w w:val="78"/>
        </w:rPr>
        <w:t>Çré</w:t>
      </w:r>
      <w:r>
        <w:rPr>
          <w:spacing w:val="20"/>
          <w:w w:val="78"/>
        </w:rPr>
        <w:t xml:space="preserve"> </w:t>
      </w:r>
      <w:r>
        <w:t>Kåñëa</w:t>
      </w:r>
      <w:r>
        <w:rPr>
          <w:spacing w:val="-17"/>
        </w:rPr>
        <w:t xml:space="preserve"> </w:t>
      </w:r>
      <w:r>
        <w:t>met</w:t>
      </w:r>
      <w:r>
        <w:rPr>
          <w:spacing w:val="24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cowherds</w:t>
      </w:r>
      <w:r>
        <w:rPr>
          <w:spacing w:val="32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rPr>
          <w:w w:val="105"/>
        </w:rPr>
        <w:t xml:space="preserve">soothed </w:t>
      </w:r>
      <w:r>
        <w:t>their</w:t>
      </w:r>
      <w:r>
        <w:rPr>
          <w:spacing w:val="22"/>
        </w:rPr>
        <w:t xml:space="preserve"> </w:t>
      </w:r>
      <w:r>
        <w:t>pain</w:t>
      </w:r>
      <w:r>
        <w:rPr>
          <w:spacing w:val="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separation.</w:t>
      </w:r>
      <w:r>
        <w:rPr>
          <w:spacing w:val="31"/>
        </w:rPr>
        <w:t xml:space="preserve"> </w:t>
      </w:r>
      <w:r>
        <w:t>Finally,</w:t>
      </w:r>
      <w:r>
        <w:rPr>
          <w:spacing w:val="8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met</w:t>
      </w:r>
      <w:r>
        <w:rPr>
          <w:spacing w:val="11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rFonts w:ascii="Book Antiqua" w:eastAsia="Book Antiqua" w:hAnsi="Book Antiqua" w:cs="Book Antiqua"/>
          <w:i/>
        </w:rPr>
        <w:t>vraja-gopés</w:t>
      </w:r>
      <w:r>
        <w:t>, who</w:t>
      </w:r>
      <w:r>
        <w:rPr>
          <w:spacing w:val="9"/>
        </w:rPr>
        <w:t xml:space="preserve"> </w:t>
      </w:r>
      <w:r>
        <w:t>had</w:t>
      </w:r>
      <w:r>
        <w:rPr>
          <w:spacing w:val="12"/>
        </w:rPr>
        <w:t xml:space="preserve"> </w:t>
      </w:r>
      <w:r>
        <w:t>been</w:t>
      </w:r>
      <w:r>
        <w:rPr>
          <w:spacing w:val="10"/>
        </w:rPr>
        <w:t xml:space="preserve"> </w:t>
      </w:r>
      <w:r>
        <w:t>sorely missing</w:t>
      </w:r>
      <w:r>
        <w:rPr>
          <w:spacing w:val="8"/>
        </w:rPr>
        <w:t xml:space="preserve"> </w:t>
      </w:r>
      <w:r>
        <w:t>Him,</w:t>
      </w:r>
      <w:r>
        <w:rPr>
          <w:spacing w:val="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relieved</w:t>
      </w:r>
      <w:r>
        <w:rPr>
          <w:spacing w:val="2"/>
        </w:rPr>
        <w:t xml:space="preserve"> </w:t>
      </w:r>
      <w:r>
        <w:t>their</w:t>
      </w:r>
      <w:r>
        <w:rPr>
          <w:spacing w:val="21"/>
        </w:rPr>
        <w:t xml:space="preserve"> </w:t>
      </w:r>
      <w:r>
        <w:rPr>
          <w:w w:val="104"/>
        </w:rPr>
        <w:t xml:space="preserve">acute </w:t>
      </w:r>
      <w:r>
        <w:t>affliction.”</w:t>
      </w:r>
    </w:p>
    <w:p w14:paraId="5040FCA4" w14:textId="77777777" w:rsidR="00150366" w:rsidRDefault="00150366">
      <w:pPr>
        <w:spacing w:before="10" w:line="120" w:lineRule="exact"/>
        <w:rPr>
          <w:sz w:val="13"/>
          <w:szCs w:val="13"/>
        </w:rPr>
      </w:pPr>
    </w:p>
    <w:p w14:paraId="682910F1" w14:textId="77777777" w:rsidR="00150366" w:rsidRDefault="00000000">
      <w:pPr>
        <w:spacing w:line="240" w:lineRule="exact"/>
        <w:ind w:left="120" w:right="85" w:firstLine="360"/>
        <w:jc w:val="both"/>
      </w:pP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First</w:t>
      </w:r>
      <w:r>
        <w:rPr>
          <w:spacing w:val="27"/>
        </w:rPr>
        <w:t xml:space="preserve"> </w:t>
      </w:r>
      <w:r>
        <w:t>Canto</w:t>
      </w:r>
      <w:r>
        <w:rPr>
          <w:spacing w:val="3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Çrémad-Bhägavatam</w:t>
      </w:r>
      <w:r>
        <w:rPr>
          <w:rFonts w:ascii="Book Antiqua" w:eastAsia="Book Antiqua" w:hAnsi="Book Antiqua" w:cs="Book Antiqua"/>
          <w:i/>
          <w:spacing w:val="9"/>
          <w:w w:val="95"/>
        </w:rPr>
        <w:t xml:space="preserve"> </w:t>
      </w:r>
      <w:r>
        <w:t xml:space="preserve">(1.11.9),  </w:t>
      </w:r>
      <w:r>
        <w:rPr>
          <w:w w:val="107"/>
        </w:rPr>
        <w:t xml:space="preserve">the </w:t>
      </w:r>
      <w:r>
        <w:t>residents</w:t>
      </w:r>
      <w:r>
        <w:rPr>
          <w:spacing w:val="3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Dvärakä</w:t>
      </w:r>
      <w:r>
        <w:rPr>
          <w:spacing w:val="9"/>
        </w:rPr>
        <w:t xml:space="preserve"> </w:t>
      </w:r>
      <w:r>
        <w:t>say:</w:t>
      </w:r>
    </w:p>
    <w:p w14:paraId="0A7BE6F0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4E57428E" w14:textId="77777777" w:rsidR="00150366" w:rsidRDefault="00000000">
      <w:pPr>
        <w:ind w:left="1290" w:right="905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yarhy ambujäkñäpasasära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</w:rPr>
        <w:t>bho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bhavän </w:t>
      </w:r>
      <w:r>
        <w:rPr>
          <w:rFonts w:ascii="Book Antiqua" w:eastAsia="Book Antiqua" w:hAnsi="Book Antiqua" w:cs="Book Antiqua"/>
          <w:i/>
          <w:w w:val="95"/>
        </w:rPr>
        <w:t>kurün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madhün</w:t>
      </w:r>
      <w:r>
        <w:rPr>
          <w:rFonts w:ascii="Book Antiqua" w:eastAsia="Book Antiqua" w:hAnsi="Book Antiqua" w:cs="Book Antiqua"/>
          <w:i/>
          <w:spacing w:val="9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>vätha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suhåd-didåkñayä</w:t>
      </w:r>
    </w:p>
    <w:p w14:paraId="04A1125D" w14:textId="77777777" w:rsidR="00150366" w:rsidRDefault="00000000">
      <w:pPr>
        <w:ind w:left="1290" w:right="1135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8"/>
        </w:rPr>
        <w:t>taträbda-koöi-pratimaù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kñaëo</w:t>
      </w:r>
      <w:r>
        <w:rPr>
          <w:rFonts w:ascii="Book Antiqua" w:eastAsia="Book Antiqua" w:hAnsi="Book Antiqua" w:cs="Book Antiqua"/>
          <w:i/>
          <w:spacing w:val="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bhaved ravià 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>vinäkñëor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</w:rPr>
        <w:t>iva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nas</w:t>
      </w:r>
      <w:r>
        <w:rPr>
          <w:rFonts w:ascii="Book Antiqua" w:eastAsia="Book Antiqua" w:hAnsi="Book Antiqua" w:cs="Book Antiqua"/>
          <w:i/>
          <w:spacing w:val="-8"/>
        </w:rPr>
        <w:t xml:space="preserve"> </w:t>
      </w:r>
      <w:r>
        <w:rPr>
          <w:rFonts w:ascii="Book Antiqua" w:eastAsia="Book Antiqua" w:hAnsi="Book Antiqua" w:cs="Book Antiqua"/>
          <w:i/>
        </w:rPr>
        <w:t>taväcyuta</w:t>
      </w:r>
    </w:p>
    <w:p w14:paraId="324A25EB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619D81AF" w14:textId="77777777" w:rsidR="00150366" w:rsidRDefault="00000000">
      <w:pPr>
        <w:spacing w:line="251" w:lineRule="auto"/>
        <w:ind w:left="120" w:right="85" w:firstLine="360"/>
        <w:jc w:val="both"/>
      </w:pPr>
      <w:r>
        <w:t xml:space="preserve">“Kamala-nayana, </w:t>
      </w:r>
      <w:r>
        <w:rPr>
          <w:spacing w:val="11"/>
        </w:rPr>
        <w:t xml:space="preserve"> </w:t>
      </w:r>
      <w:r>
        <w:t xml:space="preserve">O  lotus-eyed </w:t>
      </w:r>
      <w:r>
        <w:rPr>
          <w:spacing w:val="22"/>
        </w:rPr>
        <w:t xml:space="preserve"> </w:t>
      </w:r>
      <w:r>
        <w:t xml:space="preserve">one! </w:t>
      </w:r>
      <w:r>
        <w:rPr>
          <w:spacing w:val="15"/>
        </w:rPr>
        <w:t xml:space="preserve"> </w:t>
      </w:r>
      <w:r>
        <w:t xml:space="preserve">When </w:t>
      </w:r>
      <w:r>
        <w:rPr>
          <w:spacing w:val="21"/>
        </w:rPr>
        <w:t xml:space="preserve"> </w:t>
      </w:r>
      <w:r>
        <w:t>You</w:t>
      </w:r>
      <w:r>
        <w:rPr>
          <w:spacing w:val="30"/>
        </w:rPr>
        <w:t xml:space="preserve"> </w:t>
      </w:r>
      <w:r>
        <w:t>leave for</w:t>
      </w:r>
      <w:r>
        <w:rPr>
          <w:spacing w:val="2"/>
        </w:rPr>
        <w:t xml:space="preserve"> </w:t>
      </w:r>
      <w:r>
        <w:t>Kurudeça</w:t>
      </w:r>
      <w:r>
        <w:rPr>
          <w:spacing w:val="1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Madhupuré</w:t>
      </w:r>
      <w:r>
        <w:rPr>
          <w:spacing w:val="9"/>
        </w:rPr>
        <w:t xml:space="preserve"> </w:t>
      </w:r>
      <w:r>
        <w:t>(</w:t>
      </w:r>
      <w:r>
        <w:rPr>
          <w:spacing w:val="-14"/>
        </w:rPr>
        <w:t>V</w:t>
      </w:r>
      <w:r>
        <w:t>raja-maëòala)  to</w:t>
      </w:r>
      <w:r>
        <w:rPr>
          <w:spacing w:val="10"/>
        </w:rPr>
        <w:t xml:space="preserve"> </w:t>
      </w:r>
      <w:r>
        <w:t>meet</w:t>
      </w:r>
      <w:r>
        <w:rPr>
          <w:spacing w:val="15"/>
        </w:rPr>
        <w:t xml:space="preserve"> </w:t>
      </w:r>
      <w:r>
        <w:rPr>
          <w:w w:val="105"/>
        </w:rPr>
        <w:t xml:space="preserve">with </w:t>
      </w:r>
      <w:r>
        <w:t>Your</w:t>
      </w:r>
      <w:r>
        <w:rPr>
          <w:spacing w:val="28"/>
        </w:rPr>
        <w:t xml:space="preserve"> </w:t>
      </w:r>
      <w:r>
        <w:t xml:space="preserve">dear  ones, </w:t>
      </w:r>
      <w:r>
        <w:rPr>
          <w:spacing w:val="3"/>
        </w:rPr>
        <w:t xml:space="preserve"> </w:t>
      </w:r>
      <w:r>
        <w:t xml:space="preserve">one </w:t>
      </w:r>
      <w:r>
        <w:rPr>
          <w:spacing w:val="1"/>
        </w:rPr>
        <w:t xml:space="preserve"> </w:t>
      </w:r>
      <w:r>
        <w:t xml:space="preserve">moment </w:t>
      </w:r>
      <w:r>
        <w:rPr>
          <w:spacing w:val="19"/>
        </w:rPr>
        <w:t xml:space="preserve"> </w:t>
      </w:r>
      <w:r>
        <w:t>feels</w:t>
      </w:r>
      <w:r>
        <w:rPr>
          <w:spacing w:val="29"/>
        </w:rPr>
        <w:t xml:space="preserve"> </w:t>
      </w:r>
      <w:r>
        <w:t>like</w:t>
      </w:r>
      <w:r>
        <w:rPr>
          <w:spacing w:val="42"/>
        </w:rPr>
        <w:t xml:space="preserve"> </w:t>
      </w:r>
      <w:r>
        <w:t xml:space="preserve">ten </w:t>
      </w:r>
      <w:r>
        <w:rPr>
          <w:spacing w:val="3"/>
        </w:rPr>
        <w:t xml:space="preserve"> </w:t>
      </w:r>
      <w:r>
        <w:t xml:space="preserve">million </w:t>
      </w:r>
      <w:r>
        <w:rPr>
          <w:spacing w:val="9"/>
        </w:rPr>
        <w:t xml:space="preserve"> </w:t>
      </w:r>
      <w:r>
        <w:rPr>
          <w:w w:val="104"/>
        </w:rPr>
        <w:t xml:space="preserve">eons. </w:t>
      </w:r>
      <w:r>
        <w:t>Just</w:t>
      </w:r>
      <w:r>
        <w:rPr>
          <w:spacing w:val="11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eyes</w:t>
      </w:r>
      <w:r>
        <w:rPr>
          <w:spacing w:val="1"/>
        </w:rPr>
        <w:t xml:space="preserve"> </w:t>
      </w:r>
      <w:r>
        <w:t>perceive</w:t>
      </w:r>
      <w:r>
        <w:rPr>
          <w:spacing w:val="12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t>darkness</w:t>
      </w:r>
      <w:r>
        <w:rPr>
          <w:spacing w:val="3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absence</w:t>
      </w:r>
      <w:r>
        <w:rPr>
          <w:spacing w:val="18"/>
        </w:rPr>
        <w:t xml:space="preserve"> </w:t>
      </w:r>
      <w:r>
        <w:t xml:space="preserve">of </w:t>
      </w:r>
      <w:r>
        <w:rPr>
          <w:w w:val="107"/>
        </w:rPr>
        <w:t xml:space="preserve">the </w:t>
      </w:r>
      <w:r>
        <w:t xml:space="preserve">sun, </w:t>
      </w:r>
      <w:r>
        <w:rPr>
          <w:spacing w:val="10"/>
        </w:rPr>
        <w:t xml:space="preserve"> </w:t>
      </w:r>
      <w:r>
        <w:t xml:space="preserve">without </w:t>
      </w:r>
      <w:r>
        <w:rPr>
          <w:spacing w:val="23"/>
        </w:rPr>
        <w:t xml:space="preserve"> </w:t>
      </w:r>
      <w:r>
        <w:t>You</w:t>
      </w:r>
      <w:r>
        <w:rPr>
          <w:spacing w:val="19"/>
        </w:rPr>
        <w:t xml:space="preserve"> </w:t>
      </w:r>
      <w:r>
        <w:t>all</w:t>
      </w:r>
      <w:r>
        <w:rPr>
          <w:spacing w:val="37"/>
        </w:rPr>
        <w:t xml:space="preserve"> </w:t>
      </w:r>
      <w:r>
        <w:t xml:space="preserve">four  directions </w:t>
      </w:r>
      <w:r>
        <w:rPr>
          <w:spacing w:val="18"/>
        </w:rPr>
        <w:t xml:space="preserve"> </w:t>
      </w:r>
      <w:r>
        <w:t>seem</w:t>
      </w:r>
      <w:r>
        <w:rPr>
          <w:spacing w:val="41"/>
        </w:rPr>
        <w:t xml:space="preserve"> </w:t>
      </w:r>
      <w:r>
        <w:t>like</w:t>
      </w:r>
      <w:r>
        <w:rPr>
          <w:spacing w:val="43"/>
        </w:rPr>
        <w:t xml:space="preserve"> </w:t>
      </w:r>
      <w:r>
        <w:t>a</w:t>
      </w:r>
      <w:r>
        <w:rPr>
          <w:spacing w:val="37"/>
        </w:rPr>
        <w:t xml:space="preserve"> </w:t>
      </w:r>
      <w:r>
        <w:rPr>
          <w:w w:val="102"/>
        </w:rPr>
        <w:t xml:space="preserve">desolate </w:t>
      </w:r>
      <w:r>
        <w:rPr>
          <w:w w:val="101"/>
        </w:rPr>
        <w:t>void.”</w:t>
      </w:r>
    </w:p>
    <w:p w14:paraId="72850431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3FEC209" w14:textId="77777777" w:rsidR="00150366" w:rsidRDefault="00000000">
      <w:pPr>
        <w:spacing w:line="246" w:lineRule="auto"/>
        <w:ind w:left="120" w:right="83" w:firstLine="360"/>
        <w:jc w:val="both"/>
      </w:pPr>
      <w:r>
        <w:t>The</w:t>
      </w:r>
      <w:r>
        <w:rPr>
          <w:spacing w:val="39"/>
        </w:rPr>
        <w:t xml:space="preserve"> </w:t>
      </w:r>
      <w:r>
        <w:t>joy</w:t>
      </w:r>
      <w:r>
        <w:rPr>
          <w:spacing w:val="30"/>
        </w:rPr>
        <w:t xml:space="preserve"> </w:t>
      </w:r>
      <w:r>
        <w:t xml:space="preserve">that </w:t>
      </w:r>
      <w:r>
        <w:rPr>
          <w:spacing w:val="4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rFonts w:ascii="Book Antiqua" w:eastAsia="Book Antiqua" w:hAnsi="Book Antiqua" w:cs="Book Antiqua"/>
          <w:i/>
        </w:rPr>
        <w:t>gopés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t>derive</w:t>
      </w:r>
      <w:r>
        <w:rPr>
          <w:spacing w:val="40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meeting</w:t>
      </w:r>
      <w:r>
        <w:rPr>
          <w:spacing w:val="49"/>
        </w:rPr>
        <w:t xml:space="preserve"> </w:t>
      </w:r>
      <w:r>
        <w:t>with</w:t>
      </w:r>
      <w:r>
        <w:rPr>
          <w:spacing w:val="48"/>
        </w:rPr>
        <w:t xml:space="preserve"> </w:t>
      </w:r>
      <w:r>
        <w:rPr>
          <w:w w:val="107"/>
        </w:rPr>
        <w:t xml:space="preserve">their </w:t>
      </w:r>
      <w:r>
        <w:t>beloved</w:t>
      </w:r>
      <w:r>
        <w:rPr>
          <w:spacing w:val="43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 xml:space="preserve">springtime </w:t>
      </w:r>
      <w:r>
        <w:rPr>
          <w:spacing w:val="20"/>
        </w:rPr>
        <w:t xml:space="preserve"> </w:t>
      </w:r>
      <w:r>
        <w:t xml:space="preserve">and </w:t>
      </w:r>
      <w:r>
        <w:rPr>
          <w:spacing w:val="4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 xml:space="preserve">sorrow </w:t>
      </w:r>
      <w:r>
        <w:rPr>
          <w:spacing w:val="8"/>
        </w:rPr>
        <w:t xml:space="preserve"> </w:t>
      </w:r>
      <w:r>
        <w:t>they  feel</w:t>
      </w:r>
      <w:r>
        <w:rPr>
          <w:spacing w:val="27"/>
        </w:rPr>
        <w:t xml:space="preserve"> </w:t>
      </w:r>
      <w:r>
        <w:rPr>
          <w:w w:val="105"/>
        </w:rPr>
        <w:t xml:space="preserve">when </w:t>
      </w:r>
      <w:r>
        <w:t xml:space="preserve">distanced </w:t>
      </w:r>
      <w:r>
        <w:rPr>
          <w:spacing w:val="23"/>
        </w:rPr>
        <w:t xml:space="preserve"> </w:t>
      </w:r>
      <w:r>
        <w:t xml:space="preserve">from </w:t>
      </w:r>
      <w:r>
        <w:rPr>
          <w:spacing w:val="1"/>
        </w:rPr>
        <w:t xml:space="preserve"> </w:t>
      </w:r>
      <w:r>
        <w:t xml:space="preserve">Him  are  both </w:t>
      </w:r>
      <w:r>
        <w:rPr>
          <w:spacing w:val="18"/>
        </w:rPr>
        <w:t xml:space="preserve"> </w:t>
      </w:r>
      <w:r>
        <w:rPr>
          <w:w w:val="105"/>
        </w:rPr>
        <w:t>heart-touching.</w:t>
      </w:r>
      <w:r>
        <w:rPr>
          <w:spacing w:val="40"/>
          <w:w w:val="105"/>
        </w:rPr>
        <w:t xml:space="preserve"> </w:t>
      </w:r>
      <w:r>
        <w:rPr>
          <w:w w:val="78"/>
        </w:rPr>
        <w:t xml:space="preserve">Çré </w:t>
      </w:r>
      <w:r>
        <w:rPr>
          <w:spacing w:val="15"/>
          <w:w w:val="78"/>
        </w:rPr>
        <w:t xml:space="preserve"> </w:t>
      </w:r>
      <w:r>
        <w:t xml:space="preserve">Rädhä’s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reminding</w:t>
      </w:r>
      <w:r>
        <w:rPr>
          <w:spacing w:val="43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both</w:t>
      </w:r>
      <w:r>
        <w:rPr>
          <w:spacing w:val="27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rPr>
          <w:w w:val="105"/>
        </w:rPr>
        <w:t>conditions.</w:t>
      </w:r>
    </w:p>
    <w:p w14:paraId="0F66C563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74AF3304" w14:textId="77777777" w:rsidR="00150366" w:rsidRDefault="00000000">
      <w:pPr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This</w:t>
      </w:r>
      <w:r>
        <w:rPr>
          <w:spacing w:val="11"/>
        </w:rPr>
        <w:t xml:space="preserve"> </w:t>
      </w:r>
      <w:r>
        <w:t>verse includes</w:t>
      </w:r>
      <w:r>
        <w:rPr>
          <w:spacing w:val="27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vaidarbhé-réti</w:t>
      </w:r>
      <w:r>
        <w:rPr>
          <w:rFonts w:ascii="Book Antiqua" w:eastAsia="Book Antiqua" w:hAnsi="Book Antiqua" w:cs="Book Antiqua"/>
          <w:i/>
          <w:spacing w:val="1"/>
          <w:w w:val="9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upanägarikä-våtti. </w:t>
      </w:r>
      <w:r>
        <w:rPr>
          <w:spacing w:val="-5"/>
        </w:rPr>
        <w:t>Kedär</w:t>
      </w:r>
      <w:r>
        <w:t xml:space="preserve">a </w:t>
      </w:r>
      <w:r>
        <w:rPr>
          <w:spacing w:val="-4"/>
          <w:w w:val="84"/>
        </w:rPr>
        <w:t>Bhaöö</w:t>
      </w:r>
      <w:r>
        <w:rPr>
          <w:w w:val="84"/>
        </w:rPr>
        <w:t>a</w:t>
      </w:r>
      <w:r>
        <w:rPr>
          <w:spacing w:val="10"/>
          <w:w w:val="84"/>
        </w:rPr>
        <w:t xml:space="preserve"> </w:t>
      </w:r>
      <w:r>
        <w:rPr>
          <w:spacing w:val="-5"/>
        </w:rPr>
        <w:t>define</w:t>
      </w:r>
      <w:r>
        <w:t>s</w:t>
      </w:r>
      <w:r>
        <w:rPr>
          <w:spacing w:val="1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meter</w:t>
      </w:r>
      <w:r>
        <w:t>,</w:t>
      </w:r>
      <w:r>
        <w:rPr>
          <w:spacing w:val="18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çikhariëé-chanda</w:t>
      </w:r>
      <w:r>
        <w:rPr>
          <w:rFonts w:ascii="Book Antiqua" w:eastAsia="Book Antiqua" w:hAnsi="Book Antiqua" w:cs="Book Antiqua"/>
          <w:i/>
        </w:rPr>
        <w:t xml:space="preserve">, </w:t>
      </w:r>
      <w:r>
        <w:rPr>
          <w:spacing w:val="-5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9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 xml:space="preserve">Våtta- </w:t>
      </w:r>
      <w:r>
        <w:rPr>
          <w:rFonts w:ascii="Book Antiqua" w:eastAsia="Book Antiqua" w:hAnsi="Book Antiqua" w:cs="Book Antiqua"/>
          <w:i/>
          <w:spacing w:val="-6"/>
        </w:rPr>
        <w:t>ratnakär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rPr>
          <w:spacing w:val="-6"/>
        </w:rPr>
        <w:t>(3.93</w:t>
      </w:r>
      <w:r>
        <w:t>)</w:t>
      </w:r>
      <w:r>
        <w:rPr>
          <w:spacing w:val="39"/>
        </w:rPr>
        <w:t xml:space="preserve"> </w:t>
      </w:r>
      <w:r>
        <w:rPr>
          <w:spacing w:val="-6"/>
        </w:rPr>
        <w:t>thus</w:t>
      </w:r>
      <w:r>
        <w:t>: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rasai</w:t>
      </w:r>
      <w:r>
        <w:rPr>
          <w:rFonts w:ascii="Book Antiqua" w:eastAsia="Book Antiqua" w:hAnsi="Book Antiqua" w:cs="Book Antiqua"/>
          <w:i/>
        </w:rPr>
        <w:t>ù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rudrai</w:t>
      </w:r>
      <w:r>
        <w:rPr>
          <w:rFonts w:ascii="Book Antiqua" w:eastAsia="Book Antiqua" w:hAnsi="Book Antiqua" w:cs="Book Antiqua"/>
          <w:i/>
        </w:rPr>
        <w:t>ç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chinn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101"/>
        </w:rPr>
        <w:t xml:space="preserve">ya-ma-na-sa-bha-lä- </w:t>
      </w:r>
      <w:r>
        <w:rPr>
          <w:rFonts w:ascii="Book Antiqua" w:eastAsia="Book Antiqua" w:hAnsi="Book Antiqua" w:cs="Book Antiqua"/>
          <w:i/>
        </w:rPr>
        <w:t>gaù</w:t>
      </w:r>
      <w:r>
        <w:rPr>
          <w:rFonts w:ascii="Book Antiqua" w:eastAsia="Book Antiqua" w:hAnsi="Book Antiqua" w:cs="Book Antiqua"/>
          <w:i/>
          <w:spacing w:val="16"/>
        </w:rPr>
        <w:t xml:space="preserve"> </w:t>
      </w:r>
      <w:r>
        <w:rPr>
          <w:rFonts w:ascii="Book Antiqua" w:eastAsia="Book Antiqua" w:hAnsi="Book Antiqua" w:cs="Book Antiqua"/>
          <w:i/>
        </w:rPr>
        <w:t>çikhariëé</w:t>
      </w:r>
      <w:r>
        <w:t>.</w:t>
      </w:r>
      <w:r>
        <w:rPr>
          <w:spacing w:val="40"/>
        </w:rPr>
        <w:t xml:space="preserve"> </w:t>
      </w:r>
      <w:r>
        <w:t>“In</w:t>
      </w:r>
      <w:r>
        <w:rPr>
          <w:spacing w:val="3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rFonts w:ascii="Book Antiqua" w:eastAsia="Book Antiqua" w:hAnsi="Book Antiqua" w:cs="Book Antiqua"/>
          <w:i/>
        </w:rPr>
        <w:t>çikhariëé</w:t>
      </w:r>
      <w:r>
        <w:rPr>
          <w:rFonts w:ascii="Book Antiqua" w:eastAsia="Book Antiqua" w:hAnsi="Book Antiqua" w:cs="Book Antiqua"/>
          <w:i/>
          <w:spacing w:val="38"/>
        </w:rPr>
        <w:t xml:space="preserve"> </w:t>
      </w:r>
      <w:r>
        <w:t xml:space="preserve">meter </w:t>
      </w:r>
      <w:r>
        <w:rPr>
          <w:spacing w:val="4"/>
        </w:rPr>
        <w:t xml:space="preserve"> </w:t>
      </w:r>
      <w:r>
        <w:t>each</w:t>
      </w:r>
      <w:r>
        <w:rPr>
          <w:spacing w:val="42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consists</w:t>
      </w:r>
      <w:r>
        <w:rPr>
          <w:spacing w:val="49"/>
        </w:rPr>
        <w:t xml:space="preserve"> </w:t>
      </w:r>
      <w:r>
        <w:t>of six</w:t>
      </w:r>
      <w:r>
        <w:rPr>
          <w:spacing w:val="9"/>
        </w:rPr>
        <w:t xml:space="preserve"> </w:t>
      </w:r>
      <w:r>
        <w:t xml:space="preserve">combinations, </w:t>
      </w:r>
      <w:r>
        <w:rPr>
          <w:spacing w:val="2"/>
        </w:rPr>
        <w:t xml:space="preserve"> </w:t>
      </w:r>
      <w:r>
        <w:t>called</w:t>
      </w:r>
      <w:r>
        <w:rPr>
          <w:spacing w:val="12"/>
        </w:rPr>
        <w:t xml:space="preserve"> </w:t>
      </w:r>
      <w:r>
        <w:rPr>
          <w:rFonts w:ascii="Book Antiqua" w:eastAsia="Book Antiqua" w:hAnsi="Book Antiqua" w:cs="Book Antiqua"/>
          <w:i/>
        </w:rPr>
        <w:t>ya,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ma,</w:t>
      </w:r>
      <w:r>
        <w:rPr>
          <w:rFonts w:ascii="Book Antiqua" w:eastAsia="Book Antiqua" w:hAnsi="Book Antiqua" w:cs="Book Antiqua"/>
          <w:i/>
          <w:spacing w:val="5"/>
        </w:rPr>
        <w:t xml:space="preserve"> </w:t>
      </w:r>
      <w:r>
        <w:rPr>
          <w:rFonts w:ascii="Book Antiqua" w:eastAsia="Book Antiqua" w:hAnsi="Book Antiqua" w:cs="Book Antiqua"/>
          <w:i/>
        </w:rPr>
        <w:t>na, sa,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bha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laghu-guru </w:t>
      </w:r>
      <w:r>
        <w:t>respectively,</w:t>
      </w:r>
      <w:r>
        <w:rPr>
          <w:spacing w:val="18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caesura</w:t>
      </w:r>
      <w:r>
        <w:rPr>
          <w:spacing w:val="26"/>
        </w:rPr>
        <w:t xml:space="preserve"> </w:t>
      </w:r>
      <w:r>
        <w:t>after</w:t>
      </w:r>
      <w:r>
        <w:rPr>
          <w:spacing w:val="1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eleventh</w:t>
      </w:r>
      <w:r>
        <w:rPr>
          <w:spacing w:val="28"/>
        </w:rPr>
        <w:t xml:space="preserve"> </w:t>
      </w:r>
      <w:r>
        <w:t xml:space="preserve">syllable.” </w:t>
      </w:r>
      <w:r>
        <w:rPr>
          <w:w w:val="103"/>
        </w:rPr>
        <w:t xml:space="preserve">The </w:t>
      </w:r>
      <w:r>
        <w:t>six</w:t>
      </w:r>
      <w:r>
        <w:rPr>
          <w:spacing w:val="21"/>
        </w:rPr>
        <w:t xml:space="preserve"> </w:t>
      </w:r>
      <w:r>
        <w:t xml:space="preserve">combinations </w:t>
      </w:r>
      <w:r>
        <w:rPr>
          <w:spacing w:val="12"/>
        </w:rPr>
        <w:t xml:space="preserve"> </w:t>
      </w:r>
      <w:r>
        <w:t>are:</w:t>
      </w:r>
      <w:r>
        <w:rPr>
          <w:spacing w:val="22"/>
        </w:rPr>
        <w:t xml:space="preserve"> </w:t>
      </w:r>
      <w:r>
        <w:t>one</w:t>
      </w:r>
      <w:r>
        <w:rPr>
          <w:spacing w:val="33"/>
        </w:rPr>
        <w:t xml:space="preserve"> </w:t>
      </w:r>
      <w:r>
        <w:t>short,  five</w:t>
      </w:r>
      <w:r>
        <w:rPr>
          <w:spacing w:val="6"/>
        </w:rPr>
        <w:t xml:space="preserve"> </w:t>
      </w:r>
      <w:r>
        <w:t>long,</w:t>
      </w:r>
      <w:r>
        <w:rPr>
          <w:spacing w:val="31"/>
        </w:rPr>
        <w:t xml:space="preserve"> </w:t>
      </w:r>
      <w:r>
        <w:t>five</w:t>
      </w:r>
      <w:r>
        <w:rPr>
          <w:spacing w:val="6"/>
        </w:rPr>
        <w:t xml:space="preserve"> </w:t>
      </w:r>
      <w:r>
        <w:t xml:space="preserve">short,  </w:t>
      </w:r>
      <w:r>
        <w:rPr>
          <w:w w:val="103"/>
        </w:rPr>
        <w:t xml:space="preserve">two </w:t>
      </w:r>
      <w:r>
        <w:t>long,</w:t>
      </w:r>
      <w:r>
        <w:rPr>
          <w:spacing w:val="14"/>
        </w:rPr>
        <w:t xml:space="preserve"> </w:t>
      </w:r>
      <w:r>
        <w:t>three</w:t>
      </w:r>
      <w:r>
        <w:rPr>
          <w:spacing w:val="26"/>
        </w:rPr>
        <w:t xml:space="preserve"> </w:t>
      </w:r>
      <w:r>
        <w:t>short,</w:t>
      </w:r>
      <w:r>
        <w:rPr>
          <w:spacing w:val="33"/>
        </w:rPr>
        <w:t xml:space="preserve"> </w:t>
      </w:r>
      <w:r>
        <w:t>one</w:t>
      </w:r>
      <w:r>
        <w:rPr>
          <w:spacing w:val="16"/>
        </w:rPr>
        <w:t xml:space="preserve"> </w:t>
      </w:r>
      <w:r>
        <w:rPr>
          <w:w w:val="103"/>
        </w:rPr>
        <w:t>long.</w:t>
      </w:r>
    </w:p>
    <w:p w14:paraId="0045084F" w14:textId="77777777" w:rsidR="00150366" w:rsidRDefault="00150366">
      <w:pPr>
        <w:spacing w:before="7" w:line="160" w:lineRule="exact"/>
        <w:rPr>
          <w:sz w:val="16"/>
          <w:szCs w:val="16"/>
        </w:rPr>
      </w:pPr>
    </w:p>
    <w:p w14:paraId="735C68E2" w14:textId="77777777" w:rsidR="00150366" w:rsidRDefault="00150366">
      <w:pPr>
        <w:spacing w:line="200" w:lineRule="exact"/>
      </w:pPr>
    </w:p>
    <w:p w14:paraId="3B308A0F" w14:textId="77777777" w:rsidR="00150366" w:rsidRDefault="00000000">
      <w:pPr>
        <w:spacing w:line="400" w:lineRule="exact"/>
        <w:ind w:left="1532"/>
        <w:rPr>
          <w:sz w:val="32"/>
          <w:szCs w:val="32"/>
        </w:rPr>
      </w:pPr>
      <w:r>
        <w:rPr>
          <w:w w:val="181"/>
          <w:position w:val="-1"/>
          <w:sz w:val="32"/>
          <w:szCs w:val="32"/>
        </w:rPr>
        <w:t>k</w:t>
      </w:r>
      <w:r>
        <w:rPr>
          <w:spacing w:val="-63"/>
          <w:w w:val="181"/>
          <w:position w:val="-1"/>
          <w:sz w:val="32"/>
          <w:szCs w:val="32"/>
        </w:rPr>
        <w:t xml:space="preserve"> </w:t>
      </w:r>
      <w:r>
        <w:rPr>
          <w:rFonts w:ascii="Palatino Linotype" w:eastAsia="Palatino Linotype" w:hAnsi="Palatino Linotype" w:cs="Palatino Linotype"/>
          <w:i/>
          <w:position w:val="3"/>
          <w:sz w:val="30"/>
          <w:szCs w:val="30"/>
        </w:rPr>
        <w:t>Song</w:t>
      </w:r>
      <w:r>
        <w:rPr>
          <w:rFonts w:ascii="Palatino Linotype" w:eastAsia="Palatino Linotype" w:hAnsi="Palatino Linotype" w:cs="Palatino Linotype"/>
          <w:i/>
          <w:spacing w:val="7"/>
          <w:position w:val="3"/>
          <w:sz w:val="30"/>
          <w:szCs w:val="30"/>
        </w:rPr>
        <w:t xml:space="preserve"> </w:t>
      </w:r>
      <w:r>
        <w:rPr>
          <w:rFonts w:ascii="Palatino Linotype" w:eastAsia="Palatino Linotype" w:hAnsi="Palatino Linotype" w:cs="Palatino Linotype"/>
          <w:i/>
          <w:position w:val="3"/>
          <w:sz w:val="30"/>
          <w:szCs w:val="30"/>
        </w:rPr>
        <w:t>Th</w:t>
      </w:r>
      <w:r>
        <w:rPr>
          <w:rFonts w:ascii="Palatino Linotype" w:eastAsia="Palatino Linotype" w:hAnsi="Palatino Linotype" w:cs="Palatino Linotype"/>
          <w:i/>
          <w:spacing w:val="10"/>
          <w:position w:val="3"/>
          <w:sz w:val="30"/>
          <w:szCs w:val="30"/>
        </w:rPr>
        <w:t>r</w:t>
      </w:r>
      <w:r>
        <w:rPr>
          <w:rFonts w:ascii="Palatino Linotype" w:eastAsia="Palatino Linotype" w:hAnsi="Palatino Linotype" w:cs="Palatino Linotype"/>
          <w:i/>
          <w:position w:val="3"/>
          <w:sz w:val="30"/>
          <w:szCs w:val="30"/>
        </w:rPr>
        <w:t>ee</w:t>
      </w:r>
      <w:r>
        <w:rPr>
          <w:rFonts w:ascii="Palatino Linotype" w:eastAsia="Palatino Linotype" w:hAnsi="Palatino Linotype" w:cs="Palatino Linotype"/>
          <w:i/>
          <w:spacing w:val="43"/>
          <w:position w:val="3"/>
          <w:sz w:val="30"/>
          <w:szCs w:val="30"/>
        </w:rPr>
        <w:t xml:space="preserve"> </w:t>
      </w:r>
      <w:r>
        <w:rPr>
          <w:w w:val="125"/>
          <w:position w:val="-1"/>
          <w:sz w:val="32"/>
          <w:szCs w:val="32"/>
        </w:rPr>
        <w:t>K</w:t>
      </w:r>
    </w:p>
    <w:p w14:paraId="502D2F26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7076AC81" w14:textId="77777777" w:rsidR="00150366" w:rsidRDefault="00000000">
      <w:pPr>
        <w:ind w:left="480"/>
      </w:pPr>
      <w:r>
        <w:pict w14:anchorId="77D40DC5">
          <v:group id="_x0000_s2201" style="position:absolute;left:0;text-align:left;margin-left:44.95pt;margin-top:49.65pt;width:250.2pt;height:0;z-index:-8451;mso-position-horizontal-relative:page;mso-position-vertical-relative:page" coordorigin="899,993" coordsize="5004,0">
            <v:shape id="_x0000_s2202" style="position:absolute;left:899;top:993;width:5004;height:0" coordorigin="899,993" coordsize="5004,0" path="m899,993r5004,e" filled="f" strokeweight=".7pt">
              <v:path arrowok="t"/>
            </v:shape>
            <w10:wrap anchorx="page" anchory="page"/>
          </v:group>
        </w:pict>
      </w:r>
      <w:r>
        <w:t xml:space="preserve">The  musical </w:t>
      </w:r>
      <w:r>
        <w:rPr>
          <w:spacing w:val="10"/>
        </w:rPr>
        <w:t xml:space="preserve"> </w:t>
      </w:r>
      <w:r>
        <w:t xml:space="preserve">mode </w:t>
      </w:r>
      <w:r>
        <w:rPr>
          <w:spacing w:val="9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rPr>
          <w:rFonts w:ascii="Book Antiqua" w:eastAsia="Book Antiqua" w:hAnsi="Book Antiqua" w:cs="Book Antiqua"/>
          <w:i/>
        </w:rPr>
        <w:t>vasanta-räga</w:t>
      </w:r>
      <w:r>
        <w:rPr>
          <w:rFonts w:ascii="Book Antiqua" w:eastAsia="Book Antiqua" w:hAnsi="Book Antiqua" w:cs="Book Antiqua"/>
          <w:i/>
          <w:spacing w:val="27"/>
        </w:rPr>
        <w:t xml:space="preserve"> </w:t>
      </w:r>
      <w:r>
        <w:t xml:space="preserve">and </w:t>
      </w:r>
      <w:r>
        <w:rPr>
          <w:spacing w:val="8"/>
        </w:rPr>
        <w:t xml:space="preserve"> </w:t>
      </w:r>
      <w:r>
        <w:t xml:space="preserve">the </w:t>
      </w:r>
      <w:r>
        <w:rPr>
          <w:spacing w:val="8"/>
        </w:rPr>
        <w:t xml:space="preserve"> </w:t>
      </w:r>
      <w:r>
        <w:t xml:space="preserve">rhythm </w:t>
      </w:r>
      <w:r>
        <w:rPr>
          <w:spacing w:val="31"/>
        </w:rPr>
        <w:t xml:space="preserve"> </w:t>
      </w:r>
      <w:r>
        <w:t>is</w:t>
      </w:r>
    </w:p>
    <w:p w14:paraId="13C4B9B1" w14:textId="77777777" w:rsidR="00150366" w:rsidRDefault="00000000">
      <w:pPr>
        <w:spacing w:line="220" w:lineRule="exact"/>
        <w:ind w:left="120"/>
      </w:pPr>
      <w:r>
        <w:rPr>
          <w:rFonts w:ascii="Book Antiqua" w:eastAsia="Book Antiqua" w:hAnsi="Book Antiqua" w:cs="Book Antiqua"/>
          <w:i/>
        </w:rPr>
        <w:t>yati-täla</w:t>
      </w:r>
      <w:r>
        <w:rPr>
          <w:w w:val="103"/>
        </w:rPr>
        <w:t>.</w:t>
      </w:r>
    </w:p>
    <w:p w14:paraId="7D147345" w14:textId="77777777" w:rsidR="00150366" w:rsidRDefault="00000000">
      <w:pPr>
        <w:spacing w:before="92" w:line="220" w:lineRule="exact"/>
        <w:ind w:left="1200" w:right="1307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02"/>
        </w:rPr>
        <w:t xml:space="preserve">çikhaëòa-barhoccaya-baddha-cüòaù </w:t>
      </w:r>
      <w:r>
        <w:rPr>
          <w:rFonts w:ascii="Book Antiqua" w:eastAsia="Book Antiqua" w:hAnsi="Book Antiqua" w:cs="Book Antiqua"/>
          <w:i/>
          <w:w w:val="94"/>
        </w:rPr>
        <w:t>puñëan</w:t>
      </w:r>
      <w:r>
        <w:rPr>
          <w:rFonts w:ascii="Book Antiqua" w:eastAsia="Book Antiqua" w:hAnsi="Book Antiqua" w:cs="Book Antiqua"/>
          <w:i/>
          <w:spacing w:val="3"/>
          <w:w w:val="94"/>
        </w:rPr>
        <w:t xml:space="preserve"> </w:t>
      </w:r>
      <w:r>
        <w:rPr>
          <w:rFonts w:ascii="Book Antiqua" w:eastAsia="Book Antiqua" w:hAnsi="Book Antiqua" w:cs="Book Antiqua"/>
          <w:i/>
          <w:w w:val="110"/>
        </w:rPr>
        <w:t>pikaà</w:t>
      </w:r>
      <w:r>
        <w:rPr>
          <w:rFonts w:ascii="Book Antiqua" w:eastAsia="Book Antiqua" w:hAnsi="Book Antiqua" w:cs="Book Antiqua"/>
          <w:i/>
          <w:spacing w:val="24"/>
          <w:w w:val="110"/>
        </w:rPr>
        <w:t xml:space="preserve"> </w:t>
      </w:r>
      <w:r>
        <w:rPr>
          <w:rFonts w:ascii="Book Antiqua" w:eastAsia="Book Antiqua" w:hAnsi="Book Antiqua" w:cs="Book Antiqua"/>
          <w:i/>
          <w:w w:val="110"/>
        </w:rPr>
        <w:t>cüta-naväìkureëa</w:t>
      </w:r>
    </w:p>
    <w:p w14:paraId="14971235" w14:textId="77777777" w:rsidR="00150366" w:rsidRDefault="00000000">
      <w:pPr>
        <w:spacing w:line="220" w:lineRule="exact"/>
        <w:ind w:left="1200" w:right="1153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bhraman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mudä-rämam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anaìga</w:t>
      </w:r>
      <w:r>
        <w:rPr>
          <w:rFonts w:ascii="Book Antiqua" w:eastAsia="Book Antiqua" w:hAnsi="Book Antiqua" w:cs="Book Antiqua"/>
          <w:i/>
          <w:spacing w:val="48"/>
        </w:rPr>
        <w:t xml:space="preserve"> </w:t>
      </w:r>
      <w:r>
        <w:rPr>
          <w:rFonts w:ascii="Book Antiqua" w:eastAsia="Book Antiqua" w:hAnsi="Book Antiqua" w:cs="Book Antiqua"/>
          <w:i/>
        </w:rPr>
        <w:t>mürtir marto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mätaìgo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rPr>
          <w:rFonts w:ascii="Book Antiqua" w:eastAsia="Book Antiqua" w:hAnsi="Book Antiqua" w:cs="Book Antiqua"/>
          <w:i/>
        </w:rPr>
        <w:t>hi vasanta-rägaù</w:t>
      </w:r>
    </w:p>
    <w:p w14:paraId="02A243B7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260C6965" w14:textId="77777777" w:rsidR="00150366" w:rsidRDefault="00000000">
      <w:pPr>
        <w:spacing w:line="244" w:lineRule="auto"/>
        <w:ind w:left="120" w:right="85" w:firstLine="360"/>
        <w:jc w:val="both"/>
      </w:pPr>
      <w:r>
        <w:t>The</w:t>
      </w:r>
      <w:r>
        <w:rPr>
          <w:spacing w:val="46"/>
        </w:rPr>
        <w:t xml:space="preserve"> </w:t>
      </w:r>
      <w:r>
        <w:rPr>
          <w:rFonts w:ascii="Book Antiqua" w:eastAsia="Book Antiqua" w:hAnsi="Book Antiqua" w:cs="Book Antiqua"/>
          <w:i/>
        </w:rPr>
        <w:t>vasanta-räga</w:t>
      </w:r>
      <w:r>
        <w:rPr>
          <w:rFonts w:ascii="Book Antiqua" w:eastAsia="Book Antiqua" w:hAnsi="Book Antiqua" w:cs="Book Antiqua"/>
          <w:i/>
          <w:spacing w:val="26"/>
        </w:rPr>
        <w:t xml:space="preserve"> </w:t>
      </w:r>
      <w:r>
        <w:t xml:space="preserve">personified </w:t>
      </w:r>
      <w:r>
        <w:rPr>
          <w:spacing w:val="14"/>
        </w:rPr>
        <w:t xml:space="preserve"> </w:t>
      </w:r>
      <w:r>
        <w:t>wears</w:t>
      </w:r>
      <w:r>
        <w:rPr>
          <w:spacing w:val="42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 xml:space="preserve">peacock  </w:t>
      </w:r>
      <w:r>
        <w:rPr>
          <w:w w:val="103"/>
        </w:rPr>
        <w:t xml:space="preserve">feather </w:t>
      </w:r>
      <w:r>
        <w:t>upon  his</w:t>
      </w:r>
      <w:r>
        <w:rPr>
          <w:spacing w:val="27"/>
        </w:rPr>
        <w:t xml:space="preserve"> </w:t>
      </w:r>
      <w:r>
        <w:t>head.</w:t>
      </w:r>
      <w:r>
        <w:rPr>
          <w:spacing w:val="35"/>
        </w:rPr>
        <w:t xml:space="preserve"> </w:t>
      </w:r>
      <w:r>
        <w:t>He</w:t>
      </w:r>
      <w:r>
        <w:rPr>
          <w:spacing w:val="18"/>
        </w:rPr>
        <w:t xml:space="preserve"> </w:t>
      </w:r>
      <w:r>
        <w:t xml:space="preserve">nourishes </w:t>
      </w:r>
      <w:r>
        <w:rPr>
          <w:spacing w:val="6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flock</w:t>
      </w:r>
      <w:r>
        <w:rPr>
          <w:spacing w:val="2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finest</w:t>
      </w:r>
      <w:r>
        <w:rPr>
          <w:spacing w:val="27"/>
        </w:rPr>
        <w:t xml:space="preserve"> </w:t>
      </w:r>
      <w:r>
        <w:rPr>
          <w:w w:val="104"/>
        </w:rPr>
        <w:t xml:space="preserve">cuckoos </w:t>
      </w:r>
      <w:r>
        <w:t>with</w:t>
      </w:r>
      <w:r>
        <w:rPr>
          <w:spacing w:val="46"/>
        </w:rPr>
        <w:t xml:space="preserve"> </w:t>
      </w:r>
      <w:r>
        <w:t>freshly</w:t>
      </w:r>
      <w:r>
        <w:rPr>
          <w:spacing w:val="34"/>
        </w:rPr>
        <w:t xml:space="preserve"> </w:t>
      </w:r>
      <w:r>
        <w:t xml:space="preserve">sprouted </w:t>
      </w:r>
      <w:r>
        <w:rPr>
          <w:spacing w:val="20"/>
        </w:rPr>
        <w:t xml:space="preserve"> </w:t>
      </w:r>
      <w:r>
        <w:t>mango</w:t>
      </w:r>
      <w:r>
        <w:rPr>
          <w:spacing w:val="45"/>
        </w:rPr>
        <w:t xml:space="preserve"> </w:t>
      </w:r>
      <w:r>
        <w:t>buds</w:t>
      </w:r>
      <w:r>
        <w:rPr>
          <w:spacing w:val="47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creepers.  His</w:t>
      </w:r>
      <w:r>
        <w:rPr>
          <w:spacing w:val="29"/>
        </w:rPr>
        <w:t xml:space="preserve"> </w:t>
      </w:r>
      <w:r>
        <w:rPr>
          <w:w w:val="102"/>
        </w:rPr>
        <w:t xml:space="preserve">body </w:t>
      </w:r>
      <w:r>
        <w:rPr>
          <w:spacing w:val="-5"/>
        </w:rPr>
        <w:t>resemble</w:t>
      </w:r>
      <w:r>
        <w:t>s</w:t>
      </w:r>
      <w:r>
        <w:rPr>
          <w:spacing w:val="16"/>
        </w:rPr>
        <w:t xml:space="preserve"> </w:t>
      </w:r>
      <w:r>
        <w:rPr>
          <w:spacing w:val="-5"/>
        </w:rPr>
        <w:t>Kämadev</w:t>
      </w:r>
      <w:r>
        <w:t xml:space="preserve">a </w:t>
      </w:r>
      <w:r>
        <w:rPr>
          <w:spacing w:val="-5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11"/>
        </w:rPr>
        <w:t xml:space="preserve"> </w:t>
      </w:r>
      <w:r>
        <w:rPr>
          <w:spacing w:val="-5"/>
        </w:rPr>
        <w:t>wander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joyfull</w:t>
      </w:r>
      <w:r>
        <w:t xml:space="preserve">y </w:t>
      </w:r>
      <w:r>
        <w:rPr>
          <w:spacing w:val="-5"/>
        </w:rPr>
        <w:t>lik</w:t>
      </w:r>
      <w:r>
        <w:t>e</w:t>
      </w:r>
      <w:r>
        <w:rPr>
          <w:spacing w:val="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  <w:w w:val="102"/>
        </w:rPr>
        <w:t xml:space="preserve">madly </w:t>
      </w:r>
      <w:r>
        <w:t>intoxicated</w:t>
      </w:r>
      <w:r>
        <w:rPr>
          <w:spacing w:val="37"/>
        </w:rPr>
        <w:t xml:space="preserve"> </w:t>
      </w:r>
      <w:r>
        <w:t>king</w:t>
      </w:r>
      <w:r>
        <w:rPr>
          <w:spacing w:val="1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104"/>
        </w:rPr>
        <w:t>elephants.</w:t>
      </w:r>
    </w:p>
    <w:p w14:paraId="45341E16" w14:textId="77777777" w:rsidR="00150366" w:rsidRDefault="00150366">
      <w:pPr>
        <w:spacing w:before="15" w:line="220" w:lineRule="exact"/>
        <w:rPr>
          <w:sz w:val="22"/>
          <w:szCs w:val="22"/>
        </w:rPr>
      </w:pPr>
    </w:p>
    <w:p w14:paraId="7B730D07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28</w:t>
      </w:r>
    </w:p>
    <w:p w14:paraId="07C7B9FC" w14:textId="77777777" w:rsidR="00150366" w:rsidRDefault="00150366">
      <w:pPr>
        <w:spacing w:before="6" w:line="100" w:lineRule="exact"/>
        <w:rPr>
          <w:sz w:val="11"/>
          <w:szCs w:val="11"/>
        </w:rPr>
      </w:pPr>
    </w:p>
    <w:p w14:paraId="1436B684" w14:textId="77777777" w:rsidR="00150366" w:rsidRDefault="00000000">
      <w:pPr>
        <w:spacing w:line="220" w:lineRule="exact"/>
        <w:ind w:left="120" w:right="227"/>
      </w:pPr>
      <w:r>
        <w:rPr>
          <w:rFonts w:ascii="Book Antiqua" w:eastAsia="Book Antiqua" w:hAnsi="Book Antiqua" w:cs="Book Antiqua"/>
          <w:i/>
          <w:w w:val="101"/>
        </w:rPr>
        <w:t xml:space="preserve">lalita-lavaìga-latä-pariçélana-komala-malaya-samére </w:t>
      </w:r>
      <w:r>
        <w:rPr>
          <w:rFonts w:ascii="Book Antiqua" w:eastAsia="Book Antiqua" w:hAnsi="Book Antiqua" w:cs="Book Antiqua"/>
          <w:i/>
        </w:rPr>
        <w:t>madhukara-nikara-karambita-kokila-küjita-kuïja-kuöére</w:t>
      </w:r>
      <w:r>
        <w:rPr>
          <w:rFonts w:ascii="Book Antiqua" w:eastAsia="Book Antiqua" w:hAnsi="Book Antiqua" w:cs="Book Antiqua"/>
          <w:i/>
          <w:spacing w:val="45"/>
        </w:rPr>
        <w:t xml:space="preserve"> </w:t>
      </w:r>
      <w:r>
        <w:rPr>
          <w:w w:val="111"/>
        </w:rPr>
        <w:t>(1)</w:t>
      </w:r>
    </w:p>
    <w:p w14:paraId="1204A1C0" w14:textId="77777777" w:rsidR="00150366" w:rsidRDefault="00000000">
      <w:pPr>
        <w:spacing w:before="95"/>
        <w:ind w:left="4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viharati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sarasa-vasante</w:t>
      </w:r>
    </w:p>
    <w:p w14:paraId="56BDF447" w14:textId="77777777" w:rsidR="00150366" w:rsidRDefault="00000000">
      <w:pPr>
        <w:spacing w:line="220" w:lineRule="exact"/>
        <w:ind w:right="123"/>
        <w:jc w:val="righ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5"/>
          <w:position w:val="1"/>
        </w:rPr>
        <w:t>nåtyati</w:t>
      </w:r>
      <w:r>
        <w:rPr>
          <w:rFonts w:ascii="Book Antiqua" w:eastAsia="Book Antiqua" w:hAnsi="Book Antiqua" w:cs="Book Antiqua"/>
          <w:i/>
          <w:spacing w:val="-3"/>
          <w:w w:val="95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5"/>
          <w:position w:val="1"/>
        </w:rPr>
        <w:t>yuvati-janena</w:t>
      </w:r>
      <w:r>
        <w:rPr>
          <w:rFonts w:ascii="Book Antiqua" w:eastAsia="Book Antiqua" w:hAnsi="Book Antiqua" w:cs="Book Antiqua"/>
          <w:i/>
          <w:spacing w:val="25"/>
          <w:w w:val="95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 xml:space="preserve">samaà </w:t>
      </w:r>
      <w:r>
        <w:rPr>
          <w:rFonts w:ascii="Book Antiqua" w:eastAsia="Book Antiqua" w:hAnsi="Book Antiqua" w:cs="Book Antiqua"/>
          <w:i/>
          <w:spacing w:val="1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sakhi</w:t>
      </w:r>
      <w:r>
        <w:rPr>
          <w:rFonts w:ascii="Book Antiqua" w:eastAsia="Book Antiqua" w:hAnsi="Book Antiqua" w:cs="Book Antiqua"/>
          <w:i/>
          <w:spacing w:val="12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 xml:space="preserve">virahi-janasya </w:t>
      </w:r>
      <w:r>
        <w:rPr>
          <w:rFonts w:ascii="Book Antiqua" w:eastAsia="Book Antiqua" w:hAnsi="Book Antiqua" w:cs="Book Antiqua"/>
          <w:i/>
          <w:w w:val="96"/>
          <w:position w:val="1"/>
        </w:rPr>
        <w:t>durante</w:t>
      </w:r>
    </w:p>
    <w:p w14:paraId="5051241B" w14:textId="77777777" w:rsidR="00150366" w:rsidRDefault="00000000">
      <w:pPr>
        <w:spacing w:line="220" w:lineRule="exact"/>
        <w:ind w:right="120"/>
        <w:jc w:val="right"/>
      </w:pPr>
      <w:r>
        <w:rPr>
          <w:w w:val="106"/>
        </w:rPr>
        <w:t>(refrain)</w:t>
      </w:r>
    </w:p>
    <w:p w14:paraId="53E2F141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444E3576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Rädhä!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Alas,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how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enchanting  springtime</w:t>
      </w:r>
      <w:r>
        <w:rPr>
          <w:rFonts w:ascii="Book Antiqua" w:eastAsia="Book Antiqua" w:hAnsi="Book Antiqua" w:cs="Book Antiqua"/>
          <w:b/>
          <w:spacing w:val="4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30"/>
        </w:rPr>
        <w:t xml:space="preserve"> </w:t>
      </w:r>
      <w:r>
        <w:rPr>
          <w:rFonts w:ascii="Book Antiqua" w:eastAsia="Book Antiqua" w:hAnsi="Book Antiqua" w:cs="Book Antiqua"/>
          <w:b/>
        </w:rPr>
        <w:t>when the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Malayan breeze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arrives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impetuously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embraces</w:t>
      </w:r>
      <w:r>
        <w:rPr>
          <w:rFonts w:ascii="Book Antiqua" w:eastAsia="Book Antiqua" w:hAnsi="Book Antiqua" w:cs="Book Antiqua"/>
          <w:b/>
          <w:spacing w:val="2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-2"/>
        </w:rPr>
        <w:t>tende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clov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creepers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b/>
          <w:i/>
          <w:spacing w:val="-2"/>
        </w:rPr>
        <w:t>kuïja</w:t>
      </w:r>
      <w:r>
        <w:rPr>
          <w:b/>
          <w:i/>
        </w:rPr>
        <w:t xml:space="preserve">s </w:t>
      </w:r>
      <w:r>
        <w:rPr>
          <w:b/>
          <w:i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resoun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sweet </w:t>
      </w:r>
      <w:r>
        <w:rPr>
          <w:b/>
          <w:i/>
        </w:rPr>
        <w:t>kuhu</w:t>
      </w:r>
      <w:r>
        <w:rPr>
          <w:b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sound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cuckoos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humming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bees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as </w:t>
      </w:r>
      <w:r>
        <w:rPr>
          <w:rFonts w:ascii="Book Antiqua" w:eastAsia="Book Antiqua" w:hAnsi="Book Antiqua" w:cs="Book Antiqua"/>
          <w:b/>
          <w:w w:val="91"/>
        </w:rPr>
        <w:t>they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bumble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fro.</w:t>
      </w:r>
    </w:p>
    <w:p w14:paraId="0765CA76" w14:textId="77777777" w:rsidR="00150366" w:rsidRDefault="00150366">
      <w:pPr>
        <w:spacing w:before="9" w:line="120" w:lineRule="exact"/>
        <w:rPr>
          <w:sz w:val="12"/>
          <w:szCs w:val="12"/>
        </w:rPr>
      </w:pPr>
    </w:p>
    <w:p w14:paraId="6714B521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6"/>
        </w:rPr>
        <w:t>Çyäm</w:t>
      </w:r>
      <w:r>
        <w:rPr>
          <w:rFonts w:ascii="Book Antiqua" w:eastAsia="Book Antiqua" w:hAnsi="Book Antiqua" w:cs="Book Antiqua"/>
          <w:b/>
          <w:w w:val="86"/>
        </w:rPr>
        <w:t>a</w:t>
      </w:r>
      <w:r>
        <w:rPr>
          <w:rFonts w:ascii="Book Antiqua" w:eastAsia="Book Antiqua" w:hAnsi="Book Antiqua" w:cs="Book Antiqua"/>
          <w:b/>
          <w:spacing w:val="21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 xml:space="preserve">s </w:t>
      </w:r>
      <w:r>
        <w:rPr>
          <w:rFonts w:ascii="Book Antiqua" w:eastAsia="Book Antiqua" w:hAnsi="Book Antiqua" w:cs="Book Antiqua"/>
          <w:b/>
          <w:spacing w:val="-5"/>
          <w:w w:val="90"/>
        </w:rPr>
        <w:t>blithel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enjoyin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som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fortunat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damsels, </w:t>
      </w:r>
      <w:r>
        <w:rPr>
          <w:rFonts w:ascii="Book Antiqua" w:eastAsia="Book Antiqua" w:hAnsi="Book Antiqua" w:cs="Book Antiqua"/>
          <w:b/>
          <w:spacing w:val="-4"/>
          <w:w w:val="90"/>
        </w:rPr>
        <w:t>dancin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festiva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love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friend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sprin</w:t>
      </w:r>
      <w:r>
        <w:rPr>
          <w:rFonts w:ascii="Book Antiqua" w:eastAsia="Book Antiqua" w:hAnsi="Book Antiqua" w:cs="Book Antiqua"/>
          <w:b/>
          <w:spacing w:val="-4"/>
          <w:w w:val="91"/>
        </w:rPr>
        <w:t>g</w:t>
      </w:r>
      <w:r>
        <w:rPr>
          <w:rFonts w:ascii="Book Antiqua" w:eastAsia="Book Antiqua" w:hAnsi="Book Antiqua" w:cs="Book Antiqua"/>
          <w:b/>
          <w:spacing w:val="-5"/>
          <w:w w:val="91"/>
        </w:rPr>
        <w:t>tim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brings </w:t>
      </w:r>
      <w:r>
        <w:rPr>
          <w:rFonts w:ascii="Book Antiqua" w:eastAsia="Book Antiqua" w:hAnsi="Book Antiqua" w:cs="Book Antiqua"/>
          <w:b/>
          <w:w w:val="91"/>
        </w:rPr>
        <w:t>endless</w:t>
      </w:r>
      <w:r>
        <w:rPr>
          <w:rFonts w:ascii="Book Antiqua" w:eastAsia="Book Antiqua" w:hAnsi="Book Antiqua" w:cs="Book Antiqua"/>
          <w:b/>
          <w:spacing w:val="3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agony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forlorn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lonely-hearted.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(refrain)</w:t>
      </w:r>
    </w:p>
    <w:p w14:paraId="2075AFE5" w14:textId="77777777" w:rsidR="00150366" w:rsidRDefault="00150366">
      <w:pPr>
        <w:spacing w:line="180" w:lineRule="exact"/>
        <w:rPr>
          <w:sz w:val="19"/>
          <w:szCs w:val="19"/>
        </w:rPr>
      </w:pPr>
    </w:p>
    <w:p w14:paraId="5DE9B62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9FE3828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58BD3AA2" w14:textId="77777777" w:rsidR="00150366" w:rsidRDefault="00000000">
      <w:pPr>
        <w:spacing w:line="247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When</w:t>
      </w:r>
      <w:r>
        <w:rPr>
          <w:spacing w:val="44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trees</w:t>
      </w:r>
      <w:r>
        <w:rPr>
          <w:spacing w:val="35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infused</w:t>
      </w:r>
      <w:r>
        <w:rPr>
          <w:spacing w:val="38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new</w:t>
      </w:r>
      <w:r>
        <w:rPr>
          <w:spacing w:val="30"/>
        </w:rPr>
        <w:t xml:space="preserve"> </w:t>
      </w:r>
      <w:r>
        <w:t>life</w:t>
      </w:r>
      <w:r>
        <w:rPr>
          <w:spacing w:val="12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w w:val="107"/>
        </w:rPr>
        <w:t xml:space="preserve">touch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Malayan</w:t>
      </w:r>
      <w:r>
        <w:rPr>
          <w:spacing w:val="24"/>
        </w:rPr>
        <w:t xml:space="preserve"> </w:t>
      </w:r>
      <w:r>
        <w:t>breeze,</w:t>
      </w:r>
      <w:r>
        <w:rPr>
          <w:spacing w:val="35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 xml:space="preserve">bumblebees </w:t>
      </w:r>
      <w:r>
        <w:rPr>
          <w:spacing w:val="3"/>
        </w:rPr>
        <w:t xml:space="preserve"> </w:t>
      </w:r>
      <w:r>
        <w:t>begin</w:t>
      </w:r>
      <w:r>
        <w:rPr>
          <w:spacing w:val="33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 xml:space="preserve">hum </w:t>
      </w:r>
      <w:r>
        <w:rPr>
          <w:spacing w:val="2"/>
        </w:rPr>
        <w:t xml:space="preserve"> </w:t>
      </w:r>
      <w:r>
        <w:rPr>
          <w:w w:val="105"/>
        </w:rPr>
        <w:t>with</w:t>
      </w:r>
    </w:p>
    <w:p w14:paraId="6E7F4C77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4A5557D" w14:textId="77777777" w:rsidR="00150366" w:rsidRDefault="00150366">
      <w:pPr>
        <w:spacing w:line="200" w:lineRule="exact"/>
      </w:pPr>
    </w:p>
    <w:p w14:paraId="75CD5162" w14:textId="77777777" w:rsidR="00150366" w:rsidRDefault="00000000">
      <w:pPr>
        <w:spacing w:before="29" w:line="248" w:lineRule="auto"/>
        <w:ind w:left="120" w:right="85"/>
        <w:jc w:val="both"/>
      </w:pPr>
      <w:r>
        <w:t xml:space="preserve">excitement, </w:t>
      </w:r>
      <w:r>
        <w:rPr>
          <w:spacing w:val="3"/>
        </w:rPr>
        <w:t xml:space="preserve"> </w:t>
      </w:r>
      <w:r>
        <w:t>attracted  by</w:t>
      </w:r>
      <w:r>
        <w:rPr>
          <w:spacing w:val="1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blossoming</w:t>
      </w:r>
      <w:r>
        <w:rPr>
          <w:spacing w:val="34"/>
        </w:rPr>
        <w:t xml:space="preserve"> </w:t>
      </w:r>
      <w:r>
        <w:t>jasmines,</w:t>
      </w:r>
      <w:r>
        <w:rPr>
          <w:spacing w:val="31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rPr>
          <w:w w:val="107"/>
        </w:rPr>
        <w:t xml:space="preserve">the </w:t>
      </w:r>
      <w:r>
        <w:t>cuckoos  begin</w:t>
      </w:r>
      <w:r>
        <w:rPr>
          <w:spacing w:val="33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coo</w:t>
      </w:r>
      <w:r>
        <w:rPr>
          <w:spacing w:val="30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finding</w:t>
      </w:r>
      <w:r>
        <w:rPr>
          <w:spacing w:val="41"/>
        </w:rPr>
        <w:t xml:space="preserve"> </w:t>
      </w:r>
      <w:r>
        <w:t>fresh</w:t>
      </w:r>
      <w:r>
        <w:rPr>
          <w:spacing w:val="32"/>
        </w:rPr>
        <w:t xml:space="preserve"> </w:t>
      </w:r>
      <w:r>
        <w:t>buds</w:t>
      </w:r>
      <w:r>
        <w:rPr>
          <w:spacing w:val="43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rPr>
          <w:w w:val="103"/>
        </w:rPr>
        <w:t xml:space="preserve">mango </w:t>
      </w:r>
      <w:r>
        <w:t xml:space="preserve">trees.   Appearing </w:t>
      </w:r>
      <w:r>
        <w:rPr>
          <w:spacing w:val="41"/>
        </w:rPr>
        <w:t xml:space="preserve"> </w:t>
      </w:r>
      <w:r>
        <w:t xml:space="preserve">like </w:t>
      </w:r>
      <w:r>
        <w:rPr>
          <w:spacing w:val="39"/>
        </w:rPr>
        <w:t xml:space="preserve"> </w:t>
      </w:r>
      <w:r>
        <w:t xml:space="preserve">an </w:t>
      </w:r>
      <w:r>
        <w:rPr>
          <w:spacing w:val="44"/>
        </w:rPr>
        <w:t xml:space="preserve"> </w:t>
      </w:r>
      <w:r>
        <w:t xml:space="preserve">elephant  </w:t>
      </w:r>
      <w:r>
        <w:rPr>
          <w:spacing w:val="17"/>
        </w:rPr>
        <w:t xml:space="preserve"> </w:t>
      </w:r>
      <w:r>
        <w:t xml:space="preserve">maddened  </w:t>
      </w:r>
      <w:r>
        <w:rPr>
          <w:spacing w:val="24"/>
        </w:rPr>
        <w:t xml:space="preserve"> </w:t>
      </w:r>
      <w:r>
        <w:t xml:space="preserve">with  </w:t>
      </w:r>
      <w:r>
        <w:rPr>
          <w:spacing w:val="1"/>
        </w:rPr>
        <w:t xml:space="preserve"> </w:t>
      </w:r>
      <w:r>
        <w:rPr>
          <w:w w:val="106"/>
        </w:rPr>
        <w:t xml:space="preserve">lust </w:t>
      </w:r>
      <w:r>
        <w:t>and</w:t>
      </w:r>
      <w:r>
        <w:rPr>
          <w:spacing w:val="17"/>
        </w:rPr>
        <w:t xml:space="preserve"> </w:t>
      </w:r>
      <w:r>
        <w:t>wearing</w:t>
      </w:r>
      <w:r>
        <w:rPr>
          <w:spacing w:val="13"/>
        </w:rPr>
        <w:t xml:space="preserve"> </w:t>
      </w:r>
      <w:r>
        <w:t>a peacock</w:t>
      </w:r>
      <w:r>
        <w:rPr>
          <w:spacing w:val="13"/>
        </w:rPr>
        <w:t xml:space="preserve"> </w:t>
      </w:r>
      <w:r>
        <w:t>feather</w:t>
      </w:r>
      <w:r>
        <w:rPr>
          <w:spacing w:val="17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His turban,</w:t>
      </w:r>
      <w:r>
        <w:rPr>
          <w:spacing w:val="39"/>
        </w:rPr>
        <w:t xml:space="preserve"> </w:t>
      </w:r>
      <w:r>
        <w:rPr>
          <w:w w:val="78"/>
        </w:rPr>
        <w:t>Çré</w:t>
      </w:r>
      <w:r>
        <w:rPr>
          <w:spacing w:val="11"/>
          <w:w w:val="78"/>
        </w:rPr>
        <w:t xml:space="preserve"> </w:t>
      </w:r>
      <w:r>
        <w:t>Kåñëa mesmerizes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minds</w:t>
      </w:r>
      <w:r>
        <w:rPr>
          <w:spacing w:val="2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all.</w:t>
      </w:r>
    </w:p>
    <w:p w14:paraId="60B8068C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0EE02312" w14:textId="77777777" w:rsidR="00150366" w:rsidRDefault="00000000">
      <w:pPr>
        <w:ind w:left="120" w:right="84" w:firstLine="360"/>
        <w:jc w:val="both"/>
      </w:pPr>
      <w:r>
        <w:rPr>
          <w:rFonts w:ascii="Book Antiqua" w:eastAsia="Book Antiqua" w:hAnsi="Book Antiqua" w:cs="Book Antiqua"/>
          <w:i/>
          <w:spacing w:val="-18"/>
        </w:rPr>
        <w:t>V</w:t>
      </w:r>
      <w:r>
        <w:rPr>
          <w:rFonts w:ascii="Book Antiqua" w:eastAsia="Book Antiqua" w:hAnsi="Book Antiqua" w:cs="Book Antiqua"/>
          <w:i/>
        </w:rPr>
        <w:t>asanta-räga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t xml:space="preserve">is </w:t>
      </w:r>
      <w:r>
        <w:rPr>
          <w:spacing w:val="1"/>
        </w:rPr>
        <w:t xml:space="preserve"> </w:t>
      </w:r>
      <w:r>
        <w:t xml:space="preserve">prominent   in </w:t>
      </w:r>
      <w:r>
        <w:rPr>
          <w:spacing w:val="12"/>
        </w:rPr>
        <w:t xml:space="preserve"> </w:t>
      </w:r>
      <w:r>
        <w:t xml:space="preserve">springtime. </w:t>
      </w:r>
      <w:r>
        <w:rPr>
          <w:spacing w:val="37"/>
        </w:rPr>
        <w:t xml:space="preserve"> </w:t>
      </w:r>
      <w:r>
        <w:t xml:space="preserve">In 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yati-täla </w:t>
      </w:r>
      <w:r>
        <w:t>there  are</w:t>
      </w:r>
      <w:r>
        <w:rPr>
          <w:spacing w:val="33"/>
        </w:rPr>
        <w:t xml:space="preserve"> </w:t>
      </w:r>
      <w:r>
        <w:t xml:space="preserve">three  short </w:t>
      </w:r>
      <w:r>
        <w:rPr>
          <w:spacing w:val="4"/>
        </w:rPr>
        <w:t xml:space="preserve"> </w:t>
      </w:r>
      <w:r>
        <w:t>beats</w:t>
      </w:r>
      <w:r>
        <w:rPr>
          <w:spacing w:val="34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three  fast</w:t>
      </w:r>
      <w:r>
        <w:rPr>
          <w:spacing w:val="26"/>
        </w:rPr>
        <w:t xml:space="preserve"> </w:t>
      </w:r>
      <w:r>
        <w:t>beats.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w w:val="104"/>
        </w:rPr>
        <w:t xml:space="preserve">word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t>conveys</w:t>
      </w:r>
      <w:r>
        <w:rPr>
          <w:spacing w:val="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feeling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intimate</w:t>
      </w:r>
      <w:r>
        <w:rPr>
          <w:spacing w:val="35"/>
        </w:rPr>
        <w:t xml:space="preserve"> </w:t>
      </w:r>
      <w:r>
        <w:rPr>
          <w:w w:val="104"/>
        </w:rPr>
        <w:t>friendship.</w:t>
      </w:r>
    </w:p>
    <w:p w14:paraId="47AE26D5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7F14832E" w14:textId="77777777" w:rsidR="00150366" w:rsidRDefault="00000000">
      <w:pPr>
        <w:spacing w:line="220" w:lineRule="exact"/>
        <w:ind w:left="120" w:right="86" w:firstLine="360"/>
        <w:jc w:val="both"/>
      </w:pPr>
      <w:r>
        <w:rPr>
          <w:rFonts w:ascii="Book Antiqua" w:eastAsia="Book Antiqua" w:hAnsi="Book Antiqua" w:cs="Book Antiqua"/>
          <w:i/>
        </w:rPr>
        <w:t xml:space="preserve">Sarasa-vasante </w:t>
      </w:r>
      <w:r>
        <w:t>–</w:t>
      </w:r>
      <w:r>
        <w:rPr>
          <w:spacing w:val="1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adjective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sarasa</w:t>
      </w:r>
      <w:r>
        <w:rPr>
          <w:rFonts w:ascii="Book Antiqua" w:eastAsia="Book Antiqua" w:hAnsi="Book Antiqua" w:cs="Book Antiqua"/>
          <w:i/>
          <w:spacing w:val="27"/>
        </w:rPr>
        <w:t xml:space="preserve"> </w:t>
      </w:r>
      <w:r>
        <w:t>indicates</w:t>
      </w:r>
      <w:r>
        <w:rPr>
          <w:spacing w:val="33"/>
        </w:rPr>
        <w:t xml:space="preserve"> </w:t>
      </w:r>
      <w:r>
        <w:rPr>
          <w:w w:val="108"/>
        </w:rPr>
        <w:t xml:space="preserve">that </w:t>
      </w:r>
      <w:r>
        <w:t>springtime</w:t>
      </w:r>
      <w:r>
        <w:rPr>
          <w:spacing w:val="36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relishable</w:t>
      </w:r>
      <w:r>
        <w:rPr>
          <w:spacing w:val="25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full</w:t>
      </w:r>
      <w:r>
        <w:rPr>
          <w:spacing w:val="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astonishing</w:t>
      </w:r>
      <w:r>
        <w:rPr>
          <w:spacing w:val="38"/>
        </w:rPr>
        <w:t xml:space="preserve"> </w:t>
      </w:r>
      <w:r>
        <w:rPr>
          <w:w w:val="101"/>
        </w:rPr>
        <w:t>mellows.</w:t>
      </w:r>
    </w:p>
    <w:p w14:paraId="50F978B1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0D97F73E" w14:textId="77777777" w:rsidR="00150366" w:rsidRDefault="00000000">
      <w:pPr>
        <w:spacing w:line="245" w:lineRule="auto"/>
        <w:ind w:left="120" w:right="85" w:firstLine="360"/>
        <w:jc w:val="both"/>
      </w:pPr>
      <w:r>
        <w:rPr>
          <w:rFonts w:ascii="Book Antiqua" w:eastAsia="Book Antiqua" w:hAnsi="Book Antiqua" w:cs="Book Antiqua"/>
          <w:i/>
          <w:spacing w:val="-8"/>
        </w:rPr>
        <w:t>V</w:t>
      </w:r>
      <w:r>
        <w:rPr>
          <w:rFonts w:ascii="Book Antiqua" w:eastAsia="Book Antiqua" w:hAnsi="Book Antiqua" w:cs="Book Antiqua"/>
          <w:i/>
        </w:rPr>
        <w:t>irahi-janasya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</w:rPr>
        <w:t>durante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Deserted</w:t>
      </w:r>
      <w:r>
        <w:rPr>
          <w:spacing w:val="23"/>
        </w:rPr>
        <w:t xml:space="preserve"> </w:t>
      </w:r>
      <w:r>
        <w:t>lovers</w:t>
      </w:r>
      <w:r>
        <w:rPr>
          <w:spacing w:val="14"/>
        </w:rPr>
        <w:t xml:space="preserve"> </w:t>
      </w:r>
      <w:r>
        <w:t>pass</w:t>
      </w:r>
      <w:r>
        <w:rPr>
          <w:spacing w:val="16"/>
        </w:rPr>
        <w:t xml:space="preserve"> </w:t>
      </w:r>
      <w:r>
        <w:t>their</w:t>
      </w:r>
      <w:r>
        <w:rPr>
          <w:spacing w:val="35"/>
        </w:rPr>
        <w:t xml:space="preserve"> </w:t>
      </w:r>
      <w:r>
        <w:rPr>
          <w:w w:val="104"/>
        </w:rPr>
        <w:t xml:space="preserve">time </w:t>
      </w:r>
      <w:r>
        <w:t>with  great</w:t>
      </w:r>
      <w:r>
        <w:rPr>
          <w:spacing w:val="41"/>
        </w:rPr>
        <w:t xml:space="preserve"> </w:t>
      </w:r>
      <w:r>
        <w:t>difficulty</w:t>
      </w:r>
      <w:r>
        <w:rPr>
          <w:spacing w:val="40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 xml:space="preserve">this  provocative </w:t>
      </w:r>
      <w:r>
        <w:rPr>
          <w:spacing w:val="2"/>
        </w:rPr>
        <w:t xml:space="preserve"> </w:t>
      </w:r>
      <w:r>
        <w:t xml:space="preserve">spring </w:t>
      </w:r>
      <w:r>
        <w:rPr>
          <w:spacing w:val="3"/>
        </w:rPr>
        <w:t xml:space="preserve"> </w:t>
      </w:r>
      <w:r>
        <w:t>season.</w:t>
      </w:r>
      <w:r>
        <w:rPr>
          <w:spacing w:val="44"/>
        </w:rPr>
        <w:t xml:space="preserve"> </w:t>
      </w:r>
      <w:r>
        <w:rPr>
          <w:w w:val="78"/>
        </w:rPr>
        <w:t xml:space="preserve">Çré </w:t>
      </w:r>
      <w:r>
        <w:t>Hari</w:t>
      </w:r>
      <w:r>
        <w:rPr>
          <w:spacing w:val="15"/>
        </w:rPr>
        <w:t xml:space="preserve"> </w:t>
      </w:r>
      <w:r>
        <w:t>steals</w:t>
      </w:r>
      <w:r>
        <w:rPr>
          <w:spacing w:val="12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mind,</w:t>
      </w:r>
      <w:r>
        <w:rPr>
          <w:spacing w:val="36"/>
        </w:rPr>
        <w:t xml:space="preserve"> </w:t>
      </w:r>
      <w:r>
        <w:t>heart</w:t>
      </w:r>
      <w:r>
        <w:rPr>
          <w:spacing w:val="32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very</w:t>
      </w:r>
      <w:r>
        <w:rPr>
          <w:spacing w:val="4"/>
        </w:rPr>
        <w:t xml:space="preserve"> </w:t>
      </w:r>
      <w:r>
        <w:t>life of</w:t>
      </w:r>
      <w:r>
        <w:rPr>
          <w:spacing w:val="3"/>
        </w:rPr>
        <w:t xml:space="preserve"> </w:t>
      </w:r>
      <w:r>
        <w:t>everyone</w:t>
      </w:r>
      <w:r>
        <w:rPr>
          <w:spacing w:val="23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 xml:space="preserve">His </w:t>
      </w:r>
      <w:r>
        <w:rPr>
          <w:spacing w:val="-4"/>
        </w:rPr>
        <w:t>swee</w:t>
      </w:r>
      <w:r>
        <w:t>t</w:t>
      </w:r>
      <w:r>
        <w:rPr>
          <w:spacing w:val="19"/>
        </w:rPr>
        <w:t xml:space="preserve"> </w:t>
      </w:r>
      <w:r>
        <w:rPr>
          <w:spacing w:val="-4"/>
        </w:rPr>
        <w:t>pastimes</w:t>
      </w:r>
      <w:r>
        <w:t>,</w:t>
      </w:r>
      <w:r>
        <w:rPr>
          <w:spacing w:val="36"/>
        </w:rPr>
        <w:t xml:space="preserve"> </w:t>
      </w:r>
      <w:r>
        <w:rPr>
          <w:spacing w:val="-4"/>
        </w:rPr>
        <w:t>s</w:t>
      </w:r>
      <w:r>
        <w:t>o</w:t>
      </w:r>
      <w:r>
        <w:rPr>
          <w:spacing w:val="18"/>
        </w:rPr>
        <w:t xml:space="preserve"> </w:t>
      </w:r>
      <w:r>
        <w:rPr>
          <w:spacing w:val="-4"/>
        </w:rPr>
        <w:t>separatio</w:t>
      </w:r>
      <w:r>
        <w:t>n</w:t>
      </w:r>
      <w:r>
        <w:rPr>
          <w:spacing w:val="47"/>
        </w:rPr>
        <w:t xml:space="preserve"> </w:t>
      </w:r>
      <w:r>
        <w:rPr>
          <w:spacing w:val="-4"/>
        </w:rPr>
        <w:t>fro</w:t>
      </w:r>
      <w:r>
        <w:t>m</w:t>
      </w:r>
      <w:r>
        <w:rPr>
          <w:spacing w:val="22"/>
        </w:rPr>
        <w:t xml:space="preserve"> </w:t>
      </w:r>
      <w:r>
        <w:rPr>
          <w:spacing w:val="-4"/>
        </w:rPr>
        <w:t>Hi</w:t>
      </w:r>
      <w:r>
        <w:t>m</w:t>
      </w:r>
      <w:r>
        <w:rPr>
          <w:spacing w:val="21"/>
        </w:rPr>
        <w:t xml:space="preserve"> </w:t>
      </w:r>
      <w:r>
        <w:rPr>
          <w:spacing w:val="-4"/>
        </w:rPr>
        <w:t>a</w:t>
      </w:r>
      <w:r>
        <w:t>t</w:t>
      </w:r>
      <w:r>
        <w:rPr>
          <w:spacing w:val="21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tim</w:t>
      </w:r>
      <w:r>
        <w:t>e</w:t>
      </w:r>
      <w:r>
        <w:rPr>
          <w:spacing w:val="28"/>
        </w:rPr>
        <w:t xml:space="preserve"> </w:t>
      </w:r>
      <w:r>
        <w:rPr>
          <w:spacing w:val="-4"/>
          <w:w w:val="102"/>
        </w:rPr>
        <w:t xml:space="preserve">becomes </w:t>
      </w:r>
      <w:r>
        <w:t>all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more</w:t>
      </w:r>
      <w:r>
        <w:rPr>
          <w:spacing w:val="18"/>
        </w:rPr>
        <w:t xml:space="preserve"> </w:t>
      </w:r>
      <w:r>
        <w:t>painful</w:t>
      </w:r>
      <w:r>
        <w:rPr>
          <w:spacing w:val="25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104"/>
        </w:rPr>
        <w:t>intolerable.</w:t>
      </w:r>
    </w:p>
    <w:p w14:paraId="19F4D04E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5FE7FE73" w14:textId="77777777" w:rsidR="00150366" w:rsidRDefault="00000000">
      <w:pPr>
        <w:spacing w:line="243" w:lineRule="auto"/>
        <w:ind w:left="120" w:right="88" w:firstLine="360"/>
        <w:jc w:val="both"/>
      </w:pPr>
      <w:r>
        <w:rPr>
          <w:rFonts w:ascii="Book Antiqua" w:eastAsia="Book Antiqua" w:hAnsi="Book Antiqua" w:cs="Book Antiqua"/>
          <w:i/>
          <w:spacing w:val="-5"/>
        </w:rPr>
        <w:t>Lalita-lavaìga-latä-pariçélana-komala-malaya-samér</w:t>
      </w:r>
      <w:r>
        <w:rPr>
          <w:rFonts w:ascii="Book Antiqua" w:eastAsia="Book Antiqua" w:hAnsi="Book Antiqua" w:cs="Book Antiqua"/>
          <w:i/>
        </w:rPr>
        <w:t xml:space="preserve">e  </w:t>
      </w:r>
      <w:r>
        <w:t>–</w:t>
      </w:r>
      <w:r>
        <w:rPr>
          <w:spacing w:val="7"/>
        </w:rPr>
        <w:t xml:space="preserve"> </w:t>
      </w:r>
      <w:r>
        <w:rPr>
          <w:spacing w:val="-5"/>
          <w:w w:val="103"/>
        </w:rPr>
        <w:t xml:space="preserve">This </w:t>
      </w:r>
      <w:r>
        <w:rPr>
          <w:spacing w:val="-2"/>
        </w:rPr>
        <w:t>phras</w:t>
      </w:r>
      <w:r>
        <w:t xml:space="preserve">e  </w:t>
      </w:r>
      <w:r>
        <w:rPr>
          <w:spacing w:val="-2"/>
        </w:rPr>
        <w:t>describe</w:t>
      </w:r>
      <w:r>
        <w:t>s</w:t>
      </w:r>
      <w:r>
        <w:rPr>
          <w:spacing w:val="3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2"/>
        </w:rPr>
        <w:t>specialt</w:t>
      </w:r>
      <w:r>
        <w:t>y</w:t>
      </w:r>
      <w:r>
        <w:rPr>
          <w:spacing w:val="3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2"/>
        </w:rPr>
        <w:t>location</w:t>
      </w:r>
      <w:r>
        <w:t xml:space="preserve">. </w:t>
      </w:r>
      <w:r>
        <w:rPr>
          <w:spacing w:val="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 xml:space="preserve">Malayan </w:t>
      </w:r>
      <w:r>
        <w:rPr>
          <w:spacing w:val="-6"/>
        </w:rPr>
        <w:t>breez</w:t>
      </w:r>
      <w:r>
        <w:t>e</w:t>
      </w:r>
      <w:r>
        <w:rPr>
          <w:spacing w:val="10"/>
        </w:rPr>
        <w:t xml:space="preserve"> </w:t>
      </w:r>
      <w:r>
        <w:rPr>
          <w:spacing w:val="-6"/>
        </w:rPr>
        <w:t>wa</w:t>
      </w:r>
      <w:r>
        <w:t xml:space="preserve">s </w:t>
      </w:r>
      <w:r>
        <w:rPr>
          <w:spacing w:val="-6"/>
        </w:rPr>
        <w:t>alread</w:t>
      </w:r>
      <w:r>
        <w:t>y</w:t>
      </w:r>
      <w:r>
        <w:rPr>
          <w:spacing w:val="12"/>
        </w:rPr>
        <w:t xml:space="preserve"> </w:t>
      </w:r>
      <w:r>
        <w:rPr>
          <w:spacing w:val="-6"/>
        </w:rPr>
        <w:t>cool</w:t>
      </w:r>
      <w:r>
        <w:t>,</w:t>
      </w:r>
      <w:r>
        <w:rPr>
          <w:spacing w:val="8"/>
        </w:rPr>
        <w:t xml:space="preserve"> </w:t>
      </w:r>
      <w:r>
        <w:rPr>
          <w:spacing w:val="-6"/>
        </w:rPr>
        <w:t>gentl</w:t>
      </w:r>
      <w:r>
        <w:t>e</w:t>
      </w:r>
      <w:r>
        <w:rPr>
          <w:spacing w:val="15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6"/>
        </w:rPr>
        <w:t>fragrant</w:t>
      </w:r>
      <w:r>
        <w:t>,</w:t>
      </w:r>
      <w:r>
        <w:rPr>
          <w:spacing w:val="20"/>
        </w:rPr>
        <w:t xml:space="preserve"> </w:t>
      </w:r>
      <w:r>
        <w:rPr>
          <w:spacing w:val="-6"/>
        </w:rPr>
        <w:t>bu</w:t>
      </w:r>
      <w:r>
        <w:t>t</w:t>
      </w:r>
      <w:r>
        <w:rPr>
          <w:spacing w:val="20"/>
        </w:rPr>
        <w:t xml:space="preserve"> </w:t>
      </w:r>
      <w:r>
        <w:rPr>
          <w:spacing w:val="-6"/>
        </w:rPr>
        <w:t>i</w:t>
      </w:r>
      <w:r>
        <w:t>t</w:t>
      </w:r>
      <w:r>
        <w:rPr>
          <w:spacing w:val="8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11"/>
        </w:rPr>
        <w:t xml:space="preserve"> </w:t>
      </w:r>
      <w:r>
        <w:rPr>
          <w:spacing w:val="-6"/>
          <w:w w:val="102"/>
        </w:rPr>
        <w:t xml:space="preserve">become </w:t>
      </w:r>
      <w:r>
        <w:rPr>
          <w:spacing w:val="-2"/>
        </w:rPr>
        <w:t>eve</w:t>
      </w:r>
      <w:r>
        <w:t>n</w:t>
      </w:r>
      <w:r>
        <w:rPr>
          <w:spacing w:val="6"/>
        </w:rPr>
        <w:t xml:space="preserve"> </w:t>
      </w:r>
      <w:r>
        <w:rPr>
          <w:spacing w:val="-2"/>
        </w:rPr>
        <w:t>mor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2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-2"/>
        </w:rPr>
        <w:t xml:space="preserve"> 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touc</w:t>
      </w:r>
      <w:r>
        <w:t>h</w:t>
      </w:r>
      <w:r>
        <w:rPr>
          <w:spacing w:val="2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elegan</w:t>
      </w:r>
      <w:r>
        <w:t>t</w:t>
      </w:r>
      <w:r>
        <w:rPr>
          <w:spacing w:val="10"/>
        </w:rPr>
        <w:t xml:space="preserve"> </w:t>
      </w:r>
      <w:r>
        <w:rPr>
          <w:spacing w:val="-2"/>
        </w:rPr>
        <w:t>clov</w:t>
      </w:r>
      <w:r>
        <w:t>e</w:t>
      </w:r>
      <w:r>
        <w:rPr>
          <w:spacing w:val="-2"/>
        </w:rPr>
        <w:t xml:space="preserve"> </w:t>
      </w:r>
      <w:r>
        <w:rPr>
          <w:spacing w:val="-2"/>
          <w:w w:val="102"/>
        </w:rPr>
        <w:t>vines.</w:t>
      </w:r>
    </w:p>
    <w:p w14:paraId="621971DE" w14:textId="77777777" w:rsidR="00150366" w:rsidRDefault="00150366">
      <w:pPr>
        <w:spacing w:line="120" w:lineRule="exact"/>
        <w:rPr>
          <w:sz w:val="13"/>
          <w:szCs w:val="13"/>
        </w:rPr>
      </w:pPr>
    </w:p>
    <w:p w14:paraId="053247AA" w14:textId="77777777" w:rsidR="00150366" w:rsidRDefault="00000000">
      <w:pPr>
        <w:spacing w:line="220" w:lineRule="exact"/>
        <w:ind w:left="120" w:right="83" w:firstLine="360"/>
        <w:jc w:val="both"/>
      </w:pPr>
      <w:r>
        <w:rPr>
          <w:rFonts w:ascii="Book Antiqua" w:eastAsia="Book Antiqua" w:hAnsi="Book Antiqua" w:cs="Book Antiqua"/>
          <w:i/>
          <w:spacing w:val="-2"/>
        </w:rPr>
        <w:t>Madhukara-nikara-karambita-kokila-küjita-kuïja-kuöér</w:t>
      </w:r>
      <w:r>
        <w:rPr>
          <w:rFonts w:ascii="Book Antiqua" w:eastAsia="Book Antiqua" w:hAnsi="Book Antiqua" w:cs="Book Antiqua"/>
          <w:i/>
        </w:rPr>
        <w:t xml:space="preserve">e </w:t>
      </w:r>
      <w:r>
        <w:t>– The</w:t>
      </w:r>
      <w:r>
        <w:rPr>
          <w:spacing w:val="30"/>
        </w:rPr>
        <w:t xml:space="preserve"> </w:t>
      </w:r>
      <w:r>
        <w:t>etymology</w:t>
      </w:r>
      <w:r>
        <w:rPr>
          <w:spacing w:val="30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line</w:t>
      </w:r>
      <w:r>
        <w:rPr>
          <w:spacing w:val="3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follows: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w w:val="108"/>
        </w:rPr>
        <w:t>madhukaräëäà</w:t>
      </w:r>
      <w:r>
        <w:rPr>
          <w:rFonts w:ascii="Book Antiqua" w:eastAsia="Book Antiqua" w:hAnsi="Book Antiqua" w:cs="Book Antiqua"/>
          <w:i/>
          <w:spacing w:val="15"/>
          <w:w w:val="108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yo </w:t>
      </w:r>
      <w:r>
        <w:rPr>
          <w:rFonts w:ascii="Book Antiqua" w:eastAsia="Book Antiqua" w:hAnsi="Book Antiqua" w:cs="Book Antiqua"/>
          <w:i/>
          <w:spacing w:val="-4"/>
        </w:rPr>
        <w:t>h</w:t>
      </w:r>
      <w:r>
        <w:rPr>
          <w:rFonts w:ascii="Book Antiqua" w:eastAsia="Book Antiqua" w:hAnsi="Book Antiqua" w:cs="Book Antiqua"/>
          <w:i/>
        </w:rPr>
        <w:t>i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nikara</w:t>
      </w:r>
      <w:r>
        <w:rPr>
          <w:rFonts w:ascii="Book Antiqua" w:eastAsia="Book Antiqua" w:hAnsi="Book Antiqua" w:cs="Book Antiqua"/>
          <w:i/>
        </w:rPr>
        <w:t>s</w:t>
      </w:r>
      <w:r>
        <w:rPr>
          <w:rFonts w:ascii="Book Antiqua" w:eastAsia="Book Antiqua" w:hAnsi="Book Antiqua" w:cs="Book Antiqua"/>
          <w:i/>
          <w:spacing w:val="35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ten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karambitä</w:t>
      </w:r>
      <w:r>
        <w:rPr>
          <w:rFonts w:ascii="Book Antiqua" w:eastAsia="Book Antiqua" w:hAnsi="Book Antiqua" w:cs="Book Antiqua"/>
          <w:i/>
        </w:rPr>
        <w:t>ù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miçritä</w:t>
      </w:r>
      <w:r>
        <w:rPr>
          <w:rFonts w:ascii="Book Antiqua" w:eastAsia="Book Antiqua" w:hAnsi="Book Antiqua" w:cs="Book Antiqua"/>
          <w:i/>
        </w:rPr>
        <w:t>ù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y</w:t>
      </w:r>
      <w:r>
        <w:rPr>
          <w:rFonts w:ascii="Book Antiqua" w:eastAsia="Book Antiqua" w:hAnsi="Book Antiqua" w:cs="Book Antiqua"/>
          <w:i/>
        </w:rPr>
        <w:t>e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kokilästai</w:t>
      </w:r>
      <w:r>
        <w:rPr>
          <w:rFonts w:ascii="Book Antiqua" w:eastAsia="Book Antiqua" w:hAnsi="Book Antiqua" w:cs="Book Antiqua"/>
          <w:i/>
        </w:rPr>
        <w:t>ù</w:t>
      </w:r>
      <w:r>
        <w:rPr>
          <w:rFonts w:ascii="Book Antiqua" w:eastAsia="Book Antiqua" w:hAnsi="Book Antiqua" w:cs="Book Antiqua"/>
          <w:i/>
          <w:spacing w:val="40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küjita</w:t>
      </w:r>
      <w:r>
        <w:rPr>
          <w:rFonts w:ascii="Book Antiqua" w:eastAsia="Book Antiqua" w:hAnsi="Book Antiqua" w:cs="Book Antiqua"/>
          <w:i/>
        </w:rPr>
        <w:t>ù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yaù kuïj</w:t>
      </w:r>
      <w:r>
        <w:rPr>
          <w:rFonts w:ascii="Book Antiqua" w:eastAsia="Book Antiqua" w:hAnsi="Book Antiqua" w:cs="Book Antiqua"/>
          <w:i/>
        </w:rPr>
        <w:t xml:space="preserve">a  </w:t>
      </w:r>
      <w:r>
        <w:rPr>
          <w:rFonts w:ascii="Book Antiqua" w:eastAsia="Book Antiqua" w:hAnsi="Book Antiqua" w:cs="Book Antiqua"/>
          <w:i/>
          <w:spacing w:val="-4"/>
          <w:w w:val="90"/>
        </w:rPr>
        <w:t>kuöéra</w:t>
      </w:r>
      <w:r>
        <w:rPr>
          <w:rFonts w:ascii="Book Antiqua" w:eastAsia="Book Antiqua" w:hAnsi="Book Antiqua" w:cs="Book Antiqua"/>
          <w:i/>
          <w:w w:val="90"/>
        </w:rPr>
        <w:t>ù</w:t>
      </w:r>
      <w:r>
        <w:rPr>
          <w:rFonts w:ascii="Book Antiqua" w:eastAsia="Book Antiqua" w:hAnsi="Book Antiqua" w:cs="Book Antiqua"/>
          <w:i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tatr</w:t>
      </w:r>
      <w:r>
        <w:rPr>
          <w:rFonts w:ascii="Book Antiqua" w:eastAsia="Book Antiqua" w:hAnsi="Book Antiqua" w:cs="Book Antiqua"/>
          <w:i/>
        </w:rPr>
        <w:t xml:space="preserve">a </w:t>
      </w:r>
      <w:r>
        <w:t xml:space="preserve">– </w:t>
      </w:r>
      <w:r>
        <w:rPr>
          <w:spacing w:val="-4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4"/>
        </w:rPr>
        <w:t>dancin</w:t>
      </w:r>
      <w:r>
        <w:t>g</w:t>
      </w:r>
      <w:r>
        <w:rPr>
          <w:spacing w:val="25"/>
        </w:rPr>
        <w:t xml:space="preserve"> </w:t>
      </w:r>
      <w:r>
        <w:rPr>
          <w:spacing w:val="-4"/>
        </w:rPr>
        <w:t>take</w:t>
      </w:r>
      <w:r>
        <w:t>s</w:t>
      </w:r>
      <w:r>
        <w:rPr>
          <w:spacing w:val="12"/>
        </w:rPr>
        <w:t xml:space="preserve"> </w:t>
      </w:r>
      <w:r>
        <w:rPr>
          <w:spacing w:val="-4"/>
        </w:rPr>
        <w:t>plac</w:t>
      </w:r>
      <w:r>
        <w:t>e</w:t>
      </w:r>
      <w:r>
        <w:rPr>
          <w:spacing w:val="4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1"/>
        </w:rPr>
        <w:t xml:space="preserve"> </w:t>
      </w:r>
      <w:r>
        <w:t xml:space="preserve">a </w:t>
      </w:r>
      <w:r>
        <w:rPr>
          <w:spacing w:val="-4"/>
        </w:rPr>
        <w:t>fores</w:t>
      </w:r>
      <w:r>
        <w:t>t</w:t>
      </w:r>
      <w:r>
        <w:rPr>
          <w:spacing w:val="9"/>
        </w:rPr>
        <w:t xml:space="preserve"> </w:t>
      </w:r>
      <w:r>
        <w:rPr>
          <w:spacing w:val="-4"/>
          <w:w w:val="103"/>
        </w:rPr>
        <w:t xml:space="preserve">bower </w:t>
      </w:r>
      <w:r>
        <w:t>alive</w:t>
      </w:r>
      <w:r>
        <w:rPr>
          <w:spacing w:val="-2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singing</w:t>
      </w:r>
      <w:r>
        <w:rPr>
          <w:spacing w:val="1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multitude</w:t>
      </w:r>
      <w:r>
        <w:rPr>
          <w:spacing w:val="4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bees</w:t>
      </w:r>
      <w:r>
        <w:rPr>
          <w:spacing w:val="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104"/>
        </w:rPr>
        <w:t>cuckoos.</w:t>
      </w:r>
    </w:p>
    <w:p w14:paraId="74F3FB74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4F0281E8" w14:textId="77777777" w:rsidR="00150366" w:rsidRDefault="00000000">
      <w:pPr>
        <w:spacing w:line="244" w:lineRule="auto"/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A</w:t>
      </w:r>
      <w:r>
        <w:rPr>
          <w:spacing w:val="-2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sakh</w:t>
      </w:r>
      <w:r>
        <w:rPr>
          <w:rFonts w:ascii="Book Antiqua" w:eastAsia="Book Antiqua" w:hAnsi="Book Antiqua" w:cs="Book Antiqua"/>
          <w:i/>
        </w:rPr>
        <w:t>é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spacing w:val="-2"/>
        </w:rPr>
        <w:t>describe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beaut</w:t>
      </w:r>
      <w:r>
        <w:t>y</w:t>
      </w:r>
      <w:r>
        <w:rPr>
          <w:spacing w:val="3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Våndävan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sprin</w:t>
      </w:r>
      <w:r>
        <w:t>g</w:t>
      </w:r>
      <w:r>
        <w:rPr>
          <w:spacing w:val="34"/>
        </w:rPr>
        <w:t xml:space="preserve"> </w:t>
      </w:r>
      <w:r>
        <w:rPr>
          <w:spacing w:val="-2"/>
          <w:w w:val="107"/>
        </w:rPr>
        <w:t xml:space="preserve">to </w:t>
      </w:r>
      <w:r>
        <w:rPr>
          <w:spacing w:val="-6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6"/>
        </w:rPr>
        <w:t>anxiou</w:t>
      </w:r>
      <w:r>
        <w:t xml:space="preserve">s </w:t>
      </w:r>
      <w:r>
        <w:rPr>
          <w:spacing w:val="2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44"/>
        </w:rPr>
        <w:t xml:space="preserve"> </w:t>
      </w:r>
      <w:r>
        <w:rPr>
          <w:spacing w:val="-6"/>
        </w:rPr>
        <w:t>lonel</w:t>
      </w:r>
      <w:r>
        <w:t>y</w:t>
      </w:r>
      <w:r>
        <w:rPr>
          <w:spacing w:val="37"/>
        </w:rPr>
        <w:t xml:space="preserve"> </w:t>
      </w:r>
      <w:r>
        <w:rPr>
          <w:spacing w:val="-6"/>
        </w:rPr>
        <w:t>heroin</w:t>
      </w:r>
      <w:r>
        <w:t xml:space="preserve">e </w:t>
      </w:r>
      <w:r>
        <w:rPr>
          <w:spacing w:val="7"/>
        </w:rPr>
        <w:t xml:space="preserve"> </w:t>
      </w:r>
      <w:r>
        <w:rPr>
          <w:spacing w:val="-6"/>
        </w:rPr>
        <w:t>(</w:t>
      </w:r>
      <w:r>
        <w:rPr>
          <w:rFonts w:ascii="Book Antiqua" w:eastAsia="Book Antiqua" w:hAnsi="Book Antiqua" w:cs="Book Antiqua"/>
          <w:i/>
          <w:spacing w:val="-6"/>
        </w:rPr>
        <w:t>viraha-utkaëöhitä</w:t>
      </w:r>
      <w:r>
        <w:t>)</w:t>
      </w:r>
      <w:r>
        <w:rPr>
          <w:spacing w:val="34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 xml:space="preserve">é  </w:t>
      </w:r>
      <w:r>
        <w:rPr>
          <w:spacing w:val="-6"/>
        </w:rPr>
        <w:t xml:space="preserve">Rädhä: </w:t>
      </w:r>
      <w:r>
        <w:t xml:space="preserve">“The  fragrance </w:t>
      </w:r>
      <w:r>
        <w:rPr>
          <w:spacing w:val="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t>flowers,</w:t>
      </w:r>
      <w:r>
        <w:rPr>
          <w:spacing w:val="42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t xml:space="preserve">touch </w:t>
      </w:r>
      <w:r>
        <w:rPr>
          <w:spacing w:val="23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t>Malayan breeze,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coolness</w:t>
      </w:r>
      <w:r>
        <w:rPr>
          <w:spacing w:val="19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rPr>
          <w:spacing w:val="-14"/>
          <w:w w:val="79"/>
        </w:rPr>
        <w:t>Y</w:t>
      </w:r>
      <w:r>
        <w:t>amunä’s</w:t>
      </w:r>
      <w:r>
        <w:rPr>
          <w:spacing w:val="5"/>
        </w:rPr>
        <w:t xml:space="preserve"> </w:t>
      </w:r>
      <w:r>
        <w:t>water,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w w:val="105"/>
        </w:rPr>
        <w:t xml:space="preserve">handsome </w:t>
      </w:r>
      <w:r>
        <w:t>trees</w:t>
      </w:r>
      <w:r>
        <w:rPr>
          <w:spacing w:val="15"/>
        </w:rPr>
        <w:t xml:space="preserve"> </w:t>
      </w:r>
      <w:r>
        <w:t>tightly</w:t>
      </w:r>
      <w:r>
        <w:rPr>
          <w:spacing w:val="16"/>
        </w:rPr>
        <w:t xml:space="preserve"> </w:t>
      </w:r>
      <w:r>
        <w:t>embraced</w:t>
      </w:r>
      <w:r>
        <w:rPr>
          <w:spacing w:val="23"/>
        </w:rPr>
        <w:t xml:space="preserve"> </w:t>
      </w:r>
      <w:r>
        <w:t>by attractive</w:t>
      </w:r>
      <w:r>
        <w:rPr>
          <w:spacing w:val="22"/>
        </w:rPr>
        <w:t xml:space="preserve"> </w:t>
      </w:r>
      <w:r>
        <w:t>clove creepers,</w:t>
      </w:r>
      <w:r>
        <w:rPr>
          <w:spacing w:val="21"/>
        </w:rPr>
        <w:t xml:space="preserve"> </w:t>
      </w:r>
      <w:r>
        <w:rPr>
          <w:w w:val="107"/>
        </w:rPr>
        <w:t xml:space="preserve">the </w:t>
      </w:r>
      <w:r>
        <w:rPr>
          <w:spacing w:val="-5"/>
        </w:rPr>
        <w:t>burgeonin</w:t>
      </w:r>
      <w:r>
        <w:t>g</w:t>
      </w:r>
      <w:r>
        <w:rPr>
          <w:spacing w:val="43"/>
        </w:rPr>
        <w:t xml:space="preserve"> </w:t>
      </w:r>
      <w:r>
        <w:rPr>
          <w:spacing w:val="-5"/>
        </w:rPr>
        <w:t>vine</w:t>
      </w:r>
      <w:r>
        <w:t>s</w:t>
      </w:r>
      <w:r>
        <w:rPr>
          <w:spacing w:val="11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tende</w:t>
      </w:r>
      <w:r>
        <w:t>r</w:t>
      </w:r>
      <w:r>
        <w:rPr>
          <w:spacing w:val="37"/>
        </w:rPr>
        <w:t xml:space="preserve"> </w:t>
      </w:r>
      <w:r>
        <w:rPr>
          <w:spacing w:val="-5"/>
        </w:rPr>
        <w:t>touc</w:t>
      </w:r>
      <w:r>
        <w:t>h</w:t>
      </w:r>
      <w:r>
        <w:rPr>
          <w:spacing w:val="38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5"/>
        </w:rPr>
        <w:t>one’</w:t>
      </w:r>
      <w:r>
        <w:t>s</w:t>
      </w:r>
      <w:r>
        <w:rPr>
          <w:spacing w:val="-10"/>
        </w:rPr>
        <w:t xml:space="preserve"> </w:t>
      </w:r>
      <w:r>
        <w:rPr>
          <w:spacing w:val="-5"/>
        </w:rPr>
        <w:t>lover’</w:t>
      </w:r>
      <w:r>
        <w:t>s</w:t>
      </w:r>
      <w:r>
        <w:rPr>
          <w:spacing w:val="-15"/>
        </w:rPr>
        <w:t xml:space="preserve"> </w:t>
      </w:r>
      <w:r>
        <w:rPr>
          <w:spacing w:val="-5"/>
        </w:rPr>
        <w:t>limb</w:t>
      </w:r>
      <w:r>
        <w:t>s</w:t>
      </w:r>
      <w:r>
        <w:rPr>
          <w:spacing w:val="16"/>
        </w:rPr>
        <w:t xml:space="preserve"> </w:t>
      </w:r>
      <w:r>
        <w:t xml:space="preserve">– however </w:t>
      </w:r>
      <w:r>
        <w:rPr>
          <w:spacing w:val="10"/>
        </w:rPr>
        <w:t xml:space="preserve"> </w:t>
      </w:r>
      <w:r>
        <w:t xml:space="preserve">pleasant </w:t>
      </w:r>
      <w:r>
        <w:rPr>
          <w:spacing w:val="23"/>
        </w:rPr>
        <w:t xml:space="preserve"> </w:t>
      </w:r>
      <w:r>
        <w:t xml:space="preserve">the </w:t>
      </w:r>
      <w:r>
        <w:rPr>
          <w:spacing w:val="14"/>
        </w:rPr>
        <w:t xml:space="preserve"> </w:t>
      </w:r>
      <w:r>
        <w:t xml:space="preserve">spring </w:t>
      </w:r>
      <w:r>
        <w:rPr>
          <w:spacing w:val="17"/>
        </w:rPr>
        <w:t xml:space="preserve"> </w:t>
      </w:r>
      <w:r>
        <w:t xml:space="preserve">season </w:t>
      </w:r>
      <w:r>
        <w:rPr>
          <w:spacing w:val="7"/>
        </w:rPr>
        <w:t xml:space="preserve"> </w:t>
      </w:r>
      <w:r>
        <w:t xml:space="preserve">may  be  when </w:t>
      </w:r>
      <w:r>
        <w:rPr>
          <w:spacing w:val="18"/>
        </w:rPr>
        <w:t xml:space="preserve"> </w:t>
      </w:r>
      <w:r>
        <w:rPr>
          <w:w w:val="101"/>
        </w:rPr>
        <w:t xml:space="preserve">lovers </w:t>
      </w:r>
      <w:r>
        <w:t>meet,</w:t>
      </w:r>
      <w:r>
        <w:rPr>
          <w:spacing w:val="15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equally</w:t>
      </w:r>
      <w:r>
        <w:rPr>
          <w:spacing w:val="14"/>
        </w:rPr>
        <w:t xml:space="preserve"> </w:t>
      </w:r>
      <w:r>
        <w:t>distressing</w:t>
      </w:r>
      <w:r>
        <w:rPr>
          <w:spacing w:val="28"/>
        </w:rPr>
        <w:t xml:space="preserve"> </w:t>
      </w:r>
      <w:r>
        <w:t>during</w:t>
      </w:r>
      <w:r>
        <w:rPr>
          <w:spacing w:val="33"/>
        </w:rPr>
        <w:t xml:space="preserve"> </w:t>
      </w:r>
      <w:r>
        <w:rPr>
          <w:w w:val="104"/>
        </w:rPr>
        <w:t>separation.</w:t>
      </w:r>
    </w:p>
    <w:p w14:paraId="2E3E895C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0284D5D" w14:textId="77777777" w:rsidR="00150366" w:rsidRDefault="00150366">
      <w:pPr>
        <w:spacing w:line="200" w:lineRule="exact"/>
      </w:pPr>
    </w:p>
    <w:p w14:paraId="152CB271" w14:textId="77777777" w:rsidR="00150366" w:rsidRDefault="00000000">
      <w:pPr>
        <w:spacing w:before="29" w:line="248" w:lineRule="auto"/>
        <w:ind w:left="120" w:right="83" w:firstLine="360"/>
        <w:jc w:val="both"/>
      </w:pPr>
      <w:r>
        <w:pict w14:anchorId="1D21419E">
          <v:group id="_x0000_s2199" style="position:absolute;left:0;text-align:left;margin-left:44.95pt;margin-top:-8.85pt;width:250.2pt;height:0;z-index:-8450;mso-position-horizontal-relative:page" coordorigin="899,-177" coordsize="5004,0">
            <v:shape id="_x0000_s2200" style="position:absolute;left:899;top:-177;width:5004;height:0" coordorigin="899,-177" coordsize="5004,0" path="m899,-177r5004,e" filled="f" strokeweight=".7pt">
              <v:path arrowok="t"/>
            </v:shape>
            <w10:wrap anchorx="page"/>
          </v:group>
        </w:pict>
      </w:r>
      <w:r>
        <w:t>“If</w:t>
      </w:r>
      <w:r>
        <w:rPr>
          <w:spacing w:val="39"/>
        </w:rPr>
        <w:t xml:space="preserve"> </w:t>
      </w:r>
      <w:r>
        <w:t xml:space="preserve">an </w:t>
      </w:r>
      <w:r>
        <w:rPr>
          <w:spacing w:val="12"/>
        </w:rPr>
        <w:t xml:space="preserve"> </w:t>
      </w:r>
      <w:r>
        <w:t xml:space="preserve">unconscious   vine </w:t>
      </w:r>
      <w:r>
        <w:rPr>
          <w:spacing w:val="7"/>
        </w:rPr>
        <w:t xml:space="preserve"> </w:t>
      </w:r>
      <w:r>
        <w:t xml:space="preserve">cannot </w:t>
      </w:r>
      <w:r>
        <w:rPr>
          <w:spacing w:val="33"/>
        </w:rPr>
        <w:t xml:space="preserve"> </w:t>
      </w:r>
      <w:r>
        <w:t xml:space="preserve">remain </w:t>
      </w:r>
      <w:r>
        <w:rPr>
          <w:spacing w:val="23"/>
        </w:rPr>
        <w:t xml:space="preserve"> </w:t>
      </w:r>
      <w:r>
        <w:t xml:space="preserve">without </w:t>
      </w:r>
      <w:r>
        <w:rPr>
          <w:spacing w:val="37"/>
        </w:rPr>
        <w:t xml:space="preserve"> </w:t>
      </w:r>
      <w:r>
        <w:rPr>
          <w:w w:val="107"/>
        </w:rPr>
        <w:t xml:space="preserve">her </w:t>
      </w:r>
      <w:r>
        <w:t xml:space="preserve">beloved </w:t>
      </w:r>
      <w:r>
        <w:rPr>
          <w:spacing w:val="11"/>
        </w:rPr>
        <w:t xml:space="preserve"> </w:t>
      </w:r>
      <w:r>
        <w:t xml:space="preserve">in </w:t>
      </w:r>
      <w:r>
        <w:rPr>
          <w:spacing w:val="16"/>
        </w:rPr>
        <w:t xml:space="preserve"> </w:t>
      </w:r>
      <w:r>
        <w:t xml:space="preserve">the </w:t>
      </w:r>
      <w:r>
        <w:rPr>
          <w:spacing w:val="22"/>
        </w:rPr>
        <w:t xml:space="preserve"> </w:t>
      </w:r>
      <w:r>
        <w:t xml:space="preserve">excitement </w:t>
      </w:r>
      <w:r>
        <w:rPr>
          <w:spacing w:val="40"/>
        </w:rPr>
        <w:t xml:space="preserve"> </w:t>
      </w:r>
      <w:r>
        <w:t xml:space="preserve">of  the </w:t>
      </w:r>
      <w:r>
        <w:rPr>
          <w:spacing w:val="22"/>
        </w:rPr>
        <w:t xml:space="preserve"> </w:t>
      </w:r>
      <w:r>
        <w:t xml:space="preserve">romantic </w:t>
      </w:r>
      <w:r>
        <w:rPr>
          <w:spacing w:val="40"/>
        </w:rPr>
        <w:t xml:space="preserve"> </w:t>
      </w:r>
      <w:r>
        <w:t xml:space="preserve">season, </w:t>
      </w:r>
      <w:r>
        <w:rPr>
          <w:spacing w:val="17"/>
        </w:rPr>
        <w:t xml:space="preserve"> </w:t>
      </w:r>
      <w:r>
        <w:rPr>
          <w:w w:val="108"/>
        </w:rPr>
        <w:t xml:space="preserve">then </w:t>
      </w:r>
      <w:r>
        <w:t>how</w:t>
      </w:r>
      <w:r>
        <w:rPr>
          <w:spacing w:val="50"/>
        </w:rPr>
        <w:t xml:space="preserve"> </w:t>
      </w:r>
      <w:r>
        <w:t>can</w:t>
      </w:r>
      <w:r>
        <w:rPr>
          <w:spacing w:val="4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fully</w:t>
      </w:r>
      <w:r>
        <w:rPr>
          <w:spacing w:val="36"/>
        </w:rPr>
        <w:t xml:space="preserve"> </w:t>
      </w:r>
      <w:r>
        <w:t xml:space="preserve">conscious </w:t>
      </w:r>
      <w:r>
        <w:rPr>
          <w:spacing w:val="10"/>
        </w:rPr>
        <w:t xml:space="preserve"> </w:t>
      </w:r>
      <w:r>
        <w:t xml:space="preserve">vine-like  woman </w:t>
      </w:r>
      <w:r>
        <w:rPr>
          <w:spacing w:val="4"/>
        </w:rPr>
        <w:t xml:space="preserve"> </w:t>
      </w:r>
      <w:r>
        <w:t>exist</w:t>
      </w:r>
      <w:r>
        <w:rPr>
          <w:spacing w:val="47"/>
        </w:rPr>
        <w:t xml:space="preserve"> </w:t>
      </w:r>
      <w:r>
        <w:rPr>
          <w:w w:val="106"/>
        </w:rPr>
        <w:t xml:space="preserve">without </w:t>
      </w:r>
      <w:r>
        <w:t>her</w:t>
      </w:r>
      <w:r>
        <w:rPr>
          <w:spacing w:val="23"/>
        </w:rPr>
        <w:t xml:space="preserve"> </w:t>
      </w:r>
      <w:r>
        <w:t>lover?</w:t>
      </w:r>
      <w:r>
        <w:rPr>
          <w:spacing w:val="10"/>
        </w:rPr>
        <w:t xml:space="preserve"> </w:t>
      </w:r>
      <w:r>
        <w:t>Now</w:t>
      </w:r>
      <w:r>
        <w:rPr>
          <w:spacing w:val="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drone</w:t>
      </w:r>
      <w:r>
        <w:rPr>
          <w:spacing w:val="32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bees</w:t>
      </w:r>
      <w:r>
        <w:rPr>
          <w:spacing w:val="9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cooing</w:t>
      </w:r>
      <w:r>
        <w:rPr>
          <w:spacing w:val="16"/>
        </w:rPr>
        <w:t xml:space="preserve"> </w:t>
      </w:r>
      <w:r>
        <w:t xml:space="preserve">of </w:t>
      </w:r>
      <w:r>
        <w:rPr>
          <w:w w:val="107"/>
        </w:rPr>
        <w:t xml:space="preserve">the </w:t>
      </w:r>
      <w:r>
        <w:t xml:space="preserve">cuckoos </w:t>
      </w:r>
      <w:r>
        <w:rPr>
          <w:spacing w:val="23"/>
        </w:rPr>
        <w:t xml:space="preserve"> </w:t>
      </w:r>
      <w:r>
        <w:t xml:space="preserve">are </w:t>
      </w:r>
      <w:r>
        <w:rPr>
          <w:spacing w:val="4"/>
        </w:rPr>
        <w:t xml:space="preserve"> </w:t>
      </w:r>
      <w:r>
        <w:t xml:space="preserve">ever  more </w:t>
      </w:r>
      <w:r>
        <w:rPr>
          <w:spacing w:val="13"/>
        </w:rPr>
        <w:t xml:space="preserve"> </w:t>
      </w:r>
      <w:r>
        <w:t xml:space="preserve">heart-wrenching.  </w:t>
      </w:r>
      <w:r>
        <w:rPr>
          <w:spacing w:val="1"/>
        </w:rPr>
        <w:t xml:space="preserve"> </w:t>
      </w:r>
      <w:r>
        <w:t xml:space="preserve">When </w:t>
      </w:r>
      <w:r>
        <w:rPr>
          <w:spacing w:val="20"/>
        </w:rPr>
        <w:t xml:space="preserve"> </w:t>
      </w:r>
      <w:r>
        <w:t xml:space="preserve">even </w:t>
      </w:r>
      <w:r>
        <w:rPr>
          <w:spacing w:val="4"/>
        </w:rPr>
        <w:t xml:space="preserve"> </w:t>
      </w:r>
      <w:r>
        <w:rPr>
          <w:w w:val="107"/>
        </w:rPr>
        <w:t xml:space="preserve">the </w:t>
      </w:r>
      <w:r>
        <w:t xml:space="preserve">minds </w:t>
      </w:r>
      <w:r>
        <w:rPr>
          <w:spacing w:val="9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great</w:t>
      </w:r>
      <w:r>
        <w:rPr>
          <w:spacing w:val="43"/>
        </w:rPr>
        <w:t xml:space="preserve"> </w:t>
      </w:r>
      <w:r>
        <w:t>sages</w:t>
      </w:r>
      <w:r>
        <w:rPr>
          <w:spacing w:val="31"/>
        </w:rPr>
        <w:t xml:space="preserve"> </w:t>
      </w:r>
      <w:r>
        <w:t>are</w:t>
      </w:r>
      <w:r>
        <w:rPr>
          <w:spacing w:val="42"/>
        </w:rPr>
        <w:t xml:space="preserve"> </w:t>
      </w:r>
      <w:r>
        <w:t xml:space="preserve">attracted </w:t>
      </w:r>
      <w:r>
        <w:rPr>
          <w:spacing w:val="19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t>fragrance  of</w:t>
      </w:r>
      <w:r>
        <w:rPr>
          <w:spacing w:val="30"/>
        </w:rPr>
        <w:t xml:space="preserve"> </w:t>
      </w:r>
      <w:r>
        <w:rPr>
          <w:w w:val="107"/>
        </w:rPr>
        <w:t xml:space="preserve">the </w:t>
      </w:r>
      <w:r>
        <w:rPr>
          <w:rFonts w:ascii="Book Antiqua" w:eastAsia="Book Antiqua" w:hAnsi="Book Antiqua" w:cs="Book Antiqua"/>
          <w:i/>
          <w:w w:val="95"/>
        </w:rPr>
        <w:t>mädhavé</w:t>
      </w:r>
      <w:r>
        <w:rPr>
          <w:rFonts w:ascii="Book Antiqua" w:eastAsia="Book Antiqua" w:hAnsi="Book Antiqua" w:cs="Book Antiqua"/>
          <w:i/>
          <w:spacing w:val="8"/>
          <w:w w:val="95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rFonts w:ascii="Book Antiqua" w:eastAsia="Book Antiqua" w:hAnsi="Book Antiqua" w:cs="Book Antiqua"/>
          <w:i/>
        </w:rPr>
        <w:t>belé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t>flowers,</w:t>
      </w:r>
      <w:r>
        <w:rPr>
          <w:spacing w:val="6"/>
        </w:rPr>
        <w:t xml:space="preserve"> </w:t>
      </w:r>
      <w:r>
        <w:t>then</w:t>
      </w:r>
      <w:r>
        <w:rPr>
          <w:spacing w:val="34"/>
        </w:rPr>
        <w:t xml:space="preserve"> </w:t>
      </w:r>
      <w:r>
        <w:t>what</w:t>
      </w:r>
      <w:r>
        <w:rPr>
          <w:spacing w:val="2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speak</w:t>
      </w:r>
      <w:r>
        <w:rPr>
          <w:spacing w:val="2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w w:val="103"/>
        </w:rPr>
        <w:t xml:space="preserve">emotionally </w:t>
      </w:r>
      <w:r>
        <w:t>aroused</w:t>
      </w:r>
      <w:r>
        <w:rPr>
          <w:spacing w:val="27"/>
        </w:rPr>
        <w:t xml:space="preserve"> </w:t>
      </w:r>
      <w:r>
        <w:rPr>
          <w:w w:val="102"/>
        </w:rPr>
        <w:t>women?”</w:t>
      </w:r>
    </w:p>
    <w:p w14:paraId="6EC661BB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4BA0241D" w14:textId="77777777" w:rsidR="00150366" w:rsidRDefault="00000000">
      <w:pPr>
        <w:spacing w:line="248" w:lineRule="auto"/>
        <w:ind w:left="120" w:right="83" w:firstLine="360"/>
        <w:jc w:val="both"/>
      </w:pPr>
      <w:r>
        <w:t>As</w:t>
      </w:r>
      <w:r>
        <w:rPr>
          <w:spacing w:val="7"/>
        </w:rPr>
        <w:t xml:space="preserve"> </w:t>
      </w:r>
      <w:r>
        <w:t>Rädhä’s</w:t>
      </w:r>
      <w:r>
        <w:rPr>
          <w:spacing w:val="-3"/>
        </w:rPr>
        <w:t xml:space="preserve"> </w:t>
      </w:r>
      <w:r>
        <w:t>friend</w:t>
      </w:r>
      <w:r>
        <w:rPr>
          <w:spacing w:val="37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speaking,</w:t>
      </w:r>
      <w:r>
        <w:rPr>
          <w:spacing w:val="46"/>
        </w:rPr>
        <w:t xml:space="preserve"> </w:t>
      </w:r>
      <w:r>
        <w:t>she</w:t>
      </w:r>
      <w:r>
        <w:rPr>
          <w:spacing w:val="34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a</w:t>
      </w:r>
      <w:r>
        <w:rPr>
          <w:spacing w:val="23"/>
        </w:rPr>
        <w:t xml:space="preserve"> </w:t>
      </w:r>
      <w:r>
        <w:rPr>
          <w:w w:val="104"/>
        </w:rPr>
        <w:t xml:space="preserve">momentary </w:t>
      </w:r>
      <w:r>
        <w:t>inner</w:t>
      </w:r>
      <w:r>
        <w:rPr>
          <w:spacing w:val="18"/>
        </w:rPr>
        <w:t xml:space="preserve"> </w:t>
      </w:r>
      <w:r>
        <w:t>vision</w:t>
      </w:r>
      <w:r>
        <w:rPr>
          <w:spacing w:val="-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Mädhava.</w:t>
      </w:r>
      <w:r>
        <w:rPr>
          <w:spacing w:val="-3"/>
        </w:rPr>
        <w:t xml:space="preserve"> </w:t>
      </w:r>
      <w:r>
        <w:t>She</w:t>
      </w:r>
      <w:r>
        <w:rPr>
          <w:spacing w:val="-17"/>
        </w:rPr>
        <w:t xml:space="preserve"> </w:t>
      </w:r>
      <w:r>
        <w:t>continued,</w:t>
      </w:r>
      <w:r>
        <w:rPr>
          <w:spacing w:val="39"/>
        </w:rPr>
        <w:t xml:space="preserve"> </w:t>
      </w:r>
      <w:r>
        <w:t>“When</w:t>
      </w:r>
      <w:r>
        <w:rPr>
          <w:spacing w:val="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mango</w:t>
      </w:r>
      <w:r>
        <w:rPr>
          <w:spacing w:val="5"/>
        </w:rPr>
        <w:t xml:space="preserve"> </w:t>
      </w:r>
      <w:r>
        <w:rPr>
          <w:w w:val="105"/>
        </w:rPr>
        <w:t xml:space="preserve">tree </w:t>
      </w:r>
      <w:r>
        <w:t>is embraced</w:t>
      </w:r>
      <w:r>
        <w:rPr>
          <w:spacing w:val="23"/>
        </w:rPr>
        <w:t xml:space="preserve"> </w:t>
      </w:r>
      <w:r>
        <w:t xml:space="preserve">by a </w:t>
      </w:r>
      <w:r>
        <w:rPr>
          <w:rFonts w:ascii="Book Antiqua" w:eastAsia="Book Antiqua" w:hAnsi="Book Antiqua" w:cs="Book Antiqua"/>
          <w:i/>
          <w:w w:val="95"/>
        </w:rPr>
        <w:t>mädhavé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t>vine,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blossoms</w:t>
      </w:r>
      <w:r>
        <w:rPr>
          <w:spacing w:val="15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rPr>
          <w:w w:val="105"/>
        </w:rPr>
        <w:t xml:space="preserve">buds, </w:t>
      </w:r>
      <w:r>
        <w:t>just</w:t>
      </w:r>
      <w:r>
        <w:rPr>
          <w:spacing w:val="19"/>
        </w:rPr>
        <w:t xml:space="preserve"> </w:t>
      </w:r>
      <w:r>
        <w:t>like</w:t>
      </w:r>
      <w:r>
        <w:rPr>
          <w:spacing w:val="8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man</w:t>
      </w:r>
      <w:r>
        <w:rPr>
          <w:spacing w:val="19"/>
        </w:rPr>
        <w:t xml:space="preserve"> </w:t>
      </w:r>
      <w:r>
        <w:t>whose</w:t>
      </w:r>
      <w:r>
        <w:rPr>
          <w:spacing w:val="12"/>
        </w:rPr>
        <w:t xml:space="preserve"> </w:t>
      </w:r>
      <w:r>
        <w:t>hair</w:t>
      </w:r>
      <w:r>
        <w:rPr>
          <w:spacing w:val="21"/>
        </w:rPr>
        <w:t xml:space="preserve"> </w:t>
      </w:r>
      <w:r>
        <w:t>stands</w:t>
      </w:r>
      <w:r>
        <w:rPr>
          <w:spacing w:val="27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end</w:t>
      </w:r>
      <w:r>
        <w:rPr>
          <w:spacing w:val="19"/>
        </w:rPr>
        <w:t xml:space="preserve"> </w:t>
      </w:r>
      <w:r>
        <w:t>when</w:t>
      </w:r>
      <w:r>
        <w:rPr>
          <w:spacing w:val="24"/>
        </w:rPr>
        <w:t xml:space="preserve"> </w:t>
      </w:r>
      <w:r>
        <w:t>embraced</w:t>
      </w:r>
      <w:r>
        <w:rPr>
          <w:spacing w:val="25"/>
        </w:rPr>
        <w:t xml:space="preserve"> </w:t>
      </w:r>
      <w:r>
        <w:t>by a</w:t>
      </w:r>
      <w:r>
        <w:rPr>
          <w:spacing w:val="10"/>
        </w:rPr>
        <w:t xml:space="preserve"> </w:t>
      </w:r>
      <w:r>
        <w:t>beautiful</w:t>
      </w:r>
      <w:r>
        <w:rPr>
          <w:spacing w:val="31"/>
        </w:rPr>
        <w:t xml:space="preserve"> </w:t>
      </w:r>
      <w:r>
        <w:t>woman.</w:t>
      </w:r>
      <w:r>
        <w:rPr>
          <w:spacing w:val="29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same</w:t>
      </w:r>
      <w:r>
        <w:rPr>
          <w:spacing w:val="14"/>
        </w:rPr>
        <w:t xml:space="preserve"> </w:t>
      </w:r>
      <w:r>
        <w:t>way,</w:t>
      </w:r>
      <w:r>
        <w:rPr>
          <w:spacing w:val="6"/>
        </w:rPr>
        <w:t xml:space="preserve"> </w:t>
      </w:r>
      <w:r>
        <w:t>today</w:t>
      </w:r>
      <w:r>
        <w:rPr>
          <w:spacing w:val="23"/>
        </w:rPr>
        <w:t xml:space="preserve"> </w:t>
      </w:r>
      <w:r>
        <w:t>Hari,</w:t>
      </w:r>
      <w:r>
        <w:rPr>
          <w:spacing w:val="18"/>
        </w:rPr>
        <w:t xml:space="preserve"> </w:t>
      </w:r>
      <w:r>
        <w:rPr>
          <w:w w:val="106"/>
        </w:rPr>
        <w:t xml:space="preserve">enchanted </w:t>
      </w:r>
      <w:r>
        <w:t xml:space="preserve">by </w:t>
      </w:r>
      <w:r>
        <w:rPr>
          <w:w w:val="96"/>
        </w:rPr>
        <w:t>Våndävana’s</w:t>
      </w:r>
      <w:r>
        <w:rPr>
          <w:spacing w:val="2"/>
          <w:w w:val="96"/>
        </w:rPr>
        <w:t xml:space="preserve"> </w:t>
      </w:r>
      <w:r>
        <w:t>beautiful</w:t>
      </w:r>
      <w:r>
        <w:rPr>
          <w:spacing w:val="21"/>
        </w:rPr>
        <w:t xml:space="preserve"> </w:t>
      </w:r>
      <w:r>
        <w:t>riverside</w:t>
      </w:r>
      <w:r>
        <w:rPr>
          <w:spacing w:val="14"/>
        </w:rPr>
        <w:t xml:space="preserve"> </w:t>
      </w:r>
      <w:r>
        <w:t>forest,</w:t>
      </w:r>
      <w:r>
        <w:rPr>
          <w:spacing w:val="10"/>
        </w:rPr>
        <w:t xml:space="preserve"> </w:t>
      </w:r>
      <w:r>
        <w:t>dabbles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rPr>
          <w:w w:val="105"/>
        </w:rPr>
        <w:t xml:space="preserve">amour, </w:t>
      </w:r>
      <w:r>
        <w:t>absorbed</w:t>
      </w:r>
      <w:r>
        <w:rPr>
          <w:spacing w:val="2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embrace</w:t>
      </w:r>
      <w:r>
        <w:rPr>
          <w:spacing w:val="19"/>
        </w:rPr>
        <w:t xml:space="preserve"> </w:t>
      </w:r>
      <w:r>
        <w:t>of fetching</w:t>
      </w:r>
      <w:r>
        <w:rPr>
          <w:spacing w:val="18"/>
        </w:rPr>
        <w:t xml:space="preserve"> </w:t>
      </w:r>
      <w:r>
        <w:t>young</w:t>
      </w:r>
      <w:r>
        <w:rPr>
          <w:spacing w:val="20"/>
        </w:rPr>
        <w:t xml:space="preserve"> </w:t>
      </w:r>
      <w:r>
        <w:t>beauties.”</w:t>
      </w:r>
      <w:r>
        <w:rPr>
          <w:spacing w:val="21"/>
        </w:rPr>
        <w:t xml:space="preserve"> </w:t>
      </w:r>
      <w:r>
        <w:rPr>
          <w:w w:val="101"/>
        </w:rPr>
        <w:t xml:space="preserve">Rädhä </w:t>
      </w:r>
      <w:r>
        <w:t>responded</w:t>
      </w:r>
      <w:r>
        <w:rPr>
          <w:spacing w:val="4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t>,</w:t>
      </w:r>
      <w:r>
        <w:rPr>
          <w:spacing w:val="-5"/>
        </w:rPr>
        <w:t xml:space="preserve"> </w:t>
      </w:r>
      <w:r>
        <w:t>“Alas!</w:t>
      </w:r>
      <w:r>
        <w:rPr>
          <w:spacing w:val="-14"/>
        </w:rPr>
        <w:t xml:space="preserve"> </w:t>
      </w:r>
      <w:r>
        <w:t>How</w:t>
      </w:r>
      <w:r>
        <w:rPr>
          <w:spacing w:val="2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control</w:t>
      </w:r>
      <w:r>
        <w:rPr>
          <w:spacing w:val="36"/>
        </w:rPr>
        <w:t xml:space="preserve"> </w:t>
      </w:r>
      <w:r>
        <w:t>myself?”</w:t>
      </w:r>
    </w:p>
    <w:p w14:paraId="59965D00" w14:textId="77777777" w:rsidR="00150366" w:rsidRDefault="00150366">
      <w:pPr>
        <w:spacing w:before="3" w:line="100" w:lineRule="exact"/>
        <w:rPr>
          <w:sz w:val="11"/>
          <w:szCs w:val="11"/>
        </w:rPr>
      </w:pPr>
    </w:p>
    <w:p w14:paraId="787ABB7D" w14:textId="77777777" w:rsidR="00150366" w:rsidRDefault="00000000">
      <w:pPr>
        <w:spacing w:line="240" w:lineRule="exact"/>
        <w:ind w:left="120" w:right="84" w:firstLine="360"/>
        <w:jc w:val="both"/>
      </w:pPr>
      <w:r>
        <w:t xml:space="preserve">This </w:t>
      </w:r>
      <w:r>
        <w:rPr>
          <w:spacing w:val="11"/>
        </w:rPr>
        <w:t xml:space="preserve"> </w:t>
      </w:r>
      <w:r>
        <w:t xml:space="preserve">verse  describes </w:t>
      </w:r>
      <w:r>
        <w:rPr>
          <w:spacing w:val="15"/>
        </w:rPr>
        <w:t xml:space="preserve"> </w:t>
      </w:r>
      <w:r>
        <w:t xml:space="preserve">the </w:t>
      </w:r>
      <w:r>
        <w:rPr>
          <w:spacing w:val="17"/>
        </w:rPr>
        <w:t xml:space="preserve"> </w:t>
      </w:r>
      <w:r>
        <w:t xml:space="preserve">excitants </w:t>
      </w:r>
      <w:r>
        <w:rPr>
          <w:spacing w:val="28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uddépana-vibhäva</w:t>
      </w:r>
      <w:r>
        <w:t xml:space="preserve">) </w:t>
      </w:r>
      <w:r>
        <w:rPr>
          <w:spacing w:val="-5"/>
        </w:rPr>
        <w:t>tha</w:t>
      </w:r>
      <w:r>
        <w:t>t</w:t>
      </w:r>
      <w:r>
        <w:rPr>
          <w:spacing w:val="24"/>
        </w:rPr>
        <w:t xml:space="preserve"> </w:t>
      </w:r>
      <w:r>
        <w:rPr>
          <w:spacing w:val="-5"/>
        </w:rPr>
        <w:t>nouris</w:t>
      </w:r>
      <w:r>
        <w:t>h</w:t>
      </w:r>
      <w:r>
        <w:rPr>
          <w:spacing w:val="42"/>
        </w:rPr>
        <w:t xml:space="preserve"> </w:t>
      </w:r>
      <w:r>
        <w:rPr>
          <w:spacing w:val="-5"/>
        </w:rPr>
        <w:t>amorou</w:t>
      </w:r>
      <w:r>
        <w:t>s</w:t>
      </w:r>
      <w:r>
        <w:rPr>
          <w:spacing w:val="28"/>
        </w:rPr>
        <w:t xml:space="preserve"> </w:t>
      </w:r>
      <w:r>
        <w:rPr>
          <w:spacing w:val="-5"/>
        </w:rPr>
        <w:t>lov</w:t>
      </w:r>
      <w:r>
        <w:t xml:space="preserve">e </w:t>
      </w:r>
      <w:r>
        <w:rPr>
          <w:spacing w:val="-5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5"/>
        </w:rPr>
        <w:t>separatio</w:t>
      </w:r>
      <w:r>
        <w:t>n</w:t>
      </w:r>
      <w:r>
        <w:rPr>
          <w:spacing w:val="33"/>
        </w:rPr>
        <w:t xml:space="preserve"> </w:t>
      </w:r>
      <w:r>
        <w:rPr>
          <w:spacing w:val="-5"/>
          <w:w w:val="116"/>
        </w:rPr>
        <w:t>(</w:t>
      </w:r>
      <w:r>
        <w:rPr>
          <w:rFonts w:ascii="Book Antiqua" w:eastAsia="Book Antiqua" w:hAnsi="Book Antiqua" w:cs="Book Antiqua"/>
          <w:i/>
          <w:spacing w:val="-5"/>
          <w:w w:val="102"/>
        </w:rPr>
        <w:t xml:space="preserve">vipralambha-çåìgära- </w:t>
      </w:r>
      <w:r>
        <w:rPr>
          <w:rFonts w:ascii="Book Antiqua" w:eastAsia="Book Antiqua" w:hAnsi="Book Antiqua" w:cs="Book Antiqua"/>
          <w:i/>
          <w:w w:val="103"/>
        </w:rPr>
        <w:t>rasa</w:t>
      </w:r>
      <w:r>
        <w:rPr>
          <w:w w:val="111"/>
        </w:rPr>
        <w:t>).</w:t>
      </w:r>
    </w:p>
    <w:p w14:paraId="1777993B" w14:textId="77777777" w:rsidR="00150366" w:rsidRDefault="00150366">
      <w:pPr>
        <w:spacing w:line="140" w:lineRule="exact"/>
        <w:rPr>
          <w:sz w:val="14"/>
          <w:szCs w:val="14"/>
        </w:rPr>
      </w:pPr>
    </w:p>
    <w:p w14:paraId="623E38C9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29</w:t>
      </w:r>
    </w:p>
    <w:p w14:paraId="08155462" w14:textId="77777777" w:rsidR="00150366" w:rsidRDefault="00150366">
      <w:pPr>
        <w:spacing w:before="6" w:line="100" w:lineRule="exact"/>
        <w:rPr>
          <w:sz w:val="11"/>
          <w:szCs w:val="11"/>
        </w:rPr>
      </w:pPr>
    </w:p>
    <w:p w14:paraId="3552F384" w14:textId="77777777" w:rsidR="00150366" w:rsidRDefault="00000000">
      <w:pPr>
        <w:spacing w:line="240" w:lineRule="exact"/>
        <w:ind w:left="120" w:right="115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unmada-madana-manoratha-pathika-vadhü-jana-janita-viläpe </w:t>
      </w:r>
      <w:r>
        <w:rPr>
          <w:rFonts w:ascii="Book Antiqua" w:eastAsia="Book Antiqua" w:hAnsi="Book Antiqua" w:cs="Book Antiqua"/>
          <w:i/>
          <w:w w:val="102"/>
        </w:rPr>
        <w:t>ali-kula-saìkula-kusuma-samüha-niräkula-bakula-kaläpe</w:t>
      </w:r>
    </w:p>
    <w:p w14:paraId="4A54E678" w14:textId="77777777" w:rsidR="00150366" w:rsidRDefault="00000000">
      <w:pPr>
        <w:spacing w:before="5"/>
        <w:ind w:left="2048"/>
      </w:pPr>
      <w:r>
        <w:rPr>
          <w:rFonts w:ascii="Book Antiqua" w:eastAsia="Book Antiqua" w:hAnsi="Book Antiqua" w:cs="Book Antiqua"/>
          <w:i/>
        </w:rPr>
        <w:t>viharati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sarasa-vasante... </w:t>
      </w:r>
      <w:r>
        <w:rPr>
          <w:w w:val="111"/>
        </w:rPr>
        <w:t>(2)</w:t>
      </w:r>
    </w:p>
    <w:p w14:paraId="361A696E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2E4B60A7" w14:textId="77777777" w:rsidR="00150366" w:rsidRDefault="00000000">
      <w:pPr>
        <w:spacing w:line="240" w:lineRule="exact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6"/>
        </w:rPr>
        <w:t>“M</w:t>
      </w:r>
      <w:r>
        <w:rPr>
          <w:rFonts w:ascii="Book Antiqua" w:eastAsia="Book Antiqua" w:hAnsi="Book Antiqua" w:cs="Book Antiqua"/>
          <w:b/>
          <w:w w:val="86"/>
        </w:rPr>
        <w:t>y</w:t>
      </w:r>
      <w:r>
        <w:rPr>
          <w:rFonts w:ascii="Book Antiqua" w:eastAsia="Book Antiqua" w:hAnsi="Book Antiqua" w:cs="Book Antiqua"/>
          <w:b/>
          <w:spacing w:val="24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dea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friend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whe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husband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lon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absent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lonely </w:t>
      </w:r>
      <w:r>
        <w:rPr>
          <w:rFonts w:ascii="Book Antiqua" w:eastAsia="Book Antiqua" w:hAnsi="Book Antiqua" w:cs="Book Antiqua"/>
          <w:b/>
          <w:spacing w:val="-5"/>
          <w:w w:val="90"/>
        </w:rPr>
        <w:t>wives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excite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Cupid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simpl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wee</w:t>
      </w:r>
      <w:r>
        <w:rPr>
          <w:rFonts w:ascii="Book Antiqua" w:eastAsia="Book Antiqua" w:hAnsi="Book Antiqua" w:cs="Book Antiqua"/>
          <w:b/>
          <w:w w:val="90"/>
        </w:rPr>
        <w:t>p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continuously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Bu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look! </w:t>
      </w:r>
      <w:r>
        <w:rPr>
          <w:b/>
          <w:i/>
          <w:spacing w:val="-2"/>
          <w:w w:val="91"/>
        </w:rPr>
        <w:t>Mälat</w:t>
      </w:r>
      <w:r>
        <w:rPr>
          <w:b/>
          <w:i/>
          <w:w w:val="91"/>
        </w:rPr>
        <w:t>é</w:t>
      </w:r>
      <w:r>
        <w:rPr>
          <w:b/>
          <w:i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blossom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crow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upo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th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branches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whil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swarm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of </w:t>
      </w:r>
      <w:r>
        <w:rPr>
          <w:rFonts w:ascii="Book Antiqua" w:eastAsia="Book Antiqua" w:hAnsi="Book Antiqua" w:cs="Book Antiqua"/>
          <w:b/>
          <w:spacing w:val="-2"/>
          <w:w w:val="90"/>
        </w:rPr>
        <w:t>bumblebee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buz</w:t>
      </w:r>
      <w:r>
        <w:rPr>
          <w:rFonts w:ascii="Book Antiqua" w:eastAsia="Book Antiqua" w:hAnsi="Book Antiqua" w:cs="Book Antiqua"/>
          <w:b/>
        </w:rPr>
        <w:t>z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aroun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abundantl</w:t>
      </w:r>
      <w:r>
        <w:rPr>
          <w:rFonts w:ascii="Book Antiqua" w:eastAsia="Book Antiqua" w:hAnsi="Book Antiqua" w:cs="Book Antiqua"/>
          <w:b/>
          <w:w w:val="89"/>
        </w:rPr>
        <w:t xml:space="preserve">y 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bloomin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b/>
          <w:i/>
          <w:spacing w:val="-2"/>
        </w:rPr>
        <w:t xml:space="preserve">bakula </w:t>
      </w:r>
      <w:r>
        <w:rPr>
          <w:rFonts w:ascii="Book Antiqua" w:eastAsia="Book Antiqua" w:hAnsi="Book Antiqua" w:cs="Book Antiqua"/>
          <w:b/>
          <w:spacing w:val="-2"/>
        </w:rPr>
        <w:t>flowers.”</w:t>
      </w:r>
    </w:p>
    <w:p w14:paraId="1CC7A948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32B5F4FE" w14:textId="77777777" w:rsidR="00150366" w:rsidRDefault="00000000">
      <w:pPr>
        <w:spacing w:line="240" w:lineRule="exact"/>
        <w:ind w:left="120" w:right="90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5"/>
          <w:w w:val="88"/>
        </w:rPr>
        <w:t>An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2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ove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ther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Mädhav</w:t>
      </w:r>
      <w:r>
        <w:rPr>
          <w:rFonts w:ascii="Book Antiqua" w:eastAsia="Book Antiqua" w:hAnsi="Book Antiqua" w:cs="Book Antiqua"/>
          <w:b/>
          <w:w w:val="88"/>
        </w:rPr>
        <w:t>a</w:t>
      </w:r>
      <w:r>
        <w:rPr>
          <w:rFonts w:ascii="Book Antiqua" w:eastAsia="Book Antiqua" w:hAnsi="Book Antiqua" w:cs="Book Antiqua"/>
          <w:b/>
          <w:spacing w:val="2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romancin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dancin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with </w:t>
      </w:r>
      <w:r>
        <w:rPr>
          <w:rFonts w:ascii="Book Antiqua" w:eastAsia="Book Antiqua" w:hAnsi="Book Antiqua" w:cs="Book Antiqua"/>
          <w:b/>
          <w:w w:val="93"/>
        </w:rPr>
        <w:t>those</w:t>
      </w:r>
      <w:r>
        <w:rPr>
          <w:rFonts w:ascii="Book Antiqua" w:eastAsia="Book Antiqua" w:hAnsi="Book Antiqua" w:cs="Book Antiqua"/>
          <w:b/>
          <w:spacing w:val="12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other</w:t>
      </w:r>
      <w:r>
        <w:rPr>
          <w:rFonts w:ascii="Book Antiqua" w:eastAsia="Book Antiqua" w:hAnsi="Book Antiqua" w:cs="Book Antiqua"/>
          <w:b/>
          <w:spacing w:val="12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fortunate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maidens.</w:t>
      </w:r>
      <w:r>
        <w:rPr>
          <w:rFonts w:ascii="Book Antiqua" w:eastAsia="Book Antiqua" w:hAnsi="Book Antiqua" w:cs="Book Antiqua"/>
          <w:b/>
          <w:spacing w:val="-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(refrain)</w:t>
      </w:r>
    </w:p>
    <w:p w14:paraId="098472D8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9366F48" w14:textId="77777777" w:rsidR="00150366" w:rsidRDefault="00150366">
      <w:pPr>
        <w:spacing w:line="200" w:lineRule="exact"/>
      </w:pPr>
    </w:p>
    <w:p w14:paraId="7857FA70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22FA05C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5827C50F" w14:textId="77777777" w:rsidR="00150366" w:rsidRDefault="00000000">
      <w:pPr>
        <w:spacing w:line="248" w:lineRule="auto"/>
        <w:ind w:left="120" w:right="83" w:firstLine="360"/>
        <w:jc w:val="both"/>
      </w:pPr>
      <w:r>
        <w:t xml:space="preserve">Painting </w:t>
      </w:r>
      <w:r>
        <w:rPr>
          <w:spacing w:val="10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 xml:space="preserve">picture </w:t>
      </w:r>
      <w:r>
        <w:rPr>
          <w:spacing w:val="1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the  vexatious </w:t>
      </w:r>
      <w:r>
        <w:rPr>
          <w:spacing w:val="6"/>
        </w:rPr>
        <w:t xml:space="preserve"> </w:t>
      </w:r>
      <w:r>
        <w:t xml:space="preserve">and  </w:t>
      </w:r>
      <w:r>
        <w:rPr>
          <w:w w:val="103"/>
        </w:rPr>
        <w:t xml:space="preserve">impassioning </w:t>
      </w:r>
      <w:r>
        <w:rPr>
          <w:spacing w:val="-2"/>
        </w:rPr>
        <w:t>natur</w:t>
      </w:r>
      <w:r>
        <w:t xml:space="preserve">e </w:t>
      </w:r>
      <w:r>
        <w:rPr>
          <w:spacing w:val="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2"/>
        </w:rPr>
        <w:t>spring</w:t>
      </w:r>
      <w:r>
        <w:t>,</w:t>
      </w:r>
      <w:r>
        <w:rPr>
          <w:spacing w:val="38"/>
        </w:rPr>
        <w:t xml:space="preserve"> </w:t>
      </w:r>
      <w:r>
        <w:rPr>
          <w:spacing w:val="-2"/>
          <w:w w:val="95"/>
        </w:rPr>
        <w:t>Rädhäräné’</w:t>
      </w:r>
      <w:r>
        <w:rPr>
          <w:w w:val="95"/>
        </w:rPr>
        <w:t>s</w:t>
      </w:r>
      <w:r>
        <w:rPr>
          <w:spacing w:val="27"/>
          <w:w w:val="95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sakh</w:t>
      </w:r>
      <w:r>
        <w:rPr>
          <w:rFonts w:ascii="Book Antiqua" w:eastAsia="Book Antiqua" w:hAnsi="Book Antiqua" w:cs="Book Antiqua"/>
          <w:i/>
        </w:rPr>
        <w:t>é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spacing w:val="-2"/>
        </w:rPr>
        <w:t>tell</w:t>
      </w:r>
      <w:r>
        <w:t>s</w:t>
      </w:r>
      <w:r>
        <w:rPr>
          <w:spacing w:val="23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22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40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33"/>
        </w:rPr>
        <w:t xml:space="preserve"> </w:t>
      </w:r>
      <w:r>
        <w:rPr>
          <w:spacing w:val="-2"/>
          <w:w w:val="102"/>
        </w:rPr>
        <w:t xml:space="preserve">season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immensel</w:t>
      </w:r>
      <w:r>
        <w:t>y</w:t>
      </w:r>
      <w:r>
        <w:rPr>
          <w:spacing w:val="18"/>
        </w:rPr>
        <w:t xml:space="preserve"> </w:t>
      </w:r>
      <w:r>
        <w:rPr>
          <w:spacing w:val="-2"/>
        </w:rPr>
        <w:t>troublesom</w:t>
      </w:r>
      <w:r>
        <w:t>e</w:t>
      </w:r>
      <w:r>
        <w:rPr>
          <w:spacing w:val="40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2"/>
        </w:rPr>
        <w:t>lonel</w:t>
      </w:r>
      <w:r>
        <w:t>y</w:t>
      </w:r>
      <w:r>
        <w:rPr>
          <w:spacing w:val="10"/>
        </w:rPr>
        <w:t xml:space="preserve"> </w:t>
      </w:r>
      <w:r>
        <w:rPr>
          <w:spacing w:val="-2"/>
        </w:rPr>
        <w:t>lover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becaus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8"/>
        </w:rPr>
        <w:t xml:space="preserve"> </w:t>
      </w:r>
      <w:r>
        <w:rPr>
          <w:spacing w:val="-2"/>
          <w:w w:val="103"/>
        </w:rPr>
        <w:t xml:space="preserve">incites </w:t>
      </w:r>
      <w:r>
        <w:rPr>
          <w:spacing w:val="-2"/>
        </w:rPr>
        <w:t>lust</w:t>
      </w:r>
      <w:r>
        <w:t>.</w:t>
      </w:r>
      <w:r>
        <w:rPr>
          <w:spacing w:val="13"/>
        </w:rPr>
        <w:t xml:space="preserve"> </w:t>
      </w:r>
      <w:r>
        <w:rPr>
          <w:spacing w:val="-2"/>
        </w:rPr>
        <w:t>Heroine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whos</w:t>
      </w:r>
      <w:r>
        <w:t>e</w:t>
      </w:r>
      <w:r>
        <w:rPr>
          <w:spacing w:val="3"/>
        </w:rPr>
        <w:t xml:space="preserve"> </w:t>
      </w:r>
      <w:r>
        <w:rPr>
          <w:spacing w:val="-2"/>
        </w:rPr>
        <w:t>deares</w:t>
      </w:r>
      <w:r>
        <w:t>t</w:t>
      </w:r>
      <w:r>
        <w:rPr>
          <w:spacing w:val="15"/>
        </w:rPr>
        <w:t xml:space="preserve"> </w:t>
      </w:r>
      <w:r>
        <w:rPr>
          <w:spacing w:val="-2"/>
        </w:rPr>
        <w:t>one</w:t>
      </w:r>
      <w:r>
        <w:t>s</w:t>
      </w:r>
      <w:r>
        <w:rPr>
          <w:spacing w:val="7"/>
        </w:rPr>
        <w:t xml:space="preserve"> </w:t>
      </w:r>
      <w:r>
        <w:rPr>
          <w:spacing w:val="-2"/>
        </w:rPr>
        <w:t>hav</w:t>
      </w:r>
      <w:r>
        <w:t xml:space="preserve">e </w:t>
      </w:r>
      <w:r>
        <w:rPr>
          <w:spacing w:val="-2"/>
        </w:rPr>
        <w:t>gon</w:t>
      </w:r>
      <w:r>
        <w:t xml:space="preserve">e </w:t>
      </w:r>
      <w:r>
        <w:rPr>
          <w:spacing w:val="-2"/>
        </w:rPr>
        <w:t>t</w:t>
      </w:r>
      <w:r>
        <w:t>o</w:t>
      </w:r>
      <w:r>
        <w:rPr>
          <w:spacing w:val="3"/>
        </w:rPr>
        <w:t xml:space="preserve"> </w:t>
      </w:r>
      <w:r>
        <w:rPr>
          <w:spacing w:val="-2"/>
        </w:rPr>
        <w:t>distan</w:t>
      </w:r>
      <w:r>
        <w:t>t</w:t>
      </w:r>
      <w:r>
        <w:rPr>
          <w:spacing w:val="24"/>
        </w:rPr>
        <w:t xml:space="preserve"> </w:t>
      </w:r>
      <w:r>
        <w:rPr>
          <w:spacing w:val="-2"/>
          <w:w w:val="104"/>
        </w:rPr>
        <w:t xml:space="preserve">lands </w:t>
      </w:r>
      <w:r>
        <w:t xml:space="preserve">pine </w:t>
      </w:r>
      <w:r>
        <w:rPr>
          <w:spacing w:val="6"/>
        </w:rPr>
        <w:t xml:space="preserve"> </w:t>
      </w:r>
      <w:r>
        <w:t xml:space="preserve">incessantly, </w:t>
      </w:r>
      <w:r>
        <w:rPr>
          <w:spacing w:val="17"/>
        </w:rPr>
        <w:t xml:space="preserve"> </w:t>
      </w:r>
      <w:r>
        <w:t xml:space="preserve">unable </w:t>
      </w:r>
      <w:r>
        <w:rPr>
          <w:spacing w:val="16"/>
        </w:rPr>
        <w:t xml:space="preserve"> </w:t>
      </w:r>
      <w:r>
        <w:t>to  satisfy</w:t>
      </w:r>
      <w:r>
        <w:rPr>
          <w:spacing w:val="34"/>
        </w:rPr>
        <w:t xml:space="preserve"> </w:t>
      </w:r>
      <w:r>
        <w:t xml:space="preserve">their </w:t>
      </w:r>
      <w:r>
        <w:rPr>
          <w:spacing w:val="15"/>
        </w:rPr>
        <w:t xml:space="preserve"> </w:t>
      </w:r>
      <w:r>
        <w:t xml:space="preserve">inflamed </w:t>
      </w:r>
      <w:r>
        <w:rPr>
          <w:spacing w:val="3"/>
        </w:rPr>
        <w:t xml:space="preserve"> </w:t>
      </w:r>
      <w:r>
        <w:rPr>
          <w:w w:val="102"/>
        </w:rPr>
        <w:t xml:space="preserve">desires. </w:t>
      </w:r>
      <w:r>
        <w:rPr>
          <w:spacing w:val="-4"/>
        </w:rPr>
        <w:t>Whe</w:t>
      </w:r>
      <w:r>
        <w:t xml:space="preserve">n  </w:t>
      </w:r>
      <w:r>
        <w:rPr>
          <w:rFonts w:ascii="Book Antiqua" w:eastAsia="Book Antiqua" w:hAnsi="Book Antiqua" w:cs="Book Antiqua"/>
          <w:i/>
          <w:spacing w:val="-4"/>
        </w:rPr>
        <w:t>bakul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42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43"/>
        </w:rPr>
        <w:t xml:space="preserve"> </w:t>
      </w:r>
      <w:r>
        <w:rPr>
          <w:spacing w:val="-4"/>
        </w:rPr>
        <w:t>othe</w:t>
      </w:r>
      <w:r>
        <w:t xml:space="preserve">r </w:t>
      </w:r>
      <w:r>
        <w:rPr>
          <w:spacing w:val="5"/>
        </w:rPr>
        <w:t xml:space="preserve"> </w:t>
      </w:r>
      <w:r>
        <w:rPr>
          <w:spacing w:val="-4"/>
        </w:rPr>
        <w:t>flower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sprea</w:t>
      </w:r>
      <w:r>
        <w:t>d</w:t>
      </w:r>
      <w:r>
        <w:rPr>
          <w:spacing w:val="47"/>
        </w:rPr>
        <w:t xml:space="preserve"> </w:t>
      </w:r>
      <w:r>
        <w:rPr>
          <w:spacing w:val="-4"/>
        </w:rPr>
        <w:t>thei</w:t>
      </w:r>
      <w:r>
        <w:t xml:space="preserve">r </w:t>
      </w:r>
      <w:r>
        <w:rPr>
          <w:spacing w:val="2"/>
        </w:rPr>
        <w:t xml:space="preserve"> </w:t>
      </w:r>
      <w:r>
        <w:rPr>
          <w:spacing w:val="-4"/>
        </w:rPr>
        <w:t>fragranc</w:t>
      </w:r>
      <w:r>
        <w:t>e</w:t>
      </w:r>
      <w:r>
        <w:rPr>
          <w:spacing w:val="41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7"/>
        </w:rPr>
        <w:t xml:space="preserve"> </w:t>
      </w:r>
      <w:r>
        <w:rPr>
          <w:spacing w:val="-4"/>
        </w:rPr>
        <w:t>all directions</w:t>
      </w:r>
      <w:r>
        <w:t>,</w:t>
      </w:r>
      <w:r>
        <w:rPr>
          <w:spacing w:val="40"/>
        </w:rPr>
        <w:t xml:space="preserve"> </w:t>
      </w:r>
      <w:r>
        <w:rPr>
          <w:spacing w:val="-4"/>
        </w:rPr>
        <w:t>swarm</w:t>
      </w:r>
      <w:r>
        <w:t>s</w:t>
      </w:r>
      <w:r>
        <w:rPr>
          <w:spacing w:val="19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4"/>
        </w:rPr>
        <w:t>jubilan</w:t>
      </w:r>
      <w:r>
        <w:t>t</w:t>
      </w:r>
      <w:r>
        <w:rPr>
          <w:spacing w:val="38"/>
        </w:rPr>
        <w:t xml:space="preserve"> </w:t>
      </w:r>
      <w:r>
        <w:rPr>
          <w:spacing w:val="-4"/>
        </w:rPr>
        <w:t>bumblebee</w:t>
      </w:r>
      <w:r>
        <w:t>s</w:t>
      </w:r>
      <w:r>
        <w:rPr>
          <w:spacing w:val="36"/>
        </w:rPr>
        <w:t xml:space="preserve"> </w:t>
      </w:r>
      <w:r>
        <w:rPr>
          <w:spacing w:val="-4"/>
        </w:rPr>
        <w:t>hu</w:t>
      </w:r>
      <w:r>
        <w:t>m</w:t>
      </w:r>
      <w:r>
        <w:rPr>
          <w:spacing w:val="35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7"/>
        </w:rPr>
        <w:t xml:space="preserve"> </w:t>
      </w:r>
      <w:r>
        <w:rPr>
          <w:spacing w:val="-4"/>
        </w:rPr>
        <w:t>i</w:t>
      </w:r>
      <w:r>
        <w:t xml:space="preserve">f </w:t>
      </w:r>
      <w:r>
        <w:rPr>
          <w:spacing w:val="-4"/>
        </w:rPr>
        <w:t>i</w:t>
      </w:r>
      <w:r>
        <w:t>n</w:t>
      </w:r>
      <w:r>
        <w:rPr>
          <w:spacing w:val="1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4"/>
          <w:w w:val="104"/>
        </w:rPr>
        <w:t xml:space="preserve">state </w:t>
      </w:r>
      <w:r>
        <w:t>of</w:t>
      </w:r>
      <w:r>
        <w:rPr>
          <w:spacing w:val="-3"/>
        </w:rPr>
        <w:t xml:space="preserve"> </w:t>
      </w:r>
      <w:r>
        <w:t>intense</w:t>
      </w:r>
      <w:r>
        <w:rPr>
          <w:spacing w:val="30"/>
        </w:rPr>
        <w:t xml:space="preserve"> </w:t>
      </w:r>
      <w:r>
        <w:rPr>
          <w:w w:val="103"/>
        </w:rPr>
        <w:t>agitation.</w:t>
      </w:r>
    </w:p>
    <w:p w14:paraId="08BFAFE9" w14:textId="77777777" w:rsidR="00150366" w:rsidRDefault="00150366">
      <w:pPr>
        <w:spacing w:before="10" w:line="240" w:lineRule="exact"/>
        <w:rPr>
          <w:sz w:val="24"/>
          <w:szCs w:val="24"/>
        </w:rPr>
      </w:pPr>
    </w:p>
    <w:p w14:paraId="3CCC40DB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30</w:t>
      </w:r>
    </w:p>
    <w:p w14:paraId="02E0E8C7" w14:textId="77777777" w:rsidR="00150366" w:rsidRDefault="00150366">
      <w:pPr>
        <w:spacing w:before="4" w:line="140" w:lineRule="exact"/>
        <w:rPr>
          <w:sz w:val="15"/>
          <w:szCs w:val="15"/>
        </w:rPr>
      </w:pPr>
    </w:p>
    <w:p w14:paraId="094EDE42" w14:textId="77777777" w:rsidR="00150366" w:rsidRDefault="00000000">
      <w:pPr>
        <w:ind w:left="120" w:right="87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spacing w:val="-3"/>
          <w:w w:val="101"/>
        </w:rPr>
        <w:t xml:space="preserve">mågamada-saurabha-rabhasa-vaçaàvadanava-dala-mäla-tamäle </w:t>
      </w:r>
      <w:r>
        <w:rPr>
          <w:rFonts w:ascii="Book Antiqua" w:eastAsia="Book Antiqua" w:hAnsi="Book Antiqua" w:cs="Book Antiqua"/>
          <w:i/>
          <w:spacing w:val="-2"/>
          <w:w w:val="102"/>
        </w:rPr>
        <w:t>yuva-jana-hådaya-vidäraëa-manasija-nakha-ruci-kiàçuka-jäle</w:t>
      </w:r>
    </w:p>
    <w:p w14:paraId="31B133CA" w14:textId="77777777" w:rsidR="00150366" w:rsidRDefault="00000000">
      <w:pPr>
        <w:spacing w:line="240" w:lineRule="exact"/>
        <w:ind w:left="2056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position w:val="1"/>
        </w:rPr>
        <w:t>viharati</w:t>
      </w:r>
      <w:r>
        <w:rPr>
          <w:rFonts w:ascii="Book Antiqua" w:eastAsia="Book Antiqua" w:hAnsi="Book Antiqua" w:cs="Book Antiqua"/>
          <w:i/>
          <w:spacing w:val="-6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harir</w:t>
      </w:r>
      <w:r>
        <w:rPr>
          <w:rFonts w:ascii="Book Antiqua" w:eastAsia="Book Antiqua" w:hAnsi="Book Antiqua" w:cs="Book Antiqua"/>
          <w:i/>
          <w:spacing w:val="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iha</w:t>
      </w:r>
      <w:r>
        <w:rPr>
          <w:rFonts w:ascii="Book Antiqua" w:eastAsia="Book Antiqua" w:hAnsi="Book Antiqua" w:cs="Book Antiqua"/>
          <w:i/>
          <w:spacing w:val="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 xml:space="preserve">sarasa-vasante... </w:t>
      </w:r>
      <w:r>
        <w:rPr>
          <w:w w:val="109"/>
          <w:position w:val="1"/>
        </w:rPr>
        <w:t>(3</w:t>
      </w:r>
      <w:r>
        <w:rPr>
          <w:w w:val="116"/>
          <w:position w:val="1"/>
          <w:sz w:val="18"/>
          <w:szCs w:val="18"/>
        </w:rPr>
        <w:t>)</w:t>
      </w:r>
    </w:p>
    <w:p w14:paraId="761CA47C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43DF3161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Adorned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new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leaves,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b/>
          <w:i/>
        </w:rPr>
        <w:t>tamäla</w:t>
      </w:r>
      <w:r>
        <w:rPr>
          <w:b/>
          <w:i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trees </w:t>
      </w:r>
      <w:r>
        <w:rPr>
          <w:rFonts w:ascii="Book Antiqua" w:eastAsia="Book Antiqua" w:hAnsi="Book Antiqua" w:cs="Book Antiqua"/>
          <w:b/>
          <w:w w:val="91"/>
        </w:rPr>
        <w:t>delight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 </w:t>
      </w:r>
      <w:r>
        <w:rPr>
          <w:rFonts w:ascii="Book Antiqua" w:eastAsia="Book Antiqua" w:hAnsi="Book Antiqua" w:cs="Book Antiqua"/>
          <w:b/>
          <w:w w:val="88"/>
        </w:rPr>
        <w:t>diffusing</w:t>
      </w:r>
      <w:r>
        <w:rPr>
          <w:rFonts w:ascii="Book Antiqua" w:eastAsia="Book Antiqua" w:hAnsi="Book Antiqua" w:cs="Book Antiqua"/>
          <w:b/>
          <w:spacing w:val="34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musk-like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fragrance. 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89"/>
        </w:rPr>
        <w:t>flame-like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petals of 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b/>
          <w:i/>
        </w:rPr>
        <w:t xml:space="preserve">paläça </w:t>
      </w:r>
      <w:r>
        <w:rPr>
          <w:b/>
          <w:i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flowers,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exactly 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resembling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Kämadeva’s </w:t>
      </w:r>
      <w:r>
        <w:rPr>
          <w:rFonts w:ascii="Book Antiqua" w:eastAsia="Book Antiqua" w:hAnsi="Book Antiqua" w:cs="Book Antiqua"/>
          <w:b/>
          <w:w w:val="91"/>
        </w:rPr>
        <w:t>fingernails,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tear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young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hearts.</w:t>
      </w:r>
    </w:p>
    <w:p w14:paraId="64762FED" w14:textId="77777777" w:rsidR="00150366" w:rsidRDefault="00150366">
      <w:pPr>
        <w:spacing w:before="2" w:line="200" w:lineRule="exact"/>
      </w:pPr>
    </w:p>
    <w:p w14:paraId="25198133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E7E3CCB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2BEF2B96" w14:textId="77777777" w:rsidR="00150366" w:rsidRDefault="00000000">
      <w:pPr>
        <w:spacing w:line="245" w:lineRule="auto"/>
        <w:ind w:left="120" w:right="87" w:firstLine="360"/>
        <w:jc w:val="both"/>
      </w:pPr>
      <w:r>
        <w:rPr>
          <w:spacing w:val="-4"/>
        </w:rPr>
        <w:t>Al</w:t>
      </w:r>
      <w:r>
        <w:t>l</w:t>
      </w:r>
      <w:r>
        <w:rPr>
          <w:spacing w:val="19"/>
        </w:rPr>
        <w:t xml:space="preserve"> </w:t>
      </w:r>
      <w:r>
        <w:rPr>
          <w:spacing w:val="-4"/>
        </w:rPr>
        <w:t>direction</w:t>
      </w:r>
      <w:r>
        <w:t xml:space="preserve">s </w:t>
      </w:r>
      <w:r>
        <w:rPr>
          <w:spacing w:val="16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41"/>
        </w:rPr>
        <w:t xml:space="preserve"> </w:t>
      </w:r>
      <w:r>
        <w:rPr>
          <w:spacing w:val="-4"/>
        </w:rPr>
        <w:t>no</w:t>
      </w:r>
      <w:r>
        <w:t>w</w:t>
      </w:r>
      <w:r>
        <w:rPr>
          <w:spacing w:val="48"/>
        </w:rPr>
        <w:t xml:space="preserve"> </w:t>
      </w:r>
      <w:r>
        <w:rPr>
          <w:spacing w:val="-4"/>
        </w:rPr>
        <w:t>beautifie</w:t>
      </w:r>
      <w:r>
        <w:t xml:space="preserve">d  </w:t>
      </w:r>
      <w:r>
        <w:rPr>
          <w:spacing w:val="-4"/>
        </w:rPr>
        <w:t>b</w:t>
      </w:r>
      <w:r>
        <w:t>y</w:t>
      </w:r>
      <w:r>
        <w:rPr>
          <w:spacing w:val="34"/>
        </w:rPr>
        <w:t xml:space="preserve"> </w:t>
      </w:r>
      <w:r>
        <w:rPr>
          <w:spacing w:val="-4"/>
        </w:rPr>
        <w:t>th</w:t>
      </w:r>
      <w:r>
        <w:t xml:space="preserve">e </w:t>
      </w:r>
      <w:r>
        <w:rPr>
          <w:spacing w:val="1"/>
        </w:rPr>
        <w:t xml:space="preserve"> </w:t>
      </w:r>
      <w:r>
        <w:rPr>
          <w:spacing w:val="-4"/>
        </w:rPr>
        <w:t>scen</w:t>
      </w:r>
      <w:r>
        <w:t xml:space="preserve">t  </w:t>
      </w:r>
      <w:r>
        <w:rPr>
          <w:spacing w:val="-4"/>
        </w:rPr>
        <w:t>o</w:t>
      </w:r>
      <w:r>
        <w:t>f</w:t>
      </w:r>
      <w:r>
        <w:rPr>
          <w:spacing w:val="29"/>
        </w:rPr>
        <w:t xml:space="preserve"> </w:t>
      </w:r>
      <w:r>
        <w:rPr>
          <w:spacing w:val="-4"/>
          <w:w w:val="106"/>
        </w:rPr>
        <w:t xml:space="preserve">musk </w:t>
      </w:r>
      <w:r>
        <w:rPr>
          <w:spacing w:val="-4"/>
        </w:rPr>
        <w:t>flowin</w:t>
      </w:r>
      <w:r>
        <w:t>g</w:t>
      </w:r>
      <w:r>
        <w:rPr>
          <w:spacing w:val="5"/>
        </w:rPr>
        <w:t xml:space="preserve"> </w:t>
      </w:r>
      <w:r>
        <w:rPr>
          <w:spacing w:val="-4"/>
        </w:rPr>
        <w:t>fro</w:t>
      </w:r>
      <w:r>
        <w:t>m</w:t>
      </w:r>
      <w:r>
        <w:rPr>
          <w:spacing w:val="1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newl</w:t>
      </w:r>
      <w:r>
        <w:t>y</w:t>
      </w:r>
      <w:r>
        <w:rPr>
          <w:spacing w:val="10"/>
        </w:rPr>
        <w:t xml:space="preserve"> </w:t>
      </w:r>
      <w:r>
        <w:rPr>
          <w:spacing w:val="-4"/>
        </w:rPr>
        <w:t>grow</w:t>
      </w:r>
      <w:r>
        <w:t>n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tamäl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spacing w:val="-4"/>
        </w:rPr>
        <w:t>leaves</w:t>
      </w:r>
      <w:r>
        <w:t xml:space="preserve">. </w:t>
      </w:r>
      <w:r>
        <w:rPr>
          <w:spacing w:val="-4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4"/>
        </w:rPr>
        <w:t>cluster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of fully-blossome</w:t>
      </w:r>
      <w:r>
        <w:t xml:space="preserve">d  </w:t>
      </w:r>
      <w:r>
        <w:rPr>
          <w:rFonts w:ascii="Book Antiqua" w:eastAsia="Book Antiqua" w:hAnsi="Book Antiqua" w:cs="Book Antiqua"/>
          <w:i/>
          <w:spacing w:val="-4"/>
        </w:rPr>
        <w:t>paläç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34"/>
        </w:rPr>
        <w:t xml:space="preserve"> </w:t>
      </w:r>
      <w:r>
        <w:rPr>
          <w:spacing w:val="-4"/>
        </w:rPr>
        <w:t>flower</w:t>
      </w:r>
      <w:r>
        <w:t>s</w:t>
      </w:r>
      <w:r>
        <w:rPr>
          <w:spacing w:val="24"/>
        </w:rPr>
        <w:t xml:space="preserve"> </w:t>
      </w:r>
      <w:r>
        <w:rPr>
          <w:spacing w:val="-4"/>
        </w:rPr>
        <w:t>see</w:t>
      </w:r>
      <w:r>
        <w:t>m</w:t>
      </w:r>
      <w:r>
        <w:rPr>
          <w:spacing w:val="28"/>
        </w:rPr>
        <w:t xml:space="preserve"> </w:t>
      </w:r>
      <w:r>
        <w:rPr>
          <w:spacing w:val="-4"/>
        </w:rPr>
        <w:t>lik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fingernails</w:t>
      </w:r>
      <w:r>
        <w:t>,</w:t>
      </w:r>
      <w:r>
        <w:rPr>
          <w:spacing w:val="42"/>
        </w:rPr>
        <w:t xml:space="preserve"> </w:t>
      </w:r>
      <w:r>
        <w:rPr>
          <w:spacing w:val="-4"/>
        </w:rPr>
        <w:t>Cupid’s specia</w:t>
      </w:r>
      <w:r>
        <w:t>l</w:t>
      </w:r>
      <w:r>
        <w:rPr>
          <w:spacing w:val="11"/>
        </w:rPr>
        <w:t xml:space="preserve"> </w:t>
      </w:r>
      <w:r>
        <w:rPr>
          <w:spacing w:val="-4"/>
        </w:rPr>
        <w:t>weapon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7"/>
        </w:rPr>
        <w:t xml:space="preserve"> </w:t>
      </w:r>
      <w:r>
        <w:rPr>
          <w:spacing w:val="-4"/>
        </w:rPr>
        <w:t>rippin</w:t>
      </w:r>
      <w:r>
        <w:t>g</w:t>
      </w:r>
      <w:r>
        <w:rPr>
          <w:spacing w:val="34"/>
        </w:rPr>
        <w:t xml:space="preserve"> </w:t>
      </w:r>
      <w:r>
        <w:rPr>
          <w:spacing w:val="-4"/>
        </w:rPr>
        <w:t>ope</w:t>
      </w:r>
      <w:r>
        <w:t>n</w:t>
      </w:r>
      <w:r>
        <w:rPr>
          <w:spacing w:val="2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heart</w:t>
      </w:r>
      <w:r>
        <w:t>s</w:t>
      </w:r>
      <w:r>
        <w:rPr>
          <w:spacing w:val="29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youn</w:t>
      </w:r>
      <w:r>
        <w:t>g</w:t>
      </w:r>
      <w:r>
        <w:rPr>
          <w:spacing w:val="20"/>
        </w:rPr>
        <w:t xml:space="preserve"> </w:t>
      </w:r>
      <w:r>
        <w:rPr>
          <w:spacing w:val="-4"/>
          <w:w w:val="103"/>
        </w:rPr>
        <w:t xml:space="preserve">couples </w:t>
      </w:r>
      <w:r>
        <w:rPr>
          <w:spacing w:val="-4"/>
        </w:rPr>
        <w:t>wh</w:t>
      </w:r>
      <w:r>
        <w:t>o</w:t>
      </w:r>
      <w:r>
        <w:rPr>
          <w:spacing w:val="8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2"/>
        </w:rPr>
        <w:t xml:space="preserve"> </w:t>
      </w:r>
      <w:r>
        <w:rPr>
          <w:spacing w:val="-4"/>
        </w:rPr>
        <w:t>bee</w:t>
      </w:r>
      <w:r>
        <w:t>n</w:t>
      </w:r>
      <w:r>
        <w:rPr>
          <w:spacing w:val="9"/>
        </w:rPr>
        <w:t xml:space="preserve"> </w:t>
      </w:r>
      <w:r>
        <w:rPr>
          <w:spacing w:val="-4"/>
          <w:w w:val="104"/>
        </w:rPr>
        <w:t>separated.</w:t>
      </w:r>
    </w:p>
    <w:p w14:paraId="1167EC4B" w14:textId="77777777" w:rsidR="00150366" w:rsidRDefault="00150366">
      <w:pPr>
        <w:spacing w:before="5" w:line="160" w:lineRule="exact"/>
        <w:rPr>
          <w:sz w:val="16"/>
          <w:szCs w:val="16"/>
        </w:rPr>
      </w:pPr>
    </w:p>
    <w:p w14:paraId="5AE0A1B5" w14:textId="77777777" w:rsidR="00150366" w:rsidRDefault="00000000">
      <w:pPr>
        <w:spacing w:line="252" w:lineRule="auto"/>
        <w:ind w:left="120" w:right="86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The</w:t>
      </w:r>
      <w:r>
        <w:rPr>
          <w:spacing w:val="36"/>
        </w:rPr>
        <w:t xml:space="preserve"> </w:t>
      </w:r>
      <w:r>
        <w:t xml:space="preserve">purport </w:t>
      </w:r>
      <w:r>
        <w:rPr>
          <w:spacing w:val="24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 xml:space="preserve">that </w:t>
      </w:r>
      <w:r>
        <w:rPr>
          <w:spacing w:val="1"/>
        </w:rPr>
        <w:t xml:space="preserve"> </w:t>
      </w:r>
      <w:r>
        <w:t>Mädhava’s bodily</w:t>
      </w:r>
      <w:r>
        <w:rPr>
          <w:spacing w:val="37"/>
        </w:rPr>
        <w:t xml:space="preserve"> </w:t>
      </w:r>
      <w:r>
        <w:t>fragrance</w:t>
      </w:r>
      <w:r>
        <w:rPr>
          <w:spacing w:val="42"/>
        </w:rPr>
        <w:t xml:space="preserve"> </w:t>
      </w:r>
      <w:r>
        <w:t xml:space="preserve">is enthusing </w:t>
      </w:r>
      <w:r>
        <w:rPr>
          <w:spacing w:val="30"/>
        </w:rPr>
        <w:t xml:space="preserve"> </w:t>
      </w:r>
      <w:r>
        <w:t>the  whole</w:t>
      </w:r>
      <w:r>
        <w:rPr>
          <w:spacing w:val="48"/>
        </w:rPr>
        <w:t xml:space="preserve"> </w:t>
      </w:r>
      <w:r>
        <w:t xml:space="preserve">atmosphere, </w:t>
      </w:r>
      <w:r>
        <w:rPr>
          <w:spacing w:val="22"/>
        </w:rPr>
        <w:t xml:space="preserve"> </w:t>
      </w:r>
      <w:r>
        <w:t xml:space="preserve">making </w:t>
      </w:r>
      <w:r>
        <w:rPr>
          <w:spacing w:val="1"/>
        </w:rPr>
        <w:t xml:space="preserve"> </w:t>
      </w:r>
      <w:r>
        <w:t xml:space="preserve">separation </w:t>
      </w:r>
      <w:r>
        <w:rPr>
          <w:spacing w:val="16"/>
        </w:rPr>
        <w:t xml:space="preserve"> </w:t>
      </w:r>
      <w:r>
        <w:rPr>
          <w:w w:val="102"/>
        </w:rPr>
        <w:t xml:space="preserve">from </w:t>
      </w:r>
      <w:r>
        <w:rPr>
          <w:spacing w:val="-6"/>
        </w:rPr>
        <w:t>Hi</w:t>
      </w:r>
      <w:r>
        <w:t>m</w:t>
      </w:r>
      <w:r>
        <w:rPr>
          <w:spacing w:val="5"/>
        </w:rPr>
        <w:t xml:space="preserve"> </w:t>
      </w:r>
      <w:r>
        <w:rPr>
          <w:spacing w:val="-6"/>
        </w:rPr>
        <w:t>unbearable</w:t>
      </w:r>
      <w:r>
        <w:t>.</w:t>
      </w:r>
      <w:r>
        <w:rPr>
          <w:spacing w:val="35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12"/>
        </w:rPr>
        <w:t xml:space="preserve"> </w:t>
      </w:r>
      <w:r>
        <w:rPr>
          <w:spacing w:val="-6"/>
        </w:rPr>
        <w:t>tende</w:t>
      </w:r>
      <w:r>
        <w:t>r</w:t>
      </w:r>
      <w:r>
        <w:rPr>
          <w:spacing w:val="28"/>
        </w:rPr>
        <w:t xml:space="preserve"> </w:t>
      </w:r>
      <w:r>
        <w:rPr>
          <w:spacing w:val="-6"/>
        </w:rPr>
        <w:t>maiden</w:t>
      </w:r>
      <w:r>
        <w:t>s</w:t>
      </w:r>
      <w:r>
        <w:rPr>
          <w:spacing w:val="25"/>
        </w:rPr>
        <w:t xml:space="preserve"> </w:t>
      </w:r>
      <w:r>
        <w:rPr>
          <w:spacing w:val="-6"/>
        </w:rPr>
        <w:t>especially</w:t>
      </w:r>
      <w:r>
        <w:t>,</w:t>
      </w:r>
      <w:r>
        <w:rPr>
          <w:spacing w:val="-2"/>
        </w:rPr>
        <w:t xml:space="preserve"> </w:t>
      </w:r>
      <w:r>
        <w:rPr>
          <w:spacing w:val="-6"/>
        </w:rPr>
        <w:t>suc</w:t>
      </w:r>
      <w:r>
        <w:t>h</w:t>
      </w:r>
      <w:r>
        <w:rPr>
          <w:spacing w:val="20"/>
        </w:rPr>
        <w:t xml:space="preserve"> </w:t>
      </w:r>
      <w:r>
        <w:rPr>
          <w:spacing w:val="-6"/>
          <w:w w:val="104"/>
        </w:rPr>
        <w:t xml:space="preserve">separation </w:t>
      </w:r>
      <w:r>
        <w:t>is</w:t>
      </w:r>
      <w:r>
        <w:rPr>
          <w:spacing w:val="2"/>
        </w:rPr>
        <w:t xml:space="preserve"> </w:t>
      </w:r>
      <w:r>
        <w:t>extremely</w:t>
      </w:r>
      <w:r>
        <w:rPr>
          <w:spacing w:val="18"/>
        </w:rPr>
        <w:t xml:space="preserve"> </w:t>
      </w:r>
      <w:r>
        <w:rPr>
          <w:w w:val="106"/>
        </w:rPr>
        <w:t>harsh.</w:t>
      </w:r>
    </w:p>
    <w:p w14:paraId="76A879E3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3858F133" w14:textId="77777777" w:rsidR="00150366" w:rsidRDefault="00150366">
      <w:pPr>
        <w:spacing w:line="200" w:lineRule="exact"/>
      </w:pPr>
    </w:p>
    <w:p w14:paraId="472A158E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31</w:t>
      </w:r>
    </w:p>
    <w:p w14:paraId="3489D53C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26C620D0" w14:textId="77777777" w:rsidR="00150366" w:rsidRDefault="00000000">
      <w:pPr>
        <w:spacing w:line="240" w:lineRule="exact"/>
        <w:ind w:left="120" w:right="25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01"/>
        </w:rPr>
        <w:t xml:space="preserve">madana-mahépati-kanaka-daëòa-ruci-keçara-kusuma-vikäse </w:t>
      </w:r>
      <w:r>
        <w:rPr>
          <w:rFonts w:ascii="Book Antiqua" w:eastAsia="Book Antiqua" w:hAnsi="Book Antiqua" w:cs="Book Antiqua"/>
          <w:i/>
        </w:rPr>
        <w:t>milita-çilémukha-päöali-paöala-kåta-smara-tüëa-viläse</w:t>
      </w:r>
    </w:p>
    <w:p w14:paraId="19E58004" w14:textId="77777777" w:rsidR="00150366" w:rsidRDefault="00000000">
      <w:pPr>
        <w:spacing w:before="5"/>
        <w:ind w:left="2048"/>
      </w:pPr>
      <w:r>
        <w:rPr>
          <w:rFonts w:ascii="Book Antiqua" w:eastAsia="Book Antiqua" w:hAnsi="Book Antiqua" w:cs="Book Antiqua"/>
          <w:i/>
        </w:rPr>
        <w:t>viharati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sarasa-vasante... </w:t>
      </w:r>
      <w:r>
        <w:rPr>
          <w:w w:val="111"/>
        </w:rPr>
        <w:t>(4)</w:t>
      </w:r>
    </w:p>
    <w:p w14:paraId="146CD2A0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2DD90E4E" w14:textId="77777777" w:rsidR="00150366" w:rsidRDefault="00000000">
      <w:pPr>
        <w:spacing w:line="240" w:lineRule="exact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saffro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b/>
          <w:i/>
          <w:spacing w:val="-2"/>
        </w:rPr>
        <w:t>näga-keçar</w:t>
      </w:r>
      <w:r>
        <w:rPr>
          <w:b/>
          <w:i/>
        </w:rPr>
        <w:t>a</w:t>
      </w:r>
      <w:r>
        <w:rPr>
          <w:b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flower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appea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lik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golden </w:t>
      </w:r>
      <w:r>
        <w:rPr>
          <w:rFonts w:ascii="Book Antiqua" w:eastAsia="Book Antiqua" w:hAnsi="Book Antiqua" w:cs="Book Antiqua"/>
          <w:b/>
          <w:spacing w:val="-6"/>
          <w:w w:val="94"/>
        </w:rPr>
        <w:t>scepter</w:t>
      </w:r>
      <w:r>
        <w:rPr>
          <w:rFonts w:ascii="Book Antiqua" w:eastAsia="Book Antiqua" w:hAnsi="Book Antiqua" w:cs="Book Antiqua"/>
          <w:b/>
          <w:w w:val="94"/>
        </w:rPr>
        <w:t>s</w:t>
      </w:r>
      <w:r>
        <w:rPr>
          <w:rFonts w:ascii="Book Antiqua" w:eastAsia="Book Antiqua" w:hAnsi="Book Antiqua" w:cs="Book Antiqua"/>
          <w:b/>
          <w:spacing w:val="14"/>
          <w:w w:val="9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6"/>
        </w:rPr>
        <w:t>Kin</w:t>
      </w:r>
      <w:r>
        <w:rPr>
          <w:rFonts w:ascii="Book Antiqua" w:eastAsia="Book Antiqua" w:hAnsi="Book Antiqua" w:cs="Book Antiqua"/>
          <w:b/>
          <w:w w:val="86"/>
        </w:rPr>
        <w:t>g</w:t>
      </w:r>
      <w:r>
        <w:rPr>
          <w:rFonts w:ascii="Book Antiqua" w:eastAsia="Book Antiqua" w:hAnsi="Book Antiqua" w:cs="Book Antiqua"/>
          <w:b/>
          <w:spacing w:val="15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Love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an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4"/>
        </w:rPr>
        <w:t>trumpe</w:t>
      </w:r>
      <w:r>
        <w:rPr>
          <w:rFonts w:ascii="Book Antiqua" w:eastAsia="Book Antiqua" w:hAnsi="Book Antiqua" w:cs="Book Antiqua"/>
          <w:b/>
          <w:w w:val="94"/>
        </w:rPr>
        <w:t>t</w:t>
      </w:r>
      <w:r>
        <w:rPr>
          <w:rFonts w:ascii="Book Antiqua" w:eastAsia="Book Antiqua" w:hAnsi="Book Antiqua" w:cs="Book Antiqua"/>
          <w:b/>
          <w:spacing w:val="7"/>
          <w:w w:val="94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4"/>
        </w:rPr>
        <w:t>(</w:t>
      </w:r>
      <w:r>
        <w:rPr>
          <w:b/>
          <w:i/>
          <w:spacing w:val="-6"/>
          <w:w w:val="94"/>
        </w:rPr>
        <w:t>päöali</w:t>
      </w:r>
      <w:r>
        <w:rPr>
          <w:rFonts w:ascii="Book Antiqua" w:eastAsia="Book Antiqua" w:hAnsi="Book Antiqua" w:cs="Book Antiqua"/>
          <w:b/>
          <w:w w:val="94"/>
        </w:rPr>
        <w:t>)</w:t>
      </w:r>
      <w:r>
        <w:rPr>
          <w:rFonts w:ascii="Book Antiqua" w:eastAsia="Book Antiqua" w:hAnsi="Book Antiqua" w:cs="Book Antiqua"/>
          <w:b/>
          <w:spacing w:val="19"/>
          <w:w w:val="94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1"/>
        </w:rPr>
        <w:t xml:space="preserve">flowers </w:t>
      </w:r>
      <w:r>
        <w:rPr>
          <w:rFonts w:ascii="Book Antiqua" w:eastAsia="Book Antiqua" w:hAnsi="Book Antiqua" w:cs="Book Antiqua"/>
          <w:b/>
          <w:w w:val="90"/>
        </w:rPr>
        <w:t>surrounded</w:t>
      </w:r>
      <w:r>
        <w:rPr>
          <w:rFonts w:ascii="Book Antiqua" w:eastAsia="Book Antiqua" w:hAnsi="Book Antiqua" w:cs="Book Antiqua"/>
          <w:b/>
          <w:spacing w:val="4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by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bumblebees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Kämadeva’s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quiver.</w:t>
      </w:r>
    </w:p>
    <w:p w14:paraId="7B06996E" w14:textId="77777777" w:rsidR="00150366" w:rsidRDefault="00150366">
      <w:pPr>
        <w:spacing w:before="7" w:line="200" w:lineRule="exact"/>
      </w:pPr>
    </w:p>
    <w:p w14:paraId="4738FBA9" w14:textId="77777777" w:rsidR="00150366" w:rsidRDefault="00000000">
      <w:pPr>
        <w:ind w:left="2058" w:right="2004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01B4F0B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62B4523A" w14:textId="77777777" w:rsidR="00150366" w:rsidRDefault="00000000">
      <w:pPr>
        <w:spacing w:line="245" w:lineRule="auto"/>
        <w:ind w:left="120" w:right="88" w:firstLine="360"/>
        <w:jc w:val="both"/>
      </w:pPr>
      <w:r>
        <w:rPr>
          <w:spacing w:val="-4"/>
        </w:rPr>
        <w:t>Th</w:t>
      </w:r>
      <w:r>
        <w:t>e</w:t>
      </w:r>
      <w:r>
        <w:rPr>
          <w:spacing w:val="45"/>
        </w:rPr>
        <w:t xml:space="preserve"> </w:t>
      </w:r>
      <w:r>
        <w:rPr>
          <w:spacing w:val="-4"/>
        </w:rPr>
        <w:t>bloomin</w:t>
      </w:r>
      <w:r>
        <w:t xml:space="preserve">g </w:t>
      </w:r>
      <w:r>
        <w:rPr>
          <w:spacing w:val="9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näga-keçar</w:t>
      </w:r>
      <w:r>
        <w:rPr>
          <w:rFonts w:ascii="Book Antiqua" w:eastAsia="Book Antiqua" w:hAnsi="Book Antiqua" w:cs="Book Antiqua"/>
          <w:i/>
        </w:rPr>
        <w:t xml:space="preserve">a </w:t>
      </w:r>
      <w:r>
        <w:rPr>
          <w:rFonts w:ascii="Book Antiqua" w:eastAsia="Book Antiqua" w:hAnsi="Book Antiqua" w:cs="Book Antiqua"/>
          <w:i/>
          <w:spacing w:val="5"/>
        </w:rPr>
        <w:t xml:space="preserve"> </w:t>
      </w:r>
      <w:r>
        <w:rPr>
          <w:spacing w:val="-4"/>
        </w:rPr>
        <w:t>flower</w:t>
      </w:r>
      <w:r>
        <w:t>s</w:t>
      </w:r>
      <w:r>
        <w:rPr>
          <w:spacing w:val="36"/>
        </w:rPr>
        <w:t xml:space="preserve"> </w:t>
      </w:r>
      <w:r>
        <w:rPr>
          <w:spacing w:val="-4"/>
        </w:rPr>
        <w:t>exactl</w:t>
      </w:r>
      <w:r>
        <w:t>y</w:t>
      </w:r>
      <w:r>
        <w:rPr>
          <w:spacing w:val="41"/>
        </w:rPr>
        <w:t xml:space="preserve"> </w:t>
      </w:r>
      <w:r>
        <w:rPr>
          <w:spacing w:val="-4"/>
        </w:rPr>
        <w:t>resembl</w:t>
      </w:r>
      <w:r>
        <w:t xml:space="preserve">e  </w:t>
      </w:r>
      <w:r>
        <w:rPr>
          <w:spacing w:val="-4"/>
          <w:w w:val="107"/>
        </w:rPr>
        <w:t xml:space="preserve">the </w:t>
      </w:r>
      <w:r>
        <w:rPr>
          <w:spacing w:val="-4"/>
        </w:rPr>
        <w:t>luste</w:t>
      </w:r>
      <w:r>
        <w:t>r</w:t>
      </w:r>
      <w:r>
        <w:rPr>
          <w:spacing w:val="3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9"/>
        </w:rPr>
        <w:t xml:space="preserve"> </w:t>
      </w:r>
      <w:r>
        <w:rPr>
          <w:spacing w:val="-4"/>
        </w:rPr>
        <w:t>Majest</w:t>
      </w:r>
      <w:r>
        <w:t>y</w:t>
      </w:r>
      <w:r>
        <w:rPr>
          <w:spacing w:val="3"/>
        </w:rPr>
        <w:t xml:space="preserve"> </w:t>
      </w:r>
      <w:r>
        <w:rPr>
          <w:spacing w:val="-4"/>
        </w:rPr>
        <w:t>Kin</w:t>
      </w:r>
      <w:r>
        <w:t>g</w:t>
      </w:r>
      <w:r>
        <w:rPr>
          <w:spacing w:val="5"/>
        </w:rPr>
        <w:t xml:space="preserve"> </w:t>
      </w:r>
      <w:r>
        <w:rPr>
          <w:spacing w:val="-4"/>
        </w:rPr>
        <w:t>Madana’</w:t>
      </w:r>
      <w:r>
        <w:t>s</w:t>
      </w:r>
      <w:r>
        <w:rPr>
          <w:spacing w:val="-15"/>
        </w:rPr>
        <w:t xml:space="preserve"> </w:t>
      </w:r>
      <w:r>
        <w:rPr>
          <w:spacing w:val="-4"/>
        </w:rPr>
        <w:t>golde</w:t>
      </w:r>
      <w:r>
        <w:t>n</w:t>
      </w:r>
      <w:r>
        <w:rPr>
          <w:spacing w:val="25"/>
        </w:rPr>
        <w:t xml:space="preserve"> </w:t>
      </w:r>
      <w:r>
        <w:rPr>
          <w:spacing w:val="-4"/>
        </w:rPr>
        <w:t>wand</w:t>
      </w:r>
      <w:r>
        <w:t>.</w:t>
      </w:r>
      <w:r>
        <w:rPr>
          <w:spacing w:val="28"/>
        </w:rPr>
        <w:t xml:space="preserve"> </w:t>
      </w:r>
      <w:r>
        <w:rPr>
          <w:spacing w:val="-4"/>
          <w:w w:val="102"/>
        </w:rPr>
        <w:t xml:space="preserve">Springtime </w:t>
      </w:r>
      <w:r>
        <w:rPr>
          <w:spacing w:val="-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1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arrow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bumblebees</w:t>
      </w:r>
      <w:r>
        <w:t>’</w:t>
      </w:r>
      <w:r>
        <w:rPr>
          <w:spacing w:val="5"/>
        </w:rPr>
        <w:t xml:space="preserve"> </w:t>
      </w:r>
      <w:r>
        <w:rPr>
          <w:spacing w:val="-2"/>
        </w:rPr>
        <w:t>shar</w:t>
      </w:r>
      <w:r>
        <w:t>p</w:t>
      </w:r>
      <w:r>
        <w:rPr>
          <w:spacing w:val="31"/>
        </w:rPr>
        <w:t xml:space="preserve"> </w:t>
      </w:r>
      <w:r>
        <w:rPr>
          <w:spacing w:val="-2"/>
        </w:rPr>
        <w:t>teet</w:t>
      </w:r>
      <w:r>
        <w:t>h</w:t>
      </w:r>
      <w:r>
        <w:rPr>
          <w:spacing w:val="28"/>
        </w:rPr>
        <w:t xml:space="preserve"> </w:t>
      </w:r>
      <w:r>
        <w:rPr>
          <w:spacing w:val="-2"/>
        </w:rPr>
        <w:t>cuttin</w:t>
      </w:r>
      <w:r>
        <w:t>g</w:t>
      </w:r>
      <w:r>
        <w:rPr>
          <w:spacing w:val="38"/>
        </w:rPr>
        <w:t xml:space="preserve"> </w:t>
      </w:r>
      <w:r>
        <w:rPr>
          <w:spacing w:val="-2"/>
          <w:w w:val="107"/>
        </w:rPr>
        <w:t xml:space="preserve">the </w:t>
      </w:r>
      <w:r>
        <w:t>hearts</w:t>
      </w:r>
      <w:r>
        <w:rPr>
          <w:spacing w:val="2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lonely</w:t>
      </w:r>
      <w:r>
        <w:rPr>
          <w:spacing w:val="12"/>
        </w:rPr>
        <w:t xml:space="preserve"> </w:t>
      </w:r>
      <w:r>
        <w:rPr>
          <w:w w:val="101"/>
        </w:rPr>
        <w:t>lovers.</w:t>
      </w:r>
    </w:p>
    <w:p w14:paraId="3AC37761" w14:textId="77777777" w:rsidR="00150366" w:rsidRDefault="00150366">
      <w:pPr>
        <w:spacing w:before="11" w:line="240" w:lineRule="exact"/>
        <w:rPr>
          <w:sz w:val="24"/>
          <w:szCs w:val="24"/>
        </w:rPr>
      </w:pPr>
    </w:p>
    <w:p w14:paraId="77C784D3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32</w:t>
      </w:r>
    </w:p>
    <w:p w14:paraId="3C3F8285" w14:textId="77777777" w:rsidR="00150366" w:rsidRDefault="00150366">
      <w:pPr>
        <w:spacing w:before="6" w:line="100" w:lineRule="exact"/>
        <w:rPr>
          <w:sz w:val="11"/>
          <w:szCs w:val="11"/>
        </w:rPr>
      </w:pPr>
    </w:p>
    <w:p w14:paraId="6B7F097F" w14:textId="77777777" w:rsidR="00150366" w:rsidRDefault="00000000">
      <w:pPr>
        <w:spacing w:line="240" w:lineRule="exact"/>
        <w:ind w:left="120" w:right="504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02"/>
        </w:rPr>
        <w:t xml:space="preserve">vigalita-lajjita-jagad-avalokana-taruëa-karuëa-kåta-häse </w:t>
      </w:r>
      <w:r>
        <w:rPr>
          <w:rFonts w:ascii="Book Antiqua" w:eastAsia="Book Antiqua" w:hAnsi="Book Antiqua" w:cs="Book Antiqua"/>
          <w:i/>
        </w:rPr>
        <w:t>virahi-nikåntana-kunta-mukhäkåti-ketaki-danturitäçe</w:t>
      </w:r>
    </w:p>
    <w:p w14:paraId="039C3D88" w14:textId="77777777" w:rsidR="00150366" w:rsidRDefault="00000000">
      <w:pPr>
        <w:spacing w:before="5"/>
        <w:ind w:left="2048"/>
      </w:pPr>
      <w:r>
        <w:rPr>
          <w:rFonts w:ascii="Book Antiqua" w:eastAsia="Book Antiqua" w:hAnsi="Book Antiqua" w:cs="Book Antiqua"/>
          <w:i/>
        </w:rPr>
        <w:t>viharati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sarasa-vasante... </w:t>
      </w:r>
      <w:r>
        <w:rPr>
          <w:w w:val="111"/>
        </w:rPr>
        <w:t>(5)</w:t>
      </w:r>
    </w:p>
    <w:p w14:paraId="1BF14F91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13863A41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91"/>
        </w:rPr>
        <w:t>Th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compassionat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tree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burs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int</w:t>
      </w:r>
      <w:r>
        <w:rPr>
          <w:rFonts w:ascii="Book Antiqua" w:eastAsia="Book Antiqua" w:hAnsi="Book Antiqua" w:cs="Book Antiqua"/>
          <w:b/>
          <w:w w:val="91"/>
        </w:rPr>
        <w:t>o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bloo</w:t>
      </w:r>
      <w:r>
        <w:rPr>
          <w:rFonts w:ascii="Book Antiqua" w:eastAsia="Book Antiqua" w:hAnsi="Book Antiqua" w:cs="Book Antiqua"/>
          <w:b/>
          <w:w w:val="91"/>
        </w:rPr>
        <w:t>m</w:t>
      </w:r>
      <w:r>
        <w:rPr>
          <w:rFonts w:ascii="Book Antiqua" w:eastAsia="Book Antiqua" w:hAnsi="Book Antiqua" w:cs="Book Antiqua"/>
          <w:b/>
          <w:spacing w:val="-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3"/>
        </w:rPr>
        <w:t>i</w:t>
      </w:r>
      <w:r>
        <w:rPr>
          <w:rFonts w:ascii="Book Antiqua" w:eastAsia="Book Antiqua" w:hAnsi="Book Antiqua" w:cs="Book Antiqua"/>
          <w:b/>
          <w:w w:val="83"/>
        </w:rPr>
        <w:t>f</w:t>
      </w:r>
      <w:r>
        <w:rPr>
          <w:rFonts w:ascii="Book Antiqua" w:eastAsia="Book Antiqua" w:hAnsi="Book Antiqua" w:cs="Book Antiqua"/>
          <w:b/>
          <w:spacing w:val="4"/>
          <w:w w:val="8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 xml:space="preserve">laughing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world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gone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shameless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under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influence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spring. The</w:t>
      </w:r>
      <w:r>
        <w:rPr>
          <w:rFonts w:ascii="Book Antiqua" w:eastAsia="Book Antiqua" w:hAnsi="Book Antiqua" w:cs="Book Antiqua"/>
          <w:b/>
          <w:spacing w:val="48"/>
        </w:rPr>
        <w:t xml:space="preserve"> </w:t>
      </w:r>
      <w:r>
        <w:rPr>
          <w:rFonts w:ascii="Book Antiqua" w:eastAsia="Book Antiqua" w:hAnsi="Book Antiqua" w:cs="Book Antiqua"/>
          <w:b/>
        </w:rPr>
        <w:t>spiked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b/>
          <w:i/>
        </w:rPr>
        <w:t>ketaké</w:t>
      </w:r>
      <w:r>
        <w:rPr>
          <w:b/>
          <w:i/>
          <w:spacing w:val="49"/>
        </w:rPr>
        <w:t xml:space="preserve"> </w:t>
      </w:r>
      <w:r>
        <w:rPr>
          <w:rFonts w:ascii="Book Antiqua" w:eastAsia="Book Antiqua" w:hAnsi="Book Antiqua" w:cs="Book Antiqua"/>
          <w:b/>
        </w:rPr>
        <w:t>flowers,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brightly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blossoming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 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all </w:t>
      </w:r>
      <w:r>
        <w:rPr>
          <w:rFonts w:ascii="Book Antiqua" w:eastAsia="Book Antiqua" w:hAnsi="Book Antiqua" w:cs="Book Antiqua"/>
          <w:b/>
          <w:w w:val="91"/>
        </w:rPr>
        <w:t>directions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gratifying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whole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atmosphere,</w:t>
      </w:r>
      <w:r>
        <w:rPr>
          <w:rFonts w:ascii="Book Antiqua" w:eastAsia="Book Antiqua" w:hAnsi="Book Antiqua" w:cs="Book Antiqua"/>
          <w:b/>
          <w:spacing w:val="3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pierce</w:t>
      </w:r>
      <w:r>
        <w:rPr>
          <w:rFonts w:ascii="Book Antiqua" w:eastAsia="Book Antiqua" w:hAnsi="Book Antiqua" w:cs="Book Antiqua"/>
          <w:b/>
          <w:spacing w:val="2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4"/>
        </w:rPr>
        <w:t>hearts</w:t>
      </w:r>
      <w:r>
        <w:rPr>
          <w:rFonts w:ascii="Book Antiqua" w:eastAsia="Book Antiqua" w:hAnsi="Book Antiqua" w:cs="Book Antiqua"/>
          <w:b/>
          <w:spacing w:val="7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forlorn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lovers.</w:t>
      </w:r>
    </w:p>
    <w:p w14:paraId="1F759B85" w14:textId="77777777" w:rsidR="00150366" w:rsidRDefault="00150366">
      <w:pPr>
        <w:spacing w:before="7" w:line="180" w:lineRule="exact"/>
        <w:rPr>
          <w:sz w:val="18"/>
          <w:szCs w:val="18"/>
        </w:rPr>
      </w:pPr>
    </w:p>
    <w:p w14:paraId="7DDBF0D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9B44D49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1505E53B" w14:textId="77777777" w:rsidR="00150366" w:rsidRDefault="00000000">
      <w:pPr>
        <w:spacing w:line="247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19"/>
          <w:w w:val="77"/>
        </w:rPr>
        <w:t xml:space="preserve"> </w:t>
      </w:r>
      <w:r>
        <w:rPr>
          <w:spacing w:val="-5"/>
        </w:rPr>
        <w:t>Rädhä’</w:t>
      </w:r>
      <w:r>
        <w:t>s</w:t>
      </w:r>
      <w:r>
        <w:rPr>
          <w:spacing w:val="-19"/>
        </w:rPr>
        <w:t xml:space="preserve"> </w:t>
      </w:r>
      <w:r>
        <w:rPr>
          <w:spacing w:val="-5"/>
        </w:rPr>
        <w:t>companio</w:t>
      </w:r>
      <w:r>
        <w:t xml:space="preserve">n </w:t>
      </w:r>
      <w:r>
        <w:rPr>
          <w:spacing w:val="1"/>
        </w:rPr>
        <w:t xml:space="preserve"> </w:t>
      </w:r>
      <w:r>
        <w:rPr>
          <w:spacing w:val="-5"/>
        </w:rPr>
        <w:t>continues</w:t>
      </w:r>
      <w:r>
        <w:t>,</w:t>
      </w:r>
      <w:r>
        <w:rPr>
          <w:spacing w:val="48"/>
        </w:rPr>
        <w:t xml:space="preserve"> </w:t>
      </w:r>
      <w:r>
        <w:rPr>
          <w:spacing w:val="-5"/>
        </w:rPr>
        <w:t>“Dea</w:t>
      </w:r>
      <w:r>
        <w:t>r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sakhé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rPr>
          <w:spacing w:val="-5"/>
        </w:rPr>
        <w:t>wha</w:t>
      </w:r>
      <w:r>
        <w:t>t</w:t>
      </w:r>
      <w:r>
        <w:rPr>
          <w:spacing w:val="23"/>
        </w:rPr>
        <w:t xml:space="preserve"> </w:t>
      </w:r>
      <w:r>
        <w:rPr>
          <w:spacing w:val="-5"/>
          <w:w w:val="104"/>
        </w:rPr>
        <w:t xml:space="preserve">more </w:t>
      </w:r>
      <w:r>
        <w:rPr>
          <w:spacing w:val="-4"/>
        </w:rPr>
        <w:t>ca</w:t>
      </w:r>
      <w:r>
        <w:t>n</w:t>
      </w:r>
      <w:r>
        <w:rPr>
          <w:spacing w:val="37"/>
        </w:rPr>
        <w:t xml:space="preserve"> </w:t>
      </w:r>
      <w:r>
        <w:t>I</w:t>
      </w:r>
      <w:r>
        <w:rPr>
          <w:spacing w:val="26"/>
        </w:rPr>
        <w:t xml:space="preserve"> </w:t>
      </w:r>
      <w:r>
        <w:rPr>
          <w:spacing w:val="-4"/>
        </w:rPr>
        <w:t>say</w:t>
      </w:r>
      <w:r>
        <w:t>?</w:t>
      </w:r>
      <w:r>
        <w:rPr>
          <w:spacing w:val="22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6"/>
        </w:rPr>
        <w:t xml:space="preserve"> </w:t>
      </w:r>
      <w:r>
        <w:rPr>
          <w:spacing w:val="-4"/>
        </w:rPr>
        <w:t>springtim</w:t>
      </w:r>
      <w:r>
        <w:t xml:space="preserve">e </w:t>
      </w:r>
      <w:r>
        <w:rPr>
          <w:spacing w:val="1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3"/>
        </w:rPr>
        <w:t xml:space="preserve"> </w:t>
      </w:r>
      <w:r>
        <w:rPr>
          <w:spacing w:val="-4"/>
        </w:rPr>
        <w:t>lovelor</w:t>
      </w:r>
      <w:r>
        <w:t>n</w:t>
      </w:r>
      <w:r>
        <w:rPr>
          <w:spacing w:val="46"/>
        </w:rPr>
        <w:t xml:space="preserve"> </w:t>
      </w:r>
      <w:r>
        <w:rPr>
          <w:spacing w:val="-4"/>
        </w:rPr>
        <w:t>abando</w:t>
      </w:r>
      <w:r>
        <w:t xml:space="preserve">n </w:t>
      </w:r>
      <w:r>
        <w:rPr>
          <w:spacing w:val="10"/>
        </w:rPr>
        <w:t xml:space="preserve"> </w:t>
      </w:r>
      <w:r>
        <w:rPr>
          <w:spacing w:val="-4"/>
        </w:rPr>
        <w:t>thei</w:t>
      </w:r>
      <w:r>
        <w:t xml:space="preserve">r </w:t>
      </w:r>
      <w:r>
        <w:rPr>
          <w:spacing w:val="2"/>
        </w:rPr>
        <w:t xml:space="preserve"> </w:t>
      </w:r>
      <w:r>
        <w:rPr>
          <w:spacing w:val="-4"/>
          <w:w w:val="103"/>
        </w:rPr>
        <w:t xml:space="preserve">shyness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cr</w:t>
      </w:r>
      <w:r>
        <w:t>y</w:t>
      </w:r>
      <w:r>
        <w:rPr>
          <w:spacing w:val="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2"/>
        </w:rPr>
        <w:t>separatio</w:t>
      </w:r>
      <w:r>
        <w:t>n</w:t>
      </w:r>
      <w:r>
        <w:rPr>
          <w:spacing w:val="33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8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26"/>
        </w:rPr>
        <w:t xml:space="preserve"> </w:t>
      </w:r>
      <w:r>
        <w:rPr>
          <w:spacing w:val="-2"/>
        </w:rPr>
        <w:t>lovers</w:t>
      </w:r>
      <w:r>
        <w:t>.</w:t>
      </w:r>
      <w:r>
        <w:rPr>
          <w:spacing w:val="5"/>
        </w:rPr>
        <w:t xml:space="preserve"> </w:t>
      </w:r>
      <w:r>
        <w:rPr>
          <w:spacing w:val="-2"/>
        </w:rPr>
        <w:t>Indeed</w:t>
      </w:r>
      <w:r>
        <w:t>,</w:t>
      </w:r>
      <w:r>
        <w:rPr>
          <w:spacing w:val="24"/>
        </w:rPr>
        <w:t xml:space="preserve"> </w:t>
      </w:r>
      <w:r>
        <w:rPr>
          <w:spacing w:val="-2"/>
        </w:rPr>
        <w:t>al</w:t>
      </w:r>
      <w:r>
        <w:t xml:space="preserve">l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 xml:space="preserve">living </w:t>
      </w:r>
      <w:r>
        <w:t xml:space="preserve">entities </w:t>
      </w:r>
      <w:r>
        <w:rPr>
          <w:spacing w:val="6"/>
        </w:rPr>
        <w:t xml:space="preserve"> </w:t>
      </w:r>
      <w:r>
        <w:rPr>
          <w:w w:val="108"/>
        </w:rPr>
        <w:t>throughout</w:t>
      </w:r>
      <w:r>
        <w:rPr>
          <w:spacing w:val="29"/>
          <w:w w:val="108"/>
        </w:rPr>
        <w:t xml:space="preserve"> </w:t>
      </w:r>
      <w:r>
        <w:t xml:space="preserve">the  creation </w:t>
      </w:r>
      <w:r>
        <w:rPr>
          <w:spacing w:val="9"/>
        </w:rPr>
        <w:t xml:space="preserve"> </w:t>
      </w:r>
      <w:r>
        <w:t xml:space="preserve">discard  their </w:t>
      </w:r>
      <w:r>
        <w:rPr>
          <w:spacing w:val="9"/>
        </w:rPr>
        <w:t xml:space="preserve"> </w:t>
      </w:r>
      <w:r>
        <w:rPr>
          <w:w w:val="103"/>
        </w:rPr>
        <w:t xml:space="preserve">bashfulness. </w:t>
      </w:r>
      <w:r>
        <w:rPr>
          <w:spacing w:val="-5"/>
        </w:rPr>
        <w:t>Seein</w:t>
      </w:r>
      <w:r>
        <w:t>g</w:t>
      </w:r>
      <w:r>
        <w:rPr>
          <w:spacing w:val="-1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5"/>
        </w:rPr>
        <w:t>worl</w:t>
      </w:r>
      <w:r>
        <w:t>d</w:t>
      </w:r>
      <w:r>
        <w:rPr>
          <w:spacing w:val="16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8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14"/>
        </w:rPr>
        <w:t xml:space="preserve"> </w:t>
      </w:r>
      <w:r>
        <w:rPr>
          <w:spacing w:val="-5"/>
        </w:rPr>
        <w:t>condition</w:t>
      </w:r>
      <w:r>
        <w:t>,</w:t>
      </w:r>
      <w:r>
        <w:rPr>
          <w:spacing w:val="3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5"/>
        </w:rPr>
        <w:t>youthful</w:t>
      </w:r>
      <w:r>
        <w:t>,</w:t>
      </w:r>
      <w:r>
        <w:rPr>
          <w:spacing w:val="26"/>
        </w:rPr>
        <w:t xml:space="preserve"> </w:t>
      </w:r>
      <w:r>
        <w:rPr>
          <w:spacing w:val="-5"/>
          <w:w w:val="103"/>
        </w:rPr>
        <w:t xml:space="preserve">compassionate </w:t>
      </w:r>
      <w:r>
        <w:rPr>
          <w:spacing w:val="-5"/>
        </w:rPr>
        <w:t>tree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blosso</w:t>
      </w:r>
      <w:r>
        <w:t>m</w:t>
      </w:r>
      <w:r>
        <w:rPr>
          <w:spacing w:val="22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5"/>
        </w:rPr>
        <w:t>scatte</w:t>
      </w:r>
      <w:r>
        <w:t>r</w:t>
      </w:r>
      <w:r>
        <w:rPr>
          <w:spacing w:val="30"/>
        </w:rPr>
        <w:t xml:space="preserve"> </w:t>
      </w:r>
      <w:r>
        <w:rPr>
          <w:spacing w:val="-5"/>
        </w:rPr>
        <w:t>thei</w:t>
      </w:r>
      <w:r>
        <w:t>r</w:t>
      </w:r>
      <w:r>
        <w:rPr>
          <w:spacing w:val="35"/>
        </w:rPr>
        <w:t xml:space="preserve"> </w:t>
      </w:r>
      <w:r>
        <w:rPr>
          <w:spacing w:val="-5"/>
        </w:rPr>
        <w:t>radian</w:t>
      </w:r>
      <w:r>
        <w:t>t</w:t>
      </w:r>
      <w:r>
        <w:rPr>
          <w:spacing w:val="42"/>
        </w:rPr>
        <w:t xml:space="preserve"> </w:t>
      </w:r>
      <w:r>
        <w:rPr>
          <w:spacing w:val="-5"/>
        </w:rPr>
        <w:t>flowers</w:t>
      </w:r>
      <w:r>
        <w:t>,</w:t>
      </w:r>
      <w:r>
        <w:rPr>
          <w:spacing w:val="9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9"/>
        </w:rPr>
        <w:t xml:space="preserve"> </w:t>
      </w:r>
      <w:r>
        <w:rPr>
          <w:spacing w:val="-5"/>
        </w:rPr>
        <w:t>i</w:t>
      </w:r>
      <w:r>
        <w:t>f</w:t>
      </w:r>
      <w:r>
        <w:rPr>
          <w:spacing w:val="2"/>
        </w:rPr>
        <w:t xml:space="preserve"> </w:t>
      </w:r>
      <w:r>
        <w:rPr>
          <w:spacing w:val="-5"/>
          <w:w w:val="103"/>
        </w:rPr>
        <w:t>dispersing</w:t>
      </w:r>
    </w:p>
    <w:p w14:paraId="1E37B7B7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A8FB28F" w14:textId="77777777" w:rsidR="00150366" w:rsidRDefault="00150366">
      <w:pPr>
        <w:spacing w:line="200" w:lineRule="exact"/>
      </w:pPr>
    </w:p>
    <w:p w14:paraId="55C1F1F0" w14:textId="77777777" w:rsidR="00150366" w:rsidRDefault="00000000">
      <w:pPr>
        <w:spacing w:before="29" w:line="249" w:lineRule="auto"/>
        <w:ind w:left="103" w:right="105"/>
        <w:jc w:val="center"/>
      </w:pPr>
      <w:r>
        <w:rPr>
          <w:spacing w:val="-2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2"/>
        </w:rPr>
        <w:t>necta</w:t>
      </w:r>
      <w:r>
        <w:t>r</w:t>
      </w:r>
      <w:r>
        <w:rPr>
          <w:spacing w:val="4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9"/>
        </w:rPr>
        <w:t xml:space="preserve"> </w:t>
      </w:r>
      <w:r>
        <w:rPr>
          <w:spacing w:val="-2"/>
        </w:rPr>
        <w:t>laughter</w:t>
      </w:r>
      <w:r>
        <w:t xml:space="preserve">. 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28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youn</w:t>
      </w:r>
      <w:r>
        <w:t>g</w:t>
      </w:r>
      <w:r>
        <w:rPr>
          <w:spacing w:val="39"/>
        </w:rPr>
        <w:t xml:space="preserve"> </w:t>
      </w:r>
      <w:r>
        <w:rPr>
          <w:spacing w:val="-2"/>
        </w:rPr>
        <w:t>me</w:t>
      </w:r>
      <w:r>
        <w:t>n</w:t>
      </w:r>
      <w:r>
        <w:rPr>
          <w:spacing w:val="41"/>
        </w:rPr>
        <w:t xml:space="preserve"> </w:t>
      </w:r>
      <w:r>
        <w:rPr>
          <w:spacing w:val="-2"/>
          <w:w w:val="104"/>
        </w:rPr>
        <w:t xml:space="preserve">chuckling, </w:t>
      </w:r>
      <w:r>
        <w:rPr>
          <w:spacing w:val="-5"/>
        </w:rPr>
        <w:t>acknowledgin</w:t>
      </w:r>
      <w:r>
        <w:t>g</w:t>
      </w:r>
      <w:r>
        <w:rPr>
          <w:spacing w:val="1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5"/>
        </w:rPr>
        <w:t>lust</w:t>
      </w:r>
      <w:r>
        <w:t>y</w:t>
      </w:r>
      <w:r>
        <w:rPr>
          <w:spacing w:val="4"/>
        </w:rPr>
        <w:t xml:space="preserve"> </w:t>
      </w:r>
      <w:r>
        <w:rPr>
          <w:spacing w:val="-5"/>
        </w:rPr>
        <w:t>desire</w:t>
      </w:r>
      <w:r>
        <w:t>s</w:t>
      </w:r>
      <w:r>
        <w:rPr>
          <w:spacing w:val="3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5"/>
        </w:rPr>
        <w:t>heart</w:t>
      </w:r>
      <w:r>
        <w:t>s</w:t>
      </w:r>
      <w:r>
        <w:rPr>
          <w:spacing w:val="16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13"/>
        </w:rPr>
        <w:t xml:space="preserve"> </w:t>
      </w:r>
      <w:r>
        <w:rPr>
          <w:spacing w:val="-5"/>
        </w:rPr>
        <w:t>torri</w:t>
      </w:r>
      <w:r>
        <w:t>d</w:t>
      </w:r>
      <w:r>
        <w:rPr>
          <w:spacing w:val="23"/>
        </w:rPr>
        <w:t xml:space="preserve"> </w:t>
      </w:r>
      <w:r>
        <w:rPr>
          <w:spacing w:val="-5"/>
          <w:w w:val="102"/>
        </w:rPr>
        <w:t>women.”</w:t>
      </w:r>
    </w:p>
    <w:p w14:paraId="0C6B63CD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0EE05A43" w14:textId="77777777" w:rsidR="00150366" w:rsidRDefault="00000000">
      <w:pPr>
        <w:spacing w:line="247" w:lineRule="auto"/>
        <w:ind w:left="120" w:right="83" w:firstLine="360"/>
        <w:jc w:val="both"/>
      </w:pPr>
      <w:r>
        <w:t>How can</w:t>
      </w:r>
      <w:r>
        <w:rPr>
          <w:spacing w:val="11"/>
        </w:rPr>
        <w:t xml:space="preserve"> </w:t>
      </w:r>
      <w:r>
        <w:t>compassion</w:t>
      </w:r>
      <w:r>
        <w:rPr>
          <w:spacing w:val="2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laughter</w:t>
      </w:r>
      <w:r>
        <w:rPr>
          <w:spacing w:val="32"/>
        </w:rPr>
        <w:t xml:space="preserve"> </w:t>
      </w:r>
      <w:r>
        <w:t>possibly</w:t>
      </w:r>
      <w:r>
        <w:rPr>
          <w:spacing w:val="7"/>
        </w:rPr>
        <w:t xml:space="preserve"> </w:t>
      </w:r>
      <w:r>
        <w:rPr>
          <w:w w:val="105"/>
        </w:rPr>
        <w:t xml:space="preserve">occur </w:t>
      </w:r>
      <w:r>
        <w:rPr>
          <w:spacing w:val="-2"/>
        </w:rPr>
        <w:t>simultaneously</w:t>
      </w:r>
      <w:r>
        <w:t xml:space="preserve">? </w:t>
      </w:r>
      <w:r>
        <w:rPr>
          <w:spacing w:val="31"/>
        </w:rPr>
        <w:t xml:space="preserve"> </w:t>
      </w:r>
      <w:r>
        <w:rPr>
          <w:spacing w:val="-2"/>
        </w:rPr>
        <w:t>Whe</w:t>
      </w:r>
      <w:r>
        <w:t xml:space="preserve">n </w:t>
      </w:r>
      <w:r>
        <w:rPr>
          <w:spacing w:val="16"/>
        </w:rPr>
        <w:t xml:space="preserve"> </w:t>
      </w:r>
      <w:r>
        <w:rPr>
          <w:spacing w:val="-2"/>
        </w:rPr>
        <w:t>intimat</w:t>
      </w:r>
      <w:r>
        <w:t xml:space="preserve">e </w:t>
      </w:r>
      <w:r>
        <w:rPr>
          <w:spacing w:val="24"/>
        </w:rPr>
        <w:t xml:space="preserve"> </w:t>
      </w:r>
      <w:r>
        <w:rPr>
          <w:spacing w:val="-2"/>
        </w:rPr>
        <w:t>lover</w:t>
      </w:r>
      <w:r>
        <w:t>s</w:t>
      </w:r>
      <w:r>
        <w:rPr>
          <w:spacing w:val="47"/>
        </w:rPr>
        <w:t xml:space="preserve"> </w:t>
      </w:r>
      <w:r>
        <w:rPr>
          <w:spacing w:val="-2"/>
        </w:rPr>
        <w:t>ar</w:t>
      </w:r>
      <w:r>
        <w:t xml:space="preserve">e  </w:t>
      </w:r>
      <w:r>
        <w:rPr>
          <w:spacing w:val="-2"/>
        </w:rPr>
        <w:t>separated</w:t>
      </w:r>
      <w:r>
        <w:t xml:space="preserve">, </w:t>
      </w:r>
      <w:r>
        <w:rPr>
          <w:spacing w:val="24"/>
        </w:rPr>
        <w:t xml:space="preserve"> </w:t>
      </w:r>
      <w:r>
        <w:rPr>
          <w:spacing w:val="-2"/>
          <w:w w:val="107"/>
        </w:rPr>
        <w:t xml:space="preserve">their </w:t>
      </w:r>
      <w:r>
        <w:t xml:space="preserve">condition </w:t>
      </w:r>
      <w:r>
        <w:rPr>
          <w:spacing w:val="30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very</w:t>
      </w:r>
      <w:r>
        <w:rPr>
          <w:spacing w:val="31"/>
        </w:rPr>
        <w:t xml:space="preserve"> </w:t>
      </w:r>
      <w:r>
        <w:t>pitiful</w:t>
      </w:r>
      <w:r>
        <w:rPr>
          <w:spacing w:val="50"/>
        </w:rPr>
        <w:t xml:space="preserve"> </w:t>
      </w:r>
      <w:r>
        <w:t xml:space="preserve">and </w:t>
      </w:r>
      <w:r>
        <w:rPr>
          <w:spacing w:val="2"/>
        </w:rPr>
        <w:t xml:space="preserve"> </w:t>
      </w:r>
      <w:r>
        <w:t>they</w:t>
      </w:r>
      <w:r>
        <w:rPr>
          <w:spacing w:val="49"/>
        </w:rPr>
        <w:t xml:space="preserve"> </w:t>
      </w:r>
      <w:r>
        <w:t xml:space="preserve">arouse </w:t>
      </w:r>
      <w:r>
        <w:rPr>
          <w:spacing w:val="6"/>
        </w:rPr>
        <w:t xml:space="preserve"> </w:t>
      </w:r>
      <w:r>
        <w:t xml:space="preserve">compassion. </w:t>
      </w:r>
      <w:r>
        <w:rPr>
          <w:spacing w:val="15"/>
        </w:rPr>
        <w:t xml:space="preserve"> </w:t>
      </w:r>
      <w:r>
        <w:t xml:space="preserve">But </w:t>
      </w:r>
      <w:r>
        <w:rPr>
          <w:spacing w:val="-2"/>
        </w:rPr>
        <w:t>b</w:t>
      </w:r>
      <w:r>
        <w:t>y</w:t>
      </w:r>
      <w:r>
        <w:rPr>
          <w:spacing w:val="33"/>
        </w:rPr>
        <w:t xml:space="preserve"> </w:t>
      </w:r>
      <w:r>
        <w:rPr>
          <w:spacing w:val="-2"/>
        </w:rPr>
        <w:t>losin</w:t>
      </w:r>
      <w:r>
        <w:t>g</w:t>
      </w:r>
      <w:r>
        <w:rPr>
          <w:spacing w:val="43"/>
        </w:rPr>
        <w:t xml:space="preserve"> </w:t>
      </w:r>
      <w:r>
        <w:rPr>
          <w:spacing w:val="-2"/>
        </w:rPr>
        <w:t>thei</w:t>
      </w:r>
      <w:r>
        <w:t xml:space="preserve">r </w:t>
      </w:r>
      <w:r>
        <w:rPr>
          <w:spacing w:val="9"/>
        </w:rPr>
        <w:t xml:space="preserve"> </w:t>
      </w:r>
      <w:r>
        <w:rPr>
          <w:spacing w:val="-2"/>
        </w:rPr>
        <w:t>self-composure</w:t>
      </w:r>
      <w:r>
        <w:t xml:space="preserve">, 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47"/>
        </w:rPr>
        <w:t xml:space="preserve"> </w:t>
      </w:r>
      <w:r>
        <w:rPr>
          <w:spacing w:val="-2"/>
        </w:rPr>
        <w:t>becom</w:t>
      </w:r>
      <w:r>
        <w:t>e</w:t>
      </w:r>
      <w:r>
        <w:rPr>
          <w:spacing w:val="45"/>
        </w:rPr>
        <w:t xml:space="preserve">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object</w:t>
      </w:r>
      <w:r>
        <w:t>s</w:t>
      </w:r>
      <w:r>
        <w:rPr>
          <w:spacing w:val="44"/>
        </w:rPr>
        <w:t xml:space="preserve"> </w:t>
      </w:r>
      <w:r>
        <w:rPr>
          <w:spacing w:val="-2"/>
        </w:rPr>
        <w:t xml:space="preserve">of </w:t>
      </w:r>
      <w:r>
        <w:t xml:space="preserve">laughter. </w:t>
      </w:r>
      <w:r>
        <w:rPr>
          <w:spacing w:val="18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tips</w:t>
      </w:r>
      <w:r>
        <w:rPr>
          <w:spacing w:val="4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the  blossoming </w:t>
      </w:r>
      <w:r>
        <w:rPr>
          <w:spacing w:val="1"/>
        </w:rPr>
        <w:t xml:space="preserve"> </w:t>
      </w:r>
      <w:r>
        <w:rPr>
          <w:rFonts w:ascii="Book Antiqua" w:eastAsia="Book Antiqua" w:hAnsi="Book Antiqua" w:cs="Book Antiqua"/>
          <w:i/>
        </w:rPr>
        <w:t>ketaké</w:t>
      </w:r>
      <w:r>
        <w:rPr>
          <w:rFonts w:ascii="Book Antiqua" w:eastAsia="Book Antiqua" w:hAnsi="Book Antiqua" w:cs="Book Antiqua"/>
          <w:i/>
          <w:spacing w:val="33"/>
        </w:rPr>
        <w:t xml:space="preserve"> </w:t>
      </w:r>
      <w:r>
        <w:t>flowers</w:t>
      </w:r>
      <w:r>
        <w:rPr>
          <w:spacing w:val="33"/>
        </w:rPr>
        <w:t xml:space="preserve"> </w:t>
      </w:r>
      <w:r>
        <w:t>act</w:t>
      </w:r>
      <w:r>
        <w:rPr>
          <w:spacing w:val="40"/>
        </w:rPr>
        <w:t xml:space="preserve"> </w:t>
      </w:r>
      <w:r>
        <w:t>as lances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pierce</w:t>
      </w:r>
      <w:r>
        <w:rPr>
          <w:spacing w:val="1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3"/>
        </w:rPr>
        <w:t>lonely-hearted.</w:t>
      </w:r>
    </w:p>
    <w:p w14:paraId="4FF364F3" w14:textId="77777777" w:rsidR="00150366" w:rsidRDefault="00150366">
      <w:pPr>
        <w:spacing w:before="9" w:line="240" w:lineRule="exact"/>
        <w:rPr>
          <w:sz w:val="24"/>
          <w:szCs w:val="24"/>
        </w:rPr>
      </w:pPr>
    </w:p>
    <w:p w14:paraId="4774A95A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33</w:t>
      </w:r>
    </w:p>
    <w:p w14:paraId="6191AAD3" w14:textId="77777777" w:rsidR="00150366" w:rsidRDefault="00150366">
      <w:pPr>
        <w:spacing w:before="9" w:line="120" w:lineRule="exact"/>
        <w:rPr>
          <w:sz w:val="12"/>
          <w:szCs w:val="12"/>
        </w:rPr>
      </w:pPr>
    </w:p>
    <w:p w14:paraId="2C534548" w14:textId="77777777" w:rsidR="00150366" w:rsidRDefault="00000000">
      <w:pPr>
        <w:spacing w:line="240" w:lineRule="exact"/>
        <w:ind w:left="120" w:right="431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mädhavikä-parimala-lalite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nava-mälikayäti-sugandhau </w:t>
      </w:r>
      <w:r>
        <w:rPr>
          <w:rFonts w:ascii="Book Antiqua" w:eastAsia="Book Antiqua" w:hAnsi="Book Antiqua" w:cs="Book Antiqua"/>
          <w:i/>
          <w:w w:val="97"/>
        </w:rPr>
        <w:t>muni-manasäm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api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mohana-käriëi</w:t>
      </w:r>
      <w:r>
        <w:rPr>
          <w:rFonts w:ascii="Book Antiqua" w:eastAsia="Book Antiqua" w:hAnsi="Book Antiqua" w:cs="Book Antiqua"/>
          <w:i/>
          <w:spacing w:val="34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>taruëäkäraëa-bandhau</w:t>
      </w:r>
    </w:p>
    <w:p w14:paraId="1195B2D3" w14:textId="77777777" w:rsidR="00150366" w:rsidRDefault="00000000">
      <w:pPr>
        <w:spacing w:before="4"/>
        <w:ind w:left="2048"/>
      </w:pPr>
      <w:r>
        <w:rPr>
          <w:rFonts w:ascii="Book Antiqua" w:eastAsia="Book Antiqua" w:hAnsi="Book Antiqua" w:cs="Book Antiqua"/>
          <w:i/>
        </w:rPr>
        <w:t>viharati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sarasa-vasante... </w:t>
      </w:r>
      <w:r>
        <w:rPr>
          <w:w w:val="111"/>
        </w:rPr>
        <w:t>(6)</w:t>
      </w:r>
    </w:p>
    <w:p w14:paraId="36FA100F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3246ED43" w14:textId="77777777" w:rsidR="00150366" w:rsidRDefault="00000000">
      <w:pPr>
        <w:spacing w:line="240" w:lineRule="exact"/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polle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mädhavik</w:t>
      </w:r>
      <w:r>
        <w:rPr>
          <w:rFonts w:ascii="Book Antiqua" w:eastAsia="Book Antiqua" w:hAnsi="Book Antiqua" w:cs="Book Antiqua"/>
          <w:i/>
        </w:rPr>
        <w:t xml:space="preserve">ä 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flower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mixe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the exquisit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arom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o</w:t>
      </w:r>
      <w:r>
        <w:rPr>
          <w:rFonts w:ascii="Book Antiqua" w:eastAsia="Book Antiqua" w:hAnsi="Book Antiqua" w:cs="Book Antiqua"/>
          <w:b/>
          <w:w w:val="87"/>
        </w:rPr>
        <w:t xml:space="preserve">f </w:t>
      </w:r>
      <w:r>
        <w:rPr>
          <w:rFonts w:ascii="Book Antiqua" w:eastAsia="Book Antiqua" w:hAnsi="Book Antiqua" w:cs="Book Antiqua"/>
          <w:b/>
          <w:spacing w:val="16"/>
          <w:w w:val="87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nava-mälik</w:t>
      </w:r>
      <w:r>
        <w:rPr>
          <w:rFonts w:ascii="Book Antiqua" w:eastAsia="Book Antiqua" w:hAnsi="Book Antiqua" w:cs="Book Antiqua"/>
          <w:i/>
        </w:rPr>
        <w:t xml:space="preserve">ä 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blossom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(</w:t>
      </w:r>
      <w:r>
        <w:rPr>
          <w:rFonts w:ascii="Book Antiqua" w:eastAsia="Book Antiqua" w:hAnsi="Book Antiqua" w:cs="Book Antiqua"/>
          <w:i/>
          <w:spacing w:val="-2"/>
        </w:rPr>
        <w:t>jühé</w:t>
      </w:r>
      <w:r>
        <w:rPr>
          <w:rFonts w:ascii="Book Antiqua" w:eastAsia="Book Antiqua" w:hAnsi="Book Antiqua" w:cs="Book Antiqua"/>
          <w:b/>
          <w:spacing w:val="-2"/>
        </w:rPr>
        <w:t>)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3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 xml:space="preserve">agitating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 xml:space="preserve">e 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mind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 xml:space="preserve">f  </w:t>
      </w:r>
      <w:r>
        <w:rPr>
          <w:rFonts w:ascii="Book Antiqua" w:eastAsia="Book Antiqua" w:hAnsi="Book Antiqua" w:cs="Book Antiqua"/>
          <w:b/>
          <w:spacing w:val="-2"/>
        </w:rPr>
        <w:t>eve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3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grea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4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sages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3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wh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3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suddenl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become </w:t>
      </w:r>
      <w:r>
        <w:rPr>
          <w:rFonts w:ascii="Book Antiqua" w:eastAsia="Book Antiqua" w:hAnsi="Book Antiqua" w:cs="Book Antiqua"/>
          <w:b/>
          <w:spacing w:val="-2"/>
          <w:w w:val="90"/>
        </w:rPr>
        <w:t>bewildered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enchantin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springtim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th</w:t>
      </w:r>
      <w:r>
        <w:rPr>
          <w:rFonts w:ascii="Book Antiqua" w:eastAsia="Book Antiqua" w:hAnsi="Book Antiqua" w:cs="Book Antiqua"/>
          <w:b/>
          <w:w w:val="92"/>
        </w:rPr>
        <w:t xml:space="preserve">e </w:t>
      </w:r>
      <w:r>
        <w:rPr>
          <w:rFonts w:ascii="Book Antiqua" w:eastAsia="Book Antiqua" w:hAnsi="Book Antiqua" w:cs="Book Antiqua"/>
          <w:b/>
          <w:spacing w:val="-2"/>
          <w:w w:val="92"/>
        </w:rPr>
        <w:t>natura</w:t>
      </w:r>
      <w:r>
        <w:rPr>
          <w:rFonts w:ascii="Book Antiqua" w:eastAsia="Book Antiqua" w:hAnsi="Book Antiqua" w:cs="Book Antiqua"/>
          <w:b/>
          <w:w w:val="92"/>
        </w:rPr>
        <w:t>l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friend </w:t>
      </w:r>
      <w:r>
        <w:rPr>
          <w:rFonts w:ascii="Book Antiqua" w:eastAsia="Book Antiqua" w:hAnsi="Book Antiqua" w:cs="Book Antiqua"/>
          <w:b/>
          <w:spacing w:val="-2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th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young.</w:t>
      </w:r>
    </w:p>
    <w:p w14:paraId="6608E6B3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7E87462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69C34CB" w14:textId="77777777" w:rsidR="00150366" w:rsidRDefault="00150366">
      <w:pPr>
        <w:spacing w:line="140" w:lineRule="exact"/>
        <w:rPr>
          <w:sz w:val="14"/>
          <w:szCs w:val="14"/>
        </w:rPr>
      </w:pPr>
    </w:p>
    <w:p w14:paraId="51A220BE" w14:textId="77777777" w:rsidR="00150366" w:rsidRDefault="00000000">
      <w:pPr>
        <w:spacing w:line="248" w:lineRule="auto"/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“The</w:t>
      </w:r>
      <w:r>
        <w:rPr>
          <w:spacing w:val="8"/>
        </w:rPr>
        <w:t xml:space="preserve"> </w:t>
      </w:r>
      <w:r>
        <w:t>spring</w:t>
      </w:r>
      <w:r>
        <w:rPr>
          <w:spacing w:val="20"/>
        </w:rPr>
        <w:t xml:space="preserve"> </w:t>
      </w:r>
      <w:r>
        <w:t>season</w:t>
      </w:r>
      <w:r>
        <w:rPr>
          <w:spacing w:val="11"/>
        </w:rPr>
        <w:t xml:space="preserve"> </w:t>
      </w:r>
      <w:r>
        <w:t>is charming</w:t>
      </w:r>
      <w:r>
        <w:rPr>
          <w:spacing w:val="30"/>
        </w:rPr>
        <w:t xml:space="preserve"> </w:t>
      </w:r>
      <w:r>
        <w:t>because</w:t>
      </w:r>
      <w:r>
        <w:rPr>
          <w:spacing w:val="13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w w:val="103"/>
        </w:rPr>
        <w:t xml:space="preserve">whole </w:t>
      </w:r>
      <w:r>
        <w:t>atmosphere</w:t>
      </w:r>
      <w:r>
        <w:rPr>
          <w:spacing w:val="42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fragrant</w:t>
      </w:r>
      <w:r>
        <w:rPr>
          <w:spacing w:val="24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delightful</w:t>
      </w:r>
      <w:r>
        <w:rPr>
          <w:spacing w:val="28"/>
        </w:rPr>
        <w:t xml:space="preserve"> </w:t>
      </w:r>
      <w:r>
        <w:t>aroma</w:t>
      </w:r>
      <w:r>
        <w:rPr>
          <w:spacing w:val="20"/>
        </w:rPr>
        <w:t xml:space="preserve"> </w:t>
      </w:r>
      <w:r>
        <w:t xml:space="preserve">of </w:t>
      </w:r>
      <w:r>
        <w:rPr>
          <w:w w:val="103"/>
        </w:rPr>
        <w:t xml:space="preserve">jasmine </w:t>
      </w:r>
      <w:r>
        <w:t>(</w:t>
      </w:r>
      <w:r>
        <w:rPr>
          <w:rFonts w:ascii="Book Antiqua" w:eastAsia="Book Antiqua" w:hAnsi="Book Antiqua" w:cs="Book Antiqua"/>
          <w:i/>
        </w:rPr>
        <w:t>nava-mälikä</w:t>
      </w:r>
      <w:r>
        <w:t xml:space="preserve">) </w:t>
      </w:r>
      <w:r>
        <w:rPr>
          <w:spacing w:val="14"/>
        </w:rPr>
        <w:t xml:space="preserve"> </w:t>
      </w:r>
      <w:r>
        <w:t xml:space="preserve">and  the  pollen </w:t>
      </w:r>
      <w:r>
        <w:rPr>
          <w:spacing w:val="3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spring </w:t>
      </w:r>
      <w:r>
        <w:rPr>
          <w:spacing w:val="3"/>
        </w:rPr>
        <w:t xml:space="preserve"> </w:t>
      </w:r>
      <w:r>
        <w:t>flowers</w:t>
      </w:r>
      <w:r>
        <w:rPr>
          <w:spacing w:val="33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mädhavé</w:t>
      </w:r>
      <w:r>
        <w:t>). If</w:t>
      </w:r>
      <w:r>
        <w:rPr>
          <w:spacing w:val="25"/>
        </w:rPr>
        <w:t xml:space="preserve"> </w:t>
      </w:r>
      <w:r>
        <w:t xml:space="preserve">this  stimulation </w:t>
      </w:r>
      <w:r>
        <w:rPr>
          <w:spacing w:val="28"/>
        </w:rPr>
        <w:t xml:space="preserve"> </w:t>
      </w:r>
      <w:r>
        <w:t xml:space="preserve">arouses </w:t>
      </w:r>
      <w:r>
        <w:rPr>
          <w:spacing w:val="1"/>
        </w:rPr>
        <w:t xml:space="preserve"> </w:t>
      </w:r>
      <w:r>
        <w:t xml:space="preserve">lust  within </w:t>
      </w:r>
      <w:r>
        <w:rPr>
          <w:spacing w:val="8"/>
        </w:rPr>
        <w:t xml:space="preserve"> </w:t>
      </w:r>
      <w:r>
        <w:t xml:space="preserve">the  minds </w:t>
      </w:r>
      <w:r>
        <w:rPr>
          <w:spacing w:val="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w w:val="102"/>
        </w:rPr>
        <w:t xml:space="preserve">great </w:t>
      </w:r>
      <w:r>
        <w:t>sages,</w:t>
      </w:r>
      <w:r>
        <w:rPr>
          <w:spacing w:val="4"/>
        </w:rPr>
        <w:t xml:space="preserve"> </w:t>
      </w:r>
      <w:r>
        <w:t>what</w:t>
      </w:r>
      <w:r>
        <w:rPr>
          <w:spacing w:val="25"/>
        </w:rPr>
        <w:t xml:space="preserve"> </w:t>
      </w:r>
      <w:r>
        <w:t>can</w:t>
      </w:r>
      <w:r>
        <w:rPr>
          <w:spacing w:val="20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said</w:t>
      </w:r>
      <w:r>
        <w:rPr>
          <w:spacing w:val="1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its</w:t>
      </w:r>
      <w:r>
        <w:rPr>
          <w:spacing w:val="17"/>
        </w:rPr>
        <w:t xml:space="preserve"> </w:t>
      </w:r>
      <w:r>
        <w:t>effect on</w:t>
      </w:r>
      <w:r>
        <w:rPr>
          <w:spacing w:val="23"/>
        </w:rPr>
        <w:t xml:space="preserve"> </w:t>
      </w:r>
      <w:r>
        <w:t>ordinary</w:t>
      </w:r>
      <w:r>
        <w:rPr>
          <w:spacing w:val="36"/>
        </w:rPr>
        <w:t xml:space="preserve"> </w:t>
      </w:r>
      <w:r>
        <w:t>men?</w:t>
      </w:r>
      <w:r>
        <w:rPr>
          <w:spacing w:val="26"/>
        </w:rPr>
        <w:t xml:space="preserve"> </w:t>
      </w:r>
      <w:r>
        <w:rPr>
          <w:w w:val="101"/>
        </w:rPr>
        <w:t xml:space="preserve">Even </w:t>
      </w:r>
      <w:r>
        <w:t>unconscious  creepers</w:t>
      </w:r>
      <w:r>
        <w:rPr>
          <w:spacing w:val="21"/>
        </w:rPr>
        <w:t xml:space="preserve"> </w:t>
      </w:r>
      <w:r>
        <w:t>cannot</w:t>
      </w:r>
      <w:r>
        <w:rPr>
          <w:spacing w:val="33"/>
        </w:rPr>
        <w:t xml:space="preserve"> </w:t>
      </w:r>
      <w:r>
        <w:t>bear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without</w:t>
      </w:r>
      <w:r>
        <w:rPr>
          <w:spacing w:val="37"/>
        </w:rPr>
        <w:t xml:space="preserve"> </w:t>
      </w:r>
      <w:r>
        <w:t>their</w:t>
      </w:r>
      <w:r>
        <w:rPr>
          <w:spacing w:val="26"/>
        </w:rPr>
        <w:t xml:space="preserve"> </w:t>
      </w:r>
      <w:r>
        <w:rPr>
          <w:w w:val="101"/>
        </w:rPr>
        <w:t xml:space="preserve">lovers </w:t>
      </w:r>
      <w:r>
        <w:t xml:space="preserve">(the </w:t>
      </w:r>
      <w:r>
        <w:rPr>
          <w:spacing w:val="6"/>
        </w:rPr>
        <w:t xml:space="preserve"> </w:t>
      </w:r>
      <w:r>
        <w:t xml:space="preserve">trees)  during </w:t>
      </w:r>
      <w:r>
        <w:rPr>
          <w:spacing w:val="9"/>
        </w:rPr>
        <w:t xml:space="preserve"> </w:t>
      </w:r>
      <w:r>
        <w:t>this</w:t>
      </w:r>
      <w:r>
        <w:rPr>
          <w:spacing w:val="45"/>
        </w:rPr>
        <w:t xml:space="preserve"> </w:t>
      </w:r>
      <w:r>
        <w:t>provocative</w:t>
      </w:r>
      <w:r>
        <w:rPr>
          <w:spacing w:val="47"/>
        </w:rPr>
        <w:t xml:space="preserve"> </w:t>
      </w:r>
      <w:r>
        <w:t>season,</w:t>
      </w:r>
      <w:r>
        <w:rPr>
          <w:spacing w:val="39"/>
        </w:rPr>
        <w:t xml:space="preserve"> </w:t>
      </w:r>
      <w:r>
        <w:t>so</w:t>
      </w:r>
      <w:r>
        <w:rPr>
          <w:spacing w:val="31"/>
        </w:rPr>
        <w:t xml:space="preserve"> </w:t>
      </w:r>
      <w:r>
        <w:t>how</w:t>
      </w:r>
      <w:r>
        <w:rPr>
          <w:spacing w:val="42"/>
        </w:rPr>
        <w:t xml:space="preserve"> </w:t>
      </w:r>
      <w:r>
        <w:t>can</w:t>
      </w:r>
      <w:r>
        <w:rPr>
          <w:spacing w:val="39"/>
        </w:rPr>
        <w:t xml:space="preserve"> </w:t>
      </w:r>
      <w:r>
        <w:t xml:space="preserve">we conscious </w:t>
      </w:r>
      <w:r>
        <w:rPr>
          <w:spacing w:val="13"/>
        </w:rPr>
        <w:t xml:space="preserve"> </w:t>
      </w:r>
      <w:r>
        <w:t xml:space="preserve">maidens, </w:t>
      </w:r>
      <w:r>
        <w:rPr>
          <w:spacing w:val="11"/>
        </w:rPr>
        <w:t xml:space="preserve"> </w:t>
      </w:r>
      <w:r>
        <w:t xml:space="preserve">akin </w:t>
      </w:r>
      <w:r>
        <w:rPr>
          <w:spacing w:val="6"/>
        </w:rPr>
        <w:t xml:space="preserve"> </w:t>
      </w:r>
      <w:r>
        <w:t xml:space="preserve">to  the </w:t>
      </w:r>
      <w:r>
        <w:rPr>
          <w:spacing w:val="6"/>
        </w:rPr>
        <w:t xml:space="preserve"> </w:t>
      </w:r>
      <w:r>
        <w:t xml:space="preserve">creepers, </w:t>
      </w:r>
      <w:r>
        <w:rPr>
          <w:spacing w:val="11"/>
        </w:rPr>
        <w:t xml:space="preserve"> </w:t>
      </w:r>
      <w:r>
        <w:t xml:space="preserve">tolerate </w:t>
      </w:r>
      <w:r>
        <w:rPr>
          <w:spacing w:val="13"/>
        </w:rPr>
        <w:t xml:space="preserve"> </w:t>
      </w:r>
      <w:r>
        <w:rPr>
          <w:w w:val="102"/>
        </w:rPr>
        <w:t xml:space="preserve">being </w:t>
      </w:r>
      <w:r>
        <w:t>alone?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buzzing</w:t>
      </w:r>
      <w:r>
        <w:rPr>
          <w:spacing w:val="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bees</w:t>
      </w:r>
      <w:r>
        <w:rPr>
          <w:spacing w:val="-4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cooing</w:t>
      </w:r>
      <w:r>
        <w:rPr>
          <w:spacing w:val="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w w:val="104"/>
        </w:rPr>
        <w:t xml:space="preserve">cuckoos </w:t>
      </w:r>
      <w:r>
        <w:t>break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heart;</w:t>
      </w:r>
      <w:r>
        <w:rPr>
          <w:spacing w:val="19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spring</w:t>
      </w:r>
      <w:r>
        <w:rPr>
          <w:spacing w:val="16"/>
        </w:rPr>
        <w:t xml:space="preserve"> </w:t>
      </w:r>
      <w:r>
        <w:t>season</w:t>
      </w:r>
      <w:r>
        <w:rPr>
          <w:spacing w:val="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natural</w:t>
      </w:r>
      <w:r>
        <w:rPr>
          <w:spacing w:val="29"/>
        </w:rPr>
        <w:t xml:space="preserve"> </w:t>
      </w:r>
      <w:r>
        <w:t>friend</w:t>
      </w:r>
      <w:r>
        <w:rPr>
          <w:spacing w:val="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w w:val="107"/>
        </w:rPr>
        <w:t xml:space="preserve">the </w:t>
      </w:r>
      <w:r>
        <w:rPr>
          <w:w w:val="102"/>
        </w:rPr>
        <w:t>young.”</w:t>
      </w:r>
    </w:p>
    <w:p w14:paraId="53CF006C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4750228D" w14:textId="77777777" w:rsidR="00150366" w:rsidRDefault="00150366">
      <w:pPr>
        <w:spacing w:line="200" w:lineRule="exact"/>
      </w:pPr>
    </w:p>
    <w:p w14:paraId="684A439A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34</w:t>
      </w:r>
    </w:p>
    <w:p w14:paraId="0410569F" w14:textId="77777777" w:rsidR="00150366" w:rsidRDefault="00150366">
      <w:pPr>
        <w:spacing w:before="9" w:line="120" w:lineRule="exact"/>
        <w:rPr>
          <w:sz w:val="12"/>
          <w:szCs w:val="12"/>
        </w:rPr>
      </w:pPr>
    </w:p>
    <w:p w14:paraId="01D7C5EA" w14:textId="77777777" w:rsidR="00150366" w:rsidRDefault="00000000">
      <w:pPr>
        <w:spacing w:line="220" w:lineRule="exact"/>
        <w:ind w:left="120" w:right="196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sphurad-atimukta-latä-parirambhaëa-pulakita-mukulita-cüte </w:t>
      </w:r>
      <w:r>
        <w:rPr>
          <w:rFonts w:ascii="Book Antiqua" w:eastAsia="Book Antiqua" w:hAnsi="Book Antiqua" w:cs="Book Antiqua"/>
          <w:i/>
          <w:w w:val="95"/>
        </w:rPr>
        <w:t>våndävana-vipine</w:t>
      </w:r>
      <w:r>
        <w:rPr>
          <w:rFonts w:ascii="Book Antiqua" w:eastAsia="Book Antiqua" w:hAnsi="Book Antiqua" w:cs="Book Antiqua"/>
          <w:i/>
          <w:spacing w:val="2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>parisara-parigata-yamunä-jala-püte</w:t>
      </w:r>
    </w:p>
    <w:p w14:paraId="4DD065AB" w14:textId="77777777" w:rsidR="00150366" w:rsidRDefault="00000000">
      <w:pPr>
        <w:spacing w:before="3"/>
        <w:ind w:left="2048"/>
      </w:pPr>
      <w:r>
        <w:rPr>
          <w:rFonts w:ascii="Book Antiqua" w:eastAsia="Book Antiqua" w:hAnsi="Book Antiqua" w:cs="Book Antiqua"/>
          <w:i/>
        </w:rPr>
        <w:t>viharati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sarasa-vasante... </w:t>
      </w:r>
      <w:r>
        <w:rPr>
          <w:w w:val="111"/>
        </w:rPr>
        <w:t>(7)</w:t>
      </w:r>
    </w:p>
    <w:p w14:paraId="4ED92BC9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7C71A69E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0"/>
        </w:rPr>
        <w:t>T</w:t>
      </w:r>
      <w:r>
        <w:rPr>
          <w:rFonts w:ascii="Book Antiqua" w:eastAsia="Book Antiqua" w:hAnsi="Book Antiqua" w:cs="Book Antiqua"/>
          <w:b/>
        </w:rPr>
        <w:t>rembling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44"/>
        </w:rPr>
        <w:t xml:space="preserve"> </w:t>
      </w:r>
      <w:r>
        <w:rPr>
          <w:rFonts w:ascii="Book Antiqua" w:eastAsia="Book Antiqua" w:hAnsi="Book Antiqua" w:cs="Book Antiqua"/>
          <w:b/>
        </w:rPr>
        <w:t>rapture</w:t>
      </w:r>
      <w:r>
        <w:rPr>
          <w:rFonts w:ascii="Book Antiqua" w:eastAsia="Book Antiqua" w:hAnsi="Book Antiqua" w:cs="Book Antiqua"/>
          <w:b/>
          <w:spacing w:val="42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4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embrace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the restless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b/>
          <w:i/>
        </w:rPr>
        <w:t>mädhavé</w:t>
      </w:r>
      <w:r>
        <w:rPr>
          <w:b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vines,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mango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trees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burst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new </w:t>
      </w:r>
      <w:r>
        <w:rPr>
          <w:rFonts w:ascii="Book Antiqua" w:eastAsia="Book Antiqua" w:hAnsi="Book Antiqua" w:cs="Book Antiqua"/>
          <w:b/>
          <w:w w:val="90"/>
        </w:rPr>
        <w:t>buds.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w w:val="90"/>
        </w:rPr>
        <w:t>Y</w:t>
      </w:r>
      <w:r>
        <w:rPr>
          <w:rFonts w:ascii="Book Antiqua" w:eastAsia="Book Antiqua" w:hAnsi="Book Antiqua" w:cs="Book Antiqua"/>
          <w:b/>
          <w:spacing w:val="-4"/>
          <w:w w:val="90"/>
        </w:rPr>
        <w:t>amunä’</w:t>
      </w:r>
      <w:r>
        <w:rPr>
          <w:rFonts w:ascii="Book Antiqua" w:eastAsia="Book Antiqua" w:hAnsi="Book Antiqua" w:cs="Book Antiqua"/>
          <w:b/>
          <w:w w:val="90"/>
        </w:rPr>
        <w:t xml:space="preserve">s </w:t>
      </w:r>
      <w:r>
        <w:rPr>
          <w:rFonts w:ascii="Book Antiqua" w:eastAsia="Book Antiqua" w:hAnsi="Book Antiqua" w:cs="Book Antiqua"/>
          <w:b/>
          <w:spacing w:val="-4"/>
          <w:w w:val="90"/>
        </w:rPr>
        <w:t>pur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water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flo</w:t>
      </w:r>
      <w:r>
        <w:rPr>
          <w:rFonts w:ascii="Book Antiqua" w:eastAsia="Book Antiqua" w:hAnsi="Book Antiqua" w:cs="Book Antiqua"/>
          <w:b/>
          <w:w w:val="90"/>
        </w:rPr>
        <w:t>w</w:t>
      </w:r>
      <w:r>
        <w:rPr>
          <w:rFonts w:ascii="Book Antiqua" w:eastAsia="Book Antiqua" w:hAnsi="Book Antiqua" w:cs="Book Antiqua"/>
          <w:b/>
          <w:spacing w:val="-4"/>
          <w:w w:val="90"/>
        </w:rPr>
        <w:t xml:space="preserve"> nearb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wher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Har</w:t>
      </w:r>
      <w:r>
        <w:rPr>
          <w:rFonts w:ascii="Book Antiqua" w:eastAsia="Book Antiqua" w:hAnsi="Book Antiqua" w:cs="Book Antiqua"/>
          <w:b/>
          <w:w w:val="90"/>
        </w:rPr>
        <w:t>i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rejoices </w:t>
      </w:r>
      <w:r>
        <w:rPr>
          <w:rFonts w:ascii="Book Antiqua" w:eastAsia="Book Antiqua" w:hAnsi="Book Antiqua" w:cs="Book Antiqua"/>
          <w:b/>
          <w:spacing w:val="-4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lovely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damsels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groves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Våndävana.</w:t>
      </w:r>
    </w:p>
    <w:p w14:paraId="2F11EB1E" w14:textId="77777777" w:rsidR="00150366" w:rsidRDefault="00150366">
      <w:pPr>
        <w:spacing w:before="5" w:line="200" w:lineRule="exact"/>
      </w:pPr>
    </w:p>
    <w:p w14:paraId="5D75B124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719AAB7" w14:textId="77777777" w:rsidR="00150366" w:rsidRDefault="00150366">
      <w:pPr>
        <w:spacing w:before="8" w:line="120" w:lineRule="exact"/>
        <w:rPr>
          <w:sz w:val="13"/>
          <w:szCs w:val="13"/>
        </w:rPr>
      </w:pPr>
    </w:p>
    <w:p w14:paraId="7EB6F2E3" w14:textId="77777777" w:rsidR="00150366" w:rsidRDefault="00000000">
      <w:pPr>
        <w:spacing w:line="244" w:lineRule="auto"/>
        <w:ind w:left="120" w:right="83" w:firstLine="360"/>
        <w:jc w:val="both"/>
      </w:pPr>
      <w:r>
        <w:t xml:space="preserve">In </w:t>
      </w:r>
      <w:r>
        <w:rPr>
          <w:spacing w:val="2"/>
        </w:rPr>
        <w:t xml:space="preserve"> </w:t>
      </w:r>
      <w:r>
        <w:t xml:space="preserve">springtime, </w:t>
      </w:r>
      <w:r>
        <w:rPr>
          <w:spacing w:val="29"/>
        </w:rPr>
        <w:t xml:space="preserve"> </w:t>
      </w:r>
      <w:r>
        <w:t xml:space="preserve">even  inert </w:t>
      </w:r>
      <w:r>
        <w:rPr>
          <w:spacing w:val="18"/>
        </w:rPr>
        <w:t xml:space="preserve"> </w:t>
      </w:r>
      <w:r>
        <w:t xml:space="preserve">substances </w:t>
      </w:r>
      <w:r>
        <w:rPr>
          <w:spacing w:val="27"/>
        </w:rPr>
        <w:t xml:space="preserve"> </w:t>
      </w:r>
      <w:r>
        <w:t xml:space="preserve">become </w:t>
      </w:r>
      <w:r>
        <w:rPr>
          <w:spacing w:val="5"/>
        </w:rPr>
        <w:t xml:space="preserve"> </w:t>
      </w:r>
      <w:r>
        <w:rPr>
          <w:w w:val="103"/>
        </w:rPr>
        <w:t xml:space="preserve">agitated </w:t>
      </w:r>
      <w:r>
        <w:t>by</w:t>
      </w:r>
      <w:r>
        <w:rPr>
          <w:spacing w:val="28"/>
        </w:rPr>
        <w:t xml:space="preserve"> </w:t>
      </w:r>
      <w:r>
        <w:t>lust.</w:t>
      </w:r>
      <w:r>
        <w:rPr>
          <w:spacing w:val="48"/>
        </w:rPr>
        <w:t xml:space="preserve"> </w:t>
      </w:r>
      <w:r>
        <w:t>Impelled</w:t>
      </w:r>
      <w:r>
        <w:rPr>
          <w:spacing w:val="49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breeze,</w:t>
      </w:r>
      <w:r>
        <w:rPr>
          <w:spacing w:val="39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rFonts w:ascii="Book Antiqua" w:eastAsia="Book Antiqua" w:hAnsi="Book Antiqua" w:cs="Book Antiqua"/>
          <w:i/>
        </w:rPr>
        <w:t>mädhavé</w:t>
      </w:r>
      <w:r>
        <w:rPr>
          <w:rFonts w:ascii="Book Antiqua" w:eastAsia="Book Antiqua" w:hAnsi="Book Antiqua" w:cs="Book Antiqua"/>
          <w:i/>
          <w:spacing w:val="-8"/>
        </w:rPr>
        <w:t xml:space="preserve"> </w:t>
      </w:r>
      <w:r>
        <w:t>vine</w:t>
      </w:r>
      <w:r>
        <w:rPr>
          <w:spacing w:val="35"/>
        </w:rPr>
        <w:t xml:space="preserve"> </w:t>
      </w:r>
      <w:r>
        <w:rPr>
          <w:w w:val="101"/>
        </w:rPr>
        <w:t xml:space="preserve">caresses </w:t>
      </w:r>
      <w:r>
        <w:t>the</w:t>
      </w:r>
      <w:r>
        <w:rPr>
          <w:spacing w:val="46"/>
        </w:rPr>
        <w:t xml:space="preserve"> </w:t>
      </w:r>
      <w:r>
        <w:t>mango</w:t>
      </w:r>
      <w:r>
        <w:rPr>
          <w:spacing w:val="45"/>
        </w:rPr>
        <w:t xml:space="preserve"> </w:t>
      </w:r>
      <w:r>
        <w:t>tree,</w:t>
      </w:r>
      <w:r>
        <w:rPr>
          <w:spacing w:val="42"/>
        </w:rPr>
        <w:t xml:space="preserve"> </w:t>
      </w:r>
      <w:r>
        <w:t xml:space="preserve">which,  thrilled </w:t>
      </w:r>
      <w:r>
        <w:rPr>
          <w:spacing w:val="7"/>
        </w:rPr>
        <w:t xml:space="preserve"> </w:t>
      </w:r>
      <w:r>
        <w:t>with</w:t>
      </w:r>
      <w:r>
        <w:rPr>
          <w:spacing w:val="46"/>
        </w:rPr>
        <w:t xml:space="preserve"> </w:t>
      </w:r>
      <w:r>
        <w:t>joy,</w:t>
      </w:r>
      <w:r>
        <w:rPr>
          <w:spacing w:val="28"/>
        </w:rPr>
        <w:t xml:space="preserve"> </w:t>
      </w:r>
      <w:r>
        <w:t xml:space="preserve">bursts </w:t>
      </w:r>
      <w:r>
        <w:rPr>
          <w:spacing w:val="7"/>
        </w:rPr>
        <w:t xml:space="preserve"> </w:t>
      </w:r>
      <w:r>
        <w:t>with</w:t>
      </w:r>
      <w:r>
        <w:rPr>
          <w:spacing w:val="46"/>
        </w:rPr>
        <w:t xml:space="preserve"> </w:t>
      </w:r>
      <w:r>
        <w:rPr>
          <w:w w:val="103"/>
        </w:rPr>
        <w:t xml:space="preserve">new </w:t>
      </w:r>
      <w:r>
        <w:t>buds.</w:t>
      </w:r>
      <w:r>
        <w:rPr>
          <w:spacing w:val="2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4"/>
          <w:w w:val="79"/>
        </w:rPr>
        <w:t>Y</w:t>
      </w:r>
      <w:r>
        <w:rPr>
          <w:w w:val="105"/>
        </w:rPr>
        <w:t>amunä</w:t>
      </w:r>
      <w:r>
        <w:t xml:space="preserve"> flows</w:t>
      </w:r>
      <w:r>
        <w:rPr>
          <w:spacing w:val="-4"/>
        </w:rPr>
        <w:t xml:space="preserve"> </w:t>
      </w:r>
      <w:r>
        <w:t>nearby,</w:t>
      </w:r>
      <w:r>
        <w:rPr>
          <w:spacing w:val="18"/>
        </w:rPr>
        <w:t xml:space="preserve"> </w:t>
      </w:r>
      <w:r>
        <w:t>purifying</w:t>
      </w:r>
      <w:r>
        <w:rPr>
          <w:spacing w:val="22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love arbors</w:t>
      </w:r>
      <w:r>
        <w:rPr>
          <w:spacing w:val="20"/>
        </w:rPr>
        <w:t xml:space="preserve"> </w:t>
      </w:r>
      <w:r>
        <w:t>of Våndävana</w:t>
      </w:r>
      <w:r>
        <w:rPr>
          <w:spacing w:val="-7"/>
        </w:rPr>
        <w:t xml:space="preserve"> </w:t>
      </w:r>
      <w:r>
        <w:t>where</w:t>
      </w:r>
      <w:r>
        <w:rPr>
          <w:spacing w:val="17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Hari</w:t>
      </w:r>
      <w:r>
        <w:rPr>
          <w:spacing w:val="9"/>
        </w:rPr>
        <w:t xml:space="preserve"> </w:t>
      </w:r>
      <w:r>
        <w:t>dallies</w:t>
      </w:r>
      <w:r>
        <w:rPr>
          <w:spacing w:val="7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beautiful</w:t>
      </w:r>
      <w:r>
        <w:rPr>
          <w:spacing w:val="23"/>
        </w:rPr>
        <w:t xml:space="preserve"> </w:t>
      </w:r>
      <w:r>
        <w:rPr>
          <w:w w:val="101"/>
        </w:rPr>
        <w:t>girls.</w:t>
      </w:r>
    </w:p>
    <w:p w14:paraId="4B90E873" w14:textId="77777777" w:rsidR="00150366" w:rsidRDefault="00150366">
      <w:pPr>
        <w:spacing w:before="10" w:line="240" w:lineRule="exact"/>
        <w:rPr>
          <w:sz w:val="24"/>
          <w:szCs w:val="24"/>
        </w:rPr>
      </w:pPr>
    </w:p>
    <w:p w14:paraId="11325288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35</w:t>
      </w:r>
    </w:p>
    <w:p w14:paraId="5294DB36" w14:textId="77777777" w:rsidR="00150366" w:rsidRDefault="00150366">
      <w:pPr>
        <w:spacing w:before="9" w:line="120" w:lineRule="exact"/>
        <w:rPr>
          <w:sz w:val="12"/>
          <w:szCs w:val="12"/>
        </w:rPr>
      </w:pPr>
    </w:p>
    <w:p w14:paraId="33AA7C1D" w14:textId="77777777" w:rsidR="00150366" w:rsidRDefault="00000000">
      <w:pPr>
        <w:spacing w:line="220" w:lineRule="exact"/>
        <w:ind w:left="102" w:right="179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çré-jayadeva-bhaëitam idam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udayati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 xml:space="preserve">hari-caraëa-småti-säram </w:t>
      </w:r>
      <w:r>
        <w:rPr>
          <w:rFonts w:ascii="Book Antiqua" w:eastAsia="Book Antiqua" w:hAnsi="Book Antiqua" w:cs="Book Antiqua"/>
          <w:i/>
          <w:spacing w:val="-7"/>
        </w:rPr>
        <w:t>sarasa-vasanta-samaya-vana-varëana</w:t>
      </w:r>
      <w:r>
        <w:rPr>
          <w:rFonts w:ascii="Book Antiqua" w:eastAsia="Book Antiqua" w:hAnsi="Book Antiqua" w:cs="Book Antiqua"/>
          <w:i/>
        </w:rPr>
        <w:t>m</w:t>
      </w:r>
      <w:r>
        <w:rPr>
          <w:rFonts w:ascii="Book Antiqua" w:eastAsia="Book Antiqua" w:hAnsi="Book Antiqua" w:cs="Book Antiqua"/>
          <w:i/>
          <w:spacing w:val="-14"/>
        </w:rPr>
        <w:t xml:space="preserve"> </w:t>
      </w:r>
      <w:r>
        <w:rPr>
          <w:rFonts w:ascii="Book Antiqua" w:eastAsia="Book Antiqua" w:hAnsi="Book Antiqua" w:cs="Book Antiqua"/>
          <w:i/>
          <w:spacing w:val="-7"/>
          <w:w w:val="99"/>
        </w:rPr>
        <w:t>anugata-madana-vikäram</w:t>
      </w:r>
    </w:p>
    <w:p w14:paraId="2E6821AE" w14:textId="77777777" w:rsidR="00150366" w:rsidRDefault="00000000">
      <w:pPr>
        <w:spacing w:before="3"/>
        <w:ind w:left="2048"/>
      </w:pPr>
      <w:r>
        <w:rPr>
          <w:rFonts w:ascii="Book Antiqua" w:eastAsia="Book Antiqua" w:hAnsi="Book Antiqua" w:cs="Book Antiqua"/>
          <w:i/>
        </w:rPr>
        <w:t>viharati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sarasa-vasante... </w:t>
      </w:r>
      <w:r>
        <w:rPr>
          <w:w w:val="111"/>
        </w:rPr>
        <w:t>(8)</w:t>
      </w:r>
    </w:p>
    <w:p w14:paraId="6BE0CC14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2A01FA20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3"/>
        </w:rPr>
        <w:t>Çré</w:t>
      </w:r>
      <w:r>
        <w:rPr>
          <w:rFonts w:ascii="Book Antiqua" w:eastAsia="Book Antiqua" w:hAnsi="Book Antiqua" w:cs="Book Antiqua"/>
          <w:b/>
          <w:spacing w:val="39"/>
          <w:w w:val="83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 xml:space="preserve">Jayadeva  </w:t>
      </w:r>
      <w:r>
        <w:rPr>
          <w:rFonts w:ascii="Book Antiqua" w:eastAsia="Book Antiqua" w:hAnsi="Book Antiqua" w:cs="Book Antiqua"/>
          <w:b/>
          <w:spacing w:val="39"/>
          <w:w w:val="83"/>
        </w:rPr>
        <w:t xml:space="preserve"> </w:t>
      </w:r>
      <w:r>
        <w:rPr>
          <w:rFonts w:ascii="Book Antiqua" w:eastAsia="Book Antiqua" w:hAnsi="Book Antiqua" w:cs="Book Antiqua"/>
          <w:b/>
        </w:rPr>
        <w:t>sings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3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</w:rPr>
        <w:t>beauty of</w:t>
      </w:r>
      <w:r>
        <w:rPr>
          <w:rFonts w:ascii="Book Antiqua" w:eastAsia="Book Antiqua" w:hAnsi="Book Antiqua" w:cs="Book Antiqua"/>
          <w:b/>
          <w:spacing w:val="3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springtime </w:t>
      </w:r>
      <w:r>
        <w:rPr>
          <w:rFonts w:ascii="Book Antiqua" w:eastAsia="Book Antiqua" w:hAnsi="Book Antiqua" w:cs="Book Antiqua"/>
          <w:b/>
          <w:w w:val="91"/>
        </w:rPr>
        <w:t>forest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suffuse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wit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Rädhä’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-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ecstati</w:t>
      </w:r>
      <w:r>
        <w:rPr>
          <w:rFonts w:ascii="Book Antiqua" w:eastAsia="Book Antiqua" w:hAnsi="Book Antiqua" w:cs="Book Antiqua"/>
          <w:b/>
          <w:w w:val="91"/>
        </w:rPr>
        <w:t>c</w:t>
      </w:r>
      <w:r>
        <w:rPr>
          <w:rFonts w:ascii="Book Antiqua" w:eastAsia="Book Antiqua" w:hAnsi="Book Antiqua" w:cs="Book Antiqua"/>
          <w:b/>
          <w:spacing w:val="3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transformation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love. </w:t>
      </w:r>
      <w:r>
        <w:rPr>
          <w:rFonts w:ascii="Book Antiqua" w:eastAsia="Book Antiqua" w:hAnsi="Book Antiqua" w:cs="Book Antiqua"/>
          <w:b/>
          <w:spacing w:val="-4"/>
          <w:w w:val="87"/>
        </w:rPr>
        <w:t>Ma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37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auspiciou</w:t>
      </w:r>
      <w:r>
        <w:rPr>
          <w:rFonts w:ascii="Book Antiqua" w:eastAsia="Book Antiqua" w:hAnsi="Book Antiqua" w:cs="Book Antiqua"/>
          <w:b/>
          <w:w w:val="91"/>
        </w:rPr>
        <w:t xml:space="preserve">s 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b/>
          <w:i/>
          <w:spacing w:val="-2"/>
        </w:rPr>
        <w:t>rasa</w:t>
      </w:r>
      <w:r>
        <w:rPr>
          <w:rFonts w:ascii="Book Antiqua" w:eastAsia="Book Antiqua" w:hAnsi="Book Antiqua" w:cs="Book Antiqua"/>
          <w:b/>
          <w:spacing w:val="-2"/>
        </w:rPr>
        <w:t>-lade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song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wove</w:t>
      </w:r>
      <w:r>
        <w:rPr>
          <w:rFonts w:ascii="Book Antiqua" w:eastAsia="Book Antiqua" w:hAnsi="Book Antiqua" w:cs="Book Antiqua"/>
          <w:b/>
          <w:w w:val="89"/>
        </w:rPr>
        <w:t xml:space="preserve">n 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togethe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with </w:t>
      </w:r>
      <w:r>
        <w:rPr>
          <w:rFonts w:ascii="Book Antiqua" w:eastAsia="Book Antiqua" w:hAnsi="Book Antiqua" w:cs="Book Antiqua"/>
          <w:b/>
          <w:spacing w:val="-2"/>
          <w:w w:val="90"/>
        </w:rPr>
        <w:t>pang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lov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5"/>
        </w:rPr>
        <w:t>fil</w:t>
      </w:r>
      <w:r>
        <w:rPr>
          <w:rFonts w:ascii="Book Antiqua" w:eastAsia="Book Antiqua" w:hAnsi="Book Antiqua" w:cs="Book Antiqua"/>
          <w:b/>
          <w:w w:val="85"/>
        </w:rPr>
        <w:t>l</w:t>
      </w:r>
      <w:r>
        <w:rPr>
          <w:rFonts w:ascii="Book Antiqua" w:eastAsia="Book Antiqua" w:hAnsi="Book Antiqua" w:cs="Book Antiqua"/>
          <w:b/>
          <w:spacing w:val="14"/>
          <w:w w:val="85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forest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awake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remembranc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75"/>
        </w:rPr>
        <w:t xml:space="preserve">Çré </w:t>
      </w:r>
      <w:r>
        <w:rPr>
          <w:rFonts w:ascii="Book Antiqua" w:eastAsia="Book Antiqua" w:hAnsi="Book Antiqua" w:cs="Book Antiqua"/>
          <w:b/>
          <w:spacing w:val="-5"/>
          <w:w w:val="86"/>
        </w:rPr>
        <w:t>H</w:t>
      </w:r>
      <w:r>
        <w:rPr>
          <w:rFonts w:ascii="Book Antiqua" w:eastAsia="Book Antiqua" w:hAnsi="Book Antiqua" w:cs="Book Antiqua"/>
          <w:b/>
          <w:spacing w:val="-5"/>
          <w:w w:val="92"/>
        </w:rPr>
        <w:t>a</w:t>
      </w:r>
      <w:r>
        <w:rPr>
          <w:rFonts w:ascii="Book Antiqua" w:eastAsia="Book Antiqua" w:hAnsi="Book Antiqua" w:cs="Book Antiqua"/>
          <w:b/>
          <w:spacing w:val="-5"/>
        </w:rPr>
        <w:t>r</w:t>
      </w:r>
      <w:r>
        <w:rPr>
          <w:rFonts w:ascii="Book Antiqua" w:eastAsia="Book Antiqua" w:hAnsi="Book Antiqua" w:cs="Book Antiqua"/>
          <w:b/>
          <w:spacing w:val="-5"/>
          <w:w w:val="88"/>
        </w:rPr>
        <w:t>i</w:t>
      </w:r>
      <w:r>
        <w:rPr>
          <w:rFonts w:ascii="Book Antiqua" w:eastAsia="Book Antiqua" w:hAnsi="Book Antiqua" w:cs="Book Antiqua"/>
          <w:b/>
          <w:spacing w:val="-5"/>
          <w:w w:val="73"/>
        </w:rPr>
        <w:t>’</w:t>
      </w:r>
      <w:r>
        <w:rPr>
          <w:rFonts w:ascii="Book Antiqua" w:eastAsia="Book Antiqua" w:hAnsi="Book Antiqua" w:cs="Book Antiqua"/>
          <w:b/>
          <w:w w:val="96"/>
        </w:rPr>
        <w:t>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lotu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feet.</w:t>
      </w:r>
    </w:p>
    <w:p w14:paraId="28E575F8" w14:textId="77777777" w:rsidR="00150366" w:rsidRDefault="00000000">
      <w:pPr>
        <w:spacing w:before="95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5EB647E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327AEE7F" w14:textId="77777777" w:rsidR="00150366" w:rsidRDefault="00000000">
      <w:pPr>
        <w:spacing w:line="244" w:lineRule="auto"/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>Çré</w:t>
      </w:r>
      <w:r>
        <w:rPr>
          <w:spacing w:val="-6"/>
          <w:w w:val="78"/>
        </w:rPr>
        <w:t xml:space="preserve"> </w:t>
      </w:r>
      <w:r>
        <w:rPr>
          <w:w w:val="98"/>
        </w:rPr>
        <w:t>Jayadeva</w:t>
      </w:r>
      <w:r>
        <w:rPr>
          <w:spacing w:val="-16"/>
          <w:w w:val="98"/>
        </w:rPr>
        <w:t xml:space="preserve"> </w:t>
      </w:r>
      <w:r>
        <w:t>concludes</w:t>
      </w:r>
      <w:r>
        <w:rPr>
          <w:spacing w:val="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the specific</w:t>
      </w:r>
      <w:r>
        <w:rPr>
          <w:spacing w:val="-17"/>
        </w:rPr>
        <w:t xml:space="preserve"> </w:t>
      </w:r>
      <w:r>
        <w:rPr>
          <w:w w:val="101"/>
        </w:rPr>
        <w:t xml:space="preserve">excellence </w:t>
      </w:r>
      <w:r>
        <w:t>of</w:t>
      </w:r>
      <w:r>
        <w:rPr>
          <w:spacing w:val="11"/>
        </w:rPr>
        <w:t xml:space="preserve"> </w:t>
      </w:r>
      <w:r>
        <w:t>this</w:t>
      </w:r>
      <w:r>
        <w:rPr>
          <w:spacing w:val="33"/>
        </w:rPr>
        <w:t xml:space="preserve"> </w:t>
      </w:r>
      <w:r>
        <w:t>song</w:t>
      </w:r>
      <w:r>
        <w:rPr>
          <w:spacing w:val="23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expression  of</w:t>
      </w:r>
      <w:r>
        <w:rPr>
          <w:spacing w:val="1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 xml:space="preserve">springtime  </w:t>
      </w:r>
      <w:r>
        <w:rPr>
          <w:w w:val="106"/>
        </w:rPr>
        <w:t xml:space="preserve">nourishing </w:t>
      </w:r>
      <w:r>
        <w:rPr>
          <w:rFonts w:ascii="Book Antiqua" w:eastAsia="Book Antiqua" w:hAnsi="Book Antiqua" w:cs="Book Antiqua"/>
          <w:i/>
        </w:rPr>
        <w:t xml:space="preserve">çåëgära-rasa 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t xml:space="preserve">in </w:t>
      </w:r>
      <w:r>
        <w:rPr>
          <w:spacing w:val="2"/>
        </w:rPr>
        <w:t xml:space="preserve"> </w:t>
      </w:r>
      <w:r>
        <w:t xml:space="preserve">the </w:t>
      </w:r>
      <w:r>
        <w:rPr>
          <w:spacing w:val="8"/>
        </w:rPr>
        <w:t xml:space="preserve"> </w:t>
      </w:r>
      <w:r>
        <w:t xml:space="preserve">forest  where </w:t>
      </w:r>
      <w:r>
        <w:rPr>
          <w:spacing w:val="6"/>
        </w:rPr>
        <w:t xml:space="preserve"> </w:t>
      </w:r>
      <w:r>
        <w:t>Kåñëa</w:t>
      </w:r>
      <w:r>
        <w:rPr>
          <w:spacing w:val="15"/>
        </w:rPr>
        <w:t xml:space="preserve"> </w:t>
      </w:r>
      <w:r>
        <w:t xml:space="preserve">enjoys </w:t>
      </w:r>
      <w:r>
        <w:rPr>
          <w:spacing w:val="1"/>
        </w:rPr>
        <w:t xml:space="preserve"> </w:t>
      </w:r>
      <w:r>
        <w:rPr>
          <w:w w:val="105"/>
        </w:rPr>
        <w:t xml:space="preserve">romantic </w:t>
      </w:r>
      <w:r>
        <w:t>escapades.</w:t>
      </w:r>
      <w:r>
        <w:rPr>
          <w:spacing w:val="4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forest,</w:t>
      </w:r>
      <w:r>
        <w:rPr>
          <w:spacing w:val="34"/>
        </w:rPr>
        <w:t xml:space="preserve"> </w:t>
      </w:r>
      <w:r>
        <w:t>awakening  with</w:t>
      </w:r>
      <w:r>
        <w:rPr>
          <w:spacing w:val="42"/>
        </w:rPr>
        <w:t xml:space="preserve"> </w:t>
      </w:r>
      <w:r>
        <w:t>signs</w:t>
      </w:r>
      <w:r>
        <w:rPr>
          <w:spacing w:val="2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passion,</w:t>
      </w:r>
      <w:r>
        <w:rPr>
          <w:spacing w:val="44"/>
        </w:rPr>
        <w:t xml:space="preserve"> </w:t>
      </w:r>
      <w:r>
        <w:t>is reflecting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utkaëöhitä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w w:val="96"/>
        </w:rPr>
        <w:t>Rädhä’s</w:t>
      </w:r>
      <w:r>
        <w:rPr>
          <w:spacing w:val="7"/>
          <w:w w:val="96"/>
        </w:rPr>
        <w:t xml:space="preserve"> </w:t>
      </w:r>
      <w:r>
        <w:t>ecstatic</w:t>
      </w:r>
      <w:r>
        <w:rPr>
          <w:spacing w:val="17"/>
        </w:rPr>
        <w:t xml:space="preserve"> </w:t>
      </w:r>
      <w:r>
        <w:t xml:space="preserve">transformations </w:t>
      </w:r>
      <w:r>
        <w:rPr>
          <w:spacing w:val="5"/>
        </w:rPr>
        <w:t xml:space="preserve"> </w:t>
      </w:r>
      <w:r>
        <w:t>of love</w:t>
      </w:r>
    </w:p>
    <w:p w14:paraId="311C44DF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48AE479" w14:textId="77777777" w:rsidR="00150366" w:rsidRDefault="00150366">
      <w:pPr>
        <w:spacing w:line="200" w:lineRule="exact"/>
      </w:pPr>
    </w:p>
    <w:p w14:paraId="7F6BB80A" w14:textId="77777777" w:rsidR="00150366" w:rsidRDefault="00000000">
      <w:pPr>
        <w:spacing w:before="29" w:line="252" w:lineRule="auto"/>
        <w:ind w:left="120" w:right="85"/>
        <w:jc w:val="both"/>
      </w:pPr>
      <w:r>
        <w:t>when</w:t>
      </w:r>
      <w:r>
        <w:rPr>
          <w:spacing w:val="39"/>
        </w:rPr>
        <w:t xml:space="preserve"> </w:t>
      </w:r>
      <w:r>
        <w:t>She</w:t>
      </w:r>
      <w:r>
        <w:rPr>
          <w:spacing w:val="1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overwhelmed  with</w:t>
      </w:r>
      <w:r>
        <w:rPr>
          <w:spacing w:val="35"/>
        </w:rPr>
        <w:t xml:space="preserve"> </w:t>
      </w:r>
      <w:r>
        <w:t>anxiety</w:t>
      </w:r>
      <w:r>
        <w:rPr>
          <w:spacing w:val="35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 xml:space="preserve">separation  </w:t>
      </w:r>
      <w:r>
        <w:rPr>
          <w:w w:val="102"/>
        </w:rPr>
        <w:t xml:space="preserve">from </w:t>
      </w:r>
      <w:r>
        <w:rPr>
          <w:w w:val="95"/>
        </w:rPr>
        <w:t>Kåñëa.</w:t>
      </w:r>
      <w:r>
        <w:rPr>
          <w:spacing w:val="8"/>
          <w:w w:val="95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this</w:t>
      </w:r>
      <w:r>
        <w:rPr>
          <w:spacing w:val="22"/>
        </w:rPr>
        <w:t xml:space="preserve"> </w:t>
      </w:r>
      <w:r>
        <w:t>auspicious</w:t>
      </w:r>
      <w:r>
        <w:rPr>
          <w:spacing w:val="39"/>
        </w:rPr>
        <w:t xml:space="preserve"> </w:t>
      </w:r>
      <w:r>
        <w:t>song,</w:t>
      </w:r>
      <w:r>
        <w:rPr>
          <w:spacing w:val="18"/>
        </w:rPr>
        <w:t xml:space="preserve"> </w:t>
      </w:r>
      <w:r>
        <w:t>which</w:t>
      </w:r>
      <w:r>
        <w:rPr>
          <w:spacing w:val="25"/>
        </w:rPr>
        <w:t xml:space="preserve"> </w:t>
      </w:r>
      <w:r>
        <w:t>stimulates</w:t>
      </w:r>
      <w:r>
        <w:rPr>
          <w:spacing w:val="37"/>
        </w:rPr>
        <w:t xml:space="preserve"> </w:t>
      </w:r>
      <w:r>
        <w:rPr>
          <w:w w:val="103"/>
        </w:rPr>
        <w:t xml:space="preserve">powerful </w:t>
      </w:r>
      <w:r>
        <w:t>remembrance</w:t>
      </w:r>
      <w:r>
        <w:rPr>
          <w:spacing w:val="3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w w:val="78"/>
        </w:rPr>
        <w:t>Çré</w:t>
      </w:r>
      <w:r>
        <w:rPr>
          <w:spacing w:val="2"/>
          <w:w w:val="78"/>
        </w:rPr>
        <w:t xml:space="preserve"> </w:t>
      </w:r>
      <w:r>
        <w:rPr>
          <w:w w:val="95"/>
        </w:rPr>
        <w:t>Hari’s</w:t>
      </w:r>
      <w:r>
        <w:rPr>
          <w:spacing w:val="-6"/>
          <w:w w:val="95"/>
        </w:rPr>
        <w:t xml:space="preserve"> </w:t>
      </w:r>
      <w:r>
        <w:t>lotus</w:t>
      </w:r>
      <w:r>
        <w:rPr>
          <w:spacing w:val="10"/>
        </w:rPr>
        <w:t xml:space="preserve"> </w:t>
      </w:r>
      <w:r>
        <w:t>feet,</w:t>
      </w:r>
      <w:r>
        <w:rPr>
          <w:spacing w:val="-9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victorious.</w:t>
      </w:r>
      <w:r>
        <w:rPr>
          <w:spacing w:val="16"/>
        </w:rPr>
        <w:t xml:space="preserve"> </w:t>
      </w:r>
      <w:r>
        <w:rPr>
          <w:w w:val="96"/>
        </w:rPr>
        <w:t>May</w:t>
      </w:r>
      <w:r>
        <w:rPr>
          <w:spacing w:val="-7"/>
          <w:w w:val="96"/>
        </w:rPr>
        <w:t xml:space="preserve"> </w:t>
      </w:r>
      <w:r>
        <w:rPr>
          <w:w w:val="105"/>
        </w:rPr>
        <w:t xml:space="preserve">those </w:t>
      </w:r>
      <w:r>
        <w:t>who</w:t>
      </w:r>
      <w:r>
        <w:rPr>
          <w:spacing w:val="19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disturbed  by</w:t>
      </w:r>
      <w:r>
        <w:rPr>
          <w:spacing w:val="5"/>
        </w:rPr>
        <w:t xml:space="preserve"> </w:t>
      </w:r>
      <w:r>
        <w:t>lust</w:t>
      </w:r>
      <w:r>
        <w:rPr>
          <w:spacing w:val="23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 xml:space="preserve">opportunity </w:t>
      </w:r>
      <w:r>
        <w:rPr>
          <w:spacing w:val="11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hear</w:t>
      </w:r>
      <w:r>
        <w:rPr>
          <w:spacing w:val="23"/>
        </w:rPr>
        <w:t xml:space="preserve"> </w:t>
      </w:r>
      <w:r>
        <w:rPr>
          <w:w w:val="106"/>
        </w:rPr>
        <w:t xml:space="preserve">this </w:t>
      </w:r>
      <w:r>
        <w:t>song</w:t>
      </w:r>
      <w:r>
        <w:rPr>
          <w:spacing w:val="10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their</w:t>
      </w:r>
      <w:r>
        <w:rPr>
          <w:spacing w:val="28"/>
        </w:rPr>
        <w:t xml:space="preserve"> </w:t>
      </w:r>
      <w:r>
        <w:t>heart</w:t>
      </w:r>
      <w:r>
        <w:rPr>
          <w:spacing w:val="26"/>
        </w:rPr>
        <w:t xml:space="preserve"> </w:t>
      </w:r>
      <w:r>
        <w:t>disease</w:t>
      </w:r>
      <w:r>
        <w:rPr>
          <w:spacing w:val="8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eradicated</w:t>
      </w:r>
      <w:r>
        <w:rPr>
          <w:spacing w:val="27"/>
        </w:rPr>
        <w:t xml:space="preserve"> </w:t>
      </w:r>
      <w:r>
        <w:rPr>
          <w:w w:val="101"/>
        </w:rPr>
        <w:t>forever.</w:t>
      </w:r>
    </w:p>
    <w:p w14:paraId="62805FC7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71E730C7" w14:textId="77777777" w:rsidR="00150366" w:rsidRDefault="00000000">
      <w:pPr>
        <w:ind w:left="120" w:right="83" w:firstLine="360"/>
        <w:jc w:val="both"/>
      </w:pPr>
      <w:r>
        <w:rPr>
          <w:spacing w:val="-4"/>
        </w:rPr>
        <w:t>I</w:t>
      </w:r>
      <w:r>
        <w:t>n</w:t>
      </w:r>
      <w:r>
        <w:rPr>
          <w:spacing w:val="10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17"/>
        </w:rPr>
        <w:t xml:space="preserve"> </w:t>
      </w:r>
      <w:r>
        <w:rPr>
          <w:spacing w:val="-4"/>
        </w:rPr>
        <w:t>son</w:t>
      </w:r>
      <w:r>
        <w:t>g</w:t>
      </w:r>
      <w:r>
        <w:rPr>
          <w:spacing w:val="8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5"/>
        </w:rPr>
        <w:t xml:space="preserve"> </w:t>
      </w:r>
      <w:r>
        <w:rPr>
          <w:spacing w:val="-4"/>
        </w:rPr>
        <w:t>i</w:t>
      </w:r>
      <w:r>
        <w:t xml:space="preserve">s a </w:t>
      </w:r>
      <w:r>
        <w:rPr>
          <w:rFonts w:ascii="Book Antiqua" w:eastAsia="Book Antiqua" w:hAnsi="Book Antiqua" w:cs="Book Antiqua"/>
          <w:i/>
          <w:spacing w:val="-4"/>
        </w:rPr>
        <w:t>madhyä-näyikä</w:t>
      </w:r>
      <w:r>
        <w:t>,</w:t>
      </w:r>
      <w:r>
        <w:rPr>
          <w:spacing w:val="1"/>
        </w:rPr>
        <w:t xml:space="preserve"> </w:t>
      </w:r>
      <w:r>
        <w:t xml:space="preserve">a </w:t>
      </w:r>
      <w:r>
        <w:rPr>
          <w:spacing w:val="-4"/>
        </w:rPr>
        <w:t>heroin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14"/>
        </w:rPr>
        <w:t xml:space="preserve"> </w:t>
      </w:r>
      <w:r>
        <w:rPr>
          <w:spacing w:val="-4"/>
        </w:rPr>
        <w:t xml:space="preserve">is </w:t>
      </w:r>
      <w:r>
        <w:t>sometimes</w:t>
      </w:r>
      <w:r>
        <w:rPr>
          <w:spacing w:val="31"/>
        </w:rPr>
        <w:t xml:space="preserve"> </w:t>
      </w:r>
      <w:r>
        <w:t>mild</w:t>
      </w:r>
      <w:r>
        <w:rPr>
          <w:spacing w:val="20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shy</w:t>
      </w:r>
      <w:r>
        <w:rPr>
          <w:spacing w:val="10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mugdhä</w:t>
      </w:r>
      <w:r>
        <w:t>) and</w:t>
      </w:r>
      <w:r>
        <w:rPr>
          <w:spacing w:val="22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t>other</w:t>
      </w:r>
      <w:r>
        <w:rPr>
          <w:spacing w:val="34"/>
        </w:rPr>
        <w:t xml:space="preserve"> </w:t>
      </w:r>
      <w:r>
        <w:t>times</w:t>
      </w:r>
      <w:r>
        <w:rPr>
          <w:spacing w:val="18"/>
        </w:rPr>
        <w:t xml:space="preserve"> </w:t>
      </w:r>
      <w:r>
        <w:t>severe and</w:t>
      </w:r>
      <w:r>
        <w:rPr>
          <w:spacing w:val="22"/>
        </w:rPr>
        <w:t xml:space="preserve"> </w:t>
      </w:r>
      <w:r>
        <w:t>bold</w:t>
      </w:r>
      <w:r>
        <w:rPr>
          <w:spacing w:val="19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pragalbhä</w:t>
      </w:r>
      <w:r>
        <w:t>),</w:t>
      </w:r>
      <w:r>
        <w:rPr>
          <w:spacing w:val="36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who,</w:t>
      </w:r>
      <w:r>
        <w:rPr>
          <w:spacing w:val="21"/>
        </w:rPr>
        <w:t xml:space="preserve"> </w:t>
      </w:r>
      <w:r>
        <w:t>because</w:t>
      </w:r>
      <w:r>
        <w:rPr>
          <w:spacing w:val="18"/>
        </w:rPr>
        <w:t xml:space="preserve"> </w:t>
      </w:r>
      <w:r>
        <w:t>of being</w:t>
      </w:r>
      <w:r>
        <w:rPr>
          <w:spacing w:val="14"/>
        </w:rPr>
        <w:t xml:space="preserve"> </w:t>
      </w:r>
      <w:r>
        <w:t>subject</w:t>
      </w:r>
      <w:r>
        <w:rPr>
          <w:spacing w:val="28"/>
        </w:rPr>
        <w:t xml:space="preserve"> </w:t>
      </w:r>
      <w:r>
        <w:rPr>
          <w:w w:val="107"/>
        </w:rPr>
        <w:t xml:space="preserve">to </w:t>
      </w:r>
      <w:r>
        <w:rPr>
          <w:spacing w:val="-4"/>
        </w:rPr>
        <w:t>thes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tw</w:t>
      </w:r>
      <w:r>
        <w:t>o</w:t>
      </w:r>
      <w:r>
        <w:rPr>
          <w:spacing w:val="14"/>
        </w:rPr>
        <w:t xml:space="preserve"> </w:t>
      </w:r>
      <w:r>
        <w:rPr>
          <w:spacing w:val="-4"/>
        </w:rPr>
        <w:t>extrem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temperaments</w:t>
      </w:r>
      <w:r>
        <w:t xml:space="preserve">, </w:t>
      </w:r>
      <w:r>
        <w:rPr>
          <w:spacing w:val="14"/>
        </w:rPr>
        <w:t xml:space="preserve"> </w:t>
      </w:r>
      <w:r>
        <w:rPr>
          <w:spacing w:val="-4"/>
        </w:rPr>
        <w:t>display</w:t>
      </w:r>
      <w:r>
        <w:t>s</w:t>
      </w:r>
      <w:r>
        <w:rPr>
          <w:spacing w:val="1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pinnacl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 xml:space="preserve">all </w:t>
      </w:r>
      <w:r>
        <w:rPr>
          <w:rFonts w:ascii="Book Antiqua" w:eastAsia="Book Antiqua" w:hAnsi="Book Antiqua" w:cs="Book Antiqua"/>
          <w:i/>
          <w:spacing w:val="-2"/>
        </w:rPr>
        <w:t>rasa</w:t>
      </w:r>
      <w:r>
        <w:t>;</w:t>
      </w:r>
      <w:r>
        <w:rPr>
          <w:spacing w:val="2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2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1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dakñiëa-näyaka</w:t>
      </w:r>
      <w:r>
        <w:t>,</w:t>
      </w:r>
      <w:r>
        <w:rPr>
          <w:spacing w:val="41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2"/>
        </w:rPr>
        <w:t>guileles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love</w:t>
      </w:r>
      <w:r>
        <w:t>r</w:t>
      </w:r>
      <w:r>
        <w:rPr>
          <w:spacing w:val="19"/>
        </w:rPr>
        <w:t xml:space="preserve"> </w:t>
      </w:r>
      <w:r>
        <w:rPr>
          <w:spacing w:val="-2"/>
          <w:w w:val="102"/>
        </w:rPr>
        <w:t xml:space="preserve">having </w:t>
      </w:r>
      <w:r>
        <w:t xml:space="preserve">many </w:t>
      </w:r>
      <w:r>
        <w:rPr>
          <w:spacing w:val="13"/>
        </w:rPr>
        <w:t xml:space="preserve"> </w:t>
      </w:r>
      <w:r>
        <w:t xml:space="preserve">sweethearts. </w:t>
      </w:r>
      <w:r>
        <w:rPr>
          <w:spacing w:val="29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rasa 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t xml:space="preserve">is  </w:t>
      </w:r>
      <w:r>
        <w:rPr>
          <w:rFonts w:ascii="Book Antiqua" w:eastAsia="Book Antiqua" w:hAnsi="Book Antiqua" w:cs="Book Antiqua"/>
          <w:i/>
        </w:rPr>
        <w:t>vipralambha-çåìgära</w:t>
      </w:r>
      <w:r>
        <w:t xml:space="preserve">. </w:t>
      </w:r>
      <w:r>
        <w:rPr>
          <w:spacing w:val="34"/>
        </w:rPr>
        <w:t xml:space="preserve"> </w:t>
      </w:r>
      <w:r>
        <w:rPr>
          <w:w w:val="103"/>
        </w:rPr>
        <w:t xml:space="preserve">This </w:t>
      </w:r>
      <w:r>
        <w:rPr>
          <w:spacing w:val="-2"/>
        </w:rPr>
        <w:t>thir</w:t>
      </w:r>
      <w:r>
        <w:t>d</w:t>
      </w:r>
      <w:r>
        <w:rPr>
          <w:spacing w:val="30"/>
        </w:rPr>
        <w:t xml:space="preserve"> </w:t>
      </w:r>
      <w:r>
        <w:rPr>
          <w:spacing w:val="-2"/>
        </w:rPr>
        <w:t>son</w:t>
      </w:r>
      <w:r>
        <w:t>g</w:t>
      </w:r>
      <w:r>
        <w:rPr>
          <w:spacing w:val="8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entitle</w:t>
      </w:r>
      <w:r>
        <w:t>d</w:t>
      </w:r>
      <w:r>
        <w:rPr>
          <w:spacing w:val="30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Mädhavotsava-kamaläkara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22"/>
        </w:rPr>
        <w:t xml:space="preserve"> </w:t>
      </w:r>
      <w:r>
        <w:rPr>
          <w:spacing w:val="-2"/>
        </w:rPr>
        <w:t>“Th</w:t>
      </w:r>
      <w:r>
        <w:t>e</w:t>
      </w:r>
      <w:r>
        <w:rPr>
          <w:spacing w:val="8"/>
        </w:rPr>
        <w:t xml:space="preserve"> </w:t>
      </w:r>
      <w:r>
        <w:rPr>
          <w:spacing w:val="-2"/>
          <w:w w:val="101"/>
        </w:rPr>
        <w:t xml:space="preserve">Spring </w:t>
      </w:r>
      <w:r>
        <w:t>Festival</w:t>
      </w:r>
      <w:r>
        <w:rPr>
          <w:spacing w:val="8"/>
        </w:rPr>
        <w:t xml:space="preserve"> </w:t>
      </w:r>
      <w:r>
        <w:t>Abounding</w:t>
      </w:r>
      <w:r>
        <w:rPr>
          <w:spacing w:val="29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Lotus-like</w:t>
      </w:r>
      <w:r>
        <w:rPr>
          <w:spacing w:val="18"/>
        </w:rPr>
        <w:t xml:space="preserve"> </w:t>
      </w:r>
      <w:r>
        <w:t>Beauties.”</w:t>
      </w:r>
    </w:p>
    <w:p w14:paraId="4D473A2E" w14:textId="77777777" w:rsidR="00150366" w:rsidRDefault="00150366">
      <w:pPr>
        <w:spacing w:before="18" w:line="240" w:lineRule="exact"/>
        <w:rPr>
          <w:sz w:val="24"/>
          <w:szCs w:val="24"/>
        </w:rPr>
      </w:pPr>
    </w:p>
    <w:p w14:paraId="408FC22A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36</w:t>
      </w:r>
    </w:p>
    <w:p w14:paraId="66189BB9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591AF993" w14:textId="77777777" w:rsidR="00150366" w:rsidRDefault="00000000">
      <w:pPr>
        <w:ind w:left="930" w:right="1146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01"/>
        </w:rPr>
        <w:t xml:space="preserve">dara-vidalita-mallé-valli-caïcat-paräga </w:t>
      </w:r>
      <w:r>
        <w:rPr>
          <w:rFonts w:ascii="Book Antiqua" w:eastAsia="Book Antiqua" w:hAnsi="Book Antiqua" w:cs="Book Antiqua"/>
          <w:i/>
          <w:w w:val="98"/>
        </w:rPr>
        <w:t>prakaöita-paöaväsair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väsayan</w:t>
      </w:r>
      <w:r>
        <w:rPr>
          <w:rFonts w:ascii="Book Antiqua" w:eastAsia="Book Antiqua" w:hAnsi="Book Antiqua" w:cs="Book Antiqua"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i/>
        </w:rPr>
        <w:t>känanäni</w:t>
      </w:r>
    </w:p>
    <w:p w14:paraId="7AE54F6B" w14:textId="77777777" w:rsidR="00150366" w:rsidRDefault="00000000">
      <w:pPr>
        <w:ind w:left="930" w:right="661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hi dahati cetaù</w:t>
      </w:r>
      <w:r>
        <w:rPr>
          <w:rFonts w:ascii="Book Antiqua" w:eastAsia="Book Antiqua" w:hAnsi="Book Antiqua" w:cs="Book Antiqua"/>
          <w:i/>
          <w:spacing w:val="-8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ketaké-gandha-bandhuù </w:t>
      </w:r>
      <w:r>
        <w:rPr>
          <w:rFonts w:ascii="Book Antiqua" w:eastAsia="Book Antiqua" w:hAnsi="Book Antiqua" w:cs="Book Antiqua"/>
          <w:i/>
          <w:w w:val="102"/>
        </w:rPr>
        <w:t>prasarad-asamabäëa-präëavad-gandhavähaù</w:t>
      </w:r>
    </w:p>
    <w:p w14:paraId="4A24C5F7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7FCB6593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-12"/>
          <w:w w:val="90"/>
        </w:rPr>
        <w:t xml:space="preserve"> </w:t>
      </w:r>
      <w:r>
        <w:rPr>
          <w:b/>
          <w:i/>
          <w:spacing w:val="-5"/>
          <w:w w:val="90"/>
        </w:rPr>
        <w:t>sakhé</w:t>
      </w:r>
      <w:r>
        <w:rPr>
          <w:b/>
          <w:i/>
          <w:w w:val="90"/>
        </w:rPr>
        <w:t>,</w:t>
      </w:r>
      <w:r>
        <w:rPr>
          <w:b/>
          <w:i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look</w:t>
      </w:r>
      <w:r>
        <w:rPr>
          <w:rFonts w:ascii="Book Antiqua" w:eastAsia="Book Antiqua" w:hAnsi="Book Antiqua" w:cs="Book Antiqua"/>
          <w:b/>
          <w:w w:val="90"/>
        </w:rPr>
        <w:t>!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sprin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-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breez</w:t>
      </w:r>
      <w:r>
        <w:rPr>
          <w:rFonts w:ascii="Book Antiqua" w:eastAsia="Book Antiqua" w:hAnsi="Book Antiqua" w:cs="Book Antiqua"/>
          <w:b/>
          <w:w w:val="90"/>
        </w:rPr>
        <w:t xml:space="preserve">e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lade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-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-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fragrance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b/>
          <w:i/>
        </w:rPr>
        <w:t>ketaké</w:t>
      </w:r>
      <w:r>
        <w:rPr>
          <w:b/>
          <w:i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flowers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spreading 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throughout 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forest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-4"/>
          <w:w w:val="89"/>
        </w:rPr>
        <w:t>whit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vei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polle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half-opene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b/>
          <w:i/>
          <w:spacing w:val="-5"/>
        </w:rPr>
        <w:t>mallik</w:t>
      </w:r>
      <w:r>
        <w:rPr>
          <w:b/>
          <w:i/>
        </w:rPr>
        <w:t>ä</w:t>
      </w:r>
      <w:r>
        <w:rPr>
          <w:b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blossom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– is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Kämadeva’s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ally,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torturing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hearts</w:t>
      </w:r>
      <w:r>
        <w:rPr>
          <w:rFonts w:ascii="Book Antiqua" w:eastAsia="Book Antiqua" w:hAnsi="Book Antiqua" w:cs="Book Antiqua"/>
          <w:b/>
          <w:spacing w:val="7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deserted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lovers.</w:t>
      </w:r>
    </w:p>
    <w:p w14:paraId="3904B83B" w14:textId="77777777" w:rsidR="00150366" w:rsidRDefault="00150366">
      <w:pPr>
        <w:spacing w:before="9" w:line="200" w:lineRule="exact"/>
      </w:pPr>
    </w:p>
    <w:p w14:paraId="051C84C8" w14:textId="77777777" w:rsidR="00150366" w:rsidRDefault="00000000">
      <w:pPr>
        <w:ind w:left="2058" w:right="2004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21E9BDD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5B4E3165" w14:textId="77777777" w:rsidR="00150366" w:rsidRDefault="00000000">
      <w:pPr>
        <w:spacing w:line="250" w:lineRule="auto"/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6"/>
        </w:rPr>
        <w:t>Describin</w:t>
      </w:r>
      <w:r>
        <w:t>g</w:t>
      </w:r>
      <w:r>
        <w:rPr>
          <w:spacing w:val="17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20"/>
          <w:w w:val="77"/>
        </w:rPr>
        <w:t xml:space="preserve"> </w:t>
      </w:r>
      <w:r>
        <w:rPr>
          <w:spacing w:val="-6"/>
        </w:rPr>
        <w:t>Rädh</w:t>
      </w:r>
      <w:r>
        <w:t>ä</w:t>
      </w:r>
      <w:r>
        <w:rPr>
          <w:spacing w:val="1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6"/>
        </w:rPr>
        <w:t>arousin</w:t>
      </w:r>
      <w:r>
        <w:t>g</w:t>
      </w:r>
      <w:r>
        <w:rPr>
          <w:spacing w:val="36"/>
        </w:rPr>
        <w:t xml:space="preserve"> </w:t>
      </w:r>
      <w:r>
        <w:rPr>
          <w:spacing w:val="-6"/>
        </w:rPr>
        <w:t>effec</w:t>
      </w:r>
      <w:r>
        <w:t>t</w:t>
      </w:r>
      <w:r>
        <w:rPr>
          <w:spacing w:val="-1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6"/>
        </w:rPr>
        <w:t xml:space="preserve">Malayan </w:t>
      </w:r>
      <w:r>
        <w:t>breeze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springtime,</w:t>
      </w:r>
      <w:r>
        <w:rPr>
          <w:spacing w:val="34"/>
        </w:rPr>
        <w:t xml:space="preserve"> </w:t>
      </w:r>
      <w:r>
        <w:t>Her</w:t>
      </w:r>
      <w:r>
        <w:rPr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t>tells</w:t>
      </w:r>
      <w:r>
        <w:rPr>
          <w:spacing w:val="5"/>
        </w:rPr>
        <w:t xml:space="preserve"> </w:t>
      </w:r>
      <w:r>
        <w:t>Her</w:t>
      </w:r>
      <w:r>
        <w:rPr>
          <w:spacing w:val="4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gentle</w:t>
      </w:r>
      <w:r>
        <w:rPr>
          <w:spacing w:val="13"/>
        </w:rPr>
        <w:t xml:space="preserve"> </w:t>
      </w:r>
      <w:r>
        <w:rPr>
          <w:spacing w:val="-4"/>
        </w:rPr>
        <w:t>wi</w:t>
      </w:r>
      <w:r>
        <w:rPr>
          <w:spacing w:val="-4"/>
          <w:w w:val="111"/>
        </w:rPr>
        <w:t>n</w:t>
      </w:r>
      <w:r>
        <w:rPr>
          <w:w w:val="107"/>
        </w:rPr>
        <w:t xml:space="preserve">d </w:t>
      </w:r>
      <w:r>
        <w:rPr>
          <w:spacing w:val="-4"/>
        </w:rPr>
        <w:t>set</w:t>
      </w:r>
      <w:r>
        <w:t>s</w:t>
      </w:r>
      <w:r>
        <w:rPr>
          <w:spacing w:val="2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4"/>
        </w:rPr>
        <w:t>heart</w:t>
      </w:r>
      <w:r>
        <w:t>s</w:t>
      </w:r>
      <w:r>
        <w:rPr>
          <w:spacing w:val="4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6"/>
        </w:rPr>
        <w:t xml:space="preserve"> </w:t>
      </w:r>
      <w:r>
        <w:rPr>
          <w:spacing w:val="-4"/>
        </w:rPr>
        <w:t>lonel</w:t>
      </w:r>
      <w:r>
        <w:t>y</w:t>
      </w:r>
      <w:r>
        <w:rPr>
          <w:spacing w:val="31"/>
        </w:rPr>
        <w:t xml:space="preserve"> </w:t>
      </w:r>
      <w:r>
        <w:rPr>
          <w:spacing w:val="-4"/>
        </w:rPr>
        <w:t>lover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35"/>
        </w:rPr>
        <w:t xml:space="preserve"> </w:t>
      </w:r>
      <w:r>
        <w:rPr>
          <w:spacing w:val="-4"/>
        </w:rPr>
        <w:t>fire</w:t>
      </w:r>
      <w:r>
        <w:t>.</w:t>
      </w:r>
      <w:r>
        <w:rPr>
          <w:spacing w:val="21"/>
        </w:rPr>
        <w:t xml:space="preserve"> </w:t>
      </w:r>
      <w:r>
        <w:rPr>
          <w:spacing w:val="-4"/>
        </w:rPr>
        <w:t>On</w:t>
      </w:r>
      <w:r>
        <w:t>e</w:t>
      </w:r>
      <w:r>
        <w:rPr>
          <w:spacing w:val="34"/>
        </w:rPr>
        <w:t xml:space="preserve"> </w:t>
      </w:r>
      <w:r>
        <w:rPr>
          <w:spacing w:val="-4"/>
        </w:rPr>
        <w:t>ma</w:t>
      </w:r>
      <w:r>
        <w:t>y</w:t>
      </w:r>
      <w:r>
        <w:rPr>
          <w:spacing w:val="24"/>
        </w:rPr>
        <w:t xml:space="preserve"> </w:t>
      </w:r>
      <w:r>
        <w:rPr>
          <w:spacing w:val="-4"/>
        </w:rPr>
        <w:t>ask</w:t>
      </w:r>
      <w:r>
        <w:t>,</w:t>
      </w:r>
      <w:r>
        <w:rPr>
          <w:spacing w:val="27"/>
        </w:rPr>
        <w:t xml:space="preserve"> </w:t>
      </w:r>
      <w:r>
        <w:rPr>
          <w:w w:val="96"/>
        </w:rPr>
        <w:t>“</w:t>
      </w:r>
      <w:r>
        <w:rPr>
          <w:w w:val="102"/>
        </w:rPr>
        <w:t>W</w:t>
      </w:r>
      <w:r>
        <w:rPr>
          <w:w w:val="111"/>
        </w:rPr>
        <w:t>h</w:t>
      </w:r>
      <w:r>
        <w:t>a</w:t>
      </w:r>
      <w:r>
        <w:rPr>
          <w:w w:val="113"/>
        </w:rPr>
        <w:t xml:space="preserve">t </w:t>
      </w:r>
      <w:r>
        <w:t>have</w:t>
      </w:r>
      <w:r>
        <w:rPr>
          <w:spacing w:val="14"/>
        </w:rPr>
        <w:t xml:space="preserve"> </w:t>
      </w:r>
      <w:r>
        <w:t>they</w:t>
      </w:r>
      <w:r>
        <w:rPr>
          <w:spacing w:val="20"/>
        </w:rPr>
        <w:t xml:space="preserve"> </w:t>
      </w:r>
      <w:r>
        <w:t>done</w:t>
      </w:r>
      <w:r>
        <w:rPr>
          <w:spacing w:val="26"/>
        </w:rPr>
        <w:t xml:space="preserve"> </w:t>
      </w:r>
      <w:r>
        <w:t>wrong</w:t>
      </w:r>
      <w:r>
        <w:rPr>
          <w:spacing w:val="22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they</w:t>
      </w:r>
      <w:r>
        <w:rPr>
          <w:spacing w:val="20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being</w:t>
      </w:r>
      <w:r>
        <w:rPr>
          <w:spacing w:val="16"/>
        </w:rPr>
        <w:t xml:space="preserve"> </w:t>
      </w:r>
      <w:r>
        <w:t>punished  in</w:t>
      </w:r>
      <w:r>
        <w:rPr>
          <w:spacing w:val="18"/>
        </w:rPr>
        <w:t xml:space="preserve"> </w:t>
      </w:r>
      <w:r>
        <w:rPr>
          <w:w w:val="106"/>
        </w:rPr>
        <w:t xml:space="preserve">this </w:t>
      </w:r>
      <w:r>
        <w:t>way?”</w:t>
      </w:r>
      <w:r>
        <w:rPr>
          <w:spacing w:val="2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 xml:space="preserve">answer </w:t>
      </w:r>
      <w:r>
        <w:rPr>
          <w:spacing w:val="1"/>
        </w:rPr>
        <w:t xml:space="preserve"> </w:t>
      </w:r>
      <w:r>
        <w:t>is,</w:t>
      </w:r>
      <w:r>
        <w:rPr>
          <w:spacing w:val="36"/>
        </w:rPr>
        <w:t xml:space="preserve"> </w:t>
      </w:r>
      <w:r>
        <w:t>“This</w:t>
      </w:r>
      <w:r>
        <w:rPr>
          <w:spacing w:val="38"/>
        </w:rPr>
        <w:t xml:space="preserve"> </w:t>
      </w:r>
      <w:r>
        <w:t>wind  is</w:t>
      </w:r>
      <w:r>
        <w:rPr>
          <w:spacing w:val="34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Kämadeva’s</w:t>
      </w:r>
      <w:r>
        <w:rPr>
          <w:spacing w:val="4"/>
        </w:rPr>
        <w:t xml:space="preserve"> </w:t>
      </w:r>
      <w:r>
        <w:t>very breath.</w:t>
      </w:r>
      <w:r>
        <w:rPr>
          <w:spacing w:val="24"/>
        </w:rPr>
        <w:t xml:space="preserve"> </w:t>
      </w:r>
      <w:r>
        <w:t>They are</w:t>
      </w:r>
      <w:r>
        <w:rPr>
          <w:spacing w:val="3"/>
        </w:rPr>
        <w:t xml:space="preserve"> </w:t>
      </w:r>
      <w:r>
        <w:t>bosom</w:t>
      </w:r>
      <w:r>
        <w:rPr>
          <w:spacing w:val="12"/>
        </w:rPr>
        <w:t xml:space="preserve"> </w:t>
      </w:r>
      <w:r>
        <w:t>friends,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just</w:t>
      </w:r>
      <w:r>
        <w:rPr>
          <w:spacing w:val="13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obey the</w:t>
      </w:r>
      <w:r>
        <w:rPr>
          <w:spacing w:val="13"/>
        </w:rPr>
        <w:t xml:space="preserve"> </w:t>
      </w:r>
      <w:r>
        <w:t>order</w:t>
      </w:r>
      <w:r>
        <w:rPr>
          <w:spacing w:val="21"/>
        </w:rPr>
        <w:t xml:space="preserve"> </w:t>
      </w:r>
      <w:r>
        <w:t>of his</w:t>
      </w:r>
      <w:r>
        <w:rPr>
          <w:spacing w:val="11"/>
        </w:rPr>
        <w:t xml:space="preserve"> </w:t>
      </w:r>
      <w:r>
        <w:t>intimate</w:t>
      </w:r>
      <w:r>
        <w:rPr>
          <w:spacing w:val="35"/>
        </w:rPr>
        <w:t xml:space="preserve"> </w:t>
      </w:r>
      <w:r>
        <w:t>ally,</w:t>
      </w:r>
      <w:r>
        <w:rPr>
          <w:spacing w:val="-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wind</w:t>
      </w:r>
      <w:r>
        <w:rPr>
          <w:spacing w:val="18"/>
        </w:rPr>
        <w:t xml:space="preserve"> </w:t>
      </w:r>
      <w:r>
        <w:t>burns</w:t>
      </w:r>
      <w:r>
        <w:rPr>
          <w:spacing w:val="3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hearts</w:t>
      </w:r>
      <w:r>
        <w:rPr>
          <w:spacing w:val="2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2"/>
        </w:rPr>
        <w:t>lovelorn.”</w:t>
      </w:r>
    </w:p>
    <w:p w14:paraId="61C9CDCD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15E910B6" w14:textId="77777777" w:rsidR="00150366" w:rsidRDefault="00150366">
      <w:pPr>
        <w:spacing w:line="200" w:lineRule="exact"/>
      </w:pPr>
    </w:p>
    <w:p w14:paraId="2932C46D" w14:textId="77777777" w:rsidR="00150366" w:rsidRDefault="00000000">
      <w:pPr>
        <w:spacing w:before="29" w:line="246" w:lineRule="auto"/>
        <w:ind w:left="119" w:right="83" w:firstLine="360"/>
        <w:jc w:val="both"/>
      </w:pPr>
      <w:r>
        <w:rPr>
          <w:spacing w:val="-4"/>
        </w:rPr>
        <w:t>I</w:t>
      </w:r>
      <w:r>
        <w:t>n</w:t>
      </w:r>
      <w:r>
        <w:rPr>
          <w:spacing w:val="30"/>
        </w:rPr>
        <w:t xml:space="preserve"> </w:t>
      </w:r>
      <w:r>
        <w:rPr>
          <w:spacing w:val="-4"/>
        </w:rPr>
        <w:t>springtime</w:t>
      </w:r>
      <w:r>
        <w:t xml:space="preserve">, </w:t>
      </w:r>
      <w:r>
        <w:rPr>
          <w:spacing w:val="6"/>
        </w:rPr>
        <w:t xml:space="preserve"> </w:t>
      </w:r>
      <w:r>
        <w:rPr>
          <w:spacing w:val="-4"/>
        </w:rPr>
        <w:t>whe</w:t>
      </w:r>
      <w:r>
        <w:t>n</w:t>
      </w:r>
      <w:r>
        <w:rPr>
          <w:spacing w:val="4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7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mallik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38"/>
        </w:rPr>
        <w:t xml:space="preserve"> </w:t>
      </w:r>
      <w:r>
        <w:rPr>
          <w:spacing w:val="-4"/>
        </w:rPr>
        <w:t>vine</w:t>
      </w:r>
      <w:r>
        <w:t>s</w:t>
      </w:r>
      <w:r>
        <w:rPr>
          <w:spacing w:val="24"/>
        </w:rPr>
        <w:t xml:space="preserve"> </w:t>
      </w:r>
      <w:r>
        <w:rPr>
          <w:spacing w:val="-4"/>
        </w:rPr>
        <w:t>begi</w:t>
      </w:r>
      <w:r>
        <w:t>n</w:t>
      </w:r>
      <w:r>
        <w:rPr>
          <w:spacing w:val="29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31"/>
        </w:rPr>
        <w:t xml:space="preserve"> </w:t>
      </w:r>
      <w:r>
        <w:rPr>
          <w:spacing w:val="-4"/>
          <w:w w:val="102"/>
        </w:rPr>
        <w:t xml:space="preserve">blossom, </w:t>
      </w:r>
      <w:r>
        <w:t>the</w:t>
      </w:r>
      <w:r>
        <w:rPr>
          <w:spacing w:val="17"/>
        </w:rPr>
        <w:t xml:space="preserve"> </w:t>
      </w:r>
      <w:r>
        <w:t>whole</w:t>
      </w:r>
      <w:r>
        <w:rPr>
          <w:spacing w:val="15"/>
        </w:rPr>
        <w:t xml:space="preserve"> </w:t>
      </w:r>
      <w:r>
        <w:t>atmosphere</w:t>
      </w:r>
      <w:r>
        <w:rPr>
          <w:spacing w:val="37"/>
        </w:rPr>
        <w:t xml:space="preserve"> </w:t>
      </w:r>
      <w:r>
        <w:t>is thick</w:t>
      </w:r>
      <w:r>
        <w:rPr>
          <w:spacing w:val="24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their</w:t>
      </w:r>
      <w:r>
        <w:rPr>
          <w:spacing w:val="26"/>
        </w:rPr>
        <w:t xml:space="preserve"> </w:t>
      </w:r>
      <w:r>
        <w:t>pollen</w:t>
      </w:r>
      <w:r>
        <w:rPr>
          <w:spacing w:val="20"/>
        </w:rPr>
        <w:t xml:space="preserve"> </w:t>
      </w:r>
      <w:r>
        <w:t xml:space="preserve">flying </w:t>
      </w:r>
      <w:r>
        <w:rPr>
          <w:spacing w:val="-4"/>
        </w:rPr>
        <w:t>everywhere</w:t>
      </w:r>
      <w:r>
        <w:t>,</w:t>
      </w:r>
      <w:r>
        <w:rPr>
          <w:spacing w:val="29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ai</w:t>
      </w:r>
      <w:r>
        <w:t>r</w:t>
      </w:r>
      <w:r>
        <w:rPr>
          <w:spacing w:val="15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9"/>
        </w:rPr>
        <w:t xml:space="preserve"> </w:t>
      </w:r>
      <w:r>
        <w:rPr>
          <w:spacing w:val="-4"/>
        </w:rPr>
        <w:t>als</w:t>
      </w:r>
      <w:r>
        <w:t>o</w:t>
      </w:r>
      <w:r>
        <w:rPr>
          <w:spacing w:val="12"/>
        </w:rPr>
        <w:t xml:space="preserve"> </w:t>
      </w:r>
      <w:r>
        <w:rPr>
          <w:spacing w:val="-4"/>
        </w:rPr>
        <w:t>saturate</w:t>
      </w:r>
      <w:r>
        <w:t>d</w:t>
      </w:r>
      <w:r>
        <w:rPr>
          <w:spacing w:val="45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2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fragranc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 xml:space="preserve">of </w:t>
      </w:r>
      <w:r>
        <w:t>the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</w:rPr>
        <w:t>ketaké’s</w:t>
      </w:r>
      <w:r>
        <w:rPr>
          <w:rFonts w:ascii="Book Antiqua" w:eastAsia="Book Antiqua" w:hAnsi="Book Antiqua" w:cs="Book Antiqua"/>
          <w:i/>
          <w:spacing w:val="-10"/>
        </w:rPr>
        <w:t xml:space="preserve"> </w:t>
      </w:r>
      <w:r>
        <w:t>aromatic</w:t>
      </w:r>
      <w:r>
        <w:rPr>
          <w:spacing w:val="30"/>
        </w:rPr>
        <w:t xml:space="preserve"> </w:t>
      </w:r>
      <w:r>
        <w:t>pollen.</w:t>
      </w:r>
      <w:r>
        <w:rPr>
          <w:spacing w:val="31"/>
        </w:rPr>
        <w:t xml:space="preserve"> </w:t>
      </w:r>
      <w:r>
        <w:t>Laden</w:t>
      </w:r>
      <w:r>
        <w:rPr>
          <w:spacing w:val="14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these</w:t>
      </w:r>
      <w:r>
        <w:rPr>
          <w:spacing w:val="25"/>
        </w:rPr>
        <w:t xml:space="preserve"> </w:t>
      </w:r>
      <w:r>
        <w:t>heady</w:t>
      </w:r>
      <w:r>
        <w:rPr>
          <w:spacing w:val="23"/>
        </w:rPr>
        <w:t xml:space="preserve"> </w:t>
      </w:r>
      <w:r>
        <w:rPr>
          <w:w w:val="103"/>
        </w:rPr>
        <w:t xml:space="preserve">scents, </w:t>
      </w:r>
      <w:r>
        <w:t xml:space="preserve">the </w:t>
      </w:r>
      <w:r>
        <w:rPr>
          <w:spacing w:val="11"/>
        </w:rPr>
        <w:t xml:space="preserve"> </w:t>
      </w:r>
      <w:r>
        <w:t xml:space="preserve">gently </w:t>
      </w:r>
      <w:r>
        <w:rPr>
          <w:spacing w:val="4"/>
        </w:rPr>
        <w:t xml:space="preserve"> </w:t>
      </w:r>
      <w:r>
        <w:t xml:space="preserve">moving </w:t>
      </w:r>
      <w:r>
        <w:rPr>
          <w:spacing w:val="6"/>
        </w:rPr>
        <w:t xml:space="preserve"> </w:t>
      </w:r>
      <w:r>
        <w:t xml:space="preserve">breeze </w:t>
      </w:r>
      <w:r>
        <w:rPr>
          <w:spacing w:val="5"/>
        </w:rPr>
        <w:t xml:space="preserve"> </w:t>
      </w:r>
      <w:r>
        <w:t xml:space="preserve">behaves </w:t>
      </w:r>
      <w:r>
        <w:rPr>
          <w:spacing w:val="1"/>
        </w:rPr>
        <w:t xml:space="preserve"> </w:t>
      </w:r>
      <w:r>
        <w:t>exactly  like  Kämadeva and</w:t>
      </w:r>
      <w:r>
        <w:rPr>
          <w:spacing w:val="17"/>
        </w:rPr>
        <w:t xml:space="preserve"> </w:t>
      </w:r>
      <w:r>
        <w:t>scorches</w:t>
      </w:r>
      <w:r>
        <w:rPr>
          <w:spacing w:val="21"/>
        </w:rPr>
        <w:t xml:space="preserve"> </w:t>
      </w:r>
      <w:r>
        <w:t>lonely</w:t>
      </w:r>
      <w:r>
        <w:rPr>
          <w:spacing w:val="10"/>
        </w:rPr>
        <w:t xml:space="preserve"> </w:t>
      </w:r>
      <w:r>
        <w:t>lovers.</w:t>
      </w:r>
      <w:r>
        <w:rPr>
          <w:spacing w:val="5"/>
        </w:rPr>
        <w:t xml:space="preserve"> </w:t>
      </w:r>
      <w:r>
        <w:t>Thus</w:t>
      </w:r>
      <w:r>
        <w:rPr>
          <w:spacing w:val="20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 seen</w:t>
      </w:r>
      <w:r>
        <w:rPr>
          <w:spacing w:val="11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they</w:t>
      </w:r>
      <w:r>
        <w:rPr>
          <w:spacing w:val="14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rPr>
          <w:w w:val="102"/>
        </w:rPr>
        <w:t xml:space="preserve">like- </w:t>
      </w:r>
      <w:r>
        <w:t>minded</w:t>
      </w:r>
      <w:r>
        <w:rPr>
          <w:spacing w:val="32"/>
        </w:rPr>
        <w:t xml:space="preserve"> </w:t>
      </w:r>
      <w:r>
        <w:rPr>
          <w:w w:val="103"/>
        </w:rPr>
        <w:t>friends.</w:t>
      </w:r>
    </w:p>
    <w:p w14:paraId="1BA646D1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54F782C3" w14:textId="77777777" w:rsidR="00150366" w:rsidRDefault="00000000">
      <w:pPr>
        <w:spacing w:line="240" w:lineRule="exact"/>
        <w:ind w:left="119" w:right="83" w:firstLine="360"/>
        <w:jc w:val="both"/>
      </w:pPr>
      <w:r>
        <w:t>This</w:t>
      </w:r>
      <w:r>
        <w:rPr>
          <w:spacing w:val="45"/>
        </w:rPr>
        <w:t xml:space="preserve"> </w:t>
      </w:r>
      <w:r>
        <w:t>verse,</w:t>
      </w:r>
      <w:r>
        <w:rPr>
          <w:spacing w:val="39"/>
        </w:rPr>
        <w:t xml:space="preserve"> </w:t>
      </w:r>
      <w:r>
        <w:t xml:space="preserve">composed </w:t>
      </w:r>
      <w:r>
        <w:rPr>
          <w:spacing w:val="8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rPr>
          <w:rFonts w:ascii="Book Antiqua" w:eastAsia="Book Antiqua" w:hAnsi="Book Antiqua" w:cs="Book Antiqua"/>
          <w:i/>
        </w:rPr>
        <w:t>mäliné-chanda</w:t>
      </w:r>
      <w:r>
        <w:t xml:space="preserve">, contains </w:t>
      </w:r>
      <w:r>
        <w:rPr>
          <w:spacing w:val="17"/>
        </w:rPr>
        <w:t xml:space="preserve"> </w:t>
      </w:r>
      <w:r>
        <w:t>a combination</w:t>
      </w:r>
      <w:r>
        <w:rPr>
          <w:spacing w:val="4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rFonts w:ascii="Book Antiqua" w:eastAsia="Book Antiqua" w:hAnsi="Book Antiqua" w:cs="Book Antiqua"/>
          <w:i/>
        </w:rPr>
        <w:t>samäsokti-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>varëänupräsa</w:t>
      </w:r>
      <w:r>
        <w:t>-</w:t>
      </w:r>
      <w:r>
        <w:rPr>
          <w:rFonts w:ascii="Book Antiqua" w:eastAsia="Book Antiqua" w:hAnsi="Book Antiqua" w:cs="Book Antiqua"/>
          <w:i/>
          <w:w w:val="111"/>
        </w:rPr>
        <w:t>alaìkäras</w:t>
      </w:r>
      <w:r>
        <w:rPr>
          <w:w w:val="103"/>
        </w:rPr>
        <w:t>.</w:t>
      </w:r>
    </w:p>
    <w:p w14:paraId="36604D94" w14:textId="77777777" w:rsidR="00150366" w:rsidRDefault="00150366">
      <w:pPr>
        <w:spacing w:before="12" w:line="240" w:lineRule="exact"/>
        <w:rPr>
          <w:sz w:val="24"/>
          <w:szCs w:val="24"/>
        </w:rPr>
      </w:pPr>
    </w:p>
    <w:p w14:paraId="278CFF55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37</w:t>
      </w:r>
    </w:p>
    <w:p w14:paraId="672C2E2D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24F46D6F" w14:textId="77777777" w:rsidR="00150366" w:rsidRDefault="00000000">
      <w:pPr>
        <w:spacing w:line="240" w:lineRule="exact"/>
        <w:ind w:left="443" w:right="575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03"/>
        </w:rPr>
        <w:t>adyotsaìga-vasad-bhujaìga-kavala-kleçäd</w:t>
      </w:r>
      <w:r>
        <w:rPr>
          <w:rFonts w:ascii="Book Antiqua" w:eastAsia="Book Antiqua" w:hAnsi="Book Antiqua" w:cs="Book Antiqua"/>
          <w:i/>
          <w:spacing w:val="-1"/>
          <w:w w:val="103"/>
        </w:rPr>
        <w:t xml:space="preserve"> </w:t>
      </w:r>
      <w:r>
        <w:rPr>
          <w:rFonts w:ascii="Book Antiqua" w:eastAsia="Book Antiqua" w:hAnsi="Book Antiqua" w:cs="Book Antiqua"/>
          <w:i/>
          <w:w w:val="108"/>
        </w:rPr>
        <w:t xml:space="preserve">iveçäcalaà </w:t>
      </w:r>
      <w:r>
        <w:rPr>
          <w:rFonts w:ascii="Book Antiqua" w:eastAsia="Book Antiqua" w:hAnsi="Book Antiqua" w:cs="Book Antiqua"/>
          <w:i/>
          <w:w w:val="99"/>
        </w:rPr>
        <w:t xml:space="preserve">präleya-plavanecchayänusarati </w:t>
      </w:r>
      <w:r>
        <w:rPr>
          <w:rFonts w:ascii="Book Antiqua" w:eastAsia="Book Antiqua" w:hAnsi="Book Antiqua" w:cs="Book Antiqua"/>
          <w:i/>
          <w:w w:val="101"/>
        </w:rPr>
        <w:t>çrékhaëòa-çailänilaù</w:t>
      </w:r>
    </w:p>
    <w:p w14:paraId="5017032E" w14:textId="77777777" w:rsidR="00150366" w:rsidRDefault="00000000">
      <w:pPr>
        <w:spacing w:line="240" w:lineRule="exact"/>
        <w:ind w:left="443" w:right="242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30"/>
        </w:rPr>
        <w:t>kià</w:t>
      </w:r>
      <w:r>
        <w:rPr>
          <w:rFonts w:ascii="Book Antiqua" w:eastAsia="Book Antiqua" w:hAnsi="Book Antiqua" w:cs="Book Antiqua"/>
          <w:i/>
          <w:spacing w:val="-15"/>
          <w:w w:val="130"/>
        </w:rPr>
        <w:t xml:space="preserve"> </w:t>
      </w:r>
      <w:r>
        <w:rPr>
          <w:rFonts w:ascii="Book Antiqua" w:eastAsia="Book Antiqua" w:hAnsi="Book Antiqua" w:cs="Book Antiqua"/>
          <w:i/>
        </w:rPr>
        <w:t>ca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snigdha-rasäla-mauli-mukuläny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älokya</w:t>
      </w:r>
      <w:r>
        <w:rPr>
          <w:rFonts w:ascii="Book Antiqua" w:eastAsia="Book Antiqua" w:hAnsi="Book Antiqua" w:cs="Book Antiqua"/>
          <w:i/>
          <w:spacing w:val="2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harñodayäd </w:t>
      </w:r>
      <w:r>
        <w:rPr>
          <w:rFonts w:ascii="Book Antiqua" w:eastAsia="Book Antiqua" w:hAnsi="Book Antiqua" w:cs="Book Antiqua"/>
          <w:i/>
          <w:w w:val="93"/>
        </w:rPr>
        <w:t>unmélanti</w:t>
      </w:r>
      <w:r>
        <w:rPr>
          <w:rFonts w:ascii="Book Antiqua" w:eastAsia="Book Antiqua" w:hAnsi="Book Antiqua" w:cs="Book Antiqua"/>
          <w:i/>
          <w:spacing w:val="-5"/>
          <w:w w:val="93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kuhüù</w:t>
      </w:r>
      <w:r>
        <w:rPr>
          <w:rFonts w:ascii="Book Antiqua" w:eastAsia="Book Antiqua" w:hAnsi="Book Antiqua" w:cs="Book Antiqua"/>
          <w:i/>
          <w:spacing w:val="14"/>
          <w:w w:val="93"/>
        </w:rPr>
        <w:t xml:space="preserve"> </w:t>
      </w:r>
      <w:r>
        <w:rPr>
          <w:rFonts w:ascii="Book Antiqua" w:eastAsia="Book Antiqua" w:hAnsi="Book Antiqua" w:cs="Book Antiqua"/>
          <w:i/>
        </w:rPr>
        <w:t>kuhür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rPr>
          <w:rFonts w:ascii="Book Antiqua" w:eastAsia="Book Antiqua" w:hAnsi="Book Antiqua" w:cs="Book Antiqua"/>
          <w:i/>
        </w:rPr>
        <w:t>iti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</w:rPr>
        <w:t>kalottäläù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  <w:w w:val="111"/>
        </w:rPr>
        <w:t>pikänäà</w:t>
      </w:r>
      <w:r>
        <w:rPr>
          <w:rFonts w:ascii="Book Antiqua" w:eastAsia="Book Antiqua" w:hAnsi="Book Antiqua" w:cs="Book Antiqua"/>
          <w:i/>
          <w:spacing w:val="-5"/>
          <w:w w:val="111"/>
        </w:rPr>
        <w:t xml:space="preserve"> </w:t>
      </w:r>
      <w:r>
        <w:rPr>
          <w:rFonts w:ascii="Book Antiqua" w:eastAsia="Book Antiqua" w:hAnsi="Book Antiqua" w:cs="Book Antiqua"/>
          <w:i/>
        </w:rPr>
        <w:t>giraù</w:t>
      </w:r>
    </w:p>
    <w:p w14:paraId="1DE1DCF8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7CE6E716" w14:textId="77777777" w:rsidR="00150366" w:rsidRDefault="00000000">
      <w:pPr>
        <w:spacing w:line="240" w:lineRule="exact"/>
        <w:ind w:left="119" w:right="83" w:firstLine="437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b/>
          <w:i/>
        </w:rPr>
        <w:t>sakhé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have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heard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many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snakes</w:t>
      </w:r>
      <w:r>
        <w:rPr>
          <w:rFonts w:ascii="Book Antiqua" w:eastAsia="Book Antiqua" w:hAnsi="Book Antiqua" w:cs="Book Antiqua"/>
          <w:b/>
          <w:spacing w:val="3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live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0"/>
        </w:rPr>
        <w:t>Malaya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Hills,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whose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breeze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surely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been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overwhelmed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burning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poison.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seems</w:t>
      </w:r>
      <w:r>
        <w:rPr>
          <w:rFonts w:ascii="Book Antiqua" w:eastAsia="Book Antiqua" w:hAnsi="Book Antiqua" w:cs="Book Antiqua"/>
          <w:b/>
          <w:spacing w:val="1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it is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now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its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way to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Himälaya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coo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dow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4"/>
        </w:rPr>
        <w:t xml:space="preserve"> 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ic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water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there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The </w:t>
      </w:r>
      <w:r>
        <w:rPr>
          <w:rFonts w:ascii="Book Antiqua" w:eastAsia="Book Antiqua" w:hAnsi="Book Antiqua" w:cs="Book Antiqua"/>
          <w:b/>
          <w:spacing w:val="-4"/>
          <w:w w:val="93"/>
        </w:rPr>
        <w:t>cuckoo</w:t>
      </w:r>
      <w:r>
        <w:rPr>
          <w:rFonts w:ascii="Book Antiqua" w:eastAsia="Book Antiqua" w:hAnsi="Book Antiqua" w:cs="Book Antiqua"/>
          <w:b/>
          <w:w w:val="93"/>
        </w:rPr>
        <w:t>s</w:t>
      </w:r>
      <w:r>
        <w:rPr>
          <w:rFonts w:ascii="Book Antiqua" w:eastAsia="Book Antiqua" w:hAnsi="Book Antiqua" w:cs="Book Antiqua"/>
          <w:b/>
          <w:spacing w:val="25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loudl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singin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b/>
          <w:i/>
          <w:spacing w:val="-4"/>
          <w:w w:val="90"/>
        </w:rPr>
        <w:t>kuhu-kuh</w:t>
      </w:r>
      <w:r>
        <w:rPr>
          <w:b/>
          <w:i/>
          <w:w w:val="90"/>
        </w:rPr>
        <w:t xml:space="preserve">u </w:t>
      </w:r>
      <w:r>
        <w:rPr>
          <w:b/>
          <w:i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mellifluou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voices, </w:t>
      </w:r>
      <w:r>
        <w:rPr>
          <w:rFonts w:ascii="Book Antiqua" w:eastAsia="Book Antiqua" w:hAnsi="Book Antiqua" w:cs="Book Antiqua"/>
          <w:b/>
          <w:spacing w:val="-4"/>
          <w:w w:val="90"/>
        </w:rPr>
        <w:t>jubilan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seeing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tender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and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tasty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mango</w:t>
      </w:r>
      <w:r>
        <w:rPr>
          <w:rFonts w:ascii="Book Antiqua" w:eastAsia="Book Antiqua" w:hAnsi="Book Antiqua" w:cs="Book Antiqua"/>
          <w:b/>
          <w:spacing w:val="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buds.”</w:t>
      </w:r>
    </w:p>
    <w:p w14:paraId="413C44C2" w14:textId="77777777" w:rsidR="00150366" w:rsidRDefault="00150366">
      <w:pPr>
        <w:spacing w:before="2" w:line="220" w:lineRule="exact"/>
        <w:rPr>
          <w:sz w:val="22"/>
          <w:szCs w:val="22"/>
        </w:rPr>
      </w:pPr>
    </w:p>
    <w:p w14:paraId="4026936E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2F2AB58" w14:textId="77777777" w:rsidR="00150366" w:rsidRDefault="00150366">
      <w:pPr>
        <w:spacing w:before="6" w:line="140" w:lineRule="exact"/>
        <w:rPr>
          <w:sz w:val="15"/>
          <w:szCs w:val="15"/>
        </w:rPr>
      </w:pPr>
    </w:p>
    <w:p w14:paraId="52A41447" w14:textId="77777777" w:rsidR="00150366" w:rsidRDefault="00000000">
      <w:pPr>
        <w:spacing w:line="245" w:lineRule="auto"/>
        <w:ind w:left="119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In </w:t>
      </w:r>
      <w:r>
        <w:rPr>
          <w:spacing w:val="23"/>
        </w:rPr>
        <w:t xml:space="preserve"> </w:t>
      </w:r>
      <w:r>
        <w:t xml:space="preserve">this </w:t>
      </w:r>
      <w:r>
        <w:rPr>
          <w:spacing w:val="30"/>
        </w:rPr>
        <w:t xml:space="preserve"> </w:t>
      </w:r>
      <w:r>
        <w:t xml:space="preserve">verse </w:t>
      </w:r>
      <w:r>
        <w:rPr>
          <w:spacing w:val="13"/>
        </w:rPr>
        <w:t xml:space="preserve"> </w:t>
      </w:r>
      <w:r>
        <w:t>Rädhä’s</w:t>
      </w:r>
      <w:r>
        <w:rPr>
          <w:spacing w:val="3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sakhé  </w:t>
      </w:r>
      <w:r>
        <w:t xml:space="preserve">paints </w:t>
      </w:r>
      <w:r>
        <w:rPr>
          <w:spacing w:val="36"/>
        </w:rPr>
        <w:t xml:space="preserve"> </w:t>
      </w:r>
      <w:r>
        <w:t xml:space="preserve">a </w:t>
      </w:r>
      <w:r>
        <w:rPr>
          <w:spacing w:val="13"/>
        </w:rPr>
        <w:t xml:space="preserve"> </w:t>
      </w:r>
      <w:r>
        <w:t xml:space="preserve">picture </w:t>
      </w:r>
      <w:r>
        <w:rPr>
          <w:spacing w:val="46"/>
        </w:rPr>
        <w:t xml:space="preserve"> </w:t>
      </w:r>
      <w:r>
        <w:t xml:space="preserve">of </w:t>
      </w:r>
      <w:r>
        <w:rPr>
          <w:spacing w:val="8"/>
        </w:rPr>
        <w:t xml:space="preserve"> </w:t>
      </w:r>
      <w:r>
        <w:rPr>
          <w:w w:val="103"/>
        </w:rPr>
        <w:t xml:space="preserve">two </w:t>
      </w:r>
      <w:r>
        <w:t xml:space="preserve">intensifiers </w:t>
      </w:r>
      <w:r>
        <w:rPr>
          <w:spacing w:val="3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uddépana</w:t>
      </w:r>
      <w:r>
        <w:t>)</w:t>
      </w:r>
      <w:r>
        <w:rPr>
          <w:spacing w:val="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çåìgära-rasa 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t xml:space="preserve">that  stimulate </w:t>
      </w:r>
      <w:r>
        <w:rPr>
          <w:spacing w:val="5"/>
        </w:rPr>
        <w:t xml:space="preserve"> </w:t>
      </w:r>
      <w:r>
        <w:rPr>
          <w:w w:val="102"/>
        </w:rPr>
        <w:t xml:space="preserve">Her </w:t>
      </w:r>
      <w:r>
        <w:rPr>
          <w:rFonts w:ascii="Book Antiqua" w:eastAsia="Book Antiqua" w:hAnsi="Book Antiqua" w:cs="Book Antiqua"/>
          <w:i/>
        </w:rPr>
        <w:t>käma</w:t>
      </w:r>
      <w:r>
        <w:t>.</w:t>
      </w:r>
      <w:r>
        <w:rPr>
          <w:spacing w:val="9"/>
        </w:rPr>
        <w:t xml:space="preserve"> </w:t>
      </w:r>
      <w:r>
        <w:t>“Now</w:t>
      </w:r>
      <w:r>
        <w:rPr>
          <w:spacing w:val="-9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springtime</w:t>
      </w:r>
      <w:r>
        <w:rPr>
          <w:spacing w:val="25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Malayan</w:t>
      </w:r>
      <w:r>
        <w:rPr>
          <w:spacing w:val="-9"/>
        </w:rPr>
        <w:t xml:space="preserve"> </w:t>
      </w:r>
      <w:r>
        <w:t>breeze,</w:t>
      </w:r>
      <w:r>
        <w:rPr>
          <w:spacing w:val="2"/>
        </w:rPr>
        <w:t xml:space="preserve"> </w:t>
      </w:r>
      <w:r>
        <w:rPr>
          <w:w w:val="106"/>
        </w:rPr>
        <w:t xml:space="preserve">burning </w:t>
      </w:r>
      <w:r>
        <w:t>from</w:t>
      </w:r>
      <w:r>
        <w:rPr>
          <w:spacing w:val="1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 xml:space="preserve">poisonous </w:t>
      </w:r>
      <w:r>
        <w:rPr>
          <w:spacing w:val="2"/>
        </w:rPr>
        <w:t xml:space="preserve"> </w:t>
      </w:r>
      <w:r>
        <w:t>fumes</w:t>
      </w:r>
      <w:r>
        <w:rPr>
          <w:spacing w:val="2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venomous</w:t>
      </w:r>
      <w:r>
        <w:rPr>
          <w:spacing w:val="44"/>
        </w:rPr>
        <w:t xml:space="preserve"> </w:t>
      </w:r>
      <w:r>
        <w:t>snakes</w:t>
      </w:r>
      <w:r>
        <w:rPr>
          <w:spacing w:val="27"/>
        </w:rPr>
        <w:t xml:space="preserve"> </w:t>
      </w:r>
      <w:r>
        <w:rPr>
          <w:w w:val="103"/>
        </w:rPr>
        <w:t xml:space="preserve">residing </w:t>
      </w:r>
      <w:r>
        <w:t xml:space="preserve">in </w:t>
      </w:r>
      <w:r>
        <w:rPr>
          <w:spacing w:val="16"/>
        </w:rPr>
        <w:t xml:space="preserve"> </w:t>
      </w:r>
      <w:r>
        <w:t xml:space="preserve">the </w:t>
      </w:r>
      <w:r>
        <w:rPr>
          <w:spacing w:val="22"/>
        </w:rPr>
        <w:t xml:space="preserve"> </w:t>
      </w:r>
      <w:r>
        <w:t xml:space="preserve">sandalwood </w:t>
      </w:r>
      <w:r>
        <w:rPr>
          <w:spacing w:val="34"/>
        </w:rPr>
        <w:t xml:space="preserve"> </w:t>
      </w:r>
      <w:r>
        <w:t xml:space="preserve">trees </w:t>
      </w:r>
      <w:r>
        <w:rPr>
          <w:spacing w:val="20"/>
        </w:rPr>
        <w:t xml:space="preserve"> </w:t>
      </w:r>
      <w:r>
        <w:t xml:space="preserve">of  the </w:t>
      </w:r>
      <w:r>
        <w:rPr>
          <w:spacing w:val="22"/>
        </w:rPr>
        <w:t xml:space="preserve"> </w:t>
      </w:r>
      <w:r>
        <w:t>Malaya</w:t>
      </w:r>
      <w:r>
        <w:rPr>
          <w:spacing w:val="43"/>
        </w:rPr>
        <w:t xml:space="preserve"> </w:t>
      </w:r>
      <w:r>
        <w:t xml:space="preserve">Hills, </w:t>
      </w:r>
      <w:r>
        <w:rPr>
          <w:spacing w:val="5"/>
        </w:rPr>
        <w:t xml:space="preserve"> </w:t>
      </w:r>
      <w:r>
        <w:t xml:space="preserve">is </w:t>
      </w:r>
      <w:r>
        <w:rPr>
          <w:spacing w:val="5"/>
        </w:rPr>
        <w:t xml:space="preserve"> </w:t>
      </w:r>
      <w:r>
        <w:rPr>
          <w:w w:val="101"/>
        </w:rPr>
        <w:t xml:space="preserve">floating </w:t>
      </w:r>
      <w:r>
        <w:t>towards</w:t>
      </w:r>
      <w:r>
        <w:rPr>
          <w:spacing w:val="2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snow-covered</w:t>
      </w:r>
      <w:r>
        <w:rPr>
          <w:spacing w:val="22"/>
        </w:rPr>
        <w:t xml:space="preserve"> </w:t>
      </w:r>
      <w:r>
        <w:t>Himälayas. It</w:t>
      </w:r>
      <w:r>
        <w:rPr>
          <w:spacing w:val="7"/>
        </w:rPr>
        <w:t xml:space="preserve"> </w:t>
      </w:r>
      <w:r>
        <w:t>seems</w:t>
      </w:r>
      <w:r>
        <w:rPr>
          <w:spacing w:val="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be</w:t>
      </w:r>
      <w:r>
        <w:rPr>
          <w:spacing w:val="4"/>
        </w:rPr>
        <w:t xml:space="preserve"> </w:t>
      </w:r>
      <w:r>
        <w:rPr>
          <w:w w:val="102"/>
        </w:rPr>
        <w:t xml:space="preserve">seeking </w:t>
      </w:r>
      <w:r>
        <w:t>relief,</w:t>
      </w:r>
      <w:r>
        <w:rPr>
          <w:spacing w:val="5"/>
        </w:rPr>
        <w:t xml:space="preserve"> </w:t>
      </w:r>
      <w:r>
        <w:t>wanting</w:t>
      </w:r>
      <w:r>
        <w:rPr>
          <w:spacing w:val="31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enjoy</w:t>
      </w:r>
      <w:r>
        <w:rPr>
          <w:spacing w:val="1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bliss</w:t>
      </w:r>
      <w:r>
        <w:rPr>
          <w:spacing w:val="9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cold</w:t>
      </w:r>
      <w:r>
        <w:rPr>
          <w:spacing w:val="15"/>
        </w:rPr>
        <w:t xml:space="preserve"> </w:t>
      </w:r>
      <w:r>
        <w:t xml:space="preserve">mountain </w:t>
      </w:r>
      <w:r>
        <w:rPr>
          <w:spacing w:val="8"/>
        </w:rPr>
        <w:t xml:space="preserve"> </w:t>
      </w:r>
      <w:r>
        <w:rPr>
          <w:w w:val="103"/>
        </w:rPr>
        <w:t xml:space="preserve">air. </w:t>
      </w:r>
      <w:r>
        <w:t>Now</w:t>
      </w:r>
      <w:r>
        <w:rPr>
          <w:spacing w:val="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sap</w:t>
      </w:r>
      <w:r>
        <w:rPr>
          <w:spacing w:val="5"/>
        </w:rPr>
        <w:t xml:space="preserve"> </w:t>
      </w:r>
      <w:r>
        <w:t>is rising</w:t>
      </w:r>
      <w:r>
        <w:rPr>
          <w:spacing w:val="14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trees</w:t>
      </w:r>
      <w:r>
        <w:rPr>
          <w:spacing w:val="1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they</w:t>
      </w:r>
      <w:r>
        <w:rPr>
          <w:spacing w:val="14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bursting</w:t>
      </w:r>
      <w:r>
        <w:rPr>
          <w:spacing w:val="33"/>
        </w:rPr>
        <w:t xml:space="preserve"> </w:t>
      </w:r>
      <w:r>
        <w:rPr>
          <w:w w:val="105"/>
        </w:rPr>
        <w:t xml:space="preserve">with </w:t>
      </w:r>
      <w:r>
        <w:t xml:space="preserve">buds. </w:t>
      </w:r>
      <w:r>
        <w:rPr>
          <w:spacing w:val="3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 xml:space="preserve">cuckoos, </w:t>
      </w:r>
      <w:r>
        <w:rPr>
          <w:spacing w:val="10"/>
        </w:rPr>
        <w:t xml:space="preserve"> </w:t>
      </w:r>
      <w:r>
        <w:t xml:space="preserve">delighted </w:t>
      </w:r>
      <w:r>
        <w:rPr>
          <w:spacing w:val="12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see</w:t>
      </w:r>
      <w:r>
        <w:rPr>
          <w:spacing w:val="32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mango</w:t>
      </w:r>
      <w:r>
        <w:rPr>
          <w:spacing w:val="48"/>
        </w:rPr>
        <w:t xml:space="preserve"> </w:t>
      </w:r>
      <w:r>
        <w:rPr>
          <w:w w:val="102"/>
        </w:rPr>
        <w:t>blossoms,</w:t>
      </w:r>
    </w:p>
    <w:p w14:paraId="7BAAC24E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0ED145C" w14:textId="77777777" w:rsidR="00150366" w:rsidRDefault="00150366">
      <w:pPr>
        <w:spacing w:line="200" w:lineRule="exact"/>
      </w:pPr>
    </w:p>
    <w:p w14:paraId="0232E82A" w14:textId="77777777" w:rsidR="00150366" w:rsidRDefault="00000000">
      <w:pPr>
        <w:spacing w:before="29" w:line="245" w:lineRule="auto"/>
        <w:ind w:left="120" w:right="84"/>
        <w:jc w:val="both"/>
      </w:pPr>
      <w:r>
        <w:t>loudly</w:t>
      </w:r>
      <w:r>
        <w:rPr>
          <w:spacing w:val="15"/>
        </w:rPr>
        <w:t xml:space="preserve"> </w:t>
      </w:r>
      <w:r>
        <w:t>sing</w:t>
      </w:r>
      <w:r>
        <w:rPr>
          <w:spacing w:val="7"/>
        </w:rPr>
        <w:t xml:space="preserve"> </w:t>
      </w:r>
      <w:r>
        <w:t>out,</w:t>
      </w:r>
      <w:r>
        <w:rPr>
          <w:spacing w:val="21"/>
        </w:rPr>
        <w:t xml:space="preserve"> </w:t>
      </w:r>
      <w:r>
        <w:rPr>
          <w:w w:val="55"/>
        </w:rPr>
        <w:t>‘</w:t>
      </w:r>
      <w:r>
        <w:rPr>
          <w:rFonts w:ascii="Book Antiqua" w:eastAsia="Book Antiqua" w:hAnsi="Book Antiqua" w:cs="Book Antiqua"/>
          <w:i/>
          <w:w w:val="96"/>
        </w:rPr>
        <w:t>Kuhu-kuhu.</w:t>
      </w:r>
      <w:r>
        <w:rPr>
          <w:w w:val="55"/>
        </w:rPr>
        <w:t xml:space="preserve">’ </w:t>
      </w:r>
      <w:r>
        <w:t>O</w:t>
      </w:r>
      <w:r>
        <w:rPr>
          <w:spacing w:val="3"/>
        </w:rPr>
        <w:t xml:space="preserve"> </w:t>
      </w:r>
      <w:r>
        <w:t>Rädhä,</w:t>
      </w:r>
      <w:r>
        <w:rPr>
          <w:spacing w:val="6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such</w:t>
      </w:r>
      <w:r>
        <w:rPr>
          <w:spacing w:val="22"/>
        </w:rPr>
        <w:t xml:space="preserve"> </w:t>
      </w:r>
      <w:r>
        <w:t xml:space="preserve">a </w:t>
      </w:r>
      <w:r>
        <w:rPr>
          <w:w w:val="102"/>
        </w:rPr>
        <w:t xml:space="preserve">provocative </w:t>
      </w:r>
      <w:r>
        <w:t>and</w:t>
      </w:r>
      <w:r>
        <w:rPr>
          <w:spacing w:val="18"/>
        </w:rPr>
        <w:t xml:space="preserve"> </w:t>
      </w:r>
      <w:r>
        <w:t>exciting</w:t>
      </w:r>
      <w:r>
        <w:rPr>
          <w:spacing w:val="21"/>
        </w:rPr>
        <w:t xml:space="preserve"> </w:t>
      </w:r>
      <w:r>
        <w:t>time</w:t>
      </w:r>
      <w:r>
        <w:rPr>
          <w:spacing w:val="16"/>
        </w:rPr>
        <w:t xml:space="preserve"> </w:t>
      </w:r>
      <w:r>
        <w:t>there</w:t>
      </w:r>
      <w:r>
        <w:rPr>
          <w:spacing w:val="26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reason</w:t>
      </w:r>
      <w:r>
        <w:rPr>
          <w:spacing w:val="2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feel</w:t>
      </w:r>
      <w:r>
        <w:rPr>
          <w:spacing w:val="-7"/>
        </w:rPr>
        <w:t xml:space="preserve"> </w:t>
      </w:r>
      <w:r>
        <w:rPr>
          <w:w w:val="105"/>
        </w:rPr>
        <w:t xml:space="preserve">inhibited </w:t>
      </w:r>
      <w:r>
        <w:t>before</w:t>
      </w:r>
      <w:r>
        <w:rPr>
          <w:spacing w:val="7"/>
        </w:rPr>
        <w:t xml:space="preserve"> </w:t>
      </w:r>
      <w:r>
        <w:t>Mädhava.”</w:t>
      </w:r>
    </w:p>
    <w:p w14:paraId="76014575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29D28E2C" w14:textId="77777777" w:rsidR="00150366" w:rsidRDefault="00000000">
      <w:pPr>
        <w:spacing w:line="240" w:lineRule="exact"/>
        <w:ind w:left="120" w:right="82" w:firstLine="360"/>
        <w:jc w:val="both"/>
      </w:pPr>
      <w:r>
        <w:t>This</w:t>
      </w:r>
      <w:r>
        <w:rPr>
          <w:spacing w:val="23"/>
        </w:rPr>
        <w:t xml:space="preserve"> </w:t>
      </w:r>
      <w:r>
        <w:t>verse</w:t>
      </w:r>
      <w:r>
        <w:rPr>
          <w:spacing w:val="12"/>
        </w:rPr>
        <w:t xml:space="preserve"> </w:t>
      </w:r>
      <w:r>
        <w:t>includes</w:t>
      </w:r>
      <w:r>
        <w:rPr>
          <w:spacing w:val="3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anupräsa- </w:t>
      </w:r>
      <w:r>
        <w:t>and</w:t>
      </w:r>
      <w:r>
        <w:rPr>
          <w:spacing w:val="29"/>
        </w:rPr>
        <w:t xml:space="preserve"> </w:t>
      </w:r>
      <w:r>
        <w:rPr>
          <w:rFonts w:ascii="Book Antiqua" w:eastAsia="Book Antiqua" w:hAnsi="Book Antiqua" w:cs="Book Antiqua"/>
          <w:i/>
          <w:w w:val="105"/>
        </w:rPr>
        <w:t>upamä-alaìkäras</w:t>
      </w:r>
      <w:r>
        <w:rPr>
          <w:w w:val="103"/>
        </w:rPr>
        <w:t xml:space="preserve">, </w:t>
      </w:r>
      <w:r>
        <w:rPr>
          <w:rFonts w:ascii="Book Antiqua" w:eastAsia="Book Antiqua" w:hAnsi="Book Antiqua" w:cs="Book Antiqua"/>
          <w:i/>
          <w:w w:val="95"/>
        </w:rPr>
        <w:t xml:space="preserve">vaidarbhé-réti </w:t>
      </w:r>
      <w:r>
        <w:t>and</w:t>
      </w:r>
      <w:r>
        <w:rPr>
          <w:spacing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çärdüla-vikréòita-chanda</w:t>
      </w:r>
      <w:r>
        <w:rPr>
          <w:w w:val="98"/>
        </w:rPr>
        <w:t>.</w:t>
      </w:r>
      <w:r>
        <w:rPr>
          <w:spacing w:val="4"/>
          <w:w w:val="9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sthäyébhäva, </w:t>
      </w:r>
      <w:r>
        <w:rPr>
          <w:spacing w:val="-2"/>
        </w:rPr>
        <w:t>o</w:t>
      </w:r>
      <w:r>
        <w:t>r</w:t>
      </w:r>
      <w:r>
        <w:rPr>
          <w:spacing w:val="20"/>
        </w:rPr>
        <w:t xml:space="preserve"> </w:t>
      </w:r>
      <w:r>
        <w:rPr>
          <w:spacing w:val="-2"/>
        </w:rPr>
        <w:t>permanen</w:t>
      </w:r>
      <w:r>
        <w:t xml:space="preserve">t </w:t>
      </w:r>
      <w:r>
        <w:rPr>
          <w:spacing w:val="11"/>
        </w:rPr>
        <w:t xml:space="preserve"> </w:t>
      </w:r>
      <w:r>
        <w:rPr>
          <w:spacing w:val="-2"/>
        </w:rPr>
        <w:t>emotion</w:t>
      </w:r>
      <w:r>
        <w:t>,</w:t>
      </w:r>
      <w:r>
        <w:rPr>
          <w:spacing w:val="4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amorou</w:t>
      </w:r>
      <w:r>
        <w:t>s</w:t>
      </w:r>
      <w:r>
        <w:rPr>
          <w:spacing w:val="38"/>
        </w:rPr>
        <w:t xml:space="preserve"> </w:t>
      </w:r>
      <w:r>
        <w:rPr>
          <w:spacing w:val="-2"/>
        </w:rPr>
        <w:t>mello</w:t>
      </w:r>
      <w:r>
        <w:t>w</w:t>
      </w:r>
      <w:r>
        <w:rPr>
          <w:spacing w:val="22"/>
        </w:rPr>
        <w:t xml:space="preserve"> </w:t>
      </w:r>
      <w:r>
        <w:rPr>
          <w:spacing w:val="-2"/>
          <w:w w:val="116"/>
        </w:rPr>
        <w:t>(</w:t>
      </w:r>
      <w:r>
        <w:rPr>
          <w:rFonts w:ascii="Book Antiqua" w:eastAsia="Book Antiqua" w:hAnsi="Book Antiqua" w:cs="Book Antiqua"/>
          <w:i/>
          <w:spacing w:val="-2"/>
          <w:w w:val="103"/>
        </w:rPr>
        <w:t>çåìgära-rati</w:t>
      </w:r>
      <w:r>
        <w:rPr>
          <w:w w:val="116"/>
        </w:rPr>
        <w:t xml:space="preserve">) </w:t>
      </w:r>
      <w:r>
        <w:t>in</w:t>
      </w:r>
      <w:r>
        <w:rPr>
          <w:spacing w:val="13"/>
        </w:rPr>
        <w:t xml:space="preserve"> </w:t>
      </w:r>
      <w:r>
        <w:rPr>
          <w:w w:val="104"/>
        </w:rPr>
        <w:t>separation.</w:t>
      </w:r>
    </w:p>
    <w:p w14:paraId="0DA4F159" w14:textId="77777777" w:rsidR="00150366" w:rsidRDefault="00150366">
      <w:pPr>
        <w:spacing w:before="9" w:line="180" w:lineRule="exact"/>
        <w:rPr>
          <w:sz w:val="19"/>
          <w:szCs w:val="19"/>
        </w:rPr>
      </w:pPr>
    </w:p>
    <w:p w14:paraId="0BCBA220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38</w:t>
      </w:r>
    </w:p>
    <w:p w14:paraId="1E176158" w14:textId="77777777" w:rsidR="00150366" w:rsidRDefault="00150366">
      <w:pPr>
        <w:spacing w:before="4" w:line="140" w:lineRule="exact"/>
        <w:rPr>
          <w:sz w:val="15"/>
          <w:szCs w:val="15"/>
        </w:rPr>
      </w:pPr>
    </w:p>
    <w:p w14:paraId="01FE3DE5" w14:textId="77777777" w:rsidR="00150366" w:rsidRDefault="00000000">
      <w:pPr>
        <w:ind w:left="300" w:right="93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8"/>
        </w:rPr>
        <w:t xml:space="preserve">unmélan-madhu-gandha-lubdha-madhupa-vyädhüta-cütäìkura </w:t>
      </w:r>
      <w:r>
        <w:rPr>
          <w:rFonts w:ascii="Book Antiqua" w:eastAsia="Book Antiqua" w:hAnsi="Book Antiqua" w:cs="Book Antiqua"/>
          <w:i/>
          <w:w w:val="102"/>
        </w:rPr>
        <w:t>kréòat-kokila-käkalé-kalakalair</w:t>
      </w:r>
      <w:r>
        <w:rPr>
          <w:rFonts w:ascii="Book Antiqua" w:eastAsia="Book Antiqua" w:hAnsi="Book Antiqua" w:cs="Book Antiqua"/>
          <w:i/>
          <w:spacing w:val="47"/>
          <w:w w:val="102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>udgérëa-karëa-jvaräù</w:t>
      </w:r>
    </w:p>
    <w:p w14:paraId="11993444" w14:textId="77777777" w:rsidR="00150366" w:rsidRDefault="00000000">
      <w:pPr>
        <w:ind w:left="300" w:right="250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2"/>
        </w:rPr>
        <w:t>néyante</w:t>
      </w:r>
      <w:r>
        <w:rPr>
          <w:rFonts w:ascii="Book Antiqua" w:eastAsia="Book Antiqua" w:hAnsi="Book Antiqua" w:cs="Book Antiqua"/>
          <w:i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pathikaiù </w:t>
      </w:r>
      <w:r>
        <w:rPr>
          <w:rFonts w:ascii="Book Antiqua" w:eastAsia="Book Antiqua" w:hAnsi="Book Antiqua" w:cs="Book Antiqua"/>
          <w:i/>
          <w:w w:val="115"/>
        </w:rPr>
        <w:t>kathaà</w:t>
      </w:r>
      <w:r>
        <w:rPr>
          <w:rFonts w:ascii="Book Antiqua" w:eastAsia="Book Antiqua" w:hAnsi="Book Antiqua" w:cs="Book Antiqua"/>
          <w:i/>
          <w:spacing w:val="-8"/>
          <w:w w:val="115"/>
        </w:rPr>
        <w:t xml:space="preserve"> </w:t>
      </w:r>
      <w:r>
        <w:rPr>
          <w:rFonts w:ascii="Book Antiqua" w:eastAsia="Book Antiqua" w:hAnsi="Book Antiqua" w:cs="Book Antiqua"/>
          <w:i/>
        </w:rPr>
        <w:t>katham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</w:rPr>
        <w:t>api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dhyänävadhäna-kñaëa präpta-präëasamä-samägama-rasolläsair</w:t>
      </w:r>
      <w:r>
        <w:rPr>
          <w:rFonts w:ascii="Book Antiqua" w:eastAsia="Book Antiqua" w:hAnsi="Book Antiqua" w:cs="Book Antiqua"/>
          <w:i/>
          <w:spacing w:val="32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amé</w:t>
      </w:r>
      <w:r>
        <w:rPr>
          <w:rFonts w:ascii="Book Antiqua" w:eastAsia="Book Antiqua" w:hAnsi="Book Antiqua" w:cs="Book Antiqua"/>
          <w:i/>
          <w:spacing w:val="3"/>
          <w:w w:val="93"/>
        </w:rPr>
        <w:t xml:space="preserve"> </w:t>
      </w:r>
      <w:r>
        <w:rPr>
          <w:rFonts w:ascii="Book Antiqua" w:eastAsia="Book Antiqua" w:hAnsi="Book Antiqua" w:cs="Book Antiqua"/>
          <w:i/>
        </w:rPr>
        <w:t>väsaräù</w:t>
      </w:r>
    </w:p>
    <w:p w14:paraId="3D76BF6A" w14:textId="77777777" w:rsidR="00150366" w:rsidRDefault="00150366">
      <w:pPr>
        <w:spacing w:before="6" w:line="140" w:lineRule="exact"/>
        <w:rPr>
          <w:sz w:val="15"/>
          <w:szCs w:val="15"/>
        </w:rPr>
      </w:pPr>
    </w:p>
    <w:p w14:paraId="0F9A2485" w14:textId="77777777" w:rsidR="00150366" w:rsidRDefault="00000000">
      <w:pPr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90"/>
        </w:rPr>
        <w:t>“</w:t>
      </w: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b/>
          <w:i/>
          <w:spacing w:val="-4"/>
          <w:w w:val="90"/>
        </w:rPr>
        <w:t>sakhé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look</w:t>
      </w:r>
      <w:r>
        <w:rPr>
          <w:rFonts w:ascii="Book Antiqua" w:eastAsia="Book Antiqua" w:hAnsi="Book Antiqua" w:cs="Book Antiqua"/>
          <w:b/>
          <w:w w:val="90"/>
        </w:rPr>
        <w:t>!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swee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b/>
          <w:i/>
          <w:spacing w:val="-4"/>
          <w:w w:val="90"/>
        </w:rPr>
        <w:t>kuhu-kuh</w:t>
      </w:r>
      <w:r>
        <w:rPr>
          <w:b/>
          <w:i/>
          <w:w w:val="90"/>
        </w:rPr>
        <w:t xml:space="preserve">u </w:t>
      </w:r>
      <w:r>
        <w:rPr>
          <w:b/>
          <w:i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cuckoo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sporting </w:t>
      </w:r>
      <w:r>
        <w:rPr>
          <w:rFonts w:ascii="Book Antiqua" w:eastAsia="Book Antiqua" w:hAnsi="Book Antiqua" w:cs="Book Antiqua"/>
          <w:b/>
          <w:spacing w:val="-2"/>
          <w:w w:val="90"/>
        </w:rPr>
        <w:t>i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tende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mang</w:t>
      </w: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sprout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combine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dron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the </w:t>
      </w:r>
      <w:r>
        <w:rPr>
          <w:rFonts w:ascii="Book Antiqua" w:eastAsia="Book Antiqua" w:hAnsi="Book Antiqua" w:cs="Book Antiqua"/>
          <w:b/>
          <w:spacing w:val="-2"/>
          <w:w w:val="90"/>
        </w:rPr>
        <w:t>greed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bee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obsesse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blossomin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flowers</w:t>
      </w:r>
      <w:r>
        <w:rPr>
          <w:rFonts w:ascii="Book Antiqua" w:eastAsia="Book Antiqua" w:hAnsi="Book Antiqua" w:cs="Book Antiqua"/>
          <w:b/>
          <w:w w:val="89"/>
        </w:rPr>
        <w:t>’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fragrant </w:t>
      </w:r>
      <w:r>
        <w:rPr>
          <w:rFonts w:ascii="Book Antiqua" w:eastAsia="Book Antiqua" w:hAnsi="Book Antiqua" w:cs="Book Antiqua"/>
          <w:b/>
          <w:spacing w:val="-5"/>
          <w:w w:val="91"/>
        </w:rPr>
        <w:t>honey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Thi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clamo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raise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feve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th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ear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o</w:t>
      </w:r>
      <w:r>
        <w:rPr>
          <w:rFonts w:ascii="Book Antiqua" w:eastAsia="Book Antiqua" w:hAnsi="Book Antiqua" w:cs="Book Antiqua"/>
          <w:b/>
          <w:w w:val="88"/>
        </w:rPr>
        <w:t>f</w:t>
      </w:r>
      <w:r>
        <w:rPr>
          <w:rFonts w:ascii="Book Antiqua" w:eastAsia="Book Antiqua" w:hAnsi="Book Antiqua" w:cs="Book Antiqua"/>
          <w:b/>
          <w:spacing w:val="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lonel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wayfarers </w:t>
      </w:r>
      <w:r>
        <w:rPr>
          <w:rFonts w:ascii="Book Antiqua" w:eastAsia="Book Antiqua" w:hAnsi="Book Antiqua" w:cs="Book Antiqua"/>
          <w:b/>
          <w:spacing w:val="-2"/>
          <w:w w:val="88"/>
        </w:rPr>
        <w:t>pinin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1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separation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who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fo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moment’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happiness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spend 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pain-fille</w:t>
      </w:r>
      <w:r>
        <w:rPr>
          <w:rFonts w:ascii="Book Antiqua" w:eastAsia="Book Antiqua" w:hAnsi="Book Antiqua" w:cs="Book Antiqua"/>
          <w:b/>
          <w:w w:val="88"/>
        </w:rPr>
        <w:t xml:space="preserve">d </w:t>
      </w:r>
      <w:r>
        <w:rPr>
          <w:rFonts w:ascii="Book Antiqua" w:eastAsia="Book Antiqua" w:hAnsi="Book Antiqua" w:cs="Book Antiqua"/>
          <w:b/>
          <w:spacing w:val="1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sprin</w:t>
      </w:r>
      <w:r>
        <w:rPr>
          <w:rFonts w:ascii="Book Antiqua" w:eastAsia="Book Antiqua" w:hAnsi="Book Antiqua" w:cs="Book Antiqua"/>
          <w:b/>
        </w:rPr>
        <w:t>g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day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contemplatin</w:t>
      </w:r>
      <w:r>
        <w:rPr>
          <w:rFonts w:ascii="Book Antiqua" w:eastAsia="Book Antiqua" w:hAnsi="Book Antiqua" w:cs="Book Antiqua"/>
          <w:b/>
          <w:w w:val="91"/>
        </w:rPr>
        <w:t xml:space="preserve">g 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delightful </w:t>
      </w:r>
      <w:r>
        <w:rPr>
          <w:rFonts w:ascii="Book Antiqua" w:eastAsia="Book Antiqua" w:hAnsi="Book Antiqua" w:cs="Book Antiqua"/>
          <w:b/>
          <w:spacing w:val="-5"/>
          <w:w w:val="90"/>
        </w:rPr>
        <w:t>dallianc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the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ha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enjoye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beloved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dea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lives.”</w:t>
      </w:r>
    </w:p>
    <w:p w14:paraId="2777C215" w14:textId="77777777" w:rsidR="00150366" w:rsidRDefault="00150366">
      <w:pPr>
        <w:spacing w:before="14" w:line="200" w:lineRule="exact"/>
      </w:pPr>
    </w:p>
    <w:p w14:paraId="385D6936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299FE54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18BEC1D2" w14:textId="77777777" w:rsidR="00150366" w:rsidRDefault="00000000">
      <w:pPr>
        <w:spacing w:line="251" w:lineRule="auto"/>
        <w:ind w:left="120" w:right="88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3"/>
          <w:w w:val="77"/>
        </w:rPr>
        <w:t>Çr</w:t>
      </w:r>
      <w:r>
        <w:rPr>
          <w:w w:val="77"/>
        </w:rPr>
        <w:t xml:space="preserve">é   </w:t>
      </w:r>
      <w:r>
        <w:rPr>
          <w:spacing w:val="-4"/>
        </w:rPr>
        <w:t>Rädhä’</w:t>
      </w:r>
      <w:r>
        <w:t>s</w:t>
      </w:r>
      <w:r>
        <w:rPr>
          <w:spacing w:val="38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sakh</w:t>
      </w:r>
      <w:r>
        <w:rPr>
          <w:rFonts w:ascii="Book Antiqua" w:eastAsia="Book Antiqua" w:hAnsi="Book Antiqua" w:cs="Book Antiqua"/>
          <w:i/>
        </w:rPr>
        <w:t xml:space="preserve">é 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spacing w:val="-4"/>
        </w:rPr>
        <w:t>admit</w:t>
      </w:r>
      <w:r>
        <w:t xml:space="preserve">s </w:t>
      </w:r>
      <w:r>
        <w:rPr>
          <w:spacing w:val="36"/>
        </w:rPr>
        <w:t xml:space="preserve"> </w:t>
      </w:r>
      <w:r>
        <w:rPr>
          <w:spacing w:val="-4"/>
        </w:rPr>
        <w:t>tha</w:t>
      </w:r>
      <w:r>
        <w:t xml:space="preserve">t </w:t>
      </w:r>
      <w:r>
        <w:rPr>
          <w:spacing w:val="38"/>
        </w:rPr>
        <w:t xml:space="preserve"> </w:t>
      </w:r>
      <w:r>
        <w:rPr>
          <w:spacing w:val="-4"/>
        </w:rPr>
        <w:t>separatio</w:t>
      </w:r>
      <w:r>
        <w:t xml:space="preserve">n </w:t>
      </w:r>
      <w:r>
        <w:rPr>
          <w:spacing w:val="47"/>
        </w:rPr>
        <w:t xml:space="preserve"> </w:t>
      </w:r>
      <w:r>
        <w:rPr>
          <w:spacing w:val="-4"/>
        </w:rPr>
        <w:t>i</w:t>
      </w:r>
      <w:r>
        <w:t xml:space="preserve">s </w:t>
      </w:r>
      <w:r>
        <w:rPr>
          <w:spacing w:val="14"/>
        </w:rPr>
        <w:t xml:space="preserve"> </w:t>
      </w:r>
      <w:r>
        <w:rPr>
          <w:spacing w:val="-4"/>
          <w:w w:val="102"/>
        </w:rPr>
        <w:t xml:space="preserve">extremely </w:t>
      </w:r>
      <w:r>
        <w:rPr>
          <w:spacing w:val="-4"/>
        </w:rPr>
        <w:t>difficul</w:t>
      </w:r>
      <w:r>
        <w:t>t</w:t>
      </w:r>
      <w:r>
        <w:rPr>
          <w:spacing w:val="39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44"/>
        </w:rPr>
        <w:t xml:space="preserve"> </w:t>
      </w:r>
      <w:r>
        <w:rPr>
          <w:spacing w:val="-4"/>
        </w:rPr>
        <w:t>tolerate</w:t>
      </w:r>
      <w:r>
        <w:t xml:space="preserve">. </w:t>
      </w:r>
      <w:r>
        <w:rPr>
          <w:spacing w:val="9"/>
        </w:rPr>
        <w:t xml:space="preserve"> </w:t>
      </w:r>
      <w:r>
        <w:rPr>
          <w:spacing w:val="-4"/>
        </w:rPr>
        <w:t>Whe</w:t>
      </w:r>
      <w:r>
        <w:t xml:space="preserve">n </w:t>
      </w:r>
      <w:r>
        <w:rPr>
          <w:spacing w:val="7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 xml:space="preserve">é </w:t>
      </w:r>
      <w:r>
        <w:rPr>
          <w:spacing w:val="7"/>
          <w:w w:val="77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7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absent</w:t>
      </w:r>
      <w:r>
        <w:t xml:space="preserve">, </w:t>
      </w:r>
      <w:r>
        <w:rPr>
          <w:spacing w:val="5"/>
        </w:rPr>
        <w:t xml:space="preserve"> </w:t>
      </w:r>
      <w:r>
        <w:rPr>
          <w:spacing w:val="-4"/>
        </w:rPr>
        <w:t>th</w:t>
      </w:r>
      <w:r>
        <w:t xml:space="preserve">e  </w:t>
      </w:r>
      <w:r>
        <w:rPr>
          <w:spacing w:val="-4"/>
        </w:rPr>
        <w:t>Malayan breez</w:t>
      </w:r>
      <w:r>
        <w:t>e</w:t>
      </w:r>
      <w:r>
        <w:rPr>
          <w:spacing w:val="5"/>
        </w:rPr>
        <w:t xml:space="preserve"> </w:t>
      </w:r>
      <w:r>
        <w:rPr>
          <w:spacing w:val="-4"/>
        </w:rPr>
        <w:t>simpl</w:t>
      </w:r>
      <w:r>
        <w:t>y</w:t>
      </w:r>
      <w:r>
        <w:rPr>
          <w:spacing w:val="6"/>
        </w:rPr>
        <w:t xml:space="preserve"> </w:t>
      </w:r>
      <w:r>
        <w:rPr>
          <w:spacing w:val="-4"/>
        </w:rPr>
        <w:t>inflict</w:t>
      </w:r>
      <w:r>
        <w:t>s</w:t>
      </w:r>
      <w:r>
        <w:rPr>
          <w:spacing w:val="6"/>
        </w:rPr>
        <w:t xml:space="preserve"> </w:t>
      </w:r>
      <w:r>
        <w:rPr>
          <w:spacing w:val="-4"/>
        </w:rPr>
        <w:t>pain</w:t>
      </w:r>
      <w:r>
        <w:t>.</w:t>
      </w:r>
      <w:r>
        <w:rPr>
          <w:spacing w:val="15"/>
        </w:rPr>
        <w:t xml:space="preserve"> </w:t>
      </w:r>
      <w:r>
        <w:rPr>
          <w:spacing w:val="-4"/>
          <w:w w:val="106"/>
        </w:rPr>
        <w:t>Furthermore</w:t>
      </w:r>
      <w:r>
        <w:rPr>
          <w:w w:val="106"/>
        </w:rPr>
        <w:t>,</w:t>
      </w:r>
      <w:r>
        <w:rPr>
          <w:spacing w:val="-5"/>
          <w:w w:val="10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swee</w:t>
      </w:r>
      <w:r>
        <w:t xml:space="preserve">t </w:t>
      </w:r>
      <w:r>
        <w:rPr>
          <w:spacing w:val="-4"/>
          <w:w w:val="106"/>
        </w:rPr>
        <w:t xml:space="preserve">murmuring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cuckoo</w:t>
      </w:r>
      <w:r>
        <w:t>s</w:t>
      </w:r>
      <w:r>
        <w:rPr>
          <w:spacing w:val="32"/>
        </w:rPr>
        <w:t xml:space="preserve"> </w:t>
      </w:r>
      <w:r>
        <w:rPr>
          <w:spacing w:val="-4"/>
        </w:rPr>
        <w:t>sittin</w:t>
      </w:r>
      <w:r>
        <w:t>g</w:t>
      </w:r>
      <w:r>
        <w:rPr>
          <w:spacing w:val="25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mang</w:t>
      </w:r>
      <w:r>
        <w:t>o</w:t>
      </w:r>
      <w:r>
        <w:rPr>
          <w:spacing w:val="22"/>
        </w:rPr>
        <w:t xml:space="preserve"> </w:t>
      </w:r>
      <w:r>
        <w:rPr>
          <w:spacing w:val="-4"/>
        </w:rPr>
        <w:t>tree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>reverberate</w:t>
      </w:r>
      <w:r>
        <w:t>s</w:t>
      </w:r>
      <w:r>
        <w:rPr>
          <w:spacing w:val="35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4"/>
        </w:rPr>
        <w:t>all directions</w:t>
      </w:r>
      <w:r>
        <w:t xml:space="preserve">, </w:t>
      </w:r>
      <w:r>
        <w:rPr>
          <w:spacing w:val="19"/>
        </w:rPr>
        <w:t xml:space="preserve"> </w:t>
      </w:r>
      <w:r>
        <w:rPr>
          <w:spacing w:val="-4"/>
        </w:rPr>
        <w:t>an</w:t>
      </w:r>
      <w:r>
        <w:t xml:space="preserve">d </w:t>
      </w:r>
      <w:r>
        <w:rPr>
          <w:spacing w:val="4"/>
        </w:rPr>
        <w:t xml:space="preserve"> </w:t>
      </w:r>
      <w:r>
        <w:rPr>
          <w:spacing w:val="-4"/>
        </w:rPr>
        <w:t>stir</w:t>
      </w:r>
      <w:r>
        <w:t xml:space="preserve">s  </w:t>
      </w:r>
      <w:r>
        <w:rPr>
          <w:spacing w:val="-4"/>
        </w:rPr>
        <w:t>feeling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32"/>
        </w:rPr>
        <w:t xml:space="preserve"> </w:t>
      </w:r>
      <w:r>
        <w:rPr>
          <w:spacing w:val="-4"/>
        </w:rPr>
        <w:t>dee</w:t>
      </w:r>
      <w:r>
        <w:t xml:space="preserve">p </w:t>
      </w:r>
      <w:r>
        <w:rPr>
          <w:spacing w:val="2"/>
        </w:rPr>
        <w:t xml:space="preserve"> </w:t>
      </w:r>
      <w:r>
        <w:rPr>
          <w:spacing w:val="-4"/>
        </w:rPr>
        <w:t>regre</w:t>
      </w:r>
      <w:r>
        <w:t xml:space="preserve">t </w:t>
      </w:r>
      <w:r>
        <w:rPr>
          <w:spacing w:val="5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48"/>
        </w:rPr>
        <w:t xml:space="preserve"> </w:t>
      </w:r>
      <w:r>
        <w:rPr>
          <w:spacing w:val="-4"/>
        </w:rPr>
        <w:t>th</w:t>
      </w:r>
      <w:r>
        <w:t xml:space="preserve">e </w:t>
      </w:r>
      <w:r>
        <w:rPr>
          <w:spacing w:val="3"/>
        </w:rPr>
        <w:t xml:space="preserve"> </w:t>
      </w:r>
      <w:r>
        <w:rPr>
          <w:spacing w:val="-4"/>
        </w:rPr>
        <w:t>heart</w:t>
      </w:r>
      <w:r>
        <w:t xml:space="preserve">s </w:t>
      </w:r>
      <w:r>
        <w:rPr>
          <w:spacing w:val="10"/>
        </w:rPr>
        <w:t xml:space="preserve"> </w:t>
      </w:r>
      <w:r>
        <w:rPr>
          <w:spacing w:val="-4"/>
        </w:rPr>
        <w:t>of deserte</w:t>
      </w:r>
      <w:r>
        <w:t xml:space="preserve">d  </w:t>
      </w:r>
      <w:r>
        <w:rPr>
          <w:spacing w:val="-4"/>
        </w:rPr>
        <w:t>lovers</w:t>
      </w:r>
      <w:r>
        <w:t>.</w:t>
      </w:r>
      <w:r>
        <w:rPr>
          <w:spacing w:val="2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cooin</w:t>
      </w:r>
      <w:r>
        <w:t>g</w:t>
      </w:r>
      <w:r>
        <w:rPr>
          <w:spacing w:val="34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8"/>
        </w:rPr>
        <w:t xml:space="preserve"> </w:t>
      </w:r>
      <w:r>
        <w:rPr>
          <w:spacing w:val="-4"/>
        </w:rPr>
        <w:t>thes</w:t>
      </w:r>
      <w:r>
        <w:t>e</w:t>
      </w:r>
      <w:r>
        <w:rPr>
          <w:spacing w:val="40"/>
        </w:rPr>
        <w:t xml:space="preserve"> </w:t>
      </w:r>
      <w:r>
        <w:rPr>
          <w:spacing w:val="-4"/>
        </w:rPr>
        <w:t>playfu</w:t>
      </w:r>
      <w:r>
        <w:t>l</w:t>
      </w:r>
      <w:r>
        <w:rPr>
          <w:spacing w:val="29"/>
        </w:rPr>
        <w:t xml:space="preserve"> </w:t>
      </w:r>
      <w:r>
        <w:rPr>
          <w:spacing w:val="-4"/>
        </w:rPr>
        <w:t>bird</w:t>
      </w:r>
      <w:r>
        <w:t>s</w:t>
      </w:r>
      <w:r>
        <w:rPr>
          <w:spacing w:val="39"/>
        </w:rPr>
        <w:t xml:space="preserve"> </w:t>
      </w:r>
      <w:r>
        <w:rPr>
          <w:spacing w:val="-4"/>
        </w:rPr>
        <w:t>cause</w:t>
      </w:r>
      <w:r>
        <w:t>s</w:t>
      </w:r>
      <w:r>
        <w:rPr>
          <w:spacing w:val="34"/>
        </w:rPr>
        <w:t xml:space="preserve"> </w:t>
      </w:r>
      <w:r>
        <w:rPr>
          <w:spacing w:val="-4"/>
          <w:w w:val="106"/>
        </w:rPr>
        <w:t xml:space="preserve">an </w:t>
      </w:r>
      <w:r>
        <w:rPr>
          <w:spacing w:val="-4"/>
        </w:rPr>
        <w:t>outbrea</w:t>
      </w:r>
      <w:r>
        <w:t>k</w:t>
      </w:r>
      <w:r>
        <w:rPr>
          <w:spacing w:val="2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15"/>
        </w:rPr>
        <w:t xml:space="preserve"> </w:t>
      </w:r>
      <w:r>
        <w:rPr>
          <w:spacing w:val="-4"/>
        </w:rPr>
        <w:t>hig</w:t>
      </w:r>
      <w:r>
        <w:t>h</w:t>
      </w:r>
      <w:r>
        <w:rPr>
          <w:spacing w:val="8"/>
        </w:rPr>
        <w:t xml:space="preserve"> </w:t>
      </w:r>
      <w:r>
        <w:rPr>
          <w:spacing w:val="-4"/>
        </w:rPr>
        <w:t>feve</w:t>
      </w:r>
      <w:r>
        <w:t>r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"/>
        </w:rPr>
        <w:t xml:space="preserve"> </w:t>
      </w:r>
      <w:r>
        <w:rPr>
          <w:spacing w:val="-4"/>
        </w:rPr>
        <w:t>thei</w:t>
      </w:r>
      <w:r>
        <w:t>r</w:t>
      </w:r>
      <w:r>
        <w:rPr>
          <w:spacing w:val="16"/>
        </w:rPr>
        <w:t xml:space="preserve"> </w:t>
      </w:r>
      <w:r>
        <w:rPr>
          <w:spacing w:val="-4"/>
        </w:rPr>
        <w:t>ears</w:t>
      </w:r>
      <w:r>
        <w:t>.</w:t>
      </w:r>
      <w:r>
        <w:rPr>
          <w:spacing w:val="-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-1"/>
        </w:rPr>
        <w:t xml:space="preserve"> </w:t>
      </w:r>
      <w:r>
        <w:rPr>
          <w:spacing w:val="-4"/>
        </w:rPr>
        <w:t>cuckoos</w:t>
      </w:r>
      <w:r>
        <w:t>’</w:t>
      </w:r>
      <w:r>
        <w:rPr>
          <w:spacing w:val="-17"/>
        </w:rPr>
        <w:t xml:space="preserve"> </w:t>
      </w:r>
      <w:r>
        <w:rPr>
          <w:spacing w:val="-4"/>
        </w:rPr>
        <w:t>voice</w:t>
      </w:r>
      <w:r>
        <w:t>s</w:t>
      </w:r>
      <w:r>
        <w:rPr>
          <w:spacing w:val="-10"/>
        </w:rPr>
        <w:t xml:space="preserve"> </w:t>
      </w:r>
      <w:r>
        <w:rPr>
          <w:spacing w:val="-4"/>
          <w:w w:val="106"/>
        </w:rPr>
        <w:t xml:space="preserve">remind </w:t>
      </w:r>
      <w:r>
        <w:rPr>
          <w:spacing w:val="-4"/>
        </w:rPr>
        <w:t>the</w:t>
      </w:r>
      <w:r>
        <w:t>m</w:t>
      </w:r>
      <w:r>
        <w:rPr>
          <w:spacing w:val="29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thei</w:t>
      </w:r>
      <w:r>
        <w:t>r</w:t>
      </w:r>
      <w:r>
        <w:rPr>
          <w:spacing w:val="31"/>
        </w:rPr>
        <w:t xml:space="preserve"> </w:t>
      </w:r>
      <w:r>
        <w:rPr>
          <w:spacing w:val="-4"/>
        </w:rPr>
        <w:t>lovers</w:t>
      </w:r>
      <w:r>
        <w:t>,</w:t>
      </w:r>
      <w:r>
        <w:rPr>
          <w:spacing w:val="10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19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5"/>
        </w:rPr>
        <w:t xml:space="preserve"> </w:t>
      </w:r>
      <w:r>
        <w:rPr>
          <w:spacing w:val="-4"/>
        </w:rPr>
        <w:t>dea</w:t>
      </w:r>
      <w:r>
        <w:t>r</w:t>
      </w:r>
      <w:r>
        <w:rPr>
          <w:spacing w:val="19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t>m</w:t>
      </w:r>
      <w:r>
        <w:rPr>
          <w:spacing w:val="29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5"/>
        </w:rPr>
        <w:t xml:space="preserve"> </w:t>
      </w:r>
      <w:r>
        <w:rPr>
          <w:spacing w:val="-4"/>
        </w:rPr>
        <w:t>lif</w:t>
      </w:r>
      <w:r>
        <w:t>e</w:t>
      </w:r>
      <w:r>
        <w:rPr>
          <w:spacing w:val="-3"/>
        </w:rPr>
        <w:t xml:space="preserve"> </w:t>
      </w:r>
      <w:r>
        <w:rPr>
          <w:spacing w:val="-4"/>
        </w:rPr>
        <w:t>itself</w:t>
      </w:r>
      <w:r>
        <w:t>,</w:t>
      </w:r>
      <w:r>
        <w:rPr>
          <w:spacing w:val="5"/>
        </w:rPr>
        <w:t xml:space="preserve"> </w:t>
      </w:r>
      <w:r>
        <w:rPr>
          <w:spacing w:val="-4"/>
          <w:w w:val="106"/>
        </w:rPr>
        <w:t xml:space="preserve">and </w:t>
      </w:r>
      <w:r>
        <w:rPr>
          <w:spacing w:val="-4"/>
        </w:rPr>
        <w:t>fo</w:t>
      </w:r>
      <w:r>
        <w:t>r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4"/>
        </w:rPr>
        <w:t>moment</w:t>
      </w:r>
      <w:r>
        <w:t>,</w:t>
      </w:r>
      <w:r>
        <w:rPr>
          <w:spacing w:val="23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t>y</w:t>
      </w:r>
      <w:r>
        <w:rPr>
          <w:spacing w:val="2"/>
        </w:rPr>
        <w:t xml:space="preserve"> </w:t>
      </w:r>
      <w:r>
        <w:rPr>
          <w:spacing w:val="-4"/>
        </w:rPr>
        <w:t>meditat</w:t>
      </w:r>
      <w:r>
        <w:t>e</w:t>
      </w:r>
      <w:r>
        <w:rPr>
          <w:spacing w:val="15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2"/>
        </w:rPr>
        <w:t xml:space="preserve"> </w:t>
      </w:r>
      <w:r>
        <w:rPr>
          <w:spacing w:val="-4"/>
        </w:rPr>
        <w:t>thei</w:t>
      </w:r>
      <w:r>
        <w:t>r</w:t>
      </w:r>
      <w:r>
        <w:rPr>
          <w:spacing w:val="14"/>
        </w:rPr>
        <w:t xml:space="preserve"> </w:t>
      </w:r>
      <w:r>
        <w:rPr>
          <w:spacing w:val="-4"/>
          <w:w w:val="97"/>
        </w:rPr>
        <w:t>faces</w:t>
      </w:r>
      <w:r>
        <w:rPr>
          <w:w w:val="97"/>
        </w:rPr>
        <w:t>,</w:t>
      </w:r>
      <w:r>
        <w:rPr>
          <w:spacing w:val="-6"/>
          <w:w w:val="97"/>
        </w:rPr>
        <w:t xml:space="preserve"> </w:t>
      </w:r>
      <w:r>
        <w:rPr>
          <w:spacing w:val="-4"/>
        </w:rPr>
        <w:t>the</w:t>
      </w:r>
      <w:r>
        <w:t>y</w:t>
      </w:r>
      <w:r>
        <w:rPr>
          <w:spacing w:val="2"/>
        </w:rPr>
        <w:t xml:space="preserve"> </w:t>
      </w:r>
      <w:r>
        <w:rPr>
          <w:spacing w:val="-4"/>
          <w:w w:val="96"/>
        </w:rPr>
        <w:t>fee</w:t>
      </w:r>
      <w:r>
        <w:rPr>
          <w:w w:val="96"/>
        </w:rPr>
        <w:t>l</w:t>
      </w:r>
      <w:r>
        <w:rPr>
          <w:spacing w:val="-7"/>
          <w:w w:val="96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-12"/>
        </w:rPr>
        <w:t xml:space="preserve"> </w:t>
      </w:r>
      <w:r>
        <w:rPr>
          <w:spacing w:val="-4"/>
        </w:rPr>
        <w:t>i</w:t>
      </w:r>
      <w:r>
        <w:t>f</w:t>
      </w:r>
      <w:r>
        <w:rPr>
          <w:spacing w:val="-19"/>
        </w:rPr>
        <w:t xml:space="preserve"> </w:t>
      </w:r>
      <w:r>
        <w:rPr>
          <w:spacing w:val="-4"/>
          <w:w w:val="104"/>
        </w:rPr>
        <w:t xml:space="preserve">they </w:t>
      </w:r>
      <w:r>
        <w:rPr>
          <w:spacing w:val="-4"/>
        </w:rPr>
        <w:t>hav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unite</w:t>
      </w:r>
      <w:r>
        <w:t xml:space="preserve">d </w:t>
      </w:r>
      <w:r>
        <w:rPr>
          <w:spacing w:val="2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35"/>
        </w:rPr>
        <w:t xml:space="preserve"> </w:t>
      </w:r>
      <w:r>
        <w:rPr>
          <w:spacing w:val="-4"/>
        </w:rPr>
        <w:t>them</w:t>
      </w:r>
      <w:r>
        <w:t>.</w:t>
      </w:r>
      <w:r>
        <w:rPr>
          <w:spacing w:val="44"/>
        </w:rPr>
        <w:t xml:space="preserve"> </w:t>
      </w:r>
      <w:r>
        <w:rPr>
          <w:spacing w:val="-4"/>
        </w:rPr>
        <w:t>Thes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painfu</w:t>
      </w:r>
      <w:r>
        <w:t>l</w:t>
      </w:r>
      <w:r>
        <w:rPr>
          <w:spacing w:val="40"/>
        </w:rPr>
        <w:t xml:space="preserve"> </w:t>
      </w:r>
      <w:r>
        <w:rPr>
          <w:spacing w:val="-4"/>
        </w:rPr>
        <w:t>time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24"/>
        </w:rPr>
        <w:t xml:space="preserve"> </w:t>
      </w:r>
      <w:r>
        <w:rPr>
          <w:spacing w:val="-4"/>
          <w:w w:val="104"/>
        </w:rPr>
        <w:t>troublesome.</w:t>
      </w:r>
    </w:p>
    <w:p w14:paraId="691E5EF1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D2D3298" w14:textId="77777777" w:rsidR="00150366" w:rsidRDefault="00150366">
      <w:pPr>
        <w:spacing w:line="200" w:lineRule="exact"/>
      </w:pPr>
    </w:p>
    <w:p w14:paraId="59FAD266" w14:textId="77777777" w:rsidR="00150366" w:rsidRDefault="00000000">
      <w:pPr>
        <w:spacing w:before="25" w:line="220" w:lineRule="exact"/>
        <w:ind w:left="119" w:right="83" w:firstLine="360"/>
        <w:jc w:val="both"/>
      </w:pPr>
      <w:r>
        <w:pict w14:anchorId="1FDF1867">
          <v:group id="_x0000_s2191" style="position:absolute;left:0;text-align:left;margin-left:122.95pt;margin-top:58.35pt;width:94.25pt;height:13pt;z-index:-8449;mso-position-horizontal-relative:page" coordorigin="2459,1167" coordsize="1885,260">
            <v:shape id="_x0000_s2198" style="position:absolute;left:3153;top:1217;width:179;height:161" coordorigin="3153,1217" coordsize="179,161" path="m3172,1353r17,13l3210,1374r29,4l3241,1378r30,-6l3294,1357r17,-19l3322,1319r6,-14l3332,1293r-2,-2l3327,1290r-4,3l3320,1298r-13,26l3295,1335r-19,2l3268,1337r-18,-6l3239,1320r-9,-13l3214,1298r-25,2l3177,1313r-2,4l3164,1321r2,-25l3169,1273r9,-19l3200,1246r16,l3203,1246r-6,20l3217,1268r12,-5l3236,1250r-2,-16l3222,1221r-7,-3l3197,1217r-15,7l3169,1238r-10,18l3154,1278r-1,16l3155,1316r7,20l3172,1353xe" fillcolor="black" stroked="f">
              <v:path arrowok="t"/>
            </v:shape>
            <v:shape id="_x0000_s2197" style="position:absolute;left:3375;top:1177;width:52;height:126" coordorigin="3375,1177" coordsize="52,126" path="m3376,1218r,4l3377,1227r,5l3378,1236r,5l3379,1246r1,5l3381,1255r1,5l3383,1264r1,5l3386,1274r1,4l3389,1283r2,5l3393,1292r2,5l3399,1303r5,l3406,1299r3,-5l3410,1290r3,-6l3414,1280r2,-5l3417,1271r2,-6l3420,1261r1,-4l3422,1251r1,-6l3424,1241r,-5l3427,1220r,-10l3420,1187r-17,-10l3392,1177r-8,6l3380,1191r-3,6l3375,1203r,10l3376,1217r,1xe" fillcolor="black" stroked="f">
              <v:path arrowok="t"/>
            </v:shape>
            <v:shape id="_x0000_s2196" style="position:absolute;left:3264;top:1195;width:274;height:141" coordorigin="3264,1195" coordsize="274,141" path="m3265,1301r,l3267,1307r5,6l3288,1313r7,-7l3295,1290r-4,-6l3284,1282r7,-12l3311,1267r11,3l3345,1283r12,18l3364,1316r,6l3369,1324r6,l3375,1332r-6,4l3433,1336r-6,-4l3428,1324r5,l3438,1322r,-4l3443,1305r11,-19l3474,1272r6,-2l3506,1268r11,9l3518,1282r-7,2l3507,1290r,16l3514,1313r16,l3536,1307r1,-6l3538,1296r-1,-3l3533,1276r-13,-19l3519,1256r-17,-6l3483,1252r-18,8l3458,1266r14,-33l3481,1216r10,-4l3505,1215r1,1l3506,1223r6,6l3525,1229r6,-6l3531,1216r-1,-4l3527,1207r-4,-4l3512,1195r-18,3l3482,1204r-14,12l3454,1232r-13,20l3430,1274r-8,22l3419,1314r-36,l3379,1293r-8,-22l3360,1249r-14,-19l3332,1214r-13,-11l3309,1198r-19,-3l3279,1203r-4,4l3272,1212r-1,4l3271,1223r6,6l3291,1229r5,-6l3296,1216r,-1l3313,1220r16,17l3340,1256r4,10l3329,1256r-19,-6l3291,1252r-7,4l3270,1275r-5,17l3264,1297r1,4xe" fillcolor="black" stroked="f">
              <v:path arrowok="t"/>
            </v:shape>
            <v:shape id="_x0000_s2195" style="position:absolute;left:2469;top:1259;width:675;height:82" coordorigin="2469,1259" coordsize="675,82" path="m3089,1310r6,10l3114,1320r-1,10l3130,1330r,12l3144,1342r,-83l3130,1259r,12l3113,1271r1,10l3095,1281r-6,10l2504,1291r,2l2502,1282r-7,-9l2477,1273r-8,12l2469,1315r8,12l2495,1327r7,-9l2504,1307r,3l3089,1310xe" fillcolor="black" stroked="f">
              <v:path arrowok="t"/>
            </v:shape>
            <v:shape id="_x0000_s2194" style="position:absolute;left:3470;top:1217;width:179;height:161" coordorigin="3470,1217" coordsize="179,161" path="m3483,1334r9,22l3502,1369r14,6l3536,1378r25,l3590,1375r22,-8l3629,1354r11,-17l3647,1318r2,-22l3649,1294r-2,-23l3640,1250r-10,-17l3616,1221r-16,-4l3587,1218r-16,11l3566,1244r4,16l3581,1268r24,-2l3599,1246r-12,l3600,1246r23,7l3633,1271r3,23l3636,1296r3,25l3627,1317r-9,-21l3605,1293r-17,5l3572,1307r-9,13l3553,1331r-19,6l3508,1328r-18,-17l3482,1299r,-1l3479,1293r-4,-3l3470,1293r2,8l3483,1334xe" fillcolor="black" stroked="f">
              <v:path arrowok="t"/>
            </v:shape>
            <v:shape id="_x0000_s2193" style="position:absolute;left:3320;top:1344;width:163;height:72" coordorigin="3320,1344" coordsize="163,72" path="m3483,1374r-4,-16l3478,1354r-3,-4l3470,1347r-12,l3451,1353r,16l3458,1376r7,l3470,1375r4,8l3472,1398r-21,1l3438,1399r-9,-6l3423,1387r9,-7l3429,1367r7,l3438,1361r-2,-5l3429,1356r,-1l3443,1355r6,-2l3449,1347r-6,-3l3359,1344r-6,3l3353,1353r6,2l3373,1355r-7,1l3364,1361r2,6l3373,1367r-2,13l3379,1387r-6,6l3364,1399r-13,l3330,1398r-1,-15l3332,1375r5,1l3345,1376r6,-7l3351,1353r-6,-6l3332,1347r-4,3l3325,1354r-2,3l3320,1373r2,22l3322,1397r8,11l3343,1415r16,2l3376,1411r16,-15l3398,1387r4,-2l3404,1387r15,19l3435,1415r17,2l3467,1412r10,-10l3480,1397r3,-23xe" fillcolor="black" stroked="f">
              <v:path arrowok="t"/>
            </v:shape>
            <v:shape id="_x0000_s2192" style="position:absolute;left:3659;top:1259;width:675;height:82" coordorigin="3659,1259" coordsize="675,82" path="m3707,1320r6,-10l4298,1310r,-3l4300,1318r7,9l4325,1327r9,-12l4334,1285r-9,-12l4307,1273r-7,9l4298,1293r,-2l3713,1291r-6,-10l3688,1281r1,-10l3672,1271r,-12l3659,1259r,83l3672,1342r,-12l3689,1330r-1,-10l3707,1320xe" fillcolor="black" stroked="f">
              <v:path arrowok="t"/>
            </v:shape>
            <w10:wrap anchorx="page"/>
          </v:group>
        </w:pic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curren</w:t>
      </w:r>
      <w:r>
        <w:t xml:space="preserve">t </w:t>
      </w:r>
      <w:r>
        <w:rPr>
          <w:spacing w:val="6"/>
        </w:rPr>
        <w:t xml:space="preserve"> </w:t>
      </w:r>
      <w:r>
        <w:rPr>
          <w:spacing w:val="-4"/>
        </w:rPr>
        <w:t>vers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contain</w:t>
      </w:r>
      <w:r>
        <w:t xml:space="preserve">s  </w:t>
      </w:r>
      <w:r>
        <w:rPr>
          <w:rFonts w:ascii="Book Antiqua" w:eastAsia="Book Antiqua" w:hAnsi="Book Antiqua" w:cs="Book Antiqua"/>
          <w:i/>
          <w:spacing w:val="-4"/>
          <w:w w:val="109"/>
        </w:rPr>
        <w:t>kävyaliìga-alaìkära</w:t>
      </w:r>
      <w:r>
        <w:rPr>
          <w:w w:val="109"/>
        </w:rPr>
        <w:t>,</w:t>
      </w:r>
      <w:r>
        <w:rPr>
          <w:spacing w:val="15"/>
          <w:w w:val="109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 xml:space="preserve">çärdüla- </w:t>
      </w:r>
      <w:r>
        <w:rPr>
          <w:rFonts w:ascii="Book Antiqua" w:eastAsia="Book Antiqua" w:hAnsi="Book Antiqua" w:cs="Book Antiqua"/>
          <w:i/>
        </w:rPr>
        <w:t>vikréòita-chanda</w:t>
      </w:r>
      <w:r>
        <w:t xml:space="preserve">, </w:t>
      </w:r>
      <w:r>
        <w:rPr>
          <w:rFonts w:ascii="Book Antiqua" w:eastAsia="Book Antiqua" w:hAnsi="Book Antiqua" w:cs="Book Antiqua"/>
          <w:i/>
          <w:w w:val="94"/>
        </w:rPr>
        <w:t>gauòéyä-réti</w:t>
      </w:r>
      <w:r>
        <w:rPr>
          <w:rFonts w:ascii="Book Antiqua" w:eastAsia="Book Antiqua" w:hAnsi="Book Antiqua" w:cs="Book Antiqua"/>
          <w:i/>
          <w:spacing w:val="25"/>
          <w:w w:val="94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>vipralambha-çåìgära-rasa</w:t>
      </w:r>
      <w:r>
        <w:rPr>
          <w:w w:val="103"/>
        </w:rPr>
        <w:t xml:space="preserve">. </w:t>
      </w:r>
      <w:r>
        <w:t>Plural</w:t>
      </w:r>
      <w:r>
        <w:rPr>
          <w:spacing w:val="24"/>
        </w:rPr>
        <w:t xml:space="preserve"> </w:t>
      </w:r>
      <w:r>
        <w:t>usage</w:t>
      </w:r>
      <w:r>
        <w:rPr>
          <w:spacing w:val="10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word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väsaräù</w:t>
      </w:r>
      <w:r>
        <w:t>, the</w:t>
      </w:r>
      <w:r>
        <w:rPr>
          <w:spacing w:val="22"/>
        </w:rPr>
        <w:t xml:space="preserve"> </w:t>
      </w:r>
      <w:r>
        <w:t>spring</w:t>
      </w:r>
      <w:r>
        <w:rPr>
          <w:spacing w:val="25"/>
        </w:rPr>
        <w:t xml:space="preserve"> </w:t>
      </w:r>
      <w:r>
        <w:t>days,</w:t>
      </w:r>
      <w:r>
        <w:rPr>
          <w:spacing w:val="9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w w:val="104"/>
        </w:rPr>
        <w:t xml:space="preserve">most </w:t>
      </w:r>
      <w:r>
        <w:rPr>
          <w:w w:val="105"/>
        </w:rPr>
        <w:t>appropriate.</w:t>
      </w:r>
    </w:p>
    <w:p w14:paraId="06668373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25CD97F0" w14:textId="77777777" w:rsidR="00150366" w:rsidRDefault="00150366">
      <w:pPr>
        <w:spacing w:line="200" w:lineRule="exact"/>
      </w:pPr>
    </w:p>
    <w:p w14:paraId="5B4A9EC3" w14:textId="77777777" w:rsidR="00150366" w:rsidRDefault="00150366">
      <w:pPr>
        <w:spacing w:line="200" w:lineRule="exact"/>
      </w:pPr>
    </w:p>
    <w:p w14:paraId="58B9911B" w14:textId="77777777" w:rsidR="00150366" w:rsidRDefault="00150366">
      <w:pPr>
        <w:spacing w:line="200" w:lineRule="exact"/>
      </w:pPr>
    </w:p>
    <w:p w14:paraId="620092B9" w14:textId="77777777" w:rsidR="00150366" w:rsidRDefault="00000000">
      <w:pPr>
        <w:spacing w:before="28"/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39</w:t>
      </w:r>
    </w:p>
    <w:p w14:paraId="4B099BD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AACA91A" w14:textId="77777777" w:rsidR="00150366" w:rsidRDefault="00000000">
      <w:pPr>
        <w:spacing w:line="220" w:lineRule="exact"/>
        <w:ind w:left="1289" w:right="1219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aneka-näré-parirambha-sambhrama sphuran-manohäri-viläsa-lälasam</w:t>
      </w:r>
    </w:p>
    <w:p w14:paraId="5CE0190B" w14:textId="77777777" w:rsidR="00150366" w:rsidRDefault="00000000">
      <w:pPr>
        <w:spacing w:before="5"/>
        <w:ind w:left="1109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7"/>
        </w:rPr>
        <w:t>murärim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äräd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upadarçayanty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>asau</w:t>
      </w:r>
    </w:p>
    <w:p w14:paraId="1C2DA998" w14:textId="77777777" w:rsidR="00150366" w:rsidRDefault="00000000">
      <w:pPr>
        <w:spacing w:line="220" w:lineRule="exact"/>
        <w:ind w:left="1289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position w:val="1"/>
        </w:rPr>
        <w:t>sakhé</w:t>
      </w:r>
      <w:r>
        <w:rPr>
          <w:rFonts w:ascii="Book Antiqua" w:eastAsia="Book Antiqua" w:hAnsi="Book Antiqua" w:cs="Book Antiqua"/>
          <w:i/>
          <w:spacing w:val="-9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samakñaà</w:t>
      </w:r>
      <w:r>
        <w:rPr>
          <w:rFonts w:ascii="Book Antiqua" w:eastAsia="Book Antiqua" w:hAnsi="Book Antiqua" w:cs="Book Antiqua"/>
          <w:i/>
          <w:spacing w:val="39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punar</w:t>
      </w:r>
      <w:r>
        <w:rPr>
          <w:rFonts w:ascii="Book Antiqua" w:eastAsia="Book Antiqua" w:hAnsi="Book Antiqua" w:cs="Book Antiqua"/>
          <w:i/>
          <w:spacing w:val="-20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äha</w:t>
      </w:r>
      <w:r>
        <w:rPr>
          <w:rFonts w:ascii="Book Antiqua" w:eastAsia="Book Antiqua" w:hAnsi="Book Antiqua" w:cs="Book Antiqua"/>
          <w:i/>
          <w:spacing w:val="1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102"/>
          <w:position w:val="1"/>
        </w:rPr>
        <w:t>rädhikäm</w:t>
      </w:r>
    </w:p>
    <w:p w14:paraId="1ECFE398" w14:textId="77777777" w:rsidR="00150366" w:rsidRDefault="00150366">
      <w:pPr>
        <w:spacing w:before="10" w:line="140" w:lineRule="exact"/>
        <w:rPr>
          <w:sz w:val="14"/>
          <w:szCs w:val="14"/>
        </w:rPr>
      </w:pPr>
    </w:p>
    <w:p w14:paraId="285AFA9D" w14:textId="77777777" w:rsidR="00150366" w:rsidRDefault="00000000">
      <w:pPr>
        <w:spacing w:line="220" w:lineRule="exact"/>
        <w:ind w:left="119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3"/>
        </w:rPr>
        <w:t>Çré</w:t>
      </w:r>
      <w:r>
        <w:rPr>
          <w:rFonts w:ascii="Book Antiqua" w:eastAsia="Book Antiqua" w:hAnsi="Book Antiqua" w:cs="Book Antiqua"/>
          <w:b/>
          <w:spacing w:val="32"/>
          <w:w w:val="83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 xml:space="preserve">Rädhikä’s  </w:t>
      </w:r>
      <w:r>
        <w:rPr>
          <w:rFonts w:ascii="Book Antiqua" w:eastAsia="Book Antiqua" w:hAnsi="Book Antiqua" w:cs="Book Antiqua"/>
          <w:b/>
          <w:spacing w:val="30"/>
          <w:w w:val="83"/>
        </w:rPr>
        <w:t xml:space="preserve"> </w:t>
      </w:r>
      <w:r>
        <w:rPr>
          <w:b/>
          <w:i/>
        </w:rPr>
        <w:t>sakhé</w:t>
      </w:r>
      <w:r>
        <w:rPr>
          <w:b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cleverly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searched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out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Çré</w:t>
      </w:r>
      <w:r>
        <w:rPr>
          <w:rFonts w:ascii="Book Antiqua" w:eastAsia="Book Antiqua" w:hAnsi="Book Antiqua" w:cs="Book Antiqua"/>
          <w:b/>
          <w:spacing w:val="21"/>
          <w:w w:val="86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 xml:space="preserve">Kåñëa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discovered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Him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nearby,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delighting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enthusiastic </w:t>
      </w:r>
      <w:r>
        <w:rPr>
          <w:rFonts w:ascii="Book Antiqua" w:eastAsia="Book Antiqua" w:hAnsi="Book Antiqua" w:cs="Book Antiqua"/>
          <w:b/>
          <w:spacing w:val="-5"/>
          <w:w w:val="90"/>
        </w:rPr>
        <w:t>embrace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lovabl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cowher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damsels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wh</w:t>
      </w: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wer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1"/>
        </w:rPr>
        <w:t xml:space="preserve">receiving </w:t>
      </w:r>
      <w:r>
        <w:rPr>
          <w:rFonts w:ascii="Book Antiqua" w:eastAsia="Book Antiqua" w:hAnsi="Book Antiqua" w:cs="Book Antiqua"/>
          <w:b/>
          <w:spacing w:val="-4"/>
        </w:rPr>
        <w:t>Hi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utmos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respect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3"/>
        </w:rPr>
        <w:t>Attracte</w:t>
      </w:r>
      <w:r>
        <w:rPr>
          <w:rFonts w:ascii="Book Antiqua" w:eastAsia="Book Antiqua" w:hAnsi="Book Antiqua" w:cs="Book Antiqua"/>
          <w:b/>
          <w:w w:val="93"/>
        </w:rPr>
        <w:t>d</w:t>
      </w:r>
      <w:r>
        <w:rPr>
          <w:rFonts w:ascii="Book Antiqua" w:eastAsia="Book Antiqua" w:hAnsi="Book Antiqua" w:cs="Book Antiqua"/>
          <w:b/>
          <w:spacing w:val="40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3"/>
        </w:rPr>
        <w:t xml:space="preserve">advances, </w:t>
      </w:r>
      <w:r>
        <w:rPr>
          <w:rFonts w:ascii="Book Antiqua" w:eastAsia="Book Antiqua" w:hAnsi="Book Antiqua" w:cs="Book Antiqua"/>
          <w:b/>
          <w:w w:val="91"/>
        </w:rPr>
        <w:t>Muräri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became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eager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enjoy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love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play.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Drawing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Rädhä’s </w:t>
      </w:r>
      <w:r>
        <w:rPr>
          <w:rFonts w:ascii="Book Antiqua" w:eastAsia="Book Antiqua" w:hAnsi="Book Antiqua" w:cs="Book Antiqua"/>
          <w:b/>
          <w:spacing w:val="-4"/>
          <w:w w:val="92"/>
        </w:rPr>
        <w:t>attentio</w:t>
      </w:r>
      <w:r>
        <w:rPr>
          <w:rFonts w:ascii="Book Antiqua" w:eastAsia="Book Antiqua" w:hAnsi="Book Antiqua" w:cs="Book Antiqua"/>
          <w:b/>
          <w:w w:val="92"/>
        </w:rPr>
        <w:t>n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scen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fro</w:t>
      </w:r>
      <w:r>
        <w:rPr>
          <w:rFonts w:ascii="Book Antiqua" w:eastAsia="Book Antiqua" w:hAnsi="Book Antiqua" w:cs="Book Antiqua"/>
          <w:b/>
          <w:w w:val="91"/>
        </w:rPr>
        <w:t>m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-4"/>
          <w:w w:val="90"/>
        </w:rPr>
        <w:t>hidde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place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b/>
          <w:i/>
          <w:spacing w:val="-4"/>
          <w:w w:val="90"/>
        </w:rPr>
        <w:t>sakh</w:t>
      </w:r>
      <w:r>
        <w:rPr>
          <w:b/>
          <w:i/>
          <w:w w:val="90"/>
        </w:rPr>
        <w:t>é</w:t>
      </w:r>
      <w:r>
        <w:rPr>
          <w:b/>
          <w:i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spoke 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again.</w:t>
      </w:r>
    </w:p>
    <w:p w14:paraId="454D1BF2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3A35F49F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2F64C35" w14:textId="77777777" w:rsidR="00150366" w:rsidRDefault="00150366">
      <w:pPr>
        <w:spacing w:before="3" w:line="140" w:lineRule="exact"/>
        <w:rPr>
          <w:sz w:val="15"/>
          <w:szCs w:val="15"/>
        </w:rPr>
      </w:pPr>
    </w:p>
    <w:p w14:paraId="7DD65BED" w14:textId="77777777" w:rsidR="00150366" w:rsidRDefault="00000000">
      <w:pPr>
        <w:spacing w:line="244" w:lineRule="auto"/>
        <w:ind w:left="119" w:right="83" w:firstLine="360"/>
        <w:jc w:val="both"/>
      </w:pPr>
      <w:r>
        <w:t>The</w:t>
      </w:r>
      <w:r>
        <w:rPr>
          <w:spacing w:val="38"/>
        </w:rPr>
        <w:t xml:space="preserve"> </w:t>
      </w:r>
      <w:r>
        <w:t>poet</w:t>
      </w:r>
      <w:r>
        <w:rPr>
          <w:spacing w:val="46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 xml:space="preserve">described </w:t>
      </w:r>
      <w:r>
        <w:rPr>
          <w:spacing w:val="1"/>
        </w:rPr>
        <w:t xml:space="preserve"> </w:t>
      </w:r>
      <w:r>
        <w:rPr>
          <w:w w:val="78"/>
        </w:rPr>
        <w:t xml:space="preserve">Çré  </w:t>
      </w:r>
      <w:r>
        <w:t>Rädhä’s</w:t>
      </w:r>
      <w:r>
        <w:rPr>
          <w:spacing w:val="2"/>
        </w:rPr>
        <w:t xml:space="preserve"> </w:t>
      </w:r>
      <w:r>
        <w:t xml:space="preserve">intensely  </w:t>
      </w:r>
      <w:r>
        <w:rPr>
          <w:w w:val="102"/>
        </w:rPr>
        <w:t xml:space="preserve">inflamed </w:t>
      </w:r>
      <w:r>
        <w:t xml:space="preserve">emotions  through </w:t>
      </w:r>
      <w:r>
        <w:rPr>
          <w:spacing w:val="14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vivid</w:t>
      </w:r>
      <w:r>
        <w:rPr>
          <w:spacing w:val="21"/>
        </w:rPr>
        <w:t xml:space="preserve"> </w:t>
      </w:r>
      <w:r>
        <w:t xml:space="preserve">description 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beauty</w:t>
      </w:r>
      <w:r>
        <w:rPr>
          <w:spacing w:val="3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w w:val="107"/>
        </w:rPr>
        <w:t xml:space="preserve">the </w:t>
      </w:r>
      <w:r>
        <w:t>forest.</w:t>
      </w:r>
      <w:r>
        <w:rPr>
          <w:spacing w:val="42"/>
        </w:rPr>
        <w:t xml:space="preserve"> </w:t>
      </w:r>
      <w:r>
        <w:t>Her</w:t>
      </w:r>
      <w:r>
        <w:rPr>
          <w:spacing w:val="38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t>directly  reveals</w:t>
      </w:r>
      <w:r>
        <w:rPr>
          <w:spacing w:val="32"/>
        </w:rPr>
        <w:t xml:space="preserve"> </w:t>
      </w:r>
      <w:r>
        <w:rPr>
          <w:w w:val="84"/>
        </w:rPr>
        <w:t>Çré</w:t>
      </w:r>
      <w:r>
        <w:rPr>
          <w:spacing w:val="22"/>
          <w:w w:val="84"/>
        </w:rPr>
        <w:t xml:space="preserve"> </w:t>
      </w:r>
      <w:r>
        <w:rPr>
          <w:w w:val="84"/>
        </w:rPr>
        <w:t xml:space="preserve">Kåñëa’s  </w:t>
      </w:r>
      <w:r>
        <w:rPr>
          <w:spacing w:val="2"/>
          <w:w w:val="84"/>
        </w:rPr>
        <w:t xml:space="preserve"> </w:t>
      </w:r>
      <w:r>
        <w:t xml:space="preserve">intentions </w:t>
      </w:r>
      <w:r>
        <w:rPr>
          <w:spacing w:val="29"/>
        </w:rPr>
        <w:t xml:space="preserve"> </w:t>
      </w:r>
      <w:r>
        <w:t>by saying,</w:t>
      </w:r>
      <w:r>
        <w:rPr>
          <w:spacing w:val="6"/>
        </w:rPr>
        <w:t xml:space="preserve"> </w:t>
      </w:r>
      <w:r>
        <w:t>“</w:t>
      </w:r>
      <w:r>
        <w:rPr>
          <w:rFonts w:ascii="Book Antiqua" w:eastAsia="Book Antiqua" w:hAnsi="Book Antiqua" w:cs="Book Antiqua"/>
          <w:i/>
        </w:rPr>
        <w:t>Sakhé,</w:t>
      </w:r>
      <w:r>
        <w:rPr>
          <w:rFonts w:ascii="Book Antiqua" w:eastAsia="Book Antiqua" w:hAnsi="Book Antiqua" w:cs="Book Antiqua"/>
          <w:i/>
          <w:spacing w:val="-19"/>
        </w:rPr>
        <w:t xml:space="preserve"> </w:t>
      </w:r>
      <w:r>
        <w:t>look!</w:t>
      </w:r>
      <w:r>
        <w:rPr>
          <w:spacing w:val="17"/>
        </w:rPr>
        <w:t xml:space="preserve"> </w:t>
      </w:r>
      <w:r>
        <w:t>See</w:t>
      </w:r>
      <w:r>
        <w:rPr>
          <w:spacing w:val="-17"/>
        </w:rPr>
        <w:t xml:space="preserve"> </w:t>
      </w:r>
      <w:r>
        <w:t>what</w:t>
      </w:r>
      <w:r>
        <w:rPr>
          <w:spacing w:val="16"/>
        </w:rPr>
        <w:t xml:space="preserve"> </w:t>
      </w:r>
      <w:r>
        <w:t>Muräri</w:t>
      </w:r>
      <w:r>
        <w:rPr>
          <w:spacing w:val="17"/>
        </w:rPr>
        <w:t xml:space="preserve"> </w:t>
      </w:r>
      <w:r>
        <w:t>is doing</w:t>
      </w:r>
      <w:r>
        <w:rPr>
          <w:spacing w:val="18"/>
        </w:rPr>
        <w:t xml:space="preserve"> </w:t>
      </w:r>
      <w:r>
        <w:t>now.”</w:t>
      </w:r>
      <w:r>
        <w:rPr>
          <w:spacing w:val="10"/>
        </w:rPr>
        <w:t xml:space="preserve"> </w:t>
      </w:r>
      <w:r>
        <w:t>He was being</w:t>
      </w:r>
      <w:r>
        <w:rPr>
          <w:spacing w:val="9"/>
        </w:rPr>
        <w:t xml:space="preserve"> </w:t>
      </w:r>
      <w:r>
        <w:t>embraced</w:t>
      </w:r>
      <w:r>
        <w:rPr>
          <w:spacing w:val="23"/>
        </w:rPr>
        <w:t xml:space="preserve"> </w:t>
      </w:r>
      <w:r>
        <w:t>by so</w:t>
      </w:r>
      <w:r>
        <w:rPr>
          <w:spacing w:val="4"/>
        </w:rPr>
        <w:t xml:space="preserve"> </w:t>
      </w:r>
      <w:r>
        <w:t>many</w:t>
      </w:r>
      <w:r>
        <w:rPr>
          <w:spacing w:val="13"/>
        </w:rPr>
        <w:t xml:space="preserve"> </w:t>
      </w:r>
      <w:r>
        <w:t>tender</w:t>
      </w:r>
      <w:r>
        <w:rPr>
          <w:spacing w:val="30"/>
        </w:rPr>
        <w:t xml:space="preserve"> </w:t>
      </w:r>
      <w:r>
        <w:t>maidens,</w:t>
      </w:r>
      <w:r>
        <w:rPr>
          <w:spacing w:val="21"/>
        </w:rPr>
        <w:t xml:space="preserve"> </w:t>
      </w:r>
      <w:r>
        <w:t>but</w:t>
      </w:r>
      <w:r>
        <w:rPr>
          <w:spacing w:val="20"/>
        </w:rPr>
        <w:t xml:space="preserve"> </w:t>
      </w:r>
      <w:r>
        <w:t>they</w:t>
      </w:r>
      <w:r>
        <w:rPr>
          <w:spacing w:val="14"/>
        </w:rPr>
        <w:t xml:space="preserve"> </w:t>
      </w:r>
      <w:r>
        <w:rPr>
          <w:w w:val="103"/>
        </w:rPr>
        <w:t xml:space="preserve">never </w:t>
      </w:r>
      <w:r>
        <w:t>fully</w:t>
      </w:r>
      <w:r>
        <w:rPr>
          <w:spacing w:val="27"/>
        </w:rPr>
        <w:t xml:space="preserve"> </w:t>
      </w:r>
      <w:r>
        <w:t>satisfied</w:t>
      </w:r>
      <w:r>
        <w:rPr>
          <w:spacing w:val="34"/>
        </w:rPr>
        <w:t xml:space="preserve"> </w:t>
      </w:r>
      <w:r>
        <w:t>Him.</w:t>
      </w:r>
      <w:r>
        <w:rPr>
          <w:spacing w:val="35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end,</w:t>
      </w:r>
      <w:r>
        <w:rPr>
          <w:spacing w:val="47"/>
        </w:rPr>
        <w:t xml:space="preserve"> </w:t>
      </w:r>
      <w:r>
        <w:t>He</w:t>
      </w:r>
      <w:r>
        <w:rPr>
          <w:spacing w:val="27"/>
        </w:rPr>
        <w:t xml:space="preserve"> </w:t>
      </w:r>
      <w:r>
        <w:t>was</w:t>
      </w:r>
      <w:r>
        <w:rPr>
          <w:spacing w:val="27"/>
        </w:rPr>
        <w:t xml:space="preserve"> </w:t>
      </w:r>
      <w:r>
        <w:t xml:space="preserve">overwhelmed </w:t>
      </w:r>
      <w:r>
        <w:rPr>
          <w:spacing w:val="10"/>
        </w:rPr>
        <w:t xml:space="preserve"> </w:t>
      </w:r>
      <w:r>
        <w:rPr>
          <w:w w:val="105"/>
        </w:rPr>
        <w:t xml:space="preserve">with </w:t>
      </w:r>
      <w:r>
        <w:t>an intense</w:t>
      </w:r>
      <w:r>
        <w:rPr>
          <w:spacing w:val="17"/>
        </w:rPr>
        <w:t xml:space="preserve"> </w:t>
      </w:r>
      <w:r>
        <w:t>eagerness</w:t>
      </w:r>
      <w:r>
        <w:rPr>
          <w:spacing w:val="5"/>
        </w:rPr>
        <w:t xml:space="preserve"> </w:t>
      </w:r>
      <w:r>
        <w:t>to meet</w:t>
      </w:r>
      <w:r>
        <w:rPr>
          <w:spacing w:val="5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more</w:t>
      </w:r>
      <w:r>
        <w:rPr>
          <w:spacing w:val="6"/>
        </w:rPr>
        <w:t xml:space="preserve"> </w:t>
      </w:r>
      <w:r>
        <w:t>captivating</w:t>
      </w:r>
      <w:r>
        <w:rPr>
          <w:spacing w:val="16"/>
        </w:rPr>
        <w:t xml:space="preserve"> </w:t>
      </w:r>
      <w:r>
        <w:rPr>
          <w:w w:val="78"/>
        </w:rPr>
        <w:t xml:space="preserve">Çré </w:t>
      </w:r>
      <w:r>
        <w:t>Rädhä</w:t>
      </w:r>
      <w:r>
        <w:rPr>
          <w:spacing w:val="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enjoy</w:t>
      </w:r>
      <w:r>
        <w:rPr>
          <w:spacing w:val="11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w w:val="102"/>
        </w:rPr>
        <w:t>Her.</w:t>
      </w:r>
    </w:p>
    <w:p w14:paraId="239188AA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21349516" w14:textId="77777777" w:rsidR="00150366" w:rsidRDefault="00000000">
      <w:pPr>
        <w:spacing w:line="220" w:lineRule="exact"/>
        <w:ind w:left="119" w:right="87" w:firstLine="360"/>
        <w:jc w:val="both"/>
        <w:sectPr w:rsidR="00150366">
          <w:headerReference w:type="default" r:id="rId23"/>
          <w:pgSz w:w="6820" w:h="10220"/>
          <w:pgMar w:top="780" w:right="780" w:bottom="280" w:left="780" w:header="581" w:footer="0" w:gutter="0"/>
          <w:pgNumType w:start="54"/>
          <w:cols w:space="720"/>
        </w:sectPr>
      </w:pPr>
      <w:r>
        <w:rPr>
          <w:spacing w:val="-4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4"/>
        </w:rPr>
        <w:t>mete</w:t>
      </w:r>
      <w:r>
        <w:t>r</w:t>
      </w:r>
      <w:r>
        <w:rPr>
          <w:spacing w:val="30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24"/>
        </w:rPr>
        <w:t xml:space="preserve"> </w:t>
      </w:r>
      <w:r>
        <w:rPr>
          <w:spacing w:val="-4"/>
        </w:rPr>
        <w:t>vers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vaàçasthavila</w:t>
      </w:r>
      <w:r>
        <w:t xml:space="preserve">, </w:t>
      </w:r>
      <w:r>
        <w:rPr>
          <w:spacing w:val="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113"/>
        </w:rPr>
        <w:t>alaìkär</w:t>
      </w:r>
      <w:r>
        <w:rPr>
          <w:rFonts w:ascii="Book Antiqua" w:eastAsia="Book Antiqua" w:hAnsi="Book Antiqua" w:cs="Book Antiqua"/>
          <w:i/>
          <w:w w:val="113"/>
        </w:rPr>
        <w:t xml:space="preserve">a </w:t>
      </w:r>
      <w:r>
        <w:rPr>
          <w:spacing w:val="-4"/>
        </w:rPr>
        <w:t xml:space="preserve">is </w:t>
      </w:r>
      <w:r>
        <w:rPr>
          <w:rFonts w:ascii="Book Antiqua" w:eastAsia="Book Antiqua" w:hAnsi="Book Antiqua" w:cs="Book Antiqua"/>
          <w:i/>
          <w:spacing w:val="-4"/>
        </w:rPr>
        <w:t>anupräs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4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6"/>
        </w:rPr>
        <w:t xml:space="preserve"> </w:t>
      </w:r>
      <w:r>
        <w:rPr>
          <w:spacing w:val="-4"/>
        </w:rPr>
        <w:t>her</w:t>
      </w:r>
      <w:r>
        <w:t xml:space="preserve">o  </w:t>
      </w:r>
      <w:r>
        <w:rPr>
          <w:spacing w:val="-4"/>
        </w:rPr>
        <w:t>i</w:t>
      </w:r>
      <w:r>
        <w:t>s</w:t>
      </w:r>
      <w:r>
        <w:rPr>
          <w:spacing w:val="29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dakñiëa-näyaka</w:t>
      </w:r>
      <w:r>
        <w:rPr>
          <w:rFonts w:ascii="Book Antiqua" w:eastAsia="Book Antiqua" w:hAnsi="Book Antiqua" w:cs="Book Antiqua"/>
          <w:i/>
        </w:rPr>
        <w:t xml:space="preserve">, 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6"/>
        </w:rPr>
        <w:t xml:space="preserve"> </w:t>
      </w:r>
      <w:r>
        <w:rPr>
          <w:spacing w:val="-4"/>
        </w:rPr>
        <w:t>guileles</w:t>
      </w:r>
      <w:r>
        <w:t>s</w:t>
      </w:r>
      <w:r>
        <w:rPr>
          <w:spacing w:val="36"/>
        </w:rPr>
        <w:t xml:space="preserve"> </w:t>
      </w:r>
      <w:r>
        <w:rPr>
          <w:spacing w:val="-4"/>
          <w:w w:val="101"/>
        </w:rPr>
        <w:t xml:space="preserve">lover </w:t>
      </w:r>
      <w:r>
        <w:t>having</w:t>
      </w:r>
      <w:r>
        <w:rPr>
          <w:spacing w:val="13"/>
        </w:rPr>
        <w:t xml:space="preserve"> </w:t>
      </w:r>
      <w:r>
        <w:t>many</w:t>
      </w:r>
      <w:r>
        <w:rPr>
          <w:spacing w:val="15"/>
        </w:rPr>
        <w:t xml:space="preserve"> </w:t>
      </w:r>
      <w:r>
        <w:rPr>
          <w:w w:val="103"/>
        </w:rPr>
        <w:t>sweethearts.</w:t>
      </w:r>
    </w:p>
    <w:p w14:paraId="794830B9" w14:textId="77777777" w:rsidR="00150366" w:rsidRDefault="00150366">
      <w:pPr>
        <w:spacing w:before="5" w:line="160" w:lineRule="exact"/>
        <w:rPr>
          <w:sz w:val="17"/>
          <w:szCs w:val="17"/>
        </w:rPr>
      </w:pPr>
    </w:p>
    <w:p w14:paraId="61823133" w14:textId="77777777" w:rsidR="00150366" w:rsidRDefault="00150366">
      <w:pPr>
        <w:spacing w:line="200" w:lineRule="exact"/>
      </w:pPr>
    </w:p>
    <w:p w14:paraId="5AA66571" w14:textId="77777777" w:rsidR="00150366" w:rsidRDefault="00000000">
      <w:pPr>
        <w:spacing w:line="400" w:lineRule="exact"/>
        <w:ind w:left="1569"/>
        <w:rPr>
          <w:sz w:val="32"/>
          <w:szCs w:val="32"/>
        </w:rPr>
      </w:pPr>
      <w:r>
        <w:rPr>
          <w:w w:val="181"/>
          <w:position w:val="-1"/>
          <w:sz w:val="32"/>
          <w:szCs w:val="32"/>
        </w:rPr>
        <w:t>k</w:t>
      </w:r>
      <w:r>
        <w:rPr>
          <w:spacing w:val="-63"/>
          <w:w w:val="181"/>
          <w:position w:val="-1"/>
          <w:sz w:val="32"/>
          <w:szCs w:val="32"/>
        </w:rPr>
        <w:t xml:space="preserve"> </w:t>
      </w:r>
      <w:r>
        <w:rPr>
          <w:rFonts w:ascii="Palatino Linotype" w:eastAsia="Palatino Linotype" w:hAnsi="Palatino Linotype" w:cs="Palatino Linotype"/>
          <w:i/>
          <w:position w:val="3"/>
          <w:sz w:val="30"/>
          <w:szCs w:val="30"/>
        </w:rPr>
        <w:t>Song</w:t>
      </w:r>
      <w:r>
        <w:rPr>
          <w:rFonts w:ascii="Palatino Linotype" w:eastAsia="Palatino Linotype" w:hAnsi="Palatino Linotype" w:cs="Palatino Linotype"/>
          <w:i/>
          <w:spacing w:val="7"/>
          <w:position w:val="3"/>
          <w:sz w:val="30"/>
          <w:szCs w:val="30"/>
        </w:rPr>
        <w:t xml:space="preserve"> </w:t>
      </w:r>
      <w:r>
        <w:rPr>
          <w:rFonts w:ascii="Palatino Linotype" w:eastAsia="Palatino Linotype" w:hAnsi="Palatino Linotype" w:cs="Palatino Linotype"/>
          <w:i/>
          <w:position w:val="3"/>
          <w:sz w:val="30"/>
          <w:szCs w:val="30"/>
        </w:rPr>
        <w:t>Four</w:t>
      </w:r>
      <w:r>
        <w:rPr>
          <w:rFonts w:ascii="Palatino Linotype" w:eastAsia="Palatino Linotype" w:hAnsi="Palatino Linotype" w:cs="Palatino Linotype"/>
          <w:i/>
          <w:spacing w:val="43"/>
          <w:position w:val="3"/>
          <w:sz w:val="30"/>
          <w:szCs w:val="30"/>
        </w:rPr>
        <w:t xml:space="preserve"> </w:t>
      </w:r>
      <w:r>
        <w:rPr>
          <w:w w:val="125"/>
          <w:position w:val="-1"/>
          <w:sz w:val="32"/>
          <w:szCs w:val="32"/>
        </w:rPr>
        <w:t>K</w:t>
      </w:r>
    </w:p>
    <w:p w14:paraId="3C8E79D1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0E411A1" w14:textId="77777777" w:rsidR="00150366" w:rsidRDefault="00000000">
      <w:pPr>
        <w:ind w:left="460"/>
      </w:pPr>
      <w:r>
        <w:pict w14:anchorId="4CB7DE44">
          <v:group id="_x0000_s2189" style="position:absolute;left:0;text-align:left;margin-left:45pt;margin-top:49.4pt;width:250.15pt;height:0;z-index:-8448;mso-position-horizontal-relative:page;mso-position-vertical-relative:page" coordorigin="900,988" coordsize="5003,0">
            <v:shape id="_x0000_s2190" style="position:absolute;left:900;top:988;width:5003;height:0" coordorigin="900,988" coordsize="5003,0" path="m900,988r5003,e" filled="f" strokeweight=".7pt">
              <v:path arrowok="t"/>
            </v:shape>
            <w10:wrap anchorx="page" anchory="page"/>
          </v:group>
        </w:pict>
      </w:r>
      <w:r>
        <w:t>The</w:t>
      </w:r>
      <w:r>
        <w:rPr>
          <w:spacing w:val="32"/>
        </w:rPr>
        <w:t xml:space="preserve"> </w:t>
      </w:r>
      <w:r>
        <w:t>musical</w:t>
      </w:r>
      <w:r>
        <w:rPr>
          <w:spacing w:val="42"/>
        </w:rPr>
        <w:t xml:space="preserve"> </w:t>
      </w:r>
      <w:r>
        <w:t>mode</w:t>
      </w:r>
      <w:r>
        <w:rPr>
          <w:spacing w:val="41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rPr>
          <w:rFonts w:ascii="Book Antiqua" w:eastAsia="Book Antiqua" w:hAnsi="Book Antiqua" w:cs="Book Antiqua"/>
          <w:i/>
        </w:rPr>
        <w:t>rämakaré-räga</w:t>
      </w:r>
      <w:r>
        <w:rPr>
          <w:rFonts w:ascii="Book Antiqua" w:eastAsia="Book Antiqua" w:hAnsi="Book Antiqua" w:cs="Book Antiqua"/>
          <w:i/>
          <w:spacing w:val="33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rhythm </w:t>
      </w:r>
      <w:r>
        <w:rPr>
          <w:spacing w:val="13"/>
        </w:rPr>
        <w:t xml:space="preserve"> </w:t>
      </w:r>
      <w:r>
        <w:t>is</w:t>
      </w:r>
    </w:p>
    <w:p w14:paraId="08852B01" w14:textId="77777777" w:rsidR="00150366" w:rsidRDefault="00000000">
      <w:pPr>
        <w:spacing w:line="220" w:lineRule="exact"/>
        <w:ind w:left="100"/>
      </w:pPr>
      <w:r>
        <w:rPr>
          <w:rFonts w:ascii="Book Antiqua" w:eastAsia="Book Antiqua" w:hAnsi="Book Antiqua" w:cs="Book Antiqua"/>
          <w:i/>
        </w:rPr>
        <w:t>yati-täla</w:t>
      </w:r>
      <w:r>
        <w:rPr>
          <w:w w:val="103"/>
        </w:rPr>
        <w:t>.</w:t>
      </w:r>
    </w:p>
    <w:p w14:paraId="77CF6CD9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6B8FB678" w14:textId="77777777" w:rsidR="00150366" w:rsidRDefault="00000000">
      <w:pPr>
        <w:ind w:left="216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40</w:t>
      </w:r>
    </w:p>
    <w:p w14:paraId="0357FA55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612B2F2C" w14:textId="77777777" w:rsidR="00150366" w:rsidRDefault="00000000">
      <w:pPr>
        <w:ind w:left="19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candana-carcita-néla-kalevara-péta-vasana-vanamälé</w:t>
      </w:r>
    </w:p>
    <w:p w14:paraId="50BD8FD6" w14:textId="77777777" w:rsidR="00150366" w:rsidRDefault="00000000">
      <w:pPr>
        <w:spacing w:line="240" w:lineRule="exact"/>
        <w:ind w:left="155" w:right="157"/>
        <w:jc w:val="center"/>
      </w:pPr>
      <w:r>
        <w:rPr>
          <w:rFonts w:ascii="Book Antiqua" w:eastAsia="Book Antiqua" w:hAnsi="Book Antiqua" w:cs="Book Antiqua"/>
          <w:i/>
          <w:w w:val="102"/>
          <w:position w:val="1"/>
        </w:rPr>
        <w:t>keli-calan-maëi-kuëòala-maëòita-gaëòa-yuga-smita-çälé</w:t>
      </w:r>
      <w:r>
        <w:rPr>
          <w:rFonts w:ascii="Book Antiqua" w:eastAsia="Book Antiqua" w:hAnsi="Book Antiqua" w:cs="Book Antiqua"/>
          <w:i/>
          <w:spacing w:val="-1"/>
          <w:w w:val="102"/>
          <w:position w:val="1"/>
        </w:rPr>
        <w:t xml:space="preserve"> </w:t>
      </w:r>
      <w:r>
        <w:rPr>
          <w:w w:val="111"/>
          <w:position w:val="1"/>
        </w:rPr>
        <w:t>(1)</w:t>
      </w:r>
    </w:p>
    <w:p w14:paraId="1343F151" w14:textId="77777777" w:rsidR="00150366" w:rsidRDefault="00000000">
      <w:pPr>
        <w:spacing w:before="81" w:line="240" w:lineRule="exact"/>
        <w:ind w:left="2303" w:right="153"/>
      </w:pP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mugdha-vadhü-nikare viläsini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i/>
        </w:rPr>
        <w:t>vilasati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keli-pare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rPr>
          <w:w w:val="106"/>
        </w:rPr>
        <w:t>(refrain)</w:t>
      </w:r>
    </w:p>
    <w:p w14:paraId="308D6B78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C60B987" w14:textId="77777777" w:rsidR="00150366" w:rsidRDefault="00000000">
      <w:pPr>
        <w:spacing w:line="240" w:lineRule="exact"/>
        <w:ind w:left="10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“His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>golden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garment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42"/>
        </w:rPr>
        <w:t xml:space="preserve"> </w:t>
      </w:r>
      <w:r>
        <w:rPr>
          <w:rFonts w:ascii="Book Antiqua" w:eastAsia="Book Antiqua" w:hAnsi="Book Antiqua" w:cs="Book Antiqua"/>
          <w:b/>
        </w:rPr>
        <w:t>wreath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</w:rPr>
        <w:t>of  wild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flowers </w:t>
      </w:r>
      <w:r>
        <w:rPr>
          <w:rFonts w:ascii="Book Antiqua" w:eastAsia="Book Antiqua" w:hAnsi="Book Antiqua" w:cs="Book Antiqua"/>
          <w:b/>
          <w:spacing w:val="-2"/>
        </w:rPr>
        <w:t>contras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Hi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dar</w:t>
      </w:r>
      <w:r>
        <w:rPr>
          <w:rFonts w:ascii="Book Antiqua" w:eastAsia="Book Antiqua" w:hAnsi="Book Antiqua" w:cs="Book Antiqua"/>
          <w:b/>
          <w:w w:val="89"/>
        </w:rPr>
        <w:t>k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limb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besmeare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4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wit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sandalwoo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3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paste. </w:t>
      </w:r>
      <w:r>
        <w:rPr>
          <w:rFonts w:ascii="Book Antiqua" w:eastAsia="Book Antiqua" w:hAnsi="Book Antiqua" w:cs="Book Antiqua"/>
          <w:b/>
          <w:spacing w:val="-2"/>
          <w:w w:val="89"/>
        </w:rPr>
        <w:t>Jewele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earring</w:t>
      </w:r>
      <w:r>
        <w:rPr>
          <w:rFonts w:ascii="Book Antiqua" w:eastAsia="Book Antiqua" w:hAnsi="Book Antiqua" w:cs="Book Antiqua"/>
          <w:b/>
          <w:w w:val="89"/>
        </w:rPr>
        <w:t xml:space="preserve">s 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danglin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fro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ear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mak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cheeks </w:t>
      </w:r>
      <w:r>
        <w:rPr>
          <w:rFonts w:ascii="Book Antiqua" w:eastAsia="Book Antiqua" w:hAnsi="Book Antiqua" w:cs="Book Antiqua"/>
          <w:b/>
          <w:w w:val="90"/>
        </w:rPr>
        <w:t>glitter,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setting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off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bewitching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smile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His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face.</w:t>
      </w:r>
    </w:p>
    <w:p w14:paraId="65BA4F33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77D4B98" w14:textId="77777777" w:rsidR="00150366" w:rsidRDefault="00000000">
      <w:pPr>
        <w:spacing w:line="240" w:lineRule="exact"/>
        <w:ind w:left="10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</w:t>
      </w:r>
      <w:r>
        <w:rPr>
          <w:b/>
          <w:i/>
        </w:rPr>
        <w:t>He</w:t>
      </w:r>
      <w:r>
        <w:rPr>
          <w:b/>
          <w:i/>
          <w:spacing w:val="9"/>
        </w:rPr>
        <w:t xml:space="preserve"> </w:t>
      </w:r>
      <w:r>
        <w:rPr>
          <w:b/>
          <w:i/>
        </w:rPr>
        <w:t>viläsini</w:t>
      </w:r>
      <w:r>
        <w:rPr>
          <w:b/>
          <w:i/>
          <w:spacing w:val="30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 xml:space="preserve">Çré </w:t>
      </w:r>
      <w:r>
        <w:rPr>
          <w:rFonts w:ascii="Book Antiqua" w:eastAsia="Book Antiqua" w:hAnsi="Book Antiqua" w:cs="Book Antiqua"/>
          <w:b/>
          <w:spacing w:val="11"/>
          <w:w w:val="75"/>
        </w:rPr>
        <w:t xml:space="preserve"> </w:t>
      </w:r>
      <w:r>
        <w:rPr>
          <w:rFonts w:ascii="Book Antiqua" w:eastAsia="Book Antiqua" w:hAnsi="Book Antiqua" w:cs="Book Antiqua"/>
          <w:b/>
        </w:rPr>
        <w:t>Rädhe!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coquettish</w:t>
      </w:r>
      <w:r>
        <w:rPr>
          <w:rFonts w:ascii="Book Antiqua" w:eastAsia="Book Antiqua" w:hAnsi="Book Antiqua" w:cs="Book Antiqua"/>
          <w:b/>
          <w:spacing w:val="40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girl,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look!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Hari </w:t>
      </w:r>
      <w:r>
        <w:rPr>
          <w:rFonts w:ascii="Book Antiqua" w:eastAsia="Book Antiqua" w:hAnsi="Book Antiqua" w:cs="Book Antiqua"/>
          <w:b/>
          <w:spacing w:val="-2"/>
          <w:w w:val="90"/>
        </w:rPr>
        <w:t>joyousl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revel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-2"/>
        </w:rPr>
        <w:t>hos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love-maddene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maiden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here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forest.”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(refrain)</w:t>
      </w:r>
    </w:p>
    <w:p w14:paraId="5CC9C78E" w14:textId="77777777" w:rsidR="00150366" w:rsidRDefault="00150366">
      <w:pPr>
        <w:spacing w:before="2" w:line="220" w:lineRule="exact"/>
        <w:rPr>
          <w:sz w:val="22"/>
          <w:szCs w:val="22"/>
        </w:rPr>
      </w:pPr>
    </w:p>
    <w:p w14:paraId="43F97B69" w14:textId="77777777" w:rsidR="00150366" w:rsidRDefault="00000000">
      <w:pPr>
        <w:ind w:left="201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5004967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070CE198" w14:textId="77777777" w:rsidR="00150366" w:rsidRDefault="00000000">
      <w:pPr>
        <w:spacing w:line="240" w:lineRule="exact"/>
        <w:ind w:left="100" w:right="83" w:firstLine="360"/>
        <w:jc w:val="both"/>
      </w:pPr>
      <w:r>
        <w:t>The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räga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song</w:t>
      </w:r>
      <w:r>
        <w:rPr>
          <w:spacing w:val="10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rämakaré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täla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jhampä</w:t>
      </w:r>
      <w:r>
        <w:rPr>
          <w:w w:val="103"/>
        </w:rPr>
        <w:t xml:space="preserve">. </w:t>
      </w:r>
      <w:r>
        <w:t>According</w:t>
      </w:r>
      <w:r>
        <w:rPr>
          <w:spacing w:val="1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author</w:t>
      </w:r>
      <w:r>
        <w:rPr>
          <w:spacing w:val="4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rFonts w:ascii="Book Antiqua" w:eastAsia="Book Antiqua" w:hAnsi="Book Antiqua" w:cs="Book Antiqua"/>
          <w:i/>
        </w:rPr>
        <w:t>Rasa-maïjaré</w:t>
      </w:r>
      <w:r>
        <w:t>,</w:t>
      </w:r>
      <w:r>
        <w:rPr>
          <w:spacing w:val="25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täla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>rüpaka</w:t>
      </w:r>
      <w:r>
        <w:rPr>
          <w:w w:val="103"/>
        </w:rPr>
        <w:t>.</w:t>
      </w:r>
    </w:p>
    <w:p w14:paraId="14372A49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235DF07D" w14:textId="77777777" w:rsidR="00150366" w:rsidRDefault="00000000">
      <w:pPr>
        <w:spacing w:line="246" w:lineRule="auto"/>
        <w:ind w:left="100" w:right="86" w:firstLine="360"/>
        <w:jc w:val="both"/>
      </w:pPr>
      <w:r>
        <w:rPr>
          <w:spacing w:val="-2"/>
        </w:rPr>
        <w:t>Whe</w:t>
      </w:r>
      <w:r>
        <w:t>n</w:t>
      </w:r>
      <w:r>
        <w:rPr>
          <w:spacing w:val="24"/>
        </w:rPr>
        <w:t xml:space="preserve"> </w:t>
      </w:r>
      <w:r>
        <w:t xml:space="preserve">a </w:t>
      </w:r>
      <w:r>
        <w:rPr>
          <w:spacing w:val="-2"/>
        </w:rPr>
        <w:t>heroin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dresse</w:t>
      </w:r>
      <w:r>
        <w:t>s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2"/>
        </w:rPr>
        <w:t>blu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clot</w:t>
      </w:r>
      <w:r>
        <w:t>h</w:t>
      </w:r>
      <w:r>
        <w:rPr>
          <w:spacing w:val="20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adorn</w:t>
      </w:r>
      <w:r>
        <w:t>s</w:t>
      </w:r>
      <w:r>
        <w:rPr>
          <w:spacing w:val="27"/>
        </w:rPr>
        <w:t xml:space="preserve"> </w:t>
      </w:r>
      <w:r>
        <w:rPr>
          <w:spacing w:val="-2"/>
          <w:w w:val="102"/>
        </w:rPr>
        <w:t xml:space="preserve">herself </w:t>
      </w:r>
      <w:r>
        <w:rPr>
          <w:spacing w:val="-5"/>
        </w:rPr>
        <w:t>wit</w:t>
      </w:r>
      <w:r>
        <w:t>h</w:t>
      </w:r>
      <w:r>
        <w:rPr>
          <w:spacing w:val="24"/>
        </w:rPr>
        <w:t xml:space="preserve"> </w:t>
      </w:r>
      <w:r>
        <w:rPr>
          <w:spacing w:val="-5"/>
        </w:rPr>
        <w:t>golde</w:t>
      </w:r>
      <w:r>
        <w:t>n</w:t>
      </w:r>
      <w:r>
        <w:rPr>
          <w:spacing w:val="22"/>
        </w:rPr>
        <w:t xml:space="preserve"> </w:t>
      </w:r>
      <w:r>
        <w:rPr>
          <w:spacing w:val="-5"/>
        </w:rPr>
        <w:t>ornaments</w:t>
      </w:r>
      <w:r>
        <w:t xml:space="preserve">,  </w:t>
      </w:r>
      <w:r>
        <w:rPr>
          <w:spacing w:val="-5"/>
        </w:rPr>
        <w:t>thu</w:t>
      </w:r>
      <w:r>
        <w:t>s</w:t>
      </w:r>
      <w:r>
        <w:rPr>
          <w:spacing w:val="36"/>
        </w:rPr>
        <w:t xml:space="preserve"> </w:t>
      </w:r>
      <w:r>
        <w:rPr>
          <w:spacing w:val="-5"/>
        </w:rPr>
        <w:t>resemblin</w:t>
      </w:r>
      <w:r>
        <w:t>g</w:t>
      </w:r>
      <w:r>
        <w:rPr>
          <w:spacing w:val="3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5"/>
        </w:rPr>
        <w:t>mornin</w:t>
      </w:r>
      <w:r>
        <w:t>g</w:t>
      </w:r>
      <w:r>
        <w:rPr>
          <w:spacing w:val="40"/>
        </w:rPr>
        <w:t xml:space="preserve"> </w:t>
      </w:r>
      <w:r>
        <w:rPr>
          <w:spacing w:val="-5"/>
        </w:rPr>
        <w:t>sky</w:t>
      </w:r>
      <w:r>
        <w:t>,</w:t>
      </w:r>
      <w:r>
        <w:rPr>
          <w:spacing w:val="9"/>
        </w:rPr>
        <w:t xml:space="preserve"> </w:t>
      </w:r>
      <w:r>
        <w:rPr>
          <w:spacing w:val="-5"/>
          <w:w w:val="106"/>
        </w:rPr>
        <w:t xml:space="preserve">and </w:t>
      </w:r>
      <w:r>
        <w:rPr>
          <w:spacing w:val="-5"/>
        </w:rPr>
        <w:t>whe</w:t>
      </w:r>
      <w:r>
        <w:t>n</w:t>
      </w:r>
      <w:r>
        <w:rPr>
          <w:spacing w:val="32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impetuousl</w:t>
      </w:r>
      <w:r>
        <w:t xml:space="preserve">y  </w:t>
      </w:r>
      <w:r>
        <w:rPr>
          <w:spacing w:val="-5"/>
        </w:rPr>
        <w:t>become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highl</w:t>
      </w:r>
      <w:r>
        <w:t>y</w:t>
      </w:r>
      <w:r>
        <w:rPr>
          <w:spacing w:val="21"/>
        </w:rPr>
        <w:t xml:space="preserve"> </w:t>
      </w:r>
      <w:r>
        <w:rPr>
          <w:spacing w:val="-5"/>
        </w:rPr>
        <w:t>indignan</w:t>
      </w:r>
      <w:r>
        <w:t xml:space="preserve">t </w:t>
      </w:r>
      <w:r>
        <w:rPr>
          <w:spacing w:val="6"/>
        </w:rPr>
        <w:t xml:space="preserve"> </w:t>
      </w:r>
      <w:r>
        <w:rPr>
          <w:spacing w:val="-5"/>
        </w:rPr>
        <w:t>toward</w:t>
      </w:r>
      <w:r>
        <w:t>s</w:t>
      </w:r>
      <w:r>
        <w:rPr>
          <w:spacing w:val="36"/>
        </w:rPr>
        <w:t xml:space="preserve"> </w:t>
      </w:r>
      <w:r>
        <w:rPr>
          <w:spacing w:val="-5"/>
          <w:w w:val="107"/>
        </w:rPr>
        <w:t xml:space="preserve">her </w:t>
      </w:r>
      <w:r>
        <w:rPr>
          <w:spacing w:val="-5"/>
        </w:rPr>
        <w:t>beloved</w:t>
      </w:r>
      <w:r>
        <w:t>,</w:t>
      </w:r>
      <w:r>
        <w:rPr>
          <w:spacing w:val="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her</w:t>
      </w:r>
      <w:r>
        <w:t>o</w:t>
      </w:r>
      <w:r>
        <w:rPr>
          <w:spacing w:val="21"/>
        </w:rPr>
        <w:t xml:space="preserve"> </w:t>
      </w:r>
      <w:r>
        <w:rPr>
          <w:spacing w:val="-5"/>
        </w:rPr>
        <w:t>wil</w:t>
      </w:r>
      <w:r>
        <w:t xml:space="preserve">l </w:t>
      </w:r>
      <w:r>
        <w:rPr>
          <w:spacing w:val="-5"/>
        </w:rPr>
        <w:t>si</w:t>
      </w:r>
      <w:r>
        <w:t>t</w:t>
      </w:r>
      <w:r>
        <w:rPr>
          <w:spacing w:val="8"/>
        </w:rPr>
        <w:t xml:space="preserve"> </w:t>
      </w:r>
      <w:r>
        <w:rPr>
          <w:spacing w:val="-5"/>
        </w:rPr>
        <w:t>a</w:t>
      </w:r>
      <w:r>
        <w:t>t</w:t>
      </w:r>
      <w:r>
        <w:rPr>
          <w:spacing w:val="7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18"/>
        </w:rPr>
        <w:t xml:space="preserve"> </w:t>
      </w:r>
      <w:r>
        <w:rPr>
          <w:spacing w:val="-5"/>
        </w:rPr>
        <w:t>fee</w:t>
      </w:r>
      <w:r>
        <w:t xml:space="preserve">t </w:t>
      </w:r>
      <w:r>
        <w:rPr>
          <w:spacing w:val="-5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5"/>
        </w:rPr>
        <w:t>placat</w:t>
      </w:r>
      <w:r>
        <w:t>e</w:t>
      </w:r>
      <w:r>
        <w:rPr>
          <w:spacing w:val="11"/>
        </w:rPr>
        <w:t xml:space="preserve"> </w:t>
      </w:r>
      <w:r>
        <w:rPr>
          <w:spacing w:val="-5"/>
        </w:rPr>
        <w:t>her</w:t>
      </w:r>
      <w:r>
        <w:t>.</w:t>
      </w:r>
      <w:r>
        <w:rPr>
          <w:spacing w:val="1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9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102"/>
        </w:rPr>
        <w:t xml:space="preserve">räga </w:t>
      </w:r>
      <w:r>
        <w:t>employed</w:t>
      </w:r>
      <w:r>
        <w:rPr>
          <w:spacing w:val="18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capture</w:t>
      </w:r>
      <w:r>
        <w:rPr>
          <w:spacing w:val="31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moment</w:t>
      </w:r>
      <w:r>
        <w:rPr>
          <w:spacing w:val="3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rämakaré</w:t>
      </w:r>
      <w:r>
        <w:rPr>
          <w:w w:val="103"/>
        </w:rPr>
        <w:t>.</w:t>
      </w:r>
    </w:p>
    <w:p w14:paraId="65DFA733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501E4DC8" w14:textId="77777777" w:rsidR="00150366" w:rsidRDefault="00000000">
      <w:pPr>
        <w:spacing w:line="246" w:lineRule="auto"/>
        <w:ind w:left="100" w:right="83" w:firstLine="360"/>
        <w:jc w:val="both"/>
        <w:sectPr w:rsidR="00150366">
          <w:pgSz w:w="6820" w:h="10220"/>
          <w:pgMar w:top="780" w:right="780" w:bottom="280" w:left="800" w:header="581" w:footer="0" w:gutter="0"/>
          <w:cols w:space="720"/>
        </w:sectPr>
      </w:pPr>
      <w:r>
        <w:t>Fully</w:t>
      </w:r>
      <w:r>
        <w:rPr>
          <w:spacing w:val="38"/>
        </w:rPr>
        <w:t xml:space="preserve"> </w:t>
      </w:r>
      <w:r>
        <w:t xml:space="preserve">absorbed, </w:t>
      </w:r>
      <w:r>
        <w:rPr>
          <w:spacing w:val="3"/>
        </w:rPr>
        <w:t xml:space="preserve"> </w:t>
      </w:r>
      <w:r>
        <w:rPr>
          <w:w w:val="78"/>
        </w:rPr>
        <w:t xml:space="preserve">Çré </w:t>
      </w:r>
      <w:r>
        <w:rPr>
          <w:spacing w:val="2"/>
          <w:w w:val="78"/>
        </w:rPr>
        <w:t xml:space="preserve"> </w:t>
      </w:r>
      <w:r>
        <w:t>Kåñëa</w:t>
      </w:r>
      <w:r>
        <w:rPr>
          <w:spacing w:val="4"/>
        </w:rPr>
        <w:t xml:space="preserve"> </w:t>
      </w:r>
      <w:r>
        <w:t>sweetly</w:t>
      </w:r>
      <w:r>
        <w:rPr>
          <w:spacing w:val="30"/>
        </w:rPr>
        <w:t xml:space="preserve"> </w:t>
      </w:r>
      <w:r>
        <w:t>laughs</w:t>
      </w:r>
      <w:r>
        <w:rPr>
          <w:spacing w:val="46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jokes</w:t>
      </w:r>
      <w:r>
        <w:rPr>
          <w:spacing w:val="38"/>
        </w:rPr>
        <w:t xml:space="preserve"> </w:t>
      </w:r>
      <w:r>
        <w:t>as He</w:t>
      </w:r>
      <w:r>
        <w:rPr>
          <w:spacing w:val="5"/>
        </w:rPr>
        <w:t xml:space="preserve"> </w:t>
      </w:r>
      <w:r>
        <w:t>takes</w:t>
      </w:r>
      <w:r>
        <w:rPr>
          <w:spacing w:val="17"/>
        </w:rPr>
        <w:t xml:space="preserve"> </w:t>
      </w:r>
      <w:r>
        <w:t>delight</w:t>
      </w:r>
      <w:r>
        <w:rPr>
          <w:spacing w:val="2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dallying</w:t>
      </w:r>
      <w:r>
        <w:rPr>
          <w:spacing w:val="12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crowd</w:t>
      </w:r>
      <w:r>
        <w:rPr>
          <w:spacing w:val="20"/>
        </w:rPr>
        <w:t xml:space="preserve"> </w:t>
      </w:r>
      <w:r>
        <w:t>of alluring</w:t>
      </w:r>
      <w:r>
        <w:rPr>
          <w:spacing w:val="30"/>
        </w:rPr>
        <w:t xml:space="preserve"> </w:t>
      </w:r>
      <w:r>
        <w:rPr>
          <w:w w:val="103"/>
        </w:rPr>
        <w:t xml:space="preserve">young </w:t>
      </w:r>
      <w:r>
        <w:t>brides.</w:t>
      </w:r>
      <w:r>
        <w:rPr>
          <w:spacing w:val="16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far from</w:t>
      </w:r>
      <w:r>
        <w:rPr>
          <w:spacing w:val="8"/>
        </w:rPr>
        <w:t xml:space="preserve"> </w:t>
      </w:r>
      <w:r>
        <w:t>there,</w:t>
      </w:r>
      <w:r>
        <w:rPr>
          <w:spacing w:val="27"/>
        </w:rPr>
        <w:t xml:space="preserve"> </w:t>
      </w:r>
      <w:r>
        <w:rPr>
          <w:w w:val="78"/>
        </w:rPr>
        <w:t>Çré</w:t>
      </w:r>
      <w:r>
        <w:rPr>
          <w:spacing w:val="11"/>
          <w:w w:val="78"/>
        </w:rPr>
        <w:t xml:space="preserve"> </w:t>
      </w:r>
      <w:r>
        <w:t>Rädhä,</w:t>
      </w:r>
      <w:r>
        <w:rPr>
          <w:spacing w:val="6"/>
        </w:rPr>
        <w:t xml:space="preserve"> </w:t>
      </w:r>
      <w:r>
        <w:t>along</w:t>
      </w:r>
      <w:r>
        <w:rPr>
          <w:spacing w:val="9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Her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t>, observes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 xml:space="preserve">and, </w:t>
      </w:r>
      <w:r>
        <w:rPr>
          <w:spacing w:val="3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She</w:t>
      </w:r>
      <w:r>
        <w:rPr>
          <w:spacing w:val="27"/>
        </w:rPr>
        <w:t xml:space="preserve"> </w:t>
      </w:r>
      <w:r>
        <w:t xml:space="preserve">watches </w:t>
      </w:r>
      <w:r>
        <w:rPr>
          <w:spacing w:val="2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enjoying</w:t>
      </w:r>
      <w:r>
        <w:rPr>
          <w:spacing w:val="47"/>
        </w:rPr>
        <w:t xml:space="preserve"> </w:t>
      </w:r>
      <w:r>
        <w:t>Himself, an</w:t>
      </w:r>
      <w:r>
        <w:rPr>
          <w:spacing w:val="22"/>
        </w:rPr>
        <w:t xml:space="preserve"> </w:t>
      </w:r>
      <w:r>
        <w:t>intense</w:t>
      </w:r>
      <w:r>
        <w:rPr>
          <w:spacing w:val="39"/>
        </w:rPr>
        <w:t xml:space="preserve"> </w:t>
      </w:r>
      <w:r>
        <w:t>yearning</w:t>
      </w:r>
      <w:r>
        <w:rPr>
          <w:spacing w:val="3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engage</w:t>
      </w:r>
      <w:r>
        <w:rPr>
          <w:spacing w:val="11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amour</w:t>
      </w:r>
      <w:r>
        <w:rPr>
          <w:spacing w:val="37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Him</w:t>
      </w:r>
      <w:r>
        <w:rPr>
          <w:spacing w:val="18"/>
        </w:rPr>
        <w:t xml:space="preserve"> </w:t>
      </w:r>
      <w:r>
        <w:rPr>
          <w:w w:val="104"/>
        </w:rPr>
        <w:t>suddenly</w:t>
      </w:r>
    </w:p>
    <w:p w14:paraId="359ACDF8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0EDC748B" w14:textId="77777777" w:rsidR="00150366" w:rsidRDefault="00150366">
      <w:pPr>
        <w:spacing w:line="200" w:lineRule="exact"/>
      </w:pPr>
    </w:p>
    <w:p w14:paraId="3A6FBCFB" w14:textId="77777777" w:rsidR="00150366" w:rsidRDefault="00000000">
      <w:pPr>
        <w:spacing w:before="29" w:line="243" w:lineRule="auto"/>
        <w:ind w:left="119" w:right="83"/>
        <w:jc w:val="both"/>
      </w:pPr>
      <w:r>
        <w:t>awakens</w:t>
      </w:r>
      <w:r>
        <w:rPr>
          <w:spacing w:val="18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Her</w:t>
      </w:r>
      <w:r>
        <w:rPr>
          <w:spacing w:val="10"/>
        </w:rPr>
        <w:t xml:space="preserve"> </w:t>
      </w:r>
      <w:r>
        <w:t>mind.</w:t>
      </w:r>
      <w:r>
        <w:rPr>
          <w:spacing w:val="32"/>
        </w:rPr>
        <w:t xml:space="preserve"> </w:t>
      </w:r>
      <w:r>
        <w:t>Therefore,</w:t>
      </w:r>
      <w:r>
        <w:rPr>
          <w:spacing w:val="21"/>
        </w:rPr>
        <w:t xml:space="preserve"> </w:t>
      </w:r>
      <w:r>
        <w:t>as</w:t>
      </w:r>
      <w:r>
        <w:rPr>
          <w:spacing w:val="4"/>
        </w:rPr>
        <w:t xml:space="preserve"> </w:t>
      </w:r>
      <w:r>
        <w:rPr>
          <w:w w:val="86"/>
        </w:rPr>
        <w:t>Çré</w:t>
      </w:r>
      <w:r>
        <w:rPr>
          <w:spacing w:val="-12"/>
          <w:w w:val="86"/>
        </w:rPr>
        <w:t xml:space="preserve"> </w:t>
      </w:r>
      <w:r>
        <w:rPr>
          <w:w w:val="86"/>
        </w:rPr>
        <w:t xml:space="preserve">Kåñëa </w:t>
      </w:r>
      <w:r>
        <w:rPr>
          <w:spacing w:val="14"/>
          <w:w w:val="86"/>
        </w:rPr>
        <w:t xml:space="preserve"> </w:t>
      </w:r>
      <w:r>
        <w:t>embraced</w:t>
      </w:r>
      <w:r>
        <w:rPr>
          <w:spacing w:val="27"/>
        </w:rPr>
        <w:t xml:space="preserve"> </w:t>
      </w:r>
      <w:r>
        <w:rPr>
          <w:w w:val="105"/>
        </w:rPr>
        <w:t xml:space="preserve">one </w:t>
      </w:r>
      <w:r>
        <w:t xml:space="preserve">beautiful </w:t>
      </w:r>
      <w:r>
        <w:rPr>
          <w:spacing w:val="1"/>
        </w:rPr>
        <w:t xml:space="preserve"> </w:t>
      </w:r>
      <w:r>
        <w:rPr>
          <w:rFonts w:ascii="Book Antiqua" w:eastAsia="Book Antiqua" w:hAnsi="Book Antiqua" w:cs="Book Antiqua"/>
          <w:i/>
        </w:rPr>
        <w:t>vraja-gopé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solitary</w:t>
      </w:r>
      <w:r>
        <w:rPr>
          <w:spacing w:val="41"/>
        </w:rPr>
        <w:t xml:space="preserve"> </w:t>
      </w:r>
      <w:r>
        <w:rPr>
          <w:rFonts w:ascii="Book Antiqua" w:eastAsia="Book Antiqua" w:hAnsi="Book Antiqua" w:cs="Book Antiqua"/>
          <w:i/>
        </w:rPr>
        <w:t>kuïja</w:t>
      </w:r>
      <w:r>
        <w:t xml:space="preserve">, </w:t>
      </w:r>
      <w:r>
        <w:rPr>
          <w:spacing w:val="33"/>
        </w:rPr>
        <w:t xml:space="preserve"> </w:t>
      </w:r>
      <w:r>
        <w:t>a</w:t>
      </w:r>
      <w:r>
        <w:rPr>
          <w:spacing w:val="2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sphürti </w:t>
      </w:r>
      <w:r>
        <w:t>of</w:t>
      </w:r>
      <w:r>
        <w:rPr>
          <w:spacing w:val="24"/>
        </w:rPr>
        <w:t xml:space="preserve"> </w:t>
      </w:r>
      <w:r>
        <w:rPr>
          <w:w w:val="101"/>
        </w:rPr>
        <w:t xml:space="preserve">Rädhä </w:t>
      </w:r>
      <w:r>
        <w:t>manifested</w:t>
      </w:r>
      <w:r>
        <w:rPr>
          <w:spacing w:val="28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rPr>
          <w:w w:val="106"/>
        </w:rPr>
        <w:t>heart.</w:t>
      </w:r>
    </w:p>
    <w:p w14:paraId="6BB1C3C5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1DB04D90" w14:textId="77777777" w:rsidR="00150366" w:rsidRDefault="00000000">
      <w:pPr>
        <w:spacing w:line="242" w:lineRule="auto"/>
        <w:ind w:left="119" w:right="83" w:firstLine="360"/>
        <w:jc w:val="both"/>
      </w:pPr>
      <w:r>
        <w:rPr>
          <w:w w:val="84"/>
        </w:rPr>
        <w:t>Çré</w:t>
      </w:r>
      <w:r>
        <w:rPr>
          <w:spacing w:val="10"/>
          <w:w w:val="84"/>
        </w:rPr>
        <w:t xml:space="preserve"> </w:t>
      </w:r>
      <w:r>
        <w:rPr>
          <w:w w:val="84"/>
        </w:rPr>
        <w:t xml:space="preserve">Kåñëa’s </w:t>
      </w:r>
      <w:r>
        <w:rPr>
          <w:spacing w:val="31"/>
          <w:w w:val="84"/>
        </w:rPr>
        <w:t xml:space="preserve"> </w:t>
      </w:r>
      <w:r>
        <w:t>pastimes</w:t>
      </w:r>
      <w:r>
        <w:rPr>
          <w:spacing w:val="40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eternal,</w:t>
      </w:r>
      <w:r>
        <w:rPr>
          <w:spacing w:val="43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therefore</w:t>
      </w:r>
      <w:r>
        <w:rPr>
          <w:spacing w:val="48"/>
        </w:rPr>
        <w:t xml:space="preserve"> </w:t>
      </w:r>
      <w:r>
        <w:t>they</w:t>
      </w:r>
      <w:r>
        <w:rPr>
          <w:spacing w:val="33"/>
        </w:rPr>
        <w:t xml:space="preserve"> </w:t>
      </w:r>
      <w:r>
        <w:rPr>
          <w:w w:val="103"/>
        </w:rPr>
        <w:t xml:space="preserve">are </w:t>
      </w:r>
      <w:r>
        <w:t xml:space="preserve">also  perceptible. </w:t>
      </w:r>
      <w:r>
        <w:rPr>
          <w:spacing w:val="25"/>
        </w:rPr>
        <w:t xml:space="preserve"> </w:t>
      </w:r>
      <w:r>
        <w:t xml:space="preserve">In </w:t>
      </w:r>
      <w:r>
        <w:rPr>
          <w:spacing w:val="7"/>
        </w:rPr>
        <w:t xml:space="preserve"> </w:t>
      </w:r>
      <w:r>
        <w:t xml:space="preserve">separation </w:t>
      </w:r>
      <w:r>
        <w:rPr>
          <w:spacing w:val="30"/>
        </w:rPr>
        <w:t xml:space="preserve"> </w:t>
      </w:r>
      <w:r>
        <w:t xml:space="preserve">there </w:t>
      </w:r>
      <w:r>
        <w:rPr>
          <w:spacing w:val="21"/>
        </w:rPr>
        <w:t xml:space="preserve"> </w:t>
      </w:r>
      <w:r>
        <w:t xml:space="preserve">are </w:t>
      </w:r>
      <w:r>
        <w:rPr>
          <w:spacing w:val="4"/>
        </w:rPr>
        <w:t xml:space="preserve"> </w:t>
      </w:r>
      <w:r>
        <w:t xml:space="preserve">three </w:t>
      </w:r>
      <w:r>
        <w:rPr>
          <w:spacing w:val="21"/>
        </w:rPr>
        <w:t xml:space="preserve"> </w:t>
      </w:r>
      <w:r>
        <w:rPr>
          <w:w w:val="106"/>
        </w:rPr>
        <w:t xml:space="preserve">prominent </w:t>
      </w:r>
      <w:r>
        <w:t>ways</w:t>
      </w:r>
      <w:r>
        <w:rPr>
          <w:spacing w:val="2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which</w:t>
      </w:r>
      <w:r>
        <w:rPr>
          <w:spacing w:val="26"/>
        </w:rPr>
        <w:t xml:space="preserve"> </w:t>
      </w:r>
      <w:r>
        <w:t>they</w:t>
      </w:r>
      <w:r>
        <w:rPr>
          <w:spacing w:val="20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beheld:</w:t>
      </w:r>
      <w:r>
        <w:rPr>
          <w:spacing w:val="24"/>
        </w:rPr>
        <w:t xml:space="preserve"> </w:t>
      </w:r>
      <w:r>
        <w:t>remembrance  (</w:t>
      </w:r>
      <w:r>
        <w:rPr>
          <w:rFonts w:ascii="Book Antiqua" w:eastAsia="Book Antiqua" w:hAnsi="Book Antiqua" w:cs="Book Antiqua"/>
          <w:i/>
        </w:rPr>
        <w:t>smaraëa</w:t>
      </w:r>
      <w:r>
        <w:t xml:space="preserve">), </w:t>
      </w:r>
      <w:r>
        <w:rPr>
          <w:spacing w:val="13"/>
        </w:rPr>
        <w:t xml:space="preserve"> </w:t>
      </w:r>
      <w:r>
        <w:rPr>
          <w:w w:val="106"/>
        </w:rPr>
        <w:t xml:space="preserve">an </w:t>
      </w:r>
      <w:r>
        <w:t>internal  vision</w:t>
      </w:r>
      <w:r>
        <w:rPr>
          <w:spacing w:val="23"/>
        </w:rPr>
        <w:t xml:space="preserve"> </w:t>
      </w:r>
      <w:r>
        <w:t>(</w:t>
      </w:r>
      <w:r>
        <w:rPr>
          <w:rFonts w:ascii="Book Antiqua" w:eastAsia="Book Antiqua" w:hAnsi="Book Antiqua" w:cs="Book Antiqua"/>
          <w:i/>
        </w:rPr>
        <w:t>sphürti</w:t>
      </w:r>
      <w:r>
        <w:t>)</w:t>
      </w:r>
      <w:r>
        <w:rPr>
          <w:spacing w:val="5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direct</w:t>
      </w:r>
      <w:r>
        <w:rPr>
          <w:spacing w:val="36"/>
        </w:rPr>
        <w:t xml:space="preserve"> </w:t>
      </w:r>
      <w:r>
        <w:t>appearance</w:t>
      </w:r>
      <w:r>
        <w:rPr>
          <w:spacing w:val="40"/>
        </w:rPr>
        <w:t xml:space="preserve"> </w:t>
      </w:r>
      <w:r>
        <w:rPr>
          <w:w w:val="116"/>
        </w:rPr>
        <w:t>(</w:t>
      </w:r>
      <w:r>
        <w:rPr>
          <w:rFonts w:ascii="Book Antiqua" w:eastAsia="Book Antiqua" w:hAnsi="Book Antiqua" w:cs="Book Antiqua"/>
          <w:i/>
        </w:rPr>
        <w:t>ävirbhäva</w:t>
      </w:r>
      <w:r>
        <w:rPr>
          <w:w w:val="111"/>
        </w:rPr>
        <w:t xml:space="preserve">). </w:t>
      </w:r>
      <w:r>
        <w:t>This</w:t>
      </w:r>
      <w:r>
        <w:rPr>
          <w:spacing w:val="20"/>
        </w:rPr>
        <w:t xml:space="preserve"> </w:t>
      </w:r>
      <w:r>
        <w:t>particular</w:t>
      </w:r>
      <w:r>
        <w:rPr>
          <w:spacing w:val="47"/>
        </w:rPr>
        <w:t xml:space="preserve"> </w:t>
      </w:r>
      <w:r>
        <w:t>pastime</w:t>
      </w:r>
      <w:r>
        <w:rPr>
          <w:spacing w:val="2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w w:val="107"/>
        </w:rPr>
        <w:t>punctuated</w:t>
      </w:r>
      <w:r>
        <w:rPr>
          <w:spacing w:val="5"/>
          <w:w w:val="10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>sphürti</w:t>
      </w:r>
      <w:r>
        <w:t>,</w:t>
      </w:r>
      <w:r>
        <w:rPr>
          <w:spacing w:val="-19"/>
        </w:rPr>
        <w:t xml:space="preserve"> </w:t>
      </w:r>
      <w:r>
        <w:rPr>
          <w:w w:val="104"/>
        </w:rPr>
        <w:t xml:space="preserve">which, </w:t>
      </w:r>
      <w:r>
        <w:t>albeit</w:t>
      </w:r>
      <w:r>
        <w:rPr>
          <w:spacing w:val="11"/>
        </w:rPr>
        <w:t xml:space="preserve"> </w:t>
      </w:r>
      <w:r>
        <w:t>brief,</w:t>
      </w:r>
      <w:r>
        <w:rPr>
          <w:spacing w:val="6"/>
        </w:rPr>
        <w:t xml:space="preserve"> </w:t>
      </w:r>
      <w:r>
        <w:t>profoundly</w:t>
      </w:r>
      <w:r>
        <w:rPr>
          <w:spacing w:val="38"/>
        </w:rPr>
        <w:t xml:space="preserve"> </w:t>
      </w:r>
      <w:r>
        <w:t>affects</w:t>
      </w:r>
      <w:r>
        <w:rPr>
          <w:spacing w:val="-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course</w:t>
      </w:r>
      <w:r>
        <w:rPr>
          <w:spacing w:val="2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103"/>
        </w:rPr>
        <w:t>events.</w:t>
      </w:r>
    </w:p>
    <w:p w14:paraId="0F9C3D7F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77EFDCBE" w14:textId="77777777" w:rsidR="00150366" w:rsidRDefault="00000000">
      <w:pPr>
        <w:spacing w:line="242" w:lineRule="auto"/>
        <w:ind w:left="119" w:right="86" w:firstLine="360"/>
        <w:jc w:val="both"/>
      </w:pPr>
      <w:r>
        <w:rPr>
          <w:spacing w:val="-5"/>
        </w:rPr>
        <w:t>Th</w:t>
      </w:r>
      <w:r>
        <w:t>e</w:t>
      </w:r>
      <w:r>
        <w:rPr>
          <w:spacing w:val="37"/>
        </w:rPr>
        <w:t xml:space="preserve"> </w:t>
      </w:r>
      <w:r>
        <w:rPr>
          <w:spacing w:val="-5"/>
        </w:rPr>
        <w:t>wor</w:t>
      </w:r>
      <w:r>
        <w:t>d</w:t>
      </w:r>
      <w:r>
        <w:rPr>
          <w:spacing w:val="44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mugdh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1"/>
        </w:rPr>
        <w:t xml:space="preserve"> </w:t>
      </w:r>
      <w:r>
        <w:rPr>
          <w:spacing w:val="-5"/>
        </w:rPr>
        <w:t>ca</w:t>
      </w:r>
      <w:r>
        <w:t>n</w:t>
      </w:r>
      <w:r>
        <w:rPr>
          <w:spacing w:val="39"/>
        </w:rPr>
        <w:t xml:space="preserve"> </w:t>
      </w:r>
      <w:r>
        <w:rPr>
          <w:spacing w:val="-5"/>
        </w:rPr>
        <w:t>mea</w:t>
      </w:r>
      <w:r>
        <w:t>n</w:t>
      </w:r>
      <w:r>
        <w:rPr>
          <w:spacing w:val="45"/>
        </w:rPr>
        <w:t xml:space="preserve"> </w:t>
      </w:r>
      <w:r>
        <w:rPr>
          <w:spacing w:val="-5"/>
        </w:rPr>
        <w:t>‘innocent</w:t>
      </w:r>
      <w:r>
        <w:t>,</w:t>
      </w:r>
      <w:r>
        <w:rPr>
          <w:spacing w:val="44"/>
        </w:rPr>
        <w:t xml:space="preserve"> </w:t>
      </w:r>
      <w:r>
        <w:rPr>
          <w:spacing w:val="-5"/>
        </w:rPr>
        <w:t>lovesic</w:t>
      </w:r>
      <w:r>
        <w:t>k</w:t>
      </w:r>
      <w:r>
        <w:rPr>
          <w:spacing w:val="35"/>
        </w:rPr>
        <w:t xml:space="preserve"> </w:t>
      </w:r>
      <w:r>
        <w:rPr>
          <w:spacing w:val="-5"/>
        </w:rPr>
        <w:t>heroine’ an</w:t>
      </w:r>
      <w:r>
        <w:t>d</w:t>
      </w:r>
      <w:r>
        <w:rPr>
          <w:spacing w:val="14"/>
        </w:rPr>
        <w:t xml:space="preserve"> </w:t>
      </w:r>
      <w:r>
        <w:rPr>
          <w:spacing w:val="-5"/>
        </w:rPr>
        <w:t>als</w:t>
      </w:r>
      <w:r>
        <w:t xml:space="preserve">o </w:t>
      </w:r>
      <w:r>
        <w:rPr>
          <w:spacing w:val="-5"/>
          <w:w w:val="95"/>
        </w:rPr>
        <w:t>‘beautiful.</w:t>
      </w:r>
      <w:r>
        <w:rPr>
          <w:w w:val="95"/>
        </w:rPr>
        <w:t>’</w:t>
      </w:r>
      <w:r>
        <w:rPr>
          <w:spacing w:val="6"/>
          <w:w w:val="95"/>
        </w:rPr>
        <w:t xml:space="preserve"> </w:t>
      </w:r>
      <w:r>
        <w:rPr>
          <w:spacing w:val="-5"/>
        </w:rPr>
        <w:t>Bot</w:t>
      </w:r>
      <w:r>
        <w:t>h</w:t>
      </w:r>
      <w:r>
        <w:rPr>
          <w:spacing w:val="-7"/>
        </w:rPr>
        <w:t xml:space="preserve"> </w:t>
      </w:r>
      <w:r>
        <w:rPr>
          <w:spacing w:val="-5"/>
        </w:rPr>
        <w:t>meaning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4"/>
        </w:rPr>
        <w:t xml:space="preserve"> </w:t>
      </w:r>
      <w:r>
        <w:rPr>
          <w:spacing w:val="-5"/>
        </w:rPr>
        <w:t>intende</w:t>
      </w:r>
      <w:r>
        <w:t>d</w:t>
      </w:r>
      <w:r>
        <w:rPr>
          <w:spacing w:val="38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8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14"/>
        </w:rPr>
        <w:t xml:space="preserve"> </w:t>
      </w:r>
      <w:r>
        <w:rPr>
          <w:spacing w:val="-5"/>
          <w:w w:val="105"/>
        </w:rPr>
        <w:t xml:space="preserve">context. </w:t>
      </w:r>
      <w:r>
        <w:rPr>
          <w:spacing w:val="-2"/>
        </w:rPr>
        <w:t>Th</w:t>
      </w:r>
      <w:r>
        <w:t xml:space="preserve">e </w:t>
      </w:r>
      <w:r>
        <w:rPr>
          <w:spacing w:val="5"/>
        </w:rPr>
        <w:t xml:space="preserve"> </w:t>
      </w:r>
      <w:r>
        <w:rPr>
          <w:spacing w:val="-2"/>
        </w:rPr>
        <w:t>wor</w:t>
      </w:r>
      <w:r>
        <w:t xml:space="preserve">d </w:t>
      </w:r>
      <w:r>
        <w:rPr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viläs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42"/>
        </w:rPr>
        <w:t xml:space="preserve"> </w:t>
      </w:r>
      <w:r>
        <w:rPr>
          <w:spacing w:val="-2"/>
        </w:rPr>
        <w:t>refer</w:t>
      </w:r>
      <w:r>
        <w:t xml:space="preserve">s  </w:t>
      </w:r>
      <w:r>
        <w:rPr>
          <w:spacing w:val="-2"/>
        </w:rPr>
        <w:t>t</w:t>
      </w:r>
      <w:r>
        <w:t xml:space="preserve">o 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t xml:space="preserve">n </w:t>
      </w:r>
      <w:r>
        <w:rPr>
          <w:spacing w:val="7"/>
        </w:rPr>
        <w:t xml:space="preserve"> </w:t>
      </w:r>
      <w:r>
        <w:rPr>
          <w:spacing w:val="-2"/>
        </w:rPr>
        <w:t>ecstati</w:t>
      </w:r>
      <w:r>
        <w:t xml:space="preserve">c </w:t>
      </w:r>
      <w:r>
        <w:rPr>
          <w:spacing w:val="7"/>
        </w:rPr>
        <w:t xml:space="preserve"> </w:t>
      </w:r>
      <w:r>
        <w:rPr>
          <w:spacing w:val="-2"/>
        </w:rPr>
        <w:t>emotiona</w:t>
      </w:r>
      <w:r>
        <w:t xml:space="preserve">l </w:t>
      </w:r>
      <w:r>
        <w:rPr>
          <w:spacing w:val="27"/>
        </w:rPr>
        <w:t xml:space="preserve"> </w:t>
      </w:r>
      <w:r>
        <w:rPr>
          <w:spacing w:val="-2"/>
          <w:w w:val="106"/>
        </w:rPr>
        <w:t xml:space="preserve">ornament </w:t>
      </w:r>
      <w:r>
        <w:rPr>
          <w:spacing w:val="-5"/>
        </w:rPr>
        <w:t>characterize</w:t>
      </w:r>
      <w:r>
        <w:t xml:space="preserve">d  </w:t>
      </w:r>
      <w:r>
        <w:rPr>
          <w:spacing w:val="-5"/>
        </w:rPr>
        <w:t>b</w:t>
      </w:r>
      <w:r>
        <w:t>y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bhäv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spacing w:val="-5"/>
        </w:rPr>
        <w:t>(th</w:t>
      </w:r>
      <w:r>
        <w:t>e</w:t>
      </w:r>
      <w:r>
        <w:rPr>
          <w:spacing w:val="35"/>
        </w:rPr>
        <w:t xml:space="preserve"> </w:t>
      </w:r>
      <w:r>
        <w:rPr>
          <w:spacing w:val="-5"/>
        </w:rPr>
        <w:t>firs</w:t>
      </w:r>
      <w:r>
        <w:t>t</w:t>
      </w:r>
      <w:r>
        <w:rPr>
          <w:spacing w:val="14"/>
        </w:rPr>
        <w:t xml:space="preserve"> </w:t>
      </w:r>
      <w:r>
        <w:rPr>
          <w:spacing w:val="-5"/>
        </w:rPr>
        <w:t>stirrin</w:t>
      </w:r>
      <w:r>
        <w:t>g</w:t>
      </w:r>
      <w:r>
        <w:rPr>
          <w:spacing w:val="36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5"/>
        </w:rPr>
        <w:t>passion</w:t>
      </w:r>
      <w:r>
        <w:t>)</w:t>
      </w:r>
      <w:r>
        <w:rPr>
          <w:spacing w:val="38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5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101"/>
        </w:rPr>
        <w:t xml:space="preserve">häva </w:t>
      </w:r>
      <w:r>
        <w:rPr>
          <w:spacing w:val="-5"/>
        </w:rPr>
        <w:t>(subsequen</w:t>
      </w:r>
      <w:r>
        <w:t xml:space="preserve">t </w:t>
      </w:r>
      <w:r>
        <w:rPr>
          <w:spacing w:val="24"/>
        </w:rPr>
        <w:t xml:space="preserve"> </w:t>
      </w:r>
      <w:r>
        <w:rPr>
          <w:spacing w:val="-5"/>
        </w:rPr>
        <w:t>provocativ</w:t>
      </w:r>
      <w:r>
        <w:t>e</w:t>
      </w:r>
      <w:r>
        <w:rPr>
          <w:spacing w:val="36"/>
        </w:rPr>
        <w:t xml:space="preserve"> </w:t>
      </w:r>
      <w:r>
        <w:rPr>
          <w:spacing w:val="-5"/>
        </w:rPr>
        <w:t>gestures)</w:t>
      </w:r>
      <w:r>
        <w:t>.</w:t>
      </w:r>
      <w:r>
        <w:rPr>
          <w:spacing w:val="48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1"/>
        </w:rPr>
        <w:t xml:space="preserve"> </w:t>
      </w:r>
      <w:r>
        <w:rPr>
          <w:spacing w:val="-5"/>
        </w:rPr>
        <w:t>state</w:t>
      </w:r>
      <w:r>
        <w:t>d</w:t>
      </w:r>
      <w:r>
        <w:rPr>
          <w:spacing w:val="36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17"/>
        </w:rPr>
        <w:t xml:space="preserve"> </w:t>
      </w:r>
      <w:r>
        <w:rPr>
          <w:spacing w:val="-5"/>
        </w:rPr>
        <w:t>Bharat</w:t>
      </w:r>
      <w:r>
        <w:t>a</w:t>
      </w:r>
      <w:r>
        <w:rPr>
          <w:spacing w:val="17"/>
        </w:rPr>
        <w:t xml:space="preserve"> </w:t>
      </w:r>
      <w:r>
        <w:rPr>
          <w:spacing w:val="-5"/>
          <w:w w:val="103"/>
        </w:rPr>
        <w:t xml:space="preserve">Muni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Näöya-çästra</w:t>
      </w:r>
      <w:r>
        <w:t>:</w:t>
      </w:r>
    </w:p>
    <w:p w14:paraId="47F45A49" w14:textId="77777777" w:rsidR="00150366" w:rsidRDefault="00150366">
      <w:pPr>
        <w:spacing w:line="140" w:lineRule="exact"/>
        <w:rPr>
          <w:sz w:val="14"/>
          <w:szCs w:val="14"/>
        </w:rPr>
      </w:pPr>
    </w:p>
    <w:p w14:paraId="043886B4" w14:textId="77777777" w:rsidR="00150366" w:rsidRDefault="00000000">
      <w:pPr>
        <w:ind w:left="1703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sthäne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</w:rPr>
        <w:t>yänäsane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</w:rPr>
        <w:t>väpi</w:t>
      </w:r>
    </w:p>
    <w:p w14:paraId="07945540" w14:textId="77777777" w:rsidR="00150366" w:rsidRDefault="00000000">
      <w:pPr>
        <w:spacing w:line="240" w:lineRule="exact"/>
        <w:ind w:left="1883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position w:val="1"/>
        </w:rPr>
        <w:t>netra</w:t>
      </w:r>
      <w:r>
        <w:rPr>
          <w:rFonts w:ascii="Book Antiqua" w:eastAsia="Book Antiqua" w:hAnsi="Book Antiqua" w:cs="Book Antiqua"/>
          <w:i/>
          <w:spacing w:val="-8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 xml:space="preserve">vakträdi </w:t>
      </w:r>
      <w:r>
        <w:rPr>
          <w:rFonts w:ascii="Book Antiqua" w:eastAsia="Book Antiqua" w:hAnsi="Book Antiqua" w:cs="Book Antiqua"/>
          <w:i/>
          <w:w w:val="107"/>
          <w:position w:val="1"/>
        </w:rPr>
        <w:t>karmaëä</w:t>
      </w:r>
    </w:p>
    <w:p w14:paraId="60973205" w14:textId="77777777" w:rsidR="00150366" w:rsidRDefault="00000000">
      <w:pPr>
        <w:spacing w:line="240" w:lineRule="exact"/>
        <w:ind w:left="1703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3"/>
          <w:position w:val="1"/>
        </w:rPr>
        <w:t>utpädyate</w:t>
      </w:r>
      <w:r>
        <w:rPr>
          <w:rFonts w:ascii="Book Antiqua" w:eastAsia="Book Antiqua" w:hAnsi="Book Antiqua" w:cs="Book Antiqua"/>
          <w:i/>
          <w:spacing w:val="35"/>
          <w:w w:val="93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3"/>
          <w:position w:val="1"/>
        </w:rPr>
        <w:t>viçeño</w:t>
      </w:r>
      <w:r>
        <w:rPr>
          <w:rFonts w:ascii="Book Antiqua" w:eastAsia="Book Antiqua" w:hAnsi="Book Antiqua" w:cs="Book Antiqua"/>
          <w:i/>
          <w:spacing w:val="-12"/>
          <w:w w:val="93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yaù</w:t>
      </w:r>
    </w:p>
    <w:p w14:paraId="2366C561" w14:textId="77777777" w:rsidR="00150366" w:rsidRDefault="00000000">
      <w:pPr>
        <w:spacing w:line="240" w:lineRule="exact"/>
        <w:ind w:left="1883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position w:val="1"/>
        </w:rPr>
        <w:t>sa-viläsaù</w:t>
      </w:r>
      <w:r>
        <w:rPr>
          <w:rFonts w:ascii="Book Antiqua" w:eastAsia="Book Antiqua" w:hAnsi="Book Antiqua" w:cs="Book Antiqua"/>
          <w:i/>
          <w:spacing w:val="-8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prakértitaù</w:t>
      </w:r>
    </w:p>
    <w:p w14:paraId="38AEF2BB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2AA2B744" w14:textId="77777777" w:rsidR="00150366" w:rsidRDefault="00000000">
      <w:pPr>
        <w:spacing w:line="250" w:lineRule="auto"/>
        <w:ind w:left="119" w:right="87" w:firstLine="360"/>
        <w:jc w:val="both"/>
      </w:pPr>
      <w:r>
        <w:rPr>
          <w:spacing w:val="-4"/>
        </w:rPr>
        <w:t>“Enchantin</w:t>
      </w:r>
      <w:r>
        <w:t xml:space="preserve">g </w:t>
      </w:r>
      <w:r>
        <w:rPr>
          <w:spacing w:val="7"/>
        </w:rPr>
        <w:t xml:space="preserve"> </w:t>
      </w:r>
      <w:r>
        <w:rPr>
          <w:spacing w:val="-4"/>
        </w:rPr>
        <w:t>bodil</w:t>
      </w:r>
      <w:r>
        <w:t>y</w:t>
      </w:r>
      <w:r>
        <w:rPr>
          <w:spacing w:val="27"/>
        </w:rPr>
        <w:t xml:space="preserve"> </w:t>
      </w:r>
      <w:r>
        <w:rPr>
          <w:spacing w:val="-4"/>
        </w:rPr>
        <w:t>posture</w:t>
      </w:r>
      <w:r>
        <w:t xml:space="preserve">s  </w:t>
      </w:r>
      <w:r>
        <w:rPr>
          <w:spacing w:val="-4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4"/>
        </w:rPr>
        <w:t>expression</w:t>
      </w:r>
      <w:r>
        <w:t>s</w:t>
      </w:r>
      <w:r>
        <w:rPr>
          <w:spacing w:val="4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4"/>
        </w:rPr>
        <w:t xml:space="preserve">eyes </w:t>
      </w:r>
      <w:r>
        <w:t>and</w:t>
      </w:r>
      <w:r>
        <w:rPr>
          <w:spacing w:val="19"/>
        </w:rPr>
        <w:t xml:space="preserve"> </w:t>
      </w:r>
      <w:r>
        <w:t>face</w:t>
      </w:r>
      <w:r>
        <w:rPr>
          <w:spacing w:val="-8"/>
        </w:rPr>
        <w:t xml:space="preserve"> </w:t>
      </w:r>
      <w:r>
        <w:t>while</w:t>
      </w:r>
      <w:r>
        <w:rPr>
          <w:spacing w:val="11"/>
        </w:rPr>
        <w:t xml:space="preserve"> </w:t>
      </w:r>
      <w:r>
        <w:t>moving,</w:t>
      </w:r>
      <w:r>
        <w:rPr>
          <w:spacing w:val="15"/>
        </w:rPr>
        <w:t xml:space="preserve"> </w:t>
      </w:r>
      <w:r>
        <w:t>sitting</w:t>
      </w:r>
      <w:r>
        <w:rPr>
          <w:spacing w:val="2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walking</w:t>
      </w:r>
      <w:r>
        <w:rPr>
          <w:spacing w:val="15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viläsa</w:t>
      </w:r>
      <w:r>
        <w:t>.”</w:t>
      </w:r>
    </w:p>
    <w:p w14:paraId="3F5D828C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0165FC58" w14:textId="77777777" w:rsidR="00150366" w:rsidRDefault="00000000">
      <w:pPr>
        <w:spacing w:line="240" w:lineRule="exact"/>
        <w:ind w:left="119" w:right="83" w:firstLine="360"/>
        <w:jc w:val="both"/>
      </w:pPr>
      <w:r>
        <w:t>The</w:t>
      </w:r>
      <w:r>
        <w:rPr>
          <w:spacing w:val="14"/>
        </w:rPr>
        <w:t xml:space="preserve"> </w:t>
      </w:r>
      <w:r>
        <w:t>word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smita</w:t>
      </w:r>
      <w:r>
        <w:rPr>
          <w:rFonts w:ascii="Book Antiqua" w:eastAsia="Book Antiqua" w:hAnsi="Book Antiqua" w:cs="Book Antiqua"/>
          <w:i/>
          <w:spacing w:val="-8"/>
        </w:rPr>
        <w:t xml:space="preserve"> </w:t>
      </w:r>
      <w:r>
        <w:t>indicates</w:t>
      </w:r>
      <w:r>
        <w:rPr>
          <w:spacing w:val="26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rPr>
          <w:w w:val="86"/>
        </w:rPr>
        <w:t>Çré</w:t>
      </w:r>
      <w:r>
        <w:rPr>
          <w:spacing w:val="-11"/>
          <w:w w:val="86"/>
        </w:rPr>
        <w:t xml:space="preserve"> </w:t>
      </w:r>
      <w:r>
        <w:rPr>
          <w:w w:val="86"/>
        </w:rPr>
        <w:t xml:space="preserve">Kåñëa </w:t>
      </w:r>
      <w:r>
        <w:rPr>
          <w:spacing w:val="15"/>
          <w:w w:val="8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smiling.</w:t>
      </w:r>
      <w:r>
        <w:rPr>
          <w:spacing w:val="18"/>
        </w:rPr>
        <w:t xml:space="preserve"> </w:t>
      </w:r>
      <w:r>
        <w:t>Mild laughter</w:t>
      </w:r>
      <w:r>
        <w:rPr>
          <w:spacing w:val="3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smita</w:t>
      </w:r>
      <w:r>
        <w:t>.</w:t>
      </w:r>
      <w:r>
        <w:rPr>
          <w:spacing w:val="-10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words</w:t>
      </w:r>
      <w:r>
        <w:rPr>
          <w:spacing w:val="1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Bharata</w:t>
      </w:r>
      <w:r>
        <w:rPr>
          <w:spacing w:val="2"/>
        </w:rPr>
        <w:t xml:space="preserve"> </w:t>
      </w:r>
      <w:r>
        <w:rPr>
          <w:w w:val="102"/>
        </w:rPr>
        <w:t>Muni:</w:t>
      </w:r>
    </w:p>
    <w:p w14:paraId="408E7A62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4F9E735" w14:textId="77777777" w:rsidR="00150366" w:rsidRDefault="00000000">
      <w:pPr>
        <w:spacing w:line="240" w:lineRule="exact"/>
        <w:ind w:left="1739" w:right="1301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85"/>
        </w:rPr>
        <w:t>éñad</w:t>
      </w:r>
      <w:r>
        <w:rPr>
          <w:rFonts w:ascii="Book Antiqua" w:eastAsia="Book Antiqua" w:hAnsi="Book Antiqua" w:cs="Book Antiqua"/>
          <w:i/>
          <w:spacing w:val="8"/>
          <w:w w:val="8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vikasitair </w:t>
      </w:r>
      <w:r>
        <w:rPr>
          <w:rFonts w:ascii="Book Antiqua" w:eastAsia="Book Antiqua" w:hAnsi="Book Antiqua" w:cs="Book Antiqua"/>
          <w:i/>
          <w:w w:val="104"/>
        </w:rPr>
        <w:t xml:space="preserve">gaëòaiù </w:t>
      </w:r>
      <w:r>
        <w:rPr>
          <w:rFonts w:ascii="Book Antiqua" w:eastAsia="Book Antiqua" w:hAnsi="Book Antiqua" w:cs="Book Antiqua"/>
          <w:i/>
          <w:w w:val="94"/>
        </w:rPr>
        <w:t>kaöäkñaiù</w:t>
      </w:r>
      <w:r>
        <w:rPr>
          <w:rFonts w:ascii="Book Antiqua" w:eastAsia="Book Antiqua" w:hAnsi="Book Antiqua" w:cs="Book Antiqua"/>
          <w:i/>
          <w:spacing w:val="19"/>
          <w:w w:val="94"/>
        </w:rPr>
        <w:t xml:space="preserve"> </w:t>
      </w:r>
      <w:r>
        <w:rPr>
          <w:rFonts w:ascii="Book Antiqua" w:eastAsia="Book Antiqua" w:hAnsi="Book Antiqua" w:cs="Book Antiqua"/>
          <w:i/>
          <w:w w:val="94"/>
        </w:rPr>
        <w:t>sauñöhavänvitaiù</w:t>
      </w:r>
    </w:p>
    <w:p w14:paraId="7227A6E1" w14:textId="77777777" w:rsidR="00150366" w:rsidRDefault="00000000">
      <w:pPr>
        <w:spacing w:line="240" w:lineRule="exact"/>
        <w:ind w:left="1739" w:right="1365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alakñita</w:t>
      </w:r>
      <w:r>
        <w:rPr>
          <w:rFonts w:ascii="Book Antiqua" w:eastAsia="Book Antiqua" w:hAnsi="Book Antiqua" w:cs="Book Antiqua"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i/>
        </w:rPr>
        <w:t>dvijaà</w:t>
      </w:r>
      <w:r>
        <w:rPr>
          <w:rFonts w:ascii="Book Antiqua" w:eastAsia="Book Antiqua" w:hAnsi="Book Antiqua" w:cs="Book Antiqua"/>
          <w:i/>
          <w:spacing w:val="49"/>
        </w:rPr>
        <w:t xml:space="preserve"> </w:t>
      </w:r>
      <w:r>
        <w:rPr>
          <w:rFonts w:ascii="Book Antiqua" w:eastAsia="Book Antiqua" w:hAnsi="Book Antiqua" w:cs="Book Antiqua"/>
          <w:i/>
        </w:rPr>
        <w:t>dhéram uttamänäà</w:t>
      </w:r>
      <w:r>
        <w:rPr>
          <w:rFonts w:ascii="Book Antiqua" w:eastAsia="Book Antiqua" w:hAnsi="Book Antiqua" w:cs="Book Antiqua"/>
          <w:i/>
          <w:spacing w:val="35"/>
        </w:rPr>
        <w:t xml:space="preserve"> </w:t>
      </w:r>
      <w:r>
        <w:rPr>
          <w:rFonts w:ascii="Book Antiqua" w:eastAsia="Book Antiqua" w:hAnsi="Book Antiqua" w:cs="Book Antiqua"/>
          <w:i/>
        </w:rPr>
        <w:t>smitaà</w:t>
      </w:r>
      <w:r>
        <w:rPr>
          <w:rFonts w:ascii="Book Antiqua" w:eastAsia="Book Antiqua" w:hAnsi="Book Antiqua" w:cs="Book Antiqua"/>
          <w:i/>
          <w:spacing w:val="48"/>
        </w:rPr>
        <w:t xml:space="preserve"> </w:t>
      </w:r>
      <w:r>
        <w:rPr>
          <w:rFonts w:ascii="Book Antiqua" w:eastAsia="Book Antiqua" w:hAnsi="Book Antiqua" w:cs="Book Antiqua"/>
          <w:i/>
        </w:rPr>
        <w:t>bhavet</w:t>
      </w:r>
    </w:p>
    <w:p w14:paraId="763A02A4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2A8445FD" w14:textId="77777777" w:rsidR="00150366" w:rsidRDefault="00000000">
      <w:pPr>
        <w:spacing w:line="243" w:lineRule="auto"/>
        <w:ind w:left="119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“</w:t>
      </w:r>
      <w:r>
        <w:rPr>
          <w:rFonts w:ascii="Book Antiqua" w:eastAsia="Book Antiqua" w:hAnsi="Book Antiqua" w:cs="Book Antiqua"/>
          <w:i/>
        </w:rPr>
        <w:t xml:space="preserve">Smita </w:t>
      </w:r>
      <w:r>
        <w:t>occurs</w:t>
      </w:r>
      <w:r>
        <w:rPr>
          <w:spacing w:val="46"/>
        </w:rPr>
        <w:t xml:space="preserve"> </w:t>
      </w:r>
      <w:r>
        <w:t>when</w:t>
      </w:r>
      <w:r>
        <w:rPr>
          <w:spacing w:val="46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 xml:space="preserve">person </w:t>
      </w:r>
      <w:r>
        <w:rPr>
          <w:spacing w:val="1"/>
        </w:rPr>
        <w:t xml:space="preserve"> </w:t>
      </w:r>
      <w:r>
        <w:t>who</w:t>
      </w:r>
      <w:r>
        <w:rPr>
          <w:spacing w:val="38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smiling</w:t>
      </w:r>
      <w:r>
        <w:rPr>
          <w:spacing w:val="37"/>
        </w:rPr>
        <w:t xml:space="preserve"> </w:t>
      </w:r>
      <w:r>
        <w:t>does</w:t>
      </w:r>
      <w:r>
        <w:rPr>
          <w:spacing w:val="36"/>
        </w:rPr>
        <w:t xml:space="preserve"> </w:t>
      </w:r>
      <w:r>
        <w:rPr>
          <w:w w:val="108"/>
        </w:rPr>
        <w:t xml:space="preserve">not </w:t>
      </w:r>
      <w:r>
        <w:rPr>
          <w:spacing w:val="-2"/>
        </w:rPr>
        <w:t>sho</w:t>
      </w:r>
      <w:r>
        <w:t>w</w:t>
      </w:r>
      <w:r>
        <w:rPr>
          <w:spacing w:val="13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9"/>
        </w:rPr>
        <w:t xml:space="preserve"> </w:t>
      </w:r>
      <w:r>
        <w:rPr>
          <w:spacing w:val="-2"/>
        </w:rPr>
        <w:t>teeth</w:t>
      </w:r>
      <w:r>
        <w:t>.</w:t>
      </w:r>
      <w:r>
        <w:rPr>
          <w:spacing w:val="26"/>
        </w:rPr>
        <w:t xml:space="preserve"> </w:t>
      </w:r>
      <w:r>
        <w:rPr>
          <w:spacing w:val="-2"/>
        </w:rPr>
        <w:t>Hi</w:t>
      </w:r>
      <w:r>
        <w:t xml:space="preserve">s </w:t>
      </w:r>
      <w:r>
        <w:rPr>
          <w:spacing w:val="-2"/>
        </w:rPr>
        <w:t>cheek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sur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blosso</w:t>
      </w:r>
      <w:r>
        <w:t>m</w:t>
      </w:r>
      <w:r>
        <w:rPr>
          <w:spacing w:val="13"/>
        </w:rPr>
        <w:t xml:space="preserve"> </w:t>
      </w:r>
      <w:r>
        <w:rPr>
          <w:spacing w:val="-2"/>
        </w:rPr>
        <w:t>slightl</w:t>
      </w:r>
      <w:r>
        <w:t>y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t xml:space="preserve">s </w:t>
      </w:r>
      <w:r>
        <w:rPr>
          <w:spacing w:val="-2"/>
          <w:w w:val="106"/>
        </w:rPr>
        <w:t xml:space="preserve">he </w:t>
      </w:r>
      <w:r>
        <w:t>casts</w:t>
      </w:r>
      <w:r>
        <w:rPr>
          <w:spacing w:val="10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charming</w:t>
      </w:r>
      <w:r>
        <w:rPr>
          <w:spacing w:val="32"/>
        </w:rPr>
        <w:t xml:space="preserve"> </w:t>
      </w:r>
      <w:r>
        <w:t>sidelong</w:t>
      </w:r>
      <w:r>
        <w:rPr>
          <w:spacing w:val="16"/>
        </w:rPr>
        <w:t xml:space="preserve"> </w:t>
      </w:r>
      <w:r>
        <w:rPr>
          <w:w w:val="101"/>
        </w:rPr>
        <w:t>glance.”</w:t>
      </w:r>
    </w:p>
    <w:p w14:paraId="2F7DD0DB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08C22227" w14:textId="77777777" w:rsidR="00150366" w:rsidRDefault="00150366">
      <w:pPr>
        <w:spacing w:line="200" w:lineRule="exact"/>
      </w:pPr>
    </w:p>
    <w:p w14:paraId="1AA4D550" w14:textId="77777777" w:rsidR="00150366" w:rsidRDefault="00000000">
      <w:pPr>
        <w:spacing w:before="28"/>
        <w:ind w:left="216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41</w:t>
      </w:r>
    </w:p>
    <w:p w14:paraId="409818CE" w14:textId="77777777" w:rsidR="00150366" w:rsidRDefault="00150366">
      <w:pPr>
        <w:spacing w:before="3" w:line="140" w:lineRule="exact"/>
        <w:rPr>
          <w:sz w:val="15"/>
          <w:szCs w:val="15"/>
        </w:rPr>
      </w:pPr>
    </w:p>
    <w:p w14:paraId="25FC8043" w14:textId="77777777" w:rsidR="00150366" w:rsidRDefault="00000000">
      <w:pPr>
        <w:ind w:left="190" w:right="234"/>
        <w:rPr>
          <w:rFonts w:ascii="Book Antiqua" w:eastAsia="Book Antiqua" w:hAnsi="Book Antiqua" w:cs="Book Antiqua"/>
        </w:rPr>
      </w:pPr>
      <w:r>
        <w:pict w14:anchorId="44D6AF0B">
          <v:group id="_x0000_s2187" style="position:absolute;left:0;text-align:left;margin-left:45pt;margin-top:49.4pt;width:250.15pt;height:0;z-index:-8447;mso-position-horizontal-relative:page;mso-position-vertical-relative:page" coordorigin="900,988" coordsize="5003,0">
            <v:shape id="_x0000_s2188" style="position:absolute;left:900;top:988;width:5003;height:0" coordorigin="900,988" coordsize="5003,0" path="m900,988r5003,e" filled="f" strokeweight=".7pt">
              <v:path arrowok="t"/>
            </v:shape>
            <w10:wrap anchorx="page" anchory="page"/>
          </v:group>
        </w:pict>
      </w:r>
      <w:r>
        <w:rPr>
          <w:rFonts w:ascii="Book Antiqua" w:eastAsia="Book Antiqua" w:hAnsi="Book Antiqua" w:cs="Book Antiqua"/>
          <w:i/>
        </w:rPr>
        <w:t>péna-payodhara-bhära-bhareëa</w:t>
      </w:r>
      <w:r>
        <w:rPr>
          <w:rFonts w:ascii="Book Antiqua" w:eastAsia="Book Antiqua" w:hAnsi="Book Antiqua" w:cs="Book Antiqua"/>
          <w:i/>
          <w:spacing w:val="25"/>
        </w:rPr>
        <w:t xml:space="preserve"> </w:t>
      </w:r>
      <w:r>
        <w:rPr>
          <w:rFonts w:ascii="Book Antiqua" w:eastAsia="Book Antiqua" w:hAnsi="Book Antiqua" w:cs="Book Antiqua"/>
          <w:i/>
          <w:w w:val="116"/>
        </w:rPr>
        <w:t>harià</w:t>
      </w:r>
      <w:r>
        <w:rPr>
          <w:rFonts w:ascii="Book Antiqua" w:eastAsia="Book Antiqua" w:hAnsi="Book Antiqua" w:cs="Book Antiqua"/>
          <w:i/>
          <w:spacing w:val="-8"/>
          <w:w w:val="116"/>
        </w:rPr>
        <w:t xml:space="preserve"> </w:t>
      </w:r>
      <w:r>
        <w:rPr>
          <w:rFonts w:ascii="Book Antiqua" w:eastAsia="Book Antiqua" w:hAnsi="Book Antiqua" w:cs="Book Antiqua"/>
          <w:i/>
        </w:rPr>
        <w:t>parirabhya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sa-rägam </w:t>
      </w:r>
      <w:r>
        <w:rPr>
          <w:rFonts w:ascii="Book Antiqua" w:eastAsia="Book Antiqua" w:hAnsi="Book Antiqua" w:cs="Book Antiqua"/>
          <w:i/>
          <w:w w:val="97"/>
        </w:rPr>
        <w:t>gopa-vadhür</w:t>
      </w:r>
      <w:r>
        <w:rPr>
          <w:rFonts w:ascii="Book Antiqua" w:eastAsia="Book Antiqua" w:hAnsi="Book Antiqua" w:cs="Book Antiqua"/>
          <w:i/>
          <w:spacing w:val="12"/>
          <w:w w:val="97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anugäyati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käcid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>udaïcita-païcama-rägam</w:t>
      </w:r>
    </w:p>
    <w:p w14:paraId="62D1539E" w14:textId="77777777" w:rsidR="00150366" w:rsidRDefault="00000000">
      <w:pPr>
        <w:spacing w:line="240" w:lineRule="exact"/>
        <w:ind w:left="2036"/>
      </w:pPr>
      <w:r>
        <w:rPr>
          <w:rFonts w:ascii="Book Antiqua" w:eastAsia="Book Antiqua" w:hAnsi="Book Antiqua" w:cs="Book Antiqua"/>
          <w:i/>
          <w:position w:val="1"/>
        </w:rPr>
        <w:t>harir</w:t>
      </w:r>
      <w:r>
        <w:rPr>
          <w:rFonts w:ascii="Book Antiqua" w:eastAsia="Book Antiqua" w:hAnsi="Book Antiqua" w:cs="Book Antiqua"/>
          <w:i/>
          <w:spacing w:val="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iha</w:t>
      </w:r>
      <w:r>
        <w:rPr>
          <w:rFonts w:ascii="Book Antiqua" w:eastAsia="Book Antiqua" w:hAnsi="Book Antiqua" w:cs="Book Antiqua"/>
          <w:i/>
          <w:spacing w:val="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8"/>
          <w:position w:val="1"/>
        </w:rPr>
        <w:t>mugdha-vadhü-nikare...</w:t>
      </w:r>
      <w:r>
        <w:rPr>
          <w:rFonts w:ascii="Book Antiqua" w:eastAsia="Book Antiqua" w:hAnsi="Book Antiqua" w:cs="Book Antiqua"/>
          <w:i/>
          <w:spacing w:val="1"/>
          <w:w w:val="98"/>
          <w:position w:val="1"/>
        </w:rPr>
        <w:t xml:space="preserve"> </w:t>
      </w:r>
      <w:r>
        <w:rPr>
          <w:w w:val="111"/>
          <w:position w:val="1"/>
        </w:rPr>
        <w:t>(2)</w:t>
      </w:r>
    </w:p>
    <w:p w14:paraId="1381C6F8" w14:textId="77777777" w:rsidR="00150366" w:rsidRDefault="00150366">
      <w:pPr>
        <w:spacing w:before="6" w:line="140" w:lineRule="exact"/>
        <w:rPr>
          <w:sz w:val="15"/>
          <w:szCs w:val="15"/>
        </w:rPr>
      </w:pPr>
    </w:p>
    <w:p w14:paraId="74BAC127" w14:textId="77777777" w:rsidR="00150366" w:rsidRDefault="00000000">
      <w:pPr>
        <w:ind w:left="10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</w:rPr>
        <w:t>“On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b/>
          <w:i/>
          <w:spacing w:val="-4"/>
        </w:rPr>
        <w:t>gopé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passionatel</w:t>
      </w:r>
      <w:r>
        <w:rPr>
          <w:rFonts w:ascii="Book Antiqua" w:eastAsia="Book Antiqua" w:hAnsi="Book Antiqua" w:cs="Book Antiqua"/>
          <w:b/>
          <w:w w:val="91"/>
        </w:rPr>
        <w:t xml:space="preserve">y 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embracin</w:t>
      </w:r>
      <w:r>
        <w:rPr>
          <w:rFonts w:ascii="Book Antiqua" w:eastAsia="Book Antiqua" w:hAnsi="Book Antiqua" w:cs="Book Antiqua"/>
          <w:b/>
          <w:w w:val="91"/>
        </w:rPr>
        <w:t xml:space="preserve">g 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Har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 xml:space="preserve">crushing </w:t>
      </w:r>
      <w:r>
        <w:rPr>
          <w:rFonts w:ascii="Book Antiqua" w:eastAsia="Book Antiqua" w:hAnsi="Book Antiqua" w:cs="Book Antiqua"/>
          <w:b/>
          <w:spacing w:val="-4"/>
          <w:w w:val="89"/>
        </w:rPr>
        <w:t>Hi</w:t>
      </w:r>
      <w:r>
        <w:rPr>
          <w:rFonts w:ascii="Book Antiqua" w:eastAsia="Book Antiqua" w:hAnsi="Book Antiqua" w:cs="Book Antiqua"/>
          <w:b/>
          <w:w w:val="89"/>
        </w:rPr>
        <w:t>m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with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weight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heavy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breasts,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singing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with </w:t>
      </w:r>
      <w:r>
        <w:rPr>
          <w:rFonts w:ascii="Book Antiqua" w:eastAsia="Book Antiqua" w:hAnsi="Book Antiqua" w:cs="Book Antiqua"/>
          <w:b/>
          <w:w w:val="89"/>
        </w:rPr>
        <w:t>Him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fifth</w:t>
      </w:r>
      <w:r>
        <w:rPr>
          <w:rFonts w:ascii="Book Antiqua" w:eastAsia="Book Antiqua" w:hAnsi="Book Antiqua" w:cs="Book Antiqua"/>
          <w:b/>
          <w:spacing w:val="10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note.”</w:t>
      </w:r>
    </w:p>
    <w:p w14:paraId="3B90E3B0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407BADC8" w14:textId="77777777" w:rsidR="00150366" w:rsidRDefault="00000000">
      <w:pPr>
        <w:ind w:left="201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3C69923" w14:textId="77777777" w:rsidR="00150366" w:rsidRDefault="00150366">
      <w:pPr>
        <w:spacing w:before="6" w:line="140" w:lineRule="exact"/>
        <w:rPr>
          <w:sz w:val="15"/>
          <w:szCs w:val="15"/>
        </w:rPr>
      </w:pPr>
    </w:p>
    <w:p w14:paraId="54EDB87E" w14:textId="77777777" w:rsidR="00150366" w:rsidRDefault="00000000">
      <w:pPr>
        <w:spacing w:line="245" w:lineRule="auto"/>
        <w:ind w:left="100" w:right="83" w:firstLine="360"/>
        <w:jc w:val="both"/>
      </w:pP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7"/>
          <w:w w:val="77"/>
        </w:rPr>
        <w:t xml:space="preserve"> </w:t>
      </w:r>
      <w:r>
        <w:rPr>
          <w:spacing w:val="-2"/>
        </w:rPr>
        <w:t>Rädhä’</w:t>
      </w:r>
      <w:r>
        <w:t>s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sakh</w:t>
      </w:r>
      <w:r>
        <w:rPr>
          <w:rFonts w:ascii="Book Antiqua" w:eastAsia="Book Antiqua" w:hAnsi="Book Antiqua" w:cs="Book Antiqua"/>
          <w:i/>
        </w:rPr>
        <w:t>é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32"/>
        </w:rPr>
        <w:t xml:space="preserve"> </w:t>
      </w:r>
      <w:r>
        <w:rPr>
          <w:spacing w:val="-2"/>
        </w:rPr>
        <w:t>relayin</w:t>
      </w:r>
      <w:r>
        <w:t>g</w:t>
      </w:r>
      <w:r>
        <w:rPr>
          <w:spacing w:val="39"/>
        </w:rPr>
        <w:t xml:space="preserve"> </w:t>
      </w:r>
      <w:r>
        <w:rPr>
          <w:spacing w:val="-2"/>
        </w:rPr>
        <w:t>a</w:t>
      </w:r>
      <w:r>
        <w:t>n</w:t>
      </w:r>
      <w:r>
        <w:rPr>
          <w:spacing w:val="43"/>
        </w:rPr>
        <w:t xml:space="preserve"> </w:t>
      </w:r>
      <w:r>
        <w:rPr>
          <w:spacing w:val="-2"/>
        </w:rPr>
        <w:t>eye-witnes</w:t>
      </w:r>
      <w:r>
        <w:t>s</w:t>
      </w:r>
      <w:r>
        <w:rPr>
          <w:spacing w:val="41"/>
        </w:rPr>
        <w:t xml:space="preserve"> </w:t>
      </w:r>
      <w:r>
        <w:rPr>
          <w:spacing w:val="-2"/>
        </w:rPr>
        <w:t>accoun</w:t>
      </w:r>
      <w:r>
        <w:t xml:space="preserve">t </w:t>
      </w:r>
      <w:r>
        <w:rPr>
          <w:spacing w:val="13"/>
        </w:rPr>
        <w:t xml:space="preserve"> </w:t>
      </w:r>
      <w:r>
        <w:rPr>
          <w:spacing w:val="-2"/>
        </w:rPr>
        <w:t xml:space="preserve">of </w:t>
      </w:r>
      <w:r>
        <w:t xml:space="preserve">the </w:t>
      </w:r>
      <w:r>
        <w:rPr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gopés’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t xml:space="preserve">activities  with </w:t>
      </w:r>
      <w:r>
        <w:rPr>
          <w:spacing w:val="11"/>
        </w:rPr>
        <w:t xml:space="preserve"> </w:t>
      </w:r>
      <w:r>
        <w:rPr>
          <w:w w:val="78"/>
        </w:rPr>
        <w:t xml:space="preserve">Çré </w:t>
      </w:r>
      <w:r>
        <w:rPr>
          <w:spacing w:val="15"/>
          <w:w w:val="78"/>
        </w:rPr>
        <w:t xml:space="preserve"> </w:t>
      </w:r>
      <w:r>
        <w:t>Kåñëa</w:t>
      </w:r>
      <w:r>
        <w:rPr>
          <w:spacing w:val="17"/>
        </w:rPr>
        <w:t xml:space="preserve"> </w:t>
      </w:r>
      <w:r>
        <w:t>as</w:t>
      </w:r>
      <w:r>
        <w:rPr>
          <w:spacing w:val="43"/>
        </w:rPr>
        <w:t xml:space="preserve"> </w:t>
      </w:r>
      <w:r>
        <w:t xml:space="preserve">they </w:t>
      </w:r>
      <w:r>
        <w:rPr>
          <w:spacing w:val="7"/>
        </w:rPr>
        <w:t xml:space="preserve"> </w:t>
      </w:r>
      <w:r>
        <w:t xml:space="preserve">are  </w:t>
      </w:r>
      <w:r>
        <w:rPr>
          <w:w w:val="104"/>
        </w:rPr>
        <w:t xml:space="preserve">unfolding. </w:t>
      </w:r>
      <w:r>
        <w:t>“O</w:t>
      </w:r>
      <w:r>
        <w:rPr>
          <w:spacing w:val="8"/>
        </w:rPr>
        <w:t xml:space="preserve"> </w:t>
      </w:r>
      <w:r>
        <w:t>Rädhä,</w:t>
      </w:r>
      <w:r>
        <w:rPr>
          <w:spacing w:val="14"/>
        </w:rPr>
        <w:t xml:space="preserve"> </w:t>
      </w:r>
      <w:r>
        <w:t>Your love</w:t>
      </w:r>
      <w:r>
        <w:rPr>
          <w:spacing w:val="8"/>
        </w:rPr>
        <w:t xml:space="preserve"> </w:t>
      </w:r>
      <w:r>
        <w:t>play</w:t>
      </w:r>
      <w:r>
        <w:rPr>
          <w:spacing w:val="12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Hari</w:t>
      </w:r>
      <w:r>
        <w:rPr>
          <w:spacing w:val="15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 xml:space="preserve">unequalled </w:t>
      </w:r>
      <w:r>
        <w:rPr>
          <w:spacing w:val="2"/>
        </w:rPr>
        <w:t xml:space="preserve"> </w:t>
      </w:r>
      <w:r>
        <w:rPr>
          <w:w w:val="106"/>
        </w:rPr>
        <w:t xml:space="preserve">and </w:t>
      </w:r>
      <w:r>
        <w:t xml:space="preserve">unsurpassed. </w:t>
      </w:r>
      <w:r>
        <w:rPr>
          <w:spacing w:val="1"/>
        </w:rPr>
        <w:t xml:space="preserve"> </w:t>
      </w:r>
      <w:r>
        <w:t>He is being</w:t>
      </w:r>
      <w:r>
        <w:rPr>
          <w:spacing w:val="9"/>
        </w:rPr>
        <w:t xml:space="preserve"> </w:t>
      </w:r>
      <w:r>
        <w:t>fervently</w:t>
      </w:r>
      <w:r>
        <w:rPr>
          <w:spacing w:val="7"/>
        </w:rPr>
        <w:t xml:space="preserve"> </w:t>
      </w:r>
      <w:r>
        <w:t>embraced</w:t>
      </w:r>
      <w:r>
        <w:rPr>
          <w:spacing w:val="23"/>
        </w:rPr>
        <w:t xml:space="preserve"> </w:t>
      </w:r>
      <w:r>
        <w:t>by one</w:t>
      </w:r>
      <w:r>
        <w:rPr>
          <w:spacing w:val="14"/>
        </w:rPr>
        <w:t xml:space="preserve"> </w:t>
      </w:r>
      <w:r>
        <w:rPr>
          <w:w w:val="107"/>
        </w:rPr>
        <w:t xml:space="preserve">proud </w:t>
      </w:r>
      <w:r>
        <w:t xml:space="preserve">and </w:t>
      </w:r>
      <w:r>
        <w:rPr>
          <w:spacing w:val="5"/>
        </w:rPr>
        <w:t xml:space="preserve"> </w:t>
      </w:r>
      <w:r>
        <w:t xml:space="preserve">buxom 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</w:rPr>
        <w:t>gopé</w:t>
      </w:r>
      <w:r>
        <w:t>,</w:t>
      </w:r>
      <w:r>
        <w:rPr>
          <w:spacing w:val="6"/>
        </w:rPr>
        <w:t xml:space="preserve"> </w:t>
      </w:r>
      <w:r>
        <w:t xml:space="preserve">but </w:t>
      </w:r>
      <w:r>
        <w:rPr>
          <w:spacing w:val="9"/>
        </w:rPr>
        <w:t xml:space="preserve"> </w:t>
      </w:r>
      <w:r>
        <w:t xml:space="preserve">this </w:t>
      </w:r>
      <w:r>
        <w:rPr>
          <w:spacing w:val="5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 xml:space="preserve">just </w:t>
      </w:r>
      <w:r>
        <w:rPr>
          <w:spacing w:val="5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 xml:space="preserve">dim  reflection </w:t>
      </w:r>
      <w:r>
        <w:rPr>
          <w:spacing w:val="11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 xml:space="preserve">His </w:t>
      </w:r>
      <w:r>
        <w:rPr>
          <w:spacing w:val="-4"/>
        </w:rPr>
        <w:t>pastime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34"/>
        </w:rPr>
        <w:t xml:space="preserve"> </w:t>
      </w:r>
      <w:r>
        <w:rPr>
          <w:spacing w:val="-4"/>
        </w:rPr>
        <w:t>You</w:t>
      </w:r>
      <w:r>
        <w:t xml:space="preserve">. </w:t>
      </w:r>
      <w:r>
        <w:rPr>
          <w:spacing w:val="-4"/>
        </w:rPr>
        <w:t>Indeed</w:t>
      </w:r>
      <w:r>
        <w:t>,</w:t>
      </w:r>
      <w:r>
        <w:rPr>
          <w:spacing w:val="40"/>
        </w:rPr>
        <w:t xml:space="preserve"> </w:t>
      </w:r>
      <w:r>
        <w:rPr>
          <w:spacing w:val="-4"/>
        </w:rPr>
        <w:t>ho</w:t>
      </w:r>
      <w:r>
        <w:t>w</w:t>
      </w:r>
      <w:r>
        <w:rPr>
          <w:spacing w:val="30"/>
        </w:rPr>
        <w:t xml:space="preserve"> </w:t>
      </w:r>
      <w:r>
        <w:rPr>
          <w:spacing w:val="-4"/>
        </w:rPr>
        <w:t>ca</w:t>
      </w:r>
      <w:r>
        <w:t>n</w:t>
      </w:r>
      <w:r>
        <w:rPr>
          <w:spacing w:val="27"/>
        </w:rPr>
        <w:t xml:space="preserve"> </w:t>
      </w:r>
      <w:r>
        <w:rPr>
          <w:spacing w:val="-4"/>
        </w:rPr>
        <w:t>thes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beautifu</w:t>
      </w:r>
      <w:r>
        <w:t>l</w:t>
      </w:r>
      <w:r>
        <w:rPr>
          <w:spacing w:val="37"/>
        </w:rPr>
        <w:t xml:space="preserve"> </w:t>
      </w:r>
      <w:r>
        <w:rPr>
          <w:spacing w:val="-4"/>
          <w:w w:val="102"/>
        </w:rPr>
        <w:t xml:space="preserve">damsels </w:t>
      </w:r>
      <w:r>
        <w:t>possibly</w:t>
      </w:r>
      <w:r>
        <w:rPr>
          <w:spacing w:val="25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compared  with</w:t>
      </w:r>
      <w:r>
        <w:rPr>
          <w:spacing w:val="36"/>
        </w:rPr>
        <w:t xml:space="preserve"> </w:t>
      </w:r>
      <w:r>
        <w:t>You?</w:t>
      </w:r>
      <w:r>
        <w:rPr>
          <w:spacing w:val="1"/>
        </w:rPr>
        <w:t xml:space="preserve"> </w:t>
      </w:r>
      <w:r>
        <w:t>Now</w:t>
      </w:r>
      <w:r>
        <w:rPr>
          <w:spacing w:val="22"/>
        </w:rPr>
        <w:t xml:space="preserve"> </w:t>
      </w:r>
      <w:r>
        <w:t>He</w:t>
      </w:r>
      <w:r>
        <w:rPr>
          <w:spacing w:val="1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singing</w:t>
      </w:r>
      <w:r>
        <w:rPr>
          <w:spacing w:val="30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rPr>
          <w:w w:val="107"/>
        </w:rPr>
        <w:t xml:space="preserve">the </w:t>
      </w:r>
      <w:r>
        <w:t>fifth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</w:rPr>
        <w:t>räga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she</w:t>
      </w:r>
      <w:r>
        <w:rPr>
          <w:spacing w:val="13"/>
        </w:rPr>
        <w:t xml:space="preserve"> </w:t>
      </w:r>
      <w:r>
        <w:t>responds</w:t>
      </w:r>
      <w:r>
        <w:rPr>
          <w:spacing w:val="38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echoing</w:t>
      </w:r>
      <w:r>
        <w:rPr>
          <w:spacing w:val="21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rPr>
          <w:w w:val="101"/>
        </w:rPr>
        <w:t>song.”</w:t>
      </w:r>
    </w:p>
    <w:p w14:paraId="3ECB9F60" w14:textId="77777777" w:rsidR="00150366" w:rsidRDefault="00150366">
      <w:pPr>
        <w:spacing w:line="140" w:lineRule="exact"/>
        <w:rPr>
          <w:sz w:val="15"/>
          <w:szCs w:val="15"/>
        </w:rPr>
      </w:pPr>
    </w:p>
    <w:p w14:paraId="24AE0B68" w14:textId="77777777" w:rsidR="00150366" w:rsidRDefault="00000000">
      <w:pPr>
        <w:spacing w:line="245" w:lineRule="auto"/>
        <w:ind w:left="100" w:right="83" w:firstLine="360"/>
        <w:jc w:val="both"/>
      </w:pPr>
      <w:r>
        <w:t>By</w:t>
      </w:r>
      <w:r>
        <w:rPr>
          <w:spacing w:val="2"/>
        </w:rPr>
        <w:t xml:space="preserve"> </w:t>
      </w:r>
      <w:r>
        <w:t xml:space="preserve">describing </w:t>
      </w:r>
      <w:r>
        <w:rPr>
          <w:spacing w:val="5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rFonts w:ascii="Book Antiqua" w:eastAsia="Book Antiqua" w:hAnsi="Book Antiqua" w:cs="Book Antiqua"/>
          <w:i/>
        </w:rPr>
        <w:t>gopé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being</w:t>
      </w:r>
      <w:r>
        <w:rPr>
          <w:spacing w:val="39"/>
        </w:rPr>
        <w:t xml:space="preserve"> </w:t>
      </w:r>
      <w:r>
        <w:t>full</w:t>
      </w:r>
      <w:r>
        <w:rPr>
          <w:spacing w:val="33"/>
        </w:rPr>
        <w:t xml:space="preserve"> </w:t>
      </w:r>
      <w:r>
        <w:t xml:space="preserve">bosomed, </w:t>
      </w:r>
      <w:r>
        <w:rPr>
          <w:spacing w:val="3"/>
        </w:rPr>
        <w:t xml:space="preserve"> </w:t>
      </w:r>
      <w:r>
        <w:t xml:space="preserve">Rädhä’s </w:t>
      </w:r>
      <w:r>
        <w:rPr>
          <w:rFonts w:ascii="Book Antiqua" w:eastAsia="Book Antiqua" w:hAnsi="Book Antiqua" w:cs="Book Antiqua"/>
          <w:i/>
        </w:rPr>
        <w:t xml:space="preserve">sakhé 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t xml:space="preserve">is </w:t>
      </w:r>
      <w:r>
        <w:rPr>
          <w:spacing w:val="21"/>
        </w:rPr>
        <w:t xml:space="preserve"> </w:t>
      </w:r>
      <w:r>
        <w:t xml:space="preserve">implying </w:t>
      </w:r>
      <w:r>
        <w:rPr>
          <w:spacing w:val="35"/>
        </w:rPr>
        <w:t xml:space="preserve"> </w:t>
      </w:r>
      <w:r>
        <w:t xml:space="preserve">that </w:t>
      </w:r>
      <w:r>
        <w:rPr>
          <w:spacing w:val="45"/>
        </w:rPr>
        <w:t xml:space="preserve"> </w:t>
      </w:r>
      <w:r>
        <w:t xml:space="preserve">the </w:t>
      </w:r>
      <w:r>
        <w:rPr>
          <w:spacing w:val="38"/>
        </w:rPr>
        <w:t xml:space="preserve"> </w:t>
      </w:r>
      <w:r>
        <w:rPr>
          <w:rFonts w:ascii="Book Antiqua" w:eastAsia="Book Antiqua" w:hAnsi="Book Antiqua" w:cs="Book Antiqua"/>
          <w:i/>
        </w:rPr>
        <w:t>gopé</w:t>
      </w:r>
      <w:r>
        <w:rPr>
          <w:rFonts w:ascii="Book Antiqua" w:eastAsia="Book Antiqua" w:hAnsi="Book Antiqua" w:cs="Book Antiqua"/>
          <w:i/>
          <w:spacing w:val="38"/>
        </w:rPr>
        <w:t xml:space="preserve"> </w:t>
      </w:r>
      <w:r>
        <w:t xml:space="preserve">is </w:t>
      </w:r>
      <w:r>
        <w:rPr>
          <w:spacing w:val="21"/>
        </w:rPr>
        <w:t xml:space="preserve"> </w:t>
      </w:r>
      <w:r>
        <w:t xml:space="preserve">stunningly  </w:t>
      </w:r>
      <w:r>
        <w:rPr>
          <w:spacing w:val="13"/>
        </w:rPr>
        <w:t xml:space="preserve"> </w:t>
      </w:r>
      <w:r>
        <w:rPr>
          <w:w w:val="103"/>
        </w:rPr>
        <w:t xml:space="preserve">beautiful. </w:t>
      </w:r>
      <w:r>
        <w:t>“It</w:t>
      </w:r>
      <w:r>
        <w:rPr>
          <w:spacing w:val="45"/>
        </w:rPr>
        <w:t xml:space="preserve"> </w:t>
      </w:r>
      <w:r>
        <w:t xml:space="preserve">appears </w:t>
      </w:r>
      <w:r>
        <w:rPr>
          <w:spacing w:val="11"/>
        </w:rPr>
        <w:t xml:space="preserve"> </w:t>
      </w:r>
      <w:r>
        <w:t xml:space="preserve">that </w:t>
      </w:r>
      <w:r>
        <w:rPr>
          <w:spacing w:val="17"/>
        </w:rPr>
        <w:t xml:space="preserve"> </w:t>
      </w:r>
      <w:r>
        <w:t>Hari  is</w:t>
      </w:r>
      <w:r>
        <w:rPr>
          <w:spacing w:val="43"/>
        </w:rPr>
        <w:t xml:space="preserve"> </w:t>
      </w:r>
      <w:r>
        <w:t xml:space="preserve">not </w:t>
      </w:r>
      <w:r>
        <w:rPr>
          <w:spacing w:val="13"/>
        </w:rPr>
        <w:t xml:space="preserve"> </w:t>
      </w:r>
      <w:r>
        <w:t>very</w:t>
      </w:r>
      <w:r>
        <w:rPr>
          <w:spacing w:val="39"/>
        </w:rPr>
        <w:t xml:space="preserve"> </w:t>
      </w:r>
      <w:r>
        <w:t xml:space="preserve">skilled. </w:t>
      </w:r>
      <w:r>
        <w:rPr>
          <w:spacing w:val="5"/>
        </w:rPr>
        <w:t xml:space="preserve"> </w:t>
      </w:r>
      <w:r>
        <w:t>He</w:t>
      </w:r>
      <w:r>
        <w:rPr>
          <w:spacing w:val="43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t xml:space="preserve">not </w:t>
      </w:r>
      <w:r>
        <w:rPr>
          <w:spacing w:val="13"/>
        </w:rPr>
        <w:t xml:space="preserve"> </w:t>
      </w:r>
      <w:r>
        <w:rPr>
          <w:w w:val="102"/>
        </w:rPr>
        <w:t xml:space="preserve">even </w:t>
      </w:r>
      <w:r>
        <w:t xml:space="preserve">attempting   to </w:t>
      </w:r>
      <w:r>
        <w:rPr>
          <w:spacing w:val="18"/>
        </w:rPr>
        <w:t xml:space="preserve"> </w:t>
      </w:r>
      <w:r>
        <w:t xml:space="preserve">embrace </w:t>
      </w:r>
      <w:r>
        <w:rPr>
          <w:spacing w:val="21"/>
        </w:rPr>
        <w:t xml:space="preserve"> </w:t>
      </w:r>
      <w:r>
        <w:t xml:space="preserve">this </w:t>
      </w:r>
      <w:r>
        <w:rPr>
          <w:spacing w:val="25"/>
        </w:rPr>
        <w:t xml:space="preserve"> </w:t>
      </w:r>
      <w:r>
        <w:rPr>
          <w:rFonts w:ascii="Book Antiqua" w:eastAsia="Book Antiqua" w:hAnsi="Book Antiqua" w:cs="Book Antiqua"/>
          <w:i/>
        </w:rPr>
        <w:t>gopé;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t xml:space="preserve">therefore </w:t>
      </w:r>
      <w:r>
        <w:rPr>
          <w:spacing w:val="36"/>
        </w:rPr>
        <w:t xml:space="preserve"> </w:t>
      </w:r>
      <w:r>
        <w:t xml:space="preserve">she </w:t>
      </w:r>
      <w:r>
        <w:rPr>
          <w:spacing w:val="18"/>
        </w:rPr>
        <w:t xml:space="preserve"> </w:t>
      </w:r>
      <w:r>
        <w:t xml:space="preserve">is </w:t>
      </w:r>
      <w:r>
        <w:rPr>
          <w:spacing w:val="7"/>
        </w:rPr>
        <w:t xml:space="preserve"> </w:t>
      </w:r>
      <w:r>
        <w:rPr>
          <w:w w:val="104"/>
        </w:rPr>
        <w:t xml:space="preserve">taking </w:t>
      </w:r>
      <w:r>
        <w:t>the</w:t>
      </w:r>
      <w:r>
        <w:rPr>
          <w:spacing w:val="42"/>
        </w:rPr>
        <w:t xml:space="preserve"> </w:t>
      </w:r>
      <w:r>
        <w:t>lead</w:t>
      </w:r>
      <w:r>
        <w:rPr>
          <w:spacing w:val="31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embracing  Him.</w:t>
      </w:r>
      <w:r>
        <w:rPr>
          <w:spacing w:val="33"/>
        </w:rPr>
        <w:t xml:space="preserve"> </w:t>
      </w:r>
      <w:r>
        <w:t>This</w:t>
      </w:r>
      <w:r>
        <w:rPr>
          <w:spacing w:val="35"/>
        </w:rPr>
        <w:t xml:space="preserve"> </w:t>
      </w:r>
      <w:r>
        <w:t>secret</w:t>
      </w:r>
      <w:r>
        <w:rPr>
          <w:spacing w:val="39"/>
        </w:rPr>
        <w:t xml:space="preserve"> </w:t>
      </w:r>
      <w:r>
        <w:t xml:space="preserve">amorous </w:t>
      </w:r>
      <w:r>
        <w:rPr>
          <w:spacing w:val="2"/>
        </w:rPr>
        <w:t xml:space="preserve"> </w:t>
      </w:r>
      <w:r>
        <w:rPr>
          <w:w w:val="103"/>
        </w:rPr>
        <w:t xml:space="preserve">exchange </w:t>
      </w:r>
      <w:r>
        <w:t>may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sweet,</w:t>
      </w:r>
      <w:r>
        <w:rPr>
          <w:spacing w:val="13"/>
        </w:rPr>
        <w:t xml:space="preserve"> </w:t>
      </w:r>
      <w:r>
        <w:t>but</w:t>
      </w:r>
      <w:r>
        <w:rPr>
          <w:spacing w:val="2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Your absence</w:t>
      </w:r>
      <w:r>
        <w:rPr>
          <w:spacing w:val="21"/>
        </w:rPr>
        <w:t xml:space="preserve"> </w:t>
      </w:r>
      <w:r>
        <w:t>how</w:t>
      </w:r>
      <w:r>
        <w:rPr>
          <w:spacing w:val="22"/>
        </w:rPr>
        <w:t xml:space="preserve"> </w:t>
      </w:r>
      <w:r>
        <w:t>can</w:t>
      </w:r>
      <w:r>
        <w:rPr>
          <w:spacing w:val="19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>really</w:t>
      </w:r>
      <w:r>
        <w:rPr>
          <w:spacing w:val="8"/>
        </w:rPr>
        <w:t xml:space="preserve"> </w:t>
      </w:r>
      <w:r>
        <w:t xml:space="preserve">excel? </w:t>
      </w:r>
      <w:r>
        <w:rPr>
          <w:rFonts w:ascii="Book Antiqua" w:eastAsia="Book Antiqua" w:hAnsi="Book Antiqua" w:cs="Book Antiqua"/>
          <w:i/>
        </w:rPr>
        <w:t xml:space="preserve">Çåìgära-rasa 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t xml:space="preserve">is </w:t>
      </w:r>
      <w:r>
        <w:rPr>
          <w:spacing w:val="3"/>
        </w:rPr>
        <w:t xml:space="preserve"> </w:t>
      </w:r>
      <w:r>
        <w:t xml:space="preserve">fully </w:t>
      </w:r>
      <w:r>
        <w:rPr>
          <w:spacing w:val="3"/>
        </w:rPr>
        <w:t xml:space="preserve"> </w:t>
      </w:r>
      <w:r>
        <w:t xml:space="preserve">nourished   when </w:t>
      </w:r>
      <w:r>
        <w:rPr>
          <w:spacing w:val="23"/>
        </w:rPr>
        <w:t xml:space="preserve"> </w:t>
      </w:r>
      <w:r>
        <w:t xml:space="preserve">mutual </w:t>
      </w:r>
      <w:r>
        <w:rPr>
          <w:spacing w:val="36"/>
        </w:rPr>
        <w:t xml:space="preserve"> </w:t>
      </w:r>
      <w:r>
        <w:rPr>
          <w:w w:val="103"/>
        </w:rPr>
        <w:t xml:space="preserve">embracing </w:t>
      </w:r>
      <w:r>
        <w:t>occurs</w:t>
      </w:r>
      <w:r>
        <w:rPr>
          <w:spacing w:val="46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that</w:t>
      </w:r>
      <w:r>
        <w:rPr>
          <w:spacing w:val="49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only</w:t>
      </w:r>
      <w:r>
        <w:rPr>
          <w:spacing w:val="36"/>
        </w:rPr>
        <w:t xml:space="preserve"> </w:t>
      </w:r>
      <w:r>
        <w:t>possible</w:t>
      </w:r>
      <w:r>
        <w:rPr>
          <w:spacing w:val="38"/>
        </w:rPr>
        <w:t xml:space="preserve"> </w:t>
      </w:r>
      <w:r>
        <w:t>with</w:t>
      </w:r>
      <w:r>
        <w:rPr>
          <w:spacing w:val="43"/>
        </w:rPr>
        <w:t xml:space="preserve"> </w:t>
      </w:r>
      <w:r>
        <w:t>You,</w:t>
      </w:r>
      <w:r>
        <w:rPr>
          <w:spacing w:val="9"/>
        </w:rPr>
        <w:t xml:space="preserve"> </w:t>
      </w:r>
      <w:r>
        <w:t>Rädhä.</w:t>
      </w:r>
      <w:r>
        <w:rPr>
          <w:spacing w:val="31"/>
        </w:rPr>
        <w:t xml:space="preserve"> </w:t>
      </w:r>
      <w:r>
        <w:t>Look</w:t>
      </w:r>
      <w:r>
        <w:rPr>
          <w:spacing w:val="25"/>
        </w:rPr>
        <w:t xml:space="preserve"> </w:t>
      </w:r>
      <w:r>
        <w:rPr>
          <w:w w:val="105"/>
        </w:rPr>
        <w:t xml:space="preserve">at </w:t>
      </w:r>
      <w:r>
        <w:t xml:space="preserve">how </w:t>
      </w:r>
      <w:r>
        <w:rPr>
          <w:spacing w:val="21"/>
        </w:rPr>
        <w:t xml:space="preserve"> </w:t>
      </w:r>
      <w:r>
        <w:t xml:space="preserve">Çyämasundara </w:t>
      </w:r>
      <w:r>
        <w:rPr>
          <w:spacing w:val="7"/>
        </w:rPr>
        <w:t xml:space="preserve"> </w:t>
      </w:r>
      <w:r>
        <w:t xml:space="preserve">is </w:t>
      </w:r>
      <w:r>
        <w:rPr>
          <w:spacing w:val="7"/>
        </w:rPr>
        <w:t xml:space="preserve"> </w:t>
      </w:r>
      <w:r>
        <w:t xml:space="preserve">attempting   to </w:t>
      </w:r>
      <w:r>
        <w:rPr>
          <w:spacing w:val="18"/>
        </w:rPr>
        <w:t xml:space="preserve"> </w:t>
      </w:r>
      <w:r>
        <w:t xml:space="preserve">enjoy </w:t>
      </w:r>
      <w:r>
        <w:rPr>
          <w:spacing w:val="16"/>
        </w:rPr>
        <w:t xml:space="preserve"> </w:t>
      </w:r>
      <w:r>
        <w:t xml:space="preserve">with </w:t>
      </w:r>
      <w:r>
        <w:rPr>
          <w:spacing w:val="25"/>
        </w:rPr>
        <w:t xml:space="preserve"> </w:t>
      </w:r>
      <w:r>
        <w:rPr>
          <w:w w:val="105"/>
        </w:rPr>
        <w:t xml:space="preserve">others, </w:t>
      </w:r>
      <w:r>
        <w:t>even</w:t>
      </w:r>
      <w:r>
        <w:rPr>
          <w:spacing w:val="25"/>
        </w:rPr>
        <w:t xml:space="preserve"> </w:t>
      </w:r>
      <w:r>
        <w:t xml:space="preserve">though </w:t>
      </w:r>
      <w:r>
        <w:rPr>
          <w:spacing w:val="6"/>
        </w:rPr>
        <w:t xml:space="preserve"> </w:t>
      </w:r>
      <w:r>
        <w:t>You are</w:t>
      </w:r>
      <w:r>
        <w:rPr>
          <w:spacing w:val="2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one</w:t>
      </w:r>
      <w:r>
        <w:rPr>
          <w:spacing w:val="32"/>
        </w:rPr>
        <w:t xml:space="preserve"> </w:t>
      </w:r>
      <w:r>
        <w:t>who</w:t>
      </w:r>
      <w:r>
        <w:rPr>
          <w:spacing w:val="31"/>
        </w:rPr>
        <w:t xml:space="preserve"> </w:t>
      </w:r>
      <w:r>
        <w:t>constantly  occupies</w:t>
      </w:r>
      <w:r>
        <w:rPr>
          <w:spacing w:val="38"/>
        </w:rPr>
        <w:t xml:space="preserve"> </w:t>
      </w:r>
      <w:r>
        <w:t xml:space="preserve">His </w:t>
      </w:r>
      <w:r>
        <w:rPr>
          <w:w w:val="104"/>
        </w:rPr>
        <w:t>mind.”</w:t>
      </w:r>
    </w:p>
    <w:p w14:paraId="43F84CFA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27ADF581" w14:textId="77777777" w:rsidR="00150366" w:rsidRDefault="00000000">
      <w:pPr>
        <w:spacing w:line="240" w:lineRule="exact"/>
        <w:ind w:left="100" w:right="87" w:firstLine="360"/>
        <w:jc w:val="both"/>
        <w:sectPr w:rsidR="00150366">
          <w:pgSz w:w="6820" w:h="10220"/>
          <w:pgMar w:top="780" w:right="780" w:bottom="280" w:left="80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  <w:spacing w:val="-4"/>
        </w:rPr>
        <w:t>Païcama-räga</w:t>
      </w:r>
      <w:r>
        <w:t xml:space="preserve">, 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fift</w:t>
      </w:r>
      <w:r>
        <w:t>h</w:t>
      </w:r>
      <w:r>
        <w:rPr>
          <w:spacing w:val="8"/>
        </w:rPr>
        <w:t xml:space="preserve"> </w:t>
      </w:r>
      <w:r>
        <w:rPr>
          <w:spacing w:val="-4"/>
        </w:rPr>
        <w:t>musica</w:t>
      </w:r>
      <w:r>
        <w:t>l</w:t>
      </w:r>
      <w:r>
        <w:rPr>
          <w:spacing w:val="23"/>
        </w:rPr>
        <w:t xml:space="preserve"> </w:t>
      </w:r>
      <w:r>
        <w:rPr>
          <w:spacing w:val="-4"/>
        </w:rPr>
        <w:t>mode</w:t>
      </w:r>
      <w:r>
        <w:t>,</w:t>
      </w:r>
      <w:r>
        <w:rPr>
          <w:spacing w:val="24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4"/>
        </w:rPr>
        <w:t xml:space="preserve"> </w:t>
      </w:r>
      <w:r>
        <w:rPr>
          <w:spacing w:val="-4"/>
        </w:rPr>
        <w:t>usuall</w:t>
      </w:r>
      <w:r>
        <w:t>y</w:t>
      </w:r>
      <w:r>
        <w:rPr>
          <w:spacing w:val="22"/>
        </w:rPr>
        <w:t xml:space="preserve"> </w:t>
      </w:r>
      <w:r>
        <w:rPr>
          <w:spacing w:val="-4"/>
        </w:rPr>
        <w:t>sun</w:t>
      </w:r>
      <w:r>
        <w:t>g</w:t>
      </w:r>
      <w:r>
        <w:rPr>
          <w:spacing w:val="20"/>
        </w:rPr>
        <w:t xml:space="preserve"> </w:t>
      </w:r>
      <w:r>
        <w:rPr>
          <w:spacing w:val="-4"/>
          <w:w w:val="107"/>
        </w:rPr>
        <w:t xml:space="preserve">to </w:t>
      </w:r>
      <w:r>
        <w:t>accompany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çåìgära-rasa</w:t>
      </w:r>
      <w:r>
        <w:t>.</w:t>
      </w:r>
      <w:r>
        <w:rPr>
          <w:spacing w:val="43"/>
        </w:rPr>
        <w:t xml:space="preserve"> </w:t>
      </w:r>
      <w:r>
        <w:t>Bharata</w:t>
      </w:r>
      <w:r>
        <w:rPr>
          <w:spacing w:val="2"/>
        </w:rPr>
        <w:t xml:space="preserve"> </w:t>
      </w:r>
      <w:r>
        <w:t>Muni</w:t>
      </w:r>
      <w:r>
        <w:rPr>
          <w:spacing w:val="15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rPr>
          <w:w w:val="103"/>
        </w:rPr>
        <w:t>stated:</w:t>
      </w:r>
    </w:p>
    <w:p w14:paraId="57B011CE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18A7F1AB" w14:textId="77777777" w:rsidR="00150366" w:rsidRDefault="00150366">
      <w:pPr>
        <w:spacing w:line="200" w:lineRule="exact"/>
      </w:pPr>
    </w:p>
    <w:p w14:paraId="7DEEDAD3" w14:textId="77777777" w:rsidR="00150366" w:rsidRDefault="00000000">
      <w:pPr>
        <w:spacing w:before="25" w:line="220" w:lineRule="exact"/>
        <w:ind w:left="1379" w:right="131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15"/>
        </w:rPr>
        <w:t>païcamaà</w:t>
      </w:r>
      <w:r>
        <w:rPr>
          <w:rFonts w:ascii="Book Antiqua" w:eastAsia="Book Antiqua" w:hAnsi="Book Antiqua" w:cs="Book Antiqua"/>
          <w:i/>
          <w:spacing w:val="-8"/>
          <w:w w:val="115"/>
        </w:rPr>
        <w:t xml:space="preserve"> </w:t>
      </w:r>
      <w:r>
        <w:rPr>
          <w:rFonts w:ascii="Book Antiqua" w:eastAsia="Book Antiqua" w:hAnsi="Book Antiqua" w:cs="Book Antiqua"/>
          <w:i/>
        </w:rPr>
        <w:t>madhya bhüyiñöhaà häsya</w:t>
      </w:r>
      <w:r>
        <w:rPr>
          <w:rFonts w:ascii="Book Antiqua" w:eastAsia="Book Antiqua" w:hAnsi="Book Antiqua" w:cs="Book Antiqua"/>
          <w:i/>
          <w:spacing w:val="5"/>
        </w:rPr>
        <w:t xml:space="preserve"> </w:t>
      </w:r>
      <w:r>
        <w:rPr>
          <w:rFonts w:ascii="Book Antiqua" w:eastAsia="Book Antiqua" w:hAnsi="Book Antiqua" w:cs="Book Antiqua"/>
          <w:i/>
        </w:rPr>
        <w:t>çåìgärayor</w:t>
      </w:r>
      <w:r>
        <w:rPr>
          <w:rFonts w:ascii="Book Antiqua" w:eastAsia="Book Antiqua" w:hAnsi="Book Antiqua" w:cs="Book Antiqua"/>
          <w:i/>
          <w:spacing w:val="34"/>
        </w:rPr>
        <w:t xml:space="preserve"> </w:t>
      </w:r>
      <w:r>
        <w:rPr>
          <w:rFonts w:ascii="Book Antiqua" w:eastAsia="Book Antiqua" w:hAnsi="Book Antiqua" w:cs="Book Antiqua"/>
          <w:i/>
        </w:rPr>
        <w:t>bhavet</w:t>
      </w:r>
    </w:p>
    <w:p w14:paraId="4F4DC936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762D007E" w14:textId="77777777" w:rsidR="00150366" w:rsidRDefault="00000000">
      <w:pPr>
        <w:ind w:left="479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spacing w:val="-2"/>
        </w:rPr>
        <w:t>“Païcama-räg</w:t>
      </w:r>
      <w:r>
        <w:rPr>
          <w:rFonts w:ascii="Book Antiqua" w:eastAsia="Book Antiqua" w:hAnsi="Book Antiqua" w:cs="Book Antiqua"/>
          <w:i/>
        </w:rPr>
        <w:t xml:space="preserve">a 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0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madhya-täl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9"/>
        </w:rPr>
        <w:t xml:space="preserve"> </w:t>
      </w:r>
      <w:r>
        <w:rPr>
          <w:spacing w:val="-2"/>
          <w:w w:val="106"/>
        </w:rPr>
        <w:t>predominan</w:t>
      </w:r>
      <w:r>
        <w:rPr>
          <w:w w:val="106"/>
        </w:rPr>
        <w:t>t</w:t>
      </w:r>
      <w:r>
        <w:rPr>
          <w:spacing w:val="17"/>
          <w:w w:val="106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0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101"/>
        </w:rPr>
        <w:t>häsya-</w:t>
      </w:r>
    </w:p>
    <w:p w14:paraId="3778E6D9" w14:textId="77777777" w:rsidR="00150366" w:rsidRDefault="00000000">
      <w:pPr>
        <w:spacing w:line="220" w:lineRule="exact"/>
        <w:ind w:left="119"/>
      </w:pPr>
      <w:r>
        <w:rPr>
          <w:position w:val="1"/>
        </w:rPr>
        <w:t>and</w:t>
      </w:r>
      <w:r>
        <w:rPr>
          <w:spacing w:val="19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104"/>
          <w:position w:val="1"/>
        </w:rPr>
        <w:t>çåìgära-rasa</w:t>
      </w:r>
      <w:r>
        <w:rPr>
          <w:w w:val="98"/>
          <w:position w:val="1"/>
        </w:rPr>
        <w:t>.”</w:t>
      </w:r>
    </w:p>
    <w:p w14:paraId="343CDD16" w14:textId="77777777" w:rsidR="00150366" w:rsidRDefault="00150366">
      <w:pPr>
        <w:spacing w:before="8" w:line="180" w:lineRule="exact"/>
        <w:rPr>
          <w:sz w:val="18"/>
          <w:szCs w:val="18"/>
        </w:rPr>
      </w:pPr>
    </w:p>
    <w:p w14:paraId="1DFA6F0F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42</w:t>
      </w:r>
    </w:p>
    <w:p w14:paraId="2B8352AA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680710C8" w14:textId="77777777" w:rsidR="00150366" w:rsidRDefault="00000000">
      <w:pPr>
        <w:ind w:left="119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käpi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i/>
        </w:rPr>
        <w:t>viläsa-vilola-vilocana-khelana-janita-manojam</w:t>
      </w:r>
    </w:p>
    <w:p w14:paraId="721BBE5E" w14:textId="77777777" w:rsidR="00150366" w:rsidRDefault="00000000">
      <w:pPr>
        <w:spacing w:before="1" w:line="235" w:lineRule="auto"/>
        <w:ind w:left="2146" w:right="83" w:hanging="2027"/>
      </w:pPr>
      <w:r>
        <w:rPr>
          <w:rFonts w:ascii="Book Antiqua" w:eastAsia="Book Antiqua" w:hAnsi="Book Antiqua" w:cs="Book Antiqua"/>
          <w:i/>
          <w:spacing w:val="-6"/>
        </w:rPr>
        <w:t>dhyäyat</w:t>
      </w:r>
      <w:r>
        <w:rPr>
          <w:rFonts w:ascii="Book Antiqua" w:eastAsia="Book Antiqua" w:hAnsi="Book Antiqua" w:cs="Book Antiqua"/>
          <w:i/>
        </w:rPr>
        <w:t>i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95"/>
        </w:rPr>
        <w:t>mugdha-vadhü</w:t>
      </w:r>
      <w:r>
        <w:rPr>
          <w:rFonts w:ascii="Book Antiqua" w:eastAsia="Book Antiqua" w:hAnsi="Book Antiqua" w:cs="Book Antiqua"/>
          <w:i/>
          <w:w w:val="95"/>
        </w:rPr>
        <w:t>r</w:t>
      </w:r>
      <w:r>
        <w:rPr>
          <w:rFonts w:ascii="Book Antiqua" w:eastAsia="Book Antiqua" w:hAnsi="Book Antiqua" w:cs="Book Antiqua"/>
          <w:i/>
          <w:spacing w:val="31"/>
          <w:w w:val="95"/>
        </w:rPr>
        <w:t xml:space="preserve"> </w:t>
      </w:r>
      <w:r>
        <w:rPr>
          <w:rFonts w:ascii="Book Antiqua" w:eastAsia="Book Antiqua" w:hAnsi="Book Antiqua" w:cs="Book Antiqua"/>
          <w:i/>
          <w:spacing w:val="-7"/>
          <w:w w:val="113"/>
        </w:rPr>
        <w:t>adhika</w:t>
      </w:r>
      <w:r>
        <w:rPr>
          <w:rFonts w:ascii="Book Antiqua" w:eastAsia="Book Antiqua" w:hAnsi="Book Antiqua" w:cs="Book Antiqua"/>
          <w:i/>
          <w:w w:val="113"/>
        </w:rPr>
        <w:t>à</w:t>
      </w:r>
      <w:r>
        <w:rPr>
          <w:rFonts w:ascii="Book Antiqua" w:eastAsia="Book Antiqua" w:hAnsi="Book Antiqua" w:cs="Book Antiqua"/>
          <w:i/>
          <w:spacing w:val="17"/>
          <w:w w:val="113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 xml:space="preserve">madhusüdana-vadana-sarojam </w:t>
      </w: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mugdha-vadhü-nikare...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w w:val="111"/>
        </w:rPr>
        <w:t>(3)</w:t>
      </w:r>
    </w:p>
    <w:p w14:paraId="2D6303B3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4A91C511" w14:textId="77777777" w:rsidR="00150366" w:rsidRDefault="00000000">
      <w:pPr>
        <w:spacing w:line="220" w:lineRule="exact"/>
        <w:ind w:left="119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90"/>
        </w:rPr>
        <w:t>“Anothe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3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beautifu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damsel</w:t>
      </w:r>
      <w:r>
        <w:rPr>
          <w:rFonts w:ascii="Book Antiqua" w:eastAsia="Book Antiqua" w:hAnsi="Book Antiqua" w:cs="Book Antiqua"/>
          <w:b/>
          <w:w w:val="90"/>
        </w:rPr>
        <w:t xml:space="preserve">, 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arouse</w:t>
      </w:r>
      <w:r>
        <w:rPr>
          <w:rFonts w:ascii="Book Antiqua" w:eastAsia="Book Antiqua" w:hAnsi="Book Antiqua" w:cs="Book Antiqua"/>
          <w:b/>
          <w:w w:val="90"/>
        </w:rPr>
        <w:t xml:space="preserve">d 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</w:t>
      </w:r>
      <w:r>
        <w:rPr>
          <w:rFonts w:ascii="Book Antiqua" w:eastAsia="Book Antiqua" w:hAnsi="Book Antiqua" w:cs="Book Antiqua"/>
          <w:b/>
        </w:rPr>
        <w:t xml:space="preserve">y </w:t>
      </w:r>
      <w:r>
        <w:rPr>
          <w:rFonts w:ascii="Book Antiqua" w:eastAsia="Book Antiqua" w:hAnsi="Book Antiqua" w:cs="Book Antiqua"/>
          <w:b/>
          <w:spacing w:val="-4"/>
          <w:w w:val="90"/>
        </w:rPr>
        <w:t xml:space="preserve">Madhusüdana’s </w:t>
      </w:r>
      <w:r>
        <w:rPr>
          <w:rFonts w:ascii="Book Antiqua" w:eastAsia="Book Antiqua" w:hAnsi="Book Antiqua" w:cs="Book Antiqua"/>
          <w:b/>
        </w:rPr>
        <w:t>crooked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glances</w:t>
      </w:r>
      <w:r>
        <w:rPr>
          <w:rFonts w:ascii="Book Antiqua" w:eastAsia="Book Antiqua" w:hAnsi="Book Antiqua" w:cs="Book Antiqua"/>
          <w:b/>
          <w:spacing w:val="4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sparkling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passion,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drinks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her </w:t>
      </w:r>
      <w:r>
        <w:rPr>
          <w:rFonts w:ascii="Book Antiqua" w:eastAsia="Book Antiqua" w:hAnsi="Book Antiqua" w:cs="Book Antiqua"/>
          <w:b/>
          <w:w w:val="92"/>
        </w:rPr>
        <w:t>eyes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honey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His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pleasing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lotus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face.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Then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lapses </w:t>
      </w:r>
      <w:r>
        <w:rPr>
          <w:rFonts w:ascii="Book Antiqua" w:eastAsia="Book Antiqua" w:hAnsi="Book Antiqua" w:cs="Book Antiqua"/>
          <w:b/>
          <w:w w:val="92"/>
        </w:rPr>
        <w:t>into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intent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meditation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His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beauty.”</w:t>
      </w:r>
    </w:p>
    <w:p w14:paraId="5541EB40" w14:textId="77777777" w:rsidR="00150366" w:rsidRDefault="00150366">
      <w:pPr>
        <w:spacing w:before="7" w:line="200" w:lineRule="exact"/>
      </w:pPr>
    </w:p>
    <w:p w14:paraId="5CEADA6D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8CA822E" w14:textId="77777777" w:rsidR="00150366" w:rsidRDefault="00150366">
      <w:pPr>
        <w:spacing w:before="10" w:line="120" w:lineRule="exact"/>
        <w:rPr>
          <w:sz w:val="13"/>
          <w:szCs w:val="13"/>
        </w:rPr>
      </w:pPr>
    </w:p>
    <w:p w14:paraId="4BF0FED8" w14:textId="77777777" w:rsidR="00150366" w:rsidRDefault="00000000">
      <w:pPr>
        <w:spacing w:line="244" w:lineRule="auto"/>
        <w:ind w:left="119" w:right="83" w:firstLine="360"/>
        <w:jc w:val="both"/>
      </w:pPr>
      <w:r>
        <w:rPr>
          <w:spacing w:val="-2"/>
        </w:rPr>
        <w:t>Describin</w:t>
      </w:r>
      <w:r>
        <w:t>g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t>n</w:t>
      </w:r>
      <w:r>
        <w:rPr>
          <w:spacing w:val="38"/>
        </w:rPr>
        <w:t xml:space="preserve"> </w:t>
      </w:r>
      <w:r>
        <w:rPr>
          <w:spacing w:val="-2"/>
        </w:rPr>
        <w:t>enchante</w:t>
      </w:r>
      <w:r>
        <w:t xml:space="preserve">d </w:t>
      </w:r>
      <w:r>
        <w:rPr>
          <w:spacing w:val="25"/>
        </w:rPr>
        <w:t xml:space="preserve"> </w:t>
      </w:r>
      <w:r>
        <w:rPr>
          <w:spacing w:val="-2"/>
        </w:rPr>
        <w:t>heroin</w:t>
      </w:r>
      <w:r>
        <w:t xml:space="preserve">e </w:t>
      </w:r>
      <w:r>
        <w:rPr>
          <w:spacing w:val="6"/>
        </w:rPr>
        <w:t xml:space="preserve"> </w:t>
      </w:r>
      <w:r>
        <w:rPr>
          <w:spacing w:val="-2"/>
        </w:rPr>
        <w:t>(</w:t>
      </w:r>
      <w:r>
        <w:rPr>
          <w:rFonts w:ascii="Book Antiqua" w:eastAsia="Book Antiqua" w:hAnsi="Book Antiqua" w:cs="Book Antiqua"/>
          <w:i/>
          <w:spacing w:val="-2"/>
        </w:rPr>
        <w:t>mugdh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näyikä</w:t>
      </w:r>
      <w:r>
        <w:rPr>
          <w:spacing w:val="-2"/>
        </w:rPr>
        <w:t>)</w:t>
      </w:r>
      <w:r>
        <w:t xml:space="preserve">,  </w:t>
      </w:r>
      <w:r>
        <w:rPr>
          <w:spacing w:val="-2"/>
          <w:w w:val="78"/>
        </w:rPr>
        <w:t xml:space="preserve">Çré </w:t>
      </w:r>
      <w:r>
        <w:t>Rädhä’s</w:t>
      </w:r>
      <w:r>
        <w:rPr>
          <w:spacing w:val="-19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-2"/>
        </w:rPr>
        <w:t xml:space="preserve"> </w:t>
      </w:r>
      <w:r>
        <w:t>says,</w:t>
      </w:r>
      <w:r>
        <w:rPr>
          <w:spacing w:val="3"/>
        </w:rPr>
        <w:t xml:space="preserve"> </w:t>
      </w:r>
      <w:r>
        <w:t>“This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  <w:w w:val="91"/>
        </w:rPr>
        <w:t>gopé</w:t>
      </w:r>
      <w:r>
        <w:rPr>
          <w:rFonts w:ascii="Book Antiqua" w:eastAsia="Book Antiqua" w:hAnsi="Book Antiqua" w:cs="Book Antiqua"/>
          <w:i/>
          <w:spacing w:val="9"/>
          <w:w w:val="91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meditating</w:t>
      </w:r>
      <w:r>
        <w:rPr>
          <w:spacing w:val="41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rPr>
          <w:w w:val="91"/>
        </w:rPr>
        <w:t>Kåñëa’s</w:t>
      </w:r>
      <w:r>
        <w:rPr>
          <w:spacing w:val="11"/>
          <w:w w:val="91"/>
        </w:rPr>
        <w:t xml:space="preserve"> </w:t>
      </w:r>
      <w:r>
        <w:rPr>
          <w:w w:val="105"/>
        </w:rPr>
        <w:t xml:space="preserve">lotus </w:t>
      </w:r>
      <w:r>
        <w:t>face.</w:t>
      </w:r>
      <w:r>
        <w:rPr>
          <w:spacing w:val="8"/>
        </w:rPr>
        <w:t xml:space="preserve"> </w:t>
      </w:r>
      <w:r>
        <w:t>As Çyämasundara</w:t>
      </w:r>
      <w:r>
        <w:rPr>
          <w:spacing w:val="16"/>
        </w:rPr>
        <w:t xml:space="preserve"> </w:t>
      </w:r>
      <w:r>
        <w:t>revels</w:t>
      </w:r>
      <w:r>
        <w:rPr>
          <w:spacing w:val="1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amorous</w:t>
      </w:r>
      <w:r>
        <w:rPr>
          <w:spacing w:val="43"/>
        </w:rPr>
        <w:t xml:space="preserve"> </w:t>
      </w:r>
      <w:r>
        <w:t>play,</w:t>
      </w:r>
      <w:r>
        <w:rPr>
          <w:spacing w:val="19"/>
        </w:rPr>
        <w:t xml:space="preserve"> </w:t>
      </w:r>
      <w:r>
        <w:t>His</w:t>
      </w:r>
      <w:r>
        <w:rPr>
          <w:spacing w:val="16"/>
        </w:rPr>
        <w:t xml:space="preserve"> </w:t>
      </w:r>
      <w:r>
        <w:rPr>
          <w:w w:val="102"/>
        </w:rPr>
        <w:t xml:space="preserve">restless </w:t>
      </w:r>
      <w:r>
        <w:rPr>
          <w:spacing w:val="-4"/>
        </w:rPr>
        <w:t>eye</w:t>
      </w:r>
      <w:r>
        <w:t>s</w:t>
      </w:r>
      <w:r>
        <w:rPr>
          <w:spacing w:val="1"/>
        </w:rPr>
        <w:t xml:space="preserve"> </w:t>
      </w:r>
      <w:r>
        <w:rPr>
          <w:spacing w:val="-4"/>
        </w:rPr>
        <w:t>displa</w:t>
      </w:r>
      <w:r>
        <w:t>y</w:t>
      </w:r>
      <w:r>
        <w:rPr>
          <w:spacing w:val="16"/>
        </w:rPr>
        <w:t xml:space="preserve"> </w:t>
      </w:r>
      <w:r>
        <w:rPr>
          <w:spacing w:val="-4"/>
        </w:rPr>
        <w:t>suggestiv</w:t>
      </w:r>
      <w:r>
        <w:t>e</w:t>
      </w:r>
      <w:r>
        <w:rPr>
          <w:spacing w:val="4"/>
        </w:rPr>
        <w:t xml:space="preserve"> </w:t>
      </w:r>
      <w:r>
        <w:rPr>
          <w:spacing w:val="-4"/>
        </w:rPr>
        <w:t>expressions</w:t>
      </w:r>
      <w:r>
        <w:t>.</w:t>
      </w:r>
      <w:r>
        <w:rPr>
          <w:spacing w:val="34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4"/>
        </w:rPr>
        <w:t xml:space="preserve"> </w:t>
      </w:r>
      <w:r>
        <w:rPr>
          <w:spacing w:val="-4"/>
        </w:rPr>
        <w:t>spontaneousl</w:t>
      </w:r>
      <w:r>
        <w:t xml:space="preserve">y  </w:t>
      </w:r>
      <w:r>
        <w:rPr>
          <w:spacing w:val="-4"/>
          <w:w w:val="103"/>
        </w:rPr>
        <w:t xml:space="preserve">arouses </w:t>
      </w:r>
      <w:r>
        <w:rPr>
          <w:spacing w:val="-5"/>
        </w:rPr>
        <w:t>desir</w:t>
      </w:r>
      <w:r>
        <w:t>e</w:t>
      </w:r>
      <w:r>
        <w:rPr>
          <w:spacing w:val="19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heart</w:t>
      </w:r>
      <w:r>
        <w:t>s</w:t>
      </w:r>
      <w:r>
        <w:rPr>
          <w:spacing w:val="29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>impassione</w:t>
      </w:r>
      <w:r>
        <w:t>d</w:t>
      </w:r>
      <w:r>
        <w:rPr>
          <w:spacing w:val="35"/>
        </w:rPr>
        <w:t xml:space="preserve"> </w:t>
      </w:r>
      <w:r>
        <w:rPr>
          <w:spacing w:val="-5"/>
        </w:rPr>
        <w:t>maiden</w:t>
      </w:r>
      <w:r>
        <w:t>s</w:t>
      </w:r>
      <w:r>
        <w:rPr>
          <w:spacing w:val="32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5"/>
        </w:rPr>
        <w:t xml:space="preserve"> </w:t>
      </w:r>
      <w:r>
        <w:rPr>
          <w:spacing w:val="-5"/>
          <w:w w:val="103"/>
        </w:rPr>
        <w:t xml:space="preserve">inviting </w:t>
      </w:r>
      <w:r>
        <w:t>glances,</w:t>
      </w:r>
      <w:r>
        <w:rPr>
          <w:spacing w:val="1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thus</w:t>
      </w:r>
      <w:r>
        <w:rPr>
          <w:spacing w:val="38"/>
        </w:rPr>
        <w:t xml:space="preserve"> </w:t>
      </w:r>
      <w:r>
        <w:t>feels immense</w:t>
      </w:r>
      <w:r>
        <w:rPr>
          <w:spacing w:val="29"/>
        </w:rPr>
        <w:t xml:space="preserve"> </w:t>
      </w:r>
      <w:r>
        <w:t>bliss</w:t>
      </w:r>
      <w:r>
        <w:rPr>
          <w:spacing w:val="11"/>
        </w:rPr>
        <w:t xml:space="preserve"> </w:t>
      </w:r>
      <w:r>
        <w:t>within</w:t>
      </w:r>
      <w:r>
        <w:rPr>
          <w:spacing w:val="3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core</w:t>
      </w:r>
      <w:r>
        <w:rPr>
          <w:spacing w:val="18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 xml:space="preserve">His </w:t>
      </w:r>
      <w:r>
        <w:rPr>
          <w:w w:val="104"/>
        </w:rPr>
        <w:t>heart.”</w:t>
      </w:r>
    </w:p>
    <w:p w14:paraId="776D8007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3ED58B66" w14:textId="77777777" w:rsidR="00150366" w:rsidRDefault="00000000">
      <w:pPr>
        <w:spacing w:line="220" w:lineRule="exact"/>
        <w:ind w:left="119" w:right="86" w:firstLine="360"/>
        <w:jc w:val="both"/>
      </w:pPr>
      <w:r>
        <w:t>The</w:t>
      </w:r>
      <w:r>
        <w:rPr>
          <w:spacing w:val="30"/>
        </w:rPr>
        <w:t xml:space="preserve"> </w:t>
      </w:r>
      <w:r>
        <w:rPr>
          <w:rFonts w:ascii="Book Antiqua" w:eastAsia="Book Antiqua" w:hAnsi="Book Antiqua" w:cs="Book Antiqua"/>
          <w:i/>
        </w:rPr>
        <w:t>mugdhä-näyikä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very</w:t>
      </w:r>
      <w:r>
        <w:rPr>
          <w:spacing w:val="18"/>
        </w:rPr>
        <w:t xml:space="preserve"> </w:t>
      </w:r>
      <w:r>
        <w:t>shy,</w:t>
      </w:r>
      <w:r>
        <w:rPr>
          <w:spacing w:val="28"/>
        </w:rPr>
        <w:t xml:space="preserve"> </w:t>
      </w:r>
      <w:r>
        <w:t>therefore  her</w:t>
      </w:r>
      <w:r>
        <w:rPr>
          <w:spacing w:val="39"/>
        </w:rPr>
        <w:t xml:space="preserve"> </w:t>
      </w:r>
      <w:r>
        <w:rPr>
          <w:w w:val="103"/>
        </w:rPr>
        <w:t xml:space="preserve">amatory </w:t>
      </w:r>
      <w:r>
        <w:t>endeavors</w:t>
      </w:r>
      <w:r>
        <w:rPr>
          <w:spacing w:val="26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inhibited</w:t>
      </w:r>
      <w:r>
        <w:rPr>
          <w:spacing w:val="38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social</w:t>
      </w:r>
      <w:r>
        <w:rPr>
          <w:spacing w:val="2"/>
        </w:rPr>
        <w:t xml:space="preserve"> </w:t>
      </w:r>
      <w:r>
        <w:rPr>
          <w:w w:val="104"/>
        </w:rPr>
        <w:t>conventions.</w:t>
      </w:r>
    </w:p>
    <w:p w14:paraId="21518F77" w14:textId="77777777" w:rsidR="00150366" w:rsidRDefault="00150366">
      <w:pPr>
        <w:spacing w:before="11" w:line="240" w:lineRule="exact"/>
        <w:rPr>
          <w:sz w:val="24"/>
          <w:szCs w:val="24"/>
        </w:rPr>
      </w:pPr>
    </w:p>
    <w:p w14:paraId="50F97FAD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43</w:t>
      </w:r>
    </w:p>
    <w:p w14:paraId="0EA3F993" w14:textId="77777777" w:rsidR="00150366" w:rsidRDefault="00150366">
      <w:pPr>
        <w:spacing w:before="9" w:line="120" w:lineRule="exact"/>
        <w:rPr>
          <w:sz w:val="12"/>
          <w:szCs w:val="12"/>
        </w:rPr>
      </w:pPr>
    </w:p>
    <w:p w14:paraId="43AA3B31" w14:textId="77777777" w:rsidR="00150366" w:rsidRDefault="00000000">
      <w:pPr>
        <w:spacing w:line="240" w:lineRule="exact"/>
        <w:ind w:left="501" w:right="495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käpi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i/>
        </w:rPr>
        <w:t>kapola-tale</w:t>
      </w:r>
      <w:r>
        <w:rPr>
          <w:rFonts w:ascii="Book Antiqua" w:eastAsia="Book Antiqua" w:hAnsi="Book Antiqua" w:cs="Book Antiqua"/>
          <w:i/>
          <w:spacing w:val="26"/>
        </w:rPr>
        <w:t xml:space="preserve"> </w:t>
      </w:r>
      <w:r>
        <w:rPr>
          <w:rFonts w:ascii="Book Antiqua" w:eastAsia="Book Antiqua" w:hAnsi="Book Antiqua" w:cs="Book Antiqua"/>
          <w:i/>
        </w:rPr>
        <w:t>militä</w:t>
      </w:r>
      <w:r>
        <w:rPr>
          <w:rFonts w:ascii="Book Antiqua" w:eastAsia="Book Antiqua" w:hAnsi="Book Antiqua" w:cs="Book Antiqua"/>
          <w:i/>
          <w:spacing w:val="-10"/>
        </w:rPr>
        <w:t xml:space="preserve"> </w:t>
      </w:r>
      <w:r>
        <w:rPr>
          <w:rFonts w:ascii="Book Antiqua" w:eastAsia="Book Antiqua" w:hAnsi="Book Antiqua" w:cs="Book Antiqua"/>
          <w:i/>
        </w:rPr>
        <w:t>lapituà</w:t>
      </w:r>
      <w:r>
        <w:rPr>
          <w:rFonts w:ascii="Book Antiqua" w:eastAsia="Book Antiqua" w:hAnsi="Book Antiqua" w:cs="Book Antiqua"/>
          <w:i/>
          <w:spacing w:val="40"/>
        </w:rPr>
        <w:t xml:space="preserve"> </w:t>
      </w:r>
      <w:r>
        <w:rPr>
          <w:rFonts w:ascii="Book Antiqua" w:eastAsia="Book Antiqua" w:hAnsi="Book Antiqua" w:cs="Book Antiqua"/>
          <w:i/>
        </w:rPr>
        <w:t>kim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</w:rPr>
        <w:t>api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çruti-müle cäru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cucumba</w:t>
      </w:r>
      <w:r>
        <w:rPr>
          <w:rFonts w:ascii="Book Antiqua" w:eastAsia="Book Antiqua" w:hAnsi="Book Antiqua" w:cs="Book Antiqua"/>
          <w:i/>
          <w:spacing w:val="10"/>
          <w:w w:val="95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nitambavaté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dayitaà 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>pulakair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anuküle</w:t>
      </w:r>
    </w:p>
    <w:p w14:paraId="74ADA8E1" w14:textId="77777777" w:rsidR="00150366" w:rsidRDefault="00000000">
      <w:pPr>
        <w:spacing w:before="4"/>
        <w:ind w:left="1764"/>
      </w:pP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mugdha-vadhü-nikare...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w w:val="111"/>
        </w:rPr>
        <w:t>(4)</w:t>
      </w:r>
    </w:p>
    <w:p w14:paraId="4534B706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125E419E" w14:textId="77777777" w:rsidR="00150366" w:rsidRDefault="00000000">
      <w:pPr>
        <w:spacing w:line="240" w:lineRule="exact"/>
        <w:ind w:left="119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4"/>
          <w:w w:val="89"/>
        </w:rPr>
        <w:t>“On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full-hippe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beaut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3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bendin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forwar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3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 xml:space="preserve">pretending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whisper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secret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ear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beloved,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causing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</w:p>
    <w:p w14:paraId="4507F51C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D52FB2D" w14:textId="77777777" w:rsidR="00150366" w:rsidRDefault="00150366">
      <w:pPr>
        <w:spacing w:line="200" w:lineRule="exact"/>
      </w:pPr>
    </w:p>
    <w:p w14:paraId="537ADC8A" w14:textId="77777777" w:rsidR="00150366" w:rsidRDefault="00000000">
      <w:pPr>
        <w:spacing w:before="26" w:line="220" w:lineRule="exact"/>
        <w:ind w:left="120" w:right="8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hairs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bristle.</w:t>
      </w:r>
      <w:r>
        <w:rPr>
          <w:rFonts w:ascii="Book Antiqua" w:eastAsia="Book Antiqua" w:hAnsi="Book Antiqua" w:cs="Book Antiqua"/>
          <w:b/>
          <w:spacing w:val="4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Seeing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rapture,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romantic</w:t>
      </w:r>
      <w:r>
        <w:rPr>
          <w:rFonts w:ascii="Book Antiqua" w:eastAsia="Book Antiqua" w:hAnsi="Book Antiqua" w:cs="Book Antiqua"/>
          <w:b/>
          <w:spacing w:val="21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maiden </w:t>
      </w:r>
      <w:r>
        <w:rPr>
          <w:rFonts w:ascii="Book Antiqua" w:eastAsia="Book Antiqua" w:hAnsi="Book Antiqua" w:cs="Book Antiqua"/>
          <w:b/>
          <w:w w:val="93"/>
        </w:rPr>
        <w:t>seizes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this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cherished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opportunity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kiss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His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cheek.”</w:t>
      </w:r>
    </w:p>
    <w:p w14:paraId="2B6B8941" w14:textId="77777777" w:rsidR="00150366" w:rsidRDefault="00150366">
      <w:pPr>
        <w:spacing w:line="180" w:lineRule="exact"/>
        <w:rPr>
          <w:sz w:val="19"/>
          <w:szCs w:val="19"/>
        </w:rPr>
      </w:pPr>
    </w:p>
    <w:p w14:paraId="577D4466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BB5E953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0CC5010D" w14:textId="77777777" w:rsidR="00150366" w:rsidRDefault="00000000">
      <w:pPr>
        <w:spacing w:line="242" w:lineRule="auto"/>
        <w:ind w:left="120" w:right="82" w:firstLine="360"/>
        <w:jc w:val="both"/>
      </w:pPr>
      <w:r>
        <w:t>The</w:t>
      </w:r>
      <w:r>
        <w:rPr>
          <w:spacing w:val="36"/>
        </w:rPr>
        <w:t xml:space="preserve"> </w:t>
      </w:r>
      <w:r>
        <w:t>word</w:t>
      </w:r>
      <w:r>
        <w:rPr>
          <w:spacing w:val="43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nitambavaté</w:t>
      </w:r>
      <w:r>
        <w:rPr>
          <w:rFonts w:ascii="Book Antiqua" w:eastAsia="Book Antiqua" w:hAnsi="Book Antiqua" w:cs="Book Antiqua"/>
          <w:i/>
          <w:spacing w:val="30"/>
          <w:w w:val="95"/>
        </w:rPr>
        <w:t xml:space="preserve"> </w:t>
      </w:r>
      <w:r>
        <w:t>–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woman</w:t>
      </w:r>
      <w:r>
        <w:rPr>
          <w:spacing w:val="45"/>
        </w:rPr>
        <w:t xml:space="preserve"> </w:t>
      </w:r>
      <w:r>
        <w:t>with</w:t>
      </w:r>
      <w:r>
        <w:rPr>
          <w:spacing w:val="45"/>
        </w:rPr>
        <w:t xml:space="preserve"> </w:t>
      </w:r>
      <w:r>
        <w:t>shapely</w:t>
      </w:r>
      <w:r>
        <w:rPr>
          <w:spacing w:val="39"/>
        </w:rPr>
        <w:t xml:space="preserve"> </w:t>
      </w:r>
      <w:r>
        <w:t>hips</w:t>
      </w:r>
      <w:r>
        <w:rPr>
          <w:spacing w:val="44"/>
        </w:rPr>
        <w:t xml:space="preserve"> </w:t>
      </w:r>
      <w:r>
        <w:t xml:space="preserve">– has </w:t>
      </w:r>
      <w:r>
        <w:rPr>
          <w:spacing w:val="11"/>
        </w:rPr>
        <w:t xml:space="preserve"> </w:t>
      </w:r>
      <w:r>
        <w:t xml:space="preserve">been </w:t>
      </w:r>
      <w:r>
        <w:rPr>
          <w:spacing w:val="15"/>
        </w:rPr>
        <w:t xml:space="preserve"> </w:t>
      </w:r>
      <w:r>
        <w:t xml:space="preserve">used </w:t>
      </w:r>
      <w:r>
        <w:rPr>
          <w:spacing w:val="18"/>
        </w:rPr>
        <w:t xml:space="preserve"> </w:t>
      </w:r>
      <w:r>
        <w:t xml:space="preserve">to </w:t>
      </w:r>
      <w:r>
        <w:rPr>
          <w:spacing w:val="11"/>
        </w:rPr>
        <w:t xml:space="preserve"> </w:t>
      </w:r>
      <w:r>
        <w:t xml:space="preserve">convey </w:t>
      </w:r>
      <w:r>
        <w:rPr>
          <w:spacing w:val="6"/>
        </w:rPr>
        <w:t xml:space="preserve"> </w:t>
      </w:r>
      <w:r>
        <w:t xml:space="preserve">the </w:t>
      </w:r>
      <w:r>
        <w:rPr>
          <w:spacing w:val="17"/>
        </w:rPr>
        <w:t xml:space="preserve"> </w:t>
      </w:r>
      <w:r>
        <w:t xml:space="preserve">mature </w:t>
      </w:r>
      <w:r>
        <w:rPr>
          <w:spacing w:val="33"/>
        </w:rPr>
        <w:t xml:space="preserve"> </w:t>
      </w:r>
      <w:r>
        <w:t xml:space="preserve">heroine’s  </w:t>
      </w:r>
      <w:r>
        <w:rPr>
          <w:w w:val="103"/>
        </w:rPr>
        <w:t xml:space="preserve">exquisite </w:t>
      </w:r>
      <w:r>
        <w:rPr>
          <w:spacing w:val="-2"/>
        </w:rPr>
        <w:t>beauty</w:t>
      </w:r>
      <w:r>
        <w:t>.</w:t>
      </w:r>
      <w:r>
        <w:rPr>
          <w:spacing w:val="41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3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imprope</w:t>
      </w:r>
      <w:r>
        <w:t xml:space="preserve">r </w:t>
      </w:r>
      <w:r>
        <w:rPr>
          <w:spacing w:val="11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5"/>
        </w:rPr>
        <w:t xml:space="preserve"> </w:t>
      </w:r>
      <w:r>
        <w:rPr>
          <w:spacing w:val="-2"/>
        </w:rPr>
        <w:t>kis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>one’</w:t>
      </w:r>
      <w:r>
        <w:t>s</w:t>
      </w:r>
      <w:r>
        <w:rPr>
          <w:spacing w:val="7"/>
        </w:rPr>
        <w:t xml:space="preserve"> </w:t>
      </w:r>
      <w:r>
        <w:rPr>
          <w:spacing w:val="-2"/>
        </w:rPr>
        <w:t>belove</w:t>
      </w:r>
      <w:r>
        <w:t>d</w:t>
      </w:r>
      <w:r>
        <w:rPr>
          <w:spacing w:val="30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2"/>
          <w:w w:val="103"/>
        </w:rPr>
        <w:t xml:space="preserve">presence </w:t>
      </w:r>
      <w:r>
        <w:rPr>
          <w:spacing w:val="-4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4"/>
        </w:rPr>
        <w:t>one’</w:t>
      </w:r>
      <w:r>
        <w:t>s</w:t>
      </w:r>
      <w:r>
        <w:rPr>
          <w:spacing w:val="-3"/>
        </w:rPr>
        <w:t xml:space="preserve"> </w:t>
      </w:r>
      <w:r>
        <w:rPr>
          <w:spacing w:val="-4"/>
        </w:rPr>
        <w:t>friends</w:t>
      </w:r>
      <w:r>
        <w:t>.</w:t>
      </w:r>
      <w:r>
        <w:rPr>
          <w:spacing w:val="32"/>
        </w:rPr>
        <w:t xml:space="preserve"> </w:t>
      </w:r>
      <w:r>
        <w:rPr>
          <w:spacing w:val="-4"/>
        </w:rPr>
        <w:t>Therefore</w:t>
      </w:r>
      <w:r>
        <w:t>,</w:t>
      </w:r>
      <w:r>
        <w:rPr>
          <w:spacing w:val="31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2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pretex</w:t>
      </w:r>
      <w:r>
        <w:t>t</w:t>
      </w:r>
      <w:r>
        <w:rPr>
          <w:spacing w:val="4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4"/>
        </w:rPr>
        <w:t>tellin</w:t>
      </w:r>
      <w:r>
        <w:t>g</w:t>
      </w:r>
      <w:r>
        <w:rPr>
          <w:spacing w:val="29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7"/>
          <w:w w:val="77"/>
        </w:rPr>
        <w:t xml:space="preserve"> </w:t>
      </w:r>
      <w:r>
        <w:rPr>
          <w:spacing w:val="-4"/>
        </w:rPr>
        <w:t xml:space="preserve">Kåñëa </w:t>
      </w:r>
      <w:r>
        <w:rPr>
          <w:spacing w:val="-2"/>
        </w:rPr>
        <w:t>something</w:t>
      </w:r>
      <w:r>
        <w:t>,</w:t>
      </w:r>
      <w:r>
        <w:rPr>
          <w:spacing w:val="40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kisse</w:t>
      </w:r>
      <w:r>
        <w:t>d</w:t>
      </w:r>
      <w:r>
        <w:rPr>
          <w:spacing w:val="2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edg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Hi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cheek</w:t>
      </w:r>
      <w:r>
        <w:t>.</w:t>
      </w:r>
      <w:r>
        <w:rPr>
          <w:spacing w:val="26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show</w:t>
      </w:r>
      <w:r>
        <w:t>s</w:t>
      </w:r>
      <w:r>
        <w:rPr>
          <w:spacing w:val="20"/>
        </w:rPr>
        <w:t xml:space="preserve"> </w:t>
      </w:r>
      <w:r>
        <w:rPr>
          <w:spacing w:val="-2"/>
          <w:w w:val="107"/>
        </w:rPr>
        <w:t xml:space="preserve">the </w:t>
      </w:r>
      <w:r>
        <w:t xml:space="preserve">heroine’s  expertise </w:t>
      </w:r>
      <w:r>
        <w:rPr>
          <w:spacing w:val="22"/>
        </w:rPr>
        <w:t xml:space="preserve"> </w:t>
      </w:r>
      <w:r>
        <w:t xml:space="preserve">in </w:t>
      </w:r>
      <w:r>
        <w:rPr>
          <w:spacing w:val="11"/>
        </w:rPr>
        <w:t xml:space="preserve"> </w:t>
      </w:r>
      <w:r>
        <w:t xml:space="preserve">loving </w:t>
      </w:r>
      <w:r>
        <w:rPr>
          <w:spacing w:val="5"/>
        </w:rPr>
        <w:t xml:space="preserve"> </w:t>
      </w:r>
      <w:r>
        <w:t>affairs</w:t>
      </w:r>
      <w:r>
        <w:rPr>
          <w:spacing w:val="40"/>
        </w:rPr>
        <w:t xml:space="preserve"> </w:t>
      </w:r>
      <w:r>
        <w:rPr>
          <w:w w:val="116"/>
        </w:rPr>
        <w:t>(</w:t>
      </w:r>
      <w:r>
        <w:rPr>
          <w:rFonts w:ascii="Book Antiqua" w:eastAsia="Book Antiqua" w:hAnsi="Book Antiqua" w:cs="Book Antiqua"/>
          <w:i/>
          <w:w w:val="101"/>
        </w:rPr>
        <w:t>çåìgära-vaidagdhya</w:t>
      </w:r>
      <w:r>
        <w:rPr>
          <w:w w:val="111"/>
        </w:rPr>
        <w:t xml:space="preserve">). </w:t>
      </w:r>
      <w:r>
        <w:t>Here</w:t>
      </w:r>
      <w:r>
        <w:rPr>
          <w:spacing w:val="10"/>
        </w:rPr>
        <w:t xml:space="preserve"> </w:t>
      </w:r>
      <w:r>
        <w:rPr>
          <w:w w:val="95"/>
        </w:rPr>
        <w:t>Kåñëa</w:t>
      </w:r>
      <w:r>
        <w:rPr>
          <w:spacing w:val="4"/>
          <w:w w:val="9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anuküla-näyaka,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obliging</w:t>
      </w:r>
      <w:r>
        <w:rPr>
          <w:spacing w:val="9"/>
        </w:rPr>
        <w:t xml:space="preserve"> </w:t>
      </w:r>
      <w:r>
        <w:rPr>
          <w:w w:val="106"/>
        </w:rPr>
        <w:t>hero.</w:t>
      </w:r>
    </w:p>
    <w:p w14:paraId="7CC618C6" w14:textId="77777777" w:rsidR="00150366" w:rsidRDefault="00150366">
      <w:pPr>
        <w:spacing w:before="3" w:line="220" w:lineRule="exact"/>
        <w:rPr>
          <w:sz w:val="22"/>
          <w:szCs w:val="22"/>
        </w:rPr>
      </w:pPr>
    </w:p>
    <w:p w14:paraId="56B167F4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44</w:t>
      </w:r>
    </w:p>
    <w:p w14:paraId="6EEDD793" w14:textId="77777777" w:rsidR="00150366" w:rsidRDefault="00150366">
      <w:pPr>
        <w:spacing w:before="4" w:line="100" w:lineRule="exact"/>
        <w:rPr>
          <w:sz w:val="11"/>
          <w:szCs w:val="11"/>
        </w:rPr>
      </w:pPr>
    </w:p>
    <w:p w14:paraId="35741DBC" w14:textId="77777777" w:rsidR="00150366" w:rsidRDefault="00000000">
      <w:pPr>
        <w:spacing w:line="220" w:lineRule="exact"/>
        <w:ind w:left="408" w:right="41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keli-kalä-kutukena</w:t>
      </w:r>
      <w:r>
        <w:rPr>
          <w:rFonts w:ascii="Book Antiqua" w:eastAsia="Book Antiqua" w:hAnsi="Book Antiqua" w:cs="Book Antiqua"/>
          <w:i/>
          <w:spacing w:val="29"/>
        </w:rPr>
        <w:t xml:space="preserve"> </w:t>
      </w:r>
      <w:r>
        <w:rPr>
          <w:rFonts w:ascii="Book Antiqua" w:eastAsia="Book Antiqua" w:hAnsi="Book Antiqua" w:cs="Book Antiqua"/>
          <w:i/>
        </w:rPr>
        <w:t>ca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käcid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</w:rPr>
        <w:t>amuà</w:t>
      </w:r>
      <w:r>
        <w:rPr>
          <w:rFonts w:ascii="Book Antiqua" w:eastAsia="Book Antiqua" w:hAnsi="Book Antiqua" w:cs="Book Antiqua"/>
          <w:i/>
          <w:spacing w:val="44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yamunä-jala-küle </w:t>
      </w:r>
      <w:r>
        <w:rPr>
          <w:rFonts w:ascii="Book Antiqua" w:eastAsia="Book Antiqua" w:hAnsi="Book Antiqua" w:cs="Book Antiqua"/>
          <w:i/>
          <w:w w:val="108"/>
        </w:rPr>
        <w:t>maïjula-vaïjula-kuïja-gataà</w:t>
      </w:r>
      <w:r>
        <w:rPr>
          <w:rFonts w:ascii="Book Antiqua" w:eastAsia="Book Antiqua" w:hAnsi="Book Antiqua" w:cs="Book Antiqua"/>
          <w:i/>
          <w:spacing w:val="-4"/>
          <w:w w:val="108"/>
        </w:rPr>
        <w:t xml:space="preserve"> </w:t>
      </w:r>
      <w:r>
        <w:rPr>
          <w:rFonts w:ascii="Book Antiqua" w:eastAsia="Book Antiqua" w:hAnsi="Book Antiqua" w:cs="Book Antiqua"/>
          <w:i/>
        </w:rPr>
        <w:t>vicakarña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</w:rPr>
        <w:t>kareëa</w:t>
      </w:r>
      <w:r>
        <w:rPr>
          <w:rFonts w:ascii="Book Antiqua" w:eastAsia="Book Antiqua" w:hAnsi="Book Antiqua" w:cs="Book Antiqua"/>
          <w:i/>
          <w:spacing w:val="50"/>
        </w:rPr>
        <w:t xml:space="preserve"> </w:t>
      </w:r>
      <w:r>
        <w:rPr>
          <w:rFonts w:ascii="Book Antiqua" w:eastAsia="Book Antiqua" w:hAnsi="Book Antiqua" w:cs="Book Antiqua"/>
          <w:i/>
        </w:rPr>
        <w:t>duküle</w:t>
      </w:r>
    </w:p>
    <w:p w14:paraId="42A58E89" w14:textId="77777777" w:rsidR="00150366" w:rsidRDefault="00000000">
      <w:pPr>
        <w:spacing w:before="2"/>
        <w:ind w:left="1859"/>
      </w:pP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mugdha-vadhü-nikare...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w w:val="111"/>
        </w:rPr>
        <w:t>(5)</w:t>
      </w:r>
    </w:p>
    <w:p w14:paraId="645A046B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6C68773A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89"/>
        </w:rPr>
        <w:t>“Anothe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42"/>
          <w:w w:val="89"/>
        </w:rPr>
        <w:t xml:space="preserve"> </w:t>
      </w:r>
      <w:r>
        <w:rPr>
          <w:b/>
          <w:i/>
          <w:spacing w:val="-2"/>
          <w:w w:val="89"/>
        </w:rPr>
        <w:t>gop</w:t>
      </w:r>
      <w:r>
        <w:rPr>
          <w:b/>
          <w:i/>
          <w:w w:val="89"/>
        </w:rPr>
        <w:t>é</w:t>
      </w:r>
      <w:r>
        <w:rPr>
          <w:b/>
          <w:i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discovere</w:t>
      </w:r>
      <w:r>
        <w:rPr>
          <w:rFonts w:ascii="Book Antiqua" w:eastAsia="Book Antiqua" w:hAnsi="Book Antiqua" w:cs="Book Antiqua"/>
          <w:b/>
          <w:w w:val="89"/>
        </w:rPr>
        <w:t xml:space="preserve">d 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hersel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3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alon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Har</w:t>
      </w:r>
      <w:r>
        <w:rPr>
          <w:rFonts w:ascii="Book Antiqua" w:eastAsia="Book Antiqua" w:hAnsi="Book Antiqua" w:cs="Book Antiqua"/>
          <w:b/>
          <w:w w:val="89"/>
        </w:rPr>
        <w:t>i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-5"/>
          <w:w w:val="91"/>
        </w:rPr>
        <w:t>charming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seclude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b/>
          <w:i/>
          <w:spacing w:val="-5"/>
        </w:rPr>
        <w:t>vetasé-kuïj</w:t>
      </w:r>
      <w:r>
        <w:rPr>
          <w:b/>
          <w:i/>
        </w:rPr>
        <w:t>a</w:t>
      </w:r>
      <w:r>
        <w:rPr>
          <w:b/>
          <w:i/>
          <w:spacing w:val="3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8"/>
        </w:rPr>
        <w:t>ban</w:t>
      </w:r>
      <w:r>
        <w:rPr>
          <w:rFonts w:ascii="Book Antiqua" w:eastAsia="Book Antiqua" w:hAnsi="Book Antiqua" w:cs="Book Antiqua"/>
          <w:b/>
          <w:w w:val="88"/>
        </w:rPr>
        <w:t>k</w:t>
      </w:r>
      <w:r>
        <w:rPr>
          <w:rFonts w:ascii="Book Antiqua" w:eastAsia="Book Antiqua" w:hAnsi="Book Antiqua" w:cs="Book Antiqua"/>
          <w:b/>
          <w:spacing w:val="2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19"/>
          <w:w w:val="89"/>
        </w:rPr>
        <w:t>Y</w:t>
      </w:r>
      <w:r>
        <w:rPr>
          <w:rFonts w:ascii="Book Antiqua" w:eastAsia="Book Antiqua" w:hAnsi="Book Antiqua" w:cs="Book Antiqua"/>
          <w:b/>
          <w:spacing w:val="-5"/>
          <w:w w:val="92"/>
        </w:rPr>
        <w:t xml:space="preserve">amunä. </w:t>
      </w:r>
      <w:r>
        <w:rPr>
          <w:rFonts w:ascii="Book Antiqua" w:eastAsia="Book Antiqua" w:hAnsi="Book Antiqua" w:cs="Book Antiqua"/>
          <w:b/>
        </w:rPr>
        <w:t>Eager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enjoying</w:t>
      </w:r>
      <w:r>
        <w:rPr>
          <w:rFonts w:ascii="Book Antiqua" w:eastAsia="Book Antiqua" w:hAnsi="Book Antiqua" w:cs="Book Antiqua"/>
          <w:b/>
          <w:spacing w:val="4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amatory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arts,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caught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hold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His </w:t>
      </w:r>
      <w:r>
        <w:rPr>
          <w:rFonts w:ascii="Book Antiqua" w:eastAsia="Book Antiqua" w:hAnsi="Book Antiqua" w:cs="Book Antiqua"/>
          <w:b/>
          <w:w w:val="90"/>
        </w:rPr>
        <w:t>yellow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cloth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and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pulled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Him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in.”</w:t>
      </w:r>
    </w:p>
    <w:p w14:paraId="7EB2DDA8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2EEE8452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F57153C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1AD6514D" w14:textId="77777777" w:rsidR="00150366" w:rsidRDefault="00000000">
      <w:pPr>
        <w:spacing w:line="220" w:lineRule="exact"/>
        <w:ind w:left="120" w:right="87" w:firstLine="360"/>
        <w:jc w:val="both"/>
      </w:pP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32"/>
          <w:w w:val="77"/>
        </w:rPr>
        <w:t xml:space="preserve"> </w:t>
      </w:r>
      <w:r>
        <w:rPr>
          <w:spacing w:val="-5"/>
        </w:rPr>
        <w:t>Rädhä’</w:t>
      </w:r>
      <w:r>
        <w:t>s</w:t>
      </w:r>
      <w:r>
        <w:rPr>
          <w:spacing w:val="-6"/>
        </w:rPr>
        <w:t xml:space="preserve"> </w:t>
      </w:r>
      <w:r>
        <w:rPr>
          <w:spacing w:val="-5"/>
        </w:rPr>
        <w:t>frien</w:t>
      </w:r>
      <w:r>
        <w:t>d</w:t>
      </w:r>
      <w:r>
        <w:rPr>
          <w:spacing w:val="34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describin</w:t>
      </w:r>
      <w:r>
        <w:t>g</w:t>
      </w:r>
      <w:r>
        <w:rPr>
          <w:spacing w:val="45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spacing w:val="-5"/>
        </w:rPr>
        <w:t>temperamenta</w:t>
      </w:r>
      <w:r>
        <w:t xml:space="preserve">l </w:t>
      </w:r>
      <w:r>
        <w:rPr>
          <w:spacing w:val="17"/>
        </w:rPr>
        <w:t xml:space="preserve"> </w:t>
      </w:r>
      <w:r>
        <w:rPr>
          <w:spacing w:val="-5"/>
          <w:w w:val="105"/>
        </w:rPr>
        <w:t xml:space="preserve">heroine,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adhérä-näyikä</w:t>
      </w:r>
      <w:r>
        <w:rPr>
          <w:rFonts w:ascii="Book Antiqua" w:eastAsia="Book Antiqua" w:hAnsi="Book Antiqua" w:cs="Book Antiqua"/>
          <w:i/>
        </w:rPr>
        <w:t xml:space="preserve">. </w:t>
      </w:r>
      <w:r>
        <w:rPr>
          <w:spacing w:val="-5"/>
        </w:rPr>
        <w:t>“Whe</w:t>
      </w:r>
      <w:r>
        <w:t>n</w:t>
      </w:r>
      <w:r>
        <w:rPr>
          <w:spacing w:val="23"/>
        </w:rPr>
        <w:t xml:space="preserve"> </w:t>
      </w:r>
      <w:r>
        <w:rPr>
          <w:spacing w:val="-5"/>
        </w:rPr>
        <w:t>Madhusüdan</w:t>
      </w:r>
      <w:r>
        <w:t>a</w:t>
      </w:r>
      <w:r>
        <w:rPr>
          <w:spacing w:val="45"/>
        </w:rPr>
        <w:t xml:space="preserve"> </w:t>
      </w:r>
      <w:r>
        <w:rPr>
          <w:spacing w:val="-5"/>
        </w:rPr>
        <w:t>cam</w:t>
      </w:r>
      <w:r>
        <w:t>e</w:t>
      </w:r>
      <w:r>
        <w:rPr>
          <w:spacing w:val="4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  <w:w w:val="104"/>
        </w:rPr>
        <w:t xml:space="preserve">charming </w:t>
      </w:r>
      <w:r>
        <w:rPr>
          <w:spacing w:val="-5"/>
        </w:rPr>
        <w:t>vine-covere</w:t>
      </w:r>
      <w:r>
        <w:t>d</w:t>
      </w:r>
      <w:r>
        <w:rPr>
          <w:spacing w:val="26"/>
        </w:rPr>
        <w:t xml:space="preserve"> </w:t>
      </w:r>
      <w:r>
        <w:rPr>
          <w:spacing w:val="-5"/>
        </w:rPr>
        <w:t>bambo</w:t>
      </w:r>
      <w:r>
        <w:t>o</w:t>
      </w:r>
      <w:r>
        <w:rPr>
          <w:spacing w:val="24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kuïj</w:t>
      </w:r>
      <w:r>
        <w:rPr>
          <w:rFonts w:ascii="Book Antiqua" w:eastAsia="Book Antiqua" w:hAnsi="Book Antiqua" w:cs="Book Antiqua"/>
          <w:i/>
        </w:rPr>
        <w:t xml:space="preserve">a 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spacing w:val="-5"/>
        </w:rPr>
        <w:t>o</w:t>
      </w:r>
      <w:r>
        <w:t>n</w:t>
      </w:r>
      <w:r>
        <w:rPr>
          <w:spacing w:val="1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ban</w:t>
      </w:r>
      <w:r>
        <w:t>k</w:t>
      </w:r>
      <w:r>
        <w:rPr>
          <w:spacing w:val="24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19"/>
          <w:w w:val="79"/>
        </w:rPr>
        <w:t>Y</w:t>
      </w:r>
      <w:r>
        <w:rPr>
          <w:spacing w:val="-5"/>
          <w:w w:val="105"/>
        </w:rPr>
        <w:t>amunä</w:t>
      </w:r>
      <w:r>
        <w:rPr>
          <w:w w:val="105"/>
        </w:rPr>
        <w:t>,</w:t>
      </w:r>
      <w:r>
        <w:rPr>
          <w:spacing w:val="5"/>
          <w:w w:val="105"/>
        </w:rPr>
        <w:t xml:space="preserve"> </w:t>
      </w:r>
      <w:r>
        <w:rPr>
          <w:spacing w:val="-5"/>
          <w:w w:val="106"/>
        </w:rPr>
        <w:t xml:space="preserve">this </w:t>
      </w:r>
      <w:r>
        <w:rPr>
          <w:rFonts w:ascii="Book Antiqua" w:eastAsia="Book Antiqua" w:hAnsi="Book Antiqua" w:cs="Book Antiqua"/>
          <w:i/>
          <w:spacing w:val="-5"/>
        </w:rPr>
        <w:t>adhérä-näyikä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rPr>
          <w:spacing w:val="-5"/>
        </w:rPr>
        <w:t>deepl</w:t>
      </w:r>
      <w:r>
        <w:t>y</w:t>
      </w:r>
      <w:r>
        <w:rPr>
          <w:spacing w:val="29"/>
        </w:rPr>
        <w:t xml:space="preserve"> </w:t>
      </w:r>
      <w:r>
        <w:rPr>
          <w:spacing w:val="-5"/>
        </w:rPr>
        <w:t>desirin</w:t>
      </w:r>
      <w:r>
        <w:t>g</w:t>
      </w:r>
      <w:r>
        <w:rPr>
          <w:spacing w:val="37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29"/>
        </w:rPr>
        <w:t xml:space="preserve"> </w:t>
      </w:r>
      <w:r>
        <w:rPr>
          <w:spacing w:val="-5"/>
        </w:rPr>
        <w:t>deligh</w:t>
      </w:r>
      <w:r>
        <w:t>t</w:t>
      </w:r>
      <w:r>
        <w:rPr>
          <w:spacing w:val="40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9"/>
        </w:rPr>
        <w:t xml:space="preserve"> </w:t>
      </w:r>
      <w:r>
        <w:rPr>
          <w:spacing w:val="-5"/>
        </w:rPr>
        <w:t>eroti</w:t>
      </w:r>
      <w:r>
        <w:t>c</w:t>
      </w:r>
      <w:r>
        <w:rPr>
          <w:spacing w:val="36"/>
        </w:rPr>
        <w:t xml:space="preserve"> </w:t>
      </w:r>
      <w:r>
        <w:rPr>
          <w:spacing w:val="-5"/>
        </w:rPr>
        <w:t>arts</w:t>
      </w:r>
      <w:r>
        <w:t>,</w:t>
      </w:r>
      <w:r>
        <w:rPr>
          <w:spacing w:val="35"/>
        </w:rPr>
        <w:t xml:space="preserve"> </w:t>
      </w:r>
      <w:r>
        <w:rPr>
          <w:spacing w:val="-5"/>
          <w:w w:val="103"/>
        </w:rPr>
        <w:t xml:space="preserve">tugged </w:t>
      </w:r>
      <w:r>
        <w:t>at</w:t>
      </w:r>
      <w:r>
        <w:rPr>
          <w:spacing w:val="9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t>cloth</w:t>
      </w:r>
      <w:r>
        <w:rPr>
          <w:spacing w:val="2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brought</w:t>
      </w:r>
      <w:r>
        <w:rPr>
          <w:spacing w:val="39"/>
        </w:rPr>
        <w:t xml:space="preserve"> </w:t>
      </w:r>
      <w:r>
        <w:t>Him</w:t>
      </w:r>
      <w:r>
        <w:rPr>
          <w:spacing w:val="9"/>
        </w:rPr>
        <w:t xml:space="preserve"> </w:t>
      </w:r>
      <w:r>
        <w:rPr>
          <w:w w:val="102"/>
        </w:rPr>
        <w:t>inside.”</w:t>
      </w:r>
    </w:p>
    <w:p w14:paraId="2AF9BAC9" w14:textId="77777777" w:rsidR="00150366" w:rsidRDefault="00150366">
      <w:pPr>
        <w:spacing w:before="9" w:line="120" w:lineRule="exact"/>
        <w:rPr>
          <w:sz w:val="12"/>
          <w:szCs w:val="12"/>
        </w:rPr>
      </w:pPr>
    </w:p>
    <w:p w14:paraId="497F7342" w14:textId="77777777" w:rsidR="00150366" w:rsidRDefault="00000000">
      <w:pPr>
        <w:spacing w:line="220" w:lineRule="exact"/>
        <w:ind w:left="120" w:right="82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The</w:t>
      </w:r>
      <w:r>
        <w:rPr>
          <w:spacing w:val="21"/>
        </w:rPr>
        <w:t xml:space="preserve"> </w:t>
      </w:r>
      <w:r>
        <w:t>word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ca</w:t>
      </w:r>
      <w:r>
        <w:rPr>
          <w:rFonts w:ascii="Book Antiqua" w:eastAsia="Book Antiqua" w:hAnsi="Book Antiqua" w:cs="Book Antiqua"/>
          <w:i/>
          <w:spacing w:val="17"/>
        </w:rPr>
        <w:t xml:space="preserve"> </w:t>
      </w:r>
      <w:r>
        <w:t>(and)  implies</w:t>
      </w:r>
      <w:r>
        <w:rPr>
          <w:spacing w:val="24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she</w:t>
      </w:r>
      <w:r>
        <w:rPr>
          <w:spacing w:val="23"/>
        </w:rPr>
        <w:t xml:space="preserve"> </w:t>
      </w:r>
      <w:r>
        <w:t>began</w:t>
      </w:r>
      <w:r>
        <w:rPr>
          <w:spacing w:val="22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joke</w:t>
      </w:r>
      <w:r>
        <w:rPr>
          <w:spacing w:val="22"/>
        </w:rPr>
        <w:t xml:space="preserve"> </w:t>
      </w:r>
      <w:r>
        <w:rPr>
          <w:w w:val="105"/>
        </w:rPr>
        <w:t xml:space="preserve">with </w:t>
      </w:r>
      <w:r>
        <w:t>Kåñëa in</w:t>
      </w:r>
      <w:r>
        <w:rPr>
          <w:spacing w:val="36"/>
        </w:rPr>
        <w:t xml:space="preserve"> </w:t>
      </w:r>
      <w:r>
        <w:t>various</w:t>
      </w:r>
      <w:r>
        <w:rPr>
          <w:spacing w:val="43"/>
        </w:rPr>
        <w:t xml:space="preserve"> </w:t>
      </w:r>
      <w:r>
        <w:t>ways</w:t>
      </w:r>
      <w:r>
        <w:rPr>
          <w:spacing w:val="21"/>
        </w:rPr>
        <w:t xml:space="preserve"> </w:t>
      </w:r>
      <w:r>
        <w:t xml:space="preserve">upon </w:t>
      </w:r>
      <w:r>
        <w:rPr>
          <w:spacing w:val="8"/>
        </w:rPr>
        <w:t xml:space="preserve"> </w:t>
      </w:r>
      <w:r>
        <w:t xml:space="preserve">noticing </w:t>
      </w:r>
      <w:r>
        <w:rPr>
          <w:spacing w:val="2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place</w:t>
      </w:r>
      <w:r>
        <w:rPr>
          <w:spacing w:val="30"/>
        </w:rPr>
        <w:t xml:space="preserve"> </w:t>
      </w:r>
      <w:r>
        <w:t>that</w:t>
      </w:r>
      <w:r>
        <w:rPr>
          <w:spacing w:val="49"/>
        </w:rPr>
        <w:t xml:space="preserve"> </w:t>
      </w:r>
      <w:r>
        <w:rPr>
          <w:w w:val="101"/>
        </w:rPr>
        <w:t xml:space="preserve">afforded </w:t>
      </w:r>
      <w:r>
        <w:t>complete</w:t>
      </w:r>
      <w:r>
        <w:rPr>
          <w:spacing w:val="42"/>
        </w:rPr>
        <w:t xml:space="preserve"> </w:t>
      </w:r>
      <w:r>
        <w:t>privacy.</w:t>
      </w:r>
      <w:r>
        <w:rPr>
          <w:spacing w:val="26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words</w:t>
      </w:r>
      <w:r>
        <w:rPr>
          <w:spacing w:val="35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yamunä-tére</w:t>
      </w:r>
      <w:r>
        <w:rPr>
          <w:rFonts w:ascii="Book Antiqua" w:eastAsia="Book Antiqua" w:hAnsi="Book Antiqua" w:cs="Book Antiqua"/>
          <w:i/>
          <w:spacing w:val="19"/>
          <w:w w:val="95"/>
        </w:rPr>
        <w:t xml:space="preserve"> </w:t>
      </w:r>
      <w:r>
        <w:t>–</w:t>
      </w:r>
      <w:r>
        <w:rPr>
          <w:spacing w:val="20"/>
        </w:rPr>
        <w:t xml:space="preserve"> </w:t>
      </w:r>
      <w:r>
        <w:t>on</w:t>
      </w:r>
      <w:r>
        <w:rPr>
          <w:spacing w:val="34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bank</w:t>
      </w:r>
      <w:r>
        <w:rPr>
          <w:spacing w:val="39"/>
        </w:rPr>
        <w:t xml:space="preserve"> </w:t>
      </w:r>
      <w:r>
        <w:t xml:space="preserve">of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19"/>
          <w:w w:val="79"/>
        </w:rPr>
        <w:t>Y</w:t>
      </w:r>
      <w:r>
        <w:rPr>
          <w:spacing w:val="-5"/>
          <w:w w:val="105"/>
        </w:rPr>
        <w:t>amun</w:t>
      </w:r>
      <w:r>
        <w:rPr>
          <w:w w:val="105"/>
        </w:rPr>
        <w:t xml:space="preserve">ä </w:t>
      </w:r>
      <w:r>
        <w:t xml:space="preserve">– </w:t>
      </w:r>
      <w:r>
        <w:rPr>
          <w:spacing w:val="-5"/>
        </w:rPr>
        <w:t>hav</w:t>
      </w:r>
      <w:r>
        <w:t>e</w:t>
      </w:r>
      <w:r>
        <w:rPr>
          <w:spacing w:val="8"/>
        </w:rPr>
        <w:t xml:space="preserve"> </w:t>
      </w:r>
      <w:r>
        <w:rPr>
          <w:spacing w:val="-5"/>
        </w:rPr>
        <w:t>no</w:t>
      </w:r>
      <w:r>
        <w:t>t</w:t>
      </w:r>
      <w:r>
        <w:rPr>
          <w:spacing w:val="20"/>
        </w:rPr>
        <w:t xml:space="preserve"> </w:t>
      </w:r>
      <w:r>
        <w:rPr>
          <w:spacing w:val="-5"/>
        </w:rPr>
        <w:t>bee</w:t>
      </w:r>
      <w:r>
        <w:t>n</w:t>
      </w:r>
      <w:r>
        <w:rPr>
          <w:spacing w:val="15"/>
        </w:rPr>
        <w:t xml:space="preserve"> </w:t>
      </w:r>
      <w:r>
        <w:rPr>
          <w:spacing w:val="-5"/>
        </w:rPr>
        <w:t>used</w:t>
      </w:r>
      <w:r>
        <w:t>.</w:t>
      </w:r>
      <w:r>
        <w:rPr>
          <w:spacing w:val="17"/>
        </w:rPr>
        <w:t xml:space="preserve"> </w:t>
      </w:r>
      <w:r>
        <w:rPr>
          <w:spacing w:val="-5"/>
        </w:rPr>
        <w:t>Rather</w:t>
      </w:r>
      <w:r>
        <w:t>,</w:t>
      </w:r>
      <w:r>
        <w:rPr>
          <w:spacing w:val="1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phras</w:t>
      </w:r>
      <w:r>
        <w:t>e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yamunä- jala-tér</w:t>
      </w:r>
      <w:r>
        <w:rPr>
          <w:rFonts w:ascii="Book Antiqua" w:eastAsia="Book Antiqua" w:hAnsi="Book Antiqua" w:cs="Book Antiqua"/>
          <w:i/>
        </w:rPr>
        <w:t>e</w:t>
      </w:r>
      <w:r>
        <w:rPr>
          <w:rFonts w:ascii="Book Antiqua" w:eastAsia="Book Antiqua" w:hAnsi="Book Antiqua" w:cs="Book Antiqua"/>
          <w:i/>
          <w:spacing w:val="8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35"/>
        </w:rPr>
        <w:t xml:space="preserve"> </w:t>
      </w:r>
      <w:r>
        <w:rPr>
          <w:spacing w:val="-5"/>
        </w:rPr>
        <w:t>bee</w:t>
      </w:r>
      <w:r>
        <w:t>n</w:t>
      </w:r>
      <w:r>
        <w:rPr>
          <w:spacing w:val="39"/>
        </w:rPr>
        <w:t xml:space="preserve"> </w:t>
      </w:r>
      <w:r>
        <w:rPr>
          <w:spacing w:val="-5"/>
        </w:rPr>
        <w:t>employe</w:t>
      </w:r>
      <w:r>
        <w:t>d</w:t>
      </w:r>
      <w:r>
        <w:rPr>
          <w:spacing w:val="40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35"/>
        </w:rPr>
        <w:t xml:space="preserve"> </w:t>
      </w:r>
      <w:r>
        <w:rPr>
          <w:spacing w:val="-5"/>
        </w:rPr>
        <w:t>indicat</w:t>
      </w:r>
      <w:r>
        <w:t>e</w:t>
      </w:r>
      <w:r>
        <w:rPr>
          <w:spacing w:val="49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4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5"/>
        </w:rPr>
        <w:t>rive</w:t>
      </w:r>
      <w:r>
        <w:t>r</w:t>
      </w:r>
      <w:r>
        <w:rPr>
          <w:spacing w:val="35"/>
        </w:rPr>
        <w:t xml:space="preserve"> </w:t>
      </w:r>
      <w:r>
        <w:rPr>
          <w:spacing w:val="-5"/>
        </w:rPr>
        <w:t>ban</w:t>
      </w:r>
      <w:r>
        <w:t>k</w:t>
      </w:r>
      <w:r>
        <w:rPr>
          <w:spacing w:val="43"/>
        </w:rPr>
        <w:t xml:space="preserve"> </w:t>
      </w:r>
      <w:r>
        <w:rPr>
          <w:spacing w:val="-5"/>
        </w:rPr>
        <w:t xml:space="preserve">is </w:t>
      </w:r>
      <w:r>
        <w:t>cool</w:t>
      </w:r>
      <w:r>
        <w:rPr>
          <w:spacing w:val="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pure</w:t>
      </w:r>
      <w:r>
        <w:rPr>
          <w:spacing w:val="27"/>
        </w:rPr>
        <w:t xml:space="preserve"> </w:t>
      </w:r>
      <w:r>
        <w:t>like</w:t>
      </w:r>
      <w:r>
        <w:rPr>
          <w:spacing w:val="8"/>
        </w:rPr>
        <w:t xml:space="preserve"> </w:t>
      </w:r>
      <w:r>
        <w:t>water</w:t>
      </w:r>
      <w:r>
        <w:rPr>
          <w:spacing w:val="15"/>
        </w:rPr>
        <w:t xml:space="preserve"> </w:t>
      </w:r>
      <w:r>
        <w:rPr>
          <w:w w:val="116"/>
        </w:rPr>
        <w:t>(</w:t>
      </w:r>
      <w:r>
        <w:rPr>
          <w:rFonts w:ascii="Book Antiqua" w:eastAsia="Book Antiqua" w:hAnsi="Book Antiqua" w:cs="Book Antiqua"/>
          <w:i/>
          <w:w w:val="105"/>
        </w:rPr>
        <w:t>jala</w:t>
      </w:r>
      <w:r>
        <w:rPr>
          <w:w w:val="111"/>
        </w:rPr>
        <w:t>).</w:t>
      </w:r>
    </w:p>
    <w:p w14:paraId="39757455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69FCB40C" w14:textId="77777777" w:rsidR="00150366" w:rsidRDefault="00150366">
      <w:pPr>
        <w:spacing w:line="200" w:lineRule="exact"/>
      </w:pPr>
    </w:p>
    <w:p w14:paraId="1E942207" w14:textId="77777777" w:rsidR="00150366" w:rsidRDefault="00000000">
      <w:pPr>
        <w:spacing w:before="29" w:line="248" w:lineRule="auto"/>
        <w:ind w:left="120" w:right="84" w:firstLine="360"/>
        <w:jc w:val="both"/>
      </w:pPr>
      <w:r>
        <w:t>Pulling</w:t>
      </w:r>
      <w:r>
        <w:rPr>
          <w:spacing w:val="40"/>
        </w:rPr>
        <w:t xml:space="preserve"> </w:t>
      </w:r>
      <w:r>
        <w:t>Kåñëa</w:t>
      </w:r>
      <w:r>
        <w:rPr>
          <w:spacing w:val="-3"/>
        </w:rPr>
        <w:t xml:space="preserve"> </w:t>
      </w:r>
      <w:r>
        <w:t>away</w:t>
      </w:r>
      <w:r>
        <w:rPr>
          <w:spacing w:val="19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his</w:t>
      </w:r>
      <w:r>
        <w:rPr>
          <w:spacing w:val="32"/>
        </w:rPr>
        <w:t xml:space="preserve"> </w:t>
      </w:r>
      <w:r>
        <w:t>cloth</w:t>
      </w:r>
      <w:r>
        <w:rPr>
          <w:spacing w:val="43"/>
        </w:rPr>
        <w:t xml:space="preserve"> </w:t>
      </w:r>
      <w:r>
        <w:t>when</w:t>
      </w:r>
      <w:r>
        <w:rPr>
          <w:spacing w:val="45"/>
        </w:rPr>
        <w:t xml:space="preserve"> </w:t>
      </w:r>
      <w:r>
        <w:t>He</w:t>
      </w:r>
      <w:r>
        <w:rPr>
          <w:spacing w:val="23"/>
        </w:rPr>
        <w:t xml:space="preserve"> </w:t>
      </w:r>
      <w:r>
        <w:t>shows</w:t>
      </w:r>
      <w:r>
        <w:rPr>
          <w:spacing w:val="38"/>
        </w:rPr>
        <w:t xml:space="preserve"> </w:t>
      </w:r>
      <w:r>
        <w:rPr>
          <w:w w:val="101"/>
        </w:rPr>
        <w:t xml:space="preserve">signs </w:t>
      </w:r>
      <w:r>
        <w:t>of being</w:t>
      </w:r>
      <w:r>
        <w:rPr>
          <w:spacing w:val="14"/>
        </w:rPr>
        <w:t xml:space="preserve"> </w:t>
      </w:r>
      <w:r>
        <w:t>attracted</w:t>
      </w:r>
      <w:r>
        <w:rPr>
          <w:spacing w:val="39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another</w:t>
      </w:r>
      <w:r>
        <w:rPr>
          <w:spacing w:val="41"/>
        </w:rPr>
        <w:t xml:space="preserve"> </w:t>
      </w:r>
      <w:r>
        <w:t>maiden</w:t>
      </w:r>
      <w:r>
        <w:rPr>
          <w:spacing w:val="29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typical</w:t>
      </w:r>
      <w:r>
        <w:rPr>
          <w:spacing w:val="16"/>
        </w:rPr>
        <w:t xml:space="preserve"> </w:t>
      </w:r>
      <w:r>
        <w:t xml:space="preserve">of </w:t>
      </w:r>
      <w:r>
        <w:rPr>
          <w:w w:val="107"/>
        </w:rPr>
        <w:t xml:space="preserve">the </w:t>
      </w:r>
      <w:r>
        <w:t>temperamental</w:t>
      </w:r>
      <w:r>
        <w:rPr>
          <w:spacing w:val="49"/>
        </w:rPr>
        <w:t xml:space="preserve"> </w:t>
      </w:r>
      <w:r>
        <w:t>ladylove</w:t>
      </w:r>
      <w:r>
        <w:rPr>
          <w:spacing w:val="2"/>
        </w:rPr>
        <w:t xml:space="preserve"> </w:t>
      </w:r>
      <w:r>
        <w:rPr>
          <w:w w:val="116"/>
        </w:rPr>
        <w:t>(</w:t>
      </w:r>
      <w:r>
        <w:rPr>
          <w:rFonts w:ascii="Book Antiqua" w:eastAsia="Book Antiqua" w:hAnsi="Book Antiqua" w:cs="Book Antiqua"/>
          <w:i/>
        </w:rPr>
        <w:t>adhérä-näyikä</w:t>
      </w:r>
      <w:r>
        <w:rPr>
          <w:w w:val="111"/>
        </w:rPr>
        <w:t>).</w:t>
      </w:r>
    </w:p>
    <w:p w14:paraId="33EA2F13" w14:textId="77777777" w:rsidR="00150366" w:rsidRDefault="00150366">
      <w:pPr>
        <w:spacing w:before="18" w:line="200" w:lineRule="exact"/>
      </w:pPr>
    </w:p>
    <w:p w14:paraId="3A1CBF26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45</w:t>
      </w:r>
    </w:p>
    <w:p w14:paraId="7BDDE713" w14:textId="77777777" w:rsidR="00150366" w:rsidRDefault="00150366">
      <w:pPr>
        <w:spacing w:before="5" w:line="100" w:lineRule="exact"/>
        <w:rPr>
          <w:sz w:val="11"/>
          <w:szCs w:val="11"/>
        </w:rPr>
      </w:pPr>
    </w:p>
    <w:p w14:paraId="0AF6AEAE" w14:textId="77777777" w:rsidR="00150366" w:rsidRDefault="00000000">
      <w:pPr>
        <w:spacing w:line="220" w:lineRule="exact"/>
        <w:ind w:left="343" w:right="35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103"/>
        </w:rPr>
        <w:t xml:space="preserve">kara-tala-täla-tarala-valayävali-kalita-kalasvana-vaàçe </w:t>
      </w:r>
      <w:r>
        <w:rPr>
          <w:rFonts w:ascii="Book Antiqua" w:eastAsia="Book Antiqua" w:hAnsi="Book Antiqua" w:cs="Book Antiqua"/>
          <w:i/>
        </w:rPr>
        <w:t>räsa-rase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i/>
        </w:rPr>
        <w:t>saha-nåtya-parä</w:t>
      </w:r>
      <w:r>
        <w:rPr>
          <w:rFonts w:ascii="Book Antiqua" w:eastAsia="Book Antiqua" w:hAnsi="Book Antiqua" w:cs="Book Antiqua"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i/>
        </w:rPr>
        <w:t>hariëä</w:t>
      </w:r>
      <w:r>
        <w:rPr>
          <w:rFonts w:ascii="Book Antiqua" w:eastAsia="Book Antiqua" w:hAnsi="Book Antiqua" w:cs="Book Antiqua"/>
          <w:i/>
          <w:spacing w:val="34"/>
        </w:rPr>
        <w:t xml:space="preserve"> </w:t>
      </w:r>
      <w:r>
        <w:rPr>
          <w:rFonts w:ascii="Book Antiqua" w:eastAsia="Book Antiqua" w:hAnsi="Book Antiqua" w:cs="Book Antiqua"/>
          <w:i/>
          <w:w w:val="94"/>
        </w:rPr>
        <w:t>yuvatiù</w:t>
      </w:r>
      <w:r>
        <w:rPr>
          <w:rFonts w:ascii="Book Antiqua" w:eastAsia="Book Antiqua" w:hAnsi="Book Antiqua" w:cs="Book Antiqua"/>
          <w:i/>
          <w:spacing w:val="3"/>
          <w:w w:val="94"/>
        </w:rPr>
        <w:t xml:space="preserve"> </w:t>
      </w:r>
      <w:r>
        <w:rPr>
          <w:rFonts w:ascii="Book Antiqua" w:eastAsia="Book Antiqua" w:hAnsi="Book Antiqua" w:cs="Book Antiqua"/>
          <w:i/>
          <w:w w:val="107"/>
        </w:rPr>
        <w:t>praçaçaàse</w:t>
      </w:r>
    </w:p>
    <w:p w14:paraId="3497F68B" w14:textId="77777777" w:rsidR="00150366" w:rsidRDefault="00000000">
      <w:pPr>
        <w:spacing w:before="3"/>
        <w:ind w:left="1923"/>
      </w:pP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mugdha-vadhü-nikare...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w w:val="111"/>
        </w:rPr>
        <w:t>(6)</w:t>
      </w:r>
    </w:p>
    <w:p w14:paraId="44DA0837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7B79F806" w14:textId="77777777" w:rsidR="00150366" w:rsidRDefault="00000000">
      <w:pPr>
        <w:spacing w:line="220" w:lineRule="exact"/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</w:rPr>
        <w:t>“Har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praise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on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4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youthfu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4"/>
        </w:rPr>
        <w:t xml:space="preserve"> beaut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intoxicate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from </w:t>
      </w:r>
      <w:r>
        <w:rPr>
          <w:rFonts w:ascii="Book Antiqua" w:eastAsia="Book Antiqua" w:hAnsi="Book Antiqua" w:cs="Book Antiqua"/>
          <w:b/>
          <w:spacing w:val="-4"/>
          <w:w w:val="90"/>
        </w:rPr>
        <w:t>dancin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 xml:space="preserve">n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ecstas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b/>
          <w:i/>
          <w:spacing w:val="-2"/>
        </w:rPr>
        <w:t>räsa</w:t>
      </w:r>
      <w:r>
        <w:rPr>
          <w:rFonts w:ascii="Book Antiqua" w:eastAsia="Book Antiqua" w:hAnsi="Book Antiqua" w:cs="Book Antiqua"/>
          <w:i/>
        </w:rPr>
        <w:t>,</w:t>
      </w:r>
      <w:r>
        <w:rPr>
          <w:rFonts w:ascii="Book Antiqua" w:eastAsia="Book Antiqua" w:hAnsi="Book Antiqua" w:cs="Book Antiqua"/>
          <w:i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clappin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hand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and </w:t>
      </w:r>
      <w:r>
        <w:rPr>
          <w:rFonts w:ascii="Book Antiqua" w:eastAsia="Book Antiqua" w:hAnsi="Book Antiqua" w:cs="Book Antiqua"/>
          <w:b/>
          <w:spacing w:val="-2"/>
          <w:w w:val="90"/>
        </w:rPr>
        <w:t>tinklin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bangles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echoing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His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flute’s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sweet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notes.”</w:t>
      </w:r>
    </w:p>
    <w:p w14:paraId="112CFA6A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058F6E48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A86755A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4350FC8D" w14:textId="77777777" w:rsidR="00150366" w:rsidRDefault="00000000">
      <w:pPr>
        <w:spacing w:line="242" w:lineRule="auto"/>
        <w:ind w:left="120" w:right="83" w:firstLine="360"/>
        <w:jc w:val="both"/>
      </w:pPr>
      <w:r>
        <w:t xml:space="preserve">Our </w:t>
      </w:r>
      <w:r>
        <w:rPr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t>tells</w:t>
      </w:r>
      <w:r>
        <w:rPr>
          <w:spacing w:val="39"/>
        </w:rPr>
        <w:t xml:space="preserve"> </w:t>
      </w:r>
      <w:r>
        <w:rPr>
          <w:w w:val="78"/>
        </w:rPr>
        <w:t xml:space="preserve">Çré </w:t>
      </w:r>
      <w:r>
        <w:rPr>
          <w:spacing w:val="4"/>
          <w:w w:val="78"/>
        </w:rPr>
        <w:t xml:space="preserve"> </w:t>
      </w:r>
      <w:r>
        <w:t>Rädhä</w:t>
      </w:r>
      <w:r>
        <w:rPr>
          <w:spacing w:val="37"/>
        </w:rPr>
        <w:t xml:space="preserve"> </w:t>
      </w:r>
      <w:r>
        <w:t xml:space="preserve">that </w:t>
      </w:r>
      <w:r>
        <w:rPr>
          <w:spacing w:val="6"/>
        </w:rPr>
        <w:t xml:space="preserve"> </w:t>
      </w:r>
      <w:r>
        <w:t>while</w:t>
      </w:r>
      <w:r>
        <w:rPr>
          <w:spacing w:val="41"/>
        </w:rPr>
        <w:t xml:space="preserve"> </w:t>
      </w:r>
      <w:r>
        <w:t xml:space="preserve">dancing </w:t>
      </w:r>
      <w:r>
        <w:rPr>
          <w:spacing w:val="8"/>
        </w:rPr>
        <w:t xml:space="preserve"> </w:t>
      </w:r>
      <w:r>
        <w:t xml:space="preserve">with  </w:t>
      </w:r>
      <w:r>
        <w:rPr>
          <w:w w:val="78"/>
        </w:rPr>
        <w:t xml:space="preserve">Çré </w:t>
      </w:r>
      <w:r>
        <w:t>Kåñëa</w:t>
      </w:r>
      <w:r>
        <w:rPr>
          <w:spacing w:val="5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rPr>
          <w:rFonts w:ascii="Book Antiqua" w:eastAsia="Book Antiqua" w:hAnsi="Book Antiqua" w:cs="Book Antiqua"/>
          <w:i/>
        </w:rPr>
        <w:t>räsa-lélä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t xml:space="preserve">another </w:t>
      </w:r>
      <w:r>
        <w:rPr>
          <w:spacing w:val="16"/>
        </w:rPr>
        <w:t xml:space="preserve"> </w:t>
      </w:r>
      <w:r>
        <w:t>damsel</w:t>
      </w:r>
      <w:r>
        <w:rPr>
          <w:spacing w:val="42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 xml:space="preserve">expertly  clapping </w:t>
      </w:r>
      <w:r>
        <w:rPr>
          <w:spacing w:val="1"/>
        </w:rPr>
        <w:t xml:space="preserve"> </w:t>
      </w:r>
      <w:r>
        <w:rPr>
          <w:w w:val="107"/>
        </w:rPr>
        <w:t xml:space="preserve">her </w:t>
      </w:r>
      <w:r>
        <w:rPr>
          <w:spacing w:val="-4"/>
        </w:rPr>
        <w:t>hand</w:t>
      </w:r>
      <w:r>
        <w:t xml:space="preserve">s  </w:t>
      </w:r>
      <w:r>
        <w:rPr>
          <w:spacing w:val="-4"/>
        </w:rPr>
        <w:t>i</w:t>
      </w:r>
      <w:r>
        <w:t>n</w:t>
      </w:r>
      <w:r>
        <w:rPr>
          <w:spacing w:val="33"/>
        </w:rPr>
        <w:t xml:space="preserve"> </w:t>
      </w:r>
      <w:r>
        <w:rPr>
          <w:spacing w:val="-4"/>
        </w:rPr>
        <w:t>perfec</w:t>
      </w:r>
      <w:r>
        <w:t>t</w:t>
      </w:r>
      <w:r>
        <w:rPr>
          <w:spacing w:val="33"/>
        </w:rPr>
        <w:t xml:space="preserve"> </w:t>
      </w:r>
      <w:r>
        <w:rPr>
          <w:spacing w:val="-4"/>
        </w:rPr>
        <w:t>rhyth</w:t>
      </w:r>
      <w:r>
        <w:t xml:space="preserve">m </w:t>
      </w:r>
      <w:r>
        <w:rPr>
          <w:spacing w:val="12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9"/>
        </w:rPr>
        <w:t xml:space="preserve"> </w:t>
      </w:r>
      <w:r>
        <w:rPr>
          <w:spacing w:val="-4"/>
        </w:rPr>
        <w:t>tone</w:t>
      </w:r>
      <w:r>
        <w:t>.</w:t>
      </w:r>
      <w:r>
        <w:rPr>
          <w:spacing w:val="46"/>
        </w:rPr>
        <w:t xml:space="preserve"> </w:t>
      </w:r>
      <w:r>
        <w:rPr>
          <w:spacing w:val="-4"/>
        </w:rPr>
        <w:t>Thu</w:t>
      </w:r>
      <w:r>
        <w:t>s</w:t>
      </w:r>
      <w:r>
        <w:rPr>
          <w:spacing w:val="42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40"/>
        </w:rPr>
        <w:t xml:space="preserve"> </w:t>
      </w:r>
      <w:r>
        <w:rPr>
          <w:spacing w:val="-4"/>
        </w:rPr>
        <w:t>bangle</w:t>
      </w:r>
      <w:r>
        <w:t>s</w:t>
      </w:r>
      <w:r>
        <w:rPr>
          <w:spacing w:val="28"/>
        </w:rPr>
        <w:t xml:space="preserve"> </w:t>
      </w:r>
      <w:r>
        <w:rPr>
          <w:spacing w:val="-4"/>
          <w:w w:val="102"/>
        </w:rPr>
        <w:t xml:space="preserve">collide, </w:t>
      </w:r>
      <w:r>
        <w:t>making</w:t>
      </w:r>
      <w:r>
        <w:rPr>
          <w:spacing w:val="44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sweet</w:t>
      </w:r>
      <w:r>
        <w:rPr>
          <w:spacing w:val="31"/>
        </w:rPr>
        <w:t xml:space="preserve"> </w:t>
      </w:r>
      <w:r>
        <w:t>jingle</w:t>
      </w:r>
      <w:r>
        <w:rPr>
          <w:spacing w:val="31"/>
        </w:rPr>
        <w:t xml:space="preserve"> </w:t>
      </w:r>
      <w:r>
        <w:t xml:space="preserve">that  complements </w:t>
      </w:r>
      <w:r>
        <w:rPr>
          <w:spacing w:val="19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 xml:space="preserve">sound </w:t>
      </w:r>
      <w:r>
        <w:rPr>
          <w:spacing w:val="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w w:val="107"/>
        </w:rPr>
        <w:t xml:space="preserve">the </w:t>
      </w:r>
      <w:r>
        <w:rPr>
          <w:spacing w:val="-6"/>
        </w:rPr>
        <w:t>flute</w:t>
      </w:r>
      <w:r>
        <w:t>.</w:t>
      </w:r>
      <w:r>
        <w:rPr>
          <w:spacing w:val="38"/>
        </w:rPr>
        <w:t xml:space="preserve"> </w:t>
      </w:r>
      <w:r>
        <w:rPr>
          <w:spacing w:val="-6"/>
        </w:rPr>
        <w:t>Hearin</w:t>
      </w:r>
      <w:r>
        <w:t>g</w:t>
      </w:r>
      <w:r>
        <w:rPr>
          <w:spacing w:val="38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43"/>
        </w:rPr>
        <w:t xml:space="preserve"> </w:t>
      </w:r>
      <w:r>
        <w:rPr>
          <w:spacing w:val="-6"/>
        </w:rPr>
        <w:t>astonishingl</w:t>
      </w:r>
      <w:r>
        <w:t xml:space="preserve">y </w:t>
      </w:r>
      <w:r>
        <w:rPr>
          <w:spacing w:val="7"/>
        </w:rPr>
        <w:t xml:space="preserve"> </w:t>
      </w:r>
      <w:r>
        <w:rPr>
          <w:spacing w:val="-6"/>
        </w:rPr>
        <w:t>swee</w:t>
      </w:r>
      <w:r>
        <w:t>t</w:t>
      </w:r>
      <w:r>
        <w:rPr>
          <w:spacing w:val="30"/>
        </w:rPr>
        <w:t xml:space="preserve"> </w:t>
      </w:r>
      <w:r>
        <w:rPr>
          <w:spacing w:val="-6"/>
        </w:rPr>
        <w:t>duet</w:t>
      </w:r>
      <w:r>
        <w:t xml:space="preserve">, </w:t>
      </w:r>
      <w:r>
        <w:rPr>
          <w:spacing w:val="3"/>
        </w:rPr>
        <w:t xml:space="preserve"> </w:t>
      </w:r>
      <w:r>
        <w:rPr>
          <w:spacing w:val="-6"/>
        </w:rPr>
        <w:t>Kåñë</w:t>
      </w:r>
      <w:r>
        <w:t xml:space="preserve">a </w:t>
      </w:r>
      <w:r>
        <w:rPr>
          <w:spacing w:val="-6"/>
          <w:w w:val="103"/>
        </w:rPr>
        <w:t xml:space="preserve">repeatedly </w:t>
      </w:r>
      <w:r>
        <w:t>applauds</w:t>
      </w:r>
      <w:r>
        <w:rPr>
          <w:spacing w:val="30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attractive</w:t>
      </w:r>
      <w:r>
        <w:rPr>
          <w:spacing w:val="24"/>
        </w:rPr>
        <w:t xml:space="preserve"> </w:t>
      </w:r>
      <w:r>
        <w:rPr>
          <w:w w:val="104"/>
        </w:rPr>
        <w:t>temptress.</w:t>
      </w:r>
    </w:p>
    <w:p w14:paraId="14F5748F" w14:textId="77777777" w:rsidR="00150366" w:rsidRDefault="00150366">
      <w:pPr>
        <w:spacing w:before="17" w:line="220" w:lineRule="exact"/>
        <w:rPr>
          <w:sz w:val="22"/>
          <w:szCs w:val="22"/>
        </w:rPr>
      </w:pPr>
    </w:p>
    <w:p w14:paraId="2785426E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46</w:t>
      </w:r>
    </w:p>
    <w:p w14:paraId="3E523D71" w14:textId="77777777" w:rsidR="00150366" w:rsidRDefault="00150366">
      <w:pPr>
        <w:spacing w:before="5" w:line="100" w:lineRule="exact"/>
        <w:rPr>
          <w:sz w:val="11"/>
          <w:szCs w:val="11"/>
        </w:rPr>
      </w:pPr>
    </w:p>
    <w:p w14:paraId="740BFCD4" w14:textId="77777777" w:rsidR="00150366" w:rsidRDefault="00000000">
      <w:pPr>
        <w:spacing w:line="220" w:lineRule="exact"/>
        <w:ind w:left="264" w:right="224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2"/>
        </w:rPr>
        <w:t>çliñyati</w:t>
      </w:r>
      <w:r>
        <w:rPr>
          <w:rFonts w:ascii="Book Antiqua" w:eastAsia="Book Antiqua" w:hAnsi="Book Antiqua" w:cs="Book Antiqua"/>
          <w:i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i/>
        </w:rPr>
        <w:t>käm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api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cumbati</w:t>
      </w:r>
      <w:r>
        <w:rPr>
          <w:rFonts w:ascii="Book Antiqua" w:eastAsia="Book Antiqua" w:hAnsi="Book Antiqua" w:cs="Book Antiqua"/>
          <w:i/>
          <w:spacing w:val="-20"/>
        </w:rPr>
        <w:t xml:space="preserve"> </w:t>
      </w:r>
      <w:r>
        <w:rPr>
          <w:rFonts w:ascii="Book Antiqua" w:eastAsia="Book Antiqua" w:hAnsi="Book Antiqua" w:cs="Book Antiqua"/>
          <w:i/>
        </w:rPr>
        <w:t>käm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api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käm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api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ramayati rämäm paçyati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sa-smita-cärutaräm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</w:rPr>
        <w:t>aparäm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anugacchati</w:t>
      </w:r>
      <w:r>
        <w:rPr>
          <w:rFonts w:ascii="Book Antiqua" w:eastAsia="Book Antiqua" w:hAnsi="Book Antiqua" w:cs="Book Antiqua"/>
          <w:i/>
          <w:spacing w:val="-19"/>
        </w:rPr>
        <w:t xml:space="preserve"> </w:t>
      </w:r>
      <w:r>
        <w:rPr>
          <w:rFonts w:ascii="Book Antiqua" w:eastAsia="Book Antiqua" w:hAnsi="Book Antiqua" w:cs="Book Antiqua"/>
          <w:i/>
        </w:rPr>
        <w:t>vämäm</w:t>
      </w:r>
    </w:p>
    <w:p w14:paraId="0AEF369F" w14:textId="77777777" w:rsidR="00150366" w:rsidRDefault="00000000">
      <w:pPr>
        <w:spacing w:before="3"/>
        <w:ind w:left="2000"/>
      </w:pP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mugdha-vadhü-nikare...</w:t>
      </w:r>
      <w:r>
        <w:rPr>
          <w:rFonts w:ascii="Book Antiqua" w:eastAsia="Book Antiqua" w:hAnsi="Book Antiqua" w:cs="Book Antiqua"/>
          <w:i/>
          <w:spacing w:val="3"/>
          <w:w w:val="98"/>
        </w:rPr>
        <w:t xml:space="preserve"> </w:t>
      </w:r>
      <w:r>
        <w:rPr>
          <w:w w:val="111"/>
        </w:rPr>
        <w:t>(7)</w:t>
      </w:r>
    </w:p>
    <w:p w14:paraId="160F30EE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5FD4D2A8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“Driven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craving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b/>
          <w:i/>
        </w:rPr>
        <w:t>çåìgära-rasa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49"/>
        </w:rPr>
        <w:t xml:space="preserve"> </w:t>
      </w:r>
      <w:r>
        <w:rPr>
          <w:rFonts w:ascii="Book Antiqua" w:eastAsia="Book Antiqua" w:hAnsi="Book Antiqua" w:cs="Book Antiqua"/>
          <w:b/>
        </w:rPr>
        <w:t>one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b/>
          <w:i/>
        </w:rPr>
        <w:t>gopé</w:t>
      </w:r>
      <w:r>
        <w:rPr>
          <w:b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 </w:t>
      </w:r>
      <w:r>
        <w:rPr>
          <w:rFonts w:ascii="Book Antiqua" w:eastAsia="Book Antiqua" w:hAnsi="Book Antiqua" w:cs="Book Antiqua"/>
          <w:b/>
          <w:spacing w:val="-5"/>
          <w:w w:val="90"/>
        </w:rPr>
        <w:t>embraces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anothe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kisses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ye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anothe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fervidl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-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caresses. </w:t>
      </w:r>
      <w:r>
        <w:rPr>
          <w:rFonts w:ascii="Book Antiqua" w:eastAsia="Book Antiqua" w:hAnsi="Book Antiqua" w:cs="Book Antiqua"/>
          <w:b/>
          <w:spacing w:val="-5"/>
          <w:w w:val="91"/>
        </w:rPr>
        <w:t>Anothe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-1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capture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89"/>
        </w:rPr>
        <w:t>Hi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-2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expectan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gaz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-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wit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-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-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suggestiv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-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smiles, </w:t>
      </w:r>
      <w:r>
        <w:rPr>
          <w:rFonts w:ascii="Book Antiqua" w:eastAsia="Book Antiqua" w:hAnsi="Book Antiqua" w:cs="Book Antiqua"/>
          <w:b/>
          <w:spacing w:val="-5"/>
          <w:w w:val="88"/>
        </w:rPr>
        <w:t>an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-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stil</w:t>
      </w:r>
      <w:r>
        <w:rPr>
          <w:rFonts w:ascii="Book Antiqua" w:eastAsia="Book Antiqua" w:hAnsi="Book Antiqua" w:cs="Book Antiqua"/>
          <w:b/>
          <w:w w:val="88"/>
        </w:rPr>
        <w:t>l</w:t>
      </w:r>
      <w:r>
        <w:rPr>
          <w:rFonts w:ascii="Book Antiqua" w:eastAsia="Book Antiqua" w:hAnsi="Book Antiqua" w:cs="Book Antiqua"/>
          <w:b/>
          <w:spacing w:val="-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anothe</w:t>
      </w:r>
      <w:r>
        <w:rPr>
          <w:rFonts w:ascii="Book Antiqua" w:eastAsia="Book Antiqua" w:hAnsi="Book Antiqua" w:cs="Book Antiqua"/>
          <w:b/>
          <w:w w:val="88"/>
        </w:rPr>
        <w:t>r</w:t>
      </w:r>
      <w:r>
        <w:rPr>
          <w:rFonts w:ascii="Book Antiqua" w:eastAsia="Book Antiqua" w:hAnsi="Book Antiqua" w:cs="Book Antiqua"/>
          <w:b/>
          <w:spacing w:val="1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leave</w:t>
      </w:r>
      <w:r>
        <w:rPr>
          <w:rFonts w:ascii="Book Antiqua" w:eastAsia="Book Antiqua" w:hAnsi="Book Antiqua" w:cs="Book Antiqua"/>
          <w:b/>
          <w:w w:val="88"/>
        </w:rPr>
        <w:t xml:space="preserve">s </w:t>
      </w:r>
      <w:r>
        <w:rPr>
          <w:rFonts w:ascii="Book Antiqua" w:eastAsia="Book Antiqua" w:hAnsi="Book Antiqua" w:cs="Book Antiqua"/>
          <w:b/>
          <w:spacing w:val="-5"/>
          <w:w w:val="88"/>
        </w:rPr>
        <w:t>i</w:t>
      </w:r>
      <w:r>
        <w:rPr>
          <w:rFonts w:ascii="Book Antiqua" w:eastAsia="Book Antiqua" w:hAnsi="Book Antiqua" w:cs="Book Antiqua"/>
          <w:b/>
          <w:w w:val="88"/>
        </w:rPr>
        <w:t>n</w:t>
      </w:r>
      <w:r>
        <w:rPr>
          <w:rFonts w:ascii="Book Antiqua" w:eastAsia="Book Antiqua" w:hAnsi="Book Antiqua" w:cs="Book Antiqua"/>
          <w:b/>
          <w:spacing w:val="-10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a</w:t>
      </w:r>
      <w:r>
        <w:rPr>
          <w:rFonts w:ascii="Book Antiqua" w:eastAsia="Book Antiqua" w:hAnsi="Book Antiqua" w:cs="Book Antiqua"/>
          <w:b/>
          <w:spacing w:val="-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huff</w:t>
      </w:r>
      <w:r>
        <w:rPr>
          <w:rFonts w:ascii="Book Antiqua" w:eastAsia="Book Antiqua" w:hAnsi="Book Antiqua" w:cs="Book Antiqua"/>
          <w:b/>
          <w:w w:val="88"/>
        </w:rPr>
        <w:t>,</w:t>
      </w:r>
      <w:r>
        <w:rPr>
          <w:rFonts w:ascii="Book Antiqua" w:eastAsia="Book Antiqua" w:hAnsi="Book Antiqua" w:cs="Book Antiqua"/>
          <w:b/>
          <w:spacing w:val="-1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inducin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Hi</w:t>
      </w:r>
      <w:r>
        <w:rPr>
          <w:rFonts w:ascii="Book Antiqua" w:eastAsia="Book Antiqua" w:hAnsi="Book Antiqua" w:cs="Book Antiqua"/>
          <w:b/>
          <w:w w:val="88"/>
        </w:rPr>
        <w:t>m</w:t>
      </w:r>
      <w:r>
        <w:rPr>
          <w:rFonts w:ascii="Book Antiqua" w:eastAsia="Book Antiqua" w:hAnsi="Book Antiqua" w:cs="Book Antiqua"/>
          <w:b/>
          <w:spacing w:val="-1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t</w:t>
      </w:r>
      <w:r>
        <w:rPr>
          <w:rFonts w:ascii="Book Antiqua" w:eastAsia="Book Antiqua" w:hAnsi="Book Antiqua" w:cs="Book Antiqua"/>
          <w:b/>
          <w:w w:val="88"/>
        </w:rPr>
        <w:t>o</w:t>
      </w:r>
      <w:r>
        <w:rPr>
          <w:rFonts w:ascii="Book Antiqua" w:eastAsia="Book Antiqua" w:hAnsi="Book Antiqua" w:cs="Book Antiqua"/>
          <w:b/>
          <w:spacing w:val="-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ru</w:t>
      </w:r>
      <w:r>
        <w:rPr>
          <w:rFonts w:ascii="Book Antiqua" w:eastAsia="Book Antiqua" w:hAnsi="Book Antiqua" w:cs="Book Antiqua"/>
          <w:b/>
          <w:w w:val="88"/>
        </w:rPr>
        <w:t>n</w:t>
      </w:r>
      <w:r>
        <w:rPr>
          <w:rFonts w:ascii="Book Antiqua" w:eastAsia="Book Antiqua" w:hAnsi="Book Antiqua" w:cs="Book Antiqua"/>
          <w:b/>
          <w:spacing w:val="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afte</w:t>
      </w:r>
      <w:r>
        <w:rPr>
          <w:rFonts w:ascii="Book Antiqua" w:eastAsia="Book Antiqua" w:hAnsi="Book Antiqua" w:cs="Book Antiqua"/>
          <w:b/>
          <w:w w:val="88"/>
        </w:rPr>
        <w:t>r</w:t>
      </w:r>
      <w:r>
        <w:rPr>
          <w:rFonts w:ascii="Book Antiqua" w:eastAsia="Book Antiqua" w:hAnsi="Book Antiqua" w:cs="Book Antiqua"/>
          <w:b/>
          <w:spacing w:val="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her.”</w:t>
      </w:r>
    </w:p>
    <w:p w14:paraId="02A259B7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29587D6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2D07E10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538116E2" w14:textId="77777777" w:rsidR="00150366" w:rsidRDefault="00000000">
      <w:pPr>
        <w:spacing w:line="220" w:lineRule="exact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During </w:t>
      </w:r>
      <w:r>
        <w:rPr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räsa-lélä</w:t>
      </w:r>
      <w:r>
        <w:t>,</w:t>
      </w:r>
      <w:r>
        <w:rPr>
          <w:spacing w:val="35"/>
        </w:rPr>
        <w:t xml:space="preserve"> </w:t>
      </w:r>
      <w:r>
        <w:rPr>
          <w:w w:val="78"/>
        </w:rPr>
        <w:t xml:space="preserve">Çré </w:t>
      </w:r>
      <w:r>
        <w:rPr>
          <w:spacing w:val="13"/>
          <w:w w:val="78"/>
        </w:rPr>
        <w:t xml:space="preserve"> </w:t>
      </w:r>
      <w:r>
        <w:t>Kåñëa</w:t>
      </w:r>
      <w:r>
        <w:rPr>
          <w:spacing w:val="15"/>
        </w:rPr>
        <w:t xml:space="preserve"> </w:t>
      </w:r>
      <w:r>
        <w:t xml:space="preserve">assumes </w:t>
      </w:r>
      <w:r>
        <w:rPr>
          <w:spacing w:val="4"/>
        </w:rPr>
        <w:t xml:space="preserve"> </w:t>
      </w:r>
      <w:r>
        <w:t xml:space="preserve">many </w:t>
      </w:r>
      <w:r>
        <w:rPr>
          <w:spacing w:val="4"/>
        </w:rPr>
        <w:t xml:space="preserve"> </w:t>
      </w:r>
      <w:r>
        <w:t xml:space="preserve">forms  </w:t>
      </w:r>
      <w:r>
        <w:rPr>
          <w:w w:val="106"/>
        </w:rPr>
        <w:t xml:space="preserve">and </w:t>
      </w:r>
      <w:r>
        <w:rPr>
          <w:spacing w:val="-4"/>
        </w:rPr>
        <w:t>dallie</w:t>
      </w:r>
      <w:r>
        <w:t>s</w:t>
      </w:r>
      <w:r>
        <w:rPr>
          <w:spacing w:val="14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2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beautifu</w:t>
      </w:r>
      <w:r>
        <w:t>l</w:t>
      </w:r>
      <w:r>
        <w:rPr>
          <w:spacing w:val="30"/>
        </w:rPr>
        <w:t xml:space="preserve"> </w:t>
      </w:r>
      <w:r>
        <w:rPr>
          <w:spacing w:val="-4"/>
        </w:rPr>
        <w:t>damsel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23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16"/>
        </w:rPr>
        <w:t xml:space="preserve"> </w:t>
      </w:r>
      <w:r>
        <w:rPr>
          <w:spacing w:val="-4"/>
        </w:rPr>
        <w:t>read</w:t>
      </w:r>
      <w:r>
        <w:t>y</w:t>
      </w:r>
      <w:r>
        <w:rPr>
          <w:spacing w:val="18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11"/>
        </w:rPr>
        <w:t xml:space="preserve"> </w:t>
      </w:r>
      <w:r>
        <w:rPr>
          <w:spacing w:val="-4"/>
          <w:w w:val="104"/>
        </w:rPr>
        <w:t>romance.</w:t>
      </w:r>
    </w:p>
    <w:p w14:paraId="1A57CB99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52A6AD9" w14:textId="77777777" w:rsidR="00150366" w:rsidRDefault="00150366">
      <w:pPr>
        <w:spacing w:line="200" w:lineRule="exact"/>
      </w:pPr>
    </w:p>
    <w:p w14:paraId="3751DE80" w14:textId="77777777" w:rsidR="00150366" w:rsidRDefault="00000000">
      <w:pPr>
        <w:spacing w:before="29" w:line="250" w:lineRule="auto"/>
        <w:ind w:left="120" w:right="84"/>
        <w:jc w:val="both"/>
      </w:pPr>
      <w:r>
        <w:t>Overwhelmed  with</w:t>
      </w:r>
      <w:r>
        <w:rPr>
          <w:spacing w:val="34"/>
        </w:rPr>
        <w:t xml:space="preserve"> </w:t>
      </w:r>
      <w:r>
        <w:t>desire</w:t>
      </w:r>
      <w:r>
        <w:rPr>
          <w:spacing w:val="30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erotic</w:t>
      </w:r>
      <w:r>
        <w:rPr>
          <w:spacing w:val="34"/>
        </w:rPr>
        <w:t xml:space="preserve"> </w:t>
      </w:r>
      <w:r>
        <w:t>joy,</w:t>
      </w:r>
      <w:r>
        <w:rPr>
          <w:spacing w:val="16"/>
        </w:rPr>
        <w:t xml:space="preserve"> </w:t>
      </w:r>
      <w:r>
        <w:t>He</w:t>
      </w:r>
      <w:r>
        <w:rPr>
          <w:spacing w:val="16"/>
        </w:rPr>
        <w:t xml:space="preserve"> </w:t>
      </w:r>
      <w:r>
        <w:t>embraces</w:t>
      </w:r>
      <w:r>
        <w:rPr>
          <w:spacing w:val="31"/>
        </w:rPr>
        <w:t xml:space="preserve"> </w:t>
      </w:r>
      <w:r>
        <w:rPr>
          <w:w w:val="105"/>
        </w:rPr>
        <w:t xml:space="preserve">one </w:t>
      </w:r>
      <w:r>
        <w:t>inflamed</w:t>
      </w:r>
      <w:r>
        <w:rPr>
          <w:spacing w:val="25"/>
        </w:rPr>
        <w:t xml:space="preserve"> </w:t>
      </w:r>
      <w:r>
        <w:t>girl,</w:t>
      </w:r>
      <w:r>
        <w:rPr>
          <w:spacing w:val="14"/>
        </w:rPr>
        <w:t xml:space="preserve"> </w:t>
      </w:r>
      <w:r>
        <w:t>kisses</w:t>
      </w:r>
      <w:r>
        <w:rPr>
          <w:spacing w:val="16"/>
        </w:rPr>
        <w:t xml:space="preserve"> </w:t>
      </w:r>
      <w:r>
        <w:t>another,  He</w:t>
      </w:r>
      <w:r>
        <w:rPr>
          <w:spacing w:val="11"/>
        </w:rPr>
        <w:t xml:space="preserve"> </w:t>
      </w:r>
      <w:r>
        <w:t>strolls</w:t>
      </w:r>
      <w:r>
        <w:rPr>
          <w:spacing w:val="26"/>
        </w:rPr>
        <w:t xml:space="preserve"> </w:t>
      </w:r>
      <w:r>
        <w:t>along</w:t>
      </w:r>
      <w:r>
        <w:rPr>
          <w:spacing w:val="20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rPr>
          <w:w w:val="106"/>
        </w:rPr>
        <w:t xml:space="preserve">another, </w:t>
      </w:r>
      <w:r>
        <w:t>and  He</w:t>
      </w:r>
      <w:r>
        <w:rPr>
          <w:spacing w:val="33"/>
        </w:rPr>
        <w:t xml:space="preserve"> </w:t>
      </w:r>
      <w:r>
        <w:t xml:space="preserve">thirstily </w:t>
      </w:r>
      <w:r>
        <w:rPr>
          <w:spacing w:val="8"/>
        </w:rPr>
        <w:t xml:space="preserve"> </w:t>
      </w:r>
      <w:r>
        <w:t>gazes</w:t>
      </w:r>
      <w:r>
        <w:rPr>
          <w:spacing w:val="28"/>
        </w:rPr>
        <w:t xml:space="preserve"> </w:t>
      </w:r>
      <w:r>
        <w:t xml:space="preserve">upon </w:t>
      </w:r>
      <w:r>
        <w:rPr>
          <w:spacing w:val="15"/>
        </w:rPr>
        <w:t xml:space="preserve"> </w:t>
      </w:r>
      <w:r>
        <w:t>yet</w:t>
      </w:r>
      <w:r>
        <w:rPr>
          <w:spacing w:val="35"/>
        </w:rPr>
        <w:t xml:space="preserve"> </w:t>
      </w:r>
      <w:r>
        <w:t xml:space="preserve">another </w:t>
      </w:r>
      <w:r>
        <w:rPr>
          <w:spacing w:val="19"/>
        </w:rPr>
        <w:t xml:space="preserve"> </w:t>
      </w:r>
      <w:r>
        <w:t xml:space="preserve">ravishing </w:t>
      </w:r>
      <w:r>
        <w:rPr>
          <w:spacing w:val="5"/>
        </w:rPr>
        <w:t xml:space="preserve"> </w:t>
      </w:r>
      <w:r>
        <w:rPr>
          <w:w w:val="103"/>
        </w:rPr>
        <w:t xml:space="preserve">beauty. </w:t>
      </w:r>
      <w:r>
        <w:t xml:space="preserve">One </w:t>
      </w:r>
      <w:r>
        <w:rPr>
          <w:spacing w:val="26"/>
        </w:rPr>
        <w:t xml:space="preserve"> </w:t>
      </w:r>
      <w:r>
        <w:t xml:space="preserve">especially </w:t>
      </w:r>
      <w:r>
        <w:rPr>
          <w:spacing w:val="13"/>
        </w:rPr>
        <w:t xml:space="preserve"> </w:t>
      </w:r>
      <w:r>
        <w:t xml:space="preserve">lovely </w:t>
      </w:r>
      <w:r>
        <w:rPr>
          <w:spacing w:val="8"/>
        </w:rPr>
        <w:t xml:space="preserve"> </w:t>
      </w:r>
      <w:r>
        <w:t xml:space="preserve">maiden </w:t>
      </w:r>
      <w:r>
        <w:rPr>
          <w:spacing w:val="37"/>
        </w:rPr>
        <w:t xml:space="preserve"> </w:t>
      </w:r>
      <w:r>
        <w:t xml:space="preserve">He </w:t>
      </w:r>
      <w:r>
        <w:rPr>
          <w:spacing w:val="13"/>
        </w:rPr>
        <w:t xml:space="preserve"> </w:t>
      </w:r>
      <w:r>
        <w:t xml:space="preserve">accidentally </w:t>
      </w:r>
      <w:r>
        <w:rPr>
          <w:spacing w:val="32"/>
        </w:rPr>
        <w:t xml:space="preserve"> </w:t>
      </w:r>
      <w:r>
        <w:rPr>
          <w:w w:val="103"/>
        </w:rPr>
        <w:t>addresses,</w:t>
      </w:r>
    </w:p>
    <w:p w14:paraId="5AD19BE8" w14:textId="77777777" w:rsidR="00150366" w:rsidRDefault="00000000">
      <w:pPr>
        <w:spacing w:line="246" w:lineRule="auto"/>
        <w:ind w:left="120" w:right="82"/>
        <w:jc w:val="both"/>
      </w:pPr>
      <w:r>
        <w:t>‘O</w:t>
      </w:r>
      <w:r>
        <w:rPr>
          <w:spacing w:val="34"/>
        </w:rPr>
        <w:t xml:space="preserve"> </w:t>
      </w:r>
      <w:r>
        <w:t>Rädhä;’</w:t>
      </w:r>
      <w:r>
        <w:rPr>
          <w:spacing w:val="36"/>
        </w:rPr>
        <w:t xml:space="preserve"> </w:t>
      </w:r>
      <w:r>
        <w:t xml:space="preserve">becoming </w:t>
      </w:r>
      <w:r>
        <w:rPr>
          <w:spacing w:val="27"/>
        </w:rPr>
        <w:t xml:space="preserve"> </w:t>
      </w:r>
      <w:r>
        <w:t xml:space="preserve">indignant  </w:t>
      </w:r>
      <w:r>
        <w:rPr>
          <w:spacing w:val="7"/>
        </w:rPr>
        <w:t xml:space="preserve"> </w:t>
      </w:r>
      <w:r>
        <w:t xml:space="preserve">she </w:t>
      </w:r>
      <w:r>
        <w:rPr>
          <w:spacing w:val="22"/>
        </w:rPr>
        <w:t xml:space="preserve"> </w:t>
      </w:r>
      <w:r>
        <w:t xml:space="preserve">runs </w:t>
      </w:r>
      <w:r>
        <w:rPr>
          <w:spacing w:val="39"/>
        </w:rPr>
        <w:t xml:space="preserve"> </w:t>
      </w:r>
      <w:r>
        <w:t xml:space="preserve">off  in </w:t>
      </w:r>
      <w:r>
        <w:rPr>
          <w:spacing w:val="23"/>
        </w:rPr>
        <w:t xml:space="preserve"> </w:t>
      </w:r>
      <w:r>
        <w:t xml:space="preserve">a </w:t>
      </w:r>
      <w:r>
        <w:rPr>
          <w:spacing w:val="12"/>
        </w:rPr>
        <w:t xml:space="preserve"> </w:t>
      </w:r>
      <w:r>
        <w:rPr>
          <w:w w:val="102"/>
        </w:rPr>
        <w:t xml:space="preserve">huff. </w:t>
      </w:r>
      <w:r>
        <w:t>Anxious</w:t>
      </w:r>
      <w:r>
        <w:rPr>
          <w:spacing w:val="42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her</w:t>
      </w:r>
      <w:r>
        <w:rPr>
          <w:spacing w:val="46"/>
        </w:rPr>
        <w:t xml:space="preserve"> </w:t>
      </w:r>
      <w:r>
        <w:t>love,</w:t>
      </w:r>
      <w:r>
        <w:rPr>
          <w:spacing w:val="28"/>
        </w:rPr>
        <w:t xml:space="preserve"> </w:t>
      </w:r>
      <w:r>
        <w:rPr>
          <w:w w:val="78"/>
        </w:rPr>
        <w:t xml:space="preserve">Çré  </w:t>
      </w:r>
      <w:r>
        <w:t>Kåñëa</w:t>
      </w:r>
      <w:r>
        <w:rPr>
          <w:spacing w:val="2"/>
        </w:rPr>
        <w:t xml:space="preserve"> </w:t>
      </w:r>
      <w:r>
        <w:t>follows</w:t>
      </w:r>
      <w:r>
        <w:rPr>
          <w:spacing w:val="28"/>
        </w:rPr>
        <w:t xml:space="preserve"> </w:t>
      </w:r>
      <w:r>
        <w:t>her,</w:t>
      </w:r>
      <w:r>
        <w:rPr>
          <w:spacing w:val="46"/>
        </w:rPr>
        <w:t xml:space="preserve"> </w:t>
      </w:r>
      <w:r>
        <w:t xml:space="preserve">attempting </w:t>
      </w:r>
      <w:r>
        <w:rPr>
          <w:spacing w:val="21"/>
        </w:rPr>
        <w:t xml:space="preserve"> </w:t>
      </w:r>
      <w:r>
        <w:rPr>
          <w:w w:val="107"/>
        </w:rPr>
        <w:t xml:space="preserve">to </w:t>
      </w:r>
      <w:r>
        <w:t xml:space="preserve">convince </w:t>
      </w:r>
      <w:r>
        <w:rPr>
          <w:spacing w:val="5"/>
        </w:rPr>
        <w:t xml:space="preserve"> </w:t>
      </w:r>
      <w:r>
        <w:t xml:space="preserve">her </w:t>
      </w:r>
      <w:r>
        <w:rPr>
          <w:spacing w:val="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 xml:space="preserve">return. </w:t>
      </w:r>
      <w:r>
        <w:rPr>
          <w:spacing w:val="25"/>
        </w:rPr>
        <w:t xml:space="preserve"> </w:t>
      </w:r>
      <w:r>
        <w:t xml:space="preserve">When </w:t>
      </w:r>
      <w:r>
        <w:rPr>
          <w:spacing w:val="7"/>
        </w:rPr>
        <w:t xml:space="preserve"> </w:t>
      </w:r>
      <w:r>
        <w:t xml:space="preserve">that </w:t>
      </w:r>
      <w:r>
        <w:rPr>
          <w:spacing w:val="7"/>
        </w:rPr>
        <w:t xml:space="preserve"> </w:t>
      </w:r>
      <w:r>
        <w:t>sulky</w:t>
      </w:r>
      <w:r>
        <w:rPr>
          <w:spacing w:val="4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gopé </w:t>
      </w:r>
      <w:r>
        <w:t>refuses</w:t>
      </w:r>
      <w:r>
        <w:rPr>
          <w:spacing w:val="44"/>
        </w:rPr>
        <w:t xml:space="preserve"> </w:t>
      </w:r>
      <w:r>
        <w:t xml:space="preserve">His </w:t>
      </w:r>
      <w:r>
        <w:rPr>
          <w:spacing w:val="-2"/>
        </w:rPr>
        <w:t>advances</w:t>
      </w:r>
      <w:r>
        <w:t>,</w:t>
      </w:r>
      <w:r>
        <w:rPr>
          <w:spacing w:val="32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trie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7"/>
        </w:rPr>
        <w:t xml:space="preserve"> </w:t>
      </w:r>
      <w:r>
        <w:rPr>
          <w:spacing w:val="-2"/>
        </w:rPr>
        <w:t>softe</w:t>
      </w:r>
      <w:r>
        <w:t>n</w:t>
      </w:r>
      <w:r>
        <w:rPr>
          <w:spacing w:val="31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34"/>
        </w:rPr>
        <w:t xml:space="preserve"> </w:t>
      </w:r>
      <w:r>
        <w:rPr>
          <w:spacing w:val="-2"/>
        </w:rPr>
        <w:t>ange</w:t>
      </w:r>
      <w:r>
        <w:t>r</w:t>
      </w:r>
      <w:r>
        <w:rPr>
          <w:spacing w:val="29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4"/>
        </w:rPr>
        <w:t xml:space="preserve"> </w:t>
      </w:r>
      <w:r>
        <w:rPr>
          <w:spacing w:val="-2"/>
        </w:rPr>
        <w:t>humbl</w:t>
      </w:r>
      <w:r>
        <w:t>e</w:t>
      </w:r>
      <w:r>
        <w:rPr>
          <w:spacing w:val="46"/>
        </w:rPr>
        <w:t xml:space="preserve"> </w:t>
      </w:r>
      <w:r>
        <w:rPr>
          <w:spacing w:val="-2"/>
          <w:w w:val="104"/>
        </w:rPr>
        <w:t xml:space="preserve">requests </w:t>
      </w:r>
      <w:r>
        <w:t>for</w:t>
      </w:r>
      <w:r>
        <w:rPr>
          <w:spacing w:val="4"/>
        </w:rPr>
        <w:t xml:space="preserve"> </w:t>
      </w:r>
      <w:r>
        <w:rPr>
          <w:w w:val="104"/>
        </w:rPr>
        <w:t>conciliation.</w:t>
      </w:r>
    </w:p>
    <w:p w14:paraId="3656F118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406BE914" w14:textId="77777777" w:rsidR="00150366" w:rsidRDefault="00000000">
      <w:pPr>
        <w:spacing w:line="240" w:lineRule="exact"/>
        <w:ind w:left="120" w:right="82" w:firstLine="360"/>
        <w:jc w:val="both"/>
      </w:pPr>
      <w:r>
        <w:t xml:space="preserve">This </w:t>
      </w:r>
      <w:r>
        <w:rPr>
          <w:spacing w:val="11"/>
        </w:rPr>
        <w:t xml:space="preserve"> </w:t>
      </w:r>
      <w:r>
        <w:t xml:space="preserve">verse  portrays </w:t>
      </w:r>
      <w:r>
        <w:rPr>
          <w:spacing w:val="26"/>
        </w:rPr>
        <w:t xml:space="preserve"> </w:t>
      </w:r>
      <w:r>
        <w:t>Kåñëa</w:t>
      </w:r>
      <w:r>
        <w:rPr>
          <w:spacing w:val="24"/>
        </w:rPr>
        <w:t xml:space="preserve"> </w:t>
      </w:r>
      <w:r>
        <w:t xml:space="preserve">as  the 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</w:rPr>
        <w:t>çaöha</w:t>
      </w:r>
      <w:r>
        <w:rPr>
          <w:rFonts w:ascii="Book Antiqua" w:eastAsia="Book Antiqua" w:hAnsi="Book Antiqua" w:cs="Book Antiqua"/>
          <w:i/>
          <w:spacing w:val="24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näyaka </w:t>
      </w:r>
      <w:r>
        <w:rPr>
          <w:rFonts w:ascii="Book Antiqua" w:eastAsia="Book Antiqua" w:hAnsi="Book Antiqua" w:cs="Book Antiqua"/>
          <w:i/>
          <w:spacing w:val="17"/>
        </w:rPr>
        <w:t xml:space="preserve"> </w:t>
      </w:r>
      <w:r>
        <w:rPr>
          <w:w w:val="109"/>
        </w:rPr>
        <w:t xml:space="preserve">(the </w:t>
      </w:r>
      <w:r>
        <w:t xml:space="preserve">cheating  </w:t>
      </w:r>
      <w:r>
        <w:rPr>
          <w:spacing w:val="6"/>
        </w:rPr>
        <w:t xml:space="preserve"> </w:t>
      </w:r>
      <w:r>
        <w:t xml:space="preserve">lover),  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dhåñöa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t xml:space="preserve">(the  </w:t>
      </w:r>
      <w:r>
        <w:rPr>
          <w:spacing w:val="14"/>
        </w:rPr>
        <w:t xml:space="preserve"> </w:t>
      </w:r>
      <w:r>
        <w:t xml:space="preserve">bold   and  </w:t>
      </w:r>
      <w:r>
        <w:rPr>
          <w:spacing w:val="3"/>
        </w:rPr>
        <w:t xml:space="preserve"> </w:t>
      </w:r>
      <w:r>
        <w:t xml:space="preserve">arrogant  </w:t>
      </w:r>
      <w:r>
        <w:rPr>
          <w:spacing w:val="19"/>
        </w:rPr>
        <w:t xml:space="preserve"> </w:t>
      </w:r>
      <w:r>
        <w:rPr>
          <w:w w:val="103"/>
        </w:rPr>
        <w:t xml:space="preserve">lover), </w:t>
      </w:r>
      <w:r>
        <w:rPr>
          <w:rFonts w:ascii="Book Antiqua" w:eastAsia="Book Antiqua" w:hAnsi="Book Antiqua" w:cs="Book Antiqua"/>
          <w:i/>
        </w:rPr>
        <w:t>dakñiëa</w:t>
      </w:r>
      <w:r>
        <w:rPr>
          <w:rFonts w:ascii="Book Antiqua" w:eastAsia="Book Antiqua" w:hAnsi="Book Antiqua" w:cs="Book Antiqua"/>
          <w:i/>
          <w:spacing w:val="22"/>
        </w:rPr>
        <w:t xml:space="preserve"> </w:t>
      </w:r>
      <w:r>
        <w:t>(the</w:t>
      </w:r>
      <w:r>
        <w:rPr>
          <w:spacing w:val="46"/>
        </w:rPr>
        <w:t xml:space="preserve"> </w:t>
      </w:r>
      <w:r>
        <w:t>expert</w:t>
      </w:r>
      <w:r>
        <w:rPr>
          <w:spacing w:val="43"/>
        </w:rPr>
        <w:t xml:space="preserve"> </w:t>
      </w:r>
      <w:r>
        <w:t>lover)</w:t>
      </w:r>
      <w:r>
        <w:rPr>
          <w:spacing w:val="32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rPr>
          <w:rFonts w:ascii="Book Antiqua" w:eastAsia="Book Antiqua" w:hAnsi="Book Antiqua" w:cs="Book Antiqua"/>
          <w:i/>
        </w:rPr>
        <w:t>anuküla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t>(the</w:t>
      </w:r>
      <w:r>
        <w:rPr>
          <w:spacing w:val="46"/>
        </w:rPr>
        <w:t xml:space="preserve"> </w:t>
      </w:r>
      <w:r>
        <w:t>obliging</w:t>
      </w:r>
      <w:r>
        <w:rPr>
          <w:spacing w:val="25"/>
        </w:rPr>
        <w:t xml:space="preserve"> </w:t>
      </w:r>
      <w:r>
        <w:rPr>
          <w:w w:val="107"/>
        </w:rPr>
        <w:t xml:space="preserve">hero). </w:t>
      </w:r>
      <w:r>
        <w:t xml:space="preserve">The </w:t>
      </w:r>
      <w:r>
        <w:rPr>
          <w:spacing w:val="25"/>
        </w:rPr>
        <w:t xml:space="preserve"> </w:t>
      </w:r>
      <w:r>
        <w:t xml:space="preserve">heroines   are </w:t>
      </w:r>
      <w:r>
        <w:rPr>
          <w:spacing w:val="23"/>
        </w:rPr>
        <w:t xml:space="preserve"> </w:t>
      </w:r>
      <w:r>
        <w:t xml:space="preserve">all 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abhisärikä-näyikäs, </w:t>
      </w:r>
      <w:r>
        <w:rPr>
          <w:rFonts w:ascii="Book Antiqua" w:eastAsia="Book Antiqua" w:hAnsi="Book Antiqua" w:cs="Book Antiqua"/>
          <w:i/>
          <w:spacing w:val="43"/>
        </w:rPr>
        <w:t xml:space="preserve"> </w:t>
      </w:r>
      <w:r>
        <w:t xml:space="preserve">happy </w:t>
      </w:r>
      <w:r>
        <w:rPr>
          <w:spacing w:val="36"/>
        </w:rPr>
        <w:t xml:space="preserve"> </w:t>
      </w:r>
      <w:r>
        <w:t xml:space="preserve">to </w:t>
      </w:r>
      <w:r>
        <w:rPr>
          <w:spacing w:val="27"/>
        </w:rPr>
        <w:t xml:space="preserve"> </w:t>
      </w:r>
      <w:r>
        <w:rPr>
          <w:w w:val="104"/>
        </w:rPr>
        <w:t xml:space="preserve">meet </w:t>
      </w:r>
      <w:r>
        <w:t>their</w:t>
      </w:r>
      <w:r>
        <w:rPr>
          <w:spacing w:val="28"/>
        </w:rPr>
        <w:t xml:space="preserve"> </w:t>
      </w:r>
      <w:r>
        <w:rPr>
          <w:w w:val="102"/>
        </w:rPr>
        <w:t>lover.</w:t>
      </w:r>
    </w:p>
    <w:p w14:paraId="06D9896C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6279AFF3" w14:textId="77777777" w:rsidR="00150366" w:rsidRDefault="00000000">
      <w:pPr>
        <w:ind w:left="442" w:right="81"/>
        <w:jc w:val="center"/>
      </w:pPr>
      <w:r>
        <w:t>The</w:t>
      </w:r>
      <w:r>
        <w:rPr>
          <w:spacing w:val="44"/>
        </w:rPr>
        <w:t xml:space="preserve"> </w:t>
      </w:r>
      <w:r>
        <w:t xml:space="preserve">symptoms </w:t>
      </w:r>
      <w:r>
        <w:rPr>
          <w:spacing w:val="1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dhåñöa-näyaka</w:t>
      </w:r>
      <w:r>
        <w:rPr>
          <w:rFonts w:ascii="Book Antiqua" w:eastAsia="Book Antiqua" w:hAnsi="Book Antiqua" w:cs="Book Antiqua"/>
          <w:i/>
          <w:spacing w:val="35"/>
          <w:w w:val="95"/>
        </w:rPr>
        <w:t xml:space="preserve"> </w:t>
      </w:r>
      <w:r>
        <w:t>have</w:t>
      </w:r>
      <w:r>
        <w:rPr>
          <w:spacing w:val="43"/>
        </w:rPr>
        <w:t xml:space="preserve"> </w:t>
      </w:r>
      <w:r>
        <w:t xml:space="preserve">been  defined </w:t>
      </w:r>
      <w:r>
        <w:rPr>
          <w:spacing w:val="3"/>
        </w:rPr>
        <w:t xml:space="preserve"> </w:t>
      </w:r>
      <w:r>
        <w:rPr>
          <w:w w:val="107"/>
        </w:rPr>
        <w:t>in</w:t>
      </w:r>
    </w:p>
    <w:p w14:paraId="715FF48F" w14:textId="77777777" w:rsidR="00150366" w:rsidRDefault="00000000">
      <w:pPr>
        <w:spacing w:line="240" w:lineRule="exact"/>
        <w:ind w:left="120" w:right="361"/>
        <w:jc w:val="both"/>
      </w:pPr>
      <w:r>
        <w:rPr>
          <w:rFonts w:ascii="Book Antiqua" w:eastAsia="Book Antiqua" w:hAnsi="Book Antiqua" w:cs="Book Antiqua"/>
          <w:i/>
          <w:position w:val="1"/>
        </w:rPr>
        <w:t>Çåìgära-tilaka</w:t>
      </w:r>
      <w:r>
        <w:rPr>
          <w:rFonts w:ascii="Book Antiqua" w:eastAsia="Book Antiqua" w:hAnsi="Book Antiqua" w:cs="Book Antiqua"/>
          <w:i/>
          <w:spacing w:val="25"/>
          <w:position w:val="1"/>
        </w:rPr>
        <w:t xml:space="preserve"> </w:t>
      </w:r>
      <w:r>
        <w:rPr>
          <w:position w:val="1"/>
        </w:rPr>
        <w:t>(1.17)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also</w:t>
      </w:r>
      <w:r>
        <w:rPr>
          <w:spacing w:val="5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13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Ujjvala-nilamaëé</w:t>
      </w:r>
      <w:r>
        <w:rPr>
          <w:rFonts w:ascii="Book Antiqua" w:eastAsia="Book Antiqua" w:hAnsi="Book Antiqua" w:cs="Book Antiqua"/>
          <w:i/>
          <w:spacing w:val="-14"/>
          <w:position w:val="1"/>
        </w:rPr>
        <w:t xml:space="preserve"> </w:t>
      </w:r>
      <w:r>
        <w:rPr>
          <w:w w:val="105"/>
          <w:position w:val="1"/>
        </w:rPr>
        <w:t>(1.40):</w:t>
      </w:r>
    </w:p>
    <w:p w14:paraId="093618C0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7B602888" w14:textId="77777777" w:rsidR="00150366" w:rsidRDefault="00000000">
      <w:pPr>
        <w:ind w:left="156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abhivyaktänya taruëé</w:t>
      </w:r>
    </w:p>
    <w:p w14:paraId="32FFDEBF" w14:textId="77777777" w:rsidR="00150366" w:rsidRDefault="00000000">
      <w:pPr>
        <w:spacing w:line="240" w:lineRule="exact"/>
        <w:ind w:left="1705" w:right="134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8"/>
          <w:position w:val="1"/>
        </w:rPr>
        <w:t>bhoga-lakñmäpi</w:t>
      </w:r>
      <w:r>
        <w:rPr>
          <w:rFonts w:ascii="Book Antiqua" w:eastAsia="Book Antiqua" w:hAnsi="Book Antiqua" w:cs="Book Antiqua"/>
          <w:i/>
          <w:spacing w:val="1"/>
          <w:w w:val="98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8"/>
          <w:position w:val="1"/>
        </w:rPr>
        <w:t>nirbhayaù</w:t>
      </w:r>
    </w:p>
    <w:p w14:paraId="1D110A40" w14:textId="77777777" w:rsidR="00150366" w:rsidRDefault="00000000">
      <w:pPr>
        <w:spacing w:line="240" w:lineRule="exact"/>
        <w:ind w:left="156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position w:val="1"/>
        </w:rPr>
        <w:t>mithyä-vacana</w:t>
      </w:r>
      <w:r>
        <w:rPr>
          <w:rFonts w:ascii="Book Antiqua" w:eastAsia="Book Antiqua" w:hAnsi="Book Antiqua" w:cs="Book Antiqua"/>
          <w:i/>
          <w:spacing w:val="-12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6"/>
          <w:position w:val="1"/>
        </w:rPr>
        <w:t>dakñaç</w:t>
      </w:r>
      <w:r>
        <w:rPr>
          <w:rFonts w:ascii="Book Antiqua" w:eastAsia="Book Antiqua" w:hAnsi="Book Antiqua" w:cs="Book Antiqua"/>
          <w:i/>
          <w:spacing w:val="2"/>
          <w:w w:val="96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104"/>
          <w:position w:val="1"/>
        </w:rPr>
        <w:t>ca</w:t>
      </w:r>
    </w:p>
    <w:p w14:paraId="31C2E9F4" w14:textId="77777777" w:rsidR="00150366" w:rsidRDefault="00000000">
      <w:pPr>
        <w:spacing w:line="240" w:lineRule="exact"/>
        <w:ind w:left="1705" w:right="130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86"/>
          <w:position w:val="1"/>
        </w:rPr>
        <w:t>dhåñöo</w:t>
      </w:r>
      <w:r>
        <w:rPr>
          <w:rFonts w:ascii="Book Antiqua" w:eastAsia="Book Antiqua" w:hAnsi="Book Antiqua" w:cs="Book Antiqua"/>
          <w:i/>
          <w:spacing w:val="7"/>
          <w:w w:val="86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’yaà</w:t>
      </w:r>
      <w:r>
        <w:rPr>
          <w:rFonts w:ascii="Book Antiqua" w:eastAsia="Book Antiqua" w:hAnsi="Book Antiqua" w:cs="Book Antiqua"/>
          <w:i/>
          <w:spacing w:val="43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khalu</w:t>
      </w:r>
      <w:r>
        <w:rPr>
          <w:rFonts w:ascii="Book Antiqua" w:eastAsia="Book Antiqua" w:hAnsi="Book Antiqua" w:cs="Book Antiqua"/>
          <w:i/>
          <w:spacing w:val="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101"/>
          <w:position w:val="1"/>
        </w:rPr>
        <w:t>kathyate</w:t>
      </w:r>
    </w:p>
    <w:p w14:paraId="1D961208" w14:textId="77777777" w:rsidR="00150366" w:rsidRDefault="00150366">
      <w:pPr>
        <w:spacing w:line="140" w:lineRule="exact"/>
        <w:rPr>
          <w:sz w:val="14"/>
          <w:szCs w:val="14"/>
        </w:rPr>
      </w:pPr>
    </w:p>
    <w:p w14:paraId="213E6EF6" w14:textId="77777777" w:rsidR="00150366" w:rsidRDefault="00000000">
      <w:pPr>
        <w:spacing w:line="250" w:lineRule="auto"/>
        <w:ind w:left="120" w:right="83" w:firstLine="360"/>
        <w:jc w:val="both"/>
      </w:pPr>
      <w:r>
        <w:rPr>
          <w:spacing w:val="-5"/>
        </w:rPr>
        <w:t>“Althoug</w:t>
      </w:r>
      <w:r>
        <w:t>h</w:t>
      </w:r>
      <w:r>
        <w:rPr>
          <w:spacing w:val="3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5"/>
        </w:rPr>
        <w:t>sign</w:t>
      </w:r>
      <w:r>
        <w:t>s</w:t>
      </w:r>
      <w:r>
        <w:rPr>
          <w:spacing w:val="18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5"/>
        </w:rPr>
        <w:t>lovemakin</w:t>
      </w:r>
      <w:r>
        <w:t>g</w:t>
      </w:r>
      <w:r>
        <w:rPr>
          <w:spacing w:val="33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2"/>
        </w:rPr>
        <w:t xml:space="preserve"> </w:t>
      </w:r>
      <w:r>
        <w:rPr>
          <w:spacing w:val="-5"/>
        </w:rPr>
        <w:t>anothe</w:t>
      </w:r>
      <w:r>
        <w:t xml:space="preserve">r  </w:t>
      </w:r>
      <w:r>
        <w:rPr>
          <w:spacing w:val="-5"/>
          <w:w w:val="104"/>
        </w:rPr>
        <w:t xml:space="preserve">vibrant </w:t>
      </w:r>
      <w:r>
        <w:t>maiden</w:t>
      </w:r>
      <w:r>
        <w:rPr>
          <w:spacing w:val="24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clearly visible on</w:t>
      </w:r>
      <w:r>
        <w:rPr>
          <w:spacing w:val="14"/>
        </w:rPr>
        <w:t xml:space="preserve"> </w:t>
      </w:r>
      <w:r>
        <w:t>his</w:t>
      </w:r>
      <w:r>
        <w:rPr>
          <w:spacing w:val="9"/>
        </w:rPr>
        <w:t xml:space="preserve"> </w:t>
      </w:r>
      <w:r>
        <w:t>person,</w:t>
      </w:r>
      <w:r>
        <w:rPr>
          <w:spacing w:val="2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audacious</w:t>
      </w:r>
      <w:r>
        <w:rPr>
          <w:spacing w:val="32"/>
        </w:rPr>
        <w:t xml:space="preserve"> </w:t>
      </w:r>
      <w:r>
        <w:rPr>
          <w:w w:val="106"/>
        </w:rPr>
        <w:t xml:space="preserve">hero </w:t>
      </w:r>
      <w:r>
        <w:rPr>
          <w:spacing w:val="-2"/>
        </w:rPr>
        <w:t>expertl</w:t>
      </w:r>
      <w:r>
        <w:t>y</w:t>
      </w:r>
      <w:r>
        <w:rPr>
          <w:spacing w:val="3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8"/>
        </w:rPr>
        <w:t xml:space="preserve"> </w:t>
      </w:r>
      <w:r>
        <w:rPr>
          <w:spacing w:val="-2"/>
        </w:rPr>
        <w:t>fearlessl</w:t>
      </w:r>
      <w:r>
        <w:t>y</w:t>
      </w:r>
      <w:r>
        <w:rPr>
          <w:spacing w:val="3"/>
        </w:rPr>
        <w:t xml:space="preserve"> </w:t>
      </w:r>
      <w:r>
        <w:rPr>
          <w:spacing w:val="-2"/>
        </w:rPr>
        <w:t>concoct</w:t>
      </w:r>
      <w:r>
        <w:t>s</w:t>
      </w:r>
      <w:r>
        <w:rPr>
          <w:spacing w:val="3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2"/>
        </w:rPr>
        <w:t>deceitfu</w:t>
      </w:r>
      <w:r>
        <w:t>l</w:t>
      </w:r>
      <w:r>
        <w:rPr>
          <w:spacing w:val="25"/>
        </w:rPr>
        <w:t xml:space="preserve"> </w:t>
      </w:r>
      <w:r>
        <w:rPr>
          <w:spacing w:val="-2"/>
        </w:rPr>
        <w:t>alibi</w:t>
      </w:r>
      <w:r>
        <w:t>.</w:t>
      </w:r>
      <w:r>
        <w:rPr>
          <w:spacing w:val="15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1"/>
        </w:rPr>
        <w:t xml:space="preserve"> </w:t>
      </w:r>
      <w:r>
        <w:rPr>
          <w:spacing w:val="-2"/>
          <w:w w:val="101"/>
        </w:rPr>
        <w:t xml:space="preserve">called </w:t>
      </w:r>
      <w:r>
        <w:t>a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dhåñöa-näyaka.</w:t>
      </w:r>
      <w:r>
        <w:t>”</w:t>
      </w:r>
    </w:p>
    <w:p w14:paraId="733393BA" w14:textId="77777777" w:rsidR="00150366" w:rsidRDefault="00150366">
      <w:pPr>
        <w:spacing w:line="120" w:lineRule="exact"/>
        <w:rPr>
          <w:sz w:val="13"/>
          <w:szCs w:val="13"/>
        </w:rPr>
      </w:pPr>
    </w:p>
    <w:p w14:paraId="1CB747E6" w14:textId="77777777" w:rsidR="00150366" w:rsidRDefault="00000000">
      <w:pPr>
        <w:ind w:left="442" w:right="88"/>
        <w:jc w:val="center"/>
      </w:pPr>
      <w:r>
        <w:rPr>
          <w:spacing w:val="-7"/>
        </w:rPr>
        <w:t>Th</w:t>
      </w:r>
      <w:r>
        <w:t>e</w:t>
      </w:r>
      <w:r>
        <w:rPr>
          <w:spacing w:val="-7"/>
        </w:rPr>
        <w:t xml:space="preserve"> symptom</w:t>
      </w:r>
      <w:r>
        <w:t>s</w:t>
      </w:r>
      <w:r>
        <w:rPr>
          <w:spacing w:val="9"/>
        </w:rPr>
        <w:t xml:space="preserve"> </w:t>
      </w:r>
      <w:r>
        <w:rPr>
          <w:spacing w:val="-7"/>
          <w:w w:val="96"/>
        </w:rPr>
        <w:t>o</w:t>
      </w:r>
      <w:r>
        <w:rPr>
          <w:w w:val="96"/>
        </w:rPr>
        <w:t>f</w:t>
      </w:r>
      <w:r>
        <w:rPr>
          <w:spacing w:val="-13"/>
          <w:w w:val="96"/>
        </w:rPr>
        <w:t xml:space="preserve"> </w:t>
      </w:r>
      <w:r>
        <w:rPr>
          <w:spacing w:val="-7"/>
        </w:rPr>
        <w:t>th</w:t>
      </w:r>
      <w:r>
        <w:t>e</w:t>
      </w:r>
      <w:r>
        <w:rPr>
          <w:spacing w:val="1"/>
        </w:rPr>
        <w:t xml:space="preserve"> </w:t>
      </w:r>
      <w:r>
        <w:rPr>
          <w:rFonts w:ascii="Book Antiqua" w:eastAsia="Book Antiqua" w:hAnsi="Book Antiqua" w:cs="Book Antiqua"/>
          <w:i/>
          <w:spacing w:val="-7"/>
          <w:w w:val="98"/>
        </w:rPr>
        <w:t>çaöha-näyak</w:t>
      </w:r>
      <w:r>
        <w:rPr>
          <w:rFonts w:ascii="Book Antiqua" w:eastAsia="Book Antiqua" w:hAnsi="Book Antiqua" w:cs="Book Antiqua"/>
          <w:i/>
          <w:w w:val="98"/>
        </w:rPr>
        <w:t>a</w:t>
      </w:r>
      <w:r>
        <w:rPr>
          <w:rFonts w:ascii="Book Antiqua" w:eastAsia="Book Antiqua" w:hAnsi="Book Antiqua" w:cs="Book Antiqua"/>
          <w:i/>
          <w:spacing w:val="-8"/>
          <w:w w:val="98"/>
        </w:rPr>
        <w:t xml:space="preserve"> </w:t>
      </w:r>
      <w:r>
        <w:rPr>
          <w:spacing w:val="-7"/>
        </w:rPr>
        <w:t>hav</w:t>
      </w:r>
      <w:r>
        <w:t>e</w:t>
      </w:r>
      <w:r>
        <w:rPr>
          <w:spacing w:val="-8"/>
        </w:rPr>
        <w:t xml:space="preserve"> </w:t>
      </w:r>
      <w:r>
        <w:rPr>
          <w:spacing w:val="-7"/>
        </w:rPr>
        <w:t>bee</w:t>
      </w:r>
      <w:r>
        <w:t>n</w:t>
      </w:r>
      <w:r>
        <w:rPr>
          <w:spacing w:val="-1"/>
        </w:rPr>
        <w:t xml:space="preserve"> </w:t>
      </w:r>
      <w:r>
        <w:rPr>
          <w:spacing w:val="-7"/>
        </w:rPr>
        <w:t>describe</w:t>
      </w:r>
      <w:r>
        <w:t>d</w:t>
      </w:r>
      <w:r>
        <w:rPr>
          <w:spacing w:val="7"/>
        </w:rPr>
        <w:t xml:space="preserve"> </w:t>
      </w:r>
      <w:r>
        <w:rPr>
          <w:spacing w:val="-7"/>
          <w:w w:val="106"/>
        </w:rPr>
        <w:t>thus:</w:t>
      </w:r>
    </w:p>
    <w:p w14:paraId="3E4E09D0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52DB406F" w14:textId="77777777" w:rsidR="00150366" w:rsidRDefault="00000000">
      <w:pPr>
        <w:spacing w:line="240" w:lineRule="exact"/>
        <w:ind w:left="1740" w:right="1501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priyaà 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vyakti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puro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</w:rPr>
        <w:t>’nyatra vipriyaà</w:t>
      </w:r>
      <w:r>
        <w:rPr>
          <w:rFonts w:ascii="Book Antiqua" w:eastAsia="Book Antiqua" w:hAnsi="Book Antiqua" w:cs="Book Antiqua"/>
          <w:i/>
          <w:spacing w:val="47"/>
        </w:rPr>
        <w:t xml:space="preserve"> </w:t>
      </w:r>
      <w:r>
        <w:rPr>
          <w:rFonts w:ascii="Book Antiqua" w:eastAsia="Book Antiqua" w:hAnsi="Book Antiqua" w:cs="Book Antiqua"/>
          <w:i/>
        </w:rPr>
        <w:t>kurute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</w:rPr>
        <w:t>bhåçam</w:t>
      </w:r>
    </w:p>
    <w:p w14:paraId="4043D44A" w14:textId="77777777" w:rsidR="00150366" w:rsidRDefault="00000000">
      <w:pPr>
        <w:spacing w:line="240" w:lineRule="exact"/>
        <w:ind w:left="1740" w:right="1314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7"/>
        </w:rPr>
        <w:t>nigüòham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  <w:w w:val="107"/>
        </w:rPr>
        <w:t>aparädhaà</w:t>
      </w:r>
      <w:r>
        <w:rPr>
          <w:rFonts w:ascii="Book Antiqua" w:eastAsia="Book Antiqua" w:hAnsi="Book Antiqua" w:cs="Book Antiqua"/>
          <w:i/>
          <w:spacing w:val="21"/>
          <w:w w:val="107"/>
        </w:rPr>
        <w:t xml:space="preserve"> </w:t>
      </w:r>
      <w:r>
        <w:rPr>
          <w:rFonts w:ascii="Book Antiqua" w:eastAsia="Book Antiqua" w:hAnsi="Book Antiqua" w:cs="Book Antiqua"/>
          <w:i/>
          <w:w w:val="107"/>
        </w:rPr>
        <w:t xml:space="preserve">ca </w:t>
      </w:r>
      <w:r>
        <w:rPr>
          <w:rFonts w:ascii="Book Antiqua" w:eastAsia="Book Antiqua" w:hAnsi="Book Antiqua" w:cs="Book Antiqua"/>
          <w:i/>
          <w:w w:val="94"/>
        </w:rPr>
        <w:t>çaöho</w:t>
      </w:r>
      <w:r>
        <w:rPr>
          <w:rFonts w:ascii="Book Antiqua" w:eastAsia="Book Antiqua" w:hAnsi="Book Antiqua" w:cs="Book Antiqua"/>
          <w:i/>
          <w:spacing w:val="3"/>
          <w:w w:val="94"/>
        </w:rPr>
        <w:t xml:space="preserve"> </w:t>
      </w:r>
      <w:r>
        <w:rPr>
          <w:rFonts w:ascii="Book Antiqua" w:eastAsia="Book Antiqua" w:hAnsi="Book Antiqua" w:cs="Book Antiqua"/>
          <w:i/>
        </w:rPr>
        <w:t>’yaà</w:t>
      </w:r>
      <w:r>
        <w:rPr>
          <w:rFonts w:ascii="Book Antiqua" w:eastAsia="Book Antiqua" w:hAnsi="Book Antiqua" w:cs="Book Antiqua"/>
          <w:i/>
          <w:spacing w:val="43"/>
        </w:rPr>
        <w:t xml:space="preserve"> </w:t>
      </w:r>
      <w:r>
        <w:rPr>
          <w:rFonts w:ascii="Book Antiqua" w:eastAsia="Book Antiqua" w:hAnsi="Book Antiqua" w:cs="Book Antiqua"/>
          <w:i/>
        </w:rPr>
        <w:t>kathito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budhaiù</w:t>
      </w:r>
    </w:p>
    <w:p w14:paraId="0533FF4A" w14:textId="77777777" w:rsidR="00150366" w:rsidRDefault="00000000">
      <w:pPr>
        <w:spacing w:before="33"/>
        <w:ind w:left="3066" w:right="81"/>
        <w:jc w:val="center"/>
      </w:pPr>
      <w:r>
        <w:t>(</w:t>
      </w:r>
      <w:r>
        <w:rPr>
          <w:rFonts w:ascii="Book Antiqua" w:eastAsia="Book Antiqua" w:hAnsi="Book Antiqua" w:cs="Book Antiqua"/>
          <w:i/>
        </w:rPr>
        <w:t>Çåìgära-tilaka</w:t>
      </w:r>
      <w:r>
        <w:rPr>
          <w:rFonts w:ascii="Book Antiqua" w:eastAsia="Book Antiqua" w:hAnsi="Book Antiqua" w:cs="Book Antiqua"/>
          <w:i/>
          <w:spacing w:val="33"/>
        </w:rPr>
        <w:t xml:space="preserve"> </w:t>
      </w:r>
      <w:r>
        <w:t>1.18</w:t>
      </w:r>
      <w:r>
        <w:rPr>
          <w:spacing w:val="12"/>
        </w:rPr>
        <w:t xml:space="preserve"> </w:t>
      </w:r>
      <w:r>
        <w:rPr>
          <w:w w:val="106"/>
        </w:rPr>
        <w:t>and</w:t>
      </w:r>
    </w:p>
    <w:p w14:paraId="36D57CA5" w14:textId="77777777" w:rsidR="00150366" w:rsidRDefault="00000000">
      <w:pPr>
        <w:spacing w:line="240" w:lineRule="exact"/>
        <w:ind w:left="3236" w:right="84"/>
        <w:jc w:val="center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  <w:position w:val="1"/>
        </w:rPr>
        <w:t>Ujjvala-nilamaëé</w:t>
      </w:r>
      <w:r>
        <w:rPr>
          <w:rFonts w:ascii="Book Antiqua" w:eastAsia="Book Antiqua" w:hAnsi="Book Antiqua" w:cs="Book Antiqua"/>
          <w:i/>
          <w:spacing w:val="-14"/>
          <w:position w:val="1"/>
        </w:rPr>
        <w:t xml:space="preserve"> </w:t>
      </w:r>
      <w:r>
        <w:rPr>
          <w:w w:val="105"/>
          <w:position w:val="1"/>
        </w:rPr>
        <w:t>1.39)</w:t>
      </w:r>
    </w:p>
    <w:p w14:paraId="371B99B6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8E4B7CE" w14:textId="77777777" w:rsidR="00150366" w:rsidRDefault="00150366">
      <w:pPr>
        <w:spacing w:line="200" w:lineRule="exact"/>
      </w:pPr>
    </w:p>
    <w:p w14:paraId="396C27C3" w14:textId="77777777" w:rsidR="00150366" w:rsidRDefault="00000000">
      <w:pPr>
        <w:spacing w:before="29" w:line="246" w:lineRule="auto"/>
        <w:ind w:left="120" w:right="85" w:firstLine="360"/>
        <w:jc w:val="both"/>
      </w:pPr>
      <w:r>
        <w:t>“Learned</w:t>
      </w:r>
      <w:r>
        <w:rPr>
          <w:spacing w:val="-2"/>
        </w:rPr>
        <w:t xml:space="preserve"> </w:t>
      </w:r>
      <w:r>
        <w:t>authorities</w:t>
      </w:r>
      <w:r>
        <w:rPr>
          <w:spacing w:val="33"/>
        </w:rPr>
        <w:t xml:space="preserve"> </w:t>
      </w:r>
      <w:r>
        <w:t>state</w:t>
      </w:r>
      <w:r>
        <w:rPr>
          <w:spacing w:val="6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>çaöha-näyaka</w:t>
      </w:r>
      <w:r>
        <w:rPr>
          <w:rFonts w:ascii="Book Antiqua" w:eastAsia="Book Antiqua" w:hAnsi="Book Antiqua" w:cs="Book Antiqua"/>
          <w:i/>
          <w:spacing w:val="-20"/>
        </w:rPr>
        <w:t xml:space="preserve"> </w:t>
      </w:r>
      <w:r>
        <w:rPr>
          <w:w w:val="102"/>
        </w:rPr>
        <w:t xml:space="preserve">conceals </w:t>
      </w:r>
      <w:r>
        <w:t>his infidelity</w:t>
      </w:r>
      <w:r>
        <w:rPr>
          <w:spacing w:val="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his avowed</w:t>
      </w:r>
      <w:r>
        <w:rPr>
          <w:spacing w:val="-3"/>
        </w:rPr>
        <w:t xml:space="preserve"> </w:t>
      </w:r>
      <w:r>
        <w:t>sweetheart,</w:t>
      </w:r>
      <w:r>
        <w:rPr>
          <w:spacing w:val="27"/>
        </w:rPr>
        <w:t xml:space="preserve"> </w:t>
      </w:r>
      <w:r>
        <w:t>speaking</w:t>
      </w:r>
      <w:r>
        <w:rPr>
          <w:spacing w:val="12"/>
        </w:rPr>
        <w:t xml:space="preserve"> </w:t>
      </w:r>
      <w:r>
        <w:t>sweet</w:t>
      </w:r>
      <w:r>
        <w:rPr>
          <w:spacing w:val="-4"/>
        </w:rPr>
        <w:t xml:space="preserve"> </w:t>
      </w:r>
      <w:r>
        <w:rPr>
          <w:w w:val="103"/>
        </w:rPr>
        <w:t xml:space="preserve">words </w:t>
      </w:r>
      <w:r>
        <w:t>to</w:t>
      </w:r>
      <w:r>
        <w:rPr>
          <w:spacing w:val="10"/>
        </w:rPr>
        <w:t xml:space="preserve"> </w:t>
      </w:r>
      <w:r>
        <w:t>her,</w:t>
      </w:r>
      <w:r>
        <w:rPr>
          <w:spacing w:val="17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while</w:t>
      </w:r>
      <w:r>
        <w:rPr>
          <w:spacing w:val="8"/>
        </w:rPr>
        <w:t xml:space="preserve"> </w:t>
      </w:r>
      <w:r>
        <w:t>remaining</w:t>
      </w:r>
      <w:r>
        <w:rPr>
          <w:spacing w:val="31"/>
        </w:rPr>
        <w:t xml:space="preserve"> </w:t>
      </w:r>
      <w:r>
        <w:t>covertly</w:t>
      </w:r>
      <w:r>
        <w:rPr>
          <w:spacing w:val="6"/>
        </w:rPr>
        <w:t xml:space="preserve"> </w:t>
      </w:r>
      <w:r>
        <w:t>attached</w:t>
      </w:r>
      <w:r>
        <w:rPr>
          <w:spacing w:val="32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w w:val="105"/>
        </w:rPr>
        <w:t>another.”</w:t>
      </w:r>
    </w:p>
    <w:p w14:paraId="053E3A16" w14:textId="77777777" w:rsidR="00150366" w:rsidRDefault="00150366">
      <w:pPr>
        <w:spacing w:before="8" w:line="260" w:lineRule="exact"/>
        <w:rPr>
          <w:sz w:val="26"/>
          <w:szCs w:val="26"/>
        </w:rPr>
      </w:pPr>
    </w:p>
    <w:p w14:paraId="3F471417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47</w:t>
      </w:r>
    </w:p>
    <w:p w14:paraId="24DA95BE" w14:textId="77777777" w:rsidR="00150366" w:rsidRDefault="00150366">
      <w:pPr>
        <w:spacing w:before="5" w:line="140" w:lineRule="exact"/>
        <w:rPr>
          <w:sz w:val="15"/>
          <w:szCs w:val="15"/>
        </w:rPr>
      </w:pPr>
    </w:p>
    <w:p w14:paraId="70AF5643" w14:textId="77777777" w:rsidR="00150366" w:rsidRDefault="00000000">
      <w:pPr>
        <w:ind w:left="235" w:right="226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çré-jayadeva-bhaëitam idam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 xml:space="preserve">adbhuta-keçava-keli-rahasyam </w:t>
      </w:r>
      <w:r>
        <w:rPr>
          <w:rFonts w:ascii="Book Antiqua" w:eastAsia="Book Antiqua" w:hAnsi="Book Antiqua" w:cs="Book Antiqua"/>
          <w:i/>
          <w:w w:val="95"/>
        </w:rPr>
        <w:t>våndävana-vipine</w:t>
      </w:r>
      <w:r>
        <w:rPr>
          <w:rFonts w:ascii="Book Antiqua" w:eastAsia="Book Antiqua" w:hAnsi="Book Antiqua" w:cs="Book Antiqua"/>
          <w:i/>
          <w:spacing w:val="2"/>
          <w:w w:val="95"/>
        </w:rPr>
        <w:t xml:space="preserve"> </w:t>
      </w:r>
      <w:r>
        <w:rPr>
          <w:rFonts w:ascii="Book Antiqua" w:eastAsia="Book Antiqua" w:hAnsi="Book Antiqua" w:cs="Book Antiqua"/>
          <w:i/>
          <w:w w:val="113"/>
        </w:rPr>
        <w:t>lalitaà</w:t>
      </w:r>
      <w:r>
        <w:rPr>
          <w:rFonts w:ascii="Book Antiqua" w:eastAsia="Book Antiqua" w:hAnsi="Book Antiqua" w:cs="Book Antiqua"/>
          <w:i/>
          <w:spacing w:val="-6"/>
          <w:w w:val="113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vitanotu</w:t>
      </w:r>
      <w:r>
        <w:rPr>
          <w:rFonts w:ascii="Book Antiqua" w:eastAsia="Book Antiqua" w:hAnsi="Book Antiqua" w:cs="Book Antiqua"/>
          <w:i/>
          <w:spacing w:val="-4"/>
          <w:w w:val="95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çubhäni</w:t>
      </w:r>
      <w:r>
        <w:rPr>
          <w:rFonts w:ascii="Book Antiqua" w:eastAsia="Book Antiqua" w:hAnsi="Book Antiqua" w:cs="Book Antiqua"/>
          <w:i/>
          <w:spacing w:val="9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>yaçasyam</w:t>
      </w:r>
    </w:p>
    <w:p w14:paraId="118D4A0B" w14:textId="77777777" w:rsidR="00150366" w:rsidRDefault="00000000">
      <w:pPr>
        <w:spacing w:line="240" w:lineRule="exact"/>
        <w:ind w:left="2049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position w:val="1"/>
        </w:rPr>
        <w:t>harir</w:t>
      </w:r>
      <w:r>
        <w:rPr>
          <w:rFonts w:ascii="Book Antiqua" w:eastAsia="Book Antiqua" w:hAnsi="Book Antiqua" w:cs="Book Antiqua"/>
          <w:i/>
          <w:spacing w:val="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iha</w:t>
      </w:r>
      <w:r>
        <w:rPr>
          <w:rFonts w:ascii="Book Antiqua" w:eastAsia="Book Antiqua" w:hAnsi="Book Antiqua" w:cs="Book Antiqua"/>
          <w:i/>
          <w:spacing w:val="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8"/>
          <w:position w:val="1"/>
        </w:rPr>
        <w:t>mugdha-vadhü-nikare...</w:t>
      </w:r>
      <w:r>
        <w:rPr>
          <w:rFonts w:ascii="Book Antiqua" w:eastAsia="Book Antiqua" w:hAnsi="Book Antiqua" w:cs="Book Antiqua"/>
          <w:i/>
          <w:spacing w:val="1"/>
          <w:w w:val="98"/>
          <w:position w:val="1"/>
        </w:rPr>
        <w:t xml:space="preserve"> </w:t>
      </w:r>
      <w:r>
        <w:rPr>
          <w:w w:val="116"/>
          <w:position w:val="1"/>
        </w:rPr>
        <w:t>(</w:t>
      </w:r>
      <w:r>
        <w:rPr>
          <w:w w:val="109"/>
          <w:position w:val="1"/>
          <w:sz w:val="18"/>
          <w:szCs w:val="18"/>
        </w:rPr>
        <w:t>8)</w:t>
      </w:r>
    </w:p>
    <w:p w14:paraId="745E4BA7" w14:textId="77777777" w:rsidR="00150366" w:rsidRDefault="00150366">
      <w:pPr>
        <w:spacing w:line="160" w:lineRule="exact"/>
        <w:rPr>
          <w:sz w:val="16"/>
          <w:szCs w:val="16"/>
        </w:rPr>
      </w:pPr>
    </w:p>
    <w:p w14:paraId="608946B1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May</w:t>
      </w:r>
      <w:r>
        <w:rPr>
          <w:rFonts w:ascii="Book Antiqua" w:eastAsia="Book Antiqua" w:hAnsi="Book Antiqua" w:cs="Book Antiqua"/>
          <w:b/>
          <w:spacing w:val="30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 xml:space="preserve">Çré  </w:t>
      </w:r>
      <w:r>
        <w:rPr>
          <w:rFonts w:ascii="Book Antiqua" w:eastAsia="Book Antiqua" w:hAnsi="Book Antiqua" w:cs="Book Antiqua"/>
          <w:b/>
          <w:spacing w:val="17"/>
          <w:w w:val="75"/>
        </w:rPr>
        <w:t xml:space="preserve"> </w:t>
      </w:r>
      <w:r>
        <w:rPr>
          <w:rFonts w:ascii="Book Antiqua" w:eastAsia="Book Antiqua" w:hAnsi="Book Antiqua" w:cs="Book Antiqua"/>
          <w:b/>
        </w:rPr>
        <w:t>Jayadeva’s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delightful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song</w:t>
      </w:r>
      <w:r>
        <w:rPr>
          <w:rFonts w:ascii="Book Antiqua" w:eastAsia="Book Antiqua" w:hAnsi="Book Antiqua" w:cs="Book Antiqua"/>
          <w:b/>
          <w:spacing w:val="40"/>
        </w:rPr>
        <w:t xml:space="preserve"> </w:t>
      </w:r>
      <w:r>
        <w:rPr>
          <w:rFonts w:ascii="Book Antiqua" w:eastAsia="Book Antiqua" w:hAnsi="Book Antiqua" w:cs="Book Antiqua"/>
          <w:b/>
        </w:rPr>
        <w:t>describing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2"/>
        </w:rPr>
        <w:t>astonishing</w:t>
      </w:r>
      <w:r>
        <w:rPr>
          <w:rFonts w:ascii="Book Antiqua" w:eastAsia="Book Antiqua" w:hAnsi="Book Antiqua" w:cs="Book Antiqua"/>
          <w:b/>
          <w:spacing w:val="3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mystery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Çré</w:t>
      </w:r>
      <w:r>
        <w:rPr>
          <w:rFonts w:ascii="Book Antiqua" w:eastAsia="Book Antiqua" w:hAnsi="Book Antiqua" w:cs="Book Antiqua"/>
          <w:b/>
          <w:spacing w:val="5"/>
          <w:w w:val="86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 xml:space="preserve">Keçava’s </w:t>
      </w:r>
      <w:r>
        <w:rPr>
          <w:rFonts w:ascii="Book Antiqua" w:eastAsia="Book Antiqua" w:hAnsi="Book Antiqua" w:cs="Book Antiqua"/>
          <w:b/>
          <w:spacing w:val="21"/>
          <w:w w:val="86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 xml:space="preserve">amorous  </w:t>
      </w:r>
      <w:r>
        <w:rPr>
          <w:rFonts w:ascii="Book Antiqua" w:eastAsia="Book Antiqua" w:hAnsi="Book Antiqua" w:cs="Book Antiqua"/>
          <w:b/>
          <w:spacing w:val="9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play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2"/>
        </w:rPr>
        <w:t>bowers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Våndävana,</w:t>
      </w:r>
      <w:r>
        <w:rPr>
          <w:rFonts w:ascii="Book Antiqua" w:eastAsia="Book Antiqua" w:hAnsi="Book Antiqua" w:cs="Book Antiqua"/>
          <w:b/>
          <w:spacing w:val="-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bestow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auspiciousness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all.</w:t>
      </w:r>
    </w:p>
    <w:p w14:paraId="0D69EC6A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339F5881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31316F9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0E64F439" w14:textId="77777777" w:rsidR="00150366" w:rsidRDefault="00000000">
      <w:pPr>
        <w:spacing w:line="252" w:lineRule="auto"/>
        <w:ind w:left="120" w:right="83" w:firstLine="360"/>
        <w:jc w:val="both"/>
      </w:pPr>
      <w:r>
        <w:rPr>
          <w:w w:val="78"/>
        </w:rPr>
        <w:t>Çré</w:t>
      </w:r>
      <w:r>
        <w:rPr>
          <w:spacing w:val="23"/>
          <w:w w:val="78"/>
        </w:rPr>
        <w:t xml:space="preserve"> </w:t>
      </w:r>
      <w:r>
        <w:t>Jayadeva</w:t>
      </w:r>
      <w:r>
        <w:rPr>
          <w:spacing w:val="-3"/>
        </w:rPr>
        <w:t xml:space="preserve"> </w:t>
      </w:r>
      <w:r>
        <w:t>concludes</w:t>
      </w:r>
      <w:r>
        <w:rPr>
          <w:spacing w:val="44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describing</w:t>
      </w:r>
      <w:r>
        <w:rPr>
          <w:spacing w:val="37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mystery</w:t>
      </w:r>
      <w:r>
        <w:rPr>
          <w:spacing w:val="2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w w:val="78"/>
        </w:rPr>
        <w:t xml:space="preserve">Çré </w:t>
      </w:r>
      <w:r>
        <w:t>Keçava’s</w:t>
      </w:r>
      <w:r>
        <w:rPr>
          <w:spacing w:val="4"/>
        </w:rPr>
        <w:t xml:space="preserve"> </w:t>
      </w:r>
      <w:r>
        <w:t xml:space="preserve">astonishing   romantic </w:t>
      </w:r>
      <w:r>
        <w:rPr>
          <w:spacing w:val="49"/>
        </w:rPr>
        <w:t xml:space="preserve"> </w:t>
      </w:r>
      <w:r>
        <w:t xml:space="preserve">escapades. </w:t>
      </w:r>
      <w:r>
        <w:rPr>
          <w:spacing w:val="31"/>
        </w:rPr>
        <w:t xml:space="preserve"> </w:t>
      </w:r>
      <w:r>
        <w:t xml:space="preserve">The </w:t>
      </w:r>
      <w:r>
        <w:rPr>
          <w:spacing w:val="23"/>
        </w:rPr>
        <w:t xml:space="preserve"> </w:t>
      </w:r>
      <w:r>
        <w:rPr>
          <w:w w:val="104"/>
        </w:rPr>
        <w:t xml:space="preserve">wonderful </w:t>
      </w:r>
      <w:r>
        <w:t>secret</w:t>
      </w:r>
      <w:r>
        <w:rPr>
          <w:spacing w:val="1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rPr>
          <w:w w:val="95"/>
        </w:rPr>
        <w:t>Kåñëa</w:t>
      </w:r>
      <w:r>
        <w:rPr>
          <w:spacing w:val="-1"/>
          <w:w w:val="95"/>
        </w:rPr>
        <w:t xml:space="preserve"> </w:t>
      </w:r>
      <w:r>
        <w:t>revels</w:t>
      </w:r>
      <w:r>
        <w:rPr>
          <w:spacing w:val="-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many</w:t>
      </w:r>
      <w:r>
        <w:rPr>
          <w:spacing w:val="9"/>
        </w:rPr>
        <w:t xml:space="preserve"> </w:t>
      </w:r>
      <w:r>
        <w:t>sublime</w:t>
      </w:r>
      <w:r>
        <w:rPr>
          <w:spacing w:val="15"/>
        </w:rPr>
        <w:t xml:space="preserve"> </w:t>
      </w:r>
      <w:r>
        <w:t>maidens</w:t>
      </w:r>
      <w:r>
        <w:rPr>
          <w:spacing w:val="23"/>
        </w:rPr>
        <w:t xml:space="preserve"> </w:t>
      </w:r>
      <w:r>
        <w:rPr>
          <w:w w:val="105"/>
        </w:rPr>
        <w:t xml:space="preserve">at </w:t>
      </w:r>
      <w:r>
        <w:t>once</w:t>
      </w:r>
      <w:r>
        <w:rPr>
          <w:spacing w:val="34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fulfills</w:t>
      </w:r>
      <w:r>
        <w:rPr>
          <w:spacing w:val="14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their</w:t>
      </w:r>
      <w:r>
        <w:rPr>
          <w:spacing w:val="45"/>
        </w:rPr>
        <w:t xml:space="preserve"> </w:t>
      </w:r>
      <w:r>
        <w:t>cherished  desires</w:t>
      </w:r>
      <w:r>
        <w:rPr>
          <w:spacing w:val="30"/>
        </w:rPr>
        <w:t xml:space="preserve"> </w:t>
      </w:r>
      <w:r>
        <w:rPr>
          <w:w w:val="104"/>
        </w:rPr>
        <w:t xml:space="preserve">simultaneously. </w:t>
      </w:r>
      <w:r>
        <w:t xml:space="preserve">This </w:t>
      </w:r>
      <w:r>
        <w:rPr>
          <w:spacing w:val="3"/>
        </w:rPr>
        <w:t xml:space="preserve"> </w:t>
      </w:r>
      <w:r>
        <w:t>song  is</w:t>
      </w:r>
      <w:r>
        <w:rPr>
          <w:spacing w:val="42"/>
        </w:rPr>
        <w:t xml:space="preserve"> </w:t>
      </w:r>
      <w:r>
        <w:t>very</w:t>
      </w:r>
      <w:r>
        <w:rPr>
          <w:spacing w:val="39"/>
        </w:rPr>
        <w:t xml:space="preserve"> </w:t>
      </w:r>
      <w:r>
        <w:t xml:space="preserve">appealing </w:t>
      </w:r>
      <w:r>
        <w:rPr>
          <w:spacing w:val="8"/>
        </w:rPr>
        <w:t xml:space="preserve"> </w:t>
      </w:r>
      <w:r>
        <w:t xml:space="preserve">due </w:t>
      </w:r>
      <w:r>
        <w:rPr>
          <w:spacing w:val="10"/>
        </w:rPr>
        <w:t xml:space="preserve"> </w:t>
      </w:r>
      <w:r>
        <w:t xml:space="preserve">to </w:t>
      </w:r>
      <w:r>
        <w:rPr>
          <w:spacing w:val="3"/>
        </w:rPr>
        <w:t xml:space="preserve"> </w:t>
      </w:r>
      <w:r>
        <w:t xml:space="preserve">its  description 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rPr>
          <w:w w:val="78"/>
        </w:rPr>
        <w:t xml:space="preserve">Çré </w:t>
      </w:r>
      <w:r>
        <w:rPr>
          <w:w w:val="92"/>
        </w:rPr>
        <w:t>Keçava’s</w:t>
      </w:r>
      <w:r>
        <w:rPr>
          <w:spacing w:val="-1"/>
          <w:w w:val="92"/>
        </w:rPr>
        <w:t xml:space="preserve"> </w:t>
      </w:r>
      <w:r>
        <w:t>secret</w:t>
      </w:r>
      <w:r>
        <w:rPr>
          <w:spacing w:val="9"/>
        </w:rPr>
        <w:t xml:space="preserve"> </w:t>
      </w:r>
      <w:r>
        <w:t>practice</w:t>
      </w:r>
      <w:r>
        <w:rPr>
          <w:spacing w:val="1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amorous</w:t>
      </w:r>
      <w:r>
        <w:rPr>
          <w:spacing w:val="23"/>
        </w:rPr>
        <w:t xml:space="preserve"> </w:t>
      </w:r>
      <w:r>
        <w:t>arts,</w:t>
      </w:r>
      <w:r>
        <w:rPr>
          <w:spacing w:val="12"/>
        </w:rPr>
        <w:t xml:space="preserve"> </w:t>
      </w:r>
      <w:r>
        <w:t>which</w:t>
      </w:r>
      <w:r>
        <w:rPr>
          <w:spacing w:val="15"/>
        </w:rPr>
        <w:t xml:space="preserve"> </w:t>
      </w:r>
      <w:r>
        <w:t>causes</w:t>
      </w:r>
      <w:r>
        <w:rPr>
          <w:spacing w:val="5"/>
        </w:rPr>
        <w:t xml:space="preserve"> </w:t>
      </w:r>
      <w:r>
        <w:rPr>
          <w:w w:val="78"/>
        </w:rPr>
        <w:t xml:space="preserve">Çré </w:t>
      </w:r>
      <w:r>
        <w:t>Rädhä</w:t>
      </w:r>
      <w:r>
        <w:rPr>
          <w:spacing w:val="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lament</w:t>
      </w:r>
      <w:r>
        <w:rPr>
          <w:spacing w:val="2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She</w:t>
      </w:r>
      <w:r>
        <w:rPr>
          <w:spacing w:val="-7"/>
        </w:rPr>
        <w:t xml:space="preserve"> </w:t>
      </w:r>
      <w:r>
        <w:t>witnesses</w:t>
      </w:r>
      <w:r>
        <w:rPr>
          <w:spacing w:val="14"/>
        </w:rPr>
        <w:t xml:space="preserve"> </w:t>
      </w:r>
      <w:r>
        <w:t>Him</w:t>
      </w:r>
      <w:r>
        <w:rPr>
          <w:spacing w:val="6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action.</w:t>
      </w:r>
      <w:r>
        <w:rPr>
          <w:spacing w:val="21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charm</w:t>
      </w:r>
      <w:r>
        <w:rPr>
          <w:spacing w:val="24"/>
        </w:rPr>
        <w:t xml:space="preserve"> </w:t>
      </w:r>
      <w:r>
        <w:t>is further</w:t>
      </w:r>
      <w:r>
        <w:rPr>
          <w:spacing w:val="32"/>
        </w:rPr>
        <w:t xml:space="preserve"> </w:t>
      </w:r>
      <w:r>
        <w:t>increased</w:t>
      </w:r>
      <w:r>
        <w:rPr>
          <w:spacing w:val="22"/>
        </w:rPr>
        <w:t xml:space="preserve"> </w:t>
      </w:r>
      <w:r>
        <w:t>because</w:t>
      </w:r>
      <w:r>
        <w:rPr>
          <w:spacing w:val="1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its</w:t>
      </w:r>
      <w:r>
        <w:rPr>
          <w:spacing w:val="7"/>
        </w:rPr>
        <w:t xml:space="preserve"> </w:t>
      </w:r>
      <w:r>
        <w:t>exact</w:t>
      </w:r>
      <w:r>
        <w:rPr>
          <w:spacing w:val="7"/>
        </w:rPr>
        <w:t xml:space="preserve"> </w:t>
      </w:r>
      <w:r>
        <w:t>adherence</w:t>
      </w:r>
      <w:r>
        <w:rPr>
          <w:spacing w:val="3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w w:val="103"/>
        </w:rPr>
        <w:t xml:space="preserve">rigors </w:t>
      </w:r>
      <w:r>
        <w:t>of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räga</w:t>
      </w:r>
      <w:r>
        <w:rPr>
          <w:rFonts w:ascii="Book Antiqua" w:eastAsia="Book Antiqua" w:hAnsi="Book Antiqua" w:cs="Book Antiqua"/>
          <w:i/>
          <w:spacing w:val="33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rPr>
          <w:rFonts w:ascii="Book Antiqua" w:eastAsia="Book Antiqua" w:hAnsi="Book Antiqua" w:cs="Book Antiqua"/>
          <w:i/>
        </w:rPr>
        <w:t>täla</w:t>
      </w:r>
      <w:r>
        <w:t>.</w:t>
      </w:r>
      <w:r>
        <w:rPr>
          <w:spacing w:val="33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this</w:t>
      </w:r>
      <w:r>
        <w:rPr>
          <w:spacing w:val="43"/>
        </w:rPr>
        <w:t xml:space="preserve"> </w:t>
      </w:r>
      <w:r>
        <w:t xml:space="preserve">melodious </w:t>
      </w:r>
      <w:r>
        <w:rPr>
          <w:spacing w:val="9"/>
        </w:rPr>
        <w:t xml:space="preserve"> </w:t>
      </w:r>
      <w:r>
        <w:t>song,</w:t>
      </w:r>
      <w:r>
        <w:rPr>
          <w:spacing w:val="39"/>
        </w:rPr>
        <w:t xml:space="preserve"> </w:t>
      </w:r>
      <w:r>
        <w:t>which</w:t>
      </w:r>
      <w:r>
        <w:rPr>
          <w:spacing w:val="46"/>
        </w:rPr>
        <w:t xml:space="preserve"> </w:t>
      </w:r>
      <w:r>
        <w:rPr>
          <w:w w:val="104"/>
        </w:rPr>
        <w:t xml:space="preserve">extends </w:t>
      </w:r>
      <w:r>
        <w:t>the</w:t>
      </w:r>
      <w:r>
        <w:rPr>
          <w:spacing w:val="9"/>
        </w:rPr>
        <w:t xml:space="preserve"> </w:t>
      </w:r>
      <w:r>
        <w:t>excellence</w:t>
      </w:r>
      <w:r>
        <w:rPr>
          <w:spacing w:val="1"/>
        </w:rPr>
        <w:t xml:space="preserve"> </w:t>
      </w:r>
      <w:r>
        <w:t>emanating</w:t>
      </w:r>
      <w:r>
        <w:rPr>
          <w:spacing w:val="26"/>
        </w:rPr>
        <w:t xml:space="preserve"> </w:t>
      </w:r>
      <w:r>
        <w:t>from those</w:t>
      </w:r>
      <w:r>
        <w:rPr>
          <w:spacing w:val="13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pastimes,</w:t>
      </w:r>
      <w:r>
        <w:rPr>
          <w:spacing w:val="15"/>
        </w:rPr>
        <w:t xml:space="preserve"> </w:t>
      </w:r>
      <w:r>
        <w:rPr>
          <w:w w:val="103"/>
        </w:rPr>
        <w:t xml:space="preserve">confer </w:t>
      </w:r>
      <w:r>
        <w:t xml:space="preserve">auspiciousness </w:t>
      </w:r>
      <w:r>
        <w:rPr>
          <w:spacing w:val="20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increase</w:t>
      </w:r>
      <w:r>
        <w:rPr>
          <w:spacing w:val="39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virtue</w:t>
      </w:r>
      <w:r>
        <w:rPr>
          <w:spacing w:val="45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those</w:t>
      </w:r>
      <w:r>
        <w:rPr>
          <w:spacing w:val="47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rPr>
          <w:w w:val="103"/>
        </w:rPr>
        <w:t xml:space="preserve">recite </w:t>
      </w:r>
      <w:r>
        <w:t>and</w:t>
      </w:r>
      <w:r>
        <w:rPr>
          <w:spacing w:val="19"/>
        </w:rPr>
        <w:t xml:space="preserve"> </w:t>
      </w:r>
      <w:r>
        <w:t>hear</w:t>
      </w:r>
      <w:r>
        <w:rPr>
          <w:spacing w:val="19"/>
        </w:rPr>
        <w:t xml:space="preserve"> </w:t>
      </w:r>
      <w:r>
        <w:rPr>
          <w:w w:val="105"/>
        </w:rPr>
        <w:t>it.</w:t>
      </w:r>
    </w:p>
    <w:p w14:paraId="51F9F72A" w14:textId="77777777" w:rsidR="00150366" w:rsidRDefault="00150366">
      <w:pPr>
        <w:spacing w:before="4" w:line="180" w:lineRule="exact"/>
        <w:rPr>
          <w:sz w:val="19"/>
          <w:szCs w:val="19"/>
        </w:rPr>
      </w:pPr>
    </w:p>
    <w:p w14:paraId="7D8BE989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48</w:t>
      </w:r>
    </w:p>
    <w:p w14:paraId="7B8B2075" w14:textId="77777777" w:rsidR="00150366" w:rsidRDefault="00150366">
      <w:pPr>
        <w:spacing w:before="5" w:line="140" w:lineRule="exact"/>
        <w:rPr>
          <w:sz w:val="15"/>
          <w:szCs w:val="15"/>
        </w:rPr>
      </w:pPr>
    </w:p>
    <w:p w14:paraId="236913BA" w14:textId="77777777" w:rsidR="00150366" w:rsidRDefault="00000000">
      <w:pPr>
        <w:ind w:left="300" w:right="485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1"/>
        </w:rPr>
        <w:t>viçveñäm</w:t>
      </w:r>
      <w:r>
        <w:rPr>
          <w:rFonts w:ascii="Book Antiqua" w:eastAsia="Book Antiqua" w:hAnsi="Book Antiqua" w:cs="Book Antiqua"/>
          <w:i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i/>
        </w:rPr>
        <w:t>anuraïjanena</w:t>
      </w:r>
      <w:r>
        <w:rPr>
          <w:rFonts w:ascii="Book Antiqua" w:eastAsia="Book Antiqua" w:hAnsi="Book Antiqua" w:cs="Book Antiqua"/>
          <w:i/>
          <w:spacing w:val="32"/>
        </w:rPr>
        <w:t xml:space="preserve"> </w:t>
      </w:r>
      <w:r>
        <w:rPr>
          <w:rFonts w:ascii="Book Antiqua" w:eastAsia="Book Antiqua" w:hAnsi="Book Antiqua" w:cs="Book Antiqua"/>
          <w:i/>
        </w:rPr>
        <w:t>janayann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rPr>
          <w:rFonts w:ascii="Book Antiqua" w:eastAsia="Book Antiqua" w:hAnsi="Book Antiqua" w:cs="Book Antiqua"/>
          <w:i/>
        </w:rPr>
        <w:t>änandam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rPr>
          <w:rFonts w:ascii="Book Antiqua" w:eastAsia="Book Antiqua" w:hAnsi="Book Antiqua" w:cs="Book Antiqua"/>
          <w:i/>
        </w:rPr>
        <w:t>indévaraçreëé- çyämala-komalair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upanayann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aìgair </w:t>
      </w:r>
      <w:r>
        <w:rPr>
          <w:rFonts w:ascii="Book Antiqua" w:eastAsia="Book Antiqua" w:hAnsi="Book Antiqua" w:cs="Book Antiqua"/>
          <w:i/>
          <w:spacing w:val="1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>anaìgotsavam</w:t>
      </w:r>
    </w:p>
    <w:p w14:paraId="11269DB7" w14:textId="77777777" w:rsidR="00150366" w:rsidRDefault="00000000">
      <w:pPr>
        <w:ind w:left="300" w:right="85" w:hanging="180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</w:rPr>
        <w:t xml:space="preserve">svacchandaà  </w:t>
      </w:r>
      <w:r>
        <w:rPr>
          <w:rFonts w:ascii="Book Antiqua" w:eastAsia="Book Antiqua" w:hAnsi="Book Antiqua" w:cs="Book Antiqua"/>
          <w:i/>
          <w:w w:val="97"/>
        </w:rPr>
        <w:t>vraja-sundarébhir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abhitaù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</w:rPr>
        <w:t>praty-aìgam</w:t>
      </w:r>
      <w:r>
        <w:rPr>
          <w:rFonts w:ascii="Book Antiqua" w:eastAsia="Book Antiqua" w:hAnsi="Book Antiqua" w:cs="Book Antiqua"/>
          <w:i/>
          <w:spacing w:val="30"/>
        </w:rPr>
        <w:t xml:space="preserve"> </w:t>
      </w:r>
      <w:r>
        <w:rPr>
          <w:rFonts w:ascii="Book Antiqua" w:eastAsia="Book Antiqua" w:hAnsi="Book Antiqua" w:cs="Book Antiqua"/>
          <w:i/>
          <w:w w:val="105"/>
        </w:rPr>
        <w:t xml:space="preserve">äliìgitaù </w:t>
      </w:r>
      <w:r>
        <w:rPr>
          <w:rFonts w:ascii="Book Antiqua" w:eastAsia="Book Antiqua" w:hAnsi="Book Antiqua" w:cs="Book Antiqua"/>
          <w:i/>
        </w:rPr>
        <w:t>çåìgäraù</w:t>
      </w:r>
      <w:r>
        <w:rPr>
          <w:rFonts w:ascii="Book Antiqua" w:eastAsia="Book Antiqua" w:hAnsi="Book Antiqua" w:cs="Book Antiqua"/>
          <w:i/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sakhi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mürtimän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>iva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madhau</w:t>
      </w:r>
      <w:r>
        <w:rPr>
          <w:rFonts w:ascii="Book Antiqua" w:eastAsia="Book Antiqua" w:hAnsi="Book Antiqua" w:cs="Book Antiqua"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mugdho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hariù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kréòati</w:t>
      </w:r>
    </w:p>
    <w:p w14:paraId="117D327A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0B062041" w14:textId="77777777" w:rsidR="00150366" w:rsidRDefault="00150366">
      <w:pPr>
        <w:spacing w:line="200" w:lineRule="exact"/>
      </w:pPr>
    </w:p>
    <w:p w14:paraId="05101E5B" w14:textId="77777777" w:rsidR="00150366" w:rsidRDefault="00000000">
      <w:pPr>
        <w:spacing w:before="29"/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0"/>
        </w:rPr>
        <w:t>“</w:t>
      </w: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b/>
          <w:i/>
          <w:spacing w:val="-5"/>
          <w:w w:val="90"/>
        </w:rPr>
        <w:t>sakhé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Hari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whos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soft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dar</w:t>
      </w:r>
      <w:r>
        <w:rPr>
          <w:rFonts w:ascii="Book Antiqua" w:eastAsia="Book Antiqua" w:hAnsi="Book Antiqua" w:cs="Book Antiqua"/>
          <w:b/>
          <w:w w:val="90"/>
        </w:rPr>
        <w:t>k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limb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surpas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beauty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blu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lotus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begin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festiva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love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3"/>
        </w:rPr>
        <w:t>Intoxicate</w:t>
      </w:r>
      <w:r>
        <w:rPr>
          <w:rFonts w:ascii="Book Antiqua" w:eastAsia="Book Antiqua" w:hAnsi="Book Antiqua" w:cs="Book Antiqua"/>
          <w:b/>
          <w:w w:val="93"/>
        </w:rPr>
        <w:t>d</w:t>
      </w:r>
      <w:r>
        <w:rPr>
          <w:rFonts w:ascii="Book Antiqua" w:eastAsia="Book Antiqua" w:hAnsi="Book Antiqua" w:cs="Book Antiqua"/>
          <w:b/>
          <w:spacing w:val="41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by 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b/>
          <w:i/>
          <w:spacing w:val="-2"/>
        </w:rPr>
        <w:t>ras</w:t>
      </w:r>
      <w:r>
        <w:rPr>
          <w:b/>
          <w:i/>
        </w:rPr>
        <w:t>a</w:t>
      </w:r>
      <w:r>
        <w:rPr>
          <w:b/>
          <w:i/>
          <w:spacing w:val="2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romanti</w:t>
      </w:r>
      <w:r>
        <w:rPr>
          <w:rFonts w:ascii="Book Antiqua" w:eastAsia="Book Antiqua" w:hAnsi="Book Antiqua" w:cs="Book Antiqua"/>
          <w:b/>
          <w:w w:val="92"/>
        </w:rPr>
        <w:t>c</w:t>
      </w:r>
      <w:r>
        <w:rPr>
          <w:rFonts w:ascii="Book Antiqua" w:eastAsia="Book Antiqua" w:hAnsi="Book Antiqua" w:cs="Book Antiqua"/>
          <w:b/>
          <w:spacing w:val="4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springtim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29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encounters</w:t>
      </w:r>
      <w:r>
        <w:rPr>
          <w:rFonts w:ascii="Book Antiqua" w:eastAsia="Book Antiqua" w:hAnsi="Book Antiqua" w:cs="Book Antiqua"/>
          <w:b/>
          <w:w w:val="92"/>
        </w:rPr>
        <w:t xml:space="preserve">, 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play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like eroti</w:t>
      </w:r>
      <w:r>
        <w:rPr>
          <w:rFonts w:ascii="Book Antiqua" w:eastAsia="Book Antiqua" w:hAnsi="Book Antiqua" w:cs="Book Antiqua"/>
          <w:b/>
        </w:rPr>
        <w:t>c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moo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incarnate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8"/>
        </w:rPr>
        <w:t>W</w:t>
      </w:r>
      <w:r>
        <w:rPr>
          <w:rFonts w:ascii="Book Antiqua" w:eastAsia="Book Antiqua" w:hAnsi="Book Antiqua" w:cs="Book Antiqua"/>
          <w:b/>
          <w:spacing w:val="-2"/>
        </w:rPr>
        <w:t>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intens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fervor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 xml:space="preserve">satisfying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b/>
          <w:i/>
          <w:spacing w:val="-2"/>
          <w:w w:val="89"/>
        </w:rPr>
        <w:t>gopés</w:t>
      </w:r>
      <w:r>
        <w:rPr>
          <w:b/>
          <w:i/>
          <w:w w:val="89"/>
        </w:rPr>
        <w:t>’</w:t>
      </w:r>
      <w:r>
        <w:rPr>
          <w:b/>
          <w:i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unbridle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passio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4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fa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beyon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expectations.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beautifu</w:t>
      </w:r>
      <w:r>
        <w:rPr>
          <w:rFonts w:ascii="Book Antiqua" w:eastAsia="Book Antiqua" w:hAnsi="Book Antiqua" w:cs="Book Antiqua"/>
          <w:b/>
          <w:w w:val="91"/>
        </w:rPr>
        <w:t>l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cowher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maidens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arouse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int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wild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0"/>
        </w:rPr>
        <w:t xml:space="preserve">blissful </w:t>
      </w:r>
      <w:r>
        <w:rPr>
          <w:rFonts w:ascii="Book Antiqua" w:eastAsia="Book Antiqua" w:hAnsi="Book Antiqua" w:cs="Book Antiqua"/>
          <w:b/>
          <w:spacing w:val="-2"/>
        </w:rPr>
        <w:t>state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embrac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Hi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ever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lim</w:t>
      </w:r>
      <w:r>
        <w:rPr>
          <w:rFonts w:ascii="Book Antiqua" w:eastAsia="Book Antiqua" w:hAnsi="Book Antiqua" w:cs="Book Antiqua"/>
          <w:b/>
          <w:w w:val="89"/>
        </w:rPr>
        <w:t>b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withou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2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restraint.”</w:t>
      </w:r>
    </w:p>
    <w:p w14:paraId="56693A23" w14:textId="77777777" w:rsidR="00150366" w:rsidRDefault="00150366">
      <w:pPr>
        <w:spacing w:before="1" w:line="200" w:lineRule="exact"/>
      </w:pPr>
    </w:p>
    <w:p w14:paraId="1DE82995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E8FFCF0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24E76BCA" w14:textId="77777777" w:rsidR="00150366" w:rsidRDefault="00000000">
      <w:pPr>
        <w:spacing w:line="246" w:lineRule="auto"/>
        <w:ind w:left="120" w:right="83" w:firstLine="360"/>
        <w:jc w:val="both"/>
      </w:pPr>
      <w:r>
        <w:rPr>
          <w:w w:val="78"/>
        </w:rPr>
        <w:t xml:space="preserve">Çré </w:t>
      </w:r>
      <w:r>
        <w:rPr>
          <w:spacing w:val="22"/>
          <w:w w:val="78"/>
        </w:rPr>
        <w:t xml:space="preserve"> </w:t>
      </w:r>
      <w:r>
        <w:t>Rädhä’s</w:t>
      </w:r>
      <w:r>
        <w:rPr>
          <w:spacing w:val="24"/>
        </w:rPr>
        <w:t xml:space="preserve"> </w:t>
      </w:r>
      <w:r>
        <w:t xml:space="preserve">friend </w:t>
      </w:r>
      <w:r>
        <w:rPr>
          <w:spacing w:val="14"/>
        </w:rPr>
        <w:t xml:space="preserve"> </w:t>
      </w:r>
      <w:r>
        <w:t>says,</w:t>
      </w:r>
      <w:r>
        <w:rPr>
          <w:spacing w:val="46"/>
        </w:rPr>
        <w:t xml:space="preserve"> </w:t>
      </w:r>
      <w:r>
        <w:t>“</w:t>
      </w:r>
      <w:r>
        <w:rPr>
          <w:rFonts w:ascii="Book Antiqua" w:eastAsia="Book Antiqua" w:hAnsi="Book Antiqua" w:cs="Book Antiqua"/>
          <w:i/>
        </w:rPr>
        <w:t>Sakhé</w:t>
      </w:r>
      <w:r>
        <w:t>,</w:t>
      </w:r>
      <w:r>
        <w:rPr>
          <w:spacing w:val="29"/>
        </w:rPr>
        <w:t xml:space="preserve"> </w:t>
      </w:r>
      <w:r>
        <w:t xml:space="preserve">look!” </w:t>
      </w:r>
      <w:r>
        <w:rPr>
          <w:spacing w:val="15"/>
        </w:rPr>
        <w:t xml:space="preserve"> </w:t>
      </w:r>
      <w:r>
        <w:t xml:space="preserve">as  she </w:t>
      </w:r>
      <w:r>
        <w:rPr>
          <w:spacing w:val="11"/>
        </w:rPr>
        <w:t xml:space="preserve"> </w:t>
      </w:r>
      <w:r>
        <w:rPr>
          <w:w w:val="106"/>
        </w:rPr>
        <w:t xml:space="preserve">points </w:t>
      </w:r>
      <w:r>
        <w:t xml:space="preserve">out 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31"/>
        </w:rPr>
        <w:t xml:space="preserve"> </w:t>
      </w:r>
      <w:r>
        <w:t xml:space="preserve">amorous </w:t>
      </w:r>
      <w:r>
        <w:rPr>
          <w:spacing w:val="42"/>
        </w:rPr>
        <w:t xml:space="preserve"> </w:t>
      </w:r>
      <w:r>
        <w:t xml:space="preserve">activities </w:t>
      </w:r>
      <w:r>
        <w:rPr>
          <w:spacing w:val="21"/>
        </w:rPr>
        <w:t xml:space="preserve"> </w:t>
      </w:r>
      <w:r>
        <w:t xml:space="preserve">of </w:t>
      </w:r>
      <w:r>
        <w:rPr>
          <w:spacing w:val="9"/>
        </w:rPr>
        <w:t xml:space="preserve"> </w:t>
      </w:r>
      <w:r>
        <w:t xml:space="preserve">their </w:t>
      </w:r>
      <w:r>
        <w:rPr>
          <w:spacing w:val="40"/>
        </w:rPr>
        <w:t xml:space="preserve"> </w:t>
      </w:r>
      <w:r>
        <w:t xml:space="preserve">cherished </w:t>
      </w:r>
      <w:r>
        <w:rPr>
          <w:spacing w:val="45"/>
        </w:rPr>
        <w:t xml:space="preserve"> </w:t>
      </w:r>
      <w:r>
        <w:t xml:space="preserve">Hari </w:t>
      </w:r>
      <w:r>
        <w:rPr>
          <w:spacing w:val="21"/>
        </w:rPr>
        <w:t xml:space="preserve"> </w:t>
      </w:r>
      <w:r>
        <w:rPr>
          <w:w w:val="105"/>
        </w:rPr>
        <w:t xml:space="preserve">with </w:t>
      </w:r>
      <w:r>
        <w:t>the</w:t>
      </w:r>
      <w:r>
        <w:rPr>
          <w:spacing w:val="31"/>
        </w:rPr>
        <w:t xml:space="preserve"> </w:t>
      </w:r>
      <w:r>
        <w:t xml:space="preserve">intention </w:t>
      </w:r>
      <w:r>
        <w:rPr>
          <w:spacing w:val="1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stimulating  Her</w:t>
      </w:r>
      <w:r>
        <w:rPr>
          <w:spacing w:val="20"/>
        </w:rPr>
        <w:t xml:space="preserve"> </w:t>
      </w:r>
      <w:r>
        <w:t>passion.</w:t>
      </w:r>
      <w:r>
        <w:rPr>
          <w:spacing w:val="34"/>
        </w:rPr>
        <w:t xml:space="preserve"> </w:t>
      </w:r>
      <w:r>
        <w:t>“It</w:t>
      </w:r>
      <w:r>
        <w:rPr>
          <w:spacing w:val="16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w w:val="104"/>
        </w:rPr>
        <w:t xml:space="preserve">springtime. </w:t>
      </w:r>
      <w:r>
        <w:t>Not</w:t>
      </w:r>
      <w:r>
        <w:rPr>
          <w:spacing w:val="46"/>
        </w:rPr>
        <w:t xml:space="preserve"> </w:t>
      </w:r>
      <w:r>
        <w:t>only</w:t>
      </w:r>
      <w:r>
        <w:rPr>
          <w:spacing w:val="42"/>
        </w:rPr>
        <w:t xml:space="preserve"> </w:t>
      </w:r>
      <w:r>
        <w:t xml:space="preserve">that, </w:t>
      </w:r>
      <w:r>
        <w:rPr>
          <w:spacing w:val="9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 xml:space="preserve">month </w:t>
      </w:r>
      <w:r>
        <w:rPr>
          <w:spacing w:val="22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Madhu,</w:t>
      </w:r>
      <w:r>
        <w:rPr>
          <w:spacing w:val="49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Hari</w:t>
      </w:r>
      <w:r>
        <w:rPr>
          <w:spacing w:val="38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rPr>
          <w:w w:val="104"/>
        </w:rPr>
        <w:t xml:space="preserve">lost </w:t>
      </w:r>
      <w:r>
        <w:t xml:space="preserve">in </w:t>
      </w:r>
      <w:r>
        <w:rPr>
          <w:spacing w:val="18"/>
        </w:rPr>
        <w:t xml:space="preserve"> </w:t>
      </w:r>
      <w:r>
        <w:t xml:space="preserve">enjoying </w:t>
      </w:r>
      <w:r>
        <w:rPr>
          <w:spacing w:val="21"/>
        </w:rPr>
        <w:t xml:space="preserve"> </w:t>
      </w:r>
      <w:r>
        <w:t xml:space="preserve">love </w:t>
      </w:r>
      <w:r>
        <w:rPr>
          <w:spacing w:val="7"/>
        </w:rPr>
        <w:t xml:space="preserve"> </w:t>
      </w:r>
      <w:r>
        <w:t xml:space="preserve">play </w:t>
      </w:r>
      <w:r>
        <w:rPr>
          <w:spacing w:val="11"/>
        </w:rPr>
        <w:t xml:space="preserve"> </w:t>
      </w:r>
      <w:r>
        <w:t xml:space="preserve">with </w:t>
      </w:r>
      <w:r>
        <w:rPr>
          <w:spacing w:val="25"/>
        </w:rPr>
        <w:t xml:space="preserve"> </w:t>
      </w:r>
      <w:r>
        <w:t xml:space="preserve">all </w:t>
      </w:r>
      <w:r>
        <w:rPr>
          <w:spacing w:val="7"/>
        </w:rPr>
        <w:t xml:space="preserve"> </w:t>
      </w:r>
      <w:r>
        <w:t xml:space="preserve">the </w:t>
      </w:r>
      <w:r>
        <w:rPr>
          <w:spacing w:val="23"/>
        </w:rPr>
        <w:t xml:space="preserve"> </w:t>
      </w:r>
      <w:r>
        <w:rPr>
          <w:rFonts w:ascii="Book Antiqua" w:eastAsia="Book Antiqua" w:hAnsi="Book Antiqua" w:cs="Book Antiqua"/>
          <w:i/>
        </w:rPr>
        <w:t>gopés</w:t>
      </w:r>
      <w:r>
        <w:rPr>
          <w:rFonts w:ascii="Book Antiqua" w:eastAsia="Book Antiqua" w:hAnsi="Book Antiqua" w:cs="Book Antiqua"/>
          <w:i/>
          <w:spacing w:val="17"/>
        </w:rPr>
        <w:t xml:space="preserve"> </w:t>
      </w:r>
      <w:r>
        <w:t xml:space="preserve">as </w:t>
      </w:r>
      <w:r>
        <w:rPr>
          <w:spacing w:val="7"/>
        </w:rPr>
        <w:t xml:space="preserve"> </w:t>
      </w:r>
      <w:r>
        <w:t xml:space="preserve">if  He </w:t>
      </w:r>
      <w:r>
        <w:rPr>
          <w:spacing w:val="7"/>
        </w:rPr>
        <w:t xml:space="preserve"> </w:t>
      </w:r>
      <w:r>
        <w:rPr>
          <w:w w:val="102"/>
        </w:rPr>
        <w:t xml:space="preserve">were </w:t>
      </w:r>
      <w:r>
        <w:t>Cupid</w:t>
      </w:r>
      <w:r>
        <w:rPr>
          <w:spacing w:val="29"/>
        </w:rPr>
        <w:t xml:space="preserve"> </w:t>
      </w:r>
      <w:r>
        <w:rPr>
          <w:w w:val="101"/>
        </w:rPr>
        <w:t>himself.”</w:t>
      </w:r>
    </w:p>
    <w:p w14:paraId="5D1EEDBC" w14:textId="77777777" w:rsidR="00150366" w:rsidRDefault="00150366">
      <w:pPr>
        <w:spacing w:before="10" w:line="140" w:lineRule="exact"/>
        <w:rPr>
          <w:sz w:val="14"/>
          <w:szCs w:val="14"/>
        </w:rPr>
      </w:pPr>
    </w:p>
    <w:p w14:paraId="06933ED6" w14:textId="77777777" w:rsidR="00150366" w:rsidRDefault="00000000">
      <w:pPr>
        <w:spacing w:line="244" w:lineRule="auto"/>
        <w:ind w:left="120" w:right="83" w:firstLine="360"/>
        <w:jc w:val="both"/>
      </w:pPr>
      <w:r>
        <w:rPr>
          <w:rFonts w:ascii="Book Antiqua" w:eastAsia="Book Antiqua" w:hAnsi="Book Antiqua" w:cs="Book Antiqua"/>
          <w:i/>
        </w:rPr>
        <w:t xml:space="preserve">Çåìgäraù 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i/>
        </w:rPr>
        <w:t>sakhéù  mürtimän</w:t>
      </w:r>
      <w:r>
        <w:rPr>
          <w:rFonts w:ascii="Book Antiqua" w:eastAsia="Book Antiqua" w:hAnsi="Book Antiqua" w:cs="Book Antiqua"/>
          <w:i/>
          <w:spacing w:val="31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iva </w:t>
      </w:r>
      <w:r>
        <w:rPr>
          <w:rFonts w:ascii="Book Antiqua" w:eastAsia="Book Antiqua" w:hAnsi="Book Antiqua" w:cs="Book Antiqua"/>
          <w:i/>
          <w:spacing w:val="17"/>
        </w:rPr>
        <w:t xml:space="preserve"> </w:t>
      </w:r>
      <w:r>
        <w:t xml:space="preserve">– </w:t>
      </w:r>
      <w:r>
        <w:rPr>
          <w:spacing w:val="27"/>
        </w:rPr>
        <w:t xml:space="preserve"> </w:t>
      </w:r>
      <w:r>
        <w:t xml:space="preserve">The </w:t>
      </w:r>
      <w:r>
        <w:rPr>
          <w:spacing w:val="3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sakhé 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t>reveals Kåñëa</w:t>
      </w:r>
      <w:r>
        <w:rPr>
          <w:spacing w:val="-1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erotic</w:t>
      </w:r>
      <w:r>
        <w:rPr>
          <w:spacing w:val="43"/>
        </w:rPr>
        <w:t xml:space="preserve"> </w:t>
      </w:r>
      <w:r>
        <w:t xml:space="preserve">euphoria </w:t>
      </w:r>
      <w:r>
        <w:rPr>
          <w:spacing w:val="10"/>
        </w:rPr>
        <w:t xml:space="preserve"> </w:t>
      </w:r>
      <w:r>
        <w:t xml:space="preserve">personified </w:t>
      </w:r>
      <w:r>
        <w:rPr>
          <w:spacing w:val="2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He</w:t>
      </w:r>
      <w:r>
        <w:rPr>
          <w:spacing w:val="25"/>
        </w:rPr>
        <w:t xml:space="preserve"> </w:t>
      </w:r>
      <w:r>
        <w:t>meets</w:t>
      </w:r>
      <w:r>
        <w:rPr>
          <w:spacing w:val="39"/>
        </w:rPr>
        <w:t xml:space="preserve"> </w:t>
      </w:r>
      <w:r>
        <w:t>with</w:t>
      </w:r>
      <w:r>
        <w:rPr>
          <w:spacing w:val="43"/>
        </w:rPr>
        <w:t xml:space="preserve"> </w:t>
      </w:r>
      <w:r>
        <w:t>His beloveds,</w:t>
      </w:r>
      <w:r>
        <w:rPr>
          <w:spacing w:val="5"/>
        </w:rPr>
        <w:t xml:space="preserve"> </w:t>
      </w:r>
      <w:r>
        <w:t>who</w:t>
      </w:r>
      <w:r>
        <w:rPr>
          <w:spacing w:val="11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inflamed</w:t>
      </w:r>
      <w:r>
        <w:rPr>
          <w:spacing w:val="12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desire.</w:t>
      </w:r>
      <w:r>
        <w:rPr>
          <w:spacing w:val="13"/>
        </w:rPr>
        <w:t xml:space="preserve"> </w:t>
      </w:r>
      <w:r>
        <w:rPr>
          <w:rFonts w:ascii="Book Antiqua" w:eastAsia="Book Antiqua" w:hAnsi="Book Antiqua" w:cs="Book Antiqua"/>
          <w:i/>
          <w:w w:val="89"/>
        </w:rPr>
        <w:t xml:space="preserve">Puruñaù </w:t>
      </w:r>
      <w:r>
        <w:rPr>
          <w:rFonts w:ascii="Book Antiqua" w:eastAsia="Book Antiqua" w:hAnsi="Book Antiqua" w:cs="Book Antiqua"/>
          <w:i/>
          <w:w w:val="101"/>
        </w:rPr>
        <w:t xml:space="preserve">pramadä- </w:t>
      </w:r>
      <w:r>
        <w:rPr>
          <w:rFonts w:ascii="Book Antiqua" w:eastAsia="Book Antiqua" w:hAnsi="Book Antiqua" w:cs="Book Antiqua"/>
          <w:i/>
        </w:rPr>
        <w:t>yuktaù</w:t>
      </w:r>
      <w:r>
        <w:rPr>
          <w:rFonts w:ascii="Book Antiqua" w:eastAsia="Book Antiqua" w:hAnsi="Book Antiqua" w:cs="Book Antiqua"/>
          <w:i/>
          <w:spacing w:val="2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çåìgära </w:t>
      </w:r>
      <w:r>
        <w:rPr>
          <w:rFonts w:ascii="Book Antiqua" w:eastAsia="Book Antiqua" w:hAnsi="Book Antiqua" w:cs="Book Antiqua"/>
          <w:i/>
          <w:spacing w:val="25"/>
        </w:rPr>
        <w:t xml:space="preserve"> </w:t>
      </w:r>
      <w:r>
        <w:rPr>
          <w:rFonts w:ascii="Book Antiqua" w:eastAsia="Book Antiqua" w:hAnsi="Book Antiqua" w:cs="Book Antiqua"/>
          <w:i/>
        </w:rPr>
        <w:t>iti</w:t>
      </w:r>
      <w:r>
        <w:rPr>
          <w:rFonts w:ascii="Book Antiqua" w:eastAsia="Book Antiqua" w:hAnsi="Book Antiqua" w:cs="Book Antiqua"/>
          <w:i/>
          <w:spacing w:val="39"/>
        </w:rPr>
        <w:t xml:space="preserve"> </w:t>
      </w:r>
      <w:r>
        <w:rPr>
          <w:rFonts w:ascii="Book Antiqua" w:eastAsia="Book Antiqua" w:hAnsi="Book Antiqua" w:cs="Book Antiqua"/>
          <w:i/>
          <w:w w:val="114"/>
        </w:rPr>
        <w:t>saàjïitaù</w:t>
      </w:r>
      <w:r>
        <w:rPr>
          <w:rFonts w:ascii="Book Antiqua" w:eastAsia="Book Antiqua" w:hAnsi="Book Antiqua" w:cs="Book Antiqua"/>
          <w:i/>
          <w:spacing w:val="39"/>
          <w:w w:val="114"/>
        </w:rPr>
        <w:t xml:space="preserve"> </w:t>
      </w:r>
      <w:r>
        <w:t>–  “A</w:t>
      </w:r>
      <w:r>
        <w:rPr>
          <w:spacing w:val="31"/>
        </w:rPr>
        <w:t xml:space="preserve"> </w:t>
      </w:r>
      <w:r>
        <w:t xml:space="preserve">man </w:t>
      </w:r>
      <w:r>
        <w:rPr>
          <w:spacing w:val="17"/>
        </w:rPr>
        <w:t xml:space="preserve"> </w:t>
      </w:r>
      <w:r>
        <w:t xml:space="preserve">delighting </w:t>
      </w:r>
      <w:r>
        <w:rPr>
          <w:spacing w:val="24"/>
        </w:rPr>
        <w:t xml:space="preserve"> </w:t>
      </w:r>
      <w:r>
        <w:t xml:space="preserve">with </w:t>
      </w:r>
      <w:r>
        <w:rPr>
          <w:spacing w:val="18"/>
        </w:rPr>
        <w:t xml:space="preserve"> </w:t>
      </w:r>
      <w:r>
        <w:t>a highly</w:t>
      </w:r>
      <w:r>
        <w:rPr>
          <w:spacing w:val="16"/>
        </w:rPr>
        <w:t xml:space="preserve"> </w:t>
      </w:r>
      <w:r>
        <w:t>aroused</w:t>
      </w:r>
      <w:r>
        <w:rPr>
          <w:spacing w:val="31"/>
        </w:rPr>
        <w:t xml:space="preserve"> </w:t>
      </w:r>
      <w:r>
        <w:t>woman</w:t>
      </w:r>
      <w:r>
        <w:rPr>
          <w:spacing w:val="24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called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çåìgära</w:t>
      </w:r>
      <w:r>
        <w:t>.”</w:t>
      </w:r>
      <w:r>
        <w:rPr>
          <w:spacing w:val="32"/>
        </w:rPr>
        <w:t xml:space="preserve"> </w:t>
      </w:r>
      <w:r>
        <w:t>Kåñëa</w:t>
      </w:r>
      <w:r>
        <w:rPr>
          <w:spacing w:val="-20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satisfying the</w:t>
      </w:r>
      <w:r>
        <w:rPr>
          <w:spacing w:val="41"/>
        </w:rPr>
        <w:t xml:space="preserve"> </w:t>
      </w:r>
      <w:r>
        <w:rPr>
          <w:rFonts w:ascii="Book Antiqua" w:eastAsia="Book Antiqua" w:hAnsi="Book Antiqua" w:cs="Book Antiqua"/>
          <w:i/>
          <w:w w:val="89"/>
        </w:rPr>
        <w:t>gopés’</w:t>
      </w:r>
      <w:r>
        <w:rPr>
          <w:rFonts w:ascii="Book Antiqua" w:eastAsia="Book Antiqua" w:hAnsi="Book Antiqua" w:cs="Book Antiqua"/>
          <w:i/>
          <w:spacing w:val="27"/>
          <w:w w:val="89"/>
        </w:rPr>
        <w:t xml:space="preserve"> </w:t>
      </w:r>
      <w:r>
        <w:t>coveted</w:t>
      </w:r>
      <w:r>
        <w:rPr>
          <w:spacing w:val="37"/>
        </w:rPr>
        <w:t xml:space="preserve"> </w:t>
      </w:r>
      <w:r>
        <w:t xml:space="preserve">ambitions </w:t>
      </w:r>
      <w:r>
        <w:rPr>
          <w:spacing w:val="6"/>
        </w:rPr>
        <w:t xml:space="preserve"> </w:t>
      </w:r>
      <w:r>
        <w:t>far</w:t>
      </w:r>
      <w:r>
        <w:rPr>
          <w:spacing w:val="24"/>
        </w:rPr>
        <w:t xml:space="preserve"> </w:t>
      </w:r>
      <w:r>
        <w:t>beyond</w:t>
      </w:r>
      <w:r>
        <w:rPr>
          <w:spacing w:val="42"/>
        </w:rPr>
        <w:t xml:space="preserve"> </w:t>
      </w:r>
      <w:r>
        <w:t xml:space="preserve">their  </w:t>
      </w:r>
      <w:r>
        <w:rPr>
          <w:w w:val="104"/>
        </w:rPr>
        <w:t xml:space="preserve">expectations </w:t>
      </w:r>
      <w:r>
        <w:t>and</w:t>
      </w:r>
      <w:r>
        <w:rPr>
          <w:spacing w:val="43"/>
        </w:rPr>
        <w:t xml:space="preserve"> </w:t>
      </w:r>
      <w:r>
        <w:t>intensifying</w:t>
      </w:r>
      <w:r>
        <w:rPr>
          <w:spacing w:val="45"/>
        </w:rPr>
        <w:t xml:space="preserve"> </w:t>
      </w:r>
      <w:r>
        <w:t xml:space="preserve">their </w:t>
      </w:r>
      <w:r>
        <w:rPr>
          <w:spacing w:val="2"/>
        </w:rPr>
        <w:t xml:space="preserve"> </w:t>
      </w:r>
      <w:r>
        <w:t xml:space="preserve">happiness </w:t>
      </w:r>
      <w:r>
        <w:rPr>
          <w:spacing w:val="8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festival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Eros.</w:t>
      </w:r>
      <w:r>
        <w:rPr>
          <w:spacing w:val="34"/>
        </w:rPr>
        <w:t xml:space="preserve"> </w:t>
      </w:r>
      <w:r>
        <w:rPr>
          <w:w w:val="105"/>
        </w:rPr>
        <w:t xml:space="preserve">That </w:t>
      </w:r>
      <w:r>
        <w:rPr>
          <w:w w:val="78"/>
        </w:rPr>
        <w:t>Çré</w:t>
      </w:r>
      <w:r>
        <w:rPr>
          <w:spacing w:val="17"/>
          <w:w w:val="78"/>
        </w:rPr>
        <w:t xml:space="preserve"> </w:t>
      </w:r>
      <w:r>
        <w:t>Hari,</w:t>
      </w:r>
      <w:r>
        <w:rPr>
          <w:spacing w:val="15"/>
        </w:rPr>
        <w:t xml:space="preserve"> </w:t>
      </w:r>
      <w:r>
        <w:t>through  His</w:t>
      </w:r>
      <w:r>
        <w:rPr>
          <w:spacing w:val="6"/>
        </w:rPr>
        <w:t xml:space="preserve"> </w:t>
      </w:r>
      <w:r>
        <w:t>ever</w:t>
      </w:r>
      <w:r>
        <w:rPr>
          <w:spacing w:val="10"/>
        </w:rPr>
        <w:t xml:space="preserve"> </w:t>
      </w:r>
      <w:r>
        <w:t>increasing</w:t>
      </w:r>
      <w:r>
        <w:rPr>
          <w:spacing w:val="31"/>
        </w:rPr>
        <w:t xml:space="preserve"> </w:t>
      </w:r>
      <w:r>
        <w:t>love</w:t>
      </w:r>
      <w:r>
        <w:rPr>
          <w:spacing w:val="6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w w:val="104"/>
        </w:rPr>
        <w:t xml:space="preserve">cowherd </w:t>
      </w:r>
      <w:r>
        <w:t>maidens,</w:t>
      </w:r>
      <w:r>
        <w:rPr>
          <w:spacing w:val="2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bestowing</w:t>
      </w:r>
      <w:r>
        <w:rPr>
          <w:spacing w:val="18"/>
        </w:rPr>
        <w:t xml:space="preserve"> </w:t>
      </w:r>
      <w:r>
        <w:t>bliss</w:t>
      </w:r>
      <w:r>
        <w:rPr>
          <w:spacing w:val="6"/>
        </w:rPr>
        <w:t xml:space="preserve"> </w:t>
      </w:r>
      <w:r>
        <w:t>upon</w:t>
      </w:r>
      <w:r>
        <w:rPr>
          <w:spacing w:val="34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living</w:t>
      </w:r>
      <w:r>
        <w:rPr>
          <w:spacing w:val="2"/>
        </w:rPr>
        <w:t xml:space="preserve"> </w:t>
      </w:r>
      <w:r>
        <w:rPr>
          <w:w w:val="104"/>
        </w:rPr>
        <w:t>entities.</w:t>
      </w:r>
    </w:p>
    <w:p w14:paraId="59DE3CAE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3DCACE1B" w14:textId="77777777" w:rsidR="00150366" w:rsidRDefault="00000000">
      <w:pPr>
        <w:spacing w:line="242" w:lineRule="auto"/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Th</w:t>
      </w:r>
      <w:r>
        <w:t>e</w:t>
      </w:r>
      <w:r>
        <w:rPr>
          <w:spacing w:val="34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sakh</w:t>
      </w:r>
      <w:r>
        <w:rPr>
          <w:rFonts w:ascii="Book Antiqua" w:eastAsia="Book Antiqua" w:hAnsi="Book Antiqua" w:cs="Book Antiqua"/>
          <w:i/>
        </w:rPr>
        <w:t>é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spacing w:val="-4"/>
        </w:rPr>
        <w:t>describe</w:t>
      </w:r>
      <w:r>
        <w:t>s</w:t>
      </w:r>
      <w:r>
        <w:rPr>
          <w:spacing w:val="39"/>
        </w:rPr>
        <w:t xml:space="preserve"> </w:t>
      </w: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34"/>
          <w:w w:val="90"/>
        </w:rPr>
        <w:t xml:space="preserve"> </w:t>
      </w:r>
      <w:r>
        <w:rPr>
          <w:spacing w:val="-4"/>
        </w:rPr>
        <w:t>elegan</w:t>
      </w:r>
      <w:r>
        <w:t>t</w:t>
      </w:r>
      <w:r>
        <w:rPr>
          <w:spacing w:val="36"/>
        </w:rPr>
        <w:t xml:space="preserve"> </w:t>
      </w:r>
      <w:r>
        <w:rPr>
          <w:spacing w:val="-4"/>
        </w:rPr>
        <w:t>limb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24"/>
        </w:rPr>
        <w:t xml:space="preserve"> </w:t>
      </w:r>
      <w:r>
        <w:rPr>
          <w:spacing w:val="-4"/>
        </w:rPr>
        <w:t>darke</w:t>
      </w:r>
      <w:r>
        <w:t xml:space="preserve">r  </w:t>
      </w:r>
      <w:r>
        <w:rPr>
          <w:spacing w:val="-4"/>
          <w:w w:val="106"/>
        </w:rPr>
        <w:t xml:space="preserve">and </w:t>
      </w:r>
      <w:r>
        <w:rPr>
          <w:spacing w:val="-5"/>
        </w:rPr>
        <w:t>softe</w:t>
      </w:r>
      <w:r>
        <w:t>r</w:t>
      </w:r>
      <w:r>
        <w:rPr>
          <w:spacing w:val="9"/>
        </w:rPr>
        <w:t xml:space="preserve"> </w:t>
      </w:r>
      <w:r>
        <w:rPr>
          <w:spacing w:val="-5"/>
        </w:rPr>
        <w:t>tha</w:t>
      </w:r>
      <w:r>
        <w:t>n</w:t>
      </w:r>
      <w:r>
        <w:rPr>
          <w:spacing w:val="28"/>
        </w:rPr>
        <w:t xml:space="preserve"> </w:t>
      </w:r>
      <w:r>
        <w:t xml:space="preserve">a </w:t>
      </w:r>
      <w:r>
        <w:rPr>
          <w:spacing w:val="-5"/>
        </w:rPr>
        <w:t>blu</w:t>
      </w:r>
      <w:r>
        <w:t>e</w:t>
      </w:r>
      <w:r>
        <w:rPr>
          <w:spacing w:val="14"/>
        </w:rPr>
        <w:t xml:space="preserve"> </w:t>
      </w:r>
      <w:r>
        <w:rPr>
          <w:spacing w:val="-5"/>
        </w:rPr>
        <w:t>lotus</w:t>
      </w:r>
      <w:r>
        <w:t>.</w:t>
      </w:r>
      <w:r>
        <w:rPr>
          <w:spacing w:val="2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5"/>
        </w:rPr>
        <w:t>wor</w:t>
      </w:r>
      <w:r>
        <w:t>d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94"/>
        </w:rPr>
        <w:t>indévara</w:t>
      </w:r>
      <w:r>
        <w:rPr>
          <w:rFonts w:ascii="Book Antiqua" w:eastAsia="Book Antiqua" w:hAnsi="Book Antiqua" w:cs="Book Antiqua"/>
          <w:i/>
          <w:w w:val="94"/>
        </w:rPr>
        <w:t>,</w:t>
      </w:r>
      <w:r>
        <w:rPr>
          <w:rFonts w:ascii="Book Antiqua" w:eastAsia="Book Antiqua" w:hAnsi="Book Antiqua" w:cs="Book Antiqua"/>
          <w:i/>
          <w:spacing w:val="8"/>
          <w:w w:val="94"/>
        </w:rPr>
        <w:t xml:space="preserve"> </w:t>
      </w:r>
      <w:r>
        <w:rPr>
          <w:spacing w:val="-5"/>
        </w:rPr>
        <w:t>blu</w:t>
      </w:r>
      <w:r>
        <w:t>e</w:t>
      </w:r>
      <w:r>
        <w:rPr>
          <w:spacing w:val="14"/>
        </w:rPr>
        <w:t xml:space="preserve"> </w:t>
      </w:r>
      <w:r>
        <w:rPr>
          <w:spacing w:val="-5"/>
        </w:rPr>
        <w:t>lotus</w:t>
      </w:r>
      <w:r>
        <w:t>,</w:t>
      </w:r>
      <w:r>
        <w:rPr>
          <w:spacing w:val="22"/>
        </w:rPr>
        <w:t xml:space="preserve"> </w:t>
      </w:r>
      <w:r>
        <w:rPr>
          <w:spacing w:val="-5"/>
          <w:w w:val="101"/>
        </w:rPr>
        <w:t xml:space="preserve">conveys </w:t>
      </w:r>
      <w:r>
        <w:t xml:space="preserve">the </w:t>
      </w:r>
      <w:r>
        <w:rPr>
          <w:spacing w:val="29"/>
        </w:rPr>
        <w:t xml:space="preserve"> </w:t>
      </w:r>
      <w:r>
        <w:t xml:space="preserve">sense </w:t>
      </w:r>
      <w:r>
        <w:rPr>
          <w:spacing w:val="21"/>
        </w:rPr>
        <w:t xml:space="preserve"> </w:t>
      </w:r>
      <w:r>
        <w:t xml:space="preserve">of </w:t>
      </w:r>
      <w:r>
        <w:rPr>
          <w:spacing w:val="7"/>
        </w:rPr>
        <w:t xml:space="preserve"> </w:t>
      </w:r>
      <w:r>
        <w:t xml:space="preserve">darkness, </w:t>
      </w:r>
      <w:r>
        <w:rPr>
          <w:spacing w:val="42"/>
        </w:rPr>
        <w:t xml:space="preserve"> </w:t>
      </w:r>
      <w:r>
        <w:t xml:space="preserve">softness </w:t>
      </w:r>
      <w:r>
        <w:rPr>
          <w:spacing w:val="25"/>
        </w:rPr>
        <w:t xml:space="preserve"> </w:t>
      </w:r>
      <w:r>
        <w:t xml:space="preserve">and </w:t>
      </w:r>
      <w:r>
        <w:rPr>
          <w:spacing w:val="29"/>
        </w:rPr>
        <w:t xml:space="preserve"> </w:t>
      </w:r>
      <w:r>
        <w:t xml:space="preserve">refreshing </w:t>
      </w:r>
      <w:r>
        <w:rPr>
          <w:spacing w:val="36"/>
        </w:rPr>
        <w:t xml:space="preserve"> </w:t>
      </w:r>
      <w:r>
        <w:rPr>
          <w:w w:val="102"/>
        </w:rPr>
        <w:t xml:space="preserve">coolness; </w:t>
      </w:r>
      <w:r>
        <w:t xml:space="preserve">the </w:t>
      </w:r>
      <w:r>
        <w:rPr>
          <w:spacing w:val="2"/>
        </w:rPr>
        <w:t xml:space="preserve"> </w:t>
      </w:r>
      <w:r>
        <w:t xml:space="preserve">word 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çreëé</w:t>
      </w:r>
      <w:r>
        <w:rPr>
          <w:rFonts w:ascii="Book Antiqua" w:eastAsia="Book Antiqua" w:hAnsi="Book Antiqua" w:cs="Book Antiqua"/>
          <w:i/>
          <w:spacing w:val="28"/>
        </w:rPr>
        <w:t xml:space="preserve"> </w:t>
      </w:r>
      <w:r>
        <w:t xml:space="preserve">indicates </w:t>
      </w:r>
      <w:r>
        <w:rPr>
          <w:spacing w:val="7"/>
        </w:rPr>
        <w:t xml:space="preserve"> </w:t>
      </w:r>
      <w:r>
        <w:t xml:space="preserve">freshness </w:t>
      </w:r>
      <w:r>
        <w:rPr>
          <w:spacing w:val="8"/>
        </w:rPr>
        <w:t xml:space="preserve"> </w:t>
      </w:r>
      <w:r>
        <w:t xml:space="preserve">that </w:t>
      </w:r>
      <w:r>
        <w:rPr>
          <w:spacing w:val="9"/>
        </w:rPr>
        <w:t xml:space="preserve"> </w:t>
      </w:r>
      <w:r>
        <w:t xml:space="preserve">appears </w:t>
      </w:r>
      <w:r>
        <w:rPr>
          <w:spacing w:val="4"/>
        </w:rPr>
        <w:t xml:space="preserve"> </w:t>
      </w:r>
      <w:r>
        <w:t xml:space="preserve">newer  </w:t>
      </w:r>
      <w:r>
        <w:rPr>
          <w:w w:val="105"/>
        </w:rPr>
        <w:t xml:space="preserve">at </w:t>
      </w:r>
      <w:r>
        <w:t xml:space="preserve">every  moment; </w:t>
      </w:r>
      <w:r>
        <w:rPr>
          <w:spacing w:val="28"/>
        </w:rPr>
        <w:t xml:space="preserve"> </w:t>
      </w:r>
      <w:r>
        <w:t xml:space="preserve">and </w:t>
      </w:r>
      <w:r>
        <w:rPr>
          <w:spacing w:val="17"/>
        </w:rPr>
        <w:t xml:space="preserve"> </w:t>
      </w:r>
      <w:r>
        <w:t xml:space="preserve">the </w:t>
      </w:r>
      <w:r>
        <w:rPr>
          <w:spacing w:val="17"/>
        </w:rPr>
        <w:t xml:space="preserve"> </w:t>
      </w:r>
      <w:r>
        <w:t xml:space="preserve">word 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</w:rPr>
        <w:t>çyämala</w:t>
      </w:r>
      <w:r>
        <w:rPr>
          <w:rFonts w:ascii="Book Antiqua" w:eastAsia="Book Antiqua" w:hAnsi="Book Antiqua" w:cs="Book Antiqua"/>
          <w:i/>
          <w:spacing w:val="46"/>
        </w:rPr>
        <w:t xml:space="preserve"> </w:t>
      </w:r>
      <w:r>
        <w:t xml:space="preserve">implies </w:t>
      </w:r>
      <w:r>
        <w:rPr>
          <w:spacing w:val="12"/>
        </w:rPr>
        <w:t xml:space="preserve"> </w:t>
      </w:r>
      <w:r>
        <w:rPr>
          <w:w w:val="105"/>
        </w:rPr>
        <w:t xml:space="preserve">handsome </w:t>
      </w:r>
      <w:r>
        <w:t>tender</w:t>
      </w:r>
      <w:r>
        <w:rPr>
          <w:spacing w:val="36"/>
        </w:rPr>
        <w:t xml:space="preserve"> </w:t>
      </w:r>
      <w:r>
        <w:t>youthfulness.</w:t>
      </w:r>
      <w:r>
        <w:rPr>
          <w:spacing w:val="49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Kåñëa</w:t>
      </w:r>
      <w:r>
        <w:rPr>
          <w:spacing w:val="-20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çåìgäraù-mürtimän</w:t>
      </w:r>
      <w:r>
        <w:t>,</w:t>
      </w:r>
      <w:r>
        <w:rPr>
          <w:spacing w:val="-8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shelte</w:t>
      </w:r>
      <w:r>
        <w:t>r</w:t>
      </w:r>
      <w:r>
        <w:rPr>
          <w:spacing w:val="3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4"/>
        </w:rPr>
        <w:t>unparallele</w:t>
      </w:r>
      <w:r>
        <w:t xml:space="preserve">d  </w:t>
      </w:r>
      <w:r>
        <w:rPr>
          <w:spacing w:val="-4"/>
        </w:rPr>
        <w:t>beaut</w:t>
      </w:r>
      <w:r>
        <w:t>y</w:t>
      </w:r>
      <w:r>
        <w:rPr>
          <w:spacing w:val="26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indisputabl</w:t>
      </w:r>
      <w:r>
        <w:t xml:space="preserve">e </w:t>
      </w:r>
      <w:r>
        <w:rPr>
          <w:spacing w:val="9"/>
        </w:rPr>
        <w:t xml:space="preserve"> </w:t>
      </w:r>
      <w:r>
        <w:rPr>
          <w:spacing w:val="-4"/>
        </w:rPr>
        <w:t>maste</w:t>
      </w:r>
      <w:r>
        <w:t>r</w:t>
      </w:r>
      <w:r>
        <w:rPr>
          <w:spacing w:val="32"/>
        </w:rPr>
        <w:t xml:space="preserve"> </w:t>
      </w:r>
      <w:r>
        <w:rPr>
          <w:spacing w:val="-4"/>
        </w:rPr>
        <w:t>of eroti</w:t>
      </w:r>
      <w:r>
        <w:t>c</w:t>
      </w:r>
      <w:r>
        <w:rPr>
          <w:spacing w:val="46"/>
        </w:rPr>
        <w:t xml:space="preserve"> </w:t>
      </w:r>
      <w:r>
        <w:rPr>
          <w:spacing w:val="-4"/>
        </w:rPr>
        <w:t>enjoymen</w:t>
      </w:r>
      <w:r>
        <w:t xml:space="preserve">t </w:t>
      </w:r>
      <w:r>
        <w:rPr>
          <w:spacing w:val="12"/>
        </w:rPr>
        <w:t xml:space="preserve"> </w:t>
      </w:r>
      <w:r>
        <w:t>–</w:t>
      </w:r>
      <w:r>
        <w:rPr>
          <w:spacing w:val="28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8"/>
        </w:rPr>
        <w:t xml:space="preserve"> </w:t>
      </w:r>
      <w:r>
        <w:rPr>
          <w:spacing w:val="-4"/>
        </w:rPr>
        <w:t>celebratin</w:t>
      </w:r>
      <w:r>
        <w:t xml:space="preserve">g </w:t>
      </w:r>
      <w:r>
        <w:rPr>
          <w:spacing w:val="5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spacing w:val="-4"/>
        </w:rPr>
        <w:t>festiva</w:t>
      </w:r>
      <w:r>
        <w:t>l</w:t>
      </w:r>
      <w:r>
        <w:rPr>
          <w:spacing w:val="22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3"/>
        </w:rPr>
        <w:t xml:space="preserve"> </w:t>
      </w:r>
      <w:r>
        <w:rPr>
          <w:spacing w:val="-4"/>
          <w:w w:val="105"/>
        </w:rPr>
        <w:t>transcendental</w:t>
      </w:r>
    </w:p>
    <w:p w14:paraId="2851B50E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619BAC5B" w14:textId="77777777" w:rsidR="00150366" w:rsidRDefault="00150366">
      <w:pPr>
        <w:spacing w:line="200" w:lineRule="exact"/>
      </w:pPr>
    </w:p>
    <w:p w14:paraId="2C3009D5" w14:textId="77777777" w:rsidR="00150366" w:rsidRDefault="00000000">
      <w:pPr>
        <w:spacing w:before="29" w:line="245" w:lineRule="auto"/>
        <w:ind w:left="120" w:right="85"/>
        <w:jc w:val="both"/>
      </w:pPr>
      <w:r>
        <w:t>amorous</w:t>
      </w:r>
      <w:r>
        <w:rPr>
          <w:spacing w:val="28"/>
        </w:rPr>
        <w:t xml:space="preserve"> </w:t>
      </w:r>
      <w:r>
        <w:t>love. And</w:t>
      </w:r>
      <w:r>
        <w:rPr>
          <w:spacing w:val="3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response</w:t>
      </w:r>
      <w:r>
        <w:rPr>
          <w:spacing w:val="2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attractive</w:t>
      </w:r>
      <w:r>
        <w:rPr>
          <w:spacing w:val="22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vraja-gopés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w w:val="103"/>
        </w:rPr>
        <w:t xml:space="preserve">are </w:t>
      </w:r>
      <w:r>
        <w:t>freely</w:t>
      </w:r>
      <w:r>
        <w:rPr>
          <w:spacing w:val="39"/>
        </w:rPr>
        <w:t xml:space="preserve"> </w:t>
      </w:r>
      <w:r>
        <w:t xml:space="preserve">and </w:t>
      </w:r>
      <w:r>
        <w:rPr>
          <w:spacing w:val="11"/>
        </w:rPr>
        <w:t xml:space="preserve"> </w:t>
      </w:r>
      <w:r>
        <w:t xml:space="preserve">spontaneously </w:t>
      </w:r>
      <w:r>
        <w:rPr>
          <w:spacing w:val="40"/>
        </w:rPr>
        <w:t xml:space="preserve"> </w:t>
      </w:r>
      <w:r>
        <w:t xml:space="preserve">embracing </w:t>
      </w:r>
      <w:r>
        <w:rPr>
          <w:spacing w:val="19"/>
        </w:rPr>
        <w:t xml:space="preserve"> </w:t>
      </w:r>
      <w:r>
        <w:t xml:space="preserve">each </w:t>
      </w:r>
      <w:r>
        <w:rPr>
          <w:spacing w:val="5"/>
        </w:rPr>
        <w:t xml:space="preserve"> </w:t>
      </w:r>
      <w:r>
        <w:t xml:space="preserve">and </w:t>
      </w:r>
      <w:r>
        <w:rPr>
          <w:spacing w:val="11"/>
        </w:rPr>
        <w:t xml:space="preserve"> </w:t>
      </w:r>
      <w:r>
        <w:t>every</w:t>
      </w:r>
      <w:r>
        <w:rPr>
          <w:spacing w:val="44"/>
        </w:rPr>
        <w:t xml:space="preserve"> </w:t>
      </w:r>
      <w:r>
        <w:rPr>
          <w:w w:val="103"/>
        </w:rPr>
        <w:t xml:space="preserve">limb </w:t>
      </w:r>
      <w:r>
        <w:t>of</w:t>
      </w:r>
      <w:r>
        <w:rPr>
          <w:spacing w:val="-3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rPr>
          <w:w w:val="102"/>
        </w:rPr>
        <w:t>body.</w:t>
      </w:r>
    </w:p>
    <w:p w14:paraId="49F6040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E0442BF" w14:textId="77777777" w:rsidR="00150366" w:rsidRDefault="00000000">
      <w:pPr>
        <w:spacing w:line="240" w:lineRule="exact"/>
        <w:ind w:left="120" w:right="83" w:firstLine="360"/>
        <w:jc w:val="both"/>
      </w:pPr>
      <w:r>
        <w:rPr>
          <w:rFonts w:ascii="Book Antiqua" w:eastAsia="Book Antiqua" w:hAnsi="Book Antiqua" w:cs="Book Antiqua"/>
          <w:i/>
        </w:rPr>
        <w:t>Rasa</w:t>
      </w:r>
      <w:r>
        <w:rPr>
          <w:rFonts w:ascii="Book Antiqua" w:eastAsia="Book Antiqua" w:hAnsi="Book Antiqua" w:cs="Book Antiqua"/>
          <w:i/>
          <w:spacing w:val="22"/>
        </w:rPr>
        <w:t xml:space="preserve"> </w:t>
      </w:r>
      <w:r>
        <w:t>emerges</w:t>
      </w:r>
      <w:r>
        <w:rPr>
          <w:spacing w:val="40"/>
        </w:rPr>
        <w:t xml:space="preserve"> </w:t>
      </w:r>
      <w:r>
        <w:t>from</w:t>
      </w:r>
      <w:r>
        <w:rPr>
          <w:spacing w:val="41"/>
        </w:rPr>
        <w:t xml:space="preserve"> </w:t>
      </w:r>
      <w:r>
        <w:t xml:space="preserve">the  combination </w:t>
      </w:r>
      <w:r>
        <w:rPr>
          <w:spacing w:val="23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two</w:t>
      </w:r>
      <w:r>
        <w:rPr>
          <w:spacing w:val="42"/>
        </w:rPr>
        <w:t xml:space="preserve"> </w:t>
      </w:r>
      <w:r>
        <w:rPr>
          <w:w w:val="103"/>
        </w:rPr>
        <w:t xml:space="preserve">elements, </w:t>
      </w:r>
      <w:r>
        <w:t>namely,</w:t>
      </w:r>
      <w:r>
        <w:rPr>
          <w:spacing w:val="12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hero’s</w:t>
      </w:r>
      <w:r>
        <w:rPr>
          <w:spacing w:val="-11"/>
        </w:rPr>
        <w:t xml:space="preserve"> </w:t>
      </w:r>
      <w:r>
        <w:rPr>
          <w:rFonts w:ascii="Book Antiqua" w:eastAsia="Book Antiqua" w:hAnsi="Book Antiqua" w:cs="Book Antiqua"/>
          <w:i/>
        </w:rPr>
        <w:t>anuräga</w:t>
      </w:r>
      <w:r>
        <w:rPr>
          <w:rFonts w:ascii="Book Antiqua" w:eastAsia="Book Antiqua" w:hAnsi="Book Antiqua" w:cs="Book Antiqua"/>
          <w:i/>
          <w:spacing w:val="-1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his</w:t>
      </w:r>
      <w:r>
        <w:rPr>
          <w:spacing w:val="8"/>
        </w:rPr>
        <w:t xml:space="preserve"> </w:t>
      </w:r>
      <w:r>
        <w:t>ladylove</w:t>
      </w:r>
      <w:r>
        <w:rPr>
          <w:spacing w:val="-1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 xml:space="preserve">heroine’s </w:t>
      </w:r>
      <w:r>
        <w:rPr>
          <w:rFonts w:ascii="Book Antiqua" w:eastAsia="Book Antiqua" w:hAnsi="Book Antiqua" w:cs="Book Antiqua"/>
          <w:i/>
        </w:rPr>
        <w:t>anuräga</w:t>
      </w:r>
      <w:r>
        <w:rPr>
          <w:rFonts w:ascii="Book Antiqua" w:eastAsia="Book Antiqua" w:hAnsi="Book Antiqua" w:cs="Book Antiqua"/>
          <w:i/>
          <w:spacing w:val="34"/>
        </w:rPr>
        <w:t xml:space="preserve"> </w:t>
      </w:r>
      <w:r>
        <w:t xml:space="preserve">for  her </w:t>
      </w:r>
      <w:r>
        <w:rPr>
          <w:spacing w:val="16"/>
        </w:rPr>
        <w:t xml:space="preserve"> </w:t>
      </w:r>
      <w:r>
        <w:t xml:space="preserve">sweetheart. 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7"/>
        </w:rPr>
        <w:t xml:space="preserve"> </w:t>
      </w:r>
      <w:r>
        <w:t xml:space="preserve">hero </w:t>
      </w:r>
      <w:r>
        <w:rPr>
          <w:spacing w:val="19"/>
        </w:rPr>
        <w:t xml:space="preserve"> </w:t>
      </w:r>
      <w:r>
        <w:t xml:space="preserve">and </w:t>
      </w:r>
      <w:r>
        <w:rPr>
          <w:spacing w:val="15"/>
        </w:rPr>
        <w:t xml:space="preserve"> </w:t>
      </w:r>
      <w:r>
        <w:t xml:space="preserve">heroine </w:t>
      </w:r>
      <w:r>
        <w:rPr>
          <w:spacing w:val="28"/>
        </w:rPr>
        <w:t xml:space="preserve"> </w:t>
      </w:r>
      <w:r>
        <w:rPr>
          <w:w w:val="106"/>
        </w:rPr>
        <w:t xml:space="preserve">must </w:t>
      </w:r>
      <w:r>
        <w:t>experience</w:t>
      </w:r>
      <w:r>
        <w:rPr>
          <w:spacing w:val="43"/>
        </w:rPr>
        <w:t xml:space="preserve"> </w:t>
      </w:r>
      <w:r>
        <w:t xml:space="preserve">mutual  attraction </w:t>
      </w:r>
      <w:r>
        <w:rPr>
          <w:spacing w:val="12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rasa</w:t>
      </w:r>
      <w:r>
        <w:rPr>
          <w:rFonts w:ascii="Book Antiqua" w:eastAsia="Book Antiqua" w:hAnsi="Book Antiqua" w:cs="Book Antiqua"/>
          <w:i/>
          <w:spacing w:val="2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swell</w:t>
      </w:r>
      <w:r>
        <w:rPr>
          <w:spacing w:val="1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its</w:t>
      </w:r>
      <w:r>
        <w:rPr>
          <w:spacing w:val="24"/>
        </w:rPr>
        <w:t xml:space="preserve"> </w:t>
      </w:r>
      <w:r>
        <w:rPr>
          <w:w w:val="102"/>
        </w:rPr>
        <w:t xml:space="preserve">fullest </w:t>
      </w:r>
      <w:r>
        <w:rPr>
          <w:w w:val="103"/>
        </w:rPr>
        <w:t>form.</w:t>
      </w:r>
    </w:p>
    <w:p w14:paraId="048195EC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7A612E03" w14:textId="77777777" w:rsidR="00150366" w:rsidRDefault="00000000">
      <w:pPr>
        <w:spacing w:line="243" w:lineRule="auto"/>
        <w:ind w:left="120" w:right="83" w:firstLine="360"/>
        <w:jc w:val="both"/>
        <w:rPr>
          <w:rFonts w:ascii="Book Antiqua" w:eastAsia="Book Antiqua" w:hAnsi="Book Antiqua" w:cs="Book Antiqua"/>
        </w:rPr>
      </w:pPr>
      <w:r>
        <w:pict w14:anchorId="7B0618C0">
          <v:group id="_x0000_s2185" style="position:absolute;left:0;text-align:left;margin-left:45pt;margin-top:217.75pt;width:1in;height:0;z-index:-8446;mso-position-horizontal-relative:page" coordorigin="900,4355" coordsize="1440,0">
            <v:shape id="_x0000_s2186" style="position:absolute;left:900;top:4355;width:1440;height:0" coordorigin="900,4355" coordsize="1440,0" path="m900,4355r1440,e" filled="f" strokeweight=".5pt">
              <v:path arrowok="t"/>
            </v:shape>
            <w10:wrap anchorx="page"/>
          </v:group>
        </w:pict>
      </w:r>
      <w:r>
        <w:t xml:space="preserve">Here </w:t>
      </w:r>
      <w:r>
        <w:rPr>
          <w:spacing w:val="37"/>
        </w:rPr>
        <w:t xml:space="preserve"> </w:t>
      </w:r>
      <w:r>
        <w:t xml:space="preserve">we </w:t>
      </w:r>
      <w:r>
        <w:rPr>
          <w:spacing w:val="29"/>
        </w:rPr>
        <w:t xml:space="preserve"> </w:t>
      </w:r>
      <w:r>
        <w:t xml:space="preserve">indeed   find </w:t>
      </w:r>
      <w:r>
        <w:rPr>
          <w:spacing w:val="3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paraspara-anuraïjana,  </w:t>
      </w:r>
      <w:r>
        <w:rPr>
          <w:rFonts w:ascii="Book Antiqua" w:eastAsia="Book Antiqua" w:hAnsi="Book Antiqua" w:cs="Book Antiqua"/>
          <w:i/>
          <w:spacing w:val="32"/>
        </w:rPr>
        <w:t xml:space="preserve"> </w:t>
      </w:r>
      <w:r>
        <w:t xml:space="preserve">the </w:t>
      </w:r>
      <w:r>
        <w:rPr>
          <w:spacing w:val="46"/>
        </w:rPr>
        <w:t xml:space="preserve"> </w:t>
      </w:r>
      <w:r>
        <w:rPr>
          <w:w w:val="103"/>
        </w:rPr>
        <w:t xml:space="preserve">act </w:t>
      </w:r>
      <w:r>
        <w:t>of</w:t>
      </w:r>
      <w:r>
        <w:rPr>
          <w:spacing w:val="34"/>
        </w:rPr>
        <w:t xml:space="preserve"> </w:t>
      </w:r>
      <w:r>
        <w:t xml:space="preserve">pleasing </w:t>
      </w:r>
      <w:r>
        <w:rPr>
          <w:spacing w:val="2"/>
        </w:rPr>
        <w:t xml:space="preserve"> </w:t>
      </w:r>
      <w:r>
        <w:t xml:space="preserve">each  other, </w:t>
      </w:r>
      <w:r>
        <w:rPr>
          <w:spacing w:val="17"/>
        </w:rPr>
        <w:t xml:space="preserve"> </w:t>
      </w:r>
      <w:r>
        <w:t>so</w:t>
      </w:r>
      <w:r>
        <w:rPr>
          <w:spacing w:val="43"/>
        </w:rPr>
        <w:t xml:space="preserve"> </w:t>
      </w:r>
      <w:r>
        <w:rPr>
          <w:rFonts w:ascii="Book Antiqua" w:eastAsia="Book Antiqua" w:hAnsi="Book Antiqua" w:cs="Book Antiqua"/>
          <w:i/>
        </w:rPr>
        <w:t>rasa</w:t>
      </w:r>
      <w:r>
        <w:rPr>
          <w:rFonts w:ascii="Book Antiqua" w:eastAsia="Book Antiqua" w:hAnsi="Book Antiqua" w:cs="Book Antiqua"/>
          <w:i/>
          <w:spacing w:val="45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 xml:space="preserve">certainly </w:t>
      </w:r>
      <w:r>
        <w:rPr>
          <w:spacing w:val="10"/>
        </w:rPr>
        <w:t xml:space="preserve"> </w:t>
      </w:r>
      <w:r>
        <w:t xml:space="preserve">manifest. </w:t>
      </w:r>
      <w:r>
        <w:rPr>
          <w:spacing w:val="4"/>
        </w:rPr>
        <w:t xml:space="preserve"> </w:t>
      </w:r>
      <w:r>
        <w:rPr>
          <w:w w:val="106"/>
        </w:rPr>
        <w:t xml:space="preserve">It </w:t>
      </w:r>
      <w:r>
        <w:t xml:space="preserve">begins  with </w:t>
      </w:r>
      <w:r>
        <w:rPr>
          <w:spacing w:val="7"/>
        </w:rPr>
        <w:t xml:space="preserve"> </w:t>
      </w:r>
      <w:r>
        <w:t xml:space="preserve">the </w:t>
      </w:r>
      <w:r>
        <w:rPr>
          <w:spacing w:val="7"/>
        </w:rPr>
        <w:t xml:space="preserve"> </w:t>
      </w:r>
      <w:r>
        <w:t xml:space="preserve">integration </w:t>
      </w:r>
      <w:r>
        <w:rPr>
          <w:spacing w:val="3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rFonts w:ascii="Book Antiqua" w:eastAsia="Book Antiqua" w:hAnsi="Book Antiqua" w:cs="Book Antiqua"/>
          <w:i/>
        </w:rPr>
        <w:t>vibhäva</w:t>
      </w:r>
      <w:r>
        <w:t>,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anubhäva</w:t>
      </w:r>
      <w:r>
        <w:t>,</w:t>
      </w:r>
      <w:r>
        <w:rPr>
          <w:spacing w:val="2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sättvika </w:t>
      </w:r>
      <w:r>
        <w:t xml:space="preserve">and 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saïcäré-bhävas.</w:t>
      </w:r>
      <w:r>
        <w:rPr>
          <w:rFonts w:ascii="Book Antiqua" w:eastAsia="Book Antiqua" w:hAnsi="Book Antiqua" w:cs="Book Antiqua"/>
          <w:i/>
          <w:position w:val="7"/>
          <w:sz w:val="12"/>
          <w:szCs w:val="12"/>
        </w:rPr>
        <w:t xml:space="preserve">4   </w:t>
      </w:r>
      <w:r>
        <w:rPr>
          <w:rFonts w:ascii="Book Antiqua" w:eastAsia="Book Antiqua" w:hAnsi="Book Antiqua" w:cs="Book Antiqua"/>
          <w:i/>
          <w:spacing w:val="1"/>
          <w:position w:val="7"/>
          <w:sz w:val="12"/>
          <w:szCs w:val="12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rasa  </w:t>
      </w:r>
      <w:r>
        <w:t xml:space="preserve">flourishes </w:t>
      </w:r>
      <w:r>
        <w:rPr>
          <w:spacing w:val="18"/>
        </w:rPr>
        <w:t xml:space="preserve"> </w:t>
      </w:r>
      <w:r>
        <w:t xml:space="preserve">with </w:t>
      </w:r>
      <w:r>
        <w:rPr>
          <w:spacing w:val="12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rPr>
          <w:w w:val="105"/>
        </w:rPr>
        <w:t xml:space="preserve">maturity </w:t>
      </w:r>
      <w:r>
        <w:t xml:space="preserve">of </w:t>
      </w:r>
      <w:r>
        <w:rPr>
          <w:spacing w:val="1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prema, 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t xml:space="preserve">it </w:t>
      </w:r>
      <w:r>
        <w:rPr>
          <w:spacing w:val="14"/>
        </w:rPr>
        <w:t xml:space="preserve"> </w:t>
      </w:r>
      <w:r>
        <w:t xml:space="preserve">escalates </w:t>
      </w:r>
      <w:r>
        <w:rPr>
          <w:spacing w:val="14"/>
        </w:rPr>
        <w:t xml:space="preserve"> </w:t>
      </w:r>
      <w:r>
        <w:t xml:space="preserve">sequentially </w:t>
      </w:r>
      <w:r>
        <w:rPr>
          <w:spacing w:val="35"/>
        </w:rPr>
        <w:t xml:space="preserve"> </w:t>
      </w:r>
      <w:r>
        <w:t xml:space="preserve">through   the </w:t>
      </w:r>
      <w:r>
        <w:rPr>
          <w:spacing w:val="24"/>
        </w:rPr>
        <w:t xml:space="preserve"> </w:t>
      </w:r>
      <w:r>
        <w:t xml:space="preserve">stages </w:t>
      </w:r>
      <w:r>
        <w:rPr>
          <w:spacing w:val="6"/>
        </w:rPr>
        <w:t xml:space="preserve"> </w:t>
      </w:r>
      <w:r>
        <w:t xml:space="preserve">of </w:t>
      </w:r>
      <w:r>
        <w:rPr>
          <w:rFonts w:ascii="Book Antiqua" w:eastAsia="Book Antiqua" w:hAnsi="Book Antiqua" w:cs="Book Antiqua"/>
          <w:i/>
        </w:rPr>
        <w:t>sneha,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mäna,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</w:rPr>
        <w:t>praëaya,</w:t>
      </w:r>
      <w:r>
        <w:rPr>
          <w:rFonts w:ascii="Book Antiqua" w:eastAsia="Book Antiqua" w:hAnsi="Book Antiqua" w:cs="Book Antiqua"/>
          <w:i/>
          <w:spacing w:val="41"/>
        </w:rPr>
        <w:t xml:space="preserve"> </w:t>
      </w:r>
      <w:r>
        <w:rPr>
          <w:rFonts w:ascii="Book Antiqua" w:eastAsia="Book Antiqua" w:hAnsi="Book Antiqua" w:cs="Book Antiqua"/>
          <w:i/>
        </w:rPr>
        <w:t>räga,</w:t>
      </w:r>
      <w:r>
        <w:rPr>
          <w:rFonts w:ascii="Book Antiqua" w:eastAsia="Book Antiqua" w:hAnsi="Book Antiqua" w:cs="Book Antiqua"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i/>
        </w:rPr>
        <w:t>anuräga, bhäva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>mahäbhäva</w:t>
      </w:r>
      <w:r>
        <w:rPr>
          <w:w w:val="103"/>
        </w:rPr>
        <w:t xml:space="preserve">. </w:t>
      </w:r>
      <w:r>
        <w:t xml:space="preserve">When 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prema-rasa</w:t>
      </w:r>
      <w:r>
        <w:rPr>
          <w:rFonts w:ascii="Book Antiqua" w:eastAsia="Book Antiqua" w:hAnsi="Book Antiqua" w:cs="Book Antiqua"/>
          <w:i/>
          <w:spacing w:val="41"/>
        </w:rPr>
        <w:t xml:space="preserve"> </w:t>
      </w:r>
      <w:r>
        <w:t>begins</w:t>
      </w:r>
      <w:r>
        <w:rPr>
          <w:spacing w:val="42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emerge,</w:t>
      </w:r>
      <w:r>
        <w:rPr>
          <w:spacing w:val="45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 xml:space="preserve">hero </w:t>
      </w:r>
      <w:r>
        <w:rPr>
          <w:spacing w:val="3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rPr>
          <w:w w:val="105"/>
        </w:rPr>
        <w:t xml:space="preserve">heroine </w:t>
      </w:r>
      <w:r>
        <w:t>feel no</w:t>
      </w:r>
      <w:r>
        <w:rPr>
          <w:spacing w:val="23"/>
        </w:rPr>
        <w:t xml:space="preserve"> </w:t>
      </w:r>
      <w:r>
        <w:t xml:space="preserve">inhibitions </w:t>
      </w:r>
      <w:r>
        <w:rPr>
          <w:spacing w:val="2"/>
        </w:rPr>
        <w:t xml:space="preserve"> </w:t>
      </w:r>
      <w:r>
        <w:t>regarding</w:t>
      </w:r>
      <w:r>
        <w:rPr>
          <w:spacing w:val="32"/>
        </w:rPr>
        <w:t xml:space="preserve"> </w:t>
      </w:r>
      <w:r>
        <w:t>their</w:t>
      </w:r>
      <w:r>
        <w:rPr>
          <w:spacing w:val="35"/>
        </w:rPr>
        <w:t xml:space="preserve"> </w:t>
      </w:r>
      <w:r>
        <w:t>actions,</w:t>
      </w:r>
      <w:r>
        <w:rPr>
          <w:spacing w:val="3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place</w:t>
      </w:r>
      <w:r>
        <w:rPr>
          <w:spacing w:val="13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rPr>
          <w:w w:val="107"/>
        </w:rPr>
        <w:t xml:space="preserve">the </w:t>
      </w:r>
      <w:r>
        <w:t>time.</w:t>
      </w:r>
      <w:r>
        <w:rPr>
          <w:spacing w:val="23"/>
        </w:rPr>
        <w:t xml:space="preserve"> </w:t>
      </w:r>
      <w:r>
        <w:t>Despite</w:t>
      </w:r>
      <w:r>
        <w:rPr>
          <w:spacing w:val="1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absence</w:t>
      </w:r>
      <w:r>
        <w:rPr>
          <w:spacing w:val="20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restriction,  the</w:t>
      </w:r>
      <w:r>
        <w:rPr>
          <w:spacing w:val="24"/>
        </w:rPr>
        <w:t xml:space="preserve"> </w:t>
      </w:r>
      <w:r>
        <w:t>act</w:t>
      </w:r>
      <w:r>
        <w:rPr>
          <w:spacing w:val="1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love, involving</w:t>
      </w:r>
      <w:r>
        <w:rPr>
          <w:spacing w:val="2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complete</w:t>
      </w:r>
      <w:r>
        <w:rPr>
          <w:spacing w:val="36"/>
        </w:rPr>
        <w:t xml:space="preserve"> </w:t>
      </w:r>
      <w:r>
        <w:t>union  of</w:t>
      </w:r>
      <w:r>
        <w:rPr>
          <w:spacing w:val="9"/>
        </w:rPr>
        <w:t xml:space="preserve"> </w:t>
      </w:r>
      <w:r>
        <w:t>every</w:t>
      </w:r>
      <w:r>
        <w:rPr>
          <w:spacing w:val="14"/>
        </w:rPr>
        <w:t xml:space="preserve"> </w:t>
      </w:r>
      <w:r>
        <w:t>limb,</w:t>
      </w:r>
      <w:r>
        <w:rPr>
          <w:spacing w:val="26"/>
        </w:rPr>
        <w:t xml:space="preserve"> </w:t>
      </w:r>
      <w:r>
        <w:t>still</w:t>
      </w:r>
      <w:r>
        <w:rPr>
          <w:spacing w:val="20"/>
        </w:rPr>
        <w:t xml:space="preserve"> </w:t>
      </w:r>
      <w:r>
        <w:t>does</w:t>
      </w:r>
      <w:r>
        <w:rPr>
          <w:spacing w:val="25"/>
        </w:rPr>
        <w:t xml:space="preserve"> </w:t>
      </w:r>
      <w:r>
        <w:rPr>
          <w:w w:val="108"/>
        </w:rPr>
        <w:t xml:space="preserve">not </w:t>
      </w:r>
      <w:r>
        <w:t>reach</w:t>
      </w:r>
      <w:r>
        <w:rPr>
          <w:spacing w:val="17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t>pinnacle</w:t>
      </w:r>
      <w:r>
        <w:rPr>
          <w:spacing w:val="27"/>
        </w:rPr>
        <w:t xml:space="preserve"> </w:t>
      </w:r>
      <w:r>
        <w:t>until</w:t>
      </w:r>
      <w:r>
        <w:rPr>
          <w:spacing w:val="29"/>
        </w:rPr>
        <w:t xml:space="preserve"> </w:t>
      </w:r>
      <w:r>
        <w:rPr>
          <w:rFonts w:ascii="Book Antiqua" w:eastAsia="Book Antiqua" w:hAnsi="Book Antiqua" w:cs="Book Antiqua"/>
          <w:i/>
        </w:rPr>
        <w:t>mahäbhäva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t>is achieved,</w:t>
      </w:r>
      <w:r>
        <w:rPr>
          <w:spacing w:val="15"/>
        </w:rPr>
        <w:t xml:space="preserve"> </w:t>
      </w:r>
      <w:r>
        <w:t>evincing</w:t>
      </w:r>
      <w:r>
        <w:rPr>
          <w:spacing w:val="14"/>
        </w:rPr>
        <w:t xml:space="preserve"> </w:t>
      </w:r>
      <w:r>
        <w:rPr>
          <w:w w:val="107"/>
        </w:rPr>
        <w:t xml:space="preserve">the </w:t>
      </w:r>
      <w:r>
        <w:t>fullest</w:t>
      </w:r>
      <w:r>
        <w:rPr>
          <w:spacing w:val="49"/>
        </w:rPr>
        <w:t xml:space="preserve"> </w:t>
      </w:r>
      <w:r>
        <w:t xml:space="preserve">expression </w:t>
      </w:r>
      <w:r>
        <w:rPr>
          <w:spacing w:val="2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rPr>
          <w:rFonts w:ascii="Book Antiqua" w:eastAsia="Book Antiqua" w:hAnsi="Book Antiqua" w:cs="Book Antiqua"/>
          <w:i/>
        </w:rPr>
        <w:t>prema-rasa</w:t>
      </w:r>
      <w:r>
        <w:t>.</w:t>
      </w:r>
      <w:r>
        <w:rPr>
          <w:spacing w:val="49"/>
        </w:rPr>
        <w:t xml:space="preserve"> </w:t>
      </w:r>
      <w:r>
        <w:t>At</w:t>
      </w:r>
      <w:r>
        <w:rPr>
          <w:spacing w:val="31"/>
        </w:rPr>
        <w:t xml:space="preserve"> </w:t>
      </w:r>
      <w:r>
        <w:t xml:space="preserve">this </w:t>
      </w:r>
      <w:r>
        <w:rPr>
          <w:spacing w:val="6"/>
        </w:rPr>
        <w:t xml:space="preserve"> </w:t>
      </w:r>
      <w:r>
        <w:t>stage</w:t>
      </w:r>
      <w:r>
        <w:rPr>
          <w:spacing w:val="43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 xml:space="preserve">näyaka </w:t>
      </w:r>
      <w:r>
        <w:t>and</w:t>
      </w:r>
      <w:r>
        <w:rPr>
          <w:spacing w:val="34"/>
        </w:rPr>
        <w:t xml:space="preserve"> </w:t>
      </w:r>
      <w:r>
        <w:rPr>
          <w:rFonts w:ascii="Book Antiqua" w:eastAsia="Book Antiqua" w:hAnsi="Book Antiqua" w:cs="Book Antiqua"/>
          <w:i/>
        </w:rPr>
        <w:t>näyikä</w:t>
      </w:r>
      <w:r>
        <w:rPr>
          <w:rFonts w:ascii="Book Antiqua" w:eastAsia="Book Antiqua" w:hAnsi="Book Antiqua" w:cs="Book Antiqua"/>
          <w:i/>
          <w:spacing w:val="28"/>
        </w:rPr>
        <w:t xml:space="preserve"> </w:t>
      </w:r>
      <w:r>
        <w:t>are</w:t>
      </w:r>
      <w:r>
        <w:rPr>
          <w:spacing w:val="24"/>
        </w:rPr>
        <w:t xml:space="preserve"> </w:t>
      </w:r>
      <w:r>
        <w:t>overwhelmed</w:t>
      </w:r>
      <w:r>
        <w:rPr>
          <w:spacing w:val="50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 xml:space="preserve">astonishment, </w:t>
      </w:r>
      <w:r>
        <w:rPr>
          <w:spacing w:val="22"/>
        </w:rPr>
        <w:t xml:space="preserve"> </w:t>
      </w:r>
      <w:r>
        <w:t>which</w:t>
      </w:r>
      <w:r>
        <w:rPr>
          <w:spacing w:val="3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rPr>
          <w:w w:val="107"/>
        </w:rPr>
        <w:t xml:space="preserve">the </w:t>
      </w:r>
      <w:r>
        <w:t>life</w:t>
      </w:r>
      <w:r>
        <w:rPr>
          <w:spacing w:val="2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soul</w:t>
      </w:r>
      <w:r>
        <w:rPr>
          <w:spacing w:val="23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very</w:t>
      </w:r>
      <w:r>
        <w:rPr>
          <w:spacing w:val="6"/>
        </w:rPr>
        <w:t xml:space="preserve"> </w:t>
      </w:r>
      <w:r>
        <w:t>essence</w:t>
      </w:r>
      <w:r>
        <w:rPr>
          <w:spacing w:val="1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rFonts w:ascii="Book Antiqua" w:eastAsia="Book Antiqua" w:hAnsi="Book Antiqua" w:cs="Book Antiqua"/>
          <w:i/>
        </w:rPr>
        <w:t>rasa.</w:t>
      </w:r>
      <w:r>
        <w:rPr>
          <w:rFonts w:ascii="Book Antiqua" w:eastAsia="Book Antiqua" w:hAnsi="Book Antiqua" w:cs="Book Antiqua"/>
          <w:i/>
          <w:spacing w:val="1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their</w:t>
      </w:r>
      <w:r>
        <w:rPr>
          <w:spacing w:val="36"/>
        </w:rPr>
        <w:t xml:space="preserve"> </w:t>
      </w:r>
      <w:r>
        <w:t>external</w:t>
      </w:r>
      <w:r>
        <w:rPr>
          <w:spacing w:val="36"/>
        </w:rPr>
        <w:t xml:space="preserve"> </w:t>
      </w:r>
      <w:r>
        <w:rPr>
          <w:w w:val="106"/>
        </w:rPr>
        <w:t xml:space="preserve">and </w:t>
      </w:r>
      <w:r>
        <w:t>internal  senses</w:t>
      </w:r>
      <w:r>
        <w:rPr>
          <w:spacing w:val="24"/>
        </w:rPr>
        <w:t xml:space="preserve"> </w:t>
      </w:r>
      <w:r>
        <w:t>become</w:t>
      </w:r>
      <w:r>
        <w:rPr>
          <w:spacing w:val="26"/>
        </w:rPr>
        <w:t xml:space="preserve"> </w:t>
      </w:r>
      <w:r>
        <w:t>fully</w:t>
      </w:r>
      <w:r>
        <w:rPr>
          <w:spacing w:val="13"/>
        </w:rPr>
        <w:t xml:space="preserve"> </w:t>
      </w:r>
      <w:r>
        <w:t>mesmerized</w:t>
      </w:r>
      <w:r>
        <w:rPr>
          <w:spacing w:val="42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newer</w:t>
      </w:r>
      <w:r>
        <w:rPr>
          <w:spacing w:val="28"/>
        </w:rPr>
        <w:t xml:space="preserve"> </w:t>
      </w:r>
      <w:r>
        <w:rPr>
          <w:w w:val="106"/>
        </w:rPr>
        <w:t xml:space="preserve">and </w:t>
      </w:r>
      <w:r>
        <w:t>newer</w:t>
      </w:r>
      <w:r>
        <w:rPr>
          <w:spacing w:val="42"/>
        </w:rPr>
        <w:t xml:space="preserve"> </w:t>
      </w:r>
      <w:r>
        <w:t xml:space="preserve">emotions </w:t>
      </w:r>
      <w:r>
        <w:rPr>
          <w:spacing w:val="7"/>
        </w:rPr>
        <w:t xml:space="preserve"> </w:t>
      </w:r>
      <w:r>
        <w:t>they</w:t>
      </w:r>
      <w:r>
        <w:rPr>
          <w:spacing w:val="41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relishing,  they</w:t>
      </w:r>
      <w:r>
        <w:rPr>
          <w:spacing w:val="41"/>
        </w:rPr>
        <w:t xml:space="preserve"> </w:t>
      </w:r>
      <w:r>
        <w:t>lose</w:t>
      </w:r>
      <w:r>
        <w:rPr>
          <w:spacing w:val="31"/>
        </w:rPr>
        <w:t xml:space="preserve"> </w:t>
      </w:r>
      <w:r>
        <w:t>awareness</w:t>
      </w:r>
      <w:r>
        <w:rPr>
          <w:spacing w:val="44"/>
        </w:rPr>
        <w:t xml:space="preserve"> </w:t>
      </w:r>
      <w:r>
        <w:t>of everything</w:t>
      </w:r>
      <w:r>
        <w:rPr>
          <w:spacing w:val="28"/>
        </w:rPr>
        <w:t xml:space="preserve"> </w:t>
      </w:r>
      <w:r>
        <w:t>else</w:t>
      </w:r>
      <w:r>
        <w:rPr>
          <w:rFonts w:ascii="Book Antiqua" w:eastAsia="Book Antiqua" w:hAnsi="Book Antiqua" w:cs="Book Antiqua"/>
          <w:i/>
        </w:rPr>
        <w:t>.</w:t>
      </w:r>
    </w:p>
    <w:p w14:paraId="7D2F1A87" w14:textId="77777777" w:rsidR="00150366" w:rsidRDefault="00150366">
      <w:pPr>
        <w:spacing w:before="12" w:line="240" w:lineRule="exact"/>
        <w:rPr>
          <w:sz w:val="24"/>
          <w:szCs w:val="24"/>
        </w:rPr>
      </w:pPr>
    </w:p>
    <w:p w14:paraId="1319AD8C" w14:textId="77777777" w:rsidR="00150366" w:rsidRDefault="00000000">
      <w:pPr>
        <w:spacing w:before="35"/>
        <w:ind w:left="120" w:right="91"/>
        <w:jc w:val="both"/>
        <w:rPr>
          <w:sz w:val="16"/>
          <w:szCs w:val="16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z w:val="16"/>
          <w:szCs w:val="16"/>
        </w:rPr>
        <w:t xml:space="preserve">4   </w:t>
      </w:r>
      <w:r>
        <w:rPr>
          <w:spacing w:val="2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pacing w:val="-8"/>
          <w:sz w:val="16"/>
          <w:szCs w:val="16"/>
        </w:rPr>
        <w:t>V</w:t>
      </w:r>
      <w:r>
        <w:rPr>
          <w:rFonts w:ascii="Book Antiqua" w:eastAsia="Book Antiqua" w:hAnsi="Book Antiqua" w:cs="Book Antiqua"/>
          <w:i/>
          <w:spacing w:val="-2"/>
          <w:sz w:val="16"/>
          <w:szCs w:val="16"/>
        </w:rPr>
        <w:t>ibhäv</w:t>
      </w:r>
      <w:r>
        <w:rPr>
          <w:rFonts w:ascii="Book Antiqua" w:eastAsia="Book Antiqua" w:hAnsi="Book Antiqua" w:cs="Book Antiqua"/>
          <w:i/>
          <w:sz w:val="16"/>
          <w:szCs w:val="16"/>
        </w:rPr>
        <w:t>a</w:t>
      </w:r>
      <w:r>
        <w:rPr>
          <w:rFonts w:ascii="Book Antiqua" w:eastAsia="Book Antiqua" w:hAnsi="Book Antiqua" w:cs="Book Antiqua"/>
          <w:i/>
          <w:spacing w:val="-3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z w:val="16"/>
          <w:szCs w:val="16"/>
        </w:rPr>
        <w:t>–</w:t>
      </w:r>
      <w:r>
        <w:rPr>
          <w:rFonts w:ascii="Book Antiqua" w:eastAsia="Book Antiqua" w:hAnsi="Book Antiqua" w:cs="Book Antiqua"/>
          <w:i/>
          <w:spacing w:val="15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excitant</w:t>
      </w:r>
      <w:r>
        <w:rPr>
          <w:sz w:val="16"/>
          <w:szCs w:val="16"/>
        </w:rPr>
        <w:t>s</w:t>
      </w:r>
      <w:r>
        <w:rPr>
          <w:spacing w:val="4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tha</w:t>
      </w:r>
      <w:r>
        <w:rPr>
          <w:sz w:val="16"/>
          <w:szCs w:val="16"/>
        </w:rPr>
        <w:t>t</w:t>
      </w:r>
      <w:r>
        <w:rPr>
          <w:spacing w:val="36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caus</w:t>
      </w:r>
      <w:r>
        <w:rPr>
          <w:sz w:val="16"/>
          <w:szCs w:val="16"/>
        </w:rPr>
        <w:t>e</w:t>
      </w:r>
      <w:r>
        <w:rPr>
          <w:spacing w:val="2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th</w:t>
      </w:r>
      <w:r>
        <w:rPr>
          <w:sz w:val="16"/>
          <w:szCs w:val="16"/>
        </w:rPr>
        <w:t>e</w:t>
      </w:r>
      <w:r>
        <w:rPr>
          <w:spacing w:val="3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appearanc</w:t>
      </w:r>
      <w:r>
        <w:rPr>
          <w:sz w:val="16"/>
          <w:szCs w:val="16"/>
        </w:rPr>
        <w:t>e</w:t>
      </w:r>
      <w:r>
        <w:rPr>
          <w:spacing w:val="39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o</w:t>
      </w:r>
      <w:r>
        <w:rPr>
          <w:sz w:val="16"/>
          <w:szCs w:val="16"/>
        </w:rPr>
        <w:t>f</w:t>
      </w:r>
      <w:r>
        <w:rPr>
          <w:spacing w:val="13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sz w:val="16"/>
          <w:szCs w:val="16"/>
        </w:rPr>
        <w:t>kåñëa-rati</w:t>
      </w:r>
      <w:r>
        <w:rPr>
          <w:rFonts w:ascii="Book Antiqua" w:eastAsia="Book Antiqua" w:hAnsi="Book Antiqua" w:cs="Book Antiqua"/>
          <w:i/>
          <w:sz w:val="16"/>
          <w:szCs w:val="16"/>
        </w:rPr>
        <w:t>;</w:t>
      </w:r>
      <w:r>
        <w:rPr>
          <w:rFonts w:ascii="Book Antiqua" w:eastAsia="Book Antiqua" w:hAnsi="Book Antiqua" w:cs="Book Antiqua"/>
          <w:i/>
          <w:spacing w:val="10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sz w:val="16"/>
          <w:szCs w:val="16"/>
        </w:rPr>
        <w:t>anubhäv</w:t>
      </w:r>
      <w:r>
        <w:rPr>
          <w:rFonts w:ascii="Book Antiqua" w:eastAsia="Book Antiqua" w:hAnsi="Book Antiqua" w:cs="Book Antiqua"/>
          <w:i/>
          <w:sz w:val="16"/>
          <w:szCs w:val="16"/>
        </w:rPr>
        <w:t>a</w:t>
      </w:r>
      <w:r>
        <w:rPr>
          <w:rFonts w:ascii="Book Antiqua" w:eastAsia="Book Antiqua" w:hAnsi="Book Antiqua" w:cs="Book Antiqua"/>
          <w:i/>
          <w:spacing w:val="3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z w:val="16"/>
          <w:szCs w:val="16"/>
        </w:rPr>
        <w:t xml:space="preserve">– </w:t>
      </w:r>
      <w:r>
        <w:rPr>
          <w:spacing w:val="-3"/>
          <w:sz w:val="16"/>
          <w:szCs w:val="16"/>
        </w:rPr>
        <w:t>twelv</w:t>
      </w:r>
      <w:r>
        <w:rPr>
          <w:sz w:val="16"/>
          <w:szCs w:val="16"/>
        </w:rPr>
        <w:t>e</w:t>
      </w:r>
      <w:r>
        <w:rPr>
          <w:spacing w:val="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subordinat</w:t>
      </w:r>
      <w:r>
        <w:rPr>
          <w:sz w:val="16"/>
          <w:szCs w:val="16"/>
        </w:rPr>
        <w:t xml:space="preserve">e </w:t>
      </w:r>
      <w:r>
        <w:rPr>
          <w:spacing w:val="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bodil</w:t>
      </w:r>
      <w:r>
        <w:rPr>
          <w:sz w:val="16"/>
          <w:szCs w:val="16"/>
        </w:rPr>
        <w:t>y</w:t>
      </w:r>
      <w:r>
        <w:rPr>
          <w:spacing w:val="1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symptom</w:t>
      </w:r>
      <w:r>
        <w:rPr>
          <w:sz w:val="16"/>
          <w:szCs w:val="16"/>
        </w:rPr>
        <w:t>s</w:t>
      </w:r>
      <w:r>
        <w:rPr>
          <w:spacing w:val="2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o</w:t>
      </w:r>
      <w:r>
        <w:rPr>
          <w:sz w:val="16"/>
          <w:szCs w:val="16"/>
        </w:rPr>
        <w:t xml:space="preserve">f </w:t>
      </w:r>
      <w:r>
        <w:rPr>
          <w:spacing w:val="-3"/>
          <w:sz w:val="16"/>
          <w:szCs w:val="16"/>
        </w:rPr>
        <w:t>ecstasy</w:t>
      </w:r>
      <w:r>
        <w:rPr>
          <w:sz w:val="16"/>
          <w:szCs w:val="16"/>
        </w:rPr>
        <w:t>,</w:t>
      </w:r>
      <w:r>
        <w:rPr>
          <w:spacing w:val="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includin</w:t>
      </w:r>
      <w:r>
        <w:rPr>
          <w:sz w:val="16"/>
          <w:szCs w:val="16"/>
        </w:rPr>
        <w:t>g</w:t>
      </w:r>
      <w:r>
        <w:rPr>
          <w:spacing w:val="3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dancing</w:t>
      </w:r>
      <w:r>
        <w:rPr>
          <w:sz w:val="16"/>
          <w:szCs w:val="16"/>
        </w:rPr>
        <w:t>,</w:t>
      </w:r>
      <w:r>
        <w:rPr>
          <w:spacing w:val="2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rollin</w:t>
      </w:r>
      <w:r>
        <w:rPr>
          <w:sz w:val="16"/>
          <w:szCs w:val="16"/>
        </w:rPr>
        <w:t>g</w:t>
      </w:r>
      <w:r>
        <w:rPr>
          <w:spacing w:val="17"/>
          <w:sz w:val="16"/>
          <w:szCs w:val="16"/>
        </w:rPr>
        <w:t xml:space="preserve"> </w:t>
      </w:r>
      <w:r>
        <w:rPr>
          <w:spacing w:val="-3"/>
          <w:w w:val="107"/>
          <w:sz w:val="16"/>
          <w:szCs w:val="16"/>
        </w:rPr>
        <w:t xml:space="preserve">on </w:t>
      </w:r>
      <w:r>
        <w:rPr>
          <w:spacing w:val="-3"/>
          <w:sz w:val="16"/>
          <w:szCs w:val="16"/>
        </w:rPr>
        <w:t>th</w:t>
      </w:r>
      <w:r>
        <w:rPr>
          <w:sz w:val="16"/>
          <w:szCs w:val="16"/>
        </w:rPr>
        <w:t>e</w:t>
      </w:r>
      <w:r>
        <w:rPr>
          <w:spacing w:val="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groun</w:t>
      </w:r>
      <w:r>
        <w:rPr>
          <w:sz w:val="16"/>
          <w:szCs w:val="16"/>
        </w:rPr>
        <w:t>d</w:t>
      </w:r>
      <w:r>
        <w:rPr>
          <w:spacing w:val="2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an</w:t>
      </w:r>
      <w:r>
        <w:rPr>
          <w:sz w:val="16"/>
          <w:szCs w:val="16"/>
        </w:rPr>
        <w:t>d</w:t>
      </w:r>
      <w:r>
        <w:rPr>
          <w:spacing w:val="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cryin</w:t>
      </w:r>
      <w:r>
        <w:rPr>
          <w:sz w:val="16"/>
          <w:szCs w:val="16"/>
        </w:rPr>
        <w:t>g</w:t>
      </w:r>
      <w:r>
        <w:rPr>
          <w:spacing w:val="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loudly</w:t>
      </w:r>
      <w:r>
        <w:rPr>
          <w:sz w:val="16"/>
          <w:szCs w:val="16"/>
        </w:rPr>
        <w:t>;</w:t>
      </w:r>
      <w:r>
        <w:rPr>
          <w:spacing w:val="3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pacing w:val="-3"/>
          <w:sz w:val="16"/>
          <w:szCs w:val="16"/>
        </w:rPr>
        <w:t>sättvik</w:t>
      </w:r>
      <w:r>
        <w:rPr>
          <w:rFonts w:ascii="Book Antiqua" w:eastAsia="Book Antiqua" w:hAnsi="Book Antiqua" w:cs="Book Antiqua"/>
          <w:i/>
          <w:sz w:val="16"/>
          <w:szCs w:val="16"/>
        </w:rPr>
        <w:t>a</w:t>
      </w:r>
      <w:r>
        <w:rPr>
          <w:rFonts w:ascii="Book Antiqua" w:eastAsia="Book Antiqua" w:hAnsi="Book Antiqua" w:cs="Book Antiqua"/>
          <w:i/>
          <w:spacing w:val="-13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z w:val="16"/>
          <w:szCs w:val="16"/>
        </w:rPr>
        <w:t>–</w:t>
      </w:r>
      <w:r>
        <w:rPr>
          <w:rFonts w:ascii="Book Antiqua" w:eastAsia="Book Antiqua" w:hAnsi="Book Antiqua" w:cs="Book Antiqua"/>
          <w:i/>
          <w:spacing w:val="-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eigh</w:t>
      </w:r>
      <w:r>
        <w:rPr>
          <w:sz w:val="16"/>
          <w:szCs w:val="16"/>
        </w:rPr>
        <w:t>t</w:t>
      </w:r>
      <w:r>
        <w:rPr>
          <w:spacing w:val="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transformation</w:t>
      </w:r>
      <w:r>
        <w:rPr>
          <w:sz w:val="16"/>
          <w:szCs w:val="16"/>
        </w:rPr>
        <w:t>s</w:t>
      </w:r>
      <w:r>
        <w:rPr>
          <w:spacing w:val="3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i</w:t>
      </w:r>
      <w:r>
        <w:rPr>
          <w:sz w:val="16"/>
          <w:szCs w:val="16"/>
        </w:rPr>
        <w:t>n</w:t>
      </w:r>
      <w:r>
        <w:rPr>
          <w:spacing w:val="3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th</w:t>
      </w:r>
      <w:r>
        <w:rPr>
          <w:sz w:val="16"/>
          <w:szCs w:val="16"/>
        </w:rPr>
        <w:t>e</w:t>
      </w:r>
      <w:r>
        <w:rPr>
          <w:spacing w:val="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bod</w:t>
      </w:r>
      <w:r>
        <w:rPr>
          <w:sz w:val="16"/>
          <w:szCs w:val="16"/>
        </w:rPr>
        <w:t xml:space="preserve">y </w:t>
      </w:r>
      <w:r>
        <w:rPr>
          <w:spacing w:val="-3"/>
          <w:w w:val="106"/>
          <w:sz w:val="16"/>
          <w:szCs w:val="16"/>
        </w:rPr>
        <w:t xml:space="preserve">such </w:t>
      </w:r>
      <w:r>
        <w:rPr>
          <w:spacing w:val="-2"/>
          <w:sz w:val="16"/>
          <w:szCs w:val="16"/>
        </w:rPr>
        <w:t>a</w:t>
      </w:r>
      <w:r>
        <w:rPr>
          <w:sz w:val="16"/>
          <w:szCs w:val="16"/>
        </w:rPr>
        <w:t>s</w:t>
      </w:r>
      <w:r>
        <w:rPr>
          <w:spacing w:val="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tears</w:t>
      </w:r>
      <w:r>
        <w:rPr>
          <w:sz w:val="16"/>
          <w:szCs w:val="16"/>
        </w:rPr>
        <w:t>,</w:t>
      </w:r>
      <w:r>
        <w:rPr>
          <w:spacing w:val="16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horripilatio</w:t>
      </w:r>
      <w:r>
        <w:rPr>
          <w:sz w:val="16"/>
          <w:szCs w:val="16"/>
        </w:rPr>
        <w:t xml:space="preserve">n </w:t>
      </w:r>
      <w:r>
        <w:rPr>
          <w:spacing w:val="1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an</w:t>
      </w:r>
      <w:r>
        <w:rPr>
          <w:sz w:val="16"/>
          <w:szCs w:val="16"/>
        </w:rPr>
        <w:t>d</w:t>
      </w:r>
      <w:r>
        <w:rPr>
          <w:spacing w:val="16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trembling</w:t>
      </w:r>
      <w:r>
        <w:rPr>
          <w:sz w:val="16"/>
          <w:szCs w:val="16"/>
        </w:rPr>
        <w:t>,</w:t>
      </w:r>
      <w:r>
        <w:rPr>
          <w:spacing w:val="28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arisin</w:t>
      </w:r>
      <w:r>
        <w:rPr>
          <w:sz w:val="16"/>
          <w:szCs w:val="16"/>
        </w:rPr>
        <w:t>g</w:t>
      </w:r>
      <w:r>
        <w:rPr>
          <w:spacing w:val="1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fro</w:t>
      </w:r>
      <w:r>
        <w:rPr>
          <w:sz w:val="16"/>
          <w:szCs w:val="16"/>
        </w:rPr>
        <w:t>m</w:t>
      </w:r>
      <w:r>
        <w:rPr>
          <w:spacing w:val="8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th</w:t>
      </w:r>
      <w:r>
        <w:rPr>
          <w:sz w:val="16"/>
          <w:szCs w:val="16"/>
        </w:rPr>
        <w:t>e</w:t>
      </w:r>
      <w:r>
        <w:rPr>
          <w:spacing w:val="16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interna</w:t>
      </w:r>
      <w:r>
        <w:rPr>
          <w:sz w:val="16"/>
          <w:szCs w:val="16"/>
        </w:rPr>
        <w:t>l</w:t>
      </w:r>
      <w:r>
        <w:rPr>
          <w:spacing w:val="3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disturbanc</w:t>
      </w:r>
      <w:r>
        <w:rPr>
          <w:sz w:val="16"/>
          <w:szCs w:val="16"/>
        </w:rPr>
        <w:t>e</w:t>
      </w:r>
      <w:r>
        <w:rPr>
          <w:spacing w:val="39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of th</w:t>
      </w:r>
      <w:r>
        <w:rPr>
          <w:sz w:val="16"/>
          <w:szCs w:val="16"/>
        </w:rPr>
        <w:t>e</w:t>
      </w:r>
      <w:r>
        <w:rPr>
          <w:spacing w:val="3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hear</w:t>
      </w:r>
      <w:r>
        <w:rPr>
          <w:sz w:val="16"/>
          <w:szCs w:val="16"/>
        </w:rPr>
        <w:t xml:space="preserve">t  </w:t>
      </w:r>
      <w:r>
        <w:rPr>
          <w:spacing w:val="-2"/>
          <w:sz w:val="16"/>
          <w:szCs w:val="16"/>
        </w:rPr>
        <w:t>an</w:t>
      </w:r>
      <w:r>
        <w:rPr>
          <w:sz w:val="16"/>
          <w:szCs w:val="16"/>
        </w:rPr>
        <w:t>d</w:t>
      </w:r>
      <w:r>
        <w:rPr>
          <w:spacing w:val="35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sz w:val="16"/>
          <w:szCs w:val="16"/>
        </w:rPr>
        <w:t>präëa</w:t>
      </w:r>
      <w:r>
        <w:rPr>
          <w:rFonts w:ascii="Book Antiqua" w:eastAsia="Book Antiqua" w:hAnsi="Book Antiqua" w:cs="Book Antiqua"/>
          <w:i/>
          <w:sz w:val="16"/>
          <w:szCs w:val="16"/>
        </w:rPr>
        <w:t xml:space="preserve">; </w:t>
      </w:r>
      <w:r>
        <w:rPr>
          <w:rFonts w:ascii="Book Antiqua" w:eastAsia="Book Antiqua" w:hAnsi="Book Antiqua" w:cs="Book Antiqua"/>
          <w:i/>
          <w:spacing w:val="4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sz w:val="16"/>
          <w:szCs w:val="16"/>
        </w:rPr>
        <w:t>saïcäré-bhäva</w:t>
      </w:r>
      <w:r>
        <w:rPr>
          <w:rFonts w:ascii="Book Antiqua" w:eastAsia="Book Antiqua" w:hAnsi="Book Antiqua" w:cs="Book Antiqua"/>
          <w:i/>
          <w:sz w:val="16"/>
          <w:szCs w:val="16"/>
        </w:rPr>
        <w:t>s</w:t>
      </w:r>
      <w:r>
        <w:rPr>
          <w:rFonts w:ascii="Book Antiqua" w:eastAsia="Book Antiqua" w:hAnsi="Book Antiqua" w:cs="Book Antiqua"/>
          <w:i/>
          <w:spacing w:val="39"/>
          <w:sz w:val="16"/>
          <w:szCs w:val="16"/>
        </w:rPr>
        <w:t xml:space="preserve"> </w:t>
      </w:r>
      <w:r>
        <w:rPr>
          <w:sz w:val="16"/>
          <w:szCs w:val="16"/>
        </w:rPr>
        <w:t>–</w:t>
      </w:r>
      <w:r>
        <w:rPr>
          <w:spacing w:val="2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thirty-thre</w:t>
      </w:r>
      <w:r>
        <w:rPr>
          <w:sz w:val="16"/>
          <w:szCs w:val="16"/>
        </w:rPr>
        <w:t xml:space="preserve">e </w:t>
      </w:r>
      <w:r>
        <w:rPr>
          <w:spacing w:val="2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overwhelmin</w:t>
      </w:r>
      <w:r>
        <w:rPr>
          <w:sz w:val="16"/>
          <w:szCs w:val="16"/>
        </w:rPr>
        <w:t>g</w:t>
      </w:r>
      <w:r>
        <w:rPr>
          <w:spacing w:val="39"/>
          <w:sz w:val="16"/>
          <w:szCs w:val="16"/>
        </w:rPr>
        <w:t xml:space="preserve"> </w:t>
      </w:r>
      <w:r>
        <w:rPr>
          <w:spacing w:val="-2"/>
          <w:w w:val="105"/>
          <w:sz w:val="16"/>
          <w:szCs w:val="16"/>
        </w:rPr>
        <w:t xml:space="preserve">transitory </w:t>
      </w:r>
      <w:r>
        <w:rPr>
          <w:spacing w:val="-2"/>
          <w:sz w:val="16"/>
          <w:szCs w:val="16"/>
        </w:rPr>
        <w:t>emotion</w:t>
      </w:r>
      <w:r>
        <w:rPr>
          <w:sz w:val="16"/>
          <w:szCs w:val="16"/>
        </w:rPr>
        <w:t xml:space="preserve">s  </w:t>
      </w:r>
      <w:r>
        <w:rPr>
          <w:spacing w:val="-2"/>
          <w:sz w:val="16"/>
          <w:szCs w:val="16"/>
        </w:rPr>
        <w:t>suc</w:t>
      </w:r>
      <w:r>
        <w:rPr>
          <w:sz w:val="16"/>
          <w:szCs w:val="16"/>
        </w:rPr>
        <w:t>h</w:t>
      </w:r>
      <w:r>
        <w:rPr>
          <w:spacing w:val="3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a</w:t>
      </w:r>
      <w:r>
        <w:rPr>
          <w:sz w:val="16"/>
          <w:szCs w:val="16"/>
        </w:rPr>
        <w:t>s</w:t>
      </w:r>
      <w:r>
        <w:rPr>
          <w:spacing w:val="17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indifference</w:t>
      </w:r>
      <w:r>
        <w:rPr>
          <w:sz w:val="16"/>
          <w:szCs w:val="16"/>
        </w:rPr>
        <w:t>,</w:t>
      </w:r>
      <w:r>
        <w:rPr>
          <w:spacing w:val="33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happines</w:t>
      </w:r>
      <w:r>
        <w:rPr>
          <w:sz w:val="16"/>
          <w:szCs w:val="16"/>
        </w:rPr>
        <w:t xml:space="preserve">s </w:t>
      </w:r>
      <w:r>
        <w:rPr>
          <w:spacing w:val="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an</w:t>
      </w:r>
      <w:r>
        <w:rPr>
          <w:sz w:val="16"/>
          <w:szCs w:val="16"/>
        </w:rPr>
        <w:t>d</w:t>
      </w:r>
      <w:r>
        <w:rPr>
          <w:spacing w:val="3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jealousy</w:t>
      </w:r>
      <w:r>
        <w:rPr>
          <w:sz w:val="16"/>
          <w:szCs w:val="16"/>
        </w:rPr>
        <w:t>.</w:t>
      </w:r>
      <w:r>
        <w:rPr>
          <w:spacing w:val="2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Thes</w:t>
      </w:r>
      <w:r>
        <w:rPr>
          <w:sz w:val="16"/>
          <w:szCs w:val="16"/>
        </w:rPr>
        <w:t>e</w:t>
      </w:r>
      <w:r>
        <w:rPr>
          <w:spacing w:val="2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ar</w:t>
      </w:r>
      <w:r>
        <w:rPr>
          <w:sz w:val="16"/>
          <w:szCs w:val="16"/>
        </w:rPr>
        <w:t>e</w:t>
      </w:r>
      <w:r>
        <w:rPr>
          <w:spacing w:val="2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th</w:t>
      </w:r>
      <w:r>
        <w:rPr>
          <w:sz w:val="16"/>
          <w:szCs w:val="16"/>
        </w:rPr>
        <w:t>e</w:t>
      </w:r>
      <w:r>
        <w:rPr>
          <w:spacing w:val="30"/>
          <w:sz w:val="16"/>
          <w:szCs w:val="16"/>
        </w:rPr>
        <w:t xml:space="preserve"> </w:t>
      </w:r>
      <w:r>
        <w:rPr>
          <w:spacing w:val="-2"/>
          <w:w w:val="104"/>
          <w:sz w:val="16"/>
          <w:szCs w:val="16"/>
        </w:rPr>
        <w:t xml:space="preserve">four </w:t>
      </w:r>
      <w:r>
        <w:rPr>
          <w:spacing w:val="-2"/>
          <w:sz w:val="16"/>
          <w:szCs w:val="16"/>
        </w:rPr>
        <w:t>ingredient</w:t>
      </w:r>
      <w:r>
        <w:rPr>
          <w:sz w:val="16"/>
          <w:szCs w:val="16"/>
        </w:rPr>
        <w:t>s</w:t>
      </w:r>
      <w:r>
        <w:rPr>
          <w:spacing w:val="3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o</w:t>
      </w:r>
      <w:r>
        <w:rPr>
          <w:sz w:val="16"/>
          <w:szCs w:val="16"/>
        </w:rPr>
        <w:t xml:space="preserve">f </w:t>
      </w:r>
      <w:r>
        <w:rPr>
          <w:rFonts w:ascii="Book Antiqua" w:eastAsia="Book Antiqua" w:hAnsi="Book Antiqua" w:cs="Book Antiqua"/>
          <w:i/>
          <w:spacing w:val="-2"/>
          <w:sz w:val="16"/>
          <w:szCs w:val="16"/>
        </w:rPr>
        <w:t>bhäva</w:t>
      </w:r>
      <w:r>
        <w:rPr>
          <w:rFonts w:ascii="Book Antiqua" w:eastAsia="Book Antiqua" w:hAnsi="Book Antiqua" w:cs="Book Antiqua"/>
          <w:i/>
          <w:sz w:val="16"/>
          <w:szCs w:val="16"/>
        </w:rPr>
        <w:t>,</w:t>
      </w:r>
      <w:r>
        <w:rPr>
          <w:rFonts w:ascii="Book Antiqua" w:eastAsia="Book Antiqua" w:hAnsi="Book Antiqua" w:cs="Book Antiqua"/>
          <w:i/>
          <w:spacing w:val="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whic</w:t>
      </w:r>
      <w:r>
        <w:rPr>
          <w:sz w:val="16"/>
          <w:szCs w:val="16"/>
        </w:rPr>
        <w:t>h</w:t>
      </w:r>
      <w:r>
        <w:rPr>
          <w:spacing w:val="2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ar</w:t>
      </w:r>
      <w:r>
        <w:rPr>
          <w:sz w:val="16"/>
          <w:szCs w:val="16"/>
        </w:rPr>
        <w:t>e</w:t>
      </w:r>
      <w:r>
        <w:rPr>
          <w:spacing w:val="1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relishe</w:t>
      </w:r>
      <w:r>
        <w:rPr>
          <w:sz w:val="16"/>
          <w:szCs w:val="16"/>
        </w:rPr>
        <w:t>d</w:t>
      </w:r>
      <w:r>
        <w:rPr>
          <w:spacing w:val="2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independentl</w:t>
      </w:r>
      <w:r>
        <w:rPr>
          <w:sz w:val="16"/>
          <w:szCs w:val="16"/>
        </w:rPr>
        <w:t xml:space="preserve">y </w:t>
      </w:r>
      <w:r>
        <w:rPr>
          <w:spacing w:val="9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o</w:t>
      </w:r>
      <w:r>
        <w:rPr>
          <w:sz w:val="16"/>
          <w:szCs w:val="16"/>
        </w:rPr>
        <w:t xml:space="preserve">f </w:t>
      </w:r>
      <w:r>
        <w:rPr>
          <w:spacing w:val="-2"/>
          <w:sz w:val="16"/>
          <w:szCs w:val="16"/>
        </w:rPr>
        <w:t>on</w:t>
      </w:r>
      <w:r>
        <w:rPr>
          <w:sz w:val="16"/>
          <w:szCs w:val="16"/>
        </w:rPr>
        <w:t>e</w:t>
      </w:r>
      <w:r>
        <w:rPr>
          <w:spacing w:val="16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anothe</w:t>
      </w:r>
      <w:r>
        <w:rPr>
          <w:sz w:val="16"/>
          <w:szCs w:val="16"/>
        </w:rPr>
        <w:t>r</w:t>
      </w:r>
      <w:r>
        <w:rPr>
          <w:spacing w:val="33"/>
          <w:sz w:val="16"/>
          <w:szCs w:val="16"/>
        </w:rPr>
        <w:t xml:space="preserve"> </w:t>
      </w:r>
      <w:r>
        <w:rPr>
          <w:spacing w:val="-2"/>
          <w:w w:val="108"/>
          <w:sz w:val="16"/>
          <w:szCs w:val="16"/>
        </w:rPr>
        <w:t xml:space="preserve">upon </w:t>
      </w:r>
      <w:r>
        <w:rPr>
          <w:spacing w:val="-2"/>
          <w:sz w:val="16"/>
          <w:szCs w:val="16"/>
        </w:rPr>
        <w:t>thei</w:t>
      </w:r>
      <w:r>
        <w:rPr>
          <w:sz w:val="16"/>
          <w:szCs w:val="16"/>
        </w:rPr>
        <w:t>r</w:t>
      </w:r>
      <w:r>
        <w:rPr>
          <w:spacing w:val="18"/>
          <w:sz w:val="16"/>
          <w:szCs w:val="16"/>
        </w:rPr>
        <w:t xml:space="preserve"> </w:t>
      </w:r>
      <w:r>
        <w:rPr>
          <w:spacing w:val="-2"/>
          <w:w w:val="103"/>
          <w:sz w:val="16"/>
          <w:szCs w:val="16"/>
        </w:rPr>
        <w:t>appearance.</w:t>
      </w:r>
    </w:p>
    <w:p w14:paraId="5B239B1D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00029DC7" w14:textId="77777777" w:rsidR="00150366" w:rsidRDefault="00150366">
      <w:pPr>
        <w:spacing w:line="200" w:lineRule="exact"/>
      </w:pPr>
    </w:p>
    <w:p w14:paraId="7F6B8087" w14:textId="77777777" w:rsidR="00150366" w:rsidRDefault="00000000">
      <w:pPr>
        <w:spacing w:before="23" w:line="240" w:lineRule="exact"/>
        <w:ind w:left="120" w:right="83" w:firstLine="360"/>
        <w:jc w:val="both"/>
      </w:pPr>
      <w:r>
        <w:t>As</w:t>
      </w:r>
      <w:r>
        <w:rPr>
          <w:spacing w:val="-5"/>
        </w:rPr>
        <w:t xml:space="preserve"> </w:t>
      </w:r>
      <w:r>
        <w:rPr>
          <w:w w:val="85"/>
        </w:rPr>
        <w:t>Çréla</w:t>
      </w:r>
      <w:r>
        <w:rPr>
          <w:spacing w:val="18"/>
          <w:w w:val="85"/>
        </w:rPr>
        <w:t xml:space="preserve"> </w:t>
      </w:r>
      <w:r>
        <w:t>Rüpa</w:t>
      </w:r>
      <w:r>
        <w:rPr>
          <w:spacing w:val="15"/>
        </w:rPr>
        <w:t xml:space="preserve"> </w:t>
      </w:r>
      <w:r>
        <w:t>Gosvämé</w:t>
      </w:r>
      <w:r>
        <w:rPr>
          <w:spacing w:val="-19"/>
        </w:rPr>
        <w:t xml:space="preserve"> </w:t>
      </w:r>
      <w:r>
        <w:t>explains</w:t>
      </w:r>
      <w:r>
        <w:rPr>
          <w:spacing w:val="31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his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Bhakti-rasämåta- </w:t>
      </w:r>
      <w:r>
        <w:rPr>
          <w:rFonts w:ascii="Book Antiqua" w:eastAsia="Book Antiqua" w:hAnsi="Book Antiqua" w:cs="Book Antiqua"/>
          <w:i/>
          <w:w w:val="94"/>
        </w:rPr>
        <w:t>sindhu</w:t>
      </w:r>
      <w:r>
        <w:rPr>
          <w:rFonts w:ascii="Book Antiqua" w:eastAsia="Book Antiqua" w:hAnsi="Book Antiqua" w:cs="Book Antiqua"/>
          <w:i/>
          <w:spacing w:val="5"/>
          <w:w w:val="94"/>
        </w:rPr>
        <w:t xml:space="preserve"> </w:t>
      </w:r>
      <w:r>
        <w:t>(Southern</w:t>
      </w:r>
      <w:r>
        <w:rPr>
          <w:spacing w:val="49"/>
        </w:rPr>
        <w:t xml:space="preserve"> </w:t>
      </w:r>
      <w:r>
        <w:t>Quadrant,</w:t>
      </w:r>
      <w:r>
        <w:rPr>
          <w:spacing w:val="50"/>
        </w:rPr>
        <w:t xml:space="preserve"> </w:t>
      </w:r>
      <w:r>
        <w:t>Fifth</w:t>
      </w:r>
      <w:r>
        <w:rPr>
          <w:spacing w:val="14"/>
        </w:rPr>
        <w:t xml:space="preserve"> </w:t>
      </w:r>
      <w:r>
        <w:t>wave,</w:t>
      </w:r>
      <w:r>
        <w:rPr>
          <w:spacing w:val="-3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rPr>
          <w:w w:val="104"/>
        </w:rPr>
        <w:t>132):</w:t>
      </w:r>
    </w:p>
    <w:p w14:paraId="5A2EC5CF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4F678D42" w14:textId="77777777" w:rsidR="00150366" w:rsidRDefault="00000000">
      <w:pPr>
        <w:ind w:left="1525" w:right="1648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4"/>
        </w:rPr>
        <w:t>vyatétya</w:t>
      </w:r>
      <w:r>
        <w:rPr>
          <w:rFonts w:ascii="Book Antiqua" w:eastAsia="Book Antiqua" w:hAnsi="Book Antiqua" w:cs="Book Antiqua"/>
          <w:i/>
          <w:spacing w:val="3"/>
          <w:w w:val="94"/>
        </w:rPr>
        <w:t xml:space="preserve"> </w:t>
      </w:r>
      <w:r>
        <w:rPr>
          <w:rFonts w:ascii="Book Antiqua" w:eastAsia="Book Antiqua" w:hAnsi="Book Antiqua" w:cs="Book Antiqua"/>
          <w:i/>
          <w:w w:val="99"/>
        </w:rPr>
        <w:t>bhävanä-vartma</w:t>
      </w:r>
    </w:p>
    <w:p w14:paraId="52A30EDE" w14:textId="77777777" w:rsidR="00150366" w:rsidRDefault="00000000">
      <w:pPr>
        <w:spacing w:line="240" w:lineRule="exact"/>
        <w:ind w:left="174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position w:val="1"/>
        </w:rPr>
        <w:t>yaç</w:t>
      </w:r>
      <w:r>
        <w:rPr>
          <w:rFonts w:ascii="Book Antiqua" w:eastAsia="Book Antiqua" w:hAnsi="Book Antiqua" w:cs="Book Antiqua"/>
          <w:i/>
          <w:spacing w:val="-5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101"/>
          <w:position w:val="1"/>
        </w:rPr>
        <w:t>camatkära-bhära-bhüù</w:t>
      </w:r>
    </w:p>
    <w:p w14:paraId="547E3815" w14:textId="77777777" w:rsidR="00150366" w:rsidRDefault="00000000">
      <w:pPr>
        <w:spacing w:line="240" w:lineRule="exact"/>
        <w:ind w:left="1525" w:right="1686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position w:val="1"/>
        </w:rPr>
        <w:t>hådi</w:t>
      </w:r>
      <w:r>
        <w:rPr>
          <w:rFonts w:ascii="Book Antiqua" w:eastAsia="Book Antiqua" w:hAnsi="Book Antiqua" w:cs="Book Antiqua"/>
          <w:i/>
          <w:spacing w:val="-1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sattvojjvale</w:t>
      </w:r>
      <w:r>
        <w:rPr>
          <w:rFonts w:ascii="Book Antiqua" w:eastAsia="Book Antiqua" w:hAnsi="Book Antiqua" w:cs="Book Antiqua"/>
          <w:i/>
          <w:spacing w:val="-18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115"/>
          <w:position w:val="1"/>
        </w:rPr>
        <w:t>bäòhaà</w:t>
      </w:r>
    </w:p>
    <w:p w14:paraId="093A6AE1" w14:textId="77777777" w:rsidR="00150366" w:rsidRDefault="00000000">
      <w:pPr>
        <w:spacing w:line="240" w:lineRule="exact"/>
        <w:ind w:left="1705" w:right="1716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position w:val="1"/>
        </w:rPr>
        <w:t>svadate</w:t>
      </w:r>
      <w:r>
        <w:rPr>
          <w:rFonts w:ascii="Book Antiqua" w:eastAsia="Book Antiqua" w:hAnsi="Book Antiqua" w:cs="Book Antiqua"/>
          <w:i/>
          <w:spacing w:val="-12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sa</w:t>
      </w:r>
      <w:r>
        <w:rPr>
          <w:rFonts w:ascii="Book Antiqua" w:eastAsia="Book Antiqua" w:hAnsi="Book Antiqua" w:cs="Book Antiqua"/>
          <w:i/>
          <w:spacing w:val="3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raso</w:t>
      </w:r>
      <w:r>
        <w:rPr>
          <w:rFonts w:ascii="Book Antiqua" w:eastAsia="Book Antiqua" w:hAnsi="Book Antiqua" w:cs="Book Antiqua"/>
          <w:i/>
          <w:spacing w:val="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7"/>
          <w:position w:val="1"/>
        </w:rPr>
        <w:t>mataù</w:t>
      </w:r>
    </w:p>
    <w:p w14:paraId="2122E6C6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52FBF3C6" w14:textId="77777777" w:rsidR="00150366" w:rsidRDefault="00000000">
      <w:pPr>
        <w:spacing w:line="240" w:lineRule="exact"/>
        <w:ind w:left="120" w:right="83" w:firstLine="360"/>
        <w:jc w:val="both"/>
      </w:pPr>
      <w:r>
        <w:t>“[In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stage</w:t>
      </w:r>
      <w:r>
        <w:rPr>
          <w:spacing w:val="9"/>
        </w:rPr>
        <w:t xml:space="preserve"> </w:t>
      </w:r>
      <w:r>
        <w:t>of distinguishing  the</w:t>
      </w:r>
      <w:r>
        <w:rPr>
          <w:spacing w:val="22"/>
        </w:rPr>
        <w:t xml:space="preserve"> </w:t>
      </w:r>
      <w:r>
        <w:t xml:space="preserve">constituent </w:t>
      </w:r>
      <w:r>
        <w:rPr>
          <w:spacing w:val="8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bhävas </w:t>
      </w:r>
      <w:r>
        <w:t xml:space="preserve">being </w:t>
      </w:r>
      <w:r>
        <w:rPr>
          <w:spacing w:val="1"/>
        </w:rPr>
        <w:t xml:space="preserve"> </w:t>
      </w:r>
      <w:r>
        <w:t xml:space="preserve">surpassed,] </w:t>
      </w:r>
      <w:r>
        <w:rPr>
          <w:spacing w:val="37"/>
        </w:rPr>
        <w:t xml:space="preserve"> </w:t>
      </w:r>
      <w:r>
        <w:t xml:space="preserve">that </w:t>
      </w:r>
      <w:r>
        <w:rPr>
          <w:spacing w:val="16"/>
        </w:rPr>
        <w:t xml:space="preserve"> </w:t>
      </w:r>
      <w:r>
        <w:t>ecstasy</w:t>
      </w:r>
      <w:r>
        <w:rPr>
          <w:spacing w:val="42"/>
        </w:rPr>
        <w:t xml:space="preserve"> </w:t>
      </w:r>
      <w:r>
        <w:t xml:space="preserve">which </w:t>
      </w:r>
      <w:r>
        <w:rPr>
          <w:spacing w:val="12"/>
        </w:rPr>
        <w:t xml:space="preserve"> </w:t>
      </w:r>
      <w:r>
        <w:t xml:space="preserve">becomes </w:t>
      </w:r>
      <w:r>
        <w:rPr>
          <w:spacing w:val="6"/>
        </w:rPr>
        <w:t xml:space="preserve"> </w:t>
      </w:r>
      <w:r>
        <w:t xml:space="preserve">even  </w:t>
      </w:r>
      <w:r>
        <w:rPr>
          <w:w w:val="104"/>
        </w:rPr>
        <w:t xml:space="preserve">more </w:t>
      </w:r>
      <w:r>
        <w:t xml:space="preserve">intensely </w:t>
      </w:r>
      <w:r>
        <w:rPr>
          <w:spacing w:val="5"/>
        </w:rPr>
        <w:t xml:space="preserve"> </w:t>
      </w:r>
      <w:r>
        <w:t xml:space="preserve">relishable </w:t>
      </w:r>
      <w:r>
        <w:rPr>
          <w:spacing w:val="6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 xml:space="preserve">the  heart </w:t>
      </w:r>
      <w:r>
        <w:rPr>
          <w:spacing w:val="7"/>
        </w:rPr>
        <w:t xml:space="preserve"> </w:t>
      </w:r>
      <w:r>
        <w:t xml:space="preserve">resplendent </w:t>
      </w:r>
      <w:r>
        <w:rPr>
          <w:spacing w:val="29"/>
        </w:rPr>
        <w:t xml:space="preserve"> </w:t>
      </w:r>
      <w:r>
        <w:t xml:space="preserve">with </w:t>
      </w:r>
      <w:r>
        <w:rPr>
          <w:spacing w:val="1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çuddha- </w:t>
      </w:r>
      <w:r>
        <w:rPr>
          <w:rFonts w:ascii="Book Antiqua" w:eastAsia="Book Antiqua" w:hAnsi="Book Antiqua" w:cs="Book Antiqua"/>
          <w:i/>
          <w:spacing w:val="-5"/>
        </w:rPr>
        <w:t>sattv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spacing w:val="-5"/>
        </w:rPr>
        <w:t>(pur</w:t>
      </w:r>
      <w:r>
        <w:t xml:space="preserve">e </w:t>
      </w:r>
      <w:r>
        <w:rPr>
          <w:spacing w:val="9"/>
        </w:rPr>
        <w:t xml:space="preserve"> </w:t>
      </w:r>
      <w:r>
        <w:rPr>
          <w:spacing w:val="-5"/>
        </w:rPr>
        <w:t>existentia</w:t>
      </w:r>
      <w:r>
        <w:t>l</w:t>
      </w:r>
      <w:r>
        <w:rPr>
          <w:spacing w:val="50"/>
        </w:rPr>
        <w:t xml:space="preserve"> </w:t>
      </w:r>
      <w:r>
        <w:rPr>
          <w:spacing w:val="-5"/>
        </w:rPr>
        <w:t>goodnes</w:t>
      </w:r>
      <w:r>
        <w:t>s</w:t>
      </w:r>
      <w:r>
        <w:rPr>
          <w:spacing w:val="47"/>
        </w:rPr>
        <w:t xml:space="preserve"> </w:t>
      </w:r>
      <w:r>
        <w:rPr>
          <w:spacing w:val="-5"/>
        </w:rPr>
        <w:t>comin</w:t>
      </w:r>
      <w:r>
        <w:t>g</w:t>
      </w:r>
      <w:r>
        <w:rPr>
          <w:spacing w:val="43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4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5"/>
          <w:w w:val="106"/>
        </w:rPr>
        <w:t xml:space="preserve">attainment </w:t>
      </w:r>
      <w:r>
        <w:t>of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bhäva</w:t>
      </w:r>
      <w:r>
        <w:t>),</w:t>
      </w:r>
      <w:r>
        <w:rPr>
          <w:spacing w:val="46"/>
        </w:rPr>
        <w:t xml:space="preserve"> </w:t>
      </w:r>
      <w:r>
        <w:t xml:space="preserve">which </w:t>
      </w:r>
      <w:r>
        <w:rPr>
          <w:spacing w:val="2"/>
        </w:rPr>
        <w:t xml:space="preserve"> </w:t>
      </w:r>
      <w:r>
        <w:t xml:space="preserve">transcends </w:t>
      </w:r>
      <w:r>
        <w:rPr>
          <w:spacing w:val="25"/>
        </w:rPr>
        <w:t xml:space="preserve"> </w:t>
      </w:r>
      <w:r>
        <w:t xml:space="preserve">the  platform </w:t>
      </w:r>
      <w:r>
        <w:rPr>
          <w:spacing w:val="4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thought, </w:t>
      </w:r>
      <w:r>
        <w:rPr>
          <w:spacing w:val="29"/>
        </w:rPr>
        <w:t xml:space="preserve"> </w:t>
      </w:r>
      <w:r>
        <w:rPr>
          <w:w w:val="106"/>
        </w:rPr>
        <w:t xml:space="preserve">and </w:t>
      </w:r>
      <w:r>
        <w:t>which</w:t>
      </w:r>
      <w:r>
        <w:rPr>
          <w:spacing w:val="20"/>
        </w:rPr>
        <w:t xml:space="preserve"> </w:t>
      </w:r>
      <w:r>
        <w:t>becomes</w:t>
      </w:r>
      <w:r>
        <w:rPr>
          <w:spacing w:val="14"/>
        </w:rPr>
        <w:t xml:space="preserve"> </w:t>
      </w:r>
      <w:r>
        <w:t>even</w:t>
      </w:r>
      <w:r>
        <w:rPr>
          <w:spacing w:val="8"/>
        </w:rPr>
        <w:t xml:space="preserve"> </w:t>
      </w:r>
      <w:r>
        <w:t>more</w:t>
      </w:r>
      <w:r>
        <w:rPr>
          <w:spacing w:val="16"/>
        </w:rPr>
        <w:t xml:space="preserve"> </w:t>
      </w:r>
      <w:r>
        <w:t>astonishing</w:t>
      </w:r>
      <w:r>
        <w:rPr>
          <w:spacing w:val="36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bliss</w:t>
      </w:r>
      <w:r>
        <w:rPr>
          <w:spacing w:val="4"/>
        </w:rPr>
        <w:t xml:space="preserve"> </w:t>
      </w:r>
      <w:r>
        <w:t>than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bhäva </w:t>
      </w:r>
      <w:r>
        <w:t>– such</w:t>
      </w:r>
      <w:r>
        <w:rPr>
          <w:spacing w:val="24"/>
        </w:rPr>
        <w:t xml:space="preserve"> </w:t>
      </w:r>
      <w:r>
        <w:t>rapture</w:t>
      </w:r>
      <w:r>
        <w:rPr>
          <w:spacing w:val="4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>rasa</w:t>
      </w:r>
      <w:r>
        <w:rPr>
          <w:w w:val="98"/>
        </w:rPr>
        <w:t>.”</w:t>
      </w:r>
    </w:p>
    <w:p w14:paraId="26C3D576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41E0E43D" w14:textId="77777777" w:rsidR="00150366" w:rsidRDefault="00000000">
      <w:pPr>
        <w:spacing w:line="247" w:lineRule="auto"/>
        <w:ind w:left="120" w:right="83" w:firstLine="360"/>
        <w:jc w:val="both"/>
      </w:pPr>
      <w:r>
        <w:t>A</w:t>
      </w:r>
      <w:r>
        <w:rPr>
          <w:spacing w:val="13"/>
        </w:rPr>
        <w:t xml:space="preserve"> </w:t>
      </w:r>
      <w:r>
        <w:rPr>
          <w:spacing w:val="-5"/>
        </w:rPr>
        <w:t>doub</w:t>
      </w:r>
      <w:r>
        <w:t xml:space="preserve">t </w:t>
      </w:r>
      <w:r>
        <w:rPr>
          <w:spacing w:val="11"/>
        </w:rPr>
        <w:t xml:space="preserve"> </w:t>
      </w:r>
      <w:r>
        <w:rPr>
          <w:spacing w:val="-5"/>
        </w:rPr>
        <w:t>ma</w:t>
      </w:r>
      <w:r>
        <w:t>y</w:t>
      </w:r>
      <w:r>
        <w:rPr>
          <w:spacing w:val="32"/>
        </w:rPr>
        <w:t xml:space="preserve"> </w:t>
      </w:r>
      <w:r>
        <w:rPr>
          <w:spacing w:val="-5"/>
        </w:rPr>
        <w:t>come</w:t>
      </w:r>
      <w:r>
        <w:t>.</w:t>
      </w:r>
      <w:r>
        <w:rPr>
          <w:spacing w:val="39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 xml:space="preserve">é </w:t>
      </w:r>
      <w:r>
        <w:rPr>
          <w:spacing w:val="2"/>
          <w:w w:val="77"/>
        </w:rPr>
        <w:t xml:space="preserve"> </w:t>
      </w:r>
      <w:r>
        <w:rPr>
          <w:spacing w:val="-5"/>
        </w:rPr>
        <w:t>Kåñë</w:t>
      </w:r>
      <w:r>
        <w:t>a</w:t>
      </w:r>
      <w:r>
        <w:rPr>
          <w:spacing w:val="3"/>
        </w:rPr>
        <w:t xml:space="preserve"> </w:t>
      </w:r>
      <w:r>
        <w:rPr>
          <w:spacing w:val="-5"/>
        </w:rPr>
        <w:t>behel</w:t>
      </w:r>
      <w:r>
        <w:t xml:space="preserve">d  </w:t>
      </w:r>
      <w:r>
        <w:rPr>
          <w:spacing w:val="-5"/>
        </w:rPr>
        <w:t>thos</w:t>
      </w:r>
      <w:r>
        <w:t xml:space="preserve">e  </w:t>
      </w:r>
      <w:r>
        <w:rPr>
          <w:spacing w:val="-5"/>
          <w:w w:val="105"/>
        </w:rPr>
        <w:t xml:space="preserve">voluptuous </w:t>
      </w:r>
      <w:r>
        <w:rPr>
          <w:spacing w:val="-5"/>
        </w:rPr>
        <w:t>maiden</w:t>
      </w:r>
      <w:r>
        <w:t>s</w:t>
      </w:r>
      <w:r>
        <w:rPr>
          <w:spacing w:val="40"/>
        </w:rPr>
        <w:t xml:space="preserve"> </w:t>
      </w:r>
      <w:r>
        <w:rPr>
          <w:spacing w:val="-5"/>
        </w:rPr>
        <w:t>fro</w:t>
      </w:r>
      <w:r>
        <w:t>m</w:t>
      </w:r>
      <w:r>
        <w:rPr>
          <w:spacing w:val="21"/>
        </w:rPr>
        <w:t xml:space="preserve"> </w:t>
      </w:r>
      <w:r>
        <w:rPr>
          <w:spacing w:val="-5"/>
        </w:rPr>
        <w:t>on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direction</w:t>
      </w:r>
      <w:r>
        <w:t xml:space="preserve">, </w:t>
      </w:r>
      <w:r>
        <w:rPr>
          <w:spacing w:val="1"/>
        </w:rPr>
        <w:t xml:space="preserve"> </w:t>
      </w:r>
      <w:r>
        <w:rPr>
          <w:spacing w:val="-5"/>
        </w:rPr>
        <w:t>thu</w:t>
      </w:r>
      <w:r>
        <w:t>s</w:t>
      </w:r>
      <w:r>
        <w:rPr>
          <w:spacing w:val="43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13"/>
        </w:rPr>
        <w:t xml:space="preserve"> </w:t>
      </w:r>
      <w:r>
        <w:rPr>
          <w:spacing w:val="-5"/>
        </w:rPr>
        <w:t>experienc</w:t>
      </w:r>
      <w:r>
        <w:t>e</w:t>
      </w:r>
      <w:r>
        <w:rPr>
          <w:spacing w:val="39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5"/>
        </w:rPr>
        <w:t>the</w:t>
      </w:r>
      <w:r>
        <w:t>m</w:t>
      </w:r>
      <w:r>
        <w:rPr>
          <w:spacing w:val="37"/>
        </w:rPr>
        <w:t xml:space="preserve"> </w:t>
      </w:r>
      <w:r>
        <w:rPr>
          <w:spacing w:val="-5"/>
        </w:rPr>
        <w:t>was no</w:t>
      </w:r>
      <w:r>
        <w:t>t</w:t>
      </w:r>
      <w:r>
        <w:rPr>
          <w:spacing w:val="20"/>
        </w:rPr>
        <w:t xml:space="preserve"> </w:t>
      </w:r>
      <w:r>
        <w:rPr>
          <w:spacing w:val="-5"/>
        </w:rPr>
        <w:t>complete</w:t>
      </w:r>
      <w:r>
        <w:t>.</w:t>
      </w:r>
      <w:r>
        <w:rPr>
          <w:spacing w:val="23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11"/>
        </w:rPr>
        <w:t xml:space="preserve"> </w:t>
      </w:r>
      <w:r>
        <w:rPr>
          <w:spacing w:val="-5"/>
        </w:rPr>
        <w:t>poin</w:t>
      </w:r>
      <w:r>
        <w:t>t</w:t>
      </w:r>
      <w:r>
        <w:rPr>
          <w:spacing w:val="29"/>
        </w:rPr>
        <w:t xml:space="preserve"> </w:t>
      </w:r>
      <w:r>
        <w:rPr>
          <w:spacing w:val="-5"/>
        </w:rPr>
        <w:t>i</w:t>
      </w:r>
      <w:r>
        <w:t xml:space="preserve">s </w:t>
      </w:r>
      <w:r>
        <w:rPr>
          <w:spacing w:val="-5"/>
        </w:rPr>
        <w:t>refute</w:t>
      </w:r>
      <w:r>
        <w:t>d</w:t>
      </w:r>
      <w:r>
        <w:rPr>
          <w:spacing w:val="23"/>
        </w:rPr>
        <w:t xml:space="preserve"> </w:t>
      </w:r>
      <w:r>
        <w:rPr>
          <w:spacing w:val="-5"/>
        </w:rPr>
        <w:t>b</w:t>
      </w:r>
      <w:r>
        <w:t xml:space="preserve">y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phras</w:t>
      </w:r>
      <w:r>
        <w:t>e</w:t>
      </w:r>
      <w:r>
        <w:rPr>
          <w:spacing w:val="26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103"/>
        </w:rPr>
        <w:t xml:space="preserve">praty-aìgam </w:t>
      </w:r>
      <w:r>
        <w:rPr>
          <w:rFonts w:ascii="Book Antiqua" w:eastAsia="Book Antiqua" w:hAnsi="Book Antiqua" w:cs="Book Antiqua"/>
          <w:i/>
          <w:spacing w:val="-5"/>
        </w:rPr>
        <w:t>äliìgit</w:t>
      </w:r>
      <w:r>
        <w:rPr>
          <w:rFonts w:ascii="Book Antiqua" w:eastAsia="Book Antiqua" w:hAnsi="Book Antiqua" w:cs="Book Antiqua"/>
          <w:i/>
        </w:rPr>
        <w:t xml:space="preserve">a </w:t>
      </w:r>
      <w:r>
        <w:rPr>
          <w:rFonts w:ascii="Book Antiqua" w:eastAsia="Book Antiqua" w:hAnsi="Book Antiqua" w:cs="Book Antiqua"/>
          <w:i/>
          <w:spacing w:val="6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23"/>
          <w:w w:val="77"/>
        </w:rPr>
        <w:t xml:space="preserve"> </w:t>
      </w:r>
      <w:r>
        <w:rPr>
          <w:spacing w:val="-5"/>
        </w:rPr>
        <w:t>Kåñë</w:t>
      </w:r>
      <w:r>
        <w:t>a</w:t>
      </w:r>
      <w:r>
        <w:rPr>
          <w:spacing w:val="-15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22"/>
        </w:rPr>
        <w:t xml:space="preserve"> </w:t>
      </w:r>
      <w:r>
        <w:rPr>
          <w:spacing w:val="-5"/>
        </w:rPr>
        <w:t>satisfie</w:t>
      </w:r>
      <w:r>
        <w:t>d</w:t>
      </w:r>
      <w:r>
        <w:rPr>
          <w:spacing w:val="18"/>
        </w:rPr>
        <w:t xml:space="preserve"> </w:t>
      </w:r>
      <w:r>
        <w:rPr>
          <w:spacing w:val="-5"/>
        </w:rPr>
        <w:t>al</w:t>
      </w:r>
      <w:r>
        <w:t>l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  <w:spacing w:val="-5"/>
          <w:w w:val="91"/>
        </w:rPr>
        <w:t>gopé</w:t>
      </w:r>
      <w:r>
        <w:rPr>
          <w:rFonts w:ascii="Book Antiqua" w:eastAsia="Book Antiqua" w:hAnsi="Book Antiqua" w:cs="Book Antiqua"/>
          <w:i/>
          <w:w w:val="91"/>
        </w:rPr>
        <w:t>s</w:t>
      </w:r>
      <w:r>
        <w:rPr>
          <w:rFonts w:ascii="Book Antiqua" w:eastAsia="Book Antiqua" w:hAnsi="Book Antiqua" w:cs="Book Antiqua"/>
          <w:i/>
          <w:spacing w:val="18"/>
          <w:w w:val="91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11"/>
        </w:rPr>
        <w:t xml:space="preserve"> </w:t>
      </w:r>
      <w:r>
        <w:rPr>
          <w:spacing w:val="-5"/>
        </w:rPr>
        <w:t>contac</w:t>
      </w:r>
      <w:r>
        <w:t>t</w:t>
      </w:r>
      <w:r>
        <w:rPr>
          <w:spacing w:val="40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29"/>
        </w:rPr>
        <w:t xml:space="preserve"> </w:t>
      </w:r>
      <w:r>
        <w:rPr>
          <w:spacing w:val="-5"/>
          <w:w w:val="103"/>
        </w:rPr>
        <w:t xml:space="preserve">each </w:t>
      </w:r>
      <w:r>
        <w:t>and</w:t>
      </w:r>
      <w:r>
        <w:rPr>
          <w:spacing w:val="32"/>
        </w:rPr>
        <w:t xml:space="preserve"> </w:t>
      </w:r>
      <w:r>
        <w:t>every</w:t>
      </w:r>
      <w:r>
        <w:rPr>
          <w:spacing w:val="15"/>
        </w:rPr>
        <w:t xml:space="preserve"> </w:t>
      </w:r>
      <w:r>
        <w:t>limb,</w:t>
      </w:r>
      <w:r>
        <w:rPr>
          <w:spacing w:val="28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embracing,</w:t>
      </w:r>
      <w:r>
        <w:rPr>
          <w:spacing w:val="42"/>
        </w:rPr>
        <w:t xml:space="preserve"> </w:t>
      </w:r>
      <w:r>
        <w:t>kissing,</w:t>
      </w:r>
      <w:r>
        <w:rPr>
          <w:spacing w:val="27"/>
        </w:rPr>
        <w:t xml:space="preserve"> </w:t>
      </w:r>
      <w:r>
        <w:t>touching  and</w:t>
      </w:r>
      <w:r>
        <w:rPr>
          <w:spacing w:val="32"/>
        </w:rPr>
        <w:t xml:space="preserve"> </w:t>
      </w:r>
      <w:r>
        <w:rPr>
          <w:w w:val="107"/>
        </w:rPr>
        <w:t xml:space="preserve">other </w:t>
      </w:r>
      <w:r>
        <w:rPr>
          <w:spacing w:val="-4"/>
        </w:rPr>
        <w:t>appropriat</w:t>
      </w:r>
      <w:r>
        <w:t xml:space="preserve">e </w:t>
      </w:r>
      <w:r>
        <w:rPr>
          <w:spacing w:val="23"/>
        </w:rPr>
        <w:t xml:space="preserve"> </w:t>
      </w:r>
      <w:r>
        <w:rPr>
          <w:spacing w:val="-4"/>
        </w:rPr>
        <w:t>activities</w:t>
      </w:r>
      <w:r>
        <w:t>.</w:t>
      </w:r>
      <w:r>
        <w:rPr>
          <w:spacing w:val="36"/>
        </w:rPr>
        <w:t xml:space="preserve"> </w:t>
      </w:r>
      <w:r>
        <w:rPr>
          <w:spacing w:val="-4"/>
        </w:rPr>
        <w:t>On</w:t>
      </w:r>
      <w:r>
        <w:t>e</w:t>
      </w:r>
      <w:r>
        <w:rPr>
          <w:spacing w:val="41"/>
        </w:rPr>
        <w:t xml:space="preserve"> </w:t>
      </w:r>
      <w:r>
        <w:rPr>
          <w:spacing w:val="-4"/>
        </w:rPr>
        <w:t>migh</w:t>
      </w:r>
      <w:r>
        <w:t>t</w:t>
      </w:r>
      <w:r>
        <w:rPr>
          <w:spacing w:val="47"/>
        </w:rPr>
        <w:t xml:space="preserve"> </w:t>
      </w:r>
      <w:r>
        <w:rPr>
          <w:spacing w:val="-4"/>
        </w:rPr>
        <w:t>furthe</w:t>
      </w:r>
      <w:r>
        <w:t xml:space="preserve">r </w:t>
      </w:r>
      <w:r>
        <w:rPr>
          <w:spacing w:val="11"/>
        </w:rPr>
        <w:t xml:space="preserve"> </w:t>
      </w:r>
      <w:r>
        <w:rPr>
          <w:spacing w:val="-4"/>
        </w:rPr>
        <w:t>query</w:t>
      </w:r>
      <w:r>
        <w:t>,</w:t>
      </w:r>
      <w:r>
        <w:rPr>
          <w:spacing w:val="48"/>
        </w:rPr>
        <w:t xml:space="preserve"> </w:t>
      </w:r>
      <w:r>
        <w:rPr>
          <w:spacing w:val="-4"/>
        </w:rPr>
        <w:t>“Ho</w:t>
      </w:r>
      <w:r>
        <w:t>w</w:t>
      </w:r>
      <w:r>
        <w:rPr>
          <w:spacing w:val="28"/>
        </w:rPr>
        <w:t xml:space="preserve"> </w:t>
      </w:r>
      <w:r>
        <w:rPr>
          <w:spacing w:val="-4"/>
          <w:w w:val="105"/>
        </w:rPr>
        <w:t xml:space="preserve">could </w:t>
      </w:r>
      <w:r>
        <w:rPr>
          <w:spacing w:val="-4"/>
        </w:rPr>
        <w:t>on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singl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-7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embrace</w:t>
      </w:r>
      <w:r>
        <w:t>d</w:t>
      </w:r>
      <w:r>
        <w:rPr>
          <w:spacing w:val="41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1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4"/>
        </w:rPr>
        <w:t>them?</w:t>
      </w:r>
      <w:r>
        <w:t>”</w:t>
      </w:r>
      <w:r>
        <w:rPr>
          <w:spacing w:val="4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answe</w:t>
      </w:r>
      <w:r>
        <w:t>r</w:t>
      </w:r>
      <w:r>
        <w:rPr>
          <w:spacing w:val="36"/>
        </w:rPr>
        <w:t xml:space="preserve"> </w:t>
      </w:r>
      <w:r>
        <w:rPr>
          <w:spacing w:val="-4"/>
        </w:rPr>
        <w:t xml:space="preserve">is </w:t>
      </w:r>
      <w:r>
        <w:t>that</w:t>
      </w:r>
      <w:r>
        <w:rPr>
          <w:spacing w:val="24"/>
        </w:rPr>
        <w:t xml:space="preserve"> </w:t>
      </w:r>
      <w:r>
        <w:t>Kämadeva is one,</w:t>
      </w:r>
      <w:r>
        <w:rPr>
          <w:spacing w:val="17"/>
        </w:rPr>
        <w:t xml:space="preserve"> </w:t>
      </w:r>
      <w:r>
        <w:t>yet</w:t>
      </w:r>
      <w:r>
        <w:rPr>
          <w:spacing w:val="2"/>
        </w:rPr>
        <w:t xml:space="preserve"> </w:t>
      </w:r>
      <w:r>
        <w:t>he</w:t>
      </w:r>
      <w:r>
        <w:rPr>
          <w:spacing w:val="11"/>
        </w:rPr>
        <w:t xml:space="preserve"> </w:t>
      </w:r>
      <w:r>
        <w:t>pervades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entire</w:t>
      </w:r>
      <w:r>
        <w:rPr>
          <w:spacing w:val="23"/>
        </w:rPr>
        <w:t xml:space="preserve"> </w:t>
      </w:r>
      <w:r>
        <w:rPr>
          <w:w w:val="104"/>
        </w:rPr>
        <w:t xml:space="preserve">creation. </w:t>
      </w:r>
      <w:r>
        <w:t>Similarly,</w:t>
      </w:r>
      <w:r>
        <w:rPr>
          <w:spacing w:val="-15"/>
        </w:rPr>
        <w:t xml:space="preserve"> </w:t>
      </w:r>
      <w:r>
        <w:rPr>
          <w:w w:val="78"/>
        </w:rPr>
        <w:t>Çré</w:t>
      </w:r>
      <w:r>
        <w:rPr>
          <w:spacing w:val="4"/>
          <w:w w:val="78"/>
        </w:rPr>
        <w:t xml:space="preserve"> </w:t>
      </w:r>
      <w:r>
        <w:rPr>
          <w:w w:val="95"/>
        </w:rPr>
        <w:t>Kåñëa</w:t>
      </w:r>
      <w:r>
        <w:rPr>
          <w:spacing w:val="-4"/>
          <w:w w:val="9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all-pervading.</w:t>
      </w:r>
      <w:r>
        <w:rPr>
          <w:spacing w:val="15"/>
        </w:rPr>
        <w:t xml:space="preserve"> </w:t>
      </w:r>
      <w:r>
        <w:rPr>
          <w:w w:val="88"/>
        </w:rPr>
        <w:t>By</w:t>
      </w:r>
      <w:r>
        <w:rPr>
          <w:spacing w:val="-1"/>
          <w:w w:val="88"/>
        </w:rPr>
        <w:t xml:space="preserve"> </w:t>
      </w:r>
      <w:r>
        <w:t>virtue</w:t>
      </w:r>
      <w:r>
        <w:rPr>
          <w:spacing w:val="12"/>
        </w:rPr>
        <w:t xml:space="preserve"> </w:t>
      </w:r>
      <w:r>
        <w:t>of this</w:t>
      </w:r>
      <w:r>
        <w:rPr>
          <w:spacing w:val="14"/>
        </w:rPr>
        <w:t xml:space="preserve"> </w:t>
      </w:r>
      <w:r>
        <w:t>attribute,</w:t>
      </w:r>
      <w:r>
        <w:rPr>
          <w:spacing w:val="40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competent</w:t>
      </w:r>
      <w:r>
        <w:rPr>
          <w:spacing w:val="3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delight</w:t>
      </w:r>
      <w:r>
        <w:rPr>
          <w:spacing w:val="1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whole</w:t>
      </w:r>
      <w:r>
        <w:rPr>
          <w:spacing w:val="12"/>
        </w:rPr>
        <w:t xml:space="preserve"> </w:t>
      </w:r>
      <w:r>
        <w:rPr>
          <w:w w:val="103"/>
        </w:rPr>
        <w:t>universe.</w:t>
      </w:r>
    </w:p>
    <w:p w14:paraId="6BA0BFDD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10ED7AF9" w14:textId="77777777" w:rsidR="00150366" w:rsidRDefault="00000000">
      <w:pPr>
        <w:spacing w:line="240" w:lineRule="exact"/>
        <w:ind w:left="120" w:right="87" w:firstLine="360"/>
        <w:jc w:val="both"/>
      </w:pPr>
      <w:r>
        <w:rPr>
          <w:spacing w:val="-4"/>
          <w:w w:val="84"/>
        </w:rPr>
        <w:t>Çrél</w:t>
      </w:r>
      <w:r>
        <w:rPr>
          <w:w w:val="84"/>
        </w:rPr>
        <w:t>a</w:t>
      </w:r>
      <w:r>
        <w:rPr>
          <w:spacing w:val="29"/>
          <w:w w:val="84"/>
        </w:rPr>
        <w:t xml:space="preserve"> </w:t>
      </w:r>
      <w:r>
        <w:rPr>
          <w:spacing w:val="-5"/>
        </w:rPr>
        <w:t>Rüp</w:t>
      </w:r>
      <w:r>
        <w:t>a</w:t>
      </w:r>
      <w:r>
        <w:rPr>
          <w:spacing w:val="24"/>
        </w:rPr>
        <w:t xml:space="preserve"> </w:t>
      </w:r>
      <w:r>
        <w:rPr>
          <w:spacing w:val="-5"/>
        </w:rPr>
        <w:t>Gosväm</w:t>
      </w:r>
      <w:r>
        <w:t>é</w:t>
      </w:r>
      <w:r>
        <w:rPr>
          <w:spacing w:val="-11"/>
        </w:rPr>
        <w:t xml:space="preserve"> </w:t>
      </w:r>
      <w:r>
        <w:rPr>
          <w:spacing w:val="-5"/>
        </w:rPr>
        <w:t>quote</w:t>
      </w:r>
      <w:r>
        <w:t>s</w:t>
      </w:r>
      <w:r>
        <w:rPr>
          <w:spacing w:val="45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36"/>
        </w:rPr>
        <w:t xml:space="preserve"> </w:t>
      </w:r>
      <w:r>
        <w:rPr>
          <w:spacing w:val="-5"/>
        </w:rPr>
        <w:t>vers</w:t>
      </w:r>
      <w:r>
        <w:t>e</w:t>
      </w:r>
      <w:r>
        <w:rPr>
          <w:spacing w:val="19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30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 xml:space="preserve">Bhakti-rasämåta- </w:t>
      </w:r>
      <w:r>
        <w:rPr>
          <w:rFonts w:ascii="Book Antiqua" w:eastAsia="Book Antiqua" w:hAnsi="Book Antiqua" w:cs="Book Antiqua"/>
          <w:i/>
          <w:spacing w:val="-4"/>
          <w:w w:val="93"/>
        </w:rPr>
        <w:t>sindh</w:t>
      </w:r>
      <w:r>
        <w:rPr>
          <w:rFonts w:ascii="Book Antiqua" w:eastAsia="Book Antiqua" w:hAnsi="Book Antiqua" w:cs="Book Antiqua"/>
          <w:i/>
          <w:w w:val="93"/>
        </w:rPr>
        <w:t>u</w:t>
      </w:r>
      <w:r>
        <w:rPr>
          <w:rFonts w:ascii="Book Antiqua" w:eastAsia="Book Antiqua" w:hAnsi="Book Antiqua" w:cs="Book Antiqua"/>
          <w:i/>
          <w:spacing w:val="9"/>
          <w:w w:val="93"/>
        </w:rPr>
        <w:t xml:space="preserve"> </w:t>
      </w:r>
      <w:r>
        <w:rPr>
          <w:spacing w:val="-4"/>
        </w:rPr>
        <w:t>(</w:t>
      </w:r>
      <w:r>
        <w:rPr>
          <w:spacing w:val="-18"/>
        </w:rPr>
        <w:t>W</w:t>
      </w:r>
      <w:r>
        <w:rPr>
          <w:spacing w:val="-4"/>
        </w:rPr>
        <w:t>ester</w:t>
      </w:r>
      <w:r>
        <w:t>n</w:t>
      </w:r>
      <w:r>
        <w:rPr>
          <w:spacing w:val="38"/>
        </w:rPr>
        <w:t xml:space="preserve"> </w:t>
      </w:r>
      <w:r>
        <w:rPr>
          <w:spacing w:val="-4"/>
        </w:rPr>
        <w:t>Quadrant</w:t>
      </w:r>
      <w:r>
        <w:t>,</w:t>
      </w:r>
      <w:r>
        <w:rPr>
          <w:spacing w:val="49"/>
        </w:rPr>
        <w:t xml:space="preserve"> </w:t>
      </w:r>
      <w:r>
        <w:rPr>
          <w:spacing w:val="-4"/>
        </w:rPr>
        <w:t>Fift</w:t>
      </w:r>
      <w:r>
        <w:t>h</w:t>
      </w:r>
      <w:r>
        <w:rPr>
          <w:spacing w:val="13"/>
        </w:rPr>
        <w:t xml:space="preserve"> </w:t>
      </w:r>
      <w:r>
        <w:rPr>
          <w:spacing w:val="-16"/>
        </w:rPr>
        <w:t>W</w:t>
      </w:r>
      <w:r>
        <w:rPr>
          <w:spacing w:val="-4"/>
        </w:rPr>
        <w:t>ave</w:t>
      </w:r>
      <w:r>
        <w:t>,</w:t>
      </w:r>
      <w:r>
        <w:rPr>
          <w:spacing w:val="1"/>
        </w:rPr>
        <w:t xml:space="preserve"> </w:t>
      </w:r>
      <w:r>
        <w:rPr>
          <w:spacing w:val="-4"/>
        </w:rPr>
        <w:t>vers</w:t>
      </w:r>
      <w:r>
        <w:t>e</w:t>
      </w:r>
      <w:r>
        <w:rPr>
          <w:spacing w:val="1"/>
        </w:rPr>
        <w:t xml:space="preserve"> </w:t>
      </w:r>
      <w:r>
        <w:rPr>
          <w:spacing w:val="-4"/>
        </w:rPr>
        <w:t>5</w:t>
      </w:r>
      <w:r>
        <w:t>)</w:t>
      </w:r>
      <w:r>
        <w:rPr>
          <w:spacing w:val="16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1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12"/>
        </w:rPr>
        <w:t xml:space="preserve"> </w:t>
      </w:r>
      <w:r>
        <w:rPr>
          <w:spacing w:val="-4"/>
          <w:w w:val="102"/>
        </w:rPr>
        <w:t xml:space="preserve">example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älambana-vibhäv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madhura-bhakti-rasa</w:t>
      </w:r>
      <w:r>
        <w:rPr>
          <w:w w:val="103"/>
        </w:rPr>
        <w:t>.</w:t>
      </w:r>
    </w:p>
    <w:p w14:paraId="01935556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0C3D8489" w14:textId="77777777" w:rsidR="00150366" w:rsidRDefault="00000000">
      <w:pPr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The</w:t>
      </w:r>
      <w:r>
        <w:rPr>
          <w:spacing w:val="33"/>
        </w:rPr>
        <w:t xml:space="preserve"> </w:t>
      </w:r>
      <w:r>
        <w:t xml:space="preserve">current </w:t>
      </w:r>
      <w:r>
        <w:rPr>
          <w:spacing w:val="13"/>
        </w:rPr>
        <w:t xml:space="preserve"> </w:t>
      </w:r>
      <w:r>
        <w:t>verse</w:t>
      </w:r>
      <w:r>
        <w:rPr>
          <w:spacing w:val="23"/>
        </w:rPr>
        <w:t xml:space="preserve"> </w:t>
      </w:r>
      <w:r>
        <w:t xml:space="preserve">includes  </w:t>
      </w:r>
      <w:r>
        <w:rPr>
          <w:rFonts w:ascii="Book Antiqua" w:eastAsia="Book Antiqua" w:hAnsi="Book Antiqua" w:cs="Book Antiqua"/>
          <w:i/>
          <w:w w:val="105"/>
        </w:rPr>
        <w:t>dépaka-alaìkära</w:t>
      </w:r>
      <w:r>
        <w:rPr>
          <w:w w:val="105"/>
        </w:rPr>
        <w:t>,</w:t>
      </w:r>
      <w:r>
        <w:rPr>
          <w:spacing w:val="32"/>
          <w:w w:val="105"/>
        </w:rPr>
        <w:t xml:space="preserve"> </w:t>
      </w:r>
      <w:r>
        <w:rPr>
          <w:rFonts w:ascii="Book Antiqua" w:eastAsia="Book Antiqua" w:hAnsi="Book Antiqua" w:cs="Book Antiqua"/>
          <w:i/>
        </w:rPr>
        <w:t>vaidarbhé- réti</w:t>
      </w:r>
      <w:r>
        <w:t>,</w:t>
      </w:r>
      <w:r>
        <w:rPr>
          <w:spacing w:val="1"/>
        </w:rPr>
        <w:t xml:space="preserve"> </w:t>
      </w:r>
      <w:r>
        <w:rPr>
          <w:rFonts w:ascii="Book Antiqua" w:eastAsia="Book Antiqua" w:hAnsi="Book Antiqua" w:cs="Book Antiqua"/>
          <w:i/>
        </w:rPr>
        <w:t>çärdüla-vikréòita-chanda</w:t>
      </w:r>
      <w:r>
        <w:t>,</w:t>
      </w:r>
      <w:r>
        <w:rPr>
          <w:spacing w:val="-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çåìgära-rasa </w:t>
      </w:r>
      <w:r>
        <w:rPr>
          <w:rFonts w:ascii="Book Antiqua" w:eastAsia="Book Antiqua" w:hAnsi="Book Antiqua" w:cs="Book Antiqua"/>
          <w:i/>
          <w:spacing w:val="16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rPr>
          <w:rFonts w:ascii="Book Antiqua" w:eastAsia="Book Antiqua" w:hAnsi="Book Antiqua" w:cs="Book Antiqua"/>
          <w:i/>
        </w:rPr>
        <w:t>väkyaucitya</w:t>
      </w:r>
      <w:r>
        <w:t>. The</w:t>
      </w:r>
      <w:r>
        <w:rPr>
          <w:spacing w:val="29"/>
        </w:rPr>
        <w:t xml:space="preserve"> </w:t>
      </w:r>
      <w:r>
        <w:t>heroine  of</w:t>
      </w:r>
      <w:r>
        <w:rPr>
          <w:spacing w:val="15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song,</w:t>
      </w:r>
      <w:r>
        <w:rPr>
          <w:spacing w:val="33"/>
        </w:rPr>
        <w:t xml:space="preserve"> </w:t>
      </w:r>
      <w:r>
        <w:t>Rädhä,</w:t>
      </w:r>
      <w:r>
        <w:rPr>
          <w:spacing w:val="26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utkaëöhitä-näyikä,</w:t>
      </w:r>
      <w:r>
        <w:rPr>
          <w:rFonts w:ascii="Book Antiqua" w:eastAsia="Book Antiqua" w:hAnsi="Book Antiqua" w:cs="Book Antiqua"/>
          <w:i/>
          <w:spacing w:val="20"/>
        </w:rPr>
        <w:t xml:space="preserve"> </w:t>
      </w:r>
      <w:r>
        <w:rPr>
          <w:w w:val="104"/>
        </w:rPr>
        <w:t xml:space="preserve">who </w:t>
      </w:r>
      <w:r>
        <w:rPr>
          <w:spacing w:val="-2"/>
        </w:rPr>
        <w:t>remain</w:t>
      </w:r>
      <w:r>
        <w:t xml:space="preserve">s  </w:t>
      </w:r>
      <w:r>
        <w:rPr>
          <w:spacing w:val="-2"/>
        </w:rPr>
        <w:t>i</w:t>
      </w:r>
      <w:r>
        <w:t>n</w:t>
      </w:r>
      <w:r>
        <w:rPr>
          <w:spacing w:val="3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anxiet</w:t>
      </w:r>
      <w:r>
        <w:t>y</w:t>
      </w:r>
      <w:r>
        <w:rPr>
          <w:spacing w:val="4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-2"/>
        </w:rPr>
        <w:t>separatio</w:t>
      </w:r>
      <w:r>
        <w:t xml:space="preserve">n </w:t>
      </w:r>
      <w:r>
        <w:rPr>
          <w:spacing w:val="8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2"/>
        </w:rPr>
        <w:t xml:space="preserve"> </w:t>
      </w:r>
      <w:r>
        <w:rPr>
          <w:spacing w:val="-2"/>
        </w:rPr>
        <w:t>worrie</w:t>
      </w:r>
      <w:r>
        <w:t>s</w:t>
      </w:r>
      <w:r>
        <w:rPr>
          <w:spacing w:val="43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46"/>
        </w:rPr>
        <w:t xml:space="preserve"> </w:t>
      </w:r>
      <w:r>
        <w:rPr>
          <w:spacing w:val="-2"/>
          <w:w w:val="102"/>
        </w:rPr>
        <w:t xml:space="preserve">Her </w:t>
      </w:r>
      <w:r>
        <w:t>hero</w:t>
      </w:r>
      <w:r>
        <w:rPr>
          <w:spacing w:val="23"/>
        </w:rPr>
        <w:t xml:space="preserve"> </w:t>
      </w:r>
      <w:r>
        <w:t>fails</w:t>
      </w:r>
      <w:r>
        <w:rPr>
          <w:spacing w:val="-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w w:val="102"/>
        </w:rPr>
        <w:t>come.</w:t>
      </w:r>
    </w:p>
    <w:p w14:paraId="2F122967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66CB2B25" w14:textId="77777777" w:rsidR="00150366" w:rsidRDefault="00150366">
      <w:pPr>
        <w:spacing w:line="200" w:lineRule="exact"/>
      </w:pPr>
    </w:p>
    <w:p w14:paraId="1B432105" w14:textId="77777777" w:rsidR="00150366" w:rsidRDefault="00000000">
      <w:pPr>
        <w:spacing w:before="31"/>
        <w:ind w:left="2221" w:right="222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119"/>
        </w:rPr>
        <w:t>v</w:t>
      </w:r>
      <w:r>
        <w:rPr>
          <w:rFonts w:ascii="Book Antiqua" w:eastAsia="Book Antiqua" w:hAnsi="Book Antiqua" w:cs="Book Antiqua"/>
          <w:b/>
          <w:w w:val="137"/>
          <w:sz w:val="14"/>
          <w:szCs w:val="14"/>
        </w:rPr>
        <w:t>er</w:t>
      </w:r>
      <w:r>
        <w:rPr>
          <w:rFonts w:ascii="Book Antiqua" w:eastAsia="Book Antiqua" w:hAnsi="Book Antiqua" w:cs="Book Antiqua"/>
          <w:b/>
          <w:w w:val="88"/>
          <w:sz w:val="14"/>
          <w:szCs w:val="14"/>
        </w:rPr>
        <w:t>S</w:t>
      </w:r>
      <w:r>
        <w:rPr>
          <w:rFonts w:ascii="Book Antiqua" w:eastAsia="Book Antiqua" w:hAnsi="Book Antiqua" w:cs="Book Antiqua"/>
          <w:b/>
          <w:w w:val="118"/>
          <w:sz w:val="14"/>
          <w:szCs w:val="14"/>
        </w:rPr>
        <w:t>e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107"/>
        </w:rPr>
        <w:t>49</w:t>
      </w:r>
    </w:p>
    <w:p w14:paraId="79566E44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03D1226A" w14:textId="77777777" w:rsidR="00150366" w:rsidRDefault="00000000">
      <w:pPr>
        <w:spacing w:line="240" w:lineRule="exact"/>
        <w:ind w:left="300" w:right="88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räsolläsa-bhareëa </w:t>
      </w:r>
      <w:r>
        <w:rPr>
          <w:rFonts w:ascii="Book Antiqua" w:eastAsia="Book Antiqua" w:hAnsi="Book Antiqua" w:cs="Book Antiqua"/>
          <w:i/>
          <w:spacing w:val="5"/>
        </w:rPr>
        <w:t xml:space="preserve"> </w:t>
      </w:r>
      <w:r>
        <w:rPr>
          <w:rFonts w:ascii="Book Antiqua" w:eastAsia="Book Antiqua" w:hAnsi="Book Antiqua" w:cs="Book Antiqua"/>
          <w:i/>
          <w:w w:val="98"/>
        </w:rPr>
        <w:t>vibhrama-bhåtäm</w:t>
      </w:r>
      <w:r>
        <w:rPr>
          <w:rFonts w:ascii="Book Antiqua" w:eastAsia="Book Antiqua" w:hAnsi="Book Antiqua" w:cs="Book Antiqua"/>
          <w:i/>
          <w:spacing w:val="1"/>
          <w:w w:val="98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äbhéra-väma-bhruväm </w:t>
      </w:r>
      <w:r>
        <w:rPr>
          <w:rFonts w:ascii="Book Antiqua" w:eastAsia="Book Antiqua" w:hAnsi="Book Antiqua" w:cs="Book Antiqua"/>
          <w:i/>
          <w:spacing w:val="-4"/>
          <w:w w:val="112"/>
        </w:rPr>
        <w:t>abhyarëa</w:t>
      </w:r>
      <w:r>
        <w:rPr>
          <w:rFonts w:ascii="Book Antiqua" w:eastAsia="Book Antiqua" w:hAnsi="Book Antiqua" w:cs="Book Antiqua"/>
          <w:i/>
          <w:w w:val="112"/>
        </w:rPr>
        <w:t>à</w:t>
      </w:r>
      <w:r>
        <w:rPr>
          <w:rFonts w:ascii="Book Antiqua" w:eastAsia="Book Antiqua" w:hAnsi="Book Antiqua" w:cs="Book Antiqua"/>
          <w:i/>
          <w:spacing w:val="-2"/>
          <w:w w:val="112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parirabhy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nirbhara</w:t>
      </w:r>
      <w:r>
        <w:rPr>
          <w:rFonts w:ascii="Book Antiqua" w:eastAsia="Book Antiqua" w:hAnsi="Book Antiqua" w:cs="Book Antiqua"/>
          <w:i/>
        </w:rPr>
        <w:t>m</w:t>
      </w:r>
      <w:r>
        <w:rPr>
          <w:rFonts w:ascii="Book Antiqua" w:eastAsia="Book Antiqua" w:hAnsi="Book Antiqua" w:cs="Book Antiqua"/>
          <w:i/>
          <w:spacing w:val="-8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ura</w:t>
      </w:r>
      <w:r>
        <w:rPr>
          <w:rFonts w:ascii="Book Antiqua" w:eastAsia="Book Antiqua" w:hAnsi="Book Antiqua" w:cs="Book Antiqua"/>
          <w:i/>
        </w:rPr>
        <w:t>ù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  <w:spacing w:val="-4"/>
        </w:rPr>
        <w:t>premändhay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102"/>
        </w:rPr>
        <w:t>rädhayä</w:t>
      </w:r>
    </w:p>
    <w:p w14:paraId="0921EBCB" w14:textId="77777777" w:rsidR="00150366" w:rsidRDefault="00000000">
      <w:pPr>
        <w:spacing w:line="240" w:lineRule="exact"/>
        <w:ind w:left="300" w:right="83" w:hanging="1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7"/>
        </w:rPr>
        <w:t>sädhu</w:t>
      </w:r>
      <w:r>
        <w:rPr>
          <w:rFonts w:ascii="Book Antiqua" w:eastAsia="Book Antiqua" w:hAnsi="Book Antiqua" w:cs="Book Antiqua"/>
          <w:i/>
          <w:spacing w:val="-16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tvad-vadanaà</w:t>
      </w:r>
      <w:r>
        <w:rPr>
          <w:rFonts w:ascii="Book Antiqua" w:eastAsia="Book Antiqua" w:hAnsi="Book Antiqua" w:cs="Book Antiqua"/>
          <w:i/>
          <w:spacing w:val="15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sudhä-mayam</w:t>
      </w:r>
      <w:r>
        <w:rPr>
          <w:rFonts w:ascii="Book Antiqua" w:eastAsia="Book Antiqua" w:hAnsi="Book Antiqua" w:cs="Book Antiqua"/>
          <w:i/>
          <w:spacing w:val="7"/>
          <w:w w:val="96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iti</w:t>
      </w:r>
      <w:r>
        <w:rPr>
          <w:rFonts w:ascii="Book Antiqua" w:eastAsia="Book Antiqua" w:hAnsi="Book Antiqua" w:cs="Book Antiqua"/>
          <w:i/>
          <w:spacing w:val="-16"/>
          <w:w w:val="96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vyähåtya</w:t>
      </w:r>
      <w:r>
        <w:rPr>
          <w:rFonts w:ascii="Book Antiqua" w:eastAsia="Book Antiqua" w:hAnsi="Book Antiqua" w:cs="Book Antiqua"/>
          <w:i/>
          <w:spacing w:val="-9"/>
          <w:w w:val="96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géta-stutivyäjäd udbhaöa-cumbitaù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smita-manohäré</w:t>
      </w:r>
      <w:r>
        <w:rPr>
          <w:rFonts w:ascii="Book Antiqua" w:eastAsia="Book Antiqua" w:hAnsi="Book Antiqua" w:cs="Book Antiqua"/>
          <w:i/>
          <w:spacing w:val="15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hariù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pätu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i/>
        </w:rPr>
        <w:t>vaù</w:t>
      </w:r>
    </w:p>
    <w:p w14:paraId="755F6F7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943DBDB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89"/>
        </w:rPr>
        <w:t>Blinde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love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bewildere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1"/>
        </w:rPr>
        <w:t>Çr</w:t>
      </w:r>
      <w:r>
        <w:rPr>
          <w:rFonts w:ascii="Book Antiqua" w:eastAsia="Book Antiqua" w:hAnsi="Book Antiqua" w:cs="Book Antiqua"/>
          <w:b/>
          <w:w w:val="81"/>
        </w:rPr>
        <w:t>é</w:t>
      </w:r>
      <w:r>
        <w:rPr>
          <w:rFonts w:ascii="Book Antiqua" w:eastAsia="Book Antiqua" w:hAnsi="Book Antiqua" w:cs="Book Antiqua"/>
          <w:b/>
          <w:spacing w:val="-3"/>
          <w:w w:val="81"/>
        </w:rPr>
        <w:t xml:space="preserve"> Rädh</w:t>
      </w:r>
      <w:r>
        <w:rPr>
          <w:rFonts w:ascii="Book Antiqua" w:eastAsia="Book Antiqua" w:hAnsi="Book Antiqua" w:cs="Book Antiqua"/>
          <w:b/>
          <w:w w:val="81"/>
        </w:rPr>
        <w:t xml:space="preserve">ä </w:t>
      </w:r>
      <w:r>
        <w:rPr>
          <w:rFonts w:ascii="Book Antiqua" w:eastAsia="Book Antiqua" w:hAnsi="Book Antiqua" w:cs="Book Antiqua"/>
          <w:b/>
          <w:spacing w:val="27"/>
          <w:w w:val="8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los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sense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decorum.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Before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all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enchanting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b/>
          <w:i/>
        </w:rPr>
        <w:t>gopés</w:t>
      </w:r>
      <w:r>
        <w:rPr>
          <w:b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drowning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 </w:t>
      </w:r>
      <w:r>
        <w:rPr>
          <w:b/>
          <w:i/>
          <w:spacing w:val="-6"/>
        </w:rPr>
        <w:t>prem</w:t>
      </w:r>
      <w:r>
        <w:rPr>
          <w:b/>
          <w:i/>
        </w:rPr>
        <w:t>a</w:t>
      </w:r>
      <w:r>
        <w:rPr>
          <w:b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b/>
          <w:i/>
          <w:spacing w:val="-5"/>
          <w:w w:val="91"/>
        </w:rPr>
        <w:t>räsa-lélä</w:t>
      </w:r>
      <w:r>
        <w:rPr>
          <w:rFonts w:ascii="Book Antiqua" w:eastAsia="Book Antiqua" w:hAnsi="Book Antiqua" w:cs="Book Antiqua"/>
          <w:b/>
          <w:w w:val="91"/>
        </w:rPr>
        <w:t xml:space="preserve">, 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Sh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tightl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embrace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79"/>
        </w:rPr>
        <w:t>Çr</w:t>
      </w:r>
      <w:r>
        <w:rPr>
          <w:rFonts w:ascii="Book Antiqua" w:eastAsia="Book Antiqua" w:hAnsi="Book Antiqua" w:cs="Book Antiqua"/>
          <w:b/>
          <w:w w:val="79"/>
        </w:rPr>
        <w:t>é</w:t>
      </w:r>
      <w:r>
        <w:rPr>
          <w:rFonts w:ascii="Book Antiqua" w:eastAsia="Book Antiqua" w:hAnsi="Book Antiqua" w:cs="Book Antiqua"/>
          <w:b/>
          <w:spacing w:val="5"/>
          <w:w w:val="7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79"/>
        </w:rPr>
        <w:t>Kåñëa’</w:t>
      </w:r>
      <w:r>
        <w:rPr>
          <w:rFonts w:ascii="Book Antiqua" w:eastAsia="Book Antiqua" w:hAnsi="Book Antiqua" w:cs="Book Antiqua"/>
          <w:b/>
          <w:w w:val="79"/>
        </w:rPr>
        <w:t xml:space="preserve">s </w:t>
      </w:r>
      <w:r>
        <w:rPr>
          <w:rFonts w:ascii="Book Antiqua" w:eastAsia="Book Antiqua" w:hAnsi="Book Antiqua" w:cs="Book Antiqua"/>
          <w:b/>
          <w:spacing w:val="24"/>
          <w:w w:val="7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chest </w:t>
      </w:r>
      <w:r>
        <w:rPr>
          <w:rFonts w:ascii="Book Antiqua" w:eastAsia="Book Antiqua" w:hAnsi="Book Antiqua" w:cs="Book Antiqua"/>
          <w:b/>
          <w:w w:val="92"/>
        </w:rPr>
        <w:t>and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kissed</w:t>
      </w:r>
      <w:r>
        <w:rPr>
          <w:rFonts w:ascii="Book Antiqua" w:eastAsia="Book Antiqua" w:hAnsi="Book Antiqua" w:cs="Book Antiqua"/>
          <w:b/>
          <w:spacing w:val="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Him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deep,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exclaiming,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“</w:t>
      </w:r>
      <w:r>
        <w:rPr>
          <w:b/>
          <w:i/>
          <w:w w:val="92"/>
        </w:rPr>
        <w:t>Ahä</w:t>
      </w:r>
      <w:r>
        <w:rPr>
          <w:b/>
          <w:i/>
          <w:spacing w:val="14"/>
          <w:w w:val="92"/>
        </w:rPr>
        <w:t xml:space="preserve"> </w:t>
      </w:r>
      <w:r>
        <w:rPr>
          <w:b/>
          <w:i/>
        </w:rPr>
        <w:t>nätha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possessor </w:t>
      </w:r>
      <w:r>
        <w:rPr>
          <w:rFonts w:ascii="Book Antiqua" w:eastAsia="Book Antiqua" w:hAnsi="Book Antiqua" w:cs="Book Antiqua"/>
          <w:b/>
          <w:w w:val="89"/>
        </w:rPr>
        <w:t>of</w:t>
      </w:r>
      <w:r>
        <w:rPr>
          <w:rFonts w:ascii="Book Antiqua" w:eastAsia="Book Antiqua" w:hAnsi="Book Antiqua" w:cs="Book Antiqua"/>
          <w:b/>
          <w:spacing w:val="4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My</w:t>
      </w:r>
      <w:r>
        <w:rPr>
          <w:rFonts w:ascii="Book Antiqua" w:eastAsia="Book Antiqua" w:hAnsi="Book Antiqua" w:cs="Book Antiqua"/>
          <w:b/>
          <w:spacing w:val="-4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life!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Sweet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indeed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face,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sweet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5"/>
        </w:rPr>
        <w:t>nectar.”</w:t>
      </w:r>
      <w:r>
        <w:rPr>
          <w:rFonts w:ascii="Book Antiqua" w:eastAsia="Book Antiqua" w:hAnsi="Book Antiqua" w:cs="Book Antiqua"/>
          <w:b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Her </w:t>
      </w:r>
      <w:r>
        <w:rPr>
          <w:rFonts w:ascii="Book Antiqua" w:eastAsia="Book Antiqua" w:hAnsi="Book Antiqua" w:cs="Book Antiqua"/>
          <w:b/>
          <w:w w:val="90"/>
        </w:rPr>
        <w:t>driving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love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spontaneously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filled His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heart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rhapsody, </w:t>
      </w:r>
      <w:r>
        <w:rPr>
          <w:rFonts w:ascii="Book Antiqua" w:eastAsia="Book Antiqua" w:hAnsi="Book Antiqua" w:cs="Book Antiqua"/>
          <w:b/>
          <w:w w:val="89"/>
        </w:rPr>
        <w:t>bringing</w:t>
      </w:r>
      <w:r>
        <w:rPr>
          <w:rFonts w:ascii="Book Antiqua" w:eastAsia="Book Antiqua" w:hAnsi="Book Antiqua" w:cs="Book Antiqua"/>
          <w:b/>
          <w:spacing w:val="26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charming</w:t>
      </w:r>
      <w:r>
        <w:rPr>
          <w:rFonts w:ascii="Book Antiqua" w:eastAsia="Book Antiqua" w:hAnsi="Book Antiqua" w:cs="Book Antiqua"/>
          <w:b/>
          <w:spacing w:val="3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smile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lotus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face.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May</w:t>
      </w:r>
      <w:r>
        <w:rPr>
          <w:rFonts w:ascii="Book Antiqua" w:eastAsia="Book Antiqua" w:hAnsi="Book Antiqua" w:cs="Book Antiqua"/>
          <w:b/>
          <w:spacing w:val="27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that </w:t>
      </w:r>
      <w:r>
        <w:rPr>
          <w:rFonts w:ascii="Book Antiqua" w:eastAsia="Book Antiqua" w:hAnsi="Book Antiqua" w:cs="Book Antiqua"/>
          <w:b/>
          <w:w w:val="75"/>
        </w:rPr>
        <w:t xml:space="preserve">Çré </w:t>
      </w:r>
      <w:r>
        <w:rPr>
          <w:rFonts w:ascii="Book Antiqua" w:eastAsia="Book Antiqua" w:hAnsi="Book Antiqua" w:cs="Book Antiqua"/>
          <w:b/>
          <w:w w:val="91"/>
        </w:rPr>
        <w:t>Hari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bestow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auspiciousness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upon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all.</w:t>
      </w:r>
    </w:p>
    <w:p w14:paraId="6B56403D" w14:textId="77777777" w:rsidR="00150366" w:rsidRDefault="00150366">
      <w:pPr>
        <w:spacing w:before="7" w:line="200" w:lineRule="exact"/>
      </w:pPr>
    </w:p>
    <w:p w14:paraId="66EB62A3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F33F86E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37CE7F69" w14:textId="77777777" w:rsidR="00150366" w:rsidRDefault="00000000">
      <w:pPr>
        <w:spacing w:line="244" w:lineRule="auto"/>
        <w:ind w:left="120" w:right="83" w:firstLine="360"/>
        <w:jc w:val="both"/>
      </w:pPr>
      <w:r>
        <w:t xml:space="preserve">This </w:t>
      </w:r>
      <w:r>
        <w:rPr>
          <w:spacing w:val="11"/>
        </w:rPr>
        <w:t xml:space="preserve"> </w:t>
      </w:r>
      <w:r>
        <w:t xml:space="preserve">is  the </w:t>
      </w:r>
      <w:r>
        <w:rPr>
          <w:spacing w:val="17"/>
        </w:rPr>
        <w:t xml:space="preserve"> </w:t>
      </w:r>
      <w:r>
        <w:t xml:space="preserve">final </w:t>
      </w:r>
      <w:r>
        <w:rPr>
          <w:spacing w:val="4"/>
        </w:rPr>
        <w:t xml:space="preserve"> </w:t>
      </w:r>
      <w:r>
        <w:t>verse  of</w:t>
      </w:r>
      <w:r>
        <w:rPr>
          <w:spacing w:val="45"/>
        </w:rPr>
        <w:t xml:space="preserve"> </w:t>
      </w:r>
      <w:r>
        <w:t>Act</w:t>
      </w:r>
      <w:r>
        <w:rPr>
          <w:spacing w:val="41"/>
        </w:rPr>
        <w:t xml:space="preserve"> </w:t>
      </w:r>
      <w:r>
        <w:t xml:space="preserve">One, </w:t>
      </w:r>
      <w:r>
        <w:rPr>
          <w:spacing w:val="15"/>
        </w:rPr>
        <w:t xml:space="preserve"> </w:t>
      </w:r>
      <w:r>
        <w:t xml:space="preserve">entitled </w:t>
      </w:r>
      <w:r>
        <w:rPr>
          <w:spacing w:val="30"/>
        </w:rPr>
        <w:t xml:space="preserve"> </w:t>
      </w:r>
      <w:r>
        <w:rPr>
          <w:rFonts w:ascii="Book Antiqua" w:eastAsia="Book Antiqua" w:hAnsi="Book Antiqua" w:cs="Book Antiqua"/>
          <w:i/>
        </w:rPr>
        <w:t>Sämoda- Dämodara,</w:t>
      </w:r>
      <w:r>
        <w:rPr>
          <w:rFonts w:ascii="Book Antiqua" w:eastAsia="Book Antiqua" w:hAnsi="Book Antiqua" w:cs="Book Antiqua"/>
          <w:i/>
          <w:spacing w:val="15"/>
        </w:rPr>
        <w:t xml:space="preserve"> </w:t>
      </w:r>
      <w:r>
        <w:t>“Dämodara</w:t>
      </w:r>
      <w:r>
        <w:rPr>
          <w:spacing w:val="42"/>
        </w:rPr>
        <w:t xml:space="preserve"> </w:t>
      </w:r>
      <w:r>
        <w:t>Delighted.”</w:t>
      </w:r>
      <w:r>
        <w:rPr>
          <w:spacing w:val="33"/>
        </w:rPr>
        <w:t xml:space="preserve"> </w:t>
      </w:r>
      <w:r>
        <w:t>After</w:t>
      </w:r>
      <w:r>
        <w:rPr>
          <w:spacing w:val="16"/>
        </w:rPr>
        <w:t xml:space="preserve"> </w:t>
      </w:r>
      <w:r>
        <w:t xml:space="preserve">painting </w:t>
      </w:r>
      <w:r>
        <w:rPr>
          <w:spacing w:val="7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w w:val="106"/>
        </w:rPr>
        <w:t xml:space="preserve">picture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rFonts w:ascii="Book Antiqua" w:eastAsia="Book Antiqua" w:hAnsi="Book Antiqua" w:cs="Book Antiqua"/>
          <w:i/>
        </w:rPr>
        <w:t>vasanti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t xml:space="preserve">(spring) </w:t>
      </w:r>
      <w:r>
        <w:rPr>
          <w:spacing w:val="15"/>
        </w:rPr>
        <w:t xml:space="preserve"> </w:t>
      </w:r>
      <w:r>
        <w:t>night,</w:t>
      </w:r>
      <w:r>
        <w:rPr>
          <w:spacing w:val="4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 xml:space="preserve">reminding </w:t>
      </w:r>
      <w:r>
        <w:rPr>
          <w:spacing w:val="12"/>
        </w:rPr>
        <w:t xml:space="preserve"> </w:t>
      </w:r>
      <w:r>
        <w:rPr>
          <w:w w:val="101"/>
        </w:rPr>
        <w:t xml:space="preserve">Rädhä </w:t>
      </w:r>
      <w:r>
        <w:t>of</w:t>
      </w:r>
      <w:r>
        <w:rPr>
          <w:spacing w:val="46"/>
        </w:rPr>
        <w:t xml:space="preserve"> </w:t>
      </w:r>
      <w:r>
        <w:t xml:space="preserve">a </w:t>
      </w:r>
      <w:r>
        <w:rPr>
          <w:spacing w:val="1"/>
        </w:rPr>
        <w:t xml:space="preserve"> </w:t>
      </w:r>
      <w:r>
        <w:t xml:space="preserve">previous </w:t>
      </w:r>
      <w:r>
        <w:rPr>
          <w:spacing w:val="22"/>
        </w:rPr>
        <w:t xml:space="preserve"> </w:t>
      </w:r>
      <w:r>
        <w:t xml:space="preserve">romantic </w:t>
      </w:r>
      <w:r>
        <w:rPr>
          <w:spacing w:val="36"/>
        </w:rPr>
        <w:t xml:space="preserve"> </w:t>
      </w:r>
      <w:r>
        <w:t xml:space="preserve">encounter </w:t>
      </w:r>
      <w:r>
        <w:rPr>
          <w:spacing w:val="48"/>
        </w:rPr>
        <w:t xml:space="preserve"> </w:t>
      </w:r>
      <w:r>
        <w:t xml:space="preserve">with </w:t>
      </w:r>
      <w:r>
        <w:rPr>
          <w:spacing w:val="19"/>
        </w:rPr>
        <w:t xml:space="preserve"> </w:t>
      </w:r>
      <w:r>
        <w:rPr>
          <w:w w:val="78"/>
        </w:rPr>
        <w:t xml:space="preserve">Çré </w:t>
      </w:r>
      <w:r>
        <w:rPr>
          <w:spacing w:val="23"/>
          <w:w w:val="78"/>
        </w:rPr>
        <w:t xml:space="preserve"> </w:t>
      </w:r>
      <w:r>
        <w:t>Kåñëa</w:t>
      </w:r>
      <w:r>
        <w:rPr>
          <w:spacing w:val="25"/>
        </w:rPr>
        <w:t xml:space="preserve"> </w:t>
      </w:r>
      <w:r>
        <w:rPr>
          <w:w w:val="106"/>
        </w:rPr>
        <w:t xml:space="preserve">during </w:t>
      </w:r>
      <w:r>
        <w:t xml:space="preserve">the </w:t>
      </w:r>
      <w:r>
        <w:rPr>
          <w:spacing w:val="4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çäradéyä-räsa </w:t>
      </w:r>
      <w:r>
        <w:rPr>
          <w:rFonts w:ascii="Book Antiqua" w:eastAsia="Book Antiqua" w:hAnsi="Book Antiqua" w:cs="Book Antiqua"/>
          <w:i/>
          <w:spacing w:val="17"/>
        </w:rPr>
        <w:t xml:space="preserve"> </w:t>
      </w:r>
      <w:r>
        <w:t xml:space="preserve">in </w:t>
      </w:r>
      <w:r>
        <w:rPr>
          <w:spacing w:val="39"/>
        </w:rPr>
        <w:t xml:space="preserve"> </w:t>
      </w:r>
      <w:r>
        <w:t xml:space="preserve">the </w:t>
      </w:r>
      <w:r>
        <w:rPr>
          <w:spacing w:val="45"/>
        </w:rPr>
        <w:t xml:space="preserve"> </w:t>
      </w:r>
      <w:r>
        <w:t xml:space="preserve">autumn.  </w:t>
      </w:r>
      <w:r>
        <w:rPr>
          <w:spacing w:val="23"/>
        </w:rPr>
        <w:t xml:space="preserve"> </w:t>
      </w:r>
      <w:r>
        <w:t xml:space="preserve">Kåñëa </w:t>
      </w:r>
      <w:r>
        <w:rPr>
          <w:spacing w:val="2"/>
        </w:rPr>
        <w:t xml:space="preserve"> </w:t>
      </w:r>
      <w:r>
        <w:t xml:space="preserve">was </w:t>
      </w:r>
      <w:r>
        <w:rPr>
          <w:spacing w:val="28"/>
        </w:rPr>
        <w:t xml:space="preserve"> </w:t>
      </w:r>
      <w:r>
        <w:rPr>
          <w:w w:val="103"/>
        </w:rPr>
        <w:t xml:space="preserve">immersed </w:t>
      </w:r>
      <w:r>
        <w:t>in</w:t>
      </w:r>
      <w:r>
        <w:rPr>
          <w:spacing w:val="41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festival</w:t>
      </w:r>
      <w:r>
        <w:rPr>
          <w:spacing w:val="2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 xml:space="preserve">amour, </w:t>
      </w:r>
      <w:r>
        <w:rPr>
          <w:spacing w:val="8"/>
        </w:rPr>
        <w:t xml:space="preserve"> </w:t>
      </w:r>
      <w:r>
        <w:t>enjoying</w:t>
      </w:r>
      <w:r>
        <w:rPr>
          <w:spacing w:val="44"/>
        </w:rPr>
        <w:t xml:space="preserve"> </w:t>
      </w:r>
      <w:r>
        <w:t xml:space="preserve">amidst </w:t>
      </w:r>
      <w:r>
        <w:rPr>
          <w:spacing w:val="1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host  of</w:t>
      </w:r>
      <w:r>
        <w:rPr>
          <w:spacing w:val="25"/>
        </w:rPr>
        <w:t xml:space="preserve"> </w:t>
      </w:r>
      <w:r>
        <w:rPr>
          <w:w w:val="104"/>
        </w:rPr>
        <w:t xml:space="preserve">cowherd </w:t>
      </w:r>
      <w:r>
        <w:t xml:space="preserve">damsels, </w:t>
      </w:r>
      <w:r>
        <w:rPr>
          <w:spacing w:val="8"/>
        </w:rPr>
        <w:t xml:space="preserve"> </w:t>
      </w:r>
      <w:r>
        <w:t xml:space="preserve">who </w:t>
      </w:r>
      <w:r>
        <w:rPr>
          <w:spacing w:val="8"/>
        </w:rPr>
        <w:t xml:space="preserve"> </w:t>
      </w:r>
      <w:r>
        <w:t xml:space="preserve">were </w:t>
      </w:r>
      <w:r>
        <w:rPr>
          <w:spacing w:val="2"/>
        </w:rPr>
        <w:t xml:space="preserve"> </w:t>
      </w:r>
      <w:r>
        <w:t xml:space="preserve">shooting </w:t>
      </w:r>
      <w:r>
        <w:rPr>
          <w:spacing w:val="22"/>
        </w:rPr>
        <w:t xml:space="preserve"> </w:t>
      </w:r>
      <w:r>
        <w:t xml:space="preserve">crooked </w:t>
      </w:r>
      <w:r>
        <w:rPr>
          <w:spacing w:val="20"/>
        </w:rPr>
        <w:t xml:space="preserve"> </w:t>
      </w:r>
      <w:r>
        <w:t xml:space="preserve">glances  at </w:t>
      </w:r>
      <w:r>
        <w:rPr>
          <w:spacing w:val="1"/>
        </w:rPr>
        <w:t xml:space="preserve"> </w:t>
      </w:r>
      <w:r>
        <w:t xml:space="preserve">Him. </w:t>
      </w:r>
      <w:r>
        <w:rPr>
          <w:spacing w:val="2"/>
        </w:rPr>
        <w:t xml:space="preserve"> </w:t>
      </w:r>
      <w:r>
        <w:t xml:space="preserve">At </w:t>
      </w:r>
      <w:r>
        <w:rPr>
          <w:spacing w:val="-5"/>
        </w:rPr>
        <w:t>firs</w:t>
      </w:r>
      <w:r>
        <w:t>t</w:t>
      </w:r>
      <w:r>
        <w:rPr>
          <w:spacing w:val="30"/>
        </w:rPr>
        <w:t xml:space="preserve"> </w:t>
      </w:r>
      <w:r>
        <w:rPr>
          <w:spacing w:val="-5"/>
        </w:rPr>
        <w:t>Rädh</w:t>
      </w:r>
      <w:r>
        <w:t>ä</w:t>
      </w:r>
      <w:r>
        <w:rPr>
          <w:spacing w:val="28"/>
        </w:rPr>
        <w:t xml:space="preserve"> </w:t>
      </w:r>
      <w:r>
        <w:rPr>
          <w:spacing w:val="-5"/>
        </w:rPr>
        <w:t>wa</w:t>
      </w:r>
      <w:r>
        <w:t>s</w:t>
      </w:r>
      <w:r>
        <w:rPr>
          <w:spacing w:val="23"/>
        </w:rPr>
        <w:t xml:space="preserve"> </w:t>
      </w:r>
      <w:r>
        <w:rPr>
          <w:spacing w:val="-5"/>
        </w:rPr>
        <w:t>anxious</w:t>
      </w:r>
      <w:r>
        <w:t xml:space="preserve">,  </w:t>
      </w:r>
      <w:r>
        <w:rPr>
          <w:spacing w:val="-5"/>
        </w:rPr>
        <w:t>feelin</w:t>
      </w:r>
      <w:r>
        <w:t>g</w:t>
      </w:r>
      <w:r>
        <w:rPr>
          <w:spacing w:val="23"/>
        </w:rPr>
        <w:t xml:space="preserve"> </w:t>
      </w:r>
      <w:r>
        <w:rPr>
          <w:spacing w:val="-5"/>
        </w:rPr>
        <w:t>separation</w:t>
      </w:r>
      <w:r>
        <w:t xml:space="preserve">, </w:t>
      </w:r>
      <w:r>
        <w:rPr>
          <w:spacing w:val="8"/>
        </w:rPr>
        <w:t xml:space="preserve"> </w:t>
      </w:r>
      <w:r>
        <w:rPr>
          <w:spacing w:val="-5"/>
        </w:rPr>
        <w:t>bu</w:t>
      </w:r>
      <w:r>
        <w:t>t</w:t>
      </w:r>
      <w:r>
        <w:rPr>
          <w:spacing w:val="44"/>
        </w:rPr>
        <w:t xml:space="preserve"> </w:t>
      </w:r>
      <w:r>
        <w:rPr>
          <w:spacing w:val="-5"/>
        </w:rPr>
        <w:t>throug</w:t>
      </w:r>
      <w:r>
        <w:t xml:space="preserve">h </w:t>
      </w:r>
      <w:r>
        <w:rPr>
          <w:spacing w:val="17"/>
        </w:rPr>
        <w:t xml:space="preserve"> </w:t>
      </w:r>
      <w:r>
        <w:rPr>
          <w:spacing w:val="-5"/>
          <w:w w:val="102"/>
        </w:rPr>
        <w:t xml:space="preserve">Her </w:t>
      </w:r>
      <w:r>
        <w:rPr>
          <w:spacing w:val="-5"/>
        </w:rPr>
        <w:t>friend’</w:t>
      </w:r>
      <w:r>
        <w:t>s</w:t>
      </w:r>
      <w:r>
        <w:rPr>
          <w:spacing w:val="9"/>
        </w:rPr>
        <w:t xml:space="preserve"> </w:t>
      </w:r>
      <w:r>
        <w:rPr>
          <w:spacing w:val="-5"/>
        </w:rPr>
        <w:t>encouragemen</w:t>
      </w:r>
      <w:r>
        <w:t xml:space="preserve">t </w:t>
      </w:r>
      <w:r>
        <w:rPr>
          <w:spacing w:val="20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15"/>
        </w:rPr>
        <w:t xml:space="preserve"> </w:t>
      </w:r>
      <w:r>
        <w:rPr>
          <w:spacing w:val="-5"/>
        </w:rPr>
        <w:t>wa</w:t>
      </w:r>
      <w:r>
        <w:t>s</w:t>
      </w:r>
      <w:r>
        <w:rPr>
          <w:spacing w:val="21"/>
        </w:rPr>
        <w:t xml:space="preserve"> </w:t>
      </w:r>
      <w:r>
        <w:rPr>
          <w:spacing w:val="-5"/>
        </w:rPr>
        <w:t>suddenl</w:t>
      </w:r>
      <w:r>
        <w:t xml:space="preserve">y  </w:t>
      </w:r>
      <w:r>
        <w:rPr>
          <w:spacing w:val="-5"/>
        </w:rPr>
        <w:t>overwhelme</w:t>
      </w:r>
      <w:r>
        <w:t xml:space="preserve">d </w:t>
      </w:r>
      <w:r>
        <w:rPr>
          <w:spacing w:val="4"/>
        </w:rPr>
        <w:t xml:space="preserve"> </w:t>
      </w:r>
      <w:r>
        <w:rPr>
          <w:spacing w:val="-5"/>
          <w:w w:val="105"/>
        </w:rPr>
        <w:t xml:space="preserve">with </w:t>
      </w:r>
      <w:r>
        <w:rPr>
          <w:spacing w:val="-5"/>
        </w:rPr>
        <w:t>passion</w:t>
      </w:r>
      <w:r>
        <w:t>.</w:t>
      </w:r>
      <w:r>
        <w:rPr>
          <w:spacing w:val="25"/>
        </w:rPr>
        <w:t xml:space="preserve"> </w:t>
      </w:r>
      <w:r>
        <w:rPr>
          <w:spacing w:val="-5"/>
        </w:rPr>
        <w:t>No</w:t>
      </w:r>
      <w:r>
        <w:t>w</w:t>
      </w:r>
      <w:r>
        <w:rPr>
          <w:spacing w:val="10"/>
        </w:rPr>
        <w:t xml:space="preserve"> </w:t>
      </w:r>
      <w:r>
        <w:rPr>
          <w:spacing w:val="-5"/>
        </w:rPr>
        <w:t>blinde</w:t>
      </w:r>
      <w:r>
        <w:t>d</w:t>
      </w:r>
      <w:r>
        <w:rPr>
          <w:spacing w:val="36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6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prema</w:t>
      </w:r>
      <w:r>
        <w:t>,</w:t>
      </w:r>
      <w:r>
        <w:rPr>
          <w:spacing w:val="7"/>
        </w:rPr>
        <w:t xml:space="preserve"> </w:t>
      </w:r>
      <w:r>
        <w:rPr>
          <w:spacing w:val="-5"/>
        </w:rPr>
        <w:t>Sh</w:t>
      </w:r>
      <w:r>
        <w:t xml:space="preserve">e </w:t>
      </w:r>
      <w:r>
        <w:rPr>
          <w:spacing w:val="-5"/>
        </w:rPr>
        <w:t>los</w:t>
      </w:r>
      <w:r>
        <w:t>t</w:t>
      </w:r>
      <w:r>
        <w:rPr>
          <w:spacing w:val="18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12"/>
        </w:rPr>
        <w:t xml:space="preserve"> </w:t>
      </w:r>
      <w:r>
        <w:rPr>
          <w:spacing w:val="-5"/>
        </w:rPr>
        <w:t>shyness</w:t>
      </w:r>
      <w:r>
        <w:t>.</w:t>
      </w:r>
      <w:r>
        <w:rPr>
          <w:spacing w:val="26"/>
        </w:rPr>
        <w:t xml:space="preserve"> </w:t>
      </w:r>
      <w:r>
        <w:rPr>
          <w:spacing w:val="-5"/>
          <w:w w:val="106"/>
        </w:rPr>
        <w:t xml:space="preserve">On </w:t>
      </w:r>
      <w:r>
        <w:rPr>
          <w:spacing w:val="-5"/>
        </w:rPr>
        <w:t>th</w:t>
      </w:r>
      <w:r>
        <w:t xml:space="preserve">e </w:t>
      </w:r>
      <w:r>
        <w:rPr>
          <w:spacing w:val="12"/>
        </w:rPr>
        <w:t xml:space="preserve"> </w:t>
      </w:r>
      <w:r>
        <w:rPr>
          <w:spacing w:val="-5"/>
        </w:rPr>
        <w:t>pretex</w:t>
      </w:r>
      <w:r>
        <w:t xml:space="preserve">t </w:t>
      </w:r>
      <w:r>
        <w:rPr>
          <w:spacing w:val="28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40"/>
        </w:rPr>
        <w:t xml:space="preserve"> </w:t>
      </w:r>
      <w:r>
        <w:rPr>
          <w:spacing w:val="-5"/>
        </w:rPr>
        <w:t>sweetl</w:t>
      </w:r>
      <w:r>
        <w:t>y</w:t>
      </w:r>
      <w:r>
        <w:rPr>
          <w:spacing w:val="45"/>
        </w:rPr>
        <w:t xml:space="preserve"> </w:t>
      </w:r>
      <w:r>
        <w:rPr>
          <w:spacing w:val="-5"/>
        </w:rPr>
        <w:t>singin</w:t>
      </w:r>
      <w:r>
        <w:t xml:space="preserve">g </w:t>
      </w:r>
      <w:r>
        <w:rPr>
          <w:spacing w:val="7"/>
        </w:rPr>
        <w:t xml:space="preserve"> </w:t>
      </w:r>
      <w:r>
        <w:rPr>
          <w:spacing w:val="-5"/>
        </w:rPr>
        <w:t>Kåñëa’</w:t>
      </w:r>
      <w:r>
        <w:t>s</w:t>
      </w:r>
      <w:r>
        <w:rPr>
          <w:spacing w:val="-14"/>
        </w:rPr>
        <w:t xml:space="preserve"> </w:t>
      </w:r>
      <w:r>
        <w:rPr>
          <w:spacing w:val="-5"/>
        </w:rPr>
        <w:t>praises</w:t>
      </w:r>
      <w:r>
        <w:t xml:space="preserve">, </w:t>
      </w:r>
      <w:r>
        <w:rPr>
          <w:spacing w:val="7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39"/>
        </w:rPr>
        <w:t xml:space="preserve"> </w:t>
      </w:r>
      <w:r>
        <w:rPr>
          <w:spacing w:val="-5"/>
          <w:w w:val="102"/>
        </w:rPr>
        <w:t xml:space="preserve">brazenly </w:t>
      </w:r>
      <w:r>
        <w:rPr>
          <w:spacing w:val="-5"/>
        </w:rPr>
        <w:t>claspe</w:t>
      </w:r>
      <w:r>
        <w:t>d</w:t>
      </w:r>
      <w:r>
        <w:rPr>
          <w:spacing w:val="12"/>
        </w:rPr>
        <w:t xml:space="preserve"> </w:t>
      </w:r>
      <w:r>
        <w:rPr>
          <w:spacing w:val="-5"/>
        </w:rPr>
        <w:t>Hi</w:t>
      </w:r>
      <w:r>
        <w:t xml:space="preserve">s </w:t>
      </w:r>
      <w:r>
        <w:rPr>
          <w:spacing w:val="-5"/>
        </w:rPr>
        <w:t>ches</w:t>
      </w:r>
      <w:r>
        <w:t>t</w:t>
      </w:r>
      <w:r>
        <w:rPr>
          <w:spacing w:val="16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1"/>
        </w:rPr>
        <w:t xml:space="preserve"> </w:t>
      </w:r>
      <w:r>
        <w:t xml:space="preserve">a </w:t>
      </w:r>
      <w:r>
        <w:rPr>
          <w:spacing w:val="-5"/>
        </w:rPr>
        <w:t>tigh</w:t>
      </w:r>
      <w:r>
        <w:t>t</w:t>
      </w:r>
      <w:r>
        <w:rPr>
          <w:spacing w:val="22"/>
        </w:rPr>
        <w:t xml:space="preserve"> </w:t>
      </w:r>
      <w:r>
        <w:rPr>
          <w:spacing w:val="-5"/>
        </w:rPr>
        <w:t>embrac</w:t>
      </w:r>
      <w:r>
        <w:t>e</w:t>
      </w:r>
      <w:r>
        <w:rPr>
          <w:spacing w:val="14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5"/>
        </w:rPr>
        <w:t>kisse</w:t>
      </w:r>
      <w:r>
        <w:t>d</w:t>
      </w:r>
      <w:r>
        <w:rPr>
          <w:spacing w:val="15"/>
        </w:rPr>
        <w:t xml:space="preserve"> </w:t>
      </w:r>
      <w:r>
        <w:rPr>
          <w:spacing w:val="-5"/>
        </w:rPr>
        <w:t>Hi</w:t>
      </w:r>
      <w:r>
        <w:t>m</w:t>
      </w:r>
      <w:r>
        <w:rPr>
          <w:spacing w:val="7"/>
        </w:rPr>
        <w:t xml:space="preserve"> </w:t>
      </w:r>
      <w:r>
        <w:rPr>
          <w:spacing w:val="-5"/>
        </w:rPr>
        <w:t>directl</w:t>
      </w:r>
      <w:r>
        <w:t>y</w:t>
      </w:r>
      <w:r>
        <w:rPr>
          <w:spacing w:val="18"/>
        </w:rPr>
        <w:t xml:space="preserve"> </w:t>
      </w:r>
      <w:r>
        <w:rPr>
          <w:spacing w:val="-5"/>
          <w:w w:val="107"/>
        </w:rPr>
        <w:t xml:space="preserve">in </w:t>
      </w:r>
      <w:r>
        <w:t>front</w:t>
      </w:r>
      <w:r>
        <w:rPr>
          <w:spacing w:val="2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other</w:t>
      </w:r>
      <w:r>
        <w:rPr>
          <w:spacing w:val="31"/>
        </w:rPr>
        <w:t xml:space="preserve"> </w:t>
      </w:r>
      <w:r>
        <w:rPr>
          <w:rFonts w:ascii="Book Antiqua" w:eastAsia="Book Antiqua" w:hAnsi="Book Antiqua" w:cs="Book Antiqua"/>
          <w:i/>
        </w:rPr>
        <w:t>gopés</w:t>
      </w:r>
      <w:r>
        <w:t>.</w:t>
      </w:r>
    </w:p>
    <w:p w14:paraId="07FAA4E8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35950FE1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When </w:t>
      </w:r>
      <w:r>
        <w:rPr>
          <w:spacing w:val="29"/>
        </w:rPr>
        <w:t xml:space="preserve"> </w:t>
      </w:r>
      <w:r>
        <w:t xml:space="preserve">Rädhä </w:t>
      </w:r>
      <w:r>
        <w:rPr>
          <w:spacing w:val="10"/>
        </w:rPr>
        <w:t xml:space="preserve"> </w:t>
      </w:r>
      <w:r>
        <w:t xml:space="preserve">freely  exhibited </w:t>
      </w:r>
      <w:r>
        <w:rPr>
          <w:spacing w:val="34"/>
        </w:rPr>
        <w:t xml:space="preserve"> </w:t>
      </w:r>
      <w:r>
        <w:t xml:space="preserve">Her </w:t>
      </w:r>
      <w:r>
        <w:rPr>
          <w:spacing w:val="11"/>
        </w:rPr>
        <w:t xml:space="preserve"> </w:t>
      </w:r>
      <w:r>
        <w:t xml:space="preserve">ecstatic </w:t>
      </w:r>
      <w:r>
        <w:rPr>
          <w:spacing w:val="17"/>
        </w:rPr>
        <w:t xml:space="preserve"> </w:t>
      </w:r>
      <w:r>
        <w:rPr>
          <w:w w:val="104"/>
        </w:rPr>
        <w:t xml:space="preserve">emotions </w:t>
      </w:r>
      <w:r>
        <w:t>before</w:t>
      </w:r>
      <w:r>
        <w:rPr>
          <w:spacing w:val="5"/>
        </w:rPr>
        <w:t xml:space="preserve"> </w:t>
      </w:r>
      <w:r>
        <w:t>all the</w:t>
      </w:r>
      <w:r>
        <w:rPr>
          <w:spacing w:val="17"/>
        </w:rPr>
        <w:t xml:space="preserve"> </w:t>
      </w:r>
      <w:r>
        <w:t>sublimely</w:t>
      </w:r>
      <w:r>
        <w:rPr>
          <w:spacing w:val="16"/>
        </w:rPr>
        <w:t xml:space="preserve"> </w:t>
      </w:r>
      <w:r>
        <w:t>beautiful</w:t>
      </w:r>
      <w:r>
        <w:rPr>
          <w:spacing w:val="21"/>
        </w:rPr>
        <w:t xml:space="preserve"> </w:t>
      </w:r>
      <w:r>
        <w:t>cowherd</w:t>
      </w:r>
      <w:r>
        <w:rPr>
          <w:spacing w:val="28"/>
        </w:rPr>
        <w:t xml:space="preserve"> </w:t>
      </w:r>
      <w:r>
        <w:t>maidens,</w:t>
      </w:r>
      <w:r>
        <w:rPr>
          <w:spacing w:val="21"/>
        </w:rPr>
        <w:t xml:space="preserve"> </w:t>
      </w:r>
      <w:r>
        <w:rPr>
          <w:w w:val="78"/>
        </w:rPr>
        <w:t xml:space="preserve">Çré </w:t>
      </w: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19"/>
          <w:w w:val="90"/>
        </w:rPr>
        <w:t xml:space="preserve"> </w:t>
      </w:r>
      <w:r>
        <w:rPr>
          <w:spacing w:val="-4"/>
        </w:rPr>
        <w:t>fac</w:t>
      </w:r>
      <w:r>
        <w:t xml:space="preserve">e </w:t>
      </w:r>
      <w:r>
        <w:rPr>
          <w:spacing w:val="-4"/>
        </w:rPr>
        <w:t>expresse</w:t>
      </w:r>
      <w:r>
        <w:t>d</w:t>
      </w:r>
      <w:r>
        <w:rPr>
          <w:spacing w:val="3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utmos</w:t>
      </w:r>
      <w:r>
        <w:t>t</w:t>
      </w:r>
      <w:r>
        <w:rPr>
          <w:spacing w:val="43"/>
        </w:rPr>
        <w:t xml:space="preserve"> </w:t>
      </w:r>
      <w:r>
        <w:rPr>
          <w:spacing w:val="-4"/>
        </w:rPr>
        <w:t>delight</w:t>
      </w:r>
      <w:r>
        <w:t>.</w:t>
      </w:r>
      <w:r>
        <w:rPr>
          <w:spacing w:val="34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wa</w:t>
      </w:r>
      <w:r>
        <w:t>s</w:t>
      </w:r>
      <w:r>
        <w:rPr>
          <w:spacing w:val="10"/>
        </w:rPr>
        <w:t xml:space="preserve"> </w:t>
      </w:r>
      <w:r>
        <w:rPr>
          <w:spacing w:val="-4"/>
          <w:w w:val="102"/>
        </w:rPr>
        <w:t xml:space="preserve">completely </w:t>
      </w:r>
      <w:r>
        <w:t xml:space="preserve">smitten </w:t>
      </w:r>
      <w:r>
        <w:rPr>
          <w:spacing w:val="2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amorous </w:t>
      </w:r>
      <w:r>
        <w:rPr>
          <w:spacing w:val="1"/>
        </w:rPr>
        <w:t xml:space="preserve"> </w:t>
      </w:r>
      <w:r>
        <w:t>expertise</w:t>
      </w:r>
      <w:r>
        <w:rPr>
          <w:spacing w:val="45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w w:val="78"/>
        </w:rPr>
        <w:t>Çré</w:t>
      </w:r>
      <w:r>
        <w:rPr>
          <w:spacing w:val="34"/>
          <w:w w:val="78"/>
        </w:rPr>
        <w:t xml:space="preserve"> </w:t>
      </w:r>
      <w:r>
        <w:t>Rädhikä,</w:t>
      </w:r>
      <w:r>
        <w:rPr>
          <w:spacing w:val="37"/>
        </w:rPr>
        <w:t xml:space="preserve"> </w:t>
      </w:r>
      <w:r>
        <w:t>who</w:t>
      </w:r>
      <w:r>
        <w:rPr>
          <w:spacing w:val="37"/>
        </w:rPr>
        <w:t xml:space="preserve"> </w:t>
      </w:r>
      <w:r>
        <w:t>was</w:t>
      </w:r>
    </w:p>
    <w:p w14:paraId="328EFC09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267C22F" w14:textId="77777777" w:rsidR="00150366" w:rsidRDefault="00150366">
      <w:pPr>
        <w:spacing w:line="200" w:lineRule="exact"/>
      </w:pPr>
    </w:p>
    <w:p w14:paraId="5191418A" w14:textId="77777777" w:rsidR="00150366" w:rsidRDefault="00000000">
      <w:pPr>
        <w:spacing w:before="29" w:line="250" w:lineRule="auto"/>
        <w:ind w:left="120" w:right="85"/>
        <w:jc w:val="both"/>
      </w:pPr>
      <w:r>
        <w:t xml:space="preserve">blinded </w:t>
      </w:r>
      <w:r>
        <w:rPr>
          <w:spacing w:val="35"/>
        </w:rPr>
        <w:t xml:space="preserve"> </w:t>
      </w:r>
      <w:r>
        <w:t xml:space="preserve">with </w:t>
      </w:r>
      <w:r>
        <w:rPr>
          <w:spacing w:val="23"/>
        </w:rPr>
        <w:t xml:space="preserve"> </w:t>
      </w:r>
      <w:r>
        <w:t xml:space="preserve">love, </w:t>
      </w:r>
      <w:r>
        <w:rPr>
          <w:spacing w:val="5"/>
        </w:rPr>
        <w:t xml:space="preserve"> </w:t>
      </w:r>
      <w:r>
        <w:t xml:space="preserve">being </w:t>
      </w:r>
      <w:r>
        <w:rPr>
          <w:spacing w:val="14"/>
        </w:rPr>
        <w:t xml:space="preserve"> </w:t>
      </w:r>
      <w:r>
        <w:t xml:space="preserve">maddened </w:t>
      </w:r>
      <w:r>
        <w:rPr>
          <w:spacing w:val="46"/>
        </w:rPr>
        <w:t xml:space="preserve"> </w:t>
      </w:r>
      <w:r>
        <w:t xml:space="preserve">with </w:t>
      </w:r>
      <w:r>
        <w:rPr>
          <w:spacing w:val="23"/>
        </w:rPr>
        <w:t xml:space="preserve"> </w:t>
      </w:r>
      <w:r>
        <w:t xml:space="preserve">the </w:t>
      </w:r>
      <w:r>
        <w:rPr>
          <w:spacing w:val="22"/>
        </w:rPr>
        <w:t xml:space="preserve"> </w:t>
      </w:r>
      <w:r>
        <w:t xml:space="preserve">joy </w:t>
      </w:r>
      <w:r>
        <w:rPr>
          <w:spacing w:val="5"/>
        </w:rPr>
        <w:t xml:space="preserve"> </w:t>
      </w:r>
      <w:r>
        <w:t xml:space="preserve">of  </w:t>
      </w:r>
      <w:r>
        <w:rPr>
          <w:w w:val="107"/>
        </w:rPr>
        <w:t xml:space="preserve">the </w:t>
      </w:r>
      <w:r>
        <w:rPr>
          <w:spacing w:val="-4"/>
        </w:rPr>
        <w:t>festival</w:t>
      </w:r>
      <w:r>
        <w:t>.</w:t>
      </w:r>
      <w:r>
        <w:rPr>
          <w:spacing w:val="14"/>
        </w:rPr>
        <w:t xml:space="preserve"> </w:t>
      </w:r>
      <w:r>
        <w:rPr>
          <w:spacing w:val="-4"/>
        </w:rPr>
        <w:t>Ma</w:t>
      </w:r>
      <w:r>
        <w:t>y</w:t>
      </w:r>
      <w:r>
        <w:rPr>
          <w:spacing w:val="5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44"/>
        </w:rPr>
        <w:t xml:space="preserve"> </w:t>
      </w:r>
      <w:r>
        <w:rPr>
          <w:spacing w:val="-4"/>
        </w:rPr>
        <w:t>bewitche</w:t>
      </w:r>
      <w:r>
        <w:t>d</w:t>
      </w:r>
      <w:r>
        <w:rPr>
          <w:spacing w:val="45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33"/>
          <w:w w:val="77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-6"/>
        </w:rPr>
        <w:t xml:space="preserve"> </w:t>
      </w:r>
      <w:r>
        <w:rPr>
          <w:spacing w:val="-4"/>
        </w:rPr>
        <w:t>besto</w:t>
      </w:r>
      <w:r>
        <w:t>w</w:t>
      </w:r>
      <w:r>
        <w:rPr>
          <w:spacing w:val="31"/>
        </w:rPr>
        <w:t xml:space="preserve"> </w:t>
      </w:r>
      <w:r>
        <w:rPr>
          <w:spacing w:val="-4"/>
          <w:w w:val="103"/>
        </w:rPr>
        <w:t xml:space="preserve">auspiciousness </w:t>
      </w:r>
      <w:r>
        <w:t>upon</w:t>
      </w:r>
      <w:r>
        <w:rPr>
          <w:spacing w:val="34"/>
        </w:rPr>
        <w:t xml:space="preserve"> </w:t>
      </w:r>
      <w:r>
        <w:t>all.</w:t>
      </w:r>
    </w:p>
    <w:p w14:paraId="4C8C3B6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ACEAF76" w14:textId="77777777" w:rsidR="00150366" w:rsidRDefault="00000000">
      <w:pPr>
        <w:ind w:left="120" w:right="83" w:firstLine="360"/>
        <w:jc w:val="both"/>
      </w:pPr>
      <w:r>
        <w:rPr>
          <w:w w:val="85"/>
        </w:rPr>
        <w:t xml:space="preserve">Çréla  </w:t>
      </w:r>
      <w:r>
        <w:t>Rüpa</w:t>
      </w:r>
      <w:r>
        <w:rPr>
          <w:spacing w:val="39"/>
        </w:rPr>
        <w:t xml:space="preserve"> </w:t>
      </w:r>
      <w:r>
        <w:t>Gosvämé</w:t>
      </w:r>
      <w:r>
        <w:rPr>
          <w:spacing w:val="5"/>
        </w:rPr>
        <w:t xml:space="preserve"> </w:t>
      </w:r>
      <w:r>
        <w:t>has</w:t>
      </w:r>
      <w:r>
        <w:rPr>
          <w:spacing w:val="46"/>
        </w:rPr>
        <w:t xml:space="preserve"> </w:t>
      </w:r>
      <w:r>
        <w:t xml:space="preserve">quoted </w:t>
      </w:r>
      <w:r>
        <w:rPr>
          <w:spacing w:val="18"/>
        </w:rPr>
        <w:t xml:space="preserve"> </w:t>
      </w:r>
      <w:r>
        <w:t xml:space="preserve">this </w:t>
      </w:r>
      <w:r>
        <w:rPr>
          <w:spacing w:val="2"/>
        </w:rPr>
        <w:t xml:space="preserve"> </w:t>
      </w:r>
      <w:r>
        <w:t>verse</w:t>
      </w:r>
      <w:r>
        <w:rPr>
          <w:spacing w:val="35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Ujjvala- nilamaëi </w:t>
      </w:r>
      <w:r>
        <w:t>(13.20.2)</w:t>
      </w:r>
      <w:r>
        <w:rPr>
          <w:spacing w:val="37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illustrate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 xml:space="preserve">cäpalya-saïcari-bhäva, </w:t>
      </w:r>
      <w:r>
        <w:t>restlessness</w:t>
      </w:r>
      <w:r>
        <w:rPr>
          <w:spacing w:val="19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light-headedness</w:t>
      </w:r>
      <w:r>
        <w:rPr>
          <w:spacing w:val="40"/>
        </w:rPr>
        <w:t xml:space="preserve"> </w:t>
      </w:r>
      <w:r>
        <w:t>caused</w:t>
      </w:r>
      <w:r>
        <w:rPr>
          <w:spacing w:val="16"/>
        </w:rPr>
        <w:t xml:space="preserve"> </w:t>
      </w:r>
      <w:r>
        <w:t xml:space="preserve">by </w:t>
      </w:r>
      <w:r>
        <w:rPr>
          <w:w w:val="102"/>
        </w:rPr>
        <w:t xml:space="preserve">overwhelming </w:t>
      </w:r>
      <w:r>
        <w:t>amorous</w:t>
      </w:r>
      <w:r>
        <w:rPr>
          <w:spacing w:val="30"/>
        </w:rPr>
        <w:t xml:space="preserve"> </w:t>
      </w:r>
      <w:r>
        <w:t xml:space="preserve">attachment </w:t>
      </w:r>
      <w:r>
        <w:rPr>
          <w:spacing w:val="5"/>
        </w:rPr>
        <w:t xml:space="preserve"> </w:t>
      </w:r>
      <w:r>
        <w:rPr>
          <w:w w:val="116"/>
        </w:rPr>
        <w:t>(</w:t>
      </w:r>
      <w:r>
        <w:rPr>
          <w:rFonts w:ascii="Book Antiqua" w:eastAsia="Book Antiqua" w:hAnsi="Book Antiqua" w:cs="Book Antiqua"/>
          <w:i/>
          <w:w w:val="102"/>
        </w:rPr>
        <w:t>räga</w:t>
      </w:r>
      <w:r>
        <w:rPr>
          <w:w w:val="111"/>
        </w:rPr>
        <w:t>).</w:t>
      </w:r>
    </w:p>
    <w:p w14:paraId="262E16B0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51292917" w14:textId="77777777" w:rsidR="00150366" w:rsidRDefault="00000000">
      <w:pPr>
        <w:spacing w:line="240" w:lineRule="exact"/>
        <w:ind w:left="120" w:right="83" w:firstLine="360"/>
        <w:jc w:val="both"/>
      </w:pPr>
      <w:r>
        <w:rPr>
          <w:spacing w:val="-6"/>
        </w:rPr>
        <w:t>I</w:t>
      </w:r>
      <w:r>
        <w:t>n</w:t>
      </w:r>
      <w:r>
        <w:rPr>
          <w:spacing w:val="30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37"/>
        </w:rPr>
        <w:t xml:space="preserve"> </w:t>
      </w:r>
      <w:r>
        <w:rPr>
          <w:spacing w:val="-6"/>
        </w:rPr>
        <w:t>vers</w:t>
      </w:r>
      <w:r>
        <w:t>e</w:t>
      </w:r>
      <w:r>
        <w:rPr>
          <w:spacing w:val="20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7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näyik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28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>pragalbhä</w:t>
      </w:r>
      <w:r>
        <w:t>,</w:t>
      </w:r>
      <w:r>
        <w:rPr>
          <w:spacing w:val="29"/>
        </w:rPr>
        <w:t xml:space="preserve"> </w:t>
      </w:r>
      <w:r>
        <w:rPr>
          <w:spacing w:val="-6"/>
        </w:rPr>
        <w:t>impuden</w:t>
      </w:r>
      <w:r>
        <w:t xml:space="preserve">t </w:t>
      </w:r>
      <w:r>
        <w:rPr>
          <w:spacing w:val="15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37"/>
        </w:rPr>
        <w:t xml:space="preserve"> </w:t>
      </w:r>
      <w:r>
        <w:rPr>
          <w:spacing w:val="-6"/>
          <w:w w:val="104"/>
        </w:rPr>
        <w:t xml:space="preserve">bold, </w:t>
      </w:r>
      <w:r>
        <w:t>and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rFonts w:ascii="Book Antiqua" w:eastAsia="Book Antiqua" w:hAnsi="Book Antiqua" w:cs="Book Antiqua"/>
          <w:i/>
        </w:rPr>
        <w:t>näyaka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mugdha</w:t>
      </w:r>
      <w:r>
        <w:rPr>
          <w:w w:val="96"/>
        </w:rPr>
        <w:t>,</w:t>
      </w:r>
      <w:r>
        <w:rPr>
          <w:spacing w:val="3"/>
          <w:w w:val="96"/>
        </w:rPr>
        <w:t xml:space="preserve"> </w:t>
      </w:r>
      <w:r>
        <w:t>enchanted.</w:t>
      </w:r>
      <w:r>
        <w:rPr>
          <w:spacing w:val="4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chanda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rFonts w:ascii="Book Antiqua" w:eastAsia="Book Antiqua" w:hAnsi="Book Antiqua" w:cs="Book Antiqua"/>
          <w:i/>
        </w:rPr>
        <w:t>çärdüla- vikréòita</w:t>
      </w:r>
      <w:r>
        <w:t>.</w:t>
      </w:r>
      <w:r>
        <w:rPr>
          <w:spacing w:val="28"/>
        </w:rPr>
        <w:t xml:space="preserve"> </w:t>
      </w:r>
      <w:r>
        <w:t xml:space="preserve">The  </w:t>
      </w:r>
      <w:r>
        <w:rPr>
          <w:rFonts w:ascii="Book Antiqua" w:eastAsia="Book Antiqua" w:hAnsi="Book Antiqua" w:cs="Book Antiqua"/>
          <w:i/>
          <w:w w:val="111"/>
        </w:rPr>
        <w:t>alaìkäras</w:t>
      </w:r>
      <w:r>
        <w:rPr>
          <w:rFonts w:ascii="Book Antiqua" w:eastAsia="Book Antiqua" w:hAnsi="Book Antiqua" w:cs="Book Antiqua"/>
          <w:i/>
          <w:spacing w:val="31"/>
          <w:w w:val="111"/>
        </w:rPr>
        <w:t xml:space="preserve"> </w:t>
      </w:r>
      <w:r>
        <w:t xml:space="preserve">include 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</w:rPr>
        <w:t>äçéù</w:t>
      </w:r>
      <w:r>
        <w:t>,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aprastuta</w:t>
      </w:r>
      <w:r>
        <w:t>,</w:t>
      </w:r>
      <w:r>
        <w:rPr>
          <w:spacing w:val="27"/>
        </w:rPr>
        <w:t xml:space="preserve"> </w:t>
      </w:r>
      <w:r>
        <w:rPr>
          <w:rFonts w:ascii="Book Antiqua" w:eastAsia="Book Antiqua" w:hAnsi="Book Antiqua" w:cs="Book Antiqua"/>
          <w:i/>
          <w:w w:val="109"/>
        </w:rPr>
        <w:t xml:space="preserve">praçaàsä </w:t>
      </w:r>
      <w:r>
        <w:t>and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>vyäjokti</w:t>
      </w:r>
      <w:r>
        <w:rPr>
          <w:w w:val="103"/>
        </w:rPr>
        <w:t>.</w:t>
      </w:r>
    </w:p>
    <w:p w14:paraId="331A3850" w14:textId="77777777" w:rsidR="00150366" w:rsidRDefault="00150366">
      <w:pPr>
        <w:spacing w:before="2" w:line="280" w:lineRule="exact"/>
        <w:rPr>
          <w:sz w:val="28"/>
          <w:szCs w:val="28"/>
        </w:rPr>
      </w:pPr>
    </w:p>
    <w:p w14:paraId="0FEF308E" w14:textId="77777777" w:rsidR="00150366" w:rsidRDefault="00000000">
      <w:pPr>
        <w:spacing w:line="256" w:lineRule="auto"/>
        <w:ind w:left="213" w:right="213"/>
        <w:jc w:val="center"/>
        <w:rPr>
          <w:rFonts w:ascii="Garamond" w:eastAsia="Garamond" w:hAnsi="Garamond" w:cs="Garamond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39"/>
          <w:sz w:val="14"/>
          <w:szCs w:val="14"/>
        </w:rPr>
        <w:t>hus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ends</w:t>
      </w:r>
      <w:r>
        <w:rPr>
          <w:rFonts w:ascii="Garamond" w:eastAsia="Garamond" w:hAnsi="Garamond" w:cs="Garamond"/>
          <w:spacing w:val="-23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the</w:t>
      </w:r>
      <w:r>
        <w:rPr>
          <w:rFonts w:ascii="Garamond" w:eastAsia="Garamond" w:hAnsi="Garamond" w:cs="Garamond"/>
          <w:spacing w:val="15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89"/>
        </w:rPr>
        <w:t>B</w:t>
      </w:r>
      <w:r>
        <w:rPr>
          <w:rFonts w:ascii="Garamond" w:eastAsia="Garamond" w:hAnsi="Garamond" w:cs="Garamond"/>
          <w:w w:val="177"/>
          <w:sz w:val="14"/>
          <w:szCs w:val="14"/>
        </w:rPr>
        <w:t>äla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33"/>
          <w:sz w:val="14"/>
          <w:szCs w:val="14"/>
        </w:rPr>
        <w:t>odhiné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59"/>
          <w:sz w:val="14"/>
          <w:szCs w:val="14"/>
        </w:rPr>
        <w:t>rakä</w:t>
      </w:r>
      <w:r>
        <w:rPr>
          <w:rFonts w:ascii="Garamond" w:eastAsia="Garamond" w:hAnsi="Garamond" w:cs="Garamond"/>
          <w:w w:val="75"/>
          <w:sz w:val="14"/>
          <w:szCs w:val="14"/>
        </w:rPr>
        <w:t>Ç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34"/>
          <w:sz w:val="14"/>
          <w:szCs w:val="14"/>
        </w:rPr>
        <w:t>ommen</w:t>
      </w:r>
      <w:r>
        <w:rPr>
          <w:rFonts w:ascii="Garamond" w:eastAsia="Garamond" w:hAnsi="Garamond" w:cs="Garamond"/>
          <w:spacing w:val="-13"/>
          <w:w w:val="134"/>
          <w:sz w:val="14"/>
          <w:szCs w:val="14"/>
        </w:rPr>
        <w:t>t</w:t>
      </w:r>
      <w:r>
        <w:rPr>
          <w:rFonts w:ascii="Garamond" w:eastAsia="Garamond" w:hAnsi="Garamond" w:cs="Garamond"/>
          <w:w w:val="170"/>
          <w:sz w:val="14"/>
          <w:szCs w:val="14"/>
        </w:rPr>
        <w:t>a</w:t>
      </w:r>
      <w:r>
        <w:rPr>
          <w:rFonts w:ascii="Garamond" w:eastAsia="Garamond" w:hAnsi="Garamond" w:cs="Garamond"/>
          <w:spacing w:val="-7"/>
          <w:w w:val="170"/>
          <w:sz w:val="14"/>
          <w:szCs w:val="14"/>
        </w:rPr>
        <w:t>r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5"/>
          <w:sz w:val="14"/>
          <w:szCs w:val="14"/>
        </w:rPr>
        <w:t>on</w:t>
      </w:r>
      <w:r>
        <w:rPr>
          <w:rFonts w:ascii="Garamond" w:eastAsia="Garamond" w:hAnsi="Garamond" w:cs="Garamond"/>
          <w:spacing w:val="1"/>
          <w:w w:val="145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9"/>
        </w:rPr>
        <w:t>a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209"/>
          <w:sz w:val="14"/>
          <w:szCs w:val="14"/>
        </w:rPr>
        <w:t>t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5"/>
        </w:rPr>
        <w:t>o</w:t>
      </w:r>
      <w:r>
        <w:rPr>
          <w:rFonts w:ascii="Garamond" w:eastAsia="Garamond" w:hAnsi="Garamond" w:cs="Garamond"/>
          <w:w w:val="144"/>
          <w:sz w:val="14"/>
          <w:szCs w:val="14"/>
        </w:rPr>
        <w:t xml:space="preserve">ne </w:t>
      </w:r>
      <w:r>
        <w:rPr>
          <w:rFonts w:ascii="Garamond" w:eastAsia="Garamond" w:hAnsi="Garamond" w:cs="Garamond"/>
          <w:w w:val="158"/>
          <w:sz w:val="14"/>
          <w:szCs w:val="14"/>
        </w:rPr>
        <w:t>of</w:t>
      </w:r>
      <w:r>
        <w:rPr>
          <w:rFonts w:ascii="Garamond" w:eastAsia="Garamond" w:hAnsi="Garamond" w:cs="Garamond"/>
          <w:spacing w:val="-3"/>
          <w:w w:val="15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75"/>
        </w:rPr>
        <w:t>Ç</w:t>
      </w:r>
      <w:r>
        <w:rPr>
          <w:rFonts w:ascii="Garamond" w:eastAsia="Garamond" w:hAnsi="Garamond" w:cs="Garamond"/>
          <w:w w:val="126"/>
          <w:sz w:val="14"/>
          <w:szCs w:val="14"/>
        </w:rPr>
        <w:t>ré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3"/>
        </w:rPr>
        <w:t>G</w:t>
      </w:r>
      <w:r>
        <w:rPr>
          <w:rFonts w:ascii="Garamond" w:eastAsia="Garamond" w:hAnsi="Garamond" w:cs="Garamond"/>
          <w:w w:val="133"/>
          <w:sz w:val="14"/>
          <w:szCs w:val="14"/>
        </w:rPr>
        <w:t>é</w:t>
      </w:r>
      <w:r>
        <w:rPr>
          <w:rFonts w:ascii="Garamond" w:eastAsia="Garamond" w:hAnsi="Garamond" w:cs="Garamond"/>
          <w:spacing w:val="-13"/>
          <w:w w:val="133"/>
          <w:sz w:val="14"/>
          <w:szCs w:val="14"/>
        </w:rPr>
        <w:t>t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45"/>
          <w:sz w:val="14"/>
          <w:szCs w:val="14"/>
        </w:rPr>
        <w:t>ovinda</w:t>
      </w:r>
      <w:r>
        <w:rPr>
          <w:rFonts w:ascii="Garamond" w:eastAsia="Garamond" w:hAnsi="Garamond" w:cs="Garamond"/>
          <w:w w:val="118"/>
        </w:rPr>
        <w:t>,</w:t>
      </w:r>
      <w:r>
        <w:rPr>
          <w:rFonts w:ascii="Garamond" w:eastAsia="Garamond" w:hAnsi="Garamond" w:cs="Garamond"/>
          <w:spacing w:val="2"/>
        </w:rPr>
        <w:t xml:space="preserve"> </w:t>
      </w:r>
      <w:r>
        <w:rPr>
          <w:rFonts w:ascii="Garamond" w:eastAsia="Garamond" w:hAnsi="Garamond" w:cs="Garamond"/>
          <w:w w:val="164"/>
          <w:sz w:val="14"/>
          <w:szCs w:val="14"/>
        </w:rPr>
        <w:t>entitled</w:t>
      </w:r>
      <w:r>
        <w:rPr>
          <w:rFonts w:ascii="Garamond" w:eastAsia="Garamond" w:hAnsi="Garamond" w:cs="Garamond"/>
          <w:spacing w:val="-5"/>
          <w:w w:val="164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31"/>
        </w:rPr>
        <w:t>s</w:t>
      </w:r>
      <w:r>
        <w:rPr>
          <w:rFonts w:ascii="Garamond" w:eastAsia="Garamond" w:hAnsi="Garamond" w:cs="Garamond"/>
          <w:w w:val="138"/>
          <w:sz w:val="14"/>
          <w:szCs w:val="14"/>
        </w:rPr>
        <w:t>ämoda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145"/>
          <w:sz w:val="14"/>
          <w:szCs w:val="14"/>
        </w:rPr>
        <w:t>dämodara</w:t>
      </w:r>
      <w:r>
        <w:rPr>
          <w:rFonts w:ascii="Garamond" w:eastAsia="Garamond" w:hAnsi="Garamond" w:cs="Garamond"/>
          <w:w w:val="118"/>
        </w:rPr>
        <w:t xml:space="preserve">, </w:t>
      </w:r>
      <w:r>
        <w:rPr>
          <w:rFonts w:ascii="Garamond" w:eastAsia="Garamond" w:hAnsi="Garamond" w:cs="Garamond"/>
          <w:w w:val="95"/>
        </w:rPr>
        <w:t>“</w:t>
      </w:r>
      <w:r>
        <w:rPr>
          <w:rFonts w:ascii="Garamond" w:eastAsia="Garamond" w:hAnsi="Garamond" w:cs="Garamond"/>
          <w:w w:val="140"/>
        </w:rPr>
        <w:t>d</w:t>
      </w:r>
      <w:r>
        <w:rPr>
          <w:rFonts w:ascii="Garamond" w:eastAsia="Garamond" w:hAnsi="Garamond" w:cs="Garamond"/>
          <w:w w:val="145"/>
          <w:sz w:val="14"/>
          <w:szCs w:val="14"/>
        </w:rPr>
        <w:t>ämodara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0"/>
        </w:rPr>
        <w:t>d</w:t>
      </w:r>
      <w:r>
        <w:rPr>
          <w:rFonts w:ascii="Garamond" w:eastAsia="Garamond" w:hAnsi="Garamond" w:cs="Garamond"/>
          <w:w w:val="169"/>
          <w:sz w:val="14"/>
          <w:szCs w:val="14"/>
        </w:rPr>
        <w:t>eli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53"/>
          <w:sz w:val="14"/>
          <w:szCs w:val="14"/>
        </w:rPr>
        <w:t>hted</w:t>
      </w:r>
      <w:r>
        <w:rPr>
          <w:rFonts w:ascii="Garamond" w:eastAsia="Garamond" w:hAnsi="Garamond" w:cs="Garamond"/>
          <w:w w:val="103"/>
        </w:rPr>
        <w:t>.”</w:t>
      </w:r>
    </w:p>
    <w:p w14:paraId="662662BE" w14:textId="73C73B44" w:rsidR="00150366" w:rsidRDefault="00150366">
      <w:pPr>
        <w:spacing w:line="200" w:lineRule="exact"/>
        <w:sectPr w:rsidR="00150366">
          <w:headerReference w:type="default" r:id="rId24"/>
          <w:pgSz w:w="6820" w:h="10220"/>
          <w:pgMar w:top="920" w:right="920" w:bottom="280" w:left="920" w:header="0" w:footer="0" w:gutter="0"/>
          <w:cols w:space="720"/>
        </w:sectPr>
      </w:pPr>
    </w:p>
    <w:p w14:paraId="69A704D6" w14:textId="77777777" w:rsidR="00150366" w:rsidRDefault="00150366">
      <w:pPr>
        <w:spacing w:line="200" w:lineRule="exact"/>
      </w:pPr>
    </w:p>
    <w:p w14:paraId="47718293" w14:textId="77777777" w:rsidR="00150366" w:rsidRDefault="00150366">
      <w:pPr>
        <w:spacing w:line="200" w:lineRule="exact"/>
      </w:pPr>
    </w:p>
    <w:p w14:paraId="68AB0C67" w14:textId="77777777" w:rsidR="00150366" w:rsidRDefault="00150366">
      <w:pPr>
        <w:spacing w:line="200" w:lineRule="exact"/>
      </w:pPr>
    </w:p>
    <w:p w14:paraId="0507C4CE" w14:textId="77777777" w:rsidR="00150366" w:rsidRDefault="00150366">
      <w:pPr>
        <w:spacing w:line="200" w:lineRule="exact"/>
      </w:pPr>
    </w:p>
    <w:p w14:paraId="1615D035" w14:textId="77777777" w:rsidR="00150366" w:rsidRDefault="00150366">
      <w:pPr>
        <w:spacing w:before="4" w:line="200" w:lineRule="exact"/>
      </w:pPr>
    </w:p>
    <w:p w14:paraId="5DE12BA9" w14:textId="77777777" w:rsidR="00150366" w:rsidRDefault="00000000">
      <w:pPr>
        <w:spacing w:line="540" w:lineRule="exact"/>
        <w:ind w:left="1741" w:right="1741"/>
        <w:jc w:val="center"/>
        <w:rPr>
          <w:rFonts w:ascii="Cambria" w:eastAsia="Cambria" w:hAnsi="Cambria" w:cs="Cambria"/>
          <w:sz w:val="48"/>
          <w:szCs w:val="48"/>
        </w:rPr>
      </w:pPr>
      <w:r>
        <w:rPr>
          <w:rFonts w:ascii="Cambria" w:eastAsia="Cambria" w:hAnsi="Cambria" w:cs="Cambria"/>
          <w:i/>
          <w:sz w:val="48"/>
          <w:szCs w:val="48"/>
        </w:rPr>
        <w:t>Act</w:t>
      </w:r>
      <w:r>
        <w:rPr>
          <w:rFonts w:ascii="Cambria" w:eastAsia="Cambria" w:hAnsi="Cambria" w:cs="Cambria"/>
          <w:i/>
          <w:spacing w:val="33"/>
          <w:sz w:val="48"/>
          <w:szCs w:val="48"/>
        </w:rPr>
        <w:t xml:space="preserve"> </w:t>
      </w:r>
      <w:r>
        <w:rPr>
          <w:rFonts w:ascii="Cambria" w:eastAsia="Cambria" w:hAnsi="Cambria" w:cs="Cambria"/>
          <w:i/>
          <w:spacing w:val="5"/>
          <w:w w:val="94"/>
          <w:sz w:val="48"/>
          <w:szCs w:val="48"/>
        </w:rPr>
        <w:t>T</w:t>
      </w:r>
      <w:r>
        <w:rPr>
          <w:rFonts w:ascii="Cambria" w:eastAsia="Cambria" w:hAnsi="Cambria" w:cs="Cambria"/>
          <w:i/>
          <w:w w:val="99"/>
          <w:sz w:val="48"/>
          <w:szCs w:val="48"/>
        </w:rPr>
        <w:t>wo</w:t>
      </w:r>
    </w:p>
    <w:p w14:paraId="2254EB42" w14:textId="77777777" w:rsidR="00150366" w:rsidRDefault="00000000">
      <w:pPr>
        <w:spacing w:before="16"/>
        <w:ind w:left="902" w:right="902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w w:val="133"/>
          <w:sz w:val="24"/>
          <w:szCs w:val="24"/>
        </w:rPr>
        <w:t>a</w:t>
      </w:r>
      <w:r>
        <w:rPr>
          <w:rFonts w:ascii="Book Antiqua" w:eastAsia="Book Antiqua" w:hAnsi="Book Antiqua" w:cs="Book Antiqua"/>
          <w:b/>
          <w:w w:val="133"/>
          <w:sz w:val="17"/>
          <w:szCs w:val="17"/>
        </w:rPr>
        <w:t>kle</w:t>
      </w:r>
      <w:r>
        <w:rPr>
          <w:rFonts w:ascii="Book Antiqua" w:eastAsia="Book Antiqua" w:hAnsi="Book Antiqua" w:cs="Book Antiqua"/>
          <w:b/>
          <w:w w:val="78"/>
          <w:sz w:val="17"/>
          <w:szCs w:val="17"/>
        </w:rPr>
        <w:t>Ç</w:t>
      </w:r>
      <w:r>
        <w:rPr>
          <w:rFonts w:ascii="Book Antiqua" w:eastAsia="Book Antiqua" w:hAnsi="Book Antiqua" w:cs="Book Antiqua"/>
          <w:b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w w:val="82"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w w:val="109"/>
          <w:sz w:val="24"/>
          <w:szCs w:val="24"/>
        </w:rPr>
        <w:t>k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e</w:t>
      </w:r>
      <w:r>
        <w:rPr>
          <w:rFonts w:ascii="Book Antiqua" w:eastAsia="Book Antiqua" w:hAnsi="Book Antiqua" w:cs="Book Antiqua"/>
          <w:b/>
          <w:w w:val="78"/>
          <w:sz w:val="17"/>
          <w:szCs w:val="17"/>
        </w:rPr>
        <w:t>Ç</w:t>
      </w:r>
      <w:r>
        <w:rPr>
          <w:rFonts w:ascii="Book Antiqua" w:eastAsia="Book Antiqua" w:hAnsi="Book Antiqua" w:cs="Book Antiqua"/>
          <w:b/>
          <w:spacing w:val="-18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15"/>
          <w:w w:val="125"/>
          <w:sz w:val="17"/>
          <w:szCs w:val="17"/>
        </w:rPr>
        <w:t>v</w:t>
      </w:r>
      <w:r>
        <w:rPr>
          <w:rFonts w:ascii="Book Antiqua" w:eastAsia="Book Antiqua" w:hAnsi="Book Antiqua" w:cs="Book Antiqua"/>
          <w:b/>
          <w:w w:val="131"/>
          <w:sz w:val="17"/>
          <w:szCs w:val="17"/>
        </w:rPr>
        <w:t>aù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–</w:t>
      </w:r>
      <w:r>
        <w:rPr>
          <w:rFonts w:ascii="Book Antiqua" w:eastAsia="Book Antiqua" w:hAnsi="Book Antiqua" w:cs="Book Antiqua"/>
          <w:b/>
          <w:spacing w:val="4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w w:val="97"/>
          <w:sz w:val="24"/>
          <w:szCs w:val="24"/>
        </w:rPr>
        <w:t>C</w:t>
      </w:r>
      <w:r>
        <w:rPr>
          <w:rFonts w:ascii="Book Antiqua" w:eastAsia="Book Antiqua" w:hAnsi="Book Antiqua" w:cs="Book Antiqua"/>
          <w:b/>
          <w:w w:val="141"/>
          <w:sz w:val="17"/>
          <w:szCs w:val="17"/>
        </w:rPr>
        <w:t>arefree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109"/>
          <w:sz w:val="24"/>
          <w:szCs w:val="24"/>
        </w:rPr>
        <w:t>k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e</w:t>
      </w:r>
      <w:r>
        <w:rPr>
          <w:rFonts w:ascii="Book Antiqua" w:eastAsia="Book Antiqua" w:hAnsi="Book Antiqua" w:cs="Book Antiqua"/>
          <w:b/>
          <w:w w:val="78"/>
          <w:sz w:val="17"/>
          <w:szCs w:val="17"/>
        </w:rPr>
        <w:t>Ç</w:t>
      </w:r>
      <w:r>
        <w:rPr>
          <w:rFonts w:ascii="Book Antiqua" w:eastAsia="Book Antiqua" w:hAnsi="Book Antiqua" w:cs="Book Antiqua"/>
          <w:b/>
          <w:spacing w:val="-18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15"/>
          <w:w w:val="125"/>
          <w:sz w:val="17"/>
          <w:szCs w:val="17"/>
        </w:rPr>
        <w:t>v</w:t>
      </w:r>
      <w:r>
        <w:rPr>
          <w:rFonts w:ascii="Book Antiqua" w:eastAsia="Book Antiqua" w:hAnsi="Book Antiqua" w:cs="Book Antiqua"/>
          <w:b/>
          <w:w w:val="140"/>
          <w:sz w:val="17"/>
          <w:szCs w:val="17"/>
        </w:rPr>
        <w:t>a</w:t>
      </w:r>
    </w:p>
    <w:p w14:paraId="2ED1F5EE" w14:textId="77777777" w:rsidR="00150366" w:rsidRDefault="00150366">
      <w:pPr>
        <w:spacing w:line="200" w:lineRule="exact"/>
      </w:pPr>
    </w:p>
    <w:p w14:paraId="47D472B8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3C41CCB8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</w:t>
      </w:r>
    </w:p>
    <w:p w14:paraId="43577A72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0E014BD2" w14:textId="77777777" w:rsidR="00150366" w:rsidRDefault="00000000">
      <w:pPr>
        <w:spacing w:line="248" w:lineRule="auto"/>
        <w:ind w:left="890" w:right="753" w:hanging="180"/>
      </w:pPr>
      <w:r>
        <w:rPr>
          <w:i/>
        </w:rPr>
        <w:t>viharati</w:t>
      </w:r>
      <w:r>
        <w:rPr>
          <w:i/>
          <w:spacing w:val="-6"/>
        </w:rPr>
        <w:t xml:space="preserve"> </w:t>
      </w:r>
      <w:r>
        <w:rPr>
          <w:i/>
        </w:rPr>
        <w:t>vane</w:t>
      </w:r>
      <w:r>
        <w:rPr>
          <w:i/>
          <w:spacing w:val="-11"/>
        </w:rPr>
        <w:t xml:space="preserve"> </w:t>
      </w:r>
      <w:r>
        <w:rPr>
          <w:i/>
        </w:rPr>
        <w:t>rädhä</w:t>
      </w:r>
      <w:r>
        <w:rPr>
          <w:i/>
          <w:spacing w:val="-14"/>
        </w:rPr>
        <w:t xml:space="preserve"> </w:t>
      </w:r>
      <w:r>
        <w:rPr>
          <w:i/>
        </w:rPr>
        <w:t>sädhäraëa-praëaye</w:t>
      </w:r>
      <w:r>
        <w:rPr>
          <w:i/>
          <w:spacing w:val="-16"/>
        </w:rPr>
        <w:t xml:space="preserve"> </w:t>
      </w:r>
      <w:r>
        <w:rPr>
          <w:i/>
        </w:rPr>
        <w:t xml:space="preserve">harau </w:t>
      </w:r>
      <w:r>
        <w:rPr>
          <w:i/>
          <w:w w:val="97"/>
        </w:rPr>
        <w:t>vigalita-nijotkarñäd</w:t>
      </w:r>
      <w:r>
        <w:rPr>
          <w:i/>
          <w:spacing w:val="1"/>
          <w:w w:val="97"/>
        </w:rPr>
        <w:t xml:space="preserve"> </w:t>
      </w:r>
      <w:r>
        <w:rPr>
          <w:i/>
          <w:w w:val="92"/>
        </w:rPr>
        <w:t>érñyä-vaçena</w:t>
      </w:r>
      <w:r>
        <w:rPr>
          <w:i/>
          <w:spacing w:val="4"/>
          <w:w w:val="92"/>
        </w:rPr>
        <w:t xml:space="preserve"> </w:t>
      </w:r>
      <w:r>
        <w:rPr>
          <w:i/>
        </w:rPr>
        <w:t>gatänyataù</w:t>
      </w:r>
    </w:p>
    <w:p w14:paraId="62C67A0C" w14:textId="77777777" w:rsidR="00150366" w:rsidRDefault="00000000">
      <w:pPr>
        <w:spacing w:line="248" w:lineRule="auto"/>
        <w:ind w:left="890" w:right="336" w:hanging="180"/>
      </w:pPr>
      <w:r>
        <w:rPr>
          <w:i/>
        </w:rPr>
        <w:t>kvacid</w:t>
      </w:r>
      <w:r>
        <w:rPr>
          <w:i/>
          <w:spacing w:val="-5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latä-kuïje</w:t>
      </w:r>
      <w:r>
        <w:rPr>
          <w:i/>
          <w:spacing w:val="38"/>
        </w:rPr>
        <w:t xml:space="preserve"> </w:t>
      </w:r>
      <w:r>
        <w:rPr>
          <w:i/>
        </w:rPr>
        <w:t>guïjan-madhu-vrata-maëòalé- mukhara-çikhare</w:t>
      </w:r>
      <w:r>
        <w:rPr>
          <w:i/>
          <w:spacing w:val="-14"/>
        </w:rPr>
        <w:t xml:space="preserve"> </w:t>
      </w:r>
      <w:r>
        <w:rPr>
          <w:i/>
          <w:w w:val="91"/>
        </w:rPr>
        <w:t>lénä</w:t>
      </w:r>
      <w:r>
        <w:rPr>
          <w:i/>
          <w:spacing w:val="-2"/>
          <w:w w:val="91"/>
        </w:rPr>
        <w:t xml:space="preserve"> </w:t>
      </w:r>
      <w:r>
        <w:rPr>
          <w:i/>
          <w:w w:val="91"/>
        </w:rPr>
        <w:t>dénäpy</w:t>
      </w:r>
      <w:r>
        <w:rPr>
          <w:i/>
          <w:spacing w:val="16"/>
          <w:w w:val="91"/>
        </w:rPr>
        <w:t xml:space="preserve"> </w:t>
      </w:r>
      <w:r>
        <w:rPr>
          <w:i/>
        </w:rPr>
        <w:t>uväca</w:t>
      </w:r>
      <w:r>
        <w:rPr>
          <w:i/>
          <w:spacing w:val="-19"/>
        </w:rPr>
        <w:t xml:space="preserve"> </w:t>
      </w:r>
      <w:r>
        <w:rPr>
          <w:i/>
        </w:rPr>
        <w:t>rahaù</w:t>
      </w:r>
      <w:r>
        <w:rPr>
          <w:i/>
          <w:spacing w:val="-10"/>
        </w:rPr>
        <w:t xml:space="preserve"> </w:t>
      </w:r>
      <w:r>
        <w:rPr>
          <w:i/>
        </w:rPr>
        <w:t>sachem</w:t>
      </w:r>
    </w:p>
    <w:p w14:paraId="7345187D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3CC97676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Overlooking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>Çré</w:t>
      </w:r>
      <w:r>
        <w:rPr>
          <w:rFonts w:ascii="Book Antiqua" w:eastAsia="Book Antiqua" w:hAnsi="Book Antiqua" w:cs="Book Antiqua"/>
          <w:b/>
          <w:spacing w:val="23"/>
          <w:w w:val="7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Rädhä’s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eminence,</w:t>
      </w:r>
      <w:r>
        <w:rPr>
          <w:rFonts w:ascii="Book Antiqua" w:eastAsia="Book Antiqua" w:hAnsi="Book Antiqua" w:cs="Book Antiqua"/>
          <w:b/>
          <w:spacing w:val="4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Hari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dallied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2"/>
        </w:rPr>
        <w:t>forest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with</w:t>
      </w:r>
      <w:r>
        <w:rPr>
          <w:rFonts w:ascii="Book Antiqua" w:eastAsia="Book Antiqua" w:hAnsi="Book Antiqua" w:cs="Book Antiqua"/>
          <w:b/>
          <w:spacing w:val="-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all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</w:t>
      </w:r>
      <w:r>
        <w:rPr>
          <w:rFonts w:ascii="Book Antiqua" w:eastAsia="Book Antiqua" w:hAnsi="Book Antiqua" w:cs="Book Antiqua"/>
          <w:b/>
          <w:spacing w:val="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cowherd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maidens.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Feeling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neglected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and </w:t>
      </w:r>
      <w:r>
        <w:rPr>
          <w:rFonts w:ascii="Book Antiqua" w:eastAsia="Book Antiqua" w:hAnsi="Book Antiqua" w:cs="Book Antiqua"/>
          <w:b/>
          <w:w w:val="90"/>
        </w:rPr>
        <w:t>driven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away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jealousy,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She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retreated</w:t>
      </w:r>
      <w:r>
        <w:rPr>
          <w:rFonts w:ascii="Book Antiqua" w:eastAsia="Book Antiqua" w:hAnsi="Book Antiqua" w:cs="Book Antiqua"/>
          <w:b/>
          <w:spacing w:val="3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secluded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vine- </w:t>
      </w:r>
      <w:r>
        <w:rPr>
          <w:rFonts w:ascii="Book Antiqua" w:eastAsia="Book Antiqua" w:hAnsi="Book Antiqua" w:cs="Book Antiqua"/>
          <w:b/>
          <w:spacing w:val="-5"/>
          <w:w w:val="91"/>
        </w:rPr>
        <w:t>covere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bowe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resounde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dron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1"/>
        </w:rPr>
        <w:t xml:space="preserve">bumblebees. </w:t>
      </w:r>
      <w:r>
        <w:rPr>
          <w:rFonts w:ascii="Book Antiqua" w:eastAsia="Book Antiqua" w:hAnsi="Book Antiqua" w:cs="Book Antiqua"/>
          <w:b/>
          <w:spacing w:val="-5"/>
          <w:w w:val="90"/>
        </w:rPr>
        <w:t>Despondent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poure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ou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secre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agon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friend.</w:t>
      </w:r>
    </w:p>
    <w:p w14:paraId="17D25ADF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7BF4D3DB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A707742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479C252C" w14:textId="77777777" w:rsidR="00150366" w:rsidRDefault="00000000">
      <w:pPr>
        <w:spacing w:line="248" w:lineRule="auto"/>
        <w:ind w:left="120" w:right="85" w:firstLine="360"/>
        <w:jc w:val="both"/>
      </w:pPr>
      <w:r>
        <w:t>Act</w:t>
      </w:r>
      <w:r>
        <w:rPr>
          <w:spacing w:val="22"/>
        </w:rPr>
        <w:t xml:space="preserve"> </w:t>
      </w:r>
      <w:r>
        <w:rPr>
          <w:spacing w:val="-26"/>
        </w:rPr>
        <w:t>T</w:t>
      </w:r>
      <w:r>
        <w:t>wo</w:t>
      </w:r>
      <w:r>
        <w:rPr>
          <w:spacing w:val="33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 xml:space="preserve">entitled </w:t>
      </w:r>
      <w:r>
        <w:rPr>
          <w:spacing w:val="11"/>
        </w:rPr>
        <w:t xml:space="preserve"> </w:t>
      </w:r>
      <w:r>
        <w:rPr>
          <w:i/>
        </w:rPr>
        <w:t>Akleça-keçava.</w:t>
      </w:r>
      <w:r>
        <w:rPr>
          <w:i/>
          <w:spacing w:val="-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purport </w:t>
      </w:r>
      <w:r>
        <w:rPr>
          <w:spacing w:val="28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rPr>
          <w:w w:val="108"/>
        </w:rPr>
        <w:t xml:space="preserve">that </w:t>
      </w:r>
      <w:r>
        <w:rPr>
          <w:spacing w:val="-4"/>
          <w:w w:val="97"/>
        </w:rPr>
        <w:t>Bhagavä</w:t>
      </w:r>
      <w:r>
        <w:rPr>
          <w:w w:val="97"/>
        </w:rPr>
        <w:t>n</w:t>
      </w:r>
      <w:r>
        <w:rPr>
          <w:spacing w:val="-11"/>
          <w:w w:val="97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-7"/>
          <w:w w:val="77"/>
        </w:rPr>
        <w:t xml:space="preserve"> </w:t>
      </w:r>
      <w:r>
        <w:rPr>
          <w:spacing w:val="-4"/>
          <w:w w:val="94"/>
        </w:rPr>
        <w:t>Kåñëa</w:t>
      </w:r>
      <w:r>
        <w:rPr>
          <w:w w:val="94"/>
        </w:rPr>
        <w:t>,</w:t>
      </w:r>
      <w:r>
        <w:rPr>
          <w:spacing w:val="-13"/>
          <w:w w:val="9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4"/>
        </w:rPr>
        <w:t>ultimat</w:t>
      </w:r>
      <w:r>
        <w:t>e</w:t>
      </w:r>
      <w:r>
        <w:rPr>
          <w:spacing w:val="13"/>
        </w:rPr>
        <w:t xml:space="preserve"> </w:t>
      </w:r>
      <w:r>
        <w:rPr>
          <w:spacing w:val="-4"/>
        </w:rPr>
        <w:t>connoisseu</w:t>
      </w:r>
      <w:r>
        <w:t>r</w:t>
      </w:r>
      <w:r>
        <w:rPr>
          <w:spacing w:val="28"/>
        </w:rPr>
        <w:t xml:space="preserve"> </w:t>
      </w:r>
      <w:r>
        <w:rPr>
          <w:spacing w:val="-4"/>
          <w:w w:val="96"/>
        </w:rPr>
        <w:t>o</w:t>
      </w:r>
      <w:r>
        <w:rPr>
          <w:w w:val="96"/>
        </w:rPr>
        <w:t>f</w:t>
      </w:r>
      <w:r>
        <w:rPr>
          <w:spacing w:val="-16"/>
          <w:w w:val="96"/>
        </w:rPr>
        <w:t xml:space="preserve"> </w:t>
      </w:r>
      <w:r>
        <w:rPr>
          <w:i/>
          <w:spacing w:val="-4"/>
          <w:w w:val="96"/>
        </w:rPr>
        <w:t>rasa</w:t>
      </w:r>
      <w:r>
        <w:rPr>
          <w:w w:val="96"/>
        </w:rPr>
        <w:t>,</w:t>
      </w:r>
      <w:r>
        <w:rPr>
          <w:spacing w:val="-15"/>
          <w:w w:val="96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-20"/>
        </w:rPr>
        <w:t xml:space="preserve"> </w:t>
      </w:r>
      <w:r>
        <w:rPr>
          <w:spacing w:val="-4"/>
          <w:w w:val="103"/>
        </w:rPr>
        <w:t xml:space="preserve">eternally </w:t>
      </w:r>
      <w:r>
        <w:t>free</w:t>
      </w:r>
      <w:r>
        <w:rPr>
          <w:spacing w:val="-5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distress.</w:t>
      </w:r>
      <w:r>
        <w:rPr>
          <w:spacing w:val="14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never</w:t>
      </w:r>
      <w:r>
        <w:rPr>
          <w:spacing w:val="8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undergo</w:t>
      </w:r>
      <w:r>
        <w:rPr>
          <w:spacing w:val="28"/>
        </w:rPr>
        <w:t xml:space="preserve"> </w:t>
      </w:r>
      <w:r>
        <w:t>even</w:t>
      </w:r>
      <w:r>
        <w:rPr>
          <w:spacing w:val="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w w:val="103"/>
        </w:rPr>
        <w:t xml:space="preserve">slightest </w:t>
      </w:r>
      <w:r>
        <w:t>pain.</w:t>
      </w:r>
      <w:r>
        <w:rPr>
          <w:spacing w:val="22"/>
        </w:rPr>
        <w:t xml:space="preserve"> </w:t>
      </w:r>
      <w:r>
        <w:t>Bhagavän</w:t>
      </w:r>
      <w:r>
        <w:rPr>
          <w:spacing w:val="-14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two</w:t>
      </w:r>
      <w:r>
        <w:rPr>
          <w:spacing w:val="11"/>
        </w:rPr>
        <w:t xml:space="preserve"> </w:t>
      </w:r>
      <w:r>
        <w:t xml:space="preserve">uncommon </w:t>
      </w:r>
      <w:r>
        <w:rPr>
          <w:spacing w:val="6"/>
        </w:rPr>
        <w:t xml:space="preserve"> </w:t>
      </w:r>
      <w:r>
        <w:rPr>
          <w:w w:val="103"/>
        </w:rPr>
        <w:t>characteristics:</w:t>
      </w:r>
    </w:p>
    <w:p w14:paraId="4C4AEF1C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71C3F51D" w14:textId="77777777" w:rsidR="00150366" w:rsidRDefault="00000000">
      <w:pPr>
        <w:spacing w:line="248" w:lineRule="auto"/>
        <w:ind w:left="120" w:right="85" w:firstLine="360"/>
        <w:jc w:val="both"/>
        <w:sectPr w:rsidR="00150366">
          <w:headerReference w:type="default" r:id="rId25"/>
          <w:pgSz w:w="6820" w:h="10220"/>
          <w:pgMar w:top="920" w:right="780" w:bottom="280" w:left="780" w:header="0" w:footer="0" w:gutter="0"/>
          <w:cols w:space="720"/>
        </w:sectPr>
      </w:pPr>
      <w:r>
        <w:rPr>
          <w:spacing w:val="-4"/>
        </w:rPr>
        <w:t>(1</w:t>
      </w:r>
      <w:r>
        <w:t>)</w:t>
      </w:r>
      <w:r>
        <w:rPr>
          <w:spacing w:val="36"/>
        </w:rPr>
        <w:t xml:space="preserve"> </w:t>
      </w:r>
      <w:r>
        <w:rPr>
          <w:i/>
          <w:spacing w:val="-4"/>
        </w:rPr>
        <w:t>Akhila-heya-pratyanikatv</w:t>
      </w:r>
      <w:r>
        <w:rPr>
          <w:i/>
        </w:rPr>
        <w:t>a</w:t>
      </w:r>
      <w:r>
        <w:rPr>
          <w:i/>
          <w:spacing w:val="7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rPr>
          <w:spacing w:val="-4"/>
        </w:rPr>
        <w:t>Bein</w:t>
      </w:r>
      <w:r>
        <w:t>g</w:t>
      </w:r>
      <w:r>
        <w:rPr>
          <w:spacing w:val="-9"/>
        </w:rPr>
        <w:t xml:space="preserve"> </w:t>
      </w:r>
      <w:r>
        <w:rPr>
          <w:spacing w:val="-4"/>
        </w:rPr>
        <w:t>beyon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10"/>
        </w:rPr>
        <w:t xml:space="preserve"> </w:t>
      </w:r>
      <w:r>
        <w:rPr>
          <w:spacing w:val="-4"/>
          <w:w w:val="103"/>
        </w:rPr>
        <w:t xml:space="preserve">material </w:t>
      </w:r>
      <w:r>
        <w:rPr>
          <w:spacing w:val="-2"/>
        </w:rPr>
        <w:t>imperfections</w:t>
      </w:r>
      <w:r>
        <w:t>,</w:t>
      </w:r>
      <w:r>
        <w:rPr>
          <w:spacing w:val="36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13"/>
        </w:rPr>
        <w:t xml:space="preserve"> </w:t>
      </w:r>
      <w:r>
        <w:rPr>
          <w:spacing w:val="-2"/>
        </w:rPr>
        <w:t>n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connectio</w:t>
      </w:r>
      <w:r>
        <w:t>n</w:t>
      </w:r>
      <w:r>
        <w:rPr>
          <w:spacing w:val="46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0"/>
        </w:rPr>
        <w:t xml:space="preserve"> </w:t>
      </w:r>
      <w:r>
        <w:rPr>
          <w:spacing w:val="-2"/>
        </w:rPr>
        <w:t>an</w:t>
      </w:r>
      <w:r>
        <w:t>y</w:t>
      </w:r>
      <w:r>
        <w:rPr>
          <w:spacing w:val="8"/>
        </w:rPr>
        <w:t xml:space="preserve"> </w:t>
      </w:r>
      <w:r>
        <w:rPr>
          <w:spacing w:val="-2"/>
        </w:rPr>
        <w:t>typ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2"/>
          <w:w w:val="104"/>
        </w:rPr>
        <w:t xml:space="preserve">painful </w:t>
      </w:r>
      <w:r>
        <w:t>misfortune</w:t>
      </w:r>
      <w:r>
        <w:rPr>
          <w:spacing w:val="42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calamity.</w:t>
      </w:r>
      <w:r>
        <w:rPr>
          <w:spacing w:val="14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i/>
        </w:rPr>
        <w:t>pratyanéka</w:t>
      </w:r>
      <w:r>
        <w:t>,</w:t>
      </w:r>
      <w:r>
        <w:rPr>
          <w:spacing w:val="-18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formidable</w:t>
      </w:r>
      <w:r>
        <w:rPr>
          <w:spacing w:val="25"/>
        </w:rPr>
        <w:t xml:space="preserve"> </w:t>
      </w:r>
      <w:r>
        <w:t>foe of</w:t>
      </w:r>
      <w:r>
        <w:rPr>
          <w:spacing w:val="-9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defects.</w:t>
      </w:r>
      <w:r>
        <w:rPr>
          <w:spacing w:val="2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regard,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author</w:t>
      </w:r>
      <w:r>
        <w:rPr>
          <w:spacing w:val="3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i/>
          <w:w w:val="97"/>
        </w:rPr>
        <w:t>Yoga-sütra</w:t>
      </w:r>
      <w:r>
        <w:rPr>
          <w:i/>
          <w:spacing w:val="-4"/>
          <w:w w:val="97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rPr>
          <w:w w:val="101"/>
        </w:rPr>
        <w:t xml:space="preserve">also </w:t>
      </w:r>
      <w:r>
        <w:t xml:space="preserve">stated,  </w:t>
      </w:r>
      <w:r>
        <w:rPr>
          <w:i/>
        </w:rPr>
        <w:t>kleça-karma-vipäkäçayair</w:t>
      </w:r>
      <w:r>
        <w:rPr>
          <w:i/>
          <w:spacing w:val="5"/>
        </w:rPr>
        <w:t xml:space="preserve"> </w:t>
      </w:r>
      <w:r>
        <w:rPr>
          <w:i/>
          <w:w w:val="92"/>
        </w:rPr>
        <w:t>aparämåñöaù</w:t>
      </w:r>
      <w:r>
        <w:rPr>
          <w:i/>
          <w:spacing w:val="8"/>
          <w:w w:val="92"/>
        </w:rPr>
        <w:t xml:space="preserve"> </w:t>
      </w:r>
      <w:r>
        <w:rPr>
          <w:i/>
          <w:w w:val="92"/>
        </w:rPr>
        <w:t xml:space="preserve">puruña-viçeña </w:t>
      </w:r>
      <w:r>
        <w:rPr>
          <w:i/>
          <w:spacing w:val="-4"/>
          <w:w w:val="91"/>
        </w:rPr>
        <w:t>éçvaraù</w:t>
      </w:r>
      <w:r>
        <w:rPr>
          <w:i/>
          <w:w w:val="91"/>
        </w:rPr>
        <w:t>.</w:t>
      </w:r>
      <w:r>
        <w:rPr>
          <w:i/>
          <w:spacing w:val="20"/>
          <w:w w:val="91"/>
        </w:rPr>
        <w:t xml:space="preserve"> </w:t>
      </w:r>
      <w:r>
        <w:rPr>
          <w:spacing w:val="-4"/>
        </w:rPr>
        <w:t>“</w:t>
      </w:r>
      <w:r>
        <w:t>A</w:t>
      </w:r>
      <w:r>
        <w:rPr>
          <w:spacing w:val="-6"/>
        </w:rPr>
        <w:t xml:space="preserve"> </w:t>
      </w:r>
      <w:r>
        <w:rPr>
          <w:spacing w:val="-4"/>
        </w:rPr>
        <w:t>perso</w:t>
      </w:r>
      <w:r>
        <w:t>n</w:t>
      </w:r>
      <w:r>
        <w:rPr>
          <w:spacing w:val="40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27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24"/>
        </w:rPr>
        <w:t xml:space="preserve"> </w:t>
      </w:r>
      <w:r>
        <w:rPr>
          <w:spacing w:val="-4"/>
        </w:rPr>
        <w:t>n</w:t>
      </w:r>
      <w:r>
        <w:t>o</w:t>
      </w:r>
      <w:r>
        <w:rPr>
          <w:spacing w:val="27"/>
        </w:rPr>
        <w:t xml:space="preserve"> </w:t>
      </w:r>
      <w:r>
        <w:rPr>
          <w:spacing w:val="-4"/>
        </w:rPr>
        <w:t>relationshi</w:t>
      </w:r>
      <w:r>
        <w:t xml:space="preserve">p </w:t>
      </w:r>
      <w:r>
        <w:rPr>
          <w:spacing w:val="10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4"/>
        </w:rPr>
        <w:t>defect</w:t>
      </w:r>
      <w:r>
        <w:t>s</w:t>
      </w:r>
      <w:r>
        <w:rPr>
          <w:spacing w:val="19"/>
        </w:rPr>
        <w:t xml:space="preserve"> </w:t>
      </w:r>
      <w:r>
        <w:rPr>
          <w:spacing w:val="-4"/>
          <w:w w:val="106"/>
        </w:rPr>
        <w:t xml:space="preserve">such </w:t>
      </w:r>
      <w:r>
        <w:rPr>
          <w:spacing w:val="-4"/>
        </w:rPr>
        <w:t>a</w:t>
      </w:r>
      <w:r>
        <w:t>s</w:t>
      </w:r>
      <w:r>
        <w:rPr>
          <w:spacing w:val="-3"/>
        </w:rPr>
        <w:t xml:space="preserve"> </w:t>
      </w:r>
      <w:r>
        <w:rPr>
          <w:spacing w:val="-4"/>
        </w:rPr>
        <w:t>ignorance</w:t>
      </w:r>
      <w:r>
        <w:t>,</w:t>
      </w:r>
      <w:r>
        <w:rPr>
          <w:spacing w:val="22"/>
        </w:rPr>
        <w:t xml:space="preserve"> </w:t>
      </w:r>
      <w:r>
        <w:rPr>
          <w:spacing w:val="-4"/>
        </w:rPr>
        <w:t>fals</w:t>
      </w:r>
      <w:r>
        <w:t>e</w:t>
      </w:r>
      <w:r>
        <w:rPr>
          <w:spacing w:val="-11"/>
        </w:rPr>
        <w:t xml:space="preserve"> </w:t>
      </w:r>
      <w:r>
        <w:rPr>
          <w:spacing w:val="-4"/>
        </w:rPr>
        <w:t>egotism</w:t>
      </w:r>
      <w:r>
        <w:t>,</w:t>
      </w:r>
      <w:r>
        <w:rPr>
          <w:spacing w:val="11"/>
        </w:rPr>
        <w:t xml:space="preserve"> </w:t>
      </w:r>
      <w:r>
        <w:rPr>
          <w:spacing w:val="-4"/>
        </w:rPr>
        <w:t>attachment</w:t>
      </w:r>
      <w:r>
        <w:t>,</w:t>
      </w:r>
      <w:r>
        <w:rPr>
          <w:spacing w:val="43"/>
        </w:rPr>
        <w:t xml:space="preserve"> </w:t>
      </w:r>
      <w:r>
        <w:rPr>
          <w:spacing w:val="-4"/>
        </w:rPr>
        <w:t>aversion</w:t>
      </w:r>
      <w:r>
        <w:t>,</w:t>
      </w:r>
      <w:r>
        <w:rPr>
          <w:spacing w:val="12"/>
        </w:rPr>
        <w:t xml:space="preserve"> </w:t>
      </w:r>
      <w:r>
        <w:rPr>
          <w:spacing w:val="-4"/>
        </w:rPr>
        <w:t>fea</w:t>
      </w:r>
      <w:r>
        <w:t>r</w:t>
      </w:r>
      <w:r>
        <w:rPr>
          <w:spacing w:val="-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8"/>
        </w:rPr>
        <w:t xml:space="preserve"> </w:t>
      </w:r>
      <w:r>
        <w:rPr>
          <w:spacing w:val="-4"/>
          <w:w w:val="105"/>
        </w:rPr>
        <w:t xml:space="preserve">death, </w:t>
      </w:r>
      <w:r>
        <w:rPr>
          <w:spacing w:val="-6"/>
        </w:rPr>
        <w:t>o</w:t>
      </w:r>
      <w:r>
        <w:t>r</w:t>
      </w:r>
      <w:r>
        <w:rPr>
          <w:spacing w:val="8"/>
        </w:rPr>
        <w:t xml:space="preserve"> </w:t>
      </w:r>
      <w:r>
        <w:rPr>
          <w:spacing w:val="-6"/>
        </w:rPr>
        <w:t>reactiv</w:t>
      </w:r>
      <w:r>
        <w:t>e</w:t>
      </w:r>
      <w:r>
        <w:rPr>
          <w:spacing w:val="4"/>
        </w:rPr>
        <w:t xml:space="preserve"> </w:t>
      </w:r>
      <w:r>
        <w:rPr>
          <w:spacing w:val="-6"/>
        </w:rPr>
        <w:t>wor</w:t>
      </w:r>
      <w:r>
        <w:t>k</w:t>
      </w:r>
      <w:r>
        <w:rPr>
          <w:spacing w:val="14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5"/>
        </w:rPr>
        <w:t xml:space="preserve"> </w:t>
      </w:r>
      <w:r>
        <w:rPr>
          <w:spacing w:val="-6"/>
        </w:rPr>
        <w:t>it</w:t>
      </w:r>
      <w:r>
        <w:t>s</w:t>
      </w:r>
      <w:r>
        <w:rPr>
          <w:spacing w:val="6"/>
        </w:rPr>
        <w:t xml:space="preserve"> </w:t>
      </w:r>
      <w:r>
        <w:rPr>
          <w:spacing w:val="-6"/>
        </w:rPr>
        <w:t>consequence</w:t>
      </w:r>
      <w:r>
        <w:t>s</w:t>
      </w:r>
      <w:r>
        <w:rPr>
          <w:spacing w:val="31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6"/>
        </w:rPr>
        <w:t>calle</w:t>
      </w:r>
      <w:r>
        <w:t>d</w:t>
      </w:r>
      <w:r>
        <w:rPr>
          <w:spacing w:val="3"/>
        </w:rPr>
        <w:t xml:space="preserve"> </w:t>
      </w:r>
      <w:r>
        <w:rPr>
          <w:i/>
          <w:spacing w:val="-5"/>
          <w:w w:val="88"/>
        </w:rPr>
        <w:t>éçvar</w:t>
      </w:r>
      <w:r>
        <w:rPr>
          <w:i/>
          <w:w w:val="88"/>
        </w:rPr>
        <w:t>a</w:t>
      </w:r>
      <w:r>
        <w:rPr>
          <w:i/>
          <w:spacing w:val="4"/>
          <w:w w:val="88"/>
        </w:rPr>
        <w:t xml:space="preserve"> </w:t>
      </w:r>
      <w:r>
        <w:rPr>
          <w:spacing w:val="-6"/>
          <w:w w:val="105"/>
        </w:rPr>
        <w:t xml:space="preserve">(master).” </w:t>
      </w:r>
      <w:r>
        <w:t>(</w:t>
      </w:r>
      <w:r>
        <w:rPr>
          <w:i/>
        </w:rPr>
        <w:t>Yoga-sütra</w:t>
      </w:r>
      <w:r>
        <w:rPr>
          <w:i/>
          <w:spacing w:val="-16"/>
        </w:rPr>
        <w:t xml:space="preserve"> </w:t>
      </w:r>
      <w:r>
        <w:rPr>
          <w:w w:val="105"/>
        </w:rPr>
        <w:t>1.24)</w:t>
      </w:r>
    </w:p>
    <w:p w14:paraId="059F419D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9A4E30D" w14:textId="77777777" w:rsidR="00150366" w:rsidRDefault="00150366">
      <w:pPr>
        <w:spacing w:line="200" w:lineRule="exact"/>
      </w:pPr>
    </w:p>
    <w:p w14:paraId="55A73A58" w14:textId="77777777" w:rsidR="00150366" w:rsidRDefault="00000000">
      <w:pPr>
        <w:spacing w:before="29" w:line="252" w:lineRule="auto"/>
        <w:ind w:left="120" w:right="91" w:firstLine="360"/>
        <w:jc w:val="both"/>
      </w:pPr>
      <w:r>
        <w:rPr>
          <w:spacing w:val="-6"/>
        </w:rPr>
        <w:t>(2</w:t>
      </w:r>
      <w:r>
        <w:t>)</w:t>
      </w:r>
      <w:r>
        <w:rPr>
          <w:spacing w:val="19"/>
        </w:rPr>
        <w:t xml:space="preserve"> </w:t>
      </w:r>
      <w:r>
        <w:rPr>
          <w:i/>
          <w:spacing w:val="-6"/>
        </w:rPr>
        <w:t>Akhil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  <w:spacing w:val="-6"/>
        </w:rPr>
        <w:t>kalyäë</w:t>
      </w:r>
      <w:r>
        <w:rPr>
          <w:i/>
        </w:rPr>
        <w:t>a</w:t>
      </w:r>
      <w:r>
        <w:rPr>
          <w:i/>
          <w:spacing w:val="10"/>
        </w:rPr>
        <w:t xml:space="preserve"> </w:t>
      </w:r>
      <w:r>
        <w:rPr>
          <w:i/>
          <w:spacing w:val="-6"/>
        </w:rPr>
        <w:t>guëäkaratv</w:t>
      </w:r>
      <w:r>
        <w:rPr>
          <w:i/>
        </w:rPr>
        <w:t>a</w:t>
      </w:r>
      <w:r>
        <w:rPr>
          <w:i/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5"/>
          <w:w w:val="77"/>
        </w:rPr>
        <w:t xml:space="preserve"> </w:t>
      </w:r>
      <w:r>
        <w:rPr>
          <w:spacing w:val="-6"/>
          <w:w w:val="94"/>
        </w:rPr>
        <w:t>Kåñë</w:t>
      </w:r>
      <w:r>
        <w:rPr>
          <w:w w:val="94"/>
        </w:rPr>
        <w:t xml:space="preserve">a </w:t>
      </w:r>
      <w:r>
        <w:rPr>
          <w:spacing w:val="-6"/>
        </w:rPr>
        <w:t>i</w:t>
      </w:r>
      <w:r>
        <w:t>s</w:t>
      </w:r>
      <w:r>
        <w:rPr>
          <w:spacing w:val="-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0"/>
        </w:rPr>
        <w:t xml:space="preserve"> </w:t>
      </w:r>
      <w:r>
        <w:rPr>
          <w:spacing w:val="-6"/>
          <w:w w:val="103"/>
        </w:rPr>
        <w:t xml:space="preserve">benefactor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entire</w:t>
      </w:r>
      <w:r>
        <w:rPr>
          <w:spacing w:val="25"/>
        </w:rPr>
        <w:t xml:space="preserve"> </w:t>
      </w:r>
      <w:r>
        <w:t>creation</w:t>
      </w:r>
      <w:r>
        <w:rPr>
          <w:spacing w:val="2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mine</w:t>
      </w:r>
      <w:r>
        <w:rPr>
          <w:spacing w:val="1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supernatural </w:t>
      </w:r>
      <w:r>
        <w:rPr>
          <w:spacing w:val="11"/>
        </w:rPr>
        <w:t xml:space="preserve"> </w:t>
      </w:r>
      <w:r>
        <w:rPr>
          <w:w w:val="104"/>
        </w:rPr>
        <w:t>virtues.</w:t>
      </w:r>
    </w:p>
    <w:p w14:paraId="0B762CE5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4FA50862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15"/>
          <w:w w:val="77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8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3"/>
        </w:rPr>
        <w:t xml:space="preserve"> </w:t>
      </w:r>
      <w:r>
        <w:rPr>
          <w:spacing w:val="-4"/>
        </w:rPr>
        <w:t>pron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3"/>
        </w:rPr>
        <w:t xml:space="preserve"> </w:t>
      </w:r>
      <w:r>
        <w:rPr>
          <w:spacing w:val="-4"/>
        </w:rPr>
        <w:t>temperamenta</w:t>
      </w:r>
      <w:r>
        <w:t xml:space="preserve">l  </w:t>
      </w:r>
      <w:r>
        <w:rPr>
          <w:spacing w:val="-4"/>
        </w:rPr>
        <w:t>behavior</w:t>
      </w:r>
      <w:r>
        <w:t>.</w:t>
      </w:r>
      <w:r>
        <w:rPr>
          <w:spacing w:val="25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9"/>
        </w:rPr>
        <w:t xml:space="preserve"> </w:t>
      </w:r>
      <w:r>
        <w:rPr>
          <w:i/>
          <w:spacing w:val="-4"/>
        </w:rPr>
        <w:t xml:space="preserve">sakhé </w:t>
      </w:r>
      <w:r>
        <w:t>informed</w:t>
      </w:r>
      <w:r>
        <w:rPr>
          <w:spacing w:val="37"/>
        </w:rPr>
        <w:t xml:space="preserve"> </w:t>
      </w:r>
      <w:r>
        <w:t>Her</w:t>
      </w:r>
      <w:r>
        <w:rPr>
          <w:spacing w:val="1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w w:val="92"/>
        </w:rPr>
        <w:t>Keçava’s</w:t>
      </w:r>
      <w:r>
        <w:rPr>
          <w:spacing w:val="12"/>
          <w:w w:val="92"/>
        </w:rPr>
        <w:t xml:space="preserve"> </w:t>
      </w:r>
      <w:r>
        <w:t>whereabouts,  and</w:t>
      </w:r>
      <w:r>
        <w:rPr>
          <w:spacing w:val="25"/>
        </w:rPr>
        <w:t xml:space="preserve"> </w:t>
      </w:r>
      <w:r>
        <w:t>She</w:t>
      </w:r>
      <w:r>
        <w:rPr>
          <w:spacing w:val="2"/>
        </w:rPr>
        <w:t xml:space="preserve"> </w:t>
      </w:r>
      <w:r>
        <w:t>entered</w:t>
      </w:r>
      <w:r>
        <w:rPr>
          <w:spacing w:val="37"/>
        </w:rPr>
        <w:t xml:space="preserve"> </w:t>
      </w:r>
      <w:r>
        <w:t>His great</w:t>
      </w:r>
      <w:r>
        <w:rPr>
          <w:spacing w:val="14"/>
        </w:rPr>
        <w:t xml:space="preserve"> </w:t>
      </w:r>
      <w:r>
        <w:t>festival of</w:t>
      </w:r>
      <w:r>
        <w:rPr>
          <w:spacing w:val="1"/>
        </w:rPr>
        <w:t xml:space="preserve"> </w:t>
      </w:r>
      <w:r>
        <w:t>love.</w:t>
      </w:r>
      <w:r>
        <w:rPr>
          <w:spacing w:val="6"/>
        </w:rPr>
        <w:t xml:space="preserve"> </w:t>
      </w:r>
      <w:r>
        <w:t>When</w:t>
      </w:r>
      <w:r>
        <w:rPr>
          <w:spacing w:val="30"/>
        </w:rPr>
        <w:t xml:space="preserve"> </w:t>
      </w:r>
      <w:r>
        <w:t>She saw</w:t>
      </w:r>
      <w:r>
        <w:rPr>
          <w:spacing w:val="6"/>
        </w:rPr>
        <w:t xml:space="preserve"> </w:t>
      </w:r>
      <w:r>
        <w:t>Him</w:t>
      </w:r>
      <w:r>
        <w:rPr>
          <w:spacing w:val="13"/>
        </w:rPr>
        <w:t xml:space="preserve"> </w:t>
      </w:r>
      <w:r>
        <w:t>expressing</w:t>
      </w:r>
      <w:r>
        <w:rPr>
          <w:spacing w:val="32"/>
        </w:rPr>
        <w:t xml:space="preserve"> </w:t>
      </w:r>
      <w:r>
        <w:rPr>
          <w:w w:val="103"/>
        </w:rPr>
        <w:t xml:space="preserve">equal </w:t>
      </w:r>
      <w:r>
        <w:t>affection</w:t>
      </w:r>
      <w:r>
        <w:rPr>
          <w:spacing w:val="23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all</w:t>
      </w:r>
      <w:r>
        <w:rPr>
          <w:spacing w:val="1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cowherd</w:t>
      </w:r>
      <w:r>
        <w:rPr>
          <w:spacing w:val="44"/>
        </w:rPr>
        <w:t xml:space="preserve"> </w:t>
      </w:r>
      <w:r>
        <w:t>maidens,</w:t>
      </w:r>
      <w:r>
        <w:rPr>
          <w:spacing w:val="37"/>
        </w:rPr>
        <w:t xml:space="preserve"> </w:t>
      </w:r>
      <w:r>
        <w:t>She</w:t>
      </w:r>
      <w:r>
        <w:rPr>
          <w:spacing w:val="10"/>
        </w:rPr>
        <w:t xml:space="preserve"> </w:t>
      </w:r>
      <w:r>
        <w:t>proudly</w:t>
      </w:r>
      <w:r>
        <w:rPr>
          <w:spacing w:val="47"/>
        </w:rPr>
        <w:t xml:space="preserve"> </w:t>
      </w:r>
      <w:r>
        <w:rPr>
          <w:w w:val="107"/>
        </w:rPr>
        <w:t xml:space="preserve">thought, </w:t>
      </w:r>
      <w:r>
        <w:t>“I</w:t>
      </w:r>
      <w:r>
        <w:rPr>
          <w:spacing w:val="5"/>
        </w:rPr>
        <w:t xml:space="preserve"> </w:t>
      </w:r>
      <w:r>
        <w:t>am</w:t>
      </w:r>
      <w:r>
        <w:rPr>
          <w:spacing w:val="1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love</w:t>
      </w:r>
      <w:r>
        <w:rPr>
          <w:spacing w:val="10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His</w:t>
      </w:r>
      <w:r>
        <w:rPr>
          <w:spacing w:val="10"/>
        </w:rPr>
        <w:t xml:space="preserve"> </w:t>
      </w:r>
      <w:r>
        <w:t>life</w:t>
      </w:r>
      <w:r>
        <w:rPr>
          <w:spacing w:val="2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His</w:t>
      </w:r>
      <w:r>
        <w:rPr>
          <w:spacing w:val="10"/>
        </w:rPr>
        <w:t xml:space="preserve"> </w:t>
      </w:r>
      <w:r>
        <w:t xml:space="preserve">constant  companion, </w:t>
      </w:r>
      <w:r>
        <w:rPr>
          <w:spacing w:val="7"/>
        </w:rPr>
        <w:t xml:space="preserve"> </w:t>
      </w:r>
      <w:r>
        <w:rPr>
          <w:w w:val="101"/>
        </w:rPr>
        <w:t xml:space="preserve">yet </w:t>
      </w:r>
      <w:r>
        <w:t>today</w:t>
      </w:r>
      <w:r>
        <w:rPr>
          <w:spacing w:val="25"/>
        </w:rPr>
        <w:t xml:space="preserve"> </w:t>
      </w:r>
      <w:r>
        <w:t>He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showing</w:t>
      </w:r>
      <w:r>
        <w:rPr>
          <w:spacing w:val="32"/>
        </w:rPr>
        <w:t xml:space="preserve"> </w:t>
      </w:r>
      <w:r>
        <w:t>partiality</w:t>
      </w:r>
      <w:r>
        <w:rPr>
          <w:spacing w:val="34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Me.” Running</w:t>
      </w:r>
      <w:r>
        <w:rPr>
          <w:spacing w:val="40"/>
        </w:rPr>
        <w:t xml:space="preserve"> </w:t>
      </w:r>
      <w:r>
        <w:t>off in</w:t>
      </w:r>
      <w:r>
        <w:rPr>
          <w:spacing w:val="23"/>
        </w:rPr>
        <w:t xml:space="preserve"> </w:t>
      </w:r>
      <w:r>
        <w:t xml:space="preserve">a </w:t>
      </w:r>
      <w:r>
        <w:rPr>
          <w:spacing w:val="-2"/>
        </w:rPr>
        <w:t>huff</w:t>
      </w:r>
      <w:r>
        <w:t>,</w:t>
      </w:r>
      <w:r>
        <w:rPr>
          <w:spacing w:val="14"/>
        </w:rPr>
        <w:t xml:space="preserve"> </w:t>
      </w:r>
      <w:r>
        <w:rPr>
          <w:spacing w:val="-2"/>
        </w:rPr>
        <w:t>Sh</w:t>
      </w:r>
      <w:r>
        <w:t xml:space="preserve">e </w:t>
      </w:r>
      <w:r>
        <w:rPr>
          <w:spacing w:val="-2"/>
        </w:rPr>
        <w:t>entere</w:t>
      </w:r>
      <w:r>
        <w:t>d</w:t>
      </w:r>
      <w:r>
        <w:rPr>
          <w:spacing w:val="35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distan</w:t>
      </w:r>
      <w:r>
        <w:t>t</w:t>
      </w:r>
      <w:r>
        <w:rPr>
          <w:spacing w:val="38"/>
        </w:rPr>
        <w:t xml:space="preserve"> </w:t>
      </w:r>
      <w:r>
        <w:rPr>
          <w:spacing w:val="-2"/>
        </w:rPr>
        <w:t>vine-covere</w:t>
      </w:r>
      <w:r>
        <w:t>d</w:t>
      </w:r>
      <w:r>
        <w:rPr>
          <w:spacing w:val="27"/>
        </w:rPr>
        <w:t xml:space="preserve"> </w:t>
      </w:r>
      <w:r>
        <w:rPr>
          <w:spacing w:val="-2"/>
        </w:rPr>
        <w:t>grov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whos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 xml:space="preserve">flowers </w:t>
      </w:r>
      <w:r>
        <w:t xml:space="preserve">had  attracted </w:t>
      </w:r>
      <w:r>
        <w:rPr>
          <w:spacing w:val="17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swarm</w:t>
      </w:r>
      <w:r>
        <w:rPr>
          <w:spacing w:val="43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humming </w:t>
      </w:r>
      <w:r>
        <w:rPr>
          <w:spacing w:val="21"/>
        </w:rPr>
        <w:t xml:space="preserve"> </w:t>
      </w:r>
      <w:r>
        <w:t>bees.</w:t>
      </w:r>
      <w:r>
        <w:rPr>
          <w:spacing w:val="37"/>
        </w:rPr>
        <w:t xml:space="preserve"> </w:t>
      </w:r>
      <w:r>
        <w:t>Even</w:t>
      </w:r>
      <w:r>
        <w:rPr>
          <w:spacing w:val="37"/>
        </w:rPr>
        <w:t xml:space="preserve"> </w:t>
      </w:r>
      <w:r>
        <w:t xml:space="preserve">there, </w:t>
      </w:r>
      <w:r>
        <w:rPr>
          <w:spacing w:val="10"/>
        </w:rPr>
        <w:t xml:space="preserve"> </w:t>
      </w:r>
      <w:r>
        <w:rPr>
          <w:w w:val="102"/>
        </w:rPr>
        <w:t xml:space="preserve">still </w:t>
      </w:r>
      <w:r>
        <w:t>seething</w:t>
      </w:r>
      <w:r>
        <w:rPr>
          <w:spacing w:val="47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jealousy,</w:t>
      </w:r>
      <w:r>
        <w:rPr>
          <w:spacing w:val="27"/>
        </w:rPr>
        <w:t xml:space="preserve"> </w:t>
      </w:r>
      <w:r>
        <w:t>She</w:t>
      </w:r>
      <w:r>
        <w:rPr>
          <w:spacing w:val="14"/>
        </w:rPr>
        <w:t xml:space="preserve"> </w:t>
      </w:r>
      <w:r>
        <w:t>could</w:t>
      </w:r>
      <w:r>
        <w:rPr>
          <w:spacing w:val="42"/>
        </w:rPr>
        <w:t xml:space="preserve"> </w:t>
      </w:r>
      <w:r>
        <w:t>find</w:t>
      </w:r>
      <w:r>
        <w:rPr>
          <w:spacing w:val="30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peace.</w:t>
      </w:r>
      <w:r>
        <w:rPr>
          <w:spacing w:val="25"/>
        </w:rPr>
        <w:t xml:space="preserve"> </w:t>
      </w:r>
      <w:r>
        <w:rPr>
          <w:spacing w:val="-24"/>
        </w:rPr>
        <w:t>T</w:t>
      </w:r>
      <w:r>
        <w:t>o</w:t>
      </w:r>
      <w:r>
        <w:rPr>
          <w:spacing w:val="23"/>
        </w:rPr>
        <w:t xml:space="preserve"> </w:t>
      </w:r>
      <w:r>
        <w:t xml:space="preserve">relieve Her  pain, </w:t>
      </w:r>
      <w:r>
        <w:rPr>
          <w:spacing w:val="14"/>
        </w:rPr>
        <w:t xml:space="preserve"> </w:t>
      </w:r>
      <w:r>
        <w:t>She</w:t>
      </w:r>
      <w:r>
        <w:rPr>
          <w:spacing w:val="38"/>
        </w:rPr>
        <w:t xml:space="preserve"> </w:t>
      </w:r>
      <w:r>
        <w:t xml:space="preserve">confided </w:t>
      </w:r>
      <w:r>
        <w:rPr>
          <w:spacing w:val="15"/>
        </w:rPr>
        <w:t xml:space="preserve"> </w:t>
      </w:r>
      <w:r>
        <w:t xml:space="preserve">Her  most </w:t>
      </w:r>
      <w:r>
        <w:rPr>
          <w:spacing w:val="10"/>
        </w:rPr>
        <w:t xml:space="preserve"> </w:t>
      </w:r>
      <w:r>
        <w:t xml:space="preserve">private </w:t>
      </w:r>
      <w:r>
        <w:rPr>
          <w:spacing w:val="11"/>
        </w:rPr>
        <w:t xml:space="preserve"> </w:t>
      </w:r>
      <w:r>
        <w:t>feelings</w:t>
      </w:r>
      <w:r>
        <w:rPr>
          <w:spacing w:val="44"/>
        </w:rPr>
        <w:t xml:space="preserve"> </w:t>
      </w:r>
      <w:r>
        <w:t xml:space="preserve">to </w:t>
      </w:r>
      <w:r>
        <w:rPr>
          <w:spacing w:val="5"/>
        </w:rPr>
        <w:t xml:space="preserve"> </w:t>
      </w:r>
      <w:r>
        <w:rPr>
          <w:w w:val="102"/>
        </w:rPr>
        <w:t xml:space="preserve">Her </w:t>
      </w:r>
      <w:r>
        <w:t xml:space="preserve">companion, </w:t>
      </w:r>
      <w:r>
        <w:rPr>
          <w:spacing w:val="41"/>
        </w:rPr>
        <w:t xml:space="preserve"> </w:t>
      </w:r>
      <w:r>
        <w:t>Her</w:t>
      </w:r>
      <w:r>
        <w:rPr>
          <w:spacing w:val="50"/>
        </w:rPr>
        <w:t xml:space="preserve"> </w:t>
      </w:r>
      <w:r>
        <w:t>voice</w:t>
      </w:r>
      <w:r>
        <w:rPr>
          <w:spacing w:val="44"/>
        </w:rPr>
        <w:t xml:space="preserve"> </w:t>
      </w:r>
      <w:r>
        <w:t xml:space="preserve">covered </w:t>
      </w:r>
      <w:r>
        <w:rPr>
          <w:spacing w:val="7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t xml:space="preserve">drone </w:t>
      </w:r>
      <w:r>
        <w:rPr>
          <w:spacing w:val="21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rPr>
          <w:w w:val="101"/>
        </w:rPr>
        <w:t xml:space="preserve">bees. </w:t>
      </w:r>
      <w:r>
        <w:t>The</w:t>
      </w:r>
      <w:r>
        <w:rPr>
          <w:spacing w:val="33"/>
        </w:rPr>
        <w:t xml:space="preserve"> </w:t>
      </w:r>
      <w:r>
        <w:t>word</w:t>
      </w:r>
      <w:r>
        <w:rPr>
          <w:spacing w:val="40"/>
        </w:rPr>
        <w:t xml:space="preserve"> </w:t>
      </w:r>
      <w:r>
        <w:rPr>
          <w:i/>
        </w:rPr>
        <w:t>api</w:t>
      </w:r>
      <w:r>
        <w:rPr>
          <w:i/>
          <w:spacing w:val="14"/>
        </w:rPr>
        <w:t xml:space="preserve"> </w:t>
      </w:r>
      <w:r>
        <w:t>strongly</w:t>
      </w:r>
      <w:r>
        <w:rPr>
          <w:spacing w:val="44"/>
        </w:rPr>
        <w:t xml:space="preserve"> </w:t>
      </w:r>
      <w:r>
        <w:t>emphasizes</w:t>
      </w:r>
      <w:r>
        <w:rPr>
          <w:spacing w:val="42"/>
        </w:rPr>
        <w:t xml:space="preserve"> </w:t>
      </w:r>
      <w:r>
        <w:t>that</w:t>
      </w:r>
      <w:r>
        <w:rPr>
          <w:spacing w:val="48"/>
        </w:rPr>
        <w:t xml:space="preserve"> </w:t>
      </w:r>
      <w:r>
        <w:t>Rädhä</w:t>
      </w:r>
      <w:r>
        <w:rPr>
          <w:spacing w:val="29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rPr>
          <w:w w:val="106"/>
        </w:rPr>
        <w:t xml:space="preserve">such </w:t>
      </w:r>
      <w:r>
        <w:t>a</w:t>
      </w:r>
      <w:r>
        <w:rPr>
          <w:spacing w:val="6"/>
        </w:rPr>
        <w:t xml:space="preserve"> </w:t>
      </w:r>
      <w:r>
        <w:t xml:space="preserve">condition </w:t>
      </w:r>
      <w:r>
        <w:rPr>
          <w:spacing w:val="1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She was</w:t>
      </w:r>
      <w:r>
        <w:rPr>
          <w:spacing w:val="6"/>
        </w:rPr>
        <w:t xml:space="preserve"> </w:t>
      </w:r>
      <w:r>
        <w:t>barely</w:t>
      </w:r>
      <w:r>
        <w:rPr>
          <w:spacing w:val="11"/>
        </w:rPr>
        <w:t xml:space="preserve"> </w:t>
      </w:r>
      <w:r>
        <w:t>able</w:t>
      </w:r>
      <w:r>
        <w:rPr>
          <w:spacing w:val="9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speak.</w:t>
      </w:r>
      <w:r>
        <w:rPr>
          <w:spacing w:val="21"/>
        </w:rPr>
        <w:t xml:space="preserve"> </w:t>
      </w:r>
      <w:r>
        <w:rPr>
          <w:w w:val="106"/>
        </w:rPr>
        <w:t xml:space="preserve">Furthermore, </w:t>
      </w:r>
      <w:r>
        <w:t>She</w:t>
      </w:r>
      <w:r>
        <w:rPr>
          <w:spacing w:val="41"/>
        </w:rPr>
        <w:t xml:space="preserve"> </w:t>
      </w:r>
      <w:r>
        <w:t xml:space="preserve">never </w:t>
      </w:r>
      <w:r>
        <w:rPr>
          <w:spacing w:val="10"/>
        </w:rPr>
        <w:t xml:space="preserve"> </w:t>
      </w:r>
      <w:r>
        <w:t xml:space="preserve">discloses </w:t>
      </w:r>
      <w:r>
        <w:rPr>
          <w:spacing w:val="4"/>
        </w:rPr>
        <w:t xml:space="preserve"> </w:t>
      </w:r>
      <w:r>
        <w:t xml:space="preserve">secrets. </w:t>
      </w:r>
      <w:r>
        <w:rPr>
          <w:spacing w:val="9"/>
        </w:rPr>
        <w:t xml:space="preserve"> </w:t>
      </w:r>
      <w:r>
        <w:t xml:space="preserve">Thus </w:t>
      </w:r>
      <w:r>
        <w:rPr>
          <w:spacing w:val="17"/>
        </w:rPr>
        <w:t xml:space="preserve"> </w:t>
      </w:r>
      <w:r>
        <w:t xml:space="preserve">the </w:t>
      </w:r>
      <w:r>
        <w:rPr>
          <w:spacing w:val="14"/>
        </w:rPr>
        <w:t xml:space="preserve"> </w:t>
      </w:r>
      <w:r>
        <w:t xml:space="preserve">word </w:t>
      </w:r>
      <w:r>
        <w:rPr>
          <w:spacing w:val="13"/>
        </w:rPr>
        <w:t xml:space="preserve"> </w:t>
      </w:r>
      <w:r>
        <w:rPr>
          <w:i/>
        </w:rPr>
        <w:t>api</w:t>
      </w:r>
      <w:r>
        <w:t>,</w:t>
      </w:r>
      <w:r>
        <w:rPr>
          <w:spacing w:val="41"/>
        </w:rPr>
        <w:t xml:space="preserve"> </w:t>
      </w:r>
      <w:r>
        <w:rPr>
          <w:w w:val="103"/>
        </w:rPr>
        <w:t>meaning</w:t>
      </w:r>
    </w:p>
    <w:p w14:paraId="093F847A" w14:textId="77777777" w:rsidR="00150366" w:rsidRDefault="00000000">
      <w:pPr>
        <w:spacing w:line="252" w:lineRule="auto"/>
        <w:ind w:left="120" w:right="85"/>
      </w:pPr>
      <w:r>
        <w:rPr>
          <w:w w:val="98"/>
        </w:rPr>
        <w:t>‘nevertheless,’</w:t>
      </w:r>
      <w:r>
        <w:rPr>
          <w:spacing w:val="-2"/>
          <w:w w:val="98"/>
        </w:rPr>
        <w:t xml:space="preserve"> </w:t>
      </w:r>
      <w:r>
        <w:t>conveys</w:t>
      </w:r>
      <w:r>
        <w:rPr>
          <w:spacing w:val="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sense</w:t>
      </w:r>
      <w:r>
        <w:rPr>
          <w:spacing w:val="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utter</w:t>
      </w:r>
      <w:r>
        <w:rPr>
          <w:spacing w:val="30"/>
        </w:rPr>
        <w:t xml:space="preserve"> </w:t>
      </w:r>
      <w:r>
        <w:t>amazement</w:t>
      </w:r>
      <w:r>
        <w:rPr>
          <w:spacing w:val="24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rPr>
          <w:w w:val="104"/>
        </w:rPr>
        <w:t xml:space="preserve">she </w:t>
      </w:r>
      <w:r>
        <w:t>would</w:t>
      </w:r>
      <w:r>
        <w:rPr>
          <w:spacing w:val="22"/>
        </w:rPr>
        <w:t xml:space="preserve"> </w:t>
      </w:r>
      <w:r>
        <w:t>do</w:t>
      </w:r>
      <w:r>
        <w:rPr>
          <w:spacing w:val="12"/>
        </w:rPr>
        <w:t xml:space="preserve"> </w:t>
      </w:r>
      <w:r>
        <w:rPr>
          <w:w w:val="102"/>
        </w:rPr>
        <w:t>so.</w:t>
      </w:r>
    </w:p>
    <w:p w14:paraId="64C9ECDF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31911BD3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8"/>
          <w:w w:val="77"/>
        </w:rPr>
        <w:t xml:space="preserve"> </w:t>
      </w:r>
      <w:r>
        <w:rPr>
          <w:spacing w:val="-6"/>
        </w:rPr>
        <w:t>Rüp</w:t>
      </w:r>
      <w:r>
        <w:t xml:space="preserve">a </w:t>
      </w:r>
      <w:r>
        <w:rPr>
          <w:spacing w:val="-6"/>
          <w:w w:val="95"/>
        </w:rPr>
        <w:t>Gosväm</w:t>
      </w:r>
      <w:r>
        <w:rPr>
          <w:w w:val="95"/>
        </w:rPr>
        <w:t>é</w:t>
      </w:r>
      <w:r>
        <w:rPr>
          <w:spacing w:val="4"/>
          <w:w w:val="95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7"/>
        </w:rPr>
        <w:t xml:space="preserve"> </w:t>
      </w:r>
      <w:r>
        <w:rPr>
          <w:spacing w:val="-6"/>
        </w:rPr>
        <w:t>quote</w:t>
      </w:r>
      <w:r>
        <w:t>d</w:t>
      </w:r>
      <w:r>
        <w:rPr>
          <w:spacing w:val="29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13"/>
        </w:rPr>
        <w:t xml:space="preserve"> </w:t>
      </w:r>
      <w:r>
        <w:rPr>
          <w:spacing w:val="-6"/>
        </w:rPr>
        <w:t>vers</w:t>
      </w:r>
      <w:r>
        <w:t>e</w:t>
      </w:r>
      <w:r>
        <w:rPr>
          <w:spacing w:val="-4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7"/>
        </w:rPr>
        <w:t xml:space="preserve"> </w:t>
      </w:r>
      <w:r>
        <w:rPr>
          <w:i/>
          <w:spacing w:val="-6"/>
        </w:rPr>
        <w:t xml:space="preserve">Bhakti-rasämåta- </w:t>
      </w:r>
      <w:r>
        <w:rPr>
          <w:i/>
        </w:rPr>
        <w:t>sindhu</w:t>
      </w:r>
      <w:r>
        <w:rPr>
          <w:i/>
          <w:spacing w:val="-17"/>
        </w:rPr>
        <w:t xml:space="preserve"> </w:t>
      </w:r>
      <w:r>
        <w:t>(</w:t>
      </w:r>
      <w:r>
        <w:rPr>
          <w:spacing w:val="-14"/>
        </w:rPr>
        <w:t>W</w:t>
      </w:r>
      <w:r>
        <w:t>estern</w:t>
      </w:r>
      <w:r>
        <w:rPr>
          <w:spacing w:val="31"/>
        </w:rPr>
        <w:t xml:space="preserve"> </w:t>
      </w:r>
      <w:r>
        <w:t>Quadrant,</w:t>
      </w:r>
      <w:r>
        <w:rPr>
          <w:spacing w:val="42"/>
        </w:rPr>
        <w:t xml:space="preserve"> </w:t>
      </w:r>
      <w:r>
        <w:t>Fifth</w:t>
      </w:r>
      <w:r>
        <w:rPr>
          <w:spacing w:val="6"/>
        </w:rPr>
        <w:t xml:space="preserve"> </w:t>
      </w:r>
      <w:r>
        <w:rPr>
          <w:spacing w:val="-12"/>
        </w:rPr>
        <w:t>W</w:t>
      </w:r>
      <w:r>
        <w:t>ave,</w:t>
      </w:r>
      <w:r>
        <w:rPr>
          <w:spacing w:val="-5"/>
        </w:rPr>
        <w:t xml:space="preserve"> </w:t>
      </w:r>
      <w:r>
        <w:t>verse</w:t>
      </w:r>
      <w:r>
        <w:rPr>
          <w:spacing w:val="-6"/>
        </w:rPr>
        <w:t xml:space="preserve"> </w:t>
      </w:r>
      <w:r>
        <w:t>29)</w:t>
      </w:r>
      <w:r>
        <w:rPr>
          <w:spacing w:val="1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w w:val="104"/>
        </w:rPr>
        <w:t xml:space="preserve">illustrate </w:t>
      </w:r>
      <w:r>
        <w:rPr>
          <w:i/>
        </w:rPr>
        <w:t>mäna</w:t>
      </w:r>
      <w:r>
        <w:t>,</w:t>
      </w:r>
      <w:r>
        <w:rPr>
          <w:spacing w:val="-1"/>
        </w:rPr>
        <w:t xml:space="preserve"> </w:t>
      </w:r>
      <w:r>
        <w:t>jealous</w:t>
      </w:r>
      <w:r>
        <w:rPr>
          <w:spacing w:val="13"/>
        </w:rPr>
        <w:t xml:space="preserve"> </w:t>
      </w:r>
      <w:r>
        <w:rPr>
          <w:w w:val="103"/>
        </w:rPr>
        <w:t>anger.</w:t>
      </w:r>
    </w:p>
    <w:p w14:paraId="26E54E50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45FA12AD" w14:textId="77777777" w:rsidR="00150366" w:rsidRDefault="00000000">
      <w:pPr>
        <w:spacing w:line="252" w:lineRule="auto"/>
        <w:ind w:left="120" w:right="85" w:firstLine="360"/>
        <w:jc w:val="both"/>
        <w:sectPr w:rsidR="00150366">
          <w:headerReference w:type="default" r:id="rId26"/>
          <w:pgSz w:w="6820" w:h="10220"/>
          <w:pgMar w:top="780" w:right="780" w:bottom="280" w:left="780" w:header="581" w:footer="0" w:gutter="0"/>
          <w:pgNumType w:start="70"/>
          <w:cols w:space="720"/>
        </w:sectPr>
      </w:pPr>
      <w:r>
        <w:t>The</w:t>
      </w:r>
      <w:r>
        <w:rPr>
          <w:spacing w:val="42"/>
        </w:rPr>
        <w:t xml:space="preserve"> </w:t>
      </w:r>
      <w:r>
        <w:t xml:space="preserve">meter </w:t>
      </w:r>
      <w:r>
        <w:rPr>
          <w:spacing w:val="5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this  verse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rPr>
          <w:i/>
        </w:rPr>
        <w:t>hariëé</w:t>
      </w:r>
      <w:r>
        <w:rPr>
          <w:i/>
          <w:spacing w:val="4"/>
        </w:rPr>
        <w:t xml:space="preserve"> </w:t>
      </w:r>
      <w:r>
        <w:t xml:space="preserve">which </w:t>
      </w:r>
      <w:r>
        <w:rPr>
          <w:spacing w:val="2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 xml:space="preserve">defined </w:t>
      </w:r>
      <w:r>
        <w:rPr>
          <w:spacing w:val="1"/>
        </w:rPr>
        <w:t xml:space="preserve"> </w:t>
      </w:r>
      <w:r>
        <w:t xml:space="preserve">as </w:t>
      </w:r>
      <w:r>
        <w:rPr>
          <w:i/>
        </w:rPr>
        <w:t>rasayuga</w:t>
      </w:r>
      <w:r>
        <w:rPr>
          <w:i/>
          <w:spacing w:val="44"/>
        </w:rPr>
        <w:t xml:space="preserve"> </w:t>
      </w:r>
      <w:r>
        <w:rPr>
          <w:i/>
        </w:rPr>
        <w:t xml:space="preserve">hayair </w:t>
      </w:r>
      <w:r>
        <w:rPr>
          <w:i/>
          <w:spacing w:val="16"/>
        </w:rPr>
        <w:t xml:space="preserve"> </w:t>
      </w:r>
      <w:r>
        <w:rPr>
          <w:i/>
        </w:rPr>
        <w:t xml:space="preserve">n-sau </w:t>
      </w:r>
      <w:r>
        <w:rPr>
          <w:i/>
          <w:spacing w:val="7"/>
        </w:rPr>
        <w:t xml:space="preserve"> </w:t>
      </w:r>
      <w:r>
        <w:rPr>
          <w:i/>
        </w:rPr>
        <w:t xml:space="preserve">m-rau </w:t>
      </w:r>
      <w:r>
        <w:rPr>
          <w:i/>
          <w:spacing w:val="16"/>
        </w:rPr>
        <w:t xml:space="preserve"> </w:t>
      </w:r>
      <w:r>
        <w:rPr>
          <w:i/>
        </w:rPr>
        <w:t xml:space="preserve">s-lau </w:t>
      </w:r>
      <w:r>
        <w:rPr>
          <w:i/>
          <w:spacing w:val="8"/>
        </w:rPr>
        <w:t xml:space="preserve"> </w:t>
      </w:r>
      <w:r>
        <w:rPr>
          <w:i/>
        </w:rPr>
        <w:t xml:space="preserve">go  yadä </w:t>
      </w:r>
      <w:r>
        <w:rPr>
          <w:i/>
          <w:spacing w:val="12"/>
        </w:rPr>
        <w:t xml:space="preserve"> </w:t>
      </w:r>
      <w:r>
        <w:rPr>
          <w:i/>
        </w:rPr>
        <w:t>hariëé</w:t>
      </w:r>
      <w:r>
        <w:rPr>
          <w:i/>
          <w:spacing w:val="40"/>
        </w:rPr>
        <w:t xml:space="preserve"> </w:t>
      </w:r>
      <w:r>
        <w:rPr>
          <w:i/>
        </w:rPr>
        <w:t>tadä</w:t>
      </w:r>
      <w:r>
        <w:t xml:space="preserve">. </w:t>
      </w:r>
      <w:r>
        <w:rPr>
          <w:w w:val="94"/>
        </w:rPr>
        <w:t>“</w:t>
      </w:r>
      <w:r>
        <w:rPr>
          <w:i/>
          <w:w w:val="94"/>
        </w:rPr>
        <w:t>Hariëé</w:t>
      </w:r>
      <w:r>
        <w:rPr>
          <w:i/>
          <w:spacing w:val="9"/>
          <w:w w:val="94"/>
        </w:rPr>
        <w:t xml:space="preserve"> </w:t>
      </w:r>
      <w:r>
        <w:t>meter</w:t>
      </w:r>
      <w:r>
        <w:rPr>
          <w:spacing w:val="29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follows: short,</w:t>
      </w:r>
      <w:r>
        <w:rPr>
          <w:spacing w:val="38"/>
        </w:rPr>
        <w:t xml:space="preserve"> </w:t>
      </w:r>
      <w:r>
        <w:t>short,</w:t>
      </w:r>
      <w:r>
        <w:rPr>
          <w:spacing w:val="38"/>
        </w:rPr>
        <w:t xml:space="preserve"> </w:t>
      </w:r>
      <w:r>
        <w:t>short,</w:t>
      </w:r>
      <w:r>
        <w:rPr>
          <w:spacing w:val="38"/>
        </w:rPr>
        <w:t xml:space="preserve"> </w:t>
      </w:r>
      <w:r>
        <w:t>short,</w:t>
      </w:r>
      <w:r>
        <w:rPr>
          <w:spacing w:val="38"/>
        </w:rPr>
        <w:t xml:space="preserve"> </w:t>
      </w:r>
      <w:r>
        <w:rPr>
          <w:w w:val="107"/>
        </w:rPr>
        <w:t xml:space="preserve">short, </w:t>
      </w:r>
      <w:r>
        <w:t>long,</w:t>
      </w:r>
      <w:r>
        <w:rPr>
          <w:spacing w:val="31"/>
        </w:rPr>
        <w:t xml:space="preserve"> </w:t>
      </w:r>
      <w:r>
        <w:t>long,</w:t>
      </w:r>
      <w:r>
        <w:rPr>
          <w:spacing w:val="31"/>
        </w:rPr>
        <w:t xml:space="preserve"> </w:t>
      </w:r>
      <w:r>
        <w:t>long,</w:t>
      </w:r>
      <w:r>
        <w:rPr>
          <w:spacing w:val="31"/>
        </w:rPr>
        <w:t xml:space="preserve"> </w:t>
      </w:r>
      <w:r>
        <w:t>long,</w:t>
      </w:r>
      <w:r>
        <w:rPr>
          <w:spacing w:val="31"/>
        </w:rPr>
        <w:t xml:space="preserve"> </w:t>
      </w:r>
      <w:r>
        <w:t>long,</w:t>
      </w:r>
      <w:r>
        <w:rPr>
          <w:spacing w:val="31"/>
        </w:rPr>
        <w:t xml:space="preserve"> </w:t>
      </w:r>
      <w:r>
        <w:t>short,  long,</w:t>
      </w:r>
      <w:r>
        <w:rPr>
          <w:spacing w:val="31"/>
        </w:rPr>
        <w:t xml:space="preserve"> </w:t>
      </w:r>
      <w:r>
        <w:t xml:space="preserve">short,  short,  </w:t>
      </w:r>
      <w:r>
        <w:rPr>
          <w:w w:val="103"/>
        </w:rPr>
        <w:t xml:space="preserve">long, </w:t>
      </w:r>
      <w:r>
        <w:t>short,  long,</w:t>
      </w:r>
      <w:r>
        <w:rPr>
          <w:spacing w:val="31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there</w:t>
      </w:r>
      <w:r>
        <w:rPr>
          <w:spacing w:val="42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caesuras</w:t>
      </w:r>
      <w:r>
        <w:rPr>
          <w:spacing w:val="32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sixth,</w:t>
      </w:r>
      <w:r>
        <w:rPr>
          <w:spacing w:val="40"/>
        </w:rPr>
        <w:t xml:space="preserve"> </w:t>
      </w:r>
      <w:r>
        <w:t xml:space="preserve">tenth </w:t>
      </w:r>
      <w:r>
        <w:rPr>
          <w:spacing w:val="4"/>
        </w:rPr>
        <w:t xml:space="preserve"> </w:t>
      </w:r>
      <w:r>
        <w:rPr>
          <w:w w:val="106"/>
        </w:rPr>
        <w:t xml:space="preserve">and </w:t>
      </w:r>
      <w:r>
        <w:t xml:space="preserve">seventeenth </w:t>
      </w:r>
      <w:r>
        <w:rPr>
          <w:spacing w:val="8"/>
        </w:rPr>
        <w:t xml:space="preserve"> </w:t>
      </w:r>
      <w:r>
        <w:t>syllables.”</w:t>
      </w:r>
      <w:r>
        <w:rPr>
          <w:spacing w:val="1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heroine  is</w:t>
      </w:r>
      <w:r>
        <w:rPr>
          <w:spacing w:val="20"/>
        </w:rPr>
        <w:t xml:space="preserve"> </w:t>
      </w:r>
      <w:r>
        <w:rPr>
          <w:i/>
        </w:rPr>
        <w:t>prauòhä-näyikä,</w:t>
      </w:r>
      <w:r>
        <w:rPr>
          <w:i/>
          <w:spacing w:val="7"/>
        </w:rPr>
        <w:t xml:space="preserve"> </w:t>
      </w:r>
      <w:r>
        <w:rPr>
          <w:w w:val="107"/>
        </w:rPr>
        <w:t xml:space="preserve">the </w:t>
      </w:r>
      <w:r>
        <w:t xml:space="preserve">mature </w:t>
      </w:r>
      <w:r>
        <w:rPr>
          <w:spacing w:val="3"/>
        </w:rPr>
        <w:t xml:space="preserve"> </w:t>
      </w:r>
      <w:r>
        <w:t>heroine  who</w:t>
      </w:r>
      <w:r>
        <w:rPr>
          <w:spacing w:val="34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 xml:space="preserve">proud </w:t>
      </w:r>
      <w:r>
        <w:rPr>
          <w:spacing w:val="3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 xml:space="preserve">impetuous. </w:t>
      </w:r>
      <w:r>
        <w:rPr>
          <w:spacing w:val="14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w w:val="103"/>
        </w:rPr>
        <w:t xml:space="preserve">literary </w:t>
      </w:r>
      <w:r>
        <w:t xml:space="preserve">ornaments </w:t>
      </w:r>
      <w:r>
        <w:rPr>
          <w:spacing w:val="25"/>
        </w:rPr>
        <w:t xml:space="preserve"> </w:t>
      </w:r>
      <w:r>
        <w:t xml:space="preserve">include </w:t>
      </w:r>
      <w:r>
        <w:rPr>
          <w:spacing w:val="13"/>
        </w:rPr>
        <w:t xml:space="preserve"> </w:t>
      </w:r>
      <w:r>
        <w:rPr>
          <w:i/>
        </w:rPr>
        <w:t>anupräsa-alaìkära</w:t>
      </w:r>
      <w:r>
        <w:t xml:space="preserve">.  </w:t>
      </w:r>
      <w:r>
        <w:rPr>
          <w:i/>
        </w:rPr>
        <w:t>Rasavad-alaìkära</w:t>
      </w:r>
      <w:r>
        <w:rPr>
          <w:i/>
          <w:spacing w:val="45"/>
        </w:rPr>
        <w:t xml:space="preserve"> </w:t>
      </w:r>
      <w:r>
        <w:t xml:space="preserve">is </w:t>
      </w:r>
      <w:r>
        <w:rPr>
          <w:spacing w:val="-6"/>
        </w:rPr>
        <w:t>presen</w:t>
      </w:r>
      <w:r>
        <w:t>t</w:t>
      </w:r>
      <w:r>
        <w:rPr>
          <w:spacing w:val="29"/>
        </w:rPr>
        <w:t xml:space="preserve"> </w:t>
      </w:r>
      <w:r>
        <w:rPr>
          <w:spacing w:val="-6"/>
        </w:rPr>
        <w:t>du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6"/>
        </w:rPr>
        <w:t>profus</w:t>
      </w:r>
      <w:r>
        <w:t>e</w:t>
      </w:r>
      <w:r>
        <w:rPr>
          <w:spacing w:val="18"/>
        </w:rPr>
        <w:t xml:space="preserve"> </w:t>
      </w:r>
      <w:r>
        <w:rPr>
          <w:i/>
          <w:spacing w:val="-6"/>
        </w:rPr>
        <w:t>rati-bhäva</w:t>
      </w:r>
      <w:r>
        <w:rPr>
          <w:i/>
        </w:rPr>
        <w:t>.</w:t>
      </w:r>
      <w:r>
        <w:rPr>
          <w:i/>
          <w:spacing w:val="-1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presen</w:t>
      </w:r>
      <w:r>
        <w:t>t</w:t>
      </w:r>
      <w:r>
        <w:rPr>
          <w:spacing w:val="29"/>
        </w:rPr>
        <w:t xml:space="preserve"> </w:t>
      </w:r>
      <w:r>
        <w:rPr>
          <w:spacing w:val="-6"/>
        </w:rPr>
        <w:t>vers</w:t>
      </w:r>
      <w:r>
        <w:t xml:space="preserve">e </w:t>
      </w:r>
      <w:r>
        <w:rPr>
          <w:spacing w:val="-6"/>
        </w:rPr>
        <w:t>i</w:t>
      </w:r>
      <w:r>
        <w:t xml:space="preserve">s a </w:t>
      </w:r>
      <w:r>
        <w:rPr>
          <w:spacing w:val="-6"/>
          <w:w w:val="101"/>
        </w:rPr>
        <w:t xml:space="preserve">preface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Fifth</w:t>
      </w:r>
      <w:r>
        <w:rPr>
          <w:spacing w:val="14"/>
        </w:rPr>
        <w:t xml:space="preserve"> </w:t>
      </w:r>
      <w:r>
        <w:t>Song,</w:t>
      </w:r>
      <w:r>
        <w:rPr>
          <w:spacing w:val="-3"/>
        </w:rPr>
        <w:t xml:space="preserve"> </w:t>
      </w:r>
      <w:r>
        <w:t>which</w:t>
      </w:r>
      <w:r>
        <w:rPr>
          <w:spacing w:val="22"/>
        </w:rPr>
        <w:t xml:space="preserve"> </w:t>
      </w:r>
      <w:r>
        <w:t>begins</w:t>
      </w:r>
      <w:r>
        <w:rPr>
          <w:spacing w:val="12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next</w:t>
      </w:r>
      <w:r>
        <w:rPr>
          <w:spacing w:val="23"/>
        </w:rPr>
        <w:t xml:space="preserve"> </w:t>
      </w:r>
      <w:r>
        <w:rPr>
          <w:w w:val="101"/>
        </w:rPr>
        <w:t>verse.</w:t>
      </w:r>
    </w:p>
    <w:p w14:paraId="25AB58DB" w14:textId="77777777" w:rsidR="00150366" w:rsidRDefault="00150366">
      <w:pPr>
        <w:spacing w:line="200" w:lineRule="exact"/>
      </w:pPr>
    </w:p>
    <w:p w14:paraId="397C9383" w14:textId="77777777" w:rsidR="00150366" w:rsidRDefault="00150366">
      <w:pPr>
        <w:spacing w:before="5" w:line="240" w:lineRule="exact"/>
        <w:rPr>
          <w:sz w:val="24"/>
          <w:szCs w:val="24"/>
        </w:rPr>
      </w:pPr>
    </w:p>
    <w:p w14:paraId="7B33ED24" w14:textId="77777777" w:rsidR="00150366" w:rsidRDefault="00000000">
      <w:pPr>
        <w:spacing w:before="9"/>
        <w:ind w:left="1634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Five</w:t>
      </w:r>
      <w:r>
        <w:rPr>
          <w:rFonts w:ascii="Cambria" w:eastAsia="Cambria" w:hAnsi="Cambria" w:cs="Cambria"/>
          <w:i/>
          <w:spacing w:val="29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121D7524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0F23B1AF" w14:textId="77777777" w:rsidR="00150366" w:rsidRDefault="00000000">
      <w:pPr>
        <w:ind w:left="480"/>
      </w:pPr>
      <w:r>
        <w:pict w14:anchorId="2CE60256">
          <v:group id="_x0000_s2182" style="position:absolute;left:0;text-align:left;margin-left:45pt;margin-top:49.4pt;width:250.15pt;height:0;z-index:-8444;mso-position-horizontal-relative:page;mso-position-vertical-relative:page" coordorigin="900,988" coordsize="5003,0">
            <v:shape id="_x0000_s2183" style="position:absolute;left:900;top:988;width:5003;height:0" coordorigin="900,988" coordsize="5003,0" path="m900,988r5003,e" filled="f" strokeweight=".7pt">
              <v:path arrowok="t"/>
            </v:shape>
            <w10:wrap anchorx="page" anchory="page"/>
          </v:group>
        </w:pict>
      </w:r>
      <w:r>
        <w:t xml:space="preserve">[The </w:t>
      </w:r>
      <w:r>
        <w:rPr>
          <w:spacing w:val="11"/>
        </w:rPr>
        <w:t xml:space="preserve"> </w:t>
      </w:r>
      <w:r>
        <w:t xml:space="preserve">musical </w:t>
      </w:r>
      <w:r>
        <w:rPr>
          <w:spacing w:val="7"/>
        </w:rPr>
        <w:t xml:space="preserve"> </w:t>
      </w:r>
      <w:r>
        <w:t xml:space="preserve">mode </w:t>
      </w:r>
      <w:r>
        <w:rPr>
          <w:spacing w:val="6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rPr>
          <w:i/>
          <w:w w:val="94"/>
        </w:rPr>
        <w:t>gurjaré-räga</w:t>
      </w:r>
      <w:r>
        <w:rPr>
          <w:i/>
          <w:spacing w:val="38"/>
          <w:w w:val="94"/>
        </w:rPr>
        <w:t xml:space="preserve"> </w:t>
      </w:r>
      <w:r>
        <w:t xml:space="preserve">and </w:t>
      </w:r>
      <w:r>
        <w:rPr>
          <w:spacing w:val="5"/>
        </w:rPr>
        <w:t xml:space="preserve"> </w:t>
      </w:r>
      <w:r>
        <w:t xml:space="preserve">the </w:t>
      </w:r>
      <w:r>
        <w:rPr>
          <w:spacing w:val="5"/>
        </w:rPr>
        <w:t xml:space="preserve"> </w:t>
      </w:r>
      <w:r>
        <w:t xml:space="preserve">rhythm </w:t>
      </w:r>
      <w:r>
        <w:rPr>
          <w:spacing w:val="28"/>
        </w:rPr>
        <w:t xml:space="preserve"> </w:t>
      </w:r>
      <w:r>
        <w:t>is</w:t>
      </w:r>
    </w:p>
    <w:p w14:paraId="6764449D" w14:textId="77777777" w:rsidR="00150366" w:rsidRDefault="00000000">
      <w:pPr>
        <w:spacing w:before="9"/>
        <w:ind w:left="120"/>
      </w:pPr>
      <w:r>
        <w:rPr>
          <w:i/>
        </w:rPr>
        <w:t>yati-täla</w:t>
      </w:r>
      <w:r>
        <w:rPr>
          <w:w w:val="111"/>
        </w:rPr>
        <w:t>.]</w:t>
      </w:r>
    </w:p>
    <w:p w14:paraId="0CA9242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FDD0CAA" w14:textId="77777777" w:rsidR="00150366" w:rsidRDefault="00000000">
      <w:pPr>
        <w:spacing w:before="28"/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</w:t>
      </w:r>
    </w:p>
    <w:p w14:paraId="6E3BB271" w14:textId="77777777" w:rsidR="00150366" w:rsidRDefault="00150366">
      <w:pPr>
        <w:spacing w:before="10" w:line="100" w:lineRule="exact"/>
        <w:rPr>
          <w:sz w:val="11"/>
          <w:szCs w:val="11"/>
        </w:rPr>
      </w:pPr>
    </w:p>
    <w:p w14:paraId="03398D58" w14:textId="77777777" w:rsidR="00150366" w:rsidRDefault="00000000">
      <w:pPr>
        <w:spacing w:line="249" w:lineRule="auto"/>
        <w:ind w:left="120" w:right="94"/>
      </w:pPr>
      <w:r>
        <w:rPr>
          <w:i/>
          <w:spacing w:val="-10"/>
        </w:rPr>
        <w:t xml:space="preserve">saïcarad-adhara-sudhä-madhura-dhvani-mukharita-mohana-vaàçam </w:t>
      </w:r>
      <w:r>
        <w:rPr>
          <w:i/>
          <w:spacing w:val="-4"/>
        </w:rPr>
        <w:t>valita-dåg-aïcala-caïcala-maulikapola-vilola-vataàsa</w:t>
      </w:r>
      <w:r>
        <w:rPr>
          <w:i/>
        </w:rPr>
        <w:t>m</w:t>
      </w:r>
      <w:r>
        <w:rPr>
          <w:i/>
          <w:spacing w:val="-8"/>
        </w:rPr>
        <w:t xml:space="preserve"> </w:t>
      </w:r>
      <w:r>
        <w:rPr>
          <w:spacing w:val="-4"/>
          <w:w w:val="111"/>
        </w:rPr>
        <w:t>(1)</w:t>
      </w:r>
    </w:p>
    <w:p w14:paraId="51F018D9" w14:textId="77777777" w:rsidR="00150366" w:rsidRDefault="00000000">
      <w:pPr>
        <w:spacing w:before="90"/>
        <w:ind w:left="1650"/>
      </w:pPr>
      <w:r>
        <w:rPr>
          <w:i/>
          <w:spacing w:val="-4"/>
          <w:w w:val="94"/>
        </w:rPr>
        <w:t>räs</w:t>
      </w:r>
      <w:r>
        <w:rPr>
          <w:i/>
          <w:w w:val="94"/>
        </w:rPr>
        <w:t>e</w:t>
      </w:r>
      <w:r>
        <w:rPr>
          <w:i/>
          <w:spacing w:val="-2"/>
          <w:w w:val="94"/>
        </w:rPr>
        <w:t xml:space="preserve"> </w:t>
      </w:r>
      <w:r>
        <w:rPr>
          <w:i/>
          <w:spacing w:val="-4"/>
        </w:rPr>
        <w:t>hari</w:t>
      </w:r>
      <w:r>
        <w:rPr>
          <w:i/>
        </w:rPr>
        <w:t>m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ih</w:t>
      </w:r>
      <w:r>
        <w:rPr>
          <w:i/>
        </w:rPr>
        <w:t>a</w:t>
      </w:r>
      <w:r>
        <w:rPr>
          <w:i/>
          <w:spacing w:val="-13"/>
        </w:rPr>
        <w:t xml:space="preserve"> </w:t>
      </w:r>
      <w:r>
        <w:rPr>
          <w:i/>
          <w:spacing w:val="-4"/>
          <w:w w:val="103"/>
        </w:rPr>
        <w:t>vihita-viläsaà</w:t>
      </w:r>
    </w:p>
    <w:p w14:paraId="02F6194D" w14:textId="77777777" w:rsidR="00150366" w:rsidRDefault="00000000">
      <w:pPr>
        <w:spacing w:before="9"/>
        <w:ind w:left="1650"/>
      </w:pPr>
      <w:r>
        <w:rPr>
          <w:i/>
          <w:spacing w:val="-4"/>
          <w:w w:val="97"/>
        </w:rPr>
        <w:t>smarat</w:t>
      </w:r>
      <w:r>
        <w:rPr>
          <w:i/>
          <w:w w:val="97"/>
        </w:rPr>
        <w:t>i</w:t>
      </w:r>
      <w:r>
        <w:rPr>
          <w:i/>
          <w:spacing w:val="-6"/>
          <w:w w:val="97"/>
        </w:rPr>
        <w:t xml:space="preserve"> </w:t>
      </w:r>
      <w:r>
        <w:rPr>
          <w:i/>
          <w:spacing w:val="-4"/>
          <w:w w:val="97"/>
        </w:rPr>
        <w:t>man</w:t>
      </w:r>
      <w:r>
        <w:rPr>
          <w:i/>
          <w:w w:val="97"/>
        </w:rPr>
        <w:t>o</w:t>
      </w:r>
      <w:r>
        <w:rPr>
          <w:i/>
          <w:spacing w:val="-13"/>
          <w:w w:val="97"/>
        </w:rPr>
        <w:t xml:space="preserve"> </w:t>
      </w:r>
      <w:r>
        <w:rPr>
          <w:i/>
          <w:spacing w:val="-4"/>
        </w:rPr>
        <w:t>mam</w:t>
      </w:r>
      <w:r>
        <w:rPr>
          <w:i/>
        </w:rPr>
        <w:t>a</w:t>
      </w:r>
      <w:r>
        <w:rPr>
          <w:i/>
          <w:spacing w:val="-19"/>
        </w:rPr>
        <w:t xml:space="preserve"> </w:t>
      </w:r>
      <w:r>
        <w:rPr>
          <w:i/>
          <w:spacing w:val="-4"/>
          <w:w w:val="96"/>
        </w:rPr>
        <w:t>kåta-parihäsa</w:t>
      </w:r>
      <w:r>
        <w:rPr>
          <w:i/>
          <w:w w:val="96"/>
        </w:rPr>
        <w:t>m</w:t>
      </w:r>
      <w:r>
        <w:rPr>
          <w:i/>
          <w:spacing w:val="-6"/>
          <w:w w:val="96"/>
        </w:rPr>
        <w:t xml:space="preserve"> </w:t>
      </w:r>
      <w:r>
        <w:rPr>
          <w:spacing w:val="-4"/>
          <w:w w:val="106"/>
        </w:rPr>
        <w:t>(refrain)</w:t>
      </w:r>
    </w:p>
    <w:p w14:paraId="363548A2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35304865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“</w:t>
      </w:r>
      <w:r>
        <w:rPr>
          <w:b/>
          <w:i/>
          <w:w w:val="91"/>
        </w:rPr>
        <w:t>Sakhé</w:t>
      </w:r>
      <w:r>
        <w:rPr>
          <w:rFonts w:ascii="Book Antiqua" w:eastAsia="Book Antiqua" w:hAnsi="Book Antiqua" w:cs="Book Antiqua"/>
          <w:b/>
          <w:w w:val="91"/>
        </w:rPr>
        <w:t>!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How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astonishing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it is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this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b/>
          <w:i/>
        </w:rPr>
        <w:t>räsa</w:t>
      </w:r>
      <w:r>
        <w:rPr>
          <w:b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festival, </w:t>
      </w:r>
      <w:r>
        <w:rPr>
          <w:rFonts w:ascii="Book Antiqua" w:eastAsia="Book Antiqua" w:hAnsi="Book Antiqua" w:cs="Book Antiqua"/>
          <w:b/>
          <w:spacing w:val="-4"/>
          <w:w w:val="89"/>
        </w:rPr>
        <w:t>Madhurip</w:t>
      </w:r>
      <w:r>
        <w:rPr>
          <w:rFonts w:ascii="Book Antiqua" w:eastAsia="Book Antiqua" w:hAnsi="Book Antiqua" w:cs="Book Antiqua"/>
          <w:b/>
          <w:w w:val="89"/>
        </w:rPr>
        <w:t>u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abandone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4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1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H</w:t>
      </w:r>
      <w:r>
        <w:rPr>
          <w:rFonts w:ascii="Book Antiqua" w:eastAsia="Book Antiqua" w:hAnsi="Book Antiqua" w:cs="Book Antiqua"/>
          <w:b/>
          <w:w w:val="87"/>
        </w:rPr>
        <w:t>e</w:t>
      </w:r>
      <w:r>
        <w:rPr>
          <w:rFonts w:ascii="Book Antiqua" w:eastAsia="Book Antiqua" w:hAnsi="Book Antiqua" w:cs="Book Antiqua"/>
          <w:b/>
          <w:spacing w:val="20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 xml:space="preserve">s </w:t>
      </w:r>
      <w:r>
        <w:rPr>
          <w:rFonts w:ascii="Book Antiqua" w:eastAsia="Book Antiqua" w:hAnsi="Book Antiqua" w:cs="Book Antiqua"/>
          <w:b/>
          <w:spacing w:val="-4"/>
          <w:w w:val="90"/>
        </w:rPr>
        <w:t>roguishl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amusing </w:t>
      </w:r>
      <w:r>
        <w:rPr>
          <w:rFonts w:ascii="Book Antiqua" w:eastAsia="Book Antiqua" w:hAnsi="Book Antiqua" w:cs="Book Antiqua"/>
          <w:b/>
          <w:w w:val="89"/>
        </w:rPr>
        <w:t>Himself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other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alluring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girls.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Despite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this,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again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and </w:t>
      </w:r>
      <w:r>
        <w:rPr>
          <w:rFonts w:ascii="Book Antiqua" w:eastAsia="Book Antiqua" w:hAnsi="Book Antiqua" w:cs="Book Antiqua"/>
          <w:b/>
          <w:spacing w:val="-4"/>
          <w:w w:val="89"/>
        </w:rPr>
        <w:t>agai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remembe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Hi</w:t>
      </w:r>
      <w:r>
        <w:rPr>
          <w:rFonts w:ascii="Book Antiqua" w:eastAsia="Book Antiqua" w:hAnsi="Book Antiqua" w:cs="Book Antiqua"/>
          <w:b/>
          <w:w w:val="89"/>
        </w:rPr>
        <w:t>m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5"/>
        </w:rPr>
        <w:t>M</w:t>
      </w:r>
      <w:r>
        <w:rPr>
          <w:rFonts w:ascii="Book Antiqua" w:eastAsia="Book Antiqua" w:hAnsi="Book Antiqua" w:cs="Book Antiqua"/>
          <w:b/>
          <w:w w:val="85"/>
        </w:rPr>
        <w:t>y</w:t>
      </w:r>
      <w:r>
        <w:rPr>
          <w:rFonts w:ascii="Book Antiqua" w:eastAsia="Book Antiqua" w:hAnsi="Book Antiqua" w:cs="Book Antiqua"/>
          <w:b/>
          <w:spacing w:val="19"/>
          <w:w w:val="8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heart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H</w:t>
      </w:r>
      <w:r>
        <w:rPr>
          <w:rFonts w:ascii="Book Antiqua" w:eastAsia="Book Antiqua" w:hAnsi="Book Antiqua" w:cs="Book Antiqua"/>
          <w:b/>
          <w:w w:val="87"/>
        </w:rPr>
        <w:t>e</w:t>
      </w:r>
      <w:r>
        <w:rPr>
          <w:rFonts w:ascii="Book Antiqua" w:eastAsia="Book Antiqua" w:hAnsi="Book Antiqua" w:cs="Book Antiqua"/>
          <w:b/>
          <w:spacing w:val="18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fill</w:t>
      </w:r>
      <w:r>
        <w:rPr>
          <w:rFonts w:ascii="Book Antiqua" w:eastAsia="Book Antiqua" w:hAnsi="Book Antiqua" w:cs="Book Antiqua"/>
          <w:b/>
          <w:w w:val="87"/>
        </w:rPr>
        <w:t>s</w:t>
      </w:r>
      <w:r>
        <w:rPr>
          <w:rFonts w:ascii="Book Antiqua" w:eastAsia="Book Antiqua" w:hAnsi="Book Antiqua" w:cs="Book Antiqua"/>
          <w:b/>
          <w:spacing w:val="17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flut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resting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lotus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hands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nectar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lips,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nectar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that streams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forth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45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48"/>
        </w:rPr>
        <w:t xml:space="preserve"> </w:t>
      </w:r>
      <w:r>
        <w:rPr>
          <w:rFonts w:ascii="Book Antiqua" w:eastAsia="Book Antiqua" w:hAnsi="Book Antiqua" w:cs="Book Antiqua"/>
          <w:b/>
        </w:rPr>
        <w:t>sweet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suggestive 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melody.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When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 glances </w:t>
      </w:r>
      <w:r>
        <w:rPr>
          <w:rFonts w:ascii="Book Antiqua" w:eastAsia="Book Antiqua" w:hAnsi="Book Antiqua" w:cs="Book Antiqua"/>
          <w:b/>
          <w:w w:val="92"/>
        </w:rPr>
        <w:t xml:space="preserve">flirtatiously 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</w:rPr>
        <w:t>corners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eyes,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His </w:t>
      </w:r>
      <w:r>
        <w:rPr>
          <w:rFonts w:ascii="Book Antiqua" w:eastAsia="Book Antiqua" w:hAnsi="Book Antiqua" w:cs="Book Antiqua"/>
          <w:b/>
          <w:w w:val="91"/>
        </w:rPr>
        <w:t>jeweled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headdress 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quivers</w:t>
      </w:r>
      <w:r>
        <w:rPr>
          <w:rFonts w:ascii="Book Antiqua" w:eastAsia="Book Antiqua" w:hAnsi="Book Antiqua" w:cs="Book Antiqua"/>
          <w:b/>
          <w:spacing w:val="3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His earrings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swing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against </w:t>
      </w:r>
      <w:r>
        <w:rPr>
          <w:rFonts w:ascii="Book Antiqua" w:eastAsia="Book Antiqua" w:hAnsi="Book Antiqua" w:cs="Book Antiqua"/>
          <w:b/>
          <w:w w:val="89"/>
        </w:rPr>
        <w:t>His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cheeks.</w:t>
      </w:r>
    </w:p>
    <w:p w14:paraId="1856177F" w14:textId="77777777" w:rsidR="00150366" w:rsidRDefault="00150366">
      <w:pPr>
        <w:spacing w:before="1" w:line="120" w:lineRule="exact"/>
        <w:rPr>
          <w:sz w:val="13"/>
          <w:szCs w:val="13"/>
        </w:rPr>
      </w:pPr>
    </w:p>
    <w:p w14:paraId="39D01D95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“Over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37"/>
        </w:rPr>
        <w:t xml:space="preserve"> </w:t>
      </w:r>
      <w:r>
        <w:rPr>
          <w:rFonts w:ascii="Book Antiqua" w:eastAsia="Book Antiqua" w:hAnsi="Book Antiqua" w:cs="Book Antiqua"/>
          <w:b/>
        </w:rPr>
        <w:t>over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 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remember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Hari’s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attractive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dark </w:t>
      </w:r>
      <w:r>
        <w:rPr>
          <w:rFonts w:ascii="Book Antiqua" w:eastAsia="Book Antiqua" w:hAnsi="Book Antiqua" w:cs="Book Antiqua"/>
          <w:b/>
          <w:spacing w:val="-5"/>
          <w:w w:val="90"/>
        </w:rPr>
        <w:t>complexion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-5"/>
          <w:w w:val="90"/>
        </w:rPr>
        <w:t xml:space="preserve"> laughte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-5"/>
          <w:w w:val="90"/>
        </w:rPr>
        <w:t xml:space="preserve"> amusin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behavior.</w:t>
      </w:r>
      <w:r>
        <w:rPr>
          <w:rFonts w:ascii="Book Antiqua" w:eastAsia="Book Antiqua" w:hAnsi="Book Antiqua" w:cs="Book Antiqua"/>
          <w:b/>
          <w:w w:val="90"/>
        </w:rPr>
        <w:t>”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(refrain)</w:t>
      </w:r>
    </w:p>
    <w:p w14:paraId="000BAAAF" w14:textId="77777777" w:rsidR="00150366" w:rsidRDefault="00150366">
      <w:pPr>
        <w:spacing w:before="7" w:line="200" w:lineRule="exact"/>
      </w:pPr>
    </w:p>
    <w:p w14:paraId="5A9FAEF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B087787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4EDE3AD4" w14:textId="77777777" w:rsidR="00150366" w:rsidRDefault="00000000">
      <w:pPr>
        <w:spacing w:line="249" w:lineRule="auto"/>
        <w:ind w:left="120" w:right="85" w:firstLine="360"/>
        <w:jc w:val="both"/>
      </w:pP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5"/>
          <w:w w:val="77"/>
        </w:rPr>
        <w:t xml:space="preserve"> </w:t>
      </w:r>
      <w:r>
        <w:rPr>
          <w:spacing w:val="-4"/>
        </w:rPr>
        <w:t>Rädhä’</w:t>
      </w:r>
      <w:r>
        <w:t>s</w:t>
      </w:r>
      <w:r>
        <w:rPr>
          <w:spacing w:val="-14"/>
        </w:rPr>
        <w:t xml:space="preserve"> </w:t>
      </w:r>
      <w:r>
        <w:rPr>
          <w:i/>
          <w:spacing w:val="-4"/>
        </w:rPr>
        <w:t>sakh</w:t>
      </w:r>
      <w:r>
        <w:rPr>
          <w:i/>
        </w:rPr>
        <w:t>é</w:t>
      </w:r>
      <w:r>
        <w:rPr>
          <w:i/>
          <w:spacing w:val="-20"/>
        </w:rPr>
        <w:t xml:space="preserve"> </w:t>
      </w:r>
      <w:r>
        <w:rPr>
          <w:spacing w:val="-4"/>
        </w:rPr>
        <w:t>said</w:t>
      </w:r>
      <w:r>
        <w:t>,</w:t>
      </w:r>
      <w:r>
        <w:rPr>
          <w:spacing w:val="19"/>
        </w:rPr>
        <w:t xml:space="preserve"> </w:t>
      </w:r>
      <w:r>
        <w:rPr>
          <w:spacing w:val="-4"/>
        </w:rPr>
        <w:t>“Dea</w:t>
      </w:r>
      <w:r>
        <w:t>r</w:t>
      </w:r>
      <w:r>
        <w:rPr>
          <w:spacing w:val="12"/>
        </w:rPr>
        <w:t xml:space="preserve"> </w:t>
      </w:r>
      <w:r>
        <w:rPr>
          <w:spacing w:val="-4"/>
        </w:rPr>
        <w:t>Rädhikä</w:t>
      </w:r>
      <w:r>
        <w:t>,</w:t>
      </w:r>
      <w:r>
        <w:rPr>
          <w:spacing w:val="26"/>
        </w:rPr>
        <w:t xml:space="preserve"> </w:t>
      </w:r>
      <w:r>
        <w:rPr>
          <w:spacing w:val="-4"/>
        </w:rPr>
        <w:t>Har</w:t>
      </w:r>
      <w:r>
        <w:t>i</w:t>
      </w:r>
      <w:r>
        <w:rPr>
          <w:spacing w:val="19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23"/>
        </w:rPr>
        <w:t xml:space="preserve"> </w:t>
      </w:r>
      <w:r>
        <w:rPr>
          <w:spacing w:val="-4"/>
          <w:w w:val="103"/>
        </w:rPr>
        <w:t xml:space="preserve">neglected </w:t>
      </w:r>
      <w:r>
        <w:t>You,</w:t>
      </w:r>
      <w:r>
        <w:rPr>
          <w:spacing w:val="10"/>
        </w:rPr>
        <w:t xml:space="preserve"> </w:t>
      </w:r>
      <w:r>
        <w:t>so</w:t>
      </w:r>
      <w:r>
        <w:rPr>
          <w:spacing w:val="30"/>
        </w:rPr>
        <w:t xml:space="preserve"> </w:t>
      </w:r>
      <w:r>
        <w:t>why</w:t>
      </w:r>
      <w:r>
        <w:rPr>
          <w:spacing w:val="33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>You</w:t>
      </w:r>
      <w:r>
        <w:rPr>
          <w:spacing w:val="9"/>
        </w:rPr>
        <w:t xml:space="preserve"> </w:t>
      </w:r>
      <w:r>
        <w:t>still</w:t>
      </w:r>
      <w:r>
        <w:rPr>
          <w:spacing w:val="32"/>
        </w:rPr>
        <w:t xml:space="preserve"> </w:t>
      </w:r>
      <w:r>
        <w:t>love</w:t>
      </w:r>
      <w:r>
        <w:rPr>
          <w:spacing w:val="26"/>
        </w:rPr>
        <w:t xml:space="preserve"> </w:t>
      </w:r>
      <w:r>
        <w:t>Him</w:t>
      </w:r>
      <w:r>
        <w:rPr>
          <w:spacing w:val="33"/>
        </w:rPr>
        <w:t xml:space="preserve"> </w:t>
      </w:r>
      <w:r>
        <w:t>so</w:t>
      </w:r>
      <w:r>
        <w:rPr>
          <w:spacing w:val="30"/>
        </w:rPr>
        <w:t xml:space="preserve"> </w:t>
      </w:r>
      <w:r>
        <w:t xml:space="preserve">much </w:t>
      </w:r>
      <w:r>
        <w:rPr>
          <w:spacing w:val="3"/>
        </w:rPr>
        <w:t xml:space="preserve"> </w:t>
      </w:r>
      <w:r>
        <w:t>that  You</w:t>
      </w:r>
      <w:r>
        <w:rPr>
          <w:spacing w:val="9"/>
        </w:rPr>
        <w:t xml:space="preserve"> </w:t>
      </w:r>
      <w:r>
        <w:rPr>
          <w:w w:val="103"/>
        </w:rPr>
        <w:t xml:space="preserve">are </w:t>
      </w:r>
      <w:r>
        <w:t>losing</w:t>
      </w:r>
      <w:r>
        <w:rPr>
          <w:spacing w:val="1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w w:val="103"/>
        </w:rPr>
        <w:t>composure?”</w:t>
      </w:r>
    </w:p>
    <w:p w14:paraId="3E83A71D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5BAEE40B" w14:textId="77777777" w:rsidR="00150366" w:rsidRDefault="00000000">
      <w:pPr>
        <w:spacing w:line="249" w:lineRule="auto"/>
        <w:ind w:left="120" w:right="89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Hearin</w:t>
      </w:r>
      <w:r>
        <w:t>g</w:t>
      </w:r>
      <w:r>
        <w:rPr>
          <w:spacing w:val="50"/>
        </w:rPr>
        <w:t xml:space="preserve"> </w:t>
      </w:r>
      <w:r>
        <w:rPr>
          <w:spacing w:val="-4"/>
        </w:rPr>
        <w:t>th</w:t>
      </w:r>
      <w:r>
        <w:t xml:space="preserve">e </w:t>
      </w:r>
      <w:r>
        <w:rPr>
          <w:spacing w:val="4"/>
        </w:rPr>
        <w:t xml:space="preserve"> </w:t>
      </w:r>
      <w:r>
        <w:rPr>
          <w:spacing w:val="-4"/>
        </w:rPr>
        <w:t>reproache</w:t>
      </w:r>
      <w:r>
        <w:t xml:space="preserve">s </w:t>
      </w:r>
      <w:r>
        <w:rPr>
          <w:spacing w:val="22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32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43"/>
        </w:rPr>
        <w:t xml:space="preserve"> </w:t>
      </w:r>
      <w:r>
        <w:rPr>
          <w:i/>
          <w:spacing w:val="-4"/>
        </w:rPr>
        <w:t>sakhé</w:t>
      </w:r>
      <w:r>
        <w:t>,</w:t>
      </w:r>
      <w:r>
        <w:rPr>
          <w:spacing w:val="7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 xml:space="preserve">é </w:t>
      </w:r>
      <w:r>
        <w:rPr>
          <w:spacing w:val="11"/>
          <w:w w:val="77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42"/>
        </w:rPr>
        <w:t xml:space="preserve"> </w:t>
      </w:r>
      <w:r>
        <w:rPr>
          <w:spacing w:val="-4"/>
          <w:w w:val="104"/>
        </w:rPr>
        <w:t xml:space="preserve">replied </w:t>
      </w:r>
      <w:r>
        <w:rPr>
          <w:spacing w:val="-4"/>
        </w:rPr>
        <w:t>i</w:t>
      </w:r>
      <w:r>
        <w:t>n</w:t>
      </w:r>
      <w:r>
        <w:rPr>
          <w:spacing w:val="44"/>
        </w:rPr>
        <w:t xml:space="preserve"> </w:t>
      </w:r>
      <w:r>
        <w:t>a</w:t>
      </w:r>
      <w:r>
        <w:rPr>
          <w:spacing w:val="33"/>
        </w:rPr>
        <w:t xml:space="preserve"> </w:t>
      </w:r>
      <w:r>
        <w:rPr>
          <w:spacing w:val="-4"/>
        </w:rPr>
        <w:t>moo</w:t>
      </w:r>
      <w:r>
        <w:t xml:space="preserve">d </w:t>
      </w:r>
      <w:r>
        <w:rPr>
          <w:spacing w:val="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4"/>
        </w:rPr>
        <w:t>extrem</w:t>
      </w:r>
      <w:r>
        <w:t xml:space="preserve">e </w:t>
      </w:r>
      <w:r>
        <w:rPr>
          <w:spacing w:val="9"/>
        </w:rPr>
        <w:t xml:space="preserve"> </w:t>
      </w:r>
      <w:r>
        <w:rPr>
          <w:spacing w:val="-4"/>
        </w:rPr>
        <w:t>self-abasement</w:t>
      </w:r>
      <w:r>
        <w:t xml:space="preserve">. </w:t>
      </w:r>
      <w:r>
        <w:rPr>
          <w:spacing w:val="8"/>
        </w:rPr>
        <w:t xml:space="preserve"> </w:t>
      </w:r>
      <w:r>
        <w:rPr>
          <w:spacing w:val="-4"/>
        </w:rPr>
        <w:t>“</w:t>
      </w:r>
      <w:r>
        <w:rPr>
          <w:i/>
          <w:spacing w:val="-4"/>
        </w:rPr>
        <w:t>Sakhé</w:t>
      </w:r>
      <w:r>
        <w:rPr>
          <w:i/>
        </w:rPr>
        <w:t>,</w:t>
      </w:r>
      <w:r>
        <w:rPr>
          <w:i/>
          <w:spacing w:val="3"/>
        </w:rPr>
        <w:t xml:space="preserve"> </w:t>
      </w:r>
      <w:r>
        <w:rPr>
          <w:spacing w:val="-4"/>
        </w:rPr>
        <w:t>wha</w:t>
      </w:r>
      <w:r>
        <w:t>t</w:t>
      </w:r>
      <w:r>
        <w:rPr>
          <w:spacing w:val="49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42"/>
        </w:rPr>
        <w:t xml:space="preserve"> </w:t>
      </w:r>
      <w:r>
        <w:rPr>
          <w:spacing w:val="-4"/>
        </w:rPr>
        <w:t>say i</w:t>
      </w:r>
      <w:r>
        <w:t xml:space="preserve">s  </w:t>
      </w:r>
      <w:r>
        <w:rPr>
          <w:spacing w:val="-4"/>
        </w:rPr>
        <w:t>true</w:t>
      </w:r>
      <w:r>
        <w:t xml:space="preserve">. </w:t>
      </w:r>
      <w:r>
        <w:rPr>
          <w:spacing w:val="25"/>
        </w:rPr>
        <w:t xml:space="preserve"> </w:t>
      </w:r>
      <w:r>
        <w:rPr>
          <w:spacing w:val="-4"/>
        </w:rPr>
        <w:t>Har</w:t>
      </w:r>
      <w:r>
        <w:t xml:space="preserve">i </w:t>
      </w:r>
      <w:r>
        <w:rPr>
          <w:spacing w:val="7"/>
        </w:rPr>
        <w:t xml:space="preserve"> </w:t>
      </w:r>
      <w:r>
        <w:rPr>
          <w:spacing w:val="-4"/>
        </w:rPr>
        <w:t>ha</w:t>
      </w:r>
      <w:r>
        <w:t xml:space="preserve">s </w:t>
      </w:r>
      <w:r>
        <w:rPr>
          <w:spacing w:val="11"/>
        </w:rPr>
        <w:t xml:space="preserve"> </w:t>
      </w:r>
      <w:r>
        <w:rPr>
          <w:spacing w:val="-4"/>
        </w:rPr>
        <w:t>renounce</w:t>
      </w:r>
      <w:r>
        <w:t xml:space="preserve">d   </w:t>
      </w:r>
      <w:r>
        <w:rPr>
          <w:spacing w:val="-4"/>
        </w:rPr>
        <w:t>M</w:t>
      </w:r>
      <w:r>
        <w:t>e</w:t>
      </w:r>
      <w:r>
        <w:rPr>
          <w:spacing w:val="42"/>
        </w:rPr>
        <w:t xml:space="preserve"> </w:t>
      </w:r>
      <w:r>
        <w:rPr>
          <w:spacing w:val="-4"/>
        </w:rPr>
        <w:t>an</w:t>
      </w:r>
      <w:r>
        <w:t xml:space="preserve">d </w:t>
      </w:r>
      <w:r>
        <w:rPr>
          <w:spacing w:val="17"/>
        </w:rPr>
        <w:t xml:space="preserve"> </w:t>
      </w:r>
      <w:r>
        <w:rPr>
          <w:spacing w:val="-4"/>
        </w:rPr>
        <w:t>wit</w:t>
      </w:r>
      <w:r>
        <w:t xml:space="preserve">h </w:t>
      </w:r>
      <w:r>
        <w:rPr>
          <w:spacing w:val="18"/>
        </w:rPr>
        <w:t xml:space="preserve"> </w:t>
      </w:r>
      <w:r>
        <w:rPr>
          <w:spacing w:val="-4"/>
        </w:rPr>
        <w:t>ga</w:t>
      </w:r>
      <w:r>
        <w:t>y</w:t>
      </w:r>
      <w:r>
        <w:rPr>
          <w:spacing w:val="41"/>
        </w:rPr>
        <w:t xml:space="preserve"> </w:t>
      </w:r>
      <w:r>
        <w:rPr>
          <w:spacing w:val="-4"/>
        </w:rPr>
        <w:t>abando</w:t>
      </w:r>
      <w:r>
        <w:t xml:space="preserve">n </w:t>
      </w:r>
      <w:r>
        <w:rPr>
          <w:spacing w:val="34"/>
        </w:rPr>
        <w:t xml:space="preserve"> </w:t>
      </w:r>
      <w:r>
        <w:rPr>
          <w:spacing w:val="-4"/>
        </w:rPr>
        <w:t>is no</w:t>
      </w:r>
      <w:r>
        <w:t>w</w:t>
      </w:r>
      <w:r>
        <w:rPr>
          <w:spacing w:val="46"/>
        </w:rPr>
        <w:t xml:space="preserve"> </w:t>
      </w:r>
      <w:r>
        <w:rPr>
          <w:spacing w:val="-4"/>
        </w:rPr>
        <w:t>passionatel</w:t>
      </w:r>
      <w:r>
        <w:t xml:space="preserve">y </w:t>
      </w:r>
      <w:r>
        <w:rPr>
          <w:spacing w:val="2"/>
        </w:rPr>
        <w:t xml:space="preserve"> </w:t>
      </w:r>
      <w:r>
        <w:rPr>
          <w:spacing w:val="-4"/>
        </w:rPr>
        <w:t>enjoyin</w:t>
      </w:r>
      <w:r>
        <w:t>g</w:t>
      </w:r>
      <w:r>
        <w:rPr>
          <w:spacing w:val="46"/>
        </w:rPr>
        <w:t xml:space="preserve"> </w:t>
      </w:r>
      <w:r>
        <w:rPr>
          <w:spacing w:val="-4"/>
        </w:rPr>
        <w:t>Himsel</w:t>
      </w:r>
      <w:r>
        <w:t>f</w:t>
      </w:r>
      <w:r>
        <w:rPr>
          <w:spacing w:val="32"/>
        </w:rPr>
        <w:t xml:space="preserve"> </w:t>
      </w:r>
      <w:r>
        <w:rPr>
          <w:spacing w:val="-4"/>
        </w:rPr>
        <w:t>wit</w:t>
      </w:r>
      <w:r>
        <w:t xml:space="preserve">h  </w:t>
      </w:r>
      <w:r>
        <w:rPr>
          <w:spacing w:val="-4"/>
        </w:rPr>
        <w:t>som</w:t>
      </w:r>
      <w:r>
        <w:t>e</w:t>
      </w:r>
      <w:r>
        <w:rPr>
          <w:spacing w:val="41"/>
        </w:rPr>
        <w:t xml:space="preserve"> </w:t>
      </w:r>
      <w:r>
        <w:rPr>
          <w:spacing w:val="-4"/>
        </w:rPr>
        <w:t>othe</w:t>
      </w:r>
      <w:r>
        <w:t xml:space="preserve">r </w:t>
      </w:r>
      <w:r>
        <w:rPr>
          <w:spacing w:val="11"/>
        </w:rPr>
        <w:t xml:space="preserve"> </w:t>
      </w:r>
      <w:r>
        <w:rPr>
          <w:spacing w:val="-4"/>
          <w:w w:val="101"/>
        </w:rPr>
        <w:t xml:space="preserve">comely </w:t>
      </w:r>
      <w:r>
        <w:rPr>
          <w:spacing w:val="-4"/>
        </w:rPr>
        <w:t>maidens</w:t>
      </w:r>
      <w:r>
        <w:t>.</w:t>
      </w:r>
      <w:r>
        <w:rPr>
          <w:spacing w:val="33"/>
        </w:rPr>
        <w:t xml:space="preserve"> </w:t>
      </w:r>
      <w:r>
        <w:t>I</w:t>
      </w:r>
      <w:r>
        <w:rPr>
          <w:spacing w:val="12"/>
        </w:rPr>
        <w:t xml:space="preserve"> </w:t>
      </w:r>
      <w:r>
        <w:rPr>
          <w:spacing w:val="-4"/>
        </w:rPr>
        <w:t>kno</w:t>
      </w:r>
      <w:r>
        <w:t>w</w:t>
      </w:r>
      <w:r>
        <w:rPr>
          <w:spacing w:val="34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20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2"/>
        </w:rPr>
        <w:t xml:space="preserve"> </w:t>
      </w:r>
      <w:r>
        <w:rPr>
          <w:spacing w:val="-4"/>
        </w:rPr>
        <w:t>futil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14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4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3"/>
        </w:rPr>
        <w:t xml:space="preserve"> </w:t>
      </w:r>
      <w:r>
        <w:rPr>
          <w:spacing w:val="-4"/>
        </w:rPr>
        <w:t>sho</w:t>
      </w:r>
      <w:r>
        <w:t>w</w:t>
      </w:r>
      <w:r>
        <w:rPr>
          <w:spacing w:val="25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-2"/>
        </w:rPr>
        <w:t xml:space="preserve"> </w:t>
      </w:r>
      <w:r>
        <w:rPr>
          <w:spacing w:val="-4"/>
        </w:rPr>
        <w:t>lov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14"/>
        </w:rPr>
        <w:t xml:space="preserve"> </w:t>
      </w:r>
      <w:r>
        <w:rPr>
          <w:spacing w:val="-4"/>
          <w:w w:val="102"/>
        </w:rPr>
        <w:t>Him,</w:t>
      </w:r>
    </w:p>
    <w:p w14:paraId="5F6F5209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CAB0D84" w14:textId="77777777" w:rsidR="00150366" w:rsidRDefault="00150366">
      <w:pPr>
        <w:spacing w:line="200" w:lineRule="exact"/>
      </w:pPr>
    </w:p>
    <w:p w14:paraId="59327085" w14:textId="77777777" w:rsidR="00150366" w:rsidRDefault="00000000">
      <w:pPr>
        <w:spacing w:before="29" w:line="252" w:lineRule="auto"/>
        <w:ind w:left="120" w:right="89"/>
        <w:jc w:val="both"/>
      </w:pPr>
      <w:r>
        <w:rPr>
          <w:spacing w:val="-4"/>
        </w:rPr>
        <w:t>bu</w:t>
      </w:r>
      <w:r>
        <w:t xml:space="preserve">t  </w:t>
      </w:r>
      <w:r>
        <w:rPr>
          <w:spacing w:val="-4"/>
        </w:rPr>
        <w:t>wha</w:t>
      </w:r>
      <w:r>
        <w:t>t</w:t>
      </w:r>
      <w:r>
        <w:rPr>
          <w:spacing w:val="46"/>
        </w:rPr>
        <w:t xml:space="preserve"> </w:t>
      </w:r>
      <w:r>
        <w:rPr>
          <w:spacing w:val="-4"/>
        </w:rPr>
        <w:t>a</w:t>
      </w:r>
      <w:r>
        <w:t>m</w:t>
      </w:r>
      <w:r>
        <w:rPr>
          <w:spacing w:val="38"/>
        </w:rPr>
        <w:t xml:space="preserve"> </w:t>
      </w:r>
      <w:r>
        <w:t>I</w:t>
      </w:r>
      <w:r>
        <w:rPr>
          <w:spacing w:val="30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41"/>
        </w:rPr>
        <w:t xml:space="preserve"> </w:t>
      </w:r>
      <w:r>
        <w:rPr>
          <w:spacing w:val="-4"/>
        </w:rPr>
        <w:t>do</w:t>
      </w:r>
      <w:r>
        <w:t>?</w:t>
      </w:r>
      <w:r>
        <w:rPr>
          <w:spacing w:val="39"/>
        </w:rPr>
        <w:t xml:space="preserve"> </w:t>
      </w:r>
      <w:r>
        <w:rPr>
          <w:spacing w:val="-4"/>
        </w:rPr>
        <w:t>Memorie</w:t>
      </w:r>
      <w:r>
        <w:t>s</w:t>
      </w:r>
      <w:r>
        <w:rPr>
          <w:spacing w:val="39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6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tender</w:t>
      </w:r>
      <w:r>
        <w:t xml:space="preserve">, </w:t>
      </w:r>
      <w:r>
        <w:rPr>
          <w:spacing w:val="14"/>
        </w:rPr>
        <w:t xml:space="preserve"> </w:t>
      </w:r>
      <w:r>
        <w:rPr>
          <w:spacing w:val="-4"/>
          <w:w w:val="105"/>
        </w:rPr>
        <w:t xml:space="preserve">lighthearted </w:t>
      </w:r>
      <w:r>
        <w:rPr>
          <w:spacing w:val="-4"/>
        </w:rPr>
        <w:t>dalliance</w:t>
      </w:r>
      <w:r>
        <w:t>s</w:t>
      </w:r>
      <w:r>
        <w:rPr>
          <w:spacing w:val="28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30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4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aliv</w:t>
      </w:r>
      <w:r>
        <w:t>e</w:t>
      </w:r>
      <w:r>
        <w:rPr>
          <w:spacing w:val="8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3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-2"/>
        </w:rPr>
        <w:t xml:space="preserve"> </w:t>
      </w:r>
      <w:r>
        <w:rPr>
          <w:spacing w:val="-4"/>
        </w:rPr>
        <w:t>heart</w:t>
      </w:r>
      <w:r>
        <w:t>.</w:t>
      </w:r>
      <w:r>
        <w:rPr>
          <w:spacing w:val="39"/>
        </w:rPr>
        <w:t xml:space="preserve"> </w:t>
      </w:r>
      <w:r>
        <w:t>O</w:t>
      </w:r>
      <w:r>
        <w:rPr>
          <w:spacing w:val="15"/>
        </w:rPr>
        <w:t xml:space="preserve"> </w:t>
      </w:r>
      <w:r>
        <w:rPr>
          <w:i/>
          <w:spacing w:val="-4"/>
        </w:rPr>
        <w:t>sakhé</w:t>
      </w:r>
      <w:r>
        <w:t>!</w:t>
      </w:r>
      <w:r>
        <w:rPr>
          <w:spacing w:val="-17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23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2"/>
        </w:rPr>
        <w:t xml:space="preserve"> </w:t>
      </w:r>
      <w:r>
        <w:rPr>
          <w:spacing w:val="-4"/>
          <w:w w:val="107"/>
        </w:rPr>
        <w:t xml:space="preserve">the </w:t>
      </w:r>
      <w:r>
        <w:rPr>
          <w:spacing w:val="-4"/>
        </w:rPr>
        <w:t>ver</w:t>
      </w:r>
      <w:r>
        <w:t>y</w:t>
      </w:r>
      <w:r>
        <w:rPr>
          <w:spacing w:val="-15"/>
        </w:rPr>
        <w:t xml:space="preserve"> </w:t>
      </w:r>
      <w:r>
        <w:rPr>
          <w:spacing w:val="-4"/>
        </w:rPr>
        <w:t>grov</w:t>
      </w:r>
      <w:r>
        <w:t>e</w:t>
      </w:r>
      <w:r>
        <w:rPr>
          <w:spacing w:val="-11"/>
        </w:rPr>
        <w:t xml:space="preserve"> </w:t>
      </w:r>
      <w:r>
        <w:rPr>
          <w:spacing w:val="-4"/>
        </w:rPr>
        <w:t>wher</w:t>
      </w:r>
      <w:r>
        <w:t>e</w:t>
      </w:r>
      <w:r>
        <w:rPr>
          <w:spacing w:val="4"/>
        </w:rPr>
        <w:t xml:space="preserve"> </w:t>
      </w:r>
      <w:r>
        <w:rPr>
          <w:spacing w:val="-18"/>
        </w:rPr>
        <w:t>W</w:t>
      </w:r>
      <w:r>
        <w:t>e</w:t>
      </w:r>
      <w:r>
        <w:rPr>
          <w:spacing w:val="-7"/>
        </w:rPr>
        <w:t xml:space="preserve"> </w:t>
      </w:r>
      <w:r>
        <w:rPr>
          <w:spacing w:val="-4"/>
        </w:rPr>
        <w:t>previousl</w:t>
      </w:r>
      <w:r>
        <w:t>y</w:t>
      </w:r>
      <w:r>
        <w:rPr>
          <w:spacing w:val="6"/>
        </w:rPr>
        <w:t xml:space="preserve"> </w:t>
      </w:r>
      <w:r>
        <w:rPr>
          <w:spacing w:val="-4"/>
        </w:rPr>
        <w:t>relishe</w:t>
      </w:r>
      <w:r>
        <w:t>d</w:t>
      </w:r>
      <w:r>
        <w:rPr>
          <w:spacing w:val="1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6"/>
        </w:rPr>
        <w:t xml:space="preserve"> </w:t>
      </w:r>
      <w:r>
        <w:rPr>
          <w:spacing w:val="-4"/>
        </w:rPr>
        <w:t>jo</w:t>
      </w:r>
      <w:r>
        <w:t>y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16"/>
        </w:rPr>
        <w:t xml:space="preserve"> </w:t>
      </w:r>
      <w:r>
        <w:rPr>
          <w:spacing w:val="-4"/>
        </w:rPr>
        <w:t>intens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 xml:space="preserve">love. </w:t>
      </w:r>
      <w:r>
        <w:t>I</w:t>
      </w:r>
      <w:r>
        <w:rPr>
          <w:spacing w:val="11"/>
        </w:rPr>
        <w:t xml:space="preserve"> </w:t>
      </w:r>
      <w:r>
        <w:rPr>
          <w:spacing w:val="-4"/>
        </w:rPr>
        <w:t>a</w:t>
      </w:r>
      <w:r>
        <w:t>m</w:t>
      </w:r>
      <w:r>
        <w:rPr>
          <w:spacing w:val="18"/>
        </w:rPr>
        <w:t xml:space="preserve"> </w:t>
      </w:r>
      <w:r>
        <w:rPr>
          <w:spacing w:val="-4"/>
        </w:rPr>
        <w:t>s</w:t>
      </w:r>
      <w:r>
        <w:t>o</w:t>
      </w:r>
      <w:r>
        <w:rPr>
          <w:spacing w:val="15"/>
        </w:rPr>
        <w:t xml:space="preserve"> </w:t>
      </w:r>
      <w:r>
        <w:rPr>
          <w:spacing w:val="-4"/>
        </w:rPr>
        <w:t>attache</w:t>
      </w:r>
      <w:r>
        <w:t>d</w:t>
      </w:r>
      <w:r>
        <w:rPr>
          <w:spacing w:val="44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2"/>
        </w:rPr>
        <w:t xml:space="preserve"> </w:t>
      </w:r>
      <w:r>
        <w:rPr>
          <w:spacing w:val="-4"/>
        </w:rPr>
        <w:t>Hi</w:t>
      </w:r>
      <w:r>
        <w:t>m</w:t>
      </w:r>
      <w:r>
        <w:rPr>
          <w:spacing w:val="18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35"/>
        </w:rPr>
        <w:t xml:space="preserve"> </w:t>
      </w:r>
      <w:r>
        <w:t>I</w:t>
      </w:r>
      <w:r>
        <w:rPr>
          <w:spacing w:val="11"/>
        </w:rPr>
        <w:t xml:space="preserve"> </w:t>
      </w:r>
      <w:r>
        <w:rPr>
          <w:spacing w:val="-4"/>
        </w:rPr>
        <w:t>canno</w:t>
      </w:r>
      <w:r>
        <w:t>t</w:t>
      </w:r>
      <w:r>
        <w:rPr>
          <w:spacing w:val="43"/>
        </w:rPr>
        <w:t xml:space="preserve"> </w:t>
      </w:r>
      <w:r>
        <w:rPr>
          <w:spacing w:val="-4"/>
        </w:rPr>
        <w:t>forsak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Him</w:t>
      </w:r>
      <w:r>
        <w:t>.</w:t>
      </w:r>
      <w:r>
        <w:rPr>
          <w:spacing w:val="19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-3"/>
        </w:rPr>
        <w:t xml:space="preserve"> </w:t>
      </w:r>
      <w:r>
        <w:rPr>
          <w:spacing w:val="-4"/>
          <w:w w:val="106"/>
        </w:rPr>
        <w:t xml:space="preserve">mind </w:t>
      </w:r>
      <w:r>
        <w:rPr>
          <w:spacing w:val="-4"/>
        </w:rPr>
        <w:t>continue</w:t>
      </w:r>
      <w:r>
        <w:t>s</w:t>
      </w:r>
      <w:r>
        <w:rPr>
          <w:spacing w:val="25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4"/>
        </w:rPr>
        <w:t>dwel</w:t>
      </w:r>
      <w:r>
        <w:t>l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1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-13"/>
        </w:rPr>
        <w:t xml:space="preserve"> </w:t>
      </w:r>
      <w:r>
        <w:rPr>
          <w:spacing w:val="-4"/>
        </w:rPr>
        <w:t>merits</w:t>
      </w:r>
      <w:r>
        <w:t>.</w:t>
      </w:r>
      <w:r>
        <w:rPr>
          <w:spacing w:val="9"/>
        </w:rPr>
        <w:t xml:space="preserve"> </w:t>
      </w:r>
      <w:r>
        <w:rPr>
          <w:spacing w:val="-4"/>
          <w:w w:val="94"/>
        </w:rPr>
        <w:t>M</w:t>
      </w:r>
      <w:r>
        <w:rPr>
          <w:w w:val="94"/>
        </w:rPr>
        <w:t>y</w:t>
      </w:r>
      <w:r>
        <w:rPr>
          <w:spacing w:val="-7"/>
          <w:w w:val="94"/>
        </w:rPr>
        <w:t xml:space="preserve"> </w:t>
      </w:r>
      <w:r>
        <w:rPr>
          <w:spacing w:val="-4"/>
        </w:rPr>
        <w:t>hear</w:t>
      </w:r>
      <w:r>
        <w:t>t</w:t>
      </w:r>
      <w:r>
        <w:rPr>
          <w:spacing w:val="11"/>
        </w:rPr>
        <w:t xml:space="preserve"> </w:t>
      </w:r>
      <w:r>
        <w:rPr>
          <w:spacing w:val="-4"/>
        </w:rPr>
        <w:t>canno</w:t>
      </w:r>
      <w:r>
        <w:t>t</w:t>
      </w:r>
      <w:r>
        <w:rPr>
          <w:spacing w:val="19"/>
        </w:rPr>
        <w:t xml:space="preserve"> </w:t>
      </w:r>
      <w:r>
        <w:rPr>
          <w:spacing w:val="-4"/>
        </w:rPr>
        <w:t>eve</w:t>
      </w:r>
      <w:r>
        <w:t>n</w:t>
      </w:r>
      <w:r>
        <w:rPr>
          <w:spacing w:val="-5"/>
        </w:rPr>
        <w:t xml:space="preserve"> </w:t>
      </w:r>
      <w:r>
        <w:rPr>
          <w:spacing w:val="-4"/>
          <w:w w:val="102"/>
        </w:rPr>
        <w:t xml:space="preserve">imagine </w:t>
      </w:r>
      <w:r>
        <w:rPr>
          <w:spacing w:val="-4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slightes</w:t>
      </w:r>
      <w:r>
        <w:t>t</w:t>
      </w:r>
      <w:r>
        <w:rPr>
          <w:spacing w:val="26"/>
        </w:rPr>
        <w:t xml:space="preserve"> </w:t>
      </w:r>
      <w:r>
        <w:rPr>
          <w:spacing w:val="-4"/>
        </w:rPr>
        <w:t>faul</w:t>
      </w:r>
      <w:r>
        <w:t>t</w:t>
      </w:r>
      <w:r>
        <w:rPr>
          <w:spacing w:val="17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4"/>
        </w:rPr>
        <w:t>Him</w:t>
      </w:r>
      <w:r>
        <w:t>,</w:t>
      </w:r>
      <w:r>
        <w:rPr>
          <w:spacing w:val="1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3"/>
        </w:rPr>
        <w:t xml:space="preserve"> </w:t>
      </w:r>
      <w:r>
        <w:t>I</w:t>
      </w:r>
      <w:r>
        <w:rPr>
          <w:spacing w:val="6"/>
        </w:rPr>
        <w:t xml:space="preserve"> </w:t>
      </w:r>
      <w:r>
        <w:rPr>
          <w:spacing w:val="-4"/>
        </w:rPr>
        <w:t>a</w:t>
      </w:r>
      <w:r>
        <w:t>m</w:t>
      </w:r>
      <w:r>
        <w:rPr>
          <w:spacing w:val="13"/>
        </w:rPr>
        <w:t xml:space="preserve"> </w:t>
      </w:r>
      <w:r>
        <w:rPr>
          <w:spacing w:val="-4"/>
        </w:rPr>
        <w:t>alway</w:t>
      </w:r>
      <w:r>
        <w:t xml:space="preserve">s </w:t>
      </w:r>
      <w:r>
        <w:rPr>
          <w:spacing w:val="-4"/>
        </w:rPr>
        <w:t>satisfie</w:t>
      </w:r>
      <w:r>
        <w:t>d</w:t>
      </w:r>
      <w:r>
        <w:rPr>
          <w:spacing w:val="13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24"/>
        </w:rPr>
        <w:t xml:space="preserve"> </w:t>
      </w:r>
      <w:r>
        <w:rPr>
          <w:spacing w:val="-4"/>
          <w:w w:val="102"/>
        </w:rPr>
        <w:t>Him.</w:t>
      </w:r>
    </w:p>
    <w:p w14:paraId="7F1389E9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2B9EA98E" w14:textId="77777777" w:rsidR="00150366" w:rsidRDefault="00000000">
      <w:pPr>
        <w:spacing w:line="252" w:lineRule="auto"/>
        <w:ind w:left="120" w:right="85" w:firstLine="360"/>
        <w:jc w:val="both"/>
      </w:pPr>
      <w:r>
        <w:t xml:space="preserve">“When  </w:t>
      </w:r>
      <w:r>
        <w:rPr>
          <w:spacing w:val="23"/>
        </w:rPr>
        <w:t xml:space="preserve"> </w:t>
      </w:r>
      <w:r>
        <w:t xml:space="preserve">Çyämasundara   laughs  </w:t>
      </w:r>
      <w:r>
        <w:rPr>
          <w:spacing w:val="16"/>
        </w:rPr>
        <w:t xml:space="preserve"> </w:t>
      </w:r>
      <w:r>
        <w:t xml:space="preserve">and  </w:t>
      </w:r>
      <w:r>
        <w:rPr>
          <w:spacing w:val="17"/>
        </w:rPr>
        <w:t xml:space="preserve"> </w:t>
      </w:r>
      <w:r>
        <w:t xml:space="preserve">jokes  </w:t>
      </w:r>
      <w:r>
        <w:rPr>
          <w:spacing w:val="8"/>
        </w:rPr>
        <w:t xml:space="preserve"> </w:t>
      </w:r>
      <w:r>
        <w:t xml:space="preserve">with  </w:t>
      </w:r>
      <w:r>
        <w:rPr>
          <w:spacing w:val="18"/>
        </w:rPr>
        <w:t xml:space="preserve"> </w:t>
      </w:r>
      <w:r>
        <w:rPr>
          <w:w w:val="107"/>
        </w:rPr>
        <w:t xml:space="preserve">the </w:t>
      </w:r>
      <w:r>
        <w:t xml:space="preserve">beautiful </w:t>
      </w:r>
      <w:r>
        <w:rPr>
          <w:spacing w:val="18"/>
        </w:rPr>
        <w:t xml:space="preserve"> </w:t>
      </w:r>
      <w:r>
        <w:rPr>
          <w:i/>
        </w:rPr>
        <w:t>gopés</w:t>
      </w:r>
      <w:r>
        <w:rPr>
          <w:i/>
          <w:spacing w:val="-12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rPr>
          <w:spacing w:val="-14"/>
        </w:rPr>
        <w:t>V</w:t>
      </w:r>
      <w:r>
        <w:t>raja</w:t>
      </w:r>
      <w:r>
        <w:rPr>
          <w:spacing w:val="37"/>
        </w:rPr>
        <w:t xml:space="preserve"> </w:t>
      </w:r>
      <w:r>
        <w:t xml:space="preserve">on </w:t>
      </w:r>
      <w:r>
        <w:rPr>
          <w:spacing w:val="11"/>
        </w:rPr>
        <w:t xml:space="preserve"> </w:t>
      </w:r>
      <w:r>
        <w:t xml:space="preserve">the </w:t>
      </w:r>
      <w:r>
        <w:rPr>
          <w:spacing w:val="14"/>
        </w:rPr>
        <w:t xml:space="preserve"> </w:t>
      </w:r>
      <w:r>
        <w:t xml:space="preserve">night </w:t>
      </w:r>
      <w:r>
        <w:rPr>
          <w:spacing w:val="22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 xml:space="preserve">the </w:t>
      </w:r>
      <w:r>
        <w:rPr>
          <w:spacing w:val="14"/>
        </w:rPr>
        <w:t xml:space="preserve"> </w:t>
      </w:r>
      <w:r>
        <w:rPr>
          <w:i/>
        </w:rPr>
        <w:t>räsa-lélä</w:t>
      </w:r>
      <w:r>
        <w:t>,</w:t>
      </w:r>
      <w:r>
        <w:rPr>
          <w:spacing w:val="-2"/>
        </w:rPr>
        <w:t xml:space="preserve"> </w:t>
      </w:r>
      <w:r>
        <w:t>He fills the</w:t>
      </w:r>
      <w:r>
        <w:rPr>
          <w:spacing w:val="26"/>
        </w:rPr>
        <w:t xml:space="preserve"> </w:t>
      </w:r>
      <w:r>
        <w:t>flute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His</w:t>
      </w:r>
      <w:r>
        <w:rPr>
          <w:spacing w:val="9"/>
        </w:rPr>
        <w:t xml:space="preserve"> </w:t>
      </w:r>
      <w:r>
        <w:t>lotus</w:t>
      </w:r>
      <w:r>
        <w:rPr>
          <w:spacing w:val="29"/>
        </w:rPr>
        <w:t xml:space="preserve"> </w:t>
      </w:r>
      <w:r>
        <w:t>hands</w:t>
      </w:r>
      <w:r>
        <w:rPr>
          <w:spacing w:val="3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 xml:space="preserve">enchanting </w:t>
      </w:r>
      <w:r>
        <w:rPr>
          <w:spacing w:val="3"/>
        </w:rPr>
        <w:t xml:space="preserve"> </w:t>
      </w:r>
      <w:r>
        <w:rPr>
          <w:w w:val="107"/>
        </w:rPr>
        <w:t xml:space="preserve">sound </w:t>
      </w:r>
      <w:r>
        <w:t>produced  from</w:t>
      </w:r>
      <w:r>
        <w:rPr>
          <w:spacing w:val="1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sweet</w:t>
      </w:r>
      <w:r>
        <w:rPr>
          <w:spacing w:val="10"/>
        </w:rPr>
        <w:t xml:space="preserve"> </w:t>
      </w:r>
      <w:r>
        <w:t>nectar</w:t>
      </w:r>
      <w:r>
        <w:rPr>
          <w:spacing w:val="30"/>
        </w:rPr>
        <w:t xml:space="preserve"> </w:t>
      </w:r>
      <w:r>
        <w:t>of His</w:t>
      </w:r>
      <w:r>
        <w:rPr>
          <w:spacing w:val="5"/>
        </w:rPr>
        <w:t xml:space="preserve"> </w:t>
      </w:r>
      <w:r>
        <w:t>lips.”</w:t>
      </w:r>
      <w:r>
        <w:rPr>
          <w:spacing w:val="10"/>
        </w:rPr>
        <w:t xml:space="preserve"> </w:t>
      </w:r>
      <w:r>
        <w:t>Thus</w:t>
      </w:r>
      <w:r>
        <w:rPr>
          <w:spacing w:val="25"/>
        </w:rPr>
        <w:t xml:space="preserve"> </w:t>
      </w:r>
      <w:r>
        <w:rPr>
          <w:w w:val="102"/>
        </w:rPr>
        <w:t xml:space="preserve">Rädhikä </w:t>
      </w:r>
      <w:r>
        <w:t>begins</w:t>
      </w:r>
      <w:r>
        <w:rPr>
          <w:spacing w:val="15"/>
        </w:rPr>
        <w:t xml:space="preserve"> </w:t>
      </w:r>
      <w:r>
        <w:t>Her</w:t>
      </w:r>
      <w:r>
        <w:rPr>
          <w:spacing w:val="11"/>
        </w:rPr>
        <w:t xml:space="preserve"> </w:t>
      </w:r>
      <w:r>
        <w:t>song</w:t>
      </w:r>
      <w:r>
        <w:rPr>
          <w:spacing w:val="13"/>
        </w:rPr>
        <w:t xml:space="preserve"> </w:t>
      </w:r>
      <w:r>
        <w:t>of separation</w:t>
      </w:r>
      <w:r>
        <w:rPr>
          <w:spacing w:val="38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rPr>
          <w:i/>
        </w:rPr>
        <w:t>saïcarad-adhara-sudhä- madhura-dhvani-mukharita</w:t>
      </w:r>
      <w:r>
        <w:t>.</w:t>
      </w:r>
      <w:r>
        <w:rPr>
          <w:spacing w:val="-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etymology</w:t>
      </w:r>
      <w:r>
        <w:rPr>
          <w:spacing w:val="24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phrase</w:t>
      </w:r>
      <w:r>
        <w:rPr>
          <w:spacing w:val="41"/>
        </w:rPr>
        <w:t xml:space="preserve"> </w:t>
      </w:r>
      <w:r>
        <w:t xml:space="preserve">is </w:t>
      </w:r>
      <w:r>
        <w:rPr>
          <w:i/>
        </w:rPr>
        <w:t>saïcarantyä</w:t>
      </w:r>
      <w:r>
        <w:rPr>
          <w:i/>
          <w:spacing w:val="39"/>
        </w:rPr>
        <w:t xml:space="preserve"> </w:t>
      </w:r>
      <w:r>
        <w:rPr>
          <w:i/>
        </w:rPr>
        <w:t>adhara-sudhayä</w:t>
      </w:r>
      <w:r>
        <w:rPr>
          <w:i/>
          <w:spacing w:val="-15"/>
        </w:rPr>
        <w:t xml:space="preserve"> </w:t>
      </w:r>
      <w:r>
        <w:rPr>
          <w:i/>
        </w:rPr>
        <w:t>madhuro</w:t>
      </w:r>
      <w:r>
        <w:rPr>
          <w:i/>
          <w:spacing w:val="-2"/>
        </w:rPr>
        <w:t xml:space="preserve"> </w:t>
      </w:r>
      <w:r>
        <w:rPr>
          <w:i/>
        </w:rPr>
        <w:t>dhvani</w:t>
      </w:r>
      <w:r>
        <w:rPr>
          <w:i/>
          <w:spacing w:val="1"/>
        </w:rPr>
        <w:t xml:space="preserve"> </w:t>
      </w:r>
      <w:r>
        <w:rPr>
          <w:i/>
        </w:rPr>
        <w:t>yatra</w:t>
      </w:r>
      <w:r>
        <w:rPr>
          <w:i/>
          <w:spacing w:val="11"/>
        </w:rPr>
        <w:t xml:space="preserve"> </w:t>
      </w:r>
      <w:r>
        <w:rPr>
          <w:i/>
        </w:rPr>
        <w:t>tad</w:t>
      </w:r>
      <w:r>
        <w:rPr>
          <w:i/>
          <w:spacing w:val="6"/>
        </w:rPr>
        <w:t xml:space="preserve"> </w:t>
      </w:r>
      <w:r>
        <w:rPr>
          <w:i/>
        </w:rPr>
        <w:t>yathä syäd tathä</w:t>
      </w:r>
      <w:r>
        <w:rPr>
          <w:i/>
          <w:spacing w:val="3"/>
        </w:rPr>
        <w:t xml:space="preserve"> </w:t>
      </w:r>
      <w:r>
        <w:rPr>
          <w:i/>
        </w:rPr>
        <w:t>mukharitä</w:t>
      </w:r>
      <w:r>
        <w:rPr>
          <w:i/>
          <w:spacing w:val="16"/>
        </w:rPr>
        <w:t xml:space="preserve"> </w:t>
      </w:r>
      <w:r>
        <w:rPr>
          <w:i/>
          <w:w w:val="93"/>
        </w:rPr>
        <w:t>mohiné</w:t>
      </w:r>
      <w:r>
        <w:rPr>
          <w:i/>
          <w:spacing w:val="11"/>
          <w:w w:val="93"/>
        </w:rPr>
        <w:t xml:space="preserve"> </w:t>
      </w:r>
      <w:r>
        <w:rPr>
          <w:i/>
        </w:rPr>
        <w:t>vaàçé</w:t>
      </w:r>
      <w:r>
        <w:rPr>
          <w:i/>
          <w:spacing w:val="3"/>
        </w:rPr>
        <w:t xml:space="preserve"> </w:t>
      </w:r>
      <w:r>
        <w:rPr>
          <w:i/>
        </w:rPr>
        <w:t>yena</w:t>
      </w:r>
      <w:r>
        <w:rPr>
          <w:i/>
          <w:spacing w:val="4"/>
        </w:rPr>
        <w:t xml:space="preserve"> </w:t>
      </w:r>
      <w:r>
        <w:rPr>
          <w:i/>
        </w:rPr>
        <w:t>tam</w:t>
      </w:r>
      <w:r>
        <w:t>.</w:t>
      </w:r>
      <w:r>
        <w:rPr>
          <w:spacing w:val="15"/>
        </w:rPr>
        <w:t xml:space="preserve"> </w:t>
      </w:r>
      <w:r>
        <w:t>“He</w:t>
      </w:r>
      <w:r>
        <w:rPr>
          <w:spacing w:val="7"/>
        </w:rPr>
        <w:t xml:space="preserve"> </w:t>
      </w:r>
      <w:r>
        <w:t>plays</w:t>
      </w:r>
      <w:r>
        <w:rPr>
          <w:spacing w:val="10"/>
        </w:rPr>
        <w:t xml:space="preserve"> </w:t>
      </w:r>
      <w:r>
        <w:t>His flute,</w:t>
      </w:r>
      <w:r>
        <w:rPr>
          <w:spacing w:val="26"/>
        </w:rPr>
        <w:t xml:space="preserve"> </w:t>
      </w:r>
      <w:r>
        <w:t>bringing</w:t>
      </w:r>
      <w:r>
        <w:rPr>
          <w:spacing w:val="34"/>
        </w:rPr>
        <w:t xml:space="preserve"> </w:t>
      </w:r>
      <w:r>
        <w:t>forth</w:t>
      </w:r>
      <w:r>
        <w:rPr>
          <w:spacing w:val="3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mellifluous</w:t>
      </w:r>
      <w:r>
        <w:rPr>
          <w:spacing w:val="41"/>
        </w:rPr>
        <w:t xml:space="preserve"> </w:t>
      </w:r>
      <w:r>
        <w:t>sound</w:t>
      </w:r>
      <w:r>
        <w:rPr>
          <w:spacing w:val="47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nectar</w:t>
      </w:r>
      <w:r>
        <w:rPr>
          <w:spacing w:val="38"/>
        </w:rPr>
        <w:t xml:space="preserve"> </w:t>
      </w:r>
      <w:r>
        <w:t>of His</w:t>
      </w:r>
      <w:r>
        <w:rPr>
          <w:spacing w:val="6"/>
        </w:rPr>
        <w:t xml:space="preserve"> </w:t>
      </w:r>
      <w:r>
        <w:t>lips.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enchanting  influence</w:t>
      </w:r>
      <w:r>
        <w:rPr>
          <w:spacing w:val="2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legendary</w:t>
      </w:r>
      <w:r>
        <w:rPr>
          <w:spacing w:val="22"/>
        </w:rPr>
        <w:t xml:space="preserve"> </w:t>
      </w:r>
      <w:r>
        <w:rPr>
          <w:w w:val="107"/>
        </w:rPr>
        <w:t xml:space="preserve">sound </w:t>
      </w:r>
      <w:r>
        <w:t>makes</w:t>
      </w:r>
      <w:r>
        <w:rPr>
          <w:spacing w:val="4"/>
        </w:rPr>
        <w:t xml:space="preserve"> </w:t>
      </w:r>
      <w:r>
        <w:rPr>
          <w:w w:val="95"/>
        </w:rPr>
        <w:t>My</w:t>
      </w:r>
      <w:r>
        <w:rPr>
          <w:spacing w:val="-8"/>
          <w:w w:val="95"/>
        </w:rPr>
        <w:t xml:space="preserve"> </w:t>
      </w:r>
      <w:r>
        <w:t>mind</w:t>
      </w:r>
      <w:r>
        <w:rPr>
          <w:spacing w:val="14"/>
        </w:rPr>
        <w:t xml:space="preserve"> </w:t>
      </w:r>
      <w:r>
        <w:t>unsteady,</w:t>
      </w:r>
      <w:r>
        <w:rPr>
          <w:spacing w:val="19"/>
        </w:rPr>
        <w:t xml:space="preserve"> </w:t>
      </w:r>
      <w:r>
        <w:t>robbing</w:t>
      </w:r>
      <w:r>
        <w:rPr>
          <w:spacing w:val="14"/>
        </w:rPr>
        <w:t xml:space="preserve"> </w:t>
      </w:r>
      <w:r>
        <w:t>Me</w:t>
      </w:r>
      <w:r>
        <w:rPr>
          <w:spacing w:val="-1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w w:val="95"/>
        </w:rPr>
        <w:t>My</w:t>
      </w:r>
      <w:r>
        <w:rPr>
          <w:spacing w:val="-8"/>
          <w:w w:val="95"/>
        </w:rPr>
        <w:t xml:space="preserve"> </w:t>
      </w:r>
      <w:r>
        <w:t>composure.</w:t>
      </w:r>
      <w:r>
        <w:rPr>
          <w:spacing w:val="26"/>
        </w:rPr>
        <w:t xml:space="preserve"> </w:t>
      </w:r>
      <w:r>
        <w:rPr>
          <w:w w:val="103"/>
        </w:rPr>
        <w:t xml:space="preserve">The </w:t>
      </w:r>
      <w:r>
        <w:t>very</w:t>
      </w:r>
      <w:r>
        <w:rPr>
          <w:spacing w:val="-13"/>
        </w:rPr>
        <w:t xml:space="preserve"> </w:t>
      </w:r>
      <w:r>
        <w:t>moment</w:t>
      </w:r>
      <w:r>
        <w:rPr>
          <w:spacing w:val="24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remember</w:t>
      </w:r>
      <w:r>
        <w:rPr>
          <w:spacing w:val="23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beauty</w:t>
      </w:r>
      <w:r>
        <w:rPr>
          <w:spacing w:val="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His</w:t>
      </w:r>
      <w:r>
        <w:rPr>
          <w:spacing w:val="-9"/>
        </w:rPr>
        <w:t xml:space="preserve"> </w:t>
      </w:r>
      <w:r>
        <w:t>limbs,</w:t>
      </w:r>
      <w:r>
        <w:rPr>
          <w:spacing w:val="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w w:val="102"/>
        </w:rPr>
        <w:t xml:space="preserve">restless </w:t>
      </w:r>
      <w:r>
        <w:t>ornament</w:t>
      </w:r>
      <w:r>
        <w:rPr>
          <w:spacing w:val="45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His head,</w:t>
      </w:r>
      <w:r>
        <w:rPr>
          <w:spacing w:val="17"/>
        </w:rPr>
        <w:t xml:space="preserve"> </w:t>
      </w:r>
      <w:r>
        <w:t>His swinging</w:t>
      </w:r>
      <w:r>
        <w:rPr>
          <w:spacing w:val="15"/>
        </w:rPr>
        <w:t xml:space="preserve"> </w:t>
      </w:r>
      <w:r>
        <w:t>earrings,</w:t>
      </w:r>
      <w:r>
        <w:rPr>
          <w:spacing w:val="21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especially the</w:t>
      </w:r>
      <w:r>
        <w:rPr>
          <w:spacing w:val="14"/>
        </w:rPr>
        <w:t xml:space="preserve"> </w:t>
      </w:r>
      <w:r>
        <w:t>way</w:t>
      </w:r>
      <w:r>
        <w:rPr>
          <w:spacing w:val="-10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embraces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kisses</w:t>
      </w:r>
      <w:r>
        <w:rPr>
          <w:spacing w:val="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youthful</w:t>
      </w:r>
      <w:r>
        <w:rPr>
          <w:spacing w:val="31"/>
        </w:rPr>
        <w:t xml:space="preserve"> </w:t>
      </w:r>
      <w:r>
        <w:rPr>
          <w:i/>
          <w:w w:val="89"/>
        </w:rPr>
        <w:t>gopés</w:t>
      </w:r>
      <w:r>
        <w:rPr>
          <w:w w:val="89"/>
        </w:rPr>
        <w:t>,</w:t>
      </w:r>
      <w:r>
        <w:rPr>
          <w:spacing w:val="5"/>
          <w:w w:val="89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 xml:space="preserve">lose </w:t>
      </w:r>
      <w:r>
        <w:rPr>
          <w:w w:val="101"/>
        </w:rPr>
        <w:t xml:space="preserve">my </w:t>
      </w:r>
      <w:r>
        <w:t>sense</w:t>
      </w:r>
      <w:r>
        <w:rPr>
          <w:spacing w:val="1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propriety.</w:t>
      </w:r>
      <w:r>
        <w:rPr>
          <w:spacing w:val="41"/>
        </w:rPr>
        <w:t xml:space="preserve"> </w:t>
      </w:r>
      <w:r>
        <w:t>O</w:t>
      </w:r>
      <w:r>
        <w:rPr>
          <w:spacing w:val="5"/>
        </w:rPr>
        <w:t xml:space="preserve"> </w:t>
      </w:r>
      <w:r>
        <w:rPr>
          <w:i/>
          <w:w w:val="94"/>
        </w:rPr>
        <w:t>sakhé,</w:t>
      </w:r>
      <w:r>
        <w:rPr>
          <w:i/>
          <w:spacing w:val="5"/>
          <w:w w:val="94"/>
        </w:rPr>
        <w:t xml:space="preserve"> </w:t>
      </w:r>
      <w:r>
        <w:t>what</w:t>
      </w:r>
      <w:r>
        <w:rPr>
          <w:spacing w:val="18"/>
        </w:rPr>
        <w:t xml:space="preserve"> </w:t>
      </w:r>
      <w:r>
        <w:t>am</w:t>
      </w:r>
      <w:r>
        <w:rPr>
          <w:spacing w:val="9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w w:val="102"/>
        </w:rPr>
        <w:t>do?”</w:t>
      </w:r>
    </w:p>
    <w:p w14:paraId="00DB7472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7E0EF44E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</w:t>
      </w:r>
    </w:p>
    <w:p w14:paraId="1EBF4BB3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2BC7DEAE" w14:textId="77777777" w:rsidR="00150366" w:rsidRDefault="00000000">
      <w:pPr>
        <w:spacing w:line="252" w:lineRule="auto"/>
        <w:ind w:left="120" w:right="86"/>
        <w:jc w:val="both"/>
      </w:pPr>
      <w:r>
        <w:rPr>
          <w:i/>
        </w:rPr>
        <w:t xml:space="preserve">candraka-cäru-mayüra-çikhaëòaka-maëòala-valayita-keçam </w:t>
      </w:r>
      <w:r>
        <w:rPr>
          <w:i/>
          <w:spacing w:val="-2"/>
        </w:rPr>
        <w:t>pracura-purandara-dhanur-anuraïjita-medura-mudira-suveçam</w:t>
      </w:r>
    </w:p>
    <w:p w14:paraId="2DB68C15" w14:textId="77777777" w:rsidR="00150366" w:rsidRDefault="00000000">
      <w:pPr>
        <w:ind w:left="2466"/>
      </w:pPr>
      <w:r>
        <w:rPr>
          <w:i/>
        </w:rPr>
        <w:t>räse</w:t>
      </w:r>
      <w:r>
        <w:rPr>
          <w:i/>
          <w:spacing w:val="-17"/>
        </w:rPr>
        <w:t xml:space="preserve"> </w:t>
      </w:r>
      <w:r>
        <w:rPr>
          <w:i/>
        </w:rPr>
        <w:t>harim iha</w:t>
      </w:r>
      <w:r>
        <w:rPr>
          <w:i/>
          <w:spacing w:val="-5"/>
        </w:rPr>
        <w:t xml:space="preserve"> </w:t>
      </w:r>
      <w:r>
        <w:rPr>
          <w:i/>
        </w:rPr>
        <w:t>vihita-viläsaà</w:t>
      </w:r>
      <w:r>
        <w:rPr>
          <w:i/>
          <w:spacing w:val="35"/>
        </w:rPr>
        <w:t xml:space="preserve"> </w:t>
      </w:r>
      <w:r>
        <w:rPr>
          <w:w w:val="111"/>
        </w:rPr>
        <w:t>(2)</w:t>
      </w:r>
    </w:p>
    <w:p w14:paraId="4F28D76C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6CDD233F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2"/>
          <w:w w:val="88"/>
        </w:rPr>
        <w:t>“Hi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1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hai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adorne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-2"/>
          <w:w w:val="90"/>
        </w:rPr>
        <w:t>superbl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charmin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arra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of </w:t>
      </w:r>
      <w:r>
        <w:rPr>
          <w:rFonts w:ascii="Book Antiqua" w:eastAsia="Book Antiqua" w:hAnsi="Book Antiqua" w:cs="Book Antiqua"/>
          <w:b/>
          <w:spacing w:val="-2"/>
          <w:w w:val="91"/>
        </w:rPr>
        <w:t>peacoc</w:t>
      </w:r>
      <w:r>
        <w:rPr>
          <w:rFonts w:ascii="Book Antiqua" w:eastAsia="Book Antiqua" w:hAnsi="Book Antiqua" w:cs="Book Antiqua"/>
          <w:b/>
          <w:w w:val="91"/>
        </w:rPr>
        <w:t>k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feather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fashione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 a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strikin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half-moo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design.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46"/>
        </w:rPr>
        <w:t xml:space="preserve"> </w:t>
      </w:r>
      <w:r>
        <w:rPr>
          <w:rFonts w:ascii="Book Antiqua" w:eastAsia="Book Antiqua" w:hAnsi="Book Antiqua" w:cs="Book Antiqua"/>
          <w:b/>
        </w:rPr>
        <w:t>luster</w:t>
      </w:r>
      <w:r>
        <w:rPr>
          <w:rFonts w:ascii="Book Antiqua" w:eastAsia="Book Antiqua" w:hAnsi="Book Antiqua" w:cs="Book Antiqua"/>
          <w:b/>
          <w:spacing w:val="50"/>
        </w:rPr>
        <w:t xml:space="preserve"> </w:t>
      </w:r>
      <w:r>
        <w:rPr>
          <w:rFonts w:ascii="Book Antiqua" w:eastAsia="Book Antiqua" w:hAnsi="Book Antiqua" w:cs="Book Antiqua"/>
          <w:b/>
        </w:rPr>
        <w:t>resembles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mass</w:t>
      </w:r>
      <w:r>
        <w:rPr>
          <w:rFonts w:ascii="Book Antiqua" w:eastAsia="Book Antiqua" w:hAnsi="Book Antiqua" w:cs="Book Antiqua"/>
          <w:b/>
          <w:spacing w:val="4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refreshing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rainclouds </w:t>
      </w:r>
      <w:r>
        <w:rPr>
          <w:rFonts w:ascii="Book Antiqua" w:eastAsia="Book Antiqua" w:hAnsi="Book Antiqua" w:cs="Book Antiqua"/>
          <w:b/>
        </w:rPr>
        <w:t>colorfully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shot</w:t>
      </w:r>
      <w:r>
        <w:rPr>
          <w:rFonts w:ascii="Book Antiqua" w:eastAsia="Book Antiqua" w:hAnsi="Book Antiqua" w:cs="Book Antiqua"/>
          <w:b/>
          <w:spacing w:val="47"/>
        </w:rPr>
        <w:t xml:space="preserve"> </w:t>
      </w:r>
      <w:r>
        <w:rPr>
          <w:rFonts w:ascii="Book Antiqua" w:eastAsia="Book Antiqua" w:hAnsi="Book Antiqua" w:cs="Book Antiqua"/>
          <w:b/>
        </w:rPr>
        <w:t>through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42"/>
        </w:rPr>
        <w:t xml:space="preserve"> </w:t>
      </w:r>
      <w:r>
        <w:rPr>
          <w:rFonts w:ascii="Book Antiqua" w:eastAsia="Book Antiqua" w:hAnsi="Book Antiqua" w:cs="Book Antiqua"/>
          <w:b/>
        </w:rPr>
        <w:t>an  unending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succession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91"/>
        </w:rPr>
        <w:t>brilliant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rainbows.  </w:t>
      </w:r>
      <w:r>
        <w:rPr>
          <w:rFonts w:ascii="Book Antiqua" w:eastAsia="Book Antiqua" w:hAnsi="Book Antiqua" w:cs="Book Antiqua"/>
          <w:b/>
        </w:rPr>
        <w:t>These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especially 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vivid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images</w:t>
      </w:r>
      <w:r>
        <w:rPr>
          <w:rFonts w:ascii="Book Antiqua" w:eastAsia="Book Antiqua" w:hAnsi="Book Antiqua" w:cs="Book Antiqua"/>
          <w:b/>
          <w:spacing w:val="4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Hari </w:t>
      </w:r>
      <w:r>
        <w:rPr>
          <w:rFonts w:ascii="Book Antiqua" w:eastAsia="Book Antiqua" w:hAnsi="Book Antiqua" w:cs="Book Antiqua"/>
          <w:b/>
          <w:w w:val="93"/>
        </w:rPr>
        <w:t>constantly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possess</w:t>
      </w:r>
      <w:r>
        <w:rPr>
          <w:rFonts w:ascii="Book Antiqua" w:eastAsia="Book Antiqua" w:hAnsi="Book Antiqua" w:cs="Book Antiqua"/>
          <w:b/>
          <w:spacing w:val="14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Me.”</w:t>
      </w:r>
    </w:p>
    <w:p w14:paraId="7A9E1FFE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1F3E5A12" w14:textId="77777777" w:rsidR="00150366" w:rsidRDefault="00150366">
      <w:pPr>
        <w:spacing w:line="200" w:lineRule="exact"/>
      </w:pPr>
    </w:p>
    <w:p w14:paraId="361235B0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3A26FE9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39AC28B8" w14:textId="77777777" w:rsidR="00150366" w:rsidRDefault="00000000">
      <w:pPr>
        <w:spacing w:line="248" w:lineRule="auto"/>
        <w:ind w:left="120" w:right="85" w:firstLine="360"/>
        <w:jc w:val="both"/>
      </w:pPr>
      <w:r>
        <w:pict w14:anchorId="0EF469AC">
          <v:group id="_x0000_s2180" style="position:absolute;left:0;text-align:left;margin-left:45pt;margin-top:49.4pt;width:250.15pt;height:0;z-index:-8443;mso-position-horizontal-relative:page;mso-position-vertical-relative:page" coordorigin="900,988" coordsize="5003,0">
            <v:shape id="_x0000_s2181" style="position:absolute;left:900;top:988;width:5003;height:0" coordorigin="900,988" coordsize="5003,0" path="m900,988r5003,e" filled="f" strokeweight=".7pt">
              <v:path arrowok="t"/>
            </v:shape>
            <w10:wrap anchorx="page" anchory="page"/>
          </v:group>
        </w:pict>
      </w:r>
      <w:r>
        <w:t xml:space="preserve">The </w:t>
      </w:r>
      <w:r>
        <w:rPr>
          <w:spacing w:val="5"/>
        </w:rPr>
        <w:t xml:space="preserve"> </w:t>
      </w:r>
      <w:r>
        <w:t xml:space="preserve">circular </w:t>
      </w:r>
      <w:r>
        <w:rPr>
          <w:spacing w:val="20"/>
        </w:rPr>
        <w:t xml:space="preserve"> </w:t>
      </w:r>
      <w:r>
        <w:t xml:space="preserve">pattern </w:t>
      </w:r>
      <w:r>
        <w:rPr>
          <w:spacing w:val="35"/>
        </w:rPr>
        <w:t xml:space="preserve"> </w:t>
      </w:r>
      <w:r>
        <w:t xml:space="preserve">at </w:t>
      </w:r>
      <w:r>
        <w:rPr>
          <w:spacing w:val="3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t xml:space="preserve">end </w:t>
      </w:r>
      <w:r>
        <w:rPr>
          <w:spacing w:val="13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 xml:space="preserve">peacock </w:t>
      </w:r>
      <w:r>
        <w:rPr>
          <w:spacing w:val="9"/>
        </w:rPr>
        <w:t xml:space="preserve"> </w:t>
      </w:r>
      <w:r>
        <w:rPr>
          <w:w w:val="103"/>
        </w:rPr>
        <w:t xml:space="preserve">feather </w:t>
      </w:r>
      <w:r>
        <w:t>is</w:t>
      </w:r>
      <w:r>
        <w:rPr>
          <w:spacing w:val="45"/>
        </w:rPr>
        <w:t xml:space="preserve"> </w:t>
      </w:r>
      <w:r>
        <w:t xml:space="preserve">called  </w:t>
      </w:r>
      <w:r>
        <w:rPr>
          <w:i/>
        </w:rPr>
        <w:t>candraka</w:t>
      </w:r>
      <w:r>
        <w:t>,</w:t>
      </w:r>
      <w:r>
        <w:rPr>
          <w:spacing w:val="32"/>
        </w:rPr>
        <w:t xml:space="preserve"> </w:t>
      </w:r>
      <w:r>
        <w:t xml:space="preserve">and </w:t>
      </w:r>
      <w:r>
        <w:rPr>
          <w:spacing w:val="13"/>
        </w:rPr>
        <w:t xml:space="preserve"> </w:t>
      </w:r>
      <w:r>
        <w:t xml:space="preserve">like </w:t>
      </w:r>
      <w:r>
        <w:rPr>
          <w:spacing w:val="1"/>
        </w:rPr>
        <w:t xml:space="preserve"> </w:t>
      </w:r>
      <w:r>
        <w:t xml:space="preserve">the </w:t>
      </w:r>
      <w:r>
        <w:rPr>
          <w:spacing w:val="12"/>
        </w:rPr>
        <w:t xml:space="preserve"> </w:t>
      </w:r>
      <w:r>
        <w:t xml:space="preserve">moon, </w:t>
      </w:r>
      <w:r>
        <w:rPr>
          <w:spacing w:val="20"/>
        </w:rPr>
        <w:t xml:space="preserve"> </w:t>
      </w:r>
      <w:r>
        <w:rPr>
          <w:i/>
        </w:rPr>
        <w:t>candramä</w:t>
      </w:r>
      <w:r>
        <w:t>,</w:t>
      </w:r>
      <w:r>
        <w:rPr>
          <w:spacing w:val="22"/>
        </w:rPr>
        <w:t xml:space="preserve"> </w:t>
      </w:r>
      <w:r>
        <w:t xml:space="preserve">it </w:t>
      </w:r>
      <w:r>
        <w:rPr>
          <w:spacing w:val="3"/>
        </w:rPr>
        <w:t xml:space="preserve"> </w:t>
      </w:r>
      <w:r>
        <w:rPr>
          <w:w w:val="101"/>
        </w:rPr>
        <w:t xml:space="preserve">also </w:t>
      </w:r>
      <w:r>
        <w:rPr>
          <w:spacing w:val="-5"/>
        </w:rPr>
        <w:t>bestow</w:t>
      </w:r>
      <w:r>
        <w:t>s</w:t>
      </w:r>
      <w:r>
        <w:rPr>
          <w:spacing w:val="27"/>
        </w:rPr>
        <w:t xml:space="preserve"> </w:t>
      </w:r>
      <w:r>
        <w:rPr>
          <w:spacing w:val="-5"/>
        </w:rPr>
        <w:t>joy</w:t>
      </w:r>
      <w:r>
        <w:t>.</w:t>
      </w:r>
      <w:r>
        <w:rPr>
          <w:spacing w:val="14"/>
        </w:rPr>
        <w:t xml:space="preserve"> </w:t>
      </w:r>
      <w:r>
        <w:rPr>
          <w:spacing w:val="-5"/>
        </w:rPr>
        <w:t>“Hari’</w:t>
      </w:r>
      <w:r>
        <w:t>s</w:t>
      </w:r>
      <w:r>
        <w:rPr>
          <w:spacing w:val="-15"/>
        </w:rPr>
        <w:t xml:space="preserve"> </w:t>
      </w:r>
      <w:r>
        <w:rPr>
          <w:spacing w:val="-5"/>
        </w:rPr>
        <w:t>hai</w:t>
      </w:r>
      <w:r>
        <w:t>r</w:t>
      </w:r>
      <w:r>
        <w:rPr>
          <w:spacing w:val="33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4"/>
        </w:rPr>
        <w:t xml:space="preserve"> </w:t>
      </w:r>
      <w:r>
        <w:rPr>
          <w:spacing w:val="-5"/>
        </w:rPr>
        <w:t>encircle</w:t>
      </w:r>
      <w:r>
        <w:t>d</w:t>
      </w:r>
      <w:r>
        <w:rPr>
          <w:spacing w:val="36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5"/>
        </w:rPr>
        <w:t>sweetes</w:t>
      </w:r>
      <w:r>
        <w:t>t</w:t>
      </w:r>
      <w:r>
        <w:rPr>
          <w:spacing w:val="28"/>
        </w:rPr>
        <w:t xml:space="preserve"> </w:t>
      </w:r>
      <w:r>
        <w:rPr>
          <w:spacing w:val="-5"/>
        </w:rPr>
        <w:t>wa</w:t>
      </w:r>
      <w:r>
        <w:t>y</w:t>
      </w:r>
      <w:r>
        <w:rPr>
          <w:spacing w:val="7"/>
        </w:rPr>
        <w:t xml:space="preserve"> </w:t>
      </w:r>
      <w:r>
        <w:rPr>
          <w:spacing w:val="-5"/>
          <w:w w:val="105"/>
        </w:rPr>
        <w:t xml:space="preserve">with </w:t>
      </w:r>
      <w:r>
        <w:rPr>
          <w:spacing w:val="-5"/>
        </w:rPr>
        <w:t>peacoc</w:t>
      </w:r>
      <w:r>
        <w:t>k</w:t>
      </w:r>
      <w:r>
        <w:rPr>
          <w:spacing w:val="38"/>
        </w:rPr>
        <w:t xml:space="preserve"> </w:t>
      </w:r>
      <w:r>
        <w:rPr>
          <w:spacing w:val="-5"/>
        </w:rPr>
        <w:t>feather</w:t>
      </w:r>
      <w:r>
        <w:t>s</w:t>
      </w:r>
      <w:r>
        <w:rPr>
          <w:spacing w:val="44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42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25"/>
        </w:rPr>
        <w:t xml:space="preserve"> </w:t>
      </w:r>
      <w:r>
        <w:rPr>
          <w:spacing w:val="-5"/>
        </w:rPr>
        <w:t>dar</w:t>
      </w:r>
      <w:r>
        <w:t>k</w:t>
      </w:r>
      <w:r>
        <w:rPr>
          <w:spacing w:val="46"/>
        </w:rPr>
        <w:t xml:space="preserve"> </w:t>
      </w:r>
      <w:r>
        <w:rPr>
          <w:spacing w:val="-5"/>
        </w:rPr>
        <w:t>hu</w:t>
      </w:r>
      <w:r>
        <w:t>e</w:t>
      </w:r>
      <w:r>
        <w:rPr>
          <w:spacing w:val="45"/>
        </w:rPr>
        <w:t xml:space="preserve"> </w:t>
      </w:r>
      <w:r>
        <w:rPr>
          <w:spacing w:val="-5"/>
        </w:rPr>
        <w:t>give</w:t>
      </w:r>
      <w:r>
        <w:t>s</w:t>
      </w:r>
      <w:r>
        <w:rPr>
          <w:spacing w:val="1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5"/>
        </w:rPr>
        <w:t>impressio</w:t>
      </w:r>
      <w:r>
        <w:t xml:space="preserve">n </w:t>
      </w:r>
      <w:r>
        <w:rPr>
          <w:spacing w:val="10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0"/>
        </w:rPr>
        <w:t xml:space="preserve"> </w:t>
      </w:r>
      <w:r>
        <w:t xml:space="preserve">a </w:t>
      </w:r>
      <w:r>
        <w:rPr>
          <w:spacing w:val="-5"/>
        </w:rPr>
        <w:t>fres</w:t>
      </w:r>
      <w:r>
        <w:t>h</w:t>
      </w:r>
      <w:r>
        <w:rPr>
          <w:spacing w:val="13"/>
        </w:rPr>
        <w:t xml:space="preserve"> </w:t>
      </w:r>
      <w:r>
        <w:rPr>
          <w:spacing w:val="-5"/>
        </w:rPr>
        <w:t>clou</w:t>
      </w:r>
      <w:r>
        <w:t>d</w:t>
      </w:r>
      <w:r>
        <w:rPr>
          <w:spacing w:val="27"/>
        </w:rPr>
        <w:t xml:space="preserve"> </w:t>
      </w:r>
      <w:r>
        <w:rPr>
          <w:spacing w:val="-5"/>
        </w:rPr>
        <w:t>decorate</w:t>
      </w:r>
      <w:r>
        <w:t>d</w:t>
      </w:r>
      <w:r>
        <w:rPr>
          <w:spacing w:val="36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5"/>
        </w:rPr>
        <w:t>man</w:t>
      </w:r>
      <w:r>
        <w:t>y</w:t>
      </w:r>
      <w:r>
        <w:rPr>
          <w:spacing w:val="18"/>
        </w:rPr>
        <w:t xml:space="preserve"> </w:t>
      </w:r>
      <w:r>
        <w:rPr>
          <w:spacing w:val="-5"/>
        </w:rPr>
        <w:t>rainbows</w:t>
      </w:r>
      <w:r>
        <w:t>.</w:t>
      </w:r>
      <w:r>
        <w:rPr>
          <w:spacing w:val="2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5"/>
        </w:rPr>
        <w:t>visio</w:t>
      </w:r>
      <w:r>
        <w:t>n</w:t>
      </w:r>
      <w:r>
        <w:rPr>
          <w:spacing w:val="15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 xml:space="preserve">His </w:t>
      </w:r>
      <w:r>
        <w:t>lovely,</w:t>
      </w:r>
      <w:r>
        <w:rPr>
          <w:spacing w:val="16"/>
        </w:rPr>
        <w:t xml:space="preserve"> </w:t>
      </w:r>
      <w:r>
        <w:t xml:space="preserve">radiant </w:t>
      </w:r>
      <w:r>
        <w:rPr>
          <w:spacing w:val="5"/>
        </w:rPr>
        <w:t xml:space="preserve"> </w:t>
      </w:r>
      <w:r>
        <w:t>figure</w:t>
      </w:r>
      <w:r>
        <w:rPr>
          <w:spacing w:val="27"/>
        </w:rPr>
        <w:t xml:space="preserve"> </w:t>
      </w:r>
      <w:r>
        <w:t xml:space="preserve">constantly </w:t>
      </w:r>
      <w:r>
        <w:rPr>
          <w:spacing w:val="5"/>
        </w:rPr>
        <w:t xml:space="preserve"> </w:t>
      </w:r>
      <w:r>
        <w:t>appears</w:t>
      </w:r>
      <w:r>
        <w:rPr>
          <w:spacing w:val="40"/>
        </w:rPr>
        <w:t xml:space="preserve"> </w:t>
      </w:r>
      <w:r>
        <w:t>within</w:t>
      </w:r>
      <w:r>
        <w:rPr>
          <w:spacing w:val="48"/>
        </w:rPr>
        <w:t xml:space="preserve"> </w:t>
      </w:r>
      <w:r>
        <w:t>My</w:t>
      </w:r>
      <w:r>
        <w:rPr>
          <w:spacing w:val="8"/>
        </w:rPr>
        <w:t xml:space="preserve"> </w:t>
      </w:r>
      <w:r>
        <w:rPr>
          <w:w w:val="104"/>
        </w:rPr>
        <w:t>mind.”</w:t>
      </w:r>
    </w:p>
    <w:p w14:paraId="1CA2E40D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30138BF5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</w:t>
      </w:r>
    </w:p>
    <w:p w14:paraId="78ED098C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38942E01" w14:textId="77777777" w:rsidR="00150366" w:rsidRDefault="00000000">
      <w:pPr>
        <w:spacing w:line="248" w:lineRule="auto"/>
        <w:ind w:left="120" w:right="90"/>
      </w:pPr>
      <w:r>
        <w:rPr>
          <w:i/>
          <w:w w:val="98"/>
        </w:rPr>
        <w:t xml:space="preserve">gopa-kadamba-nitambavaté-mukha-cumbana-lambhita-lobham </w:t>
      </w:r>
      <w:r>
        <w:rPr>
          <w:i/>
          <w:w w:val="97"/>
        </w:rPr>
        <w:t>bandhujéva-madhurädhara-pallavam</w:t>
      </w:r>
      <w:r>
        <w:rPr>
          <w:i/>
          <w:spacing w:val="1"/>
          <w:w w:val="97"/>
        </w:rPr>
        <w:t xml:space="preserve"> </w:t>
      </w:r>
      <w:r>
        <w:rPr>
          <w:i/>
        </w:rPr>
        <w:t>ullasita-smita-çobham</w:t>
      </w:r>
    </w:p>
    <w:p w14:paraId="27B5B6CE" w14:textId="77777777" w:rsidR="00150366" w:rsidRDefault="00000000">
      <w:pPr>
        <w:ind w:left="2318"/>
      </w:pPr>
      <w:r>
        <w:rPr>
          <w:i/>
        </w:rPr>
        <w:t>räse</w:t>
      </w:r>
      <w:r>
        <w:rPr>
          <w:i/>
          <w:spacing w:val="-17"/>
        </w:rPr>
        <w:t xml:space="preserve"> </w:t>
      </w:r>
      <w:r>
        <w:rPr>
          <w:i/>
        </w:rPr>
        <w:t>harim iha</w:t>
      </w:r>
      <w:r>
        <w:rPr>
          <w:i/>
          <w:spacing w:val="-5"/>
        </w:rPr>
        <w:t xml:space="preserve"> </w:t>
      </w:r>
      <w:r>
        <w:rPr>
          <w:i/>
        </w:rPr>
        <w:t>vihita-viläsaà...</w:t>
      </w:r>
      <w:r>
        <w:rPr>
          <w:i/>
          <w:spacing w:val="37"/>
        </w:rPr>
        <w:t xml:space="preserve"> </w:t>
      </w:r>
      <w:r>
        <w:rPr>
          <w:w w:val="111"/>
        </w:rPr>
        <w:t>(3)</w:t>
      </w:r>
    </w:p>
    <w:p w14:paraId="0132B988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12044ED5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</w:rPr>
        <w:t>“I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festiva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Anaìg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lean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forward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desirin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to </w:t>
      </w:r>
      <w:r>
        <w:rPr>
          <w:rFonts w:ascii="Book Antiqua" w:eastAsia="Book Antiqua" w:hAnsi="Book Antiqua" w:cs="Book Antiqua"/>
          <w:b/>
          <w:spacing w:val="-2"/>
          <w:w w:val="91"/>
        </w:rPr>
        <w:t>kis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lotu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face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cowher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girls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tende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lip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are </w:t>
      </w:r>
      <w:r>
        <w:rPr>
          <w:rFonts w:ascii="Book Antiqua" w:eastAsia="Book Antiqua" w:hAnsi="Book Antiqua" w:cs="Book Antiqua"/>
          <w:b/>
          <w:spacing w:val="-5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 xml:space="preserve">f </w:t>
      </w:r>
      <w:r>
        <w:rPr>
          <w:rFonts w:ascii="Book Antiqua" w:eastAsia="Book Antiqua" w:hAnsi="Book Antiqua" w:cs="Book Antiqua"/>
          <w:b/>
          <w:spacing w:val="-5"/>
          <w:w w:val="90"/>
        </w:rPr>
        <w:t>a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enchantin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sof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reddis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colo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lik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bu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 xml:space="preserve">f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b/>
          <w:i/>
          <w:spacing w:val="-6"/>
        </w:rPr>
        <w:t xml:space="preserve">bandhuka </w:t>
      </w:r>
      <w:r>
        <w:rPr>
          <w:rFonts w:ascii="Book Antiqua" w:eastAsia="Book Antiqua" w:hAnsi="Book Antiqua" w:cs="Book Antiqua"/>
          <w:b/>
        </w:rPr>
        <w:t>flower,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unprecedented </w:t>
      </w:r>
      <w:r>
        <w:rPr>
          <w:rFonts w:ascii="Book Antiqua" w:eastAsia="Book Antiqua" w:hAnsi="Book Antiqua" w:cs="Book Antiqua"/>
          <w:b/>
          <w:spacing w:val="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luster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mild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smile </w:t>
      </w:r>
      <w:r>
        <w:rPr>
          <w:rFonts w:ascii="Book Antiqua" w:eastAsia="Book Antiqua" w:hAnsi="Book Antiqua" w:cs="Book Antiqua"/>
          <w:b/>
          <w:w w:val="93"/>
        </w:rPr>
        <w:t>spreads</w:t>
      </w:r>
      <w:r>
        <w:rPr>
          <w:rFonts w:ascii="Book Antiqua" w:eastAsia="Book Antiqua" w:hAnsi="Book Antiqua" w:cs="Book Antiqua"/>
          <w:b/>
          <w:spacing w:val="1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across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His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handsome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face.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vision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this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very </w:t>
      </w:r>
      <w:r>
        <w:rPr>
          <w:rFonts w:ascii="Book Antiqua" w:eastAsia="Book Antiqua" w:hAnsi="Book Antiqua" w:cs="Book Antiqua"/>
          <w:b/>
          <w:w w:val="90"/>
        </w:rPr>
        <w:t>Hari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constantly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appears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within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My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mind.”</w:t>
      </w:r>
    </w:p>
    <w:p w14:paraId="4A50EC3D" w14:textId="77777777" w:rsidR="00150366" w:rsidRDefault="00150366">
      <w:pPr>
        <w:spacing w:before="6" w:line="200" w:lineRule="exact"/>
      </w:pPr>
    </w:p>
    <w:p w14:paraId="1D83C19B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2A72695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418002B6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5"/>
        </w:rPr>
        <w:t>“M</w:t>
      </w:r>
      <w:r>
        <w:t>y</w:t>
      </w:r>
      <w:r>
        <w:rPr>
          <w:spacing w:val="11"/>
        </w:rPr>
        <w:t xml:space="preserve"> </w:t>
      </w:r>
      <w:r>
        <w:rPr>
          <w:spacing w:val="-5"/>
        </w:rPr>
        <w:t>min</w:t>
      </w:r>
      <w:r>
        <w:t xml:space="preserve">d </w:t>
      </w:r>
      <w:r>
        <w:rPr>
          <w:spacing w:val="1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6"/>
        </w:rPr>
        <w:t xml:space="preserve"> </w:t>
      </w:r>
      <w:r>
        <w:rPr>
          <w:spacing w:val="-5"/>
        </w:rPr>
        <w:t>bein</w:t>
      </w:r>
      <w:r>
        <w:t>g</w:t>
      </w:r>
      <w:r>
        <w:rPr>
          <w:spacing w:val="35"/>
        </w:rPr>
        <w:t xml:space="preserve"> </w:t>
      </w:r>
      <w:r>
        <w:rPr>
          <w:spacing w:val="-5"/>
        </w:rPr>
        <w:t>invade</w:t>
      </w:r>
      <w:r>
        <w:t>d</w:t>
      </w:r>
      <w:r>
        <w:rPr>
          <w:spacing w:val="45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26"/>
        </w:rPr>
        <w:t xml:space="preserve"> </w:t>
      </w:r>
      <w:r>
        <w:rPr>
          <w:spacing w:val="-5"/>
        </w:rPr>
        <w:t>memorie</w:t>
      </w:r>
      <w:r>
        <w:t>s</w:t>
      </w:r>
      <w:r>
        <w:rPr>
          <w:spacing w:val="50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1"/>
        </w:rPr>
        <w:t xml:space="preserve"> </w:t>
      </w:r>
      <w:r>
        <w:rPr>
          <w:spacing w:val="-5"/>
        </w:rPr>
        <w:t>Har</w:t>
      </w:r>
      <w:r>
        <w:t>i</w:t>
      </w:r>
      <w:r>
        <w:rPr>
          <w:spacing w:val="33"/>
        </w:rPr>
        <w:t xml:space="preserve"> </w:t>
      </w:r>
      <w:r>
        <w:rPr>
          <w:spacing w:val="-5"/>
          <w:w w:val="101"/>
        </w:rPr>
        <w:t xml:space="preserve">greedy </w:t>
      </w:r>
      <w:r>
        <w:rPr>
          <w:spacing w:val="-5"/>
        </w:rPr>
        <w:t>t</w:t>
      </w:r>
      <w:r>
        <w:t>o</w:t>
      </w:r>
      <w:r>
        <w:rPr>
          <w:spacing w:val="14"/>
        </w:rPr>
        <w:t xml:space="preserve"> </w:t>
      </w:r>
      <w:r>
        <w:rPr>
          <w:spacing w:val="-5"/>
        </w:rPr>
        <w:t>kis</w:t>
      </w:r>
      <w:r>
        <w:t>s</w:t>
      </w:r>
      <w:r>
        <w:rPr>
          <w:spacing w:val="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5"/>
        </w:rPr>
        <w:t>face</w:t>
      </w:r>
      <w:r>
        <w:t>s</w:t>
      </w:r>
      <w:r>
        <w:rPr>
          <w:spacing w:val="-5"/>
        </w:rPr>
        <w:t xml:space="preserve"> o</w:t>
      </w:r>
      <w:r>
        <w:t>f</w:t>
      </w:r>
      <w:r>
        <w:rPr>
          <w:spacing w:val="-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5"/>
        </w:rPr>
        <w:t>newly-marrie</w:t>
      </w:r>
      <w:r>
        <w:t>d</w:t>
      </w:r>
      <w:r>
        <w:rPr>
          <w:spacing w:val="38"/>
        </w:rPr>
        <w:t xml:space="preserve"> </w:t>
      </w:r>
      <w:r>
        <w:rPr>
          <w:i/>
          <w:spacing w:val="-4"/>
          <w:w w:val="88"/>
        </w:rPr>
        <w:t>gopés</w:t>
      </w:r>
      <w:r>
        <w:rPr>
          <w:w w:val="88"/>
        </w:rPr>
        <w:t>.</w:t>
      </w:r>
      <w:r>
        <w:rPr>
          <w:spacing w:val="13"/>
          <w:w w:val="88"/>
        </w:rPr>
        <w:t xml:space="preserve"> </w:t>
      </w:r>
      <w:r>
        <w:rPr>
          <w:spacing w:val="-5"/>
        </w:rPr>
        <w:t>Absorbe</w:t>
      </w:r>
      <w:r>
        <w:t>d</w:t>
      </w:r>
      <w:r>
        <w:rPr>
          <w:spacing w:val="11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4"/>
        </w:rPr>
        <w:t xml:space="preserve"> </w:t>
      </w:r>
      <w:r>
        <w:rPr>
          <w:spacing w:val="-5"/>
          <w:w w:val="103"/>
        </w:rPr>
        <w:t xml:space="preserve">secret </w:t>
      </w:r>
      <w:r>
        <w:t>love</w:t>
      </w:r>
      <w:r>
        <w:rPr>
          <w:spacing w:val="9"/>
        </w:rPr>
        <w:t xml:space="preserve"> </w:t>
      </w:r>
      <w:r>
        <w:t>play</w:t>
      </w:r>
      <w:r>
        <w:rPr>
          <w:spacing w:val="12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i/>
        </w:rPr>
        <w:t>kuïjas</w:t>
      </w:r>
      <w:r>
        <w:t xml:space="preserve">, </w:t>
      </w:r>
      <w:r>
        <w:rPr>
          <w:spacing w:val="8"/>
        </w:rPr>
        <w:t xml:space="preserve"> </w:t>
      </w:r>
      <w:r>
        <w:t>He</w:t>
      </w:r>
      <w:r>
        <w:rPr>
          <w:spacing w:val="9"/>
        </w:rPr>
        <w:t xml:space="preserve"> </w:t>
      </w:r>
      <w:r>
        <w:t>becomes</w:t>
      </w:r>
      <w:r>
        <w:rPr>
          <w:spacing w:val="23"/>
        </w:rPr>
        <w:t xml:space="preserve"> </w:t>
      </w:r>
      <w:r>
        <w:t>more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more</w:t>
      </w:r>
      <w:r>
        <w:rPr>
          <w:spacing w:val="25"/>
        </w:rPr>
        <w:t xml:space="preserve"> </w:t>
      </w:r>
      <w:r>
        <w:rPr>
          <w:w w:val="103"/>
        </w:rPr>
        <w:t xml:space="preserve">excited </w:t>
      </w:r>
      <w:r>
        <w:t>to</w:t>
      </w:r>
      <w:r>
        <w:rPr>
          <w:spacing w:val="34"/>
        </w:rPr>
        <w:t xml:space="preserve"> </w:t>
      </w:r>
      <w:r>
        <w:t>repeatedly</w:t>
      </w:r>
      <w:r>
        <w:rPr>
          <w:spacing w:val="48"/>
        </w:rPr>
        <w:t xml:space="preserve"> </w:t>
      </w:r>
      <w:r>
        <w:t>kiss</w:t>
      </w:r>
      <w:r>
        <w:rPr>
          <w:spacing w:val="29"/>
        </w:rPr>
        <w:t xml:space="preserve"> </w:t>
      </w:r>
      <w:r>
        <w:t>them.  The</w:t>
      </w:r>
      <w:r>
        <w:rPr>
          <w:spacing w:val="32"/>
        </w:rPr>
        <w:t xml:space="preserve"> </w:t>
      </w:r>
      <w:r>
        <w:t xml:space="preserve">remembrance 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His</w:t>
      </w:r>
      <w:r>
        <w:rPr>
          <w:spacing w:val="23"/>
        </w:rPr>
        <w:t xml:space="preserve"> </w:t>
      </w:r>
      <w:r>
        <w:t>red</w:t>
      </w:r>
      <w:r>
        <w:rPr>
          <w:spacing w:val="36"/>
        </w:rPr>
        <w:t xml:space="preserve"> </w:t>
      </w:r>
      <w:r>
        <w:rPr>
          <w:w w:val="102"/>
        </w:rPr>
        <w:t xml:space="preserve">lips, </w:t>
      </w:r>
      <w:r>
        <w:rPr>
          <w:spacing w:val="-4"/>
        </w:rPr>
        <w:t>brigh</w:t>
      </w:r>
      <w:r>
        <w:t xml:space="preserve">t </w:t>
      </w:r>
      <w:r>
        <w:rPr>
          <w:spacing w:val="8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rPr>
          <w:spacing w:val="-4"/>
        </w:rPr>
        <w:t>scarle</w:t>
      </w:r>
      <w:r>
        <w:t xml:space="preserve">t  </w:t>
      </w:r>
      <w:r>
        <w:rPr>
          <w:i/>
          <w:spacing w:val="-4"/>
        </w:rPr>
        <w:t>bandhuk</w:t>
      </w:r>
      <w:r>
        <w:rPr>
          <w:i/>
        </w:rPr>
        <w:t>a</w:t>
      </w:r>
      <w:r>
        <w:rPr>
          <w:i/>
          <w:spacing w:val="22"/>
        </w:rPr>
        <w:t xml:space="preserve"> </w:t>
      </w:r>
      <w:r>
        <w:rPr>
          <w:spacing w:val="-4"/>
        </w:rPr>
        <w:t>flower</w:t>
      </w:r>
      <w:r>
        <w:t>,</w:t>
      </w:r>
      <w:r>
        <w:rPr>
          <w:spacing w:val="40"/>
        </w:rPr>
        <w:t xml:space="preserve"> </w:t>
      </w:r>
      <w:r>
        <w:rPr>
          <w:spacing w:val="-4"/>
        </w:rPr>
        <w:t>spontaneousl</w:t>
      </w:r>
      <w:r>
        <w:t xml:space="preserve">y </w:t>
      </w:r>
      <w:r>
        <w:rPr>
          <w:spacing w:val="30"/>
        </w:rPr>
        <w:t xml:space="preserve"> </w:t>
      </w:r>
      <w:r>
        <w:rPr>
          <w:spacing w:val="-4"/>
          <w:w w:val="102"/>
        </w:rPr>
        <w:t xml:space="preserve">awakens </w:t>
      </w:r>
      <w:r>
        <w:t>within</w:t>
      </w:r>
      <w:r>
        <w:rPr>
          <w:spacing w:val="44"/>
        </w:rPr>
        <w:t xml:space="preserve"> </w:t>
      </w:r>
      <w:r>
        <w:t>My</w:t>
      </w:r>
      <w:r>
        <w:rPr>
          <w:spacing w:val="4"/>
        </w:rPr>
        <w:t xml:space="preserve"> </w:t>
      </w:r>
      <w:r>
        <w:t>mind.</w:t>
      </w:r>
      <w:r>
        <w:rPr>
          <w:spacing w:val="46"/>
        </w:rPr>
        <w:t xml:space="preserve"> </w:t>
      </w:r>
      <w:r>
        <w:rPr>
          <w:i/>
        </w:rPr>
        <w:t>Sakhé,</w:t>
      </w:r>
      <w:r>
        <w:rPr>
          <w:i/>
          <w:spacing w:val="-8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He</w:t>
      </w:r>
      <w:r>
        <w:rPr>
          <w:spacing w:val="18"/>
        </w:rPr>
        <w:t xml:space="preserve"> </w:t>
      </w:r>
      <w:r>
        <w:t>smiles,</w:t>
      </w:r>
      <w:r>
        <w:rPr>
          <w:spacing w:val="24"/>
        </w:rPr>
        <w:t xml:space="preserve"> </w:t>
      </w:r>
      <w:r>
        <w:t>He</w:t>
      </w:r>
      <w:r>
        <w:rPr>
          <w:spacing w:val="18"/>
        </w:rPr>
        <w:t xml:space="preserve"> </w:t>
      </w:r>
      <w:r>
        <w:t>becomes</w:t>
      </w:r>
      <w:r>
        <w:rPr>
          <w:spacing w:val="32"/>
        </w:rPr>
        <w:t xml:space="preserve"> </w:t>
      </w:r>
      <w:r>
        <w:rPr>
          <w:w w:val="102"/>
        </w:rPr>
        <w:t xml:space="preserve">even </w:t>
      </w:r>
      <w:r>
        <w:t>more</w:t>
      </w:r>
      <w:r>
        <w:rPr>
          <w:spacing w:val="18"/>
        </w:rPr>
        <w:t xml:space="preserve"> </w:t>
      </w:r>
      <w:r>
        <w:rPr>
          <w:w w:val="104"/>
        </w:rPr>
        <w:t>handsome.”</w:t>
      </w:r>
    </w:p>
    <w:p w14:paraId="66F4DF20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5B20B4C0" w14:textId="77777777" w:rsidR="00150366" w:rsidRDefault="00000000">
      <w:pPr>
        <w:spacing w:before="28"/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5</w:t>
      </w:r>
    </w:p>
    <w:p w14:paraId="10C319B2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27BD8361" w14:textId="77777777" w:rsidR="00150366" w:rsidRDefault="00000000">
      <w:pPr>
        <w:spacing w:line="249" w:lineRule="auto"/>
        <w:ind w:left="86" w:right="119"/>
        <w:jc w:val="right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w w:val="98"/>
        </w:rPr>
        <w:t xml:space="preserve">vipula-pulaka-bhuja-pallava-valayita-ballava-yuvati-sahasram </w:t>
      </w:r>
      <w:r>
        <w:rPr>
          <w:i/>
          <w:spacing w:val="-2"/>
        </w:rPr>
        <w:t>kara-caraëoras</w:t>
      </w:r>
      <w:r>
        <w:rPr>
          <w:i/>
        </w:rPr>
        <w:t>i</w:t>
      </w:r>
      <w:r>
        <w:rPr>
          <w:i/>
          <w:spacing w:val="28"/>
        </w:rPr>
        <w:t xml:space="preserve"> </w:t>
      </w:r>
      <w:r>
        <w:rPr>
          <w:i/>
          <w:spacing w:val="-2"/>
          <w:w w:val="99"/>
        </w:rPr>
        <w:t xml:space="preserve">maëi-gaëa-bhüñaëa-kiraëa-vibhinna-tamisram </w:t>
      </w:r>
      <w:r>
        <w:rPr>
          <w:i/>
        </w:rPr>
        <w:t>räse</w:t>
      </w:r>
      <w:r>
        <w:rPr>
          <w:i/>
          <w:spacing w:val="-17"/>
        </w:rPr>
        <w:t xml:space="preserve"> </w:t>
      </w:r>
      <w:r>
        <w:rPr>
          <w:i/>
        </w:rPr>
        <w:t>harim iha</w:t>
      </w:r>
      <w:r>
        <w:rPr>
          <w:i/>
          <w:spacing w:val="-5"/>
        </w:rPr>
        <w:t xml:space="preserve"> </w:t>
      </w:r>
      <w:r>
        <w:rPr>
          <w:i/>
        </w:rPr>
        <w:t>vihita-viläsaà...</w:t>
      </w:r>
      <w:r>
        <w:rPr>
          <w:i/>
          <w:spacing w:val="37"/>
        </w:rPr>
        <w:t xml:space="preserve"> </w:t>
      </w:r>
      <w:r>
        <w:rPr>
          <w:w w:val="111"/>
        </w:rPr>
        <w:t>(4)</w:t>
      </w:r>
    </w:p>
    <w:p w14:paraId="2C65DF2E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5B2FB15D" w14:textId="77777777" w:rsidR="00150366" w:rsidRDefault="00150366">
      <w:pPr>
        <w:spacing w:line="200" w:lineRule="exact"/>
      </w:pPr>
    </w:p>
    <w:p w14:paraId="4FB42BD4" w14:textId="77777777" w:rsidR="00150366" w:rsidRDefault="00000000">
      <w:pPr>
        <w:spacing w:before="26"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“The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hairs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Hari’s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entire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body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rise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up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joy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when, with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arm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4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delicat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4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ne</w:t>
      </w:r>
      <w:r>
        <w:rPr>
          <w:rFonts w:ascii="Book Antiqua" w:eastAsia="Book Antiqua" w:hAnsi="Book Antiqua" w:cs="Book Antiqua"/>
          <w:b/>
        </w:rPr>
        <w:t>w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blossoms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tightly embrace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thousands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upon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thousands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youthful 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b/>
          <w:i/>
        </w:rPr>
        <w:t>gopés</w:t>
      </w:r>
      <w:r>
        <w:rPr>
          <w:rFonts w:ascii="Book Antiqua" w:eastAsia="Book Antiqua" w:hAnsi="Book Antiqua" w:cs="Book Antiqua"/>
          <w:b/>
        </w:rPr>
        <w:t xml:space="preserve">. </w:t>
      </w:r>
      <w:r>
        <w:rPr>
          <w:rFonts w:ascii="Book Antiqua" w:eastAsia="Book Antiqua" w:hAnsi="Book Antiqua" w:cs="Book Antiqua"/>
          <w:b/>
          <w:w w:val="92"/>
        </w:rPr>
        <w:t>The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rays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light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emitted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by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jeweled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ornaments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His hands,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feet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chest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illuminate  </w:t>
      </w:r>
      <w:r>
        <w:rPr>
          <w:rFonts w:ascii="Book Antiqua" w:eastAsia="Book Antiqua" w:hAnsi="Book Antiqua" w:cs="Book Antiqua"/>
          <w:b/>
        </w:rPr>
        <w:t>all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directions.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3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cannot </w:t>
      </w:r>
      <w:r>
        <w:rPr>
          <w:rFonts w:ascii="Book Antiqua" w:eastAsia="Book Antiqua" w:hAnsi="Book Antiqua" w:cs="Book Antiqua"/>
          <w:b/>
          <w:w w:val="91"/>
        </w:rPr>
        <w:t>help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thinking about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Him.”</w:t>
      </w:r>
    </w:p>
    <w:p w14:paraId="4E024532" w14:textId="77777777" w:rsidR="00150366" w:rsidRDefault="00150366">
      <w:pPr>
        <w:spacing w:before="10" w:line="140" w:lineRule="exact"/>
        <w:rPr>
          <w:sz w:val="14"/>
          <w:szCs w:val="14"/>
        </w:rPr>
      </w:pPr>
    </w:p>
    <w:p w14:paraId="48257F8E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19B561B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1F433CC0" w14:textId="77777777" w:rsidR="00150366" w:rsidRDefault="00000000">
      <w:pPr>
        <w:spacing w:line="248" w:lineRule="auto"/>
        <w:ind w:left="120" w:right="85" w:firstLine="360"/>
        <w:jc w:val="both"/>
      </w:pPr>
      <w:r>
        <w:t>“I</w:t>
      </w:r>
      <w:r>
        <w:rPr>
          <w:spacing w:val="3"/>
        </w:rPr>
        <w:t xml:space="preserve"> </w:t>
      </w:r>
      <w:r>
        <w:t>am</w:t>
      </w:r>
      <w:r>
        <w:rPr>
          <w:spacing w:val="15"/>
        </w:rPr>
        <w:t xml:space="preserve"> </w:t>
      </w:r>
      <w:r>
        <w:t>remembering</w:t>
      </w:r>
      <w:r>
        <w:rPr>
          <w:spacing w:val="40"/>
        </w:rPr>
        <w:t xml:space="preserve"> </w:t>
      </w:r>
      <w:r>
        <w:t>Çyämasundara’s</w:t>
      </w:r>
      <w:r>
        <w:rPr>
          <w:spacing w:val="-19"/>
        </w:rPr>
        <w:t xml:space="preserve"> </w:t>
      </w:r>
      <w:r>
        <w:t>arms,</w:t>
      </w:r>
      <w:r>
        <w:rPr>
          <w:spacing w:val="21"/>
        </w:rPr>
        <w:t xml:space="preserve"> </w:t>
      </w:r>
      <w:r>
        <w:t>soft</w:t>
      </w:r>
      <w:r>
        <w:rPr>
          <w:spacing w:val="11"/>
        </w:rPr>
        <w:t xml:space="preserve"> </w:t>
      </w:r>
      <w:r>
        <w:t>as</w:t>
      </w:r>
      <w:r>
        <w:rPr>
          <w:spacing w:val="8"/>
        </w:rPr>
        <w:t xml:space="preserve"> </w:t>
      </w:r>
      <w:r>
        <w:rPr>
          <w:w w:val="101"/>
        </w:rPr>
        <w:t xml:space="preserve">newly </w:t>
      </w:r>
      <w:r>
        <w:rPr>
          <w:spacing w:val="-2"/>
        </w:rPr>
        <w:t>sproute</w:t>
      </w:r>
      <w:r>
        <w:t xml:space="preserve">d  </w:t>
      </w:r>
      <w:r>
        <w:rPr>
          <w:spacing w:val="-2"/>
        </w:rPr>
        <w:t>leave</w:t>
      </w:r>
      <w:r>
        <w:t>s</w:t>
      </w:r>
      <w:r>
        <w:rPr>
          <w:spacing w:val="4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2"/>
        </w:rPr>
        <w:t>horripilatin</w:t>
      </w:r>
      <w:r>
        <w:t xml:space="preserve">g </w:t>
      </w:r>
      <w:r>
        <w:rPr>
          <w:spacing w:val="9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0"/>
        </w:rPr>
        <w:t xml:space="preserve"> </w:t>
      </w:r>
      <w:r>
        <w:rPr>
          <w:spacing w:val="-2"/>
        </w:rPr>
        <w:t>intens</w:t>
      </w:r>
      <w:r>
        <w:t>e</w:t>
      </w:r>
      <w:r>
        <w:rPr>
          <w:spacing w:val="37"/>
        </w:rPr>
        <w:t xml:space="preserve"> </w:t>
      </w:r>
      <w:r>
        <w:rPr>
          <w:spacing w:val="-2"/>
        </w:rPr>
        <w:t>rapture</w:t>
      </w:r>
      <w:r>
        <w:t xml:space="preserve">. </w:t>
      </w:r>
      <w:r>
        <w:rPr>
          <w:spacing w:val="2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9"/>
        </w:rPr>
        <w:t xml:space="preserve"> </w:t>
      </w:r>
      <w:r>
        <w:rPr>
          <w:spacing w:val="-2"/>
          <w:w w:val="107"/>
        </w:rPr>
        <w:t xml:space="preserve">puts </w:t>
      </w:r>
      <w:r>
        <w:t>His</w:t>
      </w:r>
      <w:r>
        <w:rPr>
          <w:spacing w:val="11"/>
        </w:rPr>
        <w:t xml:space="preserve"> </w:t>
      </w:r>
      <w:r>
        <w:t>arms</w:t>
      </w:r>
      <w:r>
        <w:rPr>
          <w:spacing w:val="23"/>
        </w:rPr>
        <w:t xml:space="preserve"> </w:t>
      </w:r>
      <w:r>
        <w:t xml:space="preserve">around  thousands </w:t>
      </w:r>
      <w:r>
        <w:rPr>
          <w:spacing w:val="9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i/>
          <w:w w:val="88"/>
        </w:rPr>
        <w:t>gopés</w:t>
      </w:r>
      <w:r>
        <w:rPr>
          <w:i/>
          <w:spacing w:val="17"/>
          <w:w w:val="8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closely</w:t>
      </w:r>
      <w:r>
        <w:rPr>
          <w:spacing w:val="11"/>
        </w:rPr>
        <w:t xml:space="preserve"> </w:t>
      </w:r>
      <w:r>
        <w:rPr>
          <w:w w:val="102"/>
        </w:rPr>
        <w:t xml:space="preserve">embraces </w:t>
      </w:r>
      <w:r>
        <w:t xml:space="preserve">them.  </w:t>
      </w:r>
      <w:r>
        <w:rPr>
          <w:spacing w:val="5"/>
        </w:rPr>
        <w:t xml:space="preserve"> </w:t>
      </w:r>
      <w:r>
        <w:t xml:space="preserve">All </w:t>
      </w:r>
      <w:r>
        <w:rPr>
          <w:spacing w:val="13"/>
        </w:rPr>
        <w:t xml:space="preserve"> </w:t>
      </w:r>
      <w:r>
        <w:t xml:space="preserve">darkness  </w:t>
      </w:r>
      <w:r>
        <w:rPr>
          <w:spacing w:val="6"/>
        </w:rPr>
        <w:t xml:space="preserve"> </w:t>
      </w:r>
      <w:r>
        <w:t xml:space="preserve">is </w:t>
      </w:r>
      <w:r>
        <w:rPr>
          <w:spacing w:val="28"/>
        </w:rPr>
        <w:t xml:space="preserve"> </w:t>
      </w:r>
      <w:r>
        <w:t xml:space="preserve">dispelled   by </w:t>
      </w:r>
      <w:r>
        <w:rPr>
          <w:spacing w:val="28"/>
        </w:rPr>
        <w:t xml:space="preserve"> </w:t>
      </w:r>
      <w:r>
        <w:t xml:space="preserve">the </w:t>
      </w:r>
      <w:r>
        <w:rPr>
          <w:spacing w:val="45"/>
        </w:rPr>
        <w:t xml:space="preserve"> </w:t>
      </w:r>
      <w:r>
        <w:t xml:space="preserve">rays </w:t>
      </w:r>
      <w:r>
        <w:rPr>
          <w:spacing w:val="32"/>
        </w:rPr>
        <w:t xml:space="preserve"> </w:t>
      </w:r>
      <w:r>
        <w:t xml:space="preserve">of </w:t>
      </w:r>
      <w:r>
        <w:rPr>
          <w:spacing w:val="23"/>
        </w:rPr>
        <w:t xml:space="preserve"> </w:t>
      </w:r>
      <w:r>
        <w:rPr>
          <w:w w:val="103"/>
        </w:rPr>
        <w:t xml:space="preserve">beauty </w:t>
      </w:r>
      <w:r>
        <w:rPr>
          <w:spacing w:val="-4"/>
        </w:rPr>
        <w:t>emanatin</w:t>
      </w:r>
      <w:r>
        <w:t>g</w:t>
      </w:r>
      <w:r>
        <w:rPr>
          <w:spacing w:val="43"/>
        </w:rPr>
        <w:t xml:space="preserve"> </w:t>
      </w:r>
      <w:r>
        <w:rPr>
          <w:spacing w:val="-4"/>
        </w:rPr>
        <w:t>fro</w:t>
      </w:r>
      <w:r>
        <w:t>m</w:t>
      </w:r>
      <w:r>
        <w:rPr>
          <w:spacing w:val="1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ornament</w:t>
      </w:r>
      <w:r>
        <w:t xml:space="preserve">s </w:t>
      </w:r>
      <w:r>
        <w:rPr>
          <w:spacing w:val="2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24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10"/>
        </w:rPr>
        <w:t xml:space="preserve"> </w:t>
      </w:r>
      <w:r>
        <w:rPr>
          <w:spacing w:val="-4"/>
        </w:rPr>
        <w:t>hands</w:t>
      </w:r>
      <w:r>
        <w:t>,</w:t>
      </w:r>
      <w:r>
        <w:rPr>
          <w:spacing w:val="41"/>
        </w:rPr>
        <w:t xml:space="preserve"> </w:t>
      </w:r>
      <w:r>
        <w:rPr>
          <w:spacing w:val="-4"/>
        </w:rPr>
        <w:t>fee</w:t>
      </w:r>
      <w:r>
        <w:t>t</w:t>
      </w:r>
      <w:r>
        <w:rPr>
          <w:spacing w:val="10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7"/>
        </w:rPr>
        <w:t xml:space="preserve"> </w:t>
      </w:r>
      <w:r>
        <w:rPr>
          <w:spacing w:val="-4"/>
          <w:w w:val="103"/>
        </w:rPr>
        <w:t>chest.”</w:t>
      </w:r>
    </w:p>
    <w:p w14:paraId="717E5DA6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17DBA996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6</w:t>
      </w:r>
    </w:p>
    <w:p w14:paraId="610591C4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2DB607D6" w14:textId="77777777" w:rsidR="00150366" w:rsidRDefault="00000000">
      <w:pPr>
        <w:spacing w:line="248" w:lineRule="auto"/>
        <w:ind w:left="175" w:right="192" w:hanging="70"/>
        <w:jc w:val="center"/>
      </w:pPr>
      <w:r>
        <w:rPr>
          <w:i/>
          <w:w w:val="97"/>
        </w:rPr>
        <w:t xml:space="preserve">jalada-paöala-valad-indu-vinindaka-candana-tilaka-laläöam </w:t>
      </w:r>
      <w:r>
        <w:rPr>
          <w:i/>
          <w:w w:val="96"/>
        </w:rPr>
        <w:t>péna-payodhara-parisara-mardana-nirdaya-hådaya-kaväöam</w:t>
      </w:r>
    </w:p>
    <w:p w14:paraId="3B576B58" w14:textId="77777777" w:rsidR="00150366" w:rsidRDefault="00000000">
      <w:pPr>
        <w:ind w:left="2246"/>
      </w:pPr>
      <w:r>
        <w:rPr>
          <w:i/>
        </w:rPr>
        <w:t>räse</w:t>
      </w:r>
      <w:r>
        <w:rPr>
          <w:i/>
          <w:spacing w:val="-17"/>
        </w:rPr>
        <w:t xml:space="preserve"> </w:t>
      </w:r>
      <w:r>
        <w:rPr>
          <w:i/>
        </w:rPr>
        <w:t>harim iha</w:t>
      </w:r>
      <w:r>
        <w:rPr>
          <w:i/>
          <w:spacing w:val="-5"/>
        </w:rPr>
        <w:t xml:space="preserve"> </w:t>
      </w:r>
      <w:r>
        <w:rPr>
          <w:i/>
        </w:rPr>
        <w:t>vihita-viläsaà...</w:t>
      </w:r>
      <w:r>
        <w:rPr>
          <w:i/>
          <w:spacing w:val="37"/>
        </w:rPr>
        <w:t xml:space="preserve"> </w:t>
      </w:r>
      <w:r>
        <w:rPr>
          <w:w w:val="111"/>
        </w:rPr>
        <w:t>(5)</w:t>
      </w:r>
    </w:p>
    <w:p w14:paraId="23BDD734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44F59D43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“The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captivating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sandal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paste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b/>
          <w:i/>
        </w:rPr>
        <w:t>tilaka</w:t>
      </w:r>
      <w:r>
        <w:rPr>
          <w:b/>
          <w:i/>
          <w:spacing w:val="2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embellishing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His </w:t>
      </w:r>
      <w:r>
        <w:rPr>
          <w:rFonts w:ascii="Book Antiqua" w:eastAsia="Book Antiqua" w:hAnsi="Book Antiqua" w:cs="Book Antiqua"/>
          <w:b/>
          <w:w w:val="91"/>
        </w:rPr>
        <w:t>forehead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defeats</w:t>
      </w:r>
      <w:r>
        <w:rPr>
          <w:rFonts w:ascii="Book Antiqua" w:eastAsia="Book Antiqua" w:hAnsi="Book Antiqua" w:cs="Book Antiqua"/>
          <w:b/>
          <w:spacing w:val="3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loveliness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 a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fickle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moon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amidst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-2"/>
        </w:rPr>
        <w:t>thic</w:t>
      </w:r>
      <w:r>
        <w:rPr>
          <w:rFonts w:ascii="Book Antiqua" w:eastAsia="Book Antiqua" w:hAnsi="Book Antiqua" w:cs="Book Antiqua"/>
          <w:b/>
        </w:rPr>
        <w:t>k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ban</w:t>
      </w:r>
      <w:r>
        <w:rPr>
          <w:rFonts w:ascii="Book Antiqua" w:eastAsia="Book Antiqua" w:hAnsi="Book Antiqua" w:cs="Book Antiqua"/>
          <w:b/>
          <w:w w:val="88"/>
        </w:rPr>
        <w:t>k</w:t>
      </w:r>
      <w:r>
        <w:rPr>
          <w:rFonts w:ascii="Book Antiqua" w:eastAsia="Book Antiqua" w:hAnsi="Book Antiqua" w:cs="Book Antiqua"/>
          <w:b/>
          <w:spacing w:val="3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 xml:space="preserve">f </w:t>
      </w:r>
      <w:r>
        <w:rPr>
          <w:rFonts w:ascii="Book Antiqua" w:eastAsia="Book Antiqua" w:hAnsi="Book Antiqua" w:cs="Book Antiqua"/>
          <w:b/>
          <w:spacing w:val="-2"/>
        </w:rPr>
        <w:t>fres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rainclouds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8"/>
        </w:rPr>
        <w:t>W</w:t>
      </w:r>
      <w:r>
        <w:rPr>
          <w:rFonts w:ascii="Book Antiqua" w:eastAsia="Book Antiqua" w:hAnsi="Book Antiqua" w:cs="Book Antiqua"/>
          <w:b/>
          <w:spacing w:val="-2"/>
        </w:rPr>
        <w:t>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broa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ches</w:t>
      </w:r>
      <w:r>
        <w:rPr>
          <w:rFonts w:ascii="Book Antiqua" w:eastAsia="Book Antiqua" w:hAnsi="Book Antiqua" w:cs="Book Antiqua"/>
          <w:b/>
        </w:rPr>
        <w:t xml:space="preserve">t </w:t>
      </w:r>
      <w:r>
        <w:rPr>
          <w:rFonts w:ascii="Book Antiqua" w:eastAsia="Book Antiqua" w:hAnsi="Book Antiqua" w:cs="Book Antiqua"/>
          <w:b/>
          <w:spacing w:val="-2"/>
        </w:rPr>
        <w:t>firm 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door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cruel-hearte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4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fello</w:t>
      </w:r>
      <w:r>
        <w:rPr>
          <w:rFonts w:ascii="Book Antiqua" w:eastAsia="Book Antiqua" w:hAnsi="Book Antiqua" w:cs="Book Antiqua"/>
          <w:b/>
          <w:w w:val="90"/>
        </w:rPr>
        <w:t>w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eve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fon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inflicting </w:t>
      </w:r>
      <w:r>
        <w:rPr>
          <w:rFonts w:ascii="Book Antiqua" w:eastAsia="Book Antiqua" w:hAnsi="Book Antiqua" w:cs="Book Antiqua"/>
          <w:b/>
          <w:spacing w:val="-2"/>
        </w:rPr>
        <w:t>pai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upo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ful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breast</w:t>
      </w:r>
      <w:r>
        <w:rPr>
          <w:rFonts w:ascii="Book Antiqua" w:eastAsia="Book Antiqua" w:hAnsi="Book Antiqua" w:cs="Book Antiqua"/>
          <w:b/>
          <w:w w:val="89"/>
        </w:rPr>
        <w:t xml:space="preserve">s 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youn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brides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Thes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very </w:t>
      </w:r>
      <w:r>
        <w:rPr>
          <w:rFonts w:ascii="Book Antiqua" w:eastAsia="Book Antiqua" w:hAnsi="Book Antiqua" w:cs="Book Antiqua"/>
          <w:b/>
          <w:w w:val="91"/>
        </w:rPr>
        <w:t>images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Hari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constantly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occupy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My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mind.”</w:t>
      </w:r>
    </w:p>
    <w:p w14:paraId="1D9EF619" w14:textId="77777777" w:rsidR="00150366" w:rsidRDefault="00150366">
      <w:pPr>
        <w:spacing w:before="6" w:line="200" w:lineRule="exact"/>
      </w:pPr>
    </w:p>
    <w:p w14:paraId="7653DFF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AC4F4FC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40F715A1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“The</w:t>
      </w:r>
      <w:r>
        <w:rPr>
          <w:spacing w:val="46"/>
        </w:rPr>
        <w:t xml:space="preserve"> </w:t>
      </w:r>
      <w:r>
        <w:t xml:space="preserve">beauty </w:t>
      </w:r>
      <w:r>
        <w:rPr>
          <w:spacing w:val="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 xml:space="preserve">the </w:t>
      </w:r>
      <w:r>
        <w:rPr>
          <w:spacing w:val="5"/>
        </w:rPr>
        <w:t xml:space="preserve"> </w:t>
      </w:r>
      <w:r>
        <w:t xml:space="preserve">restless  moon </w:t>
      </w:r>
      <w:r>
        <w:rPr>
          <w:spacing w:val="11"/>
        </w:rPr>
        <w:t xml:space="preserve"> </w:t>
      </w:r>
      <w:r>
        <w:t xml:space="preserve">amidst </w:t>
      </w:r>
      <w:r>
        <w:rPr>
          <w:spacing w:val="10"/>
        </w:rPr>
        <w:t xml:space="preserve"> </w:t>
      </w:r>
      <w:r>
        <w:rPr>
          <w:w w:val="103"/>
        </w:rPr>
        <w:t xml:space="preserve">water-laden </w:t>
      </w:r>
      <w:r>
        <w:rPr>
          <w:spacing w:val="-4"/>
        </w:rPr>
        <w:t>cloud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4"/>
        </w:rPr>
        <w:t>spectacl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7"/>
        </w:rPr>
        <w:t xml:space="preserve"> </w:t>
      </w:r>
      <w:r>
        <w:rPr>
          <w:spacing w:val="-4"/>
        </w:rPr>
        <w:t>behold</w:t>
      </w:r>
      <w:r>
        <w:t>.</w:t>
      </w:r>
      <w:r>
        <w:rPr>
          <w:spacing w:val="4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dar</w:t>
      </w:r>
      <w:r>
        <w:t>k</w:t>
      </w:r>
      <w:r>
        <w:rPr>
          <w:spacing w:val="37"/>
        </w:rPr>
        <w:t xml:space="preserve"> </w:t>
      </w:r>
      <w:r>
        <w:rPr>
          <w:spacing w:val="-4"/>
        </w:rPr>
        <w:t>hu</w:t>
      </w:r>
      <w:r>
        <w:t>e</w:t>
      </w:r>
      <w:r>
        <w:rPr>
          <w:spacing w:val="3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4"/>
        </w:rPr>
        <w:t>Hari’</w:t>
      </w:r>
      <w:r>
        <w:t>s</w:t>
      </w:r>
      <w:r>
        <w:rPr>
          <w:spacing w:val="-9"/>
        </w:rPr>
        <w:t xml:space="preserve"> </w:t>
      </w:r>
      <w:r>
        <w:rPr>
          <w:spacing w:val="-4"/>
          <w:w w:val="104"/>
        </w:rPr>
        <w:t xml:space="preserve">broad </w:t>
      </w:r>
      <w:r>
        <w:rPr>
          <w:spacing w:val="-4"/>
        </w:rPr>
        <w:t>forehea</w:t>
      </w:r>
      <w:r>
        <w:t>d</w:t>
      </w:r>
      <w:r>
        <w:rPr>
          <w:spacing w:val="39"/>
        </w:rPr>
        <w:t xml:space="preserve"> </w:t>
      </w:r>
      <w:r>
        <w:rPr>
          <w:spacing w:val="-4"/>
        </w:rPr>
        <w:t>resemble</w:t>
      </w:r>
      <w:r>
        <w:t>s</w:t>
      </w:r>
      <w:r>
        <w:rPr>
          <w:spacing w:val="34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4"/>
        </w:rPr>
        <w:t>fres</w:t>
      </w:r>
      <w:r>
        <w:t>h</w:t>
      </w:r>
      <w:r>
        <w:rPr>
          <w:spacing w:val="26"/>
        </w:rPr>
        <w:t xml:space="preserve"> </w:t>
      </w:r>
      <w:r>
        <w:rPr>
          <w:spacing w:val="-4"/>
        </w:rPr>
        <w:t>raincloud</w:t>
      </w:r>
      <w:r>
        <w:t xml:space="preserve">, </w:t>
      </w:r>
      <w:r>
        <w:rPr>
          <w:spacing w:val="8"/>
        </w:rPr>
        <w:t xml:space="preserve"> </w:t>
      </w:r>
      <w:r>
        <w:rPr>
          <w:spacing w:val="-4"/>
        </w:rPr>
        <w:t>upo</w:t>
      </w:r>
      <w:r>
        <w:t xml:space="preserve">n  </w:t>
      </w:r>
      <w:r>
        <w:rPr>
          <w:spacing w:val="-4"/>
        </w:rPr>
        <w:t>whic</w:t>
      </w:r>
      <w:r>
        <w:t>h</w:t>
      </w:r>
      <w:r>
        <w:rPr>
          <w:spacing w:val="38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18"/>
        </w:rPr>
        <w:t xml:space="preserve"> </w:t>
      </w:r>
      <w:r>
        <w:rPr>
          <w:spacing w:val="-4"/>
          <w:w w:val="104"/>
        </w:rPr>
        <w:t xml:space="preserve">white </w:t>
      </w:r>
      <w:r>
        <w:t>sandal</w:t>
      </w:r>
      <w:r>
        <w:rPr>
          <w:spacing w:val="24"/>
        </w:rPr>
        <w:t xml:space="preserve"> </w:t>
      </w:r>
      <w:r>
        <w:t>paste</w:t>
      </w:r>
      <w:r>
        <w:rPr>
          <w:spacing w:val="21"/>
        </w:rPr>
        <w:t xml:space="preserve"> </w:t>
      </w:r>
      <w:r>
        <w:rPr>
          <w:i/>
        </w:rPr>
        <w:t>tilaka</w:t>
      </w:r>
      <w:r>
        <w:rPr>
          <w:i/>
          <w:spacing w:val="14"/>
        </w:rPr>
        <w:t xml:space="preserve"> </w:t>
      </w:r>
      <w:r>
        <w:t>puts</w:t>
      </w:r>
      <w:r>
        <w:rPr>
          <w:spacing w:val="3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shame</w:t>
      </w:r>
      <w:r>
        <w:rPr>
          <w:spacing w:val="24"/>
        </w:rPr>
        <w:t xml:space="preserve"> </w:t>
      </w:r>
      <w:r>
        <w:t>even</w:t>
      </w:r>
      <w:r>
        <w:rPr>
          <w:spacing w:val="1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pleasing</w:t>
      </w:r>
      <w:r>
        <w:rPr>
          <w:spacing w:val="22"/>
        </w:rPr>
        <w:t xml:space="preserve"> </w:t>
      </w:r>
      <w:r>
        <w:t>effect of brilliant</w:t>
      </w:r>
      <w:r>
        <w:rPr>
          <w:spacing w:val="31"/>
        </w:rPr>
        <w:t xml:space="preserve"> </w:t>
      </w:r>
      <w:r>
        <w:t>moonbeams.</w:t>
      </w:r>
      <w:r>
        <w:rPr>
          <w:spacing w:val="36"/>
        </w:rPr>
        <w:t xml:space="preserve"> </w:t>
      </w:r>
      <w:r>
        <w:t>I</w:t>
      </w:r>
      <w:r>
        <w:rPr>
          <w:spacing w:val="6"/>
        </w:rPr>
        <w:t xml:space="preserve"> </w:t>
      </w:r>
      <w:r>
        <w:t>vividly remember</w:t>
      </w:r>
      <w:r>
        <w:rPr>
          <w:spacing w:val="38"/>
        </w:rPr>
        <w:t xml:space="preserve"> </w:t>
      </w:r>
      <w:r>
        <w:t>how</w:t>
      </w:r>
      <w:r>
        <w:rPr>
          <w:spacing w:val="19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time</w:t>
      </w:r>
      <w:r>
        <w:rPr>
          <w:spacing w:val="20"/>
        </w:rPr>
        <w:t xml:space="preserve"> </w:t>
      </w:r>
      <w:r>
        <w:t xml:space="preserve">of their </w:t>
      </w:r>
      <w:r>
        <w:rPr>
          <w:spacing w:val="3"/>
        </w:rPr>
        <w:t xml:space="preserve"> </w:t>
      </w:r>
      <w:r>
        <w:t xml:space="preserve">amorous </w:t>
      </w:r>
      <w:r>
        <w:rPr>
          <w:spacing w:val="5"/>
        </w:rPr>
        <w:t xml:space="preserve"> </w:t>
      </w:r>
      <w:r>
        <w:t xml:space="preserve">union </w:t>
      </w:r>
      <w:r>
        <w:rPr>
          <w:spacing w:val="13"/>
        </w:rPr>
        <w:t xml:space="preserve"> </w:t>
      </w:r>
      <w:r>
        <w:t>Çyämasundara,</w:t>
      </w:r>
      <w:r>
        <w:rPr>
          <w:spacing w:val="27"/>
        </w:rPr>
        <w:t xml:space="preserve"> </w:t>
      </w:r>
      <w:r>
        <w:t>with</w:t>
      </w:r>
      <w:r>
        <w:rPr>
          <w:spacing w:val="45"/>
        </w:rPr>
        <w:t xml:space="preserve"> </w:t>
      </w:r>
      <w:r>
        <w:t>His</w:t>
      </w:r>
      <w:r>
        <w:rPr>
          <w:spacing w:val="27"/>
        </w:rPr>
        <w:t xml:space="preserve"> </w:t>
      </w:r>
      <w:r>
        <w:t>broad</w:t>
      </w:r>
      <w:r>
        <w:rPr>
          <w:spacing w:val="45"/>
        </w:rPr>
        <w:t xml:space="preserve"> </w:t>
      </w:r>
      <w:r>
        <w:rPr>
          <w:w w:val="104"/>
        </w:rPr>
        <w:t xml:space="preserve">chest, </w:t>
      </w:r>
      <w:r>
        <w:t>so</w:t>
      </w:r>
      <w:r>
        <w:rPr>
          <w:spacing w:val="5"/>
        </w:rPr>
        <w:t xml:space="preserve"> </w:t>
      </w:r>
      <w:r>
        <w:t>mercilessly</w:t>
      </w:r>
      <w:r>
        <w:rPr>
          <w:spacing w:val="10"/>
        </w:rPr>
        <w:t xml:space="preserve"> </w:t>
      </w:r>
      <w:r>
        <w:t>crushes</w:t>
      </w:r>
      <w:r>
        <w:rPr>
          <w:spacing w:val="3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tender</w:t>
      </w:r>
      <w:r>
        <w:rPr>
          <w:spacing w:val="31"/>
        </w:rPr>
        <w:t xml:space="preserve"> </w:t>
      </w:r>
      <w:r>
        <w:t>breasts</w:t>
      </w:r>
      <w:r>
        <w:rPr>
          <w:spacing w:val="1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young</w:t>
      </w:r>
      <w:r>
        <w:rPr>
          <w:spacing w:val="16"/>
        </w:rPr>
        <w:t xml:space="preserve"> </w:t>
      </w:r>
      <w:r>
        <w:t>girls.”</w:t>
      </w:r>
    </w:p>
    <w:p w14:paraId="62059029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0A786A76" w14:textId="77777777" w:rsidR="00150366" w:rsidRDefault="00150366">
      <w:pPr>
        <w:spacing w:line="200" w:lineRule="exact"/>
      </w:pPr>
    </w:p>
    <w:p w14:paraId="4898E41E" w14:textId="77777777" w:rsidR="00150366" w:rsidRDefault="00000000">
      <w:pPr>
        <w:spacing w:before="28"/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7</w:t>
      </w:r>
    </w:p>
    <w:p w14:paraId="2C743608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0149904D" w14:textId="77777777" w:rsidR="00150366" w:rsidRDefault="00000000">
      <w:pPr>
        <w:spacing w:line="248" w:lineRule="auto"/>
        <w:ind w:left="86" w:right="120"/>
        <w:jc w:val="right"/>
      </w:pPr>
      <w:r>
        <w:rPr>
          <w:i/>
          <w:spacing w:val="-4"/>
        </w:rPr>
        <w:t>maëimaya-makara-manohara-kuëòala-maëòita-gaëòa</w:t>
      </w:r>
      <w:r>
        <w:rPr>
          <w:i/>
        </w:rPr>
        <w:t>m</w:t>
      </w:r>
      <w:r>
        <w:rPr>
          <w:i/>
          <w:spacing w:val="26"/>
        </w:rPr>
        <w:t xml:space="preserve"> </w:t>
      </w:r>
      <w:r>
        <w:rPr>
          <w:i/>
          <w:spacing w:val="-4"/>
          <w:w w:val="98"/>
        </w:rPr>
        <w:t xml:space="preserve">udäram </w:t>
      </w:r>
      <w:r>
        <w:rPr>
          <w:i/>
          <w:w w:val="95"/>
        </w:rPr>
        <w:t>péta-vasanam</w:t>
      </w:r>
      <w:r>
        <w:rPr>
          <w:i/>
          <w:spacing w:val="3"/>
          <w:w w:val="95"/>
        </w:rPr>
        <w:t xml:space="preserve"> </w:t>
      </w:r>
      <w:r>
        <w:rPr>
          <w:i/>
          <w:w w:val="98"/>
        </w:rPr>
        <w:t xml:space="preserve">anugata-muni-manuja-suräsura-vara-pariväram </w:t>
      </w:r>
      <w:r>
        <w:rPr>
          <w:i/>
        </w:rPr>
        <w:t>räse</w:t>
      </w:r>
      <w:r>
        <w:rPr>
          <w:i/>
          <w:spacing w:val="-17"/>
        </w:rPr>
        <w:t xml:space="preserve"> </w:t>
      </w:r>
      <w:r>
        <w:rPr>
          <w:i/>
        </w:rPr>
        <w:t>harim iha</w:t>
      </w:r>
      <w:r>
        <w:rPr>
          <w:i/>
          <w:spacing w:val="-5"/>
        </w:rPr>
        <w:t xml:space="preserve"> </w:t>
      </w:r>
      <w:r>
        <w:rPr>
          <w:i/>
        </w:rPr>
        <w:t>vihita-viläsaà...</w:t>
      </w:r>
      <w:r>
        <w:rPr>
          <w:i/>
          <w:spacing w:val="37"/>
        </w:rPr>
        <w:t xml:space="preserve"> </w:t>
      </w:r>
      <w:r>
        <w:rPr>
          <w:w w:val="111"/>
        </w:rPr>
        <w:t>(6)</w:t>
      </w:r>
    </w:p>
    <w:p w14:paraId="7E3180B5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4C239C6F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9"/>
        </w:rPr>
        <w:t>“Th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beaut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-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Hi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-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cheek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enhance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3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b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-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Hi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enchanting, </w:t>
      </w:r>
      <w:r>
        <w:rPr>
          <w:rFonts w:ascii="Book Antiqua" w:eastAsia="Book Antiqua" w:hAnsi="Book Antiqua" w:cs="Book Antiqua"/>
          <w:b/>
          <w:spacing w:val="-5"/>
          <w:w w:val="90"/>
        </w:rPr>
        <w:t>jewel-studde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b/>
          <w:i/>
          <w:spacing w:val="-6"/>
        </w:rPr>
        <w:t>makar</w:t>
      </w:r>
      <w:r>
        <w:rPr>
          <w:b/>
          <w:i/>
        </w:rPr>
        <w:t>a</w:t>
      </w:r>
      <w:r>
        <w:rPr>
          <w:b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earrings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Madhuripu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attire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yellow, </w:t>
      </w:r>
      <w:r>
        <w:rPr>
          <w:rFonts w:ascii="Book Antiqua" w:eastAsia="Book Antiqua" w:hAnsi="Book Antiqua" w:cs="Book Antiqua"/>
          <w:b/>
        </w:rPr>
        <w:t>attracts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46"/>
        </w:rPr>
        <w:t xml:space="preserve"> </w:t>
      </w:r>
      <w:r>
        <w:rPr>
          <w:rFonts w:ascii="Book Antiqua" w:eastAsia="Book Antiqua" w:hAnsi="Book Antiqua" w:cs="Book Antiqua"/>
          <w:b/>
        </w:rPr>
        <w:t>retinue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>gods,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demons, sages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humans. </w:t>
      </w:r>
      <w:r>
        <w:rPr>
          <w:rFonts w:ascii="Book Antiqua" w:eastAsia="Book Antiqua" w:hAnsi="Book Antiqua" w:cs="Book Antiqua"/>
          <w:b/>
          <w:w w:val="91"/>
        </w:rPr>
        <w:t>Memories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Hari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forcefully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come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Me.”</w:t>
      </w:r>
    </w:p>
    <w:p w14:paraId="0D353D4C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4E7D4076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61EBD05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54462D9A" w14:textId="77777777" w:rsidR="00150366" w:rsidRDefault="00000000">
      <w:pPr>
        <w:spacing w:line="248" w:lineRule="auto"/>
        <w:ind w:left="120" w:right="85" w:firstLine="360"/>
        <w:jc w:val="both"/>
      </w:pPr>
      <w:r>
        <w:t>“Madhuripu’s  ears</w:t>
      </w:r>
      <w:r>
        <w:rPr>
          <w:spacing w:val="45"/>
        </w:rPr>
        <w:t xml:space="preserve"> </w:t>
      </w:r>
      <w:r>
        <w:t>are</w:t>
      </w:r>
      <w:r>
        <w:rPr>
          <w:spacing w:val="46"/>
        </w:rPr>
        <w:t xml:space="preserve"> </w:t>
      </w:r>
      <w:r>
        <w:t xml:space="preserve">adorned </w:t>
      </w:r>
      <w:r>
        <w:rPr>
          <w:spacing w:val="21"/>
        </w:rPr>
        <w:t xml:space="preserve"> </w:t>
      </w:r>
      <w:r>
        <w:t xml:space="preserve">with </w:t>
      </w:r>
      <w:r>
        <w:rPr>
          <w:spacing w:val="7"/>
        </w:rPr>
        <w:t xml:space="preserve"> </w:t>
      </w:r>
      <w:r>
        <w:t xml:space="preserve">dangling </w:t>
      </w:r>
      <w:r>
        <w:rPr>
          <w:spacing w:val="10"/>
        </w:rPr>
        <w:t xml:space="preserve"> </w:t>
      </w:r>
      <w:r>
        <w:rPr>
          <w:i/>
        </w:rPr>
        <w:t xml:space="preserve">makara </w:t>
      </w:r>
      <w:r>
        <w:rPr>
          <w:spacing w:val="-2"/>
        </w:rPr>
        <w:t>earring</w:t>
      </w:r>
      <w:r>
        <w:t>s</w:t>
      </w:r>
      <w:r>
        <w:rPr>
          <w:spacing w:val="36"/>
        </w:rPr>
        <w:t xml:space="preserve"> </w:t>
      </w:r>
      <w:r>
        <w:rPr>
          <w:spacing w:val="-2"/>
        </w:rPr>
        <w:t>(shape</w:t>
      </w:r>
      <w:r>
        <w:t xml:space="preserve">d </w:t>
      </w:r>
      <w:r>
        <w:rPr>
          <w:spacing w:val="4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Cupid’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aquati</w:t>
      </w:r>
      <w:r>
        <w:t>c</w:t>
      </w:r>
      <w:r>
        <w:rPr>
          <w:spacing w:val="40"/>
        </w:rPr>
        <w:t xml:space="preserve"> </w:t>
      </w:r>
      <w:r>
        <w:rPr>
          <w:spacing w:val="-2"/>
        </w:rPr>
        <w:t>emblem</w:t>
      </w:r>
      <w:r>
        <w:t>)</w:t>
      </w:r>
      <w:r>
        <w:rPr>
          <w:spacing w:val="45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41"/>
        </w:rPr>
        <w:t xml:space="preserve"> </w:t>
      </w:r>
      <w:r>
        <w:rPr>
          <w:spacing w:val="-2"/>
          <w:w w:val="105"/>
        </w:rPr>
        <w:t xml:space="preserve">enhance </w:t>
      </w:r>
      <w:r>
        <w:t>the</w:t>
      </w:r>
      <w:r>
        <w:rPr>
          <w:spacing w:val="30"/>
        </w:rPr>
        <w:t xml:space="preserve"> </w:t>
      </w:r>
      <w:r>
        <w:t>beauty</w:t>
      </w:r>
      <w:r>
        <w:rPr>
          <w:spacing w:val="2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His</w:t>
      </w:r>
      <w:r>
        <w:rPr>
          <w:spacing w:val="13"/>
        </w:rPr>
        <w:t xml:space="preserve"> </w:t>
      </w:r>
      <w:r>
        <w:t>cheeks.</w:t>
      </w:r>
      <w:r>
        <w:rPr>
          <w:spacing w:val="31"/>
        </w:rPr>
        <w:t xml:space="preserve"> </w:t>
      </w:r>
      <w:r>
        <w:t>He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i/>
        </w:rPr>
        <w:t xml:space="preserve">dakñiëa-näyaka, </w:t>
      </w:r>
      <w:r>
        <w:rPr>
          <w:w w:val="107"/>
        </w:rPr>
        <w:t xml:space="preserve">the </w:t>
      </w:r>
      <w:r>
        <w:rPr>
          <w:spacing w:val="-4"/>
        </w:rPr>
        <w:t>complian</w:t>
      </w:r>
      <w:r>
        <w:t>t</w:t>
      </w:r>
      <w:r>
        <w:rPr>
          <w:spacing w:val="47"/>
        </w:rPr>
        <w:t xml:space="preserve"> </w:t>
      </w:r>
      <w:r>
        <w:rPr>
          <w:spacing w:val="-4"/>
        </w:rPr>
        <w:t>love</w:t>
      </w:r>
      <w:r>
        <w:t>r</w:t>
      </w:r>
      <w:r>
        <w:rPr>
          <w:spacing w:val="19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29"/>
        </w:rPr>
        <w:t xml:space="preserve"> </w:t>
      </w:r>
      <w:r>
        <w:rPr>
          <w:spacing w:val="-4"/>
        </w:rPr>
        <w:t>generousl</w:t>
      </w:r>
      <w:r>
        <w:t>y</w:t>
      </w:r>
      <w:r>
        <w:rPr>
          <w:spacing w:val="41"/>
        </w:rPr>
        <w:t xml:space="preserve"> </w:t>
      </w:r>
      <w:r>
        <w:rPr>
          <w:spacing w:val="-4"/>
        </w:rPr>
        <w:t>fulfill</w:t>
      </w:r>
      <w:r>
        <w:t>s</w:t>
      </w:r>
      <w:r>
        <w:rPr>
          <w:spacing w:val="1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deepes</w:t>
      </w:r>
      <w:r>
        <w:t>t</w:t>
      </w:r>
      <w:r>
        <w:rPr>
          <w:spacing w:val="33"/>
        </w:rPr>
        <w:t xml:space="preserve"> </w:t>
      </w:r>
      <w:r>
        <w:rPr>
          <w:spacing w:val="-4"/>
          <w:w w:val="102"/>
        </w:rPr>
        <w:t xml:space="preserve">yearnings </w:t>
      </w:r>
      <w:r>
        <w:rPr>
          <w:spacing w:val="-6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20"/>
        </w:rPr>
        <w:t xml:space="preserve"> </w:t>
      </w:r>
      <w:r>
        <w:rPr>
          <w:spacing w:val="-6"/>
        </w:rPr>
        <w:t>desire-fille</w:t>
      </w:r>
      <w:r>
        <w:t>d</w:t>
      </w:r>
      <w:r>
        <w:rPr>
          <w:spacing w:val="30"/>
        </w:rPr>
        <w:t xml:space="preserve"> </w:t>
      </w:r>
      <w:r>
        <w:rPr>
          <w:spacing w:val="-6"/>
        </w:rPr>
        <w:t>sweethearts</w:t>
      </w:r>
      <w:r>
        <w:t>.</w:t>
      </w:r>
      <w:r>
        <w:rPr>
          <w:spacing w:val="49"/>
        </w:rPr>
        <w:t xml:space="preserve"> </w:t>
      </w:r>
      <w:r>
        <w:rPr>
          <w:spacing w:val="-6"/>
        </w:rPr>
        <w:t>Dresse</w:t>
      </w:r>
      <w:r>
        <w:t>d</w:t>
      </w:r>
      <w:r>
        <w:rPr>
          <w:spacing w:val="26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6"/>
        </w:rPr>
        <w:t>yellow</w:t>
      </w:r>
      <w:r>
        <w:t>,</w:t>
      </w:r>
      <w:r>
        <w:rPr>
          <w:spacing w:val="20"/>
        </w:rPr>
        <w:t xml:space="preserve"> </w:t>
      </w:r>
      <w:r>
        <w:rPr>
          <w:spacing w:val="-6"/>
        </w:rPr>
        <w:t>H</w:t>
      </w:r>
      <w:r>
        <w:t>e</w:t>
      </w:r>
      <w:r>
        <w:rPr>
          <w:spacing w:val="20"/>
        </w:rPr>
        <w:t xml:space="preserve"> </w:t>
      </w:r>
      <w:r>
        <w:rPr>
          <w:spacing w:val="-6"/>
        </w:rPr>
        <w:t xml:space="preserve">diffuses </w:t>
      </w:r>
      <w:r>
        <w:rPr>
          <w:spacing w:val="-2"/>
        </w:rPr>
        <w:t>Hi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sweetnes</w:t>
      </w:r>
      <w:r>
        <w:t>s</w:t>
      </w:r>
      <w:r>
        <w:rPr>
          <w:spacing w:val="35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saturate</w:t>
      </w:r>
      <w:r>
        <w:t>s</w:t>
      </w:r>
      <w:r>
        <w:rPr>
          <w:spacing w:val="47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7"/>
        </w:rPr>
        <w:t xml:space="preserve"> </w:t>
      </w:r>
      <w:r>
        <w:rPr>
          <w:i/>
          <w:spacing w:val="-2"/>
        </w:rPr>
        <w:t>prema-ras</w:t>
      </w:r>
      <w:r>
        <w:rPr>
          <w:i/>
        </w:rPr>
        <w:t>a</w:t>
      </w:r>
      <w:r>
        <w:rPr>
          <w:i/>
          <w:spacing w:val="-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bes</w:t>
      </w:r>
      <w:r>
        <w:t>t</w:t>
      </w:r>
      <w:r>
        <w:rPr>
          <w:spacing w:val="2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2"/>
        </w:rPr>
        <w:t>His followers</w:t>
      </w:r>
      <w:r>
        <w:t>,</w:t>
      </w:r>
      <w:r>
        <w:rPr>
          <w:spacing w:val="13"/>
        </w:rPr>
        <w:t xml:space="preserve"> </w:t>
      </w:r>
      <w:r>
        <w:rPr>
          <w:spacing w:val="-2"/>
        </w:rPr>
        <w:t>includin</w:t>
      </w:r>
      <w:r>
        <w:t>g</w:t>
      </w:r>
      <w:r>
        <w:rPr>
          <w:spacing w:val="43"/>
        </w:rPr>
        <w:t xml:space="preserve"> </w:t>
      </w:r>
      <w:r>
        <w:rPr>
          <w:spacing w:val="-2"/>
        </w:rPr>
        <w:t>Närad</w:t>
      </w:r>
      <w:r>
        <w:t>a</w:t>
      </w:r>
      <w:r>
        <w:rPr>
          <w:spacing w:val="22"/>
        </w:rPr>
        <w:t xml:space="preserve"> </w:t>
      </w:r>
      <w:r>
        <w:rPr>
          <w:spacing w:val="-2"/>
        </w:rPr>
        <w:t>amon</w:t>
      </w:r>
      <w:r>
        <w:t>g</w:t>
      </w:r>
      <w:r>
        <w:rPr>
          <w:spacing w:val="2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sages</w:t>
      </w:r>
      <w:r>
        <w:t xml:space="preserve">, </w:t>
      </w:r>
      <w:r>
        <w:rPr>
          <w:spacing w:val="-2"/>
          <w:w w:val="90"/>
        </w:rPr>
        <w:t>Bhéñm</w:t>
      </w:r>
      <w:r>
        <w:rPr>
          <w:w w:val="90"/>
        </w:rPr>
        <w:t>a</w:t>
      </w:r>
      <w:r>
        <w:rPr>
          <w:spacing w:val="15"/>
          <w:w w:val="90"/>
        </w:rPr>
        <w:t xml:space="preserve"> </w:t>
      </w:r>
      <w:r>
        <w:rPr>
          <w:spacing w:val="-2"/>
          <w:w w:val="103"/>
        </w:rPr>
        <w:t xml:space="preserve">among </w:t>
      </w:r>
      <w:r>
        <w:t>the</w:t>
      </w:r>
      <w:r>
        <w:rPr>
          <w:spacing w:val="23"/>
        </w:rPr>
        <w:t xml:space="preserve"> </w:t>
      </w:r>
      <w:r>
        <w:t>humans,</w:t>
      </w:r>
      <w:r>
        <w:rPr>
          <w:spacing w:val="46"/>
        </w:rPr>
        <w:t xml:space="preserve"> </w:t>
      </w:r>
      <w:r>
        <w:t>Prahläda</w:t>
      </w:r>
      <w:r>
        <w:rPr>
          <w:spacing w:val="27"/>
        </w:rPr>
        <w:t xml:space="preserve"> </w:t>
      </w:r>
      <w:r>
        <w:t>among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demons,</w:t>
      </w:r>
      <w:r>
        <w:rPr>
          <w:spacing w:val="3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Indra</w:t>
      </w:r>
      <w:r>
        <w:rPr>
          <w:spacing w:val="31"/>
        </w:rPr>
        <w:t xml:space="preserve"> </w:t>
      </w:r>
      <w:r>
        <w:rPr>
          <w:w w:val="103"/>
        </w:rPr>
        <w:t xml:space="preserve">among </w:t>
      </w:r>
      <w:r>
        <w:t>the</w:t>
      </w:r>
      <w:r>
        <w:rPr>
          <w:spacing w:val="19"/>
        </w:rPr>
        <w:t xml:space="preserve"> </w:t>
      </w:r>
      <w:r>
        <w:t>demigods.</w:t>
      </w:r>
      <w:r>
        <w:rPr>
          <w:spacing w:val="19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cannot</w:t>
      </w:r>
      <w:r>
        <w:rPr>
          <w:spacing w:val="34"/>
        </w:rPr>
        <w:t xml:space="preserve"> </w:t>
      </w:r>
      <w:r>
        <w:t>forget</w:t>
      </w:r>
      <w:r>
        <w:rPr>
          <w:spacing w:val="7"/>
        </w:rPr>
        <w:t xml:space="preserve"> </w:t>
      </w:r>
      <w:r>
        <w:rPr>
          <w:w w:val="103"/>
        </w:rPr>
        <w:t>him.”</w:t>
      </w:r>
    </w:p>
    <w:p w14:paraId="23503D0C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5842AF81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8</w:t>
      </w:r>
    </w:p>
    <w:p w14:paraId="1153BFE8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54F5EB2A" w14:textId="77777777" w:rsidR="00150366" w:rsidRDefault="00000000">
      <w:pPr>
        <w:spacing w:line="248" w:lineRule="auto"/>
        <w:ind w:left="120" w:right="86"/>
      </w:pPr>
      <w:r>
        <w:rPr>
          <w:i/>
          <w:w w:val="97"/>
        </w:rPr>
        <w:t>viçada-kadamba-tale</w:t>
      </w:r>
      <w:r>
        <w:rPr>
          <w:i/>
          <w:spacing w:val="-7"/>
          <w:w w:val="97"/>
        </w:rPr>
        <w:t xml:space="preserve"> </w:t>
      </w:r>
      <w:r>
        <w:rPr>
          <w:i/>
        </w:rPr>
        <w:t>militaà</w:t>
      </w:r>
      <w:r>
        <w:rPr>
          <w:i/>
          <w:spacing w:val="42"/>
        </w:rPr>
        <w:t xml:space="preserve"> </w:t>
      </w:r>
      <w:r>
        <w:rPr>
          <w:i/>
        </w:rPr>
        <w:t>kali-kaluña-bhayaà</w:t>
      </w:r>
      <w:r>
        <w:rPr>
          <w:i/>
          <w:spacing w:val="7"/>
        </w:rPr>
        <w:t xml:space="preserve"> </w:t>
      </w:r>
      <w:r>
        <w:rPr>
          <w:i/>
        </w:rPr>
        <w:t>çamayantam mäm api</w:t>
      </w:r>
      <w:r>
        <w:rPr>
          <w:i/>
          <w:spacing w:val="-8"/>
        </w:rPr>
        <w:t xml:space="preserve"> </w:t>
      </w:r>
      <w:r>
        <w:rPr>
          <w:i/>
        </w:rPr>
        <w:t>kim</w:t>
      </w:r>
      <w:r>
        <w:rPr>
          <w:i/>
          <w:spacing w:val="14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taraìgad-anaìga-dåçä manasä</w:t>
      </w:r>
      <w:r>
        <w:rPr>
          <w:i/>
          <w:spacing w:val="-12"/>
        </w:rPr>
        <w:t xml:space="preserve"> </w:t>
      </w:r>
      <w:r>
        <w:rPr>
          <w:i/>
        </w:rPr>
        <w:t>ramayantam</w:t>
      </w:r>
    </w:p>
    <w:p w14:paraId="794B99D3" w14:textId="77777777" w:rsidR="00150366" w:rsidRDefault="00000000">
      <w:pPr>
        <w:ind w:right="120"/>
        <w:jc w:val="right"/>
      </w:pPr>
      <w:r>
        <w:rPr>
          <w:i/>
        </w:rPr>
        <w:t>räse</w:t>
      </w:r>
      <w:r>
        <w:rPr>
          <w:i/>
          <w:spacing w:val="-17"/>
        </w:rPr>
        <w:t xml:space="preserve"> </w:t>
      </w:r>
      <w:r>
        <w:rPr>
          <w:i/>
        </w:rPr>
        <w:t>harim iha</w:t>
      </w:r>
      <w:r>
        <w:rPr>
          <w:i/>
          <w:spacing w:val="-5"/>
        </w:rPr>
        <w:t xml:space="preserve"> </w:t>
      </w:r>
      <w:r>
        <w:rPr>
          <w:i/>
        </w:rPr>
        <w:t>vihita-viläsaà...</w:t>
      </w:r>
      <w:r>
        <w:rPr>
          <w:i/>
          <w:spacing w:val="37"/>
        </w:rPr>
        <w:t xml:space="preserve"> </w:t>
      </w:r>
      <w:r>
        <w:rPr>
          <w:w w:val="111"/>
        </w:rPr>
        <w:t>(7)</w:t>
      </w:r>
    </w:p>
    <w:p w14:paraId="64591F3F" w14:textId="77777777" w:rsidR="00150366" w:rsidRDefault="00150366">
      <w:pPr>
        <w:spacing w:before="4" w:line="140" w:lineRule="exact"/>
        <w:rPr>
          <w:sz w:val="15"/>
          <w:szCs w:val="15"/>
        </w:rPr>
      </w:pPr>
    </w:p>
    <w:p w14:paraId="4A10ADCB" w14:textId="77777777" w:rsidR="00150366" w:rsidRDefault="00000000">
      <w:pPr>
        <w:spacing w:line="237" w:lineRule="auto"/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4"/>
          <w:w w:val="89"/>
        </w:rPr>
        <w:t>“Arrivin</w:t>
      </w:r>
      <w:r>
        <w:rPr>
          <w:rFonts w:ascii="Book Antiqua" w:eastAsia="Book Antiqua" w:hAnsi="Book Antiqua" w:cs="Book Antiqua"/>
          <w:b/>
          <w:w w:val="89"/>
        </w:rPr>
        <w:t xml:space="preserve">g 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beneat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3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expansiv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b/>
          <w:i/>
          <w:spacing w:val="-4"/>
        </w:rPr>
        <w:t>kadamb</w:t>
      </w:r>
      <w:r>
        <w:rPr>
          <w:b/>
          <w:i/>
        </w:rPr>
        <w:t>a</w:t>
      </w:r>
      <w:r>
        <w:rPr>
          <w:b/>
          <w:i/>
          <w:spacing w:val="4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tre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full bloom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42"/>
        </w:rPr>
        <w:t xml:space="preserve"> </w:t>
      </w:r>
      <w:r>
        <w:rPr>
          <w:rFonts w:ascii="Book Antiqua" w:eastAsia="Book Antiqua" w:hAnsi="Book Antiqua" w:cs="Book Antiqua"/>
          <w:b/>
        </w:rPr>
        <w:t>would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wait</w:t>
      </w:r>
      <w:r>
        <w:rPr>
          <w:rFonts w:ascii="Book Antiqua" w:eastAsia="Book Antiqua" w:hAnsi="Book Antiqua" w:cs="Book Antiqua"/>
          <w:b/>
          <w:spacing w:val="38"/>
        </w:rPr>
        <w:t xml:space="preserve"> </w:t>
      </w:r>
      <w:r>
        <w:rPr>
          <w:rFonts w:ascii="Book Antiqua" w:eastAsia="Book Antiqua" w:hAnsi="Book Antiqua" w:cs="Book Antiqua"/>
          <w:b/>
        </w:rPr>
        <w:t>for  Me</w:t>
      </w:r>
      <w:r>
        <w:rPr>
          <w:rFonts w:ascii="Book Antiqua" w:eastAsia="Book Antiqua" w:hAnsi="Book Antiqua" w:cs="Book Antiqua"/>
          <w:b/>
          <w:spacing w:val="35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43"/>
        </w:rPr>
        <w:t xml:space="preserve"> </w:t>
      </w:r>
      <w:r>
        <w:rPr>
          <w:rFonts w:ascii="Book Antiqua" w:eastAsia="Book Antiqua" w:hAnsi="Book Antiqua" w:cs="Book Antiqua"/>
          <w:b/>
        </w:rPr>
        <w:t>glance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around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 </w:t>
      </w:r>
      <w:r>
        <w:rPr>
          <w:rFonts w:ascii="Book Antiqua" w:eastAsia="Book Antiqua" w:hAnsi="Book Antiqua" w:cs="Book Antiqua"/>
          <w:b/>
          <w:w w:val="93"/>
        </w:rPr>
        <w:t>anticipation.</w:t>
      </w:r>
      <w:r>
        <w:rPr>
          <w:rFonts w:ascii="Book Antiqua" w:eastAsia="Book Antiqua" w:hAnsi="Book Antiqua" w:cs="Book Antiqua"/>
          <w:b/>
          <w:spacing w:val="10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When</w:t>
      </w:r>
      <w:r>
        <w:rPr>
          <w:rFonts w:ascii="Book Antiqua" w:eastAsia="Book Antiqua" w:hAnsi="Book Antiqua" w:cs="Book Antiqua"/>
          <w:b/>
          <w:spacing w:val="10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14"/>
        </w:rPr>
        <w:t>W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would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meet,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He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would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fully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dispel </w:t>
      </w:r>
      <w:r>
        <w:rPr>
          <w:rFonts w:ascii="Book Antiqua" w:eastAsia="Book Antiqua" w:hAnsi="Book Antiqua" w:cs="Book Antiqua"/>
          <w:b/>
          <w:spacing w:val="-4"/>
        </w:rPr>
        <w:t>al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fear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36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separatio</w:t>
      </w:r>
      <w:r>
        <w:rPr>
          <w:rFonts w:ascii="Book Antiqua" w:eastAsia="Book Antiqua" w:hAnsi="Book Antiqua" w:cs="Book Antiqua"/>
          <w:b/>
          <w:w w:val="92"/>
        </w:rPr>
        <w:t>n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reassurin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4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cleve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and </w:t>
      </w:r>
      <w:r>
        <w:rPr>
          <w:rFonts w:ascii="Book Antiqua" w:eastAsia="Book Antiqua" w:hAnsi="Book Antiqua" w:cs="Book Antiqua"/>
          <w:b/>
          <w:w w:val="92"/>
        </w:rPr>
        <w:t>flattering</w:t>
      </w:r>
      <w:r>
        <w:rPr>
          <w:rFonts w:ascii="Book Antiqua" w:eastAsia="Book Antiqua" w:hAnsi="Book Antiqua" w:cs="Book Antiqua"/>
          <w:b/>
          <w:spacing w:val="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words.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</w:t>
      </w:r>
      <w:r>
        <w:rPr>
          <w:rFonts w:ascii="Book Antiqua" w:eastAsia="Book Antiqua" w:hAnsi="Book Antiqua" w:cs="Book Antiqua"/>
          <w:b/>
        </w:rPr>
        <w:t>ith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ravishing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glances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emitting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waves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spacing w:val="-2"/>
          <w:w w:val="89"/>
        </w:rPr>
        <w:t>longing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2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woul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reve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lovin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pastime</w:t>
      </w:r>
      <w:r>
        <w:rPr>
          <w:rFonts w:ascii="Book Antiqua" w:eastAsia="Book Antiqua" w:hAnsi="Book Antiqua" w:cs="Book Antiqua"/>
          <w:b/>
          <w:w w:val="89"/>
        </w:rPr>
        <w:t xml:space="preserve">s 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wit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which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still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alive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hearts.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become</w:t>
      </w:r>
      <w:r>
        <w:rPr>
          <w:rFonts w:ascii="Book Antiqua" w:eastAsia="Book Antiqua" w:hAnsi="Book Antiqua" w:cs="Book Antiqua"/>
          <w:b/>
          <w:spacing w:val="3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more and </w:t>
      </w:r>
      <w:r>
        <w:rPr>
          <w:rFonts w:ascii="Book Antiqua" w:eastAsia="Book Antiqua" w:hAnsi="Book Antiqua" w:cs="Book Antiqua"/>
          <w:b/>
          <w:w w:val="92"/>
        </w:rPr>
        <w:t>more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restless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remembering</w:t>
      </w:r>
      <w:r>
        <w:rPr>
          <w:rFonts w:ascii="Book Antiqua" w:eastAsia="Book Antiqua" w:hAnsi="Book Antiqua" w:cs="Book Antiqua"/>
          <w:b/>
          <w:spacing w:val="-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Hari.”</w:t>
      </w:r>
    </w:p>
    <w:p w14:paraId="7CE832E3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72F52F1D" w14:textId="77777777" w:rsidR="00150366" w:rsidRDefault="00150366">
      <w:pPr>
        <w:spacing w:line="200" w:lineRule="exact"/>
      </w:pPr>
    </w:p>
    <w:p w14:paraId="431D6718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A08CB6D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1E70E7EC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w w:val="78"/>
        </w:rPr>
        <w:t>Çré</w:t>
      </w:r>
      <w:r>
        <w:rPr>
          <w:spacing w:val="21"/>
          <w:w w:val="78"/>
        </w:rPr>
        <w:t xml:space="preserve"> </w:t>
      </w:r>
      <w:r>
        <w:t>Rädhä</w:t>
      </w:r>
      <w:r>
        <w:rPr>
          <w:spacing w:val="15"/>
        </w:rPr>
        <w:t xml:space="preserve"> </w:t>
      </w:r>
      <w:r>
        <w:t>says,</w:t>
      </w:r>
      <w:r>
        <w:rPr>
          <w:spacing w:val="6"/>
        </w:rPr>
        <w:t xml:space="preserve"> </w:t>
      </w:r>
      <w:r>
        <w:t>“O</w:t>
      </w:r>
      <w:r>
        <w:rPr>
          <w:spacing w:val="10"/>
        </w:rPr>
        <w:t xml:space="preserve"> </w:t>
      </w:r>
      <w:r>
        <w:rPr>
          <w:i/>
          <w:w w:val="94"/>
        </w:rPr>
        <w:t>sakhé</w:t>
      </w:r>
      <w:r>
        <w:rPr>
          <w:w w:val="94"/>
        </w:rPr>
        <w:t>,</w:t>
      </w:r>
      <w:r>
        <w:rPr>
          <w:spacing w:val="13"/>
          <w:w w:val="94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would</w:t>
      </w:r>
      <w:r>
        <w:rPr>
          <w:spacing w:val="30"/>
        </w:rPr>
        <w:t xml:space="preserve"> </w:t>
      </w:r>
      <w:r>
        <w:t>eagerly</w:t>
      </w:r>
      <w:r>
        <w:rPr>
          <w:spacing w:val="10"/>
        </w:rPr>
        <w:t xml:space="preserve"> </w:t>
      </w:r>
      <w:r>
        <w:t>wait</w:t>
      </w:r>
      <w:r>
        <w:rPr>
          <w:spacing w:val="17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Me at</w:t>
      </w:r>
      <w:r>
        <w:rPr>
          <w:spacing w:val="1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appointed</w:t>
      </w:r>
      <w:r>
        <w:rPr>
          <w:spacing w:val="44"/>
        </w:rPr>
        <w:t xml:space="preserve"> </w:t>
      </w:r>
      <w:r>
        <w:t>meeting</w:t>
      </w:r>
      <w:r>
        <w:rPr>
          <w:spacing w:val="24"/>
        </w:rPr>
        <w:t xml:space="preserve"> </w:t>
      </w:r>
      <w:r>
        <w:t>place</w:t>
      </w:r>
      <w:r>
        <w:rPr>
          <w:spacing w:val="9"/>
        </w:rPr>
        <w:t xml:space="preserve"> </w:t>
      </w:r>
      <w:r>
        <w:t>beneath</w:t>
      </w:r>
      <w:r>
        <w:rPr>
          <w:spacing w:val="3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vast</w:t>
      </w:r>
      <w:r>
        <w:rPr>
          <w:spacing w:val="8"/>
        </w:rPr>
        <w:t xml:space="preserve"> </w:t>
      </w:r>
      <w:r>
        <w:rPr>
          <w:i/>
        </w:rPr>
        <w:t>kadamba</w:t>
      </w:r>
      <w:r>
        <w:rPr>
          <w:i/>
          <w:spacing w:val="-10"/>
        </w:rPr>
        <w:t xml:space="preserve"> </w:t>
      </w:r>
      <w:r>
        <w:rPr>
          <w:w w:val="104"/>
        </w:rPr>
        <w:t xml:space="preserve">tree. </w:t>
      </w:r>
      <w:r>
        <w:t>Whenever</w:t>
      </w:r>
      <w:r>
        <w:rPr>
          <w:spacing w:val="47"/>
        </w:rPr>
        <w:t xml:space="preserve"> </w:t>
      </w:r>
      <w:r>
        <w:t>we</w:t>
      </w:r>
      <w:r>
        <w:rPr>
          <w:spacing w:val="22"/>
        </w:rPr>
        <w:t xml:space="preserve"> </w:t>
      </w:r>
      <w:r>
        <w:t>had</w:t>
      </w:r>
      <w:r>
        <w:rPr>
          <w:spacing w:val="39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 xml:space="preserve">lovers’ quarrel, </w:t>
      </w:r>
      <w:r>
        <w:rPr>
          <w:spacing w:val="3"/>
        </w:rPr>
        <w:t xml:space="preserve"> </w:t>
      </w:r>
      <w:r>
        <w:t>fearing</w:t>
      </w:r>
      <w:r>
        <w:rPr>
          <w:spacing w:val="28"/>
        </w:rPr>
        <w:t xml:space="preserve"> </w:t>
      </w:r>
      <w:r>
        <w:t>Our</w:t>
      </w:r>
      <w:r>
        <w:rPr>
          <w:spacing w:val="44"/>
        </w:rPr>
        <w:t xml:space="preserve"> </w:t>
      </w:r>
      <w:r>
        <w:rPr>
          <w:w w:val="104"/>
        </w:rPr>
        <w:t xml:space="preserve">separation </w:t>
      </w:r>
      <w:r>
        <w:t xml:space="preserve">He </w:t>
      </w:r>
      <w:r>
        <w:rPr>
          <w:spacing w:val="19"/>
        </w:rPr>
        <w:t xml:space="preserve"> </w:t>
      </w:r>
      <w:r>
        <w:t xml:space="preserve">would </w:t>
      </w:r>
      <w:r>
        <w:rPr>
          <w:spacing w:val="39"/>
        </w:rPr>
        <w:t xml:space="preserve"> </w:t>
      </w:r>
      <w:r>
        <w:t xml:space="preserve">appease </w:t>
      </w:r>
      <w:r>
        <w:rPr>
          <w:spacing w:val="32"/>
        </w:rPr>
        <w:t xml:space="preserve"> </w:t>
      </w:r>
      <w:r>
        <w:t xml:space="preserve">Me </w:t>
      </w:r>
      <w:r>
        <w:rPr>
          <w:spacing w:val="11"/>
        </w:rPr>
        <w:t xml:space="preserve"> </w:t>
      </w:r>
      <w:r>
        <w:t xml:space="preserve">with </w:t>
      </w:r>
      <w:r>
        <w:rPr>
          <w:spacing w:val="37"/>
        </w:rPr>
        <w:t xml:space="preserve"> </w:t>
      </w:r>
      <w:r>
        <w:t xml:space="preserve">ingenious   flattering </w:t>
      </w:r>
      <w:r>
        <w:rPr>
          <w:spacing w:val="41"/>
        </w:rPr>
        <w:t xml:space="preserve"> </w:t>
      </w:r>
      <w:r>
        <w:rPr>
          <w:w w:val="103"/>
        </w:rPr>
        <w:t xml:space="preserve">words. </w:t>
      </w:r>
      <w:r>
        <w:rPr>
          <w:spacing w:val="-8"/>
        </w:rPr>
        <w:t>W</w:t>
      </w:r>
      <w:r>
        <w:rPr>
          <w:spacing w:val="-2"/>
        </w:rPr>
        <w:t>it</w:t>
      </w:r>
      <w:r>
        <w:t>h</w:t>
      </w:r>
      <w:r>
        <w:rPr>
          <w:spacing w:val="43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0"/>
        </w:rPr>
        <w:t xml:space="preserve"> </w:t>
      </w:r>
      <w:r>
        <w:rPr>
          <w:i/>
          <w:spacing w:val="-2"/>
        </w:rPr>
        <w:t>rasa</w:t>
      </w:r>
      <w:r>
        <w:rPr>
          <w:spacing w:val="-2"/>
        </w:rPr>
        <w:t>-lade</w:t>
      </w:r>
      <w:r>
        <w:t>n</w:t>
      </w:r>
      <w:r>
        <w:rPr>
          <w:spacing w:val="21"/>
        </w:rPr>
        <w:t xml:space="preserve"> </w:t>
      </w:r>
      <w:r>
        <w:rPr>
          <w:spacing w:val="-2"/>
        </w:rPr>
        <w:t>glance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7"/>
        </w:rPr>
        <w:t xml:space="preserve"> </w:t>
      </w:r>
      <w:r>
        <w:rPr>
          <w:spacing w:val="-2"/>
        </w:rPr>
        <w:t>impassione</w:t>
      </w:r>
      <w:r>
        <w:t xml:space="preserve">d  </w:t>
      </w:r>
      <w:r>
        <w:rPr>
          <w:spacing w:val="-2"/>
        </w:rPr>
        <w:t>hear</w:t>
      </w:r>
      <w:r>
        <w:t>t</w:t>
      </w:r>
      <w:r>
        <w:rPr>
          <w:spacing w:val="44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20"/>
        </w:rPr>
        <w:t xml:space="preserve"> </w:t>
      </w:r>
      <w:r>
        <w:rPr>
          <w:spacing w:val="-2"/>
          <w:w w:val="101"/>
        </w:rPr>
        <w:t xml:space="preserve">ever </w:t>
      </w:r>
      <w:r>
        <w:t>delighted</w:t>
      </w:r>
      <w:r>
        <w:rPr>
          <w:spacing w:val="32"/>
        </w:rPr>
        <w:t xml:space="preserve"> </w:t>
      </w:r>
      <w:r>
        <w:t>Me.”</w:t>
      </w:r>
    </w:p>
    <w:p w14:paraId="6C7DFB9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82A7653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i/>
        </w:rPr>
        <w:t>Mäm</w:t>
      </w:r>
      <w:r>
        <w:rPr>
          <w:i/>
          <w:spacing w:val="2"/>
        </w:rPr>
        <w:t xml:space="preserve"> </w:t>
      </w:r>
      <w:r>
        <w:rPr>
          <w:i/>
        </w:rPr>
        <w:t xml:space="preserve">api </w:t>
      </w:r>
      <w:r>
        <w:t>–</w:t>
      </w:r>
      <w:r>
        <w:rPr>
          <w:spacing w:val="8"/>
        </w:rPr>
        <w:t xml:space="preserve"> </w:t>
      </w:r>
      <w:r>
        <w:t>“He</w:t>
      </w:r>
      <w:r>
        <w:rPr>
          <w:spacing w:val="5"/>
        </w:rPr>
        <w:t xml:space="preserve"> </w:t>
      </w:r>
      <w:r>
        <w:t>still</w:t>
      </w:r>
      <w:r>
        <w:rPr>
          <w:spacing w:val="14"/>
        </w:rPr>
        <w:t xml:space="preserve"> </w:t>
      </w:r>
      <w:r>
        <w:t>makes</w:t>
      </w:r>
      <w:r>
        <w:rPr>
          <w:spacing w:val="23"/>
        </w:rPr>
        <w:t xml:space="preserve"> </w:t>
      </w:r>
      <w:r>
        <w:t>Me happy.”</w:t>
      </w:r>
      <w:r>
        <w:rPr>
          <w:spacing w:val="2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w w:val="104"/>
        </w:rPr>
        <w:t xml:space="preserve">implication </w:t>
      </w:r>
      <w:r>
        <w:t>is,</w:t>
      </w:r>
      <w:r>
        <w:rPr>
          <w:spacing w:val="43"/>
        </w:rPr>
        <w:t xml:space="preserve"> </w:t>
      </w:r>
      <w:r>
        <w:t>“My</w:t>
      </w:r>
      <w:r>
        <w:rPr>
          <w:spacing w:val="26"/>
        </w:rPr>
        <w:t xml:space="preserve"> </w:t>
      </w:r>
      <w:r>
        <w:t>beloved</w:t>
      </w:r>
      <w:r>
        <w:rPr>
          <w:spacing w:val="47"/>
        </w:rPr>
        <w:t xml:space="preserve"> </w:t>
      </w:r>
      <w:r>
        <w:rPr>
          <w:w w:val="91"/>
        </w:rPr>
        <w:t xml:space="preserve">Çyäma’s  </w:t>
      </w:r>
      <w:r>
        <w:t xml:space="preserve">endeavors </w:t>
      </w:r>
      <w:r>
        <w:rPr>
          <w:spacing w:val="15"/>
        </w:rPr>
        <w:t xml:space="preserve"> </w:t>
      </w:r>
      <w:r>
        <w:t xml:space="preserve">to </w:t>
      </w:r>
      <w:r>
        <w:rPr>
          <w:spacing w:val="2"/>
        </w:rPr>
        <w:t xml:space="preserve"> </w:t>
      </w:r>
      <w:r>
        <w:t xml:space="preserve">appease </w:t>
      </w:r>
      <w:r>
        <w:rPr>
          <w:spacing w:val="4"/>
        </w:rPr>
        <w:t xml:space="preserve"> </w:t>
      </w:r>
      <w:r>
        <w:t>Me</w:t>
      </w:r>
      <w:r>
        <w:rPr>
          <w:spacing w:val="33"/>
        </w:rPr>
        <w:t xml:space="preserve"> </w:t>
      </w:r>
      <w:r>
        <w:t>are</w:t>
      </w:r>
      <w:r>
        <w:rPr>
          <w:spacing w:val="48"/>
        </w:rPr>
        <w:t xml:space="preserve"> </w:t>
      </w:r>
      <w:r>
        <w:rPr>
          <w:w w:val="102"/>
        </w:rPr>
        <w:t xml:space="preserve">so </w:t>
      </w:r>
      <w:r>
        <w:t>delightful</w:t>
      </w:r>
      <w:r>
        <w:rPr>
          <w:spacing w:val="23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just</w:t>
      </w:r>
      <w:r>
        <w:rPr>
          <w:spacing w:val="17"/>
        </w:rPr>
        <w:t xml:space="preserve"> </w:t>
      </w:r>
      <w:r>
        <w:t>remembering</w:t>
      </w:r>
      <w:r>
        <w:rPr>
          <w:spacing w:val="32"/>
        </w:rPr>
        <w:t xml:space="preserve"> </w:t>
      </w:r>
      <w:r>
        <w:t>Him</w:t>
      </w:r>
      <w:r>
        <w:rPr>
          <w:spacing w:val="7"/>
        </w:rPr>
        <w:t xml:space="preserve"> </w:t>
      </w:r>
      <w:r>
        <w:t>doing</w:t>
      </w:r>
      <w:r>
        <w:rPr>
          <w:spacing w:val="18"/>
        </w:rPr>
        <w:t xml:space="preserve"> </w:t>
      </w:r>
      <w:r>
        <w:t>this,</w:t>
      </w:r>
      <w:r>
        <w:rPr>
          <w:spacing w:val="20"/>
        </w:rPr>
        <w:t xml:space="preserve"> </w:t>
      </w:r>
      <w:r>
        <w:t xml:space="preserve">I feel </w:t>
      </w:r>
      <w:r>
        <w:rPr>
          <w:w w:val="106"/>
        </w:rPr>
        <w:t>unbounded</w:t>
      </w:r>
      <w:r>
        <w:rPr>
          <w:spacing w:val="8"/>
          <w:w w:val="106"/>
        </w:rPr>
        <w:t xml:space="preserve"> </w:t>
      </w:r>
      <w:r>
        <w:rPr>
          <w:w w:val="106"/>
        </w:rPr>
        <w:t>rapture.”</w:t>
      </w:r>
    </w:p>
    <w:p w14:paraId="500A224C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2FD296C6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9</w:t>
      </w:r>
    </w:p>
    <w:p w14:paraId="3CEF099D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3950A427" w14:textId="77777777" w:rsidR="00150366" w:rsidRDefault="00000000">
      <w:pPr>
        <w:spacing w:line="250" w:lineRule="auto"/>
        <w:ind w:left="86" w:right="120"/>
        <w:jc w:val="right"/>
      </w:pPr>
      <w:r>
        <w:rPr>
          <w:i/>
          <w:w w:val="96"/>
        </w:rPr>
        <w:t>çré-jayadeva-bhaëitam</w:t>
      </w:r>
      <w:r>
        <w:rPr>
          <w:i/>
          <w:spacing w:val="2"/>
          <w:w w:val="96"/>
        </w:rPr>
        <w:t xml:space="preserve"> </w:t>
      </w:r>
      <w:r>
        <w:rPr>
          <w:i/>
          <w:w w:val="98"/>
        </w:rPr>
        <w:t xml:space="preserve">ati-sundara-mohana-madhuripu-rüpam </w:t>
      </w:r>
      <w:r>
        <w:rPr>
          <w:i/>
        </w:rPr>
        <w:t>hari-caraëa-smaraëaà</w:t>
      </w:r>
      <w:r>
        <w:rPr>
          <w:i/>
          <w:spacing w:val="36"/>
        </w:rPr>
        <w:t xml:space="preserve"> </w:t>
      </w:r>
      <w:r>
        <w:rPr>
          <w:i/>
        </w:rPr>
        <w:t>prati</w:t>
      </w:r>
      <w:r>
        <w:rPr>
          <w:i/>
          <w:spacing w:val="-4"/>
        </w:rPr>
        <w:t xml:space="preserve"> </w:t>
      </w:r>
      <w:r>
        <w:rPr>
          <w:i/>
        </w:rPr>
        <w:t>samprati</w:t>
      </w:r>
      <w:r>
        <w:rPr>
          <w:i/>
          <w:spacing w:val="-14"/>
        </w:rPr>
        <w:t xml:space="preserve"> </w:t>
      </w:r>
      <w:r>
        <w:rPr>
          <w:i/>
        </w:rPr>
        <w:t>puëyavatäm</w:t>
      </w:r>
      <w:r>
        <w:rPr>
          <w:i/>
          <w:spacing w:val="10"/>
        </w:rPr>
        <w:t xml:space="preserve"> </w:t>
      </w:r>
      <w:r>
        <w:rPr>
          <w:i/>
          <w:w w:val="99"/>
        </w:rPr>
        <w:t xml:space="preserve">anurüpam </w:t>
      </w:r>
      <w:r>
        <w:rPr>
          <w:i/>
        </w:rPr>
        <w:t>räse</w:t>
      </w:r>
      <w:r>
        <w:rPr>
          <w:i/>
          <w:spacing w:val="-17"/>
        </w:rPr>
        <w:t xml:space="preserve"> </w:t>
      </w:r>
      <w:r>
        <w:rPr>
          <w:i/>
        </w:rPr>
        <w:t>harim iha</w:t>
      </w:r>
      <w:r>
        <w:rPr>
          <w:i/>
          <w:spacing w:val="-5"/>
        </w:rPr>
        <w:t xml:space="preserve"> </w:t>
      </w:r>
      <w:r>
        <w:rPr>
          <w:i/>
        </w:rPr>
        <w:t>vihita-viläsaà...</w:t>
      </w:r>
      <w:r>
        <w:rPr>
          <w:i/>
          <w:spacing w:val="39"/>
        </w:rPr>
        <w:t xml:space="preserve"> </w:t>
      </w:r>
      <w:r>
        <w:rPr>
          <w:w w:val="111"/>
        </w:rPr>
        <w:t>(8)</w:t>
      </w:r>
    </w:p>
    <w:p w14:paraId="65B63705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1A69A644" w14:textId="77777777" w:rsidR="00150366" w:rsidRDefault="00000000">
      <w:pPr>
        <w:spacing w:line="240" w:lineRule="exact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  <w:w w:val="89"/>
        </w:rPr>
        <w:t>Describin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89"/>
        </w:rPr>
        <w:t>Madhuripu’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89"/>
        </w:rPr>
        <w:t>spell-bindin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-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89"/>
        </w:rPr>
        <w:t>beauty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73"/>
        </w:rPr>
        <w:t>Çr</w:t>
      </w:r>
      <w:r>
        <w:rPr>
          <w:rFonts w:ascii="Book Antiqua" w:eastAsia="Book Antiqua" w:hAnsi="Book Antiqua" w:cs="Book Antiqua"/>
          <w:b/>
          <w:w w:val="73"/>
        </w:rPr>
        <w:t>é</w:t>
      </w:r>
      <w:r>
        <w:rPr>
          <w:rFonts w:ascii="Book Antiqua" w:eastAsia="Book Antiqua" w:hAnsi="Book Antiqua" w:cs="Book Antiqua"/>
          <w:b/>
          <w:spacing w:val="11"/>
          <w:w w:val="73"/>
        </w:rPr>
        <w:t xml:space="preserve"> </w:t>
      </w:r>
      <w:r>
        <w:rPr>
          <w:rFonts w:ascii="Book Antiqua" w:eastAsia="Book Antiqua" w:hAnsi="Book Antiqua" w:cs="Book Antiqua"/>
          <w:b/>
          <w:spacing w:val="-7"/>
          <w:w w:val="90"/>
        </w:rPr>
        <w:t xml:space="preserve">Jayadeva </w:t>
      </w:r>
      <w:r>
        <w:rPr>
          <w:rFonts w:ascii="Book Antiqua" w:eastAsia="Book Antiqua" w:hAnsi="Book Antiqua" w:cs="Book Antiqua"/>
          <w:b/>
          <w:spacing w:val="-5"/>
        </w:rPr>
        <w:t>ha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compose</w:t>
      </w:r>
      <w:r>
        <w:rPr>
          <w:rFonts w:ascii="Book Antiqua" w:eastAsia="Book Antiqua" w:hAnsi="Book Antiqua" w:cs="Book Antiqua"/>
          <w:b/>
          <w:w w:val="92"/>
        </w:rPr>
        <w:t xml:space="preserve">d 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lyrica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son</w:t>
      </w:r>
      <w:r>
        <w:rPr>
          <w:rFonts w:ascii="Book Antiqua" w:eastAsia="Book Antiqua" w:hAnsi="Book Antiqua" w:cs="Book Antiqua"/>
          <w:b/>
        </w:rPr>
        <w:t>g –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ver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embodimen</w:t>
      </w:r>
      <w:r>
        <w:rPr>
          <w:rFonts w:ascii="Book Antiqua" w:eastAsia="Book Antiqua" w:hAnsi="Book Antiqua" w:cs="Book Antiqua"/>
          <w:b/>
          <w:w w:val="90"/>
        </w:rPr>
        <w:t xml:space="preserve">t 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of </w:t>
      </w:r>
      <w:r>
        <w:rPr>
          <w:rFonts w:ascii="Book Antiqua" w:eastAsia="Book Antiqua" w:hAnsi="Book Antiqua" w:cs="Book Antiqua"/>
          <w:b/>
          <w:spacing w:val="-2"/>
          <w:w w:val="92"/>
        </w:rPr>
        <w:t>remembranc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4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1"/>
        </w:rPr>
        <w:t>Çr</w:t>
      </w:r>
      <w:r>
        <w:rPr>
          <w:rFonts w:ascii="Book Antiqua" w:eastAsia="Book Antiqua" w:hAnsi="Book Antiqua" w:cs="Book Antiqua"/>
          <w:b/>
          <w:w w:val="81"/>
        </w:rPr>
        <w:t>é</w:t>
      </w:r>
      <w:r>
        <w:rPr>
          <w:rFonts w:ascii="Book Antiqua" w:eastAsia="Book Antiqua" w:hAnsi="Book Antiqua" w:cs="Book Antiqua"/>
          <w:b/>
          <w:spacing w:val="15"/>
          <w:w w:val="8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1"/>
        </w:rPr>
        <w:t>Hari’</w:t>
      </w:r>
      <w:r>
        <w:rPr>
          <w:rFonts w:ascii="Book Antiqua" w:eastAsia="Book Antiqua" w:hAnsi="Book Antiqua" w:cs="Book Antiqua"/>
          <w:b/>
          <w:w w:val="81"/>
        </w:rPr>
        <w:t xml:space="preserve">s  </w:t>
      </w:r>
      <w:r>
        <w:rPr>
          <w:rFonts w:ascii="Book Antiqua" w:eastAsia="Book Antiqua" w:hAnsi="Book Antiqua" w:cs="Book Antiqua"/>
          <w:b/>
          <w:spacing w:val="3"/>
          <w:w w:val="8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fee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thos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3"/>
        </w:rPr>
        <w:t xml:space="preserve">fortunate </w:t>
      </w:r>
      <w:r>
        <w:rPr>
          <w:rFonts w:ascii="Book Antiqua" w:eastAsia="Book Antiqua" w:hAnsi="Book Antiqua" w:cs="Book Antiqua"/>
          <w:b/>
          <w:w w:val="92"/>
        </w:rPr>
        <w:t>persons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devoted</w:t>
      </w:r>
      <w:r>
        <w:rPr>
          <w:rFonts w:ascii="Book Antiqua" w:eastAsia="Book Antiqua" w:hAnsi="Book Antiqua" w:cs="Book Antiqua"/>
          <w:b/>
          <w:spacing w:val="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serving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Bhagavän.</w:t>
      </w:r>
    </w:p>
    <w:p w14:paraId="621C444F" w14:textId="77777777" w:rsidR="00150366" w:rsidRDefault="00150366">
      <w:pPr>
        <w:spacing w:before="7" w:line="200" w:lineRule="exact"/>
      </w:pPr>
    </w:p>
    <w:p w14:paraId="71758115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3E60288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9FBF7A4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Concluding </w:t>
      </w:r>
      <w:r>
        <w:rPr>
          <w:spacing w:val="1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Fifth</w:t>
      </w:r>
      <w:r>
        <w:rPr>
          <w:spacing w:val="38"/>
        </w:rPr>
        <w:t xml:space="preserve"> </w:t>
      </w:r>
      <w:r>
        <w:t>Song,</w:t>
      </w:r>
      <w:r>
        <w:rPr>
          <w:spacing w:val="21"/>
        </w:rPr>
        <w:t xml:space="preserve"> </w:t>
      </w:r>
      <w:r>
        <w:rPr>
          <w:w w:val="78"/>
        </w:rPr>
        <w:t>Çré</w:t>
      </w:r>
      <w:r>
        <w:rPr>
          <w:spacing w:val="37"/>
          <w:w w:val="78"/>
        </w:rPr>
        <w:t xml:space="preserve"> </w:t>
      </w:r>
      <w:r>
        <w:t>Jayadeva</w:t>
      </w:r>
      <w:r>
        <w:rPr>
          <w:spacing w:val="11"/>
        </w:rPr>
        <w:t xml:space="preserve"> </w:t>
      </w:r>
      <w:r>
        <w:t>states</w:t>
      </w:r>
      <w:r>
        <w:rPr>
          <w:spacing w:val="39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rPr>
          <w:w w:val="106"/>
        </w:rPr>
        <w:t xml:space="preserve">he </w:t>
      </w:r>
      <w:r>
        <w:t xml:space="preserve">has  written </w:t>
      </w:r>
      <w:r>
        <w:rPr>
          <w:spacing w:val="23"/>
        </w:rPr>
        <w:t xml:space="preserve"> </w:t>
      </w:r>
      <w:r>
        <w:t xml:space="preserve">this </w:t>
      </w:r>
      <w:r>
        <w:rPr>
          <w:spacing w:val="7"/>
        </w:rPr>
        <w:t xml:space="preserve"> </w:t>
      </w:r>
      <w:r>
        <w:t xml:space="preserve">poem </w:t>
      </w:r>
      <w:r>
        <w:rPr>
          <w:spacing w:val="7"/>
        </w:rPr>
        <w:t xml:space="preserve"> </w:t>
      </w:r>
      <w:r>
        <w:t xml:space="preserve">to  awaken </w:t>
      </w:r>
      <w:r>
        <w:rPr>
          <w:spacing w:val="8"/>
        </w:rPr>
        <w:t xml:space="preserve"> </w:t>
      </w:r>
      <w:r>
        <w:t xml:space="preserve">remembrance </w:t>
      </w:r>
      <w:r>
        <w:rPr>
          <w:spacing w:val="3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 xml:space="preserve">Hari’s lotus </w:t>
      </w:r>
      <w:r>
        <w:rPr>
          <w:spacing w:val="9"/>
        </w:rPr>
        <w:t xml:space="preserve"> </w:t>
      </w:r>
      <w:r>
        <w:t>feet</w:t>
      </w:r>
      <w:r>
        <w:rPr>
          <w:spacing w:val="39"/>
        </w:rPr>
        <w:t xml:space="preserve"> </w:t>
      </w:r>
      <w:r>
        <w:t xml:space="preserve">in  the </w:t>
      </w:r>
      <w:r>
        <w:rPr>
          <w:spacing w:val="6"/>
        </w:rPr>
        <w:t xml:space="preserve"> </w:t>
      </w:r>
      <w:r>
        <w:t xml:space="preserve">hearts </w:t>
      </w:r>
      <w:r>
        <w:rPr>
          <w:spacing w:val="1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 xml:space="preserve">fortunate </w:t>
      </w:r>
      <w:r>
        <w:rPr>
          <w:spacing w:val="25"/>
        </w:rPr>
        <w:t xml:space="preserve"> </w:t>
      </w:r>
      <w:r>
        <w:t xml:space="preserve">devotees </w:t>
      </w:r>
      <w:r>
        <w:rPr>
          <w:spacing w:val="3"/>
        </w:rPr>
        <w:t xml:space="preserve"> </w:t>
      </w:r>
      <w:r>
        <w:rPr>
          <w:w w:val="105"/>
        </w:rPr>
        <w:t xml:space="preserve">imbued </w:t>
      </w:r>
      <w:r>
        <w:t>with</w:t>
      </w:r>
      <w:r>
        <w:rPr>
          <w:spacing w:val="45"/>
        </w:rPr>
        <w:t xml:space="preserve"> </w:t>
      </w:r>
      <w:r>
        <w:rPr>
          <w:i/>
        </w:rPr>
        <w:t>prema-bhakti</w:t>
      </w:r>
      <w:r>
        <w:t>.</w:t>
      </w:r>
      <w:r>
        <w:rPr>
          <w:spacing w:val="18"/>
        </w:rPr>
        <w:t xml:space="preserve"> </w:t>
      </w:r>
      <w:r>
        <w:rPr>
          <w:spacing w:val="-24"/>
        </w:rPr>
        <w:t>T</w:t>
      </w:r>
      <w:r>
        <w:t>o</w:t>
      </w:r>
      <w:r>
        <w:rPr>
          <w:spacing w:val="30"/>
        </w:rPr>
        <w:t xml:space="preserve"> </w:t>
      </w:r>
      <w:r>
        <w:t>taste</w:t>
      </w:r>
      <w:r>
        <w:rPr>
          <w:spacing w:val="42"/>
        </w:rPr>
        <w:t xml:space="preserve"> </w:t>
      </w:r>
      <w:r>
        <w:t>it,</w:t>
      </w:r>
      <w:r>
        <w:rPr>
          <w:spacing w:val="35"/>
        </w:rPr>
        <w:t xml:space="preserve"> </w:t>
      </w:r>
      <w:r>
        <w:t>one</w:t>
      </w:r>
      <w:r>
        <w:rPr>
          <w:spacing w:val="41"/>
        </w:rPr>
        <w:t xml:space="preserve"> </w:t>
      </w:r>
      <w:r>
        <w:t>must  certainly</w:t>
      </w:r>
      <w:r>
        <w:rPr>
          <w:spacing w:val="48"/>
        </w:rPr>
        <w:t xml:space="preserve"> </w:t>
      </w:r>
      <w:r>
        <w:rPr>
          <w:w w:val="102"/>
        </w:rPr>
        <w:t xml:space="preserve">embrace </w:t>
      </w:r>
      <w:r>
        <w:t>the</w:t>
      </w:r>
      <w:r>
        <w:rPr>
          <w:spacing w:val="23"/>
        </w:rPr>
        <w:t xml:space="preserve"> </w:t>
      </w:r>
      <w:r>
        <w:t>primary</w:t>
      </w:r>
      <w:r>
        <w:rPr>
          <w:spacing w:val="31"/>
        </w:rPr>
        <w:t xml:space="preserve"> </w:t>
      </w:r>
      <w:r>
        <w:rPr>
          <w:i/>
        </w:rPr>
        <w:t>rasa</w:t>
      </w:r>
      <w:r>
        <w:rPr>
          <w:i/>
          <w:spacing w:val="-10"/>
        </w:rPr>
        <w:t xml:space="preserve"> </w:t>
      </w:r>
      <w:r>
        <w:t>(</w:t>
      </w:r>
      <w:r>
        <w:rPr>
          <w:i/>
        </w:rPr>
        <w:t>çåìgära-rasa</w:t>
      </w:r>
      <w:r>
        <w:t>)</w:t>
      </w:r>
      <w:r>
        <w:rPr>
          <w:spacing w:val="6"/>
        </w:rPr>
        <w:t xml:space="preserve"> </w:t>
      </w:r>
      <w:r>
        <w:t>under</w:t>
      </w:r>
      <w:r>
        <w:rPr>
          <w:spacing w:val="4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guidance</w:t>
      </w:r>
      <w:r>
        <w:rPr>
          <w:spacing w:val="2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w w:val="105"/>
        </w:rPr>
        <w:t xml:space="preserve">those </w:t>
      </w:r>
      <w:r>
        <w:rPr>
          <w:spacing w:val="-4"/>
        </w:rPr>
        <w:t>fortunat</w:t>
      </w:r>
      <w:r>
        <w:t>e</w:t>
      </w:r>
      <w:r>
        <w:rPr>
          <w:spacing w:val="47"/>
        </w:rPr>
        <w:t xml:space="preserve"> </w:t>
      </w:r>
      <w:r>
        <w:rPr>
          <w:spacing w:val="-4"/>
        </w:rPr>
        <w:t>devotee</w:t>
      </w:r>
      <w:r>
        <w:t>s</w:t>
      </w:r>
      <w:r>
        <w:rPr>
          <w:spacing w:val="25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25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relishe</w:t>
      </w:r>
      <w:r>
        <w:t>d</w:t>
      </w:r>
      <w:r>
        <w:rPr>
          <w:spacing w:val="36"/>
        </w:rPr>
        <w:t xml:space="preserve"> </w:t>
      </w:r>
      <w:r>
        <w:rPr>
          <w:spacing w:val="-4"/>
        </w:rPr>
        <w:t>it</w:t>
      </w:r>
      <w:r>
        <w:rPr>
          <w:i/>
        </w:rPr>
        <w:t>.</w:t>
      </w:r>
      <w:r>
        <w:rPr>
          <w:i/>
          <w:spacing w:val="19"/>
        </w:rPr>
        <w:t xml:space="preserve"> </w:t>
      </w:r>
      <w:r>
        <w:rPr>
          <w:spacing w:val="-4"/>
        </w:rPr>
        <w:t>Her</w:t>
      </w:r>
      <w:r>
        <w:t>e</w:t>
      </w:r>
      <w:r>
        <w:rPr>
          <w:spacing w:val="19"/>
        </w:rPr>
        <w:t xml:space="preserve"> </w:t>
      </w:r>
      <w:r>
        <w:rPr>
          <w:i/>
          <w:spacing w:val="-4"/>
        </w:rPr>
        <w:t>caraë</w:t>
      </w:r>
      <w:r>
        <w:rPr>
          <w:i/>
        </w:rPr>
        <w:t xml:space="preserve">a </w:t>
      </w:r>
      <w:r>
        <w:rPr>
          <w:spacing w:val="-4"/>
        </w:rPr>
        <w:t>refer</w:t>
      </w:r>
      <w:r>
        <w:t>s</w:t>
      </w:r>
      <w:r>
        <w:rPr>
          <w:spacing w:val="16"/>
        </w:rPr>
        <w:t xml:space="preserve"> </w:t>
      </w:r>
      <w:r>
        <w:rPr>
          <w:spacing w:val="-4"/>
          <w:w w:val="107"/>
        </w:rPr>
        <w:t xml:space="preserve">to </w:t>
      </w:r>
      <w:r>
        <w:t>pastimes</w:t>
      </w:r>
      <w:r>
        <w:rPr>
          <w:spacing w:val="27"/>
        </w:rPr>
        <w:t xml:space="preserve"> </w:t>
      </w:r>
      <w:r>
        <w:t>such</w:t>
      </w:r>
      <w:r>
        <w:rPr>
          <w:spacing w:val="28"/>
        </w:rPr>
        <w:t xml:space="preserve"> </w:t>
      </w:r>
      <w:r>
        <w:t>as</w:t>
      </w:r>
      <w:r>
        <w:rPr>
          <w:spacing w:val="7"/>
        </w:rPr>
        <w:t xml:space="preserve"> </w:t>
      </w:r>
      <w:r>
        <w:rPr>
          <w:i/>
          <w:w w:val="93"/>
        </w:rPr>
        <w:t>räsa-lélä</w:t>
      </w:r>
      <w:r>
        <w:rPr>
          <w:w w:val="93"/>
        </w:rPr>
        <w:t>,</w:t>
      </w:r>
      <w:r>
        <w:rPr>
          <w:spacing w:val="15"/>
          <w:w w:val="9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remembrance  of</w:t>
      </w:r>
      <w:r>
        <w:rPr>
          <w:spacing w:val="2"/>
        </w:rPr>
        <w:t xml:space="preserve"> </w:t>
      </w:r>
      <w:r>
        <w:t>which</w:t>
      </w:r>
      <w:r>
        <w:rPr>
          <w:spacing w:val="2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metho</w:t>
      </w:r>
      <w:r>
        <w:t xml:space="preserve">d </w:t>
      </w:r>
      <w:r>
        <w:rPr>
          <w:spacing w:val="13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29"/>
        </w:rPr>
        <w:t xml:space="preserve"> </w:t>
      </w:r>
      <w:r>
        <w:rPr>
          <w:spacing w:val="-4"/>
        </w:rPr>
        <w:t>bringin</w:t>
      </w:r>
      <w:r>
        <w:t>g</w:t>
      </w:r>
      <w:r>
        <w:rPr>
          <w:spacing w:val="47"/>
        </w:rPr>
        <w:t xml:space="preserve"> </w:t>
      </w:r>
      <w:r>
        <w:rPr>
          <w:spacing w:val="-3"/>
          <w:w w:val="83"/>
        </w:rPr>
        <w:t>Çr</w:t>
      </w:r>
      <w:r>
        <w:rPr>
          <w:w w:val="83"/>
        </w:rPr>
        <w:t>é</w:t>
      </w:r>
      <w:r>
        <w:rPr>
          <w:spacing w:val="20"/>
          <w:w w:val="83"/>
        </w:rPr>
        <w:t xml:space="preserve"> </w:t>
      </w:r>
      <w:r>
        <w:rPr>
          <w:spacing w:val="-3"/>
          <w:w w:val="83"/>
        </w:rPr>
        <w:t>Kåñëa’</w:t>
      </w:r>
      <w:r>
        <w:rPr>
          <w:w w:val="83"/>
        </w:rPr>
        <w:t xml:space="preserve">s  </w:t>
      </w:r>
      <w:r>
        <w:rPr>
          <w:spacing w:val="1"/>
          <w:w w:val="83"/>
        </w:rPr>
        <w:t xml:space="preserve"> </w:t>
      </w:r>
      <w:r>
        <w:rPr>
          <w:spacing w:val="-4"/>
        </w:rPr>
        <w:t>lotu</w:t>
      </w:r>
      <w:r>
        <w:t>s</w:t>
      </w:r>
      <w:r>
        <w:rPr>
          <w:spacing w:val="46"/>
        </w:rPr>
        <w:t xml:space="preserve"> </w:t>
      </w:r>
      <w:r>
        <w:rPr>
          <w:spacing w:val="-4"/>
        </w:rPr>
        <w:t>fee</w:t>
      </w:r>
      <w:r>
        <w:t>t</w:t>
      </w:r>
      <w:r>
        <w:rPr>
          <w:spacing w:val="27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38"/>
        </w:rPr>
        <w:t xml:space="preserve"> </w:t>
      </w:r>
      <w:r>
        <w:rPr>
          <w:spacing w:val="-4"/>
        </w:rPr>
        <w:t>mind</w:t>
      </w:r>
      <w:r>
        <w:t xml:space="preserve">. </w:t>
      </w:r>
      <w:r>
        <w:rPr>
          <w:spacing w:val="5"/>
        </w:rPr>
        <w:t xml:space="preserve"> </w:t>
      </w:r>
      <w:r>
        <w:rPr>
          <w:i/>
          <w:spacing w:val="-4"/>
          <w:w w:val="92"/>
        </w:rPr>
        <w:t xml:space="preserve">Räsa-lélä </w:t>
      </w:r>
      <w:r>
        <w:rPr>
          <w:spacing w:val="-4"/>
        </w:rPr>
        <w:t>i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42"/>
        </w:rPr>
        <w:t xml:space="preserve"> </w:t>
      </w:r>
      <w:r>
        <w:rPr>
          <w:spacing w:val="-4"/>
        </w:rPr>
        <w:t>astonishingl</w:t>
      </w:r>
      <w:r>
        <w:t xml:space="preserve">y </w:t>
      </w:r>
      <w:r>
        <w:rPr>
          <w:spacing w:val="12"/>
        </w:rPr>
        <w:t xml:space="preserve"> </w:t>
      </w:r>
      <w:r>
        <w:rPr>
          <w:spacing w:val="-4"/>
        </w:rPr>
        <w:t>beautifu</w:t>
      </w:r>
      <w:r>
        <w:t xml:space="preserve">l </w:t>
      </w:r>
      <w:r>
        <w:rPr>
          <w:spacing w:val="2"/>
        </w:rPr>
        <w:t xml:space="preserve"> </w:t>
      </w:r>
      <w:r>
        <w:rPr>
          <w:spacing w:val="-4"/>
        </w:rPr>
        <w:t>pastime</w:t>
      </w:r>
      <w:r>
        <w:t xml:space="preserve">, </w:t>
      </w:r>
      <w:r>
        <w:rPr>
          <w:spacing w:val="1"/>
        </w:rPr>
        <w:t xml:space="preserve"> </w:t>
      </w:r>
      <w:r>
        <w:rPr>
          <w:spacing w:val="-4"/>
        </w:rPr>
        <w:t>whic</w:t>
      </w:r>
      <w:r>
        <w:t xml:space="preserve">h  </w:t>
      </w:r>
      <w:r>
        <w:rPr>
          <w:spacing w:val="-4"/>
        </w:rPr>
        <w:t>alway</w:t>
      </w:r>
      <w:r>
        <w:t>s</w:t>
      </w:r>
      <w:r>
        <w:rPr>
          <w:spacing w:val="25"/>
        </w:rPr>
        <w:t xml:space="preserve"> </w:t>
      </w:r>
      <w:r>
        <w:rPr>
          <w:spacing w:val="-4"/>
          <w:w w:val="104"/>
        </w:rPr>
        <w:t xml:space="preserve">remains </w:t>
      </w:r>
      <w:r>
        <w:t>locked</w:t>
      </w:r>
      <w:r>
        <w:rPr>
          <w:spacing w:val="18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rPr>
          <w:w w:val="96"/>
        </w:rPr>
        <w:t>Rädhä’s</w:t>
      </w:r>
      <w:r>
        <w:rPr>
          <w:spacing w:val="4"/>
          <w:w w:val="96"/>
        </w:rPr>
        <w:t xml:space="preserve"> </w:t>
      </w:r>
      <w:r>
        <w:rPr>
          <w:w w:val="103"/>
        </w:rPr>
        <w:t>memory.</w:t>
      </w:r>
    </w:p>
    <w:p w14:paraId="02583F6D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0E85DAD8" w14:textId="77777777" w:rsidR="00150366" w:rsidRDefault="00150366">
      <w:pPr>
        <w:spacing w:line="200" w:lineRule="exact"/>
      </w:pPr>
    </w:p>
    <w:p w14:paraId="40294452" w14:textId="77777777" w:rsidR="00150366" w:rsidRDefault="00000000">
      <w:pPr>
        <w:spacing w:before="29"/>
        <w:ind w:left="480"/>
      </w:pPr>
      <w:r>
        <w:rPr>
          <w:spacing w:val="-6"/>
        </w:rPr>
        <w:t>Thi</w:t>
      </w:r>
      <w:r>
        <w:t>s</w:t>
      </w:r>
      <w:r>
        <w:rPr>
          <w:spacing w:val="20"/>
        </w:rPr>
        <w:t xml:space="preserve"> </w:t>
      </w:r>
      <w:r>
        <w:rPr>
          <w:spacing w:val="-6"/>
        </w:rPr>
        <w:t>Fift</w:t>
      </w:r>
      <w:r>
        <w:t>h</w:t>
      </w:r>
      <w:r>
        <w:rPr>
          <w:spacing w:val="21"/>
        </w:rPr>
        <w:t xml:space="preserve"> </w:t>
      </w:r>
      <w:r>
        <w:rPr>
          <w:spacing w:val="-6"/>
        </w:rPr>
        <w:t>Son</w:t>
      </w:r>
      <w:r>
        <w:t>g</w:t>
      </w:r>
      <w:r>
        <w:rPr>
          <w:spacing w:val="1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9"/>
        </w:rPr>
        <w:t xml:space="preserve"> </w:t>
      </w:r>
      <w:r>
        <w:rPr>
          <w:spacing w:val="-6"/>
        </w:rPr>
        <w:t>entitle</w:t>
      </w:r>
      <w:r>
        <w:t>d</w:t>
      </w:r>
      <w:r>
        <w:rPr>
          <w:spacing w:val="39"/>
        </w:rPr>
        <w:t xml:space="preserve"> </w:t>
      </w:r>
      <w:r>
        <w:rPr>
          <w:i/>
          <w:spacing w:val="-6"/>
          <w:w w:val="97"/>
        </w:rPr>
        <w:t>Madhuripu-ratna-kaëöhikä</w:t>
      </w:r>
      <w:r>
        <w:rPr>
          <w:w w:val="97"/>
        </w:rPr>
        <w:t>,</w:t>
      </w:r>
      <w:r>
        <w:rPr>
          <w:spacing w:val="31"/>
          <w:w w:val="97"/>
        </w:rPr>
        <w:t xml:space="preserve"> </w:t>
      </w:r>
      <w:r>
        <w:rPr>
          <w:spacing w:val="-6"/>
          <w:w w:val="102"/>
        </w:rPr>
        <w:t>“The</w:t>
      </w:r>
    </w:p>
    <w:p w14:paraId="0A2EE2F2" w14:textId="77777777" w:rsidR="00150366" w:rsidRDefault="00000000">
      <w:pPr>
        <w:spacing w:before="8"/>
        <w:ind w:left="85" w:right="89"/>
        <w:jc w:val="center"/>
      </w:pPr>
      <w:r>
        <w:rPr>
          <w:spacing w:val="-4"/>
        </w:rPr>
        <w:t>Jewele</w:t>
      </w:r>
      <w:r>
        <w:t>d</w:t>
      </w:r>
      <w:r>
        <w:rPr>
          <w:spacing w:val="13"/>
        </w:rPr>
        <w:t xml:space="preserve"> </w:t>
      </w:r>
      <w:r>
        <w:rPr>
          <w:spacing w:val="-4"/>
        </w:rPr>
        <w:t>Necklac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4"/>
        </w:rPr>
        <w:t>Madhuripu’</w:t>
      </w:r>
      <w:r>
        <w:t>s</w:t>
      </w:r>
      <w:r>
        <w:rPr>
          <w:spacing w:val="29"/>
        </w:rPr>
        <w:t xml:space="preserve"> </w:t>
      </w:r>
      <w:r>
        <w:rPr>
          <w:spacing w:val="-4"/>
        </w:rPr>
        <w:t>Beaut</w:t>
      </w:r>
      <w:r>
        <w:t>y</w:t>
      </w:r>
      <w:r>
        <w:rPr>
          <w:spacing w:val="8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6"/>
        </w:rPr>
        <w:t xml:space="preserve"> </w:t>
      </w:r>
      <w:r>
        <w:rPr>
          <w:spacing w:val="-4"/>
        </w:rPr>
        <w:t>Othe</w:t>
      </w:r>
      <w:r>
        <w:t>r</w:t>
      </w:r>
      <w:r>
        <w:rPr>
          <w:spacing w:val="46"/>
        </w:rPr>
        <w:t xml:space="preserve"> </w:t>
      </w:r>
      <w:r>
        <w:rPr>
          <w:spacing w:val="-12"/>
          <w:w w:val="89"/>
        </w:rPr>
        <w:t>V</w:t>
      </w:r>
      <w:r>
        <w:rPr>
          <w:spacing w:val="-4"/>
          <w:w w:val="104"/>
        </w:rPr>
        <w:t>irtues.”</w:t>
      </w:r>
    </w:p>
    <w:p w14:paraId="43C519A2" w14:textId="77777777" w:rsidR="00150366" w:rsidRDefault="00150366">
      <w:pPr>
        <w:spacing w:before="14" w:line="240" w:lineRule="exact"/>
        <w:rPr>
          <w:sz w:val="24"/>
          <w:szCs w:val="24"/>
        </w:rPr>
      </w:pPr>
    </w:p>
    <w:p w14:paraId="7B752CC5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10</w:t>
      </w:r>
    </w:p>
    <w:p w14:paraId="5943885C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0ED328F0" w14:textId="77777777" w:rsidR="00150366" w:rsidRDefault="00000000">
      <w:pPr>
        <w:spacing w:line="248" w:lineRule="auto"/>
        <w:ind w:left="631" w:right="468" w:hanging="180"/>
      </w:pPr>
      <w:r>
        <w:rPr>
          <w:i/>
        </w:rPr>
        <w:t>gaëayati guëa-grämaà</w:t>
      </w:r>
      <w:r>
        <w:rPr>
          <w:i/>
          <w:spacing w:val="32"/>
        </w:rPr>
        <w:t xml:space="preserve"> </w:t>
      </w:r>
      <w:r>
        <w:rPr>
          <w:i/>
        </w:rPr>
        <w:t>bhrämaà</w:t>
      </w:r>
      <w:r>
        <w:rPr>
          <w:i/>
          <w:spacing w:val="36"/>
        </w:rPr>
        <w:t xml:space="preserve"> </w:t>
      </w:r>
      <w:r>
        <w:rPr>
          <w:i/>
          <w:w w:val="97"/>
        </w:rPr>
        <w:t>bhramäd</w:t>
      </w:r>
      <w:r>
        <w:rPr>
          <w:i/>
          <w:spacing w:val="1"/>
          <w:w w:val="97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nehate vahati</w:t>
      </w:r>
      <w:r>
        <w:rPr>
          <w:i/>
          <w:spacing w:val="-5"/>
        </w:rPr>
        <w:t xml:space="preserve"> </w:t>
      </w:r>
      <w:r>
        <w:rPr>
          <w:i/>
        </w:rPr>
        <w:t>ca</w:t>
      </w:r>
      <w:r>
        <w:rPr>
          <w:i/>
          <w:spacing w:val="-11"/>
        </w:rPr>
        <w:t xml:space="preserve"> </w:t>
      </w:r>
      <w:r>
        <w:rPr>
          <w:i/>
          <w:w w:val="96"/>
        </w:rPr>
        <w:t>parétoñaà</w:t>
      </w:r>
      <w:r>
        <w:rPr>
          <w:i/>
          <w:spacing w:val="2"/>
          <w:w w:val="96"/>
        </w:rPr>
        <w:t xml:space="preserve"> </w:t>
      </w:r>
      <w:r>
        <w:rPr>
          <w:i/>
        </w:rPr>
        <w:t>doñaà</w:t>
      </w:r>
      <w:r>
        <w:rPr>
          <w:i/>
          <w:spacing w:val="5"/>
        </w:rPr>
        <w:t xml:space="preserve"> </w:t>
      </w:r>
      <w:r>
        <w:rPr>
          <w:i/>
        </w:rPr>
        <w:t>vimuïcati</w:t>
      </w:r>
      <w:r>
        <w:rPr>
          <w:i/>
          <w:spacing w:val="37"/>
        </w:rPr>
        <w:t xml:space="preserve"> </w:t>
      </w:r>
      <w:r>
        <w:rPr>
          <w:i/>
        </w:rPr>
        <w:t>dürataù</w:t>
      </w:r>
    </w:p>
    <w:p w14:paraId="55D627CC" w14:textId="77777777" w:rsidR="00150366" w:rsidRDefault="00000000">
      <w:pPr>
        <w:ind w:left="451"/>
      </w:pPr>
      <w:r>
        <w:rPr>
          <w:i/>
          <w:w w:val="95"/>
        </w:rPr>
        <w:t>yuvatiñu</w:t>
      </w:r>
      <w:r>
        <w:rPr>
          <w:i/>
          <w:spacing w:val="16"/>
          <w:w w:val="95"/>
        </w:rPr>
        <w:t xml:space="preserve"> </w:t>
      </w:r>
      <w:r>
        <w:rPr>
          <w:i/>
          <w:w w:val="95"/>
        </w:rPr>
        <w:t>valat-tåñëe</w:t>
      </w:r>
      <w:r>
        <w:rPr>
          <w:i/>
          <w:spacing w:val="3"/>
          <w:w w:val="95"/>
        </w:rPr>
        <w:t xml:space="preserve"> </w:t>
      </w:r>
      <w:r>
        <w:rPr>
          <w:i/>
          <w:w w:val="95"/>
        </w:rPr>
        <w:t>kåñëe</w:t>
      </w:r>
      <w:r>
        <w:rPr>
          <w:i/>
          <w:spacing w:val="-7"/>
          <w:w w:val="95"/>
        </w:rPr>
        <w:t xml:space="preserve"> </w:t>
      </w:r>
      <w:r>
        <w:rPr>
          <w:i/>
        </w:rPr>
        <w:t>vihäriëi</w:t>
      </w:r>
      <w:r>
        <w:rPr>
          <w:i/>
          <w:spacing w:val="6"/>
        </w:rPr>
        <w:t xml:space="preserve"> </w:t>
      </w:r>
      <w:r>
        <w:rPr>
          <w:i/>
        </w:rPr>
        <w:t>mäà</w:t>
      </w:r>
      <w:r>
        <w:rPr>
          <w:i/>
          <w:spacing w:val="45"/>
        </w:rPr>
        <w:t xml:space="preserve"> </w:t>
      </w:r>
      <w:r>
        <w:rPr>
          <w:i/>
        </w:rPr>
        <w:t>vinä</w:t>
      </w:r>
    </w:p>
    <w:p w14:paraId="13C1A82F" w14:textId="77777777" w:rsidR="00150366" w:rsidRDefault="00000000">
      <w:pPr>
        <w:spacing w:before="8"/>
        <w:ind w:left="596" w:right="550"/>
        <w:jc w:val="center"/>
      </w:pPr>
      <w:r>
        <w:rPr>
          <w:i/>
        </w:rPr>
        <w:t>punar</w:t>
      </w:r>
      <w:r>
        <w:rPr>
          <w:i/>
          <w:spacing w:val="-10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mano</w:t>
      </w:r>
      <w:r>
        <w:rPr>
          <w:i/>
          <w:spacing w:val="-9"/>
        </w:rPr>
        <w:t xml:space="preserve"> </w:t>
      </w:r>
      <w:r>
        <w:rPr>
          <w:i/>
        </w:rPr>
        <w:t>vämaà</w:t>
      </w:r>
      <w:r>
        <w:rPr>
          <w:i/>
          <w:spacing w:val="43"/>
        </w:rPr>
        <w:t xml:space="preserve"> </w:t>
      </w:r>
      <w:r>
        <w:rPr>
          <w:i/>
        </w:rPr>
        <w:t xml:space="preserve">kämaà </w:t>
      </w:r>
      <w:r>
        <w:rPr>
          <w:i/>
          <w:spacing w:val="3"/>
        </w:rPr>
        <w:t xml:space="preserve"> </w:t>
      </w:r>
      <w:r>
        <w:rPr>
          <w:i/>
        </w:rPr>
        <w:t xml:space="preserve">karoti karomi </w:t>
      </w:r>
      <w:r>
        <w:rPr>
          <w:i/>
          <w:w w:val="105"/>
        </w:rPr>
        <w:t>kim</w:t>
      </w:r>
    </w:p>
    <w:p w14:paraId="075DDC35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36D59B85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89"/>
        </w:rPr>
        <w:t>Madhurip</w:t>
      </w:r>
      <w:r>
        <w:rPr>
          <w:rFonts w:ascii="Book Antiqua" w:eastAsia="Book Antiqua" w:hAnsi="Book Antiqua" w:cs="Book Antiqua"/>
          <w:b/>
          <w:w w:val="89"/>
        </w:rPr>
        <w:t xml:space="preserve">u  </w:t>
      </w:r>
      <w:r>
        <w:rPr>
          <w:rFonts w:ascii="Book Antiqua" w:eastAsia="Book Antiqua" w:hAnsi="Book Antiqua" w:cs="Book Antiqua"/>
          <w:b/>
          <w:spacing w:val="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ha</w:t>
      </w:r>
      <w:r>
        <w:rPr>
          <w:rFonts w:ascii="Book Antiqua" w:eastAsia="Book Antiqua" w:hAnsi="Book Antiqua" w:cs="Book Antiqua"/>
          <w:b/>
        </w:rPr>
        <w:t xml:space="preserve">s 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abandone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 xml:space="preserve">o 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enjo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3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eve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4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fresh </w:t>
      </w:r>
      <w:r>
        <w:rPr>
          <w:rFonts w:ascii="Book Antiqua" w:eastAsia="Book Antiqua" w:hAnsi="Book Antiqua" w:cs="Book Antiqua"/>
          <w:b/>
          <w:spacing w:val="-4"/>
          <w:w w:val="92"/>
        </w:rPr>
        <w:t>intimacie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other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enticing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damsels.</w:t>
      </w:r>
      <w:r>
        <w:rPr>
          <w:rFonts w:ascii="Book Antiqua" w:eastAsia="Book Antiqua" w:hAnsi="Book Antiqua" w:cs="Book Antiqua"/>
          <w:b/>
          <w:spacing w:val="3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know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futile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to express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passion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Him;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still,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what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am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do?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My love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so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over-powering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will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not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abate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under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any </w:t>
      </w:r>
      <w:r>
        <w:rPr>
          <w:rFonts w:ascii="Book Antiqua" w:eastAsia="Book Antiqua" w:hAnsi="Book Antiqua" w:cs="Book Antiqua"/>
          <w:b/>
          <w:w w:val="95"/>
        </w:rPr>
        <w:t>circumstances.</w:t>
      </w:r>
      <w:r>
        <w:rPr>
          <w:rFonts w:ascii="Book Antiqua" w:eastAsia="Book Antiqua" w:hAnsi="Book Antiqua" w:cs="Book Antiqua"/>
          <w:b/>
          <w:spacing w:val="43"/>
          <w:w w:val="9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M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hear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value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4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wonderfu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qualities</w:t>
      </w:r>
      <w:r>
        <w:rPr>
          <w:rFonts w:ascii="Book Antiqua" w:eastAsia="Book Antiqua" w:hAnsi="Book Antiqua" w:cs="Book Antiqua"/>
          <w:b/>
          <w:w w:val="90"/>
        </w:rPr>
        <w:t xml:space="preserve">. 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 </w:t>
      </w:r>
      <w:r>
        <w:rPr>
          <w:rFonts w:ascii="Book Antiqua" w:eastAsia="Book Antiqua" w:hAnsi="Book Antiqua" w:cs="Book Antiqua"/>
          <w:b/>
          <w:spacing w:val="-4"/>
          <w:w w:val="93"/>
        </w:rPr>
        <w:t>canno</w:t>
      </w:r>
      <w:r>
        <w:rPr>
          <w:rFonts w:ascii="Book Antiqua" w:eastAsia="Book Antiqua" w:hAnsi="Book Antiqua" w:cs="Book Antiqua"/>
          <w:b/>
          <w:w w:val="93"/>
        </w:rPr>
        <w:t>t</w:t>
      </w:r>
      <w:r>
        <w:rPr>
          <w:rFonts w:ascii="Book Antiqua" w:eastAsia="Book Antiqua" w:hAnsi="Book Antiqua" w:cs="Book Antiqua"/>
          <w:b/>
          <w:spacing w:val="20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angr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wit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Him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eve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whe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errs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 xml:space="preserve">Overlooking </w:t>
      </w:r>
      <w:r>
        <w:rPr>
          <w:rFonts w:ascii="Book Antiqua" w:eastAsia="Book Antiqua" w:hAnsi="Book Antiqua" w:cs="Book Antiqua"/>
          <w:b/>
          <w:spacing w:val="-4"/>
          <w:w w:val="89"/>
        </w:rPr>
        <w:t>Hi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fault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 </w:t>
      </w:r>
      <w:r>
        <w:rPr>
          <w:rFonts w:ascii="Book Antiqua" w:eastAsia="Book Antiqua" w:hAnsi="Book Antiqua" w:cs="Book Antiqua"/>
          <w:b/>
          <w:spacing w:val="-4"/>
          <w:w w:val="90"/>
        </w:rPr>
        <w:t>fee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grea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bliss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b/>
          <w:i/>
          <w:spacing w:val="-4"/>
          <w:w w:val="90"/>
        </w:rPr>
        <w:t>Sakhé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 </w:t>
      </w:r>
      <w:r>
        <w:rPr>
          <w:rFonts w:ascii="Book Antiqua" w:eastAsia="Book Antiqua" w:hAnsi="Book Antiqua" w:cs="Book Antiqua"/>
          <w:b/>
          <w:spacing w:val="-4"/>
          <w:w w:val="90"/>
        </w:rPr>
        <w:t>ardentl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lon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Hi</w:t>
      </w:r>
      <w:r>
        <w:rPr>
          <w:rFonts w:ascii="Book Antiqua" w:eastAsia="Book Antiqua" w:hAnsi="Book Antiqua" w:cs="Book Antiqua"/>
          <w:b/>
          <w:w w:val="88"/>
        </w:rPr>
        <w:t>m</w:t>
      </w:r>
      <w:r>
        <w:rPr>
          <w:rFonts w:ascii="Book Antiqua" w:eastAsia="Book Antiqua" w:hAnsi="Book Antiqua" w:cs="Book Antiqua"/>
          <w:b/>
          <w:spacing w:val="1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at </w:t>
      </w:r>
      <w:r>
        <w:rPr>
          <w:rFonts w:ascii="Book Antiqua" w:eastAsia="Book Antiqua" w:hAnsi="Book Antiqua" w:cs="Book Antiqua"/>
          <w:b/>
          <w:spacing w:val="-4"/>
          <w:w w:val="92"/>
        </w:rPr>
        <w:t>ever</w:t>
      </w:r>
      <w:r>
        <w:rPr>
          <w:rFonts w:ascii="Book Antiqua" w:eastAsia="Book Antiqua" w:hAnsi="Book Antiqua" w:cs="Book Antiqua"/>
          <w:b/>
          <w:w w:val="92"/>
        </w:rPr>
        <w:t>y</w:t>
      </w:r>
      <w:r>
        <w:rPr>
          <w:rFonts w:ascii="Book Antiqua" w:eastAsia="Book Antiqua" w:hAnsi="Book Antiqua" w:cs="Book Antiqua"/>
          <w:b/>
          <w:spacing w:val="-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momen</w:t>
      </w:r>
      <w:r>
        <w:rPr>
          <w:rFonts w:ascii="Book Antiqua" w:eastAsia="Book Antiqua" w:hAnsi="Book Antiqua" w:cs="Book Antiqua"/>
          <w:b/>
          <w:w w:val="92"/>
        </w:rPr>
        <w:t>t and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cannot</w:t>
      </w:r>
      <w:r>
        <w:rPr>
          <w:rFonts w:ascii="Book Antiqua" w:eastAsia="Book Antiqua" w:hAnsi="Book Antiqua" w:cs="Book Antiqua"/>
          <w:b/>
          <w:spacing w:val="20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forget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Him.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What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am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do?”</w:t>
      </w:r>
    </w:p>
    <w:p w14:paraId="3BBC14FC" w14:textId="77777777" w:rsidR="00150366" w:rsidRDefault="00150366">
      <w:pPr>
        <w:spacing w:before="6" w:line="200" w:lineRule="exact"/>
      </w:pPr>
    </w:p>
    <w:p w14:paraId="397DCEF4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A794474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0943D981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2"/>
        </w:rPr>
        <w:t>Rädhä’</w:t>
      </w:r>
      <w:r>
        <w:t>s</w:t>
      </w:r>
      <w:r>
        <w:rPr>
          <w:spacing w:val="-17"/>
        </w:rPr>
        <w:t xml:space="preserve"> </w:t>
      </w:r>
      <w:r>
        <w:rPr>
          <w:spacing w:val="-2"/>
        </w:rPr>
        <w:t>intimat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companio</w:t>
      </w:r>
      <w:r>
        <w:t xml:space="preserve">n </w:t>
      </w:r>
      <w:r>
        <w:rPr>
          <w:spacing w:val="3"/>
        </w:rPr>
        <w:t xml:space="preserve"> </w:t>
      </w:r>
      <w:r>
        <w:rPr>
          <w:spacing w:val="-2"/>
        </w:rPr>
        <w:t>reproache</w:t>
      </w:r>
      <w:r>
        <w:t>s</w:t>
      </w:r>
      <w:r>
        <w:rPr>
          <w:spacing w:val="44"/>
        </w:rPr>
        <w:t xml:space="preserve"> </w:t>
      </w:r>
      <w:r>
        <w:rPr>
          <w:spacing w:val="-2"/>
        </w:rPr>
        <w:t>Her</w:t>
      </w:r>
      <w:r>
        <w:t>,</w:t>
      </w:r>
      <w:r>
        <w:rPr>
          <w:spacing w:val="16"/>
        </w:rPr>
        <w:t xml:space="preserve"> </w:t>
      </w:r>
      <w:r>
        <w:rPr>
          <w:spacing w:val="-2"/>
          <w:w w:val="94"/>
        </w:rPr>
        <w:t>“Kåñë</w:t>
      </w:r>
      <w:r>
        <w:rPr>
          <w:w w:val="94"/>
        </w:rPr>
        <w:t>a</w:t>
      </w:r>
      <w:r>
        <w:rPr>
          <w:spacing w:val="17"/>
          <w:w w:val="94"/>
        </w:rPr>
        <w:t xml:space="preserve"> </w:t>
      </w:r>
      <w:r>
        <w:rPr>
          <w:spacing w:val="-2"/>
          <w:w w:val="104"/>
        </w:rPr>
        <w:t xml:space="preserve">has </w:t>
      </w:r>
      <w:r>
        <w:rPr>
          <w:spacing w:val="-4"/>
        </w:rPr>
        <w:t>neglecte</w:t>
      </w:r>
      <w:r>
        <w:t>d</w:t>
      </w:r>
      <w:r>
        <w:rPr>
          <w:spacing w:val="36"/>
        </w:rPr>
        <w:t xml:space="preserve"> </w:t>
      </w:r>
      <w:r>
        <w:rPr>
          <w:spacing w:val="-4"/>
        </w:rPr>
        <w:t>You</w:t>
      </w:r>
      <w:r>
        <w:t>,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t>o</w:t>
      </w:r>
      <w:r>
        <w:rPr>
          <w:spacing w:val="17"/>
        </w:rPr>
        <w:t xml:space="preserve"> </w:t>
      </w:r>
      <w:r>
        <w:rPr>
          <w:spacing w:val="-4"/>
        </w:rPr>
        <w:t>wh</w:t>
      </w:r>
      <w:r>
        <w:t>y</w:t>
      </w:r>
      <w:r>
        <w:rPr>
          <w:spacing w:val="20"/>
        </w:rPr>
        <w:t xml:space="preserve"> </w:t>
      </w:r>
      <w:r>
        <w:rPr>
          <w:spacing w:val="-4"/>
        </w:rPr>
        <w:t>le</w:t>
      </w:r>
      <w:r>
        <w:t>t</w:t>
      </w:r>
      <w:r>
        <w:rPr>
          <w:spacing w:val="21"/>
        </w:rPr>
        <w:t xml:space="preserve"> </w:t>
      </w:r>
      <w:r>
        <w:rPr>
          <w:spacing w:val="-4"/>
        </w:rPr>
        <w:t>lov</w:t>
      </w:r>
      <w:r>
        <w:t>e</w:t>
      </w:r>
      <w:r>
        <w:rPr>
          <w:spacing w:val="13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15"/>
        </w:rPr>
        <w:t xml:space="preserve"> </w:t>
      </w:r>
      <w:r>
        <w:rPr>
          <w:spacing w:val="-4"/>
        </w:rPr>
        <w:t>Hi</w:t>
      </w:r>
      <w:r>
        <w:t>m</w:t>
      </w:r>
      <w:r>
        <w:rPr>
          <w:spacing w:val="20"/>
        </w:rPr>
        <w:t xml:space="preserve"> </w:t>
      </w:r>
      <w:r>
        <w:rPr>
          <w:spacing w:val="-4"/>
        </w:rPr>
        <w:t>distur</w:t>
      </w:r>
      <w:r>
        <w:t>b</w:t>
      </w:r>
      <w:r>
        <w:rPr>
          <w:spacing w:val="46"/>
        </w:rPr>
        <w:t xml:space="preserve"> </w:t>
      </w:r>
      <w:r>
        <w:rPr>
          <w:spacing w:val="-4"/>
        </w:rPr>
        <w:t>You?</w:t>
      </w:r>
      <w:r>
        <w:t>”</w:t>
      </w:r>
      <w:r>
        <w:rPr>
          <w:spacing w:val="-8"/>
        </w:rPr>
        <w:t xml:space="preserve"> </w:t>
      </w:r>
      <w:r>
        <w:rPr>
          <w:spacing w:val="-4"/>
          <w:w w:val="101"/>
        </w:rPr>
        <w:t xml:space="preserve">Setting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scen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Sixt</w:t>
      </w:r>
      <w:r>
        <w:t>h</w:t>
      </w:r>
      <w:r>
        <w:rPr>
          <w:spacing w:val="9"/>
        </w:rPr>
        <w:t xml:space="preserve"> </w:t>
      </w:r>
      <w:r>
        <w:rPr>
          <w:spacing w:val="-4"/>
        </w:rPr>
        <w:t>Song</w:t>
      </w:r>
      <w:r>
        <w:t xml:space="preserve">, </w:t>
      </w:r>
      <w:r>
        <w:rPr>
          <w:spacing w:val="-4"/>
        </w:rPr>
        <w:t>Rädh</w:t>
      </w:r>
      <w:r>
        <w:t>ä</w:t>
      </w:r>
      <w:r>
        <w:rPr>
          <w:spacing w:val="10"/>
        </w:rPr>
        <w:t xml:space="preserve"> </w:t>
      </w:r>
      <w:r>
        <w:rPr>
          <w:spacing w:val="-4"/>
        </w:rPr>
        <w:t>begin</w:t>
      </w:r>
      <w:r>
        <w:t>s</w:t>
      </w:r>
      <w:r>
        <w:rPr>
          <w:spacing w:val="15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16"/>
        </w:rPr>
        <w:t xml:space="preserve"> </w:t>
      </w:r>
      <w:r>
        <w:rPr>
          <w:spacing w:val="-4"/>
        </w:rPr>
        <w:t>accoun</w:t>
      </w:r>
      <w:r>
        <w:t>t</w:t>
      </w:r>
      <w:r>
        <w:rPr>
          <w:spacing w:val="36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  <w:w w:val="102"/>
        </w:rPr>
        <w:t xml:space="preserve">Her </w:t>
      </w:r>
      <w:r>
        <w:t>private</w:t>
      </w:r>
      <w:r>
        <w:rPr>
          <w:spacing w:val="40"/>
        </w:rPr>
        <w:t xml:space="preserve"> </w:t>
      </w:r>
      <w:r>
        <w:t>affairs</w:t>
      </w:r>
      <w:r>
        <w:rPr>
          <w:spacing w:val="13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saying,</w:t>
      </w:r>
      <w:r>
        <w:rPr>
          <w:spacing w:val="29"/>
        </w:rPr>
        <w:t xml:space="preserve"> </w:t>
      </w:r>
      <w:r>
        <w:t>“</w:t>
      </w:r>
      <w:r>
        <w:rPr>
          <w:i/>
        </w:rPr>
        <w:t>Sakhé</w:t>
      </w:r>
      <w:r>
        <w:t>,</w:t>
      </w:r>
      <w:r>
        <w:rPr>
          <w:spacing w:val="-8"/>
        </w:rPr>
        <w:t xml:space="preserve"> </w:t>
      </w:r>
      <w:r>
        <w:t>My</w:t>
      </w:r>
      <w:r>
        <w:rPr>
          <w:spacing w:val="9"/>
        </w:rPr>
        <w:t xml:space="preserve"> </w:t>
      </w:r>
      <w:r>
        <w:t>heart</w:t>
      </w:r>
      <w:r>
        <w:rPr>
          <w:spacing w:val="47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submissive</w:t>
      </w:r>
      <w:r>
        <w:rPr>
          <w:spacing w:val="41"/>
        </w:rPr>
        <w:t xml:space="preserve"> </w:t>
      </w:r>
      <w:r>
        <w:rPr>
          <w:w w:val="107"/>
        </w:rPr>
        <w:t xml:space="preserve">to </w:t>
      </w:r>
      <w:r>
        <w:t xml:space="preserve">Madhuripu, </w:t>
      </w:r>
      <w:r>
        <w:rPr>
          <w:spacing w:val="24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spite</w:t>
      </w:r>
      <w:r>
        <w:rPr>
          <w:spacing w:val="4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His</w:t>
      </w:r>
      <w:r>
        <w:rPr>
          <w:spacing w:val="27"/>
        </w:rPr>
        <w:t xml:space="preserve"> </w:t>
      </w:r>
      <w:r>
        <w:t xml:space="preserve">philandering. </w:t>
      </w:r>
      <w:r>
        <w:rPr>
          <w:spacing w:val="30"/>
        </w:rPr>
        <w:t xml:space="preserve"> </w:t>
      </w:r>
      <w:r>
        <w:t>Although  I</w:t>
      </w:r>
      <w:r>
        <w:rPr>
          <w:spacing w:val="27"/>
        </w:rPr>
        <w:t xml:space="preserve"> </w:t>
      </w:r>
      <w:r>
        <w:t>don’t want</w:t>
      </w:r>
      <w:r>
        <w:rPr>
          <w:spacing w:val="35"/>
        </w:rPr>
        <w:t xml:space="preserve"> </w:t>
      </w:r>
      <w:r>
        <w:t>to,</w:t>
      </w:r>
      <w:r>
        <w:rPr>
          <w:spacing w:val="31"/>
        </w:rPr>
        <w:t xml:space="preserve"> </w:t>
      </w:r>
      <w:r>
        <w:t>I</w:t>
      </w:r>
      <w:r>
        <w:rPr>
          <w:spacing w:val="19"/>
        </w:rPr>
        <w:t xml:space="preserve"> </w:t>
      </w:r>
      <w:r>
        <w:t xml:space="preserve">cannot </w:t>
      </w:r>
      <w:r>
        <w:rPr>
          <w:spacing w:val="1"/>
        </w:rPr>
        <w:t xml:space="preserve"> </w:t>
      </w:r>
      <w:r>
        <w:t>help</w:t>
      </w:r>
      <w:r>
        <w:rPr>
          <w:spacing w:val="36"/>
        </w:rPr>
        <w:t xml:space="preserve"> </w:t>
      </w:r>
      <w:r>
        <w:t>but</w:t>
      </w:r>
      <w:r>
        <w:rPr>
          <w:spacing w:val="39"/>
        </w:rPr>
        <w:t xml:space="preserve"> </w:t>
      </w:r>
      <w:r>
        <w:t xml:space="preserve">remember </w:t>
      </w:r>
      <w:r>
        <w:rPr>
          <w:spacing w:val="1"/>
        </w:rPr>
        <w:t xml:space="preserve"> </w:t>
      </w:r>
      <w:r>
        <w:t>His</w:t>
      </w:r>
      <w:r>
        <w:rPr>
          <w:spacing w:val="19"/>
        </w:rPr>
        <w:t xml:space="preserve"> </w:t>
      </w:r>
      <w:r>
        <w:t>manifold</w:t>
      </w:r>
      <w:r>
        <w:rPr>
          <w:spacing w:val="41"/>
        </w:rPr>
        <w:t xml:space="preserve"> </w:t>
      </w:r>
      <w:r>
        <w:rPr>
          <w:w w:val="104"/>
        </w:rPr>
        <w:t xml:space="preserve">virtues. </w:t>
      </w:r>
      <w:r>
        <w:t>I</w:t>
      </w:r>
      <w:r>
        <w:rPr>
          <w:spacing w:val="7"/>
        </w:rPr>
        <w:t xml:space="preserve"> </w:t>
      </w:r>
      <w:r>
        <w:t>become</w:t>
      </w:r>
      <w:r>
        <w:rPr>
          <w:spacing w:val="19"/>
        </w:rPr>
        <w:t xml:space="preserve"> </w:t>
      </w:r>
      <w:r>
        <w:t>maddened</w:t>
      </w:r>
      <w:r>
        <w:rPr>
          <w:spacing w:val="48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ecstasy</w:t>
      </w:r>
      <w:r>
        <w:rPr>
          <w:spacing w:val="7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long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rPr>
          <w:w w:val="101"/>
        </w:rPr>
        <w:t>Him.”</w:t>
      </w:r>
    </w:p>
    <w:p w14:paraId="0AFBE8A8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D1930BF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i/>
        </w:rPr>
        <w:t xml:space="preserve">Bhrämaà </w:t>
      </w:r>
      <w:r>
        <w:rPr>
          <w:i/>
          <w:spacing w:val="1"/>
        </w:rPr>
        <w:t xml:space="preserve"> </w:t>
      </w:r>
      <w:r>
        <w:rPr>
          <w:i/>
        </w:rPr>
        <w:t>bhramäd api</w:t>
      </w:r>
      <w:r>
        <w:rPr>
          <w:i/>
          <w:spacing w:val="14"/>
        </w:rPr>
        <w:t xml:space="preserve"> </w:t>
      </w:r>
      <w:r>
        <w:rPr>
          <w:i/>
        </w:rPr>
        <w:t>nehate</w:t>
      </w:r>
      <w:r>
        <w:rPr>
          <w:i/>
          <w:spacing w:val="6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t>Here</w:t>
      </w:r>
      <w:r>
        <w:rPr>
          <w:spacing w:val="3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word</w:t>
      </w:r>
      <w:r>
        <w:rPr>
          <w:spacing w:val="41"/>
        </w:rPr>
        <w:t xml:space="preserve"> </w:t>
      </w:r>
      <w:r>
        <w:rPr>
          <w:i/>
        </w:rPr>
        <w:t xml:space="preserve">bhräma </w:t>
      </w:r>
      <w:r>
        <w:rPr>
          <w:spacing w:val="-2"/>
        </w:rPr>
        <w:t>mean</w:t>
      </w:r>
      <w:r>
        <w:t>s</w:t>
      </w:r>
      <w:r>
        <w:rPr>
          <w:spacing w:val="47"/>
        </w:rPr>
        <w:t xml:space="preserve"> </w:t>
      </w:r>
      <w:r>
        <w:rPr>
          <w:spacing w:val="-2"/>
        </w:rPr>
        <w:t>‘anger.</w:t>
      </w:r>
      <w:r>
        <w:t>’</w:t>
      </w:r>
      <w:r>
        <w:rPr>
          <w:spacing w:val="-12"/>
        </w:rPr>
        <w:t xml:space="preserve"> </w:t>
      </w:r>
      <w:r>
        <w:rPr>
          <w:spacing w:val="-2"/>
        </w:rPr>
        <w:t>“M</w:t>
      </w:r>
      <w:r>
        <w:t>y</w:t>
      </w:r>
      <w:r>
        <w:rPr>
          <w:spacing w:val="17"/>
        </w:rPr>
        <w:t xml:space="preserve"> </w:t>
      </w:r>
      <w:r>
        <w:rPr>
          <w:spacing w:val="-2"/>
        </w:rPr>
        <w:t>hear</w:t>
      </w:r>
      <w:r>
        <w:t xml:space="preserve">t </w:t>
      </w:r>
      <w:r>
        <w:rPr>
          <w:spacing w:val="6"/>
        </w:rPr>
        <w:t xml:space="preserve"> </w:t>
      </w:r>
      <w:r>
        <w:rPr>
          <w:spacing w:val="-2"/>
        </w:rPr>
        <w:t>refuse</w:t>
      </w:r>
      <w:r>
        <w:t>s</w:t>
      </w:r>
      <w:r>
        <w:rPr>
          <w:spacing w:val="43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43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angr</w:t>
      </w:r>
      <w:r>
        <w:t>y</w:t>
      </w:r>
      <w:r>
        <w:rPr>
          <w:spacing w:val="41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50"/>
        </w:rPr>
        <w:t xml:space="preserve"> </w:t>
      </w:r>
      <w:r>
        <w:rPr>
          <w:spacing w:val="-2"/>
        </w:rPr>
        <w:t>Him</w:t>
      </w:r>
      <w:r>
        <w:t>,</w:t>
      </w:r>
      <w:r>
        <w:rPr>
          <w:spacing w:val="40"/>
        </w:rPr>
        <w:t xml:space="preserve"> </w:t>
      </w:r>
      <w:r>
        <w:rPr>
          <w:spacing w:val="-2"/>
          <w:w w:val="107"/>
        </w:rPr>
        <w:t xml:space="preserve">in </w:t>
      </w:r>
      <w:r>
        <w:rPr>
          <w:spacing w:val="-4"/>
        </w:rPr>
        <w:t>an</w:t>
      </w:r>
      <w:r>
        <w:t>y</w:t>
      </w:r>
      <w:r>
        <w:rPr>
          <w:spacing w:val="13"/>
        </w:rPr>
        <w:t xml:space="preserve"> </w:t>
      </w:r>
      <w:r>
        <w:rPr>
          <w:spacing w:val="-4"/>
        </w:rPr>
        <w:t>circumstances</w:t>
      </w:r>
      <w:r>
        <w:t xml:space="preserve">. </w:t>
      </w:r>
      <w:r>
        <w:rPr>
          <w:spacing w:val="4"/>
        </w:rPr>
        <w:t xml:space="preserve"> </w:t>
      </w:r>
      <w:r>
        <w:t>I</w:t>
      </w:r>
      <w:r>
        <w:rPr>
          <w:spacing w:val="7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15"/>
        </w:rPr>
        <w:t xml:space="preserve"> </w:t>
      </w:r>
      <w:r>
        <w:rPr>
          <w:spacing w:val="-4"/>
        </w:rPr>
        <w:t>n</w:t>
      </w:r>
      <w:r>
        <w:t>o</w:t>
      </w:r>
      <w:r>
        <w:rPr>
          <w:spacing w:val="21"/>
        </w:rPr>
        <w:t xml:space="preserve"> </w:t>
      </w:r>
      <w:r>
        <w:rPr>
          <w:spacing w:val="-4"/>
        </w:rPr>
        <w:t>desir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4"/>
        </w:rPr>
        <w:t>se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fault</w:t>
      </w:r>
      <w:r>
        <w:t>s</w:t>
      </w:r>
      <w:r>
        <w:rPr>
          <w:spacing w:val="16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8"/>
        </w:rPr>
        <w:t xml:space="preserve"> </w:t>
      </w:r>
      <w:r>
        <w:rPr>
          <w:spacing w:val="-4"/>
        </w:rPr>
        <w:t>Him</w:t>
      </w:r>
      <w:r>
        <w:t>,</w:t>
      </w:r>
      <w:r>
        <w:rPr>
          <w:spacing w:val="15"/>
        </w:rPr>
        <w:t xml:space="preserve"> </w:t>
      </w:r>
      <w:r>
        <w:rPr>
          <w:spacing w:val="-4"/>
          <w:w w:val="106"/>
        </w:rPr>
        <w:t xml:space="preserve">such </w:t>
      </w:r>
      <w:r>
        <w:rPr>
          <w:spacing w:val="-4"/>
        </w:rPr>
        <w:t>a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attachmen</w:t>
      </w:r>
      <w:r>
        <w:t xml:space="preserve">t </w:t>
      </w:r>
      <w:r>
        <w:rPr>
          <w:spacing w:val="36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35"/>
        </w:rPr>
        <w:t xml:space="preserve"> </w:t>
      </w:r>
      <w:r>
        <w:rPr>
          <w:spacing w:val="-4"/>
        </w:rPr>
        <w:t>othe</w:t>
      </w:r>
      <w:r>
        <w:t xml:space="preserve">r </w:t>
      </w:r>
      <w:r>
        <w:rPr>
          <w:spacing w:val="12"/>
        </w:rPr>
        <w:t xml:space="preserve"> </w:t>
      </w:r>
      <w:r>
        <w:rPr>
          <w:spacing w:val="-4"/>
        </w:rPr>
        <w:t>girl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o</w:t>
      </w:r>
      <w:r>
        <w:t>r</w:t>
      </w:r>
      <w:r>
        <w:rPr>
          <w:spacing w:val="43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indifferenc</w:t>
      </w:r>
      <w:r>
        <w:t xml:space="preserve">e </w:t>
      </w:r>
      <w:r>
        <w:rPr>
          <w:spacing w:val="2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44"/>
        </w:rPr>
        <w:t xml:space="preserve"> </w:t>
      </w:r>
      <w:r>
        <w:rPr>
          <w:spacing w:val="-4"/>
        </w:rPr>
        <w:t xml:space="preserve">Me. </w:t>
      </w:r>
      <w:r>
        <w:t>I</w:t>
      </w:r>
      <w:r>
        <w:rPr>
          <w:spacing w:val="2"/>
        </w:rPr>
        <w:t xml:space="preserve"> </w:t>
      </w:r>
      <w:r>
        <w:t>remain</w:t>
      </w:r>
      <w:r>
        <w:rPr>
          <w:spacing w:val="24"/>
        </w:rPr>
        <w:t xml:space="preserve"> </w:t>
      </w:r>
      <w:r>
        <w:t>completely</w:t>
      </w:r>
      <w:r>
        <w:rPr>
          <w:spacing w:val="20"/>
        </w:rPr>
        <w:t xml:space="preserve"> </w:t>
      </w:r>
      <w:r>
        <w:t>satisfied</w:t>
      </w:r>
      <w:r>
        <w:rPr>
          <w:spacing w:val="9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Him.</w:t>
      </w:r>
      <w:r>
        <w:rPr>
          <w:spacing w:val="10"/>
        </w:rPr>
        <w:t xml:space="preserve"> </w:t>
      </w:r>
      <w:r>
        <w:t>What</w:t>
      </w:r>
      <w:r>
        <w:rPr>
          <w:spacing w:val="24"/>
        </w:rPr>
        <w:t xml:space="preserve"> </w:t>
      </w:r>
      <w:r>
        <w:t>am</w:t>
      </w:r>
      <w:r>
        <w:rPr>
          <w:spacing w:val="9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w w:val="102"/>
        </w:rPr>
        <w:t>do?”</w:t>
      </w:r>
    </w:p>
    <w:p w14:paraId="4A7006A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6BCD4EB" w14:textId="77777777" w:rsidR="00150366" w:rsidRDefault="00000000">
      <w:pPr>
        <w:spacing w:line="248" w:lineRule="auto"/>
        <w:ind w:left="120" w:right="90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7"/>
          <w:w w:val="77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19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25"/>
        </w:rPr>
        <w:t xml:space="preserve"> </w:t>
      </w:r>
      <w:r>
        <w:rPr>
          <w:spacing w:val="-4"/>
        </w:rPr>
        <w:t>bee</w:t>
      </w:r>
      <w:r>
        <w:t>n</w:t>
      </w:r>
      <w:r>
        <w:rPr>
          <w:spacing w:val="29"/>
        </w:rPr>
        <w:t xml:space="preserve"> </w:t>
      </w:r>
      <w:r>
        <w:rPr>
          <w:spacing w:val="-4"/>
        </w:rPr>
        <w:t>portraye</w:t>
      </w:r>
      <w:r>
        <w:t>d</w:t>
      </w:r>
      <w:r>
        <w:rPr>
          <w:spacing w:val="45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14"/>
        </w:rPr>
        <w:t xml:space="preserve"> </w:t>
      </w:r>
      <w:r>
        <w:rPr>
          <w:i/>
          <w:spacing w:val="-4"/>
        </w:rPr>
        <w:t>utkaëöhitä-näyik</w:t>
      </w:r>
      <w:r>
        <w:rPr>
          <w:i/>
        </w:rPr>
        <w:t>ä</w:t>
      </w:r>
      <w:r>
        <w:rPr>
          <w:i/>
          <w:spacing w:val="-2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4"/>
          <w:w w:val="106"/>
        </w:rPr>
        <w:t xml:space="preserve">this </w:t>
      </w:r>
      <w:r>
        <w:t>verse.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symptoms</w:t>
      </w:r>
      <w:r>
        <w:rPr>
          <w:spacing w:val="2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i/>
        </w:rPr>
        <w:t>utkaëöhitä-näyikä</w:t>
      </w:r>
      <w:r>
        <w:rPr>
          <w:i/>
          <w:spacing w:val="-14"/>
        </w:rPr>
        <w:t xml:space="preserve"> </w:t>
      </w:r>
      <w:r>
        <w:rPr>
          <w:w w:val="101"/>
        </w:rPr>
        <w:t>are:</w:t>
      </w:r>
    </w:p>
    <w:p w14:paraId="55410C71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B87396C" w14:textId="77777777" w:rsidR="00150366" w:rsidRDefault="00150366">
      <w:pPr>
        <w:spacing w:line="200" w:lineRule="exact"/>
      </w:pPr>
    </w:p>
    <w:p w14:paraId="4DB2AD10" w14:textId="77777777" w:rsidR="00150366" w:rsidRDefault="00000000">
      <w:pPr>
        <w:spacing w:before="28" w:line="248" w:lineRule="auto"/>
        <w:ind w:left="1830" w:right="1580" w:hanging="180"/>
      </w:pPr>
      <w:r>
        <w:rPr>
          <w:i/>
        </w:rPr>
        <w:t>utkä</w:t>
      </w:r>
      <w:r>
        <w:rPr>
          <w:i/>
          <w:spacing w:val="10"/>
        </w:rPr>
        <w:t xml:space="preserve"> </w:t>
      </w:r>
      <w:r>
        <w:rPr>
          <w:i/>
        </w:rPr>
        <w:t>bhavati</w:t>
      </w:r>
      <w:r>
        <w:rPr>
          <w:i/>
          <w:spacing w:val="-12"/>
        </w:rPr>
        <w:t xml:space="preserve">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yasyä väsake</w:t>
      </w:r>
      <w:r>
        <w:rPr>
          <w:i/>
          <w:spacing w:val="-11"/>
        </w:rPr>
        <w:t xml:space="preserve"> </w:t>
      </w:r>
      <w:r>
        <w:rPr>
          <w:i/>
        </w:rPr>
        <w:t>nägataù</w:t>
      </w:r>
      <w:r>
        <w:rPr>
          <w:i/>
          <w:spacing w:val="-20"/>
        </w:rPr>
        <w:t xml:space="preserve"> </w:t>
      </w:r>
      <w:r>
        <w:rPr>
          <w:i/>
        </w:rPr>
        <w:t>priyaù</w:t>
      </w:r>
    </w:p>
    <w:p w14:paraId="5AA62DEE" w14:textId="77777777" w:rsidR="00150366" w:rsidRDefault="00000000">
      <w:pPr>
        <w:spacing w:line="248" w:lineRule="auto"/>
        <w:ind w:left="1830" w:right="1593" w:hanging="180"/>
      </w:pPr>
      <w:r>
        <w:rPr>
          <w:i/>
          <w:w w:val="98"/>
        </w:rPr>
        <w:t>tasyänägamane</w:t>
      </w:r>
      <w:r>
        <w:rPr>
          <w:i/>
          <w:spacing w:val="1"/>
          <w:w w:val="98"/>
        </w:rPr>
        <w:t xml:space="preserve"> </w:t>
      </w:r>
      <w:r>
        <w:rPr>
          <w:i/>
          <w:w w:val="110"/>
        </w:rPr>
        <w:t xml:space="preserve">hetuà </w:t>
      </w:r>
      <w:r>
        <w:rPr>
          <w:i/>
        </w:rPr>
        <w:t>cintayantyäkulä yathä</w:t>
      </w:r>
    </w:p>
    <w:p w14:paraId="343CEB9D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027ABF2" w14:textId="77777777" w:rsidR="00150366" w:rsidRDefault="00000000">
      <w:pPr>
        <w:spacing w:line="248" w:lineRule="auto"/>
        <w:ind w:left="120" w:right="86" w:firstLine="360"/>
        <w:jc w:val="both"/>
      </w:pPr>
      <w:r>
        <w:t>“A</w:t>
      </w:r>
      <w:r>
        <w:rPr>
          <w:spacing w:val="10"/>
        </w:rPr>
        <w:t xml:space="preserve"> </w:t>
      </w:r>
      <w:r>
        <w:t xml:space="preserve">heroine </w:t>
      </w:r>
      <w:r>
        <w:rPr>
          <w:spacing w:val="9"/>
        </w:rPr>
        <w:t xml:space="preserve"> </w:t>
      </w:r>
      <w:r>
        <w:t>who</w:t>
      </w:r>
      <w:r>
        <w:rPr>
          <w:spacing w:val="43"/>
        </w:rPr>
        <w:t xml:space="preserve"> </w:t>
      </w:r>
      <w:r>
        <w:t xml:space="preserve">anxiously </w:t>
      </w:r>
      <w:r>
        <w:rPr>
          <w:spacing w:val="2"/>
        </w:rPr>
        <w:t xml:space="preserve"> </w:t>
      </w:r>
      <w:r>
        <w:t>frets</w:t>
      </w:r>
      <w:r>
        <w:rPr>
          <w:spacing w:val="36"/>
        </w:rPr>
        <w:t xml:space="preserve"> </w:t>
      </w:r>
      <w:r>
        <w:t>over</w:t>
      </w:r>
      <w:r>
        <w:rPr>
          <w:spacing w:val="36"/>
        </w:rPr>
        <w:t xml:space="preserve"> </w:t>
      </w:r>
      <w:r>
        <w:t>why</w:t>
      </w:r>
      <w:r>
        <w:rPr>
          <w:spacing w:val="36"/>
        </w:rPr>
        <w:t xml:space="preserve"> </w:t>
      </w:r>
      <w:r>
        <w:t>her</w:t>
      </w:r>
      <w:r>
        <w:rPr>
          <w:spacing w:val="47"/>
        </w:rPr>
        <w:t xml:space="preserve"> </w:t>
      </w:r>
      <w:r>
        <w:rPr>
          <w:w w:val="101"/>
        </w:rPr>
        <w:t xml:space="preserve">beloved </w:t>
      </w:r>
      <w:r>
        <w:t>has</w:t>
      </w:r>
      <w:r>
        <w:rPr>
          <w:spacing w:val="13"/>
        </w:rPr>
        <w:t xml:space="preserve"> </w:t>
      </w:r>
      <w:r>
        <w:t>failed</w:t>
      </w:r>
      <w:r>
        <w:rPr>
          <w:spacing w:val="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come</w:t>
      </w:r>
      <w:r>
        <w:rPr>
          <w:spacing w:val="1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bed-chamber</w:t>
      </w:r>
      <w:r>
        <w:rPr>
          <w:spacing w:val="4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rPr>
          <w:i/>
        </w:rPr>
        <w:t>utkaëöhitä</w:t>
      </w:r>
      <w:r>
        <w:t>.”</w:t>
      </w:r>
    </w:p>
    <w:p w14:paraId="2CFC2873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0A88CD5" w14:textId="77777777" w:rsidR="00150366" w:rsidRDefault="00000000">
      <w:pPr>
        <w:spacing w:line="248" w:lineRule="auto"/>
        <w:ind w:left="120" w:right="85" w:firstLine="360"/>
        <w:jc w:val="both"/>
      </w:pPr>
      <w:r>
        <w:t>This</w:t>
      </w:r>
      <w:r>
        <w:rPr>
          <w:spacing w:val="15"/>
        </w:rPr>
        <w:t xml:space="preserve"> </w:t>
      </w:r>
      <w:r>
        <w:t>verse,</w:t>
      </w:r>
      <w:r>
        <w:rPr>
          <w:spacing w:val="9"/>
        </w:rPr>
        <w:t xml:space="preserve"> </w:t>
      </w:r>
      <w:r>
        <w:t xml:space="preserve">introducing </w:t>
      </w:r>
      <w:r>
        <w:rPr>
          <w:spacing w:val="1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Sixth</w:t>
      </w:r>
      <w:r>
        <w:rPr>
          <w:spacing w:val="9"/>
        </w:rPr>
        <w:t xml:space="preserve"> </w:t>
      </w:r>
      <w:r>
        <w:t>Song, includes</w:t>
      </w:r>
      <w:r>
        <w:rPr>
          <w:spacing w:val="31"/>
        </w:rPr>
        <w:t xml:space="preserve"> </w:t>
      </w:r>
      <w:r>
        <w:rPr>
          <w:i/>
        </w:rPr>
        <w:t>hariëé- chanda</w:t>
      </w:r>
      <w:r>
        <w:t xml:space="preserve">, </w:t>
      </w:r>
      <w:r>
        <w:rPr>
          <w:i/>
        </w:rPr>
        <w:t>kriyaucitya</w:t>
      </w:r>
      <w:r>
        <w:t>,</w:t>
      </w:r>
      <w:r>
        <w:rPr>
          <w:spacing w:val="33"/>
        </w:rPr>
        <w:t xml:space="preserve"> </w:t>
      </w:r>
      <w:r>
        <w:rPr>
          <w:i/>
        </w:rPr>
        <w:t>yamaka-çabda-alaìkära</w:t>
      </w:r>
      <w:r>
        <w:rPr>
          <w:i/>
          <w:spacing w:val="1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two</w:t>
      </w:r>
      <w:r>
        <w:rPr>
          <w:spacing w:val="31"/>
        </w:rPr>
        <w:t xml:space="preserve"> </w:t>
      </w:r>
      <w:r>
        <w:rPr>
          <w:i/>
        </w:rPr>
        <w:t>artha- alaìkäras</w:t>
      </w:r>
      <w:r>
        <w:t>,</w:t>
      </w:r>
      <w:r>
        <w:rPr>
          <w:spacing w:val="34"/>
        </w:rPr>
        <w:t xml:space="preserve"> </w:t>
      </w:r>
      <w:r>
        <w:t>namely</w:t>
      </w:r>
      <w:r>
        <w:rPr>
          <w:spacing w:val="14"/>
        </w:rPr>
        <w:t xml:space="preserve"> </w:t>
      </w:r>
      <w:r>
        <w:rPr>
          <w:i/>
        </w:rPr>
        <w:t>saàçaya</w:t>
      </w:r>
      <w:r>
        <w:rPr>
          <w:i/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i/>
        </w:rPr>
        <w:t>dépaka</w:t>
      </w:r>
      <w:r>
        <w:t>.</w:t>
      </w:r>
    </w:p>
    <w:p w14:paraId="3D2FA50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7DB4C6B" w14:textId="77777777" w:rsidR="00150366" w:rsidRDefault="00000000">
      <w:pPr>
        <w:ind w:left="480"/>
      </w:pP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0"/>
          <w:w w:val="77"/>
        </w:rPr>
        <w:t xml:space="preserve"> </w:t>
      </w:r>
      <w:r>
        <w:rPr>
          <w:spacing w:val="-6"/>
        </w:rPr>
        <w:t>Rüp</w:t>
      </w:r>
      <w:r>
        <w:t>a</w:t>
      </w:r>
      <w:r>
        <w:rPr>
          <w:spacing w:val="2"/>
        </w:rPr>
        <w:t xml:space="preserve"> </w:t>
      </w:r>
      <w:r>
        <w:rPr>
          <w:spacing w:val="-6"/>
          <w:w w:val="95"/>
        </w:rPr>
        <w:t>Gosväm</w:t>
      </w:r>
      <w:r>
        <w:rPr>
          <w:w w:val="95"/>
        </w:rPr>
        <w:t>é</w:t>
      </w:r>
      <w:r>
        <w:rPr>
          <w:spacing w:val="6"/>
          <w:w w:val="95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9"/>
        </w:rPr>
        <w:t xml:space="preserve"> </w:t>
      </w:r>
      <w:r>
        <w:rPr>
          <w:spacing w:val="-6"/>
        </w:rPr>
        <w:t>quote</w:t>
      </w:r>
      <w:r>
        <w:t>d</w:t>
      </w:r>
      <w:r>
        <w:rPr>
          <w:spacing w:val="31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15"/>
        </w:rPr>
        <w:t xml:space="preserve"> </w:t>
      </w:r>
      <w:r>
        <w:rPr>
          <w:spacing w:val="-6"/>
        </w:rPr>
        <w:t>vers</w:t>
      </w:r>
      <w:r>
        <w:t>e</w:t>
      </w:r>
      <w:r>
        <w:rPr>
          <w:spacing w:val="-2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9"/>
        </w:rPr>
        <w:t xml:space="preserve"> </w:t>
      </w:r>
      <w:r>
        <w:rPr>
          <w:i/>
          <w:spacing w:val="-6"/>
        </w:rPr>
        <w:t>Ujjvala-nélamaëi</w:t>
      </w:r>
    </w:p>
    <w:p w14:paraId="630F9244" w14:textId="77777777" w:rsidR="00150366" w:rsidRDefault="00000000">
      <w:pPr>
        <w:spacing w:before="8"/>
        <w:ind w:left="120"/>
      </w:pPr>
      <w:r>
        <w:pict w14:anchorId="5186A973">
          <v:group id="_x0000_s2172" style="position:absolute;left:0;text-align:left;margin-left:122.95pt;margin-top:22.95pt;width:94.25pt;height:13pt;z-index:-8442;mso-position-horizontal-relative:page" coordorigin="2459,459" coordsize="1885,260">
            <v:shape id="_x0000_s2179" style="position:absolute;left:3153;top:509;width:179;height:161" coordorigin="3153,509" coordsize="179,161" path="m3173,645r16,13l3211,666r28,4l3242,670r29,-6l3294,649r17,-19l3322,611r7,-14l3333,585r-3,-1l3328,582r-4,3l3321,590r-14,26l3295,627r-18,2l3268,629r-18,-5l3240,612r-9,-12l3215,590r-25,2l3178,605r-2,4l3164,613r3,-25l3170,565r9,-19l3200,538r17,l3203,538r-6,20l3217,560r12,-4l3236,542r-1,-16l3223,513r-8,-3l3198,509r-16,7l3169,530r-9,18l3154,570r-1,16l3156,608r6,20l3173,645xe" fillcolor="black" stroked="f">
              <v:path arrowok="t"/>
            </v:shape>
            <v:shape id="_x0000_s2178" style="position:absolute;left:3376;top:469;width:52;height:126" coordorigin="3376,469" coordsize="52,126" path="m3404,469r-11,l3385,475r-5,9l3377,489r-1,6l3376,505r,5l3377,517r,4l3378,526r,5l3379,535r1,4l3381,544r1,5l3383,553r1,5l3385,563r2,5l3388,573r2,4l3392,581r2,5l3397,591r2,4l3404,595r3,-6l3410,584r3,-6l3415,573r1,-4l3418,564r1,-5l3420,555r1,-6l3422,545r1,-5l3424,536r1,-6l3425,526r2,-14l3427,502r-6,-22l3404,469xe" fillcolor="black" stroked="f">
              <v:path arrowok="t"/>
            </v:shape>
            <v:shape id="_x0000_s2177" style="position:absolute;left:3265;top:487;width:274;height:141" coordorigin="3265,487" coordsize="274,141" path="m3265,593r,l3267,600r6,5l3289,605r7,-7l3296,582r-5,-6l3285,575r7,-13l3312,559r11,3l3346,575r12,18l3364,608r,6l3370,616r5,l3375,624r-5,4l3433,628r-5,-4l3428,616r5,l3439,614r-1,-4l3444,597r10,-19l3475,564r5,-2l3506,560r11,9l3518,575r-6,1l3507,582r,16l3514,605r16,l3536,600r2,-7l3538,588r,-3l3533,568r-13,-19l3519,548r-16,-6l3483,545r-18,8l3458,558r14,-33l3482,509r10,-5l3505,507r1,2l3506,516r6,5l3526,521r6,-5l3532,509r-1,-5l3527,499r-4,-4l3513,487r-19,4l3482,496r-14,12l3454,525r-13,19l3430,566r-8,22l3420,606r-36,l3380,585r-8,-22l3360,542r-13,-20l3333,506r-14,-11l3309,491r-18,-4l3280,495r-4,4l3272,504r,5l3272,516r5,5l3291,521r6,-5l3297,509r-1,-2l3314,512r15,17l3340,548r5,10l3330,548r-20,-5l3291,544r-7,4l3270,567r-4,17l3265,589r,4xe" fillcolor="black" stroked="f">
              <v:path arrowok="t"/>
            </v:shape>
            <v:shape id="_x0000_s2176" style="position:absolute;left:2469;top:551;width:675;height:82" coordorigin="2469,551" coordsize="675,82" path="m3090,602r5,10l3115,612r-1,10l3131,622r-1,12l3144,634r,-83l3130,551r1,12l3114,563r1,10l3095,573r-5,11l2505,584r,1l2503,574r-7,-8l2477,566r-8,11l2469,607r8,12l2496,619r7,-9l2505,599r,3l3090,602xe" fillcolor="black" stroked="f">
              <v:path arrowok="t"/>
            </v:shape>
            <v:shape id="_x0000_s2175" style="position:absolute;left:3470;top:509;width:179;height:161" coordorigin="3470,509" coordsize="179,161" path="m3483,626r9,22l3502,661r14,6l3536,670r26,l3590,667r23,-8l3629,646r11,-17l3647,610r3,-22l3650,586r-2,-23l3641,542r-11,-17l3616,514r-16,-5l3588,510r-17,11l3566,537r5,15l3581,560r25,-2l3600,538r-12,l3601,538r23,8l3633,563r3,24l3637,588r2,25l3627,609r-9,-20l3605,585r-17,5l3573,600r-10,12l3553,624r-18,5l3509,620r-18,-17l3483,591r-1,-1l3480,585r-5,-3l3470,585r3,8l3483,626xe" fillcolor="black" stroked="f">
              <v:path arrowok="t"/>
            </v:shape>
            <v:shape id="_x0000_s2174" style="position:absolute;left:3320;top:636;width:163;height:72" coordorigin="3320,636" coordsize="163,72" path="m3483,666r-3,-16l3478,647r-3,-5l3471,639r-13,l3452,645r,16l3458,668r8,l3470,667r4,9l3473,691r-21,l3439,691r-9,-6l3424,679r8,-7l3429,659r7,l3439,653r-3,-5l3430,648r,-1l3444,647r5,-2l3449,639r-5,-3l3359,636r-5,3l3354,645r5,2l3373,647r-6,1l3364,653r3,6l3374,659r-3,13l3379,679r-5,6l3365,691r-13,l3331,691r-2,-15l3333,667r4,1l3345,668r7,-7l3352,645r-7,-6l3332,639r-4,3l3325,646r-1,3l3320,665r2,22l3323,689r8,11l3344,707r16,2l3377,703r16,-15l3398,679r5,-2l3405,679r14,19l3436,707r17,2l3467,704r11,-10l3480,689r3,-23xe" fillcolor="black" stroked="f">
              <v:path arrowok="t"/>
            </v:shape>
            <v:shape id="_x0000_s2173" style="position:absolute;left:3659;top:551;width:675;height:82" coordorigin="3659,551" coordsize="675,82" path="m3708,612r5,-10l4298,602r,-3l4301,610r6,9l4326,619r8,-12l4334,577r-8,-11l4307,566r-6,8l4298,585r,-1l3713,584r-5,-11l3689,573r,-10l3672,563r1,-12l3659,551r,83l3673,634r-1,-12l3689,622r,-10l3708,612xe" fillcolor="black" stroked="f">
              <v:path arrowok="t"/>
            </v:shape>
            <w10:wrap anchorx="page"/>
          </v:group>
        </w:pict>
      </w:r>
      <w:r>
        <w:rPr>
          <w:spacing w:val="-2"/>
          <w:w w:val="97"/>
        </w:rPr>
        <w:t>(</w:t>
      </w:r>
      <w:r>
        <w:rPr>
          <w:i/>
          <w:spacing w:val="-12"/>
          <w:w w:val="97"/>
        </w:rPr>
        <w:t>V</w:t>
      </w:r>
      <w:r>
        <w:rPr>
          <w:i/>
          <w:spacing w:val="-2"/>
          <w:w w:val="97"/>
        </w:rPr>
        <w:t>yabhicäré-prakaraë</w:t>
      </w:r>
      <w:r>
        <w:rPr>
          <w:i/>
          <w:w w:val="97"/>
        </w:rPr>
        <w:t>a</w:t>
      </w:r>
      <w:r>
        <w:rPr>
          <w:i/>
          <w:spacing w:val="14"/>
          <w:w w:val="97"/>
        </w:rPr>
        <w:t xml:space="preserve"> </w:t>
      </w:r>
      <w:r>
        <w:rPr>
          <w:spacing w:val="-2"/>
        </w:rPr>
        <w:t>13.9</w:t>
      </w:r>
      <w:r>
        <w:t>)</w:t>
      </w:r>
      <w:r>
        <w:rPr>
          <w:spacing w:val="19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2"/>
        </w:rPr>
        <w:t>illustrat</w:t>
      </w:r>
      <w:r>
        <w:t>e</w:t>
      </w:r>
      <w:r>
        <w:rPr>
          <w:spacing w:val="26"/>
        </w:rPr>
        <w:t xml:space="preserve"> </w:t>
      </w:r>
      <w:r>
        <w:rPr>
          <w:i/>
          <w:spacing w:val="-2"/>
        </w:rPr>
        <w:t>nirveda</w:t>
      </w:r>
      <w:r>
        <w:t>,</w:t>
      </w:r>
      <w:r>
        <w:rPr>
          <w:spacing w:val="-19"/>
        </w:rPr>
        <w:t xml:space="preserve"> </w:t>
      </w:r>
      <w:r>
        <w:rPr>
          <w:spacing w:val="-2"/>
          <w:w w:val="103"/>
        </w:rPr>
        <w:t>disgust.</w:t>
      </w:r>
    </w:p>
    <w:p w14:paraId="676B1C08" w14:textId="77777777" w:rsidR="00150366" w:rsidRDefault="00150366">
      <w:pPr>
        <w:spacing w:before="1" w:line="100" w:lineRule="exact"/>
        <w:rPr>
          <w:sz w:val="10"/>
          <w:szCs w:val="10"/>
        </w:rPr>
      </w:pPr>
    </w:p>
    <w:p w14:paraId="131F5D3D" w14:textId="77777777" w:rsidR="00150366" w:rsidRDefault="00150366">
      <w:pPr>
        <w:spacing w:line="200" w:lineRule="exact"/>
      </w:pPr>
    </w:p>
    <w:p w14:paraId="3548AA14" w14:textId="77777777" w:rsidR="00150366" w:rsidRDefault="00150366">
      <w:pPr>
        <w:spacing w:line="200" w:lineRule="exact"/>
      </w:pPr>
    </w:p>
    <w:p w14:paraId="3FB18E98" w14:textId="77777777" w:rsidR="00150366" w:rsidRDefault="00150366">
      <w:pPr>
        <w:spacing w:line="200" w:lineRule="exact"/>
      </w:pPr>
    </w:p>
    <w:p w14:paraId="19B82215" w14:textId="77777777" w:rsidR="00150366" w:rsidRDefault="00150366">
      <w:pPr>
        <w:spacing w:line="200" w:lineRule="exact"/>
      </w:pPr>
    </w:p>
    <w:p w14:paraId="48003055" w14:textId="77777777" w:rsidR="00150366" w:rsidRDefault="00000000">
      <w:pPr>
        <w:spacing w:before="9"/>
        <w:ind w:left="1653" w:right="1653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Six</w:t>
      </w:r>
      <w:r>
        <w:rPr>
          <w:rFonts w:ascii="Cambria" w:eastAsia="Cambria" w:hAnsi="Cambria" w:cs="Cambria"/>
          <w:i/>
          <w:spacing w:val="54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4A4B0944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3BAF4E1E" w14:textId="77777777" w:rsidR="00150366" w:rsidRDefault="00000000">
      <w:pPr>
        <w:spacing w:line="248" w:lineRule="auto"/>
        <w:ind w:left="120" w:right="85" w:firstLine="360"/>
        <w:jc w:val="both"/>
      </w:pPr>
      <w:r>
        <w:t>[The</w:t>
      </w:r>
      <w:r>
        <w:rPr>
          <w:spacing w:val="41"/>
        </w:rPr>
        <w:t xml:space="preserve"> </w:t>
      </w:r>
      <w:r>
        <w:t>musical</w:t>
      </w:r>
      <w:r>
        <w:rPr>
          <w:spacing w:val="37"/>
        </w:rPr>
        <w:t xml:space="preserve"> </w:t>
      </w:r>
      <w:r>
        <w:t>mode</w:t>
      </w:r>
      <w:r>
        <w:rPr>
          <w:spacing w:val="36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rPr>
          <w:i/>
        </w:rPr>
        <w:t>mälava-räga</w:t>
      </w:r>
      <w:r>
        <w:t>.</w:t>
      </w:r>
      <w:r>
        <w:rPr>
          <w:spacing w:val="-11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 xml:space="preserve">rhythm </w:t>
      </w:r>
      <w:r>
        <w:rPr>
          <w:spacing w:val="8"/>
        </w:rPr>
        <w:t xml:space="preserve"> </w:t>
      </w:r>
      <w:r>
        <w:rPr>
          <w:w w:val="101"/>
        </w:rPr>
        <w:t xml:space="preserve">moves </w:t>
      </w:r>
      <w:r>
        <w:t>quickly</w:t>
      </w:r>
      <w:r>
        <w:rPr>
          <w:spacing w:val="2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i/>
        </w:rPr>
        <w:t>ekatälé-täla</w:t>
      </w:r>
      <w:r>
        <w:t>.]</w:t>
      </w:r>
    </w:p>
    <w:p w14:paraId="4F54BBA0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00AEC418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11</w:t>
      </w:r>
    </w:p>
    <w:p w14:paraId="4BA56D76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2465302C" w14:textId="77777777" w:rsidR="00150366" w:rsidRDefault="00000000">
      <w:pPr>
        <w:spacing w:line="248" w:lineRule="auto"/>
        <w:ind w:left="120" w:right="86"/>
      </w:pPr>
      <w:r>
        <w:rPr>
          <w:i/>
        </w:rPr>
        <w:t>nibhåta-nikuïja-gåhaà</w:t>
      </w:r>
      <w:r>
        <w:rPr>
          <w:i/>
          <w:spacing w:val="36"/>
        </w:rPr>
        <w:t xml:space="preserve"> </w:t>
      </w:r>
      <w:r>
        <w:rPr>
          <w:i/>
        </w:rPr>
        <w:t>gatayä</w:t>
      </w:r>
      <w:r>
        <w:rPr>
          <w:i/>
          <w:spacing w:val="-11"/>
        </w:rPr>
        <w:t xml:space="preserve"> </w:t>
      </w:r>
      <w:r>
        <w:rPr>
          <w:i/>
        </w:rPr>
        <w:t>niçi</w:t>
      </w:r>
      <w:r>
        <w:rPr>
          <w:i/>
          <w:spacing w:val="-15"/>
        </w:rPr>
        <w:t xml:space="preserve"> </w:t>
      </w:r>
      <w:r>
        <w:rPr>
          <w:i/>
        </w:rPr>
        <w:t>rahasi</w:t>
      </w:r>
      <w:r>
        <w:rPr>
          <w:i/>
          <w:spacing w:val="-15"/>
        </w:rPr>
        <w:t xml:space="preserve"> </w:t>
      </w:r>
      <w:r>
        <w:rPr>
          <w:i/>
          <w:w w:val="94"/>
        </w:rPr>
        <w:t>niléya</w:t>
      </w:r>
      <w:r>
        <w:rPr>
          <w:i/>
          <w:spacing w:val="3"/>
          <w:w w:val="94"/>
        </w:rPr>
        <w:t xml:space="preserve"> </w:t>
      </w:r>
      <w:r>
        <w:rPr>
          <w:i/>
        </w:rPr>
        <w:t xml:space="preserve">vasantam </w:t>
      </w:r>
      <w:r>
        <w:rPr>
          <w:i/>
          <w:w w:val="98"/>
        </w:rPr>
        <w:t>cakita-vilokita-sakala-diçä</w:t>
      </w:r>
      <w:r>
        <w:rPr>
          <w:i/>
          <w:spacing w:val="20"/>
          <w:w w:val="98"/>
        </w:rPr>
        <w:t xml:space="preserve"> </w:t>
      </w:r>
      <w:r>
        <w:rPr>
          <w:i/>
          <w:w w:val="98"/>
        </w:rPr>
        <w:t>rati-rabhasa-bhareëa</w:t>
      </w:r>
      <w:r>
        <w:rPr>
          <w:i/>
          <w:spacing w:val="-2"/>
          <w:w w:val="98"/>
        </w:rPr>
        <w:t xml:space="preserve"> </w:t>
      </w:r>
      <w:r>
        <w:rPr>
          <w:i/>
        </w:rPr>
        <w:t>hasantam</w:t>
      </w:r>
      <w:r>
        <w:rPr>
          <w:i/>
          <w:spacing w:val="-11"/>
        </w:rPr>
        <w:t xml:space="preserve"> </w:t>
      </w:r>
      <w:r>
        <w:rPr>
          <w:w w:val="111"/>
        </w:rPr>
        <w:t>(1)</w:t>
      </w:r>
    </w:p>
    <w:p w14:paraId="58F5C0EE" w14:textId="77777777" w:rsidR="00150366" w:rsidRDefault="00000000">
      <w:pPr>
        <w:spacing w:before="90"/>
        <w:ind w:left="1920"/>
      </w:pPr>
      <w:r>
        <w:rPr>
          <w:i/>
        </w:rPr>
        <w:t>sakhi he</w:t>
      </w:r>
      <w:r>
        <w:rPr>
          <w:i/>
          <w:spacing w:val="-8"/>
        </w:rPr>
        <w:t xml:space="preserve"> </w:t>
      </w:r>
      <w:r>
        <w:rPr>
          <w:i/>
        </w:rPr>
        <w:t>keçi-mathanam</w:t>
      </w:r>
      <w:r>
        <w:rPr>
          <w:i/>
          <w:spacing w:val="-12"/>
        </w:rPr>
        <w:t xml:space="preserve"> </w:t>
      </w:r>
      <w:r>
        <w:rPr>
          <w:i/>
          <w:w w:val="106"/>
        </w:rPr>
        <w:t>udäraà</w:t>
      </w:r>
    </w:p>
    <w:p w14:paraId="66F74619" w14:textId="77777777" w:rsidR="00150366" w:rsidRDefault="00000000">
      <w:pPr>
        <w:spacing w:before="8" w:line="248" w:lineRule="auto"/>
        <w:ind w:left="2640" w:right="85" w:hanging="720"/>
      </w:pPr>
      <w:r>
        <w:rPr>
          <w:i/>
        </w:rPr>
        <w:t>ramaya mayä saha</w:t>
      </w:r>
      <w:r>
        <w:rPr>
          <w:i/>
          <w:spacing w:val="-15"/>
        </w:rPr>
        <w:t xml:space="preserve"> </w:t>
      </w:r>
      <w:r>
        <w:rPr>
          <w:i/>
        </w:rPr>
        <w:t>madana-manoratha- bhävitayä</w:t>
      </w:r>
      <w:r>
        <w:rPr>
          <w:i/>
          <w:spacing w:val="-10"/>
        </w:rPr>
        <w:t xml:space="preserve"> </w:t>
      </w:r>
      <w:r>
        <w:rPr>
          <w:i/>
        </w:rPr>
        <w:t>sa-vikäram</w:t>
      </w:r>
      <w:r>
        <w:rPr>
          <w:i/>
          <w:spacing w:val="-2"/>
        </w:rPr>
        <w:t xml:space="preserve"> </w:t>
      </w:r>
      <w:r>
        <w:rPr>
          <w:w w:val="106"/>
        </w:rPr>
        <w:t>(refrain)</w:t>
      </w:r>
    </w:p>
    <w:p w14:paraId="37490C8B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0872F3B6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headerReference w:type="default" r:id="rId27"/>
          <w:pgSz w:w="6820" w:h="10220"/>
          <w:pgMar w:top="780" w:right="780" w:bottom="280" w:left="780" w:header="581" w:footer="0" w:gutter="0"/>
          <w:pgNumType w:start="78"/>
          <w:cols w:space="720"/>
        </w:sectPr>
      </w:pPr>
      <w:r>
        <w:rPr>
          <w:rFonts w:ascii="Book Antiqua" w:eastAsia="Book Antiqua" w:hAnsi="Book Antiqua" w:cs="Book Antiqua"/>
          <w:b/>
        </w:rPr>
        <w:t>“One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night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came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>to  the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b/>
        </w:rPr>
        <w:t>secluded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forest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bower </w:t>
      </w:r>
      <w:r>
        <w:rPr>
          <w:rFonts w:ascii="Book Antiqua" w:eastAsia="Book Antiqua" w:hAnsi="Book Antiqua" w:cs="Book Antiqua"/>
          <w:b/>
          <w:spacing w:val="-4"/>
          <w:w w:val="91"/>
        </w:rPr>
        <w:t>wher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18"/>
        </w:rPr>
        <w:t>W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ha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agree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meet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mischievousl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concealed </w:t>
      </w:r>
      <w:r>
        <w:rPr>
          <w:rFonts w:ascii="Book Antiqua" w:eastAsia="Book Antiqua" w:hAnsi="Book Antiqua" w:cs="Book Antiqua"/>
          <w:b/>
          <w:spacing w:val="-4"/>
          <w:w w:val="88"/>
        </w:rPr>
        <w:t>Himsel</w:t>
      </w:r>
      <w:r>
        <w:rPr>
          <w:rFonts w:ascii="Book Antiqua" w:eastAsia="Book Antiqua" w:hAnsi="Book Antiqua" w:cs="Book Antiqua"/>
          <w:b/>
          <w:w w:val="88"/>
        </w:rPr>
        <w:t>f</w:t>
      </w:r>
      <w:r>
        <w:rPr>
          <w:rFonts w:ascii="Book Antiqua" w:eastAsia="Book Antiqua" w:hAnsi="Book Antiqua" w:cs="Book Antiqua"/>
          <w:b/>
          <w:spacing w:val="1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dens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foliag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-4"/>
          <w:w w:val="90"/>
        </w:rPr>
        <w:t xml:space="preserve"> 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b/>
          <w:i/>
          <w:spacing w:val="-5"/>
        </w:rPr>
        <w:t>nikuïj</w:t>
      </w:r>
      <w:r>
        <w:rPr>
          <w:b/>
          <w:i/>
        </w:rPr>
        <w:t>a</w:t>
      </w:r>
      <w:r>
        <w:rPr>
          <w:b/>
          <w:i/>
          <w:spacing w:val="2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jus</w:t>
      </w:r>
      <w:r>
        <w:rPr>
          <w:rFonts w:ascii="Book Antiqua" w:eastAsia="Book Antiqua" w:hAnsi="Book Antiqua" w:cs="Book Antiqua"/>
          <w:b/>
          <w:w w:val="92"/>
        </w:rPr>
        <w:t>t</w:t>
      </w:r>
      <w:r>
        <w:rPr>
          <w:rFonts w:ascii="Book Antiqua" w:eastAsia="Book Antiqua" w:hAnsi="Book Antiqua" w:cs="Book Antiqua"/>
          <w:b/>
          <w:spacing w:val="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observ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My </w:t>
      </w:r>
      <w:r>
        <w:rPr>
          <w:rFonts w:ascii="Book Antiqua" w:eastAsia="Book Antiqua" w:hAnsi="Book Antiqua" w:cs="Book Antiqua"/>
          <w:b/>
          <w:w w:val="89"/>
        </w:rPr>
        <w:t>eagerness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for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Him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and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My</w:t>
      </w:r>
      <w:r>
        <w:rPr>
          <w:rFonts w:ascii="Book Antiqua" w:eastAsia="Book Antiqua" w:hAnsi="Book Antiqua" w:cs="Book Antiqua"/>
          <w:b/>
          <w:spacing w:val="-6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agony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in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His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absence.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Overcome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anxiety,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eyes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weary and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full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apprehension, </w:t>
      </w:r>
      <w:r>
        <w:rPr>
          <w:rFonts w:ascii="Book Antiqua" w:eastAsia="Book Antiqua" w:hAnsi="Book Antiqua" w:cs="Book Antiqua"/>
          <w:b/>
          <w:spacing w:val="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 </w:t>
      </w:r>
      <w:r>
        <w:rPr>
          <w:rFonts w:ascii="Book Antiqua" w:eastAsia="Book Antiqua" w:hAnsi="Book Antiqua" w:cs="Book Antiqua"/>
          <w:b/>
          <w:w w:val="90"/>
        </w:rPr>
        <w:t>looked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around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wondering,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‘Oh,</w:t>
      </w:r>
      <w:r>
        <w:rPr>
          <w:rFonts w:ascii="Book Antiqua" w:eastAsia="Book Antiqua" w:hAnsi="Book Antiqua" w:cs="Book Antiqua"/>
          <w:b/>
          <w:spacing w:val="-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when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will</w:t>
      </w:r>
      <w:r>
        <w:rPr>
          <w:rFonts w:ascii="Book Antiqua" w:eastAsia="Book Antiqua" w:hAnsi="Book Antiqua" w:cs="Book Antiqua"/>
          <w:b/>
          <w:spacing w:val="-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He</w:t>
      </w:r>
      <w:r>
        <w:rPr>
          <w:rFonts w:ascii="Book Antiqua" w:eastAsia="Book Antiqua" w:hAnsi="Book Antiqua" w:cs="Book Antiqua"/>
          <w:b/>
          <w:spacing w:val="-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come?’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Seeing</w:t>
      </w:r>
    </w:p>
    <w:p w14:paraId="3CFC3DF9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3E23D6B" w14:textId="77777777" w:rsidR="00150366" w:rsidRDefault="00150366">
      <w:pPr>
        <w:spacing w:line="200" w:lineRule="exact"/>
      </w:pPr>
    </w:p>
    <w:p w14:paraId="095B020C" w14:textId="77777777" w:rsidR="00150366" w:rsidRDefault="00000000">
      <w:pPr>
        <w:spacing w:before="31"/>
        <w:ind w:left="82" w:right="82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7"/>
        </w:rPr>
        <w:t>Me</w:t>
      </w:r>
      <w:r>
        <w:rPr>
          <w:rFonts w:ascii="Book Antiqua" w:eastAsia="Book Antiqua" w:hAnsi="Book Antiqua" w:cs="Book Antiqua"/>
          <w:b/>
          <w:spacing w:val="14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so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tormented, 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He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then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delighted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Me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nectar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of</w:t>
      </w:r>
    </w:p>
    <w:p w14:paraId="036A477A" w14:textId="77777777" w:rsidR="00150366" w:rsidRDefault="00000000">
      <w:pPr>
        <w:spacing w:line="220" w:lineRule="exact"/>
        <w:ind w:left="12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9"/>
          <w:position w:val="1"/>
        </w:rPr>
        <w:t>His</w:t>
      </w:r>
      <w:r>
        <w:rPr>
          <w:rFonts w:ascii="Book Antiqua" w:eastAsia="Book Antiqua" w:hAnsi="Book Antiqua" w:cs="Book Antiqua"/>
          <w:b/>
          <w:spacing w:val="9"/>
          <w:w w:val="8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89"/>
          <w:position w:val="1"/>
        </w:rPr>
        <w:t>laughter,</w:t>
      </w:r>
      <w:r>
        <w:rPr>
          <w:rFonts w:ascii="Book Antiqua" w:eastAsia="Book Antiqua" w:hAnsi="Book Antiqua" w:cs="Book Antiqua"/>
          <w:b/>
          <w:spacing w:val="42"/>
          <w:w w:val="8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89"/>
          <w:position w:val="1"/>
        </w:rPr>
        <w:t>full</w:t>
      </w:r>
      <w:r>
        <w:rPr>
          <w:rFonts w:ascii="Book Antiqua" w:eastAsia="Book Antiqua" w:hAnsi="Book Antiqua" w:cs="Book Antiqua"/>
          <w:b/>
          <w:spacing w:val="3"/>
          <w:w w:val="8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position w:val="1"/>
        </w:rPr>
        <w:t>of</w:t>
      </w:r>
      <w:r>
        <w:rPr>
          <w:rFonts w:ascii="Book Antiqua" w:eastAsia="Book Antiqua" w:hAnsi="Book Antiqua" w:cs="Book Antiqua"/>
          <w:b/>
          <w:spacing w:val="-19"/>
          <w:position w:val="1"/>
        </w:rPr>
        <w:t xml:space="preserve"> </w:t>
      </w:r>
      <w:r>
        <w:rPr>
          <w:b/>
          <w:i/>
          <w:w w:val="102"/>
          <w:position w:val="1"/>
        </w:rPr>
        <w:t>çåìgära-rasa</w:t>
      </w:r>
      <w:r>
        <w:rPr>
          <w:rFonts w:ascii="Book Antiqua" w:eastAsia="Book Antiqua" w:hAnsi="Book Antiqua" w:cs="Book Antiqua"/>
          <w:b/>
          <w:w w:val="107"/>
          <w:position w:val="1"/>
        </w:rPr>
        <w:t>.</w:t>
      </w:r>
    </w:p>
    <w:p w14:paraId="1F44C0E1" w14:textId="77777777" w:rsidR="00150366" w:rsidRDefault="00150366">
      <w:pPr>
        <w:spacing w:before="10" w:line="100" w:lineRule="exact"/>
        <w:rPr>
          <w:sz w:val="11"/>
          <w:szCs w:val="11"/>
        </w:rPr>
      </w:pPr>
    </w:p>
    <w:p w14:paraId="2BA83C00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b/>
          <w:i/>
        </w:rPr>
        <w:t>sakhé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Keçi-mathana 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</w:rPr>
        <w:t>most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munificent 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when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it </w:t>
      </w:r>
      <w:r>
        <w:rPr>
          <w:rFonts w:ascii="Book Antiqua" w:eastAsia="Book Antiqua" w:hAnsi="Book Antiqua" w:cs="Book Antiqua"/>
          <w:b/>
          <w:w w:val="94"/>
        </w:rPr>
        <w:t xml:space="preserve">comes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relieving</w:t>
      </w:r>
      <w:r>
        <w:rPr>
          <w:rFonts w:ascii="Book Antiqua" w:eastAsia="Book Antiqua" w:hAnsi="Book Antiqua" w:cs="Book Antiqua"/>
          <w:b/>
          <w:spacing w:val="-1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burning</w:t>
      </w:r>
      <w:r>
        <w:rPr>
          <w:rFonts w:ascii="Book Antiqua" w:eastAsia="Book Antiqua" w:hAnsi="Book Antiqua" w:cs="Book Antiqua"/>
          <w:b/>
          <w:spacing w:val="-1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heat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of</w:t>
      </w:r>
      <w:r>
        <w:rPr>
          <w:rFonts w:ascii="Book Antiqua" w:eastAsia="Book Antiqua" w:hAnsi="Book Antiqua" w:cs="Book Antiqua"/>
          <w:b/>
          <w:spacing w:val="-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Kämadeva.</w:t>
      </w:r>
      <w:r>
        <w:rPr>
          <w:rFonts w:ascii="Book Antiqua" w:eastAsia="Book Antiqua" w:hAnsi="Book Antiqua" w:cs="Book Antiqua"/>
          <w:b/>
          <w:spacing w:val="-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Amorous </w:t>
      </w:r>
      <w:r>
        <w:rPr>
          <w:rFonts w:ascii="Book Antiqua" w:eastAsia="Book Antiqua" w:hAnsi="Book Antiqua" w:cs="Book Antiqua"/>
          <w:b/>
        </w:rPr>
        <w:t>desire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seized</w:t>
      </w:r>
      <w:r>
        <w:rPr>
          <w:rFonts w:ascii="Book Antiqua" w:eastAsia="Book Antiqua" w:hAnsi="Book Antiqua" w:cs="Book Antiqua"/>
          <w:b/>
          <w:spacing w:val="3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driven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Me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mad.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dear </w:t>
      </w:r>
      <w:r>
        <w:rPr>
          <w:b/>
          <w:i/>
        </w:rPr>
        <w:t>sakhé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arrange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once for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killer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Keçi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come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and </w:t>
      </w:r>
      <w:r>
        <w:rPr>
          <w:rFonts w:ascii="Book Antiqua" w:eastAsia="Book Antiqua" w:hAnsi="Book Antiqua" w:cs="Book Antiqua"/>
          <w:b/>
          <w:w w:val="88"/>
        </w:rPr>
        <w:t>fulfill</w:t>
      </w:r>
      <w:r>
        <w:rPr>
          <w:rFonts w:ascii="Book Antiqua" w:eastAsia="Book Antiqua" w:hAnsi="Book Antiqua" w:cs="Book Antiqua"/>
          <w:b/>
          <w:spacing w:val="5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My</w:t>
      </w:r>
      <w:r>
        <w:rPr>
          <w:rFonts w:ascii="Book Antiqua" w:eastAsia="Book Antiqua" w:hAnsi="Book Antiqua" w:cs="Book Antiqua"/>
          <w:b/>
          <w:spacing w:val="4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 xml:space="preserve">yearnings.” </w:t>
      </w:r>
      <w:r>
        <w:rPr>
          <w:rFonts w:ascii="Book Antiqua" w:eastAsia="Book Antiqua" w:hAnsi="Book Antiqua" w:cs="Book Antiqua"/>
          <w:b/>
          <w:spacing w:val="8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(refrain)</w:t>
      </w:r>
    </w:p>
    <w:p w14:paraId="701291AE" w14:textId="77777777" w:rsidR="00150366" w:rsidRDefault="00150366">
      <w:pPr>
        <w:spacing w:line="160" w:lineRule="exact"/>
        <w:rPr>
          <w:sz w:val="17"/>
          <w:szCs w:val="17"/>
        </w:rPr>
      </w:pPr>
    </w:p>
    <w:p w14:paraId="136BBD92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754392C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65220A20" w14:textId="77777777" w:rsidR="00150366" w:rsidRDefault="00000000">
      <w:pPr>
        <w:spacing w:line="247" w:lineRule="auto"/>
        <w:ind w:left="120" w:right="85" w:firstLine="360"/>
        <w:jc w:val="both"/>
      </w:pPr>
      <w:r>
        <w:t>Burning</w:t>
      </w:r>
      <w:r>
        <w:rPr>
          <w:spacing w:val="26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fever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amorous</w:t>
      </w:r>
      <w:r>
        <w:rPr>
          <w:spacing w:val="41"/>
        </w:rPr>
        <w:t xml:space="preserve"> </w:t>
      </w:r>
      <w:r>
        <w:t>desire,</w:t>
      </w:r>
      <w:r>
        <w:rPr>
          <w:spacing w:val="29"/>
        </w:rPr>
        <w:t xml:space="preserve"> </w:t>
      </w:r>
      <w:r>
        <w:rPr>
          <w:w w:val="78"/>
        </w:rPr>
        <w:t>Çré</w:t>
      </w:r>
      <w:r>
        <w:rPr>
          <w:spacing w:val="24"/>
          <w:w w:val="78"/>
        </w:rPr>
        <w:t xml:space="preserve"> </w:t>
      </w:r>
      <w:r>
        <w:t>Rädhä</w:t>
      </w:r>
      <w:r>
        <w:rPr>
          <w:spacing w:val="18"/>
        </w:rPr>
        <w:t xml:space="preserve"> </w:t>
      </w:r>
      <w:r>
        <w:t>reveals to</w:t>
      </w:r>
      <w:r>
        <w:rPr>
          <w:spacing w:val="31"/>
        </w:rPr>
        <w:t xml:space="preserve"> </w:t>
      </w:r>
      <w:r>
        <w:t>Her</w:t>
      </w:r>
      <w:r>
        <w:rPr>
          <w:spacing w:val="26"/>
        </w:rPr>
        <w:t xml:space="preserve"> </w:t>
      </w:r>
      <w:r>
        <w:rPr>
          <w:i/>
        </w:rPr>
        <w:t>sakhé</w:t>
      </w:r>
      <w:r>
        <w:rPr>
          <w:i/>
          <w:spacing w:val="-12"/>
        </w:rPr>
        <w:t xml:space="preserve"> </w:t>
      </w:r>
      <w:r>
        <w:t>Her</w:t>
      </w:r>
      <w:r>
        <w:rPr>
          <w:spacing w:val="26"/>
        </w:rPr>
        <w:t xml:space="preserve"> </w:t>
      </w:r>
      <w:r>
        <w:t>desire</w:t>
      </w:r>
      <w:r>
        <w:rPr>
          <w:spacing w:val="34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meet</w:t>
      </w:r>
      <w:r>
        <w:rPr>
          <w:spacing w:val="36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rPr>
          <w:w w:val="78"/>
        </w:rPr>
        <w:t>Çré</w:t>
      </w:r>
      <w:r>
        <w:rPr>
          <w:spacing w:val="31"/>
          <w:w w:val="78"/>
        </w:rPr>
        <w:t xml:space="preserve"> </w:t>
      </w:r>
      <w:r>
        <w:t>Kåñëa.</w:t>
      </w:r>
      <w:r>
        <w:rPr>
          <w:spacing w:val="-8"/>
        </w:rPr>
        <w:t xml:space="preserve"> </w:t>
      </w:r>
      <w:r>
        <w:t>She</w:t>
      </w:r>
      <w:r>
        <w:rPr>
          <w:spacing w:val="14"/>
        </w:rPr>
        <w:t xml:space="preserve"> </w:t>
      </w:r>
      <w:r>
        <w:rPr>
          <w:w w:val="102"/>
        </w:rPr>
        <w:t xml:space="preserve">begins </w:t>
      </w:r>
      <w:r>
        <w:rPr>
          <w:spacing w:val="-4"/>
        </w:rPr>
        <w:t>b</w:t>
      </w:r>
      <w:r>
        <w:t>y</w:t>
      </w:r>
      <w:r>
        <w:rPr>
          <w:spacing w:val="14"/>
        </w:rPr>
        <w:t xml:space="preserve"> </w:t>
      </w:r>
      <w:r>
        <w:rPr>
          <w:spacing w:val="-4"/>
        </w:rPr>
        <w:t>disclosin</w:t>
      </w:r>
      <w:r>
        <w:t>g</w:t>
      </w:r>
      <w:r>
        <w:rPr>
          <w:spacing w:val="31"/>
        </w:rPr>
        <w:t xml:space="preserve"> </w:t>
      </w:r>
      <w:r>
        <w:rPr>
          <w:spacing w:val="-4"/>
        </w:rPr>
        <w:t>detail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9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4"/>
        </w:rPr>
        <w:t>previou</w:t>
      </w:r>
      <w:r>
        <w:t>s</w:t>
      </w:r>
      <w:r>
        <w:rPr>
          <w:spacing w:val="35"/>
        </w:rPr>
        <w:t xml:space="preserve"> </w:t>
      </w:r>
      <w:r>
        <w:rPr>
          <w:spacing w:val="-4"/>
        </w:rPr>
        <w:t>romanti</w:t>
      </w:r>
      <w:r>
        <w:t xml:space="preserve">c  </w:t>
      </w:r>
      <w:r>
        <w:rPr>
          <w:spacing w:val="-4"/>
        </w:rPr>
        <w:t>encounte</w:t>
      </w:r>
      <w:r>
        <w:t xml:space="preserve">r </w:t>
      </w:r>
      <w:r>
        <w:rPr>
          <w:spacing w:val="12"/>
        </w:rPr>
        <w:t xml:space="preserve"> </w:t>
      </w:r>
      <w:r>
        <w:rPr>
          <w:spacing w:val="-4"/>
          <w:w w:val="105"/>
        </w:rPr>
        <w:t xml:space="preserve">when </w:t>
      </w:r>
      <w:r>
        <w:t>She</w:t>
      </w:r>
      <w:r>
        <w:rPr>
          <w:spacing w:val="2"/>
        </w:rPr>
        <w:t xml:space="preserve"> </w:t>
      </w:r>
      <w:r>
        <w:t>had</w:t>
      </w:r>
      <w:r>
        <w:rPr>
          <w:spacing w:val="26"/>
        </w:rPr>
        <w:t xml:space="preserve"> </w:t>
      </w:r>
      <w:r>
        <w:t>pleased</w:t>
      </w:r>
      <w:r>
        <w:rPr>
          <w:spacing w:val="20"/>
        </w:rPr>
        <w:t xml:space="preserve"> </w:t>
      </w:r>
      <w:r>
        <w:t>Her</w:t>
      </w:r>
      <w:r>
        <w:rPr>
          <w:spacing w:val="14"/>
        </w:rPr>
        <w:t xml:space="preserve"> </w:t>
      </w:r>
      <w:r>
        <w:rPr>
          <w:i/>
        </w:rPr>
        <w:t>präëa-nätha</w:t>
      </w:r>
      <w:r>
        <w:t>. This</w:t>
      </w:r>
      <w:r>
        <w:rPr>
          <w:spacing w:val="19"/>
        </w:rPr>
        <w:t xml:space="preserve"> </w:t>
      </w:r>
      <w:r>
        <w:t>pastime</w:t>
      </w:r>
      <w:r>
        <w:rPr>
          <w:spacing w:val="2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full</w:t>
      </w:r>
      <w:r>
        <w:rPr>
          <w:spacing w:val="1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w w:val="107"/>
        </w:rPr>
        <w:t xml:space="preserve">the </w:t>
      </w:r>
      <w:r>
        <w:t>deepest</w:t>
      </w:r>
      <w:r>
        <w:rPr>
          <w:spacing w:val="20"/>
        </w:rPr>
        <w:t xml:space="preserve"> </w:t>
      </w:r>
      <w:r>
        <w:rPr>
          <w:w w:val="102"/>
        </w:rPr>
        <w:t>mysteries.</w:t>
      </w:r>
    </w:p>
    <w:p w14:paraId="65EB4FDB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0F63636C" w14:textId="77777777" w:rsidR="00150366" w:rsidRDefault="00000000">
      <w:pPr>
        <w:spacing w:line="247" w:lineRule="auto"/>
        <w:ind w:left="120" w:right="85" w:firstLine="360"/>
        <w:jc w:val="both"/>
      </w:pPr>
      <w:r>
        <w:rPr>
          <w:i/>
          <w:w w:val="96"/>
        </w:rPr>
        <w:t>Sakhé!</w:t>
      </w:r>
      <w:r>
        <w:rPr>
          <w:i/>
          <w:spacing w:val="-10"/>
          <w:w w:val="96"/>
        </w:rPr>
        <w:t xml:space="preserve"> </w:t>
      </w:r>
      <w:r>
        <w:rPr>
          <w:i/>
        </w:rPr>
        <w:t>ramaya</w:t>
      </w:r>
      <w:r>
        <w:rPr>
          <w:i/>
          <w:spacing w:val="-12"/>
        </w:rPr>
        <w:t xml:space="preserve"> </w:t>
      </w:r>
      <w:r>
        <w:rPr>
          <w:i/>
          <w:w w:val="98"/>
        </w:rPr>
        <w:t>keçi-mathanam</w:t>
      </w:r>
      <w:r>
        <w:rPr>
          <w:i/>
          <w:spacing w:val="1"/>
          <w:w w:val="98"/>
        </w:rPr>
        <w:t xml:space="preserve"> </w:t>
      </w:r>
      <w:r>
        <w:rPr>
          <w:i/>
          <w:w w:val="98"/>
        </w:rPr>
        <w:t>udäram</w:t>
      </w:r>
      <w:r>
        <w:rPr>
          <w:i/>
          <w:spacing w:val="-11"/>
          <w:w w:val="98"/>
        </w:rPr>
        <w:t xml:space="preserve"> </w:t>
      </w:r>
      <w:r>
        <w:rPr>
          <w:i/>
        </w:rPr>
        <w:t>mayä</w:t>
      </w:r>
      <w:r>
        <w:rPr>
          <w:i/>
          <w:spacing w:val="-12"/>
        </w:rPr>
        <w:t xml:space="preserve"> </w:t>
      </w:r>
      <w:r>
        <w:rPr>
          <w:i/>
          <w:w w:val="95"/>
        </w:rPr>
        <w:t>saha</w:t>
      </w:r>
      <w:r>
        <w:rPr>
          <w:w w:val="95"/>
        </w:rPr>
        <w:t>:</w:t>
      </w:r>
      <w:r>
        <w:rPr>
          <w:spacing w:val="-5"/>
          <w:w w:val="95"/>
        </w:rPr>
        <w:t xml:space="preserve"> </w:t>
      </w:r>
      <w:r>
        <w:t>“</w:t>
      </w:r>
      <w:r>
        <w:rPr>
          <w:i/>
        </w:rPr>
        <w:t xml:space="preserve">Sakhé, </w:t>
      </w:r>
      <w:r>
        <w:t>arrange</w:t>
      </w:r>
      <w:r>
        <w:rPr>
          <w:spacing w:val="2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delightful</w:t>
      </w:r>
      <w:r>
        <w:rPr>
          <w:spacing w:val="31"/>
        </w:rPr>
        <w:t xml:space="preserve"> </w:t>
      </w:r>
      <w:r>
        <w:t>tryst</w:t>
      </w:r>
      <w:r>
        <w:rPr>
          <w:spacing w:val="26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Me with</w:t>
      </w:r>
      <w:r>
        <w:rPr>
          <w:spacing w:val="26"/>
        </w:rPr>
        <w:t xml:space="preserve"> </w:t>
      </w:r>
      <w:r>
        <w:t>Keçi-nisüdana.”</w:t>
      </w:r>
      <w:r>
        <w:rPr>
          <w:spacing w:val="21"/>
        </w:rPr>
        <w:t xml:space="preserve"> </w:t>
      </w:r>
      <w:r>
        <w:rPr>
          <w:w w:val="102"/>
        </w:rPr>
        <w:t xml:space="preserve">Here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31"/>
          <w:w w:val="77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24"/>
        </w:rPr>
        <w:t xml:space="preserve"> </w:t>
      </w:r>
      <w:r>
        <w:rPr>
          <w:spacing w:val="-4"/>
        </w:rPr>
        <w:t>expresse</w:t>
      </w:r>
      <w:r>
        <w:t>s</w:t>
      </w:r>
      <w:r>
        <w:rPr>
          <w:spacing w:val="34"/>
        </w:rPr>
        <w:t xml:space="preserve"> </w:t>
      </w:r>
      <w:r>
        <w:rPr>
          <w:spacing w:val="-4"/>
        </w:rPr>
        <w:t>desir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21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4"/>
        </w:rPr>
        <w:t xml:space="preserve"> </w:t>
      </w:r>
      <w:r>
        <w:rPr>
          <w:spacing w:val="-4"/>
        </w:rPr>
        <w:t>ow</w:t>
      </w:r>
      <w:r>
        <w:t>n</w:t>
      </w:r>
      <w:r>
        <w:rPr>
          <w:spacing w:val="32"/>
        </w:rPr>
        <w:t xml:space="preserve"> </w:t>
      </w:r>
      <w:r>
        <w:rPr>
          <w:spacing w:val="-4"/>
        </w:rPr>
        <w:t>happines</w:t>
      </w:r>
      <w:r>
        <w:t>s  –</w:t>
      </w:r>
      <w:r>
        <w:rPr>
          <w:spacing w:val="18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42"/>
        </w:rPr>
        <w:t xml:space="preserve"> </w:t>
      </w:r>
      <w:r>
        <w:rPr>
          <w:spacing w:val="-4"/>
          <w:w w:val="107"/>
        </w:rPr>
        <w:t xml:space="preserve">the </w:t>
      </w:r>
      <w:r>
        <w:rPr>
          <w:spacing w:val="-4"/>
        </w:rPr>
        <w:t>munificen</w:t>
      </w:r>
      <w:r>
        <w:t xml:space="preserve">t </w:t>
      </w:r>
      <w:r>
        <w:rPr>
          <w:spacing w:val="3"/>
        </w:rPr>
        <w:t xml:space="preserve"> </w:t>
      </w:r>
      <w:r>
        <w:rPr>
          <w:spacing w:val="-4"/>
        </w:rPr>
        <w:t>Keçi-mathan</w:t>
      </w:r>
      <w:r>
        <w:t>a</w:t>
      </w:r>
      <w:r>
        <w:rPr>
          <w:spacing w:val="29"/>
        </w:rPr>
        <w:t xml:space="preserve"> </w:t>
      </w:r>
      <w:r>
        <w:rPr>
          <w:spacing w:val="-4"/>
        </w:rPr>
        <w:t>shoul</w:t>
      </w:r>
      <w:r>
        <w:t xml:space="preserve">d  </w:t>
      </w:r>
      <w:r>
        <w:rPr>
          <w:spacing w:val="-4"/>
        </w:rPr>
        <w:t>reliev</w:t>
      </w:r>
      <w:r>
        <w:t>e</w:t>
      </w:r>
      <w:r>
        <w:rPr>
          <w:spacing w:val="1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4"/>
        </w:rPr>
        <w:t>torment</w:t>
      </w:r>
      <w:r>
        <w:t xml:space="preserve">s </w:t>
      </w:r>
      <w:r>
        <w:rPr>
          <w:spacing w:val="10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4"/>
          <w:w w:val="102"/>
        </w:rPr>
        <w:t xml:space="preserve">Her </w:t>
      </w:r>
      <w:r>
        <w:t>unfulfilled</w:t>
      </w:r>
      <w:r>
        <w:rPr>
          <w:spacing w:val="49"/>
        </w:rPr>
        <w:t xml:space="preserve"> </w:t>
      </w:r>
      <w:r>
        <w:t xml:space="preserve">amorous </w:t>
      </w:r>
      <w:r>
        <w:rPr>
          <w:spacing w:val="1"/>
        </w:rPr>
        <w:t xml:space="preserve"> </w:t>
      </w:r>
      <w:r>
        <w:t>yearnings</w:t>
      </w:r>
      <w:r>
        <w:rPr>
          <w:spacing w:val="39"/>
        </w:rPr>
        <w:t xml:space="preserve"> </w:t>
      </w:r>
      <w:r>
        <w:t>–</w:t>
      </w:r>
      <w:r>
        <w:rPr>
          <w:spacing w:val="23"/>
        </w:rPr>
        <w:t xml:space="preserve"> </w:t>
      </w:r>
      <w:r>
        <w:t>but</w:t>
      </w:r>
      <w:r>
        <w:rPr>
          <w:spacing w:val="44"/>
        </w:rPr>
        <w:t xml:space="preserve"> </w:t>
      </w:r>
      <w:r>
        <w:t>this</w:t>
      </w:r>
      <w:r>
        <w:rPr>
          <w:spacing w:val="41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opposed  to</w:t>
      </w:r>
      <w:r>
        <w:rPr>
          <w:spacing w:val="34"/>
        </w:rPr>
        <w:t xml:space="preserve"> </w:t>
      </w:r>
      <w:r>
        <w:rPr>
          <w:w w:val="107"/>
        </w:rPr>
        <w:t xml:space="preserve">the </w:t>
      </w:r>
      <w:r>
        <w:t xml:space="preserve">definition </w:t>
      </w:r>
      <w:r>
        <w:rPr>
          <w:spacing w:val="36"/>
        </w:rPr>
        <w:t xml:space="preserve"> </w:t>
      </w:r>
      <w:r>
        <w:t xml:space="preserve">of  </w:t>
      </w:r>
      <w:r>
        <w:rPr>
          <w:i/>
        </w:rPr>
        <w:t>çuddha-bhakti</w:t>
      </w:r>
      <w:r>
        <w:t>,</w:t>
      </w:r>
      <w:r>
        <w:rPr>
          <w:spacing w:val="33"/>
        </w:rPr>
        <w:t xml:space="preserve"> </w:t>
      </w:r>
      <w:r>
        <w:t xml:space="preserve">which </w:t>
      </w:r>
      <w:r>
        <w:rPr>
          <w:spacing w:val="25"/>
        </w:rPr>
        <w:t xml:space="preserve"> </w:t>
      </w:r>
      <w:r>
        <w:t xml:space="preserve">prohibits </w:t>
      </w:r>
      <w:r>
        <w:rPr>
          <w:spacing w:val="41"/>
        </w:rPr>
        <w:t xml:space="preserve"> </w:t>
      </w:r>
      <w:r>
        <w:rPr>
          <w:w w:val="102"/>
        </w:rPr>
        <w:t xml:space="preserve">self-interest. </w:t>
      </w:r>
      <w:r>
        <w:t>Why,</w:t>
      </w:r>
      <w:r>
        <w:rPr>
          <w:spacing w:val="8"/>
        </w:rPr>
        <w:t xml:space="preserve"> </w:t>
      </w:r>
      <w:r>
        <w:t>then,</w:t>
      </w:r>
      <w:r>
        <w:rPr>
          <w:spacing w:val="27"/>
        </w:rPr>
        <w:t xml:space="preserve"> </w:t>
      </w:r>
      <w:r>
        <w:t>does</w:t>
      </w:r>
      <w:r>
        <w:rPr>
          <w:spacing w:val="6"/>
        </w:rPr>
        <w:t xml:space="preserve"> </w:t>
      </w:r>
      <w:r>
        <w:t>She</w:t>
      </w:r>
      <w:r>
        <w:rPr>
          <w:spacing w:val="-11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such</w:t>
      </w:r>
      <w:r>
        <w:rPr>
          <w:spacing w:val="1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desire?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reply</w:t>
      </w:r>
      <w:r>
        <w:rPr>
          <w:spacing w:val="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rPr>
          <w:w w:val="107"/>
        </w:rPr>
        <w:t xml:space="preserve">the </w:t>
      </w:r>
      <w:r>
        <w:rPr>
          <w:i/>
          <w:w w:val="88"/>
        </w:rPr>
        <w:t>gopés</w:t>
      </w:r>
      <w:r>
        <w:rPr>
          <w:i/>
          <w:spacing w:val="23"/>
          <w:w w:val="88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 xml:space="preserve">renounced </w:t>
      </w:r>
      <w:r>
        <w:rPr>
          <w:spacing w:val="17"/>
        </w:rPr>
        <w:t xml:space="preserve"> </w:t>
      </w:r>
      <w:r>
        <w:t>everything</w:t>
      </w:r>
      <w:r>
        <w:rPr>
          <w:spacing w:val="43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order</w:t>
      </w:r>
      <w:r>
        <w:rPr>
          <w:spacing w:val="42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love</w:t>
      </w:r>
      <w:r>
        <w:rPr>
          <w:spacing w:val="17"/>
        </w:rPr>
        <w:t xml:space="preserve"> </w:t>
      </w:r>
      <w:r>
        <w:rPr>
          <w:w w:val="78"/>
        </w:rPr>
        <w:t>Çré</w:t>
      </w:r>
      <w:r>
        <w:rPr>
          <w:spacing w:val="28"/>
          <w:w w:val="78"/>
        </w:rPr>
        <w:t xml:space="preserve"> </w:t>
      </w:r>
      <w:r>
        <w:t>Kåñëa so</w:t>
      </w:r>
      <w:r>
        <w:rPr>
          <w:spacing w:val="4"/>
        </w:rPr>
        <w:t xml:space="preserve"> </w:t>
      </w:r>
      <w:r>
        <w:t>there</w:t>
      </w:r>
      <w:r>
        <w:rPr>
          <w:spacing w:val="24"/>
        </w:rPr>
        <w:t xml:space="preserve"> </w:t>
      </w:r>
      <w:r>
        <w:t>is not</w:t>
      </w:r>
      <w:r>
        <w:rPr>
          <w:spacing w:val="20"/>
        </w:rPr>
        <w:t xml:space="preserve"> </w:t>
      </w:r>
      <w:r>
        <w:t>even</w:t>
      </w:r>
      <w:r>
        <w:rPr>
          <w:spacing w:val="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slightest</w:t>
      </w:r>
      <w:r>
        <w:rPr>
          <w:spacing w:val="20"/>
        </w:rPr>
        <w:t xml:space="preserve"> </w:t>
      </w:r>
      <w:r>
        <w:t>trace</w:t>
      </w:r>
      <w:r>
        <w:rPr>
          <w:spacing w:val="1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selfishness</w:t>
      </w:r>
      <w:r>
        <w:rPr>
          <w:spacing w:val="9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rPr>
          <w:w w:val="106"/>
        </w:rPr>
        <w:t xml:space="preserve">them. </w:t>
      </w:r>
      <w:r>
        <w:rPr>
          <w:i/>
        </w:rPr>
        <w:t>Prema</w:t>
      </w:r>
      <w:r>
        <w:rPr>
          <w:i/>
          <w:spacing w:val="-2"/>
        </w:rPr>
        <w:t xml:space="preserve"> </w:t>
      </w:r>
      <w:r>
        <w:t>does</w:t>
      </w:r>
      <w:r>
        <w:rPr>
          <w:spacing w:val="36"/>
        </w:rPr>
        <w:t xml:space="preserve"> </w:t>
      </w:r>
      <w:r>
        <w:t>not</w:t>
      </w:r>
      <w:r>
        <w:rPr>
          <w:spacing w:val="45"/>
        </w:rPr>
        <w:t xml:space="preserve"> </w:t>
      </w:r>
      <w:r>
        <w:t>manifest</w:t>
      </w:r>
      <w:r>
        <w:rPr>
          <w:spacing w:val="39"/>
        </w:rPr>
        <w:t xml:space="preserve"> </w:t>
      </w:r>
      <w:r>
        <w:t>fully</w:t>
      </w:r>
      <w:r>
        <w:rPr>
          <w:spacing w:val="25"/>
        </w:rPr>
        <w:t xml:space="preserve"> </w:t>
      </w:r>
      <w:r>
        <w:t xml:space="preserve">until </w:t>
      </w:r>
      <w:r>
        <w:rPr>
          <w:spacing w:val="4"/>
        </w:rPr>
        <w:t xml:space="preserve"> </w:t>
      </w:r>
      <w:r>
        <w:t>deep</w:t>
      </w:r>
      <w:r>
        <w:rPr>
          <w:spacing w:val="40"/>
        </w:rPr>
        <w:t xml:space="preserve"> </w:t>
      </w:r>
      <w:r>
        <w:rPr>
          <w:i/>
        </w:rPr>
        <w:t>anuräga</w:t>
      </w:r>
      <w:r>
        <w:rPr>
          <w:i/>
          <w:spacing w:val="5"/>
        </w:rPr>
        <w:t xml:space="preserve"> </w:t>
      </w:r>
      <w:r>
        <w:t>arises</w:t>
      </w:r>
      <w:r>
        <w:rPr>
          <w:spacing w:val="30"/>
        </w:rPr>
        <w:t xml:space="preserve"> </w:t>
      </w:r>
      <w:r>
        <w:rPr>
          <w:w w:val="107"/>
        </w:rPr>
        <w:t xml:space="preserve">in </w:t>
      </w:r>
      <w:r>
        <w:t>both</w:t>
      </w:r>
      <w:r>
        <w:rPr>
          <w:spacing w:val="49"/>
        </w:rPr>
        <w:t xml:space="preserve"> </w:t>
      </w:r>
      <w:r>
        <w:t>parties.</w:t>
      </w:r>
      <w:r>
        <w:rPr>
          <w:spacing w:val="47"/>
        </w:rPr>
        <w:t xml:space="preserve"> </w:t>
      </w:r>
      <w:r>
        <w:t>Thus,</w:t>
      </w:r>
      <w:r>
        <w:rPr>
          <w:spacing w:val="46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rPr>
          <w:i/>
          <w:w w:val="92"/>
        </w:rPr>
        <w:t>preyasé</w:t>
      </w:r>
      <w:r>
        <w:rPr>
          <w:i/>
          <w:spacing w:val="28"/>
          <w:w w:val="92"/>
        </w:rPr>
        <w:t xml:space="preserve"> </w:t>
      </w:r>
      <w:r>
        <w:t xml:space="preserve">(the </w:t>
      </w:r>
      <w:r>
        <w:rPr>
          <w:spacing w:val="2"/>
        </w:rPr>
        <w:t xml:space="preserve"> </w:t>
      </w:r>
      <w:r>
        <w:t>ladylove)</w:t>
      </w:r>
      <w:r>
        <w:rPr>
          <w:spacing w:val="39"/>
        </w:rPr>
        <w:t xml:space="preserve"> </w:t>
      </w:r>
      <w:r>
        <w:t>must</w:t>
      </w:r>
      <w:r>
        <w:rPr>
          <w:spacing w:val="47"/>
        </w:rPr>
        <w:t xml:space="preserve"> </w:t>
      </w:r>
      <w:r>
        <w:rPr>
          <w:w w:val="101"/>
        </w:rPr>
        <w:t xml:space="preserve">convey </w:t>
      </w:r>
      <w:r>
        <w:t>her</w:t>
      </w:r>
      <w:r>
        <w:rPr>
          <w:spacing w:val="12"/>
        </w:rPr>
        <w:t xml:space="preserve"> </w:t>
      </w:r>
      <w:r>
        <w:t>own,</w:t>
      </w:r>
      <w:r>
        <w:rPr>
          <w:spacing w:val="10"/>
        </w:rPr>
        <w:t xml:space="preserve"> </w:t>
      </w:r>
      <w:r>
        <w:t>intrinsic</w:t>
      </w:r>
      <w:r>
        <w:rPr>
          <w:spacing w:val="27"/>
        </w:rPr>
        <w:t xml:space="preserve"> </w:t>
      </w:r>
      <w:r>
        <w:t>passion</w:t>
      </w:r>
      <w:r>
        <w:rPr>
          <w:spacing w:val="12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order</w:t>
      </w:r>
      <w:r>
        <w:rPr>
          <w:spacing w:val="19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arouse</w:t>
      </w:r>
      <w:r>
        <w:rPr>
          <w:spacing w:val="1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 xml:space="preserve">craving </w:t>
      </w:r>
      <w:r>
        <w:rPr>
          <w:w w:val="101"/>
        </w:rPr>
        <w:t xml:space="preserve">for </w:t>
      </w:r>
      <w:r>
        <w:t>love</w:t>
      </w:r>
      <w:r>
        <w:rPr>
          <w:spacing w:val="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heart</w:t>
      </w:r>
      <w:r>
        <w:rPr>
          <w:spacing w:val="2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sweetheart.</w:t>
      </w:r>
      <w:r>
        <w:rPr>
          <w:spacing w:val="38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i/>
        </w:rPr>
        <w:t>prema</w:t>
      </w:r>
      <w:r>
        <w:t>.</w:t>
      </w:r>
    </w:p>
    <w:p w14:paraId="72E9D80F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1012AFA3" w14:textId="77777777" w:rsidR="00150366" w:rsidRDefault="00000000">
      <w:pPr>
        <w:spacing w:line="247" w:lineRule="auto"/>
        <w:ind w:left="120" w:right="85" w:firstLine="360"/>
        <w:jc w:val="both"/>
      </w:pPr>
      <w:r>
        <w:t>If</w:t>
      </w:r>
      <w:r>
        <w:rPr>
          <w:spacing w:val="7"/>
        </w:rPr>
        <w:t xml:space="preserve"> </w:t>
      </w:r>
      <w:r>
        <w:rPr>
          <w:i/>
        </w:rPr>
        <w:t xml:space="preserve">prema </w:t>
      </w:r>
      <w:r>
        <w:t>is</w:t>
      </w:r>
      <w:r>
        <w:rPr>
          <w:spacing w:val="15"/>
        </w:rPr>
        <w:t xml:space="preserve"> </w:t>
      </w:r>
      <w:r>
        <w:t>one-sided,</w:t>
      </w:r>
      <w:r>
        <w:rPr>
          <w:spacing w:val="4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defect</w:t>
      </w:r>
      <w:r>
        <w:rPr>
          <w:spacing w:val="2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i/>
          <w:w w:val="96"/>
        </w:rPr>
        <w:t>rasäbhäsa,</w:t>
      </w:r>
      <w:r>
        <w:rPr>
          <w:i/>
          <w:spacing w:val="14"/>
          <w:w w:val="96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rPr>
          <w:w w:val="101"/>
        </w:rPr>
        <w:t xml:space="preserve">faulty </w:t>
      </w:r>
      <w:r>
        <w:t>mellow,</w:t>
      </w:r>
      <w:r>
        <w:rPr>
          <w:spacing w:val="15"/>
        </w:rPr>
        <w:t xml:space="preserve"> </w:t>
      </w:r>
      <w:r>
        <w:t>arises.</w:t>
      </w:r>
      <w:r>
        <w:rPr>
          <w:spacing w:val="7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w w:val="103"/>
        </w:rPr>
        <w:t>stated:</w:t>
      </w:r>
    </w:p>
    <w:p w14:paraId="37E8C12E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7747C7B1" w14:textId="77777777" w:rsidR="00150366" w:rsidRDefault="00000000">
      <w:pPr>
        <w:spacing w:line="247" w:lineRule="auto"/>
        <w:ind w:left="1616" w:right="1864"/>
        <w:jc w:val="right"/>
      </w:pPr>
      <w:r>
        <w:rPr>
          <w:i/>
          <w:w w:val="96"/>
        </w:rPr>
        <w:t>anurägo</w:t>
      </w:r>
      <w:r>
        <w:rPr>
          <w:i/>
          <w:spacing w:val="2"/>
          <w:w w:val="96"/>
        </w:rPr>
        <w:t xml:space="preserve"> </w:t>
      </w:r>
      <w:r>
        <w:rPr>
          <w:i/>
          <w:w w:val="103"/>
        </w:rPr>
        <w:t xml:space="preserve">’nuraktäyäà </w:t>
      </w:r>
      <w:r>
        <w:rPr>
          <w:i/>
          <w:w w:val="97"/>
        </w:rPr>
        <w:t>rasävaha</w:t>
      </w:r>
      <w:r>
        <w:rPr>
          <w:i/>
          <w:spacing w:val="1"/>
          <w:w w:val="97"/>
        </w:rPr>
        <w:t xml:space="preserve"> </w:t>
      </w:r>
      <w:r>
        <w:rPr>
          <w:i/>
        </w:rPr>
        <w:t>iti</w:t>
      </w:r>
      <w:r>
        <w:rPr>
          <w:i/>
          <w:spacing w:val="3"/>
        </w:rPr>
        <w:t xml:space="preserve"> </w:t>
      </w:r>
      <w:r>
        <w:rPr>
          <w:i/>
        </w:rPr>
        <w:t xml:space="preserve">sthitiù </w:t>
      </w:r>
      <w:r>
        <w:rPr>
          <w:i/>
          <w:w w:val="96"/>
        </w:rPr>
        <w:t>abhäve</w:t>
      </w:r>
      <w:r>
        <w:rPr>
          <w:i/>
          <w:spacing w:val="2"/>
          <w:w w:val="96"/>
        </w:rPr>
        <w:t xml:space="preserve"> </w:t>
      </w:r>
      <w:r>
        <w:rPr>
          <w:i/>
        </w:rPr>
        <w:t>tv</w:t>
      </w:r>
      <w:r>
        <w:rPr>
          <w:i/>
          <w:spacing w:val="3"/>
        </w:rPr>
        <w:t xml:space="preserve"> </w:t>
      </w:r>
      <w:r>
        <w:rPr>
          <w:i/>
          <w:w w:val="98"/>
        </w:rPr>
        <w:t>anurägasya</w:t>
      </w:r>
    </w:p>
    <w:p w14:paraId="17C4C42B" w14:textId="77777777" w:rsidR="00150366" w:rsidRDefault="00000000">
      <w:pPr>
        <w:ind w:left="183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rasäbhäsaà</w:t>
      </w:r>
      <w:r>
        <w:rPr>
          <w:i/>
          <w:spacing w:val="9"/>
        </w:rPr>
        <w:t xml:space="preserve"> </w:t>
      </w:r>
      <w:r>
        <w:rPr>
          <w:i/>
        </w:rPr>
        <w:t>jagur</w:t>
      </w:r>
      <w:r>
        <w:rPr>
          <w:i/>
          <w:spacing w:val="-13"/>
        </w:rPr>
        <w:t xml:space="preserve"> </w:t>
      </w:r>
      <w:r>
        <w:rPr>
          <w:i/>
        </w:rPr>
        <w:t>budhäù</w:t>
      </w:r>
    </w:p>
    <w:p w14:paraId="72A66AA1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7555877D" w14:textId="77777777" w:rsidR="00150366" w:rsidRDefault="00150366">
      <w:pPr>
        <w:spacing w:line="200" w:lineRule="exact"/>
      </w:pPr>
    </w:p>
    <w:p w14:paraId="6D3BC0EA" w14:textId="77777777" w:rsidR="00150366" w:rsidRDefault="00000000">
      <w:pPr>
        <w:spacing w:before="29" w:line="252" w:lineRule="auto"/>
        <w:ind w:left="120" w:right="85" w:firstLine="360"/>
        <w:jc w:val="both"/>
      </w:pPr>
      <w:r>
        <w:t xml:space="preserve">“It </w:t>
      </w:r>
      <w:r>
        <w:rPr>
          <w:spacing w:val="2"/>
        </w:rPr>
        <w:t xml:space="preserve"> </w:t>
      </w:r>
      <w:r>
        <w:t xml:space="preserve">is  the </w:t>
      </w:r>
      <w:r>
        <w:rPr>
          <w:spacing w:val="17"/>
        </w:rPr>
        <w:t xml:space="preserve"> </w:t>
      </w:r>
      <w:r>
        <w:t xml:space="preserve">opinion </w:t>
      </w:r>
      <w:r>
        <w:rPr>
          <w:spacing w:val="37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 xml:space="preserve">learned </w:t>
      </w:r>
      <w:r>
        <w:rPr>
          <w:spacing w:val="23"/>
        </w:rPr>
        <w:t xml:space="preserve"> </w:t>
      </w:r>
      <w:r>
        <w:t xml:space="preserve">authorities </w:t>
      </w:r>
      <w:r>
        <w:rPr>
          <w:spacing w:val="42"/>
        </w:rPr>
        <w:t xml:space="preserve"> </w:t>
      </w:r>
      <w:r>
        <w:t xml:space="preserve">that </w:t>
      </w:r>
      <w:r>
        <w:rPr>
          <w:spacing w:val="24"/>
        </w:rPr>
        <w:t xml:space="preserve"> </w:t>
      </w:r>
      <w:r>
        <w:rPr>
          <w:i/>
        </w:rPr>
        <w:t>rasa</w:t>
      </w:r>
      <w:r>
        <w:rPr>
          <w:i/>
          <w:spacing w:val="33"/>
        </w:rPr>
        <w:t xml:space="preserve"> </w:t>
      </w:r>
      <w:r>
        <w:t xml:space="preserve">is </w:t>
      </w:r>
      <w:r>
        <w:rPr>
          <w:spacing w:val="-6"/>
        </w:rPr>
        <w:t>nourishe</w:t>
      </w:r>
      <w:r>
        <w:t xml:space="preserve">d </w:t>
      </w:r>
      <w:r>
        <w:rPr>
          <w:spacing w:val="5"/>
        </w:rPr>
        <w:t xml:space="preserve"> </w:t>
      </w:r>
      <w:r>
        <w:rPr>
          <w:spacing w:val="-6"/>
        </w:rPr>
        <w:t>b</w:t>
      </w:r>
      <w:r>
        <w:t>y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6"/>
        </w:rPr>
        <w:t>woman’</w:t>
      </w:r>
      <w:r>
        <w:t xml:space="preserve">s </w:t>
      </w:r>
      <w:r>
        <w:rPr>
          <w:spacing w:val="-6"/>
        </w:rPr>
        <w:t>eagernes</w:t>
      </w:r>
      <w:r>
        <w:t>s</w:t>
      </w:r>
      <w:r>
        <w:rPr>
          <w:spacing w:val="23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10"/>
        </w:rPr>
        <w:t xml:space="preserve"> </w:t>
      </w:r>
      <w:r>
        <w:rPr>
          <w:spacing w:val="-6"/>
        </w:rPr>
        <w:t>love</w:t>
      </w:r>
      <w:r>
        <w:t>,</w:t>
      </w:r>
      <w:r>
        <w:rPr>
          <w:spacing w:val="7"/>
        </w:rPr>
        <w:t xml:space="preserve"> </w:t>
      </w:r>
      <w:r>
        <w:rPr>
          <w:spacing w:val="-6"/>
        </w:rPr>
        <w:t>wherea</w:t>
      </w:r>
      <w:r>
        <w:t>s</w:t>
      </w:r>
      <w:r>
        <w:rPr>
          <w:spacing w:val="20"/>
        </w:rPr>
        <w:t xml:space="preserve"> </w:t>
      </w:r>
      <w:r>
        <w:rPr>
          <w:i/>
          <w:spacing w:val="-6"/>
        </w:rPr>
        <w:t xml:space="preserve">rasäbhäsa </w:t>
      </w:r>
      <w:r>
        <w:t>occurs</w:t>
      </w:r>
      <w:r>
        <w:rPr>
          <w:spacing w:val="38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absence</w:t>
      </w:r>
      <w:r>
        <w:rPr>
          <w:spacing w:val="30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such</w:t>
      </w:r>
      <w:r>
        <w:rPr>
          <w:spacing w:val="39"/>
        </w:rPr>
        <w:t xml:space="preserve"> </w:t>
      </w:r>
      <w:r>
        <w:rPr>
          <w:i/>
        </w:rPr>
        <w:t>anuräga</w:t>
      </w:r>
      <w:r>
        <w:t>.”</w:t>
      </w:r>
      <w:r>
        <w:rPr>
          <w:spacing w:val="-6"/>
        </w:rPr>
        <w:t xml:space="preserve"> </w:t>
      </w:r>
      <w:r>
        <w:t>Therefore,</w:t>
      </w:r>
      <w:r>
        <w:rPr>
          <w:spacing w:val="34"/>
        </w:rPr>
        <w:t xml:space="preserve"> </w:t>
      </w:r>
      <w:r>
        <w:t xml:space="preserve">Rädhä’s </w:t>
      </w:r>
      <w:r>
        <w:rPr>
          <w:spacing w:val="-2"/>
        </w:rPr>
        <w:t>kee</w:t>
      </w:r>
      <w:r>
        <w:t>n</w:t>
      </w:r>
      <w:r>
        <w:rPr>
          <w:spacing w:val="17"/>
        </w:rPr>
        <w:t xml:space="preserve"> </w:t>
      </w:r>
      <w:r>
        <w:rPr>
          <w:spacing w:val="-2"/>
        </w:rPr>
        <w:t>desir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fo</w:t>
      </w:r>
      <w:r>
        <w:t xml:space="preserve">r </w:t>
      </w:r>
      <w:r>
        <w:rPr>
          <w:spacing w:val="-2"/>
          <w:w w:val="94"/>
        </w:rPr>
        <w:t>Kåñë</w:t>
      </w:r>
      <w:r>
        <w:rPr>
          <w:w w:val="94"/>
        </w:rPr>
        <w:t>a</w:t>
      </w:r>
      <w:r>
        <w:rPr>
          <w:spacing w:val="6"/>
          <w:w w:val="94"/>
        </w:rPr>
        <w:t xml:space="preserve"> </w:t>
      </w:r>
      <w:r>
        <w:rPr>
          <w:spacing w:val="-2"/>
        </w:rPr>
        <w:t>act</w:t>
      </w:r>
      <w:r>
        <w:t>s</w:t>
      </w:r>
      <w:r>
        <w:rPr>
          <w:spacing w:val="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2"/>
        </w:rPr>
        <w:t>increas</w:t>
      </w:r>
      <w:r>
        <w:t>e</w:t>
      </w:r>
      <w:r>
        <w:rPr>
          <w:spacing w:val="11"/>
        </w:rPr>
        <w:t xml:space="preserve"> </w:t>
      </w:r>
      <w:r>
        <w:rPr>
          <w:i/>
          <w:spacing w:val="-2"/>
        </w:rPr>
        <w:t>rasa</w:t>
      </w:r>
      <w:r>
        <w:t>.</w:t>
      </w:r>
    </w:p>
    <w:p w14:paraId="2864D09D" w14:textId="77777777" w:rsidR="00150366" w:rsidRDefault="00150366">
      <w:pPr>
        <w:spacing w:line="120" w:lineRule="exact"/>
        <w:rPr>
          <w:sz w:val="13"/>
          <w:szCs w:val="13"/>
        </w:rPr>
      </w:pPr>
    </w:p>
    <w:p w14:paraId="3EA3D766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6"/>
          <w:w w:val="95"/>
        </w:rPr>
        <w:t>“</w:t>
      </w:r>
      <w:r>
        <w:rPr>
          <w:i/>
          <w:spacing w:val="-6"/>
          <w:w w:val="95"/>
        </w:rPr>
        <w:t>Sakhé</w:t>
      </w:r>
      <w:r>
        <w:rPr>
          <w:w w:val="95"/>
        </w:rPr>
        <w:t>!</w:t>
      </w:r>
      <w:r>
        <w:rPr>
          <w:spacing w:val="10"/>
          <w:w w:val="95"/>
        </w:rPr>
        <w:t xml:space="preserve"> </w:t>
      </w:r>
      <w:r>
        <w:rPr>
          <w:spacing w:val="-6"/>
        </w:rPr>
        <w:t>A</w:t>
      </w:r>
      <w:r>
        <w:t>t</w:t>
      </w:r>
      <w:r>
        <w:rPr>
          <w:spacing w:val="-1"/>
        </w:rPr>
        <w:t xml:space="preserve"> </w:t>
      </w:r>
      <w:r>
        <w:rPr>
          <w:spacing w:val="-6"/>
        </w:rPr>
        <w:t>ou</w:t>
      </w:r>
      <w:r>
        <w:t>r</w:t>
      </w:r>
      <w:r>
        <w:rPr>
          <w:spacing w:val="28"/>
        </w:rPr>
        <w:t xml:space="preserve"> </w:t>
      </w:r>
      <w:r>
        <w:rPr>
          <w:spacing w:val="-6"/>
        </w:rPr>
        <w:t>ver</w:t>
      </w:r>
      <w:r>
        <w:t>y</w:t>
      </w:r>
      <w:r>
        <w:rPr>
          <w:spacing w:val="3"/>
        </w:rPr>
        <w:t xml:space="preserve"> </w:t>
      </w:r>
      <w:r>
        <w:rPr>
          <w:spacing w:val="-6"/>
        </w:rPr>
        <w:t>firs</w:t>
      </w:r>
      <w:r>
        <w:t>t</w:t>
      </w:r>
      <w:r>
        <w:rPr>
          <w:spacing w:val="13"/>
        </w:rPr>
        <w:t xml:space="preserve"> </w:t>
      </w:r>
      <w:r>
        <w:rPr>
          <w:spacing w:val="-6"/>
        </w:rPr>
        <w:t>intimat</w:t>
      </w:r>
      <w:r>
        <w:t>e</w:t>
      </w:r>
      <w:r>
        <w:rPr>
          <w:spacing w:val="40"/>
        </w:rPr>
        <w:t xml:space="preserve"> </w:t>
      </w:r>
      <w:r>
        <w:rPr>
          <w:spacing w:val="-6"/>
        </w:rPr>
        <w:t>encounte</w:t>
      </w:r>
      <w:r>
        <w:t xml:space="preserve">r </w:t>
      </w:r>
      <w:r>
        <w:rPr>
          <w:spacing w:val="4"/>
        </w:rPr>
        <w:t xml:space="preserve"> </w:t>
      </w:r>
      <w:r>
        <w:rPr>
          <w:spacing w:val="-6"/>
        </w:rPr>
        <w:t xml:space="preserve">Çyämasundara </w:t>
      </w:r>
      <w:r>
        <w:t>experienced</w:t>
      </w:r>
      <w:r>
        <w:rPr>
          <w:spacing w:val="47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delights</w:t>
      </w:r>
      <w:r>
        <w:rPr>
          <w:spacing w:val="37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amour.</w:t>
      </w:r>
      <w:r>
        <w:rPr>
          <w:spacing w:val="46"/>
        </w:rPr>
        <w:t xml:space="preserve"> </w:t>
      </w:r>
      <w:r>
        <w:t>Now</w:t>
      </w:r>
      <w:r>
        <w:rPr>
          <w:spacing w:val="22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rPr>
          <w:spacing w:val="-14"/>
        </w:rPr>
        <w:t>W</w:t>
      </w:r>
      <w:r>
        <w:t>e</w:t>
      </w:r>
      <w:r>
        <w:rPr>
          <w:spacing w:val="22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rPr>
          <w:w w:val="105"/>
        </w:rPr>
        <w:t xml:space="preserve">apart, </w:t>
      </w:r>
      <w:r>
        <w:rPr>
          <w:spacing w:val="-4"/>
        </w:rPr>
        <w:t>tha</w:t>
      </w:r>
      <w:r>
        <w:t>t</w:t>
      </w:r>
      <w:r>
        <w:rPr>
          <w:spacing w:val="38"/>
        </w:rPr>
        <w:t xml:space="preserve"> </w:t>
      </w:r>
      <w:r>
        <w:rPr>
          <w:spacing w:val="-4"/>
        </w:rPr>
        <w:t>joyfu</w:t>
      </w:r>
      <w:r>
        <w:t>l</w:t>
      </w:r>
      <w:r>
        <w:rPr>
          <w:spacing w:val="14"/>
        </w:rPr>
        <w:t xml:space="preserve"> </w:t>
      </w:r>
      <w:r>
        <w:rPr>
          <w:spacing w:val="-4"/>
        </w:rPr>
        <w:t>meetin</w:t>
      </w:r>
      <w:r>
        <w:t>g</w:t>
      </w:r>
      <w:r>
        <w:rPr>
          <w:spacing w:val="33"/>
        </w:rPr>
        <w:t xml:space="preserve"> </w:t>
      </w:r>
      <w:r>
        <w:rPr>
          <w:spacing w:val="-4"/>
        </w:rPr>
        <w:t>keep</w:t>
      </w:r>
      <w:r>
        <w:t>s</w:t>
      </w:r>
      <w:r>
        <w:rPr>
          <w:spacing w:val="28"/>
        </w:rPr>
        <w:t xml:space="preserve"> </w:t>
      </w:r>
      <w:r>
        <w:rPr>
          <w:spacing w:val="-4"/>
        </w:rPr>
        <w:t>arisin</w:t>
      </w:r>
      <w:r>
        <w:t>g</w:t>
      </w:r>
      <w:r>
        <w:rPr>
          <w:spacing w:val="25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4"/>
        </w:rPr>
        <w:t>M</w:t>
      </w:r>
      <w:r>
        <w:t xml:space="preserve">y </w:t>
      </w:r>
      <w:r>
        <w:rPr>
          <w:spacing w:val="-4"/>
        </w:rPr>
        <w:t>memory</w:t>
      </w:r>
      <w:r>
        <w:t>,</w:t>
      </w:r>
      <w:r>
        <w:rPr>
          <w:spacing w:val="35"/>
        </w:rPr>
        <w:t xml:space="preserve"> </w:t>
      </w:r>
      <w:r>
        <w:rPr>
          <w:spacing w:val="-4"/>
        </w:rPr>
        <w:t>leavin</w:t>
      </w:r>
      <w:r>
        <w:t>g</w:t>
      </w:r>
      <w:r>
        <w:rPr>
          <w:spacing w:val="14"/>
        </w:rPr>
        <w:t xml:space="preserve"> </w:t>
      </w:r>
      <w:r>
        <w:rPr>
          <w:spacing w:val="-4"/>
        </w:rPr>
        <w:t xml:space="preserve">Me </w:t>
      </w:r>
      <w:r>
        <w:t xml:space="preserve">distraught. </w:t>
      </w:r>
      <w:r>
        <w:rPr>
          <w:spacing w:val="15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 xml:space="preserve">amorous  sentiments </w:t>
      </w:r>
      <w:r>
        <w:rPr>
          <w:spacing w:val="15"/>
        </w:rPr>
        <w:t xml:space="preserve"> </w:t>
      </w:r>
      <w:r>
        <w:t xml:space="preserve">continue </w:t>
      </w:r>
      <w:r>
        <w:rPr>
          <w:spacing w:val="1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stir</w:t>
      </w:r>
      <w:r>
        <w:rPr>
          <w:spacing w:val="35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 xml:space="preserve">My heart, </w:t>
      </w:r>
      <w:r>
        <w:rPr>
          <w:spacing w:val="15"/>
        </w:rPr>
        <w:t xml:space="preserve"> </w:t>
      </w:r>
      <w:r>
        <w:t xml:space="preserve">separation </w:t>
      </w:r>
      <w:r>
        <w:rPr>
          <w:spacing w:val="21"/>
        </w:rPr>
        <w:t xml:space="preserve"> </w:t>
      </w:r>
      <w:r>
        <w:t>from</w:t>
      </w:r>
      <w:r>
        <w:rPr>
          <w:spacing w:val="46"/>
        </w:rPr>
        <w:t xml:space="preserve"> </w:t>
      </w:r>
      <w:r>
        <w:t xml:space="preserve">the </w:t>
      </w:r>
      <w:r>
        <w:rPr>
          <w:spacing w:val="5"/>
        </w:rPr>
        <w:t xml:space="preserve"> </w:t>
      </w:r>
      <w:r>
        <w:t xml:space="preserve">munificent </w:t>
      </w:r>
      <w:r>
        <w:rPr>
          <w:spacing w:val="23"/>
        </w:rPr>
        <w:t xml:space="preserve"> </w:t>
      </w:r>
      <w:r>
        <w:t xml:space="preserve">Keçi-mathana,  </w:t>
      </w:r>
      <w:r>
        <w:rPr>
          <w:w w:val="104"/>
        </w:rPr>
        <w:t xml:space="preserve">who </w:t>
      </w:r>
      <w:r>
        <w:t>satisfies</w:t>
      </w:r>
      <w:r>
        <w:rPr>
          <w:spacing w:val="8"/>
        </w:rPr>
        <w:t xml:space="preserve"> </w:t>
      </w:r>
      <w:r>
        <w:t>desire,</w:t>
      </w:r>
      <w:r>
        <w:rPr>
          <w:spacing w:val="24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becoming</w:t>
      </w:r>
      <w:r>
        <w:rPr>
          <w:spacing w:val="24"/>
        </w:rPr>
        <w:t xml:space="preserve"> </w:t>
      </w:r>
      <w:r>
        <w:t>intolerable.</w:t>
      </w:r>
      <w:r>
        <w:rPr>
          <w:spacing w:val="44"/>
        </w:rPr>
        <w:t xml:space="preserve"> </w:t>
      </w:r>
      <w:r>
        <w:t>O</w:t>
      </w:r>
      <w:r>
        <w:rPr>
          <w:spacing w:val="11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dear</w:t>
      </w:r>
      <w:r>
        <w:rPr>
          <w:spacing w:val="22"/>
        </w:rPr>
        <w:t xml:space="preserve"> </w:t>
      </w:r>
      <w:r>
        <w:rPr>
          <w:i/>
          <w:w w:val="94"/>
        </w:rPr>
        <w:t>sakhé</w:t>
      </w:r>
      <w:r>
        <w:rPr>
          <w:w w:val="94"/>
        </w:rPr>
        <w:t>,</w:t>
      </w:r>
      <w:r>
        <w:rPr>
          <w:spacing w:val="11"/>
          <w:w w:val="94"/>
        </w:rPr>
        <w:t xml:space="preserve"> </w:t>
      </w:r>
      <w:r>
        <w:rPr>
          <w:w w:val="105"/>
        </w:rPr>
        <w:t xml:space="preserve">at </w:t>
      </w:r>
      <w:r>
        <w:t>once</w:t>
      </w:r>
      <w:r>
        <w:rPr>
          <w:spacing w:val="17"/>
        </w:rPr>
        <w:t xml:space="preserve"> </w:t>
      </w:r>
      <w:r>
        <w:t>arrange</w:t>
      </w:r>
      <w:r>
        <w:rPr>
          <w:spacing w:val="20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union</w:t>
      </w:r>
      <w:r>
        <w:rPr>
          <w:spacing w:val="38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w w:val="101"/>
        </w:rPr>
        <w:t>Him.”</w:t>
      </w:r>
    </w:p>
    <w:p w14:paraId="2E8B3F05" w14:textId="77777777" w:rsidR="00150366" w:rsidRDefault="00150366">
      <w:pPr>
        <w:spacing w:line="120" w:lineRule="exact"/>
        <w:rPr>
          <w:sz w:val="13"/>
          <w:szCs w:val="13"/>
        </w:rPr>
      </w:pPr>
    </w:p>
    <w:p w14:paraId="2EFD69ED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2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wa</w:t>
      </w:r>
      <w:r>
        <w:t xml:space="preserve">y </w:t>
      </w:r>
      <w:r>
        <w:rPr>
          <w:spacing w:val="-2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poe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demonstrate</w:t>
      </w:r>
      <w:r>
        <w:t xml:space="preserve">s </w:t>
      </w:r>
      <w:r>
        <w:rPr>
          <w:spacing w:val="9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0"/>
          <w:w w:val="77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0"/>
          <w:w w:val="77"/>
        </w:rPr>
        <w:t xml:space="preserve"> </w:t>
      </w:r>
      <w:r>
        <w:rPr>
          <w:spacing w:val="-2"/>
        </w:rPr>
        <w:t xml:space="preserve">Rädhä-Kåñëa’s </w:t>
      </w:r>
      <w:r>
        <w:rPr>
          <w:i/>
        </w:rPr>
        <w:t>anuräga</w:t>
      </w:r>
      <w:r>
        <w:t>,</w:t>
      </w:r>
      <w:r>
        <w:rPr>
          <w:spacing w:val="4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 xml:space="preserve">compelling  attraction, </w:t>
      </w:r>
      <w:r>
        <w:rPr>
          <w:spacing w:val="13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each</w:t>
      </w:r>
      <w:r>
        <w:rPr>
          <w:spacing w:val="34"/>
        </w:rPr>
        <w:t xml:space="preserve"> </w:t>
      </w:r>
      <w:r>
        <w:t xml:space="preserve">other. </w:t>
      </w:r>
      <w:r>
        <w:rPr>
          <w:spacing w:val="1"/>
        </w:rPr>
        <w:t xml:space="preserve"> </w:t>
      </w:r>
      <w:r>
        <w:t>If</w:t>
      </w:r>
      <w:r>
        <w:rPr>
          <w:spacing w:val="15"/>
        </w:rPr>
        <w:t xml:space="preserve"> </w:t>
      </w:r>
      <w:r>
        <w:rPr>
          <w:w w:val="106"/>
        </w:rPr>
        <w:t xml:space="preserve">an </w:t>
      </w:r>
      <w:r>
        <w:t xml:space="preserve">author   introduces  </w:t>
      </w:r>
      <w:r>
        <w:rPr>
          <w:spacing w:val="1"/>
        </w:rPr>
        <w:t xml:space="preserve"> </w:t>
      </w:r>
      <w:r>
        <w:t xml:space="preserve">the </w:t>
      </w:r>
      <w:r>
        <w:rPr>
          <w:spacing w:val="26"/>
        </w:rPr>
        <w:t xml:space="preserve"> </w:t>
      </w:r>
      <w:r>
        <w:t xml:space="preserve">subject </w:t>
      </w:r>
      <w:r>
        <w:rPr>
          <w:spacing w:val="32"/>
        </w:rPr>
        <w:t xml:space="preserve"> </w:t>
      </w:r>
      <w:r>
        <w:t xml:space="preserve">of </w:t>
      </w:r>
      <w:r>
        <w:rPr>
          <w:spacing w:val="4"/>
        </w:rPr>
        <w:t xml:space="preserve"> </w:t>
      </w:r>
      <w:r>
        <w:t xml:space="preserve">union </w:t>
      </w:r>
      <w:r>
        <w:rPr>
          <w:spacing w:val="46"/>
        </w:rPr>
        <w:t xml:space="preserve"> </w:t>
      </w:r>
      <w:r>
        <w:t xml:space="preserve">before </w:t>
      </w:r>
      <w:r>
        <w:rPr>
          <w:spacing w:val="14"/>
        </w:rPr>
        <w:t xml:space="preserve"> </w:t>
      </w:r>
      <w:r>
        <w:rPr>
          <w:w w:val="104"/>
        </w:rPr>
        <w:t xml:space="preserve">depicting </w:t>
      </w:r>
      <w:r>
        <w:t>mutual</w:t>
      </w:r>
      <w:r>
        <w:rPr>
          <w:spacing w:val="41"/>
        </w:rPr>
        <w:t xml:space="preserve"> </w:t>
      </w:r>
      <w:r>
        <w:rPr>
          <w:i/>
        </w:rPr>
        <w:t>anuräga</w:t>
      </w:r>
      <w:r>
        <w:t>,</w:t>
      </w:r>
      <w:r>
        <w:rPr>
          <w:spacing w:val="-1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defect</w:t>
      </w:r>
      <w:r>
        <w:rPr>
          <w:spacing w:val="1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i/>
          <w:w w:val="96"/>
        </w:rPr>
        <w:t>rasäbhäsa</w:t>
      </w:r>
      <w:r>
        <w:rPr>
          <w:i/>
          <w:spacing w:val="8"/>
          <w:w w:val="96"/>
        </w:rPr>
        <w:t xml:space="preserve"> </w:t>
      </w:r>
      <w:r>
        <w:t>(the</w:t>
      </w:r>
      <w:r>
        <w:rPr>
          <w:spacing w:val="36"/>
        </w:rPr>
        <w:t xml:space="preserve"> </w:t>
      </w:r>
      <w:r>
        <w:t>absence</w:t>
      </w:r>
      <w:r>
        <w:rPr>
          <w:spacing w:val="2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w w:val="105"/>
        </w:rPr>
        <w:t xml:space="preserve">one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essential</w:t>
      </w:r>
      <w:r>
        <w:rPr>
          <w:spacing w:val="16"/>
        </w:rPr>
        <w:t xml:space="preserve"> </w:t>
      </w:r>
      <w:r>
        <w:t>ingredients)</w:t>
      </w:r>
      <w:r>
        <w:rPr>
          <w:spacing w:val="48"/>
        </w:rPr>
        <w:t xml:space="preserve"> </w:t>
      </w:r>
      <w:r>
        <w:rPr>
          <w:w w:val="104"/>
        </w:rPr>
        <w:t>occurs.</w:t>
      </w:r>
    </w:p>
    <w:p w14:paraId="4AD56B09" w14:textId="77777777" w:rsidR="00150366" w:rsidRDefault="00150366">
      <w:pPr>
        <w:spacing w:line="120" w:lineRule="exact"/>
        <w:rPr>
          <w:sz w:val="13"/>
          <w:szCs w:val="13"/>
        </w:rPr>
      </w:pPr>
    </w:p>
    <w:p w14:paraId="78780C1C" w14:textId="77777777" w:rsidR="00150366" w:rsidRDefault="00000000">
      <w:pPr>
        <w:spacing w:line="252" w:lineRule="auto"/>
        <w:ind w:left="120" w:right="85" w:firstLine="360"/>
        <w:jc w:val="both"/>
      </w:pPr>
      <w:r>
        <w:t>The</w:t>
      </w:r>
      <w:r>
        <w:rPr>
          <w:spacing w:val="14"/>
        </w:rPr>
        <w:t xml:space="preserve"> </w:t>
      </w:r>
      <w:r>
        <w:t>word</w:t>
      </w:r>
      <w:r>
        <w:rPr>
          <w:spacing w:val="21"/>
        </w:rPr>
        <w:t xml:space="preserve"> </w:t>
      </w:r>
      <w:r>
        <w:rPr>
          <w:i/>
        </w:rPr>
        <w:t xml:space="preserve">sa-vikäram </w:t>
      </w:r>
      <w:r>
        <w:t>indicates</w:t>
      </w:r>
      <w:r>
        <w:rPr>
          <w:spacing w:val="26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rPr>
          <w:w w:val="78"/>
        </w:rPr>
        <w:t>Çré</w:t>
      </w:r>
      <w:r>
        <w:rPr>
          <w:spacing w:val="16"/>
          <w:w w:val="78"/>
        </w:rPr>
        <w:t xml:space="preserve"> </w:t>
      </w:r>
      <w:r>
        <w:t>Rädhä</w:t>
      </w:r>
      <w:r>
        <w:rPr>
          <w:spacing w:val="10"/>
        </w:rPr>
        <w:t xml:space="preserve"> </w:t>
      </w:r>
      <w:r>
        <w:t>is experiencing</w:t>
      </w:r>
      <w:r>
        <w:rPr>
          <w:spacing w:val="3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arousal</w:t>
      </w:r>
      <w:r>
        <w:rPr>
          <w:spacing w:val="26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i/>
        </w:rPr>
        <w:t>käma</w:t>
      </w:r>
      <w:r>
        <w:t xml:space="preserve">. </w:t>
      </w:r>
      <w:r>
        <w:rPr>
          <w:spacing w:val="29"/>
        </w:rPr>
        <w:t xml:space="preserve"> </w:t>
      </w:r>
      <w:r>
        <w:t>When</w:t>
      </w:r>
      <w:r>
        <w:rPr>
          <w:spacing w:val="32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woman’s lust</w:t>
      </w:r>
      <w:r>
        <w:rPr>
          <w:spacing w:val="25"/>
        </w:rPr>
        <w:t xml:space="preserve"> </w:t>
      </w:r>
      <w:r>
        <w:t>is aroused,  she</w:t>
      </w:r>
      <w:r>
        <w:rPr>
          <w:spacing w:val="34"/>
        </w:rPr>
        <w:t xml:space="preserve"> </w:t>
      </w:r>
      <w:r>
        <w:t>devises</w:t>
      </w:r>
      <w:r>
        <w:rPr>
          <w:spacing w:val="23"/>
        </w:rPr>
        <w:t xml:space="preserve"> </w:t>
      </w:r>
      <w:r>
        <w:t>an</w:t>
      </w:r>
      <w:r>
        <w:rPr>
          <w:spacing w:val="34"/>
        </w:rPr>
        <w:t xml:space="preserve"> </w:t>
      </w:r>
      <w:r>
        <w:t>excuse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show</w:t>
      </w:r>
      <w:r>
        <w:rPr>
          <w:spacing w:val="36"/>
        </w:rPr>
        <w:t xml:space="preserve"> </w:t>
      </w:r>
      <w:r>
        <w:t>her</w:t>
      </w:r>
      <w:r>
        <w:rPr>
          <w:spacing w:val="41"/>
        </w:rPr>
        <w:t xml:space="preserve"> </w:t>
      </w:r>
      <w:r>
        <w:t>beloved</w:t>
      </w:r>
      <w:r>
        <w:rPr>
          <w:spacing w:val="29"/>
        </w:rPr>
        <w:t xml:space="preserve"> </w:t>
      </w:r>
      <w:r>
        <w:rPr>
          <w:w w:val="102"/>
        </w:rPr>
        <w:t xml:space="preserve">some </w:t>
      </w:r>
      <w:r>
        <w:t>parts  of</w:t>
      </w:r>
      <w:r>
        <w:rPr>
          <w:spacing w:val="26"/>
        </w:rPr>
        <w:t xml:space="preserve"> </w:t>
      </w:r>
      <w:r>
        <w:t>her</w:t>
      </w:r>
      <w:r>
        <w:rPr>
          <w:spacing w:val="48"/>
        </w:rPr>
        <w:t xml:space="preserve"> </w:t>
      </w:r>
      <w:r>
        <w:t>body,</w:t>
      </w:r>
      <w:r>
        <w:rPr>
          <w:spacing w:val="40"/>
        </w:rPr>
        <w:t xml:space="preserve"> </w:t>
      </w:r>
      <w:r>
        <w:t>like</w:t>
      </w:r>
      <w:r>
        <w:rPr>
          <w:spacing w:val="37"/>
        </w:rPr>
        <w:t xml:space="preserve"> </w:t>
      </w:r>
      <w:r>
        <w:t>her</w:t>
      </w:r>
      <w:r>
        <w:rPr>
          <w:spacing w:val="48"/>
        </w:rPr>
        <w:t xml:space="preserve"> </w:t>
      </w:r>
      <w:r>
        <w:t>navel</w:t>
      </w:r>
      <w:r>
        <w:rPr>
          <w:spacing w:val="35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breasts.</w:t>
      </w:r>
      <w:r>
        <w:rPr>
          <w:spacing w:val="4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i/>
        </w:rPr>
        <w:t>Rasika- sarvasva</w:t>
      </w:r>
      <w:r>
        <w:rPr>
          <w:i/>
          <w:spacing w:val="-19"/>
        </w:rPr>
        <w:t xml:space="preserve"> </w:t>
      </w:r>
      <w:r>
        <w:t>commentary</w:t>
      </w:r>
      <w:r>
        <w:rPr>
          <w:spacing w:val="42"/>
        </w:rPr>
        <w:t xml:space="preserve"> </w:t>
      </w:r>
      <w:r>
        <w:rPr>
          <w:w w:val="102"/>
        </w:rPr>
        <w:t>states:</w:t>
      </w:r>
    </w:p>
    <w:p w14:paraId="30759831" w14:textId="77777777" w:rsidR="00150366" w:rsidRDefault="00150366">
      <w:pPr>
        <w:spacing w:line="120" w:lineRule="exact"/>
        <w:rPr>
          <w:sz w:val="13"/>
          <w:szCs w:val="13"/>
        </w:rPr>
      </w:pPr>
    </w:p>
    <w:p w14:paraId="2A5C59C2" w14:textId="77777777" w:rsidR="00150366" w:rsidRDefault="00000000">
      <w:pPr>
        <w:ind w:left="156"/>
      </w:pPr>
      <w:r>
        <w:rPr>
          <w:i/>
          <w:w w:val="90"/>
        </w:rPr>
        <w:t>näbhé</w:t>
      </w:r>
      <w:r>
        <w:rPr>
          <w:i/>
          <w:spacing w:val="5"/>
          <w:w w:val="90"/>
        </w:rPr>
        <w:t xml:space="preserve"> </w:t>
      </w:r>
      <w:r>
        <w:rPr>
          <w:i/>
        </w:rPr>
        <w:t>müla kucodara</w:t>
      </w:r>
      <w:r>
        <w:rPr>
          <w:i/>
          <w:spacing w:val="-15"/>
        </w:rPr>
        <w:t xml:space="preserve"> </w:t>
      </w:r>
      <w:r>
        <w:rPr>
          <w:i/>
          <w:w w:val="96"/>
        </w:rPr>
        <w:t>prakaöanavyäjena</w:t>
      </w:r>
      <w:r>
        <w:rPr>
          <w:i/>
          <w:spacing w:val="2"/>
          <w:w w:val="96"/>
        </w:rPr>
        <w:t xml:space="preserve"> </w:t>
      </w:r>
      <w:r>
        <w:rPr>
          <w:i/>
        </w:rPr>
        <w:t xml:space="preserve">yad </w:t>
      </w:r>
      <w:r>
        <w:rPr>
          <w:i/>
          <w:w w:val="103"/>
        </w:rPr>
        <w:t>yoñitäà</w:t>
      </w:r>
    </w:p>
    <w:p w14:paraId="33EC25AB" w14:textId="77777777" w:rsidR="00150366" w:rsidRDefault="00000000">
      <w:pPr>
        <w:spacing w:before="12" w:line="252" w:lineRule="auto"/>
        <w:ind w:left="156" w:right="154" w:firstLine="180"/>
      </w:pPr>
      <w:r>
        <w:rPr>
          <w:i/>
        </w:rPr>
        <w:t>säkäà</w:t>
      </w:r>
      <w:r>
        <w:rPr>
          <w:i/>
          <w:spacing w:val="47"/>
        </w:rPr>
        <w:t xml:space="preserve"> </w:t>
      </w:r>
      <w:r>
        <w:rPr>
          <w:i/>
        </w:rPr>
        <w:t>kñaà</w:t>
      </w:r>
      <w:r>
        <w:rPr>
          <w:i/>
          <w:spacing w:val="27"/>
        </w:rPr>
        <w:t xml:space="preserve"> </w:t>
      </w:r>
      <w:r>
        <w:rPr>
          <w:i/>
        </w:rPr>
        <w:t xml:space="preserve">muhur-ékñaëaà skhalitatä </w:t>
      </w:r>
      <w:r>
        <w:rPr>
          <w:i/>
          <w:w w:val="93"/>
        </w:rPr>
        <w:t>névénibandhasya</w:t>
      </w:r>
      <w:r>
        <w:rPr>
          <w:i/>
          <w:spacing w:val="3"/>
          <w:w w:val="93"/>
        </w:rPr>
        <w:t xml:space="preserve"> </w:t>
      </w:r>
      <w:r>
        <w:rPr>
          <w:i/>
        </w:rPr>
        <w:t>ca keça-bhraàsana saàyamau</w:t>
      </w:r>
      <w:r>
        <w:rPr>
          <w:i/>
          <w:spacing w:val="41"/>
        </w:rPr>
        <w:t xml:space="preserve"> </w:t>
      </w:r>
      <w:r>
        <w:rPr>
          <w:i/>
        </w:rPr>
        <w:t>cakamitur miträdi sandarçanaiù</w:t>
      </w:r>
    </w:p>
    <w:p w14:paraId="056DE1D3" w14:textId="77777777" w:rsidR="00150366" w:rsidRDefault="00000000">
      <w:pPr>
        <w:ind w:left="336"/>
      </w:pPr>
      <w:r>
        <w:rPr>
          <w:i/>
          <w:w w:val="97"/>
        </w:rPr>
        <w:t>saubhägyädi</w:t>
      </w:r>
      <w:r>
        <w:rPr>
          <w:i/>
          <w:spacing w:val="1"/>
          <w:w w:val="97"/>
        </w:rPr>
        <w:t xml:space="preserve"> </w:t>
      </w:r>
      <w:r>
        <w:rPr>
          <w:i/>
        </w:rPr>
        <w:t xml:space="preserve">guëa </w:t>
      </w:r>
      <w:r>
        <w:rPr>
          <w:i/>
          <w:w w:val="96"/>
        </w:rPr>
        <w:t>praçasti</w:t>
      </w:r>
      <w:r>
        <w:rPr>
          <w:i/>
          <w:spacing w:val="2"/>
          <w:w w:val="96"/>
        </w:rPr>
        <w:t xml:space="preserve"> </w:t>
      </w:r>
      <w:r>
        <w:rPr>
          <w:i/>
        </w:rPr>
        <w:t>kathanaiù tat</w:t>
      </w:r>
      <w:r>
        <w:rPr>
          <w:i/>
          <w:spacing w:val="2"/>
        </w:rPr>
        <w:t xml:space="preserve"> </w:t>
      </w:r>
      <w:r>
        <w:rPr>
          <w:i/>
          <w:w w:val="101"/>
        </w:rPr>
        <w:t>sänurägeìgikatam</w:t>
      </w:r>
    </w:p>
    <w:p w14:paraId="637D00D1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4D952F5C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“When </w:t>
      </w:r>
      <w:r>
        <w:rPr>
          <w:spacing w:val="15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 xml:space="preserve">woman </w:t>
      </w:r>
      <w:r>
        <w:rPr>
          <w:spacing w:val="10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t xml:space="preserve">aroused, </w:t>
      </w:r>
      <w:r>
        <w:rPr>
          <w:spacing w:val="20"/>
        </w:rPr>
        <w:t xml:space="preserve"> </w:t>
      </w:r>
      <w:r>
        <w:t xml:space="preserve">her </w:t>
      </w:r>
      <w:r>
        <w:rPr>
          <w:spacing w:val="11"/>
        </w:rPr>
        <w:t xml:space="preserve"> </w:t>
      </w:r>
      <w:r>
        <w:t xml:space="preserve">gestures </w:t>
      </w:r>
      <w:r>
        <w:rPr>
          <w:spacing w:val="12"/>
        </w:rPr>
        <w:t xml:space="preserve"> </w:t>
      </w:r>
      <w:r>
        <w:t>are  full</w:t>
      </w:r>
      <w:r>
        <w:rPr>
          <w:spacing w:val="45"/>
        </w:rPr>
        <w:t xml:space="preserve"> </w:t>
      </w:r>
      <w:r>
        <w:t xml:space="preserve">of </w:t>
      </w:r>
      <w:r>
        <w:rPr>
          <w:i/>
        </w:rPr>
        <w:t>anuräga</w:t>
      </w:r>
      <w:r>
        <w:t>.</w:t>
      </w:r>
      <w:r>
        <w:rPr>
          <w:spacing w:val="31"/>
        </w:rPr>
        <w:t xml:space="preserve"> </w:t>
      </w:r>
      <w:r>
        <w:t xml:space="preserve">For </w:t>
      </w:r>
      <w:r>
        <w:rPr>
          <w:spacing w:val="14"/>
        </w:rPr>
        <w:t xml:space="preserve"> </w:t>
      </w:r>
      <w:r>
        <w:t xml:space="preserve">example, </w:t>
      </w:r>
      <w:r>
        <w:rPr>
          <w:spacing w:val="15"/>
        </w:rPr>
        <w:t xml:space="preserve"> </w:t>
      </w:r>
      <w:r>
        <w:t xml:space="preserve">on </w:t>
      </w:r>
      <w:r>
        <w:rPr>
          <w:spacing w:val="14"/>
        </w:rPr>
        <w:t xml:space="preserve"> </w:t>
      </w:r>
      <w:r>
        <w:t xml:space="preserve">some </w:t>
      </w:r>
      <w:r>
        <w:rPr>
          <w:spacing w:val="8"/>
        </w:rPr>
        <w:t xml:space="preserve"> </w:t>
      </w:r>
      <w:r>
        <w:t xml:space="preserve">pretext, </w:t>
      </w:r>
      <w:r>
        <w:rPr>
          <w:spacing w:val="30"/>
        </w:rPr>
        <w:t xml:space="preserve"> </w:t>
      </w:r>
      <w:r>
        <w:t xml:space="preserve">she </w:t>
      </w:r>
      <w:r>
        <w:rPr>
          <w:spacing w:val="11"/>
        </w:rPr>
        <w:t xml:space="preserve"> </w:t>
      </w:r>
      <w:r>
        <w:t xml:space="preserve">reveals  </w:t>
      </w:r>
      <w:r>
        <w:rPr>
          <w:w w:val="107"/>
        </w:rPr>
        <w:t xml:space="preserve">her </w:t>
      </w:r>
      <w:r>
        <w:t>navel,</w:t>
      </w:r>
      <w:r>
        <w:rPr>
          <w:spacing w:val="29"/>
        </w:rPr>
        <w:t xml:space="preserve"> </w:t>
      </w:r>
      <w:r>
        <w:t>breasts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abdomen;</w:t>
      </w:r>
      <w:r>
        <w:rPr>
          <w:spacing w:val="43"/>
        </w:rPr>
        <w:t xml:space="preserve"> </w:t>
      </w:r>
      <w:r>
        <w:t>she</w:t>
      </w:r>
      <w:r>
        <w:rPr>
          <w:spacing w:val="30"/>
        </w:rPr>
        <w:t xml:space="preserve"> </w:t>
      </w:r>
      <w:r>
        <w:t>repeatedly</w:t>
      </w:r>
      <w:r>
        <w:rPr>
          <w:spacing w:val="44"/>
        </w:rPr>
        <w:t xml:space="preserve"> </w:t>
      </w:r>
      <w:r>
        <w:t>glances</w:t>
      </w:r>
      <w:r>
        <w:rPr>
          <w:spacing w:val="25"/>
        </w:rPr>
        <w:t xml:space="preserve"> </w:t>
      </w:r>
      <w:r>
        <w:rPr>
          <w:w w:val="104"/>
        </w:rPr>
        <w:t xml:space="preserve">toward </w:t>
      </w:r>
      <w:r>
        <w:t xml:space="preserve">her </w:t>
      </w:r>
      <w:r>
        <w:rPr>
          <w:spacing w:val="12"/>
        </w:rPr>
        <w:t xml:space="preserve"> </w:t>
      </w:r>
      <w:r>
        <w:t xml:space="preserve">beloved  with </w:t>
      </w:r>
      <w:r>
        <w:rPr>
          <w:spacing w:val="11"/>
        </w:rPr>
        <w:t xml:space="preserve"> </w:t>
      </w:r>
      <w:r>
        <w:t xml:space="preserve">desire </w:t>
      </w:r>
      <w:r>
        <w:rPr>
          <w:spacing w:val="8"/>
        </w:rPr>
        <w:t xml:space="preserve"> </w:t>
      </w:r>
      <w:r>
        <w:t xml:space="preserve">in </w:t>
      </w:r>
      <w:r>
        <w:rPr>
          <w:spacing w:val="5"/>
        </w:rPr>
        <w:t xml:space="preserve"> </w:t>
      </w:r>
      <w:r>
        <w:t xml:space="preserve">her </w:t>
      </w:r>
      <w:r>
        <w:rPr>
          <w:spacing w:val="12"/>
        </w:rPr>
        <w:t xml:space="preserve"> </w:t>
      </w:r>
      <w:r>
        <w:t>eyes;</w:t>
      </w:r>
      <w:r>
        <w:rPr>
          <w:spacing w:val="35"/>
        </w:rPr>
        <w:t xml:space="preserve"> </w:t>
      </w:r>
      <w:r>
        <w:t xml:space="preserve">her </w:t>
      </w:r>
      <w:r>
        <w:rPr>
          <w:spacing w:val="12"/>
        </w:rPr>
        <w:t xml:space="preserve"> </w:t>
      </w:r>
      <w:r>
        <w:rPr>
          <w:w w:val="105"/>
        </w:rPr>
        <w:t xml:space="preserve">undergarments </w:t>
      </w:r>
      <w:r>
        <w:rPr>
          <w:spacing w:val="-4"/>
        </w:rPr>
        <w:t>loosen</w:t>
      </w:r>
      <w:r>
        <w:t>;</w:t>
      </w:r>
      <w:r>
        <w:rPr>
          <w:spacing w:val="20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7"/>
        </w:rPr>
        <w:t xml:space="preserve"> </w:t>
      </w:r>
      <w:r>
        <w:rPr>
          <w:spacing w:val="-4"/>
        </w:rPr>
        <w:t>hai</w:t>
      </w:r>
      <w:r>
        <w:t>r</w:t>
      </w:r>
      <w:r>
        <w:rPr>
          <w:spacing w:val="27"/>
        </w:rPr>
        <w:t xml:space="preserve"> </w:t>
      </w:r>
      <w:r>
        <w:rPr>
          <w:spacing w:val="-4"/>
        </w:rPr>
        <w:t>come</w:t>
      </w:r>
      <w:r>
        <w:t>s</w:t>
      </w:r>
      <w:r>
        <w:rPr>
          <w:spacing w:val="19"/>
        </w:rPr>
        <w:t xml:space="preserve"> </w:t>
      </w:r>
      <w:r>
        <w:rPr>
          <w:spacing w:val="-4"/>
        </w:rPr>
        <w:t>undon</w:t>
      </w:r>
      <w:r>
        <w:t xml:space="preserve">e  </w:t>
      </w:r>
      <w:r>
        <w:rPr>
          <w:spacing w:val="-4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trie</w:t>
      </w:r>
      <w:r>
        <w:t>s</w:t>
      </w:r>
      <w:r>
        <w:rPr>
          <w:spacing w:val="23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4"/>
        </w:rPr>
        <w:t>ti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17"/>
        </w:rPr>
        <w:t xml:space="preserve"> </w:t>
      </w:r>
      <w:r>
        <w:rPr>
          <w:spacing w:val="-4"/>
        </w:rPr>
        <w:t>up</w:t>
      </w:r>
      <w:r>
        <w:t>;</w:t>
      </w:r>
      <w:r>
        <w:rPr>
          <w:spacing w:val="22"/>
        </w:rPr>
        <w:t xml:space="preserve"> </w:t>
      </w:r>
      <w:r>
        <w:rPr>
          <w:spacing w:val="-4"/>
          <w:w w:val="104"/>
        </w:rPr>
        <w:t xml:space="preserve">she </w:t>
      </w:r>
      <w:r>
        <w:rPr>
          <w:spacing w:val="-2"/>
        </w:rPr>
        <w:lastRenderedPageBreak/>
        <w:t>observe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2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2"/>
        </w:rPr>
        <w:t>activitie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40"/>
        </w:rPr>
        <w:t xml:space="preserve"> </w:t>
      </w:r>
      <w:r>
        <w:rPr>
          <w:spacing w:val="-2"/>
        </w:rPr>
        <w:t>beloved’</w:t>
      </w:r>
      <w:r>
        <w:t>s</w:t>
      </w:r>
      <w:r>
        <w:rPr>
          <w:spacing w:val="-1"/>
        </w:rPr>
        <w:t xml:space="preserve"> </w:t>
      </w:r>
      <w:r>
        <w:rPr>
          <w:spacing w:val="-2"/>
        </w:rPr>
        <w:t>friend</w:t>
      </w:r>
      <w:r>
        <w:t>s</w:t>
      </w:r>
      <w:r>
        <w:rPr>
          <w:spacing w:val="3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9"/>
        </w:rPr>
        <w:t xml:space="preserve"> </w:t>
      </w:r>
      <w:r>
        <w:rPr>
          <w:spacing w:val="-2"/>
          <w:w w:val="102"/>
        </w:rPr>
        <w:t xml:space="preserve">along </w:t>
      </w:r>
      <w:r>
        <w:t>with</w:t>
      </w:r>
      <w:r>
        <w:rPr>
          <w:spacing w:val="20"/>
        </w:rPr>
        <w:t xml:space="preserve"> </w:t>
      </w:r>
      <w:r>
        <w:t>them</w:t>
      </w:r>
      <w:r>
        <w:rPr>
          <w:spacing w:val="26"/>
        </w:rPr>
        <w:t xml:space="preserve"> </w:t>
      </w:r>
      <w:r>
        <w:t>she</w:t>
      </w:r>
      <w:r>
        <w:rPr>
          <w:spacing w:val="13"/>
        </w:rPr>
        <w:t xml:space="preserve"> </w:t>
      </w:r>
      <w:r>
        <w:t>praises</w:t>
      </w:r>
      <w:r>
        <w:rPr>
          <w:spacing w:val="13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t>good</w:t>
      </w:r>
      <w:r>
        <w:rPr>
          <w:spacing w:val="10"/>
        </w:rPr>
        <w:t xml:space="preserve"> </w:t>
      </w:r>
      <w:r>
        <w:t>fortune</w:t>
      </w:r>
      <w:r>
        <w:rPr>
          <w:spacing w:val="3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103"/>
        </w:rPr>
        <w:t>virtues.”</w:t>
      </w:r>
    </w:p>
    <w:p w14:paraId="6F46C9AA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09B37885" w14:textId="77777777" w:rsidR="00150366" w:rsidRDefault="00150366">
      <w:pPr>
        <w:spacing w:line="200" w:lineRule="exact"/>
      </w:pPr>
    </w:p>
    <w:p w14:paraId="4523403C" w14:textId="77777777" w:rsidR="00150366" w:rsidRDefault="00000000">
      <w:pPr>
        <w:spacing w:before="29" w:line="247" w:lineRule="auto"/>
        <w:ind w:left="120" w:right="85" w:firstLine="360"/>
        <w:jc w:val="both"/>
      </w:pPr>
      <w:r>
        <w:t>“O</w:t>
      </w:r>
      <w:r>
        <w:rPr>
          <w:spacing w:val="29"/>
        </w:rPr>
        <w:t xml:space="preserve"> </w:t>
      </w:r>
      <w:r>
        <w:rPr>
          <w:i/>
        </w:rPr>
        <w:t>sakhé</w:t>
      </w:r>
      <w:r>
        <w:t>! I</w:t>
      </w:r>
      <w:r>
        <w:rPr>
          <w:spacing w:val="29"/>
        </w:rPr>
        <w:t xml:space="preserve"> </w:t>
      </w:r>
      <w:r>
        <w:t>am</w:t>
      </w:r>
      <w:r>
        <w:rPr>
          <w:spacing w:val="36"/>
        </w:rPr>
        <w:t xml:space="preserve"> </w:t>
      </w:r>
      <w:r>
        <w:t>guilty</w:t>
      </w:r>
      <w:r>
        <w:rPr>
          <w:spacing w:val="38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all</w:t>
      </w:r>
      <w:r>
        <w:rPr>
          <w:spacing w:val="29"/>
        </w:rPr>
        <w:t xml:space="preserve"> </w:t>
      </w:r>
      <w:r>
        <w:t>these</w:t>
      </w:r>
      <w:r>
        <w:rPr>
          <w:spacing w:val="45"/>
        </w:rPr>
        <w:t xml:space="preserve"> </w:t>
      </w:r>
      <w:r>
        <w:t>love-laden</w:t>
      </w:r>
      <w:r>
        <w:rPr>
          <w:spacing w:val="45"/>
        </w:rPr>
        <w:t xml:space="preserve"> </w:t>
      </w:r>
      <w:r>
        <w:rPr>
          <w:w w:val="103"/>
        </w:rPr>
        <w:t xml:space="preserve">gestures. </w:t>
      </w:r>
      <w:r>
        <w:t>Arrange</w:t>
      </w:r>
      <w:r>
        <w:rPr>
          <w:spacing w:val="9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meeting</w:t>
      </w:r>
      <w:r>
        <w:rPr>
          <w:spacing w:val="21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Keçi-mathana</w:t>
      </w:r>
      <w:r>
        <w:rPr>
          <w:spacing w:val="13"/>
        </w:rPr>
        <w:t xml:space="preserve"> </w:t>
      </w:r>
      <w:r>
        <w:t>at</w:t>
      </w:r>
      <w:r>
        <w:rPr>
          <w:spacing w:val="9"/>
        </w:rPr>
        <w:t xml:space="preserve"> </w:t>
      </w:r>
      <w:r>
        <w:rPr>
          <w:w w:val="102"/>
        </w:rPr>
        <w:t>once.”</w:t>
      </w:r>
    </w:p>
    <w:p w14:paraId="7464274B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41445EDC" w14:textId="77777777" w:rsidR="00150366" w:rsidRDefault="00000000">
      <w:pPr>
        <w:spacing w:line="247" w:lineRule="auto"/>
        <w:ind w:left="120" w:right="92" w:firstLine="360"/>
        <w:jc w:val="both"/>
      </w:pPr>
      <w:r>
        <w:rPr>
          <w:spacing w:val="-6"/>
        </w:rPr>
        <w:t>Th</w:t>
      </w:r>
      <w:r>
        <w:t>e</w:t>
      </w:r>
      <w:r>
        <w:rPr>
          <w:spacing w:val="11"/>
        </w:rPr>
        <w:t xml:space="preserve"> </w:t>
      </w:r>
      <w:r>
        <w:rPr>
          <w:spacing w:val="-6"/>
        </w:rPr>
        <w:t>phras</w:t>
      </w:r>
      <w:r>
        <w:t>e</w:t>
      </w:r>
      <w:r>
        <w:rPr>
          <w:spacing w:val="28"/>
        </w:rPr>
        <w:t xml:space="preserve"> </w:t>
      </w:r>
      <w:r>
        <w:rPr>
          <w:i/>
          <w:spacing w:val="-6"/>
          <w:w w:val="97"/>
        </w:rPr>
        <w:t>madana-manoratha-bhävitay</w:t>
      </w:r>
      <w:r>
        <w:rPr>
          <w:i/>
          <w:w w:val="97"/>
        </w:rPr>
        <w:t>ä</w:t>
      </w:r>
      <w:r>
        <w:rPr>
          <w:i/>
          <w:spacing w:val="23"/>
          <w:w w:val="97"/>
        </w:rPr>
        <w:t xml:space="preserve"> </w:t>
      </w:r>
      <w:r>
        <w:rPr>
          <w:spacing w:val="-6"/>
        </w:rPr>
        <w:t>means</w:t>
      </w:r>
      <w:r>
        <w:t>,</w:t>
      </w:r>
      <w:r>
        <w:rPr>
          <w:spacing w:val="19"/>
        </w:rPr>
        <w:t xml:space="preserve"> </w:t>
      </w:r>
      <w:r>
        <w:rPr>
          <w:spacing w:val="-6"/>
        </w:rPr>
        <w:t>“M</w:t>
      </w:r>
      <w:r>
        <w:t>y</w:t>
      </w:r>
      <w:r>
        <w:rPr>
          <w:spacing w:val="-13"/>
        </w:rPr>
        <w:t xml:space="preserve"> </w:t>
      </w:r>
      <w:r>
        <w:rPr>
          <w:spacing w:val="-6"/>
          <w:w w:val="106"/>
        </w:rPr>
        <w:t xml:space="preserve">heart </w:t>
      </w:r>
      <w:r>
        <w:t xml:space="preserve">runneth </w:t>
      </w:r>
      <w:r>
        <w:rPr>
          <w:spacing w:val="7"/>
        </w:rPr>
        <w:t xml:space="preserve"> </w:t>
      </w:r>
      <w:r>
        <w:t>over</w:t>
      </w:r>
      <w:r>
        <w:rPr>
          <w:spacing w:val="9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amorous</w:t>
      </w:r>
      <w:r>
        <w:rPr>
          <w:spacing w:val="30"/>
        </w:rPr>
        <w:t xml:space="preserve"> </w:t>
      </w:r>
      <w:r>
        <w:rPr>
          <w:w w:val="101"/>
        </w:rPr>
        <w:t>desires.”</w:t>
      </w:r>
    </w:p>
    <w:p w14:paraId="76F7E613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1F426409" w14:textId="77777777" w:rsidR="00150366" w:rsidRDefault="00000000">
      <w:pPr>
        <w:spacing w:line="247" w:lineRule="auto"/>
        <w:ind w:left="1740" w:right="1566" w:hanging="180"/>
      </w:pPr>
      <w:r>
        <w:rPr>
          <w:i/>
          <w:w w:val="82"/>
        </w:rPr>
        <w:t>ceñöä</w:t>
      </w:r>
      <w:r>
        <w:rPr>
          <w:i/>
          <w:spacing w:val="9"/>
          <w:w w:val="82"/>
        </w:rPr>
        <w:t xml:space="preserve"> </w:t>
      </w:r>
      <w:r>
        <w:rPr>
          <w:i/>
        </w:rPr>
        <w:t>bhavati</w:t>
      </w:r>
      <w:r>
        <w:rPr>
          <w:i/>
          <w:spacing w:val="-12"/>
        </w:rPr>
        <w:t xml:space="preserve"> </w:t>
      </w:r>
      <w:r>
        <w:rPr>
          <w:i/>
        </w:rPr>
        <w:t>pünnäryo raty-utthänäti-saktayoù</w:t>
      </w:r>
    </w:p>
    <w:p w14:paraId="51046DEF" w14:textId="77777777" w:rsidR="00150366" w:rsidRDefault="00000000">
      <w:pPr>
        <w:spacing w:line="247" w:lineRule="auto"/>
        <w:ind w:left="1740" w:right="1505" w:hanging="180"/>
      </w:pPr>
      <w:r>
        <w:rPr>
          <w:i/>
          <w:w w:val="96"/>
        </w:rPr>
        <w:t>sambhogo</w:t>
      </w:r>
      <w:r>
        <w:rPr>
          <w:i/>
          <w:spacing w:val="-6"/>
          <w:w w:val="96"/>
        </w:rPr>
        <w:t xml:space="preserve"> </w:t>
      </w:r>
      <w:r>
        <w:rPr>
          <w:i/>
          <w:w w:val="96"/>
        </w:rPr>
        <w:t>vipralambhaç</w:t>
      </w:r>
      <w:r>
        <w:rPr>
          <w:i/>
          <w:spacing w:val="13"/>
          <w:w w:val="96"/>
        </w:rPr>
        <w:t xml:space="preserve"> </w:t>
      </w:r>
      <w:r>
        <w:rPr>
          <w:i/>
        </w:rPr>
        <w:t>ca sa</w:t>
      </w:r>
      <w:r>
        <w:rPr>
          <w:i/>
          <w:spacing w:val="-9"/>
        </w:rPr>
        <w:t xml:space="preserve"> </w:t>
      </w:r>
      <w:r>
        <w:rPr>
          <w:i/>
        </w:rPr>
        <w:t>çåìgäro</w:t>
      </w:r>
      <w:r>
        <w:rPr>
          <w:i/>
          <w:spacing w:val="-12"/>
        </w:rPr>
        <w:t xml:space="preserve"> </w:t>
      </w:r>
      <w:r>
        <w:rPr>
          <w:i/>
        </w:rPr>
        <w:t>dvidhä</w:t>
      </w:r>
      <w:r>
        <w:rPr>
          <w:i/>
          <w:spacing w:val="-16"/>
        </w:rPr>
        <w:t xml:space="preserve"> </w:t>
      </w:r>
      <w:r>
        <w:rPr>
          <w:i/>
        </w:rPr>
        <w:t>mataù</w:t>
      </w:r>
    </w:p>
    <w:p w14:paraId="31FA3A4C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679B5298" w14:textId="77777777" w:rsidR="00150366" w:rsidRDefault="00000000">
      <w:pPr>
        <w:spacing w:line="247" w:lineRule="auto"/>
        <w:ind w:left="120" w:right="85" w:firstLine="360"/>
        <w:jc w:val="both"/>
      </w:pPr>
      <w:r>
        <w:t>“When</w:t>
      </w:r>
      <w:r>
        <w:rPr>
          <w:spacing w:val="33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man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woman</w:t>
      </w:r>
      <w:r>
        <w:rPr>
          <w:spacing w:val="28"/>
        </w:rPr>
        <w:t xml:space="preserve"> </w:t>
      </w:r>
      <w:r>
        <w:t>who</w:t>
      </w:r>
      <w:r>
        <w:rPr>
          <w:spacing w:val="24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intensely</w:t>
      </w:r>
      <w:r>
        <w:rPr>
          <w:spacing w:val="32"/>
        </w:rPr>
        <w:t xml:space="preserve"> </w:t>
      </w:r>
      <w:r>
        <w:rPr>
          <w:w w:val="105"/>
        </w:rPr>
        <w:t xml:space="preserve">attached </w:t>
      </w:r>
      <w:r>
        <w:t>to</w:t>
      </w:r>
      <w:r>
        <w:rPr>
          <w:spacing w:val="25"/>
        </w:rPr>
        <w:t xml:space="preserve"> </w:t>
      </w:r>
      <w:r>
        <w:t>each</w:t>
      </w:r>
      <w:r>
        <w:rPr>
          <w:spacing w:val="25"/>
        </w:rPr>
        <w:t xml:space="preserve"> </w:t>
      </w:r>
      <w:r>
        <w:t>other</w:t>
      </w:r>
      <w:r>
        <w:rPr>
          <w:spacing w:val="43"/>
        </w:rPr>
        <w:t xml:space="preserve"> </w:t>
      </w:r>
      <w:r>
        <w:t>perform</w:t>
      </w:r>
      <w:r>
        <w:rPr>
          <w:spacing w:val="40"/>
        </w:rPr>
        <w:t xml:space="preserve"> </w:t>
      </w:r>
      <w:r>
        <w:t>romantic  activities</w:t>
      </w:r>
      <w:r>
        <w:rPr>
          <w:spacing w:val="2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stimulate</w:t>
      </w:r>
      <w:r>
        <w:rPr>
          <w:spacing w:val="44"/>
        </w:rPr>
        <w:t xml:space="preserve"> </w:t>
      </w:r>
      <w:r>
        <w:rPr>
          <w:w w:val="103"/>
        </w:rPr>
        <w:t xml:space="preserve">each </w:t>
      </w:r>
      <w:r>
        <w:t>other’s</w:t>
      </w:r>
      <w:r>
        <w:rPr>
          <w:spacing w:val="4"/>
        </w:rPr>
        <w:t xml:space="preserve"> </w:t>
      </w:r>
      <w:r>
        <w:t>desires</w:t>
      </w:r>
      <w:r>
        <w:rPr>
          <w:spacing w:val="15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union,</w:t>
      </w:r>
      <w:r>
        <w:rPr>
          <w:spacing w:val="3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amorous</w:t>
      </w:r>
      <w:r>
        <w:rPr>
          <w:spacing w:val="32"/>
        </w:rPr>
        <w:t xml:space="preserve"> </w:t>
      </w:r>
      <w:r>
        <w:t>mood</w:t>
      </w:r>
      <w:r>
        <w:rPr>
          <w:spacing w:val="2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two</w:t>
      </w:r>
      <w:r>
        <w:rPr>
          <w:spacing w:val="13"/>
        </w:rPr>
        <w:t xml:space="preserve"> </w:t>
      </w:r>
      <w:r>
        <w:rPr>
          <w:w w:val="102"/>
        </w:rPr>
        <w:t xml:space="preserve">types, </w:t>
      </w:r>
      <w:r>
        <w:t>namely,</w:t>
      </w:r>
      <w:r>
        <w:rPr>
          <w:spacing w:val="15"/>
        </w:rPr>
        <w:t xml:space="preserve"> </w:t>
      </w:r>
      <w:r>
        <w:t>meeting</w:t>
      </w:r>
      <w:r>
        <w:rPr>
          <w:spacing w:val="21"/>
        </w:rPr>
        <w:t xml:space="preserve"> </w:t>
      </w:r>
      <w:r>
        <w:t>(</w:t>
      </w:r>
      <w:r>
        <w:rPr>
          <w:i/>
        </w:rPr>
        <w:t>sambhoga</w:t>
      </w:r>
      <w:r>
        <w:t>)</w:t>
      </w:r>
      <w:r>
        <w:rPr>
          <w:spacing w:val="-1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separation</w:t>
      </w:r>
      <w:r>
        <w:rPr>
          <w:spacing w:val="35"/>
        </w:rPr>
        <w:t xml:space="preserve"> </w:t>
      </w:r>
      <w:r>
        <w:t>(</w:t>
      </w:r>
      <w:r>
        <w:rPr>
          <w:i/>
        </w:rPr>
        <w:t>vipralambha</w:t>
      </w:r>
      <w:r>
        <w:t>).”</w:t>
      </w:r>
    </w:p>
    <w:p w14:paraId="4CBC7B04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75C83492" w14:textId="77777777" w:rsidR="00150366" w:rsidRDefault="00000000">
      <w:pPr>
        <w:spacing w:line="247" w:lineRule="auto"/>
        <w:ind w:left="120" w:right="85" w:firstLine="360"/>
        <w:jc w:val="both"/>
      </w:pPr>
      <w:r>
        <w:rPr>
          <w:spacing w:val="-4"/>
        </w:rPr>
        <w:t>“Jus</w:t>
      </w:r>
      <w:r>
        <w:t>t</w:t>
      </w:r>
      <w:r>
        <w:rPr>
          <w:spacing w:val="18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14"/>
        </w:rPr>
        <w:t xml:space="preserve"> </w:t>
      </w:r>
      <w:r>
        <w:rPr>
          <w:spacing w:val="-4"/>
        </w:rPr>
        <w:t>I</w:t>
      </w:r>
      <w:r>
        <w:t>,</w:t>
      </w:r>
      <w:r>
        <w:rPr>
          <w:spacing w:val="1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separate</w:t>
      </w:r>
      <w:r>
        <w:t>d</w:t>
      </w:r>
      <w:r>
        <w:rPr>
          <w:spacing w:val="44"/>
        </w:rPr>
        <w:t xml:space="preserve"> </w:t>
      </w:r>
      <w:r>
        <w:rPr>
          <w:spacing w:val="-4"/>
        </w:rPr>
        <w:t>lover</w:t>
      </w:r>
      <w:r>
        <w:t>,</w:t>
      </w:r>
      <w:r>
        <w:rPr>
          <w:spacing w:val="23"/>
        </w:rPr>
        <w:t xml:space="preserve"> </w:t>
      </w:r>
      <w:r>
        <w:rPr>
          <w:spacing w:val="-4"/>
        </w:rPr>
        <w:t>lon</w:t>
      </w:r>
      <w:r>
        <w:t>g</w:t>
      </w:r>
      <w:r>
        <w:rPr>
          <w:spacing w:val="25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16"/>
        </w:rPr>
        <w:t xml:space="preserve"> </w:t>
      </w:r>
      <w:r>
        <w:rPr>
          <w:spacing w:val="-4"/>
        </w:rPr>
        <w:t>M</w:t>
      </w:r>
      <w:r>
        <w:t xml:space="preserve">y </w:t>
      </w:r>
      <w:r>
        <w:rPr>
          <w:spacing w:val="-4"/>
        </w:rPr>
        <w:t>hero</w:t>
      </w:r>
      <w:r>
        <w:t>,</w:t>
      </w:r>
      <w:r>
        <w:rPr>
          <w:spacing w:val="38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14"/>
        </w:rPr>
        <w:t xml:space="preserve"> </w:t>
      </w:r>
      <w:r>
        <w:rPr>
          <w:spacing w:val="-4"/>
          <w:w w:val="101"/>
        </w:rPr>
        <w:t xml:space="preserve">also </w:t>
      </w:r>
      <w:r>
        <w:t>yearns</w:t>
      </w:r>
      <w:r>
        <w:rPr>
          <w:spacing w:val="33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Me.</w:t>
      </w:r>
      <w:r>
        <w:rPr>
          <w:spacing w:val="17"/>
        </w:rPr>
        <w:t xml:space="preserve"> </w:t>
      </w:r>
      <w:r>
        <w:t>O</w:t>
      </w:r>
      <w:r>
        <w:rPr>
          <w:spacing w:val="26"/>
        </w:rPr>
        <w:t xml:space="preserve"> </w:t>
      </w:r>
      <w:r>
        <w:rPr>
          <w:i/>
        </w:rPr>
        <w:t>sakhé</w:t>
      </w:r>
      <w:r>
        <w:t>,</w:t>
      </w:r>
      <w:r>
        <w:rPr>
          <w:spacing w:val="-7"/>
        </w:rPr>
        <w:t xml:space="preserve"> </w:t>
      </w:r>
      <w:r>
        <w:t>bring</w:t>
      </w:r>
      <w:r>
        <w:rPr>
          <w:spacing w:val="40"/>
        </w:rPr>
        <w:t xml:space="preserve"> </w:t>
      </w:r>
      <w:r>
        <w:t>Me</w:t>
      </w:r>
      <w:r>
        <w:rPr>
          <w:spacing w:val="15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Him</w:t>
      </w:r>
      <w:r>
        <w:rPr>
          <w:spacing w:val="30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once!”</w:t>
      </w:r>
      <w:r>
        <w:rPr>
          <w:spacing w:val="34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rPr>
          <w:w w:val="106"/>
        </w:rPr>
        <w:t xml:space="preserve">this </w:t>
      </w:r>
      <w:r>
        <w:t xml:space="preserve">instance, </w:t>
      </w:r>
      <w:r>
        <w:rPr>
          <w:spacing w:val="10"/>
        </w:rPr>
        <w:t xml:space="preserve"> </w:t>
      </w:r>
      <w:r>
        <w:rPr>
          <w:i/>
        </w:rPr>
        <w:t>çåìgära-rasa</w:t>
      </w:r>
      <w:r>
        <w:rPr>
          <w:i/>
          <w:spacing w:val="8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 xml:space="preserve">complete. </w:t>
      </w:r>
      <w:r>
        <w:rPr>
          <w:spacing w:val="5"/>
        </w:rPr>
        <w:t xml:space="preserve"> </w:t>
      </w:r>
      <w:r>
        <w:rPr>
          <w:w w:val="78"/>
        </w:rPr>
        <w:t xml:space="preserve">Çré </w:t>
      </w:r>
      <w:r>
        <w:rPr>
          <w:spacing w:val="4"/>
          <w:w w:val="78"/>
        </w:rPr>
        <w:t xml:space="preserve"> </w:t>
      </w:r>
      <w:r>
        <w:t>Rädhä</w:t>
      </w:r>
      <w:r>
        <w:rPr>
          <w:spacing w:val="37"/>
        </w:rPr>
        <w:t xml:space="preserve"> </w:t>
      </w:r>
      <w:r>
        <w:t>says,</w:t>
      </w:r>
      <w:r>
        <w:rPr>
          <w:spacing w:val="28"/>
        </w:rPr>
        <w:t xml:space="preserve"> </w:t>
      </w:r>
      <w:r>
        <w:rPr>
          <w:w w:val="104"/>
        </w:rPr>
        <w:t xml:space="preserve">“When </w:t>
      </w:r>
      <w:r>
        <w:t>I</w:t>
      </w:r>
      <w:r>
        <w:rPr>
          <w:spacing w:val="5"/>
        </w:rPr>
        <w:t xml:space="preserve"> </w:t>
      </w:r>
      <w:r>
        <w:rPr>
          <w:spacing w:val="-6"/>
        </w:rPr>
        <w:t>arrive</w:t>
      </w:r>
      <w:r>
        <w:t>d</w:t>
      </w:r>
      <w:r>
        <w:rPr>
          <w:spacing w:val="22"/>
        </w:rPr>
        <w:t xml:space="preserve"> </w:t>
      </w:r>
      <w:r>
        <w:rPr>
          <w:spacing w:val="-6"/>
        </w:rPr>
        <w:t>a</w:t>
      </w:r>
      <w:r>
        <w:t>t</w:t>
      </w:r>
      <w:r>
        <w:rPr>
          <w:spacing w:val="12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seclude</w:t>
      </w:r>
      <w:r>
        <w:t>d</w:t>
      </w:r>
      <w:r>
        <w:rPr>
          <w:spacing w:val="26"/>
        </w:rPr>
        <w:t xml:space="preserve"> </w:t>
      </w:r>
      <w:r>
        <w:rPr>
          <w:i/>
          <w:spacing w:val="-6"/>
        </w:rPr>
        <w:t>kuïj</w:t>
      </w:r>
      <w:r>
        <w:rPr>
          <w:i/>
        </w:rPr>
        <w:t xml:space="preserve">a </w:t>
      </w:r>
      <w:r>
        <w:rPr>
          <w:i/>
          <w:spacing w:val="5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dea</w:t>
      </w:r>
      <w:r>
        <w:t>d</w:t>
      </w:r>
      <w:r>
        <w:rPr>
          <w:spacing w:val="20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night</w:t>
      </w:r>
      <w:r>
        <w:t>,</w:t>
      </w:r>
      <w:r>
        <w:rPr>
          <w:spacing w:val="33"/>
        </w:rPr>
        <w:t xml:space="preserve"> </w:t>
      </w:r>
      <w:r>
        <w:rPr>
          <w:spacing w:val="-6"/>
        </w:rPr>
        <w:t>no</w:t>
      </w:r>
      <w:r>
        <w:t>t</w:t>
      </w:r>
      <w:r>
        <w:rPr>
          <w:spacing w:val="25"/>
        </w:rPr>
        <w:t xml:space="preserve"> </w:t>
      </w:r>
      <w:r>
        <w:rPr>
          <w:spacing w:val="-6"/>
          <w:w w:val="101"/>
        </w:rPr>
        <w:t xml:space="preserve">seeing </w:t>
      </w:r>
      <w:r>
        <w:t>Çyämasundara,</w:t>
      </w:r>
      <w:r>
        <w:rPr>
          <w:spacing w:val="27"/>
        </w:rPr>
        <w:t xml:space="preserve"> </w:t>
      </w:r>
      <w:r>
        <w:t>I</w:t>
      </w:r>
      <w:r>
        <w:rPr>
          <w:spacing w:val="27"/>
        </w:rPr>
        <w:t xml:space="preserve"> </w:t>
      </w:r>
      <w:r>
        <w:t>anxiously  looked</w:t>
      </w:r>
      <w:r>
        <w:rPr>
          <w:spacing w:val="48"/>
        </w:rPr>
        <w:t xml:space="preserve"> </w:t>
      </w:r>
      <w:r>
        <w:t xml:space="preserve">about. </w:t>
      </w:r>
      <w:r>
        <w:rPr>
          <w:spacing w:val="1"/>
        </w:rPr>
        <w:t xml:space="preserve"> </w:t>
      </w:r>
      <w:r>
        <w:t>From</w:t>
      </w:r>
      <w:r>
        <w:rPr>
          <w:spacing w:val="48"/>
        </w:rPr>
        <w:t xml:space="preserve"> </w:t>
      </w:r>
      <w:r>
        <w:t>His</w:t>
      </w:r>
      <w:r>
        <w:rPr>
          <w:spacing w:val="27"/>
        </w:rPr>
        <w:t xml:space="preserve"> </w:t>
      </w:r>
      <w:r>
        <w:rPr>
          <w:spacing w:val="-2"/>
          <w:w w:val="105"/>
        </w:rPr>
        <w:t>hidin</w:t>
      </w:r>
      <w:r>
        <w:rPr>
          <w:w w:val="105"/>
        </w:rPr>
        <w:t xml:space="preserve">g </w:t>
      </w:r>
      <w:r>
        <w:rPr>
          <w:spacing w:val="-6"/>
        </w:rPr>
        <w:t>plac</w:t>
      </w:r>
      <w:r>
        <w:t>e</w:t>
      </w:r>
      <w:r>
        <w:rPr>
          <w:spacing w:val="8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5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6"/>
        </w:rPr>
        <w:t>dens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grov</w:t>
      </w:r>
      <w:r>
        <w:t>e</w:t>
      </w:r>
      <w:r>
        <w:rPr>
          <w:spacing w:val="4"/>
        </w:rPr>
        <w:t xml:space="preserve"> </w:t>
      </w:r>
      <w:r>
        <w:rPr>
          <w:spacing w:val="-6"/>
        </w:rPr>
        <w:t>H</w:t>
      </w:r>
      <w:r>
        <w:t>e</w:t>
      </w:r>
      <w:r>
        <w:rPr>
          <w:spacing w:val="4"/>
        </w:rPr>
        <w:t xml:space="preserve"> </w:t>
      </w:r>
      <w:r>
        <w:rPr>
          <w:spacing w:val="-6"/>
        </w:rPr>
        <w:t>observe</w:t>
      </w:r>
      <w:r>
        <w:t>d</w:t>
      </w:r>
      <w:r>
        <w:rPr>
          <w:spacing w:val="18"/>
        </w:rPr>
        <w:t xml:space="preserve"> </w:t>
      </w:r>
      <w:r>
        <w:rPr>
          <w:spacing w:val="-6"/>
        </w:rPr>
        <w:t>M</w:t>
      </w:r>
      <w:r>
        <w:t>y</w:t>
      </w:r>
      <w:r>
        <w:rPr>
          <w:spacing w:val="-10"/>
        </w:rPr>
        <w:t xml:space="preserve"> </w:t>
      </w:r>
      <w:r>
        <w:rPr>
          <w:spacing w:val="-6"/>
        </w:rPr>
        <w:t>eagernes</w:t>
      </w:r>
      <w:r>
        <w:t>s</w:t>
      </w:r>
      <w:r>
        <w:rPr>
          <w:spacing w:val="20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6"/>
        </w:rPr>
        <w:t xml:space="preserve"> </w:t>
      </w:r>
      <w:r>
        <w:rPr>
          <w:spacing w:val="-6"/>
        </w:rPr>
        <w:t>Him</w:t>
      </w:r>
      <w:r>
        <w:t>.</w:t>
      </w:r>
      <w:r>
        <w:rPr>
          <w:spacing w:val="12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-12"/>
        </w:rPr>
        <w:t xml:space="preserve"> </w:t>
      </w:r>
      <w:r>
        <w:t xml:space="preserve">I </w:t>
      </w:r>
      <w:r>
        <w:rPr>
          <w:spacing w:val="-6"/>
        </w:rPr>
        <w:t>searche</w:t>
      </w:r>
      <w:r>
        <w:t>d</w:t>
      </w:r>
      <w:r>
        <w:rPr>
          <w:spacing w:val="26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7"/>
        </w:rPr>
        <w:t xml:space="preserve"> </w:t>
      </w:r>
      <w:r>
        <w:rPr>
          <w:spacing w:val="-6"/>
        </w:rPr>
        <w:t>Hi</w:t>
      </w:r>
      <w:r>
        <w:t>m</w:t>
      </w:r>
      <w:r>
        <w:rPr>
          <w:spacing w:val="12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6"/>
        </w:rPr>
        <w:t>eye</w:t>
      </w:r>
      <w:r>
        <w:t>s</w:t>
      </w:r>
      <w:r>
        <w:rPr>
          <w:spacing w:val="1"/>
        </w:rPr>
        <w:t xml:space="preserve"> </w:t>
      </w:r>
      <w:r>
        <w:rPr>
          <w:spacing w:val="-6"/>
        </w:rPr>
        <w:t>ful</w:t>
      </w:r>
      <w:r>
        <w:t>l</w:t>
      </w:r>
      <w:r>
        <w:rPr>
          <w:spacing w:val="8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apprehension</w:t>
      </w:r>
      <w:r>
        <w:t xml:space="preserve">, </w:t>
      </w:r>
      <w:r>
        <w:rPr>
          <w:spacing w:val="11"/>
        </w:rPr>
        <w:t xml:space="preserve"> </w:t>
      </w:r>
      <w:r>
        <w:rPr>
          <w:spacing w:val="-6"/>
        </w:rPr>
        <w:t>H</w:t>
      </w:r>
      <w:r>
        <w:t>e</w:t>
      </w:r>
      <w:r>
        <w:rPr>
          <w:spacing w:val="5"/>
        </w:rPr>
        <w:t xml:space="preserve"> </w:t>
      </w:r>
      <w:r>
        <w:rPr>
          <w:spacing w:val="-6"/>
          <w:w w:val="104"/>
        </w:rPr>
        <w:t xml:space="preserve">suddenly </w:t>
      </w:r>
      <w:r>
        <w:rPr>
          <w:spacing w:val="-5"/>
        </w:rPr>
        <w:t>appeare</w:t>
      </w:r>
      <w:r>
        <w:t xml:space="preserve">d </w:t>
      </w:r>
      <w:r>
        <w:rPr>
          <w:spacing w:val="5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37"/>
        </w:rPr>
        <w:t xml:space="preserve"> </w:t>
      </w:r>
      <w:r>
        <w:rPr>
          <w:spacing w:val="-5"/>
        </w:rPr>
        <w:t>fron</w:t>
      </w:r>
      <w:r>
        <w:t>t</w:t>
      </w:r>
      <w:r>
        <w:rPr>
          <w:spacing w:val="45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1"/>
        </w:rPr>
        <w:t xml:space="preserve"> </w:t>
      </w:r>
      <w:r>
        <w:rPr>
          <w:spacing w:val="-5"/>
        </w:rPr>
        <w:t>Me</w:t>
      </w:r>
      <w:r>
        <w:t>.</w:t>
      </w:r>
      <w:r>
        <w:rPr>
          <w:spacing w:val="20"/>
        </w:rPr>
        <w:t xml:space="preserve"> </w:t>
      </w:r>
      <w:r>
        <w:rPr>
          <w:spacing w:val="-5"/>
        </w:rPr>
        <w:t>Laughin</w:t>
      </w:r>
      <w:r>
        <w:t>g</w:t>
      </w:r>
      <w:r>
        <w:rPr>
          <w:spacing w:val="41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37"/>
        </w:rPr>
        <w:t xml:space="preserve"> </w:t>
      </w:r>
      <w:r>
        <w:rPr>
          <w:spacing w:val="-5"/>
        </w:rPr>
        <w:t>deligh</w:t>
      </w:r>
      <w:r>
        <w:t>t</w:t>
      </w:r>
      <w:r>
        <w:rPr>
          <w:spacing w:val="48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43"/>
        </w:rPr>
        <w:t xml:space="preserve"> </w:t>
      </w:r>
      <w:r>
        <w:rPr>
          <w:spacing w:val="-5"/>
        </w:rPr>
        <w:t>ver</w:t>
      </w:r>
      <w:r>
        <w:t>y</w:t>
      </w:r>
      <w:r>
        <w:rPr>
          <w:spacing w:val="22"/>
        </w:rPr>
        <w:t xml:space="preserve"> </w:t>
      </w:r>
      <w:r>
        <w:rPr>
          <w:spacing w:val="-5"/>
        </w:rPr>
        <w:t xml:space="preserve">eager </w:t>
      </w:r>
      <w:r>
        <w:t>for</w:t>
      </w:r>
      <w:r>
        <w:rPr>
          <w:spacing w:val="37"/>
        </w:rPr>
        <w:t xml:space="preserve"> </w:t>
      </w:r>
      <w:r>
        <w:t xml:space="preserve">romantic </w:t>
      </w:r>
      <w:r>
        <w:rPr>
          <w:spacing w:val="20"/>
        </w:rPr>
        <w:t xml:space="preserve"> </w:t>
      </w:r>
      <w:r>
        <w:t>dalliance,  He</w:t>
      </w:r>
      <w:r>
        <w:rPr>
          <w:spacing w:val="35"/>
        </w:rPr>
        <w:t xml:space="preserve"> </w:t>
      </w:r>
      <w:r>
        <w:t xml:space="preserve">illuminated </w:t>
      </w:r>
      <w:r>
        <w:rPr>
          <w:spacing w:val="30"/>
        </w:rPr>
        <w:t xml:space="preserve"> </w:t>
      </w:r>
      <w:r>
        <w:t>all</w:t>
      </w:r>
      <w:r>
        <w:rPr>
          <w:spacing w:val="35"/>
        </w:rPr>
        <w:t xml:space="preserve"> </w:t>
      </w:r>
      <w:r>
        <w:t xml:space="preserve">directions </w:t>
      </w:r>
      <w:r>
        <w:rPr>
          <w:spacing w:val="16"/>
        </w:rPr>
        <w:t xml:space="preserve"> </w:t>
      </w:r>
      <w:r>
        <w:rPr>
          <w:w w:val="105"/>
        </w:rPr>
        <w:t xml:space="preserve">with </w:t>
      </w:r>
      <w:r>
        <w:t>joy.</w:t>
      </w:r>
      <w:r>
        <w:rPr>
          <w:spacing w:val="2"/>
        </w:rPr>
        <w:t xml:space="preserve"> </w:t>
      </w:r>
      <w:r>
        <w:t>O</w:t>
      </w:r>
      <w:r>
        <w:rPr>
          <w:spacing w:val="5"/>
        </w:rPr>
        <w:t xml:space="preserve"> </w:t>
      </w:r>
      <w:r>
        <w:rPr>
          <w:i/>
          <w:w w:val="94"/>
        </w:rPr>
        <w:t>sakhé,</w:t>
      </w:r>
      <w:r>
        <w:rPr>
          <w:i/>
          <w:spacing w:val="5"/>
          <w:w w:val="94"/>
        </w:rPr>
        <w:t xml:space="preserve"> </w:t>
      </w:r>
      <w:r>
        <w:t>take</w:t>
      </w:r>
      <w:r>
        <w:rPr>
          <w:spacing w:val="15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Him</w:t>
      </w:r>
      <w:r>
        <w:rPr>
          <w:spacing w:val="9"/>
        </w:rPr>
        <w:t xml:space="preserve"> </w:t>
      </w:r>
      <w:r>
        <w:t>at</w:t>
      </w:r>
      <w:r>
        <w:rPr>
          <w:spacing w:val="9"/>
        </w:rPr>
        <w:t xml:space="preserve"> </w:t>
      </w:r>
      <w:r>
        <w:rPr>
          <w:w w:val="102"/>
        </w:rPr>
        <w:t>once.”</w:t>
      </w:r>
    </w:p>
    <w:p w14:paraId="1C95C95D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395AC63C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12</w:t>
      </w:r>
    </w:p>
    <w:p w14:paraId="6A73B047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733E94BE" w14:textId="77777777" w:rsidR="00150366" w:rsidRDefault="00000000">
      <w:pPr>
        <w:spacing w:line="247" w:lineRule="auto"/>
        <w:ind w:left="163" w:right="138"/>
      </w:pPr>
      <w:r>
        <w:rPr>
          <w:i/>
          <w:w w:val="98"/>
        </w:rPr>
        <w:t>prathama-samägama-lajjitayä</w:t>
      </w:r>
      <w:r>
        <w:rPr>
          <w:i/>
          <w:spacing w:val="1"/>
          <w:w w:val="98"/>
        </w:rPr>
        <w:t xml:space="preserve"> </w:t>
      </w:r>
      <w:r>
        <w:rPr>
          <w:i/>
          <w:w w:val="91"/>
        </w:rPr>
        <w:t>paöu-cäöu-çatair</w:t>
      </w:r>
      <w:r>
        <w:rPr>
          <w:i/>
          <w:spacing w:val="4"/>
          <w:w w:val="91"/>
        </w:rPr>
        <w:t xml:space="preserve"> </w:t>
      </w:r>
      <w:r>
        <w:rPr>
          <w:i/>
        </w:rPr>
        <w:t xml:space="preserve">anukülam </w:t>
      </w:r>
      <w:r>
        <w:rPr>
          <w:i/>
          <w:w w:val="97"/>
        </w:rPr>
        <w:t>mådu-madhura-smita-bhäñitayä</w:t>
      </w:r>
      <w:r>
        <w:rPr>
          <w:i/>
          <w:spacing w:val="1"/>
          <w:w w:val="97"/>
        </w:rPr>
        <w:t xml:space="preserve"> </w:t>
      </w:r>
      <w:r>
        <w:rPr>
          <w:i/>
          <w:w w:val="97"/>
        </w:rPr>
        <w:t>çithilé-kåta-jaghana-dukülam</w:t>
      </w:r>
    </w:p>
    <w:p w14:paraId="42DD2E04" w14:textId="77777777" w:rsidR="00150366" w:rsidRDefault="00000000">
      <w:pPr>
        <w:ind w:left="2027"/>
      </w:pPr>
      <w:r>
        <w:rPr>
          <w:i/>
        </w:rPr>
        <w:t>sakhi he</w:t>
      </w:r>
      <w:r>
        <w:rPr>
          <w:i/>
          <w:spacing w:val="-8"/>
        </w:rPr>
        <w:t xml:space="preserve"> </w:t>
      </w:r>
      <w:r>
        <w:rPr>
          <w:i/>
          <w:w w:val="96"/>
        </w:rPr>
        <w:t>keçé-mathanam</w:t>
      </w:r>
      <w:r>
        <w:rPr>
          <w:i/>
          <w:spacing w:val="2"/>
          <w:w w:val="96"/>
        </w:rPr>
        <w:t xml:space="preserve"> </w:t>
      </w:r>
      <w:r>
        <w:rPr>
          <w:i/>
        </w:rPr>
        <w:t>udäraà...</w:t>
      </w:r>
      <w:r>
        <w:rPr>
          <w:i/>
          <w:spacing w:val="36"/>
        </w:rPr>
        <w:t xml:space="preserve"> </w:t>
      </w:r>
      <w:r>
        <w:rPr>
          <w:w w:val="111"/>
        </w:rPr>
        <w:t>(2)</w:t>
      </w:r>
    </w:p>
    <w:p w14:paraId="3A3B25FF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0A2D799D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w w:val="89"/>
        </w:rPr>
        <w:t>“Seeing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Me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so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naive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gullible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due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natural embarrassment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one’s</w:t>
      </w:r>
      <w:r>
        <w:rPr>
          <w:rFonts w:ascii="Book Antiqua" w:eastAsia="Book Antiqua" w:hAnsi="Book Antiqua" w:cs="Book Antiqua"/>
          <w:b/>
          <w:spacing w:val="4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first 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amorous</w:t>
      </w:r>
      <w:r>
        <w:rPr>
          <w:rFonts w:ascii="Book Antiqua" w:eastAsia="Book Antiqua" w:hAnsi="Book Antiqua" w:cs="Book Antiqua"/>
          <w:b/>
          <w:spacing w:val="38"/>
        </w:rPr>
        <w:t xml:space="preserve"> </w:t>
      </w:r>
      <w:r>
        <w:rPr>
          <w:rFonts w:ascii="Book Antiqua" w:eastAsia="Book Antiqua" w:hAnsi="Book Antiqua" w:cs="Book Antiqua"/>
          <w:b/>
        </w:rPr>
        <w:t>encounter,</w:t>
      </w:r>
      <w:r>
        <w:rPr>
          <w:rFonts w:ascii="Book Antiqua" w:eastAsia="Book Antiqua" w:hAnsi="Book Antiqua" w:cs="Book Antiqua"/>
          <w:b/>
          <w:spacing w:val="3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 </w:t>
      </w:r>
      <w:r>
        <w:rPr>
          <w:rFonts w:ascii="Book Antiqua" w:eastAsia="Book Antiqua" w:hAnsi="Book Antiqua" w:cs="Book Antiqua"/>
          <w:b/>
          <w:w w:val="91"/>
        </w:rPr>
        <w:t xml:space="preserve">employed 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38"/>
        </w:rPr>
        <w:t xml:space="preserve"> </w:t>
      </w:r>
      <w:r>
        <w:rPr>
          <w:rFonts w:ascii="Book Antiqua" w:eastAsia="Book Antiqua" w:hAnsi="Book Antiqua" w:cs="Book Antiqua"/>
          <w:b/>
        </w:rPr>
        <w:t>succession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courteous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words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humble </w:t>
      </w:r>
      <w:r>
        <w:rPr>
          <w:rFonts w:ascii="Book Antiqua" w:eastAsia="Book Antiqua" w:hAnsi="Book Antiqua" w:cs="Book Antiqua"/>
          <w:b/>
          <w:spacing w:val="-6"/>
          <w:w w:val="93"/>
        </w:rPr>
        <w:t>entreatie</w:t>
      </w:r>
      <w:r>
        <w:rPr>
          <w:rFonts w:ascii="Book Antiqua" w:eastAsia="Book Antiqua" w:hAnsi="Book Antiqua" w:cs="Book Antiqua"/>
          <w:b/>
          <w:w w:val="93"/>
        </w:rPr>
        <w:t>s</w:t>
      </w:r>
      <w:r>
        <w:rPr>
          <w:rFonts w:ascii="Book Antiqua" w:eastAsia="Book Antiqua" w:hAnsi="Book Antiqua" w:cs="Book Antiqua"/>
          <w:b/>
          <w:spacing w:val="28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dispe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shyness</w:t>
      </w:r>
      <w:r>
        <w:rPr>
          <w:rFonts w:ascii="Book Antiqua" w:eastAsia="Book Antiqua" w:hAnsi="Book Antiqua" w:cs="Book Antiqua"/>
          <w:b/>
          <w:w w:val="89"/>
        </w:rPr>
        <w:t xml:space="preserve">. 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Enchante</w:t>
      </w:r>
      <w:r>
        <w:rPr>
          <w:rFonts w:ascii="Book Antiqua" w:eastAsia="Book Antiqua" w:hAnsi="Book Antiqua" w:cs="Book Antiqua"/>
          <w:b/>
          <w:w w:val="89"/>
        </w:rPr>
        <w:t xml:space="preserve">d 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flattering </w:t>
      </w:r>
      <w:r>
        <w:rPr>
          <w:rFonts w:ascii="Book Antiqua" w:eastAsia="Book Antiqua" w:hAnsi="Book Antiqua" w:cs="Book Antiqua"/>
          <w:b/>
        </w:rPr>
        <w:t>words,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48"/>
        </w:rPr>
        <w:t xml:space="preserve"> </w:t>
      </w:r>
      <w:r>
        <w:rPr>
          <w:rFonts w:ascii="Book Antiqua" w:eastAsia="Book Antiqua" w:hAnsi="Book Antiqua" w:cs="Book Antiqua"/>
          <w:b/>
        </w:rPr>
        <w:t>conversed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Him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while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smiling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softly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</w:p>
    <w:p w14:paraId="0D9F2493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2D4AD925" w14:textId="77777777" w:rsidR="00150366" w:rsidRDefault="00150366">
      <w:pPr>
        <w:spacing w:line="200" w:lineRule="exact"/>
      </w:pPr>
    </w:p>
    <w:p w14:paraId="2B792DB2" w14:textId="77777777" w:rsidR="00150366" w:rsidRDefault="00000000">
      <w:pPr>
        <w:spacing w:before="26" w:line="220" w:lineRule="exact"/>
        <w:ind w:left="120" w:right="83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92"/>
        </w:rPr>
        <w:t>sweetly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20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Jus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the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cunnin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Har</w:t>
      </w:r>
      <w:r>
        <w:rPr>
          <w:rFonts w:ascii="Book Antiqua" w:eastAsia="Book Antiqua" w:hAnsi="Book Antiqua" w:cs="Book Antiqua"/>
          <w:b/>
          <w:w w:val="90"/>
        </w:rPr>
        <w:t>i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suddenl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remove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the </w:t>
      </w:r>
      <w:r>
        <w:rPr>
          <w:rFonts w:ascii="Book Antiqua" w:eastAsia="Book Antiqua" w:hAnsi="Book Antiqua" w:cs="Book Antiqua"/>
          <w:b/>
        </w:rPr>
        <w:t>cloth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from</w:t>
      </w:r>
      <w:r>
        <w:rPr>
          <w:rFonts w:ascii="Book Antiqua" w:eastAsia="Book Antiqua" w:hAnsi="Book Antiqua" w:cs="Book Antiqua"/>
          <w:b/>
          <w:spacing w:val="34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My</w:t>
      </w:r>
      <w:r>
        <w:rPr>
          <w:rFonts w:ascii="Book Antiqua" w:eastAsia="Book Antiqua" w:hAnsi="Book Antiqua" w:cs="Book Antiqua"/>
          <w:b/>
          <w:spacing w:val="15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hips.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b/>
          <w:i/>
          <w:w w:val="92"/>
        </w:rPr>
        <w:t>sakhé,</w:t>
      </w:r>
      <w:r>
        <w:rPr>
          <w:b/>
          <w:i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arrange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87"/>
        </w:rPr>
        <w:t>Me</w:t>
      </w:r>
      <w:r>
        <w:rPr>
          <w:rFonts w:ascii="Book Antiqua" w:eastAsia="Book Antiqua" w:hAnsi="Book Antiqua" w:cs="Book Antiqua"/>
          <w:b/>
          <w:spacing w:val="21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meet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with </w:t>
      </w:r>
      <w:r>
        <w:rPr>
          <w:rFonts w:ascii="Book Antiqua" w:eastAsia="Book Antiqua" w:hAnsi="Book Antiqua" w:cs="Book Antiqua"/>
          <w:b/>
          <w:w w:val="91"/>
        </w:rPr>
        <w:t>Him this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very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moment.”</w:t>
      </w:r>
    </w:p>
    <w:p w14:paraId="62DAC38E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7D8CF9C5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456FCF2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3832857D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6"/>
          <w:w w:val="77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19"/>
        </w:rPr>
        <w:t xml:space="preserve"> </w:t>
      </w:r>
      <w:r>
        <w:rPr>
          <w:spacing w:val="-4"/>
        </w:rPr>
        <w:t>wa</w:t>
      </w:r>
      <w:r>
        <w:t>s</w:t>
      </w:r>
      <w:r>
        <w:rPr>
          <w:spacing w:val="14"/>
        </w:rPr>
        <w:t xml:space="preserve"> </w:t>
      </w:r>
      <w:r>
        <w:rPr>
          <w:spacing w:val="-4"/>
        </w:rPr>
        <w:t>tellin</w:t>
      </w:r>
      <w:r>
        <w:t>g</w:t>
      </w:r>
      <w:r>
        <w:rPr>
          <w:spacing w:val="29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0"/>
        </w:rPr>
        <w:t xml:space="preserve"> </w:t>
      </w:r>
      <w:r>
        <w:rPr>
          <w:spacing w:val="-4"/>
        </w:rPr>
        <w:t>friend</w:t>
      </w:r>
      <w:r>
        <w:t>,</w:t>
      </w:r>
      <w:r>
        <w:rPr>
          <w:spacing w:val="30"/>
        </w:rPr>
        <w:t xml:space="preserve"> </w:t>
      </w:r>
      <w:r>
        <w:rPr>
          <w:spacing w:val="-4"/>
        </w:rPr>
        <w:t>“Thi</w:t>
      </w:r>
      <w:r>
        <w:t>s</w:t>
      </w:r>
      <w:r>
        <w:rPr>
          <w:spacing w:val="18"/>
        </w:rPr>
        <w:t xml:space="preserve"> </w:t>
      </w:r>
      <w:r>
        <w:rPr>
          <w:spacing w:val="-4"/>
        </w:rPr>
        <w:t>wa</w:t>
      </w:r>
      <w:r>
        <w:t>s</w:t>
      </w:r>
      <w:r>
        <w:rPr>
          <w:spacing w:val="14"/>
        </w:rPr>
        <w:t xml:space="preserve"> </w:t>
      </w:r>
      <w:r>
        <w:rPr>
          <w:spacing w:val="-4"/>
        </w:rPr>
        <w:t>no</w:t>
      </w:r>
      <w:r>
        <w:t>t</w:t>
      </w:r>
      <w:r>
        <w:rPr>
          <w:spacing w:val="34"/>
        </w:rPr>
        <w:t xml:space="preserve"> </w:t>
      </w:r>
      <w:r>
        <w:rPr>
          <w:spacing w:val="-4"/>
        </w:rPr>
        <w:t>M</w:t>
      </w:r>
      <w:r>
        <w:t xml:space="preserve">y </w:t>
      </w:r>
      <w:r>
        <w:rPr>
          <w:spacing w:val="-4"/>
          <w:w w:val="102"/>
        </w:rPr>
        <w:t xml:space="preserve">first </w:t>
      </w:r>
      <w:r>
        <w:rPr>
          <w:spacing w:val="-4"/>
        </w:rPr>
        <w:t>intimat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meetin</w:t>
      </w:r>
      <w:r>
        <w:t>g</w:t>
      </w:r>
      <w:r>
        <w:rPr>
          <w:spacing w:val="19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18"/>
        </w:rPr>
        <w:t xml:space="preserve"> </w:t>
      </w:r>
      <w:r>
        <w:rPr>
          <w:spacing w:val="-4"/>
        </w:rPr>
        <w:t>Çyämasundara</w:t>
      </w:r>
      <w:r>
        <w:t xml:space="preserve">. </w:t>
      </w:r>
      <w:r>
        <w:rPr>
          <w:spacing w:val="-4"/>
        </w:rPr>
        <w:t>Nevertheless</w:t>
      </w:r>
      <w:r>
        <w:t>,</w:t>
      </w:r>
      <w:r>
        <w:rPr>
          <w:spacing w:val="22"/>
        </w:rPr>
        <w:t xml:space="preserve"> </w:t>
      </w:r>
      <w:r>
        <w:t xml:space="preserve">I </w:t>
      </w:r>
      <w:r>
        <w:rPr>
          <w:spacing w:val="-4"/>
          <w:w w:val="102"/>
        </w:rPr>
        <w:t xml:space="preserve">behaved </w:t>
      </w:r>
      <w:r>
        <w:rPr>
          <w:spacing w:val="-4"/>
        </w:rPr>
        <w:t>jus</w:t>
      </w:r>
      <w:r>
        <w:t>t</w:t>
      </w:r>
      <w:r>
        <w:rPr>
          <w:spacing w:val="21"/>
        </w:rPr>
        <w:t xml:space="preserve"> </w:t>
      </w:r>
      <w:r>
        <w:rPr>
          <w:spacing w:val="-4"/>
        </w:rPr>
        <w:t>lik</w:t>
      </w:r>
      <w:r>
        <w:t>e</w:t>
      </w:r>
      <w:r>
        <w:rPr>
          <w:spacing w:val="10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4"/>
        </w:rPr>
        <w:t>heroin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17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4"/>
        </w:rPr>
        <w:t xml:space="preserve"> </w:t>
      </w:r>
      <w:r>
        <w:rPr>
          <w:spacing w:val="-4"/>
        </w:rPr>
        <w:t>naturall</w:t>
      </w:r>
      <w:r>
        <w:t>y</w:t>
      </w:r>
      <w:r>
        <w:rPr>
          <w:spacing w:val="32"/>
        </w:rPr>
        <w:t xml:space="preserve"> </w:t>
      </w:r>
      <w:r>
        <w:rPr>
          <w:spacing w:val="-4"/>
        </w:rPr>
        <w:t>ver</w:t>
      </w:r>
      <w:r>
        <w:t xml:space="preserve">y </w:t>
      </w:r>
      <w:r>
        <w:rPr>
          <w:spacing w:val="-4"/>
        </w:rPr>
        <w:t>sh</w:t>
      </w:r>
      <w:r>
        <w:t>y</w:t>
      </w:r>
      <w:r>
        <w:rPr>
          <w:spacing w:val="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firs</w:t>
      </w:r>
      <w:r>
        <w:t>t</w:t>
      </w:r>
      <w:r>
        <w:rPr>
          <w:spacing w:val="10"/>
        </w:rPr>
        <w:t xml:space="preserve"> </w:t>
      </w:r>
      <w:r>
        <w:rPr>
          <w:spacing w:val="-4"/>
        </w:rPr>
        <w:t>tim</w:t>
      </w:r>
      <w:r>
        <w:t>e</w:t>
      </w:r>
      <w:r>
        <w:rPr>
          <w:spacing w:val="18"/>
        </w:rPr>
        <w:t xml:space="preserve"> </w:t>
      </w:r>
      <w:r>
        <w:rPr>
          <w:spacing w:val="-4"/>
          <w:w w:val="104"/>
        </w:rPr>
        <w:t xml:space="preserve">she </w:t>
      </w:r>
      <w:r>
        <w:rPr>
          <w:spacing w:val="-4"/>
        </w:rPr>
        <w:t>meet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30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30"/>
        </w:rPr>
        <w:t xml:space="preserve"> </w:t>
      </w:r>
      <w:r>
        <w:rPr>
          <w:spacing w:val="-4"/>
        </w:rPr>
        <w:t>beloved</w:t>
      </w:r>
      <w:r>
        <w:t>.</w:t>
      </w:r>
      <w:r>
        <w:rPr>
          <w:spacing w:val="19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plie</w:t>
      </w:r>
      <w:r>
        <w:t>d</w:t>
      </w:r>
      <w:r>
        <w:rPr>
          <w:spacing w:val="24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4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30"/>
        </w:rPr>
        <w:t xml:space="preserve"> </w:t>
      </w:r>
      <w:r>
        <w:rPr>
          <w:spacing w:val="-4"/>
        </w:rPr>
        <w:t>flatterin</w:t>
      </w:r>
      <w:r>
        <w:t>g</w:t>
      </w:r>
      <w:r>
        <w:rPr>
          <w:spacing w:val="34"/>
        </w:rPr>
        <w:t xml:space="preserve"> </w:t>
      </w:r>
      <w:r>
        <w:rPr>
          <w:spacing w:val="-4"/>
        </w:rPr>
        <w:t>word</w:t>
      </w:r>
      <w:r>
        <w:t>s</w:t>
      </w:r>
      <w:r>
        <w:rPr>
          <w:spacing w:val="27"/>
        </w:rPr>
        <w:t xml:space="preserve"> </w:t>
      </w:r>
      <w:r>
        <w:rPr>
          <w:spacing w:val="-4"/>
          <w:w w:val="107"/>
        </w:rPr>
        <w:t xml:space="preserve">to </w:t>
      </w:r>
      <w:r>
        <w:rPr>
          <w:spacing w:val="-2"/>
        </w:rPr>
        <w:t>wi</w:t>
      </w:r>
      <w:r>
        <w:t>n</w:t>
      </w:r>
      <w:r>
        <w:rPr>
          <w:spacing w:val="26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over</w:t>
      </w:r>
      <w:r>
        <w:t>.</w:t>
      </w:r>
      <w:r>
        <w:rPr>
          <w:spacing w:val="26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romanti</w:t>
      </w:r>
      <w:r>
        <w:t xml:space="preserve">c </w:t>
      </w:r>
      <w:r>
        <w:rPr>
          <w:spacing w:val="3"/>
        </w:rPr>
        <w:t xml:space="preserve"> </w:t>
      </w:r>
      <w:r>
        <w:rPr>
          <w:spacing w:val="-2"/>
        </w:rPr>
        <w:t>chatte</w:t>
      </w:r>
      <w:r>
        <w:t xml:space="preserve">r  </w:t>
      </w:r>
      <w:r>
        <w:rPr>
          <w:spacing w:val="-2"/>
        </w:rPr>
        <w:t>delighte</w:t>
      </w:r>
      <w:r>
        <w:t>d</w:t>
      </w:r>
      <w:r>
        <w:rPr>
          <w:spacing w:val="47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5"/>
        </w:rPr>
        <w:t xml:space="preserve"> </w:t>
      </w:r>
      <w:r>
        <w:t xml:space="preserve">a </w:t>
      </w:r>
      <w:r>
        <w:rPr>
          <w:spacing w:val="-2"/>
        </w:rPr>
        <w:t>sof</w:t>
      </w:r>
      <w:r>
        <w:t>t</w:t>
      </w:r>
      <w:r>
        <w:rPr>
          <w:spacing w:val="11"/>
        </w:rPr>
        <w:t xml:space="preserve"> </w:t>
      </w:r>
      <w:r>
        <w:rPr>
          <w:spacing w:val="-2"/>
        </w:rPr>
        <w:t>smil</w:t>
      </w:r>
      <w:r>
        <w:t>e</w:t>
      </w:r>
      <w:r>
        <w:rPr>
          <w:spacing w:val="12"/>
        </w:rPr>
        <w:t xml:space="preserve"> </w:t>
      </w:r>
      <w:r>
        <w:t>I</w:t>
      </w:r>
      <w:r>
        <w:rPr>
          <w:spacing w:val="8"/>
        </w:rPr>
        <w:t xml:space="preserve"> </w:t>
      </w:r>
      <w:r>
        <w:rPr>
          <w:spacing w:val="-2"/>
        </w:rPr>
        <w:t>tenderl</w:t>
      </w:r>
      <w:r>
        <w:t>y</w:t>
      </w:r>
      <w:r>
        <w:rPr>
          <w:spacing w:val="34"/>
        </w:rPr>
        <w:t xml:space="preserve"> </w:t>
      </w:r>
      <w:r>
        <w:rPr>
          <w:spacing w:val="-2"/>
        </w:rPr>
        <w:t>converse</w:t>
      </w:r>
      <w:r>
        <w:t>d</w:t>
      </w:r>
      <w:r>
        <w:rPr>
          <w:spacing w:val="32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6"/>
        </w:rPr>
        <w:t xml:space="preserve"> </w:t>
      </w:r>
      <w:r>
        <w:rPr>
          <w:spacing w:val="-2"/>
        </w:rPr>
        <w:t>Him</w:t>
      </w:r>
      <w:r>
        <w:t>.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-8"/>
        </w:rPr>
        <w:t xml:space="preserve"> </w:t>
      </w:r>
      <w:r>
        <w:rPr>
          <w:spacing w:val="-2"/>
        </w:rPr>
        <w:t>soo</w:t>
      </w:r>
      <w:r>
        <w:t>n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8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8"/>
        </w:rPr>
        <w:t xml:space="preserve"> </w:t>
      </w:r>
      <w:r>
        <w:rPr>
          <w:spacing w:val="-2"/>
        </w:rPr>
        <w:t>saw tha</w:t>
      </w:r>
      <w:r>
        <w:t>t  I</w:t>
      </w:r>
      <w:r>
        <w:rPr>
          <w:spacing w:val="26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wel</w:t>
      </w:r>
      <w:r>
        <w:t>l</w:t>
      </w:r>
      <w:r>
        <w:rPr>
          <w:spacing w:val="26"/>
        </w:rPr>
        <w:t xml:space="preserve"> </w:t>
      </w:r>
      <w:r>
        <w:rPr>
          <w:spacing w:val="-2"/>
        </w:rPr>
        <w:t>dispose</w:t>
      </w:r>
      <w:r>
        <w:t>d</w:t>
      </w:r>
      <w:r>
        <w:rPr>
          <w:spacing w:val="47"/>
        </w:rPr>
        <w:t xml:space="preserve"> </w:t>
      </w:r>
      <w:r>
        <w:rPr>
          <w:spacing w:val="-2"/>
        </w:rPr>
        <w:t>toward</w:t>
      </w:r>
      <w:r>
        <w:t xml:space="preserve">s </w:t>
      </w:r>
      <w:r>
        <w:rPr>
          <w:spacing w:val="1"/>
        </w:rPr>
        <w:t xml:space="preserve"> </w:t>
      </w:r>
      <w:r>
        <w:rPr>
          <w:spacing w:val="-2"/>
        </w:rPr>
        <w:t>Him</w:t>
      </w:r>
      <w:r>
        <w:t>,</w:t>
      </w:r>
      <w:r>
        <w:rPr>
          <w:spacing w:val="34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suddenl</w:t>
      </w:r>
      <w:r>
        <w:t xml:space="preserve">y </w:t>
      </w:r>
      <w:r>
        <w:rPr>
          <w:spacing w:val="5"/>
        </w:rPr>
        <w:t xml:space="preserve"> </w:t>
      </w:r>
      <w:r>
        <w:rPr>
          <w:spacing w:val="-2"/>
          <w:w w:val="105"/>
        </w:rPr>
        <w:t xml:space="preserve">pulled </w:t>
      </w:r>
      <w:r>
        <w:rPr>
          <w:spacing w:val="-2"/>
        </w:rPr>
        <w:t>ope</w:t>
      </w:r>
      <w:r>
        <w:t>n</w:t>
      </w:r>
      <w:r>
        <w:rPr>
          <w:spacing w:val="26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lowe</w:t>
      </w:r>
      <w:r>
        <w:t>r</w:t>
      </w:r>
      <w:r>
        <w:rPr>
          <w:spacing w:val="16"/>
        </w:rPr>
        <w:t xml:space="preserve"> </w:t>
      </w:r>
      <w:r>
        <w:rPr>
          <w:spacing w:val="-2"/>
        </w:rPr>
        <w:t>garment</w:t>
      </w:r>
      <w:r>
        <w:t>.</w:t>
      </w:r>
      <w:r>
        <w:rPr>
          <w:spacing w:val="35"/>
        </w:rPr>
        <w:t xml:space="preserve"> </w:t>
      </w:r>
      <w:r>
        <w:t>I</w:t>
      </w:r>
      <w:r>
        <w:rPr>
          <w:spacing w:val="7"/>
        </w:rPr>
        <w:t xml:space="preserve"> </w:t>
      </w:r>
      <w:r>
        <w:rPr>
          <w:spacing w:val="-2"/>
        </w:rPr>
        <w:t>wan</w:t>
      </w:r>
      <w:r>
        <w:t>t</w:t>
      </w:r>
      <w:r>
        <w:rPr>
          <w:spacing w:val="23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2"/>
        </w:rPr>
        <w:t>engag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8"/>
        </w:rPr>
        <w:t xml:space="preserve"> </w:t>
      </w:r>
      <w:r>
        <w:rPr>
          <w:spacing w:val="-2"/>
        </w:rPr>
        <w:t>amou</w:t>
      </w:r>
      <w:r>
        <w:t>r</w:t>
      </w:r>
      <w:r>
        <w:rPr>
          <w:spacing w:val="33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5"/>
        </w:rPr>
        <w:t xml:space="preserve"> </w:t>
      </w:r>
      <w:r>
        <w:rPr>
          <w:spacing w:val="-2"/>
        </w:rPr>
        <w:t xml:space="preserve">My </w:t>
      </w:r>
      <w:r>
        <w:rPr>
          <w:i/>
          <w:spacing w:val="-2"/>
        </w:rPr>
        <w:t>präëa-nätha</w:t>
      </w:r>
      <w:r>
        <w:t>.</w:t>
      </w:r>
      <w:r>
        <w:rPr>
          <w:spacing w:val="10"/>
        </w:rPr>
        <w:t xml:space="preserve"> </w:t>
      </w:r>
      <w:r>
        <w:t>O</w:t>
      </w:r>
      <w:r>
        <w:rPr>
          <w:spacing w:val="21"/>
        </w:rPr>
        <w:t xml:space="preserve"> </w:t>
      </w:r>
      <w:r>
        <w:rPr>
          <w:i/>
          <w:spacing w:val="-2"/>
        </w:rPr>
        <w:t>sakhé</w:t>
      </w:r>
      <w:r>
        <w:rPr>
          <w:i/>
        </w:rPr>
        <w:t>,</w:t>
      </w:r>
      <w:r>
        <w:rPr>
          <w:i/>
          <w:spacing w:val="-12"/>
        </w:rPr>
        <w:t xml:space="preserve"> </w:t>
      </w:r>
      <w:r>
        <w:rPr>
          <w:spacing w:val="-2"/>
        </w:rPr>
        <w:t>arrang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0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9"/>
        </w:rPr>
        <w:t xml:space="preserve"> </w:t>
      </w:r>
      <w:r>
        <w:rPr>
          <w:spacing w:val="-2"/>
        </w:rPr>
        <w:t>mee</w:t>
      </w:r>
      <w:r>
        <w:t>t</w:t>
      </w:r>
      <w:r>
        <w:rPr>
          <w:spacing w:val="33"/>
        </w:rPr>
        <w:t xml:space="preserve"> </w:t>
      </w:r>
      <w:r>
        <w:rPr>
          <w:spacing w:val="-2"/>
        </w:rPr>
        <w:t>Hi</w:t>
      </w:r>
      <w:r>
        <w:t>m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25"/>
        </w:rPr>
        <w:t xml:space="preserve"> </w:t>
      </w:r>
      <w:r>
        <w:rPr>
          <w:spacing w:val="-2"/>
          <w:w w:val="102"/>
        </w:rPr>
        <w:t>once.”</w:t>
      </w:r>
    </w:p>
    <w:p w14:paraId="0537E162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4BCE1F54" w14:textId="77777777" w:rsidR="00150366" w:rsidRDefault="00000000">
      <w:pPr>
        <w:spacing w:line="248" w:lineRule="auto"/>
        <w:ind w:left="120" w:right="87" w:firstLine="360"/>
        <w:jc w:val="both"/>
      </w:pPr>
      <w:r>
        <w:rPr>
          <w:spacing w:val="-2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phras</w:t>
      </w:r>
      <w:r>
        <w:t>e</w:t>
      </w:r>
      <w:r>
        <w:rPr>
          <w:spacing w:val="43"/>
        </w:rPr>
        <w:t xml:space="preserve"> </w:t>
      </w:r>
      <w:r>
        <w:rPr>
          <w:i/>
          <w:spacing w:val="-2"/>
        </w:rPr>
        <w:t>prathama-samägam</w:t>
      </w:r>
      <w:r>
        <w:rPr>
          <w:i/>
        </w:rPr>
        <w:t>a</w:t>
      </w:r>
      <w:r>
        <w:rPr>
          <w:i/>
          <w:spacing w:val="-17"/>
        </w:rPr>
        <w:t xml:space="preserve"> </w:t>
      </w:r>
      <w:r>
        <w:rPr>
          <w:spacing w:val="-2"/>
        </w:rPr>
        <w:t>(firs</w:t>
      </w:r>
      <w:r>
        <w:t>t</w:t>
      </w:r>
      <w:r>
        <w:rPr>
          <w:spacing w:val="33"/>
        </w:rPr>
        <w:t xml:space="preserve"> </w:t>
      </w:r>
      <w:r>
        <w:rPr>
          <w:spacing w:val="-2"/>
        </w:rPr>
        <w:t>union</w:t>
      </w:r>
      <w:r>
        <w:t xml:space="preserve">) </w:t>
      </w:r>
      <w:r>
        <w:rPr>
          <w:spacing w:val="14"/>
        </w:rPr>
        <w:t xml:space="preserve"> </w:t>
      </w:r>
      <w:r>
        <w:rPr>
          <w:spacing w:val="-2"/>
        </w:rPr>
        <w:t>infer</w:t>
      </w:r>
      <w:r>
        <w:t>s</w:t>
      </w:r>
      <w:r>
        <w:rPr>
          <w:spacing w:val="26"/>
        </w:rPr>
        <w:t xml:space="preserve"> </w:t>
      </w:r>
      <w:r>
        <w:rPr>
          <w:spacing w:val="-2"/>
          <w:w w:val="108"/>
        </w:rPr>
        <w:t xml:space="preserve">that </w:t>
      </w:r>
      <w:r>
        <w:rPr>
          <w:spacing w:val="-2"/>
        </w:rPr>
        <w:t>amorou</w:t>
      </w:r>
      <w:r>
        <w:t>s</w:t>
      </w:r>
      <w:r>
        <w:rPr>
          <w:spacing w:val="36"/>
        </w:rPr>
        <w:t xml:space="preserve"> </w:t>
      </w:r>
      <w:r>
        <w:rPr>
          <w:spacing w:val="-2"/>
        </w:rPr>
        <w:t>lov</w:t>
      </w:r>
      <w:r>
        <w:t>e</w:t>
      </w:r>
      <w:r>
        <w:rPr>
          <w:spacing w:val="8"/>
        </w:rPr>
        <w:t xml:space="preserve"> </w:t>
      </w:r>
      <w:r>
        <w:rPr>
          <w:spacing w:val="-2"/>
        </w:rPr>
        <w:t>[a</w:t>
      </w:r>
      <w:r>
        <w:t>t</w:t>
      </w:r>
      <w:r>
        <w:rPr>
          <w:spacing w:val="2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stag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"/>
        </w:rPr>
        <w:t xml:space="preserve"> </w:t>
      </w:r>
      <w:r>
        <w:rPr>
          <w:i/>
          <w:spacing w:val="-2"/>
        </w:rPr>
        <w:t>anuräga</w:t>
      </w:r>
      <w:r>
        <w:t>]</w:t>
      </w:r>
      <w:r>
        <w:rPr>
          <w:spacing w:val="-2"/>
        </w:rPr>
        <w:t xml:space="preserve"> i</w:t>
      </w:r>
      <w:r>
        <w:t>s</w:t>
      </w:r>
      <w:r>
        <w:rPr>
          <w:spacing w:val="8"/>
        </w:rPr>
        <w:t xml:space="preserve"> </w:t>
      </w:r>
      <w:r>
        <w:rPr>
          <w:spacing w:val="-2"/>
        </w:rPr>
        <w:t>alway</w:t>
      </w:r>
      <w:r>
        <w:t>s</w:t>
      </w:r>
      <w:r>
        <w:rPr>
          <w:spacing w:val="2"/>
        </w:rPr>
        <w:t xml:space="preserve"> </w:t>
      </w:r>
      <w:r>
        <w:rPr>
          <w:spacing w:val="-2"/>
          <w:w w:val="103"/>
        </w:rPr>
        <w:t xml:space="preserve">experienced </w:t>
      </w:r>
      <w:r>
        <w:t>in</w:t>
      </w:r>
      <w:r>
        <w:rPr>
          <w:spacing w:val="13"/>
        </w:rPr>
        <w:t xml:space="preserve"> </w:t>
      </w:r>
      <w:r>
        <w:t>newer</w:t>
      </w:r>
      <w:r>
        <w:rPr>
          <w:spacing w:val="1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newer</w:t>
      </w:r>
      <w:r>
        <w:rPr>
          <w:spacing w:val="17"/>
        </w:rPr>
        <w:t xml:space="preserve"> </w:t>
      </w:r>
      <w:r>
        <w:t>ways.</w:t>
      </w:r>
    </w:p>
    <w:p w14:paraId="3D94B23B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0C865DAC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13</w:t>
      </w:r>
    </w:p>
    <w:p w14:paraId="19C459F7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1CBC2157" w14:textId="77777777" w:rsidR="00150366" w:rsidRDefault="00000000">
      <w:pPr>
        <w:spacing w:line="248" w:lineRule="auto"/>
        <w:ind w:left="163" w:right="151"/>
        <w:jc w:val="both"/>
      </w:pPr>
      <w:r>
        <w:rPr>
          <w:i/>
          <w:w w:val="98"/>
        </w:rPr>
        <w:t>kisalaya-çayana-niveçitayä</w:t>
      </w:r>
      <w:r>
        <w:rPr>
          <w:i/>
          <w:spacing w:val="1"/>
          <w:w w:val="98"/>
        </w:rPr>
        <w:t xml:space="preserve"> </w:t>
      </w:r>
      <w:r>
        <w:rPr>
          <w:i/>
        </w:rPr>
        <w:t>ciram</w:t>
      </w:r>
      <w:r>
        <w:rPr>
          <w:i/>
          <w:spacing w:val="-9"/>
        </w:rPr>
        <w:t xml:space="preserve"> </w:t>
      </w:r>
      <w:r>
        <w:rPr>
          <w:i/>
        </w:rPr>
        <w:t>urasi</w:t>
      </w:r>
      <w:r>
        <w:rPr>
          <w:i/>
          <w:spacing w:val="-8"/>
        </w:rPr>
        <w:t xml:space="preserve"> </w:t>
      </w:r>
      <w:r>
        <w:rPr>
          <w:i/>
        </w:rPr>
        <w:t>mamaiva</w:t>
      </w:r>
      <w:r>
        <w:rPr>
          <w:i/>
          <w:spacing w:val="-7"/>
        </w:rPr>
        <w:t xml:space="preserve"> </w:t>
      </w:r>
      <w:r>
        <w:rPr>
          <w:i/>
        </w:rPr>
        <w:t xml:space="preserve">çayänam </w:t>
      </w:r>
      <w:r>
        <w:rPr>
          <w:i/>
          <w:w w:val="98"/>
        </w:rPr>
        <w:t>kåta-parirambhaëa-cumbanayä</w:t>
      </w:r>
      <w:r>
        <w:rPr>
          <w:i/>
          <w:spacing w:val="1"/>
          <w:w w:val="98"/>
        </w:rPr>
        <w:t xml:space="preserve"> </w:t>
      </w:r>
      <w:r>
        <w:rPr>
          <w:i/>
        </w:rPr>
        <w:t>parirabhya</w:t>
      </w:r>
      <w:r>
        <w:rPr>
          <w:i/>
          <w:spacing w:val="-18"/>
        </w:rPr>
        <w:t xml:space="preserve"> </w:t>
      </w:r>
      <w:r>
        <w:rPr>
          <w:i/>
        </w:rPr>
        <w:t>kåtädhara-pänam</w:t>
      </w:r>
    </w:p>
    <w:p w14:paraId="7857BA74" w14:textId="77777777" w:rsidR="00150366" w:rsidRDefault="00000000">
      <w:pPr>
        <w:ind w:left="2025"/>
      </w:pPr>
      <w:r>
        <w:rPr>
          <w:i/>
        </w:rPr>
        <w:t>sakhi he</w:t>
      </w:r>
      <w:r>
        <w:rPr>
          <w:i/>
          <w:spacing w:val="-8"/>
        </w:rPr>
        <w:t xml:space="preserve"> </w:t>
      </w:r>
      <w:r>
        <w:rPr>
          <w:i/>
          <w:w w:val="96"/>
        </w:rPr>
        <w:t>keçé-mathanam</w:t>
      </w:r>
      <w:r>
        <w:rPr>
          <w:i/>
          <w:spacing w:val="2"/>
          <w:w w:val="96"/>
        </w:rPr>
        <w:t xml:space="preserve"> </w:t>
      </w:r>
      <w:r>
        <w:rPr>
          <w:i/>
        </w:rPr>
        <w:t>udäraà...</w:t>
      </w:r>
      <w:r>
        <w:rPr>
          <w:i/>
          <w:spacing w:val="38"/>
        </w:rPr>
        <w:t xml:space="preserve"> </w:t>
      </w:r>
      <w:r>
        <w:rPr>
          <w:w w:val="111"/>
        </w:rPr>
        <w:t>(3)</w:t>
      </w:r>
    </w:p>
    <w:p w14:paraId="5898E8A7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7D2239E3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89"/>
        </w:rPr>
        <w:t>“</w:t>
      </w:r>
      <w:r>
        <w:rPr>
          <w:rFonts w:ascii="Book Antiqua" w:eastAsia="Book Antiqua" w:hAnsi="Book Antiqua" w:cs="Book Antiqua"/>
          <w:b/>
          <w:spacing w:val="-9"/>
          <w:w w:val="89"/>
        </w:rPr>
        <w:t>W</w:t>
      </w:r>
      <w:r>
        <w:rPr>
          <w:rFonts w:ascii="Book Antiqua" w:eastAsia="Book Antiqua" w:hAnsi="Book Antiqua" w:cs="Book Antiqua"/>
          <w:b/>
          <w:spacing w:val="-4"/>
          <w:w w:val="89"/>
        </w:rPr>
        <w:t>it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grea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pleasur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ha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li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dow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sof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bed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tender</w:t>
      </w:r>
      <w:r>
        <w:rPr>
          <w:rFonts w:ascii="Book Antiqua" w:eastAsia="Book Antiqua" w:hAnsi="Book Antiqua" w:cs="Book Antiqua"/>
          <w:b/>
          <w:spacing w:val="24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blossoms,</w:t>
      </w:r>
      <w:r>
        <w:rPr>
          <w:rFonts w:ascii="Book Antiqua" w:eastAsia="Book Antiqua" w:hAnsi="Book Antiqua" w:cs="Book Antiqua"/>
          <w:b/>
          <w:spacing w:val="24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feeling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highly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elated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reclined upon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heart.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tightly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embraced 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kissed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Him;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and He,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being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under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powerful 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influence 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b/>
          <w:i/>
          <w:w w:val="104"/>
        </w:rPr>
        <w:t>anaìga-rasa</w:t>
      </w:r>
      <w:r>
        <w:rPr>
          <w:rFonts w:ascii="Book Antiqua" w:eastAsia="Book Antiqua" w:hAnsi="Book Antiqua" w:cs="Book Antiqua"/>
          <w:b/>
          <w:w w:val="107"/>
        </w:rPr>
        <w:t xml:space="preserve">, </w:t>
      </w:r>
      <w:r>
        <w:rPr>
          <w:rFonts w:ascii="Book Antiqua" w:eastAsia="Book Antiqua" w:hAnsi="Book Antiqua" w:cs="Book Antiqua"/>
          <w:b/>
          <w:w w:val="94"/>
        </w:rPr>
        <w:t>returned</w:t>
      </w:r>
      <w:r>
        <w:rPr>
          <w:rFonts w:ascii="Book Antiqua" w:eastAsia="Book Antiqua" w:hAnsi="Book Antiqua" w:cs="Book Antiqua"/>
          <w:b/>
          <w:spacing w:val="28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embrace</w:t>
      </w:r>
      <w:r>
        <w:rPr>
          <w:rFonts w:ascii="Book Antiqua" w:eastAsia="Book Antiqua" w:hAnsi="Book Antiqua" w:cs="Book Antiqua"/>
          <w:b/>
          <w:spacing w:val="2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repeatedly</w:t>
      </w:r>
      <w:r>
        <w:rPr>
          <w:rFonts w:ascii="Book Antiqua" w:eastAsia="Book Antiqua" w:hAnsi="Book Antiqua" w:cs="Book Antiqua"/>
          <w:b/>
          <w:spacing w:val="3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drank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nectar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of My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lips.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b/>
          <w:i/>
        </w:rPr>
        <w:t>sakhé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dearer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Me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than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very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life. </w:t>
      </w:r>
      <w:r>
        <w:rPr>
          <w:rFonts w:ascii="Book Antiqua" w:eastAsia="Book Antiqua" w:hAnsi="Book Antiqua" w:cs="Book Antiqua"/>
          <w:b/>
          <w:w w:val="89"/>
        </w:rPr>
        <w:t>Arrange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for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Me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meet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Him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once.”</w:t>
      </w:r>
    </w:p>
    <w:p w14:paraId="2513B6E6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005C4BBB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FD204EB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6713B038" w14:textId="77777777" w:rsidR="00150366" w:rsidRDefault="00000000">
      <w:pPr>
        <w:spacing w:line="248" w:lineRule="auto"/>
        <w:ind w:left="120" w:right="91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6"/>
        </w:rPr>
        <w:t>“</w:t>
      </w:r>
      <w:r>
        <w:rPr>
          <w:i/>
          <w:spacing w:val="-6"/>
        </w:rPr>
        <w:t>Sakhé</w:t>
      </w:r>
      <w:r>
        <w:t>!</w:t>
      </w:r>
      <w:r>
        <w:rPr>
          <w:spacing w:val="-4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35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49"/>
        </w:rPr>
        <w:t xml:space="preserve"> </w:t>
      </w:r>
      <w:r>
        <w:rPr>
          <w:spacing w:val="-6"/>
        </w:rPr>
        <w:t>secre</w:t>
      </w:r>
      <w:r>
        <w:t>t</w:t>
      </w:r>
      <w:r>
        <w:rPr>
          <w:spacing w:val="39"/>
        </w:rPr>
        <w:t xml:space="preserve"> </w:t>
      </w:r>
      <w:r>
        <w:rPr>
          <w:spacing w:val="-6"/>
        </w:rPr>
        <w:t>meetin</w:t>
      </w:r>
      <w:r>
        <w:t>g</w:t>
      </w:r>
      <w:r>
        <w:rPr>
          <w:spacing w:val="44"/>
        </w:rPr>
        <w:t xml:space="preserve"> </w:t>
      </w:r>
      <w:r>
        <w:rPr>
          <w:spacing w:val="-6"/>
        </w:rPr>
        <w:t>plac</w:t>
      </w:r>
      <w:r>
        <w:t>e</w:t>
      </w:r>
      <w:r>
        <w:rPr>
          <w:spacing w:val="29"/>
        </w:rPr>
        <w:t xml:space="preserve"> </w:t>
      </w:r>
      <w:r>
        <w:rPr>
          <w:spacing w:val="-6"/>
        </w:rPr>
        <w:t>M</w:t>
      </w:r>
      <w:r>
        <w:t>y</w:t>
      </w:r>
      <w:r>
        <w:rPr>
          <w:spacing w:val="11"/>
        </w:rPr>
        <w:t xml:space="preserve"> </w:t>
      </w:r>
      <w:r>
        <w:rPr>
          <w:spacing w:val="-6"/>
        </w:rPr>
        <w:t>her</w:t>
      </w:r>
      <w:r>
        <w:t>o</w:t>
      </w:r>
      <w:r>
        <w:rPr>
          <w:spacing w:val="46"/>
        </w:rPr>
        <w:t xml:space="preserve"> </w:t>
      </w:r>
      <w:r>
        <w:rPr>
          <w:spacing w:val="-6"/>
        </w:rPr>
        <w:t>ha</w:t>
      </w:r>
      <w:r>
        <w:t>d</w:t>
      </w:r>
      <w:r>
        <w:rPr>
          <w:spacing w:val="42"/>
        </w:rPr>
        <w:t xml:space="preserve"> </w:t>
      </w:r>
      <w:r>
        <w:rPr>
          <w:spacing w:val="-6"/>
        </w:rPr>
        <w:t>M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lie dow</w:t>
      </w:r>
      <w:r>
        <w:t>n</w:t>
      </w:r>
      <w:r>
        <w:rPr>
          <w:spacing w:val="38"/>
        </w:rPr>
        <w:t xml:space="preserve"> </w:t>
      </w:r>
      <w:r>
        <w:rPr>
          <w:spacing w:val="-6"/>
        </w:rPr>
        <w:t>upo</w:t>
      </w:r>
      <w:r>
        <w:t>n</w:t>
      </w:r>
      <w:r>
        <w:rPr>
          <w:spacing w:val="48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6"/>
        </w:rPr>
        <w:t>be</w:t>
      </w:r>
      <w:r>
        <w:t>d</w:t>
      </w:r>
      <w:r>
        <w:rPr>
          <w:spacing w:val="25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6"/>
        </w:rPr>
        <w:t>sof</w:t>
      </w:r>
      <w:r>
        <w:t>t</w:t>
      </w:r>
      <w:r>
        <w:rPr>
          <w:spacing w:val="19"/>
        </w:rPr>
        <w:t xml:space="preserve"> </w:t>
      </w:r>
      <w:r>
        <w:rPr>
          <w:spacing w:val="-6"/>
        </w:rPr>
        <w:t>flowers</w:t>
      </w:r>
      <w:r>
        <w:t>.</w:t>
      </w:r>
      <w:r>
        <w:rPr>
          <w:spacing w:val="16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30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6"/>
        </w:rPr>
        <w:t>lon</w:t>
      </w:r>
      <w:r>
        <w:t>g</w:t>
      </w:r>
      <w:r>
        <w:rPr>
          <w:spacing w:val="27"/>
        </w:rPr>
        <w:t xml:space="preserve"> </w:t>
      </w:r>
      <w:r>
        <w:rPr>
          <w:spacing w:val="-6"/>
        </w:rPr>
        <w:t>tim</w:t>
      </w:r>
      <w:r>
        <w:t>e</w:t>
      </w:r>
      <w:r>
        <w:rPr>
          <w:spacing w:val="30"/>
        </w:rPr>
        <w:t xml:space="preserve"> </w:t>
      </w:r>
      <w:r>
        <w:rPr>
          <w:spacing w:val="-6"/>
        </w:rPr>
        <w:t>H</w:t>
      </w:r>
      <w:r>
        <w:t>e</w:t>
      </w:r>
      <w:r>
        <w:rPr>
          <w:spacing w:val="16"/>
        </w:rPr>
        <w:t xml:space="preserve"> </w:t>
      </w:r>
      <w:r>
        <w:rPr>
          <w:spacing w:val="-6"/>
          <w:w w:val="103"/>
        </w:rPr>
        <w:t>enjoyed</w:t>
      </w:r>
    </w:p>
    <w:p w14:paraId="795C3E84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2D7368D" w14:textId="77777777" w:rsidR="00150366" w:rsidRDefault="00150366">
      <w:pPr>
        <w:spacing w:line="200" w:lineRule="exact"/>
      </w:pPr>
    </w:p>
    <w:p w14:paraId="7554AEF0" w14:textId="77777777" w:rsidR="00150366" w:rsidRDefault="00000000">
      <w:pPr>
        <w:spacing w:before="29" w:line="248" w:lineRule="auto"/>
        <w:ind w:left="120" w:right="85"/>
        <w:jc w:val="both"/>
      </w:pPr>
      <w:r>
        <w:rPr>
          <w:spacing w:val="-5"/>
        </w:rPr>
        <w:t>lovemakin</w:t>
      </w:r>
      <w:r>
        <w:t>g</w:t>
      </w:r>
      <w:r>
        <w:rPr>
          <w:spacing w:val="30"/>
        </w:rPr>
        <w:t xml:space="preserve"> </w:t>
      </w:r>
      <w:r>
        <w:rPr>
          <w:spacing w:val="-5"/>
        </w:rPr>
        <w:t>upo</w:t>
      </w:r>
      <w:r>
        <w:t>n</w:t>
      </w:r>
      <w:r>
        <w:rPr>
          <w:spacing w:val="43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-3"/>
        </w:rPr>
        <w:t xml:space="preserve"> </w:t>
      </w:r>
      <w:r>
        <w:rPr>
          <w:spacing w:val="-5"/>
        </w:rPr>
        <w:t>bosom</w:t>
      </w:r>
      <w:r>
        <w:t>.</w:t>
      </w:r>
      <w:r>
        <w:rPr>
          <w:spacing w:val="28"/>
        </w:rPr>
        <w:t xml:space="preserve"> </w:t>
      </w:r>
      <w:r>
        <w:t>I</w:t>
      </w:r>
      <w:r>
        <w:rPr>
          <w:spacing w:val="11"/>
        </w:rPr>
        <w:t xml:space="preserve"> </w:t>
      </w:r>
      <w:r>
        <w:rPr>
          <w:spacing w:val="-5"/>
        </w:rPr>
        <w:t>embrace</w:t>
      </w:r>
      <w:r>
        <w:t>d</w:t>
      </w:r>
      <w:r>
        <w:rPr>
          <w:spacing w:val="34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8"/>
        </w:rPr>
        <w:t xml:space="preserve"> </w:t>
      </w:r>
      <w:r>
        <w:rPr>
          <w:spacing w:val="-5"/>
        </w:rPr>
        <w:t>kisse</w:t>
      </w:r>
      <w:r>
        <w:t>d</w:t>
      </w:r>
      <w:r>
        <w:rPr>
          <w:spacing w:val="26"/>
        </w:rPr>
        <w:t xml:space="preserve"> </w:t>
      </w:r>
      <w:r>
        <w:rPr>
          <w:spacing w:val="-5"/>
        </w:rPr>
        <w:t>Hi</w:t>
      </w:r>
      <w:r>
        <w:t>m</w:t>
      </w:r>
      <w:r>
        <w:rPr>
          <w:spacing w:val="18"/>
        </w:rPr>
        <w:t xml:space="preserve"> </w:t>
      </w:r>
      <w:r>
        <w:rPr>
          <w:spacing w:val="-5"/>
          <w:w w:val="106"/>
        </w:rPr>
        <w:t xml:space="preserve">and </w:t>
      </w:r>
      <w:r>
        <w:rPr>
          <w:spacing w:val="-5"/>
        </w:rPr>
        <w:t>H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reciprocate</w:t>
      </w:r>
      <w:r>
        <w:t xml:space="preserve">d </w:t>
      </w:r>
      <w:r>
        <w:rPr>
          <w:spacing w:val="10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21"/>
        </w:rPr>
        <w:t xml:space="preserve"> </w:t>
      </w:r>
      <w:r>
        <w:rPr>
          <w:spacing w:val="-5"/>
        </w:rPr>
        <w:t>embracin</w:t>
      </w:r>
      <w:r>
        <w:t>g</w:t>
      </w:r>
      <w:r>
        <w:rPr>
          <w:spacing w:val="46"/>
        </w:rPr>
        <w:t xml:space="preserve"> </w:t>
      </w:r>
      <w:r>
        <w:rPr>
          <w:spacing w:val="-5"/>
        </w:rPr>
        <w:t>M</w:t>
      </w:r>
      <w:r>
        <w:t>e</w:t>
      </w:r>
      <w:r>
        <w:rPr>
          <w:spacing w:val="13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8"/>
        </w:rPr>
        <w:t xml:space="preserve"> </w:t>
      </w:r>
      <w:r>
        <w:rPr>
          <w:spacing w:val="-5"/>
        </w:rPr>
        <w:t>drinkin</w:t>
      </w:r>
      <w:r>
        <w:t xml:space="preserve">g </w:t>
      </w:r>
      <w:r>
        <w:rPr>
          <w:spacing w:val="1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5"/>
        </w:rPr>
        <w:t>necta</w:t>
      </w:r>
      <w:r>
        <w:t>r</w:t>
      </w:r>
      <w:r>
        <w:rPr>
          <w:spacing w:val="45"/>
        </w:rPr>
        <w:t xml:space="preserve"> </w:t>
      </w:r>
      <w:r>
        <w:rPr>
          <w:spacing w:val="-5"/>
        </w:rPr>
        <w:t xml:space="preserve">of </w:t>
      </w:r>
      <w:r>
        <w:t>My</w:t>
      </w:r>
      <w:r>
        <w:rPr>
          <w:spacing w:val="12"/>
        </w:rPr>
        <w:t xml:space="preserve"> </w:t>
      </w:r>
      <w:r>
        <w:t>lips.</w:t>
      </w:r>
      <w:r>
        <w:rPr>
          <w:spacing w:val="33"/>
        </w:rPr>
        <w:t xml:space="preserve"> </w:t>
      </w:r>
      <w:r>
        <w:t>O</w:t>
      </w:r>
      <w:r>
        <w:rPr>
          <w:spacing w:val="29"/>
        </w:rPr>
        <w:t xml:space="preserve"> </w:t>
      </w:r>
      <w:r>
        <w:rPr>
          <w:i/>
        </w:rPr>
        <w:t>sakhé</w:t>
      </w:r>
      <w:r>
        <w:t>!</w:t>
      </w:r>
      <w:r>
        <w:rPr>
          <w:spacing w:val="-3"/>
        </w:rPr>
        <w:t xml:space="preserve"> </w:t>
      </w:r>
      <w:r>
        <w:t>Arrange</w:t>
      </w:r>
      <w:r>
        <w:rPr>
          <w:spacing w:val="33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Me</w:t>
      </w:r>
      <w:r>
        <w:rPr>
          <w:spacing w:val="18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meet</w:t>
      </w:r>
      <w:r>
        <w:rPr>
          <w:spacing w:val="42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My</w:t>
      </w:r>
      <w:r>
        <w:rPr>
          <w:spacing w:val="12"/>
        </w:rPr>
        <w:t xml:space="preserve"> </w:t>
      </w:r>
      <w:r>
        <w:t>heart’s beloved</w:t>
      </w:r>
      <w:r>
        <w:rPr>
          <w:spacing w:val="8"/>
        </w:rPr>
        <w:t xml:space="preserve"> </w:t>
      </w:r>
      <w:r>
        <w:t>at</w:t>
      </w:r>
      <w:r>
        <w:rPr>
          <w:spacing w:val="9"/>
        </w:rPr>
        <w:t xml:space="preserve"> </w:t>
      </w:r>
      <w:r>
        <w:rPr>
          <w:w w:val="102"/>
        </w:rPr>
        <w:t>once.”</w:t>
      </w:r>
    </w:p>
    <w:p w14:paraId="4CC826B9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358252A9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i/>
        </w:rPr>
        <w:t xml:space="preserve">Kåta-parirambhaëa </w:t>
      </w:r>
      <w:r>
        <w:t>–</w:t>
      </w:r>
      <w:r>
        <w:rPr>
          <w:spacing w:val="48"/>
        </w:rPr>
        <w:t xml:space="preserve"> </w:t>
      </w:r>
      <w:r>
        <w:t xml:space="preserve">The </w:t>
      </w:r>
      <w:r>
        <w:rPr>
          <w:spacing w:val="7"/>
        </w:rPr>
        <w:t xml:space="preserve"> </w:t>
      </w:r>
      <w:r>
        <w:t xml:space="preserve">author </w:t>
      </w:r>
      <w:r>
        <w:rPr>
          <w:spacing w:val="39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rPr>
          <w:i/>
        </w:rPr>
        <w:t>Rasa-maïjaré</w:t>
      </w:r>
      <w:r>
        <w:rPr>
          <w:i/>
          <w:spacing w:val="37"/>
        </w:rPr>
        <w:t xml:space="preserve"> </w:t>
      </w:r>
      <w:r>
        <w:rPr>
          <w:w w:val="104"/>
        </w:rPr>
        <w:t xml:space="preserve">has </w:t>
      </w:r>
      <w:r>
        <w:t>explained</w:t>
      </w:r>
      <w:r>
        <w:rPr>
          <w:spacing w:val="28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this</w:t>
      </w:r>
      <w:r>
        <w:rPr>
          <w:spacing w:val="22"/>
        </w:rPr>
        <w:t xml:space="preserve"> </w:t>
      </w:r>
      <w:r>
        <w:t>type</w:t>
      </w:r>
      <w:r>
        <w:rPr>
          <w:spacing w:val="15"/>
        </w:rPr>
        <w:t xml:space="preserve"> </w:t>
      </w:r>
      <w:r>
        <w:t>of embrace</w:t>
      </w:r>
      <w:r>
        <w:rPr>
          <w:spacing w:val="19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called</w:t>
      </w:r>
      <w:r>
        <w:rPr>
          <w:spacing w:val="10"/>
        </w:rPr>
        <w:t xml:space="preserve"> </w:t>
      </w:r>
      <w:r>
        <w:rPr>
          <w:i/>
          <w:w w:val="90"/>
        </w:rPr>
        <w:t xml:space="preserve">kñéra-néra- </w:t>
      </w:r>
      <w:r>
        <w:rPr>
          <w:i/>
        </w:rPr>
        <w:t>äliìgana</w:t>
      </w:r>
      <w:r>
        <w:rPr>
          <w:i/>
          <w:spacing w:val="25"/>
        </w:rPr>
        <w:t xml:space="preserve"> </w:t>
      </w:r>
      <w:r>
        <w:t>(an</w:t>
      </w:r>
      <w:r>
        <w:rPr>
          <w:spacing w:val="27"/>
        </w:rPr>
        <w:t xml:space="preserve"> </w:t>
      </w:r>
      <w:r>
        <w:t>embrace</w:t>
      </w:r>
      <w:r>
        <w:rPr>
          <w:spacing w:val="21"/>
        </w:rPr>
        <w:t xml:space="preserve"> </w:t>
      </w:r>
      <w:r>
        <w:t>akin</w:t>
      </w:r>
      <w:r>
        <w:rPr>
          <w:spacing w:val="24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mixing</w:t>
      </w:r>
      <w:r>
        <w:rPr>
          <w:spacing w:val="2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milk</w:t>
      </w:r>
      <w:r>
        <w:rPr>
          <w:spacing w:val="22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rPr>
          <w:w w:val="105"/>
        </w:rPr>
        <w:t xml:space="preserve">water) </w:t>
      </w:r>
      <w:r>
        <w:t>on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basis</w:t>
      </w:r>
      <w:r>
        <w:rPr>
          <w:spacing w:val="9"/>
        </w:rPr>
        <w:t xml:space="preserve"> </w:t>
      </w:r>
      <w:r>
        <w:t>of evidence</w:t>
      </w:r>
      <w:r>
        <w:rPr>
          <w:spacing w:val="19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text</w:t>
      </w:r>
      <w:r>
        <w:rPr>
          <w:spacing w:val="23"/>
        </w:rPr>
        <w:t xml:space="preserve"> </w:t>
      </w:r>
      <w:r>
        <w:t xml:space="preserve">of </w:t>
      </w:r>
      <w:r>
        <w:rPr>
          <w:i/>
        </w:rPr>
        <w:t>Païcasäyaka</w:t>
      </w:r>
      <w:r>
        <w:t>.</w:t>
      </w:r>
      <w:r>
        <w:rPr>
          <w:spacing w:val="17"/>
        </w:rPr>
        <w:t xml:space="preserve"> </w:t>
      </w:r>
      <w:r>
        <w:rPr>
          <w:w w:val="103"/>
        </w:rPr>
        <w:t xml:space="preserve">The </w:t>
      </w:r>
      <w:r>
        <w:t xml:space="preserve">author </w:t>
      </w:r>
      <w:r>
        <w:rPr>
          <w:spacing w:val="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i/>
        </w:rPr>
        <w:t xml:space="preserve">Rasika-priyä </w:t>
      </w:r>
      <w:r>
        <w:t>considers</w:t>
      </w:r>
      <w:r>
        <w:rPr>
          <w:spacing w:val="41"/>
        </w:rPr>
        <w:t xml:space="preserve"> </w:t>
      </w:r>
      <w:r>
        <w:t>this</w:t>
      </w:r>
      <w:r>
        <w:rPr>
          <w:spacing w:val="28"/>
        </w:rPr>
        <w:t xml:space="preserve"> </w:t>
      </w:r>
      <w:r>
        <w:t>type</w:t>
      </w:r>
      <w:r>
        <w:rPr>
          <w:spacing w:val="2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embrace</w:t>
      </w:r>
      <w:r>
        <w:rPr>
          <w:spacing w:val="24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w w:val="102"/>
        </w:rPr>
        <w:t xml:space="preserve">be </w:t>
      </w:r>
      <w:r>
        <w:rPr>
          <w:i/>
          <w:spacing w:val="-4"/>
        </w:rPr>
        <w:t>tila-taëòula-äliìgan</w:t>
      </w:r>
      <w:r>
        <w:rPr>
          <w:i/>
        </w:rPr>
        <w:t>a</w:t>
      </w:r>
      <w:r>
        <w:rPr>
          <w:i/>
          <w:spacing w:val="46"/>
        </w:rPr>
        <w:t xml:space="preserve"> </w:t>
      </w:r>
      <w:r>
        <w:rPr>
          <w:spacing w:val="-4"/>
        </w:rPr>
        <w:t>(a</w:t>
      </w:r>
      <w:r>
        <w:t xml:space="preserve">n  </w:t>
      </w:r>
      <w:r>
        <w:rPr>
          <w:spacing w:val="-4"/>
        </w:rPr>
        <w:t>embrac</w:t>
      </w:r>
      <w:r>
        <w:t>e</w:t>
      </w:r>
      <w:r>
        <w:rPr>
          <w:spacing w:val="43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agreeabl</w:t>
      </w:r>
      <w:r>
        <w:t>e</w:t>
      </w:r>
      <w:r>
        <w:rPr>
          <w:spacing w:val="37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ric</w:t>
      </w:r>
      <w:r>
        <w:t>e</w:t>
      </w:r>
      <w:r>
        <w:rPr>
          <w:spacing w:val="36"/>
        </w:rPr>
        <w:t xml:space="preserve"> </w:t>
      </w:r>
      <w:r>
        <w:rPr>
          <w:spacing w:val="-4"/>
          <w:w w:val="103"/>
        </w:rPr>
        <w:t xml:space="preserve">mixed </w:t>
      </w:r>
      <w:r>
        <w:t>with</w:t>
      </w:r>
      <w:r>
        <w:rPr>
          <w:spacing w:val="20"/>
        </w:rPr>
        <w:t xml:space="preserve"> </w:t>
      </w:r>
      <w:r>
        <w:t>sesame)</w:t>
      </w:r>
      <w:r>
        <w:rPr>
          <w:spacing w:val="2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gives</w:t>
      </w:r>
      <w:r>
        <w:rPr>
          <w:spacing w:val="-6"/>
        </w:rPr>
        <w:t xml:space="preserve"> </w:t>
      </w:r>
      <w:r>
        <w:t>evidence</w:t>
      </w:r>
      <w:r>
        <w:rPr>
          <w:spacing w:val="16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rPr>
          <w:i/>
        </w:rPr>
        <w:t>Koka-çästra</w:t>
      </w:r>
      <w:r>
        <w:t>.</w:t>
      </w:r>
    </w:p>
    <w:p w14:paraId="63A9F3DC" w14:textId="77777777" w:rsidR="00150366" w:rsidRDefault="00150366">
      <w:pPr>
        <w:spacing w:before="19" w:line="220" w:lineRule="exact"/>
        <w:rPr>
          <w:sz w:val="22"/>
          <w:szCs w:val="22"/>
        </w:rPr>
      </w:pPr>
    </w:p>
    <w:p w14:paraId="09FD304B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14</w:t>
      </w:r>
    </w:p>
    <w:p w14:paraId="513259E7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13AFD6A7" w14:textId="77777777" w:rsidR="00150366" w:rsidRDefault="00000000">
      <w:pPr>
        <w:ind w:left="163" w:right="1031"/>
        <w:jc w:val="both"/>
      </w:pPr>
      <w:r>
        <w:rPr>
          <w:i/>
          <w:w w:val="96"/>
        </w:rPr>
        <w:t>alasa-nimélita-locanayä</w:t>
      </w:r>
      <w:r>
        <w:rPr>
          <w:i/>
          <w:spacing w:val="2"/>
          <w:w w:val="96"/>
        </w:rPr>
        <w:t xml:space="preserve"> </w:t>
      </w:r>
      <w:r>
        <w:rPr>
          <w:i/>
        </w:rPr>
        <w:t>pulakävali-lalita-kapolam</w:t>
      </w:r>
    </w:p>
    <w:p w14:paraId="5BCA6F13" w14:textId="77777777" w:rsidR="00150366" w:rsidRDefault="00000000">
      <w:pPr>
        <w:spacing w:before="8" w:line="248" w:lineRule="auto"/>
        <w:ind w:left="2127" w:right="129" w:hanging="1964"/>
      </w:pPr>
      <w:r>
        <w:rPr>
          <w:i/>
          <w:w w:val="98"/>
        </w:rPr>
        <w:t>çrama-jala-sakala-kalevarayä</w:t>
      </w:r>
      <w:r>
        <w:rPr>
          <w:i/>
          <w:spacing w:val="1"/>
          <w:w w:val="98"/>
        </w:rPr>
        <w:t xml:space="preserve"> </w:t>
      </w:r>
      <w:r>
        <w:rPr>
          <w:i/>
          <w:w w:val="98"/>
        </w:rPr>
        <w:t>vara-madana-madäd</w:t>
      </w:r>
      <w:r>
        <w:rPr>
          <w:i/>
          <w:spacing w:val="1"/>
          <w:w w:val="98"/>
        </w:rPr>
        <w:t xml:space="preserve"> </w:t>
      </w:r>
      <w:r>
        <w:rPr>
          <w:i/>
        </w:rPr>
        <w:t>ati-lolam sakhi he</w:t>
      </w:r>
      <w:r>
        <w:rPr>
          <w:i/>
          <w:spacing w:val="-8"/>
        </w:rPr>
        <w:t xml:space="preserve"> </w:t>
      </w:r>
      <w:r>
        <w:rPr>
          <w:i/>
          <w:w w:val="96"/>
        </w:rPr>
        <w:t>keçé-mathanam</w:t>
      </w:r>
      <w:r>
        <w:rPr>
          <w:i/>
          <w:spacing w:val="2"/>
          <w:w w:val="96"/>
        </w:rPr>
        <w:t xml:space="preserve"> </w:t>
      </w:r>
      <w:r>
        <w:rPr>
          <w:i/>
        </w:rPr>
        <w:t>däraà...</w:t>
      </w:r>
      <w:r>
        <w:rPr>
          <w:i/>
          <w:spacing w:val="31"/>
        </w:rPr>
        <w:t xml:space="preserve"> </w:t>
      </w:r>
      <w:r>
        <w:rPr>
          <w:w w:val="111"/>
        </w:rPr>
        <w:t>(4)</w:t>
      </w:r>
    </w:p>
    <w:p w14:paraId="001424C4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1FD32628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“A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sudden,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unexpected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surge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rapture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during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-6"/>
          <w:w w:val="92"/>
        </w:rPr>
        <w:t>pleasurabl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3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experienc</w:t>
      </w:r>
      <w:r>
        <w:rPr>
          <w:rFonts w:ascii="Book Antiqua" w:eastAsia="Book Antiqua" w:hAnsi="Book Antiqua" w:cs="Book Antiqua"/>
          <w:b/>
          <w:w w:val="92"/>
        </w:rPr>
        <w:t xml:space="preserve">e 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passionat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4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lov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Hi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caused </w:t>
      </w:r>
      <w:r>
        <w:rPr>
          <w:rFonts w:ascii="Book Antiqua" w:eastAsia="Book Antiqua" w:hAnsi="Book Antiqua" w:cs="Book Antiqua"/>
          <w:b/>
          <w:spacing w:val="-3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langui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2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eye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26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close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Th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jo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lov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pla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mad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His </w:t>
      </w:r>
      <w:r>
        <w:rPr>
          <w:rFonts w:ascii="Book Antiqua" w:eastAsia="Book Antiqua" w:hAnsi="Book Antiqua" w:cs="Book Antiqua"/>
          <w:b/>
        </w:rPr>
        <w:t>cheeks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radiate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an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extraordinary</w:t>
      </w:r>
      <w:r>
        <w:rPr>
          <w:rFonts w:ascii="Book Antiqua" w:eastAsia="Book Antiqua" w:hAnsi="Book Antiqua" w:cs="Book Antiqua"/>
          <w:b/>
          <w:spacing w:val="39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charm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beauty. </w:t>
      </w:r>
      <w:r>
        <w:rPr>
          <w:rFonts w:ascii="Book Antiqua" w:eastAsia="Book Antiqua" w:hAnsi="Book Antiqua" w:cs="Book Antiqua"/>
          <w:b/>
          <w:w w:val="90"/>
        </w:rPr>
        <w:t xml:space="preserve">Although 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was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already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intoxicated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5"/>
        </w:rPr>
        <w:t xml:space="preserve"> </w:t>
      </w:r>
      <w:r>
        <w:rPr>
          <w:rFonts w:ascii="Book Antiqua" w:eastAsia="Book Antiqua" w:hAnsi="Book Antiqua" w:cs="Book Antiqua"/>
          <w:b/>
        </w:rPr>
        <w:t>flavors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91"/>
        </w:rPr>
        <w:t>amorous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union,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seeing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My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attractive  body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exhausted 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and </w:t>
      </w:r>
      <w:r>
        <w:rPr>
          <w:rFonts w:ascii="Book Antiqua" w:eastAsia="Book Antiqua" w:hAnsi="Book Antiqua" w:cs="Book Antiqua"/>
          <w:b/>
          <w:w w:val="91"/>
        </w:rPr>
        <w:t>dripping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perspiration, 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became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even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more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restless to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taste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b/>
          <w:i/>
        </w:rPr>
        <w:t>anaìga-rasa</w:t>
      </w:r>
      <w:r>
        <w:rPr>
          <w:rFonts w:ascii="Book Antiqua" w:eastAsia="Book Antiqua" w:hAnsi="Book Antiqua" w:cs="Book Antiqua"/>
          <w:b/>
        </w:rPr>
        <w:t xml:space="preserve">. 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b/>
          <w:i/>
        </w:rPr>
        <w:t>sakhé,</w:t>
      </w:r>
      <w:r>
        <w:rPr>
          <w:b/>
          <w:i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quickly</w:t>
      </w:r>
      <w:r>
        <w:rPr>
          <w:rFonts w:ascii="Book Antiqua" w:eastAsia="Book Antiqua" w:hAnsi="Book Antiqua" w:cs="Book Antiqua"/>
          <w:b/>
          <w:spacing w:val="3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arrange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Me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 </w:t>
      </w:r>
      <w:r>
        <w:rPr>
          <w:rFonts w:ascii="Book Antiqua" w:eastAsia="Book Antiqua" w:hAnsi="Book Antiqua" w:cs="Book Antiqua"/>
          <w:b/>
          <w:w w:val="92"/>
        </w:rPr>
        <w:t>meet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with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Keçé-mathana.”</w:t>
      </w:r>
    </w:p>
    <w:p w14:paraId="026B93CB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741189E4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FE3E40B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44B06046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95"/>
        </w:rPr>
        <w:t>“</w:t>
      </w:r>
      <w:r>
        <w:rPr>
          <w:i/>
          <w:w w:val="95"/>
        </w:rPr>
        <w:t>Sakhé,</w:t>
      </w:r>
      <w:r>
        <w:rPr>
          <w:i/>
          <w:spacing w:val="7"/>
          <w:w w:val="95"/>
        </w:rPr>
        <w:t xml:space="preserve"> </w:t>
      </w:r>
      <w:r>
        <w:t>I</w:t>
      </w:r>
      <w:r>
        <w:rPr>
          <w:spacing w:val="4"/>
        </w:rPr>
        <w:t xml:space="preserve"> </w:t>
      </w:r>
      <w:r>
        <w:t>was</w:t>
      </w:r>
      <w:r>
        <w:rPr>
          <w:spacing w:val="4"/>
        </w:rPr>
        <w:t xml:space="preserve"> </w:t>
      </w:r>
      <w:r>
        <w:t>overcome</w:t>
      </w:r>
      <w:r>
        <w:rPr>
          <w:spacing w:val="20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fatigue</w:t>
      </w:r>
      <w:r>
        <w:rPr>
          <w:spacing w:val="10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 xml:space="preserve">eyes </w:t>
      </w:r>
      <w:r>
        <w:rPr>
          <w:w w:val="102"/>
        </w:rPr>
        <w:t xml:space="preserve">closed </w:t>
      </w:r>
      <w:r>
        <w:t xml:space="preserve">from </w:t>
      </w:r>
      <w:r>
        <w:rPr>
          <w:spacing w:val="41"/>
        </w:rPr>
        <w:t xml:space="preserve"> </w:t>
      </w:r>
      <w:r>
        <w:t xml:space="preserve">the   exhaustion  </w:t>
      </w:r>
      <w:r>
        <w:rPr>
          <w:spacing w:val="26"/>
        </w:rPr>
        <w:t xml:space="preserve"> </w:t>
      </w:r>
      <w:r>
        <w:t xml:space="preserve">resulting  </w:t>
      </w:r>
      <w:r>
        <w:rPr>
          <w:spacing w:val="11"/>
        </w:rPr>
        <w:t xml:space="preserve"> </w:t>
      </w:r>
      <w:r>
        <w:t xml:space="preserve">from </w:t>
      </w:r>
      <w:r>
        <w:rPr>
          <w:spacing w:val="41"/>
        </w:rPr>
        <w:t xml:space="preserve"> </w:t>
      </w:r>
      <w:r>
        <w:t xml:space="preserve">amorous  </w:t>
      </w:r>
      <w:r>
        <w:rPr>
          <w:spacing w:val="10"/>
        </w:rPr>
        <w:t xml:space="preserve"> </w:t>
      </w:r>
      <w:r>
        <w:rPr>
          <w:w w:val="103"/>
        </w:rPr>
        <w:t xml:space="preserve">pleasure. </w:t>
      </w:r>
      <w:r>
        <w:t>Agitated</w:t>
      </w:r>
      <w:r>
        <w:rPr>
          <w:spacing w:val="1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desire,</w:t>
      </w:r>
      <w:r>
        <w:rPr>
          <w:spacing w:val="30"/>
        </w:rPr>
        <w:t xml:space="preserve"> </w:t>
      </w:r>
      <w:r>
        <w:t>My whole</w:t>
      </w:r>
      <w:r>
        <w:rPr>
          <w:spacing w:val="29"/>
        </w:rPr>
        <w:t xml:space="preserve"> </w:t>
      </w:r>
      <w:r>
        <w:t>body</w:t>
      </w:r>
      <w:r>
        <w:rPr>
          <w:spacing w:val="22"/>
        </w:rPr>
        <w:t xml:space="preserve"> </w:t>
      </w:r>
      <w:r>
        <w:t>was</w:t>
      </w:r>
      <w:r>
        <w:rPr>
          <w:spacing w:val="14"/>
        </w:rPr>
        <w:t xml:space="preserve"> </w:t>
      </w:r>
      <w:r>
        <w:t>wet</w:t>
      </w:r>
      <w:r>
        <w:rPr>
          <w:spacing w:val="20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drops</w:t>
      </w:r>
      <w:r>
        <w:rPr>
          <w:spacing w:val="36"/>
        </w:rPr>
        <w:t xml:space="preserve"> </w:t>
      </w:r>
      <w:r>
        <w:t xml:space="preserve">of perspiration. </w:t>
      </w:r>
      <w:r>
        <w:rPr>
          <w:spacing w:val="30"/>
        </w:rPr>
        <w:t xml:space="preserve"> </w:t>
      </w:r>
      <w:r>
        <w:t xml:space="preserve">When </w:t>
      </w:r>
      <w:r>
        <w:rPr>
          <w:spacing w:val="4"/>
        </w:rPr>
        <w:t xml:space="preserve"> </w:t>
      </w:r>
      <w:r>
        <w:t>Keçava saw</w:t>
      </w:r>
      <w:r>
        <w:rPr>
          <w:spacing w:val="30"/>
        </w:rPr>
        <w:t xml:space="preserve"> </w:t>
      </w:r>
      <w:r>
        <w:t>My</w:t>
      </w:r>
      <w:r>
        <w:rPr>
          <w:spacing w:val="16"/>
        </w:rPr>
        <w:t xml:space="preserve"> </w:t>
      </w:r>
      <w:r>
        <w:t xml:space="preserve">condition, </w:t>
      </w:r>
      <w:r>
        <w:rPr>
          <w:spacing w:val="20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w w:val="105"/>
        </w:rPr>
        <w:t xml:space="preserve">intense </w:t>
      </w:r>
      <w:r>
        <w:rPr>
          <w:spacing w:val="-2"/>
        </w:rPr>
        <w:t>passio</w:t>
      </w:r>
      <w:r>
        <w:t>n</w:t>
      </w:r>
      <w:r>
        <w:rPr>
          <w:spacing w:val="4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7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hear</w:t>
      </w:r>
      <w:r>
        <w:t xml:space="preserve">t  </w:t>
      </w:r>
      <w:r>
        <w:rPr>
          <w:spacing w:val="-2"/>
        </w:rPr>
        <w:t>cause</w:t>
      </w:r>
      <w:r>
        <w:t>d</w:t>
      </w:r>
      <w:r>
        <w:rPr>
          <w:spacing w:val="42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jubilatio</w:t>
      </w:r>
      <w:r>
        <w:t xml:space="preserve">n </w:t>
      </w:r>
      <w:r>
        <w:rPr>
          <w:spacing w:val="1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7"/>
        </w:rPr>
        <w:t xml:space="preserve"> </w:t>
      </w:r>
      <w:r>
        <w:rPr>
          <w:spacing w:val="-2"/>
        </w:rPr>
        <w:t>escalate</w:t>
      </w:r>
      <w:r>
        <w:t>.</w:t>
      </w:r>
      <w:r>
        <w:rPr>
          <w:spacing w:val="33"/>
        </w:rPr>
        <w:t xml:space="preserve"> </w:t>
      </w:r>
      <w:r>
        <w:rPr>
          <w:spacing w:val="-2"/>
          <w:w w:val="103"/>
        </w:rPr>
        <w:t xml:space="preserve">This </w:t>
      </w:r>
      <w:r>
        <w:t xml:space="preserve">manifested </w:t>
      </w:r>
      <w:r>
        <w:rPr>
          <w:spacing w:val="34"/>
        </w:rPr>
        <w:t xml:space="preserve"> </w:t>
      </w:r>
      <w:r>
        <w:t xml:space="preserve">an </w:t>
      </w:r>
      <w:r>
        <w:rPr>
          <w:spacing w:val="19"/>
        </w:rPr>
        <w:t xml:space="preserve"> </w:t>
      </w:r>
      <w:r>
        <w:t xml:space="preserve">enthralling  </w:t>
      </w:r>
      <w:r>
        <w:rPr>
          <w:spacing w:val="1"/>
        </w:rPr>
        <w:t xml:space="preserve"> </w:t>
      </w:r>
      <w:r>
        <w:t xml:space="preserve">luster </w:t>
      </w:r>
      <w:r>
        <w:rPr>
          <w:spacing w:val="30"/>
        </w:rPr>
        <w:t xml:space="preserve"> </w:t>
      </w:r>
      <w:r>
        <w:t xml:space="preserve">on </w:t>
      </w:r>
      <w:r>
        <w:rPr>
          <w:spacing w:val="22"/>
        </w:rPr>
        <w:t xml:space="preserve"> </w:t>
      </w:r>
      <w:r>
        <w:t xml:space="preserve">His </w:t>
      </w:r>
      <w:r>
        <w:rPr>
          <w:spacing w:val="8"/>
        </w:rPr>
        <w:t xml:space="preserve"> </w:t>
      </w:r>
      <w:r>
        <w:t xml:space="preserve">cheeks. </w:t>
      </w:r>
      <w:r>
        <w:rPr>
          <w:spacing w:val="26"/>
        </w:rPr>
        <w:t xml:space="preserve"> </w:t>
      </w:r>
      <w:r>
        <w:t xml:space="preserve">He </w:t>
      </w:r>
      <w:r>
        <w:rPr>
          <w:spacing w:val="8"/>
        </w:rPr>
        <w:t xml:space="preserve"> </w:t>
      </w:r>
      <w:r>
        <w:t>was</w:t>
      </w:r>
    </w:p>
    <w:p w14:paraId="3D6A34F2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E7E07C0" w14:textId="77777777" w:rsidR="00150366" w:rsidRDefault="00150366">
      <w:pPr>
        <w:spacing w:line="200" w:lineRule="exact"/>
      </w:pPr>
    </w:p>
    <w:p w14:paraId="33FC1071" w14:textId="77777777" w:rsidR="00150366" w:rsidRDefault="00000000">
      <w:pPr>
        <w:spacing w:before="29" w:line="250" w:lineRule="auto"/>
        <w:ind w:left="120" w:right="85"/>
        <w:jc w:val="both"/>
      </w:pPr>
      <w:r>
        <w:rPr>
          <w:spacing w:val="-4"/>
        </w:rPr>
        <w:t>drownin</w:t>
      </w:r>
      <w:r>
        <w:t xml:space="preserve">g </w:t>
      </w:r>
      <w:r>
        <w:rPr>
          <w:spacing w:val="10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4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6"/>
        </w:rPr>
        <w:t xml:space="preserve"> </w:t>
      </w:r>
      <w:r>
        <w:rPr>
          <w:spacing w:val="-4"/>
        </w:rPr>
        <w:t>immensel</w:t>
      </w:r>
      <w:r>
        <w:t>y</w:t>
      </w:r>
      <w:r>
        <w:rPr>
          <w:spacing w:val="47"/>
        </w:rPr>
        <w:t xml:space="preserve"> </w:t>
      </w:r>
      <w:r>
        <w:rPr>
          <w:spacing w:val="-4"/>
        </w:rPr>
        <w:t>powerfu</w:t>
      </w:r>
      <w:r>
        <w:t xml:space="preserve">l </w:t>
      </w:r>
      <w:r>
        <w:rPr>
          <w:spacing w:val="1"/>
        </w:rPr>
        <w:t xml:space="preserve"> </w:t>
      </w:r>
      <w:r>
        <w:rPr>
          <w:spacing w:val="-4"/>
        </w:rPr>
        <w:t>blis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4"/>
        </w:rPr>
        <w:t xml:space="preserve"> </w:t>
      </w:r>
      <w:r>
        <w:rPr>
          <w:spacing w:val="-4"/>
        </w:rPr>
        <w:t>conjuga</w:t>
      </w:r>
      <w:r>
        <w:t xml:space="preserve">l  </w:t>
      </w:r>
      <w:r>
        <w:rPr>
          <w:spacing w:val="-4"/>
        </w:rPr>
        <w:t xml:space="preserve">love. </w:t>
      </w:r>
      <w:r>
        <w:t>Beholding</w:t>
      </w:r>
      <w:r>
        <w:rPr>
          <w:spacing w:val="14"/>
        </w:rPr>
        <w:t xml:space="preserve"> </w:t>
      </w:r>
      <w:r>
        <w:t>My body</w:t>
      </w:r>
      <w:r>
        <w:rPr>
          <w:spacing w:val="22"/>
        </w:rPr>
        <w:t xml:space="preserve"> </w:t>
      </w:r>
      <w:r>
        <w:t>delicate</w:t>
      </w:r>
      <w:r>
        <w:rPr>
          <w:spacing w:val="26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vine,</w:t>
      </w:r>
      <w:r>
        <w:rPr>
          <w:spacing w:val="22"/>
        </w:rPr>
        <w:t xml:space="preserve"> </w:t>
      </w:r>
      <w:r>
        <w:t>He</w:t>
      </w:r>
      <w:r>
        <w:rPr>
          <w:spacing w:val="14"/>
        </w:rPr>
        <w:t xml:space="preserve"> </w:t>
      </w:r>
      <w:r>
        <w:t>suddenly</w:t>
      </w:r>
      <w:r>
        <w:rPr>
          <w:spacing w:val="43"/>
        </w:rPr>
        <w:t xml:space="preserve"> </w:t>
      </w:r>
      <w:r>
        <w:rPr>
          <w:w w:val="102"/>
        </w:rPr>
        <w:t xml:space="preserve">became </w:t>
      </w:r>
      <w:r>
        <w:t>restless.</w:t>
      </w:r>
      <w:r>
        <w:rPr>
          <w:spacing w:val="15"/>
        </w:rPr>
        <w:t xml:space="preserve"> </w:t>
      </w:r>
      <w:r>
        <w:t>O</w:t>
      </w:r>
      <w:r>
        <w:rPr>
          <w:spacing w:val="5"/>
        </w:rPr>
        <w:t xml:space="preserve"> </w:t>
      </w:r>
      <w:r>
        <w:rPr>
          <w:i/>
          <w:w w:val="94"/>
        </w:rPr>
        <w:t>sakhé,</w:t>
      </w:r>
      <w:r>
        <w:rPr>
          <w:i/>
          <w:spacing w:val="5"/>
          <w:w w:val="94"/>
        </w:rPr>
        <w:t xml:space="preserve"> </w:t>
      </w:r>
      <w:r>
        <w:t>arrange</w:t>
      </w:r>
      <w:r>
        <w:rPr>
          <w:spacing w:val="20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meet</w:t>
      </w:r>
      <w:r>
        <w:rPr>
          <w:spacing w:val="18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w w:val="101"/>
        </w:rPr>
        <w:t>Him.”</w:t>
      </w:r>
    </w:p>
    <w:p w14:paraId="680F81A9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35EE1C98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6"/>
          <w:w w:val="77"/>
        </w:rPr>
        <w:t xml:space="preserve"> </w:t>
      </w:r>
      <w:r>
        <w:rPr>
          <w:spacing w:val="-2"/>
        </w:rPr>
        <w:t>Rädhä’</w:t>
      </w:r>
      <w:r>
        <w:t>s</w:t>
      </w:r>
      <w:r>
        <w:rPr>
          <w:spacing w:val="-13"/>
        </w:rPr>
        <w:t xml:space="preserve"> </w:t>
      </w:r>
      <w:r>
        <w:rPr>
          <w:spacing w:val="-2"/>
        </w:rPr>
        <w:t>bod</w:t>
      </w:r>
      <w:r>
        <w:t>y</w:t>
      </w:r>
      <w:r>
        <w:rPr>
          <w:spacing w:val="21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13"/>
        </w:rPr>
        <w:t xml:space="preserve"> </w:t>
      </w:r>
      <w:r>
        <w:rPr>
          <w:spacing w:val="-2"/>
        </w:rPr>
        <w:t>drenche</w:t>
      </w:r>
      <w:r>
        <w:t xml:space="preserve">d </w:t>
      </w:r>
      <w:r>
        <w:rPr>
          <w:spacing w:val="7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2"/>
        </w:rPr>
        <w:t>perspiratio</w:t>
      </w:r>
      <w:r>
        <w:t xml:space="preserve">n </w:t>
      </w:r>
      <w:r>
        <w:rPr>
          <w:spacing w:val="11"/>
        </w:rPr>
        <w:t xml:space="preserve"> </w:t>
      </w:r>
      <w:r>
        <w:rPr>
          <w:spacing w:val="-2"/>
        </w:rPr>
        <w:t>du</w:t>
      </w:r>
      <w:r>
        <w:t>e</w:t>
      </w:r>
      <w:r>
        <w:rPr>
          <w:spacing w:val="30"/>
        </w:rPr>
        <w:t xml:space="preserve"> </w:t>
      </w:r>
      <w:r>
        <w:rPr>
          <w:spacing w:val="-2"/>
          <w:w w:val="107"/>
        </w:rPr>
        <w:t xml:space="preserve">to </w:t>
      </w:r>
      <w:r>
        <w:t>the</w:t>
      </w:r>
      <w:r>
        <w:rPr>
          <w:spacing w:val="34"/>
        </w:rPr>
        <w:t xml:space="preserve"> </w:t>
      </w:r>
      <w:r>
        <w:t>ecstasy</w:t>
      </w:r>
      <w:r>
        <w:rPr>
          <w:spacing w:val="1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lovemaking,</w:t>
      </w:r>
      <w:r>
        <w:rPr>
          <w:spacing w:val="37"/>
        </w:rPr>
        <w:t xml:space="preserve"> </w:t>
      </w:r>
      <w:r>
        <w:t>thus</w:t>
      </w:r>
      <w:r>
        <w:rPr>
          <w:spacing w:val="47"/>
        </w:rPr>
        <w:t xml:space="preserve"> </w:t>
      </w:r>
      <w:r>
        <w:t>revealing</w:t>
      </w:r>
      <w:r>
        <w:rPr>
          <w:spacing w:val="24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t>Her</w:t>
      </w:r>
      <w:r>
        <w:rPr>
          <w:spacing w:val="23"/>
        </w:rPr>
        <w:t xml:space="preserve"> </w:t>
      </w:r>
      <w:r>
        <w:rPr>
          <w:w w:val="104"/>
        </w:rPr>
        <w:t xml:space="preserve">pleasure </w:t>
      </w:r>
      <w:r>
        <w:t>on</w:t>
      </w:r>
      <w:r>
        <w:rPr>
          <w:spacing w:val="16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occasion</w:t>
      </w:r>
      <w:r>
        <w:rPr>
          <w:spacing w:val="16"/>
        </w:rPr>
        <w:t xml:space="preserve"> </w:t>
      </w:r>
      <w:r>
        <w:t>reached</w:t>
      </w:r>
      <w:r>
        <w:rPr>
          <w:spacing w:val="27"/>
        </w:rPr>
        <w:t xml:space="preserve"> </w:t>
      </w:r>
      <w:r>
        <w:t>complete</w:t>
      </w:r>
      <w:r>
        <w:rPr>
          <w:spacing w:val="24"/>
        </w:rPr>
        <w:t xml:space="preserve"> </w:t>
      </w:r>
      <w:r>
        <w:rPr>
          <w:w w:val="102"/>
        </w:rPr>
        <w:t>fulfillment.</w:t>
      </w:r>
    </w:p>
    <w:p w14:paraId="0ACBB1CA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43703932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15</w:t>
      </w:r>
    </w:p>
    <w:p w14:paraId="434F1073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4B36EB16" w14:textId="77777777" w:rsidR="00150366" w:rsidRDefault="00000000">
      <w:pPr>
        <w:ind w:left="120" w:right="723"/>
        <w:jc w:val="both"/>
      </w:pPr>
      <w:r>
        <w:rPr>
          <w:i/>
        </w:rPr>
        <w:t>kokila-kalarava-küjitayä</w:t>
      </w:r>
      <w:r>
        <w:rPr>
          <w:i/>
          <w:spacing w:val="20"/>
        </w:rPr>
        <w:t xml:space="preserve"> </w:t>
      </w:r>
      <w:r>
        <w:rPr>
          <w:i/>
        </w:rPr>
        <w:t>jita-manasija-tantra-vicäram</w:t>
      </w:r>
    </w:p>
    <w:p w14:paraId="14E586A2" w14:textId="77777777" w:rsidR="00150366" w:rsidRDefault="00000000">
      <w:pPr>
        <w:spacing w:before="10" w:line="250" w:lineRule="auto"/>
        <w:ind w:left="2070" w:right="85" w:hanging="1950"/>
      </w:pPr>
      <w:r>
        <w:rPr>
          <w:i/>
          <w:spacing w:val="-5"/>
        </w:rPr>
        <w:t>çlatha-kusumäkula-kuntalay</w:t>
      </w:r>
      <w:r>
        <w:rPr>
          <w:i/>
        </w:rPr>
        <w:t xml:space="preserve">ä </w:t>
      </w:r>
      <w:r>
        <w:rPr>
          <w:i/>
          <w:spacing w:val="1"/>
        </w:rPr>
        <w:t xml:space="preserve"> </w:t>
      </w:r>
      <w:r>
        <w:rPr>
          <w:i/>
          <w:spacing w:val="-5"/>
        </w:rPr>
        <w:t xml:space="preserve">nakha-likhita-ghana-stana-bhäram </w:t>
      </w:r>
      <w:r>
        <w:rPr>
          <w:i/>
        </w:rPr>
        <w:t>sakhi he</w:t>
      </w:r>
      <w:r>
        <w:rPr>
          <w:i/>
          <w:spacing w:val="-8"/>
        </w:rPr>
        <w:t xml:space="preserve"> </w:t>
      </w:r>
      <w:r>
        <w:rPr>
          <w:i/>
          <w:w w:val="96"/>
        </w:rPr>
        <w:t>keçé-mathanam</w:t>
      </w:r>
      <w:r>
        <w:rPr>
          <w:i/>
          <w:spacing w:val="2"/>
          <w:w w:val="96"/>
        </w:rPr>
        <w:t xml:space="preserve"> </w:t>
      </w:r>
      <w:r>
        <w:rPr>
          <w:i/>
        </w:rPr>
        <w:t>udäraà...</w:t>
      </w:r>
      <w:r>
        <w:rPr>
          <w:i/>
          <w:spacing w:val="36"/>
        </w:rPr>
        <w:t xml:space="preserve"> </w:t>
      </w:r>
      <w:r>
        <w:rPr>
          <w:w w:val="111"/>
        </w:rPr>
        <w:t>(5)</w:t>
      </w:r>
    </w:p>
    <w:p w14:paraId="446AADF2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4BA0067D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7"/>
        </w:rPr>
        <w:t>“H</w:t>
      </w:r>
      <w:r>
        <w:rPr>
          <w:rFonts w:ascii="Book Antiqua" w:eastAsia="Book Antiqua" w:hAnsi="Book Antiqua" w:cs="Book Antiqua"/>
          <w:b/>
          <w:w w:val="87"/>
        </w:rPr>
        <w:t>e</w:t>
      </w:r>
      <w:r>
        <w:rPr>
          <w:rFonts w:ascii="Book Antiqua" w:eastAsia="Book Antiqua" w:hAnsi="Book Antiqua" w:cs="Book Antiqua"/>
          <w:b/>
          <w:spacing w:val="6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thoroughl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conversan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wit</w:t>
      </w:r>
      <w:r>
        <w:rPr>
          <w:rFonts w:ascii="Book Antiqua" w:eastAsia="Book Antiqua" w:hAnsi="Book Antiqua" w:cs="Book Antiqua"/>
          <w:b/>
          <w:w w:val="91"/>
        </w:rPr>
        <w:t xml:space="preserve">h </w:t>
      </w:r>
      <w:r>
        <w:rPr>
          <w:rFonts w:ascii="Book Antiqua" w:eastAsia="Book Antiqua" w:hAnsi="Book Antiqua" w:cs="Book Antiqua"/>
          <w:b/>
          <w:spacing w:val="-5"/>
          <w:w w:val="91"/>
        </w:rPr>
        <w:t>th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confidentia</w:t>
      </w:r>
      <w:r>
        <w:rPr>
          <w:rFonts w:ascii="Book Antiqua" w:eastAsia="Book Antiqua" w:hAnsi="Book Antiqua" w:cs="Book Antiqua"/>
          <w:b/>
          <w:w w:val="91"/>
        </w:rPr>
        <w:t>l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theory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b/>
          <w:i/>
        </w:rPr>
        <w:t>rati-çästra</w:t>
      </w:r>
      <w:r>
        <w:rPr>
          <w:b/>
          <w:i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and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He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also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5"/>
        </w:rPr>
        <w:t>practices</w:t>
      </w:r>
      <w:r>
        <w:rPr>
          <w:rFonts w:ascii="Book Antiqua" w:eastAsia="Book Antiqua" w:hAnsi="Book Antiqua" w:cs="Book Antiqua"/>
          <w:b/>
          <w:spacing w:val="11"/>
          <w:w w:val="95"/>
        </w:rPr>
        <w:t xml:space="preserve"> </w:t>
      </w:r>
      <w:r>
        <w:rPr>
          <w:rFonts w:ascii="Book Antiqua" w:eastAsia="Book Antiqua" w:hAnsi="Book Antiqua" w:cs="Book Antiqua"/>
          <w:b/>
        </w:rPr>
        <w:t>its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rites.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time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91"/>
        </w:rPr>
        <w:t>amorous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union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Him,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 </w:t>
      </w:r>
      <w:r>
        <w:rPr>
          <w:rFonts w:ascii="Book Antiqua" w:eastAsia="Book Antiqua" w:hAnsi="Book Antiqua" w:cs="Book Antiqua"/>
          <w:b/>
          <w:w w:val="91"/>
        </w:rPr>
        <w:t>softly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cooed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like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w w:val="94"/>
        </w:rPr>
        <w:t>cuckoo.</w:t>
      </w:r>
      <w:r>
        <w:rPr>
          <w:rFonts w:ascii="Book Antiqua" w:eastAsia="Book Antiqua" w:hAnsi="Book Antiqua" w:cs="Book Antiqua"/>
          <w:b/>
          <w:spacing w:val="11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My </w:t>
      </w:r>
      <w:r>
        <w:rPr>
          <w:rFonts w:ascii="Book Antiqua" w:eastAsia="Book Antiqua" w:hAnsi="Book Antiqua" w:cs="Book Antiqua"/>
          <w:b/>
          <w:spacing w:val="-4"/>
          <w:w w:val="90"/>
        </w:rPr>
        <w:t>brai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cam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undon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flower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adornin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fel</w:t>
      </w:r>
      <w:r>
        <w:rPr>
          <w:rFonts w:ascii="Book Antiqua" w:eastAsia="Book Antiqua" w:hAnsi="Book Antiqua" w:cs="Book Antiqua"/>
          <w:b/>
          <w:w w:val="87"/>
        </w:rPr>
        <w:t>l</w:t>
      </w:r>
      <w:r>
        <w:rPr>
          <w:rFonts w:ascii="Book Antiqua" w:eastAsia="Book Antiqua" w:hAnsi="Book Antiqua" w:cs="Book Antiqua"/>
          <w:b/>
          <w:spacing w:val="15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out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do </w:t>
      </w:r>
      <w:r>
        <w:rPr>
          <w:rFonts w:ascii="Book Antiqua" w:eastAsia="Book Antiqua" w:hAnsi="Book Antiqua" w:cs="Book Antiqua"/>
          <w:b/>
        </w:rPr>
        <w:t>not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know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what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was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writing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My</w:t>
      </w:r>
      <w:r>
        <w:rPr>
          <w:rFonts w:ascii="Book Antiqua" w:eastAsia="Book Antiqua" w:hAnsi="Book Antiqua" w:cs="Book Antiqua"/>
          <w:b/>
          <w:spacing w:val="27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full,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round</w:t>
      </w:r>
      <w:r>
        <w:rPr>
          <w:rFonts w:ascii="Book Antiqua" w:eastAsia="Book Antiqua" w:hAnsi="Book Antiqua" w:cs="Book Antiqua"/>
          <w:b/>
          <w:spacing w:val="2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breasts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scratching</w:t>
      </w:r>
      <w:r>
        <w:rPr>
          <w:rFonts w:ascii="Book Antiqua" w:eastAsia="Book Antiqua" w:hAnsi="Book Antiqua" w:cs="Book Antiqua"/>
          <w:b/>
          <w:spacing w:val="6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His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fingernails.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b/>
          <w:i/>
          <w:w w:val="92"/>
        </w:rPr>
        <w:t>sakhé</w:t>
      </w:r>
      <w:r>
        <w:rPr>
          <w:rFonts w:ascii="Book Antiqua" w:eastAsia="Book Antiqua" w:hAnsi="Book Antiqua" w:cs="Book Antiqua"/>
          <w:b/>
          <w:w w:val="92"/>
        </w:rPr>
        <w:t>!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Arrange </w:t>
      </w:r>
      <w:r>
        <w:rPr>
          <w:rFonts w:ascii="Book Antiqua" w:eastAsia="Book Antiqua" w:hAnsi="Book Antiqua" w:cs="Book Antiqua"/>
          <w:b/>
        </w:rPr>
        <w:t xml:space="preserve">for </w:t>
      </w:r>
      <w:r>
        <w:rPr>
          <w:rFonts w:ascii="Book Antiqua" w:eastAsia="Book Antiqua" w:hAnsi="Book Antiqua" w:cs="Book Antiqua"/>
          <w:b/>
          <w:w w:val="87"/>
        </w:rPr>
        <w:t>Me</w:t>
      </w:r>
      <w:r>
        <w:rPr>
          <w:rFonts w:ascii="Book Antiqua" w:eastAsia="Book Antiqua" w:hAnsi="Book Antiqua" w:cs="Book Antiqua"/>
          <w:b/>
          <w:spacing w:val="10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meet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with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enemy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>Keçé</w:t>
      </w:r>
      <w:r>
        <w:rPr>
          <w:rFonts w:ascii="Book Antiqua" w:eastAsia="Book Antiqua" w:hAnsi="Book Antiqua" w:cs="Book Antiqua"/>
          <w:b/>
          <w:spacing w:val="12"/>
          <w:w w:val="83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once.”</w:t>
      </w:r>
    </w:p>
    <w:p w14:paraId="5525C0A0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245BA473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AC09FF3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7AC514C0" w14:textId="77777777" w:rsidR="00150366" w:rsidRDefault="00000000">
      <w:pPr>
        <w:spacing w:line="250" w:lineRule="auto"/>
        <w:ind w:left="120" w:right="86" w:firstLine="360"/>
        <w:jc w:val="both"/>
      </w:pPr>
      <w:r>
        <w:rPr>
          <w:w w:val="78"/>
        </w:rPr>
        <w:t>Çré</w:t>
      </w:r>
      <w:r>
        <w:rPr>
          <w:spacing w:val="32"/>
          <w:w w:val="78"/>
        </w:rPr>
        <w:t xml:space="preserve"> </w:t>
      </w:r>
      <w:r>
        <w:t>Rädhä</w:t>
      </w:r>
      <w:r>
        <w:rPr>
          <w:spacing w:val="26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describing</w:t>
      </w:r>
      <w:r>
        <w:rPr>
          <w:spacing w:val="46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Her</w:t>
      </w:r>
      <w:r>
        <w:rPr>
          <w:spacing w:val="27"/>
        </w:rPr>
        <w:t xml:space="preserve"> </w:t>
      </w:r>
      <w:r>
        <w:rPr>
          <w:i/>
        </w:rPr>
        <w:t>sakhé</w:t>
      </w:r>
      <w:r>
        <w:rPr>
          <w:i/>
          <w:spacing w:val="-11"/>
        </w:rPr>
        <w:t xml:space="preserve"> </w:t>
      </w:r>
      <w:r>
        <w:t>Her</w:t>
      </w:r>
      <w:r>
        <w:rPr>
          <w:spacing w:val="27"/>
        </w:rPr>
        <w:t xml:space="preserve"> </w:t>
      </w:r>
      <w:r>
        <w:t>experience</w:t>
      </w:r>
      <w:r>
        <w:rPr>
          <w:spacing w:val="47"/>
        </w:rPr>
        <w:t xml:space="preserve"> </w:t>
      </w:r>
      <w:r>
        <w:t xml:space="preserve">of </w:t>
      </w:r>
      <w:r>
        <w:rPr>
          <w:spacing w:val="-2"/>
        </w:rPr>
        <w:t>enjoyin</w:t>
      </w:r>
      <w:r>
        <w:t>g</w:t>
      </w:r>
      <w:r>
        <w:rPr>
          <w:spacing w:val="18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2"/>
        </w:rPr>
        <w:t xml:space="preserve"> </w:t>
      </w:r>
      <w:r>
        <w:rPr>
          <w:spacing w:val="-2"/>
          <w:w w:val="85"/>
        </w:rPr>
        <w:t>Çr</w:t>
      </w:r>
      <w:r>
        <w:rPr>
          <w:w w:val="85"/>
        </w:rPr>
        <w:t>é</w:t>
      </w:r>
      <w:r>
        <w:rPr>
          <w:spacing w:val="-9"/>
          <w:w w:val="85"/>
        </w:rPr>
        <w:t xml:space="preserve"> </w:t>
      </w:r>
      <w:r>
        <w:rPr>
          <w:spacing w:val="-2"/>
          <w:w w:val="85"/>
        </w:rPr>
        <w:t>Kåñë</w:t>
      </w:r>
      <w:r>
        <w:rPr>
          <w:w w:val="85"/>
        </w:rPr>
        <w:t xml:space="preserve">a </w:t>
      </w:r>
      <w:r>
        <w:rPr>
          <w:spacing w:val="19"/>
          <w:w w:val="8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exoti</w:t>
      </w:r>
      <w:r>
        <w:t>c</w:t>
      </w:r>
      <w:r>
        <w:rPr>
          <w:spacing w:val="19"/>
        </w:rPr>
        <w:t xml:space="preserve"> </w:t>
      </w:r>
      <w:r>
        <w:rPr>
          <w:spacing w:val="-2"/>
        </w:rPr>
        <w:t>practice</w:t>
      </w:r>
      <w:r>
        <w:t>s</w:t>
      </w:r>
      <w:r>
        <w:rPr>
          <w:spacing w:val="25"/>
        </w:rPr>
        <w:t xml:space="preserve"> </w:t>
      </w:r>
      <w:r>
        <w:rPr>
          <w:spacing w:val="-2"/>
        </w:rPr>
        <w:t>prescribe</w:t>
      </w:r>
      <w:r>
        <w:t>d</w:t>
      </w:r>
      <w:r>
        <w:rPr>
          <w:spacing w:val="3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5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i/>
          <w:spacing w:val="-2"/>
        </w:rPr>
        <w:t>käma-çästras</w:t>
      </w:r>
      <w:r>
        <w:t>.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-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tim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2"/>
        </w:rPr>
        <w:t>makin</w:t>
      </w:r>
      <w:r>
        <w:t>g</w:t>
      </w:r>
      <w:r>
        <w:rPr>
          <w:spacing w:val="20"/>
        </w:rPr>
        <w:t xml:space="preserve"> </w:t>
      </w:r>
      <w:r>
        <w:rPr>
          <w:spacing w:val="-2"/>
        </w:rPr>
        <w:t>love</w:t>
      </w:r>
      <w:r>
        <w:t>,</w:t>
      </w:r>
      <w:r>
        <w:rPr>
          <w:spacing w:val="2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murmure</w:t>
      </w:r>
      <w:r>
        <w:t xml:space="preserve">d </w:t>
      </w:r>
      <w:r>
        <w:rPr>
          <w:spacing w:val="10"/>
        </w:rPr>
        <w:t xml:space="preserve"> </w:t>
      </w:r>
      <w:r>
        <w:rPr>
          <w:spacing w:val="-2"/>
          <w:w w:val="102"/>
        </w:rPr>
        <w:t xml:space="preserve">like </w:t>
      </w:r>
      <w:r>
        <w:t>a</w:t>
      </w:r>
      <w:r>
        <w:rPr>
          <w:spacing w:val="22"/>
        </w:rPr>
        <w:t xml:space="preserve"> </w:t>
      </w:r>
      <w:r>
        <w:rPr>
          <w:spacing w:val="-4"/>
        </w:rPr>
        <w:t>cuckoo</w:t>
      </w:r>
      <w:r>
        <w:t>.</w:t>
      </w:r>
      <w:r>
        <w:rPr>
          <w:spacing w:val="4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autho</w:t>
      </w:r>
      <w:r>
        <w:t xml:space="preserve">r </w:t>
      </w:r>
      <w:r>
        <w:rPr>
          <w:spacing w:val="1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7"/>
        </w:rPr>
        <w:t xml:space="preserve"> </w:t>
      </w:r>
      <w:r>
        <w:rPr>
          <w:i/>
          <w:spacing w:val="-4"/>
        </w:rPr>
        <w:t>Rasika-sarvasv</w:t>
      </w:r>
      <w:r>
        <w:rPr>
          <w:i/>
        </w:rPr>
        <w:t>a</w:t>
      </w:r>
      <w:r>
        <w:rPr>
          <w:i/>
          <w:spacing w:val="-7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stated</w:t>
      </w:r>
      <w:r>
        <w:t>:</w:t>
      </w:r>
      <w:r>
        <w:rPr>
          <w:spacing w:val="38"/>
        </w:rPr>
        <w:t xml:space="preserve"> </w:t>
      </w:r>
      <w:r>
        <w:rPr>
          <w:i/>
          <w:spacing w:val="-4"/>
        </w:rPr>
        <w:t xml:space="preserve">kalarava </w:t>
      </w:r>
      <w:r>
        <w:rPr>
          <w:i/>
          <w:spacing w:val="-6"/>
          <w:w w:val="94"/>
        </w:rPr>
        <w:t>çabda</w:t>
      </w:r>
      <w:r>
        <w:rPr>
          <w:i/>
          <w:w w:val="94"/>
        </w:rPr>
        <w:t>ù</w:t>
      </w:r>
      <w:r>
        <w:rPr>
          <w:i/>
          <w:spacing w:val="-17"/>
          <w:w w:val="94"/>
        </w:rPr>
        <w:t xml:space="preserve"> </w:t>
      </w:r>
      <w:r>
        <w:rPr>
          <w:i/>
          <w:spacing w:val="-6"/>
          <w:w w:val="94"/>
        </w:rPr>
        <w:t>pärävat</w:t>
      </w:r>
      <w:r>
        <w:rPr>
          <w:i/>
          <w:w w:val="94"/>
        </w:rPr>
        <w:t>a</w:t>
      </w:r>
      <w:r>
        <w:rPr>
          <w:i/>
          <w:spacing w:val="4"/>
          <w:w w:val="94"/>
        </w:rPr>
        <w:t xml:space="preserve"> </w:t>
      </w:r>
      <w:r>
        <w:rPr>
          <w:i/>
          <w:spacing w:val="-6"/>
          <w:w w:val="94"/>
        </w:rPr>
        <w:t>paryäya</w:t>
      </w:r>
      <w:r>
        <w:rPr>
          <w:i/>
          <w:w w:val="94"/>
        </w:rPr>
        <w:t>ù</w:t>
      </w:r>
      <w:r>
        <w:rPr>
          <w:i/>
          <w:spacing w:val="20"/>
          <w:w w:val="94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rPr>
          <w:spacing w:val="-6"/>
          <w:w w:val="95"/>
        </w:rPr>
        <w:t>“A</w:t>
      </w:r>
      <w:r>
        <w:rPr>
          <w:w w:val="95"/>
        </w:rPr>
        <w:t>t</w:t>
      </w:r>
      <w:r>
        <w:rPr>
          <w:spacing w:val="-11"/>
          <w:w w:val="9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"/>
        </w:rPr>
        <w:t xml:space="preserve"> </w:t>
      </w:r>
      <w:r>
        <w:rPr>
          <w:spacing w:val="-6"/>
        </w:rPr>
        <w:t>tim</w:t>
      </w:r>
      <w:r>
        <w:t>e</w:t>
      </w:r>
      <w:r>
        <w:rPr>
          <w:spacing w:val="-2"/>
        </w:rPr>
        <w:t xml:space="preserve"> </w:t>
      </w:r>
      <w:r>
        <w:rPr>
          <w:spacing w:val="-6"/>
          <w:w w:val="96"/>
        </w:rPr>
        <w:t>o</w:t>
      </w:r>
      <w:r>
        <w:rPr>
          <w:w w:val="96"/>
        </w:rPr>
        <w:t>f</w:t>
      </w:r>
      <w:r>
        <w:rPr>
          <w:spacing w:val="-13"/>
          <w:w w:val="96"/>
        </w:rPr>
        <w:t xml:space="preserve"> </w:t>
      </w:r>
      <w:r>
        <w:rPr>
          <w:spacing w:val="-6"/>
        </w:rPr>
        <w:t>amorou</w:t>
      </w:r>
      <w:r>
        <w:t>s</w:t>
      </w:r>
      <w:r>
        <w:rPr>
          <w:spacing w:val="12"/>
        </w:rPr>
        <w:t xml:space="preserve"> </w:t>
      </w:r>
      <w:r>
        <w:rPr>
          <w:spacing w:val="-6"/>
        </w:rPr>
        <w:t>union</w:t>
      </w:r>
      <w:r>
        <w:t>,</w:t>
      </w:r>
      <w:r>
        <w:rPr>
          <w:spacing w:val="19"/>
        </w:rPr>
        <w:t xml:space="preserve"> </w:t>
      </w:r>
      <w:r>
        <w:rPr>
          <w:spacing w:val="-6"/>
          <w:w w:val="105"/>
        </w:rPr>
        <w:t xml:space="preserve">when </w:t>
      </w:r>
      <w:r>
        <w:rPr>
          <w:spacing w:val="-4"/>
        </w:rPr>
        <w:t>bein</w:t>
      </w:r>
      <w:r>
        <w:t>g</w:t>
      </w:r>
      <w:r>
        <w:rPr>
          <w:spacing w:val="9"/>
        </w:rPr>
        <w:t xml:space="preserve"> </w:t>
      </w:r>
      <w:r>
        <w:rPr>
          <w:spacing w:val="-4"/>
        </w:rPr>
        <w:t>kisse</w:t>
      </w:r>
      <w:r>
        <w:t>d</w:t>
      </w:r>
      <w:r>
        <w:rPr>
          <w:spacing w:val="1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4"/>
        </w:rPr>
        <w:t>embrace</w:t>
      </w:r>
      <w:r>
        <w:t>d</w:t>
      </w:r>
      <w:r>
        <w:rPr>
          <w:spacing w:val="23"/>
        </w:rPr>
        <w:t xml:space="preserve"> </w:t>
      </w:r>
      <w:r>
        <w:rPr>
          <w:spacing w:val="-4"/>
        </w:rPr>
        <w:t>b</w:t>
      </w:r>
      <w:r>
        <w:t xml:space="preserve">y </w:t>
      </w:r>
      <w:r>
        <w:rPr>
          <w:spacing w:val="-4"/>
        </w:rPr>
        <w:t>he</w:t>
      </w:r>
      <w:r>
        <w:t>r</w:t>
      </w:r>
      <w:r>
        <w:rPr>
          <w:spacing w:val="18"/>
        </w:rPr>
        <w:t xml:space="preserve"> </w:t>
      </w:r>
      <w:r>
        <w:rPr>
          <w:spacing w:val="-4"/>
        </w:rPr>
        <w:t>lover</w:t>
      </w:r>
      <w:r>
        <w:t>,</w:t>
      </w:r>
      <w:r>
        <w:rPr>
          <w:spacing w:val="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heroin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make</w:t>
      </w:r>
      <w:r>
        <w:t>s</w:t>
      </w:r>
      <w:r>
        <w:rPr>
          <w:spacing w:val="15"/>
        </w:rPr>
        <w:t xml:space="preserve"> </w:t>
      </w:r>
      <w:r>
        <w:t xml:space="preserve">a </w:t>
      </w:r>
      <w:r>
        <w:rPr>
          <w:spacing w:val="-4"/>
        </w:rPr>
        <w:t>sudde</w:t>
      </w:r>
      <w:r>
        <w:t>n</w:t>
      </w:r>
      <w:r>
        <w:rPr>
          <w:spacing w:val="43"/>
        </w:rPr>
        <w:t xml:space="preserve"> </w:t>
      </w:r>
      <w:r>
        <w:rPr>
          <w:spacing w:val="-4"/>
        </w:rPr>
        <w:t>gaspin</w:t>
      </w:r>
      <w:r>
        <w:t>g</w:t>
      </w:r>
      <w:r>
        <w:rPr>
          <w:spacing w:val="15"/>
        </w:rPr>
        <w:t xml:space="preserve"> </w:t>
      </w:r>
      <w:r>
        <w:rPr>
          <w:spacing w:val="-4"/>
        </w:rPr>
        <w:t>sound</w:t>
      </w:r>
      <w:r>
        <w:t>,</w:t>
      </w:r>
      <w:r>
        <w:rPr>
          <w:spacing w:val="41"/>
        </w:rPr>
        <w:t xml:space="preserve"> </w:t>
      </w:r>
      <w:r>
        <w:rPr>
          <w:spacing w:val="-4"/>
        </w:rPr>
        <w:t>simila</w:t>
      </w:r>
      <w:r>
        <w:t>r</w:t>
      </w:r>
      <w:r>
        <w:rPr>
          <w:spacing w:val="20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cooin</w:t>
      </w:r>
      <w:r>
        <w:t>g</w:t>
      </w:r>
      <w:r>
        <w:rPr>
          <w:spacing w:val="20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cucko</w:t>
      </w:r>
      <w:r>
        <w:t>o</w:t>
      </w:r>
      <w:r>
        <w:rPr>
          <w:spacing w:val="32"/>
        </w:rPr>
        <w:t xml:space="preserve"> </w:t>
      </w:r>
      <w:r>
        <w:rPr>
          <w:spacing w:val="-4"/>
          <w:w w:val="106"/>
        </w:rPr>
        <w:t xml:space="preserve">or </w:t>
      </w:r>
      <w:r>
        <w:rPr>
          <w:spacing w:val="-6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pigeon</w:t>
      </w:r>
      <w:r>
        <w:t>,</w:t>
      </w:r>
      <w:r>
        <w:rPr>
          <w:spacing w:val="18"/>
        </w:rPr>
        <w:t xml:space="preserve"> </w:t>
      </w:r>
      <w:r>
        <w:rPr>
          <w:spacing w:val="-6"/>
        </w:rPr>
        <w:t>thu</w:t>
      </w:r>
      <w:r>
        <w:t>s</w:t>
      </w:r>
      <w:r>
        <w:rPr>
          <w:spacing w:val="30"/>
        </w:rPr>
        <w:t xml:space="preserve"> </w:t>
      </w:r>
      <w:r>
        <w:rPr>
          <w:spacing w:val="-6"/>
        </w:rPr>
        <w:t>expressin</w:t>
      </w:r>
      <w:r>
        <w:t>g</w:t>
      </w:r>
      <w:r>
        <w:rPr>
          <w:spacing w:val="2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thril</w:t>
      </w:r>
      <w:r>
        <w:t>l</w:t>
      </w:r>
      <w:r>
        <w:rPr>
          <w:spacing w:val="23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6"/>
        </w:rPr>
        <w:t>pleasurabl</w:t>
      </w:r>
      <w:r>
        <w:t>e</w:t>
      </w:r>
      <w:r>
        <w:rPr>
          <w:spacing w:val="27"/>
        </w:rPr>
        <w:t xml:space="preserve"> </w:t>
      </w:r>
      <w:r>
        <w:rPr>
          <w:spacing w:val="-6"/>
          <w:w w:val="103"/>
        </w:rPr>
        <w:t>sensations.”</w:t>
      </w:r>
    </w:p>
    <w:p w14:paraId="75BA0408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7C399187" w14:textId="77777777" w:rsidR="00150366" w:rsidRDefault="00000000">
      <w:pPr>
        <w:spacing w:line="250" w:lineRule="auto"/>
        <w:ind w:left="120" w:right="86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“Holdin</w:t>
      </w:r>
      <w:r>
        <w:t>g</w:t>
      </w:r>
      <w:r>
        <w:rPr>
          <w:spacing w:val="23"/>
        </w:rPr>
        <w:t xml:space="preserve"> </w:t>
      </w:r>
      <w:r>
        <w:rPr>
          <w:spacing w:val="-4"/>
        </w:rPr>
        <w:t>M</w:t>
      </w:r>
      <w:r>
        <w:t xml:space="preserve">e </w:t>
      </w:r>
      <w:r>
        <w:rPr>
          <w:spacing w:val="-4"/>
        </w:rPr>
        <w:t>b</w:t>
      </w:r>
      <w:r>
        <w:t>y</w:t>
      </w:r>
      <w:r>
        <w:rPr>
          <w:spacing w:val="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hai</w:t>
      </w:r>
      <w:r>
        <w:t>r</w:t>
      </w:r>
      <w:r>
        <w:rPr>
          <w:spacing w:val="27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5"/>
        </w:rPr>
        <w:t xml:space="preserve"> </w:t>
      </w:r>
      <w:r>
        <w:rPr>
          <w:spacing w:val="-4"/>
        </w:rPr>
        <w:t>kissin</w:t>
      </w:r>
      <w:r>
        <w:t>g</w:t>
      </w:r>
      <w:r>
        <w:rPr>
          <w:spacing w:val="19"/>
        </w:rPr>
        <w:t xml:space="preserve"> </w:t>
      </w:r>
      <w:r>
        <w:rPr>
          <w:spacing w:val="-4"/>
        </w:rPr>
        <w:t>Me</w:t>
      </w:r>
      <w:r>
        <w:t>,</w:t>
      </w:r>
      <w:r>
        <w:rPr>
          <w:spacing w:val="2"/>
        </w:rPr>
        <w:t xml:space="preserve"> </w:t>
      </w:r>
      <w:r>
        <w:rPr>
          <w:spacing w:val="-4"/>
        </w:rPr>
        <w:t>Mädhav</w:t>
      </w:r>
      <w:r>
        <w:t>a</w:t>
      </w:r>
      <w:r>
        <w:rPr>
          <w:spacing w:val="15"/>
        </w:rPr>
        <w:t xml:space="preserve"> </w:t>
      </w:r>
      <w:r>
        <w:rPr>
          <w:spacing w:val="-4"/>
          <w:w w:val="107"/>
        </w:rPr>
        <w:t xml:space="preserve">drank </w:t>
      </w:r>
      <w:r>
        <w:t>the</w:t>
      </w:r>
      <w:r>
        <w:rPr>
          <w:spacing w:val="31"/>
        </w:rPr>
        <w:t xml:space="preserve"> </w:t>
      </w:r>
      <w:r>
        <w:t>nectar</w:t>
      </w:r>
      <w:r>
        <w:rPr>
          <w:spacing w:val="3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My lips.</w:t>
      </w:r>
      <w:r>
        <w:rPr>
          <w:spacing w:val="21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height</w:t>
      </w:r>
      <w:r>
        <w:rPr>
          <w:spacing w:val="3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Our</w:t>
      </w:r>
      <w:r>
        <w:rPr>
          <w:spacing w:val="36"/>
        </w:rPr>
        <w:t xml:space="preserve"> </w:t>
      </w:r>
      <w:r>
        <w:t>love</w:t>
      </w:r>
      <w:r>
        <w:rPr>
          <w:spacing w:val="14"/>
        </w:rPr>
        <w:t xml:space="preserve"> </w:t>
      </w:r>
      <w:r>
        <w:t>games,</w:t>
      </w:r>
      <w:r>
        <w:rPr>
          <w:spacing w:val="19"/>
        </w:rPr>
        <w:t xml:space="preserve"> </w:t>
      </w:r>
      <w:r>
        <w:t>He drew</w:t>
      </w:r>
      <w:r>
        <w:rPr>
          <w:spacing w:val="26"/>
        </w:rPr>
        <w:t xml:space="preserve"> </w:t>
      </w:r>
      <w:r>
        <w:t>marks</w:t>
      </w:r>
      <w:r>
        <w:rPr>
          <w:spacing w:val="33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My firm,</w:t>
      </w:r>
      <w:r>
        <w:rPr>
          <w:spacing w:val="22"/>
        </w:rPr>
        <w:t xml:space="preserve"> </w:t>
      </w:r>
      <w:r>
        <w:t>full</w:t>
      </w:r>
      <w:r>
        <w:rPr>
          <w:spacing w:val="17"/>
        </w:rPr>
        <w:t xml:space="preserve"> </w:t>
      </w:r>
      <w:r>
        <w:t>breasts</w:t>
      </w:r>
      <w:r>
        <w:rPr>
          <w:spacing w:val="31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His</w:t>
      </w:r>
      <w:r>
        <w:rPr>
          <w:spacing w:val="14"/>
        </w:rPr>
        <w:t xml:space="preserve"> </w:t>
      </w:r>
      <w:r>
        <w:t>nails.</w:t>
      </w:r>
      <w:r>
        <w:rPr>
          <w:spacing w:val="27"/>
        </w:rPr>
        <w:t xml:space="preserve"> </w:t>
      </w:r>
      <w:r>
        <w:rPr>
          <w:i/>
        </w:rPr>
        <w:t xml:space="preserve">Sakhé, </w:t>
      </w:r>
      <w:r>
        <w:t>arrange</w:t>
      </w:r>
      <w:r>
        <w:rPr>
          <w:spacing w:val="20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meet</w:t>
      </w:r>
      <w:r>
        <w:rPr>
          <w:spacing w:val="18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Him</w:t>
      </w:r>
      <w:r>
        <w:rPr>
          <w:spacing w:val="9"/>
        </w:rPr>
        <w:t xml:space="preserve"> </w:t>
      </w:r>
      <w:r>
        <w:t>at</w:t>
      </w:r>
      <w:r>
        <w:rPr>
          <w:spacing w:val="9"/>
        </w:rPr>
        <w:t xml:space="preserve"> </w:t>
      </w:r>
      <w:r>
        <w:rPr>
          <w:w w:val="102"/>
        </w:rPr>
        <w:t>once.”</w:t>
      </w:r>
    </w:p>
    <w:p w14:paraId="4790D42A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1A282D4C" w14:textId="77777777" w:rsidR="00150366" w:rsidRDefault="00150366">
      <w:pPr>
        <w:spacing w:line="200" w:lineRule="exact"/>
      </w:pPr>
    </w:p>
    <w:p w14:paraId="125E6E84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16</w:t>
      </w:r>
    </w:p>
    <w:p w14:paraId="4BC27061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7D5E1C71" w14:textId="77777777" w:rsidR="00150366" w:rsidRDefault="00000000">
      <w:pPr>
        <w:spacing w:line="250" w:lineRule="auto"/>
        <w:ind w:left="120" w:right="89"/>
      </w:pPr>
      <w:r>
        <w:rPr>
          <w:i/>
        </w:rPr>
        <w:t xml:space="preserve">caraëa-raëita-maëi-nüpurayä paripürita-surata-vitänam </w:t>
      </w:r>
      <w:r>
        <w:rPr>
          <w:i/>
          <w:spacing w:val="-4"/>
        </w:rPr>
        <w:t>mukhara-viçåìkhala-mekhalay</w:t>
      </w:r>
      <w:r>
        <w:rPr>
          <w:i/>
        </w:rPr>
        <w:t xml:space="preserve">ä </w:t>
      </w:r>
      <w:r>
        <w:rPr>
          <w:i/>
          <w:spacing w:val="25"/>
        </w:rPr>
        <w:t xml:space="preserve"> </w:t>
      </w:r>
      <w:r>
        <w:rPr>
          <w:i/>
          <w:spacing w:val="-4"/>
        </w:rPr>
        <w:t>sa-kaca-graha-cumbana-dänam</w:t>
      </w:r>
    </w:p>
    <w:p w14:paraId="1E7607C6" w14:textId="77777777" w:rsidR="00150366" w:rsidRDefault="00000000">
      <w:pPr>
        <w:ind w:right="120"/>
        <w:jc w:val="right"/>
      </w:pPr>
      <w:r>
        <w:rPr>
          <w:i/>
        </w:rPr>
        <w:t>sakhi he</w:t>
      </w:r>
      <w:r>
        <w:rPr>
          <w:i/>
          <w:spacing w:val="-8"/>
        </w:rPr>
        <w:t xml:space="preserve"> </w:t>
      </w:r>
      <w:r>
        <w:rPr>
          <w:i/>
          <w:w w:val="96"/>
        </w:rPr>
        <w:t>keçé-mathanam</w:t>
      </w:r>
      <w:r>
        <w:rPr>
          <w:i/>
          <w:spacing w:val="2"/>
          <w:w w:val="96"/>
        </w:rPr>
        <w:t xml:space="preserve"> </w:t>
      </w:r>
      <w:r>
        <w:rPr>
          <w:i/>
        </w:rPr>
        <w:t>udäraà...</w:t>
      </w:r>
      <w:r>
        <w:rPr>
          <w:i/>
          <w:spacing w:val="36"/>
        </w:rPr>
        <w:t xml:space="preserve"> </w:t>
      </w:r>
      <w:r>
        <w:rPr>
          <w:w w:val="111"/>
        </w:rPr>
        <w:t>(6)</w:t>
      </w:r>
    </w:p>
    <w:p w14:paraId="3114FFFC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0DAD4436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3"/>
          <w:w w:val="88"/>
        </w:rPr>
        <w:t>“A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18"/>
        </w:rPr>
        <w:t>W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reache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th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heigh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passion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-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jewel-studded </w:t>
      </w:r>
      <w:r>
        <w:rPr>
          <w:rFonts w:ascii="Book Antiqua" w:eastAsia="Book Antiqua" w:hAnsi="Book Antiqua" w:cs="Book Antiqua"/>
          <w:b/>
          <w:w w:val="90"/>
        </w:rPr>
        <w:t>anklebells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rang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out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waistbells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fell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off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noisily.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He caught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Me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hair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repeatedly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kissed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face. O </w:t>
      </w:r>
      <w:r>
        <w:rPr>
          <w:b/>
          <w:i/>
          <w:spacing w:val="-5"/>
          <w:w w:val="90"/>
        </w:rPr>
        <w:t>sakhé</w:t>
      </w:r>
      <w:r>
        <w:rPr>
          <w:b/>
          <w:i/>
          <w:w w:val="90"/>
        </w:rPr>
        <w:t>,</w:t>
      </w:r>
      <w:r>
        <w:rPr>
          <w:b/>
          <w:i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quickl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arrang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unio</w:t>
      </w:r>
      <w:r>
        <w:rPr>
          <w:rFonts w:ascii="Book Antiqua" w:eastAsia="Book Antiqua" w:hAnsi="Book Antiqua" w:cs="Book Antiqua"/>
          <w:b/>
          <w:w w:val="88"/>
        </w:rPr>
        <w:t>n</w:t>
      </w:r>
      <w:r>
        <w:rPr>
          <w:rFonts w:ascii="Book Antiqua" w:eastAsia="Book Antiqua" w:hAnsi="Book Antiqua" w:cs="Book Antiqua"/>
          <w:b/>
          <w:spacing w:val="2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wit</w:t>
      </w:r>
      <w:r>
        <w:rPr>
          <w:rFonts w:ascii="Book Antiqua" w:eastAsia="Book Antiqua" w:hAnsi="Book Antiqua" w:cs="Book Antiqua"/>
          <w:b/>
          <w:w w:val="88"/>
        </w:rPr>
        <w:t>h</w:t>
      </w:r>
      <w:r>
        <w:rPr>
          <w:rFonts w:ascii="Book Antiqua" w:eastAsia="Book Antiqua" w:hAnsi="Book Antiqua" w:cs="Book Antiqua"/>
          <w:b/>
          <w:spacing w:val="2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89"/>
        </w:rPr>
        <w:t>Keçé-mathana.”</w:t>
      </w:r>
    </w:p>
    <w:p w14:paraId="4B1E810A" w14:textId="77777777" w:rsidR="00150366" w:rsidRDefault="00150366">
      <w:pPr>
        <w:spacing w:before="7" w:line="200" w:lineRule="exact"/>
      </w:pPr>
    </w:p>
    <w:p w14:paraId="6C494A07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2A9CFE0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57989C6A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4"/>
        </w:rPr>
        <w:t>“</w:t>
      </w:r>
      <w:r>
        <w:rPr>
          <w:i/>
          <w:spacing w:val="-4"/>
        </w:rPr>
        <w:t>Sakhé</w:t>
      </w:r>
      <w:r>
        <w:t>!</w:t>
      </w:r>
      <w:r>
        <w:rPr>
          <w:spacing w:val="-8"/>
        </w:rPr>
        <w:t xml:space="preserve"> </w:t>
      </w:r>
      <w:r>
        <w:rPr>
          <w:spacing w:val="-4"/>
        </w:rPr>
        <w:t>Whe</w:t>
      </w:r>
      <w:r>
        <w:t>n</w:t>
      </w:r>
      <w:r>
        <w:rPr>
          <w:spacing w:val="45"/>
        </w:rPr>
        <w:t xml:space="preserve"> </w:t>
      </w:r>
      <w:r>
        <w:rPr>
          <w:spacing w:val="-4"/>
        </w:rPr>
        <w:t>Har</w:t>
      </w:r>
      <w:r>
        <w:t>i</w:t>
      </w:r>
      <w:r>
        <w:rPr>
          <w:spacing w:val="28"/>
        </w:rPr>
        <w:t xml:space="preserve"> </w:t>
      </w:r>
      <w:r>
        <w:rPr>
          <w:spacing w:val="-4"/>
        </w:rPr>
        <w:t>performe</w:t>
      </w:r>
      <w:r>
        <w:t xml:space="preserve">d </w:t>
      </w:r>
      <w:r>
        <w:rPr>
          <w:spacing w:val="4"/>
        </w:rPr>
        <w:t xml:space="preserve"> </w:t>
      </w:r>
      <w:r>
        <w:rPr>
          <w:spacing w:val="-4"/>
        </w:rPr>
        <w:t>suc</w:t>
      </w:r>
      <w:r>
        <w:t>h</w:t>
      </w:r>
      <w:r>
        <w:rPr>
          <w:spacing w:val="43"/>
        </w:rPr>
        <w:t xml:space="preserve"> </w:t>
      </w:r>
      <w:r>
        <w:rPr>
          <w:spacing w:val="-4"/>
        </w:rPr>
        <w:t>endearin</w:t>
      </w:r>
      <w:r>
        <w:t xml:space="preserve">g </w:t>
      </w:r>
      <w:r>
        <w:rPr>
          <w:spacing w:val="3"/>
        </w:rPr>
        <w:t xml:space="preserve"> </w:t>
      </w:r>
      <w:r>
        <w:rPr>
          <w:spacing w:val="-4"/>
        </w:rPr>
        <w:t>lov</w:t>
      </w:r>
      <w:r>
        <w:t>e</w:t>
      </w:r>
      <w:r>
        <w:rPr>
          <w:spacing w:val="21"/>
        </w:rPr>
        <w:t xml:space="preserve"> </w:t>
      </w:r>
      <w:r>
        <w:rPr>
          <w:spacing w:val="-4"/>
          <w:w w:val="101"/>
        </w:rPr>
        <w:t xml:space="preserve">play, </w:t>
      </w:r>
      <w:r>
        <w:rPr>
          <w:spacing w:val="-6"/>
        </w:rPr>
        <w:t>M</w:t>
      </w:r>
      <w:r>
        <w:t>y</w:t>
      </w:r>
      <w:r>
        <w:rPr>
          <w:spacing w:val="-1"/>
        </w:rPr>
        <w:t xml:space="preserve"> </w:t>
      </w:r>
      <w:r>
        <w:rPr>
          <w:spacing w:val="-6"/>
        </w:rPr>
        <w:t>jewele</w:t>
      </w:r>
      <w:r>
        <w:t>d</w:t>
      </w:r>
      <w:r>
        <w:rPr>
          <w:spacing w:val="19"/>
        </w:rPr>
        <w:t xml:space="preserve"> </w:t>
      </w:r>
      <w:r>
        <w:rPr>
          <w:spacing w:val="-6"/>
        </w:rPr>
        <w:t>anklebell</w:t>
      </w:r>
      <w:r>
        <w:t>s</w:t>
      </w:r>
      <w:r>
        <w:rPr>
          <w:spacing w:val="29"/>
        </w:rPr>
        <w:t xml:space="preserve"> </w:t>
      </w:r>
      <w:r>
        <w:rPr>
          <w:spacing w:val="-6"/>
        </w:rPr>
        <w:t>jingled</w:t>
      </w:r>
      <w:r>
        <w:t>.</w:t>
      </w:r>
      <w:r>
        <w:rPr>
          <w:spacing w:val="25"/>
        </w:rPr>
        <w:t xml:space="preserve"> </w:t>
      </w:r>
      <w:r>
        <w:rPr>
          <w:spacing w:val="-6"/>
        </w:rPr>
        <w:t>A</w:t>
      </w:r>
      <w:r>
        <w:t>t</w:t>
      </w:r>
      <w:r>
        <w:rPr>
          <w:spacing w:val="5"/>
        </w:rPr>
        <w:t xml:space="preserve"> </w:t>
      </w:r>
      <w:r>
        <w:rPr>
          <w:spacing w:val="-6"/>
        </w:rPr>
        <w:t>firs</w:t>
      </w:r>
      <w:r>
        <w:t>t</w:t>
      </w:r>
      <w:r>
        <w:rPr>
          <w:spacing w:val="19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6"/>
        </w:rPr>
        <w:t>sas</w:t>
      </w:r>
      <w:r>
        <w:t>h</w:t>
      </w:r>
      <w:r>
        <w:rPr>
          <w:spacing w:val="23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6"/>
        </w:rPr>
        <w:t>bell</w:t>
      </w:r>
      <w:r>
        <w:t>s</w:t>
      </w:r>
      <w:r>
        <w:rPr>
          <w:spacing w:val="17"/>
        </w:rPr>
        <w:t xml:space="preserve"> </w:t>
      </w:r>
      <w:r>
        <w:rPr>
          <w:spacing w:val="-6"/>
          <w:w w:val="107"/>
        </w:rPr>
        <w:t xml:space="preserve">around </w:t>
      </w:r>
      <w:r>
        <w:t>My</w:t>
      </w:r>
      <w:r>
        <w:rPr>
          <w:spacing w:val="14"/>
        </w:rPr>
        <w:t xml:space="preserve"> </w:t>
      </w:r>
      <w:r>
        <w:t>waist</w:t>
      </w:r>
      <w:r>
        <w:rPr>
          <w:spacing w:val="32"/>
        </w:rPr>
        <w:t xml:space="preserve"> </w:t>
      </w:r>
      <w:r>
        <w:t xml:space="preserve">tinkled, </w:t>
      </w:r>
      <w:r>
        <w:rPr>
          <w:spacing w:val="8"/>
        </w:rPr>
        <w:t xml:space="preserve"> </w:t>
      </w:r>
      <w:r>
        <w:t>but</w:t>
      </w:r>
      <w:r>
        <w:rPr>
          <w:spacing w:val="48"/>
        </w:rPr>
        <w:t xml:space="preserve"> </w:t>
      </w:r>
      <w:r>
        <w:t>later</w:t>
      </w:r>
      <w:r>
        <w:rPr>
          <w:spacing w:val="42"/>
        </w:rPr>
        <w:t xml:space="preserve"> </w:t>
      </w:r>
      <w:r>
        <w:t>it</w:t>
      </w:r>
      <w:r>
        <w:rPr>
          <w:spacing w:val="36"/>
        </w:rPr>
        <w:t xml:space="preserve"> </w:t>
      </w:r>
      <w:r>
        <w:t>broke,</w:t>
      </w:r>
      <w:r>
        <w:rPr>
          <w:spacing w:val="48"/>
        </w:rPr>
        <w:t xml:space="preserve"> </w:t>
      </w:r>
      <w:r>
        <w:t>noisily</w:t>
      </w:r>
      <w:r>
        <w:rPr>
          <w:spacing w:val="39"/>
        </w:rPr>
        <w:t xml:space="preserve"> </w:t>
      </w:r>
      <w:r>
        <w:t xml:space="preserve">dropped </w:t>
      </w:r>
      <w:r>
        <w:rPr>
          <w:spacing w:val="17"/>
        </w:rPr>
        <w:t xml:space="preserve"> </w:t>
      </w:r>
      <w:r>
        <w:t xml:space="preserve">away </w:t>
      </w:r>
      <w:r>
        <w:rPr>
          <w:spacing w:val="-4"/>
        </w:rPr>
        <w:t>an</w:t>
      </w:r>
      <w:r>
        <w:t>d</w:t>
      </w:r>
      <w:r>
        <w:rPr>
          <w:spacing w:val="31"/>
        </w:rPr>
        <w:t xml:space="preserve"> </w:t>
      </w:r>
      <w:r>
        <w:rPr>
          <w:spacing w:val="-4"/>
        </w:rPr>
        <w:t>fel</w:t>
      </w:r>
      <w:r>
        <w:t>l</w:t>
      </w:r>
      <w:r>
        <w:rPr>
          <w:spacing w:val="6"/>
        </w:rPr>
        <w:t xml:space="preserve"> </w:t>
      </w:r>
      <w:r>
        <w:rPr>
          <w:spacing w:val="-4"/>
        </w:rPr>
        <w:t>silent</w:t>
      </w:r>
      <w:r>
        <w:t>.</w:t>
      </w:r>
      <w:r>
        <w:rPr>
          <w:spacing w:val="33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caugh</w:t>
      </w:r>
      <w:r>
        <w:t>t</w:t>
      </w:r>
      <w:r>
        <w:rPr>
          <w:spacing w:val="35"/>
        </w:rPr>
        <w:t xml:space="preserve"> </w:t>
      </w:r>
      <w:r>
        <w:rPr>
          <w:spacing w:val="-4"/>
        </w:rPr>
        <w:t>M</w:t>
      </w:r>
      <w:r>
        <w:t xml:space="preserve">y </w:t>
      </w:r>
      <w:r>
        <w:rPr>
          <w:spacing w:val="-4"/>
        </w:rPr>
        <w:t>hai</w:t>
      </w:r>
      <w:r>
        <w:t>r</w:t>
      </w:r>
      <w:r>
        <w:rPr>
          <w:spacing w:val="33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1"/>
        </w:rPr>
        <w:t xml:space="preserve"> </w:t>
      </w:r>
      <w:r>
        <w:rPr>
          <w:spacing w:val="-4"/>
        </w:rPr>
        <w:t>gifte</w:t>
      </w:r>
      <w:r>
        <w:t>d</w:t>
      </w:r>
      <w:r>
        <w:rPr>
          <w:spacing w:val="14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6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32"/>
        </w:rPr>
        <w:t xml:space="preserve"> </w:t>
      </w:r>
      <w:r>
        <w:rPr>
          <w:spacing w:val="-4"/>
          <w:w w:val="103"/>
        </w:rPr>
        <w:t xml:space="preserve">many </w:t>
      </w:r>
      <w:r>
        <w:t>kisses.</w:t>
      </w:r>
      <w:r>
        <w:rPr>
          <w:spacing w:val="7"/>
        </w:rPr>
        <w:t xml:space="preserve"> </w:t>
      </w:r>
      <w:r>
        <w:t>O</w:t>
      </w:r>
      <w:r>
        <w:rPr>
          <w:spacing w:val="5"/>
        </w:rPr>
        <w:t xml:space="preserve"> </w:t>
      </w:r>
      <w:r>
        <w:rPr>
          <w:i/>
          <w:w w:val="94"/>
        </w:rPr>
        <w:t>sakhé,</w:t>
      </w:r>
      <w:r>
        <w:rPr>
          <w:i/>
          <w:spacing w:val="5"/>
          <w:w w:val="94"/>
        </w:rPr>
        <w:t xml:space="preserve"> </w:t>
      </w:r>
      <w:r>
        <w:t>arrange</w:t>
      </w:r>
      <w:r>
        <w:rPr>
          <w:spacing w:val="20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union</w:t>
      </w:r>
      <w:r>
        <w:rPr>
          <w:spacing w:val="38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Him</w:t>
      </w:r>
      <w:r>
        <w:rPr>
          <w:spacing w:val="9"/>
        </w:rPr>
        <w:t xml:space="preserve"> </w:t>
      </w:r>
      <w:r>
        <w:t>at</w:t>
      </w:r>
      <w:r>
        <w:rPr>
          <w:spacing w:val="9"/>
        </w:rPr>
        <w:t xml:space="preserve"> </w:t>
      </w:r>
      <w:r>
        <w:rPr>
          <w:w w:val="102"/>
        </w:rPr>
        <w:t>once.”</w:t>
      </w:r>
    </w:p>
    <w:p w14:paraId="14B578C2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10E673AF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17</w:t>
      </w:r>
    </w:p>
    <w:p w14:paraId="73F0C5CE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76E169BE" w14:textId="77777777" w:rsidR="00150366" w:rsidRDefault="00000000">
      <w:pPr>
        <w:spacing w:line="250" w:lineRule="auto"/>
        <w:ind w:left="86" w:right="120"/>
        <w:jc w:val="right"/>
      </w:pPr>
      <w:r>
        <w:pict w14:anchorId="361F82EF">
          <v:group id="_x0000_s2170" style="position:absolute;left:0;text-align:left;margin-left:45pt;margin-top:48.8pt;width:1in;height:0;z-index:-8441;mso-position-horizontal-relative:page" coordorigin="900,976" coordsize="1440,0">
            <v:shape id="_x0000_s2171" style="position:absolute;left:900;top:976;width:1440;height:0" coordorigin="900,976" coordsize="1440,0" path="m900,976r1440,e" filled="f" strokeweight=".5pt">
              <v:path arrowok="t"/>
            </v:shape>
            <w10:wrap anchorx="page"/>
          </v:group>
        </w:pict>
      </w:r>
      <w:r>
        <w:rPr>
          <w:i/>
          <w:w w:val="99"/>
        </w:rPr>
        <w:t xml:space="preserve">rati-sukha-samaya-rasälasayä dara-mukulita-nayana-sarojam </w:t>
      </w:r>
      <w:r>
        <w:rPr>
          <w:i/>
          <w:w w:val="98"/>
        </w:rPr>
        <w:t>niùsaha-nipatita-tanu-latayä</w:t>
      </w:r>
      <w:r>
        <w:rPr>
          <w:i/>
          <w:spacing w:val="24"/>
          <w:w w:val="98"/>
        </w:rPr>
        <w:t xml:space="preserve"> </w:t>
      </w:r>
      <w:r>
        <w:rPr>
          <w:i/>
          <w:w w:val="98"/>
        </w:rPr>
        <w:t>madhusüdanam</w:t>
      </w:r>
      <w:r>
        <w:rPr>
          <w:i/>
          <w:spacing w:val="1"/>
          <w:w w:val="98"/>
        </w:rPr>
        <w:t xml:space="preserve"> </w:t>
      </w:r>
      <w:r>
        <w:rPr>
          <w:i/>
          <w:w w:val="99"/>
        </w:rPr>
        <w:t>udita-manoja</w:t>
      </w:r>
      <w:r>
        <w:rPr>
          <w:i/>
          <w:spacing w:val="8"/>
          <w:w w:val="99"/>
        </w:rPr>
        <w:t>m</w:t>
      </w:r>
      <w:r>
        <w:rPr>
          <w:w w:val="110"/>
          <w:position w:val="7"/>
          <w:sz w:val="12"/>
          <w:szCs w:val="12"/>
        </w:rPr>
        <w:t xml:space="preserve">1 </w:t>
      </w:r>
      <w:r>
        <w:rPr>
          <w:i/>
        </w:rPr>
        <w:t>sakhi he</w:t>
      </w:r>
      <w:r>
        <w:rPr>
          <w:i/>
          <w:spacing w:val="-8"/>
        </w:rPr>
        <w:t xml:space="preserve"> </w:t>
      </w:r>
      <w:r>
        <w:rPr>
          <w:i/>
          <w:w w:val="96"/>
        </w:rPr>
        <w:t>keçé-mathanam</w:t>
      </w:r>
      <w:r>
        <w:rPr>
          <w:i/>
          <w:spacing w:val="2"/>
          <w:w w:val="96"/>
        </w:rPr>
        <w:t xml:space="preserve"> </w:t>
      </w:r>
      <w:r>
        <w:rPr>
          <w:i/>
        </w:rPr>
        <w:t>udäraà...</w:t>
      </w:r>
      <w:r>
        <w:rPr>
          <w:i/>
          <w:spacing w:val="36"/>
        </w:rPr>
        <w:t xml:space="preserve"> </w:t>
      </w:r>
      <w:r>
        <w:rPr>
          <w:w w:val="111"/>
        </w:rPr>
        <w:t>(7)</w:t>
      </w:r>
    </w:p>
    <w:p w14:paraId="40A28C3E" w14:textId="77777777" w:rsidR="00150366" w:rsidRDefault="00150366">
      <w:pPr>
        <w:spacing w:before="12" w:line="260" w:lineRule="exact"/>
        <w:rPr>
          <w:sz w:val="26"/>
          <w:szCs w:val="26"/>
        </w:rPr>
      </w:pPr>
    </w:p>
    <w:p w14:paraId="36EB07DB" w14:textId="77777777" w:rsidR="00150366" w:rsidRDefault="00000000">
      <w:pPr>
        <w:spacing w:before="35" w:line="260" w:lineRule="auto"/>
        <w:ind w:left="120" w:right="92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   </w:t>
      </w:r>
      <w:r>
        <w:rPr>
          <w:spacing w:val="2"/>
          <w:sz w:val="16"/>
          <w:szCs w:val="16"/>
        </w:rPr>
        <w:t xml:space="preserve"> </w:t>
      </w:r>
      <w:r>
        <w:rPr>
          <w:i/>
          <w:sz w:val="16"/>
          <w:szCs w:val="16"/>
        </w:rPr>
        <w:t>Alasä</w:t>
      </w:r>
      <w:r>
        <w:rPr>
          <w:i/>
          <w:spacing w:val="-14"/>
          <w:sz w:val="16"/>
          <w:szCs w:val="16"/>
        </w:rPr>
        <w:t xml:space="preserve"> </w:t>
      </w:r>
      <w:r>
        <w:rPr>
          <w:sz w:val="16"/>
          <w:szCs w:val="16"/>
        </w:rPr>
        <w:t>means</w:t>
      </w:r>
      <w:r>
        <w:rPr>
          <w:spacing w:val="10"/>
          <w:sz w:val="16"/>
          <w:szCs w:val="16"/>
        </w:rPr>
        <w:t xml:space="preserve"> </w:t>
      </w:r>
      <w:r>
        <w:rPr>
          <w:i/>
          <w:sz w:val="16"/>
          <w:szCs w:val="16"/>
        </w:rPr>
        <w:t>mantharä</w:t>
      </w:r>
      <w:r>
        <w:rPr>
          <w:sz w:val="16"/>
          <w:szCs w:val="16"/>
        </w:rPr>
        <w:t>.</w:t>
      </w:r>
      <w:r>
        <w:rPr>
          <w:spacing w:val="-7"/>
          <w:sz w:val="16"/>
          <w:szCs w:val="16"/>
        </w:rPr>
        <w:t xml:space="preserve"> </w:t>
      </w:r>
      <w:r>
        <w:rPr>
          <w:sz w:val="16"/>
          <w:szCs w:val="16"/>
        </w:rPr>
        <w:t>It</w:t>
      </w:r>
      <w:r>
        <w:rPr>
          <w:spacing w:val="4"/>
          <w:sz w:val="16"/>
          <w:szCs w:val="16"/>
        </w:rPr>
        <w:t xml:space="preserve"> </w:t>
      </w:r>
      <w:r>
        <w:rPr>
          <w:sz w:val="16"/>
          <w:szCs w:val="16"/>
        </w:rPr>
        <w:t>is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stated</w:t>
      </w:r>
      <w:r>
        <w:rPr>
          <w:spacing w:val="13"/>
          <w:sz w:val="16"/>
          <w:szCs w:val="16"/>
        </w:rPr>
        <w:t xml:space="preserve"> </w:t>
      </w:r>
      <w:r>
        <w:rPr>
          <w:sz w:val="16"/>
          <w:szCs w:val="16"/>
        </w:rPr>
        <w:t>–</w:t>
      </w:r>
      <w:r>
        <w:rPr>
          <w:spacing w:val="-2"/>
          <w:sz w:val="16"/>
          <w:szCs w:val="16"/>
        </w:rPr>
        <w:t xml:space="preserve"> </w:t>
      </w:r>
      <w:r>
        <w:rPr>
          <w:i/>
          <w:sz w:val="16"/>
          <w:szCs w:val="16"/>
        </w:rPr>
        <w:t>rati-sukha-samaye</w:t>
      </w:r>
      <w:r>
        <w:rPr>
          <w:i/>
          <w:spacing w:val="-15"/>
          <w:sz w:val="16"/>
          <w:szCs w:val="16"/>
        </w:rPr>
        <w:t xml:space="preserve"> </w:t>
      </w:r>
      <w:r>
        <w:rPr>
          <w:i/>
          <w:sz w:val="16"/>
          <w:szCs w:val="16"/>
        </w:rPr>
        <w:t>dvayor</w:t>
      </w:r>
      <w:r>
        <w:rPr>
          <w:i/>
          <w:spacing w:val="-12"/>
          <w:sz w:val="16"/>
          <w:szCs w:val="16"/>
        </w:rPr>
        <w:t xml:space="preserve"> </w:t>
      </w:r>
      <w:r>
        <w:rPr>
          <w:i/>
          <w:w w:val="106"/>
          <w:sz w:val="16"/>
          <w:szCs w:val="16"/>
        </w:rPr>
        <w:t xml:space="preserve">eka-kälaà </w:t>
      </w:r>
      <w:r>
        <w:rPr>
          <w:i/>
          <w:sz w:val="16"/>
          <w:szCs w:val="16"/>
        </w:rPr>
        <w:t>retaù</w:t>
      </w:r>
      <w:r>
        <w:rPr>
          <w:i/>
          <w:spacing w:val="-7"/>
          <w:sz w:val="16"/>
          <w:szCs w:val="16"/>
        </w:rPr>
        <w:t xml:space="preserve"> </w:t>
      </w:r>
      <w:r>
        <w:rPr>
          <w:i/>
          <w:sz w:val="16"/>
          <w:szCs w:val="16"/>
        </w:rPr>
        <w:t>kaëa</w:t>
      </w:r>
      <w:r>
        <w:rPr>
          <w:i/>
          <w:spacing w:val="12"/>
          <w:sz w:val="16"/>
          <w:szCs w:val="16"/>
        </w:rPr>
        <w:t xml:space="preserve"> </w:t>
      </w:r>
      <w:r>
        <w:rPr>
          <w:i/>
          <w:sz w:val="16"/>
          <w:szCs w:val="16"/>
        </w:rPr>
        <w:t>kñaraëa</w:t>
      </w:r>
      <w:r>
        <w:rPr>
          <w:i/>
          <w:spacing w:val="-16"/>
          <w:sz w:val="16"/>
          <w:szCs w:val="16"/>
        </w:rPr>
        <w:t xml:space="preserve"> </w:t>
      </w:r>
      <w:r>
        <w:rPr>
          <w:i/>
          <w:sz w:val="16"/>
          <w:szCs w:val="16"/>
        </w:rPr>
        <w:t>samaye</w:t>
      </w:r>
      <w:r>
        <w:rPr>
          <w:i/>
          <w:spacing w:val="-10"/>
          <w:sz w:val="16"/>
          <w:szCs w:val="16"/>
        </w:rPr>
        <w:t xml:space="preserve"> </w:t>
      </w:r>
      <w:r>
        <w:rPr>
          <w:i/>
          <w:sz w:val="16"/>
          <w:szCs w:val="16"/>
        </w:rPr>
        <w:t>yo rasaù</w:t>
      </w:r>
      <w:r>
        <w:rPr>
          <w:i/>
          <w:spacing w:val="-11"/>
          <w:sz w:val="16"/>
          <w:szCs w:val="16"/>
        </w:rPr>
        <w:t xml:space="preserve"> </w:t>
      </w:r>
      <w:r>
        <w:rPr>
          <w:i/>
          <w:sz w:val="16"/>
          <w:szCs w:val="16"/>
        </w:rPr>
        <w:t>tad</w:t>
      </w:r>
      <w:r>
        <w:rPr>
          <w:i/>
          <w:spacing w:val="-4"/>
          <w:sz w:val="16"/>
          <w:szCs w:val="16"/>
        </w:rPr>
        <w:t xml:space="preserve"> </w:t>
      </w:r>
      <w:r>
        <w:rPr>
          <w:i/>
          <w:w w:val="94"/>
          <w:sz w:val="16"/>
          <w:szCs w:val="16"/>
        </w:rPr>
        <w:t>ekägré</w:t>
      </w:r>
      <w:r>
        <w:rPr>
          <w:i/>
          <w:spacing w:val="-6"/>
          <w:w w:val="94"/>
          <w:sz w:val="16"/>
          <w:szCs w:val="16"/>
        </w:rPr>
        <w:t xml:space="preserve"> </w:t>
      </w:r>
      <w:r>
        <w:rPr>
          <w:i/>
          <w:w w:val="94"/>
          <w:sz w:val="16"/>
          <w:szCs w:val="16"/>
        </w:rPr>
        <w:t>bhävas</w:t>
      </w:r>
      <w:r>
        <w:rPr>
          <w:i/>
          <w:spacing w:val="11"/>
          <w:w w:val="94"/>
          <w:sz w:val="16"/>
          <w:szCs w:val="16"/>
        </w:rPr>
        <w:t xml:space="preserve"> </w:t>
      </w:r>
      <w:r>
        <w:rPr>
          <w:i/>
          <w:sz w:val="16"/>
          <w:szCs w:val="16"/>
        </w:rPr>
        <w:t>tena</w:t>
      </w:r>
      <w:r>
        <w:rPr>
          <w:i/>
          <w:spacing w:val="-8"/>
          <w:sz w:val="16"/>
          <w:szCs w:val="16"/>
        </w:rPr>
        <w:t xml:space="preserve"> </w:t>
      </w:r>
      <w:r>
        <w:rPr>
          <w:i/>
          <w:sz w:val="16"/>
          <w:szCs w:val="16"/>
        </w:rPr>
        <w:t>alasä</w:t>
      </w:r>
      <w:r>
        <w:rPr>
          <w:i/>
          <w:spacing w:val="-14"/>
          <w:sz w:val="16"/>
          <w:szCs w:val="16"/>
        </w:rPr>
        <w:t xml:space="preserve"> </w:t>
      </w:r>
      <w:r>
        <w:rPr>
          <w:i/>
          <w:sz w:val="16"/>
          <w:szCs w:val="16"/>
        </w:rPr>
        <w:t>mantharä</w:t>
      </w:r>
      <w:r>
        <w:rPr>
          <w:sz w:val="16"/>
          <w:szCs w:val="16"/>
        </w:rPr>
        <w:t>.</w:t>
      </w:r>
    </w:p>
    <w:p w14:paraId="71993486" w14:textId="77777777" w:rsidR="00150366" w:rsidRDefault="00000000">
      <w:pPr>
        <w:ind w:left="336"/>
        <w:rPr>
          <w:sz w:val="16"/>
          <w:szCs w:val="16"/>
        </w:rPr>
      </w:pPr>
      <w:r>
        <w:rPr>
          <w:i/>
          <w:sz w:val="16"/>
          <w:szCs w:val="16"/>
        </w:rPr>
        <w:t xml:space="preserve">Dara-mukulite </w:t>
      </w:r>
      <w:r>
        <w:rPr>
          <w:i/>
          <w:spacing w:val="25"/>
          <w:sz w:val="16"/>
          <w:szCs w:val="16"/>
        </w:rPr>
        <w:t xml:space="preserve"> </w:t>
      </w:r>
      <w:r>
        <w:rPr>
          <w:sz w:val="16"/>
          <w:szCs w:val="16"/>
        </w:rPr>
        <w:t xml:space="preserve">means  </w:t>
      </w:r>
      <w:r>
        <w:rPr>
          <w:spacing w:val="10"/>
          <w:sz w:val="16"/>
          <w:szCs w:val="16"/>
        </w:rPr>
        <w:t xml:space="preserve"> </w:t>
      </w:r>
      <w:r>
        <w:rPr>
          <w:sz w:val="16"/>
          <w:szCs w:val="16"/>
        </w:rPr>
        <w:t xml:space="preserve">‘slightly </w:t>
      </w:r>
      <w:r>
        <w:rPr>
          <w:spacing w:val="22"/>
          <w:sz w:val="16"/>
          <w:szCs w:val="16"/>
        </w:rPr>
        <w:t xml:space="preserve"> </w:t>
      </w:r>
      <w:r>
        <w:rPr>
          <w:sz w:val="16"/>
          <w:szCs w:val="16"/>
        </w:rPr>
        <w:t xml:space="preserve">closed’; </w:t>
      </w:r>
      <w:r>
        <w:rPr>
          <w:spacing w:val="18"/>
          <w:sz w:val="16"/>
          <w:szCs w:val="16"/>
        </w:rPr>
        <w:t xml:space="preserve"> </w:t>
      </w:r>
      <w:r>
        <w:rPr>
          <w:i/>
          <w:sz w:val="16"/>
          <w:szCs w:val="16"/>
        </w:rPr>
        <w:t xml:space="preserve">niùsahä </w:t>
      </w:r>
      <w:r>
        <w:rPr>
          <w:i/>
          <w:spacing w:val="24"/>
          <w:sz w:val="16"/>
          <w:szCs w:val="16"/>
        </w:rPr>
        <w:t xml:space="preserve"> </w:t>
      </w:r>
      <w:r>
        <w:rPr>
          <w:sz w:val="16"/>
          <w:szCs w:val="16"/>
        </w:rPr>
        <w:t xml:space="preserve">means  </w:t>
      </w:r>
      <w:r>
        <w:rPr>
          <w:spacing w:val="10"/>
          <w:sz w:val="16"/>
          <w:szCs w:val="16"/>
        </w:rPr>
        <w:t xml:space="preserve"> </w:t>
      </w:r>
      <w:r>
        <w:rPr>
          <w:i/>
          <w:sz w:val="16"/>
          <w:szCs w:val="16"/>
        </w:rPr>
        <w:t>asamarthaù</w:t>
      </w:r>
      <w:r>
        <w:rPr>
          <w:sz w:val="16"/>
          <w:szCs w:val="16"/>
        </w:rPr>
        <w:t>,</w:t>
      </w:r>
    </w:p>
    <w:p w14:paraId="1D80DBF6" w14:textId="77777777" w:rsidR="00150366" w:rsidRDefault="00000000">
      <w:pPr>
        <w:spacing w:before="16" w:line="260" w:lineRule="auto"/>
        <w:ind w:left="120" w:right="92"/>
        <w:jc w:val="both"/>
        <w:rPr>
          <w:sz w:val="16"/>
          <w:szCs w:val="16"/>
        </w:rPr>
      </w:pPr>
      <w:r>
        <w:rPr>
          <w:sz w:val="16"/>
          <w:szCs w:val="16"/>
        </w:rPr>
        <w:t>‘incapable’;</w:t>
      </w:r>
      <w:r>
        <w:rPr>
          <w:spacing w:val="30"/>
          <w:sz w:val="16"/>
          <w:szCs w:val="16"/>
        </w:rPr>
        <w:t xml:space="preserve"> </w:t>
      </w:r>
      <w:r>
        <w:rPr>
          <w:i/>
          <w:sz w:val="16"/>
          <w:szCs w:val="16"/>
        </w:rPr>
        <w:t xml:space="preserve">udita-manojam </w:t>
      </w:r>
      <w:r>
        <w:rPr>
          <w:i/>
          <w:spacing w:val="14"/>
          <w:sz w:val="16"/>
          <w:szCs w:val="16"/>
        </w:rPr>
        <w:t xml:space="preserve"> </w:t>
      </w:r>
      <w:r>
        <w:rPr>
          <w:sz w:val="16"/>
          <w:szCs w:val="16"/>
        </w:rPr>
        <w:t xml:space="preserve">means   ‘fully </w:t>
      </w:r>
      <w:r>
        <w:rPr>
          <w:spacing w:val="3"/>
          <w:sz w:val="16"/>
          <w:szCs w:val="16"/>
        </w:rPr>
        <w:t xml:space="preserve"> </w:t>
      </w:r>
      <w:r>
        <w:rPr>
          <w:sz w:val="16"/>
          <w:szCs w:val="16"/>
        </w:rPr>
        <w:t xml:space="preserve">roused  </w:t>
      </w:r>
      <w:r>
        <w:rPr>
          <w:spacing w:val="9"/>
          <w:sz w:val="16"/>
          <w:szCs w:val="16"/>
        </w:rPr>
        <w:t xml:space="preserve"> </w:t>
      </w:r>
      <w:r>
        <w:rPr>
          <w:sz w:val="16"/>
          <w:szCs w:val="16"/>
        </w:rPr>
        <w:t xml:space="preserve">lust’; </w:t>
      </w:r>
      <w:r>
        <w:rPr>
          <w:spacing w:val="15"/>
          <w:sz w:val="16"/>
          <w:szCs w:val="16"/>
        </w:rPr>
        <w:t xml:space="preserve"> </w:t>
      </w:r>
      <w:r>
        <w:rPr>
          <w:i/>
          <w:sz w:val="16"/>
          <w:szCs w:val="16"/>
        </w:rPr>
        <w:t xml:space="preserve">nipatita-tanu-latä </w:t>
      </w:r>
      <w:r>
        <w:rPr>
          <w:sz w:val="16"/>
          <w:szCs w:val="16"/>
        </w:rPr>
        <w:t>meaning</w:t>
      </w:r>
      <w:r>
        <w:rPr>
          <w:spacing w:val="14"/>
          <w:sz w:val="16"/>
          <w:szCs w:val="16"/>
        </w:rPr>
        <w:t xml:space="preserve"> </w:t>
      </w:r>
      <w:r>
        <w:rPr>
          <w:w w:val="95"/>
          <w:sz w:val="16"/>
          <w:szCs w:val="16"/>
        </w:rPr>
        <w:t>‘fallen</w:t>
      </w:r>
      <w:r>
        <w:rPr>
          <w:spacing w:val="-1"/>
          <w:w w:val="95"/>
          <w:sz w:val="16"/>
          <w:szCs w:val="16"/>
        </w:rPr>
        <w:t xml:space="preserve"> </w:t>
      </w:r>
      <w:r>
        <w:rPr>
          <w:sz w:val="16"/>
          <w:szCs w:val="16"/>
        </w:rPr>
        <w:t>vine-like</w:t>
      </w:r>
      <w:r>
        <w:rPr>
          <w:spacing w:val="8"/>
          <w:sz w:val="16"/>
          <w:szCs w:val="16"/>
        </w:rPr>
        <w:t xml:space="preserve"> </w:t>
      </w:r>
      <w:r>
        <w:rPr>
          <w:w w:val="96"/>
          <w:sz w:val="16"/>
          <w:szCs w:val="16"/>
        </w:rPr>
        <w:t>body’,</w:t>
      </w:r>
      <w:r>
        <w:rPr>
          <w:spacing w:val="-1"/>
          <w:w w:val="96"/>
          <w:sz w:val="16"/>
          <w:szCs w:val="16"/>
        </w:rPr>
        <w:t xml:space="preserve"> </w:t>
      </w:r>
      <w:r>
        <w:rPr>
          <w:sz w:val="16"/>
          <w:szCs w:val="16"/>
        </w:rPr>
        <w:t>which</w:t>
      </w:r>
      <w:r>
        <w:rPr>
          <w:spacing w:val="13"/>
          <w:sz w:val="16"/>
          <w:szCs w:val="16"/>
        </w:rPr>
        <w:t xml:space="preserve"> </w:t>
      </w:r>
      <w:r>
        <w:rPr>
          <w:sz w:val="16"/>
          <w:szCs w:val="16"/>
        </w:rPr>
        <w:t>indicates</w:t>
      </w:r>
      <w:r>
        <w:rPr>
          <w:spacing w:val="14"/>
          <w:sz w:val="16"/>
          <w:szCs w:val="16"/>
        </w:rPr>
        <w:t xml:space="preserve"> </w:t>
      </w:r>
      <w:r>
        <w:rPr>
          <w:i/>
          <w:w w:val="96"/>
          <w:sz w:val="16"/>
          <w:szCs w:val="16"/>
        </w:rPr>
        <w:t>viparéta-rati</w:t>
      </w:r>
      <w:r>
        <w:rPr>
          <w:w w:val="96"/>
          <w:sz w:val="16"/>
          <w:szCs w:val="16"/>
        </w:rPr>
        <w:t>,</w:t>
      </w:r>
      <w:r>
        <w:rPr>
          <w:spacing w:val="1"/>
          <w:w w:val="96"/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pacing w:val="11"/>
          <w:sz w:val="16"/>
          <w:szCs w:val="16"/>
        </w:rPr>
        <w:t xml:space="preserve"> </w:t>
      </w:r>
      <w:r>
        <w:rPr>
          <w:w w:val="96"/>
          <w:sz w:val="16"/>
          <w:szCs w:val="16"/>
        </w:rPr>
        <w:t>lovers’</w:t>
      </w:r>
      <w:r>
        <w:rPr>
          <w:spacing w:val="-1"/>
          <w:w w:val="96"/>
          <w:sz w:val="16"/>
          <w:szCs w:val="16"/>
        </w:rPr>
        <w:t xml:space="preserve"> </w:t>
      </w:r>
      <w:r>
        <w:rPr>
          <w:w w:val="103"/>
          <w:sz w:val="16"/>
          <w:szCs w:val="16"/>
        </w:rPr>
        <w:t xml:space="preserve">role </w:t>
      </w:r>
      <w:r>
        <w:rPr>
          <w:sz w:val="16"/>
          <w:szCs w:val="16"/>
        </w:rPr>
        <w:t>reversal</w:t>
      </w:r>
      <w:r>
        <w:rPr>
          <w:spacing w:val="6"/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pacing w:val="10"/>
          <w:sz w:val="16"/>
          <w:szCs w:val="16"/>
        </w:rPr>
        <w:t xml:space="preserve"> </w:t>
      </w:r>
      <w:r>
        <w:rPr>
          <w:sz w:val="16"/>
          <w:szCs w:val="16"/>
        </w:rPr>
        <w:t>which</w:t>
      </w:r>
      <w:r>
        <w:rPr>
          <w:spacing w:val="17"/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pacing w:val="15"/>
          <w:sz w:val="16"/>
          <w:szCs w:val="16"/>
        </w:rPr>
        <w:t xml:space="preserve"> </w:t>
      </w:r>
      <w:r>
        <w:rPr>
          <w:sz w:val="16"/>
          <w:szCs w:val="16"/>
        </w:rPr>
        <w:t>heroine</w:t>
      </w:r>
      <w:r>
        <w:rPr>
          <w:spacing w:val="25"/>
          <w:sz w:val="16"/>
          <w:szCs w:val="16"/>
        </w:rPr>
        <w:t xml:space="preserve"> </w:t>
      </w:r>
      <w:r>
        <w:rPr>
          <w:w w:val="104"/>
          <w:sz w:val="16"/>
          <w:szCs w:val="16"/>
        </w:rPr>
        <w:t>dominates.</w:t>
      </w:r>
    </w:p>
    <w:p w14:paraId="738339C4" w14:textId="77777777" w:rsidR="00150366" w:rsidRDefault="00000000">
      <w:pPr>
        <w:ind w:left="336"/>
        <w:rPr>
          <w:sz w:val="16"/>
          <w:szCs w:val="16"/>
        </w:rPr>
      </w:pPr>
      <w:r>
        <w:rPr>
          <w:i/>
          <w:sz w:val="16"/>
          <w:szCs w:val="16"/>
        </w:rPr>
        <w:t>Asamarthä</w:t>
      </w:r>
      <w:r>
        <w:rPr>
          <w:i/>
          <w:spacing w:val="-7"/>
          <w:sz w:val="16"/>
          <w:szCs w:val="16"/>
        </w:rPr>
        <w:t xml:space="preserve"> </w:t>
      </w:r>
      <w:r>
        <w:rPr>
          <w:sz w:val="16"/>
          <w:szCs w:val="16"/>
        </w:rPr>
        <w:t>–</w:t>
      </w:r>
      <w:r>
        <w:rPr>
          <w:spacing w:val="1"/>
          <w:sz w:val="16"/>
          <w:szCs w:val="16"/>
        </w:rPr>
        <w:t xml:space="preserve"> </w:t>
      </w:r>
      <w:r>
        <w:rPr>
          <w:i/>
          <w:sz w:val="16"/>
          <w:szCs w:val="16"/>
        </w:rPr>
        <w:t>cyuti</w:t>
      </w:r>
      <w:r>
        <w:rPr>
          <w:i/>
          <w:spacing w:val="3"/>
          <w:sz w:val="16"/>
          <w:szCs w:val="16"/>
        </w:rPr>
        <w:t xml:space="preserve"> </w:t>
      </w:r>
      <w:r>
        <w:rPr>
          <w:i/>
          <w:sz w:val="16"/>
          <w:szCs w:val="16"/>
        </w:rPr>
        <w:t>kälottarävasthä</w:t>
      </w:r>
      <w:r>
        <w:rPr>
          <w:i/>
          <w:spacing w:val="-10"/>
          <w:sz w:val="16"/>
          <w:szCs w:val="16"/>
        </w:rPr>
        <w:t xml:space="preserve"> </w:t>
      </w:r>
      <w:r>
        <w:rPr>
          <w:i/>
          <w:sz w:val="16"/>
          <w:szCs w:val="16"/>
        </w:rPr>
        <w:t>ity</w:t>
      </w:r>
      <w:r>
        <w:rPr>
          <w:i/>
          <w:spacing w:val="8"/>
          <w:sz w:val="16"/>
          <w:szCs w:val="16"/>
        </w:rPr>
        <w:t xml:space="preserve"> </w:t>
      </w:r>
      <w:r>
        <w:rPr>
          <w:i/>
          <w:sz w:val="16"/>
          <w:szCs w:val="16"/>
        </w:rPr>
        <w:t>arthaù</w:t>
      </w:r>
    </w:p>
    <w:p w14:paraId="0C4C0666" w14:textId="77777777" w:rsidR="00150366" w:rsidRDefault="00000000">
      <w:pPr>
        <w:spacing w:before="16"/>
        <w:ind w:left="336"/>
        <w:rPr>
          <w:sz w:val="16"/>
          <w:szCs w:val="16"/>
        </w:rPr>
      </w:pPr>
      <w:r>
        <w:rPr>
          <w:sz w:val="16"/>
          <w:szCs w:val="16"/>
        </w:rPr>
        <w:t>Bharata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Muni</w:t>
      </w:r>
      <w:r>
        <w:rPr>
          <w:spacing w:val="11"/>
          <w:sz w:val="16"/>
          <w:szCs w:val="16"/>
        </w:rPr>
        <w:t xml:space="preserve"> </w:t>
      </w:r>
      <w:r>
        <w:rPr>
          <w:sz w:val="16"/>
          <w:szCs w:val="16"/>
        </w:rPr>
        <w:t>has</w:t>
      </w:r>
      <w:r>
        <w:rPr>
          <w:spacing w:val="10"/>
          <w:sz w:val="16"/>
          <w:szCs w:val="16"/>
        </w:rPr>
        <w:t xml:space="preserve"> </w:t>
      </w:r>
      <w:r>
        <w:rPr>
          <w:w w:val="103"/>
          <w:sz w:val="16"/>
          <w:szCs w:val="16"/>
        </w:rPr>
        <w:t>stated:</w:t>
      </w:r>
    </w:p>
    <w:p w14:paraId="5B9E23A3" w14:textId="77777777" w:rsidR="00150366" w:rsidRDefault="00000000">
      <w:pPr>
        <w:spacing w:before="16" w:line="260" w:lineRule="auto"/>
        <w:ind w:left="1110" w:right="882"/>
        <w:rPr>
          <w:sz w:val="16"/>
          <w:szCs w:val="16"/>
        </w:rPr>
      </w:pPr>
      <w:r>
        <w:rPr>
          <w:i/>
          <w:sz w:val="16"/>
          <w:szCs w:val="16"/>
        </w:rPr>
        <w:t>aìge</w:t>
      </w:r>
      <w:r>
        <w:rPr>
          <w:i/>
          <w:spacing w:val="19"/>
          <w:sz w:val="16"/>
          <w:szCs w:val="16"/>
        </w:rPr>
        <w:t xml:space="preserve"> </w:t>
      </w:r>
      <w:r>
        <w:rPr>
          <w:i/>
          <w:w w:val="96"/>
          <w:sz w:val="16"/>
          <w:szCs w:val="16"/>
        </w:rPr>
        <w:t>svedaù</w:t>
      </w:r>
      <w:r>
        <w:rPr>
          <w:i/>
          <w:spacing w:val="2"/>
          <w:w w:val="96"/>
          <w:sz w:val="16"/>
          <w:szCs w:val="16"/>
        </w:rPr>
        <w:t xml:space="preserve"> </w:t>
      </w:r>
      <w:r>
        <w:rPr>
          <w:i/>
          <w:sz w:val="16"/>
          <w:szCs w:val="16"/>
        </w:rPr>
        <w:t>çlathatvaà</w:t>
      </w:r>
      <w:r>
        <w:rPr>
          <w:i/>
          <w:spacing w:val="20"/>
          <w:sz w:val="16"/>
          <w:szCs w:val="16"/>
        </w:rPr>
        <w:t xml:space="preserve"> </w:t>
      </w:r>
      <w:r>
        <w:rPr>
          <w:i/>
          <w:sz w:val="16"/>
          <w:szCs w:val="16"/>
        </w:rPr>
        <w:t>ca</w:t>
      </w:r>
      <w:r>
        <w:rPr>
          <w:i/>
          <w:spacing w:val="-9"/>
          <w:sz w:val="16"/>
          <w:szCs w:val="16"/>
        </w:rPr>
        <w:t xml:space="preserve"> </w:t>
      </w:r>
      <w:r>
        <w:rPr>
          <w:i/>
          <w:w w:val="97"/>
          <w:sz w:val="16"/>
          <w:szCs w:val="16"/>
        </w:rPr>
        <w:t>keça-vasträdi</w:t>
      </w:r>
      <w:r>
        <w:rPr>
          <w:i/>
          <w:spacing w:val="1"/>
          <w:w w:val="97"/>
          <w:sz w:val="16"/>
          <w:szCs w:val="16"/>
        </w:rPr>
        <w:t xml:space="preserve"> </w:t>
      </w:r>
      <w:r>
        <w:rPr>
          <w:i/>
          <w:w w:val="103"/>
          <w:sz w:val="16"/>
          <w:szCs w:val="16"/>
        </w:rPr>
        <w:t xml:space="preserve">saàvåttiù </w:t>
      </w:r>
      <w:r>
        <w:rPr>
          <w:i/>
          <w:sz w:val="16"/>
          <w:szCs w:val="16"/>
        </w:rPr>
        <w:t>jäte</w:t>
      </w:r>
      <w:r>
        <w:rPr>
          <w:i/>
          <w:spacing w:val="-7"/>
          <w:sz w:val="16"/>
          <w:szCs w:val="16"/>
        </w:rPr>
        <w:t xml:space="preserve"> </w:t>
      </w:r>
      <w:r>
        <w:rPr>
          <w:i/>
          <w:sz w:val="16"/>
          <w:szCs w:val="16"/>
        </w:rPr>
        <w:t>cyuti</w:t>
      </w:r>
      <w:r>
        <w:rPr>
          <w:i/>
          <w:spacing w:val="3"/>
          <w:sz w:val="16"/>
          <w:szCs w:val="16"/>
        </w:rPr>
        <w:t xml:space="preserve"> </w:t>
      </w:r>
      <w:r>
        <w:rPr>
          <w:i/>
          <w:sz w:val="16"/>
          <w:szCs w:val="16"/>
        </w:rPr>
        <w:t xml:space="preserve">sukhe näryä </w:t>
      </w:r>
      <w:r>
        <w:rPr>
          <w:i/>
          <w:w w:val="97"/>
          <w:sz w:val="16"/>
          <w:szCs w:val="16"/>
        </w:rPr>
        <w:t>virämecchä</w:t>
      </w:r>
      <w:r>
        <w:rPr>
          <w:i/>
          <w:spacing w:val="1"/>
          <w:w w:val="97"/>
          <w:sz w:val="16"/>
          <w:szCs w:val="16"/>
        </w:rPr>
        <w:t xml:space="preserve"> </w:t>
      </w:r>
      <w:r>
        <w:rPr>
          <w:i/>
          <w:sz w:val="16"/>
          <w:szCs w:val="16"/>
        </w:rPr>
        <w:t>ca</w:t>
      </w:r>
      <w:r>
        <w:rPr>
          <w:i/>
          <w:spacing w:val="-9"/>
          <w:sz w:val="16"/>
          <w:szCs w:val="16"/>
        </w:rPr>
        <w:t xml:space="preserve"> </w:t>
      </w:r>
      <w:r>
        <w:rPr>
          <w:i/>
          <w:sz w:val="16"/>
          <w:szCs w:val="16"/>
        </w:rPr>
        <w:t>gamyate</w:t>
      </w:r>
    </w:p>
    <w:p w14:paraId="5CCA00FA" w14:textId="77777777" w:rsidR="00150366" w:rsidRDefault="00000000">
      <w:pPr>
        <w:spacing w:line="260" w:lineRule="auto"/>
        <w:ind w:left="120" w:right="92" w:firstLine="216"/>
        <w:jc w:val="both"/>
        <w:rPr>
          <w:sz w:val="16"/>
          <w:szCs w:val="16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z w:val="16"/>
          <w:szCs w:val="16"/>
        </w:rPr>
        <w:t>“When</w:t>
      </w:r>
      <w:r>
        <w:rPr>
          <w:spacing w:val="12"/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pacing w:val="8"/>
          <w:sz w:val="16"/>
          <w:szCs w:val="16"/>
        </w:rPr>
        <w:t xml:space="preserve"> </w:t>
      </w:r>
      <w:r>
        <w:rPr>
          <w:sz w:val="16"/>
          <w:szCs w:val="16"/>
        </w:rPr>
        <w:t>rapture</w:t>
      </w:r>
      <w:r>
        <w:rPr>
          <w:spacing w:val="26"/>
          <w:sz w:val="16"/>
          <w:szCs w:val="16"/>
        </w:rPr>
        <w:t xml:space="preserve"> </w:t>
      </w:r>
      <w:r>
        <w:rPr>
          <w:sz w:val="16"/>
          <w:szCs w:val="16"/>
        </w:rPr>
        <w:t xml:space="preserve">from </w:t>
      </w:r>
      <w:r>
        <w:rPr>
          <w:i/>
          <w:w w:val="98"/>
          <w:sz w:val="16"/>
          <w:szCs w:val="16"/>
        </w:rPr>
        <w:t>rati-viläsa</w:t>
      </w:r>
      <w:r>
        <w:rPr>
          <w:i/>
          <w:spacing w:val="-5"/>
          <w:w w:val="98"/>
          <w:sz w:val="16"/>
          <w:szCs w:val="16"/>
        </w:rPr>
        <w:t xml:space="preserve"> </w:t>
      </w:r>
      <w:r>
        <w:rPr>
          <w:sz w:val="16"/>
          <w:szCs w:val="16"/>
        </w:rPr>
        <w:t>is</w:t>
      </w:r>
      <w:r>
        <w:rPr>
          <w:spacing w:val="-6"/>
          <w:sz w:val="16"/>
          <w:szCs w:val="16"/>
        </w:rPr>
        <w:t xml:space="preserve"> </w:t>
      </w:r>
      <w:r>
        <w:rPr>
          <w:sz w:val="16"/>
          <w:szCs w:val="16"/>
        </w:rPr>
        <w:t>over and</w:t>
      </w:r>
      <w:r>
        <w:rPr>
          <w:spacing w:val="8"/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pacing w:val="8"/>
          <w:sz w:val="16"/>
          <w:szCs w:val="16"/>
        </w:rPr>
        <w:t xml:space="preserve"> </w:t>
      </w:r>
      <w:r>
        <w:rPr>
          <w:sz w:val="16"/>
          <w:szCs w:val="16"/>
        </w:rPr>
        <w:t>woman,</w:t>
      </w:r>
      <w:r>
        <w:rPr>
          <w:spacing w:val="9"/>
          <w:sz w:val="16"/>
          <w:szCs w:val="16"/>
        </w:rPr>
        <w:t xml:space="preserve"> </w:t>
      </w:r>
      <w:r>
        <w:rPr>
          <w:sz w:val="16"/>
          <w:szCs w:val="16"/>
        </w:rPr>
        <w:t>whose</w:t>
      </w:r>
      <w:r>
        <w:rPr>
          <w:spacing w:val="2"/>
          <w:sz w:val="16"/>
          <w:szCs w:val="16"/>
        </w:rPr>
        <w:t xml:space="preserve"> </w:t>
      </w:r>
      <w:r>
        <w:rPr>
          <w:sz w:val="16"/>
          <w:szCs w:val="16"/>
        </w:rPr>
        <w:t>body is languid</w:t>
      </w:r>
      <w:r>
        <w:rPr>
          <w:spacing w:val="19"/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pacing w:val="14"/>
          <w:sz w:val="16"/>
          <w:szCs w:val="16"/>
        </w:rPr>
        <w:t xml:space="preserve"> </w:t>
      </w:r>
      <w:r>
        <w:rPr>
          <w:sz w:val="16"/>
          <w:szCs w:val="16"/>
        </w:rPr>
        <w:t>damp</w:t>
      </w:r>
      <w:r>
        <w:rPr>
          <w:spacing w:val="18"/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pacing w:val="14"/>
          <w:sz w:val="16"/>
          <w:szCs w:val="16"/>
        </w:rPr>
        <w:t xml:space="preserve"> </w:t>
      </w:r>
      <w:r>
        <w:rPr>
          <w:sz w:val="16"/>
          <w:szCs w:val="16"/>
        </w:rPr>
        <w:t>perspiration,  attempts</w:t>
      </w:r>
      <w:r>
        <w:rPr>
          <w:spacing w:val="27"/>
          <w:sz w:val="16"/>
          <w:szCs w:val="16"/>
        </w:rPr>
        <w:t xml:space="preserve"> </w:t>
      </w:r>
      <w:r>
        <w:rPr>
          <w:sz w:val="16"/>
          <w:szCs w:val="16"/>
        </w:rPr>
        <w:t>to</w:t>
      </w:r>
      <w:r>
        <w:rPr>
          <w:spacing w:val="9"/>
          <w:sz w:val="16"/>
          <w:szCs w:val="16"/>
        </w:rPr>
        <w:t xml:space="preserve"> </w:t>
      </w:r>
      <w:r>
        <w:rPr>
          <w:sz w:val="16"/>
          <w:szCs w:val="16"/>
        </w:rPr>
        <w:t>cover</w:t>
      </w:r>
      <w:r>
        <w:rPr>
          <w:spacing w:val="3"/>
          <w:sz w:val="16"/>
          <w:szCs w:val="16"/>
        </w:rPr>
        <w:t xml:space="preserve"> </w:t>
      </w:r>
      <w:r>
        <w:rPr>
          <w:sz w:val="16"/>
          <w:szCs w:val="16"/>
        </w:rPr>
        <w:t>herself</w:t>
      </w:r>
      <w:r>
        <w:rPr>
          <w:spacing w:val="9"/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pacing w:val="14"/>
          <w:sz w:val="16"/>
          <w:szCs w:val="16"/>
        </w:rPr>
        <w:t xml:space="preserve"> </w:t>
      </w:r>
      <w:r>
        <w:rPr>
          <w:sz w:val="16"/>
          <w:szCs w:val="16"/>
        </w:rPr>
        <w:t>her</w:t>
      </w:r>
      <w:r>
        <w:rPr>
          <w:spacing w:val="14"/>
          <w:sz w:val="16"/>
          <w:szCs w:val="16"/>
        </w:rPr>
        <w:t xml:space="preserve"> </w:t>
      </w:r>
      <w:r>
        <w:rPr>
          <w:w w:val="106"/>
          <w:sz w:val="16"/>
          <w:szCs w:val="16"/>
        </w:rPr>
        <w:t xml:space="preserve">hair </w:t>
      </w:r>
      <w:r>
        <w:rPr>
          <w:sz w:val="16"/>
          <w:szCs w:val="16"/>
        </w:rPr>
        <w:t>and</w:t>
      </w:r>
      <w:r>
        <w:rPr>
          <w:spacing w:val="15"/>
          <w:sz w:val="16"/>
          <w:szCs w:val="16"/>
        </w:rPr>
        <w:t xml:space="preserve"> </w:t>
      </w:r>
      <w:r>
        <w:rPr>
          <w:sz w:val="16"/>
          <w:szCs w:val="16"/>
        </w:rPr>
        <w:t>clothes,</w:t>
      </w:r>
      <w:r>
        <w:rPr>
          <w:spacing w:val="21"/>
          <w:sz w:val="16"/>
          <w:szCs w:val="16"/>
        </w:rPr>
        <w:t xml:space="preserve"> </w:t>
      </w:r>
      <w:r>
        <w:rPr>
          <w:sz w:val="16"/>
          <w:szCs w:val="16"/>
        </w:rPr>
        <w:t>she</w:t>
      </w:r>
      <w:r>
        <w:rPr>
          <w:spacing w:val="10"/>
          <w:sz w:val="16"/>
          <w:szCs w:val="16"/>
        </w:rPr>
        <w:t xml:space="preserve"> </w:t>
      </w:r>
      <w:r>
        <w:rPr>
          <w:sz w:val="16"/>
          <w:szCs w:val="16"/>
        </w:rPr>
        <w:t>is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known</w:t>
      </w:r>
      <w:r>
        <w:rPr>
          <w:spacing w:val="27"/>
          <w:sz w:val="16"/>
          <w:szCs w:val="16"/>
        </w:rPr>
        <w:t xml:space="preserve"> </w:t>
      </w:r>
      <w:r>
        <w:rPr>
          <w:sz w:val="16"/>
          <w:szCs w:val="16"/>
        </w:rPr>
        <w:t>to</w:t>
      </w:r>
      <w:r>
        <w:rPr>
          <w:spacing w:val="10"/>
          <w:sz w:val="16"/>
          <w:szCs w:val="16"/>
        </w:rPr>
        <w:t xml:space="preserve"> </w:t>
      </w:r>
      <w:r>
        <w:rPr>
          <w:sz w:val="16"/>
          <w:szCs w:val="16"/>
        </w:rPr>
        <w:t>need</w:t>
      </w:r>
      <w:r>
        <w:rPr>
          <w:spacing w:val="16"/>
          <w:sz w:val="16"/>
          <w:szCs w:val="16"/>
        </w:rPr>
        <w:t xml:space="preserve"> </w:t>
      </w:r>
      <w:r>
        <w:rPr>
          <w:w w:val="103"/>
          <w:sz w:val="16"/>
          <w:szCs w:val="16"/>
        </w:rPr>
        <w:t>rest.”</w:t>
      </w:r>
    </w:p>
    <w:p w14:paraId="4C944BB7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70297D99" w14:textId="77777777" w:rsidR="00150366" w:rsidRDefault="00150366">
      <w:pPr>
        <w:spacing w:line="200" w:lineRule="exact"/>
      </w:pPr>
    </w:p>
    <w:p w14:paraId="02C459C9" w14:textId="77777777" w:rsidR="00150366" w:rsidRDefault="00000000">
      <w:pPr>
        <w:spacing w:before="24"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0"/>
        </w:rPr>
        <w:t>“Whil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enjoyin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b/>
          <w:i/>
          <w:spacing w:val="-6"/>
        </w:rPr>
        <w:t>rati-viläs</w:t>
      </w:r>
      <w:r>
        <w:rPr>
          <w:b/>
          <w:i/>
        </w:rPr>
        <w:t>a</w:t>
      </w:r>
      <w:r>
        <w:rPr>
          <w:b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Him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graduall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became </w:t>
      </w:r>
      <w:r>
        <w:rPr>
          <w:rFonts w:ascii="Book Antiqua" w:eastAsia="Book Antiqua" w:hAnsi="Book Antiqua" w:cs="Book Antiqua"/>
          <w:b/>
          <w:w w:val="94"/>
        </w:rPr>
        <w:t>exhausted</w:t>
      </w:r>
      <w:r>
        <w:rPr>
          <w:rFonts w:ascii="Book Antiqua" w:eastAsia="Book Antiqua" w:hAnsi="Book Antiqua" w:cs="Book Antiqua"/>
          <w:b/>
          <w:spacing w:val="16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due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intense</w:t>
      </w:r>
      <w:r>
        <w:rPr>
          <w:rFonts w:ascii="Book Antiqua" w:eastAsia="Book Antiqua" w:hAnsi="Book Antiqua" w:cs="Book Antiqua"/>
          <w:b/>
          <w:spacing w:val="10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experience</w:t>
      </w:r>
      <w:r>
        <w:rPr>
          <w:rFonts w:ascii="Book Antiqua" w:eastAsia="Book Antiqua" w:hAnsi="Book Antiqua" w:cs="Book Antiqua"/>
          <w:b/>
          <w:spacing w:val="2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conjugal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bliss. </w:t>
      </w:r>
      <w:r>
        <w:rPr>
          <w:rFonts w:ascii="Book Antiqua" w:eastAsia="Book Antiqua" w:hAnsi="Book Antiqua" w:cs="Book Antiqua"/>
          <w:b/>
          <w:spacing w:val="-3"/>
          <w:w w:val="88"/>
        </w:rPr>
        <w:t>Al</w:t>
      </w:r>
      <w:r>
        <w:rPr>
          <w:rFonts w:ascii="Book Antiqua" w:eastAsia="Book Antiqua" w:hAnsi="Book Antiqua" w:cs="Book Antiqua"/>
          <w:b/>
          <w:w w:val="88"/>
        </w:rPr>
        <w:t>l</w:t>
      </w:r>
      <w:r>
        <w:rPr>
          <w:rFonts w:ascii="Book Antiqua" w:eastAsia="Book Antiqua" w:hAnsi="Book Antiqua" w:cs="Book Antiqua"/>
          <w:b/>
          <w:spacing w:val="1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limb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3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becam</w:t>
      </w:r>
      <w:r>
        <w:rPr>
          <w:rFonts w:ascii="Book Antiqua" w:eastAsia="Book Antiqua" w:hAnsi="Book Antiqua" w:cs="Book Antiqua"/>
          <w:b/>
          <w:w w:val="88"/>
        </w:rPr>
        <w:t xml:space="preserve">e </w:t>
      </w:r>
      <w:r>
        <w:rPr>
          <w:rFonts w:ascii="Book Antiqua" w:eastAsia="Book Antiqua" w:hAnsi="Book Antiqua" w:cs="Book Antiqua"/>
          <w:b/>
          <w:spacing w:val="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langui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3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vin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2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M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19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bod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35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was </w:t>
      </w:r>
      <w:r>
        <w:rPr>
          <w:rFonts w:ascii="Book Antiqua" w:eastAsia="Book Antiqua" w:hAnsi="Book Antiqua" w:cs="Book Antiqua"/>
          <w:b/>
          <w:spacing w:val="-5"/>
          <w:w w:val="90"/>
        </w:rPr>
        <w:t>overcom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vigorou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exertio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 xml:space="preserve">f </w:t>
      </w:r>
      <w:r>
        <w:rPr>
          <w:rFonts w:ascii="Book Antiqua" w:eastAsia="Book Antiqua" w:hAnsi="Book Antiqua" w:cs="Book Antiqua"/>
          <w:b/>
          <w:spacing w:val="-5"/>
          <w:w w:val="90"/>
        </w:rPr>
        <w:t>lovemaking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finall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fell </w:t>
      </w:r>
      <w:r>
        <w:rPr>
          <w:rFonts w:ascii="Book Antiqua" w:eastAsia="Book Antiqua" w:hAnsi="Book Antiqua" w:cs="Book Antiqua"/>
          <w:b/>
          <w:spacing w:val="-4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lifeless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Soake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flavor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Cupid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 xml:space="preserve">Madhusüdana’s </w:t>
      </w:r>
      <w:r>
        <w:rPr>
          <w:rFonts w:ascii="Book Antiqua" w:eastAsia="Book Antiqua" w:hAnsi="Book Antiqua" w:cs="Book Antiqua"/>
          <w:b/>
          <w:spacing w:val="-2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eye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opene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slightl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extravagan</w:t>
      </w:r>
      <w:r>
        <w:rPr>
          <w:rFonts w:ascii="Book Antiqua" w:eastAsia="Book Antiqua" w:hAnsi="Book Antiqua" w:cs="Book Antiqua"/>
          <w:b/>
          <w:w w:val="92"/>
        </w:rPr>
        <w:t>t</w:t>
      </w:r>
      <w:r>
        <w:rPr>
          <w:rFonts w:ascii="Book Antiqua" w:eastAsia="Book Antiqua" w:hAnsi="Book Antiqua" w:cs="Book Antiqua"/>
          <w:b/>
          <w:spacing w:val="3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amorou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desires </w:t>
      </w:r>
      <w:r>
        <w:rPr>
          <w:rFonts w:ascii="Book Antiqua" w:eastAsia="Book Antiqua" w:hAnsi="Book Antiqua" w:cs="Book Antiqua"/>
          <w:b/>
          <w:w w:val="91"/>
        </w:rPr>
        <w:t>played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rampantly</w:t>
      </w:r>
      <w:r>
        <w:rPr>
          <w:rFonts w:ascii="Book Antiqua" w:eastAsia="Book Antiqua" w:hAnsi="Book Antiqua" w:cs="Book Antiqua"/>
          <w:b/>
          <w:spacing w:val="3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within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mind.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b/>
          <w:i/>
        </w:rPr>
        <w:t>sakhé,</w:t>
      </w:r>
      <w:r>
        <w:rPr>
          <w:b/>
          <w:i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immediately </w:t>
      </w:r>
      <w:r>
        <w:rPr>
          <w:rFonts w:ascii="Book Antiqua" w:eastAsia="Book Antiqua" w:hAnsi="Book Antiqua" w:cs="Book Antiqua"/>
          <w:b/>
          <w:spacing w:val="-2"/>
          <w:w w:val="89"/>
        </w:rPr>
        <w:t>arrang</w:t>
      </w:r>
      <w:r>
        <w:rPr>
          <w:rFonts w:ascii="Book Antiqua" w:eastAsia="Book Antiqua" w:hAnsi="Book Antiqua" w:cs="Book Antiqua"/>
          <w:b/>
          <w:w w:val="89"/>
        </w:rPr>
        <w:t xml:space="preserve">e 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unio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deares</w:t>
      </w:r>
      <w:r>
        <w:rPr>
          <w:rFonts w:ascii="Book Antiqua" w:eastAsia="Book Antiqua" w:hAnsi="Book Antiqua" w:cs="Book Antiqua"/>
          <w:b/>
          <w:w w:val="88"/>
        </w:rPr>
        <w:t xml:space="preserve">t </w:t>
      </w:r>
      <w:r>
        <w:rPr>
          <w:rFonts w:ascii="Book Antiqua" w:eastAsia="Book Antiqua" w:hAnsi="Book Antiqua" w:cs="Book Antiqua"/>
          <w:b/>
          <w:spacing w:val="1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Keçé-mathan</w:t>
      </w:r>
      <w:r>
        <w:rPr>
          <w:rFonts w:ascii="Book Antiqua" w:eastAsia="Book Antiqua" w:hAnsi="Book Antiqua" w:cs="Book Antiqua"/>
          <w:b/>
          <w:w w:val="88"/>
        </w:rPr>
        <w:t>a</w:t>
      </w:r>
      <w:r>
        <w:rPr>
          <w:rFonts w:ascii="Book Antiqua" w:eastAsia="Book Antiqua" w:hAnsi="Book Antiqua" w:cs="Book Antiqua"/>
          <w:b/>
          <w:spacing w:val="1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once.”</w:t>
      </w:r>
    </w:p>
    <w:p w14:paraId="41B52998" w14:textId="77777777" w:rsidR="00150366" w:rsidRDefault="00150366">
      <w:pPr>
        <w:spacing w:before="7" w:line="200" w:lineRule="exact"/>
      </w:pPr>
    </w:p>
    <w:p w14:paraId="5E098130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DADFE88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070A770F" w14:textId="77777777" w:rsidR="00150366" w:rsidRDefault="00000000">
      <w:pPr>
        <w:spacing w:line="250" w:lineRule="auto"/>
        <w:ind w:left="120" w:right="85" w:firstLine="360"/>
        <w:jc w:val="both"/>
      </w:pPr>
      <w:r>
        <w:t>After</w:t>
      </w:r>
      <w:r>
        <w:rPr>
          <w:spacing w:val="47"/>
        </w:rPr>
        <w:t xml:space="preserve"> </w:t>
      </w:r>
      <w:r>
        <w:t xml:space="preserve">being </w:t>
      </w:r>
      <w:r>
        <w:rPr>
          <w:spacing w:val="14"/>
        </w:rPr>
        <w:t xml:space="preserve"> </w:t>
      </w:r>
      <w:r>
        <w:t xml:space="preserve">immersed </w:t>
      </w:r>
      <w:r>
        <w:rPr>
          <w:spacing w:val="29"/>
        </w:rPr>
        <w:t xml:space="preserve"> </w:t>
      </w:r>
      <w:r>
        <w:t xml:space="preserve">in </w:t>
      </w:r>
      <w:r>
        <w:rPr>
          <w:spacing w:val="16"/>
        </w:rPr>
        <w:t xml:space="preserve"> </w:t>
      </w:r>
      <w:r>
        <w:t xml:space="preserve">the </w:t>
      </w:r>
      <w:r>
        <w:rPr>
          <w:spacing w:val="22"/>
        </w:rPr>
        <w:t xml:space="preserve"> </w:t>
      </w:r>
      <w:r>
        <w:t xml:space="preserve">experience </w:t>
      </w:r>
      <w:r>
        <w:rPr>
          <w:spacing w:val="31"/>
        </w:rPr>
        <w:t xml:space="preserve"> </w:t>
      </w:r>
      <w:r>
        <w:t xml:space="preserve">of  </w:t>
      </w:r>
      <w:r>
        <w:rPr>
          <w:w w:val="104"/>
        </w:rPr>
        <w:t xml:space="preserve">amorous </w:t>
      </w:r>
      <w:r>
        <w:rPr>
          <w:spacing w:val="-2"/>
        </w:rPr>
        <w:t>pleasure</w:t>
      </w:r>
      <w:r>
        <w:t>,</w:t>
      </w:r>
      <w:r>
        <w:rPr>
          <w:spacing w:val="41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33"/>
          <w:w w:val="77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25"/>
        </w:rPr>
        <w:t xml:space="preserve"> </w:t>
      </w:r>
      <w:r>
        <w:rPr>
          <w:spacing w:val="-2"/>
        </w:rPr>
        <w:t>becam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wear</w:t>
      </w:r>
      <w:r>
        <w:t>y</w:t>
      </w:r>
      <w:r>
        <w:rPr>
          <w:spacing w:val="20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7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33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6"/>
        </w:rPr>
        <w:t xml:space="preserve"> </w:t>
      </w:r>
      <w:r>
        <w:rPr>
          <w:spacing w:val="-2"/>
          <w:w w:val="101"/>
        </w:rPr>
        <w:t xml:space="preserve">half-closed </w:t>
      </w:r>
      <w:r>
        <w:rPr>
          <w:spacing w:val="-4"/>
        </w:rPr>
        <w:t>Hi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lotu</w:t>
      </w:r>
      <w:r>
        <w:t>s</w:t>
      </w:r>
      <w:r>
        <w:rPr>
          <w:spacing w:val="41"/>
        </w:rPr>
        <w:t xml:space="preserve"> </w:t>
      </w:r>
      <w:r>
        <w:rPr>
          <w:spacing w:val="-4"/>
        </w:rPr>
        <w:t>eyes</w:t>
      </w:r>
      <w:r>
        <w:t>.</w:t>
      </w:r>
      <w:r>
        <w:rPr>
          <w:spacing w:val="18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4"/>
        </w:rPr>
        <w:t>bumblebe</w:t>
      </w:r>
      <w:r>
        <w:t>e</w:t>
      </w:r>
      <w:r>
        <w:rPr>
          <w:spacing w:val="48"/>
        </w:rPr>
        <w:t xml:space="preserve"> </w:t>
      </w:r>
      <w:r>
        <w:rPr>
          <w:spacing w:val="-4"/>
        </w:rPr>
        <w:t>generall</w:t>
      </w:r>
      <w:r>
        <w:t>y</w:t>
      </w:r>
      <w:r>
        <w:rPr>
          <w:spacing w:val="29"/>
        </w:rPr>
        <w:t xml:space="preserve"> </w:t>
      </w:r>
      <w:r>
        <w:rPr>
          <w:spacing w:val="-4"/>
        </w:rPr>
        <w:t>sit</w:t>
      </w:r>
      <w:r>
        <w:t>s</w:t>
      </w:r>
      <w:r>
        <w:rPr>
          <w:spacing w:val="27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36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2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4"/>
        </w:rPr>
        <w:t xml:space="preserve">flowers </w:t>
      </w:r>
      <w:r>
        <w:t>one</w:t>
      </w:r>
      <w:r>
        <w:rPr>
          <w:spacing w:val="43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one</w:t>
      </w:r>
      <w:r>
        <w:rPr>
          <w:spacing w:val="43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 xml:space="preserve">drinks </w:t>
      </w:r>
      <w:r>
        <w:rPr>
          <w:spacing w:val="8"/>
        </w:rPr>
        <w:t xml:space="preserve"> </w:t>
      </w:r>
      <w:r>
        <w:t xml:space="preserve">their </w:t>
      </w:r>
      <w:r>
        <w:rPr>
          <w:spacing w:val="4"/>
        </w:rPr>
        <w:t xml:space="preserve"> </w:t>
      </w:r>
      <w:r>
        <w:t xml:space="preserve">nectar, </w:t>
      </w:r>
      <w:r>
        <w:rPr>
          <w:spacing w:val="5"/>
        </w:rPr>
        <w:t xml:space="preserve"> </w:t>
      </w:r>
      <w:r>
        <w:t>but</w:t>
      </w:r>
      <w:r>
        <w:rPr>
          <w:spacing w:val="49"/>
        </w:rPr>
        <w:t xml:space="preserve"> </w:t>
      </w:r>
      <w:r>
        <w:t>when  he</w:t>
      </w:r>
      <w:r>
        <w:rPr>
          <w:spacing w:val="40"/>
        </w:rPr>
        <w:t xml:space="preserve"> </w:t>
      </w:r>
      <w:r>
        <w:t>sees</w:t>
      </w:r>
      <w:r>
        <w:rPr>
          <w:spacing w:val="28"/>
        </w:rPr>
        <w:t xml:space="preserve"> </w:t>
      </w:r>
      <w:r>
        <w:rPr>
          <w:w w:val="107"/>
        </w:rPr>
        <w:t xml:space="preserve">the </w:t>
      </w:r>
      <w:r>
        <w:t>excellence of</w:t>
      </w:r>
      <w:r>
        <w:rPr>
          <w:spacing w:val="-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lotus,</w:t>
      </w:r>
      <w:r>
        <w:rPr>
          <w:spacing w:val="14"/>
        </w:rPr>
        <w:t xml:space="preserve"> </w:t>
      </w:r>
      <w:r>
        <w:t>he</w:t>
      </w:r>
      <w:r>
        <w:rPr>
          <w:spacing w:val="3"/>
        </w:rPr>
        <w:t xml:space="preserve"> </w:t>
      </w:r>
      <w:r>
        <w:t>remains</w:t>
      </w:r>
      <w:r>
        <w:rPr>
          <w:spacing w:val="17"/>
        </w:rPr>
        <w:t xml:space="preserve"> </w:t>
      </w:r>
      <w:r>
        <w:t>there</w:t>
      </w:r>
      <w:r>
        <w:rPr>
          <w:spacing w:val="16"/>
        </w:rPr>
        <w:t xml:space="preserve"> </w:t>
      </w:r>
      <w:r>
        <w:t>transfixed.</w:t>
      </w:r>
      <w:r>
        <w:rPr>
          <w:spacing w:val="17"/>
        </w:rPr>
        <w:t xml:space="preserve"> </w:t>
      </w:r>
      <w:r>
        <w:rPr>
          <w:w w:val="104"/>
        </w:rPr>
        <w:t xml:space="preserve">Drinking </w:t>
      </w:r>
      <w:r>
        <w:t xml:space="preserve">its  nectar </w:t>
      </w:r>
      <w:r>
        <w:rPr>
          <w:spacing w:val="17"/>
        </w:rPr>
        <w:t xml:space="preserve"> </w:t>
      </w:r>
      <w:r>
        <w:t xml:space="preserve">he </w:t>
      </w:r>
      <w:r>
        <w:rPr>
          <w:spacing w:val="4"/>
        </w:rPr>
        <w:t xml:space="preserve"> </w:t>
      </w:r>
      <w:r>
        <w:t xml:space="preserve">becomes </w:t>
      </w:r>
      <w:r>
        <w:rPr>
          <w:spacing w:val="6"/>
        </w:rPr>
        <w:t xml:space="preserve"> </w:t>
      </w:r>
      <w:r>
        <w:t xml:space="preserve">madly </w:t>
      </w:r>
      <w:r>
        <w:rPr>
          <w:spacing w:val="2"/>
        </w:rPr>
        <w:t xml:space="preserve"> </w:t>
      </w:r>
      <w:r>
        <w:t xml:space="preserve">intoxicated </w:t>
      </w:r>
      <w:r>
        <w:rPr>
          <w:spacing w:val="28"/>
        </w:rPr>
        <w:t xml:space="preserve"> </w:t>
      </w:r>
      <w:r>
        <w:t xml:space="preserve">and </w:t>
      </w:r>
      <w:r>
        <w:rPr>
          <w:spacing w:val="10"/>
        </w:rPr>
        <w:t xml:space="preserve"> </w:t>
      </w:r>
      <w:r>
        <w:t xml:space="preserve">then </w:t>
      </w:r>
      <w:r>
        <w:rPr>
          <w:spacing w:val="20"/>
        </w:rPr>
        <w:t xml:space="preserve"> </w:t>
      </w:r>
      <w:r>
        <w:rPr>
          <w:w w:val="102"/>
        </w:rPr>
        <w:t xml:space="preserve">finds </w:t>
      </w:r>
      <w:r>
        <w:t xml:space="preserve">repose </w:t>
      </w:r>
      <w:r>
        <w:rPr>
          <w:spacing w:val="19"/>
        </w:rPr>
        <w:t xml:space="preserve"> </w:t>
      </w:r>
      <w:r>
        <w:t xml:space="preserve">there. </w:t>
      </w:r>
      <w:r>
        <w:rPr>
          <w:spacing w:val="31"/>
        </w:rPr>
        <w:t xml:space="preserve"> </w:t>
      </w:r>
      <w:r>
        <w:t xml:space="preserve">In </w:t>
      </w:r>
      <w:r>
        <w:rPr>
          <w:spacing w:val="14"/>
        </w:rPr>
        <w:t xml:space="preserve"> </w:t>
      </w:r>
      <w:r>
        <w:t xml:space="preserve">the </w:t>
      </w:r>
      <w:r>
        <w:rPr>
          <w:spacing w:val="21"/>
        </w:rPr>
        <w:t xml:space="preserve"> </w:t>
      </w:r>
      <w:r>
        <w:t xml:space="preserve">same </w:t>
      </w:r>
      <w:r>
        <w:rPr>
          <w:spacing w:val="8"/>
        </w:rPr>
        <w:t xml:space="preserve"> </w:t>
      </w:r>
      <w:r>
        <w:t xml:space="preserve">way,  knowing </w:t>
      </w:r>
      <w:r>
        <w:rPr>
          <w:spacing w:val="32"/>
        </w:rPr>
        <w:t xml:space="preserve"> </w:t>
      </w:r>
      <w:r>
        <w:t xml:space="preserve">Her </w:t>
      </w:r>
      <w:r>
        <w:rPr>
          <w:spacing w:val="10"/>
        </w:rPr>
        <w:t xml:space="preserve"> </w:t>
      </w:r>
      <w:r>
        <w:rPr>
          <w:w w:val="101"/>
        </w:rPr>
        <w:t xml:space="preserve">excellence </w:t>
      </w:r>
      <w:r>
        <w:rPr>
          <w:w w:val="78"/>
        </w:rPr>
        <w:t xml:space="preserve">Çré  </w:t>
      </w:r>
      <w:r>
        <w:t xml:space="preserve">Madhusüdana </w:t>
      </w:r>
      <w:r>
        <w:rPr>
          <w:spacing w:val="23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 xml:space="preserve">abandoned </w:t>
      </w:r>
      <w:r>
        <w:rPr>
          <w:spacing w:val="21"/>
        </w:rPr>
        <w:t xml:space="preserve"> </w:t>
      </w:r>
      <w:r>
        <w:t>all</w:t>
      </w:r>
      <w:r>
        <w:rPr>
          <w:spacing w:val="28"/>
        </w:rPr>
        <w:t xml:space="preserve"> </w:t>
      </w:r>
      <w:r>
        <w:t>flower-like</w:t>
      </w:r>
      <w:r>
        <w:rPr>
          <w:spacing w:val="37"/>
        </w:rPr>
        <w:t xml:space="preserve"> </w:t>
      </w:r>
      <w:r>
        <w:rPr>
          <w:i/>
          <w:w w:val="88"/>
        </w:rPr>
        <w:t>gopés</w:t>
      </w:r>
      <w:r>
        <w:rPr>
          <w:i/>
          <w:spacing w:val="31"/>
          <w:w w:val="88"/>
        </w:rPr>
        <w:t xml:space="preserve"> </w:t>
      </w:r>
      <w:r>
        <w:rPr>
          <w:w w:val="106"/>
        </w:rPr>
        <w:t xml:space="preserve">and </w:t>
      </w:r>
      <w:r>
        <w:t>become</w:t>
      </w:r>
      <w:r>
        <w:rPr>
          <w:spacing w:val="25"/>
        </w:rPr>
        <w:t xml:space="preserve"> </w:t>
      </w:r>
      <w:r>
        <w:t>deeply</w:t>
      </w:r>
      <w:r>
        <w:rPr>
          <w:spacing w:val="24"/>
        </w:rPr>
        <w:t xml:space="preserve"> </w:t>
      </w:r>
      <w:r>
        <w:t>attached</w:t>
      </w:r>
      <w:r>
        <w:rPr>
          <w:spacing w:val="46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lotus-like</w:t>
      </w:r>
      <w:r>
        <w:rPr>
          <w:spacing w:val="43"/>
        </w:rPr>
        <w:t xml:space="preserve"> </w:t>
      </w:r>
      <w:r>
        <w:t>Rädhä,</w:t>
      </w:r>
      <w:r>
        <w:rPr>
          <w:spacing w:val="19"/>
        </w:rPr>
        <w:t xml:space="preserve"> </w:t>
      </w:r>
      <w:r>
        <w:t>taking</w:t>
      </w:r>
      <w:r>
        <w:rPr>
          <w:spacing w:val="33"/>
        </w:rPr>
        <w:t xml:space="preserve"> </w:t>
      </w:r>
      <w:r>
        <w:rPr>
          <w:w w:val="102"/>
        </w:rPr>
        <w:t xml:space="preserve">Her </w:t>
      </w:r>
      <w:r>
        <w:t>for</w:t>
      </w:r>
      <w:r>
        <w:rPr>
          <w:spacing w:val="2"/>
        </w:rPr>
        <w:t xml:space="preserve"> </w:t>
      </w:r>
      <w:r>
        <w:t>His resting</w:t>
      </w:r>
      <w:r>
        <w:rPr>
          <w:spacing w:val="22"/>
        </w:rPr>
        <w:t xml:space="preserve"> </w:t>
      </w:r>
      <w:r>
        <w:t>place.</w:t>
      </w:r>
      <w:r>
        <w:rPr>
          <w:spacing w:val="9"/>
        </w:rPr>
        <w:t xml:space="preserve"> </w:t>
      </w:r>
      <w:r>
        <w:t>Only</w:t>
      </w:r>
      <w:r>
        <w:rPr>
          <w:spacing w:val="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Her</w:t>
      </w:r>
      <w:r>
        <w:rPr>
          <w:spacing w:val="6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>He experience</w:t>
      </w:r>
      <w:r>
        <w:rPr>
          <w:spacing w:val="26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ecstas</w:t>
      </w:r>
      <w:r>
        <w:t>y</w:t>
      </w:r>
      <w:r>
        <w:rPr>
          <w:spacing w:val="22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22"/>
        </w:rPr>
        <w:t xml:space="preserve"> </w:t>
      </w:r>
      <w:r>
        <w:rPr>
          <w:spacing w:val="-4"/>
        </w:rPr>
        <w:t>varietie</w:t>
      </w:r>
      <w:r>
        <w:t>s</w:t>
      </w:r>
      <w:r>
        <w:rPr>
          <w:spacing w:val="29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4"/>
        </w:rPr>
        <w:t>amorou</w:t>
      </w:r>
      <w:r>
        <w:t xml:space="preserve">s  </w:t>
      </w:r>
      <w:r>
        <w:rPr>
          <w:spacing w:val="-4"/>
        </w:rPr>
        <w:t>pleasure</w:t>
      </w:r>
      <w:r>
        <w:t>.</w:t>
      </w:r>
      <w:r>
        <w:rPr>
          <w:spacing w:val="44"/>
        </w:rPr>
        <w:t xml:space="preserve"> </w:t>
      </w:r>
      <w:r>
        <w:rPr>
          <w:spacing w:val="-4"/>
        </w:rPr>
        <w:t>Moreover</w:t>
      </w:r>
      <w:r>
        <w:t>,</w:t>
      </w:r>
      <w:r>
        <w:rPr>
          <w:spacing w:val="31"/>
        </w:rPr>
        <w:t xml:space="preserve"> </w:t>
      </w:r>
      <w:r>
        <w:rPr>
          <w:spacing w:val="-4"/>
          <w:w w:val="105"/>
        </w:rPr>
        <w:t xml:space="preserve">when </w:t>
      </w:r>
      <w:r>
        <w:rPr>
          <w:w w:val="78"/>
        </w:rPr>
        <w:t xml:space="preserve">Çré </w:t>
      </w:r>
      <w:r>
        <w:rPr>
          <w:spacing w:val="2"/>
          <w:w w:val="78"/>
        </w:rPr>
        <w:t xml:space="preserve"> </w:t>
      </w:r>
      <w:r>
        <w:t>Rädhä</w:t>
      </w:r>
      <w:r>
        <w:rPr>
          <w:spacing w:val="35"/>
        </w:rPr>
        <w:t xml:space="preserve"> </w:t>
      </w:r>
      <w:r>
        <w:t xml:space="preserve">experiences </w:t>
      </w:r>
      <w:r>
        <w:rPr>
          <w:spacing w:val="8"/>
        </w:rPr>
        <w:t xml:space="preserve"> </w:t>
      </w:r>
      <w:r>
        <w:rPr>
          <w:w w:val="84"/>
        </w:rPr>
        <w:t>Çré</w:t>
      </w:r>
      <w:r>
        <w:rPr>
          <w:spacing w:val="21"/>
          <w:w w:val="84"/>
        </w:rPr>
        <w:t xml:space="preserve"> </w:t>
      </w:r>
      <w:r>
        <w:rPr>
          <w:w w:val="84"/>
        </w:rPr>
        <w:t xml:space="preserve">Kåñëa’s   </w:t>
      </w:r>
      <w:r>
        <w:t xml:space="preserve">romantic </w:t>
      </w:r>
      <w:r>
        <w:rPr>
          <w:spacing w:val="16"/>
        </w:rPr>
        <w:t xml:space="preserve"> </w:t>
      </w:r>
      <w:r>
        <w:t xml:space="preserve">expertise, </w:t>
      </w:r>
      <w:r>
        <w:rPr>
          <w:spacing w:val="3"/>
        </w:rPr>
        <w:t xml:space="preserve"> </w:t>
      </w:r>
      <w:r>
        <w:t>She becomes</w:t>
      </w:r>
      <w:r>
        <w:rPr>
          <w:spacing w:val="16"/>
        </w:rPr>
        <w:t xml:space="preserve"> </w:t>
      </w:r>
      <w:r>
        <w:rPr>
          <w:i/>
          <w:w w:val="95"/>
        </w:rPr>
        <w:t>anurägiëé</w:t>
      </w:r>
      <w:r>
        <w:rPr>
          <w:w w:val="95"/>
        </w:rPr>
        <w:t>,</w:t>
      </w:r>
      <w:r>
        <w:rPr>
          <w:spacing w:val="8"/>
          <w:w w:val="95"/>
        </w:rPr>
        <w:t xml:space="preserve"> </w:t>
      </w:r>
      <w:r>
        <w:t>completely</w:t>
      </w:r>
      <w:r>
        <w:rPr>
          <w:spacing w:val="20"/>
        </w:rPr>
        <w:t xml:space="preserve"> </w:t>
      </w:r>
      <w:r>
        <w:t>possessed</w:t>
      </w:r>
      <w:r>
        <w:rPr>
          <w:spacing w:val="18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desire</w:t>
      </w:r>
      <w:r>
        <w:rPr>
          <w:spacing w:val="16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w w:val="102"/>
        </w:rPr>
        <w:t>Him.</w:t>
      </w:r>
    </w:p>
    <w:p w14:paraId="3786312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2184936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26"/>
        </w:rPr>
        <w:t>T</w:t>
      </w:r>
      <w:r>
        <w:rPr>
          <w:spacing w:val="-2"/>
        </w:rPr>
        <w:t>oday</w:t>
      </w:r>
      <w:r>
        <w:t>,</w:t>
      </w:r>
      <w:r>
        <w:rPr>
          <w:spacing w:val="9"/>
        </w:rPr>
        <w:t xml:space="preserve"> </w:t>
      </w:r>
      <w:r>
        <w:rPr>
          <w:spacing w:val="-2"/>
        </w:rPr>
        <w:t>withi</w:t>
      </w:r>
      <w:r>
        <w:t>n</w:t>
      </w:r>
      <w:r>
        <w:rPr>
          <w:spacing w:val="26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6"/>
        </w:rPr>
        <w:t xml:space="preserve"> </w:t>
      </w:r>
      <w:r>
        <w:rPr>
          <w:spacing w:val="-2"/>
        </w:rPr>
        <w:t>min</w:t>
      </w:r>
      <w:r>
        <w:t>d</w:t>
      </w:r>
      <w:r>
        <w:rPr>
          <w:spacing w:val="25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3"/>
          <w:w w:val="77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5"/>
        </w:rPr>
        <w:t xml:space="preserve"> </w:t>
      </w:r>
      <w:r>
        <w:rPr>
          <w:spacing w:val="-2"/>
        </w:rPr>
        <w:t>enjoye</w:t>
      </w:r>
      <w:r>
        <w:t>d</w:t>
      </w:r>
      <w:r>
        <w:rPr>
          <w:spacing w:val="19"/>
        </w:rPr>
        <w:t xml:space="preserve"> </w:t>
      </w:r>
      <w:r>
        <w:rPr>
          <w:spacing w:val="-2"/>
        </w:rPr>
        <w:t>al</w:t>
      </w:r>
      <w:r>
        <w:t xml:space="preserve">l </w:t>
      </w:r>
      <w:r>
        <w:rPr>
          <w:spacing w:val="-2"/>
        </w:rPr>
        <w:t>ove</w:t>
      </w:r>
      <w:r>
        <w:t>r</w:t>
      </w:r>
      <w:r>
        <w:rPr>
          <w:spacing w:val="7"/>
        </w:rPr>
        <w:t xml:space="preserve"> </w:t>
      </w:r>
      <w:r>
        <w:rPr>
          <w:spacing w:val="-2"/>
          <w:w w:val="101"/>
        </w:rPr>
        <w:t xml:space="preserve">again </w:t>
      </w:r>
      <w:r>
        <w:t>Her</w:t>
      </w:r>
      <w:r>
        <w:rPr>
          <w:spacing w:val="28"/>
        </w:rPr>
        <w:t xml:space="preserve"> </w:t>
      </w:r>
      <w:r>
        <w:t>previous</w:t>
      </w:r>
      <w:r>
        <w:rPr>
          <w:spacing w:val="43"/>
        </w:rPr>
        <w:t xml:space="preserve"> </w:t>
      </w:r>
      <w:r>
        <w:t xml:space="preserve">amorous  encounters </w:t>
      </w:r>
      <w:r>
        <w:rPr>
          <w:spacing w:val="24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w w:val="78"/>
        </w:rPr>
        <w:t>Çré</w:t>
      </w:r>
      <w:r>
        <w:rPr>
          <w:spacing w:val="33"/>
          <w:w w:val="78"/>
        </w:rPr>
        <w:t xml:space="preserve"> </w:t>
      </w:r>
      <w:r>
        <w:t>Hari.</w:t>
      </w:r>
      <w:r>
        <w:rPr>
          <w:spacing w:val="31"/>
        </w:rPr>
        <w:t xml:space="preserve"> </w:t>
      </w:r>
      <w:r>
        <w:t xml:space="preserve">Becoming overwhelmed </w:t>
      </w:r>
      <w:r>
        <w:rPr>
          <w:spacing w:val="15"/>
        </w:rPr>
        <w:t xml:space="preserve"> </w:t>
      </w:r>
      <w:r>
        <w:t xml:space="preserve">with  longing </w:t>
      </w:r>
      <w:r>
        <w:rPr>
          <w:spacing w:val="1"/>
        </w:rPr>
        <w:t xml:space="preserve"> </w:t>
      </w:r>
      <w:r>
        <w:t>She</w:t>
      </w:r>
      <w:r>
        <w:rPr>
          <w:spacing w:val="26"/>
        </w:rPr>
        <w:t xml:space="preserve"> </w:t>
      </w:r>
      <w:r>
        <w:t xml:space="preserve">told </w:t>
      </w:r>
      <w:r>
        <w:rPr>
          <w:spacing w:val="1"/>
        </w:rPr>
        <w:t xml:space="preserve"> </w:t>
      </w:r>
      <w:r>
        <w:t>Her</w:t>
      </w:r>
      <w:r>
        <w:rPr>
          <w:spacing w:val="38"/>
        </w:rPr>
        <w:t xml:space="preserve"> </w:t>
      </w:r>
      <w:r>
        <w:t>friend,</w:t>
      </w:r>
      <w:r>
        <w:rPr>
          <w:spacing w:val="48"/>
        </w:rPr>
        <w:t xml:space="preserve"> </w:t>
      </w:r>
      <w:r>
        <w:t>“O</w:t>
      </w:r>
      <w:r>
        <w:rPr>
          <w:spacing w:val="32"/>
        </w:rPr>
        <w:t xml:space="preserve"> </w:t>
      </w:r>
      <w:r>
        <w:rPr>
          <w:i/>
        </w:rPr>
        <w:t>sakhé</w:t>
      </w:r>
      <w:r>
        <w:t xml:space="preserve">! </w:t>
      </w:r>
      <w:r>
        <w:rPr>
          <w:spacing w:val="-14"/>
        </w:rPr>
        <w:t>T</w:t>
      </w:r>
      <w:r>
        <w:t>ake</w:t>
      </w:r>
      <w:r>
        <w:rPr>
          <w:spacing w:val="8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meet</w:t>
      </w:r>
      <w:r>
        <w:rPr>
          <w:spacing w:val="18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w w:val="98"/>
        </w:rPr>
        <w:t>Keçé-mathana</w:t>
      </w:r>
      <w:r>
        <w:rPr>
          <w:spacing w:val="3"/>
          <w:w w:val="98"/>
        </w:rPr>
        <w:t xml:space="preserve"> </w:t>
      </w:r>
      <w:r>
        <w:t>at</w:t>
      </w:r>
      <w:r>
        <w:rPr>
          <w:spacing w:val="9"/>
        </w:rPr>
        <w:t xml:space="preserve"> </w:t>
      </w:r>
      <w:r>
        <w:rPr>
          <w:w w:val="102"/>
        </w:rPr>
        <w:t>once.”</w:t>
      </w:r>
    </w:p>
    <w:p w14:paraId="68BD5E41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43D5C1F3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18</w:t>
      </w:r>
    </w:p>
    <w:p w14:paraId="7A7E550D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5B91C264" w14:textId="77777777" w:rsidR="00150366" w:rsidRDefault="00000000">
      <w:pPr>
        <w:spacing w:line="250" w:lineRule="auto"/>
        <w:ind w:left="120" w:right="131"/>
      </w:pPr>
      <w:r>
        <w:rPr>
          <w:i/>
          <w:spacing w:val="-4"/>
          <w:w w:val="95"/>
        </w:rPr>
        <w:t>çré-jayadeva-bhaëita</w:t>
      </w:r>
      <w:r>
        <w:rPr>
          <w:i/>
          <w:w w:val="95"/>
        </w:rPr>
        <w:t>m</w:t>
      </w:r>
      <w:r>
        <w:rPr>
          <w:i/>
          <w:spacing w:val="9"/>
          <w:w w:val="95"/>
        </w:rPr>
        <w:t xml:space="preserve"> </w:t>
      </w:r>
      <w:r>
        <w:rPr>
          <w:i/>
          <w:spacing w:val="-4"/>
        </w:rPr>
        <w:t>ida</w:t>
      </w:r>
      <w:r>
        <w:rPr>
          <w:i/>
        </w:rPr>
        <w:t>m</w:t>
      </w:r>
      <w:r>
        <w:rPr>
          <w:i/>
          <w:spacing w:val="-12"/>
        </w:rPr>
        <w:t xml:space="preserve"> </w:t>
      </w:r>
      <w:r>
        <w:rPr>
          <w:i/>
          <w:spacing w:val="-4"/>
          <w:w w:val="97"/>
        </w:rPr>
        <w:t xml:space="preserve">atiçaya-madhuripu-nidhuvana-çélam </w:t>
      </w:r>
      <w:r>
        <w:rPr>
          <w:i/>
        </w:rPr>
        <w:t>sukham</w:t>
      </w:r>
      <w:r>
        <w:rPr>
          <w:i/>
          <w:spacing w:val="6"/>
        </w:rPr>
        <w:t xml:space="preserve"> </w:t>
      </w:r>
      <w:r>
        <w:rPr>
          <w:i/>
        </w:rPr>
        <w:t>utkaëöhita-gopa-vadhü-kathitaà vitanotu</w:t>
      </w:r>
      <w:r>
        <w:rPr>
          <w:i/>
          <w:spacing w:val="-7"/>
        </w:rPr>
        <w:t xml:space="preserve"> </w:t>
      </w:r>
      <w:r>
        <w:rPr>
          <w:i/>
        </w:rPr>
        <w:t>sa-lélam</w:t>
      </w:r>
    </w:p>
    <w:p w14:paraId="01DB5B1C" w14:textId="77777777" w:rsidR="00150366" w:rsidRDefault="00000000">
      <w:pPr>
        <w:ind w:left="207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sakhi he</w:t>
      </w:r>
      <w:r>
        <w:rPr>
          <w:i/>
          <w:spacing w:val="-8"/>
        </w:rPr>
        <w:t xml:space="preserve"> </w:t>
      </w:r>
      <w:r>
        <w:rPr>
          <w:i/>
          <w:w w:val="96"/>
        </w:rPr>
        <w:t>keçé-mathanam</w:t>
      </w:r>
      <w:r>
        <w:rPr>
          <w:i/>
          <w:spacing w:val="2"/>
          <w:w w:val="96"/>
        </w:rPr>
        <w:t xml:space="preserve"> </w:t>
      </w:r>
      <w:r>
        <w:rPr>
          <w:i/>
        </w:rPr>
        <w:t>udäraà...</w:t>
      </w:r>
      <w:r>
        <w:rPr>
          <w:i/>
          <w:spacing w:val="36"/>
        </w:rPr>
        <w:t xml:space="preserve"> </w:t>
      </w:r>
      <w:r>
        <w:rPr>
          <w:w w:val="111"/>
        </w:rPr>
        <w:t>(8)</w:t>
      </w:r>
    </w:p>
    <w:p w14:paraId="57430069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4073A1AD" w14:textId="77777777" w:rsidR="00150366" w:rsidRDefault="00150366">
      <w:pPr>
        <w:spacing w:line="200" w:lineRule="exact"/>
      </w:pPr>
    </w:p>
    <w:p w14:paraId="2F0E390C" w14:textId="77777777" w:rsidR="00150366" w:rsidRDefault="00000000">
      <w:pPr>
        <w:spacing w:before="24" w:line="240" w:lineRule="exact"/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</w:rPr>
        <w:t>Thi</w:t>
      </w:r>
      <w:r>
        <w:rPr>
          <w:rFonts w:ascii="Book Antiqua" w:eastAsia="Book Antiqua" w:hAnsi="Book Antiqua" w:cs="Book Antiqua"/>
          <w:b/>
        </w:rPr>
        <w:t xml:space="preserve">s 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lov</w:t>
      </w:r>
      <w:r>
        <w:rPr>
          <w:rFonts w:ascii="Book Antiqua" w:eastAsia="Book Antiqua" w:hAnsi="Book Antiqua" w:cs="Book Antiqua"/>
          <w:b/>
        </w:rPr>
        <w:t xml:space="preserve">e 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poe</w:t>
      </w:r>
      <w:r>
        <w:rPr>
          <w:rFonts w:ascii="Book Antiqua" w:eastAsia="Book Antiqua" w:hAnsi="Book Antiqua" w:cs="Book Antiqua"/>
          <w:b/>
        </w:rPr>
        <w:t xml:space="preserve">m 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writte</w:t>
      </w:r>
      <w:r>
        <w:rPr>
          <w:rFonts w:ascii="Book Antiqua" w:eastAsia="Book Antiqua" w:hAnsi="Book Antiqua" w:cs="Book Antiqua"/>
          <w:b/>
        </w:rPr>
        <w:t xml:space="preserve">n 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</w:t>
      </w:r>
      <w:r>
        <w:rPr>
          <w:rFonts w:ascii="Book Antiqua" w:eastAsia="Book Antiqua" w:hAnsi="Book Antiqua" w:cs="Book Antiqua"/>
          <w:b/>
        </w:rPr>
        <w:t xml:space="preserve">y 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74"/>
        </w:rPr>
        <w:t>Çr</w:t>
      </w:r>
      <w:r>
        <w:rPr>
          <w:rFonts w:ascii="Book Antiqua" w:eastAsia="Book Antiqua" w:hAnsi="Book Antiqua" w:cs="Book Antiqua"/>
          <w:b/>
          <w:w w:val="74"/>
        </w:rPr>
        <w:t xml:space="preserve">é    </w:t>
      </w:r>
      <w:r>
        <w:rPr>
          <w:rFonts w:ascii="Book Antiqua" w:eastAsia="Book Antiqua" w:hAnsi="Book Antiqua" w:cs="Book Antiqua"/>
          <w:b/>
          <w:spacing w:val="-6"/>
        </w:rPr>
        <w:t>Jayadev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portrays </w:t>
      </w:r>
      <w:r>
        <w:rPr>
          <w:rFonts w:ascii="Book Antiqua" w:eastAsia="Book Antiqua" w:hAnsi="Book Antiqua" w:cs="Book Antiqua"/>
          <w:b/>
          <w:spacing w:val="-5"/>
          <w:w w:val="90"/>
        </w:rPr>
        <w:t>Madhuripu’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unbounde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passio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describe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anxious </w:t>
      </w:r>
      <w:r>
        <w:rPr>
          <w:rFonts w:ascii="Book Antiqua" w:eastAsia="Book Antiqua" w:hAnsi="Book Antiqua" w:cs="Book Antiqua"/>
          <w:b/>
          <w:spacing w:val="-5"/>
          <w:w w:val="89"/>
        </w:rPr>
        <w:t>an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impatien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heroin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pinin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i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separatio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fro</w:t>
      </w:r>
      <w:r>
        <w:rPr>
          <w:rFonts w:ascii="Book Antiqua" w:eastAsia="Book Antiqua" w:hAnsi="Book Antiqua" w:cs="Book Antiqua"/>
          <w:b/>
          <w:w w:val="89"/>
        </w:rPr>
        <w:t>m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Him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Ma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-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it </w:t>
      </w:r>
      <w:r>
        <w:rPr>
          <w:rFonts w:ascii="Book Antiqua" w:eastAsia="Book Antiqua" w:hAnsi="Book Antiqua" w:cs="Book Antiqua"/>
          <w:b/>
          <w:spacing w:val="-2"/>
          <w:w w:val="93"/>
        </w:rPr>
        <w:t>increas</w:t>
      </w:r>
      <w:r>
        <w:rPr>
          <w:rFonts w:ascii="Book Antiqua" w:eastAsia="Book Antiqua" w:hAnsi="Book Antiqua" w:cs="Book Antiqua"/>
          <w:b/>
          <w:w w:val="93"/>
        </w:rPr>
        <w:t>e</w:t>
      </w:r>
      <w:r>
        <w:rPr>
          <w:rFonts w:ascii="Book Antiqua" w:eastAsia="Book Antiqua" w:hAnsi="Book Antiqua" w:cs="Book Antiqua"/>
          <w:b/>
          <w:spacing w:val="23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auspiciousness</w:t>
      </w:r>
      <w:r>
        <w:rPr>
          <w:rFonts w:ascii="Book Antiqua" w:eastAsia="Book Antiqua" w:hAnsi="Book Antiqua" w:cs="Book Antiqua"/>
          <w:b/>
          <w:spacing w:val="22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all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devotees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who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recite </w:t>
      </w:r>
      <w:r>
        <w:rPr>
          <w:rFonts w:ascii="Book Antiqua" w:eastAsia="Book Antiqua" w:hAnsi="Book Antiqua" w:cs="Book Antiqua"/>
          <w:b/>
          <w:w w:val="92"/>
        </w:rPr>
        <w:t>and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hear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it.</w:t>
      </w:r>
    </w:p>
    <w:p w14:paraId="4FAF5AF9" w14:textId="77777777" w:rsidR="00150366" w:rsidRDefault="00150366">
      <w:pPr>
        <w:spacing w:before="7" w:line="200" w:lineRule="exact"/>
      </w:pPr>
    </w:p>
    <w:p w14:paraId="1541E597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C11913F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8FDEAFC" w14:textId="77777777" w:rsidR="00150366" w:rsidRDefault="00000000">
      <w:pPr>
        <w:spacing w:line="250" w:lineRule="auto"/>
        <w:ind w:left="120" w:right="84" w:firstLine="360"/>
        <w:jc w:val="both"/>
      </w:pPr>
      <w:r>
        <w:t xml:space="preserve">In </w:t>
      </w:r>
      <w:r>
        <w:rPr>
          <w:spacing w:val="3"/>
        </w:rPr>
        <w:t xml:space="preserve"> </w:t>
      </w:r>
      <w:r>
        <w:t xml:space="preserve">conclusion </w:t>
      </w:r>
      <w:r>
        <w:rPr>
          <w:spacing w:val="27"/>
        </w:rPr>
        <w:t xml:space="preserve"> </w:t>
      </w:r>
      <w:r>
        <w:rPr>
          <w:w w:val="78"/>
        </w:rPr>
        <w:t xml:space="preserve">Çré </w:t>
      </w:r>
      <w:r>
        <w:rPr>
          <w:spacing w:val="15"/>
          <w:w w:val="78"/>
        </w:rPr>
        <w:t xml:space="preserve"> </w:t>
      </w:r>
      <w:r>
        <w:t>Jayadeva</w:t>
      </w:r>
      <w:r>
        <w:rPr>
          <w:spacing w:val="28"/>
        </w:rPr>
        <w:t xml:space="preserve"> </w:t>
      </w:r>
      <w:r>
        <w:t>says,</w:t>
      </w:r>
      <w:r>
        <w:rPr>
          <w:spacing w:val="39"/>
        </w:rPr>
        <w:t xml:space="preserve"> </w:t>
      </w:r>
      <w:r>
        <w:t xml:space="preserve">“Although </w:t>
      </w:r>
      <w:r>
        <w:rPr>
          <w:spacing w:val="10"/>
        </w:rPr>
        <w:t xml:space="preserve"> </w:t>
      </w:r>
      <w:r>
        <w:t>I</w:t>
      </w:r>
      <w:r>
        <w:rPr>
          <w:spacing w:val="43"/>
        </w:rPr>
        <w:t xml:space="preserve"> </w:t>
      </w:r>
      <w:r>
        <w:t xml:space="preserve">am  </w:t>
      </w:r>
      <w:r>
        <w:rPr>
          <w:w w:val="107"/>
        </w:rPr>
        <w:t xml:space="preserve">the </w:t>
      </w:r>
      <w:r>
        <w:rPr>
          <w:spacing w:val="-2"/>
        </w:rPr>
        <w:t>autho</w:t>
      </w:r>
      <w:r>
        <w:t>r</w:t>
      </w:r>
      <w:r>
        <w:rPr>
          <w:spacing w:val="4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composition</w:t>
      </w:r>
      <w:r>
        <w:t>,</w:t>
      </w:r>
      <w:r>
        <w:rPr>
          <w:spacing w:val="4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3"/>
        </w:rPr>
        <w:t xml:space="preserve"> </w:t>
      </w:r>
      <w:r>
        <w:rPr>
          <w:spacing w:val="-2"/>
        </w:rPr>
        <w:t>actualit</w:t>
      </w:r>
      <w:r>
        <w:t>y</w:t>
      </w:r>
      <w:r>
        <w:rPr>
          <w:spacing w:val="2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son</w:t>
      </w:r>
      <w:r>
        <w:t>g</w:t>
      </w:r>
      <w:r>
        <w:rPr>
          <w:spacing w:val="10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"/>
        </w:rPr>
        <w:t xml:space="preserve"> </w:t>
      </w:r>
      <w:r>
        <w:rPr>
          <w:spacing w:val="-2"/>
        </w:rPr>
        <w:t>spoke</w:t>
      </w:r>
      <w:r>
        <w:t>n</w:t>
      </w:r>
      <w:r>
        <w:rPr>
          <w:spacing w:val="30"/>
        </w:rPr>
        <w:t xml:space="preserve"> </w:t>
      </w:r>
      <w:r>
        <w:rPr>
          <w:spacing w:val="-2"/>
        </w:rPr>
        <w:t xml:space="preserve">by </w:t>
      </w:r>
      <w:r>
        <w:rPr>
          <w:i/>
        </w:rPr>
        <w:t>utkaëöhitä-näyikä</w:t>
      </w:r>
      <w:r>
        <w:rPr>
          <w:i/>
          <w:spacing w:val="-10"/>
        </w:rPr>
        <w:t xml:space="preserve"> </w:t>
      </w:r>
      <w:r>
        <w:rPr>
          <w:w w:val="78"/>
        </w:rPr>
        <w:t>Çré</w:t>
      </w:r>
      <w:r>
        <w:rPr>
          <w:spacing w:val="15"/>
          <w:w w:val="78"/>
        </w:rPr>
        <w:t xml:space="preserve"> </w:t>
      </w:r>
      <w:r>
        <w:t>Rädhä</w:t>
      </w:r>
      <w:r>
        <w:rPr>
          <w:spacing w:val="9"/>
        </w:rPr>
        <w:t xml:space="preserve"> </w:t>
      </w:r>
      <w:r>
        <w:t>Herself,</w:t>
      </w:r>
      <w:r>
        <w:rPr>
          <w:spacing w:val="4"/>
        </w:rPr>
        <w:t xml:space="preserve"> </w:t>
      </w:r>
      <w:r>
        <w:t>who</w:t>
      </w:r>
      <w:r>
        <w:rPr>
          <w:spacing w:val="18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confiding</w:t>
      </w:r>
      <w:r>
        <w:rPr>
          <w:spacing w:val="2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w w:val="102"/>
        </w:rPr>
        <w:t xml:space="preserve">Her </w:t>
      </w:r>
      <w:r>
        <w:rPr>
          <w:spacing w:val="-2"/>
        </w:rPr>
        <w:t>intimat</w:t>
      </w:r>
      <w:r>
        <w:t>e</w:t>
      </w:r>
      <w:r>
        <w:rPr>
          <w:spacing w:val="38"/>
        </w:rPr>
        <w:t xml:space="preserve"> </w:t>
      </w:r>
      <w:r>
        <w:rPr>
          <w:spacing w:val="-2"/>
        </w:rPr>
        <w:t>frien</w:t>
      </w:r>
      <w:r>
        <w:t>d</w:t>
      </w:r>
      <w:r>
        <w:rPr>
          <w:spacing w:val="1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detail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  <w:w w:val="90"/>
        </w:rPr>
        <w:t>Kåñëa’</w:t>
      </w:r>
      <w:r>
        <w:rPr>
          <w:w w:val="90"/>
        </w:rPr>
        <w:t>s</w:t>
      </w:r>
      <w:r>
        <w:rPr>
          <w:spacing w:val="15"/>
          <w:w w:val="90"/>
        </w:rPr>
        <w:t xml:space="preserve"> </w:t>
      </w:r>
      <w:r>
        <w:rPr>
          <w:spacing w:val="-2"/>
        </w:rPr>
        <w:t>prowes</w:t>
      </w:r>
      <w:r>
        <w:t>s</w:t>
      </w:r>
      <w:r>
        <w:rPr>
          <w:spacing w:val="18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rPr>
          <w:i/>
          <w:spacing w:val="-2"/>
        </w:rPr>
        <w:t>käma-kréòä</w:t>
      </w:r>
      <w:r>
        <w:t xml:space="preserve">, </w:t>
      </w:r>
      <w:r>
        <w:rPr>
          <w:spacing w:val="-2"/>
        </w:rPr>
        <w:t>Thei</w:t>
      </w:r>
      <w:r>
        <w:t>r</w:t>
      </w:r>
      <w:r>
        <w:rPr>
          <w:spacing w:val="15"/>
        </w:rPr>
        <w:t xml:space="preserve"> </w:t>
      </w:r>
      <w:r>
        <w:rPr>
          <w:spacing w:val="-2"/>
        </w:rPr>
        <w:t>lov</w:t>
      </w:r>
      <w:r>
        <w:t>e</w:t>
      </w:r>
      <w:r>
        <w:rPr>
          <w:spacing w:val="-2"/>
        </w:rPr>
        <w:t xml:space="preserve"> </w:t>
      </w:r>
      <w:r>
        <w:rPr>
          <w:spacing w:val="-2"/>
          <w:w w:val="101"/>
        </w:rPr>
        <w:t>play.</w:t>
      </w:r>
    </w:p>
    <w:p w14:paraId="702CC23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0240E81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4"/>
        </w:rPr>
        <w:t>Rememberin</w:t>
      </w:r>
      <w:r>
        <w:t>g</w:t>
      </w:r>
      <w:r>
        <w:rPr>
          <w:spacing w:val="18"/>
        </w:rPr>
        <w:t xml:space="preserve"> </w:t>
      </w:r>
      <w:r>
        <w:rPr>
          <w:spacing w:val="-4"/>
        </w:rPr>
        <w:t>thos</w:t>
      </w:r>
      <w:r>
        <w:t>e</w:t>
      </w:r>
      <w:r>
        <w:rPr>
          <w:spacing w:val="16"/>
        </w:rPr>
        <w:t xml:space="preserve"> </w:t>
      </w:r>
      <w:r>
        <w:rPr>
          <w:spacing w:val="-4"/>
        </w:rPr>
        <w:t>meetings</w:t>
      </w:r>
      <w:r>
        <w:t>,</w:t>
      </w:r>
      <w:r>
        <w:rPr>
          <w:spacing w:val="18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7"/>
          <w:w w:val="77"/>
        </w:rPr>
        <w:t xml:space="preserve"> </w:t>
      </w:r>
      <w:r>
        <w:rPr>
          <w:spacing w:val="-4"/>
        </w:rPr>
        <w:t>Rädh</w:t>
      </w:r>
      <w:r>
        <w:t xml:space="preserve">ä </w:t>
      </w:r>
      <w:r>
        <w:rPr>
          <w:spacing w:val="-4"/>
        </w:rPr>
        <w:t>becam</w:t>
      </w:r>
      <w:r>
        <w:t>e</w:t>
      </w:r>
      <w:r>
        <w:rPr>
          <w:spacing w:val="7"/>
        </w:rPr>
        <w:t xml:space="preserve"> </w:t>
      </w:r>
      <w:r>
        <w:rPr>
          <w:spacing w:val="-4"/>
          <w:w w:val="102"/>
        </w:rPr>
        <w:t xml:space="preserve">excited; </w:t>
      </w:r>
      <w:r>
        <w:rPr>
          <w:spacing w:val="-2"/>
        </w:rPr>
        <w:t>thus</w:t>
      </w:r>
      <w:r>
        <w:t>,</w:t>
      </w:r>
      <w:r>
        <w:rPr>
          <w:spacing w:val="43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20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8"/>
        </w:rPr>
        <w:t xml:space="preserve"> </w:t>
      </w:r>
      <w:r>
        <w:rPr>
          <w:spacing w:val="-2"/>
        </w:rPr>
        <w:t>hear</w:t>
      </w:r>
      <w:r>
        <w:t>t</w:t>
      </w:r>
      <w:r>
        <w:rPr>
          <w:spacing w:val="36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reveale</w:t>
      </w:r>
      <w:r>
        <w:t>d</w:t>
      </w:r>
      <w:r>
        <w:rPr>
          <w:spacing w:val="19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3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8"/>
        </w:rPr>
        <w:t xml:space="preserve"> </w:t>
      </w:r>
      <w:r>
        <w:rPr>
          <w:i/>
          <w:spacing w:val="-2"/>
        </w:rPr>
        <w:t>sakh</w:t>
      </w:r>
      <w:r>
        <w:rPr>
          <w:i/>
        </w:rPr>
        <w:t>é</w:t>
      </w:r>
      <w:r>
        <w:rPr>
          <w:i/>
          <w:spacing w:val="-20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8"/>
        </w:rPr>
        <w:t xml:space="preserve"> </w:t>
      </w:r>
      <w:r>
        <w:rPr>
          <w:spacing w:val="-2"/>
        </w:rPr>
        <w:t>desir</w:t>
      </w:r>
      <w:r>
        <w:t>e</w:t>
      </w:r>
      <w:r>
        <w:rPr>
          <w:spacing w:val="26"/>
        </w:rPr>
        <w:t xml:space="preserve"> </w:t>
      </w:r>
      <w:r>
        <w:rPr>
          <w:spacing w:val="-2"/>
          <w:w w:val="107"/>
        </w:rPr>
        <w:t xml:space="preserve">to </w:t>
      </w:r>
      <w:r>
        <w:rPr>
          <w:spacing w:val="-4"/>
        </w:rPr>
        <w:t>mee</w:t>
      </w:r>
      <w:r>
        <w:t>t</w:t>
      </w:r>
      <w:r>
        <w:rPr>
          <w:spacing w:val="16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18"/>
        </w:rPr>
        <w:t xml:space="preserve"> </w:t>
      </w:r>
      <w:r>
        <w:rPr>
          <w:spacing w:val="-4"/>
        </w:rPr>
        <w:t>Çyämasundar</w:t>
      </w:r>
      <w:r>
        <w:t xml:space="preserve">a </w:t>
      </w:r>
      <w:r>
        <w:rPr>
          <w:spacing w:val="-4"/>
        </w:rPr>
        <w:t>again</w:t>
      </w:r>
      <w:r>
        <w:t>.</w:t>
      </w:r>
      <w:r>
        <w:rPr>
          <w:spacing w:val="10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13"/>
          <w:w w:val="77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5"/>
        </w:rPr>
        <w:t xml:space="preserve"> </w:t>
      </w:r>
      <w:r>
        <w:rPr>
          <w:spacing w:val="-4"/>
        </w:rPr>
        <w:t>i</w:t>
      </w:r>
      <w:r>
        <w:t xml:space="preserve">s </w:t>
      </w:r>
      <w:r>
        <w:rPr>
          <w:i/>
          <w:spacing w:val="-4"/>
          <w:w w:val="96"/>
        </w:rPr>
        <w:t>nidhuvana-nägaré</w:t>
      </w:r>
      <w:r>
        <w:rPr>
          <w:w w:val="103"/>
        </w:rPr>
        <w:t xml:space="preserve">, </w:t>
      </w:r>
      <w:r>
        <w:rPr>
          <w:spacing w:val="-2"/>
        </w:rPr>
        <w:t>exper</w:t>
      </w:r>
      <w:r>
        <w:t xml:space="preserve">t  </w:t>
      </w:r>
      <w:r>
        <w:rPr>
          <w:spacing w:val="-2"/>
        </w:rPr>
        <w:t>i</w:t>
      </w:r>
      <w:r>
        <w:t>n</w:t>
      </w:r>
      <w:r>
        <w:rPr>
          <w:spacing w:val="36"/>
        </w:rPr>
        <w:t xml:space="preserve"> </w:t>
      </w:r>
      <w:r>
        <w:rPr>
          <w:spacing w:val="-2"/>
        </w:rPr>
        <w:t>eroti</w:t>
      </w:r>
      <w:r>
        <w:t>c</w:t>
      </w:r>
      <w:r>
        <w:rPr>
          <w:spacing w:val="43"/>
        </w:rPr>
        <w:t xml:space="preserve"> </w:t>
      </w:r>
      <w:r>
        <w:rPr>
          <w:spacing w:val="-2"/>
        </w:rPr>
        <w:t>play</w:t>
      </w:r>
      <w:r>
        <w:t>.</w:t>
      </w:r>
      <w:r>
        <w:rPr>
          <w:spacing w:val="29"/>
        </w:rPr>
        <w:t xml:space="preserve"> </w:t>
      </w:r>
      <w:r>
        <w:rPr>
          <w:spacing w:val="-2"/>
        </w:rPr>
        <w:t>Ma</w:t>
      </w:r>
      <w:r>
        <w:t>y</w:t>
      </w:r>
      <w:r>
        <w:rPr>
          <w:spacing w:val="10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42"/>
        </w:rPr>
        <w:t xml:space="preserve"> </w:t>
      </w:r>
      <w:r>
        <w:rPr>
          <w:spacing w:val="-2"/>
        </w:rPr>
        <w:t>descriptio</w:t>
      </w:r>
      <w:r>
        <w:t xml:space="preserve">n </w:t>
      </w:r>
      <w:r>
        <w:rPr>
          <w:spacing w:val="1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31"/>
        </w:rPr>
        <w:t xml:space="preserve"> </w:t>
      </w:r>
      <w:r>
        <w:rPr>
          <w:spacing w:val="-2"/>
          <w:w w:val="104"/>
        </w:rPr>
        <w:t xml:space="preserve">amorous </w:t>
      </w:r>
      <w:r>
        <w:rPr>
          <w:spacing w:val="-2"/>
        </w:rPr>
        <w:t>amusement</w:t>
      </w:r>
      <w:r>
        <w:t xml:space="preserve">s </w:t>
      </w:r>
      <w:r>
        <w:rPr>
          <w:spacing w:val="33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surata-kréòä</w:t>
      </w:r>
      <w:r>
        <w:t>)</w:t>
      </w:r>
      <w:r>
        <w:rPr>
          <w:spacing w:val="24"/>
        </w:rPr>
        <w:t xml:space="preserve"> </w:t>
      </w:r>
      <w:r>
        <w:rPr>
          <w:spacing w:val="-2"/>
        </w:rPr>
        <w:t>an</w:t>
      </w:r>
      <w:r>
        <w:t xml:space="preserve">d </w:t>
      </w:r>
      <w:r>
        <w:rPr>
          <w:spacing w:val="11"/>
        </w:rPr>
        <w:t xml:space="preserve"> </w:t>
      </w:r>
      <w:r>
        <w:rPr>
          <w:spacing w:val="-2"/>
        </w:rPr>
        <w:t>He</w:t>
      </w:r>
      <w:r>
        <w:t xml:space="preserve">r  </w:t>
      </w:r>
      <w:r>
        <w:rPr>
          <w:spacing w:val="-2"/>
        </w:rPr>
        <w:t>all-consumin</w:t>
      </w:r>
      <w:r>
        <w:t xml:space="preserve">g </w:t>
      </w:r>
      <w:r>
        <w:rPr>
          <w:spacing w:val="28"/>
        </w:rPr>
        <w:t xml:space="preserve"> </w:t>
      </w:r>
      <w:r>
        <w:rPr>
          <w:spacing w:val="-2"/>
          <w:w w:val="103"/>
        </w:rPr>
        <w:t xml:space="preserve">passion </w:t>
      </w:r>
      <w:r>
        <w:rPr>
          <w:spacing w:val="-2"/>
        </w:rPr>
        <w:t>(</w:t>
      </w:r>
      <w:r>
        <w:rPr>
          <w:i/>
          <w:spacing w:val="-2"/>
        </w:rPr>
        <w:t>anuräga</w:t>
      </w:r>
      <w:r>
        <w:t>)</w:t>
      </w:r>
      <w:r>
        <w:rPr>
          <w:spacing w:val="-1"/>
        </w:rPr>
        <w:t xml:space="preserve"> </w:t>
      </w:r>
      <w:r>
        <w:rPr>
          <w:spacing w:val="-2"/>
        </w:rPr>
        <w:t>fo</w:t>
      </w:r>
      <w:r>
        <w:t xml:space="preserve">r </w:t>
      </w:r>
      <w:r>
        <w:rPr>
          <w:spacing w:val="-2"/>
          <w:w w:val="84"/>
        </w:rPr>
        <w:t>Çr</w:t>
      </w:r>
      <w:r>
        <w:rPr>
          <w:w w:val="84"/>
        </w:rPr>
        <w:t>é</w:t>
      </w:r>
      <w:r>
        <w:rPr>
          <w:spacing w:val="-12"/>
          <w:w w:val="84"/>
        </w:rPr>
        <w:t xml:space="preserve"> </w:t>
      </w:r>
      <w:r>
        <w:rPr>
          <w:spacing w:val="-2"/>
          <w:w w:val="84"/>
        </w:rPr>
        <w:t>Kåñë</w:t>
      </w:r>
      <w:r>
        <w:rPr>
          <w:w w:val="84"/>
        </w:rPr>
        <w:t xml:space="preserve">a </w:t>
      </w:r>
      <w:r>
        <w:rPr>
          <w:spacing w:val="19"/>
          <w:w w:val="84"/>
        </w:rPr>
        <w:t xml:space="preserve"> </w:t>
      </w:r>
      <w:r>
        <w:rPr>
          <w:spacing w:val="-2"/>
        </w:rPr>
        <w:t>besto</w:t>
      </w:r>
      <w:r>
        <w:t>w</w:t>
      </w:r>
      <w:r>
        <w:rPr>
          <w:spacing w:val="9"/>
        </w:rPr>
        <w:t xml:space="preserve"> </w:t>
      </w:r>
      <w:r>
        <w:rPr>
          <w:spacing w:val="-2"/>
        </w:rPr>
        <w:t>auspiciousnes</w:t>
      </w:r>
      <w:r>
        <w:t>s</w:t>
      </w:r>
      <w:r>
        <w:rPr>
          <w:spacing w:val="34"/>
        </w:rPr>
        <w:t xml:space="preserve"> </w:t>
      </w:r>
      <w:r>
        <w:rPr>
          <w:spacing w:val="-2"/>
        </w:rPr>
        <w:t>upo</w:t>
      </w:r>
      <w:r>
        <w:t>n</w:t>
      </w:r>
      <w:r>
        <w:rPr>
          <w:spacing w:val="30"/>
        </w:rPr>
        <w:t xml:space="preserve"> </w:t>
      </w:r>
      <w:r>
        <w:rPr>
          <w:spacing w:val="-2"/>
        </w:rPr>
        <w:t>all.</w:t>
      </w:r>
    </w:p>
    <w:p w14:paraId="024D1FD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3CB3EB1" w14:textId="77777777" w:rsidR="00150366" w:rsidRDefault="00000000">
      <w:pPr>
        <w:spacing w:line="250" w:lineRule="auto"/>
        <w:ind w:left="120" w:right="86" w:firstLine="360"/>
        <w:jc w:val="both"/>
      </w:pPr>
      <w:r>
        <w:rPr>
          <w:spacing w:val="-2"/>
        </w:rPr>
        <w:t>Thi</w:t>
      </w:r>
      <w:r>
        <w:t xml:space="preserve">s  </w:t>
      </w:r>
      <w:r>
        <w:rPr>
          <w:spacing w:val="-2"/>
        </w:rPr>
        <w:t>Sixt</w:t>
      </w:r>
      <w:r>
        <w:t>h</w:t>
      </w:r>
      <w:r>
        <w:rPr>
          <w:spacing w:val="44"/>
        </w:rPr>
        <w:t xml:space="preserve"> </w:t>
      </w:r>
      <w:r>
        <w:rPr>
          <w:spacing w:val="-2"/>
        </w:rPr>
        <w:t>Son</w:t>
      </w:r>
      <w:r>
        <w:t>g</w:t>
      </w:r>
      <w:r>
        <w:rPr>
          <w:spacing w:val="3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4"/>
        </w:rPr>
        <w:t xml:space="preserve"> </w:t>
      </w:r>
      <w:r>
        <w:rPr>
          <w:i/>
          <w:spacing w:val="-2"/>
          <w:w w:val="89"/>
        </w:rPr>
        <w:t>Çr</w:t>
      </w:r>
      <w:r>
        <w:rPr>
          <w:i/>
          <w:w w:val="89"/>
        </w:rPr>
        <w:t>é</w:t>
      </w:r>
      <w:r>
        <w:rPr>
          <w:i/>
          <w:spacing w:val="4"/>
          <w:w w:val="89"/>
        </w:rPr>
        <w:t xml:space="preserve"> </w:t>
      </w:r>
      <w:r>
        <w:rPr>
          <w:i/>
          <w:spacing w:val="-2"/>
          <w:w w:val="89"/>
        </w:rPr>
        <w:t>Géta-govind</w:t>
      </w:r>
      <w:r>
        <w:rPr>
          <w:i/>
          <w:w w:val="89"/>
        </w:rPr>
        <w:t xml:space="preserve">a  </w:t>
      </w:r>
      <w:r>
        <w:rPr>
          <w:i/>
          <w:spacing w:val="4"/>
          <w:w w:val="89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39"/>
        </w:rPr>
        <w:t xml:space="preserve"> </w:t>
      </w:r>
      <w:r>
        <w:rPr>
          <w:spacing w:val="-2"/>
        </w:rPr>
        <w:t>entitle</w:t>
      </w:r>
      <w:r>
        <w:t xml:space="preserve">d </w:t>
      </w:r>
      <w:r>
        <w:rPr>
          <w:spacing w:val="19"/>
        </w:rPr>
        <w:t xml:space="preserve"> </w:t>
      </w:r>
      <w:r>
        <w:rPr>
          <w:i/>
          <w:spacing w:val="-2"/>
        </w:rPr>
        <w:t>Akleça- keçava-kuïjara-tilaka</w:t>
      </w:r>
      <w:r>
        <w:t>,</w:t>
      </w:r>
      <w:r>
        <w:rPr>
          <w:spacing w:val="28"/>
        </w:rPr>
        <w:t xml:space="preserve"> </w:t>
      </w:r>
      <w:r>
        <w:rPr>
          <w:spacing w:val="-2"/>
        </w:rPr>
        <w:t>“Carefre</w:t>
      </w:r>
      <w:r>
        <w:t xml:space="preserve">e </w:t>
      </w:r>
      <w:r>
        <w:rPr>
          <w:spacing w:val="-2"/>
          <w:w w:val="94"/>
        </w:rPr>
        <w:t>Kåñëa</w:t>
      </w:r>
      <w:r>
        <w:rPr>
          <w:w w:val="94"/>
        </w:rPr>
        <w:t xml:space="preserve">, </w:t>
      </w:r>
      <w:r>
        <w:rPr>
          <w:spacing w:val="-2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Suprem</w:t>
      </w:r>
      <w:r>
        <w:t>e</w:t>
      </w:r>
      <w:r>
        <w:rPr>
          <w:spacing w:val="6"/>
        </w:rPr>
        <w:t xml:space="preserve"> </w:t>
      </w:r>
      <w:r>
        <w:rPr>
          <w:spacing w:val="-2"/>
          <w:w w:val="104"/>
        </w:rPr>
        <w:t xml:space="preserve">Elephant </w:t>
      </w:r>
      <w:r>
        <w:rPr>
          <w:spacing w:val="-6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6"/>
        </w:rPr>
        <w:t>al</w:t>
      </w:r>
      <w:r>
        <w:t>l</w:t>
      </w:r>
      <w:r>
        <w:rPr>
          <w:spacing w:val="17"/>
        </w:rPr>
        <w:t xml:space="preserve"> </w:t>
      </w:r>
      <w:r>
        <w:rPr>
          <w:spacing w:val="-6"/>
        </w:rPr>
        <w:t>Lovers.</w:t>
      </w:r>
      <w:r>
        <w:t>”</w:t>
      </w:r>
      <w:r>
        <w:rPr>
          <w:spacing w:val="10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6"/>
        </w:rPr>
        <w:t>entir</w:t>
      </w:r>
      <w:r>
        <w:t>e</w:t>
      </w:r>
      <w:r>
        <w:rPr>
          <w:spacing w:val="39"/>
        </w:rPr>
        <w:t xml:space="preserve"> </w:t>
      </w:r>
      <w:r>
        <w:rPr>
          <w:spacing w:val="-6"/>
        </w:rPr>
        <w:t>son</w:t>
      </w:r>
      <w:r>
        <w:t>g</w:t>
      </w:r>
      <w:r>
        <w:rPr>
          <w:spacing w:val="24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17"/>
        </w:rPr>
        <w:t xml:space="preserve"> </w:t>
      </w:r>
      <w:r>
        <w:rPr>
          <w:spacing w:val="-6"/>
        </w:rPr>
        <w:t>permeate</w:t>
      </w:r>
      <w:r>
        <w:t xml:space="preserve">d  </w:t>
      </w:r>
      <w:r>
        <w:rPr>
          <w:spacing w:val="-6"/>
        </w:rPr>
        <w:t>wit</w:t>
      </w:r>
      <w:r>
        <w:t>h</w:t>
      </w:r>
      <w:r>
        <w:rPr>
          <w:spacing w:val="34"/>
        </w:rPr>
        <w:t xml:space="preserve"> </w:t>
      </w:r>
      <w:r>
        <w:rPr>
          <w:i/>
          <w:spacing w:val="-6"/>
        </w:rPr>
        <w:t xml:space="preserve">vipralambha </w:t>
      </w:r>
      <w:r>
        <w:rPr>
          <w:i/>
          <w:spacing w:val="-2"/>
          <w:w w:val="97"/>
        </w:rPr>
        <w:t>çåìgära-ras</w:t>
      </w:r>
      <w:r>
        <w:rPr>
          <w:i/>
          <w:w w:val="97"/>
        </w:rPr>
        <w:t>a</w:t>
      </w:r>
      <w:r>
        <w:rPr>
          <w:i/>
          <w:spacing w:val="9"/>
          <w:w w:val="97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2"/>
        </w:rPr>
        <w:t xml:space="preserve"> sun</w:t>
      </w:r>
      <w:r>
        <w:t>g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i/>
          <w:spacing w:val="-2"/>
          <w:w w:val="97"/>
        </w:rPr>
        <w:t>laya-chand</w:t>
      </w:r>
      <w:r>
        <w:rPr>
          <w:i/>
          <w:w w:val="97"/>
        </w:rPr>
        <w:t>a</w:t>
      </w:r>
      <w:r>
        <w:rPr>
          <w:i/>
          <w:spacing w:val="9"/>
          <w:w w:val="97"/>
        </w:rPr>
        <w:t xml:space="preserve"> </w:t>
      </w:r>
      <w:r>
        <w:rPr>
          <w:spacing w:val="-2"/>
          <w:w w:val="104"/>
        </w:rPr>
        <w:t>meter.</w:t>
      </w:r>
    </w:p>
    <w:p w14:paraId="0730EE60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7B358382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19</w:t>
      </w:r>
    </w:p>
    <w:p w14:paraId="4F02F9A1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402F6271" w14:textId="77777777" w:rsidR="00150366" w:rsidRDefault="00000000">
      <w:pPr>
        <w:spacing w:line="250" w:lineRule="auto"/>
        <w:ind w:left="401" w:right="205" w:hanging="180"/>
      </w:pPr>
      <w:r>
        <w:rPr>
          <w:i/>
        </w:rPr>
        <w:t xml:space="preserve">hasta-srasta-viläsa-vaàçam anåju-bhrü-vallimad-ballavé </w:t>
      </w:r>
      <w:r>
        <w:rPr>
          <w:i/>
          <w:w w:val="95"/>
        </w:rPr>
        <w:t>våndotsäri-dåganta-vékñitam</w:t>
      </w:r>
      <w:r>
        <w:rPr>
          <w:i/>
          <w:spacing w:val="3"/>
          <w:w w:val="95"/>
        </w:rPr>
        <w:t xml:space="preserve"> </w:t>
      </w:r>
      <w:r>
        <w:rPr>
          <w:i/>
          <w:w w:val="98"/>
        </w:rPr>
        <w:t>ati-svedärdra-gaëòa-sthalam</w:t>
      </w:r>
    </w:p>
    <w:p w14:paraId="74E0516E" w14:textId="77777777" w:rsidR="00150366" w:rsidRDefault="00000000">
      <w:pPr>
        <w:spacing w:line="250" w:lineRule="auto"/>
        <w:ind w:left="401" w:right="273" w:hanging="180"/>
      </w:pPr>
      <w:r>
        <w:rPr>
          <w:i/>
        </w:rPr>
        <w:t xml:space="preserve">mäm </w:t>
      </w:r>
      <w:r>
        <w:rPr>
          <w:i/>
          <w:w w:val="93"/>
        </w:rPr>
        <w:t>udvékñya</w:t>
      </w:r>
      <w:r>
        <w:rPr>
          <w:i/>
          <w:spacing w:val="3"/>
          <w:w w:val="93"/>
        </w:rPr>
        <w:t xml:space="preserve"> </w:t>
      </w:r>
      <w:r>
        <w:rPr>
          <w:i/>
        </w:rPr>
        <w:t>vilajjita-smita-sudhä-mugdhänanaà känane govindaà</w:t>
      </w:r>
      <w:r>
        <w:rPr>
          <w:i/>
          <w:spacing w:val="22"/>
        </w:rPr>
        <w:t xml:space="preserve"> </w:t>
      </w:r>
      <w:r>
        <w:rPr>
          <w:i/>
          <w:w w:val="96"/>
        </w:rPr>
        <w:t>vraja-sundaré-gaëa-våtaà</w:t>
      </w:r>
      <w:r>
        <w:rPr>
          <w:i/>
          <w:spacing w:val="44"/>
          <w:w w:val="96"/>
        </w:rPr>
        <w:t xml:space="preserve"> </w:t>
      </w:r>
      <w:r>
        <w:rPr>
          <w:i/>
          <w:w w:val="96"/>
        </w:rPr>
        <w:t>paçyämi</w:t>
      </w:r>
      <w:r>
        <w:rPr>
          <w:i/>
          <w:spacing w:val="9"/>
          <w:w w:val="96"/>
        </w:rPr>
        <w:t xml:space="preserve"> </w:t>
      </w:r>
      <w:r>
        <w:rPr>
          <w:i/>
          <w:w w:val="96"/>
        </w:rPr>
        <w:t>håñyämi</w:t>
      </w:r>
      <w:r>
        <w:rPr>
          <w:i/>
          <w:spacing w:val="-12"/>
          <w:w w:val="96"/>
        </w:rPr>
        <w:t xml:space="preserve"> </w:t>
      </w:r>
      <w:r>
        <w:rPr>
          <w:i/>
        </w:rPr>
        <w:t>ca</w:t>
      </w:r>
    </w:p>
    <w:p w14:paraId="5CA0D4A2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210A2571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5"/>
          <w:w w:val="91"/>
        </w:rPr>
        <w:t>“</w:t>
      </w:r>
      <w:r>
        <w:rPr>
          <w:rFonts w:ascii="Book Antiqua" w:eastAsia="Book Antiqua" w:hAnsi="Book Antiqua" w:cs="Book Antiqua"/>
          <w:b/>
          <w:w w:val="91"/>
        </w:rPr>
        <w:t>O</w:t>
      </w:r>
      <w:r>
        <w:rPr>
          <w:rFonts w:ascii="Book Antiqua" w:eastAsia="Book Antiqua" w:hAnsi="Book Antiqua" w:cs="Book Antiqua"/>
          <w:b/>
          <w:spacing w:val="-10"/>
          <w:w w:val="91"/>
        </w:rPr>
        <w:t xml:space="preserve"> </w:t>
      </w:r>
      <w:r>
        <w:rPr>
          <w:b/>
          <w:i/>
          <w:spacing w:val="-5"/>
          <w:w w:val="91"/>
        </w:rPr>
        <w:t>sakhé</w:t>
      </w:r>
      <w:r>
        <w:rPr>
          <w:rFonts w:ascii="Book Antiqua" w:eastAsia="Book Antiqua" w:hAnsi="Book Antiqua" w:cs="Book Antiqua"/>
          <w:b/>
          <w:w w:val="91"/>
        </w:rPr>
        <w:t>!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Whil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romancin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wit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th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cowher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girls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whose </w:t>
      </w:r>
      <w:r>
        <w:rPr>
          <w:rFonts w:ascii="Book Antiqua" w:eastAsia="Book Antiqua" w:hAnsi="Book Antiqua" w:cs="Book Antiqua"/>
          <w:b/>
          <w:spacing w:val="-4"/>
          <w:w w:val="91"/>
        </w:rPr>
        <w:t>eyebrow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wer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arche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lik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attractiv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creepers</w:t>
      </w:r>
      <w:r>
        <w:rPr>
          <w:rFonts w:ascii="Book Antiqua" w:eastAsia="Book Antiqua" w:hAnsi="Book Antiqua" w:cs="Book Antiqua"/>
          <w:b/>
          <w:w w:val="91"/>
        </w:rPr>
        <w:t xml:space="preserve">,  </w:t>
      </w:r>
      <w:r>
        <w:rPr>
          <w:rFonts w:ascii="Book Antiqua" w:eastAsia="Book Antiqua" w:hAnsi="Book Antiqua" w:cs="Book Antiqua"/>
          <w:b/>
          <w:spacing w:val="-4"/>
          <w:w w:val="91"/>
        </w:rPr>
        <w:t>Govind</w:t>
      </w:r>
      <w:r>
        <w:rPr>
          <w:rFonts w:ascii="Book Antiqua" w:eastAsia="Book Antiqua" w:hAnsi="Book Antiqua" w:cs="Book Antiqua"/>
          <w:b/>
          <w:w w:val="91"/>
        </w:rPr>
        <w:t>a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was </w:t>
      </w:r>
      <w:r>
        <w:rPr>
          <w:rFonts w:ascii="Book Antiqua" w:eastAsia="Book Antiqua" w:hAnsi="Book Antiqua" w:cs="Book Antiqua"/>
          <w:b/>
        </w:rPr>
        <w:t>relishing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37"/>
        </w:rPr>
        <w:t xml:space="preserve"> </w:t>
      </w:r>
      <w:r>
        <w:rPr>
          <w:rFonts w:ascii="Book Antiqua" w:eastAsia="Book Antiqua" w:hAnsi="Book Antiqua" w:cs="Book Antiqua"/>
          <w:b/>
        </w:rPr>
        <w:t>charms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</w:rPr>
        <w:t>eyes.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</w:rPr>
        <w:t>Though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>was</w:t>
      </w:r>
    </w:p>
    <w:p w14:paraId="1D4B2AAF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67B12BC0" w14:textId="77777777" w:rsidR="00150366" w:rsidRDefault="00150366">
      <w:pPr>
        <w:spacing w:line="200" w:lineRule="exact"/>
      </w:pPr>
    </w:p>
    <w:p w14:paraId="12E85D17" w14:textId="77777777" w:rsidR="00150366" w:rsidRDefault="00000000">
      <w:pPr>
        <w:spacing w:before="24" w:line="240" w:lineRule="exact"/>
        <w:ind w:left="120" w:right="87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  <w:w w:val="92"/>
        </w:rPr>
        <w:t>surrounde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-5"/>
          <w:w w:val="91"/>
        </w:rPr>
        <w:t>thron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beautifu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b/>
          <w:i/>
          <w:spacing w:val="-5"/>
          <w:w w:val="90"/>
        </w:rPr>
        <w:t>gopés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soo</w:t>
      </w:r>
      <w:r>
        <w:rPr>
          <w:rFonts w:ascii="Book Antiqua" w:eastAsia="Book Antiqua" w:hAnsi="Book Antiqua" w:cs="Book Antiqua"/>
          <w:b/>
          <w:w w:val="92"/>
        </w:rPr>
        <w:t>n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7"/>
        </w:rPr>
        <w:t>H</w:t>
      </w:r>
      <w:r>
        <w:rPr>
          <w:rFonts w:ascii="Book Antiqua" w:eastAsia="Book Antiqua" w:hAnsi="Book Antiqua" w:cs="Book Antiqua"/>
          <w:b/>
          <w:w w:val="87"/>
        </w:rPr>
        <w:t>e</w:t>
      </w:r>
      <w:r>
        <w:rPr>
          <w:rFonts w:ascii="Book Antiqua" w:eastAsia="Book Antiqua" w:hAnsi="Book Antiqua" w:cs="Book Antiqua"/>
          <w:b/>
          <w:spacing w:val="16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saw </w:t>
      </w:r>
      <w:r>
        <w:rPr>
          <w:rFonts w:ascii="Book Antiqua" w:eastAsia="Book Antiqua" w:hAnsi="Book Antiqua" w:cs="Book Antiqua"/>
          <w:b/>
          <w:spacing w:val="-5"/>
          <w:w w:val="89"/>
        </w:rPr>
        <w:t>Me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-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-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wa</w:t>
      </w:r>
      <w:r>
        <w:rPr>
          <w:rFonts w:ascii="Book Antiqua" w:eastAsia="Book Antiqua" w:hAnsi="Book Antiqua" w:cs="Book Antiqua"/>
          <w:b/>
          <w:w w:val="89"/>
        </w:rPr>
        <w:t xml:space="preserve">s </w:t>
      </w:r>
      <w:r>
        <w:rPr>
          <w:rFonts w:ascii="Book Antiqua" w:eastAsia="Book Antiqua" w:hAnsi="Book Antiqua" w:cs="Book Antiqua"/>
          <w:b/>
          <w:spacing w:val="-5"/>
          <w:w w:val="89"/>
        </w:rPr>
        <w:t>struc</w:t>
      </w:r>
      <w:r>
        <w:rPr>
          <w:rFonts w:ascii="Book Antiqua" w:eastAsia="Book Antiqua" w:hAnsi="Book Antiqua" w:cs="Book Antiqua"/>
          <w:b/>
          <w:w w:val="89"/>
        </w:rPr>
        <w:t>k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wit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wonde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an</w:t>
      </w:r>
      <w:r>
        <w:rPr>
          <w:rFonts w:ascii="Book Antiqua" w:eastAsia="Book Antiqua" w:hAnsi="Book Antiqua" w:cs="Book Antiqua"/>
          <w:b/>
          <w:w w:val="89"/>
        </w:rPr>
        <w:t xml:space="preserve">d </w:t>
      </w:r>
      <w:r>
        <w:rPr>
          <w:rFonts w:ascii="Book Antiqua" w:eastAsia="Book Antiqua" w:hAnsi="Book Antiqua" w:cs="Book Antiqua"/>
          <w:b/>
          <w:spacing w:val="-5"/>
          <w:w w:val="89"/>
        </w:rPr>
        <w:t>sen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al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-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-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the</w:t>
      </w:r>
      <w:r>
        <w:rPr>
          <w:rFonts w:ascii="Book Antiqua" w:eastAsia="Book Antiqua" w:hAnsi="Book Antiqua" w:cs="Book Antiqua"/>
          <w:b/>
          <w:w w:val="89"/>
        </w:rPr>
        <w:t>m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awa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-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with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glance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min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becam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possesse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amorou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desires, </w:t>
      </w:r>
      <w:r>
        <w:rPr>
          <w:rFonts w:ascii="Book Antiqua" w:eastAsia="Book Antiqua" w:hAnsi="Book Antiqua" w:cs="Book Antiqua"/>
          <w:b/>
          <w:spacing w:val="-4"/>
          <w:w w:val="91"/>
        </w:rPr>
        <w:t>causin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4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b/>
          <w:i/>
          <w:spacing w:val="-4"/>
        </w:rPr>
        <w:t>vaàç</w:t>
      </w:r>
      <w:r>
        <w:rPr>
          <w:b/>
          <w:i/>
        </w:rPr>
        <w:t>é</w:t>
      </w:r>
      <w:r>
        <w:rPr>
          <w:b/>
          <w:i/>
          <w:spacing w:val="4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fal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fro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delicat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hand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His </w:t>
      </w:r>
      <w:r>
        <w:rPr>
          <w:rFonts w:ascii="Book Antiqua" w:eastAsia="Book Antiqua" w:hAnsi="Book Antiqua" w:cs="Book Antiqua"/>
          <w:b/>
          <w:spacing w:val="-6"/>
          <w:w w:val="92"/>
        </w:rPr>
        <w:t>cheek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becom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mois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perspiration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-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fac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blossomed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4"/>
        </w:rPr>
        <w:t>necta</w:t>
      </w:r>
      <w:r>
        <w:rPr>
          <w:rFonts w:ascii="Book Antiqua" w:eastAsia="Book Antiqua" w:hAnsi="Book Antiqua" w:cs="Book Antiqua"/>
          <w:b/>
          <w:w w:val="94"/>
        </w:rPr>
        <w:t>r</w:t>
      </w:r>
      <w:r>
        <w:rPr>
          <w:rFonts w:ascii="Book Antiqua" w:eastAsia="Book Antiqua" w:hAnsi="Book Antiqua" w:cs="Book Antiqua"/>
          <w:b/>
          <w:spacing w:val="12"/>
          <w:w w:val="9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bashfu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smil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expressin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4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Hi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exuberance. </w:t>
      </w:r>
      <w:r>
        <w:rPr>
          <w:rFonts w:ascii="Book Antiqua" w:eastAsia="Book Antiqua" w:hAnsi="Book Antiqua" w:cs="Book Antiqua"/>
          <w:b/>
          <w:spacing w:val="-2"/>
          <w:w w:val="92"/>
        </w:rPr>
        <w:t>Whe</w:t>
      </w:r>
      <w:r>
        <w:rPr>
          <w:rFonts w:ascii="Book Antiqua" w:eastAsia="Book Antiqua" w:hAnsi="Book Antiqua" w:cs="Book Antiqua"/>
          <w:b/>
          <w:w w:val="92"/>
        </w:rPr>
        <w:t>n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3"/>
        </w:rPr>
        <w:t>pictur</w:t>
      </w:r>
      <w:r>
        <w:rPr>
          <w:rFonts w:ascii="Book Antiqua" w:eastAsia="Book Antiqua" w:hAnsi="Book Antiqua" w:cs="Book Antiqua"/>
          <w:b/>
          <w:w w:val="93"/>
        </w:rPr>
        <w:t>e</w:t>
      </w:r>
      <w:r>
        <w:rPr>
          <w:rFonts w:ascii="Book Antiqua" w:eastAsia="Book Antiqua" w:hAnsi="Book Antiqua" w:cs="Book Antiqua"/>
          <w:b/>
          <w:spacing w:val="9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3"/>
        </w:rPr>
        <w:t>thi</w:t>
      </w:r>
      <w:r>
        <w:rPr>
          <w:rFonts w:ascii="Book Antiqua" w:eastAsia="Book Antiqua" w:hAnsi="Book Antiqua" w:cs="Book Antiqua"/>
          <w:b/>
          <w:w w:val="93"/>
        </w:rPr>
        <w:t>s</w:t>
      </w:r>
      <w:r>
        <w:rPr>
          <w:rFonts w:ascii="Book Antiqua" w:eastAsia="Book Antiqua" w:hAnsi="Book Antiqua" w:cs="Book Antiqua"/>
          <w:b/>
          <w:spacing w:val="3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3"/>
        </w:rPr>
        <w:t>scene</w:t>
      </w:r>
      <w:r>
        <w:rPr>
          <w:rFonts w:ascii="Book Antiqua" w:eastAsia="Book Antiqua" w:hAnsi="Book Antiqua" w:cs="Book Antiqua"/>
          <w:b/>
          <w:w w:val="93"/>
        </w:rPr>
        <w:t>,</w:t>
      </w:r>
      <w:r>
        <w:rPr>
          <w:rFonts w:ascii="Book Antiqua" w:eastAsia="Book Antiqua" w:hAnsi="Book Antiqua" w:cs="Book Antiqua"/>
          <w:b/>
          <w:spacing w:val="14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fee</w:t>
      </w:r>
      <w:r>
        <w:rPr>
          <w:rFonts w:ascii="Book Antiqua" w:eastAsia="Book Antiqua" w:hAnsi="Book Antiqua" w:cs="Book Antiqua"/>
          <w:b/>
          <w:w w:val="88"/>
        </w:rPr>
        <w:t>l</w:t>
      </w:r>
      <w:r>
        <w:rPr>
          <w:rFonts w:ascii="Book Antiqua" w:eastAsia="Book Antiqua" w:hAnsi="Book Antiqua" w:cs="Book Antiqua"/>
          <w:b/>
          <w:spacing w:val="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indescribabl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bliss.”</w:t>
      </w:r>
    </w:p>
    <w:p w14:paraId="7747E3E3" w14:textId="77777777" w:rsidR="00150366" w:rsidRDefault="00150366">
      <w:pPr>
        <w:spacing w:before="7" w:line="200" w:lineRule="exact"/>
      </w:pPr>
    </w:p>
    <w:p w14:paraId="1BFE85EF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E64EF14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51349028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6"/>
        </w:rPr>
        <w:t>I</w:t>
      </w:r>
      <w:r>
        <w:t>n</w:t>
      </w:r>
      <w:r>
        <w:rPr>
          <w:spacing w:val="12"/>
        </w:rPr>
        <w:t xml:space="preserve"> </w:t>
      </w:r>
      <w:r>
        <w:rPr>
          <w:spacing w:val="-6"/>
        </w:rPr>
        <w:t>separation</w:t>
      </w:r>
      <w:r>
        <w:t>,</w:t>
      </w:r>
      <w:r>
        <w:rPr>
          <w:spacing w:val="3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6"/>
        </w:rPr>
        <w:t>thre</w:t>
      </w:r>
      <w:r>
        <w:t>e</w:t>
      </w:r>
      <w:r>
        <w:rPr>
          <w:spacing w:val="26"/>
        </w:rPr>
        <w:t xml:space="preserve"> </w:t>
      </w:r>
      <w:r>
        <w:rPr>
          <w:spacing w:val="-6"/>
        </w:rPr>
        <w:t>type</w:t>
      </w:r>
      <w:r>
        <w:t>s</w:t>
      </w:r>
      <w:r>
        <w:rPr>
          <w:spacing w:val="10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6"/>
        </w:rPr>
        <w:t>realizatio</w:t>
      </w:r>
      <w:r>
        <w:t>n</w:t>
      </w:r>
      <w:r>
        <w:rPr>
          <w:spacing w:val="27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6"/>
          <w:w w:val="104"/>
        </w:rPr>
        <w:t xml:space="preserve">remembrance </w:t>
      </w:r>
      <w:r>
        <w:t>(</w:t>
      </w:r>
      <w:r>
        <w:rPr>
          <w:i/>
        </w:rPr>
        <w:t>smaraëa</w:t>
      </w:r>
      <w:r>
        <w:t>),</w:t>
      </w:r>
      <w:r>
        <w:rPr>
          <w:spacing w:val="14"/>
        </w:rPr>
        <w:t xml:space="preserve"> </w:t>
      </w:r>
      <w:r>
        <w:t>internal</w:t>
      </w:r>
      <w:r>
        <w:rPr>
          <w:spacing w:val="27"/>
        </w:rPr>
        <w:t xml:space="preserve"> </w:t>
      </w:r>
      <w:r>
        <w:t>vision (</w:t>
      </w:r>
      <w:r>
        <w:rPr>
          <w:i/>
        </w:rPr>
        <w:t>sphürti</w:t>
      </w:r>
      <w:r>
        <w:t>)</w:t>
      </w:r>
      <w:r>
        <w:rPr>
          <w:spacing w:val="6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direct</w:t>
      </w:r>
      <w:r>
        <w:rPr>
          <w:spacing w:val="13"/>
        </w:rPr>
        <w:t xml:space="preserve"> </w:t>
      </w:r>
      <w:r>
        <w:rPr>
          <w:w w:val="104"/>
        </w:rPr>
        <w:t xml:space="preserve">audience </w:t>
      </w:r>
      <w:r>
        <w:rPr>
          <w:spacing w:val="-2"/>
        </w:rPr>
        <w:t>(</w:t>
      </w:r>
      <w:r>
        <w:rPr>
          <w:i/>
          <w:spacing w:val="-2"/>
        </w:rPr>
        <w:t>avirbhäva</w:t>
      </w:r>
      <w:r>
        <w:t>)</w:t>
      </w:r>
      <w:r>
        <w:rPr>
          <w:spacing w:val="3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rPr>
          <w:spacing w:val="-2"/>
        </w:rPr>
        <w:t>awakene</w:t>
      </w:r>
      <w:r>
        <w:t>d</w:t>
      </w:r>
      <w:r>
        <w:rPr>
          <w:spacing w:val="30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9"/>
          <w:w w:val="77"/>
        </w:rPr>
        <w:t xml:space="preserve"> </w:t>
      </w:r>
      <w:r>
        <w:rPr>
          <w:spacing w:val="-2"/>
        </w:rPr>
        <w:t>Rädhä</w:t>
      </w:r>
      <w:r>
        <w:t>.</w:t>
      </w:r>
      <w:r>
        <w:rPr>
          <w:spacing w:val="12"/>
        </w:rPr>
        <w:t xml:space="preserve"> </w:t>
      </w:r>
      <w:r>
        <w:rPr>
          <w:spacing w:val="-2"/>
        </w:rPr>
        <w:t>Firs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Sh</w:t>
      </w:r>
      <w:r>
        <w:t xml:space="preserve">e </w:t>
      </w:r>
      <w:r>
        <w:rPr>
          <w:spacing w:val="-2"/>
          <w:w w:val="103"/>
        </w:rPr>
        <w:t xml:space="preserve">experienced </w:t>
      </w:r>
      <w:r>
        <w:rPr>
          <w:i/>
          <w:spacing w:val="-4"/>
        </w:rPr>
        <w:t>smaraëa</w:t>
      </w:r>
      <w:r>
        <w:rPr>
          <w:i/>
        </w:rPr>
        <w:t>.</w:t>
      </w:r>
      <w:r>
        <w:rPr>
          <w:i/>
          <w:spacing w:val="29"/>
        </w:rPr>
        <w:t xml:space="preserve"> </w:t>
      </w:r>
      <w:r>
        <w:rPr>
          <w:spacing w:val="-4"/>
        </w:rPr>
        <w:t>Whe</w:t>
      </w:r>
      <w:r>
        <w:t xml:space="preserve">n </w:t>
      </w:r>
      <w:r>
        <w:rPr>
          <w:spacing w:val="6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38"/>
        </w:rPr>
        <w:t xml:space="preserve"> </w:t>
      </w:r>
      <w:r>
        <w:rPr>
          <w:spacing w:val="-4"/>
        </w:rPr>
        <w:t>moo</w:t>
      </w:r>
      <w:r>
        <w:t xml:space="preserve">d  </w:t>
      </w:r>
      <w:r>
        <w:rPr>
          <w:spacing w:val="-4"/>
        </w:rPr>
        <w:t>intensifie</w:t>
      </w:r>
      <w:r>
        <w:t xml:space="preserve">d </w:t>
      </w:r>
      <w:r>
        <w:rPr>
          <w:spacing w:val="7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43"/>
        </w:rPr>
        <w:t xml:space="preserve"> </w:t>
      </w:r>
      <w:r>
        <w:rPr>
          <w:i/>
          <w:spacing w:val="-4"/>
          <w:w w:val="96"/>
        </w:rPr>
        <w:t>sudépta-mahäbhäva</w:t>
      </w:r>
      <w:r>
        <w:rPr>
          <w:w w:val="103"/>
        </w:rPr>
        <w:t xml:space="preserve">, </w:t>
      </w:r>
      <w:r>
        <w:t xml:space="preserve">pastimes </w:t>
      </w:r>
      <w:r>
        <w:rPr>
          <w:spacing w:val="11"/>
        </w:rPr>
        <w:t xml:space="preserve"> </w:t>
      </w:r>
      <w:r>
        <w:t xml:space="preserve">manifested </w:t>
      </w:r>
      <w:r>
        <w:rPr>
          <w:spacing w:val="17"/>
        </w:rPr>
        <w:t xml:space="preserve"> </w:t>
      </w:r>
      <w:r>
        <w:t xml:space="preserve">automatically </w:t>
      </w:r>
      <w:r>
        <w:rPr>
          <w:spacing w:val="23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vision  within </w:t>
      </w:r>
      <w:r>
        <w:rPr>
          <w:spacing w:val="16"/>
        </w:rPr>
        <w:t xml:space="preserve"> </w:t>
      </w:r>
      <w:r>
        <w:rPr>
          <w:w w:val="102"/>
        </w:rPr>
        <w:t xml:space="preserve">Her </w:t>
      </w:r>
      <w:r>
        <w:t>heart.</w:t>
      </w:r>
      <w:r>
        <w:rPr>
          <w:spacing w:val="27"/>
        </w:rPr>
        <w:t xml:space="preserve"> </w:t>
      </w:r>
      <w:r>
        <w:t>Now,</w:t>
      </w:r>
      <w:r>
        <w:rPr>
          <w:spacing w:val="9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present</w:t>
      </w:r>
      <w:r>
        <w:rPr>
          <w:spacing w:val="29"/>
        </w:rPr>
        <w:t xml:space="preserve"> </w:t>
      </w:r>
      <w:r>
        <w:t>verses,</w:t>
      </w:r>
      <w:r>
        <w:rPr>
          <w:spacing w:val="5"/>
        </w:rPr>
        <w:t xml:space="preserve"> </w:t>
      </w:r>
      <w:r>
        <w:t>Her</w:t>
      </w:r>
      <w:r>
        <w:rPr>
          <w:spacing w:val="6"/>
        </w:rPr>
        <w:t xml:space="preserve"> </w:t>
      </w:r>
      <w:r>
        <w:t>realization</w:t>
      </w:r>
      <w:r>
        <w:rPr>
          <w:spacing w:val="25"/>
        </w:rPr>
        <w:t xml:space="preserve"> </w:t>
      </w:r>
      <w:r>
        <w:t xml:space="preserve">is </w:t>
      </w:r>
      <w:r>
        <w:rPr>
          <w:i/>
        </w:rPr>
        <w:t>säkñät- anubhava</w:t>
      </w:r>
      <w:r>
        <w:t>, a</w:t>
      </w:r>
      <w:r>
        <w:rPr>
          <w:spacing w:val="23"/>
        </w:rPr>
        <w:t xml:space="preserve"> </w:t>
      </w:r>
      <w:r>
        <w:t>direct</w:t>
      </w:r>
      <w:r>
        <w:rPr>
          <w:spacing w:val="45"/>
        </w:rPr>
        <w:t xml:space="preserve"> </w:t>
      </w:r>
      <w:r>
        <w:t>experience.  She</w:t>
      </w:r>
      <w:r>
        <w:rPr>
          <w:spacing w:val="17"/>
        </w:rPr>
        <w:t xml:space="preserve"> </w:t>
      </w:r>
      <w:r>
        <w:t>tells</w:t>
      </w:r>
      <w:r>
        <w:rPr>
          <w:spacing w:val="29"/>
        </w:rPr>
        <w:t xml:space="preserve"> </w:t>
      </w:r>
      <w:r>
        <w:t>Her</w:t>
      </w:r>
      <w:r>
        <w:rPr>
          <w:spacing w:val="29"/>
        </w:rPr>
        <w:t xml:space="preserve"> </w:t>
      </w:r>
      <w:r>
        <w:t>friend,</w:t>
      </w:r>
      <w:r>
        <w:rPr>
          <w:spacing w:val="38"/>
        </w:rPr>
        <w:t xml:space="preserve"> </w:t>
      </w:r>
      <w:r>
        <w:t>“</w:t>
      </w:r>
      <w:r>
        <w:rPr>
          <w:i/>
        </w:rPr>
        <w:t>Sakhé</w:t>
      </w:r>
      <w:r>
        <w:t xml:space="preserve">, </w:t>
      </w:r>
      <w:r>
        <w:rPr>
          <w:spacing w:val="-5"/>
        </w:rPr>
        <w:t>look</w:t>
      </w:r>
      <w:r>
        <w:t>!</w:t>
      </w:r>
      <w:r>
        <w:rPr>
          <w:spacing w:val="25"/>
        </w:rPr>
        <w:t xml:space="preserve"> </w:t>
      </w:r>
      <w:r>
        <w:t>I</w:t>
      </w:r>
      <w:r>
        <w:rPr>
          <w:spacing w:val="8"/>
        </w:rPr>
        <w:t xml:space="preserve"> </w:t>
      </w:r>
      <w:r>
        <w:rPr>
          <w:spacing w:val="-5"/>
        </w:rPr>
        <w:t>fee</w:t>
      </w:r>
      <w:r>
        <w:t>l</w:t>
      </w:r>
      <w:r>
        <w:rPr>
          <w:spacing w:val="-1"/>
        </w:rPr>
        <w:t xml:space="preserve"> </w:t>
      </w:r>
      <w:r>
        <w:rPr>
          <w:spacing w:val="-5"/>
        </w:rPr>
        <w:t>overjoye</w:t>
      </w:r>
      <w:r>
        <w:t>d</w:t>
      </w:r>
      <w:r>
        <w:rPr>
          <w:spacing w:val="16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5"/>
        </w:rPr>
        <w:t xml:space="preserve"> </w:t>
      </w:r>
      <w:r>
        <w:rPr>
          <w:spacing w:val="-5"/>
        </w:rPr>
        <w:t>a</w:t>
      </w:r>
      <w:r>
        <w:t>m</w:t>
      </w:r>
      <w:r>
        <w:rPr>
          <w:spacing w:val="15"/>
        </w:rPr>
        <w:t xml:space="preserve"> </w:t>
      </w:r>
      <w:r>
        <w:rPr>
          <w:spacing w:val="-5"/>
        </w:rPr>
        <w:t>laughin</w:t>
      </w:r>
      <w:r>
        <w:t>g</w:t>
      </w:r>
      <w:r>
        <w:rPr>
          <w:spacing w:val="29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5"/>
        </w:rPr>
        <w:t>se</w:t>
      </w:r>
      <w:r>
        <w:t>e</w:t>
      </w:r>
      <w:r>
        <w:rPr>
          <w:spacing w:val="8"/>
        </w:rPr>
        <w:t xml:space="preserve"> </w:t>
      </w:r>
      <w:r>
        <w:rPr>
          <w:spacing w:val="-5"/>
        </w:rPr>
        <w:t>Govind</w:t>
      </w:r>
      <w:r>
        <w:t>a</w:t>
      </w:r>
      <w:r>
        <w:rPr>
          <w:spacing w:val="22"/>
        </w:rPr>
        <w:t xml:space="preserve"> </w:t>
      </w:r>
      <w:r>
        <w:rPr>
          <w:spacing w:val="-5"/>
        </w:rPr>
        <w:t>her</w:t>
      </w:r>
      <w:r>
        <w:t>e</w:t>
      </w:r>
      <w:r>
        <w:rPr>
          <w:spacing w:val="25"/>
        </w:rPr>
        <w:t xml:space="preserve"> </w:t>
      </w:r>
      <w:r>
        <w:rPr>
          <w:spacing w:val="-5"/>
          <w:w w:val="107"/>
        </w:rPr>
        <w:t xml:space="preserve">in </w:t>
      </w:r>
      <w:r>
        <w:t>the</w:t>
      </w:r>
      <w:r>
        <w:rPr>
          <w:spacing w:val="19"/>
        </w:rPr>
        <w:t xml:space="preserve"> </w:t>
      </w:r>
      <w:r>
        <w:rPr>
          <w:spacing w:val="-14"/>
        </w:rPr>
        <w:t>V</w:t>
      </w:r>
      <w:r>
        <w:t>raja</w:t>
      </w:r>
      <w:r>
        <w:rPr>
          <w:spacing w:val="-8"/>
        </w:rPr>
        <w:t xml:space="preserve"> </w:t>
      </w:r>
      <w:r>
        <w:t>forest</w:t>
      </w:r>
      <w:r>
        <w:rPr>
          <w:spacing w:val="11"/>
        </w:rPr>
        <w:t xml:space="preserve"> </w:t>
      </w:r>
      <w:r>
        <w:t>accompanied</w:t>
      </w:r>
      <w:r>
        <w:rPr>
          <w:spacing w:val="34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beautiful</w:t>
      </w:r>
      <w:r>
        <w:rPr>
          <w:spacing w:val="23"/>
        </w:rPr>
        <w:t xml:space="preserve"> </w:t>
      </w:r>
      <w:r>
        <w:rPr>
          <w:i/>
        </w:rPr>
        <w:t>vraja-gopés</w:t>
      </w:r>
      <w:r>
        <w:t>.”</w:t>
      </w:r>
    </w:p>
    <w:p w14:paraId="688B29B8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DCC53DB" w14:textId="77777777" w:rsidR="00150366" w:rsidRDefault="00000000">
      <w:pPr>
        <w:spacing w:line="250" w:lineRule="auto"/>
        <w:ind w:left="120" w:right="85" w:firstLine="360"/>
        <w:jc w:val="both"/>
      </w:pPr>
      <w:r>
        <w:t>Her</w:t>
      </w:r>
      <w:r>
        <w:rPr>
          <w:spacing w:val="24"/>
        </w:rPr>
        <w:t xml:space="preserve"> </w:t>
      </w:r>
      <w:r>
        <w:rPr>
          <w:i/>
        </w:rPr>
        <w:t>sakhé</w:t>
      </w:r>
      <w:r>
        <w:rPr>
          <w:i/>
          <w:spacing w:val="-17"/>
        </w:rPr>
        <w:t xml:space="preserve"> </w:t>
      </w:r>
      <w:r>
        <w:t>asks,</w:t>
      </w:r>
      <w:r>
        <w:rPr>
          <w:spacing w:val="26"/>
        </w:rPr>
        <w:t xml:space="preserve"> </w:t>
      </w:r>
      <w:r>
        <w:t>“O</w:t>
      </w:r>
      <w:r>
        <w:rPr>
          <w:spacing w:val="18"/>
        </w:rPr>
        <w:t xml:space="preserve"> </w:t>
      </w:r>
      <w:r>
        <w:t>silly</w:t>
      </w:r>
      <w:r>
        <w:rPr>
          <w:spacing w:val="15"/>
        </w:rPr>
        <w:t xml:space="preserve"> </w:t>
      </w:r>
      <w:r>
        <w:t>girl,</w:t>
      </w:r>
      <w:r>
        <w:rPr>
          <w:spacing w:val="21"/>
        </w:rPr>
        <w:t xml:space="preserve"> </w:t>
      </w:r>
      <w:r>
        <w:t>blinded</w:t>
      </w:r>
      <w:r>
        <w:rPr>
          <w:spacing w:val="48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love!</w:t>
      </w:r>
      <w:r>
        <w:rPr>
          <w:spacing w:val="22"/>
        </w:rPr>
        <w:t xml:space="preserve"> </w:t>
      </w:r>
      <w:r>
        <w:t>How</w:t>
      </w:r>
      <w:r>
        <w:rPr>
          <w:spacing w:val="18"/>
        </w:rPr>
        <w:t xml:space="preserve"> </w:t>
      </w:r>
      <w:r>
        <w:rPr>
          <w:w w:val="104"/>
        </w:rPr>
        <w:t xml:space="preserve">can </w:t>
      </w:r>
      <w:r>
        <w:t>You</w:t>
      </w:r>
      <w:r>
        <w:rPr>
          <w:spacing w:val="1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bliss</w:t>
      </w:r>
      <w:r>
        <w:rPr>
          <w:spacing w:val="22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Keçava</w:t>
      </w:r>
      <w:r>
        <w:rPr>
          <w:spacing w:val="-12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left</w:t>
      </w:r>
      <w:r>
        <w:rPr>
          <w:spacing w:val="18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order</w:t>
      </w:r>
      <w:r>
        <w:rPr>
          <w:spacing w:val="43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rPr>
          <w:w w:val="101"/>
        </w:rPr>
        <w:t xml:space="preserve">frolic </w:t>
      </w:r>
      <w:r>
        <w:t>with</w:t>
      </w:r>
      <w:r>
        <w:rPr>
          <w:spacing w:val="44"/>
        </w:rPr>
        <w:t xml:space="preserve"> </w:t>
      </w:r>
      <w:r>
        <w:t xml:space="preserve">other </w:t>
      </w:r>
      <w:r>
        <w:rPr>
          <w:spacing w:val="5"/>
        </w:rPr>
        <w:t xml:space="preserve"> </w:t>
      </w:r>
      <w:r>
        <w:rPr>
          <w:i/>
          <w:w w:val="90"/>
        </w:rPr>
        <w:t>gopés</w:t>
      </w:r>
      <w:r>
        <w:rPr>
          <w:w w:val="90"/>
        </w:rPr>
        <w:t>?”</w:t>
      </w:r>
      <w:r>
        <w:rPr>
          <w:spacing w:val="36"/>
          <w:w w:val="90"/>
        </w:rPr>
        <w:t xml:space="preserve"> </w:t>
      </w:r>
      <w:r>
        <w:t>Rädhä</w:t>
      </w:r>
      <w:r>
        <w:rPr>
          <w:spacing w:val="31"/>
        </w:rPr>
        <w:t xml:space="preserve"> </w:t>
      </w:r>
      <w:r>
        <w:t>replies,</w:t>
      </w:r>
      <w:r>
        <w:rPr>
          <w:spacing w:val="38"/>
        </w:rPr>
        <w:t xml:space="preserve"> </w:t>
      </w:r>
      <w:r>
        <w:t>“When</w:t>
      </w:r>
      <w:r>
        <w:rPr>
          <w:spacing w:val="49"/>
        </w:rPr>
        <w:t xml:space="preserve"> </w:t>
      </w:r>
      <w:r>
        <w:t>He</w:t>
      </w:r>
      <w:r>
        <w:rPr>
          <w:spacing w:val="26"/>
        </w:rPr>
        <w:t xml:space="preserve"> </w:t>
      </w:r>
      <w:r>
        <w:t>notices</w:t>
      </w:r>
      <w:r>
        <w:rPr>
          <w:spacing w:val="49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t>I am</w:t>
      </w:r>
      <w:r>
        <w:rPr>
          <w:spacing w:val="14"/>
        </w:rPr>
        <w:t xml:space="preserve"> </w:t>
      </w:r>
      <w:r>
        <w:t>here,</w:t>
      </w:r>
      <w:r>
        <w:rPr>
          <w:spacing w:val="27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feel</w:t>
      </w:r>
      <w:r>
        <w:rPr>
          <w:spacing w:val="-2"/>
        </w:rPr>
        <w:t xml:space="preserve"> </w:t>
      </w:r>
      <w:r>
        <w:t>so</w:t>
      </w:r>
      <w:r>
        <w:rPr>
          <w:spacing w:val="11"/>
        </w:rPr>
        <w:t xml:space="preserve"> </w:t>
      </w:r>
      <w:r>
        <w:t>embarrassed</w:t>
      </w:r>
      <w:r>
        <w:rPr>
          <w:spacing w:val="37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guilty</w:t>
      </w:r>
      <w:r>
        <w:rPr>
          <w:spacing w:val="16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will break</w:t>
      </w:r>
      <w:r>
        <w:rPr>
          <w:spacing w:val="18"/>
        </w:rPr>
        <w:t xml:space="preserve"> </w:t>
      </w:r>
      <w:r>
        <w:t>out</w:t>
      </w:r>
      <w:r>
        <w:rPr>
          <w:spacing w:val="20"/>
        </w:rPr>
        <w:t xml:space="preserve"> </w:t>
      </w:r>
      <w:r>
        <w:t>into</w:t>
      </w:r>
      <w:r>
        <w:rPr>
          <w:spacing w:val="22"/>
        </w:rPr>
        <w:t xml:space="preserve"> </w:t>
      </w:r>
      <w:r>
        <w:t>a heavy sweat,</w:t>
      </w:r>
      <w:r>
        <w:rPr>
          <w:spacing w:val="5"/>
        </w:rPr>
        <w:t xml:space="preserve"> </w:t>
      </w:r>
      <w:r>
        <w:t>making</w:t>
      </w:r>
      <w:r>
        <w:rPr>
          <w:spacing w:val="18"/>
        </w:rPr>
        <w:t xml:space="preserve"> </w:t>
      </w:r>
      <w:r>
        <w:t>His cheeks</w:t>
      </w:r>
      <w:r>
        <w:rPr>
          <w:spacing w:val="16"/>
        </w:rPr>
        <w:t xml:space="preserve"> </w:t>
      </w:r>
      <w:r>
        <w:t>drip</w:t>
      </w:r>
      <w:r>
        <w:rPr>
          <w:spacing w:val="19"/>
        </w:rPr>
        <w:t xml:space="preserve"> </w:t>
      </w:r>
      <w:r>
        <w:rPr>
          <w:w w:val="105"/>
        </w:rPr>
        <w:t xml:space="preserve">with </w:t>
      </w:r>
      <w:r>
        <w:t xml:space="preserve">perspiration. </w:t>
      </w:r>
      <w:r>
        <w:rPr>
          <w:spacing w:val="2"/>
        </w:rPr>
        <w:t xml:space="preserve"> </w:t>
      </w:r>
      <w:r>
        <w:t>When</w:t>
      </w:r>
      <w:r>
        <w:rPr>
          <w:spacing w:val="26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sees</w:t>
      </w:r>
      <w:r>
        <w:rPr>
          <w:spacing w:val="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ecstatic</w:t>
      </w:r>
      <w:r>
        <w:rPr>
          <w:spacing w:val="14"/>
        </w:rPr>
        <w:t xml:space="preserve"> </w:t>
      </w:r>
      <w:r>
        <w:t>symptoms</w:t>
      </w:r>
      <w:r>
        <w:rPr>
          <w:spacing w:val="27"/>
        </w:rPr>
        <w:t xml:space="preserve"> </w:t>
      </w:r>
      <w:r>
        <w:rPr>
          <w:w w:val="116"/>
        </w:rPr>
        <w:t>(</w:t>
      </w:r>
      <w:r>
        <w:rPr>
          <w:i/>
          <w:w w:val="101"/>
        </w:rPr>
        <w:t xml:space="preserve">sättvika- </w:t>
      </w:r>
      <w:r>
        <w:rPr>
          <w:i/>
        </w:rPr>
        <w:t>bhäva</w:t>
      </w:r>
      <w:r>
        <w:t>),</w:t>
      </w:r>
      <w:r>
        <w:rPr>
          <w:spacing w:val="-8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experience</w:t>
      </w:r>
      <w:r>
        <w:rPr>
          <w:spacing w:val="25"/>
        </w:rPr>
        <w:t xml:space="preserve"> </w:t>
      </w:r>
      <w:r>
        <w:t>them.</w:t>
      </w:r>
      <w:r>
        <w:rPr>
          <w:spacing w:val="26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flute</w:t>
      </w:r>
      <w:r>
        <w:rPr>
          <w:spacing w:val="10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slip</w:t>
      </w:r>
      <w:r>
        <w:rPr>
          <w:spacing w:val="5"/>
        </w:rPr>
        <w:t xml:space="preserve"> </w:t>
      </w:r>
      <w:r>
        <w:rPr>
          <w:w w:val="102"/>
        </w:rPr>
        <w:t xml:space="preserve">from </w:t>
      </w:r>
      <w:r>
        <w:t>His</w:t>
      </w:r>
      <w:r>
        <w:rPr>
          <w:spacing w:val="33"/>
        </w:rPr>
        <w:t xml:space="preserve"> </w:t>
      </w:r>
      <w:r>
        <w:t xml:space="preserve">hands </w:t>
      </w:r>
      <w:r>
        <w:rPr>
          <w:spacing w:val="11"/>
        </w:rPr>
        <w:t xml:space="preserve"> </w:t>
      </w:r>
      <w:r>
        <w:t xml:space="preserve">out </w:t>
      </w:r>
      <w:r>
        <w:rPr>
          <w:spacing w:val="4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shame.  Though </w:t>
      </w:r>
      <w:r>
        <w:rPr>
          <w:spacing w:val="14"/>
        </w:rPr>
        <w:t xml:space="preserve"> </w:t>
      </w:r>
      <w:r>
        <w:t xml:space="preserve">the  </w:t>
      </w:r>
      <w:r>
        <w:rPr>
          <w:i/>
          <w:w w:val="93"/>
        </w:rPr>
        <w:t>vraja-gopés</w:t>
      </w:r>
      <w:r>
        <w:rPr>
          <w:i/>
          <w:spacing w:val="37"/>
          <w:w w:val="93"/>
        </w:rPr>
        <w:t xml:space="preserve"> </w:t>
      </w:r>
      <w:r>
        <w:rPr>
          <w:w w:val="101"/>
        </w:rPr>
        <w:t xml:space="preserve">fascinate </w:t>
      </w:r>
      <w:r>
        <w:rPr>
          <w:spacing w:val="-2"/>
        </w:rPr>
        <w:t>Hi</w:t>
      </w:r>
      <w:r>
        <w:t>m</w:t>
      </w:r>
      <w:r>
        <w:rPr>
          <w:spacing w:val="12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31"/>
        </w:rPr>
        <w:t xml:space="preserve"> </w:t>
      </w:r>
      <w:r>
        <w:rPr>
          <w:spacing w:val="-2"/>
        </w:rPr>
        <w:t>creeper-lik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eyebrows</w:t>
      </w:r>
      <w:r>
        <w:t>,</w:t>
      </w:r>
      <w:r>
        <w:rPr>
          <w:spacing w:val="13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2"/>
        </w:rPr>
        <w:t>jus</w:t>
      </w:r>
      <w:r>
        <w:t>t</w:t>
      </w:r>
      <w:r>
        <w:rPr>
          <w:spacing w:val="22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flic</w:t>
      </w:r>
      <w:r>
        <w:t>k</w:t>
      </w:r>
      <w:r>
        <w:rPr>
          <w:spacing w:val="5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  <w:w w:val="107"/>
        </w:rPr>
        <w:t xml:space="preserve">the </w:t>
      </w:r>
      <w:r>
        <w:rPr>
          <w:spacing w:val="-2"/>
        </w:rPr>
        <w:t>eyebro</w:t>
      </w:r>
      <w:r>
        <w:t>w</w:t>
      </w:r>
      <w:r>
        <w:rPr>
          <w:spacing w:val="5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-2"/>
        </w:rPr>
        <w:t xml:space="preserve"> wil</w:t>
      </w:r>
      <w:r>
        <w:t>l</w:t>
      </w:r>
      <w:r>
        <w:rPr>
          <w:spacing w:val="-2"/>
        </w:rPr>
        <w:t xml:space="preserve"> sen</w:t>
      </w:r>
      <w:r>
        <w:t>d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t>m</w:t>
      </w:r>
      <w:r>
        <w:rPr>
          <w:spacing w:val="22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-2"/>
        </w:rPr>
        <w:t xml:space="preserve"> away</w:t>
      </w:r>
      <w:r>
        <w:t>.</w:t>
      </w:r>
      <w:r>
        <w:rPr>
          <w:spacing w:val="-7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-2"/>
        </w:rPr>
        <w:t xml:space="preserve"> face</w:t>
      </w:r>
      <w:r>
        <w:t>,</w:t>
      </w:r>
      <w:r>
        <w:rPr>
          <w:spacing w:val="-10"/>
        </w:rPr>
        <w:t xml:space="preserve"> </w:t>
      </w:r>
      <w:r>
        <w:rPr>
          <w:spacing w:val="-2"/>
        </w:rPr>
        <w:t>evincin</w:t>
      </w:r>
      <w:r>
        <w:t>g</w:t>
      </w:r>
      <w:r>
        <w:rPr>
          <w:spacing w:val="1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2"/>
          <w:w w:val="104"/>
        </w:rPr>
        <w:t xml:space="preserve">mild </w:t>
      </w:r>
      <w:r>
        <w:t>smile,</w:t>
      </w:r>
      <w:r>
        <w:rPr>
          <w:spacing w:val="38"/>
        </w:rPr>
        <w:t xml:space="preserve"> </w:t>
      </w:r>
      <w:r>
        <w:t>will</w:t>
      </w:r>
      <w:r>
        <w:rPr>
          <w:spacing w:val="28"/>
        </w:rPr>
        <w:t xml:space="preserve"> </w:t>
      </w:r>
      <w:r>
        <w:t>become</w:t>
      </w:r>
      <w:r>
        <w:rPr>
          <w:spacing w:val="41"/>
        </w:rPr>
        <w:t xml:space="preserve"> </w:t>
      </w:r>
      <w:r>
        <w:t xml:space="preserve">utterly </w:t>
      </w:r>
      <w:r>
        <w:rPr>
          <w:spacing w:val="4"/>
        </w:rPr>
        <w:t xml:space="preserve"> </w:t>
      </w:r>
      <w:r>
        <w:t xml:space="preserve">captivating. </w:t>
      </w:r>
      <w:r>
        <w:rPr>
          <w:spacing w:val="6"/>
        </w:rPr>
        <w:t xml:space="preserve"> </w:t>
      </w:r>
      <w:r>
        <w:t xml:space="preserve">When </w:t>
      </w:r>
      <w:r>
        <w:rPr>
          <w:spacing w:val="2"/>
        </w:rPr>
        <w:t xml:space="preserve"> </w:t>
      </w:r>
      <w:r>
        <w:t>I</w:t>
      </w:r>
      <w:r>
        <w:rPr>
          <w:spacing w:val="28"/>
        </w:rPr>
        <w:t xml:space="preserve"> </w:t>
      </w:r>
      <w:r>
        <w:t>behold  My treasured</w:t>
      </w:r>
      <w:r>
        <w:rPr>
          <w:spacing w:val="37"/>
        </w:rPr>
        <w:t xml:space="preserve"> </w:t>
      </w:r>
      <w:r>
        <w:t>sweetheart</w:t>
      </w:r>
      <w:r>
        <w:rPr>
          <w:spacing w:val="34"/>
        </w:rPr>
        <w:t xml:space="preserve"> </w:t>
      </w:r>
      <w:r>
        <w:t>looking</w:t>
      </w:r>
      <w:r>
        <w:rPr>
          <w:spacing w:val="18"/>
        </w:rPr>
        <w:t xml:space="preserve"> </w:t>
      </w:r>
      <w:r>
        <w:t>like</w:t>
      </w:r>
      <w:r>
        <w:rPr>
          <w:spacing w:val="6"/>
        </w:rPr>
        <w:t xml:space="preserve"> </w:t>
      </w:r>
      <w:r>
        <w:t>this,</w:t>
      </w:r>
      <w:r>
        <w:rPr>
          <w:spacing w:val="20"/>
        </w:rPr>
        <w:t xml:space="preserve"> </w:t>
      </w:r>
      <w:r>
        <w:t>I will drown</w:t>
      </w:r>
      <w:r>
        <w:rPr>
          <w:spacing w:val="26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rPr>
          <w:w w:val="101"/>
        </w:rPr>
        <w:t xml:space="preserve">bliss. </w:t>
      </w:r>
      <w:r>
        <w:rPr>
          <w:i/>
          <w:w w:val="95"/>
        </w:rPr>
        <w:t>Sakhé</w:t>
      </w:r>
      <w:r>
        <w:rPr>
          <w:w w:val="95"/>
        </w:rPr>
        <w:t>!</w:t>
      </w:r>
      <w:r>
        <w:rPr>
          <w:spacing w:val="6"/>
          <w:w w:val="95"/>
        </w:rPr>
        <w:t xml:space="preserve"> </w:t>
      </w:r>
      <w:r>
        <w:t>When,</w:t>
      </w:r>
      <w:r>
        <w:rPr>
          <w:spacing w:val="28"/>
        </w:rPr>
        <w:t xml:space="preserve"> </w:t>
      </w:r>
      <w:r>
        <w:t>oh</w:t>
      </w:r>
      <w:r>
        <w:rPr>
          <w:spacing w:val="16"/>
        </w:rPr>
        <w:t xml:space="preserve"> </w:t>
      </w:r>
      <w:r>
        <w:t>when</w:t>
      </w:r>
      <w:r>
        <w:rPr>
          <w:spacing w:val="24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meet</w:t>
      </w:r>
      <w:r>
        <w:rPr>
          <w:spacing w:val="18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precious</w:t>
      </w:r>
      <w:r>
        <w:rPr>
          <w:spacing w:val="29"/>
        </w:rPr>
        <w:t xml:space="preserve"> </w:t>
      </w:r>
      <w:r>
        <w:rPr>
          <w:w w:val="102"/>
        </w:rPr>
        <w:t>darling?”</w:t>
      </w:r>
    </w:p>
    <w:p w14:paraId="62B9D47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E19E11C" w14:textId="77777777" w:rsidR="00150366" w:rsidRDefault="00000000">
      <w:pPr>
        <w:ind w:left="480"/>
      </w:pPr>
      <w:r>
        <w:rPr>
          <w:spacing w:val="-4"/>
        </w:rPr>
        <w:t>Thi</w:t>
      </w:r>
      <w:r>
        <w:t>s</w:t>
      </w:r>
      <w:r>
        <w:rPr>
          <w:spacing w:val="39"/>
        </w:rPr>
        <w:t xml:space="preserve"> </w:t>
      </w:r>
      <w:r>
        <w:rPr>
          <w:spacing w:val="-4"/>
        </w:rPr>
        <w:t>vers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include</w:t>
      </w:r>
      <w:r>
        <w:t xml:space="preserve">s </w:t>
      </w:r>
      <w:r>
        <w:rPr>
          <w:spacing w:val="5"/>
        </w:rPr>
        <w:t xml:space="preserve"> </w:t>
      </w:r>
      <w:r>
        <w:rPr>
          <w:i/>
          <w:spacing w:val="-4"/>
          <w:w w:val="95"/>
        </w:rPr>
        <w:t>çärdüla-vikréòita-chanda</w:t>
      </w:r>
      <w:r>
        <w:rPr>
          <w:w w:val="95"/>
        </w:rPr>
        <w:t xml:space="preserve">, </w:t>
      </w:r>
      <w:r>
        <w:rPr>
          <w:spacing w:val="3"/>
          <w:w w:val="95"/>
        </w:rPr>
        <w:t xml:space="preserve"> </w:t>
      </w:r>
      <w:r>
        <w:rPr>
          <w:i/>
          <w:spacing w:val="-4"/>
        </w:rPr>
        <w:t>dépaka</w:t>
      </w:r>
      <w:r>
        <w:rPr>
          <w:i/>
        </w:rPr>
        <w:t>-</w:t>
      </w:r>
      <w:r>
        <w:rPr>
          <w:i/>
          <w:spacing w:val="-14"/>
        </w:rPr>
        <w:t xml:space="preserve"> </w:t>
      </w:r>
      <w:r>
        <w:rPr>
          <w:spacing w:val="-4"/>
          <w:w w:val="106"/>
        </w:rPr>
        <w:t>and</w:t>
      </w:r>
    </w:p>
    <w:p w14:paraId="11DDA1E7" w14:textId="77777777" w:rsidR="00150366" w:rsidRDefault="00000000">
      <w:pPr>
        <w:spacing w:before="10"/>
        <w:ind w:left="120" w:right="94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spacing w:val="-4"/>
          <w:w w:val="98"/>
        </w:rPr>
        <w:t>läöänupräsa-alaìkäras</w:t>
      </w:r>
      <w:r>
        <w:rPr>
          <w:w w:val="98"/>
        </w:rPr>
        <w:t>,</w:t>
      </w:r>
      <w:r>
        <w:rPr>
          <w:spacing w:val="7"/>
          <w:w w:val="98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2"/>
        </w:rPr>
        <w:t xml:space="preserve"> </w:t>
      </w:r>
      <w:r>
        <w:rPr>
          <w:i/>
          <w:spacing w:val="-4"/>
          <w:w w:val="96"/>
        </w:rPr>
        <w:t>päïcälé-réti</w:t>
      </w:r>
      <w:r>
        <w:rPr>
          <w:w w:val="96"/>
        </w:rPr>
        <w:t>.</w:t>
      </w:r>
      <w:r>
        <w:rPr>
          <w:spacing w:val="9"/>
          <w:w w:val="9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moo</w:t>
      </w:r>
      <w:r>
        <w:t>d</w:t>
      </w:r>
      <w:r>
        <w:rPr>
          <w:spacing w:val="23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thi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verse</w:t>
      </w:r>
    </w:p>
    <w:p w14:paraId="7E98CD44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4707AC4E" w14:textId="77777777" w:rsidR="00150366" w:rsidRDefault="00150366">
      <w:pPr>
        <w:spacing w:line="200" w:lineRule="exact"/>
      </w:pPr>
    </w:p>
    <w:p w14:paraId="0C69F6E5" w14:textId="77777777" w:rsidR="00150366" w:rsidRDefault="00000000">
      <w:pPr>
        <w:spacing w:before="29" w:line="247" w:lineRule="auto"/>
        <w:ind w:left="120" w:right="87"/>
        <w:jc w:val="both"/>
      </w:pPr>
      <w:r>
        <w:rPr>
          <w:spacing w:val="-2"/>
        </w:rPr>
        <w:t>i</w:t>
      </w:r>
      <w:r>
        <w:t>s</w:t>
      </w:r>
      <w:r>
        <w:rPr>
          <w:spacing w:val="11"/>
        </w:rPr>
        <w:t xml:space="preserve"> </w:t>
      </w:r>
      <w:r>
        <w:rPr>
          <w:i/>
          <w:spacing w:val="-2"/>
          <w:w w:val="98"/>
        </w:rPr>
        <w:t>vipralambha-çåìgära-rasa</w:t>
      </w:r>
      <w:r>
        <w:rPr>
          <w:w w:val="98"/>
        </w:rPr>
        <w:t>.</w:t>
      </w:r>
      <w:r>
        <w:rPr>
          <w:spacing w:val="14"/>
          <w:w w:val="9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her</w:t>
      </w:r>
      <w:r>
        <w:t>o</w:t>
      </w:r>
      <w:r>
        <w:rPr>
          <w:spacing w:val="3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1"/>
        </w:rPr>
        <w:t xml:space="preserve"> </w:t>
      </w:r>
      <w:r>
        <w:rPr>
          <w:i/>
          <w:spacing w:val="-2"/>
        </w:rPr>
        <w:t>dakñiëa-näyaka</w:t>
      </w:r>
      <w:r>
        <w:t xml:space="preserve">, </w:t>
      </w:r>
      <w:r>
        <w:rPr>
          <w:spacing w:val="-2"/>
          <w:w w:val="107"/>
        </w:rPr>
        <w:t xml:space="preserve">the </w:t>
      </w:r>
      <w:r>
        <w:rPr>
          <w:spacing w:val="-2"/>
        </w:rPr>
        <w:t>guileles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her</w:t>
      </w:r>
      <w:r>
        <w:t xml:space="preserve">o </w:t>
      </w:r>
      <w:r>
        <w:rPr>
          <w:spacing w:val="1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43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40"/>
        </w:rPr>
        <w:t xml:space="preserve"> </w:t>
      </w:r>
      <w:r>
        <w:rPr>
          <w:spacing w:val="-2"/>
        </w:rPr>
        <w:t>man</w:t>
      </w:r>
      <w:r>
        <w:t>y</w:t>
      </w:r>
      <w:r>
        <w:rPr>
          <w:spacing w:val="43"/>
        </w:rPr>
        <w:t xml:space="preserve"> </w:t>
      </w:r>
      <w:r>
        <w:rPr>
          <w:spacing w:val="-2"/>
        </w:rPr>
        <w:t>sweetheart</w:t>
      </w:r>
      <w:r>
        <w:t xml:space="preserve">s </w:t>
      </w:r>
      <w:r>
        <w:rPr>
          <w:spacing w:val="8"/>
        </w:rPr>
        <w:t xml:space="preserve"> </w:t>
      </w:r>
      <w:r>
        <w:rPr>
          <w:spacing w:val="-2"/>
        </w:rPr>
        <w:t>bu</w:t>
      </w:r>
      <w:r>
        <w:t xml:space="preserve">t  </w:t>
      </w:r>
      <w:r>
        <w:rPr>
          <w:spacing w:val="-2"/>
        </w:rPr>
        <w:t>stil</w:t>
      </w:r>
      <w:r>
        <w:t>l</w:t>
      </w:r>
      <w:r>
        <w:rPr>
          <w:spacing w:val="36"/>
        </w:rPr>
        <w:t xml:space="preserve"> </w:t>
      </w:r>
      <w:r>
        <w:rPr>
          <w:spacing w:val="-2"/>
          <w:w w:val="104"/>
        </w:rPr>
        <w:t xml:space="preserve">remains </w:t>
      </w:r>
      <w:r>
        <w:rPr>
          <w:spacing w:val="-2"/>
        </w:rPr>
        <w:t>submissiv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7"/>
        </w:rPr>
        <w:t xml:space="preserve"> </w:t>
      </w:r>
      <w:r>
        <w:rPr>
          <w:spacing w:val="-2"/>
        </w:rPr>
        <w:t>firs</w:t>
      </w:r>
      <w:r>
        <w:t>t</w:t>
      </w:r>
      <w:r>
        <w:rPr>
          <w:spacing w:val="4"/>
        </w:rPr>
        <w:t xml:space="preserve"> </w:t>
      </w:r>
      <w:r>
        <w:rPr>
          <w:spacing w:val="-2"/>
        </w:rPr>
        <w:t>ladylove.</w:t>
      </w:r>
    </w:p>
    <w:p w14:paraId="58315867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78193D82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20</w:t>
      </w:r>
    </w:p>
    <w:p w14:paraId="7B59991D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3753D529" w14:textId="77777777" w:rsidR="00150366" w:rsidRDefault="00000000">
      <w:pPr>
        <w:spacing w:line="247" w:lineRule="auto"/>
        <w:ind w:left="804" w:right="864" w:hanging="180"/>
      </w:pPr>
      <w:r>
        <w:rPr>
          <w:i/>
        </w:rPr>
        <w:t xml:space="preserve">duräloka-stoka-stabaka-navakäçoka-latikä vikäsaù </w:t>
      </w:r>
      <w:r>
        <w:rPr>
          <w:i/>
          <w:w w:val="94"/>
        </w:rPr>
        <w:t xml:space="preserve">käsäropavana-pavano </w:t>
      </w:r>
      <w:r>
        <w:rPr>
          <w:i/>
          <w:spacing w:val="10"/>
          <w:w w:val="94"/>
        </w:rPr>
        <w:t xml:space="preserve"> </w:t>
      </w:r>
      <w:r>
        <w:rPr>
          <w:i/>
          <w:w w:val="94"/>
        </w:rPr>
        <w:t>’pi</w:t>
      </w:r>
      <w:r>
        <w:rPr>
          <w:i/>
          <w:spacing w:val="-17"/>
          <w:w w:val="94"/>
        </w:rPr>
        <w:t xml:space="preserve"> </w:t>
      </w:r>
      <w:r>
        <w:rPr>
          <w:i/>
          <w:w w:val="101"/>
        </w:rPr>
        <w:t>vyathayati</w:t>
      </w:r>
    </w:p>
    <w:p w14:paraId="262567D4" w14:textId="77777777" w:rsidR="00150366" w:rsidRDefault="00000000">
      <w:pPr>
        <w:spacing w:line="247" w:lineRule="auto"/>
        <w:ind w:left="804" w:right="617" w:hanging="180"/>
      </w:pP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  <w:w w:val="98"/>
        </w:rPr>
        <w:t>bhrämyad-bhåìgé-raëita-ramaëéyä</w:t>
      </w:r>
      <w:r>
        <w:rPr>
          <w:i/>
          <w:spacing w:val="1"/>
          <w:w w:val="98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  <w:w w:val="101"/>
        </w:rPr>
        <w:t xml:space="preserve">mukula </w:t>
      </w:r>
      <w:r>
        <w:rPr>
          <w:i/>
          <w:w w:val="96"/>
        </w:rPr>
        <w:t>prasütiç</w:t>
      </w:r>
      <w:r>
        <w:rPr>
          <w:i/>
          <w:spacing w:val="2"/>
          <w:w w:val="96"/>
        </w:rPr>
        <w:t xml:space="preserve"> </w:t>
      </w:r>
      <w:r>
        <w:rPr>
          <w:i/>
        </w:rPr>
        <w:t>cütänäà</w:t>
      </w:r>
      <w:r>
        <w:rPr>
          <w:i/>
          <w:spacing w:val="32"/>
        </w:rPr>
        <w:t xml:space="preserve"> </w:t>
      </w:r>
      <w:r>
        <w:rPr>
          <w:i/>
        </w:rPr>
        <w:t>sakhi çikhariëéyaà</w:t>
      </w:r>
      <w:r>
        <w:rPr>
          <w:i/>
          <w:spacing w:val="21"/>
        </w:rPr>
        <w:t xml:space="preserve"> </w:t>
      </w:r>
      <w:r>
        <w:rPr>
          <w:i/>
          <w:w w:val="101"/>
        </w:rPr>
        <w:t>sukhayati</w:t>
      </w:r>
    </w:p>
    <w:p w14:paraId="040CF301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7FD32FAC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2"/>
        </w:rPr>
        <w:t xml:space="preserve">“Separation 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now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become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absolutely</w:t>
      </w:r>
      <w:r>
        <w:rPr>
          <w:rFonts w:ascii="Book Antiqua" w:eastAsia="Book Antiqua" w:hAnsi="Book Antiqua" w:cs="Book Antiqua"/>
          <w:b/>
          <w:spacing w:val="4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intolerable.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radiant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beauty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this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freshly</w:t>
      </w:r>
      <w:r>
        <w:rPr>
          <w:rFonts w:ascii="Book Antiqua" w:eastAsia="Book Antiqua" w:hAnsi="Book Antiqua" w:cs="Book Antiqua"/>
          <w:b/>
          <w:spacing w:val="4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budding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b/>
          <w:i/>
        </w:rPr>
        <w:t>açoka</w:t>
      </w:r>
      <w:r>
        <w:rPr>
          <w:b/>
          <w:i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vine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is like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spear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piercing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eyes.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Breezes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blowing</w:t>
      </w:r>
      <w:r>
        <w:rPr>
          <w:rFonts w:ascii="Book Antiqua" w:eastAsia="Book Antiqua" w:hAnsi="Book Antiqua" w:cs="Book Antiqua"/>
          <w:b/>
          <w:spacing w:val="37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1"/>
        </w:rPr>
        <w:t>lakeside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gardens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only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inflaming</w:t>
      </w:r>
      <w:r>
        <w:rPr>
          <w:rFonts w:ascii="Book Antiqua" w:eastAsia="Book Antiqua" w:hAnsi="Book Antiqua" w:cs="Book Antiqua"/>
          <w:b/>
          <w:spacing w:val="2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Me.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Even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freshly </w:t>
      </w:r>
      <w:r>
        <w:rPr>
          <w:rFonts w:ascii="Book Antiqua" w:eastAsia="Book Antiqua" w:hAnsi="Book Antiqua" w:cs="Book Antiqua"/>
          <w:b/>
          <w:spacing w:val="-4"/>
          <w:w w:val="90"/>
        </w:rPr>
        <w:t>burstin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mang</w:t>
      </w: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blossom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swarmin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sweetl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 xml:space="preserve">humming </w:t>
      </w:r>
      <w:r>
        <w:rPr>
          <w:rFonts w:ascii="Book Antiqua" w:eastAsia="Book Antiqua" w:hAnsi="Book Antiqua" w:cs="Book Antiqua"/>
          <w:b/>
          <w:w w:val="92"/>
        </w:rPr>
        <w:t>bees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no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comfort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Me</w:t>
      </w:r>
      <w:r>
        <w:rPr>
          <w:rFonts w:ascii="Book Antiqua" w:eastAsia="Book Antiqua" w:hAnsi="Book Antiqua" w:cs="Book Antiqua"/>
          <w:b/>
          <w:spacing w:val="7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now,</w:t>
      </w:r>
      <w:r>
        <w:rPr>
          <w:rFonts w:ascii="Book Antiqua" w:eastAsia="Book Antiqua" w:hAnsi="Book Antiqua" w:cs="Book Antiqua"/>
          <w:b/>
          <w:spacing w:val="28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My</w:t>
      </w:r>
      <w:r>
        <w:rPr>
          <w:rFonts w:ascii="Book Antiqua" w:eastAsia="Book Antiqua" w:hAnsi="Book Antiqua" w:cs="Book Antiqua"/>
          <w:b/>
          <w:spacing w:val="4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friend.”</w:t>
      </w:r>
    </w:p>
    <w:p w14:paraId="63D8D02B" w14:textId="77777777" w:rsidR="00150366" w:rsidRDefault="00150366">
      <w:pPr>
        <w:spacing w:before="5" w:line="200" w:lineRule="exact"/>
      </w:pPr>
    </w:p>
    <w:p w14:paraId="0FB6F70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92FDFF2" w14:textId="77777777" w:rsidR="00150366" w:rsidRDefault="00150366">
      <w:pPr>
        <w:spacing w:before="8" w:line="120" w:lineRule="exact"/>
        <w:rPr>
          <w:sz w:val="13"/>
          <w:szCs w:val="13"/>
        </w:rPr>
      </w:pPr>
    </w:p>
    <w:p w14:paraId="3CAF3249" w14:textId="77777777" w:rsidR="00150366" w:rsidRDefault="00000000">
      <w:pPr>
        <w:spacing w:line="247" w:lineRule="auto"/>
        <w:ind w:left="120" w:right="85" w:firstLine="360"/>
        <w:jc w:val="both"/>
      </w:pPr>
      <w:r>
        <w:t xml:space="preserve">Describing  springtime </w:t>
      </w:r>
      <w:r>
        <w:rPr>
          <w:spacing w:val="25"/>
        </w:rPr>
        <w:t xml:space="preserve"> </w:t>
      </w:r>
      <w:r>
        <w:t xml:space="preserve">excitants </w:t>
      </w:r>
      <w:r>
        <w:rPr>
          <w:spacing w:val="20"/>
        </w:rPr>
        <w:t xml:space="preserve"> </w:t>
      </w:r>
      <w:r>
        <w:t>(</w:t>
      </w:r>
      <w:r>
        <w:rPr>
          <w:i/>
        </w:rPr>
        <w:t>vibhävas</w:t>
      </w:r>
      <w:r>
        <w:t>)</w:t>
      </w:r>
      <w:r>
        <w:rPr>
          <w:spacing w:val="41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love</w:t>
      </w:r>
      <w:r>
        <w:rPr>
          <w:spacing w:val="41"/>
        </w:rPr>
        <w:t xml:space="preserve"> </w:t>
      </w:r>
      <w:r>
        <w:rPr>
          <w:w w:val="107"/>
        </w:rPr>
        <w:t xml:space="preserve">in </w:t>
      </w:r>
      <w:r>
        <w:rPr>
          <w:spacing w:val="-2"/>
        </w:rPr>
        <w:t>separation</w:t>
      </w:r>
      <w:r>
        <w:t>,</w:t>
      </w:r>
      <w:r>
        <w:rPr>
          <w:spacing w:val="39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10"/>
        </w:rPr>
        <w:t xml:space="preserve"> </w:t>
      </w:r>
      <w:r>
        <w:rPr>
          <w:spacing w:val="-2"/>
        </w:rPr>
        <w:t>tell</w:t>
      </w:r>
      <w:r>
        <w:t>s</w:t>
      </w:r>
      <w:r>
        <w:rPr>
          <w:spacing w:val="11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1"/>
        </w:rPr>
        <w:t xml:space="preserve"> </w:t>
      </w:r>
      <w:r>
        <w:rPr>
          <w:spacing w:val="-2"/>
        </w:rPr>
        <w:t>intimat</w:t>
      </w:r>
      <w:r>
        <w:t>e</w:t>
      </w:r>
      <w:r>
        <w:rPr>
          <w:spacing w:val="37"/>
        </w:rPr>
        <w:t xml:space="preserve"> </w:t>
      </w:r>
      <w:r>
        <w:rPr>
          <w:spacing w:val="-2"/>
        </w:rPr>
        <w:t>friend</w:t>
      </w:r>
      <w:r>
        <w:t>,</w:t>
      </w:r>
      <w:r>
        <w:rPr>
          <w:spacing w:val="20"/>
        </w:rPr>
        <w:t xml:space="preserve"> </w:t>
      </w:r>
      <w:r>
        <w:rPr>
          <w:spacing w:val="-2"/>
        </w:rPr>
        <w:t>“</w:t>
      </w:r>
      <w:r>
        <w:t xml:space="preserve">I </w:t>
      </w:r>
      <w:r>
        <w:rPr>
          <w:spacing w:val="-2"/>
        </w:rPr>
        <w:t>ca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n</w:t>
      </w:r>
      <w:r>
        <w:t>o</w:t>
      </w:r>
      <w:r>
        <w:rPr>
          <w:spacing w:val="19"/>
        </w:rPr>
        <w:t xml:space="preserve"> </w:t>
      </w:r>
      <w:r>
        <w:rPr>
          <w:spacing w:val="-2"/>
          <w:w w:val="103"/>
        </w:rPr>
        <w:t xml:space="preserve">longer </w:t>
      </w:r>
      <w:r>
        <w:t>look</w:t>
      </w:r>
      <w:r>
        <w:rPr>
          <w:spacing w:val="27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i/>
        </w:rPr>
        <w:t>açoka</w:t>
      </w:r>
      <w:r>
        <w:rPr>
          <w:i/>
          <w:spacing w:val="-8"/>
        </w:rPr>
        <w:t xml:space="preserve"> </w:t>
      </w:r>
      <w:r>
        <w:t>trees.</w:t>
      </w:r>
      <w:r>
        <w:rPr>
          <w:spacing w:val="30"/>
        </w:rPr>
        <w:t xml:space="preserve"> </w:t>
      </w:r>
      <w:r>
        <w:t>Ordinarily</w:t>
      </w:r>
      <w:r>
        <w:rPr>
          <w:spacing w:val="46"/>
        </w:rPr>
        <w:t xml:space="preserve"> </w:t>
      </w:r>
      <w:r>
        <w:t>they</w:t>
      </w:r>
      <w:r>
        <w:rPr>
          <w:spacing w:val="27"/>
        </w:rPr>
        <w:t xml:space="preserve"> </w:t>
      </w:r>
      <w:r>
        <w:t>remove</w:t>
      </w:r>
      <w:r>
        <w:rPr>
          <w:spacing w:val="25"/>
        </w:rPr>
        <w:t xml:space="preserve"> </w:t>
      </w:r>
      <w:r>
        <w:t>sorrow,</w:t>
      </w:r>
      <w:r>
        <w:rPr>
          <w:spacing w:val="31"/>
        </w:rPr>
        <w:t xml:space="preserve"> </w:t>
      </w:r>
      <w:r>
        <w:rPr>
          <w:w w:val="108"/>
        </w:rPr>
        <w:t xml:space="preserve">but </w:t>
      </w:r>
      <w:r>
        <w:rPr>
          <w:spacing w:val="-2"/>
        </w:rPr>
        <w:t>no</w:t>
      </w:r>
      <w:r>
        <w:t>w</w:t>
      </w:r>
      <w:r>
        <w:rPr>
          <w:spacing w:val="38"/>
        </w:rPr>
        <w:t xml:space="preserve"> </w:t>
      </w:r>
      <w:r>
        <w:rPr>
          <w:spacing w:val="-2"/>
        </w:rPr>
        <w:t>thei</w:t>
      </w:r>
      <w:r>
        <w:t xml:space="preserve">r  </w:t>
      </w:r>
      <w:r>
        <w:rPr>
          <w:spacing w:val="-2"/>
        </w:rPr>
        <w:t>ne</w:t>
      </w:r>
      <w:r>
        <w:t>w</w:t>
      </w:r>
      <w:r>
        <w:rPr>
          <w:spacing w:val="34"/>
        </w:rPr>
        <w:t xml:space="preserve"> </w:t>
      </w:r>
      <w:r>
        <w:rPr>
          <w:spacing w:val="-2"/>
        </w:rPr>
        <w:t>bud</w:t>
      </w:r>
      <w:r>
        <w:t>s</w:t>
      </w:r>
      <w:r>
        <w:rPr>
          <w:spacing w:val="43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fannin</w:t>
      </w:r>
      <w:r>
        <w:t>g</w:t>
      </w:r>
      <w:r>
        <w:rPr>
          <w:spacing w:val="4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2"/>
        </w:rPr>
        <w:t>fir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9"/>
        </w:rPr>
        <w:t xml:space="preserve"> </w:t>
      </w:r>
      <w:r>
        <w:rPr>
          <w:spacing w:val="-2"/>
        </w:rPr>
        <w:t>separation</w:t>
      </w:r>
      <w:r>
        <w:t xml:space="preserve">. </w:t>
      </w:r>
      <w:r>
        <w:rPr>
          <w:spacing w:val="9"/>
        </w:rPr>
        <w:t xml:space="preserve"> </w:t>
      </w:r>
      <w:r>
        <w:rPr>
          <w:spacing w:val="-2"/>
          <w:w w:val="103"/>
        </w:rPr>
        <w:t xml:space="preserve">The </w:t>
      </w:r>
      <w:r>
        <w:rPr>
          <w:spacing w:val="-5"/>
        </w:rPr>
        <w:t>breez</w:t>
      </w:r>
      <w:r>
        <w:t>e</w:t>
      </w:r>
      <w:r>
        <w:rPr>
          <w:spacing w:val="11"/>
        </w:rPr>
        <w:t xml:space="preserve"> </w:t>
      </w:r>
      <w:r>
        <w:rPr>
          <w:spacing w:val="-5"/>
        </w:rPr>
        <w:t>movin</w:t>
      </w:r>
      <w:r>
        <w:t>g</w:t>
      </w:r>
      <w:r>
        <w:rPr>
          <w:spacing w:val="13"/>
        </w:rPr>
        <w:t xml:space="preserve"> </w:t>
      </w:r>
      <w:r>
        <w:rPr>
          <w:spacing w:val="-5"/>
        </w:rPr>
        <w:t>throug</w:t>
      </w:r>
      <w:r>
        <w:t>h</w:t>
      </w:r>
      <w:r>
        <w:rPr>
          <w:spacing w:val="4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8"/>
        </w:rPr>
        <w:t xml:space="preserve"> </w:t>
      </w:r>
      <w:r>
        <w:rPr>
          <w:spacing w:val="-5"/>
        </w:rPr>
        <w:t>lakesid</w:t>
      </w:r>
      <w:r>
        <w:t>e</w:t>
      </w:r>
      <w:r>
        <w:rPr>
          <w:spacing w:val="14"/>
        </w:rPr>
        <w:t xml:space="preserve"> </w:t>
      </w:r>
      <w:r>
        <w:rPr>
          <w:i/>
          <w:spacing w:val="-5"/>
        </w:rPr>
        <w:t>kuïjas</w:t>
      </w:r>
      <w:r>
        <w:t xml:space="preserve">,  </w:t>
      </w:r>
      <w:r>
        <w:rPr>
          <w:spacing w:val="-5"/>
        </w:rPr>
        <w:t>bringin</w:t>
      </w:r>
      <w:r>
        <w:t>g</w:t>
      </w:r>
      <w:r>
        <w:rPr>
          <w:spacing w:val="21"/>
        </w:rPr>
        <w:t xml:space="preserve"> </w:t>
      </w:r>
      <w:r>
        <w:rPr>
          <w:spacing w:val="-5"/>
        </w:rPr>
        <w:t>fort</w:t>
      </w:r>
      <w:r>
        <w:t>h</w:t>
      </w:r>
      <w:r>
        <w:rPr>
          <w:spacing w:val="20"/>
        </w:rPr>
        <w:t xml:space="preserve"> </w:t>
      </w:r>
      <w:r>
        <w:rPr>
          <w:spacing w:val="-5"/>
          <w:w w:val="104"/>
        </w:rPr>
        <w:t xml:space="preserve">tiny </w:t>
      </w:r>
      <w:r>
        <w:rPr>
          <w:spacing w:val="-6"/>
        </w:rPr>
        <w:t>cluster</w:t>
      </w:r>
      <w:r>
        <w:t>s</w:t>
      </w:r>
      <w:r>
        <w:rPr>
          <w:spacing w:val="14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13"/>
        </w:rPr>
        <w:t xml:space="preserve"> </w:t>
      </w:r>
      <w:r>
        <w:rPr>
          <w:spacing w:val="-6"/>
        </w:rPr>
        <w:t>ne</w:t>
      </w:r>
      <w:r>
        <w:t>w</w:t>
      </w:r>
      <w:r>
        <w:rPr>
          <w:spacing w:val="2"/>
        </w:rPr>
        <w:t xml:space="preserve"> </w:t>
      </w:r>
      <w:r>
        <w:rPr>
          <w:spacing w:val="-6"/>
        </w:rPr>
        <w:t>blossom</w:t>
      </w:r>
      <w:r>
        <w:t>s</w:t>
      </w:r>
      <w:r>
        <w:rPr>
          <w:spacing w:val="7"/>
        </w:rPr>
        <w:t xml:space="preserve"> </w:t>
      </w:r>
      <w:r>
        <w:rPr>
          <w:spacing w:val="-6"/>
        </w:rPr>
        <w:t>o</w:t>
      </w:r>
      <w:r>
        <w:t>n</w:t>
      </w:r>
      <w:r>
        <w:rPr>
          <w:spacing w:val="6"/>
        </w:rPr>
        <w:t xml:space="preserve"> </w:t>
      </w:r>
      <w:r>
        <w:rPr>
          <w:i/>
          <w:spacing w:val="-6"/>
          <w:w w:val="95"/>
        </w:rPr>
        <w:t>açok</w:t>
      </w:r>
      <w:r>
        <w:rPr>
          <w:i/>
          <w:w w:val="95"/>
        </w:rPr>
        <w:t>a</w:t>
      </w:r>
      <w:r>
        <w:rPr>
          <w:i/>
          <w:spacing w:val="-4"/>
          <w:w w:val="95"/>
        </w:rPr>
        <w:t xml:space="preserve"> </w:t>
      </w:r>
      <w:r>
        <w:rPr>
          <w:spacing w:val="-6"/>
        </w:rPr>
        <w:t>creepers</w:t>
      </w:r>
      <w:r>
        <w:t>,</w:t>
      </w:r>
      <w:r>
        <w:rPr>
          <w:spacing w:val="13"/>
        </w:rPr>
        <w:t xml:space="preserve"> </w:t>
      </w:r>
      <w:r>
        <w:rPr>
          <w:spacing w:val="-6"/>
        </w:rPr>
        <w:t>als</w:t>
      </w:r>
      <w:r>
        <w:t>o</w:t>
      </w:r>
      <w:r>
        <w:rPr>
          <w:spacing w:val="-5"/>
        </w:rPr>
        <w:t xml:space="preserve"> </w:t>
      </w:r>
      <w:r>
        <w:rPr>
          <w:spacing w:val="-6"/>
        </w:rPr>
        <w:t>feed</w:t>
      </w:r>
      <w:r>
        <w:t>s</w:t>
      </w:r>
      <w:r>
        <w:rPr>
          <w:spacing w:val="-8"/>
        </w:rPr>
        <w:t xml:space="preserve"> </w:t>
      </w:r>
      <w:r>
        <w:rPr>
          <w:spacing w:val="-6"/>
          <w:w w:val="94"/>
        </w:rPr>
        <w:t>M</w:t>
      </w:r>
      <w:r>
        <w:rPr>
          <w:w w:val="94"/>
        </w:rPr>
        <w:t>y</w:t>
      </w:r>
      <w:r>
        <w:rPr>
          <w:spacing w:val="-3"/>
          <w:w w:val="94"/>
        </w:rPr>
        <w:t xml:space="preserve"> </w:t>
      </w:r>
      <w:r>
        <w:rPr>
          <w:spacing w:val="-6"/>
        </w:rPr>
        <w:t>grief.”</w:t>
      </w:r>
    </w:p>
    <w:p w14:paraId="2828FF9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7E26BB2" w14:textId="77777777" w:rsidR="00150366" w:rsidRDefault="00000000">
      <w:pPr>
        <w:spacing w:line="247" w:lineRule="auto"/>
        <w:ind w:left="120" w:right="89" w:firstLine="360"/>
        <w:jc w:val="both"/>
      </w:pPr>
      <w:r>
        <w:rPr>
          <w:spacing w:val="-4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wor</w:t>
      </w:r>
      <w:r>
        <w:t>d</w:t>
      </w:r>
      <w:r>
        <w:rPr>
          <w:spacing w:val="30"/>
        </w:rPr>
        <w:t xml:space="preserve"> </w:t>
      </w:r>
      <w:r>
        <w:rPr>
          <w:i/>
          <w:spacing w:val="-4"/>
        </w:rPr>
        <w:t>durälok</w:t>
      </w:r>
      <w:r>
        <w:rPr>
          <w:i/>
        </w:rPr>
        <w:t xml:space="preserve">a </w:t>
      </w:r>
      <w:r>
        <w:rPr>
          <w:spacing w:val="-4"/>
        </w:rPr>
        <w:t>i</w:t>
      </w:r>
      <w:r>
        <w:t>s</w:t>
      </w:r>
      <w:r>
        <w:rPr>
          <w:spacing w:val="13"/>
        </w:rPr>
        <w:t xml:space="preserve"> </w:t>
      </w:r>
      <w:r>
        <w:rPr>
          <w:spacing w:val="-4"/>
        </w:rPr>
        <w:t>derive</w:t>
      </w:r>
      <w:r>
        <w:t>d</w:t>
      </w:r>
      <w:r>
        <w:rPr>
          <w:spacing w:val="31"/>
        </w:rPr>
        <w:t xml:space="preserve"> </w:t>
      </w:r>
      <w:r>
        <w:rPr>
          <w:spacing w:val="-4"/>
        </w:rPr>
        <w:t>thus</w:t>
      </w:r>
      <w:r>
        <w:t>:</w:t>
      </w:r>
      <w:r>
        <w:rPr>
          <w:spacing w:val="37"/>
        </w:rPr>
        <w:t xml:space="preserve"> </w:t>
      </w:r>
      <w:r>
        <w:rPr>
          <w:i/>
          <w:spacing w:val="-4"/>
        </w:rPr>
        <w:t>duùkhen</w:t>
      </w:r>
      <w:r>
        <w:rPr>
          <w:i/>
        </w:rPr>
        <w:t xml:space="preserve">a </w:t>
      </w:r>
      <w:r>
        <w:rPr>
          <w:i/>
          <w:spacing w:val="-4"/>
        </w:rPr>
        <w:t>äloka avalokana</w:t>
      </w:r>
      <w:r>
        <w:rPr>
          <w:i/>
        </w:rPr>
        <w:t>m</w:t>
      </w:r>
      <w:r>
        <w:rPr>
          <w:i/>
          <w:spacing w:val="16"/>
        </w:rPr>
        <w:t xml:space="preserve"> </w:t>
      </w:r>
      <w:r>
        <w:rPr>
          <w:i/>
          <w:spacing w:val="-4"/>
        </w:rPr>
        <w:t>yasy</w:t>
      </w:r>
      <w:r>
        <w:rPr>
          <w:i/>
        </w:rPr>
        <w:t>ä</w:t>
      </w:r>
      <w:r>
        <w:rPr>
          <w:i/>
          <w:spacing w:val="26"/>
        </w:rPr>
        <w:t xml:space="preserve"> </w:t>
      </w:r>
      <w:r>
        <w:rPr>
          <w:i/>
          <w:spacing w:val="-4"/>
        </w:rPr>
        <w:t>’sau</w:t>
      </w:r>
      <w:r>
        <w:t>.</w:t>
      </w:r>
      <w:r>
        <w:rPr>
          <w:spacing w:val="-7"/>
        </w:rPr>
        <w:t xml:space="preserve"> </w:t>
      </w:r>
      <w:r>
        <w:rPr>
          <w:spacing w:val="-4"/>
        </w:rPr>
        <w:t>“Whe</w:t>
      </w:r>
      <w:r>
        <w:t xml:space="preserve">n </w:t>
      </w:r>
      <w:r>
        <w:rPr>
          <w:spacing w:val="2"/>
        </w:rPr>
        <w:t xml:space="preserve"> </w:t>
      </w:r>
      <w:r>
        <w:t>I</w:t>
      </w:r>
      <w:r>
        <w:rPr>
          <w:spacing w:val="29"/>
        </w:rPr>
        <w:t xml:space="preserve"> </w:t>
      </w:r>
      <w:r>
        <w:rPr>
          <w:spacing w:val="-4"/>
        </w:rPr>
        <w:t>me</w:t>
      </w:r>
      <w:r>
        <w:t>t</w:t>
      </w:r>
      <w:r>
        <w:rPr>
          <w:spacing w:val="44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47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3"/>
        </w:rPr>
        <w:t xml:space="preserve"> </w:t>
      </w:r>
      <w:r>
        <w:rPr>
          <w:spacing w:val="-4"/>
        </w:rPr>
        <w:t>before</w:t>
      </w:r>
      <w:r>
        <w:t>,</w:t>
      </w:r>
      <w:r>
        <w:rPr>
          <w:spacing w:val="35"/>
        </w:rPr>
        <w:t xml:space="preserve"> </w:t>
      </w:r>
      <w:r>
        <w:rPr>
          <w:spacing w:val="-4"/>
          <w:w w:val="107"/>
        </w:rPr>
        <w:t xml:space="preserve">the </w:t>
      </w:r>
      <w:r>
        <w:rPr>
          <w:spacing w:val="-4"/>
        </w:rPr>
        <w:t>bud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blossomin</w:t>
      </w:r>
      <w:r>
        <w:t>g</w:t>
      </w:r>
      <w:r>
        <w:rPr>
          <w:spacing w:val="30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2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4"/>
        </w:rPr>
        <w:t>mang</w:t>
      </w:r>
      <w:r>
        <w:t>o</w:t>
      </w:r>
      <w:r>
        <w:rPr>
          <w:spacing w:val="28"/>
        </w:rPr>
        <w:t xml:space="preserve"> </w:t>
      </w:r>
      <w:r>
        <w:rPr>
          <w:spacing w:val="-4"/>
        </w:rPr>
        <w:t>tree</w:t>
      </w:r>
      <w:r>
        <w:t>s</w:t>
      </w:r>
      <w:r>
        <w:rPr>
          <w:spacing w:val="27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4"/>
        </w:rPr>
        <w:t>hummin</w:t>
      </w:r>
      <w:r>
        <w:t xml:space="preserve">g  </w:t>
      </w:r>
      <w:r>
        <w:rPr>
          <w:spacing w:val="-4"/>
          <w:w w:val="101"/>
        </w:rPr>
        <w:t xml:space="preserve">bees </w:t>
      </w:r>
      <w:r>
        <w:rPr>
          <w:spacing w:val="-4"/>
        </w:rPr>
        <w:t>hoverin</w:t>
      </w:r>
      <w:r>
        <w:t xml:space="preserve">g </w:t>
      </w:r>
      <w:r>
        <w:rPr>
          <w:spacing w:val="1"/>
        </w:rPr>
        <w:t xml:space="preserve"> </w:t>
      </w:r>
      <w:r>
        <w:rPr>
          <w:spacing w:val="-4"/>
        </w:rPr>
        <w:t>aroun</w:t>
      </w:r>
      <w:r>
        <w:t xml:space="preserve">d </w:t>
      </w:r>
      <w:r>
        <w:rPr>
          <w:spacing w:val="18"/>
        </w:rPr>
        <w:t xml:space="preserve"> </w:t>
      </w:r>
      <w:r>
        <w:rPr>
          <w:spacing w:val="-4"/>
        </w:rPr>
        <w:t>the</w:t>
      </w:r>
      <w:r>
        <w:t xml:space="preserve">m </w:t>
      </w:r>
      <w:r>
        <w:rPr>
          <w:spacing w:val="4"/>
        </w:rPr>
        <w:t xml:space="preserve"> </w:t>
      </w:r>
      <w:r>
        <w:rPr>
          <w:spacing w:val="-4"/>
        </w:rPr>
        <w:t>mad</w:t>
      </w:r>
      <w:r>
        <w:t>e</w:t>
      </w:r>
      <w:r>
        <w:rPr>
          <w:spacing w:val="43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happy</w:t>
      </w:r>
      <w:r>
        <w:t xml:space="preserve">, </w:t>
      </w:r>
      <w:r>
        <w:rPr>
          <w:spacing w:val="1"/>
        </w:rPr>
        <w:t xml:space="preserve"> </w:t>
      </w:r>
      <w:r>
        <w:rPr>
          <w:spacing w:val="-4"/>
        </w:rPr>
        <w:t>bu</w:t>
      </w:r>
      <w:r>
        <w:t xml:space="preserve">t  </w:t>
      </w:r>
      <w:r>
        <w:rPr>
          <w:spacing w:val="-4"/>
        </w:rPr>
        <w:t>no</w:t>
      </w:r>
      <w:r>
        <w:t>w</w:t>
      </w:r>
      <w:r>
        <w:rPr>
          <w:spacing w:val="43"/>
        </w:rPr>
        <w:t xml:space="preserve"> </w:t>
      </w:r>
      <w:r>
        <w:rPr>
          <w:spacing w:val="-4"/>
        </w:rPr>
        <w:t>the</w:t>
      </w:r>
      <w:r>
        <w:t>y</w:t>
      </w:r>
      <w:r>
        <w:rPr>
          <w:spacing w:val="43"/>
        </w:rPr>
        <w:t xml:space="preserve"> </w:t>
      </w:r>
      <w:r>
        <w:rPr>
          <w:spacing w:val="-4"/>
          <w:w w:val="103"/>
        </w:rPr>
        <w:t xml:space="preserve">only </w:t>
      </w:r>
      <w:r>
        <w:rPr>
          <w:spacing w:val="-4"/>
        </w:rPr>
        <w:t>mak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-14"/>
        </w:rPr>
        <w:t xml:space="preserve"> </w:t>
      </w:r>
      <w:r>
        <w:rPr>
          <w:spacing w:val="-4"/>
          <w:w w:val="102"/>
        </w:rPr>
        <w:t>morose.”</w:t>
      </w:r>
    </w:p>
    <w:p w14:paraId="544A60B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46CDFD0" w14:textId="77777777" w:rsidR="00150366" w:rsidRDefault="00000000">
      <w:pPr>
        <w:spacing w:line="247" w:lineRule="auto"/>
        <w:ind w:left="120" w:right="86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The</w:t>
      </w:r>
      <w:r>
        <w:rPr>
          <w:spacing w:val="38"/>
        </w:rPr>
        <w:t xml:space="preserve"> </w:t>
      </w:r>
      <w:r>
        <w:t xml:space="preserve">phrase </w:t>
      </w:r>
      <w:r>
        <w:rPr>
          <w:spacing w:val="5"/>
        </w:rPr>
        <w:t xml:space="preserve"> </w:t>
      </w:r>
      <w:r>
        <w:rPr>
          <w:i/>
        </w:rPr>
        <w:t>bhrämyad-bhåìgé</w:t>
      </w:r>
      <w:r>
        <w:rPr>
          <w:i/>
          <w:spacing w:val="-14"/>
        </w:rPr>
        <w:t xml:space="preserve"> </w:t>
      </w:r>
      <w:r>
        <w:t>means</w:t>
      </w:r>
      <w:r>
        <w:rPr>
          <w:spacing w:val="44"/>
        </w:rPr>
        <w:t xml:space="preserve"> </w:t>
      </w:r>
      <w:r>
        <w:t>‘wandering</w:t>
      </w:r>
      <w:r>
        <w:rPr>
          <w:spacing w:val="29"/>
        </w:rPr>
        <w:t xml:space="preserve"> </w:t>
      </w:r>
      <w:r>
        <w:t xml:space="preserve">female </w:t>
      </w:r>
      <w:r>
        <w:rPr>
          <w:spacing w:val="-2"/>
        </w:rPr>
        <w:t>bees.</w:t>
      </w:r>
      <w:r>
        <w:t>’</w:t>
      </w:r>
      <w:r>
        <w:rPr>
          <w:spacing w:val="-17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allude</w:t>
      </w:r>
      <w:r>
        <w:t>s</w:t>
      </w:r>
      <w:r>
        <w:rPr>
          <w:spacing w:val="2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2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1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i/>
          <w:spacing w:val="-2"/>
          <w:w w:val="82"/>
        </w:rPr>
        <w:t>gopés</w:t>
      </w:r>
      <w:r>
        <w:rPr>
          <w:i/>
          <w:w w:val="82"/>
        </w:rPr>
        <w:t xml:space="preserve">. </w:t>
      </w:r>
      <w:r>
        <w:rPr>
          <w:i/>
          <w:spacing w:val="13"/>
          <w:w w:val="82"/>
        </w:rPr>
        <w:t xml:space="preserve"> </w:t>
      </w:r>
      <w:r>
        <w:rPr>
          <w:spacing w:val="-2"/>
          <w:w w:val="82"/>
        </w:rPr>
        <w:t>Çr</w:t>
      </w:r>
      <w:r>
        <w:rPr>
          <w:w w:val="82"/>
        </w:rPr>
        <w:t>é</w:t>
      </w:r>
      <w:r>
        <w:rPr>
          <w:spacing w:val="8"/>
          <w:w w:val="82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1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1"/>
        </w:rPr>
        <w:t xml:space="preserve"> </w:t>
      </w:r>
      <w:r>
        <w:rPr>
          <w:spacing w:val="-2"/>
        </w:rPr>
        <w:t>speakin</w:t>
      </w:r>
      <w:r>
        <w:t>g</w:t>
      </w:r>
      <w:r>
        <w:rPr>
          <w:spacing w:val="32"/>
        </w:rPr>
        <w:t xml:space="preserve"> </w:t>
      </w:r>
      <w:r>
        <w:rPr>
          <w:spacing w:val="-2"/>
          <w:w w:val="106"/>
        </w:rPr>
        <w:t xml:space="preserve">and </w:t>
      </w:r>
      <w:r>
        <w:t>revealing</w:t>
      </w:r>
      <w:r>
        <w:rPr>
          <w:spacing w:val="18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“we</w:t>
      </w:r>
      <w:r>
        <w:rPr>
          <w:spacing w:val="8"/>
        </w:rPr>
        <w:t xml:space="preserve"> </w:t>
      </w:r>
      <w:r>
        <w:t>yearn</w:t>
      </w:r>
      <w:r>
        <w:rPr>
          <w:spacing w:val="24"/>
        </w:rPr>
        <w:t xml:space="preserve"> </w:t>
      </w:r>
      <w:r>
        <w:t>only</w:t>
      </w:r>
      <w:r>
        <w:rPr>
          <w:spacing w:val="22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Keçava,</w:t>
      </w:r>
      <w:r>
        <w:rPr>
          <w:spacing w:val="-15"/>
        </w:rPr>
        <w:t xml:space="preserve"> </w:t>
      </w:r>
      <w:r>
        <w:t>no</w:t>
      </w:r>
      <w:r>
        <w:rPr>
          <w:spacing w:val="25"/>
        </w:rPr>
        <w:t xml:space="preserve"> </w:t>
      </w:r>
      <w:r>
        <w:t>one</w:t>
      </w:r>
      <w:r>
        <w:rPr>
          <w:spacing w:val="25"/>
        </w:rPr>
        <w:t xml:space="preserve"> </w:t>
      </w:r>
      <w:r>
        <w:t>else.</w:t>
      </w:r>
      <w:r>
        <w:rPr>
          <w:spacing w:val="11"/>
        </w:rPr>
        <w:t xml:space="preserve"> </w:t>
      </w:r>
      <w:r>
        <w:t>He</w:t>
      </w:r>
      <w:r>
        <w:rPr>
          <w:spacing w:val="11"/>
        </w:rPr>
        <w:t xml:space="preserve"> </w:t>
      </w:r>
      <w:r>
        <w:t>is the</w:t>
      </w:r>
      <w:r>
        <w:rPr>
          <w:spacing w:val="19"/>
        </w:rPr>
        <w:t xml:space="preserve"> </w:t>
      </w:r>
      <w:r>
        <w:t>only</w:t>
      </w:r>
      <w:r>
        <w:rPr>
          <w:spacing w:val="13"/>
        </w:rPr>
        <w:t xml:space="preserve"> </w:t>
      </w:r>
      <w:r>
        <w:t>desirable</w:t>
      </w:r>
      <w:r>
        <w:rPr>
          <w:spacing w:val="16"/>
        </w:rPr>
        <w:t xml:space="preserve"> </w:t>
      </w:r>
      <w:r>
        <w:t>male</w:t>
      </w:r>
      <w:r>
        <w:rPr>
          <w:spacing w:val="1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our</w:t>
      </w:r>
      <w:r>
        <w:rPr>
          <w:spacing w:val="23"/>
        </w:rPr>
        <w:t xml:space="preserve"> </w:t>
      </w:r>
      <w:r>
        <w:t>eyes.”</w:t>
      </w:r>
    </w:p>
    <w:p w14:paraId="1FD30329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7D2CF224" w14:textId="77777777" w:rsidR="00150366" w:rsidRDefault="00150366">
      <w:pPr>
        <w:spacing w:line="200" w:lineRule="exact"/>
      </w:pPr>
    </w:p>
    <w:p w14:paraId="40523C66" w14:textId="77777777" w:rsidR="00150366" w:rsidRDefault="00000000">
      <w:pPr>
        <w:spacing w:before="29" w:line="250" w:lineRule="auto"/>
        <w:ind w:left="120" w:right="85" w:firstLine="360"/>
        <w:jc w:val="both"/>
      </w:pPr>
      <w:r>
        <w:rPr>
          <w:spacing w:val="-2"/>
        </w:rPr>
        <w:t>Thi</w:t>
      </w:r>
      <w:r>
        <w:t>s</w:t>
      </w:r>
      <w:r>
        <w:rPr>
          <w:spacing w:val="32"/>
        </w:rPr>
        <w:t xml:space="preserve"> </w:t>
      </w:r>
      <w:r>
        <w:rPr>
          <w:spacing w:val="-2"/>
        </w:rPr>
        <w:t>vers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feature</w:t>
      </w:r>
      <w:r>
        <w:t>s</w:t>
      </w:r>
      <w:r>
        <w:rPr>
          <w:spacing w:val="40"/>
        </w:rPr>
        <w:t xml:space="preserve"> </w:t>
      </w:r>
      <w:r>
        <w:rPr>
          <w:i/>
          <w:spacing w:val="-2"/>
        </w:rPr>
        <w:t>samuccaya</w:t>
      </w:r>
      <w:r>
        <w:rPr>
          <w:i/>
        </w:rPr>
        <w:t xml:space="preserve">- </w:t>
      </w:r>
      <w:r>
        <w:rPr>
          <w:spacing w:val="-2"/>
        </w:rPr>
        <w:t>an</w:t>
      </w:r>
      <w:r>
        <w:t>d</w:t>
      </w:r>
      <w:r>
        <w:rPr>
          <w:spacing w:val="38"/>
        </w:rPr>
        <w:t xml:space="preserve"> </w:t>
      </w:r>
      <w:r>
        <w:rPr>
          <w:i/>
          <w:spacing w:val="-2"/>
          <w:w w:val="101"/>
        </w:rPr>
        <w:t>anupräsa-alaìkäras</w:t>
      </w:r>
      <w:r>
        <w:rPr>
          <w:w w:val="103"/>
        </w:rPr>
        <w:t xml:space="preserve">, </w:t>
      </w:r>
      <w:r>
        <w:rPr>
          <w:i/>
          <w:spacing w:val="-4"/>
        </w:rPr>
        <w:t>kriyaucity</w:t>
      </w:r>
      <w:r>
        <w:rPr>
          <w:i/>
        </w:rPr>
        <w:t>a</w:t>
      </w:r>
      <w:r>
        <w:rPr>
          <w:i/>
          <w:spacing w:val="30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41"/>
        </w:rPr>
        <w:t xml:space="preserve"> </w:t>
      </w:r>
      <w:r>
        <w:rPr>
          <w:i/>
          <w:spacing w:val="-4"/>
        </w:rPr>
        <w:t>vipralambha-çåìgära-rasa</w:t>
      </w:r>
      <w:r>
        <w:t>.</w:t>
      </w:r>
      <w:r>
        <w:rPr>
          <w:spacing w:val="-1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i/>
          <w:spacing w:val="-4"/>
        </w:rPr>
        <w:t>rét</w:t>
      </w:r>
      <w:r>
        <w:rPr>
          <w:i/>
        </w:rPr>
        <w:t>i</w:t>
      </w:r>
      <w:r>
        <w:rPr>
          <w:i/>
          <w:spacing w:val="-9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4"/>
        </w:rPr>
        <w:t xml:space="preserve"> </w:t>
      </w:r>
      <w:r>
        <w:rPr>
          <w:i/>
          <w:spacing w:val="-4"/>
        </w:rPr>
        <w:t xml:space="preserve">mägadhé </w:t>
      </w:r>
      <w:r>
        <w:t>and</w:t>
      </w:r>
      <w:r>
        <w:rPr>
          <w:spacing w:val="19"/>
        </w:rPr>
        <w:t xml:space="preserve"> </w:t>
      </w:r>
      <w:r>
        <w:rPr>
          <w:i/>
          <w:w w:val="93"/>
        </w:rPr>
        <w:t>gauòéyä</w:t>
      </w:r>
      <w:r>
        <w:rPr>
          <w:w w:val="93"/>
        </w:rPr>
        <w:t>.</w:t>
      </w:r>
      <w:r>
        <w:rPr>
          <w:spacing w:val="10"/>
          <w:w w:val="93"/>
        </w:rPr>
        <w:t xml:space="preserve"> </w:t>
      </w:r>
      <w:r>
        <w:t>Appropriately</w:t>
      </w:r>
      <w:r>
        <w:rPr>
          <w:spacing w:val="2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meter</w:t>
      </w:r>
      <w:r>
        <w:rPr>
          <w:spacing w:val="2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çikhariëé-chanda</w:t>
      </w:r>
      <w:r>
        <w:t>.</w:t>
      </w:r>
    </w:p>
    <w:p w14:paraId="2DE3EF7F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1C6797D5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21</w:t>
      </w:r>
    </w:p>
    <w:p w14:paraId="4D387ECD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0B654FB3" w14:textId="77777777" w:rsidR="00150366" w:rsidRDefault="00000000">
      <w:pPr>
        <w:ind w:left="120"/>
      </w:pPr>
      <w:r>
        <w:rPr>
          <w:i/>
        </w:rPr>
        <w:t xml:space="preserve">säküta-smitam </w:t>
      </w:r>
      <w:r>
        <w:rPr>
          <w:i/>
          <w:w w:val="99"/>
        </w:rPr>
        <w:t xml:space="preserve">äkuläkula-galad-dhammillam </w:t>
      </w:r>
      <w:r>
        <w:rPr>
          <w:i/>
        </w:rPr>
        <w:t>ulläsita-</w:t>
      </w:r>
    </w:p>
    <w:p w14:paraId="48AF359B" w14:textId="77777777" w:rsidR="00150366" w:rsidRDefault="00000000">
      <w:pPr>
        <w:spacing w:before="10" w:line="250" w:lineRule="auto"/>
        <w:ind w:left="120" w:right="146" w:firstLine="180"/>
      </w:pPr>
      <w:r>
        <w:rPr>
          <w:i/>
          <w:w w:val="96"/>
        </w:rPr>
        <w:t>bhrü-vallékam</w:t>
      </w:r>
      <w:r>
        <w:rPr>
          <w:i/>
          <w:spacing w:val="14"/>
          <w:w w:val="96"/>
        </w:rPr>
        <w:t xml:space="preserve"> </w:t>
      </w:r>
      <w:r>
        <w:rPr>
          <w:i/>
          <w:w w:val="96"/>
        </w:rPr>
        <w:t xml:space="preserve">aléka-darçita-bhujä-mülärddha-dåñöa-stanam </w:t>
      </w:r>
      <w:r>
        <w:rPr>
          <w:i/>
        </w:rPr>
        <w:t>gopénäà</w:t>
      </w:r>
      <w:r>
        <w:rPr>
          <w:i/>
          <w:spacing w:val="-14"/>
        </w:rPr>
        <w:t xml:space="preserve"> </w:t>
      </w:r>
      <w:r>
        <w:rPr>
          <w:i/>
        </w:rPr>
        <w:t>nibhåtaà</w:t>
      </w:r>
      <w:r>
        <w:rPr>
          <w:i/>
          <w:spacing w:val="14"/>
        </w:rPr>
        <w:t xml:space="preserve"> </w:t>
      </w:r>
      <w:r>
        <w:rPr>
          <w:i/>
          <w:w w:val="93"/>
        </w:rPr>
        <w:t>nirékñya</w:t>
      </w:r>
      <w:r>
        <w:rPr>
          <w:i/>
          <w:spacing w:val="3"/>
          <w:w w:val="93"/>
        </w:rPr>
        <w:t xml:space="preserve"> </w:t>
      </w:r>
      <w:r>
        <w:rPr>
          <w:i/>
        </w:rPr>
        <w:t>gamitäkäìkñaç</w:t>
      </w:r>
      <w:r>
        <w:rPr>
          <w:i/>
          <w:spacing w:val="12"/>
        </w:rPr>
        <w:t xml:space="preserve"> </w:t>
      </w:r>
      <w:r>
        <w:rPr>
          <w:i/>
        </w:rPr>
        <w:t>ciraà</w:t>
      </w:r>
      <w:r>
        <w:rPr>
          <w:i/>
          <w:spacing w:val="34"/>
        </w:rPr>
        <w:t xml:space="preserve"> </w:t>
      </w:r>
      <w:r>
        <w:rPr>
          <w:i/>
        </w:rPr>
        <w:t>cintayan</w:t>
      </w:r>
    </w:p>
    <w:p w14:paraId="04A86244" w14:textId="77777777" w:rsidR="00150366" w:rsidRDefault="00000000">
      <w:pPr>
        <w:ind w:left="265" w:right="85"/>
        <w:jc w:val="center"/>
      </w:pPr>
      <w:r>
        <w:rPr>
          <w:i/>
        </w:rPr>
        <w:t>antar</w:t>
      </w:r>
      <w:r>
        <w:rPr>
          <w:i/>
          <w:spacing w:val="-12"/>
        </w:rPr>
        <w:t xml:space="preserve"> </w:t>
      </w:r>
      <w:r>
        <w:rPr>
          <w:i/>
        </w:rPr>
        <w:t>mugdha-manoharaà</w:t>
      </w:r>
      <w:r>
        <w:rPr>
          <w:i/>
          <w:spacing w:val="8"/>
        </w:rPr>
        <w:t xml:space="preserve"> </w:t>
      </w:r>
      <w:r>
        <w:rPr>
          <w:i/>
        </w:rPr>
        <w:t>haratu</w:t>
      </w:r>
      <w:r>
        <w:rPr>
          <w:i/>
          <w:spacing w:val="-13"/>
        </w:rPr>
        <w:t xml:space="preserve"> </w:t>
      </w:r>
      <w:r>
        <w:rPr>
          <w:i/>
        </w:rPr>
        <w:t>vaù</w:t>
      </w:r>
      <w:r>
        <w:rPr>
          <w:i/>
          <w:spacing w:val="-14"/>
        </w:rPr>
        <w:t xml:space="preserve"> </w:t>
      </w:r>
      <w:r>
        <w:rPr>
          <w:i/>
        </w:rPr>
        <w:t>kleçaà</w:t>
      </w:r>
      <w:r>
        <w:rPr>
          <w:i/>
          <w:spacing w:val="23"/>
        </w:rPr>
        <w:t xml:space="preserve"> </w:t>
      </w:r>
      <w:r>
        <w:rPr>
          <w:i/>
        </w:rPr>
        <w:t>navaù</w:t>
      </w:r>
      <w:r>
        <w:rPr>
          <w:i/>
          <w:spacing w:val="-18"/>
        </w:rPr>
        <w:t xml:space="preserve"> </w:t>
      </w:r>
      <w:r>
        <w:rPr>
          <w:i/>
          <w:w w:val="97"/>
        </w:rPr>
        <w:t>keçavaù</w:t>
      </w:r>
    </w:p>
    <w:p w14:paraId="4ACE6DD8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6C58D893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discretely</w:t>
      </w:r>
      <w:r>
        <w:rPr>
          <w:rFonts w:ascii="Book Antiqua" w:eastAsia="Book Antiqua" w:hAnsi="Book Antiqua" w:cs="Book Antiqua"/>
          <w:b/>
          <w:spacing w:val="4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gazed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upon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host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cowherd</w:t>
      </w:r>
      <w:r>
        <w:rPr>
          <w:rFonts w:ascii="Book Antiqua" w:eastAsia="Book Antiqua" w:hAnsi="Book Antiqua" w:cs="Book Antiqua"/>
          <w:b/>
          <w:spacing w:val="3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maidens </w:t>
      </w:r>
      <w:r>
        <w:rPr>
          <w:rFonts w:ascii="Book Antiqua" w:eastAsia="Book Antiqua" w:hAnsi="Book Antiqua" w:cs="Book Antiqua"/>
          <w:b/>
          <w:spacing w:val="-5"/>
          <w:w w:val="92"/>
        </w:rPr>
        <w:t>undergoin</w:t>
      </w:r>
      <w:r>
        <w:rPr>
          <w:rFonts w:ascii="Book Antiqua" w:eastAsia="Book Antiqua" w:hAnsi="Book Antiqua" w:cs="Book Antiqua"/>
          <w:b/>
          <w:w w:val="92"/>
        </w:rPr>
        <w:t>g</w:t>
      </w:r>
      <w:r>
        <w:rPr>
          <w:rFonts w:ascii="Book Antiqua" w:eastAsia="Book Antiqua" w:hAnsi="Book Antiqua" w:cs="Book Antiqua"/>
          <w:b/>
          <w:spacing w:val="-5"/>
          <w:w w:val="92"/>
        </w:rPr>
        <w:t xml:space="preserve"> ecstati</w:t>
      </w:r>
      <w:r>
        <w:rPr>
          <w:rFonts w:ascii="Book Antiqua" w:eastAsia="Book Antiqua" w:hAnsi="Book Antiqua" w:cs="Book Antiqua"/>
          <w:b/>
          <w:w w:val="92"/>
        </w:rPr>
        <w:t>c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transformation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irresistibl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 xml:space="preserve">provocative </w:t>
      </w:r>
      <w:r>
        <w:rPr>
          <w:rFonts w:ascii="Book Antiqua" w:eastAsia="Book Antiqua" w:hAnsi="Book Antiqua" w:cs="Book Antiqua"/>
          <w:b/>
          <w:spacing w:val="-5"/>
          <w:w w:val="91"/>
        </w:rPr>
        <w:t>smiles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restles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movement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o</w:t>
      </w:r>
      <w:r>
        <w:rPr>
          <w:rFonts w:ascii="Book Antiqua" w:eastAsia="Book Antiqua" w:hAnsi="Book Antiqua" w:cs="Book Antiqua"/>
          <w:b/>
          <w:w w:val="91"/>
        </w:rPr>
        <w:t>f</w:t>
      </w:r>
      <w:r>
        <w:rPr>
          <w:rFonts w:ascii="Book Antiqua" w:eastAsia="Book Antiqua" w:hAnsi="Book Antiqua" w:cs="Book Antiqua"/>
          <w:b/>
          <w:spacing w:val="-1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th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eyes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braid</w:t>
      </w:r>
      <w:r>
        <w:rPr>
          <w:rFonts w:ascii="Book Antiqua" w:eastAsia="Book Antiqua" w:hAnsi="Book Antiqua" w:cs="Book Antiqua"/>
          <w:b/>
          <w:w w:val="91"/>
        </w:rPr>
        <w:t xml:space="preserve">s </w:t>
      </w:r>
      <w:r>
        <w:rPr>
          <w:rFonts w:ascii="Book Antiqua" w:eastAsia="Book Antiqua" w:hAnsi="Book Antiqua" w:cs="Book Antiqua"/>
          <w:b/>
          <w:spacing w:val="-5"/>
          <w:w w:val="91"/>
        </w:rPr>
        <w:t>comin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-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undone, </w:t>
      </w:r>
      <w:r>
        <w:rPr>
          <w:rFonts w:ascii="Book Antiqua" w:eastAsia="Book Antiqua" w:hAnsi="Book Antiqua" w:cs="Book Antiqua"/>
          <w:b/>
          <w:spacing w:val="-2"/>
          <w:w w:val="90"/>
        </w:rPr>
        <w:t>raisin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arm</w:t>
      </w:r>
      <w:r>
        <w:rPr>
          <w:rFonts w:ascii="Book Antiqua" w:eastAsia="Book Antiqua" w:hAnsi="Book Antiqua" w:cs="Book Antiqua"/>
          <w:b/>
        </w:rPr>
        <w:t xml:space="preserve">s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expos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breast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pretex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of </w:t>
      </w:r>
      <w:r>
        <w:rPr>
          <w:rFonts w:ascii="Book Antiqua" w:eastAsia="Book Antiqua" w:hAnsi="Book Antiqua" w:cs="Book Antiqua"/>
          <w:b/>
          <w:spacing w:val="-2"/>
          <w:w w:val="90"/>
        </w:rPr>
        <w:t>adjustin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hai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loosene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3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</w:t>
      </w:r>
      <w:r>
        <w:rPr>
          <w:rFonts w:ascii="Book Antiqua" w:eastAsia="Book Antiqua" w:hAnsi="Book Antiqua" w:cs="Book Antiqua"/>
          <w:b/>
        </w:rPr>
        <w:t xml:space="preserve">y </w:t>
      </w:r>
      <w:r>
        <w:rPr>
          <w:rFonts w:ascii="Book Antiqua" w:eastAsia="Book Antiqua" w:hAnsi="Book Antiqua" w:cs="Book Antiqua"/>
          <w:b/>
          <w:spacing w:val="-2"/>
        </w:rPr>
        <w:t>lust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22"/>
        </w:rPr>
        <w:t>Y</w:t>
      </w:r>
      <w:r>
        <w:rPr>
          <w:rFonts w:ascii="Book Antiqua" w:eastAsia="Book Antiqua" w:hAnsi="Book Antiqua" w:cs="Book Antiqua"/>
          <w:b/>
          <w:spacing w:val="-2"/>
        </w:rPr>
        <w:t>et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seductive gesture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powe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2"/>
        </w:rPr>
        <w:t xml:space="preserve"> attrac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Him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wh</w:t>
      </w:r>
      <w:r>
        <w:rPr>
          <w:rFonts w:ascii="Book Antiqua" w:eastAsia="Book Antiqua" w:hAnsi="Book Antiqua" w:cs="Book Antiqua"/>
          <w:b/>
          <w:w w:val="89"/>
        </w:rPr>
        <w:t>o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wa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no</w:t>
      </w:r>
      <w:r>
        <w:rPr>
          <w:rFonts w:ascii="Book Antiqua" w:eastAsia="Book Antiqua" w:hAnsi="Book Antiqua" w:cs="Book Antiqua"/>
          <w:b/>
          <w:w w:val="89"/>
        </w:rPr>
        <w:t>w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rapt 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dee</w:t>
      </w:r>
      <w:r>
        <w:rPr>
          <w:rFonts w:ascii="Book Antiqua" w:eastAsia="Book Antiqua" w:hAnsi="Book Antiqua" w:cs="Book Antiqua"/>
          <w:b/>
          <w:w w:val="89"/>
        </w:rPr>
        <w:t>p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thought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Rädhä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Ma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eve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fres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Keçav</w:t>
      </w:r>
      <w:r>
        <w:rPr>
          <w:rFonts w:ascii="Book Antiqua" w:eastAsia="Book Antiqua" w:hAnsi="Book Antiqua" w:cs="Book Antiqua"/>
          <w:b/>
          <w:w w:val="90"/>
        </w:rPr>
        <w:t>a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steal </w:t>
      </w:r>
      <w:r>
        <w:rPr>
          <w:rFonts w:ascii="Book Antiqua" w:eastAsia="Book Antiqua" w:hAnsi="Book Antiqua" w:cs="Book Antiqua"/>
          <w:b/>
          <w:spacing w:val="-2"/>
          <w:w w:val="89"/>
        </w:rPr>
        <w:t>awa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al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sufferings.</w:t>
      </w:r>
    </w:p>
    <w:p w14:paraId="277968D4" w14:textId="77777777" w:rsidR="00150366" w:rsidRDefault="00150366">
      <w:pPr>
        <w:spacing w:before="7" w:line="200" w:lineRule="exact"/>
      </w:pPr>
    </w:p>
    <w:p w14:paraId="77B7565E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F794DAE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7BA5FE06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4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grea</w:t>
      </w:r>
      <w:r>
        <w:t>t</w:t>
      </w:r>
      <w:r>
        <w:rPr>
          <w:spacing w:val="20"/>
        </w:rPr>
        <w:t xml:space="preserve"> </w:t>
      </w:r>
      <w:r>
        <w:rPr>
          <w:spacing w:val="-4"/>
        </w:rPr>
        <w:t>poet</w:t>
      </w:r>
      <w:r>
        <w:t>,</w:t>
      </w:r>
      <w:r>
        <w:rPr>
          <w:spacing w:val="32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5"/>
          <w:w w:val="77"/>
        </w:rPr>
        <w:t xml:space="preserve"> </w:t>
      </w:r>
      <w:r>
        <w:rPr>
          <w:spacing w:val="-4"/>
        </w:rPr>
        <w:t>Jayadeva</w:t>
      </w:r>
      <w:r>
        <w:t>,</w:t>
      </w:r>
      <w:r>
        <w:rPr>
          <w:spacing w:val="-4"/>
        </w:rPr>
        <w:t xml:space="preserve"> bestow</w:t>
      </w:r>
      <w:r>
        <w:t>s</w:t>
      </w:r>
      <w:r>
        <w:rPr>
          <w:spacing w:val="25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4"/>
        </w:rPr>
        <w:t>benedictio</w:t>
      </w:r>
      <w:r>
        <w:t>n</w:t>
      </w:r>
      <w:r>
        <w:rPr>
          <w:spacing w:val="49"/>
        </w:rPr>
        <w:t xml:space="preserve"> </w:t>
      </w:r>
      <w:r>
        <w:rPr>
          <w:spacing w:val="-4"/>
          <w:w w:val="108"/>
        </w:rPr>
        <w:t xml:space="preserve">upon </w:t>
      </w:r>
      <w:r>
        <w:t>all</w:t>
      </w:r>
      <w:r>
        <w:rPr>
          <w:spacing w:val="29"/>
        </w:rPr>
        <w:t xml:space="preserve"> </w:t>
      </w:r>
      <w:r>
        <w:t>devotees</w:t>
      </w:r>
      <w:r>
        <w:rPr>
          <w:spacing w:val="43"/>
        </w:rPr>
        <w:t xml:space="preserve"> </w:t>
      </w:r>
      <w:r>
        <w:t>here</w:t>
      </w:r>
      <w:r>
        <w:rPr>
          <w:spacing w:val="46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final</w:t>
      </w:r>
      <w:r>
        <w:rPr>
          <w:spacing w:val="33"/>
        </w:rPr>
        <w:t xml:space="preserve"> </w:t>
      </w:r>
      <w:r>
        <w:t>verse</w:t>
      </w:r>
      <w:r>
        <w:rPr>
          <w:spacing w:val="29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Act</w:t>
      </w:r>
      <w:r>
        <w:rPr>
          <w:spacing w:val="20"/>
        </w:rPr>
        <w:t xml:space="preserve"> </w:t>
      </w:r>
      <w:r>
        <w:rPr>
          <w:spacing w:val="-26"/>
        </w:rPr>
        <w:t>T</w:t>
      </w:r>
      <w:r>
        <w:t>wo.</w:t>
      </w:r>
      <w:r>
        <w:rPr>
          <w:spacing w:val="32"/>
        </w:rPr>
        <w:t xml:space="preserve"> </w:t>
      </w:r>
      <w:r>
        <w:rPr>
          <w:w w:val="82"/>
        </w:rPr>
        <w:t>“Çré</w:t>
      </w:r>
      <w:r>
        <w:rPr>
          <w:spacing w:val="38"/>
          <w:w w:val="82"/>
        </w:rPr>
        <w:t xml:space="preserve"> </w:t>
      </w:r>
      <w:r>
        <w:t>Kåñëa is</w:t>
      </w:r>
      <w:r>
        <w:rPr>
          <w:spacing w:val="23"/>
        </w:rPr>
        <w:t xml:space="preserve"> </w:t>
      </w:r>
      <w:r>
        <w:t>extremely</w:t>
      </w:r>
      <w:r>
        <w:rPr>
          <w:spacing w:val="39"/>
        </w:rPr>
        <w:t xml:space="preserve"> </w:t>
      </w:r>
      <w:r>
        <w:t xml:space="preserve">discerning. </w:t>
      </w:r>
      <w:r>
        <w:rPr>
          <w:spacing w:val="9"/>
        </w:rPr>
        <w:t xml:space="preserve"> </w:t>
      </w:r>
      <w:r>
        <w:t>He</w:t>
      </w:r>
      <w:r>
        <w:rPr>
          <w:spacing w:val="23"/>
        </w:rPr>
        <w:t xml:space="preserve"> </w:t>
      </w:r>
      <w:r>
        <w:t>carefully</w:t>
      </w:r>
      <w:r>
        <w:rPr>
          <w:spacing w:val="30"/>
        </w:rPr>
        <w:t xml:space="preserve"> </w:t>
      </w:r>
      <w:r>
        <w:t xml:space="preserve">deliberated  upon </w:t>
      </w:r>
      <w:r>
        <w:rPr>
          <w:spacing w:val="5"/>
        </w:rPr>
        <w:t xml:space="preserve"> </w:t>
      </w:r>
      <w:r>
        <w:rPr>
          <w:w w:val="107"/>
        </w:rPr>
        <w:t xml:space="preserve">the </w:t>
      </w:r>
      <w:r>
        <w:rPr>
          <w:i/>
          <w:w w:val="84"/>
        </w:rPr>
        <w:t>gopés’</w:t>
      </w:r>
      <w:r>
        <w:rPr>
          <w:i/>
          <w:spacing w:val="1"/>
          <w:w w:val="84"/>
        </w:rPr>
        <w:t xml:space="preserve"> </w:t>
      </w:r>
      <w:r>
        <w:t>four</w:t>
      </w:r>
      <w:r>
        <w:rPr>
          <w:spacing w:val="6"/>
        </w:rPr>
        <w:t xml:space="preserve"> </w:t>
      </w:r>
      <w:r>
        <w:t>gestures.</w:t>
      </w:r>
      <w:r>
        <w:rPr>
          <w:spacing w:val="14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naive</w:t>
      </w:r>
      <w:r>
        <w:rPr>
          <w:spacing w:val="-3"/>
        </w:rPr>
        <w:t xml:space="preserve"> </w:t>
      </w:r>
      <w:r>
        <w:t>person</w:t>
      </w:r>
      <w:r>
        <w:rPr>
          <w:spacing w:val="20"/>
        </w:rPr>
        <w:t xml:space="preserve"> </w:t>
      </w:r>
      <w:r>
        <w:t>could</w:t>
      </w:r>
      <w:r>
        <w:rPr>
          <w:spacing w:val="15"/>
        </w:rPr>
        <w:t xml:space="preserve"> </w:t>
      </w:r>
      <w:r>
        <w:t>decipher</w:t>
      </w:r>
      <w:r>
        <w:rPr>
          <w:spacing w:val="21"/>
        </w:rPr>
        <w:t xml:space="preserve"> </w:t>
      </w:r>
      <w:r>
        <w:rPr>
          <w:w w:val="107"/>
        </w:rPr>
        <w:t xml:space="preserve">their </w:t>
      </w:r>
      <w:r>
        <w:t>common</w:t>
      </w:r>
      <w:r>
        <w:rPr>
          <w:spacing w:val="30"/>
        </w:rPr>
        <w:t xml:space="preserve"> </w:t>
      </w:r>
      <w:r>
        <w:t>motive</w:t>
      </w:r>
      <w:r>
        <w:rPr>
          <w:spacing w:val="13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would</w:t>
      </w:r>
      <w:r>
        <w:rPr>
          <w:spacing w:val="22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w w:val="104"/>
        </w:rPr>
        <w:t>attracted.”</w:t>
      </w:r>
    </w:p>
    <w:p w14:paraId="2A0F2903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2A5233F" w14:textId="77777777" w:rsidR="00150366" w:rsidRDefault="00000000">
      <w:pPr>
        <w:spacing w:line="250" w:lineRule="auto"/>
        <w:ind w:left="120" w:right="87" w:firstLine="360"/>
        <w:jc w:val="both"/>
      </w:pPr>
      <w:r>
        <w:rPr>
          <w:spacing w:val="-6"/>
        </w:rPr>
        <w:t>(1</w:t>
      </w:r>
      <w:r>
        <w:t>)</w:t>
      </w:r>
      <w:r>
        <w:rPr>
          <w:spacing w:val="33"/>
        </w:rPr>
        <w:t xml:space="preserve"> </w:t>
      </w:r>
      <w:r>
        <w:rPr>
          <w:i/>
          <w:spacing w:val="-6"/>
        </w:rPr>
        <w:t>Säküta-smita</w:t>
      </w:r>
      <w:r>
        <w:rPr>
          <w:i/>
        </w:rPr>
        <w:t>m</w:t>
      </w:r>
      <w:r>
        <w:rPr>
          <w:i/>
          <w:spacing w:val="5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rPr>
          <w:spacing w:val="-6"/>
        </w:rPr>
        <w:t>Althoug</w:t>
      </w:r>
      <w:r>
        <w:t>h</w:t>
      </w:r>
      <w:r>
        <w:rPr>
          <w:spacing w:val="30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4"/>
        </w:rPr>
        <w:t xml:space="preserve"> </w:t>
      </w:r>
      <w:r>
        <w:rPr>
          <w:i/>
          <w:spacing w:val="-5"/>
          <w:w w:val="83"/>
        </w:rPr>
        <w:t>gopés</w:t>
      </w:r>
      <w:r>
        <w:rPr>
          <w:i/>
          <w:w w:val="83"/>
        </w:rPr>
        <w:t>’</w:t>
      </w:r>
      <w:r>
        <w:rPr>
          <w:i/>
          <w:spacing w:val="13"/>
          <w:w w:val="83"/>
        </w:rPr>
        <w:t xml:space="preserve"> </w:t>
      </w:r>
      <w:r>
        <w:rPr>
          <w:spacing w:val="-6"/>
        </w:rPr>
        <w:t>smilin</w:t>
      </w:r>
      <w:r>
        <w:t>g</w:t>
      </w:r>
      <w:r>
        <w:rPr>
          <w:spacing w:val="19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7"/>
        </w:rPr>
        <w:t xml:space="preserve"> </w:t>
      </w:r>
      <w:r>
        <w:rPr>
          <w:spacing w:val="-6"/>
          <w:w w:val="106"/>
        </w:rPr>
        <w:t xml:space="preserve">natural, </w:t>
      </w:r>
      <w:r>
        <w:rPr>
          <w:spacing w:val="-6"/>
        </w:rPr>
        <w:t>i</w:t>
      </w:r>
      <w:r>
        <w:t>t</w:t>
      </w:r>
      <w:r>
        <w:rPr>
          <w:spacing w:val="5"/>
        </w:rPr>
        <w:t xml:space="preserve"> </w:t>
      </w:r>
      <w:r>
        <w:rPr>
          <w:spacing w:val="-6"/>
        </w:rPr>
        <w:t>als</w:t>
      </w:r>
      <w:r>
        <w:t xml:space="preserve">o </w:t>
      </w:r>
      <w:r>
        <w:rPr>
          <w:spacing w:val="-6"/>
        </w:rPr>
        <w:t>convey</w:t>
      </w:r>
      <w:r>
        <w:t>s</w:t>
      </w:r>
      <w:r>
        <w:rPr>
          <w:spacing w:val="3"/>
        </w:rPr>
        <w:t xml:space="preserve"> </w:t>
      </w:r>
      <w:r>
        <w:rPr>
          <w:spacing w:val="-6"/>
        </w:rPr>
        <w:t>intentions</w:t>
      </w:r>
      <w:r>
        <w:t>.</w:t>
      </w:r>
      <w:r>
        <w:rPr>
          <w:spacing w:val="47"/>
        </w:rPr>
        <w:t xml:space="preserve"> </w:t>
      </w:r>
      <w:r>
        <w:rPr>
          <w:spacing w:val="-6"/>
        </w:rPr>
        <w:t>Thei</w:t>
      </w:r>
      <w:r>
        <w:t>r</w:t>
      </w:r>
      <w:r>
        <w:rPr>
          <w:spacing w:val="14"/>
        </w:rPr>
        <w:t xml:space="preserve"> </w:t>
      </w:r>
      <w:r>
        <w:rPr>
          <w:spacing w:val="-6"/>
        </w:rPr>
        <w:t>smile</w:t>
      </w:r>
      <w:r>
        <w:t>s</w:t>
      </w:r>
      <w:r>
        <w:rPr>
          <w:spacing w:val="2"/>
        </w:rPr>
        <w:t xml:space="preserve"> </w:t>
      </w:r>
      <w:r>
        <w:rPr>
          <w:spacing w:val="-6"/>
        </w:rPr>
        <w:t>wer</w:t>
      </w:r>
      <w:r>
        <w:t>e</w:t>
      </w:r>
      <w:r>
        <w:rPr>
          <w:spacing w:val="5"/>
        </w:rPr>
        <w:t xml:space="preserve"> </w:t>
      </w:r>
      <w:r>
        <w:rPr>
          <w:spacing w:val="-6"/>
        </w:rPr>
        <w:t>obviousl</w:t>
      </w:r>
      <w:r>
        <w:t>y</w:t>
      </w:r>
      <w:r>
        <w:rPr>
          <w:spacing w:val="5"/>
        </w:rPr>
        <w:t xml:space="preserve"> </w:t>
      </w:r>
      <w:r>
        <w:rPr>
          <w:spacing w:val="-6"/>
          <w:w w:val="104"/>
        </w:rPr>
        <w:t xml:space="preserve">amorous </w:t>
      </w:r>
      <w:r>
        <w:rPr>
          <w:spacing w:val="-2"/>
        </w:rPr>
        <w:t>desir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disguise</w:t>
      </w:r>
      <w:r>
        <w:t>.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t xml:space="preserve">n </w:t>
      </w:r>
      <w:r>
        <w:rPr>
          <w:spacing w:val="-2"/>
        </w:rPr>
        <w:t>impassione</w:t>
      </w:r>
      <w:r>
        <w:t>d</w:t>
      </w:r>
      <w:r>
        <w:rPr>
          <w:spacing w:val="35"/>
        </w:rPr>
        <w:t xml:space="preserve"> </w:t>
      </w:r>
      <w:r>
        <w:rPr>
          <w:spacing w:val="-2"/>
        </w:rPr>
        <w:t>woma</w:t>
      </w:r>
      <w:r>
        <w:t>n</w:t>
      </w:r>
      <w:r>
        <w:rPr>
          <w:spacing w:val="23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5"/>
        </w:rPr>
        <w:t xml:space="preserve"> </w:t>
      </w:r>
      <w:r>
        <w:rPr>
          <w:spacing w:val="-2"/>
          <w:w w:val="103"/>
        </w:rPr>
        <w:t xml:space="preserve">automatically </w:t>
      </w:r>
      <w:r>
        <w:t>deploy</w:t>
      </w:r>
      <w:r>
        <w:rPr>
          <w:spacing w:val="13"/>
        </w:rPr>
        <w:t xml:space="preserve"> </w:t>
      </w:r>
      <w:r>
        <w:t>seductive</w:t>
      </w:r>
      <w:r>
        <w:rPr>
          <w:spacing w:val="25"/>
        </w:rPr>
        <w:t xml:space="preserve"> </w:t>
      </w:r>
      <w:r>
        <w:t>gestures</w:t>
      </w:r>
      <w:r>
        <w:rPr>
          <w:spacing w:val="22"/>
        </w:rPr>
        <w:t xml:space="preserve"> </w:t>
      </w:r>
      <w:r>
        <w:t>when</w:t>
      </w:r>
      <w:r>
        <w:rPr>
          <w:spacing w:val="24"/>
        </w:rPr>
        <w:t xml:space="preserve"> </w:t>
      </w:r>
      <w:r>
        <w:t>she</w:t>
      </w:r>
      <w:r>
        <w:rPr>
          <w:spacing w:val="13"/>
        </w:rPr>
        <w:t xml:space="preserve"> </w:t>
      </w:r>
      <w:r>
        <w:t>sees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young</w:t>
      </w:r>
      <w:r>
        <w:rPr>
          <w:spacing w:val="17"/>
        </w:rPr>
        <w:t xml:space="preserve"> </w:t>
      </w:r>
      <w:r>
        <w:rPr>
          <w:w w:val="105"/>
        </w:rPr>
        <w:t>man.</w:t>
      </w:r>
    </w:p>
    <w:p w14:paraId="3445E27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80E642B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(2)</w:t>
      </w:r>
      <w:r>
        <w:rPr>
          <w:spacing w:val="34"/>
        </w:rPr>
        <w:t xml:space="preserve"> </w:t>
      </w:r>
      <w:r>
        <w:rPr>
          <w:i/>
        </w:rPr>
        <w:t>Äkuläkula-galad-dhammilam</w:t>
      </w:r>
      <w:r>
        <w:rPr>
          <w:i/>
          <w:spacing w:val="-17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Due</w:t>
      </w:r>
      <w:r>
        <w:rPr>
          <w:spacing w:val="15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intense</w:t>
      </w:r>
      <w:r>
        <w:rPr>
          <w:spacing w:val="36"/>
        </w:rPr>
        <w:t xml:space="preserve"> </w:t>
      </w:r>
      <w:r>
        <w:rPr>
          <w:w w:val="103"/>
        </w:rPr>
        <w:t xml:space="preserve">desire </w:t>
      </w:r>
      <w:r>
        <w:rPr>
          <w:spacing w:val="-2"/>
        </w:rPr>
        <w:t>th</w:t>
      </w:r>
      <w:r>
        <w:t>e</w:t>
      </w:r>
      <w:r>
        <w:rPr>
          <w:spacing w:val="16"/>
        </w:rPr>
        <w:t xml:space="preserve"> </w:t>
      </w:r>
      <w:r>
        <w:rPr>
          <w:i/>
          <w:spacing w:val="-2"/>
          <w:w w:val="87"/>
        </w:rPr>
        <w:t>gopé</w:t>
      </w:r>
      <w:r>
        <w:rPr>
          <w:i/>
          <w:w w:val="87"/>
        </w:rPr>
        <w:t>s</w:t>
      </w:r>
      <w:r>
        <w:rPr>
          <w:i/>
          <w:spacing w:val="8"/>
          <w:w w:val="87"/>
        </w:rPr>
        <w:t xml:space="preserve"> </w:t>
      </w:r>
      <w:r>
        <w:rPr>
          <w:spacing w:val="-2"/>
        </w:rPr>
        <w:t>underwen</w:t>
      </w:r>
      <w:r>
        <w:t xml:space="preserve">t  </w:t>
      </w:r>
      <w:r>
        <w:rPr>
          <w:spacing w:val="-2"/>
        </w:rPr>
        <w:t>horripilatio</w:t>
      </w:r>
      <w:r>
        <w:t xml:space="preserve">n </w:t>
      </w:r>
      <w:r>
        <w:rPr>
          <w:spacing w:val="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othe</w:t>
      </w:r>
      <w:r>
        <w:t>r</w:t>
      </w:r>
      <w:r>
        <w:rPr>
          <w:spacing w:val="28"/>
        </w:rPr>
        <w:t xml:space="preserve"> </w:t>
      </w:r>
      <w:r>
        <w:rPr>
          <w:spacing w:val="-2"/>
          <w:w w:val="104"/>
        </w:rPr>
        <w:t xml:space="preserve">transformations, </w:t>
      </w:r>
      <w:r>
        <w:t>causing</w:t>
      </w:r>
      <w:r>
        <w:rPr>
          <w:spacing w:val="20"/>
        </w:rPr>
        <w:t xml:space="preserve"> </w:t>
      </w:r>
      <w:r>
        <w:t>their</w:t>
      </w:r>
      <w:r>
        <w:rPr>
          <w:spacing w:val="26"/>
        </w:rPr>
        <w:t xml:space="preserve"> </w:t>
      </w:r>
      <w:r>
        <w:t>braids</w:t>
      </w:r>
      <w:r>
        <w:rPr>
          <w:spacing w:val="1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come</w:t>
      </w:r>
      <w:r>
        <w:rPr>
          <w:spacing w:val="11"/>
        </w:rPr>
        <w:t xml:space="preserve"> </w:t>
      </w:r>
      <w:r>
        <w:rPr>
          <w:w w:val="102"/>
        </w:rPr>
        <w:t>loose.</w:t>
      </w:r>
    </w:p>
    <w:p w14:paraId="5B25BD81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1E3EFAE" w14:textId="77777777" w:rsidR="00150366" w:rsidRDefault="00150366">
      <w:pPr>
        <w:spacing w:line="200" w:lineRule="exact"/>
      </w:pPr>
    </w:p>
    <w:p w14:paraId="306EBCAE" w14:textId="77777777" w:rsidR="00150366" w:rsidRDefault="00000000">
      <w:pPr>
        <w:spacing w:before="29" w:line="250" w:lineRule="auto"/>
        <w:ind w:left="120" w:right="86" w:firstLine="360"/>
        <w:jc w:val="both"/>
      </w:pPr>
      <w:r>
        <w:t xml:space="preserve">(3) </w:t>
      </w:r>
      <w:r>
        <w:rPr>
          <w:spacing w:val="14"/>
        </w:rPr>
        <w:t xml:space="preserve"> </w:t>
      </w:r>
      <w:r>
        <w:rPr>
          <w:i/>
        </w:rPr>
        <w:t>Bhrü-vallékam aléka</w:t>
      </w:r>
      <w:r>
        <w:rPr>
          <w:i/>
          <w:spacing w:val="8"/>
        </w:rPr>
        <w:t xml:space="preserve"> </w:t>
      </w:r>
      <w:r>
        <w:t>–</w:t>
      </w:r>
      <w:r>
        <w:rPr>
          <w:spacing w:val="39"/>
        </w:rPr>
        <w:t xml:space="preserve"> </w:t>
      </w:r>
      <w:r>
        <w:t xml:space="preserve">On </w:t>
      </w:r>
      <w:r>
        <w:rPr>
          <w:spacing w:val="3"/>
        </w:rPr>
        <w:t xml:space="preserve"> </w:t>
      </w:r>
      <w:r>
        <w:t>seeing</w:t>
      </w:r>
      <w:r>
        <w:rPr>
          <w:spacing w:val="44"/>
        </w:rPr>
        <w:t xml:space="preserve"> </w:t>
      </w:r>
      <w:r>
        <w:t>Kåñëa</w:t>
      </w:r>
      <w:r>
        <w:rPr>
          <w:spacing w:val="13"/>
        </w:rPr>
        <w:t xml:space="preserve"> </w:t>
      </w:r>
      <w:r>
        <w:t xml:space="preserve">their </w:t>
      </w:r>
      <w:r>
        <w:rPr>
          <w:spacing w:val="14"/>
        </w:rPr>
        <w:t xml:space="preserve"> </w:t>
      </w:r>
      <w:r>
        <w:t>eyes became</w:t>
      </w:r>
      <w:r>
        <w:rPr>
          <w:spacing w:val="14"/>
        </w:rPr>
        <w:t xml:space="preserve"> </w:t>
      </w:r>
      <w:r>
        <w:t>restless</w:t>
      </w:r>
      <w:r>
        <w:rPr>
          <w:spacing w:val="14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amorous</w:t>
      </w:r>
      <w:r>
        <w:rPr>
          <w:spacing w:val="30"/>
        </w:rPr>
        <w:t xml:space="preserve"> </w:t>
      </w:r>
      <w:r>
        <w:rPr>
          <w:w w:val="103"/>
        </w:rPr>
        <w:t>desire.</w:t>
      </w:r>
    </w:p>
    <w:p w14:paraId="23492A3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8E55300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2"/>
        </w:rPr>
        <w:t>(4</w:t>
      </w:r>
      <w:r>
        <w:t>)</w:t>
      </w:r>
      <w:r>
        <w:rPr>
          <w:spacing w:val="22"/>
        </w:rPr>
        <w:t xml:space="preserve"> </w:t>
      </w:r>
      <w:r>
        <w:rPr>
          <w:i/>
          <w:spacing w:val="-2"/>
          <w:w w:val="97"/>
        </w:rPr>
        <w:t>Bhujä-mül</w:t>
      </w:r>
      <w:r>
        <w:rPr>
          <w:i/>
          <w:w w:val="97"/>
        </w:rPr>
        <w:t>ä</w:t>
      </w:r>
      <w:r>
        <w:rPr>
          <w:i/>
          <w:spacing w:val="4"/>
          <w:w w:val="9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Althoug</w:t>
      </w:r>
      <w:r>
        <w:t>h</w:t>
      </w:r>
      <w:r>
        <w:rPr>
          <w:spacing w:val="19"/>
        </w:rPr>
        <w:t xml:space="preserve"> </w:t>
      </w:r>
      <w:r>
        <w:rPr>
          <w:spacing w:val="-2"/>
        </w:rPr>
        <w:t>ther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-4"/>
        </w:rPr>
        <w:t xml:space="preserve"> </w:t>
      </w:r>
      <w:r>
        <w:rPr>
          <w:spacing w:val="-2"/>
        </w:rPr>
        <w:t>n</w:t>
      </w:r>
      <w:r>
        <w:t>o</w:t>
      </w:r>
      <w:r>
        <w:rPr>
          <w:spacing w:val="10"/>
        </w:rPr>
        <w:t xml:space="preserve"> </w:t>
      </w:r>
      <w:r>
        <w:rPr>
          <w:spacing w:val="-2"/>
        </w:rPr>
        <w:t>reaso</w:t>
      </w:r>
      <w:r>
        <w:t>n</w:t>
      </w:r>
      <w:r>
        <w:rPr>
          <w:spacing w:val="1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7"/>
        </w:rPr>
        <w:t xml:space="preserve"> </w:t>
      </w:r>
      <w:r>
        <w:rPr>
          <w:spacing w:val="-2"/>
          <w:w w:val="102"/>
        </w:rPr>
        <w:t xml:space="preserve">expose </w:t>
      </w:r>
      <w:r>
        <w:t xml:space="preserve">their  armpits </w:t>
      </w:r>
      <w:r>
        <w:rPr>
          <w:spacing w:val="4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raise</w:t>
      </w:r>
      <w:r>
        <w:rPr>
          <w:spacing w:val="32"/>
        </w:rPr>
        <w:t xml:space="preserve"> </w:t>
      </w:r>
      <w:r>
        <w:t xml:space="preserve">their  hands, </w:t>
      </w:r>
      <w:r>
        <w:rPr>
          <w:spacing w:val="5"/>
        </w:rPr>
        <w:t xml:space="preserve"> </w:t>
      </w:r>
      <w:r>
        <w:t>they</w:t>
      </w:r>
      <w:r>
        <w:rPr>
          <w:spacing w:val="38"/>
        </w:rPr>
        <w:t xml:space="preserve"> </w:t>
      </w:r>
      <w:r>
        <w:t>would</w:t>
      </w:r>
      <w:r>
        <w:rPr>
          <w:spacing w:val="44"/>
        </w:rPr>
        <w:t xml:space="preserve"> </w:t>
      </w:r>
      <w:r>
        <w:t>use</w:t>
      </w:r>
      <w:r>
        <w:rPr>
          <w:spacing w:val="35"/>
        </w:rPr>
        <w:t xml:space="preserve"> </w:t>
      </w:r>
      <w:r>
        <w:rPr>
          <w:w w:val="102"/>
        </w:rPr>
        <w:t xml:space="preserve">excuses </w:t>
      </w:r>
      <w:r>
        <w:t>such</w:t>
      </w:r>
      <w:r>
        <w:rPr>
          <w:spacing w:val="25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artificially</w:t>
      </w:r>
      <w:r>
        <w:rPr>
          <w:spacing w:val="3"/>
        </w:rPr>
        <w:t xml:space="preserve"> </w:t>
      </w:r>
      <w:r>
        <w:t>yawning</w:t>
      </w:r>
      <w:r>
        <w:rPr>
          <w:spacing w:val="17"/>
        </w:rPr>
        <w:t xml:space="preserve"> </w:t>
      </w:r>
      <w:r>
        <w:t>as</w:t>
      </w:r>
      <w:r>
        <w:rPr>
          <w:spacing w:val="3"/>
        </w:rPr>
        <w:t xml:space="preserve"> </w:t>
      </w:r>
      <w:r>
        <w:rPr>
          <w:w w:val="106"/>
        </w:rPr>
        <w:t xml:space="preserve">opportunities </w:t>
      </w:r>
      <w:r>
        <w:t>to</w:t>
      </w:r>
      <w:r>
        <w:rPr>
          <w:spacing w:val="14"/>
        </w:rPr>
        <w:t xml:space="preserve"> </w:t>
      </w:r>
      <w:r>
        <w:t>show</w:t>
      </w:r>
      <w:r>
        <w:rPr>
          <w:spacing w:val="16"/>
        </w:rPr>
        <w:t xml:space="preserve"> </w:t>
      </w:r>
      <w:r>
        <w:t>Kåñëa their</w:t>
      </w:r>
      <w:r>
        <w:rPr>
          <w:spacing w:val="28"/>
        </w:rPr>
        <w:t xml:space="preserve"> </w:t>
      </w:r>
      <w:r>
        <w:t>uplifted</w:t>
      </w:r>
      <w:r>
        <w:rPr>
          <w:spacing w:val="27"/>
        </w:rPr>
        <w:t xml:space="preserve"> </w:t>
      </w:r>
      <w:r>
        <w:rPr>
          <w:w w:val="103"/>
        </w:rPr>
        <w:t>breasts.</w:t>
      </w:r>
    </w:p>
    <w:p w14:paraId="20AE0AB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FDE78B5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2"/>
        </w:rPr>
        <w:t>Deliberatin</w:t>
      </w:r>
      <w:r>
        <w:t>g</w:t>
      </w:r>
      <w:r>
        <w:rPr>
          <w:spacing w:val="20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1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i/>
          <w:spacing w:val="-2"/>
          <w:w w:val="83"/>
        </w:rPr>
        <w:t>gopés</w:t>
      </w:r>
      <w:r>
        <w:rPr>
          <w:i/>
          <w:w w:val="83"/>
        </w:rPr>
        <w:t>’</w:t>
      </w:r>
      <w:r>
        <w:rPr>
          <w:i/>
          <w:spacing w:val="9"/>
          <w:w w:val="83"/>
        </w:rPr>
        <w:t xml:space="preserve"> </w:t>
      </w:r>
      <w:r>
        <w:rPr>
          <w:spacing w:val="-2"/>
        </w:rPr>
        <w:t>behavio</w:t>
      </w:r>
      <w:r>
        <w:t>r</w:t>
      </w:r>
      <w:r>
        <w:rPr>
          <w:spacing w:val="21"/>
        </w:rPr>
        <w:t xml:space="preserve"> </w:t>
      </w:r>
      <w:r>
        <w:rPr>
          <w:spacing w:val="-2"/>
        </w:rPr>
        <w:t>withi</w:t>
      </w:r>
      <w:r>
        <w:t>n</w:t>
      </w:r>
      <w:r>
        <w:rPr>
          <w:spacing w:val="26"/>
        </w:rPr>
        <w:t xml:space="preserve"> </w:t>
      </w:r>
      <w:r>
        <w:rPr>
          <w:spacing w:val="-2"/>
        </w:rPr>
        <w:t>Hi</w:t>
      </w:r>
      <w:r>
        <w:t xml:space="preserve">s </w:t>
      </w:r>
      <w:r>
        <w:rPr>
          <w:spacing w:val="-2"/>
        </w:rPr>
        <w:t>heart</w:t>
      </w:r>
      <w:r>
        <w:t>,</w:t>
      </w:r>
      <w:r>
        <w:rPr>
          <w:spacing w:val="27"/>
        </w:rPr>
        <w:t xml:space="preserve"> </w:t>
      </w:r>
      <w:r>
        <w:rPr>
          <w:spacing w:val="-2"/>
          <w:w w:val="78"/>
        </w:rPr>
        <w:t xml:space="preserve">Çré </w:t>
      </w:r>
      <w:r>
        <w:t>Kåñëa</w:t>
      </w:r>
      <w:r>
        <w:rPr>
          <w:spacing w:val="-11"/>
        </w:rPr>
        <w:t xml:space="preserve"> </w:t>
      </w:r>
      <w:r>
        <w:t>decided</w:t>
      </w:r>
      <w:r>
        <w:rPr>
          <w:spacing w:val="34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their</w:t>
      </w:r>
      <w:r>
        <w:rPr>
          <w:spacing w:val="41"/>
        </w:rPr>
        <w:t xml:space="preserve"> </w:t>
      </w:r>
      <w:r>
        <w:t>efforts</w:t>
      </w:r>
      <w:r>
        <w:rPr>
          <w:spacing w:val="15"/>
        </w:rPr>
        <w:t xml:space="preserve"> </w:t>
      </w:r>
      <w:r>
        <w:t>were</w:t>
      </w:r>
      <w:r>
        <w:rPr>
          <w:spacing w:val="23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vain</w:t>
      </w:r>
      <w:r>
        <w:rPr>
          <w:spacing w:val="22"/>
        </w:rPr>
        <w:t xml:space="preserve"> </w:t>
      </w:r>
      <w:r>
        <w:t>because</w:t>
      </w:r>
      <w:r>
        <w:rPr>
          <w:spacing w:val="28"/>
        </w:rPr>
        <w:t xml:space="preserve"> </w:t>
      </w:r>
      <w:r>
        <w:rPr>
          <w:w w:val="107"/>
        </w:rPr>
        <w:t xml:space="preserve">no </w:t>
      </w:r>
      <w:r>
        <w:t>one</w:t>
      </w:r>
      <w:r>
        <w:rPr>
          <w:spacing w:val="33"/>
        </w:rPr>
        <w:t xml:space="preserve"> </w:t>
      </w:r>
      <w:r>
        <w:t>can</w:t>
      </w:r>
      <w:r>
        <w:rPr>
          <w:spacing w:val="30"/>
        </w:rPr>
        <w:t xml:space="preserve"> </w:t>
      </w:r>
      <w:r>
        <w:t>ever</w:t>
      </w:r>
      <w:r>
        <w:rPr>
          <w:spacing w:val="22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compared  to</w:t>
      </w:r>
      <w:r>
        <w:rPr>
          <w:spacing w:val="29"/>
        </w:rPr>
        <w:t xml:space="preserve"> </w:t>
      </w:r>
      <w:r>
        <w:rPr>
          <w:w w:val="78"/>
        </w:rPr>
        <w:t>Çré</w:t>
      </w:r>
      <w:r>
        <w:rPr>
          <w:spacing w:val="29"/>
          <w:w w:val="78"/>
        </w:rPr>
        <w:t xml:space="preserve"> </w:t>
      </w:r>
      <w:r>
        <w:t>Rädhä,</w:t>
      </w:r>
      <w:r>
        <w:rPr>
          <w:spacing w:val="24"/>
        </w:rPr>
        <w:t xml:space="preserve"> </w:t>
      </w:r>
      <w:r>
        <w:t>who</w:t>
      </w:r>
      <w:r>
        <w:rPr>
          <w:spacing w:val="32"/>
        </w:rPr>
        <w:t xml:space="preserve"> </w:t>
      </w:r>
      <w:r>
        <w:t>increases</w:t>
      </w:r>
      <w:r>
        <w:rPr>
          <w:spacing w:val="33"/>
        </w:rPr>
        <w:t xml:space="preserve"> </w:t>
      </w:r>
      <w:r>
        <w:t xml:space="preserve">His </w:t>
      </w:r>
      <w:r>
        <w:rPr>
          <w:spacing w:val="-4"/>
        </w:rPr>
        <w:t>astonishmen</w:t>
      </w:r>
      <w:r>
        <w:t xml:space="preserve">t </w:t>
      </w:r>
      <w:r>
        <w:rPr>
          <w:spacing w:val="13"/>
        </w:rPr>
        <w:t xml:space="preserve"> </w:t>
      </w:r>
      <w:r>
        <w:rPr>
          <w:spacing w:val="-4"/>
        </w:rPr>
        <w:t>b</w:t>
      </w:r>
      <w:r>
        <w:t>y</w:t>
      </w:r>
      <w:r>
        <w:rPr>
          <w:spacing w:val="1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moment</w:t>
      </w:r>
      <w:r>
        <w:t>.</w:t>
      </w:r>
      <w:r>
        <w:rPr>
          <w:spacing w:val="45"/>
        </w:rPr>
        <w:t xml:space="preserve"> </w:t>
      </w:r>
      <w:r>
        <w:rPr>
          <w:spacing w:val="-4"/>
        </w:rPr>
        <w:t>Ma</w:t>
      </w:r>
      <w:r>
        <w:t>y</w:t>
      </w:r>
      <w:r>
        <w:rPr>
          <w:spacing w:val="-5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3"/>
          <w:w w:val="77"/>
        </w:rPr>
        <w:t xml:space="preserve"> </w:t>
      </w:r>
      <w:r>
        <w:rPr>
          <w:spacing w:val="-4"/>
        </w:rPr>
        <w:t>Keçava</w:t>
      </w:r>
      <w:r>
        <w:t>,</w:t>
      </w:r>
      <w:r>
        <w:rPr>
          <w:spacing w:val="-16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24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0"/>
        </w:rPr>
        <w:t xml:space="preserve"> </w:t>
      </w:r>
      <w:r>
        <w:rPr>
          <w:spacing w:val="-4"/>
          <w:w w:val="103"/>
        </w:rPr>
        <w:t xml:space="preserve">praised </w:t>
      </w:r>
      <w:r>
        <w:t>in</w:t>
      </w:r>
      <w:r>
        <w:rPr>
          <w:spacing w:val="25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way</w:t>
      </w:r>
      <w:r>
        <w:rPr>
          <w:spacing w:val="7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His</w:t>
      </w:r>
      <w:r>
        <w:rPr>
          <w:spacing w:val="14"/>
        </w:rPr>
        <w:t xml:space="preserve"> </w:t>
      </w:r>
      <w:r>
        <w:t>loving</w:t>
      </w:r>
      <w:r>
        <w:rPr>
          <w:spacing w:val="19"/>
        </w:rPr>
        <w:t xml:space="preserve"> </w:t>
      </w:r>
      <w:r>
        <w:t>servants,</w:t>
      </w:r>
      <w:r>
        <w:rPr>
          <w:spacing w:val="35"/>
        </w:rPr>
        <w:t xml:space="preserve"> </w:t>
      </w:r>
      <w:r>
        <w:t>dispel</w:t>
      </w:r>
      <w:r>
        <w:rPr>
          <w:spacing w:val="2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sorrows</w:t>
      </w:r>
      <w:r>
        <w:rPr>
          <w:spacing w:val="33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all His</w:t>
      </w:r>
      <w:r>
        <w:rPr>
          <w:spacing w:val="2"/>
        </w:rPr>
        <w:t xml:space="preserve"> </w:t>
      </w:r>
      <w:r>
        <w:rPr>
          <w:w w:val="102"/>
        </w:rPr>
        <w:t>devotees.</w:t>
      </w:r>
    </w:p>
    <w:p w14:paraId="24C98A4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2C99290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6"/>
        </w:rPr>
        <w:t>Thi</w:t>
      </w:r>
      <w:r>
        <w:t>s</w:t>
      </w:r>
      <w:r>
        <w:rPr>
          <w:spacing w:val="6"/>
        </w:rPr>
        <w:t xml:space="preserve"> </w:t>
      </w:r>
      <w:r>
        <w:rPr>
          <w:spacing w:val="-6"/>
        </w:rPr>
        <w:t>vers</w:t>
      </w:r>
      <w:r>
        <w:t>e</w:t>
      </w:r>
      <w:r>
        <w:rPr>
          <w:spacing w:val="-5"/>
        </w:rPr>
        <w:t xml:space="preserve"> </w:t>
      </w:r>
      <w:r>
        <w:rPr>
          <w:spacing w:val="-6"/>
        </w:rPr>
        <w:t>include</w:t>
      </w:r>
      <w:r>
        <w:t>s</w:t>
      </w:r>
      <w:r>
        <w:rPr>
          <w:spacing w:val="22"/>
        </w:rPr>
        <w:t xml:space="preserve"> </w:t>
      </w:r>
      <w:r>
        <w:rPr>
          <w:i/>
          <w:spacing w:val="-6"/>
          <w:w w:val="97"/>
        </w:rPr>
        <w:t>samuccaya</w:t>
      </w:r>
      <w:r>
        <w:rPr>
          <w:w w:val="97"/>
        </w:rPr>
        <w:t>,</w:t>
      </w:r>
      <w:r>
        <w:rPr>
          <w:spacing w:val="-2"/>
          <w:w w:val="97"/>
        </w:rPr>
        <w:t xml:space="preserve"> </w:t>
      </w:r>
      <w:r>
        <w:rPr>
          <w:i/>
          <w:spacing w:val="-5"/>
          <w:w w:val="85"/>
        </w:rPr>
        <w:t>äçé</w:t>
      </w:r>
      <w:r>
        <w:rPr>
          <w:i/>
          <w:w w:val="85"/>
        </w:rPr>
        <w:t>ù</w:t>
      </w:r>
      <w:r>
        <w:rPr>
          <w:i/>
          <w:spacing w:val="2"/>
          <w:w w:val="85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2"/>
        </w:rPr>
        <w:t xml:space="preserve"> </w:t>
      </w:r>
      <w:r>
        <w:rPr>
          <w:i/>
          <w:spacing w:val="-6"/>
          <w:w w:val="102"/>
        </w:rPr>
        <w:t>parikara-alaìkäras</w:t>
      </w:r>
      <w:r>
        <w:rPr>
          <w:w w:val="103"/>
        </w:rPr>
        <w:t xml:space="preserve">. </w:t>
      </w:r>
      <w:r>
        <w:t>The</w:t>
      </w:r>
      <w:r>
        <w:rPr>
          <w:spacing w:val="11"/>
        </w:rPr>
        <w:t xml:space="preserve"> </w:t>
      </w:r>
      <w:r>
        <w:rPr>
          <w:i/>
          <w:w w:val="96"/>
        </w:rPr>
        <w:t>chanda</w:t>
      </w:r>
      <w:r>
        <w:rPr>
          <w:i/>
          <w:spacing w:val="2"/>
          <w:w w:val="96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çärdüla-vikréòita</w:t>
      </w:r>
      <w:r>
        <w:t>.</w:t>
      </w:r>
    </w:p>
    <w:p w14:paraId="6A088BEE" w14:textId="77777777" w:rsidR="00150366" w:rsidRDefault="00150366">
      <w:pPr>
        <w:spacing w:before="17" w:line="260" w:lineRule="exact"/>
        <w:rPr>
          <w:sz w:val="26"/>
          <w:szCs w:val="26"/>
        </w:rPr>
      </w:pPr>
    </w:p>
    <w:p w14:paraId="64ED1FB2" w14:textId="77777777" w:rsidR="00150366" w:rsidRDefault="00000000">
      <w:pPr>
        <w:spacing w:line="256" w:lineRule="auto"/>
        <w:ind w:left="200" w:right="200"/>
        <w:jc w:val="center"/>
        <w:rPr>
          <w:rFonts w:ascii="Garamond" w:eastAsia="Garamond" w:hAnsi="Garamond" w:cs="Garamond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39"/>
          <w:sz w:val="14"/>
          <w:szCs w:val="14"/>
        </w:rPr>
        <w:t>hus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ends</w:t>
      </w:r>
      <w:r>
        <w:rPr>
          <w:rFonts w:ascii="Garamond" w:eastAsia="Garamond" w:hAnsi="Garamond" w:cs="Garamond"/>
          <w:spacing w:val="-23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the</w:t>
      </w:r>
      <w:r>
        <w:rPr>
          <w:rFonts w:ascii="Garamond" w:eastAsia="Garamond" w:hAnsi="Garamond" w:cs="Garamond"/>
          <w:spacing w:val="15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89"/>
        </w:rPr>
        <w:t>B</w:t>
      </w:r>
      <w:r>
        <w:rPr>
          <w:rFonts w:ascii="Garamond" w:eastAsia="Garamond" w:hAnsi="Garamond" w:cs="Garamond"/>
          <w:w w:val="177"/>
          <w:sz w:val="14"/>
          <w:szCs w:val="14"/>
        </w:rPr>
        <w:t>äla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33"/>
          <w:sz w:val="14"/>
          <w:szCs w:val="14"/>
        </w:rPr>
        <w:t>odhiné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59"/>
          <w:sz w:val="14"/>
          <w:szCs w:val="14"/>
        </w:rPr>
        <w:t>rakä</w:t>
      </w:r>
      <w:r>
        <w:rPr>
          <w:rFonts w:ascii="Garamond" w:eastAsia="Garamond" w:hAnsi="Garamond" w:cs="Garamond"/>
          <w:w w:val="75"/>
          <w:sz w:val="14"/>
          <w:szCs w:val="14"/>
        </w:rPr>
        <w:t>Ç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34"/>
          <w:sz w:val="14"/>
          <w:szCs w:val="14"/>
        </w:rPr>
        <w:t>ommen</w:t>
      </w:r>
      <w:r>
        <w:rPr>
          <w:rFonts w:ascii="Garamond" w:eastAsia="Garamond" w:hAnsi="Garamond" w:cs="Garamond"/>
          <w:spacing w:val="-13"/>
          <w:w w:val="134"/>
          <w:sz w:val="14"/>
          <w:szCs w:val="14"/>
        </w:rPr>
        <w:t>t</w:t>
      </w:r>
      <w:r>
        <w:rPr>
          <w:rFonts w:ascii="Garamond" w:eastAsia="Garamond" w:hAnsi="Garamond" w:cs="Garamond"/>
          <w:w w:val="170"/>
          <w:sz w:val="14"/>
          <w:szCs w:val="14"/>
        </w:rPr>
        <w:t>a</w:t>
      </w:r>
      <w:r>
        <w:rPr>
          <w:rFonts w:ascii="Garamond" w:eastAsia="Garamond" w:hAnsi="Garamond" w:cs="Garamond"/>
          <w:spacing w:val="-7"/>
          <w:w w:val="170"/>
          <w:sz w:val="14"/>
          <w:szCs w:val="14"/>
        </w:rPr>
        <w:t>r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5"/>
          <w:sz w:val="14"/>
          <w:szCs w:val="14"/>
        </w:rPr>
        <w:t>on</w:t>
      </w:r>
      <w:r>
        <w:rPr>
          <w:rFonts w:ascii="Garamond" w:eastAsia="Garamond" w:hAnsi="Garamond" w:cs="Garamond"/>
          <w:spacing w:val="1"/>
          <w:w w:val="145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9"/>
        </w:rPr>
        <w:t>a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209"/>
          <w:sz w:val="14"/>
          <w:szCs w:val="14"/>
        </w:rPr>
        <w:t>t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44"/>
          <w:sz w:val="14"/>
          <w:szCs w:val="14"/>
        </w:rPr>
        <w:t xml:space="preserve">wo </w:t>
      </w:r>
      <w:r>
        <w:rPr>
          <w:rFonts w:ascii="Garamond" w:eastAsia="Garamond" w:hAnsi="Garamond" w:cs="Garamond"/>
          <w:w w:val="158"/>
          <w:sz w:val="14"/>
          <w:szCs w:val="14"/>
        </w:rPr>
        <w:t>of</w:t>
      </w:r>
      <w:r>
        <w:rPr>
          <w:rFonts w:ascii="Garamond" w:eastAsia="Garamond" w:hAnsi="Garamond" w:cs="Garamond"/>
          <w:spacing w:val="-3"/>
          <w:w w:val="15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75"/>
        </w:rPr>
        <w:t>Ç</w:t>
      </w:r>
      <w:r>
        <w:rPr>
          <w:rFonts w:ascii="Garamond" w:eastAsia="Garamond" w:hAnsi="Garamond" w:cs="Garamond"/>
          <w:w w:val="126"/>
          <w:sz w:val="14"/>
          <w:szCs w:val="14"/>
        </w:rPr>
        <w:t>ré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3"/>
        </w:rPr>
        <w:t>G</w:t>
      </w:r>
      <w:r>
        <w:rPr>
          <w:rFonts w:ascii="Garamond" w:eastAsia="Garamond" w:hAnsi="Garamond" w:cs="Garamond"/>
          <w:w w:val="133"/>
          <w:sz w:val="14"/>
          <w:szCs w:val="14"/>
        </w:rPr>
        <w:t>é</w:t>
      </w:r>
      <w:r>
        <w:rPr>
          <w:rFonts w:ascii="Garamond" w:eastAsia="Garamond" w:hAnsi="Garamond" w:cs="Garamond"/>
          <w:spacing w:val="-13"/>
          <w:w w:val="133"/>
          <w:sz w:val="14"/>
          <w:szCs w:val="14"/>
        </w:rPr>
        <w:t>t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45"/>
          <w:sz w:val="14"/>
          <w:szCs w:val="14"/>
        </w:rPr>
        <w:t>ovinda</w:t>
      </w:r>
      <w:r>
        <w:rPr>
          <w:rFonts w:ascii="Garamond" w:eastAsia="Garamond" w:hAnsi="Garamond" w:cs="Garamond"/>
          <w:w w:val="118"/>
        </w:rPr>
        <w:t>,</w:t>
      </w:r>
      <w:r>
        <w:rPr>
          <w:rFonts w:ascii="Garamond" w:eastAsia="Garamond" w:hAnsi="Garamond" w:cs="Garamond"/>
          <w:spacing w:val="2"/>
        </w:rPr>
        <w:t xml:space="preserve"> </w:t>
      </w:r>
      <w:r>
        <w:rPr>
          <w:rFonts w:ascii="Garamond" w:eastAsia="Garamond" w:hAnsi="Garamond" w:cs="Garamond"/>
          <w:w w:val="164"/>
          <w:sz w:val="14"/>
          <w:szCs w:val="14"/>
        </w:rPr>
        <w:t>entitled</w:t>
      </w:r>
      <w:r>
        <w:rPr>
          <w:rFonts w:ascii="Garamond" w:eastAsia="Garamond" w:hAnsi="Garamond" w:cs="Garamond"/>
          <w:spacing w:val="-5"/>
          <w:w w:val="164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9"/>
        </w:rPr>
        <w:t>a</w:t>
      </w:r>
      <w:r>
        <w:rPr>
          <w:rFonts w:ascii="Garamond" w:eastAsia="Garamond" w:hAnsi="Garamond" w:cs="Garamond"/>
          <w:w w:val="163"/>
          <w:sz w:val="14"/>
          <w:szCs w:val="14"/>
        </w:rPr>
        <w:t>kle</w:t>
      </w:r>
      <w:r>
        <w:rPr>
          <w:rFonts w:ascii="Garamond" w:eastAsia="Garamond" w:hAnsi="Garamond" w:cs="Garamond"/>
          <w:w w:val="75"/>
          <w:sz w:val="14"/>
          <w:szCs w:val="14"/>
        </w:rPr>
        <w:t>Ç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142"/>
          <w:sz w:val="14"/>
          <w:szCs w:val="14"/>
        </w:rPr>
        <w:t>ke</w:t>
      </w:r>
      <w:r>
        <w:rPr>
          <w:rFonts w:ascii="Garamond" w:eastAsia="Garamond" w:hAnsi="Garamond" w:cs="Garamond"/>
          <w:w w:val="75"/>
          <w:sz w:val="14"/>
          <w:szCs w:val="14"/>
        </w:rPr>
        <w:t>Ç</w:t>
      </w:r>
      <w:r>
        <w:rPr>
          <w:rFonts w:ascii="Garamond" w:eastAsia="Garamond" w:hAnsi="Garamond" w:cs="Garamond"/>
          <w:spacing w:val="-15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-13"/>
          <w:w w:val="138"/>
          <w:sz w:val="14"/>
          <w:szCs w:val="14"/>
        </w:rPr>
        <w:t>v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18"/>
        </w:rPr>
        <w:t xml:space="preserve">, </w:t>
      </w:r>
      <w:r>
        <w:rPr>
          <w:rFonts w:ascii="Garamond" w:eastAsia="Garamond" w:hAnsi="Garamond" w:cs="Garamond"/>
          <w:w w:val="102"/>
        </w:rPr>
        <w:t>“C</w:t>
      </w:r>
      <w:r>
        <w:rPr>
          <w:rFonts w:ascii="Garamond" w:eastAsia="Garamond" w:hAnsi="Garamond" w:cs="Garamond"/>
          <w:w w:val="159"/>
          <w:sz w:val="14"/>
          <w:szCs w:val="14"/>
        </w:rPr>
        <w:t>arefree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2"/>
        </w:rPr>
        <w:t>k</w:t>
      </w:r>
      <w:r>
        <w:rPr>
          <w:rFonts w:ascii="Garamond" w:eastAsia="Garamond" w:hAnsi="Garamond" w:cs="Garamond"/>
          <w:w w:val="142"/>
          <w:sz w:val="14"/>
          <w:szCs w:val="14"/>
        </w:rPr>
        <w:t>e</w:t>
      </w:r>
      <w:r>
        <w:rPr>
          <w:rFonts w:ascii="Garamond" w:eastAsia="Garamond" w:hAnsi="Garamond" w:cs="Garamond"/>
          <w:w w:val="75"/>
          <w:sz w:val="14"/>
          <w:szCs w:val="14"/>
        </w:rPr>
        <w:t>Ç</w:t>
      </w:r>
      <w:r>
        <w:rPr>
          <w:rFonts w:ascii="Garamond" w:eastAsia="Garamond" w:hAnsi="Garamond" w:cs="Garamond"/>
          <w:spacing w:val="-15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-13"/>
          <w:w w:val="138"/>
          <w:sz w:val="14"/>
          <w:szCs w:val="14"/>
        </w:rPr>
        <w:t>v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3"/>
        </w:rPr>
        <w:t>.”</w:t>
      </w:r>
    </w:p>
    <w:p w14:paraId="77E5E1A0" w14:textId="3D39A7B3" w:rsidR="00150366" w:rsidRDefault="00000000">
      <w:pPr>
        <w:spacing w:line="200" w:lineRule="exact"/>
        <w:sectPr w:rsidR="00150366">
          <w:headerReference w:type="default" r:id="rId28"/>
          <w:pgSz w:w="6820" w:h="10220"/>
          <w:pgMar w:top="920" w:right="920" w:bottom="280" w:left="920" w:header="0" w:footer="0" w:gutter="0"/>
          <w:cols w:space="720"/>
        </w:sectPr>
      </w:pPr>
      <w:r>
        <w:lastRenderedPageBreak/>
        <w:pict w14:anchorId="747C62CA">
          <v:shapetype id="_x0000_t202" coordsize="21600,21600" o:spt="202" path="m,l,21600r21600,l21600,xe">
            <v:stroke joinstyle="miter"/>
            <v:path gradientshapeok="t" o:connecttype="rect"/>
          </v:shapetype>
          <v:shape id="_x0000_s2168" type="#_x0000_t202" style="position:absolute;margin-left:0;margin-top:0;width:340.15pt;height:510.25pt;z-index:-8440;mso-position-horizontal-relative:page;mso-position-vertical-relative:page" filled="f" stroked="f">
            <v:textbox inset="0,0,0,0">
              <w:txbxContent>
                <w:p w14:paraId="5084F71B" w14:textId="77777777" w:rsidR="00150366" w:rsidRDefault="00150366">
                  <w:pPr>
                    <w:spacing w:line="200" w:lineRule="exact"/>
                  </w:pPr>
                </w:p>
                <w:p w14:paraId="180897A9" w14:textId="77777777" w:rsidR="00150366" w:rsidRDefault="00150366">
                  <w:pPr>
                    <w:spacing w:line="200" w:lineRule="exact"/>
                  </w:pPr>
                </w:p>
                <w:p w14:paraId="1CAEE180" w14:textId="77777777" w:rsidR="00150366" w:rsidRDefault="00150366">
                  <w:pPr>
                    <w:spacing w:before="4" w:line="260" w:lineRule="exact"/>
                    <w:rPr>
                      <w:sz w:val="26"/>
                      <w:szCs w:val="26"/>
                    </w:rPr>
                  </w:pPr>
                </w:p>
                <w:p w14:paraId="7C0D9A54" w14:textId="77777777" w:rsidR="00150366" w:rsidRDefault="00000000">
                  <w:pPr>
                    <w:ind w:left="2630" w:right="2683"/>
                    <w:jc w:val="center"/>
                    <w:rPr>
                      <w:rFonts w:ascii="Garamond" w:eastAsia="Garamond" w:hAnsi="Garamond" w:cs="Garamond"/>
                    </w:rPr>
                  </w:pPr>
                  <w:r>
                    <w:rPr>
                      <w:rFonts w:ascii="Garamond" w:eastAsia="Garamond" w:hAnsi="Garamond" w:cs="Garamond"/>
                      <w:i/>
                    </w:rPr>
                    <w:t>Çré</w:t>
                  </w:r>
                  <w:r>
                    <w:rPr>
                      <w:rFonts w:ascii="Garamond" w:eastAsia="Garamond" w:hAnsi="Garamond" w:cs="Garamond"/>
                      <w:i/>
                      <w:spacing w:val="-10"/>
                    </w:rPr>
                    <w:t xml:space="preserve"> </w:t>
                  </w:r>
                  <w:r>
                    <w:rPr>
                      <w:rFonts w:ascii="Garamond" w:eastAsia="Garamond" w:hAnsi="Garamond" w:cs="Garamond"/>
                      <w:i/>
                      <w:w w:val="128"/>
                    </w:rPr>
                    <w:t>Géta-govinda</w:t>
                  </w:r>
                </w:p>
              </w:txbxContent>
            </v:textbox>
            <w10:wrap anchorx="page" anchory="page"/>
          </v:shape>
        </w:pict>
      </w:r>
    </w:p>
    <w:p w14:paraId="490DC1E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FD430F4" w14:textId="77777777" w:rsidR="00150366" w:rsidRDefault="00150366">
      <w:pPr>
        <w:spacing w:line="200" w:lineRule="exact"/>
      </w:pPr>
    </w:p>
    <w:p w14:paraId="7A66D468" w14:textId="77777777" w:rsidR="00150366" w:rsidRDefault="00150366">
      <w:pPr>
        <w:spacing w:line="200" w:lineRule="exact"/>
      </w:pPr>
    </w:p>
    <w:p w14:paraId="55EF9CD4" w14:textId="77777777" w:rsidR="00150366" w:rsidRDefault="00150366">
      <w:pPr>
        <w:spacing w:line="200" w:lineRule="exact"/>
      </w:pPr>
    </w:p>
    <w:p w14:paraId="64606561" w14:textId="77777777" w:rsidR="00150366" w:rsidRDefault="00150366">
      <w:pPr>
        <w:spacing w:line="200" w:lineRule="exact"/>
      </w:pPr>
    </w:p>
    <w:p w14:paraId="611E1773" w14:textId="77777777" w:rsidR="00150366" w:rsidRDefault="00150366">
      <w:pPr>
        <w:spacing w:line="200" w:lineRule="exact"/>
      </w:pPr>
    </w:p>
    <w:p w14:paraId="5A766F1E" w14:textId="77777777" w:rsidR="00150366" w:rsidRDefault="00000000">
      <w:pPr>
        <w:spacing w:line="540" w:lineRule="exact"/>
        <w:ind w:left="1592" w:right="1592"/>
        <w:jc w:val="center"/>
        <w:rPr>
          <w:rFonts w:ascii="Cambria" w:eastAsia="Cambria" w:hAnsi="Cambria" w:cs="Cambria"/>
          <w:sz w:val="48"/>
          <w:szCs w:val="48"/>
        </w:rPr>
      </w:pPr>
      <w:r>
        <w:rPr>
          <w:rFonts w:ascii="Cambria" w:eastAsia="Cambria" w:hAnsi="Cambria" w:cs="Cambria"/>
          <w:i/>
          <w:sz w:val="48"/>
          <w:szCs w:val="48"/>
        </w:rPr>
        <w:t>Act</w:t>
      </w:r>
      <w:r>
        <w:rPr>
          <w:rFonts w:ascii="Cambria" w:eastAsia="Cambria" w:hAnsi="Cambria" w:cs="Cambria"/>
          <w:i/>
          <w:spacing w:val="33"/>
          <w:sz w:val="48"/>
          <w:szCs w:val="48"/>
        </w:rPr>
        <w:t xml:space="preserve"> </w:t>
      </w:r>
      <w:r>
        <w:rPr>
          <w:rFonts w:ascii="Cambria" w:eastAsia="Cambria" w:hAnsi="Cambria" w:cs="Cambria"/>
          <w:i/>
          <w:w w:val="98"/>
          <w:sz w:val="48"/>
          <w:szCs w:val="48"/>
        </w:rPr>
        <w:t>Th</w:t>
      </w:r>
      <w:r>
        <w:rPr>
          <w:rFonts w:ascii="Cambria" w:eastAsia="Cambria" w:hAnsi="Cambria" w:cs="Cambria"/>
          <w:i/>
          <w:spacing w:val="15"/>
          <w:w w:val="98"/>
          <w:sz w:val="48"/>
          <w:szCs w:val="48"/>
        </w:rPr>
        <w:t>r</w:t>
      </w:r>
      <w:r>
        <w:rPr>
          <w:rFonts w:ascii="Cambria" w:eastAsia="Cambria" w:hAnsi="Cambria" w:cs="Cambria"/>
          <w:i/>
          <w:w w:val="96"/>
          <w:sz w:val="48"/>
          <w:szCs w:val="48"/>
        </w:rPr>
        <w:t>ee</w:t>
      </w:r>
    </w:p>
    <w:p w14:paraId="0C91B1A9" w14:textId="77777777" w:rsidR="00150366" w:rsidRDefault="00000000">
      <w:pPr>
        <w:spacing w:before="30" w:line="280" w:lineRule="exact"/>
        <w:ind w:left="598" w:right="598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w w:val="95"/>
          <w:sz w:val="24"/>
          <w:szCs w:val="24"/>
        </w:rPr>
        <w:t>m</w:t>
      </w:r>
      <w:r>
        <w:rPr>
          <w:rFonts w:ascii="Book Antiqua" w:eastAsia="Book Antiqua" w:hAnsi="Book Antiqua" w:cs="Book Antiqua"/>
          <w:b/>
          <w:w w:val="130"/>
          <w:sz w:val="17"/>
          <w:szCs w:val="17"/>
        </w:rPr>
        <w:t>ugdha</w:t>
      </w:r>
      <w:r>
        <w:rPr>
          <w:rFonts w:ascii="Book Antiqua" w:eastAsia="Book Antiqua" w:hAnsi="Book Antiqua" w:cs="Book Antiqua"/>
          <w:b/>
          <w:w w:val="82"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w w:val="95"/>
          <w:sz w:val="24"/>
          <w:szCs w:val="24"/>
        </w:rPr>
        <w:t>m</w:t>
      </w:r>
      <w:r>
        <w:rPr>
          <w:rFonts w:ascii="Book Antiqua" w:eastAsia="Book Antiqua" w:hAnsi="Book Antiqua" w:cs="Book Antiqua"/>
          <w:b/>
          <w:w w:val="127"/>
          <w:sz w:val="17"/>
          <w:szCs w:val="17"/>
        </w:rPr>
        <w:t>adhu</w:t>
      </w:r>
      <w:r>
        <w:rPr>
          <w:rFonts w:ascii="Book Antiqua" w:eastAsia="Book Antiqua" w:hAnsi="Book Antiqua" w:cs="Book Antiqua"/>
          <w:b/>
          <w:w w:val="92"/>
          <w:sz w:val="17"/>
          <w:szCs w:val="17"/>
        </w:rPr>
        <w:t>S</w:t>
      </w:r>
      <w:r>
        <w:rPr>
          <w:rFonts w:ascii="Book Antiqua" w:eastAsia="Book Antiqua" w:hAnsi="Book Antiqua" w:cs="Book Antiqua"/>
          <w:b/>
          <w:w w:val="129"/>
          <w:sz w:val="17"/>
          <w:szCs w:val="17"/>
        </w:rPr>
        <w:t>üdanaù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–</w:t>
      </w:r>
      <w:r>
        <w:rPr>
          <w:rFonts w:ascii="Book Antiqua" w:eastAsia="Book Antiqua" w:hAnsi="Book Antiqua" w:cs="Book Antiqua"/>
          <w:b/>
          <w:spacing w:val="4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w w:val="95"/>
          <w:sz w:val="24"/>
          <w:szCs w:val="24"/>
        </w:rPr>
        <w:t>m</w:t>
      </w:r>
      <w:r>
        <w:rPr>
          <w:rFonts w:ascii="Book Antiqua" w:eastAsia="Book Antiqua" w:hAnsi="Book Antiqua" w:cs="Book Antiqua"/>
          <w:b/>
          <w:w w:val="127"/>
          <w:sz w:val="17"/>
          <w:szCs w:val="17"/>
        </w:rPr>
        <w:t>adhu</w:t>
      </w:r>
      <w:r>
        <w:rPr>
          <w:rFonts w:ascii="Book Antiqua" w:eastAsia="Book Antiqua" w:hAnsi="Book Antiqua" w:cs="Book Antiqua"/>
          <w:b/>
          <w:w w:val="92"/>
          <w:sz w:val="17"/>
          <w:szCs w:val="17"/>
        </w:rPr>
        <w:t>S</w:t>
      </w:r>
      <w:r>
        <w:rPr>
          <w:rFonts w:ascii="Book Antiqua" w:eastAsia="Book Antiqua" w:hAnsi="Book Antiqua" w:cs="Book Antiqua"/>
          <w:b/>
          <w:w w:val="130"/>
          <w:sz w:val="17"/>
          <w:szCs w:val="17"/>
        </w:rPr>
        <w:t>üdana</w:t>
      </w:r>
    </w:p>
    <w:p w14:paraId="4C59591D" w14:textId="77777777" w:rsidR="00150366" w:rsidRDefault="00000000">
      <w:pPr>
        <w:spacing w:line="240" w:lineRule="exact"/>
        <w:ind w:left="2022" w:right="2022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w w:val="95"/>
          <w:position w:val="2"/>
          <w:sz w:val="24"/>
          <w:szCs w:val="24"/>
        </w:rPr>
        <w:t>m</w:t>
      </w:r>
      <w:r>
        <w:rPr>
          <w:rFonts w:ascii="Book Antiqua" w:eastAsia="Book Antiqua" w:hAnsi="Book Antiqua" w:cs="Book Antiqua"/>
          <w:b/>
          <w:w w:val="124"/>
          <w:position w:val="2"/>
          <w:sz w:val="17"/>
          <w:szCs w:val="17"/>
        </w:rPr>
        <w:t>e</w:t>
      </w:r>
      <w:r>
        <w:rPr>
          <w:rFonts w:ascii="Book Antiqua" w:eastAsia="Book Antiqua" w:hAnsi="Book Antiqua" w:cs="Book Antiqua"/>
          <w:b/>
          <w:w w:val="92"/>
          <w:position w:val="2"/>
          <w:sz w:val="17"/>
          <w:szCs w:val="17"/>
        </w:rPr>
        <w:t>S</w:t>
      </w:r>
      <w:r>
        <w:rPr>
          <w:rFonts w:ascii="Book Antiqua" w:eastAsia="Book Antiqua" w:hAnsi="Book Antiqua" w:cs="Book Antiqua"/>
          <w:b/>
          <w:w w:val="122"/>
          <w:position w:val="2"/>
          <w:sz w:val="17"/>
          <w:szCs w:val="17"/>
        </w:rPr>
        <w:t>merized</w:t>
      </w:r>
    </w:p>
    <w:p w14:paraId="1ABC9AA2" w14:textId="77777777" w:rsidR="00150366" w:rsidRDefault="00150366">
      <w:pPr>
        <w:spacing w:line="200" w:lineRule="exact"/>
      </w:pPr>
    </w:p>
    <w:p w14:paraId="5084FE4F" w14:textId="77777777" w:rsidR="00150366" w:rsidRDefault="00150366">
      <w:pPr>
        <w:spacing w:before="8" w:line="240" w:lineRule="exact"/>
        <w:rPr>
          <w:sz w:val="24"/>
          <w:szCs w:val="24"/>
        </w:rPr>
      </w:pPr>
    </w:p>
    <w:p w14:paraId="191D0527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</w:t>
      </w:r>
    </w:p>
    <w:p w14:paraId="095B6497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122EA9E8" w14:textId="77777777" w:rsidR="00150366" w:rsidRDefault="00000000">
      <w:pPr>
        <w:spacing w:line="250" w:lineRule="auto"/>
        <w:ind w:left="883" w:right="475"/>
      </w:pPr>
      <w:r>
        <w:rPr>
          <w:i/>
        </w:rPr>
        <w:t>kaàsärir</w:t>
      </w:r>
      <w:r>
        <w:rPr>
          <w:i/>
          <w:spacing w:val="47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saàsära-väsanäbandha-çåìkhaläm rädhäm</w:t>
      </w:r>
      <w:r>
        <w:rPr>
          <w:i/>
          <w:spacing w:val="-12"/>
        </w:rPr>
        <w:t xml:space="preserve"> </w:t>
      </w:r>
      <w:r>
        <w:rPr>
          <w:i/>
        </w:rPr>
        <w:t>ädhäya</w:t>
      </w:r>
      <w:r>
        <w:rPr>
          <w:i/>
          <w:spacing w:val="-12"/>
        </w:rPr>
        <w:t xml:space="preserve"> </w:t>
      </w:r>
      <w:r>
        <w:rPr>
          <w:i/>
          <w:w w:val="94"/>
        </w:rPr>
        <w:t>hådaye</w:t>
      </w:r>
      <w:r>
        <w:rPr>
          <w:i/>
          <w:spacing w:val="3"/>
          <w:w w:val="94"/>
        </w:rPr>
        <w:t xml:space="preserve"> </w:t>
      </w:r>
      <w:r>
        <w:rPr>
          <w:i/>
        </w:rPr>
        <w:t>tatyäja vraja-sundaréù</w:t>
      </w:r>
    </w:p>
    <w:p w14:paraId="2338F3D6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5AEF2851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Consumed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41"/>
        </w:rPr>
        <w:t xml:space="preserve"> </w:t>
      </w:r>
      <w:r>
        <w:rPr>
          <w:rFonts w:ascii="Book Antiqua" w:eastAsia="Book Antiqua" w:hAnsi="Book Antiqua" w:cs="Book Antiqua"/>
          <w:b/>
        </w:rPr>
        <w:t>thoughts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37"/>
        </w:rPr>
        <w:t xml:space="preserve"> </w:t>
      </w:r>
      <w:r>
        <w:rPr>
          <w:rFonts w:ascii="Book Antiqua" w:eastAsia="Book Antiqua" w:hAnsi="Book Antiqua" w:cs="Book Antiqua"/>
          <w:b/>
        </w:rPr>
        <w:t>Rädhä,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32"/>
        </w:rPr>
        <w:t xml:space="preserve"> </w:t>
      </w:r>
      <w:r>
        <w:rPr>
          <w:rFonts w:ascii="Book Antiqua" w:eastAsia="Book Antiqua" w:hAnsi="Book Antiqua" w:cs="Book Antiqua"/>
          <w:b/>
        </w:rPr>
        <w:t>bound by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chain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love,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Kaàsäri,</w:t>
      </w:r>
      <w:r>
        <w:rPr>
          <w:rFonts w:ascii="Book Antiqua" w:eastAsia="Book Antiqua" w:hAnsi="Book Antiqua" w:cs="Book Antiqua"/>
          <w:b/>
          <w:spacing w:val="4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desiring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enjoy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2"/>
        </w:rPr>
        <w:t xml:space="preserve">quintessence 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  <w:i/>
          <w:w w:val="91"/>
        </w:rPr>
        <w:t xml:space="preserve">madhura-rasa </w:t>
      </w:r>
      <w:r>
        <w:rPr>
          <w:rFonts w:ascii="Book Antiqua" w:eastAsia="Book Antiqua" w:hAnsi="Book Antiqua" w:cs="Book Antiqua"/>
          <w:b/>
          <w:i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(</w:t>
      </w:r>
      <w:r>
        <w:rPr>
          <w:rFonts w:ascii="Book Antiqua" w:eastAsia="Book Antiqua" w:hAnsi="Book Antiqua" w:cs="Book Antiqua"/>
          <w:b/>
          <w:i/>
          <w:w w:val="91"/>
        </w:rPr>
        <w:t>räsa-lélä</w:t>
      </w:r>
      <w:r>
        <w:rPr>
          <w:rFonts w:ascii="Book Antiqua" w:eastAsia="Book Antiqua" w:hAnsi="Book Antiqua" w:cs="Book Antiqua"/>
          <w:b/>
          <w:w w:val="91"/>
        </w:rPr>
        <w:t xml:space="preserve">),  abandoned 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all 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other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beautiful </w:t>
      </w:r>
      <w:r>
        <w:rPr>
          <w:rFonts w:ascii="Book Antiqua" w:eastAsia="Book Antiqua" w:hAnsi="Book Antiqua" w:cs="Book Antiqua"/>
          <w:b/>
          <w:spacing w:val="-13"/>
          <w:w w:val="91"/>
        </w:rPr>
        <w:t>V</w:t>
      </w:r>
      <w:r>
        <w:rPr>
          <w:rFonts w:ascii="Book Antiqua" w:eastAsia="Book Antiqua" w:hAnsi="Book Antiqua" w:cs="Book Antiqua"/>
          <w:b/>
          <w:w w:val="91"/>
        </w:rPr>
        <w:t>raja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maidens.</w:t>
      </w:r>
    </w:p>
    <w:p w14:paraId="23EA8185" w14:textId="77777777" w:rsidR="00150366" w:rsidRDefault="00000000">
      <w:pPr>
        <w:spacing w:before="97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67799D7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555B4BB" w14:textId="77777777" w:rsidR="00150366" w:rsidRDefault="00000000">
      <w:pPr>
        <w:spacing w:line="250" w:lineRule="auto"/>
        <w:ind w:left="120" w:right="85" w:firstLine="360"/>
        <w:jc w:val="both"/>
      </w:pPr>
      <w:r>
        <w:t>Acts</w:t>
      </w:r>
      <w:r>
        <w:rPr>
          <w:spacing w:val="-1"/>
        </w:rPr>
        <w:t xml:space="preserve"> </w:t>
      </w:r>
      <w:r>
        <w:t>One</w:t>
      </w:r>
      <w:r>
        <w:rPr>
          <w:spacing w:val="19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spacing w:val="-26"/>
        </w:rPr>
        <w:t>T</w:t>
      </w:r>
      <w:r>
        <w:t>wo</w:t>
      </w:r>
      <w:r>
        <w:rPr>
          <w:spacing w:val="8"/>
        </w:rPr>
        <w:t xml:space="preserve"> </w:t>
      </w:r>
      <w:r>
        <w:t>describe</w:t>
      </w:r>
      <w:r>
        <w:rPr>
          <w:spacing w:val="19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excellence</w:t>
      </w:r>
      <w:r>
        <w:rPr>
          <w:spacing w:val="1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w w:val="78"/>
        </w:rPr>
        <w:t>Çré</w:t>
      </w:r>
      <w:r>
        <w:rPr>
          <w:spacing w:val="17"/>
          <w:w w:val="78"/>
        </w:rPr>
        <w:t xml:space="preserve"> </w:t>
      </w:r>
      <w:r>
        <w:rPr>
          <w:w w:val="101"/>
        </w:rPr>
        <w:t xml:space="preserve">Rädhä- </w:t>
      </w:r>
      <w:r>
        <w:rPr>
          <w:spacing w:val="-5"/>
        </w:rPr>
        <w:t>Mädhava</w:t>
      </w:r>
      <w:r>
        <w:t>,</w:t>
      </w:r>
      <w:r>
        <w:rPr>
          <w:spacing w:val="26"/>
        </w:rPr>
        <w:t xml:space="preserve"> </w:t>
      </w:r>
      <w:r>
        <w:rPr>
          <w:spacing w:val="-5"/>
        </w:rPr>
        <w:t>concludin</w:t>
      </w:r>
      <w:r>
        <w:t xml:space="preserve">g </w:t>
      </w:r>
      <w:r>
        <w:rPr>
          <w:spacing w:val="3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6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5"/>
        </w:rPr>
        <w:t>vivi</w:t>
      </w:r>
      <w:r>
        <w:t>d</w:t>
      </w:r>
      <w:r>
        <w:rPr>
          <w:spacing w:val="18"/>
        </w:rPr>
        <w:t xml:space="preserve"> </w:t>
      </w:r>
      <w:r>
        <w:rPr>
          <w:spacing w:val="-5"/>
        </w:rPr>
        <w:t>portraya</w:t>
      </w:r>
      <w:r>
        <w:t>l</w:t>
      </w:r>
      <w:r>
        <w:rPr>
          <w:spacing w:val="47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5"/>
        </w:rPr>
        <w:t>Rädhä’</w:t>
      </w:r>
      <w:r>
        <w:t>s</w:t>
      </w:r>
      <w:r>
        <w:rPr>
          <w:spacing w:val="-8"/>
        </w:rPr>
        <w:t xml:space="preserve"> </w:t>
      </w:r>
      <w:r>
        <w:rPr>
          <w:spacing w:val="-5"/>
          <w:w w:val="101"/>
        </w:rPr>
        <w:t xml:space="preserve">loving </w:t>
      </w:r>
      <w:r>
        <w:rPr>
          <w:spacing w:val="-4"/>
        </w:rPr>
        <w:t>thirs</w:t>
      </w:r>
      <w:r>
        <w:t xml:space="preserve">t </w:t>
      </w:r>
      <w:r>
        <w:rPr>
          <w:spacing w:val="2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6"/>
        </w:rPr>
        <w:t xml:space="preserve"> </w:t>
      </w:r>
      <w:r>
        <w:rPr>
          <w:spacing w:val="-4"/>
        </w:rPr>
        <w:t>eagernes</w:t>
      </w:r>
      <w:r>
        <w:t>s</w:t>
      </w:r>
      <w:r>
        <w:rPr>
          <w:spacing w:val="35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21"/>
        </w:rPr>
        <w:t xml:space="preserve"> </w:t>
      </w:r>
      <w:r>
        <w:rPr>
          <w:spacing w:val="-4"/>
        </w:rPr>
        <w:t>Kåñëa</w:t>
      </w:r>
      <w:r>
        <w:t>.</w:t>
      </w:r>
      <w:r>
        <w:rPr>
          <w:spacing w:val="-9"/>
        </w:rPr>
        <w:t xml:space="preserve"> </w:t>
      </w:r>
      <w:r>
        <w:rPr>
          <w:spacing w:val="-4"/>
        </w:rPr>
        <w:t>Now</w:t>
      </w:r>
      <w:r>
        <w:t>,</w:t>
      </w:r>
      <w:r>
        <w:rPr>
          <w:spacing w:val="28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4"/>
        </w:rPr>
        <w:t>beginnin</w:t>
      </w:r>
      <w:r>
        <w:t>g</w:t>
      </w:r>
      <w:r>
        <w:rPr>
          <w:spacing w:val="4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4"/>
        </w:rPr>
        <w:t xml:space="preserve">Act </w:t>
      </w:r>
      <w:r>
        <w:t>Three,</w:t>
      </w:r>
      <w:r>
        <w:rPr>
          <w:spacing w:val="2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author</w:t>
      </w:r>
      <w:r>
        <w:rPr>
          <w:spacing w:val="43"/>
        </w:rPr>
        <w:t xml:space="preserve"> </w:t>
      </w:r>
      <w:r>
        <w:t>depicts</w:t>
      </w:r>
      <w:r>
        <w:rPr>
          <w:spacing w:val="25"/>
        </w:rPr>
        <w:t xml:space="preserve"> </w:t>
      </w:r>
      <w:r>
        <w:rPr>
          <w:w w:val="91"/>
        </w:rPr>
        <w:t>Kåñëa’s</w:t>
      </w:r>
      <w:r>
        <w:rPr>
          <w:spacing w:val="6"/>
          <w:w w:val="91"/>
        </w:rPr>
        <w:t xml:space="preserve"> </w:t>
      </w:r>
      <w:r>
        <w:t>intense</w:t>
      </w:r>
      <w:r>
        <w:rPr>
          <w:spacing w:val="30"/>
        </w:rPr>
        <w:t xml:space="preserve"> </w:t>
      </w:r>
      <w:r>
        <w:t>passion</w:t>
      </w:r>
      <w:r>
        <w:rPr>
          <w:spacing w:val="20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w w:val="101"/>
        </w:rPr>
        <w:t>Rädhä.</w:t>
      </w:r>
    </w:p>
    <w:p w14:paraId="24034BD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D8246A3" w14:textId="77777777" w:rsidR="00150366" w:rsidRDefault="00000000">
      <w:pPr>
        <w:spacing w:line="250" w:lineRule="auto"/>
        <w:ind w:left="120" w:right="85" w:firstLine="360"/>
        <w:jc w:val="both"/>
        <w:sectPr w:rsidR="00150366">
          <w:headerReference w:type="default" r:id="rId29"/>
          <w:pgSz w:w="6820" w:h="10220"/>
          <w:pgMar w:top="920" w:right="780" w:bottom="280" w:left="780" w:header="0" w:footer="0" w:gutter="0"/>
          <w:cols w:space="720"/>
        </w:sectPr>
      </w:pPr>
      <w:r>
        <w:t>Memories</w:t>
      </w:r>
      <w:r>
        <w:rPr>
          <w:spacing w:val="13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autumnal</w:t>
      </w:r>
      <w:r>
        <w:rPr>
          <w:spacing w:val="50"/>
        </w:rPr>
        <w:t xml:space="preserve"> </w:t>
      </w:r>
      <w:r>
        <w:t>dance</w:t>
      </w:r>
      <w:r>
        <w:rPr>
          <w:spacing w:val="24"/>
        </w:rPr>
        <w:t xml:space="preserve"> </w:t>
      </w:r>
      <w:r>
        <w:rPr>
          <w:w w:val="116"/>
        </w:rPr>
        <w:t>(</w:t>
      </w:r>
      <w:r>
        <w:rPr>
          <w:i/>
          <w:w w:val="93"/>
        </w:rPr>
        <w:t>çäradéya-räsa-lélä</w:t>
      </w:r>
      <w:r>
        <w:rPr>
          <w:w w:val="116"/>
        </w:rPr>
        <w:t xml:space="preserve">) </w:t>
      </w:r>
      <w:r>
        <w:t xml:space="preserve">suddenly </w:t>
      </w:r>
      <w:r>
        <w:rPr>
          <w:spacing w:val="26"/>
        </w:rPr>
        <w:t xml:space="preserve"> </w:t>
      </w:r>
      <w:r>
        <w:t xml:space="preserve">awakened </w:t>
      </w:r>
      <w:r>
        <w:rPr>
          <w:spacing w:val="21"/>
        </w:rPr>
        <w:t xml:space="preserve"> </w:t>
      </w:r>
      <w:r>
        <w:t xml:space="preserve">in </w:t>
      </w:r>
      <w:r>
        <w:rPr>
          <w:spacing w:val="8"/>
        </w:rPr>
        <w:t xml:space="preserve"> </w:t>
      </w:r>
      <w:r>
        <w:t>Kåñëa’s</w:t>
      </w:r>
      <w:r>
        <w:rPr>
          <w:spacing w:val="-12"/>
        </w:rPr>
        <w:t xml:space="preserve"> </w:t>
      </w:r>
      <w:r>
        <w:t xml:space="preserve">heart. </w:t>
      </w:r>
      <w:r>
        <w:rPr>
          <w:spacing w:val="24"/>
        </w:rPr>
        <w:t xml:space="preserve"> </w:t>
      </w:r>
      <w:r>
        <w:t>He</w:t>
      </w:r>
      <w:r>
        <w:rPr>
          <w:spacing w:val="47"/>
        </w:rPr>
        <w:t xml:space="preserve"> </w:t>
      </w:r>
      <w:r>
        <w:t xml:space="preserve">remembered </w:t>
      </w:r>
      <w:r>
        <w:rPr>
          <w:spacing w:val="37"/>
        </w:rPr>
        <w:t xml:space="preserve"> </w:t>
      </w:r>
      <w:r>
        <w:rPr>
          <w:w w:val="78"/>
        </w:rPr>
        <w:t xml:space="preserve">Çré </w:t>
      </w:r>
      <w:r>
        <w:rPr>
          <w:spacing w:val="-4"/>
          <w:w w:val="95"/>
        </w:rPr>
        <w:t>Rädhä’</w:t>
      </w:r>
      <w:r>
        <w:rPr>
          <w:w w:val="95"/>
        </w:rPr>
        <w:t>s</w:t>
      </w:r>
      <w:r>
        <w:rPr>
          <w:spacing w:val="8"/>
          <w:w w:val="95"/>
        </w:rPr>
        <w:t xml:space="preserve"> </w:t>
      </w:r>
      <w:r>
        <w:rPr>
          <w:spacing w:val="-4"/>
        </w:rPr>
        <w:t>intens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lov</w:t>
      </w:r>
      <w:r>
        <w:t xml:space="preserve">e </w:t>
      </w:r>
      <w:r>
        <w:rPr>
          <w:spacing w:val="-4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4"/>
        </w:rPr>
        <w:t>Hi</w:t>
      </w:r>
      <w:r>
        <w:t>m</w:t>
      </w:r>
      <w:r>
        <w:rPr>
          <w:spacing w:val="7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4"/>
        </w:rPr>
        <w:t>realize</w:t>
      </w:r>
      <w:r>
        <w:t>d</w:t>
      </w:r>
      <w:r>
        <w:rPr>
          <w:spacing w:val="13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8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  <w:w w:val="105"/>
        </w:rPr>
        <w:t xml:space="preserve">ultimate </w:t>
      </w:r>
      <w:r>
        <w:t>expression</w:t>
      </w:r>
      <w:r>
        <w:rPr>
          <w:spacing w:val="3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most</w:t>
      </w:r>
      <w:r>
        <w:rPr>
          <w:spacing w:val="14"/>
        </w:rPr>
        <w:t xml:space="preserve"> </w:t>
      </w:r>
      <w:r>
        <w:t>excellent</w:t>
      </w:r>
      <w:r>
        <w:rPr>
          <w:spacing w:val="20"/>
        </w:rPr>
        <w:t xml:space="preserve"> </w:t>
      </w:r>
      <w:r>
        <w:rPr>
          <w:i/>
        </w:rPr>
        <w:t>prema.</w:t>
      </w:r>
      <w:r>
        <w:rPr>
          <w:i/>
          <w:spacing w:val="-15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had</w:t>
      </w:r>
      <w:r>
        <w:rPr>
          <w:spacing w:val="15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w w:val="107"/>
        </w:rPr>
        <w:t xml:space="preserve">other </w:t>
      </w:r>
      <w:r>
        <w:rPr>
          <w:i/>
          <w:w w:val="88"/>
        </w:rPr>
        <w:t>gopés</w:t>
      </w:r>
      <w:r>
        <w:rPr>
          <w:i/>
          <w:spacing w:val="38"/>
          <w:w w:val="88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 xml:space="preserve">dance </w:t>
      </w:r>
      <w:r>
        <w:rPr>
          <w:spacing w:val="1"/>
        </w:rPr>
        <w:t xml:space="preserve"> </w:t>
      </w:r>
      <w:r>
        <w:t>pavilion</w:t>
      </w:r>
      <w:r>
        <w:rPr>
          <w:spacing w:val="45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meet</w:t>
      </w:r>
      <w:r>
        <w:rPr>
          <w:spacing w:val="47"/>
        </w:rPr>
        <w:t xml:space="preserve"> </w:t>
      </w:r>
      <w:r>
        <w:t>with</w:t>
      </w:r>
      <w:r>
        <w:rPr>
          <w:spacing w:val="50"/>
        </w:rPr>
        <w:t xml:space="preserve"> </w:t>
      </w:r>
      <w:r>
        <w:rPr>
          <w:w w:val="78"/>
        </w:rPr>
        <w:t xml:space="preserve">Çré </w:t>
      </w:r>
      <w:r>
        <w:rPr>
          <w:spacing w:val="4"/>
          <w:w w:val="78"/>
        </w:rPr>
        <w:t xml:space="preserve"> </w:t>
      </w:r>
      <w:r>
        <w:t>Rädhä</w:t>
      </w:r>
      <w:r>
        <w:rPr>
          <w:spacing w:val="36"/>
        </w:rPr>
        <w:t xml:space="preserve"> </w:t>
      </w:r>
      <w:r>
        <w:rPr>
          <w:w w:val="103"/>
        </w:rPr>
        <w:t xml:space="preserve">alone, </w:t>
      </w:r>
      <w:r>
        <w:t>and</w:t>
      </w:r>
      <w:r>
        <w:rPr>
          <w:spacing w:val="20"/>
        </w:rPr>
        <w:t xml:space="preserve"> </w:t>
      </w:r>
      <w:r>
        <w:t>had</w:t>
      </w:r>
      <w:r>
        <w:rPr>
          <w:spacing w:val="20"/>
        </w:rPr>
        <w:t xml:space="preserve"> </w:t>
      </w:r>
      <w:r>
        <w:t>nourished  Her</w:t>
      </w:r>
      <w:r>
        <w:rPr>
          <w:spacing w:val="9"/>
        </w:rPr>
        <w:t xml:space="preserve"> </w:t>
      </w:r>
      <w:r>
        <w:t>affection</w:t>
      </w:r>
      <w:r>
        <w:rPr>
          <w:spacing w:val="10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 xml:space="preserve">ornamenting </w:t>
      </w:r>
      <w:r>
        <w:rPr>
          <w:spacing w:val="3"/>
        </w:rPr>
        <w:t xml:space="preserve"> </w:t>
      </w:r>
      <w:r>
        <w:t>Her</w:t>
      </w:r>
      <w:r>
        <w:rPr>
          <w:spacing w:val="9"/>
        </w:rPr>
        <w:t xml:space="preserve"> </w:t>
      </w:r>
      <w:r>
        <w:rPr>
          <w:w w:val="106"/>
        </w:rPr>
        <w:t xml:space="preserve">and </w:t>
      </w:r>
      <w:r>
        <w:t xml:space="preserve">decorating </w:t>
      </w:r>
      <w:r>
        <w:rPr>
          <w:spacing w:val="9"/>
        </w:rPr>
        <w:t xml:space="preserve"> </w:t>
      </w:r>
      <w:r>
        <w:t>Her</w:t>
      </w:r>
      <w:r>
        <w:rPr>
          <w:spacing w:val="31"/>
        </w:rPr>
        <w:t xml:space="preserve"> </w:t>
      </w:r>
      <w:r>
        <w:t>hair.</w:t>
      </w:r>
      <w:r>
        <w:rPr>
          <w:spacing w:val="43"/>
        </w:rPr>
        <w:t xml:space="preserve"> </w:t>
      </w:r>
      <w:r>
        <w:t>Now,</w:t>
      </w:r>
      <w:r>
        <w:rPr>
          <w:spacing w:val="34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Her</w:t>
      </w:r>
      <w:r>
        <w:rPr>
          <w:spacing w:val="31"/>
        </w:rPr>
        <w:t xml:space="preserve"> </w:t>
      </w:r>
      <w:r>
        <w:t>absence</w:t>
      </w:r>
      <w:r>
        <w:rPr>
          <w:spacing w:val="38"/>
        </w:rPr>
        <w:t xml:space="preserve"> </w:t>
      </w:r>
      <w:r>
        <w:t>His</w:t>
      </w:r>
      <w:r>
        <w:rPr>
          <w:spacing w:val="25"/>
        </w:rPr>
        <w:t xml:space="preserve"> </w:t>
      </w:r>
      <w:r>
        <w:t>heart</w:t>
      </w:r>
      <w:r>
        <w:rPr>
          <w:spacing w:val="49"/>
        </w:rPr>
        <w:t xml:space="preserve"> </w:t>
      </w:r>
      <w:r>
        <w:rPr>
          <w:w w:val="102"/>
        </w:rPr>
        <w:t xml:space="preserve">began </w:t>
      </w:r>
      <w:r>
        <w:t>to</w:t>
      </w:r>
      <w:r>
        <w:rPr>
          <w:spacing w:val="32"/>
        </w:rPr>
        <w:t xml:space="preserve"> </w:t>
      </w:r>
      <w:r>
        <w:t xml:space="preserve">burn, </w:t>
      </w:r>
      <w:r>
        <w:rPr>
          <w:spacing w:val="5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He</w:t>
      </w:r>
      <w:r>
        <w:rPr>
          <w:spacing w:val="21"/>
        </w:rPr>
        <w:t xml:space="preserve"> </w:t>
      </w:r>
      <w:r>
        <w:t xml:space="preserve">abandoned </w:t>
      </w:r>
      <w:r>
        <w:rPr>
          <w:spacing w:val="15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other  fetching</w:t>
      </w:r>
      <w:r>
        <w:rPr>
          <w:spacing w:val="34"/>
        </w:rPr>
        <w:t xml:space="preserve"> </w:t>
      </w:r>
      <w:r>
        <w:rPr>
          <w:i/>
          <w:w w:val="93"/>
        </w:rPr>
        <w:t xml:space="preserve">vraja-gopés, </w:t>
      </w:r>
      <w:r>
        <w:t>considering</w:t>
      </w:r>
      <w:r>
        <w:rPr>
          <w:spacing w:val="39"/>
        </w:rPr>
        <w:t xml:space="preserve"> </w:t>
      </w:r>
      <w:r>
        <w:t>their</w:t>
      </w:r>
      <w:r>
        <w:rPr>
          <w:spacing w:val="28"/>
        </w:rPr>
        <w:t xml:space="preserve"> </w:t>
      </w:r>
      <w:r>
        <w:t>love</w:t>
      </w:r>
      <w:r>
        <w:rPr>
          <w:spacing w:val="2"/>
        </w:rPr>
        <w:t xml:space="preserve"> </w:t>
      </w:r>
      <w:r>
        <w:rPr>
          <w:w w:val="103"/>
        </w:rPr>
        <w:t>insignificant.</w:t>
      </w:r>
    </w:p>
    <w:p w14:paraId="79DC9D86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1F94145E" w14:textId="77777777" w:rsidR="00150366" w:rsidRDefault="00150366">
      <w:pPr>
        <w:spacing w:line="200" w:lineRule="exact"/>
      </w:pPr>
    </w:p>
    <w:p w14:paraId="0EDE2933" w14:textId="77777777" w:rsidR="00150366" w:rsidRDefault="00000000">
      <w:pPr>
        <w:spacing w:before="29" w:line="250" w:lineRule="auto"/>
        <w:ind w:left="120" w:right="85" w:firstLine="360"/>
        <w:jc w:val="both"/>
      </w:pPr>
      <w:r>
        <w:rPr>
          <w:i/>
        </w:rPr>
        <w:t>Kaàsäri</w:t>
      </w:r>
      <w:r>
        <w:rPr>
          <w:i/>
          <w:spacing w:val="38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rPr>
          <w:w w:val="78"/>
        </w:rPr>
        <w:t>Çré</w:t>
      </w:r>
      <w:r>
        <w:rPr>
          <w:spacing w:val="19"/>
          <w:w w:val="78"/>
        </w:rPr>
        <w:t xml:space="preserve"> </w:t>
      </w:r>
      <w:r>
        <w:t>Kåñëa</w:t>
      </w:r>
      <w:r>
        <w:rPr>
          <w:spacing w:val="-1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enemy</w:t>
      </w:r>
      <w:r>
        <w:rPr>
          <w:spacing w:val="19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demoniac</w:t>
      </w:r>
      <w:r>
        <w:rPr>
          <w:spacing w:val="31"/>
        </w:rPr>
        <w:t xml:space="preserve"> </w:t>
      </w:r>
      <w:r>
        <w:t xml:space="preserve">King </w:t>
      </w:r>
      <w:r>
        <w:rPr>
          <w:w w:val="112"/>
        </w:rPr>
        <w:t>Kaàsä.</w:t>
      </w:r>
      <w:r>
        <w:rPr>
          <w:spacing w:val="6"/>
          <w:w w:val="112"/>
        </w:rPr>
        <w:t xml:space="preserve"> </w:t>
      </w:r>
      <w:r>
        <w:t>Alternatively</w:t>
      </w:r>
      <w:r>
        <w:rPr>
          <w:spacing w:val="22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rPr>
          <w:i/>
        </w:rPr>
        <w:t xml:space="preserve">kaà </w:t>
      </w:r>
      <w:r>
        <w:rPr>
          <w:i/>
          <w:spacing w:val="11"/>
        </w:rPr>
        <w:t xml:space="preserve"> </w:t>
      </w:r>
      <w:r>
        <w:rPr>
          <w:i/>
        </w:rPr>
        <w:t xml:space="preserve">sukhaà </w:t>
      </w:r>
      <w:r>
        <w:rPr>
          <w:i/>
          <w:spacing w:val="8"/>
        </w:rPr>
        <w:t xml:space="preserve"> </w:t>
      </w:r>
      <w:r>
        <w:rPr>
          <w:i/>
        </w:rPr>
        <w:t>särayati vistärayati kaàsäriù</w:t>
      </w:r>
      <w:r>
        <w:rPr>
          <w:i/>
          <w:spacing w:val="2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rPr>
          <w:w w:val="98"/>
        </w:rPr>
        <w:t>“Bhagavän</w:t>
      </w:r>
      <w:r>
        <w:rPr>
          <w:spacing w:val="-14"/>
          <w:w w:val="98"/>
        </w:rPr>
        <w:t xml:space="preserve"> </w:t>
      </w:r>
      <w:r>
        <w:rPr>
          <w:w w:val="78"/>
        </w:rPr>
        <w:t>Çré</w:t>
      </w:r>
      <w:r>
        <w:rPr>
          <w:spacing w:val="-4"/>
          <w:w w:val="78"/>
        </w:rPr>
        <w:t xml:space="preserve"> </w:t>
      </w:r>
      <w:r>
        <w:rPr>
          <w:w w:val="95"/>
        </w:rPr>
        <w:t>Kåñëa</w:t>
      </w:r>
      <w:r>
        <w:rPr>
          <w:spacing w:val="-13"/>
          <w:w w:val="95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expands</w:t>
      </w:r>
      <w:r>
        <w:rPr>
          <w:spacing w:val="11"/>
        </w:rPr>
        <w:t xml:space="preserve"> </w:t>
      </w:r>
      <w:r>
        <w:rPr>
          <w:w w:val="96"/>
        </w:rPr>
        <w:t>one’s</w:t>
      </w:r>
      <w:r>
        <w:rPr>
          <w:spacing w:val="-13"/>
          <w:w w:val="96"/>
        </w:rPr>
        <w:t xml:space="preserve"> </w:t>
      </w:r>
      <w:r>
        <w:rPr>
          <w:w w:val="104"/>
        </w:rPr>
        <w:t xml:space="preserve">happiness </w:t>
      </w:r>
      <w:r>
        <w:t>is</w:t>
      </w:r>
      <w:r>
        <w:rPr>
          <w:spacing w:val="2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rPr>
          <w:w w:val="109"/>
        </w:rPr>
        <w:t>Kaàsäri.”</w:t>
      </w:r>
    </w:p>
    <w:p w14:paraId="7BDF553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1D49743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i/>
        </w:rPr>
        <w:t xml:space="preserve">Saàsära-väsanä-bandha-çåìkhaläm </w:t>
      </w:r>
      <w:r>
        <w:t>–</w:t>
      </w:r>
      <w:r>
        <w:rPr>
          <w:spacing w:val="5"/>
        </w:rPr>
        <w:t xml:space="preserve"> </w:t>
      </w:r>
      <w:r>
        <w:t>When</w:t>
      </w:r>
      <w:r>
        <w:rPr>
          <w:spacing w:val="2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w w:val="104"/>
        </w:rPr>
        <w:t xml:space="preserve">word </w:t>
      </w:r>
      <w:r>
        <w:rPr>
          <w:i/>
          <w:spacing w:val="-4"/>
        </w:rPr>
        <w:t>saàsär</w:t>
      </w:r>
      <w:r>
        <w:rPr>
          <w:i/>
        </w:rPr>
        <w:t>a</w:t>
      </w:r>
      <w:r>
        <w:rPr>
          <w:i/>
          <w:spacing w:val="48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interprete</w:t>
      </w:r>
      <w:r>
        <w:t xml:space="preserve">d </w:t>
      </w:r>
      <w:r>
        <w:rPr>
          <w:spacing w:val="28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spacing w:val="-4"/>
        </w:rPr>
        <w:t>compoun</w:t>
      </w:r>
      <w:r>
        <w:t xml:space="preserve">d </w:t>
      </w:r>
      <w:r>
        <w:rPr>
          <w:spacing w:val="2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1"/>
        </w:rPr>
        <w:t xml:space="preserve"> </w:t>
      </w:r>
      <w:r>
        <w:rPr>
          <w:i/>
          <w:spacing w:val="-4"/>
        </w:rPr>
        <w:t>samya</w:t>
      </w:r>
      <w:r>
        <w:rPr>
          <w:i/>
        </w:rPr>
        <w:t>k</w:t>
      </w:r>
      <w:r>
        <w:rPr>
          <w:i/>
          <w:spacing w:val="29"/>
        </w:rPr>
        <w:t xml:space="preserve"> </w:t>
      </w:r>
      <w:r>
        <w:rPr>
          <w:spacing w:val="-4"/>
          <w:w w:val="105"/>
        </w:rPr>
        <w:t xml:space="preserve">(complete) </w:t>
      </w:r>
      <w:r>
        <w:t xml:space="preserve">and </w:t>
      </w:r>
      <w:r>
        <w:rPr>
          <w:spacing w:val="13"/>
        </w:rPr>
        <w:t xml:space="preserve"> </w:t>
      </w:r>
      <w:r>
        <w:rPr>
          <w:i/>
        </w:rPr>
        <w:t>sära</w:t>
      </w:r>
      <w:r>
        <w:rPr>
          <w:i/>
          <w:spacing w:val="27"/>
        </w:rPr>
        <w:t xml:space="preserve"> </w:t>
      </w:r>
      <w:r>
        <w:t xml:space="preserve">(essence), </w:t>
      </w:r>
      <w:r>
        <w:rPr>
          <w:spacing w:val="27"/>
        </w:rPr>
        <w:t xml:space="preserve"> </w:t>
      </w:r>
      <w:r>
        <w:t xml:space="preserve">then </w:t>
      </w:r>
      <w:r>
        <w:rPr>
          <w:spacing w:val="23"/>
        </w:rPr>
        <w:t xml:space="preserve"> </w:t>
      </w:r>
      <w:r>
        <w:t xml:space="preserve">it </w:t>
      </w:r>
      <w:r>
        <w:rPr>
          <w:spacing w:val="3"/>
        </w:rPr>
        <w:t xml:space="preserve"> </w:t>
      </w:r>
      <w:r>
        <w:t xml:space="preserve">refers  to </w:t>
      </w:r>
      <w:r>
        <w:rPr>
          <w:spacing w:val="6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t xml:space="preserve">delightful </w:t>
      </w:r>
      <w:r>
        <w:rPr>
          <w:spacing w:val="19"/>
        </w:rPr>
        <w:t xml:space="preserve"> </w:t>
      </w:r>
      <w:r>
        <w:rPr>
          <w:w w:val="106"/>
        </w:rPr>
        <w:t xml:space="preserve">and </w:t>
      </w:r>
      <w:r>
        <w:t>endearing</w:t>
      </w:r>
      <w:r>
        <w:rPr>
          <w:spacing w:val="43"/>
        </w:rPr>
        <w:t xml:space="preserve"> </w:t>
      </w:r>
      <w:r>
        <w:rPr>
          <w:i/>
        </w:rPr>
        <w:t>madhura-rasa</w:t>
      </w:r>
      <w:r>
        <w:t>.</w:t>
      </w:r>
      <w:r>
        <w:rPr>
          <w:spacing w:val="-9"/>
        </w:rPr>
        <w:t xml:space="preserve"> </w:t>
      </w:r>
      <w:r>
        <w:t>Therefore,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tendency</w:t>
      </w:r>
      <w:r>
        <w:rPr>
          <w:spacing w:val="4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w w:val="104"/>
        </w:rPr>
        <w:t xml:space="preserve">remain </w:t>
      </w:r>
      <w:r>
        <w:t>always</w:t>
      </w:r>
      <w:r>
        <w:rPr>
          <w:spacing w:val="40"/>
        </w:rPr>
        <w:t xml:space="preserve"> </w:t>
      </w:r>
      <w:r>
        <w:t xml:space="preserve">preoccupied </w:t>
      </w:r>
      <w:r>
        <w:rPr>
          <w:spacing w:val="34"/>
        </w:rPr>
        <w:t xml:space="preserve"> </w:t>
      </w:r>
      <w:r>
        <w:t xml:space="preserve">with </w:t>
      </w:r>
      <w:r>
        <w:rPr>
          <w:spacing w:val="13"/>
        </w:rPr>
        <w:t xml:space="preserve"> </w:t>
      </w:r>
      <w:r>
        <w:rPr>
          <w:i/>
        </w:rPr>
        <w:t>madhura-rasa</w:t>
      </w:r>
      <w:r>
        <w:rPr>
          <w:i/>
          <w:spacing w:val="18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 xml:space="preserve">called  </w:t>
      </w:r>
      <w:r>
        <w:rPr>
          <w:i/>
          <w:w w:val="104"/>
        </w:rPr>
        <w:t xml:space="preserve">saàsära- </w:t>
      </w:r>
      <w:r>
        <w:rPr>
          <w:i/>
        </w:rPr>
        <w:t>väsanä</w:t>
      </w:r>
      <w:r>
        <w:t>.</w:t>
      </w:r>
      <w:r>
        <w:rPr>
          <w:spacing w:val="16"/>
        </w:rPr>
        <w:t xml:space="preserve"> </w:t>
      </w:r>
      <w:r>
        <w:t>Because</w:t>
      </w:r>
      <w:r>
        <w:rPr>
          <w:spacing w:val="18"/>
        </w:rPr>
        <w:t xml:space="preserve"> </w:t>
      </w:r>
      <w:r>
        <w:t>Rädhä</w:t>
      </w:r>
      <w:r>
        <w:rPr>
          <w:spacing w:val="36"/>
        </w:rPr>
        <w:t xml:space="preserve"> </w:t>
      </w:r>
      <w:r>
        <w:t>keeps</w:t>
      </w:r>
      <w:r>
        <w:rPr>
          <w:spacing w:val="45"/>
        </w:rPr>
        <w:t xml:space="preserve"> </w:t>
      </w:r>
      <w:r>
        <w:t>Him</w:t>
      </w:r>
      <w:r>
        <w:rPr>
          <w:spacing w:val="38"/>
        </w:rPr>
        <w:t xml:space="preserve"> </w:t>
      </w:r>
      <w:r>
        <w:t xml:space="preserve">under </w:t>
      </w:r>
      <w:r>
        <w:rPr>
          <w:spacing w:val="17"/>
        </w:rPr>
        <w:t xml:space="preserve"> </w:t>
      </w:r>
      <w:r>
        <w:t>Her</w:t>
      </w:r>
      <w:r>
        <w:rPr>
          <w:spacing w:val="37"/>
        </w:rPr>
        <w:t xml:space="preserve"> </w:t>
      </w:r>
      <w:r>
        <w:t xml:space="preserve">control, </w:t>
      </w:r>
      <w:r>
        <w:rPr>
          <w:spacing w:val="12"/>
        </w:rPr>
        <w:t xml:space="preserve"> </w:t>
      </w:r>
      <w:r>
        <w:t>She is</w:t>
      </w:r>
      <w:r>
        <w:rPr>
          <w:spacing w:val="33"/>
        </w:rPr>
        <w:t xml:space="preserve"> </w:t>
      </w:r>
      <w:r>
        <w:t xml:space="preserve">the  binding </w:t>
      </w:r>
      <w:r>
        <w:rPr>
          <w:spacing w:val="7"/>
        </w:rPr>
        <w:t xml:space="preserve"> </w:t>
      </w:r>
      <w:r>
        <w:t xml:space="preserve">link </w:t>
      </w:r>
      <w:r>
        <w:rPr>
          <w:spacing w:val="2"/>
        </w:rPr>
        <w:t xml:space="preserve"> </w:t>
      </w:r>
      <w:r>
        <w:t>(</w:t>
      </w:r>
      <w:r>
        <w:rPr>
          <w:i/>
        </w:rPr>
        <w:t>çåìkhalä</w:t>
      </w:r>
      <w:r>
        <w:t xml:space="preserve">) </w:t>
      </w:r>
      <w:r>
        <w:rPr>
          <w:spacing w:val="11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 xml:space="preserve">the  </w:t>
      </w:r>
      <w:r>
        <w:rPr>
          <w:i/>
        </w:rPr>
        <w:t>räsa</w:t>
      </w:r>
      <w:r>
        <w:rPr>
          <w:i/>
          <w:spacing w:val="16"/>
        </w:rPr>
        <w:t xml:space="preserve"> </w:t>
      </w:r>
      <w:r>
        <w:t xml:space="preserve">dance, </w:t>
      </w:r>
      <w:r>
        <w:rPr>
          <w:spacing w:val="4"/>
        </w:rPr>
        <w:t xml:space="preserve"> </w:t>
      </w:r>
      <w:r>
        <w:t xml:space="preserve">which </w:t>
      </w:r>
      <w:r>
        <w:rPr>
          <w:spacing w:val="2"/>
        </w:rPr>
        <w:t xml:space="preserve"> </w:t>
      </w:r>
      <w:r>
        <w:t xml:space="preserve">is the </w:t>
      </w:r>
      <w:r>
        <w:rPr>
          <w:spacing w:val="26"/>
        </w:rPr>
        <w:t xml:space="preserve"> </w:t>
      </w:r>
      <w:r>
        <w:t xml:space="preserve">complete </w:t>
      </w:r>
      <w:r>
        <w:rPr>
          <w:spacing w:val="31"/>
        </w:rPr>
        <w:t xml:space="preserve"> </w:t>
      </w:r>
      <w:r>
        <w:t xml:space="preserve">essence </w:t>
      </w:r>
      <w:r>
        <w:rPr>
          <w:spacing w:val="15"/>
        </w:rPr>
        <w:t xml:space="preserve"> </w:t>
      </w:r>
      <w:r>
        <w:t xml:space="preserve">of </w:t>
      </w:r>
      <w:r>
        <w:rPr>
          <w:spacing w:val="4"/>
        </w:rPr>
        <w:t xml:space="preserve"> </w:t>
      </w:r>
      <w:r>
        <w:t xml:space="preserve">all </w:t>
      </w:r>
      <w:r>
        <w:rPr>
          <w:spacing w:val="9"/>
        </w:rPr>
        <w:t xml:space="preserve"> </w:t>
      </w:r>
      <w:r>
        <w:t xml:space="preserve">Kåñëa’s desires. </w:t>
      </w:r>
      <w:r>
        <w:rPr>
          <w:spacing w:val="21"/>
        </w:rPr>
        <w:t xml:space="preserve"> </w:t>
      </w:r>
      <w:r>
        <w:t xml:space="preserve">When </w:t>
      </w:r>
      <w:r>
        <w:rPr>
          <w:spacing w:val="33"/>
        </w:rPr>
        <w:t xml:space="preserve"> </w:t>
      </w:r>
      <w:r>
        <w:rPr>
          <w:w w:val="105"/>
        </w:rPr>
        <w:t xml:space="preserve">one </w:t>
      </w:r>
      <w:r>
        <w:t xml:space="preserve">ascertains </w:t>
      </w:r>
      <w:r>
        <w:rPr>
          <w:spacing w:val="10"/>
        </w:rPr>
        <w:t xml:space="preserve"> </w:t>
      </w:r>
      <w:r>
        <w:t xml:space="preserve">what </w:t>
      </w:r>
      <w:r>
        <w:rPr>
          <w:spacing w:val="2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 xml:space="preserve">most </w:t>
      </w:r>
      <w:r>
        <w:rPr>
          <w:spacing w:val="2"/>
        </w:rPr>
        <w:t xml:space="preserve"> </w:t>
      </w:r>
      <w:r>
        <w:t xml:space="preserve">essential  substance </w:t>
      </w:r>
      <w:r>
        <w:rPr>
          <w:spacing w:val="17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all</w:t>
      </w:r>
      <w:r>
        <w:rPr>
          <w:spacing w:val="36"/>
        </w:rPr>
        <w:t xml:space="preserve"> </w:t>
      </w:r>
      <w:r>
        <w:t>is,</w:t>
      </w:r>
      <w:r>
        <w:rPr>
          <w:spacing w:val="38"/>
        </w:rPr>
        <w:t xml:space="preserve"> </w:t>
      </w:r>
      <w:r>
        <w:rPr>
          <w:w w:val="106"/>
        </w:rPr>
        <w:t xml:space="preserve">he </w:t>
      </w:r>
      <w:r>
        <w:rPr>
          <w:spacing w:val="-2"/>
        </w:rPr>
        <w:t>naturall</w:t>
      </w:r>
      <w:r>
        <w:t>y</w:t>
      </w:r>
      <w:r>
        <w:rPr>
          <w:spacing w:val="41"/>
        </w:rPr>
        <w:t xml:space="preserve"> </w:t>
      </w:r>
      <w:r>
        <w:rPr>
          <w:spacing w:val="-2"/>
        </w:rPr>
        <w:t>abandon</w:t>
      </w:r>
      <w:r>
        <w:t xml:space="preserve">s </w:t>
      </w:r>
      <w:r>
        <w:rPr>
          <w:spacing w:val="1"/>
        </w:rPr>
        <w:t xml:space="preserve"> </w:t>
      </w:r>
      <w:r>
        <w:rPr>
          <w:spacing w:val="-2"/>
        </w:rPr>
        <w:t>everythin</w:t>
      </w:r>
      <w:r>
        <w:t>g</w:t>
      </w:r>
      <w:r>
        <w:rPr>
          <w:spacing w:val="39"/>
        </w:rPr>
        <w:t xml:space="preserve"> </w:t>
      </w:r>
      <w:r>
        <w:rPr>
          <w:spacing w:val="-2"/>
        </w:rPr>
        <w:t>els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0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2"/>
        </w:rPr>
        <w:t>zea</w:t>
      </w:r>
      <w:r>
        <w:t>l</w:t>
      </w:r>
      <w:r>
        <w:rPr>
          <w:spacing w:val="13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24"/>
        </w:rPr>
        <w:t xml:space="preserve"> </w:t>
      </w:r>
      <w:r>
        <w:rPr>
          <w:spacing w:val="-2"/>
          <w:w w:val="106"/>
        </w:rPr>
        <w:t xml:space="preserve">pursues </w:t>
      </w:r>
      <w:r>
        <w:t>his</w:t>
      </w:r>
      <w:r>
        <w:rPr>
          <w:spacing w:val="43"/>
        </w:rPr>
        <w:t xml:space="preserve"> </w:t>
      </w:r>
      <w:r>
        <w:t xml:space="preserve">desired </w:t>
      </w:r>
      <w:r>
        <w:rPr>
          <w:spacing w:val="1"/>
        </w:rPr>
        <w:t xml:space="preserve"> </w:t>
      </w:r>
      <w:r>
        <w:t xml:space="preserve">object,  making </w:t>
      </w:r>
      <w:r>
        <w:rPr>
          <w:spacing w:val="2"/>
        </w:rPr>
        <w:t xml:space="preserve"> </w:t>
      </w:r>
      <w:r>
        <w:t>it</w:t>
      </w:r>
      <w:r>
        <w:rPr>
          <w:spacing w:val="42"/>
        </w:rPr>
        <w:t xml:space="preserve"> </w:t>
      </w:r>
      <w:r>
        <w:t>his</w:t>
      </w:r>
      <w:r>
        <w:rPr>
          <w:spacing w:val="43"/>
        </w:rPr>
        <w:t xml:space="preserve"> </w:t>
      </w:r>
      <w:r>
        <w:t>sole</w:t>
      </w:r>
      <w:r>
        <w:rPr>
          <w:spacing w:val="37"/>
        </w:rPr>
        <w:t xml:space="preserve"> </w:t>
      </w:r>
      <w:r>
        <w:t>focus.</w:t>
      </w:r>
      <w:r>
        <w:rPr>
          <w:spacing w:val="39"/>
        </w:rPr>
        <w:t xml:space="preserve"> </w:t>
      </w:r>
      <w:r>
        <w:t>Similarly,</w:t>
      </w:r>
      <w:r>
        <w:rPr>
          <w:spacing w:val="26"/>
        </w:rPr>
        <w:t xml:space="preserve"> </w:t>
      </w:r>
      <w:r>
        <w:rPr>
          <w:w w:val="78"/>
        </w:rPr>
        <w:t xml:space="preserve">Çré </w:t>
      </w:r>
      <w:r>
        <w:t>Kåñëa,</w:t>
      </w:r>
      <w:r>
        <w:rPr>
          <w:spacing w:val="14"/>
        </w:rPr>
        <w:t xml:space="preserve"> </w:t>
      </w:r>
      <w:r>
        <w:t>leaving</w:t>
      </w:r>
      <w:r>
        <w:rPr>
          <w:spacing w:val="42"/>
        </w:rPr>
        <w:t xml:space="preserve"> </w:t>
      </w:r>
      <w:r>
        <w:t>all</w:t>
      </w:r>
      <w:r>
        <w:rPr>
          <w:spacing w:val="42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t xml:space="preserve">other </w:t>
      </w:r>
      <w:r>
        <w:rPr>
          <w:spacing w:val="21"/>
        </w:rPr>
        <w:t xml:space="preserve"> </w:t>
      </w:r>
      <w:r>
        <w:rPr>
          <w:i/>
        </w:rPr>
        <w:t>gopés,</w:t>
      </w:r>
      <w:r>
        <w:rPr>
          <w:i/>
          <w:spacing w:val="-15"/>
        </w:rPr>
        <w:t xml:space="preserve"> </w:t>
      </w:r>
      <w:r>
        <w:t xml:space="preserve">accepted </w:t>
      </w:r>
      <w:r>
        <w:rPr>
          <w:spacing w:val="13"/>
        </w:rPr>
        <w:t xml:space="preserve"> </w:t>
      </w:r>
      <w:r>
        <w:t>Rädhä</w:t>
      </w:r>
      <w:r>
        <w:rPr>
          <w:spacing w:val="47"/>
        </w:rPr>
        <w:t xml:space="preserve"> </w:t>
      </w:r>
      <w:r>
        <w:t>as</w:t>
      </w:r>
      <w:r>
        <w:rPr>
          <w:spacing w:val="42"/>
        </w:rPr>
        <w:t xml:space="preserve"> </w:t>
      </w:r>
      <w:r>
        <w:t>His exclusive</w:t>
      </w:r>
      <w:r>
        <w:rPr>
          <w:spacing w:val="10"/>
        </w:rPr>
        <w:t xml:space="preserve"> </w:t>
      </w:r>
      <w:r>
        <w:rPr>
          <w:w w:val="101"/>
        </w:rPr>
        <w:t>refuge.</w:t>
      </w:r>
    </w:p>
    <w:p w14:paraId="13BBCA6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65145FC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i/>
          <w:spacing w:val="-19"/>
          <w:w w:val="95"/>
        </w:rPr>
        <w:t>V</w:t>
      </w:r>
      <w:r>
        <w:rPr>
          <w:i/>
          <w:spacing w:val="-6"/>
          <w:w w:val="95"/>
        </w:rPr>
        <w:t>raja-sundaré</w:t>
      </w:r>
      <w:r>
        <w:rPr>
          <w:i/>
          <w:w w:val="95"/>
        </w:rPr>
        <w:t>ù</w:t>
      </w:r>
      <w:r>
        <w:rPr>
          <w:i/>
          <w:spacing w:val="2"/>
          <w:w w:val="95"/>
        </w:rPr>
        <w:t xml:space="preserve"> </w:t>
      </w:r>
      <w:r>
        <w:t xml:space="preserve">– </w:t>
      </w:r>
      <w:r>
        <w:rPr>
          <w:spacing w:val="-6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plura</w:t>
      </w:r>
      <w:r>
        <w:t>l</w:t>
      </w:r>
      <w:r>
        <w:rPr>
          <w:spacing w:val="23"/>
        </w:rPr>
        <w:t xml:space="preserve"> </w:t>
      </w:r>
      <w:r>
        <w:rPr>
          <w:spacing w:val="-6"/>
        </w:rPr>
        <w:t>declensio</w:t>
      </w:r>
      <w:r>
        <w:t>n</w:t>
      </w:r>
      <w:r>
        <w:rPr>
          <w:spacing w:val="34"/>
        </w:rPr>
        <w:t xml:space="preserve"> </w:t>
      </w:r>
      <w:r>
        <w:rPr>
          <w:spacing w:val="-6"/>
        </w:rPr>
        <w:t>indicate</w:t>
      </w:r>
      <w:r>
        <w:t>s</w:t>
      </w:r>
      <w:r>
        <w:rPr>
          <w:spacing w:val="21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24"/>
        </w:rPr>
        <w:t xml:space="preserve"> </w:t>
      </w:r>
      <w:r>
        <w:rPr>
          <w:spacing w:val="-6"/>
        </w:rPr>
        <w:t xml:space="preserve">Kåñëa </w:t>
      </w:r>
      <w:r>
        <w:rPr>
          <w:spacing w:val="-2"/>
        </w:rPr>
        <w:t>ha</w:t>
      </w:r>
      <w:r>
        <w:t>d</w:t>
      </w:r>
      <w:r>
        <w:rPr>
          <w:spacing w:val="24"/>
        </w:rPr>
        <w:t xml:space="preserve"> </w:t>
      </w:r>
      <w:r>
        <w:rPr>
          <w:spacing w:val="-2"/>
        </w:rPr>
        <w:t>forsake</w:t>
      </w:r>
      <w:r>
        <w:t>n</w:t>
      </w:r>
      <w:r>
        <w:rPr>
          <w:spacing w:val="27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2"/>
        </w:rPr>
        <w:t>hos</w:t>
      </w:r>
      <w:r>
        <w:t>t</w:t>
      </w:r>
      <w:r>
        <w:rPr>
          <w:spacing w:val="2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2"/>
        </w:rPr>
        <w:t>enthrallin</w:t>
      </w:r>
      <w:r>
        <w:t xml:space="preserve">g  </w:t>
      </w:r>
      <w:r>
        <w:rPr>
          <w:spacing w:val="-2"/>
        </w:rPr>
        <w:t>damsel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anguis</w:t>
      </w:r>
      <w:r>
        <w:t>h</w:t>
      </w:r>
      <w:r>
        <w:rPr>
          <w:spacing w:val="32"/>
        </w:rPr>
        <w:t xml:space="preserve"> </w:t>
      </w:r>
      <w:r>
        <w:rPr>
          <w:spacing w:val="-2"/>
        </w:rPr>
        <w:t xml:space="preserve">of </w:t>
      </w:r>
      <w:r>
        <w:rPr>
          <w:spacing w:val="-4"/>
        </w:rPr>
        <w:t>separatio</w:t>
      </w:r>
      <w:r>
        <w:t>n</w:t>
      </w:r>
      <w:r>
        <w:rPr>
          <w:spacing w:val="33"/>
        </w:rPr>
        <w:t xml:space="preserve"> </w:t>
      </w:r>
      <w:r>
        <w:rPr>
          <w:spacing w:val="-4"/>
        </w:rPr>
        <w:t>fro</w:t>
      </w:r>
      <w:r>
        <w:t>m</w:t>
      </w:r>
      <w:r>
        <w:rPr>
          <w:spacing w:val="8"/>
        </w:rPr>
        <w:t xml:space="preserve"> </w:t>
      </w:r>
      <w:r>
        <w:rPr>
          <w:spacing w:val="-4"/>
        </w:rPr>
        <w:t>Rädhä</w:t>
      </w:r>
      <w:r>
        <w:t>.</w:t>
      </w:r>
      <w:r>
        <w:rPr>
          <w:spacing w:val="6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11"/>
        </w:rPr>
        <w:t xml:space="preserve"> </w:t>
      </w:r>
      <w:r>
        <w:rPr>
          <w:spacing w:val="-4"/>
        </w:rPr>
        <w:t>reveal</w:t>
      </w:r>
      <w:r>
        <w:t xml:space="preserve">s </w:t>
      </w:r>
      <w:r>
        <w:rPr>
          <w:spacing w:val="-4"/>
        </w:rPr>
        <w:t>Hi</w:t>
      </w:r>
      <w:r>
        <w:t xml:space="preserve">s </w:t>
      </w:r>
      <w:r>
        <w:rPr>
          <w:spacing w:val="-4"/>
        </w:rPr>
        <w:t>overflowin</w:t>
      </w:r>
      <w:r>
        <w:t>g</w:t>
      </w:r>
      <w:r>
        <w:rPr>
          <w:spacing w:val="10"/>
        </w:rPr>
        <w:t xml:space="preserve"> </w:t>
      </w:r>
      <w:r>
        <w:rPr>
          <w:i/>
          <w:spacing w:val="-4"/>
        </w:rPr>
        <w:t>anuräga</w:t>
      </w:r>
      <w:r>
        <w:t xml:space="preserve">, </w:t>
      </w:r>
      <w:r>
        <w:rPr>
          <w:spacing w:val="-2"/>
        </w:rPr>
        <w:t>Hi</w:t>
      </w:r>
      <w:r>
        <w:t>s</w:t>
      </w:r>
      <w:r>
        <w:rPr>
          <w:spacing w:val="-2"/>
        </w:rPr>
        <w:t xml:space="preserve"> </w:t>
      </w:r>
      <w:r>
        <w:rPr>
          <w:spacing w:val="-2"/>
          <w:w w:val="107"/>
        </w:rPr>
        <w:t>unbounded</w:t>
      </w:r>
      <w:r>
        <w:rPr>
          <w:w w:val="107"/>
        </w:rPr>
        <w:t>,</w:t>
      </w:r>
      <w:r>
        <w:rPr>
          <w:spacing w:val="-4"/>
          <w:w w:val="107"/>
        </w:rPr>
        <w:t xml:space="preserve"> </w:t>
      </w:r>
      <w:r>
        <w:rPr>
          <w:spacing w:val="-2"/>
        </w:rPr>
        <w:t>compellin</w:t>
      </w:r>
      <w:r>
        <w:t>g</w:t>
      </w:r>
      <w:r>
        <w:rPr>
          <w:spacing w:val="25"/>
        </w:rPr>
        <w:t xml:space="preserve"> </w:t>
      </w:r>
      <w:r>
        <w:rPr>
          <w:spacing w:val="-2"/>
        </w:rPr>
        <w:t>lov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fo</w:t>
      </w:r>
      <w:r>
        <w:t xml:space="preserve">r </w:t>
      </w:r>
      <w:r>
        <w:rPr>
          <w:spacing w:val="-2"/>
          <w:w w:val="102"/>
        </w:rPr>
        <w:t>Her.</w:t>
      </w:r>
    </w:p>
    <w:p w14:paraId="16F6A998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FD4E5EB" w14:textId="77777777" w:rsidR="00150366" w:rsidRDefault="00000000">
      <w:pPr>
        <w:spacing w:line="250" w:lineRule="auto"/>
        <w:ind w:left="120" w:right="90" w:firstLine="360"/>
        <w:jc w:val="both"/>
      </w:pP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8"/>
          <w:w w:val="77"/>
        </w:rPr>
        <w:t xml:space="preserve"> </w:t>
      </w:r>
      <w:r>
        <w:rPr>
          <w:spacing w:val="-6"/>
        </w:rPr>
        <w:t>Rüp</w:t>
      </w:r>
      <w:r>
        <w:t xml:space="preserve">a </w:t>
      </w:r>
      <w:r>
        <w:rPr>
          <w:spacing w:val="-6"/>
          <w:w w:val="95"/>
        </w:rPr>
        <w:t>Gosväm</w:t>
      </w:r>
      <w:r>
        <w:rPr>
          <w:w w:val="95"/>
        </w:rPr>
        <w:t>é</w:t>
      </w:r>
      <w:r>
        <w:rPr>
          <w:spacing w:val="4"/>
          <w:w w:val="95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7"/>
        </w:rPr>
        <w:t xml:space="preserve"> </w:t>
      </w:r>
      <w:r>
        <w:rPr>
          <w:spacing w:val="-6"/>
        </w:rPr>
        <w:t>quote</w:t>
      </w:r>
      <w:r>
        <w:t>d</w:t>
      </w:r>
      <w:r>
        <w:rPr>
          <w:spacing w:val="29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13"/>
        </w:rPr>
        <w:t xml:space="preserve"> </w:t>
      </w:r>
      <w:r>
        <w:rPr>
          <w:spacing w:val="-6"/>
        </w:rPr>
        <w:t>vers</w:t>
      </w:r>
      <w:r>
        <w:t>e</w:t>
      </w:r>
      <w:r>
        <w:rPr>
          <w:spacing w:val="-4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7"/>
        </w:rPr>
        <w:t xml:space="preserve"> </w:t>
      </w:r>
      <w:r>
        <w:rPr>
          <w:i/>
          <w:spacing w:val="-6"/>
        </w:rPr>
        <w:t xml:space="preserve">Bhakti-rasämåta- </w:t>
      </w:r>
      <w:r>
        <w:rPr>
          <w:i/>
          <w:spacing w:val="-4"/>
        </w:rPr>
        <w:t>sindhu</w:t>
      </w:r>
      <w:r>
        <w:t>,</w:t>
      </w:r>
      <w:r>
        <w:rPr>
          <w:spacing w:val="-14"/>
        </w:rPr>
        <w:t xml:space="preserve"> </w:t>
      </w:r>
      <w:r>
        <w:rPr>
          <w:spacing w:val="-18"/>
        </w:rPr>
        <w:t>W</w:t>
      </w:r>
      <w:r>
        <w:rPr>
          <w:spacing w:val="-4"/>
        </w:rPr>
        <w:t>ester</w:t>
      </w:r>
      <w:r>
        <w:t>n</w:t>
      </w:r>
      <w:r>
        <w:rPr>
          <w:spacing w:val="23"/>
        </w:rPr>
        <w:t xml:space="preserve"> </w:t>
      </w:r>
      <w:r>
        <w:rPr>
          <w:spacing w:val="-4"/>
        </w:rPr>
        <w:t>Quadrant</w:t>
      </w:r>
      <w:r>
        <w:t>,</w:t>
      </w:r>
      <w:r>
        <w:rPr>
          <w:spacing w:val="43"/>
        </w:rPr>
        <w:t xml:space="preserve"> </w:t>
      </w:r>
      <w:r>
        <w:rPr>
          <w:spacing w:val="-4"/>
        </w:rPr>
        <w:t>Fift</w:t>
      </w:r>
      <w:r>
        <w:t>h</w:t>
      </w:r>
      <w:r>
        <w:rPr>
          <w:spacing w:val="7"/>
        </w:rPr>
        <w:t xml:space="preserve"> </w:t>
      </w:r>
      <w:r>
        <w:rPr>
          <w:spacing w:val="-16"/>
        </w:rPr>
        <w:t>W</w:t>
      </w:r>
      <w:r>
        <w:rPr>
          <w:spacing w:val="-4"/>
        </w:rPr>
        <w:t>ave</w:t>
      </w:r>
      <w:r>
        <w:t>,</w:t>
      </w:r>
      <w:r>
        <w:rPr>
          <w:spacing w:val="-4"/>
        </w:rPr>
        <w:t xml:space="preserve"> vers</w:t>
      </w:r>
      <w:r>
        <w:t>e</w:t>
      </w:r>
      <w:r>
        <w:rPr>
          <w:spacing w:val="-5"/>
        </w:rPr>
        <w:t xml:space="preserve"> </w:t>
      </w:r>
      <w:r>
        <w:rPr>
          <w:spacing w:val="-4"/>
        </w:rPr>
        <w:t>10</w:t>
      </w:r>
      <w:r>
        <w:t>,</w:t>
      </w:r>
      <w:r>
        <w:rPr>
          <w:spacing w:val="3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6"/>
        </w:rPr>
        <w:t xml:space="preserve"> </w:t>
      </w:r>
      <w:r>
        <w:rPr>
          <w:spacing w:val="-4"/>
          <w:w w:val="102"/>
        </w:rPr>
        <w:t xml:space="preserve">example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i/>
          <w:spacing w:val="-2"/>
          <w:w w:val="96"/>
        </w:rPr>
        <w:t>älambana-vibhäv</w:t>
      </w:r>
      <w:r>
        <w:rPr>
          <w:i/>
          <w:w w:val="96"/>
        </w:rPr>
        <w:t>a</w:t>
      </w:r>
      <w:r>
        <w:rPr>
          <w:i/>
          <w:spacing w:val="14"/>
          <w:w w:val="96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i/>
          <w:spacing w:val="-2"/>
        </w:rPr>
        <w:t>madhura-bhakti-rasa.</w:t>
      </w:r>
    </w:p>
    <w:p w14:paraId="7585169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DC0EE8F" w14:textId="77777777" w:rsidR="00150366" w:rsidRDefault="00000000">
      <w:pPr>
        <w:ind w:left="480"/>
      </w:pPr>
      <w:r>
        <w:t>The</w:t>
      </w:r>
      <w:r>
        <w:rPr>
          <w:spacing w:val="11"/>
        </w:rPr>
        <w:t xml:space="preserve"> </w:t>
      </w:r>
      <w:r>
        <w:t>meter</w:t>
      </w:r>
      <w:r>
        <w:rPr>
          <w:spacing w:val="2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pathyä</w:t>
      </w:r>
      <w:r>
        <w:t>.</w:t>
      </w:r>
    </w:p>
    <w:p w14:paraId="3D8CAAE8" w14:textId="77777777" w:rsidR="00150366" w:rsidRDefault="00150366">
      <w:pPr>
        <w:spacing w:before="16" w:line="240" w:lineRule="exact"/>
        <w:rPr>
          <w:sz w:val="24"/>
          <w:szCs w:val="24"/>
        </w:rPr>
      </w:pPr>
    </w:p>
    <w:p w14:paraId="588560A5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</w:t>
      </w:r>
    </w:p>
    <w:p w14:paraId="0FD97608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2491CD73" w14:textId="77777777" w:rsidR="00150366" w:rsidRDefault="00000000">
      <w:pPr>
        <w:spacing w:line="250" w:lineRule="auto"/>
        <w:ind w:left="1250" w:right="1004" w:hanging="180"/>
      </w:pPr>
      <w:r>
        <w:rPr>
          <w:i/>
        </w:rPr>
        <w:t>itas</w:t>
      </w:r>
      <w:r>
        <w:rPr>
          <w:i/>
          <w:spacing w:val="-6"/>
        </w:rPr>
        <w:t xml:space="preserve"> </w:t>
      </w:r>
      <w:r>
        <w:rPr>
          <w:i/>
        </w:rPr>
        <w:t>tatas</w:t>
      </w:r>
      <w:r>
        <w:rPr>
          <w:i/>
          <w:spacing w:val="-4"/>
        </w:rPr>
        <w:t xml:space="preserve"> </w:t>
      </w:r>
      <w:r>
        <w:rPr>
          <w:i/>
        </w:rPr>
        <w:t>täm</w:t>
      </w:r>
      <w:r>
        <w:rPr>
          <w:i/>
          <w:spacing w:val="3"/>
        </w:rPr>
        <w:t xml:space="preserve"> </w:t>
      </w:r>
      <w:r>
        <w:rPr>
          <w:i/>
          <w:w w:val="96"/>
        </w:rPr>
        <w:t>anusåtya</w:t>
      </w:r>
      <w:r>
        <w:rPr>
          <w:i/>
          <w:spacing w:val="2"/>
          <w:w w:val="96"/>
        </w:rPr>
        <w:t xml:space="preserve"> </w:t>
      </w:r>
      <w:r>
        <w:rPr>
          <w:i/>
        </w:rPr>
        <w:t>rädhikäm anaìga-bäëa-vraëa-khinna-mänasaù</w:t>
      </w:r>
    </w:p>
    <w:p w14:paraId="088385A1" w14:textId="77777777" w:rsidR="00150366" w:rsidRDefault="00000000">
      <w:pPr>
        <w:spacing w:line="250" w:lineRule="auto"/>
        <w:ind w:left="1250" w:right="1289" w:hanging="180"/>
        <w:sectPr w:rsidR="00150366">
          <w:headerReference w:type="default" r:id="rId30"/>
          <w:pgSz w:w="6820" w:h="10220"/>
          <w:pgMar w:top="780" w:right="780" w:bottom="280" w:left="780" w:header="581" w:footer="0" w:gutter="0"/>
          <w:pgNumType w:start="94"/>
          <w:cols w:space="720"/>
        </w:sectPr>
      </w:pPr>
      <w:r>
        <w:rPr>
          <w:i/>
        </w:rPr>
        <w:t>kåtänutäpaù</w:t>
      </w:r>
      <w:r>
        <w:rPr>
          <w:i/>
          <w:spacing w:val="-20"/>
        </w:rPr>
        <w:t xml:space="preserve"> </w:t>
      </w:r>
      <w:r>
        <w:rPr>
          <w:i/>
        </w:rPr>
        <w:t>sa</w:t>
      </w:r>
      <w:r>
        <w:rPr>
          <w:i/>
          <w:spacing w:val="-9"/>
        </w:rPr>
        <w:t xml:space="preserve"> </w:t>
      </w:r>
      <w:r>
        <w:rPr>
          <w:i/>
        </w:rPr>
        <w:t xml:space="preserve">kalinda-nandiné- taöänta-kuïje </w:t>
      </w:r>
      <w:r>
        <w:rPr>
          <w:i/>
          <w:w w:val="93"/>
        </w:rPr>
        <w:t>viñasäda</w:t>
      </w:r>
      <w:r>
        <w:rPr>
          <w:i/>
          <w:spacing w:val="3"/>
          <w:w w:val="93"/>
        </w:rPr>
        <w:t xml:space="preserve"> </w:t>
      </w:r>
      <w:r>
        <w:rPr>
          <w:i/>
        </w:rPr>
        <w:t>mädhavaù</w:t>
      </w:r>
    </w:p>
    <w:p w14:paraId="38AA2497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24A8A0C" w14:textId="77777777" w:rsidR="00150366" w:rsidRDefault="00150366">
      <w:pPr>
        <w:spacing w:line="200" w:lineRule="exact"/>
      </w:pPr>
    </w:p>
    <w:p w14:paraId="309EDC5B" w14:textId="77777777" w:rsidR="00150366" w:rsidRDefault="00000000">
      <w:pPr>
        <w:spacing w:before="31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Mädhav</w:t>
      </w:r>
      <w:r>
        <w:rPr>
          <w:rFonts w:ascii="Book Antiqua" w:eastAsia="Book Antiqua" w:hAnsi="Book Antiqua" w:cs="Book Antiqua"/>
          <w:b/>
          <w:w w:val="88"/>
        </w:rPr>
        <w:t>a</w:t>
      </w:r>
      <w:r>
        <w:rPr>
          <w:rFonts w:ascii="Book Antiqua" w:eastAsia="Book Antiqua" w:hAnsi="Book Antiqua" w:cs="Book Antiqua"/>
          <w:b/>
          <w:spacing w:val="4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vainl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4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searche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everywher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4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 xml:space="preserve">Rädhikä, </w:t>
      </w:r>
      <w:r>
        <w:rPr>
          <w:rFonts w:ascii="Book Antiqua" w:eastAsia="Book Antiqua" w:hAnsi="Book Antiqua" w:cs="Book Antiqua"/>
          <w:b/>
          <w:spacing w:val="-5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wear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min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wa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pierce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Cupid’</w:t>
      </w:r>
      <w:r>
        <w:rPr>
          <w:rFonts w:ascii="Book Antiqua" w:eastAsia="Book Antiqua" w:hAnsi="Book Antiqua" w:cs="Book Antiqua"/>
          <w:b/>
          <w:w w:val="90"/>
        </w:rPr>
        <w:t xml:space="preserve">s  </w:t>
      </w:r>
      <w:r>
        <w:rPr>
          <w:rFonts w:ascii="Book Antiqua" w:eastAsia="Book Antiqua" w:hAnsi="Book Antiqua" w:cs="Book Antiqua"/>
          <w:b/>
          <w:spacing w:val="-5"/>
        </w:rPr>
        <w:t>shafts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 xml:space="preserve">Regretting </w:t>
      </w:r>
      <w:r>
        <w:rPr>
          <w:rFonts w:ascii="Book Antiqua" w:eastAsia="Book Antiqua" w:hAnsi="Book Antiqua" w:cs="Book Antiqua"/>
          <w:b/>
          <w:spacing w:val="-2"/>
          <w:w w:val="89"/>
        </w:rPr>
        <w:t>havin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neglecte</w:t>
      </w:r>
      <w:r>
        <w:rPr>
          <w:rFonts w:ascii="Book Antiqua" w:eastAsia="Book Antiqua" w:hAnsi="Book Antiqua" w:cs="Book Antiqua"/>
          <w:b/>
          <w:w w:val="89"/>
        </w:rPr>
        <w:t xml:space="preserve">d 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Her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entere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3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seclude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2"/>
        </w:rPr>
        <w:t>kuïj</w:t>
      </w:r>
      <w:r>
        <w:rPr>
          <w:rFonts w:ascii="Book Antiqua" w:eastAsia="Book Antiqua" w:hAnsi="Book Antiqua" w:cs="Book Antiqua"/>
          <w:b/>
          <w:i/>
        </w:rPr>
        <w:t>a</w:t>
      </w:r>
      <w:r>
        <w:rPr>
          <w:rFonts w:ascii="Book Antiqua" w:eastAsia="Book Antiqua" w:hAnsi="Book Antiqua" w:cs="Book Antiqua"/>
          <w:b/>
          <w:i/>
          <w:spacing w:val="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the </w:t>
      </w:r>
      <w:r>
        <w:rPr>
          <w:rFonts w:ascii="Book Antiqua" w:eastAsia="Book Antiqua" w:hAnsi="Book Antiqua" w:cs="Book Antiqua"/>
          <w:b/>
          <w:spacing w:val="-13"/>
          <w:w w:val="90"/>
        </w:rPr>
        <w:t>Y</w:t>
      </w:r>
      <w:r>
        <w:rPr>
          <w:rFonts w:ascii="Book Antiqua" w:eastAsia="Book Antiqua" w:hAnsi="Book Antiqua" w:cs="Book Antiqua"/>
          <w:b/>
          <w:w w:val="90"/>
        </w:rPr>
        <w:t>amunä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and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lamented.</w:t>
      </w:r>
    </w:p>
    <w:p w14:paraId="59785B69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7957A881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2E84324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136493AC" w14:textId="77777777" w:rsidR="00150366" w:rsidRDefault="00000000">
      <w:pPr>
        <w:spacing w:line="252" w:lineRule="auto"/>
        <w:ind w:left="120" w:right="85" w:firstLine="360"/>
        <w:jc w:val="both"/>
      </w:pPr>
      <w:r>
        <w:t>The</w:t>
      </w:r>
      <w:r>
        <w:rPr>
          <w:spacing w:val="45"/>
        </w:rPr>
        <w:t xml:space="preserve"> </w:t>
      </w:r>
      <w:r>
        <w:t xml:space="preserve">poet </w:t>
      </w:r>
      <w:r>
        <w:rPr>
          <w:spacing w:val="3"/>
        </w:rPr>
        <w:t xml:space="preserve"> </w:t>
      </w:r>
      <w:r>
        <w:t xml:space="preserve">describes </w:t>
      </w:r>
      <w:r>
        <w:rPr>
          <w:spacing w:val="1"/>
        </w:rPr>
        <w:t xml:space="preserve"> </w:t>
      </w:r>
      <w:r>
        <w:rPr>
          <w:w w:val="91"/>
        </w:rPr>
        <w:t>Kåñëa’s</w:t>
      </w:r>
      <w:r>
        <w:rPr>
          <w:spacing w:val="41"/>
          <w:w w:val="91"/>
        </w:rPr>
        <w:t xml:space="preserve"> </w:t>
      </w:r>
      <w:r>
        <w:t xml:space="preserve">emotions: </w:t>
      </w:r>
      <w:r>
        <w:rPr>
          <w:spacing w:val="10"/>
        </w:rPr>
        <w:t xml:space="preserve"> </w:t>
      </w:r>
      <w:r>
        <w:t>“Alas!</w:t>
      </w:r>
      <w:r>
        <w:rPr>
          <w:spacing w:val="20"/>
        </w:rPr>
        <w:t xml:space="preserve"> </w:t>
      </w:r>
      <w:r>
        <w:t>Why</w:t>
      </w:r>
      <w:r>
        <w:rPr>
          <w:spacing w:val="43"/>
        </w:rPr>
        <w:t xml:space="preserve"> </w:t>
      </w:r>
      <w:r>
        <w:rPr>
          <w:w w:val="105"/>
        </w:rPr>
        <w:t xml:space="preserve">did </w:t>
      </w:r>
      <w:r>
        <w:t>I</w:t>
      </w:r>
      <w:r>
        <w:rPr>
          <w:spacing w:val="4"/>
        </w:rPr>
        <w:t xml:space="preserve"> </w:t>
      </w:r>
      <w:r>
        <w:rPr>
          <w:spacing w:val="-2"/>
        </w:rPr>
        <w:t>leav</w:t>
      </w:r>
      <w:r>
        <w:t xml:space="preserve">e </w:t>
      </w:r>
      <w:r>
        <w:rPr>
          <w:spacing w:val="-2"/>
        </w:rPr>
        <w:t>Her</w:t>
      </w:r>
      <w:r>
        <w:t>?</w:t>
      </w:r>
      <w:r>
        <w:rPr>
          <w:spacing w:val="12"/>
        </w:rPr>
        <w:t xml:space="preserve"> </w:t>
      </w:r>
      <w:r>
        <w:rPr>
          <w:spacing w:val="-2"/>
        </w:rPr>
        <w:t>Ho</w:t>
      </w:r>
      <w:r>
        <w:t>w</w:t>
      </w:r>
      <w:r>
        <w:rPr>
          <w:spacing w:val="4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4"/>
        </w:rPr>
        <w:t xml:space="preserve"> </w:t>
      </w:r>
      <w:r>
        <w:t>I</w:t>
      </w:r>
      <w:r>
        <w:rPr>
          <w:spacing w:val="4"/>
        </w:rPr>
        <w:t xml:space="preserve"> </w:t>
      </w:r>
      <w:r>
        <w:rPr>
          <w:spacing w:val="-2"/>
        </w:rPr>
        <w:t>mee</w:t>
      </w:r>
      <w:r>
        <w:t>t</w:t>
      </w:r>
      <w:r>
        <w:rPr>
          <w:spacing w:val="20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0"/>
        </w:rPr>
        <w:t xml:space="preserve"> </w:t>
      </w:r>
      <w:r>
        <w:rPr>
          <w:spacing w:val="-2"/>
        </w:rPr>
        <w:t>again?</w:t>
      </w:r>
      <w:r>
        <w:t>”</w:t>
      </w:r>
      <w:r>
        <w:rPr>
          <w:spacing w:val="4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fel</w:t>
      </w:r>
      <w:r>
        <w:t>t</w:t>
      </w:r>
      <w:r>
        <w:rPr>
          <w:spacing w:val="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2"/>
          <w:w w:val="101"/>
        </w:rPr>
        <w:t xml:space="preserve">same </w:t>
      </w:r>
      <w:r>
        <w:t xml:space="preserve">turmoil </w:t>
      </w:r>
      <w:r>
        <w:rPr>
          <w:spacing w:val="35"/>
        </w:rPr>
        <w:t xml:space="preserve"> </w:t>
      </w:r>
      <w:r>
        <w:t xml:space="preserve">that </w:t>
      </w:r>
      <w:r>
        <w:rPr>
          <w:spacing w:val="24"/>
        </w:rPr>
        <w:t xml:space="preserve"> </w:t>
      </w:r>
      <w:r>
        <w:t xml:space="preserve">Rädhä </w:t>
      </w:r>
      <w:r>
        <w:rPr>
          <w:spacing w:val="5"/>
        </w:rPr>
        <w:t xml:space="preserve"> </w:t>
      </w:r>
      <w:r>
        <w:t xml:space="preserve">was  experiencing </w:t>
      </w:r>
      <w:r>
        <w:rPr>
          <w:spacing w:val="31"/>
        </w:rPr>
        <w:t xml:space="preserve"> </w:t>
      </w:r>
      <w:r>
        <w:t xml:space="preserve">in </w:t>
      </w:r>
      <w:r>
        <w:rPr>
          <w:spacing w:val="11"/>
        </w:rPr>
        <w:t xml:space="preserve"> </w:t>
      </w:r>
      <w:r>
        <w:t xml:space="preserve">separation </w:t>
      </w:r>
      <w:r>
        <w:rPr>
          <w:spacing w:val="33"/>
        </w:rPr>
        <w:t xml:space="preserve"> </w:t>
      </w:r>
      <w:r>
        <w:rPr>
          <w:w w:val="102"/>
        </w:rPr>
        <w:t xml:space="preserve">from </w:t>
      </w:r>
      <w:r>
        <w:t xml:space="preserve">Him. </w:t>
      </w:r>
      <w:r>
        <w:rPr>
          <w:spacing w:val="32"/>
        </w:rPr>
        <w:t xml:space="preserve"> </w:t>
      </w:r>
      <w:r>
        <w:t xml:space="preserve">Although </w:t>
      </w:r>
      <w:r>
        <w:rPr>
          <w:spacing w:val="47"/>
        </w:rPr>
        <w:t xml:space="preserve"> </w:t>
      </w:r>
      <w:r>
        <w:t xml:space="preserve">all </w:t>
      </w:r>
      <w:r>
        <w:rPr>
          <w:spacing w:val="24"/>
        </w:rPr>
        <w:t xml:space="preserve"> </w:t>
      </w:r>
      <w:r>
        <w:t xml:space="preserve">the </w:t>
      </w:r>
      <w:r>
        <w:rPr>
          <w:spacing w:val="41"/>
        </w:rPr>
        <w:t xml:space="preserve"> </w:t>
      </w:r>
      <w:r>
        <w:t xml:space="preserve">beautiful </w:t>
      </w:r>
      <w:r>
        <w:rPr>
          <w:spacing w:val="45"/>
        </w:rPr>
        <w:t xml:space="preserve"> </w:t>
      </w:r>
      <w:r>
        <w:rPr>
          <w:i/>
        </w:rPr>
        <w:t>vraja-gopés</w:t>
      </w:r>
      <w:r>
        <w:rPr>
          <w:i/>
          <w:spacing w:val="3"/>
        </w:rPr>
        <w:t xml:space="preserve"> </w:t>
      </w:r>
      <w:r>
        <w:t xml:space="preserve">were </w:t>
      </w:r>
      <w:r>
        <w:rPr>
          <w:spacing w:val="32"/>
        </w:rPr>
        <w:t xml:space="preserve"> </w:t>
      </w:r>
      <w:r>
        <w:rPr>
          <w:w w:val="102"/>
        </w:rPr>
        <w:t xml:space="preserve">ready </w:t>
      </w:r>
      <w:r>
        <w:t xml:space="preserve">for </w:t>
      </w:r>
      <w:r>
        <w:rPr>
          <w:spacing w:val="27"/>
        </w:rPr>
        <w:t xml:space="preserve"> </w:t>
      </w:r>
      <w:r>
        <w:t xml:space="preserve">Him, </w:t>
      </w:r>
      <w:r>
        <w:rPr>
          <w:spacing w:val="33"/>
        </w:rPr>
        <w:t xml:space="preserve"> </w:t>
      </w:r>
      <w:r>
        <w:t xml:space="preserve">He </w:t>
      </w:r>
      <w:r>
        <w:rPr>
          <w:spacing w:val="25"/>
        </w:rPr>
        <w:t xml:space="preserve"> </w:t>
      </w:r>
      <w:r>
        <w:t xml:space="preserve">was </w:t>
      </w:r>
      <w:r>
        <w:rPr>
          <w:spacing w:val="25"/>
        </w:rPr>
        <w:t xml:space="preserve"> </w:t>
      </w:r>
      <w:r>
        <w:t xml:space="preserve">indifferent   to </w:t>
      </w:r>
      <w:r>
        <w:rPr>
          <w:spacing w:val="36"/>
        </w:rPr>
        <w:t xml:space="preserve"> </w:t>
      </w:r>
      <w:r>
        <w:t xml:space="preserve">their   service. </w:t>
      </w:r>
      <w:r>
        <w:rPr>
          <w:spacing w:val="31"/>
        </w:rPr>
        <w:t xml:space="preserve"> </w:t>
      </w:r>
      <w:r>
        <w:t xml:space="preserve">The </w:t>
      </w:r>
      <w:r>
        <w:rPr>
          <w:spacing w:val="34"/>
        </w:rPr>
        <w:t xml:space="preserve"> </w:t>
      </w:r>
      <w:r>
        <w:t xml:space="preserve">fact that </w:t>
      </w:r>
      <w:r>
        <w:rPr>
          <w:spacing w:val="25"/>
        </w:rPr>
        <w:t xml:space="preserve"> </w:t>
      </w:r>
      <w:r>
        <w:t xml:space="preserve">His  </w:t>
      </w:r>
      <w:r>
        <w:rPr>
          <w:spacing w:val="-2"/>
        </w:rPr>
        <w:t>favorit</w:t>
      </w:r>
      <w:r>
        <w:t xml:space="preserve">e </w:t>
      </w:r>
      <w:r>
        <w:rPr>
          <w:spacing w:val="2"/>
        </w:rPr>
        <w:t xml:space="preserve"> </w:t>
      </w:r>
      <w:r>
        <w:rPr>
          <w:spacing w:val="-2"/>
        </w:rPr>
        <w:t>belove</w:t>
      </w:r>
      <w:r>
        <w:t xml:space="preserve">d </w:t>
      </w:r>
      <w:r>
        <w:rPr>
          <w:spacing w:val="3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47"/>
        </w:rPr>
        <w:t xml:space="preserve"> </w:t>
      </w:r>
      <w:r>
        <w:rPr>
          <w:spacing w:val="-2"/>
        </w:rPr>
        <w:t>actuall</w:t>
      </w:r>
      <w:r>
        <w:t xml:space="preserve">y </w:t>
      </w:r>
      <w:r>
        <w:rPr>
          <w:spacing w:val="10"/>
        </w:rPr>
        <w:t xml:space="preserve"> </w:t>
      </w:r>
      <w:r>
        <w:rPr>
          <w:spacing w:val="-2"/>
        </w:rPr>
        <w:t>somewher</w:t>
      </w:r>
      <w:r>
        <w:t xml:space="preserve">e </w:t>
      </w:r>
      <w:r>
        <w:rPr>
          <w:spacing w:val="23"/>
        </w:rPr>
        <w:t xml:space="preserve"> </w:t>
      </w:r>
      <w:r>
        <w:rPr>
          <w:spacing w:val="-2"/>
          <w:w w:val="103"/>
        </w:rPr>
        <w:t xml:space="preserve">nearby, </w:t>
      </w:r>
      <w:r>
        <w:rPr>
          <w:spacing w:val="-2"/>
        </w:rPr>
        <w:t>mad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Hi</w:t>
      </w:r>
      <w:r>
        <w:t>m</w:t>
      </w:r>
      <w:r>
        <w:rPr>
          <w:spacing w:val="6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more</w:t>
      </w:r>
      <w:r>
        <w:rPr>
          <w:spacing w:val="20"/>
        </w:rPr>
        <w:t xml:space="preserve"> </w:t>
      </w:r>
      <w:r>
        <w:t xml:space="preserve">despondent. </w:t>
      </w:r>
      <w:r>
        <w:rPr>
          <w:spacing w:val="11"/>
        </w:rPr>
        <w:t xml:space="preserve"> </w:t>
      </w:r>
      <w:r>
        <w:t>He</w:t>
      </w:r>
      <w:r>
        <w:rPr>
          <w:spacing w:val="4"/>
        </w:rPr>
        <w:t xml:space="preserve"> </w:t>
      </w:r>
      <w:r>
        <w:t>thought,  “</w:t>
      </w:r>
      <w:r>
        <w:rPr>
          <w:spacing w:val="-24"/>
        </w:rPr>
        <w:t>T</w:t>
      </w:r>
      <w:r>
        <w:t>oday</w:t>
      </w:r>
      <w:r>
        <w:rPr>
          <w:spacing w:val="4"/>
        </w:rPr>
        <w:t xml:space="preserve"> </w:t>
      </w:r>
      <w:r>
        <w:t xml:space="preserve">I could </w:t>
      </w:r>
      <w:r>
        <w:rPr>
          <w:spacing w:val="1"/>
        </w:rPr>
        <w:t xml:space="preserve"> </w:t>
      </w:r>
      <w:r>
        <w:t>not</w:t>
      </w:r>
      <w:r>
        <w:rPr>
          <w:spacing w:val="49"/>
        </w:rPr>
        <w:t xml:space="preserve"> </w:t>
      </w:r>
      <w:r>
        <w:t xml:space="preserve">properly </w:t>
      </w:r>
      <w:r>
        <w:rPr>
          <w:spacing w:val="6"/>
        </w:rPr>
        <w:t xml:space="preserve"> </w:t>
      </w:r>
      <w:r>
        <w:t xml:space="preserve">respect </w:t>
      </w:r>
      <w:r>
        <w:rPr>
          <w:spacing w:val="2"/>
        </w:rPr>
        <w:t xml:space="preserve"> </w:t>
      </w:r>
      <w:r>
        <w:t>Rädhä,</w:t>
      </w:r>
      <w:r>
        <w:rPr>
          <w:spacing w:val="35"/>
        </w:rPr>
        <w:t xml:space="preserve"> </w:t>
      </w:r>
      <w:r>
        <w:t>so</w:t>
      </w:r>
      <w:r>
        <w:rPr>
          <w:spacing w:val="33"/>
        </w:rPr>
        <w:t xml:space="preserve"> </w:t>
      </w:r>
      <w:r>
        <w:t>She</w:t>
      </w:r>
      <w:r>
        <w:rPr>
          <w:spacing w:val="23"/>
        </w:rPr>
        <w:t xml:space="preserve"> </w:t>
      </w:r>
      <w:r>
        <w:t xml:space="preserve">must </w:t>
      </w:r>
      <w:r>
        <w:rPr>
          <w:spacing w:val="2"/>
        </w:rPr>
        <w:t xml:space="preserve"> </w:t>
      </w:r>
      <w:r>
        <w:t>have</w:t>
      </w:r>
      <w:r>
        <w:rPr>
          <w:spacing w:val="37"/>
        </w:rPr>
        <w:t xml:space="preserve"> </w:t>
      </w:r>
      <w:r>
        <w:rPr>
          <w:w w:val="102"/>
        </w:rPr>
        <w:t xml:space="preserve">gone </w:t>
      </w:r>
      <w:r>
        <w:t>to  a</w:t>
      </w:r>
      <w:r>
        <w:rPr>
          <w:spacing w:val="40"/>
        </w:rPr>
        <w:t xml:space="preserve"> </w:t>
      </w:r>
      <w:r>
        <w:rPr>
          <w:i/>
        </w:rPr>
        <w:t xml:space="preserve">kuïja </w:t>
      </w:r>
      <w:r>
        <w:rPr>
          <w:i/>
          <w:spacing w:val="38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36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3"/>
        </w:rPr>
        <w:t xml:space="preserve"> </w:t>
      </w:r>
      <w:r>
        <w:rPr>
          <w:spacing w:val="-16"/>
          <w:w w:val="79"/>
        </w:rPr>
        <w:t>Y</w:t>
      </w:r>
      <w:r>
        <w:rPr>
          <w:spacing w:val="-2"/>
          <w:w w:val="104"/>
        </w:rPr>
        <w:t>amunä.</w:t>
      </w:r>
      <w:r>
        <w:rPr>
          <w:w w:val="104"/>
        </w:rPr>
        <w:t>”</w:t>
      </w:r>
      <w:r>
        <w:rPr>
          <w:spacing w:val="36"/>
          <w:w w:val="104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looke</w:t>
      </w:r>
      <w:r>
        <w:t xml:space="preserve">d </w:t>
      </w:r>
      <w:r>
        <w:rPr>
          <w:spacing w:val="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46"/>
        </w:rPr>
        <w:t xml:space="preserve"> </w:t>
      </w:r>
      <w:r>
        <w:rPr>
          <w:spacing w:val="-2"/>
        </w:rPr>
        <w:t>on</w:t>
      </w:r>
      <w:r>
        <w:t xml:space="preserve">e  </w:t>
      </w:r>
      <w:r>
        <w:rPr>
          <w:i/>
          <w:spacing w:val="-2"/>
        </w:rPr>
        <w:t>kuïj</w:t>
      </w:r>
      <w:r>
        <w:rPr>
          <w:i/>
        </w:rPr>
        <w:t xml:space="preserve">a </w:t>
      </w:r>
      <w:r>
        <w:rPr>
          <w:i/>
          <w:spacing w:val="35"/>
        </w:rPr>
        <w:t xml:space="preserve"> </w:t>
      </w:r>
      <w:r>
        <w:rPr>
          <w:spacing w:val="-2"/>
          <w:w w:val="102"/>
        </w:rPr>
        <w:t xml:space="preserve">after </w:t>
      </w:r>
      <w:r>
        <w:rPr>
          <w:spacing w:val="-2"/>
        </w:rPr>
        <w:t>another</w:t>
      </w:r>
      <w:r>
        <w:t xml:space="preserve">.  </w:t>
      </w:r>
      <w:r>
        <w:rPr>
          <w:spacing w:val="-2"/>
        </w:rPr>
        <w:t>Afte</w:t>
      </w:r>
      <w:r>
        <w:t>r searching</w:t>
      </w:r>
      <w:r>
        <w:rPr>
          <w:spacing w:val="36"/>
        </w:rPr>
        <w:t xml:space="preserve"> </w:t>
      </w:r>
      <w:r>
        <w:t>extensively,</w:t>
      </w:r>
      <w:r>
        <w:rPr>
          <w:spacing w:val="23"/>
        </w:rPr>
        <w:t xml:space="preserve"> </w:t>
      </w:r>
      <w:r>
        <w:t>He</w:t>
      </w:r>
      <w:r>
        <w:rPr>
          <w:spacing w:val="13"/>
        </w:rPr>
        <w:t xml:space="preserve"> </w:t>
      </w:r>
      <w:r>
        <w:t>was</w:t>
      </w:r>
      <w:r>
        <w:rPr>
          <w:spacing w:val="13"/>
        </w:rPr>
        <w:t xml:space="preserve"> </w:t>
      </w:r>
      <w:r>
        <w:t>seized</w:t>
      </w:r>
      <w:r>
        <w:rPr>
          <w:spacing w:val="18"/>
        </w:rPr>
        <w:t xml:space="preserve"> </w:t>
      </w:r>
      <w:r>
        <w:t>by hopelessness  and</w:t>
      </w:r>
      <w:r>
        <w:rPr>
          <w:spacing w:val="36"/>
        </w:rPr>
        <w:t xml:space="preserve"> </w:t>
      </w:r>
      <w:r>
        <w:t>about</w:t>
      </w:r>
      <w:r>
        <w:rPr>
          <w:spacing w:val="41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give</w:t>
      </w:r>
      <w:r>
        <w:rPr>
          <w:spacing w:val="9"/>
        </w:rPr>
        <w:t xml:space="preserve"> </w:t>
      </w:r>
      <w:r>
        <w:t>up.</w:t>
      </w:r>
      <w:r>
        <w:rPr>
          <w:spacing w:val="39"/>
        </w:rPr>
        <w:t xml:space="preserve"> </w:t>
      </w:r>
      <w:r>
        <w:t>“If</w:t>
      </w:r>
      <w:r>
        <w:rPr>
          <w:spacing w:val="8"/>
        </w:rPr>
        <w:t xml:space="preserve"> </w:t>
      </w:r>
      <w:r>
        <w:t>only</w:t>
      </w:r>
      <w:r>
        <w:rPr>
          <w:spacing w:val="30"/>
        </w:rPr>
        <w:t xml:space="preserve"> </w:t>
      </w:r>
      <w:r>
        <w:t>I</w:t>
      </w:r>
      <w:r>
        <w:rPr>
          <w:spacing w:val="19"/>
        </w:rPr>
        <w:t xml:space="preserve"> </w:t>
      </w:r>
      <w:r>
        <w:t>had</w:t>
      </w:r>
      <w:r>
        <w:rPr>
          <w:spacing w:val="36"/>
        </w:rPr>
        <w:t xml:space="preserve"> </w:t>
      </w:r>
      <w:r>
        <w:rPr>
          <w:w w:val="106"/>
        </w:rPr>
        <w:t xml:space="preserve">honored </w:t>
      </w:r>
      <w:r>
        <w:t>Rädhä,</w:t>
      </w:r>
      <w:r>
        <w:rPr>
          <w:spacing w:val="36"/>
        </w:rPr>
        <w:t xml:space="preserve"> </w:t>
      </w:r>
      <w:r>
        <w:t>She</w:t>
      </w:r>
      <w:r>
        <w:rPr>
          <w:spacing w:val="22"/>
        </w:rPr>
        <w:t xml:space="preserve"> </w:t>
      </w:r>
      <w:r>
        <w:t>would</w:t>
      </w:r>
      <w:r>
        <w:rPr>
          <w:spacing w:val="49"/>
        </w:rPr>
        <w:t xml:space="preserve"> </w:t>
      </w:r>
      <w:r>
        <w:rPr>
          <w:spacing w:val="-4"/>
        </w:rPr>
        <w:t>no</w:t>
      </w:r>
      <w:r>
        <w:t>t</w:t>
      </w:r>
      <w:r>
        <w:rPr>
          <w:spacing w:val="40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left.</w:t>
      </w:r>
      <w:r>
        <w:t>”</w:t>
      </w:r>
      <w:r>
        <w:rPr>
          <w:spacing w:val="16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0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wa</w:t>
      </w:r>
      <w:r>
        <w:t>y</w:t>
      </w:r>
      <w:r>
        <w:rPr>
          <w:spacing w:val="13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-6"/>
        </w:rPr>
        <w:t xml:space="preserve"> </w:t>
      </w:r>
      <w:r>
        <w:rPr>
          <w:spacing w:val="-4"/>
        </w:rPr>
        <w:t>san</w:t>
      </w:r>
      <w:r>
        <w:t>k</w:t>
      </w:r>
      <w:r>
        <w:rPr>
          <w:spacing w:val="38"/>
        </w:rPr>
        <w:t xml:space="preserve"> </w:t>
      </w:r>
      <w:r>
        <w:rPr>
          <w:spacing w:val="-4"/>
          <w:w w:val="107"/>
        </w:rPr>
        <w:t xml:space="preserve">to </w:t>
      </w:r>
      <w:r>
        <w:rPr>
          <w:spacing w:val="-4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depth</w:t>
      </w:r>
      <w:r>
        <w:t>s</w:t>
      </w:r>
      <w:r>
        <w:rPr>
          <w:spacing w:val="44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4"/>
        </w:rPr>
        <w:t>despair</w:t>
      </w:r>
      <w:r>
        <w:t>,</w:t>
      </w:r>
      <w:r>
        <w:rPr>
          <w:spacing w:val="35"/>
        </w:rPr>
        <w:t xml:space="preserve"> </w:t>
      </w:r>
      <w:r>
        <w:t xml:space="preserve">stricken </w:t>
      </w:r>
      <w:r>
        <w:rPr>
          <w:spacing w:val="2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t>arrows</w:t>
      </w:r>
      <w:r>
        <w:rPr>
          <w:spacing w:val="3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love</w:t>
      </w:r>
      <w:r>
        <w:rPr>
          <w:spacing w:val="20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ablaze in</w:t>
      </w:r>
      <w:r>
        <w:rPr>
          <w:spacing w:val="13"/>
        </w:rPr>
        <w:t xml:space="preserve"> </w:t>
      </w:r>
      <w:r>
        <w:rPr>
          <w:w w:val="104"/>
        </w:rPr>
        <w:t>guilt.</w:t>
      </w:r>
    </w:p>
    <w:p w14:paraId="1481EDED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579158AA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i/>
        </w:rPr>
        <w:t>Mädhavaù</w:t>
      </w:r>
      <w:r>
        <w:rPr>
          <w:i/>
          <w:spacing w:val="-5"/>
        </w:rPr>
        <w:t xml:space="preserve"> </w:t>
      </w:r>
      <w:r>
        <w:t>–</w:t>
      </w:r>
      <w:r>
        <w:rPr>
          <w:spacing w:val="23"/>
        </w:rPr>
        <w:t xml:space="preserve"> </w:t>
      </w:r>
      <w:r>
        <w:rPr>
          <w:i/>
        </w:rPr>
        <w:t>mä</w:t>
      </w:r>
      <w:r>
        <w:rPr>
          <w:i/>
          <w:spacing w:val="21"/>
        </w:rPr>
        <w:t xml:space="preserve"> </w:t>
      </w:r>
      <w:r>
        <w:t>(Lakñmé)</w:t>
      </w:r>
      <w:r>
        <w:rPr>
          <w:spacing w:val="-9"/>
        </w:rPr>
        <w:t xml:space="preserve"> </w:t>
      </w:r>
      <w:r>
        <w:t>+</w:t>
      </w:r>
      <w:r>
        <w:rPr>
          <w:spacing w:val="14"/>
        </w:rPr>
        <w:t xml:space="preserve"> </w:t>
      </w:r>
      <w:r>
        <w:rPr>
          <w:i/>
        </w:rPr>
        <w:t>dhava</w:t>
      </w:r>
      <w:r>
        <w:rPr>
          <w:i/>
          <w:spacing w:val="6"/>
        </w:rPr>
        <w:t xml:space="preserve"> </w:t>
      </w:r>
      <w:r>
        <w:t xml:space="preserve">(pati) </w:t>
      </w:r>
      <w:r>
        <w:rPr>
          <w:spacing w:val="8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 xml:space="preserve">Lakñmépati, </w:t>
      </w:r>
      <w:r>
        <w:rPr>
          <w:spacing w:val="-4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4"/>
        </w:rPr>
        <w:t>husban</w:t>
      </w:r>
      <w:r>
        <w:t xml:space="preserve">d </w:t>
      </w:r>
      <w:r>
        <w:rPr>
          <w:spacing w:val="9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4"/>
        </w:rPr>
        <w:t>Goddes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4"/>
        </w:rPr>
        <w:t>Fortune</w:t>
      </w:r>
      <w:r>
        <w:t xml:space="preserve">. </w:t>
      </w:r>
      <w:r>
        <w:rPr>
          <w:spacing w:val="9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nam</w:t>
      </w:r>
      <w:r>
        <w:t>e</w:t>
      </w:r>
      <w:r>
        <w:rPr>
          <w:spacing w:val="3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4"/>
        </w:rPr>
        <w:t>Kåñëa ha</w:t>
      </w:r>
      <w:r>
        <w:t>s</w:t>
      </w:r>
      <w:r>
        <w:rPr>
          <w:spacing w:val="17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4"/>
        </w:rPr>
        <w:t>specifi</w:t>
      </w:r>
      <w:r>
        <w:t>c</w:t>
      </w:r>
      <w:r>
        <w:rPr>
          <w:spacing w:val="6"/>
        </w:rPr>
        <w:t xml:space="preserve"> </w:t>
      </w:r>
      <w:r>
        <w:rPr>
          <w:spacing w:val="-4"/>
        </w:rPr>
        <w:t>significanc</w:t>
      </w:r>
      <w:r>
        <w:t>e</w:t>
      </w:r>
      <w:r>
        <w:rPr>
          <w:spacing w:val="16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23"/>
        </w:rPr>
        <w:t xml:space="preserve"> </w:t>
      </w:r>
      <w:r>
        <w:rPr>
          <w:spacing w:val="-4"/>
        </w:rPr>
        <w:t>context</w:t>
      </w:r>
      <w:r>
        <w:t>:</w:t>
      </w:r>
      <w:r>
        <w:rPr>
          <w:spacing w:val="32"/>
        </w:rPr>
        <w:t xml:space="preserve"> </w:t>
      </w:r>
      <w:r>
        <w:rPr>
          <w:i/>
          <w:spacing w:val="-4"/>
        </w:rPr>
        <w:t>m</w:t>
      </w:r>
      <w:r>
        <w:rPr>
          <w:i/>
        </w:rPr>
        <w:t>ä</w:t>
      </w:r>
      <w:r>
        <w:rPr>
          <w:i/>
          <w:spacing w:val="4"/>
        </w:rPr>
        <w:t xml:space="preserve"> </w:t>
      </w:r>
      <w:r>
        <w:rPr>
          <w:spacing w:val="-4"/>
        </w:rPr>
        <w:t>(Rädhä</w:t>
      </w:r>
      <w:r>
        <w:t>)</w:t>
      </w:r>
      <w:r>
        <w:rPr>
          <w:spacing w:val="3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i/>
          <w:spacing w:val="-4"/>
        </w:rPr>
        <w:t xml:space="preserve">dhava </w:t>
      </w:r>
      <w:r>
        <w:t xml:space="preserve">(dearmost) </w:t>
      </w:r>
      <w:r>
        <w:rPr>
          <w:spacing w:val="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Mädhava,</w:t>
      </w:r>
      <w:r>
        <w:rPr>
          <w:spacing w:val="12"/>
        </w:rPr>
        <w:t xml:space="preserve"> </w:t>
      </w:r>
      <w:r>
        <w:t>who</w:t>
      </w:r>
      <w:r>
        <w:rPr>
          <w:spacing w:val="18"/>
        </w:rPr>
        <w:t xml:space="preserve"> </w:t>
      </w:r>
      <w:r>
        <w:t>means</w:t>
      </w:r>
      <w:r>
        <w:rPr>
          <w:spacing w:val="19"/>
        </w:rPr>
        <w:t xml:space="preserve"> </w:t>
      </w:r>
      <w:r>
        <w:t>more</w:t>
      </w:r>
      <w:r>
        <w:rPr>
          <w:spacing w:val="20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Rädhä</w:t>
      </w:r>
      <w:r>
        <w:rPr>
          <w:spacing w:val="9"/>
        </w:rPr>
        <w:t xml:space="preserve"> </w:t>
      </w:r>
      <w:r>
        <w:t>than</w:t>
      </w:r>
      <w:r>
        <w:rPr>
          <w:spacing w:val="32"/>
        </w:rPr>
        <w:t xml:space="preserve"> </w:t>
      </w:r>
      <w:r>
        <w:rPr>
          <w:w w:val="102"/>
        </w:rPr>
        <w:t xml:space="preserve">Her </w:t>
      </w:r>
      <w:r>
        <w:t>own</w:t>
      </w:r>
      <w:r>
        <w:rPr>
          <w:spacing w:val="31"/>
        </w:rPr>
        <w:t xml:space="preserve"> </w:t>
      </w:r>
      <w:r>
        <w:t>life</w:t>
      </w:r>
      <w:r>
        <w:rPr>
          <w:spacing w:val="9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whose</w:t>
      </w:r>
      <w:r>
        <w:rPr>
          <w:spacing w:val="27"/>
        </w:rPr>
        <w:t xml:space="preserve"> </w:t>
      </w:r>
      <w:r>
        <w:t>distress</w:t>
      </w:r>
      <w:r>
        <w:rPr>
          <w:spacing w:val="35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separation  from</w:t>
      </w:r>
      <w:r>
        <w:rPr>
          <w:spacing w:val="25"/>
        </w:rPr>
        <w:t xml:space="preserve"> </w:t>
      </w:r>
      <w:r>
        <w:t>Her</w:t>
      </w:r>
      <w:r>
        <w:rPr>
          <w:spacing w:val="23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rPr>
          <w:w w:val="107"/>
        </w:rPr>
        <w:t xml:space="preserve">the </w:t>
      </w:r>
      <w:r>
        <w:t>emblem</w:t>
      </w:r>
      <w:r>
        <w:rPr>
          <w:spacing w:val="2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immense</w:t>
      </w:r>
      <w:r>
        <w:rPr>
          <w:spacing w:val="24"/>
        </w:rPr>
        <w:t xml:space="preserve"> </w:t>
      </w:r>
      <w:r>
        <w:rPr>
          <w:w w:val="105"/>
        </w:rPr>
        <w:t>fortune.</w:t>
      </w:r>
    </w:p>
    <w:p w14:paraId="7E035B1B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61CB037B" w14:textId="77777777" w:rsidR="00150366" w:rsidRDefault="00000000">
      <w:pPr>
        <w:spacing w:line="252" w:lineRule="auto"/>
        <w:ind w:left="120" w:right="86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6"/>
        </w:rPr>
        <w:t>Th</w:t>
      </w:r>
      <w:r>
        <w:t>e</w:t>
      </w:r>
      <w:r>
        <w:rPr>
          <w:spacing w:val="17"/>
        </w:rPr>
        <w:t xml:space="preserve"> </w:t>
      </w:r>
      <w:r>
        <w:rPr>
          <w:i/>
          <w:spacing w:val="-6"/>
        </w:rPr>
        <w:t>chand</w:t>
      </w:r>
      <w:r>
        <w:rPr>
          <w:i/>
        </w:rPr>
        <w:t>a</w:t>
      </w:r>
      <w:r>
        <w:rPr>
          <w:i/>
          <w:spacing w:val="-19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25"/>
        </w:rPr>
        <w:t xml:space="preserve"> </w:t>
      </w:r>
      <w:r>
        <w:rPr>
          <w:spacing w:val="-6"/>
        </w:rPr>
        <w:t>vers</w:t>
      </w:r>
      <w:r>
        <w:t>e</w:t>
      </w:r>
      <w:r>
        <w:rPr>
          <w:spacing w:val="8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8"/>
        </w:rPr>
        <w:t xml:space="preserve"> </w:t>
      </w:r>
      <w:r>
        <w:rPr>
          <w:i/>
          <w:spacing w:val="-6"/>
        </w:rPr>
        <w:t>vaàçasthavila</w:t>
      </w:r>
      <w:r>
        <w:t>,</w:t>
      </w:r>
      <w:r>
        <w:rPr>
          <w:spacing w:val="21"/>
        </w:rPr>
        <w:t xml:space="preserve"> </w:t>
      </w:r>
      <w:r>
        <w:rPr>
          <w:spacing w:val="-6"/>
        </w:rPr>
        <w:t>whic</w:t>
      </w:r>
      <w:r>
        <w:t>h</w:t>
      </w:r>
      <w:r>
        <w:rPr>
          <w:spacing w:val="28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8"/>
        </w:rPr>
        <w:t xml:space="preserve"> </w:t>
      </w:r>
      <w:r>
        <w:rPr>
          <w:spacing w:val="-6"/>
          <w:w w:val="103"/>
        </w:rPr>
        <w:t xml:space="preserve">defined </w:t>
      </w:r>
      <w:r>
        <w:rPr>
          <w:i/>
          <w:spacing w:val="-2"/>
        </w:rPr>
        <w:t>vadant</w:t>
      </w:r>
      <w:r>
        <w:rPr>
          <w:i/>
        </w:rPr>
        <w:t>i</w:t>
      </w:r>
      <w:r>
        <w:rPr>
          <w:i/>
          <w:spacing w:val="-4"/>
        </w:rPr>
        <w:t xml:space="preserve"> </w:t>
      </w:r>
      <w:r>
        <w:rPr>
          <w:i/>
          <w:spacing w:val="-2"/>
          <w:w w:val="105"/>
        </w:rPr>
        <w:t>vaàçasthavila</w:t>
      </w:r>
      <w:r>
        <w:rPr>
          <w:i/>
          <w:w w:val="105"/>
        </w:rPr>
        <w:t>à</w:t>
      </w:r>
      <w:r>
        <w:rPr>
          <w:i/>
          <w:spacing w:val="7"/>
          <w:w w:val="105"/>
        </w:rPr>
        <w:t xml:space="preserve"> </w:t>
      </w:r>
      <w:r>
        <w:rPr>
          <w:i/>
          <w:spacing w:val="-2"/>
        </w:rPr>
        <w:t>ja-ta</w:t>
      </w:r>
      <w:r>
        <w:rPr>
          <w:i/>
        </w:rPr>
        <w:t>u</w:t>
      </w:r>
      <w:r>
        <w:rPr>
          <w:i/>
          <w:spacing w:val="3"/>
        </w:rPr>
        <w:t xml:space="preserve"> </w:t>
      </w:r>
      <w:r>
        <w:rPr>
          <w:i/>
          <w:spacing w:val="-2"/>
        </w:rPr>
        <w:t>ja-rau</w:t>
      </w:r>
      <w:r>
        <w:t>.</w:t>
      </w:r>
      <w:r>
        <w:rPr>
          <w:spacing w:val="2"/>
        </w:rPr>
        <w:t xml:space="preserve"> </w:t>
      </w:r>
      <w:r>
        <w:rPr>
          <w:spacing w:val="-2"/>
        </w:rPr>
        <w:t>“Th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lengt</w:t>
      </w:r>
      <w:r>
        <w:t>h</w:t>
      </w:r>
      <w:r>
        <w:rPr>
          <w:spacing w:val="3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2"/>
        </w:rPr>
        <w:t xml:space="preserve">syllables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i/>
        </w:rPr>
        <w:t>vaàçasthavila</w:t>
      </w:r>
      <w:r>
        <w:rPr>
          <w:i/>
          <w:spacing w:val="27"/>
        </w:rPr>
        <w:t xml:space="preserve"> </w:t>
      </w:r>
      <w:r>
        <w:t>meter</w:t>
      </w:r>
      <w:r>
        <w:rPr>
          <w:spacing w:val="41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follows:</w:t>
      </w:r>
      <w:r>
        <w:rPr>
          <w:spacing w:val="12"/>
        </w:rPr>
        <w:t xml:space="preserve"> </w:t>
      </w:r>
      <w:r>
        <w:t>short,  long,</w:t>
      </w:r>
      <w:r>
        <w:rPr>
          <w:spacing w:val="31"/>
        </w:rPr>
        <w:t xml:space="preserve"> </w:t>
      </w:r>
      <w:r>
        <w:rPr>
          <w:w w:val="107"/>
        </w:rPr>
        <w:t xml:space="preserve">short, </w:t>
      </w:r>
      <w:r>
        <w:t>long,</w:t>
      </w:r>
      <w:r>
        <w:rPr>
          <w:spacing w:val="14"/>
        </w:rPr>
        <w:t xml:space="preserve"> </w:t>
      </w:r>
      <w:r>
        <w:t>long,</w:t>
      </w:r>
      <w:r>
        <w:rPr>
          <w:spacing w:val="14"/>
        </w:rPr>
        <w:t xml:space="preserve"> </w:t>
      </w:r>
      <w:r>
        <w:t>short,</w:t>
      </w:r>
      <w:r>
        <w:rPr>
          <w:spacing w:val="33"/>
        </w:rPr>
        <w:t xml:space="preserve"> </w:t>
      </w:r>
      <w:r>
        <w:t>short,</w:t>
      </w:r>
      <w:r>
        <w:rPr>
          <w:spacing w:val="33"/>
        </w:rPr>
        <w:t xml:space="preserve"> </w:t>
      </w:r>
      <w:r>
        <w:t>long,</w:t>
      </w:r>
      <w:r>
        <w:rPr>
          <w:spacing w:val="14"/>
        </w:rPr>
        <w:t xml:space="preserve"> </w:t>
      </w:r>
      <w:r>
        <w:t>short,</w:t>
      </w:r>
      <w:r>
        <w:rPr>
          <w:spacing w:val="33"/>
        </w:rPr>
        <w:t xml:space="preserve"> </w:t>
      </w:r>
      <w:r>
        <w:t>short,</w:t>
      </w:r>
      <w:r>
        <w:rPr>
          <w:spacing w:val="33"/>
        </w:rPr>
        <w:t xml:space="preserve"> </w:t>
      </w:r>
      <w:r>
        <w:t>long,</w:t>
      </w:r>
      <w:r>
        <w:rPr>
          <w:spacing w:val="14"/>
        </w:rPr>
        <w:t xml:space="preserve"> </w:t>
      </w:r>
      <w:r>
        <w:rPr>
          <w:w w:val="105"/>
        </w:rPr>
        <w:t>short.”</w:t>
      </w:r>
    </w:p>
    <w:p w14:paraId="44517C72" w14:textId="77777777" w:rsidR="00150366" w:rsidRDefault="00150366">
      <w:pPr>
        <w:spacing w:line="200" w:lineRule="exact"/>
      </w:pPr>
    </w:p>
    <w:p w14:paraId="051FF770" w14:textId="77777777" w:rsidR="00150366" w:rsidRDefault="00150366">
      <w:pPr>
        <w:spacing w:before="19" w:line="200" w:lineRule="exact"/>
      </w:pPr>
    </w:p>
    <w:p w14:paraId="366424E2" w14:textId="77777777" w:rsidR="00150366" w:rsidRDefault="00000000">
      <w:pPr>
        <w:spacing w:before="9"/>
        <w:ind w:left="1484" w:right="1484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Seven</w:t>
      </w:r>
      <w:r>
        <w:rPr>
          <w:rFonts w:ascii="Cambria" w:eastAsia="Cambria" w:hAnsi="Cambria" w:cs="Cambria"/>
          <w:i/>
          <w:spacing w:val="36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3AE7B77C" w14:textId="77777777" w:rsidR="00150366" w:rsidRDefault="00150366">
      <w:pPr>
        <w:spacing w:before="8" w:line="120" w:lineRule="exact"/>
        <w:rPr>
          <w:sz w:val="12"/>
          <w:szCs w:val="12"/>
        </w:rPr>
      </w:pPr>
    </w:p>
    <w:p w14:paraId="6676F187" w14:textId="77777777" w:rsidR="00150366" w:rsidRDefault="00000000">
      <w:pPr>
        <w:ind w:left="480"/>
      </w:pPr>
      <w:r>
        <w:pict w14:anchorId="62E6D731">
          <v:group id="_x0000_s2166" style="position:absolute;left:0;text-align:left;margin-left:44.95pt;margin-top:49.65pt;width:250.2pt;height:0;z-index:-8438;mso-position-horizontal-relative:page;mso-position-vertical-relative:page" coordorigin="899,993" coordsize="5004,0">
            <v:shape id="_x0000_s2167" style="position:absolute;left:899;top:993;width:5004;height:0" coordorigin="899,993" coordsize="5004,0" path="m899,993r5004,e" filled="f" strokeweight=".7pt">
              <v:path arrowok="t"/>
            </v:shape>
            <w10:wrap anchorx="page" anchory="page"/>
          </v:group>
        </w:pict>
      </w:r>
      <w:r>
        <w:rPr>
          <w:spacing w:val="-5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musica</w:t>
      </w:r>
      <w:r>
        <w:t>l</w:t>
      </w:r>
      <w:r>
        <w:rPr>
          <w:spacing w:val="32"/>
        </w:rPr>
        <w:t xml:space="preserve"> </w:t>
      </w:r>
      <w:r>
        <w:rPr>
          <w:spacing w:val="-5"/>
        </w:rPr>
        <w:t>mod</w:t>
      </w:r>
      <w:r>
        <w:t>e</w:t>
      </w:r>
      <w:r>
        <w:rPr>
          <w:spacing w:val="31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3"/>
        </w:rPr>
        <w:t xml:space="preserve"> </w:t>
      </w:r>
      <w:r>
        <w:rPr>
          <w:i/>
          <w:spacing w:val="-5"/>
          <w:w w:val="93"/>
        </w:rPr>
        <w:t>gurjaré-räga</w:t>
      </w:r>
      <w:r>
        <w:rPr>
          <w:w w:val="93"/>
        </w:rPr>
        <w:t>;</w:t>
      </w:r>
      <w:r>
        <w:rPr>
          <w:spacing w:val="23"/>
          <w:w w:val="9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5"/>
        </w:rPr>
        <w:t>rhyth</w:t>
      </w:r>
      <w:r>
        <w:t xml:space="preserve">m </w:t>
      </w:r>
      <w:r>
        <w:rPr>
          <w:spacing w:val="3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3"/>
        </w:rPr>
        <w:t xml:space="preserve"> </w:t>
      </w:r>
      <w:r>
        <w:rPr>
          <w:i/>
          <w:spacing w:val="-5"/>
        </w:rPr>
        <w:t>yati-täla.</w:t>
      </w:r>
    </w:p>
    <w:p w14:paraId="7C1CADF1" w14:textId="77777777" w:rsidR="00150366" w:rsidRDefault="00150366">
      <w:pPr>
        <w:spacing w:line="240" w:lineRule="exact"/>
        <w:rPr>
          <w:sz w:val="24"/>
          <w:szCs w:val="24"/>
        </w:rPr>
      </w:pPr>
    </w:p>
    <w:p w14:paraId="7349F7F3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</w:t>
      </w:r>
    </w:p>
    <w:p w14:paraId="77BA19CA" w14:textId="77777777" w:rsidR="00150366" w:rsidRDefault="00150366">
      <w:pPr>
        <w:spacing w:before="2" w:line="100" w:lineRule="exact"/>
        <w:rPr>
          <w:sz w:val="11"/>
          <w:szCs w:val="11"/>
        </w:rPr>
      </w:pPr>
    </w:p>
    <w:p w14:paraId="397C459B" w14:textId="77777777" w:rsidR="00150366" w:rsidRDefault="00000000">
      <w:pPr>
        <w:spacing w:line="248" w:lineRule="auto"/>
        <w:ind w:left="390" w:right="1026"/>
      </w:pPr>
      <w:r>
        <w:rPr>
          <w:i/>
        </w:rPr>
        <w:t xml:space="preserve">mäm iyaà </w:t>
      </w:r>
      <w:r>
        <w:rPr>
          <w:i/>
          <w:spacing w:val="2"/>
        </w:rPr>
        <w:t xml:space="preserve"> </w:t>
      </w:r>
      <w:r>
        <w:rPr>
          <w:i/>
        </w:rPr>
        <w:t>calitä</w:t>
      </w:r>
      <w:r>
        <w:rPr>
          <w:i/>
          <w:spacing w:val="-14"/>
        </w:rPr>
        <w:t xml:space="preserve"> </w:t>
      </w:r>
      <w:r>
        <w:rPr>
          <w:i/>
        </w:rPr>
        <w:t>vilokya</w:t>
      </w:r>
      <w:r>
        <w:rPr>
          <w:i/>
          <w:spacing w:val="6"/>
        </w:rPr>
        <w:t xml:space="preserve"> </w:t>
      </w:r>
      <w:r>
        <w:rPr>
          <w:i/>
        </w:rPr>
        <w:t>våtaà</w:t>
      </w:r>
      <w:r>
        <w:rPr>
          <w:i/>
          <w:spacing w:val="22"/>
        </w:rPr>
        <w:t xml:space="preserve"> </w:t>
      </w:r>
      <w:r>
        <w:rPr>
          <w:i/>
        </w:rPr>
        <w:t xml:space="preserve">vadhü-nicayena </w:t>
      </w:r>
      <w:r>
        <w:rPr>
          <w:i/>
          <w:w w:val="98"/>
        </w:rPr>
        <w:t>säparädhatayä</w:t>
      </w:r>
      <w:r>
        <w:rPr>
          <w:i/>
          <w:spacing w:val="1"/>
          <w:w w:val="98"/>
        </w:rPr>
        <w:t xml:space="preserve"> </w:t>
      </w:r>
      <w:r>
        <w:rPr>
          <w:i/>
        </w:rPr>
        <w:t>mayäpi na</w:t>
      </w:r>
      <w:r>
        <w:rPr>
          <w:i/>
          <w:spacing w:val="-4"/>
        </w:rPr>
        <w:t xml:space="preserve"> </w:t>
      </w:r>
      <w:r>
        <w:rPr>
          <w:i/>
        </w:rPr>
        <w:t>väritäti-bhayena</w:t>
      </w:r>
      <w:r>
        <w:rPr>
          <w:i/>
          <w:spacing w:val="23"/>
        </w:rPr>
        <w:t xml:space="preserve"> </w:t>
      </w:r>
      <w:r>
        <w:rPr>
          <w:spacing w:val="-2"/>
          <w:w w:val="111"/>
        </w:rPr>
        <w:t>(1)</w:t>
      </w:r>
    </w:p>
    <w:p w14:paraId="6F872273" w14:textId="77777777" w:rsidR="00150366" w:rsidRDefault="00000000">
      <w:pPr>
        <w:spacing w:before="90"/>
        <w:ind w:left="1115"/>
      </w:pPr>
      <w:r>
        <w:rPr>
          <w:i/>
          <w:spacing w:val="-2"/>
        </w:rPr>
        <w:t>har</w:t>
      </w:r>
      <w:r>
        <w:rPr>
          <w:i/>
        </w:rPr>
        <w:t>i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har</w:t>
      </w:r>
      <w:r>
        <w:rPr>
          <w:i/>
        </w:rPr>
        <w:t>i</w:t>
      </w:r>
      <w:r>
        <w:rPr>
          <w:i/>
          <w:spacing w:val="-11"/>
        </w:rPr>
        <w:t xml:space="preserve"> </w:t>
      </w:r>
      <w:r>
        <w:rPr>
          <w:i/>
          <w:spacing w:val="-2"/>
          <w:w w:val="97"/>
        </w:rPr>
        <w:t>hatädaratay</w:t>
      </w:r>
      <w:r>
        <w:rPr>
          <w:i/>
          <w:w w:val="97"/>
        </w:rPr>
        <w:t>ä</w:t>
      </w:r>
      <w:r>
        <w:rPr>
          <w:i/>
          <w:spacing w:val="8"/>
          <w:w w:val="97"/>
        </w:rPr>
        <w:t xml:space="preserve"> </w:t>
      </w:r>
      <w:r>
        <w:rPr>
          <w:i/>
          <w:spacing w:val="-2"/>
        </w:rPr>
        <w:t>gat</w:t>
      </w:r>
      <w:r>
        <w:rPr>
          <w:i/>
        </w:rPr>
        <w:t>ä</w:t>
      </w:r>
      <w:r>
        <w:rPr>
          <w:i/>
          <w:spacing w:val="-18"/>
        </w:rPr>
        <w:t xml:space="preserve"> </w:t>
      </w:r>
      <w:r>
        <w:rPr>
          <w:i/>
          <w:spacing w:val="-2"/>
        </w:rPr>
        <w:t>s</w:t>
      </w:r>
      <w:r>
        <w:rPr>
          <w:i/>
        </w:rPr>
        <w:t>ä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kupitev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spacing w:val="-2"/>
          <w:w w:val="106"/>
        </w:rPr>
        <w:t>(refrain)</w:t>
      </w:r>
    </w:p>
    <w:p w14:paraId="2E417922" w14:textId="77777777" w:rsidR="00150366" w:rsidRDefault="00150366">
      <w:pPr>
        <w:spacing w:before="7" w:line="120" w:lineRule="exact"/>
        <w:rPr>
          <w:sz w:val="12"/>
          <w:szCs w:val="12"/>
        </w:rPr>
      </w:pPr>
    </w:p>
    <w:p w14:paraId="20D0E1CC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8"/>
        </w:rPr>
        <w:t>“Seein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2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1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surrounde</w:t>
      </w:r>
      <w:r>
        <w:rPr>
          <w:rFonts w:ascii="Book Antiqua" w:eastAsia="Book Antiqua" w:hAnsi="Book Antiqua" w:cs="Book Antiqua"/>
          <w:b/>
          <w:w w:val="88"/>
        </w:rPr>
        <w:t xml:space="preserve">d </w:t>
      </w:r>
      <w:r>
        <w:rPr>
          <w:rFonts w:ascii="Book Antiqua" w:eastAsia="Book Antiqua" w:hAnsi="Book Antiqua" w:cs="Book Antiqua"/>
          <w:b/>
          <w:spacing w:val="2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hos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shapel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6"/>
          <w:w w:val="87"/>
        </w:rPr>
        <w:t>vraja-gopés</w:t>
      </w:r>
      <w:r>
        <w:rPr>
          <w:rFonts w:ascii="Book Antiqua" w:eastAsia="Book Antiqua" w:hAnsi="Book Antiqua" w:cs="Book Antiqua"/>
          <w:b/>
          <w:w w:val="107"/>
        </w:rPr>
        <w:t xml:space="preserve">, </w:t>
      </w:r>
      <w:r>
        <w:rPr>
          <w:rFonts w:ascii="Book Antiqua" w:eastAsia="Book Antiqua" w:hAnsi="Book Antiqua" w:cs="Book Antiqua"/>
          <w:b/>
          <w:w w:val="91"/>
        </w:rPr>
        <w:t>Rädhä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became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indignant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went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off.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Fearing</w:t>
      </w:r>
      <w:r>
        <w:rPr>
          <w:rFonts w:ascii="Book Antiqua" w:eastAsia="Book Antiqua" w:hAnsi="Book Antiqua" w:cs="Book Antiqua"/>
          <w:b/>
          <w:spacing w:val="2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had </w:t>
      </w:r>
      <w:r>
        <w:rPr>
          <w:rFonts w:ascii="Book Antiqua" w:eastAsia="Book Antiqua" w:hAnsi="Book Antiqua" w:cs="Book Antiqua"/>
          <w:b/>
          <w:w w:val="89"/>
        </w:rPr>
        <w:t>offended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Her,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could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not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muster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courage</w:t>
      </w:r>
      <w:r>
        <w:rPr>
          <w:rFonts w:ascii="Book Antiqua" w:eastAsia="Book Antiqua" w:hAnsi="Book Antiqua" w:cs="Book Antiqua"/>
          <w:b/>
          <w:spacing w:val="2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stop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Her </w:t>
      </w:r>
      <w:r>
        <w:rPr>
          <w:rFonts w:ascii="Book Antiqua" w:eastAsia="Book Antiqua" w:hAnsi="Book Antiqua" w:cs="Book Antiqua"/>
          <w:b/>
          <w:w w:val="91"/>
        </w:rPr>
        <w:t>from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leaving.</w:t>
      </w:r>
    </w:p>
    <w:p w14:paraId="08731DCA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434A7738" w14:textId="77777777" w:rsidR="00150366" w:rsidRDefault="00000000">
      <w:pPr>
        <w:spacing w:line="421" w:lineRule="auto"/>
        <w:ind w:left="2066" w:right="400" w:hanging="1586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“Alas!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Feeling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slighted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She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left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huff.”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(refrain) Commentary</w:t>
      </w:r>
    </w:p>
    <w:p w14:paraId="1ACC78F6" w14:textId="77777777" w:rsidR="00150366" w:rsidRDefault="00000000">
      <w:pPr>
        <w:spacing w:line="160" w:lineRule="exact"/>
        <w:ind w:left="480"/>
      </w:pPr>
      <w:r>
        <w:rPr>
          <w:w w:val="78"/>
          <w:position w:val="1"/>
        </w:rPr>
        <w:t>Çré</w:t>
      </w:r>
      <w:r>
        <w:rPr>
          <w:spacing w:val="38"/>
          <w:w w:val="78"/>
          <w:position w:val="1"/>
        </w:rPr>
        <w:t xml:space="preserve"> </w:t>
      </w:r>
      <w:r>
        <w:rPr>
          <w:position w:val="1"/>
        </w:rPr>
        <w:t>Kåñëa</w:t>
      </w:r>
      <w:r>
        <w:rPr>
          <w:spacing w:val="1"/>
          <w:position w:val="1"/>
        </w:rPr>
        <w:t xml:space="preserve"> </w:t>
      </w:r>
      <w:r>
        <w:rPr>
          <w:position w:val="1"/>
        </w:rPr>
        <w:t>expresses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His</w:t>
      </w:r>
      <w:r>
        <w:rPr>
          <w:spacing w:val="27"/>
          <w:position w:val="1"/>
        </w:rPr>
        <w:t xml:space="preserve"> </w:t>
      </w:r>
      <w:r>
        <w:rPr>
          <w:w w:val="105"/>
          <w:position w:val="1"/>
        </w:rPr>
        <w:t>disappointment</w:t>
      </w:r>
      <w:r>
        <w:rPr>
          <w:spacing w:val="25"/>
          <w:w w:val="105"/>
          <w:position w:val="1"/>
        </w:rPr>
        <w:t xml:space="preserve"> </w:t>
      </w:r>
      <w:r>
        <w:rPr>
          <w:position w:val="1"/>
        </w:rPr>
        <w:t>by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calling</w:t>
      </w:r>
      <w:r>
        <w:rPr>
          <w:spacing w:val="32"/>
          <w:position w:val="1"/>
        </w:rPr>
        <w:t xml:space="preserve"> </w:t>
      </w:r>
      <w:r>
        <w:rPr>
          <w:w w:val="108"/>
          <w:position w:val="1"/>
        </w:rPr>
        <w:t>out</w:t>
      </w:r>
    </w:p>
    <w:p w14:paraId="31493223" w14:textId="77777777" w:rsidR="00150366" w:rsidRDefault="00000000">
      <w:pPr>
        <w:spacing w:before="8" w:line="248" w:lineRule="auto"/>
        <w:ind w:left="120" w:right="87"/>
        <w:jc w:val="both"/>
      </w:pPr>
      <w:r>
        <w:rPr>
          <w:i/>
          <w:spacing w:val="-2"/>
        </w:rPr>
        <w:t>hari</w:t>
      </w:r>
      <w:r>
        <w:t>!</w:t>
      </w:r>
      <w:r>
        <w:rPr>
          <w:spacing w:val="7"/>
        </w:rPr>
        <w:t xml:space="preserve"> </w:t>
      </w:r>
      <w:r>
        <w:rPr>
          <w:i/>
          <w:spacing w:val="-2"/>
        </w:rPr>
        <w:t>hari</w:t>
      </w:r>
      <w:r>
        <w:t>!</w:t>
      </w:r>
      <w:r>
        <w:rPr>
          <w:spacing w:val="7"/>
        </w:rPr>
        <w:t xml:space="preserve"> </w:t>
      </w:r>
      <w:r>
        <w:rPr>
          <w:spacing w:val="-2"/>
        </w:rPr>
        <w:t>“Alas</w:t>
      </w:r>
      <w:r>
        <w:t>,</w:t>
      </w:r>
      <w:r>
        <w:rPr>
          <w:spacing w:val="-10"/>
        </w:rPr>
        <w:t xml:space="preserve"> </w:t>
      </w:r>
      <w:r>
        <w:rPr>
          <w:spacing w:val="-2"/>
        </w:rPr>
        <w:t>wha</w:t>
      </w:r>
      <w:r>
        <w:t>t</w:t>
      </w:r>
      <w:r>
        <w:rPr>
          <w:spacing w:val="26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spacing w:val="-2"/>
        </w:rPr>
        <w:t>tragedy</w:t>
      </w:r>
      <w:r>
        <w:t>!</w:t>
      </w:r>
      <w:r>
        <w:rPr>
          <w:spacing w:val="23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15"/>
        </w:rPr>
        <w:t xml:space="preserve"> </w:t>
      </w:r>
      <w:r>
        <w:rPr>
          <w:spacing w:val="-2"/>
        </w:rPr>
        <w:t>fel</w:t>
      </w:r>
      <w:r>
        <w:t>t</w:t>
      </w:r>
      <w:r>
        <w:rPr>
          <w:spacing w:val="10"/>
        </w:rPr>
        <w:t xml:space="preserve"> </w:t>
      </w:r>
      <w:r>
        <w:rPr>
          <w:spacing w:val="-2"/>
        </w:rPr>
        <w:t>slighte</w:t>
      </w:r>
      <w:r>
        <w:t>d</w:t>
      </w:r>
      <w:r>
        <w:rPr>
          <w:spacing w:val="2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7"/>
        </w:rPr>
        <w:t xml:space="preserve"> </w:t>
      </w:r>
      <w:r>
        <w:rPr>
          <w:spacing w:val="-2"/>
        </w:rPr>
        <w:t>left whe</w:t>
      </w:r>
      <w:r>
        <w:t>n</w:t>
      </w:r>
      <w:r>
        <w:rPr>
          <w:spacing w:val="30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sa</w:t>
      </w:r>
      <w:r>
        <w:t>w</w:t>
      </w:r>
      <w:r>
        <w:rPr>
          <w:spacing w:val="8"/>
        </w:rPr>
        <w:t xml:space="preserve"> </w:t>
      </w:r>
      <w:r>
        <w:rPr>
          <w:spacing w:val="-2"/>
        </w:rPr>
        <w:t>M</w:t>
      </w:r>
      <w:r>
        <w:t xml:space="preserve">e </w:t>
      </w:r>
      <w:r>
        <w:rPr>
          <w:spacing w:val="-2"/>
          <w:w w:val="107"/>
        </w:rPr>
        <w:t>surrounde</w:t>
      </w:r>
      <w:r>
        <w:rPr>
          <w:w w:val="107"/>
        </w:rPr>
        <w:t>d</w:t>
      </w:r>
      <w:r>
        <w:rPr>
          <w:spacing w:val="6"/>
          <w:w w:val="107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2"/>
        </w:rPr>
        <w:t>thron</w:t>
      </w:r>
      <w:r>
        <w:t>g</w:t>
      </w:r>
      <w:r>
        <w:rPr>
          <w:spacing w:val="4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2"/>
        </w:rPr>
        <w:t>beautifu</w:t>
      </w:r>
      <w:r>
        <w:t>l</w:t>
      </w:r>
      <w:r>
        <w:rPr>
          <w:spacing w:val="29"/>
        </w:rPr>
        <w:t xml:space="preserve"> </w:t>
      </w:r>
      <w:r>
        <w:rPr>
          <w:i/>
          <w:spacing w:val="-2"/>
          <w:w w:val="89"/>
        </w:rPr>
        <w:t xml:space="preserve">gopés, </w:t>
      </w:r>
      <w:r>
        <w:rPr>
          <w:spacing w:val="-5"/>
        </w:rPr>
        <w:t>an</w:t>
      </w:r>
      <w:r>
        <w:t>d</w:t>
      </w:r>
      <w:r>
        <w:rPr>
          <w:spacing w:val="8"/>
        </w:rPr>
        <w:t xml:space="preserve"> </w:t>
      </w:r>
      <w:r>
        <w:rPr>
          <w:spacing w:val="-5"/>
        </w:rPr>
        <w:t>no</w:t>
      </w:r>
      <w:r>
        <w:t>w</w:t>
      </w:r>
      <w:r>
        <w:rPr>
          <w:spacing w:val="5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-15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2"/>
        </w:rPr>
        <w:t xml:space="preserve"> </w:t>
      </w:r>
      <w:r>
        <w:rPr>
          <w:spacing w:val="-5"/>
        </w:rPr>
        <w:t>disappeared</w:t>
      </w:r>
      <w:r>
        <w:t>.</w:t>
      </w:r>
      <w:r>
        <w:rPr>
          <w:spacing w:val="21"/>
        </w:rPr>
        <w:t xml:space="preserve"> </w:t>
      </w:r>
      <w:r>
        <w:rPr>
          <w:spacing w:val="-5"/>
          <w:w w:val="94"/>
        </w:rPr>
        <w:t>M</w:t>
      </w:r>
      <w:r>
        <w:rPr>
          <w:w w:val="94"/>
        </w:rPr>
        <w:t>y</w:t>
      </w:r>
      <w:r>
        <w:rPr>
          <w:spacing w:val="-3"/>
          <w:w w:val="94"/>
        </w:rPr>
        <w:t xml:space="preserve"> </w:t>
      </w:r>
      <w:r>
        <w:rPr>
          <w:spacing w:val="-5"/>
        </w:rPr>
        <w:t>belove</w:t>
      </w:r>
      <w:r>
        <w:t>d</w:t>
      </w:r>
      <w:r>
        <w:rPr>
          <w:spacing w:val="-3"/>
        </w:rPr>
        <w:t xml:space="preserve"> </w:t>
      </w:r>
      <w:r>
        <w:rPr>
          <w:spacing w:val="-5"/>
        </w:rPr>
        <w:t>Rädh</w:t>
      </w:r>
      <w:r>
        <w:t>ä</w:t>
      </w:r>
      <w:r>
        <w:rPr>
          <w:spacing w:val="-4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-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8"/>
        </w:rPr>
        <w:t xml:space="preserve"> </w:t>
      </w:r>
      <w:r>
        <w:rPr>
          <w:spacing w:val="-5"/>
          <w:w w:val="103"/>
        </w:rPr>
        <w:t xml:space="preserve">empress </w:t>
      </w:r>
      <w:r>
        <w:rPr>
          <w:spacing w:val="-2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heart</w:t>
      </w:r>
      <w:r>
        <w:t>.</w:t>
      </w:r>
      <w:r>
        <w:rPr>
          <w:spacing w:val="40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abound</w:t>
      </w:r>
      <w:r>
        <w:t>s</w:t>
      </w:r>
      <w:r>
        <w:rPr>
          <w:spacing w:val="46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13"/>
        </w:rPr>
        <w:t xml:space="preserve"> </w:t>
      </w:r>
      <w:r>
        <w:rPr>
          <w:spacing w:val="-2"/>
        </w:rPr>
        <w:t>desirabl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virtues</w:t>
      </w:r>
      <w:r>
        <w:t>,</w:t>
      </w:r>
      <w:r>
        <w:rPr>
          <w:spacing w:val="37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0"/>
        </w:rPr>
        <w:t xml:space="preserve"> </w:t>
      </w:r>
      <w:r>
        <w:rPr>
          <w:spacing w:val="-2"/>
          <w:w w:val="102"/>
        </w:rPr>
        <w:t xml:space="preserve">Her </w:t>
      </w:r>
      <w:r>
        <w:rPr>
          <w:spacing w:val="-4"/>
        </w:rPr>
        <w:t>intrinsi</w:t>
      </w:r>
      <w:r>
        <w:t xml:space="preserve">c  </w:t>
      </w:r>
      <w:r>
        <w:rPr>
          <w:spacing w:val="-4"/>
        </w:rPr>
        <w:t>lov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20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9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28"/>
        </w:rPr>
        <w:t xml:space="preserve"> </w:t>
      </w:r>
      <w:r>
        <w:rPr>
          <w:spacing w:val="-4"/>
        </w:rPr>
        <w:t>neve</w:t>
      </w:r>
      <w:r>
        <w:t>r</w:t>
      </w:r>
      <w:r>
        <w:rPr>
          <w:spacing w:val="31"/>
        </w:rPr>
        <w:t xml:space="preserve"> </w:t>
      </w:r>
      <w:r>
        <w:rPr>
          <w:spacing w:val="-4"/>
        </w:rPr>
        <w:t>bee</w:t>
      </w:r>
      <w:r>
        <w:t>n</w:t>
      </w:r>
      <w:r>
        <w:rPr>
          <w:spacing w:val="32"/>
        </w:rPr>
        <w:t xml:space="preserve"> </w:t>
      </w:r>
      <w:r>
        <w:rPr>
          <w:spacing w:val="-4"/>
        </w:rPr>
        <w:t>surpassed</w:t>
      </w:r>
      <w:r>
        <w:t>;</w:t>
      </w:r>
      <w:r>
        <w:rPr>
          <w:spacing w:val="42"/>
        </w:rPr>
        <w:t xml:space="preserve"> </w:t>
      </w:r>
      <w:r>
        <w:rPr>
          <w:spacing w:val="-4"/>
        </w:rPr>
        <w:t>stil</w:t>
      </w:r>
      <w:r>
        <w:t>l</w:t>
      </w:r>
      <w:r>
        <w:rPr>
          <w:spacing w:val="23"/>
        </w:rPr>
        <w:t xml:space="preserve"> </w:t>
      </w:r>
      <w:r>
        <w:t>I</w:t>
      </w:r>
      <w:r>
        <w:rPr>
          <w:spacing w:val="17"/>
        </w:rPr>
        <w:t xml:space="preserve"> </w:t>
      </w:r>
      <w:r>
        <w:rPr>
          <w:spacing w:val="-4"/>
          <w:w w:val="104"/>
        </w:rPr>
        <w:t xml:space="preserve">rudely </w:t>
      </w:r>
      <w:r>
        <w:rPr>
          <w:spacing w:val="-2"/>
        </w:rPr>
        <w:t>neglecte</w:t>
      </w:r>
      <w:r>
        <w:t>d</w:t>
      </w:r>
      <w:r>
        <w:rPr>
          <w:spacing w:val="23"/>
        </w:rPr>
        <w:t xml:space="preserve"> </w:t>
      </w:r>
      <w:r>
        <w:rPr>
          <w:spacing w:val="-2"/>
        </w:rPr>
        <w:t>Her</w:t>
      </w:r>
      <w:r>
        <w:t>.</w:t>
      </w:r>
      <w:r>
        <w:rPr>
          <w:spacing w:val="7"/>
        </w:rPr>
        <w:t xml:space="preserve"> </w:t>
      </w:r>
      <w:r>
        <w:rPr>
          <w:spacing w:val="-2"/>
        </w:rPr>
        <w:t>Someho</w:t>
      </w:r>
      <w:r>
        <w:t>w</w:t>
      </w:r>
      <w:r>
        <w:rPr>
          <w:spacing w:val="8"/>
        </w:rPr>
        <w:t xml:space="preserve"> </w:t>
      </w:r>
      <w:r>
        <w:t xml:space="preserve">I </w:t>
      </w:r>
      <w:r>
        <w:rPr>
          <w:spacing w:val="-2"/>
        </w:rPr>
        <w:t>panicke</w:t>
      </w:r>
      <w:r>
        <w:t>d</w:t>
      </w:r>
      <w:r>
        <w:rPr>
          <w:spacing w:val="2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wa</w:t>
      </w:r>
      <w:r>
        <w:t xml:space="preserve">s </w:t>
      </w:r>
      <w:r>
        <w:rPr>
          <w:spacing w:val="-2"/>
        </w:rPr>
        <w:t>unabl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  <w:w w:val="109"/>
        </w:rPr>
        <w:t xml:space="preserve">utter </w:t>
      </w:r>
      <w:r>
        <w:rPr>
          <w:spacing w:val="-2"/>
        </w:rPr>
        <w:t>eve</w:t>
      </w:r>
      <w:r>
        <w:t>n</w:t>
      </w:r>
      <w:r>
        <w:rPr>
          <w:spacing w:val="17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2"/>
        </w:rPr>
        <w:t>fe</w:t>
      </w:r>
      <w:r>
        <w:t xml:space="preserve">w </w:t>
      </w:r>
      <w:r>
        <w:rPr>
          <w:spacing w:val="-2"/>
        </w:rPr>
        <w:t>polit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word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2"/>
        </w:rPr>
        <w:t>pacif</w:t>
      </w:r>
      <w:r>
        <w:t>y</w:t>
      </w:r>
      <w:r>
        <w:rPr>
          <w:spacing w:val="4"/>
        </w:rPr>
        <w:t xml:space="preserve"> </w:t>
      </w:r>
      <w:r>
        <w:rPr>
          <w:spacing w:val="-2"/>
        </w:rPr>
        <w:t>Her</w:t>
      </w:r>
      <w:r>
        <w:t>.</w:t>
      </w:r>
      <w:r>
        <w:rPr>
          <w:spacing w:val="16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2"/>
        </w:rPr>
        <w:t>ange</w:t>
      </w:r>
      <w:r>
        <w:t>r</w:t>
      </w:r>
      <w:r>
        <w:rPr>
          <w:spacing w:val="22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3"/>
        </w:rPr>
        <w:t xml:space="preserve"> </w:t>
      </w:r>
      <w:r>
        <w:rPr>
          <w:spacing w:val="-2"/>
          <w:w w:val="105"/>
        </w:rPr>
        <w:t xml:space="preserve">stormed </w:t>
      </w:r>
      <w:r>
        <w:rPr>
          <w:spacing w:val="-2"/>
        </w:rPr>
        <w:t>off</w:t>
      </w:r>
      <w:r>
        <w:t>,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no</w:t>
      </w:r>
      <w:r>
        <w:t>w</w:t>
      </w:r>
      <w:r>
        <w:rPr>
          <w:spacing w:val="12"/>
        </w:rPr>
        <w:t xml:space="preserve"> </w:t>
      </w:r>
      <w:r>
        <w:t>I</w:t>
      </w:r>
      <w:r>
        <w:rPr>
          <w:spacing w:val="-2"/>
        </w:rPr>
        <w:t xml:space="preserve"> a</w:t>
      </w:r>
      <w:r>
        <w:t>m</w:t>
      </w:r>
      <w:r>
        <w:rPr>
          <w:spacing w:val="5"/>
        </w:rPr>
        <w:t xml:space="preserve"> </w:t>
      </w:r>
      <w:r>
        <w:rPr>
          <w:spacing w:val="-2"/>
        </w:rPr>
        <w:t>trul</w:t>
      </w:r>
      <w:r>
        <w:t>y</w:t>
      </w:r>
      <w:r>
        <w:rPr>
          <w:spacing w:val="17"/>
        </w:rPr>
        <w:t xml:space="preserve"> </w:t>
      </w:r>
      <w:r>
        <w:rPr>
          <w:spacing w:val="-2"/>
        </w:rPr>
        <w:t>repentan</w:t>
      </w:r>
      <w:r>
        <w:t xml:space="preserve">t  </w:t>
      </w:r>
      <w:r>
        <w:rPr>
          <w:spacing w:val="-2"/>
        </w:rPr>
        <w:t>fo</w:t>
      </w:r>
      <w:r>
        <w:t xml:space="preserve">r </w:t>
      </w:r>
      <w:r>
        <w:rPr>
          <w:spacing w:val="-2"/>
        </w:rPr>
        <w:t>wha</w:t>
      </w:r>
      <w:r>
        <w:t>t</w:t>
      </w:r>
      <w:r>
        <w:rPr>
          <w:spacing w:val="14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9"/>
        </w:rPr>
        <w:t xml:space="preserve"> </w:t>
      </w:r>
      <w:r>
        <w:rPr>
          <w:spacing w:val="-2"/>
          <w:w w:val="104"/>
        </w:rPr>
        <w:t>happened.”</w:t>
      </w:r>
    </w:p>
    <w:p w14:paraId="6015281A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26B060E9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</w:t>
      </w:r>
    </w:p>
    <w:p w14:paraId="5782A0F6" w14:textId="77777777" w:rsidR="00150366" w:rsidRDefault="00150366">
      <w:pPr>
        <w:spacing w:before="2" w:line="100" w:lineRule="exact"/>
        <w:rPr>
          <w:sz w:val="11"/>
          <w:szCs w:val="11"/>
        </w:rPr>
      </w:pPr>
    </w:p>
    <w:p w14:paraId="4965E0CC" w14:textId="77777777" w:rsidR="00150366" w:rsidRDefault="00000000">
      <w:pPr>
        <w:spacing w:line="248" w:lineRule="auto"/>
        <w:ind w:left="733" w:right="740" w:hanging="74"/>
        <w:jc w:val="center"/>
      </w:pPr>
      <w:r>
        <w:rPr>
          <w:i/>
        </w:rPr>
        <w:t xml:space="preserve">kià </w:t>
      </w:r>
      <w:r>
        <w:rPr>
          <w:i/>
          <w:spacing w:val="9"/>
        </w:rPr>
        <w:t xml:space="preserve"> </w:t>
      </w:r>
      <w:r>
        <w:rPr>
          <w:i/>
        </w:rPr>
        <w:t>kariñyati</w:t>
      </w:r>
      <w:r>
        <w:rPr>
          <w:i/>
          <w:spacing w:val="-14"/>
        </w:rPr>
        <w:t xml:space="preserve"> </w:t>
      </w:r>
      <w:r>
        <w:rPr>
          <w:i/>
        </w:rPr>
        <w:t xml:space="preserve">kià </w:t>
      </w:r>
      <w:r>
        <w:rPr>
          <w:i/>
          <w:spacing w:val="9"/>
        </w:rPr>
        <w:t xml:space="preserve"> </w:t>
      </w:r>
      <w:r>
        <w:rPr>
          <w:i/>
          <w:w w:val="96"/>
        </w:rPr>
        <w:t>vadiñyati</w:t>
      </w:r>
      <w:r>
        <w:rPr>
          <w:i/>
          <w:spacing w:val="2"/>
          <w:w w:val="96"/>
        </w:rPr>
        <w:t xml:space="preserve">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ciraà</w:t>
      </w:r>
      <w:r>
        <w:rPr>
          <w:i/>
          <w:spacing w:val="34"/>
        </w:rPr>
        <w:t xml:space="preserve"> </w:t>
      </w:r>
      <w:r>
        <w:rPr>
          <w:i/>
          <w:w w:val="99"/>
        </w:rPr>
        <w:t xml:space="preserve">viraheëa </w:t>
      </w:r>
      <w:r>
        <w:rPr>
          <w:i/>
        </w:rPr>
        <w:t xml:space="preserve">kià </w:t>
      </w:r>
      <w:r>
        <w:rPr>
          <w:i/>
          <w:spacing w:val="9"/>
        </w:rPr>
        <w:t xml:space="preserve"> </w:t>
      </w:r>
      <w:r>
        <w:rPr>
          <w:i/>
          <w:w w:val="97"/>
        </w:rPr>
        <w:t>dhanena</w:t>
      </w:r>
      <w:r>
        <w:rPr>
          <w:i/>
          <w:spacing w:val="1"/>
          <w:w w:val="97"/>
        </w:rPr>
        <w:t xml:space="preserve"> </w:t>
      </w:r>
      <w:r>
        <w:rPr>
          <w:i/>
        </w:rPr>
        <w:t>janena</w:t>
      </w:r>
      <w:r>
        <w:rPr>
          <w:i/>
          <w:spacing w:val="-16"/>
        </w:rPr>
        <w:t xml:space="preserve"> </w:t>
      </w:r>
      <w:r>
        <w:rPr>
          <w:i/>
        </w:rPr>
        <w:t xml:space="preserve">kià </w:t>
      </w:r>
      <w:r>
        <w:rPr>
          <w:i/>
          <w:spacing w:val="9"/>
        </w:rPr>
        <w:t xml:space="preserve"> </w:t>
      </w:r>
      <w:r>
        <w:rPr>
          <w:i/>
        </w:rPr>
        <w:t xml:space="preserve">mama </w:t>
      </w:r>
      <w:r>
        <w:rPr>
          <w:i/>
          <w:w w:val="94"/>
        </w:rPr>
        <w:t>jévitena</w:t>
      </w:r>
      <w:r>
        <w:rPr>
          <w:i/>
          <w:spacing w:val="-3"/>
          <w:w w:val="94"/>
        </w:rPr>
        <w:t xml:space="preserve"> </w:t>
      </w:r>
      <w:r>
        <w:rPr>
          <w:i/>
          <w:w w:val="94"/>
        </w:rPr>
        <w:t>gåheëa</w:t>
      </w:r>
    </w:p>
    <w:p w14:paraId="646DCD5F" w14:textId="77777777" w:rsidR="00150366" w:rsidRDefault="00000000">
      <w:pPr>
        <w:ind w:left="2280"/>
        <w:rPr>
          <w:sz w:val="18"/>
          <w:szCs w:val="18"/>
        </w:rPr>
      </w:pP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hatädaratayä..</w:t>
      </w:r>
      <w:r>
        <w:rPr>
          <w:i/>
          <w:sz w:val="18"/>
          <w:szCs w:val="18"/>
        </w:rPr>
        <w:t>.</w:t>
      </w:r>
      <w:r>
        <w:rPr>
          <w:i/>
          <w:spacing w:val="-12"/>
          <w:sz w:val="18"/>
          <w:szCs w:val="18"/>
        </w:rPr>
        <w:t xml:space="preserve"> </w:t>
      </w:r>
      <w:r>
        <w:rPr>
          <w:w w:val="111"/>
          <w:sz w:val="18"/>
          <w:szCs w:val="18"/>
        </w:rPr>
        <w:t>(2)</w:t>
      </w:r>
    </w:p>
    <w:p w14:paraId="636C987D" w14:textId="77777777" w:rsidR="00150366" w:rsidRDefault="00150366">
      <w:pPr>
        <w:spacing w:before="7" w:line="120" w:lineRule="exact"/>
        <w:rPr>
          <w:sz w:val="12"/>
          <w:szCs w:val="12"/>
        </w:rPr>
      </w:pPr>
    </w:p>
    <w:p w14:paraId="5822F197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“What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will</w:t>
      </w:r>
      <w:r>
        <w:rPr>
          <w:rFonts w:ascii="Book Antiqua" w:eastAsia="Book Antiqua" w:hAnsi="Book Antiqua" w:cs="Book Antiqua"/>
          <w:b/>
          <w:spacing w:val="25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do?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What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will</w:t>
      </w:r>
      <w:r>
        <w:rPr>
          <w:rFonts w:ascii="Book Antiqua" w:eastAsia="Book Antiqua" w:hAnsi="Book Antiqua" w:cs="Book Antiqua"/>
          <w:b/>
          <w:spacing w:val="25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say,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after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long </w:t>
      </w:r>
      <w:r>
        <w:rPr>
          <w:rFonts w:ascii="Book Antiqua" w:eastAsia="Book Antiqua" w:hAnsi="Book Antiqua" w:cs="Book Antiqua"/>
          <w:b/>
          <w:w w:val="90"/>
        </w:rPr>
        <w:t>agony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of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burning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separation?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do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not</w:t>
      </w:r>
      <w:r>
        <w:rPr>
          <w:rFonts w:ascii="Book Antiqua" w:eastAsia="Book Antiqua" w:hAnsi="Book Antiqua" w:cs="Book Antiqua"/>
          <w:b/>
          <w:spacing w:val="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know.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Alas!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</w:t>
      </w:r>
      <w:r>
        <w:rPr>
          <w:rFonts w:ascii="Book Antiqua" w:eastAsia="Book Antiqua" w:hAnsi="Book Antiqua" w:cs="Book Antiqua"/>
          <w:b/>
        </w:rPr>
        <w:t>ithout</w:t>
      </w:r>
    </w:p>
    <w:p w14:paraId="4F9B0333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08D69119" w14:textId="77777777" w:rsidR="00150366" w:rsidRDefault="00150366">
      <w:pPr>
        <w:spacing w:line="200" w:lineRule="exact"/>
      </w:pPr>
    </w:p>
    <w:p w14:paraId="2A893032" w14:textId="77777777" w:rsidR="00150366" w:rsidRDefault="00000000">
      <w:pPr>
        <w:spacing w:before="31"/>
        <w:ind w:left="120" w:right="85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88"/>
        </w:rPr>
        <w:t>Rädhä</w:t>
      </w:r>
      <w:r>
        <w:rPr>
          <w:rFonts w:ascii="Book Antiqua" w:eastAsia="Book Antiqua" w:hAnsi="Book Antiqua" w:cs="Book Antiqua"/>
          <w:b/>
          <w:w w:val="88"/>
        </w:rPr>
        <w:t>,</w:t>
      </w:r>
      <w:r>
        <w:rPr>
          <w:rFonts w:ascii="Book Antiqua" w:eastAsia="Book Antiqua" w:hAnsi="Book Antiqua" w:cs="Book Antiqua"/>
          <w:b/>
          <w:spacing w:val="3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wealth</w:t>
      </w:r>
      <w:r>
        <w:rPr>
          <w:rFonts w:ascii="Book Antiqua" w:eastAsia="Book Antiqua" w:hAnsi="Book Antiqua" w:cs="Book Antiqua"/>
          <w:b/>
          <w:w w:val="88"/>
        </w:rPr>
        <w:t>,</w:t>
      </w:r>
      <w:r>
        <w:rPr>
          <w:rFonts w:ascii="Book Antiqua" w:eastAsia="Book Antiqua" w:hAnsi="Book Antiqua" w:cs="Book Antiqua"/>
          <w:b/>
          <w:spacing w:val="4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kinsmen</w:t>
      </w:r>
      <w:r>
        <w:rPr>
          <w:rFonts w:ascii="Book Antiqua" w:eastAsia="Book Antiqua" w:hAnsi="Book Antiqua" w:cs="Book Antiqua"/>
          <w:b/>
          <w:w w:val="88"/>
        </w:rPr>
        <w:t xml:space="preserve">, </w:t>
      </w:r>
      <w:r>
        <w:rPr>
          <w:rFonts w:ascii="Book Antiqua" w:eastAsia="Book Antiqua" w:hAnsi="Book Antiqua" w:cs="Book Antiqua"/>
          <w:b/>
          <w:spacing w:val="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life</w:t>
      </w:r>
      <w:r>
        <w:rPr>
          <w:rFonts w:ascii="Book Antiqua" w:eastAsia="Book Antiqua" w:hAnsi="Book Antiqua" w:cs="Book Antiqua"/>
          <w:b/>
          <w:w w:val="88"/>
        </w:rPr>
        <w:t>,</w:t>
      </w:r>
      <w:r>
        <w:rPr>
          <w:rFonts w:ascii="Book Antiqua" w:eastAsia="Book Antiqua" w:hAnsi="Book Antiqua" w:cs="Book Antiqua"/>
          <w:b/>
          <w:spacing w:val="2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hom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3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My </w:t>
      </w:r>
      <w:r>
        <w:rPr>
          <w:rFonts w:ascii="Book Antiqua" w:eastAsia="Book Antiqua" w:hAnsi="Book Antiqua" w:cs="Book Antiqua"/>
          <w:b/>
          <w:w w:val="91"/>
        </w:rPr>
        <w:t>everything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seem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worthless.”</w:t>
      </w:r>
    </w:p>
    <w:p w14:paraId="6C0AA5E9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6F8BBAE0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E8D1E7B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66D73F4E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6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1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3"/>
        </w:rPr>
        <w:t xml:space="preserve"> </w:t>
      </w:r>
      <w:r>
        <w:rPr>
          <w:spacing w:val="-2"/>
        </w:rPr>
        <w:t>describin</w:t>
      </w:r>
      <w:r>
        <w:t>g</w:t>
      </w:r>
      <w:r>
        <w:rPr>
          <w:spacing w:val="38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3"/>
        </w:rPr>
        <w:t xml:space="preserve"> </w:t>
      </w:r>
      <w:r>
        <w:rPr>
          <w:spacing w:val="-2"/>
        </w:rPr>
        <w:t>ow</w:t>
      </w:r>
      <w:r>
        <w:t>n</w:t>
      </w:r>
      <w:r>
        <w:rPr>
          <w:spacing w:val="27"/>
        </w:rPr>
        <w:t xml:space="preserve"> </w:t>
      </w:r>
      <w:r>
        <w:rPr>
          <w:spacing w:val="-2"/>
        </w:rPr>
        <w:t>conditio</w:t>
      </w:r>
      <w:r>
        <w:t xml:space="preserve">n </w:t>
      </w:r>
      <w:r>
        <w:rPr>
          <w:spacing w:val="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2"/>
          <w:w w:val="104"/>
        </w:rPr>
        <w:t xml:space="preserve">separation. </w:t>
      </w:r>
      <w:r>
        <w:rPr>
          <w:spacing w:val="-2"/>
        </w:rPr>
        <w:t>“Whateve</w:t>
      </w:r>
      <w:r>
        <w:t>r</w:t>
      </w:r>
      <w:r>
        <w:rPr>
          <w:spacing w:val="34"/>
        </w:rPr>
        <w:t xml:space="preserve"> </w:t>
      </w:r>
      <w:r>
        <w:t>I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t>m</w:t>
      </w:r>
      <w:r>
        <w:rPr>
          <w:spacing w:val="24"/>
        </w:rPr>
        <w:t xml:space="preserve"> </w:t>
      </w:r>
      <w:r>
        <w:rPr>
          <w:spacing w:val="-2"/>
        </w:rPr>
        <w:t>feelin</w:t>
      </w:r>
      <w:r>
        <w:t>g</w:t>
      </w:r>
      <w:r>
        <w:rPr>
          <w:spacing w:val="1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8"/>
        </w:rPr>
        <w:t xml:space="preserve"> </w:t>
      </w:r>
      <w:r>
        <w:rPr>
          <w:spacing w:val="-2"/>
        </w:rPr>
        <w:t>separatio</w:t>
      </w:r>
      <w:r>
        <w:t xml:space="preserve">n  </w:t>
      </w:r>
      <w:r>
        <w:rPr>
          <w:spacing w:val="-2"/>
        </w:rPr>
        <w:t>fro</w:t>
      </w:r>
      <w:r>
        <w:t>m</w:t>
      </w:r>
      <w:r>
        <w:rPr>
          <w:spacing w:val="25"/>
        </w:rPr>
        <w:t xml:space="preserve"> </w:t>
      </w:r>
      <w:r>
        <w:rPr>
          <w:spacing w:val="-2"/>
        </w:rPr>
        <w:t>Rädhä</w:t>
      </w:r>
      <w:r>
        <w:t>,</w:t>
      </w:r>
      <w:r>
        <w:rPr>
          <w:spacing w:val="23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11"/>
        </w:rPr>
        <w:t xml:space="preserve"> </w:t>
      </w:r>
      <w:r>
        <w:rPr>
          <w:spacing w:val="-2"/>
          <w:w w:val="106"/>
        </w:rPr>
        <w:t xml:space="preserve">must </w:t>
      </w:r>
      <w:r>
        <w:rPr>
          <w:spacing w:val="-2"/>
        </w:rPr>
        <w:t>als</w:t>
      </w:r>
      <w:r>
        <w:t>o</w:t>
      </w:r>
      <w:r>
        <w:rPr>
          <w:spacing w:val="9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feeling</w:t>
      </w:r>
      <w:r>
        <w:t>.</w:t>
      </w:r>
      <w:r>
        <w:rPr>
          <w:spacing w:val="6"/>
        </w:rPr>
        <w:t xml:space="preserve"> </w:t>
      </w:r>
      <w:r>
        <w:rPr>
          <w:spacing w:val="-2"/>
        </w:rPr>
        <w:t>Ho</w:t>
      </w:r>
      <w:r>
        <w:t>w</w:t>
      </w:r>
      <w:r>
        <w:rPr>
          <w:spacing w:val="6"/>
        </w:rPr>
        <w:t xml:space="preserve"> </w:t>
      </w:r>
      <w:r>
        <w:rPr>
          <w:spacing w:val="-2"/>
        </w:rPr>
        <w:t>muc</w:t>
      </w:r>
      <w:r>
        <w:t>h</w:t>
      </w:r>
      <w:r>
        <w:rPr>
          <w:spacing w:val="33"/>
        </w:rPr>
        <w:t xml:space="preserve"> </w:t>
      </w:r>
      <w:r>
        <w:rPr>
          <w:spacing w:val="-2"/>
        </w:rPr>
        <w:t>anxiet</w:t>
      </w:r>
      <w:r>
        <w:t>y</w:t>
      </w:r>
      <w:r>
        <w:rPr>
          <w:spacing w:val="24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3"/>
        </w:rPr>
        <w:t xml:space="preserve"> </w:t>
      </w:r>
      <w:r>
        <w:rPr>
          <w:spacing w:val="-2"/>
        </w:rPr>
        <w:t>distres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Sh</w:t>
      </w:r>
      <w:r>
        <w:t xml:space="preserve">e </w:t>
      </w:r>
      <w:r>
        <w:rPr>
          <w:spacing w:val="-2"/>
        </w:rPr>
        <w:t>mus</w:t>
      </w:r>
      <w:r>
        <w:t>t</w:t>
      </w:r>
      <w:r>
        <w:rPr>
          <w:spacing w:val="29"/>
        </w:rPr>
        <w:t xml:space="preserve"> </w:t>
      </w:r>
      <w:r>
        <w:rPr>
          <w:spacing w:val="-2"/>
          <w:w w:val="102"/>
        </w:rPr>
        <w:t xml:space="preserve">be </w:t>
      </w:r>
      <w:r>
        <w:t>going</w:t>
      </w:r>
      <w:r>
        <w:rPr>
          <w:spacing w:val="19"/>
        </w:rPr>
        <w:t xml:space="preserve"> </w:t>
      </w:r>
      <w:r>
        <w:t xml:space="preserve">through! </w:t>
      </w:r>
      <w:r>
        <w:rPr>
          <w:spacing w:val="13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My blunder  is</w:t>
      </w:r>
      <w:r>
        <w:rPr>
          <w:spacing w:val="1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cause</w:t>
      </w:r>
      <w:r>
        <w:rPr>
          <w:spacing w:val="2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rPr>
          <w:w w:val="105"/>
        </w:rPr>
        <w:t xml:space="preserve">pain. </w:t>
      </w:r>
      <w:r>
        <w:t>Because</w:t>
      </w:r>
      <w:r>
        <w:rPr>
          <w:spacing w:val="7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Me</w:t>
      </w:r>
      <w:r>
        <w:rPr>
          <w:spacing w:val="12"/>
        </w:rPr>
        <w:t xml:space="preserve"> </w:t>
      </w:r>
      <w:r>
        <w:t>She</w:t>
      </w:r>
      <w:r>
        <w:rPr>
          <w:spacing w:val="14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suffering</w:t>
      </w:r>
      <w:r>
        <w:rPr>
          <w:spacing w:val="28"/>
        </w:rPr>
        <w:t xml:space="preserve"> </w:t>
      </w:r>
      <w:r>
        <w:t>so</w:t>
      </w:r>
      <w:r>
        <w:rPr>
          <w:spacing w:val="24"/>
        </w:rPr>
        <w:t xml:space="preserve"> </w:t>
      </w:r>
      <w:r>
        <w:t>much.  When</w:t>
      </w:r>
      <w:r>
        <w:rPr>
          <w:spacing w:val="44"/>
        </w:rPr>
        <w:t xml:space="preserve"> </w:t>
      </w:r>
      <w:r>
        <w:t>I</w:t>
      </w:r>
      <w:r>
        <w:rPr>
          <w:spacing w:val="20"/>
        </w:rPr>
        <w:t xml:space="preserve"> </w:t>
      </w:r>
      <w:r>
        <w:t>meet</w:t>
      </w:r>
      <w:r>
        <w:rPr>
          <w:spacing w:val="36"/>
        </w:rPr>
        <w:t xml:space="preserve"> </w:t>
      </w:r>
      <w:r>
        <w:rPr>
          <w:w w:val="102"/>
        </w:rPr>
        <w:t xml:space="preserve">Her </w:t>
      </w:r>
      <w:r>
        <w:rPr>
          <w:spacing w:val="-5"/>
        </w:rPr>
        <w:t>agai</w:t>
      </w:r>
      <w:r>
        <w:t>n</w:t>
      </w:r>
      <w:r>
        <w:rPr>
          <w:spacing w:val="10"/>
        </w:rPr>
        <w:t xml:space="preserve"> </w:t>
      </w:r>
      <w:r>
        <w:t>I</w:t>
      </w:r>
      <w:r>
        <w:rPr>
          <w:spacing w:val="6"/>
        </w:rPr>
        <w:t xml:space="preserve"> </w:t>
      </w:r>
      <w:r>
        <w:rPr>
          <w:spacing w:val="-5"/>
        </w:rPr>
        <w:t>d</w:t>
      </w:r>
      <w:r>
        <w:t>o</w:t>
      </w:r>
      <w:r>
        <w:rPr>
          <w:spacing w:val="16"/>
        </w:rPr>
        <w:t xml:space="preserve"> </w:t>
      </w:r>
      <w:r>
        <w:rPr>
          <w:spacing w:val="-5"/>
        </w:rPr>
        <w:t>no</w:t>
      </w:r>
      <w:r>
        <w:t>t</w:t>
      </w:r>
      <w:r>
        <w:rPr>
          <w:spacing w:val="26"/>
        </w:rPr>
        <w:t xml:space="preserve"> </w:t>
      </w:r>
      <w:r>
        <w:rPr>
          <w:spacing w:val="-5"/>
        </w:rPr>
        <w:t>kno</w:t>
      </w:r>
      <w:r>
        <w:t>w</w:t>
      </w:r>
      <w:r>
        <w:rPr>
          <w:spacing w:val="28"/>
        </w:rPr>
        <w:t xml:space="preserve"> </w:t>
      </w:r>
      <w:r>
        <w:rPr>
          <w:spacing w:val="-5"/>
        </w:rPr>
        <w:t>ho</w:t>
      </w:r>
      <w:r>
        <w:t>w</w:t>
      </w:r>
      <w:r>
        <w:rPr>
          <w:spacing w:val="20"/>
        </w:rPr>
        <w:t xml:space="preserve"> </w:t>
      </w:r>
      <w:r>
        <w:rPr>
          <w:spacing w:val="-5"/>
        </w:rPr>
        <w:t>Sh</w:t>
      </w:r>
      <w:r>
        <w:t xml:space="preserve">e </w:t>
      </w:r>
      <w:r>
        <w:rPr>
          <w:spacing w:val="-5"/>
        </w:rPr>
        <w:t>wil</w:t>
      </w:r>
      <w:r>
        <w:t>l</w:t>
      </w:r>
      <w:r>
        <w:rPr>
          <w:spacing w:val="6"/>
        </w:rPr>
        <w:t xml:space="preserve"> </w:t>
      </w:r>
      <w:r>
        <w:rPr>
          <w:spacing w:val="-5"/>
        </w:rPr>
        <w:t>react</w:t>
      </w:r>
      <w:r>
        <w:t>.</w:t>
      </w:r>
      <w:r>
        <w:rPr>
          <w:spacing w:val="19"/>
        </w:rPr>
        <w:t xml:space="preserve"> </w:t>
      </w:r>
      <w:r>
        <w:rPr>
          <w:spacing w:val="-5"/>
        </w:rPr>
        <w:t>Ho</w:t>
      </w:r>
      <w:r>
        <w:t>w</w:t>
      </w:r>
      <w:r>
        <w:rPr>
          <w:spacing w:val="6"/>
        </w:rPr>
        <w:t xml:space="preserve"> </w:t>
      </w:r>
      <w:r>
        <w:rPr>
          <w:spacing w:val="-5"/>
        </w:rPr>
        <w:t>wil</w:t>
      </w:r>
      <w:r>
        <w:t>l</w:t>
      </w:r>
      <w:r>
        <w:rPr>
          <w:spacing w:val="6"/>
        </w:rPr>
        <w:t xml:space="preserve"> </w:t>
      </w:r>
      <w:r>
        <w:rPr>
          <w:spacing w:val="-5"/>
        </w:rPr>
        <w:t>Sh</w:t>
      </w:r>
      <w:r>
        <w:t xml:space="preserve">e </w:t>
      </w:r>
      <w:r>
        <w:rPr>
          <w:spacing w:val="-5"/>
          <w:w w:val="103"/>
        </w:rPr>
        <w:t xml:space="preserve">express </w:t>
      </w:r>
      <w:r>
        <w:t>Her</w:t>
      </w:r>
      <w:r>
        <w:rPr>
          <w:spacing w:val="36"/>
        </w:rPr>
        <w:t xml:space="preserve"> </w:t>
      </w:r>
      <w:r>
        <w:t>anger,</w:t>
      </w:r>
      <w:r>
        <w:rPr>
          <w:spacing w:val="45"/>
        </w:rPr>
        <w:t xml:space="preserve"> </w:t>
      </w:r>
      <w:r>
        <w:t>jealousy</w:t>
      </w:r>
      <w:r>
        <w:rPr>
          <w:spacing w:val="37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 xml:space="preserve">hurt </w:t>
      </w:r>
      <w:r>
        <w:rPr>
          <w:spacing w:val="15"/>
        </w:rPr>
        <w:t xml:space="preserve"> </w:t>
      </w:r>
      <w:r>
        <w:t>feelings?</w:t>
      </w:r>
      <w:r>
        <w:rPr>
          <w:spacing w:val="30"/>
        </w:rPr>
        <w:t xml:space="preserve"> </w:t>
      </w:r>
      <w:r>
        <w:t>I</w:t>
      </w:r>
      <w:r>
        <w:rPr>
          <w:spacing w:val="30"/>
        </w:rPr>
        <w:t xml:space="preserve"> </w:t>
      </w:r>
      <w:r>
        <w:t xml:space="preserve">wonder </w:t>
      </w:r>
      <w:r>
        <w:rPr>
          <w:spacing w:val="10"/>
        </w:rPr>
        <w:t xml:space="preserve"> </w:t>
      </w:r>
      <w:r>
        <w:t>what</w:t>
      </w:r>
      <w:r>
        <w:rPr>
          <w:spacing w:val="46"/>
        </w:rPr>
        <w:t xml:space="preserve"> </w:t>
      </w:r>
      <w:r>
        <w:t>She is</w:t>
      </w:r>
      <w:r>
        <w:rPr>
          <w:spacing w:val="17"/>
        </w:rPr>
        <w:t xml:space="preserve"> </w:t>
      </w:r>
      <w:r>
        <w:t>telling</w:t>
      </w:r>
      <w:r>
        <w:rPr>
          <w:spacing w:val="33"/>
        </w:rPr>
        <w:t xml:space="preserve"> </w:t>
      </w:r>
      <w:r>
        <w:t>Her</w:t>
      </w:r>
      <w:r>
        <w:rPr>
          <w:spacing w:val="23"/>
        </w:rPr>
        <w:t xml:space="preserve"> </w:t>
      </w:r>
      <w:r>
        <w:t>intimate  friend.</w:t>
      </w:r>
      <w:r>
        <w:rPr>
          <w:spacing w:val="33"/>
        </w:rPr>
        <w:t xml:space="preserve"> </w:t>
      </w:r>
      <w:r>
        <w:t>She</w:t>
      </w:r>
      <w:r>
        <w:rPr>
          <w:spacing w:val="11"/>
        </w:rPr>
        <w:t xml:space="preserve"> </w:t>
      </w:r>
      <w:r>
        <w:t>must</w:t>
      </w:r>
      <w:r>
        <w:rPr>
          <w:spacing w:val="41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accusing</w:t>
      </w:r>
      <w:r>
        <w:rPr>
          <w:spacing w:val="31"/>
        </w:rPr>
        <w:t xml:space="preserve"> </w:t>
      </w:r>
      <w:r>
        <w:t>Me</w:t>
      </w:r>
      <w:r>
        <w:rPr>
          <w:spacing w:val="9"/>
        </w:rPr>
        <w:t xml:space="preserve"> </w:t>
      </w:r>
      <w:r>
        <w:t>of being</w:t>
      </w:r>
      <w:r>
        <w:rPr>
          <w:spacing w:val="14"/>
        </w:rPr>
        <w:t xml:space="preserve"> </w:t>
      </w:r>
      <w:r>
        <w:t>so</w:t>
      </w:r>
      <w:r>
        <w:rPr>
          <w:spacing w:val="9"/>
        </w:rPr>
        <w:t xml:space="preserve"> </w:t>
      </w:r>
      <w:r>
        <w:t>cruel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heartless.</w:t>
      </w:r>
      <w:r>
        <w:rPr>
          <w:spacing w:val="27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</w:t>
      </w:r>
      <w:r>
        <w:rPr>
          <w:spacing w:val="5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say to</w:t>
      </w:r>
      <w:r>
        <w:rPr>
          <w:spacing w:val="16"/>
        </w:rPr>
        <w:t xml:space="preserve"> </w:t>
      </w:r>
      <w:r>
        <w:t>Her,</w:t>
      </w:r>
      <w:r>
        <w:rPr>
          <w:spacing w:val="12"/>
        </w:rPr>
        <w:t xml:space="preserve"> </w:t>
      </w:r>
      <w:r>
        <w:rPr>
          <w:w w:val="87"/>
        </w:rPr>
        <w:t>‘O</w:t>
      </w:r>
      <w:r>
        <w:rPr>
          <w:spacing w:val="11"/>
          <w:w w:val="87"/>
        </w:rPr>
        <w:t xml:space="preserve"> </w:t>
      </w:r>
      <w:r>
        <w:rPr>
          <w:w w:val="101"/>
        </w:rPr>
        <w:t xml:space="preserve">Rädhä, </w:t>
      </w:r>
      <w:r>
        <w:t>without</w:t>
      </w:r>
      <w:r>
        <w:rPr>
          <w:spacing w:val="50"/>
        </w:rPr>
        <w:t xml:space="preserve"> </w:t>
      </w:r>
      <w:r>
        <w:t>You,</w:t>
      </w:r>
      <w:r>
        <w:rPr>
          <w:spacing w:val="-3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wealth,</w:t>
      </w:r>
      <w:r>
        <w:rPr>
          <w:spacing w:val="30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 xml:space="preserve">community, </w:t>
      </w:r>
      <w:r>
        <w:rPr>
          <w:spacing w:val="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cows</w:t>
      </w:r>
      <w:r>
        <w:rPr>
          <w:spacing w:val="13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My home</w:t>
      </w:r>
      <w:r>
        <w:rPr>
          <w:spacing w:val="24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everything</w:t>
      </w:r>
      <w:r>
        <w:rPr>
          <w:spacing w:val="28"/>
        </w:rPr>
        <w:t xml:space="preserve"> </w:t>
      </w:r>
      <w:r>
        <w:t>seems</w:t>
      </w:r>
      <w:r>
        <w:rPr>
          <w:spacing w:val="7"/>
        </w:rPr>
        <w:t xml:space="preserve"> </w:t>
      </w:r>
      <w:r>
        <w:t>insignificant</w:t>
      </w:r>
      <w:r>
        <w:rPr>
          <w:spacing w:val="3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w w:val="90"/>
        </w:rPr>
        <w:t>Me.’</w:t>
      </w:r>
      <w:r>
        <w:rPr>
          <w:spacing w:val="-25"/>
        </w:rPr>
        <w:t xml:space="preserve"> </w:t>
      </w:r>
      <w:r>
        <w:t>”</w:t>
      </w:r>
    </w:p>
    <w:p w14:paraId="6AA47F61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43B7A998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5</w:t>
      </w:r>
    </w:p>
    <w:p w14:paraId="77F201A2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1A35A6C1" w14:textId="77777777" w:rsidR="00150366" w:rsidRDefault="00000000">
      <w:pPr>
        <w:spacing w:line="252" w:lineRule="auto"/>
        <w:ind w:left="570" w:right="582"/>
      </w:pPr>
      <w:r>
        <w:rPr>
          <w:i/>
        </w:rPr>
        <w:t>cintayämi tad-änanaà</w:t>
      </w:r>
      <w:r>
        <w:rPr>
          <w:i/>
          <w:spacing w:val="28"/>
        </w:rPr>
        <w:t xml:space="preserve"> </w:t>
      </w:r>
      <w:r>
        <w:rPr>
          <w:i/>
          <w:w w:val="95"/>
        </w:rPr>
        <w:t>kuöila-bhru</w:t>
      </w:r>
      <w:r>
        <w:rPr>
          <w:i/>
          <w:spacing w:val="3"/>
          <w:w w:val="95"/>
        </w:rPr>
        <w:t xml:space="preserve"> </w:t>
      </w:r>
      <w:r>
        <w:rPr>
          <w:i/>
        </w:rPr>
        <w:t xml:space="preserve">kopa-bhareëa </w:t>
      </w:r>
      <w:r>
        <w:rPr>
          <w:i/>
          <w:w w:val="98"/>
        </w:rPr>
        <w:t>çoëa-padmam</w:t>
      </w:r>
      <w:r>
        <w:rPr>
          <w:i/>
          <w:spacing w:val="1"/>
          <w:w w:val="98"/>
        </w:rPr>
        <w:t xml:space="preserve"> </w:t>
      </w:r>
      <w:r>
        <w:rPr>
          <w:i/>
        </w:rPr>
        <w:t>ivopari</w:t>
      </w:r>
      <w:r>
        <w:rPr>
          <w:i/>
          <w:spacing w:val="-17"/>
        </w:rPr>
        <w:t xml:space="preserve"> </w:t>
      </w:r>
      <w:r>
        <w:rPr>
          <w:i/>
        </w:rPr>
        <w:t>bhramatäkulaà</w:t>
      </w:r>
      <w:r>
        <w:rPr>
          <w:i/>
          <w:spacing w:val="37"/>
        </w:rPr>
        <w:t xml:space="preserve"> </w:t>
      </w:r>
      <w:r>
        <w:rPr>
          <w:i/>
        </w:rPr>
        <w:t>bhramareëa</w:t>
      </w:r>
    </w:p>
    <w:p w14:paraId="174AFA2E" w14:textId="77777777" w:rsidR="00150366" w:rsidRDefault="00000000">
      <w:pPr>
        <w:ind w:left="2370"/>
      </w:pP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hatädaratayä...</w:t>
      </w:r>
      <w:r>
        <w:rPr>
          <w:i/>
          <w:spacing w:val="-12"/>
        </w:rPr>
        <w:t xml:space="preserve"> </w:t>
      </w:r>
      <w:r>
        <w:rPr>
          <w:w w:val="111"/>
        </w:rPr>
        <w:t>(3)</w:t>
      </w:r>
    </w:p>
    <w:p w14:paraId="326C75CD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05F01111" w14:textId="77777777" w:rsidR="00150366" w:rsidRDefault="00000000">
      <w:pPr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88"/>
        </w:rPr>
        <w:t>“M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6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min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3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dwell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3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Rädhä’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face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no</w:t>
      </w:r>
      <w:r>
        <w:rPr>
          <w:rFonts w:ascii="Book Antiqua" w:eastAsia="Book Antiqua" w:hAnsi="Book Antiqua" w:cs="Book Antiqua"/>
          <w:b/>
          <w:w w:val="89"/>
        </w:rPr>
        <w:t>w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re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anger </w:t>
      </w:r>
      <w:r>
        <w:rPr>
          <w:rFonts w:ascii="Book Antiqua" w:eastAsia="Book Antiqua" w:hAnsi="Book Antiqua" w:cs="Book Antiqua"/>
          <w:b/>
          <w:spacing w:val="-6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eyebrow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crooke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4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lik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creeper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resemblin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0"/>
        </w:rPr>
        <w:t xml:space="preserve">beautiful </w:t>
      </w:r>
      <w:r>
        <w:rPr>
          <w:rFonts w:ascii="Book Antiqua" w:eastAsia="Book Antiqua" w:hAnsi="Book Antiqua" w:cs="Book Antiqua"/>
          <w:b/>
        </w:rPr>
        <w:t>red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lotus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black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bumblebees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hovering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above.”</w:t>
      </w:r>
    </w:p>
    <w:p w14:paraId="65CB799D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4A055DF7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AF2B614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5C4005F0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>Çré</w:t>
      </w:r>
      <w:r>
        <w:rPr>
          <w:spacing w:val="20"/>
          <w:w w:val="78"/>
        </w:rPr>
        <w:t xml:space="preserve"> </w:t>
      </w:r>
      <w:r>
        <w:t>Kåñëa</w:t>
      </w:r>
      <w:r>
        <w:rPr>
          <w:spacing w:val="-17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saying,</w:t>
      </w:r>
      <w:r>
        <w:rPr>
          <w:spacing w:val="15"/>
        </w:rPr>
        <w:t xml:space="preserve"> </w:t>
      </w:r>
      <w:r>
        <w:t>“My</w:t>
      </w:r>
      <w:r>
        <w:rPr>
          <w:spacing w:val="-6"/>
        </w:rPr>
        <w:t xml:space="preserve"> </w:t>
      </w:r>
      <w:r>
        <w:t xml:space="preserve">thoughts </w:t>
      </w:r>
      <w:r>
        <w:rPr>
          <w:spacing w:val="7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been</w:t>
      </w:r>
      <w:r>
        <w:rPr>
          <w:spacing w:val="24"/>
        </w:rPr>
        <w:t xml:space="preserve"> </w:t>
      </w:r>
      <w:r>
        <w:t>taken</w:t>
      </w:r>
      <w:r>
        <w:rPr>
          <w:spacing w:val="35"/>
        </w:rPr>
        <w:t xml:space="preserve"> </w:t>
      </w:r>
      <w:r>
        <w:rPr>
          <w:w w:val="102"/>
        </w:rPr>
        <w:t xml:space="preserve">over </w:t>
      </w:r>
      <w:r>
        <w:t>by</w:t>
      </w:r>
      <w:r>
        <w:rPr>
          <w:spacing w:val="2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vision</w:t>
      </w:r>
      <w:r>
        <w:rPr>
          <w:spacing w:val="30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Rädhä’s</w:t>
      </w:r>
      <w:r>
        <w:rPr>
          <w:spacing w:val="-6"/>
        </w:rPr>
        <w:t xml:space="preserve"> </w:t>
      </w:r>
      <w:r>
        <w:t>lotus</w:t>
      </w:r>
      <w:r>
        <w:rPr>
          <w:spacing w:val="39"/>
        </w:rPr>
        <w:t xml:space="preserve"> </w:t>
      </w:r>
      <w:r>
        <w:t>face.</w:t>
      </w:r>
      <w:r>
        <w:rPr>
          <w:spacing w:val="12"/>
        </w:rPr>
        <w:t xml:space="preserve"> </w:t>
      </w:r>
      <w:r>
        <w:t>Now</w:t>
      </w:r>
      <w:r>
        <w:rPr>
          <w:spacing w:val="2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She</w:t>
      </w:r>
      <w:r>
        <w:rPr>
          <w:spacing w:val="14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rPr>
          <w:w w:val="101"/>
        </w:rPr>
        <w:t xml:space="preserve">vexed, </w:t>
      </w:r>
      <w:r>
        <w:t xml:space="preserve">the </w:t>
      </w:r>
      <w:r>
        <w:rPr>
          <w:spacing w:val="11"/>
        </w:rPr>
        <w:t xml:space="preserve"> </w:t>
      </w:r>
      <w:r>
        <w:t xml:space="preserve">arch </w:t>
      </w:r>
      <w:r>
        <w:rPr>
          <w:spacing w:val="11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 xml:space="preserve">Her  eyebrows </w:t>
      </w:r>
      <w:r>
        <w:rPr>
          <w:spacing w:val="2"/>
        </w:rPr>
        <w:t xml:space="preserve"> </w:t>
      </w:r>
      <w:r>
        <w:t xml:space="preserve">must </w:t>
      </w:r>
      <w:r>
        <w:rPr>
          <w:spacing w:val="17"/>
        </w:rPr>
        <w:t xml:space="preserve"> </w:t>
      </w:r>
      <w:r>
        <w:t xml:space="preserve">have </w:t>
      </w:r>
      <w:r>
        <w:rPr>
          <w:spacing w:val="2"/>
        </w:rPr>
        <w:t xml:space="preserve"> </w:t>
      </w:r>
      <w:r>
        <w:t xml:space="preserve">become </w:t>
      </w:r>
      <w:r>
        <w:rPr>
          <w:spacing w:val="6"/>
        </w:rPr>
        <w:t xml:space="preserve"> </w:t>
      </w:r>
      <w:r>
        <w:t xml:space="preserve">even </w:t>
      </w:r>
      <w:r>
        <w:rPr>
          <w:spacing w:val="2"/>
        </w:rPr>
        <w:t xml:space="preserve"> </w:t>
      </w:r>
      <w:r>
        <w:rPr>
          <w:w w:val="104"/>
        </w:rPr>
        <w:t xml:space="preserve">more </w:t>
      </w:r>
      <w:r>
        <w:t xml:space="preserve">pronounced. </w:t>
      </w:r>
      <w:r>
        <w:rPr>
          <w:spacing w:val="22"/>
        </w:rPr>
        <w:t xml:space="preserve"> </w:t>
      </w:r>
      <w:r>
        <w:t>Her</w:t>
      </w:r>
      <w:r>
        <w:rPr>
          <w:spacing w:val="18"/>
        </w:rPr>
        <w:t xml:space="preserve"> </w:t>
      </w:r>
      <w:r>
        <w:t>golden</w:t>
      </w:r>
      <w:r>
        <w:rPr>
          <w:spacing w:val="28"/>
        </w:rPr>
        <w:t xml:space="preserve"> </w:t>
      </w:r>
      <w:r>
        <w:t>dejected</w:t>
      </w:r>
      <w:r>
        <w:rPr>
          <w:spacing w:val="32"/>
        </w:rPr>
        <w:t xml:space="preserve"> </w:t>
      </w:r>
      <w:r>
        <w:t>face,</w:t>
      </w:r>
      <w:r>
        <w:rPr>
          <w:spacing w:val="4"/>
        </w:rPr>
        <w:t xml:space="preserve"> </w:t>
      </w:r>
      <w:r>
        <w:t>now</w:t>
      </w:r>
      <w:r>
        <w:rPr>
          <w:spacing w:val="26"/>
        </w:rPr>
        <w:t xml:space="preserve"> </w:t>
      </w:r>
      <w:r>
        <w:t>red</w:t>
      </w:r>
      <w:r>
        <w:rPr>
          <w:spacing w:val="25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rPr>
          <w:w w:val="103"/>
        </w:rPr>
        <w:t xml:space="preserve">anger, </w:t>
      </w:r>
      <w:r>
        <w:rPr>
          <w:spacing w:val="-2"/>
        </w:rPr>
        <w:t>i</w:t>
      </w:r>
      <w:r>
        <w:t>s</w:t>
      </w:r>
      <w:r>
        <w:rPr>
          <w:spacing w:val="7"/>
        </w:rPr>
        <w:t xml:space="preserve"> </w:t>
      </w:r>
      <w:r>
        <w:rPr>
          <w:spacing w:val="-2"/>
        </w:rPr>
        <w:t>enhance</w:t>
      </w:r>
      <w:r>
        <w:t>d</w:t>
      </w:r>
      <w:r>
        <w:rPr>
          <w:spacing w:val="45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7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3"/>
        </w:rPr>
        <w:t xml:space="preserve"> </w:t>
      </w:r>
      <w:r>
        <w:rPr>
          <w:spacing w:val="-2"/>
        </w:rPr>
        <w:t>beautifu</w:t>
      </w:r>
      <w:r>
        <w:t>l</w:t>
      </w:r>
      <w:r>
        <w:rPr>
          <w:spacing w:val="29"/>
        </w:rPr>
        <w:t xml:space="preserve"> </w:t>
      </w:r>
      <w:r>
        <w:rPr>
          <w:spacing w:val="-2"/>
        </w:rPr>
        <w:t>curve</w:t>
      </w:r>
      <w:r>
        <w:t>d</w:t>
      </w:r>
      <w:r>
        <w:rPr>
          <w:spacing w:val="29"/>
        </w:rPr>
        <w:t xml:space="preserve"> </w:t>
      </w:r>
      <w:r>
        <w:rPr>
          <w:spacing w:val="-2"/>
        </w:rPr>
        <w:t>eyebrows</w:t>
      </w:r>
      <w:r>
        <w:t>,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7"/>
        </w:rPr>
        <w:t xml:space="preserve"> </w:t>
      </w:r>
      <w:r>
        <w:rPr>
          <w:spacing w:val="-2"/>
        </w:rPr>
        <w:t>i</w:t>
      </w:r>
      <w:r>
        <w:t>f a</w:t>
      </w:r>
      <w:r>
        <w:rPr>
          <w:spacing w:val="7"/>
        </w:rPr>
        <w:t xml:space="preserve"> </w:t>
      </w:r>
      <w:r>
        <w:rPr>
          <w:spacing w:val="-2"/>
        </w:rPr>
        <w:t>lin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 xml:space="preserve">of </w:t>
      </w:r>
      <w:r>
        <w:t>black</w:t>
      </w:r>
      <w:r>
        <w:rPr>
          <w:spacing w:val="11"/>
        </w:rPr>
        <w:t xml:space="preserve"> </w:t>
      </w:r>
      <w:r>
        <w:t>bumblebees</w:t>
      </w:r>
      <w:r>
        <w:rPr>
          <w:spacing w:val="3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fluttering</w:t>
      </w:r>
      <w:r>
        <w:rPr>
          <w:spacing w:val="32"/>
        </w:rPr>
        <w:t xml:space="preserve"> </w:t>
      </w:r>
      <w:r>
        <w:t>above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red</w:t>
      </w:r>
      <w:r>
        <w:rPr>
          <w:spacing w:val="15"/>
        </w:rPr>
        <w:t xml:space="preserve"> </w:t>
      </w:r>
      <w:r>
        <w:t>lotus</w:t>
      </w:r>
      <w:r>
        <w:rPr>
          <w:spacing w:val="21"/>
        </w:rPr>
        <w:t xml:space="preserve"> </w:t>
      </w:r>
      <w:r>
        <w:t>flower.”</w:t>
      </w:r>
    </w:p>
    <w:p w14:paraId="1F30BEE0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C17666D" w14:textId="77777777" w:rsidR="00150366" w:rsidRDefault="00150366">
      <w:pPr>
        <w:spacing w:line="200" w:lineRule="exact"/>
      </w:pPr>
    </w:p>
    <w:p w14:paraId="18C12F47" w14:textId="77777777" w:rsidR="00150366" w:rsidRDefault="00000000">
      <w:pPr>
        <w:spacing w:before="29" w:line="252" w:lineRule="auto"/>
        <w:ind w:left="120" w:right="85" w:firstLine="360"/>
        <w:jc w:val="both"/>
      </w:pPr>
      <w:r>
        <w:pict w14:anchorId="4CDA5DB9">
          <v:group id="_x0000_s2164" style="position:absolute;left:0;text-align:left;margin-left:44.95pt;margin-top:-8.85pt;width:250.2pt;height:0;z-index:-8437;mso-position-horizontal-relative:page" coordorigin="899,-177" coordsize="5004,0">
            <v:shape id="_x0000_s2165" style="position:absolute;left:899;top:-177;width:5004;height:0" coordorigin="899,-177" coordsize="5004,0" path="m899,-177r5004,e" filled="f" strokeweight=".7pt">
              <v:path arrowok="t"/>
            </v:shape>
            <w10:wrap anchorx="page"/>
          </v:group>
        </w:pict>
      </w:r>
      <w:r>
        <w:t>In</w:t>
      </w:r>
      <w:r>
        <w:rPr>
          <w:spacing w:val="20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verse,</w:t>
      </w:r>
      <w:r>
        <w:rPr>
          <w:spacing w:val="15"/>
        </w:rPr>
        <w:t xml:space="preserve"> </w:t>
      </w:r>
      <w:r>
        <w:t>Her</w:t>
      </w:r>
      <w:r>
        <w:rPr>
          <w:spacing w:val="16"/>
        </w:rPr>
        <w:t xml:space="preserve"> </w:t>
      </w:r>
      <w:r>
        <w:t>angry</w:t>
      </w:r>
      <w:r>
        <w:rPr>
          <w:spacing w:val="19"/>
        </w:rPr>
        <w:t xml:space="preserve"> </w:t>
      </w:r>
      <w:r>
        <w:t>face is</w:t>
      </w:r>
      <w:r>
        <w:rPr>
          <w:spacing w:val="10"/>
        </w:rPr>
        <w:t xml:space="preserve"> </w:t>
      </w:r>
      <w:r>
        <w:t>compared</w:t>
      </w:r>
      <w:r>
        <w:rPr>
          <w:spacing w:val="4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red</w:t>
      </w:r>
      <w:r>
        <w:rPr>
          <w:spacing w:val="23"/>
        </w:rPr>
        <w:t xml:space="preserve"> </w:t>
      </w:r>
      <w:r>
        <w:rPr>
          <w:w w:val="105"/>
        </w:rPr>
        <w:t xml:space="preserve">lotus </w:t>
      </w:r>
      <w:r>
        <w:t xml:space="preserve">and </w:t>
      </w:r>
      <w:r>
        <w:rPr>
          <w:spacing w:val="11"/>
        </w:rPr>
        <w:t xml:space="preserve"> </w:t>
      </w:r>
      <w:r>
        <w:t xml:space="preserve">Her  curved </w:t>
      </w:r>
      <w:r>
        <w:rPr>
          <w:spacing w:val="16"/>
        </w:rPr>
        <w:t xml:space="preserve"> </w:t>
      </w:r>
      <w:r>
        <w:t xml:space="preserve">black </w:t>
      </w:r>
      <w:r>
        <w:rPr>
          <w:spacing w:val="3"/>
        </w:rPr>
        <w:t xml:space="preserve"> </w:t>
      </w:r>
      <w:r>
        <w:t xml:space="preserve">eyebrows </w:t>
      </w:r>
      <w:r>
        <w:rPr>
          <w:spacing w:val="2"/>
        </w:rPr>
        <w:t xml:space="preserve"> </w:t>
      </w:r>
      <w:r>
        <w:t xml:space="preserve">are </w:t>
      </w:r>
      <w:r>
        <w:rPr>
          <w:spacing w:val="1"/>
        </w:rPr>
        <w:t xml:space="preserve"> </w:t>
      </w:r>
      <w:r>
        <w:t xml:space="preserve">likened </w:t>
      </w:r>
      <w:r>
        <w:rPr>
          <w:spacing w:val="18"/>
        </w:rPr>
        <w:t xml:space="preserve"> </w:t>
      </w:r>
      <w:r>
        <w:t xml:space="preserve">to </w:t>
      </w:r>
      <w:r>
        <w:rPr>
          <w:spacing w:val="5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 xml:space="preserve">row </w:t>
      </w:r>
      <w:r>
        <w:rPr>
          <w:spacing w:val="3"/>
        </w:rPr>
        <w:t xml:space="preserve"> </w:t>
      </w:r>
      <w:r>
        <w:t>of black</w:t>
      </w:r>
      <w:r>
        <w:rPr>
          <w:spacing w:val="14"/>
        </w:rPr>
        <w:t xml:space="preserve"> </w:t>
      </w:r>
      <w:r>
        <w:t>bumblebees.</w:t>
      </w:r>
      <w:r>
        <w:rPr>
          <w:spacing w:val="35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example</w:t>
      </w:r>
      <w:r>
        <w:rPr>
          <w:spacing w:val="19"/>
        </w:rPr>
        <w:t xml:space="preserve"> </w:t>
      </w:r>
      <w:r>
        <w:t xml:space="preserve">of </w:t>
      </w:r>
      <w:r>
        <w:rPr>
          <w:i/>
        </w:rPr>
        <w:t xml:space="preserve">väkyärthä-upamä- </w:t>
      </w:r>
      <w:r>
        <w:rPr>
          <w:i/>
          <w:w w:val="105"/>
        </w:rPr>
        <w:t>alaìkära.</w:t>
      </w:r>
    </w:p>
    <w:p w14:paraId="463F7BCD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0C7D4C7B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6</w:t>
      </w:r>
    </w:p>
    <w:p w14:paraId="3DEBB877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17108666" w14:textId="77777777" w:rsidR="00150366" w:rsidRDefault="00000000">
      <w:pPr>
        <w:spacing w:line="252" w:lineRule="auto"/>
        <w:ind w:left="570" w:right="529"/>
      </w:pPr>
      <w:r>
        <w:rPr>
          <w:i/>
        </w:rPr>
        <w:t>täm</w:t>
      </w:r>
      <w:r>
        <w:rPr>
          <w:i/>
          <w:spacing w:val="3"/>
        </w:rPr>
        <w:t xml:space="preserve"> </w:t>
      </w:r>
      <w:r>
        <w:rPr>
          <w:i/>
        </w:rPr>
        <w:t>ahaà</w:t>
      </w:r>
      <w:r>
        <w:rPr>
          <w:i/>
          <w:spacing w:val="40"/>
        </w:rPr>
        <w:t xml:space="preserve"> </w:t>
      </w:r>
      <w:r>
        <w:rPr>
          <w:i/>
          <w:w w:val="92"/>
        </w:rPr>
        <w:t>hådi</w:t>
      </w:r>
      <w:r>
        <w:rPr>
          <w:i/>
          <w:spacing w:val="4"/>
          <w:w w:val="92"/>
        </w:rPr>
        <w:t xml:space="preserve"> </w:t>
      </w:r>
      <w:r>
        <w:rPr>
          <w:i/>
        </w:rPr>
        <w:t>saìgatäm</w:t>
      </w:r>
      <w:r>
        <w:rPr>
          <w:i/>
          <w:spacing w:val="29"/>
        </w:rPr>
        <w:t xml:space="preserve"> </w:t>
      </w:r>
      <w:r>
        <w:rPr>
          <w:i/>
        </w:rPr>
        <w:t>aniçaà</w:t>
      </w:r>
      <w:r>
        <w:rPr>
          <w:i/>
          <w:spacing w:val="22"/>
        </w:rPr>
        <w:t xml:space="preserve"> </w:t>
      </w:r>
      <w:r>
        <w:rPr>
          <w:i/>
        </w:rPr>
        <w:t xml:space="preserve">bhåçaà ramayämi kià </w:t>
      </w:r>
      <w:r>
        <w:rPr>
          <w:i/>
          <w:spacing w:val="9"/>
        </w:rPr>
        <w:t xml:space="preserve"> </w:t>
      </w:r>
      <w:r>
        <w:rPr>
          <w:i/>
        </w:rPr>
        <w:t>vane</w:t>
      </w:r>
      <w:r>
        <w:rPr>
          <w:i/>
          <w:spacing w:val="-11"/>
        </w:rPr>
        <w:t xml:space="preserve"> </w:t>
      </w:r>
      <w:r>
        <w:rPr>
          <w:i/>
          <w:w w:val="95"/>
        </w:rPr>
        <w:t>’nusarämi</w:t>
      </w:r>
      <w:r>
        <w:rPr>
          <w:i/>
          <w:spacing w:val="3"/>
          <w:w w:val="95"/>
        </w:rPr>
        <w:t xml:space="preserve"> </w:t>
      </w:r>
      <w:r>
        <w:rPr>
          <w:i/>
        </w:rPr>
        <w:t>täm</w:t>
      </w:r>
      <w:r>
        <w:rPr>
          <w:i/>
          <w:spacing w:val="3"/>
        </w:rPr>
        <w:t xml:space="preserve"> </w:t>
      </w:r>
      <w:r>
        <w:rPr>
          <w:i/>
        </w:rPr>
        <w:t>iha</w:t>
      </w:r>
      <w:r>
        <w:rPr>
          <w:i/>
          <w:spacing w:val="-5"/>
        </w:rPr>
        <w:t xml:space="preserve"> </w:t>
      </w:r>
      <w:r>
        <w:rPr>
          <w:i/>
        </w:rPr>
        <w:t xml:space="preserve">kià </w:t>
      </w:r>
      <w:r>
        <w:rPr>
          <w:i/>
          <w:spacing w:val="9"/>
        </w:rPr>
        <w:t xml:space="preserve"> </w:t>
      </w:r>
      <w:r>
        <w:rPr>
          <w:i/>
          <w:w w:val="95"/>
        </w:rPr>
        <w:t>våthä</w:t>
      </w:r>
      <w:r>
        <w:rPr>
          <w:i/>
          <w:spacing w:val="3"/>
          <w:w w:val="95"/>
        </w:rPr>
        <w:t xml:space="preserve"> </w:t>
      </w:r>
      <w:r>
        <w:rPr>
          <w:i/>
        </w:rPr>
        <w:t>vilapämi</w:t>
      </w:r>
    </w:p>
    <w:p w14:paraId="7000B05F" w14:textId="77777777" w:rsidR="00150366" w:rsidRDefault="00000000">
      <w:pPr>
        <w:ind w:left="2424"/>
      </w:pP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hatädaratayä...</w:t>
      </w:r>
      <w:r>
        <w:rPr>
          <w:i/>
          <w:spacing w:val="-12"/>
        </w:rPr>
        <w:t xml:space="preserve"> </w:t>
      </w:r>
      <w:r>
        <w:rPr>
          <w:w w:val="111"/>
        </w:rPr>
        <w:t>(4)</w:t>
      </w:r>
    </w:p>
    <w:p w14:paraId="657B2AFD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412D1D21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</w:rPr>
        <w:t>“Alas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Sinc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Rädh</w:t>
      </w:r>
      <w:r>
        <w:rPr>
          <w:rFonts w:ascii="Book Antiqua" w:eastAsia="Book Antiqua" w:hAnsi="Book Antiqua" w:cs="Book Antiqua"/>
          <w:b/>
          <w:w w:val="90"/>
        </w:rPr>
        <w:t>ä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dwell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foreve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4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templ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My </w:t>
      </w:r>
      <w:r>
        <w:rPr>
          <w:rFonts w:ascii="Book Antiqua" w:eastAsia="Book Antiqua" w:hAnsi="Book Antiqua" w:cs="Book Antiqua"/>
          <w:b/>
          <w:spacing w:val="-6"/>
          <w:w w:val="91"/>
        </w:rPr>
        <w:t>h</w:t>
      </w:r>
      <w:r>
        <w:rPr>
          <w:rFonts w:ascii="Book Antiqua" w:eastAsia="Book Antiqua" w:hAnsi="Book Antiqua" w:cs="Book Antiqua"/>
          <w:b/>
          <w:spacing w:val="-6"/>
          <w:w w:val="92"/>
        </w:rPr>
        <w:t>ea</w:t>
      </w:r>
      <w:r>
        <w:rPr>
          <w:rFonts w:ascii="Book Antiqua" w:eastAsia="Book Antiqua" w:hAnsi="Book Antiqua" w:cs="Book Antiqua"/>
          <w:b/>
          <w:spacing w:val="-6"/>
        </w:rPr>
        <w:t>rt</w:t>
      </w:r>
      <w:r>
        <w:rPr>
          <w:rFonts w:ascii="Book Antiqua" w:eastAsia="Book Antiqua" w:hAnsi="Book Antiqua" w:cs="Book Antiqua"/>
          <w:b/>
          <w:w w:val="107"/>
        </w:rPr>
        <w:t>,</w:t>
      </w:r>
      <w:r>
        <w:rPr>
          <w:rFonts w:ascii="Book Antiqua" w:eastAsia="Book Antiqua" w:hAnsi="Book Antiqua" w:cs="Book Antiqua"/>
          <w:b/>
          <w:spacing w:val="-2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wher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I</w:t>
      </w:r>
      <w:r>
        <w:rPr>
          <w:rFonts w:ascii="Book Antiqua" w:eastAsia="Book Antiqua" w:hAnsi="Book Antiqua" w:cs="Book Antiqua"/>
          <w:b/>
          <w:spacing w:val="-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hol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-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-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i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-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</w:t>
      </w:r>
      <w:r>
        <w:rPr>
          <w:rFonts w:ascii="Book Antiqua" w:eastAsia="Book Antiqua" w:hAnsi="Book Antiqua" w:cs="Book Antiqua"/>
          <w:b/>
          <w:spacing w:val="-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tigh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embrace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wh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-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-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I</w:t>
      </w:r>
      <w:r>
        <w:rPr>
          <w:rFonts w:ascii="Book Antiqua" w:eastAsia="Book Antiqua" w:hAnsi="Book Antiqua" w:cs="Book Antiqua"/>
          <w:b/>
          <w:spacing w:val="-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uselessly </w:t>
      </w:r>
      <w:r>
        <w:rPr>
          <w:rFonts w:ascii="Book Antiqua" w:eastAsia="Book Antiqua" w:hAnsi="Book Antiqua" w:cs="Book Antiqua"/>
          <w:b/>
          <w:spacing w:val="-4"/>
          <w:w w:val="90"/>
        </w:rPr>
        <w:t>lamentin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tim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agai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-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searchin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fo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fores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 xml:space="preserve">o </w:t>
      </w:r>
      <w:r>
        <w:rPr>
          <w:rFonts w:ascii="Book Antiqua" w:eastAsia="Book Antiqua" w:hAnsi="Book Antiqua" w:cs="Book Antiqua"/>
          <w:b/>
          <w:spacing w:val="-2"/>
        </w:rPr>
        <w:t>forest?”</w:t>
      </w:r>
    </w:p>
    <w:p w14:paraId="7AC34012" w14:textId="77777777" w:rsidR="00150366" w:rsidRDefault="00000000">
      <w:pPr>
        <w:spacing w:before="90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F7DDE83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0ACE17B1" w14:textId="77777777" w:rsidR="00150366" w:rsidRDefault="00000000">
      <w:pPr>
        <w:spacing w:line="252" w:lineRule="auto"/>
        <w:ind w:left="120" w:right="85" w:firstLine="360"/>
        <w:jc w:val="both"/>
      </w:pPr>
      <w:r>
        <w:t xml:space="preserve">Experiencing </w:t>
      </w:r>
      <w:r>
        <w:rPr>
          <w:spacing w:val="21"/>
        </w:rPr>
        <w:t xml:space="preserve"> </w:t>
      </w:r>
      <w:r>
        <w:t xml:space="preserve">intense </w:t>
      </w:r>
      <w:r>
        <w:rPr>
          <w:spacing w:val="17"/>
        </w:rPr>
        <w:t xml:space="preserve"> </w:t>
      </w:r>
      <w:r>
        <w:t xml:space="preserve">anguish </w:t>
      </w:r>
      <w:r>
        <w:rPr>
          <w:spacing w:val="14"/>
        </w:rPr>
        <w:t xml:space="preserve"> </w:t>
      </w:r>
      <w:r>
        <w:t xml:space="preserve">due </w:t>
      </w:r>
      <w:r>
        <w:rPr>
          <w:spacing w:val="6"/>
        </w:rPr>
        <w:t xml:space="preserve"> </w:t>
      </w:r>
      <w:r>
        <w:t xml:space="preserve">to  separation, </w:t>
      </w:r>
      <w:r>
        <w:rPr>
          <w:spacing w:val="24"/>
        </w:rPr>
        <w:t xml:space="preserve"> </w:t>
      </w:r>
      <w:r>
        <w:rPr>
          <w:w w:val="78"/>
        </w:rPr>
        <w:t xml:space="preserve">Çré </w:t>
      </w:r>
      <w:r>
        <w:rPr>
          <w:spacing w:val="-4"/>
        </w:rPr>
        <w:t>Kåñë</w:t>
      </w:r>
      <w:r>
        <w:t>a</w:t>
      </w:r>
      <w:r>
        <w:rPr>
          <w:spacing w:val="-19"/>
        </w:rPr>
        <w:t xml:space="preserve"> </w:t>
      </w:r>
      <w:r>
        <w:rPr>
          <w:spacing w:val="-4"/>
        </w:rPr>
        <w:t>attain</w:t>
      </w:r>
      <w:r>
        <w:t>s</w:t>
      </w:r>
      <w:r>
        <w:rPr>
          <w:spacing w:val="33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i/>
          <w:spacing w:val="-4"/>
        </w:rPr>
        <w:t>sphürti</w:t>
      </w:r>
      <w:r>
        <w:rPr>
          <w:i/>
        </w:rPr>
        <w:t>,</w:t>
      </w:r>
      <w:r>
        <w:rPr>
          <w:i/>
          <w:spacing w:val="1"/>
        </w:rPr>
        <w:t xml:space="preserve"> </w:t>
      </w:r>
      <w:r>
        <w:rPr>
          <w:spacing w:val="-4"/>
        </w:rPr>
        <w:t>o</w:t>
      </w:r>
      <w:r>
        <w:t>r</w:t>
      </w:r>
      <w:r>
        <w:rPr>
          <w:spacing w:val="17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4"/>
        </w:rPr>
        <w:t>vision</w:t>
      </w:r>
      <w:r>
        <w:t>,</w:t>
      </w:r>
      <w:r>
        <w:rPr>
          <w:spacing w:val="1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0"/>
          <w:w w:val="77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12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cor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 xml:space="preserve">of </w:t>
      </w:r>
      <w:r>
        <w:t>His</w:t>
      </w:r>
      <w:r>
        <w:rPr>
          <w:spacing w:val="8"/>
        </w:rPr>
        <w:t xml:space="preserve"> </w:t>
      </w:r>
      <w:r>
        <w:t>heart,</w:t>
      </w:r>
      <w:r>
        <w:rPr>
          <w:spacing w:val="35"/>
        </w:rPr>
        <w:t xml:space="preserve"> </w:t>
      </w:r>
      <w:r>
        <w:t>He</w:t>
      </w:r>
      <w:r>
        <w:rPr>
          <w:spacing w:val="8"/>
        </w:rPr>
        <w:t xml:space="preserve"> </w:t>
      </w:r>
      <w:r>
        <w:t>thus</w:t>
      </w:r>
      <w:r>
        <w:rPr>
          <w:spacing w:val="38"/>
        </w:rPr>
        <w:t xml:space="preserve"> </w:t>
      </w:r>
      <w:r>
        <w:rPr>
          <w:w w:val="106"/>
        </w:rPr>
        <w:t>understands,</w:t>
      </w:r>
      <w:r>
        <w:rPr>
          <w:spacing w:val="5"/>
          <w:w w:val="106"/>
        </w:rPr>
        <w:t xml:space="preserve"> </w:t>
      </w:r>
      <w:r>
        <w:t>“Rädhä,</w:t>
      </w:r>
      <w:r>
        <w:rPr>
          <w:spacing w:val="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love</w:t>
      </w:r>
      <w:r>
        <w:rPr>
          <w:spacing w:val="8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life, is</w:t>
      </w:r>
      <w:r>
        <w:rPr>
          <w:spacing w:val="21"/>
        </w:rPr>
        <w:t xml:space="preserve"> </w:t>
      </w:r>
      <w:r>
        <w:t xml:space="preserve">permanently </w:t>
      </w:r>
      <w:r>
        <w:rPr>
          <w:spacing w:val="11"/>
        </w:rPr>
        <w:t xml:space="preserve"> </w:t>
      </w:r>
      <w:r>
        <w:t xml:space="preserve">enshrined </w:t>
      </w:r>
      <w:r>
        <w:rPr>
          <w:spacing w:val="18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temple</w:t>
      </w:r>
      <w:r>
        <w:rPr>
          <w:spacing w:val="43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My</w:t>
      </w:r>
      <w:r>
        <w:rPr>
          <w:spacing w:val="7"/>
        </w:rPr>
        <w:t xml:space="preserve"> </w:t>
      </w:r>
      <w:r>
        <w:t>heart</w:t>
      </w:r>
      <w:r>
        <w:rPr>
          <w:spacing w:val="45"/>
        </w:rPr>
        <w:t xml:space="preserve"> </w:t>
      </w:r>
      <w:r>
        <w:rPr>
          <w:w w:val="103"/>
        </w:rPr>
        <w:t xml:space="preserve">where </w:t>
      </w:r>
      <w:r>
        <w:rPr>
          <w:spacing w:val="-14"/>
        </w:rPr>
        <w:t>W</w:t>
      </w:r>
      <w:r>
        <w:t>e</w:t>
      </w:r>
      <w:r>
        <w:rPr>
          <w:spacing w:val="9"/>
        </w:rPr>
        <w:t xml:space="preserve"> </w:t>
      </w:r>
      <w:r>
        <w:t>forever</w:t>
      </w:r>
      <w:r>
        <w:rPr>
          <w:spacing w:val="11"/>
        </w:rPr>
        <w:t xml:space="preserve"> </w:t>
      </w:r>
      <w:r>
        <w:t>enjoy</w:t>
      </w:r>
      <w:r>
        <w:rPr>
          <w:spacing w:val="14"/>
        </w:rPr>
        <w:t xml:space="preserve"> </w:t>
      </w:r>
      <w:r>
        <w:t>unending  amorous</w:t>
      </w:r>
      <w:r>
        <w:rPr>
          <w:spacing w:val="33"/>
        </w:rPr>
        <w:t xml:space="preserve"> </w:t>
      </w:r>
      <w:r>
        <w:t>pastimes.</w:t>
      </w:r>
      <w:r>
        <w:rPr>
          <w:spacing w:val="28"/>
        </w:rPr>
        <w:t xml:space="preserve"> </w:t>
      </w:r>
      <w:r>
        <w:rPr>
          <w:spacing w:val="-14"/>
        </w:rPr>
        <w:t>W</w:t>
      </w:r>
      <w:r>
        <w:t>e</w:t>
      </w:r>
      <w:r>
        <w:rPr>
          <w:spacing w:val="9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rPr>
          <w:w w:val="105"/>
        </w:rPr>
        <w:t xml:space="preserve">truly </w:t>
      </w:r>
      <w:r>
        <w:rPr>
          <w:spacing w:val="-2"/>
        </w:rPr>
        <w:t>neve</w:t>
      </w:r>
      <w:r>
        <w:t>r</w:t>
      </w:r>
      <w:r>
        <w:rPr>
          <w:spacing w:val="21"/>
        </w:rPr>
        <w:t xml:space="preserve"> </w:t>
      </w:r>
      <w:r>
        <w:rPr>
          <w:spacing w:val="-2"/>
        </w:rPr>
        <w:t>separated</w:t>
      </w:r>
      <w:r>
        <w:t>.</w:t>
      </w:r>
      <w:r>
        <w:rPr>
          <w:spacing w:val="40"/>
        </w:rPr>
        <w:t xml:space="preserve"> </w:t>
      </w:r>
      <w:r>
        <w:rPr>
          <w:spacing w:val="-2"/>
        </w:rPr>
        <w:t>I</w:t>
      </w:r>
      <w:r>
        <w:t xml:space="preserve">f </w:t>
      </w:r>
      <w:r>
        <w:rPr>
          <w:spacing w:val="-2"/>
        </w:rPr>
        <w:t>Sh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8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2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foun</w:t>
      </w:r>
      <w:r>
        <w:t>d</w:t>
      </w:r>
      <w:r>
        <w:rPr>
          <w:spacing w:val="31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forest</w:t>
      </w:r>
      <w:r>
        <w:t>,</w:t>
      </w:r>
      <w:r>
        <w:rPr>
          <w:spacing w:val="18"/>
        </w:rPr>
        <w:t xml:space="preserve"> </w:t>
      </w:r>
      <w:r>
        <w:rPr>
          <w:spacing w:val="-2"/>
          <w:w w:val="108"/>
        </w:rPr>
        <w:t xml:space="preserve">then </w:t>
      </w:r>
      <w:r>
        <w:t>what</w:t>
      </w:r>
      <w:r>
        <w:rPr>
          <w:spacing w:val="39"/>
        </w:rPr>
        <w:t xml:space="preserve"> </w:t>
      </w:r>
      <w:r>
        <w:t>profit</w:t>
      </w:r>
      <w:r>
        <w:rPr>
          <w:spacing w:val="41"/>
        </w:rPr>
        <w:t xml:space="preserve"> </w:t>
      </w:r>
      <w:r>
        <w:t>lies</w:t>
      </w:r>
      <w:r>
        <w:rPr>
          <w:spacing w:val="23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searching</w:t>
      </w:r>
      <w:r>
        <w:rPr>
          <w:spacing w:val="46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Her</w:t>
      </w:r>
      <w:r>
        <w:rPr>
          <w:spacing w:val="29"/>
        </w:rPr>
        <w:t xml:space="preserve"> </w:t>
      </w:r>
      <w:r>
        <w:t>there?</w:t>
      </w:r>
      <w:r>
        <w:rPr>
          <w:spacing w:val="47"/>
        </w:rPr>
        <w:t xml:space="preserve"> </w:t>
      </w:r>
      <w:r>
        <w:t>Rather,</w:t>
      </w:r>
      <w:r>
        <w:rPr>
          <w:spacing w:val="35"/>
        </w:rPr>
        <w:t xml:space="preserve"> </w:t>
      </w:r>
      <w:r>
        <w:t>if</w:t>
      </w:r>
      <w:r>
        <w:rPr>
          <w:spacing w:val="16"/>
        </w:rPr>
        <w:t xml:space="preserve"> </w:t>
      </w:r>
      <w:r>
        <w:t>I</w:t>
      </w:r>
      <w:r>
        <w:rPr>
          <w:spacing w:val="23"/>
        </w:rPr>
        <w:t xml:space="preserve"> </w:t>
      </w:r>
      <w:r>
        <w:t>see Her</w:t>
      </w:r>
      <w:r>
        <w:rPr>
          <w:spacing w:val="8"/>
        </w:rPr>
        <w:t xml:space="preserve"> </w:t>
      </w:r>
      <w:r>
        <w:t>here</w:t>
      </w:r>
      <w:r>
        <w:rPr>
          <w:spacing w:val="19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heart,</w:t>
      </w:r>
      <w:r>
        <w:rPr>
          <w:spacing w:val="29"/>
        </w:rPr>
        <w:t xml:space="preserve"> </w:t>
      </w:r>
      <w:r>
        <w:t>then</w:t>
      </w:r>
      <w:r>
        <w:rPr>
          <w:spacing w:val="30"/>
        </w:rPr>
        <w:t xml:space="preserve"> </w:t>
      </w:r>
      <w:r>
        <w:t>why</w:t>
      </w:r>
      <w:r>
        <w:rPr>
          <w:spacing w:val="9"/>
        </w:rPr>
        <w:t xml:space="preserve"> </w:t>
      </w:r>
      <w:r>
        <w:rPr>
          <w:w w:val="103"/>
        </w:rPr>
        <w:t>lament?”</w:t>
      </w:r>
    </w:p>
    <w:p w14:paraId="1F6F9B73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17AB3C75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7</w:t>
      </w:r>
    </w:p>
    <w:p w14:paraId="1F3B1864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39237D89" w14:textId="77777777" w:rsidR="00150366" w:rsidRDefault="00000000">
      <w:pPr>
        <w:spacing w:line="252" w:lineRule="auto"/>
        <w:ind w:left="696" w:right="762"/>
      </w:pPr>
      <w:r>
        <w:rPr>
          <w:i/>
        </w:rPr>
        <w:t>tanvi khinnam</w:t>
      </w:r>
      <w:r>
        <w:rPr>
          <w:i/>
          <w:spacing w:val="7"/>
        </w:rPr>
        <w:t xml:space="preserve"> </w:t>
      </w:r>
      <w:r>
        <w:rPr>
          <w:i/>
        </w:rPr>
        <w:t>asüyayä</w:t>
      </w:r>
      <w:r>
        <w:rPr>
          <w:i/>
          <w:spacing w:val="-7"/>
        </w:rPr>
        <w:t xml:space="preserve"> </w:t>
      </w:r>
      <w:r>
        <w:rPr>
          <w:i/>
        </w:rPr>
        <w:t>hådayaà</w:t>
      </w:r>
      <w:r>
        <w:rPr>
          <w:i/>
          <w:spacing w:val="21"/>
        </w:rPr>
        <w:t xml:space="preserve"> </w:t>
      </w:r>
      <w:r>
        <w:rPr>
          <w:i/>
        </w:rPr>
        <w:t>taväkalayämi tan</w:t>
      </w:r>
      <w:r>
        <w:rPr>
          <w:i/>
          <w:spacing w:val="-3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vedmi</w:t>
      </w:r>
      <w:r>
        <w:rPr>
          <w:i/>
          <w:spacing w:val="-10"/>
        </w:rPr>
        <w:t xml:space="preserve"> </w:t>
      </w:r>
      <w:r>
        <w:rPr>
          <w:i/>
        </w:rPr>
        <w:t>kuto</w:t>
      </w:r>
      <w:r>
        <w:rPr>
          <w:i/>
          <w:spacing w:val="7"/>
        </w:rPr>
        <w:t xml:space="preserve"> </w:t>
      </w:r>
      <w:r>
        <w:rPr>
          <w:i/>
        </w:rPr>
        <w:t>gatäsi</w:t>
      </w:r>
      <w:r>
        <w:rPr>
          <w:i/>
          <w:spacing w:val="-20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tena</w:t>
      </w:r>
      <w:r>
        <w:rPr>
          <w:i/>
          <w:spacing w:val="-10"/>
        </w:rPr>
        <w:t xml:space="preserve"> </w:t>
      </w:r>
      <w:r>
        <w:rPr>
          <w:i/>
        </w:rPr>
        <w:t>te</w:t>
      </w:r>
      <w:r>
        <w:rPr>
          <w:i/>
          <w:spacing w:val="-4"/>
        </w:rPr>
        <w:t xml:space="preserve"> </w:t>
      </w:r>
      <w:r>
        <w:rPr>
          <w:i/>
        </w:rPr>
        <w:t>’nunayämi</w:t>
      </w:r>
    </w:p>
    <w:p w14:paraId="2193B601" w14:textId="77777777" w:rsidR="00150366" w:rsidRDefault="00000000">
      <w:pPr>
        <w:ind w:left="2190"/>
      </w:pP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hatädaratayä...</w:t>
      </w:r>
      <w:r>
        <w:rPr>
          <w:i/>
          <w:spacing w:val="-12"/>
        </w:rPr>
        <w:t xml:space="preserve"> </w:t>
      </w:r>
      <w:r>
        <w:rPr>
          <w:w w:val="111"/>
        </w:rPr>
        <w:t>(5)</w:t>
      </w:r>
    </w:p>
    <w:p w14:paraId="3ABA17E9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10340D6E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w w:val="89"/>
        </w:rPr>
        <w:t>“O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Kåçäìgé,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My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delicate  </w:t>
      </w:r>
      <w:r>
        <w:rPr>
          <w:rFonts w:ascii="Book Antiqua" w:eastAsia="Book Antiqua" w:hAnsi="Book Antiqua" w:cs="Book Antiqua"/>
          <w:b/>
        </w:rPr>
        <w:t>one!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seems</w:t>
      </w:r>
      <w:r>
        <w:rPr>
          <w:rFonts w:ascii="Book Antiqua" w:eastAsia="Book Antiqua" w:hAnsi="Book Antiqua" w:cs="Book Antiqua"/>
          <w:b/>
          <w:spacing w:val="14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heart is</w:t>
      </w:r>
      <w:r>
        <w:rPr>
          <w:rFonts w:ascii="Book Antiqua" w:eastAsia="Book Antiqua" w:hAnsi="Book Antiqua" w:cs="Book Antiqua"/>
          <w:b/>
          <w:spacing w:val="3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afflicted 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jealousy. </w:t>
      </w:r>
      <w:r>
        <w:rPr>
          <w:rFonts w:ascii="Book Antiqua" w:eastAsia="Book Antiqua" w:hAnsi="Book Antiqua" w:cs="Book Antiqua"/>
          <w:b/>
          <w:spacing w:val="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proudly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went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off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3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huff </w:t>
      </w:r>
      <w:r>
        <w:rPr>
          <w:rFonts w:ascii="Book Antiqua" w:eastAsia="Book Antiqua" w:hAnsi="Book Antiqua" w:cs="Book Antiqua"/>
          <w:b/>
          <w:w w:val="93"/>
        </w:rPr>
        <w:t>somewhere,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so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how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can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petition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for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pardon?”</w:t>
      </w:r>
    </w:p>
    <w:p w14:paraId="37F3E8E3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33A2196" w14:textId="77777777" w:rsidR="00150366" w:rsidRDefault="00150366">
      <w:pPr>
        <w:spacing w:line="200" w:lineRule="exact"/>
      </w:pPr>
    </w:p>
    <w:p w14:paraId="08273829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3A22701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5EBF2E59" w14:textId="77777777" w:rsidR="00150366" w:rsidRDefault="00000000">
      <w:pPr>
        <w:spacing w:line="248" w:lineRule="auto"/>
        <w:ind w:left="120" w:right="85" w:firstLine="360"/>
        <w:jc w:val="both"/>
      </w:pPr>
      <w:r>
        <w:t>Separated</w:t>
      </w:r>
      <w:r>
        <w:rPr>
          <w:spacing w:val="30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rPr>
          <w:w w:val="78"/>
        </w:rPr>
        <w:t>Çré</w:t>
      </w:r>
      <w:r>
        <w:rPr>
          <w:spacing w:val="33"/>
          <w:w w:val="78"/>
        </w:rPr>
        <w:t xml:space="preserve"> </w:t>
      </w:r>
      <w:r>
        <w:t>Rädhä,</w:t>
      </w:r>
      <w:r>
        <w:rPr>
          <w:spacing w:val="28"/>
        </w:rPr>
        <w:t xml:space="preserve"> </w:t>
      </w:r>
      <w:r>
        <w:t>Kåñëa</w:t>
      </w:r>
      <w:r>
        <w:rPr>
          <w:spacing w:val="-4"/>
        </w:rPr>
        <w:t xml:space="preserve"> </w:t>
      </w:r>
      <w:r>
        <w:t>has</w:t>
      </w:r>
      <w:r>
        <w:rPr>
          <w:spacing w:val="33"/>
        </w:rPr>
        <w:t xml:space="preserve"> </w:t>
      </w:r>
      <w:r>
        <w:t>become</w:t>
      </w:r>
      <w:r>
        <w:rPr>
          <w:spacing w:val="34"/>
        </w:rPr>
        <w:t xml:space="preserve"> </w:t>
      </w:r>
      <w:r>
        <w:rPr>
          <w:w w:val="102"/>
        </w:rPr>
        <w:t xml:space="preserve">half-mad </w:t>
      </w:r>
      <w:r>
        <w:rPr>
          <w:spacing w:val="-2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2"/>
        </w:rPr>
        <w:t>distress</w:t>
      </w:r>
      <w:r>
        <w:t>.</w:t>
      </w:r>
      <w:r>
        <w:rPr>
          <w:spacing w:val="25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30"/>
        </w:rPr>
        <w:t xml:space="preserve"> </w:t>
      </w:r>
      <w:r>
        <w:rPr>
          <w:spacing w:val="-2"/>
        </w:rPr>
        <w:t>Sh</w:t>
      </w:r>
      <w:r>
        <w:t xml:space="preserve">e </w:t>
      </w:r>
      <w:r>
        <w:rPr>
          <w:spacing w:val="-2"/>
        </w:rPr>
        <w:t>suddenl</w:t>
      </w:r>
      <w:r>
        <w:t>y</w:t>
      </w:r>
      <w:r>
        <w:rPr>
          <w:spacing w:val="35"/>
        </w:rPr>
        <w:t xml:space="preserve"> </w:t>
      </w:r>
      <w:r>
        <w:rPr>
          <w:spacing w:val="-2"/>
        </w:rPr>
        <w:t>appear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7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i/>
          <w:spacing w:val="-2"/>
        </w:rPr>
        <w:t>sphürti</w:t>
      </w:r>
      <w:r>
        <w:t>,</w:t>
      </w:r>
      <w:r>
        <w:rPr>
          <w:spacing w:val="2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 xml:space="preserve">calls </w:t>
      </w:r>
      <w:r>
        <w:t>out  to</w:t>
      </w:r>
      <w:r>
        <w:rPr>
          <w:spacing w:val="40"/>
        </w:rPr>
        <w:t xml:space="preserve"> </w:t>
      </w:r>
      <w:r>
        <w:t>Her,</w:t>
      </w:r>
      <w:r>
        <w:rPr>
          <w:spacing w:val="37"/>
        </w:rPr>
        <w:t xml:space="preserve"> </w:t>
      </w:r>
      <w:r>
        <w:t>“O</w:t>
      </w:r>
      <w:r>
        <w:rPr>
          <w:spacing w:val="30"/>
        </w:rPr>
        <w:t xml:space="preserve"> </w:t>
      </w:r>
      <w:r>
        <w:rPr>
          <w:spacing w:val="-14"/>
        </w:rPr>
        <w:t>T</w:t>
      </w:r>
      <w:r>
        <w:t>anvi,</w:t>
      </w:r>
      <w:r>
        <w:rPr>
          <w:spacing w:val="37"/>
        </w:rPr>
        <w:t xml:space="preserve"> </w:t>
      </w:r>
      <w:r>
        <w:t>svelte</w:t>
      </w:r>
      <w:r>
        <w:rPr>
          <w:spacing w:val="30"/>
        </w:rPr>
        <w:t xml:space="preserve"> </w:t>
      </w:r>
      <w:r>
        <w:t xml:space="preserve">maiden,” </w:t>
      </w:r>
      <w:r>
        <w:rPr>
          <w:spacing w:val="1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if</w:t>
      </w:r>
      <w:r>
        <w:rPr>
          <w:spacing w:val="22"/>
        </w:rPr>
        <w:t xml:space="preserve"> </w:t>
      </w:r>
      <w:r>
        <w:t>She</w:t>
      </w:r>
      <w:r>
        <w:rPr>
          <w:spacing w:val="24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rPr>
          <w:w w:val="103"/>
        </w:rPr>
        <w:t xml:space="preserve">directly </w:t>
      </w:r>
      <w:r>
        <w:t>before</w:t>
      </w:r>
      <w:r>
        <w:rPr>
          <w:spacing w:val="4"/>
        </w:rPr>
        <w:t xml:space="preserve"> </w:t>
      </w:r>
      <w:r>
        <w:t>Him.</w:t>
      </w:r>
      <w:r>
        <w:rPr>
          <w:spacing w:val="7"/>
        </w:rPr>
        <w:t xml:space="preserve"> </w:t>
      </w:r>
      <w:r>
        <w:rPr>
          <w:w w:val="93"/>
        </w:rPr>
        <w:t>“</w:t>
      </w:r>
      <w:r>
        <w:rPr>
          <w:i/>
          <w:w w:val="93"/>
        </w:rPr>
        <w:t>He</w:t>
      </w:r>
      <w:r>
        <w:rPr>
          <w:i/>
          <w:spacing w:val="5"/>
          <w:w w:val="93"/>
        </w:rPr>
        <w:t xml:space="preserve"> </w:t>
      </w:r>
      <w:r>
        <w:t>Rädhe!</w:t>
      </w:r>
      <w:r>
        <w:rPr>
          <w:spacing w:val="11"/>
        </w:rPr>
        <w:t xml:space="preserve"> </w:t>
      </w:r>
      <w:r>
        <w:t>Because</w:t>
      </w:r>
      <w:r>
        <w:rPr>
          <w:spacing w:val="-1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turned</w:t>
      </w:r>
      <w:r>
        <w:rPr>
          <w:spacing w:val="40"/>
        </w:rPr>
        <w:t xml:space="preserve"> </w:t>
      </w:r>
      <w:r>
        <w:t>My</w:t>
      </w:r>
      <w:r>
        <w:rPr>
          <w:spacing w:val="-15"/>
        </w:rPr>
        <w:t xml:space="preserve"> </w:t>
      </w:r>
      <w:r>
        <w:t>back</w:t>
      </w:r>
      <w:r>
        <w:rPr>
          <w:spacing w:val="10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You</w:t>
      </w:r>
      <w:r>
        <w:rPr>
          <w:spacing w:val="-18"/>
        </w:rPr>
        <w:t xml:space="preserve"> </w:t>
      </w:r>
      <w:r>
        <w:rPr>
          <w:w w:val="107"/>
        </w:rPr>
        <w:t xml:space="preserve">to </w:t>
      </w:r>
      <w:r>
        <w:rPr>
          <w:spacing w:val="-2"/>
        </w:rPr>
        <w:t>enjo</w:t>
      </w:r>
      <w:r>
        <w:t>y</w:t>
      </w:r>
      <w:r>
        <w:rPr>
          <w:spacing w:val="20"/>
        </w:rPr>
        <w:t xml:space="preserve"> </w:t>
      </w:r>
      <w:r>
        <w:rPr>
          <w:spacing w:val="-2"/>
        </w:rPr>
        <w:t>Mysel</w:t>
      </w:r>
      <w:r>
        <w:t>f</w:t>
      </w:r>
      <w:r>
        <w:rPr>
          <w:spacing w:val="-12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9"/>
        </w:rPr>
        <w:t xml:space="preserve"> </w:t>
      </w:r>
      <w:r>
        <w:rPr>
          <w:spacing w:val="-2"/>
        </w:rPr>
        <w:t>som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othe</w:t>
      </w:r>
      <w:r>
        <w:t>r</w:t>
      </w:r>
      <w:r>
        <w:rPr>
          <w:spacing w:val="40"/>
        </w:rPr>
        <w:t xml:space="preserve"> </w:t>
      </w:r>
      <w:r>
        <w:rPr>
          <w:spacing w:val="-2"/>
        </w:rPr>
        <w:t>beguilin</w:t>
      </w:r>
      <w:r>
        <w:t>g</w:t>
      </w:r>
      <w:r>
        <w:rPr>
          <w:spacing w:val="26"/>
        </w:rPr>
        <w:t xml:space="preserve"> </w:t>
      </w:r>
      <w:r>
        <w:rPr>
          <w:spacing w:val="-16"/>
        </w:rPr>
        <w:t>V</w:t>
      </w:r>
      <w:r>
        <w:rPr>
          <w:spacing w:val="-2"/>
        </w:rPr>
        <w:t>raj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maidens</w:t>
      </w:r>
      <w:r>
        <w:t>,</w:t>
      </w:r>
      <w:r>
        <w:rPr>
          <w:spacing w:val="32"/>
        </w:rPr>
        <w:t xml:space="preserve"> </w:t>
      </w:r>
      <w:r>
        <w:rPr>
          <w:spacing w:val="-2"/>
        </w:rPr>
        <w:t xml:space="preserve">Your </w:t>
      </w:r>
      <w:r>
        <w:t>heart  is</w:t>
      </w:r>
      <w:r>
        <w:rPr>
          <w:spacing w:val="26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wild</w:t>
      </w:r>
      <w:r>
        <w:rPr>
          <w:spacing w:val="33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jealousy</w:t>
      </w:r>
      <w:r>
        <w:rPr>
          <w:spacing w:val="33"/>
        </w:rPr>
        <w:t xml:space="preserve"> </w:t>
      </w:r>
      <w:r>
        <w:t>due</w:t>
      </w:r>
      <w:r>
        <w:rPr>
          <w:spacing w:val="43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Your</w:t>
      </w:r>
      <w:r>
        <w:rPr>
          <w:spacing w:val="18"/>
        </w:rPr>
        <w:t xml:space="preserve"> </w:t>
      </w:r>
      <w:r>
        <w:t xml:space="preserve">haughty </w:t>
      </w:r>
      <w:r>
        <w:rPr>
          <w:spacing w:val="8"/>
        </w:rPr>
        <w:t xml:space="preserve"> </w:t>
      </w:r>
      <w:r>
        <w:t xml:space="preserve">self- importance. </w:t>
      </w:r>
      <w:r>
        <w:rPr>
          <w:spacing w:val="15"/>
        </w:rPr>
        <w:t xml:space="preserve"> </w:t>
      </w:r>
      <w:r>
        <w:t>Accusing</w:t>
      </w:r>
      <w:r>
        <w:rPr>
          <w:spacing w:val="17"/>
        </w:rPr>
        <w:t xml:space="preserve"> </w:t>
      </w:r>
      <w:r>
        <w:t>Me</w:t>
      </w:r>
      <w:r>
        <w:rPr>
          <w:spacing w:val="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some</w:t>
      </w:r>
      <w:r>
        <w:rPr>
          <w:spacing w:val="26"/>
        </w:rPr>
        <w:t xml:space="preserve"> </w:t>
      </w:r>
      <w:r>
        <w:t xml:space="preserve">impropriety, </w:t>
      </w:r>
      <w:r>
        <w:rPr>
          <w:spacing w:val="7"/>
        </w:rPr>
        <w:t xml:space="preserve"> </w:t>
      </w:r>
      <w:r>
        <w:t xml:space="preserve">You </w:t>
      </w:r>
      <w:r>
        <w:rPr>
          <w:w w:val="102"/>
        </w:rPr>
        <w:t xml:space="preserve">have </w:t>
      </w:r>
      <w:r>
        <w:t>become</w:t>
      </w:r>
      <w:r>
        <w:rPr>
          <w:spacing w:val="42"/>
        </w:rPr>
        <w:t xml:space="preserve"> </w:t>
      </w:r>
      <w:r>
        <w:t>dejected  and</w:t>
      </w:r>
      <w:r>
        <w:rPr>
          <w:spacing w:val="47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gone</w:t>
      </w:r>
      <w:r>
        <w:rPr>
          <w:spacing w:val="38"/>
        </w:rPr>
        <w:t xml:space="preserve"> </w:t>
      </w:r>
      <w:r>
        <w:t>off</w:t>
      </w:r>
      <w:r>
        <w:rPr>
          <w:spacing w:val="18"/>
        </w:rPr>
        <w:t xml:space="preserve"> </w:t>
      </w:r>
      <w:r>
        <w:t xml:space="preserve">somewhere. </w:t>
      </w:r>
      <w:r>
        <w:rPr>
          <w:spacing w:val="9"/>
        </w:rPr>
        <w:t xml:space="preserve"> </w:t>
      </w:r>
      <w:r>
        <w:t>If</w:t>
      </w:r>
      <w:r>
        <w:rPr>
          <w:spacing w:val="22"/>
        </w:rPr>
        <w:t xml:space="preserve"> </w:t>
      </w:r>
      <w:r>
        <w:t>I</w:t>
      </w:r>
      <w:r>
        <w:rPr>
          <w:spacing w:val="30"/>
        </w:rPr>
        <w:t xml:space="preserve"> </w:t>
      </w:r>
      <w:r>
        <w:rPr>
          <w:w w:val="104"/>
        </w:rPr>
        <w:t xml:space="preserve">knew </w:t>
      </w:r>
      <w:r>
        <w:t>where</w:t>
      </w:r>
      <w:r>
        <w:rPr>
          <w:spacing w:val="32"/>
        </w:rPr>
        <w:t xml:space="preserve"> </w:t>
      </w:r>
      <w:r>
        <w:t>You were,</w:t>
      </w:r>
      <w:r>
        <w:rPr>
          <w:spacing w:val="26"/>
        </w:rPr>
        <w:t xml:space="preserve"> </w:t>
      </w:r>
      <w:r>
        <w:t>I</w:t>
      </w:r>
      <w:r>
        <w:rPr>
          <w:spacing w:val="17"/>
        </w:rPr>
        <w:t xml:space="preserve"> </w:t>
      </w:r>
      <w:r>
        <w:t>would</w:t>
      </w:r>
      <w:r>
        <w:rPr>
          <w:spacing w:val="37"/>
        </w:rPr>
        <w:t xml:space="preserve"> </w:t>
      </w:r>
      <w:r>
        <w:t>touch</w:t>
      </w:r>
      <w:r>
        <w:rPr>
          <w:spacing w:val="48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feet</w:t>
      </w:r>
      <w:r>
        <w:rPr>
          <w:spacing w:val="17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try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pacify You</w:t>
      </w:r>
      <w:r>
        <w:rPr>
          <w:spacing w:val="-15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begging</w:t>
      </w:r>
      <w:r>
        <w:rPr>
          <w:spacing w:val="2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forgiveness.”</w:t>
      </w:r>
    </w:p>
    <w:p w14:paraId="6761F621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342C3C1C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8</w:t>
      </w:r>
    </w:p>
    <w:p w14:paraId="200ADC22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5BABD5A6" w14:textId="77777777" w:rsidR="00150366" w:rsidRDefault="00000000">
      <w:pPr>
        <w:ind w:left="390"/>
      </w:pPr>
      <w:r>
        <w:rPr>
          <w:i/>
          <w:w w:val="92"/>
        </w:rPr>
        <w:t>dåçyase</w:t>
      </w:r>
      <w:r>
        <w:rPr>
          <w:i/>
          <w:spacing w:val="4"/>
          <w:w w:val="92"/>
        </w:rPr>
        <w:t xml:space="preserve"> </w:t>
      </w:r>
      <w:r>
        <w:rPr>
          <w:i/>
        </w:rPr>
        <w:t>purato</w:t>
      </w:r>
      <w:r>
        <w:rPr>
          <w:i/>
          <w:spacing w:val="-16"/>
        </w:rPr>
        <w:t xml:space="preserve"> </w:t>
      </w:r>
      <w:r>
        <w:rPr>
          <w:i/>
          <w:w w:val="97"/>
        </w:rPr>
        <w:t>gatägatam</w:t>
      </w:r>
      <w:r>
        <w:rPr>
          <w:i/>
          <w:spacing w:val="1"/>
          <w:w w:val="97"/>
        </w:rPr>
        <w:t xml:space="preserve"> </w:t>
      </w:r>
      <w:r>
        <w:rPr>
          <w:i/>
        </w:rPr>
        <w:t>eva</w:t>
      </w:r>
      <w:r>
        <w:rPr>
          <w:i/>
          <w:spacing w:val="-11"/>
        </w:rPr>
        <w:t xml:space="preserve"> </w:t>
      </w:r>
      <w:r>
        <w:rPr>
          <w:i/>
        </w:rPr>
        <w:t>me</w:t>
      </w:r>
      <w:r>
        <w:rPr>
          <w:i/>
          <w:spacing w:val="-5"/>
        </w:rPr>
        <w:t xml:space="preserve"> </w:t>
      </w:r>
      <w:r>
        <w:rPr>
          <w:i/>
        </w:rPr>
        <w:t>vidadhäsi</w:t>
      </w:r>
    </w:p>
    <w:p w14:paraId="6A301E37" w14:textId="77777777" w:rsidR="00150366" w:rsidRDefault="00000000">
      <w:pPr>
        <w:spacing w:before="8" w:line="248" w:lineRule="auto"/>
        <w:ind w:left="2550" w:right="374" w:hanging="2160"/>
      </w:pPr>
      <w:r>
        <w:rPr>
          <w:i/>
        </w:rPr>
        <w:t xml:space="preserve">kià </w:t>
      </w:r>
      <w:r>
        <w:rPr>
          <w:i/>
          <w:spacing w:val="9"/>
        </w:rPr>
        <w:t xml:space="preserve"> </w:t>
      </w:r>
      <w:r>
        <w:rPr>
          <w:i/>
        </w:rPr>
        <w:t>pureva</w:t>
      </w:r>
      <w:r>
        <w:rPr>
          <w:i/>
          <w:spacing w:val="-17"/>
        </w:rPr>
        <w:t xml:space="preserve"> </w:t>
      </w:r>
      <w:r>
        <w:rPr>
          <w:i/>
        </w:rPr>
        <w:t>sa-sambhramaà</w:t>
      </w:r>
      <w:r>
        <w:rPr>
          <w:i/>
          <w:spacing w:val="13"/>
        </w:rPr>
        <w:t xml:space="preserve"> </w:t>
      </w:r>
      <w:r>
        <w:rPr>
          <w:i/>
        </w:rPr>
        <w:t>parirambhaëaà</w:t>
      </w:r>
      <w:r>
        <w:rPr>
          <w:i/>
          <w:spacing w:val="25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dadäsi hari</w:t>
      </w:r>
      <w:r>
        <w:rPr>
          <w:i/>
          <w:spacing w:val="-7"/>
        </w:rPr>
        <w:t xml:space="preserve"> </w:t>
      </w: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hatädaratayä...</w:t>
      </w:r>
      <w:r>
        <w:rPr>
          <w:i/>
          <w:spacing w:val="-12"/>
        </w:rPr>
        <w:t xml:space="preserve"> </w:t>
      </w:r>
      <w:r>
        <w:rPr>
          <w:w w:val="111"/>
        </w:rPr>
        <w:t>(6)</w:t>
      </w:r>
    </w:p>
    <w:p w14:paraId="530406CF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5C862371" w14:textId="77777777" w:rsidR="00150366" w:rsidRDefault="00000000">
      <w:pPr>
        <w:spacing w:line="220" w:lineRule="exact"/>
        <w:ind w:left="120" w:right="90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1"/>
        </w:rPr>
        <w:t>“Alas</w:t>
      </w:r>
      <w:r>
        <w:rPr>
          <w:rFonts w:ascii="Book Antiqua" w:eastAsia="Book Antiqua" w:hAnsi="Book Antiqua" w:cs="Book Antiqua"/>
          <w:b/>
          <w:w w:val="91"/>
        </w:rPr>
        <w:t>!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repeatedl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com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befor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the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vanish. </w:t>
      </w:r>
      <w:r>
        <w:rPr>
          <w:rFonts w:ascii="Book Antiqua" w:eastAsia="Book Antiqua" w:hAnsi="Book Antiqua" w:cs="Book Antiqua"/>
          <w:b/>
          <w:w w:val="91"/>
        </w:rPr>
        <w:t>Why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don’t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impetuously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embrace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Me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used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to?”</w:t>
      </w:r>
    </w:p>
    <w:p w14:paraId="210A83A3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2B68D90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05AF96C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6D1F8530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4"/>
        </w:rPr>
        <w:t>“</w:t>
      </w:r>
      <w:r>
        <w:t>O</w:t>
      </w:r>
      <w:r>
        <w:rPr>
          <w:spacing w:val="6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-8"/>
        </w:rPr>
        <w:t xml:space="preserve"> </w:t>
      </w:r>
      <w:r>
        <w:rPr>
          <w:spacing w:val="-4"/>
        </w:rPr>
        <w:t>darlin</w:t>
      </w:r>
      <w:r>
        <w:t>g</w:t>
      </w:r>
      <w:r>
        <w:rPr>
          <w:spacing w:val="29"/>
        </w:rPr>
        <w:t xml:space="preserve"> </w:t>
      </w:r>
      <w:r>
        <w:rPr>
          <w:spacing w:val="-4"/>
        </w:rPr>
        <w:t>Kåçäìgé</w:t>
      </w:r>
      <w:r>
        <w:t>!</w:t>
      </w:r>
      <w:r>
        <w:rPr>
          <w:spacing w:val="-8"/>
        </w:rPr>
        <w:t xml:space="preserve"> </w:t>
      </w:r>
      <w:r>
        <w:rPr>
          <w:spacing w:val="-4"/>
        </w:rPr>
        <w:t>Wh</w:t>
      </w:r>
      <w:r>
        <w:t>y</w:t>
      </w:r>
      <w:r>
        <w:rPr>
          <w:spacing w:val="14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13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1"/>
        </w:rPr>
        <w:t xml:space="preserve"> </w:t>
      </w:r>
      <w:r>
        <w:rPr>
          <w:spacing w:val="-4"/>
        </w:rPr>
        <w:t>merel</w:t>
      </w:r>
      <w:r>
        <w:t>y</w:t>
      </w:r>
      <w:r>
        <w:rPr>
          <w:spacing w:val="17"/>
        </w:rPr>
        <w:t xml:space="preserve"> </w:t>
      </w:r>
      <w:r>
        <w:rPr>
          <w:spacing w:val="-4"/>
        </w:rPr>
        <w:t>comin</w:t>
      </w:r>
      <w:r>
        <w:t>g</w:t>
      </w:r>
      <w:r>
        <w:rPr>
          <w:spacing w:val="24"/>
        </w:rPr>
        <w:t xml:space="preserve"> </w:t>
      </w:r>
      <w:r>
        <w:rPr>
          <w:spacing w:val="-4"/>
          <w:w w:val="106"/>
        </w:rPr>
        <w:t xml:space="preserve">and </w:t>
      </w:r>
      <w:r>
        <w:t>going</w:t>
      </w:r>
      <w:r>
        <w:rPr>
          <w:spacing w:val="22"/>
        </w:rPr>
        <w:t xml:space="preserve"> </w:t>
      </w:r>
      <w:r>
        <w:t>before</w:t>
      </w:r>
      <w:r>
        <w:rPr>
          <w:spacing w:val="22"/>
        </w:rPr>
        <w:t xml:space="preserve"> </w:t>
      </w:r>
      <w:r>
        <w:t>My</w:t>
      </w:r>
      <w:r>
        <w:rPr>
          <w:spacing w:val="3"/>
        </w:rPr>
        <w:t xml:space="preserve"> </w:t>
      </w:r>
      <w:r>
        <w:t>eyes?</w:t>
      </w:r>
      <w:r>
        <w:rPr>
          <w:spacing w:val="13"/>
        </w:rPr>
        <w:t xml:space="preserve"> </w:t>
      </w:r>
      <w:r>
        <w:t>Why</w:t>
      </w:r>
      <w:r>
        <w:rPr>
          <w:spacing w:val="25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You not</w:t>
      </w:r>
      <w:r>
        <w:rPr>
          <w:spacing w:val="38"/>
        </w:rPr>
        <w:t xml:space="preserve"> </w:t>
      </w:r>
      <w:r>
        <w:t>impelled</w:t>
      </w:r>
      <w:r>
        <w:rPr>
          <w:spacing w:val="38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 xml:space="preserve">Your overwhelming </w:t>
      </w:r>
      <w:r>
        <w:rPr>
          <w:spacing w:val="23"/>
        </w:rPr>
        <w:t xml:space="preserve"> </w:t>
      </w:r>
      <w:r>
        <w:t xml:space="preserve">love  and </w:t>
      </w:r>
      <w:r>
        <w:rPr>
          <w:spacing w:val="17"/>
        </w:rPr>
        <w:t xml:space="preserve"> </w:t>
      </w:r>
      <w:r>
        <w:t xml:space="preserve">enchaining </w:t>
      </w:r>
      <w:r>
        <w:rPr>
          <w:spacing w:val="35"/>
        </w:rPr>
        <w:t xml:space="preserve"> </w:t>
      </w:r>
      <w:r>
        <w:t>Me</w:t>
      </w:r>
      <w:r>
        <w:rPr>
          <w:spacing w:val="42"/>
        </w:rPr>
        <w:t xml:space="preserve"> </w:t>
      </w:r>
      <w:r>
        <w:t xml:space="preserve">in </w:t>
      </w:r>
      <w:r>
        <w:rPr>
          <w:spacing w:val="11"/>
        </w:rPr>
        <w:t xml:space="preserve"> </w:t>
      </w:r>
      <w:r>
        <w:t>Your</w:t>
      </w:r>
      <w:r>
        <w:rPr>
          <w:spacing w:val="42"/>
        </w:rPr>
        <w:t xml:space="preserve"> </w:t>
      </w:r>
      <w:r>
        <w:rPr>
          <w:w w:val="102"/>
        </w:rPr>
        <w:t xml:space="preserve">embrace </w:t>
      </w:r>
      <w:r>
        <w:t>today?</w:t>
      </w:r>
      <w:r>
        <w:rPr>
          <w:spacing w:val="13"/>
        </w:rPr>
        <w:t xml:space="preserve"> </w:t>
      </w:r>
      <w:r>
        <w:t>Why</w:t>
      </w:r>
      <w:r>
        <w:rPr>
          <w:spacing w:val="10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so</w:t>
      </w:r>
      <w:r>
        <w:rPr>
          <w:spacing w:val="6"/>
        </w:rPr>
        <w:t xml:space="preserve"> </w:t>
      </w:r>
      <w:r>
        <w:rPr>
          <w:w w:val="102"/>
        </w:rPr>
        <w:t>cruel?”</w:t>
      </w:r>
    </w:p>
    <w:p w14:paraId="6D45847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EF69C39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Indeed,</w:t>
      </w:r>
      <w:r>
        <w:rPr>
          <w:spacing w:val="24"/>
        </w:rPr>
        <w:t xml:space="preserve"> </w:t>
      </w:r>
      <w:r>
        <w:t>when</w:t>
      </w:r>
      <w:r>
        <w:rPr>
          <w:spacing w:val="22"/>
        </w:rPr>
        <w:t xml:space="preserve"> </w:t>
      </w:r>
      <w:r>
        <w:t>a man</w:t>
      </w:r>
      <w:r>
        <w:rPr>
          <w:spacing w:val="17"/>
        </w:rPr>
        <w:t xml:space="preserve"> </w:t>
      </w:r>
      <w:r>
        <w:t>separated</w:t>
      </w:r>
      <w:r>
        <w:rPr>
          <w:spacing w:val="30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his</w:t>
      </w:r>
      <w:r>
        <w:rPr>
          <w:spacing w:val="9"/>
        </w:rPr>
        <w:t xml:space="preserve"> </w:t>
      </w:r>
      <w:r>
        <w:t>beloved</w:t>
      </w:r>
      <w:r>
        <w:rPr>
          <w:spacing w:val="6"/>
        </w:rPr>
        <w:t xml:space="preserve"> </w:t>
      </w:r>
      <w:r>
        <w:t xml:space="preserve">is drowning   in </w:t>
      </w:r>
      <w:r>
        <w:rPr>
          <w:spacing w:val="30"/>
        </w:rPr>
        <w:t xml:space="preserve"> </w:t>
      </w:r>
      <w:r>
        <w:t xml:space="preserve">the </w:t>
      </w:r>
      <w:r>
        <w:rPr>
          <w:spacing w:val="36"/>
        </w:rPr>
        <w:t xml:space="preserve"> </w:t>
      </w:r>
      <w:r>
        <w:t xml:space="preserve">depths  </w:t>
      </w:r>
      <w:r>
        <w:rPr>
          <w:spacing w:val="1"/>
        </w:rPr>
        <w:t xml:space="preserve"> </w:t>
      </w:r>
      <w:r>
        <w:t xml:space="preserve">of </w:t>
      </w:r>
      <w:r>
        <w:rPr>
          <w:spacing w:val="14"/>
        </w:rPr>
        <w:t xml:space="preserve"> </w:t>
      </w:r>
      <w:r>
        <w:t xml:space="preserve">despair, </w:t>
      </w:r>
      <w:r>
        <w:rPr>
          <w:spacing w:val="38"/>
        </w:rPr>
        <w:t xml:space="preserve"> </w:t>
      </w:r>
      <w:r>
        <w:t xml:space="preserve">his </w:t>
      </w:r>
      <w:r>
        <w:rPr>
          <w:spacing w:val="29"/>
        </w:rPr>
        <w:t xml:space="preserve"> </w:t>
      </w:r>
      <w:r>
        <w:t xml:space="preserve">reverie </w:t>
      </w:r>
      <w:r>
        <w:rPr>
          <w:spacing w:val="30"/>
        </w:rPr>
        <w:t xml:space="preserve"> </w:t>
      </w:r>
      <w:r>
        <w:t xml:space="preserve">on </w:t>
      </w:r>
      <w:r>
        <w:rPr>
          <w:spacing w:val="33"/>
        </w:rPr>
        <w:t xml:space="preserve"> </w:t>
      </w:r>
      <w:r>
        <w:rPr>
          <w:w w:val="107"/>
        </w:rPr>
        <w:t xml:space="preserve">her </w:t>
      </w:r>
      <w:r>
        <w:t>becomes</w:t>
      </w:r>
      <w:r>
        <w:rPr>
          <w:spacing w:val="40"/>
        </w:rPr>
        <w:t xml:space="preserve"> </w:t>
      </w:r>
      <w:r>
        <w:t>so</w:t>
      </w:r>
      <w:r>
        <w:rPr>
          <w:spacing w:val="30"/>
        </w:rPr>
        <w:t xml:space="preserve"> </w:t>
      </w:r>
      <w:r>
        <w:t xml:space="preserve">intense </w:t>
      </w:r>
      <w:r>
        <w:rPr>
          <w:spacing w:val="4"/>
        </w:rPr>
        <w:t xml:space="preserve"> </w:t>
      </w:r>
      <w:r>
        <w:t>that  it</w:t>
      </w:r>
      <w:r>
        <w:rPr>
          <w:spacing w:val="34"/>
        </w:rPr>
        <w:t xml:space="preserve"> </w:t>
      </w:r>
      <w:r>
        <w:t>seems</w:t>
      </w:r>
      <w:r>
        <w:rPr>
          <w:spacing w:val="31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if</w:t>
      </w:r>
      <w:r>
        <w:rPr>
          <w:spacing w:val="19"/>
        </w:rPr>
        <w:t xml:space="preserve"> </w:t>
      </w:r>
      <w:r>
        <w:t>she</w:t>
      </w:r>
      <w:r>
        <w:rPr>
          <w:spacing w:val="37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actually</w:t>
      </w:r>
      <w:r>
        <w:rPr>
          <w:spacing w:val="39"/>
        </w:rPr>
        <w:t xml:space="preserve"> </w:t>
      </w:r>
      <w:r>
        <w:rPr>
          <w:w w:val="105"/>
        </w:rPr>
        <w:t xml:space="preserve">with </w:t>
      </w:r>
      <w:r>
        <w:rPr>
          <w:spacing w:val="-2"/>
        </w:rPr>
        <w:t>him</w:t>
      </w:r>
      <w:r>
        <w:t>.</w:t>
      </w:r>
      <w:r>
        <w:rPr>
          <w:spacing w:val="29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1"/>
        </w:rPr>
        <w:t xml:space="preserve"> </w:t>
      </w:r>
      <w:r>
        <w:rPr>
          <w:spacing w:val="-2"/>
        </w:rPr>
        <w:t>Rädhä’</w:t>
      </w:r>
      <w:r>
        <w:t>s</w:t>
      </w:r>
      <w:r>
        <w:rPr>
          <w:spacing w:val="-15"/>
        </w:rPr>
        <w:t xml:space="preserve"> </w:t>
      </w:r>
      <w:r>
        <w:rPr>
          <w:spacing w:val="-2"/>
        </w:rPr>
        <w:t>absenc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15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becom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15"/>
        </w:rPr>
        <w:t xml:space="preserve"> </w:t>
      </w:r>
      <w:r>
        <w:rPr>
          <w:spacing w:val="-2"/>
        </w:rPr>
        <w:t>desperat</w:t>
      </w:r>
      <w:r>
        <w:t>e</w:t>
      </w:r>
      <w:r>
        <w:rPr>
          <w:spacing w:val="41"/>
        </w:rPr>
        <w:t xml:space="preserve"> </w:t>
      </w:r>
      <w:r>
        <w:rPr>
          <w:spacing w:val="-2"/>
          <w:w w:val="108"/>
        </w:rPr>
        <w:t xml:space="preserve">that </w:t>
      </w:r>
      <w:r>
        <w:t>His</w:t>
      </w:r>
      <w:r>
        <w:rPr>
          <w:spacing w:val="39"/>
        </w:rPr>
        <w:t xml:space="preserve"> </w:t>
      </w:r>
      <w:r>
        <w:t xml:space="preserve">meditation </w:t>
      </w:r>
      <w:r>
        <w:rPr>
          <w:spacing w:val="32"/>
        </w:rPr>
        <w:t xml:space="preserve"> </w:t>
      </w:r>
      <w:r>
        <w:t xml:space="preserve">has  culminated </w:t>
      </w:r>
      <w:r>
        <w:rPr>
          <w:spacing w:val="34"/>
        </w:rPr>
        <w:t xml:space="preserve"> </w:t>
      </w:r>
      <w:r>
        <w:t xml:space="preserve">in  directly </w:t>
      </w:r>
      <w:r>
        <w:rPr>
          <w:spacing w:val="8"/>
        </w:rPr>
        <w:t xml:space="preserve"> </w:t>
      </w:r>
      <w:r>
        <w:t xml:space="preserve">perceiving </w:t>
      </w:r>
      <w:r>
        <w:rPr>
          <w:spacing w:val="6"/>
        </w:rPr>
        <w:t xml:space="preserve"> </w:t>
      </w:r>
      <w:r>
        <w:rPr>
          <w:w w:val="102"/>
        </w:rPr>
        <w:t xml:space="preserve">Her </w:t>
      </w:r>
      <w:r>
        <w:rPr>
          <w:spacing w:val="-2"/>
        </w:rPr>
        <w:t>befor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4"/>
        </w:rPr>
        <w:t xml:space="preserve"> </w:t>
      </w:r>
      <w:r>
        <w:rPr>
          <w:spacing w:val="-2"/>
        </w:rPr>
        <w:t>eyes</w:t>
      </w:r>
      <w:r>
        <w:t xml:space="preserve">. </w:t>
      </w:r>
      <w:r>
        <w:rPr>
          <w:spacing w:val="-2"/>
        </w:rPr>
        <w:t>Whereve</w:t>
      </w:r>
      <w:r>
        <w:t>r</w:t>
      </w:r>
      <w:r>
        <w:rPr>
          <w:spacing w:val="28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look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see</w:t>
      </w:r>
      <w:r>
        <w:t>s</w:t>
      </w:r>
      <w:r>
        <w:rPr>
          <w:spacing w:val="4"/>
        </w:rPr>
        <w:t xml:space="preserve"> </w:t>
      </w:r>
      <w:r>
        <w:rPr>
          <w:spacing w:val="-2"/>
        </w:rPr>
        <w:t>onl</w:t>
      </w:r>
      <w:r>
        <w:t>y</w:t>
      </w:r>
      <w:r>
        <w:rPr>
          <w:spacing w:val="15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2"/>
          <w:w w:val="101"/>
        </w:rPr>
        <w:t xml:space="preserve">Rädhä. </w:t>
      </w:r>
      <w:r>
        <w:t>She</w:t>
      </w:r>
      <w:r>
        <w:rPr>
          <w:spacing w:val="-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there</w:t>
      </w:r>
      <w:r>
        <w:rPr>
          <w:spacing w:val="27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every</w:t>
      </w:r>
      <w:r>
        <w:rPr>
          <w:spacing w:val="3"/>
        </w:rPr>
        <w:t xml:space="preserve"> </w:t>
      </w:r>
      <w:r>
        <w:t>direction</w:t>
      </w:r>
      <w:r>
        <w:rPr>
          <w:spacing w:val="38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She</w:t>
      </w:r>
      <w:r>
        <w:rPr>
          <w:spacing w:val="-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everywhere.</w:t>
      </w:r>
      <w:r>
        <w:rPr>
          <w:spacing w:val="2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w w:val="108"/>
        </w:rPr>
        <w:t xml:space="preserve">that </w:t>
      </w:r>
      <w:r>
        <w:t>Rädhä</w:t>
      </w:r>
      <w:r>
        <w:rPr>
          <w:spacing w:val="7"/>
        </w:rPr>
        <w:t xml:space="preserve"> </w:t>
      </w:r>
      <w:r>
        <w:t>alone</w:t>
      </w:r>
      <w:r>
        <w:rPr>
          <w:spacing w:val="1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only</w:t>
      </w:r>
      <w:r>
        <w:rPr>
          <w:spacing w:val="13"/>
        </w:rPr>
        <w:t xml:space="preserve"> </w:t>
      </w:r>
      <w:r>
        <w:t>thing</w:t>
      </w:r>
      <w:r>
        <w:rPr>
          <w:spacing w:val="27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sees</w:t>
      </w:r>
      <w:r>
        <w:rPr>
          <w:spacing w:val="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rPr>
          <w:w w:val="103"/>
        </w:rPr>
        <w:t>existence.</w:t>
      </w:r>
    </w:p>
    <w:p w14:paraId="75D400F5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6135B76E" w14:textId="77777777" w:rsidR="00150366" w:rsidRDefault="00150366">
      <w:pPr>
        <w:spacing w:line="200" w:lineRule="exact"/>
      </w:pPr>
    </w:p>
    <w:p w14:paraId="64CADDB0" w14:textId="77777777" w:rsidR="00150366" w:rsidRDefault="00000000">
      <w:pPr>
        <w:spacing w:before="28"/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9</w:t>
      </w:r>
    </w:p>
    <w:p w14:paraId="55A783E6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167BFC07" w14:textId="77777777" w:rsidR="00150366" w:rsidRDefault="00000000">
      <w:pPr>
        <w:spacing w:line="252" w:lineRule="auto"/>
        <w:ind w:left="570" w:right="564"/>
      </w:pPr>
      <w:r>
        <w:rPr>
          <w:i/>
        </w:rPr>
        <w:t>kñamyatäm</w:t>
      </w:r>
      <w:r>
        <w:rPr>
          <w:i/>
          <w:spacing w:val="-9"/>
        </w:rPr>
        <w:t xml:space="preserve"> </w:t>
      </w:r>
      <w:r>
        <w:rPr>
          <w:i/>
        </w:rPr>
        <w:t>aparaà</w:t>
      </w:r>
      <w:r>
        <w:rPr>
          <w:i/>
          <w:spacing w:val="29"/>
        </w:rPr>
        <w:t xml:space="preserve"> </w:t>
      </w:r>
      <w:r>
        <w:rPr>
          <w:i/>
        </w:rPr>
        <w:t>kadäpi</w:t>
      </w:r>
      <w:r>
        <w:rPr>
          <w:i/>
          <w:spacing w:val="-5"/>
        </w:rPr>
        <w:t xml:space="preserve"> </w:t>
      </w:r>
      <w:r>
        <w:rPr>
          <w:i/>
        </w:rPr>
        <w:t>tavedåçaà</w:t>
      </w:r>
      <w:r>
        <w:rPr>
          <w:i/>
          <w:spacing w:val="-8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karomi dehi</w:t>
      </w:r>
      <w:r>
        <w:rPr>
          <w:i/>
          <w:spacing w:val="-14"/>
        </w:rPr>
        <w:t xml:space="preserve"> </w:t>
      </w:r>
      <w:r>
        <w:rPr>
          <w:i/>
        </w:rPr>
        <w:t>sundari</w:t>
      </w:r>
      <w:r>
        <w:rPr>
          <w:i/>
          <w:spacing w:val="-12"/>
        </w:rPr>
        <w:t xml:space="preserve"> </w:t>
      </w:r>
      <w:r>
        <w:rPr>
          <w:i/>
        </w:rPr>
        <w:t>darçanaà</w:t>
      </w:r>
      <w:r>
        <w:rPr>
          <w:i/>
          <w:spacing w:val="15"/>
        </w:rPr>
        <w:t xml:space="preserve"> </w:t>
      </w:r>
      <w:r>
        <w:rPr>
          <w:i/>
        </w:rPr>
        <w:t>mama manmathena</w:t>
      </w:r>
      <w:r>
        <w:rPr>
          <w:i/>
          <w:spacing w:val="-10"/>
        </w:rPr>
        <w:t xml:space="preserve"> </w:t>
      </w:r>
      <w:r>
        <w:rPr>
          <w:i/>
        </w:rPr>
        <w:t>dunomi</w:t>
      </w:r>
    </w:p>
    <w:p w14:paraId="2D805A7B" w14:textId="77777777" w:rsidR="00150366" w:rsidRDefault="00000000">
      <w:pPr>
        <w:ind w:left="2395"/>
      </w:pP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hatädaratayä...</w:t>
      </w:r>
      <w:r>
        <w:rPr>
          <w:i/>
          <w:spacing w:val="-12"/>
        </w:rPr>
        <w:t xml:space="preserve"> </w:t>
      </w:r>
      <w:r>
        <w:rPr>
          <w:w w:val="111"/>
        </w:rPr>
        <w:t>(7)</w:t>
      </w:r>
    </w:p>
    <w:p w14:paraId="301BF488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3B80C2B3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2"/>
        </w:rPr>
        <w:t>“</w:t>
      </w:r>
      <w:r>
        <w:rPr>
          <w:rFonts w:ascii="Book Antiqua" w:eastAsia="Book Antiqua" w:hAnsi="Book Antiqua" w:cs="Book Antiqua"/>
          <w:b/>
          <w:i/>
          <w:w w:val="92"/>
        </w:rPr>
        <w:t>He</w:t>
      </w:r>
      <w:r>
        <w:rPr>
          <w:rFonts w:ascii="Book Antiqua" w:eastAsia="Book Antiqua" w:hAnsi="Book Antiqua" w:cs="Book Antiqua"/>
          <w:b/>
          <w:i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Sundari,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beautiful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one!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Please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forgive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Me.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will </w:t>
      </w:r>
      <w:r>
        <w:rPr>
          <w:rFonts w:ascii="Book Antiqua" w:eastAsia="Book Antiqua" w:hAnsi="Book Antiqua" w:cs="Book Antiqua"/>
          <w:b/>
          <w:spacing w:val="-2"/>
        </w:rPr>
        <w:t>neve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suc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thin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again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Pleas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sho</w:t>
      </w:r>
      <w:r>
        <w:rPr>
          <w:rFonts w:ascii="Book Antiqua" w:eastAsia="Book Antiqua" w:hAnsi="Book Antiqua" w:cs="Book Antiqua"/>
          <w:b/>
          <w:w w:val="90"/>
        </w:rPr>
        <w:t>w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fac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at </w:t>
      </w:r>
      <w:r>
        <w:rPr>
          <w:rFonts w:ascii="Book Antiqua" w:eastAsia="Book Antiqua" w:hAnsi="Book Antiqua" w:cs="Book Antiqua"/>
          <w:b/>
          <w:spacing w:val="-2"/>
          <w:w w:val="94"/>
        </w:rPr>
        <w:t>once</w:t>
      </w:r>
      <w:r>
        <w:rPr>
          <w:rFonts w:ascii="Book Antiqua" w:eastAsia="Book Antiqua" w:hAnsi="Book Antiqua" w:cs="Book Antiqua"/>
          <w:b/>
          <w:w w:val="94"/>
        </w:rPr>
        <w:t>.</w:t>
      </w:r>
      <w:r>
        <w:rPr>
          <w:rFonts w:ascii="Book Antiqua" w:eastAsia="Book Antiqua" w:hAnsi="Book Antiqua" w:cs="Book Antiqua"/>
          <w:b/>
          <w:spacing w:val="8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am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tormented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love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for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You.”</w:t>
      </w:r>
    </w:p>
    <w:p w14:paraId="55BA16D5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5F0ABFFF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A747294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205C628C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6"/>
        </w:rPr>
        <w:t>Her</w:t>
      </w:r>
      <w:r>
        <w:t xml:space="preserve">e </w:t>
      </w:r>
      <w:r>
        <w:rPr>
          <w:spacing w:val="-6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poe</w:t>
      </w:r>
      <w:r>
        <w:t>t</w:t>
      </w:r>
      <w:r>
        <w:rPr>
          <w:spacing w:val="9"/>
        </w:rPr>
        <w:t xml:space="preserve"> </w:t>
      </w:r>
      <w:r>
        <w:rPr>
          <w:spacing w:val="-6"/>
        </w:rPr>
        <w:t>reveal</w:t>
      </w:r>
      <w:r>
        <w:t>s</w:t>
      </w:r>
      <w:r>
        <w:rPr>
          <w:spacing w:val="-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heigh</w:t>
      </w:r>
      <w:r>
        <w:t>t</w:t>
      </w:r>
      <w:r>
        <w:rPr>
          <w:spacing w:val="17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13"/>
        </w:rPr>
        <w:t xml:space="preserve"> </w:t>
      </w:r>
      <w:r>
        <w:rPr>
          <w:spacing w:val="-5"/>
          <w:w w:val="81"/>
        </w:rPr>
        <w:t>Çr</w:t>
      </w:r>
      <w:r>
        <w:rPr>
          <w:w w:val="81"/>
        </w:rPr>
        <w:t>é</w:t>
      </w:r>
      <w:r>
        <w:rPr>
          <w:spacing w:val="-9"/>
          <w:w w:val="81"/>
        </w:rPr>
        <w:t xml:space="preserve"> </w:t>
      </w:r>
      <w:r>
        <w:rPr>
          <w:spacing w:val="-5"/>
          <w:w w:val="81"/>
        </w:rPr>
        <w:t>Kåñëa’</w:t>
      </w:r>
      <w:r>
        <w:rPr>
          <w:w w:val="81"/>
        </w:rPr>
        <w:t xml:space="preserve">s </w:t>
      </w:r>
      <w:r>
        <w:rPr>
          <w:spacing w:val="20"/>
          <w:w w:val="81"/>
        </w:rPr>
        <w:t xml:space="preserve"> </w:t>
      </w:r>
      <w:r>
        <w:rPr>
          <w:spacing w:val="-6"/>
          <w:w w:val="104"/>
        </w:rPr>
        <w:t xml:space="preserve">despondency.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vision</w:t>
      </w:r>
      <w:r>
        <w:rPr>
          <w:spacing w:val="1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Rädhä</w:t>
      </w:r>
      <w:r>
        <w:rPr>
          <w:spacing w:val="7"/>
        </w:rPr>
        <w:t xml:space="preserve"> </w:t>
      </w:r>
      <w:r>
        <w:t>manifests</w:t>
      </w:r>
      <w:r>
        <w:rPr>
          <w:spacing w:val="17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t>heart,</w:t>
      </w:r>
      <w:r>
        <w:rPr>
          <w:spacing w:val="29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takes</w:t>
      </w:r>
      <w:r>
        <w:rPr>
          <w:spacing w:val="14"/>
        </w:rPr>
        <w:t xml:space="preserve"> </w:t>
      </w:r>
      <w:r>
        <w:rPr>
          <w:w w:val="102"/>
        </w:rPr>
        <w:t xml:space="preserve">Her </w:t>
      </w:r>
      <w:r>
        <w:rPr>
          <w:spacing w:val="-4"/>
        </w:rPr>
        <w:t>a</w:t>
      </w:r>
      <w:r>
        <w:t>s</w:t>
      </w:r>
      <w:r>
        <w:rPr>
          <w:spacing w:val="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suprem</w:t>
      </w:r>
      <w:r>
        <w:t>e</w:t>
      </w:r>
      <w:r>
        <w:rPr>
          <w:spacing w:val="39"/>
        </w:rPr>
        <w:t xml:space="preserve"> </w:t>
      </w:r>
      <w:r>
        <w:rPr>
          <w:spacing w:val="-4"/>
        </w:rPr>
        <w:t>objec</w:t>
      </w:r>
      <w:r>
        <w:t>t</w:t>
      </w:r>
      <w:r>
        <w:rPr>
          <w:spacing w:val="20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adoratio</w:t>
      </w:r>
      <w:r>
        <w:t>n</w:t>
      </w:r>
      <w:r>
        <w:rPr>
          <w:spacing w:val="43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4"/>
        </w:rPr>
        <w:t>says</w:t>
      </w:r>
      <w:r>
        <w:t>,</w:t>
      </w:r>
      <w:r>
        <w:rPr>
          <w:spacing w:val="1"/>
        </w:rPr>
        <w:t xml:space="preserve"> </w:t>
      </w:r>
      <w:r>
        <w:rPr>
          <w:spacing w:val="-4"/>
        </w:rPr>
        <w:t>“</w:t>
      </w:r>
      <w:r>
        <w:t>O</w:t>
      </w:r>
      <w:r>
        <w:rPr>
          <w:spacing w:val="5"/>
        </w:rPr>
        <w:t xml:space="preserve"> </w:t>
      </w:r>
      <w:r>
        <w:rPr>
          <w:spacing w:val="-4"/>
        </w:rPr>
        <w:t>Rädhä</w:t>
      </w:r>
      <w:r>
        <w:t>,</w:t>
      </w:r>
      <w:r>
        <w:rPr>
          <w:spacing w:val="11"/>
        </w:rPr>
        <w:t xml:space="preserve"> </w:t>
      </w:r>
      <w:r>
        <w:rPr>
          <w:spacing w:val="-4"/>
          <w:w w:val="101"/>
        </w:rPr>
        <w:t xml:space="preserve">please </w:t>
      </w:r>
      <w:r>
        <w:t>forgive</w:t>
      </w:r>
      <w:r>
        <w:rPr>
          <w:spacing w:val="8"/>
        </w:rPr>
        <w:t xml:space="preserve"> </w:t>
      </w:r>
      <w:r>
        <w:t>My knavery.</w:t>
      </w:r>
      <w:r>
        <w:rPr>
          <w:spacing w:val="28"/>
        </w:rPr>
        <w:t xml:space="preserve"> </w:t>
      </w:r>
      <w:r>
        <w:t>Kindly</w:t>
      </w:r>
      <w:r>
        <w:rPr>
          <w:spacing w:val="14"/>
        </w:rPr>
        <w:t xml:space="preserve"> </w:t>
      </w:r>
      <w:r>
        <w:t>forget</w:t>
      </w:r>
      <w:r>
        <w:rPr>
          <w:spacing w:val="19"/>
        </w:rPr>
        <w:t xml:space="preserve"> </w:t>
      </w:r>
      <w:r>
        <w:t>whatever</w:t>
      </w:r>
      <w:r>
        <w:rPr>
          <w:spacing w:val="36"/>
        </w:rPr>
        <w:t xml:space="preserve"> </w:t>
      </w:r>
      <w:r>
        <w:t>has</w:t>
      </w:r>
      <w:r>
        <w:rPr>
          <w:spacing w:val="25"/>
        </w:rPr>
        <w:t xml:space="preserve"> </w:t>
      </w:r>
      <w:r>
        <w:rPr>
          <w:w w:val="105"/>
        </w:rPr>
        <w:t xml:space="preserve">transpired. </w:t>
      </w:r>
      <w:r>
        <w:t>Hereafter,</w:t>
      </w:r>
      <w:r>
        <w:rPr>
          <w:spacing w:val="42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never</w:t>
      </w:r>
      <w:r>
        <w:rPr>
          <w:spacing w:val="39"/>
        </w:rPr>
        <w:t xml:space="preserve"> </w:t>
      </w:r>
      <w:r>
        <w:t>commit  such</w:t>
      </w:r>
      <w:r>
        <w:rPr>
          <w:spacing w:val="48"/>
        </w:rPr>
        <w:t xml:space="preserve"> </w:t>
      </w:r>
      <w:r>
        <w:t xml:space="preserve">treachery </w:t>
      </w:r>
      <w:r>
        <w:rPr>
          <w:spacing w:val="5"/>
        </w:rPr>
        <w:t xml:space="preserve"> </w:t>
      </w:r>
      <w:r>
        <w:t>again.</w:t>
      </w:r>
      <w:r>
        <w:rPr>
          <w:spacing w:val="35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 xml:space="preserve">beg </w:t>
      </w:r>
      <w:r>
        <w:rPr>
          <w:spacing w:val="-4"/>
        </w:rPr>
        <w:t>Yo</w:t>
      </w:r>
      <w:r>
        <w:t>u</w:t>
      </w:r>
      <w:r>
        <w:rPr>
          <w:spacing w:val="-7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1"/>
        </w:rPr>
        <w:t xml:space="preserve"> </w:t>
      </w:r>
      <w:r>
        <w:rPr>
          <w:spacing w:val="-4"/>
        </w:rPr>
        <w:t>com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befor</w:t>
      </w:r>
      <w:r>
        <w:t>e</w:t>
      </w:r>
      <w:r>
        <w:rPr>
          <w:spacing w:val="15"/>
        </w:rPr>
        <w:t xml:space="preserve"> </w:t>
      </w:r>
      <w:r>
        <w:rPr>
          <w:spacing w:val="-4"/>
        </w:rPr>
        <w:t>Me</w:t>
      </w:r>
      <w:r>
        <w:t>.</w:t>
      </w:r>
      <w:r>
        <w:rPr>
          <w:spacing w:val="4"/>
        </w:rPr>
        <w:t xml:space="preserve"> </w:t>
      </w:r>
      <w:r>
        <w:t>I</w:t>
      </w:r>
      <w:r>
        <w:rPr>
          <w:spacing w:val="10"/>
        </w:rPr>
        <w:t xml:space="preserve"> </w:t>
      </w:r>
      <w:r>
        <w:rPr>
          <w:spacing w:val="-4"/>
        </w:rPr>
        <w:t>a</w:t>
      </w:r>
      <w:r>
        <w:t>m</w:t>
      </w:r>
      <w:r>
        <w:rPr>
          <w:spacing w:val="17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2"/>
        </w:rPr>
        <w:t xml:space="preserve"> </w:t>
      </w:r>
      <w:r>
        <w:rPr>
          <w:spacing w:val="-4"/>
        </w:rPr>
        <w:t>dearmos</w:t>
      </w:r>
      <w:r>
        <w:t>t</w:t>
      </w:r>
      <w:r>
        <w:rPr>
          <w:spacing w:val="39"/>
        </w:rPr>
        <w:t xml:space="preserve"> </w:t>
      </w:r>
      <w:r>
        <w:rPr>
          <w:spacing w:val="-4"/>
        </w:rPr>
        <w:t>beloved</w:t>
      </w:r>
      <w:r>
        <w:t>.</w:t>
      </w:r>
      <w:r>
        <w:rPr>
          <w:spacing w:val="17"/>
        </w:rPr>
        <w:t xml:space="preserve"> </w:t>
      </w:r>
      <w:r>
        <w:rPr>
          <w:spacing w:val="-4"/>
        </w:rPr>
        <w:t>D</w:t>
      </w:r>
      <w:r>
        <w:t>o</w:t>
      </w:r>
      <w:r>
        <w:rPr>
          <w:spacing w:val="10"/>
        </w:rPr>
        <w:t xml:space="preserve"> </w:t>
      </w:r>
      <w:r>
        <w:rPr>
          <w:spacing w:val="-4"/>
          <w:w w:val="108"/>
        </w:rPr>
        <w:t xml:space="preserve">not </w:t>
      </w:r>
      <w:r>
        <w:t>deny</w:t>
      </w:r>
      <w:r>
        <w:rPr>
          <w:spacing w:val="38"/>
        </w:rPr>
        <w:t xml:space="preserve"> </w:t>
      </w:r>
      <w:r>
        <w:t>My</w:t>
      </w:r>
      <w:r>
        <w:rPr>
          <w:spacing w:val="12"/>
        </w:rPr>
        <w:t xml:space="preserve"> </w:t>
      </w:r>
      <w:r>
        <w:t>eager</w:t>
      </w:r>
      <w:r>
        <w:rPr>
          <w:spacing w:val="26"/>
        </w:rPr>
        <w:t xml:space="preserve"> </w:t>
      </w:r>
      <w:r>
        <w:t>eyes</w:t>
      </w:r>
      <w:r>
        <w:rPr>
          <w:spacing w:val="22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sight</w:t>
      </w:r>
      <w:r>
        <w:rPr>
          <w:spacing w:val="38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You.</w:t>
      </w:r>
      <w:r>
        <w:rPr>
          <w:spacing w:val="10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Your</w:t>
      </w:r>
      <w:r>
        <w:rPr>
          <w:spacing w:val="18"/>
        </w:rPr>
        <w:t xml:space="preserve"> </w:t>
      </w:r>
      <w:r>
        <w:t>absence</w:t>
      </w:r>
      <w:r>
        <w:rPr>
          <w:spacing w:val="39"/>
        </w:rPr>
        <w:t xml:space="preserve"> </w:t>
      </w:r>
      <w:r>
        <w:rPr>
          <w:w w:val="107"/>
        </w:rPr>
        <w:t xml:space="preserve">the </w:t>
      </w:r>
      <w:r>
        <w:t>heat</w:t>
      </w:r>
      <w:r>
        <w:rPr>
          <w:spacing w:val="1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amorous</w:t>
      </w:r>
      <w:r>
        <w:rPr>
          <w:spacing w:val="30"/>
        </w:rPr>
        <w:t xml:space="preserve"> </w:t>
      </w:r>
      <w:r>
        <w:t>desire</w:t>
      </w:r>
      <w:r>
        <w:rPr>
          <w:spacing w:val="16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burning</w:t>
      </w:r>
      <w:r>
        <w:rPr>
          <w:spacing w:val="39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alive.”</w:t>
      </w:r>
    </w:p>
    <w:p w14:paraId="133D52FA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32A50A8D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2"/>
        </w:rPr>
        <w:t>I</w:t>
      </w:r>
      <w:r>
        <w:t>n</w:t>
      </w:r>
      <w:r>
        <w:rPr>
          <w:spacing w:val="27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34"/>
        </w:rPr>
        <w:t xml:space="preserve"> </w:t>
      </w:r>
      <w:r>
        <w:rPr>
          <w:spacing w:val="-2"/>
        </w:rPr>
        <w:t>son</w:t>
      </w:r>
      <w:r>
        <w:t>g</w:t>
      </w:r>
      <w:r>
        <w:rPr>
          <w:spacing w:val="25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30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describe</w:t>
      </w:r>
      <w:r>
        <w:t>d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17"/>
        </w:rPr>
        <w:t xml:space="preserve"> </w:t>
      </w:r>
      <w:r>
        <w:rPr>
          <w:i/>
          <w:spacing w:val="-2"/>
        </w:rPr>
        <w:t>anuküla-näyaka</w:t>
      </w:r>
      <w:r>
        <w:rPr>
          <w:i/>
        </w:rPr>
        <w:t>,</w:t>
      </w:r>
      <w:r>
        <w:rPr>
          <w:i/>
          <w:spacing w:val="14"/>
        </w:rPr>
        <w:t xml:space="preserve"> </w:t>
      </w:r>
      <w:r>
        <w:t xml:space="preserve">a </w:t>
      </w:r>
      <w:r>
        <w:rPr>
          <w:spacing w:val="-4"/>
        </w:rPr>
        <w:t>love</w:t>
      </w:r>
      <w:r>
        <w:t>r</w:t>
      </w:r>
      <w:r>
        <w:rPr>
          <w:spacing w:val="15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25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1"/>
        </w:rPr>
        <w:t xml:space="preserve"> </w:t>
      </w:r>
      <w:r>
        <w:rPr>
          <w:spacing w:val="-4"/>
        </w:rPr>
        <w:t>grave</w:t>
      </w:r>
      <w:r>
        <w:t>,</w:t>
      </w:r>
      <w:r>
        <w:rPr>
          <w:spacing w:val="11"/>
        </w:rPr>
        <w:t xml:space="preserve"> </w:t>
      </w:r>
      <w:r>
        <w:rPr>
          <w:spacing w:val="-4"/>
        </w:rPr>
        <w:t>humble</w:t>
      </w:r>
      <w:r>
        <w:t>,</w:t>
      </w:r>
      <w:r>
        <w:rPr>
          <w:spacing w:val="43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fixe</w:t>
      </w:r>
      <w:r>
        <w:t>d</w:t>
      </w:r>
      <w:r>
        <w:rPr>
          <w:spacing w:val="15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2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resolv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2"/>
        </w:rPr>
        <w:t xml:space="preserve"> </w:t>
      </w:r>
      <w:r>
        <w:rPr>
          <w:spacing w:val="-4"/>
          <w:w w:val="101"/>
        </w:rPr>
        <w:t xml:space="preserve">please </w:t>
      </w:r>
      <w:r>
        <w:t>his</w:t>
      </w:r>
      <w:r>
        <w:rPr>
          <w:spacing w:val="24"/>
        </w:rPr>
        <w:t xml:space="preserve"> </w:t>
      </w:r>
      <w:r>
        <w:t>sweetheart.  The</w:t>
      </w:r>
      <w:r>
        <w:rPr>
          <w:spacing w:val="24"/>
        </w:rPr>
        <w:t xml:space="preserve"> </w:t>
      </w:r>
      <w:r>
        <w:t xml:space="preserve">prominent </w:t>
      </w:r>
      <w:r>
        <w:rPr>
          <w:spacing w:val="13"/>
        </w:rPr>
        <w:t xml:space="preserve"> </w:t>
      </w:r>
      <w:r>
        <w:rPr>
          <w:i/>
        </w:rPr>
        <w:t xml:space="preserve">rasa </w:t>
      </w:r>
      <w:r>
        <w:t>is</w:t>
      </w:r>
      <w:r>
        <w:rPr>
          <w:spacing w:val="14"/>
        </w:rPr>
        <w:t xml:space="preserve"> </w:t>
      </w:r>
      <w:r>
        <w:rPr>
          <w:i/>
        </w:rPr>
        <w:t xml:space="preserve">vipralambha-çåìgära </w:t>
      </w:r>
      <w:r>
        <w:t>arising</w:t>
      </w:r>
      <w:r>
        <w:rPr>
          <w:spacing w:val="13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mutual</w:t>
      </w:r>
      <w:r>
        <w:rPr>
          <w:spacing w:val="35"/>
        </w:rPr>
        <w:t xml:space="preserve"> </w:t>
      </w:r>
      <w:r>
        <w:rPr>
          <w:i/>
        </w:rPr>
        <w:t>anuräga</w:t>
      </w:r>
      <w:r>
        <w:t>.</w:t>
      </w:r>
    </w:p>
    <w:p w14:paraId="009292E0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12195213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10</w:t>
      </w:r>
    </w:p>
    <w:p w14:paraId="706E6D4E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57643CD6" w14:textId="77777777" w:rsidR="00150366" w:rsidRDefault="00000000">
      <w:pPr>
        <w:spacing w:line="252" w:lineRule="auto"/>
        <w:ind w:left="660" w:right="683"/>
      </w:pPr>
      <w:r>
        <w:rPr>
          <w:i/>
        </w:rPr>
        <w:t xml:space="preserve">varëitaà </w:t>
      </w:r>
      <w:r>
        <w:rPr>
          <w:i/>
          <w:spacing w:val="3"/>
        </w:rPr>
        <w:t xml:space="preserve"> </w:t>
      </w:r>
      <w:r>
        <w:rPr>
          <w:i/>
          <w:w w:val="98"/>
        </w:rPr>
        <w:t>jayadeva-kena</w:t>
      </w:r>
      <w:r>
        <w:rPr>
          <w:i/>
          <w:spacing w:val="1"/>
          <w:w w:val="98"/>
        </w:rPr>
        <w:t xml:space="preserve"> </w:t>
      </w:r>
      <w:r>
        <w:rPr>
          <w:i/>
        </w:rPr>
        <w:t>harer</w:t>
      </w:r>
      <w:r>
        <w:rPr>
          <w:i/>
          <w:spacing w:val="-13"/>
        </w:rPr>
        <w:t xml:space="preserve"> </w:t>
      </w:r>
      <w:r>
        <w:rPr>
          <w:i/>
        </w:rPr>
        <w:t>idaà</w:t>
      </w:r>
      <w:r>
        <w:rPr>
          <w:i/>
          <w:spacing w:val="39"/>
        </w:rPr>
        <w:t xml:space="preserve"> </w:t>
      </w:r>
      <w:r>
        <w:rPr>
          <w:i/>
        </w:rPr>
        <w:t xml:space="preserve">pravaëena </w:t>
      </w:r>
      <w:r>
        <w:rPr>
          <w:i/>
          <w:w w:val="98"/>
        </w:rPr>
        <w:t>kindubilva-samudra-sambhava-rohiëé-ramaëena</w:t>
      </w:r>
    </w:p>
    <w:p w14:paraId="3B7ECAC3" w14:textId="77777777" w:rsidR="00150366" w:rsidRDefault="00000000">
      <w:pPr>
        <w:ind w:left="2280"/>
      </w:pP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hatädaratayä...</w:t>
      </w:r>
      <w:r>
        <w:rPr>
          <w:i/>
          <w:spacing w:val="-12"/>
        </w:rPr>
        <w:t xml:space="preserve"> </w:t>
      </w:r>
      <w:r>
        <w:rPr>
          <w:w w:val="111"/>
        </w:rPr>
        <w:t>(8)</w:t>
      </w:r>
    </w:p>
    <w:p w14:paraId="0A357FB2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417095DF" w14:textId="77777777" w:rsidR="00150366" w:rsidRDefault="00000000">
      <w:pPr>
        <w:ind w:left="120" w:right="88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4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wh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appeare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lik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moo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fro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ocea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the </w:t>
      </w:r>
      <w:r>
        <w:rPr>
          <w:rFonts w:ascii="Book Antiqua" w:eastAsia="Book Antiqua" w:hAnsi="Book Antiqua" w:cs="Book Antiqua"/>
          <w:b/>
          <w:spacing w:val="-3"/>
          <w:w w:val="88"/>
        </w:rPr>
        <w:t>villag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2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Kindubilv</w:t>
      </w:r>
      <w:r>
        <w:rPr>
          <w:rFonts w:ascii="Book Antiqua" w:eastAsia="Book Antiqua" w:hAnsi="Book Antiqua" w:cs="Book Antiqua"/>
          <w:b/>
          <w:w w:val="88"/>
        </w:rPr>
        <w:t>a</w:t>
      </w:r>
      <w:r>
        <w:rPr>
          <w:rFonts w:ascii="Book Antiqua" w:eastAsia="Book Antiqua" w:hAnsi="Book Antiqua" w:cs="Book Antiqua"/>
          <w:b/>
          <w:spacing w:val="3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collecte</w:t>
      </w:r>
      <w:r>
        <w:rPr>
          <w:rFonts w:ascii="Book Antiqua" w:eastAsia="Book Antiqua" w:hAnsi="Book Antiqua" w:cs="Book Antiqua"/>
          <w:b/>
          <w:w w:val="91"/>
        </w:rPr>
        <w:t xml:space="preserve">d  </w:t>
      </w:r>
      <w:r>
        <w:rPr>
          <w:rFonts w:ascii="Book Antiqua" w:eastAsia="Book Antiqua" w:hAnsi="Book Antiqua" w:cs="Book Antiqua"/>
          <w:b/>
          <w:spacing w:val="-4"/>
          <w:w w:val="91"/>
        </w:rPr>
        <w:t>Hari’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lament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very </w:t>
      </w:r>
      <w:r>
        <w:rPr>
          <w:rFonts w:ascii="Book Antiqua" w:eastAsia="Book Antiqua" w:hAnsi="Book Antiqua" w:cs="Book Antiqua"/>
          <w:b/>
          <w:w w:val="90"/>
        </w:rPr>
        <w:t>Jayadeva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humbly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delivering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this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song.</w:t>
      </w:r>
    </w:p>
    <w:p w14:paraId="17326D6C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049C80CF" w14:textId="77777777" w:rsidR="00150366" w:rsidRDefault="00150366">
      <w:pPr>
        <w:spacing w:line="200" w:lineRule="exact"/>
      </w:pPr>
    </w:p>
    <w:p w14:paraId="03063E00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1852D57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0D2923F3" w14:textId="77777777" w:rsidR="00150366" w:rsidRDefault="00000000">
      <w:pPr>
        <w:spacing w:line="249" w:lineRule="auto"/>
        <w:ind w:left="120" w:right="85" w:firstLine="360"/>
        <w:jc w:val="both"/>
      </w:pP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6"/>
          <w:w w:val="77"/>
        </w:rPr>
        <w:t xml:space="preserve"> </w:t>
      </w:r>
      <w:r>
        <w:rPr>
          <w:spacing w:val="-2"/>
        </w:rPr>
        <w:t>Jayadeva</w:t>
      </w:r>
      <w:r>
        <w:t>,</w:t>
      </w:r>
      <w:r>
        <w:rPr>
          <w:spacing w:val="-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4"/>
        </w:rPr>
        <w:t xml:space="preserve"> </w:t>
      </w:r>
      <w:r>
        <w:rPr>
          <w:spacing w:val="-2"/>
        </w:rPr>
        <w:t>utte</w:t>
      </w:r>
      <w:r>
        <w:t>r</w:t>
      </w:r>
      <w:r>
        <w:rPr>
          <w:spacing w:val="46"/>
        </w:rPr>
        <w:t xml:space="preserve"> </w:t>
      </w:r>
      <w:r>
        <w:rPr>
          <w:spacing w:val="-2"/>
        </w:rPr>
        <w:t>humility</w:t>
      </w:r>
      <w:r>
        <w:t>,</w:t>
      </w:r>
      <w:r>
        <w:rPr>
          <w:spacing w:val="42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describe</w:t>
      </w:r>
      <w:r>
        <w:t>d</w:t>
      </w:r>
      <w:r>
        <w:rPr>
          <w:spacing w:val="36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6"/>
          <w:w w:val="77"/>
        </w:rPr>
        <w:t xml:space="preserve"> </w:t>
      </w:r>
      <w:r>
        <w:rPr>
          <w:spacing w:val="-2"/>
          <w:w w:val="91"/>
        </w:rPr>
        <w:t xml:space="preserve">Kåñëa’s </w:t>
      </w:r>
      <w:r>
        <w:t>grief</w:t>
      </w:r>
      <w:r>
        <w:rPr>
          <w:spacing w:val="2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 xml:space="preserve">separation </w:t>
      </w:r>
      <w:r>
        <w:rPr>
          <w:spacing w:val="11"/>
        </w:rPr>
        <w:t xml:space="preserve"> </w:t>
      </w:r>
      <w:r>
        <w:t>from</w:t>
      </w:r>
      <w:r>
        <w:rPr>
          <w:spacing w:val="36"/>
        </w:rPr>
        <w:t xml:space="preserve"> </w:t>
      </w:r>
      <w:r>
        <w:rPr>
          <w:w w:val="78"/>
        </w:rPr>
        <w:t xml:space="preserve">Çré  </w:t>
      </w:r>
      <w:r>
        <w:t>Rädhä.</w:t>
      </w:r>
      <w:r>
        <w:rPr>
          <w:spacing w:val="34"/>
        </w:rPr>
        <w:t xml:space="preserve"> </w:t>
      </w:r>
      <w:r>
        <w:t>Just</w:t>
      </w:r>
      <w:r>
        <w:rPr>
          <w:spacing w:val="34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 xml:space="preserve">moon </w:t>
      </w:r>
      <w:r>
        <w:rPr>
          <w:spacing w:val="1"/>
        </w:rPr>
        <w:t xml:space="preserve"> </w:t>
      </w:r>
      <w:r>
        <w:rPr>
          <w:w w:val="102"/>
        </w:rPr>
        <w:t xml:space="preserve">rises </w:t>
      </w:r>
      <w:r>
        <w:rPr>
          <w:spacing w:val="-2"/>
        </w:rPr>
        <w:t>fro</w:t>
      </w:r>
      <w:r>
        <w:t>m</w:t>
      </w:r>
      <w:r>
        <w:rPr>
          <w:spacing w:val="1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ocean</w:t>
      </w:r>
      <w:r>
        <w:t>,</w:t>
      </w:r>
      <w:r>
        <w:rPr>
          <w:spacing w:val="1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poe</w:t>
      </w:r>
      <w:r>
        <w:t>t</w:t>
      </w:r>
      <w:r>
        <w:rPr>
          <w:spacing w:val="21"/>
        </w:rPr>
        <w:t xml:space="preserve"> </w:t>
      </w:r>
      <w:r>
        <w:rPr>
          <w:spacing w:val="-2"/>
        </w:rPr>
        <w:t>Jayadev</w:t>
      </w:r>
      <w:r>
        <w:t>a</w:t>
      </w:r>
      <w:r>
        <w:rPr>
          <w:spacing w:val="-11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appeare</w:t>
      </w:r>
      <w:r>
        <w:t>d</w:t>
      </w:r>
      <w:r>
        <w:rPr>
          <w:spacing w:val="3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 xml:space="preserve">village </w:t>
      </w:r>
      <w:r>
        <w:t>of</w:t>
      </w:r>
      <w:r>
        <w:rPr>
          <w:spacing w:val="22"/>
        </w:rPr>
        <w:t xml:space="preserve"> </w:t>
      </w:r>
      <w:r>
        <w:t>Kindubilva.</w:t>
      </w:r>
      <w:r>
        <w:rPr>
          <w:spacing w:val="46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rPr>
          <w:w w:val="78"/>
        </w:rPr>
        <w:t>Çré</w:t>
      </w:r>
      <w:r>
        <w:rPr>
          <w:spacing w:val="38"/>
          <w:w w:val="78"/>
        </w:rPr>
        <w:t xml:space="preserve"> </w:t>
      </w:r>
      <w:r>
        <w:t>Jayadeva’s</w:t>
      </w:r>
      <w:r>
        <w:rPr>
          <w:spacing w:val="-17"/>
        </w:rPr>
        <w:t xml:space="preserve"> </w:t>
      </w:r>
      <w:r>
        <w:t>names</w:t>
      </w:r>
      <w:r>
        <w:rPr>
          <w:spacing w:val="42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rPr>
          <w:w w:val="94"/>
        </w:rPr>
        <w:t xml:space="preserve">Péyüñavarñä, </w:t>
      </w:r>
      <w:r>
        <w:t>a</w:t>
      </w:r>
      <w:r>
        <w:rPr>
          <w:spacing w:val="33"/>
        </w:rPr>
        <w:t xml:space="preserve"> </w:t>
      </w:r>
      <w:r>
        <w:t>name  of</w:t>
      </w:r>
      <w:r>
        <w:rPr>
          <w:spacing w:val="28"/>
        </w:rPr>
        <w:t xml:space="preserve"> </w:t>
      </w:r>
      <w:r>
        <w:t xml:space="preserve">the  moon </w:t>
      </w:r>
      <w:r>
        <w:rPr>
          <w:spacing w:val="6"/>
        </w:rPr>
        <w:t xml:space="preserve"> </w:t>
      </w:r>
      <w:r>
        <w:t xml:space="preserve">meaning </w:t>
      </w:r>
      <w:r>
        <w:rPr>
          <w:spacing w:val="4"/>
        </w:rPr>
        <w:t xml:space="preserve"> </w:t>
      </w:r>
      <w:r>
        <w:t>‘shower</w:t>
      </w:r>
      <w:r>
        <w:rPr>
          <w:spacing w:val="2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nectar.’</w:t>
      </w:r>
      <w:r>
        <w:rPr>
          <w:spacing w:val="27"/>
        </w:rPr>
        <w:t xml:space="preserve"> </w:t>
      </w:r>
      <w:r>
        <w:rPr>
          <w:w w:val="104"/>
        </w:rPr>
        <w:t xml:space="preserve">Another </w:t>
      </w:r>
      <w:r>
        <w:rPr>
          <w:spacing w:val="-2"/>
        </w:rPr>
        <w:t>nam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moo</w:t>
      </w:r>
      <w:r>
        <w:t>n</w:t>
      </w:r>
      <w:r>
        <w:rPr>
          <w:spacing w:val="28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Rohiëé-ramaëa</w:t>
      </w:r>
      <w:r>
        <w:t>,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love</w:t>
      </w:r>
      <w:r>
        <w:t>r</w:t>
      </w:r>
      <w:r>
        <w:rPr>
          <w:spacing w:val="9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 xml:space="preserve">Rohiëé </w:t>
      </w:r>
      <w:r>
        <w:t xml:space="preserve">constellation. </w:t>
      </w:r>
      <w:r>
        <w:rPr>
          <w:spacing w:val="28"/>
        </w:rPr>
        <w:t xml:space="preserve"> </w:t>
      </w:r>
      <w:r>
        <w:t>Just</w:t>
      </w:r>
      <w:r>
        <w:rPr>
          <w:spacing w:val="42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everyone  is</w:t>
      </w:r>
      <w:r>
        <w:rPr>
          <w:spacing w:val="35"/>
        </w:rPr>
        <w:t xml:space="preserve"> </w:t>
      </w:r>
      <w:r>
        <w:t xml:space="preserve">delighted </w:t>
      </w:r>
      <w:r>
        <w:rPr>
          <w:spacing w:val="15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rPr>
          <w:w w:val="105"/>
        </w:rPr>
        <w:t xml:space="preserve">moon, </w:t>
      </w:r>
      <w:r>
        <w:rPr>
          <w:spacing w:val="-2"/>
        </w:rPr>
        <w:t>similarly</w:t>
      </w:r>
      <w:r>
        <w:t>,</w:t>
      </w:r>
      <w:r>
        <w:rPr>
          <w:spacing w:val="13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lyrica</w:t>
      </w:r>
      <w:r>
        <w:t>l</w:t>
      </w:r>
      <w:r>
        <w:rPr>
          <w:spacing w:val="5"/>
        </w:rPr>
        <w:t xml:space="preserve"> </w:t>
      </w:r>
      <w:r>
        <w:rPr>
          <w:spacing w:val="-2"/>
        </w:rPr>
        <w:t>son</w:t>
      </w:r>
      <w:r>
        <w:t>g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boun</w:t>
      </w:r>
      <w:r>
        <w:t>d</w:t>
      </w:r>
      <w:r>
        <w:rPr>
          <w:spacing w:val="40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thril</w:t>
      </w:r>
      <w:r>
        <w:t>l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whol</w:t>
      </w:r>
      <w:r>
        <w:t>e</w:t>
      </w:r>
      <w:r>
        <w:rPr>
          <w:spacing w:val="20"/>
        </w:rPr>
        <w:t xml:space="preserve"> </w:t>
      </w:r>
      <w:r>
        <w:rPr>
          <w:spacing w:val="-2"/>
          <w:w w:val="103"/>
        </w:rPr>
        <w:t>world.</w:t>
      </w:r>
    </w:p>
    <w:p w14:paraId="7E54D460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1764626F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11</w:t>
      </w:r>
    </w:p>
    <w:p w14:paraId="01210409" w14:textId="77777777" w:rsidR="00150366" w:rsidRDefault="00150366">
      <w:pPr>
        <w:spacing w:before="10" w:line="100" w:lineRule="exact"/>
        <w:rPr>
          <w:sz w:val="11"/>
          <w:szCs w:val="11"/>
        </w:rPr>
      </w:pPr>
    </w:p>
    <w:p w14:paraId="6AA47A39" w14:textId="77777777" w:rsidR="00150366" w:rsidRDefault="00000000">
      <w:pPr>
        <w:spacing w:line="249" w:lineRule="auto"/>
        <w:ind w:left="480" w:right="942" w:hanging="180"/>
      </w:pPr>
      <w:r>
        <w:rPr>
          <w:i/>
          <w:w w:val="95"/>
        </w:rPr>
        <w:t>hådi</w:t>
      </w:r>
      <w:r>
        <w:rPr>
          <w:i/>
          <w:spacing w:val="-8"/>
          <w:w w:val="95"/>
        </w:rPr>
        <w:t xml:space="preserve"> </w:t>
      </w:r>
      <w:r>
        <w:rPr>
          <w:i/>
          <w:w w:val="95"/>
        </w:rPr>
        <w:t>visa-latä-häro</w:t>
      </w:r>
      <w:r>
        <w:rPr>
          <w:i/>
          <w:spacing w:val="37"/>
          <w:w w:val="95"/>
        </w:rPr>
        <w:t xml:space="preserve"> </w:t>
      </w:r>
      <w:r>
        <w:rPr>
          <w:i/>
        </w:rPr>
        <w:t>näyaà</w:t>
      </w:r>
      <w:r>
        <w:rPr>
          <w:i/>
          <w:spacing w:val="44"/>
        </w:rPr>
        <w:t xml:space="preserve"> </w:t>
      </w:r>
      <w:r>
        <w:rPr>
          <w:i/>
          <w:w w:val="101"/>
        </w:rPr>
        <w:t xml:space="preserve">bhujaìgama-näyakaù </w:t>
      </w:r>
      <w:r>
        <w:rPr>
          <w:i/>
          <w:w w:val="95"/>
        </w:rPr>
        <w:t>kuvalaya-dala-çreëé</w:t>
      </w:r>
      <w:r>
        <w:rPr>
          <w:i/>
          <w:spacing w:val="35"/>
          <w:w w:val="95"/>
        </w:rPr>
        <w:t xml:space="preserve"> </w:t>
      </w:r>
      <w:r>
        <w:rPr>
          <w:i/>
          <w:w w:val="95"/>
        </w:rPr>
        <w:t>kaëöhe</w:t>
      </w:r>
      <w:r>
        <w:rPr>
          <w:i/>
          <w:spacing w:val="-3"/>
          <w:w w:val="95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garala-dyutiù</w:t>
      </w:r>
    </w:p>
    <w:p w14:paraId="42F1DC50" w14:textId="77777777" w:rsidR="00150366" w:rsidRDefault="00000000">
      <w:pPr>
        <w:ind w:left="300"/>
      </w:pPr>
      <w:r>
        <w:rPr>
          <w:i/>
          <w:w w:val="98"/>
        </w:rPr>
        <w:t>malayaja-rajo</w:t>
      </w:r>
      <w:r>
        <w:rPr>
          <w:i/>
          <w:spacing w:val="1"/>
          <w:w w:val="98"/>
        </w:rPr>
        <w:t xml:space="preserve"> </w:t>
      </w:r>
      <w:r>
        <w:rPr>
          <w:i/>
        </w:rPr>
        <w:t>nedaà</w:t>
      </w:r>
      <w:r>
        <w:rPr>
          <w:i/>
          <w:spacing w:val="29"/>
        </w:rPr>
        <w:t xml:space="preserve"> </w:t>
      </w:r>
      <w:r>
        <w:rPr>
          <w:i/>
        </w:rPr>
        <w:t>bhasma</w:t>
      </w:r>
      <w:r>
        <w:rPr>
          <w:i/>
          <w:spacing w:val="-19"/>
        </w:rPr>
        <w:t xml:space="preserve"> </w:t>
      </w:r>
      <w:r>
        <w:rPr>
          <w:i/>
        </w:rPr>
        <w:t>priyä-rahite</w:t>
      </w:r>
      <w:r>
        <w:rPr>
          <w:i/>
          <w:spacing w:val="-10"/>
        </w:rPr>
        <w:t xml:space="preserve"> </w:t>
      </w:r>
      <w:r>
        <w:rPr>
          <w:i/>
          <w:w w:val="102"/>
        </w:rPr>
        <w:t>mayi</w:t>
      </w:r>
    </w:p>
    <w:p w14:paraId="539DB4D0" w14:textId="77777777" w:rsidR="00150366" w:rsidRDefault="00000000">
      <w:pPr>
        <w:spacing w:before="9"/>
        <w:ind w:left="445" w:right="376"/>
        <w:jc w:val="center"/>
        <w:rPr>
          <w:sz w:val="18"/>
          <w:szCs w:val="18"/>
        </w:rPr>
      </w:pPr>
      <w:r>
        <w:rPr>
          <w:i/>
        </w:rPr>
        <w:t>prahara</w:t>
      </w:r>
      <w:r>
        <w:rPr>
          <w:i/>
          <w:spacing w:val="-20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hara-bhräntyänaìga</w:t>
      </w:r>
      <w:r>
        <w:rPr>
          <w:i/>
          <w:spacing w:val="16"/>
        </w:rPr>
        <w:t xml:space="preserve"> </w:t>
      </w:r>
      <w:r>
        <w:rPr>
          <w:i/>
        </w:rPr>
        <w:t>krudhä kim</w:t>
      </w:r>
      <w:r>
        <w:rPr>
          <w:i/>
          <w:spacing w:val="14"/>
        </w:rPr>
        <w:t xml:space="preserve"> </w:t>
      </w:r>
      <w:r>
        <w:rPr>
          <w:i/>
        </w:rPr>
        <w:t xml:space="preserve">u </w:t>
      </w:r>
      <w:r>
        <w:rPr>
          <w:i/>
          <w:w w:val="97"/>
        </w:rPr>
        <w:t>dhävas</w:t>
      </w:r>
      <w:r>
        <w:rPr>
          <w:i/>
          <w:sz w:val="18"/>
          <w:szCs w:val="18"/>
        </w:rPr>
        <w:t>i</w:t>
      </w:r>
    </w:p>
    <w:p w14:paraId="642E81E7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673A5BCC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4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Anaìga, 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god</w:t>
      </w:r>
      <w:r>
        <w:rPr>
          <w:rFonts w:ascii="Book Antiqua" w:eastAsia="Book Antiqua" w:hAnsi="Book Antiqua" w:cs="Book Antiqua"/>
          <w:b/>
          <w:spacing w:val="38"/>
        </w:rPr>
        <w:t xml:space="preserve"> </w:t>
      </w:r>
      <w:r>
        <w:rPr>
          <w:rFonts w:ascii="Book Antiqua" w:eastAsia="Book Antiqua" w:hAnsi="Book Antiqua" w:cs="Book Antiqua"/>
          <w:b/>
        </w:rPr>
        <w:t>of  love!</w:t>
      </w:r>
      <w:r>
        <w:rPr>
          <w:rFonts w:ascii="Book Antiqua" w:eastAsia="Book Antiqua" w:hAnsi="Book Antiqua" w:cs="Book Antiqua"/>
          <w:b/>
          <w:spacing w:val="42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43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4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so 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vehemently </w:t>
      </w:r>
      <w:r>
        <w:rPr>
          <w:rFonts w:ascii="Book Antiqua" w:eastAsia="Book Antiqua" w:hAnsi="Book Antiqua" w:cs="Book Antiqua"/>
          <w:b/>
          <w:spacing w:val="-4"/>
          <w:w w:val="89"/>
        </w:rPr>
        <w:t>tormentin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4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becaus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thin</w:t>
      </w:r>
      <w:r>
        <w:rPr>
          <w:rFonts w:ascii="Book Antiqua" w:eastAsia="Book Antiqua" w:hAnsi="Book Antiqua" w:cs="Book Antiqua"/>
          <w:b/>
          <w:w w:val="90"/>
        </w:rPr>
        <w:t>k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Lor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4"/>
        </w:rPr>
        <w:t>Çiva</w:t>
      </w:r>
      <w:r>
        <w:rPr>
          <w:rFonts w:ascii="Book Antiqua" w:eastAsia="Book Antiqua" w:hAnsi="Book Antiqua" w:cs="Book Antiqua"/>
          <w:b/>
          <w:w w:val="84"/>
        </w:rPr>
        <w:t>?</w:t>
      </w:r>
      <w:r>
        <w:rPr>
          <w:rFonts w:ascii="Book Antiqua" w:eastAsia="Book Antiqua" w:hAnsi="Book Antiqua" w:cs="Book Antiqua"/>
          <w:b/>
          <w:spacing w:val="22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This 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necklac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2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stem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adornin</w:t>
      </w:r>
      <w:r>
        <w:rPr>
          <w:rFonts w:ascii="Book Antiqua" w:eastAsia="Book Antiqua" w:hAnsi="Book Antiqua" w:cs="Book Antiqua"/>
          <w:b/>
          <w:w w:val="87"/>
        </w:rPr>
        <w:t xml:space="preserve">g </w:t>
      </w:r>
      <w:r>
        <w:rPr>
          <w:rFonts w:ascii="Book Antiqua" w:eastAsia="Book Antiqua" w:hAnsi="Book Antiqua" w:cs="Book Antiqua"/>
          <w:b/>
          <w:spacing w:val="7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M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17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chest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no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7"/>
        </w:rPr>
        <w:t xml:space="preserve">Väsuké,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king</w:t>
      </w:r>
      <w:r>
        <w:rPr>
          <w:rFonts w:ascii="Book Antiqua" w:eastAsia="Book Antiqua" w:hAnsi="Book Antiqua" w:cs="Book Antiqua"/>
          <w:b/>
          <w:spacing w:val="24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snakes.</w:t>
      </w:r>
      <w:r>
        <w:rPr>
          <w:rFonts w:ascii="Book Antiqua" w:eastAsia="Book Antiqua" w:hAnsi="Book Antiqua" w:cs="Book Antiqua"/>
          <w:b/>
          <w:spacing w:val="2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garland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blue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lotus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flowers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colors </w:t>
      </w:r>
      <w:r>
        <w:rPr>
          <w:rFonts w:ascii="Book Antiqua" w:eastAsia="Book Antiqua" w:hAnsi="Book Antiqua" w:cs="Book Antiqua"/>
          <w:b/>
          <w:w w:val="91"/>
        </w:rPr>
        <w:t>My</w:t>
      </w:r>
      <w:r>
        <w:rPr>
          <w:rFonts w:ascii="Book Antiqua" w:eastAsia="Book Antiqua" w:hAnsi="Book Antiqua" w:cs="Book Antiqua"/>
          <w:b/>
          <w:spacing w:val="-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throat,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not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streak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of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poison.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This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sandalwood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paste </w:t>
      </w:r>
      <w:r>
        <w:rPr>
          <w:rFonts w:ascii="Book Antiqua" w:eastAsia="Book Antiqua" w:hAnsi="Book Antiqua" w:cs="Book Antiqua"/>
          <w:b/>
          <w:w w:val="93"/>
        </w:rPr>
        <w:t>smeared</w:t>
      </w:r>
      <w:r>
        <w:rPr>
          <w:rFonts w:ascii="Book Antiqua" w:eastAsia="Book Antiqua" w:hAnsi="Book Antiqua" w:cs="Book Antiqua"/>
          <w:b/>
          <w:spacing w:val="14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My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lovelorn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body;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is not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ash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from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funeral </w:t>
      </w:r>
      <w:r>
        <w:rPr>
          <w:rFonts w:ascii="Book Antiqua" w:eastAsia="Book Antiqua" w:hAnsi="Book Antiqua" w:cs="Book Antiqua"/>
          <w:b/>
          <w:w w:val="91"/>
        </w:rPr>
        <w:t>pyre.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Back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off!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Retreat!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have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caught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Me</w:t>
      </w:r>
      <w:r>
        <w:rPr>
          <w:rFonts w:ascii="Book Antiqua" w:eastAsia="Book Antiqua" w:hAnsi="Book Antiqua" w:cs="Book Antiqua"/>
          <w:b/>
          <w:spacing w:val="-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by mistake,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so cease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from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firing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terrible</w:t>
      </w:r>
      <w:r>
        <w:rPr>
          <w:rFonts w:ascii="Book Antiqua" w:eastAsia="Book Antiqua" w:hAnsi="Book Antiqua" w:cs="Book Antiqua"/>
          <w:b/>
          <w:spacing w:val="18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arrows</w:t>
      </w:r>
      <w:r>
        <w:rPr>
          <w:rFonts w:ascii="Book Antiqua" w:eastAsia="Book Antiqua" w:hAnsi="Book Antiqua" w:cs="Book Antiqua"/>
          <w:b/>
          <w:spacing w:val="2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Me.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Why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do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 </w:t>
      </w:r>
      <w:r>
        <w:rPr>
          <w:rFonts w:ascii="Book Antiqua" w:eastAsia="Book Antiqua" w:hAnsi="Book Antiqua" w:cs="Book Antiqua"/>
          <w:b/>
          <w:w w:val="91"/>
        </w:rPr>
        <w:t>rush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upon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Me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such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fury?”</w:t>
      </w:r>
    </w:p>
    <w:p w14:paraId="44E09BFE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77CD34EA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673E674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775CA3EA" w14:textId="77777777" w:rsidR="00150366" w:rsidRDefault="00000000">
      <w:pPr>
        <w:spacing w:line="249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Devastate</w:t>
      </w:r>
      <w:r>
        <w:t>d</w:t>
      </w:r>
      <w:r>
        <w:rPr>
          <w:spacing w:val="29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2"/>
        </w:rPr>
        <w:t>separation</w:t>
      </w:r>
      <w:r>
        <w:t xml:space="preserve">, </w:t>
      </w:r>
      <w:r>
        <w:rPr>
          <w:spacing w:val="5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protest</w:t>
      </w:r>
      <w:r>
        <w:t xml:space="preserve">s </w:t>
      </w:r>
      <w:r>
        <w:rPr>
          <w:spacing w:val="1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44"/>
        </w:rPr>
        <w:t xml:space="preserve"> </w:t>
      </w:r>
      <w:r>
        <w:rPr>
          <w:spacing w:val="-2"/>
        </w:rPr>
        <w:t xml:space="preserve">Kämadeva </w:t>
      </w:r>
      <w:r>
        <w:t>must</w:t>
      </w:r>
      <w:r>
        <w:rPr>
          <w:spacing w:val="23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mistaken</w:t>
      </w:r>
      <w:r>
        <w:rPr>
          <w:spacing w:val="29"/>
        </w:rPr>
        <w:t xml:space="preserve"> </w:t>
      </w:r>
      <w:r>
        <w:t>Him</w:t>
      </w:r>
      <w:r>
        <w:rPr>
          <w:spacing w:val="7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Lord</w:t>
      </w:r>
      <w:r>
        <w:rPr>
          <w:spacing w:val="8"/>
        </w:rPr>
        <w:t xml:space="preserve"> </w:t>
      </w:r>
      <w:r>
        <w:rPr>
          <w:w w:val="90"/>
        </w:rPr>
        <w:t>Çiva.</w:t>
      </w:r>
      <w:r>
        <w:rPr>
          <w:spacing w:val="5"/>
          <w:w w:val="90"/>
        </w:rPr>
        <w:t xml:space="preserve"> </w:t>
      </w:r>
      <w:r>
        <w:t>Why</w:t>
      </w:r>
      <w:r>
        <w:rPr>
          <w:spacing w:val="8"/>
        </w:rPr>
        <w:t xml:space="preserve"> </w:t>
      </w:r>
      <w:r>
        <w:t>else would</w:t>
      </w:r>
      <w:r>
        <w:rPr>
          <w:spacing w:val="20"/>
        </w:rPr>
        <w:t xml:space="preserve"> </w:t>
      </w:r>
      <w:r>
        <w:rPr>
          <w:w w:val="106"/>
        </w:rPr>
        <w:t xml:space="preserve">he </w:t>
      </w:r>
      <w:r>
        <w:t>attack</w:t>
      </w:r>
      <w:r>
        <w:rPr>
          <w:spacing w:val="16"/>
        </w:rPr>
        <w:t xml:space="preserve"> </w:t>
      </w:r>
      <w:r>
        <w:t>so vehemently</w:t>
      </w:r>
      <w:r>
        <w:rPr>
          <w:spacing w:val="2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his</w:t>
      </w:r>
      <w:r>
        <w:rPr>
          <w:spacing w:val="6"/>
        </w:rPr>
        <w:t xml:space="preserve"> </w:t>
      </w:r>
      <w:r>
        <w:t>invincible</w:t>
      </w:r>
      <w:r>
        <w:rPr>
          <w:spacing w:val="12"/>
        </w:rPr>
        <w:t xml:space="preserve"> </w:t>
      </w:r>
      <w:r>
        <w:t>arrows?</w:t>
      </w:r>
      <w:r>
        <w:rPr>
          <w:spacing w:val="15"/>
        </w:rPr>
        <w:t xml:space="preserve"> </w:t>
      </w:r>
      <w:r>
        <w:t xml:space="preserve">Helplessly overpowered, </w:t>
      </w:r>
      <w:r>
        <w:rPr>
          <w:spacing w:val="15"/>
        </w:rPr>
        <w:t xml:space="preserve"> </w:t>
      </w:r>
      <w:r>
        <w:t>Kåñëa</w:t>
      </w:r>
      <w:r>
        <w:rPr>
          <w:spacing w:val="7"/>
        </w:rPr>
        <w:t xml:space="preserve"> </w:t>
      </w:r>
      <w:r>
        <w:t>calls</w:t>
      </w:r>
      <w:r>
        <w:rPr>
          <w:spacing w:val="33"/>
        </w:rPr>
        <w:t xml:space="preserve"> </w:t>
      </w:r>
      <w:r>
        <w:t xml:space="preserve">out, </w:t>
      </w:r>
      <w:r>
        <w:rPr>
          <w:spacing w:val="4"/>
        </w:rPr>
        <w:t xml:space="preserve"> </w:t>
      </w:r>
      <w:r>
        <w:t>“</w:t>
      </w:r>
      <w:r>
        <w:rPr>
          <w:i/>
        </w:rPr>
        <w:t>He</w:t>
      </w:r>
      <w:r>
        <w:rPr>
          <w:i/>
          <w:spacing w:val="13"/>
        </w:rPr>
        <w:t xml:space="preserve"> </w:t>
      </w:r>
      <w:r>
        <w:t xml:space="preserve">Anaìga, </w:t>
      </w:r>
      <w:r>
        <w:rPr>
          <w:spacing w:val="33"/>
        </w:rPr>
        <w:t xml:space="preserve"> </w:t>
      </w:r>
      <w:r>
        <w:t>just  see</w:t>
      </w:r>
      <w:r>
        <w:rPr>
          <w:spacing w:val="33"/>
        </w:rPr>
        <w:t xml:space="preserve"> </w:t>
      </w:r>
      <w:r>
        <w:rPr>
          <w:w w:val="104"/>
        </w:rPr>
        <w:t xml:space="preserve">how </w:t>
      </w:r>
      <w:r>
        <w:rPr>
          <w:spacing w:val="-4"/>
        </w:rPr>
        <w:t>happil</w:t>
      </w:r>
      <w:r>
        <w:t>y</w:t>
      </w:r>
      <w:r>
        <w:rPr>
          <w:spacing w:val="22"/>
        </w:rPr>
        <w:t xml:space="preserve"> </w:t>
      </w:r>
      <w:r>
        <w:rPr>
          <w:spacing w:val="-4"/>
        </w:rPr>
        <w:t>Lor</w:t>
      </w:r>
      <w:r>
        <w:t>d</w:t>
      </w:r>
      <w:r>
        <w:rPr>
          <w:spacing w:val="12"/>
        </w:rPr>
        <w:t xml:space="preserve"> </w:t>
      </w:r>
      <w:r>
        <w:rPr>
          <w:spacing w:val="-3"/>
          <w:w w:val="88"/>
        </w:rPr>
        <w:t>Çiv</w:t>
      </w:r>
      <w:r>
        <w:rPr>
          <w:w w:val="88"/>
        </w:rPr>
        <w:t>a</w:t>
      </w:r>
      <w:r>
        <w:rPr>
          <w:spacing w:val="13"/>
          <w:w w:val="88"/>
        </w:rPr>
        <w:t xml:space="preserve"> </w:t>
      </w:r>
      <w:r>
        <w:rPr>
          <w:spacing w:val="-4"/>
        </w:rPr>
        <w:t>lives</w:t>
      </w:r>
      <w:r>
        <w:t xml:space="preserve">, </w:t>
      </w:r>
      <w:r>
        <w:rPr>
          <w:spacing w:val="-4"/>
        </w:rPr>
        <w:t>hal</w:t>
      </w:r>
      <w:r>
        <w:t>f</w:t>
      </w:r>
      <w:r>
        <w:rPr>
          <w:spacing w:val="7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14"/>
        </w:rPr>
        <w:t xml:space="preserve"> </w:t>
      </w:r>
      <w:r>
        <w:rPr>
          <w:spacing w:val="-4"/>
        </w:rPr>
        <w:t>bod</w:t>
      </w:r>
      <w:r>
        <w:t>y</w:t>
      </w:r>
      <w:r>
        <w:rPr>
          <w:spacing w:val="12"/>
        </w:rPr>
        <w:t xml:space="preserve"> </w:t>
      </w:r>
      <w:r>
        <w:rPr>
          <w:spacing w:val="-4"/>
        </w:rPr>
        <w:t>unite</w:t>
      </w:r>
      <w:r>
        <w:t>d</w:t>
      </w:r>
      <w:r>
        <w:rPr>
          <w:spacing w:val="39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22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14"/>
        </w:rPr>
        <w:t xml:space="preserve"> </w:t>
      </w:r>
      <w:r>
        <w:rPr>
          <w:spacing w:val="-4"/>
          <w:w w:val="101"/>
        </w:rPr>
        <w:t xml:space="preserve">beloved </w:t>
      </w:r>
      <w:r>
        <w:t>Pärvaté.</w:t>
      </w:r>
      <w:r>
        <w:rPr>
          <w:spacing w:val="12"/>
        </w:rPr>
        <w:t xml:space="preserve"> </w:t>
      </w:r>
      <w:r>
        <w:t>But</w:t>
      </w:r>
      <w:r>
        <w:rPr>
          <w:spacing w:val="32"/>
        </w:rPr>
        <w:t xml:space="preserve"> </w:t>
      </w:r>
      <w:r>
        <w:t xml:space="preserve">that </w:t>
      </w:r>
      <w:r>
        <w:rPr>
          <w:spacing w:val="12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 xml:space="preserve">not </w:t>
      </w:r>
      <w:r>
        <w:rPr>
          <w:spacing w:val="8"/>
        </w:rPr>
        <w:t xml:space="preserve"> </w:t>
      </w:r>
      <w:r>
        <w:t xml:space="preserve">the </w:t>
      </w:r>
      <w:r>
        <w:rPr>
          <w:spacing w:val="5"/>
        </w:rPr>
        <w:t xml:space="preserve"> </w:t>
      </w:r>
      <w:r>
        <w:t>case</w:t>
      </w:r>
      <w:r>
        <w:rPr>
          <w:spacing w:val="38"/>
        </w:rPr>
        <w:t xml:space="preserve"> </w:t>
      </w:r>
      <w:r>
        <w:t xml:space="preserve">with </w:t>
      </w:r>
      <w:r>
        <w:rPr>
          <w:spacing w:val="6"/>
        </w:rPr>
        <w:t xml:space="preserve"> </w:t>
      </w:r>
      <w:r>
        <w:t>Me.</w:t>
      </w:r>
      <w:r>
        <w:rPr>
          <w:spacing w:val="32"/>
        </w:rPr>
        <w:t xml:space="preserve"> </w:t>
      </w:r>
      <w:r>
        <w:t xml:space="preserve">Not </w:t>
      </w:r>
      <w:r>
        <w:rPr>
          <w:spacing w:val="3"/>
        </w:rPr>
        <w:t xml:space="preserve"> </w:t>
      </w:r>
      <w:r>
        <w:t>only</w:t>
      </w:r>
      <w:r>
        <w:rPr>
          <w:spacing w:val="49"/>
        </w:rPr>
        <w:t xml:space="preserve"> </w:t>
      </w:r>
      <w:r>
        <w:t>am</w:t>
      </w:r>
      <w:r>
        <w:rPr>
          <w:spacing w:val="45"/>
        </w:rPr>
        <w:t xml:space="preserve"> </w:t>
      </w:r>
      <w:r>
        <w:t>I</w:t>
      </w:r>
    </w:p>
    <w:p w14:paraId="3809358E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545851A4" w14:textId="77777777" w:rsidR="00150366" w:rsidRDefault="00150366">
      <w:pPr>
        <w:spacing w:line="200" w:lineRule="exact"/>
      </w:pPr>
    </w:p>
    <w:p w14:paraId="5B40DE3D" w14:textId="77777777" w:rsidR="00150366" w:rsidRDefault="00000000">
      <w:pPr>
        <w:spacing w:before="29" w:line="251" w:lineRule="auto"/>
        <w:ind w:left="120" w:right="85"/>
      </w:pPr>
      <w:r>
        <w:t xml:space="preserve">separated </w:t>
      </w:r>
      <w:r>
        <w:rPr>
          <w:spacing w:val="12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My</w:t>
      </w:r>
      <w:r>
        <w:rPr>
          <w:spacing w:val="18"/>
        </w:rPr>
        <w:t xml:space="preserve"> </w:t>
      </w:r>
      <w:r>
        <w:t>beloved</w:t>
      </w:r>
      <w:r>
        <w:rPr>
          <w:spacing w:val="38"/>
        </w:rPr>
        <w:t xml:space="preserve"> </w:t>
      </w:r>
      <w:r>
        <w:t>Rädhikä,</w:t>
      </w:r>
      <w:r>
        <w:rPr>
          <w:spacing w:val="46"/>
        </w:rPr>
        <w:t xml:space="preserve"> </w:t>
      </w:r>
      <w:r>
        <w:t>who</w:t>
      </w:r>
      <w:r>
        <w:rPr>
          <w:spacing w:val="46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 xml:space="preserve">dearer </w:t>
      </w:r>
      <w:r>
        <w:rPr>
          <w:spacing w:val="1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Me than</w:t>
      </w:r>
      <w:r>
        <w:rPr>
          <w:spacing w:val="30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own</w:t>
      </w:r>
      <w:r>
        <w:rPr>
          <w:spacing w:val="16"/>
        </w:rPr>
        <w:t xml:space="preserve"> </w:t>
      </w:r>
      <w:r>
        <w:t>breath,</w:t>
      </w:r>
      <w:r>
        <w:rPr>
          <w:spacing w:val="29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don’t</w:t>
      </w:r>
      <w:r>
        <w:rPr>
          <w:spacing w:val="2"/>
        </w:rPr>
        <w:t xml:space="preserve"> </w:t>
      </w:r>
      <w:r>
        <w:t>even</w:t>
      </w:r>
      <w:r>
        <w:rPr>
          <w:spacing w:val="10"/>
        </w:rPr>
        <w:t xml:space="preserve"> </w:t>
      </w:r>
      <w:r>
        <w:t>know</w:t>
      </w:r>
      <w:r>
        <w:rPr>
          <w:spacing w:val="24"/>
        </w:rPr>
        <w:t xml:space="preserve"> </w:t>
      </w:r>
      <w:r>
        <w:t>where</w:t>
      </w:r>
      <w:r>
        <w:rPr>
          <w:spacing w:val="17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is.”</w:t>
      </w:r>
    </w:p>
    <w:p w14:paraId="629AA5F2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1DD224F" w14:textId="77777777" w:rsidR="00150366" w:rsidRDefault="00000000">
      <w:pPr>
        <w:spacing w:line="251" w:lineRule="auto"/>
        <w:ind w:left="120" w:right="85" w:firstLine="360"/>
        <w:jc w:val="both"/>
      </w:pP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-1"/>
          <w:w w:val="77"/>
        </w:rPr>
        <w:t xml:space="preserve"> </w:t>
      </w:r>
      <w:r>
        <w:rPr>
          <w:spacing w:val="-6"/>
          <w:w w:val="94"/>
        </w:rPr>
        <w:t>Kåñë</w:t>
      </w:r>
      <w:r>
        <w:rPr>
          <w:w w:val="94"/>
        </w:rPr>
        <w:t>a</w:t>
      </w:r>
      <w:r>
        <w:rPr>
          <w:spacing w:val="-6"/>
          <w:w w:val="94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13"/>
        </w:rPr>
        <w:t xml:space="preserve"> </w:t>
      </w:r>
      <w:r>
        <w:rPr>
          <w:spacing w:val="-6"/>
        </w:rPr>
        <w:t>experiencin</w:t>
      </w:r>
      <w:r>
        <w:t>g</w:t>
      </w:r>
      <w:r>
        <w:rPr>
          <w:spacing w:val="18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i/>
          <w:spacing w:val="-6"/>
        </w:rPr>
        <w:t>sphürt</w:t>
      </w:r>
      <w:r>
        <w:rPr>
          <w:i/>
        </w:rPr>
        <w:t>i</w:t>
      </w:r>
      <w:r>
        <w:rPr>
          <w:i/>
          <w:spacing w:val="-20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18"/>
        </w:rPr>
        <w:t xml:space="preserve"> </w:t>
      </w:r>
      <w:r>
        <w:rPr>
          <w:spacing w:val="-6"/>
        </w:rPr>
        <w:t>Rädhä</w:t>
      </w:r>
      <w:r>
        <w:t>,</w:t>
      </w:r>
      <w:r>
        <w:rPr>
          <w:spacing w:val="-7"/>
        </w:rPr>
        <w:t xml:space="preserve"> </w:t>
      </w:r>
      <w:r>
        <w:rPr>
          <w:spacing w:val="-6"/>
        </w:rPr>
        <w:t>whil</w:t>
      </w:r>
      <w:r>
        <w:t>e</w:t>
      </w:r>
      <w:r>
        <w:rPr>
          <w:spacing w:val="-4"/>
        </w:rPr>
        <w:t xml:space="preserve"> </w:t>
      </w:r>
      <w:r>
        <w:rPr>
          <w:spacing w:val="-6"/>
          <w:w w:val="102"/>
        </w:rPr>
        <w:t xml:space="preserve">agonizing </w:t>
      </w:r>
      <w:r>
        <w:rPr>
          <w:spacing w:val="-6"/>
        </w:rPr>
        <w:t>fro</w:t>
      </w:r>
      <w:r>
        <w:t xml:space="preserve">m  </w:t>
      </w:r>
      <w:r>
        <w:rPr>
          <w:spacing w:val="-6"/>
        </w:rPr>
        <w:t>th</w:t>
      </w:r>
      <w:r>
        <w:t xml:space="preserve">e </w:t>
      </w:r>
      <w:r>
        <w:rPr>
          <w:spacing w:val="9"/>
        </w:rPr>
        <w:t xml:space="preserve"> </w:t>
      </w:r>
      <w:r>
        <w:rPr>
          <w:spacing w:val="-6"/>
        </w:rPr>
        <w:t>burnin</w:t>
      </w:r>
      <w:r>
        <w:t xml:space="preserve">g </w:t>
      </w:r>
      <w:r>
        <w:rPr>
          <w:spacing w:val="30"/>
        </w:rPr>
        <w:t xml:space="preserve"> </w:t>
      </w:r>
      <w:r>
        <w:rPr>
          <w:spacing w:val="-6"/>
        </w:rPr>
        <w:t>sensatio</w:t>
      </w:r>
      <w:r>
        <w:t xml:space="preserve">n </w:t>
      </w:r>
      <w:r>
        <w:rPr>
          <w:spacing w:val="22"/>
        </w:rPr>
        <w:t xml:space="preserve"> </w:t>
      </w:r>
      <w:r>
        <w:rPr>
          <w:spacing w:val="-6"/>
        </w:rPr>
        <w:t>cause</w:t>
      </w:r>
      <w:r>
        <w:t xml:space="preserve">d </w:t>
      </w:r>
      <w:r>
        <w:rPr>
          <w:spacing w:val="9"/>
        </w:rPr>
        <w:t xml:space="preserve"> </w:t>
      </w:r>
      <w:r>
        <w:rPr>
          <w:spacing w:val="-6"/>
        </w:rPr>
        <w:t>b</w:t>
      </w:r>
      <w:r>
        <w:t>y</w:t>
      </w:r>
      <w:r>
        <w:rPr>
          <w:spacing w:val="42"/>
        </w:rPr>
        <w:t xml:space="preserve"> </w:t>
      </w:r>
      <w:r>
        <w:rPr>
          <w:spacing w:val="-6"/>
        </w:rPr>
        <w:t>Cupid</w:t>
      </w:r>
      <w:r>
        <w:t xml:space="preserve">. </w:t>
      </w:r>
      <w:r>
        <w:rPr>
          <w:spacing w:val="19"/>
        </w:rPr>
        <w:t xml:space="preserve"> </w:t>
      </w:r>
      <w:r>
        <w:rPr>
          <w:spacing w:val="-6"/>
        </w:rPr>
        <w:t>Therefor</w:t>
      </w:r>
      <w:r>
        <w:t xml:space="preserve">e </w:t>
      </w:r>
      <w:r>
        <w:rPr>
          <w:spacing w:val="14"/>
        </w:rPr>
        <w:t xml:space="preserve"> </w:t>
      </w:r>
      <w:r>
        <w:rPr>
          <w:spacing w:val="-6"/>
          <w:w w:val="78"/>
        </w:rPr>
        <w:t xml:space="preserve">Çré </w:t>
      </w:r>
      <w:r>
        <w:t>Kåñëa</w:t>
      </w:r>
      <w:r>
        <w:rPr>
          <w:spacing w:val="-20"/>
        </w:rPr>
        <w:t xml:space="preserve"> </w:t>
      </w:r>
      <w:r>
        <w:t>directly</w:t>
      </w:r>
      <w:r>
        <w:rPr>
          <w:spacing w:val="24"/>
        </w:rPr>
        <w:t xml:space="preserve"> </w:t>
      </w:r>
      <w:r>
        <w:t>says,</w:t>
      </w:r>
      <w:r>
        <w:rPr>
          <w:spacing w:val="2"/>
        </w:rPr>
        <w:t xml:space="preserve"> </w:t>
      </w:r>
      <w:r>
        <w:t>“Anaìga,</w:t>
      </w:r>
      <w:r>
        <w:rPr>
          <w:spacing w:val="49"/>
        </w:rPr>
        <w:t xml:space="preserve"> </w:t>
      </w:r>
      <w:r>
        <w:t>why</w:t>
      </w:r>
      <w:r>
        <w:rPr>
          <w:spacing w:val="13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you</w:t>
      </w:r>
      <w:r>
        <w:rPr>
          <w:spacing w:val="15"/>
        </w:rPr>
        <w:t xml:space="preserve"> </w:t>
      </w:r>
      <w:r>
        <w:t>furiously</w:t>
      </w:r>
      <w:r>
        <w:rPr>
          <w:spacing w:val="28"/>
        </w:rPr>
        <w:t xml:space="preserve"> </w:t>
      </w:r>
      <w:r>
        <w:rPr>
          <w:w w:val="103"/>
        </w:rPr>
        <w:t xml:space="preserve">chasing </w:t>
      </w:r>
      <w:r>
        <w:t>after</w:t>
      </w:r>
      <w:r>
        <w:rPr>
          <w:spacing w:val="22"/>
        </w:rPr>
        <w:t xml:space="preserve"> </w:t>
      </w:r>
      <w:r>
        <w:t>Me?</w:t>
      </w:r>
      <w:r>
        <w:rPr>
          <w:spacing w:val="8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t>you</w:t>
      </w:r>
      <w:r>
        <w:rPr>
          <w:spacing w:val="24"/>
        </w:rPr>
        <w:t xml:space="preserve"> </w:t>
      </w:r>
      <w:r>
        <w:t>intend  to</w:t>
      </w:r>
      <w:r>
        <w:rPr>
          <w:spacing w:val="26"/>
        </w:rPr>
        <w:t xml:space="preserve"> </w:t>
      </w:r>
      <w:r>
        <w:t xml:space="preserve">continue </w:t>
      </w:r>
      <w:r>
        <w:rPr>
          <w:spacing w:val="6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incessant</w:t>
      </w:r>
      <w:r>
        <w:rPr>
          <w:spacing w:val="44"/>
        </w:rPr>
        <w:t xml:space="preserve"> </w:t>
      </w:r>
      <w:r>
        <w:rPr>
          <w:w w:val="103"/>
        </w:rPr>
        <w:t xml:space="preserve">beating </w:t>
      </w:r>
      <w:r>
        <w:t>under  the</w:t>
      </w:r>
      <w:r>
        <w:rPr>
          <w:spacing w:val="31"/>
        </w:rPr>
        <w:t xml:space="preserve"> </w:t>
      </w:r>
      <w:r>
        <w:t xml:space="preserve">misconception </w:t>
      </w:r>
      <w:r>
        <w:rPr>
          <w:spacing w:val="10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I</w:t>
      </w:r>
      <w:r>
        <w:rPr>
          <w:spacing w:val="14"/>
        </w:rPr>
        <w:t xml:space="preserve"> </w:t>
      </w:r>
      <w:r>
        <w:t>am</w:t>
      </w:r>
      <w:r>
        <w:rPr>
          <w:spacing w:val="21"/>
        </w:rPr>
        <w:t xml:space="preserve"> </w:t>
      </w:r>
      <w:r>
        <w:t>Lord</w:t>
      </w:r>
      <w:r>
        <w:rPr>
          <w:spacing w:val="21"/>
        </w:rPr>
        <w:t xml:space="preserve"> </w:t>
      </w:r>
      <w:r>
        <w:rPr>
          <w:w w:val="91"/>
        </w:rPr>
        <w:t>Çiva?</w:t>
      </w:r>
      <w:r>
        <w:rPr>
          <w:spacing w:val="18"/>
          <w:w w:val="91"/>
        </w:rPr>
        <w:t xml:space="preserve"> </w:t>
      </w:r>
      <w:r>
        <w:t>This</w:t>
      </w:r>
      <w:r>
        <w:rPr>
          <w:spacing w:val="24"/>
        </w:rPr>
        <w:t xml:space="preserve"> </w:t>
      </w:r>
      <w:r>
        <w:rPr>
          <w:w w:val="103"/>
        </w:rPr>
        <w:t xml:space="preserve">garland </w:t>
      </w:r>
      <w:r>
        <w:rPr>
          <w:spacing w:val="-4"/>
        </w:rPr>
        <w:t>ma</w:t>
      </w:r>
      <w:r>
        <w:t>y</w:t>
      </w:r>
      <w:r>
        <w:rPr>
          <w:spacing w:val="8"/>
        </w:rPr>
        <w:t xml:space="preserve"> </w:t>
      </w:r>
      <w:r>
        <w:rPr>
          <w:spacing w:val="-4"/>
        </w:rPr>
        <w:t>loo</w:t>
      </w:r>
      <w:r>
        <w:t>k</w:t>
      </w:r>
      <w:r>
        <w:rPr>
          <w:spacing w:val="19"/>
        </w:rPr>
        <w:t xml:space="preserve"> </w:t>
      </w:r>
      <w:r>
        <w:rPr>
          <w:spacing w:val="-4"/>
        </w:rPr>
        <w:t>lik</w:t>
      </w:r>
      <w:r>
        <w:t>e</w:t>
      </w:r>
      <w:r>
        <w:rPr>
          <w:spacing w:val="11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4"/>
        </w:rPr>
        <w:t>snak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bu</w:t>
      </w:r>
      <w:r>
        <w:t>t</w:t>
      </w:r>
      <w:r>
        <w:rPr>
          <w:spacing w:val="25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13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4"/>
        </w:rPr>
        <w:t>onl</w:t>
      </w:r>
      <w:r>
        <w:t>y</w:t>
      </w:r>
      <w:r>
        <w:rPr>
          <w:spacing w:val="16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4"/>
        </w:rPr>
        <w:t>necklac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lotu</w:t>
      </w:r>
      <w:r>
        <w:t>s</w:t>
      </w:r>
      <w:r>
        <w:rPr>
          <w:spacing w:val="24"/>
        </w:rPr>
        <w:t xml:space="preserve"> </w:t>
      </w:r>
      <w:r>
        <w:rPr>
          <w:spacing w:val="-4"/>
          <w:w w:val="103"/>
        </w:rPr>
        <w:t xml:space="preserve">stalks. </w:t>
      </w:r>
      <w:r>
        <w:rPr>
          <w:spacing w:val="-2"/>
        </w:rPr>
        <w:t>An</w:t>
      </w:r>
      <w:r>
        <w:t>d</w:t>
      </w:r>
      <w:r>
        <w:rPr>
          <w:spacing w:val="5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lin</w:t>
      </w:r>
      <w:r>
        <w:t>e</w:t>
      </w:r>
      <w:r>
        <w:rPr>
          <w:spacing w:val="1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2"/>
        </w:rPr>
        <w:t>blu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lotuse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-12"/>
        </w:rPr>
        <w:t xml:space="preserve"> </w:t>
      </w:r>
      <w:r>
        <w:rPr>
          <w:spacing w:val="-2"/>
        </w:rPr>
        <w:t>neck</w:t>
      </w:r>
      <w:r>
        <w:t>,</w:t>
      </w:r>
      <w:r>
        <w:rPr>
          <w:spacing w:val="19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2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blu</w:t>
      </w:r>
      <w:r>
        <w:t>e</w:t>
      </w:r>
      <w:r>
        <w:rPr>
          <w:spacing w:val="16"/>
        </w:rPr>
        <w:t xml:space="preserve"> </w:t>
      </w:r>
      <w:r>
        <w:rPr>
          <w:spacing w:val="-2"/>
          <w:w w:val="105"/>
        </w:rPr>
        <w:t xml:space="preserve">stain </w:t>
      </w:r>
      <w:r>
        <w:t>left</w:t>
      </w:r>
      <w:r>
        <w:rPr>
          <w:spacing w:val="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poison.</w:t>
      </w:r>
      <w:r>
        <w:rPr>
          <w:spacing w:val="30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not</w:t>
      </w:r>
      <w:r>
        <w:rPr>
          <w:spacing w:val="27"/>
        </w:rPr>
        <w:t xml:space="preserve"> </w:t>
      </w:r>
      <w:r>
        <w:t>ash</w:t>
      </w:r>
      <w:r>
        <w:rPr>
          <w:spacing w:val="17"/>
        </w:rPr>
        <w:t xml:space="preserve"> </w:t>
      </w:r>
      <w:r>
        <w:t>you</w:t>
      </w:r>
      <w:r>
        <w:rPr>
          <w:spacing w:val="15"/>
        </w:rPr>
        <w:t xml:space="preserve"> </w:t>
      </w:r>
      <w:r>
        <w:t>see; it</w:t>
      </w:r>
      <w:r>
        <w:rPr>
          <w:spacing w:val="14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Malayan</w:t>
      </w:r>
      <w:r>
        <w:rPr>
          <w:spacing w:val="6"/>
        </w:rPr>
        <w:t xml:space="preserve"> </w:t>
      </w:r>
      <w:r>
        <w:rPr>
          <w:w w:val="103"/>
        </w:rPr>
        <w:t xml:space="preserve">sandal </w:t>
      </w:r>
      <w:r>
        <w:rPr>
          <w:spacing w:val="-4"/>
        </w:rPr>
        <w:t>past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smeare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upo</w:t>
      </w:r>
      <w:r>
        <w:t>n</w:t>
      </w:r>
      <w:r>
        <w:rPr>
          <w:spacing w:val="40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-6"/>
        </w:rPr>
        <w:t xml:space="preserve"> </w:t>
      </w:r>
      <w:r>
        <w:rPr>
          <w:spacing w:val="-4"/>
        </w:rPr>
        <w:t>bod</w:t>
      </w:r>
      <w:r>
        <w:t>y</w:t>
      </w:r>
      <w:r>
        <w:rPr>
          <w:spacing w:val="16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4"/>
        </w:rPr>
        <w:t>reliev</w:t>
      </w:r>
      <w:r>
        <w:t>e</w:t>
      </w:r>
      <w:r>
        <w:rPr>
          <w:spacing w:val="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hea</w:t>
      </w:r>
      <w:r>
        <w:t>t</w:t>
      </w:r>
      <w:r>
        <w:rPr>
          <w:spacing w:val="2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4"/>
          <w:w w:val="104"/>
        </w:rPr>
        <w:t xml:space="preserve">separation </w:t>
      </w:r>
      <w:r>
        <w:t>from</w:t>
      </w:r>
      <w:r>
        <w:rPr>
          <w:spacing w:val="22"/>
        </w:rPr>
        <w:t xml:space="preserve"> </w:t>
      </w:r>
      <w:r>
        <w:t>My beloved,</w:t>
      </w:r>
      <w:r>
        <w:rPr>
          <w:spacing w:val="21"/>
        </w:rPr>
        <w:t xml:space="preserve"> </w:t>
      </w:r>
      <w:r>
        <w:t>but</w:t>
      </w:r>
      <w:r>
        <w:rPr>
          <w:spacing w:val="34"/>
        </w:rPr>
        <w:t xml:space="preserve"> </w:t>
      </w:r>
      <w:r>
        <w:t>now</w:t>
      </w:r>
      <w:r>
        <w:rPr>
          <w:spacing w:val="28"/>
        </w:rPr>
        <w:t xml:space="preserve"> </w:t>
      </w:r>
      <w:r>
        <w:t>dried</w:t>
      </w:r>
      <w:r>
        <w:rPr>
          <w:spacing w:val="34"/>
        </w:rPr>
        <w:t xml:space="preserve"> </w:t>
      </w:r>
      <w:r>
        <w:t>up</w:t>
      </w:r>
      <w:r>
        <w:rPr>
          <w:spacing w:val="3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 xml:space="preserve">turned </w:t>
      </w:r>
      <w:r>
        <w:rPr>
          <w:spacing w:val="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rPr>
          <w:w w:val="104"/>
        </w:rPr>
        <w:t xml:space="preserve">powder. </w:t>
      </w:r>
      <w:r>
        <w:rPr>
          <w:spacing w:val="-6"/>
        </w:rPr>
        <w:t>W</w:t>
      </w:r>
      <w:r>
        <w:t xml:space="preserve">ithout </w:t>
      </w:r>
      <w:r>
        <w:rPr>
          <w:spacing w:val="20"/>
        </w:rPr>
        <w:t xml:space="preserve"> </w:t>
      </w:r>
      <w:r>
        <w:t>My</w:t>
      </w:r>
      <w:r>
        <w:rPr>
          <w:spacing w:val="15"/>
        </w:rPr>
        <w:t xml:space="preserve"> </w:t>
      </w:r>
      <w:r>
        <w:t>lover,</w:t>
      </w:r>
      <w:r>
        <w:rPr>
          <w:spacing w:val="38"/>
        </w:rPr>
        <w:t xml:space="preserve"> </w:t>
      </w:r>
      <w:r>
        <w:t>I</w:t>
      </w:r>
      <w:r>
        <w:rPr>
          <w:spacing w:val="29"/>
        </w:rPr>
        <w:t xml:space="preserve"> </w:t>
      </w:r>
      <w:r>
        <w:t>am</w:t>
      </w:r>
      <w:r>
        <w:rPr>
          <w:spacing w:val="36"/>
        </w:rPr>
        <w:t xml:space="preserve"> </w:t>
      </w:r>
      <w:r>
        <w:t>lifeless,</w:t>
      </w:r>
      <w:r>
        <w:rPr>
          <w:spacing w:val="23"/>
        </w:rPr>
        <w:t xml:space="preserve"> </w:t>
      </w:r>
      <w:r>
        <w:t>so</w:t>
      </w:r>
      <w:r>
        <w:rPr>
          <w:spacing w:val="33"/>
        </w:rPr>
        <w:t xml:space="preserve"> </w:t>
      </w:r>
      <w:r>
        <w:t>why</w:t>
      </w:r>
      <w:r>
        <w:rPr>
          <w:spacing w:val="36"/>
        </w:rPr>
        <w:t xml:space="preserve"> </w:t>
      </w:r>
      <w:r>
        <w:t>do</w:t>
      </w:r>
      <w:r>
        <w:rPr>
          <w:spacing w:val="39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 xml:space="preserve">persist  </w:t>
      </w:r>
      <w:r>
        <w:rPr>
          <w:w w:val="107"/>
        </w:rPr>
        <w:t xml:space="preserve">in </w:t>
      </w:r>
      <w:r>
        <w:t>attacking</w:t>
      </w:r>
      <w:r>
        <w:rPr>
          <w:spacing w:val="31"/>
        </w:rPr>
        <w:t xml:space="preserve"> </w:t>
      </w:r>
      <w:r>
        <w:t>Me?”</w:t>
      </w:r>
    </w:p>
    <w:p w14:paraId="7B7A120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51294E0" w14:textId="77777777" w:rsidR="00150366" w:rsidRDefault="00000000">
      <w:pPr>
        <w:spacing w:line="251" w:lineRule="auto"/>
        <w:ind w:left="120" w:right="85" w:firstLine="360"/>
        <w:jc w:val="both"/>
      </w:pPr>
      <w:r>
        <w:t>This  verse</w:t>
      </w:r>
      <w:r>
        <w:rPr>
          <w:spacing w:val="39"/>
        </w:rPr>
        <w:t xml:space="preserve"> </w:t>
      </w:r>
      <w:r>
        <w:t xml:space="preserve">portrays </w:t>
      </w:r>
      <w:r>
        <w:rPr>
          <w:spacing w:val="16"/>
        </w:rPr>
        <w:t xml:space="preserve"> </w:t>
      </w:r>
      <w:r>
        <w:rPr>
          <w:i/>
        </w:rPr>
        <w:t>vipralambha-çåìgära</w:t>
      </w:r>
      <w:r>
        <w:rPr>
          <w:i/>
          <w:spacing w:val="2"/>
        </w:rPr>
        <w:t xml:space="preserve"> </w:t>
      </w:r>
      <w:r>
        <w:t xml:space="preserve">and </w:t>
      </w:r>
      <w:r>
        <w:rPr>
          <w:spacing w:val="7"/>
        </w:rPr>
        <w:t xml:space="preserve"> </w:t>
      </w:r>
      <w:r>
        <w:rPr>
          <w:w w:val="102"/>
        </w:rPr>
        <w:t xml:space="preserve">employs </w:t>
      </w:r>
      <w:r>
        <w:rPr>
          <w:i/>
        </w:rPr>
        <w:t>apahnuti-alaìkära</w:t>
      </w:r>
      <w:r>
        <w:t xml:space="preserve">. </w:t>
      </w:r>
      <w:r>
        <w:rPr>
          <w:spacing w:val="31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t xml:space="preserve">meter </w:t>
      </w:r>
      <w:r>
        <w:rPr>
          <w:spacing w:val="23"/>
        </w:rPr>
        <w:t xml:space="preserve"> </w:t>
      </w:r>
      <w:r>
        <w:t xml:space="preserve">is  </w:t>
      </w:r>
      <w:r>
        <w:rPr>
          <w:i/>
        </w:rPr>
        <w:t>hariëé-chanda</w:t>
      </w:r>
      <w:r>
        <w:t>.</w:t>
      </w:r>
      <w:r>
        <w:rPr>
          <w:spacing w:val="5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t>verse also</w:t>
      </w:r>
      <w:r>
        <w:rPr>
          <w:spacing w:val="16"/>
        </w:rPr>
        <w:t xml:space="preserve"> </w:t>
      </w:r>
      <w:r>
        <w:t>includes</w:t>
      </w:r>
      <w:r>
        <w:rPr>
          <w:spacing w:val="40"/>
        </w:rPr>
        <w:t xml:space="preserve"> </w:t>
      </w:r>
      <w:r>
        <w:rPr>
          <w:i/>
        </w:rPr>
        <w:t>bhräntimän-alaìkära</w:t>
      </w:r>
      <w:r>
        <w:rPr>
          <w:i/>
          <w:spacing w:val="45"/>
        </w:rPr>
        <w:t xml:space="preserve"> </w:t>
      </w:r>
      <w:r>
        <w:t>according</w:t>
      </w:r>
      <w:r>
        <w:rPr>
          <w:spacing w:val="37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w w:val="106"/>
        </w:rPr>
        <w:t xml:space="preserve">opinion </w:t>
      </w:r>
      <w:r>
        <w:t>of</w:t>
      </w:r>
      <w:r>
        <w:rPr>
          <w:spacing w:val="-3"/>
        </w:rPr>
        <w:t xml:space="preserve"> </w:t>
      </w:r>
      <w:r>
        <w:t>some</w:t>
      </w:r>
      <w:r>
        <w:rPr>
          <w:spacing w:val="10"/>
        </w:rPr>
        <w:t xml:space="preserve"> </w:t>
      </w:r>
      <w:r>
        <w:t>learned</w:t>
      </w:r>
      <w:r>
        <w:rPr>
          <w:spacing w:val="25"/>
        </w:rPr>
        <w:t xml:space="preserve"> </w:t>
      </w:r>
      <w:r>
        <w:rPr>
          <w:w w:val="105"/>
        </w:rPr>
        <w:t>authorities.</w:t>
      </w:r>
    </w:p>
    <w:p w14:paraId="04E61272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095E5451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12</w:t>
      </w:r>
    </w:p>
    <w:p w14:paraId="02D5640C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4F6BD1D0" w14:textId="77777777" w:rsidR="00150366" w:rsidRDefault="00000000">
      <w:pPr>
        <w:spacing w:line="251" w:lineRule="auto"/>
        <w:ind w:left="444" w:right="220" w:hanging="180"/>
      </w:pPr>
      <w:r>
        <w:rPr>
          <w:i/>
        </w:rPr>
        <w:t>päëau mä kuru</w:t>
      </w:r>
      <w:r>
        <w:rPr>
          <w:i/>
          <w:spacing w:val="11"/>
        </w:rPr>
        <w:t xml:space="preserve"> </w:t>
      </w:r>
      <w:r>
        <w:rPr>
          <w:i/>
        </w:rPr>
        <w:t>cüta-säyakam amuà</w:t>
      </w:r>
      <w:r>
        <w:rPr>
          <w:i/>
          <w:spacing w:val="44"/>
        </w:rPr>
        <w:t xml:space="preserve"> </w:t>
      </w:r>
      <w:r>
        <w:rPr>
          <w:i/>
        </w:rPr>
        <w:t>mä cäpam</w:t>
      </w:r>
      <w:r>
        <w:rPr>
          <w:i/>
          <w:spacing w:val="-16"/>
        </w:rPr>
        <w:t xml:space="preserve"> </w:t>
      </w:r>
      <w:r>
        <w:rPr>
          <w:i/>
        </w:rPr>
        <w:t xml:space="preserve">äropaya </w:t>
      </w:r>
      <w:r>
        <w:rPr>
          <w:i/>
          <w:w w:val="97"/>
        </w:rPr>
        <w:t>kréòä-nirjita-viçva</w:t>
      </w:r>
      <w:r>
        <w:rPr>
          <w:i/>
          <w:spacing w:val="-14"/>
          <w:w w:val="97"/>
        </w:rPr>
        <w:t xml:space="preserve"> </w:t>
      </w:r>
      <w:r>
        <w:rPr>
          <w:i/>
          <w:w w:val="97"/>
        </w:rPr>
        <w:t>mürcchita-janäghätena</w:t>
      </w:r>
      <w:r>
        <w:rPr>
          <w:i/>
          <w:spacing w:val="20"/>
          <w:w w:val="97"/>
        </w:rPr>
        <w:t xml:space="preserve"> </w:t>
      </w:r>
      <w:r>
        <w:rPr>
          <w:i/>
        </w:rPr>
        <w:t xml:space="preserve">kià </w:t>
      </w:r>
      <w:r>
        <w:rPr>
          <w:i/>
          <w:spacing w:val="9"/>
        </w:rPr>
        <w:t xml:space="preserve"> </w:t>
      </w:r>
      <w:r>
        <w:rPr>
          <w:i/>
        </w:rPr>
        <w:t>pauruñam</w:t>
      </w:r>
    </w:p>
    <w:p w14:paraId="765CEDE8" w14:textId="77777777" w:rsidR="00150366" w:rsidRDefault="00000000">
      <w:pPr>
        <w:spacing w:line="251" w:lineRule="auto"/>
        <w:ind w:left="444" w:right="336" w:hanging="180"/>
      </w:pPr>
      <w:r>
        <w:rPr>
          <w:i/>
        </w:rPr>
        <w:t>tasyä</w:t>
      </w:r>
      <w:r>
        <w:rPr>
          <w:i/>
          <w:spacing w:val="-4"/>
        </w:rPr>
        <w:t xml:space="preserve"> </w:t>
      </w:r>
      <w:r>
        <w:rPr>
          <w:i/>
        </w:rPr>
        <w:t>eva</w:t>
      </w:r>
      <w:r>
        <w:rPr>
          <w:i/>
          <w:spacing w:val="-11"/>
        </w:rPr>
        <w:t xml:space="preserve"> </w:t>
      </w:r>
      <w:r>
        <w:rPr>
          <w:i/>
          <w:w w:val="87"/>
        </w:rPr>
        <w:t>mågé-dåço</w:t>
      </w:r>
      <w:r>
        <w:rPr>
          <w:i/>
          <w:spacing w:val="6"/>
          <w:w w:val="87"/>
        </w:rPr>
        <w:t xml:space="preserve"> </w:t>
      </w:r>
      <w:r>
        <w:rPr>
          <w:i/>
        </w:rPr>
        <w:t>manasija</w:t>
      </w:r>
      <w:r>
        <w:rPr>
          <w:i/>
          <w:spacing w:val="-15"/>
        </w:rPr>
        <w:t xml:space="preserve"> </w:t>
      </w:r>
      <w:r>
        <w:rPr>
          <w:i/>
          <w:w w:val="96"/>
        </w:rPr>
        <w:t xml:space="preserve">preìkhat-kaöäkñäçugaçreëé- </w:t>
      </w:r>
      <w:r>
        <w:rPr>
          <w:i/>
        </w:rPr>
        <w:t>jarjaritaà</w:t>
      </w:r>
      <w:r>
        <w:rPr>
          <w:i/>
          <w:spacing w:val="39"/>
        </w:rPr>
        <w:t xml:space="preserve"> </w:t>
      </w:r>
      <w:r>
        <w:rPr>
          <w:i/>
        </w:rPr>
        <w:t>manäg</w:t>
      </w:r>
      <w:r>
        <w:rPr>
          <w:i/>
          <w:spacing w:val="-16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mano</w:t>
      </w:r>
      <w:r>
        <w:rPr>
          <w:i/>
          <w:spacing w:val="-9"/>
        </w:rPr>
        <w:t xml:space="preserve"> </w:t>
      </w:r>
      <w:r>
        <w:rPr>
          <w:i/>
        </w:rPr>
        <w:t>nädyäpi</w:t>
      </w:r>
      <w:r>
        <w:rPr>
          <w:i/>
          <w:spacing w:val="-13"/>
        </w:rPr>
        <w:t xml:space="preserve"> </w:t>
      </w:r>
      <w:r>
        <w:rPr>
          <w:i/>
        </w:rPr>
        <w:t>sandhukñate</w:t>
      </w:r>
    </w:p>
    <w:p w14:paraId="661FC9DA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6C8F91AD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Kandarpa,</w:t>
      </w:r>
      <w:r>
        <w:rPr>
          <w:rFonts w:ascii="Book Antiqua" w:eastAsia="Book Antiqua" w:hAnsi="Book Antiqua" w:cs="Book Antiqua"/>
          <w:b/>
          <w:spacing w:val="3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god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love!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You have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vanquished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 entire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universe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games. 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Don’t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take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mango- </w:t>
      </w:r>
      <w:r>
        <w:rPr>
          <w:rFonts w:ascii="Book Antiqua" w:eastAsia="Book Antiqua" w:hAnsi="Book Antiqua" w:cs="Book Antiqua"/>
          <w:b/>
          <w:w w:val="91"/>
        </w:rPr>
        <w:t>bud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arrow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hand.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If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do,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least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do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not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place</w:t>
      </w:r>
      <w:r>
        <w:rPr>
          <w:rFonts w:ascii="Book Antiqua" w:eastAsia="Book Antiqua" w:hAnsi="Book Antiqua" w:cs="Book Antiqua"/>
          <w:b/>
          <w:spacing w:val="14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it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bow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valo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ther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strikin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dow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someone </w:t>
      </w:r>
      <w:r>
        <w:rPr>
          <w:rFonts w:ascii="Book Antiqua" w:eastAsia="Book Antiqua" w:hAnsi="Book Antiqua" w:cs="Book Antiqua"/>
          <w:b/>
        </w:rPr>
        <w:t>who has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already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been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thoroughly</w:t>
      </w:r>
      <w:r>
        <w:rPr>
          <w:rFonts w:ascii="Book Antiqua" w:eastAsia="Book Antiqua" w:hAnsi="Book Antiqua" w:cs="Book Antiqua"/>
          <w:b/>
          <w:spacing w:val="4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scorched by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fever of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lust?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Just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see!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been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cut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pieces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-5"/>
          <w:w w:val="90"/>
        </w:rPr>
        <w:t>sidelon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glance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4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streamin</w:t>
      </w:r>
      <w:r>
        <w:rPr>
          <w:rFonts w:ascii="Book Antiqua" w:eastAsia="Book Antiqua" w:hAnsi="Book Antiqua" w:cs="Book Antiqua"/>
          <w:b/>
          <w:w w:val="90"/>
        </w:rPr>
        <w:t xml:space="preserve">g 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fort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6"/>
        </w:rPr>
        <w:t xml:space="preserve"> fro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doe-eye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Rädhä, </w:t>
      </w:r>
      <w:r>
        <w:rPr>
          <w:rFonts w:ascii="Book Antiqua" w:eastAsia="Book Antiqua" w:hAnsi="Book Antiqua" w:cs="Book Antiqua"/>
          <w:b/>
          <w:w w:val="91"/>
        </w:rPr>
        <w:t>leaving</w:t>
      </w:r>
      <w:r>
        <w:rPr>
          <w:rFonts w:ascii="Book Antiqua" w:eastAsia="Book Antiqua" w:hAnsi="Book Antiqua" w:cs="Book Antiqua"/>
          <w:b/>
          <w:spacing w:val="-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Me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nearly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dead.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Please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don’t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attack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Me.”</w:t>
      </w:r>
    </w:p>
    <w:p w14:paraId="5AD47FC0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535C3CA" w14:textId="77777777" w:rsidR="00150366" w:rsidRDefault="00150366">
      <w:pPr>
        <w:spacing w:line="200" w:lineRule="exact"/>
      </w:pPr>
    </w:p>
    <w:p w14:paraId="1AA4EA76" w14:textId="77777777" w:rsidR="00150366" w:rsidRDefault="00000000">
      <w:pPr>
        <w:spacing w:before="31"/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3C36EAF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3B7A03CB" w14:textId="77777777" w:rsidR="00150366" w:rsidRDefault="00000000">
      <w:pPr>
        <w:spacing w:line="250" w:lineRule="auto"/>
        <w:ind w:left="120" w:right="84" w:firstLine="360"/>
        <w:jc w:val="both"/>
      </w:pPr>
      <w:r>
        <w:t>It</w:t>
      </w:r>
      <w:r>
        <w:rPr>
          <w:spacing w:val="1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Kämadeva</w:t>
      </w:r>
      <w:r>
        <w:rPr>
          <w:spacing w:val="10"/>
        </w:rPr>
        <w:t xml:space="preserve"> </w:t>
      </w:r>
      <w:r>
        <w:t>said</w:t>
      </w:r>
      <w:r>
        <w:rPr>
          <w:spacing w:val="16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Kåñëa,</w:t>
      </w:r>
      <w:r>
        <w:rPr>
          <w:spacing w:val="-18"/>
        </w:rPr>
        <w:t xml:space="preserve"> </w:t>
      </w:r>
      <w:r>
        <w:t>“Although</w:t>
      </w:r>
      <w:r>
        <w:rPr>
          <w:spacing w:val="27"/>
        </w:rPr>
        <w:t xml:space="preserve"> </w:t>
      </w:r>
      <w:r>
        <w:rPr>
          <w:w w:val="90"/>
        </w:rPr>
        <w:t>Çiva,</w:t>
      </w:r>
      <w:r>
        <w:rPr>
          <w:spacing w:val="15"/>
          <w:w w:val="90"/>
        </w:rPr>
        <w:t xml:space="preserve"> </w:t>
      </w:r>
      <w:r>
        <w:rPr>
          <w:w w:val="104"/>
        </w:rPr>
        <w:t xml:space="preserve">who </w:t>
      </w:r>
      <w:r>
        <w:t xml:space="preserve">incinerated </w:t>
      </w:r>
      <w:r>
        <w:rPr>
          <w:spacing w:val="10"/>
        </w:rPr>
        <w:t xml:space="preserve"> </w:t>
      </w:r>
      <w:r>
        <w:t>my</w:t>
      </w:r>
      <w:r>
        <w:rPr>
          <w:spacing w:val="19"/>
        </w:rPr>
        <w:t xml:space="preserve"> </w:t>
      </w:r>
      <w:r>
        <w:t>body,</w:t>
      </w:r>
      <w:r>
        <w:rPr>
          <w:spacing w:val="25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certainly</w:t>
      </w:r>
      <w:r>
        <w:rPr>
          <w:spacing w:val="37"/>
        </w:rPr>
        <w:t xml:space="preserve"> </w:t>
      </w:r>
      <w:r>
        <w:t>my</w:t>
      </w:r>
      <w:r>
        <w:rPr>
          <w:spacing w:val="19"/>
        </w:rPr>
        <w:t xml:space="preserve"> </w:t>
      </w:r>
      <w:r>
        <w:t>enemy,</w:t>
      </w:r>
      <w:r>
        <w:rPr>
          <w:spacing w:val="28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24"/>
        </w:rPr>
        <w:t xml:space="preserve"> </w:t>
      </w:r>
      <w:r>
        <w:rPr>
          <w:w w:val="101"/>
        </w:rPr>
        <w:t xml:space="preserve">also </w:t>
      </w:r>
      <w:r>
        <w:t xml:space="preserve">transgressed </w:t>
      </w:r>
      <w:r>
        <w:rPr>
          <w:spacing w:val="24"/>
        </w:rPr>
        <w:t xml:space="preserve"> </w:t>
      </w:r>
      <w:r>
        <w:t>my</w:t>
      </w:r>
      <w:r>
        <w:rPr>
          <w:spacing w:val="47"/>
        </w:rPr>
        <w:t xml:space="preserve"> </w:t>
      </w:r>
      <w:r>
        <w:t xml:space="preserve">command. </w:t>
      </w:r>
      <w:r>
        <w:rPr>
          <w:spacing w:val="28"/>
        </w:rPr>
        <w:t xml:space="preserve"> </w:t>
      </w:r>
      <w:r>
        <w:t xml:space="preserve">Therefore </w:t>
      </w:r>
      <w:r>
        <w:rPr>
          <w:spacing w:val="10"/>
        </w:rPr>
        <w:t xml:space="preserve"> </w:t>
      </w:r>
      <w:r>
        <w:t>I</w:t>
      </w:r>
      <w:r>
        <w:rPr>
          <w:spacing w:val="44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also</w:t>
      </w:r>
      <w:r>
        <w:rPr>
          <w:spacing w:val="47"/>
        </w:rPr>
        <w:t xml:space="preserve"> </w:t>
      </w:r>
      <w:r>
        <w:t xml:space="preserve">aim  </w:t>
      </w:r>
      <w:r>
        <w:rPr>
          <w:w w:val="101"/>
        </w:rPr>
        <w:t xml:space="preserve">my </w:t>
      </w:r>
      <w:r>
        <w:t>arrows</w:t>
      </w:r>
      <w:r>
        <w:rPr>
          <w:spacing w:val="37"/>
        </w:rPr>
        <w:t xml:space="preserve"> </w:t>
      </w:r>
      <w:r>
        <w:t>at</w:t>
      </w:r>
      <w:r>
        <w:rPr>
          <w:spacing w:val="28"/>
        </w:rPr>
        <w:t xml:space="preserve"> </w:t>
      </w:r>
      <w:r>
        <w:t>You.”</w:t>
      </w:r>
      <w:r>
        <w:rPr>
          <w:spacing w:val="2"/>
        </w:rPr>
        <w:t xml:space="preserve"> </w:t>
      </w:r>
      <w:r>
        <w:t>Kåñëa</w:t>
      </w:r>
      <w:r>
        <w:rPr>
          <w:spacing w:val="-5"/>
        </w:rPr>
        <w:t xml:space="preserve"> </w:t>
      </w:r>
      <w:r>
        <w:t>then</w:t>
      </w:r>
      <w:r>
        <w:rPr>
          <w:spacing w:val="49"/>
        </w:rPr>
        <w:t xml:space="preserve"> </w:t>
      </w:r>
      <w:r>
        <w:t>beseeched</w:t>
      </w:r>
      <w:r>
        <w:rPr>
          <w:spacing w:val="37"/>
        </w:rPr>
        <w:t xml:space="preserve"> </w:t>
      </w:r>
      <w:r>
        <w:t>Käma,</w:t>
      </w:r>
      <w:r>
        <w:rPr>
          <w:spacing w:val="16"/>
        </w:rPr>
        <w:t xml:space="preserve"> </w:t>
      </w:r>
      <w:r>
        <w:t>“O</w:t>
      </w:r>
      <w:r>
        <w:rPr>
          <w:spacing w:val="21"/>
        </w:rPr>
        <w:t xml:space="preserve"> </w:t>
      </w:r>
      <w:r>
        <w:t>Manasija, don’t</w:t>
      </w:r>
      <w:r>
        <w:rPr>
          <w:spacing w:val="2"/>
        </w:rPr>
        <w:t xml:space="preserve"> </w:t>
      </w:r>
      <w:r>
        <w:t>take</w:t>
      </w:r>
      <w:r>
        <w:rPr>
          <w:spacing w:val="1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mango-bud</w:t>
      </w:r>
      <w:r>
        <w:rPr>
          <w:spacing w:val="38"/>
        </w:rPr>
        <w:t xml:space="preserve"> </w:t>
      </w:r>
      <w:r>
        <w:t>arrow</w:t>
      </w:r>
      <w:r>
        <w:rPr>
          <w:spacing w:val="21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your</w:t>
      </w:r>
      <w:r>
        <w:rPr>
          <w:spacing w:val="20"/>
        </w:rPr>
        <w:t xml:space="preserve"> </w:t>
      </w:r>
      <w:r>
        <w:rPr>
          <w:w w:val="105"/>
        </w:rPr>
        <w:t>hand.”</w:t>
      </w:r>
    </w:p>
    <w:p w14:paraId="52F062E1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B0E2D4C" w14:textId="77777777" w:rsidR="00150366" w:rsidRDefault="00000000">
      <w:pPr>
        <w:spacing w:line="250" w:lineRule="auto"/>
        <w:ind w:left="120" w:right="84" w:firstLine="360"/>
        <w:jc w:val="both"/>
      </w:pPr>
      <w:r>
        <w:rPr>
          <w:spacing w:val="-2"/>
          <w:w w:val="95"/>
        </w:rPr>
        <w:t>Kämadeva’</w:t>
      </w:r>
      <w:r>
        <w:rPr>
          <w:w w:val="95"/>
        </w:rPr>
        <w:t>s</w:t>
      </w:r>
      <w:r>
        <w:rPr>
          <w:spacing w:val="29"/>
          <w:w w:val="95"/>
        </w:rPr>
        <w:t xml:space="preserve"> </w:t>
      </w:r>
      <w:r>
        <w:rPr>
          <w:i/>
          <w:spacing w:val="-2"/>
          <w:w w:val="95"/>
        </w:rPr>
        <w:t>puñpa-bäë</w:t>
      </w:r>
      <w:r>
        <w:rPr>
          <w:i/>
          <w:w w:val="95"/>
        </w:rPr>
        <w:t>a</w:t>
      </w:r>
      <w:r>
        <w:rPr>
          <w:i/>
          <w:spacing w:val="7"/>
          <w:w w:val="95"/>
        </w:rPr>
        <w:t xml:space="preserve"> </w:t>
      </w:r>
      <w:r>
        <w:rPr>
          <w:spacing w:val="-2"/>
        </w:rPr>
        <w:t>(flowe</w:t>
      </w:r>
      <w:r>
        <w:t>r</w:t>
      </w:r>
      <w:r>
        <w:rPr>
          <w:spacing w:val="19"/>
        </w:rPr>
        <w:t xml:space="preserve"> </w:t>
      </w:r>
      <w:r>
        <w:rPr>
          <w:spacing w:val="-2"/>
        </w:rPr>
        <w:t>arrows</w:t>
      </w:r>
      <w:r>
        <w:t>)</w:t>
      </w:r>
      <w:r>
        <w:rPr>
          <w:spacing w:val="31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2"/>
        </w:rPr>
        <w:t>fiv</w:t>
      </w:r>
      <w:r>
        <w:t>e</w:t>
      </w:r>
      <w:r>
        <w:rPr>
          <w:spacing w:val="-5"/>
        </w:rPr>
        <w:t xml:space="preserve"> </w:t>
      </w:r>
      <w:r>
        <w:rPr>
          <w:spacing w:val="-2"/>
          <w:w w:val="101"/>
        </w:rPr>
        <w:t xml:space="preserve">types: </w:t>
      </w:r>
      <w:r>
        <w:t xml:space="preserve">(1) </w:t>
      </w:r>
      <w:r>
        <w:rPr>
          <w:spacing w:val="41"/>
        </w:rPr>
        <w:t xml:space="preserve"> </w:t>
      </w:r>
      <w:r>
        <w:rPr>
          <w:i/>
        </w:rPr>
        <w:t xml:space="preserve">ämra-mukula </w:t>
      </w:r>
      <w:r>
        <w:rPr>
          <w:i/>
          <w:spacing w:val="11"/>
        </w:rPr>
        <w:t xml:space="preserve"> </w:t>
      </w:r>
      <w:r>
        <w:t xml:space="preserve">(mango </w:t>
      </w:r>
      <w:r>
        <w:rPr>
          <w:spacing w:val="39"/>
        </w:rPr>
        <w:t xml:space="preserve"> </w:t>
      </w:r>
      <w:r>
        <w:t xml:space="preserve">buds), </w:t>
      </w:r>
      <w:r>
        <w:rPr>
          <w:spacing w:val="50"/>
        </w:rPr>
        <w:t xml:space="preserve"> </w:t>
      </w:r>
      <w:r>
        <w:t xml:space="preserve">(2) </w:t>
      </w:r>
      <w:r>
        <w:rPr>
          <w:spacing w:val="41"/>
        </w:rPr>
        <w:t xml:space="preserve"> </w:t>
      </w:r>
      <w:r>
        <w:rPr>
          <w:i/>
        </w:rPr>
        <w:t>açoka</w:t>
      </w:r>
      <w:r>
        <w:t>,</w:t>
      </w:r>
      <w:r>
        <w:rPr>
          <w:spacing w:val="47"/>
        </w:rPr>
        <w:t xml:space="preserve"> </w:t>
      </w:r>
      <w:r>
        <w:t xml:space="preserve">(3) </w:t>
      </w:r>
      <w:r>
        <w:rPr>
          <w:spacing w:val="41"/>
        </w:rPr>
        <w:t xml:space="preserve"> </w:t>
      </w:r>
      <w:r>
        <w:rPr>
          <w:i/>
          <w:w w:val="101"/>
        </w:rPr>
        <w:t>mallikä</w:t>
      </w:r>
      <w:r>
        <w:rPr>
          <w:w w:val="103"/>
        </w:rPr>
        <w:t xml:space="preserve">, </w:t>
      </w:r>
      <w:r>
        <w:rPr>
          <w:spacing w:val="-2"/>
        </w:rPr>
        <w:t>(4</w:t>
      </w:r>
      <w:r>
        <w:t>)</w:t>
      </w:r>
      <w:r>
        <w:rPr>
          <w:spacing w:val="38"/>
        </w:rPr>
        <w:t xml:space="preserve"> </w:t>
      </w:r>
      <w:r>
        <w:rPr>
          <w:i/>
          <w:spacing w:val="-2"/>
          <w:w w:val="93"/>
        </w:rPr>
        <w:t>mädhav</w:t>
      </w:r>
      <w:r>
        <w:rPr>
          <w:i/>
          <w:w w:val="93"/>
        </w:rPr>
        <w:t>é</w:t>
      </w:r>
      <w:r>
        <w:rPr>
          <w:i/>
          <w:spacing w:val="22"/>
          <w:w w:val="93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9"/>
        </w:rPr>
        <w:t xml:space="preserve"> </w:t>
      </w:r>
      <w:r>
        <w:rPr>
          <w:spacing w:val="-2"/>
        </w:rPr>
        <w:t>(5</w:t>
      </w:r>
      <w:r>
        <w:t>)</w:t>
      </w:r>
      <w:r>
        <w:rPr>
          <w:spacing w:val="38"/>
        </w:rPr>
        <w:t xml:space="preserve"> </w:t>
      </w:r>
      <w:r>
        <w:rPr>
          <w:i/>
          <w:spacing w:val="-2"/>
        </w:rPr>
        <w:t>bakula</w:t>
      </w:r>
      <w:r>
        <w:t>.</w:t>
      </w:r>
      <w:r>
        <w:rPr>
          <w:spacing w:val="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tip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mang</w:t>
      </w:r>
      <w:r>
        <w:t>o</w:t>
      </w:r>
      <w:r>
        <w:rPr>
          <w:spacing w:val="28"/>
        </w:rPr>
        <w:t xml:space="preserve"> </w:t>
      </w:r>
      <w:r>
        <w:rPr>
          <w:spacing w:val="-2"/>
          <w:w w:val="104"/>
        </w:rPr>
        <w:t xml:space="preserve">branches </w:t>
      </w:r>
      <w:r>
        <w:rPr>
          <w:spacing w:val="-5"/>
        </w:rPr>
        <w:t>ar</w:t>
      </w:r>
      <w:r>
        <w:t>e</w:t>
      </w:r>
      <w:r>
        <w:rPr>
          <w:spacing w:val="36"/>
        </w:rPr>
        <w:t xml:space="preserve"> </w:t>
      </w:r>
      <w:r>
        <w:rPr>
          <w:spacing w:val="-5"/>
        </w:rPr>
        <w:t>burstin</w:t>
      </w:r>
      <w:r>
        <w:t xml:space="preserve">g </w:t>
      </w:r>
      <w:r>
        <w:rPr>
          <w:spacing w:val="11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46"/>
        </w:rPr>
        <w:t xml:space="preserve"> </w:t>
      </w:r>
      <w:r>
        <w:rPr>
          <w:spacing w:val="-5"/>
        </w:rPr>
        <w:t>springtim</w:t>
      </w:r>
      <w:r>
        <w:t xml:space="preserve">e </w:t>
      </w:r>
      <w:r>
        <w:rPr>
          <w:spacing w:val="13"/>
        </w:rPr>
        <w:t xml:space="preserve"> </w:t>
      </w:r>
      <w:r>
        <w:rPr>
          <w:spacing w:val="-5"/>
        </w:rPr>
        <w:t>buds</w:t>
      </w:r>
      <w:r>
        <w:t xml:space="preserve">.  </w:t>
      </w:r>
      <w:r>
        <w:rPr>
          <w:spacing w:val="-5"/>
        </w:rPr>
        <w:t>Kåñë</w:t>
      </w:r>
      <w:r>
        <w:t>a</w:t>
      </w:r>
      <w:r>
        <w:rPr>
          <w:spacing w:val="3"/>
        </w:rPr>
        <w:t xml:space="preserve"> </w:t>
      </w:r>
      <w:r>
        <w:rPr>
          <w:spacing w:val="-5"/>
        </w:rPr>
        <w:t>thinks</w:t>
      </w:r>
      <w:r>
        <w:t xml:space="preserve">, </w:t>
      </w:r>
      <w:r>
        <w:rPr>
          <w:spacing w:val="16"/>
        </w:rPr>
        <w:t xml:space="preserve"> </w:t>
      </w:r>
      <w:r>
        <w:rPr>
          <w:spacing w:val="-5"/>
        </w:rPr>
        <w:t xml:space="preserve">“Kämadeva </w:t>
      </w:r>
      <w:r>
        <w:t>has</w:t>
      </w:r>
      <w:r>
        <w:rPr>
          <w:spacing w:val="19"/>
        </w:rPr>
        <w:t xml:space="preserve"> </w:t>
      </w:r>
      <w:r>
        <w:t>made</w:t>
      </w:r>
      <w:r>
        <w:rPr>
          <w:spacing w:val="21"/>
        </w:rPr>
        <w:t xml:space="preserve"> </w:t>
      </w:r>
      <w:r>
        <w:t>them</w:t>
      </w:r>
      <w:r>
        <w:rPr>
          <w:spacing w:val="32"/>
        </w:rPr>
        <w:t xml:space="preserve"> </w:t>
      </w:r>
      <w:r>
        <w:t>into</w:t>
      </w:r>
      <w:r>
        <w:rPr>
          <w:spacing w:val="30"/>
        </w:rPr>
        <w:t xml:space="preserve"> </w:t>
      </w:r>
      <w:r>
        <w:t>his</w:t>
      </w:r>
      <w:r>
        <w:rPr>
          <w:spacing w:val="17"/>
        </w:rPr>
        <w:t xml:space="preserve"> </w:t>
      </w:r>
      <w:r>
        <w:t>arrows</w:t>
      </w:r>
      <w:r>
        <w:rPr>
          <w:spacing w:val="2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he</w:t>
      </w:r>
      <w:r>
        <w:rPr>
          <w:spacing w:val="19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shoot</w:t>
      </w:r>
      <w:r>
        <w:rPr>
          <w:spacing w:val="34"/>
        </w:rPr>
        <w:t xml:space="preserve"> </w:t>
      </w:r>
      <w:r>
        <w:t xml:space="preserve">Me </w:t>
      </w:r>
      <w:r>
        <w:rPr>
          <w:w w:val="104"/>
        </w:rPr>
        <w:t xml:space="preserve">down, </w:t>
      </w:r>
      <w:r>
        <w:rPr>
          <w:spacing w:val="-2"/>
        </w:rPr>
        <w:t>seein</w:t>
      </w:r>
      <w:r>
        <w:t>g</w:t>
      </w:r>
      <w:r>
        <w:rPr>
          <w:spacing w:val="13"/>
        </w:rPr>
        <w:t xml:space="preserve"> </w:t>
      </w:r>
      <w:r>
        <w:rPr>
          <w:spacing w:val="-2"/>
        </w:rPr>
        <w:t>M</w:t>
      </w:r>
      <w:r>
        <w:t xml:space="preserve">e </w:t>
      </w:r>
      <w:r>
        <w:rPr>
          <w:spacing w:val="-2"/>
        </w:rPr>
        <w:t>reduce</w:t>
      </w:r>
      <w:r>
        <w:t>d</w:t>
      </w:r>
      <w:r>
        <w:rPr>
          <w:spacing w:val="40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2"/>
        </w:rPr>
        <w:t>separatio</w:t>
      </w:r>
      <w:r>
        <w:t>n</w:t>
      </w:r>
      <w:r>
        <w:rPr>
          <w:spacing w:val="41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16"/>
        </w:rPr>
        <w:t xml:space="preserve"> </w:t>
      </w:r>
      <w:r>
        <w:rPr>
          <w:spacing w:val="-2"/>
        </w:rPr>
        <w:t>Rädhä.</w:t>
      </w:r>
      <w:r>
        <w:t>”</w:t>
      </w:r>
      <w:r>
        <w:rPr>
          <w:spacing w:val="8"/>
        </w:rPr>
        <w:t xml:space="preserve"> </w:t>
      </w:r>
      <w:r>
        <w:rPr>
          <w:spacing w:val="-2"/>
        </w:rPr>
        <w:t>Therefor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 xml:space="preserve">He </w:t>
      </w:r>
      <w:r>
        <w:t>forbids</w:t>
      </w:r>
      <w:r>
        <w:rPr>
          <w:spacing w:val="13"/>
        </w:rPr>
        <w:t xml:space="preserve"> </w:t>
      </w:r>
      <w:r>
        <w:t>him:</w:t>
      </w:r>
      <w:r>
        <w:rPr>
          <w:spacing w:val="17"/>
        </w:rPr>
        <w:t xml:space="preserve"> </w:t>
      </w:r>
      <w:r>
        <w:t>“Do</w:t>
      </w:r>
      <w:r>
        <w:rPr>
          <w:spacing w:val="-1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pick</w:t>
      </w:r>
      <w:r>
        <w:rPr>
          <w:spacing w:val="16"/>
        </w:rPr>
        <w:t xml:space="preserve"> </w:t>
      </w:r>
      <w:r>
        <w:t>up</w:t>
      </w:r>
      <w:r>
        <w:rPr>
          <w:spacing w:val="20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mango-bud</w:t>
      </w:r>
      <w:r>
        <w:rPr>
          <w:spacing w:val="38"/>
        </w:rPr>
        <w:t xml:space="preserve"> </w:t>
      </w:r>
      <w:r>
        <w:rPr>
          <w:w w:val="102"/>
        </w:rPr>
        <w:t>arrow.”</w:t>
      </w:r>
    </w:p>
    <w:p w14:paraId="19ECBB7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9E08BA4" w14:textId="77777777" w:rsidR="00150366" w:rsidRDefault="00000000">
      <w:pPr>
        <w:spacing w:line="250" w:lineRule="auto"/>
        <w:ind w:left="120" w:right="87" w:firstLine="360"/>
        <w:jc w:val="both"/>
      </w:pPr>
      <w:r>
        <w:rPr>
          <w:i/>
          <w:spacing w:val="-2"/>
        </w:rPr>
        <w:t>M</w:t>
      </w:r>
      <w:r>
        <w:rPr>
          <w:i/>
        </w:rPr>
        <w:t>ä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cäpa</w:t>
      </w:r>
      <w:r>
        <w:rPr>
          <w:i/>
        </w:rPr>
        <w:t>m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äropay</w:t>
      </w:r>
      <w:r>
        <w:rPr>
          <w:i/>
        </w:rPr>
        <w:t>a</w:t>
      </w:r>
      <w:r>
        <w:rPr>
          <w:i/>
          <w:spacing w:val="-18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rPr>
          <w:spacing w:val="-2"/>
        </w:rPr>
        <w:t>“I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13"/>
        </w:rPr>
        <w:t xml:space="preserve"> </w:t>
      </w:r>
      <w:r>
        <w:rPr>
          <w:spacing w:val="-2"/>
        </w:rPr>
        <w:t>do</w:t>
      </w:r>
      <w:r>
        <w:t>,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t>n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11"/>
        </w:rPr>
        <w:t xml:space="preserve"> </w:t>
      </w:r>
      <w:r>
        <w:rPr>
          <w:spacing w:val="-2"/>
        </w:rPr>
        <w:t>leas</w:t>
      </w:r>
      <w:r>
        <w:t>t</w:t>
      </w:r>
      <w:r>
        <w:rPr>
          <w:spacing w:val="11"/>
        </w:rPr>
        <w:t xml:space="preserve"> </w:t>
      </w:r>
      <w:r>
        <w:rPr>
          <w:spacing w:val="-2"/>
        </w:rPr>
        <w:t>d</w:t>
      </w:r>
      <w:r>
        <w:t>o</w:t>
      </w:r>
      <w:r>
        <w:rPr>
          <w:spacing w:val="14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24"/>
        </w:rPr>
        <w:t xml:space="preserve"> </w:t>
      </w:r>
      <w:r>
        <w:rPr>
          <w:spacing w:val="-2"/>
          <w:w w:val="103"/>
        </w:rPr>
        <w:t xml:space="preserve">load </w:t>
      </w:r>
      <w:r>
        <w:t>it</w:t>
      </w:r>
      <w:r>
        <w:rPr>
          <w:spacing w:val="10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your</w:t>
      </w:r>
      <w:r>
        <w:rPr>
          <w:spacing w:val="20"/>
        </w:rPr>
        <w:t xml:space="preserve"> </w:t>
      </w:r>
      <w:r>
        <w:rPr>
          <w:w w:val="103"/>
        </w:rPr>
        <w:t>bowstring.”</w:t>
      </w:r>
    </w:p>
    <w:p w14:paraId="2659CA0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DA831E7" w14:textId="77777777" w:rsidR="00150366" w:rsidRDefault="00000000">
      <w:pPr>
        <w:spacing w:line="250" w:lineRule="auto"/>
        <w:ind w:left="120" w:right="84" w:firstLine="360"/>
        <w:jc w:val="both"/>
      </w:pPr>
      <w:r>
        <w:rPr>
          <w:i/>
          <w:w w:val="96"/>
        </w:rPr>
        <w:t>Kréòä-nirjita-viçva</w:t>
      </w:r>
      <w:r>
        <w:rPr>
          <w:i/>
          <w:spacing w:val="4"/>
          <w:w w:val="96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“O</w:t>
      </w:r>
      <w:r>
        <w:rPr>
          <w:spacing w:val="5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whom</w:t>
      </w:r>
      <w:r>
        <w:rPr>
          <w:spacing w:val="25"/>
        </w:rPr>
        <w:t xml:space="preserve"> </w:t>
      </w:r>
      <w:r>
        <w:t xml:space="preserve">conquering  </w:t>
      </w:r>
      <w:r>
        <w:rPr>
          <w:w w:val="107"/>
        </w:rPr>
        <w:t xml:space="preserve">the </w:t>
      </w:r>
      <w:r>
        <w:t xml:space="preserve">universe </w:t>
      </w:r>
      <w:r>
        <w:rPr>
          <w:spacing w:val="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simply  a</w:t>
      </w:r>
      <w:r>
        <w:rPr>
          <w:spacing w:val="39"/>
        </w:rPr>
        <w:t xml:space="preserve"> </w:t>
      </w:r>
      <w:r>
        <w:t xml:space="preserve">matter </w:t>
      </w:r>
      <w:r>
        <w:rPr>
          <w:spacing w:val="20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play.</w:t>
      </w:r>
      <w:r>
        <w:rPr>
          <w:spacing w:val="43"/>
        </w:rPr>
        <w:t xml:space="preserve"> </w:t>
      </w:r>
      <w:r>
        <w:rPr>
          <w:spacing w:val="-6"/>
        </w:rPr>
        <w:t>W</w:t>
      </w:r>
      <w:r>
        <w:t xml:space="preserve">ith </w:t>
      </w:r>
      <w:r>
        <w:rPr>
          <w:spacing w:val="12"/>
        </w:rPr>
        <w:t xml:space="preserve"> </w:t>
      </w:r>
      <w:r>
        <w:t xml:space="preserve">joined </w:t>
      </w:r>
      <w:r>
        <w:rPr>
          <w:spacing w:val="9"/>
        </w:rPr>
        <w:t xml:space="preserve"> </w:t>
      </w:r>
      <w:r>
        <w:t xml:space="preserve">palms </w:t>
      </w:r>
      <w:r>
        <w:rPr>
          <w:spacing w:val="3"/>
        </w:rPr>
        <w:t xml:space="preserve"> </w:t>
      </w:r>
      <w:r>
        <w:t>I beseech</w:t>
      </w:r>
      <w:r>
        <w:rPr>
          <w:spacing w:val="21"/>
        </w:rPr>
        <w:t xml:space="preserve"> </w:t>
      </w:r>
      <w:r>
        <w:t>you.</w:t>
      </w:r>
      <w:r>
        <w:rPr>
          <w:spacing w:val="18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arrow</w:t>
      </w:r>
      <w:r>
        <w:rPr>
          <w:spacing w:val="27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surely</w:t>
      </w:r>
      <w:r>
        <w:rPr>
          <w:spacing w:val="23"/>
        </w:rPr>
        <w:t xml:space="preserve"> </w:t>
      </w:r>
      <w:r>
        <w:t>deal</w:t>
      </w:r>
      <w:r>
        <w:rPr>
          <w:spacing w:val="15"/>
        </w:rPr>
        <w:t xml:space="preserve"> </w:t>
      </w:r>
      <w:r>
        <w:t>Me a</w:t>
      </w:r>
      <w:r>
        <w:rPr>
          <w:spacing w:val="8"/>
        </w:rPr>
        <w:t xml:space="preserve"> </w:t>
      </w:r>
      <w:r>
        <w:t>mortal</w:t>
      </w:r>
      <w:r>
        <w:rPr>
          <w:spacing w:val="34"/>
        </w:rPr>
        <w:t xml:space="preserve"> </w:t>
      </w:r>
      <w:r>
        <w:rPr>
          <w:w w:val="102"/>
        </w:rPr>
        <w:t xml:space="preserve">blow.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 xml:space="preserve">conqueror </w:t>
      </w:r>
      <w:r>
        <w:rPr>
          <w:spacing w:val="1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universe</w:t>
      </w:r>
      <w:r>
        <w:rPr>
          <w:spacing w:val="33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I</w:t>
      </w:r>
      <w:r>
        <w:rPr>
          <w:spacing w:val="13"/>
        </w:rPr>
        <w:t xml:space="preserve"> </w:t>
      </w:r>
      <w:r>
        <w:t>am</w:t>
      </w:r>
      <w:r>
        <w:rPr>
          <w:spacing w:val="20"/>
        </w:rPr>
        <w:t xml:space="preserve"> </w:t>
      </w:r>
      <w:r>
        <w:t>like</w:t>
      </w:r>
      <w:r>
        <w:rPr>
          <w:spacing w:val="19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w w:val="104"/>
        </w:rPr>
        <w:t xml:space="preserve">dead </w:t>
      </w:r>
      <w:r>
        <w:t xml:space="preserve">person </w:t>
      </w:r>
      <w:r>
        <w:rPr>
          <w:spacing w:val="11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 xml:space="preserve">separation </w:t>
      </w:r>
      <w:r>
        <w:rPr>
          <w:spacing w:val="17"/>
        </w:rPr>
        <w:t xml:space="preserve"> </w:t>
      </w:r>
      <w:r>
        <w:t>from</w:t>
      </w:r>
      <w:r>
        <w:rPr>
          <w:spacing w:val="42"/>
        </w:rPr>
        <w:t xml:space="preserve"> </w:t>
      </w:r>
      <w:r>
        <w:t>Rädhä.</w:t>
      </w:r>
      <w:r>
        <w:rPr>
          <w:spacing w:val="40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 xml:space="preserve">hero </w:t>
      </w:r>
      <w:r>
        <w:rPr>
          <w:spacing w:val="5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you</w:t>
      </w:r>
      <w:r>
        <w:rPr>
          <w:spacing w:val="43"/>
        </w:rPr>
        <w:t xml:space="preserve"> </w:t>
      </w:r>
      <w:r>
        <w:rPr>
          <w:w w:val="102"/>
        </w:rPr>
        <w:t xml:space="preserve">were </w:t>
      </w:r>
      <w:r>
        <w:t xml:space="preserve">to </w:t>
      </w:r>
      <w:r>
        <w:rPr>
          <w:spacing w:val="2"/>
        </w:rPr>
        <w:t xml:space="preserve"> </w:t>
      </w:r>
      <w:r>
        <w:t xml:space="preserve">thrash </w:t>
      </w:r>
      <w:r>
        <w:rPr>
          <w:spacing w:val="25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 xml:space="preserve">dying  person, </w:t>
      </w:r>
      <w:r>
        <w:rPr>
          <w:spacing w:val="20"/>
        </w:rPr>
        <w:t xml:space="preserve"> </w:t>
      </w:r>
      <w:r>
        <w:t>it</w:t>
      </w:r>
      <w:r>
        <w:rPr>
          <w:spacing w:val="49"/>
        </w:rPr>
        <w:t xml:space="preserve"> </w:t>
      </w:r>
      <w:r>
        <w:t xml:space="preserve">would </w:t>
      </w:r>
      <w:r>
        <w:rPr>
          <w:spacing w:val="11"/>
        </w:rPr>
        <w:t xml:space="preserve"> </w:t>
      </w:r>
      <w:r>
        <w:t xml:space="preserve">simply </w:t>
      </w:r>
      <w:r>
        <w:rPr>
          <w:spacing w:val="2"/>
        </w:rPr>
        <w:t xml:space="preserve"> </w:t>
      </w:r>
      <w:r>
        <w:t xml:space="preserve">result </w:t>
      </w:r>
      <w:r>
        <w:rPr>
          <w:spacing w:val="13"/>
        </w:rPr>
        <w:t xml:space="preserve"> </w:t>
      </w:r>
      <w:r>
        <w:t xml:space="preserve">in </w:t>
      </w:r>
      <w:r>
        <w:rPr>
          <w:spacing w:val="2"/>
        </w:rPr>
        <w:t xml:space="preserve"> </w:t>
      </w:r>
      <w:r>
        <w:rPr>
          <w:w w:val="105"/>
        </w:rPr>
        <w:t xml:space="preserve">your </w:t>
      </w:r>
      <w:r>
        <w:t>defamation.</w:t>
      </w:r>
      <w:r>
        <w:rPr>
          <w:spacing w:val="28"/>
        </w:rPr>
        <w:t xml:space="preserve"> </w:t>
      </w:r>
      <w:r>
        <w:t>No</w:t>
      </w:r>
      <w:r>
        <w:rPr>
          <w:spacing w:val="7"/>
        </w:rPr>
        <w:t xml:space="preserve"> </w:t>
      </w:r>
      <w:r>
        <w:t>one</w:t>
      </w:r>
      <w:r>
        <w:rPr>
          <w:spacing w:val="14"/>
        </w:rPr>
        <w:t xml:space="preserve"> </w:t>
      </w:r>
      <w:r>
        <w:t>would</w:t>
      </w:r>
      <w:r>
        <w:rPr>
          <w:spacing w:val="20"/>
        </w:rPr>
        <w:t xml:space="preserve"> </w:t>
      </w:r>
      <w:r>
        <w:t>applaud</w:t>
      </w:r>
      <w:r>
        <w:rPr>
          <w:spacing w:val="32"/>
        </w:rPr>
        <w:t xml:space="preserve"> </w:t>
      </w:r>
      <w:r>
        <w:t>you</w:t>
      </w:r>
      <w:r>
        <w:rPr>
          <w:spacing w:val="9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heroic</w:t>
      </w:r>
      <w:r>
        <w:rPr>
          <w:spacing w:val="20"/>
        </w:rPr>
        <w:t xml:space="preserve"> </w:t>
      </w:r>
      <w:r>
        <w:rPr>
          <w:w w:val="102"/>
        </w:rPr>
        <w:t>prowess.”</w:t>
      </w:r>
    </w:p>
    <w:p w14:paraId="188F5013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CFFA49F" w14:textId="77777777" w:rsidR="00150366" w:rsidRDefault="00000000">
      <w:pPr>
        <w:spacing w:line="250" w:lineRule="auto"/>
        <w:ind w:left="120" w:right="85" w:firstLine="360"/>
        <w:jc w:val="both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word</w:t>
      </w:r>
      <w:r>
        <w:rPr>
          <w:spacing w:val="33"/>
        </w:rPr>
        <w:t xml:space="preserve"> </w:t>
      </w:r>
      <w:r>
        <w:rPr>
          <w:i/>
        </w:rPr>
        <w:t>manasija</w:t>
      </w:r>
      <w:r>
        <w:t>,</w:t>
      </w:r>
      <w:r>
        <w:rPr>
          <w:spacing w:val="4"/>
        </w:rPr>
        <w:t xml:space="preserve"> </w:t>
      </w:r>
      <w:r>
        <w:t>Kåñëa</w:t>
      </w:r>
      <w:r>
        <w:rPr>
          <w:spacing w:val="-9"/>
        </w:rPr>
        <w:t xml:space="preserve"> </w:t>
      </w:r>
      <w:r>
        <w:t>implies,</w:t>
      </w:r>
      <w:r>
        <w:rPr>
          <w:spacing w:val="30"/>
        </w:rPr>
        <w:t xml:space="preserve"> </w:t>
      </w:r>
      <w:r>
        <w:t>“You</w:t>
      </w:r>
      <w:r>
        <w:rPr>
          <w:spacing w:val="-5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rPr>
          <w:w w:val="104"/>
        </w:rPr>
        <w:t xml:space="preserve">arisen </w:t>
      </w:r>
      <w:r>
        <w:rPr>
          <w:spacing w:val="-6"/>
        </w:rPr>
        <w:t>fro</w:t>
      </w:r>
      <w:r>
        <w:t>m</w:t>
      </w:r>
      <w:r>
        <w:rPr>
          <w:spacing w:val="19"/>
        </w:rPr>
        <w:t xml:space="preserve"> </w:t>
      </w:r>
      <w:r>
        <w:rPr>
          <w:spacing w:val="-6"/>
        </w:rPr>
        <w:t>M</w:t>
      </w:r>
      <w:r>
        <w:t>y</w:t>
      </w:r>
      <w:r>
        <w:rPr>
          <w:spacing w:val="-3"/>
        </w:rPr>
        <w:t xml:space="preserve"> </w:t>
      </w:r>
      <w:r>
        <w:rPr>
          <w:spacing w:val="-6"/>
        </w:rPr>
        <w:t>mind</w:t>
      </w:r>
      <w:r>
        <w:t>.</w:t>
      </w:r>
      <w:r>
        <w:rPr>
          <w:spacing w:val="39"/>
        </w:rPr>
        <w:t xml:space="preserve"> </w:t>
      </w:r>
      <w:r>
        <w:rPr>
          <w:spacing w:val="-6"/>
        </w:rPr>
        <w:t>I</w:t>
      </w:r>
      <w:r>
        <w:t>t</w:t>
      </w:r>
      <w:r>
        <w:rPr>
          <w:spacing w:val="18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11"/>
        </w:rPr>
        <w:t xml:space="preserve"> </w:t>
      </w:r>
      <w:r>
        <w:rPr>
          <w:spacing w:val="-6"/>
        </w:rPr>
        <w:t>no</w:t>
      </w:r>
      <w:r>
        <w:t>t</w:t>
      </w:r>
      <w:r>
        <w:rPr>
          <w:spacing w:val="31"/>
        </w:rPr>
        <w:t xml:space="preserve"> </w:t>
      </w:r>
      <w:r>
        <w:rPr>
          <w:spacing w:val="-6"/>
        </w:rPr>
        <w:t>ethica</w:t>
      </w:r>
      <w:r>
        <w:t>l</w:t>
      </w:r>
      <w:r>
        <w:rPr>
          <w:spacing w:val="27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22"/>
        </w:rPr>
        <w:t xml:space="preserve"> </w:t>
      </w:r>
      <w:r>
        <w:rPr>
          <w:spacing w:val="-6"/>
        </w:rPr>
        <w:t>bea</w:t>
      </w:r>
      <w:r>
        <w:t>t</w:t>
      </w:r>
      <w:r>
        <w:rPr>
          <w:spacing w:val="2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6"/>
        </w:rPr>
        <w:t>on</w:t>
      </w:r>
      <w:r>
        <w:t>e</w:t>
      </w:r>
      <w:r>
        <w:rPr>
          <w:spacing w:val="25"/>
        </w:rPr>
        <w:t xml:space="preserve"> </w:t>
      </w:r>
      <w:r>
        <w:rPr>
          <w:spacing w:val="-6"/>
        </w:rPr>
        <w:t>wh</w:t>
      </w:r>
      <w:r>
        <w:t>o</w:t>
      </w:r>
      <w:r>
        <w:rPr>
          <w:spacing w:val="25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22"/>
        </w:rPr>
        <w:t xml:space="preserve"> </w:t>
      </w:r>
      <w:r>
        <w:rPr>
          <w:spacing w:val="-6"/>
        </w:rPr>
        <w:t xml:space="preserve">given </w:t>
      </w:r>
      <w:r>
        <w:t>you</w:t>
      </w:r>
      <w:r>
        <w:rPr>
          <w:spacing w:val="33"/>
        </w:rPr>
        <w:t xml:space="preserve"> </w:t>
      </w:r>
      <w:r>
        <w:t xml:space="preserve">birth. </w:t>
      </w:r>
      <w:r>
        <w:rPr>
          <w:spacing w:val="4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want</w:t>
      </w:r>
      <w:r>
        <w:rPr>
          <w:spacing w:val="40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shoot</w:t>
      </w:r>
      <w:r>
        <w:rPr>
          <w:spacing w:val="50"/>
        </w:rPr>
        <w:t xml:space="preserve"> </w:t>
      </w:r>
      <w:r>
        <w:t>Me</w:t>
      </w:r>
      <w:r>
        <w:rPr>
          <w:spacing w:val="16"/>
        </w:rPr>
        <w:t xml:space="preserve"> </w:t>
      </w:r>
      <w:r>
        <w:t>down</w:t>
      </w:r>
      <w:r>
        <w:rPr>
          <w:spacing w:val="46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Rädhä’s</w:t>
      </w:r>
      <w:r>
        <w:rPr>
          <w:spacing w:val="-2"/>
        </w:rPr>
        <w:t xml:space="preserve"> </w:t>
      </w:r>
      <w:r>
        <w:rPr>
          <w:w w:val="101"/>
        </w:rPr>
        <w:t xml:space="preserve">behalf. </w:t>
      </w:r>
      <w:r>
        <w:t>But</w:t>
      </w:r>
      <w:r>
        <w:rPr>
          <w:spacing w:val="37"/>
        </w:rPr>
        <w:t xml:space="preserve"> </w:t>
      </w:r>
      <w:r>
        <w:t xml:space="preserve">the </w:t>
      </w:r>
      <w:r>
        <w:rPr>
          <w:spacing w:val="10"/>
        </w:rPr>
        <w:t xml:space="preserve"> </w:t>
      </w:r>
      <w:r>
        <w:t xml:space="preserve">arrow </w:t>
      </w:r>
      <w:r>
        <w:rPr>
          <w:spacing w:val="11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Her</w:t>
      </w:r>
      <w:r>
        <w:rPr>
          <w:spacing w:val="48"/>
        </w:rPr>
        <w:t xml:space="preserve"> </w:t>
      </w:r>
      <w:r>
        <w:t xml:space="preserve">sidelong </w:t>
      </w:r>
      <w:r>
        <w:rPr>
          <w:spacing w:val="6"/>
        </w:rPr>
        <w:t xml:space="preserve"> </w:t>
      </w:r>
      <w:r>
        <w:t>glance,</w:t>
      </w:r>
      <w:r>
        <w:rPr>
          <w:spacing w:val="48"/>
        </w:rPr>
        <w:t xml:space="preserve"> </w:t>
      </w:r>
      <w:r>
        <w:t xml:space="preserve">even  sharper </w:t>
      </w:r>
      <w:r>
        <w:rPr>
          <w:spacing w:val="22"/>
        </w:rPr>
        <w:t xml:space="preserve"> </w:t>
      </w:r>
      <w:r>
        <w:rPr>
          <w:w w:val="108"/>
        </w:rPr>
        <w:t xml:space="preserve">than </w:t>
      </w:r>
      <w:r>
        <w:t>your</w:t>
      </w:r>
      <w:r>
        <w:rPr>
          <w:spacing w:val="21"/>
        </w:rPr>
        <w:t xml:space="preserve"> </w:t>
      </w:r>
      <w:r>
        <w:t>shafts,</w:t>
      </w:r>
      <w:r>
        <w:rPr>
          <w:spacing w:val="13"/>
        </w:rPr>
        <w:t xml:space="preserve"> </w:t>
      </w:r>
      <w:r>
        <w:t>has</w:t>
      </w:r>
      <w:r>
        <w:rPr>
          <w:spacing w:val="14"/>
        </w:rPr>
        <w:t xml:space="preserve"> </w:t>
      </w:r>
      <w:r>
        <w:t>already</w:t>
      </w:r>
      <w:r>
        <w:rPr>
          <w:spacing w:val="15"/>
        </w:rPr>
        <w:t xml:space="preserve"> </w:t>
      </w:r>
      <w:r>
        <w:t>torn</w:t>
      </w:r>
      <w:r>
        <w:rPr>
          <w:spacing w:val="32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apart.</w:t>
      </w:r>
      <w:r>
        <w:rPr>
          <w:spacing w:val="25"/>
        </w:rPr>
        <w:t xml:space="preserve"> </w:t>
      </w:r>
      <w:r>
        <w:t>What</w:t>
      </w:r>
      <w:r>
        <w:rPr>
          <w:spacing w:val="25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w w:val="102"/>
        </w:rPr>
        <w:t xml:space="preserve">necessity </w:t>
      </w:r>
      <w:r>
        <w:t>of</w:t>
      </w:r>
      <w:r>
        <w:rPr>
          <w:spacing w:val="31"/>
        </w:rPr>
        <w:t xml:space="preserve"> </w:t>
      </w:r>
      <w:r>
        <w:t>firing</w:t>
      </w:r>
      <w:r>
        <w:rPr>
          <w:spacing w:val="40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 xml:space="preserve">poisoned </w:t>
      </w:r>
      <w:r>
        <w:rPr>
          <w:spacing w:val="15"/>
        </w:rPr>
        <w:t xml:space="preserve"> </w:t>
      </w:r>
      <w:r>
        <w:t xml:space="preserve">arrow </w:t>
      </w:r>
      <w:r>
        <w:rPr>
          <w:spacing w:val="5"/>
        </w:rPr>
        <w:t xml:space="preserve"> </w:t>
      </w:r>
      <w:r>
        <w:t xml:space="preserve">on  top </w:t>
      </w:r>
      <w:r>
        <w:rPr>
          <w:spacing w:val="4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 xml:space="preserve">wounds </w:t>
      </w:r>
      <w:r>
        <w:rPr>
          <w:spacing w:val="17"/>
        </w:rPr>
        <w:t xml:space="preserve"> </w:t>
      </w:r>
      <w:r>
        <w:t>I</w:t>
      </w:r>
      <w:r>
        <w:rPr>
          <w:spacing w:val="36"/>
        </w:rPr>
        <w:t xml:space="preserve"> </w:t>
      </w:r>
      <w:r>
        <w:rPr>
          <w:w w:val="102"/>
        </w:rPr>
        <w:t xml:space="preserve">have </w:t>
      </w:r>
      <w:r>
        <w:t>already</w:t>
      </w:r>
      <w:r>
        <w:rPr>
          <w:spacing w:val="14"/>
        </w:rPr>
        <w:t xml:space="preserve"> </w:t>
      </w:r>
      <w:r>
        <w:rPr>
          <w:w w:val="103"/>
        </w:rPr>
        <w:t>sustained?”</w:t>
      </w:r>
    </w:p>
    <w:p w14:paraId="065B38B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49A7201" w14:textId="77777777" w:rsidR="00150366" w:rsidRDefault="00000000">
      <w:pPr>
        <w:ind w:left="480"/>
      </w:pPr>
      <w:r>
        <w:rPr>
          <w:spacing w:val="-2"/>
        </w:rPr>
        <w:t>Thi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vers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t>n</w:t>
      </w:r>
      <w:r>
        <w:rPr>
          <w:spacing w:val="26"/>
        </w:rPr>
        <w:t xml:space="preserve"> </w:t>
      </w:r>
      <w:r>
        <w:rPr>
          <w:spacing w:val="-2"/>
        </w:rPr>
        <w:t>exampl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0"/>
        </w:rPr>
        <w:t xml:space="preserve"> </w:t>
      </w:r>
      <w:r>
        <w:rPr>
          <w:i/>
          <w:spacing w:val="-2"/>
          <w:w w:val="95"/>
        </w:rPr>
        <w:t>çärdüla-vikréòita-chand</w:t>
      </w:r>
      <w:r>
        <w:rPr>
          <w:i/>
          <w:w w:val="95"/>
        </w:rPr>
        <w:t>a</w:t>
      </w:r>
      <w:r>
        <w:rPr>
          <w:i/>
          <w:spacing w:val="33"/>
          <w:w w:val="95"/>
        </w:rPr>
        <w:t xml:space="preserve"> </w:t>
      </w:r>
      <w:r>
        <w:rPr>
          <w:spacing w:val="-2"/>
          <w:w w:val="106"/>
        </w:rPr>
        <w:t>and</w:t>
      </w:r>
    </w:p>
    <w:p w14:paraId="641487CC" w14:textId="77777777" w:rsidR="00150366" w:rsidRDefault="00000000">
      <w:pPr>
        <w:spacing w:before="10"/>
        <w:ind w:left="12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äkñepa-alaìkära</w:t>
      </w:r>
      <w:r>
        <w:rPr>
          <w:w w:val="103"/>
        </w:rPr>
        <w:t>.</w:t>
      </w:r>
    </w:p>
    <w:p w14:paraId="02AA8BA2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63BB7641" w14:textId="77777777" w:rsidR="00150366" w:rsidRDefault="00150366">
      <w:pPr>
        <w:spacing w:line="200" w:lineRule="exact"/>
      </w:pPr>
    </w:p>
    <w:p w14:paraId="29B4827E" w14:textId="77777777" w:rsidR="00150366" w:rsidRDefault="00000000">
      <w:pPr>
        <w:spacing w:before="28"/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13</w:t>
      </w:r>
    </w:p>
    <w:p w14:paraId="0CFEF551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2C15DA3A" w14:textId="77777777" w:rsidR="00150366" w:rsidRDefault="00000000">
      <w:pPr>
        <w:spacing w:line="250" w:lineRule="auto"/>
        <w:ind w:left="1149" w:right="1019" w:hanging="180"/>
      </w:pPr>
      <w:r>
        <w:rPr>
          <w:i/>
          <w:w w:val="97"/>
        </w:rPr>
        <w:t>bhrü-pallavo</w:t>
      </w:r>
      <w:r>
        <w:rPr>
          <w:i/>
          <w:spacing w:val="1"/>
          <w:w w:val="97"/>
        </w:rPr>
        <w:t xml:space="preserve"> </w:t>
      </w:r>
      <w:r>
        <w:rPr>
          <w:i/>
        </w:rPr>
        <w:t>dhanur</w:t>
      </w:r>
      <w:r>
        <w:rPr>
          <w:i/>
          <w:spacing w:val="-12"/>
        </w:rPr>
        <w:t xml:space="preserve"> </w:t>
      </w:r>
      <w:r>
        <w:rPr>
          <w:i/>
          <w:w w:val="103"/>
        </w:rPr>
        <w:t xml:space="preserve">apäìga-taraìgitäni </w:t>
      </w:r>
      <w:r>
        <w:rPr>
          <w:i/>
        </w:rPr>
        <w:t>bäëä</w:t>
      </w:r>
      <w:r>
        <w:rPr>
          <w:i/>
          <w:spacing w:val="-4"/>
        </w:rPr>
        <w:t xml:space="preserve"> </w:t>
      </w:r>
      <w:r>
        <w:rPr>
          <w:i/>
        </w:rPr>
        <w:t xml:space="preserve">guëaù </w:t>
      </w:r>
      <w:r>
        <w:rPr>
          <w:i/>
          <w:w w:val="98"/>
        </w:rPr>
        <w:t>çravaëa-pälir</w:t>
      </w:r>
      <w:r>
        <w:rPr>
          <w:i/>
          <w:spacing w:val="1"/>
          <w:w w:val="98"/>
        </w:rPr>
        <w:t xml:space="preserve"> </w:t>
      </w:r>
      <w:r>
        <w:rPr>
          <w:i/>
        </w:rPr>
        <w:t>iti</w:t>
      </w:r>
      <w:r>
        <w:rPr>
          <w:i/>
          <w:spacing w:val="3"/>
        </w:rPr>
        <w:t xml:space="preserve"> </w:t>
      </w:r>
      <w:r>
        <w:rPr>
          <w:i/>
        </w:rPr>
        <w:t>smareëa</w:t>
      </w:r>
    </w:p>
    <w:p w14:paraId="5D61A694" w14:textId="77777777" w:rsidR="00150366" w:rsidRDefault="00000000">
      <w:pPr>
        <w:spacing w:line="250" w:lineRule="auto"/>
        <w:ind w:left="1149" w:right="951" w:hanging="180"/>
      </w:pPr>
      <w:r>
        <w:rPr>
          <w:i/>
        </w:rPr>
        <w:t xml:space="preserve">tasyäm </w:t>
      </w:r>
      <w:r>
        <w:rPr>
          <w:i/>
          <w:w w:val="101"/>
        </w:rPr>
        <w:t xml:space="preserve">anaìga-jaya-jaìgama-devatäyäm </w:t>
      </w:r>
      <w:r>
        <w:rPr>
          <w:i/>
        </w:rPr>
        <w:t>asträëi nirjita-jaganti</w:t>
      </w:r>
      <w:r>
        <w:rPr>
          <w:i/>
          <w:spacing w:val="-11"/>
        </w:rPr>
        <w:t xml:space="preserve"> </w:t>
      </w:r>
      <w:r>
        <w:rPr>
          <w:i/>
        </w:rPr>
        <w:t>kim</w:t>
      </w:r>
      <w:r>
        <w:rPr>
          <w:i/>
          <w:spacing w:val="14"/>
        </w:rPr>
        <w:t xml:space="preserve"> </w:t>
      </w:r>
      <w:r>
        <w:rPr>
          <w:i/>
        </w:rPr>
        <w:t>arpitäni</w:t>
      </w:r>
    </w:p>
    <w:p w14:paraId="06406EDC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70E9A165" w14:textId="77777777" w:rsidR="00150366" w:rsidRDefault="00000000">
      <w:pPr>
        <w:spacing w:line="220" w:lineRule="exact"/>
        <w:ind w:left="119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0"/>
        </w:rPr>
        <w:t>“Aha</w:t>
      </w:r>
      <w:r>
        <w:rPr>
          <w:rFonts w:ascii="Book Antiqua" w:eastAsia="Book Antiqua" w:hAnsi="Book Antiqua" w:cs="Book Antiqua"/>
          <w:b/>
          <w:w w:val="90"/>
        </w:rPr>
        <w:t>!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arche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blossomin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eyebrow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bow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the </w:t>
      </w:r>
      <w:r>
        <w:rPr>
          <w:rFonts w:ascii="Book Antiqua" w:eastAsia="Book Antiqua" w:hAnsi="Book Antiqua" w:cs="Book Antiqua"/>
          <w:b/>
          <w:spacing w:val="-5"/>
          <w:w w:val="89"/>
        </w:rPr>
        <w:t>man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wave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He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crooke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glance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arrows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30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He</w:t>
      </w:r>
      <w:r>
        <w:rPr>
          <w:rFonts w:ascii="Book Antiqua" w:eastAsia="Book Antiqua" w:hAnsi="Book Antiqua" w:cs="Book Antiqua"/>
          <w:b/>
          <w:w w:val="92"/>
        </w:rPr>
        <w:t>r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long </w:t>
      </w:r>
      <w:r>
        <w:rPr>
          <w:rFonts w:ascii="Book Antiqua" w:eastAsia="Book Antiqua" w:hAnsi="Book Antiqua" w:cs="Book Antiqua"/>
          <w:b/>
        </w:rPr>
        <w:t>eyes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almost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touch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ears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bowstring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such are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1"/>
        </w:rPr>
        <w:t>weapons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Kämadeva’s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arsenal.  After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conquering </w:t>
      </w:r>
      <w:r>
        <w:rPr>
          <w:rFonts w:ascii="Book Antiqua" w:eastAsia="Book Antiqua" w:hAnsi="Book Antiqua" w:cs="Book Antiqua"/>
          <w:b/>
        </w:rPr>
        <w:t>all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souls</w:t>
      </w:r>
      <w:r>
        <w:rPr>
          <w:rFonts w:ascii="Book Antiqua" w:eastAsia="Book Antiqua" w:hAnsi="Book Antiqua" w:cs="Book Antiqua"/>
          <w:b/>
          <w:spacing w:val="12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universe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without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exception,</w:t>
      </w:r>
      <w:r>
        <w:rPr>
          <w:rFonts w:ascii="Book Antiqua" w:eastAsia="Book Antiqua" w:hAnsi="Book Antiqua" w:cs="Book Antiqua"/>
          <w:b/>
          <w:spacing w:val="4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Kämadeva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has </w:t>
      </w:r>
      <w:r>
        <w:rPr>
          <w:rFonts w:ascii="Book Antiqua" w:eastAsia="Book Antiqua" w:hAnsi="Book Antiqua" w:cs="Book Antiqua"/>
          <w:b/>
          <w:w w:val="91"/>
        </w:rPr>
        <w:t>offered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them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back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5"/>
        </w:rPr>
        <w:t>Empress,</w:t>
      </w:r>
      <w:r>
        <w:rPr>
          <w:rFonts w:ascii="Book Antiqua" w:eastAsia="Book Antiqua" w:hAnsi="Book Antiqua" w:cs="Book Antiqua"/>
          <w:b/>
          <w:spacing w:val="13"/>
          <w:w w:val="9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living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Goddess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 his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own victory,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beautiful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Rädhä.”</w:t>
      </w:r>
    </w:p>
    <w:p w14:paraId="4DE197BA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6286941C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FECD255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1B4DF0C1" w14:textId="77777777" w:rsidR="00150366" w:rsidRDefault="00000000">
      <w:pPr>
        <w:spacing w:line="248" w:lineRule="auto"/>
        <w:ind w:left="119" w:right="85" w:firstLine="360"/>
        <w:jc w:val="both"/>
      </w:pPr>
      <w:r>
        <w:rPr>
          <w:spacing w:val="-4"/>
        </w:rPr>
        <w:t>Attributin</w:t>
      </w:r>
      <w:r>
        <w:t>g</w:t>
      </w:r>
      <w:r>
        <w:rPr>
          <w:spacing w:val="4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entir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armor</w:t>
      </w:r>
      <w:r>
        <w:t>y</w:t>
      </w:r>
      <w:r>
        <w:rPr>
          <w:spacing w:val="22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Cupid’</w:t>
      </w:r>
      <w:r>
        <w:t>s</w:t>
      </w:r>
      <w:r>
        <w:rPr>
          <w:spacing w:val="5"/>
        </w:rPr>
        <w:t xml:space="preserve"> </w:t>
      </w:r>
      <w:r>
        <w:rPr>
          <w:spacing w:val="-4"/>
        </w:rPr>
        <w:t>arrow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4"/>
          <w:w w:val="101"/>
        </w:rPr>
        <w:t xml:space="preserve">Rädhä, </w:t>
      </w:r>
      <w:r>
        <w:t>Kåñëa</w:t>
      </w:r>
      <w:r>
        <w:rPr>
          <w:spacing w:val="8"/>
        </w:rPr>
        <w:t xml:space="preserve"> </w:t>
      </w:r>
      <w:r>
        <w:t>says,</w:t>
      </w:r>
      <w:r>
        <w:rPr>
          <w:spacing w:val="30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1"/>
        </w:rPr>
        <w:t xml:space="preserve"> </w:t>
      </w:r>
      <w:r>
        <w:t xml:space="preserve">word  </w:t>
      </w:r>
      <w:r>
        <w:rPr>
          <w:i/>
        </w:rPr>
        <w:t>tasyäm</w:t>
      </w:r>
      <w:r>
        <w:rPr>
          <w:i/>
          <w:spacing w:val="32"/>
        </w:rPr>
        <w:t xml:space="preserve"> </w:t>
      </w:r>
      <w:r>
        <w:t xml:space="preserve">(to </w:t>
      </w:r>
      <w:r>
        <w:rPr>
          <w:spacing w:val="6"/>
        </w:rPr>
        <w:t xml:space="preserve"> </w:t>
      </w:r>
      <w:r>
        <w:t>Her),  “Kämadeva</w:t>
      </w:r>
      <w:r>
        <w:rPr>
          <w:spacing w:val="24"/>
        </w:rPr>
        <w:t xml:space="preserve"> </w:t>
      </w:r>
      <w:r>
        <w:rPr>
          <w:w w:val="104"/>
        </w:rPr>
        <w:t xml:space="preserve">has </w:t>
      </w:r>
      <w:r>
        <w:rPr>
          <w:spacing w:val="-6"/>
        </w:rPr>
        <w:t>returne</w:t>
      </w:r>
      <w:r>
        <w:t>d</w:t>
      </w:r>
      <w:r>
        <w:rPr>
          <w:spacing w:val="38"/>
        </w:rPr>
        <w:t xml:space="preserve"> </w:t>
      </w:r>
      <w:r>
        <w:rPr>
          <w:spacing w:val="-6"/>
        </w:rPr>
        <w:t>hi</w:t>
      </w:r>
      <w:r>
        <w:t xml:space="preserve">s </w:t>
      </w:r>
      <w:r>
        <w:rPr>
          <w:spacing w:val="-6"/>
        </w:rPr>
        <w:t>world-conquerin</w:t>
      </w:r>
      <w:r>
        <w:t>g</w:t>
      </w:r>
      <w:r>
        <w:rPr>
          <w:spacing w:val="48"/>
        </w:rPr>
        <w:t xml:space="preserve"> </w:t>
      </w:r>
      <w:r>
        <w:rPr>
          <w:spacing w:val="-6"/>
        </w:rPr>
        <w:t>weapon</w:t>
      </w:r>
      <w:r>
        <w:t>s</w:t>
      </w:r>
      <w:r>
        <w:rPr>
          <w:spacing w:val="12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2"/>
        </w:rPr>
        <w:t xml:space="preserve"> </w:t>
      </w:r>
      <w:r>
        <w:rPr>
          <w:spacing w:val="-6"/>
        </w:rPr>
        <w:t>Rädhä</w:t>
      </w:r>
      <w:r>
        <w:t>,</w:t>
      </w:r>
      <w:r>
        <w:rPr>
          <w:spacing w:val="-3"/>
        </w:rPr>
        <w:t xml:space="preserve"> </w:t>
      </w:r>
      <w:r>
        <w:rPr>
          <w:spacing w:val="-6"/>
          <w:w w:val="94"/>
        </w:rPr>
        <w:t>M</w:t>
      </w:r>
      <w:r>
        <w:rPr>
          <w:w w:val="94"/>
        </w:rPr>
        <w:t>y</w:t>
      </w:r>
      <w:r>
        <w:rPr>
          <w:spacing w:val="-4"/>
          <w:w w:val="94"/>
        </w:rPr>
        <w:t xml:space="preserve"> </w:t>
      </w:r>
      <w:r>
        <w:rPr>
          <w:spacing w:val="-6"/>
          <w:w w:val="104"/>
        </w:rPr>
        <w:t xml:space="preserve">cherished </w:t>
      </w:r>
      <w:r>
        <w:rPr>
          <w:spacing w:val="-4"/>
        </w:rPr>
        <w:t>one</w:t>
      </w:r>
      <w:r>
        <w:t>,</w:t>
      </w:r>
      <w:r>
        <w:rPr>
          <w:spacing w:val="18"/>
        </w:rPr>
        <w:t xml:space="preserve"> </w:t>
      </w:r>
      <w:r>
        <w:rPr>
          <w:spacing w:val="-4"/>
        </w:rPr>
        <w:t>fro</w:t>
      </w:r>
      <w:r>
        <w:t>m</w:t>
      </w:r>
      <w:r>
        <w:rPr>
          <w:spacing w:val="9"/>
        </w:rPr>
        <w:t xml:space="preserve"> </w:t>
      </w:r>
      <w:r>
        <w:rPr>
          <w:spacing w:val="-4"/>
        </w:rPr>
        <w:t>who</w:t>
      </w:r>
      <w:r>
        <w:t>m</w:t>
      </w:r>
      <w:r>
        <w:rPr>
          <w:spacing w:val="21"/>
        </w:rPr>
        <w:t xml:space="preserve"> </w:t>
      </w:r>
      <w:r>
        <w:t>I</w:t>
      </w:r>
      <w:r>
        <w:rPr>
          <w:spacing w:val="1"/>
        </w:rPr>
        <w:t xml:space="preserve"> </w:t>
      </w:r>
      <w:r>
        <w:rPr>
          <w:spacing w:val="-4"/>
        </w:rPr>
        <w:t>fee</w:t>
      </w:r>
      <w:r>
        <w:t>l</w:t>
      </w:r>
      <w:r>
        <w:rPr>
          <w:spacing w:val="-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8"/>
        </w:rPr>
        <w:t xml:space="preserve"> </w:t>
      </w:r>
      <w:r>
        <w:rPr>
          <w:spacing w:val="-4"/>
        </w:rPr>
        <w:t>anguis</w:t>
      </w:r>
      <w:r>
        <w:t>h</w:t>
      </w:r>
      <w:r>
        <w:rPr>
          <w:spacing w:val="2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4"/>
        </w:rPr>
        <w:t xml:space="preserve"> separation.</w:t>
      </w:r>
      <w:r>
        <w:t>”</w:t>
      </w:r>
      <w:r>
        <w:rPr>
          <w:spacing w:val="30"/>
        </w:rPr>
        <w:t xml:space="preserve"> </w:t>
      </w:r>
      <w:r>
        <w:rPr>
          <w:spacing w:val="-4"/>
        </w:rPr>
        <w:t>Why</w:t>
      </w:r>
      <w:r>
        <w:t>?</w:t>
      </w:r>
      <w:r>
        <w:rPr>
          <w:spacing w:val="11"/>
        </w:rPr>
        <w:t xml:space="preserve"> </w:t>
      </w:r>
      <w:r>
        <w:rPr>
          <w:spacing w:val="-4"/>
          <w:w w:val="102"/>
        </w:rPr>
        <w:t xml:space="preserve">Here, </w:t>
      </w:r>
      <w:r>
        <w:t>the</w:t>
      </w:r>
      <w:r>
        <w:rPr>
          <w:spacing w:val="40"/>
        </w:rPr>
        <w:t xml:space="preserve"> </w:t>
      </w:r>
      <w:r>
        <w:t>word</w:t>
      </w:r>
      <w:r>
        <w:rPr>
          <w:spacing w:val="39"/>
        </w:rPr>
        <w:t xml:space="preserve"> </w:t>
      </w:r>
      <w:r>
        <w:rPr>
          <w:i/>
        </w:rPr>
        <w:t>tat</w:t>
      </w:r>
      <w:r>
        <w:rPr>
          <w:i/>
          <w:spacing w:val="22"/>
        </w:rPr>
        <w:t xml:space="preserve"> </w:t>
      </w:r>
      <w:r>
        <w:t>conveys</w:t>
      </w:r>
      <w:r>
        <w:rPr>
          <w:spacing w:val="2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sense</w:t>
      </w:r>
      <w:r>
        <w:rPr>
          <w:spacing w:val="31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previous</w:t>
      </w:r>
      <w:r>
        <w:rPr>
          <w:spacing w:val="43"/>
        </w:rPr>
        <w:t xml:space="preserve"> </w:t>
      </w:r>
      <w:r>
        <w:t xml:space="preserve">experience.  </w:t>
      </w:r>
      <w:r>
        <w:rPr>
          <w:spacing w:val="-24"/>
        </w:rPr>
        <w:t>T</w:t>
      </w:r>
      <w:r>
        <w:rPr>
          <w:w w:val="103"/>
        </w:rPr>
        <w:t xml:space="preserve">o </w:t>
      </w:r>
      <w:r>
        <w:t>establish</w:t>
      </w:r>
      <w:r>
        <w:rPr>
          <w:spacing w:val="39"/>
        </w:rPr>
        <w:t xml:space="preserve"> </w:t>
      </w:r>
      <w:r>
        <w:t>Rädhä’s</w:t>
      </w:r>
      <w:r>
        <w:rPr>
          <w:spacing w:val="-8"/>
        </w:rPr>
        <w:t xml:space="preserve"> </w:t>
      </w:r>
      <w:r>
        <w:t>second</w:t>
      </w:r>
      <w:r>
        <w:rPr>
          <w:spacing w:val="40"/>
        </w:rPr>
        <w:t xml:space="preserve"> </w:t>
      </w:r>
      <w:r>
        <w:t xml:space="preserve">unique </w:t>
      </w:r>
      <w:r>
        <w:rPr>
          <w:spacing w:val="1"/>
        </w:rPr>
        <w:t xml:space="preserve"> </w:t>
      </w:r>
      <w:r>
        <w:t>quality,</w:t>
      </w:r>
      <w:r>
        <w:rPr>
          <w:spacing w:val="36"/>
        </w:rPr>
        <w:t xml:space="preserve"> </w:t>
      </w:r>
      <w:r>
        <w:t>Kåñëa</w:t>
      </w:r>
      <w:r>
        <w:rPr>
          <w:spacing w:val="-8"/>
        </w:rPr>
        <w:t xml:space="preserve"> </w:t>
      </w:r>
      <w:r>
        <w:t>affirms</w:t>
      </w:r>
      <w:r>
        <w:rPr>
          <w:spacing w:val="18"/>
        </w:rPr>
        <w:t xml:space="preserve"> </w:t>
      </w:r>
      <w:r>
        <w:rPr>
          <w:w w:val="108"/>
        </w:rPr>
        <w:t xml:space="preserve">that </w:t>
      </w:r>
      <w:r>
        <w:t>She is</w:t>
      </w:r>
      <w:r>
        <w:rPr>
          <w:spacing w:val="6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living</w:t>
      </w:r>
      <w:r>
        <w:rPr>
          <w:spacing w:val="6"/>
        </w:rPr>
        <w:t xml:space="preserve"> </w:t>
      </w:r>
      <w:r>
        <w:t>Goddess</w:t>
      </w:r>
      <w:r>
        <w:rPr>
          <w:spacing w:val="2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8"/>
        </w:rPr>
        <w:t>V</w:t>
      </w:r>
      <w:r>
        <w:t>ictory</w:t>
      </w:r>
      <w:r>
        <w:rPr>
          <w:spacing w:val="4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Cupid.</w:t>
      </w:r>
      <w:r>
        <w:rPr>
          <w:spacing w:val="33"/>
        </w:rPr>
        <w:t xml:space="preserve"> </w:t>
      </w:r>
      <w:r>
        <w:t>Kämadeva</w:t>
      </w:r>
      <w:r>
        <w:rPr>
          <w:spacing w:val="6"/>
        </w:rPr>
        <w:t xml:space="preserve"> </w:t>
      </w:r>
      <w:r>
        <w:t>is the</w:t>
      </w:r>
      <w:r>
        <w:rPr>
          <w:spacing w:val="25"/>
        </w:rPr>
        <w:t xml:space="preserve"> </w:t>
      </w:r>
      <w:r>
        <w:t>roving</w:t>
      </w:r>
      <w:r>
        <w:rPr>
          <w:spacing w:val="19"/>
        </w:rPr>
        <w:t xml:space="preserve"> </w:t>
      </w:r>
      <w:r>
        <w:t>celestial</w:t>
      </w:r>
      <w:r>
        <w:rPr>
          <w:spacing w:val="15"/>
        </w:rPr>
        <w:t xml:space="preserve"> </w:t>
      </w:r>
      <w:r>
        <w:t>who</w:t>
      </w:r>
      <w:r>
        <w:rPr>
          <w:spacing w:val="22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conquered  the</w:t>
      </w:r>
      <w:r>
        <w:rPr>
          <w:spacing w:val="25"/>
        </w:rPr>
        <w:t xml:space="preserve"> </w:t>
      </w:r>
      <w:r>
        <w:t>universe,</w:t>
      </w:r>
      <w:r>
        <w:rPr>
          <w:spacing w:val="30"/>
        </w:rPr>
        <w:t xml:space="preserve"> </w:t>
      </w:r>
      <w:r>
        <w:t>but</w:t>
      </w:r>
      <w:r>
        <w:rPr>
          <w:spacing w:val="29"/>
        </w:rPr>
        <w:t xml:space="preserve"> </w:t>
      </w:r>
      <w:r>
        <w:rPr>
          <w:w w:val="106"/>
        </w:rPr>
        <w:t xml:space="preserve">he </w:t>
      </w:r>
      <w:r>
        <w:rPr>
          <w:spacing w:val="-2"/>
        </w:rPr>
        <w:t>accomplishe</w:t>
      </w:r>
      <w:r>
        <w:t>d</w:t>
      </w:r>
      <w:r>
        <w:rPr>
          <w:spacing w:val="26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onl</w:t>
      </w:r>
      <w:r>
        <w:t>y</w:t>
      </w:r>
      <w:r>
        <w:rPr>
          <w:spacing w:val="3"/>
        </w:rPr>
        <w:t xml:space="preserve"> </w:t>
      </w:r>
      <w:r>
        <w:rPr>
          <w:spacing w:val="-2"/>
        </w:rPr>
        <w:t>afte</w:t>
      </w:r>
      <w:r>
        <w:t xml:space="preserve">r </w:t>
      </w:r>
      <w:r>
        <w:rPr>
          <w:spacing w:val="-2"/>
        </w:rPr>
        <w:t>acquirin</w:t>
      </w:r>
      <w:r>
        <w:t>g</w:t>
      </w:r>
      <w:r>
        <w:rPr>
          <w:spacing w:val="23"/>
        </w:rPr>
        <w:t xml:space="preserve"> </w:t>
      </w:r>
      <w:r>
        <w:rPr>
          <w:spacing w:val="-2"/>
        </w:rPr>
        <w:t>weapon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fro</w:t>
      </w:r>
      <w:r>
        <w:t xml:space="preserve">m </w:t>
      </w:r>
      <w:r>
        <w:rPr>
          <w:spacing w:val="-2"/>
          <w:w w:val="101"/>
        </w:rPr>
        <w:t xml:space="preserve">Rädhä. </w:t>
      </w:r>
      <w:r>
        <w:rPr>
          <w:spacing w:val="-6"/>
        </w:rPr>
        <w:t>Whe</w:t>
      </w:r>
      <w:r>
        <w:t>n</w:t>
      </w:r>
      <w:r>
        <w:rPr>
          <w:spacing w:val="15"/>
        </w:rPr>
        <w:t xml:space="preserve"> </w:t>
      </w:r>
      <w:r>
        <w:rPr>
          <w:spacing w:val="-6"/>
        </w:rPr>
        <w:t>hi</w:t>
      </w:r>
      <w:r>
        <w:t xml:space="preserve">s </w:t>
      </w:r>
      <w:r>
        <w:rPr>
          <w:spacing w:val="-6"/>
        </w:rPr>
        <w:t>objectiv</w:t>
      </w:r>
      <w:r>
        <w:t>e</w:t>
      </w:r>
      <w:r>
        <w:rPr>
          <w:spacing w:val="-2"/>
        </w:rPr>
        <w:t xml:space="preserve"> </w:t>
      </w:r>
      <w:r>
        <w:rPr>
          <w:spacing w:val="-6"/>
        </w:rPr>
        <w:t>wa</w:t>
      </w:r>
      <w:r>
        <w:t>s</w:t>
      </w:r>
      <w:r>
        <w:rPr>
          <w:spacing w:val="-9"/>
        </w:rPr>
        <w:t xml:space="preserve"> </w:t>
      </w:r>
      <w:r>
        <w:rPr>
          <w:spacing w:val="-6"/>
        </w:rPr>
        <w:t>accomplished</w:t>
      </w:r>
      <w:r>
        <w:t>,</w:t>
      </w:r>
      <w:r>
        <w:rPr>
          <w:spacing w:val="25"/>
        </w:rPr>
        <w:t xml:space="preserve"> </w:t>
      </w:r>
      <w:r>
        <w:rPr>
          <w:spacing w:val="-6"/>
        </w:rPr>
        <w:t>h</w:t>
      </w:r>
      <w:r>
        <w:t>e</w:t>
      </w:r>
      <w:r>
        <w:rPr>
          <w:spacing w:val="2"/>
        </w:rPr>
        <w:t xml:space="preserve"> </w:t>
      </w:r>
      <w:r>
        <w:rPr>
          <w:spacing w:val="-6"/>
        </w:rPr>
        <w:t>offere</w:t>
      </w:r>
      <w:r>
        <w:t>d</w:t>
      </w:r>
      <w:r>
        <w:rPr>
          <w:spacing w:val="-9"/>
        </w:rPr>
        <w:t xml:space="preserve"> </w:t>
      </w:r>
      <w:r>
        <w:rPr>
          <w:spacing w:val="-6"/>
        </w:rPr>
        <w:t>thos</w:t>
      </w:r>
      <w:r>
        <w:t>e</w:t>
      </w:r>
      <w:r>
        <w:rPr>
          <w:spacing w:val="12"/>
        </w:rPr>
        <w:t xml:space="preserve"> </w:t>
      </w:r>
      <w:r>
        <w:rPr>
          <w:spacing w:val="-6"/>
          <w:w w:val="103"/>
        </w:rPr>
        <w:t xml:space="preserve">weapons </w:t>
      </w:r>
      <w:r>
        <w:t>back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their</w:t>
      </w:r>
      <w:r>
        <w:rPr>
          <w:spacing w:val="28"/>
        </w:rPr>
        <w:t xml:space="preserve"> </w:t>
      </w:r>
      <w:r>
        <w:rPr>
          <w:w w:val="101"/>
        </w:rPr>
        <w:t>Mistress.</w:t>
      </w:r>
    </w:p>
    <w:p w14:paraId="1819E8D8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350659F2" w14:textId="77777777" w:rsidR="00150366" w:rsidRDefault="00000000">
      <w:pPr>
        <w:spacing w:line="248" w:lineRule="auto"/>
        <w:ind w:left="119" w:right="86" w:firstLine="360"/>
        <w:jc w:val="both"/>
      </w:pPr>
      <w:r>
        <w:rPr>
          <w:i/>
          <w:spacing w:val="-4"/>
          <w:w w:val="97"/>
        </w:rPr>
        <w:t>Bhrü-pallava-dhanu</w:t>
      </w:r>
      <w:r>
        <w:rPr>
          <w:i/>
          <w:w w:val="97"/>
        </w:rPr>
        <w:t>ù</w:t>
      </w:r>
      <w:r>
        <w:rPr>
          <w:i/>
          <w:spacing w:val="26"/>
          <w:w w:val="97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rPr>
          <w:spacing w:val="-4"/>
        </w:rPr>
        <w:t>‘th</w:t>
      </w:r>
      <w:r>
        <w:t xml:space="preserve">e </w:t>
      </w:r>
      <w:r>
        <w:rPr>
          <w:spacing w:val="-4"/>
        </w:rPr>
        <w:t>bo</w:t>
      </w:r>
      <w:r>
        <w:t>w</w:t>
      </w:r>
      <w:r>
        <w:rPr>
          <w:spacing w:val="19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4"/>
        </w:rPr>
        <w:t>blossomin</w:t>
      </w:r>
      <w:r>
        <w:t>g</w:t>
      </w:r>
      <w:r>
        <w:rPr>
          <w:spacing w:val="31"/>
        </w:rPr>
        <w:t xml:space="preserve"> </w:t>
      </w:r>
      <w:r>
        <w:rPr>
          <w:spacing w:val="-4"/>
        </w:rPr>
        <w:t xml:space="preserve">eyebrows.’ </w:t>
      </w:r>
      <w:r>
        <w:t>Rädhä’s</w:t>
      </w:r>
      <w:r>
        <w:rPr>
          <w:spacing w:val="-19"/>
        </w:rPr>
        <w:t xml:space="preserve"> </w:t>
      </w:r>
      <w:r>
        <w:t>eyebrows</w:t>
      </w:r>
      <w:r>
        <w:rPr>
          <w:spacing w:val="15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compared</w:t>
      </w:r>
      <w:r>
        <w:rPr>
          <w:spacing w:val="3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fresh</w:t>
      </w:r>
      <w:r>
        <w:rPr>
          <w:spacing w:val="15"/>
        </w:rPr>
        <w:t xml:space="preserve"> </w:t>
      </w:r>
      <w:r>
        <w:t>petals</w:t>
      </w:r>
      <w:r>
        <w:rPr>
          <w:spacing w:val="21"/>
        </w:rPr>
        <w:t xml:space="preserve"> </w:t>
      </w:r>
      <w:r>
        <w:t>because</w:t>
      </w:r>
      <w:r>
        <w:rPr>
          <w:spacing w:val="20"/>
        </w:rPr>
        <w:t xml:space="preserve"> </w:t>
      </w:r>
      <w:r>
        <w:rPr>
          <w:w w:val="104"/>
        </w:rPr>
        <w:t xml:space="preserve">they </w:t>
      </w:r>
      <w:r>
        <w:t>are</w:t>
      </w:r>
      <w:r>
        <w:rPr>
          <w:spacing w:val="9"/>
        </w:rPr>
        <w:t xml:space="preserve"> </w:t>
      </w:r>
      <w:r>
        <w:t>dark</w:t>
      </w:r>
      <w:r>
        <w:rPr>
          <w:spacing w:val="23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smooth,</w:t>
      </w:r>
      <w:r>
        <w:rPr>
          <w:spacing w:val="34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bow</w:t>
      </w:r>
      <w:r>
        <w:rPr>
          <w:spacing w:val="9"/>
        </w:rPr>
        <w:t xml:space="preserve"> </w:t>
      </w:r>
      <w:r>
        <w:t>because</w:t>
      </w:r>
      <w:r>
        <w:rPr>
          <w:spacing w:val="15"/>
        </w:rPr>
        <w:t xml:space="preserve"> </w:t>
      </w:r>
      <w:r>
        <w:t>they</w:t>
      </w:r>
      <w:r>
        <w:rPr>
          <w:spacing w:val="16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rPr>
          <w:w w:val="104"/>
        </w:rPr>
        <w:t>curved.</w:t>
      </w:r>
    </w:p>
    <w:p w14:paraId="4FB56A96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7DC6D5E1" w14:textId="77777777" w:rsidR="00150366" w:rsidRDefault="00000000">
      <w:pPr>
        <w:spacing w:line="248" w:lineRule="auto"/>
        <w:ind w:left="119" w:right="87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spacing w:val="-4"/>
        </w:rPr>
        <w:t>Apäìga-taraìg</w:t>
      </w:r>
      <w:r>
        <w:rPr>
          <w:i/>
        </w:rPr>
        <w:t xml:space="preserve">a 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wave</w:t>
      </w:r>
      <w:r>
        <w:t xml:space="preserve">s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He</w:t>
      </w:r>
      <w:r>
        <w:t>r</w:t>
      </w:r>
      <w:r>
        <w:rPr>
          <w:spacing w:val="11"/>
        </w:rPr>
        <w:t xml:space="preserve"> </w:t>
      </w:r>
      <w:r>
        <w:rPr>
          <w:spacing w:val="-4"/>
        </w:rPr>
        <w:t>sidelon</w:t>
      </w:r>
      <w:r>
        <w:t>g</w:t>
      </w:r>
      <w:r>
        <w:rPr>
          <w:spacing w:val="19"/>
        </w:rPr>
        <w:t xml:space="preserve"> </w:t>
      </w:r>
      <w:r>
        <w:rPr>
          <w:spacing w:val="-4"/>
        </w:rPr>
        <w:t>glance</w:t>
      </w:r>
      <w:r>
        <w:t>s</w:t>
      </w:r>
      <w:r>
        <w:rPr>
          <w:spacing w:val="11"/>
        </w:rPr>
        <w:t xml:space="preserve"> </w:t>
      </w:r>
      <w:r>
        <w:rPr>
          <w:spacing w:val="-4"/>
          <w:w w:val="103"/>
        </w:rPr>
        <w:t xml:space="preserve">are </w:t>
      </w:r>
      <w:r>
        <w:rPr>
          <w:spacing w:val="-2"/>
        </w:rPr>
        <w:t>Kämadeva’</w:t>
      </w:r>
      <w:r>
        <w:t>s</w:t>
      </w:r>
      <w:r>
        <w:rPr>
          <w:spacing w:val="7"/>
        </w:rPr>
        <w:t xml:space="preserve"> </w:t>
      </w:r>
      <w:r>
        <w:rPr>
          <w:spacing w:val="-2"/>
        </w:rPr>
        <w:t>shar</w:t>
      </w:r>
      <w:r>
        <w:t xml:space="preserve">p </w:t>
      </w:r>
      <w:r>
        <w:rPr>
          <w:spacing w:val="13"/>
        </w:rPr>
        <w:t xml:space="preserve"> </w:t>
      </w:r>
      <w:r>
        <w:rPr>
          <w:spacing w:val="-2"/>
        </w:rPr>
        <w:t>arrows</w:t>
      </w:r>
      <w:r>
        <w:t xml:space="preserve">. </w:t>
      </w:r>
      <w:r>
        <w:rPr>
          <w:spacing w:val="5"/>
        </w:rPr>
        <w:t xml:space="preserve"> </w:t>
      </w:r>
      <w:r>
        <w:rPr>
          <w:spacing w:val="-2"/>
        </w:rPr>
        <w:t>Thu</w:t>
      </w:r>
      <w:r>
        <w:t xml:space="preserve">s </w:t>
      </w:r>
      <w:r>
        <w:rPr>
          <w:spacing w:val="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12"/>
        </w:rPr>
        <w:t xml:space="preserve"> </w:t>
      </w:r>
      <w:r>
        <w:rPr>
          <w:spacing w:val="-2"/>
        </w:rPr>
        <w:t>implies</w:t>
      </w:r>
      <w:r>
        <w:t xml:space="preserve">,  </w:t>
      </w:r>
      <w:r>
        <w:rPr>
          <w:spacing w:val="-2"/>
        </w:rPr>
        <w:t>“Jus</w:t>
      </w:r>
      <w:r>
        <w:t>t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37"/>
        </w:rPr>
        <w:t xml:space="preserve"> </w:t>
      </w:r>
      <w:r>
        <w:rPr>
          <w:spacing w:val="-2"/>
          <w:w w:val="106"/>
        </w:rPr>
        <w:t xml:space="preserve">an </w:t>
      </w:r>
      <w:r>
        <w:rPr>
          <w:spacing w:val="-2"/>
        </w:rPr>
        <w:t>arro</w:t>
      </w:r>
      <w:r>
        <w:t>w</w:t>
      </w:r>
      <w:r>
        <w:rPr>
          <w:spacing w:val="14"/>
        </w:rPr>
        <w:t xml:space="preserve"> </w:t>
      </w:r>
      <w:r>
        <w:rPr>
          <w:spacing w:val="-2"/>
        </w:rPr>
        <w:t>pierce</w:t>
      </w:r>
      <w:r>
        <w:t>s</w:t>
      </w:r>
      <w:r>
        <w:rPr>
          <w:spacing w:val="6"/>
        </w:rPr>
        <w:t xml:space="preserve"> </w:t>
      </w:r>
      <w:r>
        <w:rPr>
          <w:spacing w:val="-2"/>
        </w:rPr>
        <w:t>it</w:t>
      </w:r>
      <w:r>
        <w:t>s</w:t>
      </w:r>
      <w:r>
        <w:rPr>
          <w:spacing w:val="3"/>
        </w:rPr>
        <w:t xml:space="preserve"> </w:t>
      </w:r>
      <w:r>
        <w:rPr>
          <w:spacing w:val="-2"/>
        </w:rPr>
        <w:t>target</w:t>
      </w:r>
      <w:r>
        <w:t>,</w:t>
      </w:r>
      <w:r>
        <w:rPr>
          <w:spacing w:val="15"/>
        </w:rPr>
        <w:t xml:space="preserve"> </w:t>
      </w:r>
      <w:r>
        <w:rPr>
          <w:spacing w:val="-2"/>
          <w:w w:val="95"/>
        </w:rPr>
        <w:t>Rädhä’</w:t>
      </w:r>
      <w:r>
        <w:rPr>
          <w:w w:val="95"/>
        </w:rPr>
        <w:t>s</w:t>
      </w:r>
      <w:r>
        <w:rPr>
          <w:spacing w:val="3"/>
          <w:w w:val="95"/>
        </w:rPr>
        <w:t xml:space="preserve"> </w:t>
      </w:r>
      <w:r>
        <w:rPr>
          <w:spacing w:val="-2"/>
        </w:rPr>
        <w:t>glanc</w:t>
      </w:r>
      <w:r>
        <w:t xml:space="preserve">e </w:t>
      </w:r>
      <w:r>
        <w:rPr>
          <w:spacing w:val="-2"/>
        </w:rPr>
        <w:t>ha</w:t>
      </w:r>
      <w:r>
        <w:t>s</w:t>
      </w:r>
      <w:r>
        <w:rPr>
          <w:spacing w:val="6"/>
        </w:rPr>
        <w:t xml:space="preserve"> </w:t>
      </w:r>
      <w:r>
        <w:rPr>
          <w:spacing w:val="-2"/>
        </w:rPr>
        <w:t>stabbe</w:t>
      </w:r>
      <w:r>
        <w:t>d</w:t>
      </w:r>
      <w:r>
        <w:rPr>
          <w:spacing w:val="13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-19"/>
        </w:rPr>
        <w:t xml:space="preserve"> </w:t>
      </w:r>
      <w:r>
        <w:rPr>
          <w:spacing w:val="-2"/>
          <w:w w:val="104"/>
        </w:rPr>
        <w:t>heart.”</w:t>
      </w:r>
    </w:p>
    <w:p w14:paraId="50080D53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FF41B44" w14:textId="77777777" w:rsidR="00150366" w:rsidRDefault="00150366">
      <w:pPr>
        <w:spacing w:line="200" w:lineRule="exact"/>
      </w:pPr>
    </w:p>
    <w:p w14:paraId="32C6F20B" w14:textId="77777777" w:rsidR="00150366" w:rsidRDefault="00000000">
      <w:pPr>
        <w:spacing w:before="29" w:line="248" w:lineRule="auto"/>
        <w:ind w:left="120" w:right="84" w:firstLine="360"/>
        <w:jc w:val="both"/>
      </w:pPr>
      <w:r>
        <w:rPr>
          <w:i/>
        </w:rPr>
        <w:t xml:space="preserve">Astra </w:t>
      </w:r>
      <w:r>
        <w:t>–</w:t>
      </w:r>
      <w:r>
        <w:rPr>
          <w:spacing w:val="6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refers</w:t>
      </w:r>
      <w:r>
        <w:rPr>
          <w:spacing w:val="11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weapons</w:t>
      </w:r>
      <w:r>
        <w:rPr>
          <w:spacing w:val="27"/>
        </w:rPr>
        <w:t xml:space="preserve"> </w:t>
      </w:r>
      <w:r>
        <w:t>employed</w:t>
      </w:r>
      <w:r>
        <w:rPr>
          <w:spacing w:val="22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w w:val="103"/>
        </w:rPr>
        <w:t xml:space="preserve">military </w:t>
      </w:r>
      <w:r>
        <w:t xml:space="preserve">science. </w:t>
      </w:r>
      <w:r>
        <w:rPr>
          <w:spacing w:val="13"/>
        </w:rPr>
        <w:t xml:space="preserve"> </w:t>
      </w:r>
      <w:r>
        <w:rPr>
          <w:w w:val="78"/>
        </w:rPr>
        <w:t xml:space="preserve">Çré </w:t>
      </w:r>
      <w:r>
        <w:rPr>
          <w:spacing w:val="22"/>
          <w:w w:val="78"/>
        </w:rPr>
        <w:t xml:space="preserve"> </w:t>
      </w:r>
      <w:r>
        <w:t>Kåñëa</w:t>
      </w:r>
      <w:r>
        <w:rPr>
          <w:spacing w:val="24"/>
        </w:rPr>
        <w:t xml:space="preserve"> </w:t>
      </w:r>
      <w:r>
        <w:t xml:space="preserve">is  comparing 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17"/>
        </w:rPr>
        <w:t xml:space="preserve"> </w:t>
      </w:r>
      <w:r>
        <w:t xml:space="preserve">specific  </w:t>
      </w:r>
      <w:r>
        <w:rPr>
          <w:w w:val="102"/>
        </w:rPr>
        <w:t xml:space="preserve">capabilities </w:t>
      </w:r>
      <w:r>
        <w:t>manifest</w:t>
      </w:r>
      <w:r>
        <w:rPr>
          <w:spacing w:val="27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different</w:t>
      </w:r>
      <w:r>
        <w:rPr>
          <w:spacing w:val="27"/>
        </w:rPr>
        <w:t xml:space="preserve"> </w:t>
      </w:r>
      <w:r>
        <w:t>parts</w:t>
      </w:r>
      <w:r>
        <w:rPr>
          <w:spacing w:val="3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Rädhä’s</w:t>
      </w:r>
      <w:r>
        <w:rPr>
          <w:spacing w:val="-13"/>
        </w:rPr>
        <w:t xml:space="preserve"> </w:t>
      </w:r>
      <w:r>
        <w:t>body</w:t>
      </w:r>
      <w:r>
        <w:rPr>
          <w:spacing w:val="21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rPr>
          <w:w w:val="105"/>
        </w:rPr>
        <w:t xml:space="preserve">particular </w:t>
      </w:r>
      <w:r>
        <w:t xml:space="preserve">instruments </w:t>
      </w:r>
      <w:r>
        <w:rPr>
          <w:spacing w:val="8"/>
        </w:rPr>
        <w:t xml:space="preserve"> </w:t>
      </w:r>
      <w:r>
        <w:t>Kämadeva</w:t>
      </w:r>
      <w:r>
        <w:rPr>
          <w:spacing w:val="2"/>
        </w:rPr>
        <w:t xml:space="preserve"> </w:t>
      </w:r>
      <w:r>
        <w:t>uses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rPr>
          <w:w w:val="101"/>
        </w:rPr>
        <w:t>warfare.</w:t>
      </w:r>
    </w:p>
    <w:p w14:paraId="154070E2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64373C41" w14:textId="77777777" w:rsidR="00150366" w:rsidRDefault="00000000">
      <w:pPr>
        <w:ind w:left="443" w:right="82"/>
        <w:jc w:val="center"/>
      </w:pPr>
      <w:r>
        <w:t>This</w:t>
      </w:r>
      <w:r>
        <w:rPr>
          <w:spacing w:val="27"/>
        </w:rPr>
        <w:t xml:space="preserve"> </w:t>
      </w:r>
      <w:r>
        <w:t>verse</w:t>
      </w:r>
      <w:r>
        <w:rPr>
          <w:spacing w:val="16"/>
        </w:rPr>
        <w:t xml:space="preserve"> </w:t>
      </w:r>
      <w:r>
        <w:t>has</w:t>
      </w:r>
      <w:r>
        <w:rPr>
          <w:spacing w:val="27"/>
        </w:rPr>
        <w:t xml:space="preserve"> </w:t>
      </w:r>
      <w:r>
        <w:t>been</w:t>
      </w:r>
      <w:r>
        <w:rPr>
          <w:spacing w:val="31"/>
        </w:rPr>
        <w:t xml:space="preserve"> </w:t>
      </w:r>
      <w:r>
        <w:t>composed</w:t>
      </w:r>
      <w:r>
        <w:rPr>
          <w:spacing w:val="40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rPr>
          <w:i/>
          <w:w w:val="98"/>
        </w:rPr>
        <w:t>vasanta-tilakä-chanda</w:t>
      </w:r>
    </w:p>
    <w:p w14:paraId="360F859F" w14:textId="77777777" w:rsidR="00150366" w:rsidRDefault="00000000">
      <w:pPr>
        <w:spacing w:before="8"/>
        <w:ind w:left="120"/>
      </w:pPr>
      <w:r>
        <w:t>and</w:t>
      </w:r>
      <w:r>
        <w:rPr>
          <w:spacing w:val="19"/>
        </w:rPr>
        <w:t xml:space="preserve"> </w:t>
      </w:r>
      <w:r>
        <w:t>embellished</w:t>
      </w:r>
      <w:r>
        <w:rPr>
          <w:spacing w:val="31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i/>
          <w:w w:val="96"/>
        </w:rPr>
        <w:t>utprekñä-</w:t>
      </w:r>
      <w:r>
        <w:rPr>
          <w:i/>
          <w:spacing w:val="2"/>
          <w:w w:val="9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i/>
          <w:w w:val="102"/>
        </w:rPr>
        <w:t>rüpaka-alaìkäras</w:t>
      </w:r>
      <w:r>
        <w:rPr>
          <w:w w:val="103"/>
        </w:rPr>
        <w:t>.</w:t>
      </w:r>
    </w:p>
    <w:p w14:paraId="0C85EFD8" w14:textId="77777777" w:rsidR="00150366" w:rsidRDefault="00150366">
      <w:pPr>
        <w:spacing w:before="4" w:line="240" w:lineRule="exact"/>
        <w:rPr>
          <w:sz w:val="24"/>
          <w:szCs w:val="24"/>
        </w:rPr>
      </w:pPr>
    </w:p>
    <w:p w14:paraId="094EE519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14</w:t>
      </w:r>
    </w:p>
    <w:p w14:paraId="32B7A954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4AE7CCAA" w14:textId="77777777" w:rsidR="00150366" w:rsidRDefault="00000000">
      <w:pPr>
        <w:spacing w:line="252" w:lineRule="auto"/>
        <w:ind w:left="300" w:right="320" w:hanging="180"/>
      </w:pPr>
      <w:r>
        <w:rPr>
          <w:i/>
          <w:w w:val="96"/>
        </w:rPr>
        <w:t>bhrü-cäpe</w:t>
      </w:r>
      <w:r>
        <w:rPr>
          <w:i/>
          <w:spacing w:val="2"/>
          <w:w w:val="96"/>
        </w:rPr>
        <w:t xml:space="preserve"> </w:t>
      </w:r>
      <w:r>
        <w:rPr>
          <w:i/>
        </w:rPr>
        <w:t xml:space="preserve">nihitaù </w:t>
      </w:r>
      <w:r>
        <w:rPr>
          <w:i/>
          <w:w w:val="95"/>
        </w:rPr>
        <w:t>kaöäkña-viçikho</w:t>
      </w:r>
      <w:r>
        <w:rPr>
          <w:i/>
          <w:spacing w:val="3"/>
          <w:w w:val="95"/>
        </w:rPr>
        <w:t xml:space="preserve"> </w:t>
      </w:r>
      <w:r>
        <w:rPr>
          <w:i/>
        </w:rPr>
        <w:t xml:space="preserve">nirmätu </w:t>
      </w:r>
      <w:r>
        <w:rPr>
          <w:i/>
          <w:w w:val="104"/>
        </w:rPr>
        <w:t xml:space="preserve">marma-vyathäà </w:t>
      </w:r>
      <w:r>
        <w:rPr>
          <w:i/>
        </w:rPr>
        <w:t>çyämätmä</w:t>
      </w:r>
      <w:r>
        <w:rPr>
          <w:i/>
          <w:spacing w:val="-8"/>
        </w:rPr>
        <w:t xml:space="preserve"> </w:t>
      </w:r>
      <w:r>
        <w:rPr>
          <w:i/>
          <w:w w:val="94"/>
        </w:rPr>
        <w:t>kuöilaù</w:t>
      </w:r>
      <w:r>
        <w:rPr>
          <w:i/>
          <w:spacing w:val="3"/>
          <w:w w:val="94"/>
        </w:rPr>
        <w:t xml:space="preserve"> </w:t>
      </w:r>
      <w:r>
        <w:rPr>
          <w:i/>
        </w:rPr>
        <w:t xml:space="preserve">karotu </w:t>
      </w:r>
      <w:r>
        <w:rPr>
          <w:i/>
          <w:w w:val="89"/>
        </w:rPr>
        <w:t xml:space="preserve">kabaré-bhäro </w:t>
      </w:r>
      <w:r>
        <w:rPr>
          <w:i/>
          <w:spacing w:val="16"/>
          <w:w w:val="89"/>
        </w:rPr>
        <w:t xml:space="preserve"> </w:t>
      </w:r>
      <w:r>
        <w:rPr>
          <w:i/>
          <w:w w:val="89"/>
        </w:rPr>
        <w:t>’pi</w:t>
      </w:r>
      <w:r>
        <w:rPr>
          <w:i/>
          <w:spacing w:val="-3"/>
          <w:w w:val="89"/>
        </w:rPr>
        <w:t xml:space="preserve"> </w:t>
      </w:r>
      <w:r>
        <w:rPr>
          <w:i/>
        </w:rPr>
        <w:t>märodyamam</w:t>
      </w:r>
    </w:p>
    <w:p w14:paraId="39A364BC" w14:textId="77777777" w:rsidR="00150366" w:rsidRDefault="00000000">
      <w:pPr>
        <w:ind w:left="120"/>
      </w:pPr>
      <w:r>
        <w:rPr>
          <w:i/>
        </w:rPr>
        <w:t>mohaà</w:t>
      </w:r>
      <w:r>
        <w:rPr>
          <w:i/>
          <w:spacing w:val="38"/>
        </w:rPr>
        <w:t xml:space="preserve"> </w:t>
      </w:r>
      <w:r>
        <w:rPr>
          <w:i/>
        </w:rPr>
        <w:t>tävad</w:t>
      </w:r>
      <w:r>
        <w:rPr>
          <w:i/>
          <w:spacing w:val="-9"/>
        </w:rPr>
        <w:t xml:space="preserve"> </w:t>
      </w:r>
      <w:r>
        <w:rPr>
          <w:i/>
        </w:rPr>
        <w:t>ayaà</w:t>
      </w:r>
      <w:r>
        <w:rPr>
          <w:i/>
          <w:spacing w:val="47"/>
        </w:rPr>
        <w:t xml:space="preserve"> </w:t>
      </w:r>
      <w:r>
        <w:rPr>
          <w:i/>
        </w:rPr>
        <w:t>ca</w:t>
      </w:r>
      <w:r>
        <w:rPr>
          <w:i/>
          <w:spacing w:val="-11"/>
        </w:rPr>
        <w:t xml:space="preserve"> </w:t>
      </w:r>
      <w:r>
        <w:rPr>
          <w:i/>
        </w:rPr>
        <w:t>tanvi tanutäà</w:t>
      </w:r>
      <w:r>
        <w:rPr>
          <w:i/>
          <w:spacing w:val="43"/>
        </w:rPr>
        <w:t xml:space="preserve"> </w:t>
      </w:r>
      <w:r>
        <w:rPr>
          <w:i/>
          <w:w w:val="96"/>
        </w:rPr>
        <w:t>bimbädharo</w:t>
      </w:r>
      <w:r>
        <w:rPr>
          <w:i/>
          <w:spacing w:val="2"/>
          <w:w w:val="96"/>
        </w:rPr>
        <w:t xml:space="preserve"> </w:t>
      </w:r>
      <w:r>
        <w:rPr>
          <w:i/>
        </w:rPr>
        <w:t>rägavän</w:t>
      </w:r>
    </w:p>
    <w:p w14:paraId="4C5C4501" w14:textId="77777777" w:rsidR="00150366" w:rsidRDefault="00000000">
      <w:pPr>
        <w:spacing w:before="12"/>
        <w:ind w:left="265" w:right="88"/>
        <w:jc w:val="center"/>
      </w:pPr>
      <w:r>
        <w:rPr>
          <w:i/>
          <w:spacing w:val="-4"/>
        </w:rPr>
        <w:t>sad-våtta</w:t>
      </w:r>
      <w:r>
        <w:rPr>
          <w:i/>
        </w:rPr>
        <w:t>à</w:t>
      </w:r>
      <w:r>
        <w:rPr>
          <w:i/>
          <w:spacing w:val="8"/>
        </w:rPr>
        <w:t xml:space="preserve"> </w:t>
      </w:r>
      <w:r>
        <w:rPr>
          <w:i/>
          <w:spacing w:val="-4"/>
        </w:rPr>
        <w:t>stana-maëòala</w:t>
      </w:r>
      <w:r>
        <w:rPr>
          <w:i/>
        </w:rPr>
        <w:t>à</w:t>
      </w:r>
      <w:r>
        <w:rPr>
          <w:i/>
          <w:spacing w:val="30"/>
        </w:rPr>
        <w:t xml:space="preserve"> </w:t>
      </w:r>
      <w:r>
        <w:rPr>
          <w:i/>
          <w:spacing w:val="-4"/>
        </w:rPr>
        <w:t>tav</w:t>
      </w:r>
      <w:r>
        <w:rPr>
          <w:i/>
        </w:rPr>
        <w:t>a</w:t>
      </w:r>
      <w:r>
        <w:rPr>
          <w:i/>
          <w:spacing w:val="-16"/>
        </w:rPr>
        <w:t xml:space="preserve"> </w:t>
      </w:r>
      <w:r>
        <w:rPr>
          <w:i/>
          <w:spacing w:val="-4"/>
        </w:rPr>
        <w:t>katha</w:t>
      </w:r>
      <w:r>
        <w:rPr>
          <w:i/>
        </w:rPr>
        <w:t>à</w:t>
      </w:r>
      <w:r>
        <w:rPr>
          <w:i/>
          <w:spacing w:val="45"/>
        </w:rPr>
        <w:t xml:space="preserve"> </w:t>
      </w:r>
      <w:r>
        <w:rPr>
          <w:i/>
          <w:spacing w:val="-4"/>
        </w:rPr>
        <w:t>präëai</w:t>
      </w:r>
      <w:r>
        <w:rPr>
          <w:i/>
        </w:rPr>
        <w:t>r</w:t>
      </w:r>
      <w:r>
        <w:rPr>
          <w:i/>
          <w:spacing w:val="-9"/>
        </w:rPr>
        <w:t xml:space="preserve"> </w:t>
      </w:r>
      <w:r>
        <w:rPr>
          <w:i/>
          <w:spacing w:val="-4"/>
        </w:rPr>
        <w:t>mam</w:t>
      </w:r>
      <w:r>
        <w:rPr>
          <w:i/>
        </w:rPr>
        <w:t>a</w:t>
      </w:r>
      <w:r>
        <w:rPr>
          <w:i/>
          <w:spacing w:val="-9"/>
        </w:rPr>
        <w:t xml:space="preserve"> </w:t>
      </w:r>
      <w:r>
        <w:rPr>
          <w:i/>
          <w:spacing w:val="-4"/>
          <w:w w:val="95"/>
        </w:rPr>
        <w:t>kréòati</w:t>
      </w:r>
    </w:p>
    <w:p w14:paraId="0AD026DC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6E6F842F" w14:textId="77777777" w:rsidR="00150366" w:rsidRDefault="00000000">
      <w:pPr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“</w:t>
      </w:r>
      <w:r>
        <w:rPr>
          <w:rFonts w:ascii="Book Antiqua" w:eastAsia="Book Antiqua" w:hAnsi="Book Antiqua" w:cs="Book Antiqua"/>
          <w:b/>
          <w:spacing w:val="-13"/>
          <w:w w:val="91"/>
        </w:rPr>
        <w:t>T</w:t>
      </w:r>
      <w:r>
        <w:rPr>
          <w:rFonts w:ascii="Book Antiqua" w:eastAsia="Book Antiqua" w:hAnsi="Book Antiqua" w:cs="Book Antiqua"/>
          <w:b/>
          <w:w w:val="91"/>
        </w:rPr>
        <w:t>anvi,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fragile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girl,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let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dart-like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sidelong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glances </w:t>
      </w:r>
      <w:r>
        <w:rPr>
          <w:rFonts w:ascii="Book Antiqua" w:eastAsia="Book Antiqua" w:hAnsi="Book Antiqua" w:cs="Book Antiqua"/>
          <w:b/>
          <w:spacing w:val="-4"/>
          <w:w w:val="90"/>
        </w:rPr>
        <w:t>issuin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8"/>
        </w:rPr>
        <w:t>bo</w:t>
      </w:r>
      <w:r>
        <w:rPr>
          <w:rFonts w:ascii="Book Antiqua" w:eastAsia="Book Antiqua" w:hAnsi="Book Antiqua" w:cs="Book Antiqua"/>
          <w:b/>
          <w:w w:val="88"/>
        </w:rPr>
        <w:t>w</w:t>
      </w:r>
      <w:r>
        <w:rPr>
          <w:rFonts w:ascii="Book Antiqua" w:eastAsia="Book Antiqua" w:hAnsi="Book Antiqua" w:cs="Book Antiqua"/>
          <w:b/>
          <w:spacing w:val="2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brow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strik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5"/>
        </w:rPr>
        <w:t>M</w:t>
      </w:r>
      <w:r>
        <w:rPr>
          <w:rFonts w:ascii="Book Antiqua" w:eastAsia="Book Antiqua" w:hAnsi="Book Antiqua" w:cs="Book Antiqua"/>
          <w:b/>
          <w:w w:val="85"/>
        </w:rPr>
        <w:t>y</w:t>
      </w:r>
      <w:r>
        <w:rPr>
          <w:rFonts w:ascii="Book Antiqua" w:eastAsia="Book Antiqua" w:hAnsi="Book Antiqua" w:cs="Book Antiqua"/>
          <w:b/>
          <w:spacing w:val="23"/>
          <w:w w:val="8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 xml:space="preserve">vulnerable </w:t>
      </w:r>
      <w:r>
        <w:rPr>
          <w:rFonts w:ascii="Book Antiqua" w:eastAsia="Book Antiqua" w:hAnsi="Book Antiqua" w:cs="Book Antiqua"/>
          <w:b/>
          <w:spacing w:val="-6"/>
        </w:rPr>
        <w:t>parts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causin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intolerabl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pain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Le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blac</w:t>
      </w:r>
      <w:r>
        <w:rPr>
          <w:rFonts w:ascii="Book Antiqua" w:eastAsia="Book Antiqua" w:hAnsi="Book Antiqua" w:cs="Book Antiqua"/>
          <w:b/>
          <w:w w:val="90"/>
        </w:rPr>
        <w:t>k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3"/>
        </w:rPr>
        <w:t xml:space="preserve">serpentine </w:t>
      </w:r>
      <w:r>
        <w:rPr>
          <w:rFonts w:ascii="Book Antiqua" w:eastAsia="Book Antiqua" w:hAnsi="Book Antiqua" w:cs="Book Antiqua"/>
          <w:b/>
          <w:spacing w:val="-5"/>
          <w:w w:val="89"/>
        </w:rPr>
        <w:t>brai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thras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-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death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Le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sof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lips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an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succulent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41"/>
        </w:rPr>
        <w:t xml:space="preserve"> </w:t>
      </w:r>
      <w:r>
        <w:rPr>
          <w:rFonts w:ascii="Book Antiqua" w:eastAsia="Book Antiqua" w:hAnsi="Book Antiqua" w:cs="Book Antiqua"/>
          <w:b/>
          <w:i/>
        </w:rPr>
        <w:t>bimba</w:t>
      </w:r>
      <w:r>
        <w:rPr>
          <w:rFonts w:ascii="Book Antiqua" w:eastAsia="Book Antiqua" w:hAnsi="Book Antiqua" w:cs="Book Antiqua"/>
          <w:b/>
          <w:i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fruits,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make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Me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delirious.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But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perfectly round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and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enchanting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breasts</w:t>
      </w:r>
      <w:r>
        <w:rPr>
          <w:rFonts w:ascii="Book Antiqua" w:eastAsia="Book Antiqua" w:hAnsi="Book Antiqua" w:cs="Book Antiqua"/>
          <w:b/>
          <w:spacing w:val="2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ordinarily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well-behaved, </w:t>
      </w:r>
      <w:r>
        <w:rPr>
          <w:rFonts w:ascii="Book Antiqua" w:eastAsia="Book Antiqua" w:hAnsi="Book Antiqua" w:cs="Book Antiqua"/>
          <w:b/>
        </w:rPr>
        <w:t>so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how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that</w:t>
      </w:r>
      <w:r>
        <w:rPr>
          <w:rFonts w:ascii="Book Antiqua" w:eastAsia="Book Antiqua" w:hAnsi="Book Antiqua" w:cs="Book Antiqua"/>
          <w:b/>
          <w:spacing w:val="8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they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cruelly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trifling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My</w:t>
      </w:r>
      <w:r>
        <w:rPr>
          <w:rFonts w:ascii="Book Antiqua" w:eastAsia="Book Antiqua" w:hAnsi="Book Antiqua" w:cs="Book Antiqua"/>
          <w:b/>
          <w:spacing w:val="-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life-airs?”</w:t>
      </w:r>
    </w:p>
    <w:p w14:paraId="472EFD1A" w14:textId="77777777" w:rsidR="00150366" w:rsidRDefault="00000000">
      <w:pPr>
        <w:spacing w:before="90"/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0B0BC5D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47372788" w14:textId="77777777" w:rsidR="00150366" w:rsidRDefault="00000000">
      <w:pPr>
        <w:spacing w:line="252" w:lineRule="auto"/>
        <w:ind w:left="120" w:right="84" w:firstLine="360"/>
        <w:jc w:val="both"/>
      </w:pPr>
      <w:r>
        <w:rPr>
          <w:spacing w:val="-4"/>
        </w:rPr>
        <w:t>Absorbe</w:t>
      </w:r>
      <w:r>
        <w:t>d</w:t>
      </w:r>
      <w:r>
        <w:rPr>
          <w:spacing w:val="17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0"/>
        </w:rPr>
        <w:t xml:space="preserve"> </w:t>
      </w:r>
      <w:r>
        <w:rPr>
          <w:spacing w:val="-4"/>
        </w:rPr>
        <w:t>thought</w:t>
      </w:r>
      <w:r>
        <w:t xml:space="preserve">s </w:t>
      </w:r>
      <w:r>
        <w:rPr>
          <w:spacing w:val="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4"/>
        </w:rPr>
        <w:t>Rädhä</w:t>
      </w:r>
      <w:r>
        <w:t>,</w:t>
      </w:r>
      <w:r>
        <w:rPr>
          <w:spacing w:val="15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-17"/>
        </w:rPr>
        <w:t xml:space="preserve"> </w:t>
      </w:r>
      <w:r>
        <w:rPr>
          <w:spacing w:val="-4"/>
        </w:rPr>
        <w:t>says</w:t>
      </w:r>
      <w:r>
        <w:t>,</w:t>
      </w:r>
      <w:r>
        <w:rPr>
          <w:spacing w:val="5"/>
        </w:rPr>
        <w:t xml:space="preserve"> </w:t>
      </w:r>
      <w:r>
        <w:rPr>
          <w:spacing w:val="-4"/>
        </w:rPr>
        <w:t>“Th</w:t>
      </w:r>
      <w:r>
        <w:t>e</w:t>
      </w:r>
      <w:r>
        <w:rPr>
          <w:spacing w:val="17"/>
        </w:rPr>
        <w:t xml:space="preserve"> </w:t>
      </w:r>
      <w:r>
        <w:rPr>
          <w:spacing w:val="-4"/>
          <w:w w:val="102"/>
        </w:rPr>
        <w:t xml:space="preserve">barrage </w:t>
      </w:r>
      <w:r>
        <w:t>of</w:t>
      </w:r>
      <w:r>
        <w:rPr>
          <w:spacing w:val="12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arrow-like</w:t>
      </w:r>
      <w:r>
        <w:rPr>
          <w:spacing w:val="42"/>
        </w:rPr>
        <w:t xml:space="preserve"> </w:t>
      </w:r>
      <w:r>
        <w:t>sidelong</w:t>
      </w:r>
      <w:r>
        <w:rPr>
          <w:spacing w:val="31"/>
        </w:rPr>
        <w:t xml:space="preserve"> </w:t>
      </w:r>
      <w:r>
        <w:t>glances</w:t>
      </w:r>
      <w:r>
        <w:rPr>
          <w:spacing w:val="23"/>
        </w:rPr>
        <w:t xml:space="preserve"> </w:t>
      </w:r>
      <w:r>
        <w:t>shooting</w:t>
      </w:r>
      <w:r>
        <w:rPr>
          <w:spacing w:val="45"/>
        </w:rPr>
        <w:t xml:space="preserve"> </w:t>
      </w:r>
      <w:r>
        <w:t>from</w:t>
      </w:r>
      <w:r>
        <w:rPr>
          <w:spacing w:val="2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w w:val="102"/>
        </w:rPr>
        <w:t xml:space="preserve">bow </w:t>
      </w:r>
      <w:r>
        <w:t>of</w:t>
      </w:r>
      <w:r>
        <w:rPr>
          <w:spacing w:val="24"/>
        </w:rPr>
        <w:t xml:space="preserve"> </w:t>
      </w:r>
      <w:r>
        <w:t>Your</w:t>
      </w:r>
      <w:r>
        <w:rPr>
          <w:spacing w:val="20"/>
        </w:rPr>
        <w:t xml:space="preserve"> </w:t>
      </w:r>
      <w:r>
        <w:t>arched  eyebrows</w:t>
      </w:r>
      <w:r>
        <w:rPr>
          <w:spacing w:val="36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 xml:space="preserve">cutting </w:t>
      </w:r>
      <w:r>
        <w:rPr>
          <w:spacing w:val="12"/>
        </w:rPr>
        <w:t xml:space="preserve"> </w:t>
      </w:r>
      <w:r>
        <w:t>Me</w:t>
      </w:r>
      <w:r>
        <w:rPr>
          <w:spacing w:val="2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quick.</w:t>
      </w:r>
      <w:r>
        <w:rPr>
          <w:spacing w:val="48"/>
        </w:rPr>
        <w:t xml:space="preserve"> </w:t>
      </w:r>
      <w:r>
        <w:rPr>
          <w:w w:val="103"/>
        </w:rPr>
        <w:t xml:space="preserve">This </w:t>
      </w:r>
      <w:r>
        <w:rPr>
          <w:spacing w:val="-2"/>
        </w:rPr>
        <w:t>behavio</w:t>
      </w:r>
      <w:r>
        <w:t>r</w:t>
      </w:r>
      <w:r>
        <w:rPr>
          <w:spacing w:val="21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quit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befitting</w:t>
      </w:r>
      <w:r>
        <w:t>,</w:t>
      </w:r>
      <w:r>
        <w:rPr>
          <w:spacing w:val="15"/>
        </w:rPr>
        <w:t xml:space="preserve"> </w:t>
      </w:r>
      <w:r>
        <w:rPr>
          <w:spacing w:val="-2"/>
        </w:rPr>
        <w:t>becaus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8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natura</w:t>
      </w:r>
      <w:r>
        <w:t>l</w:t>
      </w:r>
      <w:r>
        <w:rPr>
          <w:spacing w:val="33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"/>
        </w:rPr>
        <w:t xml:space="preserve"> </w:t>
      </w:r>
      <w:r>
        <w:t xml:space="preserve">a </w:t>
      </w:r>
      <w:r>
        <w:rPr>
          <w:spacing w:val="-2"/>
        </w:rPr>
        <w:t>bo</w:t>
      </w:r>
      <w:r>
        <w:t>w</w:t>
      </w:r>
      <w:r>
        <w:rPr>
          <w:spacing w:val="7"/>
        </w:rPr>
        <w:t xml:space="preserve"> </w:t>
      </w:r>
      <w:r>
        <w:rPr>
          <w:spacing w:val="-2"/>
          <w:w w:val="106"/>
        </w:rPr>
        <w:t xml:space="preserve">and </w:t>
      </w:r>
      <w:r>
        <w:t>arrows</w:t>
      </w:r>
      <w:r>
        <w:rPr>
          <w:spacing w:val="37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give</w:t>
      </w:r>
      <w:r>
        <w:rPr>
          <w:spacing w:val="10"/>
        </w:rPr>
        <w:t xml:space="preserve"> </w:t>
      </w:r>
      <w:r>
        <w:t>distress</w:t>
      </w:r>
      <w:r>
        <w:rPr>
          <w:spacing w:val="39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others.</w:t>
      </w:r>
      <w:r>
        <w:rPr>
          <w:spacing w:val="48"/>
        </w:rPr>
        <w:t xml:space="preserve"> </w:t>
      </w:r>
      <w:r>
        <w:rPr>
          <w:spacing w:val="-14"/>
        </w:rPr>
        <w:t>W</w:t>
      </w:r>
      <w:r>
        <w:t xml:space="preserve">ounding </w:t>
      </w:r>
      <w:r>
        <w:rPr>
          <w:spacing w:val="14"/>
        </w:rPr>
        <w:t xml:space="preserve"> </w:t>
      </w:r>
      <w:r>
        <w:t>others  is</w:t>
      </w:r>
      <w:r>
        <w:rPr>
          <w:spacing w:val="21"/>
        </w:rPr>
        <w:t xml:space="preserve"> </w:t>
      </w:r>
      <w:r>
        <w:rPr>
          <w:w w:val="107"/>
        </w:rPr>
        <w:t xml:space="preserve">their </w:t>
      </w:r>
      <w:r>
        <w:rPr>
          <w:i/>
        </w:rPr>
        <w:t>dharma,</w:t>
      </w:r>
      <w:r>
        <w:rPr>
          <w:i/>
          <w:spacing w:val="-1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purpose</w:t>
      </w:r>
      <w:r>
        <w:rPr>
          <w:spacing w:val="3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28"/>
        </w:rPr>
        <w:t xml:space="preserve"> </w:t>
      </w:r>
      <w:r>
        <w:rPr>
          <w:w w:val="103"/>
        </w:rPr>
        <w:t>existence.</w:t>
      </w:r>
    </w:p>
    <w:p w14:paraId="29F46E0A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212E431C" w14:textId="77777777" w:rsidR="00150366" w:rsidRDefault="00000000">
      <w:pPr>
        <w:spacing w:line="252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“Your</w:t>
      </w:r>
      <w:r>
        <w:rPr>
          <w:spacing w:val="-15"/>
        </w:rPr>
        <w:t xml:space="preserve"> </w:t>
      </w:r>
      <w:r>
        <w:t>sinuous</w:t>
      </w:r>
      <w:r>
        <w:rPr>
          <w:spacing w:val="37"/>
        </w:rPr>
        <w:t xml:space="preserve"> </w:t>
      </w:r>
      <w:r>
        <w:t>black</w:t>
      </w:r>
      <w:r>
        <w:rPr>
          <w:spacing w:val="9"/>
        </w:rPr>
        <w:t xml:space="preserve"> </w:t>
      </w:r>
      <w:r>
        <w:t>braid,</w:t>
      </w:r>
      <w:r>
        <w:rPr>
          <w:spacing w:val="18"/>
        </w:rPr>
        <w:t xml:space="preserve"> </w:t>
      </w:r>
      <w:r>
        <w:t>which</w:t>
      </w:r>
      <w:r>
        <w:rPr>
          <w:spacing w:val="20"/>
        </w:rPr>
        <w:t xml:space="preserve"> </w:t>
      </w:r>
      <w:r>
        <w:t>naturally</w:t>
      </w:r>
      <w:r>
        <w:rPr>
          <w:spacing w:val="28"/>
        </w:rPr>
        <w:t xml:space="preserve"> </w:t>
      </w:r>
      <w:r>
        <w:t>moves</w:t>
      </w:r>
      <w:r>
        <w:rPr>
          <w:spacing w:val="5"/>
        </w:rPr>
        <w:t xml:space="preserve"> </w:t>
      </w:r>
      <w:r>
        <w:t>like</w:t>
      </w:r>
      <w:r>
        <w:rPr>
          <w:spacing w:val="6"/>
        </w:rPr>
        <w:t xml:space="preserve"> </w:t>
      </w:r>
      <w:r>
        <w:t>a snake,</w:t>
      </w:r>
      <w:r>
        <w:rPr>
          <w:spacing w:val="3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attacking</w:t>
      </w:r>
      <w:r>
        <w:rPr>
          <w:spacing w:val="43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intent  of</w:t>
      </w:r>
      <w:r>
        <w:rPr>
          <w:spacing w:val="9"/>
        </w:rPr>
        <w:t xml:space="preserve"> </w:t>
      </w:r>
      <w:r>
        <w:t xml:space="preserve">manslaughter. </w:t>
      </w:r>
      <w:r>
        <w:rPr>
          <w:spacing w:val="9"/>
        </w:rPr>
        <w:t xml:space="preserve"> </w:t>
      </w:r>
      <w:r>
        <w:t>This</w:t>
      </w:r>
      <w:r>
        <w:rPr>
          <w:spacing w:val="24"/>
        </w:rPr>
        <w:t xml:space="preserve"> </w:t>
      </w:r>
      <w:r>
        <w:t xml:space="preserve">is </w:t>
      </w:r>
      <w:r>
        <w:rPr>
          <w:spacing w:val="-2"/>
        </w:rPr>
        <w:t>als</w:t>
      </w:r>
      <w:r>
        <w:t>o</w:t>
      </w:r>
      <w:r>
        <w:rPr>
          <w:spacing w:val="5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inappropriat</w:t>
      </w:r>
      <w:r>
        <w:t xml:space="preserve">e </w:t>
      </w:r>
      <w:r>
        <w:rPr>
          <w:spacing w:val="5"/>
        </w:rPr>
        <w:t xml:space="preserve"> </w:t>
      </w:r>
      <w:r>
        <w:rPr>
          <w:spacing w:val="-2"/>
        </w:rPr>
        <w:t>becaus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10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"/>
        </w:rPr>
        <w:t xml:space="preserve"> </w:t>
      </w:r>
      <w:r>
        <w:rPr>
          <w:spacing w:val="-2"/>
        </w:rPr>
        <w:t>perfectl</w:t>
      </w:r>
      <w:r>
        <w:t>y</w:t>
      </w:r>
      <w:r>
        <w:rPr>
          <w:spacing w:val="9"/>
        </w:rPr>
        <w:t xml:space="preserve"> </w:t>
      </w:r>
      <w:r>
        <w:rPr>
          <w:spacing w:val="-2"/>
        </w:rPr>
        <w:t>natura</w:t>
      </w:r>
      <w:r>
        <w:t>l</w:t>
      </w:r>
      <w:r>
        <w:rPr>
          <w:spacing w:val="35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4"/>
        </w:rPr>
        <w:t xml:space="preserve"> </w:t>
      </w:r>
      <w:r>
        <w:rPr>
          <w:spacing w:val="-2"/>
          <w:w w:val="105"/>
        </w:rPr>
        <w:t xml:space="preserve">those </w:t>
      </w:r>
      <w:r>
        <w:t>of</w:t>
      </w:r>
      <w:r>
        <w:rPr>
          <w:spacing w:val="-3"/>
        </w:rPr>
        <w:t xml:space="preserve"> </w:t>
      </w:r>
      <w:r>
        <w:t>corrupt</w:t>
      </w:r>
      <w:r>
        <w:rPr>
          <w:spacing w:val="42"/>
        </w:rPr>
        <w:t xml:space="preserve"> </w:t>
      </w:r>
      <w:r>
        <w:t>heart</w:t>
      </w:r>
      <w:r>
        <w:rPr>
          <w:spacing w:val="2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attempt</w:t>
      </w:r>
      <w:r>
        <w:rPr>
          <w:spacing w:val="38"/>
        </w:rPr>
        <w:t xml:space="preserve"> </w:t>
      </w:r>
      <w:r>
        <w:rPr>
          <w:w w:val="106"/>
        </w:rPr>
        <w:t>murder.</w:t>
      </w:r>
    </w:p>
    <w:p w14:paraId="06D15BF9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8C207EC" w14:textId="77777777" w:rsidR="00150366" w:rsidRDefault="00150366">
      <w:pPr>
        <w:spacing w:line="200" w:lineRule="exact"/>
      </w:pPr>
    </w:p>
    <w:p w14:paraId="36B69F82" w14:textId="77777777" w:rsidR="00150366" w:rsidRDefault="00000000">
      <w:pPr>
        <w:spacing w:before="29" w:line="252" w:lineRule="auto"/>
        <w:ind w:left="120" w:right="85" w:firstLine="360"/>
        <w:jc w:val="both"/>
      </w:pPr>
      <w:r>
        <w:t>“O</w:t>
      </w:r>
      <w:r>
        <w:rPr>
          <w:spacing w:val="26"/>
        </w:rPr>
        <w:t xml:space="preserve"> </w:t>
      </w:r>
      <w:r>
        <w:t>frail</w:t>
      </w:r>
      <w:r>
        <w:rPr>
          <w:spacing w:val="26"/>
        </w:rPr>
        <w:t xml:space="preserve"> </w:t>
      </w:r>
      <w:r>
        <w:t>Rädhä,</w:t>
      </w:r>
      <w:r>
        <w:rPr>
          <w:spacing w:val="32"/>
        </w:rPr>
        <w:t xml:space="preserve"> </w:t>
      </w:r>
      <w:r>
        <w:t>Your</w:t>
      </w:r>
      <w:r>
        <w:rPr>
          <w:spacing w:val="18"/>
        </w:rPr>
        <w:t xml:space="preserve"> </w:t>
      </w:r>
      <w:r>
        <w:t>red</w:t>
      </w:r>
      <w:r>
        <w:rPr>
          <w:spacing w:val="39"/>
        </w:rPr>
        <w:t xml:space="preserve"> </w:t>
      </w:r>
      <w:r>
        <w:t>(</w:t>
      </w:r>
      <w:r>
        <w:rPr>
          <w:i/>
        </w:rPr>
        <w:t>rägé</w:t>
      </w:r>
      <w:r>
        <w:t>) lips</w:t>
      </w:r>
      <w:r>
        <w:rPr>
          <w:spacing w:val="32"/>
        </w:rPr>
        <w:t xml:space="preserve"> </w:t>
      </w:r>
      <w:r>
        <w:t>make</w:t>
      </w:r>
      <w:r>
        <w:rPr>
          <w:spacing w:val="39"/>
        </w:rPr>
        <w:t xml:space="preserve"> </w:t>
      </w:r>
      <w:r>
        <w:t>Me</w:t>
      </w:r>
      <w:r>
        <w:rPr>
          <w:spacing w:val="18"/>
        </w:rPr>
        <w:t xml:space="preserve"> </w:t>
      </w:r>
      <w:r>
        <w:t>fall</w:t>
      </w:r>
      <w:r>
        <w:rPr>
          <w:spacing w:val="18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 xml:space="preserve">a </w:t>
      </w:r>
      <w:r>
        <w:rPr>
          <w:spacing w:val="-4"/>
        </w:rPr>
        <w:t>swoon</w:t>
      </w:r>
      <w:r>
        <w:t>.</w:t>
      </w:r>
      <w:r>
        <w:rPr>
          <w:spacing w:val="39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als</w:t>
      </w:r>
      <w:r>
        <w:t>o</w:t>
      </w:r>
      <w:r>
        <w:rPr>
          <w:spacing w:val="25"/>
        </w:rPr>
        <w:t xml:space="preserve"> </w:t>
      </w:r>
      <w:r>
        <w:rPr>
          <w:spacing w:val="-4"/>
        </w:rPr>
        <w:t>befitting</w:t>
      </w:r>
      <w:r>
        <w:t>.</w:t>
      </w:r>
      <w:r>
        <w:rPr>
          <w:spacing w:val="37"/>
        </w:rPr>
        <w:t xml:space="preserve"> </w:t>
      </w:r>
      <w:r>
        <w:rPr>
          <w:spacing w:val="-4"/>
        </w:rPr>
        <w:t>Afte</w:t>
      </w:r>
      <w:r>
        <w:t>r</w:t>
      </w:r>
      <w:r>
        <w:rPr>
          <w:spacing w:val="14"/>
        </w:rPr>
        <w:t xml:space="preserve"> </w:t>
      </w:r>
      <w:r>
        <w:rPr>
          <w:spacing w:val="-4"/>
        </w:rPr>
        <w:t>all</w:t>
      </w:r>
      <w:r>
        <w:t>,</w:t>
      </w:r>
      <w:r>
        <w:rPr>
          <w:spacing w:val="22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ther</w:t>
      </w:r>
      <w:r>
        <w:t>e</w:t>
      </w:r>
      <w:r>
        <w:rPr>
          <w:spacing w:val="46"/>
        </w:rPr>
        <w:t xml:space="preserve"> </w:t>
      </w:r>
      <w:r>
        <w:rPr>
          <w:spacing w:val="-4"/>
        </w:rPr>
        <w:t>anythin</w:t>
      </w:r>
      <w:r>
        <w:t>g</w:t>
      </w:r>
      <w:r>
        <w:rPr>
          <w:spacing w:val="50"/>
        </w:rPr>
        <w:t xml:space="preserve"> </w:t>
      </w:r>
      <w:r>
        <w:rPr>
          <w:spacing w:val="-4"/>
          <w:w w:val="108"/>
        </w:rPr>
        <w:t xml:space="preserve">that </w:t>
      </w:r>
      <w:r>
        <w:t>the</w:t>
      </w:r>
      <w:r>
        <w:rPr>
          <w:spacing w:val="30"/>
        </w:rPr>
        <w:t xml:space="preserve"> </w:t>
      </w:r>
      <w:r>
        <w:t>passionately</w:t>
      </w:r>
      <w:r>
        <w:rPr>
          <w:spacing w:val="33"/>
        </w:rPr>
        <w:t xml:space="preserve"> </w:t>
      </w:r>
      <w:r>
        <w:t>attached</w:t>
      </w:r>
      <w:r>
        <w:rPr>
          <w:spacing w:val="46"/>
        </w:rPr>
        <w:t xml:space="preserve"> </w:t>
      </w:r>
      <w:r>
        <w:t>(</w:t>
      </w:r>
      <w:r>
        <w:rPr>
          <w:i/>
        </w:rPr>
        <w:t>rägé</w:t>
      </w:r>
      <w:r>
        <w:t>)</w:t>
      </w:r>
      <w:r>
        <w:rPr>
          <w:spacing w:val="-13"/>
        </w:rPr>
        <w:t xml:space="preserve"> </w:t>
      </w:r>
      <w:r>
        <w:t>will</w:t>
      </w:r>
      <w:r>
        <w:rPr>
          <w:spacing w:val="13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do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achieve</w:t>
      </w:r>
      <w:r>
        <w:rPr>
          <w:spacing w:val="19"/>
        </w:rPr>
        <w:t xml:space="preserve"> </w:t>
      </w:r>
      <w:r>
        <w:rPr>
          <w:w w:val="107"/>
        </w:rPr>
        <w:t xml:space="preserve">their </w:t>
      </w:r>
      <w:r>
        <w:t>desires?</w:t>
      </w:r>
      <w:r>
        <w:rPr>
          <w:spacing w:val="15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their</w:t>
      </w:r>
      <w:r>
        <w:rPr>
          <w:spacing w:val="28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nature</w:t>
      </w:r>
      <w:r>
        <w:rPr>
          <w:spacing w:val="3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bewilder</w:t>
      </w:r>
      <w:r>
        <w:rPr>
          <w:spacing w:val="16"/>
        </w:rPr>
        <w:t xml:space="preserve"> </w:t>
      </w:r>
      <w:r>
        <w:rPr>
          <w:w w:val="105"/>
        </w:rPr>
        <w:t>others.</w:t>
      </w:r>
    </w:p>
    <w:p w14:paraId="17120F9A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2AED4477" w14:textId="77777777" w:rsidR="00150366" w:rsidRDefault="00000000">
      <w:pPr>
        <w:spacing w:line="252" w:lineRule="auto"/>
        <w:ind w:left="120" w:right="86" w:firstLine="360"/>
        <w:jc w:val="both"/>
      </w:pPr>
      <w:r>
        <w:t>“But</w:t>
      </w:r>
      <w:r>
        <w:rPr>
          <w:spacing w:val="23"/>
        </w:rPr>
        <w:t xml:space="preserve"> </w:t>
      </w:r>
      <w:r>
        <w:t>what  I</w:t>
      </w:r>
      <w:r>
        <w:rPr>
          <w:spacing w:val="34"/>
        </w:rPr>
        <w:t xml:space="preserve"> </w:t>
      </w:r>
      <w:r>
        <w:t>can’t</w:t>
      </w:r>
      <w:r>
        <w:rPr>
          <w:spacing w:val="22"/>
        </w:rPr>
        <w:t xml:space="preserve"> </w:t>
      </w:r>
      <w:r>
        <w:rPr>
          <w:w w:val="107"/>
        </w:rPr>
        <w:t>understand</w:t>
      </w:r>
      <w:r>
        <w:rPr>
          <w:spacing w:val="31"/>
          <w:w w:val="107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why</w:t>
      </w:r>
      <w:r>
        <w:rPr>
          <w:spacing w:val="41"/>
        </w:rPr>
        <w:t xml:space="preserve"> </w:t>
      </w:r>
      <w:r>
        <w:t>Your</w:t>
      </w:r>
      <w:r>
        <w:rPr>
          <w:spacing w:val="26"/>
        </w:rPr>
        <w:t xml:space="preserve"> </w:t>
      </w:r>
      <w:r>
        <w:rPr>
          <w:w w:val="103"/>
        </w:rPr>
        <w:t xml:space="preserve">melon-like </w:t>
      </w:r>
      <w:r>
        <w:rPr>
          <w:spacing w:val="-5"/>
        </w:rPr>
        <w:t>breast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14"/>
        </w:rPr>
        <w:t xml:space="preserve"> </w:t>
      </w:r>
      <w:r>
        <w:rPr>
          <w:spacing w:val="-5"/>
        </w:rPr>
        <w:t>tryin</w:t>
      </w:r>
      <w:r>
        <w:t>g</w:t>
      </w:r>
      <w:r>
        <w:rPr>
          <w:spacing w:val="21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5"/>
        </w:rPr>
        <w:t>stea</w:t>
      </w:r>
      <w:r>
        <w:t>l</w:t>
      </w:r>
      <w:r>
        <w:rPr>
          <w:spacing w:val="14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-7"/>
        </w:rPr>
        <w:t xml:space="preserve"> </w:t>
      </w:r>
      <w:r>
        <w:rPr>
          <w:spacing w:val="-5"/>
        </w:rPr>
        <w:t>life-air</w:t>
      </w:r>
      <w:r>
        <w:t>s</w:t>
      </w:r>
      <w:r>
        <w:rPr>
          <w:spacing w:val="7"/>
        </w:rPr>
        <w:t xml:space="preserve"> </w:t>
      </w:r>
      <w:r>
        <w:rPr>
          <w:spacing w:val="-5"/>
        </w:rPr>
        <w:t>o</w:t>
      </w:r>
      <w:r>
        <w:t>n</w:t>
      </w:r>
      <w:r>
        <w:rPr>
          <w:spacing w:val="2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pretex</w:t>
      </w:r>
      <w:r>
        <w:t>t</w:t>
      </w:r>
      <w:r>
        <w:rPr>
          <w:spacing w:val="40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5"/>
          <w:w w:val="101"/>
        </w:rPr>
        <w:t xml:space="preserve">playing </w:t>
      </w:r>
      <w:r>
        <w:rPr>
          <w:spacing w:val="-6"/>
        </w:rPr>
        <w:t>a</w:t>
      </w:r>
      <w:r>
        <w:t>n</w:t>
      </w:r>
      <w:r>
        <w:rPr>
          <w:spacing w:val="20"/>
        </w:rPr>
        <w:t xml:space="preserve"> </w:t>
      </w:r>
      <w:r>
        <w:rPr>
          <w:spacing w:val="-6"/>
        </w:rPr>
        <w:t>innocen</w:t>
      </w:r>
      <w:r>
        <w:t xml:space="preserve">t  </w:t>
      </w:r>
      <w:r>
        <w:rPr>
          <w:spacing w:val="-6"/>
        </w:rPr>
        <w:t>game</w:t>
      </w:r>
      <w:r>
        <w:t>.</w:t>
      </w:r>
      <w:r>
        <w:rPr>
          <w:spacing w:val="14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19"/>
        </w:rPr>
        <w:t xml:space="preserve"> </w:t>
      </w:r>
      <w:r>
        <w:rPr>
          <w:spacing w:val="-6"/>
        </w:rPr>
        <w:t>seem</w:t>
      </w:r>
      <w:r>
        <w:t>s</w:t>
      </w:r>
      <w:r>
        <w:rPr>
          <w:spacing w:val="14"/>
        </w:rPr>
        <w:t xml:space="preserve"> </w:t>
      </w:r>
      <w:r>
        <w:rPr>
          <w:spacing w:val="-6"/>
        </w:rPr>
        <w:t>thoroughl</w:t>
      </w:r>
      <w:r>
        <w:t xml:space="preserve">y </w:t>
      </w:r>
      <w:r>
        <w:rPr>
          <w:spacing w:val="3"/>
        </w:rPr>
        <w:t xml:space="preserve"> </w:t>
      </w:r>
      <w:r>
        <w:rPr>
          <w:spacing w:val="-6"/>
        </w:rPr>
        <w:t>inappropriate</w:t>
      </w:r>
      <w:r>
        <w:t xml:space="preserve">. </w:t>
      </w:r>
      <w:r>
        <w:rPr>
          <w:spacing w:val="14"/>
        </w:rPr>
        <w:t xml:space="preserve"> </w:t>
      </w:r>
      <w:r>
        <w:rPr>
          <w:spacing w:val="-6"/>
          <w:w w:val="101"/>
        </w:rPr>
        <w:t xml:space="preserve">Such </w:t>
      </w:r>
      <w:r>
        <w:t>behavior</w:t>
      </w:r>
      <w:r>
        <w:rPr>
          <w:spacing w:val="40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not</w:t>
      </w:r>
      <w:r>
        <w:rPr>
          <w:spacing w:val="39"/>
        </w:rPr>
        <w:t xml:space="preserve"> </w:t>
      </w:r>
      <w:r>
        <w:t xml:space="preserve">natural </w:t>
      </w:r>
      <w:r>
        <w:rPr>
          <w:spacing w:val="2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persons</w:t>
      </w:r>
      <w:r>
        <w:rPr>
          <w:spacing w:val="4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integrity.</w:t>
      </w:r>
      <w:r>
        <w:rPr>
          <w:spacing w:val="41"/>
        </w:rPr>
        <w:t xml:space="preserve"> </w:t>
      </w:r>
      <w:r>
        <w:t>Those</w:t>
      </w:r>
      <w:r>
        <w:rPr>
          <w:spacing w:val="34"/>
        </w:rPr>
        <w:t xml:space="preserve"> </w:t>
      </w:r>
      <w:r>
        <w:rPr>
          <w:w w:val="104"/>
        </w:rPr>
        <w:t xml:space="preserve">who </w:t>
      </w:r>
      <w:r>
        <w:rPr>
          <w:spacing w:val="-2"/>
        </w:rPr>
        <w:t>ar</w:t>
      </w:r>
      <w:r>
        <w:t xml:space="preserve">e </w:t>
      </w:r>
      <w:r>
        <w:rPr>
          <w:i/>
          <w:spacing w:val="-2"/>
          <w:w w:val="94"/>
        </w:rPr>
        <w:t>sadvått</w:t>
      </w:r>
      <w:r>
        <w:rPr>
          <w:i/>
          <w:w w:val="94"/>
        </w:rPr>
        <w:t xml:space="preserve">a </w:t>
      </w:r>
      <w:r>
        <w:rPr>
          <w:spacing w:val="-2"/>
        </w:rPr>
        <w:t>(perfectl</w:t>
      </w:r>
      <w:r>
        <w:t>y</w:t>
      </w:r>
      <w:r>
        <w:rPr>
          <w:spacing w:val="9"/>
        </w:rPr>
        <w:t xml:space="preserve"> </w:t>
      </w:r>
      <w:r>
        <w:rPr>
          <w:spacing w:val="-2"/>
        </w:rPr>
        <w:t>behave</w:t>
      </w:r>
      <w:r>
        <w:t>d</w:t>
      </w:r>
      <w:r>
        <w:rPr>
          <w:spacing w:val="6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3"/>
        </w:rPr>
        <w:t xml:space="preserve"> </w:t>
      </w:r>
      <w:r>
        <w:rPr>
          <w:spacing w:val="-2"/>
        </w:rPr>
        <w:t>perfectl</w:t>
      </w:r>
      <w:r>
        <w:t xml:space="preserve">y </w:t>
      </w:r>
      <w:r>
        <w:rPr>
          <w:spacing w:val="-2"/>
        </w:rPr>
        <w:t>round</w:t>
      </w:r>
      <w:r>
        <w:t>)</w:t>
      </w:r>
      <w:r>
        <w:rPr>
          <w:spacing w:val="41"/>
        </w:rPr>
        <w:t xml:space="preserve"> </w:t>
      </w:r>
      <w:r>
        <w:rPr>
          <w:spacing w:val="-2"/>
        </w:rPr>
        <w:t>d</w:t>
      </w:r>
      <w:r>
        <w:t>o</w:t>
      </w:r>
      <w:r>
        <w:rPr>
          <w:spacing w:val="3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13"/>
        </w:rPr>
        <w:t xml:space="preserve"> </w:t>
      </w:r>
      <w:r>
        <w:rPr>
          <w:spacing w:val="-2"/>
          <w:w w:val="104"/>
        </w:rPr>
        <w:t xml:space="preserve">take </w:t>
      </w:r>
      <w:r>
        <w:rPr>
          <w:spacing w:val="-2"/>
        </w:rPr>
        <w:t>pleasur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toyin</w:t>
      </w:r>
      <w:r>
        <w:t>g</w:t>
      </w:r>
      <w:r>
        <w:rPr>
          <w:spacing w:val="8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6"/>
        </w:rPr>
        <w:t xml:space="preserve"> </w:t>
      </w:r>
      <w:r>
        <w:rPr>
          <w:spacing w:val="-2"/>
        </w:rPr>
        <w:t>others</w:t>
      </w:r>
      <w:r>
        <w:t>’</w:t>
      </w:r>
      <w:r>
        <w:rPr>
          <w:spacing w:val="-2"/>
        </w:rPr>
        <w:t xml:space="preserve"> life-airs.”</w:t>
      </w:r>
    </w:p>
    <w:p w14:paraId="6B684193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19A89506" w14:textId="77777777" w:rsidR="00150366" w:rsidRDefault="00000000">
      <w:pPr>
        <w:spacing w:line="252" w:lineRule="auto"/>
        <w:ind w:left="120" w:right="86" w:firstLine="360"/>
        <w:jc w:val="both"/>
      </w:pPr>
      <w:r>
        <w:t>This</w:t>
      </w:r>
      <w:r>
        <w:rPr>
          <w:spacing w:val="8"/>
        </w:rPr>
        <w:t xml:space="preserve"> </w:t>
      </w:r>
      <w:r>
        <w:t>verse</w:t>
      </w:r>
      <w:r>
        <w:rPr>
          <w:spacing w:val="-3"/>
        </w:rPr>
        <w:t xml:space="preserve"> </w:t>
      </w:r>
      <w:r>
        <w:t>features</w:t>
      </w:r>
      <w:r>
        <w:rPr>
          <w:spacing w:val="16"/>
        </w:rPr>
        <w:t xml:space="preserve"> </w:t>
      </w:r>
      <w:r>
        <w:rPr>
          <w:i/>
          <w:w w:val="96"/>
        </w:rPr>
        <w:t>çärdüla-vikréòita-chanda</w:t>
      </w:r>
      <w:r>
        <w:rPr>
          <w:i/>
          <w:spacing w:val="-3"/>
          <w:w w:val="96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i/>
        </w:rPr>
        <w:t xml:space="preserve">virodha- </w:t>
      </w:r>
      <w:r>
        <w:rPr>
          <w:i/>
          <w:w w:val="105"/>
        </w:rPr>
        <w:t>alaìkära.</w:t>
      </w:r>
    </w:p>
    <w:p w14:paraId="7369BAF4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3A361030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15</w:t>
      </w:r>
    </w:p>
    <w:p w14:paraId="4717CA7E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76C0216E" w14:textId="77777777" w:rsidR="00150366" w:rsidRDefault="00000000">
      <w:pPr>
        <w:ind w:left="120"/>
      </w:pPr>
      <w:r>
        <w:rPr>
          <w:i/>
        </w:rPr>
        <w:t xml:space="preserve">täni </w:t>
      </w:r>
      <w:r>
        <w:rPr>
          <w:i/>
          <w:w w:val="97"/>
        </w:rPr>
        <w:t>sparça-sukhäni</w:t>
      </w:r>
      <w:r>
        <w:rPr>
          <w:i/>
          <w:spacing w:val="1"/>
          <w:w w:val="97"/>
        </w:rPr>
        <w:t xml:space="preserve"> </w:t>
      </w:r>
      <w:r>
        <w:rPr>
          <w:i/>
        </w:rPr>
        <w:t>te</w:t>
      </w:r>
      <w:r>
        <w:rPr>
          <w:i/>
          <w:spacing w:val="-4"/>
        </w:rPr>
        <w:t xml:space="preserve"> </w:t>
      </w:r>
      <w:r>
        <w:rPr>
          <w:i/>
        </w:rPr>
        <w:t>ca</w:t>
      </w:r>
      <w:r>
        <w:rPr>
          <w:i/>
          <w:spacing w:val="-11"/>
        </w:rPr>
        <w:t xml:space="preserve"> </w:t>
      </w:r>
      <w:r>
        <w:rPr>
          <w:i/>
        </w:rPr>
        <w:t>taraläù</w:t>
      </w:r>
      <w:r>
        <w:rPr>
          <w:i/>
          <w:spacing w:val="-12"/>
        </w:rPr>
        <w:t xml:space="preserve"> </w:t>
      </w:r>
      <w:r>
        <w:rPr>
          <w:i/>
        </w:rPr>
        <w:t>snigdhä</w:t>
      </w:r>
      <w:r>
        <w:rPr>
          <w:i/>
          <w:spacing w:val="-19"/>
        </w:rPr>
        <w:t xml:space="preserve"> </w:t>
      </w:r>
      <w:r>
        <w:rPr>
          <w:i/>
          <w:w w:val="89"/>
        </w:rPr>
        <w:t>dåçor</w:t>
      </w:r>
      <w:r>
        <w:rPr>
          <w:i/>
          <w:spacing w:val="5"/>
          <w:w w:val="89"/>
        </w:rPr>
        <w:t xml:space="preserve"> </w:t>
      </w:r>
      <w:r>
        <w:rPr>
          <w:i/>
        </w:rPr>
        <w:t>vibhramäs</w:t>
      </w:r>
    </w:p>
    <w:p w14:paraId="43CF7B1D" w14:textId="77777777" w:rsidR="00150366" w:rsidRDefault="00000000">
      <w:pPr>
        <w:spacing w:before="12" w:line="252" w:lineRule="auto"/>
        <w:ind w:left="120" w:right="98" w:firstLine="180"/>
      </w:pPr>
      <w:r>
        <w:rPr>
          <w:i/>
          <w:spacing w:val="-4"/>
        </w:rPr>
        <w:t>ta</w:t>
      </w:r>
      <w:r>
        <w:rPr>
          <w:i/>
        </w:rPr>
        <w:t>d</w:t>
      </w:r>
      <w:r>
        <w:rPr>
          <w:i/>
          <w:spacing w:val="-13"/>
        </w:rPr>
        <w:t xml:space="preserve"> </w:t>
      </w:r>
      <w:r>
        <w:rPr>
          <w:i/>
          <w:spacing w:val="-4"/>
        </w:rPr>
        <w:t>vakträmbuja-saurabha</w:t>
      </w:r>
      <w:r>
        <w:rPr>
          <w:i/>
        </w:rPr>
        <w:t>à</w:t>
      </w:r>
      <w:r>
        <w:rPr>
          <w:i/>
          <w:spacing w:val="11"/>
        </w:rPr>
        <w:t xml:space="preserve"> </w:t>
      </w:r>
      <w:r>
        <w:rPr>
          <w:i/>
          <w:spacing w:val="-4"/>
        </w:rPr>
        <w:t>s</w:t>
      </w:r>
      <w:r>
        <w:rPr>
          <w:i/>
        </w:rPr>
        <w:t>a</w:t>
      </w:r>
      <w:r>
        <w:rPr>
          <w:i/>
          <w:spacing w:val="-17"/>
        </w:rPr>
        <w:t xml:space="preserve"> </w:t>
      </w:r>
      <w:r>
        <w:rPr>
          <w:i/>
          <w:spacing w:val="-4"/>
        </w:rPr>
        <w:t>c</w:t>
      </w:r>
      <w:r>
        <w:rPr>
          <w:i/>
        </w:rPr>
        <w:t>a</w:t>
      </w:r>
      <w:r>
        <w:rPr>
          <w:i/>
          <w:spacing w:val="-19"/>
        </w:rPr>
        <w:t xml:space="preserve"> </w:t>
      </w:r>
      <w:r>
        <w:rPr>
          <w:i/>
          <w:spacing w:val="-4"/>
          <w:w w:val="94"/>
        </w:rPr>
        <w:t>sudhä-syand</w:t>
      </w:r>
      <w:r>
        <w:rPr>
          <w:i/>
          <w:w w:val="94"/>
        </w:rPr>
        <w:t>é</w:t>
      </w:r>
      <w:r>
        <w:rPr>
          <w:i/>
          <w:spacing w:val="3"/>
          <w:w w:val="94"/>
        </w:rPr>
        <w:t xml:space="preserve"> </w:t>
      </w:r>
      <w:r>
        <w:rPr>
          <w:i/>
          <w:spacing w:val="-4"/>
        </w:rPr>
        <w:t>girä</w:t>
      </w:r>
      <w:r>
        <w:rPr>
          <w:i/>
        </w:rPr>
        <w:t>à</w:t>
      </w:r>
      <w:r>
        <w:rPr>
          <w:i/>
          <w:spacing w:val="27"/>
        </w:rPr>
        <w:t xml:space="preserve"> </w:t>
      </w:r>
      <w:r>
        <w:rPr>
          <w:i/>
          <w:spacing w:val="-4"/>
          <w:w w:val="101"/>
        </w:rPr>
        <w:t xml:space="preserve">vakrimä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  <w:w w:val="96"/>
        </w:rPr>
        <w:t>bimbädhara-mädhuréti</w:t>
      </w:r>
      <w:r>
        <w:rPr>
          <w:i/>
          <w:spacing w:val="2"/>
          <w:w w:val="96"/>
        </w:rPr>
        <w:t xml:space="preserve"> </w:t>
      </w:r>
      <w:r>
        <w:rPr>
          <w:i/>
        </w:rPr>
        <w:t>viñayäsaìge</w:t>
      </w:r>
      <w:r>
        <w:rPr>
          <w:i/>
          <w:spacing w:val="-10"/>
        </w:rPr>
        <w:t xml:space="preserve"> </w:t>
      </w:r>
      <w:r>
        <w:rPr>
          <w:i/>
          <w:w w:val="85"/>
        </w:rPr>
        <w:t>’pi</w:t>
      </w:r>
      <w:r>
        <w:rPr>
          <w:i/>
          <w:spacing w:val="8"/>
          <w:w w:val="85"/>
        </w:rPr>
        <w:t xml:space="preserve"> </w:t>
      </w:r>
      <w:r>
        <w:rPr>
          <w:i/>
        </w:rPr>
        <w:t>cen</w:t>
      </w:r>
      <w:r>
        <w:rPr>
          <w:i/>
          <w:spacing w:val="-17"/>
        </w:rPr>
        <w:t xml:space="preserve"> </w:t>
      </w:r>
      <w:r>
        <w:rPr>
          <w:i/>
          <w:w w:val="105"/>
        </w:rPr>
        <w:t>mänasaà</w:t>
      </w:r>
    </w:p>
    <w:p w14:paraId="09B2CEA5" w14:textId="77777777" w:rsidR="00150366" w:rsidRDefault="00000000">
      <w:pPr>
        <w:ind w:left="265" w:right="87"/>
        <w:jc w:val="center"/>
      </w:pPr>
      <w:r>
        <w:rPr>
          <w:i/>
          <w:spacing w:val="-2"/>
        </w:rPr>
        <w:t>tasyä</w:t>
      </w:r>
      <w:r>
        <w:rPr>
          <w:i/>
        </w:rPr>
        <w:t>à</w:t>
      </w:r>
      <w:r>
        <w:rPr>
          <w:i/>
          <w:spacing w:val="39"/>
        </w:rPr>
        <w:t xml:space="preserve"> </w:t>
      </w:r>
      <w:r>
        <w:rPr>
          <w:i/>
          <w:spacing w:val="-2"/>
          <w:w w:val="96"/>
        </w:rPr>
        <w:t>lagna-samädh</w:t>
      </w:r>
      <w:r>
        <w:rPr>
          <w:i/>
          <w:w w:val="96"/>
        </w:rPr>
        <w:t>i</w:t>
      </w:r>
      <w:r>
        <w:rPr>
          <w:i/>
          <w:spacing w:val="5"/>
          <w:w w:val="96"/>
        </w:rPr>
        <w:t xml:space="preserve"> </w:t>
      </w:r>
      <w:r>
        <w:rPr>
          <w:i/>
          <w:spacing w:val="-2"/>
        </w:rPr>
        <w:t>hant</w:t>
      </w:r>
      <w:r>
        <w:rPr>
          <w:i/>
        </w:rPr>
        <w:t>a</w:t>
      </w:r>
      <w:r>
        <w:rPr>
          <w:i/>
          <w:spacing w:val="-13"/>
        </w:rPr>
        <w:t xml:space="preserve"> </w:t>
      </w:r>
      <w:r>
        <w:rPr>
          <w:i/>
          <w:spacing w:val="-2"/>
          <w:w w:val="98"/>
        </w:rPr>
        <w:t>viraha-vyädhi</w:t>
      </w:r>
      <w:r>
        <w:rPr>
          <w:i/>
          <w:w w:val="98"/>
        </w:rPr>
        <w:t>ù</w:t>
      </w:r>
      <w:r>
        <w:rPr>
          <w:i/>
          <w:spacing w:val="5"/>
          <w:w w:val="98"/>
        </w:rPr>
        <w:t xml:space="preserve"> </w:t>
      </w:r>
      <w:r>
        <w:rPr>
          <w:i/>
          <w:spacing w:val="-2"/>
        </w:rPr>
        <w:t>katha</w:t>
      </w:r>
      <w:r>
        <w:rPr>
          <w:i/>
        </w:rPr>
        <w:t>à</w:t>
      </w:r>
      <w:r>
        <w:rPr>
          <w:i/>
          <w:spacing w:val="46"/>
        </w:rPr>
        <w:t xml:space="preserve"> </w:t>
      </w:r>
      <w:r>
        <w:rPr>
          <w:i/>
          <w:spacing w:val="-2"/>
          <w:w w:val="97"/>
        </w:rPr>
        <w:t>vardhate</w:t>
      </w:r>
    </w:p>
    <w:p w14:paraId="2BAE51E1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5987F895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90"/>
        </w:rPr>
        <w:t>“Th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thril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touch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restles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tende</w:t>
      </w:r>
      <w:r>
        <w:rPr>
          <w:rFonts w:ascii="Book Antiqua" w:eastAsia="Book Antiqua" w:hAnsi="Book Antiqua" w:cs="Book Antiqua"/>
          <w:b/>
          <w:w w:val="92"/>
        </w:rPr>
        <w:t>r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eyes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Her </w:t>
      </w:r>
      <w:r>
        <w:rPr>
          <w:rFonts w:ascii="Book Antiqua" w:eastAsia="Book Antiqua" w:hAnsi="Book Antiqua" w:cs="Book Antiqua"/>
          <w:b/>
          <w:w w:val="89"/>
        </w:rPr>
        <w:t xml:space="preserve">bewildering 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glances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which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restore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life,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>flood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spacing w:val="-5"/>
          <w:w w:val="90"/>
        </w:rPr>
        <w:t>fragranc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mouth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ambrosia</w:t>
      </w:r>
      <w:r>
        <w:rPr>
          <w:rFonts w:ascii="Book Antiqua" w:eastAsia="Book Antiqua" w:hAnsi="Book Antiqua" w:cs="Book Antiqua"/>
          <w:b/>
          <w:w w:val="91"/>
        </w:rPr>
        <w:t>l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word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stream </w:t>
      </w:r>
      <w:r>
        <w:rPr>
          <w:rFonts w:ascii="Book Antiqua" w:eastAsia="Book Antiqua" w:hAnsi="Book Antiqua" w:cs="Book Antiqua"/>
          <w:b/>
          <w:spacing w:val="-5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 xml:space="preserve">f </w:t>
      </w:r>
      <w:r>
        <w:rPr>
          <w:rFonts w:ascii="Book Antiqua" w:eastAsia="Book Antiqua" w:hAnsi="Book Antiqua" w:cs="Book Antiqua"/>
          <w:b/>
          <w:spacing w:val="-5"/>
          <w:w w:val="90"/>
        </w:rPr>
        <w:t>crooke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statements</w:t>
      </w:r>
      <w:r>
        <w:rPr>
          <w:rFonts w:ascii="Book Antiqua" w:eastAsia="Book Antiqua" w:hAnsi="Book Antiqua" w:cs="Book Antiqua"/>
          <w:b/>
          <w:w w:val="90"/>
        </w:rPr>
        <w:t xml:space="preserve">, 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hone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drippin</w:t>
      </w:r>
      <w:r>
        <w:rPr>
          <w:rFonts w:ascii="Book Antiqua" w:eastAsia="Book Antiqua" w:hAnsi="Book Antiqua" w:cs="Book Antiqua"/>
          <w:b/>
          <w:w w:val="90"/>
        </w:rPr>
        <w:t xml:space="preserve">g </w:t>
      </w:r>
      <w:r>
        <w:rPr>
          <w:rFonts w:ascii="Book Antiqua" w:eastAsia="Book Antiqua" w:hAnsi="Book Antiqua" w:cs="Book Antiqua"/>
          <w:b/>
          <w:spacing w:val="-5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scarle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lip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– </w:t>
      </w:r>
      <w:r>
        <w:rPr>
          <w:rFonts w:ascii="Book Antiqua" w:eastAsia="Book Antiqua" w:hAnsi="Book Antiqua" w:cs="Book Antiqua"/>
          <w:b/>
          <w:spacing w:val="-2"/>
        </w:rPr>
        <w:t>thu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behol</w:t>
      </w:r>
      <w:r>
        <w:rPr>
          <w:rFonts w:ascii="Book Antiqua" w:eastAsia="Book Antiqua" w:hAnsi="Book Antiqua" w:cs="Book Antiqua"/>
          <w:b/>
          <w:w w:val="89"/>
        </w:rPr>
        <w:t xml:space="preserve">d 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grippin</w:t>
      </w:r>
      <w:r>
        <w:rPr>
          <w:rFonts w:ascii="Book Antiqua" w:eastAsia="Book Antiqua" w:hAnsi="Book Antiqua" w:cs="Book Antiqua"/>
          <w:b/>
          <w:w w:val="89"/>
        </w:rPr>
        <w:t xml:space="preserve">g 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trance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Wh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the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the </w:t>
      </w:r>
      <w:r>
        <w:rPr>
          <w:rFonts w:ascii="Book Antiqua" w:eastAsia="Book Antiqua" w:hAnsi="Book Antiqua" w:cs="Book Antiqua"/>
          <w:b/>
          <w:spacing w:val="-2"/>
          <w:w w:val="90"/>
        </w:rPr>
        <w:t>diseas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separatio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growing?”</w:t>
      </w:r>
    </w:p>
    <w:p w14:paraId="50584FC8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66F99BD2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0DBC446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5A056401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Romantic</w:t>
      </w:r>
      <w:r>
        <w:rPr>
          <w:spacing w:val="19"/>
        </w:rPr>
        <w:t xml:space="preserve"> </w:t>
      </w:r>
      <w:r>
        <w:t>intrigue</w:t>
      </w:r>
      <w:r>
        <w:rPr>
          <w:spacing w:val="35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Rädhä</w:t>
      </w:r>
      <w:r>
        <w:rPr>
          <w:spacing w:val="9"/>
        </w:rPr>
        <w:t xml:space="preserve"> </w:t>
      </w:r>
      <w:r>
        <w:t>comes</w:t>
      </w:r>
      <w:r>
        <w:rPr>
          <w:spacing w:val="14"/>
        </w:rPr>
        <w:t xml:space="preserve"> </w:t>
      </w:r>
      <w:r>
        <w:t>alive in</w:t>
      </w:r>
      <w:r>
        <w:rPr>
          <w:spacing w:val="15"/>
        </w:rPr>
        <w:t xml:space="preserve"> </w:t>
      </w:r>
      <w:r>
        <w:t xml:space="preserve">His </w:t>
      </w:r>
      <w:r>
        <w:rPr>
          <w:spacing w:val="-2"/>
        </w:rPr>
        <w:t>meditation</w:t>
      </w:r>
      <w:r>
        <w:t xml:space="preserve">;  </w:t>
      </w:r>
      <w:r>
        <w:rPr>
          <w:spacing w:val="-2"/>
        </w:rPr>
        <w:t>eve</w:t>
      </w:r>
      <w:r>
        <w:t>n</w:t>
      </w:r>
      <w:r>
        <w:rPr>
          <w:spacing w:val="21"/>
        </w:rPr>
        <w:t xml:space="preserve"> </w:t>
      </w:r>
      <w:r>
        <w:rPr>
          <w:spacing w:val="-2"/>
        </w:rPr>
        <w:t>so</w:t>
      </w:r>
      <w:r>
        <w:t>,</w:t>
      </w:r>
      <w:r>
        <w:rPr>
          <w:spacing w:val="18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hear</w:t>
      </w:r>
      <w:r>
        <w:t>t</w:t>
      </w:r>
      <w:r>
        <w:rPr>
          <w:spacing w:val="38"/>
        </w:rPr>
        <w:t xml:space="preserve"> </w:t>
      </w:r>
      <w:r>
        <w:rPr>
          <w:spacing w:val="-2"/>
        </w:rPr>
        <w:t>suffer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increasin</w:t>
      </w:r>
      <w:r>
        <w:t>g</w:t>
      </w:r>
      <w:r>
        <w:rPr>
          <w:spacing w:val="38"/>
        </w:rPr>
        <w:t xml:space="preserve"> </w:t>
      </w:r>
      <w:r>
        <w:rPr>
          <w:spacing w:val="-2"/>
          <w:w w:val="104"/>
        </w:rPr>
        <w:t xml:space="preserve">separation. </w:t>
      </w:r>
      <w:r>
        <w:rPr>
          <w:spacing w:val="-2"/>
        </w:rPr>
        <w:t>Caugh</w:t>
      </w:r>
      <w:r>
        <w:t>t</w:t>
      </w:r>
      <w:r>
        <w:rPr>
          <w:spacing w:val="40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2"/>
        </w:rPr>
        <w:t xml:space="preserve"> </w:t>
      </w:r>
      <w:r>
        <w:rPr>
          <w:spacing w:val="-2"/>
        </w:rPr>
        <w:t>dichotomy</w:t>
      </w:r>
      <w:r>
        <w:t>,</w:t>
      </w:r>
      <w:r>
        <w:rPr>
          <w:spacing w:val="4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15"/>
        </w:rPr>
        <w:t xml:space="preserve"> </w:t>
      </w:r>
      <w:r>
        <w:rPr>
          <w:spacing w:val="-2"/>
        </w:rPr>
        <w:t>laments</w:t>
      </w:r>
      <w:r>
        <w:t>,</w:t>
      </w:r>
      <w:r>
        <w:rPr>
          <w:spacing w:val="38"/>
        </w:rPr>
        <w:t xml:space="preserve"> </w:t>
      </w:r>
      <w:r>
        <w:rPr>
          <w:spacing w:val="-2"/>
        </w:rPr>
        <w:t>“</w:t>
      </w:r>
      <w:r>
        <w:t>I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t>m</w:t>
      </w:r>
      <w:r>
        <w:rPr>
          <w:spacing w:val="18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2"/>
        </w:rPr>
        <w:t xml:space="preserve"> </w:t>
      </w:r>
      <w:r>
        <w:rPr>
          <w:spacing w:val="-2"/>
        </w:rPr>
        <w:t>dee</w:t>
      </w:r>
      <w:r>
        <w:t>p</w:t>
      </w:r>
      <w:r>
        <w:rPr>
          <w:spacing w:val="26"/>
        </w:rPr>
        <w:t xml:space="preserve"> </w:t>
      </w:r>
      <w:r>
        <w:rPr>
          <w:i/>
          <w:spacing w:val="-2"/>
        </w:rPr>
        <w:t xml:space="preserve">samädhi </w:t>
      </w:r>
      <w:r>
        <w:t>upon  Rädhä,</w:t>
      </w:r>
      <w:r>
        <w:rPr>
          <w:spacing w:val="24"/>
        </w:rPr>
        <w:t xml:space="preserve"> </w:t>
      </w:r>
      <w:r>
        <w:t>so</w:t>
      </w:r>
      <w:r>
        <w:rPr>
          <w:spacing w:val="22"/>
        </w:rPr>
        <w:t xml:space="preserve"> </w:t>
      </w:r>
      <w:r>
        <w:t>why</w:t>
      </w:r>
      <w:r>
        <w:rPr>
          <w:spacing w:val="25"/>
        </w:rPr>
        <w:t xml:space="preserve"> </w:t>
      </w:r>
      <w:r>
        <w:t>do</w:t>
      </w:r>
      <w:r>
        <w:rPr>
          <w:spacing w:val="28"/>
        </w:rPr>
        <w:t xml:space="preserve"> </w:t>
      </w:r>
      <w:r>
        <w:t>feelings</w:t>
      </w:r>
      <w:r>
        <w:rPr>
          <w:spacing w:val="1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 xml:space="preserve">separation </w:t>
      </w:r>
      <w:r>
        <w:rPr>
          <w:spacing w:val="1"/>
        </w:rPr>
        <w:t xml:space="preserve"> </w:t>
      </w:r>
      <w:r>
        <w:t>still</w:t>
      </w:r>
      <w:r>
        <w:rPr>
          <w:spacing w:val="24"/>
        </w:rPr>
        <w:t xml:space="preserve"> </w:t>
      </w:r>
      <w:r>
        <w:rPr>
          <w:w w:val="108"/>
        </w:rPr>
        <w:t xml:space="preserve">torture </w:t>
      </w:r>
      <w:r>
        <w:t>Me?</w:t>
      </w:r>
      <w:r>
        <w:rPr>
          <w:spacing w:val="-9"/>
        </w:rPr>
        <w:t xml:space="preserve"> </w:t>
      </w:r>
      <w:r>
        <w:t>Separation</w:t>
      </w:r>
      <w:r>
        <w:rPr>
          <w:spacing w:val="15"/>
        </w:rPr>
        <w:t xml:space="preserve"> </w:t>
      </w:r>
      <w:r>
        <w:t>(</w:t>
      </w:r>
      <w:r>
        <w:rPr>
          <w:i/>
        </w:rPr>
        <w:t>viraha</w:t>
      </w:r>
      <w:r>
        <w:t>)</w:t>
      </w:r>
      <w:r>
        <w:rPr>
          <w:spacing w:val="9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condition</w:t>
      </w:r>
      <w:r>
        <w:rPr>
          <w:spacing w:val="4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distress</w:t>
      </w:r>
      <w:r>
        <w:rPr>
          <w:spacing w:val="16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rPr>
          <w:w w:val="104"/>
        </w:rPr>
        <w:t>occurs</w:t>
      </w:r>
    </w:p>
    <w:p w14:paraId="1BDA6B82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55B1858" w14:textId="77777777" w:rsidR="00150366" w:rsidRDefault="00150366">
      <w:pPr>
        <w:spacing w:line="200" w:lineRule="exact"/>
      </w:pPr>
    </w:p>
    <w:p w14:paraId="32C1B1B3" w14:textId="77777777" w:rsidR="00150366" w:rsidRDefault="00000000">
      <w:pPr>
        <w:spacing w:before="29" w:line="247" w:lineRule="auto"/>
        <w:ind w:left="120" w:right="85"/>
      </w:pP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absence</w:t>
      </w:r>
      <w:r>
        <w:rPr>
          <w:spacing w:val="32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one’s</w:t>
      </w:r>
      <w:r>
        <w:rPr>
          <w:spacing w:val="2"/>
        </w:rPr>
        <w:t xml:space="preserve"> </w:t>
      </w:r>
      <w:r>
        <w:t>beloved,</w:t>
      </w:r>
      <w:r>
        <w:rPr>
          <w:spacing w:val="26"/>
        </w:rPr>
        <w:t xml:space="preserve"> </w:t>
      </w:r>
      <w:r>
        <w:t>but</w:t>
      </w:r>
      <w:r>
        <w:rPr>
          <w:spacing w:val="39"/>
        </w:rPr>
        <w:t xml:space="preserve"> </w:t>
      </w:r>
      <w:r>
        <w:t>My</w:t>
      </w:r>
      <w:r>
        <w:rPr>
          <w:spacing w:val="5"/>
        </w:rPr>
        <w:t xml:space="preserve"> </w:t>
      </w:r>
      <w:r>
        <w:t>mind</w:t>
      </w:r>
      <w:r>
        <w:rPr>
          <w:spacing w:val="44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w w:val="103"/>
        </w:rPr>
        <w:t xml:space="preserve">intimately </w:t>
      </w:r>
      <w:r>
        <w:t>united</w:t>
      </w:r>
      <w:r>
        <w:rPr>
          <w:spacing w:val="37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w w:val="101"/>
        </w:rPr>
        <w:t>Rädhä.</w:t>
      </w:r>
    </w:p>
    <w:p w14:paraId="4BCAEFAD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3599CE9" w14:textId="77777777" w:rsidR="00150366" w:rsidRDefault="00000000">
      <w:pPr>
        <w:spacing w:line="247" w:lineRule="auto"/>
        <w:ind w:left="120" w:right="84" w:firstLine="360"/>
        <w:jc w:val="both"/>
      </w:pPr>
      <w:r>
        <w:rPr>
          <w:spacing w:val="-6"/>
        </w:rPr>
        <w:t>“Th</w:t>
      </w:r>
      <w:r>
        <w:t>e</w:t>
      </w:r>
      <w:r>
        <w:rPr>
          <w:spacing w:val="13"/>
        </w:rPr>
        <w:t xml:space="preserve"> </w:t>
      </w:r>
      <w:r>
        <w:rPr>
          <w:spacing w:val="-6"/>
        </w:rPr>
        <w:t>absenc</w:t>
      </w:r>
      <w:r>
        <w:t>e</w:t>
      </w:r>
      <w:r>
        <w:rPr>
          <w:spacing w:val="18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interna</w:t>
      </w:r>
      <w:r>
        <w:t>l</w:t>
      </w:r>
      <w:r>
        <w:rPr>
          <w:spacing w:val="42"/>
        </w:rPr>
        <w:t xml:space="preserve"> </w:t>
      </w:r>
      <w:r>
        <w:rPr>
          <w:spacing w:val="-6"/>
        </w:rPr>
        <w:t>meetin</w:t>
      </w:r>
      <w:r>
        <w:t>g</w:t>
      </w:r>
      <w:r>
        <w:rPr>
          <w:spacing w:val="24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6"/>
        </w:rPr>
        <w:t>considere</w:t>
      </w:r>
      <w:r>
        <w:t>d</w:t>
      </w:r>
      <w:r>
        <w:rPr>
          <w:spacing w:val="40"/>
        </w:rPr>
        <w:t xml:space="preserve"> </w:t>
      </w:r>
      <w:r>
        <w:rPr>
          <w:spacing w:val="-6"/>
          <w:w w:val="104"/>
        </w:rPr>
        <w:t xml:space="preserve">separation. </w:t>
      </w:r>
      <w:r>
        <w:rPr>
          <w:spacing w:val="-6"/>
        </w:rPr>
        <w:t>Eve</w:t>
      </w:r>
      <w:r>
        <w:t>n</w:t>
      </w:r>
      <w:r>
        <w:rPr>
          <w:spacing w:val="3"/>
        </w:rPr>
        <w:t xml:space="preserve"> </w:t>
      </w:r>
      <w:r>
        <w:rPr>
          <w:spacing w:val="-6"/>
        </w:rPr>
        <w:t>whe</w:t>
      </w:r>
      <w:r>
        <w:t>n</w:t>
      </w:r>
      <w:r>
        <w:rPr>
          <w:spacing w:val="2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6"/>
        </w:rPr>
        <w:t>min</w:t>
      </w:r>
      <w:r>
        <w:t>d</w:t>
      </w:r>
      <w:r>
        <w:rPr>
          <w:spacing w:val="24"/>
        </w:rPr>
        <w:t xml:space="preserve"> </w:t>
      </w:r>
      <w:r>
        <w:rPr>
          <w:spacing w:val="-6"/>
        </w:rPr>
        <w:t>experience</w:t>
      </w:r>
      <w:r>
        <w:t>s</w:t>
      </w:r>
      <w:r>
        <w:rPr>
          <w:spacing w:val="27"/>
        </w:rPr>
        <w:t xml:space="preserve"> </w:t>
      </w:r>
      <w:r>
        <w:rPr>
          <w:spacing w:val="-6"/>
        </w:rPr>
        <w:t>interna</w:t>
      </w:r>
      <w:r>
        <w:t>l</w:t>
      </w:r>
      <w:r>
        <w:rPr>
          <w:spacing w:val="36"/>
        </w:rPr>
        <w:t xml:space="preserve"> </w:t>
      </w:r>
      <w:r>
        <w:rPr>
          <w:spacing w:val="-6"/>
        </w:rPr>
        <w:t>union</w:t>
      </w:r>
      <w:r>
        <w:t>,</w:t>
      </w:r>
      <w:r>
        <w:rPr>
          <w:spacing w:val="34"/>
        </w:rPr>
        <w:t xml:space="preserve"> </w:t>
      </w:r>
      <w:r>
        <w:rPr>
          <w:spacing w:val="-6"/>
        </w:rPr>
        <w:t>ther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ma</w:t>
      </w:r>
      <w:r>
        <w:t>y</w:t>
      </w:r>
      <w:r>
        <w:rPr>
          <w:spacing w:val="2"/>
        </w:rPr>
        <w:t xml:space="preserve"> </w:t>
      </w:r>
      <w:r>
        <w:rPr>
          <w:spacing w:val="-6"/>
          <w:w w:val="102"/>
        </w:rPr>
        <w:t xml:space="preserve">still </w:t>
      </w:r>
      <w:r>
        <w:t>be</w:t>
      </w:r>
      <w:r>
        <w:rPr>
          <w:spacing w:val="6"/>
        </w:rPr>
        <w:t xml:space="preserve"> </w:t>
      </w:r>
      <w:r>
        <w:t>separation</w:t>
      </w:r>
      <w:r>
        <w:rPr>
          <w:spacing w:val="35"/>
        </w:rPr>
        <w:t xml:space="preserve"> </w:t>
      </w:r>
      <w:r>
        <w:t>feelings</w:t>
      </w:r>
      <w:r>
        <w:rPr>
          <w:spacing w:val="2"/>
        </w:rPr>
        <w:t xml:space="preserve"> </w:t>
      </w:r>
      <w:r>
        <w:t>due</w:t>
      </w:r>
      <w:r>
        <w:rPr>
          <w:spacing w:val="19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absence</w:t>
      </w:r>
      <w:r>
        <w:rPr>
          <w:spacing w:val="1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external</w:t>
      </w:r>
      <w:r>
        <w:rPr>
          <w:spacing w:val="28"/>
        </w:rPr>
        <w:t xml:space="preserve"> </w:t>
      </w:r>
      <w:r>
        <w:rPr>
          <w:w w:val="103"/>
        </w:rPr>
        <w:t xml:space="preserve">sensory </w:t>
      </w:r>
      <w:r>
        <w:rPr>
          <w:spacing w:val="-4"/>
        </w:rPr>
        <w:t>union</w:t>
      </w:r>
      <w:r>
        <w:t>.</w:t>
      </w:r>
      <w:r>
        <w:rPr>
          <w:spacing w:val="32"/>
        </w:rPr>
        <w:t xml:space="preserve"> </w:t>
      </w:r>
      <w:r>
        <w:rPr>
          <w:spacing w:val="-4"/>
        </w:rPr>
        <w:t>Sometime</w:t>
      </w:r>
      <w:r>
        <w:t>s</w:t>
      </w:r>
      <w:r>
        <w:rPr>
          <w:spacing w:val="6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absenc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sens</w:t>
      </w:r>
      <w:r>
        <w:t>e</w:t>
      </w:r>
      <w:r>
        <w:rPr>
          <w:spacing w:val="6"/>
        </w:rPr>
        <w:t xml:space="preserve"> </w:t>
      </w:r>
      <w:r>
        <w:rPr>
          <w:spacing w:val="-4"/>
        </w:rPr>
        <w:t>objects</w:t>
      </w:r>
      <w:r>
        <w:t>,</w:t>
      </w:r>
      <w:r>
        <w:rPr>
          <w:spacing w:val="9"/>
        </w:rPr>
        <w:t xml:space="preserve"> </w:t>
      </w:r>
      <w:r>
        <w:rPr>
          <w:spacing w:val="-4"/>
        </w:rPr>
        <w:t>on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 xml:space="preserve">feels </w:t>
      </w:r>
      <w:r>
        <w:t>sensory</w:t>
      </w:r>
      <w:r>
        <w:rPr>
          <w:spacing w:val="19"/>
        </w:rPr>
        <w:t xml:space="preserve"> </w:t>
      </w:r>
      <w:r>
        <w:t>pleasure</w:t>
      </w:r>
      <w:r>
        <w:rPr>
          <w:spacing w:val="28"/>
        </w:rPr>
        <w:t xml:space="preserve"> </w:t>
      </w:r>
      <w:r>
        <w:t>within</w:t>
      </w:r>
      <w:r>
        <w:rPr>
          <w:spacing w:val="2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heart;</w:t>
      </w:r>
      <w:r>
        <w:rPr>
          <w:spacing w:val="23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is also</w:t>
      </w:r>
      <w:r>
        <w:rPr>
          <w:spacing w:val="4"/>
        </w:rPr>
        <w:t xml:space="preserve"> </w:t>
      </w:r>
      <w:r>
        <w:t>referred</w:t>
      </w:r>
      <w:r>
        <w:rPr>
          <w:spacing w:val="2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as union</w:t>
      </w:r>
      <w:r>
        <w:rPr>
          <w:spacing w:val="34"/>
        </w:rPr>
        <w:t xml:space="preserve"> </w:t>
      </w:r>
      <w:r>
        <w:t>(</w:t>
      </w:r>
      <w:r>
        <w:rPr>
          <w:i/>
        </w:rPr>
        <w:t>saàyoga</w:t>
      </w:r>
      <w:r>
        <w:t>).</w:t>
      </w:r>
      <w:r>
        <w:rPr>
          <w:spacing w:val="4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now</w:t>
      </w:r>
      <w:r>
        <w:rPr>
          <w:spacing w:val="12"/>
        </w:rPr>
        <w:t xml:space="preserve"> </w:t>
      </w:r>
      <w:r>
        <w:t>even</w:t>
      </w:r>
      <w:r>
        <w:rPr>
          <w:spacing w:val="6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has</w:t>
      </w:r>
      <w:r>
        <w:rPr>
          <w:spacing w:val="9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become</w:t>
      </w:r>
      <w:r>
        <w:rPr>
          <w:spacing w:val="1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w w:val="104"/>
        </w:rPr>
        <w:t xml:space="preserve">mode </w:t>
      </w:r>
      <w:r>
        <w:t>of</w:t>
      </w:r>
      <w:r>
        <w:rPr>
          <w:spacing w:val="-3"/>
        </w:rPr>
        <w:t xml:space="preserve"> </w:t>
      </w:r>
      <w:r>
        <w:rPr>
          <w:i/>
        </w:rPr>
        <w:t>viraha</w:t>
      </w:r>
      <w:r>
        <w:t>.”</w:t>
      </w:r>
    </w:p>
    <w:p w14:paraId="5FE5610C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7DC8F15B" w14:textId="77777777" w:rsidR="00150366" w:rsidRDefault="00000000">
      <w:pPr>
        <w:spacing w:line="247" w:lineRule="auto"/>
        <w:ind w:left="120" w:right="84" w:firstLine="360"/>
        <w:jc w:val="both"/>
      </w:pPr>
      <w:r>
        <w:rPr>
          <w:w w:val="78"/>
        </w:rPr>
        <w:t>Çré</w:t>
      </w:r>
      <w:r>
        <w:rPr>
          <w:spacing w:val="32"/>
          <w:w w:val="78"/>
        </w:rPr>
        <w:t xml:space="preserve"> </w:t>
      </w:r>
      <w:r>
        <w:t>Kåñëa</w:t>
      </w:r>
      <w:r>
        <w:rPr>
          <w:spacing w:val="-5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 xml:space="preserve">wondering, </w:t>
      </w:r>
      <w:r>
        <w:rPr>
          <w:spacing w:val="7"/>
        </w:rPr>
        <w:t xml:space="preserve"> </w:t>
      </w:r>
      <w:r>
        <w:t>“What</w:t>
      </w:r>
      <w:r>
        <w:rPr>
          <w:spacing w:val="37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real?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w w:val="103"/>
        </w:rPr>
        <w:t xml:space="preserve">experience </w:t>
      </w:r>
      <w:r>
        <w:t xml:space="preserve">of  meeting </w:t>
      </w:r>
      <w:r>
        <w:rPr>
          <w:spacing w:val="24"/>
        </w:rPr>
        <w:t xml:space="preserve"> </w:t>
      </w:r>
      <w:r>
        <w:t xml:space="preserve">also </w:t>
      </w:r>
      <w:r>
        <w:rPr>
          <w:spacing w:val="8"/>
        </w:rPr>
        <w:t xml:space="preserve"> </w:t>
      </w:r>
      <w:r>
        <w:t xml:space="preserve">occurs </w:t>
      </w:r>
      <w:r>
        <w:rPr>
          <w:spacing w:val="26"/>
        </w:rPr>
        <w:t xml:space="preserve"> </w:t>
      </w:r>
      <w:r>
        <w:t xml:space="preserve">in </w:t>
      </w:r>
      <w:r>
        <w:rPr>
          <w:spacing w:val="16"/>
        </w:rPr>
        <w:t xml:space="preserve"> </w:t>
      </w:r>
      <w:r>
        <w:t xml:space="preserve">the </w:t>
      </w:r>
      <w:r>
        <w:rPr>
          <w:spacing w:val="22"/>
        </w:rPr>
        <w:t xml:space="preserve"> </w:t>
      </w:r>
      <w:r>
        <w:t xml:space="preserve">physical </w:t>
      </w:r>
      <w:r>
        <w:rPr>
          <w:spacing w:val="18"/>
        </w:rPr>
        <w:t xml:space="preserve"> </w:t>
      </w:r>
      <w:r>
        <w:t xml:space="preserve">absence </w:t>
      </w:r>
      <w:r>
        <w:rPr>
          <w:spacing w:val="18"/>
        </w:rPr>
        <w:t xml:space="preserve"> </w:t>
      </w:r>
      <w:r>
        <w:t>of  My beloved</w:t>
      </w:r>
      <w:r>
        <w:rPr>
          <w:spacing w:val="26"/>
        </w:rPr>
        <w:t xml:space="preserve"> </w:t>
      </w:r>
      <w:r>
        <w:t>Rädhä.</w:t>
      </w:r>
      <w:r>
        <w:rPr>
          <w:spacing w:val="26"/>
        </w:rPr>
        <w:t xml:space="preserve"> </w:t>
      </w:r>
      <w:r>
        <w:t>Even</w:t>
      </w:r>
      <w:r>
        <w:rPr>
          <w:spacing w:val="24"/>
        </w:rPr>
        <w:t xml:space="preserve"> </w:t>
      </w:r>
      <w:r>
        <w:t>now</w:t>
      </w:r>
      <w:r>
        <w:rPr>
          <w:spacing w:val="34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 xml:space="preserve">separation, </w:t>
      </w:r>
      <w:r>
        <w:rPr>
          <w:spacing w:val="5"/>
        </w:rPr>
        <w:t xml:space="preserve"> </w:t>
      </w:r>
      <w:r>
        <w:t>My</w:t>
      </w:r>
      <w:r>
        <w:rPr>
          <w:spacing w:val="6"/>
        </w:rPr>
        <w:t xml:space="preserve"> </w:t>
      </w:r>
      <w:r>
        <w:t>skin</w:t>
      </w:r>
      <w:r>
        <w:rPr>
          <w:spacing w:val="37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feeling the</w:t>
      </w:r>
      <w:r>
        <w:rPr>
          <w:spacing w:val="31"/>
        </w:rPr>
        <w:t xml:space="preserve"> </w:t>
      </w:r>
      <w:r>
        <w:t>happiness</w:t>
      </w:r>
      <w:r>
        <w:rPr>
          <w:spacing w:val="46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Rädhä’s</w:t>
      </w:r>
      <w:r>
        <w:rPr>
          <w:spacing w:val="-12"/>
        </w:rPr>
        <w:t xml:space="preserve"> </w:t>
      </w:r>
      <w:r>
        <w:t>touch.</w:t>
      </w:r>
      <w:r>
        <w:rPr>
          <w:spacing w:val="49"/>
        </w:rPr>
        <w:t xml:space="preserve"> </w:t>
      </w:r>
      <w:r>
        <w:t>My eyes</w:t>
      </w:r>
      <w:r>
        <w:rPr>
          <w:spacing w:val="10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beholding</w:t>
      </w:r>
      <w:r>
        <w:rPr>
          <w:spacing w:val="46"/>
        </w:rPr>
        <w:t xml:space="preserve"> </w:t>
      </w:r>
      <w:r>
        <w:rPr>
          <w:w w:val="102"/>
        </w:rPr>
        <w:t xml:space="preserve">Her </w:t>
      </w:r>
      <w:r>
        <w:rPr>
          <w:spacing w:val="-4"/>
        </w:rPr>
        <w:t>restles</w:t>
      </w:r>
      <w:r>
        <w:t>s</w:t>
      </w:r>
      <w:r>
        <w:rPr>
          <w:spacing w:val="17"/>
        </w:rPr>
        <w:t xml:space="preserve"> </w:t>
      </w:r>
      <w:r>
        <w:rPr>
          <w:spacing w:val="-4"/>
        </w:rPr>
        <w:t>glances</w:t>
      </w:r>
      <w:r>
        <w:t>,</w:t>
      </w:r>
      <w:r>
        <w:rPr>
          <w:spacing w:val="11"/>
        </w:rPr>
        <w:t xml:space="preserve"> </w:t>
      </w:r>
      <w:r>
        <w:rPr>
          <w:spacing w:val="-4"/>
        </w:rPr>
        <w:t>ful</w:t>
      </w:r>
      <w:r>
        <w:t>l</w:t>
      </w:r>
      <w:r>
        <w:rPr>
          <w:spacing w:val="8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affectionat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mellow</w:t>
      </w:r>
      <w:r>
        <w:t>s</w:t>
      </w:r>
      <w:r>
        <w:rPr>
          <w:spacing w:val="12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4"/>
          <w:w w:val="101"/>
        </w:rPr>
        <w:t xml:space="preserve">overflowing </w:t>
      </w:r>
      <w:r>
        <w:t>with</w:t>
      </w:r>
      <w:r>
        <w:rPr>
          <w:spacing w:val="32"/>
        </w:rPr>
        <w:t xml:space="preserve"> </w:t>
      </w:r>
      <w:r>
        <w:rPr>
          <w:i/>
        </w:rPr>
        <w:t>prema</w:t>
      </w:r>
      <w:r>
        <w:t>. My nose</w:t>
      </w:r>
      <w:r>
        <w:rPr>
          <w:spacing w:val="29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smelling</w:t>
      </w:r>
      <w:r>
        <w:rPr>
          <w:spacing w:val="2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fragrance</w:t>
      </w:r>
      <w:r>
        <w:rPr>
          <w:spacing w:val="2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rPr>
          <w:w w:val="105"/>
        </w:rPr>
        <w:t xml:space="preserve">lotus </w:t>
      </w:r>
      <w:r>
        <w:t>mouth.  My</w:t>
      </w:r>
      <w:r>
        <w:rPr>
          <w:spacing w:val="-3"/>
        </w:rPr>
        <w:t xml:space="preserve"> </w:t>
      </w:r>
      <w:r>
        <w:t>ears</w:t>
      </w:r>
      <w:r>
        <w:rPr>
          <w:spacing w:val="17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relishing</w:t>
      </w:r>
      <w:r>
        <w:rPr>
          <w:spacing w:val="32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trickling</w:t>
      </w:r>
      <w:r>
        <w:rPr>
          <w:spacing w:val="38"/>
        </w:rPr>
        <w:t xml:space="preserve"> </w:t>
      </w:r>
      <w:r>
        <w:t>nectar</w:t>
      </w:r>
      <w:r>
        <w:rPr>
          <w:spacing w:val="3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Rädhä’s crooked</w:t>
      </w:r>
      <w:r>
        <w:rPr>
          <w:spacing w:val="26"/>
        </w:rPr>
        <w:t xml:space="preserve"> </w:t>
      </w:r>
      <w:r>
        <w:t>words</w:t>
      </w:r>
      <w:r>
        <w:rPr>
          <w:spacing w:val="16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were</w:t>
      </w:r>
      <w:r>
        <w:rPr>
          <w:spacing w:val="9"/>
        </w:rPr>
        <w:t xml:space="preserve"> </w:t>
      </w:r>
      <w:r>
        <w:t>directly</w:t>
      </w:r>
      <w:r>
        <w:rPr>
          <w:spacing w:val="19"/>
        </w:rPr>
        <w:t xml:space="preserve"> </w:t>
      </w:r>
      <w:r>
        <w:t>hearing</w:t>
      </w:r>
      <w:r>
        <w:rPr>
          <w:spacing w:val="25"/>
        </w:rPr>
        <w:t xml:space="preserve"> </w:t>
      </w:r>
      <w:r>
        <w:t>them.</w:t>
      </w:r>
      <w:r>
        <w:rPr>
          <w:spacing w:val="27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rPr>
          <w:w w:val="105"/>
        </w:rPr>
        <w:t xml:space="preserve">tongue </w:t>
      </w:r>
      <w:r>
        <w:t>is</w:t>
      </w:r>
      <w:r>
        <w:rPr>
          <w:spacing w:val="9"/>
        </w:rPr>
        <w:t xml:space="preserve"> </w:t>
      </w:r>
      <w:r>
        <w:t>drinking  the</w:t>
      </w:r>
      <w:r>
        <w:rPr>
          <w:spacing w:val="26"/>
        </w:rPr>
        <w:t xml:space="preserve"> </w:t>
      </w:r>
      <w:r>
        <w:t>delectable</w:t>
      </w:r>
      <w:r>
        <w:rPr>
          <w:spacing w:val="26"/>
        </w:rPr>
        <w:t xml:space="preserve"> </w:t>
      </w:r>
      <w:r>
        <w:t>juice</w:t>
      </w:r>
      <w:r>
        <w:rPr>
          <w:spacing w:val="21"/>
        </w:rPr>
        <w:t xml:space="preserve"> </w:t>
      </w:r>
      <w:r>
        <w:t>flowing</w:t>
      </w:r>
      <w:r>
        <w:rPr>
          <w:spacing w:val="9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Her</w:t>
      </w:r>
      <w:r>
        <w:rPr>
          <w:spacing w:val="15"/>
        </w:rPr>
        <w:t xml:space="preserve"> </w:t>
      </w:r>
      <w:r>
        <w:t>soft,</w:t>
      </w:r>
      <w:r>
        <w:rPr>
          <w:spacing w:val="13"/>
        </w:rPr>
        <w:t xml:space="preserve"> </w:t>
      </w:r>
      <w:r>
        <w:rPr>
          <w:w w:val="104"/>
        </w:rPr>
        <w:t xml:space="preserve">red- </w:t>
      </w:r>
      <w:r>
        <w:rPr>
          <w:spacing w:val="-4"/>
        </w:rPr>
        <w:t>berr</w:t>
      </w:r>
      <w:r>
        <w:t>y</w:t>
      </w:r>
      <w:r>
        <w:rPr>
          <w:spacing w:val="16"/>
        </w:rPr>
        <w:t xml:space="preserve"> </w:t>
      </w:r>
      <w:r>
        <w:rPr>
          <w:spacing w:val="-4"/>
        </w:rPr>
        <w:t>lips</w:t>
      </w:r>
      <w:r>
        <w:t>.</w:t>
      </w:r>
      <w:r>
        <w:rPr>
          <w:spacing w:val="10"/>
        </w:rPr>
        <w:t xml:space="preserve"> </w:t>
      </w:r>
      <w:r>
        <w:t>I</w:t>
      </w:r>
      <w:r>
        <w:rPr>
          <w:spacing w:val="3"/>
        </w:rPr>
        <w:t xml:space="preserve"> </w:t>
      </w:r>
      <w:r>
        <w:rPr>
          <w:spacing w:val="-4"/>
        </w:rPr>
        <w:t>a</w:t>
      </w:r>
      <w:r>
        <w:t>m</w:t>
      </w:r>
      <w:r>
        <w:rPr>
          <w:spacing w:val="10"/>
        </w:rPr>
        <w:t xml:space="preserve"> </w:t>
      </w:r>
      <w:r>
        <w:rPr>
          <w:spacing w:val="-4"/>
        </w:rPr>
        <w:t>enjoyin</w:t>
      </w:r>
      <w:r>
        <w:t>g</w:t>
      </w:r>
      <w:r>
        <w:rPr>
          <w:spacing w:val="17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4"/>
        </w:rPr>
        <w:t>thes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sens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object</w:t>
      </w:r>
      <w:r>
        <w:t>s</w:t>
      </w:r>
      <w:r>
        <w:rPr>
          <w:spacing w:val="14"/>
        </w:rPr>
        <w:t xml:space="preserve"> </w:t>
      </w:r>
      <w:r>
        <w:rPr>
          <w:spacing w:val="-4"/>
        </w:rPr>
        <w:t>now</w:t>
      </w:r>
      <w:r>
        <w:t>,</w:t>
      </w:r>
      <w:r>
        <w:rPr>
          <w:spacing w:val="19"/>
        </w:rPr>
        <w:t xml:space="preserve"> </w:t>
      </w:r>
      <w:r>
        <w:rPr>
          <w:spacing w:val="-4"/>
        </w:rPr>
        <w:t>jus</w:t>
      </w:r>
      <w:r>
        <w:t>t</w:t>
      </w:r>
      <w:r>
        <w:rPr>
          <w:spacing w:val="20"/>
        </w:rPr>
        <w:t xml:space="preserve"> </w:t>
      </w:r>
      <w:r>
        <w:rPr>
          <w:spacing w:val="-4"/>
        </w:rPr>
        <w:t xml:space="preserve">as </w:t>
      </w:r>
      <w:r>
        <w:t xml:space="preserve">I </w:t>
      </w:r>
      <w:r>
        <w:rPr>
          <w:spacing w:val="-2"/>
        </w:rPr>
        <w:t>di</w:t>
      </w:r>
      <w:r>
        <w:t>d</w:t>
      </w:r>
      <w:r>
        <w:rPr>
          <w:spacing w:val="13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22"/>
        </w:rPr>
        <w:t xml:space="preserve"> </w:t>
      </w:r>
      <w:r>
        <w:rPr>
          <w:spacing w:val="-16"/>
        </w:rPr>
        <w:t>W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wer</w:t>
      </w:r>
      <w:r>
        <w:t>e</w:t>
      </w:r>
      <w:r>
        <w:rPr>
          <w:spacing w:val="8"/>
        </w:rPr>
        <w:t xml:space="preserve"> </w:t>
      </w:r>
      <w:r>
        <w:rPr>
          <w:spacing w:val="-2"/>
        </w:rPr>
        <w:t>together</w:t>
      </w:r>
      <w:r>
        <w:t>.</w:t>
      </w:r>
      <w:r>
        <w:rPr>
          <w:spacing w:val="35"/>
        </w:rPr>
        <w:t xml:space="preserve"> </w:t>
      </w:r>
      <w:r>
        <w:rPr>
          <w:spacing w:val="-2"/>
        </w:rPr>
        <w:t>Therefore</w:t>
      </w:r>
      <w:r>
        <w:t>,</w:t>
      </w:r>
      <w:r>
        <w:rPr>
          <w:spacing w:val="17"/>
        </w:rPr>
        <w:t xml:space="preserve"> </w:t>
      </w:r>
      <w:r>
        <w:t xml:space="preserve">I </w:t>
      </w:r>
      <w:r>
        <w:rPr>
          <w:spacing w:val="-2"/>
        </w:rPr>
        <w:t>canno</w:t>
      </w:r>
      <w:r>
        <w:t>t</w:t>
      </w:r>
      <w:r>
        <w:rPr>
          <w:spacing w:val="32"/>
        </w:rPr>
        <w:t xml:space="preserve"> </w:t>
      </w:r>
      <w:r>
        <w:rPr>
          <w:spacing w:val="-2"/>
          <w:w w:val="107"/>
        </w:rPr>
        <w:t xml:space="preserve">understand </w:t>
      </w:r>
      <w:r>
        <w:t>why</w:t>
      </w:r>
      <w:r>
        <w:rPr>
          <w:spacing w:val="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torment</w:t>
      </w:r>
      <w:r>
        <w:rPr>
          <w:spacing w:val="4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separation</w:t>
      </w:r>
      <w:r>
        <w:rPr>
          <w:spacing w:val="35"/>
        </w:rPr>
        <w:t xml:space="preserve"> </w:t>
      </w:r>
      <w:r>
        <w:t>continues</w:t>
      </w:r>
      <w:r>
        <w:rPr>
          <w:spacing w:val="4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w w:val="106"/>
        </w:rPr>
        <w:t>mount.”</w:t>
      </w:r>
    </w:p>
    <w:p w14:paraId="20E034C2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5454C453" w14:textId="77777777" w:rsidR="00150366" w:rsidRDefault="00000000">
      <w:pPr>
        <w:ind w:left="480"/>
      </w:pPr>
      <w:r>
        <w:t xml:space="preserve">The  </w:t>
      </w:r>
      <w:r>
        <w:rPr>
          <w:spacing w:val="8"/>
        </w:rPr>
        <w:t xml:space="preserve"> </w:t>
      </w:r>
      <w:r>
        <w:t xml:space="preserve">present  </w:t>
      </w:r>
      <w:r>
        <w:rPr>
          <w:spacing w:val="28"/>
        </w:rPr>
        <w:t xml:space="preserve"> </w:t>
      </w:r>
      <w:r>
        <w:t xml:space="preserve">verse </w:t>
      </w:r>
      <w:r>
        <w:rPr>
          <w:spacing w:val="49"/>
        </w:rPr>
        <w:t xml:space="preserve"> </w:t>
      </w:r>
      <w:r>
        <w:t xml:space="preserve">features  </w:t>
      </w:r>
      <w:r>
        <w:rPr>
          <w:spacing w:val="18"/>
        </w:rPr>
        <w:t xml:space="preserve"> </w:t>
      </w:r>
      <w:r>
        <w:rPr>
          <w:i/>
        </w:rPr>
        <w:t>çärdüla-vikréòita-chanda</w:t>
      </w:r>
      <w:r>
        <w:t>,</w:t>
      </w:r>
    </w:p>
    <w:p w14:paraId="52FC99CA" w14:textId="77777777" w:rsidR="00150366" w:rsidRDefault="00000000">
      <w:pPr>
        <w:spacing w:before="7"/>
        <w:ind w:left="120"/>
      </w:pPr>
      <w:r>
        <w:rPr>
          <w:i/>
        </w:rPr>
        <w:t>samuccaya-alaìkära</w:t>
      </w:r>
      <w:r>
        <w:rPr>
          <w:i/>
          <w:spacing w:val="1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i/>
        </w:rPr>
        <w:t>vipralambha-çåìgära</w:t>
      </w:r>
      <w:r>
        <w:t>.</w:t>
      </w:r>
    </w:p>
    <w:p w14:paraId="3FA4BAF7" w14:textId="77777777" w:rsidR="00150366" w:rsidRDefault="00150366">
      <w:pPr>
        <w:spacing w:before="1" w:line="260" w:lineRule="exact"/>
        <w:rPr>
          <w:sz w:val="26"/>
          <w:szCs w:val="26"/>
        </w:rPr>
      </w:pPr>
    </w:p>
    <w:p w14:paraId="2DA574BE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16</w:t>
      </w:r>
    </w:p>
    <w:p w14:paraId="3F7C5CCA" w14:textId="77777777" w:rsidR="00150366" w:rsidRDefault="00150366">
      <w:pPr>
        <w:spacing w:before="10" w:line="120" w:lineRule="exact"/>
        <w:rPr>
          <w:sz w:val="13"/>
          <w:szCs w:val="13"/>
        </w:rPr>
      </w:pPr>
    </w:p>
    <w:p w14:paraId="21007AF7" w14:textId="77777777" w:rsidR="00150366" w:rsidRDefault="00000000">
      <w:pPr>
        <w:spacing w:line="247" w:lineRule="auto"/>
        <w:ind w:left="300" w:right="530" w:hanging="180"/>
      </w:pPr>
      <w:r>
        <w:rPr>
          <w:i/>
        </w:rPr>
        <w:t xml:space="preserve">tiryak-kaëöha-vilola-mauli-taralottaàsasya vaàçoccarad </w:t>
      </w:r>
      <w:r>
        <w:rPr>
          <w:i/>
          <w:w w:val="96"/>
        </w:rPr>
        <w:t>géti-sthäna-kåtävadhäna-lalanä-lakñair</w:t>
      </w:r>
      <w:r>
        <w:rPr>
          <w:i/>
          <w:spacing w:val="2"/>
          <w:w w:val="96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  <w:w w:val="102"/>
        </w:rPr>
        <w:t>saàlakñitäù</w:t>
      </w:r>
    </w:p>
    <w:p w14:paraId="2A7A1772" w14:textId="77777777" w:rsidR="00150366" w:rsidRDefault="00000000">
      <w:pPr>
        <w:spacing w:line="247" w:lineRule="auto"/>
        <w:ind w:left="300" w:right="114" w:hanging="180"/>
      </w:pPr>
      <w:r>
        <w:rPr>
          <w:i/>
          <w:spacing w:val="-4"/>
          <w:w w:val="97"/>
        </w:rPr>
        <w:t>sammugdh</w:t>
      </w:r>
      <w:r>
        <w:rPr>
          <w:i/>
          <w:w w:val="97"/>
        </w:rPr>
        <w:t>e</w:t>
      </w:r>
      <w:r>
        <w:rPr>
          <w:i/>
          <w:spacing w:val="2"/>
          <w:w w:val="97"/>
        </w:rPr>
        <w:t xml:space="preserve"> </w:t>
      </w:r>
      <w:r>
        <w:rPr>
          <w:i/>
          <w:spacing w:val="-4"/>
          <w:w w:val="97"/>
        </w:rPr>
        <w:t>madhusüdanasy</w:t>
      </w:r>
      <w:r>
        <w:rPr>
          <w:i/>
          <w:w w:val="97"/>
        </w:rPr>
        <w:t>a</w:t>
      </w:r>
      <w:r>
        <w:rPr>
          <w:i/>
          <w:spacing w:val="6"/>
          <w:w w:val="97"/>
        </w:rPr>
        <w:t xml:space="preserve"> </w:t>
      </w:r>
      <w:r>
        <w:rPr>
          <w:i/>
          <w:spacing w:val="-4"/>
          <w:w w:val="97"/>
        </w:rPr>
        <w:t>madhur</w:t>
      </w:r>
      <w:r>
        <w:rPr>
          <w:i/>
          <w:w w:val="97"/>
        </w:rPr>
        <w:t xml:space="preserve">e </w:t>
      </w:r>
      <w:r>
        <w:rPr>
          <w:i/>
          <w:spacing w:val="-4"/>
          <w:w w:val="97"/>
        </w:rPr>
        <w:t>rädhä-mukhenda</w:t>
      </w:r>
      <w:r>
        <w:rPr>
          <w:i/>
          <w:w w:val="97"/>
        </w:rPr>
        <w:t>u</w:t>
      </w:r>
      <w:r>
        <w:rPr>
          <w:i/>
          <w:spacing w:val="21"/>
          <w:w w:val="97"/>
        </w:rPr>
        <w:t xml:space="preserve"> </w:t>
      </w:r>
      <w:r>
        <w:rPr>
          <w:i/>
          <w:spacing w:val="-4"/>
        </w:rPr>
        <w:t xml:space="preserve">sudhä- </w:t>
      </w:r>
      <w:r>
        <w:rPr>
          <w:i/>
        </w:rPr>
        <w:t>säre</w:t>
      </w:r>
      <w:r>
        <w:rPr>
          <w:i/>
          <w:spacing w:val="-17"/>
        </w:rPr>
        <w:t xml:space="preserve"> </w:t>
      </w:r>
      <w:r>
        <w:rPr>
          <w:i/>
        </w:rPr>
        <w:t>kandalitäç</w:t>
      </w:r>
      <w:r>
        <w:rPr>
          <w:i/>
          <w:spacing w:val="-17"/>
        </w:rPr>
        <w:t xml:space="preserve"> </w:t>
      </w:r>
      <w:r>
        <w:rPr>
          <w:i/>
        </w:rPr>
        <w:t>ciraà</w:t>
      </w:r>
      <w:r>
        <w:rPr>
          <w:i/>
          <w:spacing w:val="34"/>
        </w:rPr>
        <w:t xml:space="preserve"> </w:t>
      </w:r>
      <w:r>
        <w:rPr>
          <w:i/>
        </w:rPr>
        <w:t>dadhatu</w:t>
      </w:r>
      <w:r>
        <w:rPr>
          <w:i/>
          <w:spacing w:val="-13"/>
        </w:rPr>
        <w:t xml:space="preserve"> </w:t>
      </w:r>
      <w:r>
        <w:rPr>
          <w:i/>
        </w:rPr>
        <w:t>vaù</w:t>
      </w:r>
      <w:r>
        <w:rPr>
          <w:i/>
          <w:spacing w:val="-6"/>
        </w:rPr>
        <w:t xml:space="preserve"> </w:t>
      </w:r>
      <w:r>
        <w:rPr>
          <w:i/>
        </w:rPr>
        <w:t>kñemaà</w:t>
      </w:r>
      <w:r>
        <w:rPr>
          <w:i/>
          <w:spacing w:val="25"/>
        </w:rPr>
        <w:t xml:space="preserve"> </w:t>
      </w:r>
      <w:r>
        <w:rPr>
          <w:i/>
        </w:rPr>
        <w:t>kaöäkñormayaù</w:t>
      </w:r>
    </w:p>
    <w:p w14:paraId="28E22F5B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083F7FB8" w14:textId="77777777" w:rsidR="00150366" w:rsidRDefault="00000000">
      <w:pPr>
        <w:spacing w:line="220" w:lineRule="exact"/>
        <w:ind w:left="120" w:right="82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5"/>
          <w:w w:val="89"/>
        </w:rPr>
        <w:t>Ma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-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th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countles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3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wave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flowin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-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fro</w:t>
      </w:r>
      <w:r>
        <w:rPr>
          <w:rFonts w:ascii="Book Antiqua" w:eastAsia="Book Antiqua" w:hAnsi="Book Antiqua" w:cs="Book Antiqua"/>
          <w:b/>
          <w:w w:val="89"/>
        </w:rPr>
        <w:t>m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74"/>
        </w:rPr>
        <w:t>Çr</w:t>
      </w:r>
      <w:r>
        <w:rPr>
          <w:rFonts w:ascii="Book Antiqua" w:eastAsia="Book Antiqua" w:hAnsi="Book Antiqua" w:cs="Book Antiqua"/>
          <w:b/>
          <w:w w:val="74"/>
        </w:rPr>
        <w:t>é</w:t>
      </w:r>
      <w:r>
        <w:rPr>
          <w:rFonts w:ascii="Book Antiqua" w:eastAsia="Book Antiqua" w:hAnsi="Book Antiqua" w:cs="Book Antiqua"/>
          <w:b/>
          <w:spacing w:val="7"/>
          <w:w w:val="74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0"/>
        </w:rPr>
        <w:t xml:space="preserve">Madhusüdana’s </w:t>
      </w:r>
      <w:r>
        <w:rPr>
          <w:rFonts w:ascii="Book Antiqua" w:eastAsia="Book Antiqua" w:hAnsi="Book Antiqua" w:cs="Book Antiqua"/>
          <w:b/>
          <w:w w:val="91"/>
        </w:rPr>
        <w:t xml:space="preserve">sidelong 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glances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bestow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peace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prosperity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upon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all,</w:t>
      </w:r>
    </w:p>
    <w:p w14:paraId="0713582A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0C29FE14" w14:textId="77777777" w:rsidR="00150366" w:rsidRDefault="00150366">
      <w:pPr>
        <w:spacing w:line="200" w:lineRule="exact"/>
      </w:pPr>
    </w:p>
    <w:p w14:paraId="42050F4C" w14:textId="77777777" w:rsidR="00150366" w:rsidRDefault="00000000">
      <w:pPr>
        <w:spacing w:before="31"/>
        <w:ind w:left="120" w:right="8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90"/>
        </w:rPr>
        <w:t>glance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wonderfull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excite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fro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enjoyin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swee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nectar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Rädhä’s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moon-like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face.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19"/>
          <w:w w:val="93"/>
        </w:rPr>
        <w:t>T</w:t>
      </w:r>
      <w:r>
        <w:rPr>
          <w:rFonts w:ascii="Book Antiqua" w:eastAsia="Book Antiqua" w:hAnsi="Book Antiqua" w:cs="Book Antiqua"/>
          <w:b/>
          <w:w w:val="93"/>
        </w:rPr>
        <w:t>ransfixed</w:t>
      </w:r>
      <w:r>
        <w:rPr>
          <w:rFonts w:ascii="Book Antiqua" w:eastAsia="Book Antiqua" w:hAnsi="Book Antiqua" w:cs="Book Antiqua"/>
          <w:b/>
          <w:spacing w:val="3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enchanting </w:t>
      </w:r>
      <w:r>
        <w:rPr>
          <w:rFonts w:ascii="Book Antiqua" w:eastAsia="Book Antiqua" w:hAnsi="Book Antiqua" w:cs="Book Antiqua"/>
          <w:b/>
          <w:spacing w:val="-2"/>
          <w:w w:val="90"/>
        </w:rPr>
        <w:t>visage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tilt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Hi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hea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play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bewitchin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flut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song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</w:rPr>
        <w:t>enraptures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</w:rPr>
        <w:t>myriads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i/>
          <w:w w:val="85"/>
        </w:rPr>
        <w:t xml:space="preserve">gopés </w:t>
      </w:r>
      <w:r>
        <w:rPr>
          <w:rFonts w:ascii="Book Antiqua" w:eastAsia="Book Antiqua" w:hAnsi="Book Antiqua" w:cs="Book Antiqua"/>
          <w:b/>
          <w:i/>
          <w:spacing w:val="11"/>
          <w:w w:val="85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38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crown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and </w:t>
      </w:r>
      <w:r>
        <w:rPr>
          <w:rFonts w:ascii="Book Antiqua" w:eastAsia="Book Antiqua" w:hAnsi="Book Antiqua" w:cs="Book Antiqua"/>
          <w:b/>
          <w:w w:val="91"/>
        </w:rPr>
        <w:t>earrings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rhythmically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sway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music.</w:t>
      </w:r>
    </w:p>
    <w:p w14:paraId="57289BC4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4BECA125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FEED458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18550DE3" w14:textId="77777777" w:rsidR="00150366" w:rsidRDefault="00000000">
      <w:pPr>
        <w:spacing w:line="252" w:lineRule="auto"/>
        <w:ind w:left="120" w:right="85" w:firstLine="360"/>
        <w:jc w:val="both"/>
      </w:pPr>
      <w:r>
        <w:t>This</w:t>
      </w:r>
      <w:r>
        <w:rPr>
          <w:spacing w:val="42"/>
        </w:rPr>
        <w:t xml:space="preserve"> </w:t>
      </w:r>
      <w:r>
        <w:t>last</w:t>
      </w:r>
      <w:r>
        <w:rPr>
          <w:spacing w:val="37"/>
        </w:rPr>
        <w:t xml:space="preserve"> </w:t>
      </w:r>
      <w:r>
        <w:t>verse</w:t>
      </w:r>
      <w:r>
        <w:rPr>
          <w:spacing w:val="31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Act</w:t>
      </w:r>
      <w:r>
        <w:rPr>
          <w:spacing w:val="23"/>
        </w:rPr>
        <w:t xml:space="preserve"> </w:t>
      </w:r>
      <w:r>
        <w:t xml:space="preserve">Three  substantiates </w:t>
      </w:r>
      <w:r>
        <w:rPr>
          <w:spacing w:val="22"/>
        </w:rPr>
        <w:t xml:space="preserve"> </w:t>
      </w:r>
      <w:r>
        <w:rPr>
          <w:w w:val="78"/>
        </w:rPr>
        <w:t xml:space="preserve">Çré </w:t>
      </w:r>
      <w:r>
        <w:rPr>
          <w:spacing w:val="3"/>
          <w:w w:val="78"/>
        </w:rPr>
        <w:t xml:space="preserve"> </w:t>
      </w:r>
      <w:r>
        <w:t>Rädhä’s inspiration</w:t>
      </w:r>
      <w:r>
        <w:rPr>
          <w:spacing w:val="40"/>
        </w:rPr>
        <w:t xml:space="preserve"> </w:t>
      </w:r>
      <w:r>
        <w:rPr>
          <w:w w:val="108"/>
        </w:rPr>
        <w:t>throughout</w:t>
      </w:r>
      <w:r>
        <w:rPr>
          <w:spacing w:val="-7"/>
          <w:w w:val="108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lyrical</w:t>
      </w:r>
      <w:r>
        <w:rPr>
          <w:spacing w:val="-3"/>
        </w:rPr>
        <w:t xml:space="preserve"> </w:t>
      </w:r>
      <w:r>
        <w:t>composition.</w:t>
      </w:r>
      <w:r>
        <w:rPr>
          <w:spacing w:val="39"/>
        </w:rPr>
        <w:t xml:space="preserve"> </w:t>
      </w:r>
      <w:r>
        <w:t>It</w:t>
      </w:r>
      <w:r>
        <w:rPr>
          <w:spacing w:val="4"/>
        </w:rPr>
        <w:t xml:space="preserve"> </w:t>
      </w:r>
      <w:r>
        <w:rPr>
          <w:w w:val="104"/>
        </w:rPr>
        <w:t xml:space="preserve">concludes </w:t>
      </w:r>
      <w:r>
        <w:t>with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poet’s</w:t>
      </w:r>
      <w:r>
        <w:rPr>
          <w:spacing w:val="-6"/>
        </w:rPr>
        <w:t xml:space="preserve"> </w:t>
      </w:r>
      <w:r>
        <w:t xml:space="preserve">description 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w w:val="91"/>
        </w:rPr>
        <w:t>Kåñëa’s</w:t>
      </w:r>
      <w:r>
        <w:rPr>
          <w:spacing w:val="13"/>
          <w:w w:val="91"/>
        </w:rPr>
        <w:t xml:space="preserve"> </w:t>
      </w:r>
      <w:r>
        <w:t>emotional</w:t>
      </w:r>
      <w:r>
        <w:rPr>
          <w:spacing w:val="41"/>
        </w:rPr>
        <w:t xml:space="preserve"> </w:t>
      </w:r>
      <w:r>
        <w:t>state</w:t>
      </w:r>
      <w:r>
        <w:rPr>
          <w:spacing w:val="24"/>
        </w:rPr>
        <w:t xml:space="preserve"> </w:t>
      </w:r>
      <w:r>
        <w:rPr>
          <w:w w:val="105"/>
        </w:rPr>
        <w:t xml:space="preserve">when, </w:t>
      </w:r>
      <w:r>
        <w:rPr>
          <w:w w:val="107"/>
        </w:rPr>
        <w:t>surrounded</w:t>
      </w:r>
      <w:r>
        <w:rPr>
          <w:spacing w:val="1"/>
          <w:w w:val="107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 xml:space="preserve">multitude </w:t>
      </w:r>
      <w:r>
        <w:rPr>
          <w:spacing w:val="1"/>
        </w:rPr>
        <w:t xml:space="preserve"> </w:t>
      </w:r>
      <w:r>
        <w:t xml:space="preserve">of </w:t>
      </w:r>
      <w:r>
        <w:rPr>
          <w:i/>
          <w:w w:val="89"/>
        </w:rPr>
        <w:t>gopés,</w:t>
      </w:r>
      <w:r>
        <w:rPr>
          <w:i/>
          <w:spacing w:val="10"/>
          <w:w w:val="89"/>
        </w:rPr>
        <w:t xml:space="preserve"> </w:t>
      </w:r>
      <w:r>
        <w:t>He</w:t>
      </w:r>
      <w:r>
        <w:rPr>
          <w:spacing w:val="5"/>
        </w:rPr>
        <w:t xml:space="preserve"> </w:t>
      </w:r>
      <w:r>
        <w:t>caught</w:t>
      </w:r>
      <w:r>
        <w:rPr>
          <w:spacing w:val="26"/>
        </w:rPr>
        <w:t xml:space="preserve"> </w:t>
      </w:r>
      <w:r>
        <w:t>sight</w:t>
      </w:r>
      <w:r>
        <w:rPr>
          <w:spacing w:val="17"/>
        </w:rPr>
        <w:t xml:space="preserve"> </w:t>
      </w:r>
      <w:r>
        <w:t xml:space="preserve">of </w:t>
      </w:r>
      <w:r>
        <w:rPr>
          <w:w w:val="78"/>
        </w:rPr>
        <w:t xml:space="preserve">Çré </w:t>
      </w:r>
      <w:r>
        <w:t>Rädhä.</w:t>
      </w:r>
      <w:r>
        <w:rPr>
          <w:spacing w:val="1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poet</w:t>
      </w:r>
      <w:r>
        <w:rPr>
          <w:spacing w:val="27"/>
        </w:rPr>
        <w:t xml:space="preserve"> </w:t>
      </w:r>
      <w:r>
        <w:t>has</w:t>
      </w:r>
      <w:r>
        <w:rPr>
          <w:spacing w:val="21"/>
        </w:rPr>
        <w:t xml:space="preserve"> </w:t>
      </w:r>
      <w:r>
        <w:t>blessed</w:t>
      </w:r>
      <w:r>
        <w:rPr>
          <w:spacing w:val="22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singers</w:t>
      </w:r>
      <w:r>
        <w:rPr>
          <w:spacing w:val="21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listeners</w:t>
      </w:r>
      <w:r>
        <w:rPr>
          <w:spacing w:val="37"/>
        </w:rPr>
        <w:t xml:space="preserve"> </w:t>
      </w:r>
      <w:r>
        <w:t>of this  song</w:t>
      </w:r>
      <w:r>
        <w:rPr>
          <w:spacing w:val="40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saying,</w:t>
      </w:r>
      <w:r>
        <w:rPr>
          <w:spacing w:val="38"/>
        </w:rPr>
        <w:t xml:space="preserve"> </w:t>
      </w:r>
      <w:r>
        <w:t>“May</w:t>
      </w:r>
      <w:r>
        <w:rPr>
          <w:spacing w:val="14"/>
        </w:rPr>
        <w:t xml:space="preserve"> </w:t>
      </w:r>
      <w:r>
        <w:t xml:space="preserve">that </w:t>
      </w:r>
      <w:r>
        <w:rPr>
          <w:spacing w:val="7"/>
        </w:rPr>
        <w:t xml:space="preserve"> </w:t>
      </w:r>
      <w:r>
        <w:t xml:space="preserve">mesmerized </w:t>
      </w:r>
      <w:r>
        <w:rPr>
          <w:spacing w:val="12"/>
        </w:rPr>
        <w:t xml:space="preserve"> </w:t>
      </w:r>
      <w:r>
        <w:rPr>
          <w:w w:val="104"/>
        </w:rPr>
        <w:t xml:space="preserve">Madhusüdana </w:t>
      </w:r>
      <w:r>
        <w:t>bestow</w:t>
      </w:r>
      <w:r>
        <w:rPr>
          <w:spacing w:val="13"/>
        </w:rPr>
        <w:t xml:space="preserve"> </w:t>
      </w:r>
      <w:r>
        <w:t>auspiciousness</w:t>
      </w:r>
      <w:r>
        <w:rPr>
          <w:spacing w:val="38"/>
        </w:rPr>
        <w:t xml:space="preserve"> </w:t>
      </w:r>
      <w:r>
        <w:t>upon</w:t>
      </w:r>
      <w:r>
        <w:rPr>
          <w:spacing w:val="34"/>
        </w:rPr>
        <w:t xml:space="preserve"> </w:t>
      </w:r>
      <w:r>
        <w:t>all.”</w:t>
      </w:r>
    </w:p>
    <w:p w14:paraId="12026FBF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0285A14C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6"/>
        </w:rPr>
        <w:t>Her</w:t>
      </w:r>
      <w:r>
        <w:t>e</w:t>
      </w:r>
      <w:r>
        <w:rPr>
          <w:spacing w:val="27"/>
        </w:rPr>
        <w:t xml:space="preserve"> </w:t>
      </w:r>
      <w:r>
        <w:rPr>
          <w:spacing w:val="-6"/>
        </w:rPr>
        <w:t>Kåñë</w:t>
      </w:r>
      <w:r>
        <w:t>a</w:t>
      </w:r>
      <w:r>
        <w:rPr>
          <w:spacing w:val="-7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19"/>
        </w:rPr>
        <w:t xml:space="preserve"> </w:t>
      </w:r>
      <w:r>
        <w:rPr>
          <w:spacing w:val="-6"/>
        </w:rPr>
        <w:t>calle</w:t>
      </w:r>
      <w:r>
        <w:t>d</w:t>
      </w:r>
      <w:r>
        <w:rPr>
          <w:spacing w:val="24"/>
        </w:rPr>
        <w:t xml:space="preserve"> </w:t>
      </w:r>
      <w:r>
        <w:rPr>
          <w:spacing w:val="-6"/>
        </w:rPr>
        <w:t>Madhusüdana</w:t>
      </w:r>
      <w:r>
        <w:t xml:space="preserve">, </w:t>
      </w:r>
      <w:r>
        <w:rPr>
          <w:spacing w:val="16"/>
        </w:rPr>
        <w:t xml:space="preserve"> </w:t>
      </w:r>
      <w:r>
        <w:rPr>
          <w:spacing w:val="-6"/>
        </w:rPr>
        <w:t>meanin</w:t>
      </w:r>
      <w:r>
        <w:t>g</w:t>
      </w:r>
      <w:r>
        <w:rPr>
          <w:spacing w:val="40"/>
        </w:rPr>
        <w:t xml:space="preserve"> </w:t>
      </w:r>
      <w:r>
        <w:rPr>
          <w:spacing w:val="-6"/>
        </w:rPr>
        <w:t>‘bumblebee,’ o</w:t>
      </w:r>
      <w:r>
        <w:t>r</w:t>
      </w:r>
      <w:r>
        <w:rPr>
          <w:spacing w:val="10"/>
        </w:rPr>
        <w:t xml:space="preserve"> </w:t>
      </w:r>
      <w:r>
        <w:rPr>
          <w:spacing w:val="-6"/>
        </w:rPr>
        <w:t>literally</w:t>
      </w:r>
      <w:r>
        <w:t>,</w:t>
      </w:r>
      <w:r>
        <w:rPr>
          <w:spacing w:val="13"/>
        </w:rPr>
        <w:t xml:space="preserve"> </w:t>
      </w:r>
      <w:r>
        <w:rPr>
          <w:spacing w:val="-6"/>
        </w:rPr>
        <w:t>‘on</w:t>
      </w:r>
      <w:r>
        <w:t>e</w:t>
      </w:r>
      <w:r>
        <w:rPr>
          <w:spacing w:val="-18"/>
        </w:rPr>
        <w:t xml:space="preserve"> </w:t>
      </w:r>
      <w:r>
        <w:rPr>
          <w:spacing w:val="-6"/>
        </w:rPr>
        <w:t>wh</w:t>
      </w:r>
      <w:r>
        <w:t>o</w:t>
      </w:r>
      <w:r>
        <w:rPr>
          <w:spacing w:val="14"/>
        </w:rPr>
        <w:t xml:space="preserve"> </w:t>
      </w:r>
      <w:r>
        <w:rPr>
          <w:spacing w:val="-6"/>
        </w:rPr>
        <w:t>drink</w:t>
      </w:r>
      <w:r>
        <w:t>s</w:t>
      </w:r>
      <w:r>
        <w:rPr>
          <w:spacing w:val="30"/>
        </w:rPr>
        <w:t xml:space="preserve"> </w:t>
      </w:r>
      <w:r>
        <w:rPr>
          <w:spacing w:val="-6"/>
        </w:rPr>
        <w:t>honey.</w:t>
      </w:r>
      <w:r>
        <w:t>’</w:t>
      </w:r>
      <w:r>
        <w:rPr>
          <w:spacing w:val="-6"/>
        </w:rPr>
        <w:t xml:space="preserve"> Fille</w:t>
      </w:r>
      <w:r>
        <w:t>d</w:t>
      </w:r>
      <w:r>
        <w:rPr>
          <w:spacing w:val="9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18"/>
        </w:rPr>
        <w:t xml:space="preserve"> </w:t>
      </w:r>
      <w:r>
        <w:rPr>
          <w:spacing w:val="-6"/>
        </w:rPr>
        <w:t>jo</w:t>
      </w:r>
      <w:r>
        <w:t xml:space="preserve">y </w:t>
      </w:r>
      <w:r>
        <w:rPr>
          <w:spacing w:val="-6"/>
        </w:rPr>
        <w:t>a</w:t>
      </w:r>
      <w:r>
        <w:t>t</w:t>
      </w:r>
      <w:r>
        <w:rPr>
          <w:spacing w:val="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6"/>
          <w:w w:val="102"/>
        </w:rPr>
        <w:t xml:space="preserve">vision </w:t>
      </w:r>
      <w:r>
        <w:t>of</w:t>
      </w:r>
      <w:r>
        <w:rPr>
          <w:spacing w:val="26"/>
        </w:rPr>
        <w:t xml:space="preserve"> </w:t>
      </w:r>
      <w:r>
        <w:t>Rädhä’s</w:t>
      </w:r>
      <w:r>
        <w:rPr>
          <w:spacing w:val="4"/>
        </w:rPr>
        <w:t xml:space="preserve"> </w:t>
      </w:r>
      <w:r>
        <w:t>lotus  face</w:t>
      </w:r>
      <w:r>
        <w:rPr>
          <w:spacing w:val="21"/>
        </w:rPr>
        <w:t xml:space="preserve"> </w:t>
      </w:r>
      <w:r>
        <w:t>–</w:t>
      </w:r>
      <w:r>
        <w:rPr>
          <w:spacing w:val="31"/>
        </w:rPr>
        <w:t xml:space="preserve"> </w:t>
      </w:r>
      <w:r>
        <w:t>slightly</w:t>
      </w:r>
      <w:r>
        <w:rPr>
          <w:spacing w:val="37"/>
        </w:rPr>
        <w:t xml:space="preserve"> </w:t>
      </w:r>
      <w:r>
        <w:t>restless</w:t>
      </w:r>
      <w:r>
        <w:rPr>
          <w:spacing w:val="42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rPr>
          <w:w w:val="104"/>
        </w:rPr>
        <w:t xml:space="preserve">breathtakingly </w:t>
      </w:r>
      <w:r>
        <w:t>beautiful</w:t>
      </w:r>
      <w:r>
        <w:rPr>
          <w:spacing w:val="45"/>
        </w:rPr>
        <w:t xml:space="preserve"> </w:t>
      </w:r>
      <w:r>
        <w:t>–</w:t>
      </w:r>
      <w:r>
        <w:rPr>
          <w:spacing w:val="24"/>
        </w:rPr>
        <w:t xml:space="preserve"> </w:t>
      </w:r>
      <w:r>
        <w:t>Kåñëa</w:t>
      </w:r>
      <w:r>
        <w:rPr>
          <w:spacing w:val="-2"/>
        </w:rPr>
        <w:t xml:space="preserve"> </w:t>
      </w:r>
      <w:r>
        <w:t>forgot</w:t>
      </w:r>
      <w:r>
        <w:rPr>
          <w:spacing w:val="34"/>
        </w:rPr>
        <w:t xml:space="preserve"> </w:t>
      </w:r>
      <w:r>
        <w:t>about</w:t>
      </w:r>
      <w:r>
        <w:rPr>
          <w:spacing w:val="46"/>
        </w:rPr>
        <w:t xml:space="preserve"> </w:t>
      </w:r>
      <w:r>
        <w:t>everything</w:t>
      </w:r>
      <w:r>
        <w:rPr>
          <w:spacing w:val="50"/>
        </w:rPr>
        <w:t xml:space="preserve"> </w:t>
      </w:r>
      <w:r>
        <w:t>else</w:t>
      </w:r>
      <w:r>
        <w:rPr>
          <w:spacing w:val="24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rPr>
          <w:w w:val="102"/>
        </w:rPr>
        <w:t xml:space="preserve">became </w:t>
      </w:r>
      <w:r>
        <w:rPr>
          <w:spacing w:val="-4"/>
        </w:rPr>
        <w:t>transfixe</w:t>
      </w:r>
      <w:r>
        <w:t>d</w:t>
      </w:r>
      <w:r>
        <w:rPr>
          <w:spacing w:val="19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9"/>
        </w:rPr>
        <w:t xml:space="preserve"> </w:t>
      </w:r>
      <w:r>
        <w:rPr>
          <w:spacing w:val="-4"/>
        </w:rPr>
        <w:t>Her</w:t>
      </w:r>
      <w:r>
        <w:t>.</w:t>
      </w:r>
      <w:r>
        <w:rPr>
          <w:spacing w:val="2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"/>
        </w:rPr>
        <w:t xml:space="preserve"> </w:t>
      </w:r>
      <w:r>
        <w:rPr>
          <w:spacing w:val="-4"/>
        </w:rPr>
        <w:t>sidelon</w:t>
      </w:r>
      <w:r>
        <w:t>g</w:t>
      </w:r>
      <w:r>
        <w:rPr>
          <w:spacing w:val="8"/>
        </w:rPr>
        <w:t xml:space="preserve"> </w:t>
      </w:r>
      <w:r>
        <w:rPr>
          <w:spacing w:val="-4"/>
        </w:rPr>
        <w:t>glanc</w:t>
      </w:r>
      <w:r>
        <w:t xml:space="preserve">e </w:t>
      </w:r>
      <w:r>
        <w:rPr>
          <w:spacing w:val="-4"/>
        </w:rPr>
        <w:t>overflowin</w:t>
      </w:r>
      <w:r>
        <w:t>g</w:t>
      </w:r>
      <w:r>
        <w:rPr>
          <w:spacing w:val="5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13"/>
        </w:rPr>
        <w:t xml:space="preserve"> </w:t>
      </w:r>
      <w:r>
        <w:rPr>
          <w:spacing w:val="-4"/>
        </w:rPr>
        <w:t xml:space="preserve">waves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affectio</w:t>
      </w:r>
      <w:r>
        <w:t>n</w:t>
      </w:r>
      <w:r>
        <w:rPr>
          <w:spacing w:val="12"/>
        </w:rPr>
        <w:t xml:space="preserve"> </w:t>
      </w:r>
      <w:r>
        <w:rPr>
          <w:spacing w:val="-2"/>
        </w:rPr>
        <w:t>welde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Madhusüdan</w:t>
      </w:r>
      <w:r>
        <w:t xml:space="preserve">a 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i/>
          <w:spacing w:val="-2"/>
        </w:rPr>
        <w:t>madhu</w:t>
      </w:r>
      <w:r>
        <w:t>,</w:t>
      </w:r>
      <w:r>
        <w:rPr>
          <w:spacing w:val="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  <w:w w:val="104"/>
        </w:rPr>
        <w:t xml:space="preserve">intoxicating </w:t>
      </w:r>
      <w:r>
        <w:rPr>
          <w:spacing w:val="-5"/>
        </w:rPr>
        <w:t>hone</w:t>
      </w:r>
      <w:r>
        <w:t>y</w:t>
      </w:r>
      <w:r>
        <w:rPr>
          <w:spacing w:val="16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9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2"/>
        </w:rPr>
        <w:t xml:space="preserve"> </w:t>
      </w:r>
      <w:r>
        <w:rPr>
          <w:spacing w:val="-5"/>
        </w:rPr>
        <w:t>enchantin</w:t>
      </w:r>
      <w:r>
        <w:t>g</w:t>
      </w:r>
      <w:r>
        <w:rPr>
          <w:spacing w:val="40"/>
        </w:rPr>
        <w:t xml:space="preserve"> </w:t>
      </w:r>
      <w:r>
        <w:rPr>
          <w:spacing w:val="-5"/>
        </w:rPr>
        <w:t>moon-lik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face</w:t>
      </w:r>
      <w:r>
        <w:t>.</w:t>
      </w:r>
      <w:r>
        <w:rPr>
          <w:spacing w:val="-1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5"/>
        </w:rPr>
        <w:t xml:space="preserve"> </w:t>
      </w:r>
      <w:r>
        <w:rPr>
          <w:spacing w:val="-5"/>
        </w:rPr>
        <w:t>wor</w:t>
      </w:r>
      <w:r>
        <w:t>d</w:t>
      </w:r>
      <w:r>
        <w:rPr>
          <w:spacing w:val="12"/>
        </w:rPr>
        <w:t xml:space="preserve"> </w:t>
      </w:r>
      <w:r>
        <w:rPr>
          <w:i/>
          <w:spacing w:val="-5"/>
        </w:rPr>
        <w:t xml:space="preserve">sammugdha </w:t>
      </w:r>
      <w:r>
        <w:t>expresses</w:t>
      </w:r>
      <w:r>
        <w:rPr>
          <w:spacing w:val="3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thrilling  beauty</w:t>
      </w:r>
      <w:r>
        <w:rPr>
          <w:spacing w:val="3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Her</w:t>
      </w:r>
      <w:r>
        <w:rPr>
          <w:spacing w:val="24"/>
        </w:rPr>
        <w:t xml:space="preserve"> </w:t>
      </w:r>
      <w:r>
        <w:t>face;</w:t>
      </w:r>
      <w:r>
        <w:rPr>
          <w:spacing w:val="6"/>
        </w:rPr>
        <w:t xml:space="preserve"> </w:t>
      </w:r>
      <w:r>
        <w:rPr>
          <w:i/>
        </w:rPr>
        <w:t>madhura</w:t>
      </w:r>
      <w:r>
        <w:rPr>
          <w:i/>
          <w:spacing w:val="1"/>
        </w:rPr>
        <w:t xml:space="preserve"> </w:t>
      </w:r>
      <w:r>
        <w:rPr>
          <w:w w:val="102"/>
        </w:rPr>
        <w:t xml:space="preserve">implies </w:t>
      </w:r>
      <w:r>
        <w:t>that</w:t>
      </w:r>
      <w:r>
        <w:rPr>
          <w:spacing w:val="34"/>
        </w:rPr>
        <w:t xml:space="preserve"> </w:t>
      </w:r>
      <w:r>
        <w:t>its</w:t>
      </w:r>
      <w:r>
        <w:rPr>
          <w:spacing w:val="18"/>
        </w:rPr>
        <w:t xml:space="preserve"> </w:t>
      </w:r>
      <w:r>
        <w:t>sweetness,</w:t>
      </w:r>
      <w:r>
        <w:rPr>
          <w:spacing w:val="27"/>
        </w:rPr>
        <w:t xml:space="preserve"> </w:t>
      </w:r>
      <w:r>
        <w:t>greater</w:t>
      </w:r>
      <w:r>
        <w:rPr>
          <w:spacing w:val="27"/>
        </w:rPr>
        <w:t xml:space="preserve"> </w:t>
      </w:r>
      <w:r>
        <w:t>than</w:t>
      </w:r>
      <w:r>
        <w:rPr>
          <w:spacing w:val="3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nectar</w:t>
      </w:r>
      <w:r>
        <w:rPr>
          <w:spacing w:val="3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immortality,  is spellbinding,</w:t>
      </w:r>
      <w:r>
        <w:rPr>
          <w:spacing w:val="27"/>
        </w:rPr>
        <w:t xml:space="preserve"> </w:t>
      </w:r>
      <w:r>
        <w:t>forcing</w:t>
      </w:r>
      <w:r>
        <w:rPr>
          <w:spacing w:val="8"/>
        </w:rPr>
        <w:t xml:space="preserve"> </w:t>
      </w:r>
      <w:r>
        <w:rPr>
          <w:w w:val="95"/>
        </w:rPr>
        <w:t>Kåñëa</w:t>
      </w:r>
      <w:r>
        <w:rPr>
          <w:spacing w:val="-1"/>
          <w:w w:val="95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behold</w:t>
      </w:r>
      <w:r>
        <w:rPr>
          <w:spacing w:val="18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great</w:t>
      </w:r>
      <w:r>
        <w:rPr>
          <w:spacing w:val="4"/>
        </w:rPr>
        <w:t xml:space="preserve"> </w:t>
      </w:r>
      <w:r>
        <w:rPr>
          <w:w w:val="101"/>
        </w:rPr>
        <w:t xml:space="preserve">eagerness; </w:t>
      </w:r>
      <w:r>
        <w:t>and</w:t>
      </w:r>
      <w:r>
        <w:rPr>
          <w:spacing w:val="30"/>
        </w:rPr>
        <w:t xml:space="preserve"> </w:t>
      </w:r>
      <w:r>
        <w:rPr>
          <w:i/>
        </w:rPr>
        <w:t>sudhä-sära</w:t>
      </w:r>
      <w:r>
        <w:rPr>
          <w:i/>
          <w:spacing w:val="-16"/>
        </w:rPr>
        <w:t xml:space="preserve"> </w:t>
      </w:r>
      <w:r>
        <w:t>suggests</w:t>
      </w:r>
      <w:r>
        <w:rPr>
          <w:spacing w:val="20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Her</w:t>
      </w:r>
      <w:r>
        <w:rPr>
          <w:spacing w:val="19"/>
        </w:rPr>
        <w:t xml:space="preserve"> </w:t>
      </w:r>
      <w:r>
        <w:t>face</w:t>
      </w:r>
      <w:r>
        <w:rPr>
          <w:spacing w:val="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most</w:t>
      </w:r>
      <w:r>
        <w:rPr>
          <w:spacing w:val="29"/>
        </w:rPr>
        <w:t xml:space="preserve"> </w:t>
      </w:r>
      <w:r>
        <w:rPr>
          <w:w w:val="103"/>
        </w:rPr>
        <w:t xml:space="preserve">relishable </w:t>
      </w:r>
      <w:r>
        <w:t>of</w:t>
      </w:r>
      <w:r>
        <w:rPr>
          <w:spacing w:val="-3"/>
        </w:rPr>
        <w:t xml:space="preserve"> </w:t>
      </w:r>
      <w:r>
        <w:t>ambrosias.</w:t>
      </w:r>
      <w:r>
        <w:rPr>
          <w:spacing w:val="19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been</w:t>
      </w:r>
      <w:r>
        <w:rPr>
          <w:spacing w:val="17"/>
        </w:rPr>
        <w:t xml:space="preserve"> </w:t>
      </w:r>
      <w:r>
        <w:t>likened</w:t>
      </w:r>
      <w:r>
        <w:rPr>
          <w:spacing w:val="2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moon</w:t>
      </w:r>
      <w:r>
        <w:rPr>
          <w:spacing w:val="25"/>
        </w:rPr>
        <w:t xml:space="preserve"> </w:t>
      </w:r>
      <w:r>
        <w:t>because</w:t>
      </w:r>
      <w:r>
        <w:rPr>
          <w:spacing w:val="15"/>
        </w:rPr>
        <w:t xml:space="preserve"> </w:t>
      </w:r>
      <w:r>
        <w:t xml:space="preserve">She </w:t>
      </w:r>
      <w:r>
        <w:rPr>
          <w:spacing w:val="-2"/>
        </w:rPr>
        <w:t>inundate</w:t>
      </w:r>
      <w:r>
        <w:t>s</w:t>
      </w:r>
      <w:r>
        <w:rPr>
          <w:spacing w:val="44"/>
        </w:rPr>
        <w:t xml:space="preserve"> </w:t>
      </w:r>
      <w:r>
        <w:rPr>
          <w:spacing w:val="-2"/>
          <w:w w:val="84"/>
        </w:rPr>
        <w:t>Çr</w:t>
      </w:r>
      <w:r>
        <w:rPr>
          <w:w w:val="84"/>
        </w:rPr>
        <w:t>é</w:t>
      </w:r>
      <w:r>
        <w:rPr>
          <w:spacing w:val="-12"/>
          <w:w w:val="84"/>
        </w:rPr>
        <w:t xml:space="preserve"> </w:t>
      </w:r>
      <w:r>
        <w:rPr>
          <w:spacing w:val="-2"/>
          <w:w w:val="84"/>
        </w:rPr>
        <w:t>Kåñë</w:t>
      </w:r>
      <w:r>
        <w:rPr>
          <w:w w:val="84"/>
        </w:rPr>
        <w:t xml:space="preserve">a </w:t>
      </w:r>
      <w:r>
        <w:rPr>
          <w:spacing w:val="19"/>
          <w:w w:val="84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6"/>
        </w:rPr>
        <w:t xml:space="preserve"> </w:t>
      </w:r>
      <w:r>
        <w:rPr>
          <w:spacing w:val="-2"/>
        </w:rPr>
        <w:t>joy.</w:t>
      </w:r>
    </w:p>
    <w:p w14:paraId="5B8988D8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4653B511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Kåñë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25"/>
        </w:rPr>
        <w:t xml:space="preserve"> </w:t>
      </w:r>
      <w:r>
        <w:rPr>
          <w:spacing w:val="-2"/>
        </w:rPr>
        <w:t>mesmerize</w:t>
      </w:r>
      <w:r>
        <w:t xml:space="preserve">d </w:t>
      </w:r>
      <w:r>
        <w:rPr>
          <w:spacing w:val="4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25"/>
        </w:rPr>
        <w:t xml:space="preserve"> </w:t>
      </w:r>
      <w:r>
        <w:rPr>
          <w:spacing w:val="-2"/>
        </w:rPr>
        <w:t>Rädhä’</w:t>
      </w:r>
      <w:r>
        <w:t>s</w:t>
      </w:r>
      <w:r>
        <w:rPr>
          <w:spacing w:val="-1"/>
        </w:rPr>
        <w:t xml:space="preserve"> </w:t>
      </w:r>
      <w:r>
        <w:rPr>
          <w:spacing w:val="-2"/>
        </w:rPr>
        <w:t>face</w:t>
      </w:r>
      <w:r>
        <w:t>;</w:t>
      </w:r>
      <w:r>
        <w:rPr>
          <w:spacing w:val="1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othe</w:t>
      </w:r>
      <w:r>
        <w:t xml:space="preserve">r </w:t>
      </w:r>
      <w:r>
        <w:rPr>
          <w:spacing w:val="4"/>
        </w:rPr>
        <w:t xml:space="preserve"> </w:t>
      </w:r>
      <w:r>
        <w:rPr>
          <w:i/>
          <w:spacing w:val="-2"/>
          <w:w w:val="88"/>
        </w:rPr>
        <w:t xml:space="preserve">gopés </w:t>
      </w:r>
      <w:r>
        <w:t xml:space="preserve">around </w:t>
      </w:r>
      <w:r>
        <w:rPr>
          <w:spacing w:val="21"/>
        </w:rPr>
        <w:t xml:space="preserve"> </w:t>
      </w:r>
      <w:r>
        <w:t>Him</w:t>
      </w:r>
      <w:r>
        <w:rPr>
          <w:spacing w:val="39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 xml:space="preserve">completely  unaware </w:t>
      </w:r>
      <w:r>
        <w:rPr>
          <w:spacing w:val="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 xml:space="preserve">this. </w:t>
      </w:r>
      <w:r>
        <w:rPr>
          <w:spacing w:val="3"/>
        </w:rPr>
        <w:t xml:space="preserve"> </w:t>
      </w:r>
      <w:r>
        <w:t>Kåñëa</w:t>
      </w:r>
      <w:r>
        <w:rPr>
          <w:spacing w:val="7"/>
        </w:rPr>
        <w:t xml:space="preserve"> </w:t>
      </w:r>
      <w:r>
        <w:t>was improvising</w:t>
      </w:r>
      <w:r>
        <w:rPr>
          <w:spacing w:val="29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extraordinary</w:t>
      </w:r>
      <w:r>
        <w:rPr>
          <w:spacing w:val="43"/>
        </w:rPr>
        <w:t xml:space="preserve"> </w:t>
      </w:r>
      <w:r>
        <w:t>rhapsody</w:t>
      </w:r>
      <w:r>
        <w:rPr>
          <w:spacing w:val="29"/>
        </w:rPr>
        <w:t xml:space="preserve"> </w:t>
      </w:r>
      <w:r>
        <w:t>upon</w:t>
      </w:r>
      <w:r>
        <w:rPr>
          <w:spacing w:val="32"/>
        </w:rPr>
        <w:t xml:space="preserve"> </w:t>
      </w:r>
      <w:r>
        <w:t xml:space="preserve">His </w:t>
      </w:r>
      <w:r>
        <w:rPr>
          <w:w w:val="103"/>
        </w:rPr>
        <w:t xml:space="preserve">flute, </w:t>
      </w:r>
      <w:r>
        <w:t>reaching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most provocative</w:t>
      </w:r>
      <w:r>
        <w:rPr>
          <w:spacing w:val="3"/>
        </w:rPr>
        <w:t xml:space="preserve"> </w:t>
      </w:r>
      <w:r>
        <w:t>notes</w:t>
      </w:r>
      <w:r>
        <w:rPr>
          <w:spacing w:val="6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riveted</w:t>
      </w:r>
      <w:r>
        <w:rPr>
          <w:spacing w:val="1"/>
        </w:rPr>
        <w:t xml:space="preserve"> </w:t>
      </w:r>
      <w:r>
        <w:t xml:space="preserve">everyone’s attention </w:t>
      </w:r>
      <w:r>
        <w:rPr>
          <w:spacing w:val="7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joy</w:t>
      </w:r>
      <w:r>
        <w:rPr>
          <w:spacing w:val="8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listening.</w:t>
      </w:r>
      <w:r>
        <w:rPr>
          <w:spacing w:val="30"/>
        </w:rPr>
        <w:t xml:space="preserve"> </w:t>
      </w:r>
      <w:r>
        <w:t>His</w:t>
      </w:r>
      <w:r>
        <w:rPr>
          <w:spacing w:val="8"/>
        </w:rPr>
        <w:t xml:space="preserve"> </w:t>
      </w:r>
      <w:r>
        <w:t>expertise</w:t>
      </w:r>
      <w:r>
        <w:rPr>
          <w:spacing w:val="30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fluting</w:t>
      </w:r>
      <w:r>
        <w:rPr>
          <w:spacing w:val="24"/>
        </w:rPr>
        <w:t xml:space="preserve"> </w:t>
      </w:r>
      <w:r>
        <w:t>was</w:t>
      </w:r>
    </w:p>
    <w:p w14:paraId="14561B8E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466BC9E9" w14:textId="77777777" w:rsidR="00150366" w:rsidRDefault="00150366">
      <w:pPr>
        <w:spacing w:line="200" w:lineRule="exact"/>
      </w:pPr>
    </w:p>
    <w:p w14:paraId="302DD9BF" w14:textId="77777777" w:rsidR="00150366" w:rsidRDefault="00000000">
      <w:pPr>
        <w:spacing w:before="29" w:line="250" w:lineRule="auto"/>
        <w:ind w:left="103" w:right="104" w:hanging="4"/>
        <w:jc w:val="center"/>
      </w:pPr>
      <w:r>
        <w:rPr>
          <w:spacing w:val="-5"/>
        </w:rPr>
        <w:t>suc</w:t>
      </w:r>
      <w:r>
        <w:t>h</w:t>
      </w:r>
      <w:r>
        <w:rPr>
          <w:spacing w:val="29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31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7"/>
        </w:rPr>
        <w:t xml:space="preserve"> </w:t>
      </w:r>
      <w:r>
        <w:rPr>
          <w:spacing w:val="-5"/>
        </w:rPr>
        <w:t>succeede</w:t>
      </w:r>
      <w:r>
        <w:t>d</w:t>
      </w:r>
      <w:r>
        <w:rPr>
          <w:spacing w:val="32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8"/>
        </w:rPr>
        <w:t xml:space="preserve"> </w:t>
      </w:r>
      <w:r>
        <w:rPr>
          <w:spacing w:val="-5"/>
        </w:rPr>
        <w:t>bewitchin</w:t>
      </w:r>
      <w:r>
        <w:t>g</w:t>
      </w:r>
      <w:r>
        <w:rPr>
          <w:spacing w:val="34"/>
        </w:rPr>
        <w:t xml:space="preserve"> </w:t>
      </w:r>
      <w:r>
        <w:rPr>
          <w:spacing w:val="-5"/>
        </w:rPr>
        <w:t>Rädh</w:t>
      </w:r>
      <w:r>
        <w:t>ä</w:t>
      </w:r>
      <w:r>
        <w:rPr>
          <w:spacing w:val="12"/>
        </w:rPr>
        <w:t xml:space="preserve"> </w:t>
      </w:r>
      <w:r>
        <w:rPr>
          <w:spacing w:val="-5"/>
        </w:rPr>
        <w:t>also</w:t>
      </w:r>
      <w:r>
        <w:t>,</w:t>
      </w:r>
      <w:r>
        <w:rPr>
          <w:spacing w:val="11"/>
        </w:rPr>
        <w:t xml:space="preserve"> </w:t>
      </w:r>
      <w:r>
        <w:rPr>
          <w:spacing w:val="-5"/>
        </w:rPr>
        <w:t>withou</w:t>
      </w:r>
      <w:r>
        <w:t>t</w:t>
      </w:r>
      <w:r>
        <w:rPr>
          <w:spacing w:val="44"/>
        </w:rPr>
        <w:t xml:space="preserve"> </w:t>
      </w:r>
      <w:r>
        <w:rPr>
          <w:spacing w:val="-5"/>
          <w:w w:val="107"/>
        </w:rPr>
        <w:t xml:space="preserve">the </w:t>
      </w:r>
      <w:r>
        <w:rPr>
          <w:spacing w:val="-2"/>
        </w:rPr>
        <w:t>othe</w:t>
      </w:r>
      <w:r>
        <w:t>r</w:t>
      </w:r>
      <w:r>
        <w:rPr>
          <w:spacing w:val="34"/>
        </w:rPr>
        <w:t xml:space="preserve"> </w:t>
      </w:r>
      <w:r>
        <w:rPr>
          <w:i/>
          <w:spacing w:val="-2"/>
          <w:w w:val="87"/>
        </w:rPr>
        <w:t>gopé</w:t>
      </w:r>
      <w:r>
        <w:rPr>
          <w:i/>
          <w:w w:val="87"/>
        </w:rPr>
        <w:t>s</w:t>
      </w:r>
      <w:r>
        <w:rPr>
          <w:i/>
          <w:spacing w:val="13"/>
          <w:w w:val="87"/>
        </w:rPr>
        <w:t xml:space="preserve"> </w:t>
      </w:r>
      <w:r>
        <w:rPr>
          <w:spacing w:val="-2"/>
        </w:rPr>
        <w:t>noticing</w:t>
      </w:r>
      <w:r>
        <w:t>,</w:t>
      </w:r>
      <w:r>
        <w:rPr>
          <w:spacing w:val="33"/>
        </w:rPr>
        <w:t xml:space="preserve"> </w:t>
      </w:r>
      <w:r>
        <w:rPr>
          <w:spacing w:val="-2"/>
        </w:rPr>
        <w:t>thu</w:t>
      </w:r>
      <w:r>
        <w:t>s</w:t>
      </w:r>
      <w:r>
        <w:rPr>
          <w:spacing w:val="35"/>
        </w:rPr>
        <w:t xml:space="preserve"> </w:t>
      </w:r>
      <w:r>
        <w:rPr>
          <w:spacing w:val="-2"/>
        </w:rPr>
        <w:t>demonstratin</w:t>
      </w:r>
      <w:r>
        <w:t xml:space="preserve">g </w:t>
      </w:r>
      <w:r>
        <w:rPr>
          <w:spacing w:val="12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cunnin</w:t>
      </w:r>
      <w:r>
        <w:t>g</w:t>
      </w:r>
      <w:r>
        <w:rPr>
          <w:spacing w:val="44"/>
        </w:rPr>
        <w:t xml:space="preserve"> </w:t>
      </w:r>
      <w:r>
        <w:rPr>
          <w:spacing w:val="-2"/>
          <w:w w:val="103"/>
        </w:rPr>
        <w:t>genius.</w:t>
      </w:r>
    </w:p>
    <w:p w14:paraId="6A072FA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0BC0D82" w14:textId="77777777" w:rsidR="00150366" w:rsidRDefault="00000000">
      <w:pPr>
        <w:spacing w:line="250" w:lineRule="auto"/>
        <w:ind w:left="120" w:right="85" w:firstLine="360"/>
        <w:jc w:val="both"/>
      </w:pPr>
      <w:r>
        <w:t>Describing</w:t>
      </w:r>
      <w:r>
        <w:rPr>
          <w:spacing w:val="27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position  of</w:t>
      </w:r>
      <w:r>
        <w:rPr>
          <w:spacing w:val="13"/>
        </w:rPr>
        <w:t xml:space="preserve"> </w:t>
      </w:r>
      <w:r>
        <w:rPr>
          <w:w w:val="91"/>
        </w:rPr>
        <w:t>Kåñëa’s</w:t>
      </w:r>
      <w:r>
        <w:rPr>
          <w:spacing w:val="22"/>
          <w:w w:val="91"/>
        </w:rPr>
        <w:t xml:space="preserve"> </w:t>
      </w:r>
      <w:r>
        <w:t>head</w:t>
      </w:r>
      <w:r>
        <w:rPr>
          <w:spacing w:val="37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poet</w:t>
      </w:r>
      <w:r>
        <w:rPr>
          <w:spacing w:val="35"/>
        </w:rPr>
        <w:t xml:space="preserve"> </w:t>
      </w:r>
      <w:r>
        <w:t xml:space="preserve">says, </w:t>
      </w:r>
      <w:r>
        <w:rPr>
          <w:i/>
        </w:rPr>
        <w:t xml:space="preserve">tiryak-kaëöhavilola-mauli-taralottaàsasya </w:t>
      </w:r>
      <w:r>
        <w:t>–</w:t>
      </w:r>
      <w:r>
        <w:rPr>
          <w:spacing w:val="4"/>
        </w:rPr>
        <w:t xml:space="preserve"> </w:t>
      </w:r>
      <w:r>
        <w:t>“He</w:t>
      </w:r>
      <w:r>
        <w:rPr>
          <w:spacing w:val="1"/>
        </w:rPr>
        <w:t xml:space="preserve"> </w:t>
      </w:r>
      <w:r>
        <w:t>tilted</w:t>
      </w:r>
      <w:r>
        <w:rPr>
          <w:spacing w:val="25"/>
        </w:rPr>
        <w:t xml:space="preserve"> </w:t>
      </w:r>
      <w:r>
        <w:t xml:space="preserve">His </w:t>
      </w:r>
      <w:r>
        <w:rPr>
          <w:spacing w:val="-2"/>
        </w:rPr>
        <w:t>nec</w:t>
      </w:r>
      <w:r>
        <w:t>k</w:t>
      </w:r>
      <w:r>
        <w:rPr>
          <w:spacing w:val="33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5"/>
        </w:rPr>
        <w:t xml:space="preserve"> </w:t>
      </w:r>
      <w:r>
        <w:rPr>
          <w:spacing w:val="-2"/>
        </w:rPr>
        <w:t>on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side</w:t>
      </w:r>
      <w:r>
        <w:t>,</w:t>
      </w:r>
      <w:r>
        <w:rPr>
          <w:spacing w:val="21"/>
        </w:rPr>
        <w:t xml:space="preserve"> </w:t>
      </w:r>
      <w:r>
        <w:rPr>
          <w:spacing w:val="-2"/>
        </w:rPr>
        <w:t>causin</w:t>
      </w:r>
      <w:r>
        <w:t>g</w:t>
      </w:r>
      <w:r>
        <w:rPr>
          <w:spacing w:val="32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earring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1"/>
        </w:rPr>
        <w:t xml:space="preserve"> </w:t>
      </w:r>
      <w:r>
        <w:rPr>
          <w:spacing w:val="-2"/>
        </w:rPr>
        <w:t>crow</w:t>
      </w:r>
      <w:r>
        <w:t>n</w:t>
      </w:r>
      <w:r>
        <w:rPr>
          <w:spacing w:val="3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5"/>
        </w:rPr>
        <w:t xml:space="preserve"> </w:t>
      </w:r>
      <w:r>
        <w:rPr>
          <w:spacing w:val="-2"/>
          <w:w w:val="102"/>
        </w:rPr>
        <w:t xml:space="preserve">dance.” </w:t>
      </w:r>
      <w:r>
        <w:t>The</w:t>
      </w:r>
      <w:r>
        <w:rPr>
          <w:spacing w:val="28"/>
        </w:rPr>
        <w:t xml:space="preserve"> </w:t>
      </w:r>
      <w:r>
        <w:t>word</w:t>
      </w:r>
      <w:r>
        <w:rPr>
          <w:spacing w:val="35"/>
        </w:rPr>
        <w:t xml:space="preserve"> </w:t>
      </w:r>
      <w:r>
        <w:rPr>
          <w:i/>
        </w:rPr>
        <w:t>mauli</w:t>
      </w:r>
      <w:r>
        <w:rPr>
          <w:i/>
          <w:spacing w:val="16"/>
        </w:rPr>
        <w:t xml:space="preserve"> </w:t>
      </w:r>
      <w:r>
        <w:t>can</w:t>
      </w:r>
      <w:r>
        <w:rPr>
          <w:spacing w:val="30"/>
        </w:rPr>
        <w:t xml:space="preserve"> </w:t>
      </w:r>
      <w:r>
        <w:t>mean</w:t>
      </w:r>
      <w:r>
        <w:rPr>
          <w:spacing w:val="36"/>
        </w:rPr>
        <w:t xml:space="preserve"> </w:t>
      </w:r>
      <w:r>
        <w:t>both</w:t>
      </w:r>
      <w:r>
        <w:rPr>
          <w:spacing w:val="44"/>
        </w:rPr>
        <w:t xml:space="preserve"> </w:t>
      </w:r>
      <w:r>
        <w:t>‘crown’</w:t>
      </w:r>
      <w:r>
        <w:rPr>
          <w:spacing w:val="-19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rPr>
          <w:w w:val="93"/>
        </w:rPr>
        <w:t>‘head.’</w:t>
      </w:r>
      <w:r>
        <w:rPr>
          <w:spacing w:val="22"/>
          <w:w w:val="93"/>
        </w:rPr>
        <w:t xml:space="preserve"> </w:t>
      </w:r>
      <w:r>
        <w:t>Moving the</w:t>
      </w:r>
      <w:r>
        <w:rPr>
          <w:spacing w:val="17"/>
        </w:rPr>
        <w:t xml:space="preserve"> </w:t>
      </w:r>
      <w:r>
        <w:t>head</w:t>
      </w:r>
      <w:r>
        <w:rPr>
          <w:spacing w:val="19"/>
        </w:rPr>
        <w:t xml:space="preserve"> </w:t>
      </w:r>
      <w:r>
        <w:t>is a fault</w:t>
      </w:r>
      <w:r>
        <w:rPr>
          <w:spacing w:val="1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 flute</w:t>
      </w:r>
      <w:r>
        <w:rPr>
          <w:spacing w:val="11"/>
        </w:rPr>
        <w:t xml:space="preserve"> </w:t>
      </w:r>
      <w:r>
        <w:t>player,</w:t>
      </w:r>
      <w:r>
        <w:rPr>
          <w:spacing w:val="11"/>
        </w:rPr>
        <w:t xml:space="preserve"> </w:t>
      </w:r>
      <w:r>
        <w:t>whereas</w:t>
      </w:r>
      <w:r>
        <w:rPr>
          <w:spacing w:val="13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moving</w:t>
      </w:r>
      <w:r>
        <w:rPr>
          <w:spacing w:val="12"/>
        </w:rPr>
        <w:t xml:space="preserve"> </w:t>
      </w:r>
      <w:r>
        <w:rPr>
          <w:w w:val="107"/>
        </w:rPr>
        <w:t xml:space="preserve">the </w:t>
      </w:r>
      <w:r>
        <w:t>head</w:t>
      </w:r>
      <w:r>
        <w:rPr>
          <w:spacing w:val="19"/>
        </w:rPr>
        <w:t xml:space="preserve"> </w:t>
      </w:r>
      <w:r>
        <w:t>is considered</w:t>
      </w:r>
      <w:r>
        <w:rPr>
          <w:spacing w:val="3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 mark</w:t>
      </w:r>
      <w:r>
        <w:rPr>
          <w:spacing w:val="2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expertise.</w:t>
      </w:r>
      <w:r>
        <w:rPr>
          <w:spacing w:val="23"/>
        </w:rPr>
        <w:t xml:space="preserve"> </w:t>
      </w:r>
      <w:r>
        <w:rPr>
          <w:w w:val="84"/>
        </w:rPr>
        <w:t>Çré</w:t>
      </w:r>
      <w:r>
        <w:rPr>
          <w:spacing w:val="-9"/>
          <w:w w:val="84"/>
        </w:rPr>
        <w:t xml:space="preserve"> </w:t>
      </w:r>
      <w:r>
        <w:rPr>
          <w:w w:val="84"/>
        </w:rPr>
        <w:t xml:space="preserve">Kåñëa’s </w:t>
      </w:r>
      <w:r>
        <w:rPr>
          <w:spacing w:val="12"/>
          <w:w w:val="84"/>
        </w:rPr>
        <w:t xml:space="preserve"> </w:t>
      </w:r>
      <w:r>
        <w:rPr>
          <w:w w:val="102"/>
        </w:rPr>
        <w:t xml:space="preserve">skill </w:t>
      </w:r>
      <w:r>
        <w:rPr>
          <w:spacing w:val="-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extraordinary</w:t>
      </w:r>
      <w:r>
        <w:t xml:space="preserve">,  </w:t>
      </w:r>
      <w:r>
        <w:rPr>
          <w:spacing w:val="-2"/>
        </w:rPr>
        <w:t>therefor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hea</w:t>
      </w:r>
      <w:r>
        <w:t>d</w:t>
      </w:r>
      <w:r>
        <w:rPr>
          <w:spacing w:val="24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25"/>
        </w:rPr>
        <w:t xml:space="preserve"> </w:t>
      </w:r>
      <w:r>
        <w:rPr>
          <w:spacing w:val="-2"/>
        </w:rPr>
        <w:t>moving</w:t>
      </w:r>
      <w:r>
        <w:t>.</w:t>
      </w:r>
      <w:r>
        <w:rPr>
          <w:spacing w:val="18"/>
        </w:rPr>
        <w:t xml:space="preserve"> </w:t>
      </w:r>
      <w:r>
        <w:rPr>
          <w:spacing w:val="-2"/>
          <w:w w:val="102"/>
        </w:rPr>
        <w:t xml:space="preserve">Rather, </w:t>
      </w:r>
      <w:r>
        <w:t>only</w:t>
      </w:r>
      <w:r>
        <w:rPr>
          <w:spacing w:val="13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t>earrings</w:t>
      </w:r>
      <w:r>
        <w:rPr>
          <w:spacing w:val="2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crown</w:t>
      </w:r>
      <w:r>
        <w:rPr>
          <w:spacing w:val="22"/>
        </w:rPr>
        <w:t xml:space="preserve"> </w:t>
      </w:r>
      <w:r>
        <w:t>were</w:t>
      </w:r>
      <w:r>
        <w:rPr>
          <w:spacing w:val="10"/>
        </w:rPr>
        <w:t xml:space="preserve"> </w:t>
      </w:r>
      <w:r>
        <w:t>swaying.</w:t>
      </w:r>
    </w:p>
    <w:p w14:paraId="395F070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D9D4002" w14:textId="77777777" w:rsidR="00150366" w:rsidRDefault="00000000">
      <w:pPr>
        <w:spacing w:line="250" w:lineRule="auto"/>
        <w:ind w:left="120" w:right="89" w:firstLine="360"/>
        <w:jc w:val="both"/>
      </w:pPr>
      <w:r>
        <w:rPr>
          <w:spacing w:val="-4"/>
        </w:rPr>
        <w:t>Thi</w:t>
      </w:r>
      <w:r>
        <w:t>s</w:t>
      </w:r>
      <w:r>
        <w:rPr>
          <w:spacing w:val="11"/>
        </w:rPr>
        <w:t xml:space="preserve"> </w:t>
      </w:r>
      <w:r>
        <w:rPr>
          <w:spacing w:val="-4"/>
        </w:rPr>
        <w:t>vers</w:t>
      </w:r>
      <w:r>
        <w:t xml:space="preserve">e </w:t>
      </w:r>
      <w:r>
        <w:rPr>
          <w:spacing w:val="-4"/>
        </w:rPr>
        <w:t>include</w:t>
      </w:r>
      <w:r>
        <w:t>s</w:t>
      </w:r>
      <w:r>
        <w:rPr>
          <w:spacing w:val="27"/>
        </w:rPr>
        <w:t xml:space="preserve"> </w:t>
      </w:r>
      <w:r>
        <w:rPr>
          <w:i/>
          <w:spacing w:val="-4"/>
        </w:rPr>
        <w:t>rüpaka-alaìkär</w:t>
      </w:r>
      <w:r>
        <w:rPr>
          <w:i/>
        </w:rPr>
        <w:t>a</w:t>
      </w:r>
      <w:r>
        <w:rPr>
          <w:i/>
          <w:spacing w:val="37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7"/>
        </w:rPr>
        <w:t xml:space="preserve"> </w:t>
      </w:r>
      <w:r>
        <w:rPr>
          <w:i/>
          <w:spacing w:val="-4"/>
          <w:w w:val="96"/>
        </w:rPr>
        <w:t xml:space="preserve">çärdüla-vikréòitä- </w:t>
      </w:r>
      <w:r>
        <w:rPr>
          <w:i/>
          <w:spacing w:val="-4"/>
        </w:rPr>
        <w:t>chanda</w:t>
      </w:r>
      <w:r>
        <w:t>.</w:t>
      </w:r>
    </w:p>
    <w:p w14:paraId="64AD437F" w14:textId="77777777" w:rsidR="00150366" w:rsidRDefault="00150366">
      <w:pPr>
        <w:spacing w:before="17" w:line="260" w:lineRule="exact"/>
        <w:rPr>
          <w:sz w:val="26"/>
          <w:szCs w:val="26"/>
        </w:rPr>
      </w:pPr>
    </w:p>
    <w:p w14:paraId="660356DF" w14:textId="77777777" w:rsidR="00150366" w:rsidRDefault="00000000">
      <w:pPr>
        <w:spacing w:line="256" w:lineRule="auto"/>
        <w:ind w:left="143" w:right="143"/>
        <w:jc w:val="center"/>
        <w:rPr>
          <w:rFonts w:ascii="Garamond" w:eastAsia="Garamond" w:hAnsi="Garamond" w:cs="Garamond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39"/>
          <w:sz w:val="14"/>
          <w:szCs w:val="14"/>
        </w:rPr>
        <w:t>hus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ends</w:t>
      </w:r>
      <w:r>
        <w:rPr>
          <w:rFonts w:ascii="Garamond" w:eastAsia="Garamond" w:hAnsi="Garamond" w:cs="Garamond"/>
          <w:spacing w:val="-23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the</w:t>
      </w:r>
      <w:r>
        <w:rPr>
          <w:rFonts w:ascii="Garamond" w:eastAsia="Garamond" w:hAnsi="Garamond" w:cs="Garamond"/>
          <w:spacing w:val="15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89"/>
        </w:rPr>
        <w:t>B</w:t>
      </w:r>
      <w:r>
        <w:rPr>
          <w:rFonts w:ascii="Garamond" w:eastAsia="Garamond" w:hAnsi="Garamond" w:cs="Garamond"/>
          <w:w w:val="177"/>
          <w:sz w:val="14"/>
          <w:szCs w:val="14"/>
        </w:rPr>
        <w:t>äla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33"/>
          <w:sz w:val="14"/>
          <w:szCs w:val="14"/>
        </w:rPr>
        <w:t>odhiné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59"/>
          <w:sz w:val="14"/>
          <w:szCs w:val="14"/>
        </w:rPr>
        <w:t>rakä</w:t>
      </w:r>
      <w:r>
        <w:rPr>
          <w:rFonts w:ascii="Garamond" w:eastAsia="Garamond" w:hAnsi="Garamond" w:cs="Garamond"/>
          <w:w w:val="75"/>
          <w:sz w:val="14"/>
          <w:szCs w:val="14"/>
        </w:rPr>
        <w:t>Ç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34"/>
          <w:sz w:val="14"/>
          <w:szCs w:val="14"/>
        </w:rPr>
        <w:t>ommen</w:t>
      </w:r>
      <w:r>
        <w:rPr>
          <w:rFonts w:ascii="Garamond" w:eastAsia="Garamond" w:hAnsi="Garamond" w:cs="Garamond"/>
          <w:spacing w:val="-13"/>
          <w:w w:val="134"/>
          <w:sz w:val="14"/>
          <w:szCs w:val="14"/>
        </w:rPr>
        <w:t>t</w:t>
      </w:r>
      <w:r>
        <w:rPr>
          <w:rFonts w:ascii="Garamond" w:eastAsia="Garamond" w:hAnsi="Garamond" w:cs="Garamond"/>
          <w:w w:val="170"/>
          <w:sz w:val="14"/>
          <w:szCs w:val="14"/>
        </w:rPr>
        <w:t>a</w:t>
      </w:r>
      <w:r>
        <w:rPr>
          <w:rFonts w:ascii="Garamond" w:eastAsia="Garamond" w:hAnsi="Garamond" w:cs="Garamond"/>
          <w:spacing w:val="-7"/>
          <w:w w:val="170"/>
          <w:sz w:val="14"/>
          <w:szCs w:val="14"/>
        </w:rPr>
        <w:t>r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5"/>
          <w:sz w:val="14"/>
          <w:szCs w:val="14"/>
        </w:rPr>
        <w:t>on</w:t>
      </w:r>
      <w:r>
        <w:rPr>
          <w:rFonts w:ascii="Garamond" w:eastAsia="Garamond" w:hAnsi="Garamond" w:cs="Garamond"/>
          <w:spacing w:val="1"/>
          <w:w w:val="145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9"/>
        </w:rPr>
        <w:t>a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209"/>
          <w:sz w:val="14"/>
          <w:szCs w:val="14"/>
        </w:rPr>
        <w:t>t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50"/>
          <w:sz w:val="14"/>
          <w:szCs w:val="14"/>
        </w:rPr>
        <w:t xml:space="preserve">hree </w:t>
      </w:r>
      <w:r>
        <w:rPr>
          <w:rFonts w:ascii="Garamond" w:eastAsia="Garamond" w:hAnsi="Garamond" w:cs="Garamond"/>
          <w:w w:val="158"/>
          <w:sz w:val="14"/>
          <w:szCs w:val="14"/>
        </w:rPr>
        <w:t>of</w:t>
      </w:r>
      <w:r>
        <w:rPr>
          <w:rFonts w:ascii="Garamond" w:eastAsia="Garamond" w:hAnsi="Garamond" w:cs="Garamond"/>
          <w:spacing w:val="-3"/>
          <w:w w:val="15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75"/>
        </w:rPr>
        <w:t>Ç</w:t>
      </w:r>
      <w:r>
        <w:rPr>
          <w:rFonts w:ascii="Garamond" w:eastAsia="Garamond" w:hAnsi="Garamond" w:cs="Garamond"/>
          <w:w w:val="126"/>
          <w:sz w:val="14"/>
          <w:szCs w:val="14"/>
        </w:rPr>
        <w:t>ré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3"/>
        </w:rPr>
        <w:t>G</w:t>
      </w:r>
      <w:r>
        <w:rPr>
          <w:rFonts w:ascii="Garamond" w:eastAsia="Garamond" w:hAnsi="Garamond" w:cs="Garamond"/>
          <w:w w:val="133"/>
          <w:sz w:val="14"/>
          <w:szCs w:val="14"/>
        </w:rPr>
        <w:t>é</w:t>
      </w:r>
      <w:r>
        <w:rPr>
          <w:rFonts w:ascii="Garamond" w:eastAsia="Garamond" w:hAnsi="Garamond" w:cs="Garamond"/>
          <w:spacing w:val="-13"/>
          <w:w w:val="133"/>
          <w:sz w:val="14"/>
          <w:szCs w:val="14"/>
        </w:rPr>
        <w:t>t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45"/>
          <w:sz w:val="14"/>
          <w:szCs w:val="14"/>
        </w:rPr>
        <w:t>ovinda</w:t>
      </w:r>
      <w:r>
        <w:rPr>
          <w:rFonts w:ascii="Garamond" w:eastAsia="Garamond" w:hAnsi="Garamond" w:cs="Garamond"/>
          <w:w w:val="118"/>
        </w:rPr>
        <w:t>,</w:t>
      </w:r>
      <w:r>
        <w:rPr>
          <w:rFonts w:ascii="Garamond" w:eastAsia="Garamond" w:hAnsi="Garamond" w:cs="Garamond"/>
          <w:spacing w:val="2"/>
        </w:rPr>
        <w:t xml:space="preserve"> </w:t>
      </w:r>
      <w:r>
        <w:rPr>
          <w:rFonts w:ascii="Garamond" w:eastAsia="Garamond" w:hAnsi="Garamond" w:cs="Garamond"/>
          <w:w w:val="164"/>
          <w:sz w:val="14"/>
          <w:szCs w:val="14"/>
        </w:rPr>
        <w:t>entitled</w:t>
      </w:r>
      <w:r>
        <w:rPr>
          <w:rFonts w:ascii="Garamond" w:eastAsia="Garamond" w:hAnsi="Garamond" w:cs="Garamond"/>
          <w:spacing w:val="-5"/>
          <w:w w:val="164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10"/>
        </w:rPr>
        <w:t>m</w:t>
      </w:r>
      <w:r>
        <w:rPr>
          <w:rFonts w:ascii="Garamond" w:eastAsia="Garamond" w:hAnsi="Garamond" w:cs="Garamond"/>
          <w:w w:val="143"/>
          <w:sz w:val="14"/>
          <w:szCs w:val="14"/>
        </w:rPr>
        <w:t>u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46"/>
          <w:sz w:val="14"/>
          <w:szCs w:val="14"/>
        </w:rPr>
        <w:t>dha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141"/>
          <w:sz w:val="14"/>
          <w:szCs w:val="14"/>
        </w:rPr>
        <w:t>madhusüdana</w:t>
      </w:r>
      <w:r>
        <w:rPr>
          <w:rFonts w:ascii="Garamond" w:eastAsia="Garamond" w:hAnsi="Garamond" w:cs="Garamond"/>
          <w:w w:val="118"/>
        </w:rPr>
        <w:t xml:space="preserve">, </w:t>
      </w:r>
      <w:r>
        <w:rPr>
          <w:rFonts w:ascii="Garamond" w:eastAsia="Garamond" w:hAnsi="Garamond" w:cs="Garamond"/>
          <w:w w:val="95"/>
        </w:rPr>
        <w:t>“</w:t>
      </w:r>
      <w:r>
        <w:rPr>
          <w:rFonts w:ascii="Garamond" w:eastAsia="Garamond" w:hAnsi="Garamond" w:cs="Garamond"/>
          <w:w w:val="110"/>
        </w:rPr>
        <w:t>m</w:t>
      </w:r>
      <w:r>
        <w:rPr>
          <w:rFonts w:ascii="Garamond" w:eastAsia="Garamond" w:hAnsi="Garamond" w:cs="Garamond"/>
          <w:w w:val="146"/>
          <w:sz w:val="14"/>
          <w:szCs w:val="14"/>
        </w:rPr>
        <w:t>adhusüdana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10"/>
        </w:rPr>
        <w:t>m</w:t>
      </w:r>
      <w:r>
        <w:rPr>
          <w:rFonts w:ascii="Garamond" w:eastAsia="Garamond" w:hAnsi="Garamond" w:cs="Garamond"/>
          <w:w w:val="138"/>
          <w:sz w:val="14"/>
          <w:szCs w:val="14"/>
        </w:rPr>
        <w:t>esmerized</w:t>
      </w:r>
      <w:r>
        <w:rPr>
          <w:rFonts w:ascii="Garamond" w:eastAsia="Garamond" w:hAnsi="Garamond" w:cs="Garamond"/>
          <w:w w:val="103"/>
        </w:rPr>
        <w:t>.”</w:t>
      </w:r>
    </w:p>
    <w:p w14:paraId="29288CE5" w14:textId="67E34B93" w:rsidR="00150366" w:rsidRDefault="00000000">
      <w:pPr>
        <w:spacing w:line="200" w:lineRule="exact"/>
        <w:sectPr w:rsidR="00150366">
          <w:headerReference w:type="default" r:id="rId31"/>
          <w:pgSz w:w="6820" w:h="10220"/>
          <w:pgMar w:top="920" w:right="920" w:bottom="280" w:left="920" w:header="0" w:footer="0" w:gutter="0"/>
          <w:cols w:space="720"/>
        </w:sectPr>
      </w:pPr>
      <w:r>
        <w:lastRenderedPageBreak/>
        <w:pict w14:anchorId="70E21CB5">
          <v:shape id="_x0000_s2162" type="#_x0000_t202" style="position:absolute;margin-left:0;margin-top:0;width:340.15pt;height:510.25pt;z-index:-8436;mso-position-horizontal-relative:page;mso-position-vertical-relative:page" filled="f" stroked="f">
            <v:textbox inset="0,0,0,0">
              <w:txbxContent>
                <w:p w14:paraId="145D4BF2" w14:textId="77777777" w:rsidR="00150366" w:rsidRDefault="00150366">
                  <w:pPr>
                    <w:spacing w:line="200" w:lineRule="exact"/>
                  </w:pPr>
                </w:p>
                <w:p w14:paraId="5A3739E9" w14:textId="77777777" w:rsidR="00150366" w:rsidRDefault="00150366">
                  <w:pPr>
                    <w:spacing w:line="200" w:lineRule="exact"/>
                  </w:pPr>
                </w:p>
                <w:p w14:paraId="13B585ED" w14:textId="77777777" w:rsidR="00150366" w:rsidRDefault="00150366">
                  <w:pPr>
                    <w:spacing w:before="4" w:line="260" w:lineRule="exact"/>
                    <w:rPr>
                      <w:sz w:val="26"/>
                      <w:szCs w:val="26"/>
                    </w:rPr>
                  </w:pPr>
                </w:p>
                <w:p w14:paraId="35DF8640" w14:textId="77777777" w:rsidR="00150366" w:rsidRDefault="00000000">
                  <w:pPr>
                    <w:ind w:left="2642" w:right="2671"/>
                    <w:jc w:val="center"/>
                    <w:rPr>
                      <w:rFonts w:ascii="Garamond" w:eastAsia="Garamond" w:hAnsi="Garamond" w:cs="Garamond"/>
                    </w:rPr>
                  </w:pPr>
                  <w:r>
                    <w:rPr>
                      <w:rFonts w:ascii="Garamond" w:eastAsia="Garamond" w:hAnsi="Garamond" w:cs="Garamond"/>
                      <w:i/>
                    </w:rPr>
                    <w:t>Çré</w:t>
                  </w:r>
                  <w:r>
                    <w:rPr>
                      <w:rFonts w:ascii="Garamond" w:eastAsia="Garamond" w:hAnsi="Garamond" w:cs="Garamond"/>
                      <w:i/>
                      <w:spacing w:val="-10"/>
                    </w:rPr>
                    <w:t xml:space="preserve"> </w:t>
                  </w:r>
                  <w:r>
                    <w:rPr>
                      <w:rFonts w:ascii="Garamond" w:eastAsia="Garamond" w:hAnsi="Garamond" w:cs="Garamond"/>
                      <w:i/>
                      <w:w w:val="128"/>
                    </w:rPr>
                    <w:t>Géta-govinda</w:t>
                  </w:r>
                </w:p>
              </w:txbxContent>
            </v:textbox>
            <w10:wrap anchorx="page" anchory="page"/>
          </v:shape>
        </w:pict>
      </w:r>
    </w:p>
    <w:p w14:paraId="13B1E58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ABFA963" w14:textId="77777777" w:rsidR="00150366" w:rsidRDefault="00150366">
      <w:pPr>
        <w:spacing w:line="200" w:lineRule="exact"/>
      </w:pPr>
    </w:p>
    <w:p w14:paraId="15D21508" w14:textId="77777777" w:rsidR="00150366" w:rsidRDefault="00150366">
      <w:pPr>
        <w:spacing w:line="200" w:lineRule="exact"/>
      </w:pPr>
    </w:p>
    <w:p w14:paraId="377D941F" w14:textId="77777777" w:rsidR="00150366" w:rsidRDefault="00150366">
      <w:pPr>
        <w:spacing w:line="200" w:lineRule="exact"/>
      </w:pPr>
    </w:p>
    <w:p w14:paraId="67A83649" w14:textId="77777777" w:rsidR="00150366" w:rsidRDefault="00150366">
      <w:pPr>
        <w:spacing w:line="200" w:lineRule="exact"/>
      </w:pPr>
    </w:p>
    <w:p w14:paraId="3B37843C" w14:textId="77777777" w:rsidR="00150366" w:rsidRDefault="00150366">
      <w:pPr>
        <w:spacing w:line="200" w:lineRule="exact"/>
      </w:pPr>
    </w:p>
    <w:p w14:paraId="5BD8B2FC" w14:textId="77777777" w:rsidR="00150366" w:rsidRDefault="00000000">
      <w:pPr>
        <w:spacing w:line="540" w:lineRule="exact"/>
        <w:ind w:left="1664" w:right="1684"/>
        <w:jc w:val="center"/>
        <w:rPr>
          <w:rFonts w:ascii="Cambria" w:eastAsia="Cambria" w:hAnsi="Cambria" w:cs="Cambria"/>
          <w:sz w:val="48"/>
          <w:szCs w:val="48"/>
        </w:rPr>
      </w:pPr>
      <w:r>
        <w:rPr>
          <w:rFonts w:ascii="Cambria" w:eastAsia="Cambria" w:hAnsi="Cambria" w:cs="Cambria"/>
          <w:i/>
          <w:sz w:val="48"/>
          <w:szCs w:val="48"/>
        </w:rPr>
        <w:t>Act</w:t>
      </w:r>
      <w:r>
        <w:rPr>
          <w:rFonts w:ascii="Cambria" w:eastAsia="Cambria" w:hAnsi="Cambria" w:cs="Cambria"/>
          <w:i/>
          <w:spacing w:val="33"/>
          <w:sz w:val="48"/>
          <w:szCs w:val="48"/>
        </w:rPr>
        <w:t xml:space="preserve"> </w:t>
      </w:r>
      <w:r>
        <w:rPr>
          <w:rFonts w:ascii="Cambria" w:eastAsia="Cambria" w:hAnsi="Cambria" w:cs="Cambria"/>
          <w:i/>
          <w:w w:val="102"/>
          <w:sz w:val="48"/>
          <w:szCs w:val="48"/>
        </w:rPr>
        <w:t>Four</w:t>
      </w:r>
    </w:p>
    <w:p w14:paraId="23574870" w14:textId="77777777" w:rsidR="00150366" w:rsidRDefault="00000000">
      <w:pPr>
        <w:spacing w:before="30"/>
        <w:ind w:left="113" w:right="82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spacing w:val="-7"/>
          <w:w w:val="88"/>
          <w:sz w:val="24"/>
          <w:szCs w:val="24"/>
        </w:rPr>
        <w:t>S</w:t>
      </w:r>
      <w:r>
        <w:rPr>
          <w:rFonts w:ascii="Book Antiqua" w:eastAsia="Book Antiqua" w:hAnsi="Book Antiqua" w:cs="Book Antiqua"/>
          <w:b/>
          <w:spacing w:val="-7"/>
          <w:w w:val="127"/>
          <w:sz w:val="17"/>
          <w:szCs w:val="17"/>
        </w:rPr>
        <w:t>n</w:t>
      </w:r>
      <w:r>
        <w:rPr>
          <w:rFonts w:ascii="Book Antiqua" w:eastAsia="Book Antiqua" w:hAnsi="Book Antiqua" w:cs="Book Antiqua"/>
          <w:b/>
          <w:spacing w:val="-7"/>
          <w:w w:val="110"/>
          <w:sz w:val="17"/>
          <w:szCs w:val="17"/>
        </w:rPr>
        <w:t>i</w:t>
      </w:r>
      <w:r>
        <w:rPr>
          <w:rFonts w:ascii="Book Antiqua" w:eastAsia="Book Antiqua" w:hAnsi="Book Antiqua" w:cs="Book Antiqua"/>
          <w:b/>
          <w:spacing w:val="-7"/>
          <w:w w:val="139"/>
          <w:sz w:val="17"/>
          <w:szCs w:val="17"/>
        </w:rPr>
        <w:t>g</w:t>
      </w:r>
      <w:r>
        <w:rPr>
          <w:rFonts w:ascii="Book Antiqua" w:eastAsia="Book Antiqua" w:hAnsi="Book Antiqua" w:cs="Book Antiqua"/>
          <w:b/>
          <w:spacing w:val="-7"/>
          <w:w w:val="124"/>
          <w:sz w:val="17"/>
          <w:szCs w:val="17"/>
        </w:rPr>
        <w:t>dh</w:t>
      </w:r>
      <w:r>
        <w:rPr>
          <w:rFonts w:ascii="Book Antiqua" w:eastAsia="Book Antiqua" w:hAnsi="Book Antiqua" w:cs="Book Antiqua"/>
          <w:b/>
          <w:spacing w:val="-7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7"/>
          <w:w w:val="82"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spacing w:val="-7"/>
          <w:w w:val="95"/>
          <w:sz w:val="24"/>
          <w:szCs w:val="24"/>
        </w:rPr>
        <w:t>m</w:t>
      </w:r>
      <w:r>
        <w:rPr>
          <w:rFonts w:ascii="Book Antiqua" w:eastAsia="Book Antiqua" w:hAnsi="Book Antiqua" w:cs="Book Antiqua"/>
          <w:b/>
          <w:spacing w:val="-7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7"/>
          <w:w w:val="124"/>
          <w:sz w:val="17"/>
          <w:szCs w:val="17"/>
        </w:rPr>
        <w:t>dhu</w:t>
      </w:r>
      <w:r>
        <w:rPr>
          <w:rFonts w:ascii="Book Antiqua" w:eastAsia="Book Antiqua" w:hAnsi="Book Antiqua" w:cs="Book Antiqua"/>
          <w:b/>
          <w:spacing w:val="-7"/>
          <w:w w:val="92"/>
          <w:sz w:val="17"/>
          <w:szCs w:val="17"/>
        </w:rPr>
        <w:t>S</w:t>
      </w:r>
      <w:r>
        <w:rPr>
          <w:rFonts w:ascii="Book Antiqua" w:eastAsia="Book Antiqua" w:hAnsi="Book Antiqua" w:cs="Book Antiqua"/>
          <w:b/>
          <w:spacing w:val="-7"/>
          <w:w w:val="124"/>
          <w:sz w:val="17"/>
          <w:szCs w:val="17"/>
        </w:rPr>
        <w:t>üd</w:t>
      </w:r>
      <w:r>
        <w:rPr>
          <w:rFonts w:ascii="Book Antiqua" w:eastAsia="Book Antiqua" w:hAnsi="Book Antiqua" w:cs="Book Antiqua"/>
          <w:b/>
          <w:spacing w:val="-7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7"/>
          <w:w w:val="127"/>
          <w:sz w:val="17"/>
          <w:szCs w:val="17"/>
        </w:rPr>
        <w:t>n</w:t>
      </w:r>
      <w:r>
        <w:rPr>
          <w:rFonts w:ascii="Book Antiqua" w:eastAsia="Book Antiqua" w:hAnsi="Book Antiqua" w:cs="Book Antiqua"/>
          <w:b/>
          <w:spacing w:val="-7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ù</w:t>
      </w:r>
      <w:r>
        <w:rPr>
          <w:rFonts w:ascii="Book Antiqua" w:eastAsia="Book Antiqua" w:hAnsi="Book Antiqua" w:cs="Book Antiqua"/>
          <w:b/>
          <w:spacing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–</w:t>
      </w:r>
      <w:r>
        <w:rPr>
          <w:rFonts w:ascii="Book Antiqua" w:eastAsia="Book Antiqua" w:hAnsi="Book Antiqua" w:cs="Book Antiqua"/>
          <w:b/>
          <w:spacing w:val="-16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spacing w:val="-7"/>
          <w:w w:val="133"/>
          <w:sz w:val="24"/>
          <w:szCs w:val="24"/>
        </w:rPr>
        <w:t>a</w:t>
      </w:r>
      <w:r>
        <w:rPr>
          <w:rFonts w:ascii="Book Antiqua" w:eastAsia="Book Antiqua" w:hAnsi="Book Antiqua" w:cs="Book Antiqua"/>
          <w:b/>
          <w:spacing w:val="-7"/>
          <w:w w:val="154"/>
          <w:sz w:val="17"/>
          <w:szCs w:val="17"/>
        </w:rPr>
        <w:t>ff</w:t>
      </w:r>
      <w:r>
        <w:rPr>
          <w:rFonts w:ascii="Book Antiqua" w:eastAsia="Book Antiqua" w:hAnsi="Book Antiqua" w:cs="Book Antiqua"/>
          <w:b/>
          <w:spacing w:val="-7"/>
          <w:w w:val="124"/>
          <w:sz w:val="17"/>
          <w:szCs w:val="17"/>
        </w:rPr>
        <w:t>e</w:t>
      </w:r>
      <w:r>
        <w:rPr>
          <w:rFonts w:ascii="Book Antiqua" w:eastAsia="Book Antiqua" w:hAnsi="Book Antiqua" w:cs="Book Antiqua"/>
          <w:b/>
          <w:spacing w:val="-7"/>
          <w:w w:val="102"/>
          <w:sz w:val="17"/>
          <w:szCs w:val="17"/>
        </w:rPr>
        <w:t>C</w:t>
      </w:r>
      <w:r>
        <w:rPr>
          <w:rFonts w:ascii="Book Antiqua" w:eastAsia="Book Antiqua" w:hAnsi="Book Antiqua" w:cs="Book Antiqua"/>
          <w:b/>
          <w:spacing w:val="-7"/>
          <w:w w:val="198"/>
          <w:sz w:val="17"/>
          <w:szCs w:val="17"/>
        </w:rPr>
        <w:t>t</w:t>
      </w:r>
      <w:r>
        <w:rPr>
          <w:rFonts w:ascii="Book Antiqua" w:eastAsia="Book Antiqua" w:hAnsi="Book Antiqua" w:cs="Book Antiqua"/>
          <w:b/>
          <w:spacing w:val="-7"/>
          <w:w w:val="110"/>
          <w:sz w:val="17"/>
          <w:szCs w:val="17"/>
        </w:rPr>
        <w:t>i</w:t>
      </w:r>
      <w:r>
        <w:rPr>
          <w:rFonts w:ascii="Book Antiqua" w:eastAsia="Book Antiqua" w:hAnsi="Book Antiqua" w:cs="Book Antiqua"/>
          <w:b/>
          <w:spacing w:val="-7"/>
          <w:w w:val="139"/>
          <w:sz w:val="17"/>
          <w:szCs w:val="17"/>
        </w:rPr>
        <w:t>o</w:t>
      </w:r>
      <w:r>
        <w:rPr>
          <w:rFonts w:ascii="Book Antiqua" w:eastAsia="Book Antiqua" w:hAnsi="Book Antiqua" w:cs="Book Antiqua"/>
          <w:b/>
          <w:spacing w:val="-7"/>
          <w:w w:val="127"/>
          <w:sz w:val="17"/>
          <w:szCs w:val="17"/>
        </w:rPr>
        <w:t>n</w:t>
      </w:r>
      <w:r>
        <w:rPr>
          <w:rFonts w:ascii="Book Antiqua" w:eastAsia="Book Antiqua" w:hAnsi="Book Antiqua" w:cs="Book Antiqua"/>
          <w:b/>
          <w:spacing w:val="-24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7"/>
          <w:w w:val="198"/>
          <w:sz w:val="17"/>
          <w:szCs w:val="17"/>
        </w:rPr>
        <w:t>t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e</w:t>
      </w:r>
      <w:r>
        <w:rPr>
          <w:rFonts w:ascii="Book Antiqua" w:eastAsia="Book Antiqua" w:hAnsi="Book Antiqua" w:cs="Book Antiqua"/>
          <w:b/>
          <w:spacing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7"/>
          <w:w w:val="95"/>
          <w:sz w:val="24"/>
          <w:szCs w:val="24"/>
        </w:rPr>
        <w:t>m</w:t>
      </w:r>
      <w:r>
        <w:rPr>
          <w:rFonts w:ascii="Book Antiqua" w:eastAsia="Book Antiqua" w:hAnsi="Book Antiqua" w:cs="Book Antiqua"/>
          <w:b/>
          <w:spacing w:val="-7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7"/>
          <w:w w:val="124"/>
          <w:sz w:val="17"/>
          <w:szCs w:val="17"/>
        </w:rPr>
        <w:t>dhu</w:t>
      </w:r>
      <w:r>
        <w:rPr>
          <w:rFonts w:ascii="Book Antiqua" w:eastAsia="Book Antiqua" w:hAnsi="Book Antiqua" w:cs="Book Antiqua"/>
          <w:b/>
          <w:spacing w:val="-7"/>
          <w:w w:val="92"/>
          <w:sz w:val="17"/>
          <w:szCs w:val="17"/>
        </w:rPr>
        <w:t>S</w:t>
      </w:r>
      <w:r>
        <w:rPr>
          <w:rFonts w:ascii="Book Antiqua" w:eastAsia="Book Antiqua" w:hAnsi="Book Antiqua" w:cs="Book Antiqua"/>
          <w:b/>
          <w:spacing w:val="-7"/>
          <w:w w:val="124"/>
          <w:sz w:val="17"/>
          <w:szCs w:val="17"/>
        </w:rPr>
        <w:t>üd</w:t>
      </w:r>
      <w:r>
        <w:rPr>
          <w:rFonts w:ascii="Book Antiqua" w:eastAsia="Book Antiqua" w:hAnsi="Book Antiqua" w:cs="Book Antiqua"/>
          <w:b/>
          <w:spacing w:val="-7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7"/>
          <w:w w:val="127"/>
          <w:sz w:val="17"/>
          <w:szCs w:val="17"/>
        </w:rPr>
        <w:t>n</w:t>
      </w:r>
      <w:r>
        <w:rPr>
          <w:rFonts w:ascii="Book Antiqua" w:eastAsia="Book Antiqua" w:hAnsi="Book Antiqua" w:cs="Book Antiqua"/>
          <w:b/>
          <w:w w:val="140"/>
          <w:sz w:val="17"/>
          <w:szCs w:val="17"/>
        </w:rPr>
        <w:t>a</w:t>
      </w:r>
    </w:p>
    <w:p w14:paraId="6682B0D3" w14:textId="77777777" w:rsidR="00150366" w:rsidRDefault="00150366">
      <w:pPr>
        <w:spacing w:line="200" w:lineRule="exact"/>
      </w:pPr>
    </w:p>
    <w:p w14:paraId="3EC67B13" w14:textId="77777777" w:rsidR="00150366" w:rsidRDefault="00150366">
      <w:pPr>
        <w:spacing w:before="8" w:line="240" w:lineRule="exact"/>
        <w:rPr>
          <w:sz w:val="24"/>
          <w:szCs w:val="24"/>
        </w:rPr>
      </w:pPr>
    </w:p>
    <w:p w14:paraId="5F6C5B5F" w14:textId="77777777" w:rsidR="00150366" w:rsidRDefault="00000000">
      <w:pPr>
        <w:ind w:left="2221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</w:t>
      </w:r>
    </w:p>
    <w:p w14:paraId="5AFA32B0" w14:textId="77777777" w:rsidR="00150366" w:rsidRDefault="00150366">
      <w:pPr>
        <w:spacing w:before="10" w:line="140" w:lineRule="exact"/>
        <w:rPr>
          <w:sz w:val="14"/>
          <w:szCs w:val="14"/>
        </w:rPr>
      </w:pPr>
    </w:p>
    <w:p w14:paraId="4B776859" w14:textId="77777777" w:rsidR="00150366" w:rsidRDefault="00000000">
      <w:pPr>
        <w:ind w:left="1450"/>
      </w:pPr>
      <w:r>
        <w:rPr>
          <w:i/>
        </w:rPr>
        <w:t>yamunä-téra-vänéra-</w:t>
      </w:r>
    </w:p>
    <w:p w14:paraId="3EEAF314" w14:textId="77777777" w:rsidR="00150366" w:rsidRDefault="00000000">
      <w:pPr>
        <w:spacing w:before="10" w:line="250" w:lineRule="auto"/>
        <w:ind w:left="1433" w:right="1347" w:firstLine="18"/>
        <w:jc w:val="center"/>
      </w:pPr>
      <w:r>
        <w:rPr>
          <w:i/>
        </w:rPr>
        <w:t>nikuïje</w:t>
      </w:r>
      <w:r>
        <w:rPr>
          <w:i/>
          <w:spacing w:val="49"/>
        </w:rPr>
        <w:t xml:space="preserve"> </w:t>
      </w:r>
      <w:r>
        <w:rPr>
          <w:i/>
        </w:rPr>
        <w:t>mandam</w:t>
      </w:r>
      <w:r>
        <w:rPr>
          <w:i/>
          <w:spacing w:val="-7"/>
        </w:rPr>
        <w:t xml:space="preserve"> </w:t>
      </w:r>
      <w:r>
        <w:rPr>
          <w:i/>
        </w:rPr>
        <w:t>ästhitam präha</w:t>
      </w:r>
      <w:r>
        <w:rPr>
          <w:i/>
          <w:spacing w:val="-14"/>
        </w:rPr>
        <w:t xml:space="preserve"> </w:t>
      </w:r>
      <w:r>
        <w:rPr>
          <w:i/>
        </w:rPr>
        <w:t>prema-bharodbhräntaà mädhavaà</w:t>
      </w:r>
      <w:r>
        <w:rPr>
          <w:i/>
          <w:spacing w:val="33"/>
        </w:rPr>
        <w:t xml:space="preserve"> </w:t>
      </w:r>
      <w:r>
        <w:rPr>
          <w:i/>
          <w:w w:val="97"/>
        </w:rPr>
        <w:t>rädhikä-sakhé</w:t>
      </w:r>
    </w:p>
    <w:p w14:paraId="567C0A73" w14:textId="77777777" w:rsidR="00150366" w:rsidRDefault="00150366">
      <w:pPr>
        <w:spacing w:before="3" w:line="140" w:lineRule="exact"/>
        <w:rPr>
          <w:sz w:val="15"/>
          <w:szCs w:val="15"/>
        </w:rPr>
      </w:pPr>
    </w:p>
    <w:p w14:paraId="6FA9C2DA" w14:textId="77777777" w:rsidR="00150366" w:rsidRDefault="00000000">
      <w:pPr>
        <w:spacing w:line="240" w:lineRule="exact"/>
        <w:ind w:left="100" w:right="83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1"/>
        </w:rPr>
        <w:t>Lovesic</w:t>
      </w:r>
      <w:r>
        <w:rPr>
          <w:rFonts w:ascii="Book Antiqua" w:eastAsia="Book Antiqua" w:hAnsi="Book Antiqua" w:cs="Book Antiqua"/>
          <w:b/>
          <w:w w:val="91"/>
        </w:rPr>
        <w:t>k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 xml:space="preserve">n </w:t>
      </w:r>
      <w:r>
        <w:rPr>
          <w:rFonts w:ascii="Book Antiqua" w:eastAsia="Book Antiqua" w:hAnsi="Book Antiqua" w:cs="Book Antiqua"/>
          <w:b/>
          <w:spacing w:val="-4"/>
          <w:w w:val="90"/>
        </w:rPr>
        <w:t>separatio</w:t>
      </w:r>
      <w:r>
        <w:rPr>
          <w:rFonts w:ascii="Book Antiqua" w:eastAsia="Book Antiqua" w:hAnsi="Book Antiqua" w:cs="Book Antiqua"/>
          <w:b/>
          <w:w w:val="90"/>
        </w:rPr>
        <w:t xml:space="preserve">n 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Rädhä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Mädhav</w:t>
      </w:r>
      <w:r>
        <w:rPr>
          <w:rFonts w:ascii="Book Antiqua" w:eastAsia="Book Antiqua" w:hAnsi="Book Antiqua" w:cs="Book Antiqua"/>
          <w:b/>
          <w:w w:val="90"/>
        </w:rPr>
        <w:t>a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wa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sitting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b/>
          <w:i/>
        </w:rPr>
        <w:t>vänéra-kuïja</w:t>
      </w:r>
      <w:r>
        <w:rPr>
          <w:b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bank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13"/>
          <w:w w:val="90"/>
        </w:rPr>
        <w:t>Y</w:t>
      </w:r>
      <w:r>
        <w:rPr>
          <w:rFonts w:ascii="Book Antiqua" w:eastAsia="Book Antiqua" w:hAnsi="Book Antiqua" w:cs="Book Antiqua"/>
          <w:b/>
          <w:w w:val="90"/>
        </w:rPr>
        <w:t>amunä,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wallowing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 </w:t>
      </w:r>
      <w:r>
        <w:rPr>
          <w:rFonts w:ascii="Book Antiqua" w:eastAsia="Book Antiqua" w:hAnsi="Book Antiqua" w:cs="Book Antiqua"/>
          <w:b/>
          <w:w w:val="91"/>
        </w:rPr>
        <w:t>sadness,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when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Rädhä’s</w:t>
      </w:r>
      <w:r>
        <w:rPr>
          <w:rFonts w:ascii="Book Antiqua" w:eastAsia="Book Antiqua" w:hAnsi="Book Antiqua" w:cs="Book Antiqua"/>
          <w:b/>
          <w:spacing w:val="-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dear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friend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came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spoke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Him.</w:t>
      </w:r>
    </w:p>
    <w:p w14:paraId="5EA526AB" w14:textId="77777777" w:rsidR="00150366" w:rsidRDefault="00150366">
      <w:pPr>
        <w:spacing w:before="7" w:line="200" w:lineRule="exact"/>
      </w:pPr>
    </w:p>
    <w:p w14:paraId="00C96988" w14:textId="77777777" w:rsidR="00150366" w:rsidRDefault="00000000">
      <w:pPr>
        <w:ind w:left="201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9E2401A" w14:textId="77777777" w:rsidR="00150366" w:rsidRDefault="00150366">
      <w:pPr>
        <w:spacing w:before="5" w:line="140" w:lineRule="exact"/>
        <w:rPr>
          <w:sz w:val="15"/>
          <w:szCs w:val="15"/>
        </w:rPr>
      </w:pPr>
    </w:p>
    <w:p w14:paraId="07C1FA0B" w14:textId="77777777" w:rsidR="00150366" w:rsidRDefault="00000000">
      <w:pPr>
        <w:spacing w:line="250" w:lineRule="auto"/>
        <w:ind w:left="100" w:right="85" w:firstLine="270"/>
        <w:jc w:val="both"/>
      </w:pPr>
      <w:r>
        <w:rPr>
          <w:spacing w:val="-2"/>
        </w:rPr>
        <w:t>Afte</w:t>
      </w:r>
      <w:r>
        <w:t>r</w:t>
      </w:r>
      <w:r>
        <w:rPr>
          <w:spacing w:val="35"/>
        </w:rPr>
        <w:t xml:space="preserve"> </w:t>
      </w:r>
      <w:r>
        <w:rPr>
          <w:spacing w:val="-2"/>
        </w:rPr>
        <w:t>paintin</w:t>
      </w:r>
      <w:r>
        <w:t xml:space="preserve">g </w:t>
      </w:r>
      <w:r>
        <w:rPr>
          <w:spacing w:val="26"/>
        </w:rPr>
        <w:t xml:space="preserve"> </w:t>
      </w:r>
      <w:r>
        <w:rPr>
          <w:spacing w:val="-2"/>
        </w:rPr>
        <w:t>firs</w:t>
      </w:r>
      <w:r>
        <w:t xml:space="preserve">t  </w:t>
      </w:r>
      <w:r>
        <w:rPr>
          <w:spacing w:val="-2"/>
        </w:rPr>
        <w:t>Rädhä’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love-stricke</w:t>
      </w:r>
      <w:r>
        <w:t xml:space="preserve">n </w:t>
      </w:r>
      <w:r>
        <w:rPr>
          <w:spacing w:val="25"/>
        </w:rPr>
        <w:t xml:space="preserve"> </w:t>
      </w:r>
      <w:r>
        <w:rPr>
          <w:spacing w:val="-2"/>
        </w:rPr>
        <w:t>conditio</w:t>
      </w:r>
      <w:r>
        <w:t xml:space="preserve">n </w:t>
      </w:r>
      <w:r>
        <w:rPr>
          <w:spacing w:val="39"/>
        </w:rPr>
        <w:t xml:space="preserve"> </w:t>
      </w:r>
      <w:r>
        <w:rPr>
          <w:spacing w:val="-2"/>
          <w:w w:val="106"/>
        </w:rPr>
        <w:t xml:space="preserve">and </w:t>
      </w:r>
      <w:r>
        <w:t>then</w:t>
      </w:r>
      <w:r>
        <w:rPr>
          <w:spacing w:val="41"/>
        </w:rPr>
        <w:t xml:space="preserve"> </w:t>
      </w:r>
      <w:r>
        <w:rPr>
          <w:w w:val="92"/>
        </w:rPr>
        <w:t>Kåñëa’s,</w:t>
      </w:r>
      <w:r>
        <w:rPr>
          <w:spacing w:val="17"/>
          <w:w w:val="9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poet</w:t>
      </w:r>
      <w:r>
        <w:rPr>
          <w:spacing w:val="30"/>
        </w:rPr>
        <w:t xml:space="preserve"> </w:t>
      </w:r>
      <w:r>
        <w:t>now</w:t>
      </w:r>
      <w:r>
        <w:rPr>
          <w:spacing w:val="27"/>
        </w:rPr>
        <w:t xml:space="preserve"> </w:t>
      </w:r>
      <w:r>
        <w:t>describes</w:t>
      </w:r>
      <w:r>
        <w:rPr>
          <w:spacing w:val="2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strategy</w:t>
      </w:r>
      <w:r>
        <w:rPr>
          <w:spacing w:val="26"/>
        </w:rPr>
        <w:t xml:space="preserve"> </w:t>
      </w:r>
      <w:r>
        <w:rPr>
          <w:w w:val="102"/>
        </w:rPr>
        <w:t xml:space="preserve">employed </w:t>
      </w:r>
      <w:r>
        <w:t>by  Rädhä’s</w:t>
      </w:r>
      <w:r>
        <w:rPr>
          <w:spacing w:val="25"/>
        </w:rPr>
        <w:t xml:space="preserve"> </w:t>
      </w:r>
      <w:r>
        <w:t xml:space="preserve">messenger </w:t>
      </w:r>
      <w:r>
        <w:rPr>
          <w:spacing w:val="18"/>
        </w:rPr>
        <w:t xml:space="preserve"> </w:t>
      </w:r>
      <w:r>
        <w:t xml:space="preserve">who </w:t>
      </w:r>
      <w:r>
        <w:rPr>
          <w:spacing w:val="15"/>
        </w:rPr>
        <w:t xml:space="preserve"> </w:t>
      </w:r>
      <w:r>
        <w:t xml:space="preserve">desires </w:t>
      </w:r>
      <w:r>
        <w:rPr>
          <w:spacing w:val="11"/>
        </w:rPr>
        <w:t xml:space="preserve"> </w:t>
      </w:r>
      <w:r>
        <w:t xml:space="preserve">to </w:t>
      </w:r>
      <w:r>
        <w:rPr>
          <w:spacing w:val="12"/>
        </w:rPr>
        <w:t xml:space="preserve"> </w:t>
      </w:r>
      <w:r>
        <w:t xml:space="preserve">bring </w:t>
      </w:r>
      <w:r>
        <w:rPr>
          <w:spacing w:val="18"/>
        </w:rPr>
        <w:t xml:space="preserve"> </w:t>
      </w:r>
      <w:r>
        <w:t xml:space="preserve">about </w:t>
      </w:r>
      <w:r>
        <w:rPr>
          <w:spacing w:val="22"/>
        </w:rPr>
        <w:t xml:space="preserve"> </w:t>
      </w:r>
      <w:r>
        <w:rPr>
          <w:w w:val="104"/>
        </w:rPr>
        <w:t xml:space="preserve">Their </w:t>
      </w:r>
      <w:r>
        <w:t xml:space="preserve">meeting. </w:t>
      </w:r>
      <w:r>
        <w:rPr>
          <w:spacing w:val="10"/>
        </w:rPr>
        <w:t xml:space="preserve"> </w:t>
      </w:r>
      <w:r>
        <w:t xml:space="preserve">Impelled </w:t>
      </w:r>
      <w:r>
        <w:rPr>
          <w:spacing w:val="10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 xml:space="preserve">loneliness </w:t>
      </w:r>
      <w:r>
        <w:rPr>
          <w:spacing w:val="13"/>
        </w:rPr>
        <w:t xml:space="preserve"> </w:t>
      </w:r>
      <w:r>
        <w:t xml:space="preserve">prior </w:t>
      </w:r>
      <w:r>
        <w:rPr>
          <w:spacing w:val="12"/>
        </w:rPr>
        <w:t xml:space="preserve"> </w:t>
      </w:r>
      <w:r>
        <w:t xml:space="preserve">to  meeting </w:t>
      </w:r>
      <w:r>
        <w:rPr>
          <w:spacing w:val="8"/>
        </w:rPr>
        <w:t xml:space="preserve"> </w:t>
      </w:r>
      <w:r>
        <w:t>(</w:t>
      </w:r>
      <w:r>
        <w:rPr>
          <w:i/>
        </w:rPr>
        <w:t xml:space="preserve">pürva- </w:t>
      </w:r>
      <w:r>
        <w:rPr>
          <w:i/>
          <w:spacing w:val="-2"/>
        </w:rPr>
        <w:t>räga</w:t>
      </w:r>
      <w:r>
        <w:rPr>
          <w:spacing w:val="-2"/>
        </w:rPr>
        <w:t>)</w:t>
      </w:r>
      <w:r>
        <w:t xml:space="preserve">, </w:t>
      </w:r>
      <w:r>
        <w:rPr>
          <w:spacing w:val="-2"/>
        </w:rPr>
        <w:t>Rädh</w:t>
      </w:r>
      <w:r>
        <w:t>ä</w:t>
      </w:r>
      <w:r>
        <w:rPr>
          <w:spacing w:val="7"/>
        </w:rPr>
        <w:t xml:space="preserve"> </w:t>
      </w:r>
      <w:r>
        <w:rPr>
          <w:spacing w:val="-2"/>
        </w:rPr>
        <w:t>reveale</w:t>
      </w:r>
      <w:r>
        <w:t>d</w:t>
      </w:r>
      <w:r>
        <w:rPr>
          <w:spacing w:val="9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3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8"/>
        </w:rPr>
        <w:t xml:space="preserve"> </w:t>
      </w:r>
      <w:r>
        <w:rPr>
          <w:spacing w:val="-2"/>
        </w:rPr>
        <w:t>intimat</w:t>
      </w:r>
      <w:r>
        <w:t>e</w:t>
      </w:r>
      <w:r>
        <w:rPr>
          <w:spacing w:val="35"/>
        </w:rPr>
        <w:t xml:space="preserve"> </w:t>
      </w:r>
      <w:r>
        <w:rPr>
          <w:spacing w:val="-2"/>
        </w:rPr>
        <w:t>frien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8"/>
        </w:rPr>
        <w:t xml:space="preserve"> </w:t>
      </w:r>
      <w:r>
        <w:rPr>
          <w:spacing w:val="-2"/>
          <w:w w:val="104"/>
        </w:rPr>
        <w:t xml:space="preserve">consuming </w:t>
      </w:r>
      <w:r>
        <w:t>desire</w:t>
      </w:r>
      <w:r>
        <w:rPr>
          <w:spacing w:val="18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meet</w:t>
      </w:r>
      <w:r>
        <w:rPr>
          <w:spacing w:val="19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rPr>
          <w:w w:val="95"/>
        </w:rPr>
        <w:t>Kåñëa.</w:t>
      </w:r>
      <w:r>
        <w:rPr>
          <w:spacing w:val="6"/>
          <w:w w:val="9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consoling</w:t>
      </w:r>
      <w:r>
        <w:rPr>
          <w:spacing w:val="27"/>
        </w:rPr>
        <w:t xml:space="preserve"> </w:t>
      </w:r>
      <w:r>
        <w:t>Rädhä,</w:t>
      </w:r>
      <w:r>
        <w:rPr>
          <w:spacing w:val="10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rPr>
          <w:i/>
        </w:rPr>
        <w:t xml:space="preserve">sakhé </w:t>
      </w:r>
      <w:r>
        <w:t>set</w:t>
      </w:r>
      <w:r>
        <w:rPr>
          <w:spacing w:val="23"/>
        </w:rPr>
        <w:t xml:space="preserve"> </w:t>
      </w:r>
      <w:r>
        <w:t>off</w:t>
      </w:r>
      <w:r>
        <w:rPr>
          <w:spacing w:val="4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locate</w:t>
      </w:r>
      <w:r>
        <w:rPr>
          <w:spacing w:val="26"/>
        </w:rPr>
        <w:t xml:space="preserve"> </w:t>
      </w:r>
      <w:r>
        <w:t>Mädhava,</w:t>
      </w:r>
      <w:r>
        <w:rPr>
          <w:spacing w:val="24"/>
        </w:rPr>
        <w:t xml:space="preserve"> </w:t>
      </w:r>
      <w:r>
        <w:t>whom</w:t>
      </w:r>
      <w:r>
        <w:rPr>
          <w:spacing w:val="36"/>
        </w:rPr>
        <w:t xml:space="preserve"> </w:t>
      </w:r>
      <w:r>
        <w:t>she</w:t>
      </w:r>
      <w:r>
        <w:rPr>
          <w:spacing w:val="27"/>
        </w:rPr>
        <w:t xml:space="preserve"> </w:t>
      </w:r>
      <w:r>
        <w:t>found</w:t>
      </w:r>
      <w:r>
        <w:rPr>
          <w:spacing w:val="39"/>
        </w:rPr>
        <w:t xml:space="preserve"> </w:t>
      </w:r>
      <w:r>
        <w:t>sitting</w:t>
      </w:r>
      <w:r>
        <w:rPr>
          <w:spacing w:val="36"/>
        </w:rPr>
        <w:t xml:space="preserve"> </w:t>
      </w:r>
      <w:r>
        <w:t>alone</w:t>
      </w:r>
      <w:r>
        <w:rPr>
          <w:spacing w:val="29"/>
        </w:rPr>
        <w:t xml:space="preserve"> </w:t>
      </w:r>
      <w:r>
        <w:rPr>
          <w:w w:val="107"/>
        </w:rPr>
        <w:t xml:space="preserve">in </w:t>
      </w:r>
      <w:r>
        <w:t>a</w:t>
      </w:r>
      <w:r>
        <w:rPr>
          <w:spacing w:val="2"/>
        </w:rPr>
        <w:t xml:space="preserve"> </w:t>
      </w:r>
      <w:r>
        <w:t>secluded</w:t>
      </w:r>
      <w:r>
        <w:rPr>
          <w:spacing w:val="23"/>
        </w:rPr>
        <w:t xml:space="preserve"> </w:t>
      </w:r>
      <w:r>
        <w:rPr>
          <w:i/>
        </w:rPr>
        <w:t xml:space="preserve">vetasé-nikuïja </w:t>
      </w:r>
      <w:r>
        <w:t>on</w:t>
      </w:r>
      <w:r>
        <w:rPr>
          <w:spacing w:val="1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4"/>
          <w:w w:val="79"/>
        </w:rPr>
        <w:t>Y</w:t>
      </w:r>
      <w:r>
        <w:rPr>
          <w:w w:val="105"/>
        </w:rPr>
        <w:t>amunä</w:t>
      </w:r>
      <w:r>
        <w:rPr>
          <w:spacing w:val="2"/>
          <w:w w:val="105"/>
        </w:rPr>
        <w:t xml:space="preserve"> </w:t>
      </w:r>
      <w:r>
        <w:t>riverside,</w:t>
      </w:r>
      <w:r>
        <w:rPr>
          <w:spacing w:val="17"/>
        </w:rPr>
        <w:t xml:space="preserve"> </w:t>
      </w:r>
      <w:r>
        <w:t>half</w:t>
      </w:r>
      <w:r>
        <w:rPr>
          <w:spacing w:val="5"/>
        </w:rPr>
        <w:t xml:space="preserve"> </w:t>
      </w:r>
      <w:r>
        <w:rPr>
          <w:w w:val="104"/>
        </w:rPr>
        <w:t xml:space="preserve">mad </w:t>
      </w:r>
      <w:r>
        <w:t xml:space="preserve">with </w:t>
      </w:r>
      <w:r>
        <w:rPr>
          <w:spacing w:val="8"/>
        </w:rPr>
        <w:t xml:space="preserve"> </w:t>
      </w:r>
      <w:r>
        <w:t xml:space="preserve">anxiety </w:t>
      </w:r>
      <w:r>
        <w:rPr>
          <w:spacing w:val="8"/>
        </w:rPr>
        <w:t xml:space="preserve"> </w:t>
      </w:r>
      <w:r>
        <w:t xml:space="preserve">due </w:t>
      </w:r>
      <w:r>
        <w:rPr>
          <w:spacing w:val="8"/>
        </w:rPr>
        <w:t xml:space="preserve"> </w:t>
      </w:r>
      <w:r>
        <w:t xml:space="preserve">to </w:t>
      </w:r>
      <w:r>
        <w:rPr>
          <w:spacing w:val="1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overflowing  love</w:t>
      </w:r>
      <w:r>
        <w:rPr>
          <w:spacing w:val="40"/>
        </w:rPr>
        <w:t xml:space="preserve"> </w:t>
      </w:r>
      <w:r>
        <w:t>for</w:t>
      </w:r>
      <w:r>
        <w:rPr>
          <w:spacing w:val="43"/>
        </w:rPr>
        <w:t xml:space="preserve"> </w:t>
      </w:r>
      <w:r>
        <w:t>Rädhä.</w:t>
      </w:r>
      <w:r>
        <w:rPr>
          <w:spacing w:val="46"/>
        </w:rPr>
        <w:t xml:space="preserve"> </w:t>
      </w:r>
      <w:r>
        <w:rPr>
          <w:w w:val="102"/>
        </w:rPr>
        <w:t xml:space="preserve">Her </w:t>
      </w:r>
      <w:r>
        <w:rPr>
          <w:i/>
          <w:w w:val="93"/>
        </w:rPr>
        <w:t>sakhé</w:t>
      </w:r>
      <w:r>
        <w:rPr>
          <w:i/>
          <w:spacing w:val="3"/>
          <w:w w:val="93"/>
        </w:rPr>
        <w:t xml:space="preserve"> </w:t>
      </w:r>
      <w:r>
        <w:t>then</w:t>
      </w:r>
      <w:r>
        <w:rPr>
          <w:spacing w:val="30"/>
        </w:rPr>
        <w:t xml:space="preserve"> </w:t>
      </w:r>
      <w:r>
        <w:t>spoke</w:t>
      </w:r>
      <w:r>
        <w:rPr>
          <w:spacing w:val="2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w w:val="102"/>
        </w:rPr>
        <w:t>Him.</w:t>
      </w:r>
    </w:p>
    <w:p w14:paraId="37A239B6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658CBA0E" w14:textId="77777777" w:rsidR="00150366" w:rsidRDefault="00000000">
      <w:pPr>
        <w:spacing w:line="250" w:lineRule="auto"/>
        <w:ind w:left="100" w:right="85" w:firstLine="270"/>
        <w:jc w:val="both"/>
        <w:sectPr w:rsidR="00150366">
          <w:headerReference w:type="default" r:id="rId32"/>
          <w:pgSz w:w="6820" w:h="10220"/>
          <w:pgMar w:top="920" w:right="780" w:bottom="280" w:left="800" w:header="0" w:footer="0" w:gutter="0"/>
          <w:cols w:space="720"/>
        </w:sectPr>
      </w:pP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6"/>
          <w:w w:val="77"/>
        </w:rPr>
        <w:t xml:space="preserve"> </w:t>
      </w:r>
      <w:r>
        <w:rPr>
          <w:spacing w:val="-6"/>
        </w:rPr>
        <w:t>Rüp</w:t>
      </w:r>
      <w:r>
        <w:t>a</w:t>
      </w:r>
      <w:r>
        <w:rPr>
          <w:spacing w:val="8"/>
        </w:rPr>
        <w:t xml:space="preserve"> </w:t>
      </w:r>
      <w:r>
        <w:rPr>
          <w:spacing w:val="-6"/>
          <w:w w:val="95"/>
        </w:rPr>
        <w:t>Gosväm</w:t>
      </w:r>
      <w:r>
        <w:rPr>
          <w:w w:val="95"/>
        </w:rPr>
        <w:t>é</w:t>
      </w:r>
      <w:r>
        <w:rPr>
          <w:spacing w:val="12"/>
          <w:w w:val="95"/>
        </w:rPr>
        <w:t xml:space="preserve"> </w:t>
      </w:r>
      <w:r>
        <w:rPr>
          <w:spacing w:val="-6"/>
        </w:rPr>
        <w:t>describe</w:t>
      </w:r>
      <w:r>
        <w:t>s</w:t>
      </w:r>
      <w:r>
        <w:rPr>
          <w:spacing w:val="19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6"/>
        </w:rPr>
        <w:t>characte</w:t>
      </w:r>
      <w:r>
        <w:t>r</w:t>
      </w:r>
      <w:r>
        <w:rPr>
          <w:spacing w:val="33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6"/>
          <w:w w:val="102"/>
        </w:rPr>
        <w:t xml:space="preserve">messengers </w:t>
      </w:r>
      <w:r>
        <w:t>of the</w:t>
      </w:r>
      <w:r>
        <w:rPr>
          <w:spacing w:val="22"/>
        </w:rPr>
        <w:t xml:space="preserve"> </w:t>
      </w:r>
      <w:r>
        <w:rPr>
          <w:i/>
          <w:w w:val="95"/>
        </w:rPr>
        <w:t>vraja-sundarés</w:t>
      </w:r>
      <w:r>
        <w:rPr>
          <w:i/>
          <w:spacing w:val="7"/>
          <w:w w:val="9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i/>
          <w:w w:val="97"/>
        </w:rPr>
        <w:t>Ujjvala-nélamaëi</w:t>
      </w:r>
      <w:r>
        <w:rPr>
          <w:i/>
          <w:spacing w:val="6"/>
          <w:w w:val="97"/>
        </w:rPr>
        <w:t xml:space="preserve"> </w:t>
      </w:r>
      <w:r>
        <w:t>(7.54)</w:t>
      </w:r>
      <w:r>
        <w:rPr>
          <w:i/>
        </w:rPr>
        <w:t>.</w:t>
      </w:r>
      <w:r>
        <w:rPr>
          <w:i/>
          <w:spacing w:val="39"/>
        </w:rPr>
        <w:t xml:space="preserve"> </w:t>
      </w:r>
      <w:r>
        <w:t>Such</w:t>
      </w:r>
      <w:r>
        <w:rPr>
          <w:spacing w:val="9"/>
        </w:rPr>
        <w:t xml:space="preserve"> </w:t>
      </w:r>
      <w:r>
        <w:rPr>
          <w:w w:val="103"/>
        </w:rPr>
        <w:t xml:space="preserve">young </w:t>
      </w:r>
      <w:r>
        <w:rPr>
          <w:spacing w:val="-2"/>
        </w:rPr>
        <w:t>maidens</w:t>
      </w:r>
      <w:r>
        <w:t>,</w:t>
      </w:r>
      <w:r>
        <w:rPr>
          <w:spacing w:val="43"/>
        </w:rPr>
        <w:t xml:space="preserve"> </w:t>
      </w:r>
      <w:r>
        <w:rPr>
          <w:spacing w:val="-2"/>
        </w:rPr>
        <w:t>calle</w:t>
      </w:r>
      <w:r>
        <w:t>d</w:t>
      </w:r>
      <w:r>
        <w:rPr>
          <w:spacing w:val="27"/>
        </w:rPr>
        <w:t xml:space="preserve"> </w:t>
      </w:r>
      <w:r>
        <w:rPr>
          <w:i/>
          <w:spacing w:val="-2"/>
          <w:w w:val="96"/>
        </w:rPr>
        <w:t>äpta-amitärthä-dütés</w:t>
      </w:r>
      <w:r>
        <w:rPr>
          <w:i/>
          <w:w w:val="96"/>
        </w:rPr>
        <w:t>,</w:t>
      </w:r>
      <w:r>
        <w:rPr>
          <w:i/>
          <w:spacing w:val="40"/>
          <w:w w:val="96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highl</w:t>
      </w:r>
      <w:r>
        <w:t>y</w:t>
      </w:r>
      <w:r>
        <w:rPr>
          <w:spacing w:val="32"/>
        </w:rPr>
        <w:t xml:space="preserve"> </w:t>
      </w:r>
      <w:r>
        <w:rPr>
          <w:spacing w:val="-2"/>
          <w:w w:val="109"/>
        </w:rPr>
        <w:t>trust</w:t>
      </w:r>
      <w:r>
        <w:rPr>
          <w:spacing w:val="-2"/>
          <w:w w:val="104"/>
        </w:rPr>
        <w:t>worthy,</w:t>
      </w:r>
    </w:p>
    <w:p w14:paraId="62CA9B1A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11AD237E" w14:textId="77777777" w:rsidR="00150366" w:rsidRDefault="00150366">
      <w:pPr>
        <w:spacing w:line="200" w:lineRule="exact"/>
      </w:pPr>
    </w:p>
    <w:p w14:paraId="3A375398" w14:textId="77777777" w:rsidR="00150366" w:rsidRDefault="00000000">
      <w:pPr>
        <w:spacing w:before="29" w:line="250" w:lineRule="auto"/>
        <w:ind w:left="120" w:right="85"/>
        <w:jc w:val="both"/>
      </w:pPr>
      <w:r>
        <w:rPr>
          <w:spacing w:val="-2"/>
        </w:rPr>
        <w:t>ver</w:t>
      </w:r>
      <w:r>
        <w:t>y</w:t>
      </w:r>
      <w:r>
        <w:rPr>
          <w:spacing w:val="16"/>
        </w:rPr>
        <w:t xml:space="preserve"> </w:t>
      </w:r>
      <w:r>
        <w:rPr>
          <w:spacing w:val="-2"/>
        </w:rPr>
        <w:t>affectionate</w:t>
      </w:r>
      <w:r>
        <w:t>,</w:t>
      </w:r>
      <w:r>
        <w:rPr>
          <w:spacing w:val="2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skille</w:t>
      </w:r>
      <w:r>
        <w:t>d</w:t>
      </w:r>
      <w:r>
        <w:rPr>
          <w:spacing w:val="30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2"/>
        </w:rPr>
        <w:t>conversing</w:t>
      </w:r>
      <w:r>
        <w:t>.</w:t>
      </w:r>
      <w:r>
        <w:rPr>
          <w:spacing w:val="47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42"/>
        </w:rPr>
        <w:t xml:space="preserve"> </w:t>
      </w:r>
      <w:r>
        <w:rPr>
          <w:spacing w:val="-2"/>
          <w:w w:val="102"/>
        </w:rPr>
        <w:t xml:space="preserve">observing </w:t>
      </w:r>
      <w:r>
        <w:t xml:space="preserve">just </w:t>
      </w:r>
      <w:r>
        <w:rPr>
          <w:spacing w:val="44"/>
        </w:rPr>
        <w:t xml:space="preserve"> </w:t>
      </w:r>
      <w:r>
        <w:t xml:space="preserve">one </w:t>
      </w:r>
      <w:r>
        <w:rPr>
          <w:spacing w:val="41"/>
        </w:rPr>
        <w:t xml:space="preserve"> </w:t>
      </w:r>
      <w:r>
        <w:t xml:space="preserve">or </w:t>
      </w:r>
      <w:r>
        <w:rPr>
          <w:spacing w:val="36"/>
        </w:rPr>
        <w:t xml:space="preserve"> </w:t>
      </w:r>
      <w:r>
        <w:t xml:space="preserve">two </w:t>
      </w:r>
      <w:r>
        <w:rPr>
          <w:spacing w:val="35"/>
        </w:rPr>
        <w:t xml:space="preserve"> </w:t>
      </w:r>
      <w:r>
        <w:t xml:space="preserve">symptoms   in </w:t>
      </w:r>
      <w:r>
        <w:rPr>
          <w:spacing w:val="37"/>
        </w:rPr>
        <w:t xml:space="preserve"> </w:t>
      </w:r>
      <w:r>
        <w:t xml:space="preserve">their  </w:t>
      </w:r>
      <w:r>
        <w:rPr>
          <w:spacing w:val="1"/>
        </w:rPr>
        <w:t xml:space="preserve"> </w:t>
      </w:r>
      <w:r>
        <w:t xml:space="preserve">mistress </w:t>
      </w:r>
      <w:r>
        <w:rPr>
          <w:spacing w:val="46"/>
        </w:rPr>
        <w:t xml:space="preserve"> </w:t>
      </w:r>
      <w:r>
        <w:t xml:space="preserve">they </w:t>
      </w:r>
      <w:r>
        <w:rPr>
          <w:spacing w:val="40"/>
        </w:rPr>
        <w:t xml:space="preserve"> </w:t>
      </w:r>
      <w:r>
        <w:rPr>
          <w:w w:val="104"/>
        </w:rPr>
        <w:t xml:space="preserve">can </w:t>
      </w:r>
      <w:r>
        <w:rPr>
          <w:spacing w:val="-4"/>
          <w:w w:val="107"/>
        </w:rPr>
        <w:t>understan</w:t>
      </w:r>
      <w:r>
        <w:rPr>
          <w:w w:val="107"/>
        </w:rPr>
        <w:t>d</w:t>
      </w:r>
      <w:r>
        <w:rPr>
          <w:spacing w:val="4"/>
          <w:w w:val="107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3"/>
        </w:rPr>
        <w:t xml:space="preserve"> </w:t>
      </w:r>
      <w:r>
        <w:rPr>
          <w:spacing w:val="-4"/>
        </w:rPr>
        <w:t>desire</w:t>
      </w:r>
      <w:r>
        <w:t>.</w:t>
      </w:r>
      <w:r>
        <w:rPr>
          <w:spacing w:val="21"/>
        </w:rPr>
        <w:t xml:space="preserve"> </w:t>
      </w:r>
      <w:r>
        <w:rPr>
          <w:spacing w:val="-4"/>
        </w:rPr>
        <w:t>Eve</w:t>
      </w:r>
      <w:r>
        <w:t>n</w:t>
      </w:r>
      <w:r>
        <w:rPr>
          <w:spacing w:val="9"/>
        </w:rPr>
        <w:t xml:space="preserve"> </w:t>
      </w:r>
      <w:r>
        <w:rPr>
          <w:spacing w:val="-4"/>
        </w:rPr>
        <w:t>a</w:t>
      </w:r>
      <w:r>
        <w:t>t</w:t>
      </w:r>
      <w:r>
        <w:rPr>
          <w:spacing w:val="1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ris</w:t>
      </w:r>
      <w:r>
        <w:t>k</w:t>
      </w:r>
      <w:r>
        <w:rPr>
          <w:spacing w:val="20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thei</w:t>
      </w:r>
      <w:r>
        <w:t>r</w:t>
      </w:r>
      <w:r>
        <w:rPr>
          <w:spacing w:val="31"/>
        </w:rPr>
        <w:t xml:space="preserve"> </w:t>
      </w:r>
      <w:r>
        <w:rPr>
          <w:spacing w:val="-4"/>
        </w:rPr>
        <w:t>ow</w:t>
      </w:r>
      <w:r>
        <w:t>n</w:t>
      </w:r>
      <w:r>
        <w:rPr>
          <w:spacing w:val="19"/>
        </w:rPr>
        <w:t xml:space="preserve"> </w:t>
      </w:r>
      <w:r>
        <w:rPr>
          <w:spacing w:val="-4"/>
        </w:rPr>
        <w:t>live</w:t>
      </w:r>
      <w:r>
        <w:t>s</w:t>
      </w:r>
      <w:r>
        <w:rPr>
          <w:spacing w:val="1"/>
        </w:rPr>
        <w:t xml:space="preserve"> </w:t>
      </w:r>
      <w:r>
        <w:rPr>
          <w:spacing w:val="-4"/>
          <w:w w:val="104"/>
        </w:rPr>
        <w:t xml:space="preserve">they </w:t>
      </w:r>
      <w:r>
        <w:t>discreetly</w:t>
      </w:r>
      <w:r>
        <w:rPr>
          <w:spacing w:val="32"/>
        </w:rPr>
        <w:t xml:space="preserve"> </w:t>
      </w:r>
      <w:r>
        <w:t>deliver</w:t>
      </w:r>
      <w:r>
        <w:rPr>
          <w:spacing w:val="27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message</w:t>
      </w:r>
      <w:r>
        <w:rPr>
          <w:spacing w:val="16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their</w:t>
      </w:r>
      <w:r>
        <w:rPr>
          <w:spacing w:val="42"/>
        </w:rPr>
        <w:t xml:space="preserve"> </w:t>
      </w:r>
      <w:r>
        <w:rPr>
          <w:i/>
        </w:rPr>
        <w:t>sakhé</w:t>
      </w:r>
      <w:r>
        <w:rPr>
          <w:i/>
          <w:spacing w:val="-1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Her</w:t>
      </w:r>
      <w:r>
        <w:rPr>
          <w:spacing w:val="22"/>
        </w:rPr>
        <w:t xml:space="preserve"> </w:t>
      </w:r>
      <w:r>
        <w:rPr>
          <w:w w:val="101"/>
        </w:rPr>
        <w:t xml:space="preserve">beloved </w:t>
      </w:r>
      <w:r>
        <w:t>and</w:t>
      </w:r>
      <w:r>
        <w:rPr>
          <w:spacing w:val="19"/>
        </w:rPr>
        <w:t xml:space="preserve"> </w:t>
      </w:r>
      <w:r>
        <w:t>expediently</w:t>
      </w:r>
      <w:r>
        <w:rPr>
          <w:spacing w:val="30"/>
        </w:rPr>
        <w:t xml:space="preserve"> </w:t>
      </w:r>
      <w:r>
        <w:t>arrange</w:t>
      </w:r>
      <w:r>
        <w:rPr>
          <w:spacing w:val="20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rendezvous</w:t>
      </w:r>
      <w:r>
        <w:rPr>
          <w:spacing w:val="38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rPr>
          <w:w w:val="106"/>
        </w:rPr>
        <w:t>them.</w:t>
      </w:r>
    </w:p>
    <w:p w14:paraId="778EB83F" w14:textId="77777777" w:rsidR="00150366" w:rsidRDefault="00150366">
      <w:pPr>
        <w:spacing w:line="200" w:lineRule="exact"/>
      </w:pPr>
    </w:p>
    <w:p w14:paraId="393F3469" w14:textId="77777777" w:rsidR="00150366" w:rsidRDefault="00150366">
      <w:pPr>
        <w:spacing w:before="5" w:line="240" w:lineRule="exact"/>
        <w:rPr>
          <w:sz w:val="24"/>
          <w:szCs w:val="24"/>
        </w:rPr>
      </w:pPr>
    </w:p>
    <w:p w14:paraId="48CA6CCC" w14:textId="77777777" w:rsidR="00150366" w:rsidRDefault="00000000">
      <w:pPr>
        <w:ind w:left="1567" w:right="1567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28"/>
          <w:szCs w:val="28"/>
        </w:rPr>
        <w:t>Song</w:t>
      </w:r>
      <w:r>
        <w:rPr>
          <w:rFonts w:ascii="Cambria" w:eastAsia="Cambria" w:hAnsi="Cambria" w:cs="Cambria"/>
          <w:i/>
          <w:spacing w:val="21"/>
          <w:sz w:val="28"/>
          <w:szCs w:val="28"/>
        </w:rPr>
        <w:t xml:space="preserve"> </w:t>
      </w:r>
      <w:r>
        <w:rPr>
          <w:rFonts w:ascii="Cambria" w:eastAsia="Cambria" w:hAnsi="Cambria" w:cs="Cambria"/>
          <w:i/>
          <w:sz w:val="28"/>
          <w:szCs w:val="28"/>
        </w:rPr>
        <w:t>Eight</w:t>
      </w:r>
      <w:r>
        <w:rPr>
          <w:rFonts w:ascii="Cambria" w:eastAsia="Cambria" w:hAnsi="Cambria" w:cs="Cambria"/>
          <w:i/>
          <w:spacing w:val="14"/>
          <w:sz w:val="28"/>
          <w:szCs w:val="28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18BCA0F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77892FB" w14:textId="77777777" w:rsidR="00150366" w:rsidRDefault="00000000">
      <w:pPr>
        <w:ind w:left="480"/>
      </w:pPr>
      <w:r>
        <w:rPr>
          <w:spacing w:val="-6"/>
        </w:rPr>
        <w:t>Th</w:t>
      </w:r>
      <w:r>
        <w:t>e</w:t>
      </w:r>
      <w:r>
        <w:rPr>
          <w:spacing w:val="7"/>
        </w:rPr>
        <w:t xml:space="preserve"> </w:t>
      </w:r>
      <w:r>
        <w:rPr>
          <w:spacing w:val="-6"/>
        </w:rPr>
        <w:t>musica</w:t>
      </w:r>
      <w:r>
        <w:t>l</w:t>
      </w:r>
      <w:r>
        <w:rPr>
          <w:spacing w:val="17"/>
        </w:rPr>
        <w:t xml:space="preserve"> </w:t>
      </w:r>
      <w:r>
        <w:rPr>
          <w:spacing w:val="-6"/>
        </w:rPr>
        <w:t>mod</w:t>
      </w:r>
      <w:r>
        <w:t>e</w:t>
      </w:r>
      <w:r>
        <w:rPr>
          <w:spacing w:val="16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2"/>
        </w:rPr>
        <w:t xml:space="preserve"> </w:t>
      </w:r>
      <w:r>
        <w:rPr>
          <w:i/>
          <w:spacing w:val="-6"/>
          <w:w w:val="95"/>
        </w:rPr>
        <w:t>karëäöa-räga</w:t>
      </w:r>
      <w:r>
        <w:rPr>
          <w:w w:val="95"/>
        </w:rPr>
        <w:t>,</w:t>
      </w:r>
      <w:r>
        <w:rPr>
          <w:spacing w:val="1"/>
          <w:w w:val="9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6"/>
        </w:rPr>
        <w:t>rhythm</w:t>
      </w:r>
      <w:r>
        <w:t>,</w:t>
      </w:r>
      <w:r>
        <w:rPr>
          <w:spacing w:val="36"/>
        </w:rPr>
        <w:t xml:space="preserve"> </w:t>
      </w:r>
      <w:r>
        <w:rPr>
          <w:i/>
          <w:spacing w:val="-6"/>
        </w:rPr>
        <w:t>ekatälé-täla</w:t>
      </w:r>
      <w:r>
        <w:t>.</w:t>
      </w:r>
    </w:p>
    <w:p w14:paraId="07AB59D7" w14:textId="77777777" w:rsidR="00150366" w:rsidRDefault="00150366">
      <w:pPr>
        <w:spacing w:before="4" w:line="140" w:lineRule="exact"/>
        <w:rPr>
          <w:sz w:val="15"/>
          <w:szCs w:val="15"/>
        </w:rPr>
      </w:pPr>
    </w:p>
    <w:p w14:paraId="53A2387D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i/>
          <w:spacing w:val="-2"/>
          <w:w w:val="93"/>
        </w:rPr>
        <w:t>Karëäöa-räg</w:t>
      </w:r>
      <w:r>
        <w:rPr>
          <w:i/>
          <w:w w:val="93"/>
        </w:rPr>
        <w:t>a</w:t>
      </w:r>
      <w:r>
        <w:rPr>
          <w:i/>
          <w:spacing w:val="30"/>
          <w:w w:val="93"/>
        </w:rPr>
        <w:t xml:space="preserve"> </w:t>
      </w:r>
      <w:r>
        <w:t>–</w:t>
      </w:r>
      <w:r>
        <w:rPr>
          <w:spacing w:val="20"/>
        </w:rPr>
        <w:t xml:space="preserve"> </w:t>
      </w:r>
      <w:r>
        <w:rPr>
          <w:spacing w:val="-2"/>
        </w:rPr>
        <w:t>Çikhikaëöha</w:t>
      </w:r>
      <w:r>
        <w:t>,</w:t>
      </w:r>
      <w:r>
        <w:rPr>
          <w:spacing w:val="-1"/>
        </w:rPr>
        <w:t xml:space="preserve"> </w:t>
      </w:r>
      <w:r>
        <w:rPr>
          <w:spacing w:val="-2"/>
        </w:rPr>
        <w:t>blue-throate</w:t>
      </w:r>
      <w:r>
        <w:t xml:space="preserve">d </w:t>
      </w:r>
      <w:r>
        <w:rPr>
          <w:spacing w:val="23"/>
        </w:rPr>
        <w:t xml:space="preserve"> </w:t>
      </w:r>
      <w:r>
        <w:rPr>
          <w:spacing w:val="-2"/>
        </w:rPr>
        <w:t>Mahädeva</w:t>
      </w:r>
      <w:r>
        <w:t>,</w:t>
      </w:r>
      <w:r>
        <w:rPr>
          <w:spacing w:val="29"/>
        </w:rPr>
        <w:t xml:space="preserve"> </w:t>
      </w:r>
      <w:r>
        <w:rPr>
          <w:spacing w:val="-2"/>
        </w:rPr>
        <w:t xml:space="preserve">is </w:t>
      </w:r>
      <w:r>
        <w:t>walking</w:t>
      </w:r>
      <w:r>
        <w:rPr>
          <w:spacing w:val="47"/>
        </w:rPr>
        <w:t xml:space="preserve"> </w:t>
      </w:r>
      <w:r>
        <w:t>along,</w:t>
      </w:r>
      <w:r>
        <w:rPr>
          <w:spacing w:val="44"/>
        </w:rPr>
        <w:t xml:space="preserve"> </w:t>
      </w:r>
      <w:r>
        <w:t xml:space="preserve">holding </w:t>
      </w:r>
      <w:r>
        <w:rPr>
          <w:spacing w:val="9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 xml:space="preserve">huge  elephant </w:t>
      </w:r>
      <w:r>
        <w:rPr>
          <w:spacing w:val="18"/>
        </w:rPr>
        <w:t xml:space="preserve"> </w:t>
      </w:r>
      <w:r>
        <w:t xml:space="preserve">tusk </w:t>
      </w:r>
      <w:r>
        <w:rPr>
          <w:spacing w:val="8"/>
        </w:rPr>
        <w:t xml:space="preserve"> </w:t>
      </w:r>
      <w:r>
        <w:t>on</w:t>
      </w:r>
      <w:r>
        <w:rPr>
          <w:spacing w:val="48"/>
        </w:rPr>
        <w:t xml:space="preserve"> </w:t>
      </w:r>
      <w:r>
        <w:t>his</w:t>
      </w:r>
      <w:r>
        <w:rPr>
          <w:spacing w:val="44"/>
        </w:rPr>
        <w:t xml:space="preserve"> </w:t>
      </w:r>
      <w:r>
        <w:rPr>
          <w:w w:val="105"/>
        </w:rPr>
        <w:t xml:space="preserve">right </w:t>
      </w:r>
      <w:r>
        <w:rPr>
          <w:spacing w:val="-2"/>
        </w:rPr>
        <w:t>shoulde</w:t>
      </w:r>
      <w:r>
        <w:t xml:space="preserve">r  </w:t>
      </w:r>
      <w:r>
        <w:rPr>
          <w:spacing w:val="-2"/>
        </w:rPr>
        <w:t>wit</w:t>
      </w:r>
      <w:r>
        <w:t>h</w:t>
      </w:r>
      <w:r>
        <w:rPr>
          <w:spacing w:val="26"/>
        </w:rPr>
        <w:t xml:space="preserve"> </w:t>
      </w:r>
      <w:r>
        <w:rPr>
          <w:spacing w:val="-2"/>
        </w:rPr>
        <w:t>on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han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2"/>
        </w:rPr>
        <w:t>wieldin</w:t>
      </w:r>
      <w:r>
        <w:t>g</w:t>
      </w:r>
      <w:r>
        <w:rPr>
          <w:spacing w:val="23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2"/>
        </w:rPr>
        <w:t>swor</w:t>
      </w:r>
      <w:r>
        <w:t>d</w:t>
      </w:r>
      <w:r>
        <w:rPr>
          <w:spacing w:val="2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2"/>
          <w:w w:val="106"/>
        </w:rPr>
        <w:t xml:space="preserve">other. </w:t>
      </w:r>
      <w:r>
        <w:t>Dancing</w:t>
      </w:r>
      <w:r>
        <w:rPr>
          <w:spacing w:val="35"/>
        </w:rPr>
        <w:t xml:space="preserve"> </w:t>
      </w:r>
      <w:r>
        <w:t>angels</w:t>
      </w:r>
      <w:r>
        <w:rPr>
          <w:spacing w:val="26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other  celestial</w:t>
      </w:r>
      <w:r>
        <w:rPr>
          <w:spacing w:val="28"/>
        </w:rPr>
        <w:t xml:space="preserve"> </w:t>
      </w:r>
      <w:r>
        <w:t>beings</w:t>
      </w:r>
      <w:r>
        <w:rPr>
          <w:spacing w:val="32"/>
        </w:rPr>
        <w:t xml:space="preserve"> </w:t>
      </w:r>
      <w:r>
        <w:t>glorify</w:t>
      </w:r>
      <w:r>
        <w:rPr>
          <w:spacing w:val="16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rPr>
          <w:w w:val="105"/>
        </w:rPr>
        <w:t xml:space="preserve">with </w:t>
      </w:r>
      <w:r>
        <w:t>respectful</w:t>
      </w:r>
      <w:r>
        <w:rPr>
          <w:spacing w:val="28"/>
        </w:rPr>
        <w:t xml:space="preserve"> </w:t>
      </w:r>
      <w:r>
        <w:t>prayers.</w:t>
      </w:r>
      <w:r>
        <w:rPr>
          <w:spacing w:val="24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such</w:t>
      </w:r>
      <w:r>
        <w:rPr>
          <w:spacing w:val="26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occasion,</w:t>
      </w:r>
      <w:r>
        <w:rPr>
          <w:spacing w:val="19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 xml:space="preserve">appropriate  </w:t>
      </w:r>
      <w:r>
        <w:rPr>
          <w:w w:val="107"/>
        </w:rPr>
        <w:t xml:space="preserve">to </w:t>
      </w:r>
      <w:r>
        <w:t>present</w:t>
      </w:r>
      <w:r>
        <w:rPr>
          <w:spacing w:val="31"/>
        </w:rPr>
        <w:t xml:space="preserve"> </w:t>
      </w:r>
      <w:r>
        <w:rPr>
          <w:i/>
        </w:rPr>
        <w:t>karëäöa-räga</w:t>
      </w:r>
      <w:r>
        <w:t>.</w:t>
      </w:r>
    </w:p>
    <w:p w14:paraId="115DF3C5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5C5D96AB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</w:t>
      </w:r>
    </w:p>
    <w:p w14:paraId="0D6A109D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390C1F7E" w14:textId="77777777" w:rsidR="00150366" w:rsidRDefault="00000000">
      <w:pPr>
        <w:spacing w:line="250" w:lineRule="auto"/>
        <w:ind w:left="120" w:right="114"/>
        <w:jc w:val="both"/>
      </w:pPr>
      <w:r>
        <w:rPr>
          <w:i/>
          <w:spacing w:val="-4"/>
        </w:rPr>
        <w:t>nindat</w:t>
      </w:r>
      <w:r>
        <w:rPr>
          <w:i/>
        </w:rPr>
        <w:t>i</w:t>
      </w:r>
      <w:r>
        <w:rPr>
          <w:i/>
          <w:spacing w:val="-14"/>
        </w:rPr>
        <w:t xml:space="preserve"> </w:t>
      </w:r>
      <w:r>
        <w:rPr>
          <w:i/>
          <w:spacing w:val="-4"/>
          <w:w w:val="96"/>
        </w:rPr>
        <w:t>candana</w:t>
      </w:r>
      <w:r>
        <w:rPr>
          <w:i/>
          <w:w w:val="96"/>
        </w:rPr>
        <w:t>m</w:t>
      </w:r>
      <w:r>
        <w:rPr>
          <w:i/>
          <w:spacing w:val="1"/>
          <w:w w:val="96"/>
        </w:rPr>
        <w:t xml:space="preserve"> </w:t>
      </w:r>
      <w:r>
        <w:rPr>
          <w:i/>
          <w:spacing w:val="-4"/>
        </w:rPr>
        <w:t>indu-kiraëa</w:t>
      </w:r>
      <w:r>
        <w:rPr>
          <w:i/>
        </w:rPr>
        <w:t>m</w:t>
      </w:r>
      <w:r>
        <w:rPr>
          <w:i/>
          <w:spacing w:val="3"/>
        </w:rPr>
        <w:t xml:space="preserve"> </w:t>
      </w:r>
      <w:r>
        <w:rPr>
          <w:i/>
          <w:spacing w:val="-4"/>
        </w:rPr>
        <w:t>an</w:t>
      </w:r>
      <w:r>
        <w:rPr>
          <w:i/>
        </w:rPr>
        <w:t>u</w:t>
      </w:r>
      <w:r>
        <w:rPr>
          <w:i/>
          <w:spacing w:val="-14"/>
        </w:rPr>
        <w:t xml:space="preserve"> </w:t>
      </w:r>
      <w:r>
        <w:rPr>
          <w:i/>
          <w:spacing w:val="-4"/>
        </w:rPr>
        <w:t>vindat</w:t>
      </w:r>
      <w:r>
        <w:rPr>
          <w:i/>
        </w:rPr>
        <w:t>i</w:t>
      </w:r>
      <w:r>
        <w:rPr>
          <w:i/>
          <w:spacing w:val="-14"/>
        </w:rPr>
        <w:t xml:space="preserve"> </w:t>
      </w:r>
      <w:r>
        <w:rPr>
          <w:i/>
          <w:spacing w:val="-4"/>
        </w:rPr>
        <w:t>kheda</w:t>
      </w:r>
      <w:r>
        <w:rPr>
          <w:i/>
        </w:rPr>
        <w:t>m</w:t>
      </w:r>
      <w:r>
        <w:rPr>
          <w:i/>
          <w:spacing w:val="-8"/>
        </w:rPr>
        <w:t xml:space="preserve"> </w:t>
      </w:r>
      <w:r>
        <w:rPr>
          <w:i/>
          <w:spacing w:val="-4"/>
        </w:rPr>
        <w:t xml:space="preserve">adhéram </w:t>
      </w:r>
      <w:r>
        <w:rPr>
          <w:i/>
          <w:spacing w:val="-4"/>
          <w:w w:val="97"/>
        </w:rPr>
        <w:t>vyäla-nilaya-milanen</w:t>
      </w:r>
      <w:r>
        <w:rPr>
          <w:i/>
          <w:w w:val="97"/>
        </w:rPr>
        <w:t>a</w:t>
      </w:r>
      <w:r>
        <w:rPr>
          <w:i/>
          <w:spacing w:val="27"/>
          <w:w w:val="97"/>
        </w:rPr>
        <w:t xml:space="preserve"> </w:t>
      </w:r>
      <w:r>
        <w:rPr>
          <w:i/>
          <w:spacing w:val="-4"/>
          <w:w w:val="97"/>
        </w:rPr>
        <w:t>garala</w:t>
      </w:r>
      <w:r>
        <w:rPr>
          <w:i/>
          <w:w w:val="97"/>
        </w:rPr>
        <w:t>m</w:t>
      </w:r>
      <w:r>
        <w:rPr>
          <w:i/>
          <w:spacing w:val="-7"/>
          <w:w w:val="97"/>
        </w:rPr>
        <w:t xml:space="preserve"> </w:t>
      </w:r>
      <w:r>
        <w:rPr>
          <w:i/>
          <w:spacing w:val="-4"/>
        </w:rPr>
        <w:t>iv</w:t>
      </w:r>
      <w:r>
        <w:rPr>
          <w:i/>
        </w:rPr>
        <w:t>a</w:t>
      </w:r>
      <w:r>
        <w:rPr>
          <w:i/>
          <w:spacing w:val="-13"/>
        </w:rPr>
        <w:t xml:space="preserve"> </w:t>
      </w:r>
      <w:r>
        <w:rPr>
          <w:i/>
          <w:spacing w:val="-4"/>
        </w:rPr>
        <w:t>kalayat</w:t>
      </w:r>
      <w:r>
        <w:rPr>
          <w:i/>
        </w:rPr>
        <w:t>i</w:t>
      </w:r>
      <w:r>
        <w:rPr>
          <w:i/>
          <w:spacing w:val="-2"/>
        </w:rPr>
        <w:t xml:space="preserve"> </w:t>
      </w:r>
      <w:r>
        <w:rPr>
          <w:i/>
          <w:spacing w:val="-4"/>
          <w:w w:val="96"/>
        </w:rPr>
        <w:t>malaya-saméra</w:t>
      </w:r>
      <w:r>
        <w:rPr>
          <w:i/>
          <w:w w:val="96"/>
        </w:rPr>
        <w:t>m</w:t>
      </w:r>
      <w:r>
        <w:rPr>
          <w:i/>
          <w:spacing w:val="6"/>
          <w:w w:val="96"/>
        </w:rPr>
        <w:t xml:space="preserve"> </w:t>
      </w:r>
      <w:r>
        <w:rPr>
          <w:spacing w:val="-4"/>
          <w:w w:val="111"/>
        </w:rPr>
        <w:t>(1)</w:t>
      </w:r>
    </w:p>
    <w:p w14:paraId="2120F10D" w14:textId="77777777" w:rsidR="00150366" w:rsidRDefault="00000000">
      <w:pPr>
        <w:spacing w:before="90"/>
        <w:ind w:left="570"/>
      </w:pPr>
      <w:r>
        <w:rPr>
          <w:i/>
          <w:spacing w:val="-4"/>
        </w:rPr>
        <w:t>s</w:t>
      </w:r>
      <w:r>
        <w:rPr>
          <w:i/>
        </w:rPr>
        <w:t>ä</w:t>
      </w:r>
      <w:r>
        <w:rPr>
          <w:i/>
          <w:spacing w:val="-17"/>
        </w:rPr>
        <w:t xml:space="preserve"> </w:t>
      </w:r>
      <w:r>
        <w:rPr>
          <w:i/>
          <w:spacing w:val="-4"/>
          <w:w w:val="96"/>
        </w:rPr>
        <w:t>virah</w:t>
      </w:r>
      <w:r>
        <w:rPr>
          <w:i/>
          <w:w w:val="96"/>
        </w:rPr>
        <w:t>e</w:t>
      </w:r>
      <w:r>
        <w:rPr>
          <w:i/>
          <w:spacing w:val="-2"/>
          <w:w w:val="96"/>
        </w:rPr>
        <w:t xml:space="preserve"> </w:t>
      </w:r>
      <w:r>
        <w:rPr>
          <w:i/>
          <w:spacing w:val="-4"/>
        </w:rPr>
        <w:t>tav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dénä</w:t>
      </w:r>
    </w:p>
    <w:p w14:paraId="07CC561E" w14:textId="77777777" w:rsidR="00150366" w:rsidRDefault="00000000">
      <w:pPr>
        <w:spacing w:before="10"/>
        <w:ind w:left="570"/>
      </w:pPr>
      <w:r>
        <w:rPr>
          <w:i/>
          <w:spacing w:val="-4"/>
          <w:w w:val="97"/>
        </w:rPr>
        <w:t>mädhav</w:t>
      </w:r>
      <w:r>
        <w:rPr>
          <w:i/>
          <w:w w:val="97"/>
        </w:rPr>
        <w:t>a</w:t>
      </w:r>
      <w:r>
        <w:rPr>
          <w:i/>
          <w:spacing w:val="-2"/>
          <w:w w:val="97"/>
        </w:rPr>
        <w:t xml:space="preserve"> </w:t>
      </w:r>
      <w:r>
        <w:rPr>
          <w:i/>
          <w:spacing w:val="-4"/>
          <w:w w:val="97"/>
        </w:rPr>
        <w:t>manasija-viçikha-bhayä</w:t>
      </w:r>
      <w:r>
        <w:rPr>
          <w:i/>
          <w:w w:val="97"/>
        </w:rPr>
        <w:t>d</w:t>
      </w:r>
      <w:r>
        <w:rPr>
          <w:i/>
          <w:spacing w:val="9"/>
          <w:w w:val="97"/>
        </w:rPr>
        <w:t xml:space="preserve"> </w:t>
      </w:r>
      <w:r>
        <w:rPr>
          <w:i/>
          <w:spacing w:val="-4"/>
        </w:rPr>
        <w:t>iv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4"/>
          <w:w w:val="97"/>
        </w:rPr>
        <w:t>bhävanay</w:t>
      </w:r>
      <w:r>
        <w:rPr>
          <w:i/>
          <w:w w:val="97"/>
        </w:rPr>
        <w:t>ä</w:t>
      </w:r>
      <w:r>
        <w:rPr>
          <w:i/>
          <w:spacing w:val="-1"/>
          <w:w w:val="97"/>
        </w:rPr>
        <w:t xml:space="preserve"> </w:t>
      </w:r>
      <w:r>
        <w:rPr>
          <w:i/>
          <w:spacing w:val="-4"/>
        </w:rPr>
        <w:t>tvay</w:t>
      </w:r>
      <w:r>
        <w:rPr>
          <w:i/>
        </w:rPr>
        <w:t>i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lénä</w:t>
      </w:r>
    </w:p>
    <w:p w14:paraId="451080EF" w14:textId="77777777" w:rsidR="00150366" w:rsidRDefault="00000000">
      <w:pPr>
        <w:spacing w:before="10"/>
        <w:ind w:right="124"/>
        <w:jc w:val="right"/>
      </w:pPr>
      <w:r>
        <w:rPr>
          <w:spacing w:val="-4"/>
          <w:w w:val="106"/>
        </w:rPr>
        <w:t>(refrain)</w:t>
      </w:r>
    </w:p>
    <w:p w14:paraId="252F27F8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1D1D1216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“In Your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absence,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She defames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sandal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paste.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She </w:t>
      </w:r>
      <w:r>
        <w:rPr>
          <w:rFonts w:ascii="Book Antiqua" w:eastAsia="Book Antiqua" w:hAnsi="Book Antiqua" w:cs="Book Antiqua"/>
          <w:b/>
        </w:rPr>
        <w:t>finds the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rays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moon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tormenting,</w:t>
      </w:r>
      <w:r>
        <w:rPr>
          <w:rFonts w:ascii="Book Antiqua" w:eastAsia="Book Antiqua" w:hAnsi="Book Antiqua" w:cs="Book Antiqua"/>
          <w:b/>
          <w:spacing w:val="3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considers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1"/>
        </w:rPr>
        <w:t>Malayan</w:t>
      </w:r>
      <w:r>
        <w:rPr>
          <w:rFonts w:ascii="Book Antiqua" w:eastAsia="Book Antiqua" w:hAnsi="Book Antiqua" w:cs="Book Antiqua"/>
          <w:b/>
          <w:spacing w:val="-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breeze,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which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only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fans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heat,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poison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91"/>
        </w:rPr>
        <w:t>venomous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snakes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coiling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b/>
          <w:i/>
          <w:w w:val="96"/>
        </w:rPr>
        <w:t>candana</w:t>
      </w:r>
      <w:r>
        <w:rPr>
          <w:b/>
          <w:i/>
          <w:spacing w:val="4"/>
          <w:w w:val="96"/>
        </w:rPr>
        <w:t xml:space="preserve"> </w:t>
      </w:r>
      <w:r>
        <w:rPr>
          <w:rFonts w:ascii="Book Antiqua" w:eastAsia="Book Antiqua" w:hAnsi="Book Antiqua" w:cs="Book Antiqua"/>
          <w:b/>
        </w:rPr>
        <w:t>trees.</w:t>
      </w:r>
    </w:p>
    <w:p w14:paraId="7F4BAA48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4D099A0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headerReference w:type="default" r:id="rId33"/>
          <w:pgSz w:w="6820" w:h="10220"/>
          <w:pgMar w:top="780" w:right="780" w:bottom="280" w:left="780" w:header="581" w:footer="0" w:gutter="0"/>
          <w:pgNumType w:start="112"/>
          <w:cols w:space="720"/>
        </w:sectPr>
      </w:pPr>
      <w:r>
        <w:rPr>
          <w:rFonts w:ascii="Book Antiqua" w:eastAsia="Book Antiqua" w:hAnsi="Book Antiqua" w:cs="Book Antiqua"/>
          <w:b/>
          <w:w w:val="90"/>
        </w:rPr>
        <w:t>“O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Mädhava!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Deserted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by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Rädhä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lying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desolate. </w:t>
      </w:r>
      <w:r>
        <w:rPr>
          <w:rFonts w:ascii="Book Antiqua" w:eastAsia="Book Antiqua" w:hAnsi="Book Antiqua" w:cs="Book Antiqua"/>
          <w:b/>
          <w:w w:val="93"/>
        </w:rPr>
        <w:t>Fearing</w:t>
      </w:r>
      <w:r>
        <w:rPr>
          <w:rFonts w:ascii="Book Antiqua" w:eastAsia="Book Antiqua" w:hAnsi="Book Antiqua" w:cs="Book Antiqua"/>
          <w:b/>
          <w:spacing w:val="20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rain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Cupid’s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shafts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embraced</w:t>
      </w:r>
      <w:r>
        <w:rPr>
          <w:rFonts w:ascii="Book Antiqua" w:eastAsia="Book Antiqua" w:hAnsi="Book Antiqua" w:cs="Book Antiqua"/>
          <w:b/>
          <w:spacing w:val="2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 </w:t>
      </w:r>
      <w:r>
        <w:rPr>
          <w:rFonts w:ascii="Book Antiqua" w:eastAsia="Book Antiqua" w:hAnsi="Book Antiqua" w:cs="Book Antiqua"/>
          <w:b/>
          <w:w w:val="92"/>
        </w:rPr>
        <w:t>meditation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relieve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slow-burning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fire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separation.” </w:t>
      </w:r>
      <w:r>
        <w:rPr>
          <w:rFonts w:ascii="Book Antiqua" w:eastAsia="Book Antiqua" w:hAnsi="Book Antiqua" w:cs="Book Antiqua"/>
          <w:b/>
        </w:rPr>
        <w:t>(refrain)</w:t>
      </w:r>
    </w:p>
    <w:p w14:paraId="21A24035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6885E3C1" w14:textId="77777777" w:rsidR="00150366" w:rsidRDefault="00150366">
      <w:pPr>
        <w:spacing w:line="200" w:lineRule="exact"/>
      </w:pPr>
    </w:p>
    <w:p w14:paraId="737F4D49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5C4D21E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1ABDB89E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6"/>
        </w:rPr>
        <w:t>Th</w:t>
      </w:r>
      <w:r>
        <w:t>e</w:t>
      </w:r>
      <w:r>
        <w:rPr>
          <w:spacing w:val="5"/>
        </w:rPr>
        <w:t xml:space="preserve"> </w:t>
      </w:r>
      <w:r>
        <w:rPr>
          <w:i/>
          <w:spacing w:val="-6"/>
          <w:w w:val="92"/>
        </w:rPr>
        <w:t>sakh</w:t>
      </w:r>
      <w:r>
        <w:rPr>
          <w:i/>
          <w:w w:val="92"/>
        </w:rPr>
        <w:t xml:space="preserve">é </w:t>
      </w:r>
      <w:r>
        <w:rPr>
          <w:spacing w:val="-6"/>
        </w:rPr>
        <w:t>inform</w:t>
      </w:r>
      <w:r>
        <w:t>s</w:t>
      </w:r>
      <w:r>
        <w:rPr>
          <w:spacing w:val="14"/>
        </w:rPr>
        <w:t xml:space="preserve"> </w:t>
      </w:r>
      <w:r>
        <w:rPr>
          <w:spacing w:val="-6"/>
          <w:w w:val="94"/>
        </w:rPr>
        <w:t>Kåñë</w:t>
      </w:r>
      <w:r>
        <w:rPr>
          <w:w w:val="94"/>
        </w:rPr>
        <w:t>a</w:t>
      </w:r>
      <w:r>
        <w:rPr>
          <w:spacing w:val="2"/>
          <w:w w:val="94"/>
        </w:rPr>
        <w:t xml:space="preserve"> </w:t>
      </w:r>
      <w:r>
        <w:rPr>
          <w:spacing w:val="-6"/>
        </w:rPr>
        <w:t>abou</w:t>
      </w:r>
      <w:r>
        <w:t>t</w:t>
      </w:r>
      <w:r>
        <w:rPr>
          <w:spacing w:val="18"/>
        </w:rPr>
        <w:t xml:space="preserve"> </w:t>
      </w:r>
      <w:r>
        <w:rPr>
          <w:spacing w:val="-6"/>
          <w:w w:val="95"/>
        </w:rPr>
        <w:t>Rädhä’</w:t>
      </w:r>
      <w:r>
        <w:rPr>
          <w:w w:val="95"/>
        </w:rPr>
        <w:t>s</w:t>
      </w:r>
      <w:r>
        <w:rPr>
          <w:spacing w:val="3"/>
          <w:w w:val="95"/>
        </w:rPr>
        <w:t xml:space="preserve"> </w:t>
      </w:r>
      <w:r>
        <w:rPr>
          <w:spacing w:val="-6"/>
        </w:rPr>
        <w:t>agon</w:t>
      </w:r>
      <w:r>
        <w:t xml:space="preserve">y </w:t>
      </w:r>
      <w:r>
        <w:rPr>
          <w:spacing w:val="-6"/>
        </w:rPr>
        <w:t>i</w:t>
      </w:r>
      <w:r>
        <w:t>n</w:t>
      </w:r>
      <w:r>
        <w:rPr>
          <w:spacing w:val="6"/>
        </w:rPr>
        <w:t xml:space="preserve"> </w:t>
      </w:r>
      <w:r>
        <w:rPr>
          <w:spacing w:val="-6"/>
          <w:w w:val="104"/>
        </w:rPr>
        <w:t xml:space="preserve">separation </w:t>
      </w:r>
      <w:r>
        <w:t>from</w:t>
      </w:r>
      <w:r>
        <w:rPr>
          <w:spacing w:val="23"/>
        </w:rPr>
        <w:t xml:space="preserve"> </w:t>
      </w:r>
      <w:r>
        <w:t>Him.</w:t>
      </w:r>
      <w:r>
        <w:rPr>
          <w:spacing w:val="23"/>
        </w:rPr>
        <w:t xml:space="preserve"> </w:t>
      </w:r>
      <w:r>
        <w:t>“Afraid</w:t>
      </w:r>
      <w:r>
        <w:rPr>
          <w:spacing w:val="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Kämadeva’s</w:t>
      </w:r>
      <w:r>
        <w:rPr>
          <w:spacing w:val="-15"/>
        </w:rPr>
        <w:t xml:space="preserve"> </w:t>
      </w:r>
      <w:r>
        <w:t>arrows,</w:t>
      </w:r>
      <w:r>
        <w:rPr>
          <w:spacing w:val="33"/>
        </w:rPr>
        <w:t xml:space="preserve"> </w:t>
      </w:r>
      <w:r>
        <w:t>She</w:t>
      </w:r>
      <w:r>
        <w:rPr>
          <w:spacing w:val="9"/>
        </w:rPr>
        <w:t xml:space="preserve"> </w:t>
      </w:r>
      <w:r>
        <w:t>has</w:t>
      </w:r>
      <w:r>
        <w:rPr>
          <w:spacing w:val="26"/>
        </w:rPr>
        <w:t xml:space="preserve"> </w:t>
      </w:r>
      <w:r>
        <w:rPr>
          <w:w w:val="103"/>
        </w:rPr>
        <w:t xml:space="preserve">absorbed </w:t>
      </w:r>
      <w:r>
        <w:t>Herself</w:t>
      </w:r>
      <w:r>
        <w:rPr>
          <w:spacing w:val="2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 xml:space="preserve">meditation </w:t>
      </w:r>
      <w:r>
        <w:rPr>
          <w:spacing w:val="17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fixed</w:t>
      </w:r>
      <w:r>
        <w:rPr>
          <w:spacing w:val="28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rPr>
          <w:i/>
        </w:rPr>
        <w:t>samädhi</w:t>
      </w:r>
      <w:r>
        <w:rPr>
          <w:i/>
          <w:spacing w:val="10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You.</w:t>
      </w:r>
      <w:r>
        <w:rPr>
          <w:spacing w:val="8"/>
        </w:rPr>
        <w:t xml:space="preserve"> </w:t>
      </w:r>
      <w:r>
        <w:rPr>
          <w:w w:val="102"/>
        </w:rPr>
        <w:t xml:space="preserve">Just </w:t>
      </w:r>
      <w:r>
        <w:t>as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 xml:space="preserve">person </w:t>
      </w:r>
      <w:r>
        <w:rPr>
          <w:spacing w:val="5"/>
        </w:rPr>
        <w:t xml:space="preserve"> </w:t>
      </w:r>
      <w:r>
        <w:t>who</w:t>
      </w:r>
      <w:r>
        <w:rPr>
          <w:spacing w:val="42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afraid</w:t>
      </w:r>
      <w:r>
        <w:rPr>
          <w:spacing w:val="3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being</w:t>
      </w:r>
      <w:r>
        <w:rPr>
          <w:spacing w:val="37"/>
        </w:rPr>
        <w:t xml:space="preserve"> </w:t>
      </w:r>
      <w:r>
        <w:t>shot</w:t>
      </w:r>
      <w:r>
        <w:rPr>
          <w:spacing w:val="48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arrows</w:t>
      </w:r>
      <w:r>
        <w:rPr>
          <w:spacing w:val="44"/>
        </w:rPr>
        <w:t xml:space="preserve"> </w:t>
      </w:r>
      <w:r>
        <w:t xml:space="preserve">runs </w:t>
      </w:r>
      <w:r>
        <w:rPr>
          <w:spacing w:val="6"/>
        </w:rPr>
        <w:t xml:space="preserve"> </w:t>
      </w:r>
      <w:r>
        <w:rPr>
          <w:w w:val="107"/>
        </w:rPr>
        <w:t xml:space="preserve">to </w:t>
      </w:r>
      <w:r>
        <w:t>take</w:t>
      </w:r>
      <w:r>
        <w:rPr>
          <w:spacing w:val="42"/>
        </w:rPr>
        <w:t xml:space="preserve"> </w:t>
      </w:r>
      <w:r>
        <w:t xml:space="preserve">shelter </w:t>
      </w:r>
      <w:r>
        <w:rPr>
          <w:spacing w:val="6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someone  else</w:t>
      </w:r>
      <w:r>
        <w:rPr>
          <w:spacing w:val="2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save</w:t>
      </w:r>
      <w:r>
        <w:rPr>
          <w:spacing w:val="25"/>
        </w:rPr>
        <w:t xml:space="preserve"> </w:t>
      </w:r>
      <w:r>
        <w:t>his</w:t>
      </w:r>
      <w:r>
        <w:rPr>
          <w:spacing w:val="38"/>
        </w:rPr>
        <w:t xml:space="preserve"> </w:t>
      </w:r>
      <w:r>
        <w:t>life,</w:t>
      </w:r>
      <w:r>
        <w:rPr>
          <w:spacing w:val="23"/>
        </w:rPr>
        <w:t xml:space="preserve"> </w:t>
      </w:r>
      <w:r>
        <w:t>similarly</w:t>
      </w:r>
      <w:r>
        <w:rPr>
          <w:spacing w:val="36"/>
        </w:rPr>
        <w:t xml:space="preserve"> </w:t>
      </w:r>
      <w:r>
        <w:t xml:space="preserve">She has </w:t>
      </w:r>
      <w:r>
        <w:rPr>
          <w:spacing w:val="6"/>
        </w:rPr>
        <w:t xml:space="preserve"> </w:t>
      </w:r>
      <w:r>
        <w:t xml:space="preserve">taken </w:t>
      </w:r>
      <w:r>
        <w:rPr>
          <w:spacing w:val="21"/>
        </w:rPr>
        <w:t xml:space="preserve"> </w:t>
      </w:r>
      <w:r>
        <w:t xml:space="preserve">shelter </w:t>
      </w:r>
      <w:r>
        <w:rPr>
          <w:spacing w:val="2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You,</w:t>
      </w:r>
      <w:r>
        <w:rPr>
          <w:spacing w:val="29"/>
        </w:rPr>
        <w:t xml:space="preserve"> </w:t>
      </w:r>
      <w:r>
        <w:rPr>
          <w:i/>
        </w:rPr>
        <w:t>käma-svarüpa</w:t>
      </w:r>
      <w:r>
        <w:t>,</w:t>
      </w:r>
      <w:r>
        <w:rPr>
          <w:spacing w:val="35"/>
        </w:rPr>
        <w:t xml:space="preserve"> </w:t>
      </w:r>
      <w:r>
        <w:t xml:space="preserve">the </w:t>
      </w:r>
      <w:r>
        <w:rPr>
          <w:spacing w:val="12"/>
        </w:rPr>
        <w:t xml:space="preserve"> </w:t>
      </w:r>
      <w:r>
        <w:rPr>
          <w:w w:val="104"/>
        </w:rPr>
        <w:t xml:space="preserve">embodiment </w:t>
      </w:r>
      <w:r>
        <w:t>of</w:t>
      </w:r>
      <w:r>
        <w:rPr>
          <w:spacing w:val="12"/>
        </w:rPr>
        <w:t xml:space="preserve"> </w:t>
      </w:r>
      <w:r>
        <w:t>amorous</w:t>
      </w:r>
      <w:r>
        <w:rPr>
          <w:spacing w:val="45"/>
        </w:rPr>
        <w:t xml:space="preserve"> </w:t>
      </w:r>
      <w:r>
        <w:t>love.</w:t>
      </w:r>
      <w:r>
        <w:rPr>
          <w:spacing w:val="17"/>
        </w:rPr>
        <w:t xml:space="preserve"> </w:t>
      </w:r>
      <w:r>
        <w:t>Once</w:t>
      </w:r>
      <w:r>
        <w:rPr>
          <w:spacing w:val="30"/>
        </w:rPr>
        <w:t xml:space="preserve"> </w:t>
      </w:r>
      <w:r>
        <w:t>You are</w:t>
      </w:r>
      <w:r>
        <w:rPr>
          <w:spacing w:val="24"/>
        </w:rPr>
        <w:t xml:space="preserve"> </w:t>
      </w:r>
      <w:r>
        <w:t>satisfied,</w:t>
      </w:r>
      <w:r>
        <w:rPr>
          <w:spacing w:val="24"/>
        </w:rPr>
        <w:t xml:space="preserve"> </w:t>
      </w:r>
      <w:r>
        <w:t>there</w:t>
      </w:r>
      <w:r>
        <w:rPr>
          <w:spacing w:val="4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no</w:t>
      </w:r>
      <w:r>
        <w:rPr>
          <w:spacing w:val="31"/>
        </w:rPr>
        <w:t xml:space="preserve"> </w:t>
      </w:r>
      <w:r>
        <w:t>one</w:t>
      </w:r>
      <w:r>
        <w:rPr>
          <w:spacing w:val="31"/>
        </w:rPr>
        <w:t xml:space="preserve"> </w:t>
      </w:r>
      <w:r>
        <w:rPr>
          <w:w w:val="107"/>
        </w:rPr>
        <w:t xml:space="preserve">to </w:t>
      </w:r>
      <w:r>
        <w:t>be</w:t>
      </w:r>
      <w:r>
        <w:rPr>
          <w:spacing w:val="12"/>
        </w:rPr>
        <w:t xml:space="preserve"> </w:t>
      </w:r>
      <w:r>
        <w:t>feared.</w:t>
      </w:r>
      <w:r>
        <w:rPr>
          <w:spacing w:val="14"/>
        </w:rPr>
        <w:t xml:space="preserve"> </w:t>
      </w:r>
      <w:r>
        <w:t>O</w:t>
      </w:r>
      <w:r>
        <w:rPr>
          <w:spacing w:val="11"/>
        </w:rPr>
        <w:t xml:space="preserve"> </w:t>
      </w:r>
      <w:r>
        <w:t>Mädhava,</w:t>
      </w:r>
      <w:r>
        <w:rPr>
          <w:spacing w:val="16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Your absence,</w:t>
      </w:r>
      <w:r>
        <w:rPr>
          <w:spacing w:val="22"/>
        </w:rPr>
        <w:t xml:space="preserve"> </w:t>
      </w:r>
      <w:r>
        <w:t>Rädhä</w:t>
      </w:r>
      <w:r>
        <w:rPr>
          <w:spacing w:val="13"/>
        </w:rPr>
        <w:t xml:space="preserve"> </w:t>
      </w:r>
      <w:r>
        <w:t>rebukes</w:t>
      </w:r>
      <w:r>
        <w:rPr>
          <w:spacing w:val="33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sandalwoo</w:t>
      </w:r>
      <w:r>
        <w:t>d</w:t>
      </w:r>
      <w:r>
        <w:rPr>
          <w:spacing w:val="24"/>
        </w:rPr>
        <w:t xml:space="preserve"> </w:t>
      </w:r>
      <w:r>
        <w:rPr>
          <w:spacing w:val="-4"/>
        </w:rPr>
        <w:t>past</w:t>
      </w:r>
      <w:r>
        <w:t>e</w:t>
      </w:r>
      <w:r>
        <w:rPr>
          <w:spacing w:val="8"/>
        </w:rPr>
        <w:t xml:space="preserve"> </w:t>
      </w:r>
      <w:r>
        <w:rPr>
          <w:spacing w:val="-4"/>
        </w:rPr>
        <w:t>smeare</w:t>
      </w:r>
      <w:r>
        <w:t>d</w:t>
      </w:r>
      <w:r>
        <w:rPr>
          <w:spacing w:val="15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9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"/>
        </w:rPr>
        <w:t xml:space="preserve"> </w:t>
      </w:r>
      <w:r>
        <w:rPr>
          <w:spacing w:val="-4"/>
        </w:rPr>
        <w:t>body</w:t>
      </w:r>
      <w:r>
        <w:t xml:space="preserve">; </w:t>
      </w:r>
      <w:r>
        <w:rPr>
          <w:spacing w:val="-4"/>
        </w:rPr>
        <w:t>rathe</w:t>
      </w:r>
      <w:r>
        <w:t>r</w:t>
      </w:r>
      <w:r>
        <w:rPr>
          <w:spacing w:val="28"/>
        </w:rPr>
        <w:t xml:space="preserve"> </w:t>
      </w:r>
      <w:r>
        <w:rPr>
          <w:spacing w:val="-4"/>
        </w:rPr>
        <w:t>tha</w:t>
      </w:r>
      <w:r>
        <w:t>n</w:t>
      </w:r>
      <w:r>
        <w:rPr>
          <w:spacing w:val="23"/>
        </w:rPr>
        <w:t xml:space="preserve"> </w:t>
      </w:r>
      <w:r>
        <w:rPr>
          <w:spacing w:val="-4"/>
          <w:w w:val="104"/>
        </w:rPr>
        <w:t xml:space="preserve">soothing </w:t>
      </w:r>
      <w:r>
        <w:t>Her,</w:t>
      </w:r>
      <w:r>
        <w:rPr>
          <w:spacing w:val="7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seems</w:t>
      </w:r>
      <w:r>
        <w:rPr>
          <w:spacing w:val="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set</w:t>
      </w:r>
      <w:r>
        <w:rPr>
          <w:spacing w:val="7"/>
        </w:rPr>
        <w:t xml:space="preserve"> </w:t>
      </w:r>
      <w:r>
        <w:t>Her</w:t>
      </w:r>
      <w:r>
        <w:rPr>
          <w:spacing w:val="6"/>
        </w:rPr>
        <w:t xml:space="preserve"> </w:t>
      </w:r>
      <w:r>
        <w:t>body</w:t>
      </w:r>
      <w:r>
        <w:rPr>
          <w:spacing w:val="8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fire. Even</w:t>
      </w:r>
      <w:r>
        <w:rPr>
          <w:spacing w:val="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w w:val="102"/>
        </w:rPr>
        <w:t xml:space="preserve">cooling </w:t>
      </w:r>
      <w:r>
        <w:t>rays</w:t>
      </w:r>
      <w:r>
        <w:rPr>
          <w:spacing w:val="34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 xml:space="preserve">moon, </w:t>
      </w:r>
      <w:r>
        <w:rPr>
          <w:spacing w:val="6"/>
        </w:rPr>
        <w:t xml:space="preserve"> </w:t>
      </w:r>
      <w:r>
        <w:t>igniting</w:t>
      </w:r>
      <w:r>
        <w:rPr>
          <w:spacing w:val="50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fire</w:t>
      </w:r>
      <w:r>
        <w:rPr>
          <w:spacing w:val="31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Her</w:t>
      </w:r>
      <w:r>
        <w:rPr>
          <w:spacing w:val="37"/>
        </w:rPr>
        <w:t xml:space="preserve"> </w:t>
      </w:r>
      <w:r>
        <w:t>desires,</w:t>
      </w:r>
      <w:r>
        <w:rPr>
          <w:spacing w:val="43"/>
        </w:rPr>
        <w:t xml:space="preserve"> </w:t>
      </w:r>
      <w:r>
        <w:t>set</w:t>
      </w:r>
      <w:r>
        <w:rPr>
          <w:spacing w:val="38"/>
        </w:rPr>
        <w:t xml:space="preserve"> </w:t>
      </w:r>
      <w:r>
        <w:rPr>
          <w:w w:val="102"/>
        </w:rPr>
        <w:t xml:space="preserve">Her </w:t>
      </w:r>
      <w:r>
        <w:rPr>
          <w:spacing w:val="-4"/>
        </w:rPr>
        <w:t>hear</w:t>
      </w:r>
      <w:r>
        <w:t>t</w:t>
      </w:r>
      <w:r>
        <w:rPr>
          <w:spacing w:val="33"/>
        </w:rPr>
        <w:t xml:space="preserve"> </w:t>
      </w:r>
      <w:r>
        <w:rPr>
          <w:spacing w:val="-4"/>
        </w:rPr>
        <w:t>ablaze</w:t>
      </w:r>
      <w:r>
        <w:t>.</w:t>
      </w:r>
      <w:r>
        <w:rPr>
          <w:spacing w:val="1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3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11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Malaya</w:t>
      </w:r>
      <w:r>
        <w:t>n</w:t>
      </w:r>
      <w:r>
        <w:rPr>
          <w:spacing w:val="9"/>
        </w:rPr>
        <w:t xml:space="preserve"> </w:t>
      </w:r>
      <w:r>
        <w:rPr>
          <w:spacing w:val="-4"/>
        </w:rPr>
        <w:t>breez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turne</w:t>
      </w:r>
      <w:r>
        <w:t xml:space="preserve">d  </w:t>
      </w:r>
      <w:r>
        <w:rPr>
          <w:spacing w:val="-4"/>
          <w:w w:val="107"/>
        </w:rPr>
        <w:t xml:space="preserve">into </w:t>
      </w:r>
      <w:r>
        <w:t>poison</w:t>
      </w:r>
      <w:r>
        <w:rPr>
          <w:spacing w:val="13"/>
        </w:rPr>
        <w:t xml:space="preserve"> </w:t>
      </w:r>
      <w:r>
        <w:t>from the</w:t>
      </w:r>
      <w:r>
        <w:rPr>
          <w:spacing w:val="9"/>
        </w:rPr>
        <w:t xml:space="preserve"> </w:t>
      </w:r>
      <w:r>
        <w:t>breathing</w:t>
      </w:r>
      <w:r>
        <w:rPr>
          <w:spacing w:val="3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venomous</w:t>
      </w:r>
      <w:r>
        <w:rPr>
          <w:spacing w:val="25"/>
        </w:rPr>
        <w:t xml:space="preserve"> </w:t>
      </w:r>
      <w:r>
        <w:t>snakes</w:t>
      </w:r>
      <w:r>
        <w:rPr>
          <w:spacing w:val="8"/>
        </w:rPr>
        <w:t xml:space="preserve"> </w:t>
      </w:r>
      <w:r>
        <w:t>who</w:t>
      </w:r>
      <w:r>
        <w:rPr>
          <w:spacing w:val="6"/>
        </w:rPr>
        <w:t xml:space="preserve"> </w:t>
      </w:r>
      <w:r>
        <w:rPr>
          <w:w w:val="104"/>
        </w:rPr>
        <w:t xml:space="preserve">wind </w:t>
      </w:r>
      <w:r>
        <w:t>around</w:t>
      </w:r>
      <w:r>
        <w:rPr>
          <w:spacing w:val="4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i/>
          <w:w w:val="96"/>
        </w:rPr>
        <w:t>candana</w:t>
      </w:r>
      <w:r>
        <w:rPr>
          <w:i/>
          <w:spacing w:val="2"/>
          <w:w w:val="96"/>
        </w:rPr>
        <w:t xml:space="preserve"> </w:t>
      </w:r>
      <w:r>
        <w:t>trees</w:t>
      </w:r>
      <w:r>
        <w:rPr>
          <w:spacing w:val="1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Malaya</w:t>
      </w:r>
      <w:r>
        <w:rPr>
          <w:spacing w:val="-10"/>
        </w:rPr>
        <w:t xml:space="preserve"> </w:t>
      </w:r>
      <w:r>
        <w:t>Hills.”</w:t>
      </w:r>
    </w:p>
    <w:p w14:paraId="7B6058A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A358437" w14:textId="77777777" w:rsidR="00150366" w:rsidRDefault="00000000">
      <w:pPr>
        <w:spacing w:line="250" w:lineRule="auto"/>
        <w:ind w:left="120" w:right="85" w:firstLine="360"/>
        <w:jc w:val="both"/>
      </w:pPr>
      <w:r>
        <w:t xml:space="preserve">The </w:t>
      </w:r>
      <w:r>
        <w:rPr>
          <w:spacing w:val="3"/>
        </w:rPr>
        <w:t xml:space="preserve"> </w:t>
      </w:r>
      <w:r>
        <w:t xml:space="preserve">phrase </w:t>
      </w:r>
      <w:r>
        <w:rPr>
          <w:spacing w:val="20"/>
        </w:rPr>
        <w:t xml:space="preserve"> </w:t>
      </w:r>
      <w:r>
        <w:rPr>
          <w:i/>
        </w:rPr>
        <w:t>manasija-viçikha-bhayäd iva</w:t>
      </w:r>
      <w:r>
        <w:rPr>
          <w:i/>
          <w:spacing w:val="39"/>
        </w:rPr>
        <w:t xml:space="preserve"> </w:t>
      </w:r>
      <w:r>
        <w:t xml:space="preserve">(as </w:t>
      </w:r>
      <w:r>
        <w:rPr>
          <w:spacing w:val="3"/>
        </w:rPr>
        <w:t xml:space="preserve"> </w:t>
      </w:r>
      <w:r>
        <w:t>if</w:t>
      </w:r>
      <w:r>
        <w:rPr>
          <w:spacing w:val="36"/>
        </w:rPr>
        <w:t xml:space="preserve"> </w:t>
      </w:r>
      <w:r>
        <w:rPr>
          <w:w w:val="101"/>
        </w:rPr>
        <w:t xml:space="preserve">fearing </w:t>
      </w:r>
      <w:r>
        <w:rPr>
          <w:spacing w:val="-4"/>
        </w:rPr>
        <w:t>Cupid’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arrows</w:t>
      </w:r>
      <w:r>
        <w:t>)</w:t>
      </w:r>
      <w:r>
        <w:rPr>
          <w:spacing w:val="41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spacing w:val="-4"/>
        </w:rPr>
        <w:t>charmin</w:t>
      </w:r>
      <w:r>
        <w:t xml:space="preserve">g  </w:t>
      </w:r>
      <w:r>
        <w:rPr>
          <w:spacing w:val="-4"/>
        </w:rPr>
        <w:t>exampl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5"/>
        </w:rPr>
        <w:t xml:space="preserve"> </w:t>
      </w:r>
      <w:r>
        <w:rPr>
          <w:i/>
          <w:spacing w:val="-4"/>
          <w:w w:val="101"/>
        </w:rPr>
        <w:t>utprekñä-alaìkära</w:t>
      </w:r>
      <w:r>
        <w:rPr>
          <w:w w:val="103"/>
        </w:rPr>
        <w:t xml:space="preserve">. </w:t>
      </w:r>
      <w:r>
        <w:rPr>
          <w:spacing w:val="-6"/>
        </w:rPr>
        <w:t>Thi</w:t>
      </w:r>
      <w:r>
        <w:t>s</w:t>
      </w:r>
      <w:r>
        <w:rPr>
          <w:spacing w:val="9"/>
        </w:rPr>
        <w:t xml:space="preserve"> </w:t>
      </w:r>
      <w:r>
        <w:rPr>
          <w:spacing w:val="-6"/>
        </w:rPr>
        <w:t>vers</w:t>
      </w:r>
      <w:r>
        <w:t>e</w:t>
      </w:r>
      <w:r>
        <w:rPr>
          <w:spacing w:val="-2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6"/>
        </w:rPr>
        <w:t>als</w:t>
      </w:r>
      <w:r>
        <w:t>o</w:t>
      </w:r>
      <w:r>
        <w:rPr>
          <w:spacing w:val="1"/>
        </w:rPr>
        <w:t xml:space="preserve"> </w:t>
      </w:r>
      <w:r>
        <w:rPr>
          <w:spacing w:val="-6"/>
        </w:rPr>
        <w:t>embellishe</w:t>
      </w:r>
      <w:r>
        <w:t>d</w:t>
      </w:r>
      <w:r>
        <w:rPr>
          <w:spacing w:val="27"/>
        </w:rPr>
        <w:t xml:space="preserve"> </w:t>
      </w:r>
      <w:r>
        <w:rPr>
          <w:spacing w:val="-6"/>
        </w:rPr>
        <w:t>b</w:t>
      </w:r>
      <w:r>
        <w:t>y</w:t>
      </w:r>
      <w:r>
        <w:rPr>
          <w:spacing w:val="-2"/>
        </w:rPr>
        <w:t xml:space="preserve"> </w:t>
      </w:r>
      <w:r>
        <w:rPr>
          <w:i/>
          <w:spacing w:val="-6"/>
        </w:rPr>
        <w:t>rüpaka</w:t>
      </w:r>
      <w:r>
        <w:rPr>
          <w:i/>
        </w:rPr>
        <w:t>-</w:t>
      </w:r>
      <w:r>
        <w:rPr>
          <w:i/>
          <w:spacing w:val="-4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5"/>
        </w:rPr>
        <w:t xml:space="preserve"> </w:t>
      </w:r>
      <w:r>
        <w:rPr>
          <w:i/>
          <w:spacing w:val="-6"/>
          <w:w w:val="101"/>
        </w:rPr>
        <w:t>virodha-alaìkäras</w:t>
      </w:r>
      <w:r>
        <w:rPr>
          <w:w w:val="103"/>
        </w:rPr>
        <w:t>.</w:t>
      </w:r>
    </w:p>
    <w:p w14:paraId="321DF68B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4287EDB1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</w:t>
      </w:r>
    </w:p>
    <w:p w14:paraId="73B665CE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376C8D1E" w14:textId="77777777" w:rsidR="00150366" w:rsidRDefault="00000000">
      <w:pPr>
        <w:spacing w:line="250" w:lineRule="auto"/>
        <w:ind w:left="201" w:right="235"/>
        <w:jc w:val="right"/>
      </w:pPr>
      <w:r>
        <w:rPr>
          <w:i/>
          <w:w w:val="97"/>
        </w:rPr>
        <w:t>avirala-nipatita-madana-çaräd</w:t>
      </w:r>
      <w:r>
        <w:rPr>
          <w:i/>
          <w:spacing w:val="1"/>
          <w:w w:val="97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  <w:w w:val="97"/>
        </w:rPr>
        <w:t>bhavad-avanäya</w:t>
      </w:r>
      <w:r>
        <w:rPr>
          <w:i/>
          <w:spacing w:val="15"/>
          <w:w w:val="97"/>
        </w:rPr>
        <w:t xml:space="preserve"> </w:t>
      </w:r>
      <w:r>
        <w:rPr>
          <w:i/>
          <w:w w:val="97"/>
        </w:rPr>
        <w:t xml:space="preserve">viçälam </w:t>
      </w:r>
      <w:r>
        <w:rPr>
          <w:i/>
          <w:w w:val="98"/>
        </w:rPr>
        <w:t>sva-hådaya-marmaëi</w:t>
      </w:r>
      <w:r>
        <w:rPr>
          <w:i/>
          <w:spacing w:val="1"/>
          <w:w w:val="98"/>
        </w:rPr>
        <w:t xml:space="preserve"> </w:t>
      </w:r>
      <w:r>
        <w:rPr>
          <w:i/>
        </w:rPr>
        <w:t>varma</w:t>
      </w:r>
      <w:r>
        <w:rPr>
          <w:i/>
          <w:spacing w:val="-5"/>
        </w:rPr>
        <w:t xml:space="preserve"> </w:t>
      </w:r>
      <w:r>
        <w:rPr>
          <w:i/>
        </w:rPr>
        <w:t xml:space="preserve">karoti </w:t>
      </w:r>
      <w:r>
        <w:rPr>
          <w:i/>
          <w:w w:val="96"/>
        </w:rPr>
        <w:t xml:space="preserve">sajala-naliné-dala-jälam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virahe</w:t>
      </w:r>
      <w:r>
        <w:rPr>
          <w:i/>
          <w:spacing w:val="-1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2"/>
        </w:rPr>
        <w:t>dénä...</w:t>
      </w:r>
      <w:r>
        <w:rPr>
          <w:i/>
          <w:spacing w:val="4"/>
          <w:w w:val="92"/>
        </w:rPr>
        <w:t xml:space="preserve"> </w:t>
      </w:r>
      <w:r>
        <w:rPr>
          <w:w w:val="111"/>
        </w:rPr>
        <w:t>(2)</w:t>
      </w:r>
    </w:p>
    <w:p w14:paraId="5A6E8659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5D24E4FD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9"/>
        </w:rPr>
        <w:t>“A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barrage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Kämadeva’s</w:t>
      </w:r>
      <w:r>
        <w:rPr>
          <w:rFonts w:ascii="Book Antiqua" w:eastAsia="Book Antiqua" w:hAnsi="Book Antiqua" w:cs="Book Antiqua"/>
          <w:b/>
          <w:spacing w:val="-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arrows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ceaselessly</w:t>
      </w:r>
      <w:r>
        <w:rPr>
          <w:rFonts w:ascii="Book Antiqua" w:eastAsia="Book Antiqua" w:hAnsi="Book Antiqua" w:cs="Book Antiqua"/>
          <w:b/>
          <w:spacing w:val="4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falling </w:t>
      </w:r>
      <w:r>
        <w:rPr>
          <w:rFonts w:ascii="Book Antiqua" w:eastAsia="Book Antiqua" w:hAnsi="Book Antiqua" w:cs="Book Antiqua"/>
          <w:b/>
          <w:spacing w:val="-5"/>
          <w:w w:val="91"/>
        </w:rPr>
        <w:t>upo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He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heart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Becaus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Yo</w:t>
      </w:r>
      <w:r>
        <w:rPr>
          <w:rFonts w:ascii="Book Antiqua" w:eastAsia="Book Antiqua" w:hAnsi="Book Antiqua" w:cs="Book Antiqua"/>
          <w:b/>
          <w:w w:val="91"/>
        </w:rPr>
        <w:t>u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enshrine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tende</w:t>
      </w:r>
      <w:r>
        <w:rPr>
          <w:rFonts w:ascii="Book Antiqua" w:eastAsia="Book Antiqua" w:hAnsi="Book Antiqua" w:cs="Book Antiqua"/>
          <w:b/>
          <w:w w:val="92"/>
        </w:rPr>
        <w:t>r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core, </w:t>
      </w:r>
      <w:r>
        <w:rPr>
          <w:rFonts w:ascii="Book Antiqua" w:eastAsia="Book Antiqua" w:hAnsi="Book Antiqua" w:cs="Book Antiqua"/>
          <w:b/>
          <w:spacing w:val="-2"/>
          <w:w w:val="89"/>
        </w:rPr>
        <w:t>Sh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attemptin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protec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3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Yo</w:t>
      </w:r>
      <w:r>
        <w:rPr>
          <w:rFonts w:ascii="Book Antiqua" w:eastAsia="Book Antiqua" w:hAnsi="Book Antiqua" w:cs="Book Antiqua"/>
          <w:b/>
          <w:w w:val="91"/>
        </w:rPr>
        <w:t>u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ther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b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coverin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w w:val="92"/>
        </w:rPr>
        <w:t>mystical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shield</w:t>
      </w:r>
      <w:r>
        <w:rPr>
          <w:rFonts w:ascii="Book Antiqua" w:eastAsia="Book Antiqua" w:hAnsi="Book Antiqua" w:cs="Book Antiqua"/>
          <w:b/>
          <w:spacing w:val="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large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moist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lotus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petals.”</w:t>
      </w:r>
    </w:p>
    <w:p w14:paraId="6B71A3E3" w14:textId="77777777" w:rsidR="00150366" w:rsidRDefault="00150366">
      <w:pPr>
        <w:spacing w:before="7" w:line="200" w:lineRule="exact"/>
      </w:pPr>
    </w:p>
    <w:p w14:paraId="01A91D7A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FDC74E9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577DF333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Rädhä’</w:t>
      </w:r>
      <w:r>
        <w:t xml:space="preserve">s </w:t>
      </w:r>
      <w:r>
        <w:rPr>
          <w:spacing w:val="-4"/>
        </w:rPr>
        <w:t>continuou</w:t>
      </w:r>
      <w:r>
        <w:t xml:space="preserve">s </w:t>
      </w:r>
      <w:r>
        <w:rPr>
          <w:spacing w:val="29"/>
        </w:rPr>
        <w:t xml:space="preserve"> </w:t>
      </w:r>
      <w:r>
        <w:rPr>
          <w:spacing w:val="-4"/>
        </w:rPr>
        <w:t>meditatio</w:t>
      </w:r>
      <w:r>
        <w:t xml:space="preserve">n </w:t>
      </w:r>
      <w:r>
        <w:rPr>
          <w:spacing w:val="19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40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1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mad</w:t>
      </w:r>
      <w:r>
        <w:t>e</w:t>
      </w:r>
      <w:r>
        <w:rPr>
          <w:spacing w:val="39"/>
        </w:rPr>
        <w:t xml:space="preserve"> </w:t>
      </w:r>
      <w:r>
        <w:rPr>
          <w:spacing w:val="-4"/>
          <w:w w:val="102"/>
        </w:rPr>
        <w:t xml:space="preserve">Her </w:t>
      </w:r>
      <w:r>
        <w:t>heart</w:t>
      </w:r>
      <w:r>
        <w:rPr>
          <w:spacing w:val="39"/>
        </w:rPr>
        <w:t xml:space="preserve"> </w:t>
      </w:r>
      <w:r>
        <w:t>one</w:t>
      </w:r>
      <w:r>
        <w:rPr>
          <w:spacing w:val="29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His.</w:t>
      </w:r>
      <w:r>
        <w:rPr>
          <w:spacing w:val="15"/>
        </w:rPr>
        <w:t xml:space="preserve"> </w:t>
      </w:r>
      <w:r>
        <w:t>Her</w:t>
      </w:r>
      <w:r>
        <w:rPr>
          <w:spacing w:val="21"/>
        </w:rPr>
        <w:t xml:space="preserve"> </w:t>
      </w:r>
      <w:r>
        <w:rPr>
          <w:i/>
        </w:rPr>
        <w:t>sakhé</w:t>
      </w:r>
      <w:r>
        <w:rPr>
          <w:i/>
          <w:spacing w:val="46"/>
        </w:rPr>
        <w:t xml:space="preserve"> </w:t>
      </w:r>
      <w:r>
        <w:t>tells</w:t>
      </w:r>
      <w:r>
        <w:rPr>
          <w:spacing w:val="22"/>
        </w:rPr>
        <w:t xml:space="preserve"> </w:t>
      </w:r>
      <w:r>
        <w:t>Him:</w:t>
      </w:r>
      <w:r>
        <w:rPr>
          <w:spacing w:val="19"/>
        </w:rPr>
        <w:t xml:space="preserve"> </w:t>
      </w:r>
      <w:r>
        <w:t>“O</w:t>
      </w:r>
      <w:r>
        <w:rPr>
          <w:spacing w:val="15"/>
        </w:rPr>
        <w:t xml:space="preserve"> </w:t>
      </w:r>
      <w:r>
        <w:t>Mädhava,</w:t>
      </w:r>
      <w:r>
        <w:rPr>
          <w:spacing w:val="23"/>
        </w:rPr>
        <w:t xml:space="preserve"> </w:t>
      </w:r>
      <w:r>
        <w:t>You</w:t>
      </w:r>
    </w:p>
    <w:p w14:paraId="15E7C7B1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77E494CF" w14:textId="77777777" w:rsidR="00150366" w:rsidRDefault="00150366">
      <w:pPr>
        <w:spacing w:line="200" w:lineRule="exact"/>
      </w:pPr>
    </w:p>
    <w:p w14:paraId="172DBC4B" w14:textId="77777777" w:rsidR="00150366" w:rsidRDefault="00000000">
      <w:pPr>
        <w:spacing w:before="29" w:line="253" w:lineRule="auto"/>
        <w:ind w:left="120" w:right="85"/>
        <w:jc w:val="both"/>
      </w:pPr>
      <w:r>
        <w:t>are</w:t>
      </w:r>
      <w:r>
        <w:rPr>
          <w:spacing w:val="40"/>
        </w:rPr>
        <w:t xml:space="preserve"> </w:t>
      </w:r>
      <w:r>
        <w:t>always</w:t>
      </w:r>
      <w:r>
        <w:rPr>
          <w:spacing w:val="27"/>
        </w:rPr>
        <w:t xml:space="preserve"> </w:t>
      </w:r>
      <w:r>
        <w:t>dwelling</w:t>
      </w:r>
      <w:r>
        <w:rPr>
          <w:spacing w:val="47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 xml:space="preserve">the  heart </w:t>
      </w:r>
      <w:r>
        <w:rPr>
          <w:spacing w:val="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Rädhä,</w:t>
      </w:r>
      <w:r>
        <w:rPr>
          <w:spacing w:val="39"/>
        </w:rPr>
        <w:t xml:space="preserve"> </w:t>
      </w:r>
      <w:r>
        <w:t>who</w:t>
      </w:r>
      <w:r>
        <w:rPr>
          <w:spacing w:val="47"/>
        </w:rPr>
        <w:t xml:space="preserve"> </w:t>
      </w:r>
      <w:r>
        <w:t xml:space="preserve">thinks </w:t>
      </w:r>
      <w:r>
        <w:rPr>
          <w:spacing w:val="17"/>
        </w:rPr>
        <w:t xml:space="preserve"> </w:t>
      </w:r>
      <w:r>
        <w:rPr>
          <w:w w:val="107"/>
        </w:rPr>
        <w:t xml:space="preserve">to </w:t>
      </w:r>
      <w:r>
        <w:rPr>
          <w:spacing w:val="-5"/>
        </w:rPr>
        <w:t>Herself</w:t>
      </w:r>
      <w:r>
        <w:t>,</w:t>
      </w:r>
      <w:r>
        <w:rPr>
          <w:spacing w:val="26"/>
        </w:rPr>
        <w:t xml:space="preserve"> </w:t>
      </w:r>
      <w:r>
        <w:rPr>
          <w:spacing w:val="-5"/>
        </w:rPr>
        <w:t>‘Kämadev</w:t>
      </w:r>
      <w:r>
        <w:t>a</w:t>
      </w:r>
      <w:r>
        <w:rPr>
          <w:spacing w:val="-11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6"/>
        </w:rPr>
        <w:t xml:space="preserve"> </w:t>
      </w:r>
      <w:r>
        <w:rPr>
          <w:spacing w:val="-5"/>
        </w:rPr>
        <w:t>perpetuall</w:t>
      </w:r>
      <w:r>
        <w:t xml:space="preserve">y </w:t>
      </w:r>
      <w:r>
        <w:rPr>
          <w:spacing w:val="12"/>
        </w:rPr>
        <w:t xml:space="preserve"> </w:t>
      </w:r>
      <w:r>
        <w:rPr>
          <w:spacing w:val="-5"/>
        </w:rPr>
        <w:t>attackin</w:t>
      </w:r>
      <w:r>
        <w:t xml:space="preserve">g </w:t>
      </w:r>
      <w:r>
        <w:rPr>
          <w:spacing w:val="5"/>
        </w:rPr>
        <w:t xml:space="preserve"> </w:t>
      </w:r>
      <w:r>
        <w:rPr>
          <w:spacing w:val="-5"/>
        </w:rPr>
        <w:t>M</w:t>
      </w:r>
      <w:r>
        <w:t>e</w:t>
      </w:r>
      <w:r>
        <w:rPr>
          <w:spacing w:val="18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44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spacing w:val="-5"/>
          <w:w w:val="102"/>
        </w:rPr>
        <w:t xml:space="preserve">steady </w:t>
      </w:r>
      <w:r>
        <w:rPr>
          <w:spacing w:val="-5"/>
        </w:rPr>
        <w:t>rai</w:t>
      </w:r>
      <w:r>
        <w:t>n</w:t>
      </w:r>
      <w:r>
        <w:rPr>
          <w:spacing w:val="31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5"/>
        </w:rPr>
        <w:t>arrow</w:t>
      </w:r>
      <w:r>
        <w:t>s</w:t>
      </w:r>
      <w:r>
        <w:rPr>
          <w:spacing w:val="28"/>
        </w:rPr>
        <w:t xml:space="preserve"> </w:t>
      </w:r>
      <w:r>
        <w:rPr>
          <w:spacing w:val="-5"/>
        </w:rPr>
        <w:t>bu</w:t>
      </w:r>
      <w:r>
        <w:t>t</w:t>
      </w:r>
      <w:r>
        <w:rPr>
          <w:spacing w:val="32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-2"/>
        </w:rPr>
        <w:t xml:space="preserve"> </w:t>
      </w:r>
      <w:r>
        <w:rPr>
          <w:spacing w:val="-5"/>
        </w:rPr>
        <w:t>Kåñë</w:t>
      </w:r>
      <w:r>
        <w:t>a</w:t>
      </w:r>
      <w:r>
        <w:rPr>
          <w:spacing w:val="-14"/>
        </w:rPr>
        <w:t xml:space="preserve"> </w:t>
      </w:r>
      <w:r>
        <w:rPr>
          <w:spacing w:val="-5"/>
        </w:rPr>
        <w:t>shoul</w:t>
      </w:r>
      <w:r>
        <w:t>d</w:t>
      </w:r>
      <w:r>
        <w:rPr>
          <w:spacing w:val="44"/>
        </w:rPr>
        <w:t xml:space="preserve"> </w:t>
      </w:r>
      <w:r>
        <w:rPr>
          <w:spacing w:val="-5"/>
        </w:rPr>
        <w:t>no</w:t>
      </w:r>
      <w:r>
        <w:t>t</w:t>
      </w:r>
      <w:r>
        <w:rPr>
          <w:spacing w:val="32"/>
        </w:rPr>
        <w:t xml:space="preserve"> </w:t>
      </w:r>
      <w:r>
        <w:rPr>
          <w:spacing w:val="-5"/>
        </w:rPr>
        <w:t>underg</w:t>
      </w:r>
      <w:r>
        <w:t>o</w:t>
      </w:r>
      <w:r>
        <w:rPr>
          <w:spacing w:val="45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5"/>
          <w:w w:val="103"/>
        </w:rPr>
        <w:t xml:space="preserve">slightest </w:t>
      </w:r>
      <w:r>
        <w:rPr>
          <w:spacing w:val="-5"/>
        </w:rPr>
        <w:t>difficulty.</w:t>
      </w:r>
      <w:r>
        <w:t>’</w:t>
      </w:r>
      <w:r>
        <w:rPr>
          <w:spacing w:val="-11"/>
        </w:rPr>
        <w:t xml:space="preserve"> </w:t>
      </w:r>
      <w:r>
        <w:rPr>
          <w:spacing w:val="-5"/>
        </w:rPr>
        <w:t>S</w:t>
      </w:r>
      <w:r>
        <w:t>o</w:t>
      </w:r>
      <w:r>
        <w:rPr>
          <w:spacing w:val="2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26"/>
        </w:rPr>
        <w:t xml:space="preserve"> </w:t>
      </w:r>
      <w:r>
        <w:rPr>
          <w:spacing w:val="-5"/>
        </w:rPr>
        <w:t>cover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21"/>
        </w:rPr>
        <w:t xml:space="preserve"> </w:t>
      </w:r>
      <w:r>
        <w:rPr>
          <w:spacing w:val="-5"/>
        </w:rPr>
        <w:t>vulnerabl</w:t>
      </w:r>
      <w:r>
        <w:t>e</w:t>
      </w:r>
      <w:r>
        <w:rPr>
          <w:spacing w:val="40"/>
        </w:rPr>
        <w:t xml:space="preserve"> </w:t>
      </w:r>
      <w:r>
        <w:rPr>
          <w:spacing w:val="-5"/>
        </w:rPr>
        <w:t>hear</w:t>
      </w:r>
      <w:r>
        <w:t>t</w:t>
      </w:r>
      <w:r>
        <w:rPr>
          <w:spacing w:val="39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3"/>
        </w:rPr>
        <w:t xml:space="preserve"> </w:t>
      </w:r>
      <w:r>
        <w:rPr>
          <w:spacing w:val="-5"/>
        </w:rPr>
        <w:t>larg</w:t>
      </w:r>
      <w:r>
        <w:t>e</w:t>
      </w:r>
      <w:r>
        <w:rPr>
          <w:spacing w:val="19"/>
        </w:rPr>
        <w:t xml:space="preserve"> </w:t>
      </w:r>
      <w:r>
        <w:rPr>
          <w:spacing w:val="-5"/>
          <w:w w:val="105"/>
        </w:rPr>
        <w:t xml:space="preserve">lotus </w:t>
      </w:r>
      <w:r>
        <w:t>petals</w:t>
      </w:r>
      <w:r>
        <w:rPr>
          <w:spacing w:val="20"/>
        </w:rPr>
        <w:t xml:space="preserve"> </w:t>
      </w:r>
      <w:r>
        <w:t>bearing</w:t>
      </w:r>
      <w:r>
        <w:rPr>
          <w:spacing w:val="24"/>
        </w:rPr>
        <w:t xml:space="preserve"> </w:t>
      </w:r>
      <w:r>
        <w:t>droplets</w:t>
      </w:r>
      <w:r>
        <w:rPr>
          <w:spacing w:val="3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water</w:t>
      </w:r>
      <w:r>
        <w:rPr>
          <w:spacing w:val="19"/>
        </w:rPr>
        <w:t xml:space="preserve"> </w:t>
      </w:r>
      <w:r>
        <w:t>(</w:t>
      </w:r>
      <w:r>
        <w:rPr>
          <w:i/>
        </w:rPr>
        <w:t>jäla</w:t>
      </w:r>
      <w:r>
        <w:t>).</w:t>
      </w:r>
      <w:r>
        <w:rPr>
          <w:spacing w:val="20"/>
        </w:rPr>
        <w:t xml:space="preserve"> </w:t>
      </w:r>
      <w:r>
        <w:t>She is</w:t>
      </w:r>
      <w:r>
        <w:rPr>
          <w:spacing w:val="6"/>
        </w:rPr>
        <w:t xml:space="preserve"> </w:t>
      </w:r>
      <w:r>
        <w:t>employing</w:t>
      </w:r>
      <w:r>
        <w:rPr>
          <w:spacing w:val="23"/>
        </w:rPr>
        <w:t xml:space="preserve"> </w:t>
      </w:r>
      <w:r>
        <w:t>all possible</w:t>
      </w:r>
      <w:r>
        <w:rPr>
          <w:spacing w:val="15"/>
        </w:rPr>
        <w:t xml:space="preserve"> </w:t>
      </w:r>
      <w:r>
        <w:t>measures</w:t>
      </w:r>
      <w:r>
        <w:rPr>
          <w:spacing w:val="2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protect</w:t>
      </w:r>
      <w:r>
        <w:rPr>
          <w:spacing w:val="35"/>
        </w:rPr>
        <w:t xml:space="preserve"> </w:t>
      </w:r>
      <w:r>
        <w:t>You.”</w:t>
      </w:r>
    </w:p>
    <w:p w14:paraId="509D3CB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B2F56E1" w14:textId="77777777" w:rsidR="00150366" w:rsidRDefault="00000000">
      <w:pPr>
        <w:spacing w:line="253" w:lineRule="auto"/>
        <w:ind w:left="120" w:right="87" w:firstLine="360"/>
        <w:jc w:val="both"/>
      </w:pPr>
      <w:r>
        <w:rPr>
          <w:spacing w:val="-2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wor</w:t>
      </w:r>
      <w:r>
        <w:t>d</w:t>
      </w:r>
      <w:r>
        <w:rPr>
          <w:spacing w:val="41"/>
        </w:rPr>
        <w:t xml:space="preserve"> </w:t>
      </w:r>
      <w:r>
        <w:rPr>
          <w:i/>
          <w:spacing w:val="-2"/>
        </w:rPr>
        <w:t>jäl</w:t>
      </w:r>
      <w:r>
        <w:rPr>
          <w:i/>
        </w:rPr>
        <w:t>a</w:t>
      </w:r>
      <w:r>
        <w:rPr>
          <w:i/>
          <w:spacing w:val="14"/>
        </w:rPr>
        <w:t xml:space="preserve"> </w:t>
      </w:r>
      <w:r>
        <w:rPr>
          <w:spacing w:val="-2"/>
        </w:rPr>
        <w:t>ca</w:t>
      </w:r>
      <w:r>
        <w:t>n</w:t>
      </w:r>
      <w:r>
        <w:rPr>
          <w:spacing w:val="36"/>
        </w:rPr>
        <w:t xml:space="preserve"> </w:t>
      </w:r>
      <w:r>
        <w:rPr>
          <w:spacing w:val="-2"/>
        </w:rPr>
        <w:t>als</w:t>
      </w:r>
      <w:r>
        <w:t>o</w:t>
      </w:r>
      <w:r>
        <w:rPr>
          <w:spacing w:val="28"/>
        </w:rPr>
        <w:t xml:space="preserve"> </w:t>
      </w:r>
      <w:r>
        <w:rPr>
          <w:spacing w:val="-2"/>
        </w:rPr>
        <w:t>mea</w:t>
      </w:r>
      <w:r>
        <w:t>n</w:t>
      </w:r>
      <w:r>
        <w:rPr>
          <w:spacing w:val="42"/>
        </w:rPr>
        <w:t xml:space="preserve"> </w:t>
      </w:r>
      <w:r>
        <w:rPr>
          <w:spacing w:val="-2"/>
        </w:rPr>
        <w:t>‘net.</w:t>
      </w:r>
      <w:r>
        <w:t>’</w:t>
      </w:r>
      <w:r>
        <w:rPr>
          <w:spacing w:val="-13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usin</w:t>
      </w:r>
      <w:r>
        <w:t>g</w:t>
      </w:r>
      <w:r>
        <w:rPr>
          <w:spacing w:val="42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42"/>
        </w:rPr>
        <w:t xml:space="preserve"> </w:t>
      </w:r>
      <w:r>
        <w:rPr>
          <w:spacing w:val="-2"/>
          <w:w w:val="104"/>
        </w:rPr>
        <w:t xml:space="preserve">word, </w:t>
      </w:r>
      <w:r>
        <w:rPr>
          <w:spacing w:val="-2"/>
        </w:rPr>
        <w:t>th</w:t>
      </w:r>
      <w:r>
        <w:t>e</w:t>
      </w:r>
      <w:r>
        <w:rPr>
          <w:spacing w:val="40"/>
        </w:rPr>
        <w:t xml:space="preserve"> </w:t>
      </w:r>
      <w:r>
        <w:rPr>
          <w:i/>
          <w:spacing w:val="-2"/>
        </w:rPr>
        <w:t>sakh</w:t>
      </w:r>
      <w:r>
        <w:rPr>
          <w:i/>
        </w:rPr>
        <w:t>é</w:t>
      </w:r>
      <w:r>
        <w:rPr>
          <w:i/>
          <w:spacing w:val="-11"/>
        </w:rPr>
        <w:t xml:space="preserve"> </w:t>
      </w:r>
      <w:r>
        <w:rPr>
          <w:spacing w:val="-2"/>
        </w:rPr>
        <w:t>implies</w:t>
      </w:r>
      <w:r>
        <w:t>,</w:t>
      </w:r>
      <w:r>
        <w:rPr>
          <w:spacing w:val="36"/>
        </w:rPr>
        <w:t xml:space="preserve"> </w:t>
      </w:r>
      <w:r>
        <w:rPr>
          <w:spacing w:val="-2"/>
        </w:rPr>
        <w:t>“Sh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34"/>
        </w:rPr>
        <w:t xml:space="preserve"> </w:t>
      </w:r>
      <w:r>
        <w:rPr>
          <w:spacing w:val="-2"/>
        </w:rPr>
        <w:t>covere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29"/>
        </w:rPr>
        <w:t xml:space="preserve"> </w:t>
      </w:r>
      <w:r>
        <w:rPr>
          <w:spacing w:val="-2"/>
        </w:rPr>
        <w:t>hear</w:t>
      </w:r>
      <w:r>
        <w:t>t</w:t>
      </w:r>
      <w:r>
        <w:rPr>
          <w:spacing w:val="47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41"/>
        </w:rPr>
        <w:t xml:space="preserve"> </w:t>
      </w:r>
      <w:r>
        <w:t>a</w:t>
      </w:r>
      <w:r>
        <w:rPr>
          <w:spacing w:val="23"/>
        </w:rPr>
        <w:t xml:space="preserve"> </w:t>
      </w:r>
      <w:r>
        <w:rPr>
          <w:spacing w:val="-2"/>
        </w:rPr>
        <w:t>ne</w:t>
      </w:r>
      <w:r>
        <w:t>t</w:t>
      </w:r>
      <w:r>
        <w:rPr>
          <w:spacing w:val="40"/>
        </w:rPr>
        <w:t xml:space="preserve"> </w:t>
      </w:r>
      <w:r>
        <w:rPr>
          <w:spacing w:val="-2"/>
        </w:rPr>
        <w:t>of lotu</w:t>
      </w:r>
      <w:r>
        <w:t>s</w:t>
      </w:r>
      <w:r>
        <w:rPr>
          <w:spacing w:val="42"/>
        </w:rPr>
        <w:t xml:space="preserve"> </w:t>
      </w:r>
      <w:r>
        <w:rPr>
          <w:spacing w:val="-2"/>
        </w:rPr>
        <w:t>petals</w:t>
      </w:r>
      <w:r>
        <w:t>”</w:t>
      </w:r>
      <w:r>
        <w:rPr>
          <w:spacing w:val="3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4"/>
        </w:rPr>
        <w:t xml:space="preserve"> </w:t>
      </w:r>
      <w:r>
        <w:rPr>
          <w:spacing w:val="-2"/>
        </w:rPr>
        <w:t>expres</w:t>
      </w:r>
      <w:r>
        <w:t>s</w:t>
      </w:r>
      <w:r>
        <w:rPr>
          <w:spacing w:val="41"/>
        </w:rPr>
        <w:t xml:space="preserve"> </w:t>
      </w:r>
      <w:r>
        <w:rPr>
          <w:spacing w:val="-2"/>
        </w:rPr>
        <w:t>Rädhä’</w:t>
      </w:r>
      <w:r>
        <w:t>s</w:t>
      </w:r>
      <w:r>
        <w:rPr>
          <w:spacing w:val="-3"/>
        </w:rPr>
        <w:t xml:space="preserve"> </w:t>
      </w:r>
      <w:r>
        <w:rPr>
          <w:spacing w:val="-2"/>
        </w:rPr>
        <w:t>sentiment</w:t>
      </w:r>
      <w:r>
        <w:t xml:space="preserve">, </w:t>
      </w:r>
      <w:r>
        <w:rPr>
          <w:spacing w:val="14"/>
        </w:rPr>
        <w:t xml:space="preserve"> </w:t>
      </w:r>
      <w:r>
        <w:rPr>
          <w:spacing w:val="-2"/>
        </w:rPr>
        <w:t>“Ma</w:t>
      </w:r>
      <w:r>
        <w:t>y</w:t>
      </w:r>
      <w:r>
        <w:rPr>
          <w:spacing w:val="5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6"/>
        </w:rPr>
        <w:t xml:space="preserve"> </w:t>
      </w:r>
      <w:r>
        <w:rPr>
          <w:spacing w:val="-2"/>
          <w:w w:val="103"/>
        </w:rPr>
        <w:t xml:space="preserve">never </w:t>
      </w:r>
      <w:r>
        <w:t>leave</w:t>
      </w:r>
      <w:r>
        <w:rPr>
          <w:spacing w:val="-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heart</w:t>
      </w:r>
      <w:r>
        <w:rPr>
          <w:spacing w:val="26"/>
        </w:rPr>
        <w:t xml:space="preserve"> </w:t>
      </w:r>
      <w:r>
        <w:t>even</w:t>
      </w:r>
      <w:r>
        <w:rPr>
          <w:spacing w:val="10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w w:val="104"/>
        </w:rPr>
        <w:t>moment.”</w:t>
      </w:r>
    </w:p>
    <w:p w14:paraId="2224CF21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92AF336" w14:textId="77777777" w:rsidR="00150366" w:rsidRDefault="00000000">
      <w:pPr>
        <w:spacing w:line="253" w:lineRule="auto"/>
        <w:ind w:left="120" w:right="85" w:firstLine="360"/>
        <w:jc w:val="both"/>
      </w:pPr>
      <w:r>
        <w:t>“Kämadeva’s</w:t>
      </w:r>
      <w:r>
        <w:rPr>
          <w:spacing w:val="23"/>
        </w:rPr>
        <w:t xml:space="preserve"> </w:t>
      </w:r>
      <w:r>
        <w:t xml:space="preserve">quiver </w:t>
      </w:r>
      <w:r>
        <w:rPr>
          <w:spacing w:val="21"/>
        </w:rPr>
        <w:t xml:space="preserve"> </w:t>
      </w:r>
      <w:r>
        <w:t xml:space="preserve">is </w:t>
      </w:r>
      <w:r>
        <w:rPr>
          <w:spacing w:val="5"/>
        </w:rPr>
        <w:t xml:space="preserve"> </w:t>
      </w:r>
      <w:r>
        <w:t xml:space="preserve">inexhaustible.   He </w:t>
      </w:r>
      <w:r>
        <w:rPr>
          <w:spacing w:val="5"/>
        </w:rPr>
        <w:t xml:space="preserve"> </w:t>
      </w:r>
      <w:r>
        <w:t xml:space="preserve">releases </w:t>
      </w:r>
      <w:r>
        <w:rPr>
          <w:spacing w:val="12"/>
        </w:rPr>
        <w:t xml:space="preserve"> </w:t>
      </w:r>
      <w:r>
        <w:rPr>
          <w:w w:val="104"/>
        </w:rPr>
        <w:t xml:space="preserve">his </w:t>
      </w:r>
      <w:r>
        <w:t>arrows</w:t>
      </w:r>
      <w:r>
        <w:rPr>
          <w:spacing w:val="13"/>
        </w:rPr>
        <w:t xml:space="preserve"> </w:t>
      </w:r>
      <w:r>
        <w:t>one</w:t>
      </w:r>
      <w:r>
        <w:rPr>
          <w:spacing w:val="12"/>
        </w:rPr>
        <w:t xml:space="preserve"> </w:t>
      </w:r>
      <w:r>
        <w:t>after</w:t>
      </w:r>
      <w:r>
        <w:rPr>
          <w:spacing w:val="4"/>
        </w:rPr>
        <w:t xml:space="preserve"> </w:t>
      </w:r>
      <w:r>
        <w:t>another.</w:t>
      </w:r>
      <w:r>
        <w:rPr>
          <w:spacing w:val="36"/>
        </w:rPr>
        <w:t xml:space="preserve"> </w:t>
      </w:r>
      <w:r>
        <w:t>O Mädhava,</w:t>
      </w:r>
      <w:r>
        <w:rPr>
          <w:spacing w:val="5"/>
        </w:rPr>
        <w:t xml:space="preserve"> </w:t>
      </w:r>
      <w:r>
        <w:t>while</w:t>
      </w:r>
      <w:r>
        <w:rPr>
          <w:spacing w:val="6"/>
        </w:rPr>
        <w:t xml:space="preserve"> </w:t>
      </w:r>
      <w:r>
        <w:rPr>
          <w:w w:val="104"/>
        </w:rPr>
        <w:t xml:space="preserve">languishing </w:t>
      </w:r>
      <w:r>
        <w:t>helpless</w:t>
      </w:r>
      <w:r>
        <w:rPr>
          <w:spacing w:val="35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separation</w:t>
      </w:r>
      <w:r>
        <w:rPr>
          <w:spacing w:val="49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You, She</w:t>
      </w:r>
      <w:r>
        <w:rPr>
          <w:spacing w:val="10"/>
        </w:rPr>
        <w:t xml:space="preserve"> </w:t>
      </w:r>
      <w:r>
        <w:t>tries</w:t>
      </w:r>
      <w:r>
        <w:rPr>
          <w:spacing w:val="30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 xml:space="preserve">contemplate </w:t>
      </w:r>
      <w:r>
        <w:rPr>
          <w:spacing w:val="5"/>
        </w:rPr>
        <w:t xml:space="preserve"> </w:t>
      </w:r>
      <w:r>
        <w:t xml:space="preserve">a </w:t>
      </w:r>
      <w:r>
        <w:rPr>
          <w:spacing w:val="-6"/>
        </w:rPr>
        <w:t>remedy</w:t>
      </w:r>
      <w:r>
        <w:t>.</w:t>
      </w:r>
      <w:r>
        <w:rPr>
          <w:spacing w:val="22"/>
        </w:rPr>
        <w:t xml:space="preserve"> </w:t>
      </w:r>
      <w:r>
        <w:rPr>
          <w:spacing w:val="-6"/>
        </w:rPr>
        <w:t>Bu</w:t>
      </w:r>
      <w:r>
        <w:t>t</w:t>
      </w:r>
      <w:r>
        <w:rPr>
          <w:spacing w:val="-3"/>
        </w:rPr>
        <w:t xml:space="preserve"> </w:t>
      </w:r>
      <w:r>
        <w:rPr>
          <w:spacing w:val="-6"/>
        </w:rPr>
        <w:t>ho</w:t>
      </w:r>
      <w:r>
        <w:t>w</w:t>
      </w:r>
      <w:r>
        <w:rPr>
          <w:spacing w:val="17"/>
        </w:rPr>
        <w:t xml:space="preserve"> </w:t>
      </w:r>
      <w:r>
        <w:rPr>
          <w:spacing w:val="-6"/>
        </w:rPr>
        <w:t>ca</w:t>
      </w:r>
      <w:r>
        <w:t>n</w:t>
      </w:r>
      <w:r>
        <w:rPr>
          <w:spacing w:val="14"/>
        </w:rPr>
        <w:t xml:space="preserve"> </w:t>
      </w:r>
      <w:r>
        <w:rPr>
          <w:spacing w:val="-6"/>
        </w:rPr>
        <w:t>Sh</w:t>
      </w:r>
      <w:r>
        <w:t>e</w:t>
      </w:r>
      <w:r>
        <w:rPr>
          <w:spacing w:val="-3"/>
        </w:rPr>
        <w:t xml:space="preserve"> </w:t>
      </w:r>
      <w:r>
        <w:rPr>
          <w:spacing w:val="-6"/>
        </w:rPr>
        <w:t>eve</w:t>
      </w:r>
      <w:r>
        <w:t>n</w:t>
      </w:r>
      <w:r>
        <w:rPr>
          <w:spacing w:val="11"/>
        </w:rPr>
        <w:t xml:space="preserve"> </w:t>
      </w:r>
      <w:r>
        <w:rPr>
          <w:spacing w:val="-6"/>
        </w:rPr>
        <w:t>thin</w:t>
      </w:r>
      <w:r>
        <w:t>k</w:t>
      </w:r>
      <w:r>
        <w:rPr>
          <w:spacing w:val="40"/>
        </w:rPr>
        <w:t xml:space="preserve"> </w:t>
      </w:r>
      <w:r>
        <w:rPr>
          <w:spacing w:val="-6"/>
        </w:rPr>
        <w:t>lik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this</w:t>
      </w:r>
      <w:r>
        <w:t>?</w:t>
      </w:r>
      <w:r>
        <w:rPr>
          <w:spacing w:val="22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6"/>
        </w:rPr>
        <w:t>lotu</w:t>
      </w:r>
      <w:r>
        <w:t>s</w:t>
      </w:r>
      <w:r>
        <w:rPr>
          <w:spacing w:val="22"/>
        </w:rPr>
        <w:t xml:space="preserve"> </w:t>
      </w:r>
      <w:r>
        <w:rPr>
          <w:spacing w:val="-6"/>
          <w:w w:val="103"/>
        </w:rPr>
        <w:t xml:space="preserve">petals </w:t>
      </w:r>
      <w:r>
        <w:t xml:space="preserve">are </w:t>
      </w:r>
      <w:r>
        <w:rPr>
          <w:spacing w:val="2"/>
        </w:rPr>
        <w:t xml:space="preserve"> </w:t>
      </w:r>
      <w:r>
        <w:t xml:space="preserve">themselves </w:t>
      </w:r>
      <w:r>
        <w:rPr>
          <w:spacing w:val="12"/>
        </w:rPr>
        <w:t xml:space="preserve"> </w:t>
      </w:r>
      <w:r>
        <w:t>exactly  like  Kämadeva’s</w:t>
      </w:r>
      <w:r>
        <w:rPr>
          <w:spacing w:val="14"/>
        </w:rPr>
        <w:t xml:space="preserve"> </w:t>
      </w:r>
      <w:r>
        <w:t xml:space="preserve">arrows, </w:t>
      </w:r>
      <w:r>
        <w:rPr>
          <w:spacing w:val="12"/>
        </w:rPr>
        <w:t xml:space="preserve"> </w:t>
      </w:r>
      <w:r>
        <w:rPr>
          <w:w w:val="104"/>
        </w:rPr>
        <w:t xml:space="preserve">therefore </w:t>
      </w:r>
      <w:r>
        <w:t>how</w:t>
      </w:r>
      <w:r>
        <w:rPr>
          <w:spacing w:val="37"/>
        </w:rPr>
        <w:t xml:space="preserve"> </w:t>
      </w:r>
      <w:r>
        <w:t>can</w:t>
      </w:r>
      <w:r>
        <w:rPr>
          <w:spacing w:val="34"/>
        </w:rPr>
        <w:t xml:space="preserve"> </w:t>
      </w:r>
      <w:r>
        <w:t>they</w:t>
      </w:r>
      <w:r>
        <w:rPr>
          <w:spacing w:val="37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shield?</w:t>
      </w:r>
      <w:r>
        <w:rPr>
          <w:spacing w:val="40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these</w:t>
      </w:r>
      <w:r>
        <w:rPr>
          <w:spacing w:val="39"/>
        </w:rPr>
        <w:t xml:space="preserve"> </w:t>
      </w:r>
      <w:r>
        <w:t>lotus</w:t>
      </w:r>
      <w:r>
        <w:rPr>
          <w:spacing w:val="42"/>
        </w:rPr>
        <w:t xml:space="preserve"> </w:t>
      </w:r>
      <w:r>
        <w:t>petals</w:t>
      </w:r>
      <w:r>
        <w:rPr>
          <w:spacing w:val="37"/>
        </w:rPr>
        <w:t xml:space="preserve"> </w:t>
      </w:r>
      <w:r>
        <w:rPr>
          <w:w w:val="107"/>
        </w:rPr>
        <w:t xml:space="preserve">to </w:t>
      </w:r>
      <w:r>
        <w:t>protect</w:t>
      </w:r>
      <w:r>
        <w:rPr>
          <w:spacing w:val="35"/>
        </w:rPr>
        <w:t xml:space="preserve"> </w:t>
      </w:r>
      <w:r>
        <w:t>You,</w:t>
      </w:r>
      <w:r>
        <w:rPr>
          <w:spacing w:val="-1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simply</w:t>
      </w:r>
      <w:r>
        <w:rPr>
          <w:spacing w:val="13"/>
        </w:rPr>
        <w:t xml:space="preserve"> </w:t>
      </w:r>
      <w:r>
        <w:t>increases</w:t>
      </w:r>
      <w:r>
        <w:rPr>
          <w:spacing w:val="17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own</w:t>
      </w:r>
      <w:r>
        <w:rPr>
          <w:spacing w:val="16"/>
        </w:rPr>
        <w:t xml:space="preserve"> </w:t>
      </w:r>
      <w:r>
        <w:rPr>
          <w:w w:val="101"/>
        </w:rPr>
        <w:t>suffering.”</w:t>
      </w:r>
    </w:p>
    <w:p w14:paraId="7FC150BB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3643085A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</w:t>
      </w:r>
    </w:p>
    <w:p w14:paraId="44A42642" w14:textId="77777777" w:rsidR="00150366" w:rsidRDefault="00150366">
      <w:pPr>
        <w:spacing w:before="8" w:line="120" w:lineRule="exact"/>
        <w:rPr>
          <w:sz w:val="13"/>
          <w:szCs w:val="13"/>
        </w:rPr>
      </w:pPr>
    </w:p>
    <w:p w14:paraId="685C8957" w14:textId="77777777" w:rsidR="00150366" w:rsidRDefault="00000000">
      <w:pPr>
        <w:spacing w:line="253" w:lineRule="auto"/>
        <w:ind w:left="120" w:right="85"/>
        <w:jc w:val="both"/>
      </w:pPr>
      <w:r>
        <w:rPr>
          <w:i/>
          <w:w w:val="98"/>
        </w:rPr>
        <w:t xml:space="preserve">kusuma-viçikha-çara-talpam </w:t>
      </w:r>
      <w:r>
        <w:rPr>
          <w:i/>
        </w:rPr>
        <w:t>analpa-viläsa-kalä-kamanéyam vratam</w:t>
      </w:r>
      <w:r>
        <w:rPr>
          <w:i/>
          <w:spacing w:val="-17"/>
        </w:rPr>
        <w:t xml:space="preserve"> </w:t>
      </w:r>
      <w:r>
        <w:rPr>
          <w:i/>
          <w:w w:val="98"/>
        </w:rPr>
        <w:t>iva</w:t>
      </w:r>
      <w:r>
        <w:rPr>
          <w:i/>
          <w:spacing w:val="-16"/>
          <w:w w:val="98"/>
        </w:rPr>
        <w:t xml:space="preserve"> </w:t>
      </w:r>
      <w:r>
        <w:rPr>
          <w:i/>
          <w:w w:val="98"/>
        </w:rPr>
        <w:t>tava</w:t>
      </w:r>
      <w:r>
        <w:rPr>
          <w:i/>
          <w:spacing w:val="-16"/>
          <w:w w:val="98"/>
        </w:rPr>
        <w:t xml:space="preserve"> </w:t>
      </w:r>
      <w:r>
        <w:rPr>
          <w:i/>
          <w:w w:val="98"/>
        </w:rPr>
        <w:t>parirambha-sukhäya</w:t>
      </w:r>
      <w:r>
        <w:rPr>
          <w:i/>
          <w:spacing w:val="1"/>
          <w:w w:val="98"/>
        </w:rPr>
        <w:t xml:space="preserve"> </w:t>
      </w:r>
      <w:r>
        <w:rPr>
          <w:i/>
        </w:rPr>
        <w:t>karoti</w:t>
      </w:r>
      <w:r>
        <w:rPr>
          <w:i/>
          <w:spacing w:val="-17"/>
        </w:rPr>
        <w:t xml:space="preserve"> </w:t>
      </w:r>
      <w:r>
        <w:rPr>
          <w:i/>
        </w:rPr>
        <w:t>kusuma-çayanéyam</w:t>
      </w:r>
    </w:p>
    <w:p w14:paraId="410DC6DE" w14:textId="77777777" w:rsidR="00150366" w:rsidRDefault="00000000">
      <w:pPr>
        <w:ind w:left="3155"/>
      </w:pP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virahe</w:t>
      </w:r>
      <w:r>
        <w:rPr>
          <w:i/>
          <w:spacing w:val="-1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2"/>
        </w:rPr>
        <w:t>dénä...</w:t>
      </w:r>
      <w:r>
        <w:rPr>
          <w:i/>
          <w:spacing w:val="4"/>
          <w:w w:val="92"/>
        </w:rPr>
        <w:t xml:space="preserve"> </w:t>
      </w:r>
      <w:r>
        <w:rPr>
          <w:w w:val="111"/>
        </w:rPr>
        <w:t>(3)</w:t>
      </w:r>
    </w:p>
    <w:p w14:paraId="4892FA94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49A3E7FE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  <w:w w:val="89"/>
        </w:rPr>
        <w:t>“Sh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7"/>
        </w:rPr>
        <w:t>ha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0"/>
        </w:rPr>
        <w:t>fashione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7"/>
        </w:rPr>
        <w:t>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1"/>
        </w:rPr>
        <w:t>artisti</w:t>
      </w:r>
      <w:r>
        <w:rPr>
          <w:rFonts w:ascii="Book Antiqua" w:eastAsia="Book Antiqua" w:hAnsi="Book Antiqua" w:cs="Book Antiqua"/>
          <w:b/>
          <w:w w:val="91"/>
        </w:rPr>
        <w:t>c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1"/>
        </w:rPr>
        <w:t>be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7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0"/>
        </w:rPr>
        <w:t>flower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7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7"/>
          <w:w w:val="90"/>
        </w:rPr>
        <w:t xml:space="preserve">enjoying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delights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amour,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yet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seems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bed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Kämadeva’s </w:t>
      </w:r>
      <w:r>
        <w:rPr>
          <w:rFonts w:ascii="Book Antiqua" w:eastAsia="Book Antiqua" w:hAnsi="Book Antiqua" w:cs="Book Antiqua"/>
          <w:b/>
        </w:rPr>
        <w:t>arrows.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17"/>
          <w:w w:val="87"/>
        </w:rPr>
        <w:t>V</w:t>
      </w:r>
      <w:r>
        <w:rPr>
          <w:rFonts w:ascii="Book Antiqua" w:eastAsia="Book Antiqua" w:hAnsi="Book Antiqua" w:cs="Book Antiqua"/>
          <w:b/>
          <w:w w:val="87"/>
        </w:rPr>
        <w:t>owing</w:t>
      </w:r>
      <w:r>
        <w:rPr>
          <w:rFonts w:ascii="Book Antiqua" w:eastAsia="Book Antiqua" w:hAnsi="Book Antiqua" w:cs="Book Antiqua"/>
          <w:b/>
          <w:spacing w:val="30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obtain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bliss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tight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embrace, </w:t>
      </w:r>
      <w:r>
        <w:rPr>
          <w:rFonts w:ascii="Book Antiqua" w:eastAsia="Book Antiqua" w:hAnsi="Book Antiqua" w:cs="Book Antiqua"/>
          <w:b/>
          <w:w w:val="91"/>
        </w:rPr>
        <w:t>She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performs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austerity,</w:t>
      </w:r>
      <w:r>
        <w:rPr>
          <w:rFonts w:ascii="Book Antiqua" w:eastAsia="Book Antiqua" w:hAnsi="Book Antiqua" w:cs="Book Antiqua"/>
          <w:b/>
          <w:spacing w:val="3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lying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Her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bed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arrows.”</w:t>
      </w:r>
    </w:p>
    <w:p w14:paraId="3007C827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35964195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05EBA8F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D27DA17" w14:textId="77777777" w:rsidR="00150366" w:rsidRDefault="00000000">
      <w:pPr>
        <w:spacing w:line="253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“O</w:t>
      </w:r>
      <w:r>
        <w:rPr>
          <w:spacing w:val="33"/>
        </w:rPr>
        <w:t xml:space="preserve"> </w:t>
      </w:r>
      <w:r>
        <w:t>Mädhava,</w:t>
      </w:r>
      <w:r>
        <w:rPr>
          <w:spacing w:val="41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She</w:t>
      </w:r>
      <w:r>
        <w:rPr>
          <w:spacing w:val="27"/>
        </w:rPr>
        <w:t xml:space="preserve"> </w:t>
      </w:r>
      <w:r>
        <w:t xml:space="preserve">prepares </w:t>
      </w:r>
      <w:r>
        <w:rPr>
          <w:spacing w:val="10"/>
        </w:rPr>
        <w:t xml:space="preserve"> </w:t>
      </w:r>
      <w:r>
        <w:t>the  bed</w:t>
      </w:r>
      <w:r>
        <w:rPr>
          <w:spacing w:val="42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flowers</w:t>
      </w:r>
      <w:r>
        <w:rPr>
          <w:spacing w:val="33"/>
        </w:rPr>
        <w:t xml:space="preserve"> </w:t>
      </w:r>
      <w:r>
        <w:t xml:space="preserve">She </w:t>
      </w:r>
      <w:r>
        <w:rPr>
          <w:spacing w:val="-4"/>
        </w:rPr>
        <w:t>burn</w:t>
      </w:r>
      <w:r>
        <w:t>s</w:t>
      </w:r>
      <w:r>
        <w:rPr>
          <w:spacing w:val="47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7"/>
        </w:rPr>
        <w:t xml:space="preserve"> </w:t>
      </w:r>
      <w:r>
        <w:rPr>
          <w:spacing w:val="-4"/>
        </w:rPr>
        <w:t>separatio</w:t>
      </w:r>
      <w:r>
        <w:t>n</w:t>
      </w:r>
      <w:r>
        <w:rPr>
          <w:spacing w:val="49"/>
        </w:rPr>
        <w:t xml:space="preserve"> </w:t>
      </w:r>
      <w:r>
        <w:rPr>
          <w:spacing w:val="-4"/>
        </w:rPr>
        <w:t>fro</w:t>
      </w:r>
      <w:r>
        <w:t>m</w:t>
      </w:r>
      <w:r>
        <w:rPr>
          <w:spacing w:val="24"/>
        </w:rPr>
        <w:t xml:space="preserve"> </w:t>
      </w:r>
      <w:r>
        <w:rPr>
          <w:spacing w:val="-4"/>
        </w:rPr>
        <w:t>You</w:t>
      </w:r>
      <w:r>
        <w:t xml:space="preserve">. </w:t>
      </w:r>
      <w:r>
        <w:rPr>
          <w:spacing w:val="-4"/>
        </w:rPr>
        <w:t>Thi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love-couc</w:t>
      </w:r>
      <w:r>
        <w:t>h</w:t>
      </w:r>
      <w:r>
        <w:rPr>
          <w:spacing w:val="42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4"/>
          <w:w w:val="104"/>
        </w:rPr>
        <w:t xml:space="preserve">highest </w:t>
      </w:r>
      <w:r>
        <w:t>object</w:t>
      </w:r>
      <w:r>
        <w:rPr>
          <w:spacing w:val="44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arts</w:t>
      </w:r>
      <w:r>
        <w:rPr>
          <w:spacing w:val="43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lovemaking,</w:t>
      </w:r>
      <w:r>
        <w:rPr>
          <w:spacing w:val="49"/>
        </w:rPr>
        <w:t xml:space="preserve"> </w:t>
      </w:r>
      <w:r>
        <w:t>but</w:t>
      </w:r>
      <w:r>
        <w:rPr>
          <w:spacing w:val="4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Her</w:t>
      </w:r>
      <w:r>
        <w:rPr>
          <w:spacing w:val="35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bed</w:t>
      </w:r>
      <w:r>
        <w:rPr>
          <w:spacing w:val="38"/>
        </w:rPr>
        <w:t xml:space="preserve"> </w:t>
      </w:r>
      <w:r>
        <w:t>of</w:t>
      </w:r>
    </w:p>
    <w:p w14:paraId="6CE66B89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EB85609" w14:textId="77777777" w:rsidR="00150366" w:rsidRDefault="00150366">
      <w:pPr>
        <w:spacing w:line="200" w:lineRule="exact"/>
      </w:pPr>
    </w:p>
    <w:p w14:paraId="60C98D6E" w14:textId="77777777" w:rsidR="00150366" w:rsidRDefault="00000000">
      <w:pPr>
        <w:spacing w:before="29" w:line="247" w:lineRule="auto"/>
        <w:ind w:left="120" w:right="85"/>
        <w:jc w:val="both"/>
      </w:pPr>
      <w:r>
        <w:t>Kämadeva’s</w:t>
      </w:r>
      <w:r>
        <w:rPr>
          <w:spacing w:val="-9"/>
        </w:rPr>
        <w:t xml:space="preserve"> </w:t>
      </w:r>
      <w:r>
        <w:t>arrows.”</w:t>
      </w:r>
      <w:r>
        <w:rPr>
          <w:spacing w:val="35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i/>
        </w:rPr>
        <w:t>sakhé</w:t>
      </w:r>
      <w:r>
        <w:rPr>
          <w:i/>
          <w:spacing w:val="-14"/>
        </w:rPr>
        <w:t xml:space="preserve"> </w:t>
      </w:r>
      <w:r>
        <w:t>implies,</w:t>
      </w:r>
      <w:r>
        <w:rPr>
          <w:spacing w:val="34"/>
        </w:rPr>
        <w:t xml:space="preserve"> </w:t>
      </w:r>
      <w:r>
        <w:t>“Just</w:t>
      </w:r>
      <w:r>
        <w:rPr>
          <w:spacing w:val="25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one</w:t>
      </w:r>
      <w:r>
        <w:rPr>
          <w:spacing w:val="35"/>
        </w:rPr>
        <w:t xml:space="preserve"> </w:t>
      </w:r>
      <w:r>
        <w:rPr>
          <w:w w:val="104"/>
        </w:rPr>
        <w:t xml:space="preserve">might </w:t>
      </w:r>
      <w:r>
        <w:t>observe  a</w:t>
      </w:r>
      <w:r>
        <w:rPr>
          <w:spacing w:val="44"/>
        </w:rPr>
        <w:t xml:space="preserve"> </w:t>
      </w:r>
      <w:r>
        <w:t xml:space="preserve">ghastly </w:t>
      </w:r>
      <w:r>
        <w:rPr>
          <w:spacing w:val="5"/>
        </w:rPr>
        <w:t xml:space="preserve"> </w:t>
      </w:r>
      <w:r>
        <w:t>vow</w:t>
      </w:r>
      <w:r>
        <w:rPr>
          <w:spacing w:val="44"/>
        </w:rPr>
        <w:t xml:space="preserve"> </w:t>
      </w:r>
      <w:r>
        <w:t xml:space="preserve">to </w:t>
      </w:r>
      <w:r>
        <w:rPr>
          <w:spacing w:val="5"/>
        </w:rPr>
        <w:t xml:space="preserve"> </w:t>
      </w:r>
      <w:r>
        <w:t xml:space="preserve">attain </w:t>
      </w:r>
      <w:r>
        <w:rPr>
          <w:spacing w:val="20"/>
        </w:rPr>
        <w:t xml:space="preserve"> </w:t>
      </w:r>
      <w:r>
        <w:t xml:space="preserve">some </w:t>
      </w:r>
      <w:r>
        <w:rPr>
          <w:spacing w:val="2"/>
        </w:rPr>
        <w:t xml:space="preserve"> </w:t>
      </w:r>
      <w:r>
        <w:t xml:space="preserve">fabulous </w:t>
      </w:r>
      <w:r>
        <w:rPr>
          <w:spacing w:val="14"/>
        </w:rPr>
        <w:t xml:space="preserve"> </w:t>
      </w:r>
      <w:r>
        <w:rPr>
          <w:w w:val="103"/>
        </w:rPr>
        <w:t xml:space="preserve">comforts, </w:t>
      </w:r>
      <w:r>
        <w:t>similarly,</w:t>
      </w:r>
      <w:r>
        <w:rPr>
          <w:spacing w:val="46"/>
        </w:rPr>
        <w:t xml:space="preserve"> </w:t>
      </w:r>
      <w:r>
        <w:t>Rädhä</w:t>
      </w:r>
      <w:r>
        <w:rPr>
          <w:spacing w:val="43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 xml:space="preserve">performing </w:t>
      </w:r>
      <w:r>
        <w:rPr>
          <w:spacing w:val="15"/>
        </w:rPr>
        <w:t xml:space="preserve"> </w:t>
      </w:r>
      <w:r>
        <w:rPr>
          <w:i/>
        </w:rPr>
        <w:t>çaraçayyä-vrata</w:t>
      </w:r>
      <w:r>
        <w:t xml:space="preserve">, the </w:t>
      </w:r>
      <w:r>
        <w:rPr>
          <w:spacing w:val="5"/>
        </w:rPr>
        <w:t xml:space="preserve"> </w:t>
      </w:r>
      <w:r>
        <w:t xml:space="preserve">severe </w:t>
      </w:r>
      <w:r>
        <w:rPr>
          <w:spacing w:val="-4"/>
        </w:rPr>
        <w:t>austerit</w:t>
      </w:r>
      <w:r>
        <w:t>y</w:t>
      </w:r>
      <w:r>
        <w:rPr>
          <w:spacing w:val="3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4"/>
        </w:rPr>
        <w:t>lyin</w:t>
      </w:r>
      <w:r>
        <w:t>g</w:t>
      </w:r>
      <w:r>
        <w:rPr>
          <w:spacing w:val="10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24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spacing w:val="-4"/>
        </w:rPr>
        <w:t>be</w:t>
      </w:r>
      <w:r>
        <w:t>d</w:t>
      </w:r>
      <w:r>
        <w:rPr>
          <w:spacing w:val="19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4"/>
        </w:rPr>
        <w:t>arrows</w:t>
      </w:r>
      <w:r>
        <w:t>,</w:t>
      </w:r>
      <w:r>
        <w:rPr>
          <w:spacing w:val="28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1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sak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4"/>
          <w:w w:val="104"/>
        </w:rPr>
        <w:t xml:space="preserve">attaining </w:t>
      </w:r>
      <w:r>
        <w:t>the</w:t>
      </w:r>
      <w:r>
        <w:rPr>
          <w:spacing w:val="19"/>
        </w:rPr>
        <w:t xml:space="preserve"> </w:t>
      </w:r>
      <w:r>
        <w:t>rare</w:t>
      </w:r>
      <w:r>
        <w:rPr>
          <w:spacing w:val="14"/>
        </w:rPr>
        <w:t xml:space="preserve"> </w:t>
      </w:r>
      <w:r>
        <w:t>happiness</w:t>
      </w:r>
      <w:r>
        <w:rPr>
          <w:spacing w:val="3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w w:val="102"/>
        </w:rPr>
        <w:t>embrace.”</w:t>
      </w:r>
    </w:p>
    <w:p w14:paraId="2F439FF6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505C6287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5</w:t>
      </w:r>
    </w:p>
    <w:p w14:paraId="033CBDCC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4C49EC0A" w14:textId="77777777" w:rsidR="00150366" w:rsidRDefault="00000000">
      <w:pPr>
        <w:spacing w:line="247" w:lineRule="auto"/>
        <w:ind w:left="86" w:right="120"/>
        <w:jc w:val="right"/>
      </w:pPr>
      <w:r>
        <w:rPr>
          <w:i/>
        </w:rPr>
        <w:t>vahati</w:t>
      </w:r>
      <w:r>
        <w:rPr>
          <w:i/>
          <w:spacing w:val="-5"/>
        </w:rPr>
        <w:t xml:space="preserve"> </w:t>
      </w:r>
      <w:r>
        <w:rPr>
          <w:i/>
        </w:rPr>
        <w:t>ca</w:t>
      </w:r>
      <w:r>
        <w:rPr>
          <w:i/>
          <w:spacing w:val="-11"/>
        </w:rPr>
        <w:t xml:space="preserve"> </w:t>
      </w:r>
      <w:r>
        <w:rPr>
          <w:i/>
          <w:w w:val="98"/>
        </w:rPr>
        <w:t>valita-vilocana-jaladharam</w:t>
      </w:r>
      <w:r>
        <w:rPr>
          <w:i/>
          <w:spacing w:val="1"/>
          <w:w w:val="98"/>
        </w:rPr>
        <w:t xml:space="preserve"> </w:t>
      </w:r>
      <w:r>
        <w:rPr>
          <w:i/>
        </w:rPr>
        <w:t>änana-kamalam</w:t>
      </w:r>
      <w:r>
        <w:rPr>
          <w:i/>
          <w:spacing w:val="-13"/>
        </w:rPr>
        <w:t xml:space="preserve"> </w:t>
      </w:r>
      <w:r>
        <w:rPr>
          <w:i/>
          <w:w w:val="98"/>
        </w:rPr>
        <w:t xml:space="preserve">udäram </w:t>
      </w:r>
      <w:r>
        <w:rPr>
          <w:i/>
          <w:spacing w:val="-1"/>
        </w:rPr>
        <w:t>vidhu</w:t>
      </w:r>
      <w:r>
        <w:rPr>
          <w:i/>
        </w:rPr>
        <w:t>m</w:t>
      </w:r>
      <w:r>
        <w:rPr>
          <w:i/>
          <w:spacing w:val="-16"/>
        </w:rPr>
        <w:t xml:space="preserve"> </w:t>
      </w:r>
      <w:r>
        <w:rPr>
          <w:i/>
          <w:spacing w:val="-1"/>
          <w:w w:val="97"/>
        </w:rPr>
        <w:t>iv</w:t>
      </w:r>
      <w:r>
        <w:rPr>
          <w:i/>
          <w:w w:val="97"/>
        </w:rPr>
        <w:t>a</w:t>
      </w:r>
      <w:r>
        <w:rPr>
          <w:i/>
          <w:spacing w:val="-12"/>
          <w:w w:val="97"/>
        </w:rPr>
        <w:t xml:space="preserve"> </w:t>
      </w:r>
      <w:r>
        <w:rPr>
          <w:i/>
          <w:spacing w:val="-1"/>
          <w:w w:val="97"/>
        </w:rPr>
        <w:t xml:space="preserve">vikaöa-vidhuntuda-danta-dalana-galitämåta-dhäram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virahe</w:t>
      </w:r>
      <w:r>
        <w:rPr>
          <w:i/>
          <w:spacing w:val="-1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2"/>
        </w:rPr>
        <w:t>dénä...</w:t>
      </w:r>
      <w:r>
        <w:rPr>
          <w:i/>
          <w:spacing w:val="4"/>
          <w:w w:val="92"/>
        </w:rPr>
        <w:t xml:space="preserve"> </w:t>
      </w:r>
      <w:r>
        <w:rPr>
          <w:w w:val="111"/>
        </w:rPr>
        <w:t>(4)</w:t>
      </w:r>
    </w:p>
    <w:p w14:paraId="4AF10690" w14:textId="77777777" w:rsidR="00150366" w:rsidRDefault="00150366">
      <w:pPr>
        <w:spacing w:line="140" w:lineRule="exact"/>
        <w:rPr>
          <w:sz w:val="14"/>
          <w:szCs w:val="14"/>
        </w:rPr>
      </w:pPr>
    </w:p>
    <w:p w14:paraId="1B95A55F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“A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steady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stream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tears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flows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from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5"/>
        </w:rPr>
        <w:t>restless</w:t>
      </w:r>
      <w:r>
        <w:rPr>
          <w:rFonts w:ascii="Book Antiqua" w:eastAsia="Book Antiqua" w:hAnsi="Book Antiqua" w:cs="Book Antiqua"/>
          <w:b/>
          <w:spacing w:val="14"/>
          <w:w w:val="95"/>
        </w:rPr>
        <w:t xml:space="preserve"> </w:t>
      </w:r>
      <w:r>
        <w:rPr>
          <w:rFonts w:ascii="Book Antiqua" w:eastAsia="Book Antiqua" w:hAnsi="Book Antiqua" w:cs="Book Antiqua"/>
          <w:b/>
        </w:rPr>
        <w:t>eyes of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lovely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lotus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face,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just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ambrosia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streams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from</w:t>
      </w:r>
      <w:r>
        <w:rPr>
          <w:rFonts w:ascii="Book Antiqua" w:eastAsia="Book Antiqua" w:hAnsi="Book Antiqua" w:cs="Book Antiqua"/>
          <w:b/>
          <w:spacing w:val="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0"/>
        </w:rPr>
        <w:t>moon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after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being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bitten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by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Rähu’s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dreadful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fangs.”</w:t>
      </w:r>
    </w:p>
    <w:p w14:paraId="56F5E5EF" w14:textId="77777777" w:rsidR="00150366" w:rsidRDefault="00150366">
      <w:pPr>
        <w:spacing w:before="5" w:line="200" w:lineRule="exact"/>
      </w:pPr>
    </w:p>
    <w:p w14:paraId="3282D30C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FE7494D" w14:textId="77777777" w:rsidR="00150366" w:rsidRDefault="00150366">
      <w:pPr>
        <w:spacing w:before="8" w:line="120" w:lineRule="exact"/>
        <w:rPr>
          <w:sz w:val="13"/>
          <w:szCs w:val="13"/>
        </w:rPr>
      </w:pPr>
    </w:p>
    <w:p w14:paraId="46F3F5ED" w14:textId="77777777" w:rsidR="00150366" w:rsidRDefault="00000000">
      <w:pPr>
        <w:spacing w:line="247" w:lineRule="auto"/>
        <w:ind w:left="120" w:right="85" w:firstLine="360"/>
        <w:jc w:val="both"/>
      </w:pPr>
      <w:r>
        <w:t>Her</w:t>
      </w:r>
      <w:r>
        <w:rPr>
          <w:spacing w:val="32"/>
        </w:rPr>
        <w:t xml:space="preserve"> </w:t>
      </w:r>
      <w:r>
        <w:rPr>
          <w:i/>
        </w:rPr>
        <w:t>sakhé</w:t>
      </w:r>
      <w:r>
        <w:rPr>
          <w:i/>
          <w:spacing w:val="-9"/>
        </w:rPr>
        <w:t xml:space="preserve"> </w:t>
      </w:r>
      <w:r>
        <w:t>says,</w:t>
      </w:r>
      <w:r>
        <w:rPr>
          <w:spacing w:val="22"/>
        </w:rPr>
        <w:t xml:space="preserve"> </w:t>
      </w:r>
      <w:r>
        <w:t>“O</w:t>
      </w:r>
      <w:r>
        <w:rPr>
          <w:spacing w:val="26"/>
        </w:rPr>
        <w:t xml:space="preserve"> </w:t>
      </w:r>
      <w:r>
        <w:t>Mädhava,</w:t>
      </w:r>
      <w:r>
        <w:rPr>
          <w:spacing w:val="34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Your</w:t>
      </w:r>
      <w:r>
        <w:rPr>
          <w:spacing w:val="18"/>
        </w:rPr>
        <w:t xml:space="preserve"> </w:t>
      </w:r>
      <w:r>
        <w:t>absence,</w:t>
      </w:r>
      <w:r>
        <w:rPr>
          <w:spacing w:val="40"/>
        </w:rPr>
        <w:t xml:space="preserve"> </w:t>
      </w:r>
      <w:r>
        <w:rPr>
          <w:w w:val="103"/>
        </w:rPr>
        <w:t xml:space="preserve">endless </w:t>
      </w:r>
      <w:r>
        <w:t xml:space="preserve">tears </w:t>
      </w:r>
      <w:r>
        <w:rPr>
          <w:spacing w:val="1"/>
        </w:rPr>
        <w:t xml:space="preserve"> </w:t>
      </w:r>
      <w:r>
        <w:t xml:space="preserve">stream </w:t>
      </w:r>
      <w:r>
        <w:rPr>
          <w:spacing w:val="7"/>
        </w:rPr>
        <w:t xml:space="preserve"> </w:t>
      </w:r>
      <w:r>
        <w:t>from</w:t>
      </w:r>
      <w:r>
        <w:rPr>
          <w:spacing w:val="44"/>
        </w:rPr>
        <w:t xml:space="preserve"> </w:t>
      </w:r>
      <w:r>
        <w:t>Rädhä’s</w:t>
      </w:r>
      <w:r>
        <w:rPr>
          <w:spacing w:val="10"/>
        </w:rPr>
        <w:t xml:space="preserve"> </w:t>
      </w:r>
      <w:r>
        <w:t>restless,</w:t>
      </w:r>
      <w:r>
        <w:rPr>
          <w:spacing w:val="49"/>
        </w:rPr>
        <w:t xml:space="preserve"> </w:t>
      </w:r>
      <w:r>
        <w:t>wide</w:t>
      </w:r>
      <w:r>
        <w:rPr>
          <w:spacing w:val="44"/>
        </w:rPr>
        <w:t xml:space="preserve"> </w:t>
      </w:r>
      <w:r>
        <w:t>eyes.</w:t>
      </w:r>
      <w:r>
        <w:rPr>
          <w:spacing w:val="32"/>
        </w:rPr>
        <w:t xml:space="preserve"> </w:t>
      </w:r>
      <w:r>
        <w:t>It</w:t>
      </w:r>
      <w:r>
        <w:rPr>
          <w:spacing w:val="43"/>
        </w:rPr>
        <w:t xml:space="preserve"> </w:t>
      </w:r>
      <w:r>
        <w:t>seems</w:t>
      </w:r>
      <w:r>
        <w:rPr>
          <w:spacing w:val="41"/>
        </w:rPr>
        <w:t xml:space="preserve"> </w:t>
      </w:r>
      <w:r>
        <w:t>as if the</w:t>
      </w:r>
      <w:r>
        <w:rPr>
          <w:spacing w:val="24"/>
        </w:rPr>
        <w:t xml:space="preserve"> </w:t>
      </w:r>
      <w:r>
        <w:t>fearsome</w:t>
      </w:r>
      <w:r>
        <w:rPr>
          <w:spacing w:val="15"/>
        </w:rPr>
        <w:t xml:space="preserve"> </w:t>
      </w:r>
      <w:r>
        <w:t>Rähu</w:t>
      </w:r>
      <w:r>
        <w:rPr>
          <w:spacing w:val="16"/>
        </w:rPr>
        <w:t xml:space="preserve"> </w:t>
      </w:r>
      <w:r>
        <w:t>has</w:t>
      </w:r>
      <w:r>
        <w:rPr>
          <w:spacing w:val="18"/>
        </w:rPr>
        <w:t xml:space="preserve"> </w:t>
      </w:r>
      <w:r>
        <w:t>gashed</w:t>
      </w:r>
      <w:r>
        <w:rPr>
          <w:spacing w:val="18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moon</w:t>
      </w:r>
      <w:r>
        <w:rPr>
          <w:spacing w:val="30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his</w:t>
      </w:r>
      <w:r>
        <w:rPr>
          <w:spacing w:val="17"/>
        </w:rPr>
        <w:t xml:space="preserve"> </w:t>
      </w:r>
      <w:r>
        <w:rPr>
          <w:w w:val="106"/>
        </w:rPr>
        <w:t xml:space="preserve">teeth, </w:t>
      </w:r>
      <w:r>
        <w:t xml:space="preserve">unleashing </w:t>
      </w:r>
      <w:r>
        <w:rPr>
          <w:spacing w:val="14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 xml:space="preserve">current </w:t>
      </w:r>
      <w:r>
        <w:rPr>
          <w:spacing w:val="19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 xml:space="preserve">nectar.” </w:t>
      </w:r>
      <w:r>
        <w:rPr>
          <w:spacing w:val="5"/>
        </w:rPr>
        <w:t xml:space="preserve"> </w:t>
      </w:r>
      <w:r>
        <w:t>Rädhä’s</w:t>
      </w:r>
      <w:r>
        <w:rPr>
          <w:spacing w:val="3"/>
        </w:rPr>
        <w:t xml:space="preserve"> </w:t>
      </w:r>
      <w:r>
        <w:t>face</w:t>
      </w:r>
      <w:r>
        <w:rPr>
          <w:spacing w:val="2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not  like</w:t>
      </w:r>
      <w:r>
        <w:rPr>
          <w:spacing w:val="36"/>
        </w:rPr>
        <w:t xml:space="preserve"> </w:t>
      </w:r>
      <w:r>
        <w:t xml:space="preserve">a </w:t>
      </w:r>
      <w:r>
        <w:rPr>
          <w:spacing w:val="-2"/>
        </w:rPr>
        <w:t>lotus</w:t>
      </w:r>
      <w:r>
        <w:t>,</w:t>
      </w:r>
      <w:r>
        <w:rPr>
          <w:spacing w:val="22"/>
        </w:rPr>
        <w:t xml:space="preserve"> </w:t>
      </w:r>
      <w:r>
        <w:rPr>
          <w:spacing w:val="-2"/>
        </w:rPr>
        <w:t>bu</w:t>
      </w:r>
      <w:r>
        <w:t>t</w:t>
      </w:r>
      <w:r>
        <w:rPr>
          <w:spacing w:val="20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moon</w:t>
      </w:r>
      <w:r>
        <w:t>,</w:t>
      </w:r>
      <w:r>
        <w:rPr>
          <w:spacing w:val="25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teardrop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flowin</w:t>
      </w:r>
      <w:r>
        <w:t xml:space="preserve">g </w:t>
      </w:r>
      <w:r>
        <w:rPr>
          <w:spacing w:val="-2"/>
        </w:rPr>
        <w:t>fro</w:t>
      </w:r>
      <w:r>
        <w:t>m</w:t>
      </w:r>
      <w:r>
        <w:rPr>
          <w:spacing w:val="8"/>
        </w:rPr>
        <w:t xml:space="preserve"> </w:t>
      </w:r>
      <w:r>
        <w:rPr>
          <w:spacing w:val="-2"/>
          <w:w w:val="102"/>
        </w:rPr>
        <w:t xml:space="preserve">Her </w:t>
      </w:r>
      <w:r>
        <w:t>eyes</w:t>
      </w:r>
      <w:r>
        <w:rPr>
          <w:spacing w:val="-2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like</w:t>
      </w:r>
      <w:r>
        <w:rPr>
          <w:spacing w:val="8"/>
        </w:rPr>
        <w:t xml:space="preserve"> </w:t>
      </w:r>
      <w:r>
        <w:rPr>
          <w:w w:val="105"/>
        </w:rPr>
        <w:t>nectar.</w:t>
      </w:r>
    </w:p>
    <w:p w14:paraId="182E4E9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38A4B0D" w14:textId="77777777" w:rsidR="00150366" w:rsidRDefault="00000000">
      <w:pPr>
        <w:ind w:left="480"/>
      </w:pPr>
      <w:r>
        <w:t>This</w:t>
      </w:r>
      <w:r>
        <w:rPr>
          <w:spacing w:val="13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example</w:t>
      </w:r>
      <w:r>
        <w:rPr>
          <w:spacing w:val="1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i/>
          <w:w w:val="102"/>
        </w:rPr>
        <w:t>upamä-alaìkära</w:t>
      </w:r>
      <w:r>
        <w:rPr>
          <w:w w:val="103"/>
        </w:rPr>
        <w:t>.</w:t>
      </w:r>
    </w:p>
    <w:p w14:paraId="2B6E1B26" w14:textId="77777777" w:rsidR="00150366" w:rsidRDefault="00150366">
      <w:pPr>
        <w:spacing w:before="13" w:line="240" w:lineRule="exact"/>
        <w:rPr>
          <w:sz w:val="24"/>
          <w:szCs w:val="24"/>
        </w:rPr>
      </w:pPr>
    </w:p>
    <w:p w14:paraId="3A144A16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6</w:t>
      </w:r>
    </w:p>
    <w:p w14:paraId="376AFA32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1E0D1F97" w14:textId="77777777" w:rsidR="00150366" w:rsidRDefault="00000000">
      <w:pPr>
        <w:spacing w:line="247" w:lineRule="auto"/>
        <w:ind w:left="86" w:right="120"/>
        <w:jc w:val="right"/>
      </w:pPr>
      <w:r>
        <w:rPr>
          <w:i/>
          <w:spacing w:val="-2"/>
        </w:rPr>
        <w:t>vilikhat</w:t>
      </w:r>
      <w:r>
        <w:rPr>
          <w:i/>
        </w:rPr>
        <w:t>i</w:t>
      </w:r>
      <w:r>
        <w:rPr>
          <w:i/>
          <w:spacing w:val="3"/>
        </w:rPr>
        <w:t xml:space="preserve"> </w:t>
      </w:r>
      <w:r>
        <w:rPr>
          <w:i/>
          <w:spacing w:val="-2"/>
        </w:rPr>
        <w:t>rahas</w:t>
      </w:r>
      <w:r>
        <w:rPr>
          <w:i/>
        </w:rPr>
        <w:t>i</w:t>
      </w:r>
      <w:r>
        <w:rPr>
          <w:i/>
          <w:spacing w:val="-19"/>
        </w:rPr>
        <w:t xml:space="preserve"> </w:t>
      </w:r>
      <w:r>
        <w:rPr>
          <w:i/>
          <w:spacing w:val="-2"/>
        </w:rPr>
        <w:t>kuraìga-maden</w:t>
      </w:r>
      <w:r>
        <w:rPr>
          <w:i/>
        </w:rPr>
        <w:t>a</w:t>
      </w:r>
      <w:r>
        <w:rPr>
          <w:i/>
          <w:spacing w:val="9"/>
        </w:rPr>
        <w:t xml:space="preserve"> </w:t>
      </w:r>
      <w:r>
        <w:rPr>
          <w:i/>
          <w:spacing w:val="-2"/>
          <w:w w:val="97"/>
        </w:rPr>
        <w:t>bhavanta</w:t>
      </w:r>
      <w:r>
        <w:rPr>
          <w:i/>
          <w:w w:val="97"/>
        </w:rPr>
        <w:t>m</w:t>
      </w:r>
      <w:r>
        <w:rPr>
          <w:i/>
          <w:spacing w:val="6"/>
          <w:w w:val="97"/>
        </w:rPr>
        <w:t xml:space="preserve"> </w:t>
      </w:r>
      <w:r>
        <w:rPr>
          <w:i/>
          <w:spacing w:val="-2"/>
          <w:w w:val="97"/>
        </w:rPr>
        <w:t xml:space="preserve">asamaçara-bhütam </w:t>
      </w:r>
      <w:r>
        <w:rPr>
          <w:i/>
        </w:rPr>
        <w:t>praëamati</w:t>
      </w:r>
      <w:r>
        <w:rPr>
          <w:i/>
          <w:spacing w:val="-9"/>
        </w:rPr>
        <w:t xml:space="preserve"> </w:t>
      </w:r>
      <w:r>
        <w:rPr>
          <w:i/>
        </w:rPr>
        <w:t>makaram</w:t>
      </w:r>
      <w:r>
        <w:rPr>
          <w:i/>
          <w:spacing w:val="-1"/>
        </w:rPr>
        <w:t xml:space="preserve"> </w:t>
      </w:r>
      <w:r>
        <w:rPr>
          <w:i/>
          <w:w w:val="96"/>
        </w:rPr>
        <w:t>adho</w:t>
      </w:r>
      <w:r>
        <w:rPr>
          <w:i/>
          <w:spacing w:val="-7"/>
          <w:w w:val="96"/>
        </w:rPr>
        <w:t xml:space="preserve"> </w:t>
      </w:r>
      <w:r>
        <w:rPr>
          <w:i/>
        </w:rPr>
        <w:t>vinidhäya</w:t>
      </w:r>
      <w:r>
        <w:rPr>
          <w:i/>
          <w:spacing w:val="-17"/>
        </w:rPr>
        <w:t xml:space="preserve"> </w:t>
      </w:r>
      <w:r>
        <w:rPr>
          <w:i/>
        </w:rPr>
        <w:t>kare</w:t>
      </w:r>
      <w:r>
        <w:rPr>
          <w:i/>
          <w:spacing w:val="-9"/>
        </w:rPr>
        <w:t xml:space="preserve"> </w:t>
      </w:r>
      <w:r>
        <w:rPr>
          <w:i/>
          <w:w w:val="94"/>
        </w:rPr>
        <w:t>ca</w:t>
      </w:r>
      <w:r>
        <w:rPr>
          <w:i/>
          <w:spacing w:val="-6"/>
          <w:w w:val="94"/>
        </w:rPr>
        <w:t xml:space="preserve"> </w:t>
      </w:r>
      <w:r>
        <w:rPr>
          <w:i/>
        </w:rPr>
        <w:t>çaraà</w:t>
      </w:r>
      <w:r>
        <w:rPr>
          <w:i/>
          <w:spacing w:val="14"/>
        </w:rPr>
        <w:t xml:space="preserve"> </w:t>
      </w:r>
      <w:r>
        <w:rPr>
          <w:i/>
          <w:w w:val="98"/>
        </w:rPr>
        <w:t xml:space="preserve">nava-cütam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virahe</w:t>
      </w:r>
      <w:r>
        <w:rPr>
          <w:i/>
          <w:spacing w:val="-1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2"/>
        </w:rPr>
        <w:t>dénä...</w:t>
      </w:r>
      <w:r>
        <w:rPr>
          <w:i/>
          <w:spacing w:val="4"/>
          <w:w w:val="92"/>
        </w:rPr>
        <w:t xml:space="preserve"> </w:t>
      </w:r>
      <w:r>
        <w:rPr>
          <w:w w:val="111"/>
        </w:rPr>
        <w:t>(5)</w:t>
      </w:r>
    </w:p>
    <w:p w14:paraId="7881AC02" w14:textId="77777777" w:rsidR="00150366" w:rsidRDefault="00150366">
      <w:pPr>
        <w:spacing w:line="140" w:lineRule="exact"/>
        <w:rPr>
          <w:sz w:val="14"/>
          <w:szCs w:val="14"/>
        </w:rPr>
      </w:pPr>
    </w:p>
    <w:p w14:paraId="21B0C5DC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6"/>
          <w:w w:val="91"/>
        </w:rPr>
        <w:t>“Sh</w:t>
      </w:r>
      <w:r>
        <w:rPr>
          <w:rFonts w:ascii="Book Antiqua" w:eastAsia="Book Antiqua" w:hAnsi="Book Antiqua" w:cs="Book Antiqua"/>
          <w:b/>
          <w:w w:val="91"/>
        </w:rPr>
        <w:t xml:space="preserve">e </w:t>
      </w:r>
      <w:r>
        <w:rPr>
          <w:rFonts w:ascii="Book Antiqua" w:eastAsia="Book Antiqua" w:hAnsi="Book Antiqua" w:cs="Book Antiqua"/>
          <w:b/>
          <w:spacing w:val="-6"/>
          <w:w w:val="91"/>
        </w:rPr>
        <w:t>secretl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1"/>
        </w:rPr>
        <w:t>paint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3"/>
        </w:rPr>
        <w:t>pictur</w:t>
      </w:r>
      <w:r>
        <w:rPr>
          <w:rFonts w:ascii="Book Antiqua" w:eastAsia="Book Antiqua" w:hAnsi="Book Antiqua" w:cs="Book Antiqua"/>
          <w:b/>
          <w:w w:val="93"/>
        </w:rPr>
        <w:t>e</w:t>
      </w:r>
      <w:r>
        <w:rPr>
          <w:rFonts w:ascii="Book Antiqua" w:eastAsia="Book Antiqua" w:hAnsi="Book Antiqua" w:cs="Book Antiqua"/>
          <w:b/>
          <w:spacing w:val="9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7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89"/>
        </w:rPr>
        <w:t>mus</w:t>
      </w:r>
      <w:r>
        <w:rPr>
          <w:rFonts w:ascii="Book Antiqua" w:eastAsia="Book Antiqua" w:hAnsi="Book Antiqua" w:cs="Book Antiqua"/>
          <w:b/>
          <w:w w:val="89"/>
        </w:rPr>
        <w:t>k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89"/>
        </w:rPr>
        <w:t>You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7"/>
          <w:w w:val="92"/>
        </w:rPr>
        <w:t xml:space="preserve">enchanting </w:t>
      </w:r>
      <w:r>
        <w:rPr>
          <w:rFonts w:ascii="Book Antiqua" w:eastAsia="Book Antiqua" w:hAnsi="Book Antiqua" w:cs="Book Antiqua"/>
          <w:b/>
        </w:rPr>
        <w:t>form,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capturing</w:t>
      </w:r>
      <w:r>
        <w:rPr>
          <w:rFonts w:ascii="Book Antiqua" w:eastAsia="Book Antiqua" w:hAnsi="Book Antiqua" w:cs="Book Antiqua"/>
          <w:b/>
          <w:spacing w:val="3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 as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Kämadeva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himself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riding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upon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b/>
          <w:i/>
        </w:rPr>
        <w:t>makara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Then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She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draws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mango-bud arrows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hand, </w:t>
      </w:r>
      <w:r>
        <w:rPr>
          <w:rFonts w:ascii="Book Antiqua" w:eastAsia="Book Antiqua" w:hAnsi="Book Antiqua" w:cs="Book Antiqua"/>
          <w:b/>
          <w:w w:val="90"/>
        </w:rPr>
        <w:t>and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bows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down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before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You.”</w:t>
      </w:r>
    </w:p>
    <w:p w14:paraId="15A34997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344ACFF7" w14:textId="77777777" w:rsidR="00150366" w:rsidRDefault="00150366">
      <w:pPr>
        <w:spacing w:line="200" w:lineRule="exact"/>
      </w:pPr>
    </w:p>
    <w:p w14:paraId="351913B8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E163D48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5639B8EA" w14:textId="77777777" w:rsidR="00150366" w:rsidRDefault="00000000">
      <w:pPr>
        <w:spacing w:line="250" w:lineRule="auto"/>
        <w:ind w:left="120" w:right="87" w:firstLine="360"/>
        <w:jc w:val="both"/>
      </w:pPr>
      <w:r>
        <w:rPr>
          <w:spacing w:val="-2"/>
        </w:rPr>
        <w:t>“Sittin</w:t>
      </w:r>
      <w:r>
        <w:t xml:space="preserve">g </w:t>
      </w:r>
      <w:r>
        <w:rPr>
          <w:spacing w:val="-2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2"/>
        </w:rPr>
        <w:t>seclusio</w:t>
      </w:r>
      <w:r>
        <w:t>n</w:t>
      </w:r>
      <w:r>
        <w:rPr>
          <w:spacing w:val="22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5"/>
        </w:rPr>
        <w:t xml:space="preserve"> </w:t>
      </w:r>
      <w:r>
        <w:rPr>
          <w:spacing w:val="-2"/>
        </w:rPr>
        <w:t>take</w:t>
      </w:r>
      <w:r>
        <w:t>s</w:t>
      </w:r>
      <w:r>
        <w:rPr>
          <w:spacing w:val="12"/>
        </w:rPr>
        <w:t xml:space="preserve"> </w:t>
      </w:r>
      <w:r>
        <w:rPr>
          <w:i/>
          <w:spacing w:val="-2"/>
          <w:w w:val="94"/>
        </w:rPr>
        <w:t>kastür</w:t>
      </w:r>
      <w:r>
        <w:rPr>
          <w:i/>
          <w:w w:val="94"/>
        </w:rPr>
        <w:t>é</w:t>
      </w:r>
      <w:r>
        <w:rPr>
          <w:i/>
          <w:spacing w:val="8"/>
          <w:w w:val="94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paint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Your portrait</w:t>
      </w:r>
      <w:r>
        <w:t>,</w:t>
      </w:r>
      <w:r>
        <w:rPr>
          <w:spacing w:val="38"/>
        </w:rPr>
        <w:t xml:space="preserve"> </w:t>
      </w:r>
      <w:r>
        <w:rPr>
          <w:spacing w:val="-2"/>
        </w:rPr>
        <w:t>depictin</w:t>
      </w:r>
      <w:r>
        <w:t>g</w:t>
      </w:r>
      <w:r>
        <w:rPr>
          <w:spacing w:val="30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t xml:space="preserve">s </w:t>
      </w:r>
      <w:r>
        <w:rPr>
          <w:spacing w:val="-2"/>
        </w:rPr>
        <w:t>Kämadeva</w:t>
      </w:r>
      <w:r>
        <w:t xml:space="preserve">,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go</w:t>
      </w:r>
      <w:r>
        <w:t>d</w:t>
      </w:r>
      <w:r>
        <w:rPr>
          <w:spacing w:val="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2"/>
        </w:rPr>
        <w:t>love</w:t>
      </w:r>
      <w:r>
        <w:t xml:space="preserve">, </w:t>
      </w:r>
      <w:r>
        <w:rPr>
          <w:spacing w:val="-2"/>
          <w:w w:val="102"/>
        </w:rPr>
        <w:t xml:space="preserve">because </w:t>
      </w:r>
      <w:r>
        <w:rPr>
          <w:spacing w:val="-2"/>
        </w:rPr>
        <w:t>othe</w:t>
      </w:r>
      <w:r>
        <w:t>r</w:t>
      </w:r>
      <w:r>
        <w:rPr>
          <w:spacing w:val="34"/>
        </w:rPr>
        <w:t xml:space="preserve"> </w:t>
      </w:r>
      <w:r>
        <w:rPr>
          <w:spacing w:val="-2"/>
        </w:rPr>
        <w:t>tha</w:t>
      </w:r>
      <w:r>
        <w:t>n</w:t>
      </w:r>
      <w:r>
        <w:rPr>
          <w:spacing w:val="33"/>
        </w:rPr>
        <w:t xml:space="preserve"> </w:t>
      </w:r>
      <w:r>
        <w:rPr>
          <w:spacing w:val="-2"/>
        </w:rPr>
        <w:t>You</w:t>
      </w:r>
      <w:r>
        <w:t>,</w:t>
      </w:r>
      <w:r>
        <w:rPr>
          <w:spacing w:val="-11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19"/>
        </w:rPr>
        <w:t xml:space="preserve"> </w:t>
      </w:r>
      <w:r>
        <w:rPr>
          <w:spacing w:val="-2"/>
        </w:rPr>
        <w:t>ca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madde</w:t>
      </w:r>
      <w:r>
        <w:t>n</w:t>
      </w:r>
      <w:r>
        <w:rPr>
          <w:spacing w:val="37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1"/>
        </w:rPr>
        <w:t xml:space="preserve"> </w:t>
      </w:r>
      <w:r>
        <w:rPr>
          <w:spacing w:val="-2"/>
        </w:rPr>
        <w:t>hear</w:t>
      </w:r>
      <w:r>
        <w:t>t</w:t>
      </w:r>
      <w:r>
        <w:rPr>
          <w:spacing w:val="29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2"/>
        </w:rPr>
        <w:t>desire</w:t>
      </w:r>
      <w:r>
        <w:t>?</w:t>
      </w:r>
      <w:r>
        <w:rPr>
          <w:spacing w:val="16"/>
        </w:rPr>
        <w:t xml:space="preserve"> </w:t>
      </w:r>
      <w:r>
        <w:rPr>
          <w:spacing w:val="-2"/>
        </w:rPr>
        <w:t xml:space="preserve">You </w:t>
      </w:r>
      <w:r>
        <w:rPr>
          <w:spacing w:val="-5"/>
        </w:rPr>
        <w:t>ar</w:t>
      </w:r>
      <w:r>
        <w:t xml:space="preserve">e </w:t>
      </w:r>
      <w:r>
        <w:rPr>
          <w:spacing w:val="-5"/>
        </w:rPr>
        <w:t>th</w:t>
      </w:r>
      <w:r>
        <w:t>e</w:t>
      </w:r>
      <w:r>
        <w:rPr>
          <w:spacing w:val="10"/>
        </w:rPr>
        <w:t xml:space="preserve"> </w:t>
      </w:r>
      <w:r>
        <w:rPr>
          <w:spacing w:val="-5"/>
        </w:rPr>
        <w:t>onl</w:t>
      </w:r>
      <w:r>
        <w:t>y</w:t>
      </w:r>
      <w:r>
        <w:rPr>
          <w:spacing w:val="4"/>
        </w:rPr>
        <w:t xml:space="preserve"> </w:t>
      </w:r>
      <w:r>
        <w:rPr>
          <w:spacing w:val="-5"/>
        </w:rPr>
        <w:t>on</w:t>
      </w:r>
      <w:r>
        <w:t>e</w:t>
      </w:r>
      <w:r>
        <w:rPr>
          <w:spacing w:val="7"/>
        </w:rPr>
        <w:t xml:space="preserve"> </w:t>
      </w:r>
      <w:r>
        <w:rPr>
          <w:spacing w:val="-5"/>
        </w:rPr>
        <w:t>wh</w:t>
      </w:r>
      <w:r>
        <w:t>o</w:t>
      </w:r>
      <w:r>
        <w:rPr>
          <w:spacing w:val="7"/>
        </w:rPr>
        <w:t xml:space="preserve"> </w:t>
      </w:r>
      <w:r>
        <w:rPr>
          <w:spacing w:val="-5"/>
        </w:rPr>
        <w:t>ca</w:t>
      </w:r>
      <w:r>
        <w:t>n</w:t>
      </w:r>
      <w:r>
        <w:rPr>
          <w:spacing w:val="4"/>
        </w:rPr>
        <w:t xml:space="preserve"> </w:t>
      </w:r>
      <w:r>
        <w:rPr>
          <w:spacing w:val="-5"/>
        </w:rPr>
        <w:t>fulfil</w:t>
      </w:r>
      <w:r>
        <w:t>l</w:t>
      </w:r>
      <w:r>
        <w:rPr>
          <w:spacing w:val="-12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-1"/>
        </w:rPr>
        <w:t xml:space="preserve"> </w:t>
      </w:r>
      <w:r>
        <w:rPr>
          <w:spacing w:val="-5"/>
        </w:rPr>
        <w:t>cherishe</w:t>
      </w:r>
      <w:r>
        <w:t>d</w:t>
      </w:r>
      <w:r>
        <w:rPr>
          <w:spacing w:val="24"/>
        </w:rPr>
        <w:t xml:space="preserve"> </w:t>
      </w:r>
      <w:r>
        <w:rPr>
          <w:spacing w:val="-5"/>
        </w:rPr>
        <w:t>longings</w:t>
      </w:r>
      <w:r>
        <w:t>.</w:t>
      </w:r>
      <w:r>
        <w:rPr>
          <w:spacing w:val="8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3"/>
        </w:rPr>
        <w:t xml:space="preserve"> </w:t>
      </w:r>
      <w:r>
        <w:rPr>
          <w:spacing w:val="-5"/>
        </w:rPr>
        <w:t xml:space="preserve">Your </w:t>
      </w:r>
      <w:r>
        <w:rPr>
          <w:spacing w:val="-2"/>
        </w:rPr>
        <w:t>han</w:t>
      </w:r>
      <w:r>
        <w:t>d</w:t>
      </w:r>
      <w:r>
        <w:rPr>
          <w:spacing w:val="33"/>
        </w:rPr>
        <w:t xml:space="preserve"> </w:t>
      </w:r>
      <w:r>
        <w:rPr>
          <w:spacing w:val="-2"/>
        </w:rPr>
        <w:t>Sh</w:t>
      </w:r>
      <w:r>
        <w:t xml:space="preserve">e </w:t>
      </w:r>
      <w:r>
        <w:rPr>
          <w:spacing w:val="-2"/>
        </w:rPr>
        <w:t>paint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>mang</w:t>
      </w:r>
      <w:r>
        <w:t>o</w:t>
      </w:r>
      <w:r>
        <w:rPr>
          <w:spacing w:val="22"/>
        </w:rPr>
        <w:t xml:space="preserve"> </w:t>
      </w:r>
      <w:r>
        <w:rPr>
          <w:spacing w:val="-2"/>
        </w:rPr>
        <w:t>buds</w:t>
      </w:r>
      <w:r>
        <w:t>,</w:t>
      </w:r>
      <w:r>
        <w:rPr>
          <w:spacing w:val="2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mos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powerfu</w:t>
      </w:r>
      <w:r>
        <w:t>l</w:t>
      </w:r>
      <w:r>
        <w:rPr>
          <w:spacing w:val="2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2"/>
        </w:rPr>
        <w:t xml:space="preserve">Cupid’s </w:t>
      </w:r>
      <w:r>
        <w:rPr>
          <w:spacing w:val="-5"/>
        </w:rPr>
        <w:t>shafts</w:t>
      </w:r>
      <w:r>
        <w:t>.</w:t>
      </w:r>
      <w:r>
        <w:rPr>
          <w:spacing w:val="5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-11"/>
        </w:rPr>
        <w:t xml:space="preserve"> </w:t>
      </w:r>
      <w:r>
        <w:rPr>
          <w:spacing w:val="-5"/>
        </w:rPr>
        <w:t>the</w:t>
      </w:r>
      <w:r>
        <w:t>n</w:t>
      </w:r>
      <w:r>
        <w:rPr>
          <w:spacing w:val="23"/>
        </w:rPr>
        <w:t xml:space="preserve"> </w:t>
      </w:r>
      <w:r>
        <w:rPr>
          <w:spacing w:val="-5"/>
        </w:rPr>
        <w:t>place</w:t>
      </w:r>
      <w:r>
        <w:t xml:space="preserve">s </w:t>
      </w:r>
      <w:r>
        <w:rPr>
          <w:spacing w:val="-5"/>
          <w:w w:val="94"/>
        </w:rPr>
        <w:t>Yo</w:t>
      </w:r>
      <w:r>
        <w:rPr>
          <w:w w:val="94"/>
        </w:rPr>
        <w:t>u</w:t>
      </w:r>
      <w:r>
        <w:rPr>
          <w:spacing w:val="1"/>
          <w:w w:val="94"/>
        </w:rPr>
        <w:t xml:space="preserve"> </w:t>
      </w:r>
      <w:r>
        <w:rPr>
          <w:spacing w:val="-5"/>
        </w:rPr>
        <w:t>upo</w:t>
      </w:r>
      <w:r>
        <w:t>n</w:t>
      </w:r>
      <w:r>
        <w:rPr>
          <w:spacing w:val="2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i/>
          <w:spacing w:val="-5"/>
        </w:rPr>
        <w:t>makara</w:t>
      </w:r>
      <w:r>
        <w:t>,</w:t>
      </w:r>
      <w:r>
        <w:rPr>
          <w:spacing w:val="-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5"/>
        </w:rPr>
        <w:t>aquati</w:t>
      </w:r>
      <w:r>
        <w:t>c</w:t>
      </w:r>
      <w:r>
        <w:rPr>
          <w:spacing w:val="18"/>
        </w:rPr>
        <w:t xml:space="preserve"> </w:t>
      </w:r>
      <w:r>
        <w:rPr>
          <w:spacing w:val="-5"/>
          <w:w w:val="105"/>
        </w:rPr>
        <w:t xml:space="preserve">creature </w:t>
      </w:r>
      <w:r>
        <w:rPr>
          <w:spacing w:val="-6"/>
        </w:rPr>
        <w:t>wh</w:t>
      </w:r>
      <w:r>
        <w:t>o</w:t>
      </w:r>
      <w:r>
        <w:rPr>
          <w:spacing w:val="23"/>
        </w:rPr>
        <w:t xml:space="preserve"> </w:t>
      </w:r>
      <w:r>
        <w:rPr>
          <w:spacing w:val="-6"/>
        </w:rPr>
        <w:t>serve</w:t>
      </w:r>
      <w:r>
        <w:t>s</w:t>
      </w:r>
      <w:r>
        <w:rPr>
          <w:spacing w:val="9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9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6"/>
        </w:rPr>
        <w:t>insigni</w:t>
      </w:r>
      <w:r>
        <w:t>a</w:t>
      </w:r>
      <w:r>
        <w:rPr>
          <w:spacing w:val="28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6"/>
        </w:rPr>
        <w:t>Kämadev</w:t>
      </w:r>
      <w:r>
        <w:t>a</w:t>
      </w:r>
      <w:r>
        <w:rPr>
          <w:spacing w:val="9"/>
        </w:rPr>
        <w:t xml:space="preserve"> </w:t>
      </w:r>
      <w:r>
        <w:rPr>
          <w:spacing w:val="-6"/>
        </w:rPr>
        <w:t>o</w:t>
      </w:r>
      <w:r>
        <w:t>n</w:t>
      </w:r>
      <w:r>
        <w:rPr>
          <w:spacing w:val="23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18"/>
        </w:rPr>
        <w:t xml:space="preserve"> </w:t>
      </w:r>
      <w:r>
        <w:rPr>
          <w:spacing w:val="-6"/>
        </w:rPr>
        <w:t>flag</w:t>
      </w:r>
      <w:r>
        <w:t>.</w:t>
      </w:r>
      <w:r>
        <w:rPr>
          <w:spacing w:val="-2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2"/>
        </w:rPr>
        <w:t xml:space="preserve"> </w:t>
      </w:r>
      <w:r>
        <w:rPr>
          <w:spacing w:val="-6"/>
          <w:w w:val="105"/>
        </w:rPr>
        <w:t xml:space="preserve">when </w:t>
      </w:r>
      <w:r>
        <w:rPr>
          <w:spacing w:val="-4"/>
        </w:rPr>
        <w:t>finished</w:t>
      </w:r>
      <w:r>
        <w:t>,</w:t>
      </w:r>
      <w:r>
        <w:rPr>
          <w:spacing w:val="18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-9"/>
        </w:rPr>
        <w:t xml:space="preserve"> </w:t>
      </w:r>
      <w:r>
        <w:rPr>
          <w:spacing w:val="-4"/>
        </w:rPr>
        <w:t>reverentiall</w:t>
      </w:r>
      <w:r>
        <w:t>y</w:t>
      </w:r>
      <w:r>
        <w:rPr>
          <w:spacing w:val="17"/>
        </w:rPr>
        <w:t xml:space="preserve"> </w:t>
      </w:r>
      <w:r>
        <w:rPr>
          <w:spacing w:val="-4"/>
        </w:rPr>
        <w:t>bow</w:t>
      </w:r>
      <w:r>
        <w:t>s</w:t>
      </w:r>
      <w:r>
        <w:rPr>
          <w:spacing w:val="1"/>
        </w:rPr>
        <w:t xml:space="preserve"> </w:t>
      </w:r>
      <w:r>
        <w:rPr>
          <w:spacing w:val="-4"/>
        </w:rPr>
        <w:t>dow</w:t>
      </w:r>
      <w:r>
        <w:t>n</w:t>
      </w:r>
      <w:r>
        <w:rPr>
          <w:spacing w:val="19"/>
        </w:rPr>
        <w:t xml:space="preserve"> </w:t>
      </w:r>
      <w:r>
        <w:rPr>
          <w:spacing w:val="-4"/>
        </w:rPr>
        <w:t>befor</w:t>
      </w:r>
      <w:r>
        <w:t>e</w:t>
      </w:r>
      <w:r>
        <w:rPr>
          <w:spacing w:val="2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-11"/>
        </w:rPr>
        <w:t xml:space="preserve"> </w:t>
      </w:r>
      <w:r>
        <w:rPr>
          <w:spacing w:val="-4"/>
        </w:rPr>
        <w:t>portrai</w:t>
      </w:r>
      <w:r>
        <w:t>t</w:t>
      </w:r>
      <w:r>
        <w:rPr>
          <w:spacing w:val="38"/>
        </w:rPr>
        <w:t xml:space="preserve"> </w:t>
      </w:r>
      <w:r>
        <w:rPr>
          <w:spacing w:val="-4"/>
          <w:w w:val="106"/>
        </w:rPr>
        <w:t xml:space="preserve">and </w:t>
      </w:r>
      <w:r>
        <w:rPr>
          <w:spacing w:val="-2"/>
        </w:rPr>
        <w:t>offer</w:t>
      </w:r>
      <w:r>
        <w:t>s</w:t>
      </w:r>
      <w:r>
        <w:rPr>
          <w:spacing w:val="-6"/>
        </w:rPr>
        <w:t xml:space="preserve"> </w:t>
      </w:r>
      <w:r>
        <w:rPr>
          <w:spacing w:val="-2"/>
        </w:rPr>
        <w:t>heartfel</w:t>
      </w:r>
      <w:r>
        <w:t>t</w:t>
      </w:r>
      <w:r>
        <w:rPr>
          <w:spacing w:val="26"/>
        </w:rPr>
        <w:t xml:space="preserve"> </w:t>
      </w:r>
      <w:r>
        <w:rPr>
          <w:spacing w:val="-2"/>
        </w:rPr>
        <w:t>prayer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1"/>
        </w:rPr>
        <w:t xml:space="preserve"> </w:t>
      </w:r>
      <w:r>
        <w:rPr>
          <w:spacing w:val="-2"/>
        </w:rPr>
        <w:t>relie</w:t>
      </w:r>
      <w:r>
        <w:t>f</w:t>
      </w:r>
      <w:r>
        <w:rPr>
          <w:spacing w:val="-1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blazin</w:t>
      </w:r>
      <w:r>
        <w:t>g</w:t>
      </w:r>
      <w:r>
        <w:rPr>
          <w:spacing w:val="11"/>
        </w:rPr>
        <w:t xml:space="preserve"> </w:t>
      </w:r>
      <w:r>
        <w:rPr>
          <w:spacing w:val="-2"/>
        </w:rPr>
        <w:t>fir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-2"/>
        </w:rPr>
        <w:t>love.”</w:t>
      </w:r>
    </w:p>
    <w:p w14:paraId="7F77C6F7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3118E964" w14:textId="77777777" w:rsidR="00150366" w:rsidRDefault="00000000">
      <w:pPr>
        <w:ind w:left="480"/>
      </w:pPr>
      <w:r>
        <w:t>This</w:t>
      </w:r>
      <w:r>
        <w:rPr>
          <w:spacing w:val="13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includes</w:t>
      </w:r>
      <w:r>
        <w:rPr>
          <w:spacing w:val="29"/>
        </w:rPr>
        <w:t xml:space="preserve"> </w:t>
      </w:r>
      <w:r>
        <w:rPr>
          <w:i/>
          <w:w w:val="102"/>
        </w:rPr>
        <w:t>upamä-alaìkära</w:t>
      </w:r>
      <w:r>
        <w:rPr>
          <w:w w:val="103"/>
        </w:rPr>
        <w:t>.</w:t>
      </w:r>
    </w:p>
    <w:p w14:paraId="23BE7E51" w14:textId="77777777" w:rsidR="00150366" w:rsidRDefault="00150366">
      <w:pPr>
        <w:spacing w:before="2" w:line="280" w:lineRule="exact"/>
        <w:rPr>
          <w:sz w:val="28"/>
          <w:szCs w:val="28"/>
        </w:rPr>
      </w:pPr>
    </w:p>
    <w:p w14:paraId="5E00ACDC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7</w:t>
      </w:r>
    </w:p>
    <w:p w14:paraId="5AF4600B" w14:textId="77777777" w:rsidR="00150366" w:rsidRDefault="00000000">
      <w:pPr>
        <w:spacing w:before="81" w:line="250" w:lineRule="auto"/>
        <w:ind w:left="86" w:right="120"/>
        <w:jc w:val="right"/>
      </w:pPr>
      <w:r>
        <w:rPr>
          <w:i/>
          <w:w w:val="98"/>
        </w:rPr>
        <w:t>prati-padam</w:t>
      </w:r>
      <w:r>
        <w:rPr>
          <w:i/>
          <w:spacing w:val="-3"/>
          <w:w w:val="98"/>
        </w:rPr>
        <w:t xml:space="preserve"> </w:t>
      </w:r>
      <w:r>
        <w:rPr>
          <w:i/>
        </w:rPr>
        <w:t>idam</w:t>
      </w:r>
      <w:r>
        <w:rPr>
          <w:i/>
          <w:spacing w:val="-8"/>
        </w:rPr>
        <w:t xml:space="preserve"> </w:t>
      </w:r>
      <w:r>
        <w:rPr>
          <w:i/>
        </w:rPr>
        <w:t>api</w:t>
      </w:r>
      <w:r>
        <w:rPr>
          <w:i/>
          <w:spacing w:val="-12"/>
        </w:rPr>
        <w:t xml:space="preserve"> </w:t>
      </w:r>
      <w:r>
        <w:rPr>
          <w:i/>
          <w:w w:val="97"/>
        </w:rPr>
        <w:t>nigadati</w:t>
      </w:r>
      <w:r>
        <w:rPr>
          <w:i/>
          <w:spacing w:val="-2"/>
          <w:w w:val="97"/>
        </w:rPr>
        <w:t xml:space="preserve"> </w:t>
      </w:r>
      <w:r>
        <w:rPr>
          <w:i/>
        </w:rPr>
        <w:t>mädhava</w:t>
      </w:r>
      <w:r>
        <w:rPr>
          <w:i/>
          <w:spacing w:val="-19"/>
        </w:rPr>
        <w:t xml:space="preserve"> </w:t>
      </w:r>
      <w:r>
        <w:rPr>
          <w:i/>
        </w:rPr>
        <w:t>tava</w:t>
      </w:r>
      <w:r>
        <w:rPr>
          <w:i/>
          <w:spacing w:val="-11"/>
        </w:rPr>
        <w:t xml:space="preserve"> </w:t>
      </w:r>
      <w:r>
        <w:rPr>
          <w:i/>
        </w:rPr>
        <w:t>caraëe</w:t>
      </w:r>
      <w:r>
        <w:rPr>
          <w:i/>
          <w:spacing w:val="-15"/>
        </w:rPr>
        <w:t xml:space="preserve"> </w:t>
      </w:r>
      <w:r>
        <w:rPr>
          <w:i/>
          <w:w w:val="99"/>
        </w:rPr>
        <w:t xml:space="preserve">patitäham </w:t>
      </w:r>
      <w:r>
        <w:rPr>
          <w:i/>
        </w:rPr>
        <w:t>tvayi</w:t>
      </w:r>
      <w:r>
        <w:rPr>
          <w:i/>
          <w:spacing w:val="1"/>
        </w:rPr>
        <w:t xml:space="preserve"> </w:t>
      </w:r>
      <w:r>
        <w:rPr>
          <w:i/>
        </w:rPr>
        <w:t>vimukhe mayi</w:t>
      </w:r>
      <w:r>
        <w:rPr>
          <w:i/>
          <w:spacing w:val="1"/>
        </w:rPr>
        <w:t xml:space="preserve"> </w:t>
      </w:r>
      <w:r>
        <w:rPr>
          <w:i/>
          <w:w w:val="97"/>
        </w:rPr>
        <w:t>sapadi</w:t>
      </w:r>
      <w:r>
        <w:rPr>
          <w:i/>
          <w:spacing w:val="-11"/>
          <w:w w:val="97"/>
        </w:rPr>
        <w:t xml:space="preserve"> </w:t>
      </w:r>
      <w:r>
        <w:rPr>
          <w:i/>
          <w:w w:val="97"/>
        </w:rPr>
        <w:t>sudhä-nidhir</w:t>
      </w:r>
      <w:r>
        <w:rPr>
          <w:i/>
          <w:spacing w:val="5"/>
          <w:w w:val="97"/>
        </w:rPr>
        <w:t xml:space="preserve"> </w:t>
      </w:r>
      <w:r>
        <w:rPr>
          <w:i/>
        </w:rPr>
        <w:t>api</w:t>
      </w:r>
      <w:r>
        <w:rPr>
          <w:i/>
          <w:spacing w:val="-15"/>
        </w:rPr>
        <w:t xml:space="preserve"> </w:t>
      </w:r>
      <w:r>
        <w:rPr>
          <w:i/>
        </w:rPr>
        <w:t>tanute</w:t>
      </w:r>
      <w:r>
        <w:rPr>
          <w:i/>
          <w:spacing w:val="-12"/>
        </w:rPr>
        <w:t xml:space="preserve"> </w:t>
      </w:r>
      <w:r>
        <w:rPr>
          <w:i/>
          <w:w w:val="99"/>
        </w:rPr>
        <w:t xml:space="preserve">tanu-däham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virahe</w:t>
      </w:r>
      <w:r>
        <w:rPr>
          <w:i/>
          <w:spacing w:val="-1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2"/>
        </w:rPr>
        <w:t>dénä...</w:t>
      </w:r>
      <w:r>
        <w:rPr>
          <w:i/>
          <w:spacing w:val="4"/>
          <w:w w:val="92"/>
        </w:rPr>
        <w:t xml:space="preserve"> </w:t>
      </w:r>
      <w:r>
        <w:rPr>
          <w:w w:val="111"/>
        </w:rPr>
        <w:t>(6)</w:t>
      </w:r>
    </w:p>
    <w:p w14:paraId="6C1563F4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0BA87F4E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8"/>
        </w:rPr>
        <w:t>“Sh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2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plead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3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agai</w:t>
      </w:r>
      <w:r>
        <w:rPr>
          <w:rFonts w:ascii="Book Antiqua" w:eastAsia="Book Antiqua" w:hAnsi="Book Antiqua" w:cs="Book Antiqua"/>
          <w:b/>
          <w:w w:val="88"/>
        </w:rPr>
        <w:t>n</w:t>
      </w:r>
      <w:r>
        <w:rPr>
          <w:rFonts w:ascii="Book Antiqua" w:eastAsia="Book Antiqua" w:hAnsi="Book Antiqua" w:cs="Book Antiqua"/>
          <w:b/>
          <w:spacing w:val="2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an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2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again</w:t>
      </w:r>
      <w:r>
        <w:rPr>
          <w:rFonts w:ascii="Book Antiqua" w:eastAsia="Book Antiqua" w:hAnsi="Book Antiqua" w:cs="Book Antiqua"/>
          <w:b/>
          <w:w w:val="88"/>
        </w:rPr>
        <w:t>,</w:t>
      </w:r>
      <w:r>
        <w:rPr>
          <w:rFonts w:ascii="Book Antiqua" w:eastAsia="Book Antiqua" w:hAnsi="Book Antiqua" w:cs="Book Antiqua"/>
          <w:b/>
          <w:spacing w:val="2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‘</w:t>
      </w:r>
      <w:r>
        <w:rPr>
          <w:rFonts w:ascii="Book Antiqua" w:eastAsia="Book Antiqua" w:hAnsi="Book Antiqua" w:cs="Book Antiqua"/>
          <w:b/>
          <w:w w:val="88"/>
        </w:rPr>
        <w:t>O</w:t>
      </w:r>
      <w:r>
        <w:rPr>
          <w:rFonts w:ascii="Book Antiqua" w:eastAsia="Book Antiqua" w:hAnsi="Book Antiqua" w:cs="Book Antiqua"/>
          <w:b/>
          <w:spacing w:val="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Mädhava</w:t>
      </w:r>
      <w:r>
        <w:rPr>
          <w:rFonts w:ascii="Book Antiqua" w:eastAsia="Book Antiqua" w:hAnsi="Book Antiqua" w:cs="Book Antiqua"/>
          <w:b/>
          <w:w w:val="88"/>
        </w:rPr>
        <w:t>,</w:t>
      </w:r>
      <w:r>
        <w:rPr>
          <w:rFonts w:ascii="Book Antiqua" w:eastAsia="Book Antiqua" w:hAnsi="Book Antiqua" w:cs="Book Antiqua"/>
          <w:b/>
          <w:spacing w:val="28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7"/>
        </w:rPr>
        <w:t>fallin</w:t>
      </w:r>
      <w:r>
        <w:rPr>
          <w:rFonts w:ascii="Book Antiqua" w:eastAsia="Book Antiqua" w:hAnsi="Book Antiqua" w:cs="Book Antiqua"/>
          <w:b/>
          <w:w w:val="87"/>
        </w:rPr>
        <w:t>g</w:t>
      </w:r>
      <w:r>
        <w:rPr>
          <w:rFonts w:ascii="Book Antiqua" w:eastAsia="Book Antiqua" w:hAnsi="Book Antiqua" w:cs="Book Antiqua"/>
          <w:b/>
          <w:spacing w:val="17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at 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feet.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soon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turn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away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Me, even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1"/>
        </w:rPr>
        <w:t>moon-god,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chalice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nectar,</w:t>
      </w:r>
      <w:r>
        <w:rPr>
          <w:rFonts w:ascii="Book Antiqua" w:eastAsia="Book Antiqua" w:hAnsi="Book Antiqua" w:cs="Book Antiqua"/>
          <w:b/>
          <w:spacing w:val="26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begins</w:t>
      </w:r>
      <w:r>
        <w:rPr>
          <w:rFonts w:ascii="Book Antiqua" w:eastAsia="Book Antiqua" w:hAnsi="Book Antiqua" w:cs="Book Antiqua"/>
          <w:b/>
          <w:spacing w:val="-1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shower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fire </w:t>
      </w:r>
      <w:r>
        <w:rPr>
          <w:rFonts w:ascii="Book Antiqua" w:eastAsia="Book Antiqua" w:hAnsi="Book Antiqua" w:cs="Book Antiqua"/>
          <w:b/>
          <w:w w:val="88"/>
        </w:rPr>
        <w:t>upon</w:t>
      </w:r>
      <w:r>
        <w:rPr>
          <w:rFonts w:ascii="Book Antiqua" w:eastAsia="Book Antiqua" w:hAnsi="Book Antiqua" w:cs="Book Antiqua"/>
          <w:b/>
          <w:spacing w:val="2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 xml:space="preserve">y </w:t>
      </w:r>
      <w:r>
        <w:rPr>
          <w:rFonts w:ascii="Book Antiqua" w:eastAsia="Book Antiqua" w:hAnsi="Book Antiqua" w:cs="Book Antiqua"/>
          <w:b/>
          <w:spacing w:val="-2"/>
        </w:rPr>
        <w:t>body.’”</w:t>
      </w:r>
    </w:p>
    <w:p w14:paraId="5A2889F5" w14:textId="77777777" w:rsidR="00150366" w:rsidRDefault="00000000">
      <w:pPr>
        <w:spacing w:before="83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04165CD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47EB5598" w14:textId="77777777" w:rsidR="00150366" w:rsidRDefault="00000000">
      <w:pPr>
        <w:spacing w:line="250" w:lineRule="auto"/>
        <w:ind w:left="120" w:right="85" w:firstLine="360"/>
        <w:jc w:val="both"/>
      </w:pPr>
      <w:r>
        <w:t>The</w:t>
      </w:r>
      <w:r>
        <w:rPr>
          <w:spacing w:val="33"/>
        </w:rPr>
        <w:t xml:space="preserve"> </w:t>
      </w:r>
      <w:r>
        <w:rPr>
          <w:i/>
        </w:rPr>
        <w:t>sakhé</w:t>
      </w:r>
      <w:r>
        <w:rPr>
          <w:i/>
          <w:spacing w:val="-11"/>
        </w:rPr>
        <w:t xml:space="preserve"> </w:t>
      </w:r>
      <w:r>
        <w:t>says,</w:t>
      </w:r>
      <w:r>
        <w:rPr>
          <w:spacing w:val="20"/>
        </w:rPr>
        <w:t xml:space="preserve"> </w:t>
      </w:r>
      <w:r>
        <w:t>“O</w:t>
      </w:r>
      <w:r>
        <w:rPr>
          <w:spacing w:val="24"/>
        </w:rPr>
        <w:t xml:space="preserve"> </w:t>
      </w:r>
      <w:r>
        <w:t>Mädhava,</w:t>
      </w:r>
      <w:r>
        <w:rPr>
          <w:spacing w:val="32"/>
        </w:rPr>
        <w:t xml:space="preserve"> </w:t>
      </w:r>
      <w:r>
        <w:t>with</w:t>
      </w:r>
      <w:r>
        <w:rPr>
          <w:spacing w:val="42"/>
        </w:rPr>
        <w:t xml:space="preserve"> </w:t>
      </w:r>
      <w:r>
        <w:t>every</w:t>
      </w:r>
      <w:r>
        <w:rPr>
          <w:spacing w:val="24"/>
        </w:rPr>
        <w:t xml:space="preserve"> </w:t>
      </w:r>
      <w:r>
        <w:t>step,</w:t>
      </w:r>
      <w:r>
        <w:rPr>
          <w:spacing w:val="39"/>
        </w:rPr>
        <w:t xml:space="preserve"> </w:t>
      </w:r>
      <w:r>
        <w:t>at</w:t>
      </w:r>
      <w:r>
        <w:rPr>
          <w:spacing w:val="31"/>
        </w:rPr>
        <w:t xml:space="preserve"> </w:t>
      </w:r>
      <w:r>
        <w:t xml:space="preserve">every moment </w:t>
      </w:r>
      <w:r>
        <w:rPr>
          <w:spacing w:val="10"/>
        </w:rPr>
        <w:t xml:space="preserve"> </w:t>
      </w:r>
      <w:r>
        <w:t>She</w:t>
      </w:r>
      <w:r>
        <w:rPr>
          <w:spacing w:val="21"/>
        </w:rPr>
        <w:t xml:space="preserve"> </w:t>
      </w:r>
      <w:r>
        <w:t xml:space="preserve">utters, </w:t>
      </w:r>
      <w:r>
        <w:rPr>
          <w:spacing w:val="12"/>
        </w:rPr>
        <w:t xml:space="preserve"> </w:t>
      </w:r>
      <w:r>
        <w:rPr>
          <w:w w:val="77"/>
        </w:rPr>
        <w:t xml:space="preserve">‘I  </w:t>
      </w:r>
      <w:r>
        <w:t>fall</w:t>
      </w:r>
      <w:r>
        <w:rPr>
          <w:spacing w:val="19"/>
        </w:rPr>
        <w:t xml:space="preserve"> </w:t>
      </w:r>
      <w:r>
        <w:t>at</w:t>
      </w:r>
      <w:r>
        <w:rPr>
          <w:spacing w:val="34"/>
        </w:rPr>
        <w:t xml:space="preserve"> </w:t>
      </w:r>
      <w:r>
        <w:t>Your</w:t>
      </w:r>
      <w:r>
        <w:rPr>
          <w:spacing w:val="19"/>
        </w:rPr>
        <w:t xml:space="preserve"> </w:t>
      </w:r>
      <w:r>
        <w:t>feet.</w:t>
      </w:r>
      <w:r>
        <w:rPr>
          <w:spacing w:val="27"/>
        </w:rPr>
        <w:t xml:space="preserve"> </w:t>
      </w:r>
      <w:r>
        <w:t>Please</w:t>
      </w:r>
      <w:r>
        <w:rPr>
          <w:spacing w:val="27"/>
        </w:rPr>
        <w:t xml:space="preserve"> </w:t>
      </w:r>
      <w:r>
        <w:t>do</w:t>
      </w:r>
      <w:r>
        <w:rPr>
          <w:spacing w:val="37"/>
        </w:rPr>
        <w:t xml:space="preserve"> </w:t>
      </w:r>
      <w:r>
        <w:t>not</w:t>
      </w:r>
      <w:r>
        <w:rPr>
          <w:spacing w:val="47"/>
        </w:rPr>
        <w:t xml:space="preserve"> </w:t>
      </w:r>
      <w:r>
        <w:rPr>
          <w:w w:val="111"/>
        </w:rPr>
        <w:t xml:space="preserve">turn </w:t>
      </w:r>
      <w:r>
        <w:t>Your</w:t>
      </w:r>
      <w:r>
        <w:rPr>
          <w:spacing w:val="35"/>
        </w:rPr>
        <w:t xml:space="preserve"> </w:t>
      </w:r>
      <w:r>
        <w:t xml:space="preserve">back </w:t>
      </w:r>
      <w:r>
        <w:rPr>
          <w:spacing w:val="5"/>
        </w:rPr>
        <w:t xml:space="preserve"> </w:t>
      </w:r>
      <w:r>
        <w:t xml:space="preserve">on </w:t>
      </w:r>
      <w:r>
        <w:rPr>
          <w:spacing w:val="7"/>
        </w:rPr>
        <w:t xml:space="preserve"> </w:t>
      </w:r>
      <w:r>
        <w:t>Me.</w:t>
      </w:r>
      <w:r>
        <w:rPr>
          <w:spacing w:val="37"/>
        </w:rPr>
        <w:t xml:space="preserve"> </w:t>
      </w:r>
      <w:r>
        <w:t xml:space="preserve">Whenever </w:t>
      </w:r>
      <w:r>
        <w:rPr>
          <w:spacing w:val="18"/>
        </w:rPr>
        <w:t xml:space="preserve"> </w:t>
      </w:r>
      <w:r>
        <w:t>You</w:t>
      </w:r>
      <w:r>
        <w:rPr>
          <w:spacing w:val="26"/>
        </w:rPr>
        <w:t xml:space="preserve"> </w:t>
      </w:r>
      <w:r>
        <w:t xml:space="preserve">are </w:t>
      </w:r>
      <w:r>
        <w:rPr>
          <w:spacing w:val="1"/>
        </w:rPr>
        <w:t xml:space="preserve"> </w:t>
      </w:r>
      <w:r>
        <w:t xml:space="preserve">not </w:t>
      </w:r>
      <w:r>
        <w:rPr>
          <w:spacing w:val="14"/>
        </w:rPr>
        <w:t xml:space="preserve"> </w:t>
      </w:r>
      <w:r>
        <w:t xml:space="preserve">satisfied  </w:t>
      </w:r>
      <w:r>
        <w:rPr>
          <w:w w:val="105"/>
        </w:rPr>
        <w:t xml:space="preserve">with </w:t>
      </w:r>
      <w:r>
        <w:t>Me, even</w:t>
      </w:r>
      <w:r>
        <w:rPr>
          <w:spacing w:val="1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moon</w:t>
      </w:r>
      <w:r>
        <w:rPr>
          <w:spacing w:val="29"/>
        </w:rPr>
        <w:t xml:space="preserve"> </w:t>
      </w:r>
      <w:r>
        <w:t>Candramä,</w:t>
      </w:r>
      <w:r>
        <w:rPr>
          <w:spacing w:val="4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ocean</w:t>
      </w:r>
      <w:r>
        <w:rPr>
          <w:spacing w:val="2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cooling</w:t>
      </w:r>
      <w:r>
        <w:rPr>
          <w:spacing w:val="18"/>
        </w:rPr>
        <w:t xml:space="preserve"> </w:t>
      </w:r>
      <w:r>
        <w:rPr>
          <w:w w:val="105"/>
        </w:rPr>
        <w:t xml:space="preserve">nectar, </w:t>
      </w:r>
      <w:r>
        <w:t>ignites</w:t>
      </w:r>
      <w:r>
        <w:rPr>
          <w:spacing w:val="1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fire</w:t>
      </w:r>
      <w:r>
        <w:rPr>
          <w:spacing w:val="2"/>
        </w:rPr>
        <w:t xml:space="preserve"> </w:t>
      </w:r>
      <w:r>
        <w:t>within</w:t>
      </w:r>
      <w:r>
        <w:rPr>
          <w:spacing w:val="28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body.’”</w:t>
      </w:r>
    </w:p>
    <w:p w14:paraId="2A3F862E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620B6402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The</w:t>
      </w:r>
      <w:r>
        <w:rPr>
          <w:spacing w:val="32"/>
        </w:rPr>
        <w:t xml:space="preserve"> </w:t>
      </w:r>
      <w:r>
        <w:t xml:space="preserve">author </w:t>
      </w:r>
      <w:r>
        <w:rPr>
          <w:spacing w:val="14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i/>
        </w:rPr>
        <w:t>Rasa-maïjaré</w:t>
      </w:r>
      <w:r>
        <w:rPr>
          <w:i/>
          <w:spacing w:val="9"/>
        </w:rPr>
        <w:t xml:space="preserve"> </w:t>
      </w:r>
      <w:r>
        <w:t>hints  about</w:t>
      </w:r>
      <w:r>
        <w:rPr>
          <w:spacing w:val="4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reason</w:t>
      </w:r>
      <w:r>
        <w:rPr>
          <w:spacing w:val="44"/>
        </w:rPr>
        <w:t xml:space="preserve"> </w:t>
      </w:r>
      <w:r>
        <w:rPr>
          <w:w w:val="101"/>
        </w:rPr>
        <w:t xml:space="preserve">for </w:t>
      </w:r>
      <w:r>
        <w:t>Rädhä’s</w:t>
      </w:r>
      <w:r>
        <w:rPr>
          <w:spacing w:val="-11"/>
        </w:rPr>
        <w:t xml:space="preserve"> </w:t>
      </w:r>
      <w:r>
        <w:t>use</w:t>
      </w:r>
      <w:r>
        <w:rPr>
          <w:spacing w:val="26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word</w:t>
      </w:r>
      <w:r>
        <w:rPr>
          <w:spacing w:val="31"/>
        </w:rPr>
        <w:t xml:space="preserve"> </w:t>
      </w:r>
      <w:r>
        <w:rPr>
          <w:i/>
        </w:rPr>
        <w:t>mädhava</w:t>
      </w:r>
      <w:r>
        <w:t>.</w:t>
      </w:r>
      <w:r>
        <w:rPr>
          <w:spacing w:val="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syllable</w:t>
      </w:r>
      <w:r>
        <w:rPr>
          <w:spacing w:val="14"/>
        </w:rPr>
        <w:t xml:space="preserve"> </w:t>
      </w:r>
      <w:r>
        <w:rPr>
          <w:i/>
        </w:rPr>
        <w:t>mä</w:t>
      </w:r>
      <w:r>
        <w:rPr>
          <w:i/>
          <w:spacing w:val="12"/>
        </w:rPr>
        <w:t xml:space="preserve"> </w:t>
      </w:r>
      <w:r>
        <w:t>refers</w:t>
      </w:r>
      <w:r>
        <w:rPr>
          <w:spacing w:val="20"/>
        </w:rPr>
        <w:t xml:space="preserve"> </w:t>
      </w:r>
      <w:r>
        <w:rPr>
          <w:w w:val="107"/>
        </w:rPr>
        <w:t xml:space="preserve">to </w:t>
      </w:r>
      <w:r>
        <w:rPr>
          <w:w w:val="93"/>
        </w:rPr>
        <w:t>Lakñmé,</w:t>
      </w:r>
      <w:r>
        <w:rPr>
          <w:spacing w:val="15"/>
          <w:w w:val="93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rPr>
          <w:i/>
        </w:rPr>
        <w:t>dhava</w:t>
      </w:r>
      <w:r>
        <w:rPr>
          <w:i/>
          <w:spacing w:val="-5"/>
        </w:rPr>
        <w:t xml:space="preserve"> </w:t>
      </w:r>
      <w:r>
        <w:t>means</w:t>
      </w:r>
      <w:r>
        <w:rPr>
          <w:spacing w:val="27"/>
        </w:rPr>
        <w:t xml:space="preserve"> </w:t>
      </w:r>
      <w:r>
        <w:rPr>
          <w:i/>
        </w:rPr>
        <w:t>pati</w:t>
      </w:r>
      <w:r>
        <w:t>,</w:t>
      </w:r>
      <w:r>
        <w:rPr>
          <w:spacing w:val="7"/>
        </w:rPr>
        <w:t xml:space="preserve"> </w:t>
      </w:r>
      <w:r>
        <w:t>her</w:t>
      </w:r>
      <w:r>
        <w:rPr>
          <w:spacing w:val="30"/>
        </w:rPr>
        <w:t xml:space="preserve"> </w:t>
      </w:r>
      <w:r>
        <w:t>Lord.</w:t>
      </w:r>
      <w:r>
        <w:rPr>
          <w:spacing w:val="21"/>
        </w:rPr>
        <w:t xml:space="preserve"> </w:t>
      </w:r>
      <w:r>
        <w:t>When</w:t>
      </w:r>
      <w:r>
        <w:rPr>
          <w:spacing w:val="36"/>
        </w:rPr>
        <w:t xml:space="preserve"> </w:t>
      </w:r>
      <w:r>
        <w:t>Kåñëa</w:t>
      </w:r>
      <w:r>
        <w:rPr>
          <w:spacing w:val="-14"/>
        </w:rPr>
        <w:t xml:space="preserve"> </w:t>
      </w:r>
      <w:r>
        <w:rPr>
          <w:w w:val="101"/>
        </w:rPr>
        <w:t xml:space="preserve">stays </w:t>
      </w:r>
      <w:r>
        <w:t>close</w:t>
      </w:r>
      <w:r>
        <w:rPr>
          <w:spacing w:val="46"/>
        </w:rPr>
        <w:t xml:space="preserve"> </w:t>
      </w:r>
      <w:r>
        <w:t xml:space="preserve">to </w:t>
      </w:r>
      <w:r>
        <w:rPr>
          <w:spacing w:val="3"/>
        </w:rPr>
        <w:t xml:space="preserve"> </w:t>
      </w:r>
      <w:r>
        <w:t>Rädhä,</w:t>
      </w:r>
      <w:r>
        <w:rPr>
          <w:spacing w:val="48"/>
        </w:rPr>
        <w:t xml:space="preserve"> </w:t>
      </w:r>
      <w:r>
        <w:t>even</w:t>
      </w:r>
      <w:r>
        <w:rPr>
          <w:spacing w:val="50"/>
        </w:rPr>
        <w:t xml:space="preserve"> </w:t>
      </w:r>
      <w:r>
        <w:t>Lakñmé,</w:t>
      </w:r>
      <w:r>
        <w:rPr>
          <w:spacing w:val="-7"/>
        </w:rPr>
        <w:t xml:space="preserve"> </w:t>
      </w:r>
      <w:r>
        <w:t xml:space="preserve">who </w:t>
      </w:r>
      <w:r>
        <w:rPr>
          <w:spacing w:val="6"/>
        </w:rPr>
        <w:t xml:space="preserve"> </w:t>
      </w:r>
      <w:r>
        <w:t>sees</w:t>
      </w:r>
      <w:r>
        <w:rPr>
          <w:spacing w:val="42"/>
        </w:rPr>
        <w:t xml:space="preserve"> </w:t>
      </w:r>
      <w:r>
        <w:t>Rädhä</w:t>
      </w:r>
      <w:r>
        <w:rPr>
          <w:spacing w:val="47"/>
        </w:rPr>
        <w:t xml:space="preserve"> </w:t>
      </w:r>
      <w:r>
        <w:t>as</w:t>
      </w:r>
      <w:r>
        <w:rPr>
          <w:spacing w:val="42"/>
        </w:rPr>
        <w:t xml:space="preserve"> </w:t>
      </w:r>
      <w:r>
        <w:t>a</w:t>
      </w:r>
      <w:r>
        <w:rPr>
          <w:spacing w:val="42"/>
        </w:rPr>
        <w:t xml:space="preserve"> </w:t>
      </w:r>
      <w:r>
        <w:rPr>
          <w:w w:val="101"/>
        </w:rPr>
        <w:t xml:space="preserve">rival, </w:t>
      </w:r>
      <w:r>
        <w:t xml:space="preserve">cannot </w:t>
      </w:r>
      <w:r>
        <w:rPr>
          <w:spacing w:val="7"/>
        </w:rPr>
        <w:t xml:space="preserve"> </w:t>
      </w:r>
      <w:r>
        <w:t>harm</w:t>
      </w:r>
      <w:r>
        <w:rPr>
          <w:spacing w:val="50"/>
        </w:rPr>
        <w:t xml:space="preserve"> </w:t>
      </w:r>
      <w:r>
        <w:t>Her.</w:t>
      </w:r>
      <w:r>
        <w:rPr>
          <w:spacing w:val="32"/>
        </w:rPr>
        <w:t xml:space="preserve"> </w:t>
      </w:r>
      <w:r>
        <w:t>But</w:t>
      </w:r>
      <w:r>
        <w:rPr>
          <w:spacing w:val="19"/>
        </w:rPr>
        <w:t xml:space="preserve"> </w:t>
      </w:r>
      <w:r>
        <w:t>when</w:t>
      </w:r>
      <w:r>
        <w:rPr>
          <w:spacing w:val="47"/>
        </w:rPr>
        <w:t xml:space="preserve"> </w:t>
      </w:r>
      <w:r>
        <w:t>Kåñëa</w:t>
      </w:r>
      <w:r>
        <w:rPr>
          <w:spacing w:val="-1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indifferent  to</w:t>
      </w:r>
      <w:r>
        <w:rPr>
          <w:spacing w:val="36"/>
        </w:rPr>
        <w:t xml:space="preserve"> </w:t>
      </w:r>
      <w:r>
        <w:rPr>
          <w:w w:val="101"/>
        </w:rPr>
        <w:t>Rädhä,</w:t>
      </w:r>
    </w:p>
    <w:p w14:paraId="6A087DA3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2C8B90B" w14:textId="77777777" w:rsidR="00150366" w:rsidRDefault="00150366">
      <w:pPr>
        <w:spacing w:line="200" w:lineRule="exact"/>
      </w:pPr>
    </w:p>
    <w:p w14:paraId="496FCB3D" w14:textId="77777777" w:rsidR="00150366" w:rsidRDefault="00000000">
      <w:pPr>
        <w:spacing w:before="29" w:line="250" w:lineRule="auto"/>
        <w:ind w:left="120" w:right="87"/>
      </w:pPr>
      <w:r>
        <w:rPr>
          <w:spacing w:val="-2"/>
          <w:w w:val="90"/>
        </w:rPr>
        <w:t>Lakñmé-devé’</w:t>
      </w:r>
      <w:r>
        <w:rPr>
          <w:w w:val="90"/>
        </w:rPr>
        <w:t>s</w:t>
      </w:r>
      <w:r>
        <w:rPr>
          <w:spacing w:val="28"/>
          <w:w w:val="90"/>
        </w:rPr>
        <w:t xml:space="preserve"> </w:t>
      </w:r>
      <w:r>
        <w:rPr>
          <w:spacing w:val="-2"/>
        </w:rPr>
        <w:t>brother</w:t>
      </w:r>
      <w:r>
        <w:t xml:space="preserve">, </w:t>
      </w:r>
      <w:r>
        <w:rPr>
          <w:spacing w:val="1"/>
        </w:rPr>
        <w:t xml:space="preserve"> </w:t>
      </w:r>
      <w:r>
        <w:rPr>
          <w:spacing w:val="-2"/>
        </w:rPr>
        <w:t>Candramä</w:t>
      </w:r>
      <w:r>
        <w:t>,</w:t>
      </w:r>
      <w:r>
        <w:rPr>
          <w:spacing w:val="48"/>
        </w:rPr>
        <w:t xml:space="preserve"> </w:t>
      </w:r>
      <w:r>
        <w:rPr>
          <w:spacing w:val="-2"/>
        </w:rPr>
        <w:t>torture</w:t>
      </w:r>
      <w:r>
        <w:t xml:space="preserve">s </w:t>
      </w:r>
      <w:r>
        <w:rPr>
          <w:spacing w:val="6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9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15"/>
        </w:rPr>
        <w:t xml:space="preserve"> </w:t>
      </w:r>
      <w:r>
        <w:rPr>
          <w:spacing w:val="-2"/>
        </w:rPr>
        <w:t>bein</w:t>
      </w:r>
      <w:r>
        <w:t>g</w:t>
      </w:r>
      <w:r>
        <w:rPr>
          <w:spacing w:val="22"/>
        </w:rPr>
        <w:t xml:space="preserve"> </w:t>
      </w:r>
      <w:r>
        <w:rPr>
          <w:spacing w:val="-2"/>
        </w:rPr>
        <w:t xml:space="preserve">His </w:t>
      </w:r>
      <w:r>
        <w:t>sister’s</w:t>
      </w:r>
      <w:r>
        <w:rPr>
          <w:spacing w:val="-15"/>
        </w:rPr>
        <w:t xml:space="preserve"> </w:t>
      </w:r>
      <w:r>
        <w:rPr>
          <w:w w:val="105"/>
        </w:rPr>
        <w:t>competitor.</w:t>
      </w:r>
    </w:p>
    <w:p w14:paraId="60D4C0B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CF33434" w14:textId="77777777" w:rsidR="00150366" w:rsidRDefault="00000000">
      <w:pPr>
        <w:spacing w:line="250" w:lineRule="auto"/>
        <w:ind w:left="120" w:right="90" w:firstLine="360"/>
        <w:jc w:val="both"/>
      </w:pPr>
      <w:r>
        <w:rPr>
          <w:spacing w:val="-5"/>
        </w:rPr>
        <w:t>Thi</w:t>
      </w:r>
      <w:r>
        <w:t>s</w:t>
      </w:r>
      <w:r>
        <w:rPr>
          <w:spacing w:val="16"/>
        </w:rPr>
        <w:t xml:space="preserve"> </w:t>
      </w:r>
      <w:r>
        <w:rPr>
          <w:spacing w:val="-5"/>
        </w:rPr>
        <w:t>vers</w:t>
      </w:r>
      <w:r>
        <w:t>e</w:t>
      </w:r>
      <w:r>
        <w:rPr>
          <w:spacing w:val="6"/>
        </w:rPr>
        <w:t xml:space="preserve"> </w:t>
      </w:r>
      <w:r>
        <w:rPr>
          <w:spacing w:val="-5"/>
        </w:rPr>
        <w:t>include</w:t>
      </w:r>
      <w:r>
        <w:t>s</w:t>
      </w:r>
      <w:r>
        <w:rPr>
          <w:spacing w:val="32"/>
        </w:rPr>
        <w:t xml:space="preserve"> </w:t>
      </w:r>
      <w:r>
        <w:rPr>
          <w:i/>
          <w:spacing w:val="-5"/>
        </w:rPr>
        <w:t>atiçayokti-alaìkära</w:t>
      </w:r>
      <w:r>
        <w:t>.</w:t>
      </w:r>
      <w:r>
        <w:rPr>
          <w:spacing w:val="3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5"/>
        </w:rPr>
        <w:t>descriptio</w:t>
      </w:r>
      <w:r>
        <w:t xml:space="preserve">n  </w:t>
      </w:r>
      <w:r>
        <w:rPr>
          <w:spacing w:val="-5"/>
        </w:rPr>
        <w:t xml:space="preserve">of </w:t>
      </w:r>
      <w:r>
        <w:rPr>
          <w:spacing w:val="-6"/>
        </w:rPr>
        <w:t>Candram</w:t>
      </w:r>
      <w:r>
        <w:t>ä</w:t>
      </w:r>
      <w:r>
        <w:rPr>
          <w:spacing w:val="38"/>
        </w:rPr>
        <w:t xml:space="preserve"> </w:t>
      </w:r>
      <w:r>
        <w:rPr>
          <w:spacing w:val="-6"/>
        </w:rPr>
        <w:t>actin</w:t>
      </w:r>
      <w:r>
        <w:t>g</w:t>
      </w:r>
      <w:r>
        <w:rPr>
          <w:spacing w:val="20"/>
        </w:rPr>
        <w:t xml:space="preserve"> </w:t>
      </w:r>
      <w:r>
        <w:rPr>
          <w:spacing w:val="-6"/>
        </w:rPr>
        <w:t>agains</w:t>
      </w:r>
      <w:r>
        <w:t>t</w:t>
      </w:r>
      <w:r>
        <w:rPr>
          <w:spacing w:val="16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14"/>
        </w:rPr>
        <w:t xml:space="preserve"> </w:t>
      </w:r>
      <w:r>
        <w:rPr>
          <w:spacing w:val="-6"/>
        </w:rPr>
        <w:t>natur</w:t>
      </w:r>
      <w:r>
        <w:t>e</w:t>
      </w:r>
      <w:r>
        <w:rPr>
          <w:spacing w:val="40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6"/>
        </w:rPr>
        <w:t>a</w:t>
      </w:r>
      <w:r>
        <w:t>n</w:t>
      </w:r>
      <w:r>
        <w:rPr>
          <w:spacing w:val="16"/>
        </w:rPr>
        <w:t xml:space="preserve"> </w:t>
      </w:r>
      <w:r>
        <w:rPr>
          <w:spacing w:val="-6"/>
        </w:rPr>
        <w:t>exampl</w:t>
      </w:r>
      <w:r>
        <w:t>e</w:t>
      </w:r>
      <w:r>
        <w:rPr>
          <w:spacing w:val="19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i/>
          <w:spacing w:val="-6"/>
        </w:rPr>
        <w:t xml:space="preserve">viroddha- </w:t>
      </w:r>
      <w:r>
        <w:rPr>
          <w:i/>
          <w:spacing w:val="-2"/>
          <w:w w:val="106"/>
        </w:rPr>
        <w:t>alaìkära</w:t>
      </w:r>
      <w:r>
        <w:rPr>
          <w:w w:val="103"/>
        </w:rPr>
        <w:t>.</w:t>
      </w:r>
    </w:p>
    <w:p w14:paraId="7926A067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59E496BD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8</w:t>
      </w:r>
    </w:p>
    <w:p w14:paraId="3177AC4C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5719BF11" w14:textId="77777777" w:rsidR="00150366" w:rsidRDefault="00000000">
      <w:pPr>
        <w:spacing w:line="250" w:lineRule="auto"/>
        <w:ind w:left="235" w:right="226"/>
      </w:pPr>
      <w:r>
        <w:rPr>
          <w:i/>
        </w:rPr>
        <w:t>dhyäna-layena</w:t>
      </w:r>
      <w:r>
        <w:rPr>
          <w:i/>
          <w:spacing w:val="-12"/>
        </w:rPr>
        <w:t xml:space="preserve"> </w:t>
      </w:r>
      <w:r>
        <w:rPr>
          <w:i/>
        </w:rPr>
        <w:t>puraù</w:t>
      </w:r>
      <w:r>
        <w:rPr>
          <w:i/>
          <w:spacing w:val="-10"/>
        </w:rPr>
        <w:t xml:space="preserve"> </w:t>
      </w:r>
      <w:r>
        <w:rPr>
          <w:i/>
        </w:rPr>
        <w:t>parikalpya bhavantam</w:t>
      </w:r>
      <w:r>
        <w:rPr>
          <w:i/>
          <w:spacing w:val="-18"/>
        </w:rPr>
        <w:t xml:space="preserve"> </w:t>
      </w:r>
      <w:r>
        <w:rPr>
          <w:i/>
          <w:w w:val="91"/>
        </w:rPr>
        <w:t>atéva</w:t>
      </w:r>
      <w:r>
        <w:rPr>
          <w:i/>
          <w:spacing w:val="4"/>
          <w:w w:val="91"/>
        </w:rPr>
        <w:t xml:space="preserve"> </w:t>
      </w:r>
      <w:r>
        <w:rPr>
          <w:i/>
        </w:rPr>
        <w:t>duräpam vilapati</w:t>
      </w:r>
      <w:r>
        <w:rPr>
          <w:i/>
          <w:spacing w:val="-12"/>
        </w:rPr>
        <w:t xml:space="preserve"> </w:t>
      </w:r>
      <w:r>
        <w:rPr>
          <w:i/>
        </w:rPr>
        <w:t>hasati</w:t>
      </w:r>
      <w:r>
        <w:rPr>
          <w:i/>
          <w:spacing w:val="-10"/>
        </w:rPr>
        <w:t xml:space="preserve"> </w:t>
      </w:r>
      <w:r>
        <w:rPr>
          <w:i/>
          <w:w w:val="90"/>
        </w:rPr>
        <w:t>viñédati</w:t>
      </w:r>
      <w:r>
        <w:rPr>
          <w:i/>
          <w:spacing w:val="5"/>
          <w:w w:val="90"/>
        </w:rPr>
        <w:t xml:space="preserve"> </w:t>
      </w:r>
      <w:r>
        <w:rPr>
          <w:i/>
        </w:rPr>
        <w:t>roditi</w:t>
      </w:r>
      <w:r>
        <w:rPr>
          <w:i/>
          <w:spacing w:val="-9"/>
        </w:rPr>
        <w:t xml:space="preserve"> </w:t>
      </w:r>
      <w:r>
        <w:rPr>
          <w:i/>
        </w:rPr>
        <w:t>caïcati</w:t>
      </w:r>
      <w:r>
        <w:rPr>
          <w:i/>
          <w:spacing w:val="22"/>
        </w:rPr>
        <w:t xml:space="preserve"> </w:t>
      </w:r>
      <w:r>
        <w:rPr>
          <w:i/>
        </w:rPr>
        <w:t>muïcati</w:t>
      </w:r>
      <w:r>
        <w:rPr>
          <w:i/>
          <w:spacing w:val="36"/>
        </w:rPr>
        <w:t xml:space="preserve"> </w:t>
      </w:r>
      <w:r>
        <w:rPr>
          <w:i/>
        </w:rPr>
        <w:t>täpam</w:t>
      </w:r>
    </w:p>
    <w:p w14:paraId="11C3D8C1" w14:textId="77777777" w:rsidR="00150366" w:rsidRDefault="00000000">
      <w:pPr>
        <w:ind w:left="3040"/>
      </w:pP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virahe</w:t>
      </w:r>
      <w:r>
        <w:rPr>
          <w:i/>
          <w:spacing w:val="-1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2"/>
        </w:rPr>
        <w:t>dénä...</w:t>
      </w:r>
      <w:r>
        <w:rPr>
          <w:i/>
          <w:spacing w:val="4"/>
          <w:w w:val="92"/>
        </w:rPr>
        <w:t xml:space="preserve"> </w:t>
      </w:r>
      <w:r>
        <w:rPr>
          <w:w w:val="111"/>
        </w:rPr>
        <w:t>(7)</w:t>
      </w:r>
    </w:p>
    <w:p w14:paraId="215F14F8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57B4320D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0"/>
        </w:rPr>
        <w:t>“Intentl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meditatin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imagine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Yo</w:t>
      </w:r>
      <w:r>
        <w:rPr>
          <w:rFonts w:ascii="Book Antiqua" w:eastAsia="Book Antiqua" w:hAnsi="Book Antiqua" w:cs="Book Antiqua"/>
          <w:b/>
          <w:w w:val="90"/>
        </w:rPr>
        <w:t>u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have </w:t>
      </w:r>
      <w:r>
        <w:rPr>
          <w:rFonts w:ascii="Book Antiqua" w:eastAsia="Book Antiqua" w:hAnsi="Book Antiqua" w:cs="Book Antiqua"/>
          <w:b/>
          <w:spacing w:val="-4"/>
          <w:w w:val="90"/>
        </w:rPr>
        <w:t>appeare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befor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Her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Sometime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lament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4"/>
        </w:rPr>
        <w:t xml:space="preserve">separation,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next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moment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joyfully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laughs.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Sometimes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She cries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sometimes,</w:t>
      </w:r>
      <w:r>
        <w:rPr>
          <w:rFonts w:ascii="Book Antiqua" w:eastAsia="Book Antiqua" w:hAnsi="Book Antiqua" w:cs="Book Antiqua"/>
          <w:b/>
          <w:spacing w:val="3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receiving</w:t>
      </w:r>
      <w:r>
        <w:rPr>
          <w:rFonts w:ascii="Book Antiqua" w:eastAsia="Book Antiqua" w:hAnsi="Book Antiqua" w:cs="Book Antiqua"/>
          <w:b/>
          <w:spacing w:val="2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embrace</w:t>
      </w:r>
      <w:r>
        <w:rPr>
          <w:rFonts w:ascii="Book Antiqua" w:eastAsia="Book Antiqua" w:hAnsi="Book Antiqua" w:cs="Book Antiqua"/>
          <w:b/>
          <w:spacing w:val="2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vision, </w:t>
      </w:r>
      <w:r>
        <w:rPr>
          <w:rFonts w:ascii="Book Antiqua" w:eastAsia="Book Antiqua" w:hAnsi="Book Antiqua" w:cs="Book Antiqua"/>
          <w:b/>
          <w:w w:val="90"/>
        </w:rPr>
        <w:t>She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abandons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all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suffering.”</w:t>
      </w:r>
    </w:p>
    <w:p w14:paraId="36F11343" w14:textId="77777777" w:rsidR="00150366" w:rsidRDefault="00150366">
      <w:pPr>
        <w:spacing w:before="7" w:line="200" w:lineRule="exact"/>
      </w:pPr>
    </w:p>
    <w:p w14:paraId="597CB274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FD6E010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115E8A13" w14:textId="77777777" w:rsidR="00150366" w:rsidRDefault="00000000">
      <w:pPr>
        <w:spacing w:line="250" w:lineRule="auto"/>
        <w:ind w:left="120" w:right="87" w:firstLine="360"/>
        <w:jc w:val="both"/>
      </w:pP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i/>
          <w:spacing w:val="-2"/>
        </w:rPr>
        <w:t>sakh</w:t>
      </w:r>
      <w:r>
        <w:rPr>
          <w:i/>
        </w:rPr>
        <w:t>é</w:t>
      </w:r>
      <w:r>
        <w:rPr>
          <w:i/>
          <w:spacing w:val="-16"/>
        </w:rPr>
        <w:t xml:space="preserve"> </w:t>
      </w:r>
      <w:r>
        <w:rPr>
          <w:spacing w:val="-2"/>
        </w:rPr>
        <w:t>says</w:t>
      </w:r>
      <w:r>
        <w:t>,</w:t>
      </w:r>
      <w:r>
        <w:rPr>
          <w:spacing w:val="15"/>
        </w:rPr>
        <w:t xml:space="preserve"> </w:t>
      </w:r>
      <w:r>
        <w:rPr>
          <w:spacing w:val="-2"/>
        </w:rPr>
        <w:t>“</w:t>
      </w:r>
      <w:r>
        <w:t>O</w:t>
      </w:r>
      <w:r>
        <w:rPr>
          <w:spacing w:val="19"/>
        </w:rPr>
        <w:t xml:space="preserve"> </w:t>
      </w:r>
      <w:r>
        <w:rPr>
          <w:spacing w:val="-2"/>
        </w:rPr>
        <w:t>Mädhava</w:t>
      </w:r>
      <w:r>
        <w:t>,</w:t>
      </w:r>
      <w:r>
        <w:rPr>
          <w:spacing w:val="27"/>
        </w:rPr>
        <w:t xml:space="preserve"> </w:t>
      </w:r>
      <w:r>
        <w:rPr>
          <w:spacing w:val="-2"/>
        </w:rPr>
        <w:t>unabl</w:t>
      </w:r>
      <w:r>
        <w:t>e</w:t>
      </w:r>
      <w:r>
        <w:rPr>
          <w:spacing w:val="4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0"/>
        </w:rPr>
        <w:t xml:space="preserve"> </w:t>
      </w:r>
      <w:r>
        <w:rPr>
          <w:spacing w:val="-2"/>
        </w:rPr>
        <w:t>locat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2"/>
        </w:rPr>
        <w:t xml:space="preserve"> </w:t>
      </w:r>
      <w:r>
        <w:rPr>
          <w:spacing w:val="-2"/>
          <w:w w:val="102"/>
        </w:rPr>
        <w:t xml:space="preserve">after </w:t>
      </w:r>
      <w:r>
        <w:rPr>
          <w:spacing w:val="-2"/>
        </w:rPr>
        <w:t>lon</w:t>
      </w:r>
      <w:r>
        <w:t>g</w:t>
      </w:r>
      <w:r>
        <w:rPr>
          <w:spacing w:val="11"/>
        </w:rPr>
        <w:t xml:space="preserve"> </w:t>
      </w:r>
      <w:r>
        <w:rPr>
          <w:spacing w:val="-2"/>
        </w:rPr>
        <w:t>search</w:t>
      </w:r>
      <w:r>
        <w:t>,</w:t>
      </w:r>
      <w:r>
        <w:rPr>
          <w:spacing w:val="17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5"/>
        </w:rPr>
        <w:t xml:space="preserve"> </w:t>
      </w:r>
      <w:r>
        <w:rPr>
          <w:spacing w:val="-2"/>
        </w:rPr>
        <w:t>absorb</w:t>
      </w:r>
      <w:r>
        <w:t>s</w:t>
      </w:r>
      <w:r>
        <w:rPr>
          <w:spacing w:val="18"/>
        </w:rPr>
        <w:t xml:space="preserve"> </w:t>
      </w:r>
      <w:r>
        <w:rPr>
          <w:spacing w:val="-2"/>
        </w:rPr>
        <w:t>Hersel</w:t>
      </w:r>
      <w:r>
        <w:t xml:space="preserve">f </w:t>
      </w:r>
      <w:r>
        <w:rPr>
          <w:spacing w:val="-2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2"/>
        </w:rPr>
        <w:t>meditatio</w:t>
      </w:r>
      <w:r>
        <w:t>n</w:t>
      </w:r>
      <w:r>
        <w:rPr>
          <w:spacing w:val="43"/>
        </w:rPr>
        <w:t xml:space="preserve"> </w:t>
      </w:r>
      <w:r>
        <w:rPr>
          <w:spacing w:val="-2"/>
        </w:rPr>
        <w:t>instea</w:t>
      </w:r>
      <w:r>
        <w:t>d</w:t>
      </w:r>
      <w:r>
        <w:rPr>
          <w:spacing w:val="23"/>
        </w:rPr>
        <w:t xml:space="preserve"> </w:t>
      </w:r>
      <w:r>
        <w:rPr>
          <w:spacing w:val="-2"/>
          <w:w w:val="106"/>
        </w:rPr>
        <w:t xml:space="preserve">and </w:t>
      </w:r>
      <w:r>
        <w:rPr>
          <w:spacing w:val="-2"/>
        </w:rPr>
        <w:t>imagine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0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1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4"/>
        </w:rPr>
        <w:t xml:space="preserve"> </w:t>
      </w:r>
      <w:r>
        <w:rPr>
          <w:spacing w:val="-2"/>
        </w:rPr>
        <w:t>Her</w:t>
      </w:r>
      <w:r>
        <w:t>.</w:t>
      </w:r>
      <w:r>
        <w:rPr>
          <w:spacing w:val="13"/>
        </w:rPr>
        <w:t xml:space="preserve"> </w:t>
      </w:r>
      <w:r>
        <w:rPr>
          <w:spacing w:val="-2"/>
        </w:rPr>
        <w:t>Feelin</w:t>
      </w:r>
      <w:r>
        <w:t>g</w:t>
      </w:r>
      <w:r>
        <w:rPr>
          <w:spacing w:val="12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0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1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13"/>
        </w:rPr>
        <w:t xml:space="preserve"> </w:t>
      </w:r>
      <w:r>
        <w:rPr>
          <w:spacing w:val="-2"/>
          <w:w w:val="103"/>
        </w:rPr>
        <w:t xml:space="preserve">directly </w:t>
      </w:r>
      <w:r>
        <w:rPr>
          <w:spacing w:val="-2"/>
        </w:rPr>
        <w:t>befor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Her</w:t>
      </w:r>
      <w:r>
        <w:t>,</w:t>
      </w:r>
      <w:r>
        <w:rPr>
          <w:spacing w:val="12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paint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-3"/>
        </w:rPr>
        <w:t xml:space="preserve"> </w:t>
      </w:r>
      <w:r>
        <w:rPr>
          <w:spacing w:val="-2"/>
        </w:rPr>
        <w:t>picture</w:t>
      </w:r>
      <w:r>
        <w:t>.</w:t>
      </w:r>
      <w:r>
        <w:rPr>
          <w:spacing w:val="35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29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look</w:t>
      </w:r>
      <w:r>
        <w:t>s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12"/>
        </w:rPr>
        <w:t xml:space="preserve"> </w:t>
      </w:r>
      <w:r>
        <w:rPr>
          <w:spacing w:val="-2"/>
        </w:rPr>
        <w:t>Your portrait</w:t>
      </w:r>
      <w:r>
        <w:t>,</w:t>
      </w:r>
      <w:r>
        <w:rPr>
          <w:spacing w:val="47"/>
        </w:rPr>
        <w:t xml:space="preserve"> </w:t>
      </w:r>
      <w:r>
        <w:rPr>
          <w:spacing w:val="-2"/>
        </w:rPr>
        <w:t>feelin</w:t>
      </w:r>
      <w:r>
        <w:t>g</w:t>
      </w:r>
      <w:r>
        <w:rPr>
          <w:spacing w:val="9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nearby</w:t>
      </w:r>
      <w:r>
        <w:t>,</w:t>
      </w:r>
      <w:r>
        <w:rPr>
          <w:spacing w:val="27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3"/>
        </w:rPr>
        <w:t xml:space="preserve"> </w:t>
      </w:r>
      <w:r>
        <w:rPr>
          <w:spacing w:val="-2"/>
        </w:rPr>
        <w:t>laugh</w:t>
      </w:r>
      <w:r>
        <w:t>s</w:t>
      </w:r>
      <w:r>
        <w:rPr>
          <w:spacing w:val="25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2"/>
        </w:rPr>
        <w:t>joke</w:t>
      </w:r>
      <w:r>
        <w:t>s</w:t>
      </w:r>
      <w:r>
        <w:rPr>
          <w:spacing w:val="17"/>
        </w:rPr>
        <w:t xml:space="preserve"> </w:t>
      </w:r>
      <w:r>
        <w:rPr>
          <w:spacing w:val="-2"/>
          <w:w w:val="105"/>
        </w:rPr>
        <w:t xml:space="preserve">with </w:t>
      </w:r>
      <w:r>
        <w:rPr>
          <w:spacing w:val="-2"/>
        </w:rPr>
        <w:t>You</w:t>
      </w:r>
      <w:r>
        <w:t xml:space="preserve">. </w:t>
      </w:r>
      <w:r>
        <w:rPr>
          <w:spacing w:val="-2"/>
        </w:rPr>
        <w:t>He</w:t>
      </w:r>
      <w:r>
        <w:t>r</w:t>
      </w:r>
      <w:r>
        <w:rPr>
          <w:spacing w:val="22"/>
        </w:rPr>
        <w:t xml:space="preserve"> </w:t>
      </w:r>
      <w:r>
        <w:rPr>
          <w:spacing w:val="-2"/>
        </w:rPr>
        <w:t>min</w:t>
      </w:r>
      <w:r>
        <w:t>d</w:t>
      </w:r>
      <w:r>
        <w:rPr>
          <w:spacing w:val="41"/>
        </w:rPr>
        <w:t xml:space="preserve"> </w:t>
      </w:r>
      <w:r>
        <w:rPr>
          <w:spacing w:val="-2"/>
        </w:rPr>
        <w:t>billow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4"/>
        </w:rPr>
        <w:t xml:space="preserve"> </w:t>
      </w:r>
      <w:r>
        <w:rPr>
          <w:spacing w:val="-2"/>
        </w:rPr>
        <w:t>wave</w:t>
      </w:r>
      <w:r>
        <w:t>s</w:t>
      </w:r>
      <w:r>
        <w:rPr>
          <w:spacing w:val="1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2"/>
        </w:rPr>
        <w:t>joy</w:t>
      </w:r>
      <w:r>
        <w:t>,</w:t>
      </w:r>
      <w:r>
        <w:rPr>
          <w:spacing w:val="17"/>
        </w:rPr>
        <w:t xml:space="preserve"> </w:t>
      </w:r>
      <w:r>
        <w:rPr>
          <w:spacing w:val="-2"/>
        </w:rPr>
        <w:t>bu</w:t>
      </w:r>
      <w:r>
        <w:t>t</w:t>
      </w:r>
      <w:r>
        <w:rPr>
          <w:spacing w:val="37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39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"/>
        </w:rPr>
        <w:t xml:space="preserve"> </w:t>
      </w:r>
      <w:r>
        <w:rPr>
          <w:spacing w:val="-2"/>
          <w:w w:val="105"/>
        </w:rPr>
        <w:t xml:space="preserve">do </w:t>
      </w:r>
      <w:r>
        <w:rPr>
          <w:spacing w:val="-2"/>
        </w:rPr>
        <w:t>no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embrac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Her</w:t>
      </w:r>
      <w:r>
        <w:t>,</w:t>
      </w:r>
      <w:r>
        <w:rPr>
          <w:spacing w:val="11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0"/>
        </w:rPr>
        <w:t xml:space="preserve"> </w:t>
      </w:r>
      <w:r>
        <w:rPr>
          <w:spacing w:val="-2"/>
        </w:rPr>
        <w:t>loud</w:t>
      </w:r>
      <w:r>
        <w:t>,</w:t>
      </w:r>
      <w:r>
        <w:rPr>
          <w:spacing w:val="28"/>
        </w:rPr>
        <w:t xml:space="preserve"> </w:t>
      </w:r>
      <w:r>
        <w:rPr>
          <w:spacing w:val="-2"/>
        </w:rPr>
        <w:t>frenzie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laughte</w:t>
      </w:r>
      <w:r>
        <w:t>r</w:t>
      </w:r>
      <w:r>
        <w:rPr>
          <w:spacing w:val="37"/>
        </w:rPr>
        <w:t xml:space="preserve"> </w:t>
      </w:r>
      <w:r>
        <w:rPr>
          <w:spacing w:val="-2"/>
        </w:rPr>
        <w:t>transform</w:t>
      </w:r>
      <w:r>
        <w:t>s</w:t>
      </w:r>
      <w:r>
        <w:rPr>
          <w:spacing w:val="38"/>
        </w:rPr>
        <w:t xml:space="preserve"> </w:t>
      </w:r>
      <w:r>
        <w:rPr>
          <w:spacing w:val="-2"/>
          <w:w w:val="107"/>
        </w:rPr>
        <w:t xml:space="preserve">into </w:t>
      </w:r>
      <w:r>
        <w:t>a</w:t>
      </w:r>
      <w:r>
        <w:rPr>
          <w:spacing w:val="8"/>
        </w:rPr>
        <w:t xml:space="preserve"> </w:t>
      </w:r>
      <w:r>
        <w:rPr>
          <w:spacing w:val="-2"/>
        </w:rPr>
        <w:t>cr</w:t>
      </w:r>
      <w:r>
        <w:t>y</w:t>
      </w:r>
      <w:r>
        <w:rPr>
          <w:spacing w:val="1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2"/>
        </w:rPr>
        <w:t>lamentation</w:t>
      </w:r>
      <w:r>
        <w:t xml:space="preserve">. </w:t>
      </w:r>
      <w:r>
        <w:rPr>
          <w:spacing w:val="8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32"/>
        </w:rPr>
        <w:t xml:space="preserve"> </w:t>
      </w:r>
      <w:r>
        <w:rPr>
          <w:spacing w:val="-2"/>
        </w:rPr>
        <w:t>You</w:t>
      </w:r>
      <w:r>
        <w:t xml:space="preserve">r </w:t>
      </w:r>
      <w:r>
        <w:rPr>
          <w:spacing w:val="-2"/>
        </w:rPr>
        <w:t>imaginar</w:t>
      </w:r>
      <w:r>
        <w:t>y</w:t>
      </w:r>
      <w:r>
        <w:rPr>
          <w:spacing w:val="24"/>
        </w:rPr>
        <w:t xml:space="preserve"> </w:t>
      </w:r>
      <w:r>
        <w:rPr>
          <w:spacing w:val="-2"/>
        </w:rPr>
        <w:t>for</w:t>
      </w:r>
      <w:r>
        <w:t>m</w:t>
      </w:r>
      <w:r>
        <w:rPr>
          <w:spacing w:val="16"/>
        </w:rPr>
        <w:t xml:space="preserve"> </w:t>
      </w:r>
      <w:r>
        <w:rPr>
          <w:spacing w:val="-2"/>
          <w:w w:val="103"/>
        </w:rPr>
        <w:t xml:space="preserve">disappears, </w:t>
      </w:r>
      <w:r>
        <w:rPr>
          <w:spacing w:val="-5"/>
        </w:rPr>
        <w:t>Sh</w:t>
      </w:r>
      <w:r>
        <w:t>e</w:t>
      </w:r>
      <w:r>
        <w:rPr>
          <w:spacing w:val="-7"/>
        </w:rPr>
        <w:t xml:space="preserve"> </w:t>
      </w:r>
      <w:r>
        <w:rPr>
          <w:spacing w:val="-5"/>
        </w:rPr>
        <w:t>trie</w:t>
      </w:r>
      <w:r>
        <w:t>s</w:t>
      </w:r>
      <w:r>
        <w:rPr>
          <w:spacing w:val="13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0"/>
        </w:rPr>
        <w:t xml:space="preserve"> </w:t>
      </w:r>
      <w:r>
        <w:rPr>
          <w:spacing w:val="-5"/>
        </w:rPr>
        <w:t>embrac</w:t>
      </w:r>
      <w:r>
        <w:t>e</w:t>
      </w:r>
      <w:r>
        <w:rPr>
          <w:spacing w:val="13"/>
        </w:rPr>
        <w:t xml:space="preserve"> </w:t>
      </w:r>
      <w:r>
        <w:rPr>
          <w:spacing w:val="-5"/>
        </w:rPr>
        <w:t>i</w:t>
      </w:r>
      <w:r>
        <w:t>t</w:t>
      </w:r>
      <w:r>
        <w:rPr>
          <w:spacing w:val="7"/>
        </w:rPr>
        <w:t xml:space="preserve"> </w:t>
      </w:r>
      <w:r>
        <w:rPr>
          <w:spacing w:val="-5"/>
        </w:rPr>
        <w:t>again</w:t>
      </w:r>
      <w:r>
        <w:t>.</w:t>
      </w:r>
      <w:r>
        <w:rPr>
          <w:spacing w:val="9"/>
        </w:rPr>
        <w:t xml:space="preserve"> </w:t>
      </w:r>
      <w:r>
        <w:rPr>
          <w:spacing w:val="-5"/>
        </w:rPr>
        <w:t>The</w:t>
      </w:r>
      <w:r>
        <w:t>n</w:t>
      </w:r>
      <w:r>
        <w:rPr>
          <w:spacing w:val="20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-7"/>
        </w:rPr>
        <w:t xml:space="preserve"> </w:t>
      </w:r>
      <w:r>
        <w:rPr>
          <w:spacing w:val="-5"/>
        </w:rPr>
        <w:t>thinks</w:t>
      </w:r>
      <w:r>
        <w:t>,</w:t>
      </w:r>
      <w:r>
        <w:rPr>
          <w:spacing w:val="37"/>
        </w:rPr>
        <w:t xml:space="preserve"> </w:t>
      </w:r>
      <w:r>
        <w:rPr>
          <w:spacing w:val="-4"/>
          <w:w w:val="80"/>
        </w:rPr>
        <w:t>‘I</w:t>
      </w:r>
      <w:r>
        <w:rPr>
          <w:w w:val="80"/>
        </w:rPr>
        <w:t>f</w:t>
      </w:r>
      <w:r>
        <w:rPr>
          <w:spacing w:val="9"/>
          <w:w w:val="80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-15"/>
        </w:rPr>
        <w:t xml:space="preserve"> </w:t>
      </w:r>
      <w:r>
        <w:rPr>
          <w:spacing w:val="-5"/>
        </w:rPr>
        <w:t>love</w:t>
      </w:r>
      <w:r>
        <w:t>r</w:t>
      </w:r>
      <w:r>
        <w:rPr>
          <w:spacing w:val="3"/>
        </w:rPr>
        <w:t xml:space="preserve"> </w:t>
      </w:r>
      <w:r>
        <w:rPr>
          <w:spacing w:val="-5"/>
        </w:rPr>
        <w:t xml:space="preserve">sees </w:t>
      </w:r>
      <w:r>
        <w:rPr>
          <w:spacing w:val="-2"/>
        </w:rPr>
        <w:t>Me</w:t>
      </w:r>
      <w:r>
        <w:t>,</w:t>
      </w:r>
      <w:r>
        <w:rPr>
          <w:spacing w:val="-13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-7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-7"/>
        </w:rPr>
        <w:t xml:space="preserve"> </w:t>
      </w:r>
      <w:r>
        <w:rPr>
          <w:spacing w:val="-2"/>
        </w:rPr>
        <w:t>certainl</w:t>
      </w:r>
      <w:r>
        <w:t>y</w:t>
      </w:r>
      <w:r>
        <w:rPr>
          <w:spacing w:val="14"/>
        </w:rPr>
        <w:t xml:space="preserve"> </w:t>
      </w:r>
      <w:r>
        <w:rPr>
          <w:spacing w:val="-2"/>
        </w:rPr>
        <w:t>com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unde</w:t>
      </w:r>
      <w:r>
        <w:t>r</w:t>
      </w:r>
      <w:r>
        <w:rPr>
          <w:spacing w:val="29"/>
        </w:rPr>
        <w:t xml:space="preserve"> </w:t>
      </w:r>
      <w:r>
        <w:rPr>
          <w:spacing w:val="-2"/>
          <w:w w:val="94"/>
        </w:rPr>
        <w:t>M</w:t>
      </w:r>
      <w:r>
        <w:rPr>
          <w:w w:val="94"/>
        </w:rPr>
        <w:t>y</w:t>
      </w:r>
      <w:r>
        <w:rPr>
          <w:spacing w:val="-1"/>
          <w:w w:val="94"/>
        </w:rPr>
        <w:t xml:space="preserve"> </w:t>
      </w:r>
      <w:r>
        <w:rPr>
          <w:spacing w:val="-2"/>
        </w:rPr>
        <w:t>control.</w:t>
      </w:r>
      <w:r>
        <w:t>’</w:t>
      </w:r>
      <w:r>
        <w:rPr>
          <w:spacing w:val="-7"/>
        </w:rPr>
        <w:t xml:space="preserve"> </w:t>
      </w:r>
      <w:r>
        <w:rPr>
          <w:spacing w:val="-2"/>
        </w:rPr>
        <w:t>Thu</w:t>
      </w:r>
      <w:r>
        <w:t>s</w:t>
      </w:r>
      <w:r>
        <w:rPr>
          <w:spacing w:val="13"/>
        </w:rPr>
        <w:t xml:space="preserve"> </w:t>
      </w:r>
      <w:r>
        <w:rPr>
          <w:spacing w:val="-2"/>
          <w:w w:val="103"/>
        </w:rPr>
        <w:t xml:space="preserve">consoling </w:t>
      </w:r>
      <w:r>
        <w:rPr>
          <w:spacing w:val="-2"/>
        </w:rPr>
        <w:t>Herself</w:t>
      </w:r>
      <w:r>
        <w:t>,</w:t>
      </w:r>
      <w:r>
        <w:rPr>
          <w:spacing w:val="-2"/>
        </w:rPr>
        <w:t xml:space="preserve"> Sh</w:t>
      </w:r>
      <w:r>
        <w:t>e</w:t>
      </w:r>
      <w:r>
        <w:rPr>
          <w:spacing w:val="-8"/>
        </w:rPr>
        <w:t xml:space="preserve"> </w:t>
      </w:r>
      <w:r>
        <w:rPr>
          <w:spacing w:val="-2"/>
        </w:rPr>
        <w:t>drop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4"/>
        </w:rPr>
        <w:t xml:space="preserve"> </w:t>
      </w:r>
      <w:r>
        <w:rPr>
          <w:spacing w:val="-2"/>
        </w:rPr>
        <w:t>capriciousnes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5"/>
        </w:rPr>
        <w:t xml:space="preserve"> </w:t>
      </w:r>
      <w:r>
        <w:rPr>
          <w:spacing w:val="-2"/>
          <w:w w:val="103"/>
        </w:rPr>
        <w:t>anguish.”</w:t>
      </w:r>
    </w:p>
    <w:p w14:paraId="72E3C09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660117C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According</w:t>
      </w:r>
      <w:r>
        <w:rPr>
          <w:spacing w:val="48"/>
        </w:rPr>
        <w:t xml:space="preserve"> </w:t>
      </w:r>
      <w:r>
        <w:t xml:space="preserve">to  the </w:t>
      </w:r>
      <w:r>
        <w:rPr>
          <w:spacing w:val="6"/>
        </w:rPr>
        <w:t xml:space="preserve"> </w:t>
      </w:r>
      <w:r>
        <w:t xml:space="preserve">commentary </w:t>
      </w:r>
      <w:r>
        <w:rPr>
          <w:spacing w:val="29"/>
        </w:rPr>
        <w:t xml:space="preserve"> </w:t>
      </w:r>
      <w:r>
        <w:rPr>
          <w:i/>
        </w:rPr>
        <w:t>Rasika-priyä</w:t>
      </w:r>
      <w:r>
        <w:t>,</w:t>
      </w:r>
      <w:r>
        <w:rPr>
          <w:spacing w:val="30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rPr>
          <w:w w:val="104"/>
        </w:rPr>
        <w:t xml:space="preserve">word </w:t>
      </w:r>
      <w:r>
        <w:rPr>
          <w:i/>
        </w:rPr>
        <w:t>vilapati</w:t>
      </w:r>
      <w:r>
        <w:rPr>
          <w:i/>
          <w:spacing w:val="35"/>
        </w:rPr>
        <w:t xml:space="preserve"> </w:t>
      </w:r>
      <w:r>
        <w:t xml:space="preserve">(lamenting)  </w:t>
      </w:r>
      <w:r>
        <w:rPr>
          <w:spacing w:val="7"/>
        </w:rPr>
        <w:t xml:space="preserve"> </w:t>
      </w:r>
      <w:r>
        <w:t xml:space="preserve">should </w:t>
      </w:r>
      <w:r>
        <w:rPr>
          <w:spacing w:val="33"/>
        </w:rPr>
        <w:t xml:space="preserve"> </w:t>
      </w:r>
      <w:r>
        <w:t xml:space="preserve">read </w:t>
      </w:r>
      <w:r>
        <w:rPr>
          <w:spacing w:val="13"/>
        </w:rPr>
        <w:t xml:space="preserve"> </w:t>
      </w:r>
      <w:r>
        <w:rPr>
          <w:i/>
        </w:rPr>
        <w:t xml:space="preserve">vilikhati </w:t>
      </w:r>
      <w:r>
        <w:rPr>
          <w:i/>
          <w:spacing w:val="7"/>
        </w:rPr>
        <w:t xml:space="preserve"> </w:t>
      </w:r>
      <w:r>
        <w:t xml:space="preserve">(painting).   </w:t>
      </w:r>
      <w:r>
        <w:rPr>
          <w:w w:val="103"/>
        </w:rPr>
        <w:t xml:space="preserve">The </w:t>
      </w:r>
      <w:r>
        <w:t>heroine  is</w:t>
      </w:r>
      <w:r>
        <w:rPr>
          <w:spacing w:val="20"/>
        </w:rPr>
        <w:t xml:space="preserve"> </w:t>
      </w:r>
      <w:r>
        <w:t>displaying</w:t>
      </w:r>
      <w:r>
        <w:rPr>
          <w:spacing w:val="37"/>
        </w:rPr>
        <w:t xml:space="preserve"> </w:t>
      </w:r>
      <w:r>
        <w:rPr>
          <w:i/>
        </w:rPr>
        <w:t>unmada,</w:t>
      </w:r>
      <w:r>
        <w:rPr>
          <w:i/>
          <w:spacing w:val="4"/>
        </w:rPr>
        <w:t xml:space="preserve"> </w:t>
      </w:r>
      <w:r>
        <w:t>madness</w:t>
      </w:r>
      <w:r>
        <w:rPr>
          <w:spacing w:val="4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 xml:space="preserve">separation. </w:t>
      </w:r>
      <w:r>
        <w:rPr>
          <w:spacing w:val="5"/>
        </w:rPr>
        <w:t xml:space="preserve"> </w:t>
      </w:r>
      <w:r>
        <w:rPr>
          <w:w w:val="103"/>
        </w:rPr>
        <w:t xml:space="preserve">This </w:t>
      </w:r>
      <w:r>
        <w:t>verse</w:t>
      </w:r>
      <w:r>
        <w:rPr>
          <w:spacing w:val="2"/>
        </w:rPr>
        <w:t xml:space="preserve"> </w:t>
      </w:r>
      <w:r>
        <w:t>features</w:t>
      </w:r>
      <w:r>
        <w:rPr>
          <w:spacing w:val="21"/>
        </w:rPr>
        <w:t xml:space="preserve"> </w:t>
      </w:r>
      <w:r>
        <w:rPr>
          <w:i/>
        </w:rPr>
        <w:t>dépaka-alaìkära</w:t>
      </w:r>
      <w:r>
        <w:rPr>
          <w:w w:val="103"/>
        </w:rPr>
        <w:t>.</w:t>
      </w:r>
    </w:p>
    <w:p w14:paraId="4E8B978A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5C416CA3" w14:textId="77777777" w:rsidR="00150366" w:rsidRDefault="00150366">
      <w:pPr>
        <w:spacing w:line="200" w:lineRule="exact"/>
      </w:pPr>
    </w:p>
    <w:p w14:paraId="54F18B72" w14:textId="77777777" w:rsidR="00150366" w:rsidRDefault="00000000">
      <w:pPr>
        <w:spacing w:before="28"/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9</w:t>
      </w:r>
    </w:p>
    <w:p w14:paraId="517F7346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21761C9F" w14:textId="77777777" w:rsidR="00150366" w:rsidRDefault="00000000">
      <w:pPr>
        <w:spacing w:line="250" w:lineRule="auto"/>
        <w:ind w:left="149" w:right="123"/>
      </w:pPr>
      <w:r>
        <w:rPr>
          <w:i/>
          <w:w w:val="96"/>
        </w:rPr>
        <w:t>çré-jayadeva-bhaëitam</w:t>
      </w:r>
      <w:r>
        <w:rPr>
          <w:i/>
          <w:spacing w:val="2"/>
          <w:w w:val="96"/>
        </w:rPr>
        <w:t xml:space="preserve"> </w:t>
      </w:r>
      <w:r>
        <w:rPr>
          <w:i/>
        </w:rPr>
        <w:t>idam</w:t>
      </w:r>
      <w:r>
        <w:rPr>
          <w:i/>
          <w:spacing w:val="-4"/>
        </w:rPr>
        <w:t xml:space="preserve"> </w:t>
      </w:r>
      <w:r>
        <w:rPr>
          <w:i/>
        </w:rPr>
        <w:t>adhikaà</w:t>
      </w:r>
      <w:r>
        <w:rPr>
          <w:i/>
          <w:spacing w:val="45"/>
        </w:rPr>
        <w:t xml:space="preserve"> </w:t>
      </w:r>
      <w:r>
        <w:rPr>
          <w:i/>
        </w:rPr>
        <w:t>yadi manasä</w:t>
      </w:r>
      <w:r>
        <w:rPr>
          <w:i/>
          <w:spacing w:val="-12"/>
        </w:rPr>
        <w:t xml:space="preserve"> </w:t>
      </w:r>
      <w:r>
        <w:rPr>
          <w:i/>
          <w:w w:val="91"/>
        </w:rPr>
        <w:t xml:space="preserve">naöanéyam </w:t>
      </w:r>
      <w:r>
        <w:rPr>
          <w:i/>
          <w:w w:val="99"/>
        </w:rPr>
        <w:t xml:space="preserve">hari-virahäkula-ballava-yuvati-sakhé-vacanaà </w:t>
      </w:r>
      <w:r>
        <w:rPr>
          <w:i/>
        </w:rPr>
        <w:t>paöhanéyam</w:t>
      </w:r>
    </w:p>
    <w:p w14:paraId="4B34D195" w14:textId="77777777" w:rsidR="00150366" w:rsidRDefault="00000000">
      <w:pPr>
        <w:ind w:left="3127"/>
      </w:pP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virahe</w:t>
      </w:r>
      <w:r>
        <w:rPr>
          <w:i/>
          <w:spacing w:val="-1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2"/>
        </w:rPr>
        <w:t>dénä...</w:t>
      </w:r>
      <w:r>
        <w:rPr>
          <w:i/>
          <w:spacing w:val="4"/>
          <w:w w:val="92"/>
        </w:rPr>
        <w:t xml:space="preserve"> </w:t>
      </w:r>
      <w:r>
        <w:rPr>
          <w:w w:val="111"/>
        </w:rPr>
        <w:t>(8)</w:t>
      </w:r>
    </w:p>
    <w:p w14:paraId="44592875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2B71D67D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If</w:t>
      </w:r>
      <w:r>
        <w:rPr>
          <w:rFonts w:ascii="Book Antiqua" w:eastAsia="Book Antiqua" w:hAnsi="Book Antiqua" w:cs="Book Antiqua"/>
          <w:b/>
          <w:spacing w:val="37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30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32"/>
        </w:rPr>
        <w:t xml:space="preserve"> </w:t>
      </w:r>
      <w:r>
        <w:rPr>
          <w:rFonts w:ascii="Book Antiqua" w:eastAsia="Book Antiqua" w:hAnsi="Book Antiqua" w:cs="Book Antiqua"/>
          <w:b/>
        </w:rPr>
        <w:t>yearns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 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relish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  <w:w w:val="84"/>
        </w:rPr>
        <w:t>Çré</w:t>
      </w:r>
      <w:r>
        <w:rPr>
          <w:rFonts w:ascii="Book Antiqua" w:eastAsia="Book Antiqua" w:hAnsi="Book Antiqua" w:cs="Book Antiqua"/>
          <w:b/>
          <w:spacing w:val="39"/>
          <w:w w:val="84"/>
        </w:rPr>
        <w:t xml:space="preserve"> </w:t>
      </w:r>
      <w:r>
        <w:rPr>
          <w:rFonts w:ascii="Book Antiqua" w:eastAsia="Book Antiqua" w:hAnsi="Book Antiqua" w:cs="Book Antiqua"/>
          <w:b/>
          <w:w w:val="84"/>
        </w:rPr>
        <w:t xml:space="preserve">Jayadeva’s    </w:t>
      </w:r>
      <w:r>
        <w:rPr>
          <w:rFonts w:ascii="Book Antiqua" w:eastAsia="Book Antiqua" w:hAnsi="Book Antiqua" w:cs="Book Antiqua"/>
          <w:b/>
        </w:rPr>
        <w:t xml:space="preserve">song, </w:t>
      </w:r>
      <w:r>
        <w:rPr>
          <w:rFonts w:ascii="Book Antiqua" w:eastAsia="Book Antiqua" w:hAnsi="Book Antiqua" w:cs="Book Antiqua"/>
          <w:b/>
          <w:spacing w:val="-6"/>
          <w:w w:val="92"/>
        </w:rPr>
        <w:t>constantl</w:t>
      </w:r>
      <w:r>
        <w:rPr>
          <w:rFonts w:ascii="Book Antiqua" w:eastAsia="Book Antiqua" w:hAnsi="Book Antiqua" w:cs="Book Antiqua"/>
          <w:b/>
          <w:w w:val="92"/>
        </w:rPr>
        <w:t>y</w:t>
      </w:r>
      <w:r>
        <w:rPr>
          <w:rFonts w:ascii="Book Antiqua" w:eastAsia="Book Antiqua" w:hAnsi="Book Antiqua" w:cs="Book Antiqua"/>
          <w:b/>
          <w:spacing w:val="2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recit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word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Rädhä’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dea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frien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portraying </w:t>
      </w:r>
      <w:r>
        <w:rPr>
          <w:rFonts w:ascii="Book Antiqua" w:eastAsia="Book Antiqua" w:hAnsi="Book Antiqua" w:cs="Book Antiqua"/>
          <w:b/>
          <w:w w:val="91"/>
        </w:rPr>
        <w:t>Her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anguish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separation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from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>Çré</w:t>
      </w:r>
      <w:r>
        <w:rPr>
          <w:rFonts w:ascii="Book Antiqua" w:eastAsia="Book Antiqua" w:hAnsi="Book Antiqua" w:cs="Book Antiqua"/>
          <w:b/>
          <w:spacing w:val="16"/>
          <w:w w:val="75"/>
        </w:rPr>
        <w:t xml:space="preserve"> </w:t>
      </w:r>
      <w:r>
        <w:rPr>
          <w:rFonts w:ascii="Book Antiqua" w:eastAsia="Book Antiqua" w:hAnsi="Book Antiqua" w:cs="Book Antiqua"/>
          <w:b/>
        </w:rPr>
        <w:t>Hari.</w:t>
      </w:r>
    </w:p>
    <w:p w14:paraId="493E45E9" w14:textId="77777777" w:rsidR="00150366" w:rsidRDefault="00150366">
      <w:pPr>
        <w:spacing w:before="7" w:line="200" w:lineRule="exact"/>
      </w:pPr>
    </w:p>
    <w:p w14:paraId="750CE6F0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B048997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481F17D5" w14:textId="77777777" w:rsidR="00150366" w:rsidRDefault="00000000">
      <w:pPr>
        <w:spacing w:line="250" w:lineRule="auto"/>
        <w:ind w:left="120" w:right="85" w:firstLine="360"/>
        <w:jc w:val="both"/>
      </w:pPr>
      <w:r>
        <w:t xml:space="preserve">In </w:t>
      </w:r>
      <w:r>
        <w:rPr>
          <w:spacing w:val="2"/>
        </w:rPr>
        <w:t xml:space="preserve"> </w:t>
      </w:r>
      <w:r>
        <w:t xml:space="preserve">this </w:t>
      </w:r>
      <w:r>
        <w:rPr>
          <w:spacing w:val="10"/>
        </w:rPr>
        <w:t xml:space="preserve"> </w:t>
      </w:r>
      <w:r>
        <w:t xml:space="preserve">song  </w:t>
      </w:r>
      <w:r>
        <w:rPr>
          <w:w w:val="78"/>
        </w:rPr>
        <w:t xml:space="preserve">Çré </w:t>
      </w:r>
      <w:r>
        <w:rPr>
          <w:spacing w:val="14"/>
          <w:w w:val="78"/>
        </w:rPr>
        <w:t xml:space="preserve"> </w:t>
      </w:r>
      <w:r>
        <w:t>Jayadeva</w:t>
      </w:r>
      <w:r>
        <w:rPr>
          <w:spacing w:val="28"/>
        </w:rPr>
        <w:t xml:space="preserve"> </w:t>
      </w:r>
      <w:r>
        <w:t xml:space="preserve">depicts </w:t>
      </w:r>
      <w:r>
        <w:rPr>
          <w:spacing w:val="15"/>
        </w:rPr>
        <w:t xml:space="preserve"> </w:t>
      </w:r>
      <w:r>
        <w:t xml:space="preserve">the </w:t>
      </w:r>
      <w:r>
        <w:rPr>
          <w:spacing w:val="10"/>
        </w:rPr>
        <w:t xml:space="preserve"> </w:t>
      </w:r>
      <w:r>
        <w:t xml:space="preserve">youthful </w:t>
      </w:r>
      <w:r>
        <w:rPr>
          <w:spacing w:val="26"/>
        </w:rPr>
        <w:t xml:space="preserve"> </w:t>
      </w:r>
      <w:r>
        <w:rPr>
          <w:w w:val="101"/>
        </w:rPr>
        <w:t xml:space="preserve">Rädhä </w:t>
      </w:r>
      <w:r>
        <w:t xml:space="preserve">perturbed </w:t>
      </w:r>
      <w:r>
        <w:rPr>
          <w:spacing w:val="21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 xml:space="preserve">separation </w:t>
      </w:r>
      <w:r>
        <w:rPr>
          <w:spacing w:val="8"/>
        </w:rPr>
        <w:t xml:space="preserve"> </w:t>
      </w:r>
      <w:r>
        <w:t>from</w:t>
      </w:r>
      <w:r>
        <w:rPr>
          <w:spacing w:val="33"/>
        </w:rPr>
        <w:t xml:space="preserve"> </w:t>
      </w:r>
      <w:r>
        <w:t>Hari.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i/>
        </w:rPr>
        <w:t>sakhé</w:t>
      </w:r>
      <w:r>
        <w:rPr>
          <w:i/>
          <w:spacing w:val="-10"/>
        </w:rPr>
        <w:t xml:space="preserve"> </w:t>
      </w:r>
      <w:r>
        <w:t>has</w:t>
      </w:r>
      <w:r>
        <w:rPr>
          <w:spacing w:val="36"/>
        </w:rPr>
        <w:t xml:space="preserve"> </w:t>
      </w:r>
      <w:r>
        <w:rPr>
          <w:w w:val="101"/>
        </w:rPr>
        <w:t xml:space="preserve">revealed </w:t>
      </w:r>
      <w:r>
        <w:t>to</w:t>
      </w:r>
      <w:r>
        <w:rPr>
          <w:spacing w:val="37"/>
        </w:rPr>
        <w:t xml:space="preserve"> </w:t>
      </w:r>
      <w:r>
        <w:t>Kåñëa</w:t>
      </w:r>
      <w:r>
        <w:rPr>
          <w:spacing w:val="1"/>
        </w:rPr>
        <w:t xml:space="preserve"> </w:t>
      </w:r>
      <w:r>
        <w:t>Rädhä’s deep</w:t>
      </w:r>
      <w:r>
        <w:rPr>
          <w:spacing w:val="41"/>
        </w:rPr>
        <w:t xml:space="preserve"> </w:t>
      </w:r>
      <w:r>
        <w:t>love</w:t>
      </w:r>
      <w:r>
        <w:rPr>
          <w:spacing w:val="26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Him;</w:t>
      </w:r>
      <w:r>
        <w:rPr>
          <w:spacing w:val="30"/>
        </w:rPr>
        <w:t xml:space="preserve"> </w:t>
      </w:r>
      <w:r>
        <w:t>her</w:t>
      </w:r>
      <w:r>
        <w:rPr>
          <w:spacing w:val="44"/>
        </w:rPr>
        <w:t xml:space="preserve"> </w:t>
      </w:r>
      <w:r>
        <w:rPr>
          <w:w w:val="102"/>
        </w:rPr>
        <w:t xml:space="preserve">love-laden </w:t>
      </w:r>
      <w:r>
        <w:t xml:space="preserve">presentation </w:t>
      </w:r>
      <w:r>
        <w:rPr>
          <w:spacing w:val="32"/>
        </w:rPr>
        <w:t xml:space="preserve"> </w:t>
      </w:r>
      <w:r>
        <w:t xml:space="preserve">should </w:t>
      </w:r>
      <w:r>
        <w:rPr>
          <w:spacing w:val="15"/>
        </w:rPr>
        <w:t xml:space="preserve"> </w:t>
      </w:r>
      <w:r>
        <w:t>enact  itself</w:t>
      </w:r>
      <w:r>
        <w:rPr>
          <w:spacing w:val="33"/>
        </w:rPr>
        <w:t xml:space="preserve"> </w:t>
      </w:r>
      <w:r>
        <w:t xml:space="preserve">within </w:t>
      </w:r>
      <w:r>
        <w:rPr>
          <w:spacing w:val="9"/>
        </w:rPr>
        <w:t xml:space="preserve"> </w:t>
      </w:r>
      <w:r>
        <w:t>the  reader’s</w:t>
      </w:r>
      <w:r>
        <w:rPr>
          <w:spacing w:val="20"/>
        </w:rPr>
        <w:t xml:space="preserve"> </w:t>
      </w:r>
      <w:r>
        <w:rPr>
          <w:w w:val="106"/>
        </w:rPr>
        <w:t xml:space="preserve">heart. </w:t>
      </w:r>
      <w:r>
        <w:t>Acting</w:t>
      </w:r>
      <w:r>
        <w:rPr>
          <w:spacing w:val="24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 xml:space="preserve">prominent </w:t>
      </w:r>
      <w:r>
        <w:rPr>
          <w:spacing w:val="2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 xml:space="preserve">dramatic </w:t>
      </w:r>
      <w:r>
        <w:rPr>
          <w:spacing w:val="2"/>
        </w:rPr>
        <w:t xml:space="preserve"> </w:t>
      </w:r>
      <w:r>
        <w:t>theory  (</w:t>
      </w:r>
      <w:r>
        <w:rPr>
          <w:i/>
        </w:rPr>
        <w:t>näöya</w:t>
      </w:r>
      <w:r>
        <w:t>).</w:t>
      </w:r>
      <w:r>
        <w:rPr>
          <w:spacing w:val="4"/>
        </w:rPr>
        <w:t xml:space="preserve"> </w:t>
      </w:r>
      <w:r>
        <w:rPr>
          <w:w w:val="102"/>
        </w:rPr>
        <w:t xml:space="preserve">Therefore </w:t>
      </w:r>
      <w:r>
        <w:t>the</w:t>
      </w:r>
      <w:r>
        <w:rPr>
          <w:spacing w:val="24"/>
        </w:rPr>
        <w:t xml:space="preserve"> </w:t>
      </w:r>
      <w:r>
        <w:t>word</w:t>
      </w:r>
      <w:r>
        <w:rPr>
          <w:spacing w:val="24"/>
        </w:rPr>
        <w:t xml:space="preserve"> </w:t>
      </w:r>
      <w:r>
        <w:rPr>
          <w:i/>
          <w:w w:val="91"/>
        </w:rPr>
        <w:t>naöanéyam</w:t>
      </w:r>
      <w:r>
        <w:rPr>
          <w:i/>
          <w:spacing w:val="9"/>
          <w:w w:val="91"/>
        </w:rPr>
        <w:t xml:space="preserve"> </w:t>
      </w:r>
      <w:r>
        <w:t>means</w:t>
      </w:r>
      <w:r>
        <w:rPr>
          <w:spacing w:val="23"/>
        </w:rPr>
        <w:t xml:space="preserve"> </w:t>
      </w:r>
      <w:r>
        <w:t>‘worthy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being</w:t>
      </w:r>
      <w:r>
        <w:rPr>
          <w:spacing w:val="16"/>
        </w:rPr>
        <w:t xml:space="preserve"> </w:t>
      </w:r>
      <w:r>
        <w:t>enacted;’ it</w:t>
      </w:r>
      <w:r>
        <w:rPr>
          <w:spacing w:val="15"/>
        </w:rPr>
        <w:t xml:space="preserve"> </w:t>
      </w:r>
      <w:r>
        <w:rPr>
          <w:w w:val="104"/>
        </w:rPr>
        <w:t xml:space="preserve">can </w:t>
      </w:r>
      <w:r>
        <w:rPr>
          <w:spacing w:val="-4"/>
        </w:rPr>
        <w:t>als</w:t>
      </w:r>
      <w:r>
        <w:t>o</w:t>
      </w:r>
      <w:r>
        <w:rPr>
          <w:spacing w:val="18"/>
        </w:rPr>
        <w:t xml:space="preserve"> </w:t>
      </w:r>
      <w:r>
        <w:rPr>
          <w:spacing w:val="-4"/>
        </w:rPr>
        <w:t>mea</w:t>
      </w:r>
      <w:r>
        <w:t>n</w:t>
      </w:r>
      <w:r>
        <w:rPr>
          <w:spacing w:val="32"/>
        </w:rPr>
        <w:t xml:space="preserve"> </w:t>
      </w:r>
      <w:r>
        <w:rPr>
          <w:i/>
          <w:spacing w:val="-4"/>
          <w:w w:val="94"/>
        </w:rPr>
        <w:t>rasanéya</w:t>
      </w:r>
      <w:r>
        <w:rPr>
          <w:w w:val="94"/>
        </w:rPr>
        <w:t>,</w:t>
      </w:r>
      <w:r>
        <w:rPr>
          <w:spacing w:val="21"/>
          <w:w w:val="94"/>
        </w:rPr>
        <w:t xml:space="preserve"> </w:t>
      </w:r>
      <w:r>
        <w:rPr>
          <w:spacing w:val="-4"/>
          <w:w w:val="94"/>
        </w:rPr>
        <w:t>‘relishable,</w:t>
      </w:r>
      <w:r>
        <w:rPr>
          <w:w w:val="94"/>
        </w:rPr>
        <w:t>’</w:t>
      </w:r>
      <w:r>
        <w:rPr>
          <w:spacing w:val="34"/>
          <w:w w:val="9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2"/>
        </w:rPr>
        <w:t xml:space="preserve"> </w:t>
      </w:r>
      <w:r>
        <w:rPr>
          <w:i/>
          <w:spacing w:val="-4"/>
          <w:w w:val="94"/>
        </w:rPr>
        <w:t>äsvädanéya</w:t>
      </w:r>
      <w:r>
        <w:rPr>
          <w:w w:val="94"/>
        </w:rPr>
        <w:t>,</w:t>
      </w:r>
      <w:r>
        <w:rPr>
          <w:spacing w:val="20"/>
          <w:w w:val="94"/>
        </w:rPr>
        <w:t xml:space="preserve"> </w:t>
      </w:r>
      <w:r>
        <w:rPr>
          <w:spacing w:val="-4"/>
        </w:rPr>
        <w:t>‘t</w:t>
      </w:r>
      <w:r>
        <w:t>o</w:t>
      </w:r>
      <w:r>
        <w:rPr>
          <w:spacing w:val="-5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 xml:space="preserve">tasted.’ </w:t>
      </w:r>
      <w:r>
        <w:t>In</w:t>
      </w:r>
      <w:r>
        <w:rPr>
          <w:spacing w:val="14"/>
        </w:rPr>
        <w:t xml:space="preserve"> </w:t>
      </w:r>
      <w:r>
        <w:t>his</w:t>
      </w:r>
      <w:r>
        <w:rPr>
          <w:spacing w:val="14"/>
        </w:rPr>
        <w:t xml:space="preserve"> </w:t>
      </w:r>
      <w:r>
        <w:rPr>
          <w:i/>
          <w:w w:val="94"/>
        </w:rPr>
        <w:t>Näöya-çästra</w:t>
      </w:r>
      <w:r>
        <w:rPr>
          <w:w w:val="94"/>
        </w:rPr>
        <w:t>,</w:t>
      </w:r>
      <w:r>
        <w:rPr>
          <w:spacing w:val="12"/>
          <w:w w:val="94"/>
        </w:rPr>
        <w:t xml:space="preserve"> </w:t>
      </w:r>
      <w:r>
        <w:t>Bharata</w:t>
      </w:r>
      <w:r>
        <w:rPr>
          <w:spacing w:val="4"/>
        </w:rPr>
        <w:t xml:space="preserve"> </w:t>
      </w:r>
      <w:r>
        <w:t>Muni</w:t>
      </w:r>
      <w:r>
        <w:rPr>
          <w:spacing w:val="17"/>
        </w:rPr>
        <w:t xml:space="preserve"> </w:t>
      </w:r>
      <w:r>
        <w:t>has</w:t>
      </w:r>
      <w:r>
        <w:rPr>
          <w:spacing w:val="15"/>
        </w:rPr>
        <w:t xml:space="preserve"> </w:t>
      </w:r>
      <w:r>
        <w:t>stated</w:t>
      </w:r>
      <w:r>
        <w:rPr>
          <w:spacing w:val="23"/>
        </w:rPr>
        <w:t xml:space="preserve"> </w:t>
      </w:r>
      <w:r>
        <w:rPr>
          <w:i/>
          <w:w w:val="89"/>
        </w:rPr>
        <w:t>naöa çabdo</w:t>
      </w:r>
      <w:r>
        <w:rPr>
          <w:i/>
          <w:spacing w:val="23"/>
          <w:w w:val="89"/>
        </w:rPr>
        <w:t xml:space="preserve"> </w:t>
      </w:r>
      <w:r>
        <w:rPr>
          <w:i/>
        </w:rPr>
        <w:t>rase mukhyaù</w:t>
      </w:r>
      <w:r>
        <w:rPr>
          <w:i/>
          <w:spacing w:val="14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“The</w:t>
      </w:r>
      <w:r>
        <w:rPr>
          <w:spacing w:val="10"/>
        </w:rPr>
        <w:t xml:space="preserve"> </w:t>
      </w:r>
      <w:r>
        <w:t>primary</w:t>
      </w:r>
      <w:r>
        <w:rPr>
          <w:spacing w:val="27"/>
        </w:rPr>
        <w:t xml:space="preserve"> </w:t>
      </w:r>
      <w:r>
        <w:t>meaning</w:t>
      </w:r>
      <w:r>
        <w:rPr>
          <w:spacing w:val="2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word</w:t>
      </w:r>
      <w:r>
        <w:rPr>
          <w:spacing w:val="18"/>
        </w:rPr>
        <w:t xml:space="preserve"> </w:t>
      </w:r>
      <w:r>
        <w:rPr>
          <w:i/>
          <w:w w:val="87"/>
        </w:rPr>
        <w:t>naöa</w:t>
      </w:r>
      <w:r>
        <w:rPr>
          <w:i/>
          <w:spacing w:val="6"/>
          <w:w w:val="87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rasa</w:t>
      </w:r>
      <w:r>
        <w:t>.”</w:t>
      </w:r>
    </w:p>
    <w:p w14:paraId="6BE22623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DDDEBCC" w14:textId="77777777" w:rsidR="00150366" w:rsidRDefault="00000000">
      <w:pPr>
        <w:spacing w:line="250" w:lineRule="auto"/>
        <w:ind w:left="120" w:right="85" w:firstLine="360"/>
        <w:jc w:val="both"/>
      </w:pPr>
      <w:r>
        <w:pict w14:anchorId="2D74491C">
          <v:group id="_x0000_s2154" style="position:absolute;left:0;text-align:left;margin-left:129.5pt;margin-top:60.35pt;width:81.2pt;height:11.3pt;z-index:-8434;mso-position-horizontal-relative:page" coordorigin="2590,1207" coordsize="1624,226">
            <v:shape id="_x0000_s2161" style="position:absolute;left:3188;top:1253;width:154;height:138" coordorigin="3188,1253" coordsize="154,138" path="m3217,1325r-9,12l3208,1338r-11,4l3199,1320r4,-23l3214,1281r16,-4l3242,1277r-11,l3226,1294r17,2l3255,1290r5,-14l3254,1260r-13,-7l3224,1253r-15,9l3197,1277r-7,20l3188,1318r3,22l3198,1359r13,16l3230,1385r27,5l3264,1390r29,-6l3315,1367r14,-19l3337,1331r3,-7l3342,1318r-2,-2l3334,1318r-2,3l3319,1346r-13,8l3287,1355r-17,-6l3260,1337r-11,-12l3241,1321r-24,4xe" fillcolor="black" stroked="f">
              <v:path arrowok="t"/>
            </v:shape>
            <v:shape id="_x0000_s2160" style="position:absolute;left:3379;top:1217;width:44;height:109" coordorigin="3379,1217" coordsize="44,109" path="m3380,1253r,4l3381,1261r,5l3382,1271r1,5l3383,1280r1,4l3385,1289r1,4l3387,1298r2,4l3390,1307r2,4l3394,1316r3,5l3399,1326r5,l3407,1321r2,-5l3411,1312r2,-5l3414,1302r2,-5l3417,1292r1,-5l3420,1281r,-5l3421,1272r1,-5l3422,1266r1,-12l3424,1246r,-16l3414,1217r-20,l3387,1222r-4,8l3381,1235r-2,5l3379,1246r1,6l3380,1253xe" fillcolor="black" stroked="f">
              <v:path arrowok="t"/>
            </v:shape>
            <v:shape id="_x0000_s2159" style="position:absolute;left:3284;top:1233;width:235;height:121" coordorigin="3284,1233" coordsize="235,121" path="m3311,1321r,-6l3307,1310r-6,-2l3309,1296r24,1l3356,1311r10,18l3370,1339r2,5l3379,1344r,7l3374,1355r55,l3424,1351r,-7l3429,1344r4,-2l3433,1339r6,-14l3451,1307r18,-10l3494,1296r8,12l3502,1308r-5,2l3492,1315r,13l3498,1334r14,l3517,1330r2,-6l3519,1320r,-3l3518,1309r-4,-14l3503,1285r-17,-5l3466,1284r-16,10l3464,1263r9,-14l3484,1248r8,3l3492,1258r5,4l3509,1262r4,-4l3513,1252r,-5l3506,1240r-9,-7l3481,1236r-12,6l3455,1255r-14,18l3429,1294r-9,22l3417,1335r-31,l3382,1314r-9,-22l3361,1271r-14,-17l3333,1241r-11,-5l3306,1233r-9,7l3293,1244r-3,5l3290,1258r5,4l3306,1262r5,-4l3311,1252r,-1l3329,1256r14,19l3352,1291r1,3l3337,1284r-20,-4l3301,1285r-12,10l3285,1309r,8l3284,1322r,2l3284,1324r2,6l3291,1334r14,l3311,1328r,-7xe" fillcolor="black" stroked="f">
              <v:path arrowok="t"/>
            </v:shape>
            <v:shape id="_x0000_s2158" style="position:absolute;left:2600;top:1288;width:581;height:71" coordorigin="2600,1288" coordsize="581,71" path="m3133,1332r5,8l3155,1340r-1,9l3169,1349r-1,10l3180,1359r,-71l3168,1288r1,10l3154,1298r1,9l3138,1307r-4,9l2630,1316r,1l2628,1308r-5,-7l2607,1301r-7,10l2600,1336r7,10l2623,1346r5,-7l2630,1329r,3l3133,1332xe" fillcolor="black" stroked="f">
              <v:path arrowok="t"/>
            </v:shape>
            <v:shape id="_x0000_s2157" style="position:absolute;left:3461;top:1252;width:154;height:138" coordorigin="3461,1252" coordsize="154,138" path="m3551,1293r9,3l3577,1294r-5,-17l3562,1277r11,l3594,1285r8,20l3604,1320r2,22l3596,1338r-9,-19l3571,1319r-9,2l3547,1331r-9,13l3525,1353r-9,2l3491,1346r-16,-17l3471,1321r-6,-6l3461,1318r2,6l3473,1356r9,20l3494,1386r17,4l3537,1390r2,l3567,1387r21,-10l3603,1363r8,-18l3615,1323r,-5l3612,1295r-7,-20l3593,1260r-16,-8l3562,1253r-16,11l3544,1280r7,13xe" fillcolor="black" stroked="f">
              <v:path arrowok="t"/>
            </v:shape>
            <v:shape id="_x0000_s2156" style="position:absolute;left:3329;top:1362;width:145;height:62" coordorigin="3329,1362" coordsize="145,62" path="m3365,1371r12,l3372,1371r-2,5l3372,1381r6,l3375,1392r7,6l3378,1403r-8,6l3359,1409r-19,-1l3339,1395r4,-7l3346,1388r7,l3359,1383r,-14l3353,1364r-11,l3336,1369r-1,4l3332,1379r-3,13l3334,1406r8,11l3356,1423r17,-1l3389,1411r10,-13l3404,1397r,1l3419,1416r17,7l3452,1422r13,-8l3469,1406r5,-14l3471,1379r-2,-6l3468,1370r-3,-4l3461,1364r-11,l3445,1369r,14l3450,1388r7,l3461,1388r3,7l3463,1408r-18,1l3433,1409r-7,-6l3421,1398r7,-6l3425,1381r6,l3433,1376r-2,-5l3426,1371r,l3438,1371r5,-2l3443,1364r-5,-2l3365,1362r-4,2l3361,1369r4,2xe" fillcolor="black" stroked="f">
              <v:path arrowok="t"/>
            </v:shape>
            <v:shape id="_x0000_s2155" style="position:absolute;left:3623;top:1288;width:581;height:71" coordorigin="3623,1288" coordsize="581,71" path="m3665,1340r5,-8l4173,1332r,-3l4175,1339r6,7l4197,1346r7,-10l4204,1311r-7,-10l4181,1301r-6,7l4173,1317r,-1l3670,1316r-5,-9l3648,1307r1,-9l3634,1298r1,-10l3623,1288r,71l3635,1359r-1,-10l3649,1349r-1,-9l3665,1340xe" fillcolor="black" stroked="f">
              <v:path arrowok="t"/>
            </v:shape>
            <w10:wrap anchorx="page"/>
          </v:group>
        </w:pict>
      </w:r>
      <w:r>
        <w:t>The</w:t>
      </w:r>
      <w:r>
        <w:rPr>
          <w:spacing w:val="42"/>
        </w:rPr>
        <w:t xml:space="preserve"> </w:t>
      </w:r>
      <w:r>
        <w:t xml:space="preserve">purport </w:t>
      </w:r>
      <w:r>
        <w:rPr>
          <w:spacing w:val="3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the  phrase </w:t>
      </w:r>
      <w:r>
        <w:rPr>
          <w:spacing w:val="9"/>
        </w:rPr>
        <w:t xml:space="preserve"> </w:t>
      </w:r>
      <w:r>
        <w:rPr>
          <w:i/>
          <w:w w:val="96"/>
        </w:rPr>
        <w:t>çré-jayadeva-bhaëitam</w:t>
      </w:r>
      <w:r>
        <w:rPr>
          <w:i/>
          <w:spacing w:val="32"/>
          <w:w w:val="96"/>
        </w:rPr>
        <w:t xml:space="preserve"> </w:t>
      </w:r>
      <w:r>
        <w:rPr>
          <w:i/>
        </w:rPr>
        <w:t xml:space="preserve">idam </w:t>
      </w:r>
      <w:r>
        <w:rPr>
          <w:i/>
          <w:spacing w:val="-4"/>
        </w:rPr>
        <w:t>adhika</w:t>
      </w:r>
      <w:r>
        <w:rPr>
          <w:i/>
        </w:rPr>
        <w:t>m</w:t>
      </w:r>
      <w:r>
        <w:rPr>
          <w:i/>
          <w:spacing w:val="18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4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4"/>
        </w:rPr>
        <w:t>entir</w:t>
      </w:r>
      <w:r>
        <w:t>e</w:t>
      </w:r>
      <w:r>
        <w:rPr>
          <w:spacing w:val="44"/>
        </w:rPr>
        <w:t xml:space="preserve"> </w:t>
      </w:r>
      <w:r>
        <w:rPr>
          <w:spacing w:val="-4"/>
        </w:rPr>
        <w:t>essenc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6"/>
        </w:rPr>
        <w:t xml:space="preserve"> </w:t>
      </w:r>
      <w:r>
        <w:rPr>
          <w:i/>
          <w:spacing w:val="-4"/>
          <w:w w:val="89"/>
        </w:rPr>
        <w:t>Çr</w:t>
      </w:r>
      <w:r>
        <w:rPr>
          <w:i/>
          <w:w w:val="89"/>
        </w:rPr>
        <w:t>é</w:t>
      </w:r>
      <w:r>
        <w:rPr>
          <w:i/>
          <w:spacing w:val="-13"/>
          <w:w w:val="89"/>
        </w:rPr>
        <w:t xml:space="preserve"> </w:t>
      </w:r>
      <w:r>
        <w:rPr>
          <w:i/>
          <w:spacing w:val="-4"/>
          <w:w w:val="89"/>
        </w:rPr>
        <w:t>Géta-govind</w:t>
      </w:r>
      <w:r>
        <w:rPr>
          <w:i/>
          <w:w w:val="89"/>
        </w:rPr>
        <w:t xml:space="preserve">a </w:t>
      </w:r>
      <w:r>
        <w:rPr>
          <w:i/>
          <w:spacing w:val="32"/>
          <w:w w:val="89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 xml:space="preserve">fully </w:t>
      </w:r>
      <w:r>
        <w:t>present</w:t>
      </w:r>
      <w:r>
        <w:rPr>
          <w:spacing w:val="29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i/>
          <w:w w:val="89"/>
        </w:rPr>
        <w:t>sakhé’s</w:t>
      </w:r>
      <w:r>
        <w:rPr>
          <w:i/>
          <w:spacing w:val="3"/>
          <w:w w:val="89"/>
        </w:rPr>
        <w:t xml:space="preserve"> </w:t>
      </w:r>
      <w:r>
        <w:t>words</w:t>
      </w:r>
      <w:r>
        <w:rPr>
          <w:spacing w:val="15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Eighth</w:t>
      </w:r>
      <w:r>
        <w:rPr>
          <w:spacing w:val="21"/>
        </w:rPr>
        <w:t xml:space="preserve"> </w:t>
      </w:r>
      <w:r>
        <w:t>Song.</w:t>
      </w:r>
      <w:r>
        <w:rPr>
          <w:spacing w:val="-5"/>
        </w:rPr>
        <w:t xml:space="preserve"> </w:t>
      </w:r>
      <w:r>
        <w:t>Therefore</w:t>
      </w:r>
      <w:r>
        <w:rPr>
          <w:spacing w:val="16"/>
        </w:rPr>
        <w:t xml:space="preserve"> </w:t>
      </w:r>
      <w:r>
        <w:rPr>
          <w:w w:val="107"/>
        </w:rPr>
        <w:t xml:space="preserve">it </w:t>
      </w:r>
      <w:r>
        <w:t>is</w:t>
      </w:r>
      <w:r>
        <w:rPr>
          <w:spacing w:val="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revered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savored</w:t>
      </w:r>
      <w:r>
        <w:rPr>
          <w:spacing w:val="14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pure</w:t>
      </w:r>
      <w:r>
        <w:rPr>
          <w:spacing w:val="27"/>
        </w:rPr>
        <w:t xml:space="preserve"> </w:t>
      </w:r>
      <w:r>
        <w:rPr>
          <w:w w:val="102"/>
        </w:rPr>
        <w:t>devotees.</w:t>
      </w:r>
    </w:p>
    <w:p w14:paraId="25ABDE48" w14:textId="77777777" w:rsidR="00150366" w:rsidRDefault="00150366">
      <w:pPr>
        <w:spacing w:line="200" w:lineRule="exact"/>
      </w:pPr>
    </w:p>
    <w:p w14:paraId="4D7B3C95" w14:textId="77777777" w:rsidR="00150366" w:rsidRDefault="00150366">
      <w:pPr>
        <w:spacing w:line="200" w:lineRule="exact"/>
      </w:pPr>
    </w:p>
    <w:p w14:paraId="0BD00476" w14:textId="77777777" w:rsidR="00150366" w:rsidRDefault="00150366">
      <w:pPr>
        <w:spacing w:line="200" w:lineRule="exact"/>
      </w:pPr>
    </w:p>
    <w:p w14:paraId="4647DEA9" w14:textId="77777777" w:rsidR="00150366" w:rsidRDefault="00150366">
      <w:pPr>
        <w:spacing w:before="13" w:line="260" w:lineRule="exact"/>
        <w:rPr>
          <w:sz w:val="26"/>
          <w:szCs w:val="26"/>
        </w:rPr>
      </w:pPr>
    </w:p>
    <w:p w14:paraId="4E35D149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10</w:t>
      </w:r>
    </w:p>
    <w:p w14:paraId="01AAB9D6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0DA7F1D4" w14:textId="77777777" w:rsidR="00150366" w:rsidRDefault="00000000">
      <w:pPr>
        <w:ind w:left="444"/>
      </w:pPr>
      <w:r>
        <w:rPr>
          <w:i/>
        </w:rPr>
        <w:t>äväso</w:t>
      </w:r>
      <w:r>
        <w:rPr>
          <w:i/>
          <w:spacing w:val="-19"/>
        </w:rPr>
        <w:t xml:space="preserve"> </w:t>
      </w:r>
      <w:r>
        <w:rPr>
          <w:i/>
        </w:rPr>
        <w:t>vipinäyate</w:t>
      </w:r>
      <w:r>
        <w:rPr>
          <w:i/>
          <w:spacing w:val="-8"/>
        </w:rPr>
        <w:t xml:space="preserve"> </w:t>
      </w:r>
      <w:r>
        <w:rPr>
          <w:i/>
          <w:w w:val="97"/>
        </w:rPr>
        <w:t>priya-sakhé-mäläpi</w:t>
      </w:r>
      <w:r>
        <w:rPr>
          <w:i/>
          <w:spacing w:val="1"/>
          <w:w w:val="97"/>
        </w:rPr>
        <w:t xml:space="preserve"> </w:t>
      </w:r>
      <w:r>
        <w:rPr>
          <w:i/>
        </w:rPr>
        <w:t>jäläyate</w:t>
      </w:r>
    </w:p>
    <w:p w14:paraId="7EF51680" w14:textId="77777777" w:rsidR="00150366" w:rsidRDefault="00000000">
      <w:pPr>
        <w:spacing w:before="10" w:line="250" w:lineRule="auto"/>
        <w:ind w:left="427" w:right="604" w:firstLine="19"/>
        <w:jc w:val="center"/>
      </w:pPr>
      <w:r>
        <w:rPr>
          <w:i/>
        </w:rPr>
        <w:t>täpo</w:t>
      </w:r>
      <w:r>
        <w:rPr>
          <w:i/>
          <w:spacing w:val="-14"/>
        </w:rPr>
        <w:t xml:space="preserve"> </w:t>
      </w:r>
      <w:r>
        <w:rPr>
          <w:i/>
          <w:w w:val="85"/>
        </w:rPr>
        <w:t>’pi</w:t>
      </w:r>
      <w:r>
        <w:rPr>
          <w:i/>
          <w:spacing w:val="8"/>
          <w:w w:val="85"/>
        </w:rPr>
        <w:t xml:space="preserve"> </w:t>
      </w:r>
      <w:r>
        <w:rPr>
          <w:i/>
          <w:w w:val="96"/>
        </w:rPr>
        <w:t>çvasitena</w:t>
      </w:r>
      <w:r>
        <w:rPr>
          <w:i/>
          <w:spacing w:val="2"/>
          <w:w w:val="96"/>
        </w:rPr>
        <w:t xml:space="preserve"> </w:t>
      </w:r>
      <w:r>
        <w:rPr>
          <w:i/>
          <w:w w:val="96"/>
        </w:rPr>
        <w:t xml:space="preserve">däva-dahana-jvälä-kaläpäyate </w:t>
      </w:r>
      <w:r>
        <w:rPr>
          <w:i/>
          <w:spacing w:val="2"/>
          <w:w w:val="96"/>
        </w:rPr>
        <w:t xml:space="preserve"> </w:t>
      </w:r>
      <w:r>
        <w:rPr>
          <w:i/>
          <w:w w:val="96"/>
        </w:rPr>
        <w:t>säpi</w:t>
      </w:r>
      <w:r>
        <w:rPr>
          <w:i/>
        </w:rPr>
        <w:t xml:space="preserve"> tvad-viraheëa</w:t>
      </w:r>
      <w:r>
        <w:rPr>
          <w:i/>
          <w:spacing w:val="-11"/>
        </w:rPr>
        <w:t xml:space="preserve"> </w:t>
      </w:r>
      <w:r>
        <w:rPr>
          <w:i/>
        </w:rPr>
        <w:t>hanta</w:t>
      </w:r>
      <w:r>
        <w:rPr>
          <w:i/>
          <w:spacing w:val="-5"/>
        </w:rPr>
        <w:t xml:space="preserve"> </w:t>
      </w:r>
      <w:r>
        <w:rPr>
          <w:i/>
          <w:w w:val="97"/>
        </w:rPr>
        <w:t>hariëé-rüpäyate</w:t>
      </w:r>
      <w:r>
        <w:rPr>
          <w:i/>
          <w:spacing w:val="1"/>
          <w:w w:val="97"/>
        </w:rPr>
        <w:t xml:space="preserve"> </w:t>
      </w:r>
      <w:r>
        <w:rPr>
          <w:i/>
        </w:rPr>
        <w:t>hä</w:t>
      </w:r>
      <w:r>
        <w:rPr>
          <w:i/>
          <w:spacing w:val="-4"/>
        </w:rPr>
        <w:t xml:space="preserve"> </w:t>
      </w:r>
      <w:r>
        <w:rPr>
          <w:i/>
          <w:w w:val="110"/>
        </w:rPr>
        <w:t>kathaà</w:t>
      </w:r>
    </w:p>
    <w:p w14:paraId="1B6D1E18" w14:textId="77777777" w:rsidR="00150366" w:rsidRDefault="00000000">
      <w:pPr>
        <w:ind w:left="624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kandarpo</w:t>
      </w:r>
      <w:r>
        <w:rPr>
          <w:i/>
          <w:spacing w:val="-15"/>
        </w:rPr>
        <w:t xml:space="preserve"> </w:t>
      </w:r>
      <w:r>
        <w:rPr>
          <w:i/>
          <w:w w:val="85"/>
        </w:rPr>
        <w:t>’pi</w:t>
      </w:r>
      <w:r>
        <w:rPr>
          <w:i/>
          <w:spacing w:val="8"/>
          <w:w w:val="85"/>
        </w:rPr>
        <w:t xml:space="preserve"> </w:t>
      </w:r>
      <w:r>
        <w:rPr>
          <w:i/>
        </w:rPr>
        <w:t>yamäyate viracayan</w:t>
      </w:r>
      <w:r>
        <w:rPr>
          <w:i/>
          <w:spacing w:val="-16"/>
        </w:rPr>
        <w:t xml:space="preserve"> </w:t>
      </w:r>
      <w:r>
        <w:rPr>
          <w:i/>
        </w:rPr>
        <w:t>çärdüla-vikréòitam</w:t>
      </w:r>
    </w:p>
    <w:p w14:paraId="44284048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736E186" w14:textId="77777777" w:rsidR="00150366" w:rsidRDefault="00150366">
      <w:pPr>
        <w:spacing w:line="200" w:lineRule="exact"/>
      </w:pPr>
    </w:p>
    <w:p w14:paraId="6F76A393" w14:textId="77777777" w:rsidR="00150366" w:rsidRDefault="00000000">
      <w:pPr>
        <w:spacing w:before="26"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1"/>
        </w:rPr>
        <w:t>“He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residenc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transform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int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wil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jungle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circle 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intimat</w:t>
      </w:r>
      <w:r>
        <w:rPr>
          <w:rFonts w:ascii="Book Antiqua" w:eastAsia="Book Antiqua" w:hAnsi="Book Antiqua" w:cs="Book Antiqua"/>
          <w:b/>
          <w:w w:val="90"/>
        </w:rPr>
        <w:t xml:space="preserve">e 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friend</w:t>
      </w:r>
      <w:r>
        <w:rPr>
          <w:rFonts w:ascii="Book Antiqua" w:eastAsia="Book Antiqua" w:hAnsi="Book Antiqua" w:cs="Book Antiqua"/>
          <w:b/>
          <w:w w:val="90"/>
        </w:rPr>
        <w:t xml:space="preserve">s 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hunter’</w:t>
      </w:r>
      <w:r>
        <w:rPr>
          <w:rFonts w:ascii="Book Antiqua" w:eastAsia="Book Antiqua" w:hAnsi="Book Antiqua" w:cs="Book Antiqua"/>
          <w:b/>
          <w:w w:val="91"/>
        </w:rPr>
        <w:t xml:space="preserve">s  </w:t>
      </w:r>
      <w:r>
        <w:rPr>
          <w:rFonts w:ascii="Book Antiqua" w:eastAsia="Book Antiqua" w:hAnsi="Book Antiqua" w:cs="Book Antiqua"/>
          <w:b/>
          <w:spacing w:val="-5"/>
        </w:rPr>
        <w:t>net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sigh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pai</w:t>
      </w:r>
      <w:r>
        <w:rPr>
          <w:rFonts w:ascii="Book Antiqua" w:eastAsia="Book Antiqua" w:hAnsi="Book Antiqua" w:cs="Book Antiqua"/>
          <w:b/>
        </w:rPr>
        <w:t xml:space="preserve">n </w:t>
      </w:r>
      <w:r>
        <w:rPr>
          <w:rFonts w:ascii="Book Antiqua" w:eastAsia="Book Antiqua" w:hAnsi="Book Antiqua" w:cs="Book Antiqua"/>
          <w:b/>
          <w:spacing w:val="-5"/>
        </w:rPr>
        <w:t>fan 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flame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blazin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within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3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Alas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separatio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fro</w:t>
      </w:r>
      <w:r>
        <w:rPr>
          <w:rFonts w:ascii="Book Antiqua" w:eastAsia="Book Antiqua" w:hAnsi="Book Antiqua" w:cs="Book Antiqua"/>
          <w:b/>
          <w:w w:val="91"/>
        </w:rPr>
        <w:t>m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She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become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like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frightened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doe.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Playing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just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like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tiger, </w:t>
      </w:r>
      <w:r>
        <w:rPr>
          <w:rFonts w:ascii="Book Antiqua" w:eastAsia="Book Antiqua" w:hAnsi="Book Antiqua" w:cs="Book Antiqua"/>
          <w:b/>
          <w:w w:val="91"/>
        </w:rPr>
        <w:t>Kandarpa</w:t>
      </w:r>
      <w:r>
        <w:rPr>
          <w:rFonts w:ascii="Book Antiqua" w:eastAsia="Book Antiqua" w:hAnsi="Book Antiqua" w:cs="Book Antiqua"/>
          <w:b/>
          <w:spacing w:val="3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become</w:t>
      </w:r>
      <w:r>
        <w:rPr>
          <w:rFonts w:ascii="Book Antiqua" w:eastAsia="Book Antiqua" w:hAnsi="Book Antiqua" w:cs="Book Antiqua"/>
          <w:b/>
          <w:spacing w:val="3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death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personified</w:t>
      </w:r>
      <w:r>
        <w:rPr>
          <w:rFonts w:ascii="Book Antiqua" w:eastAsia="Book Antiqua" w:hAnsi="Book Antiqua" w:cs="Book Antiqua"/>
          <w:b/>
          <w:spacing w:val="3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threatening 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Her </w:t>
      </w:r>
      <w:r>
        <w:rPr>
          <w:rFonts w:ascii="Book Antiqua" w:eastAsia="Book Antiqua" w:hAnsi="Book Antiqua" w:cs="Book Antiqua"/>
          <w:b/>
          <w:w w:val="91"/>
        </w:rPr>
        <w:t>very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life.”</w:t>
      </w:r>
    </w:p>
    <w:p w14:paraId="356E2CB3" w14:textId="77777777" w:rsidR="00150366" w:rsidRDefault="00000000">
      <w:pPr>
        <w:spacing w:before="78"/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EB590E3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768447B4" w14:textId="77777777" w:rsidR="00150366" w:rsidRDefault="00000000">
      <w:pPr>
        <w:spacing w:line="248" w:lineRule="auto"/>
        <w:ind w:left="120" w:right="84" w:firstLine="360"/>
        <w:jc w:val="both"/>
      </w:pPr>
      <w:r>
        <w:rPr>
          <w:w w:val="78"/>
        </w:rPr>
        <w:t xml:space="preserve">Çré  </w:t>
      </w:r>
      <w:r>
        <w:t>Rädhä’s</w:t>
      </w:r>
      <w:r>
        <w:rPr>
          <w:spacing w:val="2"/>
        </w:rPr>
        <w:t xml:space="preserve"> </w:t>
      </w:r>
      <w:r>
        <w:t xml:space="preserve">confidante </w:t>
      </w:r>
      <w:r>
        <w:rPr>
          <w:spacing w:val="12"/>
        </w:rPr>
        <w:t xml:space="preserve"> </w:t>
      </w:r>
      <w:r>
        <w:t xml:space="preserve">paints </w:t>
      </w:r>
      <w:r>
        <w:rPr>
          <w:spacing w:val="2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 xml:space="preserve">picture </w:t>
      </w:r>
      <w:r>
        <w:rPr>
          <w:spacing w:val="11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Her</w:t>
      </w:r>
      <w:r>
        <w:rPr>
          <w:spacing w:val="34"/>
        </w:rPr>
        <w:t xml:space="preserve"> </w:t>
      </w:r>
      <w:r>
        <w:rPr>
          <w:w w:val="103"/>
        </w:rPr>
        <w:t xml:space="preserve">pitiful </w:t>
      </w:r>
      <w:r>
        <w:t xml:space="preserve">condition. </w:t>
      </w:r>
      <w:r>
        <w:rPr>
          <w:spacing w:val="10"/>
        </w:rPr>
        <w:t xml:space="preserve"> </w:t>
      </w:r>
      <w:r>
        <w:t>Bereft of</w:t>
      </w:r>
      <w:r>
        <w:rPr>
          <w:spacing w:val="15"/>
        </w:rPr>
        <w:t xml:space="preserve"> </w:t>
      </w:r>
      <w:r>
        <w:rPr>
          <w:w w:val="91"/>
        </w:rPr>
        <w:t>Kåñëa’s</w:t>
      </w:r>
      <w:r>
        <w:rPr>
          <w:spacing w:val="24"/>
          <w:w w:val="91"/>
        </w:rPr>
        <w:t xml:space="preserve"> </w:t>
      </w:r>
      <w:r>
        <w:t>company</w:t>
      </w:r>
      <w:r>
        <w:rPr>
          <w:spacing w:val="42"/>
        </w:rPr>
        <w:t xml:space="preserve"> </w:t>
      </w:r>
      <w:r>
        <w:t>Rädhä,</w:t>
      </w:r>
      <w:r>
        <w:rPr>
          <w:spacing w:val="26"/>
        </w:rPr>
        <w:t xml:space="preserve"> </w:t>
      </w:r>
      <w:r>
        <w:t>now</w:t>
      </w:r>
      <w:r>
        <w:rPr>
          <w:spacing w:val="34"/>
        </w:rPr>
        <w:t xml:space="preserve"> </w:t>
      </w:r>
      <w:r>
        <w:t>pale</w:t>
      </w:r>
      <w:r>
        <w:rPr>
          <w:spacing w:val="27"/>
        </w:rPr>
        <w:t xml:space="preserve"> </w:t>
      </w:r>
      <w:r>
        <w:rPr>
          <w:w w:val="106"/>
        </w:rPr>
        <w:t xml:space="preserve">and </w:t>
      </w:r>
      <w:r>
        <w:rPr>
          <w:spacing w:val="-2"/>
        </w:rPr>
        <w:t>timi</w:t>
      </w:r>
      <w:r>
        <w:t>d</w:t>
      </w:r>
      <w:r>
        <w:rPr>
          <w:spacing w:val="26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11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deer</w:t>
      </w:r>
      <w:r>
        <w:t>,</w:t>
      </w:r>
      <w:r>
        <w:rPr>
          <w:spacing w:val="21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take</w:t>
      </w:r>
      <w:r>
        <w:t>n</w:t>
      </w:r>
      <w:r>
        <w:rPr>
          <w:spacing w:val="31"/>
        </w:rPr>
        <w:t xml:space="preserve"> </w:t>
      </w:r>
      <w:r>
        <w:rPr>
          <w:spacing w:val="-2"/>
        </w:rPr>
        <w:t>u</w:t>
      </w:r>
      <w:r>
        <w:t>p</w:t>
      </w:r>
      <w:r>
        <w:rPr>
          <w:spacing w:val="23"/>
        </w:rPr>
        <w:t xml:space="preserve"> </w:t>
      </w:r>
      <w:r>
        <w:rPr>
          <w:spacing w:val="-2"/>
        </w:rPr>
        <w:t>residenc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forest</w:t>
      </w:r>
      <w:r>
        <w:t>.</w:t>
      </w:r>
      <w:r>
        <w:rPr>
          <w:spacing w:val="15"/>
        </w:rPr>
        <w:t xml:space="preserve"> </w:t>
      </w:r>
      <w:r>
        <w:rPr>
          <w:spacing w:val="-2"/>
        </w:rPr>
        <w:t>Seared b</w:t>
      </w:r>
      <w:r>
        <w:t>y</w:t>
      </w:r>
      <w:r>
        <w:rPr>
          <w:spacing w:val="-2"/>
        </w:rPr>
        <w:t xml:space="preserve"> separatio</w:t>
      </w:r>
      <w:r>
        <w:t>n</w:t>
      </w:r>
      <w:r>
        <w:rPr>
          <w:spacing w:val="32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7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5"/>
        </w:rPr>
        <w:t xml:space="preserve"> </w:t>
      </w:r>
      <w:r>
        <w:rPr>
          <w:spacing w:val="-2"/>
        </w:rPr>
        <w:t>beloved</w:t>
      </w:r>
      <w:r>
        <w:t>,</w:t>
      </w:r>
      <w:r>
        <w:rPr>
          <w:spacing w:val="6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-7"/>
        </w:rPr>
        <w:t xml:space="preserve"> </w:t>
      </w:r>
      <w:r>
        <w:rPr>
          <w:spacing w:val="-2"/>
        </w:rPr>
        <w:t>want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0"/>
        </w:rPr>
        <w:t xml:space="preserve"> </w:t>
      </w:r>
      <w:r>
        <w:rPr>
          <w:spacing w:val="-2"/>
        </w:rPr>
        <w:t>flee</w:t>
      </w:r>
      <w:r>
        <w:t>,</w:t>
      </w:r>
      <w:r>
        <w:rPr>
          <w:spacing w:val="-8"/>
        </w:rPr>
        <w:t xml:space="preserve"> </w:t>
      </w:r>
      <w:r>
        <w:rPr>
          <w:spacing w:val="-2"/>
        </w:rPr>
        <w:t>bu</w:t>
      </w:r>
      <w:r>
        <w:t>t</w:t>
      </w:r>
      <w:r>
        <w:rPr>
          <w:spacing w:val="18"/>
        </w:rPr>
        <w:t xml:space="preserve"> </w:t>
      </w:r>
      <w:r>
        <w:rPr>
          <w:spacing w:val="-2"/>
          <w:w w:val="106"/>
        </w:rPr>
        <w:t xml:space="preserve">cannot </w:t>
      </w:r>
      <w:r>
        <w:rPr>
          <w:spacing w:val="-2"/>
        </w:rPr>
        <w:t>becaus</w:t>
      </w:r>
      <w:r>
        <w:t xml:space="preserve">e </w:t>
      </w:r>
      <w:r>
        <w:rPr>
          <w:spacing w:val="7"/>
        </w:rPr>
        <w:t xml:space="preserve"> </w:t>
      </w:r>
      <w:r>
        <w:rPr>
          <w:spacing w:val="-2"/>
        </w:rPr>
        <w:t>He</w:t>
      </w:r>
      <w:r>
        <w:t xml:space="preserve">r  </w:t>
      </w:r>
      <w:r>
        <w:rPr>
          <w:spacing w:val="-2"/>
        </w:rPr>
        <w:t>dearmos</w:t>
      </w:r>
      <w:r>
        <w:t xml:space="preserve">t </w:t>
      </w:r>
      <w:r>
        <w:rPr>
          <w:spacing w:val="23"/>
        </w:rPr>
        <w:t xml:space="preserve"> </w:t>
      </w:r>
      <w:r>
        <w:rPr>
          <w:i/>
          <w:spacing w:val="-2"/>
        </w:rPr>
        <w:t>sakhé</w:t>
      </w:r>
      <w:r>
        <w:rPr>
          <w:i/>
        </w:rPr>
        <w:t>s</w:t>
      </w:r>
      <w:r>
        <w:rPr>
          <w:i/>
          <w:spacing w:val="3"/>
        </w:rPr>
        <w:t xml:space="preserve"> </w:t>
      </w:r>
      <w:r>
        <w:rPr>
          <w:spacing w:val="-2"/>
        </w:rPr>
        <w:t>ar</w:t>
      </w:r>
      <w:r>
        <w:t xml:space="preserve">e </w:t>
      </w:r>
      <w:r>
        <w:rPr>
          <w:spacing w:val="1"/>
        </w:rPr>
        <w:t xml:space="preserve"> </w:t>
      </w:r>
      <w:r>
        <w:rPr>
          <w:spacing w:val="-2"/>
        </w:rPr>
        <w:t>surroundin</w:t>
      </w:r>
      <w:r>
        <w:t xml:space="preserve">g  </w:t>
      </w:r>
      <w:r>
        <w:rPr>
          <w:spacing w:val="2"/>
        </w:rPr>
        <w:t xml:space="preserve"> </w:t>
      </w:r>
      <w:r>
        <w:rPr>
          <w:spacing w:val="-2"/>
        </w:rPr>
        <w:t>He</w:t>
      </w:r>
      <w:r>
        <w:t xml:space="preserve">r  </w:t>
      </w:r>
      <w:r>
        <w:rPr>
          <w:spacing w:val="-2"/>
        </w:rPr>
        <w:t>lik</w:t>
      </w:r>
      <w:r>
        <w:t xml:space="preserve">e  a </w:t>
      </w:r>
      <w:r>
        <w:rPr>
          <w:spacing w:val="-2"/>
        </w:rPr>
        <w:t>hunter’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net</w:t>
      </w:r>
      <w:r>
        <w:t>.</w:t>
      </w:r>
      <w:r>
        <w:rPr>
          <w:spacing w:val="27"/>
        </w:rPr>
        <w:t xml:space="preserve"> </w:t>
      </w:r>
      <w:r>
        <w:rPr>
          <w:spacing w:val="-2"/>
        </w:rPr>
        <w:t>Thu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thwarted</w:t>
      </w:r>
      <w:r>
        <w:t>,</w:t>
      </w:r>
      <w:r>
        <w:rPr>
          <w:spacing w:val="43"/>
        </w:rPr>
        <w:t xml:space="preserve"> </w:t>
      </w:r>
      <w:r>
        <w:rPr>
          <w:spacing w:val="-2"/>
        </w:rPr>
        <w:t>Sh</w:t>
      </w:r>
      <w:r>
        <w:t xml:space="preserve">e </w:t>
      </w:r>
      <w:r>
        <w:rPr>
          <w:spacing w:val="-2"/>
        </w:rPr>
        <w:t>remain</w:t>
      </w:r>
      <w:r>
        <w:t>s</w:t>
      </w:r>
      <w:r>
        <w:rPr>
          <w:spacing w:val="31"/>
        </w:rPr>
        <w:t xml:space="preserve"> </w:t>
      </w:r>
      <w:r>
        <w:rPr>
          <w:spacing w:val="-2"/>
        </w:rPr>
        <w:t>grieving</w:t>
      </w:r>
      <w:r>
        <w:t>,</w:t>
      </w:r>
      <w:r>
        <w:rPr>
          <w:spacing w:val="13"/>
        </w:rPr>
        <w:t xml:space="preserve"> </w:t>
      </w:r>
      <w:r>
        <w:rPr>
          <w:spacing w:val="-2"/>
          <w:w w:val="105"/>
        </w:rPr>
        <w:t xml:space="preserve">frustrated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alarme</w:t>
      </w:r>
      <w:r>
        <w:t>d</w:t>
      </w:r>
      <w:r>
        <w:rPr>
          <w:spacing w:val="19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6"/>
        </w:rPr>
        <w:t xml:space="preserve"> </w:t>
      </w:r>
      <w:r>
        <w:t xml:space="preserve">a </w:t>
      </w:r>
      <w:r>
        <w:rPr>
          <w:spacing w:val="-2"/>
        </w:rPr>
        <w:t>confuse</w:t>
      </w:r>
      <w:r>
        <w:t>d</w:t>
      </w:r>
      <w:r>
        <w:rPr>
          <w:spacing w:val="22"/>
        </w:rPr>
        <w:t xml:space="preserve"> </w:t>
      </w:r>
      <w:r>
        <w:rPr>
          <w:spacing w:val="-2"/>
        </w:rPr>
        <w:t>dee</w:t>
      </w:r>
      <w:r>
        <w:t>r</w:t>
      </w:r>
      <w:r>
        <w:rPr>
          <w:spacing w:val="14"/>
        </w:rPr>
        <w:t xml:space="preserve"> </w:t>
      </w:r>
      <w:r>
        <w:rPr>
          <w:spacing w:val="-2"/>
        </w:rPr>
        <w:t>trappe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1"/>
        </w:rPr>
        <w:t xml:space="preserve"> </w:t>
      </w:r>
      <w:r>
        <w:t xml:space="preserve">a </w:t>
      </w:r>
      <w:r>
        <w:rPr>
          <w:spacing w:val="-2"/>
        </w:rPr>
        <w:t>fores</w:t>
      </w:r>
      <w:r>
        <w:t>t</w:t>
      </w:r>
      <w:r>
        <w:rPr>
          <w:spacing w:val="9"/>
        </w:rPr>
        <w:t xml:space="preserve"> </w:t>
      </w:r>
      <w:r>
        <w:rPr>
          <w:spacing w:val="-2"/>
        </w:rPr>
        <w:t>fire</w:t>
      </w:r>
      <w:r>
        <w:t xml:space="preserve">, </w:t>
      </w:r>
      <w:r>
        <w:rPr>
          <w:spacing w:val="-2"/>
          <w:w w:val="108"/>
        </w:rPr>
        <w:t xml:space="preserve">not </w:t>
      </w:r>
      <w:r>
        <w:rPr>
          <w:spacing w:val="-2"/>
        </w:rPr>
        <w:t>knowin</w:t>
      </w:r>
      <w:r>
        <w:t xml:space="preserve">g </w:t>
      </w:r>
      <w:r>
        <w:rPr>
          <w:spacing w:val="18"/>
        </w:rPr>
        <w:t xml:space="preserve"> </w:t>
      </w:r>
      <w:r>
        <w:rPr>
          <w:spacing w:val="-2"/>
        </w:rPr>
        <w:t>wha</w:t>
      </w:r>
      <w:r>
        <w:t xml:space="preserve">t </w:t>
      </w:r>
      <w:r>
        <w:rPr>
          <w:spacing w:val="6"/>
        </w:rPr>
        <w:t xml:space="preserve"> </w:t>
      </w:r>
      <w:r>
        <w:rPr>
          <w:spacing w:val="-2"/>
        </w:rPr>
        <w:t>t</w:t>
      </w:r>
      <w:r>
        <w:t xml:space="preserve">o </w:t>
      </w:r>
      <w:r>
        <w:rPr>
          <w:spacing w:val="1"/>
        </w:rPr>
        <w:t xml:space="preserve"> </w:t>
      </w:r>
      <w:r>
        <w:rPr>
          <w:spacing w:val="-2"/>
        </w:rPr>
        <w:t>d</w:t>
      </w:r>
      <w:r>
        <w:t xml:space="preserve">o  </w:t>
      </w:r>
      <w:r>
        <w:rPr>
          <w:spacing w:val="-2"/>
        </w:rPr>
        <w:t>whe</w:t>
      </w:r>
      <w:r>
        <w:t xml:space="preserve">n </w:t>
      </w:r>
      <w:r>
        <w:rPr>
          <w:spacing w:val="12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46"/>
        </w:rPr>
        <w:t xml:space="preserve"> </w:t>
      </w:r>
      <w:r>
        <w:rPr>
          <w:spacing w:val="-2"/>
        </w:rPr>
        <w:t>ow</w:t>
      </w:r>
      <w:r>
        <w:t xml:space="preserve">n </w:t>
      </w:r>
      <w:r>
        <w:rPr>
          <w:spacing w:val="4"/>
        </w:rPr>
        <w:t xml:space="preserve"> </w:t>
      </w:r>
      <w:r>
        <w:rPr>
          <w:spacing w:val="-2"/>
        </w:rPr>
        <w:t>dee</w:t>
      </w:r>
      <w:r>
        <w:t xml:space="preserve">p </w:t>
      </w:r>
      <w:r>
        <w:rPr>
          <w:spacing w:val="5"/>
        </w:rPr>
        <w:t xml:space="preserve"> </w:t>
      </w:r>
      <w:r>
        <w:rPr>
          <w:spacing w:val="-2"/>
        </w:rPr>
        <w:t>sorrowfu</w:t>
      </w:r>
      <w:r>
        <w:t xml:space="preserve">l </w:t>
      </w:r>
      <w:r>
        <w:rPr>
          <w:spacing w:val="13"/>
        </w:rPr>
        <w:t xml:space="preserve"> </w:t>
      </w:r>
      <w:r>
        <w:rPr>
          <w:spacing w:val="-2"/>
          <w:w w:val="101"/>
        </w:rPr>
        <w:t xml:space="preserve">sighs </w:t>
      </w:r>
      <w:r>
        <w:rPr>
          <w:spacing w:val="-2"/>
        </w:rPr>
        <w:t>se</w:t>
      </w:r>
      <w:r>
        <w:t>t</w:t>
      </w:r>
      <w:r>
        <w:rPr>
          <w:spacing w:val="18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7"/>
        </w:rPr>
        <w:t xml:space="preserve"> </w:t>
      </w:r>
      <w:r>
        <w:rPr>
          <w:spacing w:val="-2"/>
        </w:rPr>
        <w:t>ablaz</w:t>
      </w:r>
      <w:r>
        <w:t>e</w:t>
      </w:r>
      <w:r>
        <w:rPr>
          <w:spacing w:val="11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17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2"/>
        </w:rPr>
        <w:t>fores</w:t>
      </w:r>
      <w:r>
        <w:t>t</w:t>
      </w:r>
      <w:r>
        <w:rPr>
          <w:spacing w:val="20"/>
        </w:rPr>
        <w:t xml:space="preserve"> </w:t>
      </w:r>
      <w:r>
        <w:rPr>
          <w:spacing w:val="-2"/>
        </w:rPr>
        <w:t>fir</w:t>
      </w:r>
      <w:r>
        <w:t>e</w:t>
      </w:r>
      <w:r>
        <w:rPr>
          <w:spacing w:val="11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2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2"/>
        </w:rPr>
        <w:t>showe</w:t>
      </w:r>
      <w:r>
        <w:t>r</w:t>
      </w:r>
      <w:r>
        <w:rPr>
          <w:spacing w:val="2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2"/>
        </w:rPr>
        <w:t>meteors</w:t>
      </w:r>
      <w:r>
        <w:t>.</w:t>
      </w:r>
      <w:r>
        <w:rPr>
          <w:spacing w:val="38"/>
        </w:rPr>
        <w:t xml:space="preserve"> </w:t>
      </w:r>
      <w:r>
        <w:rPr>
          <w:spacing w:val="-2"/>
          <w:w w:val="102"/>
        </w:rPr>
        <w:t xml:space="preserve">Only </w:t>
      </w:r>
      <w:r>
        <w:rPr>
          <w:spacing w:val="-2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soun</w:t>
      </w:r>
      <w:r>
        <w:t xml:space="preserve">d </w:t>
      </w:r>
      <w:r>
        <w:rPr>
          <w:spacing w:val="8"/>
        </w:rPr>
        <w:t xml:space="preserve"> </w:t>
      </w:r>
      <w:r>
        <w:rPr>
          <w:spacing w:val="-2"/>
        </w:rPr>
        <w:t>“Alas</w:t>
      </w:r>
      <w:r>
        <w:t>!</w:t>
      </w:r>
      <w:r>
        <w:rPr>
          <w:spacing w:val="9"/>
        </w:rPr>
        <w:t xml:space="preserve"> </w:t>
      </w:r>
      <w:r>
        <w:rPr>
          <w:spacing w:val="-2"/>
        </w:rPr>
        <w:t>Alas!</w:t>
      </w:r>
      <w:r>
        <w:t>”</w:t>
      </w:r>
      <w:r>
        <w:rPr>
          <w:spacing w:val="9"/>
        </w:rPr>
        <w:t xml:space="preserve"> </w:t>
      </w:r>
      <w:r>
        <w:rPr>
          <w:spacing w:val="-2"/>
        </w:rPr>
        <w:t>come</w:t>
      </w:r>
      <w:r>
        <w:t>s</w:t>
      </w:r>
      <w:r>
        <w:rPr>
          <w:spacing w:val="35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33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31"/>
        </w:rPr>
        <w:t xml:space="preserve"> </w:t>
      </w:r>
      <w:r>
        <w:rPr>
          <w:spacing w:val="-2"/>
        </w:rPr>
        <w:t>mouth</w:t>
      </w:r>
      <w:r>
        <w:t xml:space="preserve">. </w:t>
      </w:r>
      <w:r>
        <w:rPr>
          <w:spacing w:val="14"/>
        </w:rPr>
        <w:t xml:space="preserve"> </w:t>
      </w:r>
      <w:r>
        <w:rPr>
          <w:spacing w:val="-2"/>
        </w:rPr>
        <w:t>Kämadeva i</w:t>
      </w:r>
      <w:r>
        <w:t>s</w:t>
      </w:r>
      <w:r>
        <w:rPr>
          <w:spacing w:val="6"/>
        </w:rPr>
        <w:t xml:space="preserve"> </w:t>
      </w:r>
      <w:r>
        <w:rPr>
          <w:spacing w:val="-2"/>
        </w:rPr>
        <w:t>alway</w:t>
      </w:r>
      <w:r>
        <w:t xml:space="preserve">s </w:t>
      </w:r>
      <w:r>
        <w:rPr>
          <w:spacing w:val="-2"/>
        </w:rPr>
        <w:t>favorabl</w:t>
      </w:r>
      <w:r>
        <w:t>y</w:t>
      </w:r>
      <w:r>
        <w:rPr>
          <w:spacing w:val="6"/>
        </w:rPr>
        <w:t xml:space="preserve"> </w:t>
      </w:r>
      <w:r>
        <w:rPr>
          <w:spacing w:val="-2"/>
        </w:rPr>
        <w:t>dispose</w:t>
      </w:r>
      <w:r>
        <w:t>d</w:t>
      </w:r>
      <w:r>
        <w:rPr>
          <w:spacing w:val="2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7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11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28"/>
        </w:rPr>
        <w:t xml:space="preserve"> </w:t>
      </w:r>
      <w:r>
        <w:rPr>
          <w:spacing w:val="-2"/>
        </w:rPr>
        <w:t>Sh</w:t>
      </w:r>
      <w:r>
        <w:t xml:space="preserve">e </w:t>
      </w:r>
      <w:r>
        <w:rPr>
          <w:spacing w:val="-2"/>
        </w:rPr>
        <w:t>i</w:t>
      </w:r>
      <w:r>
        <w:t>s</w:t>
      </w:r>
      <w:r>
        <w:rPr>
          <w:spacing w:val="6"/>
        </w:rPr>
        <w:t xml:space="preserve"> </w:t>
      </w:r>
      <w:r>
        <w:rPr>
          <w:spacing w:val="-2"/>
        </w:rPr>
        <w:t>clos</w:t>
      </w:r>
      <w:r>
        <w:t>e</w:t>
      </w:r>
      <w:r>
        <w:rPr>
          <w:spacing w:val="10"/>
        </w:rPr>
        <w:t xml:space="preserve"> </w:t>
      </w:r>
      <w:r>
        <w:rPr>
          <w:spacing w:val="-2"/>
          <w:w w:val="107"/>
        </w:rPr>
        <w:t xml:space="preserve">to </w:t>
      </w:r>
      <w:r>
        <w:rPr>
          <w:spacing w:val="-4"/>
          <w:w w:val="94"/>
        </w:rPr>
        <w:t>Kåñëa</w:t>
      </w:r>
      <w:r>
        <w:rPr>
          <w:w w:val="94"/>
        </w:rPr>
        <w:t>,</w:t>
      </w:r>
      <w:r>
        <w:rPr>
          <w:spacing w:val="7"/>
          <w:w w:val="94"/>
        </w:rPr>
        <w:t xml:space="preserve"> </w:t>
      </w:r>
      <w:r>
        <w:rPr>
          <w:spacing w:val="-4"/>
        </w:rPr>
        <w:t>ye</w:t>
      </w:r>
      <w:r>
        <w:t>t</w:t>
      </w:r>
      <w:r>
        <w:rPr>
          <w:spacing w:val="2"/>
        </w:rPr>
        <w:t xml:space="preserve"> </w:t>
      </w:r>
      <w:r>
        <w:rPr>
          <w:spacing w:val="-4"/>
        </w:rPr>
        <w:t>now</w:t>
      </w:r>
      <w:r>
        <w:t>,</w:t>
      </w:r>
      <w:r>
        <w:rPr>
          <w:spacing w:val="16"/>
        </w:rPr>
        <w:t xml:space="preserve"> </w:t>
      </w:r>
      <w:r>
        <w:rPr>
          <w:spacing w:val="-4"/>
        </w:rPr>
        <w:t>playin</w:t>
      </w:r>
      <w:r>
        <w:t>g</w:t>
      </w:r>
      <w:r>
        <w:rPr>
          <w:spacing w:val="6"/>
        </w:rPr>
        <w:t xml:space="preserve"> </w:t>
      </w:r>
      <w:r>
        <w:rPr>
          <w:spacing w:val="-4"/>
        </w:rPr>
        <w:t>lik</w:t>
      </w:r>
      <w:r>
        <w:t>e</w:t>
      </w:r>
      <w:r>
        <w:rPr>
          <w:spacing w:val="6"/>
        </w:rPr>
        <w:t xml:space="preserve"> </w:t>
      </w:r>
      <w:r>
        <w:t xml:space="preserve">a </w:t>
      </w:r>
      <w:r>
        <w:rPr>
          <w:spacing w:val="-4"/>
        </w:rPr>
        <w:t>tiger</w:t>
      </w:r>
      <w:r>
        <w:t>,</w:t>
      </w:r>
      <w:r>
        <w:rPr>
          <w:spacing w:val="12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appear</w:t>
      </w:r>
      <w:r>
        <w:t>s</w:t>
      </w:r>
      <w:r>
        <w:rPr>
          <w:spacing w:val="18"/>
        </w:rPr>
        <w:t xml:space="preserve"> </w:t>
      </w:r>
      <w:r>
        <w:rPr>
          <w:spacing w:val="-4"/>
        </w:rPr>
        <w:t>a</w:t>
      </w:r>
      <w:r>
        <w:t xml:space="preserve">s </w:t>
      </w:r>
      <w:r>
        <w:rPr>
          <w:spacing w:val="-18"/>
          <w:w w:val="79"/>
        </w:rPr>
        <w:t>Y</w:t>
      </w:r>
      <w:r>
        <w:rPr>
          <w:spacing w:val="-4"/>
          <w:w w:val="102"/>
        </w:rPr>
        <w:t>ama</w:t>
      </w:r>
      <w:r>
        <w:rPr>
          <w:w w:val="102"/>
        </w:rPr>
        <w:t xml:space="preserve">, </w:t>
      </w:r>
      <w:r>
        <w:rPr>
          <w:spacing w:val="-4"/>
          <w:w w:val="106"/>
        </w:rPr>
        <w:t xml:space="preserve">death </w:t>
      </w:r>
      <w:r>
        <w:rPr>
          <w:spacing w:val="-2"/>
        </w:rPr>
        <w:t>personified</w:t>
      </w:r>
      <w:r>
        <w:t>,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-2"/>
        </w:rPr>
        <w:t xml:space="preserve"> i</w:t>
      </w:r>
      <w:r>
        <w:t>f</w:t>
      </w:r>
      <w:r>
        <w:rPr>
          <w:spacing w:val="-9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want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2"/>
        </w:rPr>
        <w:t>kil</w:t>
      </w:r>
      <w:r>
        <w:t>l</w:t>
      </w:r>
      <w:r>
        <w:rPr>
          <w:spacing w:val="6"/>
        </w:rPr>
        <w:t xml:space="preserve"> </w:t>
      </w:r>
      <w:r>
        <w:rPr>
          <w:spacing w:val="-2"/>
          <w:w w:val="102"/>
        </w:rPr>
        <w:t>Her.</w:t>
      </w:r>
    </w:p>
    <w:p w14:paraId="4BBFAC2A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133CB721" w14:textId="77777777" w:rsidR="00150366" w:rsidRDefault="00000000">
      <w:pPr>
        <w:spacing w:line="248" w:lineRule="auto"/>
        <w:ind w:left="120" w:right="84" w:firstLine="360"/>
        <w:jc w:val="both"/>
      </w:pPr>
      <w:r>
        <w:t>Amorous</w:t>
      </w:r>
      <w:r>
        <w:rPr>
          <w:spacing w:val="20"/>
        </w:rPr>
        <w:t xml:space="preserve"> </w:t>
      </w:r>
      <w:r>
        <w:t>desire</w:t>
      </w:r>
      <w:r>
        <w:rPr>
          <w:spacing w:val="19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like</w:t>
      </w:r>
      <w:r>
        <w:rPr>
          <w:spacing w:val="1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play</w:t>
      </w:r>
      <w:r>
        <w:rPr>
          <w:spacing w:val="8"/>
        </w:rPr>
        <w:t xml:space="preserve"> </w:t>
      </w:r>
      <w:r>
        <w:t>of a</w:t>
      </w:r>
      <w:r>
        <w:rPr>
          <w:spacing w:val="5"/>
        </w:rPr>
        <w:t xml:space="preserve"> </w:t>
      </w:r>
      <w:r>
        <w:t>tiger</w:t>
      </w:r>
      <w:r>
        <w:rPr>
          <w:spacing w:val="16"/>
        </w:rPr>
        <w:t xml:space="preserve"> </w:t>
      </w:r>
      <w:r>
        <w:t>who</w:t>
      </w:r>
      <w:r>
        <w:rPr>
          <w:spacing w:val="19"/>
        </w:rPr>
        <w:t xml:space="preserve"> </w:t>
      </w:r>
      <w:r>
        <w:rPr>
          <w:w w:val="105"/>
        </w:rPr>
        <w:t xml:space="preserve">pounces </w:t>
      </w:r>
      <w:r>
        <w:t xml:space="preserve">upon </w:t>
      </w:r>
      <w:r>
        <w:rPr>
          <w:spacing w:val="23"/>
        </w:rPr>
        <w:t xml:space="preserve"> </w:t>
      </w:r>
      <w:r>
        <w:t xml:space="preserve">an </w:t>
      </w:r>
      <w:r>
        <w:rPr>
          <w:spacing w:val="2"/>
        </w:rPr>
        <w:t xml:space="preserve"> </w:t>
      </w:r>
      <w:r>
        <w:t xml:space="preserve">innocent </w:t>
      </w:r>
      <w:r>
        <w:rPr>
          <w:spacing w:val="32"/>
        </w:rPr>
        <w:t xml:space="preserve"> </w:t>
      </w:r>
      <w:r>
        <w:t xml:space="preserve">deer. </w:t>
      </w:r>
      <w:r>
        <w:rPr>
          <w:spacing w:val="6"/>
        </w:rPr>
        <w:t xml:space="preserve"> </w:t>
      </w:r>
      <w:r>
        <w:t xml:space="preserve">The  meter </w:t>
      </w:r>
      <w:r>
        <w:rPr>
          <w:spacing w:val="13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 xml:space="preserve">this </w:t>
      </w:r>
      <w:r>
        <w:rPr>
          <w:spacing w:val="8"/>
        </w:rPr>
        <w:t xml:space="preserve"> </w:t>
      </w:r>
      <w:r>
        <w:t>verse</w:t>
      </w:r>
      <w:r>
        <w:rPr>
          <w:spacing w:val="41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rPr>
          <w:w w:val="101"/>
        </w:rPr>
        <w:t xml:space="preserve">called </w:t>
      </w:r>
      <w:r>
        <w:rPr>
          <w:i/>
          <w:w w:val="96"/>
        </w:rPr>
        <w:t>çärdüla-vikréòita,</w:t>
      </w:r>
      <w:r>
        <w:rPr>
          <w:i/>
          <w:spacing w:val="26"/>
          <w:w w:val="96"/>
        </w:rPr>
        <w:t xml:space="preserve"> </w:t>
      </w:r>
      <w:r>
        <w:t>tiger’s</w:t>
      </w:r>
      <w:r>
        <w:rPr>
          <w:spacing w:val="7"/>
        </w:rPr>
        <w:t xml:space="preserve"> </w:t>
      </w:r>
      <w:r>
        <w:t>play.</w:t>
      </w:r>
      <w:r>
        <w:rPr>
          <w:spacing w:val="31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meter  is</w:t>
      </w:r>
      <w:r>
        <w:rPr>
          <w:spacing w:val="27"/>
        </w:rPr>
        <w:t xml:space="preserve"> </w:t>
      </w:r>
      <w:r>
        <w:t>exactly</w:t>
      </w:r>
      <w:r>
        <w:rPr>
          <w:spacing w:val="33"/>
        </w:rPr>
        <w:t xml:space="preserve"> </w:t>
      </w:r>
      <w:r>
        <w:t>like</w:t>
      </w:r>
      <w:r>
        <w:rPr>
          <w:spacing w:val="33"/>
        </w:rPr>
        <w:t xml:space="preserve"> </w:t>
      </w:r>
      <w:r>
        <w:rPr>
          <w:w w:val="107"/>
        </w:rPr>
        <w:t xml:space="preserve">the </w:t>
      </w:r>
      <w:r>
        <w:t>play</w:t>
      </w:r>
      <w:r>
        <w:rPr>
          <w:spacing w:val="1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Kämadeva.</w:t>
      </w:r>
      <w:r>
        <w:rPr>
          <w:spacing w:val="1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comparison  of</w:t>
      </w:r>
      <w:r>
        <w:rPr>
          <w:spacing w:val="8"/>
        </w:rPr>
        <w:t xml:space="preserve"> </w:t>
      </w:r>
      <w:r>
        <w:t>Rädhä</w:t>
      </w:r>
      <w:r>
        <w:rPr>
          <w:spacing w:val="18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deer</w:t>
      </w:r>
      <w:r>
        <w:rPr>
          <w:spacing w:val="26"/>
        </w:rPr>
        <w:t xml:space="preserve"> </w:t>
      </w:r>
      <w:r>
        <w:t>is indeed</w:t>
      </w:r>
      <w:r>
        <w:rPr>
          <w:spacing w:val="27"/>
        </w:rPr>
        <w:t xml:space="preserve"> </w:t>
      </w:r>
      <w:r>
        <w:t xml:space="preserve">appropriate. </w:t>
      </w:r>
      <w:r>
        <w:rPr>
          <w:spacing w:val="4"/>
        </w:rPr>
        <w:t xml:space="preserve"> </w:t>
      </w:r>
      <w:r>
        <w:t>Her</w:t>
      </w:r>
      <w:r>
        <w:rPr>
          <w:spacing w:val="12"/>
        </w:rPr>
        <w:t xml:space="preserve"> </w:t>
      </w:r>
      <w:r>
        <w:t>body</w:t>
      </w:r>
      <w:r>
        <w:rPr>
          <w:spacing w:val="14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feeble</w:t>
      </w:r>
      <w:r>
        <w:rPr>
          <w:spacing w:val="1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She is</w:t>
      </w:r>
      <w:r>
        <w:rPr>
          <w:spacing w:val="6"/>
        </w:rPr>
        <w:t xml:space="preserve"> </w:t>
      </w:r>
      <w:r>
        <w:rPr>
          <w:w w:val="104"/>
        </w:rPr>
        <w:t xml:space="preserve">perplexed </w:t>
      </w:r>
      <w:r>
        <w:t>about</w:t>
      </w:r>
      <w:r>
        <w:rPr>
          <w:spacing w:val="28"/>
        </w:rPr>
        <w:t xml:space="preserve"> </w:t>
      </w:r>
      <w:r>
        <w:t>what</w:t>
      </w:r>
      <w:r>
        <w:rPr>
          <w:spacing w:val="2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do.</w:t>
      </w:r>
      <w:r>
        <w:rPr>
          <w:spacing w:val="18"/>
        </w:rPr>
        <w:t xml:space="preserve"> </w:t>
      </w:r>
      <w:r>
        <w:t>Helpless</w:t>
      </w:r>
      <w:r>
        <w:rPr>
          <w:spacing w:val="1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innocent,  She is</w:t>
      </w:r>
      <w:r>
        <w:rPr>
          <w:spacing w:val="6"/>
        </w:rPr>
        <w:t xml:space="preserve"> </w:t>
      </w:r>
      <w:r>
        <w:t xml:space="preserve">tortured </w:t>
      </w:r>
      <w:r>
        <w:rPr>
          <w:spacing w:val="7"/>
        </w:rPr>
        <w:t xml:space="preserve"> </w:t>
      </w:r>
      <w:r>
        <w:t xml:space="preserve">by </w:t>
      </w:r>
      <w:r>
        <w:rPr>
          <w:spacing w:val="-4"/>
        </w:rPr>
        <w:t>desir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20"/>
        </w:rPr>
        <w:t xml:space="preserve"> </w:t>
      </w: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27"/>
          <w:w w:val="90"/>
        </w:rPr>
        <w:t xml:space="preserve"> </w:t>
      </w:r>
      <w:r>
        <w:rPr>
          <w:spacing w:val="-4"/>
        </w:rPr>
        <w:t>affection</w:t>
      </w:r>
      <w:r>
        <w:t>;</w:t>
      </w:r>
      <w:r>
        <w:rPr>
          <w:spacing w:val="18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1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4"/>
        </w:rPr>
        <w:t>whil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Cupi</w:t>
      </w:r>
      <w:r>
        <w:t>d</w:t>
      </w:r>
      <w:r>
        <w:rPr>
          <w:spacing w:val="47"/>
        </w:rPr>
        <w:t xml:space="preserve"> </w:t>
      </w:r>
      <w:r>
        <w:rPr>
          <w:spacing w:val="-4"/>
          <w:w w:val="105"/>
        </w:rPr>
        <w:t xml:space="preserve">demonstrates </w:t>
      </w:r>
      <w:r>
        <w:t>his</w:t>
      </w:r>
      <w:r>
        <w:rPr>
          <w:spacing w:val="11"/>
        </w:rPr>
        <w:t xml:space="preserve"> </w:t>
      </w:r>
      <w:r>
        <w:t>prowess</w:t>
      </w:r>
      <w:r>
        <w:rPr>
          <w:spacing w:val="15"/>
        </w:rPr>
        <w:t xml:space="preserve"> </w:t>
      </w:r>
      <w:r>
        <w:t>like</w:t>
      </w:r>
      <w:r>
        <w:rPr>
          <w:spacing w:val="8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cruel</w:t>
      </w:r>
      <w:r>
        <w:rPr>
          <w:spacing w:val="18"/>
        </w:rPr>
        <w:t xml:space="preserve"> </w:t>
      </w:r>
      <w:r>
        <w:rPr>
          <w:w w:val="103"/>
        </w:rPr>
        <w:t>tiger.</w:t>
      </w:r>
    </w:p>
    <w:p w14:paraId="1B4A27BC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06E31A5D" w14:textId="77777777" w:rsidR="00150366" w:rsidRDefault="00000000">
      <w:pPr>
        <w:spacing w:line="248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Rädhä’</w:t>
      </w:r>
      <w:r>
        <w:t>s</w:t>
      </w:r>
      <w:r>
        <w:rPr>
          <w:spacing w:val="-5"/>
        </w:rPr>
        <w:t xml:space="preserve"> </w:t>
      </w:r>
      <w:r>
        <w:rPr>
          <w:i/>
          <w:spacing w:val="-4"/>
        </w:rPr>
        <w:t>sakh</w:t>
      </w:r>
      <w:r>
        <w:rPr>
          <w:i/>
        </w:rPr>
        <w:t>é</w:t>
      </w:r>
      <w:r>
        <w:rPr>
          <w:i/>
          <w:spacing w:val="-13"/>
        </w:rPr>
        <w:t xml:space="preserve"> </w:t>
      </w:r>
      <w:r>
        <w:rPr>
          <w:spacing w:val="-4"/>
        </w:rPr>
        <w:t>implies</w:t>
      </w:r>
      <w:r>
        <w:t>,</w:t>
      </w:r>
      <w:r>
        <w:rPr>
          <w:spacing w:val="34"/>
        </w:rPr>
        <w:t xml:space="preserve"> </w:t>
      </w:r>
      <w:r>
        <w:rPr>
          <w:spacing w:val="-4"/>
        </w:rPr>
        <w:t>“</w:t>
      </w:r>
      <w:r>
        <w:t>A</w:t>
      </w:r>
      <w:r>
        <w:rPr>
          <w:spacing w:val="2"/>
        </w:rPr>
        <w:t xml:space="preserve"> </w:t>
      </w:r>
      <w:r>
        <w:rPr>
          <w:spacing w:val="-4"/>
        </w:rPr>
        <w:t>discernin</w:t>
      </w:r>
      <w:r>
        <w:t xml:space="preserve">g </w:t>
      </w:r>
      <w:r>
        <w:rPr>
          <w:spacing w:val="4"/>
        </w:rPr>
        <w:t xml:space="preserve"> </w:t>
      </w:r>
      <w:r>
        <w:rPr>
          <w:spacing w:val="-4"/>
        </w:rPr>
        <w:t>woma</w:t>
      </w:r>
      <w:r>
        <w:t>n</w:t>
      </w:r>
      <w:r>
        <w:rPr>
          <w:spacing w:val="39"/>
        </w:rPr>
        <w:t xml:space="preserve"> </w:t>
      </w:r>
      <w:r>
        <w:rPr>
          <w:spacing w:val="-4"/>
        </w:rPr>
        <w:t>wil</w:t>
      </w:r>
      <w:r>
        <w:t>l</w:t>
      </w:r>
      <w:r>
        <w:rPr>
          <w:spacing w:val="21"/>
        </w:rPr>
        <w:t xml:space="preserve"> </w:t>
      </w:r>
      <w:r>
        <w:rPr>
          <w:spacing w:val="-4"/>
          <w:w w:val="108"/>
        </w:rPr>
        <w:t xml:space="preserve">entrust </w:t>
      </w:r>
      <w:r>
        <w:t>her</w:t>
      </w:r>
      <w:r>
        <w:rPr>
          <w:spacing w:val="10"/>
        </w:rPr>
        <w:t xml:space="preserve"> </w:t>
      </w:r>
      <w:r>
        <w:t>heart</w:t>
      </w:r>
      <w:r>
        <w:rPr>
          <w:spacing w:val="16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someone</w:t>
      </w:r>
      <w:r>
        <w:rPr>
          <w:spacing w:val="14"/>
        </w:rPr>
        <w:t xml:space="preserve"> </w:t>
      </w:r>
      <w:r>
        <w:t>who</w:t>
      </w:r>
      <w:r>
        <w:rPr>
          <w:spacing w:val="6"/>
        </w:rPr>
        <w:t xml:space="preserve"> </w:t>
      </w:r>
      <w:r>
        <w:t>showers</w:t>
      </w:r>
      <w:r>
        <w:rPr>
          <w:spacing w:val="12"/>
        </w:rPr>
        <w:t xml:space="preserve"> </w:t>
      </w:r>
      <w:r>
        <w:t>her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 xml:space="preserve">affection, </w:t>
      </w:r>
      <w:r>
        <w:rPr>
          <w:w w:val="108"/>
        </w:rPr>
        <w:t xml:space="preserve">but </w:t>
      </w:r>
      <w:r>
        <w:t>Rädhä</w:t>
      </w:r>
      <w:r>
        <w:rPr>
          <w:spacing w:val="9"/>
        </w:rPr>
        <w:t xml:space="preserve"> </w:t>
      </w:r>
      <w:r>
        <w:t>has</w:t>
      </w:r>
      <w:r>
        <w:rPr>
          <w:spacing w:val="15"/>
        </w:rPr>
        <w:t xml:space="preserve"> </w:t>
      </w:r>
      <w:r>
        <w:t>fallen</w:t>
      </w:r>
      <w:r>
        <w:rPr>
          <w:spacing w:val="9"/>
        </w:rPr>
        <w:t xml:space="preserve"> </w:t>
      </w:r>
      <w:r>
        <w:t>so</w:t>
      </w:r>
      <w:r>
        <w:rPr>
          <w:spacing w:val="8"/>
        </w:rPr>
        <w:t xml:space="preserve"> </w:t>
      </w:r>
      <w:r>
        <w:t>much</w:t>
      </w:r>
      <w:r>
        <w:rPr>
          <w:spacing w:val="31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love</w:t>
      </w:r>
      <w:r>
        <w:rPr>
          <w:spacing w:val="4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She</w:t>
      </w:r>
      <w:r>
        <w:rPr>
          <w:spacing w:val="-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living in</w:t>
      </w:r>
      <w:r>
        <w:rPr>
          <w:spacing w:val="3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ocean</w:t>
      </w:r>
      <w:r>
        <w:rPr>
          <w:spacing w:val="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love.</w:t>
      </w:r>
      <w:r>
        <w:rPr>
          <w:spacing w:val="-8"/>
        </w:rPr>
        <w:t xml:space="preserve"> </w:t>
      </w:r>
      <w:r>
        <w:t>Therefore,</w:t>
      </w:r>
      <w:r>
        <w:rPr>
          <w:spacing w:val="9"/>
        </w:rPr>
        <w:t xml:space="preserve"> </w:t>
      </w:r>
      <w:r>
        <w:t>how</w:t>
      </w:r>
      <w:r>
        <w:rPr>
          <w:spacing w:val="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it possible</w:t>
      </w:r>
      <w:r>
        <w:rPr>
          <w:spacing w:val="5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rPr>
          <w:w w:val="95"/>
        </w:rPr>
        <w:t>You</w:t>
      </w:r>
      <w:r>
        <w:rPr>
          <w:spacing w:val="-5"/>
          <w:w w:val="95"/>
        </w:rPr>
        <w:t xml:space="preserve"> </w:t>
      </w:r>
      <w:r>
        <w:t>feel</w:t>
      </w:r>
    </w:p>
    <w:p w14:paraId="517704B3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5DFC3997" w14:textId="77777777" w:rsidR="00150366" w:rsidRDefault="00150366">
      <w:pPr>
        <w:spacing w:line="200" w:lineRule="exact"/>
      </w:pPr>
    </w:p>
    <w:p w14:paraId="303A4BA5" w14:textId="77777777" w:rsidR="00150366" w:rsidRDefault="00000000">
      <w:pPr>
        <w:spacing w:before="29" w:line="249" w:lineRule="auto"/>
        <w:ind w:left="120" w:right="85"/>
        <w:jc w:val="both"/>
      </w:pPr>
      <w:r>
        <w:t>nothing  for</w:t>
      </w:r>
      <w:r>
        <w:rPr>
          <w:spacing w:val="16"/>
        </w:rPr>
        <w:t xml:space="preserve"> </w:t>
      </w:r>
      <w:r>
        <w:t>Her?</w:t>
      </w:r>
      <w:r>
        <w:rPr>
          <w:spacing w:val="21"/>
        </w:rPr>
        <w:t xml:space="preserve"> </w:t>
      </w:r>
      <w:r>
        <w:t>Only</w:t>
      </w:r>
      <w:r>
        <w:rPr>
          <w:spacing w:val="21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animal</w:t>
      </w:r>
      <w:r>
        <w:rPr>
          <w:spacing w:val="30"/>
        </w:rPr>
        <w:t xml:space="preserve"> </w:t>
      </w:r>
      <w:r>
        <w:t>will</w:t>
      </w:r>
      <w:r>
        <w:rPr>
          <w:spacing w:val="13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reciprocate</w:t>
      </w:r>
      <w:r>
        <w:rPr>
          <w:spacing w:val="40"/>
        </w:rPr>
        <w:t xml:space="preserve"> </w:t>
      </w:r>
      <w:r>
        <w:rPr>
          <w:w w:val="105"/>
        </w:rPr>
        <w:t xml:space="preserve">with </w:t>
      </w:r>
      <w:r>
        <w:t>someone’s affection</w:t>
      </w:r>
      <w:r>
        <w:rPr>
          <w:spacing w:val="16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him.”</w:t>
      </w:r>
      <w:r>
        <w:rPr>
          <w:spacing w:val="22"/>
        </w:rPr>
        <w:t xml:space="preserve"> </w:t>
      </w:r>
      <w:r>
        <w:t>Helpless</w:t>
      </w:r>
      <w:r>
        <w:rPr>
          <w:spacing w:val="1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 xml:space="preserve">innocent, </w:t>
      </w:r>
      <w:r>
        <w:rPr>
          <w:spacing w:val="3"/>
        </w:rPr>
        <w:t xml:space="preserve"> </w:t>
      </w:r>
      <w:r>
        <w:rPr>
          <w:w w:val="101"/>
        </w:rPr>
        <w:t xml:space="preserve">Rädhä </w:t>
      </w:r>
      <w:r>
        <w:t>has</w:t>
      </w:r>
      <w:r>
        <w:rPr>
          <w:spacing w:val="13"/>
        </w:rPr>
        <w:t xml:space="preserve"> </w:t>
      </w:r>
      <w:r>
        <w:t>fallen</w:t>
      </w:r>
      <w:r>
        <w:rPr>
          <w:spacing w:val="7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love</w:t>
      </w:r>
      <w:r>
        <w:rPr>
          <w:spacing w:val="2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unwilling</w:t>
      </w:r>
      <w:r>
        <w:rPr>
          <w:spacing w:val="25"/>
        </w:rPr>
        <w:t xml:space="preserve"> </w:t>
      </w:r>
      <w:r>
        <w:rPr>
          <w:w w:val="104"/>
        </w:rPr>
        <w:t>candidate.</w:t>
      </w:r>
    </w:p>
    <w:p w14:paraId="4774C11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520B2D9" w14:textId="77777777" w:rsidR="00150366" w:rsidRDefault="00000000">
      <w:pPr>
        <w:ind w:left="443" w:right="89"/>
        <w:jc w:val="center"/>
      </w:pPr>
      <w:r>
        <w:rPr>
          <w:spacing w:val="-6"/>
        </w:rPr>
        <w:t>Th</w:t>
      </w:r>
      <w:r>
        <w:t>e</w:t>
      </w:r>
      <w:r>
        <w:rPr>
          <w:spacing w:val="18"/>
        </w:rPr>
        <w:t xml:space="preserve"> </w:t>
      </w:r>
      <w:r>
        <w:rPr>
          <w:i/>
          <w:spacing w:val="-6"/>
        </w:rPr>
        <w:t>chand</w:t>
      </w:r>
      <w:r>
        <w:rPr>
          <w:i/>
        </w:rPr>
        <w:t>a</w:t>
      </w:r>
      <w:r>
        <w:rPr>
          <w:i/>
          <w:spacing w:val="-18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26"/>
        </w:rPr>
        <w:t xml:space="preserve"> </w:t>
      </w:r>
      <w:r>
        <w:rPr>
          <w:spacing w:val="-6"/>
        </w:rPr>
        <w:t>vers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9"/>
        </w:rPr>
        <w:t xml:space="preserve"> </w:t>
      </w:r>
      <w:r>
        <w:rPr>
          <w:i/>
          <w:spacing w:val="-6"/>
          <w:w w:val="95"/>
        </w:rPr>
        <w:t>çärdüla-vikréòita</w:t>
      </w:r>
      <w:r>
        <w:rPr>
          <w:w w:val="95"/>
        </w:rPr>
        <w:t>.</w:t>
      </w:r>
      <w:r>
        <w:rPr>
          <w:spacing w:val="24"/>
          <w:w w:val="9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7"/>
        </w:rPr>
        <w:t xml:space="preserve"> </w:t>
      </w:r>
      <w:r>
        <w:rPr>
          <w:i/>
          <w:spacing w:val="-6"/>
          <w:w w:val="104"/>
        </w:rPr>
        <w:t>alaìkäras</w:t>
      </w:r>
    </w:p>
    <w:p w14:paraId="327A15B6" w14:textId="77777777" w:rsidR="00150366" w:rsidRDefault="00000000">
      <w:pPr>
        <w:spacing w:before="9"/>
        <w:ind w:left="120" w:right="2482"/>
        <w:jc w:val="both"/>
      </w:pPr>
      <w:r>
        <w:rPr>
          <w:spacing w:val="-2"/>
        </w:rPr>
        <w:t>ar</w:t>
      </w:r>
      <w:r>
        <w:t>e</w:t>
      </w:r>
      <w:r>
        <w:rPr>
          <w:spacing w:val="5"/>
        </w:rPr>
        <w:t xml:space="preserve"> </w:t>
      </w:r>
      <w:r>
        <w:rPr>
          <w:i/>
          <w:spacing w:val="-2"/>
          <w:w w:val="97"/>
        </w:rPr>
        <w:t>luptopam</w:t>
      </w:r>
      <w:r>
        <w:rPr>
          <w:i/>
          <w:w w:val="97"/>
        </w:rPr>
        <w:t>ä</w:t>
      </w:r>
      <w:r>
        <w:rPr>
          <w:i/>
          <w:spacing w:val="6"/>
          <w:w w:val="97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5"/>
        </w:rPr>
        <w:t xml:space="preserve"> </w:t>
      </w:r>
      <w:r>
        <w:rPr>
          <w:i/>
          <w:spacing w:val="-2"/>
        </w:rPr>
        <w:t>virodhäbhäsa</w:t>
      </w:r>
      <w:r>
        <w:t>.</w:t>
      </w:r>
    </w:p>
    <w:p w14:paraId="109FA9A8" w14:textId="77777777" w:rsidR="00150366" w:rsidRDefault="00150366">
      <w:pPr>
        <w:spacing w:line="200" w:lineRule="exact"/>
      </w:pPr>
    </w:p>
    <w:p w14:paraId="583C50E5" w14:textId="77777777" w:rsidR="00150366" w:rsidRDefault="00150366">
      <w:pPr>
        <w:spacing w:before="16" w:line="220" w:lineRule="exact"/>
        <w:rPr>
          <w:sz w:val="22"/>
          <w:szCs w:val="22"/>
        </w:rPr>
      </w:pPr>
    </w:p>
    <w:p w14:paraId="1CF84A3E" w14:textId="77777777" w:rsidR="00150366" w:rsidRDefault="00000000">
      <w:pPr>
        <w:ind w:left="1545" w:right="1545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Nine</w:t>
      </w:r>
      <w:r>
        <w:rPr>
          <w:rFonts w:ascii="Cambria" w:eastAsia="Cambria" w:hAnsi="Cambria" w:cs="Cambria"/>
          <w:i/>
          <w:spacing w:val="46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7C44F952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7D1DC5F5" w14:textId="77777777" w:rsidR="00150366" w:rsidRDefault="00000000">
      <w:pPr>
        <w:spacing w:line="249" w:lineRule="auto"/>
        <w:ind w:left="120" w:right="85" w:firstLine="360"/>
        <w:jc w:val="both"/>
      </w:pPr>
      <w:r>
        <w:t>The</w:t>
      </w:r>
      <w:r>
        <w:rPr>
          <w:spacing w:val="4"/>
        </w:rPr>
        <w:t xml:space="preserve"> </w:t>
      </w:r>
      <w:r>
        <w:t>musical</w:t>
      </w:r>
      <w:r>
        <w:rPr>
          <w:spacing w:val="14"/>
        </w:rPr>
        <w:t xml:space="preserve"> </w:t>
      </w:r>
      <w:r>
        <w:t>mode</w:t>
      </w:r>
      <w:r>
        <w:rPr>
          <w:spacing w:val="1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i/>
          <w:w w:val="97"/>
        </w:rPr>
        <w:t>deçäkhya-räga</w:t>
      </w:r>
      <w:r>
        <w:rPr>
          <w:w w:val="97"/>
        </w:rPr>
        <w:t xml:space="preserve">, </w:t>
      </w:r>
      <w:r>
        <w:t>the</w:t>
      </w:r>
      <w:r>
        <w:rPr>
          <w:spacing w:val="12"/>
        </w:rPr>
        <w:t xml:space="preserve"> </w:t>
      </w:r>
      <w:r>
        <w:t>rhythm,</w:t>
      </w:r>
      <w:r>
        <w:rPr>
          <w:spacing w:val="33"/>
        </w:rPr>
        <w:t xml:space="preserve"> </w:t>
      </w:r>
      <w:r>
        <w:rPr>
          <w:i/>
        </w:rPr>
        <w:t>ekatälé- täla</w:t>
      </w:r>
      <w:r>
        <w:t>.</w:t>
      </w:r>
      <w:r>
        <w:rPr>
          <w:spacing w:val="36"/>
        </w:rPr>
        <w:t xml:space="preserve"> </w:t>
      </w:r>
      <w:r>
        <w:t>The  rays</w:t>
      </w:r>
      <w:r>
        <w:rPr>
          <w:spacing w:val="44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 xml:space="preserve">the </w:t>
      </w:r>
      <w:r>
        <w:rPr>
          <w:spacing w:val="8"/>
        </w:rPr>
        <w:t xml:space="preserve"> </w:t>
      </w:r>
      <w:r>
        <w:t xml:space="preserve">moon </w:t>
      </w:r>
      <w:r>
        <w:rPr>
          <w:spacing w:val="13"/>
        </w:rPr>
        <w:t xml:space="preserve"> </w:t>
      </w:r>
      <w:r>
        <w:t xml:space="preserve">illuminate </w:t>
      </w:r>
      <w:r>
        <w:rPr>
          <w:spacing w:val="23"/>
        </w:rPr>
        <w:t xml:space="preserve"> </w:t>
      </w:r>
      <w:r>
        <w:t>all</w:t>
      </w:r>
      <w:r>
        <w:rPr>
          <w:spacing w:val="41"/>
        </w:rPr>
        <w:t xml:space="preserve"> </w:t>
      </w:r>
      <w:r>
        <w:t xml:space="preserve">directions. </w:t>
      </w:r>
      <w:r>
        <w:rPr>
          <w:spacing w:val="24"/>
        </w:rPr>
        <w:t xml:space="preserve"> </w:t>
      </w:r>
      <w:r>
        <w:rPr>
          <w:w w:val="103"/>
        </w:rPr>
        <w:t xml:space="preserve">The </w:t>
      </w:r>
      <w:r>
        <w:t>hero</w:t>
      </w:r>
      <w:r>
        <w:rPr>
          <w:spacing w:val="21"/>
        </w:rPr>
        <w:t xml:space="preserve"> </w:t>
      </w:r>
      <w:r>
        <w:t>is a wrestler,</w:t>
      </w:r>
      <w:r>
        <w:rPr>
          <w:spacing w:val="21"/>
        </w:rPr>
        <w:t xml:space="preserve"> </w:t>
      </w:r>
      <w:r>
        <w:t>whose</w:t>
      </w:r>
      <w:r>
        <w:rPr>
          <w:spacing w:val="10"/>
        </w:rPr>
        <w:t xml:space="preserve"> </w:t>
      </w:r>
      <w:r>
        <w:t>hair</w:t>
      </w:r>
      <w:r>
        <w:rPr>
          <w:spacing w:val="19"/>
        </w:rPr>
        <w:t xml:space="preserve"> </w:t>
      </w:r>
      <w:r>
        <w:t>stands</w:t>
      </w:r>
      <w:r>
        <w:rPr>
          <w:spacing w:val="25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end</w:t>
      </w:r>
      <w:r>
        <w:rPr>
          <w:spacing w:val="17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delight</w:t>
      </w:r>
      <w:r>
        <w:rPr>
          <w:spacing w:val="22"/>
        </w:rPr>
        <w:t xml:space="preserve"> </w:t>
      </w:r>
      <w:r>
        <w:t xml:space="preserve">as </w:t>
      </w:r>
      <w:r>
        <w:rPr>
          <w:w w:val="106"/>
        </w:rPr>
        <w:t xml:space="preserve">he </w:t>
      </w:r>
      <w:r>
        <w:t>makes</w:t>
      </w:r>
      <w:r>
        <w:rPr>
          <w:spacing w:val="24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sound</w:t>
      </w:r>
      <w:r>
        <w:rPr>
          <w:spacing w:val="42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slapping</w:t>
      </w:r>
      <w:r>
        <w:rPr>
          <w:spacing w:val="29"/>
        </w:rPr>
        <w:t xml:space="preserve"> </w:t>
      </w:r>
      <w:r>
        <w:t>his</w:t>
      </w:r>
      <w:r>
        <w:rPr>
          <w:spacing w:val="18"/>
        </w:rPr>
        <w:t xml:space="preserve"> </w:t>
      </w:r>
      <w:r>
        <w:t>huge</w:t>
      </w:r>
      <w:r>
        <w:rPr>
          <w:spacing w:val="25"/>
        </w:rPr>
        <w:t xml:space="preserve"> </w:t>
      </w:r>
      <w:r>
        <w:t>arms.</w:t>
      </w:r>
      <w:r>
        <w:rPr>
          <w:spacing w:val="2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such</w:t>
      </w:r>
      <w:r>
        <w:rPr>
          <w:spacing w:val="31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time</w:t>
      </w:r>
      <w:r>
        <w:rPr>
          <w:spacing w:val="23"/>
        </w:rPr>
        <w:t xml:space="preserve"> </w:t>
      </w:r>
      <w:r>
        <w:rPr>
          <w:w w:val="107"/>
        </w:rPr>
        <w:t xml:space="preserve">it </w:t>
      </w:r>
      <w:r>
        <w:t>is</w:t>
      </w:r>
      <w:r>
        <w:rPr>
          <w:spacing w:val="2"/>
        </w:rPr>
        <w:t xml:space="preserve"> </w:t>
      </w:r>
      <w:r>
        <w:t>appropriate</w:t>
      </w:r>
      <w:r>
        <w:rPr>
          <w:spacing w:val="4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sing</w:t>
      </w:r>
      <w:r>
        <w:rPr>
          <w:spacing w:val="9"/>
        </w:rPr>
        <w:t xml:space="preserve"> </w:t>
      </w:r>
      <w:r>
        <w:rPr>
          <w:i/>
        </w:rPr>
        <w:t>deçäkhya-räga</w:t>
      </w:r>
      <w:r>
        <w:t>.</w:t>
      </w:r>
    </w:p>
    <w:p w14:paraId="7A403BEA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0D478037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11</w:t>
      </w:r>
    </w:p>
    <w:p w14:paraId="0B0E695E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42ECF525" w14:textId="77777777" w:rsidR="00150366" w:rsidRDefault="00000000">
      <w:pPr>
        <w:ind w:left="930"/>
      </w:pPr>
      <w:r>
        <w:rPr>
          <w:i/>
        </w:rPr>
        <w:t>stana-vinihitam</w:t>
      </w:r>
      <w:r>
        <w:rPr>
          <w:i/>
          <w:spacing w:val="-13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häram</w:t>
      </w:r>
      <w:r>
        <w:rPr>
          <w:i/>
          <w:spacing w:val="-5"/>
        </w:rPr>
        <w:t xml:space="preserve"> </w:t>
      </w:r>
      <w:r>
        <w:rPr>
          <w:i/>
        </w:rPr>
        <w:t>udäram</w:t>
      </w:r>
    </w:p>
    <w:p w14:paraId="1785568C" w14:textId="77777777" w:rsidR="00150366" w:rsidRDefault="00000000">
      <w:pPr>
        <w:spacing w:before="9"/>
        <w:ind w:left="930"/>
      </w:pP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manute</w:t>
      </w:r>
      <w:r>
        <w:rPr>
          <w:i/>
          <w:spacing w:val="-6"/>
        </w:rPr>
        <w:t xml:space="preserve"> </w:t>
      </w:r>
      <w:r>
        <w:rPr>
          <w:i/>
          <w:w w:val="96"/>
        </w:rPr>
        <w:t>kåça-tanur</w:t>
      </w:r>
      <w:r>
        <w:rPr>
          <w:i/>
          <w:spacing w:val="2"/>
          <w:w w:val="96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</w:rPr>
        <w:t>bhäram</w:t>
      </w:r>
      <w:r>
        <w:rPr>
          <w:i/>
          <w:spacing w:val="-12"/>
        </w:rPr>
        <w:t xml:space="preserve"> </w:t>
      </w:r>
      <w:r>
        <w:rPr>
          <w:w w:val="111"/>
        </w:rPr>
        <w:t>(1)</w:t>
      </w:r>
    </w:p>
    <w:p w14:paraId="715604FC" w14:textId="77777777" w:rsidR="00150366" w:rsidRDefault="00000000">
      <w:pPr>
        <w:spacing w:before="99"/>
        <w:ind w:left="1255" w:right="1012"/>
        <w:jc w:val="center"/>
      </w:pPr>
      <w:r>
        <w:rPr>
          <w:i/>
        </w:rPr>
        <w:t>rädhikä virahe</w:t>
      </w:r>
      <w:r>
        <w:rPr>
          <w:i/>
          <w:spacing w:val="-1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6"/>
        </w:rPr>
        <w:t>keçava</w:t>
      </w:r>
      <w:r>
        <w:rPr>
          <w:i/>
          <w:spacing w:val="2"/>
          <w:w w:val="96"/>
        </w:rPr>
        <w:t xml:space="preserve"> </w:t>
      </w:r>
      <w:r>
        <w:rPr>
          <w:w w:val="106"/>
        </w:rPr>
        <w:t>(refrain)</w:t>
      </w:r>
    </w:p>
    <w:p w14:paraId="0C0A265F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7C6EB07F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“</w:t>
      </w:r>
      <w:r>
        <w:rPr>
          <w:rFonts w:ascii="Book Antiqua" w:eastAsia="Book Antiqua" w:hAnsi="Book Antiqua" w:cs="Book Antiqua"/>
          <w:b/>
          <w:spacing w:val="-11"/>
          <w:w w:val="91"/>
        </w:rPr>
        <w:t>W</w:t>
      </w:r>
      <w:r>
        <w:rPr>
          <w:rFonts w:ascii="Book Antiqua" w:eastAsia="Book Antiqua" w:hAnsi="Book Antiqua" w:cs="Book Antiqua"/>
          <w:b/>
          <w:w w:val="91"/>
        </w:rPr>
        <w:t>asted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away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separation,</w:t>
      </w:r>
      <w:r>
        <w:rPr>
          <w:rFonts w:ascii="Book Antiqua" w:eastAsia="Book Antiqua" w:hAnsi="Book Antiqua" w:cs="Book Antiqua"/>
          <w:b/>
          <w:spacing w:val="4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She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finds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enchanting </w:t>
      </w:r>
      <w:r>
        <w:rPr>
          <w:rFonts w:ascii="Book Antiqua" w:eastAsia="Book Antiqua" w:hAnsi="Book Antiqua" w:cs="Book Antiqua"/>
          <w:b/>
          <w:w w:val="90"/>
        </w:rPr>
        <w:t>garland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lying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Her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breast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burden.</w:t>
      </w:r>
    </w:p>
    <w:p w14:paraId="3D75FBDC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724C0D59" w14:textId="77777777" w:rsidR="00150366" w:rsidRDefault="00000000">
      <w:pPr>
        <w:spacing w:line="437" w:lineRule="auto"/>
        <w:ind w:left="2066" w:right="379" w:hanging="1586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89"/>
        </w:rPr>
        <w:t>“Keçava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Rädhik</w:t>
      </w:r>
      <w:r>
        <w:rPr>
          <w:rFonts w:ascii="Book Antiqua" w:eastAsia="Book Antiqua" w:hAnsi="Book Antiqua" w:cs="Book Antiqua"/>
          <w:b/>
          <w:w w:val="89"/>
        </w:rPr>
        <w:t>ä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suffer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absence.</w:t>
      </w:r>
      <w:r>
        <w:rPr>
          <w:rFonts w:ascii="Book Antiqua" w:eastAsia="Book Antiqua" w:hAnsi="Book Antiqua" w:cs="Book Antiqua"/>
          <w:b/>
          <w:w w:val="91"/>
        </w:rPr>
        <w:t>”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(refrain) </w:t>
      </w:r>
      <w:r>
        <w:rPr>
          <w:rFonts w:ascii="Book Antiqua" w:eastAsia="Book Antiqua" w:hAnsi="Book Antiqua" w:cs="Book Antiqua"/>
          <w:b/>
        </w:rPr>
        <w:t>Commentary</w:t>
      </w:r>
    </w:p>
    <w:p w14:paraId="6AA8F4C8" w14:textId="77777777" w:rsidR="00150366" w:rsidRDefault="00000000">
      <w:pPr>
        <w:spacing w:line="160" w:lineRule="exact"/>
        <w:ind w:left="445" w:right="91"/>
        <w:jc w:val="center"/>
      </w:pPr>
      <w:r>
        <w:rPr>
          <w:spacing w:val="-6"/>
          <w:position w:val="1"/>
        </w:rPr>
        <w:t>I</w:t>
      </w:r>
      <w:r>
        <w:rPr>
          <w:position w:val="1"/>
        </w:rPr>
        <w:t>n</w:t>
      </w:r>
      <w:r>
        <w:rPr>
          <w:spacing w:val="22"/>
          <w:position w:val="1"/>
        </w:rPr>
        <w:t xml:space="preserve"> </w:t>
      </w:r>
      <w:r>
        <w:rPr>
          <w:spacing w:val="-6"/>
          <w:position w:val="1"/>
        </w:rPr>
        <w:t>thi</w:t>
      </w:r>
      <w:r>
        <w:rPr>
          <w:position w:val="1"/>
        </w:rPr>
        <w:t>s</w:t>
      </w:r>
      <w:r>
        <w:rPr>
          <w:spacing w:val="29"/>
          <w:position w:val="1"/>
        </w:rPr>
        <w:t xml:space="preserve"> </w:t>
      </w:r>
      <w:r>
        <w:rPr>
          <w:spacing w:val="-6"/>
          <w:position w:val="1"/>
        </w:rPr>
        <w:t>son</w:t>
      </w:r>
      <w:r>
        <w:rPr>
          <w:position w:val="1"/>
        </w:rPr>
        <w:t>g</w:t>
      </w:r>
      <w:r>
        <w:rPr>
          <w:spacing w:val="20"/>
          <w:position w:val="1"/>
        </w:rPr>
        <w:t xml:space="preserve"> </w:t>
      </w:r>
      <w:r>
        <w:rPr>
          <w:spacing w:val="-6"/>
          <w:position w:val="1"/>
        </w:rPr>
        <w:t>th</w:t>
      </w:r>
      <w:r>
        <w:rPr>
          <w:position w:val="1"/>
        </w:rPr>
        <w:t>e</w:t>
      </w:r>
      <w:r>
        <w:rPr>
          <w:spacing w:val="29"/>
          <w:position w:val="1"/>
        </w:rPr>
        <w:t xml:space="preserve"> </w:t>
      </w:r>
      <w:r>
        <w:rPr>
          <w:i/>
          <w:spacing w:val="-5"/>
          <w:w w:val="88"/>
          <w:position w:val="1"/>
        </w:rPr>
        <w:t>sakhé’</w:t>
      </w:r>
      <w:r>
        <w:rPr>
          <w:i/>
          <w:w w:val="88"/>
          <w:position w:val="1"/>
        </w:rPr>
        <w:t>s</w:t>
      </w:r>
      <w:r>
        <w:rPr>
          <w:i/>
          <w:spacing w:val="18"/>
          <w:w w:val="88"/>
          <w:position w:val="1"/>
        </w:rPr>
        <w:t xml:space="preserve"> </w:t>
      </w:r>
      <w:r>
        <w:rPr>
          <w:spacing w:val="-6"/>
          <w:position w:val="1"/>
        </w:rPr>
        <w:t>descriptio</w:t>
      </w:r>
      <w:r>
        <w:rPr>
          <w:position w:val="1"/>
        </w:rPr>
        <w:t xml:space="preserve">n </w:t>
      </w:r>
      <w:r>
        <w:rPr>
          <w:spacing w:val="6"/>
          <w:position w:val="1"/>
        </w:rPr>
        <w:t xml:space="preserve"> </w:t>
      </w:r>
      <w:r>
        <w:rPr>
          <w:spacing w:val="-6"/>
          <w:position w:val="1"/>
        </w:rPr>
        <w:t>o</w:t>
      </w:r>
      <w:r>
        <w:rPr>
          <w:position w:val="1"/>
        </w:rPr>
        <w:t>f</w:t>
      </w:r>
      <w:r>
        <w:rPr>
          <w:spacing w:val="7"/>
          <w:position w:val="1"/>
        </w:rPr>
        <w:t xml:space="preserve"> </w:t>
      </w:r>
      <w:r>
        <w:rPr>
          <w:spacing w:val="-6"/>
          <w:position w:val="1"/>
        </w:rPr>
        <w:t>Rädhä’</w:t>
      </w:r>
      <w:r>
        <w:rPr>
          <w:position w:val="1"/>
        </w:rPr>
        <w:t>s</w:t>
      </w:r>
      <w:r>
        <w:rPr>
          <w:spacing w:val="-14"/>
          <w:position w:val="1"/>
        </w:rPr>
        <w:t xml:space="preserve"> </w:t>
      </w:r>
      <w:r>
        <w:rPr>
          <w:spacing w:val="-6"/>
          <w:position w:val="1"/>
        </w:rPr>
        <w:t>agon</w:t>
      </w:r>
      <w:r>
        <w:rPr>
          <w:position w:val="1"/>
        </w:rPr>
        <w:t>y</w:t>
      </w:r>
      <w:r>
        <w:rPr>
          <w:spacing w:val="17"/>
          <w:position w:val="1"/>
        </w:rPr>
        <w:t xml:space="preserve"> </w:t>
      </w:r>
      <w:r>
        <w:rPr>
          <w:spacing w:val="-6"/>
          <w:w w:val="103"/>
          <w:position w:val="1"/>
        </w:rPr>
        <w:t>takes</w:t>
      </w:r>
    </w:p>
    <w:p w14:paraId="6EC39AC2" w14:textId="77777777" w:rsidR="00150366" w:rsidRDefault="00000000">
      <w:pPr>
        <w:spacing w:before="9" w:line="249" w:lineRule="auto"/>
        <w:ind w:left="120" w:right="85"/>
        <w:jc w:val="both"/>
      </w:pPr>
      <w:r>
        <w:t xml:space="preserve">a </w:t>
      </w:r>
      <w:r>
        <w:rPr>
          <w:spacing w:val="-5"/>
        </w:rPr>
        <w:t>ne</w:t>
      </w:r>
      <w:r>
        <w:t>w</w:t>
      </w:r>
      <w:r>
        <w:rPr>
          <w:spacing w:val="10"/>
        </w:rPr>
        <w:t xml:space="preserve"> </w:t>
      </w:r>
      <w:r>
        <w:rPr>
          <w:spacing w:val="-5"/>
        </w:rPr>
        <w:t>twist</w:t>
      </w:r>
      <w:r>
        <w:t>.</w:t>
      </w:r>
      <w:r>
        <w:rPr>
          <w:spacing w:val="13"/>
        </w:rPr>
        <w:t xml:space="preserve"> </w:t>
      </w:r>
      <w:r>
        <w:rPr>
          <w:spacing w:val="-5"/>
        </w:rPr>
        <w:t>Painfull</w:t>
      </w:r>
      <w:r>
        <w:t>y</w:t>
      </w:r>
      <w:r>
        <w:rPr>
          <w:spacing w:val="7"/>
        </w:rPr>
        <w:t xml:space="preserve"> </w:t>
      </w:r>
      <w:r>
        <w:rPr>
          <w:spacing w:val="-5"/>
        </w:rPr>
        <w:t>emaciate</w:t>
      </w:r>
      <w:r>
        <w:t>d</w:t>
      </w:r>
      <w:r>
        <w:rPr>
          <w:spacing w:val="16"/>
        </w:rPr>
        <w:t xml:space="preserve"> </w:t>
      </w:r>
      <w:r>
        <w:rPr>
          <w:spacing w:val="-5"/>
        </w:rPr>
        <w:t>no</w:t>
      </w:r>
      <w:r>
        <w:t>w</w:t>
      </w:r>
      <w:r>
        <w:rPr>
          <w:spacing w:val="14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9"/>
          <w:w w:val="90"/>
        </w:rPr>
        <w:t xml:space="preserve"> </w:t>
      </w:r>
      <w:r>
        <w:rPr>
          <w:spacing w:val="-5"/>
        </w:rPr>
        <w:t>absence</w:t>
      </w:r>
      <w:r>
        <w:t>,</w:t>
      </w:r>
      <w:r>
        <w:rPr>
          <w:spacing w:val="14"/>
        </w:rPr>
        <w:t xml:space="preserve"> </w:t>
      </w:r>
      <w:r>
        <w:rPr>
          <w:spacing w:val="-5"/>
        </w:rPr>
        <w:t xml:space="preserve">She </w:t>
      </w:r>
      <w:r>
        <w:t>cannot</w:t>
      </w:r>
      <w:r>
        <w:rPr>
          <w:spacing w:val="28"/>
        </w:rPr>
        <w:t xml:space="preserve"> </w:t>
      </w:r>
      <w:r>
        <w:t>bear</w:t>
      </w:r>
      <w:r>
        <w:rPr>
          <w:spacing w:val="6"/>
        </w:rPr>
        <w:t xml:space="preserve"> </w:t>
      </w:r>
      <w:r>
        <w:t>even</w:t>
      </w:r>
      <w:r>
        <w:rPr>
          <w:spacing w:val="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weight</w:t>
      </w:r>
      <w:r>
        <w:rPr>
          <w:spacing w:val="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lotus</w:t>
      </w:r>
      <w:r>
        <w:rPr>
          <w:spacing w:val="15"/>
        </w:rPr>
        <w:t xml:space="preserve"> </w:t>
      </w:r>
      <w:r>
        <w:t>flower</w:t>
      </w:r>
      <w:r>
        <w:rPr>
          <w:spacing w:val="-4"/>
        </w:rPr>
        <w:t xml:space="preserve"> </w:t>
      </w:r>
      <w:r>
        <w:t>garland</w:t>
      </w:r>
      <w:r>
        <w:rPr>
          <w:spacing w:val="13"/>
        </w:rPr>
        <w:t xml:space="preserve"> </w:t>
      </w:r>
      <w:r>
        <w:rPr>
          <w:w w:val="108"/>
        </w:rPr>
        <w:t xml:space="preserve">upon </w:t>
      </w:r>
      <w:r>
        <w:t>Her</w:t>
      </w:r>
      <w:r>
        <w:rPr>
          <w:spacing w:val="8"/>
        </w:rPr>
        <w:t xml:space="preserve"> </w:t>
      </w:r>
      <w:r>
        <w:rPr>
          <w:w w:val="103"/>
        </w:rPr>
        <w:t>breast.</w:t>
      </w:r>
    </w:p>
    <w:p w14:paraId="6114F93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CA98CD1" w14:textId="77777777" w:rsidR="00150366" w:rsidRDefault="00000000">
      <w:pPr>
        <w:spacing w:line="249" w:lineRule="auto"/>
        <w:ind w:left="120" w:right="89" w:firstLine="360"/>
        <w:jc w:val="both"/>
        <w:sectPr w:rsidR="00150366">
          <w:headerReference w:type="default" r:id="rId34"/>
          <w:pgSz w:w="6820" w:h="10220"/>
          <w:pgMar w:top="780" w:right="780" w:bottom="280" w:left="780" w:header="581" w:footer="0" w:gutter="0"/>
          <w:pgNumType w:start="120"/>
          <w:cols w:space="720"/>
        </w:sectPr>
      </w:pPr>
      <w:r>
        <w:rPr>
          <w:spacing w:val="-4"/>
        </w:rPr>
        <w:t>Th</w:t>
      </w:r>
      <w:r>
        <w:t>e</w:t>
      </w:r>
      <w:r>
        <w:rPr>
          <w:spacing w:val="18"/>
        </w:rPr>
        <w:t xml:space="preserve"> </w:t>
      </w:r>
      <w:r>
        <w:rPr>
          <w:spacing w:val="-4"/>
        </w:rPr>
        <w:t>autho</w:t>
      </w:r>
      <w:r>
        <w:t xml:space="preserve">r  </w:t>
      </w:r>
      <w:r>
        <w:rPr>
          <w:spacing w:val="-4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i/>
          <w:spacing w:val="-4"/>
          <w:w w:val="93"/>
        </w:rPr>
        <w:t>Géta-govinda-dépik</w:t>
      </w:r>
      <w:r>
        <w:rPr>
          <w:i/>
          <w:w w:val="93"/>
        </w:rPr>
        <w:t>ä</w:t>
      </w:r>
      <w:r>
        <w:rPr>
          <w:i/>
          <w:spacing w:val="23"/>
          <w:w w:val="93"/>
        </w:rPr>
        <w:t xml:space="preserve"> </w:t>
      </w:r>
      <w:r>
        <w:rPr>
          <w:spacing w:val="-4"/>
        </w:rPr>
        <w:t>(commentar</w:t>
      </w:r>
      <w:r>
        <w:t xml:space="preserve">y </w:t>
      </w:r>
      <w:r>
        <w:rPr>
          <w:spacing w:val="2"/>
        </w:rPr>
        <w:t xml:space="preserve"> </w:t>
      </w:r>
      <w:r>
        <w:rPr>
          <w:spacing w:val="-4"/>
          <w:w w:val="108"/>
        </w:rPr>
        <w:t xml:space="preserve">that </w:t>
      </w:r>
      <w:r>
        <w:rPr>
          <w:spacing w:val="-4"/>
        </w:rPr>
        <w:t>illuminate</w:t>
      </w:r>
      <w:r>
        <w:t xml:space="preserve">s </w:t>
      </w:r>
      <w:r>
        <w:rPr>
          <w:spacing w:val="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1"/>
        </w:rPr>
        <w:t xml:space="preserve"> </w:t>
      </w:r>
      <w:r>
        <w:rPr>
          <w:i/>
          <w:spacing w:val="-4"/>
          <w:w w:val="95"/>
        </w:rPr>
        <w:t>Géta-govinda</w:t>
      </w:r>
      <w:r>
        <w:rPr>
          <w:w w:val="95"/>
        </w:rPr>
        <w:t>)</w:t>
      </w:r>
      <w:r>
        <w:rPr>
          <w:spacing w:val="27"/>
          <w:w w:val="95"/>
        </w:rPr>
        <w:t xml:space="preserve"> </w:t>
      </w:r>
      <w:r>
        <w:rPr>
          <w:spacing w:val="-4"/>
        </w:rPr>
        <w:t>explain</w:t>
      </w:r>
      <w:r>
        <w:t>s</w:t>
      </w:r>
      <w:r>
        <w:rPr>
          <w:spacing w:val="44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48"/>
        </w:rPr>
        <w:t xml:space="preserve"> </w:t>
      </w:r>
      <w:r>
        <w:rPr>
          <w:i/>
          <w:spacing w:val="-4"/>
        </w:rPr>
        <w:t>ka</w:t>
      </w:r>
      <w:r>
        <w:rPr>
          <w:i/>
        </w:rPr>
        <w:t>m</w:t>
      </w:r>
      <w:r>
        <w:rPr>
          <w:i/>
          <w:spacing w:val="31"/>
        </w:rPr>
        <w:t xml:space="preserve"> </w:t>
      </w:r>
      <w:r>
        <w:rPr>
          <w:spacing w:val="-4"/>
        </w:rPr>
        <w:t>mean</w:t>
      </w:r>
      <w:r>
        <w:t>s</w:t>
      </w:r>
      <w:r>
        <w:rPr>
          <w:spacing w:val="39"/>
        </w:rPr>
        <w:t xml:space="preserve"> </w:t>
      </w:r>
      <w:r>
        <w:rPr>
          <w:i/>
          <w:spacing w:val="-4"/>
        </w:rPr>
        <w:t>sukha</w:t>
      </w:r>
    </w:p>
    <w:p w14:paraId="0F8C25F7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0E9927E9" w14:textId="77777777" w:rsidR="00150366" w:rsidRDefault="00150366">
      <w:pPr>
        <w:spacing w:line="200" w:lineRule="exact"/>
      </w:pPr>
    </w:p>
    <w:p w14:paraId="249CCB72" w14:textId="77777777" w:rsidR="00150366" w:rsidRDefault="00000000">
      <w:pPr>
        <w:spacing w:before="29" w:line="252" w:lineRule="auto"/>
        <w:ind w:left="120" w:right="84"/>
        <w:jc w:val="both"/>
      </w:pPr>
      <w:r>
        <w:t xml:space="preserve">(happiness). </w:t>
      </w:r>
      <w:r>
        <w:rPr>
          <w:spacing w:val="24"/>
        </w:rPr>
        <w:t xml:space="preserve"> </w:t>
      </w:r>
      <w:r>
        <w:t>Kåñëa</w:t>
      </w:r>
      <w:r>
        <w:rPr>
          <w:spacing w:val="-10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 xml:space="preserve">controller </w:t>
      </w:r>
      <w:r>
        <w:rPr>
          <w:spacing w:val="5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i/>
        </w:rPr>
        <w:t>kam</w:t>
      </w:r>
      <w:r>
        <w:t>,</w:t>
      </w:r>
      <w:r>
        <w:rPr>
          <w:spacing w:val="27"/>
        </w:rPr>
        <w:t xml:space="preserve"> </w:t>
      </w:r>
      <w:r>
        <w:t>therefore</w:t>
      </w:r>
      <w:r>
        <w:rPr>
          <w:spacing w:val="45"/>
        </w:rPr>
        <w:t xml:space="preserve"> </w:t>
      </w:r>
      <w:r>
        <w:t>He</w:t>
      </w:r>
      <w:r>
        <w:rPr>
          <w:spacing w:val="16"/>
        </w:rPr>
        <w:t xml:space="preserve"> </w:t>
      </w:r>
      <w:r>
        <w:t>is called</w:t>
      </w:r>
      <w:r>
        <w:rPr>
          <w:spacing w:val="32"/>
        </w:rPr>
        <w:t xml:space="preserve"> </w:t>
      </w:r>
      <w:r>
        <w:t>Keçava. The</w:t>
      </w:r>
      <w:r>
        <w:rPr>
          <w:spacing w:val="36"/>
        </w:rPr>
        <w:t xml:space="preserve"> </w:t>
      </w:r>
      <w:r>
        <w:t>word</w:t>
      </w:r>
      <w:r>
        <w:rPr>
          <w:spacing w:val="43"/>
        </w:rPr>
        <w:t xml:space="preserve"> </w:t>
      </w:r>
      <w:r>
        <w:rPr>
          <w:i/>
        </w:rPr>
        <w:t>keça</w:t>
      </w:r>
      <w:r>
        <w:rPr>
          <w:i/>
          <w:spacing w:val="9"/>
        </w:rPr>
        <w:t xml:space="preserve"> </w:t>
      </w:r>
      <w:r>
        <w:t>means</w:t>
      </w:r>
      <w:r>
        <w:rPr>
          <w:spacing w:val="42"/>
        </w:rPr>
        <w:t xml:space="preserve"> </w:t>
      </w:r>
      <w:r>
        <w:t>‘to</w:t>
      </w:r>
      <w:r>
        <w:rPr>
          <w:spacing w:val="7"/>
        </w:rPr>
        <w:t xml:space="preserve"> </w:t>
      </w:r>
      <w:r>
        <w:t>bestow</w:t>
      </w:r>
      <w:r>
        <w:rPr>
          <w:spacing w:val="38"/>
        </w:rPr>
        <w:t xml:space="preserve"> </w:t>
      </w:r>
      <w:r>
        <w:rPr>
          <w:w w:val="104"/>
        </w:rPr>
        <w:t xml:space="preserve">happiness </w:t>
      </w:r>
      <w:r>
        <w:t xml:space="preserve">upon </w:t>
      </w:r>
      <w:r>
        <w:rPr>
          <w:spacing w:val="15"/>
        </w:rPr>
        <w:t xml:space="preserve"> </w:t>
      </w:r>
      <w:r>
        <w:t>all.’</w:t>
      </w:r>
      <w:r>
        <w:rPr>
          <w:spacing w:val="4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syllable</w:t>
      </w:r>
      <w:r>
        <w:rPr>
          <w:spacing w:val="33"/>
        </w:rPr>
        <w:t xml:space="preserve"> </w:t>
      </w:r>
      <w:r>
        <w:rPr>
          <w:i/>
        </w:rPr>
        <w:t>va</w:t>
      </w:r>
      <w:r>
        <w:rPr>
          <w:i/>
          <w:spacing w:val="26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Keçava</w:t>
      </w:r>
      <w:r>
        <w:rPr>
          <w:spacing w:val="3"/>
        </w:rPr>
        <w:t xml:space="preserve"> </w:t>
      </w:r>
      <w:r>
        <w:t xml:space="preserve">indicates </w:t>
      </w:r>
      <w:r>
        <w:rPr>
          <w:spacing w:val="4"/>
        </w:rPr>
        <w:t xml:space="preserve"> </w:t>
      </w:r>
      <w:r>
        <w:t xml:space="preserve">the  specific nectar </w:t>
      </w:r>
      <w:r>
        <w:rPr>
          <w:spacing w:val="11"/>
        </w:rPr>
        <w:t xml:space="preserve"> </w:t>
      </w:r>
      <w:r>
        <w:t>(</w:t>
      </w:r>
      <w:r>
        <w:rPr>
          <w:i/>
        </w:rPr>
        <w:t>amåta</w:t>
      </w:r>
      <w:r>
        <w:t>)</w:t>
      </w:r>
      <w:r>
        <w:rPr>
          <w:spacing w:val="33"/>
        </w:rPr>
        <w:t xml:space="preserve"> </w:t>
      </w:r>
      <w:r>
        <w:t xml:space="preserve">that </w:t>
      </w:r>
      <w:r>
        <w:rPr>
          <w:spacing w:val="11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 xml:space="preserve">the </w:t>
      </w:r>
      <w:r>
        <w:rPr>
          <w:spacing w:val="4"/>
        </w:rPr>
        <w:t xml:space="preserve"> </w:t>
      </w:r>
      <w:r>
        <w:t>life</w:t>
      </w:r>
      <w:r>
        <w:rPr>
          <w:spacing w:val="29"/>
        </w:rPr>
        <w:t xml:space="preserve"> </w:t>
      </w:r>
      <w:r>
        <w:t xml:space="preserve">and </w:t>
      </w:r>
      <w:r>
        <w:rPr>
          <w:spacing w:val="4"/>
        </w:rPr>
        <w:t xml:space="preserve"> </w:t>
      </w:r>
      <w:r>
        <w:t>soul  of</w:t>
      </w:r>
      <w:r>
        <w:rPr>
          <w:spacing w:val="32"/>
        </w:rPr>
        <w:t xml:space="preserve"> </w:t>
      </w:r>
      <w:r>
        <w:t xml:space="preserve">young </w:t>
      </w:r>
      <w:r>
        <w:rPr>
          <w:spacing w:val="2"/>
        </w:rPr>
        <w:t xml:space="preserve"> </w:t>
      </w:r>
      <w:r>
        <w:rPr>
          <w:w w:val="103"/>
        </w:rPr>
        <w:t xml:space="preserve">women. </w:t>
      </w:r>
      <w:r>
        <w:t xml:space="preserve">Consequently, </w:t>
      </w:r>
      <w:r>
        <w:rPr>
          <w:spacing w:val="12"/>
        </w:rPr>
        <w:t xml:space="preserve"> </w:t>
      </w:r>
      <w:r>
        <w:t>Kåñëa</w:t>
      </w:r>
      <w:r>
        <w:rPr>
          <w:spacing w:val="-10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called</w:t>
      </w:r>
      <w:r>
        <w:rPr>
          <w:spacing w:val="21"/>
        </w:rPr>
        <w:t xml:space="preserve"> </w:t>
      </w:r>
      <w:r>
        <w:t>Keçava</w:t>
      </w:r>
      <w:r>
        <w:rPr>
          <w:spacing w:val="-14"/>
        </w:rPr>
        <w:t xml:space="preserve"> </w:t>
      </w:r>
      <w:r>
        <w:t>because</w:t>
      </w:r>
      <w:r>
        <w:rPr>
          <w:spacing w:val="29"/>
        </w:rPr>
        <w:t xml:space="preserve"> </w:t>
      </w:r>
      <w:r>
        <w:t>He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life and</w:t>
      </w:r>
      <w:r>
        <w:rPr>
          <w:spacing w:val="33"/>
        </w:rPr>
        <w:t xml:space="preserve"> </w:t>
      </w:r>
      <w:r>
        <w:t>soul</w:t>
      </w:r>
      <w:r>
        <w:rPr>
          <w:spacing w:val="2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all</w:t>
      </w:r>
      <w:r>
        <w:rPr>
          <w:spacing w:val="1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4"/>
        </w:rPr>
        <w:t>V</w:t>
      </w:r>
      <w:r>
        <w:t>raja</w:t>
      </w:r>
      <w:r>
        <w:rPr>
          <w:spacing w:val="6"/>
        </w:rPr>
        <w:t xml:space="preserve"> </w:t>
      </w:r>
      <w:r>
        <w:t>maidens.</w:t>
      </w:r>
      <w:r>
        <w:rPr>
          <w:spacing w:val="37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being</w:t>
      </w:r>
      <w:r>
        <w:rPr>
          <w:spacing w:val="25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case,</w:t>
      </w:r>
      <w:r>
        <w:rPr>
          <w:spacing w:val="16"/>
        </w:rPr>
        <w:t xml:space="preserve"> </w:t>
      </w:r>
      <w:r>
        <w:rPr>
          <w:w w:val="102"/>
        </w:rPr>
        <w:t xml:space="preserve">why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Hi</w:t>
      </w:r>
      <w:r>
        <w:t xml:space="preserve">s </w:t>
      </w:r>
      <w:r>
        <w:rPr>
          <w:spacing w:val="-2"/>
        </w:rPr>
        <w:t>sweethear</w:t>
      </w:r>
      <w:r>
        <w:t>t</w:t>
      </w:r>
      <w:r>
        <w:rPr>
          <w:spacing w:val="34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5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4"/>
        </w:rPr>
        <w:t xml:space="preserve"> </w:t>
      </w:r>
      <w:r>
        <w:rPr>
          <w:spacing w:val="-2"/>
        </w:rPr>
        <w:t>unhappy</w:t>
      </w:r>
      <w:r>
        <w:t>?</w:t>
      </w:r>
      <w:r>
        <w:rPr>
          <w:spacing w:val="39"/>
        </w:rPr>
        <w:t xml:space="preserve"> </w:t>
      </w:r>
      <w:r>
        <w:rPr>
          <w:spacing w:val="-2"/>
        </w:rPr>
        <w:t>Impelle</w:t>
      </w:r>
      <w:r>
        <w:t>d</w:t>
      </w:r>
      <w:r>
        <w:rPr>
          <w:spacing w:val="21"/>
        </w:rPr>
        <w:t xml:space="preserve"> </w:t>
      </w:r>
      <w:r>
        <w:rPr>
          <w:spacing w:val="-2"/>
        </w:rPr>
        <w:t>b</w:t>
      </w:r>
      <w:r>
        <w:t xml:space="preserve">y </w:t>
      </w:r>
      <w:r>
        <w:rPr>
          <w:spacing w:val="-2"/>
          <w:w w:val="103"/>
        </w:rPr>
        <w:t xml:space="preserve">loneliness, </w:t>
      </w:r>
      <w:r>
        <w:t xml:space="preserve">She  utters </w:t>
      </w:r>
      <w:r>
        <w:rPr>
          <w:spacing w:val="37"/>
        </w:rPr>
        <w:t xml:space="preserve"> </w:t>
      </w:r>
      <w:r>
        <w:t xml:space="preserve">the </w:t>
      </w:r>
      <w:r>
        <w:rPr>
          <w:spacing w:val="23"/>
        </w:rPr>
        <w:t xml:space="preserve"> </w:t>
      </w:r>
      <w:r>
        <w:t xml:space="preserve">most </w:t>
      </w:r>
      <w:r>
        <w:rPr>
          <w:spacing w:val="22"/>
        </w:rPr>
        <w:t xml:space="preserve"> </w:t>
      </w:r>
      <w:r>
        <w:t xml:space="preserve">startling </w:t>
      </w:r>
      <w:r>
        <w:rPr>
          <w:spacing w:val="32"/>
        </w:rPr>
        <w:t xml:space="preserve"> </w:t>
      </w:r>
      <w:r>
        <w:t xml:space="preserve">comments </w:t>
      </w:r>
      <w:r>
        <w:rPr>
          <w:spacing w:val="39"/>
        </w:rPr>
        <w:t xml:space="preserve"> </w:t>
      </w:r>
      <w:r>
        <w:t xml:space="preserve">that </w:t>
      </w:r>
      <w:r>
        <w:rPr>
          <w:spacing w:val="30"/>
        </w:rPr>
        <w:t xml:space="preserve"> </w:t>
      </w:r>
      <w:r>
        <w:t xml:space="preserve">cannot </w:t>
      </w:r>
      <w:r>
        <w:rPr>
          <w:spacing w:val="38"/>
        </w:rPr>
        <w:t xml:space="preserve"> </w:t>
      </w:r>
      <w:r>
        <w:rPr>
          <w:w w:val="102"/>
        </w:rPr>
        <w:t xml:space="preserve">be </w:t>
      </w:r>
      <w:r>
        <w:t>repeated.  Her</w:t>
      </w:r>
      <w:r>
        <w:rPr>
          <w:spacing w:val="27"/>
        </w:rPr>
        <w:t xml:space="preserve"> </w:t>
      </w:r>
      <w:r>
        <w:t xml:space="preserve">ornaments </w:t>
      </w:r>
      <w:r>
        <w:rPr>
          <w:spacing w:val="13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not</w:t>
      </w:r>
      <w:r>
        <w:rPr>
          <w:spacing w:val="41"/>
        </w:rPr>
        <w:t xml:space="preserve"> </w:t>
      </w:r>
      <w:r>
        <w:t>only</w:t>
      </w:r>
      <w:r>
        <w:rPr>
          <w:spacing w:val="32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 xml:space="preserve">burden, </w:t>
      </w:r>
      <w:r>
        <w:rPr>
          <w:spacing w:val="13"/>
        </w:rPr>
        <w:t xml:space="preserve"> </w:t>
      </w:r>
      <w:r>
        <w:t>they</w:t>
      </w:r>
      <w:r>
        <w:rPr>
          <w:spacing w:val="35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a curse;</w:t>
      </w:r>
      <w:r>
        <w:rPr>
          <w:spacing w:val="16"/>
        </w:rPr>
        <w:t xml:space="preserve"> </w:t>
      </w:r>
      <w:r>
        <w:t>therefore</w:t>
      </w:r>
      <w:r>
        <w:rPr>
          <w:spacing w:val="31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wants</w:t>
      </w:r>
      <w:r>
        <w:rPr>
          <w:spacing w:val="2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toss</w:t>
      </w:r>
      <w:r>
        <w:rPr>
          <w:spacing w:val="11"/>
        </w:rPr>
        <w:t xml:space="preserve"> </w:t>
      </w:r>
      <w:r>
        <w:t>them</w:t>
      </w:r>
      <w:r>
        <w:rPr>
          <w:spacing w:val="26"/>
        </w:rPr>
        <w:t xml:space="preserve"> </w:t>
      </w:r>
      <w:r>
        <w:t>away.</w:t>
      </w:r>
    </w:p>
    <w:p w14:paraId="2E3597ED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59122BD3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12</w:t>
      </w:r>
    </w:p>
    <w:p w14:paraId="2928177E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021A0E73" w14:textId="77777777" w:rsidR="00150366" w:rsidRDefault="00000000">
      <w:pPr>
        <w:spacing w:line="252" w:lineRule="auto"/>
        <w:ind w:left="1110" w:right="985"/>
      </w:pPr>
      <w:r>
        <w:rPr>
          <w:i/>
          <w:w w:val="97"/>
        </w:rPr>
        <w:t>sarasa-masåëam</w:t>
      </w:r>
      <w:r>
        <w:rPr>
          <w:i/>
          <w:spacing w:val="1"/>
          <w:w w:val="97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  <w:w w:val="103"/>
        </w:rPr>
        <w:t xml:space="preserve">malayaja-paìkam </w:t>
      </w:r>
      <w:r>
        <w:rPr>
          <w:i/>
        </w:rPr>
        <w:t>paçyati</w:t>
      </w:r>
      <w:r>
        <w:rPr>
          <w:i/>
          <w:spacing w:val="-18"/>
        </w:rPr>
        <w:t xml:space="preserve"> </w:t>
      </w:r>
      <w:r>
        <w:rPr>
          <w:i/>
          <w:w w:val="94"/>
        </w:rPr>
        <w:t>viñam</w:t>
      </w:r>
      <w:r>
        <w:rPr>
          <w:i/>
          <w:spacing w:val="3"/>
          <w:w w:val="94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  <w:w w:val="93"/>
        </w:rPr>
        <w:t>vapuñi</w:t>
      </w:r>
      <w:r>
        <w:rPr>
          <w:i/>
          <w:spacing w:val="3"/>
          <w:w w:val="93"/>
        </w:rPr>
        <w:t xml:space="preserve"> </w:t>
      </w:r>
      <w:r>
        <w:rPr>
          <w:i/>
          <w:w w:val="103"/>
        </w:rPr>
        <w:t>saçaìkam</w:t>
      </w:r>
    </w:p>
    <w:p w14:paraId="3CA904CE" w14:textId="77777777" w:rsidR="00150366" w:rsidRDefault="00000000">
      <w:pPr>
        <w:ind w:left="1672"/>
      </w:pPr>
      <w:r>
        <w:rPr>
          <w:i/>
        </w:rPr>
        <w:t>rädhikä virahe</w:t>
      </w:r>
      <w:r>
        <w:rPr>
          <w:i/>
          <w:spacing w:val="-1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7"/>
        </w:rPr>
        <w:t>keçava...</w:t>
      </w:r>
      <w:r>
        <w:rPr>
          <w:i/>
          <w:spacing w:val="1"/>
          <w:w w:val="97"/>
        </w:rPr>
        <w:t xml:space="preserve"> </w:t>
      </w:r>
      <w:r>
        <w:rPr>
          <w:w w:val="111"/>
        </w:rPr>
        <w:t>(2)</w:t>
      </w:r>
    </w:p>
    <w:p w14:paraId="3B2A2110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5A434591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“She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feels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moist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sandal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paste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smoothed</w:t>
      </w:r>
      <w:r>
        <w:rPr>
          <w:rFonts w:ascii="Book Antiqua" w:eastAsia="Book Antiqua" w:hAnsi="Book Antiqua" w:cs="Book Antiqua"/>
          <w:b/>
          <w:spacing w:val="4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Her </w:t>
      </w:r>
      <w:r>
        <w:rPr>
          <w:rFonts w:ascii="Book Antiqua" w:eastAsia="Book Antiqua" w:hAnsi="Book Antiqua" w:cs="Book Antiqua"/>
          <w:b/>
          <w:w w:val="90"/>
        </w:rPr>
        <w:t>body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dreadful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poison.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Keçava,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Rädhikä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suffers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 Your absence.”</w:t>
      </w:r>
    </w:p>
    <w:p w14:paraId="61D0B4F3" w14:textId="77777777" w:rsidR="00150366" w:rsidRDefault="00000000">
      <w:pPr>
        <w:spacing w:before="90"/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EBAAFFC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7AFE2AFD" w14:textId="77777777" w:rsidR="00150366" w:rsidRDefault="00000000">
      <w:pPr>
        <w:spacing w:line="252" w:lineRule="auto"/>
        <w:ind w:left="120" w:right="84" w:firstLine="360"/>
        <w:jc w:val="both"/>
      </w:pPr>
      <w:r>
        <w:t>Malayan sandal</w:t>
      </w:r>
      <w:r>
        <w:rPr>
          <w:spacing w:val="15"/>
        </w:rPr>
        <w:t xml:space="preserve"> </w:t>
      </w:r>
      <w:r>
        <w:t>balm</w:t>
      </w:r>
      <w:r>
        <w:rPr>
          <w:spacing w:val="8"/>
        </w:rPr>
        <w:t xml:space="preserve"> </w:t>
      </w:r>
      <w:r>
        <w:t>is smooth</w:t>
      </w:r>
      <w:r>
        <w:rPr>
          <w:spacing w:val="29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refreshing,</w:t>
      </w:r>
      <w:r>
        <w:rPr>
          <w:spacing w:val="26"/>
        </w:rPr>
        <w:t xml:space="preserve"> </w:t>
      </w:r>
      <w:r>
        <w:t>but</w:t>
      </w:r>
      <w:r>
        <w:rPr>
          <w:spacing w:val="20"/>
        </w:rPr>
        <w:t xml:space="preserve"> </w:t>
      </w:r>
      <w:r>
        <w:t>She feels</w:t>
      </w:r>
      <w:r>
        <w:rPr>
          <w:spacing w:val="32"/>
        </w:rPr>
        <w:t xml:space="preserve"> </w:t>
      </w:r>
      <w:r>
        <w:t>Her</w:t>
      </w:r>
      <w:r>
        <w:rPr>
          <w:spacing w:val="46"/>
        </w:rPr>
        <w:t xml:space="preserve"> </w:t>
      </w:r>
      <w:r>
        <w:t>body</w:t>
      </w:r>
      <w:r>
        <w:rPr>
          <w:spacing w:val="48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 xml:space="preserve">besmeared </w:t>
      </w:r>
      <w:r>
        <w:rPr>
          <w:spacing w:val="16"/>
        </w:rPr>
        <w:t xml:space="preserve"> </w:t>
      </w:r>
      <w:r>
        <w:t xml:space="preserve">with </w:t>
      </w:r>
      <w:r>
        <w:rPr>
          <w:spacing w:val="8"/>
        </w:rPr>
        <w:t xml:space="preserve"> </w:t>
      </w:r>
      <w:r>
        <w:t xml:space="preserve">virulent </w:t>
      </w:r>
      <w:r>
        <w:rPr>
          <w:spacing w:val="21"/>
        </w:rPr>
        <w:t xml:space="preserve"> </w:t>
      </w:r>
      <w:r>
        <w:t xml:space="preserve">poison. </w:t>
      </w:r>
      <w:r>
        <w:rPr>
          <w:spacing w:val="13"/>
        </w:rPr>
        <w:t xml:space="preserve"> </w:t>
      </w:r>
      <w:r>
        <w:t xml:space="preserve">In  </w:t>
      </w:r>
      <w:r>
        <w:rPr>
          <w:w w:val="107"/>
        </w:rPr>
        <w:t xml:space="preserve">the </w:t>
      </w:r>
      <w:r>
        <w:t>agony</w:t>
      </w:r>
      <w:r>
        <w:rPr>
          <w:spacing w:val="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loneliness,</w:t>
      </w:r>
      <w:r>
        <w:rPr>
          <w:spacing w:val="27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far</w:t>
      </w:r>
      <w:r>
        <w:rPr>
          <w:spacing w:val="2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rPr>
          <w:w w:val="102"/>
        </w:rPr>
        <w:t>pleasing.</w:t>
      </w:r>
    </w:p>
    <w:p w14:paraId="03C420F4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1630D9A1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13</w:t>
      </w:r>
    </w:p>
    <w:p w14:paraId="6B19B6AC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5481E5BC" w14:textId="77777777" w:rsidR="00150366" w:rsidRDefault="00000000">
      <w:pPr>
        <w:spacing w:line="252" w:lineRule="auto"/>
        <w:ind w:left="1076" w:right="1007"/>
        <w:jc w:val="right"/>
      </w:pPr>
      <w:r>
        <w:rPr>
          <w:i/>
          <w:w w:val="97"/>
        </w:rPr>
        <w:t>çvasita-pavanam</w:t>
      </w:r>
      <w:r>
        <w:rPr>
          <w:i/>
          <w:spacing w:val="1"/>
          <w:w w:val="97"/>
        </w:rPr>
        <w:t xml:space="preserve"> </w:t>
      </w:r>
      <w:r>
        <w:rPr>
          <w:i/>
          <w:w w:val="99"/>
        </w:rPr>
        <w:t xml:space="preserve">anupama-pariëäham </w:t>
      </w:r>
      <w:r>
        <w:rPr>
          <w:i/>
          <w:w w:val="98"/>
        </w:rPr>
        <w:t>madana-dahanam</w:t>
      </w:r>
      <w:r>
        <w:rPr>
          <w:i/>
          <w:spacing w:val="1"/>
          <w:w w:val="98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</w:rPr>
        <w:t>vahati</w:t>
      </w:r>
      <w:r>
        <w:rPr>
          <w:i/>
          <w:spacing w:val="-5"/>
        </w:rPr>
        <w:t xml:space="preserve"> </w:t>
      </w:r>
      <w:r>
        <w:rPr>
          <w:i/>
          <w:w w:val="98"/>
        </w:rPr>
        <w:t xml:space="preserve">sa-däham </w:t>
      </w:r>
      <w:r>
        <w:rPr>
          <w:i/>
        </w:rPr>
        <w:t>rädhikä virahe</w:t>
      </w:r>
      <w:r>
        <w:rPr>
          <w:i/>
          <w:spacing w:val="-1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7"/>
        </w:rPr>
        <w:t>keçava...</w:t>
      </w:r>
      <w:r>
        <w:rPr>
          <w:i/>
          <w:spacing w:val="1"/>
          <w:w w:val="97"/>
        </w:rPr>
        <w:t xml:space="preserve"> </w:t>
      </w:r>
      <w:r>
        <w:rPr>
          <w:w w:val="111"/>
        </w:rPr>
        <w:t>(3)</w:t>
      </w:r>
    </w:p>
    <w:p w14:paraId="165743E0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2CD3B567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w w:val="90"/>
        </w:rPr>
        <w:t>“Long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sorrowful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sighs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heated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by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flames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passion </w:t>
      </w:r>
      <w:r>
        <w:rPr>
          <w:rFonts w:ascii="Book Antiqua" w:eastAsia="Book Antiqua" w:hAnsi="Book Antiqua" w:cs="Book Antiqua"/>
          <w:b/>
          <w:spacing w:val="-6"/>
        </w:rPr>
        <w:t>scorc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body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Still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hold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on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Keçava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Rädhik</w:t>
      </w:r>
      <w:r>
        <w:rPr>
          <w:rFonts w:ascii="Book Antiqua" w:eastAsia="Book Antiqua" w:hAnsi="Book Antiqua" w:cs="Book Antiqua"/>
          <w:b/>
          <w:w w:val="89"/>
        </w:rPr>
        <w:t>ä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suffers </w:t>
      </w:r>
      <w:r>
        <w:rPr>
          <w:rFonts w:ascii="Book Antiqua" w:eastAsia="Book Antiqua" w:hAnsi="Book Antiqua" w:cs="Book Antiqua"/>
          <w:b/>
          <w:spacing w:val="-2"/>
          <w:w w:val="91"/>
        </w:rPr>
        <w:t>withou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You.”</w:t>
      </w:r>
    </w:p>
    <w:p w14:paraId="50E2FFC4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2F7AE9C1" w14:textId="77777777" w:rsidR="00150366" w:rsidRDefault="00150366">
      <w:pPr>
        <w:spacing w:line="200" w:lineRule="exact"/>
      </w:pPr>
    </w:p>
    <w:p w14:paraId="19666C01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94A2281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7C1A74EB" w14:textId="77777777" w:rsidR="00150366" w:rsidRDefault="00000000">
      <w:pPr>
        <w:spacing w:line="248" w:lineRule="auto"/>
        <w:ind w:left="120" w:right="86" w:firstLine="360"/>
        <w:jc w:val="both"/>
      </w:pPr>
      <w:r>
        <w:t xml:space="preserve">The </w:t>
      </w:r>
      <w:r>
        <w:rPr>
          <w:spacing w:val="3"/>
        </w:rPr>
        <w:t xml:space="preserve"> </w:t>
      </w:r>
      <w:r>
        <w:t xml:space="preserve">intense </w:t>
      </w:r>
      <w:r>
        <w:rPr>
          <w:spacing w:val="22"/>
        </w:rPr>
        <w:t xml:space="preserve"> </w:t>
      </w:r>
      <w:r>
        <w:t xml:space="preserve">heat </w:t>
      </w:r>
      <w:r>
        <w:rPr>
          <w:spacing w:val="11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 xml:space="preserve">separation </w:t>
      </w:r>
      <w:r>
        <w:rPr>
          <w:spacing w:val="27"/>
        </w:rPr>
        <w:t xml:space="preserve"> </w:t>
      </w:r>
      <w:r>
        <w:t xml:space="preserve">within </w:t>
      </w:r>
      <w:r>
        <w:rPr>
          <w:spacing w:val="20"/>
        </w:rPr>
        <w:t xml:space="preserve"> </w:t>
      </w:r>
      <w:r>
        <w:t xml:space="preserve">Her  heart </w:t>
      </w:r>
      <w:r>
        <w:rPr>
          <w:spacing w:val="18"/>
        </w:rPr>
        <w:t xml:space="preserve"> </w:t>
      </w:r>
      <w:r>
        <w:rPr>
          <w:w w:val="104"/>
        </w:rPr>
        <w:t xml:space="preserve">has </w:t>
      </w:r>
      <w:r>
        <w:rPr>
          <w:spacing w:val="-2"/>
        </w:rPr>
        <w:t>becom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unbearable</w:t>
      </w:r>
      <w:r>
        <w:t>.</w:t>
      </w:r>
      <w:r>
        <w:rPr>
          <w:spacing w:val="42"/>
        </w:rPr>
        <w:t xml:space="preserve"> </w:t>
      </w:r>
      <w:r>
        <w:rPr>
          <w:spacing w:val="-2"/>
        </w:rPr>
        <w:t>Attemptin</w:t>
      </w:r>
      <w:r>
        <w:t>g</w:t>
      </w:r>
      <w:r>
        <w:rPr>
          <w:spacing w:val="32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coo</w:t>
      </w:r>
      <w:r>
        <w:t>l</w:t>
      </w:r>
      <w:r>
        <w:rPr>
          <w:spacing w:val="12"/>
        </w:rPr>
        <w:t xml:space="preserve"> </w:t>
      </w:r>
      <w:r>
        <w:rPr>
          <w:spacing w:val="-2"/>
        </w:rPr>
        <w:t>off</w:t>
      </w:r>
      <w:r>
        <w:t>,</w:t>
      </w:r>
      <w:r>
        <w:rPr>
          <w:spacing w:val="-6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let</w:t>
      </w:r>
      <w:r>
        <w:t>s</w:t>
      </w:r>
      <w:r>
        <w:rPr>
          <w:spacing w:val="11"/>
        </w:rPr>
        <w:t xml:space="preserve"> </w:t>
      </w:r>
      <w:r>
        <w:rPr>
          <w:spacing w:val="-2"/>
        </w:rPr>
        <w:t>ou</w:t>
      </w:r>
      <w:r>
        <w:t>t</w:t>
      </w:r>
      <w:r>
        <w:rPr>
          <w:spacing w:val="25"/>
        </w:rPr>
        <w:t xml:space="preserve"> </w:t>
      </w:r>
      <w:r>
        <w:rPr>
          <w:spacing w:val="-2"/>
          <w:w w:val="104"/>
        </w:rPr>
        <w:t xml:space="preserve">deep </w:t>
      </w:r>
      <w:r>
        <w:rPr>
          <w:spacing w:val="-5"/>
        </w:rPr>
        <w:t>sighs</w:t>
      </w:r>
      <w:r>
        <w:t>,</w:t>
      </w:r>
      <w:r>
        <w:rPr>
          <w:spacing w:val="17"/>
        </w:rPr>
        <w:t xml:space="preserve"> </w:t>
      </w:r>
      <w:r>
        <w:rPr>
          <w:spacing w:val="-5"/>
        </w:rPr>
        <w:t>bu</w:t>
      </w:r>
      <w:r>
        <w:t>t</w:t>
      </w:r>
      <w:r>
        <w:rPr>
          <w:spacing w:val="28"/>
        </w:rPr>
        <w:t xml:space="preserve"> </w:t>
      </w:r>
      <w:r>
        <w:rPr>
          <w:spacing w:val="-5"/>
        </w:rPr>
        <w:t>instea</w:t>
      </w:r>
      <w:r>
        <w:t>d</w:t>
      </w:r>
      <w:r>
        <w:rPr>
          <w:spacing w:val="30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5"/>
        </w:rPr>
        <w:t>findin</w:t>
      </w:r>
      <w:r>
        <w:t>g</w:t>
      </w:r>
      <w:r>
        <w:rPr>
          <w:spacing w:val="25"/>
        </w:rPr>
        <w:t xml:space="preserve"> </w:t>
      </w:r>
      <w:r>
        <w:rPr>
          <w:spacing w:val="-5"/>
        </w:rPr>
        <w:t>relie</w:t>
      </w:r>
      <w:r>
        <w:t>f</w:t>
      </w:r>
      <w:r>
        <w:rPr>
          <w:spacing w:val="8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2"/>
        </w:rPr>
        <w:t xml:space="preserve"> </w:t>
      </w:r>
      <w:r>
        <w:rPr>
          <w:spacing w:val="-5"/>
        </w:rPr>
        <w:t>feel</w:t>
      </w:r>
      <w:r>
        <w:t xml:space="preserve">s </w:t>
      </w:r>
      <w:r>
        <w:rPr>
          <w:spacing w:val="-5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5"/>
        </w:rPr>
        <w:t>fir</w:t>
      </w:r>
      <w:r>
        <w:t>e</w:t>
      </w:r>
      <w:r>
        <w:rPr>
          <w:spacing w:val="8"/>
        </w:rPr>
        <w:t xml:space="preserve"> </w:t>
      </w:r>
      <w:r>
        <w:rPr>
          <w:spacing w:val="-5"/>
          <w:w w:val="103"/>
        </w:rPr>
        <w:t xml:space="preserve">spreading </w:t>
      </w:r>
      <w:r>
        <w:rPr>
          <w:w w:val="108"/>
        </w:rPr>
        <w:t>throughout</w:t>
      </w:r>
      <w:r>
        <w:rPr>
          <w:spacing w:val="40"/>
          <w:w w:val="108"/>
        </w:rPr>
        <w:t xml:space="preserve"> </w:t>
      </w:r>
      <w:r>
        <w:t xml:space="preserve">Her  whole </w:t>
      </w:r>
      <w:r>
        <w:rPr>
          <w:spacing w:val="9"/>
        </w:rPr>
        <w:t xml:space="preserve"> </w:t>
      </w:r>
      <w:r>
        <w:t xml:space="preserve">body. </w:t>
      </w:r>
      <w:r>
        <w:rPr>
          <w:spacing w:val="3"/>
        </w:rPr>
        <w:t xml:space="preserve"> </w:t>
      </w:r>
      <w:r>
        <w:t xml:space="preserve">It </w:t>
      </w:r>
      <w:r>
        <w:rPr>
          <w:spacing w:val="1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 xml:space="preserve">Cupid </w:t>
      </w:r>
      <w:r>
        <w:rPr>
          <w:spacing w:val="23"/>
        </w:rPr>
        <w:t xml:space="preserve"> </w:t>
      </w:r>
      <w:r>
        <w:t xml:space="preserve">himself </w:t>
      </w:r>
      <w:r>
        <w:rPr>
          <w:spacing w:val="6"/>
        </w:rPr>
        <w:t xml:space="preserve"> </w:t>
      </w:r>
      <w:r>
        <w:t xml:space="preserve">who </w:t>
      </w:r>
      <w:r>
        <w:rPr>
          <w:spacing w:val="8"/>
        </w:rPr>
        <w:t xml:space="preserve"> </w:t>
      </w:r>
      <w:r>
        <w:t>is feeding</w:t>
      </w:r>
      <w:r>
        <w:rPr>
          <w:spacing w:val="8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fire.</w:t>
      </w:r>
    </w:p>
    <w:p w14:paraId="1E045535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27459338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14</w:t>
      </w:r>
    </w:p>
    <w:p w14:paraId="332D9154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762D1004" w14:textId="77777777" w:rsidR="00150366" w:rsidRDefault="00000000">
      <w:pPr>
        <w:spacing w:line="248" w:lineRule="auto"/>
        <w:ind w:left="1200" w:right="1202"/>
      </w:pPr>
      <w:r>
        <w:rPr>
          <w:i/>
          <w:w w:val="93"/>
        </w:rPr>
        <w:t>diçi</w:t>
      </w:r>
      <w:r>
        <w:rPr>
          <w:i/>
          <w:spacing w:val="3"/>
          <w:w w:val="93"/>
        </w:rPr>
        <w:t xml:space="preserve"> </w:t>
      </w:r>
      <w:r>
        <w:rPr>
          <w:i/>
          <w:w w:val="93"/>
        </w:rPr>
        <w:t>diçi</w:t>
      </w:r>
      <w:r>
        <w:rPr>
          <w:i/>
          <w:spacing w:val="3"/>
          <w:w w:val="93"/>
        </w:rPr>
        <w:t xml:space="preserve"> </w:t>
      </w:r>
      <w:r>
        <w:rPr>
          <w:i/>
        </w:rPr>
        <w:t>kirati</w:t>
      </w:r>
      <w:r>
        <w:rPr>
          <w:i/>
          <w:spacing w:val="9"/>
        </w:rPr>
        <w:t xml:space="preserve"> </w:t>
      </w:r>
      <w:r>
        <w:rPr>
          <w:i/>
        </w:rPr>
        <w:t>sajala-kaëa-jälam nayana-nalinam</w:t>
      </w:r>
      <w:r>
        <w:rPr>
          <w:i/>
          <w:spacing w:val="-13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</w:rPr>
        <w:t>vigalita-nälam</w:t>
      </w:r>
    </w:p>
    <w:p w14:paraId="39CC54C0" w14:textId="77777777" w:rsidR="00150366" w:rsidRDefault="00000000">
      <w:pPr>
        <w:ind w:left="1445"/>
      </w:pPr>
      <w:r>
        <w:rPr>
          <w:i/>
        </w:rPr>
        <w:t>rädhikä virahe</w:t>
      </w:r>
      <w:r>
        <w:rPr>
          <w:i/>
          <w:spacing w:val="-1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7"/>
        </w:rPr>
        <w:t>keçava...</w:t>
      </w:r>
      <w:r>
        <w:rPr>
          <w:i/>
          <w:spacing w:val="1"/>
          <w:w w:val="97"/>
        </w:rPr>
        <w:t xml:space="preserve"> </w:t>
      </w:r>
      <w:r>
        <w:rPr>
          <w:w w:val="111"/>
        </w:rPr>
        <w:t>(4)</w:t>
      </w:r>
    </w:p>
    <w:p w14:paraId="6EDC27C8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0EEF224A" w14:textId="77777777" w:rsidR="00150366" w:rsidRDefault="00000000">
      <w:pPr>
        <w:spacing w:line="220" w:lineRule="exact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89"/>
        </w:rPr>
        <w:t>“He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eye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glanc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al</w:t>
      </w:r>
      <w:r>
        <w:rPr>
          <w:rFonts w:ascii="Book Antiqua" w:eastAsia="Book Antiqua" w:hAnsi="Book Antiqua" w:cs="Book Antiqua"/>
          <w:b/>
        </w:rPr>
        <w:t xml:space="preserve">l </w:t>
      </w:r>
      <w:r>
        <w:rPr>
          <w:rFonts w:ascii="Book Antiqua" w:eastAsia="Book Antiqua" w:hAnsi="Book Antiqua" w:cs="Book Antiqua"/>
          <w:b/>
          <w:spacing w:val="-2"/>
          <w:w w:val="93"/>
        </w:rPr>
        <w:t>directions</w:t>
      </w:r>
      <w:r>
        <w:rPr>
          <w:rFonts w:ascii="Book Antiqua" w:eastAsia="Book Antiqua" w:hAnsi="Book Antiqua" w:cs="Book Antiqua"/>
          <w:b/>
          <w:w w:val="93"/>
        </w:rPr>
        <w:t>,</w:t>
      </w:r>
      <w:r>
        <w:rPr>
          <w:rFonts w:ascii="Book Antiqua" w:eastAsia="Book Antiqua" w:hAnsi="Book Antiqua" w:cs="Book Antiqua"/>
          <w:b/>
          <w:spacing w:val="35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3"/>
        </w:rPr>
        <w:t>scatterin</w:t>
      </w:r>
      <w:r>
        <w:rPr>
          <w:rFonts w:ascii="Book Antiqua" w:eastAsia="Book Antiqua" w:hAnsi="Book Antiqua" w:cs="Book Antiqua"/>
          <w:b/>
          <w:w w:val="93"/>
        </w:rPr>
        <w:t>g</w:t>
      </w:r>
      <w:r>
        <w:rPr>
          <w:rFonts w:ascii="Book Antiqua" w:eastAsia="Book Antiqua" w:hAnsi="Book Antiqua" w:cs="Book Antiqua"/>
          <w:b/>
          <w:spacing w:val="34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the </w:t>
      </w:r>
      <w:r>
        <w:rPr>
          <w:rFonts w:ascii="Book Antiqua" w:eastAsia="Book Antiqua" w:hAnsi="Book Antiqua" w:cs="Book Antiqua"/>
          <w:b/>
          <w:spacing w:val="-4"/>
        </w:rPr>
        <w:t>rai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tear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lik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water-drop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lotu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flower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broken </w:t>
      </w:r>
      <w:r>
        <w:rPr>
          <w:rFonts w:ascii="Book Antiqua" w:eastAsia="Book Antiqua" w:hAnsi="Book Antiqua" w:cs="Book Antiqua"/>
          <w:b/>
          <w:w w:val="90"/>
        </w:rPr>
        <w:t>off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their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stems.”</w:t>
      </w:r>
    </w:p>
    <w:p w14:paraId="07032377" w14:textId="77777777" w:rsidR="00150366" w:rsidRDefault="00000000">
      <w:pPr>
        <w:spacing w:before="95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E7430A6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6A7B0E6B" w14:textId="77777777" w:rsidR="00150366" w:rsidRDefault="00000000">
      <w:pPr>
        <w:spacing w:line="248" w:lineRule="auto"/>
        <w:ind w:left="120" w:right="85" w:firstLine="360"/>
        <w:jc w:val="both"/>
      </w:pPr>
      <w:r>
        <w:t xml:space="preserve">“Her </w:t>
      </w:r>
      <w:r>
        <w:rPr>
          <w:spacing w:val="24"/>
        </w:rPr>
        <w:t xml:space="preserve"> </w:t>
      </w:r>
      <w:r>
        <w:t xml:space="preserve">tearful </w:t>
      </w:r>
      <w:r>
        <w:rPr>
          <w:spacing w:val="35"/>
        </w:rPr>
        <w:t xml:space="preserve"> </w:t>
      </w:r>
      <w:r>
        <w:t xml:space="preserve">eyes </w:t>
      </w:r>
      <w:r>
        <w:rPr>
          <w:spacing w:val="16"/>
        </w:rPr>
        <w:t xml:space="preserve"> </w:t>
      </w:r>
      <w:r>
        <w:t xml:space="preserve">are </w:t>
      </w:r>
      <w:r>
        <w:rPr>
          <w:spacing w:val="27"/>
        </w:rPr>
        <w:t xml:space="preserve"> </w:t>
      </w:r>
      <w:r>
        <w:t xml:space="preserve">as </w:t>
      </w:r>
      <w:r>
        <w:rPr>
          <w:spacing w:val="20"/>
        </w:rPr>
        <w:t xml:space="preserve"> </w:t>
      </w:r>
      <w:r>
        <w:t xml:space="preserve">charming   as </w:t>
      </w:r>
      <w:r>
        <w:rPr>
          <w:spacing w:val="20"/>
        </w:rPr>
        <w:t xml:space="preserve"> </w:t>
      </w:r>
      <w:r>
        <w:t xml:space="preserve">blue </w:t>
      </w:r>
      <w:r>
        <w:rPr>
          <w:spacing w:val="34"/>
        </w:rPr>
        <w:t xml:space="preserve"> </w:t>
      </w:r>
      <w:r>
        <w:rPr>
          <w:w w:val="104"/>
        </w:rPr>
        <w:t xml:space="preserve">lotuses </w:t>
      </w:r>
      <w:r>
        <w:t>adorned</w:t>
      </w:r>
      <w:r>
        <w:rPr>
          <w:spacing w:val="43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droplets</w:t>
      </w:r>
      <w:r>
        <w:rPr>
          <w:spacing w:val="4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water.</w:t>
      </w:r>
      <w:r>
        <w:rPr>
          <w:spacing w:val="2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directions</w:t>
      </w:r>
      <w:r>
        <w:rPr>
          <w:spacing w:val="43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caught</w:t>
      </w:r>
      <w:r>
        <w:rPr>
          <w:spacing w:val="32"/>
        </w:rPr>
        <w:t xml:space="preserve"> </w:t>
      </w:r>
      <w:r>
        <w:rPr>
          <w:w w:val="107"/>
        </w:rPr>
        <w:t xml:space="preserve">in </w:t>
      </w:r>
      <w:r>
        <w:t>the</w:t>
      </w:r>
      <w:r>
        <w:rPr>
          <w:spacing w:val="28"/>
        </w:rPr>
        <w:t xml:space="preserve"> </w:t>
      </w:r>
      <w:r>
        <w:t xml:space="preserve">unbroken </w:t>
      </w:r>
      <w:r>
        <w:rPr>
          <w:spacing w:val="14"/>
        </w:rPr>
        <w:t xml:space="preserve"> </w:t>
      </w:r>
      <w:r>
        <w:t>flow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Her</w:t>
      </w:r>
      <w:r>
        <w:rPr>
          <w:spacing w:val="17"/>
        </w:rPr>
        <w:t xml:space="preserve"> </w:t>
      </w:r>
      <w:r>
        <w:t>tears</w:t>
      </w:r>
      <w:r>
        <w:rPr>
          <w:spacing w:val="26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spread</w:t>
      </w:r>
      <w:r>
        <w:rPr>
          <w:spacing w:val="32"/>
        </w:rPr>
        <w:t xml:space="preserve"> </w:t>
      </w:r>
      <w:r>
        <w:t>out</w:t>
      </w:r>
      <w:r>
        <w:rPr>
          <w:spacing w:val="31"/>
        </w:rPr>
        <w:t xml:space="preserve"> </w:t>
      </w:r>
      <w:r>
        <w:t>like</w:t>
      </w:r>
      <w:r>
        <w:rPr>
          <w:spacing w:val="17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net</w:t>
      </w:r>
      <w:r>
        <w:rPr>
          <w:spacing w:val="28"/>
        </w:rPr>
        <w:t xml:space="preserve"> </w:t>
      </w:r>
      <w:r>
        <w:t>as She</w:t>
      </w:r>
      <w:r>
        <w:rPr>
          <w:spacing w:val="5"/>
        </w:rPr>
        <w:t xml:space="preserve"> </w:t>
      </w:r>
      <w:r>
        <w:t>looks</w:t>
      </w:r>
      <w:r>
        <w:rPr>
          <w:spacing w:val="24"/>
        </w:rPr>
        <w:t xml:space="preserve"> </w:t>
      </w:r>
      <w:r>
        <w:t>around  in</w:t>
      </w:r>
      <w:r>
        <w:rPr>
          <w:spacing w:val="22"/>
        </w:rPr>
        <w:t xml:space="preserve"> </w:t>
      </w:r>
      <w:r>
        <w:t xml:space="preserve">anticipation 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 xml:space="preserve">return, </w:t>
      </w:r>
      <w:r>
        <w:rPr>
          <w:spacing w:val="3"/>
        </w:rPr>
        <w:t xml:space="preserve"> </w:t>
      </w:r>
      <w:r>
        <w:rPr>
          <w:w w:val="106"/>
        </w:rPr>
        <w:t xml:space="preserve">thinking </w:t>
      </w:r>
      <w:r>
        <w:t>that</w:t>
      </w:r>
      <w:r>
        <w:rPr>
          <w:spacing w:val="34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could</w:t>
      </w:r>
      <w:r>
        <w:rPr>
          <w:spacing w:val="32"/>
        </w:rPr>
        <w:t xml:space="preserve"> </w:t>
      </w:r>
      <w:r>
        <w:t>appear</w:t>
      </w:r>
      <w:r>
        <w:rPr>
          <w:spacing w:val="31"/>
        </w:rPr>
        <w:t xml:space="preserve"> </w:t>
      </w:r>
      <w:r>
        <w:t>from</w:t>
      </w:r>
      <w:r>
        <w:rPr>
          <w:spacing w:val="18"/>
        </w:rPr>
        <w:t xml:space="preserve"> </w:t>
      </w:r>
      <w:r>
        <w:t>any</w:t>
      </w:r>
      <w:r>
        <w:rPr>
          <w:spacing w:val="16"/>
        </w:rPr>
        <w:t xml:space="preserve"> </w:t>
      </w:r>
      <w:r>
        <w:t>direction.</w:t>
      </w:r>
      <w:r>
        <w:rPr>
          <w:spacing w:val="4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lotus</w:t>
      </w:r>
      <w:r>
        <w:rPr>
          <w:spacing w:val="29"/>
        </w:rPr>
        <w:t xml:space="preserve"> </w:t>
      </w:r>
      <w:r>
        <w:t>flower has</w:t>
      </w:r>
      <w:r>
        <w:rPr>
          <w:spacing w:val="9"/>
        </w:rPr>
        <w:t xml:space="preserve"> </w:t>
      </w:r>
      <w:r>
        <w:t>no</w:t>
      </w:r>
      <w:r>
        <w:rPr>
          <w:spacing w:val="12"/>
        </w:rPr>
        <w:t xml:space="preserve"> </w:t>
      </w:r>
      <w:r>
        <w:t>fixed</w:t>
      </w:r>
      <w:r>
        <w:rPr>
          <w:spacing w:val="2"/>
        </w:rPr>
        <w:t xml:space="preserve"> </w:t>
      </w:r>
      <w:r>
        <w:t>position</w:t>
      </w:r>
      <w:r>
        <w:rPr>
          <w:spacing w:val="30"/>
        </w:rPr>
        <w:t xml:space="preserve"> </w:t>
      </w:r>
      <w:r>
        <w:t>once</w:t>
      </w:r>
      <w:r>
        <w:rPr>
          <w:spacing w:val="13"/>
        </w:rPr>
        <w:t xml:space="preserve"> </w:t>
      </w:r>
      <w:r>
        <w:t>broken</w:t>
      </w:r>
      <w:r>
        <w:rPr>
          <w:spacing w:val="31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its</w:t>
      </w:r>
      <w:r>
        <w:rPr>
          <w:spacing w:val="6"/>
        </w:rPr>
        <w:t xml:space="preserve"> </w:t>
      </w:r>
      <w:r>
        <w:t>stem,</w:t>
      </w:r>
      <w:r>
        <w:rPr>
          <w:spacing w:val="15"/>
        </w:rPr>
        <w:t xml:space="preserve"> </w:t>
      </w:r>
      <w:r>
        <w:t>Her</w:t>
      </w:r>
      <w:r>
        <w:rPr>
          <w:spacing w:val="4"/>
        </w:rPr>
        <w:t xml:space="preserve"> </w:t>
      </w:r>
      <w:r>
        <w:t>eyes</w:t>
      </w:r>
      <w:r>
        <w:rPr>
          <w:spacing w:val="-6"/>
        </w:rPr>
        <w:t xml:space="preserve"> </w:t>
      </w:r>
      <w:r>
        <w:rPr>
          <w:w w:val="105"/>
        </w:rPr>
        <w:t xml:space="preserve">do </w:t>
      </w:r>
      <w:r>
        <w:t>not</w:t>
      </w:r>
      <w:r>
        <w:rPr>
          <w:spacing w:val="32"/>
        </w:rPr>
        <w:t xml:space="preserve"> </w:t>
      </w:r>
      <w:r>
        <w:t>remain</w:t>
      </w:r>
      <w:r>
        <w:rPr>
          <w:spacing w:val="34"/>
        </w:rPr>
        <w:t xml:space="preserve"> </w:t>
      </w:r>
      <w:r>
        <w:t>anywhere</w:t>
      </w:r>
      <w:r>
        <w:rPr>
          <w:spacing w:val="35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more</w:t>
      </w:r>
      <w:r>
        <w:rPr>
          <w:spacing w:val="28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moment.</w:t>
      </w:r>
      <w:r>
        <w:rPr>
          <w:spacing w:val="4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rPr>
          <w:w w:val="107"/>
        </w:rPr>
        <w:t xml:space="preserve">the </w:t>
      </w:r>
      <w:r>
        <w:t>only</w:t>
      </w:r>
      <w:r>
        <w:rPr>
          <w:spacing w:val="13"/>
        </w:rPr>
        <w:t xml:space="preserve"> </w:t>
      </w:r>
      <w:r>
        <w:t>object</w:t>
      </w:r>
      <w:r>
        <w:rPr>
          <w:spacing w:val="17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t>fix</w:t>
      </w:r>
      <w:r>
        <w:rPr>
          <w:spacing w:val="-2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gaze.”</w:t>
      </w:r>
    </w:p>
    <w:p w14:paraId="0DE50EF8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277BE962" w14:textId="77777777" w:rsidR="00150366" w:rsidRDefault="00000000">
      <w:pPr>
        <w:ind w:left="445" w:right="476"/>
        <w:jc w:val="center"/>
      </w:pPr>
      <w:r>
        <w:t>This</w:t>
      </w:r>
      <w:r>
        <w:rPr>
          <w:spacing w:val="13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includes</w:t>
      </w:r>
      <w:r>
        <w:rPr>
          <w:spacing w:val="29"/>
        </w:rPr>
        <w:t xml:space="preserve"> </w:t>
      </w:r>
      <w:r>
        <w:rPr>
          <w:i/>
        </w:rPr>
        <w:t>upamä-</w:t>
      </w:r>
      <w:r>
        <w:rPr>
          <w:i/>
          <w:spacing w:val="-1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i/>
        </w:rPr>
        <w:t>utprekñä-alaìkäras</w:t>
      </w:r>
      <w:r>
        <w:rPr>
          <w:w w:val="103"/>
        </w:rPr>
        <w:t>.</w:t>
      </w:r>
    </w:p>
    <w:p w14:paraId="57B50B4C" w14:textId="77777777" w:rsidR="00150366" w:rsidRDefault="00150366">
      <w:pPr>
        <w:spacing w:line="240" w:lineRule="exact"/>
        <w:rPr>
          <w:sz w:val="24"/>
          <w:szCs w:val="24"/>
        </w:rPr>
      </w:pPr>
    </w:p>
    <w:p w14:paraId="577F5360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15</w:t>
      </w:r>
    </w:p>
    <w:p w14:paraId="4AAE71E0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21537CB6" w14:textId="77777777" w:rsidR="00150366" w:rsidRDefault="00000000">
      <w:pPr>
        <w:spacing w:line="248" w:lineRule="auto"/>
        <w:ind w:left="1273" w:right="1439" w:hanging="45"/>
        <w:jc w:val="center"/>
      </w:pPr>
      <w:r>
        <w:rPr>
          <w:i/>
        </w:rPr>
        <w:t>tyajati</w:t>
      </w:r>
      <w:r>
        <w:rPr>
          <w:i/>
          <w:spacing w:val="5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päëi-talena</w:t>
      </w:r>
      <w:r>
        <w:rPr>
          <w:i/>
          <w:spacing w:val="-9"/>
        </w:rPr>
        <w:t xml:space="preserve"> </w:t>
      </w:r>
      <w:r>
        <w:rPr>
          <w:i/>
          <w:w w:val="99"/>
        </w:rPr>
        <w:t xml:space="preserve">kapolam </w:t>
      </w:r>
      <w:r>
        <w:rPr>
          <w:i/>
          <w:w w:val="95"/>
        </w:rPr>
        <w:t>bäla-çaçinam</w:t>
      </w:r>
      <w:r>
        <w:rPr>
          <w:i/>
          <w:spacing w:val="3"/>
          <w:w w:val="95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</w:rPr>
        <w:t>säyam</w:t>
      </w:r>
      <w:r>
        <w:rPr>
          <w:i/>
          <w:spacing w:val="-5"/>
        </w:rPr>
        <w:t xml:space="preserve"> </w:t>
      </w:r>
      <w:r>
        <w:rPr>
          <w:i/>
          <w:w w:val="98"/>
        </w:rPr>
        <w:t>alolam</w:t>
      </w:r>
    </w:p>
    <w:p w14:paraId="1AE41FE5" w14:textId="77777777" w:rsidR="00150366" w:rsidRDefault="00000000">
      <w:pPr>
        <w:ind w:left="1470"/>
      </w:pPr>
      <w:r>
        <w:rPr>
          <w:i/>
        </w:rPr>
        <w:t>rädhikä virahe</w:t>
      </w:r>
      <w:r>
        <w:rPr>
          <w:i/>
          <w:spacing w:val="-1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7"/>
        </w:rPr>
        <w:t>keçava...</w:t>
      </w:r>
      <w:r>
        <w:rPr>
          <w:i/>
          <w:spacing w:val="1"/>
          <w:w w:val="97"/>
        </w:rPr>
        <w:t xml:space="preserve"> </w:t>
      </w:r>
      <w:r>
        <w:rPr>
          <w:w w:val="111"/>
        </w:rPr>
        <w:t>(5)</w:t>
      </w:r>
    </w:p>
    <w:p w14:paraId="3CA85C7F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21F158D8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6"/>
        </w:rPr>
        <w:t>“He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cheek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burie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reddis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palm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resemble</w:t>
      </w:r>
      <w:r>
        <w:rPr>
          <w:rFonts w:ascii="Book Antiqua" w:eastAsia="Book Antiqua" w:hAnsi="Book Antiqua" w:cs="Book Antiqua"/>
          <w:b/>
          <w:w w:val="91"/>
        </w:rPr>
        <w:t xml:space="preserve">s 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-6"/>
          <w:w w:val="93"/>
        </w:rPr>
        <w:t>crescen</w:t>
      </w:r>
      <w:r>
        <w:rPr>
          <w:rFonts w:ascii="Book Antiqua" w:eastAsia="Book Antiqua" w:hAnsi="Book Antiqua" w:cs="Book Antiqua"/>
          <w:b/>
          <w:w w:val="93"/>
        </w:rPr>
        <w:t>t</w:t>
      </w:r>
      <w:r>
        <w:rPr>
          <w:rFonts w:ascii="Book Antiqua" w:eastAsia="Book Antiqua" w:hAnsi="Book Antiqua" w:cs="Book Antiqua"/>
          <w:b/>
          <w:spacing w:val="23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3"/>
        </w:rPr>
        <w:t>moo</w:t>
      </w:r>
      <w:r>
        <w:rPr>
          <w:rFonts w:ascii="Book Antiqua" w:eastAsia="Book Antiqua" w:hAnsi="Book Antiqua" w:cs="Book Antiqua"/>
          <w:b/>
          <w:w w:val="93"/>
        </w:rPr>
        <w:t>n</w:t>
      </w:r>
      <w:r>
        <w:rPr>
          <w:rFonts w:ascii="Book Antiqua" w:eastAsia="Book Antiqua" w:hAnsi="Book Antiqua" w:cs="Book Antiqua"/>
          <w:b/>
          <w:spacing w:val="-3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th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twiligh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sk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whe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Sh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sit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7"/>
        </w:rPr>
        <w:t>of</w:t>
      </w:r>
      <w:r>
        <w:rPr>
          <w:rFonts w:ascii="Book Antiqua" w:eastAsia="Book Antiqua" w:hAnsi="Book Antiqua" w:cs="Book Antiqua"/>
          <w:b/>
          <w:w w:val="87"/>
        </w:rPr>
        <w:t>f</w:t>
      </w:r>
      <w:r>
        <w:rPr>
          <w:rFonts w:ascii="Book Antiqua" w:eastAsia="Book Antiqua" w:hAnsi="Book Antiqua" w:cs="Book Antiqua"/>
          <w:b/>
          <w:spacing w:val="2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7"/>
        </w:rPr>
        <w:t>al</w:t>
      </w:r>
      <w:r>
        <w:rPr>
          <w:rFonts w:ascii="Book Antiqua" w:eastAsia="Book Antiqua" w:hAnsi="Book Antiqua" w:cs="Book Antiqua"/>
          <w:b/>
          <w:w w:val="87"/>
        </w:rPr>
        <w:t>l</w:t>
      </w:r>
      <w:r>
        <w:rPr>
          <w:rFonts w:ascii="Book Antiqua" w:eastAsia="Book Antiqua" w:hAnsi="Book Antiqua" w:cs="Book Antiqua"/>
          <w:b/>
          <w:spacing w:val="12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alone.”</w:t>
      </w:r>
    </w:p>
    <w:p w14:paraId="42EA0EBD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8445250" w14:textId="77777777" w:rsidR="00150366" w:rsidRDefault="00150366">
      <w:pPr>
        <w:spacing w:line="200" w:lineRule="exact"/>
      </w:pPr>
    </w:p>
    <w:p w14:paraId="60167EE2" w14:textId="77777777" w:rsidR="00150366" w:rsidRDefault="00000000">
      <w:pPr>
        <w:spacing w:before="31"/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A0E8A4D" w14:textId="77777777" w:rsidR="00150366" w:rsidRDefault="00150366">
      <w:pPr>
        <w:spacing w:line="140" w:lineRule="exact"/>
        <w:rPr>
          <w:sz w:val="14"/>
          <w:szCs w:val="14"/>
        </w:rPr>
      </w:pPr>
    </w:p>
    <w:p w14:paraId="7ADCA2E1" w14:textId="77777777" w:rsidR="00150366" w:rsidRDefault="00000000">
      <w:pPr>
        <w:spacing w:line="250" w:lineRule="auto"/>
        <w:ind w:left="120" w:right="86" w:firstLine="360"/>
        <w:jc w:val="both"/>
      </w:pPr>
      <w:r>
        <w:rPr>
          <w:spacing w:val="-6"/>
        </w:rPr>
        <w:t>“Confuse</w:t>
      </w:r>
      <w:r>
        <w:t>d</w:t>
      </w:r>
      <w:r>
        <w:rPr>
          <w:spacing w:val="21"/>
        </w:rPr>
        <w:t xml:space="preserve"> </w:t>
      </w:r>
      <w:r>
        <w:rPr>
          <w:spacing w:val="-6"/>
        </w:rPr>
        <w:t>abou</w:t>
      </w:r>
      <w:r>
        <w:t>t</w:t>
      </w:r>
      <w:r>
        <w:rPr>
          <w:spacing w:val="17"/>
        </w:rPr>
        <w:t xml:space="preserve"> </w:t>
      </w:r>
      <w:r>
        <w:rPr>
          <w:spacing w:val="-6"/>
        </w:rPr>
        <w:t>wha</w:t>
      </w:r>
      <w:r>
        <w:t>t</w:t>
      </w:r>
      <w:r>
        <w:rPr>
          <w:spacing w:val="10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6"/>
        </w:rPr>
        <w:t xml:space="preserve"> </w:t>
      </w:r>
      <w:r>
        <w:rPr>
          <w:spacing w:val="-6"/>
        </w:rPr>
        <w:t>do</w:t>
      </w:r>
      <w:r>
        <w:t>,</w:t>
      </w:r>
      <w:r>
        <w:rPr>
          <w:spacing w:val="7"/>
        </w:rPr>
        <w:t xml:space="preserve"> </w:t>
      </w:r>
      <w:r>
        <w:rPr>
          <w:spacing w:val="-6"/>
        </w:rPr>
        <w:t>Rädh</w:t>
      </w:r>
      <w:r>
        <w:t xml:space="preserve">ä </w:t>
      </w:r>
      <w:r>
        <w:rPr>
          <w:spacing w:val="-6"/>
        </w:rPr>
        <w:t>ha</w:t>
      </w:r>
      <w:r>
        <w:t>s</w:t>
      </w:r>
      <w:r>
        <w:rPr>
          <w:spacing w:val="6"/>
        </w:rPr>
        <w:t xml:space="preserve"> </w:t>
      </w:r>
      <w:r>
        <w:rPr>
          <w:spacing w:val="-6"/>
        </w:rPr>
        <w:t>becom</w:t>
      </w:r>
      <w:r>
        <w:t>e</w:t>
      </w:r>
      <w:r>
        <w:rPr>
          <w:spacing w:val="7"/>
        </w:rPr>
        <w:t xml:space="preserve"> </w:t>
      </w:r>
      <w:r>
        <w:rPr>
          <w:spacing w:val="-6"/>
          <w:w w:val="102"/>
        </w:rPr>
        <w:t xml:space="preserve">paralyzed. </w:t>
      </w:r>
      <w:r>
        <w:rPr>
          <w:spacing w:val="-4"/>
        </w:rPr>
        <w:t>No</w:t>
      </w:r>
      <w:r>
        <w:t>w</w:t>
      </w:r>
      <w:r>
        <w:rPr>
          <w:spacing w:val="10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4"/>
        </w:rPr>
        <w:t>anxiet</w:t>
      </w:r>
      <w:r>
        <w:t>y</w:t>
      </w:r>
      <w:r>
        <w:rPr>
          <w:spacing w:val="24"/>
        </w:rPr>
        <w:t xml:space="preserve"> </w:t>
      </w:r>
      <w:r>
        <w:rPr>
          <w:spacing w:val="-4"/>
        </w:rPr>
        <w:t>Sh</w:t>
      </w:r>
      <w:r>
        <w:t xml:space="preserve">e </w:t>
      </w:r>
      <w:r>
        <w:rPr>
          <w:spacing w:val="-4"/>
        </w:rPr>
        <w:t>hold</w:t>
      </w:r>
      <w:r>
        <w:t>s</w:t>
      </w:r>
      <w:r>
        <w:rPr>
          <w:spacing w:val="2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pal</w:t>
      </w:r>
      <w:r>
        <w:t>m</w:t>
      </w:r>
      <w:r>
        <w:rPr>
          <w:spacing w:val="1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2"/>
        </w:rPr>
        <w:t xml:space="preserve"> </w:t>
      </w:r>
      <w:r>
        <w:rPr>
          <w:spacing w:val="-4"/>
        </w:rPr>
        <w:t>han</w:t>
      </w:r>
      <w:r>
        <w:t>d</w:t>
      </w:r>
      <w:r>
        <w:rPr>
          <w:spacing w:val="33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7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2"/>
        </w:rPr>
        <w:t xml:space="preserve"> </w:t>
      </w:r>
      <w:r>
        <w:rPr>
          <w:spacing w:val="-4"/>
          <w:w w:val="104"/>
        </w:rPr>
        <w:t xml:space="preserve">cheek </w:t>
      </w:r>
      <w:r>
        <w:rPr>
          <w:spacing w:val="-2"/>
        </w:rPr>
        <w:t>an</w:t>
      </w:r>
      <w:r>
        <w:t>d</w:t>
      </w:r>
      <w:r>
        <w:rPr>
          <w:spacing w:val="33"/>
        </w:rPr>
        <w:t xml:space="preserve"> </w:t>
      </w:r>
      <w:r>
        <w:rPr>
          <w:spacing w:val="-2"/>
        </w:rPr>
        <w:t>thinks</w:t>
      </w:r>
      <w:r>
        <w:t xml:space="preserve">, </w:t>
      </w:r>
      <w:r>
        <w:rPr>
          <w:spacing w:val="4"/>
        </w:rPr>
        <w:t xml:space="preserve"> </w:t>
      </w:r>
      <w:r>
        <w:rPr>
          <w:spacing w:val="-2"/>
        </w:rPr>
        <w:t>‘Someho</w:t>
      </w:r>
      <w:r>
        <w:t>w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26"/>
        </w:rPr>
        <w:t xml:space="preserve"> </w:t>
      </w:r>
      <w:r>
        <w:rPr>
          <w:spacing w:val="-2"/>
        </w:rPr>
        <w:t>other</w:t>
      </w:r>
      <w:r>
        <w:t>,</w:t>
      </w:r>
      <w:r>
        <w:rPr>
          <w:spacing w:val="4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da</w:t>
      </w:r>
      <w:r>
        <w:t>y</w:t>
      </w:r>
      <w:r>
        <w:rPr>
          <w:spacing w:val="19"/>
        </w:rPr>
        <w:t xml:space="preserve"> </w:t>
      </w:r>
      <w:r>
        <w:rPr>
          <w:spacing w:val="-2"/>
        </w:rPr>
        <w:t>passe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by</w:t>
      </w:r>
      <w:r>
        <w:t>,</w:t>
      </w:r>
      <w:r>
        <w:rPr>
          <w:spacing w:val="16"/>
        </w:rPr>
        <w:t xml:space="preserve"> </w:t>
      </w:r>
      <w:r>
        <w:rPr>
          <w:spacing w:val="-2"/>
        </w:rPr>
        <w:t>bu</w:t>
      </w:r>
      <w:r>
        <w:t>t</w:t>
      </w:r>
      <w:r>
        <w:rPr>
          <w:spacing w:val="36"/>
        </w:rPr>
        <w:t xml:space="preserve"> </w:t>
      </w:r>
      <w:r>
        <w:rPr>
          <w:spacing w:val="-2"/>
          <w:w w:val="104"/>
        </w:rPr>
        <w:t xml:space="preserve">what </w:t>
      </w:r>
      <w:r>
        <w:rPr>
          <w:spacing w:val="-2"/>
        </w:rPr>
        <w:t>wil</w:t>
      </w:r>
      <w:r>
        <w:t>l</w:t>
      </w:r>
      <w:r>
        <w:rPr>
          <w:spacing w:val="15"/>
        </w:rPr>
        <w:t xml:space="preserve"> </w:t>
      </w:r>
      <w:r>
        <w:rPr>
          <w:spacing w:val="-2"/>
        </w:rPr>
        <w:t>happe</w:t>
      </w:r>
      <w:r>
        <w:t xml:space="preserve">n  </w:t>
      </w:r>
      <w:r>
        <w:rPr>
          <w:spacing w:val="-2"/>
        </w:rPr>
        <w:t>whe</w:t>
      </w:r>
      <w:r>
        <w:t>n</w:t>
      </w:r>
      <w:r>
        <w:rPr>
          <w:spacing w:val="37"/>
        </w:rPr>
        <w:t xml:space="preserve"> </w:t>
      </w:r>
      <w:r>
        <w:rPr>
          <w:spacing w:val="-2"/>
        </w:rPr>
        <w:t>nigh</w:t>
      </w:r>
      <w:r>
        <w:t>t</w:t>
      </w:r>
      <w:r>
        <w:rPr>
          <w:spacing w:val="40"/>
        </w:rPr>
        <w:t xml:space="preserve"> </w:t>
      </w:r>
      <w:r>
        <w:rPr>
          <w:spacing w:val="-2"/>
        </w:rPr>
        <w:t>falls</w:t>
      </w:r>
      <w:r>
        <w:t>?</w:t>
      </w:r>
      <w:r>
        <w:rPr>
          <w:spacing w:val="7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23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15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t>n</w:t>
      </w:r>
      <w:r>
        <w:rPr>
          <w:spacing w:val="27"/>
        </w:rPr>
        <w:t xml:space="preserve"> </w:t>
      </w:r>
      <w:r>
        <w:rPr>
          <w:spacing w:val="-2"/>
        </w:rPr>
        <w:t>unendin</w:t>
      </w:r>
      <w:r>
        <w:t xml:space="preserve">g </w:t>
      </w:r>
      <w:r>
        <w:rPr>
          <w:spacing w:val="10"/>
        </w:rPr>
        <w:t xml:space="preserve"> </w:t>
      </w:r>
      <w:r>
        <w:rPr>
          <w:spacing w:val="-2"/>
        </w:rPr>
        <w:t xml:space="preserve">night.’ </w:t>
      </w:r>
      <w:r>
        <w:rPr>
          <w:spacing w:val="-6"/>
        </w:rPr>
        <w:t>He</w:t>
      </w:r>
      <w:r>
        <w:t>r</w:t>
      </w:r>
      <w:r>
        <w:rPr>
          <w:spacing w:val="6"/>
        </w:rPr>
        <w:t xml:space="preserve"> </w:t>
      </w:r>
      <w:r>
        <w:rPr>
          <w:spacing w:val="-6"/>
        </w:rPr>
        <w:t>fac</w:t>
      </w:r>
      <w:r>
        <w:t>e</w:t>
      </w:r>
      <w:r>
        <w:rPr>
          <w:spacing w:val="-10"/>
        </w:rPr>
        <w:t xml:space="preserve"> </w:t>
      </w:r>
      <w:r>
        <w:rPr>
          <w:spacing w:val="-6"/>
        </w:rPr>
        <w:t>i</w:t>
      </w:r>
      <w:r>
        <w:t xml:space="preserve">s </w:t>
      </w:r>
      <w:r>
        <w:rPr>
          <w:spacing w:val="-6"/>
        </w:rPr>
        <w:t>pal</w:t>
      </w:r>
      <w:r>
        <w:t>e</w:t>
      </w:r>
      <w:r>
        <w:rPr>
          <w:spacing w:val="7"/>
        </w:rPr>
        <w:t xml:space="preserve"> </w:t>
      </w:r>
      <w:r>
        <w:rPr>
          <w:spacing w:val="-6"/>
        </w:rPr>
        <w:t>lik</w:t>
      </w:r>
      <w:r>
        <w:t>e</w:t>
      </w:r>
      <w:r>
        <w:rPr>
          <w:spacing w:val="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evenin</w:t>
      </w:r>
      <w:r>
        <w:t>g</w:t>
      </w:r>
      <w:r>
        <w:rPr>
          <w:spacing w:val="13"/>
        </w:rPr>
        <w:t xml:space="preserve"> </w:t>
      </w:r>
      <w:r>
        <w:rPr>
          <w:spacing w:val="-6"/>
        </w:rPr>
        <w:t>moon</w:t>
      </w:r>
      <w:r>
        <w:t>,</w:t>
      </w:r>
      <w:r>
        <w:rPr>
          <w:spacing w:val="25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6"/>
        </w:rPr>
        <w:t>hal</w:t>
      </w:r>
      <w:r>
        <w:t>f</w:t>
      </w:r>
      <w:r>
        <w:rPr>
          <w:spacing w:val="3"/>
        </w:rPr>
        <w:t xml:space="preserve"> </w:t>
      </w:r>
      <w:r>
        <w:rPr>
          <w:spacing w:val="-6"/>
        </w:rPr>
        <w:t>covere</w:t>
      </w:r>
      <w:r>
        <w:t>d</w:t>
      </w:r>
      <w:r>
        <w:rPr>
          <w:spacing w:val="13"/>
        </w:rPr>
        <w:t xml:space="preserve"> </w:t>
      </w:r>
      <w:r>
        <w:rPr>
          <w:spacing w:val="-6"/>
        </w:rPr>
        <w:t>b</w:t>
      </w:r>
      <w:r>
        <w:t xml:space="preserve">y </w:t>
      </w:r>
      <w:r>
        <w:rPr>
          <w:spacing w:val="-6"/>
          <w:w w:val="102"/>
        </w:rPr>
        <w:t xml:space="preserve">Her </w:t>
      </w:r>
      <w:r>
        <w:rPr>
          <w:spacing w:val="-2"/>
        </w:rPr>
        <w:t>han</w:t>
      </w:r>
      <w:r>
        <w:t>d</w:t>
      </w:r>
      <w:r>
        <w:rPr>
          <w:spacing w:val="27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8"/>
        </w:rPr>
        <w:t xml:space="preserve"> </w:t>
      </w:r>
      <w:r>
        <w:rPr>
          <w:spacing w:val="-2"/>
        </w:rPr>
        <w:t>resemble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crescen</w:t>
      </w:r>
      <w:r>
        <w:t>t</w:t>
      </w:r>
      <w:r>
        <w:rPr>
          <w:spacing w:val="26"/>
        </w:rPr>
        <w:t xml:space="preserve"> </w:t>
      </w:r>
      <w:r>
        <w:rPr>
          <w:spacing w:val="-2"/>
        </w:rPr>
        <w:t>moon.</w:t>
      </w:r>
      <w:r>
        <w:t>”</w:t>
      </w:r>
      <w:r>
        <w:rPr>
          <w:spacing w:val="24"/>
        </w:rPr>
        <w:t xml:space="preserve"> </w:t>
      </w:r>
      <w:r>
        <w:rPr>
          <w:spacing w:val="-2"/>
        </w:rPr>
        <w:t>Jus</w:t>
      </w:r>
      <w:r>
        <w:t>t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t xml:space="preserve">s </w:t>
      </w:r>
      <w:r>
        <w:rPr>
          <w:spacing w:val="-2"/>
        </w:rPr>
        <w:t>twiligh</w:t>
      </w:r>
      <w:r>
        <w:t>t</w:t>
      </w:r>
      <w:r>
        <w:rPr>
          <w:spacing w:val="19"/>
        </w:rPr>
        <w:t xml:space="preserve"> </w:t>
      </w:r>
      <w:r>
        <w:rPr>
          <w:spacing w:val="-2"/>
          <w:w w:val="105"/>
        </w:rPr>
        <w:t xml:space="preserve">holds </w:t>
      </w:r>
      <w:r>
        <w:rPr>
          <w:spacing w:val="-6"/>
        </w:rPr>
        <w:t>bac</w:t>
      </w:r>
      <w:r>
        <w:t>k</w:t>
      </w:r>
      <w:r>
        <w:rPr>
          <w:spacing w:val="1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earl</w:t>
      </w:r>
      <w:r>
        <w:t>y</w:t>
      </w:r>
      <w:r>
        <w:rPr>
          <w:spacing w:val="10"/>
        </w:rPr>
        <w:t xml:space="preserve"> </w:t>
      </w:r>
      <w:r>
        <w:rPr>
          <w:spacing w:val="-6"/>
        </w:rPr>
        <w:t>evenin</w:t>
      </w:r>
      <w:r>
        <w:t>g</w:t>
      </w:r>
      <w:r>
        <w:rPr>
          <w:spacing w:val="19"/>
        </w:rPr>
        <w:t xml:space="preserve"> </w:t>
      </w:r>
      <w:r>
        <w:rPr>
          <w:spacing w:val="-6"/>
        </w:rPr>
        <w:t>moon</w:t>
      </w:r>
      <w:r>
        <w:t>,</w:t>
      </w:r>
      <w:r>
        <w:rPr>
          <w:spacing w:val="31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12"/>
        </w:rPr>
        <w:t xml:space="preserve"> </w:t>
      </w:r>
      <w:r>
        <w:rPr>
          <w:spacing w:val="-6"/>
        </w:rPr>
        <w:t>sadnes</w:t>
      </w:r>
      <w:r>
        <w:t>s</w:t>
      </w:r>
      <w:r>
        <w:rPr>
          <w:spacing w:val="24"/>
        </w:rPr>
        <w:t xml:space="preserve"> </w:t>
      </w:r>
      <w:r>
        <w:rPr>
          <w:spacing w:val="-6"/>
        </w:rPr>
        <w:t>Sh</w:t>
      </w:r>
      <w:r>
        <w:t xml:space="preserve">e </w:t>
      </w:r>
      <w:r>
        <w:rPr>
          <w:spacing w:val="-6"/>
        </w:rPr>
        <w:t>support</w:t>
      </w:r>
      <w:r>
        <w:t>s</w:t>
      </w:r>
      <w:r>
        <w:rPr>
          <w:spacing w:val="47"/>
        </w:rPr>
        <w:t xml:space="preserve"> </w:t>
      </w:r>
      <w:r>
        <w:rPr>
          <w:spacing w:val="-6"/>
          <w:w w:val="102"/>
        </w:rPr>
        <w:t xml:space="preserve">Her </w:t>
      </w:r>
      <w:r>
        <w:rPr>
          <w:spacing w:val="-2"/>
        </w:rPr>
        <w:t>lackluste</w:t>
      </w:r>
      <w:r>
        <w:t>r</w:t>
      </w:r>
      <w:r>
        <w:rPr>
          <w:spacing w:val="29"/>
        </w:rPr>
        <w:t xml:space="preserve"> </w:t>
      </w:r>
      <w:r>
        <w:rPr>
          <w:spacing w:val="-2"/>
        </w:rPr>
        <w:t>fac</w:t>
      </w:r>
      <w:r>
        <w:t>e</w:t>
      </w:r>
      <w:r>
        <w:rPr>
          <w:spacing w:val="-12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shiel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4"/>
        </w:rPr>
        <w:t xml:space="preserve"> </w:t>
      </w:r>
      <w:r>
        <w:rPr>
          <w:spacing w:val="-2"/>
          <w:w w:val="107"/>
        </w:rPr>
        <w:t>hand.</w:t>
      </w:r>
    </w:p>
    <w:p w14:paraId="7D619C0D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24ACAAEA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16</w:t>
      </w:r>
    </w:p>
    <w:p w14:paraId="0F25A728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328A5C55" w14:textId="77777777" w:rsidR="00150366" w:rsidRDefault="00000000">
      <w:pPr>
        <w:spacing w:line="250" w:lineRule="auto"/>
        <w:ind w:left="1142" w:right="1123"/>
      </w:pPr>
      <w:r>
        <w:rPr>
          <w:i/>
          <w:w w:val="98"/>
        </w:rPr>
        <w:t>nayana-viñayam</w:t>
      </w:r>
      <w:r>
        <w:rPr>
          <w:i/>
          <w:spacing w:val="1"/>
          <w:w w:val="98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kisalaya-talpam gaëayati vihita-hutäça-vikalpam</w:t>
      </w:r>
    </w:p>
    <w:p w14:paraId="01050891" w14:textId="77777777" w:rsidR="00150366" w:rsidRDefault="00000000">
      <w:pPr>
        <w:ind w:left="1517"/>
      </w:pPr>
      <w:r>
        <w:rPr>
          <w:i/>
        </w:rPr>
        <w:t>rädhikä virahe</w:t>
      </w:r>
      <w:r>
        <w:rPr>
          <w:i/>
          <w:spacing w:val="-1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7"/>
        </w:rPr>
        <w:t>keçava...</w:t>
      </w:r>
      <w:r>
        <w:rPr>
          <w:i/>
          <w:spacing w:val="1"/>
          <w:w w:val="97"/>
        </w:rPr>
        <w:t xml:space="preserve"> </w:t>
      </w:r>
      <w:r>
        <w:rPr>
          <w:w w:val="111"/>
        </w:rPr>
        <w:t>(6)</w:t>
      </w:r>
    </w:p>
    <w:p w14:paraId="3926546E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0E81CAD2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</w:rPr>
        <w:t>“Sh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see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fres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6"/>
        </w:rPr>
        <w:t xml:space="preserve"> petal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an</w:t>
      </w:r>
      <w:r>
        <w:rPr>
          <w:rFonts w:ascii="Book Antiqua" w:eastAsia="Book Antiqua" w:hAnsi="Book Antiqua" w:cs="Book Antiqua"/>
          <w:b/>
        </w:rPr>
        <w:t xml:space="preserve">d </w:t>
      </w:r>
      <w:r>
        <w:rPr>
          <w:rFonts w:ascii="Book Antiqua" w:eastAsia="Book Antiqua" w:hAnsi="Book Antiqua" w:cs="Book Antiqua"/>
          <w:b/>
          <w:spacing w:val="-6"/>
          <w:w w:val="92"/>
        </w:rPr>
        <w:t>perceive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40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-5"/>
          <w:w w:val="88"/>
        </w:rPr>
        <w:t>blazin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0"/>
        </w:rPr>
        <w:t>f</w:t>
      </w:r>
      <w:r>
        <w:rPr>
          <w:rFonts w:ascii="Book Antiqua" w:eastAsia="Book Antiqua" w:hAnsi="Book Antiqua" w:cs="Book Antiqua"/>
          <w:b/>
          <w:spacing w:val="-2"/>
          <w:w w:val="88"/>
        </w:rPr>
        <w:t>i</w:t>
      </w:r>
      <w:r>
        <w:rPr>
          <w:rFonts w:ascii="Book Antiqua" w:eastAsia="Book Antiqua" w:hAnsi="Book Antiqua" w:cs="Book Antiqua"/>
          <w:b/>
          <w:spacing w:val="-2"/>
        </w:rPr>
        <w:t>r</w:t>
      </w:r>
      <w:r>
        <w:rPr>
          <w:rFonts w:ascii="Book Antiqua" w:eastAsia="Book Antiqua" w:hAnsi="Book Antiqua" w:cs="Book Antiqua"/>
          <w:b/>
          <w:spacing w:val="-2"/>
          <w:w w:val="92"/>
        </w:rPr>
        <w:t>e</w:t>
      </w:r>
      <w:r>
        <w:rPr>
          <w:rFonts w:ascii="Book Antiqua" w:eastAsia="Book Antiqua" w:hAnsi="Book Antiqua" w:cs="Book Antiqua"/>
          <w:b/>
          <w:spacing w:val="-2"/>
          <w:w w:val="107"/>
        </w:rPr>
        <w:t>.</w:t>
      </w:r>
      <w:r>
        <w:rPr>
          <w:rFonts w:ascii="Book Antiqua" w:eastAsia="Book Antiqua" w:hAnsi="Book Antiqua" w:cs="Book Antiqua"/>
          <w:b/>
          <w:w w:val="88"/>
        </w:rPr>
        <w:t>”</w:t>
      </w:r>
    </w:p>
    <w:p w14:paraId="244E847A" w14:textId="77777777" w:rsidR="00150366" w:rsidRDefault="00000000">
      <w:pPr>
        <w:spacing w:before="79"/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33CF9E9" w14:textId="77777777" w:rsidR="00150366" w:rsidRDefault="00150366">
      <w:pPr>
        <w:spacing w:line="140" w:lineRule="exact"/>
        <w:rPr>
          <w:sz w:val="14"/>
          <w:szCs w:val="14"/>
        </w:rPr>
      </w:pPr>
    </w:p>
    <w:p w14:paraId="054C4553" w14:textId="77777777" w:rsidR="00150366" w:rsidRDefault="00000000">
      <w:pPr>
        <w:spacing w:line="250" w:lineRule="auto"/>
        <w:ind w:left="120" w:right="84" w:firstLine="360"/>
        <w:jc w:val="both"/>
      </w:pPr>
      <w:r>
        <w:t>“</w:t>
      </w:r>
      <w:r>
        <w:rPr>
          <w:spacing w:val="-20"/>
        </w:rPr>
        <w:t>T</w:t>
      </w:r>
      <w:r>
        <w:t>raumatized</w:t>
      </w:r>
      <w:r>
        <w:rPr>
          <w:spacing w:val="43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neglect,</w:t>
      </w:r>
      <w:r>
        <w:rPr>
          <w:spacing w:val="24"/>
        </w:rPr>
        <w:t xml:space="preserve"> </w:t>
      </w:r>
      <w:r>
        <w:t>Rädhä</w:t>
      </w:r>
      <w:r>
        <w:rPr>
          <w:spacing w:val="16"/>
        </w:rPr>
        <w:t xml:space="preserve"> </w:t>
      </w:r>
      <w:r>
        <w:t>looks</w:t>
      </w:r>
      <w:r>
        <w:rPr>
          <w:spacing w:val="24"/>
        </w:rPr>
        <w:t xml:space="preserve"> </w:t>
      </w:r>
      <w:r>
        <w:t>upon</w:t>
      </w:r>
      <w:r>
        <w:rPr>
          <w:spacing w:val="43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w w:val="103"/>
        </w:rPr>
        <w:t xml:space="preserve">bed </w:t>
      </w:r>
      <w:r>
        <w:t>of</w:t>
      </w:r>
      <w:r>
        <w:rPr>
          <w:spacing w:val="11"/>
        </w:rPr>
        <w:t xml:space="preserve"> </w:t>
      </w:r>
      <w:r>
        <w:t>fresh</w:t>
      </w:r>
      <w:r>
        <w:rPr>
          <w:spacing w:val="24"/>
        </w:rPr>
        <w:t xml:space="preserve"> </w:t>
      </w:r>
      <w:r>
        <w:t>red</w:t>
      </w:r>
      <w:r>
        <w:rPr>
          <w:spacing w:val="29"/>
        </w:rPr>
        <w:t xml:space="preserve"> </w:t>
      </w:r>
      <w:r>
        <w:t>petals</w:t>
      </w:r>
      <w:r>
        <w:rPr>
          <w:spacing w:val="30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fiery</w:t>
      </w:r>
      <w:r>
        <w:rPr>
          <w:spacing w:val="12"/>
        </w:rPr>
        <w:t xml:space="preserve"> </w:t>
      </w:r>
      <w:r>
        <w:t>funeral</w:t>
      </w:r>
      <w:r>
        <w:rPr>
          <w:spacing w:val="39"/>
        </w:rPr>
        <w:t xml:space="preserve"> </w:t>
      </w:r>
      <w:r>
        <w:t>pyre.</w:t>
      </w:r>
      <w:r>
        <w:rPr>
          <w:spacing w:val="28"/>
        </w:rPr>
        <w:t xml:space="preserve"> </w:t>
      </w:r>
      <w:r>
        <w:t>Because</w:t>
      </w:r>
      <w:r>
        <w:rPr>
          <w:spacing w:val="3"/>
        </w:rPr>
        <w:t xml:space="preserve"> </w:t>
      </w:r>
      <w:r>
        <w:t>Her</w:t>
      </w:r>
      <w:r>
        <w:rPr>
          <w:spacing w:val="22"/>
        </w:rPr>
        <w:t xml:space="preserve"> </w:t>
      </w:r>
      <w:r>
        <w:t>eyes are</w:t>
      </w:r>
      <w:r>
        <w:rPr>
          <w:spacing w:val="11"/>
        </w:rPr>
        <w:t xml:space="preserve"> </w:t>
      </w:r>
      <w:r>
        <w:t>attached</w:t>
      </w:r>
      <w:r>
        <w:rPr>
          <w:spacing w:val="37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She</w:t>
      </w:r>
      <w:r>
        <w:rPr>
          <w:spacing w:val="-2"/>
        </w:rPr>
        <w:t xml:space="preserve"> </w:t>
      </w:r>
      <w:r>
        <w:t>imagines</w:t>
      </w:r>
      <w:r>
        <w:rPr>
          <w:spacing w:val="18"/>
        </w:rPr>
        <w:t xml:space="preserve"> </w:t>
      </w:r>
      <w:r>
        <w:t>objects</w:t>
      </w:r>
      <w:r>
        <w:rPr>
          <w:spacing w:val="15"/>
        </w:rPr>
        <w:t xml:space="preserve"> </w:t>
      </w:r>
      <w:r>
        <w:t>directly</w:t>
      </w:r>
      <w:r>
        <w:rPr>
          <w:spacing w:val="22"/>
        </w:rPr>
        <w:t xml:space="preserve"> </w:t>
      </w:r>
      <w:r>
        <w:t>before</w:t>
      </w:r>
      <w:r>
        <w:rPr>
          <w:spacing w:val="9"/>
        </w:rPr>
        <w:t xml:space="preserve"> </w:t>
      </w:r>
      <w:r>
        <w:rPr>
          <w:w w:val="102"/>
        </w:rPr>
        <w:t xml:space="preserve">Her </w:t>
      </w:r>
      <w:r>
        <w:t>to</w:t>
      </w:r>
      <w:r>
        <w:rPr>
          <w:spacing w:val="13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something</w:t>
      </w:r>
      <w:r>
        <w:rPr>
          <w:spacing w:val="35"/>
        </w:rPr>
        <w:t xml:space="preserve"> </w:t>
      </w:r>
      <w:r>
        <w:t>else.”</w:t>
      </w:r>
    </w:p>
    <w:p w14:paraId="5A0C475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41A75D5" w14:textId="77777777" w:rsidR="00150366" w:rsidRDefault="00000000">
      <w:pPr>
        <w:spacing w:line="250" w:lineRule="auto"/>
        <w:ind w:left="120" w:right="84" w:firstLine="360"/>
        <w:jc w:val="both"/>
      </w:pPr>
      <w:r>
        <w:t>Doubt</w:t>
      </w:r>
      <w:r>
        <w:rPr>
          <w:spacing w:val="39"/>
        </w:rPr>
        <w:t xml:space="preserve"> </w:t>
      </w:r>
      <w:r>
        <w:t>about</w:t>
      </w:r>
      <w:r>
        <w:rPr>
          <w:spacing w:val="41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identity</w:t>
      </w:r>
      <w:r>
        <w:rPr>
          <w:spacing w:val="49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substance  arises</w:t>
      </w:r>
      <w:r>
        <w:rPr>
          <w:spacing w:val="23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rPr>
          <w:w w:val="104"/>
        </w:rPr>
        <w:t xml:space="preserve">its </w:t>
      </w:r>
      <w:r>
        <w:t>similarity</w:t>
      </w:r>
      <w:r>
        <w:rPr>
          <w:spacing w:val="31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 xml:space="preserve">another. </w:t>
      </w:r>
      <w:r>
        <w:rPr>
          <w:spacing w:val="4"/>
        </w:rPr>
        <w:t xml:space="preserve"> </w:t>
      </w:r>
      <w:r>
        <w:t>As fire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red</w:t>
      </w:r>
      <w:r>
        <w:rPr>
          <w:spacing w:val="28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 xml:space="preserve">burning, </w:t>
      </w:r>
      <w:r>
        <w:rPr>
          <w:spacing w:val="6"/>
        </w:rPr>
        <w:t xml:space="preserve"> </w:t>
      </w:r>
      <w:r>
        <w:t>so</w:t>
      </w:r>
      <w:r>
        <w:rPr>
          <w:spacing w:val="19"/>
        </w:rPr>
        <w:t xml:space="preserve"> </w:t>
      </w:r>
      <w:r>
        <w:rPr>
          <w:w w:val="103"/>
        </w:rPr>
        <w:t xml:space="preserve">are </w:t>
      </w:r>
      <w:r>
        <w:t>flower petals</w:t>
      </w:r>
      <w:r>
        <w:rPr>
          <w:spacing w:val="14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deserted</w:t>
      </w:r>
      <w:r>
        <w:rPr>
          <w:spacing w:val="27"/>
        </w:rPr>
        <w:t xml:space="preserve"> </w:t>
      </w:r>
      <w:r>
        <w:t>women.</w:t>
      </w:r>
      <w:r>
        <w:rPr>
          <w:spacing w:val="19"/>
        </w:rPr>
        <w:t xml:space="preserve"> </w:t>
      </w:r>
      <w:r>
        <w:t>Therefore</w:t>
      </w:r>
      <w:r>
        <w:rPr>
          <w:spacing w:val="16"/>
        </w:rPr>
        <w:t xml:space="preserve"> </w:t>
      </w:r>
      <w:r>
        <w:t>Rädhä</w:t>
      </w:r>
      <w:r>
        <w:rPr>
          <w:spacing w:val="5"/>
        </w:rPr>
        <w:t xml:space="preserve"> </w:t>
      </w:r>
      <w:r>
        <w:rPr>
          <w:w w:val="103"/>
        </w:rPr>
        <w:t xml:space="preserve">mistakes </w:t>
      </w:r>
      <w:r>
        <w:t>the</w:t>
      </w:r>
      <w:r>
        <w:rPr>
          <w:spacing w:val="19"/>
        </w:rPr>
        <w:t xml:space="preserve"> </w:t>
      </w:r>
      <w:r>
        <w:t>petals</w:t>
      </w:r>
      <w:r>
        <w:rPr>
          <w:spacing w:val="16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fire.</w:t>
      </w:r>
    </w:p>
    <w:p w14:paraId="262724F4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46C15D70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17</w:t>
      </w:r>
    </w:p>
    <w:p w14:paraId="032A5F64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0B9A40AB" w14:textId="77777777" w:rsidR="00150366" w:rsidRDefault="00000000">
      <w:pPr>
        <w:spacing w:line="250" w:lineRule="auto"/>
        <w:ind w:left="1166" w:right="1321"/>
        <w:jc w:val="right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harir</w:t>
      </w:r>
      <w:r>
        <w:rPr>
          <w:i/>
          <w:spacing w:val="-4"/>
        </w:rPr>
        <w:t xml:space="preserve"> </w:t>
      </w:r>
      <w:r>
        <w:rPr>
          <w:i/>
        </w:rPr>
        <w:t>iti</w:t>
      </w:r>
      <w:r>
        <w:rPr>
          <w:i/>
          <w:spacing w:val="3"/>
        </w:rPr>
        <w:t xml:space="preserve"> </w:t>
      </w:r>
      <w:r>
        <w:rPr>
          <w:i/>
        </w:rPr>
        <w:t>harir</w:t>
      </w:r>
      <w:r>
        <w:rPr>
          <w:i/>
          <w:spacing w:val="-4"/>
        </w:rPr>
        <w:t xml:space="preserve"> </w:t>
      </w:r>
      <w:r>
        <w:rPr>
          <w:i/>
        </w:rPr>
        <w:t>iti</w:t>
      </w:r>
      <w:r>
        <w:rPr>
          <w:i/>
          <w:spacing w:val="3"/>
        </w:rPr>
        <w:t xml:space="preserve"> </w:t>
      </w:r>
      <w:r>
        <w:rPr>
          <w:i/>
        </w:rPr>
        <w:t>japati</w:t>
      </w:r>
      <w:r>
        <w:rPr>
          <w:i/>
          <w:spacing w:val="-9"/>
        </w:rPr>
        <w:t xml:space="preserve"> </w:t>
      </w:r>
      <w:r>
        <w:rPr>
          <w:i/>
        </w:rPr>
        <w:t>sa-kämam viraha-vihita-maraëeva</w:t>
      </w:r>
      <w:r>
        <w:rPr>
          <w:i/>
          <w:spacing w:val="-19"/>
        </w:rPr>
        <w:t xml:space="preserve"> </w:t>
      </w:r>
      <w:r>
        <w:rPr>
          <w:i/>
          <w:w w:val="101"/>
        </w:rPr>
        <w:t xml:space="preserve">nikämam </w:t>
      </w:r>
      <w:r>
        <w:rPr>
          <w:i/>
          <w:spacing w:val="-2"/>
        </w:rPr>
        <w:t>rädhik</w:t>
      </w:r>
      <w:r>
        <w:rPr>
          <w:i/>
        </w:rPr>
        <w:t>ä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virah</w:t>
      </w:r>
      <w:r>
        <w:rPr>
          <w:i/>
        </w:rPr>
        <w:t>e</w:t>
      </w:r>
      <w:r>
        <w:rPr>
          <w:i/>
          <w:spacing w:val="-19"/>
        </w:rPr>
        <w:t xml:space="preserve"> </w:t>
      </w:r>
      <w:r>
        <w:rPr>
          <w:i/>
          <w:spacing w:val="-2"/>
        </w:rPr>
        <w:t>tav</w:t>
      </w:r>
      <w:r>
        <w:rPr>
          <w:i/>
        </w:rPr>
        <w:t>a</w:t>
      </w:r>
      <w:r>
        <w:rPr>
          <w:i/>
          <w:spacing w:val="-11"/>
        </w:rPr>
        <w:t xml:space="preserve"> </w:t>
      </w:r>
      <w:r>
        <w:rPr>
          <w:i/>
          <w:spacing w:val="-2"/>
          <w:w w:val="96"/>
        </w:rPr>
        <w:t>keçava..</w:t>
      </w:r>
      <w:r>
        <w:rPr>
          <w:i/>
          <w:w w:val="96"/>
        </w:rPr>
        <w:t>.</w:t>
      </w:r>
      <w:r>
        <w:rPr>
          <w:i/>
          <w:spacing w:val="4"/>
          <w:w w:val="96"/>
        </w:rPr>
        <w:t xml:space="preserve"> </w:t>
      </w:r>
      <w:r>
        <w:rPr>
          <w:spacing w:val="-2"/>
          <w:w w:val="111"/>
        </w:rPr>
        <w:t>(7)</w:t>
      </w:r>
    </w:p>
    <w:p w14:paraId="37AFA296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67FD2361" w14:textId="77777777" w:rsidR="00150366" w:rsidRDefault="00150366">
      <w:pPr>
        <w:spacing w:line="200" w:lineRule="exact"/>
      </w:pPr>
    </w:p>
    <w:p w14:paraId="75433B6B" w14:textId="77777777" w:rsidR="00150366" w:rsidRDefault="00000000">
      <w:pPr>
        <w:spacing w:before="31"/>
        <w:ind w:left="445" w:right="9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</w:rPr>
        <w:t>“</w:t>
      </w:r>
      <w:r>
        <w:rPr>
          <w:rFonts w:ascii="Book Antiqua" w:eastAsia="Book Antiqua" w:hAnsi="Book Antiqua" w:cs="Book Antiqua"/>
          <w:b/>
          <w:spacing w:val="-12"/>
        </w:rPr>
        <w:t>W</w:t>
      </w:r>
      <w:r>
        <w:rPr>
          <w:rFonts w:ascii="Book Antiqua" w:eastAsia="Book Antiqua" w:hAnsi="Book Antiqua" w:cs="Book Antiqua"/>
          <w:b/>
          <w:spacing w:val="-6"/>
        </w:rPr>
        <w:t>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intens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4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longin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You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continuousl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4"/>
        </w:rPr>
        <w:t>chants</w:t>
      </w:r>
    </w:p>
    <w:p w14:paraId="2F4B6964" w14:textId="77777777" w:rsidR="00150366" w:rsidRDefault="00000000">
      <w:pPr>
        <w:spacing w:line="220" w:lineRule="exact"/>
        <w:ind w:left="12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9"/>
          <w:position w:val="1"/>
        </w:rPr>
        <w:t>‘Hari,</w:t>
      </w:r>
      <w:r>
        <w:rPr>
          <w:rFonts w:ascii="Book Antiqua" w:eastAsia="Book Antiqua" w:hAnsi="Book Antiqua" w:cs="Book Antiqua"/>
          <w:b/>
          <w:spacing w:val="15"/>
          <w:w w:val="8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89"/>
          <w:position w:val="1"/>
        </w:rPr>
        <w:t>Hari,’</w:t>
      </w:r>
      <w:r>
        <w:rPr>
          <w:rFonts w:ascii="Book Antiqua" w:eastAsia="Book Antiqua" w:hAnsi="Book Antiqua" w:cs="Book Antiqua"/>
          <w:b/>
          <w:spacing w:val="15"/>
          <w:w w:val="8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89"/>
          <w:position w:val="1"/>
        </w:rPr>
        <w:t>feeling</w:t>
      </w:r>
      <w:r>
        <w:rPr>
          <w:rFonts w:ascii="Book Antiqua" w:eastAsia="Book Antiqua" w:hAnsi="Book Antiqua" w:cs="Book Antiqua"/>
          <w:b/>
          <w:spacing w:val="9"/>
          <w:w w:val="8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position w:val="1"/>
        </w:rPr>
        <w:t>that</w:t>
      </w:r>
      <w:r>
        <w:rPr>
          <w:rFonts w:ascii="Book Antiqua" w:eastAsia="Book Antiqua" w:hAnsi="Book Antiqua" w:cs="Book Antiqua"/>
          <w:b/>
          <w:spacing w:val="-17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92"/>
          <w:position w:val="1"/>
        </w:rPr>
        <w:t>death</w:t>
      </w:r>
      <w:r>
        <w:rPr>
          <w:rFonts w:ascii="Book Antiqua" w:eastAsia="Book Antiqua" w:hAnsi="Book Antiqua" w:cs="Book Antiqua"/>
          <w:b/>
          <w:spacing w:val="8"/>
          <w:w w:val="92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position w:val="1"/>
        </w:rPr>
        <w:t>is</w:t>
      </w:r>
      <w:r>
        <w:rPr>
          <w:rFonts w:ascii="Book Antiqua" w:eastAsia="Book Antiqua" w:hAnsi="Book Antiqua" w:cs="Book Antiqua"/>
          <w:b/>
          <w:spacing w:val="-7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90"/>
          <w:position w:val="1"/>
        </w:rPr>
        <w:t>drawing</w:t>
      </w:r>
      <w:r>
        <w:rPr>
          <w:rFonts w:ascii="Book Antiqua" w:eastAsia="Book Antiqua" w:hAnsi="Book Antiqua" w:cs="Book Antiqua"/>
          <w:b/>
          <w:spacing w:val="9"/>
          <w:w w:val="90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position w:val="1"/>
        </w:rPr>
        <w:t>near.”</w:t>
      </w:r>
    </w:p>
    <w:p w14:paraId="7B16DBFE" w14:textId="77777777" w:rsidR="00150366" w:rsidRDefault="00150366">
      <w:pPr>
        <w:spacing w:before="7" w:line="180" w:lineRule="exact"/>
        <w:rPr>
          <w:sz w:val="19"/>
          <w:szCs w:val="19"/>
        </w:rPr>
      </w:pPr>
    </w:p>
    <w:p w14:paraId="3702A818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BF76E44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5E4E26D4" w14:textId="77777777" w:rsidR="00150366" w:rsidRDefault="00000000">
      <w:pPr>
        <w:spacing w:line="248" w:lineRule="auto"/>
        <w:ind w:left="120" w:right="86" w:firstLine="360"/>
        <w:jc w:val="both"/>
      </w:pPr>
      <w:r>
        <w:t>“She</w:t>
      </w:r>
      <w:r>
        <w:rPr>
          <w:spacing w:val="5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burning  so</w:t>
      </w:r>
      <w:r>
        <w:rPr>
          <w:spacing w:val="16"/>
        </w:rPr>
        <w:t xml:space="preserve"> </w:t>
      </w:r>
      <w:r>
        <w:t>intensely</w:t>
      </w:r>
      <w:r>
        <w:rPr>
          <w:spacing w:val="3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separation</w:t>
      </w:r>
      <w:r>
        <w:rPr>
          <w:spacing w:val="46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rPr>
          <w:w w:val="101"/>
        </w:rPr>
        <w:t xml:space="preserve">seems </w:t>
      </w:r>
      <w:r>
        <w:t>certain</w:t>
      </w:r>
      <w:r>
        <w:rPr>
          <w:spacing w:val="30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Her</w:t>
      </w:r>
      <w:r>
        <w:rPr>
          <w:spacing w:val="14"/>
        </w:rPr>
        <w:t xml:space="preserve"> </w:t>
      </w:r>
      <w:r>
        <w:t>life is</w:t>
      </w:r>
      <w:r>
        <w:rPr>
          <w:spacing w:val="8"/>
        </w:rPr>
        <w:t xml:space="preserve"> </w:t>
      </w:r>
      <w:r>
        <w:t>about</w:t>
      </w:r>
      <w:r>
        <w:rPr>
          <w:spacing w:val="30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finish.</w:t>
      </w:r>
      <w:r>
        <w:rPr>
          <w:spacing w:val="23"/>
        </w:rPr>
        <w:t xml:space="preserve"> </w:t>
      </w:r>
      <w:r>
        <w:t>Just</w:t>
      </w:r>
      <w:r>
        <w:rPr>
          <w:spacing w:val="14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those</w:t>
      </w:r>
      <w:r>
        <w:rPr>
          <w:spacing w:val="29"/>
        </w:rPr>
        <w:t xml:space="preserve"> </w:t>
      </w:r>
      <w:r>
        <w:t>who</w:t>
      </w:r>
      <w:r>
        <w:rPr>
          <w:spacing w:val="22"/>
        </w:rPr>
        <w:t xml:space="preserve"> </w:t>
      </w:r>
      <w:r>
        <w:rPr>
          <w:w w:val="103"/>
        </w:rPr>
        <w:t xml:space="preserve">are </w:t>
      </w:r>
      <w:r>
        <w:t>hopeless</w:t>
      </w:r>
      <w:r>
        <w:rPr>
          <w:spacing w:val="11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wish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die</w:t>
      </w:r>
      <w:r>
        <w:rPr>
          <w:spacing w:val="-3"/>
        </w:rPr>
        <w:t xml:space="preserve"> </w:t>
      </w:r>
      <w:r>
        <w:t>chant</w:t>
      </w:r>
      <w:r>
        <w:rPr>
          <w:spacing w:val="20"/>
        </w:rPr>
        <w:t xml:space="preserve"> </w:t>
      </w:r>
      <w:r>
        <w:rPr>
          <w:w w:val="73"/>
        </w:rPr>
        <w:t>‘Çré</w:t>
      </w:r>
      <w:r>
        <w:rPr>
          <w:spacing w:val="3"/>
          <w:w w:val="73"/>
        </w:rPr>
        <w:t xml:space="preserve"> </w:t>
      </w:r>
      <w:r>
        <w:rPr>
          <w:w w:val="94"/>
        </w:rPr>
        <w:t>Hari’</w:t>
      </w:r>
      <w:r>
        <w:rPr>
          <w:spacing w:val="-7"/>
          <w:w w:val="94"/>
        </w:rPr>
        <w:t xml:space="preserve"> </w:t>
      </w:r>
      <w:r>
        <w:t>day</w:t>
      </w:r>
      <w:r>
        <w:rPr>
          <w:spacing w:val="-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night,</w:t>
      </w:r>
      <w:r>
        <w:rPr>
          <w:spacing w:val="18"/>
        </w:rPr>
        <w:t xml:space="preserve"> </w:t>
      </w:r>
      <w:r>
        <w:rPr>
          <w:w w:val="101"/>
        </w:rPr>
        <w:t xml:space="preserve">Rädhä </w:t>
      </w:r>
      <w:r>
        <w:t>also,</w:t>
      </w:r>
      <w:r>
        <w:rPr>
          <w:spacing w:val="6"/>
        </w:rPr>
        <w:t xml:space="preserve"> </w:t>
      </w:r>
      <w:r>
        <w:t>fervently</w:t>
      </w:r>
      <w:r>
        <w:rPr>
          <w:spacing w:val="9"/>
        </w:rPr>
        <w:t xml:space="preserve"> </w:t>
      </w:r>
      <w:r>
        <w:t>desiring</w:t>
      </w:r>
      <w:r>
        <w:rPr>
          <w:spacing w:val="21"/>
        </w:rPr>
        <w:t xml:space="preserve"> </w:t>
      </w:r>
      <w:r>
        <w:t>You,</w:t>
      </w:r>
      <w:r>
        <w:rPr>
          <w:spacing w:val="-14"/>
        </w:rPr>
        <w:t xml:space="preserve"> </w:t>
      </w:r>
      <w:r>
        <w:t>incessantly</w:t>
      </w:r>
      <w:r>
        <w:rPr>
          <w:spacing w:val="29"/>
        </w:rPr>
        <w:t xml:space="preserve"> </w:t>
      </w:r>
      <w:r>
        <w:t>calls</w:t>
      </w:r>
      <w:r>
        <w:rPr>
          <w:spacing w:val="2"/>
        </w:rPr>
        <w:t xml:space="preserve"> </w:t>
      </w:r>
      <w:r>
        <w:t>out</w:t>
      </w:r>
      <w:r>
        <w:rPr>
          <w:spacing w:val="22"/>
        </w:rPr>
        <w:t xml:space="preserve"> </w:t>
      </w:r>
      <w:r>
        <w:t>‘Hari.</w:t>
      </w:r>
      <w:r>
        <w:rPr>
          <w:spacing w:val="8"/>
        </w:rPr>
        <w:t>’</w:t>
      </w:r>
      <w:r>
        <w:t>”</w:t>
      </w:r>
    </w:p>
    <w:p w14:paraId="7734843B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34C1B6E2" w14:textId="77777777" w:rsidR="00150366" w:rsidRDefault="00000000">
      <w:pPr>
        <w:spacing w:line="248" w:lineRule="auto"/>
        <w:ind w:left="120" w:right="85" w:firstLine="360"/>
        <w:jc w:val="both"/>
      </w:pPr>
      <w:r>
        <w:t>Kåñëa is</w:t>
      </w:r>
      <w:r>
        <w:rPr>
          <w:spacing w:val="26"/>
        </w:rPr>
        <w:t xml:space="preserve"> </w:t>
      </w:r>
      <w:r>
        <w:t>called</w:t>
      </w:r>
      <w:r>
        <w:rPr>
          <w:spacing w:val="31"/>
        </w:rPr>
        <w:t xml:space="preserve"> </w:t>
      </w:r>
      <w:r>
        <w:t>Hari</w:t>
      </w:r>
      <w:r>
        <w:rPr>
          <w:spacing w:val="33"/>
        </w:rPr>
        <w:t xml:space="preserve"> </w:t>
      </w:r>
      <w:r>
        <w:t>because</w:t>
      </w:r>
      <w:r>
        <w:rPr>
          <w:spacing w:val="39"/>
        </w:rPr>
        <w:t xml:space="preserve"> </w:t>
      </w:r>
      <w:r>
        <w:t>He</w:t>
      </w:r>
      <w:r>
        <w:rPr>
          <w:spacing w:val="26"/>
        </w:rPr>
        <w:t xml:space="preserve"> </w:t>
      </w:r>
      <w:r>
        <w:t>destroys</w:t>
      </w:r>
      <w:r>
        <w:rPr>
          <w:spacing w:val="46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w w:val="101"/>
        </w:rPr>
        <w:t xml:space="preserve">suffering </w:t>
      </w:r>
      <w:r>
        <w:t>of those</w:t>
      </w:r>
      <w:r>
        <w:rPr>
          <w:spacing w:val="26"/>
        </w:rPr>
        <w:t xml:space="preserve"> </w:t>
      </w:r>
      <w:r>
        <w:t>who</w:t>
      </w:r>
      <w:r>
        <w:rPr>
          <w:spacing w:val="19"/>
        </w:rPr>
        <w:t xml:space="preserve"> </w:t>
      </w:r>
      <w:r>
        <w:t>take</w:t>
      </w:r>
      <w:r>
        <w:rPr>
          <w:spacing w:val="18"/>
        </w:rPr>
        <w:t xml:space="preserve"> </w:t>
      </w:r>
      <w:r>
        <w:t>shelter</w:t>
      </w:r>
      <w:r>
        <w:rPr>
          <w:spacing w:val="32"/>
        </w:rPr>
        <w:t xml:space="preserve"> </w:t>
      </w:r>
      <w:r>
        <w:t>of Him.</w:t>
      </w:r>
      <w:r>
        <w:rPr>
          <w:spacing w:val="13"/>
        </w:rPr>
        <w:t xml:space="preserve"> </w:t>
      </w:r>
      <w:r>
        <w:t>Rädhä</w:t>
      </w:r>
      <w:r>
        <w:rPr>
          <w:spacing w:val="10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 xml:space="preserve">murmuring </w:t>
      </w:r>
      <w:r>
        <w:rPr>
          <w:spacing w:val="9"/>
        </w:rPr>
        <w:t xml:space="preserve"> </w:t>
      </w:r>
      <w:r>
        <w:rPr>
          <w:w w:val="105"/>
        </w:rPr>
        <w:t xml:space="preserve">with </w:t>
      </w:r>
      <w:r>
        <w:t>hope:</w:t>
      </w:r>
      <w:r>
        <w:rPr>
          <w:spacing w:val="13"/>
        </w:rPr>
        <w:t xml:space="preserve"> </w:t>
      </w:r>
      <w:r>
        <w:t>“I</w:t>
      </w:r>
      <w:r>
        <w:rPr>
          <w:spacing w:val="-10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attain</w:t>
      </w:r>
      <w:r>
        <w:rPr>
          <w:spacing w:val="22"/>
        </w:rPr>
        <w:t xml:space="preserve"> </w:t>
      </w:r>
      <w:r>
        <w:t>Him</w:t>
      </w:r>
      <w:r>
        <w:rPr>
          <w:spacing w:val="2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life,</w:t>
      </w:r>
      <w:r>
        <w:rPr>
          <w:spacing w:val="-11"/>
        </w:rPr>
        <w:t xml:space="preserve"> </w:t>
      </w:r>
      <w:r>
        <w:t>but</w:t>
      </w:r>
      <w:r>
        <w:rPr>
          <w:spacing w:val="1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My</w:t>
      </w:r>
      <w:r>
        <w:rPr>
          <w:spacing w:val="-19"/>
        </w:rPr>
        <w:t xml:space="preserve"> </w:t>
      </w:r>
      <w:r>
        <w:rPr>
          <w:w w:val="103"/>
        </w:rPr>
        <w:t xml:space="preserve">repeatedly </w:t>
      </w:r>
      <w:r>
        <w:t>uttering</w:t>
      </w:r>
      <w:r>
        <w:rPr>
          <w:spacing w:val="45"/>
        </w:rPr>
        <w:t xml:space="preserve"> </w:t>
      </w:r>
      <w:r>
        <w:t>‘Hari,</w:t>
      </w:r>
      <w:r>
        <w:rPr>
          <w:spacing w:val="-16"/>
        </w:rPr>
        <w:t xml:space="preserve"> </w:t>
      </w:r>
      <w:r>
        <w:t>Hari,’</w:t>
      </w:r>
      <w:r>
        <w:rPr>
          <w:spacing w:val="-16"/>
        </w:rPr>
        <w:t xml:space="preserve"> </w:t>
      </w:r>
      <w:r>
        <w:t>surely</w:t>
      </w:r>
      <w:r>
        <w:rPr>
          <w:spacing w:val="23"/>
        </w:rPr>
        <w:t xml:space="preserve"> </w:t>
      </w:r>
      <w:r>
        <w:t>He</w:t>
      </w:r>
      <w:r>
        <w:rPr>
          <w:spacing w:val="8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dearmost</w:t>
      </w:r>
      <w:r>
        <w:rPr>
          <w:spacing w:val="37"/>
        </w:rPr>
        <w:t xml:space="preserve"> </w:t>
      </w:r>
      <w:r>
        <w:rPr>
          <w:w w:val="101"/>
        </w:rPr>
        <w:t xml:space="preserve">beloved </w:t>
      </w:r>
      <w:r>
        <w:t>in</w:t>
      </w:r>
      <w:r>
        <w:rPr>
          <w:spacing w:val="13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next</w:t>
      </w:r>
      <w:r>
        <w:rPr>
          <w:spacing w:val="23"/>
        </w:rPr>
        <w:t xml:space="preserve"> </w:t>
      </w:r>
      <w:r>
        <w:t>life.”</w:t>
      </w:r>
    </w:p>
    <w:p w14:paraId="0691C1DD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20C6F2E2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18</w:t>
      </w:r>
    </w:p>
    <w:p w14:paraId="0B609967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13E9BAF8" w14:textId="77777777" w:rsidR="00150366" w:rsidRDefault="00000000">
      <w:pPr>
        <w:spacing w:line="248" w:lineRule="auto"/>
        <w:ind w:left="1200" w:right="1199"/>
      </w:pPr>
      <w:r>
        <w:rPr>
          <w:i/>
          <w:w w:val="96"/>
        </w:rPr>
        <w:t>çré-jayadeva-bhaëitam</w:t>
      </w:r>
      <w:r>
        <w:rPr>
          <w:i/>
          <w:spacing w:val="2"/>
          <w:w w:val="96"/>
        </w:rPr>
        <w:t xml:space="preserve"> </w:t>
      </w:r>
      <w:r>
        <w:rPr>
          <w:i/>
        </w:rPr>
        <w:t>iti</w:t>
      </w:r>
      <w:r>
        <w:rPr>
          <w:i/>
          <w:spacing w:val="3"/>
        </w:rPr>
        <w:t xml:space="preserve"> </w:t>
      </w:r>
      <w:r>
        <w:rPr>
          <w:i/>
        </w:rPr>
        <w:t>gétam sukhayatu</w:t>
      </w:r>
      <w:r>
        <w:rPr>
          <w:i/>
          <w:spacing w:val="8"/>
        </w:rPr>
        <w:t xml:space="preserve"> </w:t>
      </w:r>
      <w:r>
        <w:rPr>
          <w:i/>
          <w:w w:val="97"/>
        </w:rPr>
        <w:t>keçava-padam</w:t>
      </w:r>
      <w:r>
        <w:rPr>
          <w:i/>
          <w:spacing w:val="1"/>
          <w:w w:val="97"/>
        </w:rPr>
        <w:t xml:space="preserve"> </w:t>
      </w:r>
      <w:r>
        <w:rPr>
          <w:i/>
        </w:rPr>
        <w:t>upanétam</w:t>
      </w:r>
    </w:p>
    <w:p w14:paraId="08B67891" w14:textId="77777777" w:rsidR="00150366" w:rsidRDefault="00000000">
      <w:pPr>
        <w:ind w:left="1435" w:right="1196"/>
        <w:jc w:val="center"/>
      </w:pPr>
      <w:r>
        <w:rPr>
          <w:i/>
          <w:spacing w:val="-2"/>
        </w:rPr>
        <w:t>rädhik</w:t>
      </w:r>
      <w:r>
        <w:rPr>
          <w:i/>
        </w:rPr>
        <w:t>ä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virah</w:t>
      </w:r>
      <w:r>
        <w:rPr>
          <w:i/>
        </w:rPr>
        <w:t>e</w:t>
      </w:r>
      <w:r>
        <w:rPr>
          <w:i/>
          <w:spacing w:val="-19"/>
        </w:rPr>
        <w:t xml:space="preserve"> </w:t>
      </w:r>
      <w:r>
        <w:rPr>
          <w:i/>
          <w:spacing w:val="-2"/>
        </w:rPr>
        <w:t>tav</w:t>
      </w:r>
      <w:r>
        <w:rPr>
          <w:i/>
        </w:rPr>
        <w:t>a</w:t>
      </w:r>
      <w:r>
        <w:rPr>
          <w:i/>
          <w:spacing w:val="-11"/>
        </w:rPr>
        <w:t xml:space="preserve"> </w:t>
      </w:r>
      <w:r>
        <w:rPr>
          <w:i/>
          <w:spacing w:val="-2"/>
          <w:w w:val="96"/>
        </w:rPr>
        <w:t>keçava..</w:t>
      </w:r>
      <w:r>
        <w:rPr>
          <w:i/>
          <w:w w:val="96"/>
        </w:rPr>
        <w:t>.</w:t>
      </w:r>
      <w:r>
        <w:rPr>
          <w:i/>
          <w:spacing w:val="4"/>
          <w:w w:val="96"/>
        </w:rPr>
        <w:t xml:space="preserve"> </w:t>
      </w:r>
      <w:r>
        <w:rPr>
          <w:spacing w:val="-2"/>
          <w:w w:val="111"/>
        </w:rPr>
        <w:t>(8)</w:t>
      </w:r>
    </w:p>
    <w:p w14:paraId="5B3BF631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26609363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May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this 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song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b/>
        </w:rPr>
        <w:t>composed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by  </w:t>
      </w:r>
      <w:r>
        <w:rPr>
          <w:rFonts w:ascii="Book Antiqua" w:eastAsia="Book Antiqua" w:hAnsi="Book Antiqua" w:cs="Book Antiqua"/>
          <w:b/>
          <w:w w:val="75"/>
        </w:rPr>
        <w:t xml:space="preserve">Çré  </w:t>
      </w:r>
      <w:r>
        <w:rPr>
          <w:rFonts w:ascii="Book Antiqua" w:eastAsia="Book Antiqua" w:hAnsi="Book Antiqua" w:cs="Book Antiqua"/>
          <w:b/>
          <w:spacing w:val="16"/>
          <w:w w:val="75"/>
        </w:rPr>
        <w:t xml:space="preserve"> </w:t>
      </w:r>
      <w:r>
        <w:rPr>
          <w:rFonts w:ascii="Book Antiqua" w:eastAsia="Book Antiqua" w:hAnsi="Book Antiqua" w:cs="Book Antiqua"/>
          <w:b/>
        </w:rPr>
        <w:t>Jayadeva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bestow </w:t>
      </w:r>
      <w:r>
        <w:rPr>
          <w:rFonts w:ascii="Book Antiqua" w:eastAsia="Book Antiqua" w:hAnsi="Book Antiqua" w:cs="Book Antiqua"/>
          <w:b/>
          <w:w w:val="92"/>
        </w:rPr>
        <w:t>happiness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upon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those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drawn</w:t>
      </w:r>
      <w:r>
        <w:rPr>
          <w:rFonts w:ascii="Book Antiqua" w:eastAsia="Book Antiqua" w:hAnsi="Book Antiqua" w:cs="Book Antiqua"/>
          <w:b/>
          <w:spacing w:val="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Keçava’s</w:t>
      </w:r>
      <w:r>
        <w:rPr>
          <w:rFonts w:ascii="Book Antiqua" w:eastAsia="Book Antiqua" w:hAnsi="Book Antiqua" w:cs="Book Antiqua"/>
          <w:b/>
          <w:spacing w:val="-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lotus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feet.</w:t>
      </w:r>
    </w:p>
    <w:p w14:paraId="620311C8" w14:textId="77777777" w:rsidR="00150366" w:rsidRDefault="00150366">
      <w:pPr>
        <w:spacing w:before="6" w:line="200" w:lineRule="exact"/>
      </w:pPr>
    </w:p>
    <w:p w14:paraId="2ACE172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F5BD3F1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40DEA00A" w14:textId="77777777" w:rsidR="00150366" w:rsidRDefault="00000000">
      <w:pPr>
        <w:spacing w:line="248" w:lineRule="auto"/>
        <w:ind w:left="120" w:right="85" w:firstLine="360"/>
        <w:jc w:val="both"/>
      </w:pPr>
      <w:r>
        <w:t>This</w:t>
      </w:r>
      <w:r>
        <w:rPr>
          <w:spacing w:val="16"/>
        </w:rPr>
        <w:t xml:space="preserve"> </w:t>
      </w:r>
      <w:r>
        <w:t>song</w:t>
      </w:r>
      <w:r>
        <w:rPr>
          <w:spacing w:val="13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certainly</w:t>
      </w:r>
      <w:r>
        <w:rPr>
          <w:spacing w:val="26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source</w:t>
      </w:r>
      <w:r>
        <w:rPr>
          <w:spacing w:val="26"/>
        </w:rPr>
        <w:t xml:space="preserve"> </w:t>
      </w:r>
      <w:r>
        <w:t>of joy</w:t>
      </w:r>
      <w:r>
        <w:rPr>
          <w:spacing w:val="5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w w:val="107"/>
        </w:rPr>
        <w:t xml:space="preserve">the </w:t>
      </w:r>
      <w:r>
        <w:t xml:space="preserve">unalloyed </w:t>
      </w:r>
      <w:r>
        <w:rPr>
          <w:spacing w:val="9"/>
        </w:rPr>
        <w:t xml:space="preserve"> </w:t>
      </w:r>
      <w:r>
        <w:t>devotees,  because</w:t>
      </w:r>
      <w:r>
        <w:rPr>
          <w:spacing w:val="48"/>
        </w:rPr>
        <w:t xml:space="preserve"> </w:t>
      </w:r>
      <w:r>
        <w:t>simply</w:t>
      </w:r>
      <w:r>
        <w:rPr>
          <w:spacing w:val="46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 xml:space="preserve">their </w:t>
      </w:r>
      <w:r>
        <w:rPr>
          <w:spacing w:val="11"/>
        </w:rPr>
        <w:t xml:space="preserve"> </w:t>
      </w:r>
      <w:r>
        <w:rPr>
          <w:w w:val="103"/>
        </w:rPr>
        <w:t xml:space="preserve">remembering </w:t>
      </w:r>
      <w:r>
        <w:t>Rädhä’s</w:t>
      </w:r>
      <w:r>
        <w:rPr>
          <w:spacing w:val="-12"/>
        </w:rPr>
        <w:t xml:space="preserve"> </w:t>
      </w:r>
      <w:r>
        <w:t>heartfelt</w:t>
      </w:r>
      <w:r>
        <w:rPr>
          <w:spacing w:val="41"/>
        </w:rPr>
        <w:t xml:space="preserve"> </w:t>
      </w:r>
      <w:r>
        <w:t>feelings,</w:t>
      </w:r>
      <w:r>
        <w:rPr>
          <w:spacing w:val="14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 xml:space="preserve">meditation </w:t>
      </w:r>
      <w:r>
        <w:rPr>
          <w:spacing w:val="7"/>
        </w:rPr>
        <w:t xml:space="preserve"> </w:t>
      </w:r>
      <w:r>
        <w:t>will</w:t>
      </w:r>
      <w:r>
        <w:rPr>
          <w:spacing w:val="14"/>
        </w:rPr>
        <w:t xml:space="preserve"> </w:t>
      </w:r>
      <w:r>
        <w:t>easily</w:t>
      </w:r>
      <w:r>
        <w:rPr>
          <w:spacing w:val="9"/>
        </w:rPr>
        <w:t xml:space="preserve"> </w:t>
      </w:r>
      <w:r>
        <w:rPr>
          <w:w w:val="102"/>
        </w:rPr>
        <w:t xml:space="preserve">arrive </w:t>
      </w:r>
      <w:r>
        <w:t>at</w:t>
      </w:r>
      <w:r>
        <w:rPr>
          <w:spacing w:val="19"/>
        </w:rPr>
        <w:t xml:space="preserve"> </w:t>
      </w:r>
      <w:r>
        <w:rPr>
          <w:w w:val="91"/>
        </w:rPr>
        <w:t>Kåñëa’s</w:t>
      </w:r>
      <w:r>
        <w:rPr>
          <w:spacing w:val="16"/>
          <w:w w:val="91"/>
        </w:rPr>
        <w:t xml:space="preserve"> </w:t>
      </w:r>
      <w:r>
        <w:t>lotus</w:t>
      </w:r>
      <w:r>
        <w:rPr>
          <w:spacing w:val="31"/>
        </w:rPr>
        <w:t xml:space="preserve"> </w:t>
      </w:r>
      <w:r>
        <w:t>feet</w:t>
      </w:r>
      <w:r>
        <w:rPr>
          <w:spacing w:val="11"/>
        </w:rPr>
        <w:t xml:space="preserve"> </w:t>
      </w:r>
      <w:r>
        <w:t>(</w:t>
      </w:r>
      <w:r>
        <w:rPr>
          <w:i/>
        </w:rPr>
        <w:t>keçava-padam</w:t>
      </w:r>
      <w:r>
        <w:t>). Alternatively,</w:t>
      </w:r>
      <w:r>
        <w:rPr>
          <w:spacing w:val="23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w w:val="105"/>
        </w:rPr>
        <w:t xml:space="preserve">poet </w:t>
      </w:r>
      <w:r>
        <w:t>has</w:t>
      </w:r>
      <w:r>
        <w:rPr>
          <w:spacing w:val="20"/>
        </w:rPr>
        <w:t xml:space="preserve"> </w:t>
      </w:r>
      <w:r>
        <w:t>recited</w:t>
      </w:r>
      <w:r>
        <w:rPr>
          <w:spacing w:val="31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song</w:t>
      </w:r>
      <w:r>
        <w:rPr>
          <w:spacing w:val="17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presence</w:t>
      </w:r>
      <w:r>
        <w:rPr>
          <w:spacing w:val="30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pure</w:t>
      </w:r>
      <w:r>
        <w:rPr>
          <w:spacing w:val="34"/>
        </w:rPr>
        <w:t xml:space="preserve"> </w:t>
      </w:r>
      <w:r>
        <w:rPr>
          <w:spacing w:val="-18"/>
        </w:rPr>
        <w:t>V</w:t>
      </w:r>
      <w:r>
        <w:t>aiñëavas.</w:t>
      </w:r>
      <w:r>
        <w:rPr>
          <w:spacing w:val="-14"/>
        </w:rPr>
        <w:t xml:space="preserve"> </w:t>
      </w:r>
      <w:r>
        <w:rPr>
          <w:w w:val="103"/>
        </w:rPr>
        <w:t xml:space="preserve">The </w:t>
      </w:r>
      <w:r>
        <w:t>etymology</w:t>
      </w:r>
      <w:r>
        <w:rPr>
          <w:spacing w:val="-4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i/>
          <w:w w:val="97"/>
        </w:rPr>
        <w:t>keçavaù</w:t>
      </w:r>
      <w:r>
        <w:rPr>
          <w:i/>
          <w:spacing w:val="-12"/>
          <w:w w:val="97"/>
        </w:rPr>
        <w:t xml:space="preserve"> </w:t>
      </w:r>
      <w:r>
        <w:rPr>
          <w:i/>
          <w:w w:val="97"/>
        </w:rPr>
        <w:t>padam</w:t>
      </w:r>
      <w:r>
        <w:rPr>
          <w:i/>
          <w:spacing w:val="-12"/>
          <w:w w:val="9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rPr>
          <w:i/>
        </w:rPr>
        <w:t>sthänaà</w:t>
      </w:r>
      <w:r>
        <w:rPr>
          <w:i/>
          <w:spacing w:val="24"/>
        </w:rPr>
        <w:t xml:space="preserve"> </w:t>
      </w:r>
      <w:r>
        <w:rPr>
          <w:i/>
        </w:rPr>
        <w:t>yasyä</w:t>
      </w:r>
      <w:r>
        <w:rPr>
          <w:i/>
          <w:spacing w:val="-14"/>
        </w:rPr>
        <w:t xml:space="preserve"> </w:t>
      </w:r>
      <w:r>
        <w:rPr>
          <w:i/>
          <w:w w:val="89"/>
        </w:rPr>
        <w:t>’sau</w:t>
      </w:r>
      <w:r>
        <w:rPr>
          <w:i/>
          <w:spacing w:val="-8"/>
          <w:w w:val="89"/>
        </w:rPr>
        <w:t xml:space="preserve"> </w:t>
      </w:r>
      <w:r>
        <w:rPr>
          <w:i/>
        </w:rPr>
        <w:t>taà</w:t>
      </w:r>
      <w:r>
        <w:rPr>
          <w:i/>
          <w:spacing w:val="32"/>
        </w:rPr>
        <w:t xml:space="preserve"> </w:t>
      </w:r>
      <w:r>
        <w:rPr>
          <w:i/>
        </w:rPr>
        <w:t>keçava- padam</w:t>
      </w:r>
      <w:r>
        <w:rPr>
          <w:i/>
          <w:spacing w:val="-2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t>“Those</w:t>
      </w:r>
      <w:r>
        <w:rPr>
          <w:spacing w:val="29"/>
        </w:rPr>
        <w:t xml:space="preserve"> </w:t>
      </w:r>
      <w:r>
        <w:rPr>
          <w:spacing w:val="-18"/>
        </w:rPr>
        <w:t>V</w:t>
      </w:r>
      <w:r>
        <w:t>aiñëavas</w:t>
      </w:r>
      <w:r>
        <w:rPr>
          <w:spacing w:val="-6"/>
        </w:rPr>
        <w:t xml:space="preserve"> </w:t>
      </w:r>
      <w:r>
        <w:t>who</w:t>
      </w:r>
      <w:r>
        <w:rPr>
          <w:spacing w:val="31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>attained</w:t>
      </w:r>
      <w:r>
        <w:rPr>
          <w:spacing w:val="49"/>
        </w:rPr>
        <w:t xml:space="preserve"> </w:t>
      </w:r>
      <w:r>
        <w:t>Bhagavän</w:t>
      </w:r>
      <w:r>
        <w:rPr>
          <w:spacing w:val="1"/>
        </w:rPr>
        <w:t xml:space="preserve"> </w:t>
      </w:r>
      <w:r>
        <w:rPr>
          <w:w w:val="103"/>
        </w:rPr>
        <w:t xml:space="preserve">are </w:t>
      </w:r>
      <w:r>
        <w:t>called</w:t>
      </w:r>
      <w:r>
        <w:rPr>
          <w:spacing w:val="7"/>
        </w:rPr>
        <w:t xml:space="preserve"> </w:t>
      </w:r>
      <w:r>
        <w:rPr>
          <w:i/>
        </w:rPr>
        <w:t>keçava-pada</w:t>
      </w:r>
      <w:r>
        <w:t>.”</w:t>
      </w:r>
    </w:p>
    <w:p w14:paraId="37AE7128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3A37D6FC" w14:textId="77777777" w:rsidR="00150366" w:rsidRDefault="00000000">
      <w:pPr>
        <w:ind w:left="443" w:right="83"/>
        <w:jc w:val="center"/>
      </w:pPr>
      <w:r>
        <w:t>The</w:t>
      </w:r>
      <w:r>
        <w:rPr>
          <w:spacing w:val="6"/>
        </w:rPr>
        <w:t xml:space="preserve"> </w:t>
      </w:r>
      <w:r>
        <w:t>song</w:t>
      </w:r>
      <w:r>
        <w:rPr>
          <w:spacing w:val="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embellished</w:t>
      </w:r>
      <w:r>
        <w:rPr>
          <w:spacing w:val="26"/>
        </w:rPr>
        <w:t xml:space="preserve"> </w:t>
      </w:r>
      <w:r>
        <w:rPr>
          <w:w w:val="108"/>
        </w:rPr>
        <w:t>throughout</w:t>
      </w:r>
      <w:r>
        <w:rPr>
          <w:spacing w:val="-7"/>
          <w:w w:val="108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i/>
          <w:w w:val="102"/>
        </w:rPr>
        <w:t>upamä-alaìkära.</w:t>
      </w:r>
    </w:p>
    <w:p w14:paraId="0B3F5805" w14:textId="77777777" w:rsidR="00150366" w:rsidRDefault="00000000">
      <w:pPr>
        <w:spacing w:before="8"/>
        <w:ind w:left="12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The</w:t>
      </w:r>
      <w:r>
        <w:rPr>
          <w:spacing w:val="11"/>
        </w:rPr>
        <w:t xml:space="preserve"> </w:t>
      </w:r>
      <w:r>
        <w:t>meter</w:t>
      </w:r>
      <w:r>
        <w:rPr>
          <w:spacing w:val="2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mäläcatuñpadé-chanda.</w:t>
      </w:r>
    </w:p>
    <w:p w14:paraId="18205C76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2C87C787" w14:textId="77777777" w:rsidR="00150366" w:rsidRDefault="00150366">
      <w:pPr>
        <w:spacing w:line="200" w:lineRule="exact"/>
      </w:pPr>
    </w:p>
    <w:p w14:paraId="6FFE4368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19</w:t>
      </w:r>
    </w:p>
    <w:p w14:paraId="086CE3EC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54708104" w14:textId="77777777" w:rsidR="00150366" w:rsidRDefault="00000000">
      <w:pPr>
        <w:ind w:left="120"/>
      </w:pP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romäïcati</w:t>
      </w:r>
      <w:r>
        <w:rPr>
          <w:i/>
          <w:spacing w:val="23"/>
        </w:rPr>
        <w:t xml:space="preserve"> </w:t>
      </w:r>
      <w:r>
        <w:rPr>
          <w:i/>
          <w:w w:val="96"/>
        </w:rPr>
        <w:t>sét-karoti</w:t>
      </w:r>
      <w:r>
        <w:rPr>
          <w:i/>
          <w:spacing w:val="2"/>
          <w:w w:val="96"/>
        </w:rPr>
        <w:t xml:space="preserve"> </w:t>
      </w:r>
      <w:r>
        <w:rPr>
          <w:i/>
        </w:rPr>
        <w:t xml:space="preserve">vilapaty utkampate </w:t>
      </w:r>
      <w:r>
        <w:rPr>
          <w:i/>
          <w:w w:val="101"/>
        </w:rPr>
        <w:t>tämyati</w:t>
      </w:r>
    </w:p>
    <w:p w14:paraId="7B125DB3" w14:textId="77777777" w:rsidR="00150366" w:rsidRDefault="00000000">
      <w:pPr>
        <w:spacing w:before="10" w:line="250" w:lineRule="auto"/>
        <w:ind w:left="120" w:right="115" w:firstLine="180"/>
      </w:pPr>
      <w:r>
        <w:rPr>
          <w:i/>
        </w:rPr>
        <w:t>dhyäyaty</w:t>
      </w:r>
      <w:r>
        <w:rPr>
          <w:i/>
          <w:spacing w:val="14"/>
        </w:rPr>
        <w:t xml:space="preserve"> </w:t>
      </w:r>
      <w:r>
        <w:rPr>
          <w:i/>
        </w:rPr>
        <w:t>udbhramati</w:t>
      </w:r>
      <w:r>
        <w:rPr>
          <w:i/>
          <w:spacing w:val="-19"/>
        </w:rPr>
        <w:t xml:space="preserve"> </w:t>
      </w:r>
      <w:r>
        <w:rPr>
          <w:i/>
          <w:w w:val="95"/>
        </w:rPr>
        <w:t>pramélati</w:t>
      </w:r>
      <w:r>
        <w:rPr>
          <w:i/>
          <w:spacing w:val="3"/>
          <w:w w:val="95"/>
        </w:rPr>
        <w:t xml:space="preserve"> </w:t>
      </w:r>
      <w:r>
        <w:rPr>
          <w:i/>
        </w:rPr>
        <w:t>pataty udyäti mürcchaty</w:t>
      </w:r>
      <w:r>
        <w:rPr>
          <w:i/>
          <w:spacing w:val="-8"/>
        </w:rPr>
        <w:t xml:space="preserve"> </w:t>
      </w:r>
      <w:r>
        <w:rPr>
          <w:i/>
        </w:rPr>
        <w:t>api etävaty atanu-jvare</w:t>
      </w:r>
      <w:r>
        <w:rPr>
          <w:i/>
          <w:spacing w:val="-19"/>
        </w:rPr>
        <w:t xml:space="preserve"> </w:t>
      </w:r>
      <w:r>
        <w:rPr>
          <w:i/>
        </w:rPr>
        <w:t>vara-tanur</w:t>
      </w:r>
      <w:r>
        <w:rPr>
          <w:i/>
          <w:spacing w:val="-9"/>
        </w:rPr>
        <w:t xml:space="preserve"> </w:t>
      </w:r>
      <w:r>
        <w:rPr>
          <w:i/>
          <w:w w:val="90"/>
        </w:rPr>
        <w:t>jéven</w:t>
      </w:r>
      <w:r>
        <w:rPr>
          <w:i/>
          <w:spacing w:val="5"/>
          <w:w w:val="90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 xml:space="preserve">kià </w:t>
      </w:r>
      <w:r>
        <w:rPr>
          <w:i/>
          <w:spacing w:val="9"/>
        </w:rPr>
        <w:t xml:space="preserve"> </w:t>
      </w:r>
      <w:r>
        <w:rPr>
          <w:i/>
        </w:rPr>
        <w:t>te</w:t>
      </w:r>
      <w:r>
        <w:rPr>
          <w:i/>
          <w:spacing w:val="-4"/>
        </w:rPr>
        <w:t xml:space="preserve"> </w:t>
      </w:r>
      <w:r>
        <w:rPr>
          <w:i/>
        </w:rPr>
        <w:t>rasät</w:t>
      </w:r>
    </w:p>
    <w:p w14:paraId="0AA1A7C6" w14:textId="77777777" w:rsidR="00150366" w:rsidRDefault="00000000">
      <w:pPr>
        <w:ind w:left="265" w:right="154"/>
        <w:jc w:val="center"/>
      </w:pPr>
      <w:r>
        <w:rPr>
          <w:i/>
        </w:rPr>
        <w:t>svar-vaidya-pratima</w:t>
      </w:r>
      <w:r>
        <w:rPr>
          <w:i/>
          <w:spacing w:val="-16"/>
        </w:rPr>
        <w:t xml:space="preserve"> </w:t>
      </w:r>
      <w:r>
        <w:rPr>
          <w:i/>
          <w:w w:val="92"/>
        </w:rPr>
        <w:t>prasédasi</w:t>
      </w:r>
      <w:r>
        <w:rPr>
          <w:i/>
          <w:spacing w:val="4"/>
          <w:w w:val="92"/>
        </w:rPr>
        <w:t xml:space="preserve"> </w:t>
      </w:r>
      <w:r>
        <w:rPr>
          <w:i/>
        </w:rPr>
        <w:t>yadi tyakto</w:t>
      </w:r>
      <w:r>
        <w:rPr>
          <w:i/>
          <w:spacing w:val="15"/>
        </w:rPr>
        <w:t xml:space="preserve"> </w:t>
      </w:r>
      <w:r>
        <w:rPr>
          <w:i/>
          <w:w w:val="95"/>
        </w:rPr>
        <w:t>’nyathä</w:t>
      </w:r>
      <w:r>
        <w:rPr>
          <w:i/>
          <w:spacing w:val="3"/>
          <w:w w:val="95"/>
        </w:rPr>
        <w:t xml:space="preserve"> </w:t>
      </w:r>
      <w:r>
        <w:rPr>
          <w:i/>
        </w:rPr>
        <w:t>hastakaù</w:t>
      </w:r>
    </w:p>
    <w:p w14:paraId="76AE0143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0C73593C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“Deranged in 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>separation</w:t>
      </w:r>
      <w:r>
        <w:rPr>
          <w:rFonts w:ascii="Book Antiqua" w:eastAsia="Book Antiqua" w:hAnsi="Book Antiqua" w:cs="Book Antiqua"/>
          <w:b/>
          <w:spacing w:val="3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She 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undergoes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extreme </w:t>
      </w:r>
      <w:r>
        <w:rPr>
          <w:rFonts w:ascii="Book Antiqua" w:eastAsia="Book Antiqua" w:hAnsi="Book Antiqua" w:cs="Book Antiqua"/>
          <w:b/>
          <w:w w:val="93"/>
        </w:rPr>
        <w:t>transformations</w:t>
      </w:r>
      <w:r>
        <w:rPr>
          <w:rFonts w:ascii="Book Antiqua" w:eastAsia="Book Antiqua" w:hAnsi="Book Antiqua" w:cs="Book Antiqua"/>
          <w:b/>
          <w:spacing w:val="3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passion: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hairs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stand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end,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She </w:t>
      </w:r>
      <w:r>
        <w:rPr>
          <w:rFonts w:ascii="Book Antiqua" w:eastAsia="Book Antiqua" w:hAnsi="Book Antiqua" w:cs="Book Antiqua"/>
          <w:b/>
          <w:spacing w:val="-4"/>
          <w:w w:val="90"/>
        </w:rPr>
        <w:t>heave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remorse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weep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ou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loud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tremble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40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grief, </w:t>
      </w:r>
      <w:r>
        <w:rPr>
          <w:rFonts w:ascii="Book Antiqua" w:eastAsia="Book Antiqua" w:hAnsi="Book Antiqua" w:cs="Book Antiqua"/>
          <w:b/>
          <w:spacing w:val="-4"/>
          <w:w w:val="92"/>
        </w:rPr>
        <w:t>meditate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rap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attention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4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wander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abou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Your </w:t>
      </w:r>
      <w:r>
        <w:rPr>
          <w:rFonts w:ascii="Book Antiqua" w:eastAsia="Book Antiqua" w:hAnsi="Book Antiqua" w:cs="Book Antiqua"/>
          <w:b/>
        </w:rPr>
        <w:t>pastime places,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closes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eyes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bewilderment, 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falls </w:t>
      </w:r>
      <w:r>
        <w:rPr>
          <w:rFonts w:ascii="Book Antiqua" w:eastAsia="Book Antiqua" w:hAnsi="Book Antiqua" w:cs="Book Antiqua"/>
          <w:b/>
          <w:w w:val="91"/>
        </w:rPr>
        <w:t>down,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manages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stand</w:t>
      </w:r>
      <w:r>
        <w:rPr>
          <w:rFonts w:ascii="Book Antiqua" w:eastAsia="Book Antiqua" w:hAnsi="Book Antiqua" w:cs="Book Antiqua"/>
          <w:b/>
          <w:spacing w:val="1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up,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faints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falls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ground </w:t>
      </w:r>
      <w:r>
        <w:rPr>
          <w:rFonts w:ascii="Book Antiqua" w:eastAsia="Book Antiqua" w:hAnsi="Book Antiqua" w:cs="Book Antiqua"/>
          <w:b/>
          <w:w w:val="91"/>
        </w:rPr>
        <w:t>again.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lovesick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girl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severely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afflicted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raging </w:t>
      </w:r>
      <w:r>
        <w:rPr>
          <w:rFonts w:ascii="Book Antiqua" w:eastAsia="Book Antiqua" w:hAnsi="Book Antiqua" w:cs="Book Antiqua"/>
          <w:b/>
          <w:spacing w:val="-4"/>
          <w:w w:val="91"/>
        </w:rPr>
        <w:t>fever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Yo</w:t>
      </w:r>
      <w:r>
        <w:rPr>
          <w:rFonts w:ascii="Book Antiqua" w:eastAsia="Book Antiqua" w:hAnsi="Book Antiqua" w:cs="Book Antiqua"/>
          <w:b/>
          <w:w w:val="89"/>
        </w:rPr>
        <w:t>u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fee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pity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bes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physician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skille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the </w:t>
      </w:r>
      <w:r>
        <w:rPr>
          <w:rFonts w:ascii="Book Antiqua" w:eastAsia="Book Antiqua" w:hAnsi="Book Antiqua" w:cs="Book Antiqua"/>
          <w:b/>
          <w:w w:val="90"/>
        </w:rPr>
        <w:t>Açviné-kumäras,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administer 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ambrosial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medicine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and </w:t>
      </w:r>
      <w:r>
        <w:rPr>
          <w:rFonts w:ascii="Book Antiqua" w:eastAsia="Book Antiqua" w:hAnsi="Book Antiqua" w:cs="Book Antiqua"/>
          <w:b/>
          <w:w w:val="91"/>
        </w:rPr>
        <w:t>rejuvenate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Her.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Otherwise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She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will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die.”</w:t>
      </w:r>
    </w:p>
    <w:p w14:paraId="403309DF" w14:textId="77777777" w:rsidR="00150366" w:rsidRDefault="00150366">
      <w:pPr>
        <w:spacing w:before="7" w:line="200" w:lineRule="exact"/>
      </w:pPr>
    </w:p>
    <w:p w14:paraId="010E76E6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2F40297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061414B5" w14:textId="77777777" w:rsidR="00150366" w:rsidRDefault="00000000">
      <w:pPr>
        <w:spacing w:line="250" w:lineRule="auto"/>
        <w:ind w:left="120" w:right="85" w:firstLine="360"/>
        <w:jc w:val="both"/>
      </w:pPr>
      <w:r>
        <w:t xml:space="preserve">“Rädhä  is  inflamed </w:t>
      </w:r>
      <w:r>
        <w:rPr>
          <w:spacing w:val="14"/>
        </w:rPr>
        <w:t xml:space="preserve"> </w:t>
      </w:r>
      <w:r>
        <w:t xml:space="preserve">with </w:t>
      </w:r>
      <w:r>
        <w:rPr>
          <w:spacing w:val="18"/>
        </w:rPr>
        <w:t xml:space="preserve"> </w:t>
      </w:r>
      <w:r>
        <w:t xml:space="preserve">the </w:t>
      </w:r>
      <w:r>
        <w:rPr>
          <w:spacing w:val="17"/>
        </w:rPr>
        <w:t xml:space="preserve"> </w:t>
      </w:r>
      <w:r>
        <w:t xml:space="preserve">virulent </w:t>
      </w:r>
      <w:r>
        <w:rPr>
          <w:spacing w:val="31"/>
        </w:rPr>
        <w:t xml:space="preserve"> </w:t>
      </w:r>
      <w:r>
        <w:t>fever</w:t>
      </w:r>
      <w:r>
        <w:rPr>
          <w:spacing w:val="46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rPr>
          <w:i/>
          <w:w w:val="101"/>
        </w:rPr>
        <w:t xml:space="preserve">käma. </w:t>
      </w:r>
      <w:r>
        <w:t xml:space="preserve">Her </w:t>
      </w:r>
      <w:r>
        <w:rPr>
          <w:spacing w:val="2"/>
        </w:rPr>
        <w:t xml:space="preserve"> </w:t>
      </w:r>
      <w:r>
        <w:t xml:space="preserve">condition </w:t>
      </w:r>
      <w:r>
        <w:rPr>
          <w:spacing w:val="42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t xml:space="preserve">so  critical </w:t>
      </w:r>
      <w:r>
        <w:rPr>
          <w:spacing w:val="8"/>
        </w:rPr>
        <w:t xml:space="preserve"> </w:t>
      </w:r>
      <w:r>
        <w:t xml:space="preserve">that </w:t>
      </w:r>
      <w:r>
        <w:rPr>
          <w:spacing w:val="20"/>
        </w:rPr>
        <w:t xml:space="preserve"> </w:t>
      </w:r>
      <w:r>
        <w:t>She</w:t>
      </w:r>
      <w:r>
        <w:rPr>
          <w:spacing w:val="40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t xml:space="preserve">wallowing </w:t>
      </w:r>
      <w:r>
        <w:rPr>
          <w:spacing w:val="5"/>
        </w:rPr>
        <w:t xml:space="preserve"> </w:t>
      </w:r>
      <w:r>
        <w:t xml:space="preserve">in </w:t>
      </w:r>
      <w:r>
        <w:rPr>
          <w:spacing w:val="7"/>
        </w:rPr>
        <w:t xml:space="preserve"> </w:t>
      </w:r>
      <w:r>
        <w:rPr>
          <w:w w:val="107"/>
        </w:rPr>
        <w:t xml:space="preserve">the </w:t>
      </w:r>
      <w:r>
        <w:t>utter</w:t>
      </w:r>
      <w:r>
        <w:rPr>
          <w:spacing w:val="43"/>
        </w:rPr>
        <w:t xml:space="preserve"> </w:t>
      </w:r>
      <w:r>
        <w:t>despair</w:t>
      </w:r>
      <w:r>
        <w:rPr>
          <w:spacing w:val="27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heralds</w:t>
      </w:r>
      <w:r>
        <w:rPr>
          <w:spacing w:val="33"/>
        </w:rPr>
        <w:t xml:space="preserve"> </w:t>
      </w:r>
      <w:r>
        <w:t>death.</w:t>
      </w:r>
      <w:r>
        <w:rPr>
          <w:spacing w:val="34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only</w:t>
      </w:r>
      <w:r>
        <w:rPr>
          <w:spacing w:val="21"/>
        </w:rPr>
        <w:t xml:space="preserve"> </w:t>
      </w:r>
      <w:r>
        <w:t>thirsting  for</w:t>
      </w:r>
      <w:r>
        <w:rPr>
          <w:spacing w:val="12"/>
        </w:rPr>
        <w:t xml:space="preserve"> </w:t>
      </w:r>
      <w:r>
        <w:t>You consciously,</w:t>
      </w:r>
      <w:r>
        <w:rPr>
          <w:spacing w:val="30"/>
        </w:rPr>
        <w:t xml:space="preserve"> </w:t>
      </w:r>
      <w:r>
        <w:t>She</w:t>
      </w:r>
      <w:r>
        <w:rPr>
          <w:spacing w:val="4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besieged</w:t>
      </w:r>
      <w:r>
        <w:rPr>
          <w:spacing w:val="17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involuntary</w:t>
      </w:r>
      <w:r>
        <w:rPr>
          <w:spacing w:val="47"/>
        </w:rPr>
        <w:t xml:space="preserve"> </w:t>
      </w:r>
      <w:r>
        <w:rPr>
          <w:w w:val="104"/>
        </w:rPr>
        <w:t xml:space="preserve">transformations </w:t>
      </w:r>
      <w:r>
        <w:t>of</w:t>
      </w:r>
      <w:r>
        <w:rPr>
          <w:spacing w:val="1"/>
        </w:rPr>
        <w:t xml:space="preserve"> </w:t>
      </w:r>
      <w:r>
        <w:t>love</w:t>
      </w:r>
      <w:r>
        <w:rPr>
          <w:spacing w:val="6"/>
        </w:rPr>
        <w:t xml:space="preserve"> </w:t>
      </w:r>
      <w:r>
        <w:t>(</w:t>
      </w:r>
      <w:r>
        <w:rPr>
          <w:i/>
        </w:rPr>
        <w:t>sättvika-bhävas</w:t>
      </w:r>
      <w:r>
        <w:t>).</w:t>
      </w:r>
      <w:r>
        <w:rPr>
          <w:spacing w:val="17"/>
        </w:rPr>
        <w:t xml:space="preserve"> </w:t>
      </w:r>
      <w:r>
        <w:t>These</w:t>
      </w:r>
      <w:r>
        <w:rPr>
          <w:spacing w:val="16"/>
        </w:rPr>
        <w:t xml:space="preserve"> </w:t>
      </w:r>
      <w:r>
        <w:t>indicate</w:t>
      </w:r>
      <w:r>
        <w:rPr>
          <w:spacing w:val="31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She is</w:t>
      </w:r>
      <w:r>
        <w:rPr>
          <w:spacing w:val="6"/>
        </w:rPr>
        <w:t xml:space="preserve"> </w:t>
      </w:r>
      <w:r>
        <w:rPr>
          <w:w w:val="103"/>
        </w:rPr>
        <w:t xml:space="preserve">meeting </w:t>
      </w:r>
      <w:r>
        <w:t>with</w:t>
      </w:r>
      <w:r>
        <w:rPr>
          <w:spacing w:val="10"/>
        </w:rPr>
        <w:t xml:space="preserve"> </w:t>
      </w:r>
      <w:r>
        <w:rPr>
          <w:w w:val="95"/>
        </w:rPr>
        <w:t>You</w:t>
      </w:r>
      <w:r>
        <w:rPr>
          <w:spacing w:val="-5"/>
          <w:w w:val="95"/>
        </w:rPr>
        <w:t xml:space="preserve"> </w:t>
      </w:r>
      <w:r>
        <w:t>internally,</w:t>
      </w:r>
      <w:r>
        <w:rPr>
          <w:spacing w:val="25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thus</w:t>
      </w:r>
      <w:r>
        <w:rPr>
          <w:spacing w:val="22"/>
        </w:rPr>
        <w:t xml:space="preserve"> </w:t>
      </w:r>
      <w:r>
        <w:t>She</w:t>
      </w:r>
      <w:r>
        <w:rPr>
          <w:spacing w:val="-14"/>
        </w:rPr>
        <w:t xml:space="preserve"> </w:t>
      </w:r>
      <w:r>
        <w:t>stays</w:t>
      </w:r>
      <w:r>
        <w:rPr>
          <w:spacing w:val="-5"/>
        </w:rPr>
        <w:t xml:space="preserve"> </w:t>
      </w:r>
      <w:r>
        <w:t>alive.</w:t>
      </w:r>
      <w:r>
        <w:rPr>
          <w:spacing w:val="-1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w w:val="102"/>
        </w:rPr>
        <w:t xml:space="preserve">evidence </w:t>
      </w:r>
      <w:r>
        <w:t>of</w:t>
      </w:r>
      <w:r>
        <w:rPr>
          <w:spacing w:val="-3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pure</w:t>
      </w:r>
      <w:r>
        <w:rPr>
          <w:spacing w:val="27"/>
        </w:rPr>
        <w:t xml:space="preserve"> </w:t>
      </w:r>
      <w:r>
        <w:t>love.”</w:t>
      </w:r>
    </w:p>
    <w:p w14:paraId="4B6B050F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3ADF377" w14:textId="77777777" w:rsidR="00150366" w:rsidRDefault="00000000">
      <w:pPr>
        <w:ind w:left="480"/>
      </w:pPr>
      <w:r>
        <w:t>The</w:t>
      </w:r>
      <w:r>
        <w:rPr>
          <w:spacing w:val="11"/>
        </w:rPr>
        <w:t xml:space="preserve"> </w:t>
      </w:r>
      <w:r>
        <w:rPr>
          <w:i/>
        </w:rPr>
        <w:t>sättvika-bhävas</w:t>
      </w:r>
      <w:r>
        <w:rPr>
          <w:i/>
          <w:spacing w:val="-13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follows:</w:t>
      </w:r>
    </w:p>
    <w:p w14:paraId="23620AAD" w14:textId="77777777" w:rsidR="00150366" w:rsidRDefault="00150366">
      <w:pPr>
        <w:spacing w:before="4" w:line="140" w:lineRule="exact"/>
        <w:rPr>
          <w:sz w:val="15"/>
          <w:szCs w:val="15"/>
        </w:rPr>
      </w:pPr>
    </w:p>
    <w:p w14:paraId="03405EA6" w14:textId="77777777" w:rsidR="00150366" w:rsidRDefault="00000000">
      <w:pPr>
        <w:spacing w:line="250" w:lineRule="auto"/>
        <w:ind w:left="300" w:right="303"/>
      </w:pPr>
      <w:r>
        <w:rPr>
          <w:i/>
        </w:rPr>
        <w:t>stambhaù</w:t>
      </w:r>
      <w:r>
        <w:rPr>
          <w:i/>
          <w:spacing w:val="-16"/>
        </w:rPr>
        <w:t xml:space="preserve"> </w:t>
      </w:r>
      <w:r>
        <w:rPr>
          <w:i/>
          <w:w w:val="92"/>
        </w:rPr>
        <w:t>svedo</w:t>
      </w:r>
      <w:r>
        <w:rPr>
          <w:i/>
          <w:spacing w:val="18"/>
          <w:w w:val="92"/>
        </w:rPr>
        <w:t xml:space="preserve"> </w:t>
      </w:r>
      <w:r>
        <w:rPr>
          <w:i/>
          <w:w w:val="92"/>
        </w:rPr>
        <w:t>’tha</w:t>
      </w:r>
      <w:r>
        <w:rPr>
          <w:i/>
          <w:spacing w:val="-2"/>
          <w:w w:val="92"/>
        </w:rPr>
        <w:t xml:space="preserve"> </w:t>
      </w:r>
      <w:r>
        <w:rPr>
          <w:i/>
        </w:rPr>
        <w:t>romäïcaù</w:t>
      </w:r>
      <w:r>
        <w:rPr>
          <w:i/>
          <w:spacing w:val="23"/>
        </w:rPr>
        <w:t xml:space="preserve"> </w:t>
      </w:r>
      <w:r>
        <w:rPr>
          <w:i/>
        </w:rPr>
        <w:t xml:space="preserve">svarabhaìgo </w:t>
      </w:r>
      <w:r>
        <w:rPr>
          <w:i/>
          <w:w w:val="90"/>
        </w:rPr>
        <w:t>’tha</w:t>
      </w:r>
      <w:r>
        <w:rPr>
          <w:i/>
          <w:spacing w:val="5"/>
          <w:w w:val="90"/>
        </w:rPr>
        <w:t xml:space="preserve"> </w:t>
      </w:r>
      <w:r>
        <w:rPr>
          <w:i/>
        </w:rPr>
        <w:t>vepathuù vaivaëryam</w:t>
      </w:r>
      <w:r>
        <w:rPr>
          <w:i/>
          <w:spacing w:val="9"/>
        </w:rPr>
        <w:t xml:space="preserve"> </w:t>
      </w:r>
      <w:r>
        <w:rPr>
          <w:i/>
          <w:w w:val="94"/>
        </w:rPr>
        <w:t>açru</w:t>
      </w:r>
      <w:r>
        <w:rPr>
          <w:i/>
          <w:spacing w:val="3"/>
          <w:w w:val="94"/>
        </w:rPr>
        <w:t xml:space="preserve"> </w:t>
      </w:r>
      <w:r>
        <w:rPr>
          <w:i/>
        </w:rPr>
        <w:t>pralayä-</w:t>
      </w:r>
      <w:r>
        <w:rPr>
          <w:i/>
          <w:spacing w:val="-14"/>
        </w:rPr>
        <w:t xml:space="preserve"> </w:t>
      </w:r>
      <w:r>
        <w:rPr>
          <w:i/>
          <w:w w:val="92"/>
        </w:rPr>
        <w:t>vityañöau</w:t>
      </w:r>
      <w:r>
        <w:rPr>
          <w:i/>
          <w:spacing w:val="4"/>
          <w:w w:val="92"/>
        </w:rPr>
        <w:t xml:space="preserve"> </w:t>
      </w:r>
      <w:r>
        <w:rPr>
          <w:i/>
        </w:rPr>
        <w:t>sättvikä</w:t>
      </w:r>
      <w:r>
        <w:rPr>
          <w:i/>
          <w:spacing w:val="6"/>
        </w:rPr>
        <w:t xml:space="preserve"> </w:t>
      </w:r>
      <w:r>
        <w:rPr>
          <w:i/>
        </w:rPr>
        <w:t>matäù</w:t>
      </w:r>
    </w:p>
    <w:p w14:paraId="577BCAF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32541B7" w14:textId="77777777" w:rsidR="00150366" w:rsidRDefault="00000000">
      <w:pPr>
        <w:spacing w:line="250" w:lineRule="auto"/>
        <w:ind w:left="120" w:right="86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Romäïcati</w:t>
      </w:r>
      <w:r>
        <w:rPr>
          <w:i/>
          <w:spacing w:val="16"/>
        </w:rPr>
        <w:t xml:space="preserve"> </w:t>
      </w:r>
      <w:r>
        <w:t>– Its</w:t>
      </w:r>
      <w:r>
        <w:rPr>
          <w:spacing w:val="18"/>
        </w:rPr>
        <w:t xml:space="preserve"> </w:t>
      </w:r>
      <w:r>
        <w:t>etymology</w:t>
      </w:r>
      <w:r>
        <w:rPr>
          <w:spacing w:val="2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i/>
        </w:rPr>
        <w:t>romäïca</w:t>
      </w:r>
      <w:r>
        <w:rPr>
          <w:i/>
          <w:spacing w:val="29"/>
        </w:rPr>
        <w:t xml:space="preserve"> </w:t>
      </w:r>
      <w:r>
        <w:rPr>
          <w:i/>
        </w:rPr>
        <w:t>vidyate</w:t>
      </w:r>
      <w:r>
        <w:rPr>
          <w:i/>
          <w:spacing w:val="3"/>
        </w:rPr>
        <w:t xml:space="preserve"> </w:t>
      </w:r>
      <w:r>
        <w:rPr>
          <w:i/>
        </w:rPr>
        <w:t>yasya</w:t>
      </w:r>
      <w:r>
        <w:rPr>
          <w:i/>
          <w:spacing w:val="9"/>
        </w:rPr>
        <w:t xml:space="preserve"> </w:t>
      </w:r>
      <w:r>
        <w:rPr>
          <w:i/>
        </w:rPr>
        <w:t xml:space="preserve">sa romäïcaù. </w:t>
      </w:r>
      <w:r>
        <w:rPr>
          <w:i/>
          <w:spacing w:val="1"/>
        </w:rPr>
        <w:t xml:space="preserve"> </w:t>
      </w:r>
      <w:r>
        <w:rPr>
          <w:i/>
        </w:rPr>
        <w:t>romäïcita  ity</w:t>
      </w:r>
      <w:r>
        <w:rPr>
          <w:i/>
          <w:spacing w:val="37"/>
        </w:rPr>
        <w:t xml:space="preserve"> </w:t>
      </w:r>
      <w:r>
        <w:rPr>
          <w:i/>
        </w:rPr>
        <w:t>ärthaù.</w:t>
      </w:r>
      <w:r>
        <w:rPr>
          <w:i/>
          <w:spacing w:val="21"/>
        </w:rPr>
        <w:t xml:space="preserve"> </w:t>
      </w:r>
      <w:r>
        <w:rPr>
          <w:i/>
        </w:rPr>
        <w:t>tadvad</w:t>
      </w:r>
      <w:r>
        <w:rPr>
          <w:i/>
          <w:spacing w:val="10"/>
        </w:rPr>
        <w:t xml:space="preserve"> </w:t>
      </w:r>
      <w:r>
        <w:rPr>
          <w:i/>
        </w:rPr>
        <w:t>äcarati</w:t>
      </w:r>
      <w:r>
        <w:rPr>
          <w:i/>
          <w:spacing w:val="9"/>
        </w:rPr>
        <w:t xml:space="preserve"> </w:t>
      </w:r>
      <w:r>
        <w:rPr>
          <w:i/>
        </w:rPr>
        <w:t xml:space="preserve">romäïcati  </w:t>
      </w:r>
      <w:r>
        <w:t>– “One</w:t>
      </w:r>
      <w:r>
        <w:rPr>
          <w:spacing w:val="8"/>
        </w:rPr>
        <w:t xml:space="preserve"> </w:t>
      </w:r>
      <w:r>
        <w:t>who</w:t>
      </w:r>
      <w:r>
        <w:rPr>
          <w:spacing w:val="14"/>
        </w:rPr>
        <w:t xml:space="preserve"> </w:t>
      </w:r>
      <w:r>
        <w:t>is thrilled</w:t>
      </w:r>
      <w:r>
        <w:rPr>
          <w:spacing w:val="29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 xml:space="preserve">horripilation </w:t>
      </w:r>
      <w:r>
        <w:rPr>
          <w:spacing w:val="10"/>
        </w:rPr>
        <w:t xml:space="preserve"> </w:t>
      </w:r>
      <w:r>
        <w:t>is called</w:t>
      </w:r>
      <w:r>
        <w:rPr>
          <w:spacing w:val="5"/>
        </w:rPr>
        <w:t xml:space="preserve"> </w:t>
      </w:r>
      <w:r>
        <w:rPr>
          <w:i/>
          <w:w w:val="103"/>
        </w:rPr>
        <w:t>romäïcita</w:t>
      </w:r>
      <w:r>
        <w:rPr>
          <w:w w:val="103"/>
        </w:rPr>
        <w:t xml:space="preserve">, </w:t>
      </w:r>
      <w:r>
        <w:t>whose</w:t>
      </w:r>
      <w:r>
        <w:rPr>
          <w:spacing w:val="12"/>
        </w:rPr>
        <w:t xml:space="preserve"> </w:t>
      </w:r>
      <w:r>
        <w:t>bodily</w:t>
      </w:r>
      <w:r>
        <w:rPr>
          <w:spacing w:val="12"/>
        </w:rPr>
        <w:t xml:space="preserve"> </w:t>
      </w:r>
      <w:r>
        <w:t>hairs</w:t>
      </w:r>
      <w:r>
        <w:rPr>
          <w:spacing w:val="18"/>
        </w:rPr>
        <w:t xml:space="preserve"> </w:t>
      </w:r>
      <w:r>
        <w:t>rise</w:t>
      </w:r>
      <w:r>
        <w:rPr>
          <w:spacing w:val="8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w w:val="105"/>
        </w:rPr>
        <w:t>rapture.”</w:t>
      </w:r>
    </w:p>
    <w:p w14:paraId="0756E2E0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B4A533D" w14:textId="77777777" w:rsidR="00150366" w:rsidRDefault="00150366">
      <w:pPr>
        <w:spacing w:line="200" w:lineRule="exact"/>
      </w:pPr>
    </w:p>
    <w:p w14:paraId="5D6816E9" w14:textId="77777777" w:rsidR="00150366" w:rsidRDefault="00000000">
      <w:pPr>
        <w:spacing w:before="29" w:line="250" w:lineRule="auto"/>
        <w:ind w:left="120" w:right="85" w:firstLine="360"/>
        <w:jc w:val="both"/>
      </w:pPr>
      <w:r>
        <w:rPr>
          <w:i/>
          <w:spacing w:val="-18"/>
        </w:rPr>
        <w:t>V</w:t>
      </w:r>
      <w:r>
        <w:rPr>
          <w:i/>
        </w:rPr>
        <w:t>aivarëya</w:t>
      </w:r>
      <w:r>
        <w:rPr>
          <w:i/>
          <w:spacing w:val="14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 xml:space="preserve">“Her </w:t>
      </w:r>
      <w:r>
        <w:rPr>
          <w:spacing w:val="4"/>
        </w:rPr>
        <w:t xml:space="preserve"> </w:t>
      </w:r>
      <w:r>
        <w:t xml:space="preserve">color </w:t>
      </w:r>
      <w:r>
        <w:rPr>
          <w:spacing w:val="12"/>
        </w:rPr>
        <w:t xml:space="preserve"> </w:t>
      </w:r>
      <w:r>
        <w:t xml:space="preserve">fades  due </w:t>
      </w:r>
      <w:r>
        <w:rPr>
          <w:spacing w:val="17"/>
        </w:rPr>
        <w:t xml:space="preserve"> </w:t>
      </w:r>
      <w:r>
        <w:t xml:space="preserve">to </w:t>
      </w:r>
      <w:r>
        <w:rPr>
          <w:spacing w:val="11"/>
        </w:rPr>
        <w:t xml:space="preserve"> </w:t>
      </w:r>
      <w:r>
        <w:t xml:space="preserve">Her </w:t>
      </w:r>
      <w:r>
        <w:rPr>
          <w:spacing w:val="6"/>
        </w:rPr>
        <w:t xml:space="preserve"> </w:t>
      </w:r>
      <w:r>
        <w:rPr>
          <w:w w:val="103"/>
        </w:rPr>
        <w:t xml:space="preserve">incessantly </w:t>
      </w:r>
      <w:r>
        <w:t>remembering</w:t>
      </w:r>
      <w:r>
        <w:rPr>
          <w:spacing w:val="34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worrying</w:t>
      </w:r>
      <w:r>
        <w:rPr>
          <w:spacing w:val="24"/>
        </w:rPr>
        <w:t xml:space="preserve"> </w:t>
      </w:r>
      <w:r>
        <w:t>about</w:t>
      </w:r>
      <w:r>
        <w:rPr>
          <w:spacing w:val="24"/>
        </w:rPr>
        <w:t xml:space="preserve"> </w:t>
      </w:r>
      <w:r>
        <w:t>You.”</w:t>
      </w:r>
    </w:p>
    <w:p w14:paraId="7D43DAF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F34D66E" w14:textId="77777777" w:rsidR="00150366" w:rsidRDefault="00000000">
      <w:pPr>
        <w:ind w:left="480"/>
      </w:pPr>
      <w:r>
        <w:rPr>
          <w:i/>
        </w:rPr>
        <w:t>Açru</w:t>
      </w:r>
      <w:r>
        <w:rPr>
          <w:i/>
          <w:spacing w:val="1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t>“She</w:t>
      </w:r>
      <w:r>
        <w:rPr>
          <w:spacing w:val="-6"/>
        </w:rPr>
        <w:t xml:space="preserve"> </w:t>
      </w:r>
      <w:r>
        <w:t>weeps</w:t>
      </w:r>
      <w:r>
        <w:rPr>
          <w:spacing w:val="7"/>
        </w:rPr>
        <w:t xml:space="preserve"> </w:t>
      </w:r>
      <w:r>
        <w:t>when</w:t>
      </w:r>
      <w:r>
        <w:rPr>
          <w:spacing w:val="2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remembers</w:t>
      </w:r>
      <w:r>
        <w:rPr>
          <w:spacing w:val="29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w w:val="103"/>
        </w:rPr>
        <w:t>virtues.”</w:t>
      </w:r>
    </w:p>
    <w:p w14:paraId="19130E8F" w14:textId="77777777" w:rsidR="00150366" w:rsidRDefault="00150366">
      <w:pPr>
        <w:spacing w:before="4" w:line="140" w:lineRule="exact"/>
        <w:rPr>
          <w:sz w:val="15"/>
          <w:szCs w:val="15"/>
        </w:rPr>
      </w:pPr>
    </w:p>
    <w:p w14:paraId="0B223A33" w14:textId="77777777" w:rsidR="00150366" w:rsidRDefault="00000000">
      <w:pPr>
        <w:spacing w:line="250" w:lineRule="auto"/>
        <w:ind w:left="119" w:right="88" w:firstLine="360"/>
        <w:jc w:val="both"/>
      </w:pPr>
      <w:r>
        <w:rPr>
          <w:i/>
          <w:spacing w:val="-18"/>
        </w:rPr>
        <w:t>V</w:t>
      </w:r>
      <w:r>
        <w:rPr>
          <w:i/>
          <w:spacing w:val="-2"/>
        </w:rPr>
        <w:t>epath</w:t>
      </w:r>
      <w:r>
        <w:rPr>
          <w:i/>
        </w:rPr>
        <w:t>u</w:t>
      </w:r>
      <w:r>
        <w:rPr>
          <w:i/>
          <w:spacing w:val="-3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rPr>
          <w:spacing w:val="-2"/>
        </w:rPr>
        <w:t>“Sh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thinks</w:t>
      </w:r>
      <w:r>
        <w:t>,</w:t>
      </w:r>
      <w:r>
        <w:rPr>
          <w:spacing w:val="43"/>
        </w:rPr>
        <w:t xml:space="preserve"> </w:t>
      </w:r>
      <w:r>
        <w:rPr>
          <w:spacing w:val="-2"/>
          <w:w w:val="93"/>
        </w:rPr>
        <w:t>‘Ho</w:t>
      </w:r>
      <w:r>
        <w:rPr>
          <w:w w:val="93"/>
        </w:rPr>
        <w:t>w</w:t>
      </w:r>
      <w:r>
        <w:rPr>
          <w:spacing w:val="13"/>
          <w:w w:val="93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5"/>
        </w:rPr>
        <w:t xml:space="preserve"> </w:t>
      </w:r>
      <w:r>
        <w:t>I</w:t>
      </w:r>
      <w:r>
        <w:rPr>
          <w:spacing w:val="5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abl</w:t>
      </w:r>
      <w:r>
        <w:t>e</w:t>
      </w:r>
      <w:r>
        <w:rPr>
          <w:spacing w:val="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tolerat</w:t>
      </w:r>
      <w:r>
        <w:t>e</w:t>
      </w:r>
      <w:r>
        <w:rPr>
          <w:spacing w:val="29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6"/>
        </w:rPr>
        <w:t>pai</w:t>
      </w:r>
      <w:r>
        <w:t>n</w:t>
      </w:r>
      <w:r>
        <w:rPr>
          <w:spacing w:val="8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14"/>
        </w:rPr>
        <w:t xml:space="preserve"> </w:t>
      </w:r>
      <w:r>
        <w:rPr>
          <w:spacing w:val="-6"/>
        </w:rPr>
        <w:t>separatio</w:t>
      </w:r>
      <w:r>
        <w:t>n</w:t>
      </w:r>
      <w:r>
        <w:rPr>
          <w:spacing w:val="24"/>
        </w:rPr>
        <w:t xml:space="preserve"> </w:t>
      </w:r>
      <w:r>
        <w:rPr>
          <w:spacing w:val="-6"/>
        </w:rPr>
        <w:t>fro</w:t>
      </w:r>
      <w:r>
        <w:t>m</w:t>
      </w:r>
      <w:r>
        <w:rPr>
          <w:spacing w:val="-1"/>
        </w:rPr>
        <w:t xml:space="preserve"> </w:t>
      </w:r>
      <w:r>
        <w:rPr>
          <w:spacing w:val="-5"/>
          <w:w w:val="81"/>
        </w:rPr>
        <w:t>Çr</w:t>
      </w:r>
      <w:r>
        <w:rPr>
          <w:w w:val="81"/>
        </w:rPr>
        <w:t>é</w:t>
      </w:r>
      <w:r>
        <w:rPr>
          <w:spacing w:val="-10"/>
          <w:w w:val="81"/>
        </w:rPr>
        <w:t xml:space="preserve"> </w:t>
      </w:r>
      <w:r>
        <w:rPr>
          <w:spacing w:val="-5"/>
          <w:w w:val="81"/>
        </w:rPr>
        <w:t>Kåñëa?</w:t>
      </w:r>
      <w:r>
        <w:rPr>
          <w:w w:val="81"/>
        </w:rPr>
        <w:t xml:space="preserve">’ </w:t>
      </w:r>
      <w:r>
        <w:rPr>
          <w:spacing w:val="20"/>
          <w:w w:val="81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8"/>
        </w:rPr>
        <w:t xml:space="preserve"> </w:t>
      </w:r>
      <w:r>
        <w:rPr>
          <w:spacing w:val="-6"/>
        </w:rPr>
        <w:t>tremble</w:t>
      </w:r>
      <w:r>
        <w:t>s</w:t>
      </w:r>
      <w:r>
        <w:rPr>
          <w:spacing w:val="12"/>
        </w:rPr>
        <w:t xml:space="preserve"> </w:t>
      </w:r>
      <w:r>
        <w:rPr>
          <w:spacing w:val="-6"/>
        </w:rPr>
        <w:t>a</w:t>
      </w:r>
      <w:r>
        <w:t>t</w:t>
      </w:r>
      <w:r>
        <w:rPr>
          <w:spacing w:val="-2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8"/>
        </w:rPr>
        <w:t xml:space="preserve"> </w:t>
      </w:r>
      <w:r>
        <w:rPr>
          <w:spacing w:val="-6"/>
          <w:w w:val="106"/>
        </w:rPr>
        <w:t>thought.”</w:t>
      </w:r>
    </w:p>
    <w:p w14:paraId="3B1F7D7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21DD869" w14:textId="77777777" w:rsidR="00150366" w:rsidRDefault="00000000">
      <w:pPr>
        <w:spacing w:line="250" w:lineRule="auto"/>
        <w:ind w:left="119" w:right="92" w:firstLine="360"/>
        <w:jc w:val="both"/>
      </w:pPr>
      <w:r>
        <w:rPr>
          <w:i/>
          <w:spacing w:val="-6"/>
        </w:rPr>
        <w:t>Sved</w:t>
      </w:r>
      <w:r>
        <w:rPr>
          <w:i/>
        </w:rPr>
        <w:t>a</w:t>
      </w:r>
      <w:r>
        <w:rPr>
          <w:i/>
          <w:spacing w:val="-14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rPr>
          <w:spacing w:val="-6"/>
        </w:rPr>
        <w:t>“O</w:t>
      </w:r>
      <w:r>
        <w:t>n</w:t>
      </w:r>
      <w:r>
        <w:rPr>
          <w:spacing w:val="15"/>
        </w:rPr>
        <w:t xml:space="preserve"> </w:t>
      </w:r>
      <w:r>
        <w:rPr>
          <w:spacing w:val="-6"/>
        </w:rPr>
        <w:t>becomin</w:t>
      </w:r>
      <w:r>
        <w:t>g</w:t>
      </w:r>
      <w:r>
        <w:rPr>
          <w:spacing w:val="21"/>
        </w:rPr>
        <w:t xml:space="preserve"> </w:t>
      </w:r>
      <w:r>
        <w:rPr>
          <w:spacing w:val="-6"/>
        </w:rPr>
        <w:t>mentall</w:t>
      </w:r>
      <w:r>
        <w:t>y</w:t>
      </w:r>
      <w:r>
        <w:rPr>
          <w:spacing w:val="26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6"/>
        </w:rPr>
        <w:t>physicall</w:t>
      </w:r>
      <w:r>
        <w:t>y</w:t>
      </w:r>
      <w:r>
        <w:rPr>
          <w:spacing w:val="13"/>
        </w:rPr>
        <w:t xml:space="preserve"> </w:t>
      </w:r>
      <w:r>
        <w:rPr>
          <w:spacing w:val="-6"/>
          <w:w w:val="104"/>
        </w:rPr>
        <w:t xml:space="preserve">debilitated, </w:t>
      </w:r>
      <w:r>
        <w:t>She</w:t>
      </w:r>
      <w:r>
        <w:rPr>
          <w:spacing w:val="-4"/>
        </w:rPr>
        <w:t xml:space="preserve"> </w:t>
      </w:r>
      <w:r>
        <w:t>perspires</w:t>
      </w:r>
      <w:r>
        <w:rPr>
          <w:spacing w:val="31"/>
        </w:rPr>
        <w:t xml:space="preserve"> </w:t>
      </w:r>
      <w:r>
        <w:rPr>
          <w:w w:val="101"/>
        </w:rPr>
        <w:t>profusely.”</w:t>
      </w:r>
    </w:p>
    <w:p w14:paraId="0E04103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CEF8A57" w14:textId="77777777" w:rsidR="00150366" w:rsidRDefault="00000000">
      <w:pPr>
        <w:spacing w:line="250" w:lineRule="auto"/>
        <w:ind w:left="119" w:right="86" w:firstLine="360"/>
        <w:jc w:val="both"/>
      </w:pPr>
      <w:r>
        <w:rPr>
          <w:i/>
        </w:rPr>
        <w:t>Stambha</w:t>
      </w:r>
      <w:r>
        <w:rPr>
          <w:i/>
          <w:spacing w:val="3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t>“As</w:t>
      </w:r>
      <w:r>
        <w:rPr>
          <w:spacing w:val="-9"/>
        </w:rPr>
        <w:t xml:space="preserve"> </w:t>
      </w:r>
      <w:r>
        <w:t>She</w:t>
      </w:r>
      <w:r>
        <w:rPr>
          <w:spacing w:val="4"/>
        </w:rPr>
        <w:t xml:space="preserve"> </w:t>
      </w:r>
      <w:r>
        <w:t>meditates</w:t>
      </w:r>
      <w:r>
        <w:rPr>
          <w:spacing w:val="41"/>
        </w:rPr>
        <w:t xml:space="preserve"> </w:t>
      </w:r>
      <w:r>
        <w:t>upon</w:t>
      </w:r>
      <w:r>
        <w:rPr>
          <w:spacing w:val="42"/>
        </w:rPr>
        <w:t xml:space="preserve"> </w:t>
      </w:r>
      <w:r>
        <w:t>You,</w:t>
      </w:r>
      <w:r>
        <w:rPr>
          <w:spacing w:val="-6"/>
        </w:rPr>
        <w:t xml:space="preserve"> </w:t>
      </w:r>
      <w:r>
        <w:t>She</w:t>
      </w:r>
      <w:r>
        <w:rPr>
          <w:spacing w:val="4"/>
        </w:rPr>
        <w:t xml:space="preserve"> </w:t>
      </w:r>
      <w:r>
        <w:t>closes</w:t>
      </w:r>
      <w:r>
        <w:rPr>
          <w:spacing w:val="10"/>
        </w:rPr>
        <w:t xml:space="preserve"> </w:t>
      </w:r>
      <w:r>
        <w:rPr>
          <w:w w:val="102"/>
        </w:rPr>
        <w:t xml:space="preserve">Her </w:t>
      </w:r>
      <w:r>
        <w:rPr>
          <w:spacing w:val="-2"/>
        </w:rPr>
        <w:t>eye</w:t>
      </w:r>
      <w:r>
        <w:t>s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i</w:t>
      </w:r>
      <w:r>
        <w:t>f</w:t>
      </w:r>
      <w:r>
        <w:rPr>
          <w:spacing w:val="-2"/>
        </w:rPr>
        <w:t xml:space="preserve"> al</w:t>
      </w:r>
      <w:r>
        <w:t>l</w:t>
      </w:r>
      <w:r>
        <w:rPr>
          <w:spacing w:val="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activitie</w:t>
      </w:r>
      <w:r>
        <w:t>s</w:t>
      </w:r>
      <w:r>
        <w:rPr>
          <w:spacing w:val="12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He</w:t>
      </w:r>
      <w:r>
        <w:t>r</w:t>
      </w:r>
      <w:r>
        <w:rPr>
          <w:spacing w:val="11"/>
        </w:rPr>
        <w:t xml:space="preserve"> </w:t>
      </w:r>
      <w:r>
        <w:rPr>
          <w:spacing w:val="-2"/>
        </w:rPr>
        <w:t>sense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wer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abou</w:t>
      </w:r>
      <w:r>
        <w:t>t</w:t>
      </w:r>
      <w:r>
        <w:rPr>
          <w:spacing w:val="2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cease.”</w:t>
      </w:r>
    </w:p>
    <w:p w14:paraId="1C9AFC7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0D3C79C" w14:textId="77777777" w:rsidR="00150366" w:rsidRDefault="00000000">
      <w:pPr>
        <w:spacing w:line="250" w:lineRule="auto"/>
        <w:ind w:left="119" w:right="88" w:firstLine="360"/>
        <w:jc w:val="both"/>
      </w:pPr>
      <w:r>
        <w:rPr>
          <w:i/>
          <w:spacing w:val="-20"/>
        </w:rPr>
        <w:t>V</w:t>
      </w:r>
      <w:r>
        <w:rPr>
          <w:i/>
          <w:spacing w:val="-4"/>
        </w:rPr>
        <w:t>epath</w:t>
      </w:r>
      <w:r>
        <w:rPr>
          <w:i/>
        </w:rPr>
        <w:t>u</w:t>
      </w:r>
      <w:r>
        <w:rPr>
          <w:i/>
          <w:spacing w:val="-7"/>
        </w:rPr>
        <w:t xml:space="preserve"> </w:t>
      </w:r>
      <w:r>
        <w:rPr>
          <w:i/>
        </w:rPr>
        <w:t>–</w:t>
      </w:r>
      <w:r>
        <w:rPr>
          <w:i/>
          <w:spacing w:val="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secon</w:t>
      </w:r>
      <w:r>
        <w:t>d</w:t>
      </w:r>
      <w:r>
        <w:rPr>
          <w:spacing w:val="37"/>
        </w:rPr>
        <w:t xml:space="preserve"> </w:t>
      </w:r>
      <w:r>
        <w:rPr>
          <w:spacing w:val="-4"/>
        </w:rPr>
        <w:t>exampl</w:t>
      </w:r>
      <w:r>
        <w:t>e</w:t>
      </w:r>
      <w:r>
        <w:rPr>
          <w:spacing w:val="29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0"/>
        </w:rPr>
        <w:t xml:space="preserve"> </w:t>
      </w:r>
      <w:r>
        <w:rPr>
          <w:i/>
          <w:spacing w:val="-4"/>
        </w:rPr>
        <w:t>vepath</w:t>
      </w:r>
      <w:r>
        <w:rPr>
          <w:i/>
        </w:rPr>
        <w:t>u</w:t>
      </w:r>
      <w:r>
        <w:rPr>
          <w:i/>
          <w:spacing w:val="-1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5"/>
        </w:rPr>
        <w:t xml:space="preserve"> </w:t>
      </w:r>
      <w:r>
        <w:rPr>
          <w:spacing w:val="-4"/>
        </w:rPr>
        <w:t>indicate</w:t>
      </w:r>
      <w:r>
        <w:t>d</w:t>
      </w:r>
      <w:r>
        <w:rPr>
          <w:spacing w:val="44"/>
        </w:rPr>
        <w:t xml:space="preserve"> </w:t>
      </w:r>
      <w:r>
        <w:rPr>
          <w:spacing w:val="-4"/>
        </w:rPr>
        <w:t xml:space="preserve">by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wor</w:t>
      </w:r>
      <w:r>
        <w:t>d</w:t>
      </w:r>
      <w:r>
        <w:rPr>
          <w:spacing w:val="24"/>
        </w:rPr>
        <w:t xml:space="preserve"> </w:t>
      </w:r>
      <w:r>
        <w:rPr>
          <w:i/>
          <w:spacing w:val="-2"/>
        </w:rPr>
        <w:t>udbhramati</w:t>
      </w:r>
      <w:r>
        <w:t>.</w:t>
      </w:r>
      <w:r>
        <w:rPr>
          <w:spacing w:val="-9"/>
        </w:rPr>
        <w:t xml:space="preserve"> </w:t>
      </w:r>
      <w:r>
        <w:rPr>
          <w:spacing w:val="-2"/>
        </w:rPr>
        <w:t>“Sh</w:t>
      </w:r>
      <w:r>
        <w:t xml:space="preserve">e </w:t>
      </w:r>
      <w:r>
        <w:rPr>
          <w:spacing w:val="-2"/>
        </w:rPr>
        <w:t>wander</w:t>
      </w:r>
      <w:r>
        <w:t>s</w:t>
      </w:r>
      <w:r>
        <w:rPr>
          <w:spacing w:val="28"/>
        </w:rPr>
        <w:t xml:space="preserve"> </w:t>
      </w:r>
      <w:r>
        <w:rPr>
          <w:spacing w:val="-2"/>
          <w:w w:val="108"/>
        </w:rPr>
        <w:t>throughou</w:t>
      </w:r>
      <w:r>
        <w:rPr>
          <w:w w:val="108"/>
        </w:rPr>
        <w:t>t</w:t>
      </w:r>
      <w:r>
        <w:rPr>
          <w:spacing w:val="5"/>
          <w:w w:val="10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place</w:t>
      </w:r>
      <w:r>
        <w:t>s</w:t>
      </w:r>
      <w:r>
        <w:rPr>
          <w:spacing w:val="13"/>
        </w:rPr>
        <w:t xml:space="preserve"> </w:t>
      </w:r>
      <w:r>
        <w:rPr>
          <w:spacing w:val="-2"/>
        </w:rPr>
        <w:t xml:space="preserve">of </w:t>
      </w:r>
      <w:r>
        <w:t>Your</w:t>
      </w:r>
      <w:r>
        <w:rPr>
          <w:spacing w:val="-6"/>
        </w:rPr>
        <w:t xml:space="preserve"> </w:t>
      </w:r>
      <w:r>
        <w:t>amorous</w:t>
      </w:r>
      <w:r>
        <w:rPr>
          <w:spacing w:val="30"/>
        </w:rPr>
        <w:t xml:space="preserve"> </w:t>
      </w:r>
      <w:r>
        <w:t>pastimes</w:t>
      </w:r>
      <w:r>
        <w:rPr>
          <w:spacing w:val="2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hope</w:t>
      </w:r>
      <w:r>
        <w:rPr>
          <w:spacing w:val="2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finding</w:t>
      </w:r>
      <w:r>
        <w:rPr>
          <w:spacing w:val="19"/>
        </w:rPr>
        <w:t xml:space="preserve"> </w:t>
      </w:r>
      <w:r>
        <w:t>You.”</w:t>
      </w:r>
    </w:p>
    <w:p w14:paraId="579D5A8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AA5CE7F" w14:textId="77777777" w:rsidR="00150366" w:rsidRDefault="00000000">
      <w:pPr>
        <w:spacing w:line="250" w:lineRule="auto"/>
        <w:ind w:left="119" w:right="86" w:firstLine="360"/>
        <w:jc w:val="both"/>
      </w:pPr>
      <w:r>
        <w:rPr>
          <w:i/>
          <w:spacing w:val="-2"/>
        </w:rPr>
        <w:t>Svara-bhaìg</w:t>
      </w:r>
      <w:r>
        <w:rPr>
          <w:i/>
        </w:rPr>
        <w:t>a</w:t>
      </w:r>
      <w:r>
        <w:rPr>
          <w:i/>
          <w:spacing w:val="16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rPr>
          <w:spacing w:val="-2"/>
        </w:rPr>
        <w:t>Chokin</w:t>
      </w:r>
      <w:r>
        <w:t>g</w:t>
      </w:r>
      <w:r>
        <w:rPr>
          <w:spacing w:val="33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voic</w:t>
      </w:r>
      <w:r>
        <w:t>e</w:t>
      </w:r>
      <w:r>
        <w:rPr>
          <w:spacing w:val="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indicate</w:t>
      </w:r>
      <w:r>
        <w:t>d</w:t>
      </w:r>
      <w:r>
        <w:rPr>
          <w:spacing w:val="34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5"/>
        </w:rPr>
        <w:t xml:space="preserve"> </w:t>
      </w:r>
      <w:r>
        <w:rPr>
          <w:spacing w:val="-2"/>
          <w:w w:val="107"/>
        </w:rPr>
        <w:t xml:space="preserve">the </w:t>
      </w:r>
      <w:r>
        <w:t>word</w:t>
      </w:r>
      <w:r>
        <w:rPr>
          <w:spacing w:val="43"/>
        </w:rPr>
        <w:t xml:space="preserve"> </w:t>
      </w:r>
      <w:r>
        <w:rPr>
          <w:i/>
        </w:rPr>
        <w:t>pramélati</w:t>
      </w:r>
      <w:r>
        <w:t>.</w:t>
      </w:r>
      <w:r>
        <w:rPr>
          <w:spacing w:val="-10"/>
        </w:rPr>
        <w:t xml:space="preserve"> </w:t>
      </w:r>
      <w:r>
        <w:t>“She</w:t>
      </w:r>
      <w:r>
        <w:rPr>
          <w:spacing w:val="19"/>
        </w:rPr>
        <w:t xml:space="preserve"> </w:t>
      </w:r>
      <w:r>
        <w:t>closes</w:t>
      </w:r>
      <w:r>
        <w:rPr>
          <w:spacing w:val="27"/>
        </w:rPr>
        <w:t xml:space="preserve"> </w:t>
      </w:r>
      <w:r>
        <w:t>Her</w:t>
      </w:r>
      <w:r>
        <w:rPr>
          <w:spacing w:val="33"/>
        </w:rPr>
        <w:t xml:space="preserve"> </w:t>
      </w:r>
      <w:r>
        <w:t>eyes</w:t>
      </w:r>
      <w:r>
        <w:rPr>
          <w:spacing w:val="23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 xml:space="preserve">remembers </w:t>
      </w:r>
      <w:r>
        <w:rPr>
          <w:spacing w:val="4"/>
        </w:rPr>
        <w:t xml:space="preserve"> </w:t>
      </w:r>
      <w:r>
        <w:t xml:space="preserve">Your </w:t>
      </w:r>
      <w:r>
        <w:rPr>
          <w:spacing w:val="-4"/>
        </w:rPr>
        <w:t>embrac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4"/>
        </w:rPr>
        <w:t>othe</w:t>
      </w:r>
      <w:r>
        <w:t>r</w:t>
      </w:r>
      <w:r>
        <w:rPr>
          <w:spacing w:val="38"/>
        </w:rPr>
        <w:t xml:space="preserve"> </w:t>
      </w:r>
      <w:r>
        <w:rPr>
          <w:spacing w:val="-4"/>
        </w:rPr>
        <w:t>act</w:t>
      </w:r>
      <w:r>
        <w:t>s</w:t>
      </w:r>
      <w:r>
        <w:rPr>
          <w:spacing w:val="1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4"/>
        </w:rPr>
        <w:t>love</w:t>
      </w:r>
      <w:r>
        <w:t>.</w:t>
      </w:r>
      <w:r>
        <w:rPr>
          <w:spacing w:val="9"/>
        </w:rPr>
        <w:t xml:space="preserve"> </w:t>
      </w:r>
      <w:r>
        <w:rPr>
          <w:spacing w:val="-4"/>
        </w:rPr>
        <w:t>Thu</w:t>
      </w:r>
      <w:r>
        <w:t>s</w:t>
      </w:r>
      <w:r>
        <w:rPr>
          <w:spacing w:val="29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3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9"/>
        </w:rPr>
        <w:t xml:space="preserve"> </w:t>
      </w:r>
      <w:r>
        <w:rPr>
          <w:spacing w:val="-4"/>
        </w:rPr>
        <w:t>unabl</w:t>
      </w:r>
      <w:r>
        <w:t>e</w:t>
      </w:r>
      <w:r>
        <w:rPr>
          <w:spacing w:val="36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4"/>
          <w:w w:val="102"/>
        </w:rPr>
        <w:t>speak.”</w:t>
      </w:r>
    </w:p>
    <w:p w14:paraId="55EFB5F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82426FB" w14:textId="77777777" w:rsidR="00150366" w:rsidRDefault="00000000">
      <w:pPr>
        <w:spacing w:line="250" w:lineRule="auto"/>
        <w:ind w:left="119" w:right="87" w:firstLine="360"/>
        <w:jc w:val="both"/>
      </w:pPr>
      <w:r>
        <w:rPr>
          <w:i/>
          <w:spacing w:val="-1"/>
        </w:rPr>
        <w:t>Stambh</w:t>
      </w:r>
      <w:r>
        <w:rPr>
          <w:i/>
        </w:rPr>
        <w:t xml:space="preserve">a </w:t>
      </w:r>
      <w:r>
        <w:t>–</w:t>
      </w:r>
      <w:r>
        <w:rPr>
          <w:spacing w:val="1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1"/>
        </w:rPr>
        <w:t>secon</w:t>
      </w:r>
      <w:r>
        <w:t>d</w:t>
      </w:r>
      <w:r>
        <w:rPr>
          <w:spacing w:val="35"/>
        </w:rPr>
        <w:t xml:space="preserve"> </w:t>
      </w:r>
      <w:r>
        <w:rPr>
          <w:spacing w:val="-1"/>
        </w:rPr>
        <w:t>exampl</w:t>
      </w:r>
      <w:r>
        <w:t>e</w:t>
      </w:r>
      <w:r>
        <w:rPr>
          <w:spacing w:val="27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1"/>
        </w:rPr>
        <w:t>becomin</w:t>
      </w:r>
      <w:r>
        <w:t>g</w:t>
      </w:r>
      <w:r>
        <w:rPr>
          <w:spacing w:val="29"/>
        </w:rPr>
        <w:t xml:space="preserve"> </w:t>
      </w:r>
      <w:r>
        <w:rPr>
          <w:spacing w:val="-1"/>
        </w:rPr>
        <w:t>stunne</w:t>
      </w:r>
      <w:r>
        <w:t xml:space="preserve">d </w:t>
      </w:r>
      <w:r>
        <w:rPr>
          <w:spacing w:val="6"/>
        </w:rPr>
        <w:t xml:space="preserve"> </w:t>
      </w:r>
      <w:r>
        <w:rPr>
          <w:spacing w:val="-1"/>
        </w:rPr>
        <w:t xml:space="preserve">is </w:t>
      </w:r>
      <w:r>
        <w:rPr>
          <w:spacing w:val="-5"/>
        </w:rPr>
        <w:t>intimate</w:t>
      </w:r>
      <w:r>
        <w:t>d</w:t>
      </w:r>
      <w:r>
        <w:rPr>
          <w:spacing w:val="23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-15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"/>
        </w:rPr>
        <w:t xml:space="preserve"> </w:t>
      </w:r>
      <w:r>
        <w:rPr>
          <w:spacing w:val="-5"/>
        </w:rPr>
        <w:t>wor</w:t>
      </w:r>
      <w:r>
        <w:t>d</w:t>
      </w:r>
      <w:r>
        <w:rPr>
          <w:spacing w:val="1"/>
        </w:rPr>
        <w:t xml:space="preserve"> </w:t>
      </w:r>
      <w:r>
        <w:rPr>
          <w:i/>
          <w:spacing w:val="-5"/>
        </w:rPr>
        <w:t>patati</w:t>
      </w:r>
      <w:r>
        <w:t>,</w:t>
      </w:r>
      <w:r>
        <w:rPr>
          <w:spacing w:val="-18"/>
        </w:rPr>
        <w:t xml:space="preserve"> </w:t>
      </w:r>
      <w:r>
        <w:rPr>
          <w:spacing w:val="-5"/>
          <w:w w:val="91"/>
        </w:rPr>
        <w:t>‘Sh</w:t>
      </w:r>
      <w:r>
        <w:rPr>
          <w:w w:val="91"/>
        </w:rPr>
        <w:t>e</w:t>
      </w:r>
      <w:r>
        <w:rPr>
          <w:spacing w:val="-16"/>
          <w:w w:val="91"/>
        </w:rPr>
        <w:t xml:space="preserve"> </w:t>
      </w:r>
      <w:r>
        <w:rPr>
          <w:spacing w:val="-5"/>
          <w:w w:val="91"/>
        </w:rPr>
        <w:t>falls.</w:t>
      </w:r>
      <w:r>
        <w:rPr>
          <w:w w:val="91"/>
        </w:rPr>
        <w:t>’</w:t>
      </w:r>
      <w:r>
        <w:rPr>
          <w:spacing w:val="-9"/>
          <w:w w:val="91"/>
        </w:rPr>
        <w:t xml:space="preserve"> </w:t>
      </w:r>
      <w:r>
        <w:rPr>
          <w:spacing w:val="-5"/>
          <w:w w:val="91"/>
        </w:rPr>
        <w:t>Sh</w:t>
      </w:r>
      <w:r>
        <w:rPr>
          <w:w w:val="91"/>
        </w:rPr>
        <w:t>e</w:t>
      </w:r>
      <w:r>
        <w:rPr>
          <w:spacing w:val="10"/>
          <w:w w:val="91"/>
        </w:rPr>
        <w:t xml:space="preserve"> </w:t>
      </w:r>
      <w:r>
        <w:rPr>
          <w:spacing w:val="-5"/>
          <w:w w:val="91"/>
        </w:rPr>
        <w:t>fall</w:t>
      </w:r>
      <w:r>
        <w:rPr>
          <w:w w:val="91"/>
        </w:rPr>
        <w:t>s</w:t>
      </w:r>
      <w:r>
        <w:rPr>
          <w:spacing w:val="12"/>
          <w:w w:val="91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"/>
        </w:rPr>
        <w:t xml:space="preserve"> </w:t>
      </w:r>
      <w:r>
        <w:rPr>
          <w:spacing w:val="-5"/>
        </w:rPr>
        <w:t>groun</w:t>
      </w:r>
      <w:r>
        <w:t>d</w:t>
      </w:r>
      <w:r>
        <w:rPr>
          <w:spacing w:val="19"/>
        </w:rPr>
        <w:t xml:space="preserve"> </w:t>
      </w:r>
      <w:r>
        <w:t>as She</w:t>
      </w:r>
      <w:r>
        <w:rPr>
          <w:spacing w:val="-4"/>
        </w:rPr>
        <w:t xml:space="preserve"> </w:t>
      </w:r>
      <w:r>
        <w:t>walks</w:t>
      </w:r>
      <w:r>
        <w:rPr>
          <w:spacing w:val="7"/>
        </w:rPr>
        <w:t xml:space="preserve"> </w:t>
      </w:r>
      <w:r>
        <w:t>because</w:t>
      </w:r>
      <w:r>
        <w:rPr>
          <w:spacing w:val="15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body</w:t>
      </w:r>
      <w:r>
        <w:rPr>
          <w:spacing w:val="10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weak</w:t>
      </w:r>
      <w:r>
        <w:rPr>
          <w:spacing w:val="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102"/>
        </w:rPr>
        <w:t>emaciated.</w:t>
      </w:r>
    </w:p>
    <w:p w14:paraId="4DF8671D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D98AE02" w14:textId="77777777" w:rsidR="00150366" w:rsidRDefault="00000000">
      <w:pPr>
        <w:spacing w:line="250" w:lineRule="auto"/>
        <w:ind w:left="118" w:right="87" w:firstLine="360"/>
        <w:jc w:val="both"/>
      </w:pPr>
      <w:r>
        <w:rPr>
          <w:i/>
        </w:rPr>
        <w:t>Pralaya</w:t>
      </w:r>
      <w:r>
        <w:rPr>
          <w:i/>
          <w:spacing w:val="-2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t xml:space="preserve">Rädhä’s </w:t>
      </w:r>
      <w:r>
        <w:rPr>
          <w:spacing w:val="23"/>
        </w:rPr>
        <w:t xml:space="preserve"> </w:t>
      </w:r>
      <w:r>
        <w:t xml:space="preserve">friend  </w:t>
      </w:r>
      <w:r>
        <w:rPr>
          <w:spacing w:val="13"/>
        </w:rPr>
        <w:t xml:space="preserve"> </w:t>
      </w:r>
      <w:r>
        <w:t xml:space="preserve">informs  </w:t>
      </w:r>
      <w:r>
        <w:rPr>
          <w:spacing w:val="18"/>
        </w:rPr>
        <w:t xml:space="preserve"> </w:t>
      </w:r>
      <w:r>
        <w:t xml:space="preserve">Kåñëa </w:t>
      </w:r>
      <w:r>
        <w:rPr>
          <w:spacing w:val="23"/>
        </w:rPr>
        <w:t xml:space="preserve"> </w:t>
      </w:r>
      <w:r>
        <w:t xml:space="preserve">about  </w:t>
      </w:r>
      <w:r>
        <w:rPr>
          <w:spacing w:val="21"/>
        </w:rPr>
        <w:t xml:space="preserve"> </w:t>
      </w:r>
      <w:r>
        <w:rPr>
          <w:w w:val="102"/>
        </w:rPr>
        <w:t xml:space="preserve">Her </w:t>
      </w:r>
      <w:r>
        <w:rPr>
          <w:spacing w:val="-4"/>
        </w:rPr>
        <w:t>devastatio</w:t>
      </w:r>
      <w:r>
        <w:t>n</w:t>
      </w:r>
      <w:r>
        <w:rPr>
          <w:spacing w:val="29"/>
        </w:rPr>
        <w:t xml:space="preserve"> </w:t>
      </w:r>
      <w:r>
        <w:rPr>
          <w:spacing w:val="-4"/>
        </w:rPr>
        <w:t>(</w:t>
      </w:r>
      <w:r>
        <w:rPr>
          <w:i/>
          <w:spacing w:val="-4"/>
        </w:rPr>
        <w:t>pralaya</w:t>
      </w:r>
      <w:r>
        <w:rPr>
          <w:spacing w:val="-4"/>
        </w:rPr>
        <w:t>)</w:t>
      </w:r>
      <w:r>
        <w:t>.</w:t>
      </w:r>
      <w:r>
        <w:rPr>
          <w:spacing w:val="1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wor</w:t>
      </w:r>
      <w:r>
        <w:t>d</w:t>
      </w:r>
      <w:r>
        <w:rPr>
          <w:spacing w:val="18"/>
        </w:rPr>
        <w:t xml:space="preserve"> </w:t>
      </w:r>
      <w:r>
        <w:rPr>
          <w:i/>
          <w:spacing w:val="-4"/>
        </w:rPr>
        <w:t>udyati</w:t>
      </w:r>
      <w:r>
        <w:t>,</w:t>
      </w:r>
      <w:r>
        <w:rPr>
          <w:spacing w:val="3"/>
        </w:rPr>
        <w:t xml:space="preserve"> </w:t>
      </w:r>
      <w:r>
        <w:rPr>
          <w:spacing w:val="-4"/>
          <w:w w:val="89"/>
        </w:rPr>
        <w:t>‘Sh</w:t>
      </w:r>
      <w:r>
        <w:rPr>
          <w:w w:val="89"/>
        </w:rPr>
        <w:t>e</w:t>
      </w:r>
      <w:r>
        <w:rPr>
          <w:spacing w:val="10"/>
          <w:w w:val="89"/>
        </w:rPr>
        <w:t xml:space="preserve"> </w:t>
      </w:r>
      <w:r>
        <w:rPr>
          <w:spacing w:val="-4"/>
        </w:rPr>
        <w:t>get</w:t>
      </w:r>
      <w:r>
        <w:t>s</w:t>
      </w:r>
      <w:r>
        <w:rPr>
          <w:spacing w:val="5"/>
        </w:rPr>
        <w:t xml:space="preserve"> </w:t>
      </w:r>
      <w:r>
        <w:rPr>
          <w:spacing w:val="-4"/>
        </w:rPr>
        <w:t>up,</w:t>
      </w:r>
      <w:r>
        <w:t>’</w:t>
      </w:r>
      <w:r>
        <w:rPr>
          <w:spacing w:val="-8"/>
        </w:rPr>
        <w:t xml:space="preserve"> </w:t>
      </w:r>
      <w:r>
        <w:rPr>
          <w:spacing w:val="-4"/>
          <w:w w:val="103"/>
        </w:rPr>
        <w:t xml:space="preserve">indicates </w:t>
      </w:r>
      <w:r>
        <w:rPr>
          <w:spacing w:val="-6"/>
        </w:rPr>
        <w:t>tha</w:t>
      </w:r>
      <w:r>
        <w:t>t</w:t>
      </w:r>
      <w:r>
        <w:rPr>
          <w:spacing w:val="30"/>
        </w:rPr>
        <w:t xml:space="preserve"> </w:t>
      </w:r>
      <w:r>
        <w:rPr>
          <w:spacing w:val="-6"/>
        </w:rPr>
        <w:t>afte</w:t>
      </w:r>
      <w:r>
        <w:t>r</w:t>
      </w:r>
      <w:r>
        <w:rPr>
          <w:spacing w:val="13"/>
        </w:rPr>
        <w:t xml:space="preserve"> </w:t>
      </w:r>
      <w:r>
        <w:rPr>
          <w:spacing w:val="-6"/>
        </w:rPr>
        <w:t>fallin</w:t>
      </w:r>
      <w:r>
        <w:t>g</w:t>
      </w:r>
      <w:r>
        <w:rPr>
          <w:spacing w:val="6"/>
        </w:rPr>
        <w:t xml:space="preserve"> </w:t>
      </w:r>
      <w:r>
        <w:rPr>
          <w:spacing w:val="-6"/>
        </w:rPr>
        <w:t>Sh</w:t>
      </w:r>
      <w:r>
        <w:t xml:space="preserve">e </w:t>
      </w:r>
      <w:r>
        <w:rPr>
          <w:spacing w:val="-6"/>
        </w:rPr>
        <w:t>stand</w:t>
      </w:r>
      <w:r>
        <w:t>s</w:t>
      </w:r>
      <w:r>
        <w:rPr>
          <w:spacing w:val="31"/>
        </w:rPr>
        <w:t xml:space="preserve"> </w:t>
      </w:r>
      <w:r>
        <w:rPr>
          <w:spacing w:val="-6"/>
        </w:rPr>
        <w:t>u</w:t>
      </w:r>
      <w:r>
        <w:t>p</w:t>
      </w:r>
      <w:r>
        <w:rPr>
          <w:spacing w:val="24"/>
        </w:rPr>
        <w:t xml:space="preserve"> </w:t>
      </w:r>
      <w:r>
        <w:rPr>
          <w:spacing w:val="-6"/>
        </w:rPr>
        <w:t>again</w:t>
      </w:r>
      <w:r>
        <w:t>,</w:t>
      </w:r>
      <w:r>
        <w:rPr>
          <w:spacing w:val="16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23"/>
        </w:rPr>
        <w:t xml:space="preserve"> </w:t>
      </w:r>
      <w:r>
        <w:rPr>
          <w:spacing w:val="-6"/>
        </w:rPr>
        <w:t>the</w:t>
      </w:r>
      <w:r>
        <w:t>n</w:t>
      </w:r>
      <w:r>
        <w:rPr>
          <w:spacing w:val="34"/>
        </w:rPr>
        <w:t xml:space="preserve"> </w:t>
      </w:r>
      <w:r>
        <w:rPr>
          <w:spacing w:val="-6"/>
        </w:rPr>
        <w:t>Sh</w:t>
      </w:r>
      <w:r>
        <w:t xml:space="preserve">e </w:t>
      </w:r>
      <w:r>
        <w:rPr>
          <w:spacing w:val="-6"/>
          <w:w w:val="103"/>
        </w:rPr>
        <w:t xml:space="preserve">experiences </w:t>
      </w:r>
      <w:r>
        <w:rPr>
          <w:i/>
        </w:rPr>
        <w:t>murcchati</w:t>
      </w:r>
      <w:r>
        <w:rPr>
          <w:i/>
          <w:spacing w:val="-14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rPr>
          <w:w w:val="102"/>
        </w:rPr>
        <w:t>faints.</w:t>
      </w:r>
    </w:p>
    <w:p w14:paraId="755860D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A87D0FA" w14:textId="77777777" w:rsidR="00150366" w:rsidRDefault="00000000">
      <w:pPr>
        <w:spacing w:line="250" w:lineRule="auto"/>
        <w:ind w:left="118" w:right="87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Rädhä’</w:t>
      </w:r>
      <w:r>
        <w:t>s</w:t>
      </w:r>
      <w:r>
        <w:rPr>
          <w:spacing w:val="-10"/>
        </w:rPr>
        <w:t xml:space="preserve"> </w:t>
      </w:r>
      <w:r>
        <w:rPr>
          <w:spacing w:val="-2"/>
        </w:rPr>
        <w:t>dea</w:t>
      </w:r>
      <w:r>
        <w:t>r</w:t>
      </w:r>
      <w:r>
        <w:rPr>
          <w:spacing w:val="30"/>
        </w:rPr>
        <w:t xml:space="preserve"> </w:t>
      </w:r>
      <w:r>
        <w:rPr>
          <w:i/>
          <w:spacing w:val="-2"/>
        </w:rPr>
        <w:t>sakh</w:t>
      </w:r>
      <w:r>
        <w:rPr>
          <w:i/>
        </w:rPr>
        <w:t>é</w:t>
      </w:r>
      <w:r>
        <w:rPr>
          <w:i/>
          <w:spacing w:val="-18"/>
        </w:rPr>
        <w:t xml:space="preserve"> </w:t>
      </w:r>
      <w:r>
        <w:rPr>
          <w:spacing w:val="-2"/>
        </w:rPr>
        <w:t>addresse</w:t>
      </w:r>
      <w:r>
        <w:t>d</w:t>
      </w:r>
      <w:r>
        <w:rPr>
          <w:spacing w:val="40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9"/>
          <w:w w:val="77"/>
        </w:rPr>
        <w:t xml:space="preserve"> </w:t>
      </w:r>
      <w:r>
        <w:rPr>
          <w:spacing w:val="-2"/>
        </w:rPr>
        <w:t>Kåñëa</w:t>
      </w:r>
      <w:r>
        <w:t>,</w:t>
      </w:r>
      <w:r>
        <w:rPr>
          <w:spacing w:val="-12"/>
        </w:rPr>
        <w:t xml:space="preserve"> </w:t>
      </w:r>
      <w:r>
        <w:rPr>
          <w:spacing w:val="-2"/>
        </w:rPr>
        <w:t>“Yo</w:t>
      </w:r>
      <w:r>
        <w:t>u</w:t>
      </w:r>
      <w:r>
        <w:rPr>
          <w:spacing w:val="-6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3"/>
        </w:rPr>
        <w:t xml:space="preserve"> </w:t>
      </w:r>
      <w:r>
        <w:rPr>
          <w:spacing w:val="-2"/>
          <w:w w:val="105"/>
        </w:rPr>
        <w:t xml:space="preserve">expert </w:t>
      </w:r>
      <w:r>
        <w:t xml:space="preserve">like  the </w:t>
      </w:r>
      <w:r>
        <w:rPr>
          <w:spacing w:val="11"/>
        </w:rPr>
        <w:t xml:space="preserve"> </w:t>
      </w:r>
      <w:r>
        <w:t>Açviné-kumäras,</w:t>
      </w:r>
      <w:r>
        <w:rPr>
          <w:spacing w:val="17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t xml:space="preserve">heavenly </w:t>
      </w:r>
      <w:r>
        <w:rPr>
          <w:spacing w:val="8"/>
        </w:rPr>
        <w:t xml:space="preserve"> </w:t>
      </w:r>
      <w:r>
        <w:t xml:space="preserve">physicians. </w:t>
      </w:r>
      <w:r>
        <w:rPr>
          <w:spacing w:val="21"/>
        </w:rPr>
        <w:t xml:space="preserve"> </w:t>
      </w:r>
      <w:r>
        <w:t>If</w:t>
      </w:r>
      <w:r>
        <w:rPr>
          <w:spacing w:val="36"/>
        </w:rPr>
        <w:t xml:space="preserve"> </w:t>
      </w:r>
      <w:r>
        <w:t>You care</w:t>
      </w:r>
      <w:r>
        <w:rPr>
          <w:spacing w:val="3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 gracious</w:t>
      </w:r>
      <w:r>
        <w:rPr>
          <w:spacing w:val="10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Rädhä,</w:t>
      </w:r>
      <w:r>
        <w:rPr>
          <w:spacing w:val="2"/>
        </w:rPr>
        <w:t xml:space="preserve"> </w:t>
      </w:r>
      <w:r>
        <w:t>surely</w:t>
      </w:r>
      <w:r>
        <w:rPr>
          <w:spacing w:val="11"/>
        </w:rPr>
        <w:t xml:space="preserve"> </w:t>
      </w:r>
      <w:r>
        <w:t>Her</w:t>
      </w:r>
      <w:r>
        <w:rPr>
          <w:spacing w:val="2"/>
        </w:rPr>
        <w:t xml:space="preserve"> </w:t>
      </w:r>
      <w:r>
        <w:rPr>
          <w:w w:val="101"/>
        </w:rPr>
        <w:t xml:space="preserve">lovesickness </w:t>
      </w:r>
      <w:r>
        <w:t>(</w:t>
      </w:r>
      <w:r>
        <w:rPr>
          <w:i/>
        </w:rPr>
        <w:t>kandarpa-vikära</w:t>
      </w:r>
      <w:r>
        <w:t>)</w:t>
      </w:r>
      <w:r>
        <w:rPr>
          <w:spacing w:val="13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cured.</w:t>
      </w:r>
      <w:r>
        <w:rPr>
          <w:spacing w:val="30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use</w:t>
      </w:r>
      <w:r>
        <w:rPr>
          <w:spacing w:val="16"/>
        </w:rPr>
        <w:t xml:space="preserve"> </w:t>
      </w:r>
      <w:r>
        <w:t>of a</w:t>
      </w:r>
      <w:r>
        <w:rPr>
          <w:spacing w:val="5"/>
        </w:rPr>
        <w:t xml:space="preserve"> </w:t>
      </w:r>
      <w:r>
        <w:t>tonic</w:t>
      </w:r>
      <w:r>
        <w:rPr>
          <w:spacing w:val="2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 xml:space="preserve">of </w:t>
      </w:r>
      <w:r>
        <w:rPr>
          <w:w w:val="107"/>
        </w:rPr>
        <w:t xml:space="preserve">no </w:t>
      </w:r>
      <w:r>
        <w:rPr>
          <w:spacing w:val="-4"/>
        </w:rPr>
        <w:t>avai</w:t>
      </w:r>
      <w:r>
        <w:t>l</w:t>
      </w:r>
      <w:r>
        <w:rPr>
          <w:spacing w:val="1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advance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stag</w:t>
      </w:r>
      <w:r>
        <w:t>e</w:t>
      </w:r>
      <w:r>
        <w:rPr>
          <w:spacing w:val="9"/>
        </w:rPr>
        <w:t xml:space="preserve"> </w:t>
      </w:r>
      <w:r>
        <w:rPr>
          <w:spacing w:val="-4"/>
        </w:rPr>
        <w:t>o</w:t>
      </w:r>
      <w:r>
        <w:t>f a</w:t>
      </w:r>
      <w:r>
        <w:rPr>
          <w:spacing w:val="5"/>
        </w:rPr>
        <w:t xml:space="preserve"> </w:t>
      </w:r>
      <w:r>
        <w:rPr>
          <w:spacing w:val="-4"/>
        </w:rPr>
        <w:t>ragin</w:t>
      </w:r>
      <w:r>
        <w:t>g</w:t>
      </w:r>
      <w:r>
        <w:rPr>
          <w:spacing w:val="15"/>
        </w:rPr>
        <w:t xml:space="preserve"> </w:t>
      </w:r>
      <w:r>
        <w:rPr>
          <w:spacing w:val="-4"/>
        </w:rPr>
        <w:t>fever</w:t>
      </w:r>
      <w:r>
        <w:t xml:space="preserve">. </w:t>
      </w:r>
      <w:r>
        <w:rPr>
          <w:spacing w:val="-18"/>
        </w:rPr>
        <w:t>W</w:t>
      </w:r>
      <w:r>
        <w:t>e</w:t>
      </w:r>
      <w:r>
        <w:rPr>
          <w:spacing w:val="9"/>
        </w:rPr>
        <w:t xml:space="preserve"> </w:t>
      </w:r>
      <w:r>
        <w:rPr>
          <w:spacing w:val="-4"/>
        </w:rPr>
        <w:t>tr</w:t>
      </w:r>
      <w:r>
        <w:t>y</w:t>
      </w:r>
      <w:r>
        <w:rPr>
          <w:spacing w:val="16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4"/>
        </w:rPr>
        <w:t xml:space="preserve">relieve </w:t>
      </w:r>
      <w:r>
        <w:t xml:space="preserve">Her </w:t>
      </w:r>
      <w:r>
        <w:rPr>
          <w:spacing w:val="6"/>
        </w:rPr>
        <w:t xml:space="preserve"> </w:t>
      </w:r>
      <w:r>
        <w:t xml:space="preserve">by  covering </w:t>
      </w:r>
      <w:r>
        <w:rPr>
          <w:spacing w:val="14"/>
        </w:rPr>
        <w:t xml:space="preserve"> </w:t>
      </w:r>
      <w:r>
        <w:t xml:space="preserve">Her </w:t>
      </w:r>
      <w:r>
        <w:rPr>
          <w:spacing w:val="6"/>
        </w:rPr>
        <w:t xml:space="preserve"> </w:t>
      </w:r>
      <w:r>
        <w:t xml:space="preserve">with </w:t>
      </w:r>
      <w:r>
        <w:rPr>
          <w:spacing w:val="18"/>
        </w:rPr>
        <w:t xml:space="preserve"> </w:t>
      </w:r>
      <w:r>
        <w:t xml:space="preserve">cool </w:t>
      </w:r>
      <w:r>
        <w:rPr>
          <w:spacing w:val="7"/>
        </w:rPr>
        <w:t xml:space="preserve"> </w:t>
      </w:r>
      <w:r>
        <w:t xml:space="preserve">lotus </w:t>
      </w:r>
      <w:r>
        <w:rPr>
          <w:spacing w:val="19"/>
        </w:rPr>
        <w:t xml:space="preserve"> </w:t>
      </w:r>
      <w:r>
        <w:t xml:space="preserve">petals </w:t>
      </w:r>
      <w:r>
        <w:rPr>
          <w:spacing w:val="14"/>
        </w:rPr>
        <w:t xml:space="preserve"> </w:t>
      </w:r>
      <w:r>
        <w:t xml:space="preserve">and </w:t>
      </w:r>
      <w:r>
        <w:rPr>
          <w:spacing w:val="17"/>
        </w:rPr>
        <w:t xml:space="preserve"> </w:t>
      </w:r>
      <w:r>
        <w:rPr>
          <w:w w:val="103"/>
        </w:rPr>
        <w:t xml:space="preserve">fanning </w:t>
      </w:r>
      <w:r>
        <w:t>Her</w:t>
      </w:r>
      <w:r>
        <w:rPr>
          <w:spacing w:val="25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palm</w:t>
      </w:r>
      <w:r>
        <w:rPr>
          <w:spacing w:val="31"/>
        </w:rPr>
        <w:t xml:space="preserve"> </w:t>
      </w:r>
      <w:r>
        <w:t>leaves,</w:t>
      </w:r>
      <w:r>
        <w:rPr>
          <w:spacing w:val="13"/>
        </w:rPr>
        <w:t xml:space="preserve"> </w:t>
      </w:r>
      <w:r>
        <w:t>but</w:t>
      </w:r>
      <w:r>
        <w:rPr>
          <w:spacing w:val="39"/>
        </w:rPr>
        <w:t xml:space="preserve"> </w:t>
      </w:r>
      <w:r>
        <w:t xml:space="preserve">nothing </w:t>
      </w:r>
      <w:r>
        <w:rPr>
          <w:spacing w:val="6"/>
        </w:rPr>
        <w:t xml:space="preserve"> </w:t>
      </w:r>
      <w:r>
        <w:t>mitigates</w:t>
      </w:r>
      <w:r>
        <w:rPr>
          <w:spacing w:val="34"/>
        </w:rPr>
        <w:t xml:space="preserve"> </w:t>
      </w:r>
      <w:r>
        <w:t>Her</w:t>
      </w:r>
      <w:r>
        <w:rPr>
          <w:spacing w:val="25"/>
        </w:rPr>
        <w:t xml:space="preserve"> </w:t>
      </w:r>
      <w:r>
        <w:t>disease</w:t>
      </w:r>
      <w:r>
        <w:rPr>
          <w:spacing w:val="25"/>
        </w:rPr>
        <w:t xml:space="preserve"> </w:t>
      </w:r>
      <w:r>
        <w:t>of</w:t>
      </w:r>
    </w:p>
    <w:p w14:paraId="2768DB91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CBC0DDB" w14:textId="77777777" w:rsidR="00150366" w:rsidRDefault="00150366">
      <w:pPr>
        <w:spacing w:line="200" w:lineRule="exact"/>
      </w:pPr>
    </w:p>
    <w:p w14:paraId="556C9600" w14:textId="77777777" w:rsidR="00150366" w:rsidRDefault="00000000">
      <w:pPr>
        <w:spacing w:before="29" w:line="250" w:lineRule="auto"/>
        <w:ind w:left="120" w:right="85"/>
        <w:jc w:val="both"/>
      </w:pPr>
      <w:r>
        <w:t>separation.</w:t>
      </w:r>
      <w:r>
        <w:rPr>
          <w:spacing w:val="36"/>
        </w:rPr>
        <w:t xml:space="preserve"> </w:t>
      </w:r>
      <w:r>
        <w:t>Rather,</w:t>
      </w:r>
      <w:r>
        <w:rPr>
          <w:spacing w:val="13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gradually</w:t>
      </w:r>
      <w:r>
        <w:rPr>
          <w:spacing w:val="16"/>
        </w:rPr>
        <w:t xml:space="preserve"> </w:t>
      </w:r>
      <w:r>
        <w:t>increases.</w:t>
      </w:r>
      <w:r>
        <w:rPr>
          <w:spacing w:val="17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become</w:t>
      </w:r>
      <w:r>
        <w:rPr>
          <w:spacing w:val="13"/>
        </w:rPr>
        <w:t xml:space="preserve"> </w:t>
      </w:r>
      <w:r>
        <w:rPr>
          <w:w w:val="102"/>
        </w:rPr>
        <w:t xml:space="preserve">so </w:t>
      </w:r>
      <w:r>
        <w:t>weak</w:t>
      </w:r>
      <w:r>
        <w:rPr>
          <w:spacing w:val="12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She</w:t>
      </w:r>
      <w:r>
        <w:rPr>
          <w:spacing w:val="2"/>
        </w:rPr>
        <w:t xml:space="preserve"> </w:t>
      </w:r>
      <w:r>
        <w:t>can</w:t>
      </w:r>
      <w:r>
        <w:rPr>
          <w:spacing w:val="19"/>
        </w:rPr>
        <w:t xml:space="preserve"> </w:t>
      </w:r>
      <w:r>
        <w:t>do</w:t>
      </w:r>
      <w:r>
        <w:rPr>
          <w:spacing w:val="1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move</w:t>
      </w:r>
      <w:r>
        <w:rPr>
          <w:spacing w:val="12"/>
        </w:rPr>
        <w:t xml:space="preserve"> </w:t>
      </w:r>
      <w:r>
        <w:t>Her</w:t>
      </w:r>
      <w:r>
        <w:rPr>
          <w:spacing w:val="14"/>
        </w:rPr>
        <w:t xml:space="preserve"> </w:t>
      </w:r>
      <w:r>
        <w:t>hands.</w:t>
      </w:r>
      <w:r>
        <w:rPr>
          <w:spacing w:val="39"/>
        </w:rPr>
        <w:t xml:space="preserve"> </w:t>
      </w:r>
      <w:r>
        <w:t>If She</w:t>
      </w:r>
      <w:r>
        <w:rPr>
          <w:spacing w:val="2"/>
        </w:rPr>
        <w:t xml:space="preserve"> </w:t>
      </w:r>
      <w:r>
        <w:t>were</w:t>
      </w:r>
      <w:r>
        <w:rPr>
          <w:spacing w:val="16"/>
        </w:rPr>
        <w:t xml:space="preserve"> </w:t>
      </w:r>
      <w:r>
        <w:rPr>
          <w:w w:val="107"/>
        </w:rPr>
        <w:t xml:space="preserve">to </w:t>
      </w:r>
      <w:r>
        <w:t>know</w:t>
      </w:r>
      <w:r>
        <w:rPr>
          <w:spacing w:val="39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t>You do</w:t>
      </w:r>
      <w:r>
        <w:rPr>
          <w:spacing w:val="27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>agree</w:t>
      </w:r>
      <w:r>
        <w:rPr>
          <w:spacing w:val="1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meet</w:t>
      </w:r>
      <w:r>
        <w:rPr>
          <w:spacing w:val="33"/>
        </w:rPr>
        <w:t xml:space="preserve"> </w:t>
      </w:r>
      <w:r>
        <w:t>Her,</w:t>
      </w:r>
      <w:r>
        <w:rPr>
          <w:spacing w:val="24"/>
        </w:rPr>
        <w:t xml:space="preserve"> </w:t>
      </w:r>
      <w:r>
        <w:t>then</w:t>
      </w:r>
      <w:r>
        <w:rPr>
          <w:spacing w:val="45"/>
        </w:rPr>
        <w:t xml:space="preserve"> </w:t>
      </w:r>
      <w:r>
        <w:t>Her</w:t>
      </w:r>
      <w:r>
        <w:rPr>
          <w:spacing w:val="23"/>
        </w:rPr>
        <w:t xml:space="preserve"> </w:t>
      </w:r>
      <w:r>
        <w:rPr>
          <w:w w:val="102"/>
        </w:rPr>
        <w:t xml:space="preserve">demise </w:t>
      </w:r>
      <w:r>
        <w:t>would  be</w:t>
      </w:r>
      <w:r>
        <w:rPr>
          <w:spacing w:val="34"/>
        </w:rPr>
        <w:t xml:space="preserve"> </w:t>
      </w:r>
      <w:r>
        <w:t xml:space="preserve">assured. </w:t>
      </w:r>
      <w:r>
        <w:rPr>
          <w:spacing w:val="6"/>
        </w:rPr>
        <w:t xml:space="preserve"> </w:t>
      </w:r>
      <w:r>
        <w:t>She</w:t>
      </w:r>
      <w:r>
        <w:rPr>
          <w:spacing w:val="24"/>
        </w:rPr>
        <w:t xml:space="preserve"> </w:t>
      </w:r>
      <w:r>
        <w:t>has</w:t>
      </w:r>
      <w:r>
        <w:rPr>
          <w:spacing w:val="41"/>
        </w:rPr>
        <w:t xml:space="preserve"> </w:t>
      </w:r>
      <w:r>
        <w:t>given</w:t>
      </w:r>
      <w:r>
        <w:rPr>
          <w:spacing w:val="30"/>
        </w:rPr>
        <w:t xml:space="preserve"> </w:t>
      </w:r>
      <w:r>
        <w:t>Her</w:t>
      </w:r>
      <w:r>
        <w:rPr>
          <w:spacing w:val="36"/>
        </w:rPr>
        <w:t xml:space="preserve"> </w:t>
      </w:r>
      <w:r>
        <w:t xml:space="preserve">heart </w:t>
      </w:r>
      <w:r>
        <w:rPr>
          <w:spacing w:val="4"/>
        </w:rPr>
        <w:t xml:space="preserve"> </w:t>
      </w:r>
      <w:r>
        <w:t>exclusively</w:t>
      </w:r>
      <w:r>
        <w:rPr>
          <w:spacing w:val="30"/>
        </w:rPr>
        <w:t xml:space="preserve"> </w:t>
      </w:r>
      <w:r>
        <w:rPr>
          <w:w w:val="107"/>
        </w:rPr>
        <w:t xml:space="preserve">to </w:t>
      </w:r>
      <w:r>
        <w:t>You,</w:t>
      </w:r>
      <w:r>
        <w:rPr>
          <w:spacing w:val="16"/>
        </w:rPr>
        <w:t xml:space="preserve"> </w:t>
      </w:r>
      <w:r>
        <w:t>so</w:t>
      </w:r>
      <w:r>
        <w:rPr>
          <w:spacing w:val="36"/>
        </w:rPr>
        <w:t xml:space="preserve"> </w:t>
      </w:r>
      <w:r>
        <w:t>if</w:t>
      </w:r>
      <w:r>
        <w:rPr>
          <w:spacing w:val="25"/>
        </w:rPr>
        <w:t xml:space="preserve"> </w:t>
      </w:r>
      <w:r>
        <w:t>You</w:t>
      </w:r>
      <w:r>
        <w:rPr>
          <w:spacing w:val="15"/>
        </w:rPr>
        <w:t xml:space="preserve"> </w:t>
      </w:r>
      <w:r>
        <w:t>do</w:t>
      </w:r>
      <w:r>
        <w:rPr>
          <w:spacing w:val="42"/>
        </w:rPr>
        <w:t xml:space="preserve"> </w:t>
      </w:r>
      <w:r>
        <w:t xml:space="preserve">not </w:t>
      </w:r>
      <w:r>
        <w:rPr>
          <w:spacing w:val="2"/>
        </w:rPr>
        <w:t xml:space="preserve"> </w:t>
      </w:r>
      <w:r>
        <w:t>save</w:t>
      </w:r>
      <w:r>
        <w:rPr>
          <w:spacing w:val="28"/>
        </w:rPr>
        <w:t xml:space="preserve"> </w:t>
      </w:r>
      <w:r>
        <w:t>Her</w:t>
      </w:r>
      <w:r>
        <w:rPr>
          <w:spacing w:val="38"/>
        </w:rPr>
        <w:t xml:space="preserve"> </w:t>
      </w:r>
      <w:r>
        <w:t>life</w:t>
      </w:r>
      <w:r>
        <w:rPr>
          <w:spacing w:val="24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 xml:space="preserve">meeting </w:t>
      </w:r>
      <w:r>
        <w:rPr>
          <w:spacing w:val="1"/>
        </w:rPr>
        <w:t xml:space="preserve"> </w:t>
      </w:r>
      <w:r>
        <w:t>with</w:t>
      </w:r>
      <w:r>
        <w:rPr>
          <w:spacing w:val="50"/>
        </w:rPr>
        <w:t xml:space="preserve"> </w:t>
      </w:r>
      <w:r>
        <w:rPr>
          <w:w w:val="102"/>
        </w:rPr>
        <w:t xml:space="preserve">Her, </w:t>
      </w:r>
      <w:r>
        <w:t>then</w:t>
      </w:r>
      <w:r>
        <w:rPr>
          <w:spacing w:val="33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surely</w:t>
      </w:r>
      <w:r>
        <w:rPr>
          <w:spacing w:val="19"/>
        </w:rPr>
        <w:t xml:space="preserve"> </w:t>
      </w:r>
      <w:r>
        <w:t>incur</w:t>
      </w:r>
      <w:r>
        <w:rPr>
          <w:spacing w:val="34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sin</w:t>
      </w:r>
      <w:r>
        <w:rPr>
          <w:spacing w:val="14"/>
        </w:rPr>
        <w:t xml:space="preserve"> </w:t>
      </w:r>
      <w:r>
        <w:t>of turning</w:t>
      </w:r>
      <w:r>
        <w:rPr>
          <w:spacing w:val="4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back</w:t>
      </w:r>
      <w:r>
        <w:rPr>
          <w:spacing w:val="16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 xml:space="preserve">a </w:t>
      </w:r>
      <w:r>
        <w:rPr>
          <w:w w:val="105"/>
        </w:rPr>
        <w:t>dependent.”</w:t>
      </w:r>
    </w:p>
    <w:p w14:paraId="41C3593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E416272" w14:textId="77777777" w:rsidR="00150366" w:rsidRDefault="00000000">
      <w:pPr>
        <w:spacing w:line="250" w:lineRule="auto"/>
        <w:ind w:left="120" w:right="85" w:firstLine="360"/>
        <w:jc w:val="both"/>
      </w:pPr>
      <w:r>
        <w:t xml:space="preserve">This   verse </w:t>
      </w:r>
      <w:r>
        <w:rPr>
          <w:spacing w:val="39"/>
        </w:rPr>
        <w:t xml:space="preserve"> </w:t>
      </w:r>
      <w:r>
        <w:t xml:space="preserve">features  </w:t>
      </w:r>
      <w:r>
        <w:rPr>
          <w:spacing w:val="8"/>
        </w:rPr>
        <w:t xml:space="preserve"> </w:t>
      </w:r>
      <w:r>
        <w:rPr>
          <w:i/>
        </w:rPr>
        <w:t xml:space="preserve">çärdüla-vikréòita-chanda, dépaka- alaìkära </w:t>
      </w:r>
      <w:r>
        <w:rPr>
          <w:i/>
          <w:spacing w:val="27"/>
        </w:rPr>
        <w:t xml:space="preserve"> </w:t>
      </w:r>
      <w:r>
        <w:t xml:space="preserve">and </w:t>
      </w:r>
      <w:r>
        <w:rPr>
          <w:spacing w:val="8"/>
        </w:rPr>
        <w:t xml:space="preserve"> </w:t>
      </w:r>
      <w:r>
        <w:rPr>
          <w:i/>
        </w:rPr>
        <w:t>vipralambha-çåìgära-rasa</w:t>
      </w:r>
      <w:r>
        <w:t xml:space="preserve">. The  heroine </w:t>
      </w:r>
      <w:r>
        <w:rPr>
          <w:spacing w:val="21"/>
        </w:rPr>
        <w:t xml:space="preserve"> </w:t>
      </w:r>
      <w:r>
        <w:t xml:space="preserve">is </w:t>
      </w:r>
      <w:r>
        <w:rPr>
          <w:i/>
        </w:rPr>
        <w:t>vipralabdhä</w:t>
      </w:r>
      <w:r>
        <w:t>,</w:t>
      </w:r>
      <w:r>
        <w:rPr>
          <w:spacing w:val="-4"/>
        </w:rPr>
        <w:t xml:space="preserve"> </w:t>
      </w:r>
      <w:r>
        <w:t>devastated</w:t>
      </w:r>
      <w:r>
        <w:rPr>
          <w:spacing w:val="49"/>
        </w:rPr>
        <w:t xml:space="preserve"> </w:t>
      </w:r>
      <w:r>
        <w:t>that</w:t>
      </w:r>
      <w:r>
        <w:rPr>
          <w:spacing w:val="48"/>
        </w:rPr>
        <w:t xml:space="preserve"> </w:t>
      </w:r>
      <w:r>
        <w:t>her</w:t>
      </w:r>
      <w:r>
        <w:rPr>
          <w:spacing w:val="42"/>
        </w:rPr>
        <w:t xml:space="preserve"> </w:t>
      </w:r>
      <w:r>
        <w:t>beloved</w:t>
      </w:r>
      <w:r>
        <w:rPr>
          <w:spacing w:val="30"/>
        </w:rPr>
        <w:t xml:space="preserve"> </w:t>
      </w:r>
      <w:r>
        <w:t>has</w:t>
      </w:r>
      <w:r>
        <w:rPr>
          <w:spacing w:val="35"/>
        </w:rPr>
        <w:t xml:space="preserve"> </w:t>
      </w:r>
      <w:r>
        <w:t>failed</w:t>
      </w:r>
      <w:r>
        <w:rPr>
          <w:spacing w:val="24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rPr>
          <w:w w:val="104"/>
        </w:rPr>
        <w:t xml:space="preserve">keep </w:t>
      </w:r>
      <w:r>
        <w:rPr>
          <w:spacing w:val="-5"/>
        </w:rPr>
        <w:t>thei</w:t>
      </w:r>
      <w:r>
        <w:t>r</w:t>
      </w:r>
      <w:r>
        <w:rPr>
          <w:spacing w:val="36"/>
        </w:rPr>
        <w:t xml:space="preserve"> </w:t>
      </w:r>
      <w:r>
        <w:rPr>
          <w:spacing w:val="-5"/>
          <w:w w:val="106"/>
        </w:rPr>
        <w:t>appointment</w:t>
      </w:r>
      <w:r>
        <w:rPr>
          <w:w w:val="106"/>
        </w:rPr>
        <w:t>.</w:t>
      </w:r>
      <w:r>
        <w:rPr>
          <w:spacing w:val="10"/>
          <w:w w:val="10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5"/>
        </w:rPr>
        <w:t>femal</w:t>
      </w:r>
      <w:r>
        <w:t>e</w:t>
      </w:r>
      <w:r>
        <w:rPr>
          <w:spacing w:val="10"/>
        </w:rPr>
        <w:t xml:space="preserve"> </w:t>
      </w:r>
      <w:r>
        <w:rPr>
          <w:spacing w:val="-5"/>
        </w:rPr>
        <w:t>attendan</w:t>
      </w:r>
      <w:r>
        <w:t xml:space="preserve">t </w:t>
      </w:r>
      <w:r>
        <w:rPr>
          <w:spacing w:val="11"/>
        </w:rPr>
        <w:t xml:space="preserve"> </w:t>
      </w:r>
      <w:r>
        <w:rPr>
          <w:spacing w:val="-5"/>
        </w:rPr>
        <w:t>wh</w:t>
      </w:r>
      <w:r>
        <w:t>o</w:t>
      </w:r>
      <w:r>
        <w:rPr>
          <w:spacing w:val="24"/>
        </w:rPr>
        <w:t xml:space="preserve"> </w:t>
      </w:r>
      <w:r>
        <w:rPr>
          <w:spacing w:val="-5"/>
        </w:rPr>
        <w:t>assist</w:t>
      </w:r>
      <w:r>
        <w:t>s</w:t>
      </w:r>
      <w:r>
        <w:rPr>
          <w:spacing w:val="15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5"/>
          <w:w w:val="105"/>
        </w:rPr>
        <w:t xml:space="preserve">heroine </w:t>
      </w:r>
      <w:r>
        <w:rPr>
          <w:spacing w:val="-4"/>
        </w:rPr>
        <w:t>i</w:t>
      </w:r>
      <w:r>
        <w:t>s</w:t>
      </w:r>
      <w:r>
        <w:rPr>
          <w:spacing w:val="28"/>
        </w:rPr>
        <w:t xml:space="preserve"> </w:t>
      </w:r>
      <w:r>
        <w:rPr>
          <w:spacing w:val="-4"/>
        </w:rPr>
        <w:t>calle</w:t>
      </w:r>
      <w:r>
        <w:t>d</w:t>
      </w:r>
      <w:r>
        <w:rPr>
          <w:spacing w:val="33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i/>
          <w:spacing w:val="-4"/>
        </w:rPr>
        <w:t>sakhé</w:t>
      </w:r>
      <w:r>
        <w:t>.</w:t>
      </w:r>
      <w:r>
        <w:rPr>
          <w:spacing w:val="-2"/>
        </w:rPr>
        <w:t xml:space="preserve"> </w:t>
      </w:r>
      <w:r>
        <w:rPr>
          <w:spacing w:val="-4"/>
        </w:rPr>
        <w:t>Hearin</w:t>
      </w:r>
      <w:r>
        <w:t>g</w:t>
      </w:r>
      <w:r>
        <w:rPr>
          <w:spacing w:val="4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5"/>
        </w:rPr>
        <w:t xml:space="preserve"> </w:t>
      </w:r>
      <w:r>
        <w:rPr>
          <w:i/>
          <w:spacing w:val="-3"/>
          <w:w w:val="88"/>
        </w:rPr>
        <w:t>sakhé’</w:t>
      </w:r>
      <w:r>
        <w:rPr>
          <w:i/>
          <w:w w:val="88"/>
        </w:rPr>
        <w:t>s</w:t>
      </w:r>
      <w:r>
        <w:rPr>
          <w:i/>
          <w:spacing w:val="34"/>
          <w:w w:val="88"/>
        </w:rPr>
        <w:t xml:space="preserve"> </w:t>
      </w:r>
      <w:r>
        <w:rPr>
          <w:spacing w:val="-4"/>
        </w:rPr>
        <w:t>poignan</w:t>
      </w:r>
      <w:r>
        <w:t xml:space="preserve">t </w:t>
      </w:r>
      <w:r>
        <w:rPr>
          <w:spacing w:val="13"/>
        </w:rPr>
        <w:t xml:space="preserve"> </w:t>
      </w:r>
      <w:r>
        <w:rPr>
          <w:spacing w:val="-4"/>
        </w:rPr>
        <w:t>descriptio</w:t>
      </w:r>
      <w:r>
        <w:t xml:space="preserve">n </w:t>
      </w:r>
      <w:r>
        <w:rPr>
          <w:spacing w:val="22"/>
        </w:rPr>
        <w:t xml:space="preserve"> </w:t>
      </w:r>
      <w:r>
        <w:rPr>
          <w:spacing w:val="-4"/>
        </w:rPr>
        <w:t xml:space="preserve">of </w:t>
      </w:r>
      <w:r>
        <w:rPr>
          <w:w w:val="78"/>
        </w:rPr>
        <w:t>Çré</w:t>
      </w:r>
      <w:r>
        <w:rPr>
          <w:spacing w:val="27"/>
          <w:w w:val="78"/>
        </w:rPr>
        <w:t xml:space="preserve"> </w:t>
      </w:r>
      <w:r>
        <w:t>Rädhä’s</w:t>
      </w:r>
      <w:r>
        <w:rPr>
          <w:spacing w:val="-10"/>
        </w:rPr>
        <w:t xml:space="preserve"> </w:t>
      </w:r>
      <w:r>
        <w:t>dire</w:t>
      </w:r>
      <w:r>
        <w:rPr>
          <w:spacing w:val="28"/>
        </w:rPr>
        <w:t xml:space="preserve"> </w:t>
      </w:r>
      <w:r>
        <w:t xml:space="preserve">condition, </w:t>
      </w:r>
      <w:r>
        <w:rPr>
          <w:spacing w:val="6"/>
        </w:rPr>
        <w:t xml:space="preserve"> </w:t>
      </w:r>
      <w:r>
        <w:rPr>
          <w:w w:val="78"/>
        </w:rPr>
        <w:t>Çré</w:t>
      </w:r>
      <w:r>
        <w:rPr>
          <w:spacing w:val="27"/>
          <w:w w:val="78"/>
        </w:rPr>
        <w:t xml:space="preserve"> </w:t>
      </w:r>
      <w:r>
        <w:t>Kåñëa,</w:t>
      </w:r>
      <w:r>
        <w:rPr>
          <w:spacing w:val="-12"/>
        </w:rPr>
        <w:t xml:space="preserve"> </w:t>
      </w:r>
      <w:r>
        <w:t>His</w:t>
      </w:r>
      <w:r>
        <w:rPr>
          <w:spacing w:val="16"/>
        </w:rPr>
        <w:t xml:space="preserve"> </w:t>
      </w:r>
      <w:r>
        <w:t>heart</w:t>
      </w:r>
      <w:r>
        <w:rPr>
          <w:spacing w:val="40"/>
        </w:rPr>
        <w:t xml:space="preserve"> </w:t>
      </w:r>
      <w:r>
        <w:t>now</w:t>
      </w:r>
      <w:r>
        <w:rPr>
          <w:spacing w:val="30"/>
        </w:rPr>
        <w:t xml:space="preserve"> </w:t>
      </w:r>
      <w:r>
        <w:rPr>
          <w:w w:val="102"/>
        </w:rPr>
        <w:t xml:space="preserve">deeply </w:t>
      </w:r>
      <w:r>
        <w:rPr>
          <w:spacing w:val="-5"/>
        </w:rPr>
        <w:t>moved</w:t>
      </w:r>
      <w:r>
        <w:t>,</w:t>
      </w:r>
      <w:r>
        <w:rPr>
          <w:spacing w:val="14"/>
        </w:rPr>
        <w:t xml:space="preserve"> </w:t>
      </w:r>
      <w:r>
        <w:rPr>
          <w:spacing w:val="-5"/>
        </w:rPr>
        <w:t>transform</w:t>
      </w:r>
      <w:r>
        <w:t>s</w:t>
      </w:r>
      <w:r>
        <w:rPr>
          <w:spacing w:val="36"/>
        </w:rPr>
        <w:t xml:space="preserve"> </w:t>
      </w:r>
      <w:r>
        <w:rPr>
          <w:spacing w:val="-5"/>
        </w:rPr>
        <w:t>fro</w:t>
      </w:r>
      <w:r>
        <w:t>m</w:t>
      </w:r>
      <w:r>
        <w:rPr>
          <w:spacing w:val="10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9"/>
        </w:rPr>
        <w:t xml:space="preserve"> </w:t>
      </w:r>
      <w:r>
        <w:rPr>
          <w:i/>
          <w:spacing w:val="-5"/>
        </w:rPr>
        <w:t>dakñiëa-näyaka</w:t>
      </w:r>
      <w:r>
        <w:rPr>
          <w:i/>
        </w:rPr>
        <w:t>,</w:t>
      </w:r>
      <w:r>
        <w:rPr>
          <w:i/>
          <w:spacing w:val="-1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5"/>
        </w:rPr>
        <w:t>guileles</w:t>
      </w:r>
      <w:r>
        <w:t>s</w:t>
      </w:r>
      <w:r>
        <w:rPr>
          <w:spacing w:val="9"/>
        </w:rPr>
        <w:t xml:space="preserve"> </w:t>
      </w:r>
      <w:r>
        <w:rPr>
          <w:spacing w:val="-5"/>
          <w:w w:val="101"/>
        </w:rPr>
        <w:t xml:space="preserve">lover </w:t>
      </w:r>
      <w:r>
        <w:rPr>
          <w:spacing w:val="-2"/>
        </w:rPr>
        <w:t>wh</w:t>
      </w:r>
      <w:r>
        <w:t>o</w:t>
      </w:r>
      <w:r>
        <w:rPr>
          <w:spacing w:val="36"/>
        </w:rPr>
        <w:t xml:space="preserve"> </w:t>
      </w:r>
      <w:r>
        <w:rPr>
          <w:spacing w:val="-2"/>
        </w:rPr>
        <w:t>maintain</w:t>
      </w:r>
      <w:r>
        <w:t xml:space="preserve">s </w:t>
      </w:r>
      <w:r>
        <w:rPr>
          <w:spacing w:val="4"/>
        </w:rPr>
        <w:t xml:space="preserve"> </w:t>
      </w:r>
      <w:r>
        <w:rPr>
          <w:spacing w:val="-2"/>
        </w:rPr>
        <w:t>relation</w:t>
      </w:r>
      <w:r>
        <w:t xml:space="preserve">s  </w:t>
      </w:r>
      <w:r>
        <w:rPr>
          <w:spacing w:val="-2"/>
        </w:rPr>
        <w:t>wit</w:t>
      </w:r>
      <w:r>
        <w:t>h</w:t>
      </w:r>
      <w:r>
        <w:rPr>
          <w:spacing w:val="40"/>
        </w:rPr>
        <w:t xml:space="preserve"> </w:t>
      </w:r>
      <w:r>
        <w:rPr>
          <w:spacing w:val="-2"/>
        </w:rPr>
        <w:t>man</w:t>
      </w:r>
      <w:r>
        <w:t>y</w:t>
      </w:r>
      <w:r>
        <w:rPr>
          <w:spacing w:val="36"/>
        </w:rPr>
        <w:t xml:space="preserve"> </w:t>
      </w:r>
      <w:r>
        <w:rPr>
          <w:i/>
          <w:spacing w:val="-2"/>
        </w:rPr>
        <w:t>näyikä</w:t>
      </w:r>
      <w:r>
        <w:rPr>
          <w:i/>
        </w:rPr>
        <w:t>s</w:t>
      </w:r>
      <w:r>
        <w:rPr>
          <w:i/>
          <w:spacing w:val="29"/>
        </w:rPr>
        <w:t xml:space="preserve"> </w:t>
      </w:r>
      <w:r>
        <w:rPr>
          <w:spacing w:val="-2"/>
          <w:w w:val="104"/>
        </w:rPr>
        <w:t xml:space="preserve">simultaneously, </w:t>
      </w:r>
      <w:r>
        <w:t>and  emerges</w:t>
      </w:r>
      <w:r>
        <w:rPr>
          <w:spacing w:val="40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 xml:space="preserve">the  next </w:t>
      </w:r>
      <w:r>
        <w:rPr>
          <w:spacing w:val="4"/>
        </w:rPr>
        <w:t xml:space="preserve"> </w:t>
      </w:r>
      <w:r>
        <w:t>song</w:t>
      </w:r>
      <w:r>
        <w:rPr>
          <w:spacing w:val="40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 xml:space="preserve">the  </w:t>
      </w:r>
      <w:r>
        <w:rPr>
          <w:i/>
        </w:rPr>
        <w:t>anuküla</w:t>
      </w:r>
      <w:r>
        <w:t>-</w:t>
      </w:r>
      <w:r>
        <w:rPr>
          <w:i/>
        </w:rPr>
        <w:t>nayaka,</w:t>
      </w:r>
      <w:r>
        <w:rPr>
          <w:i/>
          <w:spacing w:val="39"/>
        </w:rPr>
        <w:t xml:space="preserve"> </w:t>
      </w:r>
      <w:r>
        <w:rPr>
          <w:w w:val="107"/>
        </w:rPr>
        <w:t xml:space="preserve">the </w:t>
      </w:r>
      <w:r>
        <w:t>submissive</w:t>
      </w:r>
      <w:r>
        <w:rPr>
          <w:spacing w:val="20"/>
        </w:rPr>
        <w:t xml:space="preserve"> </w:t>
      </w:r>
      <w:r>
        <w:t>lover</w:t>
      </w:r>
      <w:r>
        <w:rPr>
          <w:spacing w:val="6"/>
        </w:rPr>
        <w:t xml:space="preserve"> </w:t>
      </w:r>
      <w:r>
        <w:t>who</w:t>
      </w:r>
      <w:r>
        <w:rPr>
          <w:spacing w:val="16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faithful</w:t>
      </w:r>
      <w:r>
        <w:rPr>
          <w:spacing w:val="1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just</w:t>
      </w:r>
      <w:r>
        <w:rPr>
          <w:spacing w:val="19"/>
        </w:rPr>
        <w:t xml:space="preserve"> </w:t>
      </w:r>
      <w:r>
        <w:t>one</w:t>
      </w:r>
      <w:r>
        <w:rPr>
          <w:spacing w:val="16"/>
        </w:rPr>
        <w:t xml:space="preserve"> </w:t>
      </w:r>
      <w:r>
        <w:rPr>
          <w:w w:val="105"/>
        </w:rPr>
        <w:t>consort</w:t>
      </w:r>
      <w:r>
        <w:rPr>
          <w:i/>
        </w:rPr>
        <w:t>.</w:t>
      </w:r>
    </w:p>
    <w:p w14:paraId="2D6AB1B7" w14:textId="77777777" w:rsidR="00150366" w:rsidRDefault="00150366">
      <w:pPr>
        <w:spacing w:line="160" w:lineRule="exact"/>
        <w:rPr>
          <w:sz w:val="16"/>
          <w:szCs w:val="16"/>
        </w:rPr>
      </w:pPr>
    </w:p>
    <w:p w14:paraId="71308E85" w14:textId="77777777" w:rsidR="00150366" w:rsidRDefault="00000000">
      <w:pPr>
        <w:ind w:left="2182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20</w:t>
      </w:r>
    </w:p>
    <w:p w14:paraId="6ED88ABC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044F4968" w14:textId="77777777" w:rsidR="00150366" w:rsidRDefault="00000000">
      <w:pPr>
        <w:ind w:left="985" w:right="1447"/>
        <w:jc w:val="center"/>
      </w:pPr>
      <w:r>
        <w:rPr>
          <w:i/>
        </w:rPr>
        <w:t>smaräturäà</w:t>
      </w:r>
      <w:r>
        <w:rPr>
          <w:i/>
          <w:spacing w:val="37"/>
        </w:rPr>
        <w:t xml:space="preserve"> </w:t>
      </w:r>
      <w:r>
        <w:rPr>
          <w:i/>
          <w:w w:val="97"/>
        </w:rPr>
        <w:t>daivata-vaidya-hådya</w:t>
      </w:r>
    </w:p>
    <w:p w14:paraId="70BFDF0A" w14:textId="77777777" w:rsidR="00150366" w:rsidRDefault="00000000">
      <w:pPr>
        <w:spacing w:before="10" w:line="250" w:lineRule="auto"/>
        <w:ind w:left="1020" w:right="992" w:firstLine="180"/>
      </w:pPr>
      <w:r>
        <w:rPr>
          <w:i/>
        </w:rPr>
        <w:t>tvad-aìga-saìgämåta-mätra-sädhyäm vimukta-bädhäà</w:t>
      </w:r>
      <w:r>
        <w:rPr>
          <w:i/>
          <w:spacing w:val="39"/>
        </w:rPr>
        <w:t xml:space="preserve"> </w:t>
      </w:r>
      <w:r>
        <w:rPr>
          <w:i/>
          <w:w w:val="96"/>
        </w:rPr>
        <w:t>kuruñe</w:t>
      </w:r>
      <w:r>
        <w:rPr>
          <w:i/>
          <w:spacing w:val="2"/>
          <w:w w:val="96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rädhäm</w:t>
      </w:r>
    </w:p>
    <w:p w14:paraId="0BDC6EAF" w14:textId="77777777" w:rsidR="00150366" w:rsidRDefault="00000000">
      <w:pPr>
        <w:ind w:left="1165" w:right="1672"/>
        <w:jc w:val="center"/>
      </w:pPr>
      <w:r>
        <w:rPr>
          <w:i/>
        </w:rPr>
        <w:t>upendra</w:t>
      </w:r>
      <w:r>
        <w:rPr>
          <w:i/>
          <w:spacing w:val="-20"/>
        </w:rPr>
        <w:t xml:space="preserve"> </w:t>
      </w:r>
      <w:r>
        <w:rPr>
          <w:i/>
        </w:rPr>
        <w:t>vajräd</w:t>
      </w:r>
      <w:r>
        <w:rPr>
          <w:i/>
          <w:spacing w:val="-16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däruëo</w:t>
      </w:r>
      <w:r>
        <w:rPr>
          <w:i/>
          <w:spacing w:val="-6"/>
        </w:rPr>
        <w:t xml:space="preserve"> </w:t>
      </w:r>
      <w:r>
        <w:rPr>
          <w:i/>
          <w:w w:val="83"/>
        </w:rPr>
        <w:t>’si</w:t>
      </w:r>
    </w:p>
    <w:p w14:paraId="228EE05B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5E41C00C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“You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better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doctor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than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celestial</w:t>
      </w:r>
      <w:r>
        <w:rPr>
          <w:rFonts w:ascii="Book Antiqua" w:eastAsia="Book Antiqua" w:hAnsi="Book Antiqua" w:cs="Book Antiqua"/>
          <w:b/>
          <w:spacing w:val="16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physicians. </w:t>
      </w:r>
      <w:r>
        <w:rPr>
          <w:rFonts w:ascii="Book Antiqua" w:eastAsia="Book Antiqua" w:hAnsi="Book Antiqua" w:cs="Book Antiqua"/>
          <w:b/>
        </w:rPr>
        <w:t>Only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nectar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intimate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contact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will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save </w:t>
      </w:r>
      <w:r>
        <w:rPr>
          <w:rFonts w:ascii="Book Antiqua" w:eastAsia="Book Antiqua" w:hAnsi="Book Antiqua" w:cs="Book Antiqua"/>
          <w:b/>
          <w:spacing w:val="-2"/>
          <w:w w:val="89"/>
        </w:rPr>
        <w:t>lovesic</w:t>
      </w:r>
      <w:r>
        <w:rPr>
          <w:rFonts w:ascii="Book Antiqua" w:eastAsia="Book Antiqua" w:hAnsi="Book Antiqua" w:cs="Book Antiqua"/>
          <w:b/>
          <w:w w:val="89"/>
        </w:rPr>
        <w:t>k</w:t>
      </w:r>
      <w:r>
        <w:rPr>
          <w:rFonts w:ascii="Book Antiqua" w:eastAsia="Book Antiqua" w:hAnsi="Book Antiqua" w:cs="Book Antiqua"/>
          <w:b/>
          <w:spacing w:val="3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Rädh</w:t>
      </w:r>
      <w:r>
        <w:rPr>
          <w:rFonts w:ascii="Book Antiqua" w:eastAsia="Book Antiqua" w:hAnsi="Book Antiqua" w:cs="Book Antiqua"/>
          <w:b/>
          <w:w w:val="89"/>
        </w:rPr>
        <w:t>ä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fro</w:t>
      </w:r>
      <w:r>
        <w:rPr>
          <w:rFonts w:ascii="Book Antiqua" w:eastAsia="Book Antiqua" w:hAnsi="Book Antiqua" w:cs="Book Antiqua"/>
          <w:b/>
          <w:w w:val="89"/>
        </w:rPr>
        <w:t>m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3"/>
        </w:rPr>
        <w:t>torment</w:t>
      </w:r>
      <w:r>
        <w:rPr>
          <w:rFonts w:ascii="Book Antiqua" w:eastAsia="Book Antiqua" w:hAnsi="Book Antiqua" w:cs="Book Antiqua"/>
          <w:b/>
          <w:w w:val="93"/>
        </w:rPr>
        <w:t>s</w:t>
      </w:r>
      <w:r>
        <w:rPr>
          <w:rFonts w:ascii="Book Antiqua" w:eastAsia="Book Antiqua" w:hAnsi="Book Antiqua" w:cs="Book Antiqua"/>
          <w:b/>
          <w:spacing w:val="29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Cupid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not </w:t>
      </w:r>
      <w:r>
        <w:rPr>
          <w:rFonts w:ascii="Book Antiqua" w:eastAsia="Book Antiqua" w:hAnsi="Book Antiqua" w:cs="Book Antiqua"/>
          <w:b/>
        </w:rPr>
        <w:t>heal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disease</w:t>
      </w:r>
      <w:r>
        <w:rPr>
          <w:rFonts w:ascii="Book Antiqua" w:eastAsia="Book Antiqua" w:hAnsi="Book Antiqua" w:cs="Book Antiqua"/>
          <w:b/>
          <w:spacing w:val="2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amorous</w:t>
      </w:r>
      <w:r>
        <w:rPr>
          <w:rFonts w:ascii="Book Antiqua" w:eastAsia="Book Antiqua" w:hAnsi="Book Antiqua" w:cs="Book Antiqua"/>
          <w:b/>
          <w:spacing w:val="2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desire,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Upendra,</w:t>
      </w:r>
      <w:r>
        <w:rPr>
          <w:rFonts w:ascii="Book Antiqua" w:eastAsia="Book Antiqua" w:hAnsi="Book Antiqua" w:cs="Book Antiqua"/>
          <w:b/>
          <w:spacing w:val="2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then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we </w:t>
      </w:r>
      <w:r>
        <w:rPr>
          <w:rFonts w:ascii="Book Antiqua" w:eastAsia="Book Antiqua" w:hAnsi="Book Antiqua" w:cs="Book Antiqua"/>
          <w:b/>
          <w:w w:val="89"/>
        </w:rPr>
        <w:t>will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know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harder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than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thunderbolt.”</w:t>
      </w:r>
    </w:p>
    <w:p w14:paraId="1B718705" w14:textId="77777777" w:rsidR="00150366" w:rsidRDefault="00000000">
      <w:pPr>
        <w:spacing w:before="97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D558B8D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05D79E08" w14:textId="77777777" w:rsidR="00150366" w:rsidRDefault="00000000">
      <w:pPr>
        <w:spacing w:line="250" w:lineRule="auto"/>
        <w:ind w:left="120" w:right="87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6"/>
        </w:rPr>
        <w:t>Th</w:t>
      </w:r>
      <w:r>
        <w:t>e</w:t>
      </w:r>
      <w:r>
        <w:rPr>
          <w:spacing w:val="5"/>
        </w:rPr>
        <w:t xml:space="preserve"> </w:t>
      </w:r>
      <w:r>
        <w:rPr>
          <w:i/>
          <w:spacing w:val="-6"/>
          <w:w w:val="92"/>
        </w:rPr>
        <w:t>sakh</w:t>
      </w:r>
      <w:r>
        <w:rPr>
          <w:i/>
          <w:w w:val="92"/>
        </w:rPr>
        <w:t xml:space="preserve">é </w:t>
      </w:r>
      <w:r>
        <w:rPr>
          <w:spacing w:val="-6"/>
        </w:rPr>
        <w:t>ha</w:t>
      </w:r>
      <w:r>
        <w:t>s</w:t>
      </w:r>
      <w:r>
        <w:rPr>
          <w:spacing w:val="6"/>
        </w:rPr>
        <w:t xml:space="preserve"> </w:t>
      </w:r>
      <w:r>
        <w:rPr>
          <w:spacing w:val="-6"/>
        </w:rPr>
        <w:t>decorate</w:t>
      </w:r>
      <w:r>
        <w:t>d</w:t>
      </w:r>
      <w:r>
        <w:rPr>
          <w:spacing w:val="26"/>
        </w:rPr>
        <w:t xml:space="preserve"> </w:t>
      </w:r>
      <w:r>
        <w:rPr>
          <w:spacing w:val="-6"/>
          <w:w w:val="94"/>
        </w:rPr>
        <w:t>Kåñë</w:t>
      </w:r>
      <w:r>
        <w:rPr>
          <w:w w:val="94"/>
        </w:rPr>
        <w:t>a</w:t>
      </w:r>
      <w:r>
        <w:rPr>
          <w:spacing w:val="2"/>
          <w:w w:val="94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13"/>
        </w:rPr>
        <w:t xml:space="preserve"> </w:t>
      </w:r>
      <w:r>
        <w:rPr>
          <w:spacing w:val="-6"/>
        </w:rPr>
        <w:t>tw</w:t>
      </w:r>
      <w:r>
        <w:t>o</w:t>
      </w:r>
      <w:r>
        <w:rPr>
          <w:spacing w:val="4"/>
        </w:rPr>
        <w:t xml:space="preserve"> </w:t>
      </w:r>
      <w:r>
        <w:rPr>
          <w:spacing w:val="-6"/>
        </w:rPr>
        <w:t>titles</w:t>
      </w:r>
      <w:r>
        <w:t>:</w:t>
      </w:r>
      <w:r>
        <w:rPr>
          <w:spacing w:val="4"/>
        </w:rPr>
        <w:t xml:space="preserve"> </w:t>
      </w:r>
      <w:r>
        <w:rPr>
          <w:spacing w:val="-6"/>
        </w:rPr>
        <w:t>(1</w:t>
      </w:r>
      <w:r>
        <w:t>)</w:t>
      </w:r>
      <w:r>
        <w:rPr>
          <w:spacing w:val="21"/>
        </w:rPr>
        <w:t xml:space="preserve"> </w:t>
      </w:r>
      <w:r>
        <w:rPr>
          <w:i/>
          <w:spacing w:val="-6"/>
        </w:rPr>
        <w:t xml:space="preserve">Daivata- </w:t>
      </w:r>
      <w:r>
        <w:rPr>
          <w:i/>
          <w:spacing w:val="-2"/>
        </w:rPr>
        <w:t>vaidya-hådya</w:t>
      </w:r>
      <w:r>
        <w:t>.</w:t>
      </w:r>
      <w:r>
        <w:rPr>
          <w:spacing w:val="-16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1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eve</w:t>
      </w:r>
      <w:r>
        <w:t>n</w:t>
      </w:r>
      <w:r>
        <w:rPr>
          <w:spacing w:val="23"/>
        </w:rPr>
        <w:t xml:space="preserve"> </w:t>
      </w:r>
      <w:r>
        <w:rPr>
          <w:spacing w:val="-2"/>
        </w:rPr>
        <w:t>mor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skille</w:t>
      </w:r>
      <w:r>
        <w:t>d</w:t>
      </w:r>
      <w:r>
        <w:rPr>
          <w:spacing w:val="26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2"/>
        </w:rPr>
        <w:t xml:space="preserve"> </w:t>
      </w:r>
      <w:r>
        <w:rPr>
          <w:spacing w:val="-2"/>
        </w:rPr>
        <w:t>charmin</w:t>
      </w:r>
      <w:r>
        <w:t>g</w:t>
      </w:r>
      <w:r>
        <w:rPr>
          <w:spacing w:val="45"/>
        </w:rPr>
        <w:t xml:space="preserve"> </w:t>
      </w:r>
      <w:r>
        <w:rPr>
          <w:spacing w:val="-2"/>
          <w:w w:val="108"/>
        </w:rPr>
        <w:t xml:space="preserve">than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celestia</w:t>
      </w:r>
      <w:r>
        <w:t>l</w:t>
      </w:r>
      <w:r>
        <w:rPr>
          <w:spacing w:val="5"/>
        </w:rPr>
        <w:t xml:space="preserve"> </w:t>
      </w:r>
      <w:r>
        <w:rPr>
          <w:spacing w:val="-2"/>
        </w:rPr>
        <w:t>physicians</w:t>
      </w:r>
      <w:r>
        <w:t>,</w:t>
      </w:r>
      <w:r>
        <w:rPr>
          <w:spacing w:val="2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Açviné-kumäras.</w:t>
      </w:r>
    </w:p>
    <w:p w14:paraId="3BD64B7C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71A9ED4" w14:textId="77777777" w:rsidR="00150366" w:rsidRDefault="00150366">
      <w:pPr>
        <w:spacing w:line="200" w:lineRule="exact"/>
      </w:pPr>
    </w:p>
    <w:p w14:paraId="434BE922" w14:textId="77777777" w:rsidR="00150366" w:rsidRDefault="00000000">
      <w:pPr>
        <w:spacing w:before="29" w:line="248" w:lineRule="auto"/>
        <w:ind w:left="120" w:right="85" w:firstLine="360"/>
        <w:jc w:val="both"/>
      </w:pPr>
      <w:r>
        <w:rPr>
          <w:spacing w:val="-6"/>
        </w:rPr>
        <w:t>(2</w:t>
      </w:r>
      <w:r>
        <w:t>)</w:t>
      </w:r>
      <w:r>
        <w:rPr>
          <w:spacing w:val="25"/>
        </w:rPr>
        <w:t xml:space="preserve"> </w:t>
      </w:r>
      <w:r>
        <w:rPr>
          <w:i/>
          <w:spacing w:val="-6"/>
          <w:w w:val="95"/>
        </w:rPr>
        <w:t>Upendra</w:t>
      </w:r>
      <w:r>
        <w:rPr>
          <w:w w:val="95"/>
        </w:rPr>
        <w:t>.</w:t>
      </w:r>
      <w:r>
        <w:rPr>
          <w:spacing w:val="11"/>
          <w:w w:val="95"/>
        </w:rPr>
        <w:t xml:space="preserve"> </w:t>
      </w:r>
      <w:r>
        <w:rPr>
          <w:spacing w:val="-6"/>
          <w:w w:val="95"/>
        </w:rPr>
        <w:t>Kåñë</w:t>
      </w:r>
      <w:r>
        <w:rPr>
          <w:w w:val="95"/>
        </w:rPr>
        <w:t xml:space="preserve">a </w:t>
      </w:r>
      <w:r>
        <w:rPr>
          <w:spacing w:val="-6"/>
        </w:rPr>
        <w:t>previousl</w:t>
      </w:r>
      <w:r>
        <w:t>y</w:t>
      </w:r>
      <w:r>
        <w:rPr>
          <w:spacing w:val="16"/>
        </w:rPr>
        <w:t xml:space="preserve"> </w:t>
      </w:r>
      <w:r>
        <w:rPr>
          <w:spacing w:val="-6"/>
        </w:rPr>
        <w:t>appeare</w:t>
      </w:r>
      <w:r>
        <w:t>d</w:t>
      </w:r>
      <w:r>
        <w:rPr>
          <w:spacing w:val="28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-1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1"/>
          <w:w w:val="77"/>
        </w:rPr>
        <w:t xml:space="preserve"> </w:t>
      </w:r>
      <w:r>
        <w:rPr>
          <w:spacing w:val="-6"/>
        </w:rPr>
        <w:t xml:space="preserve">Vämanadeva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womb</w:t>
      </w:r>
      <w:r>
        <w:rPr>
          <w:spacing w:val="4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Mother</w:t>
      </w:r>
      <w:r>
        <w:rPr>
          <w:spacing w:val="50"/>
        </w:rPr>
        <w:t xml:space="preserve"> </w:t>
      </w:r>
      <w:r>
        <w:t>Aditi</w:t>
      </w:r>
      <w:r>
        <w:rPr>
          <w:spacing w:val="32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bestow</w:t>
      </w:r>
      <w:r>
        <w:rPr>
          <w:spacing w:val="43"/>
        </w:rPr>
        <w:t xml:space="preserve"> </w:t>
      </w:r>
      <w:r>
        <w:rPr>
          <w:w w:val="103"/>
        </w:rPr>
        <w:t xml:space="preserve">auspiciousness </w:t>
      </w:r>
      <w:r>
        <w:rPr>
          <w:spacing w:val="-2"/>
        </w:rPr>
        <w:t>upo</w:t>
      </w:r>
      <w:r>
        <w:t>n</w:t>
      </w:r>
      <w:r>
        <w:rPr>
          <w:spacing w:val="3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aggrieve</w:t>
      </w:r>
      <w:r>
        <w:t>d</w:t>
      </w:r>
      <w:r>
        <w:rPr>
          <w:spacing w:val="3"/>
        </w:rPr>
        <w:t xml:space="preserve"> </w:t>
      </w:r>
      <w:r>
        <w:rPr>
          <w:spacing w:val="-2"/>
        </w:rPr>
        <w:t>demigods</w:t>
      </w:r>
      <w:r>
        <w:t>.</w:t>
      </w:r>
      <w:r>
        <w:rPr>
          <w:spacing w:val="19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3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7"/>
        </w:rPr>
        <w:t xml:space="preserve"> </w:t>
      </w:r>
      <w:r>
        <w:rPr>
          <w:spacing w:val="-2"/>
        </w:rPr>
        <w:t>incarnation</w:t>
      </w:r>
      <w:r>
        <w:t xml:space="preserve">,  </w:t>
      </w:r>
      <w:r>
        <w:rPr>
          <w:spacing w:val="-2"/>
        </w:rPr>
        <w:t>Hi</w:t>
      </w:r>
      <w:r>
        <w:t>s</w:t>
      </w:r>
      <w:r>
        <w:rPr>
          <w:spacing w:val="3"/>
        </w:rPr>
        <w:t xml:space="preserve"> </w:t>
      </w:r>
      <w:r>
        <w:rPr>
          <w:spacing w:val="-2"/>
          <w:w w:val="104"/>
        </w:rPr>
        <w:t xml:space="preserve">name </w:t>
      </w:r>
      <w:r>
        <w:t>was</w:t>
      </w:r>
      <w:r>
        <w:rPr>
          <w:spacing w:val="10"/>
        </w:rPr>
        <w:t xml:space="preserve"> </w:t>
      </w:r>
      <w:r>
        <w:t>Upendra</w:t>
      </w:r>
      <w:r>
        <w:rPr>
          <w:spacing w:val="37"/>
        </w:rPr>
        <w:t xml:space="preserve"> </w:t>
      </w:r>
      <w:r>
        <w:t>because</w:t>
      </w:r>
      <w:r>
        <w:rPr>
          <w:spacing w:val="22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younger</w:t>
      </w:r>
      <w:r>
        <w:rPr>
          <w:spacing w:val="29"/>
        </w:rPr>
        <w:t xml:space="preserve"> </w:t>
      </w:r>
      <w:r>
        <w:t>brother  of</w:t>
      </w:r>
      <w:r>
        <w:rPr>
          <w:spacing w:val="5"/>
        </w:rPr>
        <w:t xml:space="preserve"> </w:t>
      </w:r>
      <w:r>
        <w:rPr>
          <w:w w:val="105"/>
        </w:rPr>
        <w:t xml:space="preserve">Indra. </w:t>
      </w:r>
      <w:r>
        <w:rPr>
          <w:spacing w:val="-4"/>
        </w:rPr>
        <w:t>Thi</w:t>
      </w:r>
      <w:r>
        <w:t>s</w:t>
      </w:r>
      <w:r>
        <w:rPr>
          <w:spacing w:val="12"/>
        </w:rPr>
        <w:t xml:space="preserve"> </w:t>
      </w:r>
      <w:r>
        <w:rPr>
          <w:spacing w:val="-4"/>
        </w:rPr>
        <w:t>addres</w:t>
      </w:r>
      <w:r>
        <w:t>s</w:t>
      </w:r>
      <w:r>
        <w:rPr>
          <w:spacing w:val="19"/>
        </w:rPr>
        <w:t xml:space="preserve"> </w:t>
      </w:r>
      <w:r>
        <w:rPr>
          <w:spacing w:val="-4"/>
        </w:rPr>
        <w:t>allude</w:t>
      </w:r>
      <w:r>
        <w:t>s</w:t>
      </w:r>
      <w:r>
        <w:rPr>
          <w:spacing w:val="18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2"/>
        </w:rPr>
        <w:t xml:space="preserve"> </w:t>
      </w: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10"/>
          <w:w w:val="90"/>
        </w:rPr>
        <w:t xml:space="preserve"> </w:t>
      </w:r>
      <w:r>
        <w:rPr>
          <w:spacing w:val="-4"/>
        </w:rPr>
        <w:t>persona</w:t>
      </w:r>
      <w:r>
        <w:t>l</w:t>
      </w:r>
      <w:r>
        <w:rPr>
          <w:spacing w:val="28"/>
        </w:rPr>
        <w:t xml:space="preserve"> </w:t>
      </w:r>
      <w:r>
        <w:rPr>
          <w:spacing w:val="-4"/>
        </w:rPr>
        <w:t>oat</w:t>
      </w:r>
      <w:r>
        <w:t>h</w:t>
      </w:r>
      <w:r>
        <w:rPr>
          <w:spacing w:val="22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2"/>
        </w:rPr>
        <w:t xml:space="preserve"> </w:t>
      </w:r>
      <w:r>
        <w:rPr>
          <w:spacing w:val="-4"/>
        </w:rPr>
        <w:t>alway</w:t>
      </w:r>
      <w:r>
        <w:t>s</w:t>
      </w:r>
      <w:r>
        <w:rPr>
          <w:spacing w:val="-5"/>
        </w:rPr>
        <w:t xml:space="preserve"> </w:t>
      </w:r>
      <w:r>
        <w:rPr>
          <w:spacing w:val="-4"/>
          <w:w w:val="106"/>
        </w:rPr>
        <w:t xml:space="preserve">protect </w:t>
      </w:r>
      <w:r>
        <w:rPr>
          <w:spacing w:val="-2"/>
        </w:rPr>
        <w:t>Hi</w:t>
      </w:r>
      <w:r>
        <w:t>s</w:t>
      </w:r>
      <w:r>
        <w:rPr>
          <w:spacing w:val="-2"/>
        </w:rPr>
        <w:t xml:space="preserve"> </w:t>
      </w:r>
      <w:r>
        <w:rPr>
          <w:spacing w:val="-2"/>
          <w:w w:val="105"/>
        </w:rPr>
        <w:t>dependants.</w:t>
      </w:r>
    </w:p>
    <w:p w14:paraId="523B871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0BA0047" w14:textId="77777777" w:rsidR="00150366" w:rsidRDefault="00000000">
      <w:pPr>
        <w:spacing w:line="248" w:lineRule="auto"/>
        <w:ind w:left="120" w:right="85" w:firstLine="360"/>
        <w:jc w:val="both"/>
      </w:pPr>
      <w:r>
        <w:t>The</w:t>
      </w:r>
      <w:r>
        <w:rPr>
          <w:spacing w:val="46"/>
        </w:rPr>
        <w:t xml:space="preserve"> </w:t>
      </w:r>
      <w:r>
        <w:rPr>
          <w:i/>
        </w:rPr>
        <w:t>sakhé</w:t>
      </w:r>
      <w:r>
        <w:rPr>
          <w:i/>
          <w:spacing w:val="2"/>
        </w:rPr>
        <w:t xml:space="preserve"> </w:t>
      </w:r>
      <w:r>
        <w:t>confides  in</w:t>
      </w:r>
      <w:r>
        <w:rPr>
          <w:spacing w:val="47"/>
        </w:rPr>
        <w:t xml:space="preserve"> </w:t>
      </w:r>
      <w:r>
        <w:t>Kåñëa,</w:t>
      </w:r>
      <w:r>
        <w:rPr>
          <w:spacing w:val="8"/>
        </w:rPr>
        <w:t xml:space="preserve"> </w:t>
      </w:r>
      <w:r>
        <w:t>“Rädhä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 xml:space="preserve">victimized </w:t>
      </w:r>
      <w:r>
        <w:rPr>
          <w:spacing w:val="3"/>
        </w:rPr>
        <w:t xml:space="preserve"> </w:t>
      </w:r>
      <w:r>
        <w:t xml:space="preserve">by </w:t>
      </w:r>
      <w:r>
        <w:rPr>
          <w:spacing w:val="-2"/>
        </w:rPr>
        <w:t>Cupid’</w:t>
      </w:r>
      <w:r>
        <w:t xml:space="preserve">s </w:t>
      </w:r>
      <w:r>
        <w:rPr>
          <w:spacing w:val="-2"/>
        </w:rPr>
        <w:t>disease</w:t>
      </w:r>
      <w:r>
        <w:t xml:space="preserve">: </w:t>
      </w:r>
      <w:r>
        <w:rPr>
          <w:spacing w:val="-2"/>
        </w:rPr>
        <w:t>unfulfille</w:t>
      </w:r>
      <w:r>
        <w:t>d</w:t>
      </w:r>
      <w:r>
        <w:rPr>
          <w:spacing w:val="25"/>
        </w:rPr>
        <w:t xml:space="preserve"> </w:t>
      </w:r>
      <w:r>
        <w:rPr>
          <w:i/>
          <w:spacing w:val="-2"/>
        </w:rPr>
        <w:t>käma</w:t>
      </w:r>
      <w:r>
        <w:t>.</w:t>
      </w:r>
      <w:r>
        <w:rPr>
          <w:spacing w:val="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onl</w:t>
      </w:r>
      <w:r>
        <w:t>y</w:t>
      </w:r>
      <w:r>
        <w:rPr>
          <w:spacing w:val="11"/>
        </w:rPr>
        <w:t xml:space="preserve"> </w:t>
      </w:r>
      <w:r>
        <w:rPr>
          <w:spacing w:val="-2"/>
        </w:rPr>
        <w:t>medicin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2"/>
          <w:w w:val="106"/>
        </w:rPr>
        <w:t xml:space="preserve">this </w:t>
      </w:r>
      <w:r>
        <w:t>incurable</w:t>
      </w:r>
      <w:r>
        <w:rPr>
          <w:spacing w:val="45"/>
        </w:rPr>
        <w:t xml:space="preserve"> </w:t>
      </w:r>
      <w:r>
        <w:t xml:space="preserve">condition </w:t>
      </w:r>
      <w:r>
        <w:rPr>
          <w:spacing w:val="11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 xml:space="preserve">united </w:t>
      </w:r>
      <w:r>
        <w:rPr>
          <w:spacing w:val="1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You. The</w:t>
      </w:r>
      <w:r>
        <w:rPr>
          <w:spacing w:val="25"/>
        </w:rPr>
        <w:t xml:space="preserve"> </w:t>
      </w:r>
      <w:r>
        <w:t>touch</w:t>
      </w:r>
      <w:r>
        <w:rPr>
          <w:spacing w:val="47"/>
        </w:rPr>
        <w:t xml:space="preserve"> </w:t>
      </w:r>
      <w:r>
        <w:t>of Your limbs</w:t>
      </w:r>
      <w:r>
        <w:rPr>
          <w:spacing w:val="1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like</w:t>
      </w:r>
      <w:r>
        <w:rPr>
          <w:spacing w:val="14"/>
        </w:rPr>
        <w:t xml:space="preserve"> </w:t>
      </w:r>
      <w:r>
        <w:t>nectar</w:t>
      </w:r>
      <w:r>
        <w:rPr>
          <w:spacing w:val="33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Her.</w:t>
      </w:r>
      <w:r>
        <w:rPr>
          <w:spacing w:val="15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involve</w:t>
      </w:r>
      <w:r>
        <w:rPr>
          <w:spacing w:val="14"/>
        </w:rPr>
        <w:t xml:space="preserve"> </w:t>
      </w:r>
      <w:r>
        <w:rPr>
          <w:w w:val="102"/>
        </w:rPr>
        <w:t xml:space="preserve">any </w:t>
      </w:r>
      <w:r>
        <w:t>difficulty</w:t>
      </w:r>
      <w:r>
        <w:rPr>
          <w:spacing w:val="14"/>
        </w:rPr>
        <w:t xml:space="preserve"> </w:t>
      </w:r>
      <w:r>
        <w:t>whatsoever</w:t>
      </w:r>
      <w:r>
        <w:rPr>
          <w:spacing w:val="25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part.</w:t>
      </w:r>
      <w:r>
        <w:rPr>
          <w:spacing w:val="29"/>
        </w:rPr>
        <w:t xml:space="preserve"> </w:t>
      </w:r>
      <w:r>
        <w:t>Therefore,</w:t>
      </w:r>
      <w:r>
        <w:rPr>
          <w:spacing w:val="24"/>
        </w:rPr>
        <w:t xml:space="preserve"> </w:t>
      </w:r>
      <w:r>
        <w:t>if You</w:t>
      </w:r>
      <w:r>
        <w:rPr>
          <w:spacing w:val="-10"/>
        </w:rPr>
        <w:t xml:space="preserve"> </w:t>
      </w:r>
      <w:r>
        <w:t>do</w:t>
      </w:r>
      <w:r>
        <w:rPr>
          <w:spacing w:val="17"/>
        </w:rPr>
        <w:t xml:space="preserve"> </w:t>
      </w:r>
      <w:r>
        <w:rPr>
          <w:w w:val="108"/>
        </w:rPr>
        <w:t xml:space="preserve">not </w:t>
      </w:r>
      <w:r>
        <w:t>bring</w:t>
      </w:r>
      <w:r>
        <w:rPr>
          <w:spacing w:val="34"/>
        </w:rPr>
        <w:t xml:space="preserve"> </w:t>
      </w:r>
      <w:r>
        <w:t>Her</w:t>
      </w:r>
      <w:r>
        <w:rPr>
          <w:spacing w:val="23"/>
        </w:rPr>
        <w:t xml:space="preserve"> </w:t>
      </w:r>
      <w:r>
        <w:t>back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life</w:t>
      </w:r>
      <w:r>
        <w:rPr>
          <w:spacing w:val="9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rPr>
          <w:i/>
        </w:rPr>
        <w:t>aìga-saìga</w:t>
      </w:r>
      <w:r>
        <w:t xml:space="preserve">, </w:t>
      </w:r>
      <w:r>
        <w:rPr>
          <w:spacing w:val="20"/>
        </w:rPr>
        <w:t xml:space="preserve"> </w:t>
      </w:r>
      <w:r>
        <w:t>then</w:t>
      </w:r>
      <w:r>
        <w:rPr>
          <w:spacing w:val="45"/>
        </w:rPr>
        <w:t xml:space="preserve"> </w:t>
      </w:r>
      <w:r>
        <w:t>surely</w:t>
      </w:r>
      <w:r>
        <w:rPr>
          <w:spacing w:val="32"/>
        </w:rPr>
        <w:t xml:space="preserve"> </w:t>
      </w:r>
      <w:r>
        <w:t>You are</w:t>
      </w:r>
      <w:r>
        <w:rPr>
          <w:spacing w:val="9"/>
        </w:rPr>
        <w:t xml:space="preserve"> </w:t>
      </w:r>
      <w:r>
        <w:t>even</w:t>
      </w:r>
      <w:r>
        <w:rPr>
          <w:spacing w:val="10"/>
        </w:rPr>
        <w:t xml:space="preserve"> </w:t>
      </w:r>
      <w:r>
        <w:t>harder</w:t>
      </w:r>
      <w:r>
        <w:rPr>
          <w:spacing w:val="33"/>
        </w:rPr>
        <w:t xml:space="preserve"> </w:t>
      </w:r>
      <w:r>
        <w:t>than</w:t>
      </w:r>
      <w:r>
        <w:rPr>
          <w:spacing w:val="30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w w:val="106"/>
        </w:rPr>
        <w:t>thunderbolt.”</w:t>
      </w:r>
    </w:p>
    <w:p w14:paraId="0AA980D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3C11BF7" w14:textId="77777777" w:rsidR="00150366" w:rsidRDefault="00000000">
      <w:pPr>
        <w:ind w:left="480"/>
      </w:pPr>
      <w:r>
        <w:t>Appropriately,</w:t>
      </w:r>
      <w:r>
        <w:rPr>
          <w:spacing w:val="37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i/>
        </w:rPr>
        <w:t>chanda</w:t>
      </w:r>
      <w:r>
        <w:rPr>
          <w:i/>
          <w:spacing w:val="-1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verse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i/>
        </w:rPr>
        <w:t>upendra-vajrä</w:t>
      </w:r>
    </w:p>
    <w:p w14:paraId="425A945E" w14:textId="77777777" w:rsidR="00150366" w:rsidRDefault="00000000">
      <w:pPr>
        <w:spacing w:before="8"/>
        <w:ind w:left="120"/>
      </w:pPr>
      <w:r>
        <w:t>(Upendra’s</w:t>
      </w:r>
      <w:r>
        <w:rPr>
          <w:spacing w:val="11"/>
        </w:rPr>
        <w:t xml:space="preserve"> </w:t>
      </w:r>
      <w:r>
        <w:rPr>
          <w:w w:val="108"/>
        </w:rPr>
        <w:t>thunderbolt).</w:t>
      </w:r>
    </w:p>
    <w:p w14:paraId="27FAB87C" w14:textId="77777777" w:rsidR="00150366" w:rsidRDefault="00150366">
      <w:pPr>
        <w:spacing w:before="14" w:line="240" w:lineRule="exact"/>
        <w:rPr>
          <w:sz w:val="24"/>
          <w:szCs w:val="24"/>
        </w:rPr>
      </w:pPr>
    </w:p>
    <w:p w14:paraId="58843AD2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21</w:t>
      </w:r>
    </w:p>
    <w:p w14:paraId="63D178F5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761A33B4" w14:textId="77777777" w:rsidR="00150366" w:rsidRDefault="00000000">
      <w:pPr>
        <w:spacing w:line="248" w:lineRule="auto"/>
        <w:ind w:left="458" w:right="253" w:hanging="180"/>
      </w:pPr>
      <w:r>
        <w:rPr>
          <w:i/>
        </w:rPr>
        <w:t xml:space="preserve">kandarpa-jvara-saàjvarätura-tanor </w:t>
      </w:r>
      <w:r>
        <w:rPr>
          <w:i/>
          <w:w w:val="96"/>
        </w:rPr>
        <w:t>äçcaryam</w:t>
      </w:r>
      <w:r>
        <w:rPr>
          <w:i/>
          <w:spacing w:val="10"/>
          <w:w w:val="96"/>
        </w:rPr>
        <w:t xml:space="preserve"> </w:t>
      </w:r>
      <w:r>
        <w:rPr>
          <w:i/>
          <w:w w:val="96"/>
        </w:rPr>
        <w:t>asyäç</w:t>
      </w:r>
      <w:r>
        <w:rPr>
          <w:i/>
          <w:spacing w:val="-3"/>
          <w:w w:val="96"/>
        </w:rPr>
        <w:t xml:space="preserve"> </w:t>
      </w:r>
      <w:r>
        <w:rPr>
          <w:i/>
          <w:w w:val="108"/>
        </w:rPr>
        <w:t xml:space="preserve">ciraà </w:t>
      </w:r>
      <w:r>
        <w:rPr>
          <w:i/>
          <w:w w:val="95"/>
        </w:rPr>
        <w:t>cetaç</w:t>
      </w:r>
      <w:r>
        <w:rPr>
          <w:i/>
          <w:spacing w:val="-6"/>
          <w:w w:val="95"/>
        </w:rPr>
        <w:t xml:space="preserve"> </w:t>
      </w:r>
      <w:r>
        <w:rPr>
          <w:i/>
          <w:w w:val="95"/>
        </w:rPr>
        <w:t>candana-candramaù</w:t>
      </w:r>
      <w:r>
        <w:rPr>
          <w:i/>
          <w:spacing w:val="36"/>
          <w:w w:val="95"/>
        </w:rPr>
        <w:t xml:space="preserve"> </w:t>
      </w:r>
      <w:r>
        <w:rPr>
          <w:i/>
          <w:w w:val="95"/>
        </w:rPr>
        <w:t>kamaliné-cintäsu</w:t>
      </w:r>
      <w:r>
        <w:rPr>
          <w:i/>
          <w:spacing w:val="30"/>
          <w:w w:val="95"/>
        </w:rPr>
        <w:t xml:space="preserve"> </w:t>
      </w:r>
      <w:r>
        <w:rPr>
          <w:i/>
        </w:rPr>
        <w:t>santämyati</w:t>
      </w:r>
    </w:p>
    <w:p w14:paraId="663E8563" w14:textId="77777777" w:rsidR="00150366" w:rsidRDefault="00000000">
      <w:pPr>
        <w:spacing w:line="248" w:lineRule="auto"/>
        <w:ind w:left="458" w:right="232" w:hanging="180"/>
      </w:pPr>
      <w:r>
        <w:rPr>
          <w:i/>
        </w:rPr>
        <w:t>kintu</w:t>
      </w:r>
      <w:r>
        <w:rPr>
          <w:i/>
          <w:spacing w:val="12"/>
        </w:rPr>
        <w:t xml:space="preserve"> </w:t>
      </w:r>
      <w:r>
        <w:rPr>
          <w:i/>
          <w:w w:val="98"/>
        </w:rPr>
        <w:t>klänti-vaçena</w:t>
      </w:r>
      <w:r>
        <w:rPr>
          <w:i/>
          <w:spacing w:val="1"/>
          <w:w w:val="98"/>
        </w:rPr>
        <w:t xml:space="preserve"> </w:t>
      </w:r>
      <w:r>
        <w:rPr>
          <w:i/>
        </w:rPr>
        <w:t>çétalatanuà</w:t>
      </w:r>
      <w:r>
        <w:rPr>
          <w:i/>
          <w:spacing w:val="-9"/>
        </w:rPr>
        <w:t xml:space="preserve"> </w:t>
      </w:r>
      <w:r>
        <w:rPr>
          <w:i/>
        </w:rPr>
        <w:t>tväm</w:t>
      </w:r>
      <w:r>
        <w:rPr>
          <w:i/>
          <w:spacing w:val="4"/>
        </w:rPr>
        <w:t xml:space="preserve"> </w:t>
      </w:r>
      <w:r>
        <w:rPr>
          <w:i/>
        </w:rPr>
        <w:t>ekam eva</w:t>
      </w:r>
      <w:r>
        <w:rPr>
          <w:i/>
          <w:spacing w:val="-11"/>
        </w:rPr>
        <w:t xml:space="preserve"> </w:t>
      </w:r>
      <w:r>
        <w:rPr>
          <w:i/>
          <w:w w:val="109"/>
        </w:rPr>
        <w:t xml:space="preserve">priyaà </w:t>
      </w:r>
      <w:r>
        <w:rPr>
          <w:i/>
          <w:w w:val="96"/>
        </w:rPr>
        <w:t>dhyäyanté</w:t>
      </w:r>
      <w:r>
        <w:rPr>
          <w:i/>
          <w:spacing w:val="2"/>
          <w:w w:val="96"/>
        </w:rPr>
        <w:t xml:space="preserve"> </w:t>
      </w:r>
      <w:r>
        <w:rPr>
          <w:i/>
        </w:rPr>
        <w:t>rahasi</w:t>
      </w:r>
      <w:r>
        <w:rPr>
          <w:i/>
          <w:spacing w:val="-15"/>
        </w:rPr>
        <w:t xml:space="preserve"> </w:t>
      </w:r>
      <w:r>
        <w:rPr>
          <w:i/>
        </w:rPr>
        <w:t>sthitä katham</w:t>
      </w:r>
      <w:r>
        <w:rPr>
          <w:i/>
          <w:spacing w:val="6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  <w:w w:val="91"/>
        </w:rPr>
        <w:t>kñéëä</w:t>
      </w:r>
      <w:r>
        <w:rPr>
          <w:i/>
          <w:spacing w:val="4"/>
          <w:w w:val="91"/>
        </w:rPr>
        <w:t xml:space="preserve"> </w:t>
      </w:r>
      <w:r>
        <w:rPr>
          <w:i/>
        </w:rPr>
        <w:t>kñaëaà</w:t>
      </w:r>
      <w:r>
        <w:rPr>
          <w:i/>
          <w:spacing w:val="35"/>
        </w:rPr>
        <w:t xml:space="preserve"> </w:t>
      </w:r>
      <w:r>
        <w:rPr>
          <w:i/>
          <w:w w:val="101"/>
        </w:rPr>
        <w:t>präëiti</w:t>
      </w:r>
    </w:p>
    <w:p w14:paraId="079010B1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3CDD1517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9"/>
        </w:rPr>
        <w:t>“Sh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lie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gravel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ill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smolderin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feve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passion. </w:t>
      </w:r>
      <w:r>
        <w:rPr>
          <w:rFonts w:ascii="Book Antiqua" w:eastAsia="Book Antiqua" w:hAnsi="Book Antiqua" w:cs="Book Antiqua"/>
          <w:b/>
        </w:rPr>
        <w:t>How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astonishing</w:t>
      </w:r>
      <w:r>
        <w:rPr>
          <w:rFonts w:ascii="Book Antiqua" w:eastAsia="Book Antiqua" w:hAnsi="Book Antiqua" w:cs="Book Antiqua"/>
          <w:b/>
          <w:spacing w:val="4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when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thinks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soothing </w:t>
      </w:r>
      <w:r>
        <w:rPr>
          <w:rFonts w:ascii="Book Antiqua" w:eastAsia="Book Antiqua" w:hAnsi="Book Antiqua" w:cs="Book Antiqua"/>
          <w:b/>
        </w:rPr>
        <w:t>sandal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paste,</w:t>
      </w:r>
      <w:r>
        <w:rPr>
          <w:rFonts w:ascii="Book Antiqua" w:eastAsia="Book Antiqua" w:hAnsi="Book Antiqua" w:cs="Book Antiqua"/>
          <w:b/>
          <w:spacing w:val="32"/>
        </w:rPr>
        <w:t xml:space="preserve"> </w:t>
      </w:r>
      <w:r>
        <w:rPr>
          <w:rFonts w:ascii="Book Antiqua" w:eastAsia="Book Antiqua" w:hAnsi="Book Antiqua" w:cs="Book Antiqua"/>
          <w:b/>
        </w:rPr>
        <w:t>cooling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moonshine 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lotus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>ponds,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Her fever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only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escalates.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Alas,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secluded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place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feeble </w:t>
      </w:r>
      <w:r>
        <w:rPr>
          <w:rFonts w:ascii="Book Antiqua" w:eastAsia="Book Antiqua" w:hAnsi="Book Antiqua" w:cs="Book Antiqua"/>
          <w:b/>
        </w:rPr>
        <w:t>girl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meditates</w:t>
      </w:r>
      <w:r>
        <w:rPr>
          <w:rFonts w:ascii="Book Antiqua" w:eastAsia="Book Antiqua" w:hAnsi="Book Antiqua" w:cs="Book Antiqua"/>
          <w:b/>
          <w:spacing w:val="1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very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cooling,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sole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lover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and </w:t>
      </w:r>
      <w:r>
        <w:rPr>
          <w:rFonts w:ascii="Book Antiqua" w:eastAsia="Book Antiqua" w:hAnsi="Book Antiqua" w:cs="Book Antiqua"/>
          <w:b/>
          <w:w w:val="92"/>
        </w:rPr>
        <w:t>somehow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breathes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some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moments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more.”</w:t>
      </w:r>
    </w:p>
    <w:p w14:paraId="087EF571" w14:textId="77777777" w:rsidR="00150366" w:rsidRDefault="00150366">
      <w:pPr>
        <w:spacing w:before="6" w:line="200" w:lineRule="exact"/>
      </w:pPr>
    </w:p>
    <w:p w14:paraId="099A9A9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B2A331C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6CF763E1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“O</w:t>
      </w:r>
      <w:r>
        <w:rPr>
          <w:spacing w:val="12"/>
        </w:rPr>
        <w:t xml:space="preserve"> </w:t>
      </w:r>
      <w:r>
        <w:t>Mädhava,</w:t>
      </w:r>
      <w:r>
        <w:rPr>
          <w:spacing w:val="20"/>
        </w:rPr>
        <w:t xml:space="preserve"> </w:t>
      </w:r>
      <w:r>
        <w:t>only</w:t>
      </w:r>
      <w:r>
        <w:rPr>
          <w:spacing w:val="23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hope</w:t>
      </w:r>
      <w:r>
        <w:rPr>
          <w:spacing w:val="31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meeting</w:t>
      </w:r>
      <w:r>
        <w:rPr>
          <w:spacing w:val="31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rPr>
          <w:w w:val="103"/>
        </w:rPr>
        <w:t xml:space="preserve">keeps </w:t>
      </w:r>
      <w:r>
        <w:t>Her</w:t>
      </w:r>
      <w:r>
        <w:rPr>
          <w:spacing w:val="20"/>
        </w:rPr>
        <w:t xml:space="preserve"> </w:t>
      </w:r>
      <w:r>
        <w:t>alive.</w:t>
      </w:r>
      <w:r>
        <w:rPr>
          <w:spacing w:val="10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fever</w:t>
      </w:r>
      <w:r>
        <w:rPr>
          <w:spacing w:val="10"/>
        </w:rPr>
        <w:t xml:space="preserve"> </w:t>
      </w:r>
      <w:r>
        <w:t>has</w:t>
      </w:r>
      <w:r>
        <w:rPr>
          <w:spacing w:val="25"/>
        </w:rPr>
        <w:t xml:space="preserve"> </w:t>
      </w:r>
      <w:r>
        <w:t>reached</w:t>
      </w:r>
      <w:r>
        <w:rPr>
          <w:spacing w:val="39"/>
        </w:rPr>
        <w:t xml:space="preserve"> </w:t>
      </w:r>
      <w:r>
        <w:rPr>
          <w:i/>
        </w:rPr>
        <w:t>sannipäta</w:t>
      </w:r>
      <w:r>
        <w:t>, the</w:t>
      </w:r>
      <w:r>
        <w:rPr>
          <w:spacing w:val="31"/>
        </w:rPr>
        <w:t xml:space="preserve"> </w:t>
      </w:r>
      <w:r>
        <w:rPr>
          <w:w w:val="102"/>
        </w:rPr>
        <w:t xml:space="preserve">critical </w:t>
      </w:r>
      <w:r>
        <w:t xml:space="preserve">condition  </w:t>
      </w:r>
      <w:r>
        <w:rPr>
          <w:spacing w:val="7"/>
        </w:rPr>
        <w:t xml:space="preserve"> </w:t>
      </w:r>
      <w:r>
        <w:t xml:space="preserve">when </w:t>
      </w:r>
      <w:r>
        <w:rPr>
          <w:spacing w:val="34"/>
        </w:rPr>
        <w:t xml:space="preserve"> </w:t>
      </w:r>
      <w:r>
        <w:t xml:space="preserve">all </w:t>
      </w:r>
      <w:r>
        <w:rPr>
          <w:spacing w:val="12"/>
        </w:rPr>
        <w:t xml:space="preserve"> </w:t>
      </w:r>
      <w:r>
        <w:t xml:space="preserve">methods </w:t>
      </w:r>
      <w:r>
        <w:rPr>
          <w:spacing w:val="46"/>
        </w:rPr>
        <w:t xml:space="preserve"> </w:t>
      </w:r>
      <w:r>
        <w:t xml:space="preserve">of </w:t>
      </w:r>
      <w:r>
        <w:rPr>
          <w:spacing w:val="7"/>
        </w:rPr>
        <w:t xml:space="preserve"> </w:t>
      </w:r>
      <w:r>
        <w:t xml:space="preserve">mitigating </w:t>
      </w:r>
      <w:r>
        <w:rPr>
          <w:spacing w:val="37"/>
        </w:rPr>
        <w:t xml:space="preserve"> </w:t>
      </w:r>
      <w:r>
        <w:t xml:space="preserve">the </w:t>
      </w:r>
      <w:r>
        <w:rPr>
          <w:spacing w:val="29"/>
        </w:rPr>
        <w:t xml:space="preserve"> </w:t>
      </w:r>
      <w:r>
        <w:t xml:space="preserve">fever </w:t>
      </w:r>
      <w:r>
        <w:rPr>
          <w:spacing w:val="8"/>
        </w:rPr>
        <w:t xml:space="preserve"> </w:t>
      </w:r>
      <w:r>
        <w:rPr>
          <w:w w:val="103"/>
        </w:rPr>
        <w:t>are</w:t>
      </w:r>
    </w:p>
    <w:p w14:paraId="69BF9D1B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6FB0413" w14:textId="77777777" w:rsidR="00150366" w:rsidRDefault="00150366">
      <w:pPr>
        <w:spacing w:line="200" w:lineRule="exact"/>
      </w:pPr>
    </w:p>
    <w:p w14:paraId="16D842FE" w14:textId="77777777" w:rsidR="00150366" w:rsidRDefault="00000000">
      <w:pPr>
        <w:spacing w:before="29" w:line="248" w:lineRule="auto"/>
        <w:ind w:left="120" w:right="85"/>
        <w:jc w:val="both"/>
      </w:pPr>
      <w:r>
        <w:t xml:space="preserve">useless. </w:t>
      </w:r>
      <w:r>
        <w:rPr>
          <w:spacing w:val="18"/>
        </w:rPr>
        <w:t xml:space="preserve"> </w:t>
      </w:r>
      <w:r>
        <w:t xml:space="preserve">Sandalwood </w:t>
      </w:r>
      <w:r>
        <w:rPr>
          <w:spacing w:val="16"/>
        </w:rPr>
        <w:t xml:space="preserve"> </w:t>
      </w:r>
      <w:r>
        <w:t xml:space="preserve">paste, </w:t>
      </w:r>
      <w:r>
        <w:rPr>
          <w:spacing w:val="20"/>
        </w:rPr>
        <w:t xml:space="preserve"> </w:t>
      </w:r>
      <w:r>
        <w:t xml:space="preserve">cooling </w:t>
      </w:r>
      <w:r>
        <w:rPr>
          <w:spacing w:val="18"/>
        </w:rPr>
        <w:t xml:space="preserve"> </w:t>
      </w:r>
      <w:r>
        <w:t xml:space="preserve">moonshine   or </w:t>
      </w:r>
      <w:r>
        <w:rPr>
          <w:spacing w:val="16"/>
        </w:rPr>
        <w:t xml:space="preserve"> </w:t>
      </w:r>
      <w:r>
        <w:rPr>
          <w:w w:val="105"/>
        </w:rPr>
        <w:t xml:space="preserve">lotus </w:t>
      </w:r>
      <w:r>
        <w:t xml:space="preserve">flowers </w:t>
      </w:r>
      <w:r>
        <w:rPr>
          <w:spacing w:val="7"/>
        </w:rPr>
        <w:t xml:space="preserve"> </w:t>
      </w:r>
      <w:r>
        <w:t xml:space="preserve">simply </w:t>
      </w:r>
      <w:r>
        <w:rPr>
          <w:spacing w:val="18"/>
        </w:rPr>
        <w:t xml:space="preserve"> </w:t>
      </w:r>
      <w:r>
        <w:t xml:space="preserve">do </w:t>
      </w:r>
      <w:r>
        <w:rPr>
          <w:spacing w:val="17"/>
        </w:rPr>
        <w:t xml:space="preserve"> </w:t>
      </w:r>
      <w:r>
        <w:t xml:space="preserve">not </w:t>
      </w:r>
      <w:r>
        <w:rPr>
          <w:spacing w:val="28"/>
        </w:rPr>
        <w:t xml:space="preserve"> </w:t>
      </w:r>
      <w:r>
        <w:t xml:space="preserve">work. </w:t>
      </w:r>
      <w:r>
        <w:rPr>
          <w:spacing w:val="26"/>
        </w:rPr>
        <w:t xml:space="preserve"> </w:t>
      </w:r>
      <w:r>
        <w:t xml:space="preserve">Just </w:t>
      </w:r>
      <w:r>
        <w:rPr>
          <w:spacing w:val="13"/>
        </w:rPr>
        <w:t xml:space="preserve"> </w:t>
      </w:r>
      <w:r>
        <w:t xml:space="preserve">the </w:t>
      </w:r>
      <w:r>
        <w:rPr>
          <w:spacing w:val="24"/>
        </w:rPr>
        <w:t xml:space="preserve"> </w:t>
      </w:r>
      <w:r>
        <w:t xml:space="preserve">thought   of </w:t>
      </w:r>
      <w:r>
        <w:rPr>
          <w:spacing w:val="2"/>
        </w:rPr>
        <w:t xml:space="preserve"> </w:t>
      </w:r>
      <w:r>
        <w:rPr>
          <w:w w:val="106"/>
        </w:rPr>
        <w:t xml:space="preserve">them </w:t>
      </w:r>
      <w:r>
        <w:rPr>
          <w:spacing w:val="-4"/>
        </w:rPr>
        <w:t>increase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8"/>
        </w:rPr>
        <w:t xml:space="preserve"> </w:t>
      </w:r>
      <w:r>
        <w:rPr>
          <w:spacing w:val="-4"/>
        </w:rPr>
        <w:t>temperature</w:t>
      </w:r>
      <w:r>
        <w:t xml:space="preserve">. </w:t>
      </w:r>
      <w:r>
        <w:rPr>
          <w:spacing w:val="22"/>
        </w:rPr>
        <w:t xml:space="preserve"> </w:t>
      </w:r>
      <w:r>
        <w:rPr>
          <w:spacing w:val="-4"/>
        </w:rPr>
        <w:t>Sometime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4"/>
        </w:rPr>
        <w:t>risin</w:t>
      </w:r>
      <w:r>
        <w:t>g</w:t>
      </w:r>
      <w:r>
        <w:rPr>
          <w:spacing w:val="36"/>
        </w:rPr>
        <w:t xml:space="preserve"> </w:t>
      </w:r>
      <w:r>
        <w:rPr>
          <w:spacing w:val="-4"/>
        </w:rPr>
        <w:t>feve</w:t>
      </w:r>
      <w:r>
        <w:t>r</w:t>
      </w:r>
      <w:r>
        <w:rPr>
          <w:spacing w:val="18"/>
        </w:rPr>
        <w:t xml:space="preserve"> </w:t>
      </w:r>
      <w:r>
        <w:rPr>
          <w:spacing w:val="-4"/>
          <w:w w:val="104"/>
        </w:rPr>
        <w:t xml:space="preserve">which </w:t>
      </w:r>
      <w:r>
        <w:rPr>
          <w:spacing w:val="-4"/>
        </w:rPr>
        <w:t>ha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sappe</w:t>
      </w:r>
      <w:r>
        <w:t>d</w:t>
      </w:r>
      <w:r>
        <w:rPr>
          <w:spacing w:val="34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7"/>
        </w:rPr>
        <w:t xml:space="preserve"> </w:t>
      </w:r>
      <w:r>
        <w:rPr>
          <w:spacing w:val="-4"/>
        </w:rPr>
        <w:t>strengt</w:t>
      </w:r>
      <w:r>
        <w:t xml:space="preserve">h  </w:t>
      </w:r>
      <w:r>
        <w:rPr>
          <w:spacing w:val="-4"/>
        </w:rPr>
        <w:t>suddenl</w:t>
      </w:r>
      <w:r>
        <w:t>y</w:t>
      </w:r>
      <w:r>
        <w:rPr>
          <w:spacing w:val="40"/>
        </w:rPr>
        <w:t xml:space="preserve"> </w:t>
      </w:r>
      <w:r>
        <w:rPr>
          <w:spacing w:val="-4"/>
        </w:rPr>
        <w:t>drops</w:t>
      </w:r>
      <w:r>
        <w:t>,</w:t>
      </w:r>
      <w:r>
        <w:rPr>
          <w:spacing w:val="36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9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7"/>
        </w:rPr>
        <w:t xml:space="preserve"> </w:t>
      </w:r>
      <w:r>
        <w:rPr>
          <w:spacing w:val="-4"/>
        </w:rPr>
        <w:t>bod</w:t>
      </w:r>
      <w:r>
        <w:t>y</w:t>
      </w:r>
      <w:r>
        <w:rPr>
          <w:spacing w:val="19"/>
        </w:rPr>
        <w:t xml:space="preserve"> </w:t>
      </w:r>
      <w:r>
        <w:rPr>
          <w:spacing w:val="-4"/>
          <w:w w:val="109"/>
        </w:rPr>
        <w:t xml:space="preserve">turns </w:t>
      </w:r>
      <w:r>
        <w:t>cold</w:t>
      </w:r>
      <w:r>
        <w:rPr>
          <w:spacing w:val="45"/>
        </w:rPr>
        <w:t xml:space="preserve"> </w:t>
      </w:r>
      <w:r>
        <w:t>from</w:t>
      </w:r>
      <w:r>
        <w:rPr>
          <w:spacing w:val="42"/>
        </w:rPr>
        <w:t xml:space="preserve"> </w:t>
      </w:r>
      <w:r>
        <w:t xml:space="preserve">the </w:t>
      </w:r>
      <w:r>
        <w:rPr>
          <w:spacing w:val="1"/>
        </w:rPr>
        <w:t xml:space="preserve"> </w:t>
      </w:r>
      <w:r>
        <w:t xml:space="preserve">perspiration. </w:t>
      </w:r>
      <w:r>
        <w:rPr>
          <w:spacing w:val="35"/>
        </w:rPr>
        <w:t xml:space="preserve"> </w:t>
      </w:r>
      <w:r>
        <w:t>Pining  for</w:t>
      </w:r>
      <w:r>
        <w:rPr>
          <w:spacing w:val="37"/>
        </w:rPr>
        <w:t xml:space="preserve"> </w:t>
      </w:r>
      <w:r>
        <w:t>You,</w:t>
      </w:r>
      <w:r>
        <w:rPr>
          <w:spacing w:val="19"/>
        </w:rPr>
        <w:t xml:space="preserve"> </w:t>
      </w:r>
      <w:r>
        <w:t>She</w:t>
      </w:r>
      <w:r>
        <w:rPr>
          <w:spacing w:val="28"/>
        </w:rPr>
        <w:t xml:space="preserve"> </w:t>
      </w:r>
      <w:r>
        <w:t>sees</w:t>
      </w:r>
      <w:r>
        <w:rPr>
          <w:spacing w:val="34"/>
        </w:rPr>
        <w:t xml:space="preserve"> </w:t>
      </w:r>
      <w:r>
        <w:rPr>
          <w:w w:val="103"/>
        </w:rPr>
        <w:t xml:space="preserve">only </w:t>
      </w:r>
      <w:r>
        <w:t>You</w:t>
      </w:r>
      <w:r>
        <w:rPr>
          <w:spacing w:val="-5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Her</w:t>
      </w:r>
      <w:r>
        <w:rPr>
          <w:spacing w:val="18"/>
        </w:rPr>
        <w:t xml:space="preserve"> </w:t>
      </w:r>
      <w:r>
        <w:t>uneasy</w:t>
      </w:r>
      <w:r>
        <w:rPr>
          <w:spacing w:val="29"/>
        </w:rPr>
        <w:t xml:space="preserve"> </w:t>
      </w:r>
      <w:r>
        <w:t>heart.</w:t>
      </w:r>
      <w:r>
        <w:rPr>
          <w:spacing w:val="39"/>
        </w:rPr>
        <w:t xml:space="preserve"> </w:t>
      </w:r>
      <w:r>
        <w:rPr>
          <w:spacing w:val="-12"/>
        </w:rPr>
        <w:t>W</w:t>
      </w:r>
      <w:r>
        <w:t>asting</w:t>
      </w:r>
      <w:r>
        <w:rPr>
          <w:spacing w:val="30"/>
        </w:rPr>
        <w:t xml:space="preserve"> </w:t>
      </w:r>
      <w:r>
        <w:t>away</w:t>
      </w:r>
      <w:r>
        <w:rPr>
          <w:spacing w:val="8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such</w:t>
      </w:r>
      <w:r>
        <w:rPr>
          <w:spacing w:val="34"/>
        </w:rPr>
        <w:t xml:space="preserve"> </w:t>
      </w:r>
      <w:r>
        <w:t>hard</w:t>
      </w:r>
      <w:r>
        <w:rPr>
          <w:spacing w:val="37"/>
        </w:rPr>
        <w:t xml:space="preserve"> </w:t>
      </w:r>
      <w:r>
        <w:rPr>
          <w:w w:val="103"/>
        </w:rPr>
        <w:t xml:space="preserve">times, </w:t>
      </w:r>
      <w:r>
        <w:rPr>
          <w:spacing w:val="-2"/>
        </w:rPr>
        <w:t>Sh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stil</w:t>
      </w:r>
      <w:r>
        <w:t>l</w:t>
      </w:r>
      <w:r>
        <w:rPr>
          <w:spacing w:val="18"/>
        </w:rPr>
        <w:t xml:space="preserve"> </w:t>
      </w:r>
      <w:r>
        <w:rPr>
          <w:spacing w:val="-2"/>
        </w:rPr>
        <w:t>consider</w:t>
      </w:r>
      <w:r>
        <w:t>s</w:t>
      </w:r>
      <w:r>
        <w:rPr>
          <w:spacing w:val="4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2"/>
        </w:rPr>
        <w:t>moment’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meditatio</w:t>
      </w:r>
      <w:r>
        <w:t xml:space="preserve">n </w:t>
      </w:r>
      <w:r>
        <w:rPr>
          <w:spacing w:val="5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26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2"/>
          <w:w w:val="104"/>
        </w:rPr>
        <w:t xml:space="preserve">grand </w:t>
      </w:r>
      <w:r>
        <w:t>festival</w:t>
      </w:r>
      <w:r>
        <w:rPr>
          <w:spacing w:val="-4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thus</w:t>
      </w:r>
      <w:r>
        <w:rPr>
          <w:spacing w:val="3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able</w:t>
      </w:r>
      <w:r>
        <w:rPr>
          <w:spacing w:val="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hold</w:t>
      </w:r>
      <w:r>
        <w:rPr>
          <w:spacing w:val="23"/>
        </w:rPr>
        <w:t xml:space="preserve"> </w:t>
      </w:r>
      <w:r>
        <w:t>onto</w:t>
      </w:r>
      <w:r>
        <w:rPr>
          <w:spacing w:val="27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life-air.</w:t>
      </w:r>
    </w:p>
    <w:p w14:paraId="018EC7F2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D992ED5" w14:textId="77777777" w:rsidR="00150366" w:rsidRDefault="00000000">
      <w:pPr>
        <w:spacing w:line="248" w:lineRule="auto"/>
        <w:ind w:left="120" w:right="85" w:firstLine="360"/>
        <w:jc w:val="both"/>
      </w:pPr>
      <w:r>
        <w:t>“If</w:t>
      </w:r>
      <w:r>
        <w:rPr>
          <w:spacing w:val="6"/>
        </w:rPr>
        <w:t xml:space="preserve"> </w:t>
      </w:r>
      <w:r>
        <w:t>You are</w:t>
      </w:r>
      <w:r>
        <w:rPr>
          <w:spacing w:val="25"/>
        </w:rPr>
        <w:t xml:space="preserve"> </w:t>
      </w:r>
      <w:r>
        <w:t xml:space="preserve">wondering </w:t>
      </w:r>
      <w:r>
        <w:rPr>
          <w:spacing w:val="1"/>
        </w:rPr>
        <w:t xml:space="preserve"> </w:t>
      </w:r>
      <w:r>
        <w:t>how</w:t>
      </w:r>
      <w:r>
        <w:rPr>
          <w:spacing w:val="31"/>
        </w:rPr>
        <w:t xml:space="preserve"> </w:t>
      </w:r>
      <w:r>
        <w:t>She</w:t>
      </w:r>
      <w:r>
        <w:rPr>
          <w:spacing w:val="1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still</w:t>
      </w:r>
      <w:r>
        <w:rPr>
          <w:spacing w:val="23"/>
        </w:rPr>
        <w:t xml:space="preserve"> </w:t>
      </w:r>
      <w:r>
        <w:t>alive</w:t>
      </w:r>
      <w:r>
        <w:rPr>
          <w:spacing w:val="13"/>
        </w:rPr>
        <w:t xml:space="preserve"> </w:t>
      </w:r>
      <w:r>
        <w:rPr>
          <w:w w:val="106"/>
        </w:rPr>
        <w:t xml:space="preserve">and </w:t>
      </w:r>
      <w:r>
        <w:t>breathing,</w:t>
      </w:r>
      <w:r>
        <w:rPr>
          <w:spacing w:val="40"/>
        </w:rPr>
        <w:t xml:space="preserve"> </w:t>
      </w:r>
      <w:r>
        <w:t>then</w:t>
      </w:r>
      <w:r>
        <w:rPr>
          <w:spacing w:val="3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answer</w:t>
      </w:r>
      <w:r>
        <w:rPr>
          <w:spacing w:val="25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Her</w:t>
      </w:r>
      <w:r>
        <w:rPr>
          <w:spacing w:val="14"/>
        </w:rPr>
        <w:t xml:space="preserve"> </w:t>
      </w:r>
      <w:r>
        <w:t>only</w:t>
      </w:r>
      <w:r>
        <w:rPr>
          <w:spacing w:val="19"/>
        </w:rPr>
        <w:t xml:space="preserve"> </w:t>
      </w:r>
      <w:r>
        <w:rPr>
          <w:w w:val="101"/>
        </w:rPr>
        <w:t xml:space="preserve">beloved </w:t>
      </w:r>
      <w:r>
        <w:t>and</w:t>
      </w:r>
      <w:r>
        <w:rPr>
          <w:spacing w:val="36"/>
        </w:rPr>
        <w:t xml:space="preserve"> </w:t>
      </w:r>
      <w:r>
        <w:t>She</w:t>
      </w:r>
      <w:r>
        <w:rPr>
          <w:spacing w:val="13"/>
        </w:rPr>
        <w:t xml:space="preserve"> </w:t>
      </w:r>
      <w:r>
        <w:t xml:space="preserve">nourishes </w:t>
      </w:r>
      <w:r>
        <w:rPr>
          <w:spacing w:val="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hope</w:t>
      </w:r>
      <w:r>
        <w:rPr>
          <w:spacing w:val="38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attaining</w:t>
      </w:r>
      <w:r>
        <w:rPr>
          <w:spacing w:val="4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touch  of</w:t>
      </w:r>
      <w:r>
        <w:rPr>
          <w:spacing w:val="14"/>
        </w:rPr>
        <w:t xml:space="preserve"> </w:t>
      </w:r>
      <w:r>
        <w:t xml:space="preserve">Your </w:t>
      </w:r>
      <w:r>
        <w:rPr>
          <w:spacing w:val="-2"/>
        </w:rPr>
        <w:t>coo</w:t>
      </w:r>
      <w:r>
        <w:t>l</w:t>
      </w:r>
      <w:r>
        <w:rPr>
          <w:spacing w:val="8"/>
        </w:rPr>
        <w:t xml:space="preserve"> </w:t>
      </w:r>
      <w:r>
        <w:rPr>
          <w:spacing w:val="-2"/>
        </w:rPr>
        <w:t>body</w:t>
      </w:r>
      <w:r>
        <w:t>.</w:t>
      </w:r>
      <w:r>
        <w:rPr>
          <w:spacing w:val="10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12"/>
        </w:rPr>
        <w:t xml:space="preserve"> </w:t>
      </w:r>
      <w:r>
        <w:rPr>
          <w:spacing w:val="-2"/>
        </w:rPr>
        <w:t>hop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alon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give</w:t>
      </w:r>
      <w:r>
        <w:t>s</w:t>
      </w:r>
      <w:r>
        <w:rPr>
          <w:spacing w:val="-7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7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fe</w:t>
      </w:r>
      <w:r>
        <w:t>w</w:t>
      </w:r>
      <w:r>
        <w:rPr>
          <w:spacing w:val="-8"/>
        </w:rPr>
        <w:t xml:space="preserve"> </w:t>
      </w:r>
      <w:r>
        <w:rPr>
          <w:spacing w:val="-2"/>
        </w:rPr>
        <w:t>mor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moment</w:t>
      </w:r>
      <w:r>
        <w:t>s</w:t>
      </w:r>
      <w:r>
        <w:rPr>
          <w:spacing w:val="38"/>
        </w:rPr>
        <w:t xml:space="preserve"> </w:t>
      </w:r>
      <w:r>
        <w:rPr>
          <w:spacing w:val="-2"/>
          <w:w w:val="107"/>
        </w:rPr>
        <w:t xml:space="preserve">to </w:t>
      </w:r>
      <w:r>
        <w:t>live.</w:t>
      </w:r>
      <w:r>
        <w:rPr>
          <w:spacing w:val="-6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rPr>
          <w:w w:val="95"/>
        </w:rPr>
        <w:t xml:space="preserve">You </w:t>
      </w:r>
      <w:r>
        <w:t>do</w:t>
      </w:r>
      <w:r>
        <w:rPr>
          <w:spacing w:val="7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Her</w:t>
      </w:r>
      <w:r>
        <w:rPr>
          <w:spacing w:val="3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very</w:t>
      </w:r>
      <w:r>
        <w:rPr>
          <w:spacing w:val="-7"/>
        </w:rPr>
        <w:t xml:space="preserve"> </w:t>
      </w:r>
      <w:r>
        <w:t>second,</w:t>
      </w:r>
      <w:r>
        <w:rPr>
          <w:spacing w:val="21"/>
        </w:rPr>
        <w:t xml:space="preserve"> </w:t>
      </w:r>
      <w:r>
        <w:rPr>
          <w:w w:val="95"/>
        </w:rPr>
        <w:t xml:space="preserve">You </w:t>
      </w:r>
      <w:r>
        <w:t xml:space="preserve">may </w:t>
      </w:r>
      <w:r>
        <w:rPr>
          <w:w w:val="103"/>
        </w:rPr>
        <w:t xml:space="preserve">never </w:t>
      </w:r>
      <w:r>
        <w:t>see</w:t>
      </w:r>
      <w:r>
        <w:rPr>
          <w:spacing w:val="2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alive</w:t>
      </w:r>
      <w:r>
        <w:rPr>
          <w:spacing w:val="-2"/>
        </w:rPr>
        <w:t xml:space="preserve"> </w:t>
      </w:r>
      <w:r>
        <w:rPr>
          <w:w w:val="101"/>
        </w:rPr>
        <w:t>again.”</w:t>
      </w:r>
    </w:p>
    <w:p w14:paraId="58A689C1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7FF9765" w14:textId="77777777" w:rsidR="00150366" w:rsidRDefault="00000000">
      <w:pPr>
        <w:spacing w:line="248" w:lineRule="auto"/>
        <w:ind w:left="120" w:right="85" w:firstLine="360"/>
        <w:jc w:val="both"/>
      </w:pPr>
      <w:r>
        <w:t>This</w:t>
      </w:r>
      <w:r>
        <w:rPr>
          <w:spacing w:val="13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includes</w:t>
      </w:r>
      <w:r>
        <w:rPr>
          <w:spacing w:val="29"/>
        </w:rPr>
        <w:t xml:space="preserve"> </w:t>
      </w:r>
      <w:r>
        <w:rPr>
          <w:i/>
          <w:w w:val="96"/>
        </w:rPr>
        <w:t xml:space="preserve">çärdüla-vikréòita-chanda, </w:t>
      </w:r>
      <w:r>
        <w:rPr>
          <w:i/>
        </w:rPr>
        <w:t>virodha- alaìkära</w:t>
      </w:r>
      <w:r>
        <w:rPr>
          <w:i/>
          <w:spacing w:val="43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i/>
        </w:rPr>
        <w:t>adbhuta-rasa</w:t>
      </w:r>
      <w:r>
        <w:t>.</w:t>
      </w:r>
    </w:p>
    <w:p w14:paraId="735FAED7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38C3744E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22</w:t>
      </w:r>
    </w:p>
    <w:p w14:paraId="3D51941A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7DAB7305" w14:textId="77777777" w:rsidR="00150366" w:rsidRDefault="00000000">
      <w:pPr>
        <w:spacing w:line="248" w:lineRule="auto"/>
        <w:ind w:left="1290" w:right="1124" w:hanging="180"/>
      </w:pPr>
      <w:r>
        <w:rPr>
          <w:i/>
        </w:rPr>
        <w:t>kñaëam</w:t>
      </w:r>
      <w:r>
        <w:rPr>
          <w:i/>
          <w:spacing w:val="-12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virahaù</w:t>
      </w:r>
      <w:r>
        <w:rPr>
          <w:i/>
          <w:spacing w:val="-12"/>
        </w:rPr>
        <w:t xml:space="preserve"> </w:t>
      </w:r>
      <w:r>
        <w:rPr>
          <w:i/>
        </w:rPr>
        <w:t>purä</w:t>
      </w:r>
      <w:r>
        <w:rPr>
          <w:i/>
          <w:spacing w:val="-11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 xml:space="preserve">sehe </w:t>
      </w:r>
      <w:r>
        <w:rPr>
          <w:i/>
          <w:w w:val="98"/>
        </w:rPr>
        <w:t>nayana-nimélana-khinnayä</w:t>
      </w:r>
      <w:r>
        <w:rPr>
          <w:i/>
          <w:spacing w:val="1"/>
          <w:w w:val="98"/>
        </w:rPr>
        <w:t xml:space="preserve"> </w:t>
      </w:r>
      <w:r>
        <w:rPr>
          <w:i/>
        </w:rPr>
        <w:t>yayä</w:t>
      </w:r>
      <w:r>
        <w:rPr>
          <w:i/>
          <w:spacing w:val="8"/>
        </w:rPr>
        <w:t xml:space="preserve"> </w:t>
      </w:r>
      <w:r>
        <w:rPr>
          <w:i/>
        </w:rPr>
        <w:t>te</w:t>
      </w:r>
    </w:p>
    <w:p w14:paraId="35689542" w14:textId="77777777" w:rsidR="00150366" w:rsidRDefault="00000000">
      <w:pPr>
        <w:spacing w:line="248" w:lineRule="auto"/>
        <w:ind w:left="1290" w:right="1168" w:hanging="180"/>
      </w:pPr>
      <w:r>
        <w:rPr>
          <w:i/>
          <w:w w:val="96"/>
        </w:rPr>
        <w:t>çvasiti</w:t>
      </w:r>
      <w:r>
        <w:rPr>
          <w:i/>
          <w:spacing w:val="2"/>
          <w:w w:val="96"/>
        </w:rPr>
        <w:t xml:space="preserve"> </w:t>
      </w:r>
      <w:r>
        <w:rPr>
          <w:i/>
        </w:rPr>
        <w:t>katham</w:t>
      </w:r>
      <w:r>
        <w:rPr>
          <w:i/>
          <w:spacing w:val="6"/>
        </w:rPr>
        <w:t xml:space="preserve"> </w:t>
      </w:r>
      <w:r>
        <w:rPr>
          <w:i/>
        </w:rPr>
        <w:t>asau</w:t>
      </w:r>
      <w:r>
        <w:rPr>
          <w:i/>
          <w:spacing w:val="-15"/>
        </w:rPr>
        <w:t xml:space="preserve"> </w:t>
      </w:r>
      <w:r>
        <w:rPr>
          <w:i/>
          <w:w w:val="101"/>
        </w:rPr>
        <w:t xml:space="preserve">rasäla-çäkhäà </w:t>
      </w:r>
      <w:r>
        <w:rPr>
          <w:i/>
          <w:w w:val="98"/>
        </w:rPr>
        <w:t>cira-viraheëa</w:t>
      </w:r>
      <w:r>
        <w:rPr>
          <w:i/>
          <w:spacing w:val="1"/>
          <w:w w:val="98"/>
        </w:rPr>
        <w:t xml:space="preserve"> </w:t>
      </w:r>
      <w:r>
        <w:rPr>
          <w:i/>
        </w:rPr>
        <w:t>vilokya</w:t>
      </w:r>
      <w:r>
        <w:rPr>
          <w:i/>
          <w:spacing w:val="6"/>
        </w:rPr>
        <w:t xml:space="preserve"> </w:t>
      </w:r>
      <w:r>
        <w:rPr>
          <w:i/>
        </w:rPr>
        <w:t>puñpitägräm</w:t>
      </w:r>
    </w:p>
    <w:p w14:paraId="0832C3FF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1E95B7E6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92"/>
        </w:rPr>
        <w:t>“Whe</w:t>
      </w:r>
      <w:r>
        <w:rPr>
          <w:rFonts w:ascii="Book Antiqua" w:eastAsia="Book Antiqua" w:hAnsi="Book Antiqua" w:cs="Book Antiqua"/>
          <w:b/>
          <w:w w:val="92"/>
        </w:rPr>
        <w:t>n</w:t>
      </w:r>
      <w:r>
        <w:rPr>
          <w:rFonts w:ascii="Book Antiqua" w:eastAsia="Book Antiqua" w:hAnsi="Book Antiqua" w:cs="Book Antiqua"/>
          <w:b/>
          <w:spacing w:val="30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woul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gaz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upo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eye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would </w:t>
      </w:r>
      <w:r>
        <w:rPr>
          <w:rFonts w:ascii="Book Antiqua" w:eastAsia="Book Antiqua" w:hAnsi="Book Antiqua" w:cs="Book Antiqua"/>
          <w:b/>
          <w:spacing w:val="-5"/>
          <w:w w:val="89"/>
        </w:rPr>
        <w:t>blink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brie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instan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4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separatio</w:t>
      </w:r>
      <w:r>
        <w:rPr>
          <w:rFonts w:ascii="Book Antiqua" w:eastAsia="Book Antiqua" w:hAnsi="Book Antiqua" w:cs="Book Antiqua"/>
          <w:b/>
          <w:w w:val="90"/>
        </w:rPr>
        <w:t xml:space="preserve">n 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woul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thro</w:t>
      </w:r>
      <w:r>
        <w:rPr>
          <w:rFonts w:ascii="Book Antiqua" w:eastAsia="Book Antiqua" w:hAnsi="Book Antiqua" w:cs="Book Antiqua"/>
          <w:b/>
        </w:rPr>
        <w:t>w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into </w:t>
      </w:r>
      <w:r>
        <w:rPr>
          <w:rFonts w:ascii="Book Antiqua" w:eastAsia="Book Antiqua" w:hAnsi="Book Antiqua" w:cs="Book Antiqua"/>
          <w:b/>
        </w:rPr>
        <w:t>utter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despair.</w:t>
      </w:r>
      <w:r>
        <w:rPr>
          <w:rFonts w:ascii="Book Antiqua" w:eastAsia="Book Antiqua" w:hAnsi="Book Antiqua" w:cs="Book Antiqua"/>
          <w:b/>
          <w:spacing w:val="2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So</w:t>
      </w:r>
      <w:r>
        <w:rPr>
          <w:rFonts w:ascii="Book Antiqua" w:eastAsia="Book Antiqua" w:hAnsi="Book Antiqua" w:cs="Book Antiqua"/>
          <w:b/>
          <w:spacing w:val="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how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will</w:t>
      </w:r>
      <w:r>
        <w:rPr>
          <w:rFonts w:ascii="Book Antiqua" w:eastAsia="Book Antiqua" w:hAnsi="Book Antiqua" w:cs="Book Antiqua"/>
          <w:b/>
          <w:spacing w:val="-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She</w:t>
      </w:r>
      <w:r>
        <w:rPr>
          <w:rFonts w:ascii="Book Antiqua" w:eastAsia="Book Antiqua" w:hAnsi="Book Antiqua" w:cs="Book Antiqua"/>
          <w:b/>
          <w:spacing w:val="-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survive</w:t>
      </w:r>
      <w:r>
        <w:rPr>
          <w:rFonts w:ascii="Book Antiqua" w:eastAsia="Book Antiqua" w:hAnsi="Book Antiqua" w:cs="Book Antiqua"/>
          <w:b/>
          <w:spacing w:val="-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this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long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loneliness, especially</w:t>
      </w:r>
      <w:r>
        <w:rPr>
          <w:rFonts w:ascii="Book Antiqua" w:eastAsia="Book Antiqua" w:hAnsi="Book Antiqua" w:cs="Book Antiqua"/>
          <w:b/>
          <w:spacing w:val="2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1"/>
        </w:rPr>
        <w:t>mango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trees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coming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into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full</w:t>
      </w:r>
      <w:r>
        <w:rPr>
          <w:rFonts w:ascii="Book Antiqua" w:eastAsia="Book Antiqua" w:hAnsi="Book Antiqua" w:cs="Book Antiqua"/>
          <w:b/>
          <w:spacing w:val="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blossom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front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eyes?”</w:t>
      </w:r>
    </w:p>
    <w:p w14:paraId="70BCB71D" w14:textId="77777777" w:rsidR="00150366" w:rsidRDefault="00150366">
      <w:pPr>
        <w:spacing w:before="6" w:line="200" w:lineRule="exact"/>
      </w:pPr>
    </w:p>
    <w:p w14:paraId="12C9B518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F352060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1427E7BB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“O </w:t>
      </w:r>
      <w:r>
        <w:rPr>
          <w:spacing w:val="6"/>
        </w:rPr>
        <w:t xml:space="preserve"> </w:t>
      </w:r>
      <w:r>
        <w:t>Keçava,</w:t>
      </w:r>
      <w:r>
        <w:rPr>
          <w:spacing w:val="30"/>
        </w:rPr>
        <w:t xml:space="preserve"> </w:t>
      </w:r>
      <w:r>
        <w:t xml:space="preserve">previously </w:t>
      </w:r>
      <w:r>
        <w:rPr>
          <w:spacing w:val="22"/>
        </w:rPr>
        <w:t xml:space="preserve"> </w:t>
      </w:r>
      <w:r>
        <w:t xml:space="preserve">Rädhä </w:t>
      </w:r>
      <w:r>
        <w:rPr>
          <w:spacing w:val="11"/>
        </w:rPr>
        <w:t xml:space="preserve"> </w:t>
      </w:r>
      <w:r>
        <w:t xml:space="preserve">always  stayed </w:t>
      </w:r>
      <w:r>
        <w:rPr>
          <w:spacing w:val="16"/>
        </w:rPr>
        <w:t xml:space="preserve"> </w:t>
      </w:r>
      <w:r>
        <w:t xml:space="preserve">close </w:t>
      </w:r>
      <w:r>
        <w:rPr>
          <w:spacing w:val="10"/>
        </w:rPr>
        <w:t xml:space="preserve"> </w:t>
      </w:r>
      <w:r>
        <w:rPr>
          <w:w w:val="107"/>
        </w:rPr>
        <w:t xml:space="preserve">to </w:t>
      </w:r>
      <w:r>
        <w:t>You,</w:t>
      </w:r>
      <w:r>
        <w:rPr>
          <w:spacing w:val="-4"/>
        </w:rPr>
        <w:t xml:space="preserve"> </w:t>
      </w:r>
      <w:r>
        <w:t>unable</w:t>
      </w:r>
      <w:r>
        <w:rPr>
          <w:spacing w:val="39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bear</w:t>
      </w:r>
      <w:r>
        <w:rPr>
          <w:spacing w:val="22"/>
        </w:rPr>
        <w:t xml:space="preserve"> </w:t>
      </w:r>
      <w:r>
        <w:t>even</w:t>
      </w:r>
      <w:r>
        <w:rPr>
          <w:spacing w:val="2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second’s</w:t>
      </w:r>
      <w:r>
        <w:rPr>
          <w:spacing w:val="5"/>
        </w:rPr>
        <w:t xml:space="preserve"> </w:t>
      </w:r>
      <w:r>
        <w:t>absence</w:t>
      </w:r>
      <w:r>
        <w:rPr>
          <w:spacing w:val="25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t>You.</w:t>
      </w:r>
      <w:r>
        <w:rPr>
          <w:spacing w:val="-4"/>
        </w:rPr>
        <w:t xml:space="preserve"> </w:t>
      </w:r>
      <w:r>
        <w:rPr>
          <w:w w:val="103"/>
        </w:rPr>
        <w:t xml:space="preserve">The </w:t>
      </w:r>
      <w:r>
        <w:t xml:space="preserve">momentary </w:t>
      </w:r>
      <w:r>
        <w:rPr>
          <w:spacing w:val="5"/>
        </w:rPr>
        <w:t xml:space="preserve"> </w:t>
      </w:r>
      <w:r>
        <w:t>blinking</w:t>
      </w:r>
      <w:r>
        <w:rPr>
          <w:spacing w:val="4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Her</w:t>
      </w:r>
      <w:r>
        <w:rPr>
          <w:spacing w:val="25"/>
        </w:rPr>
        <w:t xml:space="preserve"> </w:t>
      </w:r>
      <w:r>
        <w:t>eyes</w:t>
      </w:r>
      <w:r>
        <w:rPr>
          <w:spacing w:val="15"/>
        </w:rPr>
        <w:t xml:space="preserve"> </w:t>
      </w:r>
      <w:r>
        <w:t>caused</w:t>
      </w:r>
      <w:r>
        <w:rPr>
          <w:spacing w:val="35"/>
        </w:rPr>
        <w:t xml:space="preserve"> </w:t>
      </w:r>
      <w:r>
        <w:t>great</w:t>
      </w:r>
      <w:r>
        <w:rPr>
          <w:spacing w:val="27"/>
        </w:rPr>
        <w:t xml:space="preserve"> </w:t>
      </w:r>
      <w:r>
        <w:t>anguish,</w:t>
      </w:r>
      <w:r>
        <w:rPr>
          <w:spacing w:val="46"/>
        </w:rPr>
        <w:t xml:space="preserve"> </w:t>
      </w:r>
      <w:r>
        <w:rPr>
          <w:w w:val="106"/>
        </w:rPr>
        <w:t>and</w:t>
      </w:r>
    </w:p>
    <w:p w14:paraId="59F1B724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90BC17D" w14:textId="77777777" w:rsidR="00150366" w:rsidRDefault="00150366">
      <w:pPr>
        <w:spacing w:line="200" w:lineRule="exact"/>
      </w:pPr>
    </w:p>
    <w:p w14:paraId="430A90FB" w14:textId="77777777" w:rsidR="00150366" w:rsidRDefault="00000000">
      <w:pPr>
        <w:spacing w:before="29" w:line="248" w:lineRule="auto"/>
        <w:ind w:left="119" w:right="85"/>
        <w:jc w:val="both"/>
      </w:pPr>
      <w:r>
        <w:rPr>
          <w:spacing w:val="-2"/>
        </w:rPr>
        <w:t>Sh</w:t>
      </w:r>
      <w:r>
        <w:t xml:space="preserve">e </w:t>
      </w:r>
      <w:r>
        <w:rPr>
          <w:spacing w:val="-2"/>
        </w:rPr>
        <w:t>woul</w:t>
      </w:r>
      <w:r>
        <w:t>d</w:t>
      </w:r>
      <w:r>
        <w:rPr>
          <w:spacing w:val="26"/>
        </w:rPr>
        <w:t xml:space="preserve"> </w:t>
      </w:r>
      <w:r>
        <w:rPr>
          <w:spacing w:val="-2"/>
        </w:rPr>
        <w:t>curs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Brahm</w:t>
      </w:r>
      <w:r>
        <w:t>ä</w:t>
      </w:r>
      <w:r>
        <w:rPr>
          <w:spacing w:val="6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8"/>
        </w:rPr>
        <w:t xml:space="preserve"> </w:t>
      </w:r>
      <w:r>
        <w:rPr>
          <w:spacing w:val="-2"/>
        </w:rPr>
        <w:t>makin</w:t>
      </w:r>
      <w:r>
        <w:t>g</w:t>
      </w:r>
      <w:r>
        <w:rPr>
          <w:spacing w:val="24"/>
        </w:rPr>
        <w:t xml:space="preserve"> </w:t>
      </w:r>
      <w:r>
        <w:rPr>
          <w:spacing w:val="-2"/>
        </w:rPr>
        <w:t>blinkin</w:t>
      </w:r>
      <w:r>
        <w:t>g</w:t>
      </w:r>
      <w:r>
        <w:rPr>
          <w:spacing w:val="33"/>
        </w:rPr>
        <w:t xml:space="preserve"> </w:t>
      </w:r>
      <w:r>
        <w:rPr>
          <w:spacing w:val="-2"/>
        </w:rPr>
        <w:t>eyelids</w:t>
      </w:r>
      <w:r>
        <w:t>,</w:t>
      </w:r>
      <w:r>
        <w:rPr>
          <w:spacing w:val="12"/>
        </w:rPr>
        <w:t xml:space="preserve"> </w:t>
      </w:r>
      <w:r>
        <w:rPr>
          <w:spacing w:val="-2"/>
          <w:w w:val="104"/>
        </w:rPr>
        <w:t xml:space="preserve">which </w:t>
      </w:r>
      <w:r>
        <w:t>just</w:t>
      </w:r>
      <w:r>
        <w:rPr>
          <w:spacing w:val="30"/>
        </w:rPr>
        <w:t xml:space="preserve"> </w:t>
      </w:r>
      <w:r>
        <w:t>briefly</w:t>
      </w:r>
      <w:r>
        <w:rPr>
          <w:spacing w:val="13"/>
        </w:rPr>
        <w:t xml:space="preserve"> </w:t>
      </w:r>
      <w:r>
        <w:t xml:space="preserve">obstructed </w:t>
      </w:r>
      <w:r>
        <w:rPr>
          <w:spacing w:val="4"/>
        </w:rPr>
        <w:t xml:space="preserve"> </w:t>
      </w:r>
      <w:r>
        <w:t>Her</w:t>
      </w:r>
      <w:r>
        <w:rPr>
          <w:spacing w:val="19"/>
        </w:rPr>
        <w:t xml:space="preserve"> </w:t>
      </w:r>
      <w:r>
        <w:t>vision</w:t>
      </w:r>
      <w:r>
        <w:rPr>
          <w:spacing w:val="2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face.</w:t>
      </w:r>
      <w:r>
        <w:rPr>
          <w:spacing w:val="5"/>
        </w:rPr>
        <w:t xml:space="preserve"> </w:t>
      </w:r>
      <w:r>
        <w:t>So how</w:t>
      </w:r>
      <w:r>
        <w:rPr>
          <w:spacing w:val="26"/>
        </w:rPr>
        <w:t xml:space="preserve"> </w:t>
      </w:r>
      <w:r>
        <w:rPr>
          <w:w w:val="104"/>
        </w:rPr>
        <w:t xml:space="preserve">can </w:t>
      </w:r>
      <w:r>
        <w:t>She</w:t>
      </w:r>
      <w:r>
        <w:rPr>
          <w:spacing w:val="13"/>
        </w:rPr>
        <w:t xml:space="preserve"> </w:t>
      </w:r>
      <w:r>
        <w:t>tolerate</w:t>
      </w:r>
      <w:r>
        <w:rPr>
          <w:spacing w:val="43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 xml:space="preserve">prolonged </w:t>
      </w:r>
      <w:r>
        <w:rPr>
          <w:spacing w:val="1"/>
        </w:rPr>
        <w:t xml:space="preserve"> </w:t>
      </w:r>
      <w:r>
        <w:t xml:space="preserve">separation, </w:t>
      </w:r>
      <w:r>
        <w:rPr>
          <w:spacing w:val="4"/>
        </w:rPr>
        <w:t xml:space="preserve"> </w:t>
      </w:r>
      <w:r>
        <w:t>which</w:t>
      </w:r>
      <w:r>
        <w:rPr>
          <w:spacing w:val="3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w w:val="101"/>
        </w:rPr>
        <w:t xml:space="preserve">aggravated </w:t>
      </w:r>
      <w:r>
        <w:t>by</w:t>
      </w:r>
      <w:r>
        <w:rPr>
          <w:spacing w:val="5"/>
        </w:rPr>
        <w:t xml:space="preserve"> </w:t>
      </w:r>
      <w:r>
        <w:t>seeing</w:t>
      </w:r>
      <w:r>
        <w:rPr>
          <w:spacing w:val="1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blossoming</w:t>
      </w:r>
      <w:r>
        <w:rPr>
          <w:spacing w:val="23"/>
        </w:rPr>
        <w:t xml:space="preserve"> </w:t>
      </w:r>
      <w:r>
        <w:t>mango</w:t>
      </w:r>
      <w:r>
        <w:rPr>
          <w:spacing w:val="21"/>
        </w:rPr>
        <w:t xml:space="preserve"> </w:t>
      </w:r>
      <w:r>
        <w:t>trees?</w:t>
      </w:r>
      <w:r>
        <w:rPr>
          <w:spacing w:val="19"/>
        </w:rPr>
        <w:t xml:space="preserve"> </w:t>
      </w:r>
      <w:r>
        <w:t>Every branch</w:t>
      </w:r>
      <w:r>
        <w:rPr>
          <w:spacing w:val="37"/>
        </w:rPr>
        <w:t xml:space="preserve"> </w:t>
      </w:r>
      <w:r>
        <w:t>is flowing</w:t>
      </w:r>
      <w:r>
        <w:rPr>
          <w:spacing w:val="36"/>
        </w:rPr>
        <w:t xml:space="preserve"> </w:t>
      </w:r>
      <w:r>
        <w:t xml:space="preserve">with </w:t>
      </w:r>
      <w:r>
        <w:rPr>
          <w:spacing w:val="3"/>
        </w:rPr>
        <w:t xml:space="preserve"> </w:t>
      </w:r>
      <w:r>
        <w:rPr>
          <w:i/>
        </w:rPr>
        <w:t>rasa</w:t>
      </w:r>
      <w:r>
        <w:t>,</w:t>
      </w:r>
      <w:r>
        <w:rPr>
          <w:spacing w:val="23"/>
        </w:rPr>
        <w:t xml:space="preserve"> </w:t>
      </w:r>
      <w:r>
        <w:t xml:space="preserve">causing </w:t>
      </w:r>
      <w:r>
        <w:rPr>
          <w:spacing w:val="4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>tips  to</w:t>
      </w:r>
      <w:r>
        <w:rPr>
          <w:spacing w:val="46"/>
        </w:rPr>
        <w:t xml:space="preserve"> </w:t>
      </w:r>
      <w:r>
        <w:t xml:space="preserve">burgeon </w:t>
      </w:r>
      <w:r>
        <w:rPr>
          <w:spacing w:val="18"/>
        </w:rPr>
        <w:t xml:space="preserve"> </w:t>
      </w:r>
      <w:r>
        <w:t xml:space="preserve">with </w:t>
      </w:r>
      <w:r>
        <w:rPr>
          <w:spacing w:val="3"/>
        </w:rPr>
        <w:t xml:space="preserve"> </w:t>
      </w:r>
      <w:r>
        <w:rPr>
          <w:w w:val="102"/>
        </w:rPr>
        <w:t xml:space="preserve">fresh </w:t>
      </w:r>
      <w:r>
        <w:t>buds.</w:t>
      </w:r>
      <w:r>
        <w:rPr>
          <w:spacing w:val="21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 now</w:t>
      </w:r>
      <w:r>
        <w:rPr>
          <w:spacing w:val="14"/>
        </w:rPr>
        <w:t xml:space="preserve"> </w:t>
      </w:r>
      <w:r>
        <w:t>springtime,</w:t>
      </w:r>
      <w:r>
        <w:rPr>
          <w:spacing w:val="36"/>
        </w:rPr>
        <w:t xml:space="preserve"> </w:t>
      </w:r>
      <w:r>
        <w:t>when</w:t>
      </w:r>
      <w:r>
        <w:rPr>
          <w:spacing w:val="22"/>
        </w:rPr>
        <w:t xml:space="preserve"> </w:t>
      </w:r>
      <w:r>
        <w:t>deserted</w:t>
      </w:r>
      <w:r>
        <w:rPr>
          <w:spacing w:val="27"/>
        </w:rPr>
        <w:t xml:space="preserve"> </w:t>
      </w:r>
      <w:r>
        <w:t>heroines</w:t>
      </w:r>
      <w:r>
        <w:rPr>
          <w:spacing w:val="34"/>
        </w:rPr>
        <w:t xml:space="preserve"> </w:t>
      </w:r>
      <w:r>
        <w:rPr>
          <w:w w:val="105"/>
        </w:rPr>
        <w:t xml:space="preserve">undergo </w:t>
      </w:r>
      <w:r>
        <w:t>pain</w:t>
      </w:r>
      <w:r>
        <w:rPr>
          <w:spacing w:val="43"/>
        </w:rPr>
        <w:t xml:space="preserve"> </w:t>
      </w:r>
      <w:r>
        <w:t>akin</w:t>
      </w:r>
      <w:r>
        <w:rPr>
          <w:spacing w:val="43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death.  How</w:t>
      </w:r>
      <w:r>
        <w:rPr>
          <w:spacing w:val="26"/>
        </w:rPr>
        <w:t xml:space="preserve"> </w:t>
      </w:r>
      <w:r>
        <w:t>does</w:t>
      </w:r>
      <w:r>
        <w:rPr>
          <w:spacing w:val="37"/>
        </w:rPr>
        <w:t xml:space="preserve"> </w:t>
      </w:r>
      <w:r>
        <w:t>She</w:t>
      </w:r>
      <w:r>
        <w:rPr>
          <w:spacing w:val="20"/>
        </w:rPr>
        <w:t xml:space="preserve"> </w:t>
      </w:r>
      <w:r>
        <w:t xml:space="preserve">continue </w:t>
      </w:r>
      <w:r>
        <w:rPr>
          <w:spacing w:val="1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 xml:space="preserve">breathe? </w:t>
      </w:r>
      <w:r>
        <w:rPr>
          <w:spacing w:val="3"/>
        </w:rPr>
        <w:t xml:space="preserve"> </w:t>
      </w:r>
      <w:r>
        <w:rPr>
          <w:w w:val="102"/>
        </w:rPr>
        <w:t xml:space="preserve">O </w:t>
      </w:r>
      <w:r>
        <w:rPr>
          <w:w w:val="96"/>
        </w:rPr>
        <w:t>Keçava,</w:t>
      </w:r>
      <w:r>
        <w:rPr>
          <w:spacing w:val="4"/>
          <w:w w:val="96"/>
        </w:rPr>
        <w:t xml:space="preserve"> </w:t>
      </w:r>
      <w:r>
        <w:t>don’t</w:t>
      </w:r>
      <w:r>
        <w:rPr>
          <w:spacing w:val="2"/>
        </w:rPr>
        <w:t xml:space="preserve"> </w:t>
      </w:r>
      <w:r>
        <w:t>lose</w:t>
      </w:r>
      <w:r>
        <w:rPr>
          <w:spacing w:val="5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second.</w:t>
      </w:r>
      <w:r>
        <w:rPr>
          <w:spacing w:val="26"/>
        </w:rPr>
        <w:t xml:space="preserve"> </w:t>
      </w:r>
      <w:r>
        <w:t>Go</w:t>
      </w:r>
      <w:r>
        <w:rPr>
          <w:spacing w:val="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right</w:t>
      </w:r>
      <w:r>
        <w:rPr>
          <w:spacing w:val="21"/>
        </w:rPr>
        <w:t xml:space="preserve"> </w:t>
      </w:r>
      <w:r>
        <w:rPr>
          <w:w w:val="104"/>
        </w:rPr>
        <w:t>now.</w:t>
      </w:r>
    </w:p>
    <w:p w14:paraId="0768CC5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A7419AB" w14:textId="77777777" w:rsidR="00150366" w:rsidRDefault="00000000">
      <w:pPr>
        <w:spacing w:line="248" w:lineRule="auto"/>
        <w:ind w:left="119" w:right="86" w:firstLine="360"/>
        <w:jc w:val="both"/>
      </w:pPr>
      <w:r>
        <w:t>“There</w:t>
      </w:r>
      <w:r>
        <w:rPr>
          <w:spacing w:val="24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one</w:t>
      </w:r>
      <w:r>
        <w:rPr>
          <w:spacing w:val="27"/>
        </w:rPr>
        <w:t xml:space="preserve"> </w:t>
      </w:r>
      <w:r>
        <w:t>thing</w:t>
      </w:r>
      <w:r>
        <w:rPr>
          <w:spacing w:val="38"/>
        </w:rPr>
        <w:t xml:space="preserve"> </w:t>
      </w:r>
      <w:r>
        <w:t>keeping</w:t>
      </w:r>
      <w:r>
        <w:rPr>
          <w:spacing w:val="32"/>
        </w:rPr>
        <w:t xml:space="preserve"> </w:t>
      </w:r>
      <w:r>
        <w:t>Her</w:t>
      </w:r>
      <w:r>
        <w:rPr>
          <w:spacing w:val="19"/>
        </w:rPr>
        <w:t xml:space="preserve"> </w:t>
      </w:r>
      <w:r>
        <w:t>alive.</w:t>
      </w:r>
      <w:r>
        <w:rPr>
          <w:spacing w:val="9"/>
        </w:rPr>
        <w:t xml:space="preserve"> </w:t>
      </w:r>
      <w:r>
        <w:t>She</w:t>
      </w:r>
      <w:r>
        <w:rPr>
          <w:spacing w:val="7"/>
        </w:rPr>
        <w:t xml:space="preserve"> </w:t>
      </w:r>
      <w:r>
        <w:t xml:space="preserve">thinks, </w:t>
      </w:r>
      <w:r>
        <w:rPr>
          <w:spacing w:val="1"/>
        </w:rPr>
        <w:t xml:space="preserve"> </w:t>
      </w:r>
      <w:r>
        <w:t>‘Just as I am</w:t>
      </w:r>
      <w:r>
        <w:rPr>
          <w:spacing w:val="7"/>
        </w:rPr>
        <w:t xml:space="preserve"> </w:t>
      </w:r>
      <w:r>
        <w:t>stirred</w:t>
      </w:r>
      <w:r>
        <w:rPr>
          <w:spacing w:val="26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desire</w:t>
      </w:r>
      <w:r>
        <w:rPr>
          <w:spacing w:val="13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seeing</w:t>
      </w:r>
      <w:r>
        <w:rPr>
          <w:spacing w:val="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mango</w:t>
      </w:r>
      <w:r>
        <w:rPr>
          <w:spacing w:val="16"/>
        </w:rPr>
        <w:t xml:space="preserve"> </w:t>
      </w:r>
      <w:r>
        <w:rPr>
          <w:w w:val="102"/>
        </w:rPr>
        <w:t xml:space="preserve">blossoms, </w:t>
      </w:r>
      <w:r>
        <w:t>Mädhava</w:t>
      </w:r>
      <w:r>
        <w:rPr>
          <w:spacing w:val="19"/>
        </w:rPr>
        <w:t xml:space="preserve"> </w:t>
      </w:r>
      <w:r>
        <w:t>must</w:t>
      </w:r>
      <w:r>
        <w:rPr>
          <w:spacing w:val="35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feeling</w:t>
      </w:r>
      <w:r>
        <w:rPr>
          <w:spacing w:val="1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same</w:t>
      </w:r>
      <w:r>
        <w:rPr>
          <w:spacing w:val="16"/>
        </w:rPr>
        <w:t xml:space="preserve"> </w:t>
      </w:r>
      <w:r>
        <w:t>thing</w:t>
      </w:r>
      <w:r>
        <w:rPr>
          <w:spacing w:val="37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Me.</w:t>
      </w:r>
      <w:r>
        <w:rPr>
          <w:spacing w:val="6"/>
        </w:rPr>
        <w:t xml:space="preserve"> </w:t>
      </w:r>
      <w:r>
        <w:rPr>
          <w:w w:val="102"/>
        </w:rPr>
        <w:t xml:space="preserve">Therefore, </w:t>
      </w:r>
      <w:r>
        <w:t>He</w:t>
      </w:r>
      <w:r>
        <w:rPr>
          <w:spacing w:val="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certainly</w:t>
      </w:r>
      <w:r>
        <w:rPr>
          <w:spacing w:val="23"/>
        </w:rPr>
        <w:t xml:space="preserve"> </w:t>
      </w:r>
      <w:r>
        <w:t>come</w:t>
      </w:r>
      <w:r>
        <w:rPr>
          <w:spacing w:val="1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meet</w:t>
      </w:r>
      <w:r>
        <w:rPr>
          <w:spacing w:val="18"/>
        </w:rPr>
        <w:t xml:space="preserve"> </w:t>
      </w:r>
      <w:r>
        <w:t>Me.’”</w:t>
      </w:r>
    </w:p>
    <w:p w14:paraId="33099CD3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2D20D1E" w14:textId="77777777" w:rsidR="00150366" w:rsidRDefault="00000000">
      <w:pPr>
        <w:ind w:left="479"/>
      </w:pPr>
      <w:r>
        <w:rPr>
          <w:spacing w:val="-2"/>
        </w:rPr>
        <w:t>Appropriately</w:t>
      </w:r>
      <w:r>
        <w:t>,</w:t>
      </w:r>
      <w:r>
        <w:rPr>
          <w:spacing w:val="26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vers</w:t>
      </w:r>
      <w:r>
        <w:t>e</w:t>
      </w:r>
      <w:r>
        <w:rPr>
          <w:spacing w:val="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3"/>
        </w:rPr>
        <w:t xml:space="preserve"> </w:t>
      </w:r>
      <w:r>
        <w:rPr>
          <w:spacing w:val="-2"/>
        </w:rPr>
        <w:t>compose</w:t>
      </w:r>
      <w:r>
        <w:t>d</w:t>
      </w:r>
      <w:r>
        <w:rPr>
          <w:spacing w:val="2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mete</w:t>
      </w:r>
      <w:r>
        <w:t>r</w:t>
      </w:r>
      <w:r>
        <w:rPr>
          <w:spacing w:val="24"/>
        </w:rPr>
        <w:t xml:space="preserve"> </w:t>
      </w:r>
      <w:r>
        <w:rPr>
          <w:spacing w:val="-2"/>
          <w:w w:val="101"/>
        </w:rPr>
        <w:t>called</w:t>
      </w:r>
    </w:p>
    <w:p w14:paraId="1F4DEFCC" w14:textId="77777777" w:rsidR="00150366" w:rsidRDefault="00000000">
      <w:pPr>
        <w:spacing w:before="8"/>
        <w:ind w:left="119" w:right="2848"/>
        <w:jc w:val="both"/>
      </w:pPr>
      <w:r>
        <w:rPr>
          <w:i/>
          <w:w w:val="94"/>
        </w:rPr>
        <w:t>puñpitägrä</w:t>
      </w:r>
      <w:r>
        <w:rPr>
          <w:i/>
          <w:spacing w:val="3"/>
          <w:w w:val="94"/>
        </w:rPr>
        <w:t xml:space="preserve"> </w:t>
      </w:r>
      <w:r>
        <w:t>(flowering</w:t>
      </w:r>
      <w:r>
        <w:rPr>
          <w:spacing w:val="19"/>
        </w:rPr>
        <w:t xml:space="preserve"> </w:t>
      </w:r>
      <w:r>
        <w:rPr>
          <w:w w:val="106"/>
        </w:rPr>
        <w:t>tips).</w:t>
      </w:r>
    </w:p>
    <w:p w14:paraId="0BF52BEC" w14:textId="77777777" w:rsidR="00150366" w:rsidRDefault="00150366">
      <w:pPr>
        <w:spacing w:before="14" w:line="240" w:lineRule="exact"/>
        <w:rPr>
          <w:sz w:val="24"/>
          <w:szCs w:val="24"/>
        </w:rPr>
      </w:pPr>
    </w:p>
    <w:p w14:paraId="57A2A2CC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23</w:t>
      </w:r>
    </w:p>
    <w:p w14:paraId="154C5071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2BB6BAD8" w14:textId="77777777" w:rsidR="00150366" w:rsidRDefault="00000000">
      <w:pPr>
        <w:spacing w:line="248" w:lineRule="auto"/>
        <w:ind w:left="299" w:right="141" w:hanging="180"/>
      </w:pPr>
      <w:r>
        <w:rPr>
          <w:i/>
          <w:w w:val="95"/>
        </w:rPr>
        <w:t>våñöi-vyäkula-gokulävana-rasäd</w:t>
      </w:r>
      <w:r>
        <w:rPr>
          <w:i/>
          <w:spacing w:val="3"/>
          <w:w w:val="95"/>
        </w:rPr>
        <w:t xml:space="preserve"> </w:t>
      </w:r>
      <w:r>
        <w:rPr>
          <w:i/>
          <w:w w:val="95"/>
        </w:rPr>
        <w:t>uddhåtya</w:t>
      </w:r>
      <w:r>
        <w:rPr>
          <w:i/>
          <w:spacing w:val="17"/>
          <w:w w:val="95"/>
        </w:rPr>
        <w:t xml:space="preserve"> </w:t>
      </w:r>
      <w:r>
        <w:rPr>
          <w:i/>
          <w:w w:val="101"/>
        </w:rPr>
        <w:t xml:space="preserve">govardhanaà </w:t>
      </w:r>
      <w:r>
        <w:rPr>
          <w:i/>
          <w:w w:val="97"/>
        </w:rPr>
        <w:t>bibhrad</w:t>
      </w:r>
      <w:r>
        <w:rPr>
          <w:i/>
          <w:spacing w:val="-5"/>
          <w:w w:val="97"/>
        </w:rPr>
        <w:t xml:space="preserve"> </w:t>
      </w:r>
      <w:r>
        <w:rPr>
          <w:i/>
          <w:w w:val="97"/>
        </w:rPr>
        <w:t>vallava-vallabhäbhir</w:t>
      </w:r>
      <w:r>
        <w:rPr>
          <w:i/>
          <w:spacing w:val="1"/>
          <w:w w:val="97"/>
        </w:rPr>
        <w:t xml:space="preserve"> </w:t>
      </w:r>
      <w:r>
        <w:rPr>
          <w:i/>
          <w:w w:val="97"/>
        </w:rPr>
        <w:t>adhikänandäc</w:t>
      </w:r>
      <w:r>
        <w:rPr>
          <w:i/>
          <w:spacing w:val="13"/>
          <w:w w:val="97"/>
        </w:rPr>
        <w:t xml:space="preserve"> </w:t>
      </w:r>
      <w:r>
        <w:rPr>
          <w:i/>
        </w:rPr>
        <w:t>ciraà</w:t>
      </w:r>
      <w:r>
        <w:rPr>
          <w:i/>
          <w:spacing w:val="34"/>
        </w:rPr>
        <w:t xml:space="preserve"> </w:t>
      </w:r>
      <w:r>
        <w:rPr>
          <w:i/>
        </w:rPr>
        <w:t>cumbitaù</w:t>
      </w:r>
    </w:p>
    <w:p w14:paraId="1C2AC85D" w14:textId="77777777" w:rsidR="00150366" w:rsidRDefault="00000000">
      <w:pPr>
        <w:ind w:left="119" w:right="985"/>
        <w:jc w:val="both"/>
      </w:pPr>
      <w:r>
        <w:rPr>
          <w:i/>
          <w:w w:val="95"/>
        </w:rPr>
        <w:t>darpeëeva</w:t>
      </w:r>
      <w:r>
        <w:rPr>
          <w:i/>
          <w:spacing w:val="19"/>
          <w:w w:val="95"/>
        </w:rPr>
        <w:t xml:space="preserve"> </w:t>
      </w:r>
      <w:r>
        <w:rPr>
          <w:i/>
          <w:w w:val="95"/>
        </w:rPr>
        <w:t>tad-arpitädhara-taöé</w:t>
      </w:r>
      <w:r>
        <w:rPr>
          <w:i/>
          <w:spacing w:val="-14"/>
          <w:w w:val="95"/>
        </w:rPr>
        <w:t xml:space="preserve"> </w:t>
      </w:r>
      <w:r>
        <w:rPr>
          <w:i/>
          <w:w w:val="102"/>
        </w:rPr>
        <w:t>sindüra-mudräìkito</w:t>
      </w:r>
    </w:p>
    <w:p w14:paraId="30554DBC" w14:textId="77777777" w:rsidR="00150366" w:rsidRDefault="00000000">
      <w:pPr>
        <w:spacing w:before="8"/>
        <w:ind w:left="264" w:right="246"/>
        <w:jc w:val="center"/>
      </w:pPr>
      <w:r>
        <w:rPr>
          <w:i/>
        </w:rPr>
        <w:t>bähur</w:t>
      </w:r>
      <w:r>
        <w:rPr>
          <w:i/>
          <w:spacing w:val="-14"/>
        </w:rPr>
        <w:t xml:space="preserve"> </w:t>
      </w:r>
      <w:r>
        <w:rPr>
          <w:i/>
          <w:w w:val="96"/>
        </w:rPr>
        <w:t>gopa-tanos</w:t>
      </w:r>
      <w:r>
        <w:rPr>
          <w:i/>
          <w:spacing w:val="2"/>
          <w:w w:val="96"/>
        </w:rPr>
        <w:t xml:space="preserve"> </w:t>
      </w:r>
      <w:r>
        <w:rPr>
          <w:i/>
        </w:rPr>
        <w:t>tanotu</w:t>
      </w:r>
      <w:r>
        <w:rPr>
          <w:i/>
          <w:spacing w:val="-5"/>
        </w:rPr>
        <w:t xml:space="preserve"> </w:t>
      </w:r>
      <w:r>
        <w:rPr>
          <w:i/>
        </w:rPr>
        <w:t>bhavatäà</w:t>
      </w:r>
      <w:r>
        <w:rPr>
          <w:i/>
          <w:spacing w:val="30"/>
        </w:rPr>
        <w:t xml:space="preserve"> </w:t>
      </w:r>
      <w:r>
        <w:rPr>
          <w:i/>
        </w:rPr>
        <w:t>çreyäàsi</w:t>
      </w:r>
      <w:r>
        <w:rPr>
          <w:i/>
          <w:spacing w:val="20"/>
        </w:rPr>
        <w:t xml:space="preserve"> </w:t>
      </w:r>
      <w:r>
        <w:rPr>
          <w:i/>
          <w:w w:val="101"/>
        </w:rPr>
        <w:t>kaàsa-dviñaù</w:t>
      </w:r>
    </w:p>
    <w:p w14:paraId="5393F6BE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6E6DC1DE" w14:textId="77777777" w:rsidR="00150366" w:rsidRDefault="00000000">
      <w:pPr>
        <w:spacing w:line="220" w:lineRule="exact"/>
        <w:ind w:left="119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When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5"/>
        </w:rPr>
        <w:t xml:space="preserve"> </w:t>
      </w:r>
      <w:r>
        <w:rPr>
          <w:rFonts w:ascii="Book Antiqua" w:eastAsia="Book Antiqua" w:hAnsi="Book Antiqua" w:cs="Book Antiqua"/>
          <w:b/>
        </w:rPr>
        <w:t>residents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42"/>
        </w:rPr>
        <w:t xml:space="preserve"> </w:t>
      </w:r>
      <w:r>
        <w:rPr>
          <w:rFonts w:ascii="Book Antiqua" w:eastAsia="Book Antiqua" w:hAnsi="Book Antiqua" w:cs="Book Antiqua"/>
          <w:b/>
        </w:rPr>
        <w:t>Gokula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were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</w:rPr>
        <w:t>distressed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by </w:t>
      </w:r>
      <w:r>
        <w:rPr>
          <w:rFonts w:ascii="Book Antiqua" w:eastAsia="Book Antiqua" w:hAnsi="Book Antiqua" w:cs="Book Antiqua"/>
          <w:b/>
          <w:spacing w:val="-4"/>
          <w:w w:val="89"/>
        </w:rPr>
        <w:t>heav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rainfall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3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youn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b/>
          <w:i/>
          <w:spacing w:val="-4"/>
        </w:rPr>
        <w:t>gopa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 xml:space="preserve">e </w:t>
      </w:r>
      <w:r>
        <w:rPr>
          <w:rFonts w:ascii="Book Antiqua" w:eastAsia="Book Antiqua" w:hAnsi="Book Antiqua" w:cs="Book Antiqua"/>
          <w:b/>
          <w:spacing w:val="-4"/>
          <w:w w:val="90"/>
        </w:rPr>
        <w:t>enem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Kaàsä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4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lifted Gir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Govardhan</w:t>
      </w:r>
      <w:r>
        <w:rPr>
          <w:rFonts w:ascii="Book Antiqua" w:eastAsia="Book Antiqua" w:hAnsi="Book Antiqua" w:cs="Book Antiqua"/>
          <w:b/>
          <w:w w:val="90"/>
        </w:rPr>
        <w:t>a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ar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protec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them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10"/>
        </w:rPr>
        <w:t>W</w:t>
      </w:r>
      <w:r>
        <w:rPr>
          <w:rFonts w:ascii="Book Antiqua" w:eastAsia="Book Antiqua" w:hAnsi="Book Antiqua" w:cs="Book Antiqua"/>
          <w:b/>
          <w:spacing w:val="-4"/>
        </w:rPr>
        <w:t>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great </w:t>
      </w:r>
      <w:r>
        <w:rPr>
          <w:rFonts w:ascii="Book Antiqua" w:eastAsia="Book Antiqua" w:hAnsi="Book Antiqua" w:cs="Book Antiqua"/>
          <w:b/>
          <w:w w:val="93"/>
        </w:rPr>
        <w:t>exultation</w:t>
      </w:r>
      <w:r>
        <w:rPr>
          <w:rFonts w:ascii="Book Antiqua" w:eastAsia="Book Antiqua" w:hAnsi="Book Antiqua" w:cs="Book Antiqua"/>
          <w:b/>
          <w:spacing w:val="42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myriads</w:t>
      </w:r>
      <w:r>
        <w:rPr>
          <w:rFonts w:ascii="Book Antiqua" w:eastAsia="Book Antiqua" w:hAnsi="Book Antiqua" w:cs="Book Antiqua"/>
          <w:b/>
          <w:spacing w:val="2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beautiful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maidens</w:t>
      </w:r>
      <w:r>
        <w:rPr>
          <w:rFonts w:ascii="Book Antiqua" w:eastAsia="Book Antiqua" w:hAnsi="Book Antiqua" w:cs="Book Antiqua"/>
          <w:b/>
          <w:spacing w:val="4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long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kissed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that arm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which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proudly</w:t>
      </w:r>
      <w:r>
        <w:rPr>
          <w:rFonts w:ascii="Book Antiqua" w:eastAsia="Book Antiqua" w:hAnsi="Book Antiqua" w:cs="Book Antiqua"/>
          <w:b/>
          <w:spacing w:val="3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bore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bright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vermilion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their </w:t>
      </w:r>
      <w:r>
        <w:rPr>
          <w:rFonts w:ascii="Book Antiqua" w:eastAsia="Book Antiqua" w:hAnsi="Book Antiqua" w:cs="Book Antiqua"/>
          <w:b/>
          <w:w w:val="91"/>
        </w:rPr>
        <w:t>lips.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May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His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arm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grant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auspiciousness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all.</w:t>
      </w:r>
    </w:p>
    <w:p w14:paraId="03B3629B" w14:textId="77777777" w:rsidR="00150366" w:rsidRDefault="00150366">
      <w:pPr>
        <w:spacing w:before="6" w:line="200" w:lineRule="exact"/>
      </w:pPr>
    </w:p>
    <w:p w14:paraId="13DA78A7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F5355D1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7B1000C6" w14:textId="77777777" w:rsidR="00150366" w:rsidRDefault="00000000">
      <w:pPr>
        <w:spacing w:line="248" w:lineRule="auto"/>
        <w:ind w:left="119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spacing w:val="-2"/>
        </w:rPr>
        <w:t>Maìgaläntän</w:t>
      </w:r>
      <w:r>
        <w:rPr>
          <w:i/>
        </w:rPr>
        <w:t>i</w:t>
      </w:r>
      <w:r>
        <w:rPr>
          <w:i/>
          <w:spacing w:val="37"/>
        </w:rPr>
        <w:t xml:space="preserve"> </w:t>
      </w:r>
      <w:r>
        <w:rPr>
          <w:i/>
          <w:spacing w:val="-2"/>
        </w:rPr>
        <w:t>c</w:t>
      </w:r>
      <w:r>
        <w:rPr>
          <w:i/>
        </w:rPr>
        <w:t>a</w:t>
      </w:r>
      <w:r>
        <w:rPr>
          <w:i/>
          <w:spacing w:val="4"/>
        </w:rPr>
        <w:t xml:space="preserve"> </w:t>
      </w:r>
      <w:r>
        <w:rPr>
          <w:i/>
          <w:spacing w:val="-2"/>
        </w:rPr>
        <w:t>çästräë</w:t>
      </w:r>
      <w:r>
        <w:rPr>
          <w:i/>
        </w:rPr>
        <w:t>i</w:t>
      </w:r>
      <w:r>
        <w:rPr>
          <w:i/>
          <w:spacing w:val="3"/>
        </w:rPr>
        <w:t xml:space="preserve"> </w:t>
      </w:r>
      <w:r>
        <w:rPr>
          <w:i/>
          <w:spacing w:val="-2"/>
        </w:rPr>
        <w:t>prathant</w:t>
      </w:r>
      <w:r>
        <w:rPr>
          <w:i/>
        </w:rPr>
        <w:t xml:space="preserve">e </w:t>
      </w:r>
      <w:r>
        <w:t>–</w:t>
      </w:r>
      <w:r>
        <w:rPr>
          <w:spacing w:val="19"/>
        </w:rPr>
        <w:t xml:space="preserve"> </w:t>
      </w:r>
      <w:r>
        <w:rPr>
          <w:spacing w:val="-2"/>
        </w:rPr>
        <w:t>“</w:t>
      </w:r>
      <w:r>
        <w:t xml:space="preserve">A </w:t>
      </w:r>
      <w:r>
        <w:rPr>
          <w:spacing w:val="-2"/>
        </w:rPr>
        <w:t>scriptur</w:t>
      </w:r>
      <w:r>
        <w:t xml:space="preserve">e </w:t>
      </w:r>
      <w:r>
        <w:rPr>
          <w:spacing w:val="4"/>
        </w:rPr>
        <w:t xml:space="preserve"> </w:t>
      </w:r>
      <w:r>
        <w:rPr>
          <w:spacing w:val="-2"/>
          <w:w w:val="104"/>
        </w:rPr>
        <w:t xml:space="preserve">which </w:t>
      </w:r>
      <w:r>
        <w:t>is</w:t>
      </w:r>
      <w:r>
        <w:rPr>
          <w:spacing w:val="15"/>
        </w:rPr>
        <w:t xml:space="preserve"> </w:t>
      </w:r>
      <w:r>
        <w:t>auspicious</w:t>
      </w:r>
      <w:r>
        <w:rPr>
          <w:spacing w:val="49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beginning,</w:t>
      </w:r>
      <w:r>
        <w:rPr>
          <w:spacing w:val="4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middle</w:t>
      </w:r>
      <w:r>
        <w:rPr>
          <w:spacing w:val="37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end</w:t>
      </w:r>
      <w:r>
        <w:rPr>
          <w:spacing w:val="32"/>
        </w:rPr>
        <w:t xml:space="preserve"> </w:t>
      </w:r>
      <w:r>
        <w:t>will have</w:t>
      </w:r>
      <w:r>
        <w:rPr>
          <w:spacing w:val="15"/>
        </w:rPr>
        <w:t xml:space="preserve"> </w:t>
      </w:r>
      <w:r>
        <w:t>far-reaching</w:t>
      </w:r>
      <w:r>
        <w:rPr>
          <w:spacing w:val="27"/>
        </w:rPr>
        <w:t xml:space="preserve"> </w:t>
      </w:r>
      <w:r>
        <w:t>effect.”</w:t>
      </w:r>
      <w:r>
        <w:rPr>
          <w:spacing w:val="-5"/>
        </w:rPr>
        <w:t xml:space="preserve"> </w:t>
      </w:r>
      <w:r>
        <w:t>Accordingly,</w:t>
      </w:r>
      <w:r>
        <w:rPr>
          <w:spacing w:val="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poet</w:t>
      </w:r>
      <w:r>
        <w:rPr>
          <w:spacing w:val="24"/>
        </w:rPr>
        <w:t xml:space="preserve"> </w:t>
      </w:r>
      <w:r>
        <w:rPr>
          <w:w w:val="78"/>
        </w:rPr>
        <w:t>Çré</w:t>
      </w:r>
      <w:r>
        <w:rPr>
          <w:spacing w:val="18"/>
          <w:w w:val="78"/>
        </w:rPr>
        <w:t xml:space="preserve"> </w:t>
      </w:r>
      <w:r>
        <w:t xml:space="preserve">Jayadeva concludes </w:t>
      </w:r>
      <w:r>
        <w:rPr>
          <w:spacing w:val="16"/>
        </w:rPr>
        <w:t xml:space="preserve"> </w:t>
      </w:r>
      <w:r>
        <w:t>Act</w:t>
      </w:r>
      <w:r>
        <w:rPr>
          <w:spacing w:val="25"/>
        </w:rPr>
        <w:t xml:space="preserve"> </w:t>
      </w:r>
      <w:r>
        <w:t xml:space="preserve">Four </w:t>
      </w:r>
      <w:r>
        <w:rPr>
          <w:spacing w:val="7"/>
        </w:rPr>
        <w:t xml:space="preserve"> </w:t>
      </w:r>
      <w:r>
        <w:t xml:space="preserve">with </w:t>
      </w:r>
      <w:r>
        <w:rPr>
          <w:spacing w:val="2"/>
        </w:rPr>
        <w:t xml:space="preserve"> </w:t>
      </w:r>
      <w:r>
        <w:t>an</w:t>
      </w:r>
      <w:r>
        <w:rPr>
          <w:spacing w:val="45"/>
        </w:rPr>
        <w:t xml:space="preserve"> </w:t>
      </w:r>
      <w:r>
        <w:t xml:space="preserve">invocation </w:t>
      </w:r>
      <w:r>
        <w:rPr>
          <w:spacing w:val="18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rPr>
          <w:w w:val="103"/>
        </w:rPr>
        <w:t>auspiciousness,</w:t>
      </w:r>
    </w:p>
    <w:p w14:paraId="2FFAA192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D151869" w14:textId="77777777" w:rsidR="00150366" w:rsidRDefault="00150366">
      <w:pPr>
        <w:spacing w:line="200" w:lineRule="exact"/>
      </w:pPr>
    </w:p>
    <w:p w14:paraId="6D563AB9" w14:textId="77777777" w:rsidR="00150366" w:rsidRDefault="00000000">
      <w:pPr>
        <w:spacing w:before="29" w:line="250" w:lineRule="auto"/>
        <w:ind w:left="120" w:right="86"/>
        <w:jc w:val="both"/>
      </w:pPr>
      <w:r>
        <w:rPr>
          <w:spacing w:val="-2"/>
        </w:rPr>
        <w:t>jus</w:t>
      </w:r>
      <w:r>
        <w:t>t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3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13"/>
        </w:rPr>
        <w:t xml:space="preserve"> </w:t>
      </w:r>
      <w:r>
        <w:rPr>
          <w:spacing w:val="-2"/>
        </w:rPr>
        <w:t>don</w:t>
      </w:r>
      <w:r>
        <w:t>e</w:t>
      </w:r>
      <w:r>
        <w:rPr>
          <w:spacing w:val="22"/>
        </w:rPr>
        <w:t xml:space="preserve"> </w:t>
      </w:r>
      <w:r>
        <w:rPr>
          <w:spacing w:val="-2"/>
          <w:w w:val="108"/>
        </w:rPr>
        <w:t>throughou</w:t>
      </w:r>
      <w:r>
        <w:rPr>
          <w:w w:val="108"/>
        </w:rPr>
        <w:t xml:space="preserve">t </w:t>
      </w:r>
      <w:r>
        <w:rPr>
          <w:spacing w:val="-2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entir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composition</w:t>
      </w:r>
      <w:r>
        <w:t>.</w:t>
      </w:r>
      <w:r>
        <w:rPr>
          <w:spacing w:val="44"/>
        </w:rPr>
        <w:t xml:space="preserve"> </w:t>
      </w:r>
      <w:r>
        <w:rPr>
          <w:spacing w:val="-2"/>
        </w:rPr>
        <w:t xml:space="preserve">“May </w:t>
      </w: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11"/>
          <w:w w:val="90"/>
        </w:rPr>
        <w:t xml:space="preserve"> </w:t>
      </w:r>
      <w:r>
        <w:rPr>
          <w:spacing w:val="-5"/>
        </w:rPr>
        <w:t>ar</w:t>
      </w:r>
      <w:r>
        <w:t>m</w:t>
      </w:r>
      <w:r>
        <w:rPr>
          <w:spacing w:val="14"/>
        </w:rPr>
        <w:t xml:space="preserve"> </w:t>
      </w:r>
      <w:r>
        <w:rPr>
          <w:spacing w:val="-5"/>
        </w:rPr>
        <w:t>besto</w:t>
      </w:r>
      <w:r>
        <w:t>w</w:t>
      </w:r>
      <w:r>
        <w:rPr>
          <w:spacing w:val="13"/>
        </w:rPr>
        <w:t xml:space="preserve"> </w:t>
      </w:r>
      <w:r>
        <w:rPr>
          <w:spacing w:val="-5"/>
        </w:rPr>
        <w:t>goo</w:t>
      </w:r>
      <w:r>
        <w:t>d</w:t>
      </w:r>
      <w:r>
        <w:rPr>
          <w:spacing w:val="10"/>
        </w:rPr>
        <w:t xml:space="preserve"> </w:t>
      </w:r>
      <w:r>
        <w:rPr>
          <w:spacing w:val="-5"/>
        </w:rPr>
        <w:t>fortun</w:t>
      </w:r>
      <w:r>
        <w:t>e</w:t>
      </w:r>
      <w:r>
        <w:rPr>
          <w:spacing w:val="31"/>
        </w:rPr>
        <w:t xml:space="preserve"> </w:t>
      </w:r>
      <w:r>
        <w:rPr>
          <w:spacing w:val="-5"/>
        </w:rPr>
        <w:t>upo</w:t>
      </w:r>
      <w:r>
        <w:t>n</w:t>
      </w:r>
      <w:r>
        <w:rPr>
          <w:spacing w:val="3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5"/>
        </w:rPr>
        <w:t>reciter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19"/>
        </w:rPr>
        <w:t xml:space="preserve"> </w:t>
      </w:r>
      <w:r>
        <w:rPr>
          <w:spacing w:val="-5"/>
          <w:w w:val="104"/>
        </w:rPr>
        <w:t xml:space="preserve">hearers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rPr>
          <w:i/>
        </w:rPr>
        <w:t>Géta-govinda</w:t>
      </w:r>
      <w:r>
        <w:t>.”</w:t>
      </w:r>
    </w:p>
    <w:p w14:paraId="2017CF7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C7E85E8" w14:textId="77777777" w:rsidR="00150366" w:rsidRDefault="00000000">
      <w:pPr>
        <w:spacing w:line="250" w:lineRule="auto"/>
        <w:ind w:left="120" w:right="84" w:firstLine="360"/>
        <w:jc w:val="both"/>
      </w:pPr>
      <w:r>
        <w:t>This</w:t>
      </w:r>
      <w:r>
        <w:rPr>
          <w:spacing w:val="28"/>
        </w:rPr>
        <w:t xml:space="preserve"> </w:t>
      </w:r>
      <w:r>
        <w:t>verse</w:t>
      </w:r>
      <w:r>
        <w:rPr>
          <w:spacing w:val="17"/>
        </w:rPr>
        <w:t xml:space="preserve"> </w:t>
      </w:r>
      <w:r>
        <w:t>describes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unique  aspect</w:t>
      </w:r>
      <w:r>
        <w:rPr>
          <w:spacing w:val="3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w w:val="91"/>
        </w:rPr>
        <w:t>Kåñëa’s</w:t>
      </w:r>
      <w:r>
        <w:rPr>
          <w:spacing w:val="22"/>
          <w:w w:val="91"/>
        </w:rPr>
        <w:t xml:space="preserve"> </w:t>
      </w:r>
      <w:r>
        <w:rPr>
          <w:w w:val="104"/>
        </w:rPr>
        <w:t xml:space="preserve">arm </w:t>
      </w:r>
      <w:r>
        <w:t xml:space="preserve">featured </w:t>
      </w:r>
      <w:r>
        <w:rPr>
          <w:spacing w:val="22"/>
        </w:rPr>
        <w:t xml:space="preserve"> </w:t>
      </w:r>
      <w:r>
        <w:t xml:space="preserve">in </w:t>
      </w:r>
      <w:r>
        <w:rPr>
          <w:spacing w:val="7"/>
        </w:rPr>
        <w:t xml:space="preserve"> </w:t>
      </w:r>
      <w:r>
        <w:t xml:space="preserve">this </w:t>
      </w:r>
      <w:r>
        <w:rPr>
          <w:spacing w:val="13"/>
        </w:rPr>
        <w:t xml:space="preserve"> </w:t>
      </w:r>
      <w:r>
        <w:t xml:space="preserve">pastime. </w:t>
      </w:r>
      <w:r>
        <w:rPr>
          <w:spacing w:val="16"/>
        </w:rPr>
        <w:t xml:space="preserve"> </w:t>
      </w:r>
      <w:r>
        <w:t xml:space="preserve">In </w:t>
      </w:r>
      <w:r>
        <w:rPr>
          <w:spacing w:val="6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 xml:space="preserve">rage,  Indra </w:t>
      </w:r>
      <w:r>
        <w:rPr>
          <w:spacing w:val="21"/>
        </w:rPr>
        <w:t xml:space="preserve"> </w:t>
      </w:r>
      <w:r>
        <w:t xml:space="preserve">challenged </w:t>
      </w:r>
      <w:r>
        <w:rPr>
          <w:spacing w:val="22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enem</w:t>
      </w:r>
      <w:r>
        <w:t>y</w:t>
      </w:r>
      <w:r>
        <w:rPr>
          <w:spacing w:val="2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4"/>
          <w:w w:val="113"/>
        </w:rPr>
        <w:t>Kaàs</w:t>
      </w:r>
      <w:r>
        <w:rPr>
          <w:w w:val="113"/>
        </w:rPr>
        <w:t>a</w:t>
      </w:r>
      <w:r>
        <w:rPr>
          <w:spacing w:val="13"/>
          <w:w w:val="113"/>
        </w:rPr>
        <w:t xml:space="preserve"> </w:t>
      </w:r>
      <w:r>
        <w:rPr>
          <w:spacing w:val="-4"/>
        </w:rPr>
        <w:t>b</w:t>
      </w:r>
      <w:r>
        <w:t>y</w:t>
      </w:r>
      <w:r>
        <w:rPr>
          <w:spacing w:val="17"/>
        </w:rPr>
        <w:t xml:space="preserve"> </w:t>
      </w:r>
      <w:r>
        <w:rPr>
          <w:spacing w:val="-4"/>
        </w:rPr>
        <w:t>incitin</w:t>
      </w:r>
      <w:r>
        <w:t>g</w:t>
      </w:r>
      <w:r>
        <w:rPr>
          <w:spacing w:val="4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4"/>
        </w:rPr>
        <w:t xml:space="preserve"> </w:t>
      </w:r>
      <w:r>
        <w:rPr>
          <w:i/>
          <w:spacing w:val="-4"/>
        </w:rPr>
        <w:t>puñkar</w:t>
      </w:r>
      <w:r>
        <w:rPr>
          <w:i/>
        </w:rPr>
        <w:t>a</w:t>
      </w:r>
      <w:r>
        <w:rPr>
          <w:i/>
          <w:spacing w:val="-13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4"/>
        </w:rPr>
        <w:t xml:space="preserve"> </w:t>
      </w:r>
      <w:r>
        <w:rPr>
          <w:i/>
          <w:spacing w:val="-4"/>
        </w:rPr>
        <w:t>ävartak</w:t>
      </w:r>
      <w:r>
        <w:rPr>
          <w:i/>
        </w:rPr>
        <w:t>a</w:t>
      </w:r>
      <w:r>
        <w:rPr>
          <w:i/>
          <w:spacing w:val="14"/>
        </w:rPr>
        <w:t xml:space="preserve"> </w:t>
      </w:r>
      <w:r>
        <w:rPr>
          <w:spacing w:val="-4"/>
          <w:w w:val="104"/>
        </w:rPr>
        <w:t xml:space="preserve">clouds </w:t>
      </w:r>
      <w:r>
        <w:t>to</w:t>
      </w:r>
      <w:r>
        <w:rPr>
          <w:spacing w:val="36"/>
        </w:rPr>
        <w:t xml:space="preserve"> </w:t>
      </w:r>
      <w:r>
        <w:t xml:space="preserve">bombard </w:t>
      </w:r>
      <w:r>
        <w:rPr>
          <w:spacing w:val="3"/>
        </w:rPr>
        <w:t xml:space="preserve"> </w:t>
      </w:r>
      <w:r>
        <w:t>Gokula</w:t>
      </w:r>
      <w:r>
        <w:rPr>
          <w:spacing w:val="43"/>
        </w:rPr>
        <w:t xml:space="preserve"> </w:t>
      </w:r>
      <w:r>
        <w:t>with</w:t>
      </w:r>
      <w:r>
        <w:rPr>
          <w:spacing w:val="43"/>
        </w:rPr>
        <w:t xml:space="preserve"> </w:t>
      </w:r>
      <w:r>
        <w:t>terrifying</w:t>
      </w:r>
      <w:r>
        <w:rPr>
          <w:spacing w:val="40"/>
        </w:rPr>
        <w:t xml:space="preserve"> </w:t>
      </w:r>
      <w:r>
        <w:t xml:space="preserve">torrents </w:t>
      </w:r>
      <w:r>
        <w:rPr>
          <w:spacing w:val="1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rain.</w:t>
      </w:r>
      <w:r>
        <w:rPr>
          <w:spacing w:val="43"/>
        </w:rPr>
        <w:t xml:space="preserve"> </w:t>
      </w:r>
      <w:r>
        <w:t xml:space="preserve">Seeing </w:t>
      </w:r>
      <w:r>
        <w:rPr>
          <w:spacing w:val="-2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anxiet</w:t>
      </w:r>
      <w:r>
        <w:t>y</w:t>
      </w:r>
      <w:r>
        <w:rPr>
          <w:spacing w:val="2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2"/>
        </w:rPr>
        <w:t xml:space="preserve"> th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cowher</w:t>
      </w:r>
      <w:r>
        <w:t>d</w:t>
      </w:r>
      <w:r>
        <w:rPr>
          <w:spacing w:val="31"/>
        </w:rPr>
        <w:t xml:space="preserve"> </w:t>
      </w:r>
      <w:r>
        <w:rPr>
          <w:spacing w:val="-2"/>
        </w:rPr>
        <w:t>folk</w:t>
      </w:r>
      <w:r>
        <w:t>,</w:t>
      </w:r>
      <w:r>
        <w:rPr>
          <w:spacing w:val="7"/>
        </w:rPr>
        <w:t xml:space="preserve"> </w:t>
      </w:r>
      <w:r>
        <w:rPr>
          <w:spacing w:val="-2"/>
          <w:w w:val="94"/>
        </w:rPr>
        <w:t>Kåñë</w:t>
      </w:r>
      <w:r>
        <w:rPr>
          <w:w w:val="94"/>
        </w:rPr>
        <w:t>a</w:t>
      </w:r>
      <w:r>
        <w:rPr>
          <w:spacing w:val="11"/>
          <w:w w:val="94"/>
        </w:rPr>
        <w:t xml:space="preserve"> </w:t>
      </w:r>
      <w:r>
        <w:rPr>
          <w:spacing w:val="-2"/>
        </w:rPr>
        <w:t>immediatel</w:t>
      </w:r>
      <w:r>
        <w:t>y</w:t>
      </w:r>
      <w:r>
        <w:rPr>
          <w:spacing w:val="23"/>
        </w:rPr>
        <w:t xml:space="preserve"> </w:t>
      </w:r>
      <w:r>
        <w:rPr>
          <w:spacing w:val="-2"/>
          <w:w w:val="106"/>
        </w:rPr>
        <w:t xml:space="preserve">uprooted </w:t>
      </w:r>
      <w:r>
        <w:t xml:space="preserve">Govardhana </w:t>
      </w:r>
      <w:r>
        <w:rPr>
          <w:spacing w:val="40"/>
        </w:rPr>
        <w:t xml:space="preserve"> </w:t>
      </w:r>
      <w:r>
        <w:t xml:space="preserve">Mountain </w:t>
      </w:r>
      <w:r>
        <w:rPr>
          <w:spacing w:val="42"/>
        </w:rPr>
        <w:t xml:space="preserve"> </w:t>
      </w:r>
      <w:r>
        <w:t xml:space="preserve">and </w:t>
      </w:r>
      <w:r>
        <w:rPr>
          <w:spacing w:val="28"/>
        </w:rPr>
        <w:t xml:space="preserve"> </w:t>
      </w:r>
      <w:r>
        <w:t xml:space="preserve">held </w:t>
      </w:r>
      <w:r>
        <w:rPr>
          <w:spacing w:val="28"/>
        </w:rPr>
        <w:t xml:space="preserve"> </w:t>
      </w:r>
      <w:r>
        <w:t xml:space="preserve">it </w:t>
      </w:r>
      <w:r>
        <w:rPr>
          <w:spacing w:val="19"/>
        </w:rPr>
        <w:t xml:space="preserve"> </w:t>
      </w:r>
      <w:r>
        <w:t xml:space="preserve">aloft </w:t>
      </w:r>
      <w:r>
        <w:rPr>
          <w:spacing w:val="15"/>
        </w:rPr>
        <w:t xml:space="preserve"> </w:t>
      </w:r>
      <w:r>
        <w:t xml:space="preserve">upon </w:t>
      </w:r>
      <w:r>
        <w:rPr>
          <w:spacing w:val="43"/>
        </w:rPr>
        <w:t xml:space="preserve"> </w:t>
      </w:r>
      <w:r>
        <w:t xml:space="preserve">His </w:t>
      </w:r>
      <w:r>
        <w:rPr>
          <w:spacing w:val="11"/>
        </w:rPr>
        <w:t xml:space="preserve"> </w:t>
      </w:r>
      <w:r>
        <w:rPr>
          <w:w w:val="107"/>
        </w:rPr>
        <w:t xml:space="preserve">hand </w:t>
      </w:r>
      <w:r>
        <w:t xml:space="preserve">to </w:t>
      </w:r>
      <w:r>
        <w:rPr>
          <w:spacing w:val="1"/>
        </w:rPr>
        <w:t xml:space="preserve"> </w:t>
      </w:r>
      <w:r>
        <w:t xml:space="preserve">protect </w:t>
      </w:r>
      <w:r>
        <w:rPr>
          <w:spacing w:val="23"/>
        </w:rPr>
        <w:t xml:space="preserve"> </w:t>
      </w:r>
      <w:r>
        <w:t xml:space="preserve">them. </w:t>
      </w:r>
      <w:r>
        <w:rPr>
          <w:spacing w:val="17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 xml:space="preserve">this </w:t>
      </w:r>
      <w:r>
        <w:rPr>
          <w:spacing w:val="7"/>
        </w:rPr>
        <w:t xml:space="preserve"> </w:t>
      </w:r>
      <w:r>
        <w:t>way,</w:t>
      </w:r>
      <w:r>
        <w:rPr>
          <w:spacing w:val="36"/>
        </w:rPr>
        <w:t xml:space="preserve"> </w:t>
      </w:r>
      <w:r>
        <w:t>Kåñëa’s</w:t>
      </w:r>
      <w:r>
        <w:rPr>
          <w:spacing w:val="-19"/>
        </w:rPr>
        <w:t xml:space="preserve"> </w:t>
      </w:r>
      <w:r>
        <w:t xml:space="preserve">arm </w:t>
      </w:r>
      <w:r>
        <w:rPr>
          <w:spacing w:val="2"/>
        </w:rPr>
        <w:t xml:space="preserve"> </w:t>
      </w:r>
      <w:r>
        <w:t xml:space="preserve">manifested </w:t>
      </w:r>
      <w:r>
        <w:rPr>
          <w:spacing w:val="16"/>
        </w:rPr>
        <w:t xml:space="preserve"> </w:t>
      </w:r>
      <w:r>
        <w:rPr>
          <w:w w:val="107"/>
        </w:rPr>
        <w:t xml:space="preserve">the </w:t>
      </w:r>
      <w:r>
        <w:t>mellow</w:t>
      </w:r>
      <w:r>
        <w:rPr>
          <w:spacing w:val="17"/>
        </w:rPr>
        <w:t xml:space="preserve"> </w:t>
      </w:r>
      <w:r>
        <w:t>of chivalry</w:t>
      </w:r>
      <w:r>
        <w:rPr>
          <w:spacing w:val="12"/>
        </w:rPr>
        <w:t xml:space="preserve"> </w:t>
      </w:r>
      <w:r>
        <w:rPr>
          <w:w w:val="96"/>
        </w:rPr>
        <w:t>(</w:t>
      </w:r>
      <w:r>
        <w:rPr>
          <w:i/>
          <w:w w:val="96"/>
        </w:rPr>
        <w:t>véra-rasa</w:t>
      </w:r>
      <w:r>
        <w:rPr>
          <w:w w:val="96"/>
        </w:rPr>
        <w:t>)</w:t>
      </w:r>
      <w:r>
        <w:rPr>
          <w:spacing w:val="10"/>
          <w:w w:val="96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thus</w:t>
      </w:r>
      <w:r>
        <w:rPr>
          <w:spacing w:val="35"/>
        </w:rPr>
        <w:t xml:space="preserve"> </w:t>
      </w:r>
      <w:r>
        <w:t>stimulated</w:t>
      </w:r>
      <w:r>
        <w:rPr>
          <w:spacing w:val="47"/>
        </w:rPr>
        <w:t xml:space="preserve"> </w:t>
      </w:r>
      <w:r>
        <w:rPr>
          <w:w w:val="105"/>
        </w:rPr>
        <w:t xml:space="preserve">romantic </w:t>
      </w:r>
      <w:r>
        <w:t>emotions</w:t>
      </w:r>
      <w:r>
        <w:rPr>
          <w:spacing w:val="31"/>
        </w:rPr>
        <w:t xml:space="preserve"> </w:t>
      </w:r>
      <w:r>
        <w:rPr>
          <w:w w:val="116"/>
        </w:rPr>
        <w:t>(</w:t>
      </w:r>
      <w:r>
        <w:rPr>
          <w:i/>
          <w:w w:val="98"/>
        </w:rPr>
        <w:t>çåìgära-rasa</w:t>
      </w:r>
      <w:r>
        <w:rPr>
          <w:w w:val="111"/>
        </w:rPr>
        <w:t>).</w:t>
      </w:r>
    </w:p>
    <w:p w14:paraId="2CE3FD4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178917E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2"/>
        </w:rPr>
        <w:t>Th</w:t>
      </w:r>
      <w:r>
        <w:t>e</w:t>
      </w:r>
      <w:r>
        <w:rPr>
          <w:spacing w:val="16"/>
        </w:rPr>
        <w:t xml:space="preserve"> </w:t>
      </w:r>
      <w:r>
        <w:rPr>
          <w:i/>
          <w:spacing w:val="-2"/>
          <w:w w:val="87"/>
        </w:rPr>
        <w:t>gopé</w:t>
      </w:r>
      <w:r>
        <w:rPr>
          <w:i/>
          <w:w w:val="87"/>
        </w:rPr>
        <w:t>s</w:t>
      </w:r>
      <w:r>
        <w:rPr>
          <w:i/>
          <w:spacing w:val="17"/>
          <w:w w:val="87"/>
        </w:rPr>
        <w:t xml:space="preserve"> </w:t>
      </w:r>
      <w:r>
        <w:rPr>
          <w:spacing w:val="-2"/>
        </w:rPr>
        <w:t>thrille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2"/>
        </w:rPr>
        <w:t>se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19"/>
        </w:rPr>
        <w:t xml:space="preserve"> </w:t>
      </w:r>
      <w:r>
        <w:rPr>
          <w:spacing w:val="-2"/>
        </w:rPr>
        <w:t>holdin</w:t>
      </w:r>
      <w:r>
        <w:t>g</w:t>
      </w:r>
      <w:r>
        <w:rPr>
          <w:spacing w:val="31"/>
        </w:rPr>
        <w:t xml:space="preserve"> </w:t>
      </w:r>
      <w:r>
        <w:rPr>
          <w:spacing w:val="-2"/>
        </w:rPr>
        <w:t>Govardhana</w:t>
      </w:r>
      <w:r>
        <w:t>,</w:t>
      </w:r>
      <w:r>
        <w:rPr>
          <w:spacing w:val="38"/>
        </w:rPr>
        <w:t xml:space="preserve"> </w:t>
      </w:r>
      <w:r>
        <w:rPr>
          <w:spacing w:val="-2"/>
          <w:w w:val="106"/>
        </w:rPr>
        <w:t xml:space="preserve">and </w:t>
      </w:r>
      <w:r>
        <w:rPr>
          <w:spacing w:val="-2"/>
        </w:rPr>
        <w:t>the</w:t>
      </w:r>
      <w:r>
        <w:t>y</w:t>
      </w:r>
      <w:r>
        <w:rPr>
          <w:spacing w:val="17"/>
        </w:rPr>
        <w:t xml:space="preserve"> </w:t>
      </w:r>
      <w:r>
        <w:rPr>
          <w:spacing w:val="-2"/>
        </w:rPr>
        <w:t>kisse</w:t>
      </w:r>
      <w:r>
        <w:t>d</w:t>
      </w:r>
      <w:r>
        <w:rPr>
          <w:spacing w:val="18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3"/>
        </w:rPr>
        <w:t xml:space="preserve"> </w:t>
      </w:r>
      <w:r>
        <w:rPr>
          <w:spacing w:val="-2"/>
        </w:rPr>
        <w:t>arm</w:t>
      </w:r>
      <w:r>
        <w:t>.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17"/>
        </w:rPr>
        <w:t xml:space="preserve"> </w:t>
      </w:r>
      <w:r>
        <w:rPr>
          <w:spacing w:val="-2"/>
        </w:rPr>
        <w:t>behel</w:t>
      </w:r>
      <w:r>
        <w:t>d</w:t>
      </w:r>
      <w:r>
        <w:rPr>
          <w:spacing w:val="24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3"/>
        </w:rPr>
        <w:t xml:space="preserve"> </w:t>
      </w:r>
      <w:r>
        <w:rPr>
          <w:spacing w:val="-2"/>
        </w:rPr>
        <w:t>clevernes</w:t>
      </w:r>
      <w:r>
        <w:t>s</w:t>
      </w:r>
      <w:r>
        <w:rPr>
          <w:spacing w:val="1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0"/>
        </w:rPr>
        <w:t xml:space="preserve"> </w:t>
      </w:r>
      <w:r>
        <w:rPr>
          <w:spacing w:val="-2"/>
          <w:w w:val="101"/>
        </w:rPr>
        <w:t xml:space="preserve">sweet </w:t>
      </w:r>
      <w:r>
        <w:t>beauty,</w:t>
      </w:r>
      <w:r>
        <w:rPr>
          <w:spacing w:val="42"/>
        </w:rPr>
        <w:t xml:space="preserve"> </w:t>
      </w:r>
      <w:r>
        <w:t>they</w:t>
      </w:r>
      <w:r>
        <w:rPr>
          <w:spacing w:val="38"/>
        </w:rPr>
        <w:t xml:space="preserve"> </w:t>
      </w:r>
      <w:r>
        <w:t xml:space="preserve">smudged </w:t>
      </w:r>
      <w:r>
        <w:rPr>
          <w:spacing w:val="4"/>
        </w:rPr>
        <w:t xml:space="preserve"> </w:t>
      </w:r>
      <w:r>
        <w:t>His</w:t>
      </w:r>
      <w:r>
        <w:rPr>
          <w:spacing w:val="25"/>
        </w:rPr>
        <w:t xml:space="preserve"> </w:t>
      </w:r>
      <w:r>
        <w:t>arm</w:t>
      </w:r>
      <w:r>
        <w:rPr>
          <w:spacing w:val="37"/>
        </w:rPr>
        <w:t xml:space="preserve"> </w:t>
      </w:r>
      <w:r>
        <w:t>with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brilliant  red</w:t>
      </w:r>
      <w:r>
        <w:rPr>
          <w:spacing w:val="37"/>
        </w:rPr>
        <w:t xml:space="preserve"> </w:t>
      </w:r>
      <w:r>
        <w:t>gloss from</w:t>
      </w:r>
      <w:r>
        <w:rPr>
          <w:spacing w:val="22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35"/>
        </w:rPr>
        <w:t xml:space="preserve"> </w:t>
      </w:r>
      <w:r>
        <w:rPr>
          <w:spacing w:val="-2"/>
        </w:rPr>
        <w:t>lips</w:t>
      </w:r>
      <w:r>
        <w:t>.</w:t>
      </w:r>
      <w:r>
        <w:rPr>
          <w:spacing w:val="16"/>
        </w:rPr>
        <w:t xml:space="preserve"> </w:t>
      </w:r>
      <w:r>
        <w:rPr>
          <w:spacing w:val="-2"/>
        </w:rPr>
        <w:t>Ma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3"/>
        </w:rPr>
        <w:t xml:space="preserve"> </w:t>
      </w:r>
      <w:r>
        <w:rPr>
          <w:spacing w:val="-2"/>
        </w:rPr>
        <w:t>arm</w:t>
      </w:r>
      <w:r>
        <w:t>,</w:t>
      </w:r>
      <w:r>
        <w:rPr>
          <w:spacing w:val="23"/>
        </w:rPr>
        <w:t xml:space="preserve"> </w:t>
      </w:r>
      <w:r>
        <w:rPr>
          <w:spacing w:val="-2"/>
        </w:rPr>
        <w:t>stampe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7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9"/>
        </w:rPr>
        <w:t xml:space="preserve"> </w:t>
      </w:r>
      <w:r>
        <w:rPr>
          <w:spacing w:val="-2"/>
          <w:w w:val="104"/>
        </w:rPr>
        <w:t xml:space="preserve">intoxicating </w:t>
      </w:r>
      <w:r>
        <w:rPr>
          <w:spacing w:val="-2"/>
        </w:rPr>
        <w:t>goo</w:t>
      </w:r>
      <w:r>
        <w:t>d</w:t>
      </w:r>
      <w:r>
        <w:rPr>
          <w:spacing w:val="7"/>
        </w:rPr>
        <w:t xml:space="preserve"> </w:t>
      </w:r>
      <w:r>
        <w:t>fortune,</w:t>
      </w:r>
      <w:r>
        <w:rPr>
          <w:spacing w:val="33"/>
        </w:rPr>
        <w:t xml:space="preserve"> </w:t>
      </w:r>
      <w:r>
        <w:t>bestow</w:t>
      </w:r>
      <w:r>
        <w:rPr>
          <w:spacing w:val="13"/>
        </w:rPr>
        <w:t xml:space="preserve"> </w:t>
      </w:r>
      <w:r>
        <w:t>auspiciousness</w:t>
      </w:r>
      <w:r>
        <w:rPr>
          <w:spacing w:val="38"/>
        </w:rPr>
        <w:t xml:space="preserve"> </w:t>
      </w:r>
      <w:r>
        <w:t>upon</w:t>
      </w:r>
      <w:r>
        <w:rPr>
          <w:spacing w:val="34"/>
        </w:rPr>
        <w:t xml:space="preserve"> </w:t>
      </w:r>
      <w:r>
        <w:t>all.</w:t>
      </w:r>
    </w:p>
    <w:p w14:paraId="49725C8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3555587" w14:textId="77777777" w:rsidR="00150366" w:rsidRDefault="00000000">
      <w:pPr>
        <w:spacing w:line="250" w:lineRule="auto"/>
        <w:ind w:left="120" w:right="85" w:firstLine="360"/>
        <w:jc w:val="both"/>
      </w:pPr>
      <w:r>
        <w:t>The</w:t>
      </w:r>
      <w:r>
        <w:rPr>
          <w:spacing w:val="7"/>
        </w:rPr>
        <w:t xml:space="preserve"> </w:t>
      </w:r>
      <w:r>
        <w:t>title</w:t>
      </w:r>
      <w:r>
        <w:rPr>
          <w:spacing w:val="1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act,</w:t>
      </w:r>
      <w:r>
        <w:rPr>
          <w:spacing w:val="6"/>
        </w:rPr>
        <w:t xml:space="preserve"> </w:t>
      </w:r>
      <w:r>
        <w:rPr>
          <w:i/>
          <w:w w:val="98"/>
        </w:rPr>
        <w:t>Snigdha-madhusüdana</w:t>
      </w:r>
      <w:r>
        <w:rPr>
          <w:w w:val="98"/>
        </w:rPr>
        <w:t>,</w:t>
      </w:r>
      <w:r>
        <w:rPr>
          <w:spacing w:val="2"/>
          <w:w w:val="98"/>
        </w:rPr>
        <w:t xml:space="preserve"> </w:t>
      </w:r>
      <w:r>
        <w:t xml:space="preserve">“Affectionate </w:t>
      </w:r>
      <w:r>
        <w:rPr>
          <w:spacing w:val="-4"/>
        </w:rPr>
        <w:t>Madhusüdana,</w:t>
      </w:r>
      <w:r>
        <w:t xml:space="preserve">” </w:t>
      </w:r>
      <w:r>
        <w:rPr>
          <w:spacing w:val="9"/>
        </w:rPr>
        <w:t xml:space="preserve"> </w:t>
      </w:r>
      <w:r>
        <w:rPr>
          <w:spacing w:val="-4"/>
        </w:rPr>
        <w:t>implie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34"/>
        </w:rPr>
        <w:t xml:space="preserve"> </w:t>
      </w:r>
      <w:r>
        <w:rPr>
          <w:spacing w:val="-4"/>
        </w:rPr>
        <w:t>whe</w:t>
      </w:r>
      <w:r>
        <w:t>n</w:t>
      </w:r>
      <w:r>
        <w:rPr>
          <w:spacing w:val="31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-16"/>
        </w:rPr>
        <w:t xml:space="preserve"> </w:t>
      </w:r>
      <w:r>
        <w:rPr>
          <w:spacing w:val="-4"/>
        </w:rPr>
        <w:t>hear</w:t>
      </w:r>
      <w:r>
        <w:t>d</w:t>
      </w:r>
      <w:r>
        <w:rPr>
          <w:spacing w:val="32"/>
        </w:rPr>
        <w:t xml:space="preserve"> </w:t>
      </w:r>
      <w:r>
        <w:rPr>
          <w:spacing w:val="-4"/>
        </w:rPr>
        <w:t>abou</w:t>
      </w:r>
      <w:r>
        <w:t>t</w:t>
      </w:r>
      <w:r>
        <w:rPr>
          <w:spacing w:val="31"/>
        </w:rPr>
        <w:t xml:space="preserve"> </w:t>
      </w:r>
      <w:r>
        <w:rPr>
          <w:spacing w:val="-4"/>
        </w:rPr>
        <w:t xml:space="preserve">Rädhä’s </w:t>
      </w:r>
      <w:r>
        <w:t>pathetic</w:t>
      </w:r>
      <w:r>
        <w:rPr>
          <w:spacing w:val="34"/>
        </w:rPr>
        <w:t xml:space="preserve"> </w:t>
      </w:r>
      <w:r>
        <w:t>condition,</w:t>
      </w:r>
      <w:r>
        <w:rPr>
          <w:spacing w:val="42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t>deeply</w:t>
      </w:r>
      <w:r>
        <w:rPr>
          <w:spacing w:val="13"/>
        </w:rPr>
        <w:t xml:space="preserve"> </w:t>
      </w:r>
      <w:r>
        <w:t>touched</w:t>
      </w:r>
      <w:r>
        <w:rPr>
          <w:spacing w:val="4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fell</w:t>
      </w:r>
      <w:r>
        <w:rPr>
          <w:spacing w:val="-6"/>
        </w:rPr>
        <w:t xml:space="preserve"> </w:t>
      </w:r>
      <w:r>
        <w:rPr>
          <w:w w:val="106"/>
        </w:rPr>
        <w:t>inert.</w:t>
      </w:r>
    </w:p>
    <w:p w14:paraId="3BBF00BF" w14:textId="77777777" w:rsidR="00150366" w:rsidRDefault="00150366">
      <w:pPr>
        <w:spacing w:before="17" w:line="260" w:lineRule="exact"/>
        <w:rPr>
          <w:sz w:val="26"/>
          <w:szCs w:val="26"/>
        </w:rPr>
      </w:pPr>
    </w:p>
    <w:p w14:paraId="298C7E06" w14:textId="77777777" w:rsidR="00150366" w:rsidRDefault="00000000">
      <w:pPr>
        <w:spacing w:line="256" w:lineRule="auto"/>
        <w:ind w:left="180" w:right="179"/>
        <w:jc w:val="center"/>
        <w:rPr>
          <w:rFonts w:ascii="Garamond" w:eastAsia="Garamond" w:hAnsi="Garamond" w:cs="Garamond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39"/>
          <w:sz w:val="14"/>
          <w:szCs w:val="14"/>
        </w:rPr>
        <w:t>hus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ends</w:t>
      </w:r>
      <w:r>
        <w:rPr>
          <w:rFonts w:ascii="Garamond" w:eastAsia="Garamond" w:hAnsi="Garamond" w:cs="Garamond"/>
          <w:spacing w:val="-23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the</w:t>
      </w:r>
      <w:r>
        <w:rPr>
          <w:rFonts w:ascii="Garamond" w:eastAsia="Garamond" w:hAnsi="Garamond" w:cs="Garamond"/>
          <w:spacing w:val="15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89"/>
        </w:rPr>
        <w:t>B</w:t>
      </w:r>
      <w:r>
        <w:rPr>
          <w:rFonts w:ascii="Garamond" w:eastAsia="Garamond" w:hAnsi="Garamond" w:cs="Garamond"/>
          <w:w w:val="177"/>
          <w:sz w:val="14"/>
          <w:szCs w:val="14"/>
        </w:rPr>
        <w:t>äla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33"/>
          <w:sz w:val="14"/>
          <w:szCs w:val="14"/>
        </w:rPr>
        <w:t>odhiné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59"/>
          <w:sz w:val="14"/>
          <w:szCs w:val="14"/>
        </w:rPr>
        <w:t>rakä</w:t>
      </w:r>
      <w:r>
        <w:rPr>
          <w:rFonts w:ascii="Garamond" w:eastAsia="Garamond" w:hAnsi="Garamond" w:cs="Garamond"/>
          <w:w w:val="75"/>
          <w:sz w:val="14"/>
          <w:szCs w:val="14"/>
        </w:rPr>
        <w:t>Ç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34"/>
          <w:sz w:val="14"/>
          <w:szCs w:val="14"/>
        </w:rPr>
        <w:t>ommen</w:t>
      </w:r>
      <w:r>
        <w:rPr>
          <w:rFonts w:ascii="Garamond" w:eastAsia="Garamond" w:hAnsi="Garamond" w:cs="Garamond"/>
          <w:spacing w:val="-13"/>
          <w:w w:val="134"/>
          <w:sz w:val="14"/>
          <w:szCs w:val="14"/>
        </w:rPr>
        <w:t>t</w:t>
      </w:r>
      <w:r>
        <w:rPr>
          <w:rFonts w:ascii="Garamond" w:eastAsia="Garamond" w:hAnsi="Garamond" w:cs="Garamond"/>
          <w:w w:val="170"/>
          <w:sz w:val="14"/>
          <w:szCs w:val="14"/>
        </w:rPr>
        <w:t>a</w:t>
      </w:r>
      <w:r>
        <w:rPr>
          <w:rFonts w:ascii="Garamond" w:eastAsia="Garamond" w:hAnsi="Garamond" w:cs="Garamond"/>
          <w:spacing w:val="-7"/>
          <w:w w:val="170"/>
          <w:sz w:val="14"/>
          <w:szCs w:val="14"/>
        </w:rPr>
        <w:t>r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5"/>
          <w:sz w:val="14"/>
          <w:szCs w:val="14"/>
        </w:rPr>
        <w:t>on</w:t>
      </w:r>
      <w:r>
        <w:rPr>
          <w:rFonts w:ascii="Garamond" w:eastAsia="Garamond" w:hAnsi="Garamond" w:cs="Garamond"/>
          <w:spacing w:val="1"/>
          <w:w w:val="145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9"/>
        </w:rPr>
        <w:t>a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209"/>
          <w:sz w:val="14"/>
          <w:szCs w:val="14"/>
        </w:rPr>
        <w:t>t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78"/>
        </w:rPr>
        <w:t>f</w:t>
      </w:r>
      <w:r>
        <w:rPr>
          <w:rFonts w:ascii="Garamond" w:eastAsia="Garamond" w:hAnsi="Garamond" w:cs="Garamond"/>
          <w:w w:val="154"/>
          <w:sz w:val="14"/>
          <w:szCs w:val="14"/>
        </w:rPr>
        <w:t xml:space="preserve">our </w:t>
      </w:r>
      <w:r>
        <w:rPr>
          <w:rFonts w:ascii="Garamond" w:eastAsia="Garamond" w:hAnsi="Garamond" w:cs="Garamond"/>
          <w:w w:val="158"/>
          <w:sz w:val="14"/>
          <w:szCs w:val="14"/>
        </w:rPr>
        <w:t>of</w:t>
      </w:r>
      <w:r>
        <w:rPr>
          <w:rFonts w:ascii="Garamond" w:eastAsia="Garamond" w:hAnsi="Garamond" w:cs="Garamond"/>
          <w:spacing w:val="-3"/>
          <w:w w:val="15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75"/>
        </w:rPr>
        <w:t>Ç</w:t>
      </w:r>
      <w:r>
        <w:rPr>
          <w:rFonts w:ascii="Garamond" w:eastAsia="Garamond" w:hAnsi="Garamond" w:cs="Garamond"/>
          <w:w w:val="126"/>
          <w:sz w:val="14"/>
          <w:szCs w:val="14"/>
        </w:rPr>
        <w:t>ré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3"/>
        </w:rPr>
        <w:t>G</w:t>
      </w:r>
      <w:r>
        <w:rPr>
          <w:rFonts w:ascii="Garamond" w:eastAsia="Garamond" w:hAnsi="Garamond" w:cs="Garamond"/>
          <w:w w:val="133"/>
          <w:sz w:val="14"/>
          <w:szCs w:val="14"/>
        </w:rPr>
        <w:t>é</w:t>
      </w:r>
      <w:r>
        <w:rPr>
          <w:rFonts w:ascii="Garamond" w:eastAsia="Garamond" w:hAnsi="Garamond" w:cs="Garamond"/>
          <w:spacing w:val="-13"/>
          <w:w w:val="133"/>
          <w:sz w:val="14"/>
          <w:szCs w:val="14"/>
        </w:rPr>
        <w:t>t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45"/>
          <w:sz w:val="14"/>
          <w:szCs w:val="14"/>
        </w:rPr>
        <w:t>ovinda</w:t>
      </w:r>
      <w:r>
        <w:rPr>
          <w:rFonts w:ascii="Garamond" w:eastAsia="Garamond" w:hAnsi="Garamond" w:cs="Garamond"/>
          <w:w w:val="118"/>
        </w:rPr>
        <w:t>,</w:t>
      </w:r>
      <w:r>
        <w:rPr>
          <w:rFonts w:ascii="Garamond" w:eastAsia="Garamond" w:hAnsi="Garamond" w:cs="Garamond"/>
          <w:spacing w:val="2"/>
        </w:rPr>
        <w:t xml:space="preserve"> </w:t>
      </w:r>
      <w:r>
        <w:rPr>
          <w:rFonts w:ascii="Garamond" w:eastAsia="Garamond" w:hAnsi="Garamond" w:cs="Garamond"/>
          <w:w w:val="164"/>
          <w:sz w:val="14"/>
          <w:szCs w:val="14"/>
        </w:rPr>
        <w:t>entitled</w:t>
      </w:r>
      <w:r>
        <w:rPr>
          <w:rFonts w:ascii="Garamond" w:eastAsia="Garamond" w:hAnsi="Garamond" w:cs="Garamond"/>
          <w:spacing w:val="-5"/>
          <w:w w:val="164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31"/>
        </w:rPr>
        <w:t>s</w:t>
      </w:r>
      <w:r>
        <w:rPr>
          <w:rFonts w:ascii="Garamond" w:eastAsia="Garamond" w:hAnsi="Garamond" w:cs="Garamond"/>
          <w:w w:val="145"/>
          <w:sz w:val="14"/>
          <w:szCs w:val="14"/>
        </w:rPr>
        <w:t>ni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46"/>
          <w:sz w:val="14"/>
          <w:szCs w:val="14"/>
        </w:rPr>
        <w:t>dha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141"/>
          <w:sz w:val="14"/>
          <w:szCs w:val="14"/>
        </w:rPr>
        <w:t>madhusüdana</w:t>
      </w:r>
      <w:r>
        <w:rPr>
          <w:rFonts w:ascii="Garamond" w:eastAsia="Garamond" w:hAnsi="Garamond" w:cs="Garamond"/>
          <w:w w:val="118"/>
        </w:rPr>
        <w:t xml:space="preserve">, </w:t>
      </w:r>
      <w:r>
        <w:rPr>
          <w:rFonts w:ascii="Garamond" w:eastAsia="Garamond" w:hAnsi="Garamond" w:cs="Garamond"/>
          <w:w w:val="95"/>
        </w:rPr>
        <w:t>“</w:t>
      </w:r>
      <w:r>
        <w:rPr>
          <w:rFonts w:ascii="Garamond" w:eastAsia="Garamond" w:hAnsi="Garamond" w:cs="Garamond"/>
          <w:w w:val="159"/>
        </w:rPr>
        <w:t>a</w:t>
      </w:r>
      <w:r>
        <w:rPr>
          <w:rFonts w:ascii="Garamond" w:eastAsia="Garamond" w:hAnsi="Garamond" w:cs="Garamond"/>
          <w:w w:val="164"/>
          <w:sz w:val="14"/>
          <w:szCs w:val="14"/>
        </w:rPr>
        <w:t>ffe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57"/>
          <w:sz w:val="14"/>
          <w:szCs w:val="14"/>
        </w:rPr>
        <w:t>tion</w:t>
      </w:r>
      <w:r>
        <w:rPr>
          <w:rFonts w:ascii="Garamond" w:eastAsia="Garamond" w:hAnsi="Garamond" w:cs="Garamond"/>
          <w:spacing w:val="-14"/>
          <w:w w:val="157"/>
          <w:sz w:val="14"/>
          <w:szCs w:val="14"/>
        </w:rPr>
        <w:t>a</w:t>
      </w:r>
      <w:r>
        <w:rPr>
          <w:rFonts w:ascii="Garamond" w:eastAsia="Garamond" w:hAnsi="Garamond" w:cs="Garamond"/>
          <w:w w:val="170"/>
          <w:sz w:val="14"/>
          <w:szCs w:val="14"/>
        </w:rPr>
        <w:t>te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10"/>
        </w:rPr>
        <w:t>m</w:t>
      </w:r>
      <w:r>
        <w:rPr>
          <w:rFonts w:ascii="Garamond" w:eastAsia="Garamond" w:hAnsi="Garamond" w:cs="Garamond"/>
          <w:w w:val="146"/>
          <w:sz w:val="14"/>
          <w:szCs w:val="14"/>
        </w:rPr>
        <w:t>adhusüdana</w:t>
      </w:r>
      <w:r>
        <w:rPr>
          <w:rFonts w:ascii="Garamond" w:eastAsia="Garamond" w:hAnsi="Garamond" w:cs="Garamond"/>
          <w:w w:val="103"/>
        </w:rPr>
        <w:t>.”</w:t>
      </w:r>
    </w:p>
    <w:p w14:paraId="0DCB6F78" w14:textId="15D74688" w:rsidR="00150366" w:rsidRDefault="00000000">
      <w:pPr>
        <w:spacing w:line="200" w:lineRule="exact"/>
        <w:sectPr w:rsidR="00150366">
          <w:headerReference w:type="default" r:id="rId35"/>
          <w:pgSz w:w="6820" w:h="10220"/>
          <w:pgMar w:top="920" w:right="920" w:bottom="280" w:left="920" w:header="0" w:footer="0" w:gutter="0"/>
          <w:cols w:space="720"/>
        </w:sectPr>
      </w:pPr>
      <w:r>
        <w:lastRenderedPageBreak/>
        <w:pict w14:anchorId="78923942">
          <v:shape id="_x0000_s2152" type="#_x0000_t202" style="position:absolute;margin-left:0;margin-top:0;width:340.15pt;height:510.25pt;z-index:-8433;mso-position-horizontal-relative:page;mso-position-vertical-relative:page" filled="f" stroked="f">
            <v:textbox inset="0,0,0,0">
              <w:txbxContent>
                <w:p w14:paraId="14517CAF" w14:textId="77777777" w:rsidR="00150366" w:rsidRDefault="00150366">
                  <w:pPr>
                    <w:spacing w:line="200" w:lineRule="exact"/>
                  </w:pPr>
                </w:p>
                <w:p w14:paraId="15290830" w14:textId="77777777" w:rsidR="00150366" w:rsidRDefault="00150366">
                  <w:pPr>
                    <w:spacing w:line="200" w:lineRule="exact"/>
                  </w:pPr>
                </w:p>
                <w:p w14:paraId="622BDF45" w14:textId="77777777" w:rsidR="00150366" w:rsidRDefault="00150366">
                  <w:pPr>
                    <w:spacing w:before="19" w:line="240" w:lineRule="exact"/>
                    <w:rPr>
                      <w:sz w:val="24"/>
                      <w:szCs w:val="24"/>
                    </w:rPr>
                  </w:pPr>
                </w:p>
                <w:p w14:paraId="48213EFF" w14:textId="77777777" w:rsidR="00150366" w:rsidRDefault="00000000">
                  <w:pPr>
                    <w:ind w:left="2573" w:right="2740"/>
                    <w:jc w:val="center"/>
                    <w:rPr>
                      <w:rFonts w:ascii="Garamond" w:eastAsia="Garamond" w:hAnsi="Garamond" w:cs="Garamond"/>
                    </w:rPr>
                  </w:pPr>
                  <w:r>
                    <w:rPr>
                      <w:rFonts w:ascii="Garamond" w:eastAsia="Garamond" w:hAnsi="Garamond" w:cs="Garamond"/>
                      <w:i/>
                    </w:rPr>
                    <w:t>Çré</w:t>
                  </w:r>
                  <w:r>
                    <w:rPr>
                      <w:rFonts w:ascii="Garamond" w:eastAsia="Garamond" w:hAnsi="Garamond" w:cs="Garamond"/>
                      <w:i/>
                      <w:spacing w:val="-10"/>
                    </w:rPr>
                    <w:t xml:space="preserve"> </w:t>
                  </w:r>
                  <w:r>
                    <w:rPr>
                      <w:rFonts w:ascii="Garamond" w:eastAsia="Garamond" w:hAnsi="Garamond" w:cs="Garamond"/>
                      <w:i/>
                      <w:w w:val="128"/>
                    </w:rPr>
                    <w:t>Géta-govinda</w:t>
                  </w:r>
                </w:p>
              </w:txbxContent>
            </v:textbox>
            <w10:wrap anchorx="page" anchory="page"/>
          </v:shape>
        </w:pict>
      </w:r>
    </w:p>
    <w:p w14:paraId="5080066A" w14:textId="77777777" w:rsidR="00150366" w:rsidRDefault="00150366">
      <w:pPr>
        <w:spacing w:line="200" w:lineRule="exact"/>
      </w:pPr>
    </w:p>
    <w:p w14:paraId="5A82F6B5" w14:textId="77777777" w:rsidR="00150366" w:rsidRDefault="00150366">
      <w:pPr>
        <w:spacing w:line="200" w:lineRule="exact"/>
      </w:pPr>
    </w:p>
    <w:p w14:paraId="6D3F74AA" w14:textId="77777777" w:rsidR="00150366" w:rsidRDefault="00150366">
      <w:pPr>
        <w:spacing w:line="200" w:lineRule="exact"/>
      </w:pPr>
    </w:p>
    <w:p w14:paraId="366B81B7" w14:textId="77777777" w:rsidR="00150366" w:rsidRDefault="00150366">
      <w:pPr>
        <w:spacing w:line="200" w:lineRule="exact"/>
      </w:pPr>
    </w:p>
    <w:p w14:paraId="555C08F2" w14:textId="77777777" w:rsidR="00150366" w:rsidRDefault="00150366">
      <w:pPr>
        <w:spacing w:before="9" w:line="280" w:lineRule="exact"/>
        <w:rPr>
          <w:sz w:val="28"/>
          <w:szCs w:val="28"/>
        </w:rPr>
      </w:pPr>
    </w:p>
    <w:p w14:paraId="46CFFFFC" w14:textId="77777777" w:rsidR="00150366" w:rsidRDefault="00000000">
      <w:pPr>
        <w:spacing w:line="540" w:lineRule="exact"/>
        <w:ind w:left="1736" w:right="1756"/>
        <w:jc w:val="center"/>
        <w:rPr>
          <w:rFonts w:ascii="Cambria" w:eastAsia="Cambria" w:hAnsi="Cambria" w:cs="Cambria"/>
          <w:sz w:val="48"/>
          <w:szCs w:val="48"/>
        </w:rPr>
      </w:pPr>
      <w:r>
        <w:rPr>
          <w:rFonts w:ascii="Cambria" w:eastAsia="Cambria" w:hAnsi="Cambria" w:cs="Cambria"/>
          <w:i/>
          <w:sz w:val="48"/>
          <w:szCs w:val="48"/>
        </w:rPr>
        <w:t>Act</w:t>
      </w:r>
      <w:r>
        <w:rPr>
          <w:rFonts w:ascii="Cambria" w:eastAsia="Cambria" w:hAnsi="Cambria" w:cs="Cambria"/>
          <w:i/>
          <w:spacing w:val="33"/>
          <w:sz w:val="48"/>
          <w:szCs w:val="48"/>
        </w:rPr>
        <w:t xml:space="preserve"> </w:t>
      </w:r>
      <w:r>
        <w:rPr>
          <w:rFonts w:ascii="Cambria" w:eastAsia="Cambria" w:hAnsi="Cambria" w:cs="Cambria"/>
          <w:i/>
          <w:sz w:val="48"/>
          <w:szCs w:val="48"/>
        </w:rPr>
        <w:t>Five</w:t>
      </w:r>
    </w:p>
    <w:p w14:paraId="349C38BF" w14:textId="77777777" w:rsidR="00150366" w:rsidRDefault="00000000">
      <w:pPr>
        <w:spacing w:before="30"/>
        <w:ind w:left="63" w:right="83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spacing w:val="-5"/>
          <w:w w:val="88"/>
          <w:sz w:val="24"/>
          <w:szCs w:val="24"/>
        </w:rPr>
        <w:t>S</w:t>
      </w:r>
      <w:r>
        <w:rPr>
          <w:rFonts w:ascii="Book Antiqua" w:eastAsia="Book Antiqua" w:hAnsi="Book Antiqua" w:cs="Book Antiqua"/>
          <w:b/>
          <w:spacing w:val="-5"/>
          <w:w w:val="140"/>
          <w:sz w:val="17"/>
          <w:szCs w:val="17"/>
        </w:rPr>
        <w:t>ä</w:t>
      </w:r>
      <w:r>
        <w:rPr>
          <w:rFonts w:ascii="Book Antiqua" w:eastAsia="Book Antiqua" w:hAnsi="Book Antiqua" w:cs="Book Antiqua"/>
          <w:b/>
          <w:spacing w:val="-5"/>
          <w:w w:val="114"/>
          <w:sz w:val="17"/>
          <w:szCs w:val="17"/>
        </w:rPr>
        <w:t>k</w:t>
      </w:r>
      <w:r>
        <w:rPr>
          <w:rFonts w:ascii="Book Antiqua" w:eastAsia="Book Antiqua" w:hAnsi="Book Antiqua" w:cs="Book Antiqua"/>
          <w:b/>
          <w:spacing w:val="-5"/>
          <w:w w:val="140"/>
          <w:sz w:val="17"/>
          <w:szCs w:val="17"/>
        </w:rPr>
        <w:t>ä</w:t>
      </w:r>
      <w:r>
        <w:rPr>
          <w:rFonts w:ascii="Book Antiqua" w:eastAsia="Book Antiqua" w:hAnsi="Book Antiqua" w:cs="Book Antiqua"/>
          <w:b/>
          <w:spacing w:val="-5"/>
          <w:w w:val="233"/>
          <w:sz w:val="17"/>
          <w:szCs w:val="17"/>
        </w:rPr>
        <w:t>ì</w:t>
      </w:r>
      <w:r>
        <w:rPr>
          <w:rFonts w:ascii="Book Antiqua" w:eastAsia="Book Antiqua" w:hAnsi="Book Antiqua" w:cs="Book Antiqua"/>
          <w:b/>
          <w:spacing w:val="-5"/>
          <w:w w:val="114"/>
          <w:sz w:val="17"/>
          <w:szCs w:val="17"/>
        </w:rPr>
        <w:t>k</w:t>
      </w:r>
      <w:r>
        <w:rPr>
          <w:rFonts w:ascii="Book Antiqua" w:eastAsia="Book Antiqua" w:hAnsi="Book Antiqua" w:cs="Book Antiqua"/>
          <w:b/>
          <w:spacing w:val="-5"/>
          <w:w w:val="92"/>
          <w:sz w:val="17"/>
          <w:szCs w:val="17"/>
        </w:rPr>
        <w:t>ñ</w:t>
      </w:r>
      <w:r>
        <w:rPr>
          <w:rFonts w:ascii="Book Antiqua" w:eastAsia="Book Antiqua" w:hAnsi="Book Antiqua" w:cs="Book Antiqua"/>
          <w:b/>
          <w:spacing w:val="-5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5"/>
          <w:w w:val="82"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spacing w:val="-5"/>
          <w:w w:val="91"/>
          <w:sz w:val="24"/>
          <w:szCs w:val="24"/>
        </w:rPr>
        <w:t>p</w:t>
      </w:r>
      <w:r>
        <w:rPr>
          <w:rFonts w:ascii="Book Antiqua" w:eastAsia="Book Antiqua" w:hAnsi="Book Antiqua" w:cs="Book Antiqua"/>
          <w:b/>
          <w:spacing w:val="-5"/>
          <w:w w:val="124"/>
          <w:sz w:val="17"/>
          <w:szCs w:val="17"/>
        </w:rPr>
        <w:t>u</w:t>
      </w:r>
      <w:r>
        <w:rPr>
          <w:rFonts w:ascii="Book Antiqua" w:eastAsia="Book Antiqua" w:hAnsi="Book Antiqua" w:cs="Book Antiqua"/>
          <w:b/>
          <w:spacing w:val="-5"/>
          <w:w w:val="155"/>
          <w:sz w:val="17"/>
          <w:szCs w:val="17"/>
        </w:rPr>
        <w:t>ë</w:t>
      </w:r>
      <w:r>
        <w:rPr>
          <w:rFonts w:ascii="Book Antiqua" w:eastAsia="Book Antiqua" w:hAnsi="Book Antiqua" w:cs="Book Antiqua"/>
          <w:b/>
          <w:spacing w:val="-5"/>
          <w:w w:val="136"/>
          <w:sz w:val="17"/>
          <w:szCs w:val="17"/>
        </w:rPr>
        <w:t>ò</w:t>
      </w:r>
      <w:r>
        <w:rPr>
          <w:rFonts w:ascii="Book Antiqua" w:eastAsia="Book Antiqua" w:hAnsi="Book Antiqua" w:cs="Book Antiqua"/>
          <w:b/>
          <w:spacing w:val="-5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5"/>
          <w:w w:val="170"/>
          <w:sz w:val="17"/>
          <w:szCs w:val="17"/>
        </w:rPr>
        <w:t>r</w:t>
      </w:r>
      <w:r>
        <w:rPr>
          <w:rFonts w:ascii="Book Antiqua" w:eastAsia="Book Antiqua" w:hAnsi="Book Antiqua" w:cs="Book Antiqua"/>
          <w:b/>
          <w:spacing w:val="-5"/>
          <w:w w:val="73"/>
          <w:sz w:val="17"/>
          <w:szCs w:val="17"/>
        </w:rPr>
        <w:t>é</w:t>
      </w:r>
      <w:r>
        <w:rPr>
          <w:rFonts w:ascii="Book Antiqua" w:eastAsia="Book Antiqua" w:hAnsi="Book Antiqua" w:cs="Book Antiqua"/>
          <w:b/>
          <w:spacing w:val="-5"/>
          <w:w w:val="114"/>
          <w:sz w:val="17"/>
          <w:szCs w:val="17"/>
        </w:rPr>
        <w:t>k</w:t>
      </w:r>
      <w:r>
        <w:rPr>
          <w:rFonts w:ascii="Book Antiqua" w:eastAsia="Book Antiqua" w:hAnsi="Book Antiqua" w:cs="Book Antiqua"/>
          <w:b/>
          <w:spacing w:val="-5"/>
          <w:w w:val="140"/>
          <w:sz w:val="17"/>
          <w:szCs w:val="17"/>
        </w:rPr>
        <w:t>ä</w:t>
      </w:r>
      <w:r>
        <w:rPr>
          <w:rFonts w:ascii="Book Antiqua" w:eastAsia="Book Antiqua" w:hAnsi="Book Antiqua" w:cs="Book Antiqua"/>
          <w:b/>
          <w:spacing w:val="-5"/>
          <w:w w:val="114"/>
          <w:sz w:val="17"/>
          <w:szCs w:val="17"/>
        </w:rPr>
        <w:t>k</w:t>
      </w:r>
      <w:r>
        <w:rPr>
          <w:rFonts w:ascii="Book Antiqua" w:eastAsia="Book Antiqua" w:hAnsi="Book Antiqua" w:cs="Book Antiqua"/>
          <w:b/>
          <w:spacing w:val="-5"/>
          <w:w w:val="92"/>
          <w:sz w:val="17"/>
          <w:szCs w:val="17"/>
        </w:rPr>
        <w:t>ñ</w:t>
      </w:r>
      <w:r>
        <w:rPr>
          <w:rFonts w:ascii="Book Antiqua" w:eastAsia="Book Antiqua" w:hAnsi="Book Antiqua" w:cs="Book Antiqua"/>
          <w:b/>
          <w:spacing w:val="-5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ù</w:t>
      </w:r>
      <w:r>
        <w:rPr>
          <w:rFonts w:ascii="Book Antiqua" w:eastAsia="Book Antiqua" w:hAnsi="Book Antiqua" w:cs="Book Antiqua"/>
          <w:b/>
          <w:spacing w:val="1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–</w:t>
      </w:r>
      <w:r>
        <w:rPr>
          <w:rFonts w:ascii="Book Antiqua" w:eastAsia="Book Antiqua" w:hAnsi="Book Antiqua" w:cs="Book Antiqua"/>
          <w:b/>
          <w:spacing w:val="-5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  <w:sz w:val="24"/>
          <w:szCs w:val="24"/>
        </w:rPr>
        <w:t>p</w:t>
      </w:r>
      <w:r>
        <w:rPr>
          <w:rFonts w:ascii="Book Antiqua" w:eastAsia="Book Antiqua" w:hAnsi="Book Antiqua" w:cs="Book Antiqua"/>
          <w:b/>
          <w:spacing w:val="-5"/>
          <w:w w:val="124"/>
          <w:sz w:val="17"/>
          <w:szCs w:val="17"/>
        </w:rPr>
        <w:t>u</w:t>
      </w:r>
      <w:r>
        <w:rPr>
          <w:rFonts w:ascii="Book Antiqua" w:eastAsia="Book Antiqua" w:hAnsi="Book Antiqua" w:cs="Book Antiqua"/>
          <w:b/>
          <w:spacing w:val="-5"/>
          <w:w w:val="155"/>
          <w:sz w:val="17"/>
          <w:szCs w:val="17"/>
        </w:rPr>
        <w:t>ë</w:t>
      </w:r>
      <w:r>
        <w:rPr>
          <w:rFonts w:ascii="Book Antiqua" w:eastAsia="Book Antiqua" w:hAnsi="Book Antiqua" w:cs="Book Antiqua"/>
          <w:b/>
          <w:spacing w:val="-5"/>
          <w:w w:val="136"/>
          <w:sz w:val="17"/>
          <w:szCs w:val="17"/>
        </w:rPr>
        <w:t>ò</w:t>
      </w:r>
      <w:r>
        <w:rPr>
          <w:rFonts w:ascii="Book Antiqua" w:eastAsia="Book Antiqua" w:hAnsi="Book Antiqua" w:cs="Book Antiqua"/>
          <w:b/>
          <w:spacing w:val="-5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5"/>
          <w:w w:val="170"/>
          <w:sz w:val="17"/>
          <w:szCs w:val="17"/>
        </w:rPr>
        <w:t>r</w:t>
      </w:r>
      <w:r>
        <w:rPr>
          <w:rFonts w:ascii="Book Antiqua" w:eastAsia="Book Antiqua" w:hAnsi="Book Antiqua" w:cs="Book Antiqua"/>
          <w:b/>
          <w:spacing w:val="-5"/>
          <w:w w:val="73"/>
          <w:sz w:val="17"/>
          <w:szCs w:val="17"/>
        </w:rPr>
        <w:t>é</w:t>
      </w:r>
      <w:r>
        <w:rPr>
          <w:rFonts w:ascii="Book Antiqua" w:eastAsia="Book Antiqua" w:hAnsi="Book Antiqua" w:cs="Book Antiqua"/>
          <w:b/>
          <w:spacing w:val="-5"/>
          <w:w w:val="114"/>
          <w:sz w:val="17"/>
          <w:szCs w:val="17"/>
        </w:rPr>
        <w:t>k</w:t>
      </w:r>
      <w:r>
        <w:rPr>
          <w:rFonts w:ascii="Book Antiqua" w:eastAsia="Book Antiqua" w:hAnsi="Book Antiqua" w:cs="Book Antiqua"/>
          <w:b/>
          <w:spacing w:val="-5"/>
          <w:w w:val="140"/>
          <w:sz w:val="17"/>
          <w:szCs w:val="17"/>
        </w:rPr>
        <w:t>ä</w:t>
      </w:r>
      <w:r>
        <w:rPr>
          <w:rFonts w:ascii="Book Antiqua" w:eastAsia="Book Antiqua" w:hAnsi="Book Antiqua" w:cs="Book Antiqua"/>
          <w:b/>
          <w:spacing w:val="-5"/>
          <w:w w:val="114"/>
          <w:sz w:val="17"/>
          <w:szCs w:val="17"/>
        </w:rPr>
        <w:t>k</w:t>
      </w:r>
      <w:r>
        <w:rPr>
          <w:rFonts w:ascii="Book Antiqua" w:eastAsia="Book Antiqua" w:hAnsi="Book Antiqua" w:cs="Book Antiqua"/>
          <w:b/>
          <w:spacing w:val="-5"/>
          <w:w w:val="92"/>
          <w:sz w:val="17"/>
          <w:szCs w:val="17"/>
        </w:rPr>
        <w:t>ñ</w:t>
      </w:r>
      <w:r>
        <w:rPr>
          <w:rFonts w:ascii="Book Antiqua" w:eastAsia="Book Antiqua" w:hAnsi="Book Antiqua" w:cs="Book Antiqua"/>
          <w:b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1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  <w:sz w:val="24"/>
          <w:szCs w:val="24"/>
        </w:rPr>
        <w:t>p</w:t>
      </w:r>
      <w:r>
        <w:rPr>
          <w:rFonts w:ascii="Book Antiqua" w:eastAsia="Book Antiqua" w:hAnsi="Book Antiqua" w:cs="Book Antiqua"/>
          <w:b/>
          <w:spacing w:val="-5"/>
          <w:w w:val="110"/>
          <w:sz w:val="17"/>
          <w:szCs w:val="17"/>
        </w:rPr>
        <w:t>i</w:t>
      </w:r>
      <w:r>
        <w:rPr>
          <w:rFonts w:ascii="Book Antiqua" w:eastAsia="Book Antiqua" w:hAnsi="Book Antiqua" w:cs="Book Antiqua"/>
          <w:b/>
          <w:spacing w:val="-5"/>
          <w:w w:val="127"/>
          <w:sz w:val="17"/>
          <w:szCs w:val="17"/>
        </w:rPr>
        <w:t>n</w:t>
      </w:r>
      <w:r>
        <w:rPr>
          <w:rFonts w:ascii="Book Antiqua" w:eastAsia="Book Antiqua" w:hAnsi="Book Antiqua" w:cs="Book Antiqua"/>
          <w:b/>
          <w:spacing w:val="-5"/>
          <w:w w:val="110"/>
          <w:sz w:val="17"/>
          <w:szCs w:val="17"/>
        </w:rPr>
        <w:t>i</w:t>
      </w:r>
      <w:r>
        <w:rPr>
          <w:rFonts w:ascii="Book Antiqua" w:eastAsia="Book Antiqua" w:hAnsi="Book Antiqua" w:cs="Book Antiqua"/>
          <w:b/>
          <w:spacing w:val="-5"/>
          <w:w w:val="127"/>
          <w:sz w:val="17"/>
          <w:szCs w:val="17"/>
        </w:rPr>
        <w:t>n</w:t>
      </w:r>
      <w:r>
        <w:rPr>
          <w:rFonts w:ascii="Book Antiqua" w:eastAsia="Book Antiqua" w:hAnsi="Book Antiqua" w:cs="Book Antiqua"/>
          <w:b/>
          <w:w w:val="139"/>
          <w:sz w:val="17"/>
          <w:szCs w:val="17"/>
        </w:rPr>
        <w:t>g</w:t>
      </w:r>
      <w:r>
        <w:rPr>
          <w:rFonts w:ascii="Book Antiqua" w:eastAsia="Book Antiqua" w:hAnsi="Book Antiqua" w:cs="Book Antiqua"/>
          <w:b/>
          <w:spacing w:val="1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133"/>
          <w:sz w:val="24"/>
          <w:szCs w:val="24"/>
        </w:rPr>
        <w:t>a</w:t>
      </w:r>
      <w:r>
        <w:rPr>
          <w:rFonts w:ascii="Book Antiqua" w:eastAsia="Book Antiqua" w:hAnsi="Book Antiqua" w:cs="Book Antiqua"/>
          <w:b/>
          <w:spacing w:val="-18"/>
          <w:w w:val="123"/>
          <w:sz w:val="17"/>
          <w:szCs w:val="17"/>
        </w:rPr>
        <w:t>w</w:t>
      </w:r>
      <w:r>
        <w:rPr>
          <w:rFonts w:ascii="Book Antiqua" w:eastAsia="Book Antiqua" w:hAnsi="Book Antiqua" w:cs="Book Antiqua"/>
          <w:b/>
          <w:spacing w:val="-22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w w:val="111"/>
          <w:sz w:val="17"/>
          <w:szCs w:val="17"/>
        </w:rPr>
        <w:t>y</w:t>
      </w:r>
    </w:p>
    <w:p w14:paraId="6839B4D3" w14:textId="77777777" w:rsidR="00150366" w:rsidRDefault="00150366">
      <w:pPr>
        <w:spacing w:line="200" w:lineRule="exact"/>
      </w:pPr>
    </w:p>
    <w:p w14:paraId="08DB00C3" w14:textId="77777777" w:rsidR="00150366" w:rsidRDefault="00150366">
      <w:pPr>
        <w:spacing w:before="5" w:line="240" w:lineRule="exact"/>
        <w:rPr>
          <w:sz w:val="24"/>
          <w:szCs w:val="24"/>
        </w:rPr>
      </w:pPr>
    </w:p>
    <w:p w14:paraId="54B8E0DA" w14:textId="77777777" w:rsidR="00150366" w:rsidRDefault="00000000">
      <w:pPr>
        <w:ind w:left="222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</w:t>
      </w:r>
    </w:p>
    <w:p w14:paraId="5396E4E2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5ED79C33" w14:textId="77777777" w:rsidR="00150366" w:rsidRDefault="00000000">
      <w:pPr>
        <w:spacing w:line="247" w:lineRule="auto"/>
        <w:ind w:left="1180" w:right="1170" w:hanging="180"/>
      </w:pPr>
      <w:r>
        <w:rPr>
          <w:i/>
        </w:rPr>
        <w:t>aham</w:t>
      </w:r>
      <w:r>
        <w:rPr>
          <w:i/>
          <w:spacing w:val="-4"/>
        </w:rPr>
        <w:t xml:space="preserve"> </w:t>
      </w:r>
      <w:r>
        <w:rPr>
          <w:i/>
        </w:rPr>
        <w:t>iha</w:t>
      </w:r>
      <w:r>
        <w:rPr>
          <w:i/>
          <w:spacing w:val="-5"/>
        </w:rPr>
        <w:t xml:space="preserve"> </w:t>
      </w:r>
      <w:r>
        <w:rPr>
          <w:i/>
        </w:rPr>
        <w:t>nivasämi</w:t>
      </w:r>
      <w:r>
        <w:rPr>
          <w:i/>
          <w:spacing w:val="-7"/>
        </w:rPr>
        <w:t xml:space="preserve"> </w:t>
      </w:r>
      <w:r>
        <w:rPr>
          <w:i/>
        </w:rPr>
        <w:t>yähi</w:t>
      </w:r>
      <w:r>
        <w:rPr>
          <w:i/>
          <w:spacing w:val="3"/>
        </w:rPr>
        <w:t xml:space="preserve"> </w:t>
      </w:r>
      <w:r>
        <w:rPr>
          <w:i/>
        </w:rPr>
        <w:t>rädhäm anunaya</w:t>
      </w:r>
      <w:r>
        <w:rPr>
          <w:i/>
          <w:spacing w:val="-7"/>
        </w:rPr>
        <w:t xml:space="preserve"> </w:t>
      </w:r>
      <w:r>
        <w:rPr>
          <w:i/>
          <w:w w:val="97"/>
        </w:rPr>
        <w:t>mad-vacanena</w:t>
      </w:r>
      <w:r>
        <w:rPr>
          <w:i/>
          <w:spacing w:val="1"/>
          <w:w w:val="97"/>
        </w:rPr>
        <w:t xml:space="preserve"> </w:t>
      </w:r>
      <w:r>
        <w:rPr>
          <w:i/>
        </w:rPr>
        <w:t>cänayethäù</w:t>
      </w:r>
    </w:p>
    <w:p w14:paraId="1090322A" w14:textId="77777777" w:rsidR="00150366" w:rsidRDefault="00000000">
      <w:pPr>
        <w:ind w:left="1000"/>
      </w:pPr>
      <w:r>
        <w:rPr>
          <w:i/>
        </w:rPr>
        <w:t>iti</w:t>
      </w:r>
      <w:r>
        <w:rPr>
          <w:i/>
          <w:spacing w:val="3"/>
        </w:rPr>
        <w:t xml:space="preserve"> </w:t>
      </w:r>
      <w:r>
        <w:rPr>
          <w:i/>
        </w:rPr>
        <w:t xml:space="preserve">madhuripuëä </w:t>
      </w:r>
      <w:r>
        <w:rPr>
          <w:i/>
          <w:w w:val="93"/>
        </w:rPr>
        <w:t>sakhé</w:t>
      </w:r>
      <w:r>
        <w:rPr>
          <w:i/>
          <w:spacing w:val="3"/>
          <w:w w:val="93"/>
        </w:rPr>
        <w:t xml:space="preserve"> </w:t>
      </w:r>
      <w:r>
        <w:rPr>
          <w:i/>
          <w:w w:val="103"/>
        </w:rPr>
        <w:t>niyuktä</w:t>
      </w:r>
    </w:p>
    <w:p w14:paraId="06E11C60" w14:textId="77777777" w:rsidR="00150366" w:rsidRDefault="00000000">
      <w:pPr>
        <w:spacing w:before="7"/>
        <w:ind w:left="1180"/>
      </w:pPr>
      <w:r>
        <w:rPr>
          <w:i/>
        </w:rPr>
        <w:t>svayam idam</w:t>
      </w:r>
      <w:r>
        <w:rPr>
          <w:i/>
          <w:spacing w:val="-4"/>
        </w:rPr>
        <w:t xml:space="preserve"> </w:t>
      </w:r>
      <w:r>
        <w:rPr>
          <w:i/>
        </w:rPr>
        <w:t>etya punar</w:t>
      </w:r>
      <w:r>
        <w:rPr>
          <w:i/>
          <w:spacing w:val="-10"/>
        </w:rPr>
        <w:t xml:space="preserve"> </w:t>
      </w:r>
      <w:r>
        <w:rPr>
          <w:i/>
          <w:w w:val="95"/>
        </w:rPr>
        <w:t>jagäda</w:t>
      </w:r>
      <w:r>
        <w:rPr>
          <w:i/>
          <w:spacing w:val="3"/>
          <w:w w:val="95"/>
        </w:rPr>
        <w:t xml:space="preserve"> </w:t>
      </w:r>
      <w:r>
        <w:rPr>
          <w:i/>
        </w:rPr>
        <w:t>rädhäm</w:t>
      </w:r>
    </w:p>
    <w:p w14:paraId="050A3B50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74921485" w14:textId="77777777" w:rsidR="00150366" w:rsidRDefault="00000000">
      <w:pPr>
        <w:spacing w:line="220" w:lineRule="exact"/>
        <w:ind w:left="10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(When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 xml:space="preserve">Kåñëa </w:t>
      </w:r>
      <w:r>
        <w:rPr>
          <w:rFonts w:ascii="Book Antiqua" w:eastAsia="Book Antiqua" w:hAnsi="Book Antiqua" w:cs="Book Antiqua"/>
          <w:b/>
          <w:spacing w:val="6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heard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moving 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account of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Rädhä’s </w:t>
      </w:r>
      <w:r>
        <w:rPr>
          <w:rFonts w:ascii="Book Antiqua" w:eastAsia="Book Antiqua" w:hAnsi="Book Antiqua" w:cs="Book Antiqua"/>
          <w:b/>
          <w:w w:val="91"/>
        </w:rPr>
        <w:t>pitiful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condition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from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intimate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friend,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suggested,) </w:t>
      </w:r>
      <w:r>
        <w:rPr>
          <w:rFonts w:ascii="Book Antiqua" w:eastAsia="Book Antiqua" w:hAnsi="Book Antiqua" w:cs="Book Antiqua"/>
          <w:b/>
        </w:rPr>
        <w:t>“I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will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wait here.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go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Rädhä, 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pacify</w:t>
      </w:r>
      <w:r>
        <w:rPr>
          <w:rFonts w:ascii="Book Antiqua" w:eastAsia="Book Antiqua" w:hAnsi="Book Antiqua" w:cs="Book Antiqua"/>
          <w:b/>
          <w:spacing w:val="4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My </w:t>
      </w:r>
      <w:r>
        <w:rPr>
          <w:rFonts w:ascii="Book Antiqua" w:eastAsia="Book Antiqua" w:hAnsi="Book Antiqua" w:cs="Book Antiqua"/>
          <w:b/>
          <w:w w:val="90"/>
        </w:rPr>
        <w:t xml:space="preserve">humble 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appeal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then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bring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here.”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Entrusted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by the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enemy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Madhu,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i/>
          <w:w w:val="85"/>
        </w:rPr>
        <w:t>sakhé</w:t>
      </w:r>
      <w:r>
        <w:rPr>
          <w:rFonts w:ascii="Book Antiqua" w:eastAsia="Book Antiqua" w:hAnsi="Book Antiqua" w:cs="Book Antiqua"/>
          <w:b/>
          <w:i/>
          <w:spacing w:val="33"/>
          <w:w w:val="85"/>
        </w:rPr>
        <w:t xml:space="preserve"> </w:t>
      </w:r>
      <w:r>
        <w:rPr>
          <w:rFonts w:ascii="Book Antiqua" w:eastAsia="Book Antiqua" w:hAnsi="Book Antiqua" w:cs="Book Antiqua"/>
          <w:b/>
        </w:rPr>
        <w:t>went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back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Rädhä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and </w:t>
      </w:r>
      <w:r>
        <w:rPr>
          <w:rFonts w:ascii="Book Antiqua" w:eastAsia="Book Antiqua" w:hAnsi="Book Antiqua" w:cs="Book Antiqua"/>
          <w:b/>
          <w:w w:val="90"/>
        </w:rPr>
        <w:t>delivered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His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message.</w:t>
      </w:r>
    </w:p>
    <w:p w14:paraId="232A35D1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255F6460" w14:textId="77777777" w:rsidR="00150366" w:rsidRDefault="00000000">
      <w:pPr>
        <w:ind w:left="201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79A7B5C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5C7B5302" w14:textId="77777777" w:rsidR="00150366" w:rsidRDefault="00000000">
      <w:pPr>
        <w:spacing w:line="247" w:lineRule="auto"/>
        <w:ind w:left="100" w:right="85" w:firstLine="360"/>
        <w:jc w:val="both"/>
        <w:sectPr w:rsidR="00150366">
          <w:headerReference w:type="default" r:id="rId36"/>
          <w:pgSz w:w="6820" w:h="10220"/>
          <w:pgMar w:top="920" w:right="780" w:bottom="280" w:left="800" w:header="0" w:footer="0" w:gutter="0"/>
          <w:cols w:space="720"/>
        </w:sectPr>
      </w:pPr>
      <w:r>
        <w:rPr>
          <w:w w:val="78"/>
        </w:rPr>
        <w:t xml:space="preserve">Çré </w:t>
      </w:r>
      <w:r>
        <w:rPr>
          <w:spacing w:val="6"/>
          <w:w w:val="78"/>
        </w:rPr>
        <w:t xml:space="preserve"> </w:t>
      </w:r>
      <w:r>
        <w:t>Rädhä’s</w:t>
      </w:r>
      <w:r>
        <w:rPr>
          <w:spacing w:val="7"/>
        </w:rPr>
        <w:t xml:space="preserve"> </w:t>
      </w:r>
      <w:r>
        <w:t xml:space="preserve">intense </w:t>
      </w:r>
      <w:r>
        <w:rPr>
          <w:spacing w:val="12"/>
        </w:rPr>
        <w:t xml:space="preserve"> </w:t>
      </w:r>
      <w:r>
        <w:t>agony</w:t>
      </w:r>
      <w:r>
        <w:rPr>
          <w:spacing w:val="3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 xml:space="preserve">separation </w:t>
      </w:r>
      <w:r>
        <w:rPr>
          <w:spacing w:val="16"/>
        </w:rPr>
        <w:t xml:space="preserve"> </w:t>
      </w:r>
      <w:r>
        <w:t>has</w:t>
      </w:r>
      <w:r>
        <w:rPr>
          <w:spacing w:val="44"/>
        </w:rPr>
        <w:t xml:space="preserve"> </w:t>
      </w:r>
      <w:r>
        <w:t xml:space="preserve">just  </w:t>
      </w:r>
      <w:r>
        <w:rPr>
          <w:w w:val="104"/>
        </w:rPr>
        <w:t xml:space="preserve">been </w:t>
      </w:r>
      <w:r>
        <w:t xml:space="preserve">described </w:t>
      </w:r>
      <w:r>
        <w:rPr>
          <w:spacing w:val="5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the  songs</w:t>
      </w:r>
      <w:r>
        <w:rPr>
          <w:spacing w:val="42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Act</w:t>
      </w:r>
      <w:r>
        <w:rPr>
          <w:spacing w:val="24"/>
        </w:rPr>
        <w:t xml:space="preserve"> </w:t>
      </w:r>
      <w:r>
        <w:t xml:space="preserve">Four. </w:t>
      </w:r>
      <w:r>
        <w:rPr>
          <w:spacing w:val="9"/>
        </w:rPr>
        <w:t xml:space="preserve"> </w:t>
      </w:r>
      <w:r>
        <w:t xml:space="preserve">Upon </w:t>
      </w:r>
      <w:r>
        <w:rPr>
          <w:spacing w:val="1"/>
        </w:rPr>
        <w:t xml:space="preserve"> </w:t>
      </w:r>
      <w:r>
        <w:t xml:space="preserve">hearing </w:t>
      </w:r>
      <w:r>
        <w:rPr>
          <w:spacing w:val="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w w:val="102"/>
        </w:rPr>
        <w:t xml:space="preserve">Her </w:t>
      </w:r>
      <w:r>
        <w:rPr>
          <w:spacing w:val="-4"/>
        </w:rPr>
        <w:t>dir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distres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fro</w:t>
      </w:r>
      <w:r>
        <w:t>m</w:t>
      </w:r>
      <w:r>
        <w:rPr>
          <w:spacing w:val="27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5"/>
        </w:rPr>
        <w:t xml:space="preserve"> </w:t>
      </w:r>
      <w:r>
        <w:rPr>
          <w:i/>
          <w:spacing w:val="-4"/>
        </w:rPr>
        <w:t>sakhé</w:t>
      </w:r>
      <w:r>
        <w:rPr>
          <w:i/>
        </w:rPr>
        <w:t>,</w:t>
      </w:r>
      <w:r>
        <w:rPr>
          <w:i/>
          <w:spacing w:val="-11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-7"/>
        </w:rPr>
        <w:t xml:space="preserve"> </w:t>
      </w:r>
      <w:r>
        <w:rPr>
          <w:spacing w:val="-4"/>
        </w:rPr>
        <w:t>realize</w:t>
      </w:r>
      <w:r>
        <w:t>d</w:t>
      </w:r>
      <w:r>
        <w:rPr>
          <w:spacing w:val="32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19"/>
        </w:rPr>
        <w:t xml:space="preserve"> </w:t>
      </w:r>
      <w:r>
        <w:rPr>
          <w:spacing w:val="-4"/>
        </w:rPr>
        <w:t>blunder</w:t>
      </w:r>
      <w:r>
        <w:t xml:space="preserve">, </w:t>
      </w:r>
      <w:r>
        <w:rPr>
          <w:spacing w:val="9"/>
        </w:rPr>
        <w:t xml:space="preserve"> </w:t>
      </w:r>
      <w:r>
        <w:rPr>
          <w:spacing w:val="-4"/>
          <w:w w:val="106"/>
        </w:rPr>
        <w:t xml:space="preserve">and </w:t>
      </w:r>
      <w:r>
        <w:rPr>
          <w:spacing w:val="-4"/>
        </w:rPr>
        <w:t>immediatel</w:t>
      </w:r>
      <w:r>
        <w:t>y</w:t>
      </w:r>
      <w:r>
        <w:rPr>
          <w:spacing w:val="46"/>
        </w:rPr>
        <w:t xml:space="preserve"> </w:t>
      </w:r>
      <w:r>
        <w:rPr>
          <w:spacing w:val="-4"/>
        </w:rPr>
        <w:t>fel</w:t>
      </w:r>
      <w:r>
        <w:t>t</w:t>
      </w:r>
      <w:r>
        <w:rPr>
          <w:spacing w:val="22"/>
        </w:rPr>
        <w:t xml:space="preserve"> </w:t>
      </w:r>
      <w:r>
        <w:rPr>
          <w:spacing w:val="-4"/>
        </w:rPr>
        <w:t>ashamed</w:t>
      </w:r>
      <w:r>
        <w:t>,</w:t>
      </w:r>
      <w:r>
        <w:rPr>
          <w:spacing w:val="44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wel</w:t>
      </w:r>
      <w:r>
        <w:t>l</w:t>
      </w:r>
      <w:r>
        <w:rPr>
          <w:spacing w:val="22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apprehensive</w:t>
      </w:r>
      <w:r>
        <w:t xml:space="preserve">. </w:t>
      </w:r>
      <w:r>
        <w:rPr>
          <w:spacing w:val="5"/>
        </w:rPr>
        <w:t xml:space="preserve"> </w:t>
      </w:r>
      <w:r>
        <w:rPr>
          <w:spacing w:val="-4"/>
          <w:w w:val="103"/>
        </w:rPr>
        <w:t xml:space="preserve">Although </w:t>
      </w:r>
      <w:r>
        <w:rPr>
          <w:spacing w:val="-2"/>
        </w:rPr>
        <w:t>H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4"/>
        </w:rPr>
        <w:t xml:space="preserve"> </w:t>
      </w:r>
      <w:r>
        <w:rPr>
          <w:spacing w:val="-2"/>
        </w:rPr>
        <w:t>eage</w:t>
      </w:r>
      <w:r>
        <w:t>r</w:t>
      </w:r>
      <w:r>
        <w:rPr>
          <w:spacing w:val="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5"/>
        </w:rPr>
        <w:t xml:space="preserve"> </w:t>
      </w:r>
      <w:r>
        <w:rPr>
          <w:spacing w:val="-2"/>
        </w:rPr>
        <w:t>mee</w:t>
      </w:r>
      <w:r>
        <w:t>t</w:t>
      </w:r>
      <w:r>
        <w:rPr>
          <w:spacing w:val="19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2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4"/>
        </w:rPr>
        <w:t xml:space="preserve"> </w:t>
      </w:r>
      <w:r>
        <w:rPr>
          <w:spacing w:val="-2"/>
        </w:rPr>
        <w:t>eterna</w:t>
      </w:r>
      <w:r>
        <w:t>l</w:t>
      </w:r>
      <w:r>
        <w:rPr>
          <w:spacing w:val="26"/>
        </w:rPr>
        <w:t xml:space="preserve"> </w:t>
      </w:r>
      <w:r>
        <w:rPr>
          <w:spacing w:val="-2"/>
        </w:rPr>
        <w:t>consort</w:t>
      </w:r>
      <w:r>
        <w:t>,</w:t>
      </w:r>
      <w:r>
        <w:rPr>
          <w:spacing w:val="36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di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 xml:space="preserve">go </w:t>
      </w:r>
      <w:r>
        <w:t>to</w:t>
      </w:r>
      <w:r>
        <w:rPr>
          <w:spacing w:val="11"/>
        </w:rPr>
        <w:t xml:space="preserve"> </w:t>
      </w:r>
      <w:r>
        <w:t>Her</w:t>
      </w:r>
      <w:r>
        <w:rPr>
          <w:spacing w:val="6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person.</w:t>
      </w:r>
      <w:r>
        <w:rPr>
          <w:spacing w:val="29"/>
        </w:rPr>
        <w:t xml:space="preserve"> </w:t>
      </w:r>
      <w:r>
        <w:t>Rather,</w:t>
      </w:r>
      <w:r>
        <w:rPr>
          <w:spacing w:val="12"/>
        </w:rPr>
        <w:t xml:space="preserve"> </w:t>
      </w:r>
      <w:r>
        <w:t>He expressed</w:t>
      </w:r>
      <w:r>
        <w:rPr>
          <w:spacing w:val="24"/>
        </w:rPr>
        <w:t xml:space="preserve"> </w:t>
      </w:r>
      <w:r>
        <w:t>His remorse</w:t>
      </w:r>
      <w:r>
        <w:rPr>
          <w:spacing w:val="26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w w:val="102"/>
        </w:rPr>
        <w:t xml:space="preserve">Her </w:t>
      </w:r>
      <w:r>
        <w:rPr>
          <w:i/>
        </w:rPr>
        <w:t>sakhé</w:t>
      </w:r>
      <w:r>
        <w:rPr>
          <w:i/>
          <w:spacing w:val="-6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sent</w:t>
      </w:r>
      <w:r>
        <w:rPr>
          <w:spacing w:val="45"/>
        </w:rPr>
        <w:t xml:space="preserve"> </w:t>
      </w:r>
      <w:r>
        <w:t>her</w:t>
      </w:r>
      <w:r>
        <w:rPr>
          <w:spacing w:val="47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placate</w:t>
      </w:r>
      <w:r>
        <w:rPr>
          <w:spacing w:val="40"/>
        </w:rPr>
        <w:t xml:space="preserve"> </w:t>
      </w:r>
      <w:r>
        <w:t>Rädhä’s</w:t>
      </w:r>
      <w:r>
        <w:rPr>
          <w:spacing w:val="3"/>
        </w:rPr>
        <w:t xml:space="preserve"> </w:t>
      </w:r>
      <w:r>
        <w:t xml:space="preserve">pique </w:t>
      </w:r>
      <w:r>
        <w:rPr>
          <w:spacing w:val="1"/>
        </w:rPr>
        <w:t xml:space="preserve"> </w:t>
      </w:r>
      <w:r>
        <w:t>with</w:t>
      </w:r>
      <w:r>
        <w:rPr>
          <w:spacing w:val="47"/>
        </w:rPr>
        <w:t xml:space="preserve"> </w:t>
      </w:r>
      <w:r>
        <w:rPr>
          <w:w w:val="104"/>
        </w:rPr>
        <w:t xml:space="preserve">soothing </w:t>
      </w:r>
      <w:r>
        <w:t>words.</w:t>
      </w:r>
      <w:r>
        <w:rPr>
          <w:spacing w:val="38"/>
        </w:rPr>
        <w:t xml:space="preserve"> </w:t>
      </w:r>
      <w:r>
        <w:t>He</w:t>
      </w:r>
      <w:r>
        <w:rPr>
          <w:spacing w:val="22"/>
        </w:rPr>
        <w:t xml:space="preserve"> </w:t>
      </w:r>
      <w:r>
        <w:t xml:space="preserve">instructed </w:t>
      </w:r>
      <w:r>
        <w:rPr>
          <w:spacing w:val="1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i/>
        </w:rPr>
        <w:t>sakhé</w:t>
      </w:r>
      <w:r>
        <w:t>,</w:t>
      </w:r>
      <w:r>
        <w:rPr>
          <w:spacing w:val="-8"/>
        </w:rPr>
        <w:t xml:space="preserve"> </w:t>
      </w:r>
      <w:r>
        <w:t>“Humbly</w:t>
      </w:r>
      <w:r>
        <w:rPr>
          <w:spacing w:val="37"/>
        </w:rPr>
        <w:t xml:space="preserve"> </w:t>
      </w:r>
      <w:r>
        <w:t xml:space="preserve">supplicate </w:t>
      </w:r>
      <w:r>
        <w:rPr>
          <w:spacing w:val="4"/>
        </w:rPr>
        <w:t xml:space="preserve"> </w:t>
      </w:r>
      <w:r>
        <w:rPr>
          <w:w w:val="101"/>
        </w:rPr>
        <w:t xml:space="preserve">Rädhä </w:t>
      </w:r>
      <w:r>
        <w:rPr>
          <w:spacing w:val="-4"/>
        </w:rPr>
        <w:t>o</w:t>
      </w:r>
      <w:r>
        <w:t>n</w:t>
      </w:r>
      <w:r>
        <w:rPr>
          <w:spacing w:val="28"/>
        </w:rPr>
        <w:t xml:space="preserve"> </w:t>
      </w:r>
      <w:r>
        <w:rPr>
          <w:spacing w:val="-4"/>
        </w:rPr>
        <w:t>M</w:t>
      </w:r>
      <w:r>
        <w:t xml:space="preserve">y </w:t>
      </w:r>
      <w:r>
        <w:rPr>
          <w:spacing w:val="-4"/>
        </w:rPr>
        <w:t>behalf</w:t>
      </w:r>
      <w:r>
        <w:t>.</w:t>
      </w:r>
      <w:r>
        <w:rPr>
          <w:spacing w:val="19"/>
        </w:rPr>
        <w:t xml:space="preserve"> </w:t>
      </w:r>
      <w:r>
        <w:rPr>
          <w:spacing w:val="-4"/>
        </w:rPr>
        <w:t>Devis</w:t>
      </w:r>
      <w:r>
        <w:t>e</w:t>
      </w:r>
      <w:r>
        <w:rPr>
          <w:spacing w:val="2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4"/>
        </w:rPr>
        <w:t>wa</w:t>
      </w:r>
      <w:r>
        <w:t>y</w:t>
      </w:r>
      <w:r>
        <w:rPr>
          <w:spacing w:val="6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5"/>
        </w:rPr>
        <w:t xml:space="preserve"> </w:t>
      </w:r>
      <w:r>
        <w:rPr>
          <w:spacing w:val="-4"/>
        </w:rPr>
        <w:t>mak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0"/>
        </w:rPr>
        <w:t xml:space="preserve"> </w:t>
      </w:r>
      <w:r>
        <w:rPr>
          <w:spacing w:val="-4"/>
        </w:rPr>
        <w:t>happ</w:t>
      </w:r>
      <w:r>
        <w:t>y</w:t>
      </w:r>
      <w:r>
        <w:rPr>
          <w:spacing w:val="33"/>
        </w:rPr>
        <w:t xml:space="preserve"> </w:t>
      </w:r>
      <w:r>
        <w:rPr>
          <w:spacing w:val="-4"/>
        </w:rPr>
        <w:t>someho</w:t>
      </w:r>
      <w:r>
        <w:t>w</w:t>
      </w:r>
      <w:r>
        <w:rPr>
          <w:spacing w:val="37"/>
        </w:rPr>
        <w:t xml:space="preserve"> </w:t>
      </w:r>
      <w:r>
        <w:rPr>
          <w:spacing w:val="-4"/>
          <w:w w:val="106"/>
        </w:rPr>
        <w:t xml:space="preserve">or </w:t>
      </w:r>
      <w:r>
        <w:t>other,</w:t>
      </w:r>
      <w:r>
        <w:rPr>
          <w:spacing w:val="3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then</w:t>
      </w:r>
      <w:r>
        <w:rPr>
          <w:spacing w:val="37"/>
        </w:rPr>
        <w:t xml:space="preserve"> </w:t>
      </w:r>
      <w:r>
        <w:t>bring</w:t>
      </w:r>
      <w:r>
        <w:rPr>
          <w:spacing w:val="26"/>
        </w:rPr>
        <w:t xml:space="preserve"> </w:t>
      </w:r>
      <w:r>
        <w:t>Her</w:t>
      </w:r>
      <w:r>
        <w:rPr>
          <w:spacing w:val="15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Me.</w:t>
      </w:r>
      <w:r>
        <w:rPr>
          <w:spacing w:val="3"/>
        </w:rPr>
        <w:t xml:space="preserve"> </w:t>
      </w:r>
      <w:r>
        <w:t>I</w:t>
      </w:r>
      <w:r>
        <w:rPr>
          <w:spacing w:val="9"/>
        </w:rPr>
        <w:t xml:space="preserve"> </w:t>
      </w:r>
      <w:r>
        <w:t>will</w:t>
      </w:r>
      <w:r>
        <w:rPr>
          <w:spacing w:val="9"/>
        </w:rPr>
        <w:t xml:space="preserve"> </w:t>
      </w:r>
      <w:r>
        <w:t>wait</w:t>
      </w:r>
      <w:r>
        <w:rPr>
          <w:spacing w:val="16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Her</w:t>
      </w:r>
      <w:r>
        <w:rPr>
          <w:spacing w:val="15"/>
        </w:rPr>
        <w:t xml:space="preserve"> </w:t>
      </w:r>
      <w:r>
        <w:t>here</w:t>
      </w:r>
      <w:r>
        <w:rPr>
          <w:spacing w:val="26"/>
        </w:rPr>
        <w:t xml:space="preserve"> </w:t>
      </w:r>
      <w:r>
        <w:t>by the</w:t>
      </w:r>
      <w:r>
        <w:rPr>
          <w:spacing w:val="42"/>
        </w:rPr>
        <w:t xml:space="preserve"> </w:t>
      </w:r>
      <w:r>
        <w:rPr>
          <w:spacing w:val="-14"/>
          <w:w w:val="79"/>
        </w:rPr>
        <w:t>Y</w:t>
      </w:r>
      <w:r>
        <w:rPr>
          <w:w w:val="104"/>
        </w:rPr>
        <w:t>amunä.”</w:t>
      </w:r>
      <w:r>
        <w:t xml:space="preserve"> </w:t>
      </w:r>
      <w:r>
        <w:rPr>
          <w:spacing w:val="-25"/>
        </w:rPr>
        <w:t xml:space="preserve"> </w:t>
      </w:r>
      <w:r>
        <w:t>Receiving</w:t>
      </w:r>
      <w:r>
        <w:rPr>
          <w:spacing w:val="17"/>
        </w:rPr>
        <w:t xml:space="preserve"> </w:t>
      </w:r>
      <w:r>
        <w:t>this</w:t>
      </w:r>
      <w:r>
        <w:rPr>
          <w:spacing w:val="42"/>
        </w:rPr>
        <w:t xml:space="preserve"> </w:t>
      </w:r>
      <w:r>
        <w:t xml:space="preserve">instruction, </w:t>
      </w:r>
      <w:r>
        <w:rPr>
          <w:spacing w:val="29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rPr>
          <w:i/>
        </w:rPr>
        <w:t>sakhé</w:t>
      </w:r>
      <w:r>
        <w:rPr>
          <w:i/>
          <w:spacing w:val="-10"/>
        </w:rPr>
        <w:t xml:space="preserve"> </w:t>
      </w:r>
      <w:r>
        <w:t>went</w:t>
      </w:r>
      <w:r>
        <w:rPr>
          <w:spacing w:val="41"/>
        </w:rPr>
        <w:t xml:space="preserve"> </w:t>
      </w:r>
      <w:r>
        <w:rPr>
          <w:w w:val="107"/>
        </w:rPr>
        <w:t xml:space="preserve">to </w:t>
      </w:r>
      <w:r>
        <w:t>inform</w:t>
      </w:r>
      <w:r>
        <w:rPr>
          <w:spacing w:val="24"/>
        </w:rPr>
        <w:t xml:space="preserve"> </w:t>
      </w:r>
      <w:r>
        <w:t>Rädhä</w:t>
      </w:r>
      <w:r>
        <w:rPr>
          <w:spacing w:val="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2"/>
        </w:rPr>
        <w:t>news.</w:t>
      </w:r>
    </w:p>
    <w:p w14:paraId="022C64B9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7C20BD62" w14:textId="77777777" w:rsidR="00150366" w:rsidRDefault="00150366">
      <w:pPr>
        <w:spacing w:line="200" w:lineRule="exact"/>
      </w:pPr>
    </w:p>
    <w:p w14:paraId="0F0E50F1" w14:textId="77777777" w:rsidR="00150366" w:rsidRDefault="00000000">
      <w:pPr>
        <w:spacing w:before="29" w:line="247" w:lineRule="auto"/>
        <w:ind w:left="119" w:right="85" w:firstLine="360"/>
        <w:jc w:val="both"/>
      </w:pPr>
      <w:r>
        <w:rPr>
          <w:w w:val="91"/>
        </w:rPr>
        <w:t>Kåñëa’s</w:t>
      </w:r>
      <w:r>
        <w:rPr>
          <w:spacing w:val="41"/>
          <w:w w:val="91"/>
        </w:rPr>
        <w:t xml:space="preserve"> </w:t>
      </w:r>
      <w:r>
        <w:t xml:space="preserve">heart </w:t>
      </w:r>
      <w:r>
        <w:rPr>
          <w:spacing w:val="10"/>
        </w:rPr>
        <w:t xml:space="preserve"> </w:t>
      </w:r>
      <w:r>
        <w:t>was</w:t>
      </w:r>
      <w:r>
        <w:rPr>
          <w:spacing w:val="36"/>
        </w:rPr>
        <w:t xml:space="preserve"> </w:t>
      </w:r>
      <w:r>
        <w:t xml:space="preserve">now  pounding </w:t>
      </w:r>
      <w:r>
        <w:rPr>
          <w:spacing w:val="32"/>
        </w:rPr>
        <w:t xml:space="preserve"> </w:t>
      </w:r>
      <w:r>
        <w:t xml:space="preserve">with </w:t>
      </w:r>
      <w:r>
        <w:rPr>
          <w:spacing w:val="4"/>
        </w:rPr>
        <w:t xml:space="preserve"> </w:t>
      </w:r>
      <w:r>
        <w:t xml:space="preserve">ardent </w:t>
      </w:r>
      <w:r>
        <w:rPr>
          <w:spacing w:val="16"/>
        </w:rPr>
        <w:t xml:space="preserve"> </w:t>
      </w:r>
      <w:r>
        <w:rPr>
          <w:w w:val="103"/>
        </w:rPr>
        <w:t xml:space="preserve">longing </w:t>
      </w:r>
      <w:r>
        <w:t>(</w:t>
      </w:r>
      <w:r>
        <w:rPr>
          <w:i/>
        </w:rPr>
        <w:t>säkäìkña</w:t>
      </w:r>
      <w:r>
        <w:t xml:space="preserve">) </w:t>
      </w:r>
      <w:r>
        <w:rPr>
          <w:spacing w:val="10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rPr>
          <w:w w:val="78"/>
        </w:rPr>
        <w:t>Çré</w:t>
      </w:r>
      <w:r>
        <w:rPr>
          <w:spacing w:val="28"/>
          <w:w w:val="78"/>
        </w:rPr>
        <w:t xml:space="preserve"> </w:t>
      </w:r>
      <w:r>
        <w:t>Rädhä,</w:t>
      </w:r>
      <w:r>
        <w:rPr>
          <w:spacing w:val="23"/>
        </w:rPr>
        <w:t xml:space="preserve"> </w:t>
      </w:r>
      <w:r>
        <w:t>His</w:t>
      </w:r>
      <w:r>
        <w:rPr>
          <w:spacing w:val="17"/>
        </w:rPr>
        <w:t xml:space="preserve"> </w:t>
      </w:r>
      <w:r>
        <w:t>eternal</w:t>
      </w:r>
      <w:r>
        <w:rPr>
          <w:spacing w:val="39"/>
        </w:rPr>
        <w:t xml:space="preserve"> </w:t>
      </w:r>
      <w:r>
        <w:t>lover.</w:t>
      </w:r>
      <w:r>
        <w:rPr>
          <w:spacing w:val="26"/>
        </w:rPr>
        <w:t xml:space="preserve"> </w:t>
      </w:r>
      <w:r>
        <w:t>Hence</w:t>
      </w:r>
      <w:r>
        <w:rPr>
          <w:spacing w:val="27"/>
        </w:rPr>
        <w:t xml:space="preserve"> </w:t>
      </w:r>
      <w:r>
        <w:t>Act</w:t>
      </w:r>
      <w:r>
        <w:rPr>
          <w:spacing w:val="8"/>
        </w:rPr>
        <w:t xml:space="preserve"> </w:t>
      </w:r>
      <w:r>
        <w:t xml:space="preserve">Five </w:t>
      </w:r>
      <w:r>
        <w:rPr>
          <w:spacing w:val="-2"/>
        </w:rPr>
        <w:t>i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entitle</w:t>
      </w:r>
      <w:r>
        <w:t xml:space="preserve">d  </w:t>
      </w:r>
      <w:r>
        <w:rPr>
          <w:i/>
          <w:spacing w:val="-2"/>
        </w:rPr>
        <w:t>Säkäìkña-puëòarékäkña</w:t>
      </w:r>
      <w:r>
        <w:t>.</w:t>
      </w:r>
      <w:r>
        <w:rPr>
          <w:spacing w:val="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nam</w:t>
      </w:r>
      <w:r>
        <w:t>e</w:t>
      </w:r>
      <w:r>
        <w:rPr>
          <w:spacing w:val="37"/>
        </w:rPr>
        <w:t xml:space="preserve"> </w:t>
      </w:r>
      <w:r>
        <w:rPr>
          <w:spacing w:val="-2"/>
        </w:rPr>
        <w:t xml:space="preserve">Puëòarékäkña, </w:t>
      </w:r>
      <w:r>
        <w:t xml:space="preserve">meaning </w:t>
      </w:r>
      <w:r>
        <w:rPr>
          <w:spacing w:val="4"/>
        </w:rPr>
        <w:t xml:space="preserve"> </w:t>
      </w:r>
      <w:r>
        <w:t>‘lotus-eyed</w:t>
      </w:r>
      <w:r>
        <w:rPr>
          <w:spacing w:val="24"/>
        </w:rPr>
        <w:t xml:space="preserve"> </w:t>
      </w:r>
      <w:r>
        <w:t>one,’</w:t>
      </w:r>
      <w:r>
        <w:rPr>
          <w:spacing w:val="17"/>
        </w:rPr>
        <w:t xml:space="preserve"> </w:t>
      </w:r>
      <w:r>
        <w:t xml:space="preserve">attracts </w:t>
      </w:r>
      <w:r>
        <w:rPr>
          <w:spacing w:val="12"/>
        </w:rPr>
        <w:t xml:space="preserve"> </w:t>
      </w:r>
      <w:r>
        <w:t>the  reader’s</w:t>
      </w:r>
      <w:r>
        <w:rPr>
          <w:spacing w:val="20"/>
        </w:rPr>
        <w:t xml:space="preserve"> </w:t>
      </w:r>
      <w:r>
        <w:t xml:space="preserve">attention </w:t>
      </w:r>
      <w:r>
        <w:rPr>
          <w:spacing w:val="32"/>
        </w:rPr>
        <w:t xml:space="preserve"> </w:t>
      </w:r>
      <w:r>
        <w:rPr>
          <w:w w:val="107"/>
        </w:rPr>
        <w:t xml:space="preserve">to </w:t>
      </w:r>
      <w:r>
        <w:rPr>
          <w:w w:val="84"/>
        </w:rPr>
        <w:t>Çré</w:t>
      </w:r>
      <w:r>
        <w:rPr>
          <w:spacing w:val="-10"/>
          <w:w w:val="84"/>
        </w:rPr>
        <w:t xml:space="preserve"> </w:t>
      </w:r>
      <w:r>
        <w:rPr>
          <w:w w:val="84"/>
        </w:rPr>
        <w:t xml:space="preserve">Kåñëa’s </w:t>
      </w:r>
      <w:r>
        <w:rPr>
          <w:spacing w:val="11"/>
          <w:w w:val="84"/>
        </w:rPr>
        <w:t xml:space="preserve"> </w:t>
      </w:r>
      <w:r>
        <w:t>supremely</w:t>
      </w:r>
      <w:r>
        <w:rPr>
          <w:spacing w:val="24"/>
        </w:rPr>
        <w:t xml:space="preserve"> </w:t>
      </w:r>
      <w:r>
        <w:t>enchanting</w:t>
      </w:r>
      <w:r>
        <w:rPr>
          <w:spacing w:val="43"/>
        </w:rPr>
        <w:t xml:space="preserve"> </w:t>
      </w:r>
      <w:r>
        <w:t>eyes.</w:t>
      </w:r>
      <w:r>
        <w:rPr>
          <w:spacing w:val="-5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6"/>
        </w:rPr>
        <w:t>V</w:t>
      </w:r>
      <w:r>
        <w:t>edas</w:t>
      </w:r>
      <w:r>
        <w:rPr>
          <w:spacing w:val="-10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eyes are</w:t>
      </w:r>
      <w:r>
        <w:rPr>
          <w:spacing w:val="14"/>
        </w:rPr>
        <w:t xml:space="preserve"> </w:t>
      </w:r>
      <w:r>
        <w:t>compared</w:t>
      </w:r>
      <w:r>
        <w:rPr>
          <w:spacing w:val="38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red</w:t>
      </w:r>
      <w:r>
        <w:rPr>
          <w:spacing w:val="19"/>
        </w:rPr>
        <w:t xml:space="preserve"> </w:t>
      </w:r>
      <w:r>
        <w:t>lotus</w:t>
      </w:r>
      <w:r>
        <w:rPr>
          <w:spacing w:val="26"/>
        </w:rPr>
        <w:t xml:space="preserve"> </w:t>
      </w:r>
      <w:r>
        <w:t>flowers</w:t>
      </w:r>
      <w:r>
        <w:rPr>
          <w:spacing w:val="6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rPr>
          <w:i/>
        </w:rPr>
        <w:t>tasya yathä</w:t>
      </w:r>
      <w:r>
        <w:rPr>
          <w:i/>
          <w:spacing w:val="4"/>
        </w:rPr>
        <w:t xml:space="preserve"> </w:t>
      </w:r>
      <w:r>
        <w:rPr>
          <w:i/>
        </w:rPr>
        <w:t>puëòarékam evam</w:t>
      </w:r>
      <w:r>
        <w:rPr>
          <w:i/>
          <w:spacing w:val="-8"/>
        </w:rPr>
        <w:t xml:space="preserve"> </w:t>
      </w:r>
      <w:r>
        <w:rPr>
          <w:i/>
        </w:rPr>
        <w:t>eväkñiëé</w:t>
      </w:r>
      <w:r>
        <w:t>.</w:t>
      </w:r>
    </w:p>
    <w:p w14:paraId="3343ED2A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4FEE4643" w14:textId="77777777" w:rsidR="00150366" w:rsidRDefault="00000000">
      <w:pPr>
        <w:ind w:left="479"/>
      </w:pPr>
      <w:r>
        <w:t>The</w:t>
      </w:r>
      <w:r>
        <w:rPr>
          <w:spacing w:val="11"/>
        </w:rPr>
        <w:t xml:space="preserve"> </w:t>
      </w:r>
      <w:r>
        <w:t>meter</w:t>
      </w:r>
      <w:r>
        <w:rPr>
          <w:spacing w:val="2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puñpitägrä-chanda</w:t>
      </w:r>
      <w:r>
        <w:t>.</w:t>
      </w:r>
    </w:p>
    <w:p w14:paraId="030A68A9" w14:textId="77777777" w:rsidR="00150366" w:rsidRDefault="00150366">
      <w:pPr>
        <w:spacing w:line="200" w:lineRule="exact"/>
      </w:pPr>
    </w:p>
    <w:p w14:paraId="415DD996" w14:textId="77777777" w:rsidR="00150366" w:rsidRDefault="00150366">
      <w:pPr>
        <w:spacing w:before="7" w:line="200" w:lineRule="exact"/>
      </w:pPr>
    </w:p>
    <w:p w14:paraId="48712031" w14:textId="77777777" w:rsidR="00150366" w:rsidRDefault="00000000">
      <w:pPr>
        <w:ind w:left="1606" w:right="1607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pacing w:val="1"/>
          <w:sz w:val="30"/>
          <w:szCs w:val="30"/>
        </w:rPr>
        <w:t>T</w:t>
      </w:r>
      <w:r>
        <w:rPr>
          <w:rFonts w:ascii="Cambria" w:eastAsia="Cambria" w:hAnsi="Cambria" w:cs="Cambria"/>
          <w:i/>
          <w:sz w:val="30"/>
          <w:szCs w:val="30"/>
        </w:rPr>
        <w:t>en</w:t>
      </w:r>
      <w:r>
        <w:rPr>
          <w:rFonts w:ascii="Cambria" w:eastAsia="Cambria" w:hAnsi="Cambria" w:cs="Cambria"/>
          <w:i/>
          <w:spacing w:val="37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36ECDA55" w14:textId="77777777" w:rsidR="00150366" w:rsidRDefault="00150366">
      <w:pPr>
        <w:spacing w:before="7" w:line="120" w:lineRule="exact"/>
        <w:rPr>
          <w:sz w:val="12"/>
          <w:szCs w:val="12"/>
        </w:rPr>
      </w:pPr>
    </w:p>
    <w:p w14:paraId="3780C340" w14:textId="77777777" w:rsidR="00150366" w:rsidRDefault="00000000">
      <w:pPr>
        <w:spacing w:line="247" w:lineRule="auto"/>
        <w:ind w:left="119" w:right="85" w:firstLine="360"/>
        <w:jc w:val="both"/>
      </w:pPr>
      <w:r>
        <w:t xml:space="preserve">The  musical </w:t>
      </w:r>
      <w:r>
        <w:rPr>
          <w:spacing w:val="9"/>
        </w:rPr>
        <w:t xml:space="preserve"> </w:t>
      </w:r>
      <w:r>
        <w:t xml:space="preserve">mode </w:t>
      </w:r>
      <w:r>
        <w:rPr>
          <w:spacing w:val="8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rPr>
          <w:i/>
          <w:w w:val="93"/>
        </w:rPr>
        <w:t>deçavaräòé-räga</w:t>
      </w:r>
      <w:r>
        <w:rPr>
          <w:w w:val="93"/>
        </w:rPr>
        <w:t xml:space="preserve">. </w:t>
      </w:r>
      <w:r>
        <w:rPr>
          <w:spacing w:val="3"/>
          <w:w w:val="93"/>
        </w:rPr>
        <w:t xml:space="preserve"> </w:t>
      </w:r>
      <w:r>
        <w:t xml:space="preserve">The  rhythm </w:t>
      </w:r>
      <w:r>
        <w:rPr>
          <w:spacing w:val="31"/>
        </w:rPr>
        <w:t xml:space="preserve"> </w:t>
      </w:r>
      <w:r>
        <w:t xml:space="preserve">is </w:t>
      </w:r>
      <w:r>
        <w:rPr>
          <w:i/>
        </w:rPr>
        <w:t>rüpaka-täla</w:t>
      </w:r>
      <w:r>
        <w:t>.</w:t>
      </w:r>
      <w:r>
        <w:rPr>
          <w:spacing w:val="10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heroine,  with</w:t>
      </w:r>
      <w:r>
        <w:rPr>
          <w:spacing w:val="35"/>
        </w:rPr>
        <w:t xml:space="preserve"> </w:t>
      </w:r>
      <w:r>
        <w:t>beautiful</w:t>
      </w:r>
      <w:r>
        <w:rPr>
          <w:spacing w:val="39"/>
        </w:rPr>
        <w:t xml:space="preserve"> </w:t>
      </w:r>
      <w:r>
        <w:t>hair</w:t>
      </w:r>
      <w:r>
        <w:rPr>
          <w:spacing w:val="36"/>
        </w:rPr>
        <w:t xml:space="preserve"> </w:t>
      </w:r>
      <w:r>
        <w:t>like</w:t>
      </w:r>
      <w:r>
        <w:rPr>
          <w:spacing w:val="24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w w:val="102"/>
        </w:rPr>
        <w:t xml:space="preserve">heavenly </w:t>
      </w:r>
      <w:r>
        <w:rPr>
          <w:spacing w:val="-2"/>
        </w:rPr>
        <w:t>angel</w:t>
      </w:r>
      <w:r>
        <w:t>,</w:t>
      </w:r>
      <w:r>
        <w:rPr>
          <w:spacing w:val="42"/>
        </w:rPr>
        <w:t xml:space="preserve"> </w:t>
      </w:r>
      <w:r>
        <w:rPr>
          <w:spacing w:val="-2"/>
        </w:rPr>
        <w:t>decorate</w:t>
      </w:r>
      <w:r>
        <w:t xml:space="preserve">s </w:t>
      </w:r>
      <w:r>
        <w:rPr>
          <w:spacing w:val="5"/>
        </w:rPr>
        <w:t xml:space="preserve"> </w:t>
      </w:r>
      <w:r>
        <w:rPr>
          <w:spacing w:val="-2"/>
        </w:rPr>
        <w:t>he</w:t>
      </w:r>
      <w:r>
        <w:t xml:space="preserve">r </w:t>
      </w:r>
      <w:r>
        <w:rPr>
          <w:spacing w:val="1"/>
        </w:rPr>
        <w:t xml:space="preserve"> </w:t>
      </w:r>
      <w:r>
        <w:rPr>
          <w:spacing w:val="-2"/>
        </w:rPr>
        <w:t>hand</w:t>
      </w:r>
      <w:r>
        <w:t xml:space="preserve">s </w:t>
      </w:r>
      <w:r>
        <w:rPr>
          <w:spacing w:val="11"/>
        </w:rPr>
        <w:t xml:space="preserve"> </w:t>
      </w:r>
      <w:r>
        <w:rPr>
          <w:spacing w:val="-2"/>
        </w:rPr>
        <w:t>wit</w:t>
      </w:r>
      <w:r>
        <w:t xml:space="preserve">h  </w:t>
      </w:r>
      <w:r>
        <w:rPr>
          <w:spacing w:val="-2"/>
        </w:rPr>
        <w:t>bangle</w:t>
      </w:r>
      <w:r>
        <w:t>s</w:t>
      </w:r>
      <w:r>
        <w:rPr>
          <w:spacing w:val="39"/>
        </w:rPr>
        <w:t xml:space="preserve"> </w:t>
      </w:r>
      <w:r>
        <w:rPr>
          <w:spacing w:val="-2"/>
        </w:rPr>
        <w:t>an</w:t>
      </w:r>
      <w:r>
        <w:t xml:space="preserve">d  </w:t>
      </w:r>
      <w:r>
        <w:rPr>
          <w:spacing w:val="-2"/>
        </w:rPr>
        <w:t>he</w:t>
      </w:r>
      <w:r>
        <w:t xml:space="preserve">r </w:t>
      </w:r>
      <w:r>
        <w:rPr>
          <w:spacing w:val="1"/>
        </w:rPr>
        <w:t xml:space="preserve"> </w:t>
      </w:r>
      <w:r>
        <w:rPr>
          <w:spacing w:val="-2"/>
        </w:rPr>
        <w:t>ear</w:t>
      </w:r>
      <w:r>
        <w:t>s</w:t>
      </w:r>
      <w:r>
        <w:rPr>
          <w:spacing w:val="39"/>
        </w:rPr>
        <w:t xml:space="preserve"> </w:t>
      </w:r>
      <w:r>
        <w:rPr>
          <w:spacing w:val="-2"/>
          <w:w w:val="105"/>
        </w:rPr>
        <w:t xml:space="preserve">with </w:t>
      </w:r>
      <w:r>
        <w:rPr>
          <w:i/>
          <w:w w:val="94"/>
        </w:rPr>
        <w:t>devapuñpa</w:t>
      </w:r>
      <w:r>
        <w:rPr>
          <w:i/>
          <w:spacing w:val="25"/>
          <w:w w:val="94"/>
        </w:rPr>
        <w:t xml:space="preserve"> </w:t>
      </w:r>
      <w:r>
        <w:t>flowers.</w:t>
      </w:r>
      <w:r>
        <w:rPr>
          <w:spacing w:val="24"/>
        </w:rPr>
        <w:t xml:space="preserve"> </w:t>
      </w:r>
      <w:r>
        <w:t>When</w:t>
      </w:r>
      <w:r>
        <w:rPr>
          <w:spacing w:val="48"/>
        </w:rPr>
        <w:t xml:space="preserve"> </w:t>
      </w:r>
      <w:r>
        <w:t>she</w:t>
      </w:r>
      <w:r>
        <w:rPr>
          <w:spacing w:val="35"/>
        </w:rPr>
        <w:t xml:space="preserve"> </w:t>
      </w:r>
      <w:r>
        <w:t>fans</w:t>
      </w:r>
      <w:r>
        <w:rPr>
          <w:spacing w:val="27"/>
        </w:rPr>
        <w:t xml:space="preserve"> </w:t>
      </w:r>
      <w:r>
        <w:t>her</w:t>
      </w:r>
      <w:r>
        <w:rPr>
          <w:spacing w:val="42"/>
        </w:rPr>
        <w:t xml:space="preserve"> </w:t>
      </w:r>
      <w:r>
        <w:t>beloved</w:t>
      </w:r>
      <w:r>
        <w:rPr>
          <w:spacing w:val="30"/>
        </w:rPr>
        <w:t xml:space="preserve"> </w:t>
      </w:r>
      <w:r>
        <w:t>with</w:t>
      </w:r>
      <w:r>
        <w:rPr>
          <w:spacing w:val="42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w w:val="101"/>
        </w:rPr>
        <w:t xml:space="preserve">yak- </w:t>
      </w:r>
      <w:r>
        <w:t>tail whisk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enjoys</w:t>
      </w:r>
      <w:r>
        <w:rPr>
          <w:spacing w:val="3"/>
        </w:rPr>
        <w:t xml:space="preserve"> </w:t>
      </w:r>
      <w:r>
        <w:t>delightful</w:t>
      </w:r>
      <w:r>
        <w:rPr>
          <w:spacing w:val="16"/>
        </w:rPr>
        <w:t xml:space="preserve"> </w:t>
      </w:r>
      <w:r>
        <w:t>pastimes</w:t>
      </w:r>
      <w:r>
        <w:rPr>
          <w:spacing w:val="13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him,</w:t>
      </w:r>
      <w:r>
        <w:rPr>
          <w:spacing w:val="10"/>
        </w:rPr>
        <w:t xml:space="preserve"> </w:t>
      </w:r>
      <w:r>
        <w:t>it is appropriate</w:t>
      </w:r>
      <w:r>
        <w:rPr>
          <w:spacing w:val="4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introduce</w:t>
      </w:r>
      <w:r>
        <w:rPr>
          <w:spacing w:val="47"/>
        </w:rPr>
        <w:t xml:space="preserve"> </w:t>
      </w:r>
      <w:r>
        <w:rPr>
          <w:i/>
        </w:rPr>
        <w:t>deçévaräòé-räga</w:t>
      </w:r>
      <w:r>
        <w:t>.</w:t>
      </w:r>
    </w:p>
    <w:p w14:paraId="61CF35F4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6555CB52" w14:textId="77777777" w:rsidR="00150366" w:rsidRDefault="00000000">
      <w:pPr>
        <w:ind w:left="2241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</w:t>
      </w:r>
    </w:p>
    <w:p w14:paraId="27660865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105CCAFC" w14:textId="77777777" w:rsidR="00150366" w:rsidRDefault="00000000">
      <w:pPr>
        <w:spacing w:line="247" w:lineRule="auto"/>
        <w:ind w:left="569" w:right="509"/>
      </w:pPr>
      <w:r>
        <w:rPr>
          <w:i/>
        </w:rPr>
        <w:t>vahati</w:t>
      </w:r>
      <w:r>
        <w:rPr>
          <w:i/>
          <w:spacing w:val="-5"/>
        </w:rPr>
        <w:t xml:space="preserve"> </w:t>
      </w:r>
      <w:r>
        <w:rPr>
          <w:i/>
          <w:w w:val="96"/>
        </w:rPr>
        <w:t>malaya-samére</w:t>
      </w:r>
      <w:r>
        <w:rPr>
          <w:i/>
          <w:spacing w:val="2"/>
          <w:w w:val="96"/>
        </w:rPr>
        <w:t xml:space="preserve"> </w:t>
      </w:r>
      <w:r>
        <w:rPr>
          <w:i/>
        </w:rPr>
        <w:t>madanam</w:t>
      </w:r>
      <w:r>
        <w:rPr>
          <w:i/>
          <w:spacing w:val="-8"/>
        </w:rPr>
        <w:t xml:space="preserve"> </w:t>
      </w:r>
      <w:r>
        <w:rPr>
          <w:i/>
        </w:rPr>
        <w:t xml:space="preserve">upanidhäya </w:t>
      </w:r>
      <w:r>
        <w:rPr>
          <w:i/>
          <w:w w:val="93"/>
        </w:rPr>
        <w:t>sphuöati</w:t>
      </w:r>
      <w:r>
        <w:rPr>
          <w:i/>
          <w:spacing w:val="3"/>
          <w:w w:val="93"/>
        </w:rPr>
        <w:t xml:space="preserve"> </w:t>
      </w:r>
      <w:r>
        <w:rPr>
          <w:i/>
        </w:rPr>
        <w:t xml:space="preserve">kusuma-nikare </w:t>
      </w:r>
      <w:r>
        <w:rPr>
          <w:i/>
          <w:w w:val="97"/>
        </w:rPr>
        <w:t>virahi-hådaya-dalanäya</w:t>
      </w:r>
      <w:r>
        <w:rPr>
          <w:i/>
          <w:spacing w:val="1"/>
          <w:w w:val="97"/>
        </w:rPr>
        <w:t xml:space="preserve"> </w:t>
      </w:r>
      <w:r>
        <w:rPr>
          <w:spacing w:val="-6"/>
          <w:w w:val="111"/>
        </w:rPr>
        <w:t>(1)</w:t>
      </w:r>
    </w:p>
    <w:p w14:paraId="52E3D32D" w14:textId="77777777" w:rsidR="00150366" w:rsidRDefault="00000000">
      <w:pPr>
        <w:spacing w:before="90"/>
        <w:ind w:left="1559"/>
      </w:pPr>
      <w:r>
        <w:rPr>
          <w:i/>
          <w:spacing w:val="-6"/>
        </w:rPr>
        <w:t>sakhi</w:t>
      </w:r>
      <w:r>
        <w:rPr>
          <w:i/>
        </w:rPr>
        <w:t>!</w:t>
      </w:r>
      <w:r>
        <w:rPr>
          <w:i/>
          <w:spacing w:val="-7"/>
        </w:rPr>
        <w:t xml:space="preserve"> </w:t>
      </w:r>
      <w:r>
        <w:rPr>
          <w:i/>
          <w:spacing w:val="-5"/>
          <w:w w:val="90"/>
        </w:rPr>
        <w:t>sédat</w:t>
      </w:r>
      <w:r>
        <w:rPr>
          <w:i/>
          <w:w w:val="90"/>
        </w:rPr>
        <w:t>i</w:t>
      </w:r>
      <w:r>
        <w:rPr>
          <w:i/>
          <w:spacing w:val="-5"/>
          <w:w w:val="90"/>
        </w:rPr>
        <w:t xml:space="preserve"> </w:t>
      </w:r>
      <w:r>
        <w:rPr>
          <w:i/>
          <w:spacing w:val="-6"/>
        </w:rPr>
        <w:t>tav</w:t>
      </w:r>
      <w:r>
        <w:rPr>
          <w:i/>
        </w:rPr>
        <w:t>a</w:t>
      </w:r>
      <w:r>
        <w:rPr>
          <w:i/>
          <w:spacing w:val="-19"/>
        </w:rPr>
        <w:t xml:space="preserve"> </w:t>
      </w:r>
      <w:r>
        <w:rPr>
          <w:i/>
          <w:spacing w:val="-6"/>
          <w:w w:val="94"/>
        </w:rPr>
        <w:t>virah</w:t>
      </w:r>
      <w:r>
        <w:rPr>
          <w:i/>
          <w:w w:val="94"/>
        </w:rPr>
        <w:t>e</w:t>
      </w:r>
      <w:r>
        <w:rPr>
          <w:i/>
          <w:spacing w:val="5"/>
          <w:w w:val="94"/>
        </w:rPr>
        <w:t xml:space="preserve"> </w:t>
      </w:r>
      <w:r>
        <w:rPr>
          <w:i/>
          <w:spacing w:val="-6"/>
          <w:w w:val="94"/>
        </w:rPr>
        <w:t>vanamäl</w:t>
      </w:r>
      <w:r>
        <w:rPr>
          <w:i/>
          <w:w w:val="94"/>
        </w:rPr>
        <w:t>é</w:t>
      </w:r>
      <w:r>
        <w:rPr>
          <w:i/>
          <w:spacing w:val="-12"/>
          <w:w w:val="94"/>
        </w:rPr>
        <w:t xml:space="preserve"> </w:t>
      </w:r>
      <w:r>
        <w:rPr>
          <w:spacing w:val="-6"/>
          <w:w w:val="106"/>
        </w:rPr>
        <w:t>(refrain)</w:t>
      </w:r>
    </w:p>
    <w:p w14:paraId="092956F1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11F91D1E" w14:textId="77777777" w:rsidR="00150366" w:rsidRDefault="00000000">
      <w:pPr>
        <w:spacing w:line="220" w:lineRule="exact"/>
        <w:ind w:left="119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3"/>
        </w:rPr>
        <w:t>Malayan</w:t>
      </w:r>
      <w:r>
        <w:rPr>
          <w:rFonts w:ascii="Book Antiqua" w:eastAsia="Book Antiqua" w:hAnsi="Book Antiqua" w:cs="Book Antiqua"/>
          <w:b/>
          <w:spacing w:val="-9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breeze</w:t>
      </w:r>
      <w:r>
        <w:rPr>
          <w:rFonts w:ascii="Book Antiqua" w:eastAsia="Book Antiqua" w:hAnsi="Book Antiqua" w:cs="Book Antiqua"/>
          <w:b/>
          <w:spacing w:val="18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slowly</w:t>
      </w:r>
      <w:r>
        <w:rPr>
          <w:rFonts w:ascii="Book Antiqua" w:eastAsia="Book Antiqua" w:hAnsi="Book Antiqua" w:cs="Book Antiqua"/>
          <w:b/>
          <w:spacing w:val="5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drifts</w:t>
      </w:r>
      <w:r>
        <w:rPr>
          <w:rFonts w:ascii="Book Antiqua" w:eastAsia="Book Antiqua" w:hAnsi="Book Antiqua" w:cs="Book Antiqua"/>
          <w:b/>
          <w:spacing w:val="17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along,</w:t>
      </w:r>
      <w:r>
        <w:rPr>
          <w:rFonts w:ascii="Book Antiqua" w:eastAsia="Book Antiqua" w:hAnsi="Book Antiqua" w:cs="Book Antiqua"/>
          <w:b/>
          <w:spacing w:val="17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saturating </w:t>
      </w:r>
      <w:r>
        <w:rPr>
          <w:rFonts w:ascii="Book Antiqua" w:eastAsia="Book Antiqua" w:hAnsi="Book Antiqua" w:cs="Book Antiqua"/>
          <w:b/>
          <w:w w:val="91"/>
        </w:rPr>
        <w:t>everyone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mood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amour,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profusion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flowers </w:t>
      </w:r>
      <w:r>
        <w:rPr>
          <w:rFonts w:ascii="Book Antiqua" w:eastAsia="Book Antiqua" w:hAnsi="Book Antiqua" w:cs="Book Antiqua"/>
          <w:b/>
        </w:rPr>
        <w:t>bursts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into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blossom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rips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apart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hearts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lonely lovers.</w:t>
      </w:r>
    </w:p>
    <w:p w14:paraId="1CDEB8E7" w14:textId="77777777" w:rsidR="00150366" w:rsidRDefault="00150366">
      <w:pPr>
        <w:spacing w:before="9" w:line="120" w:lineRule="exact"/>
        <w:rPr>
          <w:sz w:val="12"/>
          <w:szCs w:val="12"/>
        </w:rPr>
      </w:pPr>
    </w:p>
    <w:p w14:paraId="276847D1" w14:textId="77777777" w:rsidR="00150366" w:rsidRDefault="00000000">
      <w:pPr>
        <w:spacing w:line="220" w:lineRule="exact"/>
        <w:ind w:left="119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15"/>
          <w:w w:val="86"/>
        </w:rPr>
        <w:t>V</w:t>
      </w:r>
      <w:r>
        <w:rPr>
          <w:rFonts w:ascii="Book Antiqua" w:eastAsia="Book Antiqua" w:hAnsi="Book Antiqua" w:cs="Book Antiqua"/>
          <w:b/>
          <w:w w:val="86"/>
        </w:rPr>
        <w:t xml:space="preserve">anamälé </w:t>
      </w:r>
      <w:r>
        <w:rPr>
          <w:rFonts w:ascii="Book Antiqua" w:eastAsia="Book Antiqua" w:hAnsi="Book Antiqua" w:cs="Book Antiqua"/>
          <w:b/>
          <w:spacing w:val="5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>crushed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sorrow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without</w:t>
      </w:r>
      <w:r>
        <w:rPr>
          <w:rFonts w:ascii="Book Antiqua" w:eastAsia="Book Antiqua" w:hAnsi="Book Antiqua" w:cs="Book Antiqua"/>
          <w:b/>
          <w:spacing w:val="4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You,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friend. (refrain)</w:t>
      </w:r>
    </w:p>
    <w:p w14:paraId="6697E4DB" w14:textId="77777777" w:rsidR="00150366" w:rsidRDefault="00000000">
      <w:pPr>
        <w:spacing w:before="94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C338DC8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10D324E6" w14:textId="77777777" w:rsidR="00150366" w:rsidRDefault="00000000">
      <w:pPr>
        <w:spacing w:line="247" w:lineRule="auto"/>
        <w:ind w:left="119" w:right="87" w:firstLine="360"/>
        <w:sectPr w:rsidR="00150366">
          <w:headerReference w:type="default" r:id="rId37"/>
          <w:pgSz w:w="6820" w:h="10220"/>
          <w:pgMar w:top="780" w:right="780" w:bottom="280" w:left="780" w:header="581" w:footer="0" w:gutter="0"/>
          <w:pgNumType w:start="134"/>
          <w:cols w:space="720"/>
        </w:sectPr>
      </w:pPr>
      <w:r>
        <w:rPr>
          <w:spacing w:val="-2"/>
        </w:rPr>
        <w:t>Rädhä’</w:t>
      </w:r>
      <w:r>
        <w:t>s</w:t>
      </w:r>
      <w:r>
        <w:rPr>
          <w:spacing w:val="-1"/>
        </w:rPr>
        <w:t xml:space="preserve"> </w:t>
      </w:r>
      <w:r>
        <w:rPr>
          <w:i/>
          <w:spacing w:val="-2"/>
        </w:rPr>
        <w:t>sakh</w:t>
      </w:r>
      <w:r>
        <w:rPr>
          <w:i/>
        </w:rPr>
        <w:t>é</w:t>
      </w:r>
      <w:r>
        <w:rPr>
          <w:i/>
          <w:spacing w:val="-10"/>
        </w:rPr>
        <w:t xml:space="preserve"> </w:t>
      </w:r>
      <w:r>
        <w:rPr>
          <w:spacing w:val="-2"/>
        </w:rPr>
        <w:t>tell</w:t>
      </w:r>
      <w:r>
        <w:t>s</w:t>
      </w:r>
      <w:r>
        <w:rPr>
          <w:spacing w:val="32"/>
        </w:rPr>
        <w:t xml:space="preserve"> </w:t>
      </w:r>
      <w:r>
        <w:rPr>
          <w:spacing w:val="-2"/>
        </w:rPr>
        <w:t>Her</w:t>
      </w:r>
      <w:r>
        <w:t>,</w:t>
      </w:r>
      <w:r>
        <w:rPr>
          <w:spacing w:val="32"/>
        </w:rPr>
        <w:t xml:space="preserve"> </w:t>
      </w:r>
      <w:r>
        <w:rPr>
          <w:spacing w:val="-2"/>
        </w:rPr>
        <w:t>“</w:t>
      </w:r>
      <w:r>
        <w:t>O</w:t>
      </w:r>
      <w:r>
        <w:rPr>
          <w:spacing w:val="25"/>
        </w:rPr>
        <w:t xml:space="preserve"> </w:t>
      </w:r>
      <w:r>
        <w:rPr>
          <w:spacing w:val="-2"/>
        </w:rPr>
        <w:t>friend</w:t>
      </w:r>
      <w:r>
        <w:t>,</w:t>
      </w:r>
      <w:r>
        <w:rPr>
          <w:spacing w:val="41"/>
        </w:rPr>
        <w:t xml:space="preserve"> </w:t>
      </w:r>
      <w:r>
        <w:rPr>
          <w:spacing w:val="-2"/>
        </w:rPr>
        <w:t>no</w:t>
      </w:r>
      <w:r>
        <w:t>w</w:t>
      </w:r>
      <w:r>
        <w:rPr>
          <w:spacing w:val="39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3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5"/>
        </w:rPr>
        <w:t xml:space="preserve"> </w:t>
      </w:r>
      <w:r>
        <w:rPr>
          <w:spacing w:val="-2"/>
          <w:w w:val="104"/>
        </w:rPr>
        <w:t xml:space="preserve">springtime </w:t>
      </w:r>
      <w:r>
        <w:rPr>
          <w:spacing w:val="-2"/>
        </w:rPr>
        <w:t>an</w:t>
      </w:r>
      <w:r>
        <w:t>d</w:t>
      </w:r>
      <w:r>
        <w:rPr>
          <w:spacing w:val="4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2"/>
        </w:rPr>
        <w:t>Malaya</w:t>
      </w:r>
      <w:r>
        <w:t>n</w:t>
      </w:r>
      <w:r>
        <w:rPr>
          <w:spacing w:val="24"/>
        </w:rPr>
        <w:t xml:space="preserve"> </w:t>
      </w:r>
      <w:r>
        <w:rPr>
          <w:spacing w:val="-2"/>
        </w:rPr>
        <w:t>breez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gentl</w:t>
      </w:r>
      <w:r>
        <w:t>y</w:t>
      </w:r>
      <w:r>
        <w:rPr>
          <w:spacing w:val="34"/>
        </w:rPr>
        <w:t xml:space="preserve"> </w:t>
      </w:r>
      <w:r>
        <w:rPr>
          <w:spacing w:val="-2"/>
        </w:rPr>
        <w:t>movin</w:t>
      </w:r>
      <w:r>
        <w:t>g</w:t>
      </w:r>
      <w:r>
        <w:rPr>
          <w:spacing w:val="36"/>
        </w:rPr>
        <w:t xml:space="preserve"> </w:t>
      </w:r>
      <w:r>
        <w:rPr>
          <w:spacing w:val="-2"/>
        </w:rPr>
        <w:t>along</w:t>
      </w:r>
      <w:r>
        <w:t>,</w:t>
      </w:r>
      <w:r>
        <w:rPr>
          <w:spacing w:val="34"/>
        </w:rPr>
        <w:t xml:space="preserve"> </w:t>
      </w:r>
      <w:r>
        <w:rPr>
          <w:spacing w:val="-2"/>
          <w:w w:val="104"/>
        </w:rPr>
        <w:t>anguishing</w:t>
      </w:r>
    </w:p>
    <w:p w14:paraId="0F3B4D1F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10A4F43" w14:textId="77777777" w:rsidR="00150366" w:rsidRDefault="00150366">
      <w:pPr>
        <w:spacing w:line="200" w:lineRule="exact"/>
      </w:pPr>
    </w:p>
    <w:p w14:paraId="338FB59A" w14:textId="77777777" w:rsidR="00150366" w:rsidRDefault="00000000">
      <w:pPr>
        <w:spacing w:before="29" w:line="248" w:lineRule="auto"/>
        <w:ind w:left="120" w:right="86"/>
        <w:jc w:val="both"/>
      </w:pPr>
      <w:r>
        <w:rPr>
          <w:spacing w:val="-2"/>
        </w:rPr>
        <w:t>forlor</w:t>
      </w:r>
      <w:r>
        <w:t>n</w:t>
      </w:r>
      <w:r>
        <w:rPr>
          <w:spacing w:val="17"/>
        </w:rPr>
        <w:t xml:space="preserve"> </w:t>
      </w:r>
      <w:r>
        <w:rPr>
          <w:spacing w:val="-2"/>
        </w:rPr>
        <w:t>lovers</w:t>
      </w:r>
      <w:r>
        <w:t xml:space="preserve">. </w:t>
      </w:r>
      <w:r>
        <w:rPr>
          <w:spacing w:val="-2"/>
        </w:rPr>
        <w:t>Arousin</w:t>
      </w:r>
      <w:r>
        <w:t>g</w:t>
      </w:r>
      <w:r>
        <w:rPr>
          <w:spacing w:val="9"/>
        </w:rPr>
        <w:t xml:space="preserve"> </w:t>
      </w:r>
      <w:r>
        <w:rPr>
          <w:spacing w:val="-2"/>
        </w:rPr>
        <w:t>romanti</w:t>
      </w:r>
      <w:r>
        <w:t>c</w:t>
      </w:r>
      <w:r>
        <w:rPr>
          <w:spacing w:val="30"/>
        </w:rPr>
        <w:t xml:space="preserve"> </w:t>
      </w:r>
      <w:r>
        <w:rPr>
          <w:spacing w:val="-2"/>
        </w:rPr>
        <w:t>sentiment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host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of blossomin</w:t>
      </w:r>
      <w:r>
        <w:t>g</w:t>
      </w:r>
      <w:r>
        <w:rPr>
          <w:spacing w:val="28"/>
        </w:rPr>
        <w:t xml:space="preserve"> </w:t>
      </w:r>
      <w:r>
        <w:rPr>
          <w:spacing w:val="-2"/>
        </w:rPr>
        <w:t>flower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brea</w:t>
      </w:r>
      <w:r>
        <w:t>k</w:t>
      </w:r>
      <w:r>
        <w:rPr>
          <w:spacing w:val="28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36"/>
        </w:rPr>
        <w:t xml:space="preserve"> </w:t>
      </w:r>
      <w:r>
        <w:rPr>
          <w:spacing w:val="-2"/>
        </w:rPr>
        <w:t>hearts</w:t>
      </w:r>
      <w:r>
        <w:t>.</w:t>
      </w:r>
      <w:r>
        <w:rPr>
          <w:spacing w:val="36"/>
        </w:rPr>
        <w:t xml:space="preserve"> </w:t>
      </w:r>
      <w:r>
        <w:rPr>
          <w:spacing w:val="-8"/>
        </w:rPr>
        <w:t>W</w:t>
      </w:r>
      <w:r>
        <w:rPr>
          <w:spacing w:val="-2"/>
        </w:rPr>
        <w:t>ithou</w:t>
      </w:r>
      <w:r>
        <w:t xml:space="preserve">t </w:t>
      </w:r>
      <w:r>
        <w:rPr>
          <w:spacing w:val="1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16"/>
        </w:rPr>
        <w:t xml:space="preserve"> </w:t>
      </w:r>
      <w:r>
        <w:rPr>
          <w:spacing w:val="-2"/>
        </w:rPr>
        <w:t>is utterl</w:t>
      </w:r>
      <w:r>
        <w:t>y</w:t>
      </w:r>
      <w:r>
        <w:rPr>
          <w:spacing w:val="24"/>
        </w:rPr>
        <w:t xml:space="preserve"> </w:t>
      </w:r>
      <w:r>
        <w:rPr>
          <w:spacing w:val="-2"/>
        </w:rPr>
        <w:t>dejected</w:t>
      </w:r>
      <w:r>
        <w:t>.</w:t>
      </w:r>
      <w:r>
        <w:rPr>
          <w:spacing w:val="19"/>
        </w:rPr>
        <w:t xml:space="preserve"> </w:t>
      </w:r>
      <w:r>
        <w:rPr>
          <w:spacing w:val="-2"/>
        </w:rPr>
        <w:t>G</w:t>
      </w:r>
      <w:r>
        <w:t xml:space="preserve">o </w:t>
      </w:r>
      <w:r>
        <w:rPr>
          <w:spacing w:val="-2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2"/>
          <w:w w:val="101"/>
        </w:rPr>
        <w:t>Him!”</w:t>
      </w:r>
    </w:p>
    <w:p w14:paraId="2B369CF4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69300578" w14:textId="77777777" w:rsidR="00150366" w:rsidRDefault="00000000">
      <w:pPr>
        <w:spacing w:line="248" w:lineRule="auto"/>
        <w:ind w:left="120" w:right="84" w:firstLine="360"/>
        <w:jc w:val="both"/>
      </w:pPr>
      <w:r>
        <w:t>Here</w:t>
      </w:r>
      <w:r>
        <w:rPr>
          <w:spacing w:val="25"/>
        </w:rPr>
        <w:t xml:space="preserve"> </w:t>
      </w:r>
      <w:r>
        <w:t>Kåñëa</w:t>
      </w:r>
      <w:r>
        <w:rPr>
          <w:spacing w:val="-9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called</w:t>
      </w:r>
      <w:r>
        <w:rPr>
          <w:spacing w:val="22"/>
        </w:rPr>
        <w:t xml:space="preserve"> </w:t>
      </w:r>
      <w:r>
        <w:rPr>
          <w:spacing w:val="-18"/>
        </w:rPr>
        <w:t>V</w:t>
      </w:r>
      <w:r>
        <w:t>anamälé,</w:t>
      </w:r>
      <w:r>
        <w:rPr>
          <w:spacing w:val="-13"/>
        </w:rPr>
        <w:t xml:space="preserve"> </w:t>
      </w:r>
      <w:r>
        <w:t>‘He</w:t>
      </w:r>
      <w:r>
        <w:rPr>
          <w:spacing w:val="-13"/>
        </w:rPr>
        <w:t xml:space="preserve"> </w:t>
      </w:r>
      <w:r>
        <w:t>who</w:t>
      </w:r>
      <w:r>
        <w:rPr>
          <w:spacing w:val="31"/>
        </w:rPr>
        <w:t xml:space="preserve"> </w:t>
      </w:r>
      <w:r>
        <w:t>wears</w:t>
      </w:r>
      <w:r>
        <w:rPr>
          <w:spacing w:val="22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w w:val="102"/>
        </w:rPr>
        <w:t xml:space="preserve">forest- </w:t>
      </w:r>
      <w:r>
        <w:rPr>
          <w:spacing w:val="-4"/>
        </w:rPr>
        <w:t>flowe</w:t>
      </w:r>
      <w:r>
        <w:t>r</w:t>
      </w:r>
      <w:r>
        <w:rPr>
          <w:spacing w:val="12"/>
        </w:rPr>
        <w:t xml:space="preserve"> </w:t>
      </w:r>
      <w:r>
        <w:rPr>
          <w:spacing w:val="-4"/>
        </w:rPr>
        <w:t>garland.</w:t>
      </w:r>
      <w:r>
        <w:t>’</w:t>
      </w:r>
      <w:r>
        <w:rPr>
          <w:spacing w:val="5"/>
        </w:rPr>
        <w:t xml:space="preserve"> </w:t>
      </w:r>
      <w:r>
        <w:rPr>
          <w:spacing w:val="-4"/>
        </w:rPr>
        <w:t>“Th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onl</w:t>
      </w:r>
      <w:r>
        <w:t>y</w:t>
      </w:r>
      <w:r>
        <w:rPr>
          <w:spacing w:val="23"/>
        </w:rPr>
        <w:t xml:space="preserve"> </w:t>
      </w:r>
      <w:r>
        <w:rPr>
          <w:spacing w:val="-4"/>
        </w:rPr>
        <w:t>thin</w:t>
      </w:r>
      <w:r>
        <w:t>g</w:t>
      </w:r>
      <w:r>
        <w:rPr>
          <w:spacing w:val="37"/>
        </w:rPr>
        <w:t xml:space="preserve"> </w:t>
      </w:r>
      <w:r>
        <w:rPr>
          <w:spacing w:val="-4"/>
        </w:rPr>
        <w:t>keepin</w:t>
      </w:r>
      <w:r>
        <w:t>g</w:t>
      </w:r>
      <w:r>
        <w:rPr>
          <w:spacing w:val="31"/>
        </w:rPr>
        <w:t xml:space="preserve"> </w:t>
      </w:r>
      <w:r>
        <w:rPr>
          <w:spacing w:val="-4"/>
        </w:rPr>
        <w:t>Hi</w:t>
      </w:r>
      <w:r>
        <w:t>m</w:t>
      </w:r>
      <w:r>
        <w:rPr>
          <w:spacing w:val="19"/>
        </w:rPr>
        <w:t xml:space="preserve"> </w:t>
      </w:r>
      <w:r>
        <w:rPr>
          <w:spacing w:val="-4"/>
        </w:rPr>
        <w:t>aliv</w:t>
      </w:r>
      <w:r>
        <w:t>e</w:t>
      </w:r>
      <w:r>
        <w:rPr>
          <w:spacing w:val="8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2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36"/>
        </w:rPr>
        <w:t xml:space="preserve"> </w:t>
      </w:r>
      <w:r>
        <w:rPr>
          <w:spacing w:val="-4"/>
        </w:rPr>
        <w:t xml:space="preserve">He </w:t>
      </w:r>
      <w:r>
        <w:t>is</w:t>
      </w:r>
      <w:r>
        <w:rPr>
          <w:spacing w:val="2"/>
        </w:rPr>
        <w:t xml:space="preserve"> </w:t>
      </w:r>
      <w:r>
        <w:t>wearing</w:t>
      </w:r>
      <w:r>
        <w:rPr>
          <w:spacing w:val="15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garland</w:t>
      </w:r>
      <w:r>
        <w:rPr>
          <w:spacing w:val="20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made</w:t>
      </w:r>
      <w:r>
        <w:rPr>
          <w:spacing w:val="1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w w:val="101"/>
        </w:rPr>
        <w:t>Him.”</w:t>
      </w:r>
    </w:p>
    <w:p w14:paraId="724EBBB6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51841D44" w14:textId="77777777" w:rsidR="00150366" w:rsidRDefault="00000000">
      <w:pPr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</w:t>
      </w:r>
    </w:p>
    <w:p w14:paraId="5463A620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0DE8ED19" w14:textId="77777777" w:rsidR="00150366" w:rsidRDefault="00000000">
      <w:pPr>
        <w:spacing w:line="248" w:lineRule="auto"/>
        <w:ind w:left="880" w:right="837" w:hanging="75"/>
        <w:jc w:val="center"/>
      </w:pPr>
      <w:r>
        <w:rPr>
          <w:i/>
        </w:rPr>
        <w:t>dahati</w:t>
      </w:r>
      <w:r>
        <w:rPr>
          <w:i/>
          <w:spacing w:val="-10"/>
        </w:rPr>
        <w:t xml:space="preserve"> </w:t>
      </w:r>
      <w:r>
        <w:rPr>
          <w:i/>
          <w:w w:val="98"/>
        </w:rPr>
        <w:t>çiçira-mayükhe</w:t>
      </w:r>
      <w:r>
        <w:rPr>
          <w:i/>
          <w:spacing w:val="1"/>
          <w:w w:val="98"/>
        </w:rPr>
        <w:t xml:space="preserve"> </w:t>
      </w:r>
      <w:r>
        <w:rPr>
          <w:i/>
        </w:rPr>
        <w:t>maraëam</w:t>
      </w:r>
      <w:r>
        <w:rPr>
          <w:i/>
          <w:spacing w:val="8"/>
        </w:rPr>
        <w:t xml:space="preserve"> </w:t>
      </w:r>
      <w:r>
        <w:rPr>
          <w:i/>
        </w:rPr>
        <w:t>anukaroti patati</w:t>
      </w:r>
      <w:r>
        <w:rPr>
          <w:i/>
          <w:spacing w:val="-5"/>
        </w:rPr>
        <w:t xml:space="preserve"> </w:t>
      </w:r>
      <w:r>
        <w:rPr>
          <w:i/>
          <w:w w:val="98"/>
        </w:rPr>
        <w:t>madana-viçikhe</w:t>
      </w:r>
      <w:r>
        <w:rPr>
          <w:i/>
          <w:spacing w:val="1"/>
          <w:w w:val="98"/>
        </w:rPr>
        <w:t xml:space="preserve"> </w:t>
      </w:r>
      <w:r>
        <w:rPr>
          <w:i/>
        </w:rPr>
        <w:t>vilapati</w:t>
      </w:r>
      <w:r>
        <w:rPr>
          <w:i/>
          <w:spacing w:val="-12"/>
        </w:rPr>
        <w:t xml:space="preserve"> </w:t>
      </w:r>
      <w:r>
        <w:rPr>
          <w:i/>
        </w:rPr>
        <w:t>vikalataro</w:t>
      </w:r>
      <w:r>
        <w:rPr>
          <w:i/>
          <w:spacing w:val="-8"/>
        </w:rPr>
        <w:t xml:space="preserve"> </w:t>
      </w:r>
      <w:r>
        <w:rPr>
          <w:i/>
          <w:w w:val="85"/>
        </w:rPr>
        <w:t>’ti</w:t>
      </w:r>
    </w:p>
    <w:p w14:paraId="3BDC98E5" w14:textId="77777777" w:rsidR="00150366" w:rsidRDefault="00000000">
      <w:pPr>
        <w:ind w:left="1528"/>
      </w:pPr>
      <w:r>
        <w:rPr>
          <w:i/>
          <w:spacing w:val="-2"/>
        </w:rPr>
        <w:t>sakhi</w:t>
      </w:r>
      <w:r>
        <w:rPr>
          <w:i/>
        </w:rPr>
        <w:t>!</w:t>
      </w:r>
      <w:r>
        <w:rPr>
          <w:i/>
          <w:spacing w:val="1"/>
        </w:rPr>
        <w:t xml:space="preserve"> </w:t>
      </w:r>
      <w:r>
        <w:rPr>
          <w:i/>
          <w:spacing w:val="-2"/>
          <w:w w:val="90"/>
        </w:rPr>
        <w:t>sédat</w:t>
      </w:r>
      <w:r>
        <w:rPr>
          <w:i/>
          <w:w w:val="90"/>
        </w:rPr>
        <w:t>i</w:t>
      </w:r>
      <w:r>
        <w:rPr>
          <w:i/>
          <w:spacing w:val="5"/>
          <w:w w:val="90"/>
        </w:rPr>
        <w:t xml:space="preserve"> </w:t>
      </w:r>
      <w:r>
        <w:rPr>
          <w:i/>
          <w:spacing w:val="-2"/>
        </w:rPr>
        <w:t>tav</w:t>
      </w:r>
      <w:r>
        <w:rPr>
          <w:i/>
        </w:rPr>
        <w:t>a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virah</w:t>
      </w:r>
      <w:r>
        <w:rPr>
          <w:i/>
        </w:rPr>
        <w:t>e</w:t>
      </w:r>
      <w:r>
        <w:rPr>
          <w:i/>
          <w:spacing w:val="-19"/>
        </w:rPr>
        <w:t xml:space="preserve"> </w:t>
      </w:r>
      <w:r>
        <w:rPr>
          <w:i/>
          <w:spacing w:val="-2"/>
          <w:w w:val="93"/>
        </w:rPr>
        <w:t>vanamäl</w:t>
      </w:r>
      <w:r>
        <w:rPr>
          <w:i/>
          <w:w w:val="93"/>
        </w:rPr>
        <w:t>é</w:t>
      </w:r>
      <w:r>
        <w:rPr>
          <w:i/>
          <w:spacing w:val="6"/>
          <w:w w:val="93"/>
        </w:rPr>
        <w:t xml:space="preserve"> </w:t>
      </w:r>
      <w:r>
        <w:rPr>
          <w:spacing w:val="-2"/>
          <w:w w:val="111"/>
        </w:rPr>
        <w:t>(2)</w:t>
      </w:r>
    </w:p>
    <w:p w14:paraId="18E2679B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40AD53B1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“Cool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moonshine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scorches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Him,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heralding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death. </w:t>
      </w:r>
      <w:r>
        <w:rPr>
          <w:rFonts w:ascii="Book Antiqua" w:eastAsia="Book Antiqua" w:hAnsi="Book Antiqua" w:cs="Book Antiqua"/>
          <w:b/>
          <w:w w:val="91"/>
        </w:rPr>
        <w:t xml:space="preserve">Flowers 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falling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trees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pierce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like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love’s </w:t>
      </w:r>
      <w:r>
        <w:rPr>
          <w:rFonts w:ascii="Book Antiqua" w:eastAsia="Book Antiqua" w:hAnsi="Book Antiqua" w:cs="Book Antiqua"/>
          <w:b/>
          <w:w w:val="91"/>
        </w:rPr>
        <w:t>arrows.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 bitterly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laments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His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destitute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condition.”</w:t>
      </w:r>
    </w:p>
    <w:p w14:paraId="5470717C" w14:textId="77777777" w:rsidR="00150366" w:rsidRDefault="00150366">
      <w:pPr>
        <w:spacing w:before="6" w:line="200" w:lineRule="exact"/>
      </w:pPr>
    </w:p>
    <w:p w14:paraId="78BE871F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052B1BD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3F7974B4" w14:textId="77777777" w:rsidR="00150366" w:rsidRDefault="00000000">
      <w:pPr>
        <w:spacing w:line="248" w:lineRule="auto"/>
        <w:ind w:left="120" w:right="84" w:firstLine="360"/>
        <w:jc w:val="both"/>
      </w:pPr>
      <w:r>
        <w:t xml:space="preserve">“Moonlight </w:t>
      </w:r>
      <w:r>
        <w:rPr>
          <w:spacing w:val="37"/>
        </w:rPr>
        <w:t xml:space="preserve"> </w:t>
      </w:r>
      <w:r>
        <w:t xml:space="preserve">cannot   soothe </w:t>
      </w:r>
      <w:r>
        <w:rPr>
          <w:spacing w:val="44"/>
        </w:rPr>
        <w:t xml:space="preserve"> </w:t>
      </w:r>
      <w:r>
        <w:rPr>
          <w:spacing w:val="-18"/>
        </w:rPr>
        <w:t>V</w:t>
      </w:r>
      <w:r>
        <w:t>anamälé.</w:t>
      </w:r>
      <w:r>
        <w:rPr>
          <w:spacing w:val="38"/>
        </w:rPr>
        <w:t xml:space="preserve"> </w:t>
      </w:r>
      <w:r>
        <w:t xml:space="preserve">Shattered </w:t>
      </w:r>
      <w:r>
        <w:rPr>
          <w:spacing w:val="41"/>
        </w:rPr>
        <w:t xml:space="preserve"> </w:t>
      </w:r>
      <w:r>
        <w:rPr>
          <w:w w:val="105"/>
        </w:rPr>
        <w:t xml:space="preserve">with </w:t>
      </w:r>
      <w:r>
        <w:t>longing  for</w:t>
      </w:r>
      <w:r>
        <w:rPr>
          <w:spacing w:val="34"/>
        </w:rPr>
        <w:t xml:space="preserve"> </w:t>
      </w:r>
      <w:r>
        <w:t>You,</w:t>
      </w:r>
      <w:r>
        <w:rPr>
          <w:spacing w:val="16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feels</w:t>
      </w:r>
      <w:r>
        <w:rPr>
          <w:spacing w:val="24"/>
        </w:rPr>
        <w:t xml:space="preserve"> </w:t>
      </w:r>
      <w:r>
        <w:t xml:space="preserve">death </w:t>
      </w:r>
      <w:r>
        <w:rPr>
          <w:spacing w:val="8"/>
        </w:rPr>
        <w:t xml:space="preserve"> </w:t>
      </w:r>
      <w:r>
        <w:t xml:space="preserve">personified </w:t>
      </w:r>
      <w:r>
        <w:rPr>
          <w:spacing w:val="9"/>
        </w:rPr>
        <w:t xml:space="preserve"> </w:t>
      </w:r>
      <w:r>
        <w:t xml:space="preserve">hovering </w:t>
      </w:r>
      <w:r>
        <w:rPr>
          <w:spacing w:val="3"/>
        </w:rPr>
        <w:t xml:space="preserve"> </w:t>
      </w:r>
      <w:r>
        <w:rPr>
          <w:w w:val="102"/>
        </w:rPr>
        <w:t xml:space="preserve">over </w:t>
      </w:r>
      <w:r>
        <w:t xml:space="preserve">Him. </w:t>
      </w:r>
      <w:r>
        <w:rPr>
          <w:spacing w:val="4"/>
        </w:rPr>
        <w:t xml:space="preserve"> </w:t>
      </w:r>
      <w:r>
        <w:t xml:space="preserve">Flames </w:t>
      </w:r>
      <w:r>
        <w:rPr>
          <w:spacing w:val="8"/>
        </w:rPr>
        <w:t xml:space="preserve"> </w:t>
      </w:r>
      <w:r>
        <w:t xml:space="preserve">seem  to </w:t>
      </w:r>
      <w:r>
        <w:rPr>
          <w:spacing w:val="7"/>
        </w:rPr>
        <w:t xml:space="preserve"> </w:t>
      </w:r>
      <w:r>
        <w:t xml:space="preserve">be  emanating </w:t>
      </w:r>
      <w:r>
        <w:rPr>
          <w:spacing w:val="29"/>
        </w:rPr>
        <w:t xml:space="preserve"> </w:t>
      </w:r>
      <w:r>
        <w:t xml:space="preserve">from </w:t>
      </w:r>
      <w:r>
        <w:rPr>
          <w:spacing w:val="4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t xml:space="preserve">moon </w:t>
      </w:r>
      <w:r>
        <w:rPr>
          <w:spacing w:val="19"/>
        </w:rPr>
        <w:t xml:space="preserve"> </w:t>
      </w:r>
      <w:r>
        <w:rPr>
          <w:w w:val="106"/>
        </w:rPr>
        <w:t xml:space="preserve">and </w:t>
      </w:r>
      <w:r>
        <w:rPr>
          <w:spacing w:val="-4"/>
        </w:rPr>
        <w:t>settin</w:t>
      </w:r>
      <w:r>
        <w:t>g</w:t>
      </w:r>
      <w:r>
        <w:rPr>
          <w:spacing w:val="36"/>
        </w:rPr>
        <w:t xml:space="preserve"> </w:t>
      </w:r>
      <w:r>
        <w:rPr>
          <w:spacing w:val="-4"/>
        </w:rPr>
        <w:t>Hi</w:t>
      </w:r>
      <w:r>
        <w:t>m</w:t>
      </w:r>
      <w:r>
        <w:rPr>
          <w:spacing w:val="22"/>
        </w:rPr>
        <w:t xml:space="preserve"> </w:t>
      </w:r>
      <w:r>
        <w:rPr>
          <w:spacing w:val="-4"/>
        </w:rPr>
        <w:t>ablaze</w:t>
      </w:r>
      <w:r>
        <w:t>.</w:t>
      </w:r>
      <w:r>
        <w:rPr>
          <w:spacing w:val="21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15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5"/>
        </w:rPr>
        <w:t xml:space="preserve"> </w:t>
      </w:r>
      <w:r>
        <w:rPr>
          <w:spacing w:val="-4"/>
        </w:rPr>
        <w:t>behavin</w:t>
      </w:r>
      <w:r>
        <w:t>g</w:t>
      </w:r>
      <w:r>
        <w:rPr>
          <w:spacing w:val="30"/>
        </w:rPr>
        <w:t xml:space="preserve"> </w:t>
      </w:r>
      <w:r>
        <w:rPr>
          <w:spacing w:val="-4"/>
        </w:rPr>
        <w:t>exactl</w:t>
      </w:r>
      <w:r>
        <w:t>y</w:t>
      </w:r>
      <w:r>
        <w:rPr>
          <w:spacing w:val="21"/>
        </w:rPr>
        <w:t xml:space="preserve"> </w:t>
      </w:r>
      <w:r>
        <w:rPr>
          <w:spacing w:val="-4"/>
        </w:rPr>
        <w:t>lik</w:t>
      </w:r>
      <w:r>
        <w:t>e</w:t>
      </w:r>
      <w:r>
        <w:rPr>
          <w:spacing w:val="21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4"/>
        </w:rPr>
        <w:t>perso</w:t>
      </w:r>
      <w:r>
        <w:t>n</w:t>
      </w:r>
      <w:r>
        <w:rPr>
          <w:spacing w:val="42"/>
        </w:rPr>
        <w:t xml:space="preserve"> </w:t>
      </w:r>
      <w:r>
        <w:rPr>
          <w:spacing w:val="-4"/>
          <w:w w:val="104"/>
        </w:rPr>
        <w:t xml:space="preserve">who </w:t>
      </w:r>
      <w:r>
        <w:rPr>
          <w:spacing w:val="-2"/>
        </w:rPr>
        <w:t>i</w:t>
      </w:r>
      <w:r>
        <w:t>s</w:t>
      </w:r>
      <w:r>
        <w:rPr>
          <w:spacing w:val="12"/>
        </w:rPr>
        <w:t xml:space="preserve"> </w:t>
      </w:r>
      <w:r>
        <w:rPr>
          <w:spacing w:val="-2"/>
        </w:rPr>
        <w:t>abou</w:t>
      </w:r>
      <w:r>
        <w:t>t</w:t>
      </w:r>
      <w:r>
        <w:rPr>
          <w:spacing w:val="3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3"/>
        </w:rPr>
        <w:t xml:space="preserve"> </w:t>
      </w:r>
      <w:r>
        <w:rPr>
          <w:spacing w:val="-2"/>
        </w:rPr>
        <w:t>die</w:t>
      </w:r>
      <w:r>
        <w:t>.</w:t>
      </w:r>
      <w:r>
        <w:rPr>
          <w:spacing w:val="21"/>
        </w:rPr>
        <w:t xml:space="preserve"> </w:t>
      </w:r>
      <w:r>
        <w:rPr>
          <w:spacing w:val="-2"/>
        </w:rPr>
        <w:t>Leave</w:t>
      </w:r>
      <w:r>
        <w:t>s</w:t>
      </w:r>
      <w:r>
        <w:rPr>
          <w:spacing w:val="-5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9"/>
        </w:rPr>
        <w:t xml:space="preserve"> </w:t>
      </w:r>
      <w:r>
        <w:rPr>
          <w:spacing w:val="-2"/>
        </w:rPr>
        <w:t>flower</w:t>
      </w:r>
      <w:r>
        <w:t>s</w:t>
      </w:r>
      <w:r>
        <w:rPr>
          <w:spacing w:val="12"/>
        </w:rPr>
        <w:t xml:space="preserve"> </w:t>
      </w:r>
      <w:r>
        <w:rPr>
          <w:spacing w:val="-2"/>
        </w:rPr>
        <w:t>fallin</w:t>
      </w:r>
      <w:r>
        <w:t>g</w:t>
      </w:r>
      <w:r>
        <w:rPr>
          <w:spacing w:val="12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2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tree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 xml:space="preserve">feel </w:t>
      </w:r>
      <w:r>
        <w:t>like</w:t>
      </w:r>
      <w:r>
        <w:rPr>
          <w:spacing w:val="40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 xml:space="preserve">shower </w:t>
      </w:r>
      <w:r>
        <w:rPr>
          <w:spacing w:val="1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Kämadeva’s</w:t>
      </w:r>
      <w:r>
        <w:rPr>
          <w:spacing w:val="4"/>
        </w:rPr>
        <w:t xml:space="preserve"> </w:t>
      </w:r>
      <w:r>
        <w:t xml:space="preserve">arrows  assaulting </w:t>
      </w:r>
      <w:r>
        <w:rPr>
          <w:spacing w:val="8"/>
        </w:rPr>
        <w:t xml:space="preserve"> </w:t>
      </w:r>
      <w:r>
        <w:t>His</w:t>
      </w:r>
      <w:r>
        <w:rPr>
          <w:spacing w:val="34"/>
        </w:rPr>
        <w:t xml:space="preserve"> </w:t>
      </w:r>
      <w:r>
        <w:rPr>
          <w:w w:val="106"/>
        </w:rPr>
        <w:t xml:space="preserve">heart. </w:t>
      </w:r>
      <w:r>
        <w:t>Overwhelmed</w:t>
      </w:r>
      <w:r>
        <w:rPr>
          <w:spacing w:val="38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grief He</w:t>
      </w:r>
      <w:r>
        <w:rPr>
          <w:spacing w:val="4"/>
        </w:rPr>
        <w:t xml:space="preserve"> </w:t>
      </w:r>
      <w:r>
        <w:t>lies</w:t>
      </w:r>
      <w:r>
        <w:rPr>
          <w:spacing w:val="4"/>
        </w:rPr>
        <w:t xml:space="preserve"> </w:t>
      </w:r>
      <w:r>
        <w:t>weeping</w:t>
      </w:r>
      <w:r>
        <w:rPr>
          <w:spacing w:val="17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His</w:t>
      </w:r>
      <w:r>
        <w:rPr>
          <w:spacing w:val="4"/>
        </w:rPr>
        <w:t xml:space="preserve"> </w:t>
      </w:r>
      <w:r>
        <w:t>flower</w:t>
      </w:r>
      <w:r>
        <w:rPr>
          <w:spacing w:val="4"/>
        </w:rPr>
        <w:t xml:space="preserve"> </w:t>
      </w:r>
      <w:r>
        <w:rPr>
          <w:w w:val="103"/>
        </w:rPr>
        <w:t xml:space="preserve">bed, </w:t>
      </w:r>
      <w:r>
        <w:t>now</w:t>
      </w:r>
      <w:r>
        <w:rPr>
          <w:spacing w:val="1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bed</w:t>
      </w:r>
      <w:r>
        <w:rPr>
          <w:spacing w:val="1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102"/>
        </w:rPr>
        <w:t>arrows.”</w:t>
      </w:r>
    </w:p>
    <w:p w14:paraId="317EFD73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6FCDF95E" w14:textId="77777777" w:rsidR="00150366" w:rsidRDefault="00000000">
      <w:pPr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</w:t>
      </w:r>
    </w:p>
    <w:p w14:paraId="4BE48E1F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1A2D2896" w14:textId="77777777" w:rsidR="00150366" w:rsidRDefault="00000000">
      <w:pPr>
        <w:spacing w:line="248" w:lineRule="auto"/>
        <w:ind w:left="682" w:right="660"/>
      </w:pPr>
      <w:r>
        <w:rPr>
          <w:i/>
        </w:rPr>
        <w:t>dhvanati</w:t>
      </w:r>
      <w:r>
        <w:rPr>
          <w:i/>
          <w:spacing w:val="-14"/>
        </w:rPr>
        <w:t xml:space="preserve"> </w:t>
      </w:r>
      <w:r>
        <w:rPr>
          <w:i/>
          <w:w w:val="98"/>
        </w:rPr>
        <w:t>madhupa-samühe</w:t>
      </w:r>
      <w:r>
        <w:rPr>
          <w:i/>
          <w:spacing w:val="1"/>
          <w:w w:val="98"/>
        </w:rPr>
        <w:t xml:space="preserve"> </w:t>
      </w:r>
      <w:r>
        <w:rPr>
          <w:i/>
        </w:rPr>
        <w:t>çravaëam</w:t>
      </w:r>
      <w:r>
        <w:rPr>
          <w:i/>
          <w:spacing w:val="-16"/>
        </w:rPr>
        <w:t xml:space="preserve"> </w:t>
      </w:r>
      <w:r>
        <w:rPr>
          <w:i/>
        </w:rPr>
        <w:t>apidadhäti manasi</w:t>
      </w:r>
      <w:r>
        <w:rPr>
          <w:i/>
          <w:spacing w:val="-12"/>
        </w:rPr>
        <w:t xml:space="preserve"> </w:t>
      </w:r>
      <w:r>
        <w:rPr>
          <w:i/>
          <w:w w:val="98"/>
        </w:rPr>
        <w:t>valita-virahe</w:t>
      </w:r>
      <w:r>
        <w:rPr>
          <w:i/>
          <w:spacing w:val="1"/>
          <w:w w:val="98"/>
        </w:rPr>
        <w:t xml:space="preserve"> </w:t>
      </w:r>
      <w:r>
        <w:rPr>
          <w:i/>
        </w:rPr>
        <w:t>niçi</w:t>
      </w:r>
      <w:r>
        <w:rPr>
          <w:i/>
          <w:spacing w:val="-15"/>
        </w:rPr>
        <w:t xml:space="preserve"> </w:t>
      </w:r>
      <w:r>
        <w:rPr>
          <w:i/>
        </w:rPr>
        <w:t>niçi</w:t>
      </w:r>
      <w:r>
        <w:rPr>
          <w:i/>
          <w:spacing w:val="-15"/>
        </w:rPr>
        <w:t xml:space="preserve"> </w:t>
      </w:r>
      <w:r>
        <w:rPr>
          <w:i/>
        </w:rPr>
        <w:t>rujam upayäti</w:t>
      </w:r>
    </w:p>
    <w:p w14:paraId="517AB67E" w14:textId="77777777" w:rsidR="00150366" w:rsidRDefault="00000000">
      <w:pPr>
        <w:ind w:left="1718"/>
      </w:pPr>
      <w:r>
        <w:rPr>
          <w:i/>
          <w:spacing w:val="-2"/>
        </w:rPr>
        <w:t>sakhi</w:t>
      </w:r>
      <w:r>
        <w:rPr>
          <w:i/>
        </w:rPr>
        <w:t>!</w:t>
      </w:r>
      <w:r>
        <w:rPr>
          <w:i/>
          <w:spacing w:val="1"/>
        </w:rPr>
        <w:t xml:space="preserve"> </w:t>
      </w:r>
      <w:r>
        <w:rPr>
          <w:i/>
          <w:spacing w:val="-2"/>
          <w:w w:val="90"/>
        </w:rPr>
        <w:t>sédat</w:t>
      </w:r>
      <w:r>
        <w:rPr>
          <w:i/>
          <w:w w:val="90"/>
        </w:rPr>
        <w:t>i</w:t>
      </w:r>
      <w:r>
        <w:rPr>
          <w:i/>
          <w:spacing w:val="5"/>
          <w:w w:val="90"/>
        </w:rPr>
        <w:t xml:space="preserve"> </w:t>
      </w:r>
      <w:r>
        <w:rPr>
          <w:i/>
          <w:spacing w:val="-2"/>
        </w:rPr>
        <w:t>tav</w:t>
      </w:r>
      <w:r>
        <w:rPr>
          <w:i/>
        </w:rPr>
        <w:t>a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virah</w:t>
      </w:r>
      <w:r>
        <w:rPr>
          <w:i/>
        </w:rPr>
        <w:t>e</w:t>
      </w:r>
      <w:r>
        <w:rPr>
          <w:i/>
          <w:spacing w:val="-19"/>
        </w:rPr>
        <w:t xml:space="preserve"> </w:t>
      </w:r>
      <w:r>
        <w:rPr>
          <w:i/>
          <w:spacing w:val="-2"/>
          <w:w w:val="93"/>
        </w:rPr>
        <w:t>vanamäl</w:t>
      </w:r>
      <w:r>
        <w:rPr>
          <w:i/>
          <w:w w:val="93"/>
        </w:rPr>
        <w:t>é</w:t>
      </w:r>
      <w:r>
        <w:rPr>
          <w:i/>
          <w:spacing w:val="6"/>
          <w:w w:val="93"/>
        </w:rPr>
        <w:t xml:space="preserve"> </w:t>
      </w:r>
      <w:r>
        <w:rPr>
          <w:spacing w:val="-2"/>
          <w:w w:val="111"/>
        </w:rPr>
        <w:t>(3)</w:t>
      </w:r>
    </w:p>
    <w:p w14:paraId="6BB7DBDC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077A69D5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5"/>
          <w:w w:val="87"/>
        </w:rPr>
        <w:t>“H</w:t>
      </w:r>
      <w:r>
        <w:rPr>
          <w:rFonts w:ascii="Book Antiqua" w:eastAsia="Book Antiqua" w:hAnsi="Book Antiqua" w:cs="Book Antiqua"/>
          <w:b/>
          <w:w w:val="87"/>
        </w:rPr>
        <w:t>e</w:t>
      </w:r>
      <w:r>
        <w:rPr>
          <w:rFonts w:ascii="Book Antiqua" w:eastAsia="Book Antiqua" w:hAnsi="Book Antiqua" w:cs="Book Antiqua"/>
          <w:b/>
          <w:spacing w:val="27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shut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ear</w:t>
      </w:r>
      <w:r>
        <w:rPr>
          <w:rFonts w:ascii="Book Antiqua" w:eastAsia="Book Antiqua" w:hAnsi="Book Antiqua" w:cs="Book Antiqua"/>
          <w:b/>
        </w:rPr>
        <w:t xml:space="preserve">s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swarm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hummin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bees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As </w:t>
      </w:r>
      <w:r>
        <w:rPr>
          <w:rFonts w:ascii="Book Antiqua" w:eastAsia="Book Antiqua" w:hAnsi="Book Antiqua" w:cs="Book Antiqua"/>
          <w:b/>
          <w:w w:val="90"/>
        </w:rPr>
        <w:t>He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waits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night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after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night,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disappointed,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His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heart </w:t>
      </w:r>
      <w:r>
        <w:rPr>
          <w:rFonts w:ascii="Book Antiqua" w:eastAsia="Book Antiqua" w:hAnsi="Book Antiqua" w:cs="Book Antiqua"/>
          <w:b/>
          <w:w w:val="92"/>
        </w:rPr>
        <w:t>becomes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more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and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more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crippled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separation.”</w:t>
      </w:r>
    </w:p>
    <w:p w14:paraId="7E3ABADC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2E1F89C0" w14:textId="77777777" w:rsidR="00150366" w:rsidRDefault="00150366">
      <w:pPr>
        <w:spacing w:line="200" w:lineRule="exact"/>
      </w:pPr>
    </w:p>
    <w:p w14:paraId="0AF46019" w14:textId="77777777" w:rsidR="00150366" w:rsidRDefault="00000000">
      <w:pPr>
        <w:spacing w:before="31"/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C174E49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052330FF" w14:textId="77777777" w:rsidR="00150366" w:rsidRDefault="00000000">
      <w:pPr>
        <w:spacing w:line="252" w:lineRule="auto"/>
        <w:ind w:left="119" w:right="85" w:firstLine="360"/>
        <w:jc w:val="both"/>
      </w:pPr>
      <w:r>
        <w:t>“The</w:t>
      </w:r>
      <w:r>
        <w:rPr>
          <w:spacing w:val="46"/>
        </w:rPr>
        <w:t xml:space="preserve"> </w:t>
      </w:r>
      <w:r>
        <w:t xml:space="preserve">humming </w:t>
      </w:r>
      <w:r>
        <w:rPr>
          <w:spacing w:val="26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 xml:space="preserve">the </w:t>
      </w:r>
      <w:r>
        <w:rPr>
          <w:spacing w:val="5"/>
        </w:rPr>
        <w:t xml:space="preserve"> </w:t>
      </w:r>
      <w:r>
        <w:t>swarms  of</w:t>
      </w:r>
      <w:r>
        <w:rPr>
          <w:spacing w:val="33"/>
        </w:rPr>
        <w:t xml:space="preserve"> </w:t>
      </w:r>
      <w:r>
        <w:t>bees</w:t>
      </w:r>
      <w:r>
        <w:rPr>
          <w:spacing w:val="41"/>
        </w:rPr>
        <w:t xml:space="preserve"> </w:t>
      </w:r>
      <w:r>
        <w:t>filling</w:t>
      </w:r>
      <w:r>
        <w:rPr>
          <w:spacing w:val="38"/>
        </w:rPr>
        <w:t xml:space="preserve"> </w:t>
      </w:r>
      <w:r>
        <w:t>all</w:t>
      </w:r>
      <w:r>
        <w:rPr>
          <w:spacing w:val="38"/>
        </w:rPr>
        <w:t xml:space="preserve"> </w:t>
      </w:r>
      <w:r>
        <w:rPr>
          <w:w w:val="104"/>
        </w:rPr>
        <w:t xml:space="preserve">four </w:t>
      </w:r>
      <w:r>
        <w:t xml:space="preserve">directions  unpleasantly </w:t>
      </w:r>
      <w:r>
        <w:rPr>
          <w:spacing w:val="9"/>
        </w:rPr>
        <w:t xml:space="preserve"> </w:t>
      </w:r>
      <w:r>
        <w:t>grates</w:t>
      </w:r>
      <w:r>
        <w:rPr>
          <w:spacing w:val="28"/>
        </w:rPr>
        <w:t xml:space="preserve"> </w:t>
      </w:r>
      <w:r>
        <w:t>against</w:t>
      </w:r>
      <w:r>
        <w:rPr>
          <w:spacing w:val="30"/>
        </w:rPr>
        <w:t xml:space="preserve"> </w:t>
      </w:r>
      <w:r>
        <w:t>Him,</w:t>
      </w:r>
      <w:r>
        <w:rPr>
          <w:spacing w:val="27"/>
        </w:rPr>
        <w:t xml:space="preserve"> </w:t>
      </w:r>
      <w:r>
        <w:t>forcing</w:t>
      </w:r>
      <w:r>
        <w:rPr>
          <w:spacing w:val="30"/>
        </w:rPr>
        <w:t xml:space="preserve"> </w:t>
      </w:r>
      <w:r>
        <w:t>Him</w:t>
      </w:r>
      <w:r>
        <w:rPr>
          <w:spacing w:val="26"/>
        </w:rPr>
        <w:t xml:space="preserve"> </w:t>
      </w:r>
      <w:r>
        <w:rPr>
          <w:w w:val="107"/>
        </w:rPr>
        <w:t xml:space="preserve">to </w:t>
      </w:r>
      <w:r>
        <w:t>block</w:t>
      </w:r>
      <w:r>
        <w:rPr>
          <w:spacing w:val="31"/>
        </w:rPr>
        <w:t xml:space="preserve"> </w:t>
      </w:r>
      <w:r>
        <w:t>His</w:t>
      </w:r>
      <w:r>
        <w:rPr>
          <w:spacing w:val="17"/>
        </w:rPr>
        <w:t xml:space="preserve"> </w:t>
      </w:r>
      <w:r>
        <w:t>ears.</w:t>
      </w:r>
      <w:r>
        <w:rPr>
          <w:spacing w:val="25"/>
        </w:rPr>
        <w:t xml:space="preserve"> </w:t>
      </w:r>
      <w:r>
        <w:t>Every</w:t>
      </w:r>
      <w:r>
        <w:rPr>
          <w:spacing w:val="12"/>
        </w:rPr>
        <w:t xml:space="preserve"> </w:t>
      </w:r>
      <w:r>
        <w:t>night</w:t>
      </w:r>
      <w:r>
        <w:rPr>
          <w:spacing w:val="42"/>
        </w:rPr>
        <w:t xml:space="preserve"> </w:t>
      </w:r>
      <w:r>
        <w:t>He</w:t>
      </w:r>
      <w:r>
        <w:rPr>
          <w:spacing w:val="17"/>
        </w:rPr>
        <w:t xml:space="preserve"> </w:t>
      </w:r>
      <w:r>
        <w:t xml:space="preserve">thinks </w:t>
      </w:r>
      <w:r>
        <w:rPr>
          <w:spacing w:val="1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t>You are</w:t>
      </w:r>
      <w:r>
        <w:rPr>
          <w:spacing w:val="25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His side,</w:t>
      </w:r>
      <w:r>
        <w:rPr>
          <w:spacing w:val="30"/>
        </w:rPr>
        <w:t xml:space="preserve"> </w:t>
      </w:r>
      <w:r>
        <w:t>but</w:t>
      </w:r>
      <w:r>
        <w:rPr>
          <w:spacing w:val="43"/>
        </w:rPr>
        <w:t xml:space="preserve"> </w:t>
      </w:r>
      <w:r>
        <w:t>when</w:t>
      </w:r>
      <w:r>
        <w:rPr>
          <w:spacing w:val="45"/>
        </w:rPr>
        <w:t xml:space="preserve"> </w:t>
      </w:r>
      <w:r>
        <w:t>He</w:t>
      </w:r>
      <w:r>
        <w:rPr>
          <w:spacing w:val="23"/>
        </w:rPr>
        <w:t xml:space="preserve"> </w:t>
      </w:r>
      <w:r>
        <w:t>realizes</w:t>
      </w:r>
      <w:r>
        <w:rPr>
          <w:spacing w:val="29"/>
        </w:rPr>
        <w:t xml:space="preserve"> </w:t>
      </w:r>
      <w:r>
        <w:t>that</w:t>
      </w:r>
      <w:r>
        <w:rPr>
          <w:spacing w:val="47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not</w:t>
      </w:r>
      <w:r>
        <w:rPr>
          <w:spacing w:val="43"/>
        </w:rPr>
        <w:t xml:space="preserve"> </w:t>
      </w:r>
      <w:r>
        <w:t>actually</w:t>
      </w:r>
      <w:r>
        <w:rPr>
          <w:spacing w:val="36"/>
        </w:rPr>
        <w:t xml:space="preserve"> </w:t>
      </w:r>
      <w:r>
        <w:rPr>
          <w:w w:val="106"/>
        </w:rPr>
        <w:t xml:space="preserve">there, </w:t>
      </w:r>
      <w:r>
        <w:t>His</w:t>
      </w:r>
      <w:r>
        <w:rPr>
          <w:spacing w:val="28"/>
        </w:rPr>
        <w:t xml:space="preserve"> </w:t>
      </w:r>
      <w:r>
        <w:t>sorrow  intensifies.</w:t>
      </w:r>
      <w:r>
        <w:rPr>
          <w:spacing w:val="45"/>
        </w:rPr>
        <w:t xml:space="preserve"> </w:t>
      </w:r>
      <w:r>
        <w:t xml:space="preserve">Consumed </w:t>
      </w:r>
      <w:r>
        <w:rPr>
          <w:spacing w:val="21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 xml:space="preserve">loneliness, </w:t>
      </w:r>
      <w:r>
        <w:rPr>
          <w:spacing w:val="3"/>
        </w:rPr>
        <w:t xml:space="preserve"> </w:t>
      </w:r>
      <w:r>
        <w:t>He</w:t>
      </w:r>
      <w:r>
        <w:rPr>
          <w:spacing w:val="28"/>
        </w:rPr>
        <w:t xml:space="preserve"> </w:t>
      </w:r>
      <w:r>
        <w:rPr>
          <w:w w:val="102"/>
        </w:rPr>
        <w:t xml:space="preserve">tosses </w:t>
      </w:r>
      <w:r>
        <w:t>and</w:t>
      </w:r>
      <w:r>
        <w:rPr>
          <w:spacing w:val="19"/>
        </w:rPr>
        <w:t xml:space="preserve"> </w:t>
      </w:r>
      <w:r>
        <w:t>turns</w:t>
      </w:r>
      <w:r>
        <w:rPr>
          <w:spacing w:val="38"/>
        </w:rPr>
        <w:t xml:space="preserve"> </w:t>
      </w:r>
      <w:r>
        <w:t>fitfully</w:t>
      </w:r>
      <w:r>
        <w:rPr>
          <w:spacing w:val="2"/>
        </w:rPr>
        <w:t xml:space="preserve"> </w:t>
      </w:r>
      <w:r>
        <w:t>when</w:t>
      </w:r>
      <w:r>
        <w:rPr>
          <w:spacing w:val="24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lies</w:t>
      </w:r>
      <w:r>
        <w:rPr>
          <w:spacing w:val="2"/>
        </w:rPr>
        <w:t xml:space="preserve"> </w:t>
      </w:r>
      <w:r>
        <w:t>down</w:t>
      </w:r>
      <w:r>
        <w:rPr>
          <w:spacing w:val="2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w w:val="103"/>
        </w:rPr>
        <w:t>rest.”</w:t>
      </w:r>
    </w:p>
    <w:p w14:paraId="321B5E62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5F00B4D5" w14:textId="77777777" w:rsidR="00150366" w:rsidRDefault="00000000">
      <w:pPr>
        <w:spacing w:line="252" w:lineRule="auto"/>
        <w:ind w:left="119" w:right="85" w:firstLine="360"/>
        <w:jc w:val="both"/>
      </w:pPr>
      <w:r>
        <w:t xml:space="preserve">In </w:t>
      </w:r>
      <w:r>
        <w:rPr>
          <w:spacing w:val="5"/>
        </w:rPr>
        <w:t xml:space="preserve"> </w:t>
      </w:r>
      <w:r>
        <w:t xml:space="preserve">this </w:t>
      </w:r>
      <w:r>
        <w:rPr>
          <w:spacing w:val="13"/>
        </w:rPr>
        <w:t xml:space="preserve"> </w:t>
      </w:r>
      <w:r>
        <w:t xml:space="preserve">verse,  the </w:t>
      </w:r>
      <w:r>
        <w:rPr>
          <w:spacing w:val="12"/>
        </w:rPr>
        <w:t xml:space="preserve"> </w:t>
      </w:r>
      <w:r>
        <w:rPr>
          <w:i/>
        </w:rPr>
        <w:t>sakhé</w:t>
      </w:r>
      <w:r>
        <w:rPr>
          <w:i/>
          <w:spacing w:val="9"/>
        </w:rPr>
        <w:t xml:space="preserve"> </w:t>
      </w:r>
      <w:r>
        <w:t xml:space="preserve">has </w:t>
      </w:r>
      <w:r>
        <w:rPr>
          <w:spacing w:val="6"/>
        </w:rPr>
        <w:t xml:space="preserve"> </w:t>
      </w:r>
      <w:r>
        <w:t xml:space="preserve">described </w:t>
      </w:r>
      <w:r>
        <w:rPr>
          <w:spacing w:val="18"/>
        </w:rPr>
        <w:t xml:space="preserve"> </w:t>
      </w:r>
      <w:r>
        <w:rPr>
          <w:i/>
        </w:rPr>
        <w:t>vipralambha- uddépana-vibhäva.</w:t>
      </w:r>
    </w:p>
    <w:p w14:paraId="39264A69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0D0181BA" w14:textId="77777777" w:rsidR="00150366" w:rsidRDefault="00000000">
      <w:pPr>
        <w:spacing w:before="28"/>
        <w:ind w:left="2241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5</w:t>
      </w:r>
    </w:p>
    <w:p w14:paraId="0DDA7F69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12569386" w14:textId="77777777" w:rsidR="00150366" w:rsidRDefault="00000000">
      <w:pPr>
        <w:ind w:left="659"/>
      </w:pPr>
      <w:r>
        <w:rPr>
          <w:i/>
        </w:rPr>
        <w:t>vasati</w:t>
      </w:r>
      <w:r>
        <w:rPr>
          <w:i/>
          <w:spacing w:val="-10"/>
        </w:rPr>
        <w:t xml:space="preserve"> </w:t>
      </w:r>
      <w:r>
        <w:rPr>
          <w:i/>
          <w:w w:val="98"/>
        </w:rPr>
        <w:t>vipina-vitäne</w:t>
      </w:r>
      <w:r>
        <w:rPr>
          <w:i/>
          <w:spacing w:val="1"/>
          <w:w w:val="98"/>
        </w:rPr>
        <w:t xml:space="preserve"> </w:t>
      </w:r>
      <w:r>
        <w:rPr>
          <w:i/>
        </w:rPr>
        <w:t>tyajati</w:t>
      </w:r>
      <w:r>
        <w:rPr>
          <w:i/>
          <w:spacing w:val="5"/>
        </w:rPr>
        <w:t xml:space="preserve"> </w:t>
      </w:r>
      <w:r>
        <w:rPr>
          <w:i/>
        </w:rPr>
        <w:t>lalita-dhäma</w:t>
      </w:r>
    </w:p>
    <w:p w14:paraId="1E662DE2" w14:textId="77777777" w:rsidR="00150366" w:rsidRDefault="00000000">
      <w:pPr>
        <w:spacing w:before="12" w:line="252" w:lineRule="auto"/>
        <w:ind w:left="1595" w:right="670" w:hanging="936"/>
      </w:pPr>
      <w:r>
        <w:rPr>
          <w:i/>
          <w:w w:val="95"/>
        </w:rPr>
        <w:t>luöhati</w:t>
      </w:r>
      <w:r>
        <w:rPr>
          <w:i/>
          <w:spacing w:val="-14"/>
          <w:w w:val="95"/>
        </w:rPr>
        <w:t xml:space="preserve"> </w:t>
      </w:r>
      <w:r>
        <w:rPr>
          <w:i/>
          <w:w w:val="95"/>
        </w:rPr>
        <w:t>dharaëi-çayane</w:t>
      </w:r>
      <w:r>
        <w:rPr>
          <w:i/>
          <w:spacing w:val="40"/>
          <w:w w:val="95"/>
        </w:rPr>
        <w:t xml:space="preserve"> </w:t>
      </w:r>
      <w:r>
        <w:rPr>
          <w:i/>
        </w:rPr>
        <w:t>bahu</w:t>
      </w:r>
      <w:r>
        <w:rPr>
          <w:i/>
          <w:spacing w:val="-12"/>
        </w:rPr>
        <w:t xml:space="preserve"> </w:t>
      </w:r>
      <w:r>
        <w:rPr>
          <w:i/>
        </w:rPr>
        <w:t>vilapati</w:t>
      </w:r>
      <w:r>
        <w:rPr>
          <w:i/>
          <w:spacing w:val="-12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</w:rPr>
        <w:t xml:space="preserve">näma </w:t>
      </w:r>
      <w:r>
        <w:rPr>
          <w:i/>
          <w:spacing w:val="-2"/>
        </w:rPr>
        <w:t>sakhi</w:t>
      </w:r>
      <w:r>
        <w:rPr>
          <w:i/>
        </w:rPr>
        <w:t>!</w:t>
      </w:r>
      <w:r>
        <w:rPr>
          <w:i/>
          <w:spacing w:val="1"/>
        </w:rPr>
        <w:t xml:space="preserve"> </w:t>
      </w:r>
      <w:r>
        <w:rPr>
          <w:i/>
          <w:spacing w:val="-2"/>
          <w:w w:val="90"/>
        </w:rPr>
        <w:t>sédat</w:t>
      </w:r>
      <w:r>
        <w:rPr>
          <w:i/>
          <w:w w:val="90"/>
        </w:rPr>
        <w:t>i</w:t>
      </w:r>
      <w:r>
        <w:rPr>
          <w:i/>
          <w:spacing w:val="5"/>
          <w:w w:val="90"/>
        </w:rPr>
        <w:t xml:space="preserve"> </w:t>
      </w:r>
      <w:r>
        <w:rPr>
          <w:i/>
          <w:spacing w:val="-2"/>
        </w:rPr>
        <w:t>tav</w:t>
      </w:r>
      <w:r>
        <w:rPr>
          <w:i/>
        </w:rPr>
        <w:t>a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virah</w:t>
      </w:r>
      <w:r>
        <w:rPr>
          <w:i/>
        </w:rPr>
        <w:t>e</w:t>
      </w:r>
      <w:r>
        <w:rPr>
          <w:i/>
          <w:spacing w:val="-19"/>
        </w:rPr>
        <w:t xml:space="preserve"> </w:t>
      </w:r>
      <w:r>
        <w:rPr>
          <w:i/>
          <w:spacing w:val="-2"/>
          <w:w w:val="93"/>
        </w:rPr>
        <w:t>vanamäl</w:t>
      </w:r>
      <w:r>
        <w:rPr>
          <w:i/>
          <w:w w:val="93"/>
        </w:rPr>
        <w:t>é</w:t>
      </w:r>
      <w:r>
        <w:rPr>
          <w:i/>
          <w:spacing w:val="6"/>
          <w:w w:val="93"/>
        </w:rPr>
        <w:t xml:space="preserve"> </w:t>
      </w:r>
      <w:r>
        <w:rPr>
          <w:spacing w:val="-2"/>
          <w:w w:val="111"/>
        </w:rPr>
        <w:t>(4)</w:t>
      </w:r>
    </w:p>
    <w:p w14:paraId="50FB0567" w14:textId="77777777" w:rsidR="00150366" w:rsidRDefault="00150366">
      <w:pPr>
        <w:spacing w:before="1" w:line="160" w:lineRule="exact"/>
        <w:rPr>
          <w:sz w:val="16"/>
          <w:szCs w:val="16"/>
        </w:rPr>
      </w:pPr>
    </w:p>
    <w:p w14:paraId="490B1323" w14:textId="77777777" w:rsidR="00150366" w:rsidRDefault="00000000">
      <w:pPr>
        <w:ind w:left="119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8"/>
        </w:rPr>
        <w:t>“He</w:t>
      </w:r>
      <w:r>
        <w:rPr>
          <w:rFonts w:ascii="Book Antiqua" w:eastAsia="Book Antiqua" w:hAnsi="Book Antiqua" w:cs="Book Antiqua"/>
          <w:b/>
          <w:spacing w:val="24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taken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up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residence</w:t>
      </w:r>
      <w:r>
        <w:rPr>
          <w:rFonts w:ascii="Book Antiqua" w:eastAsia="Book Antiqua" w:hAnsi="Book Antiqua" w:cs="Book Antiqua"/>
          <w:b/>
          <w:spacing w:val="2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forest,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abandoning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comfortable  </w:t>
      </w:r>
      <w:r>
        <w:rPr>
          <w:rFonts w:ascii="Book Antiqua" w:eastAsia="Book Antiqua" w:hAnsi="Book Antiqua" w:cs="Book Antiqua"/>
          <w:b/>
        </w:rPr>
        <w:t>home.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rolls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about on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ground, </w:t>
      </w:r>
      <w:r>
        <w:rPr>
          <w:rFonts w:ascii="Book Antiqua" w:eastAsia="Book Antiqua" w:hAnsi="Book Antiqua" w:cs="Book Antiqua"/>
          <w:b/>
          <w:w w:val="92"/>
        </w:rPr>
        <w:t>desperately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calling</w:t>
      </w:r>
      <w:r>
        <w:rPr>
          <w:rFonts w:ascii="Book Antiqua" w:eastAsia="Book Antiqua" w:hAnsi="Book Antiqua" w:cs="Book Antiqua"/>
          <w:b/>
          <w:spacing w:val="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out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name.”</w:t>
      </w:r>
    </w:p>
    <w:p w14:paraId="48EA13EF" w14:textId="77777777" w:rsidR="00150366" w:rsidRDefault="00150366">
      <w:pPr>
        <w:spacing w:before="4" w:line="180" w:lineRule="exact"/>
        <w:rPr>
          <w:sz w:val="19"/>
          <w:szCs w:val="19"/>
        </w:rPr>
      </w:pPr>
    </w:p>
    <w:p w14:paraId="570B9914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2FC8BA0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5D856086" w14:textId="77777777" w:rsidR="00150366" w:rsidRDefault="00000000">
      <w:pPr>
        <w:spacing w:line="252" w:lineRule="auto"/>
        <w:ind w:left="119" w:right="86" w:firstLine="360"/>
        <w:jc w:val="both"/>
      </w:pPr>
      <w:r>
        <w:t>The</w:t>
      </w:r>
      <w:r>
        <w:rPr>
          <w:spacing w:val="25"/>
        </w:rPr>
        <w:t xml:space="preserve"> </w:t>
      </w:r>
      <w:r>
        <w:rPr>
          <w:i/>
        </w:rPr>
        <w:t>sakhé</w:t>
      </w:r>
      <w:r>
        <w:rPr>
          <w:i/>
          <w:spacing w:val="-18"/>
        </w:rPr>
        <w:t xml:space="preserve"> </w:t>
      </w:r>
      <w:r>
        <w:t>says,</w:t>
      </w:r>
      <w:r>
        <w:rPr>
          <w:spacing w:val="12"/>
        </w:rPr>
        <w:t xml:space="preserve"> </w:t>
      </w:r>
      <w:r>
        <w:t>“Rädhä,</w:t>
      </w:r>
      <w:r>
        <w:rPr>
          <w:spacing w:val="16"/>
        </w:rPr>
        <w:t xml:space="preserve"> </w:t>
      </w:r>
      <w:r>
        <w:t>deserted</w:t>
      </w:r>
      <w:r>
        <w:rPr>
          <w:spacing w:val="43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You,</w:t>
      </w:r>
      <w:r>
        <w:rPr>
          <w:spacing w:val="1"/>
        </w:rPr>
        <w:t xml:space="preserve"> </w:t>
      </w:r>
      <w:r>
        <w:rPr>
          <w:spacing w:val="-18"/>
        </w:rPr>
        <w:t>V</w:t>
      </w:r>
      <w:r>
        <w:t>anamälé</w:t>
      </w:r>
      <w:r>
        <w:rPr>
          <w:spacing w:val="-20"/>
        </w:rPr>
        <w:t xml:space="preserve"> </w:t>
      </w:r>
      <w:r>
        <w:rPr>
          <w:w w:val="104"/>
        </w:rPr>
        <w:t xml:space="preserve">has </w:t>
      </w:r>
      <w:r>
        <w:rPr>
          <w:spacing w:val="-6"/>
        </w:rPr>
        <w:t>lef</w:t>
      </w:r>
      <w:r>
        <w:t>t</w:t>
      </w:r>
      <w:r>
        <w:rPr>
          <w:spacing w:val="15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15"/>
        </w:rPr>
        <w:t xml:space="preserve"> </w:t>
      </w:r>
      <w:r>
        <w:rPr>
          <w:spacing w:val="-6"/>
        </w:rPr>
        <w:t>palac</w:t>
      </w:r>
      <w:r>
        <w:t>e</w:t>
      </w:r>
      <w:r>
        <w:rPr>
          <w:spacing w:val="20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0"/>
        </w:rPr>
        <w:t xml:space="preserve"> </w:t>
      </w:r>
      <w:r>
        <w:rPr>
          <w:spacing w:val="-6"/>
        </w:rPr>
        <w:t>delights</w:t>
      </w:r>
      <w:r>
        <w:t>,</w:t>
      </w:r>
      <w:r>
        <w:rPr>
          <w:spacing w:val="35"/>
        </w:rPr>
        <w:t xml:space="preserve"> </w:t>
      </w:r>
      <w:r>
        <w:rPr>
          <w:spacing w:val="-6"/>
        </w:rPr>
        <w:t>preferrin</w:t>
      </w:r>
      <w:r>
        <w:t>g</w:t>
      </w:r>
      <w:r>
        <w:rPr>
          <w:spacing w:val="39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6"/>
        </w:rPr>
        <w:t>canop</w:t>
      </w:r>
      <w:r>
        <w:t>y</w:t>
      </w:r>
      <w:r>
        <w:rPr>
          <w:spacing w:val="32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0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6"/>
          <w:w w:val="103"/>
        </w:rPr>
        <w:t xml:space="preserve">jungle. </w:t>
      </w:r>
      <w:r>
        <w:rPr>
          <w:spacing w:val="-2"/>
        </w:rPr>
        <w:t>H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sleep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bar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earth</w:t>
      </w:r>
      <w:r>
        <w:t>.</w:t>
      </w:r>
      <w:r>
        <w:rPr>
          <w:spacing w:val="43"/>
        </w:rPr>
        <w:t xml:space="preserve"> </w:t>
      </w:r>
      <w:r>
        <w:rPr>
          <w:spacing w:val="-2"/>
        </w:rPr>
        <w:t>Feelin</w:t>
      </w:r>
      <w:r>
        <w:t>g</w:t>
      </w:r>
      <w:r>
        <w:rPr>
          <w:spacing w:val="2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pang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2"/>
          <w:w w:val="104"/>
        </w:rPr>
        <w:t xml:space="preserve">separation </w:t>
      </w:r>
      <w:r>
        <w:rPr>
          <w:spacing w:val="-4"/>
        </w:rPr>
        <w:t>H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tosse</w:t>
      </w:r>
      <w:r>
        <w:t>s</w:t>
      </w:r>
      <w:r>
        <w:rPr>
          <w:spacing w:val="2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1"/>
        </w:rPr>
        <w:t xml:space="preserve"> </w:t>
      </w:r>
      <w:r>
        <w:rPr>
          <w:spacing w:val="-4"/>
        </w:rPr>
        <w:t>turn</w:t>
      </w:r>
      <w:r>
        <w:t xml:space="preserve">s  </w:t>
      </w:r>
      <w:r>
        <w:rPr>
          <w:spacing w:val="-4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whol</w:t>
      </w:r>
      <w:r>
        <w:t>e</w:t>
      </w:r>
      <w:r>
        <w:rPr>
          <w:spacing w:val="29"/>
        </w:rPr>
        <w:t xml:space="preserve"> </w:t>
      </w:r>
      <w:r>
        <w:rPr>
          <w:spacing w:val="-4"/>
        </w:rPr>
        <w:t>night</w:t>
      </w:r>
      <w:r>
        <w:t>,</w:t>
      </w:r>
      <w:r>
        <w:rPr>
          <w:spacing w:val="42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1"/>
        </w:rPr>
        <w:t xml:space="preserve"> </w:t>
      </w:r>
      <w:r>
        <w:rPr>
          <w:spacing w:val="-4"/>
        </w:rPr>
        <w:t>repeatedl</w:t>
      </w:r>
      <w:r>
        <w:t>y</w:t>
      </w:r>
      <w:r>
        <w:rPr>
          <w:spacing w:val="39"/>
        </w:rPr>
        <w:t xml:space="preserve"> </w:t>
      </w:r>
      <w:r>
        <w:rPr>
          <w:spacing w:val="-4"/>
        </w:rPr>
        <w:t>call</w:t>
      </w:r>
      <w:r>
        <w:t>s</w:t>
      </w:r>
      <w:r>
        <w:rPr>
          <w:spacing w:val="14"/>
        </w:rPr>
        <w:t xml:space="preserve"> </w:t>
      </w:r>
      <w:r>
        <w:rPr>
          <w:spacing w:val="-4"/>
          <w:w w:val="101"/>
        </w:rPr>
        <w:t xml:space="preserve">for </w:t>
      </w:r>
      <w:r>
        <w:t>You,</w:t>
      </w:r>
      <w:r>
        <w:rPr>
          <w:spacing w:val="-14"/>
        </w:rPr>
        <w:t xml:space="preserve"> </w:t>
      </w:r>
      <w:r>
        <w:rPr>
          <w:w w:val="55"/>
        </w:rPr>
        <w:t>‘</w:t>
      </w:r>
      <w:r>
        <w:rPr>
          <w:i/>
          <w:w w:val="95"/>
        </w:rPr>
        <w:t>Ha</w:t>
      </w:r>
      <w:r>
        <w:rPr>
          <w:i/>
          <w:spacing w:val="2"/>
        </w:rPr>
        <w:t xml:space="preserve"> </w:t>
      </w:r>
      <w:r>
        <w:t>Rädhe!</w:t>
      </w:r>
      <w:r>
        <w:rPr>
          <w:spacing w:val="14"/>
        </w:rPr>
        <w:t xml:space="preserve"> </w:t>
      </w:r>
      <w:r>
        <w:rPr>
          <w:i/>
        </w:rPr>
        <w:t>Ha</w:t>
      </w:r>
      <w:r>
        <w:rPr>
          <w:i/>
          <w:spacing w:val="-10"/>
        </w:rPr>
        <w:t xml:space="preserve"> </w:t>
      </w:r>
      <w:r>
        <w:t>Rädhe!’”</w:t>
      </w:r>
    </w:p>
    <w:p w14:paraId="60D4E7FE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62D4EA04" w14:textId="77777777" w:rsidR="00150366" w:rsidRDefault="00000000">
      <w:pPr>
        <w:ind w:left="2241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6</w:t>
      </w:r>
    </w:p>
    <w:p w14:paraId="1D228721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50A6B123" w14:textId="77777777" w:rsidR="00150366" w:rsidRDefault="00000000">
      <w:pPr>
        <w:ind w:left="695"/>
      </w:pPr>
      <w:r>
        <w:rPr>
          <w:i/>
        </w:rPr>
        <w:t>bhaëati kavi-jayadeve</w:t>
      </w:r>
      <w:r>
        <w:rPr>
          <w:i/>
          <w:spacing w:val="-11"/>
        </w:rPr>
        <w:t xml:space="preserve"> </w:t>
      </w:r>
      <w:r>
        <w:rPr>
          <w:i/>
        </w:rPr>
        <w:t>viraha-vilasitena</w:t>
      </w:r>
    </w:p>
    <w:p w14:paraId="25E675BE" w14:textId="77777777" w:rsidR="00150366" w:rsidRDefault="00000000">
      <w:pPr>
        <w:spacing w:before="12" w:line="252" w:lineRule="auto"/>
        <w:ind w:left="1660" w:right="604" w:hanging="965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manasi</w:t>
      </w:r>
      <w:r>
        <w:rPr>
          <w:i/>
          <w:spacing w:val="-12"/>
        </w:rPr>
        <w:t xml:space="preserve"> </w:t>
      </w:r>
      <w:r>
        <w:rPr>
          <w:i/>
          <w:w w:val="96"/>
        </w:rPr>
        <w:t>rabhasa-vibhave</w:t>
      </w:r>
      <w:r>
        <w:rPr>
          <w:i/>
          <w:spacing w:val="2"/>
          <w:w w:val="96"/>
        </w:rPr>
        <w:t xml:space="preserve"> </w:t>
      </w:r>
      <w:r>
        <w:rPr>
          <w:i/>
        </w:rPr>
        <w:t>harir</w:t>
      </w:r>
      <w:r>
        <w:rPr>
          <w:i/>
          <w:spacing w:val="-4"/>
        </w:rPr>
        <w:t xml:space="preserve"> </w:t>
      </w:r>
      <w:r>
        <w:rPr>
          <w:i/>
        </w:rPr>
        <w:t>udayatu</w:t>
      </w:r>
      <w:r>
        <w:rPr>
          <w:i/>
          <w:spacing w:val="-6"/>
        </w:rPr>
        <w:t xml:space="preserve"> </w:t>
      </w:r>
      <w:r>
        <w:rPr>
          <w:i/>
        </w:rPr>
        <w:t xml:space="preserve">sukåtena </w:t>
      </w:r>
      <w:r>
        <w:rPr>
          <w:i/>
          <w:spacing w:val="-2"/>
        </w:rPr>
        <w:t>sakhi</w:t>
      </w:r>
      <w:r>
        <w:rPr>
          <w:i/>
        </w:rPr>
        <w:t>!</w:t>
      </w:r>
      <w:r>
        <w:rPr>
          <w:i/>
          <w:spacing w:val="1"/>
        </w:rPr>
        <w:t xml:space="preserve"> </w:t>
      </w:r>
      <w:r>
        <w:rPr>
          <w:i/>
          <w:spacing w:val="-2"/>
          <w:w w:val="90"/>
        </w:rPr>
        <w:t>sédat</w:t>
      </w:r>
      <w:r>
        <w:rPr>
          <w:i/>
          <w:w w:val="90"/>
        </w:rPr>
        <w:t>i</w:t>
      </w:r>
      <w:r>
        <w:rPr>
          <w:i/>
          <w:spacing w:val="7"/>
          <w:w w:val="90"/>
        </w:rPr>
        <w:t xml:space="preserve"> </w:t>
      </w:r>
      <w:r>
        <w:rPr>
          <w:i/>
          <w:spacing w:val="-2"/>
        </w:rPr>
        <w:t>tav</w:t>
      </w:r>
      <w:r>
        <w:rPr>
          <w:i/>
        </w:rPr>
        <w:t>a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virah</w:t>
      </w:r>
      <w:r>
        <w:rPr>
          <w:i/>
        </w:rPr>
        <w:t>e</w:t>
      </w:r>
      <w:r>
        <w:rPr>
          <w:i/>
          <w:spacing w:val="-19"/>
        </w:rPr>
        <w:t xml:space="preserve"> </w:t>
      </w:r>
      <w:r>
        <w:rPr>
          <w:i/>
          <w:spacing w:val="-2"/>
          <w:w w:val="93"/>
        </w:rPr>
        <w:t>vanamäl</w:t>
      </w:r>
      <w:r>
        <w:rPr>
          <w:i/>
          <w:w w:val="93"/>
        </w:rPr>
        <w:t>é</w:t>
      </w:r>
      <w:r>
        <w:rPr>
          <w:i/>
          <w:spacing w:val="6"/>
          <w:w w:val="93"/>
        </w:rPr>
        <w:t xml:space="preserve"> </w:t>
      </w:r>
      <w:r>
        <w:rPr>
          <w:spacing w:val="-2"/>
          <w:w w:val="111"/>
        </w:rPr>
        <w:t>(5)</w:t>
      </w:r>
    </w:p>
    <w:p w14:paraId="153FAE54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470F77C0" w14:textId="77777777" w:rsidR="00150366" w:rsidRDefault="00150366">
      <w:pPr>
        <w:spacing w:line="200" w:lineRule="exact"/>
      </w:pPr>
    </w:p>
    <w:p w14:paraId="3771D32C" w14:textId="77777777" w:rsidR="00150366" w:rsidRDefault="00000000">
      <w:pPr>
        <w:spacing w:before="26"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May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84"/>
        </w:rPr>
        <w:t>Çré</w:t>
      </w:r>
      <w:r>
        <w:rPr>
          <w:rFonts w:ascii="Book Antiqua" w:eastAsia="Book Antiqua" w:hAnsi="Book Antiqua" w:cs="Book Antiqua"/>
          <w:b/>
          <w:spacing w:val="11"/>
          <w:w w:val="84"/>
        </w:rPr>
        <w:t xml:space="preserve"> </w:t>
      </w:r>
      <w:r>
        <w:rPr>
          <w:rFonts w:ascii="Book Antiqua" w:eastAsia="Book Antiqua" w:hAnsi="Book Antiqua" w:cs="Book Antiqua"/>
          <w:b/>
          <w:w w:val="84"/>
        </w:rPr>
        <w:t xml:space="preserve">Jayadeva’s  </w:t>
      </w:r>
      <w:r>
        <w:rPr>
          <w:rFonts w:ascii="Book Antiqua" w:eastAsia="Book Antiqua" w:hAnsi="Book Antiqua" w:cs="Book Antiqua"/>
          <w:b/>
          <w:spacing w:val="14"/>
          <w:w w:val="84"/>
        </w:rPr>
        <w:t xml:space="preserve"> </w:t>
      </w:r>
      <w:r>
        <w:rPr>
          <w:rFonts w:ascii="Book Antiqua" w:eastAsia="Book Antiqua" w:hAnsi="Book Antiqua" w:cs="Book Antiqua"/>
          <w:b/>
        </w:rPr>
        <w:t>song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describing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Hari’s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desolation </w:t>
      </w:r>
      <w:r>
        <w:rPr>
          <w:rFonts w:ascii="Book Antiqua" w:eastAsia="Book Antiqua" w:hAnsi="Book Antiqua" w:cs="Book Antiqua"/>
          <w:b/>
          <w:w w:val="90"/>
        </w:rPr>
        <w:t>infuse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1"/>
        </w:rPr>
        <w:t>singers’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hearts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good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fortune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immerse them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these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separation</w:t>
      </w:r>
      <w:r>
        <w:rPr>
          <w:rFonts w:ascii="Book Antiqua" w:eastAsia="Book Antiqua" w:hAnsi="Book Antiqua" w:cs="Book Antiqua"/>
          <w:b/>
          <w:spacing w:val="27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pastimes,</w:t>
      </w:r>
      <w:r>
        <w:rPr>
          <w:rFonts w:ascii="Book Antiqua" w:eastAsia="Book Antiqua" w:hAnsi="Book Antiqua" w:cs="Book Antiqua"/>
          <w:b/>
          <w:spacing w:val="3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thus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inducing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Him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 </w:t>
      </w:r>
      <w:r>
        <w:rPr>
          <w:rFonts w:ascii="Book Antiqua" w:eastAsia="Book Antiqua" w:hAnsi="Book Antiqua" w:cs="Book Antiqua"/>
          <w:b/>
          <w:w w:val="92"/>
        </w:rPr>
        <w:t>appear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within.</w:t>
      </w:r>
    </w:p>
    <w:p w14:paraId="24BF1155" w14:textId="77777777" w:rsidR="00150366" w:rsidRDefault="00000000">
      <w:pPr>
        <w:spacing w:before="77"/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108B542" w14:textId="77777777" w:rsidR="00150366" w:rsidRDefault="00150366">
      <w:pPr>
        <w:spacing w:before="3" w:line="140" w:lineRule="exact"/>
        <w:rPr>
          <w:sz w:val="15"/>
          <w:szCs w:val="15"/>
        </w:rPr>
      </w:pPr>
    </w:p>
    <w:p w14:paraId="561E7479" w14:textId="77777777" w:rsidR="00150366" w:rsidRDefault="00000000">
      <w:pPr>
        <w:spacing w:line="248" w:lineRule="auto"/>
        <w:ind w:left="120" w:right="84" w:firstLine="360"/>
        <w:jc w:val="both"/>
      </w:pPr>
      <w:r>
        <w:rPr>
          <w:spacing w:val="-6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6"/>
        </w:rPr>
        <w:t>poe</w:t>
      </w:r>
      <w:r>
        <w:t>t</w:t>
      </w:r>
      <w:r>
        <w:rPr>
          <w:spacing w:val="21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6"/>
          <w:w w:val="77"/>
        </w:rPr>
        <w:t xml:space="preserve"> </w:t>
      </w:r>
      <w:r>
        <w:rPr>
          <w:spacing w:val="-6"/>
        </w:rPr>
        <w:t>Jayadev</w:t>
      </w:r>
      <w:r>
        <w:t>a</w:t>
      </w:r>
      <w:r>
        <w:rPr>
          <w:spacing w:val="-11"/>
        </w:rPr>
        <w:t xml:space="preserve"> </w:t>
      </w:r>
      <w:r>
        <w:rPr>
          <w:spacing w:val="-6"/>
        </w:rPr>
        <w:t>avow</w:t>
      </w:r>
      <w:r>
        <w:t>s</w:t>
      </w:r>
      <w:r>
        <w:rPr>
          <w:spacing w:val="4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2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6"/>
        </w:rPr>
        <w:t>reciter</w:t>
      </w:r>
      <w:r>
        <w:t>s</w:t>
      </w:r>
      <w:r>
        <w:rPr>
          <w:spacing w:val="22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21"/>
        </w:rPr>
        <w:t xml:space="preserve"> </w:t>
      </w:r>
      <w:r>
        <w:rPr>
          <w:spacing w:val="-6"/>
          <w:w w:val="104"/>
        </w:rPr>
        <w:t xml:space="preserve">audience </w:t>
      </w:r>
      <w:r>
        <w:t>of</w:t>
      </w:r>
      <w:r>
        <w:rPr>
          <w:spacing w:val="28"/>
        </w:rPr>
        <w:t xml:space="preserve"> </w:t>
      </w:r>
      <w:r>
        <w:t xml:space="preserve">this  </w:t>
      </w:r>
      <w:r>
        <w:rPr>
          <w:spacing w:val="-24"/>
        </w:rPr>
        <w:t>T</w:t>
      </w:r>
      <w:r>
        <w:t xml:space="preserve">enth </w:t>
      </w:r>
      <w:r>
        <w:rPr>
          <w:spacing w:val="10"/>
        </w:rPr>
        <w:t xml:space="preserve"> </w:t>
      </w:r>
      <w:r>
        <w:t>Song,</w:t>
      </w:r>
      <w:r>
        <w:rPr>
          <w:spacing w:val="28"/>
        </w:rPr>
        <w:t xml:space="preserve"> </w:t>
      </w:r>
      <w:r>
        <w:t xml:space="preserve">entitled </w:t>
      </w:r>
      <w:r>
        <w:rPr>
          <w:spacing w:val="13"/>
        </w:rPr>
        <w:t xml:space="preserve"> </w:t>
      </w:r>
      <w:r>
        <w:rPr>
          <w:i/>
        </w:rPr>
        <w:t>Garuòapada</w:t>
      </w:r>
      <w:r>
        <w:t>,</w:t>
      </w:r>
      <w:r>
        <w:rPr>
          <w:spacing w:val="4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rPr>
          <w:w w:val="104"/>
        </w:rPr>
        <w:t xml:space="preserve">accumulate </w:t>
      </w:r>
      <w:r>
        <w:rPr>
          <w:spacing w:val="-2"/>
        </w:rPr>
        <w:t>immens</w:t>
      </w:r>
      <w:r>
        <w:t>e</w:t>
      </w:r>
      <w:r>
        <w:rPr>
          <w:spacing w:val="47"/>
        </w:rPr>
        <w:t xml:space="preserve"> </w:t>
      </w:r>
      <w:r>
        <w:rPr>
          <w:spacing w:val="-2"/>
        </w:rPr>
        <w:t>piety</w:t>
      </w:r>
      <w:r>
        <w:t>.</w:t>
      </w:r>
      <w:r>
        <w:rPr>
          <w:spacing w:val="34"/>
        </w:rPr>
        <w:t xml:space="preserve"> </w:t>
      </w:r>
      <w:r>
        <w:rPr>
          <w:spacing w:val="-2"/>
        </w:rPr>
        <w:t>Consequentl</w:t>
      </w:r>
      <w:r>
        <w:t xml:space="preserve">y </w:t>
      </w:r>
      <w:r>
        <w:rPr>
          <w:spacing w:val="19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38"/>
          <w:w w:val="77"/>
        </w:rPr>
        <w:t xml:space="preserve"> </w:t>
      </w:r>
      <w:r>
        <w:rPr>
          <w:spacing w:val="-2"/>
        </w:rPr>
        <w:t>Hari’</w:t>
      </w:r>
      <w:r>
        <w:t xml:space="preserve">s </w:t>
      </w:r>
      <w:r>
        <w:rPr>
          <w:spacing w:val="-2"/>
        </w:rPr>
        <w:t>separatio</w:t>
      </w:r>
      <w:r>
        <w:t xml:space="preserve">n </w:t>
      </w:r>
      <w:r>
        <w:rPr>
          <w:spacing w:val="8"/>
        </w:rPr>
        <w:t xml:space="preserve"> </w:t>
      </w:r>
      <w:r>
        <w:rPr>
          <w:spacing w:val="-2"/>
          <w:w w:val="103"/>
        </w:rPr>
        <w:t xml:space="preserve">pastimes </w:t>
      </w:r>
      <w:r>
        <w:t>will enrich</w:t>
      </w:r>
      <w:r>
        <w:rPr>
          <w:spacing w:val="30"/>
        </w:rPr>
        <w:t xml:space="preserve"> </w:t>
      </w:r>
      <w:r>
        <w:t>their</w:t>
      </w:r>
      <w:r>
        <w:rPr>
          <w:spacing w:val="26"/>
        </w:rPr>
        <w:t xml:space="preserve"> </w:t>
      </w:r>
      <w:r>
        <w:t>hearts</w:t>
      </w:r>
      <w:r>
        <w:rPr>
          <w:spacing w:val="24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sustained</w:t>
      </w:r>
      <w:r>
        <w:rPr>
          <w:spacing w:val="37"/>
        </w:rPr>
        <w:t xml:space="preserve"> </w:t>
      </w:r>
      <w:r>
        <w:t>enthusiasm.</w:t>
      </w:r>
      <w:r>
        <w:rPr>
          <w:spacing w:val="47"/>
        </w:rPr>
        <w:t xml:space="preserve"> </w:t>
      </w:r>
      <w:r>
        <w:t>May Bhagavän</w:t>
      </w:r>
      <w:r>
        <w:rPr>
          <w:spacing w:val="23"/>
        </w:rPr>
        <w:t xml:space="preserve"> </w:t>
      </w:r>
      <w:r>
        <w:t xml:space="preserve">appear </w:t>
      </w:r>
      <w:r>
        <w:rPr>
          <w:spacing w:val="10"/>
        </w:rPr>
        <w:t xml:space="preserve"> </w:t>
      </w:r>
      <w:r>
        <w:t xml:space="preserve">in  the </w:t>
      </w:r>
      <w:r>
        <w:rPr>
          <w:spacing w:val="6"/>
        </w:rPr>
        <w:t xml:space="preserve"> </w:t>
      </w:r>
      <w:r>
        <w:t xml:space="preserve">hearts </w:t>
      </w:r>
      <w:r>
        <w:rPr>
          <w:spacing w:val="1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 xml:space="preserve">those </w:t>
      </w:r>
      <w:r>
        <w:rPr>
          <w:spacing w:val="10"/>
        </w:rPr>
        <w:t xml:space="preserve"> </w:t>
      </w:r>
      <w:r>
        <w:t xml:space="preserve">who </w:t>
      </w:r>
      <w:r>
        <w:rPr>
          <w:spacing w:val="3"/>
        </w:rPr>
        <w:t xml:space="preserve"> </w:t>
      </w:r>
      <w:r>
        <w:t>are</w:t>
      </w:r>
      <w:r>
        <w:rPr>
          <w:spacing w:val="46"/>
        </w:rPr>
        <w:t xml:space="preserve"> </w:t>
      </w:r>
      <w:r>
        <w:rPr>
          <w:w w:val="104"/>
        </w:rPr>
        <w:t xml:space="preserve">ardently </w:t>
      </w:r>
      <w:r>
        <w:t>longing</w:t>
      </w:r>
      <w:r>
        <w:rPr>
          <w:spacing w:val="20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divine</w:t>
      </w:r>
      <w:r>
        <w:rPr>
          <w:spacing w:val="17"/>
        </w:rPr>
        <w:t xml:space="preserve"> </w:t>
      </w:r>
      <w:r>
        <w:rPr>
          <w:w w:val="103"/>
        </w:rPr>
        <w:t>pleasure.</w:t>
      </w:r>
    </w:p>
    <w:p w14:paraId="69673B71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38605710" w14:textId="77777777" w:rsidR="00150366" w:rsidRDefault="00000000">
      <w:pPr>
        <w:spacing w:line="248" w:lineRule="auto"/>
        <w:ind w:left="120" w:right="84" w:firstLine="360"/>
        <w:jc w:val="both"/>
      </w:pPr>
      <w:r>
        <w:t>This</w:t>
      </w:r>
      <w:r>
        <w:rPr>
          <w:spacing w:val="39"/>
        </w:rPr>
        <w:t xml:space="preserve"> </w:t>
      </w:r>
      <w:r>
        <w:t>poem</w:t>
      </w:r>
      <w:r>
        <w:rPr>
          <w:spacing w:val="46"/>
        </w:rPr>
        <w:t xml:space="preserve"> </w:t>
      </w:r>
      <w:r>
        <w:t>may</w:t>
      </w:r>
      <w:r>
        <w:rPr>
          <w:spacing w:val="32"/>
        </w:rPr>
        <w:t xml:space="preserve"> </w:t>
      </w:r>
      <w:r>
        <w:t>also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sung</w:t>
      </w:r>
      <w:r>
        <w:rPr>
          <w:spacing w:val="44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rPr>
          <w:i/>
        </w:rPr>
        <w:t>kedära-räga</w:t>
      </w:r>
      <w:r>
        <w:t>. Kåñëa</w:t>
      </w:r>
      <w:r>
        <w:rPr>
          <w:spacing w:val="3"/>
        </w:rPr>
        <w:t xml:space="preserve"> </w:t>
      </w:r>
      <w:r>
        <w:t xml:space="preserve">is Rädhä’s </w:t>
      </w:r>
      <w:r>
        <w:rPr>
          <w:i/>
        </w:rPr>
        <w:t>präëa-nätha,</w:t>
      </w:r>
      <w:r>
        <w:rPr>
          <w:i/>
          <w:spacing w:val="16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very</w:t>
      </w:r>
      <w:r>
        <w:rPr>
          <w:spacing w:val="23"/>
        </w:rPr>
        <w:t xml:space="preserve"> </w:t>
      </w:r>
      <w:r>
        <w:t xml:space="preserve">breath </w:t>
      </w:r>
      <w:r>
        <w:rPr>
          <w:spacing w:val="6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Her</w:t>
      </w:r>
      <w:r>
        <w:rPr>
          <w:spacing w:val="32"/>
        </w:rPr>
        <w:t xml:space="preserve"> </w:t>
      </w:r>
      <w:r>
        <w:t>life,</w:t>
      </w:r>
      <w:r>
        <w:rPr>
          <w:spacing w:val="20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rPr>
          <w:w w:val="102"/>
        </w:rPr>
        <w:t xml:space="preserve">whose </w:t>
      </w:r>
      <w:r>
        <w:t>lotus</w:t>
      </w:r>
      <w:r>
        <w:rPr>
          <w:spacing w:val="25"/>
        </w:rPr>
        <w:t xml:space="preserve"> </w:t>
      </w:r>
      <w:r>
        <w:t>feet</w:t>
      </w:r>
      <w:r>
        <w:rPr>
          <w:spacing w:val="6"/>
        </w:rPr>
        <w:t xml:space="preserve"> </w:t>
      </w:r>
      <w:r>
        <w:t>She offers</w:t>
      </w:r>
      <w:r>
        <w:rPr>
          <w:spacing w:val="1"/>
        </w:rPr>
        <w:t xml:space="preserve"> </w:t>
      </w:r>
      <w:r>
        <w:t>Her</w:t>
      </w:r>
      <w:r>
        <w:rPr>
          <w:spacing w:val="12"/>
        </w:rPr>
        <w:t xml:space="preserve"> </w:t>
      </w:r>
      <w:r>
        <w:t>vital</w:t>
      </w:r>
      <w:r>
        <w:rPr>
          <w:spacing w:val="9"/>
        </w:rPr>
        <w:t xml:space="preserve"> </w:t>
      </w:r>
      <w:r>
        <w:t>airs</w:t>
      </w:r>
      <w:r>
        <w:rPr>
          <w:spacing w:val="12"/>
        </w:rPr>
        <w:t xml:space="preserve"> </w:t>
      </w:r>
      <w:r>
        <w:t>millions</w:t>
      </w:r>
      <w:r>
        <w:rPr>
          <w:spacing w:val="26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millions</w:t>
      </w:r>
      <w:r>
        <w:rPr>
          <w:spacing w:val="26"/>
        </w:rPr>
        <w:t xml:space="preserve"> </w:t>
      </w:r>
      <w:r>
        <w:t>of times</w:t>
      </w:r>
      <w:r>
        <w:rPr>
          <w:spacing w:val="19"/>
        </w:rPr>
        <w:t xml:space="preserve"> </w:t>
      </w:r>
      <w:r>
        <w:t>over.</w:t>
      </w:r>
      <w:r>
        <w:rPr>
          <w:spacing w:val="14"/>
        </w:rPr>
        <w:t xml:space="preserve"> </w:t>
      </w:r>
      <w:r>
        <w:t>Therefore,</w:t>
      </w:r>
      <w:r>
        <w:rPr>
          <w:spacing w:val="23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soon</w:t>
      </w:r>
      <w:r>
        <w:rPr>
          <w:spacing w:val="21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She heard</w:t>
      </w:r>
      <w:r>
        <w:rPr>
          <w:spacing w:val="28"/>
        </w:rPr>
        <w:t xml:space="preserve"> </w:t>
      </w:r>
      <w:r>
        <w:t>about</w:t>
      </w:r>
      <w:r>
        <w:rPr>
          <w:spacing w:val="28"/>
        </w:rPr>
        <w:t xml:space="preserve"> </w:t>
      </w:r>
      <w:r>
        <w:t>His</w:t>
      </w:r>
      <w:r>
        <w:rPr>
          <w:spacing w:val="6"/>
        </w:rPr>
        <w:t xml:space="preserve"> </w:t>
      </w:r>
      <w:r>
        <w:rPr>
          <w:w w:val="104"/>
        </w:rPr>
        <w:t xml:space="preserve">dire </w:t>
      </w:r>
      <w:r>
        <w:t xml:space="preserve">condition, </w:t>
      </w:r>
      <w:r>
        <w:rPr>
          <w:spacing w:val="29"/>
        </w:rPr>
        <w:t xml:space="preserve"> </w:t>
      </w:r>
      <w:r>
        <w:t>She</w:t>
      </w:r>
      <w:r>
        <w:rPr>
          <w:spacing w:val="33"/>
        </w:rPr>
        <w:t xml:space="preserve"> </w:t>
      </w:r>
      <w:r>
        <w:t xml:space="preserve">swooned </w:t>
      </w:r>
      <w:r>
        <w:rPr>
          <w:spacing w:val="10"/>
        </w:rPr>
        <w:t xml:space="preserve"> </w:t>
      </w:r>
      <w:r>
        <w:t xml:space="preserve">and </w:t>
      </w:r>
      <w:r>
        <w:rPr>
          <w:spacing w:val="6"/>
        </w:rPr>
        <w:t xml:space="preserve"> </w:t>
      </w:r>
      <w:r>
        <w:t xml:space="preserve">tumbled </w:t>
      </w:r>
      <w:r>
        <w:rPr>
          <w:spacing w:val="22"/>
        </w:rPr>
        <w:t xml:space="preserve"> </w:t>
      </w:r>
      <w:r>
        <w:t xml:space="preserve">to  the </w:t>
      </w:r>
      <w:r>
        <w:rPr>
          <w:spacing w:val="6"/>
        </w:rPr>
        <w:t xml:space="preserve"> </w:t>
      </w:r>
      <w:r>
        <w:t xml:space="preserve">ground. </w:t>
      </w:r>
      <w:r>
        <w:rPr>
          <w:spacing w:val="26"/>
        </w:rPr>
        <w:t xml:space="preserve"> </w:t>
      </w:r>
      <w:r>
        <w:rPr>
          <w:w w:val="102"/>
        </w:rPr>
        <w:t xml:space="preserve">Her </w:t>
      </w:r>
      <w:r>
        <w:rPr>
          <w:i/>
        </w:rPr>
        <w:t>sakhé</w:t>
      </w:r>
      <w:r>
        <w:rPr>
          <w:i/>
          <w:spacing w:val="4"/>
        </w:rPr>
        <w:t xml:space="preserve"> </w:t>
      </w:r>
      <w:r>
        <w:t>fell</w:t>
      </w:r>
      <w:r>
        <w:rPr>
          <w:spacing w:val="31"/>
        </w:rPr>
        <w:t xml:space="preserve"> </w:t>
      </w:r>
      <w:r>
        <w:t xml:space="preserve">silent, </w:t>
      </w:r>
      <w:r>
        <w:rPr>
          <w:spacing w:val="8"/>
        </w:rPr>
        <w:t xml:space="preserve"> </w:t>
      </w:r>
      <w:r>
        <w:t xml:space="preserve">unable </w:t>
      </w:r>
      <w:r>
        <w:rPr>
          <w:spacing w:val="16"/>
        </w:rPr>
        <w:t xml:space="preserve"> </w:t>
      </w:r>
      <w:r>
        <w:t xml:space="preserve">to  speak </w:t>
      </w:r>
      <w:r>
        <w:rPr>
          <w:spacing w:val="3"/>
        </w:rPr>
        <w:t xml:space="preserve"> </w:t>
      </w:r>
      <w:r>
        <w:t xml:space="preserve">another </w:t>
      </w:r>
      <w:r>
        <w:rPr>
          <w:spacing w:val="25"/>
        </w:rPr>
        <w:t xml:space="preserve"> </w:t>
      </w:r>
      <w:r>
        <w:t xml:space="preserve">word. </w:t>
      </w:r>
      <w:r>
        <w:rPr>
          <w:spacing w:val="8"/>
        </w:rPr>
        <w:t xml:space="preserve"> </w:t>
      </w:r>
      <w:r>
        <w:t xml:space="preserve">For </w:t>
      </w:r>
      <w:r>
        <w:rPr>
          <w:spacing w:val="3"/>
        </w:rPr>
        <w:t xml:space="preserve"> </w:t>
      </w:r>
      <w:r>
        <w:rPr>
          <w:w w:val="106"/>
        </w:rPr>
        <w:t xml:space="preserve">this </w:t>
      </w:r>
      <w:r>
        <w:t>reason,</w:t>
      </w:r>
      <w:r>
        <w:rPr>
          <w:spacing w:val="25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song</w:t>
      </w:r>
      <w:r>
        <w:rPr>
          <w:spacing w:val="10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been</w:t>
      </w:r>
      <w:r>
        <w:rPr>
          <w:spacing w:val="17"/>
        </w:rPr>
        <w:t xml:space="preserve"> </w:t>
      </w:r>
      <w:r>
        <w:t>completed</w:t>
      </w:r>
      <w:r>
        <w:rPr>
          <w:spacing w:val="3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only</w:t>
      </w:r>
      <w:r>
        <w:rPr>
          <w:spacing w:val="13"/>
        </w:rPr>
        <w:t xml:space="preserve"> </w:t>
      </w:r>
      <w:r>
        <w:t>five</w:t>
      </w:r>
      <w:r>
        <w:rPr>
          <w:spacing w:val="-10"/>
        </w:rPr>
        <w:t xml:space="preserve"> </w:t>
      </w:r>
      <w:r>
        <w:rPr>
          <w:w w:val="101"/>
        </w:rPr>
        <w:t>verses.</w:t>
      </w:r>
    </w:p>
    <w:p w14:paraId="62F8C1B3" w14:textId="77777777" w:rsidR="00150366" w:rsidRDefault="00150366">
      <w:pPr>
        <w:spacing w:before="1" w:line="260" w:lineRule="exact"/>
        <w:rPr>
          <w:sz w:val="26"/>
          <w:szCs w:val="26"/>
        </w:rPr>
      </w:pPr>
    </w:p>
    <w:p w14:paraId="7C2BD567" w14:textId="77777777" w:rsidR="00150366" w:rsidRDefault="00000000">
      <w:pPr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7</w:t>
      </w:r>
    </w:p>
    <w:p w14:paraId="38A6C768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713CA557" w14:textId="77777777" w:rsidR="00150366" w:rsidRDefault="00000000">
      <w:pPr>
        <w:spacing w:line="248" w:lineRule="auto"/>
        <w:ind w:left="336" w:right="176" w:hanging="180"/>
      </w:pPr>
      <w:r>
        <w:rPr>
          <w:i/>
          <w:spacing w:val="-4"/>
        </w:rPr>
        <w:t>pürva</w:t>
      </w:r>
      <w:r>
        <w:rPr>
          <w:i/>
        </w:rPr>
        <w:t>à</w:t>
      </w:r>
      <w:r>
        <w:rPr>
          <w:i/>
          <w:spacing w:val="32"/>
        </w:rPr>
        <w:t xml:space="preserve"> </w:t>
      </w:r>
      <w:r>
        <w:rPr>
          <w:i/>
          <w:spacing w:val="-4"/>
        </w:rPr>
        <w:t>yatr</w:t>
      </w:r>
      <w:r>
        <w:rPr>
          <w:i/>
        </w:rPr>
        <w:t>a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sama</w:t>
      </w:r>
      <w:r>
        <w:rPr>
          <w:i/>
        </w:rPr>
        <w:t>à</w:t>
      </w:r>
      <w:r>
        <w:rPr>
          <w:i/>
          <w:spacing w:val="29"/>
        </w:rPr>
        <w:t xml:space="preserve"> </w:t>
      </w:r>
      <w:r>
        <w:rPr>
          <w:i/>
          <w:spacing w:val="-4"/>
        </w:rPr>
        <w:t>tvay</w:t>
      </w:r>
      <w:r>
        <w:rPr>
          <w:i/>
        </w:rPr>
        <w:t>ä</w:t>
      </w:r>
      <w:r>
        <w:rPr>
          <w:i/>
          <w:spacing w:val="-8"/>
        </w:rPr>
        <w:t xml:space="preserve"> </w:t>
      </w:r>
      <w:r>
        <w:rPr>
          <w:i/>
          <w:spacing w:val="-4"/>
          <w:w w:val="96"/>
        </w:rPr>
        <w:t>rati-pate</w:t>
      </w:r>
      <w:r>
        <w:rPr>
          <w:i/>
          <w:w w:val="96"/>
        </w:rPr>
        <w:t>r</w:t>
      </w:r>
      <w:r>
        <w:rPr>
          <w:i/>
          <w:spacing w:val="8"/>
          <w:w w:val="96"/>
        </w:rPr>
        <w:t xml:space="preserve"> </w:t>
      </w:r>
      <w:r>
        <w:rPr>
          <w:i/>
          <w:spacing w:val="-4"/>
          <w:w w:val="96"/>
        </w:rPr>
        <w:t>äsäditä</w:t>
      </w:r>
      <w:r>
        <w:rPr>
          <w:i/>
          <w:w w:val="96"/>
        </w:rPr>
        <w:t xml:space="preserve">ù </w:t>
      </w:r>
      <w:r>
        <w:rPr>
          <w:i/>
          <w:spacing w:val="-4"/>
        </w:rPr>
        <w:t>siddhayas tasmin</w:t>
      </w:r>
      <w:r>
        <w:rPr>
          <w:i/>
        </w:rPr>
        <w:t>n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ev</w:t>
      </w:r>
      <w:r>
        <w:rPr>
          <w:i/>
        </w:rPr>
        <w:t>a</w:t>
      </w:r>
      <w:r>
        <w:rPr>
          <w:i/>
          <w:spacing w:val="-19"/>
        </w:rPr>
        <w:t xml:space="preserve"> </w:t>
      </w:r>
      <w:r>
        <w:rPr>
          <w:i/>
          <w:spacing w:val="-4"/>
        </w:rPr>
        <w:t>nikuïja-manmatha-mahä-térth</w:t>
      </w:r>
      <w:r>
        <w:rPr>
          <w:i/>
        </w:rPr>
        <w:t>e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puna</w:t>
      </w:r>
      <w:r>
        <w:rPr>
          <w:i/>
        </w:rPr>
        <w:t>r</w:t>
      </w:r>
      <w:r>
        <w:rPr>
          <w:i/>
          <w:spacing w:val="-18"/>
        </w:rPr>
        <w:t xml:space="preserve"> </w:t>
      </w:r>
      <w:r>
        <w:rPr>
          <w:i/>
          <w:spacing w:val="-4"/>
        </w:rPr>
        <w:t>mädhavaù</w:t>
      </w:r>
    </w:p>
    <w:p w14:paraId="3E9FDC2A" w14:textId="77777777" w:rsidR="00150366" w:rsidRDefault="00000000">
      <w:pPr>
        <w:spacing w:line="248" w:lineRule="auto"/>
        <w:ind w:left="336" w:right="131" w:hanging="180"/>
      </w:pPr>
      <w:r>
        <w:rPr>
          <w:i/>
          <w:spacing w:val="-4"/>
        </w:rPr>
        <w:t>dhyäyaà</w:t>
      </w:r>
      <w:r>
        <w:rPr>
          <w:i/>
        </w:rPr>
        <w:t>s</w:t>
      </w:r>
      <w:r>
        <w:rPr>
          <w:i/>
          <w:spacing w:val="37"/>
        </w:rPr>
        <w:t xml:space="preserve"> </w:t>
      </w:r>
      <w:r>
        <w:rPr>
          <w:i/>
          <w:spacing w:val="-4"/>
        </w:rPr>
        <w:t>tvä</w:t>
      </w:r>
      <w:r>
        <w:rPr>
          <w:i/>
        </w:rPr>
        <w:t>m</w:t>
      </w:r>
      <w:r>
        <w:rPr>
          <w:i/>
          <w:spacing w:val="-4"/>
        </w:rPr>
        <w:t xml:space="preserve"> aniça</w:t>
      </w:r>
      <w:r>
        <w:rPr>
          <w:i/>
        </w:rPr>
        <w:t>à</w:t>
      </w:r>
      <w:r>
        <w:rPr>
          <w:i/>
          <w:spacing w:val="14"/>
        </w:rPr>
        <w:t xml:space="preserve"> </w:t>
      </w:r>
      <w:r>
        <w:rPr>
          <w:i/>
          <w:spacing w:val="-4"/>
          <w:w w:val="96"/>
        </w:rPr>
        <w:t>japan</w:t>
      </w:r>
      <w:r>
        <w:rPr>
          <w:i/>
          <w:w w:val="96"/>
        </w:rPr>
        <w:t>n</w:t>
      </w:r>
      <w:r>
        <w:rPr>
          <w:i/>
          <w:spacing w:val="-1"/>
          <w:w w:val="96"/>
        </w:rPr>
        <w:t xml:space="preserve"> </w:t>
      </w:r>
      <w:r>
        <w:rPr>
          <w:i/>
          <w:spacing w:val="-4"/>
        </w:rPr>
        <w:t>ap</w:t>
      </w:r>
      <w:r>
        <w:rPr>
          <w:i/>
        </w:rPr>
        <w:t>i</w:t>
      </w:r>
      <w:r>
        <w:rPr>
          <w:i/>
          <w:spacing w:val="-16"/>
        </w:rPr>
        <w:t xml:space="preserve"> </w:t>
      </w:r>
      <w:r>
        <w:rPr>
          <w:i/>
          <w:spacing w:val="-4"/>
        </w:rPr>
        <w:t xml:space="preserve">tavaiväläpa-manträvaléà </w:t>
      </w:r>
      <w:r>
        <w:rPr>
          <w:i/>
          <w:spacing w:val="-6"/>
          <w:w w:val="98"/>
        </w:rPr>
        <w:t>bhüya</w:t>
      </w:r>
      <w:r>
        <w:rPr>
          <w:i/>
          <w:w w:val="98"/>
        </w:rPr>
        <w:t>s</w:t>
      </w:r>
      <w:r>
        <w:rPr>
          <w:i/>
          <w:spacing w:val="-12"/>
          <w:w w:val="98"/>
        </w:rPr>
        <w:t xml:space="preserve"> </w:t>
      </w:r>
      <w:r>
        <w:rPr>
          <w:i/>
          <w:spacing w:val="-6"/>
          <w:w w:val="98"/>
        </w:rPr>
        <w:t>tvat-kuca-kumbha-nirbhara-parérambhämåta</w:t>
      </w:r>
      <w:r>
        <w:rPr>
          <w:i/>
          <w:w w:val="98"/>
        </w:rPr>
        <w:t>à</w:t>
      </w:r>
      <w:r>
        <w:rPr>
          <w:i/>
          <w:spacing w:val="22"/>
          <w:w w:val="98"/>
        </w:rPr>
        <w:t xml:space="preserve"> </w:t>
      </w:r>
      <w:r>
        <w:rPr>
          <w:i/>
          <w:spacing w:val="-6"/>
          <w:w w:val="105"/>
        </w:rPr>
        <w:t>väïchati</w:t>
      </w:r>
    </w:p>
    <w:p w14:paraId="15CDFDEB" w14:textId="77777777" w:rsidR="00150366" w:rsidRDefault="00150366">
      <w:pPr>
        <w:spacing w:before="5" w:line="140" w:lineRule="exact"/>
        <w:rPr>
          <w:sz w:val="15"/>
          <w:szCs w:val="15"/>
        </w:rPr>
      </w:pPr>
    </w:p>
    <w:p w14:paraId="1A92DEDD" w14:textId="77777777" w:rsidR="00150366" w:rsidRDefault="00000000">
      <w:pPr>
        <w:spacing w:line="220" w:lineRule="exact"/>
        <w:ind w:left="120" w:right="82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6"/>
          <w:w w:val="92"/>
        </w:rPr>
        <w:t>“I</w:t>
      </w:r>
      <w:r>
        <w:rPr>
          <w:rFonts w:ascii="Book Antiqua" w:eastAsia="Book Antiqua" w:hAnsi="Book Antiqua" w:cs="Book Antiqua"/>
          <w:b/>
          <w:w w:val="92"/>
        </w:rPr>
        <w:t>n</w:t>
      </w:r>
      <w:r>
        <w:rPr>
          <w:rFonts w:ascii="Book Antiqua" w:eastAsia="Book Antiqua" w:hAnsi="Book Antiqua" w:cs="Book Antiqua"/>
          <w:b/>
          <w:spacing w:val="-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tha</w:t>
      </w:r>
      <w:r>
        <w:rPr>
          <w:rFonts w:ascii="Book Antiqua" w:eastAsia="Book Antiqua" w:hAnsi="Book Antiqua" w:cs="Book Antiqua"/>
          <w:b/>
          <w:w w:val="92"/>
        </w:rPr>
        <w:t>t</w:t>
      </w:r>
      <w:r>
        <w:rPr>
          <w:rFonts w:ascii="Book Antiqua" w:eastAsia="Book Antiqua" w:hAnsi="Book Antiqua" w:cs="Book Antiqua"/>
          <w:b/>
          <w:spacing w:val="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mos</w:t>
      </w:r>
      <w:r>
        <w:rPr>
          <w:rFonts w:ascii="Book Antiqua" w:eastAsia="Book Antiqua" w:hAnsi="Book Antiqua" w:cs="Book Antiqua"/>
          <w:b/>
          <w:w w:val="92"/>
        </w:rPr>
        <w:t>t</w:t>
      </w:r>
      <w:r>
        <w:rPr>
          <w:rFonts w:ascii="Book Antiqua" w:eastAsia="Book Antiqua" w:hAnsi="Book Antiqua" w:cs="Book Antiqua"/>
          <w:b/>
          <w:spacing w:val="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sacre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plac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Cupid’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privat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lov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garde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– </w:t>
      </w:r>
      <w:r>
        <w:rPr>
          <w:rFonts w:ascii="Book Antiqua" w:eastAsia="Book Antiqua" w:hAnsi="Book Antiqua" w:cs="Book Antiqua"/>
          <w:b/>
          <w:w w:val="91"/>
        </w:rPr>
        <w:t>where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Mädhava</w:t>
      </w:r>
      <w:r>
        <w:rPr>
          <w:rFonts w:ascii="Book Antiqua" w:eastAsia="Book Antiqua" w:hAnsi="Book Antiqua" w:cs="Book Antiqua"/>
          <w:b/>
          <w:spacing w:val="-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perfected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His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amorous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skills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You,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 </w:t>
      </w:r>
      <w:r>
        <w:rPr>
          <w:rFonts w:ascii="Book Antiqua" w:eastAsia="Book Antiqua" w:hAnsi="Book Antiqua" w:cs="Book Antiqua"/>
          <w:b/>
          <w:w w:val="93"/>
        </w:rPr>
        <w:t>contemplates</w:t>
      </w:r>
      <w:r>
        <w:rPr>
          <w:rFonts w:ascii="Book Antiqua" w:eastAsia="Book Antiqua" w:hAnsi="Book Antiqua" w:cs="Book Antiqua"/>
          <w:b/>
          <w:spacing w:val="2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incessantly,</w:t>
      </w:r>
      <w:r>
        <w:rPr>
          <w:rFonts w:ascii="Book Antiqua" w:eastAsia="Book Antiqua" w:hAnsi="Book Antiqua" w:cs="Book Antiqua"/>
          <w:b/>
          <w:spacing w:val="40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murmuring</w:t>
      </w:r>
      <w:r>
        <w:rPr>
          <w:rFonts w:ascii="Book Antiqua" w:eastAsia="Book Antiqua" w:hAnsi="Book Antiqua" w:cs="Book Antiqua"/>
          <w:b/>
          <w:spacing w:val="2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i/>
          <w:w w:val="91"/>
        </w:rPr>
        <w:t>mantras</w:t>
      </w:r>
      <w:r>
        <w:rPr>
          <w:rFonts w:ascii="Book Antiqua" w:eastAsia="Book Antiqua" w:hAnsi="Book Antiqua" w:cs="Book Antiqua"/>
          <w:b/>
          <w:i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91"/>
        </w:rPr>
        <w:t>His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previous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romantic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conversations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You,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yearning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 </w:t>
      </w:r>
      <w:r>
        <w:rPr>
          <w:rFonts w:ascii="Book Antiqua" w:eastAsia="Book Antiqua" w:hAnsi="Book Antiqua" w:cs="Book Antiqua"/>
          <w:b/>
          <w:w w:val="90"/>
        </w:rPr>
        <w:t>again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taste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nectar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liberation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flows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tight </w:t>
      </w:r>
      <w:r>
        <w:rPr>
          <w:rFonts w:ascii="Book Antiqua" w:eastAsia="Book Antiqua" w:hAnsi="Book Antiqua" w:cs="Book Antiqua"/>
          <w:b/>
          <w:w w:val="93"/>
        </w:rPr>
        <w:t>embrace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Your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ample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breasts.”</w:t>
      </w:r>
    </w:p>
    <w:p w14:paraId="0F7C8A7F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37D9E52E" w14:textId="77777777" w:rsidR="00150366" w:rsidRDefault="00150366">
      <w:pPr>
        <w:spacing w:line="200" w:lineRule="exact"/>
      </w:pPr>
    </w:p>
    <w:p w14:paraId="3D39F4A5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36B3D19" w14:textId="77777777" w:rsidR="00150366" w:rsidRDefault="00150366">
      <w:pPr>
        <w:spacing w:line="140" w:lineRule="exact"/>
        <w:rPr>
          <w:sz w:val="14"/>
          <w:szCs w:val="14"/>
        </w:rPr>
      </w:pPr>
    </w:p>
    <w:p w14:paraId="7413DC25" w14:textId="77777777" w:rsidR="00150366" w:rsidRDefault="00000000">
      <w:pPr>
        <w:spacing w:line="250" w:lineRule="auto"/>
        <w:ind w:left="120" w:right="89" w:firstLine="270"/>
        <w:jc w:val="both"/>
      </w:pPr>
      <w:r>
        <w:rPr>
          <w:spacing w:val="-6"/>
        </w:rPr>
        <w:t>Thereafter</w:t>
      </w:r>
      <w:r>
        <w:t>,</w:t>
      </w:r>
      <w:r>
        <w:rPr>
          <w:spacing w:val="1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5"/>
        </w:rPr>
        <w:t xml:space="preserve"> </w:t>
      </w:r>
      <w:r>
        <w:rPr>
          <w:i/>
          <w:spacing w:val="-6"/>
          <w:w w:val="92"/>
        </w:rPr>
        <w:t>sakh</w:t>
      </w:r>
      <w:r>
        <w:rPr>
          <w:i/>
          <w:w w:val="92"/>
        </w:rPr>
        <w:t>é</w:t>
      </w:r>
      <w:r>
        <w:rPr>
          <w:i/>
          <w:spacing w:val="-7"/>
          <w:w w:val="92"/>
        </w:rPr>
        <w:t xml:space="preserve"> </w:t>
      </w:r>
      <w:r>
        <w:rPr>
          <w:spacing w:val="-6"/>
        </w:rPr>
        <w:t>sprinkle</w:t>
      </w:r>
      <w:r>
        <w:t>d</w:t>
      </w:r>
      <w:r>
        <w:rPr>
          <w:spacing w:val="2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5"/>
        </w:rPr>
        <w:t xml:space="preserve"> </w:t>
      </w:r>
      <w:r>
        <w:rPr>
          <w:spacing w:val="-6"/>
        </w:rPr>
        <w:t>refreshin</w:t>
      </w:r>
      <w:r>
        <w:t>g</w:t>
      </w:r>
      <w:r>
        <w:rPr>
          <w:spacing w:val="12"/>
        </w:rPr>
        <w:t xml:space="preserve"> </w:t>
      </w:r>
      <w:r>
        <w:rPr>
          <w:spacing w:val="-6"/>
        </w:rPr>
        <w:t>wate</w:t>
      </w:r>
      <w:r>
        <w:t>r</w:t>
      </w:r>
      <w:r>
        <w:rPr>
          <w:spacing w:val="1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17"/>
        </w:rPr>
        <w:t xml:space="preserve"> </w:t>
      </w:r>
      <w:r>
        <w:rPr>
          <w:spacing w:val="-6"/>
        </w:rPr>
        <w:t xml:space="preserve">Kåñëa’s </w:t>
      </w:r>
      <w:r>
        <w:rPr>
          <w:spacing w:val="-4"/>
        </w:rPr>
        <w:t>qualitie</w:t>
      </w:r>
      <w:r>
        <w:t>s</w:t>
      </w:r>
      <w:r>
        <w:rPr>
          <w:spacing w:val="15"/>
        </w:rPr>
        <w:t xml:space="preserve"> </w:t>
      </w:r>
      <w:r>
        <w:rPr>
          <w:spacing w:val="-4"/>
        </w:rPr>
        <w:t>upo</w:t>
      </w:r>
      <w:r>
        <w:t>n</w:t>
      </w:r>
      <w:r>
        <w:rPr>
          <w:spacing w:val="27"/>
        </w:rPr>
        <w:t xml:space="preserve"> </w:t>
      </w:r>
      <w:r>
        <w:rPr>
          <w:spacing w:val="-4"/>
        </w:rPr>
        <w:t>Rädh</w:t>
      </w:r>
      <w:r>
        <w:t xml:space="preserve">ä </w:t>
      </w:r>
      <w:r>
        <w:rPr>
          <w:spacing w:val="-4"/>
        </w:rPr>
        <w:t>t</w:t>
      </w:r>
      <w:r>
        <w:t>o</w:t>
      </w:r>
      <w:r>
        <w:rPr>
          <w:spacing w:val="6"/>
        </w:rPr>
        <w:t xml:space="preserve"> </w:t>
      </w:r>
      <w:r>
        <w:rPr>
          <w:spacing w:val="-4"/>
        </w:rPr>
        <w:t>brin</w:t>
      </w:r>
      <w:r>
        <w:t>g</w:t>
      </w:r>
      <w:r>
        <w:rPr>
          <w:spacing w:val="12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"/>
        </w:rPr>
        <w:t xml:space="preserve"> </w:t>
      </w:r>
      <w:r>
        <w:rPr>
          <w:spacing w:val="-4"/>
        </w:rPr>
        <w:t>bac</w:t>
      </w:r>
      <w:r>
        <w:t>k</w:t>
      </w:r>
      <w:r>
        <w:rPr>
          <w:spacing w:val="6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6"/>
        </w:rPr>
        <w:t xml:space="preserve"> </w:t>
      </w:r>
      <w:r>
        <w:rPr>
          <w:spacing w:val="-4"/>
        </w:rPr>
        <w:t>consciousness</w:t>
      </w:r>
      <w:r>
        <w:t>.</w:t>
      </w:r>
      <w:r>
        <w:rPr>
          <w:spacing w:val="30"/>
        </w:rPr>
        <w:t xml:space="preserve"> </w:t>
      </w:r>
      <w:r>
        <w:rPr>
          <w:spacing w:val="-4"/>
        </w:rPr>
        <w:t xml:space="preserve">She </w:t>
      </w:r>
      <w:r>
        <w:rPr>
          <w:spacing w:val="-5"/>
        </w:rPr>
        <w:t>trie</w:t>
      </w:r>
      <w:r>
        <w:t>d</w:t>
      </w:r>
      <w:r>
        <w:rPr>
          <w:spacing w:val="21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0"/>
        </w:rPr>
        <w:t xml:space="preserve"> </w:t>
      </w:r>
      <w:r>
        <w:rPr>
          <w:spacing w:val="-5"/>
        </w:rPr>
        <w:t>comfor</w:t>
      </w:r>
      <w:r>
        <w:t>t</w:t>
      </w:r>
      <w:r>
        <w:rPr>
          <w:spacing w:val="18"/>
        </w:rPr>
        <w:t xml:space="preserve"> </w:t>
      </w:r>
      <w:r>
        <w:rPr>
          <w:spacing w:val="-5"/>
        </w:rPr>
        <w:t>Rädh</w:t>
      </w:r>
      <w:r>
        <w:t>ä</w:t>
      </w:r>
      <w:r>
        <w:rPr>
          <w:spacing w:val="4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-1"/>
        </w:rPr>
        <w:t xml:space="preserve"> </w:t>
      </w:r>
      <w:r>
        <w:rPr>
          <w:spacing w:val="-5"/>
        </w:rPr>
        <w:t>convincin</w:t>
      </w:r>
      <w:r>
        <w:t>g</w:t>
      </w:r>
      <w:r>
        <w:rPr>
          <w:spacing w:val="26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5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23"/>
        </w:rPr>
        <w:t xml:space="preserve"> </w:t>
      </w:r>
      <w:r>
        <w:rPr>
          <w:spacing w:val="-5"/>
          <w:w w:val="96"/>
        </w:rPr>
        <w:t>Mädhava’</w:t>
      </w:r>
      <w:r>
        <w:rPr>
          <w:w w:val="96"/>
        </w:rPr>
        <w:t>s</w:t>
      </w:r>
      <w:r>
        <w:rPr>
          <w:spacing w:val="8"/>
          <w:w w:val="96"/>
        </w:rPr>
        <w:t xml:space="preserve"> </w:t>
      </w:r>
      <w:r>
        <w:rPr>
          <w:spacing w:val="-5"/>
          <w:w w:val="106"/>
        </w:rPr>
        <w:t xml:space="preserve">heart </w:t>
      </w:r>
      <w:r>
        <w:rPr>
          <w:spacing w:val="-6"/>
        </w:rPr>
        <w:t>sough</w:t>
      </w:r>
      <w:r>
        <w:t>t</w:t>
      </w:r>
      <w:r>
        <w:rPr>
          <w:spacing w:val="17"/>
        </w:rPr>
        <w:t xml:space="preserve"> </w:t>
      </w:r>
      <w:r>
        <w:rPr>
          <w:spacing w:val="-6"/>
        </w:rPr>
        <w:t>refug</w:t>
      </w:r>
      <w:r>
        <w:t>e</w:t>
      </w:r>
      <w:r>
        <w:rPr>
          <w:spacing w:val="-5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-4"/>
        </w:rPr>
        <w:t xml:space="preserve"> </w:t>
      </w:r>
      <w:r>
        <w:rPr>
          <w:spacing w:val="-6"/>
        </w:rPr>
        <w:t>alone</w:t>
      </w:r>
      <w:r>
        <w:t>,</w:t>
      </w:r>
      <w:r>
        <w:rPr>
          <w:spacing w:val="4"/>
        </w:rPr>
        <w:t xml:space="preserve"> </w:t>
      </w:r>
      <w:r>
        <w:rPr>
          <w:spacing w:val="-6"/>
        </w:rPr>
        <w:t>thu</w:t>
      </w:r>
      <w:r>
        <w:t>s</w:t>
      </w:r>
      <w:r>
        <w:rPr>
          <w:spacing w:val="20"/>
        </w:rPr>
        <w:t xml:space="preserve"> </w:t>
      </w:r>
      <w:r>
        <w:rPr>
          <w:spacing w:val="-6"/>
        </w:rPr>
        <w:t>preparin</w:t>
      </w:r>
      <w:r>
        <w:t>g</w:t>
      </w:r>
      <w:r>
        <w:rPr>
          <w:spacing w:val="21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-10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7"/>
        </w:rPr>
        <w:t xml:space="preserve"> </w:t>
      </w:r>
      <w:r>
        <w:rPr>
          <w:i/>
          <w:spacing w:val="-6"/>
        </w:rPr>
        <w:t>abhisärikä- näyik</w:t>
      </w:r>
      <w:r>
        <w:rPr>
          <w:i/>
        </w:rPr>
        <w:t>ä</w:t>
      </w:r>
      <w:r>
        <w:rPr>
          <w:i/>
          <w:spacing w:val="5"/>
        </w:rPr>
        <w:t xml:space="preserve"> </w:t>
      </w:r>
      <w:r>
        <w:rPr>
          <w:spacing w:val="-6"/>
        </w:rPr>
        <w:t>abou</w:t>
      </w:r>
      <w:r>
        <w:t>t</w:t>
      </w:r>
      <w:r>
        <w:rPr>
          <w:spacing w:val="16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5"/>
        </w:rPr>
        <w:t xml:space="preserve"> </w:t>
      </w:r>
      <w:r>
        <w:rPr>
          <w:spacing w:val="-6"/>
        </w:rPr>
        <w:t>rendezvou</w:t>
      </w:r>
      <w:r>
        <w:t>s</w:t>
      </w:r>
      <w:r>
        <w:rPr>
          <w:spacing w:val="30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12"/>
        </w:rPr>
        <w:t xml:space="preserve"> </w:t>
      </w:r>
      <w:r>
        <w:rPr>
          <w:spacing w:val="-6"/>
        </w:rPr>
        <w:t>He</w:t>
      </w:r>
      <w:r>
        <w:t xml:space="preserve">r </w:t>
      </w:r>
      <w:r>
        <w:rPr>
          <w:spacing w:val="-6"/>
        </w:rPr>
        <w:t>lover</w:t>
      </w:r>
      <w:r>
        <w:t>.</w:t>
      </w:r>
      <w:r>
        <w:rPr>
          <w:spacing w:val="3"/>
        </w:rPr>
        <w:t xml:space="preserve"> </w:t>
      </w:r>
      <w:r>
        <w:rPr>
          <w:spacing w:val="-6"/>
        </w:rPr>
        <w:t>“Rädhä</w:t>
      </w:r>
      <w:r>
        <w:t>!</w:t>
      </w:r>
      <w:r>
        <w:rPr>
          <w:spacing w:val="1"/>
        </w:rPr>
        <w:t xml:space="preserve"> </w:t>
      </w:r>
      <w:r>
        <w:rPr>
          <w:spacing w:val="-6"/>
          <w:w w:val="101"/>
        </w:rPr>
        <w:t xml:space="preserve">Previously, </w:t>
      </w:r>
      <w:r>
        <w:rPr>
          <w:spacing w:val="-6"/>
        </w:rPr>
        <w:t>meetin</w:t>
      </w:r>
      <w:r>
        <w:t>g</w:t>
      </w:r>
      <w:r>
        <w:rPr>
          <w:spacing w:val="7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6"/>
        </w:rPr>
        <w:t xml:space="preserve"> </w:t>
      </w:r>
      <w:r>
        <w:rPr>
          <w:spacing w:val="-6"/>
          <w:w w:val="94"/>
        </w:rPr>
        <w:t>Yo</w:t>
      </w:r>
      <w:r>
        <w:rPr>
          <w:w w:val="94"/>
        </w:rPr>
        <w:t>u</w:t>
      </w:r>
      <w:r>
        <w:rPr>
          <w:spacing w:val="-6"/>
          <w:w w:val="94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-1"/>
        </w:rPr>
        <w:t xml:space="preserve"> </w:t>
      </w:r>
      <w:r>
        <w:rPr>
          <w:spacing w:val="-6"/>
        </w:rPr>
        <w:t>Cupid’</w:t>
      </w:r>
      <w:r>
        <w:t>s</w:t>
      </w:r>
      <w:r>
        <w:rPr>
          <w:spacing w:val="-12"/>
        </w:rPr>
        <w:t xml:space="preserve"> </w:t>
      </w:r>
      <w:r>
        <w:rPr>
          <w:spacing w:val="-6"/>
        </w:rPr>
        <w:t>hol</w:t>
      </w:r>
      <w:r>
        <w:t>y</w:t>
      </w:r>
      <w:r>
        <w:rPr>
          <w:spacing w:val="-1"/>
        </w:rPr>
        <w:t xml:space="preserve"> </w:t>
      </w:r>
      <w:r>
        <w:rPr>
          <w:spacing w:val="-6"/>
        </w:rPr>
        <w:t>abod</w:t>
      </w:r>
      <w:r>
        <w:t>e</w:t>
      </w:r>
      <w:r>
        <w:rPr>
          <w:spacing w:val="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12"/>
        </w:rPr>
        <w:t xml:space="preserve"> </w:t>
      </w:r>
      <w:r>
        <w:rPr>
          <w:spacing w:val="-6"/>
        </w:rPr>
        <w:t>seclude</w:t>
      </w:r>
      <w:r>
        <w:t>d</w:t>
      </w:r>
      <w:r>
        <w:rPr>
          <w:spacing w:val="9"/>
        </w:rPr>
        <w:t xml:space="preserve"> </w:t>
      </w:r>
      <w:r>
        <w:rPr>
          <w:spacing w:val="-6"/>
          <w:w w:val="104"/>
        </w:rPr>
        <w:t xml:space="preserve">pleasure </w:t>
      </w:r>
      <w:r>
        <w:rPr>
          <w:spacing w:val="-5"/>
        </w:rPr>
        <w:t>grov</w:t>
      </w:r>
      <w:r>
        <w:t xml:space="preserve">e – </w:t>
      </w:r>
      <w:r>
        <w:rPr>
          <w:spacing w:val="-5"/>
        </w:rPr>
        <w:t>Mädhav</w:t>
      </w:r>
      <w:r>
        <w:t>a</w:t>
      </w:r>
      <w:r>
        <w:rPr>
          <w:spacing w:val="7"/>
        </w:rPr>
        <w:t xml:space="preserve"> </w:t>
      </w:r>
      <w:r>
        <w:rPr>
          <w:spacing w:val="-5"/>
        </w:rPr>
        <w:t>attaine</w:t>
      </w:r>
      <w:r>
        <w:t>d</w:t>
      </w:r>
      <w:r>
        <w:rPr>
          <w:spacing w:val="32"/>
        </w:rPr>
        <w:t xml:space="preserve"> </w:t>
      </w:r>
      <w:r>
        <w:rPr>
          <w:spacing w:val="-5"/>
        </w:rPr>
        <w:t>grea</w:t>
      </w:r>
      <w:r>
        <w:t>t</w:t>
      </w:r>
      <w:r>
        <w:rPr>
          <w:spacing w:val="8"/>
        </w:rPr>
        <w:t xml:space="preserve"> </w:t>
      </w:r>
      <w:r>
        <w:rPr>
          <w:spacing w:val="-5"/>
        </w:rPr>
        <w:t>mysti</w:t>
      </w:r>
      <w:r>
        <w:t>c</w:t>
      </w:r>
      <w:r>
        <w:rPr>
          <w:spacing w:val="11"/>
        </w:rPr>
        <w:t xml:space="preserve"> </w:t>
      </w:r>
      <w:r>
        <w:rPr>
          <w:spacing w:val="-5"/>
        </w:rPr>
        <w:t>power</w:t>
      </w:r>
      <w:r>
        <w:t>s</w:t>
      </w:r>
      <w:r>
        <w:rPr>
          <w:spacing w:val="17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  <w:w w:val="104"/>
        </w:rPr>
        <w:t xml:space="preserve">amorous </w:t>
      </w:r>
      <w:r>
        <w:rPr>
          <w:spacing w:val="-5"/>
        </w:rPr>
        <w:t>arts</w:t>
      </w:r>
      <w:r>
        <w:t>,</w:t>
      </w:r>
      <w:r>
        <w:rPr>
          <w:spacing w:val="17"/>
        </w:rPr>
        <w:t xml:space="preserve"> </w:t>
      </w:r>
      <w:r>
        <w:rPr>
          <w:spacing w:val="-5"/>
        </w:rPr>
        <w:t>lik</w:t>
      </w:r>
      <w:r>
        <w:t>e</w:t>
      </w:r>
      <w:r>
        <w:rPr>
          <w:spacing w:val="6"/>
        </w:rPr>
        <w:t xml:space="preserve"> </w:t>
      </w:r>
      <w:r>
        <w:rPr>
          <w:spacing w:val="-5"/>
        </w:rPr>
        <w:t>kissin</w:t>
      </w:r>
      <w:r>
        <w:t>g</w:t>
      </w:r>
      <w:r>
        <w:rPr>
          <w:spacing w:val="11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5"/>
        </w:rPr>
        <w:t>embracing</w:t>
      </w:r>
      <w:r>
        <w:t>.</w:t>
      </w:r>
      <w:r>
        <w:rPr>
          <w:spacing w:val="27"/>
        </w:rPr>
        <w:t xml:space="preserve"> </w:t>
      </w:r>
      <w:r>
        <w:rPr>
          <w:spacing w:val="-5"/>
        </w:rPr>
        <w:t>H</w:t>
      </w:r>
      <w:r>
        <w:t xml:space="preserve">e </w:t>
      </w:r>
      <w:r>
        <w:rPr>
          <w:spacing w:val="-5"/>
        </w:rPr>
        <w:t>desire</w:t>
      </w:r>
      <w:r>
        <w:t>s</w:t>
      </w:r>
      <w:r>
        <w:rPr>
          <w:spacing w:val="11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5"/>
        </w:rPr>
        <w:t>attai</w:t>
      </w:r>
      <w:r>
        <w:t>n</w:t>
      </w:r>
      <w:r>
        <w:rPr>
          <w:spacing w:val="27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24"/>
        </w:rPr>
        <w:t xml:space="preserve"> </w:t>
      </w:r>
      <w:r>
        <w:rPr>
          <w:spacing w:val="-5"/>
          <w:w w:val="101"/>
        </w:rPr>
        <w:t xml:space="preserve">same </w:t>
      </w:r>
      <w:r>
        <w:rPr>
          <w:spacing w:val="-5"/>
        </w:rPr>
        <w:t>necta</w:t>
      </w:r>
      <w:r>
        <w:t>r</w:t>
      </w:r>
      <w:r>
        <w:rPr>
          <w:spacing w:val="16"/>
        </w:rPr>
        <w:t xml:space="preserve"> </w:t>
      </w:r>
      <w:r>
        <w:rPr>
          <w:spacing w:val="-5"/>
          <w:w w:val="103"/>
        </w:rPr>
        <w:t>today.</w:t>
      </w:r>
    </w:p>
    <w:p w14:paraId="38F15F38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EDEB0DA" w14:textId="77777777" w:rsidR="00150366" w:rsidRDefault="00000000">
      <w:pPr>
        <w:spacing w:line="250" w:lineRule="auto"/>
        <w:ind w:left="120" w:right="85" w:firstLine="270"/>
        <w:jc w:val="both"/>
      </w:pPr>
      <w:r>
        <w:t xml:space="preserve">“The </w:t>
      </w:r>
      <w:r>
        <w:rPr>
          <w:spacing w:val="8"/>
        </w:rPr>
        <w:t xml:space="preserve"> </w:t>
      </w:r>
      <w:r>
        <w:t xml:space="preserve">firm </w:t>
      </w:r>
      <w:r>
        <w:rPr>
          <w:spacing w:val="7"/>
        </w:rPr>
        <w:t xml:space="preserve"> </w:t>
      </w:r>
      <w:r>
        <w:t xml:space="preserve">embrace </w:t>
      </w:r>
      <w:r>
        <w:rPr>
          <w:spacing w:val="14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Your</w:t>
      </w:r>
      <w:r>
        <w:rPr>
          <w:spacing w:val="42"/>
        </w:rPr>
        <w:t xml:space="preserve"> </w:t>
      </w:r>
      <w:r>
        <w:t xml:space="preserve">full </w:t>
      </w:r>
      <w:r>
        <w:rPr>
          <w:spacing w:val="3"/>
        </w:rPr>
        <w:t xml:space="preserve"> </w:t>
      </w:r>
      <w:r>
        <w:t xml:space="preserve">breasts </w:t>
      </w:r>
      <w:r>
        <w:rPr>
          <w:spacing w:val="17"/>
        </w:rPr>
        <w:t xml:space="preserve"> </w:t>
      </w:r>
      <w:r>
        <w:t xml:space="preserve">is  nectar </w:t>
      </w:r>
      <w:r>
        <w:rPr>
          <w:spacing w:val="24"/>
        </w:rPr>
        <w:t xml:space="preserve"> </w:t>
      </w:r>
      <w:r>
        <w:rPr>
          <w:w w:val="106"/>
        </w:rPr>
        <w:t xml:space="preserve">and </w:t>
      </w:r>
      <w:r>
        <w:t xml:space="preserve">the </w:t>
      </w:r>
      <w:r>
        <w:rPr>
          <w:spacing w:val="17"/>
        </w:rPr>
        <w:t xml:space="preserve"> </w:t>
      </w:r>
      <w:r>
        <w:t xml:space="preserve">water </w:t>
      </w:r>
      <w:r>
        <w:rPr>
          <w:spacing w:val="13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 xml:space="preserve">that </w:t>
      </w:r>
      <w:r>
        <w:rPr>
          <w:spacing w:val="24"/>
        </w:rPr>
        <w:t xml:space="preserve"> </w:t>
      </w:r>
      <w:r>
        <w:t xml:space="preserve">sacred </w:t>
      </w:r>
      <w:r>
        <w:rPr>
          <w:spacing w:val="15"/>
        </w:rPr>
        <w:t xml:space="preserve"> </w:t>
      </w:r>
      <w:r>
        <w:t xml:space="preserve">pilgrimage </w:t>
      </w:r>
      <w:r>
        <w:rPr>
          <w:spacing w:val="9"/>
        </w:rPr>
        <w:t xml:space="preserve"> </w:t>
      </w:r>
      <w:r>
        <w:t xml:space="preserve">place </w:t>
      </w:r>
      <w:r>
        <w:rPr>
          <w:spacing w:val="4"/>
        </w:rPr>
        <w:t xml:space="preserve"> </w:t>
      </w:r>
      <w:r>
        <w:t xml:space="preserve">is  also </w:t>
      </w:r>
      <w:r>
        <w:rPr>
          <w:spacing w:val="3"/>
        </w:rPr>
        <w:t xml:space="preserve"> </w:t>
      </w:r>
      <w:r>
        <w:rPr>
          <w:w w:val="105"/>
        </w:rPr>
        <w:t xml:space="preserve">nectar. </w:t>
      </w:r>
      <w:r>
        <w:t xml:space="preserve">Meditating </w:t>
      </w:r>
      <w:r>
        <w:rPr>
          <w:spacing w:val="46"/>
        </w:rPr>
        <w:t xml:space="preserve"> </w:t>
      </w:r>
      <w:r>
        <w:t xml:space="preserve">on </w:t>
      </w:r>
      <w:r>
        <w:rPr>
          <w:spacing w:val="42"/>
        </w:rPr>
        <w:t xml:space="preserve"> </w:t>
      </w:r>
      <w:r>
        <w:t xml:space="preserve">Your </w:t>
      </w:r>
      <w:r>
        <w:rPr>
          <w:spacing w:val="20"/>
        </w:rPr>
        <w:t xml:space="preserve"> </w:t>
      </w:r>
      <w:r>
        <w:t xml:space="preserve">beauty </w:t>
      </w:r>
      <w:r>
        <w:rPr>
          <w:spacing w:val="44"/>
        </w:rPr>
        <w:t xml:space="preserve"> </w:t>
      </w:r>
      <w:r>
        <w:t xml:space="preserve">and </w:t>
      </w:r>
      <w:r>
        <w:rPr>
          <w:spacing w:val="45"/>
        </w:rPr>
        <w:t xml:space="preserve"> </w:t>
      </w:r>
      <w:r>
        <w:t xml:space="preserve">virtues,  </w:t>
      </w:r>
      <w:r>
        <w:rPr>
          <w:spacing w:val="2"/>
        </w:rPr>
        <w:t xml:space="preserve"> </w:t>
      </w:r>
      <w:r>
        <w:t xml:space="preserve">He </w:t>
      </w:r>
      <w:r>
        <w:rPr>
          <w:spacing w:val="28"/>
        </w:rPr>
        <w:t xml:space="preserve"> </w:t>
      </w:r>
      <w:r>
        <w:t xml:space="preserve">is </w:t>
      </w:r>
      <w:r>
        <w:rPr>
          <w:spacing w:val="28"/>
        </w:rPr>
        <w:t xml:space="preserve"> </w:t>
      </w:r>
      <w:r>
        <w:rPr>
          <w:w w:val="102"/>
        </w:rPr>
        <w:t xml:space="preserve">waiting </w:t>
      </w:r>
      <w:r>
        <w:t>for</w:t>
      </w:r>
      <w:r>
        <w:rPr>
          <w:spacing w:val="35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 xml:space="preserve">there. </w:t>
      </w:r>
      <w:r>
        <w:rPr>
          <w:spacing w:val="10"/>
        </w:rPr>
        <w:t xml:space="preserve"> </w:t>
      </w:r>
      <w:r>
        <w:t>Day</w:t>
      </w:r>
      <w:r>
        <w:rPr>
          <w:spacing w:val="23"/>
        </w:rPr>
        <w:t xml:space="preserve"> </w:t>
      </w:r>
      <w:r>
        <w:t xml:space="preserve">and  night </w:t>
      </w:r>
      <w:r>
        <w:rPr>
          <w:spacing w:val="8"/>
        </w:rPr>
        <w:t xml:space="preserve"> </w:t>
      </w:r>
      <w:r>
        <w:t>he</w:t>
      </w:r>
      <w:r>
        <w:rPr>
          <w:spacing w:val="44"/>
        </w:rPr>
        <w:t xml:space="preserve"> </w:t>
      </w:r>
      <w:r>
        <w:t xml:space="preserve">utters </w:t>
      </w:r>
      <w:r>
        <w:rPr>
          <w:spacing w:val="14"/>
        </w:rPr>
        <w:t xml:space="preserve"> </w:t>
      </w:r>
      <w:r>
        <w:t xml:space="preserve">the  </w:t>
      </w:r>
      <w:r>
        <w:rPr>
          <w:i/>
        </w:rPr>
        <w:t>mantra</w:t>
      </w:r>
      <w:r>
        <w:rPr>
          <w:i/>
          <w:spacing w:val="2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His bygone</w:t>
      </w:r>
      <w:r>
        <w:rPr>
          <w:spacing w:val="11"/>
        </w:rPr>
        <w:t xml:space="preserve"> </w:t>
      </w:r>
      <w:r>
        <w:t>romantic</w:t>
      </w:r>
      <w:r>
        <w:rPr>
          <w:spacing w:val="40"/>
        </w:rPr>
        <w:t xml:space="preserve"> </w:t>
      </w:r>
      <w:r>
        <w:t>talks</w:t>
      </w:r>
      <w:r>
        <w:rPr>
          <w:spacing w:val="20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You.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mystic</w:t>
      </w:r>
      <w:r>
        <w:rPr>
          <w:spacing w:val="16"/>
        </w:rPr>
        <w:t xml:space="preserve"> </w:t>
      </w:r>
      <w:r>
        <w:t>perfection</w:t>
      </w:r>
      <w:r>
        <w:rPr>
          <w:spacing w:val="29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w w:val="103"/>
        </w:rPr>
        <w:t xml:space="preserve">only </w:t>
      </w:r>
      <w:r>
        <w:t>attained</w:t>
      </w:r>
      <w:r>
        <w:rPr>
          <w:spacing w:val="35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chanting</w:t>
      </w:r>
      <w:r>
        <w:rPr>
          <w:spacing w:val="37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i/>
        </w:rPr>
        <w:t xml:space="preserve">mantra </w:t>
      </w:r>
      <w:r>
        <w:t>and</w:t>
      </w:r>
      <w:r>
        <w:rPr>
          <w:spacing w:val="20"/>
        </w:rPr>
        <w:t xml:space="preserve"> </w:t>
      </w:r>
      <w:r>
        <w:t>meditating</w:t>
      </w:r>
      <w:r>
        <w:rPr>
          <w:spacing w:val="37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w w:val="103"/>
        </w:rPr>
        <w:t xml:space="preserve">secluded </w:t>
      </w:r>
      <w:r>
        <w:t>place</w:t>
      </w:r>
      <w:r>
        <w:rPr>
          <w:spacing w:val="35"/>
        </w:rPr>
        <w:t xml:space="preserve"> </w:t>
      </w:r>
      <w:r>
        <w:t>before</w:t>
      </w:r>
      <w:r>
        <w:rPr>
          <w:spacing w:val="36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deity.</w:t>
      </w:r>
      <w:r>
        <w:rPr>
          <w:spacing w:val="40"/>
        </w:rPr>
        <w:t xml:space="preserve"> </w:t>
      </w:r>
      <w:r>
        <w:t>Mädhava</w:t>
      </w:r>
      <w:r>
        <w:rPr>
          <w:spacing w:val="38"/>
        </w:rPr>
        <w:t xml:space="preserve"> </w:t>
      </w:r>
      <w:r>
        <w:t>wants</w:t>
      </w:r>
      <w:r>
        <w:rPr>
          <w:spacing w:val="50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 xml:space="preserve">attain </w:t>
      </w:r>
      <w:r>
        <w:rPr>
          <w:spacing w:val="8"/>
        </w:rPr>
        <w:t xml:space="preserve"> </w:t>
      </w:r>
      <w:r>
        <w:rPr>
          <w:i/>
        </w:rPr>
        <w:t xml:space="preserve">käma-siddhi </w:t>
      </w:r>
      <w:r>
        <w:t xml:space="preserve">in </w:t>
      </w:r>
      <w:r>
        <w:rPr>
          <w:spacing w:val="3"/>
        </w:rPr>
        <w:t xml:space="preserve"> </w:t>
      </w:r>
      <w:r>
        <w:t xml:space="preserve">your </w:t>
      </w:r>
      <w:r>
        <w:rPr>
          <w:spacing w:val="11"/>
        </w:rPr>
        <w:t xml:space="preserve"> </w:t>
      </w:r>
      <w:r>
        <w:t xml:space="preserve">presence </w:t>
      </w:r>
      <w:r>
        <w:rPr>
          <w:spacing w:val="13"/>
        </w:rPr>
        <w:t xml:space="preserve"> </w:t>
      </w:r>
      <w:r>
        <w:t xml:space="preserve">in </w:t>
      </w:r>
      <w:r>
        <w:rPr>
          <w:spacing w:val="3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t>form  of</w:t>
      </w:r>
      <w:r>
        <w:rPr>
          <w:spacing w:val="37"/>
        </w:rPr>
        <w:t xml:space="preserve"> </w:t>
      </w:r>
      <w:r>
        <w:t xml:space="preserve">your </w:t>
      </w:r>
      <w:r>
        <w:rPr>
          <w:spacing w:val="11"/>
        </w:rPr>
        <w:t xml:space="preserve"> </w:t>
      </w:r>
      <w:r>
        <w:t xml:space="preserve">satisfaction </w:t>
      </w:r>
      <w:r>
        <w:rPr>
          <w:spacing w:val="10"/>
        </w:rPr>
        <w:t xml:space="preserve"> </w:t>
      </w:r>
      <w:r>
        <w:t xml:space="preserve">in </w:t>
      </w:r>
      <w:r>
        <w:rPr>
          <w:spacing w:val="3"/>
        </w:rPr>
        <w:t xml:space="preserve"> </w:t>
      </w:r>
      <w:r>
        <w:rPr>
          <w:w w:val="107"/>
        </w:rPr>
        <w:t xml:space="preserve">the </w:t>
      </w:r>
      <w:r>
        <w:rPr>
          <w:i/>
        </w:rPr>
        <w:t>käma-tirtha</w:t>
      </w:r>
      <w:r>
        <w:rPr>
          <w:i/>
          <w:spacing w:val="2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secluded</w:t>
      </w:r>
      <w:r>
        <w:rPr>
          <w:spacing w:val="36"/>
        </w:rPr>
        <w:t xml:space="preserve"> </w:t>
      </w:r>
      <w:r>
        <w:t>forest</w:t>
      </w:r>
      <w:r>
        <w:rPr>
          <w:spacing w:val="24"/>
        </w:rPr>
        <w:t xml:space="preserve"> </w:t>
      </w:r>
      <w:r>
        <w:t>groves.</w:t>
      </w:r>
      <w:r>
        <w:rPr>
          <w:spacing w:val="1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w w:val="102"/>
        </w:rPr>
        <w:t xml:space="preserve">deity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i/>
        </w:rPr>
        <w:t>nikuïja</w:t>
      </w:r>
      <w:r>
        <w:t xml:space="preserve">, </w:t>
      </w:r>
      <w:r>
        <w:rPr>
          <w:spacing w:val="10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Your amorous</w:t>
      </w:r>
      <w:r>
        <w:rPr>
          <w:spacing w:val="36"/>
        </w:rPr>
        <w:t xml:space="preserve"> </w:t>
      </w:r>
      <w:r>
        <w:t>repartee</w:t>
      </w:r>
      <w:r>
        <w:rPr>
          <w:spacing w:val="34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become</w:t>
      </w:r>
      <w:r>
        <w:rPr>
          <w:spacing w:val="21"/>
        </w:rPr>
        <w:t xml:space="preserve"> </w:t>
      </w:r>
      <w:r>
        <w:rPr>
          <w:w w:val="107"/>
        </w:rPr>
        <w:t xml:space="preserve">the </w:t>
      </w:r>
      <w:r>
        <w:rPr>
          <w:i/>
        </w:rPr>
        <w:t>mantra</w:t>
      </w:r>
      <w:r>
        <w:rPr>
          <w:i/>
          <w:spacing w:val="25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 xml:space="preserve">attain </w:t>
      </w:r>
      <w:r>
        <w:rPr>
          <w:spacing w:val="5"/>
        </w:rPr>
        <w:t xml:space="preserve"> </w:t>
      </w:r>
      <w:r>
        <w:rPr>
          <w:i/>
        </w:rPr>
        <w:t>käma-siddhi</w:t>
      </w:r>
      <w:r>
        <w:t>.</w:t>
      </w:r>
      <w:r>
        <w:rPr>
          <w:spacing w:val="20"/>
        </w:rPr>
        <w:t xml:space="preserve"> </w:t>
      </w:r>
      <w:r>
        <w:t>By this</w:t>
      </w:r>
      <w:r>
        <w:rPr>
          <w:spacing w:val="45"/>
        </w:rPr>
        <w:t xml:space="preserve"> </w:t>
      </w:r>
      <w:r>
        <w:rPr>
          <w:i/>
        </w:rPr>
        <w:t>mantra</w:t>
      </w:r>
      <w:r>
        <w:t>,</w:t>
      </w:r>
      <w:r>
        <w:rPr>
          <w:spacing w:val="29"/>
        </w:rPr>
        <w:t xml:space="preserve"> </w:t>
      </w:r>
      <w:r>
        <w:t>He</w:t>
      </w:r>
      <w:r>
        <w:rPr>
          <w:spacing w:val="28"/>
        </w:rPr>
        <w:t xml:space="preserve"> </w:t>
      </w:r>
      <w:r>
        <w:t>wants</w:t>
      </w:r>
      <w:r>
        <w:rPr>
          <w:spacing w:val="47"/>
        </w:rPr>
        <w:t xml:space="preserve"> </w:t>
      </w:r>
      <w:r>
        <w:rPr>
          <w:w w:val="107"/>
        </w:rPr>
        <w:t xml:space="preserve">to </w:t>
      </w:r>
      <w:r>
        <w:t>attain</w:t>
      </w:r>
      <w:r>
        <w:rPr>
          <w:spacing w:val="24"/>
        </w:rPr>
        <w:t xml:space="preserve"> </w:t>
      </w:r>
      <w:r>
        <w:t>ambrosia</w:t>
      </w:r>
      <w:r>
        <w:rPr>
          <w:spacing w:val="1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form</w:t>
      </w:r>
      <w:r>
        <w:rPr>
          <w:spacing w:val="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tightly</w:t>
      </w:r>
      <w:r>
        <w:rPr>
          <w:spacing w:val="13"/>
        </w:rPr>
        <w:t xml:space="preserve"> </w:t>
      </w:r>
      <w:r>
        <w:t>embracing</w:t>
      </w:r>
      <w:r>
        <w:rPr>
          <w:spacing w:val="22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rPr>
          <w:w w:val="103"/>
        </w:rPr>
        <w:t xml:space="preserve">raised, </w:t>
      </w:r>
      <w:r>
        <w:t>round</w:t>
      </w:r>
      <w:r>
        <w:rPr>
          <w:spacing w:val="39"/>
        </w:rPr>
        <w:t xml:space="preserve"> </w:t>
      </w:r>
      <w:r>
        <w:rPr>
          <w:w w:val="102"/>
        </w:rPr>
        <w:t>breasts.”</w:t>
      </w:r>
    </w:p>
    <w:p w14:paraId="603355F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C74C19D" w14:textId="77777777" w:rsidR="00150366" w:rsidRDefault="00000000">
      <w:pPr>
        <w:spacing w:line="250" w:lineRule="auto"/>
        <w:ind w:left="120" w:right="90" w:firstLine="27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pict w14:anchorId="1CABA193">
          <v:group id="_x0000_s2144" style="position:absolute;left:0;text-align:left;margin-left:129.5pt;margin-top:30.95pt;width:81.2pt;height:11.3pt;z-index:-8431;mso-position-horizontal-relative:page" coordorigin="2590,619" coordsize="1624,226">
            <v:shape id="_x0000_s2151" style="position:absolute;left:3188;top:665;width:154;height:138" coordorigin="3188,665" coordsize="154,138" path="m3217,737r-9,12l3208,750r-11,4l3199,732r4,-23l3214,693r16,-4l3242,689r-11,l3226,706r17,2l3255,702r5,-14l3254,672r-13,-7l3224,665r-15,9l3197,689r-7,20l3188,730r3,22l3198,771r13,16l3230,797r27,5l3264,802r29,-6l3315,779r14,-19l3337,743r3,-7l3342,730r-2,-2l3334,730r-2,3l3319,758r-13,8l3287,767r-17,-6l3260,749r-11,-12l3241,733r-24,4xe" fillcolor="black" stroked="f">
              <v:path arrowok="t"/>
            </v:shape>
            <v:shape id="_x0000_s2150" style="position:absolute;left:3379;top:629;width:44;height:109" coordorigin="3379,629" coordsize="44,109" path="m3380,665r,4l3381,673r,5l3382,683r1,5l3383,692r1,4l3385,701r1,4l3387,710r2,4l3390,719r2,4l3394,728r3,5l3399,738r5,l3407,733r2,-5l3411,724r2,-5l3414,714r2,-5l3417,704r1,-5l3420,693r,-5l3421,684r1,-5l3422,678r1,-12l3424,658r,-16l3414,629r-20,l3387,634r-4,8l3381,647r-2,5l3379,658r1,6l3380,665xe" fillcolor="black" stroked="f">
              <v:path arrowok="t"/>
            </v:shape>
            <v:shape id="_x0000_s2149" style="position:absolute;left:3284;top:645;width:235;height:121" coordorigin="3284,645" coordsize="235,121" path="m3311,733r,-6l3307,722r-6,-2l3309,708r24,1l3356,723r10,18l3370,751r2,5l3379,756r,7l3374,767r55,l3424,763r,-7l3429,756r4,-2l3433,751r6,-14l3451,719r18,-10l3494,708r8,12l3502,720r-5,2l3492,727r,13l3498,746r14,l3517,742r2,-6l3519,732r,-3l3518,721r-4,-14l3503,697r-17,-5l3466,696r-16,10l3464,675r9,-14l3484,660r8,3l3492,670r5,4l3509,674r4,-4l3513,664r,-5l3506,652r-9,-7l3481,648r-12,6l3455,667r-14,18l3429,706r-9,22l3417,747r-31,l3382,726r-9,-22l3361,683r-14,-17l3333,653r-11,-5l3306,645r-9,7l3293,656r-3,5l3290,670r5,4l3306,674r5,-4l3311,664r,-1l3329,668r14,19l3352,703r1,3l3337,696r-20,-4l3301,697r-12,10l3285,721r,8l3284,734r,2l3284,736r2,6l3291,746r14,l3311,740r,-7xe" fillcolor="black" stroked="f">
              <v:path arrowok="t"/>
            </v:shape>
            <v:shape id="_x0000_s2148" style="position:absolute;left:2600;top:700;width:581;height:71" coordorigin="2600,700" coordsize="581,71" path="m3134,744r4,8l3155,752r-1,9l3169,761r-1,10l3180,771r,-71l3168,700r1,10l3154,710r1,9l3138,719r-4,9l2630,728r,1l2628,720r-5,-7l2607,713r-7,10l2600,748r7,10l2623,758r5,-7l2630,741r,3l3134,744xe" fillcolor="black" stroked="f">
              <v:path arrowok="t"/>
            </v:shape>
            <v:shape id="_x0000_s2147" style="position:absolute;left:3461;top:664;width:154;height:138" coordorigin="3461,664" coordsize="154,138" path="m3551,705r9,3l3577,706r-5,-17l3562,689r11,l3594,697r8,20l3604,732r2,22l3596,750r-9,-19l3571,731r-9,2l3547,743r-9,13l3525,765r-9,2l3491,758r-16,-17l3471,733r-6,-6l3461,730r2,6l3473,768r9,20l3494,798r17,4l3537,802r2,l3567,799r21,-10l3603,775r8,-18l3615,735r,-5l3612,707r-7,-20l3593,672r-16,-8l3562,665r-16,11l3544,692r7,13xe" fillcolor="black" stroked="f">
              <v:path arrowok="t"/>
            </v:shape>
            <v:shape id="_x0000_s2146" style="position:absolute;left:3329;top:774;width:145;height:62" coordorigin="3329,774" coordsize="145,62" path="m3365,783r12,l3372,783r-2,5l3372,793r6,l3375,804r7,6l3378,815r-8,6l3359,821r-19,-1l3339,807r4,-7l3346,800r7,l3359,795r,-14l3353,776r-11,l3336,781r-1,4l3332,791r-3,13l3334,818r8,11l3356,835r17,-1l3389,823r10,-13l3404,809r,1l3419,828r17,7l3452,834r13,-8l3469,818r5,-14l3471,791r-2,-6l3468,782r-3,-4l3461,776r-11,l3445,781r,14l3450,800r7,l3461,800r3,7l3463,820r-18,1l3433,821r-7,-6l3421,810r7,-6l3425,793r6,l3433,788r-2,-5l3426,783r,l3438,783r5,-2l3443,776r-5,-2l3365,774r-4,2l3361,781r4,2xe" fillcolor="black" stroked="f">
              <v:path arrowok="t"/>
            </v:shape>
            <v:shape id="_x0000_s2145" style="position:absolute;left:3623;top:700;width:581;height:71" coordorigin="3623,700" coordsize="581,71" path="m3665,752r5,-8l4173,744r,-3l4175,751r6,7l4197,758r7,-10l4204,723r-7,-10l4181,713r-6,7l4173,729r,-1l3670,728r-5,-9l3648,719r1,-9l3634,710r1,-10l3623,700r,71l3635,771r-1,-10l3649,761r-1,-9l3665,752xe" fillcolor="black" stroked="f">
              <v:path arrowok="t"/>
            </v:shape>
            <w10:wrap anchorx="page"/>
          </v:group>
        </w:pict>
      </w:r>
      <w:r>
        <w:rPr>
          <w:spacing w:val="-5"/>
        </w:rPr>
        <w:t>Thi</w:t>
      </w:r>
      <w:r>
        <w:t>s</w:t>
      </w:r>
      <w:r>
        <w:rPr>
          <w:spacing w:val="11"/>
        </w:rPr>
        <w:t xml:space="preserve"> </w:t>
      </w:r>
      <w:r>
        <w:rPr>
          <w:spacing w:val="-5"/>
        </w:rPr>
        <w:t>vers</w:t>
      </w:r>
      <w:r>
        <w:t xml:space="preserve">e </w:t>
      </w:r>
      <w:r>
        <w:rPr>
          <w:spacing w:val="-5"/>
        </w:rPr>
        <w:t>feature</w:t>
      </w:r>
      <w:r>
        <w:t>s</w:t>
      </w:r>
      <w:r>
        <w:rPr>
          <w:spacing w:val="19"/>
        </w:rPr>
        <w:t xml:space="preserve"> </w:t>
      </w:r>
      <w:r>
        <w:rPr>
          <w:i/>
          <w:spacing w:val="-5"/>
          <w:w w:val="95"/>
        </w:rPr>
        <w:t>çärdüla-vikréòita-chand</w:t>
      </w:r>
      <w:r>
        <w:rPr>
          <w:i/>
          <w:w w:val="95"/>
        </w:rPr>
        <w:t>a</w:t>
      </w:r>
      <w:r>
        <w:rPr>
          <w:i/>
          <w:spacing w:val="17"/>
          <w:w w:val="95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15"/>
        </w:rPr>
        <w:t xml:space="preserve"> </w:t>
      </w:r>
      <w:r>
        <w:rPr>
          <w:i/>
          <w:spacing w:val="-5"/>
          <w:w w:val="105"/>
        </w:rPr>
        <w:t xml:space="preserve">kävyaliìga- </w:t>
      </w:r>
      <w:r>
        <w:rPr>
          <w:i/>
          <w:spacing w:val="-6"/>
          <w:w w:val="105"/>
        </w:rPr>
        <w:t>alaìkära.</w:t>
      </w:r>
    </w:p>
    <w:p w14:paraId="16346D51" w14:textId="77777777" w:rsidR="00150366" w:rsidRDefault="00150366">
      <w:pPr>
        <w:spacing w:before="5" w:line="180" w:lineRule="exact"/>
        <w:rPr>
          <w:sz w:val="18"/>
          <w:szCs w:val="18"/>
        </w:rPr>
      </w:pPr>
    </w:p>
    <w:p w14:paraId="745288A0" w14:textId="77777777" w:rsidR="00150366" w:rsidRDefault="00150366">
      <w:pPr>
        <w:spacing w:line="200" w:lineRule="exact"/>
      </w:pPr>
    </w:p>
    <w:p w14:paraId="1D5057EA" w14:textId="77777777" w:rsidR="00150366" w:rsidRDefault="00000000">
      <w:pPr>
        <w:spacing w:before="9"/>
        <w:ind w:left="1433" w:right="1433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Eleven</w:t>
      </w:r>
      <w:r>
        <w:rPr>
          <w:rFonts w:ascii="Cambria" w:eastAsia="Cambria" w:hAnsi="Cambria" w:cs="Cambria"/>
          <w:i/>
          <w:spacing w:val="29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2E49742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2FA4606" w14:textId="77777777" w:rsidR="00150366" w:rsidRDefault="00000000">
      <w:pPr>
        <w:ind w:right="121"/>
        <w:jc w:val="right"/>
      </w:pPr>
      <w:r>
        <w:pict w14:anchorId="7F623CF8">
          <v:group id="_x0000_s2142" style="position:absolute;left:0;text-align:left;margin-left:45pt;margin-top:49.4pt;width:250.15pt;height:0;z-index:-8430;mso-position-horizontal-relative:page;mso-position-vertical-relative:page" coordorigin="900,988" coordsize="5003,0">
            <v:shape id="_x0000_s2143" style="position:absolute;left:900;top:988;width:5003;height:0" coordorigin="900,988" coordsize="5003,0" path="m900,988r5003,e" filled="f" strokeweight=".7pt">
              <v:path arrowok="t"/>
            </v:shape>
            <w10:wrap anchorx="page" anchory="page"/>
          </v:group>
        </w:pict>
      </w:r>
      <w:r>
        <w:rPr>
          <w:spacing w:val="-7"/>
        </w:rPr>
        <w:t>Th</w:t>
      </w:r>
      <w:r>
        <w:t>e</w:t>
      </w:r>
      <w:r>
        <w:rPr>
          <w:spacing w:val="5"/>
        </w:rPr>
        <w:t xml:space="preserve"> </w:t>
      </w:r>
      <w:r>
        <w:rPr>
          <w:spacing w:val="-7"/>
        </w:rPr>
        <w:t>musica</w:t>
      </w:r>
      <w:r>
        <w:t>l</w:t>
      </w:r>
      <w:r>
        <w:rPr>
          <w:spacing w:val="15"/>
        </w:rPr>
        <w:t xml:space="preserve"> </w:t>
      </w:r>
      <w:r>
        <w:rPr>
          <w:spacing w:val="-7"/>
        </w:rPr>
        <w:t>mod</w:t>
      </w:r>
      <w:r>
        <w:t>e</w:t>
      </w:r>
      <w:r>
        <w:rPr>
          <w:spacing w:val="14"/>
        </w:rPr>
        <w:t xml:space="preserve"> </w:t>
      </w:r>
      <w:r>
        <w:rPr>
          <w:spacing w:val="-7"/>
        </w:rPr>
        <w:t>i</w:t>
      </w:r>
      <w:r>
        <w:t>s</w:t>
      </w:r>
      <w:r>
        <w:rPr>
          <w:spacing w:val="-4"/>
        </w:rPr>
        <w:t xml:space="preserve"> </w:t>
      </w:r>
      <w:r>
        <w:rPr>
          <w:i/>
          <w:spacing w:val="-6"/>
          <w:w w:val="93"/>
        </w:rPr>
        <w:t>gurjaré-räga</w:t>
      </w:r>
      <w:r>
        <w:rPr>
          <w:w w:val="93"/>
        </w:rPr>
        <w:t>;</w:t>
      </w:r>
      <w:r>
        <w:rPr>
          <w:spacing w:val="4"/>
          <w:w w:val="93"/>
        </w:rPr>
        <w:t xml:space="preserve"> </w:t>
      </w:r>
      <w:r>
        <w:rPr>
          <w:spacing w:val="-7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7"/>
        </w:rPr>
        <w:t>rhyth</w:t>
      </w:r>
      <w:r>
        <w:t>m</w:t>
      </w:r>
      <w:r>
        <w:rPr>
          <w:spacing w:val="36"/>
        </w:rPr>
        <w:t xml:space="preserve"> </w:t>
      </w:r>
      <w:r>
        <w:rPr>
          <w:spacing w:val="-7"/>
        </w:rPr>
        <w:t>i</w:t>
      </w:r>
      <w:r>
        <w:t>s</w:t>
      </w:r>
      <w:r>
        <w:rPr>
          <w:spacing w:val="-4"/>
        </w:rPr>
        <w:t xml:space="preserve"> </w:t>
      </w:r>
      <w:r>
        <w:rPr>
          <w:i/>
          <w:spacing w:val="-7"/>
          <w:w w:val="96"/>
        </w:rPr>
        <w:t>ekatälé-täla</w:t>
      </w:r>
      <w:r>
        <w:rPr>
          <w:w w:val="103"/>
        </w:rPr>
        <w:t>.</w:t>
      </w:r>
    </w:p>
    <w:p w14:paraId="665D3B0E" w14:textId="77777777" w:rsidR="00150366" w:rsidRDefault="00150366">
      <w:pPr>
        <w:spacing w:before="16" w:line="240" w:lineRule="exact"/>
        <w:rPr>
          <w:sz w:val="24"/>
          <w:szCs w:val="24"/>
        </w:rPr>
      </w:pPr>
    </w:p>
    <w:p w14:paraId="21AF70FD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8</w:t>
      </w:r>
    </w:p>
    <w:p w14:paraId="628E58C6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09F08CFC" w14:textId="77777777" w:rsidR="00150366" w:rsidRDefault="00000000">
      <w:pPr>
        <w:ind w:left="120"/>
      </w:pPr>
      <w:r>
        <w:rPr>
          <w:i/>
          <w:spacing w:val="-5"/>
          <w:w w:val="98"/>
        </w:rPr>
        <w:t>rati-sukha-sär</w:t>
      </w:r>
      <w:r>
        <w:rPr>
          <w:i/>
          <w:w w:val="98"/>
        </w:rPr>
        <w:t>e</w:t>
      </w:r>
      <w:r>
        <w:rPr>
          <w:i/>
          <w:spacing w:val="2"/>
          <w:w w:val="98"/>
        </w:rPr>
        <w:t xml:space="preserve"> </w:t>
      </w:r>
      <w:r>
        <w:rPr>
          <w:i/>
          <w:spacing w:val="-5"/>
        </w:rPr>
        <w:t>gata</w:t>
      </w:r>
      <w:r>
        <w:rPr>
          <w:i/>
        </w:rPr>
        <w:t>m</w:t>
      </w:r>
      <w:r>
        <w:rPr>
          <w:i/>
          <w:spacing w:val="-20"/>
        </w:rPr>
        <w:t xml:space="preserve"> </w:t>
      </w:r>
      <w:r>
        <w:rPr>
          <w:i/>
          <w:spacing w:val="-5"/>
          <w:w w:val="95"/>
        </w:rPr>
        <w:t>abhisär</w:t>
      </w:r>
      <w:r>
        <w:rPr>
          <w:i/>
          <w:w w:val="95"/>
        </w:rPr>
        <w:t>e</w:t>
      </w:r>
      <w:r>
        <w:rPr>
          <w:i/>
          <w:spacing w:val="-2"/>
          <w:w w:val="95"/>
        </w:rPr>
        <w:t xml:space="preserve"> </w:t>
      </w:r>
      <w:r>
        <w:rPr>
          <w:i/>
          <w:spacing w:val="-5"/>
        </w:rPr>
        <w:t>madana-manohara-veñam</w:t>
      </w:r>
    </w:p>
    <w:p w14:paraId="6C5D45FC" w14:textId="77777777" w:rsidR="00150366" w:rsidRDefault="00000000">
      <w:pPr>
        <w:spacing w:before="10"/>
        <w:ind w:left="85" w:right="91"/>
        <w:jc w:val="center"/>
      </w:pPr>
      <w:r>
        <w:rPr>
          <w:i/>
          <w:spacing w:val="-6"/>
          <w:w w:val="98"/>
        </w:rPr>
        <w:t>n</w:t>
      </w:r>
      <w:r>
        <w:rPr>
          <w:i/>
          <w:w w:val="98"/>
        </w:rPr>
        <w:t>a</w:t>
      </w:r>
      <w:r>
        <w:rPr>
          <w:i/>
          <w:spacing w:val="-22"/>
        </w:rPr>
        <w:t xml:space="preserve"> </w:t>
      </w:r>
      <w:r>
        <w:rPr>
          <w:i/>
          <w:spacing w:val="-6"/>
        </w:rPr>
        <w:t>kur</w:t>
      </w:r>
      <w:r>
        <w:rPr>
          <w:i/>
        </w:rPr>
        <w:t>u</w:t>
      </w:r>
      <w:r>
        <w:rPr>
          <w:i/>
          <w:spacing w:val="-11"/>
        </w:rPr>
        <w:t xml:space="preserve"> </w:t>
      </w:r>
      <w:r>
        <w:rPr>
          <w:i/>
          <w:spacing w:val="-6"/>
          <w:w w:val="96"/>
        </w:rPr>
        <w:t>nitambin</w:t>
      </w:r>
      <w:r>
        <w:rPr>
          <w:i/>
          <w:w w:val="96"/>
        </w:rPr>
        <w:t>i</w:t>
      </w:r>
      <w:r>
        <w:rPr>
          <w:i/>
          <w:spacing w:val="1"/>
          <w:w w:val="96"/>
        </w:rPr>
        <w:t xml:space="preserve"> </w:t>
      </w:r>
      <w:r>
        <w:rPr>
          <w:i/>
          <w:spacing w:val="-6"/>
          <w:w w:val="96"/>
        </w:rPr>
        <w:t>gamana-vilambana</w:t>
      </w:r>
      <w:r>
        <w:rPr>
          <w:i/>
          <w:w w:val="96"/>
        </w:rPr>
        <w:t>m</w:t>
      </w:r>
      <w:r>
        <w:rPr>
          <w:i/>
          <w:spacing w:val="10"/>
          <w:w w:val="96"/>
        </w:rPr>
        <w:t xml:space="preserve"> </w:t>
      </w:r>
      <w:r>
        <w:rPr>
          <w:i/>
          <w:spacing w:val="-6"/>
          <w:w w:val="96"/>
        </w:rPr>
        <w:t>anusar</w:t>
      </w:r>
      <w:r>
        <w:rPr>
          <w:i/>
          <w:w w:val="96"/>
        </w:rPr>
        <w:t>a</w:t>
      </w:r>
      <w:r>
        <w:rPr>
          <w:i/>
          <w:spacing w:val="-15"/>
          <w:w w:val="96"/>
        </w:rPr>
        <w:t xml:space="preserve"> </w:t>
      </w:r>
      <w:r>
        <w:rPr>
          <w:i/>
          <w:spacing w:val="-6"/>
        </w:rPr>
        <w:t>ta</w:t>
      </w:r>
      <w:r>
        <w:rPr>
          <w:i/>
        </w:rPr>
        <w:t>à</w:t>
      </w:r>
      <w:r>
        <w:rPr>
          <w:i/>
          <w:spacing w:val="24"/>
        </w:rPr>
        <w:t xml:space="preserve"> </w:t>
      </w:r>
      <w:r>
        <w:rPr>
          <w:i/>
          <w:spacing w:val="-6"/>
          <w:w w:val="94"/>
        </w:rPr>
        <w:t>hådayeça</w:t>
      </w:r>
      <w:r>
        <w:rPr>
          <w:i/>
          <w:w w:val="94"/>
        </w:rPr>
        <w:t>m</w:t>
      </w:r>
      <w:r>
        <w:rPr>
          <w:i/>
          <w:spacing w:val="-13"/>
          <w:w w:val="94"/>
        </w:rPr>
        <w:t xml:space="preserve"> </w:t>
      </w:r>
      <w:r>
        <w:rPr>
          <w:spacing w:val="-6"/>
          <w:w w:val="111"/>
        </w:rPr>
        <w:t>(1)</w:t>
      </w:r>
    </w:p>
    <w:p w14:paraId="5152B55A" w14:textId="77777777" w:rsidR="00150366" w:rsidRDefault="00150366">
      <w:pPr>
        <w:spacing w:line="100" w:lineRule="exact"/>
        <w:rPr>
          <w:sz w:val="10"/>
          <w:szCs w:val="10"/>
        </w:rPr>
      </w:pPr>
    </w:p>
    <w:p w14:paraId="6D04319B" w14:textId="77777777" w:rsidR="00150366" w:rsidRDefault="00000000">
      <w:pPr>
        <w:ind w:left="681"/>
      </w:pPr>
      <w:r>
        <w:rPr>
          <w:i/>
          <w:spacing w:val="-5"/>
          <w:w w:val="92"/>
        </w:rPr>
        <w:t>dhéra-samér</w:t>
      </w:r>
      <w:r>
        <w:rPr>
          <w:i/>
          <w:w w:val="92"/>
        </w:rPr>
        <w:t>e</w:t>
      </w:r>
      <w:r>
        <w:rPr>
          <w:i/>
          <w:spacing w:val="-10"/>
          <w:w w:val="92"/>
        </w:rPr>
        <w:t xml:space="preserve"> </w:t>
      </w:r>
      <w:r>
        <w:rPr>
          <w:i/>
          <w:spacing w:val="-5"/>
          <w:w w:val="92"/>
        </w:rPr>
        <w:t>yamunä-tér</w:t>
      </w:r>
      <w:r>
        <w:rPr>
          <w:i/>
          <w:w w:val="92"/>
        </w:rPr>
        <w:t>e</w:t>
      </w:r>
      <w:r>
        <w:rPr>
          <w:i/>
          <w:spacing w:val="30"/>
          <w:w w:val="92"/>
        </w:rPr>
        <w:t xml:space="preserve"> </w:t>
      </w:r>
      <w:r>
        <w:rPr>
          <w:i/>
          <w:spacing w:val="-5"/>
        </w:rPr>
        <w:t>vasat</w:t>
      </w:r>
      <w:r>
        <w:rPr>
          <w:i/>
        </w:rPr>
        <w:t>i</w:t>
      </w:r>
      <w:r>
        <w:rPr>
          <w:i/>
          <w:spacing w:val="-20"/>
        </w:rPr>
        <w:t xml:space="preserve"> </w:t>
      </w:r>
      <w:r>
        <w:rPr>
          <w:i/>
          <w:spacing w:val="-5"/>
          <w:w w:val="96"/>
        </w:rPr>
        <w:t>van</w:t>
      </w:r>
      <w:r>
        <w:rPr>
          <w:i/>
          <w:w w:val="96"/>
        </w:rPr>
        <w:t>e</w:t>
      </w:r>
      <w:r>
        <w:rPr>
          <w:i/>
          <w:spacing w:val="-5"/>
          <w:w w:val="96"/>
        </w:rPr>
        <w:t xml:space="preserve"> </w:t>
      </w:r>
      <w:r>
        <w:rPr>
          <w:i/>
          <w:spacing w:val="-5"/>
        </w:rPr>
        <w:t>vanamälé</w:t>
      </w:r>
    </w:p>
    <w:p w14:paraId="54F0076F" w14:textId="77777777" w:rsidR="00150366" w:rsidRDefault="00000000">
      <w:pPr>
        <w:spacing w:before="10"/>
        <w:ind w:right="125"/>
        <w:jc w:val="right"/>
      </w:pPr>
      <w:r>
        <w:rPr>
          <w:i/>
          <w:spacing w:val="-5"/>
          <w:w w:val="97"/>
        </w:rPr>
        <w:t>péna-payodhara-parisara-mardana-caïcala-kara-yuga-çälé</w:t>
      </w:r>
    </w:p>
    <w:p w14:paraId="175A1E8B" w14:textId="77777777" w:rsidR="00150366" w:rsidRDefault="00000000">
      <w:pPr>
        <w:spacing w:before="10"/>
        <w:ind w:right="125"/>
        <w:jc w:val="right"/>
      </w:pPr>
      <w:r>
        <w:rPr>
          <w:spacing w:val="-5"/>
          <w:w w:val="106"/>
        </w:rPr>
        <w:t>(refrain)</w:t>
      </w:r>
    </w:p>
    <w:p w14:paraId="77527F94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32F53CBD" w14:textId="77777777" w:rsidR="00150366" w:rsidRDefault="00000000">
      <w:pPr>
        <w:spacing w:line="240" w:lineRule="exact"/>
        <w:ind w:left="120" w:right="83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handsome-hipped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girl!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beloved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heart, </w:t>
      </w:r>
      <w:r>
        <w:rPr>
          <w:rFonts w:ascii="Book Antiqua" w:eastAsia="Book Antiqua" w:hAnsi="Book Antiqua" w:cs="Book Antiqua"/>
          <w:b/>
          <w:w w:val="91"/>
        </w:rPr>
        <w:t>fascinatingly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attired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the god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love,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awaits</w:t>
      </w:r>
      <w:r>
        <w:rPr>
          <w:rFonts w:ascii="Book Antiqua" w:eastAsia="Book Antiqua" w:hAnsi="Book Antiqua" w:cs="Book Antiqua"/>
          <w:b/>
          <w:spacing w:val="2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-2"/>
          <w:w w:val="91"/>
        </w:rPr>
        <w:t>appointe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place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perfec</w:t>
      </w:r>
      <w:r>
        <w:rPr>
          <w:rFonts w:ascii="Book Antiqua" w:eastAsia="Book Antiqua" w:hAnsi="Book Antiqua" w:cs="Book Antiqua"/>
          <w:b/>
          <w:w w:val="92"/>
        </w:rPr>
        <w:t>t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savorin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amour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3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no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delay. </w:t>
      </w:r>
      <w:r>
        <w:rPr>
          <w:rFonts w:ascii="Book Antiqua" w:eastAsia="Book Antiqua" w:hAnsi="Book Antiqua" w:cs="Book Antiqua"/>
          <w:b/>
          <w:w w:val="90"/>
        </w:rPr>
        <w:t>Go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once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and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meet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Him.</w:t>
      </w:r>
    </w:p>
    <w:p w14:paraId="0527EEC3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7FF68FB" w14:textId="77777777" w:rsidR="00150366" w:rsidRDefault="00000000">
      <w:pPr>
        <w:spacing w:line="240" w:lineRule="exact"/>
        <w:ind w:left="120" w:right="86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89"/>
        </w:rPr>
        <w:t>“</w:t>
      </w:r>
      <w:r>
        <w:rPr>
          <w:rFonts w:ascii="Book Antiqua" w:eastAsia="Book Antiqua" w:hAnsi="Book Antiqua" w:cs="Book Antiqua"/>
          <w:b/>
          <w:spacing w:val="-20"/>
          <w:w w:val="89"/>
        </w:rPr>
        <w:t>V</w:t>
      </w:r>
      <w:r>
        <w:rPr>
          <w:rFonts w:ascii="Book Antiqua" w:eastAsia="Book Antiqua" w:hAnsi="Book Antiqua" w:cs="Book Antiqua"/>
          <w:b/>
          <w:spacing w:val="-4"/>
          <w:w w:val="89"/>
        </w:rPr>
        <w:t>anamälé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whos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hand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3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alway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restles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pres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the </w:t>
      </w:r>
      <w:r>
        <w:rPr>
          <w:rFonts w:ascii="Book Antiqua" w:eastAsia="Book Antiqua" w:hAnsi="Book Antiqua" w:cs="Book Antiqua"/>
          <w:b/>
          <w:i/>
          <w:spacing w:val="-3"/>
          <w:w w:val="86"/>
        </w:rPr>
        <w:t>gopés</w:t>
      </w:r>
      <w:r>
        <w:rPr>
          <w:rFonts w:ascii="Book Antiqua" w:eastAsia="Book Antiqua" w:hAnsi="Book Antiqua" w:cs="Book Antiqua"/>
          <w:b/>
          <w:i/>
          <w:w w:val="86"/>
        </w:rPr>
        <w:t>’</w:t>
      </w:r>
      <w:r>
        <w:rPr>
          <w:rFonts w:ascii="Book Antiqua" w:eastAsia="Book Antiqua" w:hAnsi="Book Antiqua" w:cs="Book Antiqua"/>
          <w:b/>
          <w:i/>
          <w:spacing w:val="-8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6"/>
        </w:rPr>
        <w:t>breasts</w:t>
      </w:r>
      <w:r>
        <w:rPr>
          <w:rFonts w:ascii="Book Antiqua" w:eastAsia="Book Antiqua" w:hAnsi="Book Antiqua" w:cs="Book Antiqua"/>
          <w:b/>
          <w:w w:val="86"/>
        </w:rPr>
        <w:t xml:space="preserve">, </w:t>
      </w:r>
      <w:r>
        <w:rPr>
          <w:rFonts w:ascii="Book Antiqua" w:eastAsia="Book Antiqua" w:hAnsi="Book Antiqua" w:cs="Book Antiqua"/>
          <w:b/>
          <w:spacing w:val="25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waitin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fores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bowe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ban</w:t>
      </w:r>
      <w:r>
        <w:rPr>
          <w:rFonts w:ascii="Book Antiqua" w:eastAsia="Book Antiqua" w:hAnsi="Book Antiqua" w:cs="Book Antiqua"/>
          <w:b/>
          <w:w w:val="88"/>
        </w:rPr>
        <w:t>k</w:t>
      </w:r>
      <w:r>
        <w:rPr>
          <w:rFonts w:ascii="Book Antiqua" w:eastAsia="Book Antiqua" w:hAnsi="Book Antiqua" w:cs="Book Antiqua"/>
          <w:b/>
          <w:spacing w:val="1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the </w:t>
      </w:r>
      <w:r>
        <w:rPr>
          <w:rFonts w:ascii="Book Antiqua" w:eastAsia="Book Antiqua" w:hAnsi="Book Antiqua" w:cs="Book Antiqua"/>
          <w:b/>
          <w:spacing w:val="-15"/>
          <w:w w:val="91"/>
        </w:rPr>
        <w:t>Y</w:t>
      </w:r>
      <w:r>
        <w:rPr>
          <w:rFonts w:ascii="Book Antiqua" w:eastAsia="Book Antiqua" w:hAnsi="Book Antiqua" w:cs="Book Antiqua"/>
          <w:b/>
          <w:spacing w:val="-2"/>
          <w:w w:val="91"/>
        </w:rPr>
        <w:t>amunä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wher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gentl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Malaya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breez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wafts.</w:t>
      </w:r>
      <w:r>
        <w:rPr>
          <w:rFonts w:ascii="Book Antiqua" w:eastAsia="Book Antiqua" w:hAnsi="Book Antiqua" w:cs="Book Antiqua"/>
          <w:b/>
          <w:w w:val="90"/>
        </w:rPr>
        <w:t>”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(refrain)</w:t>
      </w:r>
    </w:p>
    <w:p w14:paraId="4C6B6396" w14:textId="77777777" w:rsidR="00150366" w:rsidRDefault="00150366">
      <w:pPr>
        <w:spacing w:before="7" w:line="200" w:lineRule="exact"/>
      </w:pPr>
    </w:p>
    <w:p w14:paraId="4ED85BB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D44513A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20ED09AB" w14:textId="77777777" w:rsidR="00150366" w:rsidRDefault="00000000">
      <w:pPr>
        <w:spacing w:line="250" w:lineRule="auto"/>
        <w:ind w:left="120" w:right="86" w:firstLine="270"/>
        <w:jc w:val="both"/>
      </w:pPr>
      <w:r>
        <w:t>Encouraging  Rädhä</w:t>
      </w:r>
      <w:r>
        <w:rPr>
          <w:spacing w:val="24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leave</w:t>
      </w:r>
      <w:r>
        <w:rPr>
          <w:spacing w:val="15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Her</w:t>
      </w:r>
      <w:r>
        <w:rPr>
          <w:spacing w:val="25"/>
        </w:rPr>
        <w:t xml:space="preserve"> </w:t>
      </w:r>
      <w:r>
        <w:t xml:space="preserve">appointment </w:t>
      </w:r>
      <w:r>
        <w:rPr>
          <w:spacing w:val="29"/>
        </w:rPr>
        <w:t xml:space="preserve"> </w:t>
      </w:r>
      <w:r>
        <w:rPr>
          <w:w w:val="105"/>
        </w:rPr>
        <w:t xml:space="preserve">with </w:t>
      </w:r>
      <w:r>
        <w:rPr>
          <w:spacing w:val="-2"/>
        </w:rPr>
        <w:t>Kåñëa</w:t>
      </w:r>
      <w:r>
        <w:t>,</w:t>
      </w:r>
      <w:r>
        <w:rPr>
          <w:spacing w:val="1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35"/>
        </w:rPr>
        <w:t xml:space="preserve"> </w:t>
      </w:r>
      <w:r>
        <w:rPr>
          <w:i/>
          <w:spacing w:val="-2"/>
        </w:rPr>
        <w:t>sakh</w:t>
      </w:r>
      <w:r>
        <w:rPr>
          <w:i/>
        </w:rPr>
        <w:t>é</w:t>
      </w:r>
      <w:r>
        <w:rPr>
          <w:i/>
          <w:spacing w:val="-6"/>
        </w:rPr>
        <w:t xml:space="preserve"> </w:t>
      </w:r>
      <w:r>
        <w:rPr>
          <w:spacing w:val="-2"/>
        </w:rPr>
        <w:t>says</w:t>
      </w:r>
      <w:r>
        <w:t>,</w:t>
      </w:r>
      <w:r>
        <w:rPr>
          <w:spacing w:val="25"/>
        </w:rPr>
        <w:t xml:space="preserve"> </w:t>
      </w:r>
      <w:r>
        <w:rPr>
          <w:spacing w:val="-2"/>
        </w:rPr>
        <w:t>“Nitambini</w:t>
      </w:r>
      <w:r>
        <w:t xml:space="preserve">, </w:t>
      </w:r>
      <w:r>
        <w:rPr>
          <w:spacing w:val="7"/>
        </w:rPr>
        <w:t xml:space="preserve"> </w:t>
      </w:r>
      <w:r>
        <w:t>O</w:t>
      </w:r>
      <w:r>
        <w:rPr>
          <w:spacing w:val="32"/>
        </w:rPr>
        <w:t xml:space="preserve"> </w:t>
      </w:r>
      <w:r>
        <w:rPr>
          <w:spacing w:val="-2"/>
        </w:rPr>
        <w:t>broad-hippe</w:t>
      </w:r>
      <w:r>
        <w:t xml:space="preserve">d </w:t>
      </w:r>
      <w:r>
        <w:rPr>
          <w:spacing w:val="32"/>
        </w:rPr>
        <w:t xml:space="preserve"> </w:t>
      </w:r>
      <w:r>
        <w:rPr>
          <w:spacing w:val="-2"/>
          <w:w w:val="103"/>
        </w:rPr>
        <w:t xml:space="preserve">beauty! </w:t>
      </w:r>
      <w:r>
        <w:rPr>
          <w:spacing w:val="-4"/>
        </w:rPr>
        <w:t>Yo</w:t>
      </w:r>
      <w:r>
        <w:t xml:space="preserve">u </w:t>
      </w:r>
      <w:r>
        <w:rPr>
          <w:spacing w:val="-4"/>
        </w:rPr>
        <w:t>alread</w:t>
      </w:r>
      <w:r>
        <w:t>y</w:t>
      </w:r>
      <w:r>
        <w:rPr>
          <w:spacing w:val="29"/>
        </w:rPr>
        <w:t xml:space="preserve"> </w:t>
      </w:r>
      <w:r>
        <w:rPr>
          <w:spacing w:val="-4"/>
        </w:rPr>
        <w:t>mov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slowl</w:t>
      </w:r>
      <w:r>
        <w:t>y</w:t>
      </w:r>
      <w:r>
        <w:rPr>
          <w:spacing w:val="17"/>
        </w:rPr>
        <w:t xml:space="preserve"> </w:t>
      </w:r>
      <w:r>
        <w:rPr>
          <w:spacing w:val="-4"/>
        </w:rPr>
        <w:t>du</w:t>
      </w:r>
      <w:r>
        <w:t>e</w:t>
      </w:r>
      <w:r>
        <w:rPr>
          <w:spacing w:val="35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4"/>
        </w:rPr>
        <w:t>weigh</w:t>
      </w:r>
      <w:r>
        <w:t>t</w:t>
      </w:r>
      <w:r>
        <w:rPr>
          <w:spacing w:val="2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9"/>
        </w:rPr>
        <w:t xml:space="preserve"> </w:t>
      </w:r>
      <w:r>
        <w:rPr>
          <w:spacing w:val="-4"/>
        </w:rPr>
        <w:t>hips</w:t>
      </w:r>
      <w:r>
        <w:t>,</w:t>
      </w:r>
      <w:r>
        <w:rPr>
          <w:spacing w:val="36"/>
        </w:rPr>
        <w:t xml:space="preserve"> </w:t>
      </w:r>
      <w:r>
        <w:rPr>
          <w:spacing w:val="-4"/>
          <w:w w:val="102"/>
        </w:rPr>
        <w:t xml:space="preserve">so </w:t>
      </w:r>
      <w:r>
        <w:rPr>
          <w:spacing w:val="-4"/>
        </w:rPr>
        <w:t>don’</w:t>
      </w:r>
      <w:r>
        <w:t>t</w:t>
      </w:r>
      <w:r>
        <w:rPr>
          <w:spacing w:val="17"/>
        </w:rPr>
        <w:t xml:space="preserve"> </w:t>
      </w:r>
      <w:r>
        <w:rPr>
          <w:spacing w:val="-4"/>
        </w:rPr>
        <w:t>wast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anothe</w:t>
      </w:r>
      <w:r>
        <w:t xml:space="preserve">r </w:t>
      </w:r>
      <w:r>
        <w:rPr>
          <w:spacing w:val="3"/>
        </w:rPr>
        <w:t xml:space="preserve"> </w:t>
      </w:r>
      <w:r>
        <w:rPr>
          <w:spacing w:val="-4"/>
        </w:rPr>
        <w:t>minut</w:t>
      </w:r>
      <w:r>
        <w:t xml:space="preserve">e </w:t>
      </w:r>
      <w:r>
        <w:rPr>
          <w:spacing w:val="1"/>
        </w:rPr>
        <w:t xml:space="preserve"> </w:t>
      </w:r>
      <w:r>
        <w:rPr>
          <w:spacing w:val="-4"/>
        </w:rPr>
        <w:t>o</w:t>
      </w:r>
      <w:r>
        <w:t>r</w:t>
      </w:r>
      <w:r>
        <w:rPr>
          <w:spacing w:val="27"/>
        </w:rPr>
        <w:t xml:space="preserve"> </w:t>
      </w:r>
      <w:r>
        <w:rPr>
          <w:spacing w:val="-4"/>
        </w:rPr>
        <w:t>els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Yo</w:t>
      </w:r>
      <w:r>
        <w:t xml:space="preserve">u </w:t>
      </w:r>
      <w:r>
        <w:rPr>
          <w:spacing w:val="-4"/>
        </w:rPr>
        <w:t>wil</w:t>
      </w:r>
      <w:r>
        <w:t>l</w:t>
      </w:r>
      <w:r>
        <w:rPr>
          <w:spacing w:val="17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lat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20"/>
        </w:rPr>
        <w:t xml:space="preserve"> </w:t>
      </w:r>
      <w:r>
        <w:rPr>
          <w:spacing w:val="-4"/>
        </w:rPr>
        <w:t>Your tryst</w:t>
      </w:r>
      <w:r>
        <w:t>.</w:t>
      </w:r>
      <w:r>
        <w:rPr>
          <w:spacing w:val="36"/>
        </w:rPr>
        <w:t xml:space="preserve"> </w:t>
      </w:r>
      <w:r>
        <w:rPr>
          <w:spacing w:val="-4"/>
        </w:rPr>
        <w:t>Hurr</w:t>
      </w:r>
      <w:r>
        <w:t>y</w:t>
      </w:r>
      <w:r>
        <w:rPr>
          <w:spacing w:val="35"/>
        </w:rPr>
        <w:t xml:space="preserve"> </w:t>
      </w:r>
      <w:r>
        <w:rPr>
          <w:spacing w:val="-4"/>
        </w:rPr>
        <w:t>s</w:t>
      </w:r>
      <w:r>
        <w:t>o</w:t>
      </w:r>
      <w:r>
        <w:rPr>
          <w:spacing w:val="20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40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"/>
        </w:rPr>
        <w:t xml:space="preserve"> </w:t>
      </w:r>
      <w:r>
        <w:rPr>
          <w:spacing w:val="-4"/>
        </w:rPr>
        <w:t>wil</w:t>
      </w:r>
      <w:r>
        <w:t>l</w:t>
      </w:r>
      <w:r>
        <w:rPr>
          <w:spacing w:val="16"/>
        </w:rPr>
        <w:t xml:space="preserve"> </w:t>
      </w:r>
      <w:r>
        <w:rPr>
          <w:spacing w:val="-4"/>
        </w:rPr>
        <w:t>reac</w:t>
      </w:r>
      <w:r>
        <w:t>h</w:t>
      </w:r>
      <w:r>
        <w:rPr>
          <w:spacing w:val="3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appointe</w:t>
      </w:r>
      <w:r>
        <w:t xml:space="preserve">d </w:t>
      </w:r>
      <w:r>
        <w:rPr>
          <w:spacing w:val="5"/>
        </w:rPr>
        <w:t xml:space="preserve"> </w:t>
      </w:r>
      <w:r>
        <w:rPr>
          <w:spacing w:val="-4"/>
          <w:w w:val="104"/>
        </w:rPr>
        <w:t xml:space="preserve">rendezvous </w:t>
      </w:r>
      <w:r>
        <w:t xml:space="preserve">shortly </w:t>
      </w:r>
      <w:r>
        <w:rPr>
          <w:spacing w:val="15"/>
        </w:rPr>
        <w:t xml:space="preserve"> </w:t>
      </w:r>
      <w:r>
        <w:t>after  Your</w:t>
      </w:r>
      <w:r>
        <w:rPr>
          <w:spacing w:val="35"/>
        </w:rPr>
        <w:t xml:space="preserve"> </w:t>
      </w:r>
      <w:r>
        <w:t xml:space="preserve">beloved.  The </w:t>
      </w:r>
      <w:r>
        <w:rPr>
          <w:spacing w:val="2"/>
        </w:rPr>
        <w:t xml:space="preserve"> </w:t>
      </w:r>
      <w:r>
        <w:t xml:space="preserve">possessor </w:t>
      </w:r>
      <w:r>
        <w:rPr>
          <w:spacing w:val="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Your</w:t>
      </w:r>
      <w:r>
        <w:rPr>
          <w:spacing w:val="35"/>
        </w:rPr>
        <w:t xml:space="preserve"> </w:t>
      </w:r>
      <w:r>
        <w:rPr>
          <w:w w:val="106"/>
        </w:rPr>
        <w:t xml:space="preserve">heart, </w:t>
      </w:r>
      <w:r>
        <w:rPr>
          <w:spacing w:val="-22"/>
        </w:rPr>
        <w:t>V</w:t>
      </w:r>
      <w:r>
        <w:rPr>
          <w:spacing w:val="-4"/>
        </w:rPr>
        <w:t>anamälé</w:t>
      </w:r>
      <w:r>
        <w:t>,</w:t>
      </w:r>
      <w:r>
        <w:rPr>
          <w:spacing w:val="-4"/>
        </w:rPr>
        <w:t xml:space="preserve"> beautifull</w:t>
      </w:r>
      <w:r>
        <w:t>y</w:t>
      </w:r>
      <w:r>
        <w:rPr>
          <w:spacing w:val="43"/>
        </w:rPr>
        <w:t xml:space="preserve"> </w:t>
      </w:r>
      <w:r>
        <w:rPr>
          <w:spacing w:val="-4"/>
        </w:rPr>
        <w:t>dresse</w:t>
      </w:r>
      <w:r>
        <w:t>d</w:t>
      </w:r>
      <w:r>
        <w:rPr>
          <w:spacing w:val="44"/>
        </w:rPr>
        <w:t xml:space="preserve"> </w:t>
      </w:r>
      <w:r>
        <w:rPr>
          <w:spacing w:val="-4"/>
        </w:rPr>
        <w:t>lik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Madana</w:t>
      </w:r>
      <w:r>
        <w:t>,</w:t>
      </w:r>
      <w:r>
        <w:rPr>
          <w:spacing w:val="33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alread</w:t>
      </w:r>
      <w:r>
        <w:t>y</w:t>
      </w:r>
      <w:r>
        <w:rPr>
          <w:spacing w:val="38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40"/>
        </w:rPr>
        <w:t xml:space="preserve"> </w:t>
      </w:r>
      <w:r>
        <w:rPr>
          <w:spacing w:val="-4"/>
        </w:rPr>
        <w:t xml:space="preserve">His </w:t>
      </w:r>
      <w:r>
        <w:rPr>
          <w:spacing w:val="-2"/>
        </w:rPr>
        <w:t>wa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3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6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anxiousl</w:t>
      </w:r>
      <w:r>
        <w:t>y</w:t>
      </w:r>
      <w:r>
        <w:rPr>
          <w:spacing w:val="29"/>
        </w:rPr>
        <w:t xml:space="preserve"> </w:t>
      </w:r>
      <w:r>
        <w:rPr>
          <w:spacing w:val="-2"/>
        </w:rPr>
        <w:t>watchin</w:t>
      </w:r>
      <w:r>
        <w:t>g</w:t>
      </w:r>
      <w:r>
        <w:rPr>
          <w:spacing w:val="28"/>
        </w:rPr>
        <w:t xml:space="preserve"> </w:t>
      </w:r>
      <w:r>
        <w:rPr>
          <w:spacing w:val="-2"/>
        </w:rPr>
        <w:t>ou</w:t>
      </w:r>
      <w:r>
        <w:t>t</w:t>
      </w:r>
      <w:r>
        <w:rPr>
          <w:spacing w:val="26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8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-2"/>
        </w:rPr>
        <w:t xml:space="preserve"> </w:t>
      </w:r>
      <w:r>
        <w:rPr>
          <w:spacing w:val="-2"/>
          <w:w w:val="101"/>
        </w:rPr>
        <w:t>arrival.”</w:t>
      </w:r>
    </w:p>
    <w:p w14:paraId="4098B8A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DF13FE7" w14:textId="77777777" w:rsidR="00150366" w:rsidRDefault="00000000">
      <w:pPr>
        <w:spacing w:line="250" w:lineRule="auto"/>
        <w:ind w:left="120" w:right="85" w:firstLine="27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Rädhä’</w:t>
      </w:r>
      <w:r>
        <w:t>s</w:t>
      </w:r>
      <w:r>
        <w:rPr>
          <w:spacing w:val="9"/>
        </w:rPr>
        <w:t xml:space="preserve"> </w:t>
      </w:r>
      <w:r>
        <w:rPr>
          <w:i/>
          <w:spacing w:val="-4"/>
        </w:rPr>
        <w:t>sakh</w:t>
      </w:r>
      <w:r>
        <w:rPr>
          <w:i/>
        </w:rPr>
        <w:t xml:space="preserve">é </w:t>
      </w:r>
      <w:r>
        <w:rPr>
          <w:spacing w:val="-4"/>
        </w:rPr>
        <w:t>clearl</w:t>
      </w:r>
      <w:r>
        <w:t>y</w:t>
      </w:r>
      <w:r>
        <w:rPr>
          <w:spacing w:val="35"/>
        </w:rPr>
        <w:t xml:space="preserve"> </w:t>
      </w:r>
      <w:r>
        <w:rPr>
          <w:spacing w:val="-4"/>
        </w:rPr>
        <w:t>describe</w:t>
      </w:r>
      <w:r>
        <w:t xml:space="preserve">s  </w:t>
      </w:r>
      <w:r>
        <w:rPr>
          <w:spacing w:val="-4"/>
        </w:rPr>
        <w:t>tha</w:t>
      </w:r>
      <w:r>
        <w:t xml:space="preserve">t </w:t>
      </w:r>
      <w:r>
        <w:rPr>
          <w:spacing w:val="9"/>
        </w:rPr>
        <w:t xml:space="preserve"> </w:t>
      </w:r>
      <w:r>
        <w:rPr>
          <w:spacing w:val="-4"/>
        </w:rPr>
        <w:t>meetin</w:t>
      </w:r>
      <w:r>
        <w:t xml:space="preserve">g </w:t>
      </w:r>
      <w:r>
        <w:rPr>
          <w:spacing w:val="4"/>
        </w:rPr>
        <w:t xml:space="preserve"> </w:t>
      </w:r>
      <w:r>
        <w:rPr>
          <w:spacing w:val="-4"/>
        </w:rPr>
        <w:t>plac</w:t>
      </w:r>
      <w:r>
        <w:t>e</w:t>
      </w:r>
      <w:r>
        <w:rPr>
          <w:spacing w:val="39"/>
        </w:rPr>
        <w:t xml:space="preserve"> </w:t>
      </w:r>
      <w:r>
        <w:rPr>
          <w:spacing w:val="-4"/>
          <w:w w:val="103"/>
        </w:rPr>
        <w:t xml:space="preserve">where </w:t>
      </w:r>
      <w:r>
        <w:rPr>
          <w:spacing w:val="-4"/>
        </w:rPr>
        <w:t>amorou</w:t>
      </w:r>
      <w:r>
        <w:t>s</w:t>
      </w:r>
      <w:r>
        <w:rPr>
          <w:spacing w:val="43"/>
        </w:rPr>
        <w:t xml:space="preserve"> </w:t>
      </w:r>
      <w:r>
        <w:rPr>
          <w:spacing w:val="-4"/>
        </w:rPr>
        <w:t>euphori</w:t>
      </w:r>
      <w:r>
        <w:t xml:space="preserve">a  </w:t>
      </w:r>
      <w:r>
        <w:rPr>
          <w:spacing w:val="-4"/>
        </w:rPr>
        <w:t>i</w:t>
      </w:r>
      <w:r>
        <w:t>s</w:t>
      </w:r>
      <w:r>
        <w:rPr>
          <w:spacing w:val="15"/>
        </w:rPr>
        <w:t xml:space="preserve"> </w:t>
      </w:r>
      <w:r>
        <w:rPr>
          <w:spacing w:val="-4"/>
        </w:rPr>
        <w:t>fostered</w:t>
      </w:r>
      <w:r>
        <w:t>.</w:t>
      </w:r>
      <w:r>
        <w:rPr>
          <w:spacing w:val="36"/>
        </w:rPr>
        <w:t xml:space="preserve"> </w:t>
      </w:r>
      <w:r>
        <w:rPr>
          <w:spacing w:val="-4"/>
        </w:rPr>
        <w:t>“Ther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i/>
          <w:spacing w:val="-4"/>
          <w:w w:val="90"/>
        </w:rPr>
        <w:t>vetas</w:t>
      </w:r>
      <w:r>
        <w:rPr>
          <w:i/>
          <w:w w:val="90"/>
        </w:rPr>
        <w:t>é</w:t>
      </w:r>
      <w:r>
        <w:rPr>
          <w:i/>
          <w:spacing w:val="20"/>
          <w:w w:val="90"/>
        </w:rPr>
        <w:t xml:space="preserve"> </w:t>
      </w:r>
      <w:r>
        <w:rPr>
          <w:spacing w:val="-4"/>
        </w:rPr>
        <w:t>fores</w:t>
      </w:r>
      <w:r>
        <w:t>t</w:t>
      </w:r>
      <w:r>
        <w:rPr>
          <w:spacing w:val="24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29"/>
        </w:rPr>
        <w:t xml:space="preserve"> </w:t>
      </w:r>
      <w:r>
        <w:rPr>
          <w:spacing w:val="-4"/>
          <w:w w:val="107"/>
        </w:rPr>
        <w:t xml:space="preserve">the </w:t>
      </w:r>
      <w:r>
        <w:t xml:space="preserve">bank </w:t>
      </w:r>
      <w:r>
        <w:rPr>
          <w:spacing w:val="5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rPr>
          <w:spacing w:val="-14"/>
          <w:w w:val="79"/>
        </w:rPr>
        <w:t>Y</w:t>
      </w:r>
      <w:r>
        <w:rPr>
          <w:w w:val="105"/>
        </w:rPr>
        <w:t>amunä,</w:t>
      </w:r>
      <w:r>
        <w:rPr>
          <w:spacing w:val="35"/>
          <w:w w:val="105"/>
        </w:rPr>
        <w:t xml:space="preserve"> </w:t>
      </w:r>
      <w:r>
        <w:t xml:space="preserve">where  the </w:t>
      </w:r>
      <w:r>
        <w:rPr>
          <w:spacing w:val="2"/>
        </w:rPr>
        <w:t xml:space="preserve"> </w:t>
      </w:r>
      <w:r>
        <w:t xml:space="preserve">drifting </w:t>
      </w:r>
      <w:r>
        <w:rPr>
          <w:spacing w:val="3"/>
        </w:rPr>
        <w:t xml:space="preserve"> </w:t>
      </w:r>
      <w:r>
        <w:t>air</w:t>
      </w:r>
      <w:r>
        <w:rPr>
          <w:spacing w:val="42"/>
        </w:rPr>
        <w:t xml:space="preserve"> </w:t>
      </w:r>
      <w:r>
        <w:t>slowly</w:t>
      </w:r>
      <w:r>
        <w:rPr>
          <w:spacing w:val="35"/>
        </w:rPr>
        <w:t xml:space="preserve"> </w:t>
      </w:r>
      <w:r>
        <w:rPr>
          <w:w w:val="101"/>
        </w:rPr>
        <w:t xml:space="preserve">moves </w:t>
      </w:r>
      <w:r>
        <w:rPr>
          <w:spacing w:val="-4"/>
        </w:rPr>
        <w:t>along</w:t>
      </w:r>
      <w:r>
        <w:t>.</w:t>
      </w:r>
      <w:r>
        <w:rPr>
          <w:spacing w:val="2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fores</w:t>
      </w:r>
      <w:r>
        <w:t>t</w:t>
      </w:r>
      <w:r>
        <w:rPr>
          <w:spacing w:val="21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2"/>
        </w:rPr>
        <w:t xml:space="preserve"> </w:t>
      </w:r>
      <w:r>
        <w:rPr>
          <w:spacing w:val="-4"/>
        </w:rPr>
        <w:t>dens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9"/>
        </w:rPr>
        <w:t xml:space="preserve"> </w:t>
      </w:r>
      <w:r>
        <w:rPr>
          <w:spacing w:val="-4"/>
        </w:rPr>
        <w:t>isolated</w:t>
      </w:r>
      <w:r>
        <w:t>,</w:t>
      </w:r>
      <w:r>
        <w:rPr>
          <w:spacing w:val="32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9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29"/>
        </w:rPr>
        <w:t xml:space="preserve"> </w:t>
      </w:r>
      <w:r>
        <w:rPr>
          <w:spacing w:val="-4"/>
        </w:rPr>
        <w:t>gentl</w:t>
      </w:r>
      <w:r>
        <w:t>e</w:t>
      </w:r>
      <w:r>
        <w:rPr>
          <w:spacing w:val="27"/>
        </w:rPr>
        <w:t xml:space="preserve"> </w:t>
      </w:r>
      <w:r>
        <w:rPr>
          <w:spacing w:val="-4"/>
          <w:w w:val="102"/>
        </w:rPr>
        <w:t>breeze</w:t>
      </w:r>
    </w:p>
    <w:p w14:paraId="6B2D5B34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610D55F" w14:textId="77777777" w:rsidR="00150366" w:rsidRDefault="00150366">
      <w:pPr>
        <w:spacing w:line="200" w:lineRule="exact"/>
      </w:pPr>
    </w:p>
    <w:p w14:paraId="0ED6848B" w14:textId="77777777" w:rsidR="00150366" w:rsidRDefault="00000000">
      <w:pPr>
        <w:spacing w:before="29" w:line="250" w:lineRule="auto"/>
        <w:ind w:left="120" w:right="85"/>
        <w:jc w:val="both"/>
      </w:pPr>
      <w:r>
        <w:t>is</w:t>
      </w:r>
      <w:r>
        <w:rPr>
          <w:spacing w:val="36"/>
        </w:rPr>
        <w:t xml:space="preserve"> </w:t>
      </w:r>
      <w:r>
        <w:t xml:space="preserve">indeed </w:t>
      </w:r>
      <w:r>
        <w:rPr>
          <w:spacing w:val="7"/>
        </w:rPr>
        <w:t xml:space="preserve"> </w:t>
      </w:r>
      <w:r>
        <w:t xml:space="preserve">pleasant </w:t>
      </w:r>
      <w:r>
        <w:rPr>
          <w:spacing w:val="12"/>
        </w:rPr>
        <w:t xml:space="preserve"> </w:t>
      </w:r>
      <w:r>
        <w:t>at</w:t>
      </w:r>
      <w:r>
        <w:rPr>
          <w:spacing w:val="43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>time  of</w:t>
      </w:r>
      <w:r>
        <w:rPr>
          <w:spacing w:val="31"/>
        </w:rPr>
        <w:t xml:space="preserve"> </w:t>
      </w:r>
      <w:r>
        <w:t xml:space="preserve">lovemaking. </w:t>
      </w:r>
      <w:r>
        <w:rPr>
          <w:spacing w:val="6"/>
        </w:rPr>
        <w:t xml:space="preserve"> </w:t>
      </w:r>
      <w:r>
        <w:t>Keçava</w:t>
      </w:r>
      <w:r>
        <w:rPr>
          <w:spacing w:val="6"/>
        </w:rPr>
        <w:t xml:space="preserve"> </w:t>
      </w:r>
      <w:r>
        <w:rPr>
          <w:w w:val="104"/>
        </w:rPr>
        <w:t xml:space="preserve">has </w:t>
      </w:r>
      <w:r>
        <w:rPr>
          <w:spacing w:val="-2"/>
        </w:rPr>
        <w:t>dresse</w:t>
      </w:r>
      <w:r>
        <w:t xml:space="preserve">d </w:t>
      </w:r>
      <w:r>
        <w:rPr>
          <w:spacing w:val="11"/>
        </w:rPr>
        <w:t xml:space="preserve"> </w:t>
      </w:r>
      <w:r>
        <w:rPr>
          <w:spacing w:val="-2"/>
        </w:rPr>
        <w:t>Himsel</w:t>
      </w:r>
      <w:r>
        <w:t>f</w:t>
      </w:r>
      <w:r>
        <w:rPr>
          <w:spacing w:val="43"/>
        </w:rPr>
        <w:t xml:space="preserve"> </w:t>
      </w:r>
      <w:r>
        <w:rPr>
          <w:spacing w:val="-2"/>
        </w:rPr>
        <w:t>appropriatel</w:t>
      </w:r>
      <w:r>
        <w:t xml:space="preserve">y </w:t>
      </w:r>
      <w:r>
        <w:rPr>
          <w:spacing w:val="36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45"/>
        </w:rPr>
        <w:t xml:space="preserve"> </w:t>
      </w:r>
      <w:r>
        <w:rPr>
          <w:i/>
          <w:spacing w:val="-2"/>
        </w:rPr>
        <w:t>madana-sevä</w:t>
      </w:r>
      <w:r>
        <w:rPr>
          <w:i/>
        </w:rPr>
        <w:t>,</w:t>
      </w:r>
      <w:r>
        <w:rPr>
          <w:i/>
          <w:spacing w:val="10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10"/>
        </w:rPr>
        <w:t xml:space="preserve"> </w:t>
      </w:r>
      <w:r>
        <w:rPr>
          <w:spacing w:val="-2"/>
        </w:rPr>
        <w:t>service o</w:t>
      </w:r>
      <w:r>
        <w:t>f</w:t>
      </w:r>
      <w:r>
        <w:rPr>
          <w:spacing w:val="28"/>
        </w:rPr>
        <w:t xml:space="preserve"> </w:t>
      </w:r>
      <w:r>
        <w:rPr>
          <w:spacing w:val="-2"/>
        </w:rPr>
        <w:t>Cupid</w:t>
      </w:r>
      <w:r>
        <w:t xml:space="preserve">, </w:t>
      </w:r>
      <w:r>
        <w:rPr>
          <w:spacing w:val="7"/>
        </w:rPr>
        <w:t xml:space="preserve"> </w:t>
      </w:r>
      <w:r>
        <w:rPr>
          <w:spacing w:val="-2"/>
        </w:rPr>
        <w:t>an</w:t>
      </w:r>
      <w:r>
        <w:t xml:space="preserve">d  </w:t>
      </w:r>
      <w:r>
        <w:rPr>
          <w:spacing w:val="-2"/>
        </w:rPr>
        <w:t>H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43"/>
        </w:rPr>
        <w:t xml:space="preserve"> </w:t>
      </w:r>
      <w:r>
        <w:rPr>
          <w:spacing w:val="-2"/>
        </w:rPr>
        <w:t>gon</w:t>
      </w:r>
      <w:r>
        <w:t>e</w:t>
      </w:r>
      <w:r>
        <w:rPr>
          <w:spacing w:val="40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35"/>
        </w:rPr>
        <w:t xml:space="preserve"> </w:t>
      </w:r>
      <w:r>
        <w:rPr>
          <w:i/>
          <w:spacing w:val="-2"/>
        </w:rPr>
        <w:t>abhisära</w:t>
      </w:r>
      <w:r>
        <w:rPr>
          <w:spacing w:val="-2"/>
        </w:rPr>
        <w:t>.</w:t>
      </w:r>
      <w:r>
        <w:t>”</w:t>
      </w:r>
      <w:r>
        <w:rPr>
          <w:spacing w:val="1"/>
        </w:rPr>
        <w:t xml:space="preserve"> </w:t>
      </w:r>
      <w:r>
        <w:rPr>
          <w:spacing w:val="-26"/>
        </w:rPr>
        <w:t>T</w:t>
      </w:r>
      <w:r>
        <w:t>o</w:t>
      </w:r>
      <w:r>
        <w:rPr>
          <w:spacing w:val="36"/>
        </w:rPr>
        <w:t xml:space="preserve"> </w:t>
      </w:r>
      <w:r>
        <w:rPr>
          <w:spacing w:val="-2"/>
        </w:rPr>
        <w:t>se</w:t>
      </w:r>
      <w:r>
        <w:t>t</w:t>
      </w:r>
      <w:r>
        <w:rPr>
          <w:spacing w:val="39"/>
        </w:rPr>
        <w:t xml:space="preserve"> </w:t>
      </w:r>
      <w:r>
        <w:rPr>
          <w:spacing w:val="-2"/>
        </w:rPr>
        <w:t>ou</w:t>
      </w:r>
      <w:r>
        <w:t xml:space="preserve">t </w:t>
      </w:r>
      <w:r>
        <w:rPr>
          <w:spacing w:val="3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35"/>
        </w:rPr>
        <w:t xml:space="preserve"> </w:t>
      </w:r>
      <w:r>
        <w:t xml:space="preserve">a </w:t>
      </w:r>
      <w:r>
        <w:rPr>
          <w:spacing w:val="-4"/>
        </w:rPr>
        <w:t>rendezvou</w:t>
      </w:r>
      <w:r>
        <w:t xml:space="preserve">s  </w:t>
      </w:r>
      <w:r>
        <w:rPr>
          <w:spacing w:val="-4"/>
        </w:rPr>
        <w:t>o</w:t>
      </w:r>
      <w:r>
        <w:t>n</w:t>
      </w:r>
      <w:r>
        <w:rPr>
          <w:spacing w:val="28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4"/>
        </w:rPr>
        <w:t>moonli</w:t>
      </w:r>
      <w:r>
        <w:t>t</w:t>
      </w:r>
      <w:r>
        <w:rPr>
          <w:spacing w:val="45"/>
        </w:rPr>
        <w:t xml:space="preserve"> </w:t>
      </w:r>
      <w:r>
        <w:rPr>
          <w:spacing w:val="-4"/>
        </w:rPr>
        <w:t>night</w:t>
      </w:r>
      <w:r>
        <w:t>,</w:t>
      </w:r>
      <w:r>
        <w:rPr>
          <w:spacing w:val="41"/>
        </w:rPr>
        <w:t xml:space="preserve"> </w:t>
      </w:r>
      <w:r>
        <w:rPr>
          <w:spacing w:val="-4"/>
        </w:rPr>
        <w:t>afte</w:t>
      </w:r>
      <w:r>
        <w:t>r</w:t>
      </w:r>
      <w:r>
        <w:rPr>
          <w:spacing w:val="21"/>
        </w:rPr>
        <w:t xml:space="preserve"> </w:t>
      </w:r>
      <w:r>
        <w:rPr>
          <w:spacing w:val="-4"/>
        </w:rPr>
        <w:t>decoratin</w:t>
      </w:r>
      <w:r>
        <w:t>g</w:t>
      </w:r>
      <w:r>
        <w:rPr>
          <w:spacing w:val="47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1"/>
        </w:rPr>
        <w:t xml:space="preserve"> </w:t>
      </w:r>
      <w:r>
        <w:rPr>
          <w:spacing w:val="-4"/>
          <w:w w:val="103"/>
        </w:rPr>
        <w:t xml:space="preserve">dressing </w:t>
      </w:r>
      <w:r>
        <w:rPr>
          <w:spacing w:val="-4"/>
        </w:rPr>
        <w:t>suitabl</w:t>
      </w:r>
      <w:r>
        <w:t>y</w:t>
      </w:r>
      <w:r>
        <w:rPr>
          <w:spacing w:val="19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occasion</w:t>
      </w:r>
      <w:r>
        <w:t>,</w:t>
      </w:r>
      <w:r>
        <w:rPr>
          <w:spacing w:val="15"/>
        </w:rPr>
        <w:t xml:space="preserve"> </w:t>
      </w:r>
      <w:r>
        <w:rPr>
          <w:spacing w:val="-4"/>
        </w:rPr>
        <w:t>i</w:t>
      </w:r>
      <w:r>
        <w:t xml:space="preserve">s </w:t>
      </w:r>
      <w:r>
        <w:rPr>
          <w:spacing w:val="-4"/>
        </w:rPr>
        <w:t>calle</w:t>
      </w:r>
      <w:r>
        <w:t>d</w:t>
      </w:r>
      <w:r>
        <w:rPr>
          <w:spacing w:val="5"/>
        </w:rPr>
        <w:t xml:space="preserve"> </w:t>
      </w:r>
      <w:r>
        <w:rPr>
          <w:i/>
          <w:spacing w:val="-4"/>
          <w:w w:val="96"/>
        </w:rPr>
        <w:t>abhisära</w:t>
      </w:r>
      <w:r>
        <w:rPr>
          <w:w w:val="96"/>
        </w:rPr>
        <w:t>.</w:t>
      </w:r>
      <w:r>
        <w:rPr>
          <w:spacing w:val="4"/>
          <w:w w:val="96"/>
        </w:rPr>
        <w:t xml:space="preserve"> </w:t>
      </w:r>
      <w:r>
        <w:rPr>
          <w:spacing w:val="-4"/>
        </w:rPr>
        <w:t>“Quickly</w:t>
      </w:r>
      <w:r>
        <w:t>,</w:t>
      </w:r>
      <w:r>
        <w:rPr>
          <w:spacing w:val="16"/>
        </w:rPr>
        <w:t xml:space="preserve"> </w:t>
      </w:r>
      <w:r>
        <w:rPr>
          <w:spacing w:val="-4"/>
          <w:w w:val="103"/>
        </w:rPr>
        <w:t xml:space="preserve">quickly, </w:t>
      </w:r>
      <w:r>
        <w:t>go</w:t>
      </w:r>
      <w:r>
        <w:rPr>
          <w:spacing w:val="2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once</w:t>
      </w:r>
      <w:r>
        <w:rPr>
          <w:spacing w:val="1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meet</w:t>
      </w:r>
      <w:r>
        <w:rPr>
          <w:spacing w:val="18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spacing w:val="-17"/>
          <w:w w:val="95"/>
        </w:rPr>
        <w:t>V</w:t>
      </w:r>
      <w:r>
        <w:rPr>
          <w:w w:val="95"/>
        </w:rPr>
        <w:t>anamälé</w:t>
      </w:r>
      <w:r>
        <w:rPr>
          <w:spacing w:val="8"/>
          <w:w w:val="9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love</w:t>
      </w:r>
      <w:r>
        <w:rPr>
          <w:spacing w:val="2"/>
        </w:rPr>
        <w:t xml:space="preserve"> </w:t>
      </w:r>
      <w:r>
        <w:rPr>
          <w:w w:val="102"/>
        </w:rPr>
        <w:t>bower.”</w:t>
      </w:r>
    </w:p>
    <w:p w14:paraId="56A7729B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70E4814B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9</w:t>
      </w:r>
    </w:p>
    <w:p w14:paraId="0941040C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1E45061F" w14:textId="77777777" w:rsidR="00150366" w:rsidRDefault="00000000">
      <w:pPr>
        <w:ind w:left="242"/>
      </w:pPr>
      <w:r>
        <w:rPr>
          <w:i/>
          <w:spacing w:val="-2"/>
        </w:rPr>
        <w:t>näma-sameta</w:t>
      </w:r>
      <w:r>
        <w:rPr>
          <w:i/>
        </w:rPr>
        <w:t>à</w:t>
      </w:r>
      <w:r>
        <w:rPr>
          <w:i/>
          <w:spacing w:val="20"/>
        </w:rPr>
        <w:t xml:space="preserve"> </w:t>
      </w:r>
      <w:r>
        <w:rPr>
          <w:i/>
          <w:spacing w:val="-2"/>
          <w:w w:val="107"/>
        </w:rPr>
        <w:t>kåta-saìketa</w:t>
      </w:r>
      <w:r>
        <w:rPr>
          <w:i/>
          <w:w w:val="107"/>
        </w:rPr>
        <w:t>à</w:t>
      </w:r>
      <w:r>
        <w:rPr>
          <w:i/>
          <w:spacing w:val="-6"/>
          <w:w w:val="107"/>
        </w:rPr>
        <w:t xml:space="preserve"> </w:t>
      </w:r>
      <w:r>
        <w:rPr>
          <w:i/>
          <w:spacing w:val="-2"/>
        </w:rPr>
        <w:t>vädayat</w:t>
      </w:r>
      <w:r>
        <w:rPr>
          <w:i/>
        </w:rPr>
        <w:t>e</w:t>
      </w:r>
      <w:r>
        <w:rPr>
          <w:i/>
          <w:spacing w:val="-18"/>
        </w:rPr>
        <w:t xml:space="preserve"> </w:t>
      </w:r>
      <w:r>
        <w:rPr>
          <w:i/>
          <w:spacing w:val="-2"/>
        </w:rPr>
        <w:t>mådu-veëum</w:t>
      </w:r>
    </w:p>
    <w:p w14:paraId="59088ADB" w14:textId="77777777" w:rsidR="00150366" w:rsidRDefault="00000000">
      <w:pPr>
        <w:spacing w:before="10" w:line="250" w:lineRule="auto"/>
        <w:ind w:left="2561" w:right="197" w:hanging="2318"/>
      </w:pPr>
      <w:r>
        <w:rPr>
          <w:i/>
          <w:spacing w:val="-2"/>
        </w:rPr>
        <w:t>bah</w:t>
      </w:r>
      <w:r>
        <w:rPr>
          <w:i/>
        </w:rPr>
        <w:t>u</w:t>
      </w:r>
      <w:r>
        <w:rPr>
          <w:i/>
          <w:spacing w:val="-16"/>
        </w:rPr>
        <w:t xml:space="preserve"> </w:t>
      </w:r>
      <w:r>
        <w:rPr>
          <w:i/>
          <w:spacing w:val="-2"/>
        </w:rPr>
        <w:t>manut</w:t>
      </w:r>
      <w:r>
        <w:rPr>
          <w:i/>
        </w:rPr>
        <w:t>e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tan</w:t>
      </w:r>
      <w:r>
        <w:rPr>
          <w:i/>
        </w:rPr>
        <w:t>u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t</w:t>
      </w:r>
      <w:r>
        <w:rPr>
          <w:i/>
        </w:rPr>
        <w:t>e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tanu-saìgata-pavana-calita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ap</w:t>
      </w:r>
      <w:r>
        <w:rPr>
          <w:i/>
        </w:rPr>
        <w:t>i</w:t>
      </w:r>
      <w:r>
        <w:rPr>
          <w:i/>
          <w:spacing w:val="-12"/>
        </w:rPr>
        <w:t xml:space="preserve"> </w:t>
      </w:r>
      <w:r>
        <w:rPr>
          <w:i/>
          <w:spacing w:val="-2"/>
          <w:w w:val="101"/>
        </w:rPr>
        <w:t xml:space="preserve">reëum </w:t>
      </w:r>
      <w:r>
        <w:rPr>
          <w:i/>
          <w:spacing w:val="-2"/>
          <w:w w:val="93"/>
        </w:rPr>
        <w:t>dhéra-samér</w:t>
      </w:r>
      <w:r>
        <w:rPr>
          <w:i/>
          <w:w w:val="93"/>
        </w:rPr>
        <w:t>e</w:t>
      </w:r>
      <w:r>
        <w:rPr>
          <w:i/>
          <w:spacing w:val="-13"/>
          <w:w w:val="93"/>
        </w:rPr>
        <w:t xml:space="preserve"> </w:t>
      </w:r>
      <w:r>
        <w:rPr>
          <w:i/>
          <w:spacing w:val="-2"/>
          <w:w w:val="93"/>
        </w:rPr>
        <w:t>yamunä-tére..</w:t>
      </w:r>
      <w:r>
        <w:rPr>
          <w:i/>
          <w:w w:val="93"/>
        </w:rPr>
        <w:t>.</w:t>
      </w:r>
      <w:r>
        <w:rPr>
          <w:i/>
          <w:spacing w:val="44"/>
          <w:w w:val="93"/>
        </w:rPr>
        <w:t xml:space="preserve"> </w:t>
      </w:r>
      <w:r>
        <w:rPr>
          <w:spacing w:val="-2"/>
          <w:w w:val="111"/>
        </w:rPr>
        <w:t>(2)</w:t>
      </w:r>
    </w:p>
    <w:p w14:paraId="37C3EB38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7223A041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87"/>
        </w:rPr>
        <w:t>“H</w:t>
      </w:r>
      <w:r>
        <w:rPr>
          <w:rFonts w:ascii="Book Antiqua" w:eastAsia="Book Antiqua" w:hAnsi="Book Antiqua" w:cs="Book Antiqua"/>
          <w:b/>
          <w:w w:val="87"/>
        </w:rPr>
        <w:t>e</w:t>
      </w:r>
      <w:r>
        <w:rPr>
          <w:rFonts w:ascii="Book Antiqua" w:eastAsia="Book Antiqua" w:hAnsi="Book Antiqua" w:cs="Book Antiqua"/>
          <w:b/>
          <w:spacing w:val="26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softl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playin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flute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3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weavin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nam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into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melody.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When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specks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dust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have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touched </w:t>
      </w:r>
      <w:r>
        <w:rPr>
          <w:rFonts w:ascii="Book Antiqua" w:eastAsia="Book Antiqua" w:hAnsi="Book Antiqua" w:cs="Book Antiqua"/>
          <w:b/>
          <w:w w:val="91"/>
        </w:rPr>
        <w:t>Your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body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carried</w:t>
      </w:r>
      <w:r>
        <w:rPr>
          <w:rFonts w:ascii="Book Antiqua" w:eastAsia="Book Antiqua" w:hAnsi="Book Antiqua" w:cs="Book Antiqua"/>
          <w:b/>
          <w:spacing w:val="10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Him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breeze,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prizes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His </w:t>
      </w:r>
      <w:r>
        <w:rPr>
          <w:rFonts w:ascii="Book Antiqua" w:eastAsia="Book Antiqua" w:hAnsi="Book Antiqua" w:cs="Book Antiqua"/>
          <w:b/>
          <w:w w:val="91"/>
        </w:rPr>
        <w:t>good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fortune.”</w:t>
      </w:r>
    </w:p>
    <w:p w14:paraId="5BC7C071" w14:textId="77777777" w:rsidR="00150366" w:rsidRDefault="00000000">
      <w:pPr>
        <w:spacing w:before="65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92E9F5F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2CA4BDB4" w14:textId="77777777" w:rsidR="00150366" w:rsidRDefault="00000000">
      <w:pPr>
        <w:spacing w:line="250" w:lineRule="auto"/>
        <w:ind w:left="120" w:right="85" w:firstLine="360"/>
        <w:jc w:val="both"/>
      </w:pPr>
      <w:r>
        <w:t>The</w:t>
      </w:r>
      <w:r>
        <w:rPr>
          <w:spacing w:val="41"/>
        </w:rPr>
        <w:t xml:space="preserve"> </w:t>
      </w:r>
      <w:r>
        <w:rPr>
          <w:i/>
        </w:rPr>
        <w:t>sakhé</w:t>
      </w:r>
      <w:r>
        <w:rPr>
          <w:i/>
          <w:spacing w:val="-3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 xml:space="preserve">assuring </w:t>
      </w:r>
      <w:r>
        <w:rPr>
          <w:spacing w:val="2"/>
        </w:rPr>
        <w:t xml:space="preserve"> </w:t>
      </w:r>
      <w:r>
        <w:t>Rädhä,</w:t>
      </w:r>
      <w:r>
        <w:rPr>
          <w:spacing w:val="38"/>
        </w:rPr>
        <w:t xml:space="preserve"> </w:t>
      </w:r>
      <w:r>
        <w:t>“If</w:t>
      </w:r>
      <w:r>
        <w:rPr>
          <w:spacing w:val="21"/>
        </w:rPr>
        <w:t xml:space="preserve"> </w:t>
      </w:r>
      <w:r>
        <w:t>You</w:t>
      </w:r>
      <w:r>
        <w:rPr>
          <w:spacing w:val="15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no</w:t>
      </w:r>
      <w:r>
        <w:rPr>
          <w:spacing w:val="46"/>
        </w:rPr>
        <w:t xml:space="preserve"> </w:t>
      </w:r>
      <w:r>
        <w:t>faith</w:t>
      </w:r>
      <w:r>
        <w:rPr>
          <w:spacing w:val="43"/>
        </w:rPr>
        <w:t xml:space="preserve"> </w:t>
      </w:r>
      <w:r>
        <w:rPr>
          <w:w w:val="107"/>
        </w:rPr>
        <w:t xml:space="preserve">in </w:t>
      </w:r>
      <w:r>
        <w:t>my</w:t>
      </w:r>
      <w:r>
        <w:rPr>
          <w:spacing w:val="19"/>
        </w:rPr>
        <w:t xml:space="preserve"> </w:t>
      </w:r>
      <w:r>
        <w:t>words,</w:t>
      </w:r>
      <w:r>
        <w:rPr>
          <w:spacing w:val="33"/>
        </w:rPr>
        <w:t xml:space="preserve"> </w:t>
      </w:r>
      <w:r>
        <w:t>then</w:t>
      </w:r>
      <w:r>
        <w:rPr>
          <w:spacing w:val="44"/>
        </w:rPr>
        <w:t xml:space="preserve"> </w:t>
      </w:r>
      <w:r>
        <w:t>just</w:t>
      </w:r>
      <w:r>
        <w:rPr>
          <w:spacing w:val="34"/>
        </w:rPr>
        <w:t xml:space="preserve"> </w:t>
      </w:r>
      <w:r>
        <w:t>listen</w:t>
      </w:r>
      <w:r>
        <w:rPr>
          <w:spacing w:val="34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sound  of</w:t>
      </w:r>
      <w:r>
        <w:rPr>
          <w:spacing w:val="12"/>
        </w:rPr>
        <w:t xml:space="preserve"> </w:t>
      </w:r>
      <w:r>
        <w:rPr>
          <w:spacing w:val="-17"/>
          <w:w w:val="93"/>
        </w:rPr>
        <w:t>V</w:t>
      </w:r>
      <w:r>
        <w:rPr>
          <w:w w:val="93"/>
        </w:rPr>
        <w:t>anamälé’s</w:t>
      </w:r>
      <w:r>
        <w:rPr>
          <w:spacing w:val="21"/>
          <w:w w:val="93"/>
        </w:rPr>
        <w:t xml:space="preserve"> </w:t>
      </w:r>
      <w:r>
        <w:rPr>
          <w:w w:val="103"/>
        </w:rPr>
        <w:t xml:space="preserve">flute </w:t>
      </w:r>
      <w:r>
        <w:rPr>
          <w:spacing w:val="-2"/>
        </w:rPr>
        <w:t>comin</w:t>
      </w:r>
      <w:r>
        <w:t>g</w:t>
      </w:r>
      <w:r>
        <w:rPr>
          <w:spacing w:val="24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14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0"/>
        </w:rPr>
        <w:t xml:space="preserve"> </w:t>
      </w:r>
      <w:r>
        <w:rPr>
          <w:spacing w:val="-2"/>
        </w:rPr>
        <w:t>ver</w:t>
      </w:r>
      <w:r>
        <w:t>y</w:t>
      </w:r>
      <w:r>
        <w:rPr>
          <w:spacing w:val="2"/>
        </w:rPr>
        <w:t xml:space="preserve"> </w:t>
      </w:r>
      <w:r>
        <w:rPr>
          <w:spacing w:val="-2"/>
        </w:rPr>
        <w:t>place</w:t>
      </w:r>
      <w:r>
        <w:t>.</w:t>
      </w:r>
      <w:r>
        <w:rPr>
          <w:spacing w:val="1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flut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6"/>
        </w:rPr>
        <w:t xml:space="preserve"> </w:t>
      </w:r>
      <w:r>
        <w:rPr>
          <w:spacing w:val="-2"/>
        </w:rPr>
        <w:t>singin</w:t>
      </w:r>
      <w:r>
        <w:t>g</w:t>
      </w:r>
      <w:r>
        <w:rPr>
          <w:spacing w:val="18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-2"/>
        </w:rPr>
        <w:t xml:space="preserve"> </w:t>
      </w:r>
      <w:r>
        <w:rPr>
          <w:spacing w:val="-2"/>
          <w:w w:val="104"/>
        </w:rPr>
        <w:t xml:space="preserve">name, </w:t>
      </w:r>
      <w:r>
        <w:rPr>
          <w:spacing w:val="-2"/>
        </w:rPr>
        <w:t>signalin</w:t>
      </w:r>
      <w:r>
        <w:t>g</w:t>
      </w:r>
      <w:r>
        <w:rPr>
          <w:spacing w:val="32"/>
        </w:rPr>
        <w:t xml:space="preserve"> </w:t>
      </w:r>
      <w:r>
        <w:rPr>
          <w:spacing w:val="-2"/>
        </w:rPr>
        <w:t>Yo</w:t>
      </w:r>
      <w:r>
        <w:t xml:space="preserve">u </w:t>
      </w:r>
      <w:r>
        <w:rPr>
          <w:spacing w:val="-2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2"/>
        </w:rPr>
        <w:t>mee</w:t>
      </w:r>
      <w:r>
        <w:t>t</w:t>
      </w:r>
      <w:r>
        <w:rPr>
          <w:spacing w:val="33"/>
        </w:rPr>
        <w:t xml:space="preserve"> </w:t>
      </w:r>
      <w:r>
        <w:rPr>
          <w:spacing w:val="-2"/>
        </w:rPr>
        <w:t>Hi</w:t>
      </w:r>
      <w:r>
        <w:t>m</w:t>
      </w:r>
      <w:r>
        <w:rPr>
          <w:spacing w:val="24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2"/>
        </w:rPr>
        <w:t>als</w:t>
      </w:r>
      <w:r>
        <w:t>o</w:t>
      </w:r>
      <w:r>
        <w:rPr>
          <w:spacing w:val="20"/>
        </w:rPr>
        <w:t xml:space="preserve"> </w:t>
      </w:r>
      <w:r>
        <w:rPr>
          <w:spacing w:val="-2"/>
        </w:rPr>
        <w:t>showin</w:t>
      </w:r>
      <w:r>
        <w:t>g</w:t>
      </w:r>
      <w:r>
        <w:rPr>
          <w:spacing w:val="38"/>
        </w:rPr>
        <w:t xml:space="preserve"> </w:t>
      </w:r>
      <w:r>
        <w:rPr>
          <w:spacing w:val="-2"/>
        </w:rPr>
        <w:t>Yo</w:t>
      </w:r>
      <w:r>
        <w:t xml:space="preserve">u </w:t>
      </w:r>
      <w:r>
        <w:rPr>
          <w:spacing w:val="-2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2"/>
          <w:w w:val="107"/>
        </w:rPr>
        <w:t xml:space="preserve">path. </w:t>
      </w:r>
      <w:r>
        <w:rPr>
          <w:spacing w:val="-2"/>
        </w:rPr>
        <w:t>Perhap</w:t>
      </w:r>
      <w:r>
        <w:t>s</w:t>
      </w:r>
      <w:r>
        <w:rPr>
          <w:spacing w:val="43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1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doubtfu</w:t>
      </w:r>
      <w:r>
        <w:t xml:space="preserve">l </w:t>
      </w:r>
      <w:r>
        <w:rPr>
          <w:spacing w:val="2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thinking</w:t>
      </w:r>
      <w:r>
        <w:t xml:space="preserve">, </w:t>
      </w:r>
      <w:r>
        <w:rPr>
          <w:spacing w:val="11"/>
        </w:rPr>
        <w:t xml:space="preserve"> </w:t>
      </w:r>
      <w:r>
        <w:rPr>
          <w:spacing w:val="-2"/>
          <w:w w:val="76"/>
        </w:rPr>
        <w:t>‘</w:t>
      </w:r>
      <w:r>
        <w:rPr>
          <w:w w:val="76"/>
        </w:rPr>
        <w:t>I</w:t>
      </w:r>
      <w:r>
        <w:rPr>
          <w:spacing w:val="31"/>
          <w:w w:val="76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18"/>
        </w:rPr>
        <w:t xml:space="preserve"> </w:t>
      </w:r>
      <w:r>
        <w:rPr>
          <w:spacing w:val="-2"/>
          <w:w w:val="102"/>
        </w:rPr>
        <w:t xml:space="preserve">definitely </w:t>
      </w:r>
      <w:r>
        <w:t>be</w:t>
      </w:r>
      <w:r>
        <w:rPr>
          <w:spacing w:val="4"/>
        </w:rPr>
        <w:t xml:space="preserve"> </w:t>
      </w:r>
      <w:r>
        <w:t>cheated</w:t>
      </w:r>
      <w:r>
        <w:rPr>
          <w:spacing w:val="24"/>
        </w:rPr>
        <w:t xml:space="preserve"> </w:t>
      </w:r>
      <w:r>
        <w:t>when</w:t>
      </w:r>
      <w:r>
        <w:rPr>
          <w:spacing w:val="22"/>
        </w:rPr>
        <w:t xml:space="preserve"> </w:t>
      </w:r>
      <w:r>
        <w:t>I arrive.</w:t>
      </w:r>
      <w:r>
        <w:rPr>
          <w:spacing w:val="10"/>
        </w:rPr>
        <w:t xml:space="preserve"> </w:t>
      </w:r>
      <w:r>
        <w:t>He must</w:t>
      </w:r>
      <w:r>
        <w:rPr>
          <w:spacing w:val="23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gone</w:t>
      </w:r>
      <w:r>
        <w:rPr>
          <w:spacing w:val="8"/>
        </w:rPr>
        <w:t xml:space="preserve"> </w:t>
      </w:r>
      <w:r>
        <w:t>there</w:t>
      </w:r>
      <w:r>
        <w:rPr>
          <w:spacing w:val="24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w w:val="104"/>
        </w:rPr>
        <w:t xml:space="preserve">meet </w:t>
      </w:r>
      <w:r>
        <w:t>another</w:t>
      </w:r>
      <w:r>
        <w:rPr>
          <w:spacing w:val="40"/>
        </w:rPr>
        <w:t xml:space="preserve"> </w:t>
      </w:r>
      <w:r>
        <w:rPr>
          <w:w w:val="93"/>
        </w:rPr>
        <w:t>girl.’</w:t>
      </w:r>
      <w:r>
        <w:rPr>
          <w:spacing w:val="7"/>
          <w:w w:val="93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</w:t>
      </w:r>
      <w:r>
        <w:rPr>
          <w:spacing w:val="4"/>
        </w:rPr>
        <w:t xml:space="preserve"> </w:t>
      </w:r>
      <w:r>
        <w:t>can</w:t>
      </w:r>
      <w:r>
        <w:rPr>
          <w:spacing w:val="15"/>
        </w:rPr>
        <w:t xml:space="preserve"> </w:t>
      </w:r>
      <w:r>
        <w:t>assure</w:t>
      </w:r>
      <w:r>
        <w:rPr>
          <w:spacing w:val="19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doubt</w:t>
      </w:r>
      <w:r>
        <w:rPr>
          <w:spacing w:val="3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w w:val="102"/>
        </w:rPr>
        <w:t xml:space="preserve">simply </w:t>
      </w:r>
      <w:r>
        <w:t xml:space="preserve">unfounded. </w:t>
      </w:r>
      <w:r>
        <w:rPr>
          <w:spacing w:val="37"/>
        </w:rPr>
        <w:t xml:space="preserve"> </w:t>
      </w:r>
      <w:r>
        <w:t>Believe</w:t>
      </w:r>
      <w:r>
        <w:rPr>
          <w:spacing w:val="3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 xml:space="preserve">when </w:t>
      </w:r>
      <w:r>
        <w:rPr>
          <w:spacing w:val="5"/>
        </w:rPr>
        <w:t xml:space="preserve"> </w:t>
      </w:r>
      <w:r>
        <w:t>I</w:t>
      </w:r>
      <w:r>
        <w:rPr>
          <w:spacing w:val="33"/>
        </w:rPr>
        <w:t xml:space="preserve"> </w:t>
      </w:r>
      <w:r>
        <w:t>tell</w:t>
      </w:r>
      <w:r>
        <w:rPr>
          <w:spacing w:val="41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 xml:space="preserve">that </w:t>
      </w:r>
      <w:r>
        <w:rPr>
          <w:spacing w:val="7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rPr>
          <w:w w:val="104"/>
        </w:rPr>
        <w:t xml:space="preserve">considers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speck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2"/>
        </w:rPr>
        <w:t>dus</w:t>
      </w:r>
      <w:r>
        <w:t>t</w:t>
      </w:r>
      <w:r>
        <w:rPr>
          <w:spacing w:val="32"/>
        </w:rPr>
        <w:t xml:space="preserve"> </w:t>
      </w:r>
      <w:r>
        <w:rPr>
          <w:spacing w:val="-2"/>
        </w:rPr>
        <w:t>raise</w:t>
      </w:r>
      <w:r>
        <w:t>d</w:t>
      </w:r>
      <w:r>
        <w:rPr>
          <w:spacing w:val="23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8"/>
        </w:rPr>
        <w:t xml:space="preserve"> </w:t>
      </w:r>
      <w:r>
        <w:rPr>
          <w:spacing w:val="-2"/>
        </w:rPr>
        <w:t>You</w:t>
      </w:r>
      <w:r>
        <w:t xml:space="preserve">r </w:t>
      </w:r>
      <w:r>
        <w:rPr>
          <w:spacing w:val="-2"/>
        </w:rPr>
        <w:t>fee</w:t>
      </w:r>
      <w:r>
        <w:t>t</w:t>
      </w:r>
      <w:r>
        <w:rPr>
          <w:spacing w:val="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valuabl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jewels; indeed</w:t>
      </w:r>
      <w:r>
        <w:t>,</w:t>
      </w:r>
      <w:r>
        <w:rPr>
          <w:spacing w:val="45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receive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t>m</w:t>
      </w:r>
      <w:r>
        <w:rPr>
          <w:spacing w:val="46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40"/>
        </w:rPr>
        <w:t xml:space="preserve"> </w:t>
      </w:r>
      <w:r>
        <w:rPr>
          <w:spacing w:val="-2"/>
        </w:rPr>
        <w:t>grea</w:t>
      </w:r>
      <w:r>
        <w:t>t</w:t>
      </w:r>
      <w:r>
        <w:rPr>
          <w:spacing w:val="30"/>
        </w:rPr>
        <w:t xml:space="preserve"> </w:t>
      </w:r>
      <w:r>
        <w:rPr>
          <w:spacing w:val="-2"/>
        </w:rPr>
        <w:t>hono</w:t>
      </w:r>
      <w:r>
        <w:t xml:space="preserve">r 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36"/>
        </w:rPr>
        <w:t xml:space="preserve"> </w:t>
      </w:r>
      <w:r>
        <w:rPr>
          <w:spacing w:val="-2"/>
        </w:rPr>
        <w:t>com</w:t>
      </w:r>
      <w:r>
        <w:t>e</w:t>
      </w:r>
      <w:r>
        <w:rPr>
          <w:spacing w:val="31"/>
        </w:rPr>
        <w:t xml:space="preserve"> </w:t>
      </w:r>
      <w:r>
        <w:rPr>
          <w:spacing w:val="-2"/>
          <w:w w:val="107"/>
        </w:rPr>
        <w:t xml:space="preserve">to </w:t>
      </w:r>
      <w:r>
        <w:t>Him</w:t>
      </w:r>
      <w:r>
        <w:rPr>
          <w:spacing w:val="9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1"/>
        </w:rPr>
        <w:t>breeze.”</w:t>
      </w:r>
    </w:p>
    <w:p w14:paraId="470E7317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106204E3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10</w:t>
      </w:r>
    </w:p>
    <w:p w14:paraId="1B622F8A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20C68804" w14:textId="77777777" w:rsidR="00150366" w:rsidRDefault="00000000">
      <w:pPr>
        <w:spacing w:line="250" w:lineRule="auto"/>
        <w:ind w:left="235" w:right="205"/>
      </w:pPr>
      <w:r>
        <w:rPr>
          <w:i/>
          <w:spacing w:val="-2"/>
        </w:rPr>
        <w:t>patat</w:t>
      </w:r>
      <w:r>
        <w:rPr>
          <w:i/>
        </w:rPr>
        <w:t>i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patatr</w:t>
      </w:r>
      <w:r>
        <w:rPr>
          <w:i/>
        </w:rPr>
        <w:t>e</w:t>
      </w:r>
      <w:r>
        <w:rPr>
          <w:i/>
          <w:spacing w:val="-16"/>
        </w:rPr>
        <w:t xml:space="preserve"> </w:t>
      </w:r>
      <w:r>
        <w:rPr>
          <w:i/>
          <w:spacing w:val="-2"/>
        </w:rPr>
        <w:t>vicalat</w:t>
      </w:r>
      <w:r>
        <w:rPr>
          <w:i/>
        </w:rPr>
        <w:t>i</w:t>
      </w:r>
      <w:r>
        <w:rPr>
          <w:i/>
          <w:spacing w:val="-16"/>
        </w:rPr>
        <w:t xml:space="preserve"> </w:t>
      </w:r>
      <w:r>
        <w:rPr>
          <w:i/>
          <w:spacing w:val="-2"/>
        </w:rPr>
        <w:t>patr</w:t>
      </w:r>
      <w:r>
        <w:rPr>
          <w:i/>
        </w:rPr>
        <w:t>e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çaìkita-bhavad-upayänam racayat</w:t>
      </w:r>
      <w:r>
        <w:rPr>
          <w:i/>
        </w:rPr>
        <w:t>i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çayana</w:t>
      </w:r>
      <w:r>
        <w:rPr>
          <w:i/>
        </w:rPr>
        <w:t>à</w:t>
      </w:r>
      <w:r>
        <w:rPr>
          <w:i/>
          <w:spacing w:val="23"/>
        </w:rPr>
        <w:t xml:space="preserve"> </w:t>
      </w:r>
      <w:r>
        <w:rPr>
          <w:i/>
          <w:spacing w:val="-2"/>
        </w:rPr>
        <w:t>sacakita-nayana</w:t>
      </w:r>
      <w:r>
        <w:rPr>
          <w:i/>
        </w:rPr>
        <w:t>à</w:t>
      </w:r>
      <w:r>
        <w:rPr>
          <w:i/>
          <w:spacing w:val="24"/>
        </w:rPr>
        <w:t xml:space="preserve"> </w:t>
      </w:r>
      <w:r>
        <w:rPr>
          <w:i/>
          <w:spacing w:val="-2"/>
          <w:w w:val="96"/>
        </w:rPr>
        <w:t>paçyat</w:t>
      </w:r>
      <w:r>
        <w:rPr>
          <w:i/>
          <w:w w:val="96"/>
        </w:rPr>
        <w:t>i</w:t>
      </w:r>
      <w:r>
        <w:rPr>
          <w:i/>
          <w:spacing w:val="3"/>
          <w:w w:val="96"/>
        </w:rPr>
        <w:t xml:space="preserve"> </w:t>
      </w:r>
      <w:r>
        <w:rPr>
          <w:i/>
          <w:spacing w:val="-2"/>
        </w:rPr>
        <w:t>tav</w:t>
      </w:r>
      <w:r>
        <w:rPr>
          <w:i/>
        </w:rPr>
        <w:t>a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panthänam</w:t>
      </w:r>
    </w:p>
    <w:p w14:paraId="7B5CD4D8" w14:textId="77777777" w:rsidR="00150366" w:rsidRDefault="00000000">
      <w:pPr>
        <w:ind w:left="2582"/>
        <w:sectPr w:rsidR="00150366">
          <w:headerReference w:type="default" r:id="rId38"/>
          <w:pgSz w:w="6820" w:h="10220"/>
          <w:pgMar w:top="780" w:right="780" w:bottom="280" w:left="780" w:header="581" w:footer="0" w:gutter="0"/>
          <w:pgNumType w:start="140"/>
          <w:cols w:space="720"/>
        </w:sectPr>
      </w:pPr>
      <w:r>
        <w:rPr>
          <w:i/>
          <w:spacing w:val="-2"/>
          <w:w w:val="93"/>
        </w:rPr>
        <w:t>dhéra-samér</w:t>
      </w:r>
      <w:r>
        <w:rPr>
          <w:i/>
          <w:w w:val="93"/>
        </w:rPr>
        <w:t>e</w:t>
      </w:r>
      <w:r>
        <w:rPr>
          <w:i/>
          <w:spacing w:val="-13"/>
          <w:w w:val="93"/>
        </w:rPr>
        <w:t xml:space="preserve"> </w:t>
      </w:r>
      <w:r>
        <w:rPr>
          <w:i/>
          <w:spacing w:val="-2"/>
          <w:w w:val="93"/>
        </w:rPr>
        <w:t>yamunä-tére..</w:t>
      </w:r>
      <w:r>
        <w:rPr>
          <w:i/>
          <w:w w:val="93"/>
        </w:rPr>
        <w:t>.</w:t>
      </w:r>
      <w:r>
        <w:rPr>
          <w:i/>
          <w:spacing w:val="44"/>
          <w:w w:val="93"/>
        </w:rPr>
        <w:t xml:space="preserve"> </w:t>
      </w:r>
      <w:r>
        <w:rPr>
          <w:spacing w:val="-2"/>
          <w:w w:val="111"/>
        </w:rPr>
        <w:t>(3)</w:t>
      </w:r>
    </w:p>
    <w:p w14:paraId="335E690B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47F0872A" w14:textId="77777777" w:rsidR="00150366" w:rsidRDefault="00150366">
      <w:pPr>
        <w:spacing w:line="200" w:lineRule="exact"/>
      </w:pPr>
    </w:p>
    <w:p w14:paraId="717E2AA0" w14:textId="77777777" w:rsidR="00150366" w:rsidRDefault="00000000">
      <w:pPr>
        <w:spacing w:before="26"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pict w14:anchorId="76C9FB9D">
          <v:group id="_x0000_s2140" style="position:absolute;left:0;text-align:left;margin-left:45pt;margin-top:-9.05pt;width:250.15pt;height:0;z-index:-8429;mso-position-horizontal-relative:page" coordorigin="900,-181" coordsize="5003,0">
            <v:shape id="_x0000_s2141" style="position:absolute;left:900;top:-181;width:5003;height:0" coordorigin="900,-181" coordsize="5003,0" path="m900,-181r5003,e" filled="f" strokeweight=".7pt">
              <v:path arrowok="t"/>
            </v:shape>
            <w10:wrap anchorx="page"/>
          </v:group>
        </w:pict>
      </w:r>
      <w:r>
        <w:rPr>
          <w:rFonts w:ascii="Book Antiqua" w:eastAsia="Book Antiqua" w:hAnsi="Book Antiqua" w:cs="Book Antiqua"/>
          <w:b/>
          <w:spacing w:val="-4"/>
          <w:w w:val="89"/>
        </w:rPr>
        <w:t>“Hearin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slightes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soun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bir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landin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tree,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flutterin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lea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imagine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hav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come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 xml:space="preserve">joyfully </w:t>
      </w:r>
      <w:r>
        <w:rPr>
          <w:rFonts w:ascii="Book Antiqua" w:eastAsia="Book Antiqua" w:hAnsi="Book Antiqua" w:cs="Book Antiqua"/>
          <w:b/>
          <w:w w:val="94"/>
        </w:rPr>
        <w:t>prepares</w:t>
      </w:r>
      <w:r>
        <w:rPr>
          <w:rFonts w:ascii="Book Antiqua" w:eastAsia="Book Antiqua" w:hAnsi="Book Antiqua" w:cs="Book Antiqua"/>
          <w:b/>
          <w:spacing w:val="29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flower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bed,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anxiously</w:t>
      </w:r>
      <w:r>
        <w:rPr>
          <w:rFonts w:ascii="Book Antiqua" w:eastAsia="Book Antiqua" w:hAnsi="Book Antiqua" w:cs="Book Antiqua"/>
          <w:b/>
          <w:spacing w:val="28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watches</w:t>
      </w:r>
      <w:r>
        <w:rPr>
          <w:rFonts w:ascii="Book Antiqua" w:eastAsia="Book Antiqua" w:hAnsi="Book Antiqua" w:cs="Book Antiqua"/>
          <w:b/>
          <w:spacing w:val="2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path </w:t>
      </w:r>
      <w:r>
        <w:rPr>
          <w:rFonts w:ascii="Book Antiqua" w:eastAsia="Book Antiqua" w:hAnsi="Book Antiqua" w:cs="Book Antiqua"/>
          <w:b/>
          <w:w w:val="91"/>
        </w:rPr>
        <w:t>for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Your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arrival.”</w:t>
      </w:r>
    </w:p>
    <w:p w14:paraId="10362A33" w14:textId="77777777" w:rsidR="00150366" w:rsidRDefault="00000000">
      <w:pPr>
        <w:spacing w:before="95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8FD9390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0312B529" w14:textId="77777777" w:rsidR="00150366" w:rsidRDefault="00000000">
      <w:pPr>
        <w:spacing w:line="248" w:lineRule="auto"/>
        <w:ind w:left="120" w:right="85" w:firstLine="360"/>
        <w:jc w:val="both"/>
      </w:pPr>
      <w:r>
        <w:t>The</w:t>
      </w:r>
      <w:r>
        <w:rPr>
          <w:spacing w:val="35"/>
        </w:rPr>
        <w:t xml:space="preserve"> </w:t>
      </w:r>
      <w:r>
        <w:rPr>
          <w:i/>
        </w:rPr>
        <w:t>sakhé</w:t>
      </w:r>
      <w:r>
        <w:rPr>
          <w:i/>
          <w:spacing w:val="-9"/>
        </w:rPr>
        <w:t xml:space="preserve"> </w:t>
      </w:r>
      <w:r>
        <w:t>informs</w:t>
      </w:r>
      <w:r>
        <w:rPr>
          <w:spacing w:val="45"/>
        </w:rPr>
        <w:t xml:space="preserve"> </w:t>
      </w:r>
      <w:r>
        <w:t>Rädhä,</w:t>
      </w:r>
      <w:r>
        <w:rPr>
          <w:spacing w:val="32"/>
        </w:rPr>
        <w:t xml:space="preserve"> </w:t>
      </w:r>
      <w:r>
        <w:t>“The</w:t>
      </w:r>
      <w:r>
        <w:rPr>
          <w:spacing w:val="34"/>
        </w:rPr>
        <w:t xml:space="preserve"> </w:t>
      </w:r>
      <w:r>
        <w:t>slight</w:t>
      </w:r>
      <w:r>
        <w:rPr>
          <w:spacing w:val="39"/>
        </w:rPr>
        <w:t xml:space="preserve"> </w:t>
      </w:r>
      <w:r>
        <w:t xml:space="preserve">sounds </w:t>
      </w:r>
      <w:r>
        <w:rPr>
          <w:spacing w:val="9"/>
        </w:rPr>
        <w:t xml:space="preserve"> </w:t>
      </w:r>
      <w:r>
        <w:t>–</w:t>
      </w:r>
      <w:r>
        <w:rPr>
          <w:spacing w:val="26"/>
        </w:rPr>
        <w:t xml:space="preserve"> </w:t>
      </w:r>
      <w:r>
        <w:t>falling leaves,</w:t>
      </w:r>
      <w:r>
        <w:rPr>
          <w:spacing w:val="36"/>
        </w:rPr>
        <w:t xml:space="preserve"> </w:t>
      </w:r>
      <w:r>
        <w:t xml:space="preserve">movements </w:t>
      </w:r>
      <w:r>
        <w:rPr>
          <w:spacing w:val="19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 xml:space="preserve">the </w:t>
      </w:r>
      <w:r>
        <w:rPr>
          <w:spacing w:val="8"/>
        </w:rPr>
        <w:t xml:space="preserve"> </w:t>
      </w:r>
      <w:r>
        <w:t>air,</w:t>
      </w:r>
      <w:r>
        <w:rPr>
          <w:spacing w:val="49"/>
        </w:rPr>
        <w:t xml:space="preserve"> </w:t>
      </w:r>
      <w:r>
        <w:t xml:space="preserve">or </w:t>
      </w:r>
      <w:r>
        <w:rPr>
          <w:spacing w:val="1"/>
        </w:rPr>
        <w:t xml:space="preserve"> </w:t>
      </w:r>
      <w:r>
        <w:t xml:space="preserve">birds </w:t>
      </w:r>
      <w:r>
        <w:rPr>
          <w:spacing w:val="7"/>
        </w:rPr>
        <w:t xml:space="preserve"> </w:t>
      </w:r>
      <w:r>
        <w:t xml:space="preserve">coming </w:t>
      </w:r>
      <w:r>
        <w:rPr>
          <w:spacing w:val="9"/>
        </w:rPr>
        <w:t xml:space="preserve"> </w:t>
      </w:r>
      <w:r>
        <w:t xml:space="preserve">and </w:t>
      </w:r>
      <w:r>
        <w:rPr>
          <w:spacing w:val="8"/>
        </w:rPr>
        <w:t xml:space="preserve"> </w:t>
      </w:r>
      <w:r>
        <w:rPr>
          <w:w w:val="101"/>
        </w:rPr>
        <w:t xml:space="preserve">going </w:t>
      </w:r>
      <w:r>
        <w:t xml:space="preserve">in </w:t>
      </w:r>
      <w:r>
        <w:rPr>
          <w:spacing w:val="7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t xml:space="preserve">trees </w:t>
      </w:r>
      <w:r>
        <w:rPr>
          <w:spacing w:val="11"/>
        </w:rPr>
        <w:t xml:space="preserve"> </w:t>
      </w:r>
      <w:r>
        <w:t>–</w:t>
      </w:r>
      <w:r>
        <w:rPr>
          <w:spacing w:val="46"/>
        </w:rPr>
        <w:t xml:space="preserve"> </w:t>
      </w:r>
      <w:r>
        <w:t xml:space="preserve">arouse </w:t>
      </w:r>
      <w:r>
        <w:rPr>
          <w:spacing w:val="17"/>
        </w:rPr>
        <w:t xml:space="preserve"> </w:t>
      </w:r>
      <w:r>
        <w:t>Keçava’s</w:t>
      </w:r>
      <w:r>
        <w:rPr>
          <w:spacing w:val="-13"/>
        </w:rPr>
        <w:t xml:space="preserve"> </w:t>
      </w:r>
      <w:r>
        <w:t xml:space="preserve">anticipation. </w:t>
      </w:r>
      <w:r>
        <w:rPr>
          <w:spacing w:val="46"/>
        </w:rPr>
        <w:t xml:space="preserve"> </w:t>
      </w:r>
      <w:r>
        <w:t>‘She</w:t>
      </w:r>
      <w:r>
        <w:rPr>
          <w:spacing w:val="9"/>
        </w:rPr>
        <w:t xml:space="preserve"> </w:t>
      </w:r>
      <w:r>
        <w:t xml:space="preserve">must </w:t>
      </w:r>
      <w:r>
        <w:rPr>
          <w:spacing w:val="19"/>
        </w:rPr>
        <w:t xml:space="preserve"> </w:t>
      </w:r>
      <w:r>
        <w:rPr>
          <w:w w:val="102"/>
        </w:rPr>
        <w:t xml:space="preserve">be </w:t>
      </w:r>
      <w:r>
        <w:t xml:space="preserve">coming.’  </w:t>
      </w:r>
      <w:r>
        <w:rPr>
          <w:spacing w:val="-6"/>
        </w:rPr>
        <w:t>W</w:t>
      </w:r>
      <w:r>
        <w:t xml:space="preserve">ith </w:t>
      </w:r>
      <w:r>
        <w:rPr>
          <w:spacing w:val="37"/>
        </w:rPr>
        <w:t xml:space="preserve"> </w:t>
      </w:r>
      <w:r>
        <w:t xml:space="preserve">joyful </w:t>
      </w:r>
      <w:r>
        <w:rPr>
          <w:spacing w:val="14"/>
        </w:rPr>
        <w:t xml:space="preserve"> </w:t>
      </w:r>
      <w:r>
        <w:t xml:space="preserve">enthusiasm,  </w:t>
      </w:r>
      <w:r>
        <w:rPr>
          <w:spacing w:val="12"/>
        </w:rPr>
        <w:t xml:space="preserve"> </w:t>
      </w:r>
      <w:r>
        <w:t xml:space="preserve">He </w:t>
      </w:r>
      <w:r>
        <w:rPr>
          <w:spacing w:val="14"/>
        </w:rPr>
        <w:t xml:space="preserve"> </w:t>
      </w:r>
      <w:r>
        <w:t xml:space="preserve">busies </w:t>
      </w:r>
      <w:r>
        <w:rPr>
          <w:spacing w:val="29"/>
        </w:rPr>
        <w:t xml:space="preserve"> </w:t>
      </w:r>
      <w:r>
        <w:t xml:space="preserve">Himself </w:t>
      </w:r>
      <w:r>
        <w:rPr>
          <w:spacing w:val="14"/>
        </w:rPr>
        <w:t xml:space="preserve"> </w:t>
      </w:r>
      <w:r>
        <w:rPr>
          <w:w w:val="107"/>
        </w:rPr>
        <w:t xml:space="preserve">in </w:t>
      </w:r>
      <w:r>
        <w:t xml:space="preserve">quickly </w:t>
      </w:r>
      <w:r>
        <w:rPr>
          <w:spacing w:val="9"/>
        </w:rPr>
        <w:t xml:space="preserve"> </w:t>
      </w:r>
      <w:r>
        <w:t xml:space="preserve">refreshing </w:t>
      </w:r>
      <w:r>
        <w:rPr>
          <w:spacing w:val="16"/>
        </w:rPr>
        <w:t xml:space="preserve"> </w:t>
      </w:r>
      <w:r>
        <w:t xml:space="preserve">the </w:t>
      </w:r>
      <w:r>
        <w:rPr>
          <w:spacing w:val="8"/>
        </w:rPr>
        <w:t xml:space="preserve"> </w:t>
      </w:r>
      <w:r>
        <w:t xml:space="preserve">bed  and </w:t>
      </w:r>
      <w:r>
        <w:rPr>
          <w:spacing w:val="9"/>
        </w:rPr>
        <w:t xml:space="preserve"> </w:t>
      </w:r>
      <w:r>
        <w:t xml:space="preserve">with </w:t>
      </w:r>
      <w:r>
        <w:rPr>
          <w:spacing w:val="9"/>
        </w:rPr>
        <w:t xml:space="preserve"> </w:t>
      </w:r>
      <w:r>
        <w:t xml:space="preserve">restless </w:t>
      </w:r>
      <w:r>
        <w:rPr>
          <w:spacing w:val="3"/>
        </w:rPr>
        <w:t xml:space="preserve"> </w:t>
      </w:r>
      <w:r>
        <w:t>eyes</w:t>
      </w:r>
      <w:r>
        <w:rPr>
          <w:spacing w:val="38"/>
        </w:rPr>
        <w:t xml:space="preserve"> </w:t>
      </w:r>
      <w:r>
        <w:rPr>
          <w:w w:val="101"/>
        </w:rPr>
        <w:t xml:space="preserve">glances </w:t>
      </w:r>
      <w:r>
        <w:t>towards</w:t>
      </w:r>
      <w:r>
        <w:rPr>
          <w:spacing w:val="2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path</w:t>
      </w:r>
      <w:r>
        <w:rPr>
          <w:spacing w:val="2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expected</w:t>
      </w:r>
      <w:r>
        <w:rPr>
          <w:spacing w:val="23"/>
        </w:rPr>
        <w:t xml:space="preserve"> </w:t>
      </w:r>
      <w:r>
        <w:rPr>
          <w:w w:val="101"/>
        </w:rPr>
        <w:t>arrival.”</w:t>
      </w:r>
    </w:p>
    <w:p w14:paraId="7FBCA20F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02A21430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11</w:t>
      </w:r>
    </w:p>
    <w:p w14:paraId="1EED2DDC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0C052226" w14:textId="77777777" w:rsidR="00150366" w:rsidRDefault="00000000">
      <w:pPr>
        <w:spacing w:line="248" w:lineRule="auto"/>
        <w:ind w:left="322" w:right="294"/>
      </w:pPr>
      <w:r>
        <w:rPr>
          <w:i/>
          <w:spacing w:val="-2"/>
        </w:rPr>
        <w:t>mukhara</w:t>
      </w:r>
      <w:r>
        <w:rPr>
          <w:i/>
        </w:rPr>
        <w:t>m</w:t>
      </w:r>
      <w:r>
        <w:rPr>
          <w:i/>
          <w:spacing w:val="5"/>
        </w:rPr>
        <w:t xml:space="preserve"> </w:t>
      </w:r>
      <w:r>
        <w:rPr>
          <w:i/>
          <w:spacing w:val="-2"/>
        </w:rPr>
        <w:t>adhéra</w:t>
      </w:r>
      <w:r>
        <w:rPr>
          <w:i/>
        </w:rPr>
        <w:t>à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tyaj</w:t>
      </w:r>
      <w:r>
        <w:rPr>
          <w:i/>
        </w:rPr>
        <w:t xml:space="preserve">a </w:t>
      </w:r>
      <w:r>
        <w:rPr>
          <w:i/>
          <w:spacing w:val="-2"/>
        </w:rPr>
        <w:t>maïjéra</w:t>
      </w:r>
      <w:r>
        <w:rPr>
          <w:i/>
        </w:rPr>
        <w:t>à</w:t>
      </w:r>
      <w:r>
        <w:rPr>
          <w:i/>
          <w:spacing w:val="47"/>
        </w:rPr>
        <w:t xml:space="preserve"> </w:t>
      </w:r>
      <w:r>
        <w:rPr>
          <w:i/>
          <w:spacing w:val="-2"/>
        </w:rPr>
        <w:t>ripu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iv</w:t>
      </w:r>
      <w:r>
        <w:rPr>
          <w:i/>
        </w:rPr>
        <w:t>a</w:t>
      </w:r>
      <w:r>
        <w:rPr>
          <w:i/>
          <w:spacing w:val="-9"/>
        </w:rPr>
        <w:t xml:space="preserve"> </w:t>
      </w:r>
      <w:r>
        <w:rPr>
          <w:i/>
          <w:spacing w:val="-2"/>
          <w:w w:val="94"/>
        </w:rPr>
        <w:t>keliñ</w:t>
      </w:r>
      <w:r>
        <w:rPr>
          <w:i/>
          <w:w w:val="94"/>
        </w:rPr>
        <w:t>u</w:t>
      </w:r>
      <w:r>
        <w:rPr>
          <w:i/>
          <w:spacing w:val="3"/>
          <w:w w:val="94"/>
        </w:rPr>
        <w:t xml:space="preserve"> </w:t>
      </w:r>
      <w:r>
        <w:rPr>
          <w:i/>
          <w:spacing w:val="-2"/>
        </w:rPr>
        <w:t xml:space="preserve">lolam </w:t>
      </w:r>
      <w:r>
        <w:rPr>
          <w:i/>
          <w:spacing w:val="-2"/>
          <w:w w:val="94"/>
        </w:rPr>
        <w:t>cal</w:t>
      </w:r>
      <w:r>
        <w:rPr>
          <w:i/>
          <w:w w:val="94"/>
        </w:rPr>
        <w:t>a</w:t>
      </w:r>
      <w:r>
        <w:rPr>
          <w:i/>
          <w:spacing w:val="2"/>
          <w:w w:val="94"/>
        </w:rPr>
        <w:t xml:space="preserve"> </w:t>
      </w:r>
      <w:r>
        <w:rPr>
          <w:i/>
          <w:spacing w:val="-2"/>
        </w:rPr>
        <w:t>sakh</w:t>
      </w:r>
      <w:r>
        <w:rPr>
          <w:i/>
        </w:rPr>
        <w:t>i</w:t>
      </w:r>
      <w:r>
        <w:rPr>
          <w:i/>
          <w:spacing w:val="-4"/>
        </w:rPr>
        <w:t xml:space="preserve"> </w:t>
      </w:r>
      <w:r>
        <w:rPr>
          <w:i/>
          <w:spacing w:val="-2"/>
          <w:w w:val="120"/>
        </w:rPr>
        <w:t>kuïja</w:t>
      </w:r>
      <w:r>
        <w:rPr>
          <w:i/>
          <w:w w:val="120"/>
        </w:rPr>
        <w:t>à</w:t>
      </w:r>
      <w:r>
        <w:rPr>
          <w:i/>
          <w:spacing w:val="-12"/>
          <w:w w:val="120"/>
        </w:rPr>
        <w:t xml:space="preserve"> </w:t>
      </w:r>
      <w:r>
        <w:rPr>
          <w:i/>
          <w:spacing w:val="-2"/>
          <w:w w:val="106"/>
        </w:rPr>
        <w:t>satimira-puïja</w:t>
      </w:r>
      <w:r>
        <w:rPr>
          <w:i/>
          <w:w w:val="106"/>
        </w:rPr>
        <w:t>à</w:t>
      </w:r>
      <w:r>
        <w:rPr>
          <w:i/>
          <w:spacing w:val="-5"/>
          <w:w w:val="106"/>
        </w:rPr>
        <w:t xml:space="preserve"> </w:t>
      </w:r>
      <w:r>
        <w:rPr>
          <w:i/>
          <w:spacing w:val="-2"/>
          <w:w w:val="89"/>
        </w:rPr>
        <w:t>çélay</w:t>
      </w:r>
      <w:r>
        <w:rPr>
          <w:i/>
          <w:w w:val="89"/>
        </w:rPr>
        <w:t>a</w:t>
      </w:r>
      <w:r>
        <w:rPr>
          <w:i/>
          <w:spacing w:val="6"/>
          <w:w w:val="89"/>
        </w:rPr>
        <w:t xml:space="preserve"> </w:t>
      </w:r>
      <w:r>
        <w:rPr>
          <w:i/>
          <w:spacing w:val="-2"/>
        </w:rPr>
        <w:t>néla-nicolam</w:t>
      </w:r>
    </w:p>
    <w:p w14:paraId="3BFBD263" w14:textId="77777777" w:rsidR="00150366" w:rsidRDefault="00000000">
      <w:pPr>
        <w:ind w:left="2496"/>
      </w:pPr>
      <w:r>
        <w:rPr>
          <w:i/>
          <w:spacing w:val="-2"/>
          <w:w w:val="93"/>
        </w:rPr>
        <w:t>dhéra-samér</w:t>
      </w:r>
      <w:r>
        <w:rPr>
          <w:i/>
          <w:w w:val="93"/>
        </w:rPr>
        <w:t>e</w:t>
      </w:r>
      <w:r>
        <w:rPr>
          <w:i/>
          <w:spacing w:val="-13"/>
          <w:w w:val="93"/>
        </w:rPr>
        <w:t xml:space="preserve"> </w:t>
      </w:r>
      <w:r>
        <w:rPr>
          <w:i/>
          <w:spacing w:val="-2"/>
          <w:w w:val="93"/>
        </w:rPr>
        <w:t>yamunä-tére..</w:t>
      </w:r>
      <w:r>
        <w:rPr>
          <w:i/>
          <w:w w:val="93"/>
        </w:rPr>
        <w:t>.</w:t>
      </w:r>
      <w:r>
        <w:rPr>
          <w:i/>
          <w:spacing w:val="44"/>
          <w:w w:val="93"/>
        </w:rPr>
        <w:t xml:space="preserve"> </w:t>
      </w:r>
      <w:r>
        <w:rPr>
          <w:spacing w:val="-2"/>
          <w:w w:val="111"/>
        </w:rPr>
        <w:t>(4)</w:t>
      </w:r>
    </w:p>
    <w:p w14:paraId="46C2FDDA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41915E86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7"/>
        </w:rPr>
        <w:t>“</w:t>
      </w:r>
      <w:r>
        <w:rPr>
          <w:rFonts w:ascii="Book Antiqua" w:eastAsia="Book Antiqua" w:hAnsi="Book Antiqua" w:cs="Book Antiqua"/>
          <w:b/>
          <w:i/>
          <w:w w:val="87"/>
        </w:rPr>
        <w:t>Sakhé</w:t>
      </w:r>
      <w:r>
        <w:rPr>
          <w:rFonts w:ascii="Book Antiqua" w:eastAsia="Book Antiqua" w:hAnsi="Book Antiqua" w:cs="Book Antiqua"/>
          <w:b/>
          <w:w w:val="87"/>
        </w:rPr>
        <w:t xml:space="preserve">, </w:t>
      </w:r>
      <w:r>
        <w:rPr>
          <w:rFonts w:ascii="Book Antiqua" w:eastAsia="Book Antiqua" w:hAnsi="Book Antiqua" w:cs="Book Antiqua"/>
          <w:b/>
          <w:spacing w:val="17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remove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anklebells, 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those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enemies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that </w:t>
      </w:r>
      <w:r>
        <w:rPr>
          <w:rFonts w:ascii="Book Antiqua" w:eastAsia="Book Antiqua" w:hAnsi="Book Antiqua" w:cs="Book Antiqua"/>
          <w:b/>
          <w:spacing w:val="-4"/>
          <w:w w:val="91"/>
        </w:rPr>
        <w:t>betra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amorou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4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pla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lou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chatter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Do</w:t>
      </w:r>
      <w:r>
        <w:rPr>
          <w:rFonts w:ascii="Book Antiqua" w:eastAsia="Book Antiqua" w:hAnsi="Book Antiqua" w:cs="Book Antiqua"/>
          <w:b/>
          <w:w w:val="88"/>
        </w:rPr>
        <w:t>n</w:t>
      </w:r>
      <w:r>
        <w:rPr>
          <w:rFonts w:ascii="Book Antiqua" w:eastAsia="Book Antiqua" w:hAnsi="Book Antiqua" w:cs="Book Antiqua"/>
          <w:b/>
          <w:spacing w:val="26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this </w:t>
      </w:r>
      <w:r>
        <w:rPr>
          <w:rFonts w:ascii="Book Antiqua" w:eastAsia="Book Antiqua" w:hAnsi="Book Antiqua" w:cs="Book Antiqua"/>
          <w:b/>
          <w:w w:val="92"/>
        </w:rPr>
        <w:t>dark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cloak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and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hasten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dense,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dark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i/>
        </w:rPr>
        <w:t>kuïja</w:t>
      </w:r>
      <w:r>
        <w:rPr>
          <w:rFonts w:ascii="Book Antiqua" w:eastAsia="Book Antiqua" w:hAnsi="Book Antiqua" w:cs="Book Antiqua"/>
          <w:b/>
        </w:rPr>
        <w:t>.”</w:t>
      </w:r>
    </w:p>
    <w:p w14:paraId="00E41BB7" w14:textId="77777777" w:rsidR="00150366" w:rsidRDefault="00150366">
      <w:pPr>
        <w:spacing w:before="6" w:line="200" w:lineRule="exact"/>
      </w:pPr>
    </w:p>
    <w:p w14:paraId="4A07F793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EB18FCE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6CE6A920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The</w:t>
      </w:r>
      <w:r>
        <w:rPr>
          <w:spacing w:val="22"/>
        </w:rPr>
        <w:t xml:space="preserve"> </w:t>
      </w:r>
      <w:r>
        <w:rPr>
          <w:i/>
          <w:w w:val="93"/>
        </w:rPr>
        <w:t>sakhé</w:t>
      </w:r>
      <w:r>
        <w:rPr>
          <w:i/>
          <w:spacing w:val="14"/>
          <w:w w:val="93"/>
        </w:rPr>
        <w:t xml:space="preserve"> </w:t>
      </w:r>
      <w:r>
        <w:t>says,</w:t>
      </w:r>
      <w:r>
        <w:rPr>
          <w:spacing w:val="9"/>
        </w:rPr>
        <w:t xml:space="preserve"> </w:t>
      </w:r>
      <w:r>
        <w:t>“O</w:t>
      </w:r>
      <w:r>
        <w:rPr>
          <w:spacing w:val="13"/>
        </w:rPr>
        <w:t xml:space="preserve"> </w:t>
      </w:r>
      <w:r>
        <w:t>Rädhä,</w:t>
      </w:r>
      <w:r>
        <w:rPr>
          <w:spacing w:val="19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getting</w:t>
      </w:r>
      <w:r>
        <w:rPr>
          <w:spacing w:val="30"/>
        </w:rPr>
        <w:t xml:space="preserve"> </w:t>
      </w:r>
      <w:r>
        <w:t>dark;</w:t>
      </w:r>
      <w:r>
        <w:rPr>
          <w:spacing w:val="29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rPr>
          <w:w w:val="106"/>
        </w:rPr>
        <w:t xml:space="preserve">just </w:t>
      </w:r>
      <w:r>
        <w:t xml:space="preserve">the </w:t>
      </w:r>
      <w:r>
        <w:rPr>
          <w:spacing w:val="15"/>
        </w:rPr>
        <w:t xml:space="preserve"> </w:t>
      </w:r>
      <w:r>
        <w:t xml:space="preserve">right </w:t>
      </w:r>
      <w:r>
        <w:rPr>
          <w:spacing w:val="17"/>
        </w:rPr>
        <w:t xml:space="preserve"> </w:t>
      </w:r>
      <w:r>
        <w:t xml:space="preserve">time </w:t>
      </w:r>
      <w:r>
        <w:rPr>
          <w:spacing w:val="12"/>
        </w:rPr>
        <w:t xml:space="preserve"> </w:t>
      </w:r>
      <w:r>
        <w:t xml:space="preserve">to </w:t>
      </w:r>
      <w:r>
        <w:rPr>
          <w:spacing w:val="9"/>
        </w:rPr>
        <w:t xml:space="preserve"> </w:t>
      </w:r>
      <w:r>
        <w:t>go</w:t>
      </w:r>
      <w:r>
        <w:rPr>
          <w:spacing w:val="48"/>
        </w:rPr>
        <w:t xml:space="preserve"> </w:t>
      </w:r>
      <w:r>
        <w:t xml:space="preserve">for  rendezvous. </w:t>
      </w:r>
      <w:r>
        <w:rPr>
          <w:spacing w:val="35"/>
        </w:rPr>
        <w:t xml:space="preserve"> </w:t>
      </w:r>
      <w:r>
        <w:rPr>
          <w:i/>
        </w:rPr>
        <w:t>Abhisärikä</w:t>
      </w:r>
      <w:r>
        <w:rPr>
          <w:i/>
          <w:spacing w:val="35"/>
        </w:rPr>
        <w:t xml:space="preserve"> </w:t>
      </w:r>
      <w:r>
        <w:rPr>
          <w:w w:val="105"/>
        </w:rPr>
        <w:t xml:space="preserve">heroines </w:t>
      </w:r>
      <w:r>
        <w:rPr>
          <w:spacing w:val="-2"/>
        </w:rPr>
        <w:t>mee</w:t>
      </w:r>
      <w:r>
        <w:t>t</w:t>
      </w:r>
      <w:r>
        <w:rPr>
          <w:spacing w:val="27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37"/>
        </w:rPr>
        <w:t xml:space="preserve"> </w:t>
      </w:r>
      <w:r>
        <w:rPr>
          <w:spacing w:val="-2"/>
        </w:rPr>
        <w:t>lover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dark</w:t>
      </w:r>
      <w:r>
        <w:t>,</w:t>
      </w:r>
      <w:r>
        <w:rPr>
          <w:spacing w:val="32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15"/>
        </w:rPr>
        <w:t xml:space="preserve"> </w:t>
      </w:r>
      <w:r>
        <w:rPr>
          <w:spacing w:val="-2"/>
        </w:rPr>
        <w:t>se</w:t>
      </w:r>
      <w:r>
        <w:t>t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t xml:space="preserve">f </w:t>
      </w:r>
      <w:r>
        <w:rPr>
          <w:spacing w:val="-2"/>
        </w:rPr>
        <w:t>fo</w:t>
      </w:r>
      <w:r>
        <w:t>r</w:t>
      </w:r>
      <w:r>
        <w:rPr>
          <w:spacing w:val="14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6"/>
        </w:rPr>
        <w:t xml:space="preserve"> </w:t>
      </w:r>
      <w:r>
        <w:rPr>
          <w:spacing w:val="-2"/>
        </w:rPr>
        <w:t>secre</w:t>
      </w:r>
      <w:r>
        <w:t>t</w:t>
      </w:r>
      <w:r>
        <w:rPr>
          <w:spacing w:val="26"/>
        </w:rPr>
        <w:t xml:space="preserve"> </w:t>
      </w:r>
      <w:r>
        <w:rPr>
          <w:spacing w:val="-2"/>
          <w:w w:val="102"/>
        </w:rPr>
        <w:t xml:space="preserve">forest </w:t>
      </w:r>
      <w:r>
        <w:rPr>
          <w:spacing w:val="-5"/>
        </w:rPr>
        <w:t>grov</w:t>
      </w:r>
      <w:r>
        <w:t>e</w:t>
      </w:r>
      <w:r>
        <w:rPr>
          <w:spacing w:val="14"/>
        </w:rPr>
        <w:t xml:space="preserve"> </w:t>
      </w:r>
      <w:r>
        <w:rPr>
          <w:spacing w:val="-5"/>
        </w:rPr>
        <w:t>now</w:t>
      </w:r>
      <w:r>
        <w:t>.</w:t>
      </w:r>
      <w:r>
        <w:rPr>
          <w:spacing w:val="30"/>
        </w:rPr>
        <w:t xml:space="preserve"> </w:t>
      </w:r>
      <w:r>
        <w:rPr>
          <w:spacing w:val="-5"/>
        </w:rPr>
        <w:t>M</w:t>
      </w:r>
      <w:r>
        <w:t xml:space="preserve">y </w:t>
      </w:r>
      <w:r>
        <w:rPr>
          <w:spacing w:val="-5"/>
        </w:rPr>
        <w:t>dea</w:t>
      </w:r>
      <w:r>
        <w:t>r</w:t>
      </w:r>
      <w:r>
        <w:rPr>
          <w:spacing w:val="28"/>
        </w:rPr>
        <w:t xml:space="preserve"> </w:t>
      </w:r>
      <w:r>
        <w:rPr>
          <w:spacing w:val="-5"/>
        </w:rPr>
        <w:t>friend</w:t>
      </w:r>
      <w:r>
        <w:t>,</w:t>
      </w:r>
      <w:r>
        <w:rPr>
          <w:spacing w:val="30"/>
        </w:rPr>
        <w:t xml:space="preserve"> </w:t>
      </w:r>
      <w:r>
        <w:rPr>
          <w:spacing w:val="-5"/>
        </w:rPr>
        <w:t>remov</w:t>
      </w:r>
      <w:r>
        <w:t>e</w:t>
      </w:r>
      <w:r>
        <w:rPr>
          <w:spacing w:val="26"/>
        </w:rPr>
        <w:t xml:space="preserve"> </w:t>
      </w:r>
      <w:r>
        <w:rPr>
          <w:spacing w:val="-5"/>
        </w:rPr>
        <w:t>thes</w:t>
      </w:r>
      <w:r>
        <w:t>e</w:t>
      </w:r>
      <w:r>
        <w:rPr>
          <w:spacing w:val="30"/>
        </w:rPr>
        <w:t xml:space="preserve"> </w:t>
      </w:r>
      <w:r>
        <w:rPr>
          <w:spacing w:val="-5"/>
        </w:rPr>
        <w:t>restles</w:t>
      </w:r>
      <w:r>
        <w:t>s</w:t>
      </w:r>
      <w:r>
        <w:rPr>
          <w:spacing w:val="26"/>
        </w:rPr>
        <w:t xml:space="preserve"> </w:t>
      </w:r>
      <w:r>
        <w:rPr>
          <w:spacing w:val="-5"/>
          <w:w w:val="102"/>
        </w:rPr>
        <w:t xml:space="preserve">anklebells. </w:t>
      </w:r>
      <w:r>
        <w:rPr>
          <w:spacing w:val="-5"/>
        </w:rPr>
        <w:t>The</w:t>
      </w:r>
      <w:r>
        <w:t>y</w:t>
      </w:r>
      <w:r>
        <w:rPr>
          <w:spacing w:val="23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26"/>
        </w:rPr>
        <w:t xml:space="preserve"> </w:t>
      </w:r>
      <w:r>
        <w:rPr>
          <w:spacing w:val="-5"/>
        </w:rPr>
        <w:t>informers</w:t>
      </w:r>
      <w:r>
        <w:t>:</w:t>
      </w:r>
      <w:r>
        <w:rPr>
          <w:spacing w:val="44"/>
        </w:rPr>
        <w:t xml:space="preserve"> </w:t>
      </w:r>
      <w:r>
        <w:rPr>
          <w:spacing w:val="-5"/>
        </w:rPr>
        <w:t>thei</w:t>
      </w:r>
      <w:r>
        <w:t>r</w:t>
      </w:r>
      <w:r>
        <w:rPr>
          <w:spacing w:val="45"/>
        </w:rPr>
        <w:t xml:space="preserve"> </w:t>
      </w:r>
      <w:r>
        <w:rPr>
          <w:spacing w:val="-5"/>
        </w:rPr>
        <w:t>talkativ</w:t>
      </w:r>
      <w:r>
        <w:t>e</w:t>
      </w:r>
      <w:r>
        <w:rPr>
          <w:spacing w:val="33"/>
        </w:rPr>
        <w:t xml:space="preserve"> </w:t>
      </w:r>
      <w:r>
        <w:rPr>
          <w:spacing w:val="-5"/>
        </w:rPr>
        <w:t>tinklin</w:t>
      </w:r>
      <w:r>
        <w:t xml:space="preserve">g  </w:t>
      </w:r>
      <w:r>
        <w:rPr>
          <w:spacing w:val="-5"/>
        </w:rPr>
        <w:t>betray</w:t>
      </w:r>
      <w:r>
        <w:t>s</w:t>
      </w:r>
      <w:r>
        <w:rPr>
          <w:spacing w:val="30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2"/>
        </w:rPr>
        <w:t xml:space="preserve"> </w:t>
      </w:r>
      <w:r>
        <w:rPr>
          <w:spacing w:val="-5"/>
          <w:w w:val="105"/>
        </w:rPr>
        <w:t xml:space="preserve">when </w:t>
      </w:r>
      <w:r>
        <w:t>walking</w:t>
      </w:r>
      <w:r>
        <w:rPr>
          <w:spacing w:val="17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playing</w:t>
      </w:r>
      <w:r>
        <w:rPr>
          <w:spacing w:val="10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love.</w:t>
      </w:r>
      <w:r>
        <w:rPr>
          <w:spacing w:val="4"/>
        </w:rPr>
        <w:t xml:space="preserve"> </w:t>
      </w:r>
      <w:r>
        <w:t>Like enemies,</w:t>
      </w:r>
      <w:r>
        <w:rPr>
          <w:spacing w:val="25"/>
        </w:rPr>
        <w:t xml:space="preserve"> </w:t>
      </w:r>
      <w:r>
        <w:t>they</w:t>
      </w:r>
      <w:r>
        <w:rPr>
          <w:spacing w:val="17"/>
        </w:rPr>
        <w:t xml:space="preserve"> </w:t>
      </w:r>
      <w:r>
        <w:t>open</w:t>
      </w:r>
      <w:r>
        <w:rPr>
          <w:spacing w:val="23"/>
        </w:rPr>
        <w:t xml:space="preserve"> </w:t>
      </w:r>
      <w:r>
        <w:rPr>
          <w:w w:val="107"/>
        </w:rPr>
        <w:t xml:space="preserve">their </w:t>
      </w:r>
      <w:r>
        <w:t xml:space="preserve">mouths </w:t>
      </w:r>
      <w:r>
        <w:rPr>
          <w:spacing w:val="6"/>
        </w:rPr>
        <w:t xml:space="preserve"> </w:t>
      </w:r>
      <w:r>
        <w:t xml:space="preserve">without </w:t>
      </w:r>
      <w:r>
        <w:rPr>
          <w:spacing w:val="2"/>
        </w:rPr>
        <w:t xml:space="preserve"> </w:t>
      </w:r>
      <w:r>
        <w:rPr>
          <w:w w:val="106"/>
        </w:rPr>
        <w:t>understanding</w:t>
      </w:r>
      <w:r>
        <w:rPr>
          <w:spacing w:val="12"/>
          <w:w w:val="106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nature  of</w:t>
      </w:r>
      <w:r>
        <w:rPr>
          <w:spacing w:val="1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w w:val="102"/>
        </w:rPr>
        <w:t xml:space="preserve">occasion, </w:t>
      </w:r>
      <w:r>
        <w:rPr>
          <w:spacing w:val="-4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4"/>
        </w:rPr>
        <w:t>stan</w:t>
      </w:r>
      <w:r>
        <w:t>d</w:t>
      </w:r>
      <w:r>
        <w:rPr>
          <w:spacing w:val="34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wa</w:t>
      </w:r>
      <w:r>
        <w:t>y</w:t>
      </w:r>
      <w:r>
        <w:rPr>
          <w:spacing w:val="2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fulfillmen</w:t>
      </w:r>
      <w:r>
        <w:t>t</w:t>
      </w:r>
      <w:r>
        <w:rPr>
          <w:spacing w:val="2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4"/>
        </w:rPr>
        <w:t>You</w:t>
      </w:r>
      <w:r>
        <w:t xml:space="preserve">r </w:t>
      </w:r>
      <w:r>
        <w:rPr>
          <w:spacing w:val="-4"/>
        </w:rPr>
        <w:t>desire</w:t>
      </w:r>
      <w:r>
        <w:t>.</w:t>
      </w:r>
      <w:r>
        <w:rPr>
          <w:spacing w:val="24"/>
        </w:rPr>
        <w:t xml:space="preserve"> </w:t>
      </w:r>
      <w:r>
        <w:rPr>
          <w:spacing w:val="-4"/>
          <w:w w:val="102"/>
        </w:rPr>
        <w:t xml:space="preserve">Cover </w:t>
      </w:r>
      <w:r>
        <w:rPr>
          <w:spacing w:val="-4"/>
        </w:rPr>
        <w:t>Yoursel</w:t>
      </w:r>
      <w:r>
        <w:t>f</w:t>
      </w:r>
      <w:r>
        <w:rPr>
          <w:spacing w:val="9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48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48"/>
        </w:rPr>
        <w:t xml:space="preserve"> </w:t>
      </w:r>
      <w:r>
        <w:rPr>
          <w:spacing w:val="-4"/>
        </w:rPr>
        <w:t>blu</w:t>
      </w:r>
      <w:r>
        <w:t>e</w:t>
      </w:r>
      <w:r>
        <w:rPr>
          <w:spacing w:val="44"/>
        </w:rPr>
        <w:t xml:space="preserve"> </w:t>
      </w:r>
      <w:r>
        <w:rPr>
          <w:spacing w:val="-4"/>
        </w:rPr>
        <w:t>shaw</w:t>
      </w:r>
      <w:r>
        <w:t>l</w:t>
      </w:r>
      <w:r>
        <w:rPr>
          <w:spacing w:val="40"/>
        </w:rPr>
        <w:t xml:space="preserve"> </w:t>
      </w:r>
      <w:r>
        <w:rPr>
          <w:spacing w:val="-4"/>
        </w:rPr>
        <w:t>whic</w:t>
      </w:r>
      <w:r>
        <w:t xml:space="preserve">h  </w:t>
      </w:r>
      <w:r>
        <w:rPr>
          <w:spacing w:val="-4"/>
        </w:rPr>
        <w:t>wil</w:t>
      </w:r>
      <w:r>
        <w:t>l</w:t>
      </w:r>
      <w:r>
        <w:rPr>
          <w:spacing w:val="30"/>
        </w:rPr>
        <w:t xml:space="preserve"> </w:t>
      </w:r>
      <w:r>
        <w:rPr>
          <w:spacing w:val="-4"/>
        </w:rPr>
        <w:t>mas</w:t>
      </w:r>
      <w:r>
        <w:t>k</w:t>
      </w:r>
      <w:r>
        <w:rPr>
          <w:spacing w:val="43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22"/>
        </w:rPr>
        <w:t xml:space="preserve"> </w:t>
      </w:r>
      <w:r>
        <w:rPr>
          <w:spacing w:val="-4"/>
          <w:w w:val="103"/>
        </w:rPr>
        <w:t xml:space="preserve">golden </w:t>
      </w:r>
      <w:r>
        <w:t>effulgence</w:t>
      </w:r>
      <w:r>
        <w:rPr>
          <w:spacing w:val="36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You</w:t>
      </w:r>
      <w:r>
        <w:rPr>
          <w:spacing w:val="18"/>
        </w:rPr>
        <w:t xml:space="preserve"> </w:t>
      </w:r>
      <w:r>
        <w:t>move</w:t>
      </w:r>
      <w:r>
        <w:rPr>
          <w:spacing w:val="40"/>
        </w:rPr>
        <w:t xml:space="preserve"> </w:t>
      </w:r>
      <w:r>
        <w:t>along,</w:t>
      </w:r>
      <w:r>
        <w:rPr>
          <w:spacing w:val="45"/>
        </w:rPr>
        <w:t xml:space="preserve"> </w:t>
      </w:r>
      <w:r>
        <w:t xml:space="preserve">making </w:t>
      </w:r>
      <w:r>
        <w:rPr>
          <w:spacing w:val="4"/>
        </w:rPr>
        <w:t xml:space="preserve"> </w:t>
      </w:r>
      <w:r>
        <w:t>You</w:t>
      </w:r>
      <w:r>
        <w:rPr>
          <w:spacing w:val="18"/>
        </w:rPr>
        <w:t xml:space="preserve"> </w:t>
      </w:r>
      <w:r>
        <w:t xml:space="preserve">one  with </w:t>
      </w:r>
      <w:r>
        <w:rPr>
          <w:spacing w:val="3"/>
        </w:rPr>
        <w:t xml:space="preserve"> </w:t>
      </w:r>
      <w:r>
        <w:rPr>
          <w:w w:val="107"/>
        </w:rPr>
        <w:t xml:space="preserve">the </w:t>
      </w:r>
      <w:r>
        <w:t>darkness</w:t>
      </w:r>
      <w:r>
        <w:rPr>
          <w:spacing w:val="30"/>
        </w:rPr>
        <w:t xml:space="preserve"> </w:t>
      </w:r>
      <w:r>
        <w:t>(or</w:t>
      </w:r>
      <w:r>
        <w:rPr>
          <w:spacing w:val="23"/>
        </w:rPr>
        <w:t xml:space="preserve"> </w:t>
      </w:r>
      <w:r>
        <w:t>one</w:t>
      </w:r>
      <w:r>
        <w:rPr>
          <w:spacing w:val="16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Çyäma).”</w:t>
      </w:r>
    </w:p>
    <w:p w14:paraId="67F321EA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7569006C" w14:textId="77777777" w:rsidR="00150366" w:rsidRDefault="00150366">
      <w:pPr>
        <w:spacing w:line="200" w:lineRule="exact"/>
      </w:pPr>
    </w:p>
    <w:p w14:paraId="58421715" w14:textId="77777777" w:rsidR="00150366" w:rsidRDefault="00000000">
      <w:pPr>
        <w:spacing w:before="28"/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12</w:t>
      </w:r>
    </w:p>
    <w:p w14:paraId="7A7C7789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1402CD17" w14:textId="77777777" w:rsidR="00150366" w:rsidRDefault="00000000">
      <w:pPr>
        <w:spacing w:line="248" w:lineRule="auto"/>
        <w:ind w:left="537" w:right="538"/>
      </w:pPr>
      <w:r>
        <w:rPr>
          <w:i/>
        </w:rPr>
        <w:t>urasi</w:t>
      </w:r>
      <w:r>
        <w:rPr>
          <w:i/>
          <w:spacing w:val="-8"/>
        </w:rPr>
        <w:t xml:space="preserve"> </w:t>
      </w:r>
      <w:r>
        <w:rPr>
          <w:i/>
        </w:rPr>
        <w:t>murärer</w:t>
      </w:r>
      <w:r>
        <w:rPr>
          <w:i/>
          <w:spacing w:val="-13"/>
        </w:rPr>
        <w:t xml:space="preserve"> </w:t>
      </w:r>
      <w:r>
        <w:rPr>
          <w:i/>
          <w:w w:val="98"/>
        </w:rPr>
        <w:t>upahita-häre</w:t>
      </w:r>
      <w:r>
        <w:rPr>
          <w:i/>
          <w:spacing w:val="1"/>
          <w:w w:val="98"/>
        </w:rPr>
        <w:t xml:space="preserve"> </w:t>
      </w:r>
      <w:r>
        <w:rPr>
          <w:i/>
        </w:rPr>
        <w:t>ghana</w:t>
      </w:r>
      <w:r>
        <w:rPr>
          <w:i/>
          <w:spacing w:val="-15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</w:rPr>
        <w:t>tarala-baläke taòid</w:t>
      </w:r>
      <w:r>
        <w:rPr>
          <w:i/>
          <w:spacing w:val="-8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  <w:w w:val="91"/>
        </w:rPr>
        <w:t>péte</w:t>
      </w:r>
      <w:r>
        <w:rPr>
          <w:i/>
          <w:spacing w:val="-9"/>
          <w:w w:val="91"/>
        </w:rPr>
        <w:t xml:space="preserve"> </w:t>
      </w:r>
      <w:r>
        <w:rPr>
          <w:i/>
          <w:w w:val="91"/>
        </w:rPr>
        <w:t>rati-viparéte</w:t>
      </w:r>
      <w:r>
        <w:rPr>
          <w:i/>
          <w:spacing w:val="45"/>
          <w:w w:val="91"/>
        </w:rPr>
        <w:t xml:space="preserve"> </w:t>
      </w:r>
      <w:r>
        <w:rPr>
          <w:i/>
        </w:rPr>
        <w:t>räjasi</w:t>
      </w:r>
      <w:r>
        <w:rPr>
          <w:i/>
          <w:spacing w:val="-14"/>
        </w:rPr>
        <w:t xml:space="preserve"> </w:t>
      </w:r>
      <w:r>
        <w:rPr>
          <w:i/>
        </w:rPr>
        <w:t>sukåta-vipäke</w:t>
      </w:r>
    </w:p>
    <w:p w14:paraId="4A82AAD2" w14:textId="77777777" w:rsidR="00150366" w:rsidRDefault="00000000">
      <w:pPr>
        <w:ind w:left="2178"/>
        <w:rPr>
          <w:sz w:val="18"/>
          <w:szCs w:val="18"/>
        </w:rPr>
      </w:pPr>
      <w:r>
        <w:rPr>
          <w:i/>
          <w:w w:val="93"/>
        </w:rPr>
        <w:t>dhéra-samére</w:t>
      </w:r>
      <w:r>
        <w:rPr>
          <w:i/>
          <w:spacing w:val="-8"/>
          <w:w w:val="93"/>
        </w:rPr>
        <w:t xml:space="preserve"> </w:t>
      </w:r>
      <w:r>
        <w:rPr>
          <w:i/>
          <w:w w:val="93"/>
        </w:rPr>
        <w:t xml:space="preserve">yamunä-tére... </w:t>
      </w:r>
      <w:r>
        <w:rPr>
          <w:i/>
          <w:spacing w:val="3"/>
          <w:w w:val="93"/>
        </w:rPr>
        <w:t xml:space="preserve"> </w:t>
      </w:r>
      <w:r>
        <w:rPr>
          <w:w w:val="109"/>
        </w:rPr>
        <w:t>(5</w:t>
      </w:r>
      <w:r>
        <w:rPr>
          <w:w w:val="116"/>
          <w:sz w:val="18"/>
          <w:szCs w:val="18"/>
        </w:rPr>
        <w:t>)</w:t>
      </w:r>
    </w:p>
    <w:p w14:paraId="11E00E5D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5B93B19E" w14:textId="77777777" w:rsidR="00150366" w:rsidRDefault="00000000">
      <w:pPr>
        <w:spacing w:line="220" w:lineRule="exact"/>
        <w:ind w:left="119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“Soon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will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reap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reward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pious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deeds. </w:t>
      </w:r>
      <w:r>
        <w:rPr>
          <w:rFonts w:ascii="Book Antiqua" w:eastAsia="Book Antiqua" w:hAnsi="Book Antiqua" w:cs="Book Antiqua"/>
          <w:b/>
          <w:spacing w:val="-5"/>
          <w:w w:val="89"/>
        </w:rPr>
        <w:t>Yo</w:t>
      </w:r>
      <w:r>
        <w:rPr>
          <w:rFonts w:ascii="Book Antiqua" w:eastAsia="Book Antiqua" w:hAnsi="Book Antiqua" w:cs="Book Antiqua"/>
          <w:b/>
          <w:w w:val="89"/>
        </w:rPr>
        <w:t>u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wil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dominat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pla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lov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pear</w:t>
      </w:r>
      <w:r>
        <w:rPr>
          <w:rFonts w:ascii="Book Antiqua" w:eastAsia="Book Antiqua" w:hAnsi="Book Antiqua" w:cs="Book Antiqua"/>
          <w:b/>
          <w:w w:val="91"/>
        </w:rPr>
        <w:t>l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necklace, </w:t>
      </w:r>
      <w:r>
        <w:rPr>
          <w:rFonts w:ascii="Book Antiqua" w:eastAsia="Book Antiqua" w:hAnsi="Book Antiqua" w:cs="Book Antiqua"/>
          <w:b/>
          <w:w w:val="90"/>
        </w:rPr>
        <w:t>looking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like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beautiful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flock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cranes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flitting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across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-4"/>
          <w:w w:val="91"/>
        </w:rPr>
        <w:t>cloud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sky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fall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2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Muräri’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dar</w:t>
      </w:r>
      <w:r>
        <w:rPr>
          <w:rFonts w:ascii="Book Antiqua" w:eastAsia="Book Antiqua" w:hAnsi="Book Antiqua" w:cs="Book Antiqua"/>
          <w:b/>
          <w:w w:val="90"/>
        </w:rPr>
        <w:t>k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chest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wil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shin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like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strea</w:t>
      </w:r>
      <w:r>
        <w:rPr>
          <w:rFonts w:ascii="Book Antiqua" w:eastAsia="Book Antiqua" w:hAnsi="Book Antiqua" w:cs="Book Antiqua"/>
          <w:b/>
        </w:rPr>
        <w:t>k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lightnin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upo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 xml:space="preserve">e </w:t>
      </w:r>
      <w:r>
        <w:rPr>
          <w:rFonts w:ascii="Book Antiqua" w:eastAsia="Book Antiqua" w:hAnsi="Book Antiqua" w:cs="Book Antiqua"/>
          <w:b/>
          <w:spacing w:val="-5"/>
        </w:rPr>
        <w:t>dar</w:t>
      </w:r>
      <w:r>
        <w:rPr>
          <w:rFonts w:ascii="Book Antiqua" w:eastAsia="Book Antiqua" w:hAnsi="Book Antiqua" w:cs="Book Antiqua"/>
          <w:b/>
        </w:rPr>
        <w:t>k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rainclou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torso.”</w:t>
      </w:r>
    </w:p>
    <w:p w14:paraId="4C11DE34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648648A1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E9D3D3B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4142B3C2" w14:textId="77777777" w:rsidR="00150366" w:rsidRDefault="00000000">
      <w:pPr>
        <w:spacing w:line="248" w:lineRule="auto"/>
        <w:ind w:left="119" w:right="85" w:firstLine="360"/>
        <w:jc w:val="both"/>
      </w:pPr>
      <w:r>
        <w:rPr>
          <w:spacing w:val="-2"/>
        </w:rPr>
        <w:t>Rädhä’</w:t>
      </w:r>
      <w:r>
        <w:t>s</w:t>
      </w:r>
      <w:r>
        <w:rPr>
          <w:spacing w:val="21"/>
        </w:rPr>
        <w:t xml:space="preserve"> </w:t>
      </w:r>
      <w:r>
        <w:rPr>
          <w:i/>
          <w:spacing w:val="-2"/>
        </w:rPr>
        <w:t>sakh</w:t>
      </w:r>
      <w:r>
        <w:rPr>
          <w:i/>
        </w:rPr>
        <w:t>é</w:t>
      </w:r>
      <w:r>
        <w:rPr>
          <w:i/>
          <w:spacing w:val="15"/>
        </w:rPr>
        <w:t xml:space="preserve"> </w:t>
      </w:r>
      <w:r>
        <w:rPr>
          <w:spacing w:val="-2"/>
        </w:rPr>
        <w:t>says</w:t>
      </w:r>
      <w:r>
        <w:t>,</w:t>
      </w:r>
      <w:r>
        <w:rPr>
          <w:spacing w:val="43"/>
        </w:rPr>
        <w:t xml:space="preserve"> </w:t>
      </w:r>
      <w:r>
        <w:rPr>
          <w:spacing w:val="-2"/>
        </w:rPr>
        <w:t>“</w:t>
      </w:r>
      <w:r>
        <w:t>O</w:t>
      </w:r>
      <w:r>
        <w:rPr>
          <w:spacing w:val="47"/>
        </w:rPr>
        <w:t xml:space="preserve"> </w:t>
      </w:r>
      <w:r>
        <w:rPr>
          <w:spacing w:val="-2"/>
        </w:rPr>
        <w:t>Gauräìgé</w:t>
      </w:r>
      <w:r>
        <w:t xml:space="preserve">, </w:t>
      </w:r>
      <w:r>
        <w:rPr>
          <w:spacing w:val="36"/>
        </w:rPr>
        <w:t xml:space="preserve"> </w:t>
      </w:r>
      <w:r>
        <w:rPr>
          <w:spacing w:val="-2"/>
        </w:rPr>
        <w:t>i</w:t>
      </w:r>
      <w:r>
        <w:t>f</w:t>
      </w:r>
      <w:r>
        <w:rPr>
          <w:spacing w:val="40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30"/>
        </w:rPr>
        <w:t xml:space="preserve"> </w:t>
      </w:r>
      <w:r>
        <w:rPr>
          <w:spacing w:val="-2"/>
        </w:rPr>
        <w:t>g</w:t>
      </w:r>
      <w:r>
        <w:t>o</w:t>
      </w:r>
      <w:r>
        <w:rPr>
          <w:spacing w:val="47"/>
        </w:rPr>
        <w:t xml:space="preserve"> </w:t>
      </w:r>
      <w:r>
        <w:rPr>
          <w:spacing w:val="-2"/>
        </w:rPr>
        <w:t>there</w:t>
      </w:r>
      <w:r>
        <w:t xml:space="preserve">, </w:t>
      </w:r>
      <w:r>
        <w:rPr>
          <w:spacing w:val="24"/>
        </w:rPr>
        <w:t xml:space="preserve"> </w:t>
      </w:r>
      <w:r>
        <w:rPr>
          <w:spacing w:val="-2"/>
          <w:w w:val="105"/>
        </w:rPr>
        <w:t xml:space="preserve">do </w:t>
      </w:r>
      <w:r>
        <w:rPr>
          <w:spacing w:val="-4"/>
        </w:rPr>
        <w:t>yo</w:t>
      </w:r>
      <w:r>
        <w:t>u</w:t>
      </w:r>
      <w:r>
        <w:rPr>
          <w:spacing w:val="13"/>
        </w:rPr>
        <w:t xml:space="preserve"> </w:t>
      </w:r>
      <w:r>
        <w:rPr>
          <w:spacing w:val="-4"/>
        </w:rPr>
        <w:t>kno</w:t>
      </w:r>
      <w:r>
        <w:t>w</w:t>
      </w:r>
      <w:r>
        <w:rPr>
          <w:spacing w:val="26"/>
        </w:rPr>
        <w:t xml:space="preserve"> </w:t>
      </w:r>
      <w:r>
        <w:rPr>
          <w:spacing w:val="-4"/>
        </w:rPr>
        <w:t>ho</w:t>
      </w:r>
      <w:r>
        <w:t>w</w:t>
      </w:r>
      <w:r>
        <w:rPr>
          <w:spacing w:val="18"/>
        </w:rPr>
        <w:t xml:space="preserve"> </w:t>
      </w:r>
      <w:r>
        <w:rPr>
          <w:spacing w:val="-4"/>
        </w:rPr>
        <w:t>muc</w:t>
      </w:r>
      <w:r>
        <w:t>h</w:t>
      </w:r>
      <w:r>
        <w:rPr>
          <w:spacing w:val="31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3"/>
        </w:rPr>
        <w:t xml:space="preserve"> </w:t>
      </w:r>
      <w:r>
        <w:rPr>
          <w:spacing w:val="-4"/>
        </w:rPr>
        <w:t>wil</w:t>
      </w:r>
      <w:r>
        <w:t>l</w:t>
      </w:r>
      <w:r>
        <w:rPr>
          <w:spacing w:val="4"/>
        </w:rPr>
        <w:t xml:space="preserve"> </w:t>
      </w:r>
      <w:r>
        <w:rPr>
          <w:spacing w:val="-4"/>
        </w:rPr>
        <w:t>gain</w:t>
      </w:r>
      <w:r>
        <w:t>?</w:t>
      </w:r>
      <w:r>
        <w:rPr>
          <w:spacing w:val="8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3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s</w:t>
      </w:r>
      <w:r>
        <w:t>o</w:t>
      </w:r>
      <w:r>
        <w:rPr>
          <w:spacing w:val="8"/>
        </w:rPr>
        <w:t xml:space="preserve"> </w:t>
      </w:r>
      <w:r>
        <w:rPr>
          <w:spacing w:val="-4"/>
        </w:rPr>
        <w:t>fortunat</w:t>
      </w:r>
      <w:r>
        <w:t>e</w:t>
      </w:r>
      <w:r>
        <w:rPr>
          <w:spacing w:val="40"/>
        </w:rPr>
        <w:t xml:space="preserve"> </w:t>
      </w:r>
      <w:r>
        <w:rPr>
          <w:spacing w:val="-4"/>
          <w:w w:val="108"/>
        </w:rPr>
        <w:t xml:space="preserve">that </w:t>
      </w:r>
      <w:r>
        <w:rPr>
          <w:spacing w:val="-4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4"/>
        </w:rPr>
        <w:t>wil</w:t>
      </w:r>
      <w:r>
        <w:t>l</w:t>
      </w:r>
      <w:r>
        <w:rPr>
          <w:spacing w:val="12"/>
        </w:rPr>
        <w:t xml:space="preserve"> </w:t>
      </w:r>
      <w:r>
        <w:rPr>
          <w:spacing w:val="-4"/>
        </w:rPr>
        <w:t>li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26"/>
        </w:rPr>
        <w:t xml:space="preserve"> </w:t>
      </w:r>
      <w:r>
        <w:rPr>
          <w:spacing w:val="-4"/>
        </w:rPr>
        <w:t>Muräri’</w:t>
      </w:r>
      <w:r>
        <w:t>s</w:t>
      </w:r>
      <w:r>
        <w:rPr>
          <w:spacing w:val="-2"/>
        </w:rPr>
        <w:t xml:space="preserve"> </w:t>
      </w:r>
      <w:r>
        <w:rPr>
          <w:spacing w:val="-4"/>
        </w:rPr>
        <w:t>chest</w:t>
      </w:r>
      <w:r>
        <w:t>,</w:t>
      </w:r>
      <w:r>
        <w:rPr>
          <w:spacing w:val="30"/>
        </w:rPr>
        <w:t xml:space="preserve"> </w:t>
      </w:r>
      <w:r>
        <w:rPr>
          <w:spacing w:val="-4"/>
        </w:rPr>
        <w:t>thereb</w:t>
      </w:r>
      <w:r>
        <w:t>y</w:t>
      </w:r>
      <w:r>
        <w:rPr>
          <w:spacing w:val="36"/>
        </w:rPr>
        <w:t xml:space="preserve"> </w:t>
      </w:r>
      <w:r>
        <w:rPr>
          <w:spacing w:val="-4"/>
        </w:rPr>
        <w:t>becomin</w:t>
      </w:r>
      <w:r>
        <w:t>g</w:t>
      </w:r>
      <w:r>
        <w:rPr>
          <w:spacing w:val="28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12"/>
        </w:rPr>
        <w:t xml:space="preserve"> </w:t>
      </w:r>
      <w:r>
        <w:rPr>
          <w:spacing w:val="-4"/>
          <w:w w:val="103"/>
        </w:rPr>
        <w:t xml:space="preserve">garland. </w:t>
      </w:r>
      <w:r>
        <w:t>Reclining</w:t>
      </w:r>
      <w:r>
        <w:rPr>
          <w:spacing w:val="31"/>
        </w:rPr>
        <w:t xml:space="preserve"> </w:t>
      </w:r>
      <w:r>
        <w:t>there,  You</w:t>
      </w:r>
      <w:r>
        <w:rPr>
          <w:spacing w:val="6"/>
        </w:rPr>
        <w:t xml:space="preserve"> </w:t>
      </w:r>
      <w:r>
        <w:t>will</w:t>
      </w:r>
      <w:r>
        <w:rPr>
          <w:spacing w:val="23"/>
        </w:rPr>
        <w:t xml:space="preserve"> </w:t>
      </w:r>
      <w:r>
        <w:t>glimmer</w:t>
      </w:r>
      <w:r>
        <w:rPr>
          <w:spacing w:val="37"/>
        </w:rPr>
        <w:t xml:space="preserve"> </w:t>
      </w:r>
      <w:r>
        <w:t>like</w:t>
      </w:r>
      <w:r>
        <w:rPr>
          <w:spacing w:val="29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flash</w:t>
      </w:r>
      <w:r>
        <w:rPr>
          <w:spacing w:val="2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w w:val="104"/>
        </w:rPr>
        <w:t xml:space="preserve">lightning </w:t>
      </w:r>
      <w:r>
        <w:rPr>
          <w:spacing w:val="-6"/>
        </w:rPr>
        <w:t>ornamentin</w:t>
      </w:r>
      <w:r>
        <w:t>g</w:t>
      </w:r>
      <w:r>
        <w:rPr>
          <w:spacing w:val="45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-5"/>
        </w:rPr>
        <w:t xml:space="preserve"> </w:t>
      </w:r>
      <w:r>
        <w:rPr>
          <w:spacing w:val="-6"/>
        </w:rPr>
        <w:t>cloud</w:t>
      </w:r>
      <w:r>
        <w:t>y</w:t>
      </w:r>
      <w:r>
        <w:rPr>
          <w:spacing w:val="11"/>
        </w:rPr>
        <w:t xml:space="preserve"> </w:t>
      </w:r>
      <w:r>
        <w:rPr>
          <w:spacing w:val="-6"/>
        </w:rPr>
        <w:t>dar</w:t>
      </w:r>
      <w:r>
        <w:t>k</w:t>
      </w:r>
      <w:r>
        <w:rPr>
          <w:spacing w:val="16"/>
        </w:rPr>
        <w:t xml:space="preserve"> </w:t>
      </w:r>
      <w:r>
        <w:rPr>
          <w:spacing w:val="-6"/>
        </w:rPr>
        <w:t>chest</w:t>
      </w:r>
      <w:r>
        <w:t>.</w:t>
      </w:r>
      <w:r>
        <w:rPr>
          <w:spacing w:val="13"/>
        </w:rPr>
        <w:t xml:space="preserve"> </w:t>
      </w:r>
      <w:r>
        <w:rPr>
          <w:spacing w:val="-6"/>
        </w:rPr>
        <w:t>You</w:t>
      </w:r>
      <w:r>
        <w:t>r</w:t>
      </w:r>
      <w:r>
        <w:rPr>
          <w:spacing w:val="-13"/>
        </w:rPr>
        <w:t xml:space="preserve"> </w:t>
      </w:r>
      <w:r>
        <w:rPr>
          <w:spacing w:val="-6"/>
        </w:rPr>
        <w:t>pear</w:t>
      </w:r>
      <w:r>
        <w:t>l</w:t>
      </w:r>
      <w:r>
        <w:rPr>
          <w:spacing w:val="7"/>
        </w:rPr>
        <w:t xml:space="preserve"> </w:t>
      </w:r>
      <w:r>
        <w:rPr>
          <w:spacing w:val="-6"/>
        </w:rPr>
        <w:t>necklac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wil</w:t>
      </w:r>
      <w:r>
        <w:t>l</w:t>
      </w:r>
      <w:r>
        <w:rPr>
          <w:spacing w:val="-5"/>
        </w:rPr>
        <w:t xml:space="preserve"> </w:t>
      </w:r>
      <w:r>
        <w:rPr>
          <w:spacing w:val="-6"/>
        </w:rPr>
        <w:t>fall o</w:t>
      </w:r>
      <w:r>
        <w:t>n</w:t>
      </w:r>
      <w:r>
        <w:rPr>
          <w:spacing w:val="27"/>
        </w:rPr>
        <w:t xml:space="preserve"> </w:t>
      </w:r>
      <w:r>
        <w:rPr>
          <w:spacing w:val="-6"/>
        </w:rPr>
        <w:t>Muräri’</w:t>
      </w:r>
      <w:r>
        <w:t>s</w:t>
      </w:r>
      <w:r>
        <w:rPr>
          <w:spacing w:val="-1"/>
        </w:rPr>
        <w:t xml:space="preserve"> </w:t>
      </w:r>
      <w:r>
        <w:rPr>
          <w:spacing w:val="-6"/>
        </w:rPr>
        <w:t>breast</w:t>
      </w:r>
      <w:r>
        <w:t>,</w:t>
      </w:r>
      <w:r>
        <w:rPr>
          <w:spacing w:val="29"/>
        </w:rPr>
        <w:t xml:space="preserve"> </w:t>
      </w:r>
      <w:r>
        <w:rPr>
          <w:spacing w:val="-6"/>
        </w:rPr>
        <w:t>recallin</w:t>
      </w:r>
      <w:r>
        <w:t>g</w:t>
      </w:r>
      <w:r>
        <w:rPr>
          <w:spacing w:val="27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6"/>
        </w:rPr>
        <w:t>floc</w:t>
      </w:r>
      <w:r>
        <w:t>k</w:t>
      </w:r>
      <w:r>
        <w:rPr>
          <w:spacing w:val="17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6"/>
        </w:rPr>
        <w:t>whit</w:t>
      </w:r>
      <w:r>
        <w:t>e</w:t>
      </w:r>
      <w:r>
        <w:rPr>
          <w:spacing w:val="31"/>
        </w:rPr>
        <w:t xml:space="preserve"> </w:t>
      </w:r>
      <w:r>
        <w:rPr>
          <w:spacing w:val="-6"/>
        </w:rPr>
        <w:t>crane</w:t>
      </w:r>
      <w:r>
        <w:t>s</w:t>
      </w:r>
      <w:r>
        <w:rPr>
          <w:spacing w:val="28"/>
        </w:rPr>
        <w:t xml:space="preserve"> </w:t>
      </w:r>
      <w:r>
        <w:rPr>
          <w:spacing w:val="-6"/>
        </w:rPr>
        <w:t>flyin</w:t>
      </w:r>
      <w:r>
        <w:t>g</w:t>
      </w:r>
      <w:r>
        <w:rPr>
          <w:spacing w:val="7"/>
        </w:rPr>
        <w:t xml:space="preserve"> </w:t>
      </w:r>
      <w:r>
        <w:rPr>
          <w:spacing w:val="-6"/>
          <w:w w:val="104"/>
        </w:rPr>
        <w:t xml:space="preserve">past </w:t>
      </w:r>
      <w:r>
        <w:rPr>
          <w:spacing w:val="-4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clouds</w:t>
      </w:r>
      <w:r>
        <w:t>.</w:t>
      </w:r>
      <w:r>
        <w:rPr>
          <w:spacing w:val="25"/>
        </w:rPr>
        <w:t xml:space="preserve"> </w:t>
      </w:r>
      <w:r>
        <w:rPr>
          <w:spacing w:val="-4"/>
        </w:rPr>
        <w:t>G</w:t>
      </w:r>
      <w:r>
        <w:t>o</w:t>
      </w:r>
      <w:r>
        <w:rPr>
          <w:spacing w:val="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9"/>
        </w:rPr>
        <w:t xml:space="preserve"> </w:t>
      </w:r>
      <w:r>
        <w:rPr>
          <w:spacing w:val="-4"/>
        </w:rPr>
        <w:t>enjo</w:t>
      </w:r>
      <w:r>
        <w:t>y</w:t>
      </w:r>
      <w:r>
        <w:rPr>
          <w:spacing w:val="11"/>
        </w:rPr>
        <w:t xml:space="preserve"> </w:t>
      </w:r>
      <w:r>
        <w:rPr>
          <w:i/>
          <w:spacing w:val="-4"/>
          <w:w w:val="95"/>
        </w:rPr>
        <w:t>viparéta-rat</w:t>
      </w:r>
      <w:r>
        <w:rPr>
          <w:i/>
          <w:w w:val="95"/>
        </w:rPr>
        <w:t>i</w:t>
      </w:r>
      <w:r>
        <w:rPr>
          <w:i/>
          <w:spacing w:val="10"/>
          <w:w w:val="9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9"/>
        </w:rPr>
        <w:t xml:space="preserve"> </w:t>
      </w:r>
      <w:r>
        <w:rPr>
          <w:spacing w:val="-4"/>
        </w:rPr>
        <w:t>triump</w:t>
      </w:r>
      <w:r>
        <w:t xml:space="preserve">h </w:t>
      </w:r>
      <w:r>
        <w:rPr>
          <w:spacing w:val="3"/>
        </w:rPr>
        <w:t xml:space="preserve"> </w:t>
      </w:r>
      <w:r>
        <w:rPr>
          <w:spacing w:val="-4"/>
        </w:rPr>
        <w:t>ove</w:t>
      </w:r>
      <w:r>
        <w:t>r</w:t>
      </w:r>
      <w:r>
        <w:rPr>
          <w:spacing w:val="9"/>
        </w:rPr>
        <w:t xml:space="preserve"> </w:t>
      </w:r>
      <w:r>
        <w:rPr>
          <w:spacing w:val="-4"/>
          <w:w w:val="101"/>
        </w:rPr>
        <w:t>Him.”</w:t>
      </w:r>
    </w:p>
    <w:p w14:paraId="36F70393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3D510009" w14:textId="77777777" w:rsidR="00150366" w:rsidRDefault="00000000">
      <w:pPr>
        <w:spacing w:line="248" w:lineRule="auto"/>
        <w:ind w:left="119" w:right="85" w:firstLine="360"/>
        <w:jc w:val="both"/>
      </w:pPr>
      <w:r>
        <w:rPr>
          <w:spacing w:val="-3"/>
          <w:w w:val="84"/>
        </w:rPr>
        <w:t>Çrél</w:t>
      </w:r>
      <w:r>
        <w:rPr>
          <w:w w:val="84"/>
        </w:rPr>
        <w:t>a</w:t>
      </w:r>
      <w:r>
        <w:rPr>
          <w:spacing w:val="20"/>
          <w:w w:val="84"/>
        </w:rPr>
        <w:t xml:space="preserve"> </w:t>
      </w:r>
      <w:r>
        <w:rPr>
          <w:spacing w:val="-4"/>
          <w:w w:val="105"/>
        </w:rPr>
        <w:t>Prabodhänand</w:t>
      </w:r>
      <w:r>
        <w:rPr>
          <w:w w:val="105"/>
        </w:rPr>
        <w:t>a</w:t>
      </w:r>
      <w:r>
        <w:rPr>
          <w:spacing w:val="10"/>
          <w:w w:val="105"/>
        </w:rPr>
        <w:t xml:space="preserve"> </w:t>
      </w:r>
      <w:r>
        <w:rPr>
          <w:spacing w:val="-4"/>
          <w:w w:val="94"/>
        </w:rPr>
        <w:t>Sarasvat</w:t>
      </w:r>
      <w:r>
        <w:rPr>
          <w:w w:val="94"/>
        </w:rPr>
        <w:t>é</w:t>
      </w:r>
      <w:r>
        <w:rPr>
          <w:spacing w:val="19"/>
          <w:w w:val="94"/>
        </w:rPr>
        <w:t xml:space="preserve"> </w:t>
      </w:r>
      <w:r>
        <w:rPr>
          <w:spacing w:val="-4"/>
        </w:rPr>
        <w:t>comment</w:t>
      </w:r>
      <w:r>
        <w:t>s</w:t>
      </w:r>
      <w:r>
        <w:rPr>
          <w:spacing w:val="43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2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4"/>
          <w:w w:val="103"/>
        </w:rPr>
        <w:t xml:space="preserve">meaning </w:t>
      </w:r>
      <w:r>
        <w:t>of</w:t>
      </w:r>
      <w:r>
        <w:rPr>
          <w:spacing w:val="17"/>
        </w:rPr>
        <w:t xml:space="preserve"> </w:t>
      </w:r>
      <w:r>
        <w:rPr>
          <w:i/>
        </w:rPr>
        <w:t>upahita-häre</w:t>
      </w:r>
      <w:r>
        <w:t>:</w:t>
      </w:r>
      <w:r>
        <w:rPr>
          <w:spacing w:val="-3"/>
        </w:rPr>
        <w:t xml:space="preserve"> </w:t>
      </w:r>
      <w:r>
        <w:t>“What</w:t>
      </w:r>
      <w:r>
        <w:rPr>
          <w:spacing w:val="38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His</w:t>
      </w:r>
      <w:r>
        <w:rPr>
          <w:spacing w:val="22"/>
        </w:rPr>
        <w:t xml:space="preserve"> </w:t>
      </w:r>
      <w:r>
        <w:t>chest</w:t>
      </w:r>
      <w:r>
        <w:rPr>
          <w:spacing w:val="38"/>
        </w:rPr>
        <w:t xml:space="preserve"> </w:t>
      </w:r>
      <w:r>
        <w:t>like?</w:t>
      </w:r>
      <w:r>
        <w:rPr>
          <w:spacing w:val="30"/>
        </w:rPr>
        <w:t xml:space="preserve"> </w:t>
      </w:r>
      <w:r>
        <w:t>It</w:t>
      </w:r>
      <w:r>
        <w:rPr>
          <w:spacing w:val="29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rPr>
          <w:i/>
        </w:rPr>
        <w:t>upahita-häre</w:t>
      </w:r>
      <w:r>
        <w:t>,</w:t>
      </w:r>
    </w:p>
    <w:p w14:paraId="677B26BE" w14:textId="77777777" w:rsidR="00150366" w:rsidRDefault="00000000">
      <w:pPr>
        <w:spacing w:line="248" w:lineRule="auto"/>
        <w:ind w:left="119" w:right="85"/>
        <w:jc w:val="both"/>
      </w:pPr>
      <w:r>
        <w:t>‘one</w:t>
      </w:r>
      <w:r>
        <w:rPr>
          <w:spacing w:val="25"/>
        </w:rPr>
        <w:t xml:space="preserve"> </w:t>
      </w:r>
      <w:r>
        <w:t xml:space="preserve">from  which </w:t>
      </w:r>
      <w:r>
        <w:rPr>
          <w:spacing w:val="12"/>
        </w:rPr>
        <w:t xml:space="preserve"> </w:t>
      </w:r>
      <w:r>
        <w:t xml:space="preserve">ornaments </w:t>
      </w:r>
      <w:r>
        <w:rPr>
          <w:spacing w:val="34"/>
        </w:rPr>
        <w:t xml:space="preserve"> </w:t>
      </w:r>
      <w:r>
        <w:t xml:space="preserve">have  been </w:t>
      </w:r>
      <w:r>
        <w:rPr>
          <w:spacing w:val="8"/>
        </w:rPr>
        <w:t xml:space="preserve"> </w:t>
      </w:r>
      <w:r>
        <w:t>removed,’</w:t>
      </w:r>
      <w:r>
        <w:rPr>
          <w:spacing w:val="34"/>
        </w:rPr>
        <w:t xml:space="preserve"> </w:t>
      </w:r>
      <w:r>
        <w:t xml:space="preserve">that </w:t>
      </w:r>
      <w:r>
        <w:rPr>
          <w:spacing w:val="16"/>
        </w:rPr>
        <w:t xml:space="preserve"> </w:t>
      </w:r>
      <w:r>
        <w:rPr>
          <w:w w:val="101"/>
        </w:rPr>
        <w:t xml:space="preserve">is, </w:t>
      </w:r>
      <w:r>
        <w:t xml:space="preserve">because </w:t>
      </w:r>
      <w:r>
        <w:rPr>
          <w:spacing w:val="7"/>
        </w:rPr>
        <w:t xml:space="preserve"> </w:t>
      </w:r>
      <w:r>
        <w:t>You</w:t>
      </w:r>
      <w:r>
        <w:rPr>
          <w:spacing w:val="27"/>
        </w:rPr>
        <w:t xml:space="preserve"> </w:t>
      </w:r>
      <w:r>
        <w:t xml:space="preserve">are </w:t>
      </w:r>
      <w:r>
        <w:rPr>
          <w:spacing w:val="1"/>
        </w:rPr>
        <w:t xml:space="preserve"> </w:t>
      </w:r>
      <w:r>
        <w:t xml:space="preserve">playing  the </w:t>
      </w:r>
      <w:r>
        <w:rPr>
          <w:spacing w:val="11"/>
        </w:rPr>
        <w:t xml:space="preserve"> </w:t>
      </w:r>
      <w:r>
        <w:t>man’s</w:t>
      </w:r>
      <w:r>
        <w:rPr>
          <w:spacing w:val="29"/>
        </w:rPr>
        <w:t xml:space="preserve"> </w:t>
      </w:r>
      <w:r>
        <w:t xml:space="preserve">role, </w:t>
      </w:r>
      <w:r>
        <w:rPr>
          <w:spacing w:val="5"/>
        </w:rPr>
        <w:t xml:space="preserve"> </w:t>
      </w:r>
      <w:r>
        <w:t>You</w:t>
      </w:r>
      <w:r>
        <w:rPr>
          <w:spacing w:val="27"/>
        </w:rPr>
        <w:t xml:space="preserve"> </w:t>
      </w:r>
      <w:r>
        <w:t xml:space="preserve">remove </w:t>
      </w:r>
      <w:r>
        <w:rPr>
          <w:spacing w:val="5"/>
        </w:rPr>
        <w:t xml:space="preserve"> </w:t>
      </w:r>
      <w:r>
        <w:t>all the</w:t>
      </w:r>
      <w:r>
        <w:rPr>
          <w:spacing w:val="25"/>
        </w:rPr>
        <w:t xml:space="preserve"> </w:t>
      </w:r>
      <w:r>
        <w:t>ornaments  that</w:t>
      </w:r>
      <w:r>
        <w:rPr>
          <w:spacing w:val="32"/>
        </w:rPr>
        <w:t xml:space="preserve"> </w:t>
      </w:r>
      <w:r>
        <w:t>could</w:t>
      </w:r>
      <w:r>
        <w:rPr>
          <w:spacing w:val="31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an</w:t>
      </w:r>
      <w:r>
        <w:rPr>
          <w:spacing w:val="20"/>
        </w:rPr>
        <w:t xml:space="preserve"> </w:t>
      </w:r>
      <w:r>
        <w:t>obstacle</w:t>
      </w:r>
      <w:r>
        <w:rPr>
          <w:spacing w:val="21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 xml:space="preserve">Your </w:t>
      </w:r>
      <w:r>
        <w:rPr>
          <w:w w:val="102"/>
        </w:rPr>
        <w:t xml:space="preserve">embrace. </w:t>
      </w:r>
      <w:r>
        <w:t>Alternatively,  His</w:t>
      </w:r>
      <w:r>
        <w:rPr>
          <w:spacing w:val="39"/>
        </w:rPr>
        <w:t xml:space="preserve"> </w:t>
      </w:r>
      <w:r>
        <w:t xml:space="preserve">chest </w:t>
      </w:r>
      <w:r>
        <w:rPr>
          <w:spacing w:val="5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‘one</w:t>
      </w:r>
      <w:r>
        <w:rPr>
          <w:spacing w:val="21"/>
        </w:rPr>
        <w:t xml:space="preserve"> </w:t>
      </w:r>
      <w:r>
        <w:t xml:space="preserve">on </w:t>
      </w:r>
      <w:r>
        <w:rPr>
          <w:spacing w:val="3"/>
        </w:rPr>
        <w:t xml:space="preserve"> </w:t>
      </w:r>
      <w:r>
        <w:t xml:space="preserve">which </w:t>
      </w:r>
      <w:r>
        <w:rPr>
          <w:spacing w:val="8"/>
        </w:rPr>
        <w:t xml:space="preserve"> </w:t>
      </w:r>
      <w:r>
        <w:t xml:space="preserve">ornaments </w:t>
      </w:r>
      <w:r>
        <w:rPr>
          <w:spacing w:val="31"/>
        </w:rPr>
        <w:t xml:space="preserve"> </w:t>
      </w:r>
      <w:r>
        <w:rPr>
          <w:w w:val="102"/>
        </w:rPr>
        <w:t xml:space="preserve">have </w:t>
      </w:r>
      <w:r>
        <w:t>been</w:t>
      </w:r>
      <w:r>
        <w:rPr>
          <w:spacing w:val="5"/>
        </w:rPr>
        <w:t xml:space="preserve"> </w:t>
      </w:r>
      <w:r>
        <w:rPr>
          <w:w w:val="98"/>
        </w:rPr>
        <w:t>placed,’</w:t>
      </w:r>
      <w:r>
        <w:rPr>
          <w:spacing w:val="-9"/>
          <w:w w:val="98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is,</w:t>
      </w:r>
      <w:r>
        <w:rPr>
          <w:spacing w:val="-8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embracing</w:t>
      </w:r>
      <w:r>
        <w:rPr>
          <w:spacing w:val="15"/>
        </w:rPr>
        <w:t xml:space="preserve"> </w:t>
      </w:r>
      <w:r>
        <w:t>Him,</w:t>
      </w:r>
      <w:r>
        <w:rPr>
          <w:spacing w:val="-2"/>
        </w:rPr>
        <w:t xml:space="preserve"> </w:t>
      </w:r>
      <w:r>
        <w:rPr>
          <w:w w:val="95"/>
        </w:rPr>
        <w:t>You</w:t>
      </w:r>
      <w:r>
        <w:rPr>
          <w:spacing w:val="-8"/>
          <w:w w:val="95"/>
        </w:rPr>
        <w:t xml:space="preserve"> </w:t>
      </w:r>
      <w:r>
        <w:t>quickly</w:t>
      </w:r>
      <w:r>
        <w:rPr>
          <w:spacing w:val="8"/>
        </w:rPr>
        <w:t xml:space="preserve"> </w:t>
      </w:r>
      <w:r>
        <w:rPr>
          <w:w w:val="101"/>
        </w:rPr>
        <w:t xml:space="preserve">place </w:t>
      </w:r>
      <w:r>
        <w:t>the</w:t>
      </w:r>
      <w:r>
        <w:rPr>
          <w:spacing w:val="47"/>
        </w:rPr>
        <w:t xml:space="preserve"> </w:t>
      </w:r>
      <w:r>
        <w:t>pearls</w:t>
      </w:r>
      <w:r>
        <w:rPr>
          <w:spacing w:val="44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Your</w:t>
      </w:r>
      <w:r>
        <w:rPr>
          <w:spacing w:val="22"/>
        </w:rPr>
        <w:t xml:space="preserve"> </w:t>
      </w:r>
      <w:r>
        <w:t>neck</w:t>
      </w:r>
      <w:r>
        <w:rPr>
          <w:spacing w:val="49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His</w:t>
      </w:r>
      <w:r>
        <w:rPr>
          <w:spacing w:val="30"/>
        </w:rPr>
        <w:t xml:space="preserve"> </w:t>
      </w:r>
      <w:r>
        <w:t>chest</w:t>
      </w:r>
      <w:r>
        <w:rPr>
          <w:spacing w:val="46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make</w:t>
      </w:r>
      <w:r>
        <w:rPr>
          <w:spacing w:val="43"/>
        </w:rPr>
        <w:t xml:space="preserve"> </w:t>
      </w:r>
      <w:r>
        <w:rPr>
          <w:w w:val="102"/>
        </w:rPr>
        <w:t xml:space="preserve">manifest </w:t>
      </w:r>
      <w:r>
        <w:t>His</w:t>
      </w:r>
      <w:r>
        <w:rPr>
          <w:spacing w:val="2"/>
        </w:rPr>
        <w:t xml:space="preserve"> </w:t>
      </w:r>
      <w:r>
        <w:t>special</w:t>
      </w:r>
      <w:r>
        <w:rPr>
          <w:spacing w:val="8"/>
        </w:rPr>
        <w:t xml:space="preserve"> </w:t>
      </w:r>
      <w:r>
        <w:rPr>
          <w:w w:val="102"/>
        </w:rPr>
        <w:t>beauty.”</w:t>
      </w:r>
    </w:p>
    <w:p w14:paraId="7A8A402E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24CD19E7" w14:textId="77777777" w:rsidR="00150366" w:rsidRDefault="00000000">
      <w:pPr>
        <w:spacing w:before="28"/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13</w:t>
      </w:r>
    </w:p>
    <w:p w14:paraId="6B6769B0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794E7CAB" w14:textId="77777777" w:rsidR="00150366" w:rsidRDefault="00000000">
      <w:pPr>
        <w:spacing w:line="248" w:lineRule="auto"/>
        <w:ind w:left="119" w:right="91"/>
      </w:pPr>
      <w:r>
        <w:rPr>
          <w:i/>
          <w:spacing w:val="-6"/>
        </w:rPr>
        <w:t>vigalita-vasana</w:t>
      </w:r>
      <w:r>
        <w:rPr>
          <w:i/>
        </w:rPr>
        <w:t>à</w:t>
      </w:r>
      <w:r>
        <w:rPr>
          <w:i/>
          <w:spacing w:val="19"/>
        </w:rPr>
        <w:t xml:space="preserve"> </w:t>
      </w:r>
      <w:r>
        <w:rPr>
          <w:i/>
          <w:spacing w:val="-6"/>
        </w:rPr>
        <w:t>parihåta-rasana</w:t>
      </w:r>
      <w:r>
        <w:rPr>
          <w:i/>
        </w:rPr>
        <w:t>à</w:t>
      </w:r>
      <w:r>
        <w:rPr>
          <w:i/>
          <w:spacing w:val="6"/>
        </w:rPr>
        <w:t xml:space="preserve"> </w:t>
      </w:r>
      <w:r>
        <w:rPr>
          <w:i/>
          <w:spacing w:val="-5"/>
          <w:w w:val="91"/>
        </w:rPr>
        <w:t>ghaöay</w:t>
      </w:r>
      <w:r>
        <w:rPr>
          <w:i/>
          <w:w w:val="91"/>
        </w:rPr>
        <w:t>a</w:t>
      </w:r>
      <w:r>
        <w:rPr>
          <w:i/>
          <w:spacing w:val="14"/>
          <w:w w:val="91"/>
        </w:rPr>
        <w:t xml:space="preserve"> </w:t>
      </w:r>
      <w:r>
        <w:rPr>
          <w:i/>
          <w:spacing w:val="-6"/>
        </w:rPr>
        <w:t>jaghana</w:t>
      </w:r>
      <w:r>
        <w:rPr>
          <w:i/>
        </w:rPr>
        <w:t>m</w:t>
      </w:r>
      <w:r>
        <w:rPr>
          <w:i/>
          <w:spacing w:val="-10"/>
        </w:rPr>
        <w:t xml:space="preserve"> </w:t>
      </w:r>
      <w:r>
        <w:rPr>
          <w:i/>
          <w:spacing w:val="-6"/>
        </w:rPr>
        <w:t xml:space="preserve">apidhänam </w:t>
      </w:r>
      <w:r>
        <w:rPr>
          <w:i/>
          <w:spacing w:val="-5"/>
          <w:w w:val="97"/>
        </w:rPr>
        <w:t>kisalaya-çayan</w:t>
      </w:r>
      <w:r>
        <w:rPr>
          <w:i/>
          <w:w w:val="97"/>
        </w:rPr>
        <w:t>e</w:t>
      </w:r>
      <w:r>
        <w:rPr>
          <w:i/>
          <w:spacing w:val="2"/>
          <w:w w:val="97"/>
        </w:rPr>
        <w:t xml:space="preserve"> </w:t>
      </w:r>
      <w:r>
        <w:rPr>
          <w:i/>
          <w:spacing w:val="-5"/>
        </w:rPr>
        <w:t>paìkaja-nayan</w:t>
      </w:r>
      <w:r>
        <w:rPr>
          <w:i/>
        </w:rPr>
        <w:t>e</w:t>
      </w:r>
      <w:r>
        <w:rPr>
          <w:i/>
          <w:spacing w:val="15"/>
        </w:rPr>
        <w:t xml:space="preserve"> </w:t>
      </w:r>
      <w:r>
        <w:rPr>
          <w:i/>
          <w:spacing w:val="-5"/>
        </w:rPr>
        <w:t>nidhi</w:t>
      </w:r>
      <w:r>
        <w:rPr>
          <w:i/>
        </w:rPr>
        <w:t>m</w:t>
      </w:r>
      <w:r>
        <w:rPr>
          <w:i/>
          <w:spacing w:val="-10"/>
        </w:rPr>
        <w:t xml:space="preserve"> </w:t>
      </w:r>
      <w:r>
        <w:rPr>
          <w:i/>
          <w:spacing w:val="-5"/>
        </w:rPr>
        <w:t>iv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5"/>
        </w:rPr>
        <w:t>harña-nidhänam</w:t>
      </w:r>
    </w:p>
    <w:p w14:paraId="5311B683" w14:textId="77777777" w:rsidR="00150366" w:rsidRDefault="00000000">
      <w:pPr>
        <w:ind w:left="2731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spacing w:val="-4"/>
          <w:w w:val="92"/>
        </w:rPr>
        <w:t>dhéra-samér</w:t>
      </w:r>
      <w:r>
        <w:rPr>
          <w:i/>
          <w:w w:val="92"/>
        </w:rPr>
        <w:t>e</w:t>
      </w:r>
      <w:r>
        <w:rPr>
          <w:i/>
          <w:spacing w:val="-7"/>
          <w:w w:val="92"/>
        </w:rPr>
        <w:t xml:space="preserve"> </w:t>
      </w:r>
      <w:r>
        <w:rPr>
          <w:i/>
          <w:spacing w:val="-4"/>
          <w:w w:val="92"/>
        </w:rPr>
        <w:t>yamunä-tére..</w:t>
      </w:r>
      <w:r>
        <w:rPr>
          <w:i/>
          <w:w w:val="92"/>
        </w:rPr>
        <w:t xml:space="preserve">. </w:t>
      </w:r>
      <w:r>
        <w:rPr>
          <w:i/>
          <w:spacing w:val="4"/>
          <w:w w:val="92"/>
        </w:rPr>
        <w:t xml:space="preserve"> </w:t>
      </w:r>
      <w:r>
        <w:rPr>
          <w:spacing w:val="-4"/>
          <w:w w:val="111"/>
        </w:rPr>
        <w:t>(6)</w:t>
      </w:r>
    </w:p>
    <w:p w14:paraId="6993AC4F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146420A" w14:textId="77777777" w:rsidR="00150366" w:rsidRDefault="00150366">
      <w:pPr>
        <w:spacing w:line="200" w:lineRule="exact"/>
      </w:pPr>
    </w:p>
    <w:p w14:paraId="5F6076B0" w14:textId="77777777" w:rsidR="00150366" w:rsidRDefault="00000000">
      <w:pPr>
        <w:spacing w:before="31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blue </w:t>
      </w:r>
      <w:r>
        <w:rPr>
          <w:rFonts w:ascii="Book Antiqua" w:eastAsia="Book Antiqua" w:hAnsi="Book Antiqua" w:cs="Book Antiqua"/>
          <w:b/>
          <w:w w:val="91"/>
        </w:rPr>
        <w:t xml:space="preserve">lotus-eyed  </w:t>
      </w:r>
      <w:r>
        <w:rPr>
          <w:rFonts w:ascii="Book Antiqua" w:eastAsia="Book Antiqua" w:hAnsi="Book Antiqua" w:cs="Book Antiqua"/>
          <w:b/>
        </w:rPr>
        <w:t>one,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shed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silken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cloth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and untie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w w:val="92"/>
        </w:rPr>
        <w:t>waistbells.</w:t>
      </w:r>
      <w:r>
        <w:rPr>
          <w:rFonts w:ascii="Book Antiqua" w:eastAsia="Book Antiqua" w:hAnsi="Book Antiqua" w:cs="Book Antiqua"/>
          <w:b/>
          <w:spacing w:val="4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Place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treasured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jewel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Your thighs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bed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fresh,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tender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leaves.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This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will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give </w:t>
      </w:r>
      <w:r>
        <w:rPr>
          <w:rFonts w:ascii="Book Antiqua" w:eastAsia="Book Antiqua" w:hAnsi="Book Antiqua" w:cs="Book Antiqua"/>
          <w:b/>
          <w:w w:val="91"/>
        </w:rPr>
        <w:t>Him great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delight.”</w:t>
      </w:r>
    </w:p>
    <w:p w14:paraId="12B61DD9" w14:textId="77777777" w:rsidR="00150366" w:rsidRDefault="00000000">
      <w:pPr>
        <w:spacing w:before="57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FA3D47D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7B1BA443" w14:textId="77777777" w:rsidR="00150366" w:rsidRDefault="00000000">
      <w:pPr>
        <w:spacing w:line="252" w:lineRule="auto"/>
        <w:ind w:left="120" w:right="85" w:firstLine="360"/>
        <w:jc w:val="both"/>
      </w:pPr>
      <w:r>
        <w:t>In</w:t>
      </w:r>
      <w:r>
        <w:rPr>
          <w:spacing w:val="28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previous</w:t>
      </w:r>
      <w:r>
        <w:rPr>
          <w:spacing w:val="39"/>
        </w:rPr>
        <w:t xml:space="preserve"> </w:t>
      </w:r>
      <w:r>
        <w:t>verse,</w:t>
      </w:r>
      <w:r>
        <w:rPr>
          <w:spacing w:val="2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i/>
        </w:rPr>
        <w:t>sakhé</w:t>
      </w:r>
      <w:r>
        <w:rPr>
          <w:i/>
          <w:spacing w:val="-16"/>
        </w:rPr>
        <w:t xml:space="preserve"> </w:t>
      </w:r>
      <w:r>
        <w:t>awakened</w:t>
      </w:r>
      <w:r>
        <w:rPr>
          <w:spacing w:val="42"/>
        </w:rPr>
        <w:t xml:space="preserve"> </w:t>
      </w:r>
      <w:r>
        <w:t>Rädhä’s</w:t>
      </w:r>
      <w:r>
        <w:rPr>
          <w:spacing w:val="-8"/>
        </w:rPr>
        <w:t xml:space="preserve"> </w:t>
      </w:r>
      <w:r>
        <w:rPr>
          <w:w w:val="102"/>
        </w:rPr>
        <w:t xml:space="preserve">zest </w:t>
      </w:r>
      <w:r>
        <w:t xml:space="preserve">for </w:t>
      </w:r>
      <w:r>
        <w:rPr>
          <w:i/>
          <w:w w:val="96"/>
        </w:rPr>
        <w:t>viparéta-rati</w:t>
      </w:r>
      <w:r>
        <w:rPr>
          <w:w w:val="96"/>
        </w:rPr>
        <w:t>,</w:t>
      </w:r>
      <w:r>
        <w:rPr>
          <w:spacing w:val="3"/>
          <w:w w:val="96"/>
        </w:rPr>
        <w:t xml:space="preserve"> </w:t>
      </w:r>
      <w:r>
        <w:t>when</w:t>
      </w:r>
      <w:r>
        <w:rPr>
          <w:spacing w:val="20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heroine</w:t>
      </w:r>
      <w:r>
        <w:rPr>
          <w:spacing w:val="28"/>
        </w:rPr>
        <w:t xml:space="preserve"> </w:t>
      </w:r>
      <w:r>
        <w:t>plays</w:t>
      </w:r>
      <w:r>
        <w:rPr>
          <w:spacing w:val="-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aggressive</w:t>
      </w:r>
      <w:r>
        <w:rPr>
          <w:spacing w:val="-10"/>
        </w:rPr>
        <w:t xml:space="preserve"> </w:t>
      </w:r>
      <w:r>
        <w:rPr>
          <w:w w:val="102"/>
        </w:rPr>
        <w:t xml:space="preserve">lover. </w:t>
      </w:r>
      <w:r>
        <w:t xml:space="preserve">Now  Her </w:t>
      </w:r>
      <w:r>
        <w:rPr>
          <w:spacing w:val="2"/>
        </w:rPr>
        <w:t xml:space="preserve"> </w:t>
      </w:r>
      <w:r>
        <w:rPr>
          <w:i/>
        </w:rPr>
        <w:t>sakhé</w:t>
      </w:r>
      <w:r>
        <w:rPr>
          <w:i/>
          <w:spacing w:val="10"/>
        </w:rPr>
        <w:t xml:space="preserve"> </w:t>
      </w:r>
      <w:r>
        <w:t xml:space="preserve">arouses </w:t>
      </w:r>
      <w:r>
        <w:rPr>
          <w:spacing w:val="14"/>
        </w:rPr>
        <w:t xml:space="preserve"> </w:t>
      </w:r>
      <w:r>
        <w:t>Rädhä’s</w:t>
      </w:r>
      <w:r>
        <w:rPr>
          <w:spacing w:val="20"/>
        </w:rPr>
        <w:t xml:space="preserve"> </w:t>
      </w:r>
      <w:r>
        <w:t xml:space="preserve">eagerness </w:t>
      </w:r>
      <w:r>
        <w:rPr>
          <w:spacing w:val="4"/>
        </w:rPr>
        <w:t xml:space="preserve"> </w:t>
      </w:r>
      <w:r>
        <w:t xml:space="preserve">to </w:t>
      </w:r>
      <w:r>
        <w:rPr>
          <w:spacing w:val="7"/>
        </w:rPr>
        <w:t xml:space="preserve"> </w:t>
      </w:r>
      <w:r>
        <w:rPr>
          <w:w w:val="103"/>
        </w:rPr>
        <w:t xml:space="preserve">experience </w:t>
      </w:r>
      <w:r>
        <w:t>Kåñëa as</w:t>
      </w:r>
      <w:r>
        <w:rPr>
          <w:spacing w:val="26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active</w:t>
      </w:r>
      <w:r>
        <w:rPr>
          <w:spacing w:val="26"/>
        </w:rPr>
        <w:t xml:space="preserve"> </w:t>
      </w:r>
      <w:r>
        <w:t xml:space="preserve">element </w:t>
      </w:r>
      <w:r>
        <w:rPr>
          <w:spacing w:val="1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Their</w:t>
      </w:r>
      <w:r>
        <w:rPr>
          <w:spacing w:val="43"/>
        </w:rPr>
        <w:t xml:space="preserve"> </w:t>
      </w:r>
      <w:r>
        <w:t>love</w:t>
      </w:r>
      <w:r>
        <w:rPr>
          <w:spacing w:val="26"/>
        </w:rPr>
        <w:t xml:space="preserve"> </w:t>
      </w:r>
      <w:r>
        <w:t>play.</w:t>
      </w:r>
      <w:r>
        <w:rPr>
          <w:spacing w:val="29"/>
        </w:rPr>
        <w:t xml:space="preserve"> </w:t>
      </w:r>
      <w:r>
        <w:t>“O</w:t>
      </w:r>
      <w:r>
        <w:rPr>
          <w:spacing w:val="26"/>
        </w:rPr>
        <w:t xml:space="preserve"> </w:t>
      </w:r>
      <w:r>
        <w:rPr>
          <w:w w:val="101"/>
        </w:rPr>
        <w:t xml:space="preserve">Rädhä, </w:t>
      </w:r>
      <w:r>
        <w:rPr>
          <w:spacing w:val="-2"/>
        </w:rPr>
        <w:t>You</w:t>
      </w:r>
      <w:r>
        <w:t>r</w:t>
      </w:r>
      <w:r>
        <w:rPr>
          <w:spacing w:val="9"/>
        </w:rPr>
        <w:t xml:space="preserve"> </w:t>
      </w:r>
      <w:r>
        <w:rPr>
          <w:spacing w:val="-2"/>
        </w:rPr>
        <w:t>eye</w:t>
      </w:r>
      <w:r>
        <w:t>s</w:t>
      </w:r>
      <w:r>
        <w:rPr>
          <w:spacing w:val="13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captivatin</w:t>
      </w:r>
      <w:r>
        <w:t>g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lotu</w:t>
      </w:r>
      <w:r>
        <w:t>s</w:t>
      </w:r>
      <w:r>
        <w:rPr>
          <w:spacing w:val="36"/>
        </w:rPr>
        <w:t xml:space="preserve"> </w:t>
      </w:r>
      <w:r>
        <w:rPr>
          <w:spacing w:val="-2"/>
        </w:rPr>
        <w:t>flowers</w:t>
      </w:r>
      <w:r>
        <w:t>.</w:t>
      </w:r>
      <w:r>
        <w:rPr>
          <w:spacing w:val="17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41"/>
        </w:rPr>
        <w:t xml:space="preserve"> </w:t>
      </w:r>
      <w:r>
        <w:rPr>
          <w:spacing w:val="-2"/>
        </w:rPr>
        <w:t>Yo</w:t>
      </w:r>
      <w:r>
        <w:t xml:space="preserve">u </w:t>
      </w:r>
      <w:r>
        <w:rPr>
          <w:spacing w:val="-2"/>
        </w:rPr>
        <w:t>see ho</w:t>
      </w:r>
      <w:r>
        <w:t>w</w:t>
      </w:r>
      <w:r>
        <w:rPr>
          <w:spacing w:val="29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1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te</w:t>
      </w:r>
      <w:r>
        <w:t>n</w:t>
      </w:r>
      <w:r>
        <w:rPr>
          <w:spacing w:val="32"/>
        </w:rPr>
        <w:t xml:space="preserve"> </w:t>
      </w:r>
      <w:r>
        <w:rPr>
          <w:spacing w:val="-2"/>
        </w:rPr>
        <w:t>millio</w:t>
      </w:r>
      <w:r>
        <w:t>n</w:t>
      </w:r>
      <w:r>
        <w:rPr>
          <w:spacing w:val="38"/>
        </w:rPr>
        <w:t xml:space="preserve"> </w:t>
      </w:r>
      <w:r>
        <w:rPr>
          <w:spacing w:val="-2"/>
        </w:rPr>
        <w:t>time</w:t>
      </w:r>
      <w:r>
        <w:t>s</w:t>
      </w:r>
      <w:r>
        <w:rPr>
          <w:spacing w:val="28"/>
        </w:rPr>
        <w:t xml:space="preserve"> </w:t>
      </w:r>
      <w:r>
        <w:rPr>
          <w:spacing w:val="-2"/>
        </w:rPr>
        <w:t>mor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ravishin</w:t>
      </w:r>
      <w:r>
        <w:t>g</w:t>
      </w:r>
      <w:r>
        <w:rPr>
          <w:spacing w:val="37"/>
        </w:rPr>
        <w:t xml:space="preserve"> </w:t>
      </w:r>
      <w:r>
        <w:rPr>
          <w:spacing w:val="-2"/>
        </w:rPr>
        <w:t>tha</w:t>
      </w:r>
      <w:r>
        <w:t>n</w:t>
      </w:r>
      <w:r>
        <w:rPr>
          <w:spacing w:val="4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2"/>
          <w:w w:val="102"/>
        </w:rPr>
        <w:t xml:space="preserve">god </w:t>
      </w:r>
      <w:r>
        <w:rPr>
          <w:spacing w:val="-4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4"/>
        </w:rPr>
        <w:t>passion</w:t>
      </w:r>
      <w:r>
        <w:t>,</w:t>
      </w:r>
      <w:r>
        <w:rPr>
          <w:spacing w:val="3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4"/>
        </w:rPr>
        <w:t>clot</w:t>
      </w:r>
      <w:r>
        <w:t>h</w:t>
      </w:r>
      <w:r>
        <w:rPr>
          <w:spacing w:val="32"/>
        </w:rPr>
        <w:t xml:space="preserve"> </w:t>
      </w:r>
      <w:r>
        <w:rPr>
          <w:spacing w:val="-4"/>
        </w:rPr>
        <w:t>coverin</w:t>
      </w:r>
      <w:r>
        <w:t>g</w:t>
      </w:r>
      <w:r>
        <w:rPr>
          <w:spacing w:val="26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3"/>
        </w:rPr>
        <w:t xml:space="preserve"> </w:t>
      </w:r>
      <w:r>
        <w:rPr>
          <w:spacing w:val="-4"/>
        </w:rPr>
        <w:t>hip</w:t>
      </w:r>
      <w:r>
        <w:t>s</w:t>
      </w:r>
      <w:r>
        <w:rPr>
          <w:spacing w:val="28"/>
        </w:rPr>
        <w:t xml:space="preserve"> </w:t>
      </w:r>
      <w:r>
        <w:rPr>
          <w:spacing w:val="-4"/>
        </w:rPr>
        <w:t>wil</w:t>
      </w:r>
      <w:r>
        <w:t>l</w:t>
      </w:r>
      <w:r>
        <w:rPr>
          <w:spacing w:val="12"/>
        </w:rPr>
        <w:t xml:space="preserve"> </w:t>
      </w:r>
      <w:r>
        <w:rPr>
          <w:spacing w:val="-4"/>
        </w:rPr>
        <w:t>sli</w:t>
      </w:r>
      <w:r>
        <w:t>p</w:t>
      </w:r>
      <w:r>
        <w:rPr>
          <w:spacing w:val="17"/>
        </w:rPr>
        <w:t xml:space="preserve"> </w:t>
      </w:r>
      <w:r>
        <w:rPr>
          <w:spacing w:val="-4"/>
        </w:rPr>
        <w:t>of</w:t>
      </w:r>
      <w:r>
        <w:t xml:space="preserve">f </w:t>
      </w:r>
      <w:r>
        <w:rPr>
          <w:spacing w:val="-4"/>
        </w:rPr>
        <w:t>b</w:t>
      </w:r>
      <w:r>
        <w:t>y</w:t>
      </w:r>
      <w:r>
        <w:rPr>
          <w:spacing w:val="10"/>
        </w:rPr>
        <w:t xml:space="preserve"> </w:t>
      </w:r>
      <w:r>
        <w:rPr>
          <w:spacing w:val="-4"/>
        </w:rPr>
        <w:t xml:space="preserve">itself, </w:t>
      </w:r>
      <w:r>
        <w:rPr>
          <w:spacing w:val="-2"/>
        </w:rPr>
        <w:t>an</w:t>
      </w:r>
      <w:r>
        <w:t>d</w:t>
      </w:r>
      <w:r>
        <w:rPr>
          <w:spacing w:val="16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-9"/>
        </w:rPr>
        <w:t xml:space="preserve"> </w:t>
      </w:r>
      <w:r>
        <w:rPr>
          <w:spacing w:val="-2"/>
        </w:rPr>
        <w:t>nois</w:t>
      </w:r>
      <w:r>
        <w:t>y</w:t>
      </w:r>
      <w:r>
        <w:rPr>
          <w:spacing w:val="8"/>
        </w:rPr>
        <w:t xml:space="preserve"> </w:t>
      </w:r>
      <w:r>
        <w:rPr>
          <w:spacing w:val="-2"/>
        </w:rPr>
        <w:t>waistbell</w:t>
      </w:r>
      <w:r>
        <w:t>s</w:t>
      </w:r>
      <w:r>
        <w:rPr>
          <w:spacing w:val="7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-1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3"/>
        </w:rPr>
        <w:t xml:space="preserve"> </w:t>
      </w:r>
      <w:r>
        <w:rPr>
          <w:spacing w:val="-2"/>
        </w:rPr>
        <w:t>cas</w:t>
      </w:r>
      <w:r>
        <w:t>t</w:t>
      </w:r>
      <w:r>
        <w:rPr>
          <w:spacing w:val="5"/>
        </w:rPr>
        <w:t xml:space="preserve"> </w:t>
      </w:r>
      <w:r>
        <w:rPr>
          <w:spacing w:val="-2"/>
        </w:rPr>
        <w:t>aside</w:t>
      </w:r>
      <w:r>
        <w:t>.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t>n</w:t>
      </w:r>
      <w:r>
        <w:rPr>
          <w:spacing w:val="20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8"/>
        </w:rPr>
        <w:t xml:space="preserve"> </w:t>
      </w:r>
      <w:r>
        <w:rPr>
          <w:spacing w:val="-2"/>
          <w:w w:val="106"/>
        </w:rPr>
        <w:t xml:space="preserve">should </w:t>
      </w:r>
      <w:r>
        <w:t>place</w:t>
      </w:r>
      <w:r>
        <w:rPr>
          <w:spacing w:val="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precious</w:t>
      </w:r>
      <w:r>
        <w:rPr>
          <w:spacing w:val="24"/>
        </w:rPr>
        <w:t xml:space="preserve"> </w:t>
      </w:r>
      <w:r>
        <w:t>jewel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hips</w:t>
      </w:r>
      <w:r>
        <w:rPr>
          <w:spacing w:val="1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receptacle</w:t>
      </w:r>
      <w:r>
        <w:rPr>
          <w:spacing w:val="1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w w:val="101"/>
        </w:rPr>
        <w:t xml:space="preserve">bliss </w:t>
      </w:r>
      <w:r>
        <w:t>which</w:t>
      </w:r>
      <w:r>
        <w:rPr>
          <w:spacing w:val="30"/>
        </w:rPr>
        <w:t xml:space="preserve"> </w:t>
      </w:r>
      <w:r>
        <w:t>provides</w:t>
      </w:r>
      <w:r>
        <w:rPr>
          <w:spacing w:val="3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Hari’s</w:t>
      </w:r>
      <w:r>
        <w:rPr>
          <w:spacing w:val="-15"/>
        </w:rPr>
        <w:t xml:space="preserve"> </w:t>
      </w:r>
      <w:r>
        <w:t>happiness</w:t>
      </w:r>
      <w:r>
        <w:rPr>
          <w:spacing w:val="42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flower</w:t>
      </w:r>
      <w:r>
        <w:rPr>
          <w:spacing w:val="10"/>
        </w:rPr>
        <w:t xml:space="preserve"> </w:t>
      </w:r>
      <w:r>
        <w:t>bed</w:t>
      </w:r>
      <w:r>
        <w:rPr>
          <w:spacing w:val="19"/>
        </w:rPr>
        <w:t xml:space="preserve"> </w:t>
      </w:r>
      <w:r>
        <w:t>He has</w:t>
      </w:r>
      <w:r>
        <w:rPr>
          <w:spacing w:val="13"/>
        </w:rPr>
        <w:t xml:space="preserve"> </w:t>
      </w:r>
      <w:r>
        <w:t>crafted</w:t>
      </w:r>
      <w:r>
        <w:rPr>
          <w:spacing w:val="1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2"/>
        </w:rPr>
        <w:t>occasion.”</w:t>
      </w:r>
    </w:p>
    <w:p w14:paraId="6E798B0F" w14:textId="77777777" w:rsidR="00150366" w:rsidRDefault="00150366">
      <w:pPr>
        <w:spacing w:before="1" w:line="260" w:lineRule="exact"/>
        <w:rPr>
          <w:sz w:val="26"/>
          <w:szCs w:val="26"/>
        </w:rPr>
      </w:pPr>
    </w:p>
    <w:p w14:paraId="47D8ADDE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14</w:t>
      </w:r>
    </w:p>
    <w:p w14:paraId="5E92FB62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47C2C15B" w14:textId="77777777" w:rsidR="00150366" w:rsidRDefault="00000000">
      <w:pPr>
        <w:ind w:left="120"/>
      </w:pPr>
      <w:r>
        <w:rPr>
          <w:i/>
          <w:spacing w:val="-5"/>
        </w:rPr>
        <w:t>hari</w:t>
      </w:r>
      <w:r>
        <w:rPr>
          <w:i/>
        </w:rPr>
        <w:t>r</w:t>
      </w:r>
      <w:r>
        <w:rPr>
          <w:i/>
          <w:spacing w:val="-14"/>
        </w:rPr>
        <w:t xml:space="preserve"> </w:t>
      </w:r>
      <w:r>
        <w:rPr>
          <w:i/>
          <w:spacing w:val="-5"/>
          <w:w w:val="94"/>
        </w:rPr>
        <w:t>abhimän</w:t>
      </w:r>
      <w:r>
        <w:rPr>
          <w:i/>
          <w:w w:val="94"/>
        </w:rPr>
        <w:t>é</w:t>
      </w:r>
      <w:r>
        <w:rPr>
          <w:i/>
          <w:spacing w:val="-9"/>
          <w:w w:val="94"/>
        </w:rPr>
        <w:t xml:space="preserve"> </w:t>
      </w:r>
      <w:r>
        <w:rPr>
          <w:i/>
          <w:spacing w:val="-5"/>
          <w:w w:val="94"/>
        </w:rPr>
        <w:t>rajani</w:t>
      </w:r>
      <w:r>
        <w:rPr>
          <w:i/>
          <w:w w:val="94"/>
        </w:rPr>
        <w:t>r</w:t>
      </w:r>
      <w:r>
        <w:rPr>
          <w:i/>
          <w:spacing w:val="14"/>
          <w:w w:val="94"/>
        </w:rPr>
        <w:t xml:space="preserve"> </w:t>
      </w:r>
      <w:r>
        <w:rPr>
          <w:i/>
          <w:spacing w:val="-5"/>
          <w:w w:val="94"/>
        </w:rPr>
        <w:t>idäné</w:t>
      </w:r>
      <w:r>
        <w:rPr>
          <w:i/>
          <w:w w:val="94"/>
        </w:rPr>
        <w:t>m</w:t>
      </w:r>
      <w:r>
        <w:rPr>
          <w:i/>
          <w:spacing w:val="-14"/>
          <w:w w:val="94"/>
        </w:rPr>
        <w:t xml:space="preserve"> </w:t>
      </w:r>
      <w:r>
        <w:rPr>
          <w:i/>
          <w:spacing w:val="-5"/>
        </w:rPr>
        <w:t>iya</w:t>
      </w:r>
      <w:r>
        <w:rPr>
          <w:i/>
        </w:rPr>
        <w:t>m</w:t>
      </w:r>
      <w:r>
        <w:rPr>
          <w:i/>
          <w:spacing w:val="-2"/>
        </w:rPr>
        <w:t xml:space="preserve"> </w:t>
      </w:r>
      <w:r>
        <w:rPr>
          <w:i/>
          <w:spacing w:val="-5"/>
        </w:rPr>
        <w:t>ap</w:t>
      </w:r>
      <w:r>
        <w:rPr>
          <w:i/>
        </w:rPr>
        <w:t>i</w:t>
      </w:r>
      <w:r>
        <w:rPr>
          <w:i/>
          <w:spacing w:val="-18"/>
        </w:rPr>
        <w:t xml:space="preserve"> </w:t>
      </w:r>
      <w:r>
        <w:rPr>
          <w:i/>
          <w:spacing w:val="-5"/>
        </w:rPr>
        <w:t>yät</w:t>
      </w:r>
      <w:r>
        <w:rPr>
          <w:i/>
        </w:rPr>
        <w:t>i</w:t>
      </w:r>
      <w:r>
        <w:rPr>
          <w:i/>
          <w:spacing w:val="-4"/>
        </w:rPr>
        <w:t xml:space="preserve"> </w:t>
      </w:r>
      <w:r>
        <w:rPr>
          <w:i/>
          <w:spacing w:val="-5"/>
        </w:rPr>
        <w:t>virämam</w:t>
      </w:r>
    </w:p>
    <w:p w14:paraId="1580A956" w14:textId="77777777" w:rsidR="00150366" w:rsidRDefault="00000000">
      <w:pPr>
        <w:spacing w:before="12" w:line="252" w:lineRule="auto"/>
        <w:ind w:left="2731" w:right="89" w:hanging="2611"/>
      </w:pPr>
      <w:r>
        <w:rPr>
          <w:i/>
          <w:spacing w:val="-6"/>
        </w:rPr>
        <w:t>kur</w:t>
      </w:r>
      <w:r>
        <w:rPr>
          <w:i/>
        </w:rPr>
        <w:t>u</w:t>
      </w:r>
      <w:r>
        <w:rPr>
          <w:i/>
          <w:spacing w:val="13"/>
        </w:rPr>
        <w:t xml:space="preserve"> </w:t>
      </w:r>
      <w:r>
        <w:rPr>
          <w:i/>
          <w:spacing w:val="-6"/>
        </w:rPr>
        <w:t>mam</w:t>
      </w:r>
      <w:r>
        <w:rPr>
          <w:i/>
        </w:rPr>
        <w:t>a</w:t>
      </w:r>
      <w:r>
        <w:rPr>
          <w:i/>
          <w:spacing w:val="2"/>
        </w:rPr>
        <w:t xml:space="preserve"> </w:t>
      </w:r>
      <w:r>
        <w:rPr>
          <w:i/>
          <w:spacing w:val="-6"/>
        </w:rPr>
        <w:t>vacana</w:t>
      </w:r>
      <w:r>
        <w:rPr>
          <w:i/>
        </w:rPr>
        <w:t>à</w:t>
      </w:r>
      <w:r>
        <w:rPr>
          <w:i/>
          <w:spacing w:val="29"/>
        </w:rPr>
        <w:t xml:space="preserve"> </w:t>
      </w:r>
      <w:r>
        <w:rPr>
          <w:i/>
          <w:spacing w:val="-6"/>
        </w:rPr>
        <w:t>satvara-racana</w:t>
      </w:r>
      <w:r>
        <w:rPr>
          <w:i/>
        </w:rPr>
        <w:t>à</w:t>
      </w:r>
      <w:r>
        <w:rPr>
          <w:i/>
          <w:spacing w:val="15"/>
        </w:rPr>
        <w:t xml:space="preserve"> </w:t>
      </w:r>
      <w:r>
        <w:rPr>
          <w:i/>
          <w:spacing w:val="-6"/>
        </w:rPr>
        <w:t>püray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  <w:spacing w:val="-6"/>
        </w:rPr>
        <w:t xml:space="preserve">madhuripu-kämam </w:t>
      </w:r>
      <w:r>
        <w:rPr>
          <w:i/>
          <w:spacing w:val="-4"/>
          <w:w w:val="92"/>
        </w:rPr>
        <w:t>dhéra-samér</w:t>
      </w:r>
      <w:r>
        <w:rPr>
          <w:i/>
          <w:w w:val="92"/>
        </w:rPr>
        <w:t>e</w:t>
      </w:r>
      <w:r>
        <w:rPr>
          <w:i/>
          <w:spacing w:val="-7"/>
          <w:w w:val="92"/>
        </w:rPr>
        <w:t xml:space="preserve"> </w:t>
      </w:r>
      <w:r>
        <w:rPr>
          <w:i/>
          <w:spacing w:val="-4"/>
          <w:w w:val="92"/>
        </w:rPr>
        <w:t>yamunä-tére..</w:t>
      </w:r>
      <w:r>
        <w:rPr>
          <w:i/>
          <w:w w:val="92"/>
        </w:rPr>
        <w:t xml:space="preserve">. </w:t>
      </w:r>
      <w:r>
        <w:rPr>
          <w:i/>
          <w:spacing w:val="4"/>
          <w:w w:val="92"/>
        </w:rPr>
        <w:t xml:space="preserve"> </w:t>
      </w:r>
      <w:r>
        <w:rPr>
          <w:spacing w:val="-4"/>
          <w:w w:val="111"/>
        </w:rPr>
        <w:t>(7)</w:t>
      </w:r>
    </w:p>
    <w:p w14:paraId="03ED0397" w14:textId="77777777" w:rsidR="00150366" w:rsidRDefault="00150366">
      <w:pPr>
        <w:spacing w:before="1" w:line="160" w:lineRule="exact"/>
        <w:rPr>
          <w:sz w:val="16"/>
          <w:szCs w:val="16"/>
        </w:rPr>
      </w:pPr>
    </w:p>
    <w:p w14:paraId="36AF65F0" w14:textId="77777777" w:rsidR="00150366" w:rsidRDefault="00000000">
      <w:pPr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89"/>
        </w:rPr>
        <w:t>“Har</w:t>
      </w:r>
      <w:r>
        <w:rPr>
          <w:rFonts w:ascii="Book Antiqua" w:eastAsia="Book Antiqua" w:hAnsi="Book Antiqua" w:cs="Book Antiqua"/>
          <w:b/>
          <w:w w:val="89"/>
        </w:rPr>
        <w:t>i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bein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stubborn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nigh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jus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abou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end, s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accep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advice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G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onc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withou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furthe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delay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and </w:t>
      </w:r>
      <w:r>
        <w:rPr>
          <w:rFonts w:ascii="Book Antiqua" w:eastAsia="Book Antiqua" w:hAnsi="Book Antiqua" w:cs="Book Antiqua"/>
          <w:b/>
          <w:w w:val="87"/>
        </w:rPr>
        <w:t>fulfill</w:t>
      </w:r>
      <w:r>
        <w:rPr>
          <w:rFonts w:ascii="Book Antiqua" w:eastAsia="Book Antiqua" w:hAnsi="Book Antiqua" w:cs="Book Antiqua"/>
          <w:b/>
          <w:spacing w:val="10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desires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enemy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Madhu.”</w:t>
      </w:r>
    </w:p>
    <w:p w14:paraId="01E676DE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016ACB7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90D2DA9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099DA687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Her</w:t>
      </w:r>
      <w:r>
        <w:rPr>
          <w:spacing w:val="-1"/>
        </w:rPr>
        <w:t xml:space="preserve"> </w:t>
      </w:r>
      <w:r>
        <w:rPr>
          <w:i/>
          <w:w w:val="93"/>
        </w:rPr>
        <w:t>sakhé</w:t>
      </w:r>
      <w:r>
        <w:rPr>
          <w:i/>
          <w:spacing w:val="-4"/>
          <w:w w:val="93"/>
        </w:rPr>
        <w:t xml:space="preserve"> </w:t>
      </w:r>
      <w:r>
        <w:t>says,</w:t>
      </w:r>
      <w:r>
        <w:rPr>
          <w:spacing w:val="-11"/>
        </w:rPr>
        <w:t xml:space="preserve"> </w:t>
      </w:r>
      <w:r>
        <w:t>“Madhuripu</w:t>
      </w:r>
      <w:r>
        <w:rPr>
          <w:spacing w:val="32"/>
        </w:rPr>
        <w:t xml:space="preserve"> </w:t>
      </w:r>
      <w:r>
        <w:t>has</w:t>
      </w:r>
      <w:r>
        <w:rPr>
          <w:spacing w:val="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mind</w:t>
      </w:r>
      <w:r>
        <w:rPr>
          <w:spacing w:val="1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His</w:t>
      </w:r>
      <w:r>
        <w:rPr>
          <w:spacing w:val="-7"/>
        </w:rPr>
        <w:t xml:space="preserve"> </w:t>
      </w:r>
      <w:r>
        <w:t>own.”</w:t>
      </w:r>
      <w:r>
        <w:rPr>
          <w:spacing w:val="3"/>
        </w:rPr>
        <w:t xml:space="preserve"> </w:t>
      </w:r>
      <w:r>
        <w:rPr>
          <w:w w:val="103"/>
        </w:rPr>
        <w:t xml:space="preserve">The </w:t>
      </w:r>
      <w:r>
        <w:t>implied</w:t>
      </w:r>
      <w:r>
        <w:rPr>
          <w:spacing w:val="17"/>
        </w:rPr>
        <w:t xml:space="preserve"> </w:t>
      </w:r>
      <w:r>
        <w:t>meaning</w:t>
      </w:r>
      <w:r>
        <w:rPr>
          <w:spacing w:val="19"/>
        </w:rPr>
        <w:t xml:space="preserve"> </w:t>
      </w:r>
      <w:r>
        <w:t xml:space="preserve">is, </w:t>
      </w:r>
      <w:r>
        <w:rPr>
          <w:w w:val="97"/>
        </w:rPr>
        <w:t xml:space="preserve">“Çyämasundara’s </w:t>
      </w:r>
      <w:r>
        <w:t>heart</w:t>
      </w:r>
      <w:r>
        <w:rPr>
          <w:spacing w:val="22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mind</w:t>
      </w:r>
      <w:r>
        <w:rPr>
          <w:spacing w:val="23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rPr>
          <w:w w:val="105"/>
        </w:rPr>
        <w:t xml:space="preserve">at </w:t>
      </w:r>
      <w:r>
        <w:t>odds</w:t>
      </w:r>
      <w:r>
        <w:rPr>
          <w:spacing w:val="17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each</w:t>
      </w:r>
      <w:r>
        <w:rPr>
          <w:spacing w:val="13"/>
        </w:rPr>
        <w:t xml:space="preserve"> </w:t>
      </w:r>
      <w:r>
        <w:t>other.</w:t>
      </w:r>
      <w:r>
        <w:rPr>
          <w:spacing w:val="30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trying</w:t>
      </w:r>
      <w:r>
        <w:rPr>
          <w:spacing w:val="16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hard</w:t>
      </w:r>
      <w:r>
        <w:rPr>
          <w:spacing w:val="2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appease</w:t>
      </w:r>
      <w:r>
        <w:rPr>
          <w:spacing w:val="14"/>
        </w:rPr>
        <w:t xml:space="preserve"> </w:t>
      </w:r>
      <w:r>
        <w:t>You, so</w:t>
      </w:r>
      <w:r>
        <w:rPr>
          <w:spacing w:val="30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>not</w:t>
      </w:r>
      <w:r>
        <w:rPr>
          <w:spacing w:val="46"/>
        </w:rPr>
        <w:t xml:space="preserve"> </w:t>
      </w:r>
      <w:r>
        <w:t>worry</w:t>
      </w:r>
      <w:r>
        <w:rPr>
          <w:spacing w:val="40"/>
        </w:rPr>
        <w:t xml:space="preserve"> </w:t>
      </w:r>
      <w:r>
        <w:t>that  He</w:t>
      </w:r>
      <w:r>
        <w:rPr>
          <w:spacing w:val="26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meet</w:t>
      </w:r>
      <w:r>
        <w:rPr>
          <w:spacing w:val="42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anyone</w:t>
      </w:r>
      <w:r>
        <w:rPr>
          <w:spacing w:val="43"/>
        </w:rPr>
        <w:t xml:space="preserve"> </w:t>
      </w:r>
      <w:r>
        <w:t>else.</w:t>
      </w:r>
      <w:r>
        <w:rPr>
          <w:spacing w:val="26"/>
        </w:rPr>
        <w:t xml:space="preserve"> </w:t>
      </w:r>
      <w:r>
        <w:t>Still, because</w:t>
      </w:r>
      <w:r>
        <w:rPr>
          <w:spacing w:val="20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 xml:space="preserve">headstrong </w:t>
      </w:r>
      <w:r>
        <w:rPr>
          <w:spacing w:val="1"/>
        </w:rPr>
        <w:t xml:space="preserve"> </w:t>
      </w:r>
      <w:r>
        <w:t>and,</w:t>
      </w:r>
      <w:r>
        <w:rPr>
          <w:spacing w:val="27"/>
        </w:rPr>
        <w:t xml:space="preserve"> </w:t>
      </w:r>
      <w:r>
        <w:t>remarkably</w:t>
      </w:r>
      <w:r>
        <w:rPr>
          <w:spacing w:val="34"/>
        </w:rPr>
        <w:t xml:space="preserve"> </w:t>
      </w:r>
      <w:r>
        <w:t>enough,</w:t>
      </w:r>
      <w:r>
        <w:rPr>
          <w:spacing w:val="39"/>
        </w:rPr>
        <w:t xml:space="preserve"> </w:t>
      </w:r>
      <w:r>
        <w:t>feels</w:t>
      </w:r>
      <w:r>
        <w:rPr>
          <w:spacing w:val="-1"/>
        </w:rPr>
        <w:t xml:space="preserve"> </w:t>
      </w:r>
      <w:r>
        <w:rPr>
          <w:w w:val="107"/>
        </w:rPr>
        <w:t>the</w:t>
      </w:r>
    </w:p>
    <w:p w14:paraId="000A2C57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153A7ED" w14:textId="77777777" w:rsidR="00150366" w:rsidRDefault="00150366">
      <w:pPr>
        <w:spacing w:line="200" w:lineRule="exact"/>
      </w:pPr>
    </w:p>
    <w:p w14:paraId="215DE9EC" w14:textId="77777777" w:rsidR="00150366" w:rsidRDefault="00000000">
      <w:pPr>
        <w:spacing w:before="29" w:line="250" w:lineRule="auto"/>
        <w:ind w:left="120" w:right="85"/>
        <w:jc w:val="both"/>
      </w:pPr>
      <w:r>
        <w:t>need</w:t>
      </w:r>
      <w:r>
        <w:rPr>
          <w:spacing w:val="47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 xml:space="preserve">protect </w:t>
      </w:r>
      <w:r>
        <w:rPr>
          <w:spacing w:val="11"/>
        </w:rPr>
        <w:t xml:space="preserve"> </w:t>
      </w:r>
      <w:r>
        <w:t>His</w:t>
      </w:r>
      <w:r>
        <w:rPr>
          <w:spacing w:val="28"/>
        </w:rPr>
        <w:t xml:space="preserve"> </w:t>
      </w:r>
      <w:r>
        <w:t>own</w:t>
      </w:r>
      <w:r>
        <w:rPr>
          <w:spacing w:val="42"/>
        </w:rPr>
        <w:t xml:space="preserve"> </w:t>
      </w:r>
      <w:r>
        <w:t>dignity,</w:t>
      </w:r>
      <w:r>
        <w:rPr>
          <w:spacing w:val="46"/>
        </w:rPr>
        <w:t xml:space="preserve"> </w:t>
      </w:r>
      <w:r>
        <w:t>He</w:t>
      </w:r>
      <w:r>
        <w:rPr>
          <w:spacing w:val="28"/>
        </w:rPr>
        <w:t xml:space="preserve"> </w:t>
      </w:r>
      <w:r>
        <w:t xml:space="preserve">cannot </w:t>
      </w:r>
      <w:r>
        <w:rPr>
          <w:spacing w:val="10"/>
        </w:rPr>
        <w:t xml:space="preserve"> </w:t>
      </w:r>
      <w:r>
        <w:t>come</w:t>
      </w:r>
      <w:r>
        <w:rPr>
          <w:spacing w:val="37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You; and</w:t>
      </w:r>
      <w:r>
        <w:rPr>
          <w:spacing w:val="35"/>
        </w:rPr>
        <w:t xml:space="preserve"> </w:t>
      </w:r>
      <w:r>
        <w:t>at</w:t>
      </w:r>
      <w:r>
        <w:rPr>
          <w:spacing w:val="2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same</w:t>
      </w:r>
      <w:r>
        <w:rPr>
          <w:spacing w:val="22"/>
        </w:rPr>
        <w:t xml:space="preserve"> </w:t>
      </w:r>
      <w:r>
        <w:t>time,</w:t>
      </w:r>
      <w:r>
        <w:rPr>
          <w:spacing w:val="34"/>
        </w:rPr>
        <w:t xml:space="preserve"> </w:t>
      </w:r>
      <w:r>
        <w:t>He</w:t>
      </w:r>
      <w:r>
        <w:rPr>
          <w:spacing w:val="18"/>
        </w:rPr>
        <w:t xml:space="preserve"> </w:t>
      </w:r>
      <w:r>
        <w:t>cannot  get</w:t>
      </w:r>
      <w:r>
        <w:rPr>
          <w:spacing w:val="20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out</w:t>
      </w:r>
      <w:r>
        <w:rPr>
          <w:spacing w:val="3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His</w:t>
      </w:r>
      <w:r>
        <w:rPr>
          <w:spacing w:val="18"/>
        </w:rPr>
        <w:t xml:space="preserve"> </w:t>
      </w:r>
      <w:r>
        <w:rPr>
          <w:w w:val="106"/>
        </w:rPr>
        <w:t xml:space="preserve">mind. </w:t>
      </w:r>
      <w:r>
        <w:t>Sooner</w:t>
      </w:r>
      <w:r>
        <w:rPr>
          <w:spacing w:val="14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later,</w:t>
      </w:r>
      <w:r>
        <w:rPr>
          <w:spacing w:val="24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have</w:t>
      </w:r>
      <w:r>
        <w:rPr>
          <w:spacing w:val="16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approach</w:t>
      </w:r>
      <w:r>
        <w:rPr>
          <w:spacing w:val="45"/>
        </w:rPr>
        <w:t xml:space="preserve"> </w:t>
      </w:r>
      <w:r>
        <w:t>Him,</w:t>
      </w:r>
      <w:r>
        <w:rPr>
          <w:spacing w:val="16"/>
        </w:rPr>
        <w:t xml:space="preserve"> </w:t>
      </w:r>
      <w:r>
        <w:t>so</w:t>
      </w:r>
      <w:r>
        <w:rPr>
          <w:spacing w:val="12"/>
        </w:rPr>
        <w:t xml:space="preserve"> </w:t>
      </w:r>
      <w:r>
        <w:t>why</w:t>
      </w:r>
      <w:r>
        <w:rPr>
          <w:spacing w:val="15"/>
        </w:rPr>
        <w:t xml:space="preserve"> </w:t>
      </w:r>
      <w:r>
        <w:rPr>
          <w:w w:val="108"/>
        </w:rPr>
        <w:t xml:space="preserve">not </w:t>
      </w:r>
      <w:r>
        <w:t>go</w:t>
      </w:r>
      <w:r>
        <w:rPr>
          <w:spacing w:val="21"/>
        </w:rPr>
        <w:t xml:space="preserve"> </w:t>
      </w:r>
      <w:r>
        <w:t>now?</w:t>
      </w:r>
      <w:r>
        <w:rPr>
          <w:spacing w:val="34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night</w:t>
      </w:r>
      <w:r>
        <w:rPr>
          <w:spacing w:val="46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passing</w:t>
      </w:r>
      <w:r>
        <w:rPr>
          <w:spacing w:val="33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 xml:space="preserve">opportunity </w:t>
      </w:r>
      <w:r>
        <w:rPr>
          <w:spacing w:val="27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rPr>
          <w:w w:val="104"/>
        </w:rPr>
        <w:t xml:space="preserve">meet </w:t>
      </w:r>
      <w:r>
        <w:t>will</w:t>
      </w:r>
      <w:r>
        <w:rPr>
          <w:spacing w:val="5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lost.</w:t>
      </w:r>
      <w:r>
        <w:rPr>
          <w:spacing w:val="15"/>
        </w:rPr>
        <w:t xml:space="preserve"> </w:t>
      </w:r>
      <w:r>
        <w:t>Do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I</w:t>
      </w:r>
      <w:r>
        <w:rPr>
          <w:spacing w:val="5"/>
        </w:rPr>
        <w:t xml:space="preserve"> </w:t>
      </w:r>
      <w:r>
        <w:t>say –</w:t>
      </w:r>
      <w:r>
        <w:rPr>
          <w:spacing w:val="5"/>
        </w:rPr>
        <w:t xml:space="preserve"> </w:t>
      </w:r>
      <w:r>
        <w:t>go</w:t>
      </w:r>
      <w:r>
        <w:rPr>
          <w:spacing w:val="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Mädhava</w:t>
      </w:r>
      <w:r>
        <w:rPr>
          <w:spacing w:val="13"/>
        </w:rPr>
        <w:t xml:space="preserve"> </w:t>
      </w:r>
      <w:r>
        <w:t>immediately</w:t>
      </w:r>
      <w:r>
        <w:rPr>
          <w:spacing w:val="25"/>
        </w:rPr>
        <w:t xml:space="preserve"> </w:t>
      </w:r>
      <w:r>
        <w:rPr>
          <w:w w:val="106"/>
        </w:rPr>
        <w:t xml:space="preserve">and </w:t>
      </w:r>
      <w:r>
        <w:t>fulfill</w:t>
      </w:r>
      <w:r>
        <w:rPr>
          <w:spacing w:val="-3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rPr>
          <w:w w:val="101"/>
        </w:rPr>
        <w:t>desires.”</w:t>
      </w:r>
    </w:p>
    <w:p w14:paraId="2AE3B40A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7C7EAB09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15</w:t>
      </w:r>
    </w:p>
    <w:p w14:paraId="22747C72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69D6E4C6" w14:textId="77777777" w:rsidR="00150366" w:rsidRDefault="00000000">
      <w:pPr>
        <w:ind w:left="120" w:right="924"/>
        <w:jc w:val="both"/>
      </w:pPr>
      <w:r>
        <w:rPr>
          <w:i/>
          <w:spacing w:val="-5"/>
          <w:w w:val="93"/>
        </w:rPr>
        <w:t>çré-jayadev</w:t>
      </w:r>
      <w:r>
        <w:rPr>
          <w:i/>
          <w:w w:val="93"/>
        </w:rPr>
        <w:t>e</w:t>
      </w:r>
      <w:r>
        <w:rPr>
          <w:i/>
          <w:spacing w:val="-10"/>
          <w:w w:val="93"/>
        </w:rPr>
        <w:t xml:space="preserve"> </w:t>
      </w:r>
      <w:r>
        <w:rPr>
          <w:i/>
          <w:spacing w:val="-5"/>
          <w:w w:val="93"/>
        </w:rPr>
        <w:t>kåta-hari-sev</w:t>
      </w:r>
      <w:r>
        <w:rPr>
          <w:i/>
          <w:w w:val="93"/>
        </w:rPr>
        <w:t>e</w:t>
      </w:r>
      <w:r>
        <w:rPr>
          <w:i/>
          <w:spacing w:val="35"/>
          <w:w w:val="93"/>
        </w:rPr>
        <w:t xml:space="preserve"> </w:t>
      </w:r>
      <w:r>
        <w:rPr>
          <w:i/>
          <w:spacing w:val="-5"/>
        </w:rPr>
        <w:t>bhaëat</w:t>
      </w:r>
      <w:r>
        <w:rPr>
          <w:i/>
        </w:rPr>
        <w:t>i</w:t>
      </w:r>
      <w:r>
        <w:rPr>
          <w:i/>
          <w:spacing w:val="-10"/>
        </w:rPr>
        <w:t xml:space="preserve"> </w:t>
      </w:r>
      <w:r>
        <w:rPr>
          <w:i/>
          <w:spacing w:val="-5"/>
        </w:rPr>
        <w:t>parama-ramaëéyam</w:t>
      </w:r>
    </w:p>
    <w:p w14:paraId="74136514" w14:textId="77777777" w:rsidR="00150366" w:rsidRDefault="00000000">
      <w:pPr>
        <w:spacing w:before="10" w:line="250" w:lineRule="auto"/>
        <w:ind w:left="2731" w:right="89" w:hanging="2611"/>
      </w:pPr>
      <w:r>
        <w:rPr>
          <w:i/>
          <w:spacing w:val="-7"/>
        </w:rPr>
        <w:t>pramudita-hådaya</w:t>
      </w:r>
      <w:r>
        <w:rPr>
          <w:i/>
        </w:rPr>
        <w:t>à</w:t>
      </w:r>
      <w:r>
        <w:rPr>
          <w:i/>
          <w:spacing w:val="-4"/>
        </w:rPr>
        <w:t xml:space="preserve"> </w:t>
      </w:r>
      <w:r>
        <w:rPr>
          <w:i/>
          <w:spacing w:val="-7"/>
        </w:rPr>
        <w:t>hari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>
          <w:i/>
          <w:spacing w:val="-7"/>
        </w:rPr>
        <w:t>ati-sadaya</w:t>
      </w:r>
      <w:r>
        <w:rPr>
          <w:i/>
        </w:rPr>
        <w:t>à</w:t>
      </w:r>
      <w:r>
        <w:rPr>
          <w:i/>
          <w:spacing w:val="24"/>
        </w:rPr>
        <w:t xml:space="preserve"> </w:t>
      </w:r>
      <w:r>
        <w:rPr>
          <w:i/>
          <w:spacing w:val="-7"/>
        </w:rPr>
        <w:t>namat</w:t>
      </w:r>
      <w:r>
        <w:rPr>
          <w:i/>
        </w:rPr>
        <w:t>a</w:t>
      </w:r>
      <w:r>
        <w:rPr>
          <w:i/>
          <w:spacing w:val="-10"/>
        </w:rPr>
        <w:t xml:space="preserve"> </w:t>
      </w:r>
      <w:r>
        <w:rPr>
          <w:i/>
          <w:spacing w:val="-7"/>
        </w:rPr>
        <w:t xml:space="preserve">sukåta-kamanéyam </w:t>
      </w:r>
      <w:r>
        <w:rPr>
          <w:i/>
          <w:spacing w:val="-4"/>
          <w:w w:val="92"/>
        </w:rPr>
        <w:t>dhéra-samér</w:t>
      </w:r>
      <w:r>
        <w:rPr>
          <w:i/>
          <w:w w:val="92"/>
        </w:rPr>
        <w:t>e</w:t>
      </w:r>
      <w:r>
        <w:rPr>
          <w:i/>
          <w:spacing w:val="-7"/>
          <w:w w:val="92"/>
        </w:rPr>
        <w:t xml:space="preserve"> </w:t>
      </w:r>
      <w:r>
        <w:rPr>
          <w:i/>
          <w:spacing w:val="-4"/>
          <w:w w:val="92"/>
        </w:rPr>
        <w:t>yamunä-tére..</w:t>
      </w:r>
      <w:r>
        <w:rPr>
          <w:i/>
          <w:w w:val="92"/>
        </w:rPr>
        <w:t xml:space="preserve">. </w:t>
      </w:r>
      <w:r>
        <w:rPr>
          <w:i/>
          <w:spacing w:val="4"/>
          <w:w w:val="92"/>
        </w:rPr>
        <w:t xml:space="preserve"> </w:t>
      </w:r>
      <w:r>
        <w:rPr>
          <w:spacing w:val="-4"/>
          <w:w w:val="111"/>
        </w:rPr>
        <w:t>(8)</w:t>
      </w:r>
    </w:p>
    <w:p w14:paraId="2719B8B6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20CFEF1E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gentl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saints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recitin</w:t>
      </w:r>
      <w:r>
        <w:rPr>
          <w:rFonts w:ascii="Book Antiqua" w:eastAsia="Book Antiqua" w:hAnsi="Book Antiqua" w:cs="Book Antiqua"/>
          <w:b/>
          <w:w w:val="92"/>
        </w:rPr>
        <w:t>g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enchantin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poetr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 xml:space="preserve">penned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Hari’s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servant</w:t>
      </w:r>
      <w:r>
        <w:rPr>
          <w:rFonts w:ascii="Book Antiqua" w:eastAsia="Book Antiqua" w:hAnsi="Book Antiqua" w:cs="Book Antiqua"/>
          <w:b/>
          <w:spacing w:val="4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Jayadeva,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bow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down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>Çré</w:t>
      </w:r>
      <w:r>
        <w:rPr>
          <w:rFonts w:ascii="Book Antiqua" w:eastAsia="Book Antiqua" w:hAnsi="Book Antiqua" w:cs="Book Antiqua"/>
          <w:b/>
          <w:spacing w:val="31"/>
          <w:w w:val="75"/>
        </w:rPr>
        <w:t xml:space="preserve"> </w:t>
      </w:r>
      <w:r>
        <w:rPr>
          <w:rFonts w:ascii="Book Antiqua" w:eastAsia="Book Antiqua" w:hAnsi="Book Antiqua" w:cs="Book Antiqua"/>
          <w:b/>
        </w:rPr>
        <w:t>Hari,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who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is </w:t>
      </w:r>
      <w:r>
        <w:rPr>
          <w:rFonts w:ascii="Book Antiqua" w:eastAsia="Book Antiqua" w:hAnsi="Book Antiqua" w:cs="Book Antiqua"/>
          <w:b/>
          <w:w w:val="92"/>
        </w:rPr>
        <w:t>most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charming,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merciful and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blissful-hearted.</w:t>
      </w:r>
    </w:p>
    <w:p w14:paraId="641512EF" w14:textId="77777777" w:rsidR="00150366" w:rsidRDefault="00150366">
      <w:pPr>
        <w:spacing w:before="7" w:line="200" w:lineRule="exact"/>
      </w:pPr>
    </w:p>
    <w:p w14:paraId="17844E24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9B68375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79DE0B2C" w14:textId="77777777" w:rsidR="00150366" w:rsidRDefault="00000000">
      <w:pPr>
        <w:spacing w:line="250" w:lineRule="auto"/>
        <w:ind w:left="120" w:right="85" w:firstLine="360"/>
        <w:jc w:val="both"/>
      </w:pPr>
      <w:r>
        <w:t>Poet</w:t>
      </w:r>
      <w:r>
        <w:rPr>
          <w:spacing w:val="25"/>
        </w:rPr>
        <w:t xml:space="preserve"> </w:t>
      </w:r>
      <w:r>
        <w:t>Jayadeva concludes,</w:t>
      </w:r>
      <w:r>
        <w:rPr>
          <w:spacing w:val="49"/>
        </w:rPr>
        <w:t xml:space="preserve"> </w:t>
      </w:r>
      <w:r>
        <w:t>“O</w:t>
      </w:r>
      <w:r>
        <w:rPr>
          <w:spacing w:val="15"/>
        </w:rPr>
        <w:t xml:space="preserve"> </w:t>
      </w:r>
      <w:r>
        <w:t>devotees</w:t>
      </w:r>
      <w:r>
        <w:rPr>
          <w:spacing w:val="2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Bhagavän! Because this</w:t>
      </w:r>
      <w:r>
        <w:rPr>
          <w:spacing w:val="31"/>
        </w:rPr>
        <w:t xml:space="preserve"> </w:t>
      </w:r>
      <w:r>
        <w:t>endearing</w:t>
      </w:r>
      <w:r>
        <w:rPr>
          <w:spacing w:val="45"/>
        </w:rPr>
        <w:t xml:space="preserve"> </w:t>
      </w:r>
      <w:r>
        <w:t xml:space="preserve">conversation </w:t>
      </w:r>
      <w:r>
        <w:rPr>
          <w:spacing w:val="4"/>
        </w:rPr>
        <w:t xml:space="preserve"> </w:t>
      </w:r>
      <w:r>
        <w:t>has</w:t>
      </w:r>
      <w:r>
        <w:rPr>
          <w:spacing w:val="24"/>
        </w:rPr>
        <w:t xml:space="preserve"> </w:t>
      </w:r>
      <w:r>
        <w:t>been</w:t>
      </w:r>
      <w:r>
        <w:rPr>
          <w:spacing w:val="28"/>
        </w:rPr>
        <w:t xml:space="preserve"> </w:t>
      </w:r>
      <w:r>
        <w:t>composed</w:t>
      </w:r>
      <w:r>
        <w:rPr>
          <w:spacing w:val="38"/>
        </w:rPr>
        <w:t xml:space="preserve"> </w:t>
      </w:r>
      <w:r>
        <w:t>by one</w:t>
      </w:r>
      <w:r>
        <w:rPr>
          <w:spacing w:val="2"/>
        </w:rPr>
        <w:t xml:space="preserve"> </w:t>
      </w:r>
      <w:r>
        <w:t>who</w:t>
      </w:r>
      <w:r>
        <w:rPr>
          <w:spacing w:val="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ever</w:t>
      </w:r>
      <w:r>
        <w:rPr>
          <w:spacing w:val="-9"/>
        </w:rPr>
        <w:t xml:space="preserve"> </w:t>
      </w:r>
      <w:r>
        <w:t>absorbed</w:t>
      </w:r>
      <w:r>
        <w:rPr>
          <w:spacing w:val="10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serving</w:t>
      </w:r>
      <w:r>
        <w:rPr>
          <w:spacing w:val="-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Lord,</w:t>
      </w:r>
      <w:r>
        <w:rPr>
          <w:spacing w:val="-3"/>
        </w:rPr>
        <w:t xml:space="preserve"> </w:t>
      </w:r>
      <w:r>
        <w:t>Hari</w:t>
      </w:r>
      <w:r>
        <w:rPr>
          <w:spacing w:val="-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rPr>
          <w:w w:val="103"/>
        </w:rPr>
        <w:t xml:space="preserve">eternally </w:t>
      </w:r>
      <w:r>
        <w:t>pleased</w:t>
      </w:r>
      <w:r>
        <w:rPr>
          <w:spacing w:val="13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it.</w:t>
      </w:r>
      <w:r>
        <w:rPr>
          <w:spacing w:val="9"/>
        </w:rPr>
        <w:t xml:space="preserve"> </w:t>
      </w:r>
      <w:r>
        <w:t>So,</w:t>
      </w:r>
      <w:r>
        <w:rPr>
          <w:spacing w:val="-9"/>
        </w:rPr>
        <w:t xml:space="preserve"> </w:t>
      </w:r>
      <w:r>
        <w:t>when</w:t>
      </w:r>
      <w:r>
        <w:rPr>
          <w:spacing w:val="2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devotees</w:t>
      </w:r>
      <w:r>
        <w:rPr>
          <w:spacing w:val="15"/>
        </w:rPr>
        <w:t xml:space="preserve"> </w:t>
      </w:r>
      <w:r>
        <w:t>deeply</w:t>
      </w:r>
      <w:r>
        <w:rPr>
          <w:spacing w:val="12"/>
        </w:rPr>
        <w:t xml:space="preserve"> </w:t>
      </w:r>
      <w:r>
        <w:t>meditate</w:t>
      </w:r>
      <w:r>
        <w:rPr>
          <w:spacing w:val="28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rPr>
          <w:w w:val="105"/>
        </w:rPr>
        <w:t xml:space="preserve">it, </w:t>
      </w:r>
      <w:r>
        <w:t>the</w:t>
      </w:r>
      <w:r>
        <w:rPr>
          <w:spacing w:val="27"/>
        </w:rPr>
        <w:t xml:space="preserve"> </w:t>
      </w:r>
      <w:r>
        <w:t>lovable</w:t>
      </w:r>
      <w:r>
        <w:rPr>
          <w:spacing w:val="10"/>
        </w:rPr>
        <w:t xml:space="preserve"> </w:t>
      </w:r>
      <w:r>
        <w:rPr>
          <w:w w:val="78"/>
        </w:rPr>
        <w:t>Çré</w:t>
      </w:r>
      <w:r>
        <w:rPr>
          <w:spacing w:val="21"/>
          <w:w w:val="78"/>
        </w:rPr>
        <w:t xml:space="preserve"> </w:t>
      </w:r>
      <w:r>
        <w:t>Kåñëa</w:t>
      </w:r>
      <w:r>
        <w:rPr>
          <w:spacing w:val="-16"/>
        </w:rPr>
        <w:t xml:space="preserve"> </w:t>
      </w:r>
      <w:r>
        <w:t>grants</w:t>
      </w:r>
      <w:r>
        <w:rPr>
          <w:spacing w:val="30"/>
        </w:rPr>
        <w:t xml:space="preserve"> </w:t>
      </w:r>
      <w:r>
        <w:t>them</w:t>
      </w:r>
      <w:r>
        <w:rPr>
          <w:spacing w:val="34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i/>
        </w:rPr>
        <w:t>sphürti</w:t>
      </w:r>
      <w:r>
        <w:rPr>
          <w:i/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His</w:t>
      </w:r>
      <w:r>
        <w:rPr>
          <w:spacing w:val="10"/>
        </w:rPr>
        <w:t xml:space="preserve"> </w:t>
      </w:r>
      <w:r>
        <w:rPr>
          <w:w w:val="103"/>
        </w:rPr>
        <w:t xml:space="preserve">delightful </w:t>
      </w:r>
      <w:r>
        <w:t xml:space="preserve">pastimes, </w:t>
      </w:r>
      <w:r>
        <w:rPr>
          <w:spacing w:val="22"/>
        </w:rPr>
        <w:t xml:space="preserve"> </w:t>
      </w:r>
      <w:r>
        <w:t xml:space="preserve">and </w:t>
      </w:r>
      <w:r>
        <w:rPr>
          <w:spacing w:val="17"/>
        </w:rPr>
        <w:t xml:space="preserve"> </w:t>
      </w:r>
      <w:r>
        <w:t xml:space="preserve">thus </w:t>
      </w:r>
      <w:r>
        <w:rPr>
          <w:spacing w:val="30"/>
        </w:rPr>
        <w:t xml:space="preserve"> </w:t>
      </w:r>
      <w:r>
        <w:t xml:space="preserve">He  becomes </w:t>
      </w:r>
      <w:r>
        <w:rPr>
          <w:spacing w:val="14"/>
        </w:rPr>
        <w:t xml:space="preserve"> </w:t>
      </w:r>
      <w:r>
        <w:t xml:space="preserve">the </w:t>
      </w:r>
      <w:r>
        <w:rPr>
          <w:spacing w:val="17"/>
        </w:rPr>
        <w:t xml:space="preserve"> </w:t>
      </w:r>
      <w:r>
        <w:t xml:space="preserve">object </w:t>
      </w:r>
      <w:r>
        <w:rPr>
          <w:spacing w:val="15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 xml:space="preserve">everyone’s desires. </w:t>
      </w:r>
      <w:r>
        <w:rPr>
          <w:spacing w:val="3"/>
        </w:rPr>
        <w:t xml:space="preserve"> </w:t>
      </w:r>
      <w:r>
        <w:rPr>
          <w:spacing w:val="-6"/>
        </w:rPr>
        <w:t>W</w:t>
      </w:r>
      <w:r>
        <w:t xml:space="preserve">ith </w:t>
      </w:r>
      <w:r>
        <w:rPr>
          <w:spacing w:val="14"/>
        </w:rPr>
        <w:t xml:space="preserve"> </w:t>
      </w:r>
      <w:r>
        <w:t>glad</w:t>
      </w:r>
      <w:r>
        <w:rPr>
          <w:spacing w:val="44"/>
        </w:rPr>
        <w:t xml:space="preserve"> </w:t>
      </w:r>
      <w:r>
        <w:t xml:space="preserve">heart </w:t>
      </w:r>
      <w:r>
        <w:rPr>
          <w:spacing w:val="15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you  all</w:t>
      </w:r>
      <w:r>
        <w:rPr>
          <w:spacing w:val="41"/>
        </w:rPr>
        <w:t xml:space="preserve"> </w:t>
      </w:r>
      <w:r>
        <w:t xml:space="preserve">prostrate </w:t>
      </w:r>
      <w:r>
        <w:rPr>
          <w:spacing w:val="26"/>
        </w:rPr>
        <w:t xml:space="preserve"> </w:t>
      </w:r>
      <w:r>
        <w:t>before</w:t>
      </w:r>
      <w:r>
        <w:rPr>
          <w:spacing w:val="46"/>
        </w:rPr>
        <w:t xml:space="preserve"> </w:t>
      </w:r>
      <w:r>
        <w:t>He who</w:t>
      </w:r>
      <w:r>
        <w:rPr>
          <w:spacing w:val="14"/>
        </w:rPr>
        <w:t xml:space="preserve"> </w:t>
      </w:r>
      <w:r>
        <w:t>is exuberant,</w:t>
      </w:r>
      <w:r>
        <w:rPr>
          <w:spacing w:val="42"/>
        </w:rPr>
        <w:t xml:space="preserve"> </w:t>
      </w:r>
      <w:r>
        <w:t>causelessly merciful,</w:t>
      </w:r>
      <w:r>
        <w:rPr>
          <w:spacing w:val="15"/>
        </w:rPr>
        <w:t xml:space="preserve"> </w:t>
      </w:r>
      <w:r>
        <w:t>exceptionally</w:t>
      </w:r>
      <w:r>
        <w:rPr>
          <w:spacing w:val="22"/>
        </w:rPr>
        <w:t xml:space="preserve"> </w:t>
      </w:r>
      <w:r>
        <w:rPr>
          <w:w w:val="101"/>
        </w:rPr>
        <w:t xml:space="preserve">sweet, </w:t>
      </w:r>
      <w:r>
        <w:t>virtuous</w:t>
      </w:r>
      <w:r>
        <w:rPr>
          <w:spacing w:val="35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adorned</w:t>
      </w:r>
      <w:r>
        <w:rPr>
          <w:spacing w:val="34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desirable</w:t>
      </w:r>
      <w:r>
        <w:rPr>
          <w:spacing w:val="16"/>
        </w:rPr>
        <w:t xml:space="preserve"> </w:t>
      </w:r>
      <w:r>
        <w:rPr>
          <w:w w:val="102"/>
        </w:rPr>
        <w:t>qualities.”</w:t>
      </w:r>
    </w:p>
    <w:p w14:paraId="565F97DC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2C51BCF2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16</w:t>
      </w:r>
    </w:p>
    <w:p w14:paraId="56CA6A94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2E67815D" w14:textId="77777777" w:rsidR="00150366" w:rsidRDefault="00000000">
      <w:pPr>
        <w:ind w:left="355" w:right="1127"/>
        <w:jc w:val="center"/>
      </w:pPr>
      <w:r>
        <w:rPr>
          <w:i/>
        </w:rPr>
        <w:t>vikirati</w:t>
      </w:r>
      <w:r>
        <w:rPr>
          <w:i/>
          <w:spacing w:val="12"/>
        </w:rPr>
        <w:t xml:space="preserve"> </w:t>
      </w:r>
      <w:r>
        <w:rPr>
          <w:i/>
        </w:rPr>
        <w:t xml:space="preserve">muhuù </w:t>
      </w:r>
      <w:r>
        <w:rPr>
          <w:i/>
          <w:w w:val="94"/>
        </w:rPr>
        <w:t>çväsän</w:t>
      </w:r>
      <w:r>
        <w:rPr>
          <w:i/>
          <w:spacing w:val="9"/>
          <w:w w:val="94"/>
        </w:rPr>
        <w:t xml:space="preserve"> </w:t>
      </w:r>
      <w:r>
        <w:rPr>
          <w:i/>
          <w:w w:val="94"/>
        </w:rPr>
        <w:t>äçäù</w:t>
      </w:r>
      <w:r>
        <w:rPr>
          <w:i/>
          <w:spacing w:val="3"/>
          <w:w w:val="94"/>
        </w:rPr>
        <w:t xml:space="preserve"> </w:t>
      </w:r>
      <w:r>
        <w:rPr>
          <w:i/>
        </w:rPr>
        <w:t>puro</w:t>
      </w:r>
      <w:r>
        <w:rPr>
          <w:i/>
          <w:spacing w:val="-11"/>
        </w:rPr>
        <w:t xml:space="preserve"> </w:t>
      </w:r>
      <w:r>
        <w:rPr>
          <w:i/>
        </w:rPr>
        <w:t xml:space="preserve">muhur </w:t>
      </w:r>
      <w:r>
        <w:rPr>
          <w:i/>
          <w:w w:val="89"/>
        </w:rPr>
        <w:t>ékñate</w:t>
      </w:r>
    </w:p>
    <w:p w14:paraId="53DA9F35" w14:textId="77777777" w:rsidR="00150366" w:rsidRDefault="00000000">
      <w:pPr>
        <w:spacing w:before="10" w:line="250" w:lineRule="auto"/>
        <w:ind w:left="390" w:right="421" w:firstLine="180"/>
      </w:pPr>
      <w:r>
        <w:rPr>
          <w:i/>
          <w:w w:val="97"/>
        </w:rPr>
        <w:t>praviçati</w:t>
      </w:r>
      <w:r>
        <w:rPr>
          <w:i/>
          <w:spacing w:val="1"/>
          <w:w w:val="97"/>
        </w:rPr>
        <w:t xml:space="preserve"> </w:t>
      </w:r>
      <w:r>
        <w:rPr>
          <w:i/>
        </w:rPr>
        <w:t xml:space="preserve">muhuù </w:t>
      </w:r>
      <w:r>
        <w:rPr>
          <w:i/>
          <w:w w:val="120"/>
        </w:rPr>
        <w:t>kuïjaà</w:t>
      </w:r>
      <w:r>
        <w:rPr>
          <w:i/>
          <w:spacing w:val="-10"/>
          <w:w w:val="120"/>
        </w:rPr>
        <w:t xml:space="preserve"> </w:t>
      </w:r>
      <w:r>
        <w:rPr>
          <w:i/>
        </w:rPr>
        <w:t>guïjan</w:t>
      </w:r>
      <w:r>
        <w:rPr>
          <w:i/>
          <w:spacing w:val="31"/>
        </w:rPr>
        <w:t xml:space="preserve"> </w:t>
      </w:r>
      <w:r>
        <w:rPr>
          <w:i/>
        </w:rPr>
        <w:t>muhur bahu</w:t>
      </w:r>
      <w:r>
        <w:rPr>
          <w:i/>
          <w:spacing w:val="-12"/>
        </w:rPr>
        <w:t xml:space="preserve"> </w:t>
      </w:r>
      <w:r>
        <w:rPr>
          <w:i/>
          <w:w w:val="101"/>
        </w:rPr>
        <w:t xml:space="preserve">tämyati </w:t>
      </w:r>
      <w:r>
        <w:rPr>
          <w:i/>
        </w:rPr>
        <w:t>racayati</w:t>
      </w:r>
      <w:r>
        <w:rPr>
          <w:i/>
          <w:spacing w:val="-13"/>
        </w:rPr>
        <w:t xml:space="preserve"> </w:t>
      </w:r>
      <w:r>
        <w:rPr>
          <w:i/>
        </w:rPr>
        <w:t>muhuù çayyäà</w:t>
      </w:r>
      <w:r>
        <w:rPr>
          <w:i/>
          <w:spacing w:val="40"/>
        </w:rPr>
        <w:t xml:space="preserve"> </w:t>
      </w:r>
      <w:r>
        <w:rPr>
          <w:i/>
        </w:rPr>
        <w:t>paryäkulaà</w:t>
      </w:r>
      <w:r>
        <w:rPr>
          <w:i/>
          <w:spacing w:val="46"/>
        </w:rPr>
        <w:t xml:space="preserve"> </w:t>
      </w:r>
      <w:r>
        <w:rPr>
          <w:i/>
        </w:rPr>
        <w:t>muhur ékñate</w:t>
      </w:r>
    </w:p>
    <w:p w14:paraId="051A869B" w14:textId="77777777" w:rsidR="00150366" w:rsidRDefault="00000000">
      <w:pPr>
        <w:ind w:left="535" w:right="648"/>
        <w:jc w:val="center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madana-kadana-kläntaù</w:t>
      </w:r>
      <w:r>
        <w:rPr>
          <w:i/>
          <w:spacing w:val="-20"/>
        </w:rPr>
        <w:t xml:space="preserve"> </w:t>
      </w:r>
      <w:r>
        <w:rPr>
          <w:i/>
        </w:rPr>
        <w:t>känte priyas</w:t>
      </w:r>
      <w:r>
        <w:rPr>
          <w:i/>
          <w:spacing w:val="-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8"/>
        </w:rPr>
        <w:t>vartate</w:t>
      </w:r>
    </w:p>
    <w:p w14:paraId="65AA8D52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AFC78A6" w14:textId="77777777" w:rsidR="00150366" w:rsidRDefault="00150366">
      <w:pPr>
        <w:spacing w:line="200" w:lineRule="exact"/>
      </w:pPr>
    </w:p>
    <w:p w14:paraId="22AD6DCB" w14:textId="77777777" w:rsidR="00150366" w:rsidRDefault="00000000">
      <w:pPr>
        <w:spacing w:before="31"/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</w:rPr>
        <w:t>“</w:t>
      </w:r>
      <w:r>
        <w:rPr>
          <w:rFonts w:ascii="Book Antiqua" w:eastAsia="Book Antiqua" w:hAnsi="Book Antiqua" w:cs="Book Antiqua"/>
          <w:b/>
          <w:i/>
          <w:spacing w:val="-2"/>
        </w:rPr>
        <w:t>H</w:t>
      </w:r>
      <w:r>
        <w:rPr>
          <w:rFonts w:ascii="Book Antiqua" w:eastAsia="Book Antiqua" w:hAnsi="Book Antiqua" w:cs="Book Antiqua"/>
          <w:b/>
          <w:i/>
        </w:rPr>
        <w:t>e</w:t>
      </w:r>
      <w:r>
        <w:rPr>
          <w:rFonts w:ascii="Book Antiqua" w:eastAsia="Book Antiqua" w:hAnsi="Book Antiqua" w:cs="Book Antiqua"/>
          <w:b/>
          <w:i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Kämini</w:t>
      </w:r>
      <w:r>
        <w:rPr>
          <w:rFonts w:ascii="Book Antiqua" w:eastAsia="Book Antiqua" w:hAnsi="Book Antiqua" w:cs="Book Antiqua"/>
          <w:b/>
          <w:i/>
          <w:w w:val="89"/>
        </w:rPr>
        <w:t>,</w:t>
      </w:r>
      <w:r>
        <w:rPr>
          <w:rFonts w:ascii="Book Antiqua" w:eastAsia="Book Antiqua" w:hAnsi="Book Antiqua" w:cs="Book Antiqua"/>
          <w:b/>
          <w:i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passionat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girl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Burnin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amorous </w:t>
      </w:r>
      <w:r>
        <w:rPr>
          <w:rFonts w:ascii="Book Antiqua" w:eastAsia="Book Antiqua" w:hAnsi="Book Antiqua" w:cs="Book Antiqua"/>
          <w:b/>
        </w:rPr>
        <w:t>desire,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beloved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waiting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seclusion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4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3"/>
        </w:rPr>
        <w:t xml:space="preserve"> </w:t>
      </w:r>
      <w:r>
        <w:rPr>
          <w:rFonts w:ascii="Book Antiqua" w:eastAsia="Book Antiqua" w:hAnsi="Book Antiqua" w:cs="Book Antiqua"/>
          <w:b/>
          <w:i/>
        </w:rPr>
        <w:t>nikuïja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41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 xml:space="preserve">Sighing </w:t>
      </w:r>
      <w:r>
        <w:rPr>
          <w:rFonts w:ascii="Book Antiqua" w:eastAsia="Book Antiqua" w:hAnsi="Book Antiqua" w:cs="Book Antiqua"/>
          <w:b/>
          <w:spacing w:val="25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3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apprehensively 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looking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all around,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again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and again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laments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indistinct</w:t>
      </w:r>
      <w:r>
        <w:rPr>
          <w:rFonts w:ascii="Book Antiqua" w:eastAsia="Book Antiqua" w:hAnsi="Book Antiqua" w:cs="Book Antiqua"/>
          <w:b/>
          <w:spacing w:val="3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words. </w:t>
      </w:r>
      <w:r>
        <w:rPr>
          <w:rFonts w:ascii="Book Antiqua" w:eastAsia="Book Antiqua" w:hAnsi="Book Antiqua" w:cs="Book Antiqua"/>
          <w:b/>
          <w:spacing w:val="-9"/>
          <w:w w:val="91"/>
        </w:rPr>
        <w:t>T</w:t>
      </w:r>
      <w:r>
        <w:rPr>
          <w:rFonts w:ascii="Book Antiqua" w:eastAsia="Book Antiqua" w:hAnsi="Book Antiqua" w:cs="Book Antiqua"/>
          <w:b/>
          <w:w w:val="91"/>
        </w:rPr>
        <w:t>ime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after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time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</w:t>
      </w:r>
      <w:r>
        <w:rPr>
          <w:rFonts w:ascii="Book Antiqua" w:eastAsia="Book Antiqua" w:hAnsi="Book Antiqua" w:cs="Book Antiqua"/>
          <w:b/>
          <w:spacing w:val="-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comes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out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of</w:t>
      </w:r>
      <w:r>
        <w:rPr>
          <w:rFonts w:ascii="Book Antiqua" w:eastAsia="Book Antiqua" w:hAnsi="Book Antiqua" w:cs="Book Antiqua"/>
          <w:b/>
          <w:spacing w:val="-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the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blossoming</w:t>
      </w:r>
      <w:r>
        <w:rPr>
          <w:rFonts w:ascii="Book Antiqua" w:eastAsia="Book Antiqua" w:hAnsi="Book Antiqua" w:cs="Book Antiqua"/>
          <w:b/>
          <w:spacing w:val="-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bower</w:t>
      </w:r>
      <w:r>
        <w:rPr>
          <w:rFonts w:ascii="Book Antiqua" w:eastAsia="Book Antiqua" w:hAnsi="Book Antiqua" w:cs="Book Antiqua"/>
          <w:b/>
          <w:spacing w:val="-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only to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return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again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disappointed.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Over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over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refreshes the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flower-bed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looks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down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path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expectation</w:t>
      </w:r>
      <w:r>
        <w:rPr>
          <w:rFonts w:ascii="Book Antiqua" w:eastAsia="Book Antiqua" w:hAnsi="Book Antiqua" w:cs="Book Antiqua"/>
          <w:b/>
          <w:spacing w:val="19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arrival.”</w:t>
      </w:r>
    </w:p>
    <w:p w14:paraId="7259D764" w14:textId="77777777" w:rsidR="00150366" w:rsidRDefault="00000000">
      <w:pPr>
        <w:spacing w:before="72"/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BA8FE93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1D3B594C" w14:textId="77777777" w:rsidR="00150366" w:rsidRDefault="00000000">
      <w:pPr>
        <w:spacing w:line="251" w:lineRule="auto"/>
        <w:ind w:left="120" w:right="84" w:firstLine="360"/>
        <w:jc w:val="both"/>
      </w:pPr>
      <w:r>
        <w:rPr>
          <w:spacing w:val="-5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5"/>
        </w:rPr>
        <w:t>poe</w:t>
      </w:r>
      <w:r>
        <w:t>t</w:t>
      </w:r>
      <w:r>
        <w:rPr>
          <w:spacing w:val="28"/>
        </w:rPr>
        <w:t xml:space="preserve"> </w:t>
      </w:r>
      <w:r>
        <w:rPr>
          <w:spacing w:val="-5"/>
        </w:rPr>
        <w:t>conclude</w:t>
      </w:r>
      <w:r>
        <w:t>s</w:t>
      </w:r>
      <w:r>
        <w:rPr>
          <w:spacing w:val="43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28"/>
        </w:rPr>
        <w:t xml:space="preserve"> </w:t>
      </w:r>
      <w:r>
        <w:rPr>
          <w:spacing w:val="-5"/>
        </w:rPr>
        <w:t>ac</w:t>
      </w:r>
      <w:r>
        <w:t>t</w:t>
      </w:r>
      <w:r>
        <w:rPr>
          <w:spacing w:val="18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2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8"/>
        </w:rPr>
        <w:t xml:space="preserve"> </w:t>
      </w:r>
      <w:r>
        <w:rPr>
          <w:i/>
          <w:spacing w:val="-5"/>
          <w:w w:val="92"/>
        </w:rPr>
        <w:t>sakh</w:t>
      </w:r>
      <w:r>
        <w:rPr>
          <w:i/>
          <w:w w:val="92"/>
        </w:rPr>
        <w:t>é</w:t>
      </w:r>
      <w:r>
        <w:rPr>
          <w:i/>
          <w:spacing w:val="18"/>
          <w:w w:val="92"/>
        </w:rPr>
        <w:t xml:space="preserve"> </w:t>
      </w:r>
      <w:r>
        <w:rPr>
          <w:spacing w:val="-5"/>
        </w:rPr>
        <w:t>firs</w:t>
      </w:r>
      <w:r>
        <w:t>t</w:t>
      </w:r>
      <w:r>
        <w:rPr>
          <w:spacing w:val="17"/>
        </w:rPr>
        <w:t xml:space="preserve"> </w:t>
      </w:r>
      <w:r>
        <w:rPr>
          <w:spacing w:val="-5"/>
          <w:w w:val="103"/>
        </w:rPr>
        <w:t xml:space="preserve">informing </w:t>
      </w:r>
      <w:r>
        <w:rPr>
          <w:w w:val="78"/>
        </w:rPr>
        <w:t>Çré</w:t>
      </w:r>
      <w:r>
        <w:rPr>
          <w:spacing w:val="33"/>
          <w:w w:val="78"/>
        </w:rPr>
        <w:t xml:space="preserve"> </w:t>
      </w:r>
      <w:r>
        <w:t>Rädhä</w:t>
      </w:r>
      <w:r>
        <w:rPr>
          <w:spacing w:val="28"/>
        </w:rPr>
        <w:t xml:space="preserve"> </w:t>
      </w:r>
      <w:r>
        <w:t>about</w:t>
      </w:r>
      <w:r>
        <w:rPr>
          <w:spacing w:val="45"/>
        </w:rPr>
        <w:t xml:space="preserve"> </w:t>
      </w:r>
      <w:r>
        <w:rPr>
          <w:w w:val="84"/>
        </w:rPr>
        <w:t>Çré</w:t>
      </w:r>
      <w:r>
        <w:rPr>
          <w:spacing w:val="13"/>
          <w:w w:val="84"/>
        </w:rPr>
        <w:t xml:space="preserve"> </w:t>
      </w:r>
      <w:r>
        <w:rPr>
          <w:w w:val="84"/>
        </w:rPr>
        <w:t xml:space="preserve">Kåñëa’s </w:t>
      </w:r>
      <w:r>
        <w:rPr>
          <w:spacing w:val="34"/>
          <w:w w:val="84"/>
        </w:rPr>
        <w:t xml:space="preserve"> </w:t>
      </w:r>
      <w:r>
        <w:t xml:space="preserve">condition </w:t>
      </w:r>
      <w:r>
        <w:rPr>
          <w:spacing w:val="1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then  </w:t>
      </w:r>
      <w:r>
        <w:rPr>
          <w:w w:val="104"/>
        </w:rPr>
        <w:t xml:space="preserve">presenting </w:t>
      </w:r>
      <w:r>
        <w:rPr>
          <w:spacing w:val="-4"/>
        </w:rPr>
        <w:t>man</w:t>
      </w:r>
      <w:r>
        <w:t>y</w:t>
      </w:r>
      <w:r>
        <w:rPr>
          <w:spacing w:val="7"/>
        </w:rPr>
        <w:t xml:space="preserve"> </w:t>
      </w:r>
      <w:r>
        <w:rPr>
          <w:spacing w:val="-4"/>
        </w:rPr>
        <w:t>argument</w:t>
      </w:r>
      <w:r>
        <w:t>s</w:t>
      </w:r>
      <w:r>
        <w:rPr>
          <w:spacing w:val="27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5"/>
        </w:rPr>
        <w:t xml:space="preserve"> </w:t>
      </w:r>
      <w:r>
        <w:rPr>
          <w:spacing w:val="-4"/>
        </w:rPr>
        <w:t>convinc</w:t>
      </w:r>
      <w:r>
        <w:t>e</w:t>
      </w:r>
      <w:r>
        <w:rPr>
          <w:spacing w:val="16"/>
        </w:rPr>
        <w:t xml:space="preserve"> </w:t>
      </w:r>
      <w:r>
        <w:rPr>
          <w:spacing w:val="-4"/>
        </w:rPr>
        <w:t>He</w:t>
      </w:r>
      <w:r>
        <w:t xml:space="preserve">r </w:t>
      </w:r>
      <w:r>
        <w:rPr>
          <w:spacing w:val="-4"/>
        </w:rPr>
        <w:t>t</w:t>
      </w:r>
      <w:r>
        <w:t>o</w:t>
      </w:r>
      <w:r>
        <w:rPr>
          <w:spacing w:val="5"/>
        </w:rPr>
        <w:t xml:space="preserve"> </w:t>
      </w:r>
      <w:r>
        <w:rPr>
          <w:spacing w:val="-4"/>
        </w:rPr>
        <w:t>mee</w:t>
      </w:r>
      <w:r>
        <w:t>t</w:t>
      </w:r>
      <w:r>
        <w:rPr>
          <w:spacing w:val="10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12"/>
        </w:rPr>
        <w:t xml:space="preserve"> </w:t>
      </w:r>
      <w:r>
        <w:rPr>
          <w:spacing w:val="-4"/>
        </w:rPr>
        <w:t>Him</w:t>
      </w:r>
      <w:r>
        <w:t>.</w:t>
      </w:r>
      <w:r>
        <w:rPr>
          <w:spacing w:val="2"/>
        </w:rPr>
        <w:t xml:space="preserve"> </w:t>
      </w:r>
      <w:r>
        <w:rPr>
          <w:spacing w:val="-4"/>
        </w:rPr>
        <w:t>“I</w:t>
      </w:r>
      <w:r>
        <w:t>n</w:t>
      </w:r>
      <w:r>
        <w:rPr>
          <w:spacing w:val="2"/>
        </w:rPr>
        <w:t xml:space="preserve"> </w:t>
      </w:r>
      <w:r>
        <w:rPr>
          <w:spacing w:val="-4"/>
        </w:rPr>
        <w:t xml:space="preserve">Your </w:t>
      </w:r>
      <w:r>
        <w:t xml:space="preserve">absence </w:t>
      </w:r>
      <w:r>
        <w:rPr>
          <w:spacing w:val="2"/>
        </w:rPr>
        <w:t xml:space="preserve"> </w:t>
      </w:r>
      <w:r>
        <w:t xml:space="preserve">Madhusüdana </w:t>
      </w:r>
      <w:r>
        <w:rPr>
          <w:spacing w:val="34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 xml:space="preserve">desolate, </w:t>
      </w:r>
      <w:r>
        <w:rPr>
          <w:spacing w:val="10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 xml:space="preserve">desires  </w:t>
      </w:r>
      <w:r>
        <w:rPr>
          <w:w w:val="103"/>
        </w:rPr>
        <w:t xml:space="preserve">unfulfilled. </w:t>
      </w:r>
      <w:r>
        <w:t xml:space="preserve">He  repeatedly </w:t>
      </w:r>
      <w:r>
        <w:rPr>
          <w:spacing w:val="25"/>
        </w:rPr>
        <w:t xml:space="preserve"> </w:t>
      </w:r>
      <w:r>
        <w:t xml:space="preserve">sighs </w:t>
      </w:r>
      <w:r>
        <w:rPr>
          <w:spacing w:val="4"/>
        </w:rPr>
        <w:t xml:space="preserve"> </w:t>
      </w:r>
      <w:r>
        <w:t xml:space="preserve">in </w:t>
      </w:r>
      <w:r>
        <w:rPr>
          <w:spacing w:val="11"/>
        </w:rPr>
        <w:t xml:space="preserve"> </w:t>
      </w:r>
      <w:r>
        <w:rPr>
          <w:w w:val="105"/>
        </w:rPr>
        <w:t>disappointment,</w:t>
      </w:r>
      <w:r>
        <w:rPr>
          <w:spacing w:val="48"/>
          <w:w w:val="105"/>
        </w:rPr>
        <w:t xml:space="preserve"> </w:t>
      </w:r>
      <w:r>
        <w:t>‘Ahhh,</w:t>
      </w:r>
      <w:r>
        <w:rPr>
          <w:spacing w:val="39"/>
        </w:rPr>
        <w:t xml:space="preserve"> </w:t>
      </w:r>
      <w:r>
        <w:t>You</w:t>
      </w:r>
      <w:r>
        <w:rPr>
          <w:spacing w:val="33"/>
        </w:rPr>
        <w:t xml:space="preserve"> </w:t>
      </w:r>
      <w:r>
        <w:rPr>
          <w:w w:val="102"/>
        </w:rPr>
        <w:t xml:space="preserve">have </w:t>
      </w:r>
      <w:r>
        <w:t xml:space="preserve">not </w:t>
      </w:r>
      <w:r>
        <w:rPr>
          <w:spacing w:val="25"/>
        </w:rPr>
        <w:t xml:space="preserve"> </w:t>
      </w:r>
      <w:r>
        <w:t xml:space="preserve">come </w:t>
      </w:r>
      <w:r>
        <w:rPr>
          <w:spacing w:val="14"/>
        </w:rPr>
        <w:t xml:space="preserve"> </w:t>
      </w:r>
      <w:r>
        <w:t>yet.’</w:t>
      </w:r>
      <w:r>
        <w:rPr>
          <w:spacing w:val="30"/>
        </w:rPr>
        <w:t xml:space="preserve"> </w:t>
      </w:r>
      <w:r>
        <w:t xml:space="preserve">He </w:t>
      </w:r>
      <w:r>
        <w:rPr>
          <w:spacing w:val="5"/>
        </w:rPr>
        <w:t xml:space="preserve"> </w:t>
      </w:r>
      <w:r>
        <w:t xml:space="preserve">comes </w:t>
      </w:r>
      <w:r>
        <w:rPr>
          <w:spacing w:val="15"/>
        </w:rPr>
        <w:t xml:space="preserve"> </w:t>
      </w:r>
      <w:r>
        <w:t xml:space="preserve">out </w:t>
      </w:r>
      <w:r>
        <w:rPr>
          <w:spacing w:val="25"/>
        </w:rPr>
        <w:t xml:space="preserve"> </w:t>
      </w:r>
      <w:r>
        <w:t xml:space="preserve">of  the </w:t>
      </w:r>
      <w:r>
        <w:rPr>
          <w:spacing w:val="22"/>
        </w:rPr>
        <w:t xml:space="preserve"> </w:t>
      </w:r>
      <w:r>
        <w:rPr>
          <w:i/>
        </w:rPr>
        <w:t xml:space="preserve">latä-kuïja  </w:t>
      </w:r>
      <w:r>
        <w:rPr>
          <w:i/>
          <w:spacing w:val="2"/>
        </w:rPr>
        <w:t xml:space="preserve"> </w:t>
      </w:r>
      <w:r>
        <w:rPr>
          <w:w w:val="103"/>
        </w:rPr>
        <w:t xml:space="preserve">looking </w:t>
      </w:r>
      <w:r>
        <w:t>expectantly</w:t>
      </w:r>
      <w:r>
        <w:rPr>
          <w:spacing w:val="44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all</w:t>
      </w:r>
      <w:r>
        <w:rPr>
          <w:spacing w:val="16"/>
        </w:rPr>
        <w:t xml:space="preserve"> </w:t>
      </w:r>
      <w:r>
        <w:t>directions,</w:t>
      </w:r>
      <w:r>
        <w:rPr>
          <w:spacing w:val="49"/>
        </w:rPr>
        <w:t xml:space="preserve"> </w:t>
      </w:r>
      <w:r>
        <w:t>then</w:t>
      </w:r>
      <w:r>
        <w:rPr>
          <w:spacing w:val="44"/>
        </w:rPr>
        <w:t xml:space="preserve"> </w:t>
      </w:r>
      <w:r>
        <w:t>He</w:t>
      </w:r>
      <w:r>
        <w:rPr>
          <w:spacing w:val="16"/>
        </w:rPr>
        <w:t xml:space="preserve"> </w:t>
      </w:r>
      <w:r>
        <w:t>goes</w:t>
      </w:r>
      <w:r>
        <w:rPr>
          <w:spacing w:val="16"/>
        </w:rPr>
        <w:t xml:space="preserve"> </w:t>
      </w:r>
      <w:r>
        <w:t>back</w:t>
      </w:r>
      <w:r>
        <w:rPr>
          <w:spacing w:val="27"/>
        </w:rPr>
        <w:t xml:space="preserve"> </w:t>
      </w:r>
      <w:r>
        <w:rPr>
          <w:w w:val="106"/>
        </w:rPr>
        <w:t xml:space="preserve">in, </w:t>
      </w:r>
      <w:r>
        <w:t xml:space="preserve">thinking </w:t>
      </w:r>
      <w:r>
        <w:rPr>
          <w:spacing w:val="26"/>
        </w:rPr>
        <w:t xml:space="preserve"> </w:t>
      </w:r>
      <w:r>
        <w:t xml:space="preserve">that </w:t>
      </w:r>
      <w:r>
        <w:rPr>
          <w:spacing w:val="8"/>
        </w:rPr>
        <w:t xml:space="preserve"> </w:t>
      </w:r>
      <w:r>
        <w:t>You</w:t>
      </w:r>
      <w:r>
        <w:rPr>
          <w:spacing w:val="17"/>
        </w:rPr>
        <w:t xml:space="preserve"> </w:t>
      </w:r>
      <w:r>
        <w:t xml:space="preserve">might </w:t>
      </w:r>
      <w:r>
        <w:rPr>
          <w:spacing w:val="3"/>
        </w:rPr>
        <w:t xml:space="preserve"> </w:t>
      </w:r>
      <w:r>
        <w:t>have</w:t>
      </w:r>
      <w:r>
        <w:rPr>
          <w:spacing w:val="42"/>
        </w:rPr>
        <w:t xml:space="preserve"> </w:t>
      </w:r>
      <w:r>
        <w:t xml:space="preserve">hidden </w:t>
      </w:r>
      <w:r>
        <w:rPr>
          <w:spacing w:val="17"/>
        </w:rPr>
        <w:t xml:space="preserve"> </w:t>
      </w:r>
      <w:r>
        <w:t>Yourself</w:t>
      </w:r>
      <w:r>
        <w:rPr>
          <w:spacing w:val="13"/>
        </w:rPr>
        <w:t xml:space="preserve"> </w:t>
      </w:r>
      <w:r>
        <w:t xml:space="preserve">inside.  He </w:t>
      </w:r>
      <w:r>
        <w:rPr>
          <w:spacing w:val="-4"/>
        </w:rPr>
        <w:t>goe</w:t>
      </w:r>
      <w:r>
        <w:t>s</w:t>
      </w:r>
      <w:r>
        <w:rPr>
          <w:spacing w:val="11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2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ou</w:t>
      </w:r>
      <w:r>
        <w:t>t</w:t>
      </w:r>
      <w:r>
        <w:rPr>
          <w:spacing w:val="31"/>
        </w:rPr>
        <w:t xml:space="preserve"> </w:t>
      </w:r>
      <w:r>
        <w:rPr>
          <w:spacing w:val="-4"/>
        </w:rPr>
        <w:t>ove</w:t>
      </w:r>
      <w:r>
        <w:t>r</w:t>
      </w:r>
      <w:r>
        <w:rPr>
          <w:spacing w:val="18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over</w:t>
      </w:r>
      <w:r>
        <w:t>.</w:t>
      </w:r>
      <w:r>
        <w:rPr>
          <w:spacing w:val="19"/>
        </w:rPr>
        <w:t xml:space="preserve"> </w:t>
      </w:r>
      <w:r>
        <w:rPr>
          <w:spacing w:val="-4"/>
        </w:rPr>
        <w:t>Why</w:t>
      </w:r>
      <w:r>
        <w:t>?</w:t>
      </w:r>
      <w:r>
        <w:rPr>
          <w:spacing w:val="21"/>
        </w:rPr>
        <w:t xml:space="preserve"> </w:t>
      </w:r>
      <w:r>
        <w:rPr>
          <w:spacing w:val="-4"/>
        </w:rPr>
        <w:t>Becaus</w:t>
      </w:r>
      <w:r>
        <w:t>e</w:t>
      </w:r>
      <w:r>
        <w:rPr>
          <w:spacing w:val="-2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1"/>
        </w:rPr>
        <w:t xml:space="preserve"> </w:t>
      </w:r>
      <w:r>
        <w:rPr>
          <w:spacing w:val="-4"/>
          <w:w w:val="106"/>
        </w:rPr>
        <w:t>thinking,</w:t>
      </w:r>
    </w:p>
    <w:p w14:paraId="08DD70E2" w14:textId="77777777" w:rsidR="00150366" w:rsidRDefault="00000000">
      <w:pPr>
        <w:spacing w:line="251" w:lineRule="auto"/>
        <w:ind w:left="120" w:right="84"/>
        <w:jc w:val="both"/>
      </w:pPr>
      <w:r>
        <w:t>‘She</w:t>
      </w:r>
      <w:r>
        <w:rPr>
          <w:spacing w:val="6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t xml:space="preserve">not </w:t>
      </w:r>
      <w:r>
        <w:rPr>
          <w:spacing w:val="13"/>
        </w:rPr>
        <w:t xml:space="preserve"> </w:t>
      </w:r>
      <w:r>
        <w:t xml:space="preserve">here </w:t>
      </w:r>
      <w:r>
        <w:rPr>
          <w:spacing w:val="10"/>
        </w:rPr>
        <w:t xml:space="preserve"> </w:t>
      </w:r>
      <w:r>
        <w:t>yet?</w:t>
      </w:r>
      <w:r>
        <w:rPr>
          <w:spacing w:val="46"/>
        </w:rPr>
        <w:t xml:space="preserve"> </w:t>
      </w:r>
      <w:r>
        <w:t>Maybe</w:t>
      </w:r>
      <w:r>
        <w:rPr>
          <w:spacing w:val="32"/>
        </w:rPr>
        <w:t xml:space="preserve"> </w:t>
      </w:r>
      <w:r>
        <w:t>She</w:t>
      </w:r>
      <w:r>
        <w:rPr>
          <w:spacing w:val="37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t xml:space="preserve">on </w:t>
      </w:r>
      <w:r>
        <w:rPr>
          <w:spacing w:val="7"/>
        </w:rPr>
        <w:t xml:space="preserve"> </w:t>
      </w:r>
      <w:r>
        <w:t>Her</w:t>
      </w:r>
      <w:r>
        <w:rPr>
          <w:spacing w:val="49"/>
        </w:rPr>
        <w:t xml:space="preserve"> </w:t>
      </w:r>
      <w:r>
        <w:t>way.</w:t>
      </w:r>
      <w:r>
        <w:rPr>
          <w:spacing w:val="39"/>
        </w:rPr>
        <w:t xml:space="preserve"> </w:t>
      </w:r>
      <w:r>
        <w:rPr>
          <w:w w:val="104"/>
        </w:rPr>
        <w:t xml:space="preserve">Perhaps </w:t>
      </w:r>
      <w:r>
        <w:t xml:space="preserve">She  has </w:t>
      </w:r>
      <w:r>
        <w:rPr>
          <w:spacing w:val="17"/>
        </w:rPr>
        <w:t xml:space="preserve"> </w:t>
      </w:r>
      <w:r>
        <w:t xml:space="preserve">stopped </w:t>
      </w:r>
      <w:r>
        <w:rPr>
          <w:spacing w:val="37"/>
        </w:rPr>
        <w:t xml:space="preserve"> </w:t>
      </w:r>
      <w:r>
        <w:t xml:space="preserve">for </w:t>
      </w:r>
      <w:r>
        <w:rPr>
          <w:spacing w:val="8"/>
        </w:rPr>
        <w:t xml:space="preserve"> </w:t>
      </w:r>
      <w:r>
        <w:t xml:space="preserve">something </w:t>
      </w:r>
      <w:r>
        <w:rPr>
          <w:spacing w:val="39"/>
        </w:rPr>
        <w:t xml:space="preserve"> </w:t>
      </w:r>
      <w:r>
        <w:t xml:space="preserve">or </w:t>
      </w:r>
      <w:r>
        <w:rPr>
          <w:spacing w:val="16"/>
        </w:rPr>
        <w:t xml:space="preserve"> </w:t>
      </w:r>
      <w:r>
        <w:t xml:space="preserve">maybe </w:t>
      </w:r>
      <w:r>
        <w:rPr>
          <w:spacing w:val="11"/>
        </w:rPr>
        <w:t xml:space="preserve"> </w:t>
      </w:r>
      <w:r>
        <w:t xml:space="preserve">She  is </w:t>
      </w:r>
      <w:r>
        <w:rPr>
          <w:spacing w:val="6"/>
        </w:rPr>
        <w:t xml:space="preserve"> </w:t>
      </w:r>
      <w:r>
        <w:t>afraid.’ Unable</w:t>
      </w:r>
      <w:r>
        <w:rPr>
          <w:spacing w:val="48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rPr>
          <w:w w:val="107"/>
        </w:rPr>
        <w:t>understand</w:t>
      </w:r>
      <w:r>
        <w:rPr>
          <w:spacing w:val="33"/>
          <w:w w:val="107"/>
        </w:rPr>
        <w:t xml:space="preserve"> </w:t>
      </w:r>
      <w:r>
        <w:t>why</w:t>
      </w:r>
      <w:r>
        <w:rPr>
          <w:spacing w:val="43"/>
        </w:rPr>
        <w:t xml:space="preserve"> </w:t>
      </w:r>
      <w:r>
        <w:t>You</w:t>
      </w:r>
      <w:r>
        <w:rPr>
          <w:spacing w:val="19"/>
        </w:rPr>
        <w:t xml:space="preserve"> </w:t>
      </w:r>
      <w:r>
        <w:t>have</w:t>
      </w:r>
      <w:r>
        <w:rPr>
          <w:spacing w:val="44"/>
        </w:rPr>
        <w:t xml:space="preserve"> </w:t>
      </w:r>
      <w:r>
        <w:t xml:space="preserve">not </w:t>
      </w:r>
      <w:r>
        <w:rPr>
          <w:spacing w:val="6"/>
        </w:rPr>
        <w:t xml:space="preserve"> </w:t>
      </w:r>
      <w:r>
        <w:t>come,</w:t>
      </w:r>
      <w:r>
        <w:rPr>
          <w:spacing w:val="46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rPr>
          <w:w w:val="104"/>
        </w:rPr>
        <w:t xml:space="preserve">mulls </w:t>
      </w:r>
      <w:r>
        <w:t>over</w:t>
      </w:r>
      <w:r>
        <w:rPr>
          <w:spacing w:val="31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different</w:t>
      </w:r>
      <w:r>
        <w:rPr>
          <w:spacing w:val="38"/>
        </w:rPr>
        <w:t xml:space="preserve"> </w:t>
      </w:r>
      <w:r>
        <w:t>possibilities.</w:t>
      </w:r>
      <w:r>
        <w:rPr>
          <w:spacing w:val="44"/>
        </w:rPr>
        <w:t xml:space="preserve"> </w:t>
      </w:r>
      <w:r>
        <w:t>Then</w:t>
      </w:r>
      <w:r>
        <w:rPr>
          <w:spacing w:val="45"/>
        </w:rPr>
        <w:t xml:space="preserve"> </w:t>
      </w:r>
      <w:r>
        <w:t>again</w:t>
      </w:r>
      <w:r>
        <w:rPr>
          <w:spacing w:val="28"/>
        </w:rPr>
        <w:t xml:space="preserve"> </w:t>
      </w:r>
      <w:r>
        <w:t>He</w:t>
      </w:r>
      <w:r>
        <w:rPr>
          <w:spacing w:val="24"/>
        </w:rPr>
        <w:t xml:space="preserve"> </w:t>
      </w:r>
      <w:r>
        <w:rPr>
          <w:w w:val="107"/>
        </w:rPr>
        <w:t>thinks,</w:t>
      </w:r>
    </w:p>
    <w:p w14:paraId="32405163" w14:textId="77777777" w:rsidR="00150366" w:rsidRDefault="00000000">
      <w:pPr>
        <w:spacing w:line="251" w:lineRule="auto"/>
        <w:ind w:left="120" w:right="84"/>
        <w:jc w:val="both"/>
      </w:pPr>
      <w:r>
        <w:rPr>
          <w:spacing w:val="-2"/>
        </w:rPr>
        <w:t>‘Anyway</w:t>
      </w:r>
      <w:r>
        <w:t>,</w:t>
      </w:r>
      <w:r>
        <w:rPr>
          <w:spacing w:val="-12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28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45"/>
        </w:rPr>
        <w:t xml:space="preserve"> </w:t>
      </w:r>
      <w:r>
        <w:rPr>
          <w:spacing w:val="-2"/>
        </w:rPr>
        <w:t>guesswor</w:t>
      </w:r>
      <w:r>
        <w:t xml:space="preserve">k </w:t>
      </w:r>
      <w:r>
        <w:rPr>
          <w:spacing w:val="4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5"/>
        </w:rPr>
        <w:t xml:space="preserve"> </w:t>
      </w:r>
      <w:r>
        <w:rPr>
          <w:spacing w:val="-2"/>
        </w:rPr>
        <w:t>speculatio</w:t>
      </w:r>
      <w:r>
        <w:t xml:space="preserve">n </w:t>
      </w:r>
      <w:r>
        <w:rPr>
          <w:spacing w:val="14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8"/>
        </w:rPr>
        <w:t xml:space="preserve"> </w:t>
      </w:r>
      <w:r>
        <w:rPr>
          <w:spacing w:val="-2"/>
        </w:rPr>
        <w:t>useless</w:t>
      </w:r>
      <w:r>
        <w:t>.</w:t>
      </w:r>
      <w:r>
        <w:rPr>
          <w:spacing w:val="40"/>
        </w:rPr>
        <w:t xml:space="preserve"> </w:t>
      </w:r>
      <w:r>
        <w:rPr>
          <w:spacing w:val="-2"/>
        </w:rPr>
        <w:t xml:space="preserve">She </w:t>
      </w:r>
      <w:r>
        <w:t>will</w:t>
      </w:r>
      <w:r>
        <w:rPr>
          <w:spacing w:val="25"/>
        </w:rPr>
        <w:t xml:space="preserve"> </w:t>
      </w:r>
      <w:r>
        <w:t>surely</w:t>
      </w:r>
      <w:r>
        <w:rPr>
          <w:spacing w:val="40"/>
        </w:rPr>
        <w:t xml:space="preserve"> </w:t>
      </w:r>
      <w:r>
        <w:t>come.’</w:t>
      </w:r>
      <w:r>
        <w:rPr>
          <w:spacing w:val="9"/>
        </w:rPr>
        <w:t xml:space="preserve"> </w:t>
      </w:r>
      <w:r>
        <w:rPr>
          <w:spacing w:val="-6"/>
        </w:rPr>
        <w:t>W</w:t>
      </w:r>
      <w:r>
        <w:t>ith</w:t>
      </w:r>
      <w:r>
        <w:rPr>
          <w:spacing w:val="48"/>
        </w:rPr>
        <w:t xml:space="preserve"> </w:t>
      </w:r>
      <w:r>
        <w:t>this</w:t>
      </w:r>
      <w:r>
        <w:rPr>
          <w:spacing w:val="42"/>
        </w:rPr>
        <w:t xml:space="preserve"> </w:t>
      </w:r>
      <w:r>
        <w:t xml:space="preserve">conviction </w:t>
      </w:r>
      <w:r>
        <w:rPr>
          <w:spacing w:val="9"/>
        </w:rPr>
        <w:t xml:space="preserve"> </w:t>
      </w:r>
      <w:r>
        <w:t>He</w:t>
      </w:r>
      <w:r>
        <w:rPr>
          <w:spacing w:val="25"/>
        </w:rPr>
        <w:t xml:space="preserve"> </w:t>
      </w:r>
      <w:r>
        <w:t>begins</w:t>
      </w:r>
      <w:r>
        <w:rPr>
          <w:spacing w:val="35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rPr>
          <w:w w:val="103"/>
        </w:rPr>
        <w:t xml:space="preserve">make </w:t>
      </w:r>
      <w:r>
        <w:t>the</w:t>
      </w:r>
      <w:r>
        <w:rPr>
          <w:spacing w:val="19"/>
        </w:rPr>
        <w:t xml:space="preserve"> </w:t>
      </w:r>
      <w:r>
        <w:rPr>
          <w:w w:val="102"/>
        </w:rPr>
        <w:t>bed.”</w:t>
      </w:r>
    </w:p>
    <w:p w14:paraId="687F212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0279501" w14:textId="77777777" w:rsidR="00150366" w:rsidRDefault="00000000">
      <w:pPr>
        <w:spacing w:line="251" w:lineRule="auto"/>
        <w:ind w:left="120" w:right="85" w:firstLine="360"/>
        <w:jc w:val="both"/>
      </w:pPr>
      <w:r>
        <w:rPr>
          <w:spacing w:val="-2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wor</w:t>
      </w:r>
      <w:r>
        <w:t>d</w:t>
      </w:r>
      <w:r>
        <w:rPr>
          <w:spacing w:val="19"/>
        </w:rPr>
        <w:t xml:space="preserve"> </w:t>
      </w:r>
      <w:r>
        <w:rPr>
          <w:i/>
          <w:spacing w:val="-2"/>
        </w:rPr>
        <w:t>kadan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spacing w:val="-2"/>
        </w:rPr>
        <w:t>implie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7"/>
        </w:rPr>
        <w:t xml:space="preserve"> </w:t>
      </w:r>
      <w:r>
        <w:rPr>
          <w:spacing w:val="-2"/>
          <w:w w:val="85"/>
        </w:rPr>
        <w:t>Çr</w:t>
      </w:r>
      <w:r>
        <w:rPr>
          <w:w w:val="85"/>
        </w:rPr>
        <w:t>é</w:t>
      </w:r>
      <w:r>
        <w:rPr>
          <w:spacing w:val="-10"/>
          <w:w w:val="85"/>
        </w:rPr>
        <w:t xml:space="preserve"> </w:t>
      </w:r>
      <w:r>
        <w:rPr>
          <w:spacing w:val="-2"/>
          <w:w w:val="85"/>
        </w:rPr>
        <w:t>Kåñë</w:t>
      </w:r>
      <w:r>
        <w:rPr>
          <w:w w:val="85"/>
        </w:rPr>
        <w:t xml:space="preserve">a </w:t>
      </w:r>
      <w:r>
        <w:rPr>
          <w:spacing w:val="18"/>
          <w:w w:val="85"/>
        </w:rPr>
        <w:t xml:space="preserve"> </w:t>
      </w:r>
      <w:r>
        <w:rPr>
          <w:spacing w:val="-2"/>
        </w:rPr>
        <w:t>thinks</w:t>
      </w:r>
      <w:r>
        <w:t>,</w:t>
      </w:r>
      <w:r>
        <w:rPr>
          <w:spacing w:val="41"/>
        </w:rPr>
        <w:t xml:space="preserve"> </w:t>
      </w:r>
      <w:r>
        <w:rPr>
          <w:spacing w:val="-2"/>
        </w:rPr>
        <w:t xml:space="preserve">“Because </w:t>
      </w:r>
      <w:r>
        <w:t>of</w:t>
      </w:r>
      <w:r>
        <w:rPr>
          <w:spacing w:val="1"/>
        </w:rPr>
        <w:t xml:space="preserve"> </w:t>
      </w:r>
      <w:r>
        <w:t>Her</w:t>
      </w:r>
      <w:r>
        <w:rPr>
          <w:spacing w:val="12"/>
        </w:rPr>
        <w:t xml:space="preserve"> </w:t>
      </w:r>
      <w:r>
        <w:t>ever</w:t>
      </w:r>
      <w:r>
        <w:rPr>
          <w:spacing w:val="10"/>
        </w:rPr>
        <w:t xml:space="preserve"> </w:t>
      </w:r>
      <w:r>
        <w:t>fresh</w:t>
      </w:r>
      <w:r>
        <w:rPr>
          <w:spacing w:val="1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ever</w:t>
      </w:r>
      <w:r>
        <w:rPr>
          <w:spacing w:val="10"/>
        </w:rPr>
        <w:t xml:space="preserve"> </w:t>
      </w:r>
      <w:r>
        <w:t>increasing</w:t>
      </w:r>
      <w:r>
        <w:rPr>
          <w:spacing w:val="31"/>
        </w:rPr>
        <w:t xml:space="preserve"> </w:t>
      </w:r>
      <w:r>
        <w:t>love</w:t>
      </w:r>
      <w:r>
        <w:rPr>
          <w:spacing w:val="6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 xml:space="preserve">Me, She will </w:t>
      </w:r>
      <w:r>
        <w:rPr>
          <w:spacing w:val="-2"/>
        </w:rPr>
        <w:t>definitel</w:t>
      </w:r>
      <w:r>
        <w:t>y</w:t>
      </w:r>
      <w:r>
        <w:rPr>
          <w:spacing w:val="30"/>
        </w:rPr>
        <w:t xml:space="preserve"> </w:t>
      </w:r>
      <w:r>
        <w:rPr>
          <w:spacing w:val="-2"/>
        </w:rPr>
        <w:t>come.</w:t>
      </w:r>
      <w:r>
        <w:t>”</w:t>
      </w:r>
      <w:r>
        <w:rPr>
          <w:spacing w:val="21"/>
        </w:rPr>
        <w:t xml:space="preserve"> </w:t>
      </w:r>
      <w:r>
        <w:rPr>
          <w:spacing w:val="-2"/>
        </w:rPr>
        <w:t>Therefor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onc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agai</w:t>
      </w:r>
      <w:r>
        <w:t>n</w:t>
      </w:r>
      <w:r>
        <w:rPr>
          <w:spacing w:val="19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eagerl</w:t>
      </w:r>
      <w:r>
        <w:t>y</w:t>
      </w:r>
      <w:r>
        <w:rPr>
          <w:spacing w:val="15"/>
        </w:rPr>
        <w:t xml:space="preserve"> </w:t>
      </w:r>
      <w:r>
        <w:rPr>
          <w:spacing w:val="-2"/>
          <w:w w:val="105"/>
        </w:rPr>
        <w:t xml:space="preserve">continues </w:t>
      </w:r>
      <w:r>
        <w:t>to</w:t>
      </w:r>
      <w:r>
        <w:rPr>
          <w:spacing w:val="13"/>
        </w:rPr>
        <w:t xml:space="preserve"> </w:t>
      </w:r>
      <w:r>
        <w:t>watch</w:t>
      </w:r>
      <w:r>
        <w:rPr>
          <w:spacing w:val="21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rPr>
          <w:w w:val="102"/>
        </w:rPr>
        <w:t>arrival.</w:t>
      </w:r>
    </w:p>
    <w:p w14:paraId="398C3E4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43DE775" w14:textId="77777777" w:rsidR="00150366" w:rsidRDefault="00000000">
      <w:pPr>
        <w:ind w:left="48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Thi</w:t>
      </w:r>
      <w:r>
        <w:t>s</w:t>
      </w:r>
      <w:r>
        <w:rPr>
          <w:spacing w:val="18"/>
        </w:rPr>
        <w:t xml:space="preserve"> </w:t>
      </w:r>
      <w:r>
        <w:rPr>
          <w:spacing w:val="-2"/>
        </w:rPr>
        <w:t>vers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include</w:t>
      </w:r>
      <w:r>
        <w:t>s</w:t>
      </w:r>
      <w:r>
        <w:rPr>
          <w:spacing w:val="34"/>
        </w:rPr>
        <w:t xml:space="preserve"> </w:t>
      </w:r>
      <w:r>
        <w:rPr>
          <w:i/>
          <w:spacing w:val="-2"/>
        </w:rPr>
        <w:t>dépaka-alaìkära</w:t>
      </w:r>
      <w:r>
        <w:rPr>
          <w:i/>
        </w:rPr>
        <w:t>.</w:t>
      </w:r>
      <w:r>
        <w:rPr>
          <w:i/>
          <w:spacing w:val="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mete</w:t>
      </w:r>
      <w:r>
        <w:t>r</w:t>
      </w:r>
      <w:r>
        <w:rPr>
          <w:spacing w:val="30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7"/>
        </w:rPr>
        <w:t xml:space="preserve"> </w:t>
      </w:r>
      <w:r>
        <w:rPr>
          <w:i/>
          <w:spacing w:val="-2"/>
        </w:rPr>
        <w:t>hariëé.</w:t>
      </w:r>
    </w:p>
    <w:p w14:paraId="65E56026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2BA67A2E" w14:textId="77777777" w:rsidR="00150366" w:rsidRDefault="00150366">
      <w:pPr>
        <w:spacing w:line="200" w:lineRule="exact"/>
      </w:pPr>
    </w:p>
    <w:p w14:paraId="2CAA1187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17</w:t>
      </w:r>
    </w:p>
    <w:p w14:paraId="136F2137" w14:textId="77777777" w:rsidR="00150366" w:rsidRDefault="00150366">
      <w:pPr>
        <w:spacing w:before="5" w:line="140" w:lineRule="exact"/>
        <w:rPr>
          <w:sz w:val="15"/>
          <w:szCs w:val="15"/>
        </w:rPr>
      </w:pPr>
    </w:p>
    <w:p w14:paraId="295A0529" w14:textId="77777777" w:rsidR="00150366" w:rsidRDefault="00000000">
      <w:pPr>
        <w:spacing w:line="253" w:lineRule="auto"/>
        <w:ind w:left="300" w:right="138" w:hanging="180"/>
      </w:pPr>
      <w:r>
        <w:rPr>
          <w:i/>
          <w:spacing w:val="-4"/>
        </w:rPr>
        <w:t>tvad-vämyen</w:t>
      </w:r>
      <w:r>
        <w:rPr>
          <w:i/>
        </w:rPr>
        <w:t>a</w:t>
      </w:r>
      <w:r>
        <w:rPr>
          <w:i/>
          <w:spacing w:val="-19"/>
        </w:rPr>
        <w:t xml:space="preserve"> </w:t>
      </w:r>
      <w:r>
        <w:rPr>
          <w:i/>
          <w:spacing w:val="-4"/>
        </w:rPr>
        <w:t>sama</w:t>
      </w:r>
      <w:r>
        <w:rPr>
          <w:i/>
        </w:rPr>
        <w:t>à</w:t>
      </w:r>
      <w:r>
        <w:rPr>
          <w:i/>
          <w:spacing w:val="29"/>
        </w:rPr>
        <w:t xml:space="preserve"> </w:t>
      </w:r>
      <w:r>
        <w:rPr>
          <w:i/>
          <w:spacing w:val="-4"/>
          <w:w w:val="97"/>
        </w:rPr>
        <w:t>samagra</w:t>
      </w:r>
      <w:r>
        <w:rPr>
          <w:i/>
          <w:w w:val="97"/>
        </w:rPr>
        <w:t>m</w:t>
      </w:r>
      <w:r>
        <w:rPr>
          <w:i/>
          <w:spacing w:val="1"/>
          <w:w w:val="97"/>
        </w:rPr>
        <w:t xml:space="preserve"> </w:t>
      </w:r>
      <w:r>
        <w:rPr>
          <w:i/>
          <w:spacing w:val="-4"/>
        </w:rPr>
        <w:t>adhun</w:t>
      </w:r>
      <w:r>
        <w:rPr>
          <w:i/>
        </w:rPr>
        <w:t>ä</w:t>
      </w:r>
      <w:r>
        <w:rPr>
          <w:i/>
          <w:spacing w:val="-20"/>
        </w:rPr>
        <w:t xml:space="preserve"> </w:t>
      </w:r>
      <w:r>
        <w:rPr>
          <w:i/>
          <w:spacing w:val="-4"/>
        </w:rPr>
        <w:t>tigmäàçu</w:t>
      </w:r>
      <w:r>
        <w:rPr>
          <w:i/>
        </w:rPr>
        <w:t>r</w:t>
      </w:r>
      <w:r>
        <w:rPr>
          <w:i/>
          <w:spacing w:val="17"/>
        </w:rPr>
        <w:t xml:space="preserve"> </w:t>
      </w:r>
      <w:r>
        <w:rPr>
          <w:i/>
          <w:spacing w:val="-4"/>
        </w:rPr>
        <w:t>asta</w:t>
      </w:r>
      <w:r>
        <w:rPr>
          <w:i/>
        </w:rPr>
        <w:t>à</w:t>
      </w:r>
      <w:r>
        <w:rPr>
          <w:i/>
          <w:spacing w:val="31"/>
        </w:rPr>
        <w:t xml:space="preserve"> </w:t>
      </w:r>
      <w:r>
        <w:rPr>
          <w:i/>
          <w:spacing w:val="-4"/>
        </w:rPr>
        <w:t xml:space="preserve">gato </w:t>
      </w:r>
      <w:r>
        <w:rPr>
          <w:i/>
          <w:spacing w:val="-4"/>
          <w:w w:val="96"/>
        </w:rPr>
        <w:t>govindasy</w:t>
      </w:r>
      <w:r>
        <w:rPr>
          <w:i/>
          <w:w w:val="96"/>
        </w:rPr>
        <w:t>a</w:t>
      </w:r>
      <w:r>
        <w:rPr>
          <w:i/>
          <w:spacing w:val="2"/>
          <w:w w:val="96"/>
        </w:rPr>
        <w:t xml:space="preserve"> </w:t>
      </w:r>
      <w:r>
        <w:rPr>
          <w:i/>
          <w:spacing w:val="-4"/>
          <w:w w:val="96"/>
        </w:rPr>
        <w:t>manorathen</w:t>
      </w:r>
      <w:r>
        <w:rPr>
          <w:i/>
          <w:w w:val="96"/>
        </w:rPr>
        <w:t>a</w:t>
      </w:r>
      <w:r>
        <w:rPr>
          <w:i/>
          <w:spacing w:val="14"/>
          <w:w w:val="96"/>
        </w:rPr>
        <w:t xml:space="preserve"> </w:t>
      </w:r>
      <w:r>
        <w:rPr>
          <w:i/>
          <w:spacing w:val="-4"/>
        </w:rPr>
        <w:t>c</w:t>
      </w:r>
      <w:r>
        <w:rPr>
          <w:i/>
        </w:rPr>
        <w:t>a</w:t>
      </w:r>
      <w:r>
        <w:rPr>
          <w:i/>
          <w:spacing w:val="-19"/>
        </w:rPr>
        <w:t xml:space="preserve"> </w:t>
      </w:r>
      <w:r>
        <w:rPr>
          <w:i/>
          <w:spacing w:val="-4"/>
        </w:rPr>
        <w:t>sama</w:t>
      </w:r>
      <w:r>
        <w:rPr>
          <w:i/>
        </w:rPr>
        <w:t>à</w:t>
      </w:r>
      <w:r>
        <w:rPr>
          <w:i/>
          <w:spacing w:val="29"/>
        </w:rPr>
        <w:t xml:space="preserve"> </w:t>
      </w:r>
      <w:r>
        <w:rPr>
          <w:i/>
          <w:spacing w:val="-4"/>
        </w:rPr>
        <w:t>präpta</w:t>
      </w:r>
      <w:r>
        <w:rPr>
          <w:i/>
        </w:rPr>
        <w:t>à</w:t>
      </w:r>
      <w:r>
        <w:rPr>
          <w:i/>
          <w:spacing w:val="24"/>
        </w:rPr>
        <w:t xml:space="preserve"> </w:t>
      </w:r>
      <w:r>
        <w:rPr>
          <w:i/>
          <w:spacing w:val="-4"/>
        </w:rPr>
        <w:t>tama</w:t>
      </w:r>
      <w:r>
        <w:rPr>
          <w:i/>
        </w:rPr>
        <w:t>ù</w:t>
      </w:r>
      <w:r>
        <w:rPr>
          <w:i/>
          <w:spacing w:val="-13"/>
        </w:rPr>
        <w:t xml:space="preserve"> </w:t>
      </w:r>
      <w:r>
        <w:rPr>
          <w:i/>
          <w:spacing w:val="-4"/>
        </w:rPr>
        <w:t>sändratäm</w:t>
      </w:r>
    </w:p>
    <w:p w14:paraId="7D84C8FD" w14:textId="77777777" w:rsidR="00150366" w:rsidRDefault="00000000">
      <w:pPr>
        <w:ind w:left="120"/>
      </w:pPr>
      <w:r>
        <w:rPr>
          <w:i/>
          <w:spacing w:val="-4"/>
        </w:rPr>
        <w:t>kokänä</w:t>
      </w:r>
      <w:r>
        <w:rPr>
          <w:i/>
        </w:rPr>
        <w:t>à</w:t>
      </w:r>
      <w:r>
        <w:rPr>
          <w:i/>
          <w:spacing w:val="46"/>
        </w:rPr>
        <w:t xml:space="preserve"> </w:t>
      </w:r>
      <w:r>
        <w:rPr>
          <w:i/>
          <w:spacing w:val="-4"/>
          <w:w w:val="98"/>
        </w:rPr>
        <w:t>karuëa-svanen</w:t>
      </w:r>
      <w:r>
        <w:rPr>
          <w:i/>
          <w:w w:val="98"/>
        </w:rPr>
        <w:t>a</w:t>
      </w:r>
      <w:r>
        <w:rPr>
          <w:i/>
          <w:spacing w:val="5"/>
          <w:w w:val="98"/>
        </w:rPr>
        <w:t xml:space="preserve"> </w:t>
      </w:r>
      <w:r>
        <w:rPr>
          <w:i/>
          <w:spacing w:val="-3"/>
          <w:w w:val="86"/>
        </w:rPr>
        <w:t>sadåç</w:t>
      </w:r>
      <w:r>
        <w:rPr>
          <w:i/>
          <w:w w:val="86"/>
        </w:rPr>
        <w:t>é</w:t>
      </w:r>
      <w:r>
        <w:rPr>
          <w:i/>
          <w:spacing w:val="-9"/>
          <w:w w:val="86"/>
        </w:rPr>
        <w:t xml:space="preserve"> </w:t>
      </w:r>
      <w:r>
        <w:rPr>
          <w:i/>
          <w:spacing w:val="-3"/>
          <w:w w:val="86"/>
        </w:rPr>
        <w:t>dérgh</w:t>
      </w:r>
      <w:r>
        <w:rPr>
          <w:i/>
          <w:w w:val="86"/>
        </w:rPr>
        <w:t>ä</w:t>
      </w:r>
      <w:r>
        <w:rPr>
          <w:i/>
          <w:spacing w:val="25"/>
          <w:w w:val="86"/>
        </w:rPr>
        <w:t xml:space="preserve"> </w:t>
      </w:r>
      <w:r>
        <w:rPr>
          <w:i/>
          <w:spacing w:val="-4"/>
        </w:rPr>
        <w:t>mad-abhyarthanä</w:t>
      </w:r>
    </w:p>
    <w:p w14:paraId="6A1F7C9B" w14:textId="77777777" w:rsidR="00150366" w:rsidRDefault="00000000">
      <w:pPr>
        <w:spacing w:before="13"/>
        <w:ind w:left="265" w:right="92"/>
        <w:jc w:val="center"/>
      </w:pPr>
      <w:r>
        <w:rPr>
          <w:i/>
          <w:spacing w:val="-4"/>
          <w:w w:val="97"/>
        </w:rPr>
        <w:t>tan-mugdh</w:t>
      </w:r>
      <w:r>
        <w:rPr>
          <w:i/>
          <w:w w:val="97"/>
        </w:rPr>
        <w:t>e</w:t>
      </w:r>
      <w:r>
        <w:rPr>
          <w:i/>
          <w:spacing w:val="2"/>
          <w:w w:val="97"/>
        </w:rPr>
        <w:t xml:space="preserve"> </w:t>
      </w:r>
      <w:r>
        <w:rPr>
          <w:i/>
          <w:spacing w:val="-4"/>
        </w:rPr>
        <w:t>viphala</w:t>
      </w:r>
      <w:r>
        <w:rPr>
          <w:i/>
        </w:rPr>
        <w:t>à</w:t>
      </w:r>
      <w:r>
        <w:rPr>
          <w:i/>
          <w:spacing w:val="27"/>
        </w:rPr>
        <w:t xml:space="preserve"> </w:t>
      </w:r>
      <w:r>
        <w:rPr>
          <w:i/>
          <w:spacing w:val="-4"/>
          <w:w w:val="96"/>
        </w:rPr>
        <w:t>vilambana</w:t>
      </w:r>
      <w:r>
        <w:rPr>
          <w:i/>
          <w:w w:val="96"/>
        </w:rPr>
        <w:t>m</w:t>
      </w:r>
      <w:r>
        <w:rPr>
          <w:i/>
          <w:spacing w:val="12"/>
          <w:w w:val="96"/>
        </w:rPr>
        <w:t xml:space="preserve"> </w:t>
      </w:r>
      <w:r>
        <w:rPr>
          <w:i/>
          <w:spacing w:val="-4"/>
          <w:w w:val="96"/>
        </w:rPr>
        <w:t>asa</w:t>
      </w:r>
      <w:r>
        <w:rPr>
          <w:i/>
          <w:w w:val="96"/>
        </w:rPr>
        <w:t>u</w:t>
      </w:r>
      <w:r>
        <w:rPr>
          <w:i/>
          <w:spacing w:val="-6"/>
          <w:w w:val="96"/>
        </w:rPr>
        <w:t xml:space="preserve"> </w:t>
      </w:r>
      <w:r>
        <w:rPr>
          <w:i/>
          <w:spacing w:val="-4"/>
        </w:rPr>
        <w:t>ramy</w:t>
      </w:r>
      <w:r>
        <w:rPr>
          <w:i/>
        </w:rPr>
        <w:t>o</w:t>
      </w:r>
      <w:r>
        <w:rPr>
          <w:i/>
          <w:spacing w:val="-8"/>
        </w:rPr>
        <w:t xml:space="preserve"> </w:t>
      </w:r>
      <w:r>
        <w:rPr>
          <w:i/>
          <w:spacing w:val="-4"/>
          <w:w w:val="95"/>
        </w:rPr>
        <w:t>’bhisära-kñaëaù</w:t>
      </w:r>
    </w:p>
    <w:p w14:paraId="54FC3953" w14:textId="77777777" w:rsidR="00150366" w:rsidRDefault="00150366">
      <w:pPr>
        <w:spacing w:before="6" w:line="160" w:lineRule="exact"/>
        <w:rPr>
          <w:sz w:val="17"/>
          <w:szCs w:val="17"/>
        </w:rPr>
      </w:pPr>
    </w:p>
    <w:p w14:paraId="6B2FF805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Mugdhe</w:t>
      </w:r>
      <w:r>
        <w:rPr>
          <w:rFonts w:ascii="Book Antiqua" w:eastAsia="Book Antiqua" w:hAnsi="Book Antiqua" w:cs="Book Antiqua"/>
          <w:b/>
          <w:i/>
          <w:w w:val="90"/>
        </w:rPr>
        <w:t xml:space="preserve">, </w:t>
      </w:r>
      <w:r>
        <w:rPr>
          <w:rFonts w:ascii="Book Antiqua" w:eastAsia="Book Antiqua" w:hAnsi="Book Antiqua" w:cs="Book Antiqua"/>
          <w:b/>
          <w:i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bewildered 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one!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sun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fully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set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contrary</w:t>
      </w:r>
      <w:r>
        <w:rPr>
          <w:rFonts w:ascii="Book Antiqua" w:eastAsia="Book Antiqua" w:hAnsi="Book Antiqua" w:cs="Book Antiqua"/>
          <w:b/>
          <w:spacing w:val="3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mood.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darkness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become extremely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dense,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as  has</w:t>
      </w:r>
      <w:r>
        <w:rPr>
          <w:rFonts w:ascii="Book Antiqua" w:eastAsia="Book Antiqua" w:hAnsi="Book Antiqua" w:cs="Book Antiqua"/>
          <w:b/>
          <w:spacing w:val="40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Govinda’s 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desire.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request has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become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futile,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just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like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continuous</w:t>
      </w:r>
      <w:r>
        <w:rPr>
          <w:rFonts w:ascii="Book Antiqua" w:eastAsia="Book Antiqua" w:hAnsi="Book Antiqua" w:cs="Book Antiqua"/>
          <w:b/>
          <w:spacing w:val="3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crying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0"/>
        </w:rPr>
        <w:t>lonely</w:t>
      </w:r>
      <w:r>
        <w:rPr>
          <w:rFonts w:ascii="Book Antiqua" w:eastAsia="Book Antiqua" w:hAnsi="Book Antiqua" w:cs="Book Antiqua"/>
          <w:b/>
          <w:spacing w:val="39"/>
          <w:w w:val="90"/>
        </w:rPr>
        <w:t xml:space="preserve"> </w:t>
      </w:r>
      <w:r>
        <w:rPr>
          <w:rFonts w:ascii="Book Antiqua" w:eastAsia="Book Antiqua" w:hAnsi="Book Antiqua" w:cs="Book Antiqua"/>
          <w:b/>
          <w:i/>
          <w:w w:val="90"/>
        </w:rPr>
        <w:t>cakraväka</w:t>
      </w:r>
      <w:r>
        <w:rPr>
          <w:rFonts w:ascii="Book Antiqua" w:eastAsia="Book Antiqua" w:hAnsi="Book Antiqua" w:cs="Book Antiqua"/>
          <w:b/>
          <w:i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bird,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who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uselessly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laments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pathetic tones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throughout </w:t>
      </w:r>
      <w:r>
        <w:rPr>
          <w:rFonts w:ascii="Book Antiqua" w:eastAsia="Book Antiqua" w:hAnsi="Book Antiqua" w:cs="Book Antiqua"/>
          <w:b/>
          <w:spacing w:val="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night.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37"/>
        </w:rPr>
        <w:t xml:space="preserve"> </w:t>
      </w:r>
      <w:r>
        <w:rPr>
          <w:rFonts w:ascii="Book Antiqua" w:eastAsia="Book Antiqua" w:hAnsi="Book Antiqua" w:cs="Book Antiqua"/>
          <w:b/>
        </w:rPr>
        <w:t>have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been </w:t>
      </w:r>
      <w:r>
        <w:rPr>
          <w:rFonts w:ascii="Book Antiqua" w:eastAsia="Book Antiqua" w:hAnsi="Book Antiqua" w:cs="Book Antiqua"/>
          <w:b/>
          <w:w w:val="91"/>
        </w:rPr>
        <w:t xml:space="preserve">imploring 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You from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core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long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time.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delay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any longer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47"/>
        </w:rPr>
        <w:t xml:space="preserve"> </w:t>
      </w:r>
      <w:r>
        <w:rPr>
          <w:rFonts w:ascii="Book Antiqua" w:eastAsia="Book Antiqua" w:hAnsi="Book Antiqua" w:cs="Book Antiqua"/>
          <w:b/>
        </w:rPr>
        <w:t>useless.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delightful 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time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  <w:i/>
        </w:rPr>
        <w:t>abhisära</w:t>
      </w:r>
      <w:r>
        <w:rPr>
          <w:rFonts w:ascii="Book Antiqua" w:eastAsia="Book Antiqua" w:hAnsi="Book Antiqua" w:cs="Book Antiqua"/>
          <w:b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has arrived.”</w:t>
      </w:r>
    </w:p>
    <w:p w14:paraId="2A4AD3F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3B2D08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DF76393" w14:textId="77777777" w:rsidR="00150366" w:rsidRDefault="00150366">
      <w:pPr>
        <w:spacing w:before="1" w:line="160" w:lineRule="exact"/>
        <w:rPr>
          <w:sz w:val="16"/>
          <w:szCs w:val="16"/>
        </w:rPr>
      </w:pPr>
    </w:p>
    <w:p w14:paraId="26B3DAA4" w14:textId="77777777" w:rsidR="00150366" w:rsidRDefault="00000000">
      <w:pPr>
        <w:spacing w:line="253" w:lineRule="auto"/>
        <w:ind w:left="120" w:right="85" w:firstLine="360"/>
        <w:jc w:val="both"/>
      </w:pPr>
      <w:r>
        <w:rPr>
          <w:spacing w:val="-2"/>
        </w:rPr>
        <w:t>“</w:t>
      </w:r>
      <w:r>
        <w:rPr>
          <w:i/>
          <w:spacing w:val="-2"/>
        </w:rPr>
        <w:t>H</w:t>
      </w:r>
      <w:r>
        <w:rPr>
          <w:i/>
        </w:rPr>
        <w:t>e</w:t>
      </w:r>
      <w:r>
        <w:rPr>
          <w:i/>
          <w:spacing w:val="2"/>
        </w:rPr>
        <w:t xml:space="preserve"> </w:t>
      </w:r>
      <w:r>
        <w:rPr>
          <w:spacing w:val="-2"/>
        </w:rPr>
        <w:t>Rädhe</w:t>
      </w:r>
      <w:r>
        <w:t>!</w:t>
      </w:r>
      <w:r>
        <w:rPr>
          <w:spacing w:val="34"/>
        </w:rPr>
        <w:t xml:space="preserve"> </w:t>
      </w:r>
      <w:r>
        <w:t>O</w:t>
      </w:r>
      <w:r>
        <w:rPr>
          <w:spacing w:val="25"/>
        </w:rPr>
        <w:t xml:space="preserve"> </w:t>
      </w:r>
      <w:r>
        <w:rPr>
          <w:spacing w:val="-2"/>
        </w:rPr>
        <w:t>bewildere</w:t>
      </w:r>
      <w:r>
        <w:t>d</w:t>
      </w:r>
      <w:r>
        <w:rPr>
          <w:spacing w:val="49"/>
        </w:rPr>
        <w:t xml:space="preserve"> </w:t>
      </w:r>
      <w:r>
        <w:rPr>
          <w:spacing w:val="-2"/>
        </w:rPr>
        <w:t>one</w:t>
      </w:r>
      <w:r>
        <w:t>!</w:t>
      </w:r>
      <w:r>
        <w:rPr>
          <w:spacing w:val="40"/>
        </w:rPr>
        <w:t xml:space="preserve"> </w:t>
      </w:r>
      <w:r>
        <w:rPr>
          <w:spacing w:val="-2"/>
        </w:rPr>
        <w:t>No</w:t>
      </w:r>
      <w:r>
        <w:t>w</w:t>
      </w:r>
      <w:r>
        <w:rPr>
          <w:spacing w:val="2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2"/>
        </w:rPr>
        <w:t>perfec</w:t>
      </w:r>
      <w:r>
        <w:t>t</w:t>
      </w:r>
      <w:r>
        <w:rPr>
          <w:spacing w:val="33"/>
        </w:rPr>
        <w:t xml:space="preserve"> </w:t>
      </w:r>
      <w:r>
        <w:rPr>
          <w:spacing w:val="-2"/>
          <w:w w:val="104"/>
        </w:rPr>
        <w:t xml:space="preserve">time </w:t>
      </w:r>
      <w:r>
        <w:t xml:space="preserve">to </w:t>
      </w:r>
      <w:r>
        <w:rPr>
          <w:spacing w:val="4"/>
        </w:rPr>
        <w:t xml:space="preserve"> </w:t>
      </w:r>
      <w:r>
        <w:t>go</w:t>
      </w:r>
      <w:r>
        <w:rPr>
          <w:spacing w:val="43"/>
        </w:rPr>
        <w:t xml:space="preserve"> </w:t>
      </w:r>
      <w:r>
        <w:t xml:space="preserve">to </w:t>
      </w:r>
      <w:r>
        <w:rPr>
          <w:spacing w:val="4"/>
        </w:rPr>
        <w:t xml:space="preserve"> </w:t>
      </w:r>
      <w:r>
        <w:t>Your</w:t>
      </w:r>
      <w:r>
        <w:rPr>
          <w:spacing w:val="35"/>
        </w:rPr>
        <w:t xml:space="preserve"> </w:t>
      </w:r>
      <w:r>
        <w:t>beloved.  You</w:t>
      </w:r>
      <w:r>
        <w:rPr>
          <w:spacing w:val="26"/>
        </w:rPr>
        <w:t xml:space="preserve"> </w:t>
      </w:r>
      <w:r>
        <w:t xml:space="preserve">became </w:t>
      </w:r>
      <w:r>
        <w:rPr>
          <w:spacing w:val="5"/>
        </w:rPr>
        <w:t xml:space="preserve"> </w:t>
      </w:r>
      <w:r>
        <w:t xml:space="preserve">indignant, </w:t>
      </w:r>
      <w:r>
        <w:rPr>
          <w:spacing w:val="33"/>
        </w:rPr>
        <w:t xml:space="preserve"> </w:t>
      </w:r>
      <w:r>
        <w:rPr>
          <w:w w:val="101"/>
        </w:rPr>
        <w:t xml:space="preserve">helplessly </w:t>
      </w:r>
      <w:r>
        <w:rPr>
          <w:spacing w:val="-4"/>
        </w:rPr>
        <w:t>impelle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b</w:t>
      </w:r>
      <w:r>
        <w:t>y</w:t>
      </w:r>
      <w:r>
        <w:rPr>
          <w:spacing w:val="7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-1"/>
        </w:rPr>
        <w:t xml:space="preserve"> </w:t>
      </w:r>
      <w:r>
        <w:rPr>
          <w:spacing w:val="-4"/>
        </w:rPr>
        <w:t>contrar</w:t>
      </w:r>
      <w:r>
        <w:t>y</w:t>
      </w:r>
      <w:r>
        <w:rPr>
          <w:spacing w:val="40"/>
        </w:rPr>
        <w:t xml:space="preserve"> </w:t>
      </w:r>
      <w:r>
        <w:rPr>
          <w:spacing w:val="-4"/>
        </w:rPr>
        <w:t>nature</w:t>
      </w:r>
      <w:r>
        <w:t>,</w:t>
      </w:r>
      <w:r>
        <w:rPr>
          <w:spacing w:val="4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4"/>
        </w:rPr>
        <w:t xml:space="preserve"> </w:t>
      </w:r>
      <w:r>
        <w:rPr>
          <w:spacing w:val="-4"/>
        </w:rPr>
        <w:t>refuse</w:t>
      </w:r>
      <w:r>
        <w:t>d</w:t>
      </w:r>
      <w:r>
        <w:rPr>
          <w:spacing w:val="25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4"/>
        </w:rPr>
        <w:t>go</w:t>
      </w:r>
      <w:r>
        <w:t>.</w:t>
      </w:r>
      <w:r>
        <w:rPr>
          <w:spacing w:val="7"/>
        </w:rPr>
        <w:t xml:space="preserve"> </w:t>
      </w:r>
      <w:r>
        <w:rPr>
          <w:spacing w:val="-4"/>
        </w:rPr>
        <w:t>Bu</w:t>
      </w:r>
      <w:r>
        <w:t>t</w:t>
      </w:r>
      <w:r>
        <w:rPr>
          <w:spacing w:val="1"/>
        </w:rPr>
        <w:t xml:space="preserve"> </w:t>
      </w:r>
      <w:r>
        <w:rPr>
          <w:spacing w:val="-4"/>
          <w:w w:val="104"/>
        </w:rPr>
        <w:t xml:space="preserve">now </w:t>
      </w:r>
      <w:r>
        <w:t>there</w:t>
      </w:r>
      <w:r>
        <w:rPr>
          <w:spacing w:val="32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no</w:t>
      </w:r>
      <w:r>
        <w:rPr>
          <w:spacing w:val="22"/>
        </w:rPr>
        <w:t xml:space="preserve"> </w:t>
      </w:r>
      <w:r>
        <w:t>obstacles</w:t>
      </w:r>
      <w:r>
        <w:rPr>
          <w:spacing w:val="23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Your tryst,</w:t>
      </w:r>
      <w:r>
        <w:rPr>
          <w:spacing w:val="28"/>
        </w:rPr>
        <w:t xml:space="preserve"> </w:t>
      </w:r>
      <w:r>
        <w:t>since</w:t>
      </w:r>
      <w:r>
        <w:rPr>
          <w:spacing w:val="16"/>
        </w:rPr>
        <w:t xml:space="preserve"> </w:t>
      </w:r>
      <w:r>
        <w:t xml:space="preserve">Your </w:t>
      </w:r>
      <w:r>
        <w:rPr>
          <w:i/>
        </w:rPr>
        <w:t>mäna</w:t>
      </w:r>
      <w:r>
        <w:t>,</w:t>
      </w:r>
      <w:r>
        <w:rPr>
          <w:spacing w:val="5"/>
        </w:rPr>
        <w:t xml:space="preserve"> </w:t>
      </w:r>
      <w:r>
        <w:rPr>
          <w:w w:val="102"/>
        </w:rPr>
        <w:t xml:space="preserve">along </w:t>
      </w:r>
      <w:r>
        <w:rPr>
          <w:spacing w:val="-5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5"/>
        </w:rPr>
        <w:t>sun</w:t>
      </w:r>
      <w:r>
        <w:t>,</w:t>
      </w:r>
      <w:r>
        <w:rPr>
          <w:spacing w:val="36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set</w:t>
      </w:r>
      <w:r>
        <w:t>.</w:t>
      </w:r>
      <w:r>
        <w:rPr>
          <w:spacing w:val="21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-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5"/>
        </w:rPr>
        <w:t>darknes</w:t>
      </w:r>
      <w:r>
        <w:t>s</w:t>
      </w:r>
      <w:r>
        <w:rPr>
          <w:spacing w:val="41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5"/>
        </w:rPr>
        <w:t>nigh</w:t>
      </w:r>
      <w:r>
        <w:t>t</w:t>
      </w:r>
      <w:r>
        <w:rPr>
          <w:spacing w:val="38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24"/>
        </w:rPr>
        <w:t xml:space="preserve"> </w:t>
      </w:r>
      <w:r>
        <w:rPr>
          <w:spacing w:val="-5"/>
          <w:w w:val="103"/>
        </w:rPr>
        <w:t xml:space="preserve">grown </w:t>
      </w:r>
      <w:r>
        <w:t>deep,</w:t>
      </w:r>
      <w:r>
        <w:rPr>
          <w:spacing w:val="46"/>
        </w:rPr>
        <w:t xml:space="preserve"> </w:t>
      </w:r>
      <w:r>
        <w:t xml:space="preserve">the  ardent </w:t>
      </w:r>
      <w:r>
        <w:rPr>
          <w:spacing w:val="13"/>
        </w:rPr>
        <w:t xml:space="preserve"> </w:t>
      </w:r>
      <w:r>
        <w:t>desires</w:t>
      </w:r>
      <w:r>
        <w:rPr>
          <w:spacing w:val="44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love</w:t>
      </w:r>
      <w:r>
        <w:rPr>
          <w:spacing w:val="33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 xml:space="preserve">within </w:t>
      </w:r>
      <w:r>
        <w:rPr>
          <w:spacing w:val="8"/>
        </w:rPr>
        <w:t xml:space="preserve"> </w:t>
      </w:r>
      <w:r>
        <w:t xml:space="preserve">Govinda’s </w:t>
      </w:r>
      <w:r>
        <w:rPr>
          <w:spacing w:val="-2"/>
        </w:rPr>
        <w:t>hear</w:t>
      </w:r>
      <w:r>
        <w:t>t</w:t>
      </w:r>
      <w:r>
        <w:rPr>
          <w:spacing w:val="39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flourished</w:t>
      </w:r>
      <w:r>
        <w:t>;</w:t>
      </w:r>
      <w:r>
        <w:rPr>
          <w:spacing w:val="4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2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5"/>
        </w:rPr>
        <w:t xml:space="preserve"> </w:t>
      </w:r>
      <w:r>
        <w:rPr>
          <w:spacing w:val="-2"/>
        </w:rPr>
        <w:t>longin</w:t>
      </w:r>
      <w:r>
        <w:t>g</w:t>
      </w:r>
      <w:r>
        <w:rPr>
          <w:spacing w:val="33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6"/>
        </w:rPr>
        <w:t xml:space="preserve"> </w:t>
      </w:r>
      <w:r>
        <w:rPr>
          <w:spacing w:val="-2"/>
        </w:rPr>
        <w:t>mee</w:t>
      </w:r>
      <w:r>
        <w:t>t</w:t>
      </w:r>
      <w:r>
        <w:rPr>
          <w:spacing w:val="31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2"/>
        </w:rPr>
        <w:t xml:space="preserve"> ha</w:t>
      </w:r>
      <w:r>
        <w:t>s</w:t>
      </w:r>
      <w:r>
        <w:rPr>
          <w:spacing w:val="26"/>
        </w:rPr>
        <w:t xml:space="preserve"> </w:t>
      </w:r>
      <w:r>
        <w:rPr>
          <w:spacing w:val="-2"/>
          <w:w w:val="101"/>
        </w:rPr>
        <w:t xml:space="preserve">also </w:t>
      </w:r>
      <w:r>
        <w:t>intensified</w:t>
      </w:r>
      <w:r>
        <w:rPr>
          <w:spacing w:val="27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w w:val="103"/>
        </w:rPr>
        <w:t>millionfold.</w:t>
      </w:r>
    </w:p>
    <w:p w14:paraId="5CD7900E" w14:textId="77777777" w:rsidR="00150366" w:rsidRDefault="00150366">
      <w:pPr>
        <w:spacing w:before="2" w:line="160" w:lineRule="exact"/>
        <w:rPr>
          <w:sz w:val="16"/>
          <w:szCs w:val="16"/>
        </w:rPr>
      </w:pPr>
    </w:p>
    <w:p w14:paraId="54BE580E" w14:textId="77777777" w:rsidR="00150366" w:rsidRDefault="00000000">
      <w:pPr>
        <w:spacing w:line="253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“During</w:t>
      </w:r>
      <w:r>
        <w:rPr>
          <w:spacing w:val="13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night</w:t>
      </w:r>
      <w:r>
        <w:rPr>
          <w:spacing w:val="2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male</w:t>
      </w:r>
      <w:r>
        <w:rPr>
          <w:spacing w:val="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 xml:space="preserve">female </w:t>
      </w:r>
      <w:r>
        <w:rPr>
          <w:i/>
        </w:rPr>
        <w:t xml:space="preserve">cakraväka </w:t>
      </w:r>
      <w:r>
        <w:rPr>
          <w:w w:val="104"/>
        </w:rPr>
        <w:t xml:space="preserve">birds, </w:t>
      </w:r>
      <w:r>
        <w:t>being</w:t>
      </w:r>
      <w:r>
        <w:rPr>
          <w:spacing w:val="13"/>
        </w:rPr>
        <w:t xml:space="preserve"> </w:t>
      </w:r>
      <w:r>
        <w:t>far</w:t>
      </w:r>
      <w:r>
        <w:rPr>
          <w:spacing w:val="4"/>
        </w:rPr>
        <w:t xml:space="preserve"> </w:t>
      </w:r>
      <w:r>
        <w:t>away from</w:t>
      </w:r>
      <w:r>
        <w:rPr>
          <w:spacing w:val="12"/>
        </w:rPr>
        <w:t xml:space="preserve"> </w:t>
      </w:r>
      <w:r>
        <w:t>each</w:t>
      </w:r>
      <w:r>
        <w:rPr>
          <w:spacing w:val="15"/>
        </w:rPr>
        <w:t xml:space="preserve"> </w:t>
      </w:r>
      <w:r>
        <w:t>other,</w:t>
      </w:r>
      <w:r>
        <w:rPr>
          <w:spacing w:val="32"/>
        </w:rPr>
        <w:t xml:space="preserve"> </w:t>
      </w:r>
      <w:r>
        <w:t>let</w:t>
      </w:r>
      <w:r>
        <w:rPr>
          <w:spacing w:val="12"/>
        </w:rPr>
        <w:t xml:space="preserve"> </w:t>
      </w:r>
      <w:r>
        <w:t>out</w:t>
      </w:r>
      <w:r>
        <w:rPr>
          <w:spacing w:val="25"/>
        </w:rPr>
        <w:t xml:space="preserve"> </w:t>
      </w:r>
      <w:r>
        <w:t>long</w:t>
      </w:r>
      <w:r>
        <w:rPr>
          <w:spacing w:val="15"/>
        </w:rPr>
        <w:t xml:space="preserve"> </w:t>
      </w:r>
      <w:r>
        <w:t>pitiful</w:t>
      </w:r>
      <w:r>
        <w:rPr>
          <w:spacing w:val="19"/>
        </w:rPr>
        <w:t xml:space="preserve"> </w:t>
      </w:r>
      <w:r>
        <w:t>cries</w:t>
      </w:r>
      <w:r>
        <w:rPr>
          <w:spacing w:val="12"/>
        </w:rPr>
        <w:t xml:space="preserve"> </w:t>
      </w:r>
      <w:r>
        <w:t>of agony</w:t>
      </w:r>
      <w:r>
        <w:rPr>
          <w:spacing w:val="38"/>
        </w:rPr>
        <w:t xml:space="preserve"> </w:t>
      </w:r>
      <w:r>
        <w:t>due  to</w:t>
      </w:r>
      <w:r>
        <w:rPr>
          <w:spacing w:val="44"/>
        </w:rPr>
        <w:t xml:space="preserve"> </w:t>
      </w:r>
      <w:r>
        <w:t xml:space="preserve">extreme </w:t>
      </w:r>
      <w:r>
        <w:rPr>
          <w:spacing w:val="8"/>
        </w:rPr>
        <w:t xml:space="preserve"> </w:t>
      </w:r>
      <w:r>
        <w:t>feelings</w:t>
      </w:r>
      <w:r>
        <w:rPr>
          <w:spacing w:val="33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separation. </w:t>
      </w:r>
      <w:r>
        <w:rPr>
          <w:spacing w:val="18"/>
        </w:rPr>
        <w:t xml:space="preserve"> </w:t>
      </w:r>
      <w:r>
        <w:t>Just</w:t>
      </w:r>
      <w:r>
        <w:rPr>
          <w:spacing w:val="39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rPr>
          <w:w w:val="107"/>
        </w:rPr>
        <w:t xml:space="preserve">their </w:t>
      </w:r>
      <w:r>
        <w:t xml:space="preserve">sustained </w:t>
      </w:r>
      <w:r>
        <w:rPr>
          <w:spacing w:val="4"/>
        </w:rPr>
        <w:t xml:space="preserve"> </w:t>
      </w:r>
      <w:r>
        <w:t>cries</w:t>
      </w:r>
      <w:r>
        <w:rPr>
          <w:spacing w:val="25"/>
        </w:rPr>
        <w:t xml:space="preserve"> </w:t>
      </w:r>
      <w:r>
        <w:t>go</w:t>
      </w:r>
      <w:r>
        <w:rPr>
          <w:spacing w:val="17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vain,</w:t>
      </w:r>
      <w:r>
        <w:rPr>
          <w:spacing w:val="25"/>
        </w:rPr>
        <w:t xml:space="preserve"> </w:t>
      </w:r>
      <w:r>
        <w:t>my</w:t>
      </w:r>
      <w:r>
        <w:rPr>
          <w:spacing w:val="20"/>
        </w:rPr>
        <w:t xml:space="preserve"> </w:t>
      </w:r>
      <w:r>
        <w:t>repeated</w:t>
      </w:r>
      <w:r>
        <w:rPr>
          <w:spacing w:val="44"/>
        </w:rPr>
        <w:t xml:space="preserve"> </w:t>
      </w:r>
      <w:r>
        <w:t>requests</w:t>
      </w:r>
      <w:r>
        <w:rPr>
          <w:spacing w:val="43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 xml:space="preserve">You </w:t>
      </w:r>
      <w:r>
        <w:rPr>
          <w:w w:val="107"/>
        </w:rPr>
        <w:t xml:space="preserve">to </w:t>
      </w:r>
      <w:r>
        <w:t>meet</w:t>
      </w:r>
      <w:r>
        <w:rPr>
          <w:spacing w:val="8"/>
        </w:rPr>
        <w:t xml:space="preserve"> </w:t>
      </w:r>
      <w:r>
        <w:rPr>
          <w:w w:val="95"/>
        </w:rPr>
        <w:t>Kåñëa</w:t>
      </w:r>
      <w:r>
        <w:rPr>
          <w:spacing w:val="-5"/>
          <w:w w:val="95"/>
        </w:rPr>
        <w:t xml:space="preserve"> </w:t>
      </w:r>
      <w:r>
        <w:t>have also</w:t>
      </w:r>
      <w:r>
        <w:rPr>
          <w:spacing w:val="-5"/>
        </w:rPr>
        <w:t xml:space="preserve"> </w:t>
      </w:r>
      <w:r>
        <w:t>proved</w:t>
      </w:r>
      <w:r>
        <w:rPr>
          <w:spacing w:val="14"/>
        </w:rPr>
        <w:t xml:space="preserve"> </w:t>
      </w:r>
      <w:r>
        <w:t>futile.</w:t>
      </w:r>
      <w:r>
        <w:rPr>
          <w:spacing w:val="1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Mugdhe</w:t>
      </w:r>
      <w:r>
        <w:rPr>
          <w:i/>
        </w:rPr>
        <w:t>,</w:t>
      </w:r>
      <w:r>
        <w:rPr>
          <w:i/>
          <w:spacing w:val="5"/>
        </w:rPr>
        <w:t xml:space="preserve"> </w:t>
      </w:r>
      <w:r>
        <w:t>naive</w:t>
      </w:r>
      <w:r>
        <w:rPr>
          <w:spacing w:val="-4"/>
        </w:rPr>
        <w:t xml:space="preserve"> </w:t>
      </w:r>
      <w:r>
        <w:t>girl!</w:t>
      </w:r>
      <w:r>
        <w:rPr>
          <w:spacing w:val="-1"/>
        </w:rPr>
        <w:t xml:space="preserve"> </w:t>
      </w:r>
      <w:r>
        <w:t>Do not</w:t>
      </w:r>
      <w:r>
        <w:rPr>
          <w:spacing w:val="20"/>
        </w:rPr>
        <w:t xml:space="preserve"> </w:t>
      </w:r>
      <w:r>
        <w:t>miss</w:t>
      </w:r>
      <w:r>
        <w:rPr>
          <w:spacing w:val="7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 xml:space="preserve">opportunity. 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time</w:t>
      </w:r>
      <w:r>
        <w:rPr>
          <w:spacing w:val="14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rPr>
          <w:i/>
          <w:w w:val="96"/>
        </w:rPr>
        <w:t>abhisära</w:t>
      </w:r>
      <w:r>
        <w:rPr>
          <w:i/>
          <w:spacing w:val="2"/>
          <w:w w:val="96"/>
        </w:rPr>
        <w:t xml:space="preserve"> </w:t>
      </w:r>
      <w:r>
        <w:t>is just</w:t>
      </w:r>
      <w:r>
        <w:rPr>
          <w:spacing w:val="17"/>
        </w:rPr>
        <w:t xml:space="preserve"> </w:t>
      </w:r>
      <w:r>
        <w:rPr>
          <w:w w:val="104"/>
        </w:rPr>
        <w:t xml:space="preserve">ripe. </w:t>
      </w:r>
      <w:r>
        <w:t>The</w:t>
      </w:r>
      <w:r>
        <w:rPr>
          <w:spacing w:val="18"/>
        </w:rPr>
        <w:t xml:space="preserve"> </w:t>
      </w:r>
      <w:r>
        <w:t>darkness</w:t>
      </w:r>
      <w:r>
        <w:rPr>
          <w:spacing w:val="37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 xml:space="preserve">impenetrable </w:t>
      </w:r>
      <w:r>
        <w:rPr>
          <w:spacing w:val="1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dearmost</w:t>
      </w:r>
      <w:r>
        <w:rPr>
          <w:spacing w:val="38"/>
        </w:rPr>
        <w:t xml:space="preserve"> </w:t>
      </w:r>
      <w:r>
        <w:t>beloved</w:t>
      </w:r>
      <w:r>
        <w:rPr>
          <w:spacing w:val="15"/>
        </w:rPr>
        <w:t xml:space="preserve"> </w:t>
      </w:r>
      <w:r>
        <w:t>is</w:t>
      </w:r>
    </w:p>
    <w:p w14:paraId="2544EB4D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003B71F" w14:textId="77777777" w:rsidR="00150366" w:rsidRDefault="00150366">
      <w:pPr>
        <w:spacing w:line="200" w:lineRule="exact"/>
      </w:pPr>
    </w:p>
    <w:p w14:paraId="09950B6A" w14:textId="77777777" w:rsidR="00150366" w:rsidRDefault="00000000">
      <w:pPr>
        <w:spacing w:before="29" w:line="247" w:lineRule="auto"/>
        <w:ind w:left="120" w:right="85"/>
      </w:pPr>
      <w:r>
        <w:t>eager</w:t>
      </w:r>
      <w:r>
        <w:rPr>
          <w:spacing w:val="19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You.</w:t>
      </w:r>
      <w:r>
        <w:rPr>
          <w:spacing w:val="3"/>
        </w:rPr>
        <w:t xml:space="preserve"> </w:t>
      </w:r>
      <w:r>
        <w:t>Do</w:t>
      </w:r>
      <w:r>
        <w:rPr>
          <w:spacing w:val="19"/>
        </w:rPr>
        <w:t xml:space="preserve"> </w:t>
      </w:r>
      <w:r>
        <w:t>not</w:t>
      </w:r>
      <w:r>
        <w:rPr>
          <w:spacing w:val="39"/>
        </w:rPr>
        <w:t xml:space="preserve"> </w:t>
      </w:r>
      <w:r>
        <w:t>delay</w:t>
      </w:r>
      <w:r>
        <w:rPr>
          <w:spacing w:val="19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 xml:space="preserve">pretext </w:t>
      </w:r>
      <w:r>
        <w:rPr>
          <w:spacing w:val="2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dressing</w:t>
      </w:r>
      <w:r>
        <w:rPr>
          <w:spacing w:val="39"/>
        </w:rPr>
        <w:t xml:space="preserve"> </w:t>
      </w:r>
      <w:r>
        <w:rPr>
          <w:w w:val="106"/>
        </w:rPr>
        <w:t xml:space="preserve">and </w:t>
      </w:r>
      <w:r>
        <w:t>decorating</w:t>
      </w:r>
      <w:r>
        <w:rPr>
          <w:spacing w:val="36"/>
        </w:rPr>
        <w:t xml:space="preserve"> </w:t>
      </w:r>
      <w:r>
        <w:t>Yourself.</w:t>
      </w:r>
      <w:r>
        <w:rPr>
          <w:spacing w:val="-13"/>
        </w:rPr>
        <w:t xml:space="preserve"> </w:t>
      </w:r>
      <w:r>
        <w:t>Go</w:t>
      </w:r>
      <w:r>
        <w:rPr>
          <w:spacing w:val="4"/>
        </w:rPr>
        <w:t xml:space="preserve"> </w:t>
      </w:r>
      <w:r>
        <w:t>at</w:t>
      </w:r>
      <w:r>
        <w:rPr>
          <w:spacing w:val="9"/>
        </w:rPr>
        <w:t xml:space="preserve"> </w:t>
      </w:r>
      <w:r>
        <w:rPr>
          <w:w w:val="102"/>
        </w:rPr>
        <w:t>once!”</w:t>
      </w:r>
    </w:p>
    <w:p w14:paraId="35E38B3E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7561AA07" w14:textId="77777777" w:rsidR="00150366" w:rsidRDefault="00000000">
      <w:pPr>
        <w:spacing w:line="247" w:lineRule="auto"/>
        <w:ind w:left="120" w:right="85" w:firstLine="360"/>
        <w:jc w:val="both"/>
      </w:pPr>
      <w:r>
        <w:rPr>
          <w:w w:val="85"/>
        </w:rPr>
        <w:t xml:space="preserve">Çréla  </w:t>
      </w:r>
      <w:r>
        <w:t>Rüpa</w:t>
      </w:r>
      <w:r>
        <w:rPr>
          <w:spacing w:val="39"/>
        </w:rPr>
        <w:t xml:space="preserve"> </w:t>
      </w:r>
      <w:r>
        <w:t>Gosvämé</w:t>
      </w:r>
      <w:r>
        <w:rPr>
          <w:spacing w:val="5"/>
        </w:rPr>
        <w:t xml:space="preserve"> </w:t>
      </w:r>
      <w:r>
        <w:t>has</w:t>
      </w:r>
      <w:r>
        <w:rPr>
          <w:spacing w:val="46"/>
        </w:rPr>
        <w:t xml:space="preserve"> </w:t>
      </w:r>
      <w:r>
        <w:t xml:space="preserve">quoted </w:t>
      </w:r>
      <w:r>
        <w:rPr>
          <w:spacing w:val="18"/>
        </w:rPr>
        <w:t xml:space="preserve"> </w:t>
      </w:r>
      <w:r>
        <w:t xml:space="preserve">this </w:t>
      </w:r>
      <w:r>
        <w:rPr>
          <w:spacing w:val="2"/>
        </w:rPr>
        <w:t xml:space="preserve"> </w:t>
      </w:r>
      <w:r>
        <w:t>verse</w:t>
      </w:r>
      <w:r>
        <w:rPr>
          <w:spacing w:val="35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rPr>
          <w:i/>
        </w:rPr>
        <w:t xml:space="preserve">Ujjvala- </w:t>
      </w:r>
      <w:r>
        <w:rPr>
          <w:i/>
          <w:spacing w:val="-2"/>
          <w:w w:val="95"/>
        </w:rPr>
        <w:t>nélamaë</w:t>
      </w:r>
      <w:r>
        <w:rPr>
          <w:i/>
          <w:w w:val="95"/>
        </w:rPr>
        <w:t>i</w:t>
      </w:r>
      <w:r>
        <w:rPr>
          <w:i/>
          <w:spacing w:val="18"/>
          <w:w w:val="95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Sakhé-prakäräëäm</w:t>
      </w:r>
      <w:r>
        <w:rPr>
          <w:i/>
        </w:rPr>
        <w:t>,</w:t>
      </w:r>
      <w:r>
        <w:rPr>
          <w:i/>
          <w:spacing w:val="-12"/>
        </w:rPr>
        <w:t xml:space="preserve"> </w:t>
      </w:r>
      <w:r>
        <w:rPr>
          <w:spacing w:val="-2"/>
        </w:rPr>
        <w:t>8.107</w:t>
      </w:r>
      <w:r>
        <w:t>)</w:t>
      </w:r>
      <w:r>
        <w:rPr>
          <w:spacing w:val="3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3"/>
        </w:rPr>
        <w:t xml:space="preserve"> </w:t>
      </w:r>
      <w:r>
        <w:rPr>
          <w:spacing w:val="-2"/>
        </w:rPr>
        <w:t>describ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ho</w:t>
      </w:r>
      <w:r>
        <w:t>w</w:t>
      </w:r>
      <w:r>
        <w:rPr>
          <w:spacing w:val="26"/>
        </w:rPr>
        <w:t xml:space="preserve"> </w:t>
      </w:r>
      <w:r>
        <w:rPr>
          <w:spacing w:val="-2"/>
        </w:rPr>
        <w:t xml:space="preserve">Rädhä’s </w:t>
      </w:r>
      <w:r>
        <w:rPr>
          <w:i/>
          <w:spacing w:val="-2"/>
          <w:w w:val="92"/>
        </w:rPr>
        <w:t>sakh</w:t>
      </w:r>
      <w:r>
        <w:rPr>
          <w:i/>
          <w:w w:val="92"/>
        </w:rPr>
        <w:t>é</w:t>
      </w:r>
      <w:r>
        <w:rPr>
          <w:i/>
          <w:spacing w:val="17"/>
          <w:w w:val="92"/>
        </w:rPr>
        <w:t xml:space="preserve"> </w:t>
      </w:r>
      <w:r>
        <w:rPr>
          <w:spacing w:val="-2"/>
        </w:rPr>
        <w:t>(identifie</w:t>
      </w:r>
      <w:r>
        <w:t>d</w:t>
      </w:r>
      <w:r>
        <w:rPr>
          <w:spacing w:val="42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9"/>
        </w:rPr>
        <w:t xml:space="preserve"> </w:t>
      </w:r>
      <w:r>
        <w:rPr>
          <w:spacing w:val="-2"/>
        </w:rPr>
        <w:t>Rüp</w:t>
      </w:r>
      <w:r>
        <w:t>a</w:t>
      </w:r>
      <w:r>
        <w:rPr>
          <w:spacing w:val="13"/>
        </w:rPr>
        <w:t xml:space="preserve"> </w:t>
      </w:r>
      <w:r>
        <w:rPr>
          <w:spacing w:val="-2"/>
          <w:w w:val="95"/>
        </w:rPr>
        <w:t>Gosväm</w:t>
      </w:r>
      <w:r>
        <w:rPr>
          <w:w w:val="95"/>
        </w:rPr>
        <w:t>é</w:t>
      </w:r>
      <w:r>
        <w:rPr>
          <w:spacing w:val="18"/>
          <w:w w:val="95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9"/>
        </w:rPr>
        <w:t xml:space="preserve"> </w:t>
      </w:r>
      <w:r>
        <w:rPr>
          <w:spacing w:val="-2"/>
        </w:rPr>
        <w:t>Sudevé</w:t>
      </w:r>
      <w:r>
        <w:t>)</w:t>
      </w:r>
      <w:r>
        <w:rPr>
          <w:spacing w:val="-17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9"/>
        </w:rPr>
        <w:t xml:space="preserve"> </w:t>
      </w:r>
      <w:r>
        <w:rPr>
          <w:spacing w:val="-2"/>
          <w:w w:val="104"/>
        </w:rPr>
        <w:t>encourag</w:t>
      </w:r>
      <w:r>
        <w:rPr>
          <w:spacing w:val="-2"/>
          <w:w w:val="102"/>
        </w:rPr>
        <w:t xml:space="preserve">ing </w:t>
      </w:r>
      <w:r>
        <w:t>Her</w:t>
      </w:r>
      <w:r>
        <w:rPr>
          <w:spacing w:val="8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go</w:t>
      </w:r>
      <w:r>
        <w:rPr>
          <w:spacing w:val="2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i/>
        </w:rPr>
        <w:t>abhisära.</w:t>
      </w:r>
    </w:p>
    <w:p w14:paraId="3EC4CCF3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1EF74A3D" w14:textId="77777777" w:rsidR="00150366" w:rsidRDefault="00000000">
      <w:pPr>
        <w:spacing w:line="247" w:lineRule="auto"/>
        <w:ind w:left="120" w:right="91" w:firstLine="360"/>
        <w:jc w:val="both"/>
      </w:pPr>
      <w:r>
        <w:rPr>
          <w:spacing w:val="-5"/>
        </w:rPr>
        <w:t>Thi</w:t>
      </w:r>
      <w:r>
        <w:t>s</w:t>
      </w:r>
      <w:r>
        <w:rPr>
          <w:spacing w:val="21"/>
        </w:rPr>
        <w:t xml:space="preserve"> </w:t>
      </w:r>
      <w:r>
        <w:rPr>
          <w:spacing w:val="-5"/>
        </w:rPr>
        <w:t>vers</w:t>
      </w:r>
      <w:r>
        <w:t>e</w:t>
      </w:r>
      <w:r>
        <w:rPr>
          <w:spacing w:val="10"/>
        </w:rPr>
        <w:t xml:space="preserve"> </w:t>
      </w:r>
      <w:r>
        <w:rPr>
          <w:spacing w:val="-5"/>
        </w:rPr>
        <w:t>feature</w:t>
      </w:r>
      <w:r>
        <w:t>s</w:t>
      </w:r>
      <w:r>
        <w:rPr>
          <w:spacing w:val="29"/>
        </w:rPr>
        <w:t xml:space="preserve"> </w:t>
      </w:r>
      <w:r>
        <w:rPr>
          <w:i/>
          <w:spacing w:val="-5"/>
        </w:rPr>
        <w:t>sahokti-alaìkär</w:t>
      </w:r>
      <w:r>
        <w:rPr>
          <w:i/>
        </w:rPr>
        <w:t xml:space="preserve">a  </w:t>
      </w:r>
      <w:r>
        <w:rPr>
          <w:spacing w:val="-5"/>
        </w:rPr>
        <w:t>an</w:t>
      </w:r>
      <w:r>
        <w:t>d</w:t>
      </w:r>
      <w:r>
        <w:rPr>
          <w:spacing w:val="28"/>
        </w:rPr>
        <w:t xml:space="preserve"> </w:t>
      </w:r>
      <w:r>
        <w:rPr>
          <w:i/>
          <w:spacing w:val="-5"/>
          <w:w w:val="96"/>
        </w:rPr>
        <w:t xml:space="preserve">çardüla-vikréòita- </w:t>
      </w:r>
      <w:r>
        <w:rPr>
          <w:i/>
          <w:spacing w:val="-2"/>
        </w:rPr>
        <w:t>chanda.</w:t>
      </w:r>
    </w:p>
    <w:p w14:paraId="0FE7D656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4C16625B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18</w:t>
      </w:r>
    </w:p>
    <w:p w14:paraId="11C810FB" w14:textId="77777777" w:rsidR="00150366" w:rsidRDefault="00150366">
      <w:pPr>
        <w:spacing w:before="1" w:line="100" w:lineRule="exact"/>
        <w:rPr>
          <w:sz w:val="11"/>
          <w:szCs w:val="11"/>
        </w:rPr>
      </w:pPr>
    </w:p>
    <w:p w14:paraId="43403172" w14:textId="77777777" w:rsidR="00150366" w:rsidRDefault="00000000">
      <w:pPr>
        <w:spacing w:line="247" w:lineRule="auto"/>
        <w:ind w:left="300" w:right="92" w:hanging="180"/>
      </w:pPr>
      <w:r>
        <w:rPr>
          <w:i/>
          <w:spacing w:val="-5"/>
          <w:w w:val="89"/>
        </w:rPr>
        <w:t>äçleñä</w:t>
      </w:r>
      <w:r>
        <w:rPr>
          <w:i/>
          <w:w w:val="89"/>
        </w:rPr>
        <w:t>d</w:t>
      </w:r>
      <w:r>
        <w:rPr>
          <w:i/>
          <w:spacing w:val="4"/>
          <w:w w:val="89"/>
        </w:rPr>
        <w:t xml:space="preserve"> </w:t>
      </w:r>
      <w:r>
        <w:rPr>
          <w:i/>
          <w:spacing w:val="-6"/>
        </w:rPr>
        <w:t>an</w:t>
      </w:r>
      <w:r>
        <w:rPr>
          <w:i/>
        </w:rPr>
        <w:t>u</w:t>
      </w:r>
      <w:r>
        <w:rPr>
          <w:i/>
          <w:spacing w:val="-10"/>
        </w:rPr>
        <w:t xml:space="preserve"> </w:t>
      </w:r>
      <w:r>
        <w:rPr>
          <w:i/>
          <w:spacing w:val="-6"/>
          <w:w w:val="96"/>
        </w:rPr>
        <w:t>cumbanä</w:t>
      </w:r>
      <w:r>
        <w:rPr>
          <w:i/>
          <w:w w:val="96"/>
        </w:rPr>
        <w:t>d</w:t>
      </w:r>
      <w:r>
        <w:rPr>
          <w:i/>
          <w:spacing w:val="5"/>
          <w:w w:val="96"/>
        </w:rPr>
        <w:t xml:space="preserve"> </w:t>
      </w:r>
      <w:r>
        <w:rPr>
          <w:i/>
          <w:spacing w:val="-6"/>
        </w:rPr>
        <w:t>an</w:t>
      </w:r>
      <w:r>
        <w:rPr>
          <w:i/>
        </w:rPr>
        <w:t>u</w:t>
      </w:r>
      <w:r>
        <w:rPr>
          <w:i/>
          <w:spacing w:val="-10"/>
        </w:rPr>
        <w:t xml:space="preserve"> </w:t>
      </w:r>
      <w:r>
        <w:rPr>
          <w:i/>
          <w:spacing w:val="-6"/>
        </w:rPr>
        <w:t>nakhollekhä</w:t>
      </w:r>
      <w:r>
        <w:rPr>
          <w:i/>
        </w:rPr>
        <w:t>d</w:t>
      </w:r>
      <w:r>
        <w:rPr>
          <w:i/>
          <w:spacing w:val="-15"/>
        </w:rPr>
        <w:t xml:space="preserve"> </w:t>
      </w:r>
      <w:r>
        <w:rPr>
          <w:i/>
          <w:spacing w:val="-6"/>
        </w:rPr>
        <w:t>an</w:t>
      </w:r>
      <w:r>
        <w:rPr>
          <w:i/>
        </w:rPr>
        <w:t>u</w:t>
      </w:r>
      <w:r>
        <w:rPr>
          <w:i/>
          <w:spacing w:val="-10"/>
        </w:rPr>
        <w:t xml:space="preserve"> </w:t>
      </w:r>
      <w:r>
        <w:rPr>
          <w:i/>
          <w:spacing w:val="-6"/>
        </w:rPr>
        <w:t xml:space="preserve">sväntaja-prodbodhäd </w:t>
      </w:r>
      <w:r>
        <w:rPr>
          <w:i/>
        </w:rPr>
        <w:t>anu</w:t>
      </w:r>
      <w:r>
        <w:rPr>
          <w:i/>
          <w:spacing w:val="-6"/>
        </w:rPr>
        <w:t xml:space="preserve"> </w:t>
      </w:r>
      <w:r>
        <w:rPr>
          <w:i/>
          <w:w w:val="98"/>
        </w:rPr>
        <w:t>sambhramäd</w:t>
      </w:r>
      <w:r>
        <w:rPr>
          <w:i/>
          <w:spacing w:val="1"/>
          <w:w w:val="98"/>
        </w:rPr>
        <w:t xml:space="preserve"> </w:t>
      </w:r>
      <w:r>
        <w:rPr>
          <w:i/>
        </w:rPr>
        <w:t>anu</w:t>
      </w:r>
      <w:r>
        <w:rPr>
          <w:i/>
          <w:spacing w:val="-6"/>
        </w:rPr>
        <w:t xml:space="preserve"> </w:t>
      </w:r>
      <w:r>
        <w:rPr>
          <w:i/>
          <w:w w:val="98"/>
        </w:rPr>
        <w:t>ratärambhäd</w:t>
      </w:r>
      <w:r>
        <w:rPr>
          <w:i/>
          <w:spacing w:val="1"/>
          <w:w w:val="98"/>
        </w:rPr>
        <w:t xml:space="preserve"> </w:t>
      </w:r>
      <w:r>
        <w:rPr>
          <w:i/>
        </w:rPr>
        <w:t>anu</w:t>
      </w:r>
      <w:r>
        <w:rPr>
          <w:i/>
          <w:spacing w:val="-6"/>
        </w:rPr>
        <w:t xml:space="preserve"> </w:t>
      </w:r>
      <w:r>
        <w:rPr>
          <w:i/>
        </w:rPr>
        <w:t>prétayoù</w:t>
      </w:r>
    </w:p>
    <w:p w14:paraId="10B5A81A" w14:textId="77777777" w:rsidR="00150366" w:rsidRDefault="00000000">
      <w:pPr>
        <w:spacing w:line="247" w:lineRule="auto"/>
        <w:ind w:left="300" w:right="203" w:hanging="180"/>
      </w:pPr>
      <w:r>
        <w:rPr>
          <w:i/>
        </w:rPr>
        <w:t>anyärthaà</w:t>
      </w:r>
      <w:r>
        <w:rPr>
          <w:i/>
          <w:spacing w:val="41"/>
        </w:rPr>
        <w:t xml:space="preserve"> </w:t>
      </w:r>
      <w:r>
        <w:rPr>
          <w:i/>
        </w:rPr>
        <w:t>gatayor</w:t>
      </w:r>
      <w:r>
        <w:rPr>
          <w:i/>
          <w:spacing w:val="-12"/>
        </w:rPr>
        <w:t xml:space="preserve"> </w:t>
      </w:r>
      <w:r>
        <w:rPr>
          <w:i/>
        </w:rPr>
        <w:t>bhramän</w:t>
      </w:r>
      <w:r>
        <w:rPr>
          <w:i/>
          <w:spacing w:val="-14"/>
        </w:rPr>
        <w:t xml:space="preserve"> </w:t>
      </w:r>
      <w:r>
        <w:rPr>
          <w:i/>
        </w:rPr>
        <w:t xml:space="preserve">militayoù </w:t>
      </w:r>
      <w:r>
        <w:rPr>
          <w:i/>
          <w:w w:val="96"/>
        </w:rPr>
        <w:t>sambhäñaëair</w:t>
      </w:r>
      <w:r>
        <w:rPr>
          <w:i/>
          <w:spacing w:val="2"/>
          <w:w w:val="96"/>
        </w:rPr>
        <w:t xml:space="preserve"> </w:t>
      </w:r>
      <w:r>
        <w:rPr>
          <w:i/>
        </w:rPr>
        <w:t>jänator dampatyor</w:t>
      </w:r>
      <w:r>
        <w:rPr>
          <w:i/>
          <w:spacing w:val="-9"/>
        </w:rPr>
        <w:t xml:space="preserve"> </w:t>
      </w:r>
      <w:r>
        <w:rPr>
          <w:i/>
        </w:rPr>
        <w:t>iha</w:t>
      </w:r>
      <w:r>
        <w:rPr>
          <w:i/>
          <w:spacing w:val="-5"/>
        </w:rPr>
        <w:t xml:space="preserve"> </w:t>
      </w:r>
      <w:r>
        <w:rPr>
          <w:i/>
        </w:rPr>
        <w:t>ko</w:t>
      </w:r>
      <w:r>
        <w:rPr>
          <w:i/>
          <w:spacing w:val="4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ko</w:t>
      </w:r>
      <w:r>
        <w:rPr>
          <w:i/>
          <w:spacing w:val="4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tamasi</w:t>
      </w:r>
      <w:r>
        <w:rPr>
          <w:i/>
          <w:spacing w:val="-5"/>
        </w:rPr>
        <w:t xml:space="preserve"> </w:t>
      </w:r>
      <w:r>
        <w:rPr>
          <w:i/>
          <w:w w:val="94"/>
        </w:rPr>
        <w:t>vréòä-vimiçro</w:t>
      </w:r>
      <w:r>
        <w:rPr>
          <w:i/>
          <w:spacing w:val="3"/>
          <w:w w:val="94"/>
        </w:rPr>
        <w:t xml:space="preserve"> </w:t>
      </w:r>
      <w:r>
        <w:rPr>
          <w:i/>
        </w:rPr>
        <w:t>rasaù</w:t>
      </w:r>
    </w:p>
    <w:p w14:paraId="23FE9E13" w14:textId="77777777" w:rsidR="00150366" w:rsidRDefault="00150366">
      <w:pPr>
        <w:spacing w:line="120" w:lineRule="exact"/>
        <w:rPr>
          <w:sz w:val="12"/>
          <w:szCs w:val="12"/>
        </w:rPr>
      </w:pPr>
    </w:p>
    <w:p w14:paraId="7A031451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i/>
          <w:w w:val="90"/>
        </w:rPr>
        <w:t>sakhé,</w:t>
      </w:r>
      <w:r>
        <w:rPr>
          <w:rFonts w:ascii="Book Antiqua" w:eastAsia="Book Antiqua" w:hAnsi="Book Antiqua" w:cs="Book Antiqua"/>
          <w:b/>
          <w:i/>
          <w:spacing w:val="-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once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before,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being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so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much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love,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went for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i/>
          <w:w w:val="91"/>
        </w:rPr>
        <w:t>abhisära</w:t>
      </w:r>
      <w:r>
        <w:rPr>
          <w:rFonts w:ascii="Book Antiqua" w:eastAsia="Book Antiqua" w:hAnsi="Book Antiqua" w:cs="Book Antiqua"/>
          <w:b/>
          <w:i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night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dark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this.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After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wandering </w:t>
      </w:r>
      <w:r>
        <w:rPr>
          <w:rFonts w:ascii="Book Antiqua" w:eastAsia="Book Antiqua" w:hAnsi="Book Antiqua" w:cs="Book Antiqua"/>
          <w:b/>
        </w:rPr>
        <w:t>about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40"/>
        </w:rPr>
        <w:t xml:space="preserve"> </w:t>
      </w:r>
      <w:r>
        <w:rPr>
          <w:rFonts w:ascii="Book Antiqua" w:eastAsia="Book Antiqua" w:hAnsi="Book Antiqua" w:cs="Book Antiqua"/>
          <w:b/>
        </w:rPr>
        <w:t>quite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some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>time,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>met</w:t>
      </w:r>
      <w:r>
        <w:rPr>
          <w:rFonts w:ascii="Book Antiqua" w:eastAsia="Book Antiqua" w:hAnsi="Book Antiqua" w:cs="Book Antiqua"/>
          <w:b/>
          <w:spacing w:val="40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</w:rPr>
        <w:t>beloved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by chance,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but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pitch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dark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both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thought</w:t>
      </w:r>
      <w:r>
        <w:rPr>
          <w:rFonts w:ascii="Book Antiqua" w:eastAsia="Book Antiqua" w:hAnsi="Book Antiqua" w:cs="Book Antiqua"/>
          <w:b/>
          <w:spacing w:val="3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had </w:t>
      </w:r>
      <w:r>
        <w:rPr>
          <w:rFonts w:ascii="Book Antiqua" w:eastAsia="Book Antiqua" w:hAnsi="Book Antiqua" w:cs="Book Antiqua"/>
          <w:b/>
          <w:w w:val="93"/>
        </w:rPr>
        <w:t xml:space="preserve">encountered </w:t>
      </w:r>
      <w:r>
        <w:rPr>
          <w:rFonts w:ascii="Book Antiqua" w:eastAsia="Book Antiqua" w:hAnsi="Book Antiqua" w:cs="Book Antiqua"/>
          <w:b/>
          <w:spacing w:val="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43"/>
        </w:rPr>
        <w:t xml:space="preserve"> </w:t>
      </w:r>
      <w:r>
        <w:rPr>
          <w:rFonts w:ascii="Book Antiqua" w:eastAsia="Book Antiqua" w:hAnsi="Book Antiqua" w:cs="Book Antiqua"/>
          <w:b/>
        </w:rPr>
        <w:t>stranger.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Only after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conversing 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did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You recognize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each 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other, 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upon 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which  You 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immediately </w:t>
      </w:r>
      <w:r>
        <w:rPr>
          <w:rFonts w:ascii="Book Antiqua" w:eastAsia="Book Antiqua" w:hAnsi="Book Antiqua" w:cs="Book Antiqua"/>
          <w:b/>
          <w:w w:val="92"/>
        </w:rPr>
        <w:t>embraced,</w:t>
      </w:r>
      <w:r>
        <w:rPr>
          <w:rFonts w:ascii="Book Antiqua" w:eastAsia="Book Antiqua" w:hAnsi="Book Antiqua" w:cs="Book Antiqua"/>
          <w:b/>
          <w:spacing w:val="2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kissed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and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scratched</w:t>
      </w:r>
      <w:r>
        <w:rPr>
          <w:rFonts w:ascii="Book Antiqua" w:eastAsia="Book Antiqua" w:hAnsi="Book Antiqua" w:cs="Book Antiqua"/>
          <w:b/>
          <w:spacing w:val="3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each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other.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desire</w:t>
      </w:r>
      <w:r>
        <w:rPr>
          <w:rFonts w:ascii="Book Antiqua" w:eastAsia="Book Antiqua" w:hAnsi="Book Antiqua" w:cs="Book Antiqua"/>
          <w:b/>
          <w:spacing w:val="1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rose to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dizzying</w:t>
      </w:r>
      <w:r>
        <w:rPr>
          <w:rFonts w:ascii="Book Antiqua" w:eastAsia="Book Antiqua" w:hAnsi="Book Antiqua" w:cs="Book Antiqua"/>
          <w:b/>
          <w:spacing w:val="-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heights,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both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lost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composure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excitedly </w:t>
      </w:r>
      <w:r>
        <w:rPr>
          <w:rFonts w:ascii="Book Antiqua" w:eastAsia="Book Antiqua" w:hAnsi="Book Antiqua" w:cs="Book Antiqua"/>
          <w:b/>
          <w:w w:val="90"/>
        </w:rPr>
        <w:t>engaged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love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play.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amorous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pleasure,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tinged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 shyness,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left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both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feeling 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an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astonishing</w:t>
      </w:r>
      <w:r>
        <w:rPr>
          <w:rFonts w:ascii="Book Antiqua" w:eastAsia="Book Antiqua" w:hAnsi="Book Antiqua" w:cs="Book Antiqua"/>
          <w:b/>
          <w:spacing w:val="4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type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92"/>
        </w:rPr>
        <w:t>affection.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beautiful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one,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what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delight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is </w:t>
      </w:r>
      <w:r>
        <w:rPr>
          <w:rFonts w:ascii="Book Antiqua" w:eastAsia="Book Antiqua" w:hAnsi="Book Antiqua" w:cs="Book Antiqua"/>
          <w:b/>
          <w:w w:val="90"/>
        </w:rPr>
        <w:t>awaiting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 </w:t>
      </w:r>
      <w:r>
        <w:rPr>
          <w:rFonts w:ascii="Book Antiqua" w:eastAsia="Book Antiqua" w:hAnsi="Book Antiqua" w:cs="Book Antiqua"/>
          <w:b/>
          <w:w w:val="92"/>
        </w:rPr>
        <w:t>this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darkness!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Therefore,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go</w:t>
      </w:r>
      <w:r>
        <w:rPr>
          <w:rFonts w:ascii="Book Antiqua" w:eastAsia="Book Antiqua" w:hAnsi="Book Antiqua" w:cs="Book Antiqua"/>
          <w:b/>
          <w:spacing w:val="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quickly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possible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w w:val="90"/>
        </w:rPr>
        <w:t>sylvan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love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chamber.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How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can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possibly neglect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such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w w:val="90"/>
        </w:rPr>
        <w:t>golden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opportunity?”</w:t>
      </w:r>
    </w:p>
    <w:p w14:paraId="632F6A53" w14:textId="77777777" w:rsidR="00150366" w:rsidRDefault="00150366">
      <w:pPr>
        <w:spacing w:before="5" w:line="180" w:lineRule="exact"/>
        <w:rPr>
          <w:sz w:val="18"/>
          <w:szCs w:val="18"/>
        </w:rPr>
      </w:pPr>
    </w:p>
    <w:p w14:paraId="2D0ED895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D978B38" w14:textId="77777777" w:rsidR="00150366" w:rsidRDefault="00150366">
      <w:pPr>
        <w:spacing w:before="6" w:line="100" w:lineRule="exact"/>
        <w:rPr>
          <w:sz w:val="11"/>
          <w:szCs w:val="11"/>
        </w:rPr>
      </w:pPr>
    </w:p>
    <w:p w14:paraId="29C4BAF0" w14:textId="77777777" w:rsidR="00150366" w:rsidRDefault="00000000">
      <w:pPr>
        <w:spacing w:line="247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Havin</w:t>
      </w:r>
      <w:r>
        <w:t>g</w:t>
      </w:r>
      <w:r>
        <w:rPr>
          <w:spacing w:val="21"/>
        </w:rPr>
        <w:t xml:space="preserve"> </w:t>
      </w:r>
      <w:r>
        <w:rPr>
          <w:spacing w:val="-2"/>
        </w:rPr>
        <w:t>openl</w:t>
      </w:r>
      <w:r>
        <w:t>y</w:t>
      </w:r>
      <w:r>
        <w:rPr>
          <w:spacing w:val="37"/>
        </w:rPr>
        <w:t xml:space="preserve"> </w:t>
      </w:r>
      <w:r>
        <w:rPr>
          <w:spacing w:val="-2"/>
        </w:rPr>
        <w:t>describe</w:t>
      </w:r>
      <w:r>
        <w:t>d</w:t>
      </w:r>
      <w:r>
        <w:rPr>
          <w:spacing w:val="44"/>
        </w:rPr>
        <w:t xml:space="preserve"> </w:t>
      </w:r>
      <w:r>
        <w:rPr>
          <w:spacing w:val="-2"/>
        </w:rPr>
        <w:t>ho</w:t>
      </w:r>
      <w:r>
        <w:t>w</w:t>
      </w:r>
      <w:r>
        <w:rPr>
          <w:spacing w:val="35"/>
        </w:rPr>
        <w:t xml:space="preserve"> </w:t>
      </w:r>
      <w:r>
        <w:rPr>
          <w:spacing w:val="-2"/>
        </w:rPr>
        <w:t>anxiou</w:t>
      </w:r>
      <w:r>
        <w:t>s</w:t>
      </w:r>
      <w:r>
        <w:rPr>
          <w:spacing w:val="46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2"/>
        </w:rPr>
        <w:t xml:space="preserve"> </w:t>
      </w:r>
      <w:r>
        <w:rPr>
          <w:spacing w:val="-2"/>
          <w:w w:val="104"/>
        </w:rPr>
        <w:t xml:space="preserve">meet </w:t>
      </w:r>
      <w:r>
        <w:t xml:space="preserve">with </w:t>
      </w:r>
      <w:r>
        <w:rPr>
          <w:spacing w:val="5"/>
        </w:rPr>
        <w:t xml:space="preserve"> </w:t>
      </w:r>
      <w:r>
        <w:t xml:space="preserve">Rädhikä, </w:t>
      </w:r>
      <w:r>
        <w:rPr>
          <w:spacing w:val="1"/>
        </w:rPr>
        <w:t xml:space="preserve"> </w:t>
      </w:r>
      <w:r>
        <w:t>Her</w:t>
      </w:r>
      <w:r>
        <w:rPr>
          <w:spacing w:val="43"/>
        </w:rPr>
        <w:t xml:space="preserve"> </w:t>
      </w:r>
      <w:r>
        <w:rPr>
          <w:i/>
        </w:rPr>
        <w:t>sakhé</w:t>
      </w:r>
      <w:r>
        <w:rPr>
          <w:i/>
          <w:spacing w:val="5"/>
        </w:rPr>
        <w:t xml:space="preserve"> </w:t>
      </w:r>
      <w:r>
        <w:t xml:space="preserve">now </w:t>
      </w:r>
      <w:r>
        <w:rPr>
          <w:spacing w:val="1"/>
        </w:rPr>
        <w:t xml:space="preserve"> </w:t>
      </w:r>
      <w:r>
        <w:t>speaks</w:t>
      </w:r>
      <w:r>
        <w:rPr>
          <w:spacing w:val="48"/>
        </w:rPr>
        <w:t xml:space="preserve"> </w:t>
      </w:r>
      <w:r>
        <w:t xml:space="preserve">this </w:t>
      </w:r>
      <w:r>
        <w:rPr>
          <w:spacing w:val="4"/>
        </w:rPr>
        <w:t xml:space="preserve"> </w:t>
      </w:r>
      <w:r>
        <w:t>verse</w:t>
      </w:r>
      <w:r>
        <w:rPr>
          <w:spacing w:val="37"/>
        </w:rPr>
        <w:t xml:space="preserve"> </w:t>
      </w:r>
      <w:r>
        <w:rPr>
          <w:w w:val="103"/>
        </w:rPr>
        <w:t>beginning</w:t>
      </w:r>
    </w:p>
    <w:p w14:paraId="7B44499F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05C9610F" w14:textId="77777777" w:rsidR="00150366" w:rsidRDefault="00150366">
      <w:pPr>
        <w:spacing w:line="200" w:lineRule="exact"/>
      </w:pPr>
    </w:p>
    <w:p w14:paraId="199D3F83" w14:textId="77777777" w:rsidR="00150366" w:rsidRDefault="00000000">
      <w:pPr>
        <w:spacing w:before="29" w:line="252" w:lineRule="auto"/>
        <w:ind w:left="120" w:right="85"/>
        <w:jc w:val="both"/>
      </w:pPr>
      <w:r>
        <w:rPr>
          <w:spacing w:val="-4"/>
        </w:rPr>
        <w:t>wit</w:t>
      </w:r>
      <w:r>
        <w:t xml:space="preserve">h </w:t>
      </w:r>
      <w:r>
        <w:rPr>
          <w:spacing w:val="5"/>
        </w:rPr>
        <w:t xml:space="preserve"> </w:t>
      </w:r>
      <w:r>
        <w:rPr>
          <w:i/>
          <w:spacing w:val="-4"/>
          <w:w w:val="89"/>
        </w:rPr>
        <w:t>äçleñä</w:t>
      </w:r>
      <w:r>
        <w:rPr>
          <w:i/>
          <w:w w:val="89"/>
        </w:rPr>
        <w:t>d</w:t>
      </w:r>
      <w:r>
        <w:rPr>
          <w:i/>
          <w:spacing w:val="42"/>
          <w:w w:val="89"/>
        </w:rPr>
        <w:t xml:space="preserve"> </w:t>
      </w:r>
      <w:r>
        <w:rPr>
          <w:i/>
          <w:spacing w:val="-4"/>
        </w:rPr>
        <w:t>an</w:t>
      </w:r>
      <w:r>
        <w:rPr>
          <w:i/>
        </w:rPr>
        <w:t>u</w:t>
      </w:r>
      <w:r>
        <w:rPr>
          <w:i/>
          <w:spacing w:val="28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48"/>
        </w:rPr>
        <w:t xml:space="preserve"> </w:t>
      </w:r>
      <w:r>
        <w:rPr>
          <w:spacing w:val="-4"/>
        </w:rPr>
        <w:t>increas</w:t>
      </w:r>
      <w:r>
        <w:t xml:space="preserve">e  </w:t>
      </w:r>
      <w:r>
        <w:rPr>
          <w:spacing w:val="-4"/>
        </w:rPr>
        <w:t>Rädhä’</w:t>
      </w:r>
      <w:r>
        <w:t>s</w:t>
      </w:r>
      <w:r>
        <w:rPr>
          <w:spacing w:val="11"/>
        </w:rPr>
        <w:t xml:space="preserve"> </w:t>
      </w:r>
      <w:r>
        <w:rPr>
          <w:spacing w:val="-4"/>
        </w:rPr>
        <w:t>eagernes</w:t>
      </w:r>
      <w:r>
        <w:t xml:space="preserve">s </w:t>
      </w:r>
      <w:r>
        <w:rPr>
          <w:spacing w:val="2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39"/>
        </w:rPr>
        <w:t xml:space="preserve"> </w:t>
      </w:r>
      <w:r>
        <w:rPr>
          <w:i/>
          <w:spacing w:val="-4"/>
        </w:rPr>
        <w:t>abhisära</w:t>
      </w:r>
      <w:r>
        <w:t>. Kåñëa</w:t>
      </w:r>
      <w:r>
        <w:rPr>
          <w:spacing w:val="14"/>
        </w:rPr>
        <w:t xml:space="preserve"> </w:t>
      </w:r>
      <w:r>
        <w:t xml:space="preserve">had </w:t>
      </w:r>
      <w:r>
        <w:rPr>
          <w:spacing w:val="6"/>
        </w:rPr>
        <w:t xml:space="preserve"> </w:t>
      </w:r>
      <w:r>
        <w:t xml:space="preserve">instructed </w:t>
      </w:r>
      <w:r>
        <w:rPr>
          <w:spacing w:val="36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rPr>
          <w:i/>
        </w:rPr>
        <w:t>sakhé</w:t>
      </w:r>
      <w:r>
        <w:rPr>
          <w:i/>
          <w:spacing w:val="4"/>
        </w:rPr>
        <w:t xml:space="preserve"> </w:t>
      </w:r>
      <w:r>
        <w:t xml:space="preserve">to  remind </w:t>
      </w:r>
      <w:r>
        <w:rPr>
          <w:spacing w:val="23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rPr>
          <w:w w:val="104"/>
        </w:rPr>
        <w:t xml:space="preserve">sweetheart </w:t>
      </w:r>
      <w:r>
        <w:t>about  a</w:t>
      </w:r>
      <w:r>
        <w:rPr>
          <w:spacing w:val="28"/>
        </w:rPr>
        <w:t xml:space="preserve"> </w:t>
      </w:r>
      <w:r>
        <w:t>previous</w:t>
      </w:r>
      <w:r>
        <w:rPr>
          <w:spacing w:val="48"/>
        </w:rPr>
        <w:t xml:space="preserve"> </w:t>
      </w:r>
      <w:r>
        <w:t>meeting</w:t>
      </w:r>
      <w:r>
        <w:rPr>
          <w:spacing w:val="47"/>
        </w:rPr>
        <w:t xml:space="preserve"> </w:t>
      </w:r>
      <w:r>
        <w:t xml:space="preserve">recounted </w:t>
      </w:r>
      <w:r>
        <w:rPr>
          <w:spacing w:val="25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rPr>
          <w:i/>
          <w:w w:val="92"/>
        </w:rPr>
        <w:t>Géta-govinda’</w:t>
      </w:r>
      <w:r>
        <w:rPr>
          <w:w w:val="92"/>
        </w:rPr>
        <w:t>s</w:t>
      </w:r>
      <w:r>
        <w:rPr>
          <w:spacing w:val="38"/>
          <w:w w:val="92"/>
        </w:rPr>
        <w:t xml:space="preserve"> </w:t>
      </w:r>
      <w:r>
        <w:t>very first</w:t>
      </w:r>
      <w:r>
        <w:rPr>
          <w:spacing w:val="8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 xml:space="preserve">– </w:t>
      </w:r>
      <w:r>
        <w:rPr>
          <w:i/>
        </w:rPr>
        <w:t>meghair</w:t>
      </w:r>
      <w:r>
        <w:rPr>
          <w:i/>
          <w:spacing w:val="-20"/>
        </w:rPr>
        <w:t xml:space="preserve"> </w:t>
      </w:r>
      <w:r>
        <w:rPr>
          <w:i/>
        </w:rPr>
        <w:t>meduram.</w:t>
      </w:r>
    </w:p>
    <w:p w14:paraId="409A4DDF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7AAA3036" w14:textId="77777777" w:rsidR="00150366" w:rsidRDefault="00000000">
      <w:pPr>
        <w:spacing w:line="252" w:lineRule="auto"/>
        <w:ind w:left="120" w:right="85" w:firstLine="360"/>
        <w:jc w:val="both"/>
      </w:pPr>
      <w:r>
        <w:t>Her</w:t>
      </w:r>
      <w:r>
        <w:rPr>
          <w:spacing w:val="36"/>
        </w:rPr>
        <w:t xml:space="preserve"> </w:t>
      </w:r>
      <w:r>
        <w:rPr>
          <w:i/>
        </w:rPr>
        <w:t>sakhé</w:t>
      </w:r>
      <w:r>
        <w:rPr>
          <w:i/>
          <w:spacing w:val="-2"/>
        </w:rPr>
        <w:t xml:space="preserve"> </w:t>
      </w:r>
      <w:r>
        <w:t xml:space="preserve">reports </w:t>
      </w:r>
      <w:r>
        <w:rPr>
          <w:spacing w:val="15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Rädhikä</w:t>
      </w:r>
      <w:r>
        <w:rPr>
          <w:i/>
        </w:rPr>
        <w:t>,</w:t>
      </w:r>
      <w:r>
        <w:rPr>
          <w:i/>
          <w:spacing w:val="45"/>
        </w:rPr>
        <w:t xml:space="preserve"> </w:t>
      </w:r>
      <w:r>
        <w:t>“Kåñëa</w:t>
      </w:r>
      <w:r>
        <w:rPr>
          <w:spacing w:val="2"/>
        </w:rPr>
        <w:t xml:space="preserve"> </w:t>
      </w:r>
      <w:r>
        <w:t xml:space="preserve">remembers </w:t>
      </w:r>
      <w:r>
        <w:rPr>
          <w:spacing w:val="9"/>
        </w:rPr>
        <w:t xml:space="preserve"> </w:t>
      </w:r>
      <w:r>
        <w:rPr>
          <w:w w:val="104"/>
        </w:rPr>
        <w:t xml:space="preserve">how </w:t>
      </w:r>
      <w:r>
        <w:t>once</w:t>
      </w:r>
      <w:r>
        <w:rPr>
          <w:spacing w:val="43"/>
        </w:rPr>
        <w:t xml:space="preserve"> </w:t>
      </w:r>
      <w:r>
        <w:t>before,</w:t>
      </w:r>
      <w:r>
        <w:rPr>
          <w:spacing w:val="34"/>
        </w:rPr>
        <w:t xml:space="preserve"> </w:t>
      </w:r>
      <w:r>
        <w:t>when  the</w:t>
      </w:r>
      <w:r>
        <w:rPr>
          <w:spacing w:val="45"/>
        </w:rPr>
        <w:t xml:space="preserve"> </w:t>
      </w:r>
      <w:r>
        <w:t xml:space="preserve">night </w:t>
      </w:r>
      <w:r>
        <w:rPr>
          <w:spacing w:val="3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 xml:space="preserve">pitch </w:t>
      </w:r>
      <w:r>
        <w:rPr>
          <w:spacing w:val="2"/>
        </w:rPr>
        <w:t xml:space="preserve"> </w:t>
      </w:r>
      <w:r>
        <w:t>black</w:t>
      </w:r>
      <w:r>
        <w:rPr>
          <w:spacing w:val="37"/>
        </w:rPr>
        <w:t xml:space="preserve"> </w:t>
      </w:r>
      <w:r>
        <w:t>with</w:t>
      </w:r>
      <w:r>
        <w:rPr>
          <w:spacing w:val="46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w w:val="106"/>
        </w:rPr>
        <w:t xml:space="preserve">thick </w:t>
      </w:r>
      <w:r>
        <w:t>carpet</w:t>
      </w:r>
      <w:r>
        <w:rPr>
          <w:spacing w:val="41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clouds</w:t>
      </w:r>
      <w:r>
        <w:rPr>
          <w:spacing w:val="42"/>
        </w:rPr>
        <w:t xml:space="preserve"> </w:t>
      </w:r>
      <w:r>
        <w:t>covering</w:t>
      </w:r>
      <w:r>
        <w:rPr>
          <w:spacing w:val="35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sky,</w:t>
      </w:r>
      <w:r>
        <w:rPr>
          <w:spacing w:val="2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suddenly  met</w:t>
      </w:r>
      <w:r>
        <w:rPr>
          <w:spacing w:val="36"/>
        </w:rPr>
        <w:t xml:space="preserve"> </w:t>
      </w:r>
      <w:r>
        <w:rPr>
          <w:w w:val="103"/>
        </w:rPr>
        <w:t xml:space="preserve">each </w:t>
      </w:r>
      <w:r>
        <w:t xml:space="preserve">other </w:t>
      </w:r>
      <w:r>
        <w:rPr>
          <w:spacing w:val="8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dark.  Due</w:t>
      </w:r>
      <w:r>
        <w:rPr>
          <w:spacing w:val="36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 xml:space="preserve">separation </w:t>
      </w:r>
      <w:r>
        <w:rPr>
          <w:spacing w:val="13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w w:val="106"/>
        </w:rPr>
        <w:t xml:space="preserve">natural </w:t>
      </w:r>
      <w:r>
        <w:t xml:space="preserve">embarrassment </w:t>
      </w:r>
      <w:r>
        <w:rPr>
          <w:spacing w:val="16"/>
        </w:rPr>
        <w:t xml:space="preserve"> </w:t>
      </w:r>
      <w:r>
        <w:t xml:space="preserve">inherent </w:t>
      </w:r>
      <w:r>
        <w:rPr>
          <w:spacing w:val="14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rPr>
          <w:i/>
        </w:rPr>
        <w:t>çåìgära-rasa,</w:t>
      </w:r>
      <w:r>
        <w:rPr>
          <w:i/>
          <w:spacing w:val="-4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were</w:t>
      </w:r>
      <w:r>
        <w:rPr>
          <w:spacing w:val="26"/>
        </w:rPr>
        <w:t xml:space="preserve"> </w:t>
      </w:r>
      <w:r>
        <w:rPr>
          <w:w w:val="106"/>
        </w:rPr>
        <w:t xml:space="preserve">hesitant </w:t>
      </w:r>
      <w:r>
        <w:t>at</w:t>
      </w:r>
      <w:r>
        <w:rPr>
          <w:spacing w:val="35"/>
        </w:rPr>
        <w:t xml:space="preserve"> </w:t>
      </w:r>
      <w:r>
        <w:t>first</w:t>
      </w:r>
      <w:r>
        <w:rPr>
          <w:spacing w:val="34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engage</w:t>
      </w:r>
      <w:r>
        <w:rPr>
          <w:spacing w:val="27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 xml:space="preserve">amour, </w:t>
      </w:r>
      <w:r>
        <w:rPr>
          <w:spacing w:val="5"/>
        </w:rPr>
        <w:t xml:space="preserve"> </w:t>
      </w:r>
      <w:r>
        <w:t xml:space="preserve">thinking, </w:t>
      </w:r>
      <w:r>
        <w:rPr>
          <w:spacing w:val="20"/>
        </w:rPr>
        <w:t xml:space="preserve"> </w:t>
      </w:r>
      <w:r>
        <w:t>‘How can</w:t>
      </w:r>
      <w:r>
        <w:rPr>
          <w:spacing w:val="38"/>
        </w:rPr>
        <w:t xml:space="preserve"> </w:t>
      </w:r>
      <w:r>
        <w:rPr>
          <w:spacing w:val="-14"/>
        </w:rPr>
        <w:t>W</w:t>
      </w:r>
      <w:r>
        <w:t>e</w:t>
      </w:r>
      <w:r>
        <w:rPr>
          <w:spacing w:val="31"/>
        </w:rPr>
        <w:t xml:space="preserve"> </w:t>
      </w:r>
      <w:r>
        <w:t>act</w:t>
      </w:r>
      <w:r>
        <w:rPr>
          <w:spacing w:val="34"/>
        </w:rPr>
        <w:t xml:space="preserve"> </w:t>
      </w:r>
      <w:r>
        <w:rPr>
          <w:w w:val="102"/>
        </w:rPr>
        <w:t xml:space="preserve">so </w:t>
      </w:r>
      <w:r>
        <w:t>suddenly?’</w:t>
      </w:r>
      <w:r>
        <w:rPr>
          <w:spacing w:val="-6"/>
        </w:rPr>
        <w:t xml:space="preserve"> </w:t>
      </w:r>
      <w:r>
        <w:t>Nevertheless</w:t>
      </w:r>
      <w:r>
        <w:rPr>
          <w:spacing w:val="15"/>
        </w:rPr>
        <w:t xml:space="preserve"> </w:t>
      </w:r>
      <w:r>
        <w:rPr>
          <w:w w:val="95"/>
        </w:rPr>
        <w:t>You</w:t>
      </w:r>
      <w:r>
        <w:rPr>
          <w:spacing w:val="-3"/>
          <w:w w:val="95"/>
        </w:rPr>
        <w:t xml:space="preserve"> </w:t>
      </w:r>
      <w:r>
        <w:t>overcame</w:t>
      </w:r>
      <w:r>
        <w:rPr>
          <w:spacing w:val="10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bashfulness</w:t>
      </w:r>
      <w:r>
        <w:rPr>
          <w:spacing w:val="22"/>
        </w:rPr>
        <w:t xml:space="preserve"> </w:t>
      </w:r>
      <w:r>
        <w:rPr>
          <w:w w:val="106"/>
        </w:rPr>
        <w:t xml:space="preserve">and </w:t>
      </w:r>
      <w:r>
        <w:t>enjoyed</w:t>
      </w:r>
      <w:r>
        <w:rPr>
          <w:spacing w:val="38"/>
        </w:rPr>
        <w:t xml:space="preserve"> </w:t>
      </w:r>
      <w:r>
        <w:t xml:space="preserve">together, </w:t>
      </w:r>
      <w:r>
        <w:rPr>
          <w:spacing w:val="4"/>
        </w:rPr>
        <w:t xml:space="preserve"> </w:t>
      </w:r>
      <w:r>
        <w:t>experiencing  all</w:t>
      </w:r>
      <w:r>
        <w:rPr>
          <w:spacing w:val="1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varieties</w:t>
      </w:r>
      <w:r>
        <w:rPr>
          <w:spacing w:val="2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i/>
        </w:rPr>
        <w:t>çåìgära- rasa</w:t>
      </w:r>
      <w:r>
        <w:t>.</w:t>
      </w:r>
      <w:r>
        <w:rPr>
          <w:spacing w:val="-11"/>
        </w:rPr>
        <w:t xml:space="preserve"> </w:t>
      </w:r>
      <w:r>
        <w:t>Govinda</w:t>
      </w:r>
      <w:r>
        <w:rPr>
          <w:spacing w:val="16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recaptured</w:t>
      </w:r>
      <w:r>
        <w:rPr>
          <w:spacing w:val="44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moment,</w:t>
      </w:r>
      <w:r>
        <w:rPr>
          <w:spacing w:val="37"/>
        </w:rPr>
        <w:t xml:space="preserve"> </w:t>
      </w:r>
      <w:r>
        <w:t>‘What</w:t>
      </w:r>
      <w:r>
        <w:rPr>
          <w:spacing w:val="-8"/>
        </w:rPr>
        <w:t xml:space="preserve"> </w:t>
      </w:r>
      <w:r>
        <w:t>didn’t</w:t>
      </w:r>
      <w:r>
        <w:rPr>
          <w:spacing w:val="2"/>
        </w:rPr>
        <w:t xml:space="preserve"> </w:t>
      </w:r>
      <w:r>
        <w:rPr>
          <w:spacing w:val="-14"/>
          <w:w w:val="102"/>
        </w:rPr>
        <w:t>W</w:t>
      </w:r>
      <w:r>
        <w:t>e taste?</w:t>
      </w:r>
      <w:r>
        <w:rPr>
          <w:spacing w:val="16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long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relish</w:t>
      </w:r>
      <w:r>
        <w:rPr>
          <w:spacing w:val="20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same</w:t>
      </w:r>
      <w:r>
        <w:rPr>
          <w:spacing w:val="6"/>
        </w:rPr>
        <w:t xml:space="preserve"> </w:t>
      </w:r>
      <w:r>
        <w:t>enjoyment</w:t>
      </w:r>
      <w:r>
        <w:rPr>
          <w:spacing w:val="36"/>
        </w:rPr>
        <w:t xml:space="preserve"> </w:t>
      </w:r>
      <w:r>
        <w:t>again.’”</w:t>
      </w:r>
    </w:p>
    <w:p w14:paraId="6E087D67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56BFC6F0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By</w:t>
      </w:r>
      <w:r>
        <w:rPr>
          <w:spacing w:val="6"/>
        </w:rPr>
        <w:t xml:space="preserve"> </w:t>
      </w:r>
      <w:r>
        <w:t>conveying</w:t>
      </w:r>
      <w:r>
        <w:rPr>
          <w:spacing w:val="43"/>
        </w:rPr>
        <w:t xml:space="preserve"> </w:t>
      </w:r>
      <w:r>
        <w:rPr>
          <w:w w:val="84"/>
        </w:rPr>
        <w:t>Çré</w:t>
      </w:r>
      <w:r>
        <w:rPr>
          <w:spacing w:val="25"/>
          <w:w w:val="84"/>
        </w:rPr>
        <w:t xml:space="preserve"> </w:t>
      </w:r>
      <w:r>
        <w:rPr>
          <w:w w:val="84"/>
        </w:rPr>
        <w:t xml:space="preserve">Kåñëa’s  </w:t>
      </w:r>
      <w:r>
        <w:rPr>
          <w:spacing w:val="4"/>
          <w:w w:val="84"/>
        </w:rPr>
        <w:t xml:space="preserve"> </w:t>
      </w:r>
      <w:r>
        <w:t xml:space="preserve">desire,  the </w:t>
      </w:r>
      <w:r>
        <w:rPr>
          <w:spacing w:val="1"/>
        </w:rPr>
        <w:t xml:space="preserve"> </w:t>
      </w:r>
      <w:r>
        <w:rPr>
          <w:i/>
        </w:rPr>
        <w:t>sakhé</w:t>
      </w:r>
      <w:r>
        <w:rPr>
          <w:i/>
          <w:spacing w:val="2"/>
        </w:rPr>
        <w:t xml:space="preserve"> </w:t>
      </w:r>
      <w:r>
        <w:rPr>
          <w:w w:val="103"/>
        </w:rPr>
        <w:t xml:space="preserve">encourages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6"/>
          <w:w w:val="77"/>
        </w:rPr>
        <w:t xml:space="preserve"> </w:t>
      </w:r>
      <w:r>
        <w:rPr>
          <w:spacing w:val="-2"/>
        </w:rPr>
        <w:t>Rädhikä</w:t>
      </w:r>
      <w:r>
        <w:t>.</w:t>
      </w:r>
      <w:r>
        <w:rPr>
          <w:spacing w:val="17"/>
        </w:rPr>
        <w:t xml:space="preserve"> </w:t>
      </w:r>
      <w:r>
        <w:rPr>
          <w:spacing w:val="-26"/>
        </w:rPr>
        <w:t>T</w:t>
      </w:r>
      <w:r>
        <w:t>o</w:t>
      </w:r>
      <w:r>
        <w:rPr>
          <w:spacing w:val="6"/>
        </w:rPr>
        <w:t xml:space="preserve"> </w:t>
      </w:r>
      <w:r>
        <w:rPr>
          <w:spacing w:val="-2"/>
        </w:rPr>
        <w:t>furthe</w:t>
      </w:r>
      <w:r>
        <w:t>r</w:t>
      </w:r>
      <w:r>
        <w:rPr>
          <w:spacing w:val="35"/>
        </w:rPr>
        <w:t xml:space="preserve"> </w:t>
      </w:r>
      <w:r>
        <w:rPr>
          <w:spacing w:val="-2"/>
        </w:rPr>
        <w:t>arous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9"/>
        </w:rPr>
        <w:t xml:space="preserve"> </w:t>
      </w:r>
      <w:r>
        <w:rPr>
          <w:spacing w:val="-2"/>
        </w:rPr>
        <w:t>enthusiasm</w:t>
      </w:r>
      <w:r>
        <w:t xml:space="preserve">,  </w:t>
      </w:r>
      <w:r>
        <w:rPr>
          <w:spacing w:val="-2"/>
        </w:rPr>
        <w:t>sh</w:t>
      </w:r>
      <w:r>
        <w:t>e</w:t>
      </w:r>
      <w:r>
        <w:rPr>
          <w:spacing w:val="13"/>
        </w:rPr>
        <w:t xml:space="preserve"> </w:t>
      </w:r>
      <w:r>
        <w:rPr>
          <w:spacing w:val="-2"/>
          <w:w w:val="102"/>
        </w:rPr>
        <w:t xml:space="preserve">describes </w:t>
      </w:r>
      <w:r>
        <w:t>the</w:t>
      </w:r>
      <w:r>
        <w:rPr>
          <w:spacing w:val="13"/>
        </w:rPr>
        <w:t xml:space="preserve"> </w:t>
      </w:r>
      <w:r>
        <w:t>details</w:t>
      </w:r>
      <w:r>
        <w:rPr>
          <w:spacing w:val="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Their</w:t>
      </w:r>
      <w:r>
        <w:rPr>
          <w:spacing w:val="13"/>
        </w:rPr>
        <w:t xml:space="preserve"> </w:t>
      </w:r>
      <w:r>
        <w:t>past</w:t>
      </w:r>
      <w:r>
        <w:rPr>
          <w:spacing w:val="9"/>
        </w:rPr>
        <w:t xml:space="preserve"> </w:t>
      </w:r>
      <w:r>
        <w:t>experience:</w:t>
      </w:r>
      <w:r>
        <w:rPr>
          <w:spacing w:val="14"/>
        </w:rPr>
        <w:t xml:space="preserve"> </w:t>
      </w:r>
      <w:r>
        <w:t>“Full</w:t>
      </w:r>
      <w:r>
        <w:rPr>
          <w:spacing w:val="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anguish</w:t>
      </w:r>
      <w:r>
        <w:rPr>
          <w:spacing w:val="21"/>
        </w:rPr>
        <w:t xml:space="preserve"> </w:t>
      </w:r>
      <w:r>
        <w:rPr>
          <w:w w:val="102"/>
        </w:rPr>
        <w:t xml:space="preserve">because </w:t>
      </w:r>
      <w:r>
        <w:t>You</w:t>
      </w:r>
      <w:r>
        <w:rPr>
          <w:spacing w:val="10"/>
        </w:rPr>
        <w:t xml:space="preserve"> </w:t>
      </w:r>
      <w:r>
        <w:t>had</w:t>
      </w:r>
      <w:r>
        <w:rPr>
          <w:spacing w:val="44"/>
        </w:rPr>
        <w:t xml:space="preserve"> </w:t>
      </w:r>
      <w:r>
        <w:t>not</w:t>
      </w:r>
      <w:r>
        <w:rPr>
          <w:spacing w:val="47"/>
        </w:rPr>
        <w:t xml:space="preserve"> </w:t>
      </w:r>
      <w:r>
        <w:t>seen</w:t>
      </w:r>
      <w:r>
        <w:rPr>
          <w:spacing w:val="38"/>
        </w:rPr>
        <w:t xml:space="preserve"> </w:t>
      </w:r>
      <w:r>
        <w:t>one</w:t>
      </w:r>
      <w:r>
        <w:rPr>
          <w:spacing w:val="41"/>
        </w:rPr>
        <w:t xml:space="preserve"> </w:t>
      </w:r>
      <w:r>
        <w:t xml:space="preserve">another </w:t>
      </w:r>
      <w:r>
        <w:rPr>
          <w:spacing w:val="13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long</w:t>
      </w:r>
      <w:r>
        <w:rPr>
          <w:spacing w:val="38"/>
        </w:rPr>
        <w:t xml:space="preserve"> </w:t>
      </w:r>
      <w:r>
        <w:t>time,</w:t>
      </w:r>
      <w:r>
        <w:rPr>
          <w:spacing w:val="43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two</w:t>
      </w:r>
      <w:r>
        <w:rPr>
          <w:spacing w:val="36"/>
        </w:rPr>
        <w:t xml:space="preserve"> </w:t>
      </w:r>
      <w:r>
        <w:t>of You,</w:t>
      </w:r>
      <w:r>
        <w:rPr>
          <w:spacing w:val="-2"/>
        </w:rPr>
        <w:t xml:space="preserve"> </w:t>
      </w:r>
      <w:r>
        <w:rPr>
          <w:w w:val="106"/>
        </w:rPr>
        <w:t>unbeknownst</w:t>
      </w:r>
      <w:r>
        <w:rPr>
          <w:spacing w:val="11"/>
          <w:w w:val="10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each</w:t>
      </w:r>
      <w:r>
        <w:rPr>
          <w:spacing w:val="25"/>
        </w:rPr>
        <w:t xml:space="preserve"> </w:t>
      </w:r>
      <w:r>
        <w:t>other,</w:t>
      </w:r>
      <w:r>
        <w:rPr>
          <w:spacing w:val="42"/>
        </w:rPr>
        <w:t xml:space="preserve"> </w:t>
      </w:r>
      <w:r>
        <w:t>set</w:t>
      </w:r>
      <w:r>
        <w:rPr>
          <w:spacing w:val="21"/>
        </w:rPr>
        <w:t xml:space="preserve"> </w:t>
      </w:r>
      <w:r>
        <w:t>out</w:t>
      </w:r>
      <w:r>
        <w:rPr>
          <w:spacing w:val="3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arrange</w:t>
      </w:r>
      <w:r>
        <w:rPr>
          <w:spacing w:val="32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w w:val="105"/>
        </w:rPr>
        <w:t xml:space="preserve">tryst. </w:t>
      </w:r>
      <w:r>
        <w:t>After</w:t>
      </w:r>
      <w:r>
        <w:rPr>
          <w:spacing w:val="39"/>
        </w:rPr>
        <w:t xml:space="preserve"> </w:t>
      </w:r>
      <w:r>
        <w:t xml:space="preserve">roaming </w:t>
      </w:r>
      <w:r>
        <w:rPr>
          <w:spacing w:val="18"/>
        </w:rPr>
        <w:t xml:space="preserve"> </w:t>
      </w:r>
      <w:r>
        <w:t xml:space="preserve">about </w:t>
      </w:r>
      <w:r>
        <w:rPr>
          <w:spacing w:val="20"/>
        </w:rPr>
        <w:t xml:space="preserve"> </w:t>
      </w:r>
      <w:r>
        <w:t xml:space="preserve">for  some </w:t>
      </w:r>
      <w:r>
        <w:rPr>
          <w:spacing w:val="6"/>
        </w:rPr>
        <w:t xml:space="preserve"> </w:t>
      </w:r>
      <w:r>
        <w:t xml:space="preserve">time, </w:t>
      </w:r>
      <w:r>
        <w:rPr>
          <w:spacing w:val="14"/>
        </w:rPr>
        <w:t xml:space="preserve"> </w:t>
      </w:r>
      <w:r>
        <w:t>You</w:t>
      </w:r>
      <w:r>
        <w:rPr>
          <w:spacing w:val="30"/>
        </w:rPr>
        <w:t xml:space="preserve"> </w:t>
      </w:r>
      <w:r>
        <w:t xml:space="preserve">suddenly </w:t>
      </w:r>
      <w:r>
        <w:rPr>
          <w:spacing w:val="27"/>
        </w:rPr>
        <w:t xml:space="preserve"> </w:t>
      </w:r>
      <w:r>
        <w:rPr>
          <w:w w:val="101"/>
        </w:rPr>
        <w:t xml:space="preserve">came </w:t>
      </w:r>
      <w:r>
        <w:t xml:space="preserve">upon </w:t>
      </w:r>
      <w:r>
        <w:rPr>
          <w:spacing w:val="12"/>
        </w:rPr>
        <w:t xml:space="preserve"> </w:t>
      </w:r>
      <w:r>
        <w:t>each</w:t>
      </w:r>
      <w:r>
        <w:rPr>
          <w:spacing w:val="41"/>
        </w:rPr>
        <w:t xml:space="preserve"> </w:t>
      </w:r>
      <w:r>
        <w:t xml:space="preserve">other </w:t>
      </w:r>
      <w:r>
        <w:rPr>
          <w:spacing w:val="9"/>
        </w:rPr>
        <w:t xml:space="preserve"> </w:t>
      </w:r>
      <w:r>
        <w:t xml:space="preserve">unexpectedly. </w:t>
      </w:r>
      <w:r>
        <w:rPr>
          <w:spacing w:val="25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 xml:space="preserve">then </w:t>
      </w:r>
      <w:r>
        <w:rPr>
          <w:spacing w:val="8"/>
        </w:rPr>
        <w:t xml:space="preserve"> </w:t>
      </w:r>
      <w:r>
        <w:t>what</w:t>
      </w:r>
      <w:r>
        <w:rPr>
          <w:spacing w:val="46"/>
        </w:rPr>
        <w:t xml:space="preserve"> </w:t>
      </w:r>
      <w:r>
        <w:rPr>
          <w:w w:val="105"/>
        </w:rPr>
        <w:t xml:space="preserve">happened? </w:t>
      </w:r>
      <w:r>
        <w:t>A</w:t>
      </w:r>
      <w:r>
        <w:rPr>
          <w:spacing w:val="10"/>
        </w:rPr>
        <w:t xml:space="preserve"> </w:t>
      </w:r>
      <w:r>
        <w:rPr>
          <w:i/>
        </w:rPr>
        <w:t>rasa</w:t>
      </w:r>
      <w:r>
        <w:rPr>
          <w:i/>
          <w:spacing w:val="12"/>
        </w:rPr>
        <w:t xml:space="preserve"> </w:t>
      </w:r>
      <w:r>
        <w:t>mingled</w:t>
      </w:r>
      <w:r>
        <w:rPr>
          <w:spacing w:val="46"/>
        </w:rPr>
        <w:t xml:space="preserve"> </w:t>
      </w:r>
      <w:r>
        <w:t>with</w:t>
      </w:r>
      <w:r>
        <w:rPr>
          <w:spacing w:val="45"/>
        </w:rPr>
        <w:t xml:space="preserve"> </w:t>
      </w:r>
      <w:r>
        <w:t xml:space="preserve">bashfulness </w:t>
      </w:r>
      <w:r>
        <w:rPr>
          <w:spacing w:val="5"/>
        </w:rPr>
        <w:t xml:space="preserve"> </w:t>
      </w:r>
      <w:r>
        <w:t>arose.</w:t>
      </w:r>
      <w:r>
        <w:rPr>
          <w:spacing w:val="36"/>
        </w:rPr>
        <w:t xml:space="preserve"> </w:t>
      </w:r>
      <w:r>
        <w:t>Why?</w:t>
      </w:r>
      <w:r>
        <w:rPr>
          <w:spacing w:val="36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first</w:t>
      </w:r>
      <w:r>
        <w:rPr>
          <w:spacing w:val="32"/>
        </w:rPr>
        <w:t xml:space="preserve"> </w:t>
      </w:r>
      <w:r>
        <w:t xml:space="preserve">You </w:t>
      </w:r>
      <w:r>
        <w:rPr>
          <w:spacing w:val="-2"/>
        </w:rPr>
        <w:t>di</w:t>
      </w:r>
      <w:r>
        <w:t>d</w:t>
      </w:r>
      <w:r>
        <w:rPr>
          <w:spacing w:val="6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14"/>
        </w:rPr>
        <w:t xml:space="preserve"> </w:t>
      </w:r>
      <w:r>
        <w:rPr>
          <w:spacing w:val="-2"/>
        </w:rPr>
        <w:t>recogniz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eac</w:t>
      </w:r>
      <w:r>
        <w:t>h</w:t>
      </w:r>
      <w:r>
        <w:rPr>
          <w:spacing w:val="4"/>
        </w:rPr>
        <w:t xml:space="preserve"> </w:t>
      </w:r>
      <w:r>
        <w:rPr>
          <w:spacing w:val="-2"/>
        </w:rPr>
        <w:t>othe</w:t>
      </w:r>
      <w:r>
        <w:t>r</w:t>
      </w:r>
      <w:r>
        <w:rPr>
          <w:spacing w:val="22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1"/>
        </w:rPr>
        <w:t xml:space="preserve"> </w:t>
      </w:r>
      <w:r>
        <w:rPr>
          <w:spacing w:val="-2"/>
        </w:rPr>
        <w:t>wer</w:t>
      </w:r>
      <w:r>
        <w:t>e</w:t>
      </w:r>
      <w:r>
        <w:rPr>
          <w:spacing w:val="1"/>
        </w:rPr>
        <w:t xml:space="preserve"> </w:t>
      </w:r>
      <w:r>
        <w:rPr>
          <w:spacing w:val="-2"/>
        </w:rPr>
        <w:t>shy</w:t>
      </w:r>
      <w:r>
        <w:t xml:space="preserve">, </w:t>
      </w:r>
      <w:r>
        <w:rPr>
          <w:spacing w:val="-2"/>
        </w:rPr>
        <w:t>thinkin</w:t>
      </w:r>
      <w:r>
        <w:t>g</w:t>
      </w:r>
      <w:r>
        <w:rPr>
          <w:spacing w:val="33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2"/>
        </w:rPr>
        <w:t xml:space="preserve"> </w:t>
      </w:r>
      <w:r>
        <w:rPr>
          <w:spacing w:val="-2"/>
          <w:w w:val="106"/>
        </w:rPr>
        <w:t xml:space="preserve">had </w:t>
      </w:r>
      <w:r>
        <w:t xml:space="preserve">encountered </w:t>
      </w:r>
      <w:r>
        <w:rPr>
          <w:spacing w:val="31"/>
        </w:rPr>
        <w:t xml:space="preserve"> </w:t>
      </w:r>
      <w:r>
        <w:t>an</w:t>
      </w:r>
      <w:r>
        <w:rPr>
          <w:spacing w:val="34"/>
        </w:rPr>
        <w:t xml:space="preserve"> </w:t>
      </w:r>
      <w:r>
        <w:t xml:space="preserve">unknown </w:t>
      </w:r>
      <w:r>
        <w:rPr>
          <w:spacing w:val="24"/>
        </w:rPr>
        <w:t xml:space="preserve"> </w:t>
      </w:r>
      <w:r>
        <w:t xml:space="preserve">person. </w:t>
      </w:r>
      <w:r>
        <w:rPr>
          <w:spacing w:val="2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exchanging  a</w:t>
      </w:r>
      <w:r>
        <w:rPr>
          <w:spacing w:val="22"/>
        </w:rPr>
        <w:t xml:space="preserve"> </w:t>
      </w:r>
      <w:r>
        <w:t>few words</w:t>
      </w:r>
      <w:r>
        <w:rPr>
          <w:spacing w:val="37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realized,</w:t>
      </w:r>
      <w:r>
        <w:rPr>
          <w:spacing w:val="36"/>
        </w:rPr>
        <w:t xml:space="preserve"> </w:t>
      </w:r>
      <w:r>
        <w:t>‘Oh,</w:t>
      </w:r>
      <w:r>
        <w:rPr>
          <w:spacing w:val="8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My</w:t>
      </w:r>
      <w:r>
        <w:rPr>
          <w:spacing w:val="9"/>
        </w:rPr>
        <w:t xml:space="preserve"> </w:t>
      </w:r>
      <w:r>
        <w:t>own</w:t>
      </w:r>
      <w:r>
        <w:rPr>
          <w:spacing w:val="36"/>
        </w:rPr>
        <w:t xml:space="preserve"> </w:t>
      </w:r>
      <w:r>
        <w:t>beloved.’ At</w:t>
      </w:r>
      <w:r>
        <w:rPr>
          <w:spacing w:val="14"/>
        </w:rPr>
        <w:t xml:space="preserve"> </w:t>
      </w:r>
      <w:r>
        <w:rPr>
          <w:w w:val="106"/>
        </w:rPr>
        <w:t xml:space="preserve">this, </w:t>
      </w:r>
      <w:r>
        <w:t xml:space="preserve">You impetuously </w:t>
      </w:r>
      <w:r>
        <w:rPr>
          <w:spacing w:val="7"/>
        </w:rPr>
        <w:t xml:space="preserve"> </w:t>
      </w:r>
      <w:r>
        <w:t>embraced,</w:t>
      </w:r>
      <w:r>
        <w:rPr>
          <w:spacing w:val="42"/>
        </w:rPr>
        <w:t xml:space="preserve"> </w:t>
      </w:r>
      <w:r>
        <w:t>then</w:t>
      </w:r>
      <w:r>
        <w:rPr>
          <w:spacing w:val="45"/>
        </w:rPr>
        <w:t xml:space="preserve"> </w:t>
      </w:r>
      <w:r>
        <w:t>You kissed</w:t>
      </w:r>
      <w:r>
        <w:rPr>
          <w:spacing w:val="32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after</w:t>
      </w:r>
      <w:r>
        <w:rPr>
          <w:spacing w:val="25"/>
        </w:rPr>
        <w:t xml:space="preserve"> </w:t>
      </w:r>
      <w:r>
        <w:rPr>
          <w:w w:val="108"/>
        </w:rPr>
        <w:t xml:space="preserve">that </w:t>
      </w:r>
      <w:r>
        <w:t>You</w:t>
      </w:r>
      <w:r>
        <w:rPr>
          <w:spacing w:val="11"/>
        </w:rPr>
        <w:t xml:space="preserve"> </w:t>
      </w:r>
      <w:r>
        <w:t xml:space="preserve">scratched </w:t>
      </w:r>
      <w:r>
        <w:rPr>
          <w:spacing w:val="8"/>
        </w:rPr>
        <w:t xml:space="preserve"> </w:t>
      </w:r>
      <w:r>
        <w:t>each</w:t>
      </w:r>
      <w:r>
        <w:rPr>
          <w:spacing w:val="39"/>
        </w:rPr>
        <w:t xml:space="preserve"> </w:t>
      </w:r>
      <w:r>
        <w:t xml:space="preserve">other. </w:t>
      </w:r>
      <w:r>
        <w:rPr>
          <w:spacing w:val="6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 xml:space="preserve">amorous </w:t>
      </w:r>
      <w:r>
        <w:rPr>
          <w:spacing w:val="6"/>
        </w:rPr>
        <w:t xml:space="preserve"> </w:t>
      </w:r>
      <w:r>
        <w:t>desire</w:t>
      </w:r>
      <w:r>
        <w:rPr>
          <w:spacing w:val="42"/>
        </w:rPr>
        <w:t xml:space="preserve"> </w:t>
      </w:r>
      <w:r>
        <w:t>soared</w:t>
      </w:r>
      <w:r>
        <w:rPr>
          <w:spacing w:val="44"/>
        </w:rPr>
        <w:t xml:space="preserve"> </w:t>
      </w:r>
      <w:r>
        <w:rPr>
          <w:w w:val="105"/>
        </w:rPr>
        <w:t xml:space="preserve">high, </w:t>
      </w:r>
      <w:r>
        <w:rPr>
          <w:spacing w:val="-2"/>
        </w:rPr>
        <w:t>i</w:t>
      </w:r>
      <w:r>
        <w:t>n</w:t>
      </w:r>
      <w:r>
        <w:rPr>
          <w:spacing w:val="39"/>
        </w:rPr>
        <w:t xml:space="preserve"> </w:t>
      </w:r>
      <w:r>
        <w:rPr>
          <w:spacing w:val="-2"/>
        </w:rPr>
        <w:t>ful</w:t>
      </w:r>
      <w:r>
        <w:t>l</w:t>
      </w:r>
      <w:r>
        <w:rPr>
          <w:spacing w:val="31"/>
        </w:rPr>
        <w:t xml:space="preserve"> </w:t>
      </w:r>
      <w:r>
        <w:rPr>
          <w:spacing w:val="-2"/>
        </w:rPr>
        <w:t>eagernes</w:t>
      </w:r>
      <w:r>
        <w:t>s</w:t>
      </w:r>
      <w:r>
        <w:rPr>
          <w:spacing w:val="44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11"/>
        </w:rPr>
        <w:t xml:space="preserve"> </w:t>
      </w:r>
      <w:r>
        <w:rPr>
          <w:spacing w:val="-2"/>
        </w:rPr>
        <w:t>commence</w:t>
      </w:r>
      <w:r>
        <w:t xml:space="preserve">d </w:t>
      </w:r>
      <w:r>
        <w:rPr>
          <w:spacing w:val="7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20"/>
        </w:rPr>
        <w:t xml:space="preserve"> </w:t>
      </w:r>
      <w:r>
        <w:rPr>
          <w:spacing w:val="-2"/>
        </w:rPr>
        <w:t>amator</w:t>
      </w:r>
      <w:r>
        <w:t>y</w:t>
      </w:r>
      <w:r>
        <w:rPr>
          <w:spacing w:val="48"/>
        </w:rPr>
        <w:t xml:space="preserve"> </w:t>
      </w:r>
      <w:r>
        <w:rPr>
          <w:spacing w:val="-2"/>
          <w:w w:val="104"/>
        </w:rPr>
        <w:t xml:space="preserve">enjoyment </w:t>
      </w:r>
      <w:r>
        <w:t>in</w:t>
      </w:r>
      <w:r>
        <w:rPr>
          <w:spacing w:val="29"/>
        </w:rPr>
        <w:t xml:space="preserve"> </w:t>
      </w:r>
      <w:r>
        <w:t>great</w:t>
      </w:r>
      <w:r>
        <w:rPr>
          <w:spacing w:val="26"/>
        </w:rPr>
        <w:t xml:space="preserve"> </w:t>
      </w:r>
      <w:r>
        <w:t>haste,</w:t>
      </w:r>
      <w:r>
        <w:rPr>
          <w:spacing w:val="36"/>
        </w:rPr>
        <w:t xml:space="preserve"> </w:t>
      </w:r>
      <w:r>
        <w:t>time</w:t>
      </w:r>
      <w:r>
        <w:rPr>
          <w:spacing w:val="32"/>
        </w:rPr>
        <w:t xml:space="preserve"> </w:t>
      </w:r>
      <w:r>
        <w:t>being</w:t>
      </w:r>
      <w:r>
        <w:rPr>
          <w:spacing w:val="27"/>
        </w:rPr>
        <w:t xml:space="preserve"> </w:t>
      </w:r>
      <w:r>
        <w:t>short</w:t>
      </w:r>
      <w:r>
        <w:rPr>
          <w:spacing w:val="46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fearing</w:t>
      </w:r>
      <w:r>
        <w:rPr>
          <w:spacing w:val="24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you</w:t>
      </w:r>
      <w:r>
        <w:rPr>
          <w:spacing w:val="27"/>
        </w:rPr>
        <w:t xml:space="preserve"> </w:t>
      </w:r>
      <w:r>
        <w:rPr>
          <w:w w:val="104"/>
        </w:rPr>
        <w:t xml:space="preserve">might </w:t>
      </w:r>
      <w:r>
        <w:t>be</w:t>
      </w:r>
      <w:r>
        <w:rPr>
          <w:spacing w:val="42"/>
        </w:rPr>
        <w:t xml:space="preserve"> </w:t>
      </w:r>
      <w:r>
        <w:t xml:space="preserve">seen.  Thus </w:t>
      </w:r>
      <w:r>
        <w:rPr>
          <w:spacing w:val="8"/>
        </w:rPr>
        <w:t xml:space="preserve"> </w:t>
      </w:r>
      <w:r>
        <w:t>You</w:t>
      </w:r>
      <w:r>
        <w:rPr>
          <w:spacing w:val="21"/>
        </w:rPr>
        <w:t xml:space="preserve"> </w:t>
      </w:r>
      <w:r>
        <w:t xml:space="preserve">both </w:t>
      </w:r>
      <w:r>
        <w:rPr>
          <w:spacing w:val="13"/>
        </w:rPr>
        <w:t xml:space="preserve"> </w:t>
      </w:r>
      <w:r>
        <w:t xml:space="preserve">experienced </w:t>
      </w:r>
      <w:r>
        <w:rPr>
          <w:spacing w:val="17"/>
        </w:rPr>
        <w:t xml:space="preserve"> </w:t>
      </w:r>
      <w:r>
        <w:t xml:space="preserve">the </w:t>
      </w:r>
      <w:r>
        <w:rPr>
          <w:spacing w:val="5"/>
        </w:rPr>
        <w:t xml:space="preserve"> </w:t>
      </w:r>
      <w:r>
        <w:t xml:space="preserve">astonishing </w:t>
      </w:r>
      <w:r>
        <w:rPr>
          <w:spacing w:val="23"/>
        </w:rPr>
        <w:t xml:space="preserve"> </w:t>
      </w:r>
      <w:r>
        <w:rPr>
          <w:w w:val="106"/>
        </w:rPr>
        <w:t xml:space="preserve">and unprecedented </w:t>
      </w:r>
      <w:r>
        <w:rPr>
          <w:spacing w:val="37"/>
          <w:w w:val="106"/>
        </w:rPr>
        <w:t xml:space="preserve"> </w:t>
      </w:r>
      <w:r>
        <w:t xml:space="preserve">bliss </w:t>
      </w:r>
      <w:r>
        <w:rPr>
          <w:spacing w:val="48"/>
        </w:rPr>
        <w:t xml:space="preserve"> </w:t>
      </w:r>
      <w:r>
        <w:t xml:space="preserve">of </w:t>
      </w:r>
      <w:r>
        <w:rPr>
          <w:spacing w:val="38"/>
        </w:rPr>
        <w:t xml:space="preserve"> </w:t>
      </w:r>
      <w:r>
        <w:rPr>
          <w:i/>
        </w:rPr>
        <w:t>vréòä-miçrita-çåìgära-rasa,</w:t>
      </w:r>
      <w:r>
        <w:rPr>
          <w:i/>
          <w:spacing w:val="-2"/>
        </w:rPr>
        <w:t xml:space="preserve"> </w:t>
      </w:r>
      <w:r>
        <w:rPr>
          <w:w w:val="104"/>
        </w:rPr>
        <w:t xml:space="preserve">erotic </w:t>
      </w:r>
      <w:r>
        <w:t xml:space="preserve">ecstasies </w:t>
      </w:r>
      <w:r>
        <w:rPr>
          <w:spacing w:val="33"/>
        </w:rPr>
        <w:t xml:space="preserve"> </w:t>
      </w:r>
      <w:r>
        <w:t xml:space="preserve">mixed </w:t>
      </w:r>
      <w:r>
        <w:rPr>
          <w:spacing w:val="41"/>
        </w:rPr>
        <w:t xml:space="preserve"> </w:t>
      </w:r>
      <w:r>
        <w:t xml:space="preserve">with </w:t>
      </w:r>
      <w:r>
        <w:rPr>
          <w:spacing w:val="44"/>
        </w:rPr>
        <w:t xml:space="preserve"> </w:t>
      </w:r>
      <w:r>
        <w:t xml:space="preserve">feelings </w:t>
      </w:r>
      <w:r>
        <w:rPr>
          <w:spacing w:val="26"/>
        </w:rPr>
        <w:t xml:space="preserve"> </w:t>
      </w:r>
      <w:r>
        <w:t xml:space="preserve">of </w:t>
      </w:r>
      <w:r>
        <w:rPr>
          <w:spacing w:val="21"/>
        </w:rPr>
        <w:t xml:space="preserve"> </w:t>
      </w:r>
      <w:r>
        <w:t xml:space="preserve">shame. </w:t>
      </w:r>
      <w:r>
        <w:rPr>
          <w:spacing w:val="43"/>
        </w:rPr>
        <w:t xml:space="preserve"> </w:t>
      </w:r>
      <w:r>
        <w:t xml:space="preserve">Are </w:t>
      </w:r>
      <w:r>
        <w:rPr>
          <w:spacing w:val="17"/>
        </w:rPr>
        <w:t xml:space="preserve"> </w:t>
      </w:r>
      <w:r>
        <w:t xml:space="preserve">there </w:t>
      </w:r>
      <w:r>
        <w:rPr>
          <w:spacing w:val="50"/>
        </w:rPr>
        <w:t xml:space="preserve"> </w:t>
      </w:r>
      <w:r>
        <w:rPr>
          <w:w w:val="102"/>
        </w:rPr>
        <w:t>any</w:t>
      </w:r>
    </w:p>
    <w:p w14:paraId="163FBC08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61D4664" w14:textId="77777777" w:rsidR="00150366" w:rsidRDefault="00150366">
      <w:pPr>
        <w:spacing w:line="200" w:lineRule="exact"/>
      </w:pPr>
    </w:p>
    <w:p w14:paraId="4C2228BE" w14:textId="77777777" w:rsidR="00150366" w:rsidRDefault="00000000">
      <w:pPr>
        <w:spacing w:before="29"/>
        <w:ind w:left="120"/>
      </w:pPr>
      <w:r>
        <w:rPr>
          <w:spacing w:val="-2"/>
        </w:rPr>
        <w:t>mellow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beyon</w:t>
      </w:r>
      <w:r>
        <w:t>d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t>?</w:t>
      </w:r>
      <w:r>
        <w:rPr>
          <w:spacing w:val="29"/>
        </w:rPr>
        <w:t xml:space="preserve"> </w:t>
      </w:r>
      <w:r>
        <w:rPr>
          <w:spacing w:val="-2"/>
        </w:rPr>
        <w:t>No</w:t>
      </w:r>
      <w:r>
        <w:t>,</w:t>
      </w:r>
      <w:r>
        <w:rPr>
          <w:spacing w:val="19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10"/>
        </w:rPr>
        <w:t xml:space="preserve"> </w:t>
      </w:r>
      <w:r>
        <w:rPr>
          <w:spacing w:val="-2"/>
        </w:rPr>
        <w:t>flavor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incorporate</w:t>
      </w:r>
      <w:r>
        <w:t xml:space="preserve">d </w:t>
      </w:r>
      <w:r>
        <w:rPr>
          <w:spacing w:val="10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1"/>
        </w:rPr>
        <w:t xml:space="preserve"> </w:t>
      </w:r>
      <w:r>
        <w:rPr>
          <w:spacing w:val="-2"/>
          <w:w w:val="106"/>
        </w:rPr>
        <w:t>this</w:t>
      </w:r>
    </w:p>
    <w:p w14:paraId="5581E6A0" w14:textId="77777777" w:rsidR="00150366" w:rsidRDefault="00000000">
      <w:pPr>
        <w:spacing w:before="10"/>
        <w:ind w:left="120"/>
      </w:pPr>
      <w:r>
        <w:rPr>
          <w:i/>
        </w:rPr>
        <w:t>vréòä-miçrita-rasa</w:t>
      </w:r>
      <w:r>
        <w:t>.</w:t>
      </w:r>
    </w:p>
    <w:p w14:paraId="73796DA6" w14:textId="77777777" w:rsidR="00150366" w:rsidRDefault="00150366">
      <w:pPr>
        <w:spacing w:before="8" w:line="160" w:lineRule="exact"/>
        <w:rPr>
          <w:sz w:val="16"/>
          <w:szCs w:val="16"/>
        </w:rPr>
      </w:pPr>
    </w:p>
    <w:p w14:paraId="14707E3B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w w:val="95"/>
        </w:rPr>
        <w:t>“Kåñëa</w:t>
      </w:r>
      <w:r>
        <w:rPr>
          <w:spacing w:val="-6"/>
          <w:w w:val="9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ever</w:t>
      </w:r>
      <w:r>
        <w:rPr>
          <w:spacing w:val="-6"/>
        </w:rPr>
        <w:t xml:space="preserve"> </w:t>
      </w:r>
      <w:r>
        <w:t>eager</w:t>
      </w:r>
      <w:r>
        <w:rPr>
          <w:spacing w:val="-9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meet</w:t>
      </w:r>
      <w:r>
        <w:rPr>
          <w:spacing w:val="7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rPr>
          <w:w w:val="95"/>
        </w:rPr>
        <w:t>You</w:t>
      </w:r>
      <w:r>
        <w:rPr>
          <w:spacing w:val="-6"/>
          <w:w w:val="95"/>
        </w:rPr>
        <w:t xml:space="preserve"> </w:t>
      </w:r>
      <w:r>
        <w:t>again.</w:t>
      </w:r>
      <w:r>
        <w:rPr>
          <w:spacing w:val="1"/>
        </w:rPr>
        <w:t xml:space="preserve"> </w:t>
      </w:r>
      <w:r>
        <w:t>Therefore,</w:t>
      </w:r>
      <w:r>
        <w:rPr>
          <w:spacing w:val="8"/>
        </w:rPr>
        <w:t xml:space="preserve"> </w:t>
      </w:r>
      <w:r>
        <w:rPr>
          <w:w w:val="107"/>
        </w:rPr>
        <w:t xml:space="preserve">it </w:t>
      </w:r>
      <w:r>
        <w:t>is</w:t>
      </w:r>
      <w:r>
        <w:rPr>
          <w:spacing w:val="6"/>
        </w:rPr>
        <w:t xml:space="preserve"> </w:t>
      </w:r>
      <w:r>
        <w:t>not</w:t>
      </w:r>
      <w:r>
        <w:rPr>
          <w:spacing w:val="26"/>
        </w:rPr>
        <w:t xml:space="preserve"> </w:t>
      </w:r>
      <w:r>
        <w:t>proper</w:t>
      </w:r>
      <w:r>
        <w:rPr>
          <w:spacing w:val="3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delay</w:t>
      </w:r>
      <w:r>
        <w:rPr>
          <w:spacing w:val="6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longer.”</w:t>
      </w:r>
      <w:r>
        <w:rPr>
          <w:spacing w:val="19"/>
        </w:rPr>
        <w:t xml:space="preserve"> </w:t>
      </w:r>
      <w:r>
        <w:t>Thus</w:t>
      </w:r>
      <w:r>
        <w:rPr>
          <w:spacing w:val="26"/>
        </w:rPr>
        <w:t xml:space="preserve"> </w:t>
      </w:r>
      <w:r>
        <w:t>reminding</w:t>
      </w:r>
      <w:r>
        <w:rPr>
          <w:spacing w:val="47"/>
        </w:rPr>
        <w:t xml:space="preserve"> </w:t>
      </w:r>
      <w:r>
        <w:rPr>
          <w:w w:val="102"/>
        </w:rPr>
        <w:t xml:space="preserve">Rädhikä </w:t>
      </w:r>
      <w:r>
        <w:t>of</w:t>
      </w:r>
      <w:r>
        <w:rPr>
          <w:spacing w:val="16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previous</w:t>
      </w:r>
      <w:r>
        <w:rPr>
          <w:spacing w:val="42"/>
        </w:rPr>
        <w:t xml:space="preserve"> </w:t>
      </w:r>
      <w:r>
        <w:t xml:space="preserve">romantic </w:t>
      </w:r>
      <w:r>
        <w:rPr>
          <w:spacing w:val="6"/>
        </w:rPr>
        <w:t xml:space="preserve"> </w:t>
      </w:r>
      <w:r>
        <w:t xml:space="preserve">encounter, </w:t>
      </w:r>
      <w:r>
        <w:rPr>
          <w:spacing w:val="21"/>
        </w:rPr>
        <w:t xml:space="preserve"> </w:t>
      </w:r>
      <w:r>
        <w:t>Her</w:t>
      </w:r>
      <w:r>
        <w:rPr>
          <w:spacing w:val="27"/>
        </w:rPr>
        <w:t xml:space="preserve"> </w:t>
      </w:r>
      <w:r>
        <w:rPr>
          <w:i/>
        </w:rPr>
        <w:t>sakhé</w:t>
      </w:r>
      <w:r>
        <w:rPr>
          <w:i/>
          <w:spacing w:val="-11"/>
        </w:rPr>
        <w:t xml:space="preserve"> </w:t>
      </w:r>
      <w:r>
        <w:t>urges,</w:t>
      </w:r>
      <w:r>
        <w:rPr>
          <w:spacing w:val="35"/>
        </w:rPr>
        <w:t xml:space="preserve"> </w:t>
      </w:r>
      <w:r>
        <w:t>“Fulfill this</w:t>
      </w:r>
      <w:r>
        <w:rPr>
          <w:spacing w:val="24"/>
        </w:rPr>
        <w:t xml:space="preserve"> </w:t>
      </w:r>
      <w:r>
        <w:t>desire</w:t>
      </w:r>
      <w:r>
        <w:rPr>
          <w:spacing w:val="21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two</w:t>
      </w:r>
      <w:r>
        <w:rPr>
          <w:spacing w:val="16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did</w:t>
      </w:r>
      <w:r>
        <w:rPr>
          <w:spacing w:val="20"/>
        </w:rPr>
        <w:t xml:space="preserve"> </w:t>
      </w:r>
      <w:r>
        <w:t>once</w:t>
      </w:r>
      <w:r>
        <w:rPr>
          <w:spacing w:val="22"/>
        </w:rPr>
        <w:t xml:space="preserve"> </w:t>
      </w:r>
      <w:r>
        <w:t>before.</w:t>
      </w:r>
      <w:r>
        <w:rPr>
          <w:spacing w:val="13"/>
        </w:rPr>
        <w:t xml:space="preserve"> </w:t>
      </w:r>
      <w:r>
        <w:t>O</w:t>
      </w:r>
      <w:r>
        <w:rPr>
          <w:spacing w:val="10"/>
        </w:rPr>
        <w:t xml:space="preserve"> </w:t>
      </w:r>
      <w:r>
        <w:t>Rädhä,</w:t>
      </w:r>
      <w:r>
        <w:rPr>
          <w:spacing w:val="13"/>
        </w:rPr>
        <w:t xml:space="preserve"> </w:t>
      </w:r>
      <w:r>
        <w:t>You are</w:t>
      </w:r>
      <w:r>
        <w:rPr>
          <w:spacing w:val="42"/>
        </w:rPr>
        <w:t xml:space="preserve"> </w:t>
      </w:r>
      <w:r>
        <w:t>also</w:t>
      </w:r>
      <w:r>
        <w:rPr>
          <w:spacing w:val="38"/>
        </w:rPr>
        <w:t xml:space="preserve"> </w:t>
      </w:r>
      <w:r>
        <w:t xml:space="preserve">anxious </w:t>
      </w:r>
      <w:r>
        <w:rPr>
          <w:spacing w:val="9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 xml:space="preserve">meet  with </w:t>
      </w:r>
      <w:r>
        <w:rPr>
          <w:spacing w:val="2"/>
        </w:rPr>
        <w:t xml:space="preserve"> </w:t>
      </w:r>
      <w:r>
        <w:t>Him.</w:t>
      </w:r>
      <w:r>
        <w:rPr>
          <w:spacing w:val="43"/>
        </w:rPr>
        <w:t xml:space="preserve"> </w:t>
      </w:r>
      <w:r>
        <w:t>Go</w:t>
      </w:r>
      <w:r>
        <w:rPr>
          <w:spacing w:val="37"/>
        </w:rPr>
        <w:t xml:space="preserve"> </w:t>
      </w:r>
      <w:r>
        <w:t xml:space="preserve">and </w:t>
      </w:r>
      <w:r>
        <w:rPr>
          <w:spacing w:val="2"/>
        </w:rPr>
        <w:t xml:space="preserve"> </w:t>
      </w:r>
      <w:r>
        <w:rPr>
          <w:w w:val="104"/>
        </w:rPr>
        <w:t xml:space="preserve">consummate </w:t>
      </w:r>
      <w:r>
        <w:t>Your</w:t>
      </w:r>
      <w:r>
        <w:rPr>
          <w:spacing w:val="-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91"/>
        </w:rPr>
        <w:t>Kåñëa’s</w:t>
      </w:r>
      <w:r>
        <w:rPr>
          <w:spacing w:val="6"/>
          <w:w w:val="91"/>
        </w:rPr>
        <w:t xml:space="preserve"> </w:t>
      </w:r>
      <w:r>
        <w:t>deepest</w:t>
      </w:r>
      <w:r>
        <w:rPr>
          <w:spacing w:val="20"/>
        </w:rPr>
        <w:t xml:space="preserve"> </w:t>
      </w:r>
      <w:r>
        <w:rPr>
          <w:w w:val="102"/>
        </w:rPr>
        <w:t>longings.”</w:t>
      </w:r>
    </w:p>
    <w:p w14:paraId="3AA759E7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4130BCCC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4"/>
        </w:rPr>
        <w:t>Whe</w:t>
      </w:r>
      <w:r>
        <w:t>n</w:t>
      </w:r>
      <w:r>
        <w:rPr>
          <w:spacing w:val="29"/>
        </w:rPr>
        <w:t xml:space="preserve"> </w:t>
      </w:r>
      <w:r>
        <w:rPr>
          <w:spacing w:val="-4"/>
        </w:rPr>
        <w:t>lover</w:t>
      </w:r>
      <w:r>
        <w:t>s</w:t>
      </w:r>
      <w:r>
        <w:rPr>
          <w:spacing w:val="10"/>
        </w:rPr>
        <w:t xml:space="preserve"> </w:t>
      </w:r>
      <w:r>
        <w:rPr>
          <w:spacing w:val="-4"/>
        </w:rPr>
        <w:t>meet</w:t>
      </w:r>
      <w:r>
        <w:t>,</w:t>
      </w:r>
      <w:r>
        <w:rPr>
          <w:spacing w:val="18"/>
        </w:rPr>
        <w:t xml:space="preserve"> </w:t>
      </w:r>
      <w:r>
        <w:rPr>
          <w:spacing w:val="-4"/>
        </w:rPr>
        <w:t>the</w:t>
      </w:r>
      <w:r>
        <w:t>y</w:t>
      </w:r>
      <w:r>
        <w:rPr>
          <w:spacing w:val="19"/>
        </w:rPr>
        <w:t xml:space="preserve"> </w:t>
      </w:r>
      <w:r>
        <w:rPr>
          <w:spacing w:val="-4"/>
        </w:rPr>
        <w:t>underg</w:t>
      </w:r>
      <w:r>
        <w:t>o</w:t>
      </w:r>
      <w:r>
        <w:rPr>
          <w:spacing w:val="38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4"/>
        </w:rPr>
        <w:t>sequenc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  <w:w w:val="104"/>
        </w:rPr>
        <w:t xml:space="preserve">emotions. </w:t>
      </w:r>
      <w:r>
        <w:t>The</w:t>
      </w:r>
      <w:r>
        <w:rPr>
          <w:spacing w:val="43"/>
        </w:rPr>
        <w:t xml:space="preserve"> </w:t>
      </w:r>
      <w:r>
        <w:t xml:space="preserve">word  </w:t>
      </w:r>
      <w:r>
        <w:rPr>
          <w:i/>
        </w:rPr>
        <w:t>bhramät</w:t>
      </w:r>
      <w:r>
        <w:rPr>
          <w:i/>
          <w:spacing w:val="15"/>
        </w:rPr>
        <w:t xml:space="preserve"> </w:t>
      </w:r>
      <w:r>
        <w:t>means</w:t>
      </w:r>
      <w:r>
        <w:rPr>
          <w:spacing w:val="49"/>
        </w:rPr>
        <w:t xml:space="preserve"> </w:t>
      </w:r>
      <w:r>
        <w:t>‘roaming.’ They</w:t>
      </w:r>
      <w:r>
        <w:rPr>
          <w:spacing w:val="38"/>
        </w:rPr>
        <w:t xml:space="preserve"> </w:t>
      </w:r>
      <w:r>
        <w:t>meet</w:t>
      </w:r>
      <w:r>
        <w:rPr>
          <w:spacing w:val="49"/>
        </w:rPr>
        <w:t xml:space="preserve"> </w:t>
      </w:r>
      <w:r>
        <w:rPr>
          <w:w w:val="102"/>
        </w:rPr>
        <w:t xml:space="preserve">while </w:t>
      </w:r>
      <w:r>
        <w:t xml:space="preserve">wandering </w:t>
      </w:r>
      <w:r>
        <w:rPr>
          <w:spacing w:val="25"/>
        </w:rPr>
        <w:t xml:space="preserve"> </w:t>
      </w:r>
      <w:r>
        <w:t xml:space="preserve">about </w:t>
      </w:r>
      <w:r>
        <w:rPr>
          <w:spacing w:val="14"/>
        </w:rPr>
        <w:t xml:space="preserve"> </w:t>
      </w:r>
      <w:r>
        <w:t xml:space="preserve">and </w:t>
      </w:r>
      <w:r>
        <w:rPr>
          <w:spacing w:val="9"/>
        </w:rPr>
        <w:t xml:space="preserve"> </w:t>
      </w:r>
      <w:r>
        <w:t xml:space="preserve">come  to </w:t>
      </w:r>
      <w:r>
        <w:rPr>
          <w:spacing w:val="2"/>
        </w:rPr>
        <w:t xml:space="preserve"> </w:t>
      </w:r>
      <w:r>
        <w:t xml:space="preserve">identify </w:t>
      </w:r>
      <w:r>
        <w:rPr>
          <w:spacing w:val="4"/>
        </w:rPr>
        <w:t xml:space="preserve"> </w:t>
      </w:r>
      <w:r>
        <w:t xml:space="preserve">each </w:t>
      </w:r>
      <w:r>
        <w:rPr>
          <w:spacing w:val="2"/>
        </w:rPr>
        <w:t xml:space="preserve"> </w:t>
      </w:r>
      <w:r>
        <w:t xml:space="preserve">other </w:t>
      </w:r>
      <w:r>
        <w:rPr>
          <w:spacing w:val="20"/>
        </w:rPr>
        <w:t xml:space="preserve"> </w:t>
      </w:r>
      <w:r>
        <w:t xml:space="preserve">in </w:t>
      </w:r>
      <w:r>
        <w:rPr>
          <w:spacing w:val="2"/>
        </w:rPr>
        <w:t xml:space="preserve"> </w:t>
      </w:r>
      <w:r>
        <w:rPr>
          <w:w w:val="107"/>
        </w:rPr>
        <w:t xml:space="preserve">the </w:t>
      </w:r>
      <w:r>
        <w:t>dense</w:t>
      </w:r>
      <w:r>
        <w:rPr>
          <w:spacing w:val="15"/>
        </w:rPr>
        <w:t xml:space="preserve"> </w:t>
      </w:r>
      <w:r>
        <w:t>darkness</w:t>
      </w:r>
      <w:r>
        <w:rPr>
          <w:spacing w:val="25"/>
        </w:rPr>
        <w:t xml:space="preserve"> </w:t>
      </w:r>
      <w:r>
        <w:t>only</w:t>
      </w:r>
      <w:r>
        <w:rPr>
          <w:spacing w:val="7"/>
        </w:rPr>
        <w:t xml:space="preserve"> </w:t>
      </w:r>
      <w:r>
        <w:t>after</w:t>
      </w:r>
      <w:r>
        <w:rPr>
          <w:spacing w:val="4"/>
        </w:rPr>
        <w:t xml:space="preserve"> </w:t>
      </w:r>
      <w:r>
        <w:t>speaking.</w:t>
      </w:r>
      <w:r>
        <w:rPr>
          <w:spacing w:val="19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may have</w:t>
      </w:r>
      <w:r>
        <w:rPr>
          <w:spacing w:val="4"/>
        </w:rPr>
        <w:t xml:space="preserve"> </w:t>
      </w:r>
      <w:r>
        <w:t>set</w:t>
      </w:r>
      <w:r>
        <w:rPr>
          <w:spacing w:val="3"/>
        </w:rPr>
        <w:t xml:space="preserve"> </w:t>
      </w:r>
      <w:r>
        <w:rPr>
          <w:w w:val="108"/>
        </w:rPr>
        <w:t xml:space="preserve">out </w:t>
      </w:r>
      <w:r>
        <w:t xml:space="preserve">with </w:t>
      </w:r>
      <w:r>
        <w:rPr>
          <w:spacing w:val="9"/>
        </w:rPr>
        <w:t xml:space="preserve"> </w:t>
      </w:r>
      <w:r>
        <w:t xml:space="preserve">other </w:t>
      </w:r>
      <w:r>
        <w:rPr>
          <w:spacing w:val="20"/>
        </w:rPr>
        <w:t xml:space="preserve"> </w:t>
      </w:r>
      <w:r>
        <w:t xml:space="preserve">purposes </w:t>
      </w:r>
      <w:r>
        <w:rPr>
          <w:spacing w:val="27"/>
        </w:rPr>
        <w:t xml:space="preserve"> </w:t>
      </w:r>
      <w:r>
        <w:t xml:space="preserve">and </w:t>
      </w:r>
      <w:r>
        <w:rPr>
          <w:spacing w:val="8"/>
        </w:rPr>
        <w:t xml:space="preserve"> </w:t>
      </w:r>
      <w:r>
        <w:t xml:space="preserve">then </w:t>
      </w:r>
      <w:r>
        <w:rPr>
          <w:spacing w:val="19"/>
        </w:rPr>
        <w:t xml:space="preserve"> </w:t>
      </w:r>
      <w:r>
        <w:t xml:space="preserve">meet </w:t>
      </w:r>
      <w:r>
        <w:rPr>
          <w:spacing w:val="7"/>
        </w:rPr>
        <w:t xml:space="preserve"> </w:t>
      </w:r>
      <w:r>
        <w:t>by</w:t>
      </w:r>
      <w:r>
        <w:rPr>
          <w:spacing w:val="41"/>
        </w:rPr>
        <w:t xml:space="preserve"> </w:t>
      </w:r>
      <w:r>
        <w:t xml:space="preserve">chance </w:t>
      </w:r>
      <w:r>
        <w:rPr>
          <w:spacing w:val="13"/>
        </w:rPr>
        <w:t xml:space="preserve"> </w:t>
      </w:r>
      <w:r>
        <w:t xml:space="preserve">along  </w:t>
      </w:r>
      <w:r>
        <w:rPr>
          <w:w w:val="107"/>
        </w:rPr>
        <w:t xml:space="preserve">the </w:t>
      </w:r>
      <w:r>
        <w:t>way. Recognizing</w:t>
      </w:r>
      <w:r>
        <w:rPr>
          <w:spacing w:val="4"/>
        </w:rPr>
        <w:t xml:space="preserve"> </w:t>
      </w:r>
      <w:r>
        <w:t>their</w:t>
      </w:r>
      <w:r>
        <w:rPr>
          <w:spacing w:val="29"/>
        </w:rPr>
        <w:t xml:space="preserve"> </w:t>
      </w:r>
      <w:r>
        <w:t>lover,</w:t>
      </w:r>
      <w:r>
        <w:rPr>
          <w:spacing w:val="13"/>
        </w:rPr>
        <w:t xml:space="preserve"> </w:t>
      </w:r>
      <w:r>
        <w:t>they</w:t>
      </w:r>
      <w:r>
        <w:rPr>
          <w:spacing w:val="18"/>
        </w:rPr>
        <w:t xml:space="preserve"> </w:t>
      </w:r>
      <w:r>
        <w:t>suddenly</w:t>
      </w:r>
      <w:r>
        <w:rPr>
          <w:spacing w:val="33"/>
        </w:rPr>
        <w:t xml:space="preserve"> </w:t>
      </w:r>
      <w:r>
        <w:t>embrace</w:t>
      </w:r>
      <w:r>
        <w:rPr>
          <w:spacing w:val="17"/>
        </w:rPr>
        <w:t xml:space="preserve"> </w:t>
      </w:r>
      <w:r>
        <w:t xml:space="preserve">as </w:t>
      </w:r>
      <w:r>
        <w:rPr>
          <w:i/>
        </w:rPr>
        <w:t xml:space="preserve">sättvika-bhävas </w:t>
      </w:r>
      <w:r>
        <w:t>arise,</w:t>
      </w:r>
      <w:r>
        <w:rPr>
          <w:spacing w:val="23"/>
        </w:rPr>
        <w:t xml:space="preserve"> </w:t>
      </w:r>
      <w:r>
        <w:t>but</w:t>
      </w:r>
      <w:r>
        <w:rPr>
          <w:spacing w:val="35"/>
        </w:rPr>
        <w:t xml:space="preserve"> </w:t>
      </w:r>
      <w:r>
        <w:t>both</w:t>
      </w:r>
      <w:r>
        <w:rPr>
          <w:spacing w:val="39"/>
        </w:rPr>
        <w:t xml:space="preserve"> </w:t>
      </w:r>
      <w:r>
        <w:t>still</w:t>
      </w:r>
      <w:r>
        <w:rPr>
          <w:spacing w:val="21"/>
        </w:rPr>
        <w:t xml:space="preserve"> </w:t>
      </w:r>
      <w:r>
        <w:t>remain</w:t>
      </w:r>
      <w:r>
        <w:rPr>
          <w:spacing w:val="37"/>
        </w:rPr>
        <w:t xml:space="preserve"> </w:t>
      </w:r>
      <w:r>
        <w:t xml:space="preserve">inhibited, </w:t>
      </w:r>
      <w:r>
        <w:rPr>
          <w:spacing w:val="3"/>
        </w:rPr>
        <w:t xml:space="preserve"> </w:t>
      </w:r>
      <w:r>
        <w:rPr>
          <w:w w:val="101"/>
        </w:rPr>
        <w:t xml:space="preserve">afraid </w:t>
      </w:r>
      <w:r>
        <w:t xml:space="preserve">that </w:t>
      </w:r>
      <w:r>
        <w:rPr>
          <w:spacing w:val="20"/>
        </w:rPr>
        <w:t xml:space="preserve"> </w:t>
      </w:r>
      <w:r>
        <w:t xml:space="preserve">someone </w:t>
      </w:r>
      <w:r>
        <w:rPr>
          <w:spacing w:val="17"/>
        </w:rPr>
        <w:t xml:space="preserve"> </w:t>
      </w:r>
      <w:r>
        <w:t xml:space="preserve">might </w:t>
      </w:r>
      <w:r>
        <w:rPr>
          <w:spacing w:val="15"/>
        </w:rPr>
        <w:t xml:space="preserve"> </w:t>
      </w:r>
      <w:r>
        <w:t>see</w:t>
      </w:r>
      <w:r>
        <w:rPr>
          <w:spacing w:val="46"/>
        </w:rPr>
        <w:t xml:space="preserve"> </w:t>
      </w:r>
      <w:r>
        <w:t xml:space="preserve">them. </w:t>
      </w:r>
      <w:r>
        <w:rPr>
          <w:spacing w:val="23"/>
        </w:rPr>
        <w:t xml:space="preserve"> </w:t>
      </w:r>
      <w:r>
        <w:t xml:space="preserve">Now  losing </w:t>
      </w:r>
      <w:r>
        <w:rPr>
          <w:spacing w:val="6"/>
        </w:rPr>
        <w:t xml:space="preserve"> </w:t>
      </w:r>
      <w:r>
        <w:t>all</w:t>
      </w:r>
      <w:r>
        <w:rPr>
          <w:spacing w:val="46"/>
        </w:rPr>
        <w:t xml:space="preserve"> </w:t>
      </w:r>
      <w:r>
        <w:rPr>
          <w:w w:val="106"/>
        </w:rPr>
        <w:t xml:space="preserve">inhibition </w:t>
      </w:r>
      <w:r>
        <w:t xml:space="preserve">they </w:t>
      </w:r>
      <w:r>
        <w:rPr>
          <w:spacing w:val="20"/>
        </w:rPr>
        <w:t xml:space="preserve"> </w:t>
      </w:r>
      <w:r>
        <w:t xml:space="preserve">start </w:t>
      </w:r>
      <w:r>
        <w:rPr>
          <w:spacing w:val="27"/>
        </w:rPr>
        <w:t xml:space="preserve"> </w:t>
      </w:r>
      <w:r>
        <w:t xml:space="preserve">their </w:t>
      </w:r>
      <w:r>
        <w:rPr>
          <w:spacing w:val="32"/>
        </w:rPr>
        <w:t xml:space="preserve"> </w:t>
      </w:r>
      <w:r>
        <w:t xml:space="preserve">love </w:t>
      </w:r>
      <w:r>
        <w:rPr>
          <w:spacing w:val="6"/>
        </w:rPr>
        <w:t xml:space="preserve"> </w:t>
      </w:r>
      <w:r>
        <w:t xml:space="preserve">play, </w:t>
      </w:r>
      <w:r>
        <w:rPr>
          <w:spacing w:val="10"/>
        </w:rPr>
        <w:t xml:space="preserve"> </w:t>
      </w:r>
      <w:r>
        <w:t xml:space="preserve">and </w:t>
      </w:r>
      <w:r>
        <w:rPr>
          <w:spacing w:val="23"/>
        </w:rPr>
        <w:t xml:space="preserve"> </w:t>
      </w:r>
      <w:r>
        <w:t xml:space="preserve">experience </w:t>
      </w:r>
      <w:r>
        <w:rPr>
          <w:spacing w:val="32"/>
        </w:rPr>
        <w:t xml:space="preserve"> </w:t>
      </w:r>
      <w:r>
        <w:t xml:space="preserve">the </w:t>
      </w:r>
      <w:r>
        <w:rPr>
          <w:spacing w:val="23"/>
        </w:rPr>
        <w:t xml:space="preserve"> </w:t>
      </w:r>
      <w:r>
        <w:rPr>
          <w:w w:val="104"/>
        </w:rPr>
        <w:t xml:space="preserve">happiness </w:t>
      </w:r>
      <w:r>
        <w:t>of</w:t>
      </w:r>
      <w:r>
        <w:rPr>
          <w:spacing w:val="21"/>
        </w:rPr>
        <w:t xml:space="preserve"> </w:t>
      </w:r>
      <w:r>
        <w:rPr>
          <w:i/>
        </w:rPr>
        <w:t>rasa</w:t>
      </w:r>
      <w:r>
        <w:t>.</w:t>
      </w:r>
      <w:r>
        <w:rPr>
          <w:spacing w:val="13"/>
        </w:rPr>
        <w:t xml:space="preserve"> </w:t>
      </w:r>
      <w:r>
        <w:t xml:space="preserve">When  </w:t>
      </w:r>
      <w:r>
        <w:rPr>
          <w:i/>
        </w:rPr>
        <w:t>käma</w:t>
      </w:r>
      <w:r>
        <w:rPr>
          <w:i/>
          <w:spacing w:val="30"/>
        </w:rPr>
        <w:t xml:space="preserve"> </w:t>
      </w:r>
      <w:r>
        <w:t>escalates,</w:t>
      </w:r>
      <w:r>
        <w:rPr>
          <w:spacing w:val="34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indulge  in</w:t>
      </w:r>
      <w:r>
        <w:rPr>
          <w:spacing w:val="37"/>
        </w:rPr>
        <w:t xml:space="preserve"> </w:t>
      </w:r>
      <w:r>
        <w:t>varieties</w:t>
      </w:r>
      <w:r>
        <w:rPr>
          <w:spacing w:val="33"/>
        </w:rPr>
        <w:t xml:space="preserve"> </w:t>
      </w:r>
      <w:r>
        <w:t xml:space="preserve">of playful </w:t>
      </w:r>
      <w:r>
        <w:rPr>
          <w:spacing w:val="2"/>
        </w:rPr>
        <w:t xml:space="preserve"> </w:t>
      </w:r>
      <w:r>
        <w:t xml:space="preserve">exchanges </w:t>
      </w:r>
      <w:r>
        <w:rPr>
          <w:spacing w:val="13"/>
        </w:rPr>
        <w:t xml:space="preserve"> </w:t>
      </w:r>
      <w:r>
        <w:t>as</w:t>
      </w:r>
      <w:r>
        <w:rPr>
          <w:spacing w:val="46"/>
        </w:rPr>
        <w:t xml:space="preserve"> </w:t>
      </w:r>
      <w:r>
        <w:t xml:space="preserve">they </w:t>
      </w:r>
      <w:r>
        <w:rPr>
          <w:spacing w:val="10"/>
        </w:rPr>
        <w:t xml:space="preserve"> </w:t>
      </w:r>
      <w:r>
        <w:t xml:space="preserve">laugh </w:t>
      </w:r>
      <w:r>
        <w:rPr>
          <w:spacing w:val="14"/>
        </w:rPr>
        <w:t xml:space="preserve"> </w:t>
      </w:r>
      <w:r>
        <w:t xml:space="preserve">and </w:t>
      </w:r>
      <w:r>
        <w:rPr>
          <w:spacing w:val="13"/>
        </w:rPr>
        <w:t xml:space="preserve"> </w:t>
      </w:r>
      <w:r>
        <w:t xml:space="preserve">speak </w:t>
      </w:r>
      <w:r>
        <w:rPr>
          <w:spacing w:val="10"/>
        </w:rPr>
        <w:t xml:space="preserve"> </w:t>
      </w:r>
      <w:r>
        <w:t xml:space="preserve">joking </w:t>
      </w:r>
      <w:r>
        <w:rPr>
          <w:spacing w:val="11"/>
        </w:rPr>
        <w:t xml:space="preserve"> </w:t>
      </w:r>
      <w:r>
        <w:rPr>
          <w:w w:val="103"/>
        </w:rPr>
        <w:t xml:space="preserve">words </w:t>
      </w:r>
      <w:r>
        <w:t xml:space="preserve">to  each  other. </w:t>
      </w:r>
      <w:r>
        <w:rPr>
          <w:spacing w:val="17"/>
        </w:rPr>
        <w:t xml:space="preserve"> </w:t>
      </w:r>
      <w:r>
        <w:t xml:space="preserve">Finally, </w:t>
      </w:r>
      <w:r>
        <w:rPr>
          <w:spacing w:val="1"/>
        </w:rPr>
        <w:t xml:space="preserve"> </w:t>
      </w:r>
      <w:r>
        <w:t xml:space="preserve">when </w:t>
      </w:r>
      <w:r>
        <w:rPr>
          <w:spacing w:val="11"/>
        </w:rPr>
        <w:t xml:space="preserve"> </w:t>
      </w:r>
      <w:r>
        <w:t xml:space="preserve">their </w:t>
      </w:r>
      <w:r>
        <w:rPr>
          <w:spacing w:val="15"/>
        </w:rPr>
        <w:t xml:space="preserve"> </w:t>
      </w:r>
      <w:r>
        <w:t xml:space="preserve">lovemaking, </w:t>
      </w:r>
      <w:r>
        <w:rPr>
          <w:spacing w:val="9"/>
        </w:rPr>
        <w:t xml:space="preserve"> </w:t>
      </w:r>
      <w:r>
        <w:rPr>
          <w:i/>
        </w:rPr>
        <w:t>rati-kréòä</w:t>
      </w:r>
      <w:r>
        <w:t>, is</w:t>
      </w:r>
      <w:r>
        <w:rPr>
          <w:spacing w:val="43"/>
        </w:rPr>
        <w:t xml:space="preserve"> </w:t>
      </w:r>
      <w:r>
        <w:t>fully</w:t>
      </w:r>
      <w:r>
        <w:rPr>
          <w:spacing w:val="43"/>
        </w:rPr>
        <w:t xml:space="preserve"> </w:t>
      </w:r>
      <w:r>
        <w:t xml:space="preserve">accomplished </w:t>
      </w:r>
      <w:r>
        <w:rPr>
          <w:spacing w:val="26"/>
        </w:rPr>
        <w:t xml:space="preserve"> </w:t>
      </w:r>
      <w:r>
        <w:t xml:space="preserve">and </w:t>
      </w:r>
      <w:r>
        <w:rPr>
          <w:spacing w:val="10"/>
        </w:rPr>
        <w:t xml:space="preserve"> </w:t>
      </w:r>
      <w:r>
        <w:t xml:space="preserve">they </w:t>
      </w:r>
      <w:r>
        <w:rPr>
          <w:spacing w:val="6"/>
        </w:rPr>
        <w:t xml:space="preserve"> </w:t>
      </w:r>
      <w:r>
        <w:t xml:space="preserve">are  both </w:t>
      </w:r>
      <w:r>
        <w:rPr>
          <w:spacing w:val="18"/>
        </w:rPr>
        <w:t xml:space="preserve"> </w:t>
      </w:r>
      <w:r>
        <w:t>feeling</w:t>
      </w:r>
      <w:r>
        <w:rPr>
          <w:spacing w:val="43"/>
        </w:rPr>
        <w:t xml:space="preserve"> </w:t>
      </w:r>
      <w:r>
        <w:rPr>
          <w:w w:val="103"/>
        </w:rPr>
        <w:t xml:space="preserve">complete </w:t>
      </w:r>
      <w:r>
        <w:t>joy, they</w:t>
      </w:r>
      <w:r>
        <w:rPr>
          <w:spacing w:val="14"/>
        </w:rPr>
        <w:t xml:space="preserve"> </w:t>
      </w:r>
      <w:r>
        <w:t>realize</w:t>
      </w:r>
      <w:r>
        <w:rPr>
          <w:spacing w:val="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full</w:t>
      </w:r>
      <w:r>
        <w:rPr>
          <w:spacing w:val="3"/>
        </w:rPr>
        <w:t xml:space="preserve"> </w:t>
      </w:r>
      <w:r>
        <w:t>sweetness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 xml:space="preserve">astonishment </w:t>
      </w:r>
      <w:r>
        <w:rPr>
          <w:spacing w:val="3"/>
        </w:rPr>
        <w:t xml:space="preserve"> </w:t>
      </w:r>
      <w:r>
        <w:t>of amorous</w:t>
      </w:r>
      <w:r>
        <w:rPr>
          <w:spacing w:val="44"/>
        </w:rPr>
        <w:t xml:space="preserve"> </w:t>
      </w:r>
      <w:r>
        <w:t>love,</w:t>
      </w:r>
      <w:r>
        <w:rPr>
          <w:spacing w:val="16"/>
        </w:rPr>
        <w:t xml:space="preserve"> </w:t>
      </w:r>
      <w:r>
        <w:rPr>
          <w:i/>
          <w:w w:val="98"/>
        </w:rPr>
        <w:t>rasa-räja-çåìgära-rasa,</w:t>
      </w:r>
      <w:r>
        <w:rPr>
          <w:i/>
          <w:spacing w:val="17"/>
          <w:w w:val="98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supreme</w:t>
      </w:r>
      <w:r>
        <w:rPr>
          <w:spacing w:val="50"/>
        </w:rPr>
        <w:t xml:space="preserve"> </w:t>
      </w:r>
      <w:r>
        <w:rPr>
          <w:w w:val="105"/>
        </w:rPr>
        <w:t xml:space="preserve">emperor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rPr>
          <w:w w:val="101"/>
        </w:rPr>
        <w:t>mellows.</w:t>
      </w:r>
    </w:p>
    <w:p w14:paraId="05C7BBB3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5A78707B" w14:textId="77777777" w:rsidR="00150366" w:rsidRDefault="00000000">
      <w:pPr>
        <w:spacing w:line="250" w:lineRule="auto"/>
        <w:ind w:left="120" w:right="86" w:firstLine="360"/>
        <w:jc w:val="both"/>
      </w:pPr>
      <w:r>
        <w:t xml:space="preserve">The  entire </w:t>
      </w:r>
      <w:r>
        <w:rPr>
          <w:spacing w:val="13"/>
        </w:rPr>
        <w:t xml:space="preserve"> </w:t>
      </w:r>
      <w:r>
        <w:t xml:space="preserve">sequence </w:t>
      </w:r>
      <w:r>
        <w:rPr>
          <w:spacing w:val="13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 xml:space="preserve">the </w:t>
      </w:r>
      <w:r>
        <w:rPr>
          <w:spacing w:val="8"/>
        </w:rPr>
        <w:t xml:space="preserve"> </w:t>
      </w:r>
      <w:r>
        <w:t xml:space="preserve">development </w:t>
      </w:r>
      <w:r>
        <w:rPr>
          <w:spacing w:val="32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rPr>
          <w:w w:val="105"/>
        </w:rPr>
        <w:t xml:space="preserve">intimate </w:t>
      </w:r>
      <w:r>
        <w:rPr>
          <w:spacing w:val="-2"/>
        </w:rPr>
        <w:t>amorou</w:t>
      </w:r>
      <w:r>
        <w:t xml:space="preserve">s </w:t>
      </w:r>
      <w:r>
        <w:rPr>
          <w:spacing w:val="6"/>
        </w:rPr>
        <w:t xml:space="preserve"> </w:t>
      </w:r>
      <w:r>
        <w:rPr>
          <w:spacing w:val="-2"/>
        </w:rPr>
        <w:t>enjoymen</w:t>
      </w:r>
      <w:r>
        <w:t xml:space="preserve">t </w:t>
      </w:r>
      <w:r>
        <w:rPr>
          <w:spacing w:val="12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cauryarata-krama</w:t>
      </w:r>
      <w:r>
        <w:t>)</w:t>
      </w:r>
      <w:r>
        <w:rPr>
          <w:spacing w:val="35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39"/>
        </w:rPr>
        <w:t xml:space="preserve"> </w:t>
      </w:r>
      <w:r>
        <w:rPr>
          <w:spacing w:val="-2"/>
        </w:rPr>
        <w:t>bee</w:t>
      </w:r>
      <w:r>
        <w:t>n</w:t>
      </w:r>
      <w:r>
        <w:rPr>
          <w:spacing w:val="43"/>
        </w:rPr>
        <w:t xml:space="preserve"> </w:t>
      </w:r>
      <w:r>
        <w:rPr>
          <w:spacing w:val="-2"/>
          <w:w w:val="103"/>
        </w:rPr>
        <w:t xml:space="preserve">explained </w:t>
      </w:r>
      <w:r>
        <w:t>by</w:t>
      </w:r>
      <w:r>
        <w:rPr>
          <w:spacing w:val="2"/>
        </w:rPr>
        <w:t xml:space="preserve"> </w:t>
      </w:r>
      <w:r>
        <w:t>Bharata</w:t>
      </w:r>
      <w:r>
        <w:rPr>
          <w:spacing w:val="2"/>
        </w:rPr>
        <w:t xml:space="preserve"> </w:t>
      </w:r>
      <w:r>
        <w:rPr>
          <w:w w:val="102"/>
        </w:rPr>
        <w:t>Muni:</w:t>
      </w:r>
    </w:p>
    <w:p w14:paraId="59801033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20FA557D" w14:textId="77777777" w:rsidR="00150366" w:rsidRDefault="00000000">
      <w:pPr>
        <w:spacing w:line="250" w:lineRule="auto"/>
        <w:ind w:left="840" w:right="561" w:hanging="180"/>
      </w:pPr>
      <w:r>
        <w:rPr>
          <w:i/>
        </w:rPr>
        <w:t xml:space="preserve">äçleña-cumbana-nakha-kñata-käma-bodha- </w:t>
      </w:r>
      <w:r>
        <w:rPr>
          <w:i/>
          <w:w w:val="96"/>
        </w:rPr>
        <w:t>çéghratva-maithunam</w:t>
      </w:r>
      <w:r>
        <w:rPr>
          <w:i/>
          <w:spacing w:val="2"/>
          <w:w w:val="96"/>
        </w:rPr>
        <w:t xml:space="preserve"> </w:t>
      </w:r>
      <w:r>
        <w:rPr>
          <w:i/>
        </w:rPr>
        <w:t>ananta-sukha-prabodham</w:t>
      </w:r>
    </w:p>
    <w:p w14:paraId="3EAE5189" w14:textId="77777777" w:rsidR="00150366" w:rsidRDefault="00000000">
      <w:pPr>
        <w:spacing w:line="250" w:lineRule="auto"/>
        <w:ind w:left="840" w:right="1274" w:hanging="18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w w:val="91"/>
        </w:rPr>
        <w:t>prétis</w:t>
      </w:r>
      <w:r>
        <w:rPr>
          <w:i/>
          <w:spacing w:val="4"/>
          <w:w w:val="91"/>
        </w:rPr>
        <w:t xml:space="preserve"> </w:t>
      </w:r>
      <w:r>
        <w:rPr>
          <w:i/>
        </w:rPr>
        <w:t>tato</w:t>
      </w:r>
      <w:r>
        <w:rPr>
          <w:i/>
          <w:spacing w:val="-6"/>
        </w:rPr>
        <w:t xml:space="preserve"> </w:t>
      </w:r>
      <w:r>
        <w:rPr>
          <w:i/>
          <w:w w:val="93"/>
        </w:rPr>
        <w:t>’pi</w:t>
      </w:r>
      <w:r>
        <w:rPr>
          <w:i/>
          <w:spacing w:val="-14"/>
          <w:w w:val="93"/>
        </w:rPr>
        <w:t xml:space="preserve"> </w:t>
      </w:r>
      <w:r>
        <w:rPr>
          <w:i/>
          <w:w w:val="93"/>
        </w:rPr>
        <w:t xml:space="preserve">rasa-bhävanam </w:t>
      </w:r>
      <w:r>
        <w:rPr>
          <w:i/>
          <w:spacing w:val="7"/>
          <w:w w:val="93"/>
        </w:rPr>
        <w:t xml:space="preserve"> </w:t>
      </w:r>
      <w:r>
        <w:rPr>
          <w:i/>
        </w:rPr>
        <w:t>eva</w:t>
      </w:r>
      <w:r>
        <w:rPr>
          <w:i/>
          <w:spacing w:val="-11"/>
        </w:rPr>
        <w:t xml:space="preserve"> </w:t>
      </w:r>
      <w:r>
        <w:rPr>
          <w:i/>
          <w:w w:val="102"/>
        </w:rPr>
        <w:t xml:space="preserve">käryam </w:t>
      </w:r>
      <w:r>
        <w:rPr>
          <w:i/>
        </w:rPr>
        <w:t>evaà</w:t>
      </w:r>
      <w:r>
        <w:rPr>
          <w:i/>
          <w:spacing w:val="34"/>
        </w:rPr>
        <w:t xml:space="preserve"> </w:t>
      </w:r>
      <w:r>
        <w:rPr>
          <w:i/>
        </w:rPr>
        <w:t>nitäntanaturäù</w:t>
      </w:r>
      <w:r>
        <w:rPr>
          <w:i/>
          <w:spacing w:val="-12"/>
        </w:rPr>
        <w:t xml:space="preserve"> </w:t>
      </w:r>
      <w:r>
        <w:rPr>
          <w:i/>
        </w:rPr>
        <w:t>suciraà</w:t>
      </w:r>
      <w:r>
        <w:rPr>
          <w:i/>
          <w:spacing w:val="30"/>
        </w:rPr>
        <w:t xml:space="preserve"> </w:t>
      </w:r>
      <w:r>
        <w:rPr>
          <w:i/>
        </w:rPr>
        <w:t>ramante</w:t>
      </w:r>
    </w:p>
    <w:p w14:paraId="407AC64B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115F6B3" w14:textId="77777777" w:rsidR="00150366" w:rsidRDefault="00150366">
      <w:pPr>
        <w:spacing w:line="200" w:lineRule="exact"/>
      </w:pPr>
    </w:p>
    <w:p w14:paraId="02A60780" w14:textId="77777777" w:rsidR="00150366" w:rsidRDefault="00000000">
      <w:pPr>
        <w:spacing w:before="29" w:line="250" w:lineRule="auto"/>
        <w:ind w:left="120" w:right="85" w:firstLine="360"/>
        <w:jc w:val="both"/>
      </w:pPr>
      <w:r>
        <w:t>“Embracing,</w:t>
      </w:r>
      <w:r>
        <w:rPr>
          <w:spacing w:val="8"/>
        </w:rPr>
        <w:t xml:space="preserve"> </w:t>
      </w:r>
      <w:r>
        <w:t>kissing, scratching</w:t>
      </w:r>
      <w:r>
        <w:rPr>
          <w:spacing w:val="21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 xml:space="preserve">nails, </w:t>
      </w:r>
      <w:r>
        <w:rPr>
          <w:w w:val="103"/>
        </w:rPr>
        <w:t xml:space="preserve">quickly </w:t>
      </w:r>
      <w:r>
        <w:t xml:space="preserve">expressing </w:t>
      </w:r>
      <w:r>
        <w:rPr>
          <w:spacing w:val="11"/>
        </w:rPr>
        <w:t xml:space="preserve"> </w:t>
      </w:r>
      <w:r>
        <w:t xml:space="preserve">amorous </w:t>
      </w:r>
      <w:r>
        <w:rPr>
          <w:spacing w:val="13"/>
        </w:rPr>
        <w:t xml:space="preserve"> </w:t>
      </w:r>
      <w:r>
        <w:t>desire  –</w:t>
      </w:r>
      <w:r>
        <w:rPr>
          <w:spacing w:val="36"/>
        </w:rPr>
        <w:t xml:space="preserve"> </w:t>
      </w:r>
      <w:r>
        <w:t xml:space="preserve">such </w:t>
      </w:r>
      <w:r>
        <w:rPr>
          <w:spacing w:val="8"/>
        </w:rPr>
        <w:t xml:space="preserve"> </w:t>
      </w:r>
      <w:r>
        <w:t xml:space="preserve">amorous </w:t>
      </w:r>
      <w:r>
        <w:rPr>
          <w:spacing w:val="13"/>
        </w:rPr>
        <w:t xml:space="preserve"> </w:t>
      </w:r>
      <w:r>
        <w:t xml:space="preserve">union </w:t>
      </w:r>
      <w:r>
        <w:rPr>
          <w:spacing w:val="22"/>
        </w:rPr>
        <w:t xml:space="preserve"> </w:t>
      </w:r>
      <w:r>
        <w:rPr>
          <w:w w:val="103"/>
        </w:rPr>
        <w:t xml:space="preserve">brings </w:t>
      </w:r>
      <w:r>
        <w:t xml:space="preserve">unlimited </w:t>
      </w:r>
      <w:r>
        <w:rPr>
          <w:spacing w:val="21"/>
        </w:rPr>
        <w:t xml:space="preserve"> </w:t>
      </w:r>
      <w:r>
        <w:t xml:space="preserve">pleasure. </w:t>
      </w:r>
      <w:r>
        <w:rPr>
          <w:spacing w:val="4"/>
        </w:rPr>
        <w:t xml:space="preserve"> </w:t>
      </w:r>
      <w:r>
        <w:t>Love</w:t>
      </w:r>
      <w:r>
        <w:rPr>
          <w:spacing w:val="20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 xml:space="preserve">expressed, </w:t>
      </w:r>
      <w:r>
        <w:rPr>
          <w:spacing w:val="8"/>
        </w:rPr>
        <w:t xml:space="preserve"> </w:t>
      </w:r>
      <w:r>
        <w:t xml:space="preserve">and  then </w:t>
      </w:r>
      <w:r>
        <w:rPr>
          <w:spacing w:val="10"/>
        </w:rPr>
        <w:t xml:space="preserve"> </w:t>
      </w:r>
      <w:r>
        <w:rPr>
          <w:w w:val="107"/>
        </w:rPr>
        <w:t xml:space="preserve">the </w:t>
      </w:r>
      <w:r>
        <w:rPr>
          <w:i/>
          <w:spacing w:val="-5"/>
        </w:rPr>
        <w:t>rasa</w:t>
      </w:r>
      <w:r>
        <w:rPr>
          <w:i/>
        </w:rPr>
        <w:t>s</w:t>
      </w:r>
      <w:r>
        <w:rPr>
          <w:i/>
          <w:spacing w:val="2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25"/>
        </w:rPr>
        <w:t xml:space="preserve"> </w:t>
      </w:r>
      <w:r>
        <w:rPr>
          <w:spacing w:val="-5"/>
        </w:rPr>
        <w:t>relished</w:t>
      </w:r>
      <w:r>
        <w:t>.</w:t>
      </w:r>
      <w:r>
        <w:rPr>
          <w:spacing w:val="45"/>
        </w:rPr>
        <w:t xml:space="preserve"> </w:t>
      </w:r>
      <w:r>
        <w:rPr>
          <w:spacing w:val="-5"/>
        </w:rPr>
        <w:t>Thus</w:t>
      </w:r>
      <w:r>
        <w:t>,</w:t>
      </w:r>
      <w:r>
        <w:rPr>
          <w:spacing w:val="41"/>
        </w:rPr>
        <w:t xml:space="preserve"> </w:t>
      </w:r>
      <w:r>
        <w:rPr>
          <w:spacing w:val="-5"/>
        </w:rPr>
        <w:t>withou</w:t>
      </w:r>
      <w:r>
        <w:t xml:space="preserve">t </w:t>
      </w:r>
      <w:r>
        <w:rPr>
          <w:spacing w:val="6"/>
        </w:rPr>
        <w:t xml:space="preserve"> </w:t>
      </w:r>
      <w:r>
        <w:rPr>
          <w:spacing w:val="-5"/>
        </w:rPr>
        <w:t>an</w:t>
      </w:r>
      <w:r>
        <w:t>y</w:t>
      </w:r>
      <w:r>
        <w:rPr>
          <w:spacing w:val="25"/>
        </w:rPr>
        <w:t xml:space="preserve"> </w:t>
      </w:r>
      <w:r>
        <w:rPr>
          <w:spacing w:val="-5"/>
        </w:rPr>
        <w:t>fatigue</w:t>
      </w:r>
      <w:r>
        <w:t>,</w:t>
      </w:r>
      <w:r>
        <w:rPr>
          <w:spacing w:val="24"/>
        </w:rPr>
        <w:t xml:space="preserve"> </w:t>
      </w:r>
      <w:r>
        <w:rPr>
          <w:spacing w:val="-5"/>
        </w:rPr>
        <w:t>lover</w:t>
      </w:r>
      <w:r>
        <w:t>s</w:t>
      </w:r>
      <w:r>
        <w:rPr>
          <w:spacing w:val="23"/>
        </w:rPr>
        <w:t xml:space="preserve"> </w:t>
      </w:r>
      <w:r>
        <w:rPr>
          <w:spacing w:val="-5"/>
        </w:rPr>
        <w:t>enjo</w:t>
      </w:r>
      <w:r>
        <w:t>y</w:t>
      </w:r>
      <w:r>
        <w:rPr>
          <w:spacing w:val="27"/>
        </w:rPr>
        <w:t xml:space="preserve"> </w:t>
      </w:r>
      <w:r>
        <w:rPr>
          <w:spacing w:val="-5"/>
          <w:w w:val="101"/>
        </w:rPr>
        <w:t xml:space="preserve">for </w:t>
      </w:r>
      <w:r>
        <w:t>a</w:t>
      </w:r>
      <w:r>
        <w:rPr>
          <w:spacing w:val="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long</w:t>
      </w:r>
      <w:r>
        <w:rPr>
          <w:spacing w:val="13"/>
        </w:rPr>
        <w:t xml:space="preserve"> </w:t>
      </w:r>
      <w:r>
        <w:rPr>
          <w:w w:val="102"/>
        </w:rPr>
        <w:t>time.”</w:t>
      </w:r>
    </w:p>
    <w:p w14:paraId="367A5E2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F7A5E1B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i/>
        </w:rPr>
        <w:t>Dépaka-, samuccaya-</w:t>
      </w:r>
      <w:r>
        <w:rPr>
          <w:i/>
          <w:spacing w:val="31"/>
        </w:rPr>
        <w:t xml:space="preserve"> </w:t>
      </w:r>
      <w:r>
        <w:t xml:space="preserve">and </w:t>
      </w:r>
      <w:r>
        <w:rPr>
          <w:spacing w:val="18"/>
        </w:rPr>
        <w:t xml:space="preserve"> </w:t>
      </w:r>
      <w:r>
        <w:rPr>
          <w:i/>
        </w:rPr>
        <w:t>bhräntimän</w:t>
      </w:r>
      <w:r>
        <w:t>-</w:t>
      </w:r>
      <w:r>
        <w:rPr>
          <w:i/>
        </w:rPr>
        <w:t xml:space="preserve">alaìkäras </w:t>
      </w:r>
      <w:r>
        <w:rPr>
          <w:i/>
          <w:spacing w:val="21"/>
        </w:rPr>
        <w:t xml:space="preserve"> </w:t>
      </w:r>
      <w:r>
        <w:rPr>
          <w:w w:val="103"/>
        </w:rPr>
        <w:t xml:space="preserve">are </w:t>
      </w:r>
      <w:r>
        <w:rPr>
          <w:spacing w:val="-5"/>
        </w:rPr>
        <w:t>prominen</w:t>
      </w:r>
      <w:r>
        <w:t xml:space="preserve">t </w:t>
      </w:r>
      <w:r>
        <w:rPr>
          <w:spacing w:val="13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31"/>
        </w:rPr>
        <w:t xml:space="preserve"> </w:t>
      </w:r>
      <w:r>
        <w:rPr>
          <w:spacing w:val="-5"/>
        </w:rPr>
        <w:t>verse</w:t>
      </w:r>
      <w:r>
        <w:t>.</w:t>
      </w:r>
      <w:r>
        <w:rPr>
          <w:spacing w:val="1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5"/>
        </w:rPr>
        <w:t>mete</w:t>
      </w:r>
      <w:r>
        <w:t>r</w:t>
      </w:r>
      <w:r>
        <w:rPr>
          <w:spacing w:val="37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4"/>
        </w:rPr>
        <w:t xml:space="preserve"> </w:t>
      </w:r>
      <w:r>
        <w:rPr>
          <w:i/>
          <w:spacing w:val="-5"/>
          <w:w w:val="96"/>
        </w:rPr>
        <w:t>çardüla-vikréòita-chanda.</w:t>
      </w:r>
    </w:p>
    <w:p w14:paraId="6478DFD0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0C2F1CA3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19</w:t>
      </w:r>
    </w:p>
    <w:p w14:paraId="066A462D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3612DF3A" w14:textId="77777777" w:rsidR="00150366" w:rsidRDefault="00000000">
      <w:pPr>
        <w:spacing w:line="250" w:lineRule="auto"/>
        <w:ind w:left="552" w:right="467" w:hanging="180"/>
      </w:pPr>
      <w:r>
        <w:rPr>
          <w:i/>
        </w:rPr>
        <w:t>sa-bhaya-cakitaà</w:t>
      </w:r>
      <w:r>
        <w:rPr>
          <w:i/>
          <w:spacing w:val="28"/>
        </w:rPr>
        <w:t xml:space="preserve"> </w:t>
      </w:r>
      <w:r>
        <w:rPr>
          <w:i/>
        </w:rPr>
        <w:t>vinyasyantéà</w:t>
      </w:r>
      <w:r>
        <w:rPr>
          <w:i/>
          <w:spacing w:val="21"/>
        </w:rPr>
        <w:t xml:space="preserve"> </w:t>
      </w:r>
      <w:r>
        <w:rPr>
          <w:i/>
        </w:rPr>
        <w:t>dåçaà timire pathi prati-taru</w:t>
      </w:r>
      <w:r>
        <w:rPr>
          <w:i/>
          <w:spacing w:val="-8"/>
        </w:rPr>
        <w:t xml:space="preserve"> </w:t>
      </w:r>
      <w:r>
        <w:rPr>
          <w:i/>
        </w:rPr>
        <w:t>muhuù sthitvä mandaà</w:t>
      </w:r>
      <w:r>
        <w:rPr>
          <w:i/>
          <w:spacing w:val="39"/>
        </w:rPr>
        <w:t xml:space="preserve"> </w:t>
      </w:r>
      <w:r>
        <w:rPr>
          <w:i/>
        </w:rPr>
        <w:t>padäni</w:t>
      </w:r>
      <w:r>
        <w:rPr>
          <w:i/>
          <w:spacing w:val="-17"/>
        </w:rPr>
        <w:t xml:space="preserve"> </w:t>
      </w:r>
      <w:r>
        <w:rPr>
          <w:i/>
        </w:rPr>
        <w:t>vitanvatém</w:t>
      </w:r>
    </w:p>
    <w:p w14:paraId="0D0A745D" w14:textId="77777777" w:rsidR="00150366" w:rsidRDefault="00000000">
      <w:pPr>
        <w:spacing w:line="250" w:lineRule="auto"/>
        <w:ind w:left="552" w:right="329" w:hanging="180"/>
      </w:pPr>
      <w:r>
        <w:rPr>
          <w:i/>
        </w:rPr>
        <w:t>katham</w:t>
      </w:r>
      <w:r>
        <w:rPr>
          <w:i/>
          <w:spacing w:val="6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rahaù</w:t>
      </w:r>
      <w:r>
        <w:rPr>
          <w:i/>
          <w:spacing w:val="-10"/>
        </w:rPr>
        <w:t xml:space="preserve"> </w:t>
      </w:r>
      <w:r>
        <w:rPr>
          <w:i/>
        </w:rPr>
        <w:t>präptäm</w:t>
      </w:r>
      <w:r>
        <w:rPr>
          <w:i/>
          <w:spacing w:val="-14"/>
        </w:rPr>
        <w:t xml:space="preserve"> </w:t>
      </w:r>
      <w:r>
        <w:rPr>
          <w:i/>
        </w:rPr>
        <w:t>aìgair</w:t>
      </w:r>
      <w:r>
        <w:rPr>
          <w:i/>
          <w:spacing w:val="29"/>
        </w:rPr>
        <w:t xml:space="preserve"> </w:t>
      </w:r>
      <w:r>
        <w:rPr>
          <w:i/>
          <w:w w:val="103"/>
        </w:rPr>
        <w:t xml:space="preserve">anaìga-taraìgibhiù </w:t>
      </w:r>
      <w:r>
        <w:rPr>
          <w:i/>
        </w:rPr>
        <w:t>sumukhi</w:t>
      </w:r>
      <w:r>
        <w:rPr>
          <w:i/>
          <w:spacing w:val="7"/>
        </w:rPr>
        <w:t xml:space="preserve"> </w:t>
      </w:r>
      <w:r>
        <w:rPr>
          <w:i/>
          <w:w w:val="96"/>
        </w:rPr>
        <w:t>subhagaù</w:t>
      </w:r>
      <w:r>
        <w:rPr>
          <w:i/>
          <w:spacing w:val="2"/>
          <w:w w:val="96"/>
        </w:rPr>
        <w:t xml:space="preserve"> </w:t>
      </w:r>
      <w:r>
        <w:rPr>
          <w:i/>
          <w:w w:val="96"/>
        </w:rPr>
        <w:t>paçyan</w:t>
      </w:r>
      <w:r>
        <w:rPr>
          <w:i/>
          <w:spacing w:val="2"/>
          <w:w w:val="96"/>
        </w:rPr>
        <w:t xml:space="preserve"> </w:t>
      </w:r>
      <w:r>
        <w:rPr>
          <w:i/>
        </w:rPr>
        <w:t>sa</w:t>
      </w:r>
      <w:r>
        <w:rPr>
          <w:i/>
          <w:spacing w:val="-9"/>
        </w:rPr>
        <w:t xml:space="preserve"> </w:t>
      </w:r>
      <w:r>
        <w:rPr>
          <w:i/>
        </w:rPr>
        <w:t>tväm</w:t>
      </w:r>
      <w:r>
        <w:rPr>
          <w:i/>
          <w:spacing w:val="4"/>
        </w:rPr>
        <w:t xml:space="preserve"> </w:t>
      </w:r>
      <w:r>
        <w:rPr>
          <w:i/>
        </w:rPr>
        <w:t>upaitu</w:t>
      </w:r>
      <w:r>
        <w:rPr>
          <w:i/>
          <w:spacing w:val="-5"/>
        </w:rPr>
        <w:t xml:space="preserve"> </w:t>
      </w:r>
      <w:r>
        <w:rPr>
          <w:i/>
        </w:rPr>
        <w:t>kåtärthatäm</w:t>
      </w:r>
    </w:p>
    <w:p w14:paraId="651EC16A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67EEF119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</w:rPr>
        <w:t>“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beautifu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girl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13"/>
          <w:w w:val="90"/>
        </w:rPr>
        <w:t>T</w:t>
      </w:r>
      <w:r>
        <w:rPr>
          <w:rFonts w:ascii="Book Antiqua" w:eastAsia="Book Antiqua" w:hAnsi="Book Antiqua" w:cs="Book Antiqua"/>
          <w:b/>
          <w:spacing w:val="-4"/>
          <w:w w:val="90"/>
        </w:rPr>
        <w:t>imidl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lookin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aroun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tread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dark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path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fright,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stopping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each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tree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then </w:t>
      </w:r>
      <w:r>
        <w:rPr>
          <w:rFonts w:ascii="Book Antiqua" w:eastAsia="Book Antiqua" w:hAnsi="Book Antiqua" w:cs="Book Antiqua"/>
          <w:b/>
          <w:w w:val="91"/>
        </w:rPr>
        <w:t>gradually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resuming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Your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steps,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move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along</w:t>
      </w:r>
      <w:r>
        <w:rPr>
          <w:rFonts w:ascii="Book Antiqua" w:eastAsia="Book Antiqua" w:hAnsi="Book Antiqua" w:cs="Book Antiqua"/>
          <w:b/>
          <w:spacing w:val="-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waves of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desire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billowing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through</w:t>
      </w:r>
      <w:r>
        <w:rPr>
          <w:rFonts w:ascii="Book Antiqua" w:eastAsia="Book Antiqua" w:hAnsi="Book Antiqua" w:cs="Book Antiqua"/>
          <w:b/>
          <w:spacing w:val="4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till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finally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reach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2"/>
        </w:rPr>
        <w:t>secluded</w:t>
      </w:r>
      <w:r>
        <w:rPr>
          <w:rFonts w:ascii="Book Antiqua" w:eastAsia="Book Antiqua" w:hAnsi="Book Antiqua" w:cs="Book Antiqua"/>
          <w:b/>
          <w:spacing w:val="2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rendezvous.</w:t>
      </w:r>
      <w:r>
        <w:rPr>
          <w:rFonts w:ascii="Book Antiqua" w:eastAsia="Book Antiqua" w:hAnsi="Book Antiqua" w:cs="Book Antiqua"/>
          <w:b/>
          <w:spacing w:val="4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When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hero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sees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feels </w:t>
      </w:r>
      <w:r>
        <w:rPr>
          <w:rFonts w:ascii="Book Antiqua" w:eastAsia="Book Antiqua" w:hAnsi="Book Antiqua" w:cs="Book Antiqua"/>
          <w:b/>
          <w:w w:val="92"/>
        </w:rPr>
        <w:t>greatly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blessed.”</w:t>
      </w:r>
    </w:p>
    <w:p w14:paraId="54A43402" w14:textId="77777777" w:rsidR="00150366" w:rsidRDefault="00000000">
      <w:pPr>
        <w:spacing w:before="97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A6C0818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5D7F529D" w14:textId="77777777" w:rsidR="00150366" w:rsidRDefault="00000000">
      <w:pPr>
        <w:spacing w:line="250" w:lineRule="auto"/>
        <w:ind w:left="120" w:right="86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1"/>
        </w:rPr>
        <w:t>“Bein</w:t>
      </w:r>
      <w:r>
        <w:t>g</w:t>
      </w:r>
      <w:r>
        <w:rPr>
          <w:spacing w:val="24"/>
        </w:rPr>
        <w:t xml:space="preserve"> </w:t>
      </w:r>
      <w:r>
        <w:rPr>
          <w:spacing w:val="-1"/>
        </w:rPr>
        <w:t>wit</w:t>
      </w:r>
      <w:r>
        <w:t xml:space="preserve">h </w:t>
      </w:r>
      <w:r>
        <w:rPr>
          <w:spacing w:val="15"/>
        </w:rPr>
        <w:t xml:space="preserve"> </w:t>
      </w:r>
      <w:r>
        <w:rPr>
          <w:spacing w:val="-1"/>
        </w:rPr>
        <w:t>You</w:t>
      </w:r>
      <w:r>
        <w:t>,</w:t>
      </w:r>
      <w:r>
        <w:rPr>
          <w:spacing w:val="31"/>
        </w:rPr>
        <w:t xml:space="preserve"> </w:t>
      </w:r>
      <w:r>
        <w:t xml:space="preserve">O  </w:t>
      </w:r>
      <w:r>
        <w:rPr>
          <w:spacing w:val="-1"/>
        </w:rPr>
        <w:t>stunningl</w:t>
      </w:r>
      <w:r>
        <w:t xml:space="preserve">y </w:t>
      </w:r>
      <w:r>
        <w:rPr>
          <w:spacing w:val="39"/>
        </w:rPr>
        <w:t xml:space="preserve"> </w:t>
      </w:r>
      <w:r>
        <w:rPr>
          <w:spacing w:val="-1"/>
        </w:rPr>
        <w:t>beautifu</w:t>
      </w:r>
      <w:r>
        <w:t xml:space="preserve">l </w:t>
      </w:r>
      <w:r>
        <w:rPr>
          <w:spacing w:val="18"/>
        </w:rPr>
        <w:t xml:space="preserve"> </w:t>
      </w:r>
      <w:r>
        <w:rPr>
          <w:spacing w:val="-1"/>
        </w:rPr>
        <w:t>one</w:t>
      </w:r>
      <w:r>
        <w:t xml:space="preserve">, </w:t>
      </w:r>
      <w:r>
        <w:rPr>
          <w:spacing w:val="14"/>
        </w:rPr>
        <w:t xml:space="preserve"> </w:t>
      </w:r>
      <w:r>
        <w:rPr>
          <w:spacing w:val="-1"/>
          <w:w w:val="103"/>
        </w:rPr>
        <w:t xml:space="preserve">means </w:t>
      </w:r>
      <w:r>
        <w:rPr>
          <w:spacing w:val="-1"/>
        </w:rPr>
        <w:t>everythin</w:t>
      </w:r>
      <w:r>
        <w:t xml:space="preserve">g </w:t>
      </w:r>
      <w:r>
        <w:rPr>
          <w:spacing w:val="9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44"/>
        </w:rPr>
        <w:t xml:space="preserve"> </w:t>
      </w:r>
      <w:r>
        <w:rPr>
          <w:spacing w:val="-1"/>
        </w:rPr>
        <w:t>Hari,</w:t>
      </w:r>
      <w:r>
        <w:t>”</w:t>
      </w:r>
      <w:r>
        <w:rPr>
          <w:spacing w:val="38"/>
        </w:rPr>
        <w:t xml:space="preserve"> </w:t>
      </w:r>
      <w:r>
        <w:rPr>
          <w:spacing w:val="-1"/>
        </w:rPr>
        <w:t>th</w:t>
      </w:r>
      <w:r>
        <w:t xml:space="preserve">e  </w:t>
      </w:r>
      <w:r>
        <w:rPr>
          <w:i/>
          <w:spacing w:val="-1"/>
        </w:rPr>
        <w:t>sakh</w:t>
      </w:r>
      <w:r>
        <w:rPr>
          <w:i/>
        </w:rPr>
        <w:t>é</w:t>
      </w:r>
      <w:r>
        <w:rPr>
          <w:i/>
          <w:spacing w:val="-2"/>
        </w:rPr>
        <w:t xml:space="preserve"> </w:t>
      </w:r>
      <w:r>
        <w:rPr>
          <w:spacing w:val="-1"/>
        </w:rPr>
        <w:t>tell</w:t>
      </w:r>
      <w:r>
        <w:t>s</w:t>
      </w:r>
      <w:r>
        <w:rPr>
          <w:spacing w:val="40"/>
        </w:rPr>
        <w:t xml:space="preserve"> </w:t>
      </w:r>
      <w:r>
        <w:rPr>
          <w:spacing w:val="-1"/>
        </w:rPr>
        <w:t>Rädhä</w:t>
      </w:r>
      <w:r>
        <w:t>.</w:t>
      </w:r>
      <w:r>
        <w:rPr>
          <w:spacing w:val="39"/>
        </w:rPr>
        <w:t xml:space="preserve"> </w:t>
      </w:r>
      <w:r>
        <w:rPr>
          <w:spacing w:val="-1"/>
        </w:rPr>
        <w:t>“Whe</w:t>
      </w:r>
      <w:r>
        <w:t xml:space="preserve">n </w:t>
      </w:r>
      <w:r>
        <w:rPr>
          <w:spacing w:val="6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16"/>
        </w:rPr>
        <w:t xml:space="preserve"> </w:t>
      </w:r>
      <w:r>
        <w:rPr>
          <w:spacing w:val="-1"/>
          <w:w w:val="103"/>
        </w:rPr>
        <w:t xml:space="preserve">set </w:t>
      </w:r>
      <w:r>
        <w:rPr>
          <w:spacing w:val="-1"/>
        </w:rPr>
        <w:t>ou</w:t>
      </w:r>
      <w:r>
        <w:t xml:space="preserve">t </w:t>
      </w:r>
      <w:r>
        <w:rPr>
          <w:spacing w:val="21"/>
        </w:rPr>
        <w:t xml:space="preserve"> </w:t>
      </w:r>
      <w:r>
        <w:rPr>
          <w:spacing w:val="-1"/>
        </w:rPr>
        <w:t>fro</w:t>
      </w:r>
      <w:r>
        <w:t xml:space="preserve">m </w:t>
      </w:r>
      <w:r>
        <w:rPr>
          <w:spacing w:val="9"/>
        </w:rPr>
        <w:t xml:space="preserve"> </w:t>
      </w:r>
      <w:r>
        <w:rPr>
          <w:spacing w:val="-1"/>
        </w:rPr>
        <w:t>here</w:t>
      </w:r>
      <w:r>
        <w:t xml:space="preserve">, </w:t>
      </w:r>
      <w:r>
        <w:rPr>
          <w:spacing w:val="21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34"/>
        </w:rPr>
        <w:t xml:space="preserve"> </w:t>
      </w:r>
      <w:r>
        <w:rPr>
          <w:spacing w:val="-1"/>
        </w:rPr>
        <w:t>wil</w:t>
      </w:r>
      <w:r>
        <w:t xml:space="preserve">l </w:t>
      </w:r>
      <w:r>
        <w:rPr>
          <w:spacing w:val="1"/>
        </w:rPr>
        <w:t xml:space="preserve"> </w:t>
      </w:r>
      <w:r>
        <w:rPr>
          <w:spacing w:val="-1"/>
        </w:rPr>
        <w:t>mov</w:t>
      </w:r>
      <w:r>
        <w:t xml:space="preserve">e </w:t>
      </w:r>
      <w:r>
        <w:rPr>
          <w:spacing w:val="5"/>
        </w:rPr>
        <w:t xml:space="preserve"> </w:t>
      </w:r>
      <w:r>
        <w:rPr>
          <w:spacing w:val="-1"/>
        </w:rPr>
        <w:t>cautiousl</w:t>
      </w:r>
      <w:r>
        <w:t xml:space="preserve">y </w:t>
      </w:r>
      <w:r>
        <w:rPr>
          <w:spacing w:val="26"/>
        </w:rPr>
        <w:t xml:space="preserve"> </w:t>
      </w:r>
      <w:r>
        <w:rPr>
          <w:spacing w:val="-1"/>
        </w:rPr>
        <w:t>alon</w:t>
      </w:r>
      <w:r>
        <w:t xml:space="preserve">g </w:t>
      </w:r>
      <w:r>
        <w:rPr>
          <w:spacing w:val="10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18"/>
        </w:rPr>
        <w:t xml:space="preserve"> </w:t>
      </w:r>
      <w:r>
        <w:rPr>
          <w:spacing w:val="-1"/>
          <w:w w:val="107"/>
        </w:rPr>
        <w:t xml:space="preserve">path </w:t>
      </w:r>
      <w:r>
        <w:rPr>
          <w:spacing w:val="-1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37"/>
        </w:rPr>
        <w:t xml:space="preserve"> </w:t>
      </w:r>
      <w:r>
        <w:rPr>
          <w:spacing w:val="-1"/>
        </w:rPr>
        <w:t>dens</w:t>
      </w:r>
      <w:r>
        <w:t>e</w:t>
      </w:r>
      <w:r>
        <w:rPr>
          <w:spacing w:val="38"/>
        </w:rPr>
        <w:t xml:space="preserve"> </w:t>
      </w:r>
      <w:r>
        <w:rPr>
          <w:spacing w:val="-1"/>
        </w:rPr>
        <w:t>darkness</w:t>
      </w:r>
      <w:r>
        <w:t xml:space="preserve">.  </w:t>
      </w:r>
      <w:r>
        <w:rPr>
          <w:spacing w:val="-1"/>
        </w:rPr>
        <w:t>I</w:t>
      </w:r>
      <w:r>
        <w:t>t</w:t>
      </w:r>
      <w:r>
        <w:rPr>
          <w:spacing w:val="27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20"/>
        </w:rPr>
        <w:t xml:space="preserve"> </w:t>
      </w:r>
      <w:r>
        <w:rPr>
          <w:spacing w:val="-1"/>
        </w:rPr>
        <w:t>onl</w:t>
      </w:r>
      <w:r>
        <w:t>y</w:t>
      </w:r>
      <w:r>
        <w:rPr>
          <w:spacing w:val="31"/>
        </w:rPr>
        <w:t xml:space="preserve"> </w:t>
      </w:r>
      <w:r>
        <w:rPr>
          <w:spacing w:val="-1"/>
        </w:rPr>
        <w:t>natura</w:t>
      </w:r>
      <w:r>
        <w:t xml:space="preserve">l </w:t>
      </w:r>
      <w:r>
        <w:rPr>
          <w:spacing w:val="3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31"/>
        </w:rPr>
        <w:t xml:space="preserve"> </w:t>
      </w:r>
      <w:r>
        <w:rPr>
          <w:spacing w:val="-1"/>
        </w:rPr>
        <w:t>b</w:t>
      </w:r>
      <w:r>
        <w:t>e</w:t>
      </w:r>
      <w:r>
        <w:rPr>
          <w:spacing w:val="24"/>
        </w:rPr>
        <w:t xml:space="preserve"> </w:t>
      </w:r>
      <w:r>
        <w:rPr>
          <w:spacing w:val="-1"/>
        </w:rPr>
        <w:t>afrai</w:t>
      </w:r>
      <w:r>
        <w:t>d</w:t>
      </w:r>
      <w:r>
        <w:rPr>
          <w:spacing w:val="2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1"/>
          <w:w w:val="107"/>
        </w:rPr>
        <w:t xml:space="preserve">the </w:t>
      </w:r>
      <w:r>
        <w:rPr>
          <w:spacing w:val="-1"/>
        </w:rPr>
        <w:t>dark</w:t>
      </w:r>
      <w:r>
        <w:t xml:space="preserve">, </w:t>
      </w:r>
      <w:r>
        <w:rPr>
          <w:spacing w:val="13"/>
        </w:rPr>
        <w:t xml:space="preserve"> </w:t>
      </w:r>
      <w:r>
        <w:rPr>
          <w:spacing w:val="-1"/>
        </w:rPr>
        <w:t>an</w:t>
      </w:r>
      <w:r>
        <w:t xml:space="preserve">d </w:t>
      </w:r>
      <w:r>
        <w:rPr>
          <w:spacing w:val="10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25"/>
        </w:rPr>
        <w:t xml:space="preserve"> </w:t>
      </w:r>
      <w:r>
        <w:rPr>
          <w:spacing w:val="-1"/>
        </w:rPr>
        <w:t>ar</w:t>
      </w:r>
      <w:r>
        <w:t xml:space="preserve">e  </w:t>
      </w:r>
      <w:r>
        <w:rPr>
          <w:spacing w:val="-1"/>
        </w:rPr>
        <w:t>als</w:t>
      </w:r>
      <w:r>
        <w:t>o</w:t>
      </w:r>
      <w:r>
        <w:rPr>
          <w:spacing w:val="46"/>
        </w:rPr>
        <w:t xml:space="preserve"> </w:t>
      </w:r>
      <w:r>
        <w:rPr>
          <w:spacing w:val="-1"/>
        </w:rPr>
        <w:t>apprehensiv</w:t>
      </w:r>
      <w:r>
        <w:t xml:space="preserve">e </w:t>
      </w:r>
      <w:r>
        <w:rPr>
          <w:spacing w:val="24"/>
        </w:rPr>
        <w:t xml:space="preserve"> </w:t>
      </w:r>
      <w:r>
        <w:rPr>
          <w:spacing w:val="-1"/>
        </w:rPr>
        <w:t>tha</w:t>
      </w:r>
      <w:r>
        <w:t xml:space="preserve">t </w:t>
      </w:r>
      <w:r>
        <w:rPr>
          <w:spacing w:val="17"/>
        </w:rPr>
        <w:t xml:space="preserve"> </w:t>
      </w:r>
      <w:r>
        <w:rPr>
          <w:spacing w:val="-1"/>
        </w:rPr>
        <w:t>someon</w:t>
      </w:r>
      <w:r>
        <w:t xml:space="preserve">e </w:t>
      </w:r>
      <w:r>
        <w:rPr>
          <w:spacing w:val="14"/>
        </w:rPr>
        <w:t xml:space="preserve"> </w:t>
      </w:r>
      <w:r>
        <w:rPr>
          <w:spacing w:val="-1"/>
          <w:w w:val="104"/>
        </w:rPr>
        <w:t xml:space="preserve">might </w:t>
      </w:r>
      <w:r>
        <w:rPr>
          <w:spacing w:val="-1"/>
        </w:rPr>
        <w:t>se</w:t>
      </w:r>
      <w:r>
        <w:t>e</w:t>
      </w:r>
      <w:r>
        <w:rPr>
          <w:spacing w:val="9"/>
        </w:rPr>
        <w:t xml:space="preserve"> </w:t>
      </w:r>
      <w:r>
        <w:rPr>
          <w:spacing w:val="-1"/>
        </w:rPr>
        <w:t>You</w:t>
      </w:r>
      <w:r>
        <w:t>.</w:t>
      </w:r>
      <w:r>
        <w:rPr>
          <w:spacing w:val="-7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1"/>
        </w:rPr>
        <w:t>amazemen</w:t>
      </w:r>
      <w:r>
        <w:t>t</w:t>
      </w:r>
      <w:r>
        <w:rPr>
          <w:spacing w:val="36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8"/>
        </w:rPr>
        <w:t xml:space="preserve"> </w:t>
      </w:r>
      <w:r>
        <w:rPr>
          <w:spacing w:val="-1"/>
        </w:rPr>
        <w:t>wil</w:t>
      </w:r>
      <w:r>
        <w:t>l</w:t>
      </w:r>
      <w:r>
        <w:rPr>
          <w:spacing w:val="9"/>
        </w:rPr>
        <w:t xml:space="preserve"> </w:t>
      </w:r>
      <w:r>
        <w:rPr>
          <w:spacing w:val="-1"/>
        </w:rPr>
        <w:t>think</w:t>
      </w:r>
      <w:r>
        <w:t>,</w:t>
      </w:r>
      <w:r>
        <w:rPr>
          <w:spacing w:val="46"/>
        </w:rPr>
        <w:t xml:space="preserve"> </w:t>
      </w:r>
      <w:r>
        <w:rPr>
          <w:spacing w:val="-1"/>
          <w:w w:val="76"/>
        </w:rPr>
        <w:t>‘</w:t>
      </w:r>
      <w:r>
        <w:rPr>
          <w:w w:val="76"/>
        </w:rPr>
        <w:t>I</w:t>
      </w:r>
      <w:r>
        <w:rPr>
          <w:spacing w:val="22"/>
          <w:w w:val="76"/>
        </w:rPr>
        <w:t xml:space="preserve"> </w:t>
      </w:r>
      <w:r>
        <w:rPr>
          <w:spacing w:val="-1"/>
        </w:rPr>
        <w:t>a</w:t>
      </w:r>
      <w:r>
        <w:t>m</w:t>
      </w:r>
      <w:r>
        <w:rPr>
          <w:spacing w:val="16"/>
        </w:rPr>
        <w:t xml:space="preserve"> </w:t>
      </w:r>
      <w:r>
        <w:rPr>
          <w:spacing w:val="-1"/>
        </w:rPr>
        <w:t>actuall</w:t>
      </w:r>
      <w:r>
        <w:t>y</w:t>
      </w:r>
      <w:r>
        <w:rPr>
          <w:spacing w:val="22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23"/>
        </w:rPr>
        <w:t xml:space="preserve"> </w:t>
      </w:r>
      <w:r>
        <w:rPr>
          <w:spacing w:val="-1"/>
        </w:rPr>
        <w:t>My wa</w:t>
      </w:r>
      <w:r>
        <w:t>y</w:t>
      </w:r>
      <w:r>
        <w:rPr>
          <w:spacing w:val="15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36"/>
        </w:rPr>
        <w:t xml:space="preserve"> </w:t>
      </w:r>
      <w:r>
        <w:rPr>
          <w:spacing w:val="-1"/>
        </w:rPr>
        <w:t>thi</w:t>
      </w:r>
      <w:r>
        <w:t>s</w:t>
      </w:r>
      <w:r>
        <w:rPr>
          <w:spacing w:val="39"/>
        </w:rPr>
        <w:t xml:space="preserve"> </w:t>
      </w:r>
      <w:r>
        <w:rPr>
          <w:spacing w:val="-1"/>
        </w:rPr>
        <w:t>blac</w:t>
      </w:r>
      <w:r>
        <w:t>k</w:t>
      </w:r>
      <w:r>
        <w:rPr>
          <w:spacing w:val="31"/>
        </w:rPr>
        <w:t xml:space="preserve"> </w:t>
      </w:r>
      <w:r>
        <w:rPr>
          <w:spacing w:val="-1"/>
        </w:rPr>
        <w:t>nigh</w:t>
      </w:r>
      <w:r>
        <w:t>t</w:t>
      </w:r>
      <w:r>
        <w:rPr>
          <w:spacing w:val="47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3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1"/>
        </w:rPr>
        <w:t>rendezvou</w:t>
      </w:r>
      <w:r>
        <w:t xml:space="preserve">s </w:t>
      </w:r>
      <w:r>
        <w:rPr>
          <w:spacing w:val="8"/>
        </w:rPr>
        <w:t xml:space="preserve"> </w:t>
      </w:r>
      <w:r>
        <w:rPr>
          <w:spacing w:val="-1"/>
          <w:w w:val="116"/>
        </w:rPr>
        <w:t>(</w:t>
      </w:r>
      <w:r>
        <w:rPr>
          <w:i/>
          <w:spacing w:val="-1"/>
          <w:w w:val="102"/>
        </w:rPr>
        <w:t>saìketa-sthäna</w:t>
      </w:r>
      <w:r>
        <w:rPr>
          <w:w w:val="116"/>
        </w:rPr>
        <w:t xml:space="preserve">) </w:t>
      </w:r>
      <w:r>
        <w:rPr>
          <w:spacing w:val="-1"/>
        </w:rPr>
        <w:t>t</w:t>
      </w:r>
      <w:r>
        <w:t>o</w:t>
      </w:r>
      <w:r>
        <w:rPr>
          <w:spacing w:val="43"/>
        </w:rPr>
        <w:t xml:space="preserve"> </w:t>
      </w:r>
      <w:r>
        <w:rPr>
          <w:spacing w:val="-1"/>
        </w:rPr>
        <w:t>mee</w:t>
      </w:r>
      <w:r>
        <w:t>t</w:t>
      </w:r>
      <w:r>
        <w:rPr>
          <w:spacing w:val="48"/>
        </w:rPr>
        <w:t xml:space="preserve"> </w:t>
      </w:r>
      <w:r>
        <w:rPr>
          <w:spacing w:val="-1"/>
        </w:rPr>
        <w:t>wit</w:t>
      </w:r>
      <w:r>
        <w:t>h</w:t>
      </w:r>
      <w:r>
        <w:rPr>
          <w:spacing w:val="50"/>
        </w:rPr>
        <w:t xml:space="preserve"> </w:t>
      </w:r>
      <w:r>
        <w:rPr>
          <w:spacing w:val="-1"/>
        </w:rPr>
        <w:t>M</w:t>
      </w:r>
      <w:r>
        <w:t>y</w:t>
      </w:r>
      <w:r>
        <w:rPr>
          <w:spacing w:val="18"/>
        </w:rPr>
        <w:t xml:space="preserve"> </w:t>
      </w:r>
      <w:r>
        <w:rPr>
          <w:i/>
          <w:spacing w:val="-1"/>
          <w:w w:val="99"/>
        </w:rPr>
        <w:t>präëa-nätha</w:t>
      </w:r>
      <w:r>
        <w:rPr>
          <w:spacing w:val="-1"/>
          <w:w w:val="76"/>
        </w:rPr>
        <w:t>.</w:t>
      </w:r>
      <w:r>
        <w:rPr>
          <w:w w:val="76"/>
        </w:rPr>
        <w:t>’</w:t>
      </w:r>
      <w:r>
        <w:t xml:space="preserve"> </w:t>
      </w:r>
      <w:r>
        <w:rPr>
          <w:spacing w:val="-18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39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49"/>
        </w:rPr>
        <w:t xml:space="preserve"> </w:t>
      </w:r>
      <w:r>
        <w:rPr>
          <w:spacing w:val="-1"/>
        </w:rPr>
        <w:t>sam</w:t>
      </w:r>
      <w:r>
        <w:t>e</w:t>
      </w:r>
      <w:r>
        <w:rPr>
          <w:spacing w:val="36"/>
        </w:rPr>
        <w:t xml:space="preserve"> </w:t>
      </w:r>
      <w:r>
        <w:rPr>
          <w:spacing w:val="-1"/>
        </w:rPr>
        <w:t>time</w:t>
      </w:r>
      <w:r>
        <w:t>,</w:t>
      </w:r>
      <w:r>
        <w:rPr>
          <w:spacing w:val="48"/>
        </w:rPr>
        <w:t xml:space="preserve"> </w:t>
      </w:r>
      <w:r>
        <w:rPr>
          <w:spacing w:val="-1"/>
        </w:rPr>
        <w:t>You wil</w:t>
      </w:r>
      <w:r>
        <w:t>l</w:t>
      </w:r>
      <w:r>
        <w:rPr>
          <w:spacing w:val="26"/>
        </w:rPr>
        <w:t xml:space="preserve"> </w:t>
      </w:r>
      <w:r>
        <w:rPr>
          <w:spacing w:val="-1"/>
        </w:rPr>
        <w:t>wonder</w:t>
      </w:r>
      <w:r>
        <w:t xml:space="preserve">, </w:t>
      </w:r>
      <w:r>
        <w:rPr>
          <w:spacing w:val="2"/>
        </w:rPr>
        <w:t xml:space="preserve"> </w:t>
      </w:r>
      <w:r>
        <w:rPr>
          <w:spacing w:val="-1"/>
        </w:rPr>
        <w:t>‘Whe</w:t>
      </w:r>
      <w:r>
        <w:t>n</w:t>
      </w:r>
      <w:r>
        <w:rPr>
          <w:spacing w:val="21"/>
        </w:rPr>
        <w:t xml:space="preserve"> </w:t>
      </w:r>
      <w:r>
        <w:t>I</w:t>
      </w:r>
      <w:r>
        <w:rPr>
          <w:spacing w:val="26"/>
        </w:rPr>
        <w:t xml:space="preserve"> </w:t>
      </w:r>
      <w:r>
        <w:rPr>
          <w:spacing w:val="-1"/>
        </w:rPr>
        <w:t>arriv</w:t>
      </w:r>
      <w:r>
        <w:t>e</w:t>
      </w:r>
      <w:r>
        <w:rPr>
          <w:spacing w:val="35"/>
        </w:rPr>
        <w:t xml:space="preserve"> </w:t>
      </w:r>
      <w:r>
        <w:rPr>
          <w:spacing w:val="-1"/>
        </w:rPr>
        <w:t>there</w:t>
      </w:r>
      <w:r>
        <w:t xml:space="preserve">, </w:t>
      </w:r>
      <w:r>
        <w:rPr>
          <w:spacing w:val="3"/>
        </w:rPr>
        <w:t xml:space="preserve"> </w:t>
      </w:r>
      <w:r>
        <w:rPr>
          <w:spacing w:val="-1"/>
        </w:rPr>
        <w:t>wil</w:t>
      </w:r>
      <w:r>
        <w:t>l</w:t>
      </w:r>
      <w:r>
        <w:rPr>
          <w:spacing w:val="26"/>
        </w:rPr>
        <w:t xml:space="preserve"> </w:t>
      </w:r>
      <w:r>
        <w:t>I</w:t>
      </w:r>
      <w:r>
        <w:rPr>
          <w:spacing w:val="26"/>
        </w:rPr>
        <w:t xml:space="preserve"> </w:t>
      </w:r>
      <w:r>
        <w:rPr>
          <w:spacing w:val="-1"/>
        </w:rPr>
        <w:t>mee</w:t>
      </w:r>
      <w:r>
        <w:t>t</w:t>
      </w:r>
      <w:r>
        <w:rPr>
          <w:spacing w:val="42"/>
        </w:rPr>
        <w:t xml:space="preserve"> </w:t>
      </w:r>
      <w:r>
        <w:rPr>
          <w:spacing w:val="-1"/>
        </w:rPr>
        <w:t>wit</w:t>
      </w:r>
      <w:r>
        <w:t>h</w:t>
      </w:r>
      <w:r>
        <w:rPr>
          <w:spacing w:val="44"/>
        </w:rPr>
        <w:t xml:space="preserve"> </w:t>
      </w:r>
      <w:r>
        <w:rPr>
          <w:spacing w:val="-1"/>
        </w:rPr>
        <w:t>Keçava o</w:t>
      </w:r>
      <w:r>
        <w:t>r</w:t>
      </w:r>
      <w:r>
        <w:rPr>
          <w:spacing w:val="18"/>
        </w:rPr>
        <w:t xml:space="preserve"> </w:t>
      </w:r>
      <w:r>
        <w:rPr>
          <w:spacing w:val="-1"/>
        </w:rPr>
        <w:t>not?</w:t>
      </w:r>
      <w:r>
        <w:t xml:space="preserve">’ </w:t>
      </w:r>
      <w:r>
        <w:rPr>
          <w:spacing w:val="-1"/>
        </w:rPr>
        <w:t>Becaus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heav</w:t>
      </w:r>
      <w:r>
        <w:t>y</w:t>
      </w:r>
      <w:r>
        <w:rPr>
          <w:spacing w:val="8"/>
        </w:rPr>
        <w:t xml:space="preserve"> </w:t>
      </w:r>
      <w:r>
        <w:rPr>
          <w:spacing w:val="-1"/>
        </w:rPr>
        <w:t>breast</w:t>
      </w:r>
      <w:r>
        <w:t>s</w:t>
      </w:r>
      <w:r>
        <w:rPr>
          <w:spacing w:val="25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25"/>
        </w:rPr>
        <w:t xml:space="preserve"> </w:t>
      </w:r>
      <w:r>
        <w:rPr>
          <w:spacing w:val="-1"/>
        </w:rPr>
        <w:t>hips</w:t>
      </w:r>
      <w:r>
        <w:t>,</w:t>
      </w:r>
      <w:r>
        <w:rPr>
          <w:spacing w:val="27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9"/>
        </w:rPr>
        <w:t xml:space="preserve"> </w:t>
      </w:r>
      <w:r>
        <w:rPr>
          <w:spacing w:val="-1"/>
          <w:w w:val="106"/>
        </w:rPr>
        <w:t xml:space="preserve">cannot </w:t>
      </w:r>
      <w:r>
        <w:rPr>
          <w:spacing w:val="-1"/>
        </w:rPr>
        <w:t>wal</w:t>
      </w:r>
      <w:r>
        <w:t>k</w:t>
      </w:r>
      <w:r>
        <w:rPr>
          <w:spacing w:val="1"/>
        </w:rPr>
        <w:t xml:space="preserve"> </w:t>
      </w:r>
      <w:r>
        <w:rPr>
          <w:spacing w:val="-1"/>
        </w:rPr>
        <w:t>fas</w:t>
      </w:r>
      <w:r>
        <w:t>t</w:t>
      </w:r>
      <w:r>
        <w:rPr>
          <w:spacing w:val="-7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10"/>
        </w:rPr>
        <w:t xml:space="preserve"> </w:t>
      </w:r>
      <w:r>
        <w:rPr>
          <w:spacing w:val="-1"/>
          <w:w w:val="94"/>
        </w:rPr>
        <w:t>Yo</w:t>
      </w:r>
      <w:r>
        <w:rPr>
          <w:w w:val="94"/>
        </w:rPr>
        <w:t>u</w:t>
      </w:r>
      <w:r>
        <w:rPr>
          <w:spacing w:val="-1"/>
          <w:w w:val="94"/>
        </w:rPr>
        <w:t xml:space="preserve"> </w:t>
      </w:r>
      <w:r>
        <w:rPr>
          <w:spacing w:val="-1"/>
        </w:rPr>
        <w:t>tir</w:t>
      </w:r>
      <w:r>
        <w:t>e</w:t>
      </w:r>
      <w:r>
        <w:rPr>
          <w:spacing w:val="6"/>
        </w:rPr>
        <w:t xml:space="preserve"> </w:t>
      </w:r>
      <w:r>
        <w:rPr>
          <w:spacing w:val="-1"/>
        </w:rPr>
        <w:t>quickly</w:t>
      </w:r>
      <w:r>
        <w:t>,</w:t>
      </w:r>
      <w:r>
        <w:rPr>
          <w:spacing w:val="12"/>
        </w:rPr>
        <w:t xml:space="preserve"> </w:t>
      </w:r>
      <w:r>
        <w:rPr>
          <w:spacing w:val="-1"/>
        </w:rPr>
        <w:t>s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sto</w:t>
      </w:r>
      <w:r>
        <w:t>p</w:t>
      </w:r>
      <w:r>
        <w:rPr>
          <w:spacing w:val="10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10"/>
        </w:rPr>
        <w:t xml:space="preserve"> </w:t>
      </w:r>
      <w:r>
        <w:rPr>
          <w:spacing w:val="-1"/>
        </w:rPr>
        <w:t>wai</w:t>
      </w:r>
      <w:r>
        <w:t xml:space="preserve">t </w:t>
      </w:r>
      <w:r>
        <w:rPr>
          <w:spacing w:val="-1"/>
        </w:rPr>
        <w:t>beneat</w:t>
      </w:r>
      <w:r>
        <w:t>h</w:t>
      </w:r>
      <w:r>
        <w:rPr>
          <w:spacing w:val="24"/>
        </w:rPr>
        <w:t xml:space="preserve"> </w:t>
      </w:r>
      <w:r>
        <w:rPr>
          <w:spacing w:val="-1"/>
        </w:rPr>
        <w:t>every</w:t>
      </w:r>
    </w:p>
    <w:p w14:paraId="78913F54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73761BD" w14:textId="77777777" w:rsidR="00150366" w:rsidRDefault="00150366">
      <w:pPr>
        <w:spacing w:line="200" w:lineRule="exact"/>
      </w:pPr>
    </w:p>
    <w:p w14:paraId="22AD82FA" w14:textId="77777777" w:rsidR="00150366" w:rsidRDefault="00000000">
      <w:pPr>
        <w:spacing w:before="29" w:line="252" w:lineRule="auto"/>
        <w:ind w:left="120" w:right="85"/>
        <w:jc w:val="both"/>
      </w:pPr>
      <w:r>
        <w:rPr>
          <w:spacing w:val="-1"/>
        </w:rPr>
        <w:t>tre</w:t>
      </w:r>
      <w:r>
        <w:t>e</w:t>
      </w:r>
      <w:r>
        <w:rPr>
          <w:spacing w:val="15"/>
        </w:rPr>
        <w:t xml:space="preserve"> </w:t>
      </w:r>
      <w:r>
        <w:rPr>
          <w:spacing w:val="-1"/>
        </w:rPr>
        <w:t>befor</w:t>
      </w:r>
      <w:r>
        <w:t>e</w:t>
      </w:r>
      <w:r>
        <w:rPr>
          <w:spacing w:val="5"/>
        </w:rPr>
        <w:t xml:space="preserve"> </w:t>
      </w:r>
      <w:r>
        <w:rPr>
          <w:spacing w:val="-1"/>
        </w:rPr>
        <w:t>goin</w:t>
      </w:r>
      <w:r>
        <w:t>g</w:t>
      </w:r>
      <w:r>
        <w:rPr>
          <w:spacing w:val="5"/>
        </w:rPr>
        <w:t xml:space="preserve"> </w:t>
      </w:r>
      <w:r>
        <w:rPr>
          <w:spacing w:val="-1"/>
        </w:rPr>
        <w:t>on</w:t>
      </w:r>
      <w:r>
        <w:t>.</w:t>
      </w:r>
      <w:r>
        <w:rPr>
          <w:spacing w:val="15"/>
        </w:rPr>
        <w:t xml:space="preserve"> </w:t>
      </w:r>
      <w:r>
        <w:rPr>
          <w:spacing w:val="-1"/>
        </w:rPr>
        <w:t>Har</w:t>
      </w:r>
      <w:r>
        <w:t>i</w:t>
      </w:r>
      <w:r>
        <w:rPr>
          <w:spacing w:val="7"/>
        </w:rPr>
        <w:t xml:space="preserve"> </w:t>
      </w:r>
      <w:r>
        <w:rPr>
          <w:spacing w:val="-1"/>
        </w:rPr>
        <w:t>wil</w:t>
      </w:r>
      <w:r>
        <w:t xml:space="preserve">l </w:t>
      </w:r>
      <w:r>
        <w:rPr>
          <w:spacing w:val="-1"/>
        </w:rPr>
        <w:t>burs</w:t>
      </w:r>
      <w:r>
        <w:t>t</w:t>
      </w:r>
      <w:r>
        <w:rPr>
          <w:spacing w:val="28"/>
        </w:rPr>
        <w:t xml:space="preserve"> </w:t>
      </w:r>
      <w:r>
        <w:rPr>
          <w:spacing w:val="-1"/>
        </w:rPr>
        <w:t>wit</w:t>
      </w:r>
      <w:r>
        <w:t>h</w:t>
      </w:r>
      <w:r>
        <w:rPr>
          <w:spacing w:val="18"/>
        </w:rPr>
        <w:t xml:space="preserve"> </w:t>
      </w:r>
      <w:r>
        <w:rPr>
          <w:spacing w:val="-1"/>
        </w:rPr>
        <w:t>jo</w:t>
      </w:r>
      <w:r>
        <w:t xml:space="preserve">y </w:t>
      </w:r>
      <w:r>
        <w:rPr>
          <w:spacing w:val="-1"/>
        </w:rPr>
        <w:t>whe</w:t>
      </w:r>
      <w:r>
        <w:t>n</w:t>
      </w:r>
      <w:r>
        <w:rPr>
          <w:spacing w:val="22"/>
        </w:rPr>
        <w:t xml:space="preserve"> </w:t>
      </w:r>
      <w:r>
        <w:rPr>
          <w:spacing w:val="-1"/>
        </w:rPr>
        <w:t>H</w:t>
      </w:r>
      <w:r>
        <w:t xml:space="preserve">e </w:t>
      </w:r>
      <w:r>
        <w:rPr>
          <w:spacing w:val="-1"/>
        </w:rPr>
        <w:t>sees Yo</w:t>
      </w:r>
      <w:r>
        <w:t xml:space="preserve">u </w:t>
      </w:r>
      <w:r>
        <w:rPr>
          <w:spacing w:val="-1"/>
        </w:rPr>
        <w:t>arriv</w:t>
      </w:r>
      <w:r>
        <w:t>e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2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1"/>
        </w:rPr>
        <w:t>meetin</w:t>
      </w:r>
      <w:r>
        <w:t>g</w:t>
      </w:r>
      <w:r>
        <w:rPr>
          <w:spacing w:val="37"/>
        </w:rPr>
        <w:t xml:space="preserve"> </w:t>
      </w:r>
      <w:r>
        <w:rPr>
          <w:spacing w:val="-1"/>
        </w:rPr>
        <w:t>plac</w:t>
      </w:r>
      <w:r>
        <w:t>e</w:t>
      </w:r>
      <w:r>
        <w:rPr>
          <w:spacing w:val="21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28"/>
        </w:rPr>
        <w:t xml:space="preserve"> </w:t>
      </w:r>
      <w:r>
        <w:rPr>
          <w:spacing w:val="-1"/>
        </w:rPr>
        <w:t>thi</w:t>
      </w:r>
      <w:r>
        <w:t>s</w:t>
      </w:r>
      <w:r>
        <w:rPr>
          <w:spacing w:val="35"/>
        </w:rPr>
        <w:t xml:space="preserve"> </w:t>
      </w:r>
      <w:r>
        <w:rPr>
          <w:spacing w:val="-1"/>
        </w:rPr>
        <w:t>enfeeble</w:t>
      </w:r>
      <w:r>
        <w:t>d</w:t>
      </w:r>
      <w:r>
        <w:rPr>
          <w:spacing w:val="33"/>
        </w:rPr>
        <w:t xml:space="preserve"> </w:t>
      </w:r>
      <w:r>
        <w:rPr>
          <w:spacing w:val="-1"/>
          <w:w w:val="105"/>
        </w:rPr>
        <w:t xml:space="preserve">condition, </w:t>
      </w:r>
      <w:r>
        <w:rPr>
          <w:spacing w:val="-1"/>
        </w:rPr>
        <w:t>wit</w:t>
      </w:r>
      <w:r>
        <w:t>h</w:t>
      </w:r>
      <w:r>
        <w:rPr>
          <w:spacing w:val="45"/>
        </w:rPr>
        <w:t xml:space="preserve"> </w:t>
      </w:r>
      <w:r>
        <w:rPr>
          <w:spacing w:val="-1"/>
        </w:rPr>
        <w:t>wave</w:t>
      </w:r>
      <w:r>
        <w:t>s</w:t>
      </w:r>
      <w:r>
        <w:rPr>
          <w:spacing w:val="22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22"/>
        </w:rPr>
        <w:t xml:space="preserve"> </w:t>
      </w:r>
      <w:r>
        <w:rPr>
          <w:i/>
          <w:spacing w:val="-1"/>
        </w:rPr>
        <w:t>anaìg</w:t>
      </w:r>
      <w:r>
        <w:rPr>
          <w:i/>
        </w:rPr>
        <w:t>a</w:t>
      </w:r>
      <w:r>
        <w:rPr>
          <w:i/>
          <w:spacing w:val="49"/>
        </w:rPr>
        <w:t xml:space="preserve"> </w:t>
      </w:r>
      <w:r>
        <w:rPr>
          <w:spacing w:val="-1"/>
        </w:rPr>
        <w:t>ripplin</w:t>
      </w:r>
      <w:r>
        <w:t xml:space="preserve">g </w:t>
      </w:r>
      <w:r>
        <w:rPr>
          <w:spacing w:val="2"/>
        </w:rPr>
        <w:t xml:space="preserve"> </w:t>
      </w:r>
      <w:r>
        <w:rPr>
          <w:spacing w:val="-1"/>
        </w:rPr>
        <w:t>throug</w:t>
      </w:r>
      <w:r>
        <w:t xml:space="preserve">h </w:t>
      </w:r>
      <w:r>
        <w:rPr>
          <w:spacing w:val="21"/>
        </w:rPr>
        <w:t xml:space="preserve"> </w:t>
      </w:r>
      <w:r>
        <w:rPr>
          <w:spacing w:val="-1"/>
        </w:rPr>
        <w:t>You</w:t>
      </w:r>
      <w:r>
        <w:t>r</w:t>
      </w:r>
      <w:r>
        <w:rPr>
          <w:spacing w:val="19"/>
        </w:rPr>
        <w:t xml:space="preserve"> </w:t>
      </w:r>
      <w:r>
        <w:rPr>
          <w:spacing w:val="-1"/>
        </w:rPr>
        <w:t>body</w:t>
      </w:r>
      <w:r>
        <w:t>.</w:t>
      </w:r>
      <w:r>
        <w:rPr>
          <w:spacing w:val="36"/>
        </w:rPr>
        <w:t xml:space="preserve"> </w:t>
      </w:r>
      <w:r>
        <w:rPr>
          <w:spacing w:val="-1"/>
          <w:w w:val="101"/>
        </w:rPr>
        <w:t xml:space="preserve">Feeling </w:t>
      </w:r>
      <w:r>
        <w:rPr>
          <w:spacing w:val="-1"/>
        </w:rPr>
        <w:t>Hi</w:t>
      </w:r>
      <w:r>
        <w:t>s</w:t>
      </w:r>
      <w:r>
        <w:rPr>
          <w:spacing w:val="8"/>
        </w:rPr>
        <w:t xml:space="preserve"> </w:t>
      </w:r>
      <w:r>
        <w:rPr>
          <w:spacing w:val="-1"/>
        </w:rPr>
        <w:t>lif</w:t>
      </w:r>
      <w:r>
        <w:t xml:space="preserve">e </w:t>
      </w:r>
      <w:r>
        <w:rPr>
          <w:spacing w:val="-1"/>
        </w:rPr>
        <w:t>successful</w:t>
      </w:r>
      <w:r>
        <w:t>,</w:t>
      </w:r>
      <w:r>
        <w:rPr>
          <w:spacing w:val="25"/>
        </w:rPr>
        <w:t xml:space="preserve"> </w:t>
      </w:r>
      <w:r>
        <w:rPr>
          <w:spacing w:val="-1"/>
        </w:rPr>
        <w:t>Har</w:t>
      </w:r>
      <w:r>
        <w:t>i</w:t>
      </w:r>
      <w:r>
        <w:rPr>
          <w:spacing w:val="15"/>
        </w:rPr>
        <w:t xml:space="preserve"> </w:t>
      </w:r>
      <w:r>
        <w:rPr>
          <w:spacing w:val="-1"/>
        </w:rPr>
        <w:t>wil</w:t>
      </w:r>
      <w:r>
        <w:t>l</w:t>
      </w:r>
      <w:r>
        <w:rPr>
          <w:spacing w:val="8"/>
        </w:rPr>
        <w:t xml:space="preserve"> </w:t>
      </w:r>
      <w:r>
        <w:rPr>
          <w:spacing w:val="-1"/>
        </w:rPr>
        <w:t>plung</w:t>
      </w:r>
      <w:r>
        <w:t>e</w:t>
      </w:r>
      <w:r>
        <w:rPr>
          <w:spacing w:val="30"/>
        </w:rPr>
        <w:t xml:space="preserve"> </w:t>
      </w:r>
      <w:r>
        <w:rPr>
          <w:spacing w:val="-1"/>
        </w:rPr>
        <w:t>int</w:t>
      </w:r>
      <w:r>
        <w:t>o</w:t>
      </w:r>
      <w:r>
        <w:rPr>
          <w:spacing w:val="30"/>
        </w:rPr>
        <w:t xml:space="preserve"> </w:t>
      </w:r>
      <w:r>
        <w:rPr>
          <w:spacing w:val="-1"/>
        </w:rPr>
        <w:t>turbulen</w:t>
      </w:r>
      <w:r>
        <w:t xml:space="preserve">t </w:t>
      </w:r>
      <w:r>
        <w:rPr>
          <w:spacing w:val="16"/>
        </w:rPr>
        <w:t xml:space="preserve"> </w:t>
      </w:r>
      <w:r>
        <w:rPr>
          <w:spacing w:val="-1"/>
        </w:rPr>
        <w:t>wave</w:t>
      </w:r>
      <w:r>
        <w:t>s</w:t>
      </w:r>
      <w:r>
        <w:rPr>
          <w:spacing w:val="3"/>
        </w:rPr>
        <w:t xml:space="preserve"> </w:t>
      </w:r>
      <w:r>
        <w:rPr>
          <w:spacing w:val="-1"/>
        </w:rPr>
        <w:t xml:space="preserve">of </w:t>
      </w:r>
      <w:r>
        <w:rPr>
          <w:spacing w:val="-1"/>
          <w:w w:val="103"/>
        </w:rPr>
        <w:t>excitement.”</w:t>
      </w:r>
    </w:p>
    <w:p w14:paraId="7586794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2E76512" w14:textId="77777777" w:rsidR="00150366" w:rsidRDefault="00000000">
      <w:pPr>
        <w:spacing w:line="252" w:lineRule="auto"/>
        <w:ind w:left="120" w:right="91" w:firstLine="360"/>
        <w:jc w:val="both"/>
      </w:pPr>
      <w:r>
        <w:rPr>
          <w:spacing w:val="-6"/>
        </w:rPr>
        <w:t>Thi</w:t>
      </w:r>
      <w:r>
        <w:t>s</w:t>
      </w:r>
      <w:r>
        <w:rPr>
          <w:spacing w:val="26"/>
        </w:rPr>
        <w:t xml:space="preserve"> </w:t>
      </w:r>
      <w:r>
        <w:rPr>
          <w:spacing w:val="-6"/>
        </w:rPr>
        <w:t>vers</w:t>
      </w:r>
      <w:r>
        <w:t>e</w:t>
      </w:r>
      <w:r>
        <w:rPr>
          <w:spacing w:val="15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15"/>
        </w:rPr>
        <w:t xml:space="preserve"> </w:t>
      </w:r>
      <w:r>
        <w:rPr>
          <w:spacing w:val="-6"/>
        </w:rPr>
        <w:t>embellishe</w:t>
      </w:r>
      <w:r>
        <w:t>d</w:t>
      </w:r>
      <w:r>
        <w:rPr>
          <w:spacing w:val="44"/>
        </w:rPr>
        <w:t xml:space="preserve"> </w:t>
      </w:r>
      <w:r>
        <w:rPr>
          <w:spacing w:val="-6"/>
        </w:rPr>
        <w:t>b</w:t>
      </w:r>
      <w:r>
        <w:t>y</w:t>
      </w:r>
      <w:r>
        <w:rPr>
          <w:spacing w:val="15"/>
        </w:rPr>
        <w:t xml:space="preserve"> </w:t>
      </w:r>
      <w:r>
        <w:rPr>
          <w:i/>
          <w:spacing w:val="-6"/>
        </w:rPr>
        <w:t>atiçyokti-alaìkära</w:t>
      </w:r>
      <w:r>
        <w:rPr>
          <w:i/>
        </w:rPr>
        <w:t>.</w:t>
      </w:r>
      <w:r>
        <w:rPr>
          <w:i/>
          <w:spacing w:val="4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6"/>
          <w:w w:val="105"/>
        </w:rPr>
        <w:t xml:space="preserve">meter </w:t>
      </w:r>
      <w:r>
        <w:rPr>
          <w:spacing w:val="-2"/>
        </w:rPr>
        <w:t>i</w:t>
      </w:r>
      <w:r>
        <w:t>s</w:t>
      </w:r>
      <w:r>
        <w:rPr>
          <w:spacing w:val="-2"/>
        </w:rPr>
        <w:t xml:space="preserve"> </w:t>
      </w:r>
      <w:r>
        <w:rPr>
          <w:i/>
          <w:spacing w:val="-2"/>
        </w:rPr>
        <w:t>hariëé.</w:t>
      </w:r>
    </w:p>
    <w:p w14:paraId="421D3A15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764A0999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20</w:t>
      </w:r>
    </w:p>
    <w:p w14:paraId="115F27D9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0A886DA7" w14:textId="77777777" w:rsidR="00150366" w:rsidRDefault="00000000">
      <w:pPr>
        <w:spacing w:line="252" w:lineRule="auto"/>
        <w:ind w:left="300" w:right="132" w:hanging="180"/>
      </w:pPr>
      <w:r>
        <w:rPr>
          <w:i/>
          <w:spacing w:val="-2"/>
          <w:w w:val="97"/>
        </w:rPr>
        <w:t>rädhä-mugdha-mukhäravinda-madhupa</w:t>
      </w:r>
      <w:r>
        <w:rPr>
          <w:i/>
          <w:w w:val="97"/>
        </w:rPr>
        <w:t>s</w:t>
      </w:r>
      <w:r>
        <w:rPr>
          <w:i/>
          <w:spacing w:val="29"/>
          <w:w w:val="97"/>
        </w:rPr>
        <w:t xml:space="preserve"> </w:t>
      </w:r>
      <w:r>
        <w:rPr>
          <w:i/>
          <w:spacing w:val="-2"/>
        </w:rPr>
        <w:t xml:space="preserve">trailokya-mauli-sthalé </w:t>
      </w:r>
      <w:r>
        <w:rPr>
          <w:i/>
          <w:w w:val="97"/>
        </w:rPr>
        <w:t>nepathyocita-néla-ratnam</w:t>
      </w:r>
      <w:r>
        <w:rPr>
          <w:i/>
          <w:spacing w:val="1"/>
          <w:w w:val="97"/>
        </w:rPr>
        <w:t xml:space="preserve"> </w:t>
      </w:r>
      <w:r>
        <w:rPr>
          <w:i/>
        </w:rPr>
        <w:t>avané-bhärävatäräntakaù</w:t>
      </w:r>
    </w:p>
    <w:p w14:paraId="2EE34D87" w14:textId="77777777" w:rsidR="00150366" w:rsidRDefault="00000000">
      <w:pPr>
        <w:spacing w:line="252" w:lineRule="auto"/>
        <w:ind w:left="300" w:right="84" w:hanging="180"/>
      </w:pPr>
      <w:r>
        <w:rPr>
          <w:i/>
        </w:rPr>
        <w:t>svacchandaà</w:t>
      </w:r>
      <w:r>
        <w:rPr>
          <w:i/>
          <w:spacing w:val="10"/>
        </w:rPr>
        <w:t xml:space="preserve"> </w:t>
      </w:r>
      <w:r>
        <w:rPr>
          <w:i/>
        </w:rPr>
        <w:t xml:space="preserve">vraja-sundaré-jana-manas-toña-pradoñodayaù </w:t>
      </w:r>
      <w:r>
        <w:rPr>
          <w:i/>
          <w:w w:val="103"/>
        </w:rPr>
        <w:t>kaàsa-dhvaàsana-dhümaketur</w:t>
      </w:r>
      <w:r>
        <w:rPr>
          <w:i/>
          <w:spacing w:val="-11"/>
          <w:w w:val="103"/>
        </w:rPr>
        <w:t xml:space="preserve"> </w:t>
      </w:r>
      <w:r>
        <w:rPr>
          <w:i/>
        </w:rPr>
        <w:t>avatu</w:t>
      </w:r>
      <w:r>
        <w:rPr>
          <w:i/>
          <w:spacing w:val="-14"/>
        </w:rPr>
        <w:t xml:space="preserve"> </w:t>
      </w:r>
      <w:r>
        <w:rPr>
          <w:i/>
        </w:rPr>
        <w:t>tväà</w:t>
      </w:r>
      <w:r>
        <w:rPr>
          <w:i/>
          <w:spacing w:val="38"/>
        </w:rPr>
        <w:t xml:space="preserve"> </w:t>
      </w:r>
      <w:r>
        <w:rPr>
          <w:i/>
          <w:w w:val="96"/>
        </w:rPr>
        <w:t>devaké-nandanaù</w:t>
      </w:r>
    </w:p>
    <w:p w14:paraId="6121EDD0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6DAD201F" w14:textId="77777777" w:rsidR="00150366" w:rsidRDefault="00000000">
      <w:pPr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bumblebe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wh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drink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hone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 xml:space="preserve">f </w:t>
      </w:r>
      <w:r>
        <w:rPr>
          <w:rFonts w:ascii="Book Antiqua" w:eastAsia="Book Antiqua" w:hAnsi="Book Antiqua" w:cs="Book Antiqua"/>
          <w:b/>
          <w:spacing w:val="-4"/>
          <w:w w:val="90"/>
        </w:rPr>
        <w:t xml:space="preserve">Rädhä’s </w:t>
      </w:r>
      <w:r>
        <w:rPr>
          <w:rFonts w:ascii="Book Antiqua" w:eastAsia="Book Antiqua" w:hAnsi="Book Antiqua" w:cs="Book Antiqua"/>
          <w:b/>
        </w:rPr>
        <w:t>charming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lotus</w:t>
      </w:r>
      <w:r>
        <w:rPr>
          <w:rFonts w:ascii="Book Antiqua" w:eastAsia="Book Antiqua" w:hAnsi="Book Antiqua" w:cs="Book Antiqua"/>
          <w:b/>
          <w:spacing w:val="47"/>
        </w:rPr>
        <w:t xml:space="preserve"> </w:t>
      </w:r>
      <w:r>
        <w:rPr>
          <w:rFonts w:ascii="Book Antiqua" w:eastAsia="Book Antiqua" w:hAnsi="Book Antiqua" w:cs="Book Antiqua"/>
          <w:b/>
        </w:rPr>
        <w:t>face.  He</w:t>
      </w:r>
      <w:r>
        <w:rPr>
          <w:rFonts w:ascii="Book Antiqua" w:eastAsia="Book Antiqua" w:hAnsi="Book Antiqua" w:cs="Book Antiqua"/>
          <w:b/>
          <w:spacing w:val="4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is 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sapphire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ornamenting </w:t>
      </w:r>
      <w:r>
        <w:rPr>
          <w:rFonts w:ascii="Book Antiqua" w:eastAsia="Book Antiqua" w:hAnsi="Book Antiqua" w:cs="Book Antiqua"/>
          <w:b/>
          <w:w w:val="89"/>
        </w:rPr>
        <w:t xml:space="preserve">Våndävana, 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which is</w:t>
      </w:r>
      <w:r>
        <w:rPr>
          <w:rFonts w:ascii="Book Antiqua" w:eastAsia="Book Antiqua" w:hAnsi="Book Antiqua" w:cs="Book Antiqua"/>
          <w:b/>
          <w:spacing w:val="40"/>
        </w:rPr>
        <w:t xml:space="preserve"> </w:t>
      </w:r>
      <w:r>
        <w:rPr>
          <w:rFonts w:ascii="Book Antiqua" w:eastAsia="Book Antiqua" w:hAnsi="Book Antiqua" w:cs="Book Antiqua"/>
          <w:b/>
        </w:rPr>
        <w:t>itself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>crest</w:t>
      </w:r>
      <w:r>
        <w:rPr>
          <w:rFonts w:ascii="Book Antiqua" w:eastAsia="Book Antiqua" w:hAnsi="Book Antiqua" w:cs="Book Antiqua"/>
          <w:b/>
          <w:spacing w:val="38"/>
        </w:rPr>
        <w:t xml:space="preserve"> </w:t>
      </w:r>
      <w:r>
        <w:rPr>
          <w:rFonts w:ascii="Book Antiqua" w:eastAsia="Book Antiqua" w:hAnsi="Book Antiqua" w:cs="Book Antiqua"/>
          <w:b/>
        </w:rPr>
        <w:t>jewel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three </w:t>
      </w:r>
      <w:r>
        <w:rPr>
          <w:rFonts w:ascii="Book Antiqua" w:eastAsia="Book Antiqua" w:hAnsi="Book Antiqua" w:cs="Book Antiqua"/>
          <w:b/>
          <w:spacing w:val="-4"/>
          <w:w w:val="89"/>
        </w:rPr>
        <w:t>worlds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twiligh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effortlessl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satisfyin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 xml:space="preserve">beautiful </w:t>
      </w:r>
      <w:r>
        <w:rPr>
          <w:rFonts w:ascii="Book Antiqua" w:eastAsia="Book Antiqua" w:hAnsi="Book Antiqua" w:cs="Book Antiqua"/>
          <w:b/>
          <w:spacing w:val="-5"/>
        </w:rPr>
        <w:t>girl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17"/>
          <w:w w:val="91"/>
        </w:rPr>
        <w:t>V</w:t>
      </w:r>
      <w:r>
        <w:rPr>
          <w:rFonts w:ascii="Book Antiqua" w:eastAsia="Book Antiqua" w:hAnsi="Book Antiqua" w:cs="Book Antiqua"/>
          <w:b/>
          <w:spacing w:val="-5"/>
          <w:w w:val="91"/>
        </w:rPr>
        <w:t>raja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deat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incarnat</w:t>
      </w:r>
      <w:r>
        <w:rPr>
          <w:rFonts w:ascii="Book Antiqua" w:eastAsia="Book Antiqua" w:hAnsi="Book Antiqua" w:cs="Book Antiqua"/>
          <w:b/>
          <w:w w:val="90"/>
        </w:rPr>
        <w:t xml:space="preserve">e  </w:t>
      </w:r>
      <w:r>
        <w:rPr>
          <w:rFonts w:ascii="Book Antiqua" w:eastAsia="Book Antiqua" w:hAnsi="Book Antiqua" w:cs="Book Antiqua"/>
          <w:b/>
          <w:spacing w:val="-4"/>
          <w:w w:val="90"/>
        </w:rPr>
        <w:t>annihilatin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wicked </w:t>
      </w:r>
      <w:r>
        <w:rPr>
          <w:rFonts w:ascii="Book Antiqua" w:eastAsia="Book Antiqua" w:hAnsi="Book Antiqua" w:cs="Book Antiqua"/>
          <w:b/>
          <w:spacing w:val="-4"/>
          <w:w w:val="90"/>
        </w:rPr>
        <w:t>Daitya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an</w:t>
      </w:r>
      <w:r>
        <w:rPr>
          <w:rFonts w:ascii="Book Antiqua" w:eastAsia="Book Antiqua" w:hAnsi="Book Antiqua" w:cs="Book Antiqua"/>
          <w:b/>
        </w:rPr>
        <w:t xml:space="preserve">d </w:t>
      </w:r>
      <w:r>
        <w:rPr>
          <w:rFonts w:ascii="Book Antiqua" w:eastAsia="Book Antiqua" w:hAnsi="Book Antiqua" w:cs="Book Antiqua"/>
          <w:b/>
          <w:spacing w:val="-4"/>
          <w:w w:val="89"/>
        </w:rPr>
        <w:t>Dänava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4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wh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overburde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4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Earth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the </w:t>
      </w:r>
      <w:r>
        <w:rPr>
          <w:rFonts w:ascii="Book Antiqua" w:eastAsia="Book Antiqua" w:hAnsi="Book Antiqua" w:cs="Book Antiqua"/>
          <w:b/>
        </w:rPr>
        <w:t>comet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Dhümaketu 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foreboding 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Kaàsa’s</w:t>
      </w:r>
      <w:r>
        <w:rPr>
          <w:rFonts w:ascii="Book Antiqua" w:eastAsia="Book Antiqua" w:hAnsi="Book Antiqua" w:cs="Book Antiqua"/>
          <w:b/>
          <w:spacing w:val="46"/>
        </w:rPr>
        <w:t xml:space="preserve"> </w:t>
      </w:r>
      <w:r>
        <w:rPr>
          <w:rFonts w:ascii="Book Antiqua" w:eastAsia="Book Antiqua" w:hAnsi="Book Antiqua" w:cs="Book Antiqua"/>
          <w:b/>
        </w:rPr>
        <w:t>destruction.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May that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81"/>
        </w:rPr>
        <w:t>Çré</w:t>
      </w:r>
      <w:r>
        <w:rPr>
          <w:rFonts w:ascii="Book Antiqua" w:eastAsia="Book Antiqua" w:hAnsi="Book Antiqua" w:cs="Book Antiqua"/>
          <w:b/>
          <w:spacing w:val="-6"/>
          <w:w w:val="81"/>
        </w:rPr>
        <w:t xml:space="preserve"> </w:t>
      </w:r>
      <w:r>
        <w:rPr>
          <w:rFonts w:ascii="Book Antiqua" w:eastAsia="Book Antiqua" w:hAnsi="Book Antiqua" w:cs="Book Antiqua"/>
          <w:b/>
          <w:w w:val="81"/>
        </w:rPr>
        <w:t xml:space="preserve">Kåñëa, </w:t>
      </w:r>
      <w:r>
        <w:rPr>
          <w:rFonts w:ascii="Book Antiqua" w:eastAsia="Book Antiqua" w:hAnsi="Book Antiqua" w:cs="Book Antiqua"/>
          <w:b/>
          <w:spacing w:val="17"/>
          <w:w w:val="8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son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Devaké,</w:t>
      </w:r>
      <w:r>
        <w:rPr>
          <w:rFonts w:ascii="Book Antiqua" w:eastAsia="Book Antiqua" w:hAnsi="Book Antiqua" w:cs="Book Antiqua"/>
          <w:b/>
          <w:spacing w:val="-13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protect 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you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all.</w:t>
      </w:r>
    </w:p>
    <w:p w14:paraId="25B6441E" w14:textId="77777777" w:rsidR="00150366" w:rsidRDefault="00150366">
      <w:pPr>
        <w:spacing w:line="200" w:lineRule="exact"/>
      </w:pPr>
    </w:p>
    <w:p w14:paraId="5C5FFA4E" w14:textId="77777777" w:rsidR="00150366" w:rsidRDefault="00000000">
      <w:pPr>
        <w:ind w:left="2054" w:right="2058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3"/>
        </w:rPr>
        <w:t>Commentary</w:t>
      </w:r>
    </w:p>
    <w:p w14:paraId="69126025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00FF552B" w14:textId="77777777" w:rsidR="00150366" w:rsidRDefault="00000000">
      <w:pPr>
        <w:spacing w:line="252" w:lineRule="auto"/>
        <w:ind w:left="120" w:right="84" w:firstLine="360"/>
        <w:jc w:val="both"/>
      </w:pPr>
      <w:r>
        <w:t>After</w:t>
      </w:r>
      <w:r>
        <w:rPr>
          <w:spacing w:val="24"/>
        </w:rPr>
        <w:t xml:space="preserve"> </w:t>
      </w:r>
      <w:r>
        <w:t xml:space="preserve">describing </w:t>
      </w:r>
      <w:r>
        <w:rPr>
          <w:spacing w:val="8"/>
        </w:rPr>
        <w:t xml:space="preserve"> </w:t>
      </w:r>
      <w:r>
        <w:t>Rädhä’s</w:t>
      </w:r>
      <w:r>
        <w:rPr>
          <w:spacing w:val="6"/>
        </w:rPr>
        <w:t xml:space="preserve"> </w:t>
      </w:r>
      <w:r>
        <w:t xml:space="preserve">and  </w:t>
      </w:r>
      <w:r>
        <w:rPr>
          <w:w w:val="91"/>
        </w:rPr>
        <w:t>Kåñëa’s</w:t>
      </w:r>
      <w:r>
        <w:rPr>
          <w:spacing w:val="37"/>
          <w:w w:val="91"/>
        </w:rPr>
        <w:t xml:space="preserve"> </w:t>
      </w:r>
      <w:r>
        <w:t xml:space="preserve">emotions </w:t>
      </w:r>
      <w:r>
        <w:rPr>
          <w:spacing w:val="12"/>
        </w:rPr>
        <w:t xml:space="preserve"> </w:t>
      </w:r>
      <w:r>
        <w:rPr>
          <w:w w:val="106"/>
        </w:rPr>
        <w:t xml:space="preserve">during </w:t>
      </w:r>
      <w:r>
        <w:t xml:space="preserve">separation, </w:t>
      </w:r>
      <w:r>
        <w:rPr>
          <w:spacing w:val="23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 xml:space="preserve">poet </w:t>
      </w:r>
      <w:r>
        <w:rPr>
          <w:spacing w:val="6"/>
        </w:rPr>
        <w:t xml:space="preserve"> </w:t>
      </w:r>
      <w:r>
        <w:t xml:space="preserve">portrays </w:t>
      </w:r>
      <w:r>
        <w:rPr>
          <w:spacing w:val="15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rPr>
          <w:i/>
        </w:rPr>
        <w:t>çåìgära-rasa</w:t>
      </w:r>
      <w:r>
        <w:rPr>
          <w:i/>
          <w:spacing w:val="14"/>
        </w:rPr>
        <w:t xml:space="preserve"> </w:t>
      </w:r>
      <w:r>
        <w:t>evoked  by Their</w:t>
      </w:r>
      <w:r>
        <w:rPr>
          <w:spacing w:val="32"/>
        </w:rPr>
        <w:t xml:space="preserve"> </w:t>
      </w:r>
      <w:r>
        <w:t>meeting.</w:t>
      </w:r>
      <w:r>
        <w:rPr>
          <w:spacing w:val="3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verse,</w:t>
      </w:r>
      <w:r>
        <w:rPr>
          <w:spacing w:val="19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Jayadeva bestows</w:t>
      </w:r>
      <w:r>
        <w:rPr>
          <w:spacing w:val="28"/>
        </w:rPr>
        <w:t xml:space="preserve"> </w:t>
      </w:r>
      <w:r>
        <w:rPr>
          <w:w w:val="101"/>
        </w:rPr>
        <w:t xml:space="preserve">blessings </w:t>
      </w:r>
      <w:r>
        <w:t>upon</w:t>
      </w:r>
      <w:r>
        <w:rPr>
          <w:spacing w:val="3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reciters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audience</w:t>
      </w:r>
      <w:r>
        <w:rPr>
          <w:spacing w:val="3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rPr>
          <w:w w:val="104"/>
        </w:rPr>
        <w:t>poem.</w:t>
      </w:r>
    </w:p>
    <w:p w14:paraId="5E73116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F6FCB39" w14:textId="77777777" w:rsidR="00150366" w:rsidRDefault="00000000">
      <w:pPr>
        <w:spacing w:line="252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w w:val="98"/>
        </w:rPr>
        <w:t>Mugdha-mukhäravinda-madhupaù</w:t>
      </w:r>
      <w:r>
        <w:rPr>
          <w:i/>
          <w:spacing w:val="24"/>
          <w:w w:val="98"/>
        </w:rPr>
        <w:t xml:space="preserve"> </w:t>
      </w:r>
      <w:r>
        <w:t>–</w:t>
      </w:r>
      <w:r>
        <w:rPr>
          <w:spacing w:val="26"/>
        </w:rPr>
        <w:t xml:space="preserve"> </w:t>
      </w:r>
      <w:r>
        <w:t>Rädhä’s face</w:t>
      </w:r>
      <w:r>
        <w:rPr>
          <w:spacing w:val="1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rPr>
          <w:w w:val="102"/>
        </w:rPr>
        <w:t xml:space="preserve">like </w:t>
      </w:r>
      <w:r>
        <w:t>a</w:t>
      </w:r>
      <w:r>
        <w:rPr>
          <w:spacing w:val="33"/>
        </w:rPr>
        <w:t xml:space="preserve"> </w:t>
      </w:r>
      <w:r>
        <w:t xml:space="preserve">lotus </w:t>
      </w:r>
      <w:r>
        <w:rPr>
          <w:spacing w:val="2"/>
        </w:rPr>
        <w:t xml:space="preserve"> </w:t>
      </w:r>
      <w:r>
        <w:t>flower.</w:t>
      </w:r>
      <w:r>
        <w:rPr>
          <w:spacing w:val="39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 xml:space="preserve">bumblebee </w:t>
      </w:r>
      <w:r>
        <w:rPr>
          <w:spacing w:val="9"/>
        </w:rPr>
        <w:t xml:space="preserve"> </w:t>
      </w:r>
      <w:r>
        <w:t xml:space="preserve">frequents </w:t>
      </w:r>
      <w:r>
        <w:rPr>
          <w:spacing w:val="13"/>
        </w:rPr>
        <w:t xml:space="preserve"> </w:t>
      </w:r>
      <w:r>
        <w:t xml:space="preserve">the  lotus </w:t>
      </w:r>
      <w:r>
        <w:rPr>
          <w:spacing w:val="2"/>
        </w:rPr>
        <w:t xml:space="preserve"> </w:t>
      </w:r>
      <w:r>
        <w:t>flower to</w:t>
      </w:r>
      <w:r>
        <w:rPr>
          <w:spacing w:val="35"/>
        </w:rPr>
        <w:t xml:space="preserve"> </w:t>
      </w:r>
      <w:r>
        <w:t xml:space="preserve">drink </w:t>
      </w:r>
      <w:r>
        <w:rPr>
          <w:spacing w:val="4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nectar</w:t>
      </w:r>
      <w:r>
        <w:rPr>
          <w:spacing w:val="4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its</w:t>
      </w:r>
      <w:r>
        <w:rPr>
          <w:spacing w:val="32"/>
        </w:rPr>
        <w:t xml:space="preserve"> </w:t>
      </w:r>
      <w:r>
        <w:t>pollen,</w:t>
      </w:r>
      <w:r>
        <w:rPr>
          <w:spacing w:val="46"/>
        </w:rPr>
        <w:t xml:space="preserve"> </w:t>
      </w:r>
      <w:r>
        <w:t>similarly</w:t>
      </w:r>
      <w:r>
        <w:rPr>
          <w:spacing w:val="31"/>
        </w:rPr>
        <w:t xml:space="preserve"> </w:t>
      </w:r>
      <w:r>
        <w:t>Kåñëa</w:t>
      </w:r>
      <w:r>
        <w:rPr>
          <w:spacing w:val="-2"/>
        </w:rPr>
        <w:t xml:space="preserve"> </w:t>
      </w:r>
      <w:r>
        <w:t>tastes</w:t>
      </w:r>
      <w:r>
        <w:rPr>
          <w:spacing w:val="37"/>
        </w:rPr>
        <w:t xml:space="preserve"> </w:t>
      </w:r>
      <w:r>
        <w:rPr>
          <w:w w:val="107"/>
        </w:rPr>
        <w:t xml:space="preserve">the </w:t>
      </w:r>
      <w:r>
        <w:t xml:space="preserve">sweetness </w:t>
      </w:r>
      <w:r>
        <w:rPr>
          <w:spacing w:val="27"/>
        </w:rPr>
        <w:t xml:space="preserve"> </w:t>
      </w:r>
      <w:r>
        <w:t xml:space="preserve">of </w:t>
      </w:r>
      <w:r>
        <w:rPr>
          <w:spacing w:val="6"/>
        </w:rPr>
        <w:t xml:space="preserve"> </w:t>
      </w:r>
      <w:r>
        <w:t>Rädhä’s</w:t>
      </w:r>
      <w:r>
        <w:rPr>
          <w:spacing w:val="35"/>
        </w:rPr>
        <w:t xml:space="preserve"> </w:t>
      </w:r>
      <w:r>
        <w:t xml:space="preserve">lotus </w:t>
      </w:r>
      <w:r>
        <w:rPr>
          <w:spacing w:val="30"/>
        </w:rPr>
        <w:t xml:space="preserve"> </w:t>
      </w:r>
      <w:r>
        <w:t xml:space="preserve">face. </w:t>
      </w:r>
      <w:r>
        <w:rPr>
          <w:spacing w:val="3"/>
        </w:rPr>
        <w:t xml:space="preserve"> </w:t>
      </w:r>
      <w:r>
        <w:t xml:space="preserve">Therefore </w:t>
      </w:r>
      <w:r>
        <w:rPr>
          <w:spacing w:val="27"/>
        </w:rPr>
        <w:t xml:space="preserve"> </w:t>
      </w:r>
      <w:r>
        <w:t xml:space="preserve">He </w:t>
      </w:r>
      <w:r>
        <w:rPr>
          <w:spacing w:val="11"/>
        </w:rPr>
        <w:t xml:space="preserve"> </w:t>
      </w:r>
      <w:r>
        <w:t xml:space="preserve">has </w:t>
      </w:r>
      <w:r>
        <w:rPr>
          <w:spacing w:val="22"/>
        </w:rPr>
        <w:t xml:space="preserve"> </w:t>
      </w:r>
      <w:r>
        <w:rPr>
          <w:w w:val="104"/>
        </w:rPr>
        <w:t>been</w:t>
      </w:r>
    </w:p>
    <w:p w14:paraId="7ED44C74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185FCFF" w14:textId="77777777" w:rsidR="00150366" w:rsidRDefault="00150366">
      <w:pPr>
        <w:spacing w:line="200" w:lineRule="exact"/>
      </w:pPr>
    </w:p>
    <w:p w14:paraId="7C478A0A" w14:textId="77777777" w:rsidR="00150366" w:rsidRDefault="00000000">
      <w:pPr>
        <w:spacing w:before="29" w:line="250" w:lineRule="auto"/>
        <w:ind w:left="120" w:right="85"/>
      </w:pPr>
      <w:r>
        <w:t xml:space="preserve">addressed </w:t>
      </w:r>
      <w:r>
        <w:rPr>
          <w:spacing w:val="3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rPr>
          <w:i/>
        </w:rPr>
        <w:t>mugdha-madhupa</w:t>
      </w:r>
      <w:r>
        <w:t>,</w:t>
      </w:r>
      <w:r>
        <w:rPr>
          <w:spacing w:val="1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 xml:space="preserve">bewildered </w:t>
      </w:r>
      <w:r>
        <w:rPr>
          <w:spacing w:val="6"/>
        </w:rPr>
        <w:t xml:space="preserve"> </w:t>
      </w:r>
      <w:r>
        <w:rPr>
          <w:w w:val="103"/>
        </w:rPr>
        <w:t xml:space="preserve">bumblebee. </w:t>
      </w:r>
      <w:r>
        <w:t>This</w:t>
      </w:r>
      <w:r>
        <w:rPr>
          <w:spacing w:val="13"/>
        </w:rPr>
        <w:t xml:space="preserve"> </w:t>
      </w:r>
      <w:r>
        <w:t>part</w:t>
      </w:r>
      <w:r>
        <w:rPr>
          <w:spacing w:val="2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indicates</w:t>
      </w:r>
      <w:r>
        <w:rPr>
          <w:spacing w:val="23"/>
        </w:rPr>
        <w:t xml:space="preserve"> </w:t>
      </w:r>
      <w:r>
        <w:t>Their</w:t>
      </w:r>
      <w:r>
        <w:rPr>
          <w:spacing w:val="19"/>
        </w:rPr>
        <w:t xml:space="preserve"> </w:t>
      </w:r>
      <w:r>
        <w:t>pastimes</w:t>
      </w:r>
      <w:r>
        <w:rPr>
          <w:spacing w:val="2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103"/>
        </w:rPr>
        <w:t>meeting.</w:t>
      </w:r>
    </w:p>
    <w:p w14:paraId="5F87A5C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1F0B98F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i/>
          <w:spacing w:val="-19"/>
          <w:w w:val="97"/>
        </w:rPr>
        <w:t>T</w:t>
      </w:r>
      <w:r>
        <w:rPr>
          <w:i/>
          <w:w w:val="97"/>
        </w:rPr>
        <w:t xml:space="preserve">railokya-mauli-sthalé-nepathyocita-néla-ratnaù </w:t>
      </w:r>
      <w:r>
        <w:rPr>
          <w:i/>
          <w:spacing w:val="19"/>
          <w:w w:val="97"/>
        </w:rPr>
        <w:t xml:space="preserve"> </w:t>
      </w:r>
      <w:r>
        <w:t xml:space="preserve">– </w:t>
      </w:r>
      <w:r>
        <w:rPr>
          <w:spacing w:val="10"/>
        </w:rPr>
        <w:t xml:space="preserve"> </w:t>
      </w:r>
      <w:r>
        <w:t xml:space="preserve">He </w:t>
      </w:r>
      <w:r>
        <w:rPr>
          <w:spacing w:val="10"/>
        </w:rPr>
        <w:t xml:space="preserve"> </w:t>
      </w:r>
      <w:r>
        <w:t>is a</w:t>
      </w:r>
      <w:r>
        <w:rPr>
          <w:spacing w:val="18"/>
        </w:rPr>
        <w:t xml:space="preserve"> </w:t>
      </w:r>
      <w:r>
        <w:t xml:space="preserve">sapphire </w:t>
      </w:r>
      <w:r>
        <w:rPr>
          <w:spacing w:val="2"/>
        </w:rPr>
        <w:t xml:space="preserve"> </w:t>
      </w:r>
      <w:r>
        <w:t>upon  the</w:t>
      </w:r>
      <w:r>
        <w:rPr>
          <w:spacing w:val="35"/>
        </w:rPr>
        <w:t xml:space="preserve"> </w:t>
      </w:r>
      <w:r>
        <w:t>crown</w:t>
      </w:r>
      <w:r>
        <w:rPr>
          <w:spacing w:val="3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three</w:t>
      </w:r>
      <w:r>
        <w:rPr>
          <w:spacing w:val="42"/>
        </w:rPr>
        <w:t xml:space="preserve"> </w:t>
      </w:r>
      <w:r>
        <w:t>worlds;</w:t>
      </w:r>
      <w:r>
        <w:rPr>
          <w:spacing w:val="30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is,</w:t>
      </w:r>
      <w:r>
        <w:rPr>
          <w:spacing w:val="20"/>
        </w:rPr>
        <w:t xml:space="preserve"> </w:t>
      </w:r>
      <w:r>
        <w:t>He beautifies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best</w:t>
      </w:r>
      <w:r>
        <w:rPr>
          <w:spacing w:val="5"/>
        </w:rPr>
        <w:t xml:space="preserve"> </w:t>
      </w:r>
      <w:r>
        <w:t>places in</w:t>
      </w:r>
      <w:r>
        <w:rPr>
          <w:spacing w:val="6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entire</w:t>
      </w:r>
      <w:r>
        <w:rPr>
          <w:spacing w:val="18"/>
        </w:rPr>
        <w:t xml:space="preserve"> </w:t>
      </w:r>
      <w:r>
        <w:t>creation</w:t>
      </w:r>
      <w:r>
        <w:rPr>
          <w:spacing w:val="21"/>
        </w:rPr>
        <w:t xml:space="preserve"> </w:t>
      </w:r>
      <w:r>
        <w:t>(the</w:t>
      </w:r>
      <w:r>
        <w:rPr>
          <w:spacing w:val="23"/>
        </w:rPr>
        <w:t xml:space="preserve"> </w:t>
      </w:r>
      <w:r>
        <w:rPr>
          <w:i/>
          <w:w w:val="110"/>
        </w:rPr>
        <w:t>kuïjas</w:t>
      </w:r>
      <w:r>
        <w:rPr>
          <w:w w:val="111"/>
        </w:rPr>
        <w:t xml:space="preserve">). </w:t>
      </w:r>
      <w:r>
        <w:t>The</w:t>
      </w:r>
      <w:r>
        <w:rPr>
          <w:spacing w:val="11"/>
        </w:rPr>
        <w:t xml:space="preserve"> </w:t>
      </w:r>
      <w:r>
        <w:t>phrase</w:t>
      </w:r>
      <w:r>
        <w:rPr>
          <w:spacing w:val="28"/>
        </w:rPr>
        <w:t xml:space="preserve"> </w:t>
      </w:r>
      <w:r>
        <w:rPr>
          <w:i/>
          <w:w w:val="98"/>
        </w:rPr>
        <w:t>nepathyocita</w:t>
      </w:r>
      <w:r>
        <w:rPr>
          <w:i/>
          <w:spacing w:val="1"/>
          <w:w w:val="98"/>
        </w:rPr>
        <w:t xml:space="preserve"> </w:t>
      </w:r>
      <w:r>
        <w:t>means</w:t>
      </w:r>
      <w:r>
        <w:rPr>
          <w:spacing w:val="17"/>
        </w:rPr>
        <w:t xml:space="preserve"> </w:t>
      </w:r>
      <w:r>
        <w:rPr>
          <w:w w:val="81"/>
        </w:rPr>
        <w:t>‘a</w:t>
      </w:r>
      <w:r>
        <w:rPr>
          <w:spacing w:val="11"/>
          <w:w w:val="81"/>
        </w:rPr>
        <w:t xml:space="preserve"> </w:t>
      </w:r>
      <w:r>
        <w:t>befitting</w:t>
      </w:r>
      <w:r>
        <w:rPr>
          <w:spacing w:val="16"/>
        </w:rPr>
        <w:t xml:space="preserve"> </w:t>
      </w:r>
      <w:r>
        <w:rPr>
          <w:w w:val="102"/>
        </w:rPr>
        <w:t>ornament.’</w:t>
      </w:r>
    </w:p>
    <w:p w14:paraId="3B0B881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4712FAD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i/>
          <w:spacing w:val="-14"/>
        </w:rPr>
        <w:t>A</w:t>
      </w:r>
      <w:r>
        <w:rPr>
          <w:i/>
        </w:rPr>
        <w:t>vané-bhärävantäräntakaù</w:t>
      </w:r>
      <w:r>
        <w:rPr>
          <w:i/>
          <w:spacing w:val="11"/>
        </w:rPr>
        <w:t xml:space="preserve"> </w:t>
      </w:r>
      <w:r>
        <w:t xml:space="preserve">– </w:t>
      </w:r>
      <w:r>
        <w:rPr>
          <w:spacing w:val="28"/>
        </w:rPr>
        <w:t xml:space="preserve"> </w:t>
      </w:r>
      <w:r>
        <w:t xml:space="preserve">When  </w:t>
      </w:r>
      <w:r>
        <w:rPr>
          <w:spacing w:val="2"/>
        </w:rPr>
        <w:t xml:space="preserve"> </w:t>
      </w:r>
      <w:r>
        <w:t xml:space="preserve">demons  </w:t>
      </w:r>
      <w:r>
        <w:rPr>
          <w:spacing w:val="3"/>
        </w:rPr>
        <w:t xml:space="preserve"> </w:t>
      </w:r>
      <w:r>
        <w:t>such   as Çiçupäla,</w:t>
      </w:r>
      <w:r>
        <w:rPr>
          <w:spacing w:val="40"/>
        </w:rPr>
        <w:t xml:space="preserve"> </w:t>
      </w:r>
      <w:r>
        <w:t xml:space="preserve">Dantavakra </w:t>
      </w:r>
      <w:r>
        <w:rPr>
          <w:spacing w:val="38"/>
        </w:rPr>
        <w:t xml:space="preserve"> </w:t>
      </w:r>
      <w:r>
        <w:t xml:space="preserve">and </w:t>
      </w:r>
      <w:r>
        <w:rPr>
          <w:spacing w:val="37"/>
        </w:rPr>
        <w:t xml:space="preserve"> </w:t>
      </w:r>
      <w:r>
        <w:rPr>
          <w:w w:val="113"/>
        </w:rPr>
        <w:t xml:space="preserve">Kaàsa </w:t>
      </w:r>
      <w:r>
        <w:rPr>
          <w:spacing w:val="7"/>
          <w:w w:val="113"/>
        </w:rPr>
        <w:t xml:space="preserve"> </w:t>
      </w:r>
      <w:r>
        <w:t xml:space="preserve">took </w:t>
      </w:r>
      <w:r>
        <w:rPr>
          <w:spacing w:val="41"/>
        </w:rPr>
        <w:t xml:space="preserve"> </w:t>
      </w:r>
      <w:r>
        <w:t xml:space="preserve">birth   to </w:t>
      </w:r>
      <w:r>
        <w:rPr>
          <w:spacing w:val="31"/>
        </w:rPr>
        <w:t xml:space="preserve"> </w:t>
      </w:r>
      <w:r>
        <w:rPr>
          <w:w w:val="102"/>
        </w:rPr>
        <w:t xml:space="preserve">increase </w:t>
      </w:r>
      <w:r>
        <w:t xml:space="preserve">the </w:t>
      </w:r>
      <w:r>
        <w:rPr>
          <w:spacing w:val="6"/>
        </w:rPr>
        <w:t xml:space="preserve"> </w:t>
      </w:r>
      <w:r>
        <w:t xml:space="preserve">burden </w:t>
      </w:r>
      <w:r>
        <w:rPr>
          <w:spacing w:val="29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 xml:space="preserve">the </w:t>
      </w:r>
      <w:r>
        <w:rPr>
          <w:spacing w:val="7"/>
        </w:rPr>
        <w:t xml:space="preserve"> </w:t>
      </w:r>
      <w:r>
        <w:t xml:space="preserve">Earth, </w:t>
      </w:r>
      <w:r>
        <w:rPr>
          <w:spacing w:val="13"/>
        </w:rPr>
        <w:t xml:space="preserve"> </w:t>
      </w:r>
      <w:r>
        <w:t>Kåñëa</w:t>
      </w:r>
      <w:r>
        <w:rPr>
          <w:spacing w:val="14"/>
        </w:rPr>
        <w:t xml:space="preserve"> </w:t>
      </w:r>
      <w:r>
        <w:t xml:space="preserve">appeared </w:t>
      </w:r>
      <w:r>
        <w:rPr>
          <w:spacing w:val="18"/>
        </w:rPr>
        <w:t xml:space="preserve"> </w:t>
      </w:r>
      <w:r>
        <w:t xml:space="preserve">to  bring </w:t>
      </w:r>
      <w:r>
        <w:rPr>
          <w:spacing w:val="7"/>
        </w:rPr>
        <w:t xml:space="preserve"> </w:t>
      </w:r>
      <w:r>
        <w:rPr>
          <w:w w:val="105"/>
        </w:rPr>
        <w:t xml:space="preserve">about </w:t>
      </w:r>
      <w:r>
        <w:t xml:space="preserve">their  destruction. </w:t>
      </w:r>
      <w:r>
        <w:rPr>
          <w:spacing w:val="3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word</w:t>
      </w:r>
      <w:r>
        <w:rPr>
          <w:spacing w:val="41"/>
        </w:rPr>
        <w:t xml:space="preserve"> </w:t>
      </w:r>
      <w:r>
        <w:rPr>
          <w:i/>
        </w:rPr>
        <w:t>antaka</w:t>
      </w:r>
      <w:r>
        <w:rPr>
          <w:i/>
          <w:spacing w:val="21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rPr>
          <w:i/>
        </w:rPr>
        <w:t>yama</w:t>
      </w:r>
      <w:r>
        <w:t>,</w:t>
      </w:r>
      <w:r>
        <w:rPr>
          <w:spacing w:val="26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rPr>
          <w:w w:val="106"/>
        </w:rPr>
        <w:t xml:space="preserve">death </w:t>
      </w:r>
      <w:r>
        <w:t xml:space="preserve">personified. </w:t>
      </w:r>
      <w:r>
        <w:rPr>
          <w:spacing w:val="3"/>
        </w:rPr>
        <w:t xml:space="preserve"> </w:t>
      </w:r>
      <w:r>
        <w:t>Kåñëa</w:t>
      </w:r>
      <w:r>
        <w:rPr>
          <w:spacing w:val="-1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 xml:space="preserve">death </w:t>
      </w:r>
      <w:r>
        <w:rPr>
          <w:spacing w:val="1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those</w:t>
      </w:r>
      <w:r>
        <w:rPr>
          <w:spacing w:val="46"/>
        </w:rPr>
        <w:t xml:space="preserve"> </w:t>
      </w:r>
      <w:r>
        <w:t>who</w:t>
      </w:r>
      <w:r>
        <w:rPr>
          <w:spacing w:val="39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 xml:space="preserve">burden </w:t>
      </w:r>
      <w:r>
        <w:rPr>
          <w:spacing w:val="14"/>
        </w:rPr>
        <w:t xml:space="preserve"> </w:t>
      </w:r>
      <w:r>
        <w:rPr>
          <w:w w:val="107"/>
        </w:rPr>
        <w:t xml:space="preserve">on </w:t>
      </w:r>
      <w:r>
        <w:t>the</w:t>
      </w:r>
      <w:r>
        <w:rPr>
          <w:spacing w:val="19"/>
        </w:rPr>
        <w:t xml:space="preserve"> </w:t>
      </w:r>
      <w:r>
        <w:rPr>
          <w:w w:val="105"/>
        </w:rPr>
        <w:t>Earth.</w:t>
      </w:r>
    </w:p>
    <w:p w14:paraId="453EDEB5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17F29DF3" w14:textId="77777777" w:rsidR="00150366" w:rsidRDefault="00000000">
      <w:pPr>
        <w:spacing w:line="220" w:lineRule="exact"/>
        <w:ind w:left="120" w:right="87" w:firstLine="300"/>
        <w:jc w:val="both"/>
      </w:pPr>
      <w:r>
        <w:rPr>
          <w:i/>
          <w:spacing w:val="-2"/>
        </w:rPr>
        <w:t>Svacchanda</w:t>
      </w:r>
      <w:r>
        <w:rPr>
          <w:i/>
        </w:rPr>
        <w:t>à</w:t>
      </w:r>
      <w:r>
        <w:rPr>
          <w:i/>
          <w:spacing w:val="9"/>
        </w:rPr>
        <w:t xml:space="preserve"> </w:t>
      </w:r>
      <w:r>
        <w:rPr>
          <w:i/>
          <w:spacing w:val="-2"/>
          <w:w w:val="95"/>
        </w:rPr>
        <w:t>vraja-sundaré-jana-manas-toñodaya</w:t>
      </w:r>
      <w:r>
        <w:rPr>
          <w:i/>
          <w:w w:val="95"/>
        </w:rPr>
        <w:t>ù</w:t>
      </w:r>
      <w:r>
        <w:rPr>
          <w:i/>
          <w:spacing w:val="28"/>
          <w:w w:val="95"/>
        </w:rPr>
        <w:t xml:space="preserve"> </w:t>
      </w:r>
      <w:r>
        <w:t xml:space="preserve">– </w:t>
      </w:r>
      <w:r>
        <w:rPr>
          <w:spacing w:val="-2"/>
        </w:rPr>
        <w:t>Kåñëa nourishe</w:t>
      </w:r>
      <w:r>
        <w:t xml:space="preserve">s </w:t>
      </w:r>
      <w:r>
        <w:rPr>
          <w:spacing w:val="21"/>
        </w:rPr>
        <w:t xml:space="preserve">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heart</w:t>
      </w:r>
      <w:r>
        <w:t xml:space="preserve">s </w:t>
      </w:r>
      <w:r>
        <w:rPr>
          <w:spacing w:val="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strikingl</w:t>
      </w:r>
      <w:r>
        <w:t xml:space="preserve">y </w:t>
      </w:r>
      <w:r>
        <w:rPr>
          <w:spacing w:val="6"/>
        </w:rPr>
        <w:t xml:space="preserve"> </w:t>
      </w:r>
      <w:r>
        <w:rPr>
          <w:spacing w:val="-2"/>
        </w:rPr>
        <w:t>beautifu</w:t>
      </w:r>
      <w:r>
        <w:t xml:space="preserve">l </w:t>
      </w:r>
      <w:r>
        <w:rPr>
          <w:spacing w:val="4"/>
        </w:rPr>
        <w:t xml:space="preserve"> </w:t>
      </w:r>
      <w:r>
        <w:rPr>
          <w:i/>
          <w:spacing w:val="-2"/>
          <w:w w:val="93"/>
        </w:rPr>
        <w:t xml:space="preserve">vraja-gopés </w:t>
      </w:r>
      <w:r>
        <w:rPr>
          <w:spacing w:val="-2"/>
        </w:rPr>
        <w:t>lik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twilight</w:t>
      </w:r>
      <w:r>
        <w:t>.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t xml:space="preserve">s </w:t>
      </w:r>
      <w:r>
        <w:rPr>
          <w:spacing w:val="-2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risin</w:t>
      </w:r>
      <w:r>
        <w:t>g</w:t>
      </w:r>
      <w:r>
        <w:rPr>
          <w:spacing w:val="29"/>
        </w:rPr>
        <w:t xml:space="preserve"> </w:t>
      </w:r>
      <w:r>
        <w:rPr>
          <w:spacing w:val="-2"/>
        </w:rPr>
        <w:t>moo</w:t>
      </w:r>
      <w:r>
        <w:t>n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23"/>
        </w:rPr>
        <w:t xml:space="preserve"> </w:t>
      </w:r>
      <w:r>
        <w:rPr>
          <w:spacing w:val="-2"/>
        </w:rPr>
        <w:t>dus</w:t>
      </w:r>
      <w:r>
        <w:t>k</w:t>
      </w:r>
      <w:r>
        <w:rPr>
          <w:spacing w:val="38"/>
        </w:rPr>
        <w:t xml:space="preserve"> </w:t>
      </w:r>
      <w:r>
        <w:rPr>
          <w:spacing w:val="-2"/>
        </w:rPr>
        <w:t>please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wome</w:t>
      </w:r>
      <w:r>
        <w:t>n</w:t>
      </w:r>
      <w:r>
        <w:rPr>
          <w:spacing w:val="33"/>
        </w:rPr>
        <w:t xml:space="preserve"> </w:t>
      </w:r>
      <w:r>
        <w:rPr>
          <w:spacing w:val="-2"/>
        </w:rPr>
        <w:t>by settin</w:t>
      </w:r>
      <w:r>
        <w:t>g</w:t>
      </w:r>
      <w:r>
        <w:rPr>
          <w:spacing w:val="4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scen</w:t>
      </w:r>
      <w:r>
        <w:t>e</w:t>
      </w:r>
      <w:r>
        <w:rPr>
          <w:spacing w:val="35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t xml:space="preserve">m  </w:t>
      </w:r>
      <w:r>
        <w:rPr>
          <w:spacing w:val="-2"/>
        </w:rPr>
        <w:t>t</w:t>
      </w:r>
      <w:r>
        <w:t>o</w:t>
      </w:r>
      <w:r>
        <w:rPr>
          <w:spacing w:val="37"/>
        </w:rPr>
        <w:t xml:space="preserve"> </w:t>
      </w:r>
      <w:r>
        <w:rPr>
          <w:spacing w:val="-2"/>
        </w:rPr>
        <w:t>mee</w:t>
      </w:r>
      <w:r>
        <w:t>t</w:t>
      </w:r>
      <w:r>
        <w:rPr>
          <w:spacing w:val="42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44"/>
        </w:rPr>
        <w:t xml:space="preserve"> </w:t>
      </w:r>
      <w:r>
        <w:rPr>
          <w:spacing w:val="-2"/>
        </w:rPr>
        <w:t>thei</w:t>
      </w:r>
      <w:r>
        <w:t xml:space="preserve">r </w:t>
      </w:r>
      <w:r>
        <w:rPr>
          <w:spacing w:val="2"/>
        </w:rPr>
        <w:t xml:space="preserve"> </w:t>
      </w:r>
      <w:r>
        <w:rPr>
          <w:spacing w:val="-2"/>
        </w:rPr>
        <w:t>lovers</w:t>
      </w:r>
      <w:r>
        <w:t>,</w:t>
      </w:r>
      <w:r>
        <w:rPr>
          <w:spacing w:val="31"/>
        </w:rPr>
        <w:t xml:space="preserve"> </w:t>
      </w:r>
      <w:r>
        <w:rPr>
          <w:spacing w:val="-2"/>
        </w:rPr>
        <w:t>Kåñëa uninhibitedl</w:t>
      </w:r>
      <w:r>
        <w:t xml:space="preserve">y </w:t>
      </w:r>
      <w:r>
        <w:rPr>
          <w:spacing w:val="8"/>
        </w:rPr>
        <w:t xml:space="preserve"> </w:t>
      </w:r>
      <w:r>
        <w:rPr>
          <w:spacing w:val="-2"/>
        </w:rPr>
        <w:t>delight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heart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attractiv</w:t>
      </w:r>
      <w:r>
        <w:t>e</w:t>
      </w:r>
      <w:r>
        <w:rPr>
          <w:spacing w:val="27"/>
        </w:rPr>
        <w:t xml:space="preserve"> </w:t>
      </w:r>
      <w:r>
        <w:rPr>
          <w:i/>
          <w:spacing w:val="-2"/>
          <w:w w:val="93"/>
        </w:rPr>
        <w:t xml:space="preserve">vraja-gopés </w:t>
      </w:r>
      <w:r>
        <w:rPr>
          <w:spacing w:val="-2"/>
        </w:rPr>
        <w:t>an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gratifie</w:t>
      </w:r>
      <w:r>
        <w:t>s</w:t>
      </w:r>
      <w:r>
        <w:rPr>
          <w:spacing w:val="-2"/>
        </w:rPr>
        <w:t xml:space="preserve"> thei</w:t>
      </w:r>
      <w:r>
        <w:t>r</w:t>
      </w:r>
      <w:r>
        <w:rPr>
          <w:spacing w:val="24"/>
        </w:rPr>
        <w:t xml:space="preserve"> </w:t>
      </w:r>
      <w:r>
        <w:rPr>
          <w:spacing w:val="-2"/>
          <w:w w:val="102"/>
        </w:rPr>
        <w:t>desires.</w:t>
      </w:r>
    </w:p>
    <w:p w14:paraId="51A21EBC" w14:textId="77777777" w:rsidR="00150366" w:rsidRDefault="00150366">
      <w:pPr>
        <w:spacing w:before="9" w:line="200" w:lineRule="exact"/>
      </w:pPr>
    </w:p>
    <w:p w14:paraId="5381F99F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i/>
        </w:rPr>
        <w:t xml:space="preserve">Kaàsa-dhvaàsana-dhümaketuù   </w:t>
      </w:r>
      <w:r>
        <w:t xml:space="preserve">– </w:t>
      </w:r>
      <w:r>
        <w:rPr>
          <w:spacing w:val="4"/>
        </w:rPr>
        <w:t xml:space="preserve"> </w:t>
      </w:r>
      <w:r>
        <w:t>Kåñëa,</w:t>
      </w:r>
      <w:r>
        <w:rPr>
          <w:spacing w:val="26"/>
        </w:rPr>
        <w:t xml:space="preserve"> </w:t>
      </w:r>
      <w:r>
        <w:t xml:space="preserve">the </w:t>
      </w:r>
      <w:r>
        <w:rPr>
          <w:spacing w:val="21"/>
        </w:rPr>
        <w:t xml:space="preserve"> </w:t>
      </w:r>
      <w:r>
        <w:rPr>
          <w:w w:val="104"/>
        </w:rPr>
        <w:t xml:space="preserve">destroyer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demon</w:t>
      </w:r>
      <w:r>
        <w:rPr>
          <w:spacing w:val="33"/>
        </w:rPr>
        <w:t xml:space="preserve"> </w:t>
      </w:r>
      <w:r>
        <w:rPr>
          <w:w w:val="112"/>
        </w:rPr>
        <w:t xml:space="preserve">Kaàsa, </w:t>
      </w:r>
      <w:r>
        <w:t>is</w:t>
      </w:r>
      <w:r>
        <w:rPr>
          <w:spacing w:val="6"/>
        </w:rPr>
        <w:t xml:space="preserve"> </w:t>
      </w:r>
      <w:r>
        <w:t>like</w:t>
      </w:r>
      <w:r>
        <w:rPr>
          <w:spacing w:val="1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comet</w:t>
      </w:r>
      <w:r>
        <w:rPr>
          <w:spacing w:val="21"/>
        </w:rPr>
        <w:t xml:space="preserve"> </w:t>
      </w:r>
      <w:r>
        <w:t xml:space="preserve">Dhümaketu, </w:t>
      </w:r>
      <w:r>
        <w:rPr>
          <w:spacing w:val="5"/>
        </w:rPr>
        <w:t xml:space="preserve"> </w:t>
      </w:r>
      <w:r>
        <w:rPr>
          <w:w w:val="102"/>
        </w:rPr>
        <w:t xml:space="preserve">whose </w:t>
      </w:r>
      <w:r>
        <w:t xml:space="preserve">appearance </w:t>
      </w:r>
      <w:r>
        <w:rPr>
          <w:spacing w:val="10"/>
        </w:rPr>
        <w:t xml:space="preserve"> </w:t>
      </w:r>
      <w:r>
        <w:t xml:space="preserve">augurs </w:t>
      </w:r>
      <w:r>
        <w:rPr>
          <w:spacing w:val="4"/>
        </w:rPr>
        <w:t xml:space="preserve"> </w:t>
      </w:r>
      <w:r>
        <w:t xml:space="preserve">the  imminent </w:t>
      </w:r>
      <w:r>
        <w:rPr>
          <w:spacing w:val="21"/>
        </w:rPr>
        <w:t xml:space="preserve"> </w:t>
      </w:r>
      <w:r>
        <w:t xml:space="preserve">destruction </w:t>
      </w:r>
      <w:r>
        <w:rPr>
          <w:spacing w:val="3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the  </w:t>
      </w:r>
      <w:r>
        <w:rPr>
          <w:w w:val="104"/>
        </w:rPr>
        <w:t xml:space="preserve">king. </w:t>
      </w:r>
      <w:r>
        <w:t>Similarly,</w:t>
      </w:r>
      <w:r>
        <w:rPr>
          <w:spacing w:val="36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t xml:space="preserve">descent </w:t>
      </w:r>
      <w:r>
        <w:rPr>
          <w:spacing w:val="1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Kåñëa</w:t>
      </w:r>
      <w:r>
        <w:rPr>
          <w:spacing w:val="18"/>
        </w:rPr>
        <w:t xml:space="preserve"> </w:t>
      </w:r>
      <w:r>
        <w:t xml:space="preserve">forebodes </w:t>
      </w:r>
      <w:r>
        <w:rPr>
          <w:spacing w:val="10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rPr>
          <w:w w:val="106"/>
        </w:rPr>
        <w:t xml:space="preserve">destruction </w:t>
      </w:r>
      <w:r>
        <w:t>of</w:t>
      </w:r>
      <w:r>
        <w:rPr>
          <w:spacing w:val="13"/>
        </w:rPr>
        <w:t xml:space="preserve"> </w:t>
      </w:r>
      <w:r>
        <w:rPr>
          <w:w w:val="112"/>
        </w:rPr>
        <w:t>Kaàsa.</w:t>
      </w:r>
      <w:r>
        <w:rPr>
          <w:spacing w:val="12"/>
          <w:w w:val="112"/>
        </w:rPr>
        <w:t xml:space="preserve"> </w:t>
      </w:r>
      <w:r>
        <w:t>Another</w:t>
      </w:r>
      <w:r>
        <w:rPr>
          <w:spacing w:val="44"/>
        </w:rPr>
        <w:t xml:space="preserve"> </w:t>
      </w:r>
      <w:r>
        <w:t>meaning</w:t>
      </w:r>
      <w:r>
        <w:rPr>
          <w:spacing w:val="3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i/>
        </w:rPr>
        <w:t>dhümaketu</w:t>
      </w:r>
      <w:r>
        <w:rPr>
          <w:i/>
          <w:spacing w:val="14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 xml:space="preserve">‘one </w:t>
      </w:r>
      <w:r>
        <w:rPr>
          <w:w w:val="104"/>
        </w:rPr>
        <w:t xml:space="preserve">who </w:t>
      </w:r>
      <w:r>
        <w:t>illuminates</w:t>
      </w:r>
      <w:r>
        <w:rPr>
          <w:spacing w:val="47"/>
        </w:rPr>
        <w:t xml:space="preserve"> </w:t>
      </w:r>
      <w:r>
        <w:t>like</w:t>
      </w:r>
      <w:r>
        <w:rPr>
          <w:spacing w:val="1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sun.’</w:t>
      </w:r>
      <w:r>
        <w:rPr>
          <w:spacing w:val="4"/>
        </w:rPr>
        <w:t xml:space="preserve"> </w:t>
      </w:r>
      <w:r>
        <w:rPr>
          <w:w w:val="78"/>
        </w:rPr>
        <w:t>Çré</w:t>
      </w:r>
      <w:r>
        <w:rPr>
          <w:spacing w:val="23"/>
          <w:w w:val="78"/>
        </w:rPr>
        <w:t xml:space="preserve"> </w:t>
      </w:r>
      <w:r>
        <w:t>Kåñëa</w:t>
      </w:r>
      <w:r>
        <w:rPr>
          <w:spacing w:val="-14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effulgent</w:t>
      </w:r>
      <w:r>
        <w:rPr>
          <w:spacing w:val="19"/>
        </w:rPr>
        <w:t xml:space="preserve"> </w:t>
      </w:r>
      <w:r>
        <w:t>like</w:t>
      </w:r>
      <w:r>
        <w:rPr>
          <w:spacing w:val="1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w w:val="107"/>
        </w:rPr>
        <w:t xml:space="preserve">sun, </w:t>
      </w:r>
      <w:r>
        <w:t>and</w:t>
      </w:r>
      <w:r>
        <w:rPr>
          <w:spacing w:val="21"/>
        </w:rPr>
        <w:t xml:space="preserve"> </w:t>
      </w:r>
      <w:r>
        <w:t>He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also</w:t>
      </w:r>
      <w:r>
        <w:rPr>
          <w:spacing w:val="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Dhümaketu  that</w:t>
      </w:r>
      <w:r>
        <w:rPr>
          <w:spacing w:val="27"/>
        </w:rPr>
        <w:t xml:space="preserve"> </w:t>
      </w:r>
      <w:r>
        <w:t>spells</w:t>
      </w:r>
      <w:r>
        <w:rPr>
          <w:spacing w:val="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pacification</w:t>
      </w:r>
      <w:r>
        <w:rPr>
          <w:spacing w:val="22"/>
        </w:rPr>
        <w:t xml:space="preserve"> </w:t>
      </w:r>
      <w:r>
        <w:t xml:space="preserve">of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rPr>
          <w:w w:val="96"/>
        </w:rPr>
        <w:t>Rädhä’s</w:t>
      </w:r>
      <w:r>
        <w:rPr>
          <w:spacing w:val="4"/>
          <w:w w:val="96"/>
        </w:rPr>
        <w:t xml:space="preserve"> </w:t>
      </w:r>
      <w:r>
        <w:rPr>
          <w:i/>
          <w:w w:val="101"/>
        </w:rPr>
        <w:t>käma</w:t>
      </w:r>
      <w:r>
        <w:rPr>
          <w:w w:val="103"/>
        </w:rPr>
        <w:t>.</w:t>
      </w:r>
    </w:p>
    <w:p w14:paraId="3C52351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8CC3FAD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etymolog</w:t>
      </w:r>
      <w:r>
        <w:t>y</w:t>
      </w:r>
      <w:r>
        <w:rPr>
          <w:spacing w:val="2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wor</w:t>
      </w:r>
      <w:r>
        <w:t>d</w:t>
      </w:r>
      <w:r>
        <w:rPr>
          <w:spacing w:val="32"/>
        </w:rPr>
        <w:t xml:space="preserve"> </w:t>
      </w:r>
      <w:r>
        <w:rPr>
          <w:i/>
          <w:spacing w:val="-4"/>
          <w:w w:val="91"/>
        </w:rPr>
        <w:t>pradoñ</w:t>
      </w:r>
      <w:r>
        <w:rPr>
          <w:i/>
          <w:w w:val="91"/>
        </w:rPr>
        <w:t>a</w:t>
      </w:r>
      <w:r>
        <w:rPr>
          <w:i/>
          <w:spacing w:val="25"/>
          <w:w w:val="91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6"/>
        </w:rPr>
        <w:t xml:space="preserve"> </w:t>
      </w:r>
      <w:r>
        <w:rPr>
          <w:i/>
          <w:spacing w:val="-4"/>
        </w:rPr>
        <w:t>pragat</w:t>
      </w:r>
      <w:r>
        <w:rPr>
          <w:i/>
        </w:rPr>
        <w:t>ä</w:t>
      </w:r>
      <w:r>
        <w:rPr>
          <w:i/>
          <w:spacing w:val="-5"/>
        </w:rPr>
        <w:t xml:space="preserve"> </w:t>
      </w:r>
      <w:r>
        <w:rPr>
          <w:i/>
          <w:spacing w:val="-4"/>
        </w:rPr>
        <w:t xml:space="preserve">doñädayaù </w:t>
      </w:r>
      <w:r>
        <w:rPr>
          <w:i/>
        </w:rPr>
        <w:t>yasmin,</w:t>
      </w:r>
      <w:r>
        <w:rPr>
          <w:i/>
          <w:spacing w:val="5"/>
        </w:rPr>
        <w:t xml:space="preserve"> </w:t>
      </w:r>
      <w:r>
        <w:t>which</w:t>
      </w:r>
      <w:r>
        <w:rPr>
          <w:spacing w:val="24"/>
        </w:rPr>
        <w:t xml:space="preserve"> </w:t>
      </w:r>
      <w:r>
        <w:t>means:</w:t>
      </w:r>
      <w:r>
        <w:rPr>
          <w:spacing w:val="16"/>
        </w:rPr>
        <w:t xml:space="preserve"> </w:t>
      </w:r>
      <w:r>
        <w:t>‘that</w:t>
      </w:r>
      <w:r>
        <w:rPr>
          <w:spacing w:val="1"/>
        </w:rPr>
        <w:t xml:space="preserve"> </w:t>
      </w:r>
      <w:r>
        <w:t>[period]  in</w:t>
      </w:r>
      <w:r>
        <w:rPr>
          <w:spacing w:val="16"/>
        </w:rPr>
        <w:t xml:space="preserve"> </w:t>
      </w:r>
      <w:r>
        <w:t>which</w:t>
      </w:r>
      <w:r>
        <w:rPr>
          <w:spacing w:val="2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night</w:t>
      </w:r>
      <w:r>
        <w:rPr>
          <w:spacing w:val="30"/>
        </w:rPr>
        <w:t xml:space="preserve"> </w:t>
      </w:r>
      <w:r>
        <w:rPr>
          <w:w w:val="104"/>
        </w:rPr>
        <w:t xml:space="preserve">has </w:t>
      </w:r>
      <w:r>
        <w:t>started.’ Night</w:t>
      </w:r>
      <w:r>
        <w:rPr>
          <w:spacing w:val="18"/>
        </w:rPr>
        <w:t xml:space="preserve"> </w:t>
      </w:r>
      <w:r>
        <w:t>personified</w:t>
      </w:r>
      <w:r>
        <w:rPr>
          <w:spacing w:val="27"/>
        </w:rPr>
        <w:t xml:space="preserve"> </w:t>
      </w:r>
      <w:r>
        <w:t>is called</w:t>
      </w:r>
      <w:r>
        <w:rPr>
          <w:spacing w:val="5"/>
        </w:rPr>
        <w:t xml:space="preserve"> </w:t>
      </w:r>
      <w:r>
        <w:rPr>
          <w:i/>
          <w:w w:val="90"/>
        </w:rPr>
        <w:t>doñä</w:t>
      </w:r>
      <w:r>
        <w:rPr>
          <w:w w:val="90"/>
        </w:rPr>
        <w:t>.</w:t>
      </w:r>
      <w:r>
        <w:rPr>
          <w:spacing w:val="8"/>
          <w:w w:val="90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 xml:space="preserve">verse </w:t>
      </w:r>
      <w:r>
        <w:rPr>
          <w:w w:val="104"/>
        </w:rPr>
        <w:t xml:space="preserve">includes </w:t>
      </w:r>
      <w:r>
        <w:rPr>
          <w:spacing w:val="-5"/>
        </w:rPr>
        <w:t>th</w:t>
      </w:r>
      <w:r>
        <w:t>e</w:t>
      </w:r>
      <w:r>
        <w:rPr>
          <w:spacing w:val="30"/>
        </w:rPr>
        <w:t xml:space="preserve"> </w:t>
      </w:r>
      <w:r>
        <w:rPr>
          <w:i/>
          <w:spacing w:val="-5"/>
        </w:rPr>
        <w:t>alaìkära</w:t>
      </w:r>
      <w:r>
        <w:rPr>
          <w:i/>
        </w:rPr>
        <w:t>s</w:t>
      </w:r>
      <w:r>
        <w:rPr>
          <w:i/>
          <w:spacing w:val="43"/>
        </w:rPr>
        <w:t xml:space="preserve"> </w:t>
      </w:r>
      <w:r>
        <w:rPr>
          <w:spacing w:val="-5"/>
        </w:rPr>
        <w:t>calle</w:t>
      </w:r>
      <w:r>
        <w:t>d</w:t>
      </w:r>
      <w:r>
        <w:rPr>
          <w:spacing w:val="18"/>
        </w:rPr>
        <w:t xml:space="preserve"> </w:t>
      </w:r>
      <w:r>
        <w:rPr>
          <w:i/>
          <w:spacing w:val="-4"/>
          <w:w w:val="88"/>
        </w:rPr>
        <w:t>çleña</w:t>
      </w:r>
      <w:r>
        <w:rPr>
          <w:i/>
          <w:w w:val="88"/>
        </w:rPr>
        <w:t>,</w:t>
      </w:r>
      <w:r>
        <w:rPr>
          <w:i/>
          <w:spacing w:val="18"/>
          <w:w w:val="88"/>
        </w:rPr>
        <w:t xml:space="preserve"> </w:t>
      </w:r>
      <w:r>
        <w:rPr>
          <w:i/>
          <w:spacing w:val="-5"/>
        </w:rPr>
        <w:t>luptopamä</w:t>
      </w:r>
      <w:r>
        <w:rPr>
          <w:i/>
        </w:rPr>
        <w:t>,</w:t>
      </w:r>
      <w:r>
        <w:rPr>
          <w:i/>
          <w:spacing w:val="-8"/>
        </w:rPr>
        <w:t xml:space="preserve"> </w:t>
      </w:r>
      <w:r>
        <w:rPr>
          <w:i/>
          <w:spacing w:val="-5"/>
        </w:rPr>
        <w:t>parikar</w:t>
      </w:r>
      <w:r>
        <w:rPr>
          <w:i/>
        </w:rPr>
        <w:t>a</w:t>
      </w:r>
      <w:r>
        <w:rPr>
          <w:i/>
          <w:spacing w:val="6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7"/>
        </w:rPr>
        <w:t xml:space="preserve"> </w:t>
      </w:r>
      <w:r>
        <w:rPr>
          <w:i/>
          <w:spacing w:val="-5"/>
        </w:rPr>
        <w:t xml:space="preserve">varëopamä. </w:t>
      </w:r>
      <w:r>
        <w:rPr>
          <w:spacing w:val="-2"/>
        </w:rPr>
        <w:t>Th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mete</w:t>
      </w:r>
      <w:r>
        <w:t>r</w:t>
      </w:r>
      <w:r>
        <w:rPr>
          <w:spacing w:val="2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2"/>
        </w:rPr>
        <w:t xml:space="preserve"> </w:t>
      </w:r>
      <w:r>
        <w:rPr>
          <w:i/>
          <w:spacing w:val="-2"/>
          <w:w w:val="95"/>
        </w:rPr>
        <w:t>çardüla-vikréòit</w:t>
      </w:r>
      <w:r>
        <w:rPr>
          <w:i/>
          <w:w w:val="95"/>
        </w:rPr>
        <w:t>a</w:t>
      </w:r>
      <w:r>
        <w:rPr>
          <w:i/>
          <w:spacing w:val="13"/>
          <w:w w:val="95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i/>
          <w:spacing w:val="-2"/>
          <w:w w:val="88"/>
        </w:rPr>
        <w:t>rét</w:t>
      </w:r>
      <w:r>
        <w:rPr>
          <w:i/>
          <w:w w:val="88"/>
        </w:rPr>
        <w:t>i</w:t>
      </w:r>
      <w:r>
        <w:rPr>
          <w:i/>
          <w:spacing w:val="4"/>
          <w:w w:val="88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2"/>
        </w:rPr>
        <w:t xml:space="preserve"> </w:t>
      </w:r>
      <w:r>
        <w:rPr>
          <w:i/>
          <w:spacing w:val="-2"/>
        </w:rPr>
        <w:t>päïcälé.</w:t>
      </w:r>
    </w:p>
    <w:p w14:paraId="0EB394C9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1A5F9AB2" w14:textId="77777777" w:rsidR="00150366" w:rsidRDefault="00150366">
      <w:pPr>
        <w:spacing w:line="200" w:lineRule="exact"/>
      </w:pPr>
    </w:p>
    <w:p w14:paraId="60BE5091" w14:textId="77777777" w:rsidR="00150366" w:rsidRDefault="00000000">
      <w:pPr>
        <w:spacing w:before="29" w:line="250" w:lineRule="auto"/>
        <w:ind w:left="120" w:right="85" w:firstLine="360"/>
        <w:jc w:val="both"/>
      </w:pPr>
      <w:r>
        <w:t>Act</w:t>
      </w:r>
      <w:r>
        <w:rPr>
          <w:spacing w:val="-20"/>
        </w:rPr>
        <w:t xml:space="preserve"> </w:t>
      </w:r>
      <w:r>
        <w:t>Five</w:t>
      </w:r>
      <w:r>
        <w:rPr>
          <w:spacing w:val="-11"/>
        </w:rPr>
        <w:t xml:space="preserve"> </w:t>
      </w:r>
      <w:r>
        <w:t>has described</w:t>
      </w:r>
      <w:r>
        <w:rPr>
          <w:spacing w:val="1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i/>
        </w:rPr>
        <w:t>abhisärikä-näyikä</w:t>
      </w:r>
      <w:r>
        <w:t>,</w:t>
      </w:r>
      <w:r>
        <w:rPr>
          <w:spacing w:val="-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w w:val="105"/>
        </w:rPr>
        <w:t xml:space="preserve">heroine </w:t>
      </w:r>
      <w:r>
        <w:t>who</w:t>
      </w:r>
      <w:r>
        <w:rPr>
          <w:spacing w:val="9"/>
        </w:rPr>
        <w:t xml:space="preserve"> </w:t>
      </w:r>
      <w:r>
        <w:t>embarks</w:t>
      </w:r>
      <w:r>
        <w:rPr>
          <w:spacing w:val="1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secret</w:t>
      </w:r>
      <w:r>
        <w:rPr>
          <w:spacing w:val="9"/>
        </w:rPr>
        <w:t xml:space="preserve"> </w:t>
      </w:r>
      <w:r>
        <w:t>tryst.</w:t>
      </w:r>
      <w:r>
        <w:rPr>
          <w:spacing w:val="1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lotus-eyed</w:t>
      </w:r>
      <w:r>
        <w:rPr>
          <w:spacing w:val="20"/>
        </w:rPr>
        <w:t xml:space="preserve"> </w:t>
      </w:r>
      <w:r>
        <w:rPr>
          <w:w w:val="95"/>
        </w:rPr>
        <w:t>Kåñëa</w:t>
      </w:r>
      <w:r>
        <w:rPr>
          <w:spacing w:val="-3"/>
          <w:w w:val="9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w w:val="102"/>
        </w:rPr>
        <w:t xml:space="preserve">ready </w:t>
      </w:r>
      <w:r>
        <w:t>and</w:t>
      </w:r>
      <w:r>
        <w:rPr>
          <w:spacing w:val="19"/>
        </w:rPr>
        <w:t xml:space="preserve"> </w:t>
      </w:r>
      <w:r>
        <w:t>waiting</w:t>
      </w:r>
      <w:r>
        <w:rPr>
          <w:spacing w:val="1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w w:val="96"/>
        </w:rPr>
        <w:t>Rädhä’s</w:t>
      </w:r>
      <w:r>
        <w:rPr>
          <w:spacing w:val="4"/>
          <w:w w:val="96"/>
        </w:rPr>
        <w:t xml:space="preserve"> </w:t>
      </w:r>
      <w:r>
        <w:rPr>
          <w:w w:val="102"/>
        </w:rPr>
        <w:t>arrival.</w:t>
      </w:r>
    </w:p>
    <w:p w14:paraId="0025A378" w14:textId="77777777" w:rsidR="00150366" w:rsidRDefault="00150366">
      <w:pPr>
        <w:spacing w:before="17" w:line="260" w:lineRule="exact"/>
        <w:rPr>
          <w:sz w:val="26"/>
          <w:szCs w:val="26"/>
        </w:rPr>
      </w:pPr>
    </w:p>
    <w:p w14:paraId="3EFCEF70" w14:textId="77777777" w:rsidR="00150366" w:rsidRDefault="00000000">
      <w:pPr>
        <w:spacing w:line="256" w:lineRule="auto"/>
        <w:ind w:left="213" w:right="213"/>
        <w:jc w:val="center"/>
        <w:rPr>
          <w:rFonts w:ascii="Garamond" w:eastAsia="Garamond" w:hAnsi="Garamond" w:cs="Garamond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39"/>
          <w:sz w:val="14"/>
          <w:szCs w:val="14"/>
        </w:rPr>
        <w:t>hus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ends</w:t>
      </w:r>
      <w:r>
        <w:rPr>
          <w:rFonts w:ascii="Garamond" w:eastAsia="Garamond" w:hAnsi="Garamond" w:cs="Garamond"/>
          <w:spacing w:val="-23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the</w:t>
      </w:r>
      <w:r>
        <w:rPr>
          <w:rFonts w:ascii="Garamond" w:eastAsia="Garamond" w:hAnsi="Garamond" w:cs="Garamond"/>
          <w:spacing w:val="15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89"/>
        </w:rPr>
        <w:t>B</w:t>
      </w:r>
      <w:r>
        <w:rPr>
          <w:rFonts w:ascii="Garamond" w:eastAsia="Garamond" w:hAnsi="Garamond" w:cs="Garamond"/>
          <w:w w:val="177"/>
          <w:sz w:val="14"/>
          <w:szCs w:val="14"/>
        </w:rPr>
        <w:t>äla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33"/>
          <w:sz w:val="14"/>
          <w:szCs w:val="14"/>
        </w:rPr>
        <w:t>odhiné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59"/>
          <w:sz w:val="14"/>
          <w:szCs w:val="14"/>
        </w:rPr>
        <w:t>rakä</w:t>
      </w:r>
      <w:r>
        <w:rPr>
          <w:rFonts w:ascii="Garamond" w:eastAsia="Garamond" w:hAnsi="Garamond" w:cs="Garamond"/>
          <w:w w:val="75"/>
          <w:sz w:val="14"/>
          <w:szCs w:val="14"/>
        </w:rPr>
        <w:t>Ç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34"/>
          <w:sz w:val="14"/>
          <w:szCs w:val="14"/>
        </w:rPr>
        <w:t>ommen</w:t>
      </w:r>
      <w:r>
        <w:rPr>
          <w:rFonts w:ascii="Garamond" w:eastAsia="Garamond" w:hAnsi="Garamond" w:cs="Garamond"/>
          <w:spacing w:val="-13"/>
          <w:w w:val="134"/>
          <w:sz w:val="14"/>
          <w:szCs w:val="14"/>
        </w:rPr>
        <w:t>t</w:t>
      </w:r>
      <w:r>
        <w:rPr>
          <w:rFonts w:ascii="Garamond" w:eastAsia="Garamond" w:hAnsi="Garamond" w:cs="Garamond"/>
          <w:w w:val="170"/>
          <w:sz w:val="14"/>
          <w:szCs w:val="14"/>
        </w:rPr>
        <w:t>a</w:t>
      </w:r>
      <w:r>
        <w:rPr>
          <w:rFonts w:ascii="Garamond" w:eastAsia="Garamond" w:hAnsi="Garamond" w:cs="Garamond"/>
          <w:spacing w:val="-7"/>
          <w:w w:val="170"/>
          <w:sz w:val="14"/>
          <w:szCs w:val="14"/>
        </w:rPr>
        <w:t>r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5"/>
          <w:sz w:val="14"/>
          <w:szCs w:val="14"/>
        </w:rPr>
        <w:t>on</w:t>
      </w:r>
      <w:r>
        <w:rPr>
          <w:rFonts w:ascii="Garamond" w:eastAsia="Garamond" w:hAnsi="Garamond" w:cs="Garamond"/>
          <w:spacing w:val="1"/>
          <w:w w:val="145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9"/>
        </w:rPr>
        <w:t>a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209"/>
          <w:sz w:val="14"/>
          <w:szCs w:val="14"/>
        </w:rPr>
        <w:t>t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78"/>
        </w:rPr>
        <w:t>f</w:t>
      </w:r>
      <w:r>
        <w:rPr>
          <w:rFonts w:ascii="Garamond" w:eastAsia="Garamond" w:hAnsi="Garamond" w:cs="Garamond"/>
          <w:w w:val="141"/>
          <w:sz w:val="14"/>
          <w:szCs w:val="14"/>
        </w:rPr>
        <w:t xml:space="preserve">ive </w:t>
      </w:r>
      <w:r>
        <w:rPr>
          <w:rFonts w:ascii="Garamond" w:eastAsia="Garamond" w:hAnsi="Garamond" w:cs="Garamond"/>
          <w:w w:val="158"/>
          <w:sz w:val="14"/>
          <w:szCs w:val="14"/>
        </w:rPr>
        <w:t>of</w:t>
      </w:r>
      <w:r>
        <w:rPr>
          <w:rFonts w:ascii="Garamond" w:eastAsia="Garamond" w:hAnsi="Garamond" w:cs="Garamond"/>
          <w:spacing w:val="-3"/>
          <w:w w:val="15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75"/>
        </w:rPr>
        <w:t>Ç</w:t>
      </w:r>
      <w:r>
        <w:rPr>
          <w:rFonts w:ascii="Garamond" w:eastAsia="Garamond" w:hAnsi="Garamond" w:cs="Garamond"/>
          <w:w w:val="126"/>
          <w:sz w:val="14"/>
          <w:szCs w:val="14"/>
        </w:rPr>
        <w:t>ré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3"/>
        </w:rPr>
        <w:t>G</w:t>
      </w:r>
      <w:r>
        <w:rPr>
          <w:rFonts w:ascii="Garamond" w:eastAsia="Garamond" w:hAnsi="Garamond" w:cs="Garamond"/>
          <w:w w:val="133"/>
          <w:sz w:val="14"/>
          <w:szCs w:val="14"/>
        </w:rPr>
        <w:t>é</w:t>
      </w:r>
      <w:r>
        <w:rPr>
          <w:rFonts w:ascii="Garamond" w:eastAsia="Garamond" w:hAnsi="Garamond" w:cs="Garamond"/>
          <w:spacing w:val="-13"/>
          <w:w w:val="133"/>
          <w:sz w:val="14"/>
          <w:szCs w:val="14"/>
        </w:rPr>
        <w:t>t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45"/>
          <w:sz w:val="14"/>
          <w:szCs w:val="14"/>
        </w:rPr>
        <w:t>ovinda</w:t>
      </w:r>
      <w:r>
        <w:rPr>
          <w:rFonts w:ascii="Garamond" w:eastAsia="Garamond" w:hAnsi="Garamond" w:cs="Garamond"/>
          <w:w w:val="118"/>
        </w:rPr>
        <w:t>,</w:t>
      </w:r>
      <w:r>
        <w:rPr>
          <w:rFonts w:ascii="Garamond" w:eastAsia="Garamond" w:hAnsi="Garamond" w:cs="Garamond"/>
          <w:spacing w:val="2"/>
        </w:rPr>
        <w:t xml:space="preserve"> </w:t>
      </w:r>
      <w:r>
        <w:rPr>
          <w:rFonts w:ascii="Garamond" w:eastAsia="Garamond" w:hAnsi="Garamond" w:cs="Garamond"/>
          <w:w w:val="164"/>
          <w:sz w:val="14"/>
          <w:szCs w:val="14"/>
        </w:rPr>
        <w:t>entitled</w:t>
      </w:r>
      <w:r>
        <w:rPr>
          <w:rFonts w:ascii="Garamond" w:eastAsia="Garamond" w:hAnsi="Garamond" w:cs="Garamond"/>
          <w:spacing w:val="-5"/>
          <w:w w:val="164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31"/>
        </w:rPr>
        <w:t>s</w:t>
      </w:r>
      <w:r>
        <w:rPr>
          <w:rFonts w:ascii="Garamond" w:eastAsia="Garamond" w:hAnsi="Garamond" w:cs="Garamond"/>
          <w:w w:val="155"/>
          <w:sz w:val="14"/>
          <w:szCs w:val="14"/>
        </w:rPr>
        <w:t>äkäìkña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41"/>
          <w:sz w:val="14"/>
          <w:szCs w:val="14"/>
        </w:rPr>
        <w:t>uëòarékäkña</w:t>
      </w:r>
      <w:r>
        <w:rPr>
          <w:rFonts w:ascii="Garamond" w:eastAsia="Garamond" w:hAnsi="Garamond" w:cs="Garamond"/>
          <w:w w:val="118"/>
        </w:rPr>
        <w:t xml:space="preserve">, </w:t>
      </w:r>
      <w:r>
        <w:rPr>
          <w:rFonts w:ascii="Garamond" w:eastAsia="Garamond" w:hAnsi="Garamond" w:cs="Garamond"/>
          <w:w w:val="98"/>
        </w:rPr>
        <w:t>P</w:t>
      </w:r>
      <w:r>
        <w:rPr>
          <w:rFonts w:ascii="Garamond" w:eastAsia="Garamond" w:hAnsi="Garamond" w:cs="Garamond"/>
          <w:w w:val="141"/>
          <w:sz w:val="14"/>
          <w:szCs w:val="14"/>
        </w:rPr>
        <w:t>uëòarékäkña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33"/>
        </w:rPr>
        <w:t>(</w:t>
      </w:r>
      <w:r>
        <w:rPr>
          <w:rFonts w:ascii="Garamond" w:eastAsia="Garamond" w:hAnsi="Garamond" w:cs="Garamond"/>
          <w:w w:val="242"/>
        </w:rPr>
        <w:t>l</w:t>
      </w:r>
      <w:r>
        <w:rPr>
          <w:rFonts w:ascii="Garamond" w:eastAsia="Garamond" w:hAnsi="Garamond" w:cs="Garamond"/>
          <w:w w:val="153"/>
          <w:sz w:val="14"/>
          <w:szCs w:val="14"/>
        </w:rPr>
        <w:t>otus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140"/>
          <w:sz w:val="14"/>
          <w:szCs w:val="14"/>
        </w:rPr>
        <w:t>eyed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0"/>
        </w:rPr>
        <w:t>k</w:t>
      </w:r>
      <w:r>
        <w:rPr>
          <w:rFonts w:ascii="Garamond" w:eastAsia="Garamond" w:hAnsi="Garamond" w:cs="Garamond"/>
          <w:w w:val="140"/>
          <w:sz w:val="14"/>
          <w:szCs w:val="14"/>
        </w:rPr>
        <w:t>åñëa</w:t>
      </w:r>
      <w:r>
        <w:rPr>
          <w:rFonts w:ascii="Garamond" w:eastAsia="Garamond" w:hAnsi="Garamond" w:cs="Garamond"/>
          <w:w w:val="140"/>
        </w:rPr>
        <w:t>)</w:t>
      </w:r>
      <w:r>
        <w:rPr>
          <w:rFonts w:ascii="Garamond" w:eastAsia="Garamond" w:hAnsi="Garamond" w:cs="Garamond"/>
          <w:spacing w:val="-15"/>
          <w:w w:val="140"/>
        </w:rPr>
        <w:t xml:space="preserve"> </w:t>
      </w:r>
      <w:r>
        <w:rPr>
          <w:rFonts w:ascii="Garamond" w:eastAsia="Garamond" w:hAnsi="Garamond" w:cs="Garamond"/>
          <w:w w:val="98"/>
        </w:rPr>
        <w:t>P</w:t>
      </w:r>
      <w:r>
        <w:rPr>
          <w:rFonts w:ascii="Garamond" w:eastAsia="Garamond" w:hAnsi="Garamond" w:cs="Garamond"/>
          <w:w w:val="145"/>
          <w:sz w:val="14"/>
          <w:szCs w:val="14"/>
        </w:rPr>
        <w:t>inin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9"/>
        </w:rPr>
        <w:t>a</w:t>
      </w:r>
      <w:r>
        <w:rPr>
          <w:rFonts w:ascii="Garamond" w:eastAsia="Garamond" w:hAnsi="Garamond" w:cs="Garamond"/>
          <w:spacing w:val="-11"/>
          <w:w w:val="144"/>
          <w:sz w:val="14"/>
          <w:szCs w:val="14"/>
        </w:rPr>
        <w:t>w</w:t>
      </w:r>
      <w:r>
        <w:rPr>
          <w:rFonts w:ascii="Garamond" w:eastAsia="Garamond" w:hAnsi="Garamond" w:cs="Garamond"/>
          <w:spacing w:val="-15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  <w:r>
        <w:rPr>
          <w:rFonts w:ascii="Garamond" w:eastAsia="Garamond" w:hAnsi="Garamond" w:cs="Garamond"/>
          <w:w w:val="118"/>
        </w:rPr>
        <w:t>.</w:t>
      </w:r>
    </w:p>
    <w:p w14:paraId="087A620D" w14:textId="7EB99A1B" w:rsidR="00150366" w:rsidRDefault="00000000">
      <w:pPr>
        <w:spacing w:line="200" w:lineRule="exact"/>
        <w:sectPr w:rsidR="00150366">
          <w:headerReference w:type="default" r:id="rId39"/>
          <w:pgSz w:w="6820" w:h="10220"/>
          <w:pgMar w:top="920" w:right="920" w:bottom="280" w:left="920" w:header="0" w:footer="0" w:gutter="0"/>
          <w:cols w:space="720"/>
        </w:sectPr>
      </w:pPr>
      <w:r>
        <w:lastRenderedPageBreak/>
        <w:pict w14:anchorId="097E289A">
          <v:shape id="_x0000_s2138" type="#_x0000_t202" style="position:absolute;margin-left:0;margin-top:0;width:340.15pt;height:510.25pt;z-index:-8428;mso-position-horizontal-relative:page;mso-position-vertical-relative:page" filled="f" stroked="f">
            <v:textbox inset="0,0,0,0">
              <w:txbxContent>
                <w:p w14:paraId="7E05CDD8" w14:textId="77777777" w:rsidR="00150366" w:rsidRDefault="00150366">
                  <w:pPr>
                    <w:spacing w:line="200" w:lineRule="exact"/>
                  </w:pPr>
                </w:p>
                <w:p w14:paraId="3FB6DD24" w14:textId="77777777" w:rsidR="00150366" w:rsidRDefault="00150366">
                  <w:pPr>
                    <w:spacing w:line="200" w:lineRule="exact"/>
                  </w:pPr>
                </w:p>
                <w:p w14:paraId="654E89B7" w14:textId="77777777" w:rsidR="00150366" w:rsidRDefault="00150366">
                  <w:pPr>
                    <w:spacing w:before="19" w:line="240" w:lineRule="exact"/>
                    <w:rPr>
                      <w:sz w:val="24"/>
                      <w:szCs w:val="24"/>
                    </w:rPr>
                  </w:pPr>
                </w:p>
                <w:p w14:paraId="110610F1" w14:textId="77777777" w:rsidR="00150366" w:rsidRDefault="00000000">
                  <w:pPr>
                    <w:ind w:left="2573" w:right="2740"/>
                    <w:jc w:val="center"/>
                    <w:rPr>
                      <w:rFonts w:ascii="Garamond" w:eastAsia="Garamond" w:hAnsi="Garamond" w:cs="Garamond"/>
                    </w:rPr>
                  </w:pPr>
                  <w:r>
                    <w:rPr>
                      <w:rFonts w:ascii="Garamond" w:eastAsia="Garamond" w:hAnsi="Garamond" w:cs="Garamond"/>
                      <w:i/>
                    </w:rPr>
                    <w:t>Çré</w:t>
                  </w:r>
                  <w:r>
                    <w:rPr>
                      <w:rFonts w:ascii="Garamond" w:eastAsia="Garamond" w:hAnsi="Garamond" w:cs="Garamond"/>
                      <w:i/>
                      <w:spacing w:val="-10"/>
                    </w:rPr>
                    <w:t xml:space="preserve"> </w:t>
                  </w:r>
                  <w:r>
                    <w:rPr>
                      <w:rFonts w:ascii="Garamond" w:eastAsia="Garamond" w:hAnsi="Garamond" w:cs="Garamond"/>
                      <w:i/>
                      <w:w w:val="128"/>
                    </w:rPr>
                    <w:t>Géta-govinda</w:t>
                  </w:r>
                </w:p>
              </w:txbxContent>
            </v:textbox>
            <w10:wrap anchorx="page" anchory="page"/>
          </v:shape>
        </w:pict>
      </w:r>
    </w:p>
    <w:p w14:paraId="5A103DB9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3C1CDA78" w14:textId="77777777" w:rsidR="00150366" w:rsidRDefault="00150366">
      <w:pPr>
        <w:spacing w:line="200" w:lineRule="exact"/>
      </w:pPr>
    </w:p>
    <w:p w14:paraId="39F5F587" w14:textId="77777777" w:rsidR="00150366" w:rsidRDefault="00150366">
      <w:pPr>
        <w:spacing w:line="200" w:lineRule="exact"/>
      </w:pPr>
    </w:p>
    <w:p w14:paraId="2BD8FDE8" w14:textId="77777777" w:rsidR="00150366" w:rsidRDefault="00150366">
      <w:pPr>
        <w:spacing w:line="200" w:lineRule="exact"/>
      </w:pPr>
    </w:p>
    <w:p w14:paraId="3E917A28" w14:textId="77777777" w:rsidR="00150366" w:rsidRDefault="00150366">
      <w:pPr>
        <w:spacing w:line="200" w:lineRule="exact"/>
      </w:pPr>
    </w:p>
    <w:p w14:paraId="6E08384E" w14:textId="77777777" w:rsidR="00150366" w:rsidRDefault="00150366">
      <w:pPr>
        <w:spacing w:line="200" w:lineRule="exact"/>
      </w:pPr>
    </w:p>
    <w:p w14:paraId="4C64F821" w14:textId="77777777" w:rsidR="00150366" w:rsidRDefault="00000000">
      <w:pPr>
        <w:spacing w:line="540" w:lineRule="exact"/>
        <w:ind w:left="1839" w:right="1859"/>
        <w:jc w:val="center"/>
        <w:rPr>
          <w:rFonts w:ascii="Cambria" w:eastAsia="Cambria" w:hAnsi="Cambria" w:cs="Cambria"/>
          <w:sz w:val="48"/>
          <w:szCs w:val="48"/>
        </w:rPr>
      </w:pPr>
      <w:r>
        <w:rPr>
          <w:rFonts w:ascii="Cambria" w:eastAsia="Cambria" w:hAnsi="Cambria" w:cs="Cambria"/>
          <w:i/>
          <w:sz w:val="48"/>
          <w:szCs w:val="48"/>
        </w:rPr>
        <w:t>Act</w:t>
      </w:r>
      <w:r>
        <w:rPr>
          <w:rFonts w:ascii="Cambria" w:eastAsia="Cambria" w:hAnsi="Cambria" w:cs="Cambria"/>
          <w:i/>
          <w:spacing w:val="33"/>
          <w:sz w:val="48"/>
          <w:szCs w:val="48"/>
        </w:rPr>
        <w:t xml:space="preserve"> </w:t>
      </w:r>
      <w:r>
        <w:rPr>
          <w:rFonts w:ascii="Cambria" w:eastAsia="Cambria" w:hAnsi="Cambria" w:cs="Cambria"/>
          <w:i/>
          <w:w w:val="107"/>
          <w:sz w:val="48"/>
          <w:szCs w:val="48"/>
        </w:rPr>
        <w:t>Six</w:t>
      </w:r>
    </w:p>
    <w:p w14:paraId="588FE420" w14:textId="77777777" w:rsidR="00150366" w:rsidRDefault="00000000">
      <w:pPr>
        <w:spacing w:before="30"/>
        <w:ind w:left="622" w:right="642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w w:val="118"/>
          <w:sz w:val="24"/>
          <w:szCs w:val="24"/>
        </w:rPr>
        <w:t>d</w:t>
      </w:r>
      <w:r>
        <w:rPr>
          <w:rFonts w:ascii="Book Antiqua" w:eastAsia="Book Antiqua" w:hAnsi="Book Antiqua" w:cs="Book Antiqua"/>
          <w:b/>
          <w:w w:val="115"/>
          <w:sz w:val="17"/>
          <w:szCs w:val="17"/>
        </w:rPr>
        <w:t>håñ</w:t>
      </w:r>
      <w:r>
        <w:rPr>
          <w:rFonts w:ascii="Book Antiqua" w:eastAsia="Book Antiqua" w:hAnsi="Book Antiqua" w:cs="Book Antiqua"/>
          <w:b/>
          <w:w w:val="79"/>
          <w:sz w:val="17"/>
          <w:szCs w:val="17"/>
        </w:rPr>
        <w:t>Ö</w:t>
      </w:r>
      <w:r>
        <w:rPr>
          <w:rFonts w:ascii="Book Antiqua" w:eastAsia="Book Antiqua" w:hAnsi="Book Antiqua" w:cs="Book Antiqua"/>
          <w:b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w w:val="82"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w w:val="119"/>
          <w:sz w:val="24"/>
          <w:szCs w:val="24"/>
        </w:rPr>
        <w:t>v</w:t>
      </w:r>
      <w:r>
        <w:rPr>
          <w:rFonts w:ascii="Book Antiqua" w:eastAsia="Book Antiqua" w:hAnsi="Book Antiqua" w:cs="Book Antiqua"/>
          <w:b/>
          <w:w w:val="129"/>
          <w:sz w:val="17"/>
          <w:szCs w:val="17"/>
        </w:rPr>
        <w:t>aikuë</w:t>
      </w:r>
      <w:r>
        <w:rPr>
          <w:rFonts w:ascii="Book Antiqua" w:eastAsia="Book Antiqua" w:hAnsi="Book Antiqua" w:cs="Book Antiqua"/>
          <w:b/>
          <w:w w:val="79"/>
          <w:sz w:val="17"/>
          <w:szCs w:val="17"/>
        </w:rPr>
        <w:t>Ö</w:t>
      </w:r>
      <w:r>
        <w:rPr>
          <w:rFonts w:ascii="Book Antiqua" w:eastAsia="Book Antiqua" w:hAnsi="Book Antiqua" w:cs="Book Antiqua"/>
          <w:b/>
          <w:w w:val="128"/>
          <w:sz w:val="17"/>
          <w:szCs w:val="17"/>
        </w:rPr>
        <w:t>haù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–</w:t>
      </w:r>
      <w:r>
        <w:rPr>
          <w:rFonts w:ascii="Book Antiqua" w:eastAsia="Book Antiqua" w:hAnsi="Book Antiqua" w:cs="Book Antiqua"/>
          <w:b/>
          <w:spacing w:val="4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w w:val="97"/>
          <w:sz w:val="24"/>
          <w:szCs w:val="24"/>
        </w:rPr>
        <w:t>C</w:t>
      </w:r>
      <w:r>
        <w:rPr>
          <w:rFonts w:ascii="Book Antiqua" w:eastAsia="Book Antiqua" w:hAnsi="Book Antiqua" w:cs="Book Antiqua"/>
          <w:b/>
          <w:w w:val="126"/>
          <w:sz w:val="17"/>
          <w:szCs w:val="17"/>
        </w:rPr>
        <w:t>apri</w:t>
      </w:r>
      <w:r>
        <w:rPr>
          <w:rFonts w:ascii="Book Antiqua" w:eastAsia="Book Antiqua" w:hAnsi="Book Antiqua" w:cs="Book Antiqua"/>
          <w:b/>
          <w:w w:val="102"/>
          <w:sz w:val="17"/>
          <w:szCs w:val="17"/>
        </w:rPr>
        <w:t>C</w:t>
      </w:r>
      <w:r>
        <w:rPr>
          <w:rFonts w:ascii="Book Antiqua" w:eastAsia="Book Antiqua" w:hAnsi="Book Antiqua" w:cs="Book Antiqua"/>
          <w:b/>
          <w:w w:val="127"/>
          <w:sz w:val="17"/>
          <w:szCs w:val="17"/>
        </w:rPr>
        <w:t>iou</w:t>
      </w:r>
      <w:r>
        <w:rPr>
          <w:rFonts w:ascii="Book Antiqua" w:eastAsia="Book Antiqua" w:hAnsi="Book Antiqua" w:cs="Book Antiqua"/>
          <w:b/>
          <w:w w:val="92"/>
          <w:sz w:val="17"/>
          <w:szCs w:val="17"/>
        </w:rPr>
        <w:t>S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109"/>
          <w:sz w:val="24"/>
          <w:szCs w:val="24"/>
        </w:rPr>
        <w:t>k</w:t>
      </w:r>
      <w:r>
        <w:rPr>
          <w:rFonts w:ascii="Book Antiqua" w:eastAsia="Book Antiqua" w:hAnsi="Book Antiqua" w:cs="Book Antiqua"/>
          <w:b/>
          <w:w w:val="128"/>
          <w:sz w:val="17"/>
          <w:szCs w:val="17"/>
        </w:rPr>
        <w:t>åñëa</w:t>
      </w:r>
    </w:p>
    <w:p w14:paraId="232F8D2C" w14:textId="77777777" w:rsidR="00150366" w:rsidRDefault="00150366">
      <w:pPr>
        <w:spacing w:line="200" w:lineRule="exact"/>
      </w:pPr>
    </w:p>
    <w:p w14:paraId="724799E3" w14:textId="77777777" w:rsidR="00150366" w:rsidRDefault="00150366">
      <w:pPr>
        <w:spacing w:before="8" w:line="240" w:lineRule="exact"/>
        <w:rPr>
          <w:sz w:val="24"/>
          <w:szCs w:val="24"/>
        </w:rPr>
      </w:pPr>
    </w:p>
    <w:p w14:paraId="3FE78F8D" w14:textId="77777777" w:rsidR="00150366" w:rsidRDefault="00000000">
      <w:pPr>
        <w:ind w:left="222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</w:t>
      </w:r>
    </w:p>
    <w:p w14:paraId="317AF841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55929BE5" w14:textId="77777777" w:rsidR="00150366" w:rsidRDefault="00000000">
      <w:pPr>
        <w:spacing w:line="240" w:lineRule="exact"/>
        <w:ind w:left="237" w:right="24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spacing w:val="-2"/>
        </w:rPr>
        <w:t>ath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tä</w:t>
      </w:r>
      <w:r>
        <w:rPr>
          <w:rFonts w:ascii="Book Antiqua" w:eastAsia="Book Antiqua" w:hAnsi="Book Antiqua" w:cs="Book Antiqua"/>
          <w:i/>
        </w:rPr>
        <w:t xml:space="preserve">à </w:t>
      </w:r>
      <w:r>
        <w:rPr>
          <w:rFonts w:ascii="Book Antiqua" w:eastAsia="Book Antiqua" w:hAnsi="Book Antiqua" w:cs="Book Antiqua"/>
          <w:i/>
          <w:spacing w:val="5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3"/>
        </w:rPr>
        <w:t>gantu</w:t>
      </w:r>
      <w:r>
        <w:rPr>
          <w:rFonts w:ascii="Book Antiqua" w:eastAsia="Book Antiqua" w:hAnsi="Book Antiqua" w:cs="Book Antiqua"/>
          <w:i/>
          <w:w w:val="93"/>
        </w:rPr>
        <w:t>m</w:t>
      </w:r>
      <w:r>
        <w:rPr>
          <w:rFonts w:ascii="Book Antiqua" w:eastAsia="Book Antiqua" w:hAnsi="Book Antiqua" w:cs="Book Antiqua"/>
          <w:i/>
          <w:spacing w:val="5"/>
          <w:w w:val="93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113"/>
        </w:rPr>
        <w:t>açaktä</w:t>
      </w:r>
      <w:r>
        <w:rPr>
          <w:rFonts w:ascii="Book Antiqua" w:eastAsia="Book Antiqua" w:hAnsi="Book Antiqua" w:cs="Book Antiqua"/>
          <w:i/>
          <w:w w:val="113"/>
        </w:rPr>
        <w:t>à</w:t>
      </w:r>
      <w:r>
        <w:rPr>
          <w:rFonts w:ascii="Book Antiqua" w:eastAsia="Book Antiqua" w:hAnsi="Book Antiqua" w:cs="Book Antiqua"/>
          <w:i/>
          <w:spacing w:val="-9"/>
          <w:w w:val="113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cira</w:t>
      </w:r>
      <w:r>
        <w:rPr>
          <w:rFonts w:ascii="Book Antiqua" w:eastAsia="Book Antiqua" w:hAnsi="Book Antiqua" w:cs="Book Antiqua"/>
          <w:i/>
        </w:rPr>
        <w:t>m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anuraktä</w:t>
      </w:r>
      <w:r>
        <w:rPr>
          <w:rFonts w:ascii="Book Antiqua" w:eastAsia="Book Antiqua" w:hAnsi="Book Antiqua" w:cs="Book Antiqua"/>
          <w:i/>
        </w:rPr>
        <w:t xml:space="preserve">à </w:t>
      </w:r>
      <w:r>
        <w:rPr>
          <w:rFonts w:ascii="Book Antiqua" w:eastAsia="Book Antiqua" w:hAnsi="Book Antiqua" w:cs="Book Antiqua"/>
          <w:i/>
          <w:spacing w:val="3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latä-gåh</w:t>
      </w:r>
      <w:r>
        <w:rPr>
          <w:rFonts w:ascii="Book Antiqua" w:eastAsia="Book Antiqua" w:hAnsi="Book Antiqua" w:cs="Book Antiqua"/>
          <w:i/>
        </w:rPr>
        <w:t>e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85"/>
        </w:rPr>
        <w:t xml:space="preserve">dåñövä </w:t>
      </w:r>
      <w:r>
        <w:rPr>
          <w:rFonts w:ascii="Book Antiqua" w:eastAsia="Book Antiqua" w:hAnsi="Book Antiqua" w:cs="Book Antiqua"/>
          <w:i/>
        </w:rPr>
        <w:t xml:space="preserve">tac-caritaà 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govinde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>manasija-mande</w:t>
      </w:r>
      <w:r>
        <w:rPr>
          <w:rFonts w:ascii="Book Antiqua" w:eastAsia="Book Antiqua" w:hAnsi="Book Antiqua" w:cs="Book Antiqua"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>präha</w:t>
      </w:r>
    </w:p>
    <w:p w14:paraId="7473889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F4AFD7E" w14:textId="77777777" w:rsidR="00150366" w:rsidRDefault="00000000">
      <w:pPr>
        <w:spacing w:line="240" w:lineRule="exact"/>
        <w:ind w:left="100" w:right="84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</w:rPr>
        <w:t>Whe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3"/>
          <w:w w:val="84"/>
        </w:rPr>
        <w:t>sakh</w:t>
      </w:r>
      <w:r>
        <w:rPr>
          <w:rFonts w:ascii="Book Antiqua" w:eastAsia="Book Antiqua" w:hAnsi="Book Antiqua" w:cs="Book Antiqua"/>
          <w:b/>
          <w:i/>
          <w:w w:val="84"/>
        </w:rPr>
        <w:t>é</w:t>
      </w:r>
      <w:r>
        <w:rPr>
          <w:rFonts w:ascii="Book Antiqua" w:eastAsia="Book Antiqua" w:hAnsi="Book Antiqua" w:cs="Book Antiqua"/>
          <w:b/>
          <w:i/>
          <w:spacing w:val="36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sa</w:t>
      </w:r>
      <w:r>
        <w:rPr>
          <w:rFonts w:ascii="Book Antiqua" w:eastAsia="Book Antiqua" w:hAnsi="Book Antiqua" w:cs="Book Antiqua"/>
          <w:b/>
        </w:rPr>
        <w:t>w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Rädh</w:t>
      </w:r>
      <w:r>
        <w:rPr>
          <w:rFonts w:ascii="Book Antiqua" w:eastAsia="Book Antiqua" w:hAnsi="Book Antiqua" w:cs="Book Antiqua"/>
          <w:b/>
          <w:w w:val="89"/>
        </w:rPr>
        <w:t>ä</w:t>
      </w:r>
      <w:r>
        <w:rPr>
          <w:rFonts w:ascii="Book Antiqua" w:eastAsia="Book Antiqua" w:hAnsi="Book Antiqua" w:cs="Book Antiqua"/>
          <w:b/>
          <w:spacing w:val="3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bowe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vines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Her hear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set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Govinda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but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too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weak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go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Him,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Rädhä’s </w:t>
      </w:r>
      <w:r>
        <w:rPr>
          <w:rFonts w:ascii="Book Antiqua" w:eastAsia="Book Antiqua" w:hAnsi="Book Antiqua" w:cs="Book Antiqua"/>
          <w:b/>
          <w:w w:val="91"/>
        </w:rPr>
        <w:t xml:space="preserve">friend 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describe</w:t>
      </w:r>
      <w:r>
        <w:rPr>
          <w:rFonts w:ascii="Book Antiqua" w:eastAsia="Book Antiqua" w:hAnsi="Book Antiqua" w:cs="Book Antiqua"/>
          <w:b/>
          <w:w w:val="91"/>
        </w:rPr>
        <w:t xml:space="preserve">d 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conditio</w:t>
      </w:r>
      <w:r>
        <w:rPr>
          <w:rFonts w:ascii="Book Antiqua" w:eastAsia="Book Antiqua" w:hAnsi="Book Antiqua" w:cs="Book Antiqua"/>
          <w:b/>
          <w:w w:val="91"/>
        </w:rPr>
        <w:t xml:space="preserve">n 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Him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wh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 xml:space="preserve">Himself </w:t>
      </w:r>
      <w:r>
        <w:rPr>
          <w:rFonts w:ascii="Book Antiqua" w:eastAsia="Book Antiqua" w:hAnsi="Book Antiqua" w:cs="Book Antiqua"/>
          <w:b/>
          <w:spacing w:val="-4"/>
          <w:w w:val="91"/>
        </w:rPr>
        <w:t>torture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by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Cupid.</w:t>
      </w:r>
    </w:p>
    <w:p w14:paraId="4AEB83F2" w14:textId="77777777" w:rsidR="00150366" w:rsidRDefault="00000000">
      <w:pPr>
        <w:spacing w:before="97"/>
        <w:ind w:left="201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831A518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33975CD1" w14:textId="77777777" w:rsidR="00150366" w:rsidRDefault="00000000">
      <w:pPr>
        <w:spacing w:line="246" w:lineRule="auto"/>
        <w:ind w:left="100" w:right="83" w:firstLine="270"/>
        <w:jc w:val="both"/>
      </w:pPr>
      <w:r>
        <w:rPr>
          <w:spacing w:val="-6"/>
        </w:rPr>
        <w:t>Rädh</w:t>
      </w:r>
      <w:r>
        <w:t>ä</w:t>
      </w:r>
      <w:r>
        <w:rPr>
          <w:spacing w:val="3"/>
        </w:rPr>
        <w:t xml:space="preserve"> </w:t>
      </w:r>
      <w:r>
        <w:rPr>
          <w:spacing w:val="-6"/>
        </w:rPr>
        <w:t>wa</w:t>
      </w:r>
      <w:r>
        <w:t>s</w:t>
      </w:r>
      <w:r>
        <w:rPr>
          <w:spacing w:val="-2"/>
        </w:rPr>
        <w:t xml:space="preserve"> </w:t>
      </w:r>
      <w:r>
        <w:rPr>
          <w:spacing w:val="-6"/>
        </w:rPr>
        <w:t>sorel</w:t>
      </w:r>
      <w:r>
        <w:t>y</w:t>
      </w:r>
      <w:r>
        <w:rPr>
          <w:spacing w:val="3"/>
        </w:rPr>
        <w:t xml:space="preserve"> </w:t>
      </w:r>
      <w:r>
        <w:rPr>
          <w:spacing w:val="-6"/>
        </w:rPr>
        <w:t>hankerin</w:t>
      </w:r>
      <w:r>
        <w:t>g</w:t>
      </w:r>
      <w:r>
        <w:rPr>
          <w:spacing w:val="38"/>
        </w:rPr>
        <w:t xml:space="preserve"> </w:t>
      </w:r>
      <w:r>
        <w:rPr>
          <w:spacing w:val="-6"/>
        </w:rPr>
        <w:t>fo</w:t>
      </w:r>
      <w:r>
        <w:t xml:space="preserve">r </w:t>
      </w:r>
      <w:r>
        <w:rPr>
          <w:spacing w:val="-6"/>
          <w:w w:val="94"/>
        </w:rPr>
        <w:t>Kåñëa</w:t>
      </w:r>
      <w:r>
        <w:rPr>
          <w:w w:val="94"/>
        </w:rPr>
        <w:t>,</w:t>
      </w:r>
      <w:r>
        <w:rPr>
          <w:spacing w:val="5"/>
          <w:w w:val="94"/>
        </w:rPr>
        <w:t xml:space="preserve"> </w:t>
      </w:r>
      <w:r>
        <w:rPr>
          <w:spacing w:val="-6"/>
        </w:rPr>
        <w:t>but</w:t>
      </w:r>
      <w:r>
        <w:t>,</w:t>
      </w:r>
      <w:r>
        <w:rPr>
          <w:spacing w:val="19"/>
        </w:rPr>
        <w:t xml:space="preserve"> </w:t>
      </w:r>
      <w:r>
        <w:rPr>
          <w:spacing w:val="-6"/>
        </w:rPr>
        <w:t>bein</w:t>
      </w:r>
      <w:r>
        <w:t>g</w:t>
      </w:r>
      <w:r>
        <w:rPr>
          <w:spacing w:val="7"/>
        </w:rPr>
        <w:t xml:space="preserve"> </w:t>
      </w:r>
      <w:r>
        <w:rPr>
          <w:spacing w:val="-6"/>
          <w:w w:val="104"/>
        </w:rPr>
        <w:t xml:space="preserve">debilitated </w:t>
      </w:r>
      <w:r>
        <w:rPr>
          <w:spacing w:val="-2"/>
        </w:rPr>
        <w:t>fro</w:t>
      </w:r>
      <w:r>
        <w:t>m</w:t>
      </w:r>
      <w:r>
        <w:rPr>
          <w:spacing w:val="1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traum</w:t>
      </w:r>
      <w:r>
        <w:t>a</w:t>
      </w:r>
      <w:r>
        <w:rPr>
          <w:spacing w:val="3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2"/>
        </w:rPr>
        <w:t>separation</w:t>
      </w:r>
      <w:r>
        <w:t>,</w:t>
      </w:r>
      <w:r>
        <w:rPr>
          <w:spacing w:val="41"/>
        </w:rPr>
        <w:t xml:space="preserve"> </w:t>
      </w:r>
      <w:r>
        <w:rPr>
          <w:spacing w:val="-2"/>
        </w:rPr>
        <w:t>Sh</w:t>
      </w:r>
      <w:r>
        <w:t xml:space="preserve">e </w:t>
      </w:r>
      <w:r>
        <w:rPr>
          <w:spacing w:val="-2"/>
        </w:rPr>
        <w:t>wa</w:t>
      </w:r>
      <w:r>
        <w:t>s</w:t>
      </w:r>
      <w:r>
        <w:rPr>
          <w:spacing w:val="6"/>
        </w:rPr>
        <w:t xml:space="preserve"> </w:t>
      </w:r>
      <w:r>
        <w:rPr>
          <w:spacing w:val="-2"/>
        </w:rPr>
        <w:t>unabl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7"/>
        </w:rPr>
        <w:t xml:space="preserve"> </w:t>
      </w:r>
      <w:r>
        <w:rPr>
          <w:spacing w:val="-2"/>
        </w:rPr>
        <w:t>g</w:t>
      </w:r>
      <w:r>
        <w:t>o</w:t>
      </w:r>
      <w:r>
        <w:rPr>
          <w:spacing w:val="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7"/>
        </w:rPr>
        <w:t xml:space="preserve"> </w:t>
      </w:r>
      <w:r>
        <w:rPr>
          <w:spacing w:val="-2"/>
          <w:w w:val="102"/>
        </w:rPr>
        <w:t xml:space="preserve">Him. </w:t>
      </w:r>
      <w:r>
        <w:t>Seeing</w:t>
      </w:r>
      <w:r>
        <w:rPr>
          <w:spacing w:val="28"/>
        </w:rPr>
        <w:t xml:space="preserve"> </w:t>
      </w:r>
      <w:r>
        <w:t xml:space="preserve">this, </w:t>
      </w:r>
      <w:r>
        <w:rPr>
          <w:spacing w:val="9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27"/>
        </w:rPr>
        <w:t xml:space="preserve"> </w:t>
      </w:r>
      <w:r>
        <w:t>left</w:t>
      </w:r>
      <w:r>
        <w:rPr>
          <w:spacing w:val="39"/>
        </w:rPr>
        <w:t xml:space="preserve"> </w:t>
      </w:r>
      <w:r>
        <w:t xml:space="preserve">Rädhikä </w:t>
      </w:r>
      <w:r>
        <w:rPr>
          <w:spacing w:val="2"/>
        </w:rPr>
        <w:t xml:space="preserve"> </w:t>
      </w:r>
      <w:r>
        <w:t xml:space="preserve">there </w:t>
      </w:r>
      <w:r>
        <w:rPr>
          <w:spacing w:val="13"/>
        </w:rPr>
        <w:t xml:space="preserve"> </w:t>
      </w:r>
      <w:r>
        <w:t xml:space="preserve">in  the </w:t>
      </w:r>
      <w:r>
        <w:rPr>
          <w:spacing w:val="6"/>
        </w:rPr>
        <w:t xml:space="preserve"> </w:t>
      </w:r>
      <w:r>
        <w:t xml:space="preserve">bower </w:t>
      </w:r>
      <w:r>
        <w:rPr>
          <w:spacing w:val="4"/>
        </w:rPr>
        <w:t xml:space="preserve"> </w:t>
      </w:r>
      <w:r>
        <w:t xml:space="preserve">of </w:t>
      </w:r>
      <w:r>
        <w:rPr>
          <w:spacing w:val="-2"/>
        </w:rPr>
        <w:t>flowerin</w:t>
      </w:r>
      <w:r>
        <w:t>g</w:t>
      </w:r>
      <w:r>
        <w:rPr>
          <w:spacing w:val="29"/>
        </w:rPr>
        <w:t xml:space="preserve"> </w:t>
      </w:r>
      <w:r>
        <w:rPr>
          <w:spacing w:val="-2"/>
        </w:rPr>
        <w:t>creeper</w:t>
      </w:r>
      <w:r>
        <w:t>s</w:t>
      </w:r>
      <w:r>
        <w:rPr>
          <w:spacing w:val="4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8"/>
        </w:rPr>
        <w:t xml:space="preserve"> </w:t>
      </w:r>
      <w:r>
        <w:rPr>
          <w:spacing w:val="-2"/>
        </w:rPr>
        <w:t>wen</w:t>
      </w:r>
      <w:r>
        <w:t>t</w:t>
      </w:r>
      <w:r>
        <w:rPr>
          <w:spacing w:val="3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2"/>
        </w:rPr>
        <w:t xml:space="preserve"> </w:t>
      </w:r>
      <w:r>
        <w:rPr>
          <w:spacing w:val="-2"/>
        </w:rPr>
        <w:t>infor</w:t>
      </w:r>
      <w:r>
        <w:t>m</w:t>
      </w:r>
      <w:r>
        <w:rPr>
          <w:spacing w:val="43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abou</w:t>
      </w:r>
      <w:r>
        <w:t>t</w:t>
      </w:r>
      <w:r>
        <w:rPr>
          <w:spacing w:val="43"/>
        </w:rPr>
        <w:t xml:space="preserve"> </w:t>
      </w:r>
      <w:r>
        <w:rPr>
          <w:spacing w:val="-2"/>
        </w:rPr>
        <w:t>Rädhä’s predicament</w:t>
      </w:r>
      <w:r>
        <w:t>.</w:t>
      </w:r>
      <w:r>
        <w:rPr>
          <w:spacing w:val="43"/>
        </w:rPr>
        <w:t xml:space="preserve"> </w:t>
      </w:r>
      <w:r>
        <w:rPr>
          <w:spacing w:val="-2"/>
          <w:w w:val="94"/>
        </w:rPr>
        <w:t>Kåñë</w:t>
      </w:r>
      <w:r>
        <w:rPr>
          <w:w w:val="94"/>
        </w:rPr>
        <w:t>a</w:t>
      </w:r>
      <w:r>
        <w:rPr>
          <w:spacing w:val="10"/>
          <w:w w:val="94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2"/>
        </w:rPr>
        <w:t xml:space="preserve"> </w:t>
      </w:r>
      <w:r>
        <w:rPr>
          <w:spacing w:val="-2"/>
        </w:rPr>
        <w:t>sittin</w:t>
      </w:r>
      <w:r>
        <w:t>g</w:t>
      </w:r>
      <w:r>
        <w:rPr>
          <w:spacing w:val="22"/>
        </w:rPr>
        <w:t xml:space="preserve"> </w:t>
      </w:r>
      <w:r>
        <w:rPr>
          <w:spacing w:val="-2"/>
        </w:rPr>
        <w:t>dow</w:t>
      </w:r>
      <w:r>
        <w:t>n</w:t>
      </w:r>
      <w:r>
        <w:rPr>
          <w:spacing w:val="2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3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stat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2"/>
          <w:w w:val="104"/>
        </w:rPr>
        <w:t xml:space="preserve">depression, </w:t>
      </w:r>
      <w:r>
        <w:t xml:space="preserve">languishing </w:t>
      </w:r>
      <w:r>
        <w:rPr>
          <w:spacing w:val="20"/>
        </w:rPr>
        <w:t xml:space="preserve"> </w:t>
      </w:r>
      <w:r>
        <w:t xml:space="preserve">under </w:t>
      </w:r>
      <w:r>
        <w:rPr>
          <w:spacing w:val="19"/>
        </w:rPr>
        <w:t xml:space="preserve"> </w:t>
      </w:r>
      <w:r>
        <w:t xml:space="preserve">the  burning </w:t>
      </w:r>
      <w:r>
        <w:rPr>
          <w:spacing w:val="2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unfulfilled </w:t>
      </w:r>
      <w:r>
        <w:rPr>
          <w:spacing w:val="8"/>
        </w:rPr>
        <w:t xml:space="preserve"> </w:t>
      </w:r>
      <w:r>
        <w:t xml:space="preserve">passion. </w:t>
      </w:r>
      <w:r>
        <w:rPr>
          <w:spacing w:val="2"/>
        </w:rPr>
        <w:t xml:space="preserve"> </w:t>
      </w:r>
      <w:r>
        <w:rPr>
          <w:w w:val="103"/>
        </w:rPr>
        <w:t xml:space="preserve">The </w:t>
      </w:r>
      <w:r>
        <w:rPr>
          <w:spacing w:val="-2"/>
        </w:rPr>
        <w:t>purpor</w:t>
      </w:r>
      <w:r>
        <w:t xml:space="preserve">t </w:t>
      </w:r>
      <w:r>
        <w:rPr>
          <w:spacing w:val="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6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latä-gåh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106"/>
        </w:rPr>
        <w:t>saìketa-sthala</w:t>
      </w:r>
      <w:r>
        <w:rPr>
          <w:w w:val="106"/>
        </w:rPr>
        <w:t>,</w:t>
      </w:r>
      <w:r>
        <w:rPr>
          <w:spacing w:val="8"/>
          <w:w w:val="10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appointe</w:t>
      </w:r>
      <w:r>
        <w:t xml:space="preserve">d  </w:t>
      </w:r>
      <w:r>
        <w:rPr>
          <w:spacing w:val="-2"/>
          <w:w w:val="103"/>
        </w:rPr>
        <w:t xml:space="preserve">meeting </w:t>
      </w:r>
      <w:r>
        <w:rPr>
          <w:w w:val="102"/>
        </w:rPr>
        <w:t>place.</w:t>
      </w:r>
    </w:p>
    <w:p w14:paraId="50D08242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6A2210FD" w14:textId="77777777" w:rsidR="00150366" w:rsidRDefault="00000000">
      <w:pPr>
        <w:ind w:left="370"/>
        <w:rPr>
          <w:rFonts w:ascii="Book Antiqua" w:eastAsia="Book Antiqua" w:hAnsi="Book Antiqua" w:cs="Book Antiqua"/>
        </w:rPr>
      </w:pPr>
      <w:r>
        <w:t>The</w:t>
      </w:r>
      <w:r>
        <w:rPr>
          <w:spacing w:val="11"/>
        </w:rPr>
        <w:t xml:space="preserve"> </w:t>
      </w:r>
      <w:r>
        <w:t>meter</w:t>
      </w:r>
      <w:r>
        <w:rPr>
          <w:spacing w:val="2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>aryä.</w:t>
      </w:r>
    </w:p>
    <w:p w14:paraId="37F2B325" w14:textId="77777777" w:rsidR="00150366" w:rsidRDefault="00150366">
      <w:pPr>
        <w:spacing w:before="8" w:line="160" w:lineRule="exact"/>
        <w:rPr>
          <w:sz w:val="16"/>
          <w:szCs w:val="16"/>
        </w:rPr>
      </w:pPr>
    </w:p>
    <w:p w14:paraId="74CF683B" w14:textId="77777777" w:rsidR="00150366" w:rsidRDefault="00150366">
      <w:pPr>
        <w:spacing w:line="200" w:lineRule="exact"/>
      </w:pPr>
    </w:p>
    <w:p w14:paraId="53DE9ED0" w14:textId="77777777" w:rsidR="00150366" w:rsidRDefault="00000000">
      <w:pPr>
        <w:ind w:left="1395" w:right="1415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pacing w:val="3"/>
          <w:sz w:val="30"/>
          <w:szCs w:val="30"/>
        </w:rPr>
        <w:t>T</w:t>
      </w:r>
      <w:r>
        <w:rPr>
          <w:rFonts w:ascii="Cambria" w:eastAsia="Cambria" w:hAnsi="Cambria" w:cs="Cambria"/>
          <w:i/>
          <w:sz w:val="30"/>
          <w:szCs w:val="30"/>
        </w:rPr>
        <w:t>welve</w:t>
      </w:r>
      <w:r>
        <w:rPr>
          <w:rFonts w:ascii="Cambria" w:eastAsia="Cambria" w:hAnsi="Cambria" w:cs="Cambria"/>
          <w:i/>
          <w:spacing w:val="4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1E7F6350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1811AE0F" w14:textId="77777777" w:rsidR="00150366" w:rsidRDefault="00000000">
      <w:pPr>
        <w:spacing w:line="220" w:lineRule="exact"/>
        <w:ind w:left="100" w:right="83" w:firstLine="270"/>
        <w:jc w:val="both"/>
        <w:sectPr w:rsidR="00150366">
          <w:headerReference w:type="default" r:id="rId40"/>
          <w:pgSz w:w="6820" w:h="10220"/>
          <w:pgMar w:top="920" w:right="780" w:bottom="280" w:left="800" w:header="0" w:footer="0" w:gutter="0"/>
          <w:cols w:space="720"/>
        </w:sectPr>
      </w:pPr>
      <w:r>
        <w:t>The</w:t>
      </w:r>
      <w:r>
        <w:rPr>
          <w:spacing w:val="23"/>
        </w:rPr>
        <w:t xml:space="preserve"> </w:t>
      </w:r>
      <w:r>
        <w:t>musical</w:t>
      </w:r>
      <w:r>
        <w:rPr>
          <w:spacing w:val="33"/>
        </w:rPr>
        <w:t xml:space="preserve"> </w:t>
      </w:r>
      <w:r>
        <w:t>mode</w:t>
      </w:r>
      <w:r>
        <w:rPr>
          <w:spacing w:val="32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rFonts w:ascii="Book Antiqua" w:eastAsia="Book Antiqua" w:hAnsi="Book Antiqua" w:cs="Book Antiqua"/>
          <w:i/>
        </w:rPr>
        <w:t>naöa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rPr>
          <w:rFonts w:ascii="Book Antiqua" w:eastAsia="Book Antiqua" w:hAnsi="Book Antiqua" w:cs="Book Antiqua"/>
          <w:i/>
        </w:rPr>
        <w:t>guëakaré-räga</w:t>
      </w:r>
      <w:r>
        <w:t>.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w w:val="107"/>
        </w:rPr>
        <w:t xml:space="preserve">rhythm </w:t>
      </w:r>
      <w:r>
        <w:t>is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>rüpaka-täla</w:t>
      </w:r>
      <w:r>
        <w:rPr>
          <w:w w:val="103"/>
        </w:rPr>
        <w:t>.</w:t>
      </w:r>
    </w:p>
    <w:p w14:paraId="794F3F8D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7045F6B6" w14:textId="77777777" w:rsidR="00150366" w:rsidRDefault="00150366">
      <w:pPr>
        <w:spacing w:line="200" w:lineRule="exact"/>
      </w:pPr>
    </w:p>
    <w:p w14:paraId="471692F0" w14:textId="77777777" w:rsidR="00150366" w:rsidRDefault="00000000">
      <w:pPr>
        <w:spacing w:before="28"/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</w:t>
      </w:r>
    </w:p>
    <w:p w14:paraId="480FCD8A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214D047F" w14:textId="77777777" w:rsidR="00150366" w:rsidRDefault="00000000">
      <w:pPr>
        <w:ind w:left="57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paçyati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diçi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diçi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rahasi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</w:rPr>
        <w:t>bhavantam</w:t>
      </w:r>
    </w:p>
    <w:p w14:paraId="22B23C0D" w14:textId="77777777" w:rsidR="00150366" w:rsidRDefault="00000000">
      <w:pPr>
        <w:spacing w:line="240" w:lineRule="exact"/>
        <w:ind w:left="570"/>
      </w:pPr>
      <w:r>
        <w:rPr>
          <w:rFonts w:ascii="Book Antiqua" w:eastAsia="Book Antiqua" w:hAnsi="Book Antiqua" w:cs="Book Antiqua"/>
          <w:i/>
          <w:w w:val="99"/>
          <w:position w:val="1"/>
        </w:rPr>
        <w:t xml:space="preserve">tad-adhara-madhura-madhüni </w:t>
      </w:r>
      <w:r>
        <w:rPr>
          <w:rFonts w:ascii="Book Antiqua" w:eastAsia="Book Antiqua" w:hAnsi="Book Antiqua" w:cs="Book Antiqua"/>
          <w:i/>
          <w:position w:val="1"/>
        </w:rPr>
        <w:t>pibantam</w:t>
      </w:r>
      <w:r>
        <w:rPr>
          <w:rFonts w:ascii="Book Antiqua" w:eastAsia="Book Antiqua" w:hAnsi="Book Antiqua" w:cs="Book Antiqua"/>
          <w:i/>
          <w:spacing w:val="-15"/>
          <w:position w:val="1"/>
        </w:rPr>
        <w:t xml:space="preserve"> </w:t>
      </w:r>
      <w:r>
        <w:rPr>
          <w:w w:val="111"/>
          <w:position w:val="1"/>
        </w:rPr>
        <w:t>(1)</w:t>
      </w:r>
    </w:p>
    <w:p w14:paraId="2AB6963E" w14:textId="77777777" w:rsidR="00150366" w:rsidRDefault="00000000">
      <w:pPr>
        <w:spacing w:before="87"/>
        <w:ind w:left="1252"/>
      </w:pPr>
      <w:r>
        <w:rPr>
          <w:rFonts w:ascii="Book Antiqua" w:eastAsia="Book Antiqua" w:hAnsi="Book Antiqua" w:cs="Book Antiqua"/>
          <w:i/>
        </w:rPr>
        <w:t>nätha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hare!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w w:val="93"/>
        </w:rPr>
        <w:t>sédati</w:t>
      </w:r>
      <w:r>
        <w:rPr>
          <w:rFonts w:ascii="Book Antiqua" w:eastAsia="Book Antiqua" w:hAnsi="Book Antiqua" w:cs="Book Antiqua"/>
          <w:i/>
          <w:spacing w:val="3"/>
          <w:w w:val="93"/>
        </w:rPr>
        <w:t xml:space="preserve"> </w:t>
      </w:r>
      <w:r>
        <w:rPr>
          <w:rFonts w:ascii="Book Antiqua" w:eastAsia="Book Antiqua" w:hAnsi="Book Antiqua" w:cs="Book Antiqua"/>
          <w:i/>
        </w:rPr>
        <w:t>rädhä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</w:rPr>
        <w:t>väsa-gåhe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w w:val="106"/>
        </w:rPr>
        <w:t>(refrain)</w:t>
      </w:r>
    </w:p>
    <w:p w14:paraId="39AE81FF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76BDD353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89"/>
        </w:rPr>
        <w:t>“I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direction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an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cor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heart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Sh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sees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loneliness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who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so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skillful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drinking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sweetness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lips.</w:t>
      </w:r>
    </w:p>
    <w:p w14:paraId="6B610020" w14:textId="77777777" w:rsidR="00150366" w:rsidRDefault="00150366">
      <w:pPr>
        <w:spacing w:line="200" w:lineRule="exact"/>
      </w:pPr>
    </w:p>
    <w:p w14:paraId="034EB7E7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</w:t>
      </w:r>
      <w:r>
        <w:rPr>
          <w:rFonts w:ascii="Book Antiqua" w:eastAsia="Book Antiqua" w:hAnsi="Book Antiqua" w:cs="Book Antiqua"/>
          <w:b/>
          <w:i/>
        </w:rPr>
        <w:t>He</w:t>
      </w:r>
      <w:r>
        <w:rPr>
          <w:rFonts w:ascii="Book Antiqua" w:eastAsia="Book Antiqua" w:hAnsi="Book Antiqua" w:cs="Book Antiqua"/>
          <w:b/>
          <w:i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i/>
        </w:rPr>
        <w:t>nätha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Hari,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only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refuge.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Rädhä </w:t>
      </w:r>
      <w:r>
        <w:rPr>
          <w:rFonts w:ascii="Book Antiqua" w:eastAsia="Book Antiqua" w:hAnsi="Book Antiqua" w:cs="Book Antiqua"/>
          <w:b/>
          <w:w w:val="91"/>
        </w:rPr>
        <w:t>pines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for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Her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sylvan</w:t>
      </w:r>
      <w:r>
        <w:rPr>
          <w:rFonts w:ascii="Book Antiqua" w:eastAsia="Book Antiqua" w:hAnsi="Book Antiqua" w:cs="Book Antiqua"/>
          <w:b/>
          <w:spacing w:val="-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retreat.”</w:t>
      </w:r>
      <w:r>
        <w:rPr>
          <w:rFonts w:ascii="Book Antiqua" w:eastAsia="Book Antiqua" w:hAnsi="Book Antiqua" w:cs="Book Antiqua"/>
          <w:b/>
          <w:spacing w:val="3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(refrain)</w:t>
      </w:r>
    </w:p>
    <w:p w14:paraId="7DF1B829" w14:textId="77777777" w:rsidR="00150366" w:rsidRDefault="00150366">
      <w:pPr>
        <w:spacing w:before="7" w:line="200" w:lineRule="exact"/>
      </w:pPr>
    </w:p>
    <w:p w14:paraId="3D32F34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6AC01C5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6FCCE2FE" w14:textId="77777777" w:rsidR="00150366" w:rsidRDefault="00000000">
      <w:pPr>
        <w:spacing w:line="240" w:lineRule="exact"/>
        <w:ind w:left="120" w:right="83" w:firstLine="360"/>
        <w:jc w:val="both"/>
      </w:pPr>
      <w:r>
        <w:t>Her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t>says,</w:t>
      </w:r>
      <w:r>
        <w:rPr>
          <w:spacing w:val="18"/>
        </w:rPr>
        <w:t xml:space="preserve"> </w:t>
      </w:r>
      <w:r>
        <w:t>“Now</w:t>
      </w:r>
      <w:r>
        <w:rPr>
          <w:spacing w:val="22"/>
        </w:rPr>
        <w:t xml:space="preserve"> </w:t>
      </w:r>
      <w:r>
        <w:t>listless,</w:t>
      </w:r>
      <w:r>
        <w:rPr>
          <w:spacing w:val="28"/>
        </w:rPr>
        <w:t xml:space="preserve"> </w:t>
      </w:r>
      <w:r>
        <w:t>Rädhä</w:t>
      </w:r>
      <w:r>
        <w:rPr>
          <w:spacing w:val="27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sitting</w:t>
      </w:r>
      <w:r>
        <w:rPr>
          <w:spacing w:val="42"/>
        </w:rPr>
        <w:t xml:space="preserve"> </w:t>
      </w:r>
      <w:r>
        <w:t>alone</w:t>
      </w:r>
      <w:r>
        <w:rPr>
          <w:spacing w:val="35"/>
        </w:rPr>
        <w:t xml:space="preserve"> </w:t>
      </w:r>
      <w:r>
        <w:rPr>
          <w:w w:val="107"/>
        </w:rPr>
        <w:t xml:space="preserve">in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rFonts w:ascii="Book Antiqua" w:eastAsia="Book Antiqua" w:hAnsi="Book Antiqua" w:cs="Book Antiqua"/>
          <w:i/>
          <w:spacing w:val="-4"/>
          <w:w w:val="111"/>
        </w:rPr>
        <w:t>saìketa</w:t>
      </w:r>
      <w:r>
        <w:rPr>
          <w:spacing w:val="-4"/>
          <w:w w:val="111"/>
        </w:rPr>
        <w:t>-</w:t>
      </w:r>
      <w:r>
        <w:rPr>
          <w:rFonts w:ascii="Book Antiqua" w:eastAsia="Book Antiqua" w:hAnsi="Book Antiqua" w:cs="Book Antiqua"/>
          <w:i/>
          <w:spacing w:val="-4"/>
          <w:w w:val="111"/>
        </w:rPr>
        <w:t>kuïja</w:t>
      </w:r>
      <w:r>
        <w:rPr>
          <w:w w:val="111"/>
        </w:rPr>
        <w:t>.</w:t>
      </w:r>
      <w:r>
        <w:rPr>
          <w:spacing w:val="13"/>
          <w:w w:val="111"/>
        </w:rPr>
        <w:t xml:space="preserve"> </w:t>
      </w:r>
      <w:r>
        <w:rPr>
          <w:spacing w:val="-4"/>
        </w:rPr>
        <w:t>Du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might</w:t>
      </w:r>
      <w:r>
        <w:t>y</w:t>
      </w:r>
      <w:r>
        <w:rPr>
          <w:spacing w:val="33"/>
        </w:rPr>
        <w:t xml:space="preserve"> </w:t>
      </w:r>
      <w:r>
        <w:rPr>
          <w:spacing w:val="-4"/>
        </w:rPr>
        <w:t>stor</w:t>
      </w:r>
      <w:r>
        <w:t>m</w:t>
      </w:r>
      <w:r>
        <w:rPr>
          <w:spacing w:val="39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2"/>
        </w:rPr>
        <w:t xml:space="preserve"> </w:t>
      </w:r>
      <w:r>
        <w:rPr>
          <w:spacing w:val="-4"/>
          <w:w w:val="104"/>
        </w:rPr>
        <w:t xml:space="preserve">emotions, </w:t>
      </w:r>
      <w:r>
        <w:t>She</w:t>
      </w:r>
      <w:r>
        <w:rPr>
          <w:spacing w:val="9"/>
        </w:rPr>
        <w:t xml:space="preserve"> </w:t>
      </w:r>
      <w:r>
        <w:t>has</w:t>
      </w:r>
      <w:r>
        <w:rPr>
          <w:spacing w:val="26"/>
        </w:rPr>
        <w:t xml:space="preserve"> </w:t>
      </w:r>
      <w:r>
        <w:t>become</w:t>
      </w:r>
      <w:r>
        <w:rPr>
          <w:spacing w:val="27"/>
        </w:rPr>
        <w:t xml:space="preserve"> </w:t>
      </w:r>
      <w:r>
        <w:rPr>
          <w:rFonts w:ascii="Book Antiqua" w:eastAsia="Book Antiqua" w:hAnsi="Book Antiqua" w:cs="Book Antiqua"/>
          <w:i/>
        </w:rPr>
        <w:t>kåñëamayé</w:t>
      </w:r>
      <w:r>
        <w:rPr>
          <w:rFonts w:ascii="Book Antiqua" w:eastAsia="Book Antiqua" w:hAnsi="Book Antiqua" w:cs="Book Antiqua"/>
          <w:i/>
          <w:spacing w:val="-20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beholding</w:t>
      </w:r>
      <w:r>
        <w:rPr>
          <w:spacing w:val="47"/>
        </w:rPr>
        <w:t xml:space="preserve"> </w:t>
      </w:r>
      <w:r>
        <w:t xml:space="preserve">nothing </w:t>
      </w:r>
      <w:r>
        <w:rPr>
          <w:spacing w:val="2"/>
        </w:rPr>
        <w:t xml:space="preserve"> </w:t>
      </w:r>
      <w:r>
        <w:t>but</w:t>
      </w:r>
      <w:r>
        <w:rPr>
          <w:spacing w:val="3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rPr>
          <w:w w:val="107"/>
        </w:rPr>
        <w:t xml:space="preserve">in </w:t>
      </w:r>
      <w:r>
        <w:t>all</w:t>
      </w:r>
      <w:r>
        <w:rPr>
          <w:spacing w:val="2"/>
        </w:rPr>
        <w:t xml:space="preserve"> </w:t>
      </w:r>
      <w:r>
        <w:rPr>
          <w:w w:val="103"/>
        </w:rPr>
        <w:t>directions.”</w:t>
      </w:r>
    </w:p>
    <w:p w14:paraId="222D10DA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35EC484C" w14:textId="77777777" w:rsidR="00150366" w:rsidRDefault="00000000">
      <w:pPr>
        <w:spacing w:line="245" w:lineRule="auto"/>
        <w:ind w:left="120" w:right="83" w:firstLine="360"/>
        <w:jc w:val="both"/>
      </w:pPr>
      <w:r>
        <w:t xml:space="preserve">Another </w:t>
      </w:r>
      <w:r>
        <w:rPr>
          <w:spacing w:val="1"/>
        </w:rPr>
        <w:t xml:space="preserve"> </w:t>
      </w:r>
      <w:r>
        <w:t>meaning</w:t>
      </w:r>
      <w:r>
        <w:rPr>
          <w:spacing w:val="46"/>
        </w:rPr>
        <w:t xml:space="preserve"> </w:t>
      </w:r>
      <w:r>
        <w:t>can</w:t>
      </w:r>
      <w:r>
        <w:rPr>
          <w:spacing w:val="36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 xml:space="preserve">taken </w:t>
      </w:r>
      <w:r>
        <w:rPr>
          <w:spacing w:val="1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rPr>
          <w:rFonts w:ascii="Book Antiqua" w:eastAsia="Book Antiqua" w:hAnsi="Book Antiqua" w:cs="Book Antiqua"/>
          <w:i/>
        </w:rPr>
        <w:t>kåñëamayé</w:t>
      </w:r>
      <w:r>
        <w:t>:</w:t>
      </w:r>
      <w:r>
        <w:rPr>
          <w:spacing w:val="-14"/>
        </w:rPr>
        <w:t xml:space="preserve"> </w:t>
      </w:r>
      <w:r>
        <w:t>“In</w:t>
      </w:r>
      <w:r>
        <w:rPr>
          <w:spacing w:val="33"/>
        </w:rPr>
        <w:t xml:space="preserve"> </w:t>
      </w:r>
      <w:r>
        <w:rPr>
          <w:w w:val="102"/>
        </w:rPr>
        <w:t xml:space="preserve">Her </w:t>
      </w:r>
      <w:r>
        <w:rPr>
          <w:spacing w:val="-4"/>
        </w:rPr>
        <w:t>fores</w:t>
      </w:r>
      <w:r>
        <w:t>t</w:t>
      </w:r>
      <w:r>
        <w:rPr>
          <w:spacing w:val="4"/>
        </w:rPr>
        <w:t xml:space="preserve"> </w:t>
      </w:r>
      <w:r>
        <w:rPr>
          <w:spacing w:val="-4"/>
        </w:rPr>
        <w:t>bower</w:t>
      </w:r>
      <w:r>
        <w:t>,</w:t>
      </w:r>
      <w:r>
        <w:rPr>
          <w:spacing w:val="12"/>
        </w:rPr>
        <w:t xml:space="preserve"> </w:t>
      </w:r>
      <w:r>
        <w:rPr>
          <w:spacing w:val="-4"/>
        </w:rPr>
        <w:t>Rädh</w:t>
      </w:r>
      <w:r>
        <w:t xml:space="preserve">ä </w:t>
      </w:r>
      <w:r>
        <w:rPr>
          <w:spacing w:val="-4"/>
        </w:rPr>
        <w:t>wit</w:t>
      </w:r>
      <w:r>
        <w:t>h</w:t>
      </w:r>
      <w:r>
        <w:rPr>
          <w:spacing w:val="13"/>
        </w:rPr>
        <w:t xml:space="preserve"> </w:t>
      </w:r>
      <w:r>
        <w:rPr>
          <w:spacing w:val="-4"/>
        </w:rPr>
        <w:t>grea</w:t>
      </w:r>
      <w:r>
        <w:t>t</w:t>
      </w:r>
      <w:r>
        <w:rPr>
          <w:spacing w:val="3"/>
        </w:rPr>
        <w:t xml:space="preserve"> </w:t>
      </w:r>
      <w:r>
        <w:rPr>
          <w:spacing w:val="-4"/>
        </w:rPr>
        <w:t>fervo</w:t>
      </w:r>
      <w:r>
        <w:t xml:space="preserve">r </w:t>
      </w:r>
      <w:r>
        <w:rPr>
          <w:spacing w:val="-4"/>
        </w:rPr>
        <w:t>drink</w:t>
      </w:r>
      <w:r>
        <w:t>s</w:t>
      </w:r>
      <w:r>
        <w:rPr>
          <w:spacing w:val="25"/>
        </w:rPr>
        <w:t xml:space="preserve"> </w:t>
      </w:r>
      <w:r>
        <w:rPr>
          <w:spacing w:val="-4"/>
        </w:rPr>
        <w:t>throug</w:t>
      </w:r>
      <w:r>
        <w:t>h</w:t>
      </w:r>
      <w:r>
        <w:rPr>
          <w:spacing w:val="39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"/>
        </w:rPr>
        <w:t xml:space="preserve"> </w:t>
      </w:r>
      <w:r>
        <w:rPr>
          <w:spacing w:val="-4"/>
          <w:w w:val="102"/>
        </w:rPr>
        <w:t xml:space="preserve">ears </w:t>
      </w:r>
      <w:r>
        <w:rPr>
          <w:spacing w:val="-2"/>
        </w:rPr>
        <w:t>swee</w:t>
      </w:r>
      <w:r>
        <w:t>t</w:t>
      </w:r>
      <w:r>
        <w:rPr>
          <w:spacing w:val="17"/>
        </w:rPr>
        <w:t xml:space="preserve"> </w:t>
      </w:r>
      <w:r>
        <w:rPr>
          <w:spacing w:val="-2"/>
        </w:rPr>
        <w:t>depiction</w:t>
      </w:r>
      <w:r>
        <w:t>s</w:t>
      </w:r>
      <w:r>
        <w:rPr>
          <w:spacing w:val="4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2"/>
        </w:rPr>
        <w:t>You</w:t>
      </w:r>
      <w:r>
        <w:t>,</w:t>
      </w:r>
      <w:r>
        <w:rPr>
          <w:spacing w:val="-4"/>
        </w:rPr>
        <w:t xml:space="preserve"> </w:t>
      </w:r>
      <w:r>
        <w:rPr>
          <w:spacing w:val="-2"/>
        </w:rPr>
        <w:t>whic</w:t>
      </w:r>
      <w:r>
        <w:t>h</w:t>
      </w:r>
      <w:r>
        <w:rPr>
          <w:spacing w:val="32"/>
        </w:rPr>
        <w:t xml:space="preserve"> </w:t>
      </w:r>
      <w:r>
        <w:rPr>
          <w:spacing w:val="-2"/>
        </w:rPr>
        <w:t>colo</w:t>
      </w:r>
      <w:r>
        <w:t>r</w:t>
      </w:r>
      <w:r>
        <w:rPr>
          <w:spacing w:val="2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whol</w:t>
      </w:r>
      <w:r>
        <w:t>e</w:t>
      </w:r>
      <w:r>
        <w:rPr>
          <w:spacing w:val="27"/>
        </w:rPr>
        <w:t xml:space="preserve"> </w:t>
      </w:r>
      <w:r>
        <w:rPr>
          <w:spacing w:val="-2"/>
          <w:w w:val="104"/>
        </w:rPr>
        <w:t xml:space="preserve">atmosphere. </w:t>
      </w:r>
      <w:r>
        <w:rPr>
          <w:spacing w:val="-4"/>
        </w:rPr>
        <w:t>I</w:t>
      </w:r>
      <w:r>
        <w:t>n</w:t>
      </w:r>
      <w:r>
        <w:rPr>
          <w:spacing w:val="26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2"/>
        </w:rPr>
        <w:t xml:space="preserve"> </w:t>
      </w:r>
      <w:r>
        <w:rPr>
          <w:spacing w:val="-4"/>
        </w:rPr>
        <w:t>hear</w:t>
      </w:r>
      <w:r>
        <w:t>t</w:t>
      </w:r>
      <w:r>
        <w:rPr>
          <w:spacing w:val="40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want</w:t>
      </w:r>
      <w:r>
        <w:t>s</w:t>
      </w:r>
      <w:r>
        <w:rPr>
          <w:spacing w:val="34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7"/>
        </w:rPr>
        <w:t xml:space="preserve"> </w:t>
      </w:r>
      <w:r>
        <w:rPr>
          <w:spacing w:val="-4"/>
        </w:rPr>
        <w:t>com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7"/>
        </w:rPr>
        <w:t xml:space="preserve"> </w:t>
      </w:r>
      <w:r>
        <w:rPr>
          <w:spacing w:val="-4"/>
        </w:rPr>
        <w:t>You</w:t>
      </w:r>
      <w:r>
        <w:t xml:space="preserve">, </w:t>
      </w:r>
      <w:r>
        <w:rPr>
          <w:spacing w:val="-4"/>
        </w:rPr>
        <w:t>bu</w:t>
      </w:r>
      <w:r>
        <w:t>t</w:t>
      </w:r>
      <w:r>
        <w:rPr>
          <w:spacing w:val="36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2"/>
        </w:rPr>
        <w:t xml:space="preserve"> </w:t>
      </w:r>
      <w:r>
        <w:rPr>
          <w:spacing w:val="-4"/>
        </w:rPr>
        <w:t>bod</w:t>
      </w:r>
      <w:r>
        <w:t>y</w:t>
      </w:r>
      <w:r>
        <w:rPr>
          <w:spacing w:val="24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6"/>
        </w:rPr>
        <w:t xml:space="preserve"> </w:t>
      </w:r>
      <w:r>
        <w:rPr>
          <w:spacing w:val="-4"/>
          <w:w w:val="108"/>
        </w:rPr>
        <w:t xml:space="preserve">not </w:t>
      </w:r>
      <w:r>
        <w:rPr>
          <w:spacing w:val="-5"/>
        </w:rPr>
        <w:t>cooperating</w:t>
      </w:r>
      <w:r>
        <w:t xml:space="preserve">.  </w:t>
      </w:r>
      <w:r>
        <w:rPr>
          <w:spacing w:val="-5"/>
        </w:rPr>
        <w:t>Thi</w:t>
      </w:r>
      <w:r>
        <w:t>s</w:t>
      </w:r>
      <w:r>
        <w:rPr>
          <w:spacing w:val="21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0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natur</w:t>
      </w:r>
      <w:r>
        <w:t>e</w:t>
      </w:r>
      <w:r>
        <w:rPr>
          <w:spacing w:val="45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5"/>
        </w:rPr>
        <w:t>long-standin</w:t>
      </w:r>
      <w:r>
        <w:t xml:space="preserve">g </w:t>
      </w:r>
      <w:r>
        <w:rPr>
          <w:spacing w:val="4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prem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rPr>
          <w:spacing w:val="-5"/>
          <w:w w:val="102"/>
        </w:rPr>
        <w:t xml:space="preserve">body </w:t>
      </w:r>
      <w:r>
        <w:t xml:space="preserve">and </w:t>
      </w:r>
      <w:r>
        <w:rPr>
          <w:spacing w:val="1"/>
        </w:rPr>
        <w:t xml:space="preserve"> </w:t>
      </w:r>
      <w:r>
        <w:t xml:space="preserve">mind </w:t>
      </w:r>
      <w:r>
        <w:rPr>
          <w:spacing w:val="8"/>
        </w:rPr>
        <w:t xml:space="preserve"> </w:t>
      </w:r>
      <w:r>
        <w:t>do</w:t>
      </w:r>
      <w:r>
        <w:rPr>
          <w:spacing w:val="44"/>
        </w:rPr>
        <w:t xml:space="preserve"> </w:t>
      </w:r>
      <w:r>
        <w:t xml:space="preserve">not </w:t>
      </w:r>
      <w:r>
        <w:rPr>
          <w:spacing w:val="4"/>
        </w:rPr>
        <w:t xml:space="preserve"> </w:t>
      </w:r>
      <w:r>
        <w:t>work  in</w:t>
      </w:r>
      <w:r>
        <w:rPr>
          <w:spacing w:val="44"/>
        </w:rPr>
        <w:t xml:space="preserve"> </w:t>
      </w:r>
      <w:r>
        <w:t xml:space="preserve">harmony. </w:t>
      </w:r>
      <w:r>
        <w:rPr>
          <w:spacing w:val="22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She</w:t>
      </w:r>
      <w:r>
        <w:rPr>
          <w:spacing w:val="28"/>
        </w:rPr>
        <w:t xml:space="preserve"> </w:t>
      </w:r>
      <w:r>
        <w:rPr>
          <w:w w:val="104"/>
        </w:rPr>
        <w:t xml:space="preserve">has </w:t>
      </w:r>
      <w:r>
        <w:rPr>
          <w:spacing w:val="-2"/>
        </w:rPr>
        <w:t>becom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2"/>
        </w:rPr>
        <w:t xml:space="preserve"> </w:t>
      </w:r>
      <w:r>
        <w:rPr>
          <w:spacing w:val="-2"/>
        </w:rPr>
        <w:t>lifeless.”</w:t>
      </w:r>
    </w:p>
    <w:p w14:paraId="449E61ED" w14:textId="77777777" w:rsidR="00150366" w:rsidRDefault="00150366">
      <w:pPr>
        <w:spacing w:before="11" w:line="240" w:lineRule="exact"/>
        <w:rPr>
          <w:sz w:val="24"/>
          <w:szCs w:val="24"/>
        </w:rPr>
      </w:pPr>
    </w:p>
    <w:p w14:paraId="0B1FA488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</w:t>
      </w:r>
    </w:p>
    <w:p w14:paraId="57F7AA4E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534D5551" w14:textId="77777777" w:rsidR="00150366" w:rsidRDefault="00000000">
      <w:pPr>
        <w:spacing w:line="240" w:lineRule="exact"/>
        <w:ind w:left="1200" w:right="1233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tvad-abhisaraëa-rabhasena</w:t>
      </w:r>
      <w:r>
        <w:rPr>
          <w:rFonts w:ascii="Book Antiqua" w:eastAsia="Book Antiqua" w:hAnsi="Book Antiqua" w:cs="Book Antiqua"/>
          <w:i/>
          <w:spacing w:val="43"/>
        </w:rPr>
        <w:t xml:space="preserve"> </w:t>
      </w:r>
      <w:r>
        <w:rPr>
          <w:rFonts w:ascii="Book Antiqua" w:eastAsia="Book Antiqua" w:hAnsi="Book Antiqua" w:cs="Book Antiqua"/>
          <w:i/>
        </w:rPr>
        <w:t>valanté patati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padäni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kiyanti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</w:rPr>
        <w:t>calanté</w:t>
      </w:r>
    </w:p>
    <w:p w14:paraId="58CEDC3E" w14:textId="77777777" w:rsidR="00150366" w:rsidRDefault="00000000">
      <w:pPr>
        <w:spacing w:before="5"/>
        <w:ind w:left="2101" w:right="1199"/>
        <w:jc w:val="center"/>
      </w:pPr>
      <w:r>
        <w:rPr>
          <w:rFonts w:ascii="Book Antiqua" w:eastAsia="Book Antiqua" w:hAnsi="Book Antiqua" w:cs="Book Antiqua"/>
          <w:i/>
        </w:rPr>
        <w:t>nätha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hare!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sédati...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w w:val="111"/>
        </w:rPr>
        <w:t>(2)</w:t>
      </w:r>
    </w:p>
    <w:p w14:paraId="12E40BDF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51A81937" w14:textId="77777777" w:rsidR="00150366" w:rsidRDefault="00000000">
      <w:pPr>
        <w:spacing w:line="240" w:lineRule="exact"/>
        <w:ind w:left="120" w:right="88" w:firstLine="360"/>
        <w:jc w:val="both"/>
        <w:rPr>
          <w:rFonts w:ascii="Book Antiqua" w:eastAsia="Book Antiqua" w:hAnsi="Book Antiqua" w:cs="Book Antiqua"/>
        </w:rPr>
        <w:sectPr w:rsidR="00150366">
          <w:headerReference w:type="default" r:id="rId41"/>
          <w:pgSz w:w="6820" w:h="10220"/>
          <w:pgMar w:top="780" w:right="780" w:bottom="280" w:left="780" w:header="581" w:footer="0" w:gutter="0"/>
          <w:pgNumType w:start="156"/>
          <w:cols w:space="720"/>
        </w:sectPr>
      </w:pPr>
      <w:r>
        <w:rPr>
          <w:rFonts w:ascii="Book Antiqua" w:eastAsia="Book Antiqua" w:hAnsi="Book Antiqua" w:cs="Book Antiqua"/>
          <w:b/>
          <w:spacing w:val="-4"/>
          <w:w w:val="91"/>
        </w:rPr>
        <w:t>“Eage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g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4"/>
          <w:w w:val="90"/>
        </w:rPr>
        <w:t>abhisär</w:t>
      </w:r>
      <w:r>
        <w:rPr>
          <w:rFonts w:ascii="Book Antiqua" w:eastAsia="Book Antiqua" w:hAnsi="Book Antiqua" w:cs="Book Antiqua"/>
          <w:b/>
          <w:i/>
          <w:w w:val="90"/>
        </w:rPr>
        <w:t>a</w:t>
      </w:r>
      <w:r>
        <w:rPr>
          <w:rFonts w:ascii="Book Antiqua" w:eastAsia="Book Antiqua" w:hAnsi="Book Antiqua" w:cs="Book Antiqua"/>
          <w:b/>
          <w:i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Rädh</w:t>
      </w:r>
      <w:r>
        <w:rPr>
          <w:rFonts w:ascii="Book Antiqua" w:eastAsia="Book Antiqua" w:hAnsi="Book Antiqua" w:cs="Book Antiqua"/>
          <w:b/>
          <w:w w:val="90"/>
        </w:rPr>
        <w:t>ä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quickl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readie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Herself, </w:t>
      </w:r>
      <w:r>
        <w:rPr>
          <w:rFonts w:ascii="Book Antiqua" w:eastAsia="Book Antiqua" w:hAnsi="Book Antiqua" w:cs="Book Antiqua"/>
          <w:b/>
          <w:w w:val="90"/>
        </w:rPr>
        <w:t>but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taking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few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steps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She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falls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down.”</w:t>
      </w:r>
    </w:p>
    <w:p w14:paraId="38DC3D74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42E693F" w14:textId="77777777" w:rsidR="00150366" w:rsidRDefault="00150366">
      <w:pPr>
        <w:spacing w:line="200" w:lineRule="exact"/>
      </w:pPr>
    </w:p>
    <w:p w14:paraId="33889B7C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AC1B8CB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14DB07EF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4"/>
        </w:rPr>
        <w:t>Rädh</w:t>
      </w:r>
      <w:r>
        <w:t xml:space="preserve">ä </w:t>
      </w:r>
      <w:r>
        <w:rPr>
          <w:spacing w:val="-4"/>
        </w:rPr>
        <w:t>impetuousl</w:t>
      </w:r>
      <w:r>
        <w:t>y</w:t>
      </w:r>
      <w:r>
        <w:rPr>
          <w:spacing w:val="34"/>
        </w:rPr>
        <w:t xml:space="preserve"> </w:t>
      </w:r>
      <w:r>
        <w:rPr>
          <w:spacing w:val="-4"/>
        </w:rPr>
        <w:t>stand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u</w:t>
      </w:r>
      <w:r>
        <w:t>p</w:t>
      </w:r>
      <w:r>
        <w:rPr>
          <w:spacing w:val="13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6"/>
        </w:rPr>
        <w:t xml:space="preserve"> </w:t>
      </w:r>
      <w:r>
        <w:rPr>
          <w:spacing w:val="-4"/>
        </w:rPr>
        <w:t>decorat</w:t>
      </w:r>
      <w:r>
        <w:t>e</w:t>
      </w:r>
      <w:r>
        <w:rPr>
          <w:spacing w:val="1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2"/>
        </w:rPr>
        <w:t xml:space="preserve"> </w:t>
      </w:r>
      <w:r>
        <w:rPr>
          <w:spacing w:val="-4"/>
          <w:w w:val="105"/>
        </w:rPr>
        <w:t xml:space="preserve">prepare </w:t>
      </w:r>
      <w:r>
        <w:t>Herself</w:t>
      </w:r>
      <w:r>
        <w:rPr>
          <w:spacing w:val="22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go</w:t>
      </w:r>
      <w:r>
        <w:rPr>
          <w:spacing w:val="22"/>
        </w:rPr>
        <w:t xml:space="preserve"> </w:t>
      </w:r>
      <w:r>
        <w:t>meet</w:t>
      </w:r>
      <w:r>
        <w:rPr>
          <w:spacing w:val="38"/>
        </w:rPr>
        <w:t xml:space="preserve"> </w:t>
      </w:r>
      <w:r>
        <w:t>Her</w:t>
      </w:r>
      <w:r>
        <w:rPr>
          <w:spacing w:val="28"/>
        </w:rPr>
        <w:t xml:space="preserve"> </w:t>
      </w:r>
      <w:r>
        <w:t>beloved,</w:t>
      </w:r>
      <w:r>
        <w:rPr>
          <w:spacing w:val="29"/>
        </w:rPr>
        <w:t xml:space="preserve"> </w:t>
      </w:r>
      <w:r>
        <w:t>but</w:t>
      </w:r>
      <w:r>
        <w:rPr>
          <w:spacing w:val="42"/>
        </w:rPr>
        <w:t xml:space="preserve"> </w:t>
      </w:r>
      <w:r>
        <w:t>She</w:t>
      </w:r>
      <w:r>
        <w:rPr>
          <w:spacing w:val="16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so</w:t>
      </w:r>
      <w:r>
        <w:rPr>
          <w:spacing w:val="26"/>
        </w:rPr>
        <w:t xml:space="preserve"> </w:t>
      </w:r>
      <w:r>
        <w:t>enfeebled</w:t>
      </w:r>
      <w:r>
        <w:rPr>
          <w:spacing w:val="38"/>
        </w:rPr>
        <w:t xml:space="preserve"> </w:t>
      </w:r>
      <w:r>
        <w:rPr>
          <w:w w:val="107"/>
        </w:rPr>
        <w:t xml:space="preserve">in </w:t>
      </w:r>
      <w:r>
        <w:rPr>
          <w:spacing w:val="-2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wak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2"/>
        </w:rPr>
        <w:t>separatio</w:t>
      </w:r>
      <w:r>
        <w:t>n</w:t>
      </w:r>
      <w:r>
        <w:rPr>
          <w:spacing w:val="42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3"/>
        </w:rPr>
        <w:t xml:space="preserve"> </w:t>
      </w:r>
      <w:r>
        <w:rPr>
          <w:spacing w:val="-2"/>
        </w:rPr>
        <w:t>afte</w:t>
      </w:r>
      <w:r>
        <w:t>r</w:t>
      </w:r>
      <w:r>
        <w:rPr>
          <w:spacing w:val="16"/>
        </w:rPr>
        <w:t xml:space="preserve"> </w:t>
      </w:r>
      <w:r>
        <w:rPr>
          <w:spacing w:val="-2"/>
        </w:rPr>
        <w:t>takin</w:t>
      </w:r>
      <w:r>
        <w:t>g</w:t>
      </w:r>
      <w:r>
        <w:rPr>
          <w:spacing w:val="29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2"/>
        </w:rPr>
        <w:t>fe</w:t>
      </w:r>
      <w:r>
        <w:t xml:space="preserve">w </w:t>
      </w:r>
      <w:r>
        <w:rPr>
          <w:spacing w:val="-2"/>
        </w:rPr>
        <w:t>steps</w:t>
      </w:r>
      <w:r>
        <w:t>,</w:t>
      </w:r>
      <w:r>
        <w:rPr>
          <w:spacing w:val="22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3"/>
        </w:rPr>
        <w:t xml:space="preserve"> </w:t>
      </w:r>
      <w:r>
        <w:rPr>
          <w:spacing w:val="-2"/>
        </w:rPr>
        <w:t xml:space="preserve">falls </w:t>
      </w:r>
      <w:r>
        <w:t>helplessly</w:t>
      </w:r>
      <w:r>
        <w:rPr>
          <w:spacing w:val="1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ground</w:t>
      </w:r>
      <w:r>
        <w:rPr>
          <w:spacing w:val="36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w w:val="103"/>
        </w:rPr>
        <w:t>swoon.</w:t>
      </w:r>
    </w:p>
    <w:p w14:paraId="31CC1A8A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7E22FB3E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</w:t>
      </w:r>
    </w:p>
    <w:p w14:paraId="1F0D74EF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624BAE98" w14:textId="77777777" w:rsidR="00150366" w:rsidRDefault="00000000">
      <w:pPr>
        <w:ind w:left="1229" w:right="123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 xml:space="preserve">vihita-viçada-bisa-kisalaya-valayä </w:t>
      </w:r>
      <w:r>
        <w:rPr>
          <w:rFonts w:ascii="Book Antiqua" w:eastAsia="Book Antiqua" w:hAnsi="Book Antiqua" w:cs="Book Antiqua"/>
          <w:i/>
          <w:w w:val="92"/>
        </w:rPr>
        <w:t>jévati</w:t>
      </w:r>
      <w:r>
        <w:rPr>
          <w:rFonts w:ascii="Book Antiqua" w:eastAsia="Book Antiqua" w:hAnsi="Book Antiqua" w:cs="Book Antiqua"/>
          <w:i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i/>
        </w:rPr>
        <w:t>param iha</w:t>
      </w:r>
      <w:r>
        <w:rPr>
          <w:rFonts w:ascii="Book Antiqua" w:eastAsia="Book Antiqua" w:hAnsi="Book Antiqua" w:cs="Book Antiqua"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i/>
        </w:rPr>
        <w:t>tava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>rati-kalayä</w:t>
      </w:r>
    </w:p>
    <w:p w14:paraId="0C75D8C9" w14:textId="77777777" w:rsidR="00150366" w:rsidRDefault="00000000">
      <w:pPr>
        <w:spacing w:line="240" w:lineRule="exact"/>
        <w:ind w:left="2136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position w:val="1"/>
        </w:rPr>
        <w:t>nätha</w:t>
      </w:r>
      <w:r>
        <w:rPr>
          <w:rFonts w:ascii="Book Antiqua" w:eastAsia="Book Antiqua" w:hAnsi="Book Antiqua" w:cs="Book Antiqua"/>
          <w:i/>
          <w:spacing w:val="-5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hare!</w:t>
      </w:r>
      <w:r>
        <w:rPr>
          <w:rFonts w:ascii="Book Antiqua" w:eastAsia="Book Antiqua" w:hAnsi="Book Antiqua" w:cs="Book Antiqua"/>
          <w:i/>
          <w:spacing w:val="12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5"/>
          <w:position w:val="1"/>
        </w:rPr>
        <w:t>sédati...</w:t>
      </w:r>
      <w:r>
        <w:rPr>
          <w:rFonts w:ascii="Book Antiqua" w:eastAsia="Book Antiqua" w:hAnsi="Book Antiqua" w:cs="Book Antiqua"/>
          <w:i/>
          <w:spacing w:val="3"/>
          <w:w w:val="95"/>
          <w:position w:val="1"/>
        </w:rPr>
        <w:t xml:space="preserve"> </w:t>
      </w:r>
      <w:r>
        <w:rPr>
          <w:w w:val="109"/>
          <w:position w:val="1"/>
        </w:rPr>
        <w:t>(3</w:t>
      </w:r>
      <w:r>
        <w:rPr>
          <w:w w:val="116"/>
          <w:position w:val="1"/>
          <w:sz w:val="18"/>
          <w:szCs w:val="18"/>
        </w:rPr>
        <w:t>)</w:t>
      </w:r>
    </w:p>
    <w:p w14:paraId="200A492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5A4FE23" w14:textId="77777777" w:rsidR="00150366" w:rsidRDefault="00000000">
      <w:pPr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0"/>
        </w:rPr>
        <w:t>“Sh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adorn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Hersel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profusio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ornament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made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tender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whit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stem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freshl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sproute</w:t>
      </w:r>
      <w:r>
        <w:rPr>
          <w:rFonts w:ascii="Book Antiqua" w:eastAsia="Book Antiqua" w:hAnsi="Book Antiqua" w:cs="Book Antiqua"/>
          <w:b/>
          <w:w w:val="91"/>
        </w:rPr>
        <w:t xml:space="preserve">d 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leaves. </w:t>
      </w:r>
      <w:r>
        <w:rPr>
          <w:rFonts w:ascii="Book Antiqua" w:eastAsia="Book Antiqua" w:hAnsi="Book Antiqua" w:cs="Book Antiqua"/>
          <w:b/>
          <w:spacing w:val="-5"/>
          <w:w w:val="89"/>
        </w:rPr>
        <w:t>Onl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-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th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hop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-5"/>
          <w:w w:val="89"/>
        </w:rPr>
        <w:t xml:space="preserve"> enjoyin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amou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wit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Yo</w:t>
      </w:r>
      <w:r>
        <w:rPr>
          <w:rFonts w:ascii="Book Antiqua" w:eastAsia="Book Antiqua" w:hAnsi="Book Antiqua" w:cs="Book Antiqua"/>
          <w:b/>
          <w:w w:val="89"/>
        </w:rPr>
        <w:t>u</w:t>
      </w:r>
      <w:r>
        <w:rPr>
          <w:rFonts w:ascii="Book Antiqua" w:eastAsia="Book Antiqua" w:hAnsi="Book Antiqua" w:cs="Book Antiqua"/>
          <w:b/>
          <w:spacing w:val="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keep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alive.”</w:t>
      </w:r>
    </w:p>
    <w:p w14:paraId="65B65B8E" w14:textId="77777777" w:rsidR="00150366" w:rsidRDefault="00150366">
      <w:pPr>
        <w:spacing w:line="200" w:lineRule="exact"/>
      </w:pPr>
    </w:p>
    <w:p w14:paraId="1FE3446F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CC514BD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5FB97C43" w14:textId="77777777" w:rsidR="00150366" w:rsidRDefault="00000000">
      <w:pPr>
        <w:spacing w:line="250" w:lineRule="auto"/>
        <w:ind w:left="120" w:right="83" w:firstLine="360"/>
        <w:jc w:val="both"/>
      </w:pPr>
      <w:r>
        <w:rPr>
          <w:spacing w:val="-5"/>
        </w:rPr>
        <w:t>“Rädh</w:t>
      </w:r>
      <w:r>
        <w:t xml:space="preserve">ä </w:t>
      </w:r>
      <w:r>
        <w:rPr>
          <w:spacing w:val="-5"/>
        </w:rPr>
        <w:t>ha</w:t>
      </w:r>
      <w:r>
        <w:t>s</w:t>
      </w:r>
      <w:r>
        <w:rPr>
          <w:spacing w:val="11"/>
        </w:rPr>
        <w:t xml:space="preserve"> </w:t>
      </w:r>
      <w:r>
        <w:rPr>
          <w:spacing w:val="-5"/>
        </w:rPr>
        <w:t>covere</w:t>
      </w:r>
      <w:r>
        <w:t>d</w:t>
      </w:r>
      <w:r>
        <w:rPr>
          <w:spacing w:val="13"/>
        </w:rPr>
        <w:t xml:space="preserve"> </w:t>
      </w:r>
      <w:r>
        <w:rPr>
          <w:spacing w:val="-5"/>
        </w:rPr>
        <w:t>Hersel</w:t>
      </w:r>
      <w:r>
        <w:t xml:space="preserve">f </w:t>
      </w:r>
      <w:r>
        <w:rPr>
          <w:spacing w:val="-5"/>
        </w:rPr>
        <w:t>wit</w:t>
      </w:r>
      <w:r>
        <w:t>h</w:t>
      </w:r>
      <w:r>
        <w:rPr>
          <w:spacing w:val="18"/>
        </w:rPr>
        <w:t xml:space="preserve"> </w:t>
      </w:r>
      <w:r>
        <w:rPr>
          <w:spacing w:val="-5"/>
        </w:rPr>
        <w:t>lotu</w:t>
      </w:r>
      <w:r>
        <w:t>s</w:t>
      </w:r>
      <w:r>
        <w:rPr>
          <w:spacing w:val="19"/>
        </w:rPr>
        <w:t xml:space="preserve"> </w:t>
      </w:r>
      <w:r>
        <w:rPr>
          <w:spacing w:val="-5"/>
        </w:rPr>
        <w:t>stem</w:t>
      </w:r>
      <w:r>
        <w:t>s</w:t>
      </w:r>
      <w:r>
        <w:rPr>
          <w:spacing w:val="14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5"/>
          <w:w w:val="101"/>
        </w:rPr>
        <w:t xml:space="preserve">freshly </w:t>
      </w:r>
      <w:r>
        <w:t xml:space="preserve">sprouted </w:t>
      </w:r>
      <w:r>
        <w:rPr>
          <w:spacing w:val="24"/>
        </w:rPr>
        <w:t xml:space="preserve"> </w:t>
      </w:r>
      <w:r>
        <w:t>leaves</w:t>
      </w:r>
      <w:r>
        <w:rPr>
          <w:spacing w:val="28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relieve</w:t>
      </w:r>
      <w:r>
        <w:rPr>
          <w:spacing w:val="33"/>
        </w:rPr>
        <w:t xml:space="preserve"> </w:t>
      </w:r>
      <w:r>
        <w:t xml:space="preserve">the  burning </w:t>
      </w:r>
      <w:r>
        <w:rPr>
          <w:spacing w:val="2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rFonts w:ascii="Book Antiqua" w:eastAsia="Book Antiqua" w:hAnsi="Book Antiqua" w:cs="Book Antiqua"/>
          <w:i/>
        </w:rPr>
        <w:t>käma</w:t>
      </w:r>
      <w:r>
        <w:t xml:space="preserve">. </w:t>
      </w:r>
      <w:r>
        <w:rPr>
          <w:spacing w:val="1"/>
        </w:rPr>
        <w:t xml:space="preserve"> </w:t>
      </w:r>
      <w:r>
        <w:rPr>
          <w:w w:val="103"/>
        </w:rPr>
        <w:t xml:space="preserve">Although </w:t>
      </w:r>
      <w:r>
        <w:t>feeble</w:t>
      </w:r>
      <w:r>
        <w:rPr>
          <w:spacing w:val="20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emaciated,</w:t>
      </w:r>
      <w:r>
        <w:rPr>
          <w:spacing w:val="42"/>
        </w:rPr>
        <w:t xml:space="preserve"> </w:t>
      </w:r>
      <w:r>
        <w:t>She</w:t>
      </w:r>
      <w:r>
        <w:rPr>
          <w:spacing w:val="19"/>
        </w:rPr>
        <w:t xml:space="preserve"> </w:t>
      </w:r>
      <w:r>
        <w:t>has</w:t>
      </w:r>
      <w:r>
        <w:rPr>
          <w:spacing w:val="36"/>
        </w:rPr>
        <w:t xml:space="preserve"> </w:t>
      </w:r>
      <w:r>
        <w:t>held</w:t>
      </w:r>
      <w:r>
        <w:rPr>
          <w:spacing w:val="42"/>
        </w:rPr>
        <w:t xml:space="preserve"> </w:t>
      </w:r>
      <w:r>
        <w:t>onto  Her</w:t>
      </w:r>
      <w:r>
        <w:rPr>
          <w:spacing w:val="31"/>
        </w:rPr>
        <w:t xml:space="preserve"> </w:t>
      </w:r>
      <w:r>
        <w:t>life-airs</w:t>
      </w:r>
      <w:r>
        <w:rPr>
          <w:spacing w:val="25"/>
        </w:rPr>
        <w:t xml:space="preserve"> </w:t>
      </w:r>
      <w:r>
        <w:rPr>
          <w:w w:val="108"/>
        </w:rPr>
        <w:t xml:space="preserve">until </w:t>
      </w:r>
      <w:r>
        <w:t>now</w:t>
      </w:r>
      <w:r>
        <w:rPr>
          <w:spacing w:val="36"/>
        </w:rPr>
        <w:t xml:space="preserve"> </w:t>
      </w:r>
      <w:r>
        <w:t>only</w:t>
      </w:r>
      <w:r>
        <w:rPr>
          <w:spacing w:val="33"/>
        </w:rPr>
        <w:t xml:space="preserve"> </w:t>
      </w:r>
      <w:r>
        <w:t>because</w:t>
      </w:r>
      <w:r>
        <w:rPr>
          <w:spacing w:val="3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hope</w:t>
      </w:r>
      <w:r>
        <w:rPr>
          <w:spacing w:val="42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enjoying</w:t>
      </w:r>
      <w:r>
        <w:rPr>
          <w:spacing w:val="36"/>
        </w:rPr>
        <w:t xml:space="preserve"> </w:t>
      </w:r>
      <w:r>
        <w:t xml:space="preserve">amorous  </w:t>
      </w:r>
      <w:r>
        <w:rPr>
          <w:w w:val="103"/>
        </w:rPr>
        <w:t xml:space="preserve">pastimes </w:t>
      </w:r>
      <w:r>
        <w:t>with</w:t>
      </w:r>
      <w:r>
        <w:rPr>
          <w:spacing w:val="29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gives</w:t>
      </w:r>
      <w:r>
        <w:rPr>
          <w:spacing w:val="3"/>
        </w:rPr>
        <w:t xml:space="preserve"> </w:t>
      </w:r>
      <w:r>
        <w:t>Her</w:t>
      </w:r>
      <w:r>
        <w:rPr>
          <w:spacing w:val="17"/>
        </w:rPr>
        <w:t xml:space="preserve"> </w:t>
      </w:r>
      <w:r>
        <w:t>some</w:t>
      </w:r>
      <w:r>
        <w:rPr>
          <w:spacing w:val="19"/>
        </w:rPr>
        <w:t xml:space="preserve"> </w:t>
      </w:r>
      <w:r>
        <w:t>happiness.</w:t>
      </w:r>
      <w:r>
        <w:rPr>
          <w:spacing w:val="45"/>
        </w:rPr>
        <w:t xml:space="preserve"> </w:t>
      </w:r>
      <w:r>
        <w:t>Even</w:t>
      </w:r>
      <w:r>
        <w:rPr>
          <w:spacing w:val="15"/>
        </w:rPr>
        <w:t xml:space="preserve"> </w:t>
      </w:r>
      <w:r>
        <w:t>now,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ways</w:t>
      </w:r>
      <w:r>
        <w:rPr>
          <w:spacing w:val="7"/>
        </w:rPr>
        <w:t xml:space="preserve"> </w:t>
      </w:r>
      <w:r>
        <w:t xml:space="preserve">of </w:t>
      </w:r>
      <w:r>
        <w:rPr>
          <w:spacing w:val="-2"/>
        </w:rPr>
        <w:t>You</w:t>
      </w:r>
      <w:r>
        <w:t xml:space="preserve">r </w:t>
      </w:r>
      <w:r>
        <w:rPr>
          <w:spacing w:val="-2"/>
        </w:rPr>
        <w:t>lov</w:t>
      </w:r>
      <w:r>
        <w:t>e</w:t>
      </w:r>
      <w:r>
        <w:rPr>
          <w:spacing w:val="8"/>
        </w:rPr>
        <w:t xml:space="preserve"> </w:t>
      </w:r>
      <w:r>
        <w:rPr>
          <w:spacing w:val="-2"/>
        </w:rPr>
        <w:t>resid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4"/>
        </w:rPr>
        <w:t xml:space="preserve"> </w:t>
      </w:r>
      <w:r>
        <w:rPr>
          <w:spacing w:val="-2"/>
        </w:rPr>
        <w:t>ver</w:t>
      </w:r>
      <w:r>
        <w:t>y</w:t>
      </w:r>
      <w:r>
        <w:rPr>
          <w:spacing w:val="5"/>
        </w:rPr>
        <w:t xml:space="preserve"> </w:t>
      </w:r>
      <w:r>
        <w:rPr>
          <w:spacing w:val="-2"/>
        </w:rPr>
        <w:t>breat</w:t>
      </w:r>
      <w:r>
        <w:t>h</w:t>
      </w:r>
      <w:r>
        <w:rPr>
          <w:spacing w:val="38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resonatin</w:t>
      </w:r>
      <w:r>
        <w:t>g</w:t>
      </w:r>
      <w:r>
        <w:rPr>
          <w:spacing w:val="42"/>
        </w:rPr>
        <w:t xml:space="preserve"> </w:t>
      </w:r>
      <w:r>
        <w:rPr>
          <w:spacing w:val="-2"/>
          <w:w w:val="108"/>
        </w:rPr>
        <w:t xml:space="preserve">upon </w:t>
      </w:r>
      <w:r>
        <w:rPr>
          <w:spacing w:val="-5"/>
        </w:rPr>
        <w:t>He</w:t>
      </w:r>
      <w:r>
        <w:t>r</w:t>
      </w:r>
      <w:r>
        <w:rPr>
          <w:spacing w:val="14"/>
        </w:rPr>
        <w:t xml:space="preserve"> </w:t>
      </w:r>
      <w:r>
        <w:rPr>
          <w:spacing w:val="-5"/>
        </w:rPr>
        <w:t>heart-strings</w:t>
      </w:r>
      <w:r>
        <w:t xml:space="preserve">.  </w:t>
      </w:r>
      <w:r>
        <w:rPr>
          <w:spacing w:val="-5"/>
        </w:rPr>
        <w:t>He</w:t>
      </w:r>
      <w:r>
        <w:t>r</w:t>
      </w:r>
      <w:r>
        <w:rPr>
          <w:spacing w:val="14"/>
        </w:rPr>
        <w:t xml:space="preserve"> </w:t>
      </w:r>
      <w:r>
        <w:rPr>
          <w:spacing w:val="-5"/>
        </w:rPr>
        <w:t>tota</w:t>
      </w:r>
      <w:r>
        <w:t>l</w:t>
      </w:r>
      <w:r>
        <w:rPr>
          <w:spacing w:val="26"/>
        </w:rPr>
        <w:t xml:space="preserve"> </w:t>
      </w:r>
      <w:r>
        <w:rPr>
          <w:spacing w:val="-5"/>
        </w:rPr>
        <w:t>absorptio</w:t>
      </w:r>
      <w:r>
        <w:t xml:space="preserve">n  </w:t>
      </w:r>
      <w:r>
        <w:rPr>
          <w:spacing w:val="-5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5"/>
        </w:rPr>
        <w:t>revelin</w:t>
      </w:r>
      <w:r>
        <w:t>g</w:t>
      </w:r>
      <w:r>
        <w:rPr>
          <w:spacing w:val="15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5"/>
          <w:w w:val="104"/>
        </w:rPr>
        <w:t xml:space="preserve">pleasure </w:t>
      </w:r>
      <w:r>
        <w:t>with</w:t>
      </w:r>
      <w:r>
        <w:rPr>
          <w:spacing w:val="20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only</w:t>
      </w:r>
      <w:r>
        <w:rPr>
          <w:spacing w:val="13"/>
        </w:rPr>
        <w:t xml:space="preserve"> </w:t>
      </w:r>
      <w:r>
        <w:t>cause</w:t>
      </w:r>
      <w:r>
        <w:rPr>
          <w:spacing w:val="1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continued</w:t>
      </w:r>
      <w:r>
        <w:rPr>
          <w:spacing w:val="49"/>
        </w:rPr>
        <w:t xml:space="preserve"> </w:t>
      </w:r>
      <w:r>
        <w:rPr>
          <w:w w:val="102"/>
        </w:rPr>
        <w:t>existence.”</w:t>
      </w:r>
    </w:p>
    <w:p w14:paraId="69E0FBDE" w14:textId="77777777" w:rsidR="00150366" w:rsidRDefault="00150366">
      <w:pPr>
        <w:spacing w:before="9" w:line="240" w:lineRule="exact"/>
        <w:rPr>
          <w:sz w:val="24"/>
          <w:szCs w:val="24"/>
        </w:rPr>
      </w:pPr>
    </w:p>
    <w:p w14:paraId="772B5234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5</w:t>
      </w:r>
    </w:p>
    <w:p w14:paraId="53FD9DEF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43A0BC35" w14:textId="77777777" w:rsidR="00150366" w:rsidRDefault="00000000">
      <w:pPr>
        <w:ind w:left="1258" w:right="122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4"/>
        </w:rPr>
        <w:t>muhur</w:t>
      </w:r>
      <w:r>
        <w:rPr>
          <w:rFonts w:ascii="Book Antiqua" w:eastAsia="Book Antiqua" w:hAnsi="Book Antiqua" w:cs="Book Antiqua"/>
          <w:i/>
          <w:spacing w:val="3"/>
          <w:w w:val="94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 xml:space="preserve">avalokita-maëòana-lélä </w:t>
      </w:r>
      <w:r>
        <w:rPr>
          <w:rFonts w:ascii="Book Antiqua" w:eastAsia="Book Antiqua" w:hAnsi="Book Antiqua" w:cs="Book Antiqua"/>
          <w:i/>
          <w:w w:val="96"/>
        </w:rPr>
        <w:t>madhuripur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>aham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iti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</w:rPr>
        <w:t>bhävana-çélä</w:t>
      </w:r>
    </w:p>
    <w:p w14:paraId="086103B1" w14:textId="77777777" w:rsidR="00150366" w:rsidRDefault="00000000">
      <w:pPr>
        <w:spacing w:line="240" w:lineRule="exact"/>
        <w:ind w:left="2136"/>
      </w:pPr>
      <w:r>
        <w:rPr>
          <w:rFonts w:ascii="Book Antiqua" w:eastAsia="Book Antiqua" w:hAnsi="Book Antiqua" w:cs="Book Antiqua"/>
          <w:i/>
          <w:position w:val="1"/>
        </w:rPr>
        <w:t>nätha</w:t>
      </w:r>
      <w:r>
        <w:rPr>
          <w:rFonts w:ascii="Book Antiqua" w:eastAsia="Book Antiqua" w:hAnsi="Book Antiqua" w:cs="Book Antiqua"/>
          <w:i/>
          <w:spacing w:val="-5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hare!</w:t>
      </w:r>
      <w:r>
        <w:rPr>
          <w:rFonts w:ascii="Book Antiqua" w:eastAsia="Book Antiqua" w:hAnsi="Book Antiqua" w:cs="Book Antiqua"/>
          <w:i/>
          <w:spacing w:val="12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5"/>
          <w:position w:val="1"/>
        </w:rPr>
        <w:t>sédati...</w:t>
      </w:r>
      <w:r>
        <w:rPr>
          <w:rFonts w:ascii="Book Antiqua" w:eastAsia="Book Antiqua" w:hAnsi="Book Antiqua" w:cs="Book Antiqua"/>
          <w:i/>
          <w:spacing w:val="3"/>
          <w:w w:val="95"/>
          <w:position w:val="1"/>
        </w:rPr>
        <w:t xml:space="preserve"> </w:t>
      </w:r>
      <w:r>
        <w:rPr>
          <w:w w:val="111"/>
          <w:position w:val="1"/>
        </w:rPr>
        <w:t>(4)</w:t>
      </w:r>
    </w:p>
    <w:p w14:paraId="0CD746E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9C74509" w14:textId="77777777" w:rsidR="00150366" w:rsidRDefault="00000000">
      <w:pPr>
        <w:ind w:left="4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“Looking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repeatedly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ornaments</w:t>
      </w:r>
      <w:r>
        <w:rPr>
          <w:rFonts w:ascii="Book Antiqua" w:eastAsia="Book Antiqua" w:hAnsi="Book Antiqua" w:cs="Book Antiqua"/>
          <w:b/>
          <w:spacing w:val="2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 xml:space="preserve">fancies, </w:t>
      </w:r>
      <w:r>
        <w:rPr>
          <w:rFonts w:ascii="Book Antiqua" w:eastAsia="Book Antiqua" w:hAnsi="Book Antiqua" w:cs="Book Antiqua"/>
          <w:b/>
          <w:spacing w:val="21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‘I</w:t>
      </w:r>
    </w:p>
    <w:p w14:paraId="2CB04A8E" w14:textId="77777777" w:rsidR="00150366" w:rsidRDefault="00000000">
      <w:pPr>
        <w:ind w:left="120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am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Madhuripu.’”</w:t>
      </w:r>
    </w:p>
    <w:p w14:paraId="0228ECBA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770E4574" w14:textId="77777777" w:rsidR="00150366" w:rsidRDefault="00150366">
      <w:pPr>
        <w:spacing w:line="200" w:lineRule="exact"/>
      </w:pPr>
    </w:p>
    <w:p w14:paraId="798B6196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32B9E5E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B67651F" w14:textId="77777777" w:rsidR="00150366" w:rsidRDefault="00000000">
      <w:pPr>
        <w:spacing w:line="248" w:lineRule="auto"/>
        <w:ind w:left="120" w:right="83" w:firstLine="360"/>
        <w:jc w:val="both"/>
      </w:pPr>
      <w:r>
        <w:rPr>
          <w:spacing w:val="-6"/>
        </w:rPr>
        <w:t>“</w:t>
      </w:r>
      <w:r>
        <w:t>O</w:t>
      </w:r>
      <w:r>
        <w:rPr>
          <w:spacing w:val="6"/>
        </w:rPr>
        <w:t xml:space="preserve"> </w:t>
      </w:r>
      <w:r>
        <w:rPr>
          <w:spacing w:val="-6"/>
        </w:rPr>
        <w:t>Hari</w:t>
      </w:r>
      <w:r>
        <w:t>,</w:t>
      </w:r>
      <w:r>
        <w:rPr>
          <w:spacing w:val="14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12"/>
        </w:rPr>
        <w:t xml:space="preserve"> </w:t>
      </w:r>
      <w:r>
        <w:rPr>
          <w:spacing w:val="-6"/>
        </w:rPr>
        <w:t>hear</w:t>
      </w:r>
      <w:r>
        <w:t>t</w:t>
      </w:r>
      <w:r>
        <w:rPr>
          <w:spacing w:val="30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17"/>
        </w:rPr>
        <w:t xml:space="preserve"> </w:t>
      </w:r>
      <w:r>
        <w:rPr>
          <w:spacing w:val="-6"/>
        </w:rPr>
        <w:t>becom</w:t>
      </w:r>
      <w:r>
        <w:t>e</w:t>
      </w:r>
      <w:r>
        <w:rPr>
          <w:spacing w:val="18"/>
        </w:rPr>
        <w:t xml:space="preserve"> </w:t>
      </w:r>
      <w:r>
        <w:rPr>
          <w:spacing w:val="-6"/>
        </w:rPr>
        <w:t>on</w:t>
      </w:r>
      <w:r>
        <w:t>e</w:t>
      </w:r>
      <w:r>
        <w:rPr>
          <w:spacing w:val="20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24"/>
        </w:rPr>
        <w:t xml:space="preserve"> </w:t>
      </w:r>
      <w:r>
        <w:rPr>
          <w:spacing w:val="-6"/>
        </w:rPr>
        <w:t>Yours</w:t>
      </w:r>
      <w:r>
        <w:t>.</w:t>
      </w:r>
      <w:r>
        <w:rPr>
          <w:spacing w:val="-5"/>
        </w:rPr>
        <w:t xml:space="preserve"> </w:t>
      </w:r>
      <w:r>
        <w:rPr>
          <w:spacing w:val="-6"/>
          <w:w w:val="102"/>
        </w:rPr>
        <w:t xml:space="preserve">Imagining </w:t>
      </w:r>
      <w:r>
        <w:t xml:space="preserve">that </w:t>
      </w:r>
      <w:r>
        <w:rPr>
          <w:spacing w:val="17"/>
        </w:rPr>
        <w:t xml:space="preserve"> </w:t>
      </w:r>
      <w:r>
        <w:rPr>
          <w:w w:val="77"/>
        </w:rPr>
        <w:t xml:space="preserve">‘I </w:t>
      </w:r>
      <w:r>
        <w:rPr>
          <w:spacing w:val="16"/>
          <w:w w:val="77"/>
        </w:rPr>
        <w:t xml:space="preserve"> </w:t>
      </w:r>
      <w:r>
        <w:t xml:space="preserve">am  Madhusüdana. </w:t>
      </w:r>
      <w:r>
        <w:rPr>
          <w:spacing w:val="40"/>
        </w:rPr>
        <w:t xml:space="preserve"> </w:t>
      </w:r>
      <w:r>
        <w:t>I</w:t>
      </w:r>
      <w:r>
        <w:rPr>
          <w:spacing w:val="43"/>
        </w:rPr>
        <w:t xml:space="preserve"> </w:t>
      </w:r>
      <w:r>
        <w:t>am  Rädhä’s</w:t>
      </w:r>
      <w:r>
        <w:rPr>
          <w:spacing w:val="16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>präëa-nätha</w:t>
      </w:r>
      <w:r>
        <w:rPr>
          <w:w w:val="76"/>
        </w:rPr>
        <w:t>,’</w:t>
      </w:r>
      <w:r>
        <w:rPr>
          <w:spacing w:val="43"/>
          <w:w w:val="76"/>
        </w:rPr>
        <w:t xml:space="preserve"> </w:t>
      </w:r>
      <w:r>
        <w:t xml:space="preserve">She </w:t>
      </w:r>
      <w:r>
        <w:rPr>
          <w:spacing w:val="-4"/>
        </w:rPr>
        <w:t>identifie</w:t>
      </w:r>
      <w:r>
        <w:t>s</w:t>
      </w:r>
      <w:r>
        <w:rPr>
          <w:spacing w:val="32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17"/>
        </w:rPr>
        <w:t xml:space="preserve"> </w:t>
      </w:r>
      <w:r>
        <w:rPr>
          <w:spacing w:val="-4"/>
        </w:rPr>
        <w:t>Yo</w:t>
      </w:r>
      <w:r>
        <w:t xml:space="preserve">u </w:t>
      </w:r>
      <w:r>
        <w:rPr>
          <w:spacing w:val="-4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4"/>
        </w:rPr>
        <w:t>become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jus</w:t>
      </w:r>
      <w:r>
        <w:t>t</w:t>
      </w:r>
      <w:r>
        <w:rPr>
          <w:spacing w:val="35"/>
        </w:rPr>
        <w:t xml:space="preserve"> </w:t>
      </w:r>
      <w:r>
        <w:rPr>
          <w:spacing w:val="-4"/>
        </w:rPr>
        <w:t>lik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You</w:t>
      </w:r>
      <w:r>
        <w:t>.</w:t>
      </w:r>
      <w:r>
        <w:rPr>
          <w:spacing w:val="1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cast</w:t>
      </w:r>
      <w:r>
        <w:t>s</w:t>
      </w:r>
      <w:r>
        <w:rPr>
          <w:spacing w:val="25"/>
        </w:rPr>
        <w:t xml:space="preserve"> </w:t>
      </w:r>
      <w:r>
        <w:rPr>
          <w:spacing w:val="-4"/>
          <w:w w:val="101"/>
        </w:rPr>
        <w:t xml:space="preserve">aside </w:t>
      </w:r>
      <w:r>
        <w:t>ladies’</w:t>
      </w:r>
      <w:r>
        <w:rPr>
          <w:spacing w:val="29"/>
        </w:rPr>
        <w:t xml:space="preserve"> </w:t>
      </w:r>
      <w:r>
        <w:t xml:space="preserve">ornaments,   and </w:t>
      </w:r>
      <w:r>
        <w:rPr>
          <w:spacing w:val="23"/>
        </w:rPr>
        <w:t xml:space="preserve"> </w:t>
      </w:r>
      <w:r>
        <w:t xml:space="preserve">instead </w:t>
      </w:r>
      <w:r>
        <w:rPr>
          <w:spacing w:val="28"/>
        </w:rPr>
        <w:t xml:space="preserve"> </w:t>
      </w:r>
      <w:r>
        <w:t xml:space="preserve">adorns </w:t>
      </w:r>
      <w:r>
        <w:rPr>
          <w:spacing w:val="33"/>
        </w:rPr>
        <w:t xml:space="preserve"> </w:t>
      </w:r>
      <w:r>
        <w:t xml:space="preserve">Herself </w:t>
      </w:r>
      <w:r>
        <w:rPr>
          <w:spacing w:val="6"/>
        </w:rPr>
        <w:t xml:space="preserve"> </w:t>
      </w:r>
      <w:r>
        <w:t xml:space="preserve">as </w:t>
      </w:r>
      <w:r>
        <w:rPr>
          <w:spacing w:val="6"/>
        </w:rPr>
        <w:t xml:space="preserve"> </w:t>
      </w:r>
      <w:r>
        <w:t xml:space="preserve">a </w:t>
      </w:r>
      <w:r>
        <w:rPr>
          <w:spacing w:val="6"/>
        </w:rPr>
        <w:t xml:space="preserve"> </w:t>
      </w:r>
      <w:r>
        <w:rPr>
          <w:w w:val="102"/>
        </w:rPr>
        <w:t xml:space="preserve">male </w:t>
      </w:r>
      <w:r>
        <w:t>lover</w:t>
      </w:r>
      <w:r>
        <w:rPr>
          <w:spacing w:val="41"/>
        </w:rPr>
        <w:t xml:space="preserve"> </w:t>
      </w:r>
      <w:r>
        <w:t xml:space="preserve">and </w:t>
      </w:r>
      <w:r>
        <w:rPr>
          <w:spacing w:val="4"/>
        </w:rPr>
        <w:t xml:space="preserve"> </w:t>
      </w:r>
      <w:r>
        <w:t xml:space="preserve">looks  just </w:t>
      </w:r>
      <w:r>
        <w:rPr>
          <w:spacing w:val="4"/>
        </w:rPr>
        <w:t xml:space="preserve"> </w:t>
      </w:r>
      <w:r>
        <w:t>like</w:t>
      </w:r>
      <w:r>
        <w:rPr>
          <w:spacing w:val="43"/>
        </w:rPr>
        <w:t xml:space="preserve"> </w:t>
      </w:r>
      <w:r>
        <w:t>You.</w:t>
      </w:r>
      <w:r>
        <w:rPr>
          <w:spacing w:val="21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She</w:t>
      </w:r>
      <w:r>
        <w:rPr>
          <w:spacing w:val="31"/>
        </w:rPr>
        <w:t xml:space="preserve"> </w:t>
      </w:r>
      <w:r>
        <w:t xml:space="preserve">adorns </w:t>
      </w:r>
      <w:r>
        <w:rPr>
          <w:spacing w:val="14"/>
        </w:rPr>
        <w:t xml:space="preserve"> </w:t>
      </w:r>
      <w:r>
        <w:t>Herself</w:t>
      </w:r>
      <w:r>
        <w:rPr>
          <w:spacing w:val="37"/>
        </w:rPr>
        <w:t xml:space="preserve"> </w:t>
      </w:r>
      <w:r>
        <w:t>She muses,</w:t>
      </w:r>
      <w:r>
        <w:rPr>
          <w:spacing w:val="46"/>
        </w:rPr>
        <w:t xml:space="preserve"> </w:t>
      </w:r>
      <w:r>
        <w:t>‘These</w:t>
      </w:r>
      <w:r>
        <w:rPr>
          <w:spacing w:val="8"/>
        </w:rPr>
        <w:t xml:space="preserve"> </w:t>
      </w:r>
      <w:r>
        <w:t xml:space="preserve">ornaments </w:t>
      </w:r>
      <w:r>
        <w:rPr>
          <w:spacing w:val="22"/>
        </w:rPr>
        <w:t xml:space="preserve"> </w:t>
      </w:r>
      <w:r>
        <w:t>–</w:t>
      </w:r>
      <w:r>
        <w:rPr>
          <w:spacing w:val="30"/>
        </w:rPr>
        <w:t xml:space="preserve"> </w:t>
      </w:r>
      <w:r>
        <w:t>this</w:t>
      </w:r>
      <w:r>
        <w:rPr>
          <w:spacing w:val="47"/>
        </w:rPr>
        <w:t xml:space="preserve"> </w:t>
      </w:r>
      <w:r>
        <w:t xml:space="preserve">crown, </w:t>
      </w:r>
      <w:r>
        <w:rPr>
          <w:spacing w:val="2"/>
        </w:rPr>
        <w:t xml:space="preserve"> </w:t>
      </w:r>
      <w:r>
        <w:t>these</w:t>
      </w:r>
      <w:r>
        <w:rPr>
          <w:spacing w:val="46"/>
        </w:rPr>
        <w:t xml:space="preserve"> </w:t>
      </w:r>
      <w:r>
        <w:t>earrings</w:t>
      </w:r>
      <w:r>
        <w:rPr>
          <w:spacing w:val="49"/>
        </w:rPr>
        <w:t xml:space="preserve"> </w:t>
      </w:r>
      <w:r>
        <w:rPr>
          <w:w w:val="106"/>
        </w:rPr>
        <w:t xml:space="preserve">and </w:t>
      </w:r>
      <w:r>
        <w:t>this</w:t>
      </w:r>
      <w:r>
        <w:rPr>
          <w:spacing w:val="22"/>
        </w:rPr>
        <w:t xml:space="preserve"> </w:t>
      </w:r>
      <w:r>
        <w:t>garland</w:t>
      </w:r>
      <w:r>
        <w:rPr>
          <w:spacing w:val="23"/>
        </w:rPr>
        <w:t xml:space="preserve"> </w:t>
      </w:r>
      <w:r>
        <w:t>of forest</w:t>
      </w:r>
      <w:r>
        <w:rPr>
          <w:spacing w:val="14"/>
        </w:rPr>
        <w:t xml:space="preserve"> </w:t>
      </w:r>
      <w:r>
        <w:t>flowers</w:t>
      </w:r>
      <w:r>
        <w:rPr>
          <w:spacing w:val="5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just</w:t>
      </w:r>
      <w:r>
        <w:rPr>
          <w:spacing w:val="22"/>
        </w:rPr>
        <w:t xml:space="preserve"> </w:t>
      </w:r>
      <w:r>
        <w:t>right</w:t>
      </w:r>
      <w:r>
        <w:rPr>
          <w:spacing w:val="24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w w:val="104"/>
        </w:rPr>
        <w:t xml:space="preserve">romancing </w:t>
      </w:r>
      <w:r>
        <w:t xml:space="preserve">with </w:t>
      </w:r>
      <w:r>
        <w:rPr>
          <w:spacing w:val="10"/>
        </w:rPr>
        <w:t xml:space="preserve"> </w:t>
      </w:r>
      <w:r>
        <w:t>Rädhä.’</w:t>
      </w:r>
      <w:r>
        <w:rPr>
          <w:spacing w:val="17"/>
        </w:rPr>
        <w:t xml:space="preserve"> </w:t>
      </w:r>
      <w:r>
        <w:t>After</w:t>
      </w:r>
      <w:r>
        <w:rPr>
          <w:spacing w:val="34"/>
        </w:rPr>
        <w:t xml:space="preserve"> </w:t>
      </w:r>
      <w:r>
        <w:t xml:space="preserve">transforming </w:t>
      </w:r>
      <w:r>
        <w:rPr>
          <w:spacing w:val="33"/>
        </w:rPr>
        <w:t xml:space="preserve"> </w:t>
      </w:r>
      <w:r>
        <w:t xml:space="preserve">into </w:t>
      </w:r>
      <w:r>
        <w:rPr>
          <w:spacing w:val="14"/>
        </w:rPr>
        <w:t xml:space="preserve"> </w:t>
      </w:r>
      <w:r>
        <w:t>Mädhava,  She</w:t>
      </w:r>
      <w:r>
        <w:rPr>
          <w:spacing w:val="36"/>
        </w:rPr>
        <w:t xml:space="preserve"> </w:t>
      </w:r>
      <w:r>
        <w:t xml:space="preserve">gazes </w:t>
      </w:r>
      <w:r>
        <w:rPr>
          <w:spacing w:val="-4"/>
        </w:rPr>
        <w:t>wit</w:t>
      </w:r>
      <w:r>
        <w:t>h</w:t>
      </w:r>
      <w:r>
        <w:rPr>
          <w:spacing w:val="39"/>
        </w:rPr>
        <w:t xml:space="preserve"> </w:t>
      </w:r>
      <w:r>
        <w:rPr>
          <w:spacing w:val="-4"/>
        </w:rPr>
        <w:t>wondermen</w:t>
      </w:r>
      <w:r>
        <w:t xml:space="preserve">t </w:t>
      </w:r>
      <w:r>
        <w:rPr>
          <w:spacing w:val="21"/>
        </w:rPr>
        <w:t xml:space="preserve"> </w:t>
      </w:r>
      <w:r>
        <w:rPr>
          <w:spacing w:val="-4"/>
        </w:rPr>
        <w:t>upo</w:t>
      </w:r>
      <w:r>
        <w:t xml:space="preserve">n </w:t>
      </w:r>
      <w:r>
        <w:rPr>
          <w:spacing w:val="3"/>
        </w:rPr>
        <w:t xml:space="preserve"> </w:t>
      </w:r>
      <w:r>
        <w:rPr>
          <w:spacing w:val="-4"/>
        </w:rPr>
        <w:t>Rädhä’</w:t>
      </w:r>
      <w:r>
        <w:t>s</w:t>
      </w:r>
      <w:r>
        <w:rPr>
          <w:spacing w:val="-5"/>
        </w:rPr>
        <w:t xml:space="preserve"> </w:t>
      </w:r>
      <w:r>
        <w:rPr>
          <w:spacing w:val="-4"/>
        </w:rPr>
        <w:t>ornaments</w:t>
      </w:r>
      <w:r>
        <w:t xml:space="preserve">. </w:t>
      </w:r>
      <w:r>
        <w:rPr>
          <w:spacing w:val="15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38"/>
        </w:rPr>
        <w:t xml:space="preserve"> </w:t>
      </w:r>
      <w:r>
        <w:rPr>
          <w:spacing w:val="-4"/>
        </w:rPr>
        <w:t>way</w:t>
      </w:r>
      <w:r>
        <w:t>,</w:t>
      </w:r>
      <w:r>
        <w:rPr>
          <w:spacing w:val="17"/>
        </w:rPr>
        <w:t xml:space="preserve"> </w:t>
      </w:r>
      <w:r>
        <w:rPr>
          <w:spacing w:val="-4"/>
        </w:rPr>
        <w:t xml:space="preserve">She </w:t>
      </w:r>
      <w:r>
        <w:t>passes</w:t>
      </w:r>
      <w:r>
        <w:rPr>
          <w:spacing w:val="7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separation</w:t>
      </w:r>
      <w:r>
        <w:rPr>
          <w:spacing w:val="35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You.”</w:t>
      </w:r>
    </w:p>
    <w:p w14:paraId="789F4288" w14:textId="77777777" w:rsidR="00150366" w:rsidRDefault="00150366">
      <w:pPr>
        <w:spacing w:before="8" w:line="240" w:lineRule="exact"/>
        <w:rPr>
          <w:sz w:val="24"/>
          <w:szCs w:val="24"/>
        </w:rPr>
      </w:pPr>
    </w:p>
    <w:p w14:paraId="10C84762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6</w:t>
      </w:r>
    </w:p>
    <w:p w14:paraId="6E672456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05E9D7C1" w14:textId="77777777" w:rsidR="00150366" w:rsidRDefault="00000000">
      <w:pPr>
        <w:spacing w:line="240" w:lineRule="exact"/>
        <w:ind w:left="1110" w:right="112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w w:val="97"/>
        </w:rPr>
        <w:t>tvaritam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upaiti</w:t>
      </w:r>
      <w:r>
        <w:rPr>
          <w:rFonts w:ascii="Book Antiqua" w:eastAsia="Book Antiqua" w:hAnsi="Book Antiqua" w:cs="Book Antiqua"/>
          <w:i/>
          <w:spacing w:val="-19"/>
        </w:rPr>
        <w:t xml:space="preserve"> </w:t>
      </w:r>
      <w:r>
        <w:rPr>
          <w:rFonts w:ascii="Book Antiqua" w:eastAsia="Book Antiqua" w:hAnsi="Book Antiqua" w:cs="Book Antiqua"/>
          <w:i/>
        </w:rPr>
        <w:t>na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>katham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w w:val="101"/>
        </w:rPr>
        <w:t xml:space="preserve">abhisäram </w:t>
      </w: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iti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</w:rPr>
        <w:t>vadati</w:t>
      </w:r>
      <w:r>
        <w:rPr>
          <w:rFonts w:ascii="Book Antiqua" w:eastAsia="Book Antiqua" w:hAnsi="Book Antiqua" w:cs="Book Antiqua"/>
          <w:i/>
          <w:spacing w:val="-10"/>
        </w:rPr>
        <w:t xml:space="preserve"> </w:t>
      </w:r>
      <w:r>
        <w:rPr>
          <w:rFonts w:ascii="Book Antiqua" w:eastAsia="Book Antiqua" w:hAnsi="Book Antiqua" w:cs="Book Antiqua"/>
          <w:i/>
        </w:rPr>
        <w:t>sakhém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i/>
        </w:rPr>
        <w:t>anuväram</w:t>
      </w:r>
    </w:p>
    <w:p w14:paraId="7706B8CA" w14:textId="77777777" w:rsidR="00150366" w:rsidRDefault="00000000">
      <w:pPr>
        <w:spacing w:before="5"/>
        <w:ind w:left="2226"/>
      </w:pPr>
      <w:r>
        <w:rPr>
          <w:rFonts w:ascii="Book Antiqua" w:eastAsia="Book Antiqua" w:hAnsi="Book Antiqua" w:cs="Book Antiqua"/>
          <w:i/>
        </w:rPr>
        <w:t>nätha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hare!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sédati...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w w:val="111"/>
        </w:rPr>
        <w:t>(5)</w:t>
      </w:r>
    </w:p>
    <w:p w14:paraId="57EC07A1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14ED9B36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“She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keeps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asking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companion,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87"/>
        </w:rPr>
        <w:t>‘</w:t>
      </w:r>
      <w:r>
        <w:rPr>
          <w:rFonts w:ascii="Book Antiqua" w:eastAsia="Book Antiqua" w:hAnsi="Book Antiqua" w:cs="Book Antiqua"/>
          <w:b/>
          <w:i/>
          <w:w w:val="87"/>
        </w:rPr>
        <w:t>Sakhé</w:t>
      </w:r>
      <w:r>
        <w:rPr>
          <w:rFonts w:ascii="Book Antiqua" w:eastAsia="Book Antiqua" w:hAnsi="Book Antiqua" w:cs="Book Antiqua"/>
          <w:b/>
          <w:w w:val="87"/>
        </w:rPr>
        <w:t>,</w:t>
      </w:r>
      <w:r>
        <w:rPr>
          <w:rFonts w:ascii="Book Antiqua" w:eastAsia="Book Antiqua" w:hAnsi="Book Antiqua" w:cs="Book Antiqua"/>
          <w:b/>
          <w:spacing w:val="10"/>
          <w:w w:val="87"/>
        </w:rPr>
        <w:t xml:space="preserve"> </w:t>
      </w:r>
      <w:r>
        <w:rPr>
          <w:rFonts w:ascii="Book Antiqua" w:eastAsia="Book Antiqua" w:hAnsi="Book Antiqua" w:cs="Book Antiqua"/>
          <w:b/>
          <w:w w:val="87"/>
        </w:rPr>
        <w:t>why</w:t>
      </w:r>
      <w:r>
        <w:rPr>
          <w:rFonts w:ascii="Book Antiqua" w:eastAsia="Book Antiqua" w:hAnsi="Book Antiqua" w:cs="Book Antiqua"/>
          <w:b/>
          <w:spacing w:val="21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Hari </w:t>
      </w:r>
      <w:r>
        <w:rPr>
          <w:rFonts w:ascii="Book Antiqua" w:eastAsia="Book Antiqua" w:hAnsi="Book Antiqua" w:cs="Book Antiqua"/>
          <w:b/>
          <w:w w:val="90"/>
        </w:rPr>
        <w:t>taking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so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long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come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for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Our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rendezvous?’”</w:t>
      </w:r>
    </w:p>
    <w:p w14:paraId="7A68136C" w14:textId="77777777" w:rsidR="00150366" w:rsidRDefault="00150366">
      <w:pPr>
        <w:spacing w:before="7" w:line="200" w:lineRule="exact"/>
      </w:pPr>
    </w:p>
    <w:p w14:paraId="05BE07E8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641F185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0ADB7BE6" w14:textId="77777777" w:rsidR="00150366" w:rsidRDefault="00000000">
      <w:pPr>
        <w:spacing w:line="243" w:lineRule="auto"/>
        <w:ind w:left="120" w:right="84" w:firstLine="360"/>
        <w:jc w:val="both"/>
      </w:pPr>
      <w:r>
        <w:t>The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1"/>
        </w:rPr>
        <w:t xml:space="preserve"> </w:t>
      </w:r>
      <w:r>
        <w:t>informs</w:t>
      </w:r>
      <w:r>
        <w:rPr>
          <w:spacing w:val="31"/>
        </w:rPr>
        <w:t xml:space="preserve"> </w:t>
      </w:r>
      <w:r>
        <w:t>Kåñëa,</w:t>
      </w:r>
      <w:r>
        <w:rPr>
          <w:spacing w:val="-16"/>
        </w:rPr>
        <w:t xml:space="preserve"> </w:t>
      </w:r>
      <w:r>
        <w:t>“Sometimes</w:t>
      </w:r>
      <w:r>
        <w:rPr>
          <w:spacing w:val="12"/>
        </w:rPr>
        <w:t xml:space="preserve"> </w:t>
      </w:r>
      <w:r>
        <w:t>She</w:t>
      </w:r>
      <w:r>
        <w:rPr>
          <w:spacing w:val="6"/>
        </w:rPr>
        <w:t xml:space="preserve"> </w:t>
      </w:r>
      <w:r>
        <w:t>comes</w:t>
      </w:r>
      <w:r>
        <w:rPr>
          <w:spacing w:val="22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w w:val="103"/>
        </w:rPr>
        <w:t xml:space="preserve">me </w:t>
      </w:r>
      <w:r>
        <w:t>and</w:t>
      </w:r>
      <w:r>
        <w:rPr>
          <w:spacing w:val="41"/>
        </w:rPr>
        <w:t xml:space="preserve"> </w:t>
      </w:r>
      <w:r>
        <w:t>asks</w:t>
      </w:r>
      <w:r>
        <w:rPr>
          <w:spacing w:val="30"/>
        </w:rPr>
        <w:t xml:space="preserve"> </w:t>
      </w:r>
      <w:r>
        <w:t>repeatedly,  ‘Why</w:t>
      </w:r>
      <w:r>
        <w:rPr>
          <w:spacing w:val="5"/>
        </w:rPr>
        <w:t xml:space="preserve"> </w:t>
      </w:r>
      <w:r>
        <w:t>isn’t</w:t>
      </w:r>
      <w:r>
        <w:rPr>
          <w:spacing w:val="13"/>
        </w:rPr>
        <w:t xml:space="preserve"> </w:t>
      </w:r>
      <w:r>
        <w:t>Hari</w:t>
      </w:r>
      <w:r>
        <w:rPr>
          <w:spacing w:val="31"/>
        </w:rPr>
        <w:t xml:space="preserve"> </w:t>
      </w:r>
      <w:r>
        <w:t xml:space="preserve">hurrying </w:t>
      </w:r>
      <w:r>
        <w:rPr>
          <w:spacing w:val="8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meet</w:t>
      </w:r>
      <w:r>
        <w:rPr>
          <w:spacing w:val="39"/>
        </w:rPr>
        <w:t xml:space="preserve"> </w:t>
      </w:r>
      <w:r>
        <w:t>Me here</w:t>
      </w:r>
      <w:r>
        <w:rPr>
          <w:spacing w:val="19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saìketa 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t>arbor?’”</w:t>
      </w:r>
    </w:p>
    <w:p w14:paraId="212CCE58" w14:textId="77777777" w:rsidR="00150366" w:rsidRDefault="00150366">
      <w:pPr>
        <w:spacing w:before="20" w:line="220" w:lineRule="exact"/>
        <w:rPr>
          <w:sz w:val="22"/>
          <w:szCs w:val="22"/>
        </w:rPr>
      </w:pPr>
    </w:p>
    <w:p w14:paraId="4EF4CAC1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7</w:t>
      </w:r>
    </w:p>
    <w:p w14:paraId="20131E37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187ADE21" w14:textId="77777777" w:rsidR="00150366" w:rsidRDefault="00000000">
      <w:pPr>
        <w:spacing w:line="240" w:lineRule="exact"/>
        <w:ind w:left="1164" w:right="1291"/>
        <w:jc w:val="right"/>
      </w:pPr>
      <w:r>
        <w:rPr>
          <w:rFonts w:ascii="Book Antiqua" w:eastAsia="Book Antiqua" w:hAnsi="Book Antiqua" w:cs="Book Antiqua"/>
          <w:i/>
          <w:w w:val="92"/>
        </w:rPr>
        <w:t>çliñyati</w:t>
      </w:r>
      <w:r>
        <w:rPr>
          <w:rFonts w:ascii="Book Antiqua" w:eastAsia="Book Antiqua" w:hAnsi="Book Antiqua" w:cs="Book Antiqua"/>
          <w:i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i/>
        </w:rPr>
        <w:t>cumbati</w:t>
      </w:r>
      <w:r>
        <w:rPr>
          <w:rFonts w:ascii="Book Antiqua" w:eastAsia="Book Antiqua" w:hAnsi="Book Antiqua" w:cs="Book Antiqua"/>
          <w:i/>
          <w:spacing w:val="-20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 xml:space="preserve">jaladhara-kalpam </w:t>
      </w:r>
      <w:r>
        <w:rPr>
          <w:rFonts w:ascii="Book Antiqua" w:eastAsia="Book Antiqua" w:hAnsi="Book Antiqua" w:cs="Book Antiqua"/>
          <w:i/>
        </w:rPr>
        <w:t>harir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</w:rPr>
        <w:t>upagata</w:t>
      </w:r>
      <w:r>
        <w:rPr>
          <w:rFonts w:ascii="Book Antiqua" w:eastAsia="Book Antiqua" w:hAnsi="Book Antiqua" w:cs="Book Antiqua"/>
          <w:i/>
          <w:spacing w:val="-13"/>
        </w:rPr>
        <w:t xml:space="preserve"> </w:t>
      </w:r>
      <w:r>
        <w:rPr>
          <w:rFonts w:ascii="Book Antiqua" w:eastAsia="Book Antiqua" w:hAnsi="Book Antiqua" w:cs="Book Antiqua"/>
          <w:i/>
        </w:rPr>
        <w:t>iti</w:t>
      </w:r>
      <w:r>
        <w:rPr>
          <w:rFonts w:ascii="Book Antiqua" w:eastAsia="Book Antiqua" w:hAnsi="Book Antiqua" w:cs="Book Antiqua"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i/>
        </w:rPr>
        <w:t>timiram</w:t>
      </w:r>
      <w:r>
        <w:rPr>
          <w:rFonts w:ascii="Book Antiqua" w:eastAsia="Book Antiqua" w:hAnsi="Book Antiqua" w:cs="Book Antiqua"/>
          <w:i/>
          <w:spacing w:val="-20"/>
        </w:rPr>
        <w:t xml:space="preserve"> </w:t>
      </w:r>
      <w:r>
        <w:rPr>
          <w:rFonts w:ascii="Book Antiqua" w:eastAsia="Book Antiqua" w:hAnsi="Book Antiqua" w:cs="Book Antiqua"/>
          <w:i/>
        </w:rPr>
        <w:t>analpam nätha</w:t>
      </w:r>
      <w:r>
        <w:rPr>
          <w:rFonts w:ascii="Book Antiqua" w:eastAsia="Book Antiqua" w:hAnsi="Book Antiqua" w:cs="Book Antiqua"/>
          <w:i/>
          <w:spacing w:val="-5"/>
        </w:rPr>
        <w:t xml:space="preserve"> </w:t>
      </w:r>
      <w:r>
        <w:rPr>
          <w:rFonts w:ascii="Book Antiqua" w:eastAsia="Book Antiqua" w:hAnsi="Book Antiqua" w:cs="Book Antiqua"/>
          <w:i/>
        </w:rPr>
        <w:t>hare!</w:t>
      </w:r>
      <w:r>
        <w:rPr>
          <w:rFonts w:ascii="Book Antiqua" w:eastAsia="Book Antiqua" w:hAnsi="Book Antiqua" w:cs="Book Antiqua"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sédati...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w w:val="111"/>
        </w:rPr>
        <w:t>(6)</w:t>
      </w:r>
    </w:p>
    <w:p w14:paraId="3CA849A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F1EE902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“She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embraces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kisses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2"/>
        </w:rPr>
        <w:t xml:space="preserve"> </w:t>
      </w:r>
      <w:r>
        <w:rPr>
          <w:rFonts w:ascii="Book Antiqua" w:eastAsia="Book Antiqua" w:hAnsi="Book Antiqua" w:cs="Book Antiqua"/>
          <w:b/>
        </w:rPr>
        <w:t>darkness,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dense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like </w:t>
      </w:r>
      <w:r>
        <w:rPr>
          <w:rFonts w:ascii="Book Antiqua" w:eastAsia="Book Antiqua" w:hAnsi="Book Antiqua" w:cs="Book Antiqua"/>
          <w:b/>
          <w:w w:val="90"/>
        </w:rPr>
        <w:t xml:space="preserve">rainclouds, 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thinking,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‘Oh,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Hari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come.’”</w:t>
      </w:r>
    </w:p>
    <w:p w14:paraId="7FDDBAEE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859280E" w14:textId="77777777" w:rsidR="00150366" w:rsidRDefault="00150366">
      <w:pPr>
        <w:spacing w:line="200" w:lineRule="exact"/>
      </w:pPr>
    </w:p>
    <w:p w14:paraId="0F629AFF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4E0F07E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5476F308" w14:textId="77777777" w:rsidR="00150366" w:rsidRDefault="00000000">
      <w:pPr>
        <w:spacing w:line="252" w:lineRule="auto"/>
        <w:ind w:left="120" w:right="85" w:firstLine="360"/>
        <w:jc w:val="both"/>
      </w:pPr>
      <w:r>
        <w:t>“Upon</w:t>
      </w:r>
      <w:r>
        <w:rPr>
          <w:spacing w:val="31"/>
        </w:rPr>
        <w:t xml:space="preserve"> </w:t>
      </w:r>
      <w:r>
        <w:t>spying</w:t>
      </w:r>
      <w:r>
        <w:rPr>
          <w:spacing w:val="31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dense</w:t>
      </w:r>
      <w:r>
        <w:rPr>
          <w:spacing w:val="38"/>
        </w:rPr>
        <w:t xml:space="preserve"> </w:t>
      </w:r>
      <w:r>
        <w:t>darkness,  blackish</w:t>
      </w:r>
      <w:r>
        <w:rPr>
          <w:spacing w:val="4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w w:val="105"/>
        </w:rPr>
        <w:t xml:space="preserve">cloud </w:t>
      </w:r>
      <w:r>
        <w:rPr>
          <w:spacing w:val="-4"/>
        </w:rPr>
        <w:t>abou</w:t>
      </w:r>
      <w:r>
        <w:t>t</w:t>
      </w:r>
      <w:r>
        <w:rPr>
          <w:spacing w:val="45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34"/>
        </w:rPr>
        <w:t xml:space="preserve"> </w:t>
      </w:r>
      <w:r>
        <w:rPr>
          <w:spacing w:val="-4"/>
        </w:rPr>
        <w:t>burst</w:t>
      </w:r>
      <w:r>
        <w:t xml:space="preserve">, </w:t>
      </w:r>
      <w:r>
        <w:rPr>
          <w:spacing w:val="4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thinks</w:t>
      </w:r>
      <w:r>
        <w:t xml:space="preserve">, </w:t>
      </w:r>
      <w:r>
        <w:rPr>
          <w:spacing w:val="11"/>
        </w:rPr>
        <w:t xml:space="preserve"> </w:t>
      </w:r>
      <w:r>
        <w:rPr>
          <w:spacing w:val="-4"/>
        </w:rPr>
        <w:t>‘Hari</w:t>
      </w:r>
      <w:r>
        <w:t>,</w:t>
      </w:r>
      <w:r>
        <w:rPr>
          <w:spacing w:val="-1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6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come.</w:t>
      </w:r>
      <w:r>
        <w:t>’</w:t>
      </w:r>
      <w:r>
        <w:rPr>
          <w:spacing w:val="7"/>
        </w:rPr>
        <w:t xml:space="preserve"> </w:t>
      </w:r>
      <w:r>
        <w:rPr>
          <w:spacing w:val="-4"/>
        </w:rPr>
        <w:t>The</w:t>
      </w:r>
      <w:r>
        <w:t>n</w:t>
      </w:r>
      <w:r>
        <w:rPr>
          <w:spacing w:val="44"/>
        </w:rPr>
        <w:t xml:space="preserve"> </w:t>
      </w:r>
      <w:r>
        <w:rPr>
          <w:spacing w:val="-4"/>
        </w:rPr>
        <w:t xml:space="preserve">She </w:t>
      </w:r>
      <w:r>
        <w:t>embraces</w:t>
      </w:r>
      <w:r>
        <w:rPr>
          <w:spacing w:val="17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lovely</w:t>
      </w:r>
      <w:r>
        <w:rPr>
          <w:spacing w:val="-3"/>
        </w:rPr>
        <w:t xml:space="preserve"> </w:t>
      </w:r>
      <w:r>
        <w:t>darkness</w:t>
      </w:r>
      <w:r>
        <w:rPr>
          <w:spacing w:val="3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breast</w:t>
      </w:r>
      <w:r>
        <w:rPr>
          <w:spacing w:val="2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kisses</w:t>
      </w:r>
      <w:r>
        <w:rPr>
          <w:spacing w:val="7"/>
        </w:rPr>
        <w:t xml:space="preserve"> </w:t>
      </w:r>
      <w:r>
        <w:rPr>
          <w:w w:val="102"/>
        </w:rPr>
        <w:t>it.”</w:t>
      </w:r>
    </w:p>
    <w:p w14:paraId="72564AE7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73846751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8</w:t>
      </w:r>
    </w:p>
    <w:p w14:paraId="397C81BE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788A1E7A" w14:textId="77777777" w:rsidR="00150366" w:rsidRDefault="00000000">
      <w:pPr>
        <w:ind w:left="1344" w:right="1401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bhavati</w:t>
      </w:r>
      <w:r>
        <w:rPr>
          <w:rFonts w:ascii="Book Antiqua" w:eastAsia="Book Antiqua" w:hAnsi="Book Antiqua" w:cs="Book Antiqua"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vilambini</w:t>
      </w:r>
      <w:r>
        <w:rPr>
          <w:rFonts w:ascii="Book Antiqua" w:eastAsia="Book Antiqua" w:hAnsi="Book Antiqua" w:cs="Book Antiqua"/>
          <w:i/>
          <w:spacing w:val="1"/>
          <w:w w:val="97"/>
        </w:rPr>
        <w:t xml:space="preserve"> </w:t>
      </w:r>
      <w:r>
        <w:rPr>
          <w:rFonts w:ascii="Book Antiqua" w:eastAsia="Book Antiqua" w:hAnsi="Book Antiqua" w:cs="Book Antiqua"/>
          <w:i/>
        </w:rPr>
        <w:t>vigalita-lajjä vilapati</w:t>
      </w:r>
      <w:r>
        <w:rPr>
          <w:rFonts w:ascii="Book Antiqua" w:eastAsia="Book Antiqua" w:hAnsi="Book Antiqua" w:cs="Book Antiqua"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i/>
        </w:rPr>
        <w:t>roditi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  <w:w w:val="103"/>
        </w:rPr>
        <w:t>väsakasajjä</w:t>
      </w:r>
    </w:p>
    <w:p w14:paraId="65C020F5" w14:textId="77777777" w:rsidR="00150366" w:rsidRDefault="00000000">
      <w:pPr>
        <w:spacing w:line="240" w:lineRule="exact"/>
        <w:ind w:left="1970"/>
      </w:pPr>
      <w:r>
        <w:rPr>
          <w:rFonts w:ascii="Book Antiqua" w:eastAsia="Book Antiqua" w:hAnsi="Book Antiqua" w:cs="Book Antiqua"/>
          <w:i/>
          <w:position w:val="1"/>
        </w:rPr>
        <w:t>nätha</w:t>
      </w:r>
      <w:r>
        <w:rPr>
          <w:rFonts w:ascii="Book Antiqua" w:eastAsia="Book Antiqua" w:hAnsi="Book Antiqua" w:cs="Book Antiqua"/>
          <w:i/>
          <w:spacing w:val="-5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hare!</w:t>
      </w:r>
      <w:r>
        <w:rPr>
          <w:rFonts w:ascii="Book Antiqua" w:eastAsia="Book Antiqua" w:hAnsi="Book Antiqua" w:cs="Book Antiqua"/>
          <w:i/>
          <w:spacing w:val="12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5"/>
          <w:position w:val="1"/>
        </w:rPr>
        <w:t>sédati...</w:t>
      </w:r>
      <w:r>
        <w:rPr>
          <w:rFonts w:ascii="Book Antiqua" w:eastAsia="Book Antiqua" w:hAnsi="Book Antiqua" w:cs="Book Antiqua"/>
          <w:i/>
          <w:spacing w:val="3"/>
          <w:w w:val="95"/>
          <w:position w:val="1"/>
        </w:rPr>
        <w:t xml:space="preserve"> </w:t>
      </w:r>
      <w:r>
        <w:rPr>
          <w:w w:val="111"/>
          <w:position w:val="1"/>
        </w:rPr>
        <w:t>(7)</w:t>
      </w:r>
    </w:p>
    <w:p w14:paraId="16BD53EA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7848E39D" w14:textId="77777777" w:rsidR="00150366" w:rsidRDefault="00000000">
      <w:pPr>
        <w:ind w:left="120" w:right="84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9"/>
        </w:rPr>
        <w:t>“Realizing</w:t>
      </w:r>
      <w:r>
        <w:rPr>
          <w:rFonts w:ascii="Book Antiqua" w:eastAsia="Book Antiqua" w:hAnsi="Book Antiqua" w:cs="Book Antiqua"/>
          <w:b/>
          <w:spacing w:val="38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You are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late,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loses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all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shame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and </w:t>
      </w:r>
      <w:r>
        <w:rPr>
          <w:rFonts w:ascii="Book Antiqua" w:eastAsia="Book Antiqua" w:hAnsi="Book Antiqua" w:cs="Book Antiqua"/>
          <w:b/>
          <w:w w:val="91"/>
        </w:rPr>
        <w:t>unabashedly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weeps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She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waits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for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You.”</w:t>
      </w:r>
    </w:p>
    <w:p w14:paraId="1F50F34D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7F928EC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47CAF9A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2E698714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2"/>
        </w:rPr>
        <w:t>Whe</w:t>
      </w:r>
      <w:r>
        <w:t xml:space="preserve">n  </w:t>
      </w:r>
      <w:r>
        <w:rPr>
          <w:spacing w:val="-2"/>
        </w:rPr>
        <w:t>Sh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regain</w:t>
      </w:r>
      <w:r>
        <w:t>s</w:t>
      </w:r>
      <w:r>
        <w:rPr>
          <w:spacing w:val="38"/>
        </w:rPr>
        <w:t xml:space="preserve"> </w:t>
      </w:r>
      <w:r>
        <w:rPr>
          <w:spacing w:val="-2"/>
        </w:rPr>
        <w:t>externa</w:t>
      </w:r>
      <w:r>
        <w:t xml:space="preserve">l </w:t>
      </w:r>
      <w:r>
        <w:rPr>
          <w:spacing w:val="2"/>
        </w:rPr>
        <w:t xml:space="preserve"> </w:t>
      </w:r>
      <w:r>
        <w:rPr>
          <w:spacing w:val="-2"/>
        </w:rPr>
        <w:t>consciousness</w:t>
      </w:r>
      <w:r>
        <w:t xml:space="preserve">, </w:t>
      </w:r>
      <w:r>
        <w:rPr>
          <w:spacing w:val="12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20"/>
        </w:rPr>
        <w:t xml:space="preserve"> </w:t>
      </w:r>
      <w:r>
        <w:rPr>
          <w:spacing w:val="-2"/>
          <w:w w:val="101"/>
        </w:rPr>
        <w:t xml:space="preserve">realizes, </w:t>
      </w:r>
      <w:r>
        <w:t>“This</w:t>
      </w:r>
      <w:r>
        <w:rPr>
          <w:spacing w:val="30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just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dense</w:t>
      </w:r>
      <w:r>
        <w:rPr>
          <w:spacing w:val="44"/>
        </w:rPr>
        <w:t xml:space="preserve"> </w:t>
      </w:r>
      <w:r>
        <w:t xml:space="preserve">darkness. </w:t>
      </w:r>
      <w:r>
        <w:rPr>
          <w:spacing w:val="6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not</w:t>
      </w:r>
      <w:r>
        <w:rPr>
          <w:spacing w:val="46"/>
        </w:rPr>
        <w:t xml:space="preserve"> </w:t>
      </w:r>
      <w:r>
        <w:t>Hari</w:t>
      </w:r>
      <w:r>
        <w:rPr>
          <w:spacing w:val="33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t>I</w:t>
      </w:r>
      <w:r>
        <w:rPr>
          <w:spacing w:val="26"/>
        </w:rPr>
        <w:t xml:space="preserve"> </w:t>
      </w:r>
      <w:r>
        <w:rPr>
          <w:w w:val="102"/>
        </w:rPr>
        <w:t xml:space="preserve">have </w:t>
      </w:r>
      <w:r>
        <w:rPr>
          <w:spacing w:val="-4"/>
        </w:rPr>
        <w:t>bee</w:t>
      </w:r>
      <w:r>
        <w:t>n</w:t>
      </w:r>
      <w:r>
        <w:rPr>
          <w:spacing w:val="48"/>
        </w:rPr>
        <w:t xml:space="preserve"> </w:t>
      </w:r>
      <w:r>
        <w:rPr>
          <w:spacing w:val="-4"/>
        </w:rPr>
        <w:t>embracin</w:t>
      </w:r>
      <w:r>
        <w:t xml:space="preserve">g </w:t>
      </w:r>
      <w:r>
        <w:rPr>
          <w:spacing w:val="8"/>
        </w:rPr>
        <w:t xml:space="preserve"> </w:t>
      </w:r>
      <w:r>
        <w:rPr>
          <w:spacing w:val="-4"/>
        </w:rPr>
        <w:t>an</w:t>
      </w:r>
      <w:r>
        <w:t xml:space="preserve">d  </w:t>
      </w:r>
      <w:r>
        <w:rPr>
          <w:spacing w:val="-4"/>
        </w:rPr>
        <w:t>kissing.</w:t>
      </w:r>
      <w:r>
        <w:t>”</w:t>
      </w:r>
      <w:r>
        <w:rPr>
          <w:spacing w:val="40"/>
        </w:rPr>
        <w:t xml:space="preserve"> </w:t>
      </w:r>
      <w:r>
        <w:rPr>
          <w:spacing w:val="-4"/>
        </w:rPr>
        <w:t>Embarrasse</w:t>
      </w:r>
      <w:r>
        <w:t xml:space="preserve">d </w:t>
      </w:r>
      <w:r>
        <w:rPr>
          <w:spacing w:val="3"/>
        </w:rPr>
        <w:t xml:space="preserve"> </w:t>
      </w:r>
      <w:r>
        <w:rPr>
          <w:spacing w:val="-4"/>
        </w:rPr>
        <w:t>a</w:t>
      </w:r>
      <w:r>
        <w:t>t</w:t>
      </w:r>
      <w:r>
        <w:rPr>
          <w:spacing w:val="40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39"/>
        </w:rPr>
        <w:t xml:space="preserve"> </w:t>
      </w:r>
      <w:r>
        <w:rPr>
          <w:spacing w:val="-4"/>
          <w:w w:val="103"/>
        </w:rPr>
        <w:t xml:space="preserve">behavior, </w:t>
      </w:r>
      <w:r>
        <w:t>She</w:t>
      </w:r>
      <w:r>
        <w:rPr>
          <w:spacing w:val="22"/>
        </w:rPr>
        <w:t xml:space="preserve"> </w:t>
      </w:r>
      <w:r>
        <w:t>weeps.</w:t>
      </w:r>
      <w:r>
        <w:rPr>
          <w:spacing w:val="33"/>
        </w:rPr>
        <w:t xml:space="preserve"> </w:t>
      </w:r>
      <w:r>
        <w:t>Her</w:t>
      </w:r>
      <w:r>
        <w:rPr>
          <w:spacing w:val="34"/>
        </w:rPr>
        <w:t xml:space="preserve"> </w:t>
      </w:r>
      <w:r>
        <w:t xml:space="preserve">deranged </w:t>
      </w:r>
      <w:r>
        <w:rPr>
          <w:spacing w:val="7"/>
        </w:rPr>
        <w:t xml:space="preserve"> </w:t>
      </w:r>
      <w:r>
        <w:t xml:space="preserve">condition </w:t>
      </w:r>
      <w:r>
        <w:rPr>
          <w:spacing w:val="23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 xml:space="preserve">such  that </w:t>
      </w:r>
      <w:r>
        <w:rPr>
          <w:spacing w:val="2"/>
        </w:rPr>
        <w:t xml:space="preserve"> </w:t>
      </w:r>
      <w:r>
        <w:t>She</w:t>
      </w:r>
      <w:r>
        <w:rPr>
          <w:spacing w:val="22"/>
        </w:rPr>
        <w:t xml:space="preserve"> </w:t>
      </w:r>
      <w:r>
        <w:rPr>
          <w:w w:val="103"/>
        </w:rPr>
        <w:t xml:space="preserve">takes </w:t>
      </w:r>
      <w:r>
        <w:t xml:space="preserve">the  dark </w:t>
      </w:r>
      <w:r>
        <w:rPr>
          <w:spacing w:val="4"/>
        </w:rPr>
        <w:t xml:space="preserve"> </w:t>
      </w:r>
      <w:r>
        <w:t xml:space="preserve">night </w:t>
      </w:r>
      <w:r>
        <w:rPr>
          <w:spacing w:val="8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Her</w:t>
      </w:r>
      <w:r>
        <w:rPr>
          <w:spacing w:val="39"/>
        </w:rPr>
        <w:t xml:space="preserve"> </w:t>
      </w:r>
      <w:r>
        <w:t xml:space="preserve">dark-complected </w:t>
      </w:r>
      <w:r>
        <w:rPr>
          <w:spacing w:val="37"/>
        </w:rPr>
        <w:t xml:space="preserve"> </w:t>
      </w:r>
      <w:r>
        <w:t xml:space="preserve">sweetheart. </w:t>
      </w:r>
      <w:r>
        <w:rPr>
          <w:spacing w:val="19"/>
        </w:rPr>
        <w:t xml:space="preserve"> </w:t>
      </w:r>
      <w:r>
        <w:rPr>
          <w:w w:val="104"/>
        </w:rPr>
        <w:t xml:space="preserve">Upon </w:t>
      </w:r>
      <w:r>
        <w:rPr>
          <w:w w:val="106"/>
        </w:rPr>
        <w:t>understanding</w:t>
      </w:r>
      <w:r>
        <w:rPr>
          <w:spacing w:val="-2"/>
          <w:w w:val="106"/>
        </w:rPr>
        <w:t xml:space="preserve"> </w:t>
      </w:r>
      <w:r>
        <w:t>Her</w:t>
      </w:r>
      <w:r>
        <w:rPr>
          <w:spacing w:val="7"/>
        </w:rPr>
        <w:t xml:space="preserve"> </w:t>
      </w:r>
      <w:r>
        <w:t>mistake,</w:t>
      </w:r>
      <w:r>
        <w:rPr>
          <w:spacing w:val="21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laments,</w:t>
      </w:r>
      <w:r>
        <w:rPr>
          <w:spacing w:val="28"/>
        </w:rPr>
        <w:t xml:space="preserve"> </w:t>
      </w:r>
      <w:r>
        <w:t>“Why</w:t>
      </w:r>
      <w:r>
        <w:rPr>
          <w:spacing w:val="6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rPr>
          <w:w w:val="104"/>
        </w:rPr>
        <w:t xml:space="preserve">dear </w:t>
      </w:r>
      <w:r>
        <w:t>love</w:t>
      </w:r>
      <w:r>
        <w:rPr>
          <w:spacing w:val="2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come</w:t>
      </w:r>
      <w:r>
        <w:rPr>
          <w:spacing w:val="11"/>
        </w:rPr>
        <w:t xml:space="preserve"> </w:t>
      </w:r>
      <w:r>
        <w:t>yet?”</w:t>
      </w:r>
    </w:p>
    <w:p w14:paraId="216FE5D5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5CD0CE81" w14:textId="77777777" w:rsidR="00150366" w:rsidRDefault="00000000">
      <w:pPr>
        <w:spacing w:line="245" w:lineRule="auto"/>
        <w:ind w:left="120" w:right="83" w:firstLine="360"/>
        <w:jc w:val="both"/>
      </w:pPr>
      <w:r>
        <w:t>Rädhä</w:t>
      </w:r>
      <w:r>
        <w:rPr>
          <w:spacing w:val="5"/>
        </w:rPr>
        <w:t xml:space="preserve"> </w:t>
      </w:r>
      <w:r>
        <w:t>is portrayed</w:t>
      </w:r>
      <w:r>
        <w:rPr>
          <w:spacing w:val="31"/>
        </w:rPr>
        <w:t xml:space="preserve"> </w:t>
      </w:r>
      <w:r>
        <w:t>here</w:t>
      </w:r>
      <w:r>
        <w:rPr>
          <w:spacing w:val="17"/>
        </w:rPr>
        <w:t xml:space="preserve"> </w:t>
      </w:r>
      <w:r>
        <w:t xml:space="preserve">as </w:t>
      </w:r>
      <w:r>
        <w:rPr>
          <w:rFonts w:ascii="Book Antiqua" w:eastAsia="Book Antiqua" w:hAnsi="Book Antiqua" w:cs="Book Antiqua"/>
          <w:i/>
        </w:rPr>
        <w:t>väsakasajjä-näyikä</w:t>
      </w:r>
      <w:r>
        <w:rPr>
          <w:rFonts w:ascii="Book Antiqua" w:eastAsia="Book Antiqua" w:hAnsi="Book Antiqua" w:cs="Book Antiqua"/>
          <w:i/>
          <w:spacing w:val="30"/>
        </w:rPr>
        <w:t xml:space="preserve"> </w:t>
      </w:r>
      <w:r>
        <w:t xml:space="preserve">– </w:t>
      </w:r>
      <w:r>
        <w:rPr>
          <w:w w:val="107"/>
        </w:rPr>
        <w:t xml:space="preserve">the </w:t>
      </w:r>
      <w:r>
        <w:rPr>
          <w:spacing w:val="-5"/>
        </w:rPr>
        <w:t>heroin</w:t>
      </w:r>
      <w:r>
        <w:t xml:space="preserve">e  </w:t>
      </w:r>
      <w:r>
        <w:rPr>
          <w:spacing w:val="-5"/>
        </w:rPr>
        <w:t>wh</w:t>
      </w:r>
      <w:r>
        <w:t>o</w:t>
      </w:r>
      <w:r>
        <w:rPr>
          <w:spacing w:val="34"/>
        </w:rPr>
        <w:t xml:space="preserve"> </w:t>
      </w:r>
      <w:r>
        <w:rPr>
          <w:spacing w:val="-5"/>
        </w:rPr>
        <w:t>arrive</w:t>
      </w:r>
      <w:r>
        <w:t>s</w:t>
      </w:r>
      <w:r>
        <w:rPr>
          <w:spacing w:val="30"/>
        </w:rPr>
        <w:t xml:space="preserve"> </w:t>
      </w:r>
      <w:r>
        <w:rPr>
          <w:spacing w:val="-5"/>
        </w:rPr>
        <w:t>a</w:t>
      </w:r>
      <w:r>
        <w:t>t</w:t>
      </w:r>
      <w:r>
        <w:rPr>
          <w:spacing w:val="2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7"/>
        </w:rPr>
        <w:t xml:space="preserve"> </w:t>
      </w:r>
      <w:r>
        <w:rPr>
          <w:spacing w:val="-5"/>
        </w:rPr>
        <w:t>appointe</w:t>
      </w:r>
      <w:r>
        <w:t xml:space="preserve">d </w:t>
      </w:r>
      <w:r>
        <w:rPr>
          <w:spacing w:val="8"/>
        </w:rPr>
        <w:t xml:space="preserve"> </w:t>
      </w:r>
      <w:r>
        <w:rPr>
          <w:rFonts w:ascii="Book Antiqua" w:eastAsia="Book Antiqua" w:hAnsi="Book Antiqua" w:cs="Book Antiqua"/>
          <w:i/>
          <w:spacing w:val="-5"/>
        </w:rPr>
        <w:t>kuïj</w:t>
      </w:r>
      <w:r>
        <w:rPr>
          <w:rFonts w:ascii="Book Antiqua" w:eastAsia="Book Antiqua" w:hAnsi="Book Antiqua" w:cs="Book Antiqua"/>
          <w:i/>
        </w:rPr>
        <w:t xml:space="preserve">a </w:t>
      </w:r>
      <w:r>
        <w:rPr>
          <w:rFonts w:ascii="Book Antiqua" w:eastAsia="Book Antiqua" w:hAnsi="Book Antiqua" w:cs="Book Antiqua"/>
          <w:i/>
          <w:spacing w:val="19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7"/>
        </w:rPr>
        <w:t xml:space="preserve"> </w:t>
      </w:r>
      <w:r>
        <w:rPr>
          <w:spacing w:val="-5"/>
        </w:rPr>
        <w:t>wait</w:t>
      </w:r>
      <w:r>
        <w:t>s</w:t>
      </w:r>
      <w:r>
        <w:rPr>
          <w:spacing w:val="23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21"/>
        </w:rPr>
        <w:t xml:space="preserve"> </w:t>
      </w:r>
      <w:r>
        <w:rPr>
          <w:spacing w:val="-5"/>
          <w:w w:val="107"/>
        </w:rPr>
        <w:t xml:space="preserve">her </w:t>
      </w:r>
      <w:r>
        <w:t xml:space="preserve">hero </w:t>
      </w:r>
      <w:r>
        <w:rPr>
          <w:spacing w:val="5"/>
        </w:rPr>
        <w:t xml:space="preserve"> </w:t>
      </w:r>
      <w:r>
        <w:t xml:space="preserve">with </w:t>
      </w:r>
      <w:r>
        <w:rPr>
          <w:spacing w:val="1"/>
        </w:rPr>
        <w:t xml:space="preserve"> </w:t>
      </w:r>
      <w:r>
        <w:t xml:space="preserve">intense </w:t>
      </w:r>
      <w:r>
        <w:rPr>
          <w:spacing w:val="12"/>
        </w:rPr>
        <w:t xml:space="preserve"> </w:t>
      </w:r>
      <w:r>
        <w:t>eagerness.  She</w:t>
      </w:r>
      <w:r>
        <w:rPr>
          <w:spacing w:val="27"/>
        </w:rPr>
        <w:t xml:space="preserve"> </w:t>
      </w:r>
      <w:r>
        <w:t xml:space="preserve">personally </w:t>
      </w:r>
      <w:r>
        <w:rPr>
          <w:spacing w:val="8"/>
        </w:rPr>
        <w:t xml:space="preserve"> </w:t>
      </w:r>
      <w:r>
        <w:t xml:space="preserve">decorates </w:t>
      </w:r>
      <w:r>
        <w:rPr>
          <w:spacing w:val="6"/>
        </w:rPr>
        <w:t xml:space="preserve"> </w:t>
      </w:r>
      <w:r>
        <w:rPr>
          <w:w w:val="107"/>
        </w:rPr>
        <w:t xml:space="preserve">the </w:t>
      </w:r>
      <w:r>
        <w:t>love</w:t>
      </w:r>
      <w:r>
        <w:rPr>
          <w:spacing w:val="15"/>
        </w:rPr>
        <w:t xml:space="preserve"> </w:t>
      </w:r>
      <w:r>
        <w:t>bower,</w:t>
      </w:r>
      <w:r>
        <w:rPr>
          <w:spacing w:val="31"/>
        </w:rPr>
        <w:t xml:space="preserve"> </w:t>
      </w:r>
      <w:r>
        <w:t>prepares</w:t>
      </w:r>
      <w:r>
        <w:rPr>
          <w:spacing w:val="42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flower</w:t>
      </w:r>
      <w:r>
        <w:rPr>
          <w:spacing w:val="15"/>
        </w:rPr>
        <w:t xml:space="preserve"> </w:t>
      </w:r>
      <w:r>
        <w:t>bed</w:t>
      </w:r>
      <w:r>
        <w:rPr>
          <w:spacing w:val="24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sends</w:t>
      </w:r>
      <w:r>
        <w:rPr>
          <w:spacing w:val="33"/>
        </w:rPr>
        <w:t xml:space="preserve"> </w:t>
      </w:r>
      <w:r>
        <w:t>messengers</w:t>
      </w:r>
      <w:r>
        <w:rPr>
          <w:spacing w:val="33"/>
        </w:rPr>
        <w:t xml:space="preserve"> </w:t>
      </w:r>
      <w:r>
        <w:rPr>
          <w:w w:val="107"/>
        </w:rPr>
        <w:t xml:space="preserve">to </w:t>
      </w:r>
      <w:r>
        <w:t>the</w:t>
      </w:r>
      <w:r>
        <w:rPr>
          <w:spacing w:val="19"/>
        </w:rPr>
        <w:t xml:space="preserve"> </w:t>
      </w:r>
      <w:r>
        <w:rPr>
          <w:w w:val="106"/>
        </w:rPr>
        <w:t>hero.</w:t>
      </w:r>
    </w:p>
    <w:p w14:paraId="518F188F" w14:textId="77777777" w:rsidR="00150366" w:rsidRDefault="00150366">
      <w:pPr>
        <w:spacing w:before="9" w:line="180" w:lineRule="exact"/>
        <w:rPr>
          <w:sz w:val="19"/>
          <w:szCs w:val="19"/>
        </w:rPr>
      </w:pPr>
    </w:p>
    <w:p w14:paraId="79ADFCCA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9</w:t>
      </w:r>
    </w:p>
    <w:p w14:paraId="22C7BF3B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63FFF8FF" w14:textId="77777777" w:rsidR="00150366" w:rsidRDefault="00000000">
      <w:pPr>
        <w:ind w:left="1200" w:right="1204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çré-jayadeva-kaver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rPr>
          <w:rFonts w:ascii="Book Antiqua" w:eastAsia="Book Antiqua" w:hAnsi="Book Antiqua" w:cs="Book Antiqua"/>
          <w:i/>
        </w:rPr>
        <w:t>idam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uditam </w:t>
      </w:r>
      <w:r>
        <w:rPr>
          <w:rFonts w:ascii="Book Antiqua" w:eastAsia="Book Antiqua" w:hAnsi="Book Antiqua" w:cs="Book Antiqua"/>
          <w:i/>
          <w:w w:val="108"/>
        </w:rPr>
        <w:t>rasika-janaà</w:t>
      </w:r>
      <w:r>
        <w:rPr>
          <w:rFonts w:ascii="Book Antiqua" w:eastAsia="Book Antiqua" w:hAnsi="Book Antiqua" w:cs="Book Antiqua"/>
          <w:i/>
          <w:spacing w:val="-4"/>
          <w:w w:val="108"/>
        </w:rPr>
        <w:t xml:space="preserve"> </w:t>
      </w:r>
      <w:r>
        <w:rPr>
          <w:rFonts w:ascii="Book Antiqua" w:eastAsia="Book Antiqua" w:hAnsi="Book Antiqua" w:cs="Book Antiqua"/>
          <w:i/>
          <w:w w:val="95"/>
        </w:rPr>
        <w:t>tanutäm</w:t>
      </w:r>
      <w:r>
        <w:rPr>
          <w:rFonts w:ascii="Book Antiqua" w:eastAsia="Book Antiqua" w:hAnsi="Book Antiqua" w:cs="Book Antiqua"/>
          <w:i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i/>
        </w:rPr>
        <w:t>ati-muditam</w:t>
      </w:r>
    </w:p>
    <w:p w14:paraId="6E00422C" w14:textId="77777777" w:rsidR="00150366" w:rsidRDefault="00000000">
      <w:pPr>
        <w:spacing w:line="240" w:lineRule="exact"/>
        <w:ind w:left="2165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i/>
          <w:position w:val="1"/>
        </w:rPr>
        <w:t>nätha</w:t>
      </w:r>
      <w:r>
        <w:rPr>
          <w:rFonts w:ascii="Book Antiqua" w:eastAsia="Book Antiqua" w:hAnsi="Book Antiqua" w:cs="Book Antiqua"/>
          <w:i/>
          <w:spacing w:val="-5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position w:val="1"/>
        </w:rPr>
        <w:t>hare!</w:t>
      </w:r>
      <w:r>
        <w:rPr>
          <w:rFonts w:ascii="Book Antiqua" w:eastAsia="Book Antiqua" w:hAnsi="Book Antiqua" w:cs="Book Antiqua"/>
          <w:i/>
          <w:spacing w:val="12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w w:val="95"/>
          <w:position w:val="1"/>
        </w:rPr>
        <w:t>sédati...</w:t>
      </w:r>
      <w:r>
        <w:rPr>
          <w:rFonts w:ascii="Book Antiqua" w:eastAsia="Book Antiqua" w:hAnsi="Book Antiqua" w:cs="Book Antiqua"/>
          <w:i/>
          <w:spacing w:val="3"/>
          <w:w w:val="95"/>
          <w:position w:val="1"/>
        </w:rPr>
        <w:t xml:space="preserve"> </w:t>
      </w:r>
      <w:r>
        <w:rPr>
          <w:w w:val="111"/>
          <w:position w:val="1"/>
        </w:rPr>
        <w:t>(8)</w:t>
      </w:r>
    </w:p>
    <w:p w14:paraId="1AF795A3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2734473D" w14:textId="77777777" w:rsidR="00150366" w:rsidRDefault="00150366">
      <w:pPr>
        <w:spacing w:line="200" w:lineRule="exact"/>
      </w:pPr>
    </w:p>
    <w:p w14:paraId="1B9DAB68" w14:textId="77777777" w:rsidR="00150366" w:rsidRDefault="00000000">
      <w:pPr>
        <w:spacing w:before="24" w:line="240" w:lineRule="exact"/>
        <w:ind w:left="120" w:right="87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3"/>
          <w:w w:val="87"/>
        </w:rPr>
        <w:t>Ma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21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song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compose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poe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Jayadeva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 xml:space="preserve">awaken </w:t>
      </w:r>
      <w:r>
        <w:rPr>
          <w:rFonts w:ascii="Book Antiqua" w:eastAsia="Book Antiqua" w:hAnsi="Book Antiqua" w:cs="Book Antiqua"/>
          <w:b/>
          <w:spacing w:val="-4"/>
          <w:w w:val="89"/>
        </w:rPr>
        <w:t>unendin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raptur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heart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thos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wh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exper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in </w:t>
      </w:r>
      <w:r>
        <w:rPr>
          <w:rFonts w:ascii="Book Antiqua" w:eastAsia="Book Antiqua" w:hAnsi="Book Antiqua" w:cs="Book Antiqua"/>
          <w:b/>
          <w:w w:val="91"/>
        </w:rPr>
        <w:t>relishing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i/>
        </w:rPr>
        <w:t>rasa</w:t>
      </w:r>
      <w:r>
        <w:rPr>
          <w:rFonts w:ascii="Book Antiqua" w:eastAsia="Book Antiqua" w:hAnsi="Book Antiqua" w:cs="Book Antiqua"/>
          <w:b/>
        </w:rPr>
        <w:t>.</w:t>
      </w:r>
    </w:p>
    <w:p w14:paraId="0AC569C2" w14:textId="77777777" w:rsidR="00150366" w:rsidRDefault="00000000">
      <w:pPr>
        <w:spacing w:before="97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276FB10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398A6882" w14:textId="77777777" w:rsidR="00150366" w:rsidRDefault="00000000">
      <w:pPr>
        <w:spacing w:line="243" w:lineRule="auto"/>
        <w:ind w:left="120" w:right="83" w:firstLine="360"/>
        <w:jc w:val="both"/>
      </w:pPr>
      <w:r>
        <w:rPr>
          <w:w w:val="78"/>
        </w:rPr>
        <w:t>Çré</w:t>
      </w:r>
      <w:r>
        <w:rPr>
          <w:spacing w:val="3"/>
          <w:w w:val="78"/>
        </w:rPr>
        <w:t xml:space="preserve"> </w:t>
      </w:r>
      <w:r>
        <w:rPr>
          <w:w w:val="98"/>
        </w:rPr>
        <w:t>Jayadeva</w:t>
      </w:r>
      <w:r>
        <w:rPr>
          <w:spacing w:val="-7"/>
          <w:w w:val="98"/>
        </w:rPr>
        <w:t xml:space="preserve"> </w:t>
      </w:r>
      <w:r>
        <w:t>says,</w:t>
      </w:r>
      <w:r>
        <w:rPr>
          <w:spacing w:val="-12"/>
        </w:rPr>
        <w:t xml:space="preserve"> </w:t>
      </w:r>
      <w:r>
        <w:rPr>
          <w:w w:val="92"/>
        </w:rPr>
        <w:t>“A</w:t>
      </w:r>
      <w:r>
        <w:rPr>
          <w:spacing w:val="-4"/>
          <w:w w:val="92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-19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sung</w:t>
      </w:r>
      <w:r>
        <w:rPr>
          <w:spacing w:val="7"/>
        </w:rPr>
        <w:t xml:space="preserve"> </w:t>
      </w:r>
      <w:r>
        <w:t>about</w:t>
      </w:r>
      <w:r>
        <w:rPr>
          <w:spacing w:val="14"/>
        </w:rPr>
        <w:t xml:space="preserve"> </w:t>
      </w:r>
      <w:r>
        <w:rPr>
          <w:w w:val="96"/>
        </w:rPr>
        <w:t>Rädhä’s</w:t>
      </w:r>
      <w:r>
        <w:rPr>
          <w:spacing w:val="-6"/>
          <w:w w:val="96"/>
        </w:rPr>
        <w:t xml:space="preserve"> </w:t>
      </w:r>
      <w:r>
        <w:rPr>
          <w:w w:val="103"/>
        </w:rPr>
        <w:t xml:space="preserve">pitiful </w:t>
      </w:r>
      <w:r>
        <w:t xml:space="preserve">condition. </w:t>
      </w:r>
      <w:r>
        <w:rPr>
          <w:spacing w:val="37"/>
        </w:rPr>
        <w:t xml:space="preserve"> </w:t>
      </w:r>
      <w:r>
        <w:t>May</w:t>
      </w:r>
      <w:r>
        <w:rPr>
          <w:spacing w:val="32"/>
        </w:rPr>
        <w:t xml:space="preserve"> </w:t>
      </w:r>
      <w:r>
        <w:t xml:space="preserve">her </w:t>
      </w:r>
      <w:r>
        <w:rPr>
          <w:spacing w:val="14"/>
        </w:rPr>
        <w:t xml:space="preserve"> </w:t>
      </w:r>
      <w:r>
        <w:t xml:space="preserve">words </w:t>
      </w:r>
      <w:r>
        <w:rPr>
          <w:spacing w:val="11"/>
        </w:rPr>
        <w:t xml:space="preserve"> </w:t>
      </w:r>
      <w:r>
        <w:t xml:space="preserve">bestow </w:t>
      </w:r>
      <w:r>
        <w:rPr>
          <w:spacing w:val="8"/>
        </w:rPr>
        <w:t xml:space="preserve"> </w:t>
      </w:r>
      <w:r>
        <w:t xml:space="preserve">bliss  upon </w:t>
      </w:r>
      <w:r>
        <w:rPr>
          <w:spacing w:val="28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rPr>
          <w:w w:val="105"/>
        </w:rPr>
        <w:t xml:space="preserve">expert </w:t>
      </w:r>
      <w:r>
        <w:t>devotees</w:t>
      </w:r>
      <w:r>
        <w:rPr>
          <w:spacing w:val="16"/>
        </w:rPr>
        <w:t xml:space="preserve"> </w:t>
      </w:r>
      <w:r>
        <w:t>whose</w:t>
      </w:r>
      <w:r>
        <w:rPr>
          <w:spacing w:val="12"/>
        </w:rPr>
        <w:t xml:space="preserve"> </w:t>
      </w:r>
      <w:r>
        <w:t>hearts</w:t>
      </w:r>
      <w:r>
        <w:rPr>
          <w:spacing w:val="26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infused</w:t>
      </w:r>
      <w:r>
        <w:rPr>
          <w:spacing w:val="20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rFonts w:ascii="Book Antiqua" w:eastAsia="Book Antiqua" w:hAnsi="Book Antiqua" w:cs="Book Antiqua"/>
          <w:i/>
          <w:w w:val="104"/>
        </w:rPr>
        <w:t>çåìgära-rasa</w:t>
      </w:r>
      <w:r>
        <w:rPr>
          <w:w w:val="98"/>
        </w:rPr>
        <w:t>.”</w:t>
      </w:r>
    </w:p>
    <w:p w14:paraId="0DD818F3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3641CDF6" w14:textId="77777777" w:rsidR="00150366" w:rsidRDefault="00000000">
      <w:pPr>
        <w:spacing w:line="240" w:lineRule="exact"/>
        <w:ind w:left="120" w:right="83" w:firstLine="360"/>
        <w:jc w:val="both"/>
      </w:pPr>
      <w:r>
        <w:t xml:space="preserve">This  </w:t>
      </w:r>
      <w:r>
        <w:rPr>
          <w:spacing w:val="13"/>
        </w:rPr>
        <w:t xml:space="preserve"> </w:t>
      </w:r>
      <w:r>
        <w:rPr>
          <w:spacing w:val="-26"/>
        </w:rPr>
        <w:t>T</w:t>
      </w:r>
      <w:r>
        <w:t xml:space="preserve">welfth  </w:t>
      </w:r>
      <w:r>
        <w:rPr>
          <w:spacing w:val="12"/>
        </w:rPr>
        <w:t xml:space="preserve"> </w:t>
      </w:r>
      <w:r>
        <w:t xml:space="preserve">Song </w:t>
      </w:r>
      <w:r>
        <w:rPr>
          <w:spacing w:val="44"/>
        </w:rPr>
        <w:t xml:space="preserve"> </w:t>
      </w:r>
      <w:r>
        <w:t xml:space="preserve">portrays  </w:t>
      </w:r>
      <w:r>
        <w:rPr>
          <w:spacing w:val="28"/>
        </w:rPr>
        <w:t xml:space="preserve"> </w:t>
      </w:r>
      <w:r>
        <w:t xml:space="preserve">the  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vipralambha-bhäva </w:t>
      </w:r>
      <w:r>
        <w:t xml:space="preserve">of </w:t>
      </w:r>
      <w:r>
        <w:rPr>
          <w:rFonts w:ascii="Book Antiqua" w:eastAsia="Book Antiqua" w:hAnsi="Book Antiqua" w:cs="Book Antiqua"/>
          <w:i/>
        </w:rPr>
        <w:t>çåìgära-rasa</w:t>
      </w:r>
      <w:r>
        <w:t>,</w:t>
      </w:r>
      <w:r>
        <w:rPr>
          <w:spacing w:val="4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mood</w:t>
      </w:r>
      <w:r>
        <w:rPr>
          <w:spacing w:val="23"/>
        </w:rPr>
        <w:t xml:space="preserve"> </w:t>
      </w:r>
      <w:r>
        <w:t>of separation</w:t>
      </w:r>
      <w:r>
        <w:rPr>
          <w:spacing w:val="38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w w:val="104"/>
        </w:rPr>
        <w:t xml:space="preserve">amorous </w:t>
      </w:r>
      <w:r>
        <w:t>mellow.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rFonts w:ascii="Book Antiqua" w:eastAsia="Book Antiqua" w:hAnsi="Book Antiqua" w:cs="Book Antiqua"/>
          <w:i/>
          <w:w w:val="113"/>
        </w:rPr>
        <w:t>alaìkära</w:t>
      </w:r>
      <w:r>
        <w:rPr>
          <w:rFonts w:ascii="Book Antiqua" w:eastAsia="Book Antiqua" w:hAnsi="Book Antiqua" w:cs="Book Antiqua"/>
          <w:i/>
          <w:spacing w:val="-14"/>
          <w:w w:val="11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rFonts w:ascii="Book Antiqua" w:eastAsia="Book Antiqua" w:hAnsi="Book Antiqua" w:cs="Book Antiqua"/>
          <w:i/>
        </w:rPr>
        <w:t>samuccaya,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hero</w:t>
      </w:r>
      <w:r>
        <w:rPr>
          <w:spacing w:val="1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çaöha-näyaka, </w:t>
      </w:r>
      <w:r>
        <w:t xml:space="preserve">duplicitous, </w:t>
      </w:r>
      <w:r>
        <w:rPr>
          <w:spacing w:val="45"/>
        </w:rPr>
        <w:t xml:space="preserve"> </w:t>
      </w:r>
      <w:r>
        <w:t xml:space="preserve">and </w:t>
      </w:r>
      <w:r>
        <w:rPr>
          <w:spacing w:val="19"/>
        </w:rPr>
        <w:t xml:space="preserve"> </w:t>
      </w:r>
      <w:r>
        <w:t xml:space="preserve">the </w:t>
      </w:r>
      <w:r>
        <w:rPr>
          <w:spacing w:val="19"/>
        </w:rPr>
        <w:t xml:space="preserve"> </w:t>
      </w:r>
      <w:r>
        <w:t xml:space="preserve">heroine </w:t>
      </w:r>
      <w:r>
        <w:rPr>
          <w:spacing w:val="32"/>
        </w:rPr>
        <w:t xml:space="preserve"> </w:t>
      </w:r>
      <w:r>
        <w:t xml:space="preserve">is </w:t>
      </w:r>
      <w:r>
        <w:rPr>
          <w:spacing w:val="2"/>
        </w:rPr>
        <w:t xml:space="preserve"> </w:t>
      </w:r>
      <w:r>
        <w:t xml:space="preserve">a </w:t>
      </w:r>
      <w:r>
        <w:rPr>
          <w:spacing w:val="2"/>
        </w:rPr>
        <w:t xml:space="preserve"> </w:t>
      </w:r>
      <w:r>
        <w:t xml:space="preserve">distraught   </w:t>
      </w:r>
      <w:r>
        <w:rPr>
          <w:rFonts w:ascii="Book Antiqua" w:eastAsia="Book Antiqua" w:hAnsi="Book Antiqua" w:cs="Book Antiqua"/>
          <w:i/>
          <w:w w:val="103"/>
        </w:rPr>
        <w:t xml:space="preserve">väsakasajjä- </w:t>
      </w:r>
      <w:r>
        <w:rPr>
          <w:rFonts w:ascii="Book Antiqua" w:eastAsia="Book Antiqua" w:hAnsi="Book Antiqua" w:cs="Book Antiqua"/>
          <w:i/>
          <w:w w:val="102"/>
        </w:rPr>
        <w:t>näyikä</w:t>
      </w:r>
      <w:r>
        <w:rPr>
          <w:w w:val="103"/>
        </w:rPr>
        <w:t>.</w:t>
      </w:r>
    </w:p>
    <w:p w14:paraId="15872C3D" w14:textId="77777777" w:rsidR="00150366" w:rsidRDefault="00150366">
      <w:pPr>
        <w:spacing w:before="8" w:line="180" w:lineRule="exact"/>
        <w:rPr>
          <w:sz w:val="19"/>
          <w:szCs w:val="19"/>
        </w:rPr>
      </w:pPr>
    </w:p>
    <w:p w14:paraId="7DB8D9C7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10</w:t>
      </w:r>
    </w:p>
    <w:p w14:paraId="37879B48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685CF9E3" w14:textId="77777777" w:rsidR="00150366" w:rsidRDefault="00000000">
      <w:pPr>
        <w:spacing w:line="240" w:lineRule="exact"/>
        <w:ind w:left="966" w:right="937" w:hanging="27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vipula-pulaka-päliù</w:t>
      </w:r>
      <w:r>
        <w:rPr>
          <w:rFonts w:ascii="Book Antiqua" w:eastAsia="Book Antiqua" w:hAnsi="Book Antiqua" w:cs="Book Antiqua"/>
          <w:i/>
          <w:spacing w:val="-16"/>
        </w:rPr>
        <w:t xml:space="preserve"> </w:t>
      </w:r>
      <w:r>
        <w:rPr>
          <w:rFonts w:ascii="Book Antiqua" w:eastAsia="Book Antiqua" w:hAnsi="Book Antiqua" w:cs="Book Antiqua"/>
          <w:i/>
          <w:w w:val="96"/>
        </w:rPr>
        <w:t>sphéta-sétkäram</w:t>
      </w:r>
      <w:r>
        <w:rPr>
          <w:rFonts w:ascii="Book Antiqua" w:eastAsia="Book Antiqua" w:hAnsi="Book Antiqua" w:cs="Book Antiqua"/>
          <w:i/>
          <w:spacing w:val="2"/>
          <w:w w:val="9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antar- </w:t>
      </w:r>
      <w:r>
        <w:rPr>
          <w:rFonts w:ascii="Book Antiqua" w:eastAsia="Book Antiqua" w:hAnsi="Book Antiqua" w:cs="Book Antiqua"/>
          <w:i/>
          <w:w w:val="104"/>
        </w:rPr>
        <w:t>janita-jaòima-käku-vyäkulaà</w:t>
      </w:r>
      <w:r>
        <w:rPr>
          <w:rFonts w:ascii="Book Antiqua" w:eastAsia="Book Antiqua" w:hAnsi="Book Antiqua" w:cs="Book Antiqua"/>
          <w:i/>
          <w:spacing w:val="-2"/>
          <w:w w:val="104"/>
        </w:rPr>
        <w:t xml:space="preserve"> </w:t>
      </w:r>
      <w:r>
        <w:rPr>
          <w:rFonts w:ascii="Book Antiqua" w:eastAsia="Book Antiqua" w:hAnsi="Book Antiqua" w:cs="Book Antiqua"/>
          <w:i/>
        </w:rPr>
        <w:t>vyäharanté</w:t>
      </w:r>
    </w:p>
    <w:p w14:paraId="51EB6669" w14:textId="77777777" w:rsidR="00150366" w:rsidRDefault="00000000">
      <w:pPr>
        <w:spacing w:line="240" w:lineRule="exact"/>
        <w:ind w:left="966" w:right="683" w:hanging="27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</w:rPr>
        <w:t>tava</w:t>
      </w:r>
      <w:r>
        <w:rPr>
          <w:rFonts w:ascii="Book Antiqua" w:eastAsia="Book Antiqua" w:hAnsi="Book Antiqua" w:cs="Book Antiqua"/>
          <w:i/>
          <w:spacing w:val="-3"/>
        </w:rPr>
        <w:t xml:space="preserve"> </w:t>
      </w:r>
      <w:r>
        <w:rPr>
          <w:rFonts w:ascii="Book Antiqua" w:eastAsia="Book Antiqua" w:hAnsi="Book Antiqua" w:cs="Book Antiqua"/>
          <w:i/>
        </w:rPr>
        <w:t>kitava</w:t>
      </w:r>
      <w:r>
        <w:rPr>
          <w:rFonts w:ascii="Book Antiqua" w:eastAsia="Book Antiqua" w:hAnsi="Book Antiqua" w:cs="Book Antiqua"/>
          <w:i/>
          <w:spacing w:val="5"/>
        </w:rPr>
        <w:t xml:space="preserve"> </w:t>
      </w:r>
      <w:r>
        <w:rPr>
          <w:rFonts w:ascii="Book Antiqua" w:eastAsia="Book Antiqua" w:hAnsi="Book Antiqua" w:cs="Book Antiqua"/>
          <w:i/>
          <w:w w:val="102"/>
        </w:rPr>
        <w:t xml:space="preserve">vidhäyämanda-kandarpa-cintäà </w:t>
      </w:r>
      <w:r>
        <w:rPr>
          <w:rFonts w:ascii="Book Antiqua" w:eastAsia="Book Antiqua" w:hAnsi="Book Antiqua" w:cs="Book Antiqua"/>
          <w:i/>
        </w:rPr>
        <w:t>rasa-jaladhi-nimagnä dhyäna-lagnä</w:t>
      </w:r>
      <w:r>
        <w:rPr>
          <w:rFonts w:ascii="Book Antiqua" w:eastAsia="Book Antiqua" w:hAnsi="Book Antiqua" w:cs="Book Antiqua"/>
          <w:i/>
          <w:spacing w:val="-11"/>
        </w:rPr>
        <w:t xml:space="preserve"> </w:t>
      </w:r>
      <w:r>
        <w:rPr>
          <w:rFonts w:ascii="Book Antiqua" w:eastAsia="Book Antiqua" w:hAnsi="Book Antiqua" w:cs="Book Antiqua"/>
          <w:i/>
          <w:w w:val="90"/>
        </w:rPr>
        <w:t>mågäkñé</w:t>
      </w:r>
    </w:p>
    <w:p w14:paraId="4EC4A80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96F053C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“Rippling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   rapture, </w:t>
      </w:r>
      <w:r>
        <w:rPr>
          <w:rFonts w:ascii="Book Antiqua" w:eastAsia="Book Antiqua" w:hAnsi="Book Antiqua" w:cs="Book Antiqua"/>
          <w:b/>
          <w:spacing w:val="33"/>
        </w:rPr>
        <w:t xml:space="preserve"> </w:t>
      </w:r>
      <w:r>
        <w:rPr>
          <w:rFonts w:ascii="Book Antiqua" w:eastAsia="Book Antiqua" w:hAnsi="Book Antiqua" w:cs="Book Antiqua"/>
          <w:b/>
        </w:rPr>
        <w:t>murmuring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indistinct 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and protracted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sounds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pleasure,</w:t>
      </w:r>
      <w:r>
        <w:rPr>
          <w:rFonts w:ascii="Book Antiqua" w:eastAsia="Book Antiqua" w:hAnsi="Book Antiqua" w:cs="Book Antiqua"/>
          <w:b/>
          <w:spacing w:val="32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stunned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within, </w:t>
      </w:r>
      <w:r>
        <w:rPr>
          <w:rFonts w:ascii="Book Antiqua" w:eastAsia="Book Antiqua" w:hAnsi="Book Antiqua" w:cs="Book Antiqua"/>
          <w:b/>
          <w:w w:val="91"/>
        </w:rPr>
        <w:t>the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doe-eyed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girl</w:t>
      </w:r>
      <w:r>
        <w:rPr>
          <w:rFonts w:ascii="Book Antiqua" w:eastAsia="Book Antiqua" w:hAnsi="Book Antiqua" w:cs="Book Antiqua"/>
          <w:b/>
          <w:spacing w:val="-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fully</w:t>
      </w:r>
      <w:r>
        <w:rPr>
          <w:rFonts w:ascii="Book Antiqua" w:eastAsia="Book Antiqua" w:hAnsi="Book Antiqua" w:cs="Book Antiqua"/>
          <w:b/>
          <w:spacing w:val="-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agitated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by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Cupid.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Embracing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You in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meditation,</w:t>
      </w:r>
      <w:r>
        <w:rPr>
          <w:rFonts w:ascii="Book Antiqua" w:eastAsia="Book Antiqua" w:hAnsi="Book Antiqua" w:cs="Book Antiqua"/>
          <w:b/>
          <w:spacing w:val="2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cheater,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She</w:t>
      </w:r>
      <w:r>
        <w:rPr>
          <w:rFonts w:ascii="Book Antiqua" w:eastAsia="Book Antiqua" w:hAnsi="Book Antiqua" w:cs="Book Antiqua"/>
          <w:b/>
          <w:spacing w:val="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plunged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ocean</w:t>
      </w:r>
      <w:r>
        <w:rPr>
          <w:rFonts w:ascii="Book Antiqua" w:eastAsia="Book Antiqua" w:hAnsi="Book Antiqua" w:cs="Book Antiqua"/>
          <w:b/>
          <w:spacing w:val="1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i/>
        </w:rPr>
        <w:t>prema-rasa</w:t>
      </w:r>
      <w:r>
        <w:rPr>
          <w:rFonts w:ascii="Book Antiqua" w:eastAsia="Book Antiqua" w:hAnsi="Book Antiqua" w:cs="Book Antiqua"/>
          <w:b/>
        </w:rPr>
        <w:t>.”</w:t>
      </w:r>
    </w:p>
    <w:p w14:paraId="6328AFD4" w14:textId="77777777" w:rsidR="00150366" w:rsidRDefault="00000000">
      <w:pPr>
        <w:spacing w:before="97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AEE3A79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1046015C" w14:textId="77777777" w:rsidR="00150366" w:rsidRDefault="00000000">
      <w:pPr>
        <w:spacing w:line="248" w:lineRule="auto"/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Paintin</w:t>
      </w:r>
      <w:r>
        <w:t xml:space="preserve">g </w:t>
      </w:r>
      <w:r>
        <w:rPr>
          <w:spacing w:val="32"/>
        </w:rPr>
        <w:t xml:space="preserve"> </w:t>
      </w:r>
      <w:r>
        <w:t xml:space="preserve">a </w:t>
      </w:r>
      <w:r>
        <w:rPr>
          <w:spacing w:val="5"/>
        </w:rPr>
        <w:t xml:space="preserve"> </w:t>
      </w:r>
      <w:r>
        <w:rPr>
          <w:spacing w:val="-2"/>
        </w:rPr>
        <w:t>pictur</w:t>
      </w:r>
      <w:r>
        <w:t xml:space="preserve">e </w:t>
      </w:r>
      <w:r>
        <w:rPr>
          <w:spacing w:val="38"/>
        </w:rPr>
        <w:t xml:space="preserve"> </w:t>
      </w:r>
      <w:r>
        <w:rPr>
          <w:spacing w:val="-2"/>
        </w:rPr>
        <w:t>o</w:t>
      </w:r>
      <w:r>
        <w:t xml:space="preserve">f  </w:t>
      </w:r>
      <w:r>
        <w:rPr>
          <w:spacing w:val="-2"/>
        </w:rPr>
        <w:t>Rädh</w:t>
      </w:r>
      <w:r>
        <w:t xml:space="preserve">ä </w:t>
      </w:r>
      <w:r>
        <w:rPr>
          <w:spacing w:val="10"/>
        </w:rPr>
        <w:t xml:space="preserve"> </w:t>
      </w:r>
      <w:r>
        <w:rPr>
          <w:spacing w:val="-2"/>
        </w:rPr>
        <w:t>i</w:t>
      </w:r>
      <w:r>
        <w:t xml:space="preserve">n 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22"/>
        </w:rPr>
        <w:t xml:space="preserve"> </w:t>
      </w:r>
      <w:r>
        <w:rPr>
          <w:spacing w:val="-2"/>
        </w:rPr>
        <w:t>madnes</w:t>
      </w:r>
      <w:r>
        <w:t xml:space="preserve">s </w:t>
      </w:r>
      <w:r>
        <w:rPr>
          <w:spacing w:val="26"/>
        </w:rPr>
        <w:t xml:space="preserve"> </w:t>
      </w:r>
      <w:r>
        <w:rPr>
          <w:spacing w:val="-2"/>
        </w:rPr>
        <w:t>o</w:t>
      </w:r>
      <w:r>
        <w:t xml:space="preserve">f  </w:t>
      </w:r>
      <w:r>
        <w:rPr>
          <w:spacing w:val="-2"/>
        </w:rPr>
        <w:t>love, He</w:t>
      </w:r>
      <w:r>
        <w:t>r</w:t>
      </w:r>
      <w:r>
        <w:rPr>
          <w:spacing w:val="30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sakh</w:t>
      </w:r>
      <w:r>
        <w:rPr>
          <w:rFonts w:ascii="Book Antiqua" w:eastAsia="Book Antiqua" w:hAnsi="Book Antiqua" w:cs="Book Antiqua"/>
          <w:i/>
        </w:rPr>
        <w:t>é</w:t>
      </w:r>
      <w:r>
        <w:rPr>
          <w:rFonts w:ascii="Book Antiqua" w:eastAsia="Book Antiqua" w:hAnsi="Book Antiqua" w:cs="Book Antiqua"/>
          <w:i/>
          <w:spacing w:val="13"/>
        </w:rPr>
        <w:t xml:space="preserve"> </w:t>
      </w:r>
      <w:r>
        <w:rPr>
          <w:spacing w:val="-2"/>
        </w:rPr>
        <w:t>continues</w:t>
      </w:r>
      <w:r>
        <w:t xml:space="preserve">, </w:t>
      </w:r>
      <w:r>
        <w:rPr>
          <w:spacing w:val="15"/>
        </w:rPr>
        <w:t xml:space="preserve"> </w:t>
      </w:r>
      <w:r>
        <w:rPr>
          <w:spacing w:val="-2"/>
        </w:rPr>
        <w:t>“</w:t>
      </w:r>
      <w:r>
        <w:t>O</w:t>
      </w:r>
      <w:r>
        <w:rPr>
          <w:spacing w:val="24"/>
        </w:rPr>
        <w:t xml:space="preserve"> </w:t>
      </w:r>
      <w:r>
        <w:rPr>
          <w:spacing w:val="-2"/>
        </w:rPr>
        <w:t>cunnin</w:t>
      </w:r>
      <w:r>
        <w:t xml:space="preserve">g </w:t>
      </w:r>
      <w:r>
        <w:rPr>
          <w:spacing w:val="13"/>
        </w:rPr>
        <w:t xml:space="preserve"> </w:t>
      </w:r>
      <w:r>
        <w:rPr>
          <w:spacing w:val="-2"/>
        </w:rPr>
        <w:t>cheater</w:t>
      </w:r>
      <w:r>
        <w:t xml:space="preserve">!  </w:t>
      </w:r>
      <w:r>
        <w:rPr>
          <w:spacing w:val="-2"/>
        </w:rPr>
        <w:t>Yo</w:t>
      </w:r>
      <w:r>
        <w:t>u</w:t>
      </w:r>
      <w:r>
        <w:rPr>
          <w:spacing w:val="7"/>
        </w:rPr>
        <w:t xml:space="preserve"> </w:t>
      </w:r>
      <w:r>
        <w:rPr>
          <w:spacing w:val="-2"/>
          <w:w w:val="105"/>
        </w:rPr>
        <w:t xml:space="preserve">treacherous </w:t>
      </w:r>
      <w:r>
        <w:rPr>
          <w:spacing w:val="-3"/>
        </w:rPr>
        <w:t>rogue</w:t>
      </w:r>
      <w:r>
        <w:t>!</w:t>
      </w:r>
      <w:r>
        <w:rPr>
          <w:spacing w:val="26"/>
        </w:rPr>
        <w:t xml:space="preserve"> </w:t>
      </w:r>
      <w:r>
        <w:rPr>
          <w:spacing w:val="-3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3"/>
        </w:rPr>
        <w:t>doe-eye</w:t>
      </w:r>
      <w:r>
        <w:t>d</w:t>
      </w:r>
      <w:r>
        <w:rPr>
          <w:spacing w:val="19"/>
        </w:rPr>
        <w:t xml:space="preserve"> </w:t>
      </w:r>
      <w:r>
        <w:rPr>
          <w:spacing w:val="-3"/>
        </w:rPr>
        <w:t>Rädhikä</w:t>
      </w:r>
      <w:r>
        <w:t>,</w:t>
      </w:r>
      <w:r>
        <w:rPr>
          <w:spacing w:val="19"/>
        </w:rPr>
        <w:t xml:space="preserve"> </w:t>
      </w:r>
      <w:r>
        <w:rPr>
          <w:spacing w:val="-3"/>
        </w:rPr>
        <w:t>absorbe</w:t>
      </w:r>
      <w:r>
        <w:t>d</w:t>
      </w:r>
      <w:r>
        <w:rPr>
          <w:spacing w:val="26"/>
        </w:rPr>
        <w:t xml:space="preserve"> </w:t>
      </w:r>
      <w:r>
        <w:rPr>
          <w:spacing w:val="-3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3"/>
        </w:rPr>
        <w:t>meditation</w:t>
      </w:r>
      <w:r>
        <w:t xml:space="preserve">,  </w:t>
      </w:r>
      <w:r>
        <w:rPr>
          <w:spacing w:val="-3"/>
          <w:w w:val="104"/>
        </w:rPr>
        <w:t xml:space="preserve">sinks </w:t>
      </w:r>
      <w:r>
        <w:rPr>
          <w:spacing w:val="-2"/>
        </w:rPr>
        <w:t>int</w:t>
      </w:r>
      <w:r>
        <w:t>o</w:t>
      </w:r>
      <w:r>
        <w:rPr>
          <w:spacing w:val="3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nectar-ocea</w:t>
      </w:r>
      <w:r>
        <w:t xml:space="preserve">n  </w:t>
      </w:r>
      <w:r>
        <w:rPr>
          <w:spacing w:val="-2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1"/>
        </w:rPr>
        <w:t xml:space="preserve"> </w:t>
      </w:r>
      <w:r>
        <w:rPr>
          <w:spacing w:val="-2"/>
        </w:rPr>
        <w:t>bindin</w:t>
      </w:r>
      <w:r>
        <w:t>g</w:t>
      </w:r>
      <w:r>
        <w:rPr>
          <w:spacing w:val="34"/>
        </w:rPr>
        <w:t xml:space="preserve"> </w:t>
      </w:r>
      <w:r>
        <w:rPr>
          <w:spacing w:val="-2"/>
        </w:rPr>
        <w:t>embrace</w:t>
      </w:r>
      <w:r>
        <w:t>,</w:t>
      </w:r>
      <w:r>
        <w:rPr>
          <w:spacing w:val="24"/>
        </w:rPr>
        <w:t xml:space="preserve"> </w:t>
      </w:r>
      <w:r>
        <w:rPr>
          <w:spacing w:val="-2"/>
        </w:rPr>
        <w:t>feelin</w:t>
      </w:r>
      <w:r>
        <w:t>g</w:t>
      </w:r>
      <w:r>
        <w:rPr>
          <w:spacing w:val="9"/>
        </w:rPr>
        <w:t xml:space="preserve"> </w:t>
      </w:r>
      <w:r>
        <w:rPr>
          <w:spacing w:val="-2"/>
        </w:rPr>
        <w:t xml:space="preserve">You </w:t>
      </w:r>
      <w:r>
        <w:t>tightly</w:t>
      </w:r>
      <w:r>
        <w:rPr>
          <w:spacing w:val="36"/>
        </w:rPr>
        <w:t xml:space="preserve"> </w:t>
      </w:r>
      <w:r>
        <w:t>clasping</w:t>
      </w:r>
      <w:r>
        <w:rPr>
          <w:spacing w:val="33"/>
        </w:rPr>
        <w:t xml:space="preserve"> </w:t>
      </w:r>
      <w:r>
        <w:t>Her</w:t>
      </w:r>
      <w:r>
        <w:rPr>
          <w:spacing w:val="26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Your</w:t>
      </w:r>
      <w:r>
        <w:rPr>
          <w:spacing w:val="12"/>
        </w:rPr>
        <w:t xml:space="preserve"> </w:t>
      </w:r>
      <w:r>
        <w:t>chest.</w:t>
      </w:r>
      <w:r>
        <w:rPr>
          <w:spacing w:val="38"/>
        </w:rPr>
        <w:t xml:space="preserve"> </w:t>
      </w:r>
      <w:r>
        <w:t>Therefore</w:t>
      </w:r>
      <w:r>
        <w:rPr>
          <w:spacing w:val="36"/>
        </w:rPr>
        <w:t xml:space="preserve"> </w:t>
      </w:r>
      <w:r>
        <w:t>every</w:t>
      </w:r>
      <w:r>
        <w:rPr>
          <w:spacing w:val="20"/>
        </w:rPr>
        <w:t xml:space="preserve"> </w:t>
      </w:r>
      <w:r>
        <w:t>pore</w:t>
      </w:r>
      <w:r>
        <w:rPr>
          <w:spacing w:val="38"/>
        </w:rPr>
        <w:t xml:space="preserve"> </w:t>
      </w:r>
      <w:r>
        <w:t>of Her</w:t>
      </w:r>
      <w:r>
        <w:rPr>
          <w:spacing w:val="33"/>
        </w:rPr>
        <w:t xml:space="preserve"> </w:t>
      </w:r>
      <w:r>
        <w:t>skin</w:t>
      </w:r>
      <w:r>
        <w:rPr>
          <w:spacing w:val="44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 xml:space="preserve">bursting </w:t>
      </w:r>
      <w:r>
        <w:rPr>
          <w:spacing w:val="10"/>
        </w:rPr>
        <w:t xml:space="preserve"> </w:t>
      </w:r>
      <w:r>
        <w:t>with</w:t>
      </w:r>
      <w:r>
        <w:rPr>
          <w:spacing w:val="45"/>
        </w:rPr>
        <w:t xml:space="preserve"> </w:t>
      </w:r>
      <w:r>
        <w:t>pleasure.</w:t>
      </w:r>
      <w:r>
        <w:rPr>
          <w:spacing w:val="48"/>
        </w:rPr>
        <w:t xml:space="preserve"> </w:t>
      </w:r>
      <w:r>
        <w:t>She</w:t>
      </w:r>
      <w:r>
        <w:rPr>
          <w:spacing w:val="21"/>
        </w:rPr>
        <w:t xml:space="preserve"> </w:t>
      </w:r>
      <w:r>
        <w:t xml:space="preserve">suddenly </w:t>
      </w:r>
      <w:r>
        <w:rPr>
          <w:spacing w:val="6"/>
        </w:rPr>
        <w:t xml:space="preserve"> </w:t>
      </w:r>
      <w:r>
        <w:t>draws</w:t>
      </w:r>
      <w:r>
        <w:rPr>
          <w:spacing w:val="41"/>
        </w:rPr>
        <w:t xml:space="preserve"> </w:t>
      </w:r>
      <w:r>
        <w:rPr>
          <w:w w:val="107"/>
        </w:rPr>
        <w:t xml:space="preserve">in </w:t>
      </w:r>
      <w:r>
        <w:rPr>
          <w:spacing w:val="-4"/>
        </w:rPr>
        <w:t>He</w:t>
      </w:r>
      <w:r>
        <w:t>r</w:t>
      </w:r>
      <w:r>
        <w:rPr>
          <w:spacing w:val="33"/>
        </w:rPr>
        <w:t xml:space="preserve"> </w:t>
      </w:r>
      <w:r>
        <w:rPr>
          <w:spacing w:val="-4"/>
        </w:rPr>
        <w:t>breat</w:t>
      </w:r>
      <w:r>
        <w:t xml:space="preserve">h 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t>,</w:t>
      </w:r>
      <w:r>
        <w:rPr>
          <w:spacing w:val="47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27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swoons</w:t>
      </w:r>
      <w:r>
        <w:t>,</w:t>
      </w:r>
      <w:r>
        <w:rPr>
          <w:spacing w:val="47"/>
        </w:rPr>
        <w:t xml:space="preserve"> </w:t>
      </w:r>
      <w:r>
        <w:rPr>
          <w:spacing w:val="-4"/>
        </w:rPr>
        <w:t>coo</w:t>
      </w:r>
      <w:r>
        <w:t>s</w:t>
      </w:r>
      <w:r>
        <w:rPr>
          <w:spacing w:val="34"/>
        </w:rPr>
        <w:t xml:space="preserve"> </w:t>
      </w:r>
      <w:r>
        <w:rPr>
          <w:spacing w:val="-4"/>
        </w:rPr>
        <w:t>indistinctly</w:t>
      </w:r>
      <w:r>
        <w:t xml:space="preserve">. </w:t>
      </w:r>
      <w:r>
        <w:rPr>
          <w:spacing w:val="15"/>
        </w:rPr>
        <w:t xml:space="preserve"> </w:t>
      </w:r>
      <w:r>
        <w:rPr>
          <w:spacing w:val="-4"/>
        </w:rPr>
        <w:t>Whe</w:t>
      </w:r>
      <w:r>
        <w:t xml:space="preserve">n </w:t>
      </w:r>
      <w:r>
        <w:rPr>
          <w:spacing w:val="1"/>
        </w:rPr>
        <w:t xml:space="preserve"> </w:t>
      </w:r>
      <w:r>
        <w:rPr>
          <w:spacing w:val="-4"/>
          <w:w w:val="107"/>
        </w:rPr>
        <w:t>the</w:t>
      </w:r>
    </w:p>
    <w:p w14:paraId="68AEF23F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1A905433" w14:textId="77777777" w:rsidR="00150366" w:rsidRDefault="00150366">
      <w:pPr>
        <w:spacing w:line="200" w:lineRule="exact"/>
      </w:pPr>
    </w:p>
    <w:p w14:paraId="2DFADEED" w14:textId="77777777" w:rsidR="00150366" w:rsidRDefault="00000000">
      <w:pPr>
        <w:spacing w:before="29" w:line="248" w:lineRule="auto"/>
        <w:ind w:left="120" w:right="86"/>
      </w:pPr>
      <w:r>
        <w:rPr>
          <w:spacing w:val="-2"/>
        </w:rPr>
        <w:t>frenz</w:t>
      </w:r>
      <w:r>
        <w:t>y</w:t>
      </w:r>
      <w:r>
        <w:rPr>
          <w:spacing w:val="2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22"/>
        </w:rPr>
        <w:t xml:space="preserve"> </w:t>
      </w:r>
      <w:r>
        <w:rPr>
          <w:spacing w:val="-2"/>
        </w:rPr>
        <w:t>amorou</w:t>
      </w:r>
      <w:r>
        <w:t>s</w:t>
      </w:r>
      <w:r>
        <w:rPr>
          <w:spacing w:val="44"/>
        </w:rPr>
        <w:t xml:space="preserve"> </w:t>
      </w:r>
      <w:r>
        <w:rPr>
          <w:spacing w:val="-2"/>
        </w:rPr>
        <w:t>longing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>subsides</w:t>
      </w:r>
      <w:r>
        <w:t>,</w:t>
      </w:r>
      <w:r>
        <w:rPr>
          <w:spacing w:val="38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sink</w:t>
      </w:r>
      <w:r>
        <w:t>s</w:t>
      </w:r>
      <w:r>
        <w:rPr>
          <w:spacing w:val="32"/>
        </w:rPr>
        <w:t xml:space="preserve"> </w:t>
      </w:r>
      <w:r>
        <w:rPr>
          <w:spacing w:val="-2"/>
        </w:rPr>
        <w:t>int</w:t>
      </w:r>
      <w:r>
        <w:t>o</w:t>
      </w:r>
      <w:r>
        <w:rPr>
          <w:spacing w:val="38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2"/>
        </w:rPr>
        <w:t>ocea</w:t>
      </w:r>
      <w:r>
        <w:t>n</w:t>
      </w:r>
      <w:r>
        <w:rPr>
          <w:spacing w:val="1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änanda</w:t>
      </w:r>
      <w:r>
        <w:rPr>
          <w:spacing w:val="-2"/>
        </w:rPr>
        <w:t>.”</w:t>
      </w:r>
    </w:p>
    <w:p w14:paraId="0C46FEFF" w14:textId="77777777" w:rsidR="00150366" w:rsidRDefault="00150366">
      <w:pPr>
        <w:spacing w:line="120" w:lineRule="exact"/>
        <w:rPr>
          <w:sz w:val="13"/>
          <w:szCs w:val="13"/>
        </w:rPr>
      </w:pPr>
    </w:p>
    <w:p w14:paraId="1AB12866" w14:textId="77777777" w:rsidR="00150366" w:rsidRDefault="00000000">
      <w:pPr>
        <w:ind w:left="480"/>
      </w:pPr>
      <w:r>
        <w:t>This</w:t>
      </w:r>
      <w:r>
        <w:rPr>
          <w:spacing w:val="13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features</w:t>
      </w:r>
      <w:r>
        <w:rPr>
          <w:spacing w:val="21"/>
        </w:rPr>
        <w:t xml:space="preserve"> </w:t>
      </w:r>
      <w:r>
        <w:rPr>
          <w:rFonts w:ascii="Book Antiqua" w:eastAsia="Book Antiqua" w:hAnsi="Book Antiqua" w:cs="Book Antiqua"/>
          <w:i/>
          <w:w w:val="97"/>
        </w:rPr>
        <w:t>mäliné-chanda</w:t>
      </w:r>
      <w:r>
        <w:rPr>
          <w:rFonts w:ascii="Book Antiqua" w:eastAsia="Book Antiqua" w:hAnsi="Book Antiqua" w:cs="Book Antiqua"/>
          <w:i/>
          <w:spacing w:val="3"/>
          <w:w w:val="9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  <w:w w:val="106"/>
        </w:rPr>
        <w:t>rasavad-alaìkära</w:t>
      </w:r>
      <w:r>
        <w:rPr>
          <w:w w:val="103"/>
        </w:rPr>
        <w:t>.</w:t>
      </w:r>
    </w:p>
    <w:p w14:paraId="19678788" w14:textId="77777777" w:rsidR="00150366" w:rsidRDefault="00150366">
      <w:pPr>
        <w:spacing w:before="1" w:line="240" w:lineRule="exact"/>
        <w:rPr>
          <w:sz w:val="24"/>
          <w:szCs w:val="24"/>
        </w:rPr>
      </w:pPr>
    </w:p>
    <w:p w14:paraId="33C721E8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11</w:t>
      </w:r>
    </w:p>
    <w:p w14:paraId="796C8F47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54C19A5E" w14:textId="77777777" w:rsidR="00150366" w:rsidRDefault="00000000">
      <w:pPr>
        <w:ind w:left="19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spacing w:val="-2"/>
        </w:rPr>
        <w:t>aìgeñ</w:t>
      </w:r>
      <w:r>
        <w:rPr>
          <w:rFonts w:ascii="Book Antiqua" w:eastAsia="Book Antiqua" w:hAnsi="Book Antiqua" w:cs="Book Antiqua"/>
          <w:i/>
        </w:rPr>
        <w:t>v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114"/>
        </w:rPr>
        <w:t>äbharaëa</w:t>
      </w:r>
      <w:r>
        <w:rPr>
          <w:rFonts w:ascii="Book Antiqua" w:eastAsia="Book Antiqua" w:hAnsi="Book Antiqua" w:cs="Book Antiqua"/>
          <w:i/>
          <w:w w:val="114"/>
        </w:rPr>
        <w:t>à</w:t>
      </w:r>
      <w:r>
        <w:rPr>
          <w:rFonts w:ascii="Book Antiqua" w:eastAsia="Book Antiqua" w:hAnsi="Book Antiqua" w:cs="Book Antiqua"/>
          <w:i/>
          <w:spacing w:val="-9"/>
          <w:w w:val="114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karot</w:t>
      </w:r>
      <w:r>
        <w:rPr>
          <w:rFonts w:ascii="Book Antiqua" w:eastAsia="Book Antiqua" w:hAnsi="Book Antiqua" w:cs="Book Antiqua"/>
          <w:i/>
        </w:rPr>
        <w:t>i</w:t>
      </w:r>
      <w:r>
        <w:rPr>
          <w:rFonts w:ascii="Book Antiqua" w:eastAsia="Book Antiqua" w:hAnsi="Book Antiqua" w:cs="Book Antiqua"/>
          <w:i/>
          <w:spacing w:val="10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6"/>
        </w:rPr>
        <w:t>bahuça</w:t>
      </w:r>
      <w:r>
        <w:rPr>
          <w:rFonts w:ascii="Book Antiqua" w:eastAsia="Book Antiqua" w:hAnsi="Book Antiqua" w:cs="Book Antiqua"/>
          <w:i/>
          <w:w w:val="96"/>
        </w:rPr>
        <w:t>ù</w:t>
      </w:r>
      <w:r>
        <w:rPr>
          <w:rFonts w:ascii="Book Antiqua" w:eastAsia="Book Antiqua" w:hAnsi="Book Antiqua" w:cs="Book Antiqua"/>
          <w:i/>
          <w:spacing w:val="4"/>
          <w:w w:val="96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patr</w:t>
      </w:r>
      <w:r>
        <w:rPr>
          <w:rFonts w:ascii="Book Antiqua" w:eastAsia="Book Antiqua" w:hAnsi="Book Antiqua" w:cs="Book Antiqua"/>
          <w:i/>
        </w:rPr>
        <w:t>e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88"/>
        </w:rPr>
        <w:t>’p</w:t>
      </w:r>
      <w:r>
        <w:rPr>
          <w:rFonts w:ascii="Book Antiqua" w:eastAsia="Book Antiqua" w:hAnsi="Book Antiqua" w:cs="Book Antiqua"/>
          <w:i/>
          <w:w w:val="88"/>
        </w:rPr>
        <w:t>i</w:t>
      </w:r>
      <w:r>
        <w:rPr>
          <w:rFonts w:ascii="Book Antiqua" w:eastAsia="Book Antiqua" w:hAnsi="Book Antiqua" w:cs="Book Antiqua"/>
          <w:i/>
          <w:spacing w:val="4"/>
          <w:w w:val="88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111"/>
        </w:rPr>
        <w:t>saïcäriëi</w:t>
      </w:r>
    </w:p>
    <w:p w14:paraId="224BE07E" w14:textId="77777777" w:rsidR="00150366" w:rsidRDefault="00000000">
      <w:pPr>
        <w:spacing w:line="220" w:lineRule="exact"/>
        <w:ind w:left="46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spacing w:val="-2"/>
          <w:position w:val="1"/>
        </w:rPr>
        <w:t>präpta</w:t>
      </w:r>
      <w:r>
        <w:rPr>
          <w:rFonts w:ascii="Book Antiqua" w:eastAsia="Book Antiqua" w:hAnsi="Book Antiqua" w:cs="Book Antiqua"/>
          <w:i/>
          <w:position w:val="1"/>
        </w:rPr>
        <w:t xml:space="preserve">à </w:t>
      </w:r>
      <w:r>
        <w:rPr>
          <w:rFonts w:ascii="Book Antiqua" w:eastAsia="Book Antiqua" w:hAnsi="Book Antiqua" w:cs="Book Antiqua"/>
          <w:i/>
          <w:spacing w:val="1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position w:val="1"/>
        </w:rPr>
        <w:t>tvä</w:t>
      </w:r>
      <w:r>
        <w:rPr>
          <w:rFonts w:ascii="Book Antiqua" w:eastAsia="Book Antiqua" w:hAnsi="Book Antiqua" w:cs="Book Antiqua"/>
          <w:i/>
          <w:position w:val="1"/>
        </w:rPr>
        <w:t>à</w:t>
      </w:r>
      <w:r>
        <w:rPr>
          <w:rFonts w:ascii="Book Antiqua" w:eastAsia="Book Antiqua" w:hAnsi="Book Antiqua" w:cs="Book Antiqua"/>
          <w:i/>
          <w:spacing w:val="4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107"/>
          <w:position w:val="1"/>
        </w:rPr>
        <w:t>pariçaìkat</w:t>
      </w:r>
      <w:r>
        <w:rPr>
          <w:rFonts w:ascii="Book Antiqua" w:eastAsia="Book Antiqua" w:hAnsi="Book Antiqua" w:cs="Book Antiqua"/>
          <w:i/>
          <w:w w:val="107"/>
          <w:position w:val="1"/>
        </w:rPr>
        <w:t>e</w:t>
      </w:r>
      <w:r>
        <w:rPr>
          <w:rFonts w:ascii="Book Antiqua" w:eastAsia="Book Antiqua" w:hAnsi="Book Antiqua" w:cs="Book Antiqua"/>
          <w:i/>
          <w:spacing w:val="-6"/>
          <w:w w:val="10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3"/>
          <w:position w:val="1"/>
        </w:rPr>
        <w:t>vitanut</w:t>
      </w:r>
      <w:r>
        <w:rPr>
          <w:rFonts w:ascii="Book Antiqua" w:eastAsia="Book Antiqua" w:hAnsi="Book Antiqua" w:cs="Book Antiqua"/>
          <w:i/>
          <w:w w:val="93"/>
          <w:position w:val="1"/>
        </w:rPr>
        <w:t>e</w:t>
      </w:r>
      <w:r>
        <w:rPr>
          <w:rFonts w:ascii="Book Antiqua" w:eastAsia="Book Antiqua" w:hAnsi="Book Antiqua" w:cs="Book Antiqua"/>
          <w:i/>
          <w:spacing w:val="5"/>
          <w:w w:val="93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position w:val="1"/>
        </w:rPr>
        <w:t>çayyä</w:t>
      </w:r>
      <w:r>
        <w:rPr>
          <w:rFonts w:ascii="Book Antiqua" w:eastAsia="Book Antiqua" w:hAnsi="Book Antiqua" w:cs="Book Antiqua"/>
          <w:i/>
          <w:position w:val="1"/>
        </w:rPr>
        <w:t xml:space="preserve">à </w:t>
      </w:r>
      <w:r>
        <w:rPr>
          <w:rFonts w:ascii="Book Antiqua" w:eastAsia="Book Antiqua" w:hAnsi="Book Antiqua" w:cs="Book Antiqua"/>
          <w:i/>
          <w:spacing w:val="1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117"/>
          <w:position w:val="1"/>
        </w:rPr>
        <w:t>cira</w:t>
      </w:r>
      <w:r>
        <w:rPr>
          <w:rFonts w:ascii="Book Antiqua" w:eastAsia="Book Antiqua" w:hAnsi="Book Antiqua" w:cs="Book Antiqua"/>
          <w:i/>
          <w:w w:val="117"/>
          <w:position w:val="1"/>
        </w:rPr>
        <w:t>à</w:t>
      </w:r>
      <w:r>
        <w:rPr>
          <w:rFonts w:ascii="Book Antiqua" w:eastAsia="Book Antiqua" w:hAnsi="Book Antiqua" w:cs="Book Antiqua"/>
          <w:i/>
          <w:spacing w:val="-11"/>
          <w:w w:val="117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position w:val="1"/>
        </w:rPr>
        <w:t>dhyäyati</w:t>
      </w:r>
    </w:p>
    <w:p w14:paraId="53EFFB2B" w14:textId="77777777" w:rsidR="00150366" w:rsidRDefault="00000000">
      <w:pPr>
        <w:spacing w:line="220" w:lineRule="exact"/>
        <w:ind w:left="19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spacing w:val="-2"/>
          <w:position w:val="1"/>
        </w:rPr>
        <w:t>it</w:t>
      </w:r>
      <w:r>
        <w:rPr>
          <w:rFonts w:ascii="Book Antiqua" w:eastAsia="Book Antiqua" w:hAnsi="Book Antiqua" w:cs="Book Antiqua"/>
          <w:i/>
          <w:position w:val="1"/>
        </w:rPr>
        <w:t>y</w:t>
      </w:r>
      <w:r>
        <w:rPr>
          <w:rFonts w:ascii="Book Antiqua" w:eastAsia="Book Antiqua" w:hAnsi="Book Antiqua" w:cs="Book Antiqua"/>
          <w:i/>
          <w:spacing w:val="-15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103"/>
          <w:position w:val="1"/>
        </w:rPr>
        <w:t>äkalpa-vikalpa-talpa-racanä-saìkalpa-lélä-çata-</w:t>
      </w:r>
    </w:p>
    <w:p w14:paraId="38837FB5" w14:textId="77777777" w:rsidR="00150366" w:rsidRDefault="00000000">
      <w:pPr>
        <w:spacing w:line="220" w:lineRule="exact"/>
        <w:ind w:left="46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spacing w:val="-2"/>
          <w:position w:val="1"/>
        </w:rPr>
        <w:t>vyäsaktäp</w:t>
      </w:r>
      <w:r>
        <w:rPr>
          <w:rFonts w:ascii="Book Antiqua" w:eastAsia="Book Antiqua" w:hAnsi="Book Antiqua" w:cs="Book Antiqua"/>
          <w:i/>
          <w:position w:val="1"/>
        </w:rPr>
        <w:t>i</w:t>
      </w:r>
      <w:r>
        <w:rPr>
          <w:rFonts w:ascii="Book Antiqua" w:eastAsia="Book Antiqua" w:hAnsi="Book Antiqua" w:cs="Book Antiqua"/>
          <w:i/>
          <w:spacing w:val="-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4"/>
          <w:position w:val="1"/>
        </w:rPr>
        <w:t>vin</w:t>
      </w:r>
      <w:r>
        <w:rPr>
          <w:rFonts w:ascii="Book Antiqua" w:eastAsia="Book Antiqua" w:hAnsi="Book Antiqua" w:cs="Book Antiqua"/>
          <w:i/>
          <w:w w:val="94"/>
          <w:position w:val="1"/>
        </w:rPr>
        <w:t>ä</w:t>
      </w:r>
      <w:r>
        <w:rPr>
          <w:rFonts w:ascii="Book Antiqua" w:eastAsia="Book Antiqua" w:hAnsi="Book Antiqua" w:cs="Book Antiqua"/>
          <w:i/>
          <w:spacing w:val="2"/>
          <w:w w:val="94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position w:val="1"/>
        </w:rPr>
        <w:t>tvay</w:t>
      </w:r>
      <w:r>
        <w:rPr>
          <w:rFonts w:ascii="Book Antiqua" w:eastAsia="Book Antiqua" w:hAnsi="Book Antiqua" w:cs="Book Antiqua"/>
          <w:i/>
          <w:position w:val="1"/>
        </w:rPr>
        <w:t>ä</w:t>
      </w:r>
      <w:r>
        <w:rPr>
          <w:rFonts w:ascii="Book Antiqua" w:eastAsia="Book Antiqua" w:hAnsi="Book Antiqua" w:cs="Book Antiqua"/>
          <w:i/>
          <w:spacing w:val="-13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3"/>
          <w:position w:val="1"/>
        </w:rPr>
        <w:t>vara-tanu</w:t>
      </w:r>
      <w:r>
        <w:rPr>
          <w:rFonts w:ascii="Book Antiqua" w:eastAsia="Book Antiqua" w:hAnsi="Book Antiqua" w:cs="Book Antiqua"/>
          <w:i/>
          <w:w w:val="93"/>
          <w:position w:val="1"/>
        </w:rPr>
        <w:t>r</w:t>
      </w:r>
      <w:r>
        <w:rPr>
          <w:rFonts w:ascii="Book Antiqua" w:eastAsia="Book Antiqua" w:hAnsi="Book Antiqua" w:cs="Book Antiqua"/>
          <w:i/>
          <w:spacing w:val="33"/>
          <w:w w:val="93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3"/>
          <w:position w:val="1"/>
        </w:rPr>
        <w:t>naiñ</w:t>
      </w:r>
      <w:r>
        <w:rPr>
          <w:rFonts w:ascii="Book Antiqua" w:eastAsia="Book Antiqua" w:hAnsi="Book Antiqua" w:cs="Book Antiqua"/>
          <w:i/>
          <w:w w:val="93"/>
          <w:position w:val="1"/>
        </w:rPr>
        <w:t>ä</w:t>
      </w:r>
      <w:r>
        <w:rPr>
          <w:rFonts w:ascii="Book Antiqua" w:eastAsia="Book Antiqua" w:hAnsi="Book Antiqua" w:cs="Book Antiqua"/>
          <w:i/>
          <w:spacing w:val="-6"/>
          <w:w w:val="93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position w:val="1"/>
        </w:rPr>
        <w:t>niçä</w:t>
      </w:r>
      <w:r>
        <w:rPr>
          <w:rFonts w:ascii="Book Antiqua" w:eastAsia="Book Antiqua" w:hAnsi="Book Antiqua" w:cs="Book Antiqua"/>
          <w:i/>
          <w:position w:val="1"/>
        </w:rPr>
        <w:t>à</w:t>
      </w:r>
      <w:r>
        <w:rPr>
          <w:rFonts w:ascii="Book Antiqua" w:eastAsia="Book Antiqua" w:hAnsi="Book Antiqua" w:cs="Book Antiqua"/>
          <w:i/>
          <w:spacing w:val="43"/>
          <w:position w:val="1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position w:val="1"/>
        </w:rPr>
        <w:t>neñyati</w:t>
      </w:r>
    </w:p>
    <w:p w14:paraId="27C7097D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19C3C5DF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0"/>
        </w:rPr>
        <w:t>“Th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beautifu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Rädh</w:t>
      </w:r>
      <w:r>
        <w:rPr>
          <w:rFonts w:ascii="Book Antiqua" w:eastAsia="Book Antiqua" w:hAnsi="Book Antiqua" w:cs="Book Antiqua"/>
          <w:b/>
          <w:w w:val="90"/>
        </w:rPr>
        <w:t>ä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decorate</w:t>
      </w:r>
      <w:r>
        <w:rPr>
          <w:rFonts w:ascii="Book Antiqua" w:eastAsia="Book Antiqua" w:hAnsi="Book Antiqua" w:cs="Book Antiqua"/>
          <w:b/>
          <w:w w:val="90"/>
        </w:rPr>
        <w:t xml:space="preserve">s  </w:t>
      </w:r>
      <w:r>
        <w:rPr>
          <w:rFonts w:ascii="Book Antiqua" w:eastAsia="Book Antiqua" w:hAnsi="Book Antiqua" w:cs="Book Antiqua"/>
          <w:b/>
          <w:spacing w:val="-5"/>
          <w:w w:val="90"/>
        </w:rPr>
        <w:t>Hersel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1"/>
        </w:rPr>
        <w:t xml:space="preserve">profusion </w:t>
      </w:r>
      <w:r>
        <w:rPr>
          <w:rFonts w:ascii="Book Antiqua" w:eastAsia="Book Antiqua" w:hAnsi="Book Antiqua" w:cs="Book Antiqua"/>
          <w:b/>
          <w:spacing w:val="-4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ornaments</w:t>
      </w:r>
      <w:r>
        <w:rPr>
          <w:rFonts w:ascii="Book Antiqua" w:eastAsia="Book Antiqua" w:hAnsi="Book Antiqua" w:cs="Book Antiqua"/>
          <w:b/>
          <w:w w:val="89"/>
        </w:rPr>
        <w:t xml:space="preserve">. 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Hearin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leave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rustl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thinkin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Yo</w:t>
      </w:r>
      <w:r>
        <w:rPr>
          <w:rFonts w:ascii="Book Antiqua" w:eastAsia="Book Antiqua" w:hAnsi="Book Antiqua" w:cs="Book Antiqua"/>
          <w:b/>
          <w:w w:val="90"/>
        </w:rPr>
        <w:t>u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are </w:t>
      </w:r>
      <w:r>
        <w:rPr>
          <w:rFonts w:ascii="Book Antiqua" w:eastAsia="Book Antiqua" w:hAnsi="Book Antiqua" w:cs="Book Antiqua"/>
          <w:b/>
          <w:spacing w:val="-4"/>
          <w:w w:val="91"/>
        </w:rPr>
        <w:t>approaching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Sh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prepare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4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sof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meditate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2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You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4"/>
        </w:rPr>
        <w:t>expectation</w:t>
      </w:r>
      <w:r>
        <w:rPr>
          <w:rFonts w:ascii="Book Antiqua" w:eastAsia="Book Antiqua" w:hAnsi="Book Antiqua" w:cs="Book Antiqua"/>
          <w:b/>
          <w:w w:val="94"/>
        </w:rPr>
        <w:t>.</w:t>
      </w:r>
      <w:r>
        <w:rPr>
          <w:rFonts w:ascii="Book Antiqua" w:eastAsia="Book Antiqua" w:hAnsi="Book Antiqua" w:cs="Book Antiqua"/>
          <w:b/>
          <w:spacing w:val="27"/>
          <w:w w:val="9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way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Sh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keep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bus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ornamenting </w:t>
      </w:r>
      <w:r>
        <w:rPr>
          <w:rFonts w:ascii="Book Antiqua" w:eastAsia="Book Antiqua" w:hAnsi="Book Antiqua" w:cs="Book Antiqua"/>
          <w:b/>
          <w:w w:val="91"/>
        </w:rPr>
        <w:t>Herself,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wondering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about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delay,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preparing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bed, </w:t>
      </w:r>
      <w:r>
        <w:rPr>
          <w:rFonts w:ascii="Book Antiqua" w:eastAsia="Book Antiqua" w:hAnsi="Book Antiqua" w:cs="Book Antiqua"/>
          <w:b/>
          <w:w w:val="88"/>
        </w:rPr>
        <w:t>babbling</w:t>
      </w:r>
      <w:r>
        <w:rPr>
          <w:rFonts w:ascii="Book Antiqua" w:eastAsia="Book Antiqua" w:hAnsi="Book Antiqua" w:cs="Book Antiqua"/>
          <w:b/>
          <w:spacing w:val="31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loving</w:t>
      </w:r>
      <w:r>
        <w:rPr>
          <w:rFonts w:ascii="Book Antiqua" w:eastAsia="Book Antiqua" w:hAnsi="Book Antiqua" w:cs="Book Antiqua"/>
          <w:b/>
          <w:spacing w:val="37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words,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nurturing</w:t>
      </w:r>
      <w:r>
        <w:rPr>
          <w:rFonts w:ascii="Book Antiqua" w:eastAsia="Book Antiqua" w:hAnsi="Book Antiqua" w:cs="Book Antiqua"/>
          <w:b/>
          <w:spacing w:val="2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conviction</w:t>
      </w:r>
      <w:r>
        <w:rPr>
          <w:rFonts w:ascii="Book Antiqua" w:eastAsia="Book Antiqua" w:hAnsi="Book Antiqua" w:cs="Book Antiqua"/>
          <w:b/>
          <w:spacing w:val="2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that You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way.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Still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will</w:t>
      </w:r>
      <w:r>
        <w:rPr>
          <w:rFonts w:ascii="Book Antiqua" w:eastAsia="Book Antiqua" w:hAnsi="Book Antiqua" w:cs="Book Antiqua"/>
          <w:b/>
          <w:spacing w:val="27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not </w:t>
      </w:r>
      <w:r>
        <w:rPr>
          <w:rFonts w:ascii="Book Antiqua" w:eastAsia="Book Antiqua" w:hAnsi="Book Antiqua" w:cs="Book Antiqua"/>
          <w:b/>
          <w:w w:val="91"/>
        </w:rPr>
        <w:t>survive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night </w:t>
      </w:r>
      <w:r>
        <w:rPr>
          <w:rFonts w:ascii="Book Antiqua" w:eastAsia="Book Antiqua" w:hAnsi="Book Antiqua" w:cs="Book Antiqua"/>
          <w:b/>
          <w:w w:val="92"/>
        </w:rPr>
        <w:t>without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You.”</w:t>
      </w:r>
    </w:p>
    <w:p w14:paraId="068ABE1A" w14:textId="77777777" w:rsidR="00150366" w:rsidRDefault="00000000">
      <w:pPr>
        <w:spacing w:before="95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3ABA6DE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3B2D47B3" w14:textId="77777777" w:rsidR="00150366" w:rsidRDefault="00000000">
      <w:pPr>
        <w:spacing w:line="247" w:lineRule="auto"/>
        <w:ind w:left="120" w:right="83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Describin</w:t>
      </w:r>
      <w:r>
        <w:t>g</w:t>
      </w:r>
      <w:r>
        <w:rPr>
          <w:spacing w:val="1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stat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min</w:t>
      </w:r>
      <w:r>
        <w:t>d</w:t>
      </w:r>
      <w:r>
        <w:rPr>
          <w:spacing w:val="30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4"/>
        </w:rPr>
        <w:t>errati</w:t>
      </w:r>
      <w:r>
        <w:t>c</w:t>
      </w:r>
      <w:r>
        <w:rPr>
          <w:spacing w:val="25"/>
        </w:rPr>
        <w:t xml:space="preserve"> </w:t>
      </w:r>
      <w:r>
        <w:rPr>
          <w:spacing w:val="-4"/>
        </w:rPr>
        <w:t>behavio</w:t>
      </w:r>
      <w:r>
        <w:t>r</w:t>
      </w:r>
      <w:r>
        <w:rPr>
          <w:spacing w:val="26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  <w:w w:val="107"/>
        </w:rPr>
        <w:t xml:space="preserve">the </w:t>
      </w:r>
      <w:r>
        <w:rPr>
          <w:rFonts w:ascii="Book Antiqua" w:eastAsia="Book Antiqua" w:hAnsi="Book Antiqua" w:cs="Book Antiqua"/>
          <w:i/>
        </w:rPr>
        <w:t>väsakasajjä</w:t>
      </w:r>
      <w:r>
        <w:t xml:space="preserve">, </w:t>
      </w:r>
      <w:r>
        <w:rPr>
          <w:spacing w:val="6"/>
        </w:rPr>
        <w:t xml:space="preserve"> </w:t>
      </w:r>
      <w:r>
        <w:t>Her</w:t>
      </w:r>
      <w:r>
        <w:rPr>
          <w:spacing w:val="34"/>
        </w:rPr>
        <w:t xml:space="preserve"> </w:t>
      </w:r>
      <w:r>
        <w:rPr>
          <w:rFonts w:ascii="Book Antiqua" w:eastAsia="Book Antiqua" w:hAnsi="Book Antiqua" w:cs="Book Antiqua"/>
          <w:i/>
        </w:rPr>
        <w:t>sakhé</w:t>
      </w:r>
      <w:r>
        <w:rPr>
          <w:rFonts w:ascii="Book Antiqua" w:eastAsia="Book Antiqua" w:hAnsi="Book Antiqua" w:cs="Book Antiqua"/>
          <w:i/>
          <w:spacing w:val="19"/>
        </w:rPr>
        <w:t xml:space="preserve"> </w:t>
      </w:r>
      <w:r>
        <w:t>tells</w:t>
      </w:r>
      <w:r>
        <w:rPr>
          <w:spacing w:val="35"/>
        </w:rPr>
        <w:t xml:space="preserve"> </w:t>
      </w:r>
      <w:r>
        <w:rPr>
          <w:w w:val="78"/>
        </w:rPr>
        <w:t xml:space="preserve">Çré  </w:t>
      </w:r>
      <w:r>
        <w:t>Kåñëa, “In</w:t>
      </w:r>
      <w:r>
        <w:rPr>
          <w:spacing w:val="36"/>
        </w:rPr>
        <w:t xml:space="preserve"> </w:t>
      </w:r>
      <w:r>
        <w:t xml:space="preserve">meditation </w:t>
      </w:r>
      <w:r>
        <w:rPr>
          <w:spacing w:val="21"/>
        </w:rPr>
        <w:t xml:space="preserve"> </w:t>
      </w:r>
      <w:r>
        <w:t xml:space="preserve">She enjoys  amour </w:t>
      </w:r>
      <w:r>
        <w:rPr>
          <w:spacing w:val="15"/>
        </w:rPr>
        <w:t xml:space="preserve"> </w:t>
      </w:r>
      <w:r>
        <w:t xml:space="preserve">with </w:t>
      </w:r>
      <w:r>
        <w:rPr>
          <w:spacing w:val="7"/>
        </w:rPr>
        <w:t xml:space="preserve"> </w:t>
      </w:r>
      <w:r>
        <w:t>You,</w:t>
      </w:r>
      <w:r>
        <w:rPr>
          <w:spacing w:val="24"/>
        </w:rPr>
        <w:t xml:space="preserve"> </w:t>
      </w:r>
      <w:r>
        <w:t xml:space="preserve">but </w:t>
      </w:r>
      <w:r>
        <w:rPr>
          <w:spacing w:val="10"/>
        </w:rPr>
        <w:t xml:space="preserve"> </w:t>
      </w:r>
      <w:r>
        <w:t xml:space="preserve">without </w:t>
      </w:r>
      <w:r>
        <w:rPr>
          <w:spacing w:val="26"/>
        </w:rPr>
        <w:t xml:space="preserve"> </w:t>
      </w:r>
      <w:r>
        <w:t xml:space="preserve">direct </w:t>
      </w:r>
      <w:r>
        <w:rPr>
          <w:spacing w:val="12"/>
        </w:rPr>
        <w:t xml:space="preserve"> </w:t>
      </w:r>
      <w:r>
        <w:t xml:space="preserve">meeting </w:t>
      </w:r>
      <w:r>
        <w:rPr>
          <w:spacing w:val="9"/>
        </w:rPr>
        <w:t xml:space="preserve"> </w:t>
      </w:r>
      <w:r>
        <w:t>She remains</w:t>
      </w:r>
      <w:r>
        <w:rPr>
          <w:spacing w:val="30"/>
        </w:rPr>
        <w:t xml:space="preserve"> </w:t>
      </w:r>
      <w:r>
        <w:t>unsatisfied.</w:t>
      </w:r>
      <w:r>
        <w:rPr>
          <w:spacing w:val="32"/>
        </w:rPr>
        <w:t xml:space="preserve"> </w:t>
      </w:r>
      <w:r>
        <w:t>O</w:t>
      </w:r>
      <w:r>
        <w:rPr>
          <w:spacing w:val="8"/>
        </w:rPr>
        <w:t xml:space="preserve"> </w:t>
      </w:r>
      <w:r>
        <w:t>Mädhava,</w:t>
      </w:r>
      <w:r>
        <w:rPr>
          <w:spacing w:val="1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expectation</w:t>
      </w:r>
      <w:r>
        <w:rPr>
          <w:spacing w:val="42"/>
        </w:rPr>
        <w:t xml:space="preserve"> </w:t>
      </w:r>
      <w:r>
        <w:t>of Your imminent  arrival,</w:t>
      </w:r>
      <w:r>
        <w:rPr>
          <w:spacing w:val="23"/>
        </w:rPr>
        <w:t xml:space="preserve"> </w:t>
      </w:r>
      <w:r>
        <w:t>my</w:t>
      </w:r>
      <w:r>
        <w:rPr>
          <w:spacing w:val="14"/>
        </w:rPr>
        <w:t xml:space="preserve"> </w:t>
      </w:r>
      <w:r>
        <w:t>most</w:t>
      </w:r>
      <w:r>
        <w:rPr>
          <w:spacing w:val="27"/>
        </w:rPr>
        <w:t xml:space="preserve"> </w:t>
      </w:r>
      <w:r>
        <w:t>beautiful</w:t>
      </w:r>
      <w:r>
        <w:rPr>
          <w:spacing w:val="33"/>
        </w:rPr>
        <w:t xml:space="preserve"> </w:t>
      </w:r>
      <w:r>
        <w:t>friend</w:t>
      </w:r>
      <w:r>
        <w:rPr>
          <w:spacing w:val="26"/>
        </w:rPr>
        <w:t xml:space="preserve"> </w:t>
      </w:r>
      <w:r>
        <w:t xml:space="preserve">ornaments </w:t>
      </w:r>
      <w:r>
        <w:rPr>
          <w:spacing w:val="3"/>
        </w:rPr>
        <w:t xml:space="preserve"> </w:t>
      </w:r>
      <w:r>
        <w:rPr>
          <w:w w:val="102"/>
        </w:rPr>
        <w:t xml:space="preserve">Her </w:t>
      </w:r>
      <w:r>
        <w:t>elegant</w:t>
      </w:r>
      <w:r>
        <w:rPr>
          <w:spacing w:val="20"/>
        </w:rPr>
        <w:t xml:space="preserve"> </w:t>
      </w:r>
      <w:r>
        <w:t>limbs</w:t>
      </w:r>
      <w:r>
        <w:rPr>
          <w:spacing w:val="17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Your sake.</w:t>
      </w:r>
      <w:r>
        <w:rPr>
          <w:spacing w:val="16"/>
        </w:rPr>
        <w:t xml:space="preserve"> </w:t>
      </w:r>
      <w:r>
        <w:t>When</w:t>
      </w:r>
      <w:r>
        <w:rPr>
          <w:spacing w:val="32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leaves</w:t>
      </w:r>
      <w:r>
        <w:rPr>
          <w:spacing w:val="3"/>
        </w:rPr>
        <w:t xml:space="preserve"> </w:t>
      </w:r>
      <w:r>
        <w:t>rustle</w:t>
      </w:r>
      <w:r>
        <w:rPr>
          <w:spacing w:val="30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rPr>
          <w:w w:val="107"/>
        </w:rPr>
        <w:t xml:space="preserve">the </w:t>
      </w:r>
      <w:r>
        <w:t>breeze,  She</w:t>
      </w:r>
      <w:r>
        <w:rPr>
          <w:spacing w:val="33"/>
        </w:rPr>
        <w:t xml:space="preserve"> </w:t>
      </w:r>
      <w:r>
        <w:t xml:space="preserve">presumes </w:t>
      </w:r>
      <w:r>
        <w:rPr>
          <w:spacing w:val="19"/>
        </w:rPr>
        <w:t xml:space="preserve"> </w:t>
      </w:r>
      <w:r>
        <w:t xml:space="preserve">that </w:t>
      </w:r>
      <w:r>
        <w:rPr>
          <w:spacing w:val="13"/>
        </w:rPr>
        <w:t xml:space="preserve"> </w:t>
      </w:r>
      <w:r>
        <w:t>You</w:t>
      </w:r>
      <w:r>
        <w:rPr>
          <w:spacing w:val="21"/>
        </w:rPr>
        <w:t xml:space="preserve"> </w:t>
      </w:r>
      <w:r>
        <w:t>are</w:t>
      </w:r>
      <w:r>
        <w:rPr>
          <w:spacing w:val="46"/>
        </w:rPr>
        <w:t xml:space="preserve"> </w:t>
      </w:r>
      <w:r>
        <w:t xml:space="preserve">on </w:t>
      </w:r>
      <w:r>
        <w:rPr>
          <w:spacing w:val="3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>way.</w:t>
      </w:r>
      <w:r>
        <w:rPr>
          <w:spacing w:val="35"/>
        </w:rPr>
        <w:t xml:space="preserve"> </w:t>
      </w:r>
      <w:r>
        <w:rPr>
          <w:spacing w:val="-6"/>
        </w:rPr>
        <w:t>W</w:t>
      </w:r>
      <w:r>
        <w:t xml:space="preserve">ith </w:t>
      </w:r>
      <w:r>
        <w:rPr>
          <w:spacing w:val="11"/>
        </w:rPr>
        <w:t xml:space="preserve"> </w:t>
      </w:r>
      <w:r>
        <w:rPr>
          <w:w w:val="107"/>
        </w:rPr>
        <w:t xml:space="preserve">the </w:t>
      </w:r>
      <w:r>
        <w:t xml:space="preserve">conviction </w:t>
      </w:r>
      <w:r>
        <w:rPr>
          <w:spacing w:val="19"/>
        </w:rPr>
        <w:t xml:space="preserve"> </w:t>
      </w:r>
      <w:r>
        <w:t xml:space="preserve">that </w:t>
      </w:r>
      <w:r>
        <w:rPr>
          <w:spacing w:val="9"/>
        </w:rPr>
        <w:t xml:space="preserve"> </w:t>
      </w:r>
      <w:r>
        <w:t>You</w:t>
      </w:r>
      <w:r>
        <w:rPr>
          <w:spacing w:val="18"/>
        </w:rPr>
        <w:t xml:space="preserve"> </w:t>
      </w:r>
      <w:r>
        <w:t>will</w:t>
      </w:r>
      <w:r>
        <w:rPr>
          <w:spacing w:val="35"/>
        </w:rPr>
        <w:t xml:space="preserve"> </w:t>
      </w:r>
      <w:r>
        <w:t>surely</w:t>
      </w:r>
      <w:r>
        <w:rPr>
          <w:spacing w:val="50"/>
        </w:rPr>
        <w:t xml:space="preserve"> </w:t>
      </w:r>
      <w:r>
        <w:t>come,</w:t>
      </w:r>
      <w:r>
        <w:rPr>
          <w:spacing w:val="45"/>
        </w:rPr>
        <w:t xml:space="preserve"> </w:t>
      </w:r>
      <w:r>
        <w:t>She</w:t>
      </w:r>
      <w:r>
        <w:rPr>
          <w:spacing w:val="29"/>
        </w:rPr>
        <w:t xml:space="preserve"> </w:t>
      </w:r>
      <w:r>
        <w:t xml:space="preserve">prepares </w:t>
      </w:r>
      <w:r>
        <w:rPr>
          <w:spacing w:val="12"/>
        </w:rPr>
        <w:t xml:space="preserve"> </w:t>
      </w:r>
      <w:r>
        <w:t>a</w:t>
      </w:r>
      <w:r>
        <w:rPr>
          <w:spacing w:val="35"/>
        </w:rPr>
        <w:t xml:space="preserve"> </w:t>
      </w:r>
      <w:r>
        <w:rPr>
          <w:w w:val="103"/>
        </w:rPr>
        <w:t xml:space="preserve">bed </w:t>
      </w:r>
      <w:r>
        <w:t>of</w:t>
      </w:r>
      <w:r>
        <w:rPr>
          <w:spacing w:val="19"/>
        </w:rPr>
        <w:t xml:space="preserve"> </w:t>
      </w:r>
      <w:r>
        <w:t xml:space="preserve">tender </w:t>
      </w:r>
      <w:r>
        <w:rPr>
          <w:spacing w:val="4"/>
        </w:rPr>
        <w:t xml:space="preserve"> </w:t>
      </w:r>
      <w:r>
        <w:t>leaves.</w:t>
      </w:r>
      <w:r>
        <w:rPr>
          <w:spacing w:val="19"/>
        </w:rPr>
        <w:t xml:space="preserve"> </w:t>
      </w:r>
      <w:r>
        <w:t>Lost</w:t>
      </w:r>
      <w:r>
        <w:rPr>
          <w:spacing w:val="2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 xml:space="preserve">thoughts </w:t>
      </w:r>
      <w:r>
        <w:rPr>
          <w:spacing w:val="23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You,</w:t>
      </w:r>
      <w:r>
        <w:rPr>
          <w:spacing w:val="9"/>
        </w:rPr>
        <w:t xml:space="preserve"> </w:t>
      </w:r>
      <w:r>
        <w:t>sometimes  She looks</w:t>
      </w:r>
      <w:r>
        <w:rPr>
          <w:spacing w:val="37"/>
        </w:rPr>
        <w:t xml:space="preserve"> </w:t>
      </w:r>
      <w:r>
        <w:t xml:space="preserve">outside </w:t>
      </w:r>
      <w:r>
        <w:rPr>
          <w:spacing w:val="3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see</w:t>
      </w:r>
      <w:r>
        <w:rPr>
          <w:spacing w:val="24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coming,</w:t>
      </w:r>
      <w:r>
        <w:rPr>
          <w:spacing w:val="43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when</w:t>
      </w:r>
      <w:r>
        <w:rPr>
          <w:spacing w:val="46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rPr>
          <w:w w:val="103"/>
        </w:rPr>
        <w:t xml:space="preserve">are </w:t>
      </w:r>
      <w:r>
        <w:rPr>
          <w:spacing w:val="-5"/>
        </w:rPr>
        <w:t>late</w:t>
      </w:r>
      <w:r>
        <w:t>,</w:t>
      </w:r>
      <w:r>
        <w:rPr>
          <w:spacing w:val="14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2"/>
        </w:rPr>
        <w:t xml:space="preserve"> </w:t>
      </w:r>
      <w:r>
        <w:rPr>
          <w:spacing w:val="-5"/>
        </w:rPr>
        <w:t>feel</w:t>
      </w:r>
      <w:r>
        <w:t xml:space="preserve">s </w:t>
      </w:r>
      <w:r>
        <w:rPr>
          <w:spacing w:val="-5"/>
        </w:rPr>
        <w:t>acut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pai</w:t>
      </w:r>
      <w:r>
        <w:t>n</w:t>
      </w:r>
      <w:r>
        <w:rPr>
          <w:spacing w:val="25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5"/>
        </w:rPr>
        <w:t xml:space="preserve"> </w:t>
      </w:r>
      <w:r>
        <w:rPr>
          <w:spacing w:val="-5"/>
        </w:rPr>
        <w:t>become</w:t>
      </w:r>
      <w:r>
        <w:t>s</w:t>
      </w:r>
      <w:r>
        <w:rPr>
          <w:spacing w:val="22"/>
        </w:rPr>
        <w:t xml:space="preserve"> </w:t>
      </w:r>
      <w:r>
        <w:rPr>
          <w:spacing w:val="-5"/>
        </w:rPr>
        <w:t>utterl</w:t>
      </w:r>
      <w:r>
        <w:t>y</w:t>
      </w:r>
      <w:r>
        <w:rPr>
          <w:spacing w:val="34"/>
        </w:rPr>
        <w:t xml:space="preserve"> </w:t>
      </w:r>
      <w:r>
        <w:rPr>
          <w:spacing w:val="-5"/>
        </w:rPr>
        <w:t>dejected</w:t>
      </w:r>
      <w:r>
        <w:t>.</w:t>
      </w:r>
      <w:r>
        <w:rPr>
          <w:spacing w:val="29"/>
        </w:rPr>
        <w:t xml:space="preserve"> </w:t>
      </w:r>
      <w:r>
        <w:rPr>
          <w:spacing w:val="-5"/>
          <w:w w:val="105"/>
        </w:rPr>
        <w:t xml:space="preserve">Thus, </w:t>
      </w:r>
      <w:r>
        <w:rPr>
          <w:spacing w:val="-4"/>
        </w:rPr>
        <w:t>althoug</w:t>
      </w:r>
      <w:r>
        <w:t xml:space="preserve">h </w:t>
      </w:r>
      <w:r>
        <w:rPr>
          <w:spacing w:val="10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30"/>
        </w:rPr>
        <w:t xml:space="preserve"> </w:t>
      </w:r>
      <w:r>
        <w:rPr>
          <w:spacing w:val="-4"/>
        </w:rPr>
        <w:t>remain</w:t>
      </w:r>
      <w:r>
        <w:t xml:space="preserve">s  </w:t>
      </w:r>
      <w:r>
        <w:rPr>
          <w:spacing w:val="-4"/>
        </w:rPr>
        <w:t>occupie</w:t>
      </w:r>
      <w:r>
        <w:t xml:space="preserve">d </w:t>
      </w:r>
      <w:r>
        <w:rPr>
          <w:spacing w:val="4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6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25"/>
        </w:rPr>
        <w:t xml:space="preserve"> </w:t>
      </w:r>
      <w:r>
        <w:rPr>
          <w:spacing w:val="-4"/>
        </w:rPr>
        <w:t>thes</w:t>
      </w:r>
      <w:r>
        <w:t>e</w:t>
      </w:r>
      <w:r>
        <w:rPr>
          <w:spacing w:val="41"/>
        </w:rPr>
        <w:t xml:space="preserve"> </w:t>
      </w:r>
      <w:r>
        <w:rPr>
          <w:spacing w:val="-4"/>
        </w:rPr>
        <w:t>activitie</w:t>
      </w:r>
      <w:r>
        <w:t>s</w:t>
      </w:r>
      <w:r>
        <w:rPr>
          <w:spacing w:val="32"/>
        </w:rPr>
        <w:t xml:space="preserve"> </w:t>
      </w:r>
      <w:r>
        <w:rPr>
          <w:spacing w:val="-4"/>
          <w:w w:val="105"/>
        </w:rPr>
        <w:t xml:space="preserve">with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fir</w:t>
      </w:r>
      <w:r>
        <w:t>m</w:t>
      </w:r>
      <w:r>
        <w:rPr>
          <w:spacing w:val="23"/>
        </w:rPr>
        <w:t xml:space="preserve"> </w:t>
      </w:r>
      <w:r>
        <w:rPr>
          <w:spacing w:val="-4"/>
        </w:rPr>
        <w:t>convictio</w:t>
      </w:r>
      <w:r>
        <w:t>n</w:t>
      </w:r>
      <w:r>
        <w:rPr>
          <w:spacing w:val="50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40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"/>
        </w:rPr>
        <w:t xml:space="preserve"> </w:t>
      </w:r>
      <w:r>
        <w:rPr>
          <w:spacing w:val="-4"/>
        </w:rPr>
        <w:t>mus</w:t>
      </w:r>
      <w:r>
        <w:t>t</w:t>
      </w:r>
      <w:r>
        <w:rPr>
          <w:spacing w:val="39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3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way</w:t>
      </w:r>
      <w:r>
        <w:t>,</w:t>
      </w:r>
      <w:r>
        <w:rPr>
          <w:spacing w:val="12"/>
        </w:rPr>
        <w:t xml:space="preserve"> </w:t>
      </w:r>
      <w:r>
        <w:rPr>
          <w:spacing w:val="-4"/>
        </w:rPr>
        <w:t>stil</w:t>
      </w:r>
      <w:r>
        <w:t>l</w:t>
      </w:r>
      <w:r>
        <w:rPr>
          <w:spacing w:val="22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 xml:space="preserve">is </w:t>
      </w:r>
      <w:r>
        <w:t>incapable</w:t>
      </w:r>
      <w:r>
        <w:rPr>
          <w:spacing w:val="2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lasting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night</w:t>
      </w:r>
      <w:r>
        <w:rPr>
          <w:spacing w:val="27"/>
        </w:rPr>
        <w:t xml:space="preserve"> </w:t>
      </w:r>
      <w:r>
        <w:t>without</w:t>
      </w:r>
      <w:r>
        <w:rPr>
          <w:spacing w:val="39"/>
        </w:rPr>
        <w:t xml:space="preserve"> </w:t>
      </w:r>
      <w:r>
        <w:t>You.”</w:t>
      </w:r>
    </w:p>
    <w:p w14:paraId="53246895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6CCEBB4" w14:textId="77777777" w:rsidR="00150366" w:rsidRDefault="00150366">
      <w:pPr>
        <w:spacing w:line="200" w:lineRule="exact"/>
      </w:pPr>
    </w:p>
    <w:p w14:paraId="6E7B2E7B" w14:textId="77777777" w:rsidR="00150366" w:rsidRDefault="00000000">
      <w:pPr>
        <w:spacing w:before="29" w:line="243" w:lineRule="auto"/>
        <w:ind w:left="120" w:right="83" w:firstLine="360"/>
        <w:jc w:val="both"/>
      </w:pPr>
      <w:r>
        <w:rPr>
          <w:w w:val="85"/>
        </w:rPr>
        <w:t xml:space="preserve">Çréla  </w:t>
      </w:r>
      <w:r>
        <w:t>Rüpa</w:t>
      </w:r>
      <w:r>
        <w:rPr>
          <w:spacing w:val="39"/>
        </w:rPr>
        <w:t xml:space="preserve"> </w:t>
      </w:r>
      <w:r>
        <w:t>Gosvämé</w:t>
      </w:r>
      <w:r>
        <w:rPr>
          <w:spacing w:val="5"/>
        </w:rPr>
        <w:t xml:space="preserve"> </w:t>
      </w:r>
      <w:r>
        <w:t>has</w:t>
      </w:r>
      <w:r>
        <w:rPr>
          <w:spacing w:val="46"/>
        </w:rPr>
        <w:t xml:space="preserve"> </w:t>
      </w:r>
      <w:r>
        <w:t xml:space="preserve">quoted </w:t>
      </w:r>
      <w:r>
        <w:rPr>
          <w:spacing w:val="18"/>
        </w:rPr>
        <w:t xml:space="preserve"> </w:t>
      </w:r>
      <w:r>
        <w:t xml:space="preserve">this </w:t>
      </w:r>
      <w:r>
        <w:rPr>
          <w:spacing w:val="2"/>
        </w:rPr>
        <w:t xml:space="preserve"> </w:t>
      </w:r>
      <w:r>
        <w:t>verse</w:t>
      </w:r>
      <w:r>
        <w:rPr>
          <w:spacing w:val="35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Ujjvala- nélamaëi </w:t>
      </w:r>
      <w:r>
        <w:t>(13.87)</w:t>
      </w:r>
      <w:r>
        <w:rPr>
          <w:spacing w:val="42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illustrate</w:t>
      </w:r>
      <w:r>
        <w:rPr>
          <w:spacing w:val="35"/>
        </w:rPr>
        <w:t xml:space="preserve"> </w:t>
      </w:r>
      <w:r>
        <w:rPr>
          <w:rFonts w:ascii="Book Antiqua" w:eastAsia="Book Antiqua" w:hAnsi="Book Antiqua" w:cs="Book Antiqua"/>
          <w:i/>
        </w:rPr>
        <w:t xml:space="preserve">autsukya-vyabhicäré-bhäva, </w:t>
      </w:r>
      <w:r>
        <w:rPr>
          <w:spacing w:val="-2"/>
        </w:rPr>
        <w:t>eagerness</w:t>
      </w:r>
      <w:r>
        <w:t>,</w:t>
      </w:r>
      <w:r>
        <w:rPr>
          <w:spacing w:val="9"/>
        </w:rPr>
        <w:t xml:space="preserve"> </w:t>
      </w:r>
      <w:r>
        <w:rPr>
          <w:spacing w:val="-2"/>
        </w:rPr>
        <w:t>comin</w:t>
      </w:r>
      <w:r>
        <w:t>g</w:t>
      </w:r>
      <w:r>
        <w:rPr>
          <w:spacing w:val="10"/>
        </w:rPr>
        <w:t xml:space="preserve"> </w:t>
      </w:r>
      <w:r>
        <w:rPr>
          <w:spacing w:val="-2"/>
        </w:rPr>
        <w:t>fro</w:t>
      </w:r>
      <w:r>
        <w:t xml:space="preserve">m </w:t>
      </w:r>
      <w:r>
        <w:rPr>
          <w:spacing w:val="-2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arden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desir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"/>
        </w:rPr>
        <w:t xml:space="preserve"> </w:t>
      </w:r>
      <w:r>
        <w:rPr>
          <w:spacing w:val="-2"/>
        </w:rPr>
        <w:t>mee</w:t>
      </w:r>
      <w:r>
        <w:t>t</w:t>
      </w:r>
      <w:r>
        <w:rPr>
          <w:spacing w:val="8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0"/>
        </w:rPr>
        <w:t xml:space="preserve"> </w:t>
      </w:r>
      <w:r>
        <w:rPr>
          <w:spacing w:val="-2"/>
        </w:rPr>
        <w:t xml:space="preserve">one’s </w:t>
      </w:r>
      <w:r>
        <w:rPr>
          <w:w w:val="101"/>
        </w:rPr>
        <w:t>beloved.</w:t>
      </w:r>
    </w:p>
    <w:p w14:paraId="06B31993" w14:textId="77777777" w:rsidR="00150366" w:rsidRDefault="00150366">
      <w:pPr>
        <w:spacing w:before="3" w:line="140" w:lineRule="exact"/>
        <w:rPr>
          <w:sz w:val="15"/>
          <w:szCs w:val="15"/>
        </w:rPr>
      </w:pPr>
    </w:p>
    <w:p w14:paraId="1FE8DDAB" w14:textId="77777777" w:rsidR="00150366" w:rsidRDefault="00000000">
      <w:pPr>
        <w:ind w:left="120" w:right="90" w:firstLine="360"/>
        <w:jc w:val="both"/>
        <w:rPr>
          <w:rFonts w:ascii="Book Antiqua" w:eastAsia="Book Antiqua" w:hAnsi="Book Antiqua" w:cs="Book Antiqua"/>
        </w:rPr>
      </w:pPr>
      <w:r>
        <w:rPr>
          <w:spacing w:val="-6"/>
        </w:rPr>
        <w:t>Thi</w:t>
      </w:r>
      <w:r>
        <w:t>s</w:t>
      </w:r>
      <w:r>
        <w:rPr>
          <w:spacing w:val="11"/>
        </w:rPr>
        <w:t xml:space="preserve"> </w:t>
      </w:r>
      <w:r>
        <w:rPr>
          <w:spacing w:val="-6"/>
        </w:rPr>
        <w:t>vers</w:t>
      </w:r>
      <w:r>
        <w:t xml:space="preserve">e </w:t>
      </w:r>
      <w:r>
        <w:rPr>
          <w:spacing w:val="-6"/>
        </w:rPr>
        <w:t>feature</w:t>
      </w:r>
      <w:r>
        <w:t>s</w:t>
      </w:r>
      <w:r>
        <w:rPr>
          <w:spacing w:val="19"/>
        </w:rPr>
        <w:t xml:space="preserve"> </w:t>
      </w:r>
      <w:r>
        <w:rPr>
          <w:rFonts w:ascii="Book Antiqua" w:eastAsia="Book Antiqua" w:hAnsi="Book Antiqua" w:cs="Book Antiqua"/>
          <w:i/>
          <w:spacing w:val="-6"/>
          <w:w w:val="97"/>
        </w:rPr>
        <w:t>çärdüla-vikréòita-chand</w:t>
      </w:r>
      <w:r>
        <w:rPr>
          <w:rFonts w:ascii="Book Antiqua" w:eastAsia="Book Antiqua" w:hAnsi="Book Antiqua" w:cs="Book Antiqua"/>
          <w:i/>
          <w:w w:val="97"/>
        </w:rPr>
        <w:t>a</w:t>
      </w:r>
      <w:r>
        <w:rPr>
          <w:rFonts w:ascii="Book Antiqua" w:eastAsia="Book Antiqua" w:hAnsi="Book Antiqua" w:cs="Book Antiqua"/>
          <w:i/>
          <w:spacing w:val="15"/>
          <w:w w:val="97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7"/>
        </w:rPr>
        <w:t xml:space="preserve"> </w:t>
      </w:r>
      <w:r>
        <w:rPr>
          <w:rFonts w:ascii="Book Antiqua" w:eastAsia="Book Antiqua" w:hAnsi="Book Antiqua" w:cs="Book Antiqua"/>
          <w:i/>
          <w:spacing w:val="-6"/>
        </w:rPr>
        <w:t xml:space="preserve">samuccaya- </w:t>
      </w:r>
      <w:r>
        <w:rPr>
          <w:rFonts w:ascii="Book Antiqua" w:eastAsia="Book Antiqua" w:hAnsi="Book Antiqua" w:cs="Book Antiqua"/>
          <w:i/>
          <w:spacing w:val="-6"/>
          <w:w w:val="112"/>
        </w:rPr>
        <w:t>alaìkära.</w:t>
      </w:r>
    </w:p>
    <w:p w14:paraId="438CA49D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593FD6B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12</w:t>
      </w:r>
    </w:p>
    <w:p w14:paraId="196DB84E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21445849" w14:textId="77777777" w:rsidR="00150366" w:rsidRDefault="00000000">
      <w:pPr>
        <w:ind w:left="484" w:right="217" w:hanging="27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spacing w:val="-3"/>
          <w:w w:val="130"/>
        </w:rPr>
        <w:t>ki</w:t>
      </w:r>
      <w:r>
        <w:rPr>
          <w:rFonts w:ascii="Book Antiqua" w:eastAsia="Book Antiqua" w:hAnsi="Book Antiqua" w:cs="Book Antiqua"/>
          <w:i/>
          <w:w w:val="130"/>
        </w:rPr>
        <w:t>à</w:t>
      </w:r>
      <w:r>
        <w:rPr>
          <w:rFonts w:ascii="Book Antiqua" w:eastAsia="Book Antiqua" w:hAnsi="Book Antiqua" w:cs="Book Antiqua"/>
          <w:i/>
          <w:spacing w:val="-18"/>
          <w:w w:val="130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7"/>
        </w:rPr>
        <w:t>viçrämyas</w:t>
      </w:r>
      <w:r>
        <w:rPr>
          <w:rFonts w:ascii="Book Antiqua" w:eastAsia="Book Antiqua" w:hAnsi="Book Antiqua" w:cs="Book Antiqua"/>
          <w:i/>
          <w:w w:val="97"/>
        </w:rPr>
        <w:t>i</w:t>
      </w:r>
      <w:r>
        <w:rPr>
          <w:rFonts w:ascii="Book Antiqua" w:eastAsia="Book Antiqua" w:hAnsi="Book Antiqua" w:cs="Book Antiqua"/>
          <w:i/>
          <w:spacing w:val="-3"/>
          <w:w w:val="97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7"/>
        </w:rPr>
        <w:t>kåñëa-bhogi-bhavan</w:t>
      </w:r>
      <w:r>
        <w:rPr>
          <w:rFonts w:ascii="Book Antiqua" w:eastAsia="Book Antiqua" w:hAnsi="Book Antiqua" w:cs="Book Antiqua"/>
          <w:i/>
          <w:w w:val="97"/>
        </w:rPr>
        <w:t>e</w:t>
      </w:r>
      <w:r>
        <w:rPr>
          <w:rFonts w:ascii="Book Antiqua" w:eastAsia="Book Antiqua" w:hAnsi="Book Antiqua" w:cs="Book Antiqua"/>
          <w:i/>
          <w:spacing w:val="30"/>
          <w:w w:val="97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bhäëòéra-bhümé-ruhe bhräta</w:t>
      </w:r>
      <w:r>
        <w:rPr>
          <w:rFonts w:ascii="Book Antiqua" w:eastAsia="Book Antiqua" w:hAnsi="Book Antiqua" w:cs="Book Antiqua"/>
          <w:i/>
        </w:rPr>
        <w:t>r</w:t>
      </w:r>
      <w:r>
        <w:rPr>
          <w:rFonts w:ascii="Book Antiqua" w:eastAsia="Book Antiqua" w:hAnsi="Book Antiqua" w:cs="Book Antiqua"/>
          <w:i/>
          <w:spacing w:val="2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yäs</w:t>
      </w:r>
      <w:r>
        <w:rPr>
          <w:rFonts w:ascii="Book Antiqua" w:eastAsia="Book Antiqua" w:hAnsi="Book Antiqua" w:cs="Book Antiqua"/>
          <w:i/>
        </w:rPr>
        <w:t>i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n</w:t>
      </w:r>
      <w:r>
        <w:rPr>
          <w:rFonts w:ascii="Book Antiqua" w:eastAsia="Book Antiqua" w:hAnsi="Book Antiqua" w:cs="Book Antiqua"/>
          <w:i/>
        </w:rPr>
        <w:t>a</w:t>
      </w:r>
      <w:r>
        <w:rPr>
          <w:rFonts w:ascii="Book Antiqua" w:eastAsia="Book Antiqua" w:hAnsi="Book Antiqua" w:cs="Book Antiqua"/>
          <w:i/>
          <w:spacing w:val="-8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2"/>
        </w:rPr>
        <w:t>dåñöi-gocara</w:t>
      </w:r>
      <w:r>
        <w:rPr>
          <w:rFonts w:ascii="Book Antiqua" w:eastAsia="Book Antiqua" w:hAnsi="Book Antiqua" w:cs="Book Antiqua"/>
          <w:i/>
          <w:w w:val="92"/>
        </w:rPr>
        <w:t>m</w:t>
      </w:r>
      <w:r>
        <w:rPr>
          <w:rFonts w:ascii="Book Antiqua" w:eastAsia="Book Antiqua" w:hAnsi="Book Antiqua" w:cs="Book Antiqua"/>
          <w:i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ita</w:t>
      </w:r>
      <w:r>
        <w:rPr>
          <w:rFonts w:ascii="Book Antiqua" w:eastAsia="Book Antiqua" w:hAnsi="Book Antiqua" w:cs="Book Antiqua"/>
          <w:i/>
        </w:rPr>
        <w:t>ù</w:t>
      </w:r>
      <w:r>
        <w:rPr>
          <w:rFonts w:ascii="Book Antiqua" w:eastAsia="Book Antiqua" w:hAnsi="Book Antiqua" w:cs="Book Antiqua"/>
          <w:i/>
          <w:spacing w:val="-17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sänanda-nandäspadam</w:t>
      </w:r>
    </w:p>
    <w:p w14:paraId="55FBBB17" w14:textId="77777777" w:rsidR="00150366" w:rsidRDefault="00000000">
      <w:pPr>
        <w:ind w:left="484" w:right="390" w:hanging="270"/>
        <w:rPr>
          <w:rFonts w:ascii="Book Antiqua" w:eastAsia="Book Antiqua" w:hAnsi="Book Antiqua" w:cs="Book Antiqua"/>
          <w:sz w:val="18"/>
          <w:szCs w:val="18"/>
        </w:rPr>
      </w:pPr>
      <w:r>
        <w:rPr>
          <w:rFonts w:ascii="Book Antiqua" w:eastAsia="Book Antiqua" w:hAnsi="Book Antiqua" w:cs="Book Antiqua"/>
          <w:i/>
          <w:spacing w:val="-2"/>
        </w:rPr>
        <w:t>rädhäy</w:t>
      </w:r>
      <w:r>
        <w:rPr>
          <w:rFonts w:ascii="Book Antiqua" w:eastAsia="Book Antiqua" w:hAnsi="Book Antiqua" w:cs="Book Antiqua"/>
          <w:i/>
        </w:rPr>
        <w:t>ä</w:t>
      </w:r>
      <w:r>
        <w:rPr>
          <w:rFonts w:ascii="Book Antiqua" w:eastAsia="Book Antiqua" w:hAnsi="Book Antiqua" w:cs="Book Antiqua"/>
          <w:i/>
          <w:spacing w:val="9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vacana</w:t>
      </w:r>
      <w:r>
        <w:rPr>
          <w:rFonts w:ascii="Book Antiqua" w:eastAsia="Book Antiqua" w:hAnsi="Book Antiqua" w:cs="Book Antiqua"/>
          <w:i/>
        </w:rPr>
        <w:t xml:space="preserve">à </w:t>
      </w:r>
      <w:r>
        <w:rPr>
          <w:rFonts w:ascii="Book Antiqua" w:eastAsia="Book Antiqua" w:hAnsi="Book Antiqua" w:cs="Book Antiqua"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ta</w:t>
      </w:r>
      <w:r>
        <w:rPr>
          <w:rFonts w:ascii="Book Antiqua" w:eastAsia="Book Antiqua" w:hAnsi="Book Antiqua" w:cs="Book Antiqua"/>
          <w:i/>
        </w:rPr>
        <w:t>d</w:t>
      </w:r>
      <w:r>
        <w:rPr>
          <w:rFonts w:ascii="Book Antiqua" w:eastAsia="Book Antiqua" w:hAnsi="Book Antiqua" w:cs="Book Antiqua"/>
          <w:i/>
          <w:spacing w:val="-9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adhvaga-mukhä</w:t>
      </w:r>
      <w:r>
        <w:rPr>
          <w:rFonts w:ascii="Book Antiqua" w:eastAsia="Book Antiqua" w:hAnsi="Book Antiqua" w:cs="Book Antiqua"/>
          <w:i/>
        </w:rPr>
        <w:t>n</w:t>
      </w:r>
      <w:r>
        <w:rPr>
          <w:rFonts w:ascii="Book Antiqua" w:eastAsia="Book Antiqua" w:hAnsi="Book Antiqua" w:cs="Book Antiqua"/>
          <w:i/>
          <w:spacing w:val="-18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7"/>
        </w:rPr>
        <w:t>nandäntik</w:t>
      </w:r>
      <w:r>
        <w:rPr>
          <w:rFonts w:ascii="Book Antiqua" w:eastAsia="Book Antiqua" w:hAnsi="Book Antiqua" w:cs="Book Antiqua"/>
          <w:i/>
          <w:w w:val="97"/>
        </w:rPr>
        <w:t>e</w:t>
      </w:r>
      <w:r>
        <w:rPr>
          <w:rFonts w:ascii="Book Antiqua" w:eastAsia="Book Antiqua" w:hAnsi="Book Antiqua" w:cs="Book Antiqua"/>
          <w:i/>
          <w:spacing w:val="6"/>
          <w:w w:val="97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 xml:space="preserve">gopato </w:t>
      </w:r>
      <w:r>
        <w:rPr>
          <w:rFonts w:ascii="Book Antiqua" w:eastAsia="Book Antiqua" w:hAnsi="Book Antiqua" w:cs="Book Antiqua"/>
          <w:i/>
          <w:spacing w:val="-2"/>
          <w:w w:val="96"/>
        </w:rPr>
        <w:t>govindasy</w:t>
      </w:r>
      <w:r>
        <w:rPr>
          <w:rFonts w:ascii="Book Antiqua" w:eastAsia="Book Antiqua" w:hAnsi="Book Antiqua" w:cs="Book Antiqua"/>
          <w:i/>
          <w:w w:val="96"/>
        </w:rPr>
        <w:t>a</w:t>
      </w:r>
      <w:r>
        <w:rPr>
          <w:rFonts w:ascii="Book Antiqua" w:eastAsia="Book Antiqua" w:hAnsi="Book Antiqua" w:cs="Book Antiqua"/>
          <w:i/>
          <w:spacing w:val="6"/>
          <w:w w:val="96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jayant</w:t>
      </w:r>
      <w:r>
        <w:rPr>
          <w:rFonts w:ascii="Book Antiqua" w:eastAsia="Book Antiqua" w:hAnsi="Book Antiqua" w:cs="Book Antiqua"/>
          <w:i/>
        </w:rPr>
        <w:t>i</w:t>
      </w:r>
      <w:r>
        <w:rPr>
          <w:rFonts w:ascii="Book Antiqua" w:eastAsia="Book Antiqua" w:hAnsi="Book Antiqua" w:cs="Book Antiqua"/>
          <w:i/>
          <w:spacing w:val="-15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säya</w:t>
      </w:r>
      <w:r>
        <w:rPr>
          <w:rFonts w:ascii="Book Antiqua" w:eastAsia="Book Antiqua" w:hAnsi="Book Antiqua" w:cs="Book Antiqua"/>
          <w:i/>
        </w:rPr>
        <w:t>m</w:t>
      </w:r>
      <w:r>
        <w:rPr>
          <w:rFonts w:ascii="Book Antiqua" w:eastAsia="Book Antiqua" w:hAnsi="Book Antiqua" w:cs="Book Antiqua"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w w:val="98"/>
        </w:rPr>
        <w:t>atithi-präçastya-garbh</w:t>
      </w:r>
      <w:r>
        <w:rPr>
          <w:rFonts w:ascii="Book Antiqua" w:eastAsia="Book Antiqua" w:hAnsi="Book Antiqua" w:cs="Book Antiqua"/>
          <w:i/>
          <w:w w:val="98"/>
        </w:rPr>
        <w:t>ä</w:t>
      </w:r>
      <w:r>
        <w:rPr>
          <w:rFonts w:ascii="Book Antiqua" w:eastAsia="Book Antiqua" w:hAnsi="Book Antiqua" w:cs="Book Antiqua"/>
          <w:i/>
          <w:spacing w:val="15"/>
          <w:w w:val="98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gir</w:t>
      </w:r>
      <w:r>
        <w:rPr>
          <w:rFonts w:ascii="Book Antiqua" w:eastAsia="Book Antiqua" w:hAnsi="Book Antiqua" w:cs="Book Antiqua"/>
          <w:i/>
          <w:spacing w:val="-2"/>
          <w:sz w:val="18"/>
          <w:szCs w:val="18"/>
        </w:rPr>
        <w:t>aù</w:t>
      </w:r>
    </w:p>
    <w:p w14:paraId="354541A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CF3F3B7" w14:textId="77777777" w:rsidR="00150366" w:rsidRDefault="00000000">
      <w:pPr>
        <w:ind w:left="120" w:right="83" w:firstLine="416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“When</w:t>
      </w:r>
      <w:r>
        <w:rPr>
          <w:rFonts w:ascii="Book Antiqua" w:eastAsia="Book Antiqua" w:hAnsi="Book Antiqua" w:cs="Book Antiqua"/>
          <w:b/>
          <w:spacing w:val="9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was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guest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>Çré</w:t>
      </w:r>
      <w:r>
        <w:rPr>
          <w:rFonts w:ascii="Book Antiqua" w:eastAsia="Book Antiqua" w:hAnsi="Book Antiqua" w:cs="Book Antiqua"/>
          <w:b/>
          <w:spacing w:val="-11"/>
          <w:w w:val="83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 xml:space="preserve">Rädhä’s </w:t>
      </w:r>
      <w:r>
        <w:rPr>
          <w:rFonts w:ascii="Book Antiqua" w:eastAsia="Book Antiqua" w:hAnsi="Book Antiqua" w:cs="Book Antiqua"/>
          <w:b/>
          <w:spacing w:val="24"/>
          <w:w w:val="83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 xml:space="preserve">home, </w:t>
      </w:r>
      <w:r>
        <w:rPr>
          <w:rFonts w:ascii="Book Antiqua" w:eastAsia="Book Antiqua" w:hAnsi="Book Antiqua" w:cs="Book Antiqua"/>
          <w:b/>
          <w:spacing w:val="29"/>
          <w:w w:val="83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>She</w:t>
      </w:r>
      <w:r>
        <w:rPr>
          <w:rFonts w:ascii="Book Antiqua" w:eastAsia="Book Antiqua" w:hAnsi="Book Antiqua" w:cs="Book Antiqua"/>
          <w:b/>
          <w:spacing w:val="39"/>
          <w:w w:val="83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 xml:space="preserve">said </w:t>
      </w:r>
      <w:r>
        <w:rPr>
          <w:rFonts w:ascii="Book Antiqua" w:eastAsia="Book Antiqua" w:hAnsi="Book Antiqua" w:cs="Book Antiqua"/>
          <w:b/>
          <w:spacing w:val="7"/>
          <w:w w:val="8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 </w:t>
      </w:r>
      <w:r>
        <w:rPr>
          <w:rFonts w:ascii="Book Antiqua" w:eastAsia="Book Antiqua" w:hAnsi="Book Antiqua" w:cs="Book Antiqua"/>
          <w:b/>
          <w:w w:val="87"/>
        </w:rPr>
        <w:t>me,</w:t>
      </w:r>
      <w:r>
        <w:rPr>
          <w:rFonts w:ascii="Book Antiqua" w:eastAsia="Book Antiqua" w:hAnsi="Book Antiqua" w:cs="Book Antiqua"/>
          <w:b/>
          <w:spacing w:val="23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‘</w:t>
      </w:r>
      <w:r>
        <w:rPr>
          <w:rFonts w:ascii="Book Antiqua" w:eastAsia="Book Antiqua" w:hAnsi="Book Antiqua" w:cs="Book Antiqua"/>
          <w:b/>
          <w:w w:val="87"/>
        </w:rPr>
        <w:t>O</w:t>
      </w:r>
      <w:r>
        <w:rPr>
          <w:rFonts w:ascii="Book Antiqua" w:eastAsia="Book Antiqua" w:hAnsi="Book Antiqua" w:cs="Book Antiqua"/>
          <w:b/>
          <w:spacing w:val="-12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brother</w:t>
      </w:r>
      <w:r>
        <w:rPr>
          <w:rFonts w:ascii="Book Antiqua" w:eastAsia="Book Antiqua" w:hAnsi="Book Antiqua" w:cs="Book Antiqua"/>
          <w:b/>
          <w:w w:val="87"/>
        </w:rPr>
        <w:t>,</w:t>
      </w:r>
      <w:r>
        <w:rPr>
          <w:rFonts w:ascii="Book Antiqua" w:eastAsia="Book Antiqua" w:hAnsi="Book Antiqua" w:cs="Book Antiqua"/>
          <w:b/>
          <w:spacing w:val="40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wh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-1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ar</w:t>
      </w:r>
      <w:r>
        <w:rPr>
          <w:rFonts w:ascii="Book Antiqua" w:eastAsia="Book Antiqua" w:hAnsi="Book Antiqua" w:cs="Book Antiqua"/>
          <w:b/>
          <w:w w:val="87"/>
        </w:rPr>
        <w:t>e</w:t>
      </w:r>
      <w:r>
        <w:rPr>
          <w:rFonts w:ascii="Book Antiqua" w:eastAsia="Book Antiqua" w:hAnsi="Book Antiqua" w:cs="Book Antiqua"/>
          <w:b/>
          <w:spacing w:val="11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yo</w:t>
      </w:r>
      <w:r>
        <w:rPr>
          <w:rFonts w:ascii="Book Antiqua" w:eastAsia="Book Antiqua" w:hAnsi="Book Antiqua" w:cs="Book Antiqua"/>
          <w:b/>
          <w:w w:val="87"/>
        </w:rPr>
        <w:t>u</w:t>
      </w:r>
      <w:r>
        <w:rPr>
          <w:rFonts w:ascii="Book Antiqua" w:eastAsia="Book Antiqua" w:hAnsi="Book Antiqua" w:cs="Book Antiqua"/>
          <w:b/>
          <w:spacing w:val="5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restin</w:t>
      </w:r>
      <w:r>
        <w:rPr>
          <w:rFonts w:ascii="Book Antiqua" w:eastAsia="Book Antiqua" w:hAnsi="Book Antiqua" w:cs="Book Antiqua"/>
          <w:b/>
          <w:w w:val="87"/>
        </w:rPr>
        <w:t>g</w:t>
      </w:r>
      <w:r>
        <w:rPr>
          <w:rFonts w:ascii="Book Antiqua" w:eastAsia="Book Antiqua" w:hAnsi="Book Antiqua" w:cs="Book Antiqua"/>
          <w:b/>
          <w:spacing w:val="27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a</w:t>
      </w:r>
      <w:r>
        <w:rPr>
          <w:rFonts w:ascii="Book Antiqua" w:eastAsia="Book Antiqua" w:hAnsi="Book Antiqua" w:cs="Book Antiqua"/>
          <w:b/>
          <w:w w:val="87"/>
        </w:rPr>
        <w:t>t</w:t>
      </w:r>
      <w:r>
        <w:rPr>
          <w:rFonts w:ascii="Book Antiqua" w:eastAsia="Book Antiqua" w:hAnsi="Book Antiqua" w:cs="Book Antiqua"/>
          <w:b/>
          <w:spacing w:val="5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th</w:t>
      </w:r>
      <w:r>
        <w:rPr>
          <w:rFonts w:ascii="Book Antiqua" w:eastAsia="Book Antiqua" w:hAnsi="Book Antiqua" w:cs="Book Antiqua"/>
          <w:b/>
          <w:w w:val="87"/>
        </w:rPr>
        <w:t>e</w:t>
      </w:r>
      <w:r>
        <w:rPr>
          <w:rFonts w:ascii="Book Antiqua" w:eastAsia="Book Antiqua" w:hAnsi="Book Antiqua" w:cs="Book Antiqua"/>
          <w:b/>
          <w:spacing w:val="9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foo</w:t>
      </w:r>
      <w:r>
        <w:rPr>
          <w:rFonts w:ascii="Book Antiqua" w:eastAsia="Book Antiqua" w:hAnsi="Book Antiqua" w:cs="Book Antiqua"/>
          <w:b/>
          <w:w w:val="87"/>
        </w:rPr>
        <w:t>t</w:t>
      </w:r>
      <w:r>
        <w:rPr>
          <w:rFonts w:ascii="Book Antiqua" w:eastAsia="Book Antiqua" w:hAnsi="Book Antiqua" w:cs="Book Antiqua"/>
          <w:b/>
          <w:spacing w:val="6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o</w:t>
      </w:r>
      <w:r>
        <w:rPr>
          <w:rFonts w:ascii="Book Antiqua" w:eastAsia="Book Antiqua" w:hAnsi="Book Antiqua" w:cs="Book Antiqua"/>
          <w:b/>
          <w:w w:val="87"/>
        </w:rPr>
        <w:t>f</w:t>
      </w:r>
      <w:r>
        <w:rPr>
          <w:rFonts w:ascii="Book Antiqua" w:eastAsia="Book Antiqua" w:hAnsi="Book Antiqua" w:cs="Book Antiqua"/>
          <w:b/>
          <w:spacing w:val="-6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thi</w:t>
      </w:r>
      <w:r>
        <w:rPr>
          <w:rFonts w:ascii="Book Antiqua" w:eastAsia="Book Antiqua" w:hAnsi="Book Antiqua" w:cs="Book Antiqua"/>
          <w:b/>
          <w:w w:val="87"/>
        </w:rPr>
        <w:t>s</w:t>
      </w:r>
      <w:r>
        <w:rPr>
          <w:rFonts w:ascii="Book Antiqua" w:eastAsia="Book Antiqua" w:hAnsi="Book Antiqua" w:cs="Book Antiqua"/>
          <w:b/>
          <w:spacing w:val="12"/>
          <w:w w:val="87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4"/>
          <w:w w:val="92"/>
        </w:rPr>
        <w:t xml:space="preserve">bhäëòéra </w:t>
      </w:r>
      <w:r>
        <w:rPr>
          <w:rFonts w:ascii="Book Antiqua" w:eastAsia="Book Antiqua" w:hAnsi="Book Antiqua" w:cs="Book Antiqua"/>
          <w:b/>
          <w:w w:val="91"/>
        </w:rPr>
        <w:t>tree?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</w:t>
      </w:r>
      <w:r>
        <w:rPr>
          <w:rFonts w:ascii="Book Antiqua" w:eastAsia="Book Antiqua" w:hAnsi="Book Antiqua" w:cs="Book Antiqua"/>
          <w:b/>
          <w:spacing w:val="-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poisonous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black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serpent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lives</w:t>
      </w:r>
      <w:r>
        <w:rPr>
          <w:rFonts w:ascii="Book Antiqua" w:eastAsia="Book Antiqua" w:hAnsi="Book Antiqua" w:cs="Book Antiqua"/>
          <w:b/>
          <w:spacing w:val="-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here.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Get up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go</w:t>
      </w:r>
      <w:r>
        <w:rPr>
          <w:rFonts w:ascii="Book Antiqua" w:eastAsia="Book Antiqua" w:hAnsi="Book Antiqua" w:cs="Book Antiqua"/>
          <w:b/>
          <w:spacing w:val="-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 xml:space="preserve">o </w:t>
      </w:r>
      <w:r>
        <w:rPr>
          <w:rFonts w:ascii="Book Antiqua" w:eastAsia="Book Antiqua" w:hAnsi="Book Antiqua" w:cs="Book Antiqua"/>
          <w:b/>
          <w:spacing w:val="-2"/>
          <w:w w:val="89"/>
        </w:rPr>
        <w:t>th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delightfu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hom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-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Nand</w:t>
      </w:r>
      <w:r>
        <w:rPr>
          <w:rFonts w:ascii="Book Antiqua" w:eastAsia="Book Antiqua" w:hAnsi="Book Antiqua" w:cs="Book Antiqua"/>
          <w:b/>
          <w:w w:val="89"/>
        </w:rPr>
        <w:t>a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Mahäräja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whic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visibl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5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just </w:t>
      </w:r>
      <w:r>
        <w:rPr>
          <w:rFonts w:ascii="Book Antiqua" w:eastAsia="Book Antiqua" w:hAnsi="Book Antiqua" w:cs="Book Antiqua"/>
          <w:b/>
          <w:w w:val="92"/>
        </w:rPr>
        <w:t>before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you.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Why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don’t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go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there?’</w:t>
      </w:r>
      <w:r>
        <w:rPr>
          <w:rFonts w:ascii="Book Antiqua" w:eastAsia="Book Antiqua" w:hAnsi="Book Antiqua" w:cs="Book Antiqua"/>
          <w:b/>
          <w:spacing w:val="-25"/>
        </w:rPr>
        <w:t xml:space="preserve"> </w:t>
      </w:r>
      <w:r>
        <w:rPr>
          <w:rFonts w:ascii="Book Antiqua" w:eastAsia="Book Antiqua" w:hAnsi="Book Antiqua" w:cs="Book Antiqua"/>
          <w:b/>
        </w:rPr>
        <w:t>”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On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hearing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R</w:t>
      </w:r>
      <w:r>
        <w:rPr>
          <w:rFonts w:ascii="Book Antiqua" w:eastAsia="Book Antiqua" w:hAnsi="Book Antiqua" w:cs="Book Antiqua"/>
          <w:b/>
          <w:spacing w:val="-2"/>
          <w:w w:val="92"/>
        </w:rPr>
        <w:t>ä</w:t>
      </w:r>
      <w:r>
        <w:rPr>
          <w:rFonts w:ascii="Book Antiqua" w:eastAsia="Book Antiqua" w:hAnsi="Book Antiqua" w:cs="Book Antiqua"/>
          <w:b/>
          <w:spacing w:val="-2"/>
          <w:w w:val="91"/>
        </w:rPr>
        <w:t>dh</w:t>
      </w:r>
      <w:r>
        <w:rPr>
          <w:rFonts w:ascii="Book Antiqua" w:eastAsia="Book Antiqua" w:hAnsi="Book Antiqua" w:cs="Book Antiqua"/>
          <w:b/>
          <w:spacing w:val="-2"/>
          <w:w w:val="92"/>
        </w:rPr>
        <w:t>ä</w:t>
      </w:r>
      <w:r>
        <w:rPr>
          <w:rFonts w:ascii="Book Antiqua" w:eastAsia="Book Antiqua" w:hAnsi="Book Antiqua" w:cs="Book Antiqua"/>
          <w:b/>
          <w:spacing w:val="-2"/>
          <w:w w:val="73"/>
        </w:rPr>
        <w:t>’</w:t>
      </w:r>
      <w:r>
        <w:rPr>
          <w:rFonts w:ascii="Book Antiqua" w:eastAsia="Book Antiqua" w:hAnsi="Book Antiqua" w:cs="Book Antiqua"/>
          <w:b/>
          <w:w w:val="96"/>
        </w:rPr>
        <w:t xml:space="preserve">s </w:t>
      </w:r>
      <w:r>
        <w:rPr>
          <w:rFonts w:ascii="Book Antiqua" w:eastAsia="Book Antiqua" w:hAnsi="Book Antiqua" w:cs="Book Antiqua"/>
          <w:b/>
          <w:spacing w:val="-2"/>
          <w:w w:val="90"/>
        </w:rPr>
        <w:t>messag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lip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pilgrim</w:t>
      </w:r>
      <w:r>
        <w:rPr>
          <w:rFonts w:ascii="Book Antiqua" w:eastAsia="Book Antiqua" w:hAnsi="Book Antiqua" w:cs="Book Antiqua"/>
          <w:b/>
          <w:w w:val="87"/>
        </w:rPr>
        <w:t xml:space="preserve">, </w:t>
      </w:r>
      <w:r>
        <w:rPr>
          <w:rFonts w:ascii="Book Antiqua" w:eastAsia="Book Antiqua" w:hAnsi="Book Antiqua" w:cs="Book Antiqua"/>
          <w:b/>
          <w:spacing w:val="6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Kåñë</w:t>
      </w:r>
      <w:r>
        <w:rPr>
          <w:rFonts w:ascii="Book Antiqua" w:eastAsia="Book Antiqua" w:hAnsi="Book Antiqua" w:cs="Book Antiqua"/>
          <w:b/>
          <w:w w:val="87"/>
        </w:rPr>
        <w:t>a</w:t>
      </w:r>
      <w:r>
        <w:rPr>
          <w:rFonts w:ascii="Book Antiqua" w:eastAsia="Book Antiqua" w:hAnsi="Book Antiqua" w:cs="Book Antiqua"/>
          <w:b/>
          <w:spacing w:val="15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thanke</w:t>
      </w:r>
      <w:r>
        <w:rPr>
          <w:rFonts w:ascii="Book Antiqua" w:eastAsia="Book Antiqua" w:hAnsi="Book Antiqua" w:cs="Book Antiqua"/>
          <w:b/>
          <w:w w:val="87"/>
        </w:rPr>
        <w:t xml:space="preserve">d </w:t>
      </w:r>
      <w:r>
        <w:rPr>
          <w:rFonts w:ascii="Book Antiqua" w:eastAsia="Book Antiqua" w:hAnsi="Book Antiqua" w:cs="Book Antiqua"/>
          <w:b/>
          <w:spacing w:val="7"/>
          <w:w w:val="87"/>
        </w:rPr>
        <w:t xml:space="preserve"> </w:t>
      </w:r>
      <w:r>
        <w:rPr>
          <w:rFonts w:ascii="Book Antiqua" w:eastAsia="Book Antiqua" w:hAnsi="Book Antiqua" w:cs="Book Antiqua"/>
          <w:b/>
          <w:w w:val="87"/>
        </w:rPr>
        <w:t>‘him’</w:t>
      </w:r>
      <w:r>
        <w:rPr>
          <w:rFonts w:ascii="Book Antiqua" w:eastAsia="Book Antiqua" w:hAnsi="Book Antiqua" w:cs="Book Antiqua"/>
          <w:b/>
          <w:spacing w:val="23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 </w:t>
      </w:r>
      <w:r>
        <w:rPr>
          <w:rFonts w:ascii="Book Antiqua" w:eastAsia="Book Antiqua" w:hAnsi="Book Antiqua" w:cs="Book Antiqua"/>
          <w:b/>
          <w:w w:val="94"/>
        </w:rPr>
        <w:t>such</w:t>
      </w:r>
      <w:r>
        <w:rPr>
          <w:rFonts w:ascii="Book Antiqua" w:eastAsia="Book Antiqua" w:hAnsi="Book Antiqua" w:cs="Book Antiqua"/>
          <w:b/>
          <w:spacing w:val="1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way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that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His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father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>Çré</w:t>
      </w:r>
      <w:r>
        <w:rPr>
          <w:rFonts w:ascii="Book Antiqua" w:eastAsia="Book Antiqua" w:hAnsi="Book Antiqua" w:cs="Book Antiqua"/>
          <w:b/>
          <w:spacing w:val="11"/>
          <w:w w:val="7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Nanda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would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not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und</w:t>
      </w:r>
      <w:r>
        <w:rPr>
          <w:rFonts w:ascii="Book Antiqua" w:eastAsia="Book Antiqua" w:hAnsi="Book Antiqua" w:cs="Book Antiqua"/>
          <w:b/>
          <w:spacing w:val="-2"/>
          <w:w w:val="92"/>
        </w:rPr>
        <w:t>e</w:t>
      </w:r>
      <w:r>
        <w:rPr>
          <w:rFonts w:ascii="Book Antiqua" w:eastAsia="Book Antiqua" w:hAnsi="Book Antiqua" w:cs="Book Antiqua"/>
          <w:b/>
          <w:spacing w:val="-2"/>
        </w:rPr>
        <w:t>r</w:t>
      </w:r>
      <w:r>
        <w:rPr>
          <w:rFonts w:ascii="Book Antiqua" w:eastAsia="Book Antiqua" w:hAnsi="Book Antiqua" w:cs="Book Antiqua"/>
          <w:b/>
          <w:spacing w:val="-2"/>
          <w:w w:val="96"/>
        </w:rPr>
        <w:t>s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  <w:spacing w:val="-2"/>
          <w:w w:val="92"/>
        </w:rPr>
        <w:t>a</w:t>
      </w:r>
      <w:r>
        <w:rPr>
          <w:rFonts w:ascii="Book Antiqua" w:eastAsia="Book Antiqua" w:hAnsi="Book Antiqua" w:cs="Book Antiqua"/>
          <w:b/>
          <w:spacing w:val="-2"/>
          <w:w w:val="91"/>
        </w:rPr>
        <w:t>n</w:t>
      </w:r>
      <w:r>
        <w:rPr>
          <w:rFonts w:ascii="Book Antiqua" w:eastAsia="Book Antiqua" w:hAnsi="Book Antiqua" w:cs="Book Antiqua"/>
          <w:b/>
          <w:w w:val="91"/>
        </w:rPr>
        <w:t xml:space="preserve">d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inne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meanin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traveler’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message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Ma</w:t>
      </w:r>
      <w:r>
        <w:rPr>
          <w:rFonts w:ascii="Book Antiqua" w:eastAsia="Book Antiqua" w:hAnsi="Book Antiqua" w:cs="Book Antiqua"/>
          <w:b/>
          <w:w w:val="90"/>
        </w:rPr>
        <w:t xml:space="preserve">y 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w w:val="93"/>
        </w:rPr>
        <w:t>o</w:t>
      </w:r>
      <w:r>
        <w:rPr>
          <w:rFonts w:ascii="Book Antiqua" w:eastAsia="Book Antiqua" w:hAnsi="Book Antiqua" w:cs="Book Antiqua"/>
          <w:b/>
          <w:w w:val="86"/>
        </w:rPr>
        <w:t>v</w:t>
      </w:r>
      <w:r>
        <w:rPr>
          <w:rFonts w:ascii="Book Antiqua" w:eastAsia="Book Antiqua" w:hAnsi="Book Antiqua" w:cs="Book Antiqua"/>
          <w:b/>
          <w:w w:val="88"/>
        </w:rPr>
        <w:t>i</w:t>
      </w:r>
      <w:r>
        <w:rPr>
          <w:rFonts w:ascii="Book Antiqua" w:eastAsia="Book Antiqua" w:hAnsi="Book Antiqua" w:cs="Book Antiqua"/>
          <w:b/>
          <w:w w:val="91"/>
        </w:rPr>
        <w:t>nd</w:t>
      </w:r>
      <w:r>
        <w:rPr>
          <w:rFonts w:ascii="Book Antiqua" w:eastAsia="Book Antiqua" w:hAnsi="Book Antiqua" w:cs="Book Antiqua"/>
          <w:b/>
          <w:w w:val="92"/>
        </w:rPr>
        <w:t>a</w:t>
      </w:r>
      <w:r>
        <w:rPr>
          <w:rFonts w:ascii="Book Antiqua" w:eastAsia="Book Antiqua" w:hAnsi="Book Antiqua" w:cs="Book Antiqua"/>
          <w:b/>
          <w:w w:val="73"/>
        </w:rPr>
        <w:t>’</w:t>
      </w:r>
      <w:r>
        <w:rPr>
          <w:rFonts w:ascii="Book Antiqua" w:eastAsia="Book Antiqua" w:hAnsi="Book Antiqua" w:cs="Book Antiqua"/>
          <w:b/>
          <w:w w:val="96"/>
        </w:rPr>
        <w:t xml:space="preserve">s </w:t>
      </w:r>
      <w:r>
        <w:rPr>
          <w:rFonts w:ascii="Book Antiqua" w:eastAsia="Book Antiqua" w:hAnsi="Book Antiqua" w:cs="Book Antiqua"/>
          <w:b/>
          <w:w w:val="92"/>
        </w:rPr>
        <w:t>words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appreciation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victorious.</w:t>
      </w:r>
    </w:p>
    <w:p w14:paraId="75D983BA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349F6504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1F31A66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4648B3FD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A</w:t>
      </w:r>
      <w:r>
        <w:t>s</w:t>
      </w:r>
      <w:r>
        <w:rPr>
          <w:spacing w:val="1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conclude</w:t>
      </w:r>
      <w:r>
        <w:t>s</w:t>
      </w:r>
      <w:r>
        <w:rPr>
          <w:spacing w:val="49"/>
        </w:rPr>
        <w:t xml:space="preserve"> </w:t>
      </w:r>
      <w:r>
        <w:rPr>
          <w:spacing w:val="-4"/>
        </w:rPr>
        <w:t>Ac</w:t>
      </w:r>
      <w:r>
        <w:t>t</w:t>
      </w:r>
      <w:r>
        <w:rPr>
          <w:spacing w:val="8"/>
        </w:rPr>
        <w:t xml:space="preserve"> </w:t>
      </w:r>
      <w:r>
        <w:rPr>
          <w:spacing w:val="-4"/>
        </w:rPr>
        <w:t>Six</w:t>
      </w:r>
      <w:r>
        <w:t>,</w:t>
      </w:r>
      <w:r>
        <w:rPr>
          <w:spacing w:val="4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30"/>
          <w:w w:val="77"/>
        </w:rPr>
        <w:t xml:space="preserve"> </w:t>
      </w:r>
      <w:r>
        <w:rPr>
          <w:spacing w:val="-4"/>
        </w:rPr>
        <w:t>Jayadev</w:t>
      </w:r>
      <w:r>
        <w:t>a</w:t>
      </w:r>
      <w:r>
        <w:rPr>
          <w:spacing w:val="2"/>
        </w:rPr>
        <w:t xml:space="preserve"> </w:t>
      </w:r>
      <w:r>
        <w:rPr>
          <w:spacing w:val="-4"/>
        </w:rPr>
        <w:t>bestow</w:t>
      </w:r>
      <w:r>
        <w:t>s</w:t>
      </w:r>
      <w:r>
        <w:rPr>
          <w:spacing w:val="30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4"/>
          <w:w w:val="101"/>
        </w:rPr>
        <w:t xml:space="preserve">blessing </w:t>
      </w:r>
      <w:r>
        <w:rPr>
          <w:spacing w:val="-4"/>
        </w:rPr>
        <w:t>i</w:t>
      </w:r>
      <w:r>
        <w:t>n</w:t>
      </w:r>
      <w:r>
        <w:rPr>
          <w:spacing w:val="2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4"/>
        </w:rPr>
        <w:t>vers</w:t>
      </w:r>
      <w:r>
        <w:t>e</w:t>
      </w:r>
      <w:r>
        <w:rPr>
          <w:spacing w:val="18"/>
        </w:rPr>
        <w:t xml:space="preserve"> </w:t>
      </w:r>
      <w:r>
        <w:rPr>
          <w:spacing w:val="-4"/>
        </w:rPr>
        <w:t>a</w:t>
      </w:r>
      <w:r>
        <w:t>t</w:t>
      </w:r>
      <w:r>
        <w:rPr>
          <w:spacing w:val="25"/>
        </w:rPr>
        <w:t xml:space="preserve"> </w:t>
      </w:r>
      <w:r>
        <w:rPr>
          <w:spacing w:val="-4"/>
        </w:rPr>
        <w:t>hand</w:t>
      </w:r>
      <w:r>
        <w:t>.</w:t>
      </w:r>
      <w:r>
        <w:rPr>
          <w:spacing w:val="4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contex</w:t>
      </w:r>
      <w:r>
        <w:t>t</w:t>
      </w:r>
      <w:r>
        <w:rPr>
          <w:spacing w:val="47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8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18"/>
        </w:rPr>
        <w:t xml:space="preserve"> </w:t>
      </w:r>
      <w:r>
        <w:rPr>
          <w:spacing w:val="-4"/>
        </w:rPr>
        <w:t>follows</w:t>
      </w:r>
      <w:r>
        <w:t>:</w:t>
      </w:r>
      <w:r>
        <w:rPr>
          <w:spacing w:val="11"/>
        </w:rPr>
        <w:t xml:space="preserve"> </w:t>
      </w:r>
      <w:r>
        <w:rPr>
          <w:spacing w:val="-4"/>
        </w:rPr>
        <w:t>Whe</w:t>
      </w:r>
      <w:r>
        <w:t>n</w:t>
      </w:r>
      <w:r>
        <w:rPr>
          <w:spacing w:val="42"/>
        </w:rPr>
        <w:t xml:space="preserve"> </w:t>
      </w:r>
      <w:r>
        <w:rPr>
          <w:spacing w:val="-4"/>
          <w:w w:val="101"/>
        </w:rPr>
        <w:t xml:space="preserve">Rädhä </w:t>
      </w:r>
      <w:r>
        <w:rPr>
          <w:spacing w:val="-2"/>
        </w:rPr>
        <w:t>sa</w:t>
      </w:r>
      <w:r>
        <w:t>w</w:t>
      </w:r>
      <w:r>
        <w:rPr>
          <w:spacing w:val="26"/>
        </w:rPr>
        <w:t xml:space="preserve"> </w:t>
      </w:r>
      <w:r>
        <w:rPr>
          <w:spacing w:val="-2"/>
        </w:rPr>
        <w:t>tha</w:t>
      </w:r>
      <w:r>
        <w:t xml:space="preserve">t  </w:t>
      </w:r>
      <w:r>
        <w:rPr>
          <w:spacing w:val="-2"/>
        </w:rPr>
        <w:t>He</w:t>
      </w:r>
      <w:r>
        <w:t>r</w:t>
      </w:r>
      <w:r>
        <w:rPr>
          <w:spacing w:val="32"/>
        </w:rPr>
        <w:t xml:space="preserve"> </w:t>
      </w:r>
      <w:r>
        <w:rPr>
          <w:rFonts w:ascii="Book Antiqua" w:eastAsia="Book Antiqua" w:hAnsi="Book Antiqua" w:cs="Book Antiqua"/>
          <w:i/>
          <w:spacing w:val="-2"/>
        </w:rPr>
        <w:t>sakh</w:t>
      </w:r>
      <w:r>
        <w:rPr>
          <w:rFonts w:ascii="Book Antiqua" w:eastAsia="Book Antiqua" w:hAnsi="Book Antiqua" w:cs="Book Antiqua"/>
          <w:i/>
        </w:rPr>
        <w:t>é</w:t>
      </w:r>
      <w:r>
        <w:rPr>
          <w:rFonts w:ascii="Book Antiqua" w:eastAsia="Book Antiqua" w:hAnsi="Book Antiqua" w:cs="Book Antiqua"/>
          <w:i/>
          <w:spacing w:val="14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late</w:t>
      </w:r>
      <w:r>
        <w:t>,</w:t>
      </w:r>
      <w:r>
        <w:rPr>
          <w:spacing w:val="33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devise</w:t>
      </w:r>
      <w:r>
        <w:t>d</w:t>
      </w:r>
      <w:r>
        <w:rPr>
          <w:spacing w:val="32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spacing w:val="-2"/>
        </w:rPr>
        <w:t>schem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7"/>
        </w:rPr>
        <w:t xml:space="preserve"> </w:t>
      </w:r>
      <w:r>
        <w:rPr>
          <w:spacing w:val="-2"/>
          <w:w w:val="105"/>
        </w:rPr>
        <w:t xml:space="preserve">send </w:t>
      </w:r>
      <w:r>
        <w:rPr>
          <w:spacing w:val="-6"/>
        </w:rPr>
        <w:t>anothe</w:t>
      </w:r>
      <w:r>
        <w:t>r</w:t>
      </w:r>
      <w:r>
        <w:rPr>
          <w:spacing w:val="36"/>
        </w:rPr>
        <w:t xml:space="preserve"> </w:t>
      </w:r>
      <w:r>
        <w:rPr>
          <w:spacing w:val="-6"/>
        </w:rPr>
        <w:t>femal</w:t>
      </w:r>
      <w:r>
        <w:t xml:space="preserve">e </w:t>
      </w:r>
      <w:r>
        <w:rPr>
          <w:spacing w:val="-6"/>
        </w:rPr>
        <w:t>envoy</w:t>
      </w:r>
      <w:r>
        <w:t>,</w:t>
      </w:r>
      <w:r>
        <w:rPr>
          <w:spacing w:val="5"/>
        </w:rPr>
        <w:t xml:space="preserve"> </w:t>
      </w:r>
      <w:r>
        <w:rPr>
          <w:spacing w:val="-6"/>
        </w:rPr>
        <w:t>wh</w:t>
      </w:r>
      <w:r>
        <w:t>o</w:t>
      </w:r>
      <w:r>
        <w:rPr>
          <w:spacing w:val="14"/>
        </w:rPr>
        <w:t xml:space="preserve"> </w:t>
      </w:r>
      <w:r>
        <w:rPr>
          <w:spacing w:val="-6"/>
        </w:rPr>
        <w:t>disguise</w:t>
      </w:r>
      <w:r>
        <w:t>d</w:t>
      </w:r>
      <w:r>
        <w:rPr>
          <w:spacing w:val="23"/>
        </w:rPr>
        <w:t xml:space="preserve"> </w:t>
      </w:r>
      <w:r>
        <w:rPr>
          <w:spacing w:val="-6"/>
        </w:rPr>
        <w:t>hersel</w:t>
      </w:r>
      <w:r>
        <w:t>f</w:t>
      </w:r>
      <w:r>
        <w:rPr>
          <w:spacing w:val="11"/>
        </w:rPr>
        <w:t xml:space="preserve"> </w:t>
      </w:r>
      <w:r>
        <w:rPr>
          <w:spacing w:val="-6"/>
        </w:rPr>
        <w:t>a</w:t>
      </w:r>
      <w:r>
        <w:t xml:space="preserve">s a </w:t>
      </w:r>
      <w:r>
        <w:rPr>
          <w:spacing w:val="-6"/>
        </w:rPr>
        <w:t>mal</w:t>
      </w:r>
      <w:r>
        <w:t>e</w:t>
      </w:r>
      <w:r>
        <w:rPr>
          <w:spacing w:val="8"/>
        </w:rPr>
        <w:t xml:space="preserve"> </w:t>
      </w:r>
      <w:r>
        <w:rPr>
          <w:spacing w:val="-6"/>
          <w:w w:val="103"/>
        </w:rPr>
        <w:t xml:space="preserve">pilgrim </w:t>
      </w:r>
      <w:r>
        <w:rPr>
          <w:spacing w:val="-2"/>
        </w:rPr>
        <w:t>an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approache</w:t>
      </w:r>
      <w:r>
        <w:t xml:space="preserve">d </w:t>
      </w:r>
      <w:r>
        <w:rPr>
          <w:spacing w:val="6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evenin</w:t>
      </w:r>
      <w:r>
        <w:t>g</w:t>
      </w:r>
      <w:r>
        <w:rPr>
          <w:spacing w:val="32"/>
        </w:rPr>
        <w:t xml:space="preserve"> </w:t>
      </w:r>
      <w:r>
        <w:rPr>
          <w:spacing w:val="-2"/>
        </w:rPr>
        <w:t>twilight</w:t>
      </w:r>
      <w:r>
        <w:t>.</w:t>
      </w:r>
      <w:r>
        <w:rPr>
          <w:spacing w:val="3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‘pilgrim’ relaye</w:t>
      </w:r>
      <w:r>
        <w:t>d</w:t>
      </w:r>
      <w:r>
        <w:rPr>
          <w:spacing w:val="31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0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Rädhä’</w:t>
      </w:r>
      <w:r>
        <w:t>s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r>
        <w:t>,</w:t>
      </w:r>
      <w:r>
        <w:rPr>
          <w:spacing w:val="19"/>
        </w:rPr>
        <w:t xml:space="preserve"> </w:t>
      </w:r>
      <w:r>
        <w:rPr>
          <w:spacing w:val="-2"/>
        </w:rPr>
        <w:t>indirectl</w:t>
      </w:r>
      <w:r>
        <w:t>y</w:t>
      </w:r>
      <w:r>
        <w:rPr>
          <w:spacing w:val="50"/>
        </w:rPr>
        <w:t xml:space="preserve"> </w:t>
      </w:r>
      <w:r>
        <w:rPr>
          <w:spacing w:val="-2"/>
        </w:rPr>
        <w:t>informin</w:t>
      </w:r>
      <w:r>
        <w:t>g</w:t>
      </w:r>
      <w:r>
        <w:rPr>
          <w:spacing w:val="43"/>
        </w:rPr>
        <w:t xml:space="preserve"> </w:t>
      </w:r>
      <w:r>
        <w:rPr>
          <w:spacing w:val="-2"/>
          <w:w w:val="102"/>
        </w:rPr>
        <w:t xml:space="preserve">Him </w:t>
      </w:r>
      <w:r>
        <w:rPr>
          <w:spacing w:val="-2"/>
        </w:rPr>
        <w:t>abou</w:t>
      </w:r>
      <w:r>
        <w:t>t</w:t>
      </w:r>
      <w:r>
        <w:rPr>
          <w:spacing w:val="29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2"/>
        </w:rPr>
        <w:t>secre</w:t>
      </w:r>
      <w:r>
        <w:t>t</w:t>
      </w:r>
      <w:r>
        <w:rPr>
          <w:spacing w:val="21"/>
        </w:rPr>
        <w:t xml:space="preserve"> </w:t>
      </w:r>
      <w:r>
        <w:rPr>
          <w:spacing w:val="-2"/>
        </w:rPr>
        <w:t>tryst</w:t>
      </w:r>
      <w:r>
        <w:t>.</w:t>
      </w:r>
      <w:r>
        <w:rPr>
          <w:spacing w:val="27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0"/>
          <w:w w:val="77"/>
        </w:rPr>
        <w:t xml:space="preserve"> </w:t>
      </w:r>
      <w:r>
        <w:rPr>
          <w:spacing w:val="-2"/>
        </w:rPr>
        <w:t>Jayadev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says</w:t>
      </w:r>
      <w:r>
        <w:t>,</w:t>
      </w:r>
      <w:r>
        <w:rPr>
          <w:spacing w:val="3"/>
        </w:rPr>
        <w:t xml:space="preserve"> </w:t>
      </w:r>
      <w:r>
        <w:rPr>
          <w:spacing w:val="-2"/>
        </w:rPr>
        <w:t>“Ma</w:t>
      </w:r>
      <w:r>
        <w:t>y</w:t>
      </w:r>
      <w:r>
        <w:rPr>
          <w:spacing w:val="-11"/>
        </w:rPr>
        <w:t xml:space="preserve"> </w:t>
      </w:r>
      <w:r>
        <w:rPr>
          <w:spacing w:val="-2"/>
        </w:rPr>
        <w:t>Govinda’</w:t>
      </w:r>
      <w:r>
        <w:t>s</w:t>
      </w:r>
      <w:r>
        <w:rPr>
          <w:spacing w:val="-10"/>
        </w:rPr>
        <w:t xml:space="preserve"> </w:t>
      </w:r>
      <w:r>
        <w:rPr>
          <w:spacing w:val="-2"/>
          <w:w w:val="103"/>
        </w:rPr>
        <w:t xml:space="preserve">words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thank</w:t>
      </w:r>
      <w:r>
        <w:t>s</w:t>
      </w:r>
      <w:r>
        <w:rPr>
          <w:spacing w:val="35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pilgri</w:t>
      </w:r>
      <w:r>
        <w:t>m</w:t>
      </w:r>
      <w:r>
        <w:rPr>
          <w:spacing w:val="16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2"/>
        </w:rPr>
        <w:t xml:space="preserve"> </w:t>
      </w:r>
      <w:r>
        <w:rPr>
          <w:spacing w:val="-2"/>
          <w:w w:val="103"/>
        </w:rPr>
        <w:t>victorious.”</w:t>
      </w:r>
    </w:p>
    <w:p w14:paraId="6E2DD131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EBF2E4C" w14:textId="77777777" w:rsidR="00150366" w:rsidRDefault="00150366">
      <w:pPr>
        <w:spacing w:line="200" w:lineRule="exact"/>
      </w:pPr>
    </w:p>
    <w:p w14:paraId="37601039" w14:textId="77777777" w:rsidR="00150366" w:rsidRDefault="00000000">
      <w:pPr>
        <w:spacing w:before="29" w:line="250" w:lineRule="auto"/>
        <w:ind w:left="120" w:right="85" w:firstLine="360"/>
        <w:jc w:val="both"/>
      </w:pPr>
      <w:r>
        <w:rPr>
          <w:spacing w:val="-2"/>
        </w:rPr>
        <w:t>Concealin</w:t>
      </w:r>
      <w:r>
        <w:t xml:space="preserve">g </w:t>
      </w:r>
      <w:r>
        <w:rPr>
          <w:spacing w:val="10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42"/>
        </w:rPr>
        <w:t xml:space="preserve"> </w:t>
      </w:r>
      <w:r>
        <w:rPr>
          <w:spacing w:val="-2"/>
        </w:rPr>
        <w:t>intention</w:t>
      </w:r>
      <w:r>
        <w:t xml:space="preserve">s </w:t>
      </w:r>
      <w:r>
        <w:rPr>
          <w:spacing w:val="39"/>
        </w:rPr>
        <w:t xml:space="preserve"> </w:t>
      </w:r>
      <w:r>
        <w:rPr>
          <w:spacing w:val="-2"/>
        </w:rPr>
        <w:t>fro</w:t>
      </w:r>
      <w:r>
        <w:t xml:space="preserve">m  </w:t>
      </w:r>
      <w:r>
        <w:rPr>
          <w:spacing w:val="-2"/>
        </w:rPr>
        <w:t>Hi</w:t>
      </w:r>
      <w:r>
        <w:t>s</w:t>
      </w:r>
      <w:r>
        <w:rPr>
          <w:spacing w:val="42"/>
        </w:rPr>
        <w:t xml:space="preserve"> </w:t>
      </w:r>
      <w:r>
        <w:rPr>
          <w:spacing w:val="-2"/>
        </w:rPr>
        <w:t>father</w:t>
      </w:r>
      <w:r>
        <w:t xml:space="preserve">, </w:t>
      </w:r>
      <w:r>
        <w:rPr>
          <w:spacing w:val="13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17"/>
          <w:w w:val="77"/>
        </w:rPr>
        <w:t xml:space="preserve"> </w:t>
      </w:r>
      <w:r>
        <w:rPr>
          <w:spacing w:val="-2"/>
          <w:w w:val="104"/>
        </w:rPr>
        <w:t xml:space="preserve">Nanda </w:t>
      </w:r>
      <w:r>
        <w:rPr>
          <w:spacing w:val="-2"/>
        </w:rPr>
        <w:t>Mahäräja</w:t>
      </w:r>
      <w:r>
        <w:t>,</w:t>
      </w:r>
      <w:r>
        <w:rPr>
          <w:spacing w:val="34"/>
        </w:rPr>
        <w:t xml:space="preserve"> </w:t>
      </w:r>
      <w:r>
        <w:rPr>
          <w:spacing w:val="-2"/>
        </w:rPr>
        <w:t>Kåñë</w:t>
      </w:r>
      <w:r>
        <w:t xml:space="preserve">a </w:t>
      </w:r>
      <w:r>
        <w:rPr>
          <w:spacing w:val="-2"/>
        </w:rPr>
        <w:t>indicate</w:t>
      </w:r>
      <w:r>
        <w:t xml:space="preserve">d </w:t>
      </w:r>
      <w:r>
        <w:rPr>
          <w:spacing w:val="5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agreemen</w:t>
      </w:r>
      <w:r>
        <w:t xml:space="preserve">t  </w:t>
      </w:r>
      <w:r>
        <w:rPr>
          <w:spacing w:val="-2"/>
        </w:rPr>
        <w:t>b</w:t>
      </w:r>
      <w:r>
        <w:t>y</w:t>
      </w:r>
      <w:r>
        <w:rPr>
          <w:spacing w:val="26"/>
        </w:rPr>
        <w:t xml:space="preserve"> </w:t>
      </w:r>
      <w:r>
        <w:rPr>
          <w:spacing w:val="-2"/>
        </w:rPr>
        <w:t>repeatin</w:t>
      </w:r>
      <w:r>
        <w:t xml:space="preserve">g </w:t>
      </w:r>
      <w:r>
        <w:rPr>
          <w:spacing w:val="5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2"/>
        </w:rPr>
        <w:t>pilgrim’</w:t>
      </w:r>
      <w:r>
        <w:t>s</w:t>
      </w:r>
      <w:r>
        <w:rPr>
          <w:spacing w:val="3"/>
        </w:rPr>
        <w:t xml:space="preserve"> </w:t>
      </w:r>
      <w:r>
        <w:rPr>
          <w:spacing w:val="-2"/>
        </w:rPr>
        <w:t>message</w:t>
      </w:r>
      <w:r>
        <w:t>.</w:t>
      </w:r>
      <w:r>
        <w:rPr>
          <w:spacing w:val="18"/>
        </w:rPr>
        <w:t xml:space="preserve"> </w:t>
      </w:r>
      <w:r>
        <w:rPr>
          <w:spacing w:val="-2"/>
        </w:rPr>
        <w:t>“</w:t>
      </w:r>
      <w:r>
        <w:t>O</w:t>
      </w:r>
      <w:r>
        <w:rPr>
          <w:spacing w:val="18"/>
        </w:rPr>
        <w:t xml:space="preserve"> </w:t>
      </w:r>
      <w:r>
        <w:rPr>
          <w:spacing w:val="-2"/>
        </w:rPr>
        <w:t>brother</w:t>
      </w:r>
      <w:r>
        <w:t xml:space="preserve">, </w:t>
      </w:r>
      <w:r>
        <w:rPr>
          <w:spacing w:val="6"/>
        </w:rPr>
        <w:t xml:space="preserve"> </w:t>
      </w:r>
      <w:r>
        <w:rPr>
          <w:spacing w:val="-2"/>
        </w:rPr>
        <w:t>wh</w:t>
      </w:r>
      <w:r>
        <w:t>y</w:t>
      </w:r>
      <w:r>
        <w:rPr>
          <w:spacing w:val="25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27"/>
        </w:rPr>
        <w:t xml:space="preserve"> </w:t>
      </w:r>
      <w:r>
        <w:rPr>
          <w:spacing w:val="-2"/>
        </w:rPr>
        <w:t>lamentin</w:t>
      </w:r>
      <w:r>
        <w:t xml:space="preserve">g  </w:t>
      </w:r>
      <w:r>
        <w:rPr>
          <w:spacing w:val="-2"/>
          <w:w w:val="105"/>
        </w:rPr>
        <w:t xml:space="preserve">here </w:t>
      </w:r>
      <w:r>
        <w:rPr>
          <w:spacing w:val="-5"/>
        </w:rPr>
        <w:t>beneat</w:t>
      </w:r>
      <w:r>
        <w:t>h</w:t>
      </w:r>
      <w:r>
        <w:rPr>
          <w:spacing w:val="43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29"/>
        </w:rPr>
        <w:t xml:space="preserve"> </w:t>
      </w:r>
      <w:r>
        <w:rPr>
          <w:spacing w:val="-5"/>
        </w:rPr>
        <w:t>banya</w:t>
      </w:r>
      <w:r>
        <w:t>n</w:t>
      </w:r>
      <w:r>
        <w:rPr>
          <w:spacing w:val="29"/>
        </w:rPr>
        <w:t xml:space="preserve"> </w:t>
      </w:r>
      <w:r>
        <w:rPr>
          <w:spacing w:val="-5"/>
        </w:rPr>
        <w:t>tre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whic</w:t>
      </w:r>
      <w:r>
        <w:t>h</w:t>
      </w:r>
      <w:r>
        <w:rPr>
          <w:spacing w:val="32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hom</w:t>
      </w:r>
      <w:r>
        <w:t>e</w:t>
      </w:r>
      <w:r>
        <w:rPr>
          <w:spacing w:val="34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7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5"/>
        </w:rPr>
        <w:t>blac</w:t>
      </w:r>
      <w:r>
        <w:t>k</w:t>
      </w:r>
      <w:r>
        <w:rPr>
          <w:spacing w:val="21"/>
        </w:rPr>
        <w:t xml:space="preserve"> </w:t>
      </w:r>
      <w:r>
        <w:rPr>
          <w:spacing w:val="-5"/>
          <w:w w:val="103"/>
        </w:rPr>
        <w:t xml:space="preserve">snake? </w:t>
      </w:r>
      <w:r>
        <w:rPr>
          <w:spacing w:val="-2"/>
        </w:rPr>
        <w:t>G</w:t>
      </w:r>
      <w:r>
        <w:t>o</w:t>
      </w:r>
      <w:r>
        <w:rPr>
          <w:spacing w:val="1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delightfu</w:t>
      </w:r>
      <w:r>
        <w:t>l</w:t>
      </w:r>
      <w:r>
        <w:rPr>
          <w:spacing w:val="38"/>
        </w:rPr>
        <w:t xml:space="preserve"> </w:t>
      </w:r>
      <w:r>
        <w:rPr>
          <w:spacing w:val="-2"/>
        </w:rPr>
        <w:t>abod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0"/>
        </w:rPr>
        <w:t xml:space="preserve"> </w:t>
      </w:r>
      <w:r>
        <w:rPr>
          <w:spacing w:val="-2"/>
        </w:rPr>
        <w:t>pleasure</w:t>
      </w:r>
      <w:r>
        <w:t>.</w:t>
      </w:r>
      <w:r>
        <w:rPr>
          <w:spacing w:val="36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2"/>
        </w:rPr>
        <w:t xml:space="preserve"> wil</w:t>
      </w:r>
      <w:r>
        <w:t>l</w:t>
      </w:r>
      <w:r>
        <w:rPr>
          <w:spacing w:val="15"/>
        </w:rPr>
        <w:t xml:space="preserve"> </w:t>
      </w:r>
      <w:r>
        <w:rPr>
          <w:spacing w:val="-2"/>
        </w:rPr>
        <w:t>se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23"/>
        </w:rPr>
        <w:t xml:space="preserve"> </w:t>
      </w:r>
      <w:r>
        <w:rPr>
          <w:spacing w:val="-2"/>
        </w:rPr>
        <w:t>jus</w:t>
      </w:r>
      <w:r>
        <w:t>t</w:t>
      </w:r>
      <w:r>
        <w:rPr>
          <w:spacing w:val="32"/>
        </w:rPr>
        <w:t xml:space="preserve"> </w:t>
      </w:r>
      <w:r>
        <w:t xml:space="preserve">a </w:t>
      </w:r>
      <w:r>
        <w:rPr>
          <w:spacing w:val="-2"/>
        </w:rPr>
        <w:t>littl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furthe</w:t>
      </w:r>
      <w:r>
        <w:t>r</w:t>
      </w:r>
      <w:r>
        <w:rPr>
          <w:spacing w:val="31"/>
        </w:rPr>
        <w:t xml:space="preserve"> </w:t>
      </w:r>
      <w:r>
        <w:rPr>
          <w:spacing w:val="-2"/>
          <w:w w:val="102"/>
        </w:rPr>
        <w:t>ahead.”</w:t>
      </w:r>
    </w:p>
    <w:p w14:paraId="7B5B22D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2554F0D" w14:textId="77777777" w:rsidR="00150366" w:rsidRDefault="00000000">
      <w:pPr>
        <w:ind w:left="480"/>
      </w:pPr>
      <w:r>
        <w:rPr>
          <w:rFonts w:ascii="Book Antiqua" w:eastAsia="Book Antiqua" w:hAnsi="Book Antiqua" w:cs="Book Antiqua"/>
          <w:i/>
          <w:spacing w:val="-6"/>
          <w:w w:val="96"/>
        </w:rPr>
        <w:t>Kåñëa-bhog</w:t>
      </w:r>
      <w:r>
        <w:rPr>
          <w:rFonts w:ascii="Book Antiqua" w:eastAsia="Book Antiqua" w:hAnsi="Book Antiqua" w:cs="Book Antiqua"/>
          <w:i/>
          <w:w w:val="96"/>
        </w:rPr>
        <w:t>i</w:t>
      </w:r>
      <w:r>
        <w:rPr>
          <w:rFonts w:ascii="Book Antiqua" w:eastAsia="Book Antiqua" w:hAnsi="Book Antiqua" w:cs="Book Antiqua"/>
          <w:i/>
          <w:spacing w:val="12"/>
          <w:w w:val="96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6"/>
        </w:rPr>
        <w:t>‘blac</w:t>
      </w:r>
      <w:r>
        <w:t>k</w:t>
      </w:r>
      <w:r>
        <w:rPr>
          <w:spacing w:val="-18"/>
        </w:rPr>
        <w:t xml:space="preserve"> </w:t>
      </w:r>
      <w:r>
        <w:rPr>
          <w:spacing w:val="-6"/>
        </w:rPr>
        <w:t>snake;</w:t>
      </w:r>
      <w:r>
        <w:t>’</w:t>
      </w:r>
      <w:r>
        <w:rPr>
          <w:spacing w:val="-15"/>
        </w:rPr>
        <w:t xml:space="preserve"> </w:t>
      </w:r>
      <w:r>
        <w:rPr>
          <w:spacing w:val="-6"/>
        </w:rPr>
        <w:t>o</w:t>
      </w:r>
      <w:r>
        <w:t>r</w:t>
      </w:r>
      <w:r>
        <w:rPr>
          <w:spacing w:val="12"/>
        </w:rPr>
        <w:t xml:space="preserve"> </w:t>
      </w:r>
      <w:r>
        <w:rPr>
          <w:spacing w:val="-6"/>
        </w:rPr>
        <w:t>alternatively</w:t>
      </w:r>
      <w:r>
        <w:t>,</w:t>
      </w:r>
      <w:r>
        <w:rPr>
          <w:spacing w:val="23"/>
        </w:rPr>
        <w:t xml:space="preserve"> </w:t>
      </w:r>
      <w:r>
        <w:rPr>
          <w:spacing w:val="-6"/>
        </w:rPr>
        <w:t>‘th</w:t>
      </w:r>
      <w:r>
        <w:t>e</w:t>
      </w:r>
      <w:r>
        <w:rPr>
          <w:spacing w:val="-10"/>
        </w:rPr>
        <w:t xml:space="preserve"> </w:t>
      </w:r>
      <w:r>
        <w:rPr>
          <w:spacing w:val="-6"/>
          <w:w w:val="104"/>
        </w:rPr>
        <w:t>debauchee</w:t>
      </w:r>
    </w:p>
    <w:p w14:paraId="4DC68CC0" w14:textId="77777777" w:rsidR="00150366" w:rsidRDefault="00000000">
      <w:pPr>
        <w:spacing w:line="240" w:lineRule="exact"/>
        <w:ind w:left="120"/>
      </w:pPr>
      <w:r>
        <w:rPr>
          <w:spacing w:val="-2"/>
          <w:w w:val="94"/>
          <w:position w:val="1"/>
        </w:rPr>
        <w:t>Kåñëa</w:t>
      </w:r>
      <w:r>
        <w:rPr>
          <w:w w:val="94"/>
          <w:position w:val="1"/>
        </w:rPr>
        <w:t>,</w:t>
      </w:r>
      <w:r>
        <w:rPr>
          <w:spacing w:val="6"/>
          <w:w w:val="94"/>
          <w:position w:val="1"/>
        </w:rPr>
        <w:t xml:space="preserve"> </w:t>
      </w:r>
      <w:r>
        <w:rPr>
          <w:spacing w:val="-2"/>
          <w:position w:val="1"/>
        </w:rPr>
        <w:t>wh</w:t>
      </w:r>
      <w:r>
        <w:rPr>
          <w:position w:val="1"/>
        </w:rPr>
        <w:t>o</w:t>
      </w:r>
      <w:r>
        <w:rPr>
          <w:spacing w:val="12"/>
          <w:position w:val="1"/>
        </w:rPr>
        <w:t xml:space="preserve"> </w:t>
      </w:r>
      <w:r>
        <w:rPr>
          <w:spacing w:val="-2"/>
          <w:position w:val="1"/>
        </w:rPr>
        <w:t>enjoy</w:t>
      </w:r>
      <w:r>
        <w:rPr>
          <w:position w:val="1"/>
        </w:rPr>
        <w:t>s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unio</w:t>
      </w:r>
      <w:r>
        <w:rPr>
          <w:position w:val="1"/>
        </w:rPr>
        <w:t>n</w:t>
      </w:r>
      <w:r>
        <w:rPr>
          <w:spacing w:val="34"/>
          <w:position w:val="1"/>
        </w:rPr>
        <w:t xml:space="preserve"> </w:t>
      </w:r>
      <w:r>
        <w:rPr>
          <w:spacing w:val="-2"/>
          <w:position w:val="1"/>
        </w:rPr>
        <w:t>(</w:t>
      </w:r>
      <w:r>
        <w:rPr>
          <w:rFonts w:ascii="Book Antiqua" w:eastAsia="Book Antiqua" w:hAnsi="Book Antiqua" w:cs="Book Antiqua"/>
          <w:i/>
          <w:spacing w:val="-2"/>
          <w:position w:val="1"/>
        </w:rPr>
        <w:t>sambhoga</w:t>
      </w:r>
      <w:r>
        <w:rPr>
          <w:position w:val="1"/>
        </w:rPr>
        <w:t>)</w:t>
      </w:r>
      <w:r>
        <w:rPr>
          <w:spacing w:val="19"/>
          <w:position w:val="1"/>
        </w:rPr>
        <w:t xml:space="preserve"> </w:t>
      </w:r>
      <w:r>
        <w:rPr>
          <w:spacing w:val="-2"/>
          <w:position w:val="1"/>
        </w:rPr>
        <w:t>wit</w:t>
      </w:r>
      <w:r>
        <w:rPr>
          <w:position w:val="1"/>
        </w:rPr>
        <w:t>h</w:t>
      </w:r>
      <w:r>
        <w:rPr>
          <w:spacing w:val="16"/>
          <w:position w:val="1"/>
        </w:rPr>
        <w:t xml:space="preserve"> </w:t>
      </w:r>
      <w:r>
        <w:rPr>
          <w:spacing w:val="-2"/>
          <w:position w:val="1"/>
        </w:rPr>
        <w:t>Hi</w:t>
      </w:r>
      <w:r>
        <w:rPr>
          <w:position w:val="1"/>
        </w:rPr>
        <w:t>s</w:t>
      </w:r>
      <w:r>
        <w:rPr>
          <w:spacing w:val="-2"/>
          <w:position w:val="1"/>
        </w:rPr>
        <w:t xml:space="preserve"> beloved.’</w:t>
      </w:r>
    </w:p>
    <w:p w14:paraId="5512724C" w14:textId="77777777" w:rsidR="00150366" w:rsidRDefault="00150366">
      <w:pPr>
        <w:spacing w:before="14" w:line="240" w:lineRule="exact"/>
        <w:rPr>
          <w:sz w:val="24"/>
          <w:szCs w:val="24"/>
        </w:rPr>
      </w:pPr>
    </w:p>
    <w:p w14:paraId="3FB7B190" w14:textId="77777777" w:rsidR="00150366" w:rsidRDefault="00000000">
      <w:pPr>
        <w:spacing w:line="240" w:lineRule="exact"/>
        <w:ind w:left="229" w:right="229" w:firstLine="59"/>
        <w:jc w:val="center"/>
        <w:rPr>
          <w:rFonts w:ascii="Garamond" w:eastAsia="Garamond" w:hAnsi="Garamond" w:cs="Garamond"/>
          <w:sz w:val="14"/>
          <w:szCs w:val="14"/>
        </w:rPr>
      </w:pP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39"/>
          <w:sz w:val="14"/>
          <w:szCs w:val="14"/>
        </w:rPr>
        <w:t>hus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ends</w:t>
      </w:r>
      <w:r>
        <w:rPr>
          <w:rFonts w:ascii="Garamond" w:eastAsia="Garamond" w:hAnsi="Garamond" w:cs="Garamond"/>
          <w:spacing w:val="-23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the</w:t>
      </w:r>
      <w:r>
        <w:rPr>
          <w:rFonts w:ascii="Garamond" w:eastAsia="Garamond" w:hAnsi="Garamond" w:cs="Garamond"/>
          <w:spacing w:val="15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89"/>
        </w:rPr>
        <w:t>B</w:t>
      </w:r>
      <w:r>
        <w:rPr>
          <w:rFonts w:ascii="Garamond" w:eastAsia="Garamond" w:hAnsi="Garamond" w:cs="Garamond"/>
          <w:w w:val="177"/>
          <w:sz w:val="14"/>
          <w:szCs w:val="14"/>
        </w:rPr>
        <w:t>äla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33"/>
          <w:sz w:val="14"/>
          <w:szCs w:val="14"/>
        </w:rPr>
        <w:t>odhiné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59"/>
          <w:sz w:val="14"/>
          <w:szCs w:val="14"/>
        </w:rPr>
        <w:t>rakä</w:t>
      </w:r>
      <w:r>
        <w:rPr>
          <w:rFonts w:ascii="Garamond" w:eastAsia="Garamond" w:hAnsi="Garamond" w:cs="Garamond"/>
          <w:w w:val="75"/>
          <w:sz w:val="14"/>
          <w:szCs w:val="14"/>
        </w:rPr>
        <w:t>Ç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34"/>
          <w:sz w:val="14"/>
          <w:szCs w:val="14"/>
        </w:rPr>
        <w:t>ommen</w:t>
      </w:r>
      <w:r>
        <w:rPr>
          <w:rFonts w:ascii="Garamond" w:eastAsia="Garamond" w:hAnsi="Garamond" w:cs="Garamond"/>
          <w:spacing w:val="-13"/>
          <w:w w:val="134"/>
          <w:sz w:val="14"/>
          <w:szCs w:val="14"/>
        </w:rPr>
        <w:t>t</w:t>
      </w:r>
      <w:r>
        <w:rPr>
          <w:rFonts w:ascii="Garamond" w:eastAsia="Garamond" w:hAnsi="Garamond" w:cs="Garamond"/>
          <w:w w:val="170"/>
          <w:sz w:val="14"/>
          <w:szCs w:val="14"/>
        </w:rPr>
        <w:t>a</w:t>
      </w:r>
      <w:r>
        <w:rPr>
          <w:rFonts w:ascii="Garamond" w:eastAsia="Garamond" w:hAnsi="Garamond" w:cs="Garamond"/>
          <w:spacing w:val="-7"/>
          <w:w w:val="170"/>
          <w:sz w:val="14"/>
          <w:szCs w:val="14"/>
        </w:rPr>
        <w:t>r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5"/>
          <w:sz w:val="14"/>
          <w:szCs w:val="14"/>
        </w:rPr>
        <w:t>on</w:t>
      </w:r>
      <w:r>
        <w:rPr>
          <w:rFonts w:ascii="Garamond" w:eastAsia="Garamond" w:hAnsi="Garamond" w:cs="Garamond"/>
          <w:spacing w:val="1"/>
          <w:w w:val="145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9"/>
        </w:rPr>
        <w:t>a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209"/>
          <w:sz w:val="14"/>
          <w:szCs w:val="14"/>
        </w:rPr>
        <w:t>t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31"/>
        </w:rPr>
        <w:t>s</w:t>
      </w:r>
      <w:r>
        <w:rPr>
          <w:rFonts w:ascii="Garamond" w:eastAsia="Garamond" w:hAnsi="Garamond" w:cs="Garamond"/>
          <w:w w:val="142"/>
          <w:sz w:val="14"/>
          <w:szCs w:val="14"/>
        </w:rPr>
        <w:t xml:space="preserve">ix </w:t>
      </w:r>
      <w:r>
        <w:rPr>
          <w:rFonts w:ascii="Garamond" w:eastAsia="Garamond" w:hAnsi="Garamond" w:cs="Garamond"/>
          <w:w w:val="158"/>
          <w:sz w:val="14"/>
          <w:szCs w:val="14"/>
        </w:rPr>
        <w:t>of</w:t>
      </w:r>
      <w:r>
        <w:rPr>
          <w:rFonts w:ascii="Garamond" w:eastAsia="Garamond" w:hAnsi="Garamond" w:cs="Garamond"/>
          <w:spacing w:val="-3"/>
          <w:w w:val="15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75"/>
        </w:rPr>
        <w:t>Ç</w:t>
      </w:r>
      <w:r>
        <w:rPr>
          <w:rFonts w:ascii="Garamond" w:eastAsia="Garamond" w:hAnsi="Garamond" w:cs="Garamond"/>
          <w:w w:val="126"/>
          <w:sz w:val="14"/>
          <w:szCs w:val="14"/>
        </w:rPr>
        <w:t>ré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3"/>
        </w:rPr>
        <w:t>G</w:t>
      </w:r>
      <w:r>
        <w:rPr>
          <w:rFonts w:ascii="Garamond" w:eastAsia="Garamond" w:hAnsi="Garamond" w:cs="Garamond"/>
          <w:w w:val="133"/>
          <w:sz w:val="14"/>
          <w:szCs w:val="14"/>
        </w:rPr>
        <w:t>é</w:t>
      </w:r>
      <w:r>
        <w:rPr>
          <w:rFonts w:ascii="Garamond" w:eastAsia="Garamond" w:hAnsi="Garamond" w:cs="Garamond"/>
          <w:spacing w:val="-13"/>
          <w:w w:val="133"/>
          <w:sz w:val="14"/>
          <w:szCs w:val="14"/>
        </w:rPr>
        <w:t>t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45"/>
          <w:sz w:val="14"/>
          <w:szCs w:val="14"/>
        </w:rPr>
        <w:t>ovinda</w:t>
      </w:r>
      <w:r>
        <w:rPr>
          <w:rFonts w:ascii="Garamond" w:eastAsia="Garamond" w:hAnsi="Garamond" w:cs="Garamond"/>
          <w:w w:val="118"/>
        </w:rPr>
        <w:t>,</w:t>
      </w:r>
      <w:r>
        <w:rPr>
          <w:rFonts w:ascii="Garamond" w:eastAsia="Garamond" w:hAnsi="Garamond" w:cs="Garamond"/>
          <w:spacing w:val="2"/>
        </w:rPr>
        <w:t xml:space="preserve"> </w:t>
      </w:r>
      <w:r>
        <w:rPr>
          <w:rFonts w:ascii="Garamond" w:eastAsia="Garamond" w:hAnsi="Garamond" w:cs="Garamond"/>
          <w:w w:val="164"/>
          <w:sz w:val="14"/>
          <w:szCs w:val="14"/>
        </w:rPr>
        <w:t>entitled</w:t>
      </w:r>
      <w:r>
        <w:rPr>
          <w:rFonts w:ascii="Garamond" w:eastAsia="Garamond" w:hAnsi="Garamond" w:cs="Garamond"/>
          <w:spacing w:val="-5"/>
          <w:w w:val="164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0"/>
        </w:rPr>
        <w:t>d</w:t>
      </w:r>
      <w:r>
        <w:rPr>
          <w:rFonts w:ascii="Garamond" w:eastAsia="Garamond" w:hAnsi="Garamond" w:cs="Garamond"/>
          <w:w w:val="131"/>
          <w:sz w:val="14"/>
          <w:szCs w:val="14"/>
        </w:rPr>
        <w:t>håñöa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spacing w:val="-13"/>
          <w:w w:val="138"/>
          <w:sz w:val="14"/>
          <w:szCs w:val="14"/>
        </w:rPr>
        <w:t>v</w:t>
      </w:r>
      <w:r>
        <w:rPr>
          <w:rFonts w:ascii="Garamond" w:eastAsia="Garamond" w:hAnsi="Garamond" w:cs="Garamond"/>
          <w:w w:val="147"/>
          <w:sz w:val="14"/>
          <w:szCs w:val="14"/>
        </w:rPr>
        <w:t>aikuëöha</w:t>
      </w:r>
      <w:r>
        <w:rPr>
          <w:rFonts w:ascii="Garamond" w:eastAsia="Garamond" w:hAnsi="Garamond" w:cs="Garamond"/>
          <w:w w:val="118"/>
        </w:rPr>
        <w:t xml:space="preserve">, </w:t>
      </w:r>
      <w:r>
        <w:rPr>
          <w:rFonts w:ascii="Garamond" w:eastAsia="Garamond" w:hAnsi="Garamond" w:cs="Garamond"/>
          <w:w w:val="102"/>
        </w:rPr>
        <w:t>“C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67"/>
          <w:sz w:val="14"/>
          <w:szCs w:val="14"/>
        </w:rPr>
        <w:t>ri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41"/>
          <w:sz w:val="14"/>
          <w:szCs w:val="14"/>
        </w:rPr>
        <w:t>ious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2"/>
        </w:rPr>
        <w:t>k</w:t>
      </w:r>
      <w:r>
        <w:rPr>
          <w:rFonts w:ascii="Garamond" w:eastAsia="Garamond" w:hAnsi="Garamond" w:cs="Garamond"/>
          <w:w w:val="142"/>
          <w:sz w:val="14"/>
          <w:szCs w:val="14"/>
        </w:rPr>
        <w:t>åñëa</w:t>
      </w:r>
      <w:r>
        <w:rPr>
          <w:rFonts w:ascii="Garamond" w:eastAsia="Garamond" w:hAnsi="Garamond" w:cs="Garamond"/>
          <w:w w:val="103"/>
        </w:rPr>
        <w:t>,”</w:t>
      </w:r>
      <w:r>
        <w:rPr>
          <w:rFonts w:ascii="Garamond" w:eastAsia="Garamond" w:hAnsi="Garamond" w:cs="Garamond"/>
          <w:spacing w:val="2"/>
        </w:rPr>
        <w:t xml:space="preserve"> </w:t>
      </w:r>
      <w:r>
        <w:rPr>
          <w:rFonts w:ascii="Garamond" w:eastAsia="Garamond" w:hAnsi="Garamond" w:cs="Garamond"/>
          <w:w w:val="143"/>
          <w:sz w:val="14"/>
          <w:szCs w:val="14"/>
        </w:rPr>
        <w:t>whi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41"/>
          <w:sz w:val="14"/>
          <w:szCs w:val="14"/>
        </w:rPr>
        <w:t>h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38"/>
          <w:sz w:val="14"/>
          <w:szCs w:val="14"/>
        </w:rPr>
        <w:t>des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67"/>
          <w:sz w:val="14"/>
          <w:szCs w:val="14"/>
        </w:rPr>
        <w:t>ri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37"/>
          <w:sz w:val="14"/>
          <w:szCs w:val="14"/>
        </w:rPr>
        <w:t>es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8"/>
          <w:sz w:val="14"/>
          <w:szCs w:val="14"/>
        </w:rPr>
        <w:t>the</w:t>
      </w:r>
      <w:r>
        <w:rPr>
          <w:rFonts w:ascii="Garamond" w:eastAsia="Garamond" w:hAnsi="Garamond" w:cs="Garamond"/>
          <w:spacing w:val="-3"/>
          <w:w w:val="15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7"/>
          <w:sz w:val="14"/>
          <w:szCs w:val="14"/>
        </w:rPr>
        <w:t>väsakasa</w:t>
      </w:r>
      <w:r>
        <w:rPr>
          <w:rFonts w:ascii="Garamond" w:eastAsia="Garamond" w:hAnsi="Garamond" w:cs="Garamond"/>
          <w:sz w:val="14"/>
          <w:szCs w:val="14"/>
        </w:rPr>
        <w:t>JJ</w:t>
      </w:r>
      <w:r>
        <w:rPr>
          <w:rFonts w:ascii="Garamond" w:eastAsia="Garamond" w:hAnsi="Garamond" w:cs="Garamond"/>
          <w:w w:val="159"/>
          <w:sz w:val="14"/>
          <w:szCs w:val="14"/>
        </w:rPr>
        <w:t>ä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148"/>
          <w:sz w:val="14"/>
          <w:szCs w:val="14"/>
        </w:rPr>
        <w:t>näyikä</w:t>
      </w:r>
      <w:r>
        <w:rPr>
          <w:rFonts w:ascii="Garamond" w:eastAsia="Garamond" w:hAnsi="Garamond" w:cs="Garamond"/>
          <w:w w:val="118"/>
        </w:rPr>
        <w:t xml:space="preserve">, </w:t>
      </w:r>
      <w:r>
        <w:rPr>
          <w:rFonts w:ascii="Garamond" w:eastAsia="Garamond" w:hAnsi="Garamond" w:cs="Garamond"/>
          <w:w w:val="149"/>
          <w:sz w:val="14"/>
          <w:szCs w:val="14"/>
        </w:rPr>
        <w:t>the</w:t>
      </w:r>
      <w:r>
        <w:rPr>
          <w:rFonts w:ascii="Garamond" w:eastAsia="Garamond" w:hAnsi="Garamond" w:cs="Garamond"/>
          <w:spacing w:val="15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heroine</w:t>
      </w:r>
      <w:r>
        <w:rPr>
          <w:rFonts w:ascii="Garamond" w:eastAsia="Garamond" w:hAnsi="Garamond" w:cs="Garamond"/>
          <w:spacing w:val="-4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who</w:t>
      </w:r>
      <w:r>
        <w:rPr>
          <w:rFonts w:ascii="Garamond" w:eastAsia="Garamond" w:hAnsi="Garamond" w:cs="Garamond"/>
          <w:spacing w:val="-14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60"/>
          <w:sz w:val="14"/>
          <w:szCs w:val="14"/>
        </w:rPr>
        <w:t>roud</w:t>
      </w:r>
      <w:r>
        <w:rPr>
          <w:rFonts w:ascii="Garamond" w:eastAsia="Garamond" w:hAnsi="Garamond" w:cs="Garamond"/>
          <w:spacing w:val="-10"/>
          <w:w w:val="160"/>
          <w:sz w:val="14"/>
          <w:szCs w:val="14"/>
        </w:rPr>
        <w:t>l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6"/>
          <w:sz w:val="14"/>
          <w:szCs w:val="14"/>
        </w:rPr>
        <w:t>dresses</w:t>
      </w:r>
      <w:r>
        <w:rPr>
          <w:rFonts w:ascii="Garamond" w:eastAsia="Garamond" w:hAnsi="Garamond" w:cs="Garamond"/>
          <w:spacing w:val="-15"/>
          <w:w w:val="146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6"/>
          <w:sz w:val="14"/>
          <w:szCs w:val="14"/>
        </w:rPr>
        <w:t>in her</w:t>
      </w:r>
      <w:r>
        <w:rPr>
          <w:rFonts w:ascii="Garamond" w:eastAsia="Garamond" w:hAnsi="Garamond" w:cs="Garamond"/>
          <w:spacing w:val="11"/>
          <w:w w:val="146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57"/>
          <w:sz w:val="14"/>
          <w:szCs w:val="14"/>
        </w:rPr>
        <w:t>est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7"/>
          <w:sz w:val="14"/>
          <w:szCs w:val="14"/>
        </w:rPr>
        <w:t>fine</w:t>
      </w:r>
      <w:r>
        <w:rPr>
          <w:rFonts w:ascii="Garamond" w:eastAsia="Garamond" w:hAnsi="Garamond" w:cs="Garamond"/>
          <w:spacing w:val="-7"/>
          <w:w w:val="157"/>
          <w:sz w:val="14"/>
          <w:szCs w:val="14"/>
        </w:rPr>
        <w:t>r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</w:p>
    <w:p w14:paraId="0523C6FE" w14:textId="77777777" w:rsidR="00150366" w:rsidRDefault="00000000">
      <w:pPr>
        <w:spacing w:before="71"/>
        <w:ind w:left="888" w:right="888"/>
        <w:jc w:val="center"/>
        <w:rPr>
          <w:rFonts w:ascii="Garamond" w:eastAsia="Garamond" w:hAnsi="Garamond" w:cs="Garamond"/>
          <w:sz w:val="14"/>
          <w:szCs w:val="14"/>
        </w:rPr>
      </w:pPr>
      <w:r>
        <w:rPr>
          <w:rFonts w:ascii="Garamond" w:eastAsia="Garamond" w:hAnsi="Garamond" w:cs="Garamond"/>
          <w:w w:val="147"/>
          <w:sz w:val="14"/>
          <w:szCs w:val="14"/>
        </w:rPr>
        <w:t>and</w:t>
      </w:r>
      <w:r>
        <w:rPr>
          <w:rFonts w:ascii="Garamond" w:eastAsia="Garamond" w:hAnsi="Garamond" w:cs="Garamond"/>
          <w:spacing w:val="1"/>
          <w:w w:val="14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60"/>
          <w:sz w:val="14"/>
          <w:szCs w:val="14"/>
        </w:rPr>
        <w:t>re</w:t>
      </w:r>
      <w:r>
        <w:rPr>
          <w:rFonts w:ascii="Garamond" w:eastAsia="Garamond" w:hAnsi="Garamond" w:cs="Garamond"/>
          <w:spacing w:val="-10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53"/>
          <w:sz w:val="14"/>
          <w:szCs w:val="14"/>
        </w:rPr>
        <w:t>ares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7"/>
          <w:sz w:val="14"/>
          <w:szCs w:val="14"/>
        </w:rPr>
        <w:t>the</w:t>
      </w:r>
      <w:r>
        <w:rPr>
          <w:rFonts w:ascii="Garamond" w:eastAsia="Garamond" w:hAnsi="Garamond" w:cs="Garamond"/>
          <w:spacing w:val="-1"/>
          <w:w w:val="15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7"/>
          <w:sz w:val="14"/>
          <w:szCs w:val="14"/>
        </w:rPr>
        <w:t>love</w:t>
      </w:r>
      <w:r>
        <w:rPr>
          <w:rFonts w:ascii="Garamond" w:eastAsia="Garamond" w:hAnsi="Garamond" w:cs="Garamond"/>
          <w:spacing w:val="-5"/>
          <w:w w:val="15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51"/>
          <w:sz w:val="14"/>
          <w:szCs w:val="14"/>
        </w:rPr>
        <w:t>ower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4"/>
          <w:sz w:val="14"/>
          <w:szCs w:val="14"/>
        </w:rPr>
        <w:t>while</w:t>
      </w:r>
      <w:r>
        <w:rPr>
          <w:rFonts w:ascii="Garamond" w:eastAsia="Garamond" w:hAnsi="Garamond" w:cs="Garamond"/>
          <w:spacing w:val="-2"/>
          <w:w w:val="154"/>
          <w:sz w:val="14"/>
          <w:szCs w:val="14"/>
        </w:rPr>
        <w:t xml:space="preserve"> </w:t>
      </w:r>
      <w:r>
        <w:rPr>
          <w:rFonts w:ascii="Garamond" w:eastAsia="Garamond" w:hAnsi="Garamond" w:cs="Garamond"/>
          <w:spacing w:val="-11"/>
          <w:w w:val="144"/>
          <w:sz w:val="14"/>
          <w:szCs w:val="14"/>
        </w:rPr>
        <w:t>w</w:t>
      </w:r>
      <w:r>
        <w:rPr>
          <w:rFonts w:ascii="Garamond" w:eastAsia="Garamond" w:hAnsi="Garamond" w:cs="Garamond"/>
          <w:w w:val="160"/>
          <w:sz w:val="14"/>
          <w:szCs w:val="14"/>
        </w:rPr>
        <w:t>aitin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</w:p>
    <w:p w14:paraId="4895C468" w14:textId="77777777" w:rsidR="00150366" w:rsidRDefault="00000000">
      <w:pPr>
        <w:spacing w:before="30"/>
        <w:ind w:left="1749" w:right="1749"/>
        <w:jc w:val="center"/>
        <w:rPr>
          <w:rFonts w:ascii="Garamond" w:eastAsia="Garamond" w:hAnsi="Garamond" w:cs="Garamond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Garamond" w:eastAsia="Garamond" w:hAnsi="Garamond" w:cs="Garamond"/>
          <w:w w:val="168"/>
          <w:sz w:val="14"/>
          <w:szCs w:val="14"/>
        </w:rPr>
        <w:t>to</w:t>
      </w:r>
      <w:r>
        <w:rPr>
          <w:rFonts w:ascii="Garamond" w:eastAsia="Garamond" w:hAnsi="Garamond" w:cs="Garamond"/>
          <w:spacing w:val="-7"/>
          <w:w w:val="16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60"/>
          <w:sz w:val="14"/>
          <w:szCs w:val="14"/>
        </w:rPr>
        <w:t>re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41"/>
          <w:sz w:val="14"/>
          <w:szCs w:val="14"/>
        </w:rPr>
        <w:t>eive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2"/>
          <w:sz w:val="14"/>
          <w:szCs w:val="14"/>
        </w:rPr>
        <w:t>her</w:t>
      </w:r>
      <w:r>
        <w:rPr>
          <w:rFonts w:ascii="Garamond" w:eastAsia="Garamond" w:hAnsi="Garamond" w:cs="Garamond"/>
          <w:spacing w:val="-1"/>
          <w:w w:val="152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60"/>
          <w:sz w:val="14"/>
          <w:szCs w:val="14"/>
        </w:rPr>
        <w:t>lover</w:t>
      </w:r>
      <w:r>
        <w:rPr>
          <w:rFonts w:ascii="Garamond" w:eastAsia="Garamond" w:hAnsi="Garamond" w:cs="Garamond"/>
          <w:w w:val="118"/>
        </w:rPr>
        <w:t>.</w:t>
      </w:r>
    </w:p>
    <w:p w14:paraId="349CA439" w14:textId="315A01AF" w:rsidR="00150366" w:rsidRDefault="00000000">
      <w:pPr>
        <w:spacing w:line="200" w:lineRule="exact"/>
        <w:sectPr w:rsidR="00150366">
          <w:headerReference w:type="default" r:id="rId42"/>
          <w:pgSz w:w="6820" w:h="10220"/>
          <w:pgMar w:top="920" w:right="920" w:bottom="280" w:left="920" w:header="0" w:footer="0" w:gutter="0"/>
          <w:cols w:space="720"/>
        </w:sectPr>
      </w:pPr>
      <w:r>
        <w:lastRenderedPageBreak/>
        <w:pict w14:anchorId="3849BC3E">
          <v:shape id="_x0000_s2136" type="#_x0000_t202" style="position:absolute;margin-left:0;margin-top:0;width:340.15pt;height:510.25pt;z-index:-8426;mso-position-horizontal-relative:page;mso-position-vertical-relative:page" filled="f" stroked="f">
            <v:textbox inset="0,0,0,0">
              <w:txbxContent>
                <w:p w14:paraId="04BE000F" w14:textId="77777777" w:rsidR="00150366" w:rsidRDefault="00150366">
                  <w:pPr>
                    <w:spacing w:line="200" w:lineRule="exact"/>
                  </w:pPr>
                </w:p>
                <w:p w14:paraId="0815036A" w14:textId="77777777" w:rsidR="00150366" w:rsidRDefault="00150366">
                  <w:pPr>
                    <w:spacing w:line="200" w:lineRule="exact"/>
                  </w:pPr>
                </w:p>
                <w:p w14:paraId="2930A352" w14:textId="77777777" w:rsidR="00150366" w:rsidRDefault="00150366">
                  <w:pPr>
                    <w:spacing w:before="19" w:line="240" w:lineRule="exact"/>
                    <w:rPr>
                      <w:sz w:val="24"/>
                      <w:szCs w:val="24"/>
                    </w:rPr>
                  </w:pPr>
                </w:p>
                <w:p w14:paraId="49F641E7" w14:textId="77777777" w:rsidR="00150366" w:rsidRDefault="00000000">
                  <w:pPr>
                    <w:ind w:left="2573" w:right="2740"/>
                    <w:jc w:val="center"/>
                    <w:rPr>
                      <w:rFonts w:ascii="Garamond" w:eastAsia="Garamond" w:hAnsi="Garamond" w:cs="Garamond"/>
                    </w:rPr>
                  </w:pPr>
                  <w:r>
                    <w:rPr>
                      <w:rFonts w:ascii="Garamond" w:eastAsia="Garamond" w:hAnsi="Garamond" w:cs="Garamond"/>
                      <w:i/>
                    </w:rPr>
                    <w:t>Çré</w:t>
                  </w:r>
                  <w:r>
                    <w:rPr>
                      <w:rFonts w:ascii="Garamond" w:eastAsia="Garamond" w:hAnsi="Garamond" w:cs="Garamond"/>
                      <w:i/>
                      <w:spacing w:val="-10"/>
                    </w:rPr>
                    <w:t xml:space="preserve"> </w:t>
                  </w:r>
                  <w:r>
                    <w:rPr>
                      <w:rFonts w:ascii="Garamond" w:eastAsia="Garamond" w:hAnsi="Garamond" w:cs="Garamond"/>
                      <w:i/>
                      <w:w w:val="128"/>
                    </w:rPr>
                    <w:t>Géta-govinda</w:t>
                  </w:r>
                </w:p>
              </w:txbxContent>
            </v:textbox>
            <w10:wrap anchorx="page" anchory="page"/>
          </v:shape>
        </w:pict>
      </w:r>
    </w:p>
    <w:p w14:paraId="7854DB65" w14:textId="77777777" w:rsidR="00150366" w:rsidRDefault="00000000">
      <w:pPr>
        <w:spacing w:line="200" w:lineRule="exact"/>
      </w:pPr>
      <w:r>
        <w:lastRenderedPageBreak/>
        <w:pict w14:anchorId="7FC756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5" type="#_x0000_t75" style="position:absolute;margin-left:-1.3pt;margin-top:-1.1pt;width:2.45pt;height:512.4pt;z-index:-8424;mso-position-horizontal-relative:page;mso-position-vertical-relative:page">
            <v:imagedata r:id="rId43" o:title=""/>
            <w10:wrap anchorx="page" anchory="page"/>
          </v:shape>
        </w:pict>
      </w:r>
    </w:p>
    <w:p w14:paraId="6A71B6D6" w14:textId="77777777" w:rsidR="00150366" w:rsidRDefault="00150366">
      <w:pPr>
        <w:spacing w:line="200" w:lineRule="exact"/>
      </w:pPr>
    </w:p>
    <w:p w14:paraId="27802768" w14:textId="77777777" w:rsidR="00150366" w:rsidRDefault="00150366">
      <w:pPr>
        <w:spacing w:line="200" w:lineRule="exact"/>
      </w:pPr>
    </w:p>
    <w:p w14:paraId="7A747753" w14:textId="77777777" w:rsidR="00150366" w:rsidRDefault="00150366">
      <w:pPr>
        <w:spacing w:line="200" w:lineRule="exact"/>
      </w:pPr>
    </w:p>
    <w:p w14:paraId="6112B458" w14:textId="77777777" w:rsidR="00150366" w:rsidRDefault="00150366">
      <w:pPr>
        <w:spacing w:before="19" w:line="280" w:lineRule="exact"/>
        <w:rPr>
          <w:sz w:val="28"/>
          <w:szCs w:val="28"/>
        </w:rPr>
      </w:pPr>
    </w:p>
    <w:p w14:paraId="259D844A" w14:textId="77777777" w:rsidR="00150366" w:rsidRDefault="00000000">
      <w:pPr>
        <w:spacing w:line="540" w:lineRule="exact"/>
        <w:ind w:left="1573" w:right="1585"/>
        <w:jc w:val="center"/>
        <w:rPr>
          <w:rFonts w:ascii="Cambria" w:eastAsia="Cambria" w:hAnsi="Cambria" w:cs="Cambria"/>
          <w:sz w:val="48"/>
          <w:szCs w:val="48"/>
        </w:rPr>
      </w:pPr>
      <w:r>
        <w:rPr>
          <w:rFonts w:ascii="Cambria" w:eastAsia="Cambria" w:hAnsi="Cambria" w:cs="Cambria"/>
          <w:i/>
          <w:sz w:val="48"/>
          <w:szCs w:val="48"/>
        </w:rPr>
        <w:t>Act</w:t>
      </w:r>
      <w:r>
        <w:rPr>
          <w:rFonts w:ascii="Cambria" w:eastAsia="Cambria" w:hAnsi="Cambria" w:cs="Cambria"/>
          <w:i/>
          <w:spacing w:val="33"/>
          <w:sz w:val="48"/>
          <w:szCs w:val="48"/>
        </w:rPr>
        <w:t xml:space="preserve"> </w:t>
      </w:r>
      <w:r>
        <w:rPr>
          <w:rFonts w:ascii="Cambria" w:eastAsia="Cambria" w:hAnsi="Cambria" w:cs="Cambria"/>
          <w:i/>
          <w:w w:val="101"/>
          <w:sz w:val="48"/>
          <w:szCs w:val="48"/>
        </w:rPr>
        <w:t>Seven</w:t>
      </w:r>
    </w:p>
    <w:p w14:paraId="26E8C913" w14:textId="77777777" w:rsidR="00150366" w:rsidRDefault="00000000">
      <w:pPr>
        <w:spacing w:before="30" w:line="280" w:lineRule="exact"/>
        <w:ind w:left="1538" w:right="1550"/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w w:val="121"/>
          <w:sz w:val="24"/>
          <w:szCs w:val="24"/>
        </w:rPr>
        <w:t>n</w:t>
      </w:r>
      <w:r>
        <w:rPr>
          <w:rFonts w:ascii="Book Antiqua" w:eastAsia="Book Antiqua" w:hAnsi="Book Antiqua" w:cs="Book Antiqua"/>
          <w:b/>
          <w:w w:val="144"/>
          <w:sz w:val="17"/>
          <w:szCs w:val="17"/>
        </w:rPr>
        <w:t>ägara</w:t>
      </w:r>
      <w:r>
        <w:rPr>
          <w:rFonts w:ascii="Book Antiqua" w:eastAsia="Book Antiqua" w:hAnsi="Book Antiqua" w:cs="Book Antiqua"/>
          <w:b/>
          <w:w w:val="82"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w w:val="121"/>
          <w:sz w:val="24"/>
          <w:szCs w:val="24"/>
        </w:rPr>
        <w:t>n</w:t>
      </w:r>
      <w:r>
        <w:rPr>
          <w:rFonts w:ascii="Book Antiqua" w:eastAsia="Book Antiqua" w:hAnsi="Book Antiqua" w:cs="Book Antiqua"/>
          <w:b/>
          <w:w w:val="138"/>
          <w:sz w:val="17"/>
          <w:szCs w:val="17"/>
        </w:rPr>
        <w:t>ärä</w:t>
      </w:r>
      <w:r>
        <w:rPr>
          <w:rFonts w:ascii="Book Antiqua" w:eastAsia="Book Antiqua" w:hAnsi="Book Antiqua" w:cs="Book Antiqua"/>
          <w:b/>
          <w:spacing w:val="-13"/>
          <w:w w:val="138"/>
          <w:sz w:val="17"/>
          <w:szCs w:val="17"/>
        </w:rPr>
        <w:t>y</w:t>
      </w:r>
      <w:r>
        <w:rPr>
          <w:rFonts w:ascii="Book Antiqua" w:eastAsia="Book Antiqua" w:hAnsi="Book Antiqua" w:cs="Book Antiqua"/>
          <w:b/>
          <w:w w:val="139"/>
          <w:sz w:val="17"/>
          <w:szCs w:val="17"/>
        </w:rPr>
        <w:t>aëaù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–</w:t>
      </w:r>
    </w:p>
    <w:p w14:paraId="4B76AE9A" w14:textId="77777777" w:rsidR="00150366" w:rsidRDefault="00000000">
      <w:pPr>
        <w:spacing w:line="240" w:lineRule="exact"/>
        <w:ind w:left="852" w:right="864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w w:val="189"/>
          <w:position w:val="2"/>
          <w:sz w:val="24"/>
          <w:szCs w:val="24"/>
        </w:rPr>
        <w:t>t</w:t>
      </w:r>
      <w:r>
        <w:rPr>
          <w:rFonts w:ascii="Book Antiqua" w:eastAsia="Book Antiqua" w:hAnsi="Book Antiqua" w:cs="Book Antiqua"/>
          <w:b/>
          <w:w w:val="124"/>
          <w:position w:val="2"/>
          <w:sz w:val="17"/>
          <w:szCs w:val="17"/>
        </w:rPr>
        <w:t>he</w:t>
      </w:r>
      <w:r>
        <w:rPr>
          <w:rFonts w:ascii="Book Antiqua" w:eastAsia="Book Antiqua" w:hAnsi="Book Antiqua" w:cs="Book Antiqua"/>
          <w:b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88"/>
          <w:position w:val="2"/>
          <w:sz w:val="24"/>
          <w:szCs w:val="24"/>
        </w:rPr>
        <w:t>S</w:t>
      </w:r>
      <w:r>
        <w:rPr>
          <w:rFonts w:ascii="Book Antiqua" w:eastAsia="Book Antiqua" w:hAnsi="Book Antiqua" w:cs="Book Antiqua"/>
          <w:b/>
          <w:w w:val="118"/>
          <w:position w:val="2"/>
          <w:sz w:val="17"/>
          <w:szCs w:val="17"/>
        </w:rPr>
        <w:t>upreme</w:t>
      </w:r>
      <w:r>
        <w:rPr>
          <w:rFonts w:ascii="Book Antiqua" w:eastAsia="Book Antiqua" w:hAnsi="Book Antiqua" w:cs="Book Antiqua"/>
          <w:b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189"/>
          <w:position w:val="2"/>
          <w:sz w:val="24"/>
          <w:szCs w:val="24"/>
        </w:rPr>
        <w:t>t</w:t>
      </w:r>
      <w:r>
        <w:rPr>
          <w:rFonts w:ascii="Book Antiqua" w:eastAsia="Book Antiqua" w:hAnsi="Book Antiqua" w:cs="Book Antiqua"/>
          <w:b/>
          <w:w w:val="142"/>
          <w:position w:val="2"/>
          <w:sz w:val="17"/>
          <w:szCs w:val="17"/>
        </w:rPr>
        <w:t>ran</w:t>
      </w:r>
      <w:r>
        <w:rPr>
          <w:rFonts w:ascii="Book Antiqua" w:eastAsia="Book Antiqua" w:hAnsi="Book Antiqua" w:cs="Book Antiqua"/>
          <w:b/>
          <w:w w:val="97"/>
          <w:position w:val="2"/>
          <w:sz w:val="17"/>
          <w:szCs w:val="17"/>
        </w:rPr>
        <w:t>SC</w:t>
      </w:r>
      <w:r>
        <w:rPr>
          <w:rFonts w:ascii="Book Antiqua" w:eastAsia="Book Antiqua" w:hAnsi="Book Antiqua" w:cs="Book Antiqua"/>
          <w:b/>
          <w:w w:val="133"/>
          <w:position w:val="2"/>
          <w:sz w:val="17"/>
          <w:szCs w:val="17"/>
        </w:rPr>
        <w:t>enden</w:t>
      </w:r>
      <w:r>
        <w:rPr>
          <w:rFonts w:ascii="Book Antiqua" w:eastAsia="Book Antiqua" w:hAnsi="Book Antiqua" w:cs="Book Antiqua"/>
          <w:b/>
          <w:spacing w:val="-15"/>
          <w:w w:val="133"/>
          <w:position w:val="2"/>
          <w:sz w:val="17"/>
          <w:szCs w:val="17"/>
        </w:rPr>
        <w:t>t</w:t>
      </w:r>
      <w:r>
        <w:rPr>
          <w:rFonts w:ascii="Book Antiqua" w:eastAsia="Book Antiqua" w:hAnsi="Book Antiqua" w:cs="Book Antiqua"/>
          <w:b/>
          <w:w w:val="156"/>
          <w:position w:val="2"/>
          <w:sz w:val="17"/>
          <w:szCs w:val="17"/>
        </w:rPr>
        <w:t>al</w:t>
      </w:r>
      <w:r>
        <w:rPr>
          <w:rFonts w:ascii="Book Antiqua" w:eastAsia="Book Antiqua" w:hAnsi="Book Antiqua" w:cs="Book Antiqua"/>
          <w:b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118"/>
          <w:position w:val="2"/>
          <w:sz w:val="24"/>
          <w:szCs w:val="24"/>
        </w:rPr>
        <w:t>h</w:t>
      </w:r>
      <w:r>
        <w:rPr>
          <w:rFonts w:ascii="Book Antiqua" w:eastAsia="Book Antiqua" w:hAnsi="Book Antiqua" w:cs="Book Antiqua"/>
          <w:b/>
          <w:w w:val="142"/>
          <w:position w:val="2"/>
          <w:sz w:val="17"/>
          <w:szCs w:val="17"/>
        </w:rPr>
        <w:t>ero</w:t>
      </w:r>
    </w:p>
    <w:p w14:paraId="2315157A" w14:textId="77777777" w:rsidR="00150366" w:rsidRDefault="00150366">
      <w:pPr>
        <w:spacing w:line="200" w:lineRule="exact"/>
      </w:pPr>
    </w:p>
    <w:p w14:paraId="7AE5A064" w14:textId="77777777" w:rsidR="00150366" w:rsidRDefault="00150366">
      <w:pPr>
        <w:spacing w:before="11" w:line="220" w:lineRule="exact"/>
        <w:rPr>
          <w:sz w:val="22"/>
          <w:szCs w:val="22"/>
        </w:rPr>
      </w:pPr>
    </w:p>
    <w:p w14:paraId="56470993" w14:textId="77777777" w:rsidR="00150366" w:rsidRDefault="00000000">
      <w:pPr>
        <w:ind w:left="2226" w:right="2238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</w:t>
      </w:r>
    </w:p>
    <w:p w14:paraId="7E471FF2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09A17510" w14:textId="77777777" w:rsidR="00150366" w:rsidRDefault="00000000">
      <w:pPr>
        <w:spacing w:line="247" w:lineRule="auto"/>
        <w:ind w:left="1097" w:right="871" w:hanging="270"/>
      </w:pPr>
      <w:r>
        <w:rPr>
          <w:i/>
        </w:rPr>
        <w:t>aträntare</w:t>
      </w:r>
      <w:r>
        <w:rPr>
          <w:i/>
          <w:spacing w:val="-15"/>
        </w:rPr>
        <w:t xml:space="preserve"> </w:t>
      </w:r>
      <w:r>
        <w:rPr>
          <w:i/>
        </w:rPr>
        <w:t>ca</w:t>
      </w:r>
      <w:r>
        <w:rPr>
          <w:i/>
          <w:spacing w:val="-11"/>
        </w:rPr>
        <w:t xml:space="preserve"> </w:t>
      </w:r>
      <w:r>
        <w:rPr>
          <w:i/>
        </w:rPr>
        <w:t>kulaöä-kula-vartma-päta- saïjäta-pätaka</w:t>
      </w:r>
      <w:r>
        <w:rPr>
          <w:i/>
          <w:spacing w:val="23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  <w:w w:val="95"/>
        </w:rPr>
        <w:t>sphuöa-läïchana-çréù</w:t>
      </w:r>
    </w:p>
    <w:p w14:paraId="12149AE4" w14:textId="77777777" w:rsidR="00150366" w:rsidRDefault="00000000">
      <w:pPr>
        <w:ind w:left="827"/>
      </w:pPr>
      <w:r>
        <w:rPr>
          <w:i/>
          <w:w w:val="95"/>
        </w:rPr>
        <w:t>våndävanäntaram</w:t>
      </w:r>
      <w:r>
        <w:rPr>
          <w:i/>
          <w:spacing w:val="32"/>
          <w:w w:val="95"/>
        </w:rPr>
        <w:t xml:space="preserve"> </w:t>
      </w:r>
      <w:r>
        <w:rPr>
          <w:i/>
          <w:w w:val="95"/>
        </w:rPr>
        <w:t>adépayad</w:t>
      </w:r>
      <w:r>
        <w:rPr>
          <w:i/>
          <w:spacing w:val="-13"/>
          <w:w w:val="95"/>
        </w:rPr>
        <w:t xml:space="preserve"> </w:t>
      </w:r>
      <w:r>
        <w:rPr>
          <w:i/>
          <w:w w:val="102"/>
        </w:rPr>
        <w:t>aàçu-jälair</w:t>
      </w:r>
    </w:p>
    <w:p w14:paraId="3B86D985" w14:textId="77777777" w:rsidR="00150366" w:rsidRDefault="00000000">
      <w:pPr>
        <w:spacing w:before="7"/>
        <w:ind w:left="1097"/>
      </w:pPr>
      <w:r>
        <w:rPr>
          <w:i/>
          <w:w w:val="97"/>
        </w:rPr>
        <w:t>dik-sundaré-vadana-candana-bindur</w:t>
      </w:r>
      <w:r>
        <w:rPr>
          <w:i/>
          <w:spacing w:val="1"/>
          <w:w w:val="97"/>
        </w:rPr>
        <w:t xml:space="preserve"> </w:t>
      </w:r>
      <w:r>
        <w:rPr>
          <w:i/>
        </w:rPr>
        <w:t>induù</w:t>
      </w:r>
    </w:p>
    <w:p w14:paraId="3F53A21A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067E90AC" w14:textId="77777777" w:rsidR="00150366" w:rsidRDefault="00000000">
      <w:pPr>
        <w:spacing w:line="220" w:lineRule="exact"/>
        <w:ind w:left="107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Meanwhile,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moon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lit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depths</w:t>
      </w:r>
      <w:r>
        <w:rPr>
          <w:rFonts w:ascii="Book Antiqua" w:eastAsia="Book Antiqua" w:hAnsi="Book Antiqua" w:cs="Book Antiqua"/>
          <w:b/>
          <w:spacing w:val="12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>Çré</w:t>
      </w:r>
      <w:r>
        <w:rPr>
          <w:rFonts w:ascii="Book Antiqua" w:eastAsia="Book Antiqua" w:hAnsi="Book Antiqua" w:cs="Book Antiqua"/>
          <w:b/>
          <w:spacing w:val="21"/>
          <w:w w:val="75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 xml:space="preserve">Våndävana- </w:t>
      </w:r>
      <w:r>
        <w:rPr>
          <w:rFonts w:ascii="Book Antiqua" w:eastAsia="Book Antiqua" w:hAnsi="Book Antiqua" w:cs="Book Antiqua"/>
          <w:b/>
        </w:rPr>
        <w:t>dhäma with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</w:rPr>
        <w:t>gentle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rays.</w:t>
      </w:r>
      <w:r>
        <w:rPr>
          <w:rFonts w:ascii="Book Antiqua" w:eastAsia="Book Antiqua" w:hAnsi="Book Antiqua" w:cs="Book Antiqua"/>
          <w:b/>
          <w:spacing w:val="3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Appearing 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3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eastern </w:t>
      </w:r>
      <w:r>
        <w:rPr>
          <w:rFonts w:ascii="Book Antiqua" w:eastAsia="Book Antiqua" w:hAnsi="Book Antiqua" w:cs="Book Antiqua"/>
          <w:b/>
          <w:spacing w:val="-4"/>
          <w:w w:val="93"/>
        </w:rPr>
        <w:t>direction</w:t>
      </w:r>
      <w:r>
        <w:rPr>
          <w:rFonts w:ascii="Book Antiqua" w:eastAsia="Book Antiqua" w:hAnsi="Book Antiqua" w:cs="Book Antiqua"/>
          <w:b/>
          <w:w w:val="93"/>
        </w:rPr>
        <w:t>,</w:t>
      </w:r>
      <w:r>
        <w:rPr>
          <w:rFonts w:ascii="Book Antiqua" w:eastAsia="Book Antiqua" w:hAnsi="Book Antiqua" w:cs="Book Antiqua"/>
          <w:b/>
          <w:spacing w:val="15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wa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jus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lik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13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dro</w:t>
      </w:r>
      <w:r>
        <w:rPr>
          <w:rFonts w:ascii="Book Antiqua" w:eastAsia="Book Antiqua" w:hAnsi="Book Antiqua" w:cs="Book Antiqua"/>
          <w:b/>
          <w:w w:val="92"/>
        </w:rPr>
        <w:t>p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b/>
          <w:i/>
          <w:spacing w:val="-4"/>
          <w:w w:val="95"/>
        </w:rPr>
        <w:t>candan</w:t>
      </w:r>
      <w:r>
        <w:rPr>
          <w:b/>
          <w:i/>
          <w:w w:val="95"/>
        </w:rPr>
        <w:t>a</w:t>
      </w:r>
      <w:r>
        <w:rPr>
          <w:b/>
          <w:i/>
          <w:spacing w:val="11"/>
          <w:w w:val="9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fac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-2"/>
          <w:w w:val="90"/>
        </w:rPr>
        <w:t>beautifu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newl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marrie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maiden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sam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tim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bore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blemish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for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obstructing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paths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adulterous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women.</w:t>
      </w:r>
    </w:p>
    <w:p w14:paraId="4080C610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273B3AC4" w14:textId="77777777" w:rsidR="00150366" w:rsidRDefault="00000000">
      <w:pPr>
        <w:ind w:left="2015" w:right="2027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64A3AB6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08BB12DD" w14:textId="77777777" w:rsidR="00150366" w:rsidRDefault="00000000">
      <w:pPr>
        <w:spacing w:line="247" w:lineRule="auto"/>
        <w:ind w:left="107" w:right="85" w:firstLine="360"/>
        <w:jc w:val="both"/>
      </w:pPr>
      <w:r>
        <w:rPr>
          <w:w w:val="78"/>
        </w:rPr>
        <w:t xml:space="preserve">Çré </w:t>
      </w:r>
      <w:r>
        <w:rPr>
          <w:spacing w:val="5"/>
          <w:w w:val="78"/>
        </w:rPr>
        <w:t xml:space="preserve"> </w:t>
      </w:r>
      <w:r>
        <w:t>Jayadeva</w:t>
      </w:r>
      <w:r>
        <w:rPr>
          <w:spacing w:val="18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 xml:space="preserve">describing </w:t>
      </w:r>
      <w:r>
        <w:rPr>
          <w:spacing w:val="8"/>
        </w:rPr>
        <w:t xml:space="preserve"> </w:t>
      </w:r>
      <w:r>
        <w:t>the  rising</w:t>
      </w:r>
      <w:r>
        <w:rPr>
          <w:spacing w:val="4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  full</w:t>
      </w:r>
      <w:r>
        <w:rPr>
          <w:spacing w:val="36"/>
        </w:rPr>
        <w:t xml:space="preserve"> </w:t>
      </w:r>
      <w:r>
        <w:rPr>
          <w:w w:val="105"/>
        </w:rPr>
        <w:t xml:space="preserve">moon </w:t>
      </w:r>
      <w:r>
        <w:rPr>
          <w:spacing w:val="-5"/>
        </w:rPr>
        <w:t>whic</w:t>
      </w:r>
      <w:r>
        <w:t>h</w:t>
      </w:r>
      <w:r>
        <w:rPr>
          <w:spacing w:val="22"/>
        </w:rPr>
        <w:t xml:space="preserve"> </w:t>
      </w:r>
      <w:r>
        <w:rPr>
          <w:spacing w:val="-5"/>
        </w:rPr>
        <w:t>obliterate</w:t>
      </w:r>
      <w:r>
        <w:t>s</w:t>
      </w:r>
      <w:r>
        <w:rPr>
          <w:spacing w:val="2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5"/>
        </w:rPr>
        <w:t>reluctanc</w:t>
      </w:r>
      <w:r>
        <w:t>e</w:t>
      </w:r>
      <w:r>
        <w:rPr>
          <w:spacing w:val="35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5"/>
        </w:rPr>
        <w:t>contrar</w:t>
      </w:r>
      <w:r>
        <w:t>y</w:t>
      </w:r>
      <w:r>
        <w:rPr>
          <w:spacing w:val="35"/>
        </w:rPr>
        <w:t xml:space="preserve"> </w:t>
      </w:r>
      <w:r>
        <w:rPr>
          <w:spacing w:val="-5"/>
        </w:rPr>
        <w:t>heroines</w:t>
      </w:r>
      <w:r>
        <w:t>.</w:t>
      </w:r>
      <w:r>
        <w:rPr>
          <w:spacing w:val="3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1"/>
        </w:rPr>
        <w:t xml:space="preserve"> </w:t>
      </w:r>
      <w:r>
        <w:rPr>
          <w:spacing w:val="-5"/>
          <w:w w:val="105"/>
        </w:rPr>
        <w:t xml:space="preserve">poet </w:t>
      </w:r>
      <w:r>
        <w:rPr>
          <w:spacing w:val="-5"/>
        </w:rPr>
        <w:t>says</w:t>
      </w:r>
      <w:r>
        <w:t>,</w:t>
      </w:r>
      <w:r>
        <w:rPr>
          <w:spacing w:val="5"/>
        </w:rPr>
        <w:t xml:space="preserve"> </w:t>
      </w:r>
      <w:r>
        <w:rPr>
          <w:spacing w:val="-5"/>
        </w:rPr>
        <w:t>“Whe</w:t>
      </w:r>
      <w:r>
        <w:t>n</w:t>
      </w:r>
      <w:r>
        <w:rPr>
          <w:spacing w:val="32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21"/>
          <w:w w:val="77"/>
        </w:rPr>
        <w:t xml:space="preserve"> </w:t>
      </w:r>
      <w:r>
        <w:rPr>
          <w:spacing w:val="-5"/>
        </w:rPr>
        <w:t>Rädh</w:t>
      </w:r>
      <w:r>
        <w:t>ä</w:t>
      </w:r>
      <w:r>
        <w:rPr>
          <w:spacing w:val="14"/>
        </w:rPr>
        <w:t xml:space="preserve"> </w:t>
      </w:r>
      <w:r>
        <w:rPr>
          <w:spacing w:val="-5"/>
        </w:rPr>
        <w:t>wa</w:t>
      </w:r>
      <w:r>
        <w:t>s</w:t>
      </w:r>
      <w:r>
        <w:rPr>
          <w:spacing w:val="9"/>
        </w:rPr>
        <w:t xml:space="preserve"> </w:t>
      </w:r>
      <w:r>
        <w:rPr>
          <w:spacing w:val="-5"/>
        </w:rPr>
        <w:t>burnin</w:t>
      </w:r>
      <w:r>
        <w:t>g</w:t>
      </w:r>
      <w:r>
        <w:rPr>
          <w:spacing w:val="46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0"/>
        </w:rPr>
        <w:t xml:space="preserve"> </w:t>
      </w:r>
      <w:r>
        <w:rPr>
          <w:spacing w:val="-5"/>
        </w:rPr>
        <w:t>separatio</w:t>
      </w:r>
      <w:r>
        <w:t>n</w:t>
      </w:r>
      <w:r>
        <w:rPr>
          <w:spacing w:val="42"/>
        </w:rPr>
        <w:t xml:space="preserve"> </w:t>
      </w:r>
      <w:r>
        <w:rPr>
          <w:spacing w:val="-5"/>
        </w:rPr>
        <w:t>fro</w:t>
      </w:r>
      <w:r>
        <w:t>m</w:t>
      </w:r>
      <w:r>
        <w:rPr>
          <w:spacing w:val="17"/>
        </w:rPr>
        <w:t xml:space="preserve"> </w:t>
      </w:r>
      <w:r>
        <w:rPr>
          <w:spacing w:val="-5"/>
        </w:rPr>
        <w:t xml:space="preserve">Kåñëa, </w:t>
      </w:r>
      <w:r>
        <w:rPr>
          <w:spacing w:val="-2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2"/>
        </w:rPr>
        <w:t>ray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2"/>
        </w:rPr>
        <w:t>ful</w:t>
      </w:r>
      <w:r>
        <w:t>l</w:t>
      </w:r>
      <w:r>
        <w:rPr>
          <w:spacing w:val="26"/>
        </w:rPr>
        <w:t xml:space="preserve"> </w:t>
      </w:r>
      <w:r>
        <w:rPr>
          <w:spacing w:val="-2"/>
        </w:rPr>
        <w:t>moo</w:t>
      </w:r>
      <w:r>
        <w:t>n</w:t>
      </w:r>
      <w:r>
        <w:rPr>
          <w:spacing w:val="46"/>
        </w:rPr>
        <w:t xml:space="preserve"> </w:t>
      </w:r>
      <w:r>
        <w:rPr>
          <w:spacing w:val="-2"/>
        </w:rPr>
        <w:t>illuminate</w:t>
      </w:r>
      <w:r>
        <w:t xml:space="preserve">d </w:t>
      </w:r>
      <w:r>
        <w:rPr>
          <w:spacing w:val="1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2"/>
        </w:rPr>
        <w:t>Våndävan</w:t>
      </w:r>
      <w:r>
        <w:t>a</w:t>
      </w:r>
      <w:r>
        <w:rPr>
          <w:spacing w:val="14"/>
        </w:rPr>
        <w:t xml:space="preserve"> </w:t>
      </w:r>
      <w:r>
        <w:rPr>
          <w:spacing w:val="-2"/>
          <w:w w:val="102"/>
        </w:rPr>
        <w:t xml:space="preserve">forest.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moo</w:t>
      </w:r>
      <w:r>
        <w:t>n</w:t>
      </w:r>
      <w:r>
        <w:rPr>
          <w:spacing w:val="42"/>
        </w:rPr>
        <w:t xml:space="preserve"> </w:t>
      </w:r>
      <w:r>
        <w:rPr>
          <w:spacing w:val="-2"/>
        </w:rPr>
        <w:t>ha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decorate</w:t>
      </w:r>
      <w:r>
        <w:t xml:space="preserve">d  </w:t>
      </w:r>
      <w:r>
        <w:rPr>
          <w:spacing w:val="-2"/>
        </w:rPr>
        <w:t>al</w:t>
      </w:r>
      <w:r>
        <w:t>l</w:t>
      </w:r>
      <w:r>
        <w:rPr>
          <w:spacing w:val="19"/>
        </w:rPr>
        <w:t xml:space="preserve"> </w:t>
      </w:r>
      <w:r>
        <w:rPr>
          <w:spacing w:val="-2"/>
        </w:rPr>
        <w:t>direction</w:t>
      </w:r>
      <w:r>
        <w:t xml:space="preserve">s  </w:t>
      </w:r>
      <w:r>
        <w:rPr>
          <w:spacing w:val="-2"/>
        </w:rPr>
        <w:t>wit</w:t>
      </w:r>
      <w:r>
        <w:t>h</w:t>
      </w:r>
      <w:r>
        <w:rPr>
          <w:spacing w:val="37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8"/>
        </w:rPr>
        <w:t xml:space="preserve"> </w:t>
      </w:r>
      <w:r>
        <w:rPr>
          <w:spacing w:val="-2"/>
        </w:rPr>
        <w:t>effulgence, perfectl</w:t>
      </w:r>
      <w:r>
        <w:t>y</w:t>
      </w:r>
      <w:r>
        <w:rPr>
          <w:spacing w:val="24"/>
        </w:rPr>
        <w:t xml:space="preserve"> </w:t>
      </w:r>
      <w:r>
        <w:rPr>
          <w:spacing w:val="-2"/>
        </w:rPr>
        <w:t>ornamentin</w:t>
      </w:r>
      <w:r>
        <w:t xml:space="preserve">g </w:t>
      </w:r>
      <w:r>
        <w:rPr>
          <w:spacing w:val="1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beautifu</w:t>
      </w:r>
      <w:r>
        <w:t>l</w:t>
      </w:r>
      <w:r>
        <w:rPr>
          <w:spacing w:val="38"/>
        </w:rPr>
        <w:t xml:space="preserve"> </w:t>
      </w:r>
      <w:r>
        <w:rPr>
          <w:spacing w:val="-2"/>
        </w:rPr>
        <w:t>easter</w:t>
      </w:r>
      <w:r>
        <w:t>n</w:t>
      </w:r>
      <w:r>
        <w:rPr>
          <w:spacing w:val="40"/>
        </w:rPr>
        <w:t xml:space="preserve"> </w:t>
      </w:r>
      <w:r>
        <w:rPr>
          <w:spacing w:val="-2"/>
        </w:rPr>
        <w:t>horizon</w:t>
      </w:r>
      <w:r>
        <w:t xml:space="preserve">,  </w:t>
      </w:r>
      <w:r>
        <w:rPr>
          <w:spacing w:val="-2"/>
          <w:w w:val="102"/>
        </w:rPr>
        <w:t xml:space="preserve">Pürva- </w:t>
      </w:r>
      <w:r>
        <w:rPr>
          <w:spacing w:val="-5"/>
        </w:rPr>
        <w:t>diçä</w:t>
      </w:r>
      <w:r>
        <w:t>,</w:t>
      </w:r>
      <w:r>
        <w:rPr>
          <w:spacing w:val="6"/>
        </w:rPr>
        <w:t xml:space="preserve"> </w:t>
      </w:r>
      <w:r>
        <w:rPr>
          <w:spacing w:val="-5"/>
        </w:rPr>
        <w:t>lik</w:t>
      </w:r>
      <w:r>
        <w:t>e</w:t>
      </w:r>
      <w:r>
        <w:rPr>
          <w:spacing w:val="16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spacing w:val="-5"/>
        </w:rPr>
        <w:t>spo</w:t>
      </w:r>
      <w:r>
        <w:t>t</w:t>
      </w:r>
      <w:r>
        <w:rPr>
          <w:spacing w:val="27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5"/>
        </w:rPr>
        <w:t>sandalwoo</w:t>
      </w:r>
      <w:r>
        <w:t>d</w:t>
      </w:r>
      <w:r>
        <w:rPr>
          <w:spacing w:val="39"/>
        </w:rPr>
        <w:t xml:space="preserve"> </w:t>
      </w:r>
      <w:r>
        <w:rPr>
          <w:spacing w:val="-5"/>
        </w:rPr>
        <w:t>past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adornin</w:t>
      </w:r>
      <w:r>
        <w:t>g</w:t>
      </w:r>
      <w:r>
        <w:rPr>
          <w:spacing w:val="4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forehea</w:t>
      </w:r>
      <w:r>
        <w:t>d</w:t>
      </w:r>
      <w:r>
        <w:rPr>
          <w:spacing w:val="31"/>
        </w:rPr>
        <w:t xml:space="preserve"> </w:t>
      </w:r>
      <w:r>
        <w:rPr>
          <w:spacing w:val="-5"/>
        </w:rPr>
        <w:t xml:space="preserve">of </w:t>
      </w:r>
      <w:r>
        <w:t>a</w:t>
      </w:r>
      <w:r>
        <w:rPr>
          <w:spacing w:val="-2"/>
        </w:rPr>
        <w:t xml:space="preserve"> lovel</w:t>
      </w:r>
      <w:r>
        <w:t>y</w:t>
      </w:r>
      <w:r>
        <w:rPr>
          <w:spacing w:val="-7"/>
        </w:rPr>
        <w:t xml:space="preserve"> </w:t>
      </w:r>
      <w:r>
        <w:rPr>
          <w:spacing w:val="-2"/>
          <w:w w:val="102"/>
        </w:rPr>
        <w:t>woman.”</w:t>
      </w:r>
    </w:p>
    <w:p w14:paraId="0BCF6B59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2F55FE9D" w14:textId="77777777" w:rsidR="00150366" w:rsidRDefault="00000000">
      <w:pPr>
        <w:spacing w:line="247" w:lineRule="auto"/>
        <w:ind w:left="107" w:right="85" w:firstLine="360"/>
        <w:jc w:val="both"/>
        <w:sectPr w:rsidR="00150366">
          <w:headerReference w:type="default" r:id="rId44"/>
          <w:pgSz w:w="6820" w:h="10220"/>
          <w:pgMar w:top="920" w:right="780" w:bottom="280" w:left="800" w:header="0" w:footer="0" w:gutter="0"/>
          <w:cols w:space="720"/>
        </w:sectPr>
      </w:pPr>
      <w:r>
        <w:rPr>
          <w:i/>
        </w:rPr>
        <w:t>Pätaka</w:t>
      </w:r>
      <w:r>
        <w:rPr>
          <w:i/>
          <w:spacing w:val="-19"/>
        </w:rPr>
        <w:t xml:space="preserve"> </w:t>
      </w:r>
      <w:r>
        <w:rPr>
          <w:i/>
        </w:rPr>
        <w:t>iva</w:t>
      </w:r>
      <w:r>
        <w:rPr>
          <w:i/>
          <w:spacing w:val="-1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w w:val="89"/>
        </w:rPr>
        <w:t xml:space="preserve">A </w:t>
      </w:r>
      <w:r>
        <w:t>person</w:t>
      </w:r>
      <w:r>
        <w:rPr>
          <w:spacing w:val="21"/>
        </w:rPr>
        <w:t xml:space="preserve"> </w:t>
      </w:r>
      <w:r>
        <w:t>who</w:t>
      </w:r>
      <w:r>
        <w:rPr>
          <w:spacing w:val="8"/>
        </w:rPr>
        <w:t xml:space="preserve"> </w:t>
      </w:r>
      <w:r>
        <w:t>obstructs</w:t>
      </w:r>
      <w:r>
        <w:rPr>
          <w:spacing w:val="3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path</w:t>
      </w:r>
      <w:r>
        <w:rPr>
          <w:spacing w:val="1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others</w:t>
      </w:r>
      <w:r>
        <w:rPr>
          <w:spacing w:val="23"/>
        </w:rPr>
        <w:t xml:space="preserve"> </w:t>
      </w:r>
      <w:r>
        <w:t>is considered</w:t>
      </w:r>
      <w:r>
        <w:rPr>
          <w:spacing w:val="42"/>
        </w:rPr>
        <w:t xml:space="preserve"> </w:t>
      </w:r>
      <w:r>
        <w:t>sinful.</w:t>
      </w:r>
      <w:r>
        <w:rPr>
          <w:spacing w:val="22"/>
        </w:rPr>
        <w:t xml:space="preserve"> </w:t>
      </w:r>
      <w:r>
        <w:t>Besides</w:t>
      </w:r>
      <w:r>
        <w:rPr>
          <w:spacing w:val="-12"/>
        </w:rPr>
        <w:t xml:space="preserve"> </w:t>
      </w:r>
      <w:r>
        <w:t>adorning</w:t>
      </w:r>
      <w:r>
        <w:rPr>
          <w:spacing w:val="4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eastern</w:t>
      </w:r>
      <w:r>
        <w:rPr>
          <w:spacing w:val="30"/>
        </w:rPr>
        <w:t xml:space="preserve"> </w:t>
      </w:r>
      <w:r>
        <w:t>horizon,</w:t>
      </w:r>
      <w:r>
        <w:rPr>
          <w:spacing w:val="40"/>
        </w:rPr>
        <w:t xml:space="preserve"> </w:t>
      </w:r>
      <w:r>
        <w:rPr>
          <w:w w:val="107"/>
        </w:rPr>
        <w:t xml:space="preserve">the </w:t>
      </w:r>
      <w:r>
        <w:t>moon</w:t>
      </w:r>
      <w:r>
        <w:rPr>
          <w:spacing w:val="2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bearing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mark</w:t>
      </w:r>
      <w:r>
        <w:rPr>
          <w:spacing w:val="1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his</w:t>
      </w:r>
      <w:r>
        <w:rPr>
          <w:spacing w:val="7"/>
        </w:rPr>
        <w:t xml:space="preserve"> </w:t>
      </w:r>
      <w:r>
        <w:t>own</w:t>
      </w:r>
      <w:r>
        <w:rPr>
          <w:spacing w:val="12"/>
        </w:rPr>
        <w:t xml:space="preserve"> </w:t>
      </w:r>
      <w:r>
        <w:t>ill-fame</w:t>
      </w:r>
      <w:r>
        <w:rPr>
          <w:spacing w:val="-2"/>
        </w:rPr>
        <w:t xml:space="preserve"> </w:t>
      </w:r>
      <w:r>
        <w:t>accrued</w:t>
      </w:r>
      <w:r>
        <w:rPr>
          <w:spacing w:val="23"/>
        </w:rPr>
        <w:t xml:space="preserve"> </w:t>
      </w:r>
      <w:r>
        <w:t>as</w:t>
      </w:r>
    </w:p>
    <w:p w14:paraId="1115993E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04A48897" w14:textId="77777777" w:rsidR="00150366" w:rsidRDefault="00150366">
      <w:pPr>
        <w:spacing w:line="200" w:lineRule="exact"/>
      </w:pPr>
    </w:p>
    <w:p w14:paraId="3718AAA6" w14:textId="77777777" w:rsidR="00150366" w:rsidRDefault="00000000">
      <w:pPr>
        <w:spacing w:before="29" w:line="248" w:lineRule="auto"/>
        <w:ind w:left="120" w:right="85"/>
        <w:jc w:val="both"/>
      </w:pPr>
      <w:r>
        <w:rPr>
          <w:spacing w:val="-4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sinfu</w:t>
      </w:r>
      <w:r>
        <w:t>l</w:t>
      </w:r>
      <w:r>
        <w:rPr>
          <w:spacing w:val="18"/>
        </w:rPr>
        <w:t xml:space="preserve"> </w:t>
      </w:r>
      <w:r>
        <w:rPr>
          <w:spacing w:val="-4"/>
        </w:rPr>
        <w:t>reactio</w:t>
      </w:r>
      <w:r>
        <w:t>n</w:t>
      </w:r>
      <w:r>
        <w:rPr>
          <w:spacing w:val="30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6"/>
        </w:rPr>
        <w:t xml:space="preserve"> </w:t>
      </w:r>
      <w:r>
        <w:rPr>
          <w:spacing w:val="-4"/>
        </w:rPr>
        <w:t>exposin</w:t>
      </w:r>
      <w:r>
        <w:t>g</w:t>
      </w:r>
      <w:r>
        <w:rPr>
          <w:spacing w:val="2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furtiv</w:t>
      </w:r>
      <w:r>
        <w:t>e</w:t>
      </w:r>
      <w:r>
        <w:rPr>
          <w:spacing w:val="15"/>
        </w:rPr>
        <w:t xml:space="preserve"> </w:t>
      </w:r>
      <w:r>
        <w:rPr>
          <w:spacing w:val="-4"/>
        </w:rPr>
        <w:t>journey</w:t>
      </w:r>
      <w:r>
        <w:t>s</w:t>
      </w:r>
      <w:r>
        <w:rPr>
          <w:spacing w:val="32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-4"/>
          <w:w w:val="103"/>
        </w:rPr>
        <w:t xml:space="preserve">women </w:t>
      </w:r>
      <w:r>
        <w:t>of ill</w:t>
      </w:r>
      <w:r>
        <w:rPr>
          <w:spacing w:val="5"/>
        </w:rPr>
        <w:t xml:space="preserve"> </w:t>
      </w:r>
      <w:r>
        <w:t>repute.</w:t>
      </w:r>
      <w:r>
        <w:rPr>
          <w:spacing w:val="38"/>
        </w:rPr>
        <w:t xml:space="preserve"> </w:t>
      </w:r>
      <w:r>
        <w:t>Unchaste</w:t>
      </w:r>
      <w:r>
        <w:rPr>
          <w:spacing w:val="27"/>
        </w:rPr>
        <w:t xml:space="preserve"> </w:t>
      </w:r>
      <w:r>
        <w:t>women</w:t>
      </w:r>
      <w:r>
        <w:rPr>
          <w:spacing w:val="23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 xml:space="preserve">opportunity </w:t>
      </w:r>
      <w:r>
        <w:rPr>
          <w:spacing w:val="11"/>
        </w:rPr>
        <w:t xml:space="preserve"> </w:t>
      </w:r>
      <w:r>
        <w:rPr>
          <w:w w:val="107"/>
        </w:rPr>
        <w:t xml:space="preserve">to </w:t>
      </w:r>
      <w:r>
        <w:t>meet</w:t>
      </w:r>
      <w:r>
        <w:rPr>
          <w:spacing w:val="40"/>
        </w:rPr>
        <w:t xml:space="preserve"> </w:t>
      </w:r>
      <w:r>
        <w:t>with</w:t>
      </w:r>
      <w:r>
        <w:rPr>
          <w:spacing w:val="42"/>
        </w:rPr>
        <w:t xml:space="preserve"> </w:t>
      </w:r>
      <w:r>
        <w:t>their  lovers</w:t>
      </w:r>
      <w:r>
        <w:rPr>
          <w:spacing w:val="29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t xml:space="preserve">night. </w:t>
      </w:r>
      <w:r>
        <w:rPr>
          <w:spacing w:val="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 xml:space="preserve">moonlight </w:t>
      </w:r>
      <w:r>
        <w:rPr>
          <w:spacing w:val="15"/>
        </w:rPr>
        <w:t xml:space="preserve"> </w:t>
      </w:r>
      <w:r>
        <w:t>creates</w:t>
      </w:r>
      <w:r>
        <w:rPr>
          <w:spacing w:val="35"/>
        </w:rPr>
        <w:t xml:space="preserve"> </w:t>
      </w:r>
      <w:r>
        <w:rPr>
          <w:w w:val="106"/>
        </w:rPr>
        <w:t xml:space="preserve">an </w:t>
      </w:r>
      <w:r>
        <w:rPr>
          <w:spacing w:val="-5"/>
        </w:rPr>
        <w:t>obstacl</w:t>
      </w:r>
      <w:r>
        <w:t>e</w:t>
      </w:r>
      <w:r>
        <w:rPr>
          <w:spacing w:val="18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5"/>
        </w:rPr>
        <w:t xml:space="preserve"> </w:t>
      </w:r>
      <w:r>
        <w:rPr>
          <w:spacing w:val="-5"/>
        </w:rPr>
        <w:t>jeopardizin</w:t>
      </w:r>
      <w:r>
        <w:t>g</w:t>
      </w:r>
      <w:r>
        <w:rPr>
          <w:spacing w:val="35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secrec</w:t>
      </w:r>
      <w:r>
        <w:t>y</w:t>
      </w:r>
      <w:r>
        <w:rPr>
          <w:spacing w:val="5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>thei</w:t>
      </w:r>
      <w:r>
        <w:t>r</w:t>
      </w:r>
      <w:r>
        <w:rPr>
          <w:spacing w:val="31"/>
        </w:rPr>
        <w:t xml:space="preserve"> </w:t>
      </w:r>
      <w:r>
        <w:rPr>
          <w:spacing w:val="-5"/>
        </w:rPr>
        <w:t>movements</w:t>
      </w:r>
      <w:r>
        <w:t>.</w:t>
      </w:r>
      <w:r>
        <w:rPr>
          <w:spacing w:val="34"/>
        </w:rPr>
        <w:t xml:space="preserve"> </w:t>
      </w:r>
      <w:r>
        <w:rPr>
          <w:spacing w:val="-5"/>
          <w:w w:val="103"/>
        </w:rPr>
        <w:t xml:space="preserve">The </w:t>
      </w:r>
      <w:r>
        <w:t>reaction</w:t>
      </w:r>
      <w:r>
        <w:rPr>
          <w:spacing w:val="3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this</w:t>
      </w:r>
      <w:r>
        <w:rPr>
          <w:spacing w:val="23"/>
        </w:rPr>
        <w:t xml:space="preserve"> </w:t>
      </w:r>
      <w:r>
        <w:t>sin</w:t>
      </w:r>
      <w:r>
        <w:rPr>
          <w:spacing w:val="1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evident</w:t>
      </w:r>
      <w:r>
        <w:rPr>
          <w:spacing w:val="24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 xml:space="preserve">moon’s </w:t>
      </w:r>
      <w:r>
        <w:rPr>
          <w:w w:val="104"/>
        </w:rPr>
        <w:t xml:space="preserve">deer-shaped </w:t>
      </w:r>
      <w:r>
        <w:t>mark.</w:t>
      </w:r>
      <w:r>
        <w:rPr>
          <w:spacing w:val="38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one</w:t>
      </w:r>
      <w:r>
        <w:rPr>
          <w:spacing w:val="30"/>
        </w:rPr>
        <w:t xml:space="preserve"> </w:t>
      </w:r>
      <w:r>
        <w:t>perspective,</w:t>
      </w:r>
      <w:r>
        <w:rPr>
          <w:spacing w:val="44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moon</w:t>
      </w:r>
      <w:r>
        <w:rPr>
          <w:spacing w:val="38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considered  to</w:t>
      </w:r>
      <w:r>
        <w:rPr>
          <w:spacing w:val="26"/>
        </w:rPr>
        <w:t xml:space="preserve"> </w:t>
      </w:r>
      <w:r>
        <w:rPr>
          <w:w w:val="102"/>
        </w:rPr>
        <w:t xml:space="preserve">be </w:t>
      </w:r>
      <w:r>
        <w:t>stained</w:t>
      </w:r>
      <w:r>
        <w:rPr>
          <w:spacing w:val="43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t>infamy,</w:t>
      </w:r>
      <w:r>
        <w:rPr>
          <w:spacing w:val="2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from</w:t>
      </w:r>
      <w:r>
        <w:rPr>
          <w:spacing w:val="28"/>
        </w:rPr>
        <w:t xml:space="preserve"> </w:t>
      </w:r>
      <w:r>
        <w:t xml:space="preserve">another, </w:t>
      </w:r>
      <w:r>
        <w:rPr>
          <w:spacing w:val="9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 xml:space="preserve">ornament </w:t>
      </w:r>
      <w:r>
        <w:rPr>
          <w:spacing w:val="15"/>
        </w:rPr>
        <w:t xml:space="preserve"> </w:t>
      </w:r>
      <w:r>
        <w:t>of the</w:t>
      </w:r>
      <w:r>
        <w:rPr>
          <w:spacing w:val="19"/>
        </w:rPr>
        <w:t xml:space="preserve"> </w:t>
      </w:r>
      <w:r>
        <w:t>open</w:t>
      </w:r>
      <w:r>
        <w:rPr>
          <w:spacing w:val="21"/>
        </w:rPr>
        <w:t xml:space="preserve"> </w:t>
      </w:r>
      <w:r>
        <w:rPr>
          <w:w w:val="104"/>
        </w:rPr>
        <w:t>directions.</w:t>
      </w:r>
    </w:p>
    <w:p w14:paraId="48577912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ECC8E6A" w14:textId="77777777" w:rsidR="00150366" w:rsidRDefault="00000000">
      <w:pPr>
        <w:spacing w:line="248" w:lineRule="auto"/>
        <w:ind w:left="120" w:right="85" w:firstLine="270"/>
        <w:jc w:val="both"/>
      </w:pPr>
      <w:r>
        <w:t xml:space="preserve">There </w:t>
      </w:r>
      <w:r>
        <w:rPr>
          <w:spacing w:val="2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 xml:space="preserve">another </w:t>
      </w:r>
      <w:r>
        <w:rPr>
          <w:spacing w:val="19"/>
        </w:rPr>
        <w:t xml:space="preserve"> </w:t>
      </w:r>
      <w:r>
        <w:t xml:space="preserve">explanation </w:t>
      </w:r>
      <w:r>
        <w:rPr>
          <w:spacing w:val="20"/>
        </w:rPr>
        <w:t xml:space="preserve"> </w:t>
      </w:r>
      <w:r>
        <w:t xml:space="preserve">behind </w:t>
      </w:r>
      <w:r>
        <w:rPr>
          <w:spacing w:val="16"/>
        </w:rPr>
        <w:t xml:space="preserve"> </w:t>
      </w:r>
      <w:r>
        <w:t>the  moon’s</w:t>
      </w:r>
      <w:r>
        <w:rPr>
          <w:spacing w:val="27"/>
        </w:rPr>
        <w:t xml:space="preserve"> </w:t>
      </w:r>
      <w:r>
        <w:rPr>
          <w:w w:val="103"/>
        </w:rPr>
        <w:t xml:space="preserve">deer- </w:t>
      </w:r>
      <w:r>
        <w:t>shaped</w:t>
      </w:r>
      <w:r>
        <w:rPr>
          <w:spacing w:val="28"/>
        </w:rPr>
        <w:t xml:space="preserve"> </w:t>
      </w:r>
      <w:r>
        <w:t>blemish.</w:t>
      </w:r>
      <w:r>
        <w:rPr>
          <w:spacing w:val="26"/>
        </w:rPr>
        <w:t xml:space="preserve"> </w:t>
      </w:r>
      <w:r>
        <w:t>When</w:t>
      </w:r>
      <w:r>
        <w:rPr>
          <w:spacing w:val="30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moon</w:t>
      </w:r>
      <w:r>
        <w:rPr>
          <w:spacing w:val="28"/>
        </w:rPr>
        <w:t xml:space="preserve"> </w:t>
      </w:r>
      <w:r>
        <w:t>was</w:t>
      </w:r>
      <w:r>
        <w:rPr>
          <w:spacing w:val="6"/>
        </w:rPr>
        <w:t xml:space="preserve"> </w:t>
      </w:r>
      <w:r>
        <w:t>abetting</w:t>
      </w:r>
      <w:r>
        <w:rPr>
          <w:spacing w:val="31"/>
        </w:rPr>
        <w:t xml:space="preserve"> </w:t>
      </w:r>
      <w:r>
        <w:t xml:space="preserve">Indra’s </w:t>
      </w:r>
      <w:r>
        <w:rPr>
          <w:w w:val="102"/>
        </w:rPr>
        <w:t xml:space="preserve">illicit </w:t>
      </w:r>
      <w:r>
        <w:t xml:space="preserve">meeting </w:t>
      </w:r>
      <w:r>
        <w:rPr>
          <w:spacing w:val="15"/>
        </w:rPr>
        <w:t xml:space="preserve"> </w:t>
      </w:r>
      <w:r>
        <w:t xml:space="preserve">with </w:t>
      </w:r>
      <w:r>
        <w:rPr>
          <w:spacing w:val="13"/>
        </w:rPr>
        <w:t xml:space="preserve"> </w:t>
      </w:r>
      <w:r>
        <w:t>Ahalyä,</w:t>
      </w:r>
      <w:r>
        <w:rPr>
          <w:spacing w:val="39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t>wife</w:t>
      </w:r>
      <w:r>
        <w:rPr>
          <w:spacing w:val="38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Gautama </w:t>
      </w:r>
      <w:r>
        <w:rPr>
          <w:spacing w:val="17"/>
        </w:rPr>
        <w:t xml:space="preserve"> </w:t>
      </w:r>
      <w:r>
        <w:t xml:space="preserve">Åñi, the </w:t>
      </w:r>
      <w:r>
        <w:rPr>
          <w:spacing w:val="13"/>
        </w:rPr>
        <w:t xml:space="preserve"> </w:t>
      </w:r>
      <w:r>
        <w:t>sage angrily</w:t>
      </w:r>
      <w:r>
        <w:rPr>
          <w:spacing w:val="25"/>
        </w:rPr>
        <w:t xml:space="preserve"> </w:t>
      </w:r>
      <w:r>
        <w:t>threw</w:t>
      </w:r>
      <w:r>
        <w:rPr>
          <w:spacing w:val="37"/>
        </w:rPr>
        <w:t xml:space="preserve"> </w:t>
      </w:r>
      <w:r>
        <w:t>his</w:t>
      </w:r>
      <w:r>
        <w:rPr>
          <w:spacing w:val="23"/>
        </w:rPr>
        <w:t xml:space="preserve"> </w:t>
      </w:r>
      <w:r>
        <w:t>deer-skin</w:t>
      </w:r>
      <w:r>
        <w:rPr>
          <w:spacing w:val="44"/>
        </w:rPr>
        <w:t xml:space="preserve"> </w:t>
      </w:r>
      <w:r>
        <w:rPr>
          <w:i/>
        </w:rPr>
        <w:t>äsana</w:t>
      </w:r>
      <w:r>
        <w:rPr>
          <w:i/>
          <w:spacing w:val="-5"/>
        </w:rPr>
        <w:t xml:space="preserve"> </w:t>
      </w:r>
      <w:r>
        <w:t>at</w:t>
      </w:r>
      <w:r>
        <w:rPr>
          <w:spacing w:val="2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moon,</w:t>
      </w:r>
      <w:r>
        <w:rPr>
          <w:spacing w:val="39"/>
        </w:rPr>
        <w:t xml:space="preserve"> </w:t>
      </w:r>
      <w:r>
        <w:t>which</w:t>
      </w:r>
      <w:r>
        <w:rPr>
          <w:spacing w:val="34"/>
        </w:rPr>
        <w:t xml:space="preserve"> </w:t>
      </w:r>
      <w:r>
        <w:t>left</w:t>
      </w:r>
      <w:r>
        <w:rPr>
          <w:spacing w:val="14"/>
        </w:rPr>
        <w:t xml:space="preserve"> </w:t>
      </w:r>
      <w:r>
        <w:t xml:space="preserve">a </w:t>
      </w:r>
      <w:r>
        <w:rPr>
          <w:spacing w:val="-2"/>
        </w:rPr>
        <w:t>mark</w:t>
      </w:r>
      <w:r>
        <w:t>,</w:t>
      </w:r>
      <w:r>
        <w:rPr>
          <w:spacing w:val="17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2"/>
        </w:rPr>
        <w:t xml:space="preserve"> </w:t>
      </w:r>
      <w:r>
        <w:rPr>
          <w:spacing w:val="-2"/>
        </w:rPr>
        <w:t>curse</w:t>
      </w:r>
      <w:r>
        <w:t>d</w:t>
      </w:r>
      <w:r>
        <w:rPr>
          <w:spacing w:val="20"/>
        </w:rPr>
        <w:t xml:space="preserve"> </w:t>
      </w:r>
      <w:r>
        <w:rPr>
          <w:spacing w:val="-2"/>
        </w:rPr>
        <w:t>hi</w:t>
      </w:r>
      <w:r>
        <w:t>m</w:t>
      </w:r>
      <w:r>
        <w:rPr>
          <w:spacing w:val="13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2"/>
        </w:rPr>
        <w:t xml:space="preserve"> </w:t>
      </w:r>
      <w:r>
        <w:rPr>
          <w:i/>
          <w:spacing w:val="-2"/>
          <w:w w:val="95"/>
        </w:rPr>
        <w:t>kñaya-roga</w:t>
      </w:r>
      <w:r>
        <w:rPr>
          <w:i/>
          <w:w w:val="95"/>
        </w:rPr>
        <w:t>,</w:t>
      </w:r>
      <w:r>
        <w:rPr>
          <w:i/>
          <w:spacing w:val="5"/>
          <w:w w:val="9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1"/>
        </w:rPr>
        <w:t xml:space="preserve"> </w:t>
      </w:r>
      <w:r>
        <w:rPr>
          <w:spacing w:val="-2"/>
        </w:rPr>
        <w:t>painfu</w:t>
      </w:r>
      <w:r>
        <w:t>l</w:t>
      </w:r>
      <w:r>
        <w:rPr>
          <w:spacing w:val="17"/>
        </w:rPr>
        <w:t xml:space="preserve"> </w:t>
      </w:r>
      <w:r>
        <w:rPr>
          <w:spacing w:val="-2"/>
        </w:rPr>
        <w:t>diseas</w:t>
      </w:r>
      <w:r>
        <w:t xml:space="preserve">e </w:t>
      </w:r>
      <w:r>
        <w:rPr>
          <w:spacing w:val="-2"/>
        </w:rPr>
        <w:t xml:space="preserve">of </w:t>
      </w:r>
      <w:r>
        <w:t>decreasing</w:t>
      </w:r>
      <w:r>
        <w:rPr>
          <w:spacing w:val="19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fifteen</w:t>
      </w:r>
      <w:r>
        <w:rPr>
          <w:spacing w:val="2"/>
        </w:rPr>
        <w:t xml:space="preserve"> </w:t>
      </w:r>
      <w:r>
        <w:t>days</w:t>
      </w:r>
      <w:r>
        <w:rPr>
          <w:spacing w:val="6"/>
        </w:rPr>
        <w:t xml:space="preserve"> </w:t>
      </w:r>
      <w:r>
        <w:t>every</w:t>
      </w:r>
      <w:r>
        <w:rPr>
          <w:spacing w:val="2"/>
        </w:rPr>
        <w:t xml:space="preserve"> </w:t>
      </w:r>
      <w:r>
        <w:rPr>
          <w:w w:val="107"/>
        </w:rPr>
        <w:t>month.</w:t>
      </w:r>
    </w:p>
    <w:p w14:paraId="68806168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025B803" w14:textId="77777777" w:rsidR="00150366" w:rsidRDefault="00000000">
      <w:pPr>
        <w:spacing w:line="248" w:lineRule="auto"/>
        <w:ind w:left="120" w:right="86" w:firstLine="270"/>
        <w:jc w:val="both"/>
      </w:pPr>
      <w:r>
        <w:t>This</w:t>
      </w:r>
      <w:r>
        <w:rPr>
          <w:spacing w:val="13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includes</w:t>
      </w:r>
      <w:r>
        <w:rPr>
          <w:spacing w:val="29"/>
        </w:rPr>
        <w:t xml:space="preserve"> </w:t>
      </w:r>
      <w:r>
        <w:rPr>
          <w:i/>
        </w:rPr>
        <w:t xml:space="preserve">rüpaka- </w:t>
      </w:r>
      <w:r>
        <w:t>and</w:t>
      </w:r>
      <w:r>
        <w:rPr>
          <w:spacing w:val="19"/>
        </w:rPr>
        <w:t xml:space="preserve"> </w:t>
      </w:r>
      <w:r>
        <w:rPr>
          <w:i/>
        </w:rPr>
        <w:t>utprekñä-alaìkäras.</w:t>
      </w:r>
      <w:r>
        <w:rPr>
          <w:i/>
          <w:spacing w:val="2"/>
        </w:rPr>
        <w:t xml:space="preserve"> </w:t>
      </w:r>
      <w:r>
        <w:rPr>
          <w:w w:val="103"/>
        </w:rPr>
        <w:t xml:space="preserve">The </w:t>
      </w:r>
      <w:r>
        <w:t>meter</w:t>
      </w:r>
      <w:r>
        <w:rPr>
          <w:spacing w:val="2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vasanta-tilakä.</w:t>
      </w:r>
    </w:p>
    <w:p w14:paraId="62110DC6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434A5818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</w:t>
      </w:r>
    </w:p>
    <w:p w14:paraId="16227187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426A1598" w14:textId="77777777" w:rsidR="00150366" w:rsidRDefault="00000000">
      <w:pPr>
        <w:spacing w:line="248" w:lineRule="auto"/>
        <w:ind w:left="120" w:right="126"/>
        <w:jc w:val="both"/>
      </w:pPr>
      <w:r>
        <w:rPr>
          <w:i/>
          <w:w w:val="96"/>
        </w:rPr>
        <w:t>prasarati</w:t>
      </w:r>
      <w:r>
        <w:rPr>
          <w:i/>
          <w:spacing w:val="9"/>
          <w:w w:val="96"/>
        </w:rPr>
        <w:t xml:space="preserve"> </w:t>
      </w:r>
      <w:r>
        <w:rPr>
          <w:i/>
          <w:w w:val="96"/>
        </w:rPr>
        <w:t>çaçadhara-bimbe</w:t>
      </w:r>
      <w:r>
        <w:rPr>
          <w:i/>
          <w:spacing w:val="-12"/>
          <w:w w:val="96"/>
        </w:rPr>
        <w:t xml:space="preserve"> </w:t>
      </w:r>
      <w:r>
        <w:rPr>
          <w:i/>
          <w:w w:val="96"/>
        </w:rPr>
        <w:t>vihita-vilambe</w:t>
      </w:r>
      <w:r>
        <w:rPr>
          <w:i/>
          <w:spacing w:val="25"/>
          <w:w w:val="96"/>
        </w:rPr>
        <w:t xml:space="preserve"> </w:t>
      </w:r>
      <w:r>
        <w:rPr>
          <w:i/>
        </w:rPr>
        <w:t>ca</w:t>
      </w:r>
      <w:r>
        <w:rPr>
          <w:i/>
          <w:spacing w:val="-11"/>
        </w:rPr>
        <w:t xml:space="preserve"> </w:t>
      </w:r>
      <w:r>
        <w:rPr>
          <w:i/>
          <w:w w:val="97"/>
        </w:rPr>
        <w:t>mädhave</w:t>
      </w:r>
      <w:r>
        <w:rPr>
          <w:i/>
          <w:spacing w:val="1"/>
          <w:w w:val="97"/>
        </w:rPr>
        <w:t xml:space="preserve"> </w:t>
      </w:r>
      <w:r>
        <w:rPr>
          <w:i/>
        </w:rPr>
        <w:t>vidhurä viracita-vividha-viläpaà</w:t>
      </w:r>
      <w:r>
        <w:rPr>
          <w:i/>
          <w:spacing w:val="19"/>
        </w:rPr>
        <w:t xml:space="preserve">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paritäpaà</w:t>
      </w:r>
      <w:r>
        <w:rPr>
          <w:i/>
          <w:spacing w:val="32"/>
        </w:rPr>
        <w:t xml:space="preserve"> </w:t>
      </w:r>
      <w:r>
        <w:rPr>
          <w:i/>
        </w:rPr>
        <w:t>cakäroccaiù</w:t>
      </w:r>
    </w:p>
    <w:p w14:paraId="7ACB41FB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2AF2B40" w14:textId="77777777" w:rsidR="00150366" w:rsidRDefault="00000000">
      <w:pPr>
        <w:spacing w:line="220" w:lineRule="exact"/>
        <w:ind w:left="120" w:right="88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moo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ros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sk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Mädhav</w:t>
      </w:r>
      <w:r>
        <w:rPr>
          <w:rFonts w:ascii="Book Antiqua" w:eastAsia="Book Antiqua" w:hAnsi="Book Antiqua" w:cs="Book Antiqua"/>
          <w:b/>
          <w:w w:val="88"/>
        </w:rPr>
        <w:t>a</w:t>
      </w:r>
      <w:r>
        <w:rPr>
          <w:rFonts w:ascii="Book Antiqua" w:eastAsia="Book Antiqua" w:hAnsi="Book Antiqua" w:cs="Book Antiqua"/>
          <w:b/>
          <w:spacing w:val="2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1"/>
        </w:rPr>
        <w:t xml:space="preserve">delaying, </w:t>
      </w:r>
      <w:r>
        <w:rPr>
          <w:rFonts w:ascii="Book Antiqua" w:eastAsia="Book Antiqua" w:hAnsi="Book Antiqua" w:cs="Book Antiqua"/>
          <w:b/>
          <w:spacing w:val="-4"/>
          <w:w w:val="90"/>
        </w:rPr>
        <w:t>Rädh</w:t>
      </w:r>
      <w:r>
        <w:rPr>
          <w:rFonts w:ascii="Book Antiqua" w:eastAsia="Book Antiqua" w:hAnsi="Book Antiqua" w:cs="Book Antiqua"/>
          <w:b/>
          <w:w w:val="90"/>
        </w:rPr>
        <w:t>ä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loudl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uttere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strin</w:t>
      </w:r>
      <w:r>
        <w:rPr>
          <w:rFonts w:ascii="Book Antiqua" w:eastAsia="Book Antiqua" w:hAnsi="Book Antiqua" w:cs="Book Antiqua"/>
          <w:b/>
          <w:w w:val="92"/>
        </w:rPr>
        <w:t>g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lamentations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4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bein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severely </w:t>
      </w:r>
      <w:r>
        <w:rPr>
          <w:rFonts w:ascii="Book Antiqua" w:eastAsia="Book Antiqua" w:hAnsi="Book Antiqua" w:cs="Book Antiqua"/>
          <w:b/>
          <w:w w:val="90"/>
        </w:rPr>
        <w:t>aggrieved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loneliness.</w:t>
      </w:r>
    </w:p>
    <w:p w14:paraId="751B13D5" w14:textId="77777777" w:rsidR="00150366" w:rsidRDefault="00150366">
      <w:pPr>
        <w:spacing w:before="6" w:line="200" w:lineRule="exact"/>
      </w:pPr>
    </w:p>
    <w:p w14:paraId="2AD4CD90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0DED877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40232E30" w14:textId="77777777" w:rsidR="00150366" w:rsidRDefault="00000000">
      <w:pPr>
        <w:spacing w:line="248" w:lineRule="auto"/>
        <w:ind w:left="120" w:right="85" w:firstLine="270"/>
        <w:jc w:val="both"/>
      </w:pPr>
      <w:r>
        <w:t>As the</w:t>
      </w:r>
      <w:r>
        <w:rPr>
          <w:spacing w:val="33"/>
        </w:rPr>
        <w:t xml:space="preserve"> </w:t>
      </w:r>
      <w:r>
        <w:t>moon</w:t>
      </w:r>
      <w:r>
        <w:rPr>
          <w:spacing w:val="38"/>
        </w:rPr>
        <w:t xml:space="preserve"> </w:t>
      </w:r>
      <w:r>
        <w:t xml:space="preserve">continued </w:t>
      </w:r>
      <w:r>
        <w:rPr>
          <w:spacing w:val="13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rise,</w:t>
      </w:r>
      <w:r>
        <w:rPr>
          <w:spacing w:val="22"/>
        </w:rPr>
        <w:t xml:space="preserve"> </w:t>
      </w:r>
      <w:r>
        <w:t>Rädhä</w:t>
      </w:r>
      <w:r>
        <w:rPr>
          <w:spacing w:val="21"/>
        </w:rPr>
        <w:t xml:space="preserve"> </w:t>
      </w:r>
      <w:r>
        <w:t>lost</w:t>
      </w:r>
      <w:r>
        <w:rPr>
          <w:spacing w:val="27"/>
        </w:rPr>
        <w:t xml:space="preserve"> </w:t>
      </w:r>
      <w:r>
        <w:t>all</w:t>
      </w:r>
      <w:r>
        <w:rPr>
          <w:spacing w:val="16"/>
        </w:rPr>
        <w:t xml:space="preserve"> </w:t>
      </w:r>
      <w:r>
        <w:t>hope</w:t>
      </w:r>
      <w:r>
        <w:rPr>
          <w:spacing w:val="35"/>
        </w:rPr>
        <w:t xml:space="preserve"> </w:t>
      </w:r>
      <w:r>
        <w:rPr>
          <w:w w:val="108"/>
        </w:rPr>
        <w:t xml:space="preserve">that </w:t>
      </w:r>
      <w:r>
        <w:t xml:space="preserve">Mädhava </w:t>
      </w:r>
      <w:r>
        <w:rPr>
          <w:spacing w:val="27"/>
        </w:rPr>
        <w:t xml:space="preserve"> </w:t>
      </w:r>
      <w:r>
        <w:t xml:space="preserve">would </w:t>
      </w:r>
      <w:r>
        <w:rPr>
          <w:spacing w:val="40"/>
        </w:rPr>
        <w:t xml:space="preserve"> </w:t>
      </w:r>
      <w:r>
        <w:t xml:space="preserve">come, </w:t>
      </w:r>
      <w:r>
        <w:rPr>
          <w:spacing w:val="30"/>
        </w:rPr>
        <w:t xml:space="preserve"> </w:t>
      </w:r>
      <w:r>
        <w:t xml:space="preserve">and </w:t>
      </w:r>
      <w:r>
        <w:rPr>
          <w:spacing w:val="37"/>
        </w:rPr>
        <w:t xml:space="preserve"> </w:t>
      </w:r>
      <w:r>
        <w:t xml:space="preserve">Her </w:t>
      </w:r>
      <w:r>
        <w:rPr>
          <w:spacing w:val="26"/>
        </w:rPr>
        <w:t xml:space="preserve"> </w:t>
      </w:r>
      <w:r>
        <w:t xml:space="preserve">anguish </w:t>
      </w:r>
      <w:r>
        <w:rPr>
          <w:spacing w:val="45"/>
        </w:rPr>
        <w:t xml:space="preserve"> </w:t>
      </w:r>
      <w:r>
        <w:t xml:space="preserve">increased. </w:t>
      </w:r>
      <w:r>
        <w:rPr>
          <w:spacing w:val="44"/>
        </w:rPr>
        <w:t xml:space="preserve"> </w:t>
      </w:r>
      <w:r>
        <w:t>She felt completely</w:t>
      </w:r>
      <w:r>
        <w:rPr>
          <w:spacing w:val="18"/>
        </w:rPr>
        <w:t xml:space="preserve"> </w:t>
      </w:r>
      <w:r>
        <w:t>helpless</w:t>
      </w:r>
      <w:r>
        <w:rPr>
          <w:spacing w:val="19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began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weep</w:t>
      </w:r>
      <w:r>
        <w:rPr>
          <w:spacing w:val="4"/>
        </w:rPr>
        <w:t xml:space="preserve"> </w:t>
      </w:r>
      <w:r>
        <w:t>loudly</w:t>
      </w:r>
      <w:r>
        <w:rPr>
          <w:spacing w:val="15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rPr>
          <w:w w:val="102"/>
        </w:rPr>
        <w:t xml:space="preserve">great </w:t>
      </w:r>
      <w:r>
        <w:rPr>
          <w:spacing w:val="-4"/>
        </w:rPr>
        <w:t>distress</w:t>
      </w:r>
      <w:r>
        <w:t>.</w:t>
      </w:r>
      <w:r>
        <w:rPr>
          <w:spacing w:val="1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4"/>
        </w:rPr>
        <w:t>moo</w:t>
      </w:r>
      <w:r>
        <w:t>n</w:t>
      </w:r>
      <w:r>
        <w:rPr>
          <w:spacing w:val="23"/>
        </w:rPr>
        <w:t xml:space="preserve"> </w:t>
      </w:r>
      <w:r>
        <w:rPr>
          <w:spacing w:val="-4"/>
        </w:rPr>
        <w:t>wa</w:t>
      </w:r>
      <w:r>
        <w:t xml:space="preserve">s </w:t>
      </w:r>
      <w:r>
        <w:rPr>
          <w:spacing w:val="-4"/>
        </w:rPr>
        <w:t>shinin</w:t>
      </w:r>
      <w:r>
        <w:t>g</w:t>
      </w:r>
      <w:r>
        <w:rPr>
          <w:spacing w:val="29"/>
        </w:rPr>
        <w:t xml:space="preserve"> </w:t>
      </w:r>
      <w:r>
        <w:rPr>
          <w:spacing w:val="-4"/>
        </w:rPr>
        <w:t>everywher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bu</w:t>
      </w:r>
      <w:r>
        <w:t>t</w:t>
      </w:r>
      <w:r>
        <w:rPr>
          <w:spacing w:val="20"/>
        </w:rPr>
        <w:t xml:space="preserve"> </w:t>
      </w:r>
      <w:r>
        <w:rPr>
          <w:spacing w:val="-4"/>
        </w:rPr>
        <w:t>stil</w:t>
      </w:r>
      <w:r>
        <w:t>l</w:t>
      </w:r>
      <w:r>
        <w:rPr>
          <w:spacing w:val="6"/>
        </w:rPr>
        <w:t xml:space="preserve"> </w:t>
      </w:r>
      <w:r>
        <w:rPr>
          <w:spacing w:val="-4"/>
          <w:w w:val="101"/>
        </w:rPr>
        <w:t xml:space="preserve">Mädhava </w:t>
      </w:r>
      <w:r>
        <w:t>had</w:t>
      </w:r>
      <w:r>
        <w:rPr>
          <w:spacing w:val="19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arrived.</w:t>
      </w:r>
      <w:r>
        <w:rPr>
          <w:spacing w:val="20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utter</w:t>
      </w:r>
      <w:r>
        <w:rPr>
          <w:spacing w:val="35"/>
        </w:rPr>
        <w:t xml:space="preserve"> </w:t>
      </w:r>
      <w:r>
        <w:t>despair,</w:t>
      </w:r>
      <w:r>
        <w:rPr>
          <w:spacing w:val="21"/>
        </w:rPr>
        <w:t xml:space="preserve"> </w:t>
      </w:r>
      <w:r>
        <w:t>Rädhä</w:t>
      </w:r>
      <w:r>
        <w:rPr>
          <w:spacing w:val="7"/>
        </w:rPr>
        <w:t xml:space="preserve"> </w:t>
      </w:r>
      <w:r>
        <w:t>burst</w:t>
      </w:r>
      <w:r>
        <w:rPr>
          <w:spacing w:val="30"/>
        </w:rPr>
        <w:t xml:space="preserve"> </w:t>
      </w:r>
      <w:r>
        <w:t>into</w:t>
      </w:r>
      <w:r>
        <w:rPr>
          <w:spacing w:val="24"/>
        </w:rPr>
        <w:t xml:space="preserve"> </w:t>
      </w:r>
      <w:r>
        <w:rPr>
          <w:w w:val="104"/>
        </w:rPr>
        <w:t>tears.</w:t>
      </w:r>
    </w:p>
    <w:p w14:paraId="20AFC2ED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1D5CF9F" w14:textId="77777777" w:rsidR="00150366" w:rsidRDefault="00000000">
      <w:pPr>
        <w:ind w:left="390"/>
        <w:sectPr w:rsidR="00150366">
          <w:headerReference w:type="default" r:id="rId45"/>
          <w:pgSz w:w="6820" w:h="10220"/>
          <w:pgMar w:top="780" w:right="780" w:bottom="280" w:left="780" w:header="581" w:footer="0" w:gutter="0"/>
          <w:pgNumType w:start="166"/>
          <w:cols w:space="720"/>
        </w:sectPr>
      </w:pPr>
      <w:r>
        <w:t>This</w:t>
      </w:r>
      <w:r>
        <w:rPr>
          <w:spacing w:val="13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i/>
        </w:rPr>
        <w:t>äryä-chanda.</w:t>
      </w:r>
    </w:p>
    <w:p w14:paraId="528AD237" w14:textId="77777777" w:rsidR="00150366" w:rsidRDefault="00150366">
      <w:pPr>
        <w:spacing w:line="200" w:lineRule="exact"/>
      </w:pPr>
    </w:p>
    <w:p w14:paraId="32AF5E73" w14:textId="77777777" w:rsidR="00150366" w:rsidRDefault="00150366">
      <w:pPr>
        <w:spacing w:before="5" w:line="200" w:lineRule="exact"/>
      </w:pPr>
    </w:p>
    <w:p w14:paraId="0CC72CC9" w14:textId="77777777" w:rsidR="00150366" w:rsidRDefault="00000000">
      <w:pPr>
        <w:spacing w:before="9"/>
        <w:ind w:left="1312" w:right="1311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Thirteen</w:t>
      </w:r>
      <w:r>
        <w:rPr>
          <w:rFonts w:ascii="Cambria" w:eastAsia="Cambria" w:hAnsi="Cambria" w:cs="Cambria"/>
          <w:i/>
          <w:spacing w:val="18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500DC7AD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3BB21B94" w14:textId="77777777" w:rsidR="00150366" w:rsidRDefault="00000000">
      <w:pPr>
        <w:ind w:left="390"/>
      </w:pPr>
      <w:r>
        <w:pict w14:anchorId="1D547DD1">
          <v:group id="_x0000_s2133" style="position:absolute;left:0;text-align:left;margin-left:45pt;margin-top:49.4pt;width:250.15pt;height:0;z-index:-8423;mso-position-horizontal-relative:page;mso-position-vertical-relative:page" coordorigin="900,988" coordsize="5003,0">
            <v:shape id="_x0000_s2134" style="position:absolute;left:900;top:988;width:5003;height:0" coordorigin="900,988" coordsize="5003,0" path="m900,988r5003,e" filled="f" strokeweight=".7pt">
              <v:path arrowok="t"/>
            </v:shape>
            <w10:wrap anchorx="page" anchory="page"/>
          </v:group>
        </w:pict>
      </w:r>
      <w:r>
        <w:rPr>
          <w:spacing w:val="-5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5"/>
        </w:rPr>
        <w:t>musica</w:t>
      </w:r>
      <w:r>
        <w:t>l</w:t>
      </w:r>
      <w:r>
        <w:rPr>
          <w:spacing w:val="33"/>
        </w:rPr>
        <w:t xml:space="preserve"> </w:t>
      </w:r>
      <w:r>
        <w:rPr>
          <w:spacing w:val="-5"/>
        </w:rPr>
        <w:t>mod</w:t>
      </w:r>
      <w:r>
        <w:t>e</w:t>
      </w:r>
      <w:r>
        <w:rPr>
          <w:spacing w:val="32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4"/>
        </w:rPr>
        <w:t xml:space="preserve"> </w:t>
      </w:r>
      <w:r>
        <w:rPr>
          <w:i/>
          <w:spacing w:val="-5"/>
          <w:w w:val="96"/>
        </w:rPr>
        <w:t>mälava-räga</w:t>
      </w:r>
      <w:r>
        <w:rPr>
          <w:i/>
          <w:w w:val="96"/>
        </w:rPr>
        <w:t>.</w:t>
      </w:r>
      <w:r>
        <w:rPr>
          <w:i/>
          <w:spacing w:val="22"/>
          <w:w w:val="9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5"/>
        </w:rPr>
        <w:t>rhyth</w:t>
      </w:r>
      <w:r>
        <w:t xml:space="preserve">m </w:t>
      </w:r>
      <w:r>
        <w:rPr>
          <w:spacing w:val="4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4"/>
        </w:rPr>
        <w:t xml:space="preserve"> </w:t>
      </w:r>
      <w:r>
        <w:rPr>
          <w:i/>
          <w:spacing w:val="-5"/>
        </w:rPr>
        <w:t>yati-täla</w:t>
      </w:r>
      <w:r>
        <w:rPr>
          <w:w w:val="103"/>
        </w:rPr>
        <w:t>.</w:t>
      </w:r>
    </w:p>
    <w:p w14:paraId="3AD8CD8A" w14:textId="77777777" w:rsidR="00150366" w:rsidRDefault="00150366">
      <w:pPr>
        <w:spacing w:before="17" w:line="240" w:lineRule="exact"/>
        <w:rPr>
          <w:sz w:val="24"/>
          <w:szCs w:val="24"/>
        </w:rPr>
      </w:pPr>
    </w:p>
    <w:p w14:paraId="2A51F9A1" w14:textId="77777777" w:rsidR="00150366" w:rsidRDefault="00000000">
      <w:pPr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</w:t>
      </w:r>
    </w:p>
    <w:p w14:paraId="25E26ECE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7AC19C17" w14:textId="77777777" w:rsidR="00150366" w:rsidRDefault="00000000">
      <w:pPr>
        <w:ind w:left="466"/>
      </w:pPr>
      <w:r>
        <w:rPr>
          <w:i/>
        </w:rPr>
        <w:t xml:space="preserve">kathita-samaye </w:t>
      </w:r>
      <w:r>
        <w:rPr>
          <w:i/>
          <w:w w:val="85"/>
        </w:rPr>
        <w:t>’pi</w:t>
      </w:r>
      <w:r>
        <w:rPr>
          <w:i/>
          <w:spacing w:val="8"/>
          <w:w w:val="85"/>
        </w:rPr>
        <w:t xml:space="preserve"> </w:t>
      </w:r>
      <w:r>
        <w:rPr>
          <w:i/>
        </w:rPr>
        <w:t>harir</w:t>
      </w:r>
      <w:r>
        <w:rPr>
          <w:i/>
          <w:spacing w:val="-4"/>
        </w:rPr>
        <w:t xml:space="preserve"> </w:t>
      </w:r>
      <w:r>
        <w:rPr>
          <w:i/>
        </w:rPr>
        <w:t>ahaha</w:t>
      </w:r>
      <w:r>
        <w:rPr>
          <w:i/>
          <w:spacing w:val="-15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yayau</w:t>
      </w:r>
      <w:r>
        <w:rPr>
          <w:i/>
          <w:spacing w:val="5"/>
        </w:rPr>
        <w:t xml:space="preserve"> </w:t>
      </w:r>
      <w:r>
        <w:rPr>
          <w:i/>
        </w:rPr>
        <w:t>vanam</w:t>
      </w:r>
    </w:p>
    <w:p w14:paraId="708E1497" w14:textId="77777777" w:rsidR="00150366" w:rsidRDefault="00000000">
      <w:pPr>
        <w:spacing w:before="11"/>
        <w:ind w:left="431" w:right="414"/>
        <w:jc w:val="center"/>
      </w:pPr>
      <w:r>
        <w:rPr>
          <w:i/>
        </w:rPr>
        <w:t>mama viphalam</w:t>
      </w:r>
      <w:r>
        <w:rPr>
          <w:i/>
          <w:spacing w:val="-7"/>
        </w:rPr>
        <w:t xml:space="preserve"> </w:t>
      </w:r>
      <w:r>
        <w:rPr>
          <w:i/>
        </w:rPr>
        <w:t>idam</w:t>
      </w:r>
      <w:r>
        <w:rPr>
          <w:i/>
          <w:spacing w:val="-4"/>
        </w:rPr>
        <w:t xml:space="preserve"> </w:t>
      </w:r>
      <w:r>
        <w:rPr>
          <w:i/>
        </w:rPr>
        <w:t>amalam</w:t>
      </w:r>
      <w:r>
        <w:rPr>
          <w:i/>
          <w:spacing w:val="-6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rüpa-yauvanam</w:t>
      </w:r>
      <w:r>
        <w:rPr>
          <w:i/>
          <w:spacing w:val="-13"/>
        </w:rPr>
        <w:t xml:space="preserve"> </w:t>
      </w:r>
      <w:r>
        <w:rPr>
          <w:w w:val="111"/>
        </w:rPr>
        <w:t>(1)</w:t>
      </w:r>
    </w:p>
    <w:p w14:paraId="15B8D6F9" w14:textId="77777777" w:rsidR="00150366" w:rsidRDefault="00150366">
      <w:pPr>
        <w:spacing w:before="1" w:line="100" w:lineRule="exact"/>
        <w:rPr>
          <w:sz w:val="10"/>
          <w:szCs w:val="10"/>
        </w:rPr>
      </w:pPr>
    </w:p>
    <w:p w14:paraId="6F1BDA82" w14:textId="77777777" w:rsidR="00150366" w:rsidRDefault="00000000">
      <w:pPr>
        <w:ind w:left="1927"/>
      </w:pPr>
      <w:r>
        <w:rPr>
          <w:i/>
        </w:rPr>
        <w:t>yämi</w:t>
      </w:r>
      <w:r>
        <w:rPr>
          <w:i/>
          <w:spacing w:val="8"/>
        </w:rPr>
        <w:t xml:space="preserve"> </w:t>
      </w:r>
      <w:r>
        <w:rPr>
          <w:i/>
        </w:rPr>
        <w:t>he!</w:t>
      </w:r>
      <w:r>
        <w:rPr>
          <w:i/>
          <w:spacing w:val="-5"/>
        </w:rPr>
        <w:t xml:space="preserve"> </w:t>
      </w:r>
      <w:r>
        <w:rPr>
          <w:i/>
        </w:rPr>
        <w:t>kam</w:t>
      </w:r>
      <w:r>
        <w:rPr>
          <w:i/>
          <w:spacing w:val="10"/>
        </w:rPr>
        <w:t xml:space="preserve"> </w:t>
      </w:r>
      <w:r>
        <w:rPr>
          <w:i/>
        </w:rPr>
        <w:t>iha</w:t>
      </w:r>
      <w:r>
        <w:rPr>
          <w:i/>
          <w:spacing w:val="-5"/>
        </w:rPr>
        <w:t xml:space="preserve"> </w:t>
      </w:r>
      <w:r>
        <w:rPr>
          <w:i/>
          <w:w w:val="105"/>
        </w:rPr>
        <w:t>çaraëaà</w:t>
      </w:r>
    </w:p>
    <w:p w14:paraId="1A9A9514" w14:textId="77777777" w:rsidR="00150366" w:rsidRDefault="00000000">
      <w:pPr>
        <w:spacing w:before="11"/>
        <w:ind w:left="1927"/>
      </w:pPr>
      <w:r>
        <w:rPr>
          <w:i/>
          <w:w w:val="99"/>
        </w:rPr>
        <w:t xml:space="preserve">sakhé-jana-vacana-vaïcitä </w:t>
      </w:r>
      <w:r>
        <w:rPr>
          <w:w w:val="106"/>
        </w:rPr>
        <w:t>(refrain)</w:t>
      </w:r>
    </w:p>
    <w:p w14:paraId="3755F0D0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77043F84" w14:textId="77777777" w:rsidR="00150366" w:rsidRDefault="00000000">
      <w:pPr>
        <w:ind w:left="120" w:right="83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“Hari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late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Our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forest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rendezvous.</w:t>
      </w:r>
      <w:r>
        <w:rPr>
          <w:rFonts w:ascii="Book Antiqua" w:eastAsia="Book Antiqua" w:hAnsi="Book Antiqua" w:cs="Book Antiqua"/>
          <w:b/>
          <w:spacing w:val="2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Alas,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alas!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My </w:t>
      </w:r>
      <w:r>
        <w:rPr>
          <w:rFonts w:ascii="Book Antiqua" w:eastAsia="Book Antiqua" w:hAnsi="Book Antiqua" w:cs="Book Antiqua"/>
          <w:b/>
          <w:w w:val="91"/>
        </w:rPr>
        <w:t>pristine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youthful beauty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going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waste.</w:t>
      </w:r>
    </w:p>
    <w:p w14:paraId="790590A1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658A5D0F" w14:textId="77777777" w:rsidR="00150366" w:rsidRDefault="00000000">
      <w:pPr>
        <w:ind w:left="120" w:right="83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“I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have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been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deceived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My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own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b/>
          <w:i/>
          <w:w w:val="89"/>
        </w:rPr>
        <w:t>sakhés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44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Oh</w:t>
      </w:r>
      <w:r>
        <w:rPr>
          <w:b/>
          <w:i/>
        </w:rPr>
        <w:t>,</w:t>
      </w:r>
      <w:r>
        <w:rPr>
          <w:b/>
          <w:i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who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will </w:t>
      </w:r>
      <w:r>
        <w:rPr>
          <w:rFonts w:ascii="Book Antiqua" w:eastAsia="Book Antiqua" w:hAnsi="Book Antiqua" w:cs="Book Antiqua"/>
          <w:b/>
          <w:w w:val="89"/>
        </w:rPr>
        <w:t>give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Me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shelter</w:t>
      </w:r>
      <w:r>
        <w:rPr>
          <w:rFonts w:ascii="Book Antiqua" w:eastAsia="Book Antiqua" w:hAnsi="Book Antiqua" w:cs="Book Antiqua"/>
          <w:b/>
          <w:spacing w:val="4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now?”</w:t>
      </w:r>
    </w:p>
    <w:p w14:paraId="0820E9EF" w14:textId="77777777" w:rsidR="00150366" w:rsidRDefault="00150366">
      <w:pPr>
        <w:spacing w:before="10" w:line="160" w:lineRule="exact"/>
        <w:rPr>
          <w:sz w:val="17"/>
          <w:szCs w:val="17"/>
        </w:rPr>
      </w:pPr>
    </w:p>
    <w:p w14:paraId="71BB355C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5FB0BD3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7B016BCD" w14:textId="77777777" w:rsidR="00150366" w:rsidRDefault="00000000">
      <w:pPr>
        <w:spacing w:line="251" w:lineRule="auto"/>
        <w:ind w:left="120" w:right="84" w:firstLine="270"/>
        <w:jc w:val="both"/>
      </w:pP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6"/>
        </w:rPr>
        <w:t>Rädh</w:t>
      </w:r>
      <w:r>
        <w:t>ä</w:t>
      </w:r>
      <w:r>
        <w:rPr>
          <w:spacing w:val="11"/>
        </w:rPr>
        <w:t xml:space="preserve"> </w:t>
      </w:r>
      <w:r>
        <w:rPr>
          <w:spacing w:val="-6"/>
        </w:rPr>
        <w:t>lament</w:t>
      </w:r>
      <w:r>
        <w:t>s</w:t>
      </w:r>
      <w:r>
        <w:rPr>
          <w:spacing w:val="31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6"/>
        </w:rPr>
        <w:t xml:space="preserve"> </w:t>
      </w:r>
      <w:r>
        <w:rPr>
          <w:spacing w:val="-6"/>
        </w:rPr>
        <w:t>Sh</w:t>
      </w:r>
      <w:r>
        <w:t xml:space="preserve">e </w:t>
      </w:r>
      <w:r>
        <w:rPr>
          <w:spacing w:val="-6"/>
        </w:rPr>
        <w:t>burn</w:t>
      </w:r>
      <w:r>
        <w:t>s</w:t>
      </w:r>
      <w:r>
        <w:rPr>
          <w:spacing w:val="37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agon</w:t>
      </w:r>
      <w:r>
        <w:t>y</w:t>
      </w:r>
      <w:r>
        <w:rPr>
          <w:spacing w:val="11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6"/>
          <w:w w:val="104"/>
        </w:rPr>
        <w:t xml:space="preserve">separation, </w:t>
      </w:r>
      <w:r>
        <w:t>“</w:t>
      </w:r>
      <w:r>
        <w:rPr>
          <w:i/>
        </w:rPr>
        <w:t>Sakhé,</w:t>
      </w:r>
      <w:r>
        <w:rPr>
          <w:i/>
          <w:spacing w:val="26"/>
        </w:rPr>
        <w:t xml:space="preserve"> </w:t>
      </w:r>
      <w:r>
        <w:t xml:space="preserve">you </w:t>
      </w:r>
      <w:r>
        <w:rPr>
          <w:spacing w:val="15"/>
        </w:rPr>
        <w:t xml:space="preserve"> </w:t>
      </w:r>
      <w:r>
        <w:t xml:space="preserve">told </w:t>
      </w:r>
      <w:r>
        <w:rPr>
          <w:spacing w:val="25"/>
        </w:rPr>
        <w:t xml:space="preserve"> </w:t>
      </w:r>
      <w:r>
        <w:t>Me,  ‘Just</w:t>
      </w:r>
      <w:r>
        <w:rPr>
          <w:spacing w:val="34"/>
        </w:rPr>
        <w:t xml:space="preserve"> </w:t>
      </w:r>
      <w:r>
        <w:t xml:space="preserve">wait </w:t>
      </w:r>
      <w:r>
        <w:rPr>
          <w:spacing w:val="13"/>
        </w:rPr>
        <w:t xml:space="preserve"> </w:t>
      </w:r>
      <w:r>
        <w:t xml:space="preserve">here. </w:t>
      </w:r>
      <w:r>
        <w:rPr>
          <w:spacing w:val="26"/>
        </w:rPr>
        <w:t xml:space="preserve"> </w:t>
      </w:r>
      <w:r>
        <w:t xml:space="preserve">I </w:t>
      </w:r>
      <w:r>
        <w:rPr>
          <w:spacing w:val="6"/>
        </w:rPr>
        <w:t xml:space="preserve"> </w:t>
      </w:r>
      <w:r>
        <w:t xml:space="preserve">will </w:t>
      </w:r>
      <w:r>
        <w:rPr>
          <w:spacing w:val="6"/>
        </w:rPr>
        <w:t xml:space="preserve"> </w:t>
      </w:r>
      <w:r>
        <w:t xml:space="preserve">bring </w:t>
      </w:r>
      <w:r>
        <w:rPr>
          <w:spacing w:val="23"/>
        </w:rPr>
        <w:t xml:space="preserve"> </w:t>
      </w:r>
      <w:r>
        <w:rPr>
          <w:w w:val="102"/>
        </w:rPr>
        <w:t xml:space="preserve">Him </w:t>
      </w:r>
      <w:r>
        <w:t>immediately.’</w:t>
      </w:r>
      <w:r>
        <w:rPr>
          <w:spacing w:val="-4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even</w:t>
      </w:r>
      <w:r>
        <w:rPr>
          <w:spacing w:val="15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>have</w:t>
      </w:r>
      <w:r>
        <w:rPr>
          <w:spacing w:val="15"/>
        </w:rPr>
        <w:t xml:space="preserve"> </w:t>
      </w:r>
      <w:r>
        <w:t>betrayed</w:t>
      </w:r>
      <w:r>
        <w:rPr>
          <w:spacing w:val="28"/>
        </w:rPr>
        <w:t xml:space="preserve"> </w:t>
      </w:r>
      <w:r>
        <w:t>Me.</w:t>
      </w:r>
      <w:r>
        <w:rPr>
          <w:spacing w:val="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said</w:t>
      </w:r>
      <w:r>
        <w:rPr>
          <w:spacing w:val="13"/>
        </w:rPr>
        <w:t xml:space="preserve"> </w:t>
      </w:r>
      <w:r>
        <w:rPr>
          <w:w w:val="108"/>
        </w:rPr>
        <w:t xml:space="preserve">that </w:t>
      </w:r>
      <w:r>
        <w:rPr>
          <w:spacing w:val="-4"/>
        </w:rPr>
        <w:t>yo</w:t>
      </w:r>
      <w:r>
        <w:t>u</w:t>
      </w:r>
      <w:r>
        <w:rPr>
          <w:spacing w:val="38"/>
        </w:rPr>
        <w:t xml:space="preserve"> </w:t>
      </w:r>
      <w:r>
        <w:rPr>
          <w:spacing w:val="-4"/>
        </w:rPr>
        <w:t>woul</w:t>
      </w:r>
      <w:r>
        <w:t>d</w:t>
      </w:r>
      <w:r>
        <w:rPr>
          <w:spacing w:val="49"/>
        </w:rPr>
        <w:t xml:space="preserve"> </w:t>
      </w:r>
      <w:r>
        <w:rPr>
          <w:spacing w:val="-4"/>
        </w:rPr>
        <w:t>retur</w:t>
      </w:r>
      <w:r>
        <w:t xml:space="preserve">n </w:t>
      </w:r>
      <w:r>
        <w:rPr>
          <w:spacing w:val="22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4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6"/>
        </w:rPr>
        <w:t xml:space="preserve"> </w:t>
      </w:r>
      <w:r>
        <w:rPr>
          <w:i/>
          <w:spacing w:val="-4"/>
          <w:w w:val="109"/>
        </w:rPr>
        <w:t>saìketa-kuïj</w:t>
      </w:r>
      <w:r>
        <w:rPr>
          <w:i/>
          <w:w w:val="109"/>
        </w:rPr>
        <w:t>a</w:t>
      </w:r>
      <w:r>
        <w:rPr>
          <w:i/>
          <w:spacing w:val="29"/>
          <w:w w:val="109"/>
        </w:rPr>
        <w:t xml:space="preserve"> </w:t>
      </w:r>
      <w:r>
        <w:rPr>
          <w:spacing w:val="-4"/>
        </w:rPr>
        <w:t>befor</w:t>
      </w:r>
      <w:r>
        <w:t>e</w:t>
      </w:r>
      <w:r>
        <w:rPr>
          <w:spacing w:val="34"/>
        </w:rPr>
        <w:t xml:space="preserve"> </w:t>
      </w:r>
      <w:r>
        <w:rPr>
          <w:spacing w:val="-4"/>
        </w:rPr>
        <w:t>moonrise</w:t>
      </w:r>
      <w:r>
        <w:t xml:space="preserve">, </w:t>
      </w:r>
      <w:r>
        <w:rPr>
          <w:spacing w:val="11"/>
        </w:rPr>
        <w:t xml:space="preserve"> </w:t>
      </w:r>
      <w:r>
        <w:rPr>
          <w:spacing w:val="-4"/>
          <w:w w:val="108"/>
        </w:rPr>
        <w:t xml:space="preserve">but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moo</w:t>
      </w:r>
      <w:r>
        <w:t>n</w:t>
      </w:r>
      <w:r>
        <w:rPr>
          <w:spacing w:val="23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11"/>
        </w:rPr>
        <w:t xml:space="preserve"> </w:t>
      </w:r>
      <w:r>
        <w:rPr>
          <w:spacing w:val="-4"/>
        </w:rPr>
        <w:t>alread</w:t>
      </w:r>
      <w:r>
        <w:t>y</w:t>
      </w:r>
      <w:r>
        <w:rPr>
          <w:spacing w:val="12"/>
        </w:rPr>
        <w:t xml:space="preserve"> </w:t>
      </w:r>
      <w:r>
        <w:rPr>
          <w:spacing w:val="-4"/>
        </w:rPr>
        <w:t>full</w:t>
      </w:r>
      <w:r>
        <w:t xml:space="preserve">y </w:t>
      </w:r>
      <w:r>
        <w:rPr>
          <w:spacing w:val="-4"/>
        </w:rPr>
        <w:t>risen</w:t>
      </w:r>
      <w:r>
        <w:t>.</w:t>
      </w:r>
      <w:r>
        <w:rPr>
          <w:spacing w:val="18"/>
        </w:rPr>
        <w:t xml:space="preserve"> </w:t>
      </w:r>
      <w:r>
        <w:t xml:space="preserve">I </w:t>
      </w:r>
      <w:r>
        <w:rPr>
          <w:spacing w:val="-4"/>
        </w:rPr>
        <w:t>wa</w:t>
      </w:r>
      <w:r>
        <w:t xml:space="preserve">s </w:t>
      </w:r>
      <w:r>
        <w:rPr>
          <w:spacing w:val="-4"/>
        </w:rPr>
        <w:t>misle</w:t>
      </w:r>
      <w:r>
        <w:t>d</w:t>
      </w:r>
      <w:r>
        <w:rPr>
          <w:spacing w:val="11"/>
        </w:rPr>
        <w:t xml:space="preserve"> </w:t>
      </w:r>
      <w:r>
        <w:rPr>
          <w:spacing w:val="-4"/>
        </w:rPr>
        <w:t>b</w:t>
      </w:r>
      <w:r>
        <w:t xml:space="preserve">y </w:t>
      </w:r>
      <w:r>
        <w:rPr>
          <w:spacing w:val="-4"/>
        </w:rPr>
        <w:t>you</w:t>
      </w:r>
      <w:r>
        <w:t>r</w:t>
      </w:r>
      <w:r>
        <w:rPr>
          <w:spacing w:val="18"/>
        </w:rPr>
        <w:t xml:space="preserve"> </w:t>
      </w:r>
      <w:r>
        <w:rPr>
          <w:spacing w:val="-4"/>
        </w:rPr>
        <w:t>false word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4"/>
        </w:rPr>
        <w:t>reassurance</w:t>
      </w:r>
      <w:r>
        <w:t xml:space="preserve">. </w:t>
      </w:r>
      <w:r>
        <w:rPr>
          <w:spacing w:val="5"/>
        </w:rPr>
        <w:t xml:space="preserve"> </w:t>
      </w:r>
      <w:r>
        <w:rPr>
          <w:spacing w:val="-4"/>
        </w:rPr>
        <w:t>No</w:t>
      </w:r>
      <w:r>
        <w:t>w</w:t>
      </w:r>
      <w:r>
        <w:rPr>
          <w:spacing w:val="20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2"/>
        </w:rPr>
        <w:t xml:space="preserve"> </w:t>
      </w:r>
      <w:r>
        <w:rPr>
          <w:spacing w:val="-4"/>
        </w:rPr>
        <w:t>youthfu</w:t>
      </w:r>
      <w:r>
        <w:t xml:space="preserve">l  </w:t>
      </w:r>
      <w:r>
        <w:rPr>
          <w:spacing w:val="-4"/>
        </w:rPr>
        <w:t>beauty</w:t>
      </w:r>
      <w:r>
        <w:t>,</w:t>
      </w:r>
      <w:r>
        <w:rPr>
          <w:spacing w:val="34"/>
        </w:rPr>
        <w:t xml:space="preserve"> </w:t>
      </w:r>
      <w:r>
        <w:rPr>
          <w:spacing w:val="-4"/>
        </w:rPr>
        <w:t>s</w:t>
      </w:r>
      <w:r>
        <w:t>o</w:t>
      </w:r>
      <w:r>
        <w:rPr>
          <w:spacing w:val="20"/>
        </w:rPr>
        <w:t xml:space="preserve"> </w:t>
      </w:r>
      <w:r>
        <w:rPr>
          <w:spacing w:val="-4"/>
          <w:w w:val="103"/>
        </w:rPr>
        <w:t xml:space="preserve">exquisite </w:t>
      </w:r>
      <w:r>
        <w:t>and</w:t>
      </w:r>
      <w:r>
        <w:rPr>
          <w:spacing w:val="20"/>
        </w:rPr>
        <w:t xml:space="preserve"> </w:t>
      </w:r>
      <w:r>
        <w:t>flawless,</w:t>
      </w:r>
      <w:r>
        <w:rPr>
          <w:spacing w:val="-4"/>
        </w:rPr>
        <w:t xml:space="preserve"> </w:t>
      </w:r>
      <w:r>
        <w:t>seems</w:t>
      </w:r>
      <w:r>
        <w:rPr>
          <w:spacing w:val="8"/>
        </w:rPr>
        <w:t xml:space="preserve"> </w:t>
      </w:r>
      <w:r>
        <w:t>utterly</w:t>
      </w:r>
      <w:r>
        <w:rPr>
          <w:spacing w:val="29"/>
        </w:rPr>
        <w:t xml:space="preserve"> </w:t>
      </w:r>
      <w:r>
        <w:t>worthless.</w:t>
      </w:r>
      <w:r>
        <w:rPr>
          <w:spacing w:val="2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had</w:t>
      </w:r>
      <w:r>
        <w:rPr>
          <w:spacing w:val="20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t>value,</w:t>
      </w:r>
      <w:r>
        <w:rPr>
          <w:spacing w:val="13"/>
        </w:rPr>
        <w:t xml:space="preserve"> </w:t>
      </w:r>
      <w:r>
        <w:t>He would</w:t>
      </w:r>
      <w:r>
        <w:rPr>
          <w:spacing w:val="22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come</w:t>
      </w:r>
      <w:r>
        <w:rPr>
          <w:spacing w:val="1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rPr>
          <w:w w:val="102"/>
        </w:rPr>
        <w:t>now.”</w:t>
      </w:r>
    </w:p>
    <w:p w14:paraId="009182A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94CDE02" w14:textId="77777777" w:rsidR="00150366" w:rsidRDefault="00000000">
      <w:pPr>
        <w:spacing w:line="251" w:lineRule="auto"/>
        <w:ind w:left="120" w:right="84" w:firstLine="270"/>
        <w:jc w:val="both"/>
      </w:pPr>
      <w:r>
        <w:t xml:space="preserve">The </w:t>
      </w:r>
      <w:r>
        <w:rPr>
          <w:spacing w:val="9"/>
        </w:rPr>
        <w:t xml:space="preserve"> </w:t>
      </w:r>
      <w:r>
        <w:t xml:space="preserve">word </w:t>
      </w:r>
      <w:r>
        <w:rPr>
          <w:spacing w:val="16"/>
        </w:rPr>
        <w:t xml:space="preserve"> </w:t>
      </w:r>
      <w:r>
        <w:rPr>
          <w:i/>
        </w:rPr>
        <w:t>ahaha</w:t>
      </w:r>
      <w:r>
        <w:rPr>
          <w:i/>
          <w:spacing w:val="31"/>
        </w:rPr>
        <w:t xml:space="preserve"> </w:t>
      </w:r>
      <w:r>
        <w:t xml:space="preserve">(Alas!  Alas!)  indicates </w:t>
      </w:r>
      <w:r>
        <w:rPr>
          <w:spacing w:val="21"/>
        </w:rPr>
        <w:t xml:space="preserve"> </w:t>
      </w:r>
      <w:r>
        <w:t>Rädhä’s</w:t>
      </w:r>
      <w:r>
        <w:rPr>
          <w:spacing w:val="24"/>
        </w:rPr>
        <w:t xml:space="preserve"> </w:t>
      </w:r>
      <w:r>
        <w:rPr>
          <w:w w:val="104"/>
        </w:rPr>
        <w:t xml:space="preserve">deep </w:t>
      </w:r>
      <w:r>
        <w:t>sorrow.</w:t>
      </w:r>
      <w:r>
        <w:rPr>
          <w:spacing w:val="2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word</w:t>
      </w:r>
      <w:r>
        <w:rPr>
          <w:spacing w:val="18"/>
        </w:rPr>
        <w:t xml:space="preserve"> </w:t>
      </w:r>
      <w:r>
        <w:rPr>
          <w:i/>
        </w:rPr>
        <w:t>he</w:t>
      </w:r>
      <w:r>
        <w:rPr>
          <w:i/>
          <w:spacing w:val="-8"/>
        </w:rPr>
        <w:t xml:space="preserve"> </w:t>
      </w:r>
      <w:r>
        <w:t>(O!)</w:t>
      </w:r>
      <w:r>
        <w:rPr>
          <w:spacing w:val="30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used</w:t>
      </w:r>
      <w:r>
        <w:rPr>
          <w:spacing w:val="2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addressing</w:t>
      </w:r>
      <w:r>
        <w:rPr>
          <w:spacing w:val="28"/>
        </w:rPr>
        <w:t xml:space="preserve"> </w:t>
      </w:r>
      <w:r>
        <w:rPr>
          <w:w w:val="103"/>
        </w:rPr>
        <w:t>someone.</w:t>
      </w:r>
    </w:p>
    <w:p w14:paraId="44EDE12C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74E4303E" w14:textId="77777777" w:rsidR="00150366" w:rsidRDefault="00000000">
      <w:pPr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</w:t>
      </w:r>
    </w:p>
    <w:p w14:paraId="711BC3DD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5135F38A" w14:textId="77777777" w:rsidR="00150366" w:rsidRDefault="00000000">
      <w:pPr>
        <w:spacing w:line="251" w:lineRule="auto"/>
        <w:ind w:left="811" w:right="773"/>
      </w:pPr>
      <w:r>
        <w:rPr>
          <w:i/>
          <w:w w:val="98"/>
        </w:rPr>
        <w:t>yad-anugamanäya</w:t>
      </w:r>
      <w:r>
        <w:rPr>
          <w:i/>
          <w:spacing w:val="1"/>
          <w:w w:val="98"/>
        </w:rPr>
        <w:t xml:space="preserve"> </w:t>
      </w:r>
      <w:r>
        <w:rPr>
          <w:i/>
        </w:rPr>
        <w:t>niçi</w:t>
      </w:r>
      <w:r>
        <w:rPr>
          <w:i/>
          <w:spacing w:val="-15"/>
        </w:rPr>
        <w:t xml:space="preserve"> </w:t>
      </w:r>
      <w:r>
        <w:rPr>
          <w:i/>
          <w:w w:val="97"/>
        </w:rPr>
        <w:t>gahanam</w:t>
      </w:r>
      <w:r>
        <w:rPr>
          <w:i/>
          <w:spacing w:val="1"/>
          <w:w w:val="97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çélitam tena</w:t>
      </w:r>
      <w:r>
        <w:rPr>
          <w:i/>
          <w:spacing w:val="-10"/>
        </w:rPr>
        <w:t xml:space="preserve"> </w:t>
      </w:r>
      <w:r>
        <w:rPr>
          <w:i/>
        </w:rPr>
        <w:t xml:space="preserve">mama </w:t>
      </w:r>
      <w:r>
        <w:rPr>
          <w:i/>
          <w:w w:val="96"/>
        </w:rPr>
        <w:t>hådayam</w:t>
      </w:r>
      <w:r>
        <w:rPr>
          <w:i/>
          <w:spacing w:val="2"/>
          <w:w w:val="96"/>
        </w:rPr>
        <w:t xml:space="preserve"> </w:t>
      </w:r>
      <w:r>
        <w:rPr>
          <w:i/>
        </w:rPr>
        <w:t>idam</w:t>
      </w:r>
      <w:r>
        <w:rPr>
          <w:i/>
          <w:spacing w:val="-4"/>
        </w:rPr>
        <w:t xml:space="preserve"> </w:t>
      </w:r>
      <w:r>
        <w:rPr>
          <w:i/>
          <w:w w:val="96"/>
        </w:rPr>
        <w:t>asamaçara-kélitam</w:t>
      </w:r>
    </w:p>
    <w:p w14:paraId="1DCCD186" w14:textId="77777777" w:rsidR="00150366" w:rsidRDefault="00000000">
      <w:pPr>
        <w:ind w:left="2611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yämi</w:t>
      </w:r>
      <w:r>
        <w:rPr>
          <w:i/>
          <w:spacing w:val="8"/>
        </w:rPr>
        <w:t xml:space="preserve"> </w:t>
      </w:r>
      <w:r>
        <w:rPr>
          <w:i/>
        </w:rPr>
        <w:t>he!</w:t>
      </w:r>
      <w:r>
        <w:rPr>
          <w:i/>
          <w:spacing w:val="-5"/>
        </w:rPr>
        <w:t xml:space="preserve"> </w:t>
      </w:r>
      <w:r>
        <w:rPr>
          <w:i/>
        </w:rPr>
        <w:t>kam</w:t>
      </w:r>
      <w:r>
        <w:rPr>
          <w:i/>
          <w:spacing w:val="10"/>
        </w:rPr>
        <w:t xml:space="preserve"> </w:t>
      </w:r>
      <w:r>
        <w:rPr>
          <w:i/>
        </w:rPr>
        <w:t>iha...</w:t>
      </w:r>
      <w:r>
        <w:rPr>
          <w:i/>
          <w:spacing w:val="-2"/>
        </w:rPr>
        <w:t xml:space="preserve"> </w:t>
      </w:r>
      <w:r>
        <w:rPr>
          <w:w w:val="111"/>
        </w:rPr>
        <w:t>(2)</w:t>
      </w:r>
    </w:p>
    <w:p w14:paraId="558EB3BB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5E91F3A9" w14:textId="77777777" w:rsidR="00150366" w:rsidRDefault="00150366">
      <w:pPr>
        <w:spacing w:line="200" w:lineRule="exact"/>
      </w:pPr>
    </w:p>
    <w:p w14:paraId="203D755C" w14:textId="77777777" w:rsidR="00150366" w:rsidRDefault="00000000">
      <w:pPr>
        <w:spacing w:before="31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1"/>
        </w:rPr>
        <w:t>“Alas</w:t>
      </w:r>
      <w:r>
        <w:rPr>
          <w:rFonts w:ascii="Book Antiqua" w:eastAsia="Book Antiqua" w:hAnsi="Book Antiqua" w:cs="Book Antiqua"/>
          <w:b/>
          <w:w w:val="91"/>
        </w:rPr>
        <w:t>!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entere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dee</w:t>
      </w:r>
      <w:r>
        <w:rPr>
          <w:rFonts w:ascii="Book Antiqua" w:eastAsia="Book Antiqua" w:hAnsi="Book Antiqua" w:cs="Book Antiqua"/>
          <w:b/>
        </w:rPr>
        <w:t>p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int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 xml:space="preserve">e </w:t>
      </w:r>
      <w:r>
        <w:rPr>
          <w:rFonts w:ascii="Book Antiqua" w:eastAsia="Book Antiqua" w:hAnsi="Book Antiqua" w:cs="Book Antiqua"/>
          <w:b/>
          <w:spacing w:val="-5"/>
        </w:rPr>
        <w:t>fores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dar</w:t>
      </w:r>
      <w:r>
        <w:rPr>
          <w:rFonts w:ascii="Book Antiqua" w:eastAsia="Book Antiqua" w:hAnsi="Book Antiqua" w:cs="Book Antiqua"/>
          <w:b/>
        </w:rPr>
        <w:t>k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night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search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Him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who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piercing </w:t>
      </w:r>
      <w:r>
        <w:rPr>
          <w:rFonts w:ascii="Book Antiqua" w:eastAsia="Book Antiqua" w:hAnsi="Book Antiqua" w:cs="Book Antiqua"/>
          <w:b/>
          <w:spacing w:val="4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My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2"/>
        </w:rPr>
        <w:t>shafts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love.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Oh,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who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else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will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give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Me shelter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now?”</w:t>
      </w:r>
    </w:p>
    <w:p w14:paraId="70CC1187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5FC95057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91C13D0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5530F637" w14:textId="77777777" w:rsidR="00150366" w:rsidRDefault="00000000">
      <w:pPr>
        <w:spacing w:line="252" w:lineRule="auto"/>
        <w:ind w:left="120" w:right="87" w:firstLine="360"/>
        <w:jc w:val="both"/>
      </w:pP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13"/>
          <w:w w:val="77"/>
        </w:rPr>
        <w:t xml:space="preserve"> </w:t>
      </w:r>
      <w:r>
        <w:rPr>
          <w:spacing w:val="-5"/>
        </w:rPr>
        <w:t>Rädh</w:t>
      </w:r>
      <w:r>
        <w:t>ä</w:t>
      </w:r>
      <w:r>
        <w:rPr>
          <w:spacing w:val="6"/>
        </w:rPr>
        <w:t xml:space="preserve"> </w:t>
      </w:r>
      <w:r>
        <w:rPr>
          <w:spacing w:val="-5"/>
        </w:rPr>
        <w:t>says</w:t>
      </w:r>
      <w:r>
        <w:t>,</w:t>
      </w:r>
      <w:r>
        <w:rPr>
          <w:spacing w:val="-3"/>
        </w:rPr>
        <w:t xml:space="preserve"> </w:t>
      </w:r>
      <w:r>
        <w:rPr>
          <w:spacing w:val="-5"/>
        </w:rPr>
        <w:t>“H</w:t>
      </w:r>
      <w:r>
        <w:t>e</w:t>
      </w:r>
      <w:r>
        <w:rPr>
          <w:spacing w:val="-2"/>
        </w:rPr>
        <w:t xml:space="preserve"> </w:t>
      </w:r>
      <w:r>
        <w:rPr>
          <w:spacing w:val="-5"/>
        </w:rPr>
        <w:t>who</w:t>
      </w:r>
      <w:r>
        <w:t>m</w:t>
      </w:r>
      <w:r>
        <w:rPr>
          <w:spacing w:val="21"/>
        </w:rPr>
        <w:t xml:space="preserve"> </w:t>
      </w:r>
      <w:r>
        <w:t>I</w:t>
      </w:r>
      <w:r>
        <w:rPr>
          <w:spacing w:val="1"/>
        </w:rPr>
        <w:t xml:space="preserve"> </w:t>
      </w:r>
      <w:r>
        <w:rPr>
          <w:spacing w:val="-5"/>
        </w:rPr>
        <w:t>cam</w:t>
      </w:r>
      <w:r>
        <w:t>e</w:t>
      </w:r>
      <w:r>
        <w:rPr>
          <w:spacing w:val="5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2"/>
        </w:rPr>
        <w:t xml:space="preserve"> </w:t>
      </w:r>
      <w:r>
        <w:rPr>
          <w:spacing w:val="-5"/>
        </w:rPr>
        <w:t>mee</w:t>
      </w:r>
      <w:r>
        <w:t>t</w:t>
      </w:r>
      <w:r>
        <w:rPr>
          <w:spacing w:val="17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2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18"/>
        </w:rPr>
        <w:t xml:space="preserve"> </w:t>
      </w:r>
      <w:r>
        <w:rPr>
          <w:spacing w:val="-5"/>
          <w:w w:val="103"/>
        </w:rPr>
        <w:t xml:space="preserve">secluded </w:t>
      </w:r>
      <w:r>
        <w:rPr>
          <w:spacing w:val="-2"/>
        </w:rPr>
        <w:t>jungl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drive</w:t>
      </w:r>
      <w:r>
        <w:t>n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stak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2"/>
        </w:rPr>
        <w:t>lus</w:t>
      </w:r>
      <w:r>
        <w:t>t</w:t>
      </w:r>
      <w:r>
        <w:rPr>
          <w:spacing w:val="25"/>
        </w:rPr>
        <w:t xml:space="preserve"> </w:t>
      </w:r>
      <w:r>
        <w:rPr>
          <w:spacing w:val="-2"/>
        </w:rPr>
        <w:t>int</w:t>
      </w:r>
      <w:r>
        <w:t>o</w:t>
      </w:r>
      <w:r>
        <w:rPr>
          <w:spacing w:val="30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heart</w:t>
      </w:r>
      <w:r>
        <w:t>.</w:t>
      </w:r>
      <w:r>
        <w:rPr>
          <w:spacing w:val="35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19"/>
        </w:rPr>
        <w:t xml:space="preserve"> </w:t>
      </w:r>
      <w:r>
        <w:rPr>
          <w:spacing w:val="-2"/>
          <w:w w:val="105"/>
        </w:rPr>
        <w:t xml:space="preserve">perhaps </w:t>
      </w:r>
      <w:r>
        <w:t>a</w:t>
      </w:r>
      <w:r>
        <w:rPr>
          <w:spacing w:val="10"/>
        </w:rPr>
        <w:t xml:space="preserve"> </w:t>
      </w:r>
      <w:r>
        <w:rPr>
          <w:spacing w:val="-6"/>
        </w:rPr>
        <w:t>see</w:t>
      </w:r>
      <w:r>
        <w:t>d</w:t>
      </w:r>
      <w:r>
        <w:rPr>
          <w:spacing w:val="17"/>
        </w:rPr>
        <w:t xml:space="preserve"> </w:t>
      </w:r>
      <w:r>
        <w:rPr>
          <w:i/>
          <w:spacing w:val="-6"/>
        </w:rPr>
        <w:t>mantr</w:t>
      </w:r>
      <w:r>
        <w:rPr>
          <w:i/>
        </w:rPr>
        <w:t>a</w:t>
      </w:r>
      <w:r>
        <w:rPr>
          <w:i/>
          <w:spacing w:val="10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6"/>
        </w:rPr>
        <w:t>amorou</w:t>
      </w:r>
      <w:r>
        <w:t>s</w:t>
      </w:r>
      <w:r>
        <w:rPr>
          <w:spacing w:val="38"/>
        </w:rPr>
        <w:t xml:space="preserve"> </w:t>
      </w:r>
      <w:r>
        <w:rPr>
          <w:spacing w:val="-6"/>
        </w:rPr>
        <w:t>desir</w:t>
      </w:r>
      <w:r>
        <w:t>e</w:t>
      </w:r>
      <w:r>
        <w:rPr>
          <w:spacing w:val="24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21"/>
        </w:rPr>
        <w:t xml:space="preserve"> </w:t>
      </w:r>
      <w:r>
        <w:rPr>
          <w:spacing w:val="-6"/>
        </w:rPr>
        <w:t>pinne</w:t>
      </w:r>
      <w:r>
        <w:t>d</w:t>
      </w:r>
      <w:r>
        <w:rPr>
          <w:spacing w:val="43"/>
        </w:rPr>
        <w:t xml:space="preserve"> </w:t>
      </w:r>
      <w:r>
        <w:rPr>
          <w:spacing w:val="-6"/>
        </w:rPr>
        <w:t>M</w:t>
      </w:r>
      <w:r>
        <w:t>e</w:t>
      </w:r>
      <w:r>
        <w:rPr>
          <w:spacing w:val="2"/>
        </w:rPr>
        <w:t xml:space="preserve"> </w:t>
      </w:r>
      <w:r>
        <w:rPr>
          <w:spacing w:val="-6"/>
        </w:rPr>
        <w:t>dow</w:t>
      </w:r>
      <w:r>
        <w:t>n</w:t>
      </w:r>
      <w:r>
        <w:rPr>
          <w:spacing w:val="32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21"/>
        </w:rPr>
        <w:t xml:space="preserve"> </w:t>
      </w:r>
      <w:r>
        <w:rPr>
          <w:spacing w:val="-6"/>
          <w:w w:val="106"/>
        </w:rPr>
        <w:t xml:space="preserve">such </w:t>
      </w:r>
      <w:r>
        <w:t>a</w:t>
      </w:r>
      <w:r>
        <w:rPr>
          <w:spacing w:val="2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lost</w:t>
      </w:r>
      <w:r>
        <w:rPr>
          <w:spacing w:val="14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sense</w:t>
      </w:r>
      <w:r>
        <w:rPr>
          <w:spacing w:val="1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where</w:t>
      </w:r>
      <w:r>
        <w:rPr>
          <w:spacing w:val="17"/>
        </w:rPr>
        <w:t xml:space="preserve"> </w:t>
      </w:r>
      <w:r>
        <w:t>I</w:t>
      </w:r>
      <w:r>
        <w:rPr>
          <w:spacing w:val="2"/>
        </w:rPr>
        <w:t xml:space="preserve"> </w:t>
      </w:r>
      <w:r>
        <w:rPr>
          <w:w w:val="102"/>
        </w:rPr>
        <w:t>belong.”</w:t>
      </w:r>
    </w:p>
    <w:p w14:paraId="52628C26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29A7646C" w14:textId="77777777" w:rsidR="00150366" w:rsidRDefault="00000000">
      <w:pPr>
        <w:spacing w:line="252" w:lineRule="auto"/>
        <w:ind w:left="120" w:right="85" w:firstLine="360"/>
        <w:jc w:val="both"/>
      </w:pPr>
      <w:r>
        <w:t>The</w:t>
      </w:r>
      <w:r>
        <w:rPr>
          <w:spacing w:val="20"/>
        </w:rPr>
        <w:t xml:space="preserve"> </w:t>
      </w:r>
      <w:r>
        <w:t>word</w:t>
      </w:r>
      <w:r>
        <w:rPr>
          <w:spacing w:val="27"/>
        </w:rPr>
        <w:t xml:space="preserve"> </w:t>
      </w:r>
      <w:r>
        <w:rPr>
          <w:i/>
        </w:rPr>
        <w:t xml:space="preserve">api </w:t>
      </w:r>
      <w:r>
        <w:t>implies,</w:t>
      </w:r>
      <w:r>
        <w:rPr>
          <w:spacing w:val="23"/>
        </w:rPr>
        <w:t xml:space="preserve"> </w:t>
      </w:r>
      <w:r>
        <w:t>“I</w:t>
      </w:r>
      <w:r>
        <w:rPr>
          <w:spacing w:val="6"/>
        </w:rPr>
        <w:t xml:space="preserve"> </w:t>
      </w:r>
      <w:r>
        <w:t>had</w:t>
      </w:r>
      <w:r>
        <w:rPr>
          <w:spacing w:val="28"/>
        </w:rPr>
        <w:t xml:space="preserve"> </w:t>
      </w:r>
      <w:r>
        <w:t>never</w:t>
      </w:r>
      <w:r>
        <w:rPr>
          <w:spacing w:val="24"/>
        </w:rPr>
        <w:t xml:space="preserve"> </w:t>
      </w:r>
      <w:r>
        <w:t>done</w:t>
      </w:r>
      <w:r>
        <w:rPr>
          <w:spacing w:val="30"/>
        </w:rPr>
        <w:t xml:space="preserve"> </w:t>
      </w:r>
      <w:r>
        <w:t>such</w:t>
      </w:r>
      <w:r>
        <w:rPr>
          <w:spacing w:val="33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w w:val="106"/>
        </w:rPr>
        <w:t xml:space="preserve">thing </w:t>
      </w:r>
      <w:r>
        <w:t>before.”</w:t>
      </w:r>
    </w:p>
    <w:p w14:paraId="15C45C2D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2910F521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5</w:t>
      </w:r>
    </w:p>
    <w:p w14:paraId="0A98B11C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1ECF228A" w14:textId="77777777" w:rsidR="00150366" w:rsidRDefault="00000000">
      <w:pPr>
        <w:spacing w:line="252" w:lineRule="auto"/>
        <w:ind w:left="750" w:right="801"/>
      </w:pPr>
      <w:r>
        <w:rPr>
          <w:i/>
        </w:rPr>
        <w:t>mama maraëam</w:t>
      </w:r>
      <w:r>
        <w:rPr>
          <w:i/>
          <w:spacing w:val="8"/>
        </w:rPr>
        <w:t xml:space="preserve"> </w:t>
      </w:r>
      <w:r>
        <w:rPr>
          <w:i/>
        </w:rPr>
        <w:t>eva</w:t>
      </w:r>
      <w:r>
        <w:rPr>
          <w:i/>
          <w:spacing w:val="-11"/>
        </w:rPr>
        <w:t xml:space="preserve"> </w:t>
      </w:r>
      <w:r>
        <w:rPr>
          <w:i/>
        </w:rPr>
        <w:t>varam</w:t>
      </w:r>
      <w:r>
        <w:rPr>
          <w:i/>
          <w:spacing w:val="-5"/>
        </w:rPr>
        <w:t xml:space="preserve"> </w:t>
      </w:r>
      <w:r>
        <w:rPr>
          <w:i/>
        </w:rPr>
        <w:t>ati-vitatha-ketanä kim</w:t>
      </w:r>
      <w:r>
        <w:rPr>
          <w:i/>
          <w:spacing w:val="14"/>
        </w:rPr>
        <w:t xml:space="preserve"> </w:t>
      </w:r>
      <w:r>
        <w:rPr>
          <w:i/>
        </w:rPr>
        <w:t>iha</w:t>
      </w:r>
      <w:r>
        <w:rPr>
          <w:i/>
          <w:spacing w:val="-5"/>
        </w:rPr>
        <w:t xml:space="preserve"> </w:t>
      </w:r>
      <w:r>
        <w:rPr>
          <w:i/>
          <w:w w:val="97"/>
        </w:rPr>
        <w:t>viñahämi</w:t>
      </w:r>
      <w:r>
        <w:rPr>
          <w:i/>
          <w:spacing w:val="-6"/>
          <w:w w:val="97"/>
        </w:rPr>
        <w:t xml:space="preserve"> </w:t>
      </w:r>
      <w:r>
        <w:rPr>
          <w:i/>
          <w:w w:val="97"/>
        </w:rPr>
        <w:t>virahänalam</w:t>
      </w:r>
      <w:r>
        <w:rPr>
          <w:i/>
          <w:spacing w:val="12"/>
          <w:w w:val="97"/>
        </w:rPr>
        <w:t xml:space="preserve"> </w:t>
      </w:r>
      <w:r>
        <w:rPr>
          <w:i/>
        </w:rPr>
        <w:t>acetanä</w:t>
      </w:r>
    </w:p>
    <w:p w14:paraId="0B6CD7C9" w14:textId="77777777" w:rsidR="00150366" w:rsidRDefault="00000000">
      <w:pPr>
        <w:ind w:left="2593"/>
      </w:pPr>
      <w:r>
        <w:rPr>
          <w:i/>
        </w:rPr>
        <w:t>yämi</w:t>
      </w:r>
      <w:r>
        <w:rPr>
          <w:i/>
          <w:spacing w:val="8"/>
        </w:rPr>
        <w:t xml:space="preserve"> </w:t>
      </w:r>
      <w:r>
        <w:rPr>
          <w:i/>
        </w:rPr>
        <w:t>he!</w:t>
      </w:r>
      <w:r>
        <w:rPr>
          <w:i/>
          <w:spacing w:val="-5"/>
        </w:rPr>
        <w:t xml:space="preserve"> </w:t>
      </w:r>
      <w:r>
        <w:rPr>
          <w:i/>
        </w:rPr>
        <w:t>kam</w:t>
      </w:r>
      <w:r>
        <w:rPr>
          <w:i/>
          <w:spacing w:val="10"/>
        </w:rPr>
        <w:t xml:space="preserve"> </w:t>
      </w:r>
      <w:r>
        <w:rPr>
          <w:i/>
        </w:rPr>
        <w:t>iha...</w:t>
      </w:r>
      <w:r>
        <w:rPr>
          <w:i/>
          <w:spacing w:val="-4"/>
        </w:rPr>
        <w:t xml:space="preserve"> </w:t>
      </w:r>
      <w:r>
        <w:rPr>
          <w:w w:val="111"/>
        </w:rPr>
        <w:t>(3)</w:t>
      </w:r>
    </w:p>
    <w:p w14:paraId="699EF0B7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11858D40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“What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use of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preserving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this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body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any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longer?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bette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die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Ho</w:t>
      </w:r>
      <w:r>
        <w:rPr>
          <w:rFonts w:ascii="Book Antiqua" w:eastAsia="Book Antiqua" w:hAnsi="Book Antiqua" w:cs="Book Antiqua"/>
          <w:b/>
          <w:w w:val="88"/>
        </w:rPr>
        <w:t>w</w:t>
      </w:r>
      <w:r>
        <w:rPr>
          <w:rFonts w:ascii="Book Antiqua" w:eastAsia="Book Antiqua" w:hAnsi="Book Antiqua" w:cs="Book Antiqua"/>
          <w:b/>
          <w:spacing w:val="2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ca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maintai</w:t>
      </w:r>
      <w:r>
        <w:rPr>
          <w:rFonts w:ascii="Book Antiqua" w:eastAsia="Book Antiqua" w:hAnsi="Book Antiqua" w:cs="Book Antiqua"/>
          <w:b/>
          <w:w w:val="88"/>
        </w:rPr>
        <w:t>n</w:t>
      </w:r>
      <w:r>
        <w:rPr>
          <w:rFonts w:ascii="Book Antiqua" w:eastAsia="Book Antiqua" w:hAnsi="Book Antiqua" w:cs="Book Antiqua"/>
          <w:b/>
          <w:spacing w:val="4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equilibriu</w:t>
      </w:r>
      <w:r>
        <w:rPr>
          <w:rFonts w:ascii="Book Antiqua" w:eastAsia="Book Antiqua" w:hAnsi="Book Antiqua" w:cs="Book Antiqua"/>
          <w:b/>
          <w:w w:val="88"/>
        </w:rPr>
        <w:t>m</w:t>
      </w:r>
      <w:r>
        <w:rPr>
          <w:rFonts w:ascii="Book Antiqua" w:eastAsia="Book Antiqua" w:hAnsi="Book Antiqua" w:cs="Book Antiqua"/>
          <w:b/>
          <w:spacing w:val="36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with </w:t>
      </w:r>
      <w:r>
        <w:rPr>
          <w:rFonts w:ascii="Book Antiqua" w:eastAsia="Book Antiqua" w:hAnsi="Book Antiqua" w:cs="Book Antiqua"/>
          <w:b/>
          <w:w w:val="91"/>
        </w:rPr>
        <w:t>this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intolerable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fire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separation?”</w:t>
      </w:r>
    </w:p>
    <w:p w14:paraId="4B8891E3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51518FC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1067940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3066548F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“I</w:t>
      </w:r>
      <w:r>
        <w:rPr>
          <w:spacing w:val="30"/>
        </w:rPr>
        <w:t xml:space="preserve"> </w:t>
      </w:r>
      <w:r>
        <w:t>am</w:t>
      </w:r>
      <w:r>
        <w:rPr>
          <w:spacing w:val="42"/>
        </w:rPr>
        <w:t xml:space="preserve"> </w:t>
      </w:r>
      <w:r>
        <w:t xml:space="preserve">ruined! </w:t>
      </w:r>
      <w:r>
        <w:rPr>
          <w:spacing w:val="25"/>
        </w:rPr>
        <w:t xml:space="preserve"> </w:t>
      </w:r>
      <w:r>
        <w:rPr>
          <w:spacing w:val="-24"/>
        </w:rPr>
        <w:t>T</w:t>
      </w:r>
      <w:r>
        <w:t xml:space="preserve">onight </w:t>
      </w:r>
      <w:r>
        <w:rPr>
          <w:spacing w:val="10"/>
        </w:rPr>
        <w:t xml:space="preserve"> </w:t>
      </w:r>
      <w:r>
        <w:t>I</w:t>
      </w:r>
      <w:r>
        <w:rPr>
          <w:spacing w:val="35"/>
        </w:rPr>
        <w:t xml:space="preserve"> </w:t>
      </w:r>
      <w:r>
        <w:t>sit</w:t>
      </w:r>
      <w:r>
        <w:rPr>
          <w:spacing w:val="42"/>
        </w:rPr>
        <w:t xml:space="preserve"> </w:t>
      </w:r>
      <w:r>
        <w:t>deep  in</w:t>
      </w:r>
      <w:r>
        <w:rPr>
          <w:spacing w:val="46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t>forest</w:t>
      </w:r>
      <w:r>
        <w:rPr>
          <w:spacing w:val="44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rPr>
          <w:w w:val="106"/>
        </w:rPr>
        <w:t xml:space="preserve">this </w:t>
      </w:r>
      <w:r>
        <w:t xml:space="preserve">terrifying </w:t>
      </w:r>
      <w:r>
        <w:rPr>
          <w:spacing w:val="29"/>
        </w:rPr>
        <w:t xml:space="preserve"> </w:t>
      </w:r>
      <w:r>
        <w:t xml:space="preserve">darkness, </w:t>
      </w:r>
      <w:r>
        <w:rPr>
          <w:spacing w:val="44"/>
        </w:rPr>
        <w:t xml:space="preserve"> </w:t>
      </w:r>
      <w:r>
        <w:t xml:space="preserve">hoping </w:t>
      </w:r>
      <w:r>
        <w:rPr>
          <w:spacing w:val="42"/>
        </w:rPr>
        <w:t xml:space="preserve"> </w:t>
      </w:r>
      <w:r>
        <w:t xml:space="preserve">to </w:t>
      </w:r>
      <w:r>
        <w:rPr>
          <w:spacing w:val="25"/>
        </w:rPr>
        <w:t xml:space="preserve"> </w:t>
      </w:r>
      <w:r>
        <w:t xml:space="preserve">meet </w:t>
      </w:r>
      <w:r>
        <w:rPr>
          <w:spacing w:val="29"/>
        </w:rPr>
        <w:t xml:space="preserve"> </w:t>
      </w:r>
      <w:r>
        <w:t xml:space="preserve">My  lover. </w:t>
      </w:r>
      <w:r>
        <w:rPr>
          <w:spacing w:val="23"/>
        </w:rPr>
        <w:t xml:space="preserve"> </w:t>
      </w:r>
      <w:r>
        <w:t xml:space="preserve">I </w:t>
      </w:r>
      <w:r>
        <w:rPr>
          <w:spacing w:val="14"/>
        </w:rPr>
        <w:t xml:space="preserve"> </w:t>
      </w:r>
      <w:r>
        <w:t xml:space="preserve">am </w:t>
      </w:r>
      <w:r>
        <w:rPr>
          <w:spacing w:val="21"/>
        </w:rPr>
        <w:t xml:space="preserve"> </w:t>
      </w:r>
      <w:r>
        <w:rPr>
          <w:w w:val="102"/>
        </w:rPr>
        <w:t xml:space="preserve">so </w:t>
      </w:r>
      <w:r>
        <w:t xml:space="preserve">unsettled </w:t>
      </w:r>
      <w:r>
        <w:rPr>
          <w:spacing w:val="6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His</w:t>
      </w:r>
      <w:r>
        <w:rPr>
          <w:spacing w:val="14"/>
        </w:rPr>
        <w:t xml:space="preserve"> </w:t>
      </w:r>
      <w:r>
        <w:t>absence</w:t>
      </w:r>
      <w:r>
        <w:rPr>
          <w:spacing w:val="27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I</w:t>
      </w:r>
      <w:r>
        <w:rPr>
          <w:spacing w:val="14"/>
        </w:rPr>
        <w:t xml:space="preserve"> </w:t>
      </w:r>
      <w:r>
        <w:t>am</w:t>
      </w:r>
      <w:r>
        <w:rPr>
          <w:spacing w:val="20"/>
        </w:rPr>
        <w:t xml:space="preserve"> </w:t>
      </w:r>
      <w:r>
        <w:t>losing</w:t>
      </w:r>
      <w:r>
        <w:rPr>
          <w:spacing w:val="24"/>
        </w:rPr>
        <w:t xml:space="preserve"> </w:t>
      </w:r>
      <w:r>
        <w:t>My mind.</w:t>
      </w:r>
      <w:r>
        <w:rPr>
          <w:spacing w:val="41"/>
        </w:rPr>
        <w:t xml:space="preserve"> </w:t>
      </w:r>
      <w:r>
        <w:rPr>
          <w:w w:val="104"/>
        </w:rPr>
        <w:t xml:space="preserve">Where </w:t>
      </w:r>
      <w:r>
        <w:t>can</w:t>
      </w:r>
      <w:r>
        <w:rPr>
          <w:spacing w:val="11"/>
        </w:rPr>
        <w:t xml:space="preserve"> </w:t>
      </w:r>
      <w:r>
        <w:t>I go? It</w:t>
      </w:r>
      <w:r>
        <w:rPr>
          <w:spacing w:val="7"/>
        </w:rPr>
        <w:t xml:space="preserve"> </w:t>
      </w:r>
      <w:r>
        <w:t>is better</w:t>
      </w:r>
      <w:r>
        <w:rPr>
          <w:spacing w:val="2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die.</w:t>
      </w:r>
      <w:r>
        <w:rPr>
          <w:spacing w:val="9"/>
        </w:rPr>
        <w:t xml:space="preserve"> </w:t>
      </w:r>
      <w:r>
        <w:t>How much</w:t>
      </w:r>
      <w:r>
        <w:rPr>
          <w:spacing w:val="27"/>
        </w:rPr>
        <w:t xml:space="preserve"> </w:t>
      </w:r>
      <w:r>
        <w:t>agony</w:t>
      </w:r>
      <w:r>
        <w:rPr>
          <w:spacing w:val="5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 xml:space="preserve">I </w:t>
      </w:r>
      <w:r>
        <w:rPr>
          <w:w w:val="103"/>
        </w:rPr>
        <w:t xml:space="preserve">tolerate? </w:t>
      </w:r>
      <w:r>
        <w:t>All</w:t>
      </w:r>
      <w:r>
        <w:rPr>
          <w:spacing w:val="35"/>
        </w:rPr>
        <w:t xml:space="preserve"> </w:t>
      </w:r>
      <w:r>
        <w:t>My</w:t>
      </w:r>
      <w:r>
        <w:rPr>
          <w:spacing w:val="36"/>
        </w:rPr>
        <w:t xml:space="preserve"> </w:t>
      </w:r>
      <w:r>
        <w:t xml:space="preserve">hopes </w:t>
      </w:r>
      <w:r>
        <w:rPr>
          <w:spacing w:val="19"/>
        </w:rPr>
        <w:t xml:space="preserve"> </w:t>
      </w:r>
      <w:r>
        <w:t xml:space="preserve">have </w:t>
      </w:r>
      <w:r>
        <w:rPr>
          <w:spacing w:val="8"/>
        </w:rPr>
        <w:t xml:space="preserve"> </w:t>
      </w:r>
      <w:r>
        <w:t xml:space="preserve">been </w:t>
      </w:r>
      <w:r>
        <w:rPr>
          <w:spacing w:val="15"/>
        </w:rPr>
        <w:t xml:space="preserve"> </w:t>
      </w:r>
      <w:r>
        <w:t xml:space="preserve">dashed. </w:t>
      </w:r>
      <w:r>
        <w:rPr>
          <w:spacing w:val="24"/>
        </w:rPr>
        <w:t xml:space="preserve"> </w:t>
      </w:r>
      <w:r>
        <w:t>My</w:t>
      </w:r>
      <w:r>
        <w:rPr>
          <w:spacing w:val="36"/>
        </w:rPr>
        <w:t xml:space="preserve"> </w:t>
      </w:r>
      <w:r>
        <w:t xml:space="preserve">body </w:t>
      </w:r>
      <w:r>
        <w:rPr>
          <w:spacing w:val="8"/>
        </w:rPr>
        <w:t xml:space="preserve"> </w:t>
      </w:r>
      <w:r>
        <w:t xml:space="preserve">is  </w:t>
      </w:r>
      <w:r>
        <w:rPr>
          <w:w w:val="103"/>
        </w:rPr>
        <w:t xml:space="preserve">worthless, </w:t>
      </w:r>
      <w:r>
        <w:rPr>
          <w:spacing w:val="-2"/>
        </w:rPr>
        <w:t>otherwis</w:t>
      </w:r>
      <w:r>
        <w:t>e</w:t>
      </w:r>
      <w:r>
        <w:rPr>
          <w:spacing w:val="45"/>
        </w:rPr>
        <w:t xml:space="preserve"> </w:t>
      </w:r>
      <w:r>
        <w:rPr>
          <w:spacing w:val="-2"/>
        </w:rPr>
        <w:t>Har</w:t>
      </w:r>
      <w:r>
        <w:t>i</w:t>
      </w:r>
      <w:r>
        <w:rPr>
          <w:spacing w:val="29"/>
        </w:rPr>
        <w:t xml:space="preserve"> </w:t>
      </w:r>
      <w:r>
        <w:rPr>
          <w:spacing w:val="-2"/>
        </w:rPr>
        <w:t>woul</w:t>
      </w:r>
      <w:r>
        <w:t>d</w:t>
      </w:r>
      <w:r>
        <w:rPr>
          <w:spacing w:val="42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42"/>
        </w:rPr>
        <w:t xml:space="preserve"> </w:t>
      </w:r>
      <w:r>
        <w:rPr>
          <w:spacing w:val="-2"/>
        </w:rPr>
        <w:t>neglec</w:t>
      </w:r>
      <w:r>
        <w:t>t</w:t>
      </w:r>
      <w:r>
        <w:rPr>
          <w:spacing w:val="34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3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39"/>
        </w:rPr>
        <w:t xml:space="preserve"> </w:t>
      </w:r>
      <w:r>
        <w:rPr>
          <w:spacing w:val="-2"/>
        </w:rPr>
        <w:t>way</w:t>
      </w:r>
      <w:r>
        <w:t>.</w:t>
      </w:r>
      <w:r>
        <w:rPr>
          <w:spacing w:val="18"/>
        </w:rPr>
        <w:t xml:space="preserve"> </w:t>
      </w:r>
      <w:r>
        <w:rPr>
          <w:spacing w:val="-2"/>
        </w:rPr>
        <w:t xml:space="preserve">Believing </w:t>
      </w:r>
      <w:r>
        <w:t>My</w:t>
      </w:r>
      <w:r>
        <w:rPr>
          <w:spacing w:val="3"/>
        </w:rPr>
        <w:t xml:space="preserve"> </w:t>
      </w:r>
      <w:r>
        <w:rPr>
          <w:i/>
        </w:rPr>
        <w:t>sakhé</w:t>
      </w:r>
      <w:r>
        <w:t>,</w:t>
      </w:r>
      <w:r>
        <w:rPr>
          <w:spacing w:val="-13"/>
        </w:rPr>
        <w:t xml:space="preserve"> </w:t>
      </w:r>
      <w:r>
        <w:t>I</w:t>
      </w:r>
      <w:r>
        <w:rPr>
          <w:spacing w:val="17"/>
        </w:rPr>
        <w:t xml:space="preserve"> </w:t>
      </w:r>
      <w:r>
        <w:t>dared</w:t>
      </w:r>
      <w:r>
        <w:rPr>
          <w:spacing w:val="39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come</w:t>
      </w:r>
      <w:r>
        <w:rPr>
          <w:spacing w:val="26"/>
        </w:rPr>
        <w:t xml:space="preserve"> </w:t>
      </w:r>
      <w:r>
        <w:t>here,</w:t>
      </w:r>
      <w:r>
        <w:rPr>
          <w:spacing w:val="37"/>
        </w:rPr>
        <w:t xml:space="preserve"> </w:t>
      </w:r>
      <w:r>
        <w:t>but</w:t>
      </w:r>
      <w:r>
        <w:rPr>
          <w:spacing w:val="37"/>
        </w:rPr>
        <w:t xml:space="preserve"> </w:t>
      </w:r>
      <w:r>
        <w:t>all</w:t>
      </w:r>
      <w:r>
        <w:rPr>
          <w:spacing w:val="17"/>
        </w:rPr>
        <w:t xml:space="preserve"> </w:t>
      </w:r>
      <w:r>
        <w:t>My</w:t>
      </w:r>
      <w:r>
        <w:rPr>
          <w:spacing w:val="3"/>
        </w:rPr>
        <w:t xml:space="preserve"> </w:t>
      </w:r>
      <w:r>
        <w:t>endeavors</w:t>
      </w:r>
      <w:r>
        <w:rPr>
          <w:spacing w:val="41"/>
        </w:rPr>
        <w:t xml:space="preserve"> </w:t>
      </w:r>
      <w:r>
        <w:rPr>
          <w:w w:val="102"/>
        </w:rPr>
        <w:t xml:space="preserve">have </w:t>
      </w:r>
      <w:r>
        <w:t>gone</w:t>
      </w:r>
      <w:r>
        <w:rPr>
          <w:spacing w:val="1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vain.</w:t>
      </w:r>
      <w:r>
        <w:rPr>
          <w:spacing w:val="10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useless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continue</w:t>
      </w:r>
      <w:r>
        <w:rPr>
          <w:spacing w:val="43"/>
        </w:rPr>
        <w:t xml:space="preserve"> </w:t>
      </w:r>
      <w:r>
        <w:t>living.”</w:t>
      </w:r>
    </w:p>
    <w:p w14:paraId="60C6B04A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4165E584" w14:textId="77777777" w:rsidR="00150366" w:rsidRDefault="00150366">
      <w:pPr>
        <w:spacing w:line="200" w:lineRule="exact"/>
      </w:pPr>
    </w:p>
    <w:p w14:paraId="7D22E299" w14:textId="77777777" w:rsidR="00150366" w:rsidRDefault="00000000">
      <w:pPr>
        <w:spacing w:before="28"/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6</w:t>
      </w:r>
    </w:p>
    <w:p w14:paraId="3E5C0C21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6C4A3443" w14:textId="77777777" w:rsidR="00150366" w:rsidRDefault="00000000">
      <w:pPr>
        <w:spacing w:line="248" w:lineRule="auto"/>
        <w:ind w:left="660" w:right="655"/>
      </w:pPr>
      <w:r>
        <w:pict w14:anchorId="4D6B8E78">
          <v:group id="_x0000_s2131" style="position:absolute;left:0;text-align:left;margin-left:45pt;margin-top:49.4pt;width:250.15pt;height:0;z-index:-8422;mso-position-horizontal-relative:page;mso-position-vertical-relative:page" coordorigin="900,988" coordsize="5003,0">
            <v:shape id="_x0000_s2132" style="position:absolute;left:900;top:988;width:5003;height:0" coordorigin="900,988" coordsize="5003,0" path="m900,988r5003,e" filled="f" strokeweight=".7pt">
              <v:path arrowok="t"/>
            </v:shape>
            <w10:wrap anchorx="page" anchory="page"/>
          </v:group>
        </w:pict>
      </w:r>
      <w:r>
        <w:rPr>
          <w:i/>
        </w:rPr>
        <w:t>mäm ahaha</w:t>
      </w:r>
      <w:r>
        <w:rPr>
          <w:i/>
          <w:spacing w:val="-15"/>
        </w:rPr>
        <w:t xml:space="preserve"> </w:t>
      </w:r>
      <w:r>
        <w:rPr>
          <w:i/>
        </w:rPr>
        <w:t>vidhurayati madhura-madhu-yäminé käpi</w:t>
      </w:r>
      <w:r>
        <w:rPr>
          <w:i/>
          <w:spacing w:val="3"/>
        </w:rPr>
        <w:t xml:space="preserve"> </w:t>
      </w:r>
      <w:r>
        <w:rPr>
          <w:i/>
        </w:rPr>
        <w:t>harim anubhavati</w:t>
      </w:r>
      <w:r>
        <w:rPr>
          <w:i/>
          <w:spacing w:val="-18"/>
        </w:rPr>
        <w:t xml:space="preserve"> </w:t>
      </w:r>
      <w:r>
        <w:rPr>
          <w:i/>
        </w:rPr>
        <w:t>kåta-sukåta-käminé</w:t>
      </w:r>
    </w:p>
    <w:p w14:paraId="75C3EC37" w14:textId="77777777" w:rsidR="00150366" w:rsidRDefault="00000000">
      <w:pPr>
        <w:ind w:left="2748"/>
      </w:pPr>
      <w:r>
        <w:rPr>
          <w:i/>
        </w:rPr>
        <w:t>yämi</w:t>
      </w:r>
      <w:r>
        <w:rPr>
          <w:i/>
          <w:spacing w:val="8"/>
        </w:rPr>
        <w:t xml:space="preserve"> </w:t>
      </w:r>
      <w:r>
        <w:rPr>
          <w:i/>
        </w:rPr>
        <w:t>he!</w:t>
      </w:r>
      <w:r>
        <w:rPr>
          <w:i/>
          <w:spacing w:val="-5"/>
        </w:rPr>
        <w:t xml:space="preserve"> </w:t>
      </w:r>
      <w:r>
        <w:rPr>
          <w:i/>
        </w:rPr>
        <w:t>kam</w:t>
      </w:r>
      <w:r>
        <w:rPr>
          <w:i/>
          <w:spacing w:val="10"/>
        </w:rPr>
        <w:t xml:space="preserve"> </w:t>
      </w:r>
      <w:r>
        <w:rPr>
          <w:i/>
        </w:rPr>
        <w:t>iha...</w:t>
      </w:r>
      <w:r>
        <w:rPr>
          <w:i/>
          <w:spacing w:val="-4"/>
        </w:rPr>
        <w:t xml:space="preserve"> </w:t>
      </w:r>
      <w:r>
        <w:rPr>
          <w:w w:val="111"/>
        </w:rPr>
        <w:t>(4)</w:t>
      </w:r>
    </w:p>
    <w:p w14:paraId="784A002D" w14:textId="77777777" w:rsidR="00150366" w:rsidRDefault="00150366">
      <w:pPr>
        <w:spacing w:before="8" w:line="120" w:lineRule="exact"/>
        <w:rPr>
          <w:sz w:val="13"/>
          <w:szCs w:val="13"/>
        </w:rPr>
      </w:pPr>
    </w:p>
    <w:p w14:paraId="49F5A47A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“Oh,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am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cursed!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This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sweet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spring</w:t>
      </w:r>
      <w:r>
        <w:rPr>
          <w:rFonts w:ascii="Book Antiqua" w:eastAsia="Book Antiqua" w:hAnsi="Book Antiqua" w:cs="Book Antiqua"/>
          <w:b/>
          <w:spacing w:val="3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night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embitters My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loneliness.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Certainly</w:t>
      </w:r>
      <w:r>
        <w:rPr>
          <w:rFonts w:ascii="Book Antiqua" w:eastAsia="Book Antiqua" w:hAnsi="Book Antiqua" w:cs="Book Antiqua"/>
          <w:b/>
          <w:spacing w:val="4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some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fortunate</w:t>
      </w:r>
      <w:r>
        <w:rPr>
          <w:rFonts w:ascii="Book Antiqua" w:eastAsia="Book Antiqua" w:hAnsi="Book Antiqua" w:cs="Book Antiqua"/>
          <w:b/>
          <w:spacing w:val="3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damsel,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reaping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fruit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piety,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now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basking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Hari’s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arms.”</w:t>
      </w:r>
    </w:p>
    <w:p w14:paraId="6FB3A5F9" w14:textId="77777777" w:rsidR="00150366" w:rsidRDefault="00150366">
      <w:pPr>
        <w:spacing w:before="4" w:line="200" w:lineRule="exact"/>
      </w:pPr>
    </w:p>
    <w:p w14:paraId="59F33080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1987FD5" w14:textId="77777777" w:rsidR="00150366" w:rsidRDefault="00150366">
      <w:pPr>
        <w:spacing w:before="9" w:line="120" w:lineRule="exact"/>
        <w:rPr>
          <w:sz w:val="12"/>
          <w:szCs w:val="12"/>
        </w:rPr>
      </w:pPr>
    </w:p>
    <w:p w14:paraId="326CE659" w14:textId="77777777" w:rsidR="00150366" w:rsidRDefault="00000000">
      <w:pPr>
        <w:spacing w:line="248" w:lineRule="auto"/>
        <w:ind w:left="120" w:right="86" w:firstLine="360"/>
        <w:jc w:val="both"/>
      </w:pPr>
      <w:r>
        <w:t xml:space="preserve">Expressing </w:t>
      </w:r>
      <w:r>
        <w:rPr>
          <w:spacing w:val="1"/>
        </w:rPr>
        <w:t xml:space="preserve"> </w:t>
      </w:r>
      <w:r>
        <w:t xml:space="preserve">the  terrible </w:t>
      </w:r>
      <w:r>
        <w:rPr>
          <w:spacing w:val="6"/>
        </w:rPr>
        <w:t xml:space="preserve"> </w:t>
      </w:r>
      <w:r>
        <w:t>pain  in</w:t>
      </w:r>
      <w:r>
        <w:rPr>
          <w:spacing w:val="45"/>
        </w:rPr>
        <w:t xml:space="preserve"> </w:t>
      </w:r>
      <w:r>
        <w:t>the  core</w:t>
      </w:r>
      <w:r>
        <w:rPr>
          <w:spacing w:val="43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Her</w:t>
      </w:r>
      <w:r>
        <w:rPr>
          <w:spacing w:val="39"/>
        </w:rPr>
        <w:t xml:space="preserve"> </w:t>
      </w:r>
      <w:r>
        <w:rPr>
          <w:w w:val="106"/>
        </w:rPr>
        <w:t xml:space="preserve">heart, </w:t>
      </w:r>
      <w:r>
        <w:rPr>
          <w:spacing w:val="-4"/>
        </w:rPr>
        <w:t>Rädh</w:t>
      </w:r>
      <w:r>
        <w:t>ä</w:t>
      </w:r>
      <w:r>
        <w:rPr>
          <w:spacing w:val="26"/>
        </w:rPr>
        <w:t xml:space="preserve"> </w:t>
      </w:r>
      <w:r>
        <w:rPr>
          <w:spacing w:val="-4"/>
        </w:rPr>
        <w:t>says</w:t>
      </w:r>
      <w:r>
        <w:t>,</w:t>
      </w:r>
      <w:r>
        <w:rPr>
          <w:spacing w:val="17"/>
        </w:rPr>
        <w:t xml:space="preserve"> </w:t>
      </w:r>
      <w:r>
        <w:rPr>
          <w:spacing w:val="-4"/>
        </w:rPr>
        <w:t>“Thes</w:t>
      </w:r>
      <w:r>
        <w:t>e</w:t>
      </w:r>
      <w:r>
        <w:rPr>
          <w:spacing w:val="27"/>
        </w:rPr>
        <w:t xml:space="preserve"> </w:t>
      </w:r>
      <w:r>
        <w:rPr>
          <w:i/>
          <w:spacing w:val="-4"/>
        </w:rPr>
        <w:t>rasa</w:t>
      </w:r>
      <w:r>
        <w:rPr>
          <w:spacing w:val="-4"/>
        </w:rPr>
        <w:t>-lade</w:t>
      </w:r>
      <w:r>
        <w:t>n</w:t>
      </w:r>
      <w:r>
        <w:rPr>
          <w:spacing w:val="22"/>
        </w:rPr>
        <w:t xml:space="preserve"> </w:t>
      </w:r>
      <w:r>
        <w:rPr>
          <w:spacing w:val="-4"/>
        </w:rPr>
        <w:t>sprin</w:t>
      </w:r>
      <w:r>
        <w:t>g</w:t>
      </w:r>
      <w:r>
        <w:rPr>
          <w:spacing w:val="41"/>
        </w:rPr>
        <w:t xml:space="preserve"> </w:t>
      </w:r>
      <w:r>
        <w:rPr>
          <w:spacing w:val="-4"/>
        </w:rPr>
        <w:t>night</w:t>
      </w:r>
      <w:r>
        <w:t>s</w:t>
      </w:r>
      <w:r>
        <w:rPr>
          <w:spacing w:val="45"/>
        </w:rPr>
        <w:t xml:space="preserve"> </w:t>
      </w:r>
      <w:r>
        <w:rPr>
          <w:spacing w:val="-4"/>
        </w:rPr>
        <w:t>bea</w:t>
      </w:r>
      <w:r>
        <w:t>r</w:t>
      </w:r>
      <w:r>
        <w:rPr>
          <w:spacing w:val="3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4"/>
          <w:w w:val="104"/>
        </w:rPr>
        <w:t xml:space="preserve">highest </w:t>
      </w:r>
      <w:r>
        <w:t>joy,</w:t>
      </w:r>
      <w:r>
        <w:rPr>
          <w:spacing w:val="43"/>
        </w:rPr>
        <w:t xml:space="preserve"> </w:t>
      </w:r>
      <w:r>
        <w:t xml:space="preserve">but </w:t>
      </w:r>
      <w:r>
        <w:rPr>
          <w:spacing w:val="13"/>
        </w:rPr>
        <w:t xml:space="preserve"> </w:t>
      </w:r>
      <w:r>
        <w:t>for</w:t>
      </w:r>
      <w:r>
        <w:rPr>
          <w:spacing w:val="45"/>
        </w:rPr>
        <w:t xml:space="preserve"> </w:t>
      </w:r>
      <w:r>
        <w:t>Me</w:t>
      </w:r>
      <w:r>
        <w:rPr>
          <w:spacing w:val="35"/>
        </w:rPr>
        <w:t xml:space="preserve"> </w:t>
      </w:r>
      <w:r>
        <w:t xml:space="preserve">they </w:t>
      </w:r>
      <w:r>
        <w:rPr>
          <w:spacing w:val="6"/>
        </w:rPr>
        <w:t xml:space="preserve"> </w:t>
      </w:r>
      <w:r>
        <w:t>are  a</w:t>
      </w:r>
      <w:r>
        <w:rPr>
          <w:spacing w:val="43"/>
        </w:rPr>
        <w:t xml:space="preserve"> </w:t>
      </w:r>
      <w:r>
        <w:t xml:space="preserve">torture. </w:t>
      </w:r>
      <w:r>
        <w:rPr>
          <w:spacing w:val="39"/>
        </w:rPr>
        <w:t xml:space="preserve"> </w:t>
      </w:r>
      <w:r>
        <w:t xml:space="preserve">While </w:t>
      </w:r>
      <w:r>
        <w:rPr>
          <w:spacing w:val="7"/>
        </w:rPr>
        <w:t xml:space="preserve"> </w:t>
      </w:r>
      <w:r>
        <w:t>I</w:t>
      </w:r>
      <w:r>
        <w:rPr>
          <w:spacing w:val="43"/>
        </w:rPr>
        <w:t xml:space="preserve"> </w:t>
      </w:r>
      <w:r>
        <w:t xml:space="preserve">am  </w:t>
      </w:r>
      <w:r>
        <w:rPr>
          <w:w w:val="101"/>
        </w:rPr>
        <w:t xml:space="preserve">suffering </w:t>
      </w:r>
      <w:r>
        <w:rPr>
          <w:spacing w:val="-4"/>
        </w:rPr>
        <w:t>alon</w:t>
      </w:r>
      <w:r>
        <w:t>e</w:t>
      </w:r>
      <w:r>
        <w:rPr>
          <w:spacing w:val="43"/>
        </w:rPr>
        <w:t xml:space="preserve"> </w:t>
      </w:r>
      <w:r>
        <w:rPr>
          <w:spacing w:val="-4"/>
        </w:rPr>
        <w:t>here</w:t>
      </w:r>
      <w:r>
        <w:t>,</w:t>
      </w:r>
      <w:r>
        <w:rPr>
          <w:spacing w:val="50"/>
        </w:rPr>
        <w:t xml:space="preserve"> </w:t>
      </w:r>
      <w:r>
        <w:rPr>
          <w:spacing w:val="-4"/>
        </w:rPr>
        <w:t>som</w:t>
      </w:r>
      <w:r>
        <w:t>e</w:t>
      </w:r>
      <w:r>
        <w:rPr>
          <w:spacing w:val="38"/>
        </w:rPr>
        <w:t xml:space="preserve"> </w:t>
      </w:r>
      <w:r>
        <w:rPr>
          <w:spacing w:val="-4"/>
        </w:rPr>
        <w:t>fortunat</w:t>
      </w:r>
      <w:r>
        <w:t xml:space="preserve">e </w:t>
      </w:r>
      <w:r>
        <w:rPr>
          <w:spacing w:val="16"/>
        </w:rPr>
        <w:t xml:space="preserve"> </w:t>
      </w:r>
      <w:r>
        <w:rPr>
          <w:spacing w:val="-4"/>
        </w:rPr>
        <w:t>maide</w:t>
      </w:r>
      <w:r>
        <w:t xml:space="preserve">n </w:t>
      </w:r>
      <w:r>
        <w:rPr>
          <w:spacing w:val="4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savorin</w:t>
      </w:r>
      <w:r>
        <w:t>g</w:t>
      </w:r>
      <w:r>
        <w:rPr>
          <w:spacing w:val="4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7"/>
        </w:rPr>
        <w:t xml:space="preserve"> </w:t>
      </w:r>
      <w:r>
        <w:rPr>
          <w:spacing w:val="-4"/>
          <w:w w:val="103"/>
        </w:rPr>
        <w:t xml:space="preserve">ambrosia </w:t>
      </w:r>
      <w:r>
        <w:t>of</w:t>
      </w:r>
      <w:r>
        <w:rPr>
          <w:spacing w:val="32"/>
        </w:rPr>
        <w:t xml:space="preserve"> </w:t>
      </w:r>
      <w:r>
        <w:t xml:space="preserve">enjoying </w:t>
      </w:r>
      <w:r>
        <w:rPr>
          <w:spacing w:val="2"/>
        </w:rPr>
        <w:t xml:space="preserve"> </w:t>
      </w:r>
      <w:r>
        <w:t xml:space="preserve">amour </w:t>
      </w:r>
      <w:r>
        <w:rPr>
          <w:spacing w:val="13"/>
        </w:rPr>
        <w:t xml:space="preserve"> </w:t>
      </w:r>
      <w:r>
        <w:t xml:space="preserve">with </w:t>
      </w:r>
      <w:r>
        <w:rPr>
          <w:spacing w:val="5"/>
        </w:rPr>
        <w:t xml:space="preserve"> </w:t>
      </w:r>
      <w:r>
        <w:t>Hari.</w:t>
      </w:r>
      <w:r>
        <w:rPr>
          <w:spacing w:val="45"/>
        </w:rPr>
        <w:t xml:space="preserve"> </w:t>
      </w:r>
      <w:r>
        <w:t>He</w:t>
      </w:r>
      <w:r>
        <w:rPr>
          <w:spacing w:val="38"/>
        </w:rPr>
        <w:t xml:space="preserve"> </w:t>
      </w:r>
      <w:r>
        <w:t xml:space="preserve">did  not </w:t>
      </w:r>
      <w:r>
        <w:rPr>
          <w:spacing w:val="8"/>
        </w:rPr>
        <w:t xml:space="preserve"> </w:t>
      </w:r>
      <w:r>
        <w:t>come</w:t>
      </w:r>
      <w:r>
        <w:rPr>
          <w:spacing w:val="46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Me</w:t>
      </w:r>
      <w:r>
        <w:rPr>
          <w:spacing w:val="29"/>
        </w:rPr>
        <w:t xml:space="preserve"> </w:t>
      </w:r>
      <w:r>
        <w:t xml:space="preserve">as promised </w:t>
      </w:r>
      <w:r>
        <w:rPr>
          <w:spacing w:val="6"/>
        </w:rPr>
        <w:t xml:space="preserve"> </w:t>
      </w:r>
      <w:r>
        <w:t>because</w:t>
      </w:r>
      <w:r>
        <w:rPr>
          <w:spacing w:val="39"/>
        </w:rPr>
        <w:t xml:space="preserve"> </w:t>
      </w:r>
      <w:r>
        <w:t xml:space="preserve">that  seductress </w:t>
      </w:r>
      <w:r>
        <w:rPr>
          <w:spacing w:val="9"/>
        </w:rPr>
        <w:t xml:space="preserve"> </w:t>
      </w:r>
      <w:r>
        <w:t>has</w:t>
      </w:r>
      <w:r>
        <w:rPr>
          <w:spacing w:val="37"/>
        </w:rPr>
        <w:t xml:space="preserve"> </w:t>
      </w:r>
      <w:r>
        <w:t xml:space="preserve">trapped </w:t>
      </w:r>
      <w:r>
        <w:rPr>
          <w:spacing w:val="12"/>
        </w:rPr>
        <w:t xml:space="preserve"> </w:t>
      </w:r>
      <w:r>
        <w:t>Him</w:t>
      </w:r>
      <w:r>
        <w:rPr>
          <w:spacing w:val="33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rPr>
          <w:w w:val="107"/>
        </w:rPr>
        <w:t xml:space="preserve">the </w:t>
      </w:r>
      <w:r>
        <w:rPr>
          <w:spacing w:val="-2"/>
        </w:rPr>
        <w:t>rope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he</w:t>
      </w:r>
      <w:r>
        <w:t>r</w:t>
      </w:r>
      <w:r>
        <w:rPr>
          <w:spacing w:val="23"/>
        </w:rPr>
        <w:t xml:space="preserve"> </w:t>
      </w:r>
      <w:r>
        <w:rPr>
          <w:spacing w:val="-2"/>
        </w:rPr>
        <w:t>lov</w:t>
      </w:r>
      <w:r>
        <w:t>e</w:t>
      </w:r>
      <w:r>
        <w:rPr>
          <w:spacing w:val="5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5"/>
        </w:rPr>
        <w:t xml:space="preserve"> </w:t>
      </w:r>
      <w:r>
        <w:rPr>
          <w:spacing w:val="-2"/>
        </w:rPr>
        <w:t>revel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31"/>
        </w:rPr>
        <w:t xml:space="preserve"> </w:t>
      </w:r>
      <w:r>
        <w:rPr>
          <w:spacing w:val="-2"/>
        </w:rPr>
        <w:t>amorou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play</w:t>
      </w:r>
      <w:r>
        <w:t>.</w:t>
      </w:r>
      <w:r>
        <w:rPr>
          <w:spacing w:val="9"/>
        </w:rPr>
        <w:t xml:space="preserve"> </w:t>
      </w:r>
      <w:r>
        <w:rPr>
          <w:spacing w:val="-2"/>
        </w:rPr>
        <w:t>Ho</w:t>
      </w:r>
      <w:r>
        <w:t>w</w:t>
      </w:r>
      <w:r>
        <w:rPr>
          <w:spacing w:val="5"/>
        </w:rPr>
        <w:t xml:space="preserve"> </w:t>
      </w:r>
      <w:r>
        <w:t>I must</w:t>
      </w:r>
      <w:r>
        <w:rPr>
          <w:spacing w:val="2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lacking</w:t>
      </w:r>
      <w:r>
        <w:rPr>
          <w:spacing w:val="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pious</w:t>
      </w:r>
      <w:r>
        <w:rPr>
          <w:spacing w:val="24"/>
        </w:rPr>
        <w:t xml:space="preserve"> </w:t>
      </w:r>
      <w:r>
        <w:rPr>
          <w:w w:val="103"/>
        </w:rPr>
        <w:t>credits!”</w:t>
      </w:r>
    </w:p>
    <w:p w14:paraId="16CDA140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69AFE193" w14:textId="77777777" w:rsidR="00150366" w:rsidRDefault="00000000">
      <w:pPr>
        <w:spacing w:line="248" w:lineRule="auto"/>
        <w:ind w:left="120" w:right="86" w:firstLine="360"/>
        <w:jc w:val="both"/>
      </w:pPr>
      <w:r>
        <w:rPr>
          <w:spacing w:val="-5"/>
        </w:rPr>
        <w:t>I</w:t>
      </w:r>
      <w:r>
        <w:t>n</w:t>
      </w:r>
      <w:r>
        <w:rPr>
          <w:spacing w:val="2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5"/>
        </w:rPr>
        <w:t xml:space="preserve"> </w:t>
      </w:r>
      <w:r>
        <w:rPr>
          <w:i/>
          <w:spacing w:val="-12"/>
          <w:w w:val="93"/>
        </w:rPr>
        <w:t>V</w:t>
      </w:r>
      <w:r>
        <w:rPr>
          <w:i/>
          <w:spacing w:val="-5"/>
          <w:w w:val="93"/>
        </w:rPr>
        <w:t>içvakoñ</w:t>
      </w:r>
      <w:r>
        <w:rPr>
          <w:i/>
          <w:w w:val="93"/>
        </w:rPr>
        <w:t>a</w:t>
      </w:r>
      <w:r>
        <w:rPr>
          <w:i/>
          <w:spacing w:val="23"/>
          <w:w w:val="93"/>
        </w:rPr>
        <w:t xml:space="preserve"> </w:t>
      </w:r>
      <w:r>
        <w:rPr>
          <w:spacing w:val="-5"/>
        </w:rPr>
        <w:t>dictionar</w:t>
      </w:r>
      <w:r>
        <w:t xml:space="preserve">y  </w:t>
      </w:r>
      <w:r>
        <w:rPr>
          <w:i/>
          <w:spacing w:val="-5"/>
        </w:rPr>
        <w:t>vidhur</w:t>
      </w:r>
      <w:r>
        <w:rPr>
          <w:i/>
        </w:rPr>
        <w:t>a</w:t>
      </w:r>
      <w:r>
        <w:rPr>
          <w:i/>
          <w:spacing w:val="2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8"/>
        </w:rPr>
        <w:t xml:space="preserve"> </w:t>
      </w:r>
      <w:r>
        <w:rPr>
          <w:spacing w:val="-5"/>
        </w:rPr>
        <w:t>define</w:t>
      </w:r>
      <w:r>
        <w:t>d</w:t>
      </w:r>
      <w:r>
        <w:rPr>
          <w:spacing w:val="36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18"/>
        </w:rPr>
        <w:t xml:space="preserve"> </w:t>
      </w:r>
      <w:r>
        <w:rPr>
          <w:i/>
          <w:spacing w:val="-5"/>
        </w:rPr>
        <w:t>vikalatä</w:t>
      </w:r>
      <w:r>
        <w:rPr>
          <w:w w:val="103"/>
        </w:rPr>
        <w:t>, agitation.</w:t>
      </w:r>
    </w:p>
    <w:p w14:paraId="1B6DAFA1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59F76431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7</w:t>
      </w:r>
    </w:p>
    <w:p w14:paraId="02CB8831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553471DA" w14:textId="77777777" w:rsidR="00150366" w:rsidRDefault="00000000">
      <w:pPr>
        <w:spacing w:line="248" w:lineRule="auto"/>
        <w:ind w:left="840" w:right="765"/>
      </w:pPr>
      <w:r>
        <w:rPr>
          <w:i/>
        </w:rPr>
        <w:t>ahaha</w:t>
      </w:r>
      <w:r>
        <w:rPr>
          <w:i/>
          <w:spacing w:val="-15"/>
        </w:rPr>
        <w:t xml:space="preserve"> </w:t>
      </w:r>
      <w:r>
        <w:rPr>
          <w:i/>
        </w:rPr>
        <w:t>kalayämi</w:t>
      </w:r>
      <w:r>
        <w:rPr>
          <w:i/>
          <w:spacing w:val="7"/>
        </w:rPr>
        <w:t xml:space="preserve"> </w:t>
      </w:r>
      <w:r>
        <w:rPr>
          <w:i/>
        </w:rPr>
        <w:t xml:space="preserve">valayädi-maëi-bhüñaëam </w:t>
      </w:r>
      <w:r>
        <w:rPr>
          <w:i/>
          <w:w w:val="98"/>
        </w:rPr>
        <w:t>hari-viraha-dahana-vahanena</w:t>
      </w:r>
      <w:r>
        <w:rPr>
          <w:i/>
          <w:spacing w:val="1"/>
          <w:w w:val="98"/>
        </w:rPr>
        <w:t xml:space="preserve"> </w:t>
      </w:r>
      <w:r>
        <w:rPr>
          <w:i/>
        </w:rPr>
        <w:t>bahu-düñaëam</w:t>
      </w:r>
    </w:p>
    <w:p w14:paraId="58009EEC" w14:textId="77777777" w:rsidR="00150366" w:rsidRDefault="00000000">
      <w:pPr>
        <w:ind w:left="2611"/>
      </w:pPr>
      <w:r>
        <w:rPr>
          <w:i/>
        </w:rPr>
        <w:t>yämi</w:t>
      </w:r>
      <w:r>
        <w:rPr>
          <w:i/>
          <w:spacing w:val="8"/>
        </w:rPr>
        <w:t xml:space="preserve"> </w:t>
      </w:r>
      <w:r>
        <w:rPr>
          <w:i/>
        </w:rPr>
        <w:t>he!</w:t>
      </w:r>
      <w:r>
        <w:rPr>
          <w:i/>
          <w:spacing w:val="-5"/>
        </w:rPr>
        <w:t xml:space="preserve"> </w:t>
      </w:r>
      <w:r>
        <w:rPr>
          <w:i/>
        </w:rPr>
        <w:t>kam</w:t>
      </w:r>
      <w:r>
        <w:rPr>
          <w:i/>
          <w:spacing w:val="10"/>
        </w:rPr>
        <w:t xml:space="preserve"> </w:t>
      </w:r>
      <w:r>
        <w:rPr>
          <w:i/>
        </w:rPr>
        <w:t>iha...</w:t>
      </w:r>
      <w:r>
        <w:rPr>
          <w:i/>
          <w:spacing w:val="-4"/>
        </w:rPr>
        <w:t xml:space="preserve"> </w:t>
      </w:r>
      <w:r>
        <w:rPr>
          <w:w w:val="111"/>
        </w:rPr>
        <w:t>(5)</w:t>
      </w:r>
    </w:p>
    <w:p w14:paraId="2ADDB5B4" w14:textId="77777777" w:rsidR="00150366" w:rsidRDefault="00150366">
      <w:pPr>
        <w:spacing w:before="8" w:line="120" w:lineRule="exact"/>
        <w:rPr>
          <w:sz w:val="13"/>
          <w:szCs w:val="13"/>
        </w:rPr>
      </w:pPr>
    </w:p>
    <w:p w14:paraId="1690786F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“Alas,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alas!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All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jeweled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ornaments 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am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wearing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feeding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fire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separation</w:t>
      </w:r>
      <w:r>
        <w:rPr>
          <w:rFonts w:ascii="Book Antiqua" w:eastAsia="Book Antiqua" w:hAnsi="Book Antiqua" w:cs="Book Antiqua"/>
          <w:b/>
          <w:spacing w:val="4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from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Hari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inflicting </w:t>
      </w:r>
      <w:r>
        <w:rPr>
          <w:rFonts w:ascii="Book Antiqua" w:eastAsia="Book Antiqua" w:hAnsi="Book Antiqua" w:cs="Book Antiqua"/>
          <w:b/>
          <w:w w:val="92"/>
        </w:rPr>
        <w:t>unlimited</w:t>
      </w:r>
      <w:r>
        <w:rPr>
          <w:rFonts w:ascii="Book Antiqua" w:eastAsia="Book Antiqua" w:hAnsi="Book Antiqua" w:cs="Book Antiqua"/>
          <w:b/>
          <w:spacing w:val="-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pain.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Therefore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they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also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implicated.”</w:t>
      </w:r>
    </w:p>
    <w:p w14:paraId="3F68FD16" w14:textId="77777777" w:rsidR="00150366" w:rsidRDefault="00150366">
      <w:pPr>
        <w:spacing w:before="4" w:line="200" w:lineRule="exact"/>
      </w:pPr>
    </w:p>
    <w:p w14:paraId="39C208C3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3D6FD86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49C8F1F8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“</w:t>
      </w:r>
      <w:r>
        <w:t>O</w:t>
      </w:r>
      <w:r>
        <w:rPr>
          <w:spacing w:val="12"/>
        </w:rPr>
        <w:t xml:space="preserve"> </w:t>
      </w:r>
      <w:r>
        <w:rPr>
          <w:i/>
          <w:spacing w:val="-4"/>
        </w:rPr>
        <w:t>sakhé</w:t>
      </w:r>
      <w:r>
        <w:rPr>
          <w:i/>
        </w:rPr>
        <w:t>,</w:t>
      </w:r>
      <w:r>
        <w:rPr>
          <w:i/>
          <w:spacing w:val="-18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21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sorel</w:t>
      </w:r>
      <w:r>
        <w:t>y</w:t>
      </w:r>
      <w:r>
        <w:rPr>
          <w:spacing w:val="17"/>
        </w:rPr>
        <w:t xml:space="preserve"> </w:t>
      </w:r>
      <w:r>
        <w:rPr>
          <w:spacing w:val="-4"/>
        </w:rPr>
        <w:t>deceive</w:t>
      </w:r>
      <w:r>
        <w:t>d</w:t>
      </w:r>
      <w:r>
        <w:rPr>
          <w:spacing w:val="19"/>
        </w:rPr>
        <w:t xml:space="preserve"> </w:t>
      </w:r>
      <w:r>
        <w:rPr>
          <w:spacing w:val="-4"/>
        </w:rPr>
        <w:t>Me</w:t>
      </w:r>
      <w:r>
        <w:t>.</w:t>
      </w:r>
      <w:r>
        <w:rPr>
          <w:spacing w:val="6"/>
        </w:rPr>
        <w:t xml:space="preserve"> </w:t>
      </w:r>
      <w:r>
        <w:t>I</w:t>
      </w:r>
      <w:r>
        <w:rPr>
          <w:spacing w:val="12"/>
        </w:rPr>
        <w:t xml:space="preserve"> </w:t>
      </w:r>
      <w:r>
        <w:rPr>
          <w:spacing w:val="-4"/>
        </w:rPr>
        <w:t>adorne</w:t>
      </w:r>
      <w:r>
        <w:t>d</w:t>
      </w:r>
      <w:r>
        <w:rPr>
          <w:spacing w:val="44"/>
        </w:rPr>
        <w:t xml:space="preserve"> </w:t>
      </w:r>
      <w:r>
        <w:rPr>
          <w:spacing w:val="-4"/>
        </w:rPr>
        <w:t xml:space="preserve">Myself </w:t>
      </w:r>
      <w:r>
        <w:t xml:space="preserve">with </w:t>
      </w:r>
      <w:r>
        <w:rPr>
          <w:spacing w:val="25"/>
        </w:rPr>
        <w:t xml:space="preserve"> </w:t>
      </w:r>
      <w:r>
        <w:t xml:space="preserve">a </w:t>
      </w:r>
      <w:r>
        <w:rPr>
          <w:spacing w:val="7"/>
        </w:rPr>
        <w:t xml:space="preserve"> </w:t>
      </w:r>
      <w:r>
        <w:t xml:space="preserve">profusion </w:t>
      </w:r>
      <w:r>
        <w:rPr>
          <w:spacing w:val="38"/>
        </w:rPr>
        <w:t xml:space="preserve"> </w:t>
      </w:r>
      <w:r>
        <w:t xml:space="preserve">of </w:t>
      </w:r>
      <w:r>
        <w:rPr>
          <w:spacing w:val="2"/>
        </w:rPr>
        <w:t xml:space="preserve"> </w:t>
      </w:r>
      <w:r>
        <w:t xml:space="preserve">flowers, </w:t>
      </w:r>
      <w:r>
        <w:rPr>
          <w:spacing w:val="7"/>
        </w:rPr>
        <w:t xml:space="preserve"> </w:t>
      </w:r>
      <w:r>
        <w:t xml:space="preserve">freshly-sprouted  </w:t>
      </w:r>
      <w:r>
        <w:rPr>
          <w:spacing w:val="9"/>
        </w:rPr>
        <w:t xml:space="preserve"> </w:t>
      </w:r>
      <w:r>
        <w:t xml:space="preserve">leaves </w:t>
      </w:r>
      <w:r>
        <w:rPr>
          <w:spacing w:val="2"/>
        </w:rPr>
        <w:t xml:space="preserve"> </w:t>
      </w:r>
      <w:r>
        <w:rPr>
          <w:w w:val="106"/>
        </w:rPr>
        <w:t>and</w:t>
      </w:r>
    </w:p>
    <w:p w14:paraId="3CF78D56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7FF5F8B3" w14:textId="77777777" w:rsidR="00150366" w:rsidRDefault="00150366">
      <w:pPr>
        <w:spacing w:line="200" w:lineRule="exact"/>
      </w:pPr>
    </w:p>
    <w:p w14:paraId="1A52F0C7" w14:textId="77777777" w:rsidR="00150366" w:rsidRDefault="00000000">
      <w:pPr>
        <w:spacing w:before="29" w:line="248" w:lineRule="auto"/>
        <w:ind w:left="120" w:right="85"/>
        <w:jc w:val="both"/>
      </w:pPr>
      <w:r>
        <w:t>jeweled</w:t>
      </w:r>
      <w:r>
        <w:rPr>
          <w:spacing w:val="40"/>
        </w:rPr>
        <w:t xml:space="preserve"> </w:t>
      </w:r>
      <w:r>
        <w:t xml:space="preserve">ornaments. </w:t>
      </w:r>
      <w:r>
        <w:rPr>
          <w:spacing w:val="28"/>
        </w:rPr>
        <w:t xml:space="preserve"> </w:t>
      </w:r>
      <w:r>
        <w:t>But</w:t>
      </w:r>
      <w:r>
        <w:rPr>
          <w:spacing w:val="28"/>
        </w:rPr>
        <w:t xml:space="preserve"> </w:t>
      </w:r>
      <w:r>
        <w:t>now,</w:t>
      </w:r>
      <w:r>
        <w:rPr>
          <w:spacing w:val="50"/>
        </w:rPr>
        <w:t xml:space="preserve"> </w:t>
      </w:r>
      <w:r>
        <w:t>they</w:t>
      </w:r>
      <w:r>
        <w:rPr>
          <w:spacing w:val="48"/>
        </w:rPr>
        <w:t xml:space="preserve"> </w:t>
      </w:r>
      <w:r>
        <w:t>all</w:t>
      </w:r>
      <w:r>
        <w:rPr>
          <w:spacing w:val="34"/>
        </w:rPr>
        <w:t xml:space="preserve"> </w:t>
      </w:r>
      <w:r>
        <w:t>seem</w:t>
      </w:r>
      <w:r>
        <w:rPr>
          <w:spacing w:val="38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flames</w:t>
      </w:r>
      <w:r>
        <w:rPr>
          <w:spacing w:val="34"/>
        </w:rPr>
        <w:t xml:space="preserve"> </w:t>
      </w:r>
      <w:r>
        <w:rPr>
          <w:w w:val="107"/>
        </w:rPr>
        <w:t xml:space="preserve">in </w:t>
      </w:r>
      <w:r>
        <w:t>the</w:t>
      </w:r>
      <w:r>
        <w:rPr>
          <w:spacing w:val="35"/>
        </w:rPr>
        <w:t xml:space="preserve"> </w:t>
      </w:r>
      <w:r>
        <w:t>fire</w:t>
      </w:r>
      <w:r>
        <w:rPr>
          <w:spacing w:val="1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 xml:space="preserve">separation </w:t>
      </w:r>
      <w:r>
        <w:rPr>
          <w:spacing w:val="1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Hari,</w:t>
      </w:r>
      <w:r>
        <w:rPr>
          <w:spacing w:val="26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fire</w:t>
      </w:r>
      <w:r>
        <w:rPr>
          <w:spacing w:val="18"/>
        </w:rPr>
        <w:t xml:space="preserve"> </w:t>
      </w:r>
      <w:r>
        <w:t>fueled</w:t>
      </w:r>
      <w:r>
        <w:rPr>
          <w:spacing w:val="28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w w:val="105"/>
        </w:rPr>
        <w:t xml:space="preserve">pain </w:t>
      </w:r>
      <w:r>
        <w:t>of</w:t>
      </w:r>
      <w:r>
        <w:rPr>
          <w:spacing w:val="1"/>
        </w:rPr>
        <w:t xml:space="preserve"> </w:t>
      </w:r>
      <w:r>
        <w:t>unfulfilled</w:t>
      </w:r>
      <w:r>
        <w:rPr>
          <w:spacing w:val="31"/>
        </w:rPr>
        <w:t xml:space="preserve"> </w:t>
      </w:r>
      <w:r>
        <w:t>desire.</w:t>
      </w:r>
      <w:r>
        <w:rPr>
          <w:spacing w:val="21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no</w:t>
      </w:r>
      <w:r>
        <w:rPr>
          <w:spacing w:val="20"/>
        </w:rPr>
        <w:t xml:space="preserve"> </w:t>
      </w:r>
      <w:r>
        <w:t>longer</w:t>
      </w:r>
      <w:r>
        <w:rPr>
          <w:spacing w:val="21"/>
        </w:rPr>
        <w:t xml:space="preserve"> </w:t>
      </w:r>
      <w:r>
        <w:t xml:space="preserve">ornaments;  </w:t>
      </w:r>
      <w:r>
        <w:rPr>
          <w:w w:val="106"/>
        </w:rPr>
        <w:t xml:space="preserve">rather, </w:t>
      </w:r>
      <w:r>
        <w:t>they</w:t>
      </w:r>
      <w:r>
        <w:rPr>
          <w:spacing w:val="11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t>become</w:t>
      </w:r>
      <w:r>
        <w:rPr>
          <w:spacing w:val="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curse,</w:t>
      </w:r>
      <w:r>
        <w:rPr>
          <w:spacing w:val="16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don’t</w:t>
      </w:r>
      <w:r>
        <w:rPr>
          <w:spacing w:val="-3"/>
        </w:rPr>
        <w:t xml:space="preserve"> </w:t>
      </w:r>
      <w:r>
        <w:t>care</w:t>
      </w:r>
      <w:r>
        <w:rPr>
          <w:spacing w:val="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them</w:t>
      </w:r>
      <w:r>
        <w:rPr>
          <w:spacing w:val="21"/>
        </w:rPr>
        <w:t xml:space="preserve"> </w:t>
      </w:r>
      <w:r>
        <w:rPr>
          <w:w w:val="103"/>
        </w:rPr>
        <w:t xml:space="preserve">anymore </w:t>
      </w:r>
      <w:r>
        <w:t>as they</w:t>
      </w:r>
      <w:r>
        <w:rPr>
          <w:spacing w:val="14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turned</w:t>
      </w:r>
      <w:r>
        <w:rPr>
          <w:spacing w:val="41"/>
        </w:rPr>
        <w:t xml:space="preserve"> </w:t>
      </w:r>
      <w:r>
        <w:t>traitor.</w:t>
      </w:r>
      <w:r>
        <w:rPr>
          <w:spacing w:val="3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only</w:t>
      </w:r>
      <w:r>
        <w:rPr>
          <w:spacing w:val="11"/>
        </w:rPr>
        <w:t xml:space="preserve"> </w:t>
      </w:r>
      <w:r>
        <w:t>reward</w:t>
      </w:r>
      <w:r>
        <w:rPr>
          <w:spacing w:val="2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 xml:space="preserve">a ladylove’s </w:t>
      </w:r>
      <w:r>
        <w:rPr>
          <w:spacing w:val="-4"/>
        </w:rPr>
        <w:t>beaut</w:t>
      </w:r>
      <w:r>
        <w:t>y</w:t>
      </w:r>
      <w:r>
        <w:rPr>
          <w:spacing w:val="16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4"/>
        </w:rPr>
        <w:t>attir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i</w:t>
      </w:r>
      <w:r>
        <w:t xml:space="preserve">s </w:t>
      </w:r>
      <w:r>
        <w:rPr>
          <w:spacing w:val="-4"/>
        </w:rPr>
        <w:t>he</w:t>
      </w:r>
      <w:r>
        <w:t>r</w:t>
      </w:r>
      <w:r>
        <w:rPr>
          <w:spacing w:val="18"/>
        </w:rPr>
        <w:t xml:space="preserve"> </w:t>
      </w:r>
      <w:r>
        <w:rPr>
          <w:spacing w:val="-4"/>
        </w:rPr>
        <w:t>sweetheart’</w:t>
      </w:r>
      <w:r>
        <w:t xml:space="preserve">s </w:t>
      </w:r>
      <w:r>
        <w:rPr>
          <w:spacing w:val="-4"/>
        </w:rPr>
        <w:t>appreciativ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glance</w:t>
      </w:r>
      <w:r>
        <w:t>.</w:t>
      </w:r>
      <w:r>
        <w:rPr>
          <w:spacing w:val="6"/>
        </w:rPr>
        <w:t xml:space="preserve"> </w:t>
      </w:r>
      <w:r>
        <w:rPr>
          <w:spacing w:val="-4"/>
          <w:w w:val="102"/>
        </w:rPr>
        <w:t xml:space="preserve">Her </w:t>
      </w:r>
      <w:r>
        <w:t xml:space="preserve">ornaments </w:t>
      </w:r>
      <w:r>
        <w:rPr>
          <w:spacing w:val="19"/>
        </w:rPr>
        <w:t xml:space="preserve"> </w:t>
      </w:r>
      <w:r>
        <w:t>are</w:t>
      </w:r>
      <w:r>
        <w:rPr>
          <w:spacing w:val="34"/>
        </w:rPr>
        <w:t xml:space="preserve"> </w:t>
      </w:r>
      <w:r>
        <w:t xml:space="preserve">precious </w:t>
      </w:r>
      <w:r>
        <w:rPr>
          <w:spacing w:val="4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her</w:t>
      </w:r>
      <w:r>
        <w:rPr>
          <w:spacing w:val="45"/>
        </w:rPr>
        <w:t xml:space="preserve"> </w:t>
      </w:r>
      <w:r>
        <w:t>only</w:t>
      </w:r>
      <w:r>
        <w:rPr>
          <w:spacing w:val="38"/>
        </w:rPr>
        <w:t xml:space="preserve"> </w:t>
      </w:r>
      <w:r>
        <w:t>if</w:t>
      </w:r>
      <w:r>
        <w:rPr>
          <w:spacing w:val="20"/>
        </w:rPr>
        <w:t xml:space="preserve"> </w:t>
      </w:r>
      <w:r>
        <w:t>they</w:t>
      </w:r>
      <w:r>
        <w:rPr>
          <w:spacing w:val="41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rPr>
          <w:w w:val="103"/>
        </w:rPr>
        <w:t xml:space="preserve">someone </w:t>
      </w:r>
      <w:r>
        <w:t>cast</w:t>
      </w:r>
      <w:r>
        <w:rPr>
          <w:spacing w:val="8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loving</w:t>
      </w:r>
      <w:r>
        <w:rPr>
          <w:spacing w:val="7"/>
        </w:rPr>
        <w:t xml:space="preserve"> </w:t>
      </w:r>
      <w:r>
        <w:t>look</w:t>
      </w:r>
      <w:r>
        <w:rPr>
          <w:spacing w:val="16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way.”</w:t>
      </w:r>
    </w:p>
    <w:p w14:paraId="7AEBBE9B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40FC48FA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8</w:t>
      </w:r>
    </w:p>
    <w:p w14:paraId="298884A6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7555A85F" w14:textId="77777777" w:rsidR="00150366" w:rsidRDefault="00000000">
      <w:pPr>
        <w:spacing w:line="248" w:lineRule="auto"/>
        <w:ind w:left="869" w:right="858"/>
      </w:pPr>
      <w:r>
        <w:rPr>
          <w:i/>
        </w:rPr>
        <w:t xml:space="preserve">kusuma-sukumära-tanum </w:t>
      </w:r>
      <w:r>
        <w:rPr>
          <w:i/>
          <w:w w:val="95"/>
        </w:rPr>
        <w:t xml:space="preserve">atanu-çara-lélayä </w:t>
      </w:r>
      <w:r>
        <w:rPr>
          <w:i/>
        </w:rPr>
        <w:t>srag</w:t>
      </w:r>
      <w:r>
        <w:rPr>
          <w:i/>
          <w:spacing w:val="-18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  <w:w w:val="92"/>
        </w:rPr>
        <w:t>hådi</w:t>
      </w:r>
      <w:r>
        <w:rPr>
          <w:i/>
          <w:spacing w:val="4"/>
          <w:w w:val="92"/>
        </w:rPr>
        <w:t xml:space="preserve"> </w:t>
      </w:r>
      <w:r>
        <w:rPr>
          <w:i/>
        </w:rPr>
        <w:t>hanti mäm ati-viñama-çélayä</w:t>
      </w:r>
    </w:p>
    <w:p w14:paraId="72293D12" w14:textId="77777777" w:rsidR="00150366" w:rsidRDefault="00000000">
      <w:pPr>
        <w:ind w:right="879"/>
        <w:jc w:val="right"/>
      </w:pPr>
      <w:r>
        <w:rPr>
          <w:i/>
        </w:rPr>
        <w:t>yämi</w:t>
      </w:r>
      <w:r>
        <w:rPr>
          <w:i/>
          <w:spacing w:val="8"/>
        </w:rPr>
        <w:t xml:space="preserve"> </w:t>
      </w:r>
      <w:r>
        <w:rPr>
          <w:i/>
        </w:rPr>
        <w:t>he!</w:t>
      </w:r>
      <w:r>
        <w:rPr>
          <w:i/>
          <w:spacing w:val="-5"/>
        </w:rPr>
        <w:t xml:space="preserve"> </w:t>
      </w:r>
      <w:r>
        <w:rPr>
          <w:i/>
        </w:rPr>
        <w:t>kam</w:t>
      </w:r>
      <w:r>
        <w:rPr>
          <w:i/>
          <w:spacing w:val="10"/>
        </w:rPr>
        <w:t xml:space="preserve"> </w:t>
      </w:r>
      <w:r>
        <w:rPr>
          <w:i/>
        </w:rPr>
        <w:t>iha...</w:t>
      </w:r>
      <w:r>
        <w:rPr>
          <w:i/>
          <w:spacing w:val="-4"/>
        </w:rPr>
        <w:t xml:space="preserve"> </w:t>
      </w:r>
      <w:r>
        <w:rPr>
          <w:w w:val="111"/>
        </w:rPr>
        <w:t>(6)</w:t>
      </w:r>
    </w:p>
    <w:p w14:paraId="3318BF6B" w14:textId="77777777" w:rsidR="00150366" w:rsidRDefault="00150366">
      <w:pPr>
        <w:spacing w:before="8" w:line="120" w:lineRule="exact"/>
        <w:rPr>
          <w:sz w:val="13"/>
          <w:szCs w:val="13"/>
        </w:rPr>
      </w:pPr>
    </w:p>
    <w:p w14:paraId="57744AA7" w14:textId="77777777" w:rsidR="00150366" w:rsidRDefault="00000000">
      <w:pPr>
        <w:ind w:left="4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“Even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this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b/>
          <w:i/>
        </w:rPr>
        <w:t>vana-mälä</w:t>
      </w:r>
      <w:r>
        <w:rPr>
          <w:b/>
          <w:i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My</w:t>
      </w:r>
      <w:r>
        <w:rPr>
          <w:rFonts w:ascii="Book Antiqua" w:eastAsia="Book Antiqua" w:hAnsi="Book Antiqua" w:cs="Book Antiqua"/>
          <w:b/>
          <w:spacing w:val="28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breast,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if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an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arrow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</w:p>
    <w:p w14:paraId="2360E041" w14:textId="77777777" w:rsidR="00150366" w:rsidRDefault="00000000">
      <w:pPr>
        <w:spacing w:line="220" w:lineRule="exact"/>
        <w:ind w:left="120" w:right="423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  <w:position w:val="1"/>
        </w:rPr>
        <w:t>Käma,</w:t>
      </w:r>
      <w:r>
        <w:rPr>
          <w:rFonts w:ascii="Book Antiqua" w:eastAsia="Book Antiqua" w:hAnsi="Book Antiqua" w:cs="Book Antiqua"/>
          <w:b/>
          <w:spacing w:val="8"/>
          <w:w w:val="91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91"/>
          <w:position w:val="1"/>
        </w:rPr>
        <w:t>vehemently</w:t>
      </w:r>
      <w:r>
        <w:rPr>
          <w:rFonts w:ascii="Book Antiqua" w:eastAsia="Book Antiqua" w:hAnsi="Book Antiqua" w:cs="Book Antiqua"/>
          <w:b/>
          <w:spacing w:val="8"/>
          <w:w w:val="91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91"/>
          <w:position w:val="1"/>
        </w:rPr>
        <w:t>rips</w:t>
      </w:r>
      <w:r>
        <w:rPr>
          <w:rFonts w:ascii="Book Antiqua" w:eastAsia="Book Antiqua" w:hAnsi="Book Antiqua" w:cs="Book Antiqua"/>
          <w:b/>
          <w:spacing w:val="16"/>
          <w:w w:val="91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position w:val="1"/>
        </w:rPr>
        <w:t>the</w:t>
      </w:r>
      <w:r>
        <w:rPr>
          <w:rFonts w:ascii="Book Antiqua" w:eastAsia="Book Antiqua" w:hAnsi="Book Antiqua" w:cs="Book Antiqua"/>
          <w:b/>
          <w:spacing w:val="-16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91"/>
          <w:position w:val="1"/>
        </w:rPr>
        <w:t>tender</w:t>
      </w:r>
      <w:r>
        <w:rPr>
          <w:rFonts w:ascii="Book Antiqua" w:eastAsia="Book Antiqua" w:hAnsi="Book Antiqua" w:cs="Book Antiqua"/>
          <w:b/>
          <w:spacing w:val="20"/>
          <w:w w:val="91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91"/>
          <w:position w:val="1"/>
        </w:rPr>
        <w:t>flower</w:t>
      </w:r>
      <w:r>
        <w:rPr>
          <w:rFonts w:ascii="Book Antiqua" w:eastAsia="Book Antiqua" w:hAnsi="Book Antiqua" w:cs="Book Antiqua"/>
          <w:b/>
          <w:spacing w:val="2"/>
          <w:w w:val="91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position w:val="1"/>
        </w:rPr>
        <w:t>of</w:t>
      </w:r>
      <w:r>
        <w:rPr>
          <w:rFonts w:ascii="Book Antiqua" w:eastAsia="Book Antiqua" w:hAnsi="Book Antiqua" w:cs="Book Antiqua"/>
          <w:b/>
          <w:spacing w:val="-1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86"/>
          <w:position w:val="1"/>
        </w:rPr>
        <w:t>My</w:t>
      </w:r>
      <w:r>
        <w:rPr>
          <w:rFonts w:ascii="Book Antiqua" w:eastAsia="Book Antiqua" w:hAnsi="Book Antiqua" w:cs="Book Antiqua"/>
          <w:b/>
          <w:spacing w:val="11"/>
          <w:w w:val="86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position w:val="1"/>
        </w:rPr>
        <w:t>heart.”</w:t>
      </w:r>
    </w:p>
    <w:p w14:paraId="5687F38E" w14:textId="77777777" w:rsidR="00150366" w:rsidRDefault="00150366">
      <w:pPr>
        <w:spacing w:before="2" w:line="180" w:lineRule="exact"/>
        <w:rPr>
          <w:sz w:val="18"/>
          <w:szCs w:val="18"/>
        </w:rPr>
      </w:pPr>
    </w:p>
    <w:p w14:paraId="3897758A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584F8A4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79436652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2"/>
        </w:rPr>
        <w:t>“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2"/>
        </w:rPr>
        <w:t xml:space="preserve"> </w:t>
      </w:r>
      <w:r>
        <w:rPr>
          <w:spacing w:val="-2"/>
        </w:rPr>
        <w:t>beloved</w:t>
      </w:r>
      <w:r>
        <w:t>!</w:t>
      </w:r>
      <w:r>
        <w:rPr>
          <w:spacing w:val="30"/>
        </w:rPr>
        <w:t xml:space="preserve"> </w:t>
      </w:r>
      <w:r>
        <w:rPr>
          <w:spacing w:val="-2"/>
        </w:rPr>
        <w:t>Wha</w:t>
      </w:r>
      <w:r>
        <w:t>t</w:t>
      </w:r>
      <w:r>
        <w:rPr>
          <w:spacing w:val="3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7"/>
        </w:rPr>
        <w:t xml:space="preserve"> </w:t>
      </w:r>
      <w:r>
        <w:rPr>
          <w:spacing w:val="-2"/>
        </w:rPr>
        <w:t>spea</w:t>
      </w:r>
      <w:r>
        <w:t>k</w:t>
      </w:r>
      <w:r>
        <w:rPr>
          <w:spacing w:val="3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2"/>
        </w:rPr>
        <w:t xml:space="preserve"> </w:t>
      </w:r>
      <w:r>
        <w:rPr>
          <w:spacing w:val="-2"/>
        </w:rPr>
        <w:t>othe</w:t>
      </w:r>
      <w:r>
        <w:t>r</w:t>
      </w:r>
      <w:r>
        <w:rPr>
          <w:spacing w:val="45"/>
        </w:rPr>
        <w:t xml:space="preserve"> </w:t>
      </w:r>
      <w:r>
        <w:rPr>
          <w:spacing w:val="-2"/>
          <w:w w:val="105"/>
        </w:rPr>
        <w:t xml:space="preserve">ornaments, </w:t>
      </w:r>
      <w:r>
        <w:t>the</w:t>
      </w:r>
      <w:r>
        <w:rPr>
          <w:spacing w:val="28"/>
        </w:rPr>
        <w:t xml:space="preserve"> </w:t>
      </w:r>
      <w:r>
        <w:rPr>
          <w:i/>
        </w:rPr>
        <w:t>vana-mälä</w:t>
      </w:r>
      <w:r>
        <w:rPr>
          <w:i/>
          <w:spacing w:val="-6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wear</w:t>
      </w:r>
      <w:r>
        <w:rPr>
          <w:spacing w:val="19"/>
        </w:rPr>
        <w:t xml:space="preserve"> </w:t>
      </w:r>
      <w:r>
        <w:t>over</w:t>
      </w:r>
      <w:r>
        <w:rPr>
          <w:spacing w:val="18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heart</w:t>
      </w:r>
      <w:r>
        <w:rPr>
          <w:spacing w:val="35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pleasure</w:t>
      </w:r>
      <w:r>
        <w:rPr>
          <w:spacing w:val="38"/>
        </w:rPr>
        <w:t xml:space="preserve"> </w:t>
      </w:r>
      <w:r>
        <w:rPr>
          <w:w w:val="109"/>
        </w:rPr>
        <w:t xml:space="preserve">turns </w:t>
      </w:r>
      <w:r>
        <w:t>into</w:t>
      </w:r>
      <w:r>
        <w:rPr>
          <w:spacing w:val="4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weapon</w:t>
      </w:r>
      <w:r>
        <w:rPr>
          <w:spacing w:val="43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Kämadeva</w:t>
      </w:r>
      <w:r>
        <w:rPr>
          <w:spacing w:val="24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ravages</w:t>
      </w:r>
      <w:r>
        <w:rPr>
          <w:spacing w:val="24"/>
        </w:rPr>
        <w:t xml:space="preserve"> </w:t>
      </w:r>
      <w:r>
        <w:t>My</w:t>
      </w:r>
      <w:r>
        <w:rPr>
          <w:spacing w:val="10"/>
        </w:rPr>
        <w:t xml:space="preserve"> </w:t>
      </w:r>
      <w:r>
        <w:t>very</w:t>
      </w:r>
      <w:r>
        <w:rPr>
          <w:spacing w:val="20"/>
        </w:rPr>
        <w:t xml:space="preserve"> </w:t>
      </w:r>
      <w:r>
        <w:t>being.</w:t>
      </w:r>
      <w:r>
        <w:rPr>
          <w:spacing w:val="34"/>
        </w:rPr>
        <w:t xml:space="preserve"> </w:t>
      </w:r>
      <w:r>
        <w:rPr>
          <w:w w:val="106"/>
        </w:rPr>
        <w:t xml:space="preserve">It </w:t>
      </w:r>
      <w:r>
        <w:t>jabs</w:t>
      </w:r>
      <w:r>
        <w:rPr>
          <w:spacing w:val="19"/>
        </w:rPr>
        <w:t xml:space="preserve"> </w:t>
      </w:r>
      <w:r>
        <w:t>My</w:t>
      </w:r>
      <w:r>
        <w:rPr>
          <w:spacing w:val="2"/>
        </w:rPr>
        <w:t xml:space="preserve"> </w:t>
      </w:r>
      <w:r>
        <w:t>heart</w:t>
      </w:r>
      <w:r>
        <w:rPr>
          <w:spacing w:val="40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arrow</w:t>
      </w:r>
      <w:r>
        <w:rPr>
          <w:spacing w:val="35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erotic</w:t>
      </w:r>
      <w:r>
        <w:rPr>
          <w:spacing w:val="34"/>
        </w:rPr>
        <w:t xml:space="preserve"> </w:t>
      </w:r>
      <w:r>
        <w:t>desire,</w:t>
      </w:r>
      <w:r>
        <w:rPr>
          <w:spacing w:val="32"/>
        </w:rPr>
        <w:t xml:space="preserve"> </w:t>
      </w:r>
      <w:r>
        <w:t>attacking</w:t>
      </w:r>
      <w:r>
        <w:rPr>
          <w:spacing w:val="45"/>
        </w:rPr>
        <w:t xml:space="preserve"> </w:t>
      </w:r>
      <w:r>
        <w:t>Me so</w:t>
      </w:r>
      <w:r>
        <w:rPr>
          <w:spacing w:val="17"/>
        </w:rPr>
        <w:t xml:space="preserve"> </w:t>
      </w:r>
      <w:r>
        <w:t>fiercely</w:t>
      </w:r>
      <w:r>
        <w:rPr>
          <w:spacing w:val="8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delicate</w:t>
      </w:r>
      <w:r>
        <w:rPr>
          <w:spacing w:val="26"/>
        </w:rPr>
        <w:t xml:space="preserve"> </w:t>
      </w:r>
      <w:r>
        <w:t>flower</w:t>
      </w:r>
      <w:r>
        <w:rPr>
          <w:spacing w:val="1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My body</w:t>
      </w:r>
      <w:r>
        <w:rPr>
          <w:spacing w:val="22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unable</w:t>
      </w:r>
      <w:r>
        <w:rPr>
          <w:spacing w:val="41"/>
        </w:rPr>
        <w:t xml:space="preserve"> </w:t>
      </w:r>
      <w:r>
        <w:rPr>
          <w:w w:val="107"/>
        </w:rPr>
        <w:t xml:space="preserve">to </w:t>
      </w:r>
      <w:r>
        <w:rPr>
          <w:spacing w:val="-2"/>
        </w:rPr>
        <w:t>endur</w:t>
      </w:r>
      <w:r>
        <w:t>e</w:t>
      </w:r>
      <w:r>
        <w:rPr>
          <w:spacing w:val="40"/>
        </w:rPr>
        <w:t xml:space="preserve"> </w:t>
      </w:r>
      <w:r>
        <w:rPr>
          <w:spacing w:val="-2"/>
        </w:rPr>
        <w:t>it</w:t>
      </w:r>
      <w:r>
        <w:t>.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t>n</w:t>
      </w:r>
      <w:r>
        <w:rPr>
          <w:spacing w:val="2"/>
        </w:rPr>
        <w:t xml:space="preserve"> </w:t>
      </w:r>
      <w:r>
        <w:rPr>
          <w:spacing w:val="-2"/>
        </w:rPr>
        <w:t>ordinar</w:t>
      </w:r>
      <w:r>
        <w:t>y</w:t>
      </w:r>
      <w:r>
        <w:rPr>
          <w:spacing w:val="34"/>
        </w:rPr>
        <w:t xml:space="preserve"> </w:t>
      </w:r>
      <w:r>
        <w:rPr>
          <w:spacing w:val="-2"/>
        </w:rPr>
        <w:t>kin</w:t>
      </w:r>
      <w:r>
        <w:t>d</w:t>
      </w:r>
      <w:r>
        <w:rPr>
          <w:spacing w:val="3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2"/>
        </w:rPr>
        <w:t>pai</w:t>
      </w:r>
      <w:r>
        <w:t>n</w:t>
      </w:r>
      <w:r>
        <w:rPr>
          <w:spacing w:val="24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7"/>
        </w:rPr>
        <w:t xml:space="preserve"> </w:t>
      </w:r>
      <w:r>
        <w:rPr>
          <w:spacing w:val="-2"/>
        </w:rPr>
        <w:t>experience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29"/>
        </w:rPr>
        <w:t xml:space="preserve"> </w:t>
      </w:r>
      <w:r>
        <w:rPr>
          <w:spacing w:val="-2"/>
          <w:w w:val="105"/>
        </w:rPr>
        <w:t xml:space="preserve">one </w:t>
      </w:r>
      <w:r>
        <w:rPr>
          <w:spacing w:val="-2"/>
        </w:rPr>
        <w:t>i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severel</w:t>
      </w:r>
      <w:r>
        <w:t>y</w:t>
      </w:r>
      <w:r>
        <w:rPr>
          <w:spacing w:val="14"/>
        </w:rPr>
        <w:t xml:space="preserve"> </w:t>
      </w:r>
      <w:r>
        <w:rPr>
          <w:spacing w:val="-2"/>
        </w:rPr>
        <w:t>wounde</w:t>
      </w:r>
      <w:r>
        <w:t xml:space="preserve">d </w:t>
      </w:r>
      <w:r>
        <w:rPr>
          <w:spacing w:val="1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14"/>
        </w:rPr>
        <w:t xml:space="preserve"> </w:t>
      </w:r>
      <w:r>
        <w:rPr>
          <w:spacing w:val="-2"/>
        </w:rPr>
        <w:t>arrows</w:t>
      </w:r>
      <w:r>
        <w:t>,</w:t>
      </w:r>
      <w:r>
        <w:rPr>
          <w:spacing w:val="32"/>
        </w:rPr>
        <w:t xml:space="preserve"> </w:t>
      </w:r>
      <w:r>
        <w:rPr>
          <w:spacing w:val="-2"/>
        </w:rPr>
        <w:t>bu</w:t>
      </w:r>
      <w:r>
        <w:t>t</w:t>
      </w:r>
      <w:r>
        <w:rPr>
          <w:spacing w:val="34"/>
        </w:rPr>
        <w:t xml:space="preserve"> </w:t>
      </w:r>
      <w:r>
        <w:rPr>
          <w:spacing w:val="-2"/>
        </w:rPr>
        <w:t>eve</w:t>
      </w:r>
      <w:r>
        <w:t>n</w:t>
      </w:r>
      <w:r>
        <w:rPr>
          <w:spacing w:val="22"/>
        </w:rPr>
        <w:t xml:space="preserve"> </w:t>
      </w:r>
      <w:r>
        <w:rPr>
          <w:spacing w:val="-2"/>
        </w:rPr>
        <w:t>mor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intolerabl</w:t>
      </w:r>
      <w:r>
        <w:t>e</w:t>
      </w:r>
      <w:r>
        <w:rPr>
          <w:spacing w:val="48"/>
        </w:rPr>
        <w:t xml:space="preserve"> </w:t>
      </w:r>
      <w:r>
        <w:rPr>
          <w:spacing w:val="-2"/>
        </w:rPr>
        <w:t xml:space="preserve">is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agon</w:t>
      </w:r>
      <w:r>
        <w:t>y</w:t>
      </w:r>
      <w:r>
        <w:rPr>
          <w:spacing w:val="12"/>
        </w:rPr>
        <w:t xml:space="preserve"> </w:t>
      </w:r>
      <w:r>
        <w:rPr>
          <w:spacing w:val="-4"/>
        </w:rPr>
        <w:t>inflicte</w:t>
      </w:r>
      <w:r>
        <w:t>d</w:t>
      </w:r>
      <w:r>
        <w:rPr>
          <w:spacing w:val="20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4"/>
        </w:rPr>
        <w:t>hear</w:t>
      </w:r>
      <w:r>
        <w:t>t</w:t>
      </w:r>
      <w:r>
        <w:rPr>
          <w:spacing w:val="31"/>
        </w:rPr>
        <w:t xml:space="preserve"> </w:t>
      </w:r>
      <w:r>
        <w:rPr>
          <w:spacing w:val="-4"/>
        </w:rPr>
        <w:t>ravage</w:t>
      </w:r>
      <w:r>
        <w:t>d</w:t>
      </w:r>
      <w:r>
        <w:rPr>
          <w:spacing w:val="13"/>
        </w:rPr>
        <w:t xml:space="preserve"> </w:t>
      </w:r>
      <w:r>
        <w:rPr>
          <w:spacing w:val="-4"/>
        </w:rPr>
        <w:t>b</w:t>
      </w:r>
      <w:r>
        <w:t>y</w:t>
      </w:r>
      <w:r>
        <w:rPr>
          <w:spacing w:val="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arrow</w:t>
      </w:r>
      <w:r>
        <w:t>s</w:t>
      </w:r>
      <w:r>
        <w:rPr>
          <w:spacing w:val="2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"/>
        </w:rPr>
        <w:t xml:space="preserve"> </w:t>
      </w:r>
      <w:r>
        <w:rPr>
          <w:i/>
          <w:spacing w:val="-4"/>
          <w:w w:val="101"/>
        </w:rPr>
        <w:t>käma</w:t>
      </w:r>
      <w:r>
        <w:rPr>
          <w:spacing w:val="-4"/>
          <w:w w:val="98"/>
        </w:rPr>
        <w:t>.”</w:t>
      </w:r>
    </w:p>
    <w:p w14:paraId="29B94137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4307A456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9</w:t>
      </w:r>
    </w:p>
    <w:p w14:paraId="17384A6A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658B8FCF" w14:textId="77777777" w:rsidR="00150366" w:rsidRDefault="00000000">
      <w:pPr>
        <w:spacing w:line="248" w:lineRule="auto"/>
        <w:ind w:left="921" w:right="957"/>
        <w:jc w:val="right"/>
      </w:pPr>
      <w:r>
        <w:rPr>
          <w:i/>
        </w:rPr>
        <w:t>aham</w:t>
      </w:r>
      <w:r>
        <w:rPr>
          <w:i/>
          <w:spacing w:val="-4"/>
        </w:rPr>
        <w:t xml:space="preserve"> </w:t>
      </w:r>
      <w:r>
        <w:rPr>
          <w:i/>
        </w:rPr>
        <w:t>iha</w:t>
      </w:r>
      <w:r>
        <w:rPr>
          <w:i/>
          <w:spacing w:val="-5"/>
        </w:rPr>
        <w:t xml:space="preserve"> </w:t>
      </w:r>
      <w:r>
        <w:rPr>
          <w:i/>
        </w:rPr>
        <w:t>nivasämi</w:t>
      </w:r>
      <w:r>
        <w:rPr>
          <w:i/>
          <w:spacing w:val="-7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  <w:w w:val="98"/>
        </w:rPr>
        <w:t xml:space="preserve">gaëita-vana-vetasä </w:t>
      </w:r>
      <w:r>
        <w:rPr>
          <w:i/>
        </w:rPr>
        <w:t>smarati</w:t>
      </w:r>
      <w:r>
        <w:rPr>
          <w:i/>
          <w:spacing w:val="-6"/>
        </w:rPr>
        <w:t xml:space="preserve"> </w:t>
      </w:r>
      <w:r>
        <w:rPr>
          <w:i/>
          <w:w w:val="97"/>
        </w:rPr>
        <w:t>madhusüdano</w:t>
      </w:r>
      <w:r>
        <w:rPr>
          <w:i/>
          <w:spacing w:val="1"/>
          <w:w w:val="97"/>
        </w:rPr>
        <w:t xml:space="preserve"> </w:t>
      </w:r>
      <w:r>
        <w:rPr>
          <w:i/>
        </w:rPr>
        <w:t>mäm api</w:t>
      </w:r>
      <w:r>
        <w:rPr>
          <w:i/>
          <w:spacing w:val="-8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  <w:w w:val="95"/>
        </w:rPr>
        <w:t xml:space="preserve">cetasä </w:t>
      </w:r>
      <w:r>
        <w:rPr>
          <w:i/>
        </w:rPr>
        <w:t>yämi</w:t>
      </w:r>
      <w:r>
        <w:rPr>
          <w:i/>
          <w:spacing w:val="8"/>
        </w:rPr>
        <w:t xml:space="preserve"> </w:t>
      </w:r>
      <w:r>
        <w:rPr>
          <w:i/>
        </w:rPr>
        <w:t>he!</w:t>
      </w:r>
      <w:r>
        <w:rPr>
          <w:i/>
          <w:spacing w:val="-5"/>
        </w:rPr>
        <w:t xml:space="preserve"> </w:t>
      </w:r>
      <w:r>
        <w:rPr>
          <w:i/>
        </w:rPr>
        <w:t>kam</w:t>
      </w:r>
      <w:r>
        <w:rPr>
          <w:i/>
          <w:spacing w:val="10"/>
        </w:rPr>
        <w:t xml:space="preserve"> </w:t>
      </w:r>
      <w:r>
        <w:rPr>
          <w:i/>
        </w:rPr>
        <w:t>iha...</w:t>
      </w:r>
      <w:r>
        <w:rPr>
          <w:i/>
          <w:spacing w:val="-2"/>
        </w:rPr>
        <w:t xml:space="preserve"> </w:t>
      </w:r>
      <w:r>
        <w:rPr>
          <w:w w:val="111"/>
        </w:rPr>
        <w:t>(7)</w:t>
      </w:r>
    </w:p>
    <w:p w14:paraId="3618E718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746656F6" w14:textId="77777777" w:rsidR="00150366" w:rsidRDefault="00000000">
      <w:pPr>
        <w:spacing w:line="220" w:lineRule="exact"/>
        <w:ind w:left="120" w:right="90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6"/>
          <w:w w:val="92"/>
        </w:rPr>
        <w:t>“Fearlessl</w:t>
      </w:r>
      <w:r>
        <w:rPr>
          <w:rFonts w:ascii="Book Antiqua" w:eastAsia="Book Antiqua" w:hAnsi="Book Antiqua" w:cs="Book Antiqua"/>
          <w:b/>
          <w:w w:val="92"/>
        </w:rPr>
        <w:t>y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wai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Hi</w:t>
      </w:r>
      <w:r>
        <w:rPr>
          <w:rFonts w:ascii="Book Antiqua" w:eastAsia="Book Antiqua" w:hAnsi="Book Antiqua" w:cs="Book Antiqua"/>
          <w:b/>
          <w:w w:val="88"/>
        </w:rPr>
        <w:t>m</w:t>
      </w:r>
      <w:r>
        <w:rPr>
          <w:rFonts w:ascii="Book Antiqua" w:eastAsia="Book Antiqua" w:hAnsi="Book Antiqua" w:cs="Book Antiqua"/>
          <w:b/>
          <w:spacing w:val="3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dens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bambo</w:t>
      </w: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forest. </w:t>
      </w:r>
      <w:r>
        <w:rPr>
          <w:rFonts w:ascii="Book Antiqua" w:eastAsia="Book Antiqua" w:hAnsi="Book Antiqua" w:cs="Book Antiqua"/>
          <w:b/>
          <w:spacing w:val="-5"/>
          <w:w w:val="89"/>
        </w:rPr>
        <w:t>Bu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Madhusüdan</w:t>
      </w:r>
      <w:r>
        <w:rPr>
          <w:rFonts w:ascii="Book Antiqua" w:eastAsia="Book Antiqua" w:hAnsi="Book Antiqua" w:cs="Book Antiqua"/>
          <w:b/>
          <w:w w:val="89"/>
        </w:rPr>
        <w:t>a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doe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no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remembe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-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eve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-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fo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-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moment.”</w:t>
      </w:r>
    </w:p>
    <w:p w14:paraId="15231401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DC32EEB" w14:textId="77777777" w:rsidR="00150366" w:rsidRDefault="00150366">
      <w:pPr>
        <w:spacing w:line="200" w:lineRule="exact"/>
      </w:pPr>
    </w:p>
    <w:p w14:paraId="43EBF54B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E2E04E7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567EF6C5" w14:textId="77777777" w:rsidR="00150366" w:rsidRDefault="00000000">
      <w:pPr>
        <w:spacing w:line="252" w:lineRule="auto"/>
        <w:ind w:left="120" w:right="86" w:firstLine="360"/>
        <w:jc w:val="both"/>
      </w:pPr>
      <w:r>
        <w:rPr>
          <w:spacing w:val="-5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5"/>
        </w:rPr>
        <w:t>grea</w:t>
      </w:r>
      <w:r>
        <w:t>t</w:t>
      </w:r>
      <w:r>
        <w:rPr>
          <w:spacing w:val="23"/>
        </w:rPr>
        <w:t xml:space="preserve"> </w:t>
      </w:r>
      <w:r>
        <w:rPr>
          <w:spacing w:val="-5"/>
        </w:rPr>
        <w:t>humilit</w:t>
      </w:r>
      <w:r>
        <w:t>y</w:t>
      </w:r>
      <w:r>
        <w:rPr>
          <w:spacing w:val="49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27"/>
          <w:w w:val="77"/>
        </w:rPr>
        <w:t xml:space="preserve"> </w:t>
      </w:r>
      <w:r>
        <w:rPr>
          <w:spacing w:val="-5"/>
        </w:rPr>
        <w:t>Rädh</w:t>
      </w:r>
      <w:r>
        <w:t>ä</w:t>
      </w:r>
      <w:r>
        <w:rPr>
          <w:spacing w:val="20"/>
        </w:rPr>
        <w:t xml:space="preserve"> </w:t>
      </w:r>
      <w:r>
        <w:rPr>
          <w:spacing w:val="-5"/>
        </w:rPr>
        <w:t>says</w:t>
      </w:r>
      <w:r>
        <w:t>,</w:t>
      </w:r>
      <w:r>
        <w:rPr>
          <w:spacing w:val="11"/>
        </w:rPr>
        <w:t xml:space="preserve"> </w:t>
      </w:r>
      <w:r>
        <w:rPr>
          <w:spacing w:val="-5"/>
        </w:rPr>
        <w:t>“Believin</w:t>
      </w:r>
      <w:r>
        <w:t>g</w:t>
      </w:r>
      <w:r>
        <w:rPr>
          <w:spacing w:val="-11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6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1"/>
        </w:rPr>
        <w:t xml:space="preserve"> </w:t>
      </w:r>
      <w:r>
        <w:rPr>
          <w:i/>
          <w:spacing w:val="-5"/>
          <w:w w:val="89"/>
        </w:rPr>
        <w:t xml:space="preserve">sakhé’s </w:t>
      </w:r>
      <w:r>
        <w:rPr>
          <w:spacing w:val="-5"/>
        </w:rPr>
        <w:t>word</w:t>
      </w:r>
      <w:r>
        <w:t>s</w:t>
      </w:r>
      <w:r>
        <w:rPr>
          <w:spacing w:val="39"/>
        </w:rPr>
        <w:t xml:space="preserve"> </w:t>
      </w:r>
      <w:r>
        <w:t>I</w:t>
      </w:r>
      <w:r>
        <w:rPr>
          <w:spacing w:val="24"/>
        </w:rPr>
        <w:t xml:space="preserve"> </w:t>
      </w:r>
      <w:r>
        <w:rPr>
          <w:spacing w:val="-5"/>
        </w:rPr>
        <w:t>entere</w:t>
      </w:r>
      <w:r>
        <w:t xml:space="preserve">d </w:t>
      </w:r>
      <w:r>
        <w:rPr>
          <w:spacing w:val="3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41"/>
        </w:rPr>
        <w:t xml:space="preserve"> </w:t>
      </w:r>
      <w:r>
        <w:rPr>
          <w:spacing w:val="-5"/>
        </w:rPr>
        <w:t>eeri</w:t>
      </w:r>
      <w:r>
        <w:t>e</w:t>
      </w:r>
      <w:r>
        <w:rPr>
          <w:spacing w:val="32"/>
        </w:rPr>
        <w:t xml:space="preserve"> </w:t>
      </w:r>
      <w:r>
        <w:rPr>
          <w:spacing w:val="-5"/>
        </w:rPr>
        <w:t>fores</w:t>
      </w:r>
      <w:r>
        <w:t>t</w:t>
      </w:r>
      <w:r>
        <w:rPr>
          <w:spacing w:val="33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35"/>
        </w:rPr>
        <w:t xml:space="preserve"> </w:t>
      </w:r>
      <w:r>
        <w:rPr>
          <w:spacing w:val="-5"/>
        </w:rPr>
        <w:t>mee</w:t>
      </w:r>
      <w:r>
        <w:t>t</w:t>
      </w:r>
      <w:r>
        <w:rPr>
          <w:spacing w:val="39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42"/>
        </w:rPr>
        <w:t xml:space="preserve"> </w:t>
      </w:r>
      <w:r>
        <w:rPr>
          <w:spacing w:val="-5"/>
          <w:w w:val="104"/>
        </w:rPr>
        <w:t xml:space="preserve">Madhusüdana, </w:t>
      </w:r>
      <w:r>
        <w:t>but  He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 xml:space="preserve">indifferent </w:t>
      </w:r>
      <w:r>
        <w:rPr>
          <w:spacing w:val="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Me.</w:t>
      </w:r>
      <w:r>
        <w:rPr>
          <w:spacing w:val="23"/>
        </w:rPr>
        <w:t xml:space="preserve"> </w:t>
      </w:r>
      <w:r>
        <w:t>He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extremely</w:t>
      </w:r>
      <w:r>
        <w:rPr>
          <w:spacing w:val="46"/>
        </w:rPr>
        <w:t xml:space="preserve"> </w:t>
      </w:r>
      <w:r>
        <w:t>fickle</w:t>
      </w:r>
      <w:r>
        <w:rPr>
          <w:spacing w:val="3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His </w:t>
      </w:r>
      <w:r>
        <w:rPr>
          <w:spacing w:val="-2"/>
        </w:rPr>
        <w:t>affection</w:t>
      </w:r>
      <w:r>
        <w:t>.</w:t>
      </w:r>
      <w:r>
        <w:rPr>
          <w:spacing w:val="15"/>
        </w:rPr>
        <w:t xml:space="preserve"> </w:t>
      </w:r>
      <w:r>
        <w:rPr>
          <w:spacing w:val="-2"/>
        </w:rPr>
        <w:t>Ho</w:t>
      </w:r>
      <w:r>
        <w:t>w</w:t>
      </w:r>
      <w:r>
        <w:rPr>
          <w:spacing w:val="8"/>
        </w:rPr>
        <w:t xml:space="preserve"> </w:t>
      </w:r>
      <w:r>
        <w:rPr>
          <w:spacing w:val="-2"/>
        </w:rPr>
        <w:t>amazin</w:t>
      </w:r>
      <w:r>
        <w:t>g</w:t>
      </w:r>
      <w:r>
        <w:rPr>
          <w:spacing w:val="21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1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8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2"/>
        </w:rPr>
        <w:t xml:space="preserve"> </w:t>
      </w:r>
      <w:r>
        <w:t>I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t>m</w:t>
      </w:r>
      <w:r>
        <w:rPr>
          <w:spacing w:val="15"/>
        </w:rPr>
        <w:t xml:space="preserve"> </w:t>
      </w:r>
      <w:r>
        <w:rPr>
          <w:spacing w:val="-2"/>
        </w:rPr>
        <w:t>fearlessl</w:t>
      </w:r>
      <w:r>
        <w:t xml:space="preserve">y </w:t>
      </w:r>
      <w:r>
        <w:rPr>
          <w:spacing w:val="-2"/>
        </w:rPr>
        <w:t>waitin</w:t>
      </w:r>
      <w:r>
        <w:t>g</w:t>
      </w:r>
      <w:r>
        <w:rPr>
          <w:spacing w:val="20"/>
        </w:rPr>
        <w:t xml:space="preserve"> </w:t>
      </w:r>
      <w:r>
        <w:rPr>
          <w:spacing w:val="-2"/>
          <w:w w:val="105"/>
        </w:rPr>
        <w:t xml:space="preserve">here </w:t>
      </w:r>
      <w:r>
        <w:rPr>
          <w:spacing w:val="-4"/>
        </w:rPr>
        <w:t>fo</w:t>
      </w:r>
      <w:r>
        <w:t>r</w:t>
      </w:r>
      <w:r>
        <w:rPr>
          <w:spacing w:val="10"/>
        </w:rPr>
        <w:t xml:space="preserve"> </w:t>
      </w:r>
      <w:r>
        <w:rPr>
          <w:spacing w:val="-4"/>
        </w:rPr>
        <w:t>someon</w:t>
      </w:r>
      <w:r>
        <w:t>e</w:t>
      </w:r>
      <w:r>
        <w:rPr>
          <w:spacing w:val="29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22"/>
        </w:rPr>
        <w:t xml:space="preserve"> </w:t>
      </w:r>
      <w:r>
        <w:rPr>
          <w:spacing w:val="-4"/>
        </w:rPr>
        <w:t>doe</w:t>
      </w:r>
      <w:r>
        <w:t>s</w:t>
      </w:r>
      <w:r>
        <w:rPr>
          <w:spacing w:val="19"/>
        </w:rPr>
        <w:t xml:space="preserve"> </w:t>
      </w:r>
      <w:r>
        <w:rPr>
          <w:spacing w:val="-4"/>
        </w:rPr>
        <w:t>no</w:t>
      </w:r>
      <w:r>
        <w:t>t</w:t>
      </w:r>
      <w:r>
        <w:rPr>
          <w:spacing w:val="28"/>
        </w:rPr>
        <w:t xml:space="preserve"> </w:t>
      </w:r>
      <w:r>
        <w:rPr>
          <w:spacing w:val="-4"/>
        </w:rPr>
        <w:t>remembe</w:t>
      </w:r>
      <w:r>
        <w:t>r</w:t>
      </w:r>
      <w:r>
        <w:rPr>
          <w:spacing w:val="40"/>
        </w:rPr>
        <w:t xml:space="preserve"> </w:t>
      </w:r>
      <w:r>
        <w:rPr>
          <w:spacing w:val="-4"/>
        </w:rPr>
        <w:t>M</w:t>
      </w:r>
      <w:r>
        <w:t xml:space="preserve">e </w:t>
      </w:r>
      <w:r>
        <w:rPr>
          <w:spacing w:val="-4"/>
        </w:rPr>
        <w:t>eve</w:t>
      </w:r>
      <w:r>
        <w:t>n</w:t>
      </w:r>
      <w:r>
        <w:rPr>
          <w:spacing w:val="16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10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19"/>
        </w:rPr>
        <w:t xml:space="preserve"> </w:t>
      </w:r>
      <w:r>
        <w:rPr>
          <w:spacing w:val="-4"/>
          <w:w w:val="106"/>
        </w:rPr>
        <w:t xml:space="preserve">instant. </w:t>
      </w:r>
      <w:r>
        <w:t>Alas,</w:t>
      </w:r>
      <w:r>
        <w:rPr>
          <w:spacing w:val="-15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simply</w:t>
      </w:r>
      <w:r>
        <w:rPr>
          <w:spacing w:val="13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rPr>
          <w:w w:val="104"/>
        </w:rPr>
        <w:t>misfortune.”</w:t>
      </w:r>
    </w:p>
    <w:p w14:paraId="5FCDD023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75B6B01E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10</w:t>
      </w:r>
    </w:p>
    <w:p w14:paraId="7C8F7431" w14:textId="77777777" w:rsidR="00150366" w:rsidRDefault="00150366">
      <w:pPr>
        <w:spacing w:line="140" w:lineRule="exact"/>
        <w:rPr>
          <w:sz w:val="14"/>
          <w:szCs w:val="14"/>
        </w:rPr>
      </w:pPr>
    </w:p>
    <w:p w14:paraId="26698166" w14:textId="77777777" w:rsidR="00150366" w:rsidRDefault="00000000">
      <w:pPr>
        <w:spacing w:line="252" w:lineRule="auto"/>
        <w:ind w:left="898" w:right="935"/>
      </w:pPr>
      <w:r>
        <w:rPr>
          <w:i/>
          <w:w w:val="97"/>
        </w:rPr>
        <w:t xml:space="preserve">hari-caraëa-çaraëa-jayadeva-kavi-bhäraté </w:t>
      </w:r>
      <w:r>
        <w:rPr>
          <w:i/>
        </w:rPr>
        <w:t>vasatu</w:t>
      </w:r>
      <w:r>
        <w:rPr>
          <w:i/>
          <w:spacing w:val="-10"/>
        </w:rPr>
        <w:t xml:space="preserve"> </w:t>
      </w:r>
      <w:r>
        <w:rPr>
          <w:i/>
          <w:w w:val="92"/>
        </w:rPr>
        <w:t>hådi</w:t>
      </w:r>
      <w:r>
        <w:rPr>
          <w:i/>
          <w:spacing w:val="4"/>
          <w:w w:val="92"/>
        </w:rPr>
        <w:t xml:space="preserve"> </w:t>
      </w:r>
      <w:r>
        <w:rPr>
          <w:i/>
        </w:rPr>
        <w:t>yuvatir</w:t>
      </w:r>
      <w:r>
        <w:rPr>
          <w:i/>
          <w:spacing w:val="6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</w:rPr>
        <w:t>komala-kalävaté</w:t>
      </w:r>
    </w:p>
    <w:p w14:paraId="3895FACD" w14:textId="77777777" w:rsidR="00150366" w:rsidRDefault="00000000">
      <w:pPr>
        <w:ind w:left="2453"/>
      </w:pPr>
      <w:r>
        <w:rPr>
          <w:i/>
        </w:rPr>
        <w:t>yämi</w:t>
      </w:r>
      <w:r>
        <w:rPr>
          <w:i/>
          <w:spacing w:val="8"/>
        </w:rPr>
        <w:t xml:space="preserve"> </w:t>
      </w:r>
      <w:r>
        <w:rPr>
          <w:i/>
        </w:rPr>
        <w:t>he!</w:t>
      </w:r>
      <w:r>
        <w:rPr>
          <w:i/>
          <w:spacing w:val="-5"/>
        </w:rPr>
        <w:t xml:space="preserve"> </w:t>
      </w:r>
      <w:r>
        <w:rPr>
          <w:i/>
        </w:rPr>
        <w:t>kam</w:t>
      </w:r>
      <w:r>
        <w:rPr>
          <w:i/>
          <w:spacing w:val="10"/>
        </w:rPr>
        <w:t xml:space="preserve"> </w:t>
      </w:r>
      <w:r>
        <w:rPr>
          <w:i/>
        </w:rPr>
        <w:t>iha...</w:t>
      </w:r>
      <w:r>
        <w:rPr>
          <w:i/>
          <w:spacing w:val="-4"/>
        </w:rPr>
        <w:t xml:space="preserve"> </w:t>
      </w:r>
      <w:r>
        <w:rPr>
          <w:w w:val="111"/>
        </w:rPr>
        <w:t>(8)</w:t>
      </w:r>
    </w:p>
    <w:p w14:paraId="6CC34EA8" w14:textId="77777777" w:rsidR="00150366" w:rsidRDefault="00150366">
      <w:pPr>
        <w:spacing w:before="1" w:line="160" w:lineRule="exact"/>
        <w:rPr>
          <w:sz w:val="16"/>
          <w:szCs w:val="16"/>
        </w:rPr>
      </w:pPr>
    </w:p>
    <w:p w14:paraId="1BAD681D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May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this 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song</w:t>
      </w:r>
      <w:r>
        <w:rPr>
          <w:rFonts w:ascii="Book Antiqua" w:eastAsia="Book Antiqua" w:hAnsi="Book Antiqua" w:cs="Book Antiqua"/>
          <w:b/>
          <w:spacing w:val="4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poet 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 xml:space="preserve">Çré  </w:t>
      </w:r>
      <w:r>
        <w:rPr>
          <w:rFonts w:ascii="Book Antiqua" w:eastAsia="Book Antiqua" w:hAnsi="Book Antiqua" w:cs="Book Antiqua"/>
          <w:b/>
          <w:spacing w:val="16"/>
          <w:w w:val="75"/>
        </w:rPr>
        <w:t xml:space="preserve"> </w:t>
      </w:r>
      <w:r>
        <w:rPr>
          <w:rFonts w:ascii="Book Antiqua" w:eastAsia="Book Antiqua" w:hAnsi="Book Antiqua" w:cs="Book Antiqua"/>
          <w:b/>
        </w:rPr>
        <w:t>Jayadeva, who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is </w:t>
      </w:r>
      <w:r>
        <w:rPr>
          <w:rFonts w:ascii="Book Antiqua" w:eastAsia="Book Antiqua" w:hAnsi="Book Antiqua" w:cs="Book Antiqua"/>
          <w:b/>
          <w:spacing w:val="-2"/>
          <w:w w:val="91"/>
        </w:rPr>
        <w:t>unconditionall</w:t>
      </w:r>
      <w:r>
        <w:rPr>
          <w:rFonts w:ascii="Book Antiqua" w:eastAsia="Book Antiqua" w:hAnsi="Book Antiqua" w:cs="Book Antiqua"/>
          <w:b/>
          <w:w w:val="91"/>
        </w:rPr>
        <w:t xml:space="preserve">y 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surrendere</w:t>
      </w:r>
      <w:r>
        <w:rPr>
          <w:rFonts w:ascii="Book Antiqua" w:eastAsia="Book Antiqua" w:hAnsi="Book Antiqua" w:cs="Book Antiqua"/>
          <w:b/>
          <w:w w:val="91"/>
        </w:rPr>
        <w:t xml:space="preserve">d 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lotu</w:t>
      </w:r>
      <w:r>
        <w:rPr>
          <w:rFonts w:ascii="Book Antiqua" w:eastAsia="Book Antiqua" w:hAnsi="Book Antiqua" w:cs="Book Antiqua"/>
          <w:b/>
        </w:rPr>
        <w:t xml:space="preserve">s </w:t>
      </w:r>
      <w:r>
        <w:rPr>
          <w:rFonts w:ascii="Book Antiqua" w:eastAsia="Book Antiqua" w:hAnsi="Book Antiqua" w:cs="Book Antiqua"/>
          <w:b/>
          <w:spacing w:val="-2"/>
        </w:rPr>
        <w:t>fee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1"/>
          <w:w w:val="74"/>
        </w:rPr>
        <w:t>Çr</w:t>
      </w:r>
      <w:r>
        <w:rPr>
          <w:rFonts w:ascii="Book Antiqua" w:eastAsia="Book Antiqua" w:hAnsi="Book Antiqua" w:cs="Book Antiqua"/>
          <w:b/>
          <w:w w:val="74"/>
        </w:rPr>
        <w:t xml:space="preserve">é </w:t>
      </w:r>
      <w:r>
        <w:rPr>
          <w:rFonts w:ascii="Book Antiqua" w:eastAsia="Book Antiqua" w:hAnsi="Book Antiqua" w:cs="Book Antiqua"/>
          <w:b/>
          <w:spacing w:val="10"/>
          <w:w w:val="7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Hari, </w:t>
      </w:r>
      <w:r>
        <w:rPr>
          <w:rFonts w:ascii="Book Antiqua" w:eastAsia="Book Antiqua" w:hAnsi="Book Antiqua" w:cs="Book Antiqua"/>
          <w:b/>
          <w:spacing w:val="-2"/>
          <w:w w:val="90"/>
        </w:rPr>
        <w:t>alway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grac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 xml:space="preserve">e </w:t>
      </w:r>
      <w:r>
        <w:rPr>
          <w:rFonts w:ascii="Book Antiqua" w:eastAsia="Book Antiqua" w:hAnsi="Book Antiqua" w:cs="Book Antiqua"/>
          <w:b/>
          <w:spacing w:val="-2"/>
        </w:rPr>
        <w:t>heart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b/>
          <w:i/>
          <w:spacing w:val="-2"/>
        </w:rPr>
        <w:t>rasik</w:t>
      </w:r>
      <w:r>
        <w:rPr>
          <w:b/>
          <w:i/>
        </w:rPr>
        <w:t>a</w:t>
      </w:r>
      <w:r>
        <w:rPr>
          <w:b/>
          <w:i/>
          <w:spacing w:val="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devotee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lik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charming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tender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maiden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skilled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all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arts.</w:t>
      </w:r>
    </w:p>
    <w:p w14:paraId="667FD55C" w14:textId="77777777" w:rsidR="00150366" w:rsidRDefault="00150366">
      <w:pPr>
        <w:spacing w:before="1" w:line="200" w:lineRule="exact"/>
      </w:pPr>
    </w:p>
    <w:p w14:paraId="5129066F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DE8AC43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52255B4F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w w:val="78"/>
        </w:rPr>
        <w:t>Çré</w:t>
      </w:r>
      <w:r>
        <w:rPr>
          <w:spacing w:val="23"/>
          <w:w w:val="78"/>
        </w:rPr>
        <w:t xml:space="preserve"> </w:t>
      </w:r>
      <w:r>
        <w:t>Jayadeva</w:t>
      </w:r>
      <w:r>
        <w:rPr>
          <w:spacing w:val="-3"/>
        </w:rPr>
        <w:t xml:space="preserve"> </w:t>
      </w:r>
      <w:r>
        <w:t>proclaims</w:t>
      </w:r>
      <w:r>
        <w:rPr>
          <w:spacing w:val="36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lotus</w:t>
      </w:r>
      <w:r>
        <w:rPr>
          <w:spacing w:val="31"/>
        </w:rPr>
        <w:t xml:space="preserve"> </w:t>
      </w:r>
      <w:r>
        <w:t>feet</w:t>
      </w:r>
      <w:r>
        <w:rPr>
          <w:spacing w:val="12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w w:val="78"/>
        </w:rPr>
        <w:t>Çré</w:t>
      </w:r>
      <w:r>
        <w:rPr>
          <w:spacing w:val="23"/>
          <w:w w:val="78"/>
        </w:rPr>
        <w:t xml:space="preserve"> </w:t>
      </w:r>
      <w:r>
        <w:t>Kåñëa</w:t>
      </w:r>
      <w:r>
        <w:rPr>
          <w:spacing w:val="-14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rPr>
          <w:w w:val="104"/>
        </w:rPr>
        <w:t xml:space="preserve">his </w:t>
      </w:r>
      <w:r>
        <w:t>sole</w:t>
      </w:r>
      <w:r>
        <w:rPr>
          <w:spacing w:val="7"/>
        </w:rPr>
        <w:t xml:space="preserve"> </w:t>
      </w:r>
      <w:r>
        <w:t>protector.  His</w:t>
      </w:r>
      <w:r>
        <w:rPr>
          <w:spacing w:val="4"/>
        </w:rPr>
        <w:t xml:space="preserve"> </w:t>
      </w:r>
      <w:r>
        <w:t>poem</w:t>
      </w:r>
      <w:r>
        <w:rPr>
          <w:spacing w:val="21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adorned</w:t>
      </w:r>
      <w:r>
        <w:rPr>
          <w:spacing w:val="36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tender</w:t>
      </w:r>
      <w:r>
        <w:rPr>
          <w:spacing w:val="34"/>
        </w:rPr>
        <w:t xml:space="preserve"> </w:t>
      </w:r>
      <w:r>
        <w:t>words</w:t>
      </w:r>
      <w:r>
        <w:rPr>
          <w:spacing w:val="18"/>
        </w:rPr>
        <w:t xml:space="preserve"> </w:t>
      </w:r>
      <w:r>
        <w:rPr>
          <w:w w:val="106"/>
        </w:rPr>
        <w:t xml:space="preserve">and </w:t>
      </w:r>
      <w:r>
        <w:t>lyrical</w:t>
      </w:r>
      <w:r>
        <w:rPr>
          <w:spacing w:val="2"/>
        </w:rPr>
        <w:t xml:space="preserve"> </w:t>
      </w:r>
      <w:r>
        <w:t>expressions.</w:t>
      </w:r>
      <w:r>
        <w:rPr>
          <w:spacing w:val="31"/>
        </w:rPr>
        <w:t xml:space="preserve"> </w:t>
      </w:r>
      <w:r>
        <w:t>Just</w:t>
      </w:r>
      <w:r>
        <w:rPr>
          <w:spacing w:val="8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beautiful,</w:t>
      </w:r>
      <w:r>
        <w:rPr>
          <w:spacing w:val="25"/>
        </w:rPr>
        <w:t xml:space="preserve"> </w:t>
      </w:r>
      <w:r>
        <w:t xml:space="preserve">soft-natured  </w:t>
      </w:r>
      <w:r>
        <w:rPr>
          <w:w w:val="102"/>
        </w:rPr>
        <w:t xml:space="preserve">damsel, </w:t>
      </w:r>
      <w:r>
        <w:t xml:space="preserve">adorned </w:t>
      </w:r>
      <w:r>
        <w:rPr>
          <w:spacing w:val="12"/>
        </w:rPr>
        <w:t xml:space="preserve"> </w:t>
      </w:r>
      <w:r>
        <w:t>with</w:t>
      </w:r>
      <w:r>
        <w:rPr>
          <w:spacing w:val="47"/>
        </w:rPr>
        <w:t xml:space="preserve"> </w:t>
      </w:r>
      <w:r>
        <w:t>sweet</w:t>
      </w:r>
      <w:r>
        <w:rPr>
          <w:spacing w:val="34"/>
        </w:rPr>
        <w:t xml:space="preserve"> </w:t>
      </w:r>
      <w:r>
        <w:t>qualities  and</w:t>
      </w:r>
      <w:r>
        <w:rPr>
          <w:spacing w:val="47"/>
        </w:rPr>
        <w:t xml:space="preserve"> </w:t>
      </w:r>
      <w:r>
        <w:t xml:space="preserve">talented </w:t>
      </w:r>
      <w:r>
        <w:rPr>
          <w:spacing w:val="11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w w:val="104"/>
        </w:rPr>
        <w:t xml:space="preserve">amorous </w:t>
      </w:r>
      <w:r>
        <w:t>arts,</w:t>
      </w:r>
      <w:r>
        <w:rPr>
          <w:spacing w:val="46"/>
        </w:rPr>
        <w:t xml:space="preserve"> </w:t>
      </w:r>
      <w:r>
        <w:t>always</w:t>
      </w:r>
      <w:r>
        <w:rPr>
          <w:spacing w:val="23"/>
        </w:rPr>
        <w:t xml:space="preserve"> </w:t>
      </w:r>
      <w:r>
        <w:t>fills</w:t>
      </w:r>
      <w:r>
        <w:rPr>
          <w:spacing w:val="19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 xml:space="preserve">heart </w:t>
      </w:r>
      <w:r>
        <w:rPr>
          <w:spacing w:val="3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her</w:t>
      </w:r>
      <w:r>
        <w:rPr>
          <w:spacing w:val="47"/>
        </w:rPr>
        <w:t xml:space="preserve"> </w:t>
      </w:r>
      <w:r>
        <w:t>hero  with</w:t>
      </w:r>
      <w:r>
        <w:rPr>
          <w:spacing w:val="46"/>
        </w:rPr>
        <w:t xml:space="preserve"> </w:t>
      </w:r>
      <w:r>
        <w:t xml:space="preserve">unlimited </w:t>
      </w:r>
      <w:r>
        <w:rPr>
          <w:spacing w:val="17"/>
        </w:rPr>
        <w:t xml:space="preserve"> </w:t>
      </w:r>
      <w:r>
        <w:t xml:space="preserve">joy, </w:t>
      </w:r>
      <w:r>
        <w:rPr>
          <w:spacing w:val="-2"/>
        </w:rPr>
        <w:t>ma</w:t>
      </w:r>
      <w:r>
        <w:t>y</w:t>
      </w:r>
      <w:r>
        <w:rPr>
          <w:spacing w:val="13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son</w:t>
      </w:r>
      <w:r>
        <w:t>g</w:t>
      </w:r>
      <w:r>
        <w:rPr>
          <w:spacing w:val="18"/>
        </w:rPr>
        <w:t xml:space="preserve"> </w:t>
      </w:r>
      <w:r>
        <w:rPr>
          <w:spacing w:val="-2"/>
        </w:rPr>
        <w:t>dwel</w:t>
      </w:r>
      <w:r>
        <w:t>l</w:t>
      </w:r>
      <w:r>
        <w:rPr>
          <w:spacing w:val="14"/>
        </w:rPr>
        <w:t xml:space="preserve"> </w:t>
      </w:r>
      <w:r>
        <w:rPr>
          <w:spacing w:val="-2"/>
        </w:rPr>
        <w:t>withi</w:t>
      </w:r>
      <w:r>
        <w:t>n</w:t>
      </w:r>
      <w:r>
        <w:rPr>
          <w:spacing w:val="3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hear</w:t>
      </w:r>
      <w:r>
        <w:t>t</w:t>
      </w:r>
      <w:r>
        <w:rPr>
          <w:spacing w:val="3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devotees</w:t>
      </w:r>
      <w:r>
        <w:t>.</w:t>
      </w:r>
      <w:r>
        <w:rPr>
          <w:spacing w:val="25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 xml:space="preserve">is </w:t>
      </w:r>
      <w:r>
        <w:t>the</w:t>
      </w:r>
      <w:r>
        <w:rPr>
          <w:spacing w:val="19"/>
        </w:rPr>
        <w:t xml:space="preserve"> </w:t>
      </w:r>
      <w:r>
        <w:t>poet’s</w:t>
      </w:r>
      <w:r>
        <w:rPr>
          <w:spacing w:val="-13"/>
        </w:rPr>
        <w:t xml:space="preserve"> </w:t>
      </w:r>
      <w:r>
        <w:t>cherished</w:t>
      </w:r>
      <w:r>
        <w:rPr>
          <w:spacing w:val="33"/>
        </w:rPr>
        <w:t xml:space="preserve"> </w:t>
      </w:r>
      <w:r>
        <w:rPr>
          <w:w w:val="103"/>
        </w:rPr>
        <w:t>desire.</w:t>
      </w:r>
    </w:p>
    <w:p w14:paraId="7E2CBEC9" w14:textId="77777777" w:rsidR="00150366" w:rsidRDefault="00150366">
      <w:pPr>
        <w:spacing w:before="10" w:line="240" w:lineRule="exact"/>
        <w:rPr>
          <w:sz w:val="24"/>
          <w:szCs w:val="24"/>
        </w:rPr>
      </w:pPr>
    </w:p>
    <w:p w14:paraId="15A0241A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11</w:t>
      </w:r>
    </w:p>
    <w:p w14:paraId="3B95AF52" w14:textId="77777777" w:rsidR="00150366" w:rsidRDefault="00150366">
      <w:pPr>
        <w:spacing w:line="140" w:lineRule="exact"/>
        <w:rPr>
          <w:sz w:val="14"/>
          <w:szCs w:val="14"/>
        </w:rPr>
      </w:pPr>
    </w:p>
    <w:p w14:paraId="7873A744" w14:textId="77777777" w:rsidR="00150366" w:rsidRDefault="00000000">
      <w:pPr>
        <w:ind w:left="120"/>
      </w:pPr>
      <w:r>
        <w:rPr>
          <w:i/>
          <w:spacing w:val="-4"/>
        </w:rPr>
        <w:t>ta</w:t>
      </w:r>
      <w:r>
        <w:rPr>
          <w:i/>
        </w:rPr>
        <w:t>t</w:t>
      </w:r>
      <w:r>
        <w:rPr>
          <w:i/>
          <w:spacing w:val="-6"/>
        </w:rPr>
        <w:t xml:space="preserve"> </w:t>
      </w:r>
      <w:r>
        <w:rPr>
          <w:i/>
          <w:spacing w:val="-4"/>
        </w:rPr>
        <w:t>ki</w:t>
      </w:r>
      <w:r>
        <w:rPr>
          <w:i/>
        </w:rPr>
        <w:t xml:space="preserve">à </w:t>
      </w:r>
      <w:r>
        <w:rPr>
          <w:i/>
          <w:spacing w:val="1"/>
        </w:rPr>
        <w:t xml:space="preserve"> </w:t>
      </w:r>
      <w:r>
        <w:rPr>
          <w:i/>
          <w:spacing w:val="-4"/>
        </w:rPr>
        <w:t>kä</w:t>
      </w:r>
      <w:r>
        <w:rPr>
          <w:i/>
        </w:rPr>
        <w:t>m</w:t>
      </w:r>
      <w:r>
        <w:rPr>
          <w:i/>
          <w:spacing w:val="2"/>
        </w:rPr>
        <w:t xml:space="preserve"> </w:t>
      </w:r>
      <w:r>
        <w:rPr>
          <w:i/>
          <w:spacing w:val="-4"/>
        </w:rPr>
        <w:t>ap</w:t>
      </w:r>
      <w:r>
        <w:rPr>
          <w:i/>
        </w:rPr>
        <w:t>i</w:t>
      </w:r>
      <w:r>
        <w:rPr>
          <w:i/>
          <w:spacing w:val="-16"/>
        </w:rPr>
        <w:t xml:space="preserve"> </w:t>
      </w:r>
      <w:r>
        <w:rPr>
          <w:i/>
          <w:spacing w:val="-4"/>
          <w:w w:val="95"/>
        </w:rPr>
        <w:t>käminé</w:t>
      </w:r>
      <w:r>
        <w:rPr>
          <w:i/>
          <w:w w:val="95"/>
        </w:rPr>
        <w:t>m</w:t>
      </w:r>
      <w:r>
        <w:rPr>
          <w:i/>
          <w:spacing w:val="8"/>
          <w:w w:val="95"/>
        </w:rPr>
        <w:t xml:space="preserve"> </w:t>
      </w:r>
      <w:r>
        <w:rPr>
          <w:i/>
          <w:spacing w:val="-4"/>
          <w:w w:val="95"/>
        </w:rPr>
        <w:t>abhisåta</w:t>
      </w:r>
      <w:r>
        <w:rPr>
          <w:i/>
          <w:w w:val="95"/>
        </w:rPr>
        <w:t>ù</w:t>
      </w:r>
      <w:r>
        <w:rPr>
          <w:i/>
          <w:spacing w:val="-7"/>
          <w:w w:val="95"/>
        </w:rPr>
        <w:t xml:space="preserve"> </w:t>
      </w:r>
      <w:r>
        <w:rPr>
          <w:i/>
          <w:spacing w:val="-4"/>
        </w:rPr>
        <w:t>ki</w:t>
      </w:r>
      <w:r>
        <w:rPr>
          <w:i/>
        </w:rPr>
        <w:t xml:space="preserve">à </w:t>
      </w:r>
      <w:r>
        <w:rPr>
          <w:i/>
          <w:spacing w:val="1"/>
        </w:rPr>
        <w:t xml:space="preserve"> </w:t>
      </w:r>
      <w:r>
        <w:rPr>
          <w:i/>
          <w:spacing w:val="-4"/>
        </w:rPr>
        <w:t>v</w:t>
      </w:r>
      <w:r>
        <w:rPr>
          <w:i/>
        </w:rPr>
        <w:t>ä</w:t>
      </w:r>
      <w:r>
        <w:rPr>
          <w:i/>
          <w:spacing w:val="-12"/>
        </w:rPr>
        <w:t xml:space="preserve"> </w:t>
      </w:r>
      <w:r>
        <w:rPr>
          <w:i/>
          <w:spacing w:val="-4"/>
        </w:rPr>
        <w:t>kalä-kelibhir</w:t>
      </w:r>
    </w:p>
    <w:p w14:paraId="07E4CAAD" w14:textId="77777777" w:rsidR="00150366" w:rsidRDefault="00000000">
      <w:pPr>
        <w:spacing w:before="12" w:line="252" w:lineRule="auto"/>
        <w:ind w:left="120" w:right="92" w:firstLine="270"/>
        <w:jc w:val="both"/>
      </w:pPr>
      <w:r>
        <w:rPr>
          <w:i/>
          <w:spacing w:val="-6"/>
          <w:w w:val="95"/>
        </w:rPr>
        <w:t>baddh</w:t>
      </w:r>
      <w:r>
        <w:rPr>
          <w:i/>
          <w:w w:val="95"/>
        </w:rPr>
        <w:t>o</w:t>
      </w:r>
      <w:r>
        <w:rPr>
          <w:i/>
          <w:spacing w:val="-8"/>
          <w:w w:val="95"/>
        </w:rPr>
        <w:t xml:space="preserve"> </w:t>
      </w:r>
      <w:r>
        <w:rPr>
          <w:i/>
          <w:spacing w:val="-6"/>
          <w:w w:val="95"/>
        </w:rPr>
        <w:t>bandhubhi</w:t>
      </w:r>
      <w:r>
        <w:rPr>
          <w:i/>
          <w:w w:val="95"/>
        </w:rPr>
        <w:t>r</w:t>
      </w:r>
      <w:r>
        <w:rPr>
          <w:i/>
          <w:spacing w:val="9"/>
          <w:w w:val="95"/>
        </w:rPr>
        <w:t xml:space="preserve"> </w:t>
      </w:r>
      <w:r>
        <w:rPr>
          <w:i/>
          <w:spacing w:val="-6"/>
        </w:rPr>
        <w:t>andhakärië</w:t>
      </w:r>
      <w:r>
        <w:rPr>
          <w:i/>
        </w:rPr>
        <w:t>i</w:t>
      </w:r>
      <w:r>
        <w:rPr>
          <w:i/>
          <w:spacing w:val="-9"/>
        </w:rPr>
        <w:t xml:space="preserve"> </w:t>
      </w:r>
      <w:r>
        <w:rPr>
          <w:i/>
          <w:spacing w:val="-6"/>
        </w:rPr>
        <w:t>vanäbhyarë</w:t>
      </w:r>
      <w:r>
        <w:rPr>
          <w:i/>
        </w:rPr>
        <w:t>e</w:t>
      </w:r>
      <w:r>
        <w:rPr>
          <w:i/>
          <w:spacing w:val="-19"/>
        </w:rPr>
        <w:t xml:space="preserve"> </w:t>
      </w:r>
      <w:r>
        <w:rPr>
          <w:i/>
          <w:spacing w:val="-6"/>
        </w:rPr>
        <w:t>ki</w:t>
      </w:r>
      <w:r>
        <w:rPr>
          <w:i/>
        </w:rPr>
        <w:t>m</w:t>
      </w:r>
      <w:r>
        <w:rPr>
          <w:i/>
          <w:spacing w:val="5"/>
        </w:rPr>
        <w:t xml:space="preserve"> </w:t>
      </w:r>
      <w:r>
        <w:rPr>
          <w:i/>
          <w:spacing w:val="-6"/>
        </w:rPr>
        <w:t xml:space="preserve">udbhrämyati </w:t>
      </w:r>
      <w:r>
        <w:rPr>
          <w:i/>
          <w:spacing w:val="-4"/>
        </w:rPr>
        <w:t>känta</w:t>
      </w:r>
      <w:r>
        <w:rPr>
          <w:i/>
        </w:rPr>
        <w:t>ù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klänta-man</w:t>
      </w:r>
      <w:r>
        <w:rPr>
          <w:i/>
        </w:rPr>
        <w:t>ä</w:t>
      </w:r>
      <w:r>
        <w:rPr>
          <w:i/>
          <w:spacing w:val="-8"/>
        </w:rPr>
        <w:t xml:space="preserve"> </w:t>
      </w:r>
      <w:r>
        <w:rPr>
          <w:i/>
          <w:spacing w:val="-4"/>
          <w:w w:val="96"/>
        </w:rPr>
        <w:t>manä</w:t>
      </w:r>
      <w:r>
        <w:rPr>
          <w:i/>
          <w:w w:val="96"/>
        </w:rPr>
        <w:t>g</w:t>
      </w:r>
      <w:r>
        <w:rPr>
          <w:i/>
          <w:spacing w:val="-1"/>
          <w:w w:val="96"/>
        </w:rPr>
        <w:t xml:space="preserve"> </w:t>
      </w:r>
      <w:r>
        <w:rPr>
          <w:i/>
          <w:spacing w:val="-4"/>
        </w:rPr>
        <w:t>ap</w:t>
      </w:r>
      <w:r>
        <w:rPr>
          <w:i/>
        </w:rPr>
        <w:t>i</w:t>
      </w:r>
      <w:r>
        <w:rPr>
          <w:i/>
          <w:spacing w:val="-16"/>
        </w:rPr>
        <w:t xml:space="preserve"> </w:t>
      </w:r>
      <w:r>
        <w:rPr>
          <w:i/>
          <w:spacing w:val="-4"/>
        </w:rPr>
        <w:t>path</w:t>
      </w:r>
      <w:r>
        <w:rPr>
          <w:i/>
        </w:rPr>
        <w:t>i</w:t>
      </w:r>
      <w:r>
        <w:rPr>
          <w:i/>
          <w:spacing w:val="-12"/>
        </w:rPr>
        <w:t xml:space="preserve"> </w:t>
      </w:r>
      <w:r>
        <w:rPr>
          <w:i/>
          <w:spacing w:val="-4"/>
        </w:rPr>
        <w:t>prasthätu</w:t>
      </w:r>
      <w:r>
        <w:rPr>
          <w:i/>
        </w:rPr>
        <w:t>m</w:t>
      </w:r>
      <w:r>
        <w:rPr>
          <w:i/>
          <w:spacing w:val="-17"/>
        </w:rPr>
        <w:t xml:space="preserve"> </w:t>
      </w:r>
      <w:r>
        <w:rPr>
          <w:i/>
          <w:spacing w:val="-4"/>
        </w:rPr>
        <w:t>eväkñamaù</w:t>
      </w:r>
    </w:p>
    <w:p w14:paraId="6F4002C5" w14:textId="77777777" w:rsidR="00150366" w:rsidRDefault="00000000">
      <w:pPr>
        <w:ind w:left="39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spacing w:val="-4"/>
          <w:w w:val="104"/>
        </w:rPr>
        <w:t>saìketé-kåta-maïju-vaïjula-latä-kuïj</w:t>
      </w:r>
      <w:r>
        <w:rPr>
          <w:i/>
          <w:w w:val="104"/>
        </w:rPr>
        <w:t>e</w:t>
      </w:r>
      <w:r>
        <w:rPr>
          <w:i/>
          <w:spacing w:val="-4"/>
          <w:w w:val="104"/>
        </w:rPr>
        <w:t xml:space="preserve"> </w:t>
      </w:r>
      <w:r>
        <w:rPr>
          <w:i/>
          <w:spacing w:val="-3"/>
          <w:w w:val="84"/>
        </w:rPr>
        <w:t>’p</w:t>
      </w:r>
      <w:r>
        <w:rPr>
          <w:i/>
          <w:w w:val="84"/>
        </w:rPr>
        <w:t>i</w:t>
      </w:r>
      <w:r>
        <w:rPr>
          <w:i/>
          <w:spacing w:val="1"/>
          <w:w w:val="84"/>
        </w:rPr>
        <w:t xml:space="preserve"> </w:t>
      </w:r>
      <w:r>
        <w:rPr>
          <w:i/>
          <w:spacing w:val="-4"/>
        </w:rPr>
        <w:t>ya</w:t>
      </w:r>
      <w:r>
        <w:rPr>
          <w:i/>
        </w:rPr>
        <w:t>n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nägataù</w:t>
      </w:r>
    </w:p>
    <w:p w14:paraId="05B73B0D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61612262" w14:textId="77777777" w:rsidR="00150366" w:rsidRDefault="00150366">
      <w:pPr>
        <w:spacing w:line="200" w:lineRule="exact"/>
      </w:pPr>
    </w:p>
    <w:p w14:paraId="66710070" w14:textId="77777777" w:rsidR="00150366" w:rsidRDefault="00000000">
      <w:pPr>
        <w:spacing w:before="24" w:line="240" w:lineRule="exact"/>
        <w:ind w:left="119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  <w:w w:val="92"/>
        </w:rPr>
        <w:t>“Wh</w:t>
      </w:r>
      <w:r>
        <w:rPr>
          <w:rFonts w:ascii="Book Antiqua" w:eastAsia="Book Antiqua" w:hAnsi="Book Antiqua" w:cs="Book Antiqua"/>
          <w:b/>
          <w:w w:val="92"/>
        </w:rPr>
        <w:t>y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dearmos</w:t>
      </w:r>
      <w:r>
        <w:rPr>
          <w:rFonts w:ascii="Book Antiqua" w:eastAsia="Book Antiqua" w:hAnsi="Book Antiqua" w:cs="Book Antiqua"/>
          <w:b/>
          <w:w w:val="88"/>
        </w:rPr>
        <w:t xml:space="preserve">t </w:t>
      </w:r>
      <w:r>
        <w:rPr>
          <w:rFonts w:ascii="Book Antiqua" w:eastAsia="Book Antiqua" w:hAnsi="Book Antiqua" w:cs="Book Antiqua"/>
          <w:b/>
          <w:spacing w:val="14"/>
          <w:w w:val="88"/>
        </w:rPr>
        <w:t xml:space="preserve"> </w:t>
      </w:r>
      <w:r>
        <w:rPr>
          <w:b/>
          <w:i/>
          <w:spacing w:val="-6"/>
        </w:rPr>
        <w:t>präëa-vallabh</w:t>
      </w:r>
      <w:r>
        <w:rPr>
          <w:b/>
          <w:i/>
        </w:rPr>
        <w:t>a</w:t>
      </w:r>
      <w:r>
        <w:rPr>
          <w:b/>
          <w:i/>
          <w:spacing w:val="2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no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com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this </w:t>
      </w:r>
      <w:r>
        <w:rPr>
          <w:rFonts w:ascii="Book Antiqua" w:eastAsia="Book Antiqua" w:hAnsi="Book Antiqua" w:cs="Book Antiqua"/>
          <w:b/>
          <w:spacing w:val="-2"/>
          <w:w w:val="90"/>
        </w:rPr>
        <w:t>charmin</w:t>
      </w:r>
      <w:r>
        <w:rPr>
          <w:rFonts w:ascii="Book Antiqua" w:eastAsia="Book Antiqua" w:hAnsi="Book Antiqua" w:cs="Book Antiqua"/>
          <w:b/>
          <w:w w:val="90"/>
        </w:rPr>
        <w:t xml:space="preserve">g 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vine-covere</w:t>
      </w:r>
      <w:r>
        <w:rPr>
          <w:rFonts w:ascii="Book Antiqua" w:eastAsia="Book Antiqua" w:hAnsi="Book Antiqua" w:cs="Book Antiqua"/>
          <w:b/>
          <w:w w:val="90"/>
        </w:rPr>
        <w:t xml:space="preserve">d 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bowe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wher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16"/>
        </w:rPr>
        <w:t>W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agree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3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meet? Ha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gon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pursui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anothe</w:t>
      </w:r>
      <w:r>
        <w:rPr>
          <w:rFonts w:ascii="Book Antiqua" w:eastAsia="Book Antiqua" w:hAnsi="Book Antiqua" w:cs="Book Antiqua"/>
          <w:b/>
          <w:w w:val="90"/>
        </w:rPr>
        <w:t xml:space="preserve">r 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allurin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maiden</w:t>
      </w:r>
      <w:r>
        <w:rPr>
          <w:rFonts w:ascii="Book Antiqua" w:eastAsia="Book Antiqua" w:hAnsi="Book Antiqua" w:cs="Book Antiqua"/>
          <w:b/>
          <w:w w:val="90"/>
        </w:rPr>
        <w:t>?</w:t>
      </w:r>
      <w:r>
        <w:rPr>
          <w:rFonts w:ascii="Book Antiqua" w:eastAsia="Book Antiqua" w:hAnsi="Book Antiqua" w:cs="Book Antiqua"/>
          <w:b/>
          <w:spacing w:val="3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Have </w:t>
      </w:r>
      <w:r>
        <w:rPr>
          <w:rFonts w:ascii="Book Antiqua" w:eastAsia="Book Antiqua" w:hAnsi="Book Antiqua" w:cs="Book Antiqua"/>
          <w:b/>
          <w:spacing w:val="-5"/>
          <w:w w:val="88"/>
        </w:rPr>
        <w:t>Hi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23"/>
          <w:w w:val="88"/>
        </w:rPr>
        <w:t xml:space="preserve"> </w:t>
      </w:r>
      <w:r>
        <w:rPr>
          <w:b/>
          <w:i/>
          <w:spacing w:val="-6"/>
        </w:rPr>
        <w:t>gop</w:t>
      </w:r>
      <w:r>
        <w:rPr>
          <w:b/>
          <w:i/>
        </w:rPr>
        <w:t>a</w:t>
      </w:r>
      <w:r>
        <w:rPr>
          <w:b/>
          <w:i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friend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detaine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Hi</w:t>
      </w:r>
      <w:r>
        <w:rPr>
          <w:rFonts w:ascii="Book Antiqua" w:eastAsia="Book Antiqua" w:hAnsi="Book Antiqua" w:cs="Book Antiqua"/>
          <w:b/>
          <w:w w:val="89"/>
        </w:rPr>
        <w:t>m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wit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joyfu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pranks</w:t>
      </w:r>
      <w:r>
        <w:rPr>
          <w:rFonts w:ascii="Book Antiqua" w:eastAsia="Book Antiqua" w:hAnsi="Book Antiqua" w:cs="Book Antiqua"/>
          <w:b/>
          <w:w w:val="89"/>
        </w:rPr>
        <w:t>?</w:t>
      </w:r>
      <w:r>
        <w:rPr>
          <w:rFonts w:ascii="Book Antiqua" w:eastAsia="Book Antiqua" w:hAnsi="Book Antiqua" w:cs="Book Antiqua"/>
          <w:b/>
          <w:spacing w:val="3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Has </w:t>
      </w:r>
      <w:r>
        <w:rPr>
          <w:rFonts w:ascii="Book Antiqua" w:eastAsia="Book Antiqua" w:hAnsi="Book Antiqua" w:cs="Book Antiqua"/>
          <w:b/>
          <w:spacing w:val="-2"/>
          <w:w w:val="87"/>
        </w:rPr>
        <w:t>H</w:t>
      </w:r>
      <w:r>
        <w:rPr>
          <w:rFonts w:ascii="Book Antiqua" w:eastAsia="Book Antiqua" w:hAnsi="Book Antiqua" w:cs="Book Antiqua"/>
          <w:b/>
          <w:w w:val="87"/>
        </w:rPr>
        <w:t>e</w:t>
      </w:r>
      <w:r>
        <w:rPr>
          <w:rFonts w:ascii="Book Antiqua" w:eastAsia="Book Antiqua" w:hAnsi="Book Antiqua" w:cs="Book Antiqua"/>
          <w:b/>
          <w:spacing w:val="11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Hi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1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wa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dar</w:t>
      </w:r>
      <w:r>
        <w:rPr>
          <w:rFonts w:ascii="Book Antiqua" w:eastAsia="Book Antiqua" w:hAnsi="Book Antiqua" w:cs="Book Antiqua"/>
          <w:b/>
          <w:w w:val="91"/>
        </w:rPr>
        <w:t>k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forest</w:t>
      </w:r>
      <w:r>
        <w:rPr>
          <w:rFonts w:ascii="Book Antiqua" w:eastAsia="Book Antiqua" w:hAnsi="Book Antiqua" w:cs="Book Antiqua"/>
          <w:b/>
          <w:w w:val="91"/>
        </w:rPr>
        <w:t>?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love</w:t>
      </w:r>
      <w:r>
        <w:rPr>
          <w:rFonts w:ascii="Book Antiqua" w:eastAsia="Book Antiqua" w:hAnsi="Book Antiqua" w:cs="Book Antiqua"/>
          <w:b/>
          <w:w w:val="88"/>
        </w:rPr>
        <w:t>r</w:t>
      </w:r>
      <w:r>
        <w:rPr>
          <w:rFonts w:ascii="Book Antiqua" w:eastAsia="Book Antiqua" w:hAnsi="Book Antiqua" w:cs="Book Antiqua"/>
          <w:b/>
          <w:spacing w:val="26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become </w:t>
      </w:r>
      <w:r>
        <w:rPr>
          <w:rFonts w:ascii="Book Antiqua" w:eastAsia="Book Antiqua" w:hAnsi="Book Antiqua" w:cs="Book Antiqua"/>
          <w:b/>
          <w:spacing w:val="-2"/>
          <w:w w:val="93"/>
        </w:rPr>
        <w:t>exhauste</w:t>
      </w:r>
      <w:r>
        <w:rPr>
          <w:rFonts w:ascii="Book Antiqua" w:eastAsia="Book Antiqua" w:hAnsi="Book Antiqua" w:cs="Book Antiqua"/>
          <w:b/>
          <w:w w:val="93"/>
        </w:rPr>
        <w:t>d</w:t>
      </w:r>
      <w:r>
        <w:rPr>
          <w:rFonts w:ascii="Book Antiqua" w:eastAsia="Book Antiqua" w:hAnsi="Book Antiqua" w:cs="Book Antiqua"/>
          <w:b/>
          <w:spacing w:val="33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hear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unabl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tak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anothe</w:t>
      </w:r>
      <w:r>
        <w:rPr>
          <w:rFonts w:ascii="Book Antiqua" w:eastAsia="Book Antiqua" w:hAnsi="Book Antiqua" w:cs="Book Antiqua"/>
          <w:b/>
          <w:w w:val="92"/>
        </w:rPr>
        <w:t>r</w:t>
      </w:r>
      <w:r>
        <w:rPr>
          <w:rFonts w:ascii="Book Antiqua" w:eastAsia="Book Antiqua" w:hAnsi="Book Antiqua" w:cs="Book Antiqua"/>
          <w:b/>
          <w:spacing w:val="3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step?”</w:t>
      </w:r>
    </w:p>
    <w:p w14:paraId="182AA5AD" w14:textId="77777777" w:rsidR="00150366" w:rsidRDefault="00150366">
      <w:pPr>
        <w:spacing w:before="7" w:line="200" w:lineRule="exact"/>
      </w:pPr>
    </w:p>
    <w:p w14:paraId="3722A149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6923347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71C608C0" w14:textId="77777777" w:rsidR="00150366" w:rsidRDefault="00000000">
      <w:pPr>
        <w:spacing w:line="250" w:lineRule="auto"/>
        <w:ind w:left="119" w:right="85" w:firstLine="360"/>
        <w:jc w:val="both"/>
      </w:pPr>
      <w:r>
        <w:t xml:space="preserve">Pondering </w:t>
      </w:r>
      <w:r>
        <w:rPr>
          <w:spacing w:val="8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possible</w:t>
      </w:r>
      <w:r>
        <w:rPr>
          <w:spacing w:val="39"/>
        </w:rPr>
        <w:t xml:space="preserve"> </w:t>
      </w:r>
      <w:r>
        <w:t>reasons</w:t>
      </w:r>
      <w:r>
        <w:rPr>
          <w:spacing w:val="43"/>
        </w:rPr>
        <w:t xml:space="preserve"> </w:t>
      </w:r>
      <w:r>
        <w:t>why</w:t>
      </w:r>
      <w:r>
        <w:rPr>
          <w:spacing w:val="32"/>
        </w:rPr>
        <w:t xml:space="preserve"> </w:t>
      </w:r>
      <w:r>
        <w:rPr>
          <w:w w:val="78"/>
        </w:rPr>
        <w:t>Çré</w:t>
      </w:r>
      <w:r>
        <w:rPr>
          <w:spacing w:val="37"/>
          <w:w w:val="78"/>
        </w:rPr>
        <w:t xml:space="preserve"> </w:t>
      </w:r>
      <w:r>
        <w:t>Kåñëa has</w:t>
      </w:r>
      <w:r>
        <w:rPr>
          <w:spacing w:val="36"/>
        </w:rPr>
        <w:t xml:space="preserve"> </w:t>
      </w:r>
      <w:r>
        <w:rPr>
          <w:w w:val="108"/>
        </w:rPr>
        <w:t xml:space="preserve">not </w:t>
      </w:r>
      <w:r>
        <w:t>come</w:t>
      </w:r>
      <w:r>
        <w:rPr>
          <w:spacing w:val="42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 xml:space="preserve">the  </w:t>
      </w:r>
      <w:r>
        <w:rPr>
          <w:i/>
        </w:rPr>
        <w:t>saìketa-sthala</w:t>
      </w:r>
      <w:r>
        <w:t xml:space="preserve">, </w:t>
      </w:r>
      <w:r>
        <w:rPr>
          <w:spacing w:val="18"/>
        </w:rPr>
        <w:t xml:space="preserve"> </w:t>
      </w:r>
      <w:r>
        <w:rPr>
          <w:i/>
        </w:rPr>
        <w:t>virahiëé</w:t>
      </w:r>
      <w:r>
        <w:rPr>
          <w:i/>
          <w:spacing w:val="7"/>
        </w:rPr>
        <w:t xml:space="preserve"> </w:t>
      </w:r>
      <w:r>
        <w:t>Rädhikä</w:t>
      </w:r>
      <w:r>
        <w:rPr>
          <w:spacing w:val="46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beset</w:t>
      </w:r>
      <w:r>
        <w:rPr>
          <w:spacing w:val="41"/>
        </w:rPr>
        <w:t xml:space="preserve"> </w:t>
      </w:r>
      <w:r>
        <w:rPr>
          <w:w w:val="105"/>
        </w:rPr>
        <w:t xml:space="preserve">with </w:t>
      </w:r>
      <w:r>
        <w:rPr>
          <w:spacing w:val="-2"/>
        </w:rPr>
        <w:t>doubts</w:t>
      </w:r>
      <w:r>
        <w:t>.</w:t>
      </w:r>
      <w:r>
        <w:rPr>
          <w:spacing w:val="49"/>
        </w:rPr>
        <w:t xml:space="preserve"> </w:t>
      </w:r>
      <w:r>
        <w:rPr>
          <w:spacing w:val="-2"/>
        </w:rPr>
        <w:t>“</w:t>
      </w:r>
      <w:r>
        <w:t>I</w:t>
      </w:r>
      <w:r>
        <w:rPr>
          <w:spacing w:val="9"/>
        </w:rPr>
        <w:t xml:space="preserve"> </w:t>
      </w:r>
      <w:r>
        <w:rPr>
          <w:spacing w:val="-2"/>
        </w:rPr>
        <w:t>wonde</w:t>
      </w:r>
      <w:r>
        <w:t>r</w:t>
      </w:r>
      <w:r>
        <w:rPr>
          <w:spacing w:val="44"/>
        </w:rPr>
        <w:t xml:space="preserve"> </w:t>
      </w:r>
      <w:r>
        <w:rPr>
          <w:spacing w:val="-2"/>
        </w:rPr>
        <w:t>wh</w:t>
      </w:r>
      <w:r>
        <w:t>y</w:t>
      </w:r>
      <w:r>
        <w:rPr>
          <w:spacing w:val="21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25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34"/>
        </w:rPr>
        <w:t xml:space="preserve"> </w:t>
      </w:r>
      <w:r>
        <w:rPr>
          <w:spacing w:val="-2"/>
        </w:rPr>
        <w:t>come.</w:t>
      </w:r>
      <w:r>
        <w:t>”</w:t>
      </w:r>
      <w:r>
        <w:rPr>
          <w:spacing w:val="20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7"/>
          <w:w w:val="77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19"/>
        </w:rPr>
        <w:t xml:space="preserve"> </w:t>
      </w:r>
      <w:r>
        <w:rPr>
          <w:spacing w:val="-2"/>
        </w:rPr>
        <w:t xml:space="preserve">reveals </w:t>
      </w:r>
      <w:r>
        <w:t xml:space="preserve">Her </w:t>
      </w:r>
      <w:r>
        <w:rPr>
          <w:spacing w:val="6"/>
        </w:rPr>
        <w:t xml:space="preserve"> </w:t>
      </w:r>
      <w:r>
        <w:t xml:space="preserve">suspicions: </w:t>
      </w:r>
      <w:r>
        <w:rPr>
          <w:spacing w:val="27"/>
        </w:rPr>
        <w:t xml:space="preserve"> </w:t>
      </w:r>
      <w:r>
        <w:t xml:space="preserve">“This </w:t>
      </w:r>
      <w:r>
        <w:rPr>
          <w:spacing w:val="4"/>
        </w:rPr>
        <w:t xml:space="preserve"> </w:t>
      </w:r>
      <w:r>
        <w:t xml:space="preserve">charming </w:t>
      </w:r>
      <w:r>
        <w:rPr>
          <w:spacing w:val="30"/>
        </w:rPr>
        <w:t xml:space="preserve"> </w:t>
      </w:r>
      <w:r>
        <w:rPr>
          <w:i/>
        </w:rPr>
        <w:t>vetasa-latä</w:t>
      </w:r>
      <w:r>
        <w:rPr>
          <w:i/>
          <w:spacing w:val="19"/>
        </w:rPr>
        <w:t xml:space="preserve"> </w:t>
      </w:r>
      <w:r>
        <w:t xml:space="preserve">thicket </w:t>
      </w:r>
      <w:r>
        <w:rPr>
          <w:spacing w:val="33"/>
        </w:rPr>
        <w:t xml:space="preserve"> </w:t>
      </w:r>
      <w:r>
        <w:t xml:space="preserve">is  </w:t>
      </w:r>
      <w:r>
        <w:rPr>
          <w:w w:val="107"/>
        </w:rPr>
        <w:t xml:space="preserve">the </w:t>
      </w:r>
      <w:r>
        <w:rPr>
          <w:spacing w:val="-4"/>
        </w:rPr>
        <w:t>plac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wher</w:t>
      </w:r>
      <w:r>
        <w:t>e</w:t>
      </w:r>
      <w:r>
        <w:rPr>
          <w:spacing w:val="18"/>
        </w:rPr>
        <w:t xml:space="preserve"> </w:t>
      </w:r>
      <w:r>
        <w:rPr>
          <w:spacing w:val="-18"/>
        </w:rPr>
        <w:t>W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agree</w:t>
      </w:r>
      <w:r>
        <w:t>d</w:t>
      </w:r>
      <w:r>
        <w:rPr>
          <w:spacing w:val="14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4"/>
        </w:rPr>
        <w:t xml:space="preserve"> </w:t>
      </w:r>
      <w:r>
        <w:rPr>
          <w:spacing w:val="-4"/>
        </w:rPr>
        <w:t>meet</w:t>
      </w:r>
      <w:r>
        <w:t>,</w:t>
      </w:r>
      <w:r>
        <w:rPr>
          <w:spacing w:val="16"/>
        </w:rPr>
        <w:t xml:space="preserve"> </w:t>
      </w:r>
      <w:r>
        <w:rPr>
          <w:spacing w:val="-4"/>
        </w:rPr>
        <w:t>s</w:t>
      </w:r>
      <w:r>
        <w:t>o</w:t>
      </w:r>
      <w:r>
        <w:rPr>
          <w:spacing w:val="7"/>
        </w:rPr>
        <w:t xml:space="preserve"> </w:t>
      </w:r>
      <w:r>
        <w:rPr>
          <w:spacing w:val="-4"/>
        </w:rPr>
        <w:t>wha</w:t>
      </w:r>
      <w:r>
        <w:t>t</w:t>
      </w:r>
      <w:r>
        <w:rPr>
          <w:spacing w:val="19"/>
        </w:rPr>
        <w:t xml:space="preserve"> </w:t>
      </w:r>
      <w:r>
        <w:rPr>
          <w:spacing w:val="-4"/>
        </w:rPr>
        <w:t>coul</w:t>
      </w:r>
      <w:r>
        <w:t>d</w:t>
      </w:r>
      <w:r>
        <w:rPr>
          <w:spacing w:val="25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11"/>
        </w:rPr>
        <w:t xml:space="preserve"> </w:t>
      </w:r>
      <w:r>
        <w:rPr>
          <w:spacing w:val="-4"/>
          <w:w w:val="105"/>
        </w:rPr>
        <w:t xml:space="preserve">happened </w:t>
      </w:r>
      <w:r>
        <w:t>to</w:t>
      </w:r>
      <w:r>
        <w:rPr>
          <w:spacing w:val="37"/>
        </w:rPr>
        <w:t xml:space="preserve"> </w:t>
      </w:r>
      <w:r>
        <w:t>Him?</w:t>
      </w:r>
      <w:r>
        <w:rPr>
          <w:spacing w:val="30"/>
        </w:rPr>
        <w:t xml:space="preserve"> </w:t>
      </w:r>
      <w:r>
        <w:t>Why</w:t>
      </w:r>
      <w:r>
        <w:rPr>
          <w:spacing w:val="34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He</w:t>
      </w:r>
      <w:r>
        <w:rPr>
          <w:spacing w:val="26"/>
        </w:rPr>
        <w:t xml:space="preserve"> </w:t>
      </w:r>
      <w:r>
        <w:t>not</w:t>
      </w:r>
      <w:r>
        <w:rPr>
          <w:spacing w:val="46"/>
        </w:rPr>
        <w:t xml:space="preserve"> </w:t>
      </w:r>
      <w:r>
        <w:t>here?</w:t>
      </w:r>
      <w:r>
        <w:rPr>
          <w:spacing w:val="43"/>
        </w:rPr>
        <w:t xml:space="preserve"> </w:t>
      </w:r>
      <w:r>
        <w:t>Did</w:t>
      </w:r>
      <w:r>
        <w:rPr>
          <w:spacing w:val="29"/>
        </w:rPr>
        <w:t xml:space="preserve"> </w:t>
      </w:r>
      <w:r>
        <w:t>He</w:t>
      </w:r>
      <w:r>
        <w:rPr>
          <w:spacing w:val="26"/>
        </w:rPr>
        <w:t xml:space="preserve"> </w:t>
      </w:r>
      <w:r>
        <w:t>go</w:t>
      </w:r>
      <w:r>
        <w:rPr>
          <w:spacing w:val="26"/>
        </w:rPr>
        <w:t xml:space="preserve"> </w:t>
      </w:r>
      <w:r>
        <w:t>off</w:t>
      </w:r>
      <w:r>
        <w:rPr>
          <w:spacing w:val="14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rPr>
          <w:w w:val="106"/>
        </w:rPr>
        <w:t xml:space="preserve">another </w:t>
      </w:r>
      <w:r>
        <w:t>girl?</w:t>
      </w:r>
      <w:r>
        <w:rPr>
          <w:spacing w:val="9"/>
        </w:rPr>
        <w:t xml:space="preserve"> </w:t>
      </w:r>
      <w:r>
        <w:t>But how</w:t>
      </w:r>
      <w:r>
        <w:rPr>
          <w:spacing w:val="20"/>
        </w:rPr>
        <w:t xml:space="preserve"> </w:t>
      </w:r>
      <w:r>
        <w:t>can</w:t>
      </w:r>
      <w:r>
        <w:rPr>
          <w:spacing w:val="17"/>
        </w:rPr>
        <w:t xml:space="preserve"> </w:t>
      </w:r>
      <w:r>
        <w:t>He</w:t>
      </w:r>
      <w:r>
        <w:rPr>
          <w:spacing w:val="6"/>
        </w:rPr>
        <w:t xml:space="preserve"> </w:t>
      </w:r>
      <w:r>
        <w:t>love</w:t>
      </w:r>
      <w:r>
        <w:rPr>
          <w:spacing w:val="6"/>
        </w:rPr>
        <w:t xml:space="preserve"> </w:t>
      </w:r>
      <w:r>
        <w:t>someone</w:t>
      </w:r>
      <w:r>
        <w:rPr>
          <w:spacing w:val="27"/>
        </w:rPr>
        <w:t xml:space="preserve"> </w:t>
      </w:r>
      <w:r>
        <w:t>else</w:t>
      </w:r>
      <w:r>
        <w:rPr>
          <w:spacing w:val="6"/>
        </w:rPr>
        <w:t xml:space="preserve"> </w:t>
      </w:r>
      <w:r>
        <w:t>more</w:t>
      </w:r>
      <w:r>
        <w:rPr>
          <w:spacing w:val="22"/>
        </w:rPr>
        <w:t xml:space="preserve"> </w:t>
      </w:r>
      <w:r>
        <w:t>than</w:t>
      </w:r>
      <w:r>
        <w:rPr>
          <w:spacing w:val="33"/>
        </w:rPr>
        <w:t xml:space="preserve"> </w:t>
      </w:r>
      <w:r>
        <w:t>He</w:t>
      </w:r>
      <w:r>
        <w:rPr>
          <w:spacing w:val="6"/>
        </w:rPr>
        <w:t xml:space="preserve"> </w:t>
      </w:r>
      <w:r>
        <w:t>loves Me?</w:t>
      </w:r>
      <w:r>
        <w:rPr>
          <w:spacing w:val="14"/>
        </w:rPr>
        <w:t xml:space="preserve"> </w:t>
      </w:r>
      <w:r>
        <w:t>How</w:t>
      </w:r>
      <w:r>
        <w:rPr>
          <w:spacing w:val="21"/>
        </w:rPr>
        <w:t xml:space="preserve"> </w:t>
      </w:r>
      <w:r>
        <w:t>can</w:t>
      </w:r>
      <w:r>
        <w:rPr>
          <w:spacing w:val="32"/>
        </w:rPr>
        <w:t xml:space="preserve"> </w:t>
      </w:r>
      <w:r>
        <w:t>it</w:t>
      </w:r>
      <w:r>
        <w:rPr>
          <w:spacing w:val="29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possible</w:t>
      </w:r>
      <w:r>
        <w:rPr>
          <w:spacing w:val="34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t>He</w:t>
      </w:r>
      <w:r>
        <w:rPr>
          <w:spacing w:val="21"/>
        </w:rPr>
        <w:t xml:space="preserve"> </w:t>
      </w:r>
      <w:r>
        <w:t>has</w:t>
      </w:r>
      <w:r>
        <w:rPr>
          <w:spacing w:val="32"/>
        </w:rPr>
        <w:t xml:space="preserve"> </w:t>
      </w:r>
      <w:r>
        <w:t>left</w:t>
      </w:r>
      <w:r>
        <w:rPr>
          <w:spacing w:val="21"/>
        </w:rPr>
        <w:t xml:space="preserve"> </w:t>
      </w:r>
      <w:r>
        <w:t>Me</w:t>
      </w:r>
      <w:r>
        <w:rPr>
          <w:spacing w:val="13"/>
        </w:rPr>
        <w:t xml:space="preserve"> </w:t>
      </w:r>
      <w:r>
        <w:t>waiting</w:t>
      </w:r>
      <w:r>
        <w:rPr>
          <w:spacing w:val="33"/>
        </w:rPr>
        <w:t xml:space="preserve"> </w:t>
      </w:r>
      <w:r>
        <w:rPr>
          <w:w w:val="107"/>
        </w:rPr>
        <w:t xml:space="preserve">in </w:t>
      </w:r>
      <w:r>
        <w:rPr>
          <w:spacing w:val="-2"/>
        </w:rPr>
        <w:t>suc</w:t>
      </w:r>
      <w:r>
        <w:t>h</w:t>
      </w:r>
      <w:r>
        <w:rPr>
          <w:spacing w:val="22"/>
        </w:rPr>
        <w:t xml:space="preserve"> </w:t>
      </w:r>
      <w:r>
        <w:t xml:space="preserve">a </w:t>
      </w:r>
      <w:r>
        <w:rPr>
          <w:spacing w:val="-2"/>
        </w:rPr>
        <w:t>beautifu</w:t>
      </w:r>
      <w:r>
        <w:t>l</w:t>
      </w:r>
      <w:r>
        <w:rPr>
          <w:spacing w:val="21"/>
        </w:rPr>
        <w:t xml:space="preserve"> </w:t>
      </w:r>
      <w:r>
        <w:rPr>
          <w:spacing w:val="-2"/>
        </w:rPr>
        <w:t>place</w:t>
      </w:r>
      <w:r>
        <w:t>,</w:t>
      </w:r>
      <w:r>
        <w:rPr>
          <w:spacing w:val="9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g</w:t>
      </w:r>
      <w:r>
        <w:t xml:space="preserve">o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enjo</w:t>
      </w:r>
      <w:r>
        <w:t>y</w:t>
      </w:r>
      <w:r>
        <w:rPr>
          <w:spacing w:val="9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8"/>
        </w:rPr>
        <w:t xml:space="preserve"> </w:t>
      </w:r>
      <w:r>
        <w:rPr>
          <w:spacing w:val="-2"/>
        </w:rPr>
        <w:t>another</w:t>
      </w:r>
      <w:r>
        <w:t>?</w:t>
      </w:r>
      <w:r>
        <w:rPr>
          <w:spacing w:val="41"/>
        </w:rPr>
        <w:t xml:space="preserve"> </w:t>
      </w:r>
      <w:r>
        <w:rPr>
          <w:spacing w:val="-2"/>
        </w:rPr>
        <w:t>Di</w:t>
      </w:r>
      <w:r>
        <w:t>d</w:t>
      </w:r>
      <w:r>
        <w:rPr>
          <w:spacing w:val="3"/>
        </w:rPr>
        <w:t xml:space="preserve"> </w:t>
      </w:r>
      <w:r>
        <w:rPr>
          <w:spacing w:val="-2"/>
        </w:rPr>
        <w:t xml:space="preserve">His </w:t>
      </w:r>
      <w:r>
        <w:t>skillful</w:t>
      </w:r>
      <w:r>
        <w:rPr>
          <w:spacing w:val="4"/>
        </w:rPr>
        <w:t xml:space="preserve"> </w:t>
      </w:r>
      <w:r>
        <w:t>friends,</w:t>
      </w:r>
      <w:r>
        <w:rPr>
          <w:spacing w:val="11"/>
        </w:rPr>
        <w:t xml:space="preserve"> </w:t>
      </w:r>
      <w:r>
        <w:t>engrossed</w:t>
      </w:r>
      <w:r>
        <w:rPr>
          <w:spacing w:val="17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their</w:t>
      </w:r>
      <w:r>
        <w:rPr>
          <w:spacing w:val="19"/>
        </w:rPr>
        <w:t xml:space="preserve"> </w:t>
      </w:r>
      <w:r>
        <w:t>sports,</w:t>
      </w:r>
      <w:r>
        <w:rPr>
          <w:spacing w:val="19"/>
        </w:rPr>
        <w:t xml:space="preserve"> </w:t>
      </w:r>
      <w:r>
        <w:t>detain</w:t>
      </w:r>
      <w:r>
        <w:rPr>
          <w:spacing w:val="17"/>
        </w:rPr>
        <w:t xml:space="preserve"> </w:t>
      </w:r>
      <w:r>
        <w:t>Him in</w:t>
      </w:r>
      <w:r>
        <w:rPr>
          <w:spacing w:val="4"/>
        </w:rPr>
        <w:t xml:space="preserve"> </w:t>
      </w:r>
      <w:r>
        <w:rPr>
          <w:w w:val="107"/>
        </w:rPr>
        <w:t xml:space="preserve">their </w:t>
      </w:r>
      <w:r>
        <w:t xml:space="preserve">woodland  playground, </w:t>
      </w:r>
      <w:r>
        <w:rPr>
          <w:spacing w:val="7"/>
        </w:rPr>
        <w:t xml:space="preserve"> </w:t>
      </w:r>
      <w:r>
        <w:t xml:space="preserve">preventing </w:t>
      </w:r>
      <w:r>
        <w:rPr>
          <w:spacing w:val="3"/>
        </w:rPr>
        <w:t xml:space="preserve"> </w:t>
      </w:r>
      <w:r>
        <w:t>Him</w:t>
      </w:r>
      <w:r>
        <w:rPr>
          <w:spacing w:val="26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coming</w:t>
      </w:r>
      <w:r>
        <w:rPr>
          <w:spacing w:val="36"/>
        </w:rPr>
        <w:t xml:space="preserve"> </w:t>
      </w:r>
      <w:r>
        <w:rPr>
          <w:w w:val="104"/>
        </w:rPr>
        <w:t xml:space="preserve">here? </w:t>
      </w:r>
      <w:r>
        <w:t>This</w:t>
      </w:r>
      <w:r>
        <w:rPr>
          <w:spacing w:val="1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also</w:t>
      </w:r>
      <w:r>
        <w:rPr>
          <w:spacing w:val="10"/>
        </w:rPr>
        <w:t xml:space="preserve"> </w:t>
      </w:r>
      <w:r>
        <w:t>not</w:t>
      </w:r>
      <w:r>
        <w:rPr>
          <w:spacing w:val="27"/>
        </w:rPr>
        <w:t xml:space="preserve"> </w:t>
      </w:r>
      <w:r>
        <w:t>feasible. How</w:t>
      </w:r>
      <w:r>
        <w:rPr>
          <w:spacing w:val="7"/>
        </w:rPr>
        <w:t xml:space="preserve"> </w:t>
      </w:r>
      <w:r>
        <w:t>could</w:t>
      </w:r>
      <w:r>
        <w:rPr>
          <w:spacing w:val="29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forget</w:t>
      </w:r>
      <w:r>
        <w:rPr>
          <w:spacing w:val="1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time</w:t>
      </w:r>
      <w:r>
        <w:rPr>
          <w:spacing w:val="21"/>
        </w:rPr>
        <w:t xml:space="preserve"> </w:t>
      </w:r>
      <w:r>
        <w:rPr>
          <w:w w:val="101"/>
        </w:rPr>
        <w:t xml:space="preserve">for </w:t>
      </w:r>
      <w:r>
        <w:rPr>
          <w:i/>
        </w:rPr>
        <w:t>abhisära</w:t>
      </w:r>
      <w:r>
        <w:t>?</w:t>
      </w:r>
      <w:r>
        <w:rPr>
          <w:spacing w:val="-15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seems</w:t>
      </w:r>
      <w:r>
        <w:rPr>
          <w:spacing w:val="18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crest</w:t>
      </w:r>
      <w:r>
        <w:rPr>
          <w:spacing w:val="28"/>
        </w:rPr>
        <w:t xml:space="preserve"> </w:t>
      </w:r>
      <w:r>
        <w:t>jewel</w:t>
      </w:r>
      <w:r>
        <w:rPr>
          <w:spacing w:val="1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 xml:space="preserve">cunning </w:t>
      </w:r>
      <w:r>
        <w:rPr>
          <w:spacing w:val="2"/>
        </w:rPr>
        <w:t xml:space="preserve"> </w:t>
      </w:r>
      <w:r>
        <w:rPr>
          <w:w w:val="105"/>
        </w:rPr>
        <w:t xml:space="preserve">tricksters </w:t>
      </w:r>
      <w:r>
        <w:t xml:space="preserve">cannot </w:t>
      </w:r>
      <w:r>
        <w:rPr>
          <w:spacing w:val="3"/>
        </w:rPr>
        <w:t xml:space="preserve"> </w:t>
      </w:r>
      <w:r>
        <w:t>find</w:t>
      </w:r>
      <w:r>
        <w:rPr>
          <w:spacing w:val="31"/>
        </w:rPr>
        <w:t xml:space="preserve"> </w:t>
      </w:r>
      <w:r>
        <w:t>Me</w:t>
      </w:r>
      <w:r>
        <w:rPr>
          <w:spacing w:val="13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 xml:space="preserve">darkness; </w:t>
      </w:r>
      <w:r>
        <w:rPr>
          <w:spacing w:val="1"/>
        </w:rPr>
        <w:t xml:space="preserve"> </w:t>
      </w:r>
      <w:r>
        <w:t>He</w:t>
      </w:r>
      <w:r>
        <w:rPr>
          <w:spacing w:val="21"/>
        </w:rPr>
        <w:t xml:space="preserve"> </w:t>
      </w:r>
      <w:r>
        <w:t>may</w:t>
      </w:r>
      <w:r>
        <w:rPr>
          <w:spacing w:val="24"/>
        </w:rPr>
        <w:t xml:space="preserve"> </w:t>
      </w:r>
      <w:r>
        <w:t>still</w:t>
      </w:r>
      <w:r>
        <w:rPr>
          <w:spacing w:val="27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rPr>
          <w:w w:val="103"/>
        </w:rPr>
        <w:t xml:space="preserve">searching </w:t>
      </w:r>
      <w:r>
        <w:t>for</w:t>
      </w:r>
      <w:r>
        <w:rPr>
          <w:spacing w:val="4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over.</w:t>
      </w:r>
      <w:r>
        <w:rPr>
          <w:spacing w:val="10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met</w:t>
      </w:r>
      <w:r>
        <w:rPr>
          <w:spacing w:val="17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forest</w:t>
      </w:r>
      <w:r>
        <w:rPr>
          <w:spacing w:val="11"/>
        </w:rPr>
        <w:t xml:space="preserve"> </w:t>
      </w:r>
      <w:r>
        <w:t>many</w:t>
      </w:r>
      <w:r>
        <w:rPr>
          <w:spacing w:val="15"/>
        </w:rPr>
        <w:t xml:space="preserve"> </w:t>
      </w:r>
      <w:r>
        <w:rPr>
          <w:w w:val="103"/>
        </w:rPr>
        <w:t xml:space="preserve">times </w:t>
      </w:r>
      <w:r>
        <w:t>before.</w:t>
      </w:r>
      <w:r>
        <w:rPr>
          <w:spacing w:val="33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 xml:space="preserve">path </w:t>
      </w:r>
      <w:r>
        <w:rPr>
          <w:spacing w:val="2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well</w:t>
      </w:r>
      <w:r>
        <w:rPr>
          <w:spacing w:val="28"/>
        </w:rPr>
        <w:t xml:space="preserve"> </w:t>
      </w:r>
      <w:r>
        <w:t xml:space="preserve">known </w:t>
      </w:r>
      <w:r>
        <w:rPr>
          <w:spacing w:val="1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Him,</w:t>
      </w:r>
      <w:r>
        <w:rPr>
          <w:spacing w:val="36"/>
        </w:rPr>
        <w:t xml:space="preserve"> </w:t>
      </w:r>
      <w:r>
        <w:t>so</w:t>
      </w:r>
      <w:r>
        <w:rPr>
          <w:spacing w:val="31"/>
        </w:rPr>
        <w:t xml:space="preserve"> </w:t>
      </w:r>
      <w:r>
        <w:t>how</w:t>
      </w:r>
      <w:r>
        <w:rPr>
          <w:spacing w:val="42"/>
        </w:rPr>
        <w:t xml:space="preserve"> </w:t>
      </w:r>
      <w:r>
        <w:t xml:space="preserve">could  He </w:t>
      </w:r>
      <w:r>
        <w:rPr>
          <w:spacing w:val="-2"/>
        </w:rPr>
        <w:t>forge</w:t>
      </w:r>
      <w:r>
        <w:t>t</w:t>
      </w:r>
      <w:r>
        <w:rPr>
          <w:spacing w:val="1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way</w:t>
      </w:r>
      <w:r>
        <w:t>?</w:t>
      </w:r>
      <w:r>
        <w:rPr>
          <w:spacing w:val="9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3"/>
        </w:rPr>
        <w:t xml:space="preserve"> </w:t>
      </w:r>
      <w:r>
        <w:rPr>
          <w:spacing w:val="-2"/>
        </w:rPr>
        <w:t>impossible</w:t>
      </w:r>
      <w:r>
        <w:t>.</w:t>
      </w:r>
      <w:r>
        <w:rPr>
          <w:spacing w:val="31"/>
        </w:rPr>
        <w:t xml:space="preserve"> </w:t>
      </w:r>
      <w:r>
        <w:rPr>
          <w:spacing w:val="-2"/>
        </w:rPr>
        <w:t>Coul</w:t>
      </w:r>
      <w:r>
        <w:t>d</w:t>
      </w:r>
      <w:r>
        <w:rPr>
          <w:spacing w:val="37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7"/>
        </w:rPr>
        <w:t xml:space="preserve"> </w:t>
      </w:r>
      <w:r>
        <w:rPr>
          <w:spacing w:val="-2"/>
          <w:w w:val="104"/>
        </w:rPr>
        <w:t xml:space="preserve">languishing </w:t>
      </w:r>
      <w:r>
        <w:t>so</w:t>
      </w:r>
      <w:r>
        <w:rPr>
          <w:spacing w:val="2"/>
        </w:rPr>
        <w:t xml:space="preserve"> </w:t>
      </w:r>
      <w:r>
        <w:t>much</w:t>
      </w:r>
      <w:r>
        <w:rPr>
          <w:spacing w:val="25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separation</w:t>
      </w:r>
      <w:r>
        <w:rPr>
          <w:spacing w:val="31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unable</w:t>
      </w:r>
      <w:r>
        <w:rPr>
          <w:spacing w:val="25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walk?</w:t>
      </w:r>
      <w:r>
        <w:rPr>
          <w:spacing w:val="3"/>
        </w:rPr>
        <w:t xml:space="preserve"> </w:t>
      </w:r>
      <w:r>
        <w:t>Perhaps</w:t>
      </w:r>
      <w:r>
        <w:rPr>
          <w:spacing w:val="23"/>
        </w:rPr>
        <w:t xml:space="preserve"> </w:t>
      </w:r>
      <w:r>
        <w:t>He is</w:t>
      </w:r>
      <w:r>
        <w:rPr>
          <w:spacing w:val="8"/>
        </w:rPr>
        <w:t xml:space="preserve"> </w:t>
      </w:r>
      <w:r>
        <w:t>worrying,</w:t>
      </w:r>
      <w:r>
        <w:rPr>
          <w:spacing w:val="31"/>
        </w:rPr>
        <w:t xml:space="preserve"> </w:t>
      </w:r>
      <w:r>
        <w:t>‘How</w:t>
      </w:r>
      <w:r>
        <w:rPr>
          <w:spacing w:val="-19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Rädhä</w:t>
      </w:r>
      <w:r>
        <w:rPr>
          <w:spacing w:val="13"/>
        </w:rPr>
        <w:t xml:space="preserve"> </w:t>
      </w:r>
      <w:r>
        <w:t>feel</w:t>
      </w:r>
      <w:r>
        <w:rPr>
          <w:spacing w:val="-1"/>
        </w:rPr>
        <w:t xml:space="preserve"> </w:t>
      </w:r>
      <w:r>
        <w:t>after</w:t>
      </w:r>
      <w:r>
        <w:rPr>
          <w:spacing w:val="1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moon</w:t>
      </w:r>
      <w:r>
        <w:rPr>
          <w:spacing w:val="31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 xml:space="preserve">risen?’ </w:t>
      </w:r>
      <w:r>
        <w:rPr>
          <w:spacing w:val="-2"/>
        </w:rPr>
        <w:t>an</w:t>
      </w:r>
      <w:r>
        <w:t>d</w:t>
      </w:r>
      <w:r>
        <w:rPr>
          <w:spacing w:val="32"/>
        </w:rPr>
        <w:t xml:space="preserve"> </w:t>
      </w:r>
      <w:r>
        <w:rPr>
          <w:spacing w:val="-2"/>
        </w:rPr>
        <w:t>becomin</w:t>
      </w:r>
      <w:r>
        <w:t>g</w:t>
      </w:r>
      <w:r>
        <w:rPr>
          <w:spacing w:val="31"/>
        </w:rPr>
        <w:t xml:space="preserve"> </w:t>
      </w:r>
      <w:r>
        <w:rPr>
          <w:spacing w:val="-2"/>
        </w:rPr>
        <w:t>afflicte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distres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0"/>
        </w:rPr>
        <w:t xml:space="preserve"> </w:t>
      </w:r>
      <w:r>
        <w:rPr>
          <w:spacing w:val="-2"/>
        </w:rPr>
        <w:t>separation</w:t>
      </w:r>
      <w:r>
        <w:t xml:space="preserve">,  </w:t>
      </w:r>
      <w:r>
        <w:rPr>
          <w:spacing w:val="-2"/>
        </w:rPr>
        <w:t>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 xml:space="preserve">is </w:t>
      </w:r>
      <w:r>
        <w:t>unable</w:t>
      </w:r>
      <w:r>
        <w:rPr>
          <w:spacing w:val="29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make</w:t>
      </w:r>
      <w:r>
        <w:rPr>
          <w:spacing w:val="15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rPr>
          <w:w w:val="103"/>
        </w:rPr>
        <w:t>here.”</w:t>
      </w:r>
    </w:p>
    <w:p w14:paraId="554AA56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BB88A22" w14:textId="77777777" w:rsidR="00150366" w:rsidRDefault="00000000">
      <w:pPr>
        <w:ind w:left="479"/>
      </w:pPr>
      <w:r>
        <w:t xml:space="preserve">This </w:t>
      </w:r>
      <w:r>
        <w:rPr>
          <w:spacing w:val="41"/>
        </w:rPr>
        <w:t xml:space="preserve"> </w:t>
      </w:r>
      <w:r>
        <w:t xml:space="preserve">verse </w:t>
      </w:r>
      <w:r>
        <w:rPr>
          <w:spacing w:val="30"/>
        </w:rPr>
        <w:t xml:space="preserve"> </w:t>
      </w:r>
      <w:r>
        <w:t xml:space="preserve">features </w:t>
      </w:r>
      <w:r>
        <w:rPr>
          <w:spacing w:val="49"/>
        </w:rPr>
        <w:t xml:space="preserve"> </w:t>
      </w:r>
      <w:r>
        <w:rPr>
          <w:i/>
        </w:rPr>
        <w:t>çärdüla-vikréòita-chanda</w:t>
      </w:r>
      <w:r>
        <w:rPr>
          <w:i/>
          <w:spacing w:val="-6"/>
        </w:rPr>
        <w:t xml:space="preserve"> </w:t>
      </w:r>
      <w:r>
        <w:t xml:space="preserve">and </w:t>
      </w:r>
      <w:r>
        <w:rPr>
          <w:spacing w:val="47"/>
        </w:rPr>
        <w:t xml:space="preserve"> </w:t>
      </w:r>
      <w:r>
        <w:rPr>
          <w:w w:val="107"/>
        </w:rPr>
        <w:t>the</w:t>
      </w:r>
    </w:p>
    <w:p w14:paraId="6197FDC9" w14:textId="77777777" w:rsidR="00150366" w:rsidRDefault="00000000">
      <w:pPr>
        <w:spacing w:before="10"/>
        <w:ind w:left="119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pict w14:anchorId="32457FBD">
          <v:group id="_x0000_s2123" style="position:absolute;left:0;text-align:left;margin-left:129.45pt;margin-top:24.85pt;width:81.2pt;height:11.3pt;z-index:-8421;mso-position-horizontal-relative:page" coordorigin="2589,497" coordsize="1624,226">
            <v:shape id="_x0000_s2130" style="position:absolute;left:3188;top:543;width:154;height:138" coordorigin="3188,543" coordsize="154,138" path="m3217,615r-10,12l3207,628r-10,4l3199,610r3,-23l3214,571r16,-4l3241,567r-10,l3225,584r17,2l3254,580r5,-14l3254,550r-13,-7l3224,543r-15,9l3197,567r-7,20l3188,608r2,22l3198,649r13,16l3230,675r26,5l3263,680r30,-6l3314,657r15,-19l3337,621r3,-7l3342,608r-2,-2l3334,608r-2,3l3318,636r-12,8l3287,645r-18,-6l3260,627r-12,-12l3240,611r-23,4xe" fillcolor="black" stroked="f">
              <v:path arrowok="t"/>
            </v:shape>
            <v:shape id="_x0000_s2129" style="position:absolute;left:3379;top:507;width:44;height:109" coordorigin="3379,507" coordsize="44,109" path="m3379,543r1,4l3380,551r1,5l3381,561r1,5l3383,570r1,4l3385,579r1,4l3387,588r1,4l3390,597r2,4l3394,606r2,5l3399,616r4,l3406,611r2,-5l3410,602r2,-5l3414,592r2,-5l3417,582r1,-5l3419,571r1,-5l3421,562r,-5l3421,556r2,-12l3423,536r,-16l3413,507r-20,l3387,512r-4,8l3380,525r-1,5l3379,536r,6l3379,543xe" fillcolor="black" stroked="f">
              <v:path arrowok="t"/>
            </v:shape>
            <v:shape id="_x0000_s2128" style="position:absolute;left:3283;top:523;width:235;height:121" coordorigin="3283,523" coordsize="235,121" path="m3310,611r,-6l3306,600r-5,-2l3308,586r25,1l3355,601r11,18l3370,629r1,5l3378,634r,7l3374,645r54,l3424,641r,-7l3428,634r5,-2l3433,629r5,-14l3451,597r18,-10l3493,586r8,12l3502,598r-6,2l3492,605r,13l3498,624r14,l3517,620r1,-6l3519,610r-1,-3l3517,599r-3,-14l3502,575r-16,-5l3466,574r-16,10l3463,553r10,-14l3484,538r8,3l3491,548r5,4l3508,552r5,-4l3513,542r-1,-5l3506,530r-9,-7l3481,526r-12,6l3455,545r-14,18l3429,584r-9,22l3417,625r-31,l3381,604r-9,-22l3360,561r-14,-17l3332,531r-10,-5l3306,523r-10,7l3292,534r-3,5l3289,548r5,4l3306,552r5,-4l3311,542r,-1l3328,546r15,19l3351,581r1,3l3337,574r-20,-4l3300,575r-12,10l3285,599r-1,8l3283,612r1,2l3284,614r1,6l3290,624r14,l3310,618r,-7xe" fillcolor="black" stroked="f">
              <v:path arrowok="t"/>
            </v:shape>
            <v:shape id="_x0000_s2127" style="position:absolute;left:2599;top:578;width:581;height:71" coordorigin="2599,578" coordsize="581,71" path="m3133,622r5,8l3154,630r-1,9l3168,639r,10l3180,649r,-71l3168,578r,10l3153,588r1,9l3138,597r-5,9l2630,606r,1l2628,598r-6,-7l2606,591r-7,10l2599,626r7,10l2622,636r6,-7l2630,619r,3l3133,622xe" fillcolor="black" stroked="f">
              <v:path arrowok="t"/>
            </v:shape>
            <v:shape id="_x0000_s2126" style="position:absolute;left:3460;top:542;width:154;height:138" coordorigin="3460,542" coordsize="154,138" path="m3551,583r9,3l3577,584r-6,-17l3561,567r12,l3594,575r7,20l3603,610r2,22l3595,628r-9,-19l3570,609r-8,2l3547,622r-9,12l3525,643r-9,2l3490,636r-15,-17l3470,611r-5,-6l3460,608r2,6l3473,646r9,20l3493,676r17,4l3537,680r2,l3567,677r21,-10l3602,653r9,-18l3614,613r,-5l3612,585r-8,-20l3592,550r-15,-8l3561,543r-15,11l3543,570r8,13xe" fillcolor="black" stroked="f">
              <v:path arrowok="t"/>
            </v:shape>
            <v:shape id="_x0000_s2125" style="position:absolute;left:3328;top:652;width:145;height:62" coordorigin="3328,652" coordsize="145,62" path="m3365,661r12,l3371,661r-2,5l3371,671r6,l3375,682r7,6l3377,693r-8,6l3358,699r-18,-1l3339,685r3,-7l3346,678r7,l3358,673r,-14l3353,654r-12,l3336,659r-2,4l3332,669r-4,13l3333,696r9,11l3356,713r16,-1l3389,701r9,-13l3403,687r1,1l3418,706r17,7l3452,712r12,-8l3469,696r5,-14l3470,669r-2,-6l3467,660r-3,-4l3461,654r-11,l3444,659r,14l3450,678r6,l3460,678r3,7l3462,698r-18,1l3433,699r-8,-6l3420,688r7,-6l3425,671r6,l3433,666r-2,-5l3425,661r,l3438,661r4,-2l3442,654r-4,-2l3365,652r-5,2l3360,659r5,2xe" fillcolor="black" stroked="f">
              <v:path arrowok="t"/>
            </v:shape>
            <v:shape id="_x0000_s2124" style="position:absolute;left:3623;top:578;width:581;height:71" coordorigin="3623,578" coordsize="581,71" path="m3664,630r5,-8l4172,622r,-3l4174,629r6,7l4196,636r7,-10l4203,601r-7,-10l4180,591r-6,7l4172,607r,-1l3669,606r-5,-9l3648,597r1,-9l3634,588r,-10l3623,578r,71l3634,649r,-10l3649,639r-1,-9l3664,630xe" fillcolor="black" stroked="f">
              <v:path arrowok="t"/>
            </v:shape>
            <w10:wrap anchorx="page"/>
          </v:group>
        </w:pict>
      </w:r>
      <w:r>
        <w:rPr>
          <w:i/>
        </w:rPr>
        <w:t>alaìkära</w:t>
      </w:r>
      <w:r>
        <w:rPr>
          <w:i/>
          <w:spacing w:val="4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saàçaya</w:t>
      </w:r>
      <w:r>
        <w:rPr>
          <w:i/>
          <w:spacing w:val="22"/>
        </w:rPr>
        <w:t xml:space="preserve"> </w:t>
      </w:r>
      <w:r>
        <w:rPr>
          <w:w w:val="109"/>
        </w:rPr>
        <w:t>(doubt)</w:t>
      </w:r>
      <w:r>
        <w:rPr>
          <w:i/>
        </w:rPr>
        <w:t>.</w:t>
      </w:r>
    </w:p>
    <w:p w14:paraId="1EEFF425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7675E709" w14:textId="77777777" w:rsidR="00150366" w:rsidRDefault="00150366">
      <w:pPr>
        <w:spacing w:line="200" w:lineRule="exact"/>
      </w:pPr>
    </w:p>
    <w:p w14:paraId="242D3BEF" w14:textId="77777777" w:rsidR="00150366" w:rsidRDefault="00000000">
      <w:pPr>
        <w:spacing w:before="28"/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12</w:t>
      </w:r>
    </w:p>
    <w:p w14:paraId="7660F672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00DB5D38" w14:textId="77777777" w:rsidR="00150366" w:rsidRDefault="00000000">
      <w:pPr>
        <w:ind w:left="1128"/>
      </w:pPr>
      <w:r>
        <w:rPr>
          <w:i/>
        </w:rPr>
        <w:t>athägatäà</w:t>
      </w:r>
      <w:r>
        <w:rPr>
          <w:i/>
          <w:spacing w:val="32"/>
        </w:rPr>
        <w:t xml:space="preserve"> </w:t>
      </w:r>
      <w:r>
        <w:rPr>
          <w:i/>
        </w:rPr>
        <w:t>mädhavam</w:t>
      </w:r>
      <w:r>
        <w:rPr>
          <w:i/>
          <w:spacing w:val="-9"/>
        </w:rPr>
        <w:t xml:space="preserve"> </w:t>
      </w:r>
      <w:r>
        <w:rPr>
          <w:i/>
        </w:rPr>
        <w:t>antareëa</w:t>
      </w:r>
    </w:p>
    <w:p w14:paraId="7A93CCBC" w14:textId="77777777" w:rsidR="00150366" w:rsidRDefault="00000000">
      <w:pPr>
        <w:spacing w:before="10" w:line="250" w:lineRule="auto"/>
        <w:ind w:left="1128" w:right="1013" w:firstLine="270"/>
      </w:pPr>
      <w:r>
        <w:rPr>
          <w:i/>
          <w:w w:val="95"/>
        </w:rPr>
        <w:t>sakhém</w:t>
      </w:r>
      <w:r>
        <w:rPr>
          <w:i/>
          <w:spacing w:val="3"/>
          <w:w w:val="95"/>
        </w:rPr>
        <w:t xml:space="preserve"> </w:t>
      </w:r>
      <w:r>
        <w:rPr>
          <w:i/>
        </w:rPr>
        <w:t xml:space="preserve">iyaà </w:t>
      </w:r>
      <w:r>
        <w:rPr>
          <w:i/>
          <w:spacing w:val="2"/>
        </w:rPr>
        <w:t xml:space="preserve"> </w:t>
      </w:r>
      <w:r>
        <w:rPr>
          <w:i/>
          <w:w w:val="92"/>
        </w:rPr>
        <w:t>vékñya</w:t>
      </w:r>
      <w:r>
        <w:rPr>
          <w:i/>
          <w:spacing w:val="4"/>
          <w:w w:val="92"/>
        </w:rPr>
        <w:t xml:space="preserve"> </w:t>
      </w:r>
      <w:r>
        <w:rPr>
          <w:i/>
        </w:rPr>
        <w:t>viñäda-mükäm viçaìkamänä</w:t>
      </w:r>
      <w:r>
        <w:rPr>
          <w:i/>
          <w:spacing w:val="20"/>
        </w:rPr>
        <w:t xml:space="preserve"> </w:t>
      </w:r>
      <w:r>
        <w:rPr>
          <w:i/>
        </w:rPr>
        <w:t>ramitaà</w:t>
      </w:r>
      <w:r>
        <w:rPr>
          <w:i/>
          <w:spacing w:val="44"/>
        </w:rPr>
        <w:t xml:space="preserve"> </w:t>
      </w:r>
      <w:r>
        <w:rPr>
          <w:i/>
          <w:w w:val="101"/>
        </w:rPr>
        <w:t>kayäpi</w:t>
      </w:r>
    </w:p>
    <w:p w14:paraId="13224CA0" w14:textId="77777777" w:rsidR="00150366" w:rsidRDefault="00000000">
      <w:pPr>
        <w:ind w:left="1363" w:right="1388"/>
        <w:jc w:val="center"/>
      </w:pPr>
      <w:r>
        <w:rPr>
          <w:i/>
        </w:rPr>
        <w:t>janärdanaà</w:t>
      </w:r>
      <w:r>
        <w:rPr>
          <w:i/>
          <w:spacing w:val="28"/>
        </w:rPr>
        <w:t xml:space="preserve"> </w:t>
      </w:r>
      <w:r>
        <w:rPr>
          <w:i/>
          <w:w w:val="86"/>
        </w:rPr>
        <w:t>dåñöavad</w:t>
      </w:r>
      <w:r>
        <w:rPr>
          <w:i/>
          <w:spacing w:val="7"/>
          <w:w w:val="86"/>
        </w:rPr>
        <w:t xml:space="preserve"> </w:t>
      </w:r>
      <w:r>
        <w:rPr>
          <w:i/>
        </w:rPr>
        <w:t>etad</w:t>
      </w:r>
      <w:r>
        <w:rPr>
          <w:i/>
          <w:spacing w:val="-14"/>
        </w:rPr>
        <w:t xml:space="preserve"> </w:t>
      </w:r>
      <w:r>
        <w:rPr>
          <w:i/>
          <w:w w:val="97"/>
        </w:rPr>
        <w:t>äha</w:t>
      </w:r>
    </w:p>
    <w:p w14:paraId="25E24C9A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75A16571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When</w:t>
      </w:r>
      <w:r>
        <w:rPr>
          <w:rFonts w:ascii="Book Antiqua" w:eastAsia="Book Antiqua" w:hAnsi="Book Antiqua" w:cs="Book Antiqua"/>
          <w:b/>
          <w:spacing w:val="46"/>
        </w:rPr>
        <w:t xml:space="preserve"> </w:t>
      </w:r>
      <w:r>
        <w:rPr>
          <w:rFonts w:ascii="Book Antiqua" w:eastAsia="Book Antiqua" w:hAnsi="Book Antiqua" w:cs="Book Antiqua"/>
          <w:b/>
        </w:rPr>
        <w:t>Rädhä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saw 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Her 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companion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return  without </w:t>
      </w:r>
      <w:r>
        <w:rPr>
          <w:rFonts w:ascii="Book Antiqua" w:eastAsia="Book Antiqua" w:hAnsi="Book Antiqua" w:cs="Book Antiqua"/>
          <w:b/>
          <w:w w:val="90"/>
        </w:rPr>
        <w:t>Mädhava,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sank.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Silently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grieving,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She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suspected </w:t>
      </w:r>
      <w:r>
        <w:rPr>
          <w:rFonts w:ascii="Book Antiqua" w:eastAsia="Book Antiqua" w:hAnsi="Book Antiqua" w:cs="Book Antiqua"/>
          <w:b/>
          <w:spacing w:val="-4"/>
          <w:w w:val="90"/>
        </w:rPr>
        <w:t>Janärdana’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fres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dallianc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anothe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4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captivatin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 xml:space="preserve">maiden </w:t>
      </w:r>
      <w:r>
        <w:rPr>
          <w:rFonts w:ascii="Book Antiqua" w:eastAsia="Book Antiqua" w:hAnsi="Book Antiqua" w:cs="Book Antiqua"/>
          <w:b/>
          <w:spacing w:val="-4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spok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frien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havin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witnesse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3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Hi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infidelity.</w:t>
      </w:r>
    </w:p>
    <w:p w14:paraId="4BBD946A" w14:textId="77777777" w:rsidR="00150366" w:rsidRDefault="00150366">
      <w:pPr>
        <w:spacing w:before="7" w:line="200" w:lineRule="exact"/>
      </w:pPr>
    </w:p>
    <w:p w14:paraId="42F383CB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313E20F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7CD40EB8" w14:textId="77777777" w:rsidR="00150366" w:rsidRDefault="00000000">
      <w:pPr>
        <w:spacing w:line="250" w:lineRule="auto"/>
        <w:ind w:left="120" w:right="84" w:firstLine="360"/>
        <w:jc w:val="both"/>
      </w:pPr>
      <w:r>
        <w:t>Rädhä</w:t>
      </w:r>
      <w:r>
        <w:rPr>
          <w:spacing w:val="38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 xml:space="preserve">pondering </w:t>
      </w:r>
      <w:r>
        <w:rPr>
          <w:spacing w:val="24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the  many</w:t>
      </w:r>
      <w:r>
        <w:rPr>
          <w:spacing w:val="46"/>
        </w:rPr>
        <w:t xml:space="preserve"> </w:t>
      </w:r>
      <w:r>
        <w:t>possible</w:t>
      </w:r>
      <w:r>
        <w:rPr>
          <w:spacing w:val="46"/>
        </w:rPr>
        <w:t xml:space="preserve"> </w:t>
      </w:r>
      <w:r>
        <w:rPr>
          <w:w w:val="103"/>
        </w:rPr>
        <w:t xml:space="preserve">reasons </w:t>
      </w:r>
      <w:r>
        <w:t>for</w:t>
      </w:r>
      <w:r>
        <w:rPr>
          <w:spacing w:val="8"/>
        </w:rPr>
        <w:t xml:space="preserve"> </w:t>
      </w:r>
      <w:r>
        <w:rPr>
          <w:w w:val="91"/>
        </w:rPr>
        <w:t>Kåñëa’s</w:t>
      </w:r>
      <w:r>
        <w:rPr>
          <w:spacing w:val="10"/>
          <w:w w:val="91"/>
        </w:rPr>
        <w:t xml:space="preserve"> </w:t>
      </w:r>
      <w:r>
        <w:t>not</w:t>
      </w:r>
      <w:r>
        <w:rPr>
          <w:spacing w:val="26"/>
        </w:rPr>
        <w:t xml:space="preserve"> </w:t>
      </w:r>
      <w:r>
        <w:t>coming</w:t>
      </w:r>
      <w:r>
        <w:rPr>
          <w:spacing w:val="24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trysting</w:t>
      </w:r>
      <w:r>
        <w:rPr>
          <w:spacing w:val="30"/>
        </w:rPr>
        <w:t xml:space="preserve"> </w:t>
      </w:r>
      <w:r>
        <w:t>place.</w:t>
      </w:r>
      <w:r>
        <w:rPr>
          <w:spacing w:val="15"/>
        </w:rPr>
        <w:t xml:space="preserve"> </w:t>
      </w:r>
      <w:r>
        <w:t>When</w:t>
      </w:r>
      <w:r>
        <w:rPr>
          <w:spacing w:val="30"/>
        </w:rPr>
        <w:t xml:space="preserve"> </w:t>
      </w:r>
      <w:r>
        <w:t>She saw Her</w:t>
      </w:r>
      <w:r>
        <w:rPr>
          <w:spacing w:val="31"/>
        </w:rPr>
        <w:t xml:space="preserve"> </w:t>
      </w:r>
      <w:r>
        <w:t>friend</w:t>
      </w:r>
      <w:r>
        <w:rPr>
          <w:spacing w:val="39"/>
        </w:rPr>
        <w:t xml:space="preserve"> </w:t>
      </w:r>
      <w:r>
        <w:t xml:space="preserve">return </w:t>
      </w:r>
      <w:r>
        <w:rPr>
          <w:spacing w:val="18"/>
        </w:rPr>
        <w:t xml:space="preserve"> </w:t>
      </w:r>
      <w:r>
        <w:t xml:space="preserve">without </w:t>
      </w:r>
      <w:r>
        <w:rPr>
          <w:spacing w:val="12"/>
        </w:rPr>
        <w:t xml:space="preserve"> </w:t>
      </w:r>
      <w:r>
        <w:t>Him,</w:t>
      </w:r>
      <w:r>
        <w:rPr>
          <w:spacing w:val="33"/>
        </w:rPr>
        <w:t xml:space="preserve"> </w:t>
      </w:r>
      <w:r>
        <w:t>Her</w:t>
      </w:r>
      <w:r>
        <w:rPr>
          <w:spacing w:val="31"/>
        </w:rPr>
        <w:t xml:space="preserve"> </w:t>
      </w:r>
      <w:r>
        <w:t xml:space="preserve">emotions </w:t>
      </w:r>
      <w:r>
        <w:rPr>
          <w:spacing w:val="4"/>
        </w:rPr>
        <w:t xml:space="preserve"> </w:t>
      </w:r>
      <w:r>
        <w:t xml:space="preserve">reached  </w:t>
      </w:r>
      <w:r>
        <w:rPr>
          <w:w w:val="107"/>
        </w:rPr>
        <w:t xml:space="preserve">the </w:t>
      </w:r>
      <w:r>
        <w:rPr>
          <w:spacing w:val="-4"/>
        </w:rPr>
        <w:t>pea</w:t>
      </w:r>
      <w:r>
        <w:t>k</w:t>
      </w:r>
      <w:r>
        <w:rPr>
          <w:spacing w:val="31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19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i/>
          <w:spacing w:val="-4"/>
        </w:rPr>
        <w:t>vipralabdhä-näyikä</w:t>
      </w:r>
      <w:r>
        <w:rPr>
          <w:i/>
        </w:rPr>
        <w:t xml:space="preserve">, </w:t>
      </w:r>
      <w:r>
        <w:t>a</w:t>
      </w:r>
      <w:r>
        <w:rPr>
          <w:spacing w:val="16"/>
        </w:rPr>
        <w:t xml:space="preserve"> </w:t>
      </w:r>
      <w:r>
        <w:rPr>
          <w:spacing w:val="-4"/>
        </w:rPr>
        <w:t>disappointe</w:t>
      </w:r>
      <w:r>
        <w:t xml:space="preserve">d </w:t>
      </w:r>
      <w:r>
        <w:rPr>
          <w:spacing w:val="17"/>
        </w:rPr>
        <w:t xml:space="preserve"> </w:t>
      </w:r>
      <w:r>
        <w:rPr>
          <w:spacing w:val="-4"/>
        </w:rPr>
        <w:t>mistres</w:t>
      </w:r>
      <w:r>
        <w:t>s</w:t>
      </w:r>
      <w:r>
        <w:rPr>
          <w:spacing w:val="36"/>
        </w:rPr>
        <w:t xml:space="preserve"> </w:t>
      </w:r>
      <w:r>
        <w:rPr>
          <w:spacing w:val="-4"/>
          <w:w w:val="102"/>
        </w:rPr>
        <w:t xml:space="preserve">whose </w:t>
      </w:r>
      <w:r>
        <w:t>lover</w:t>
      </w:r>
      <w:r>
        <w:rPr>
          <w:spacing w:val="7"/>
        </w:rPr>
        <w:t xml:space="preserve"> </w:t>
      </w:r>
      <w:r>
        <w:t>has</w:t>
      </w:r>
      <w:r>
        <w:rPr>
          <w:spacing w:val="14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kept</w:t>
      </w:r>
      <w:r>
        <w:rPr>
          <w:spacing w:val="24"/>
        </w:rPr>
        <w:t xml:space="preserve"> </w:t>
      </w:r>
      <w:r>
        <w:t>their</w:t>
      </w:r>
      <w:r>
        <w:rPr>
          <w:spacing w:val="29"/>
        </w:rPr>
        <w:t xml:space="preserve"> </w:t>
      </w:r>
      <w:r>
        <w:rPr>
          <w:w w:val="106"/>
        </w:rPr>
        <w:t xml:space="preserve">appointment. </w:t>
      </w:r>
      <w:r>
        <w:t>Rädhä</w:t>
      </w:r>
      <w:r>
        <w:rPr>
          <w:spacing w:val="8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rPr>
          <w:w w:val="105"/>
        </w:rPr>
        <w:t xml:space="preserve">rendered </w:t>
      </w:r>
      <w:r>
        <w:rPr>
          <w:spacing w:val="-4"/>
        </w:rPr>
        <w:t>speechles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b</w:t>
      </w:r>
      <w:r>
        <w:t>y</w:t>
      </w:r>
      <w:r>
        <w:rPr>
          <w:spacing w:val="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intensit</w:t>
      </w:r>
      <w:r>
        <w:t>y</w:t>
      </w:r>
      <w:r>
        <w:rPr>
          <w:spacing w:val="33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He</w:t>
      </w:r>
      <w:r>
        <w:t>r</w:t>
      </w:r>
      <w:r>
        <w:rPr>
          <w:spacing w:val="11"/>
        </w:rPr>
        <w:t xml:space="preserve"> </w:t>
      </w:r>
      <w:r>
        <w:rPr>
          <w:spacing w:val="-4"/>
        </w:rPr>
        <w:t>anguis</w:t>
      </w:r>
      <w:r>
        <w:t>h</w:t>
      </w:r>
      <w:r>
        <w:rPr>
          <w:spacing w:val="30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1"/>
        </w:rPr>
        <w:t xml:space="preserve"> </w:t>
      </w:r>
      <w:r>
        <w:rPr>
          <w:spacing w:val="-4"/>
        </w:rPr>
        <w:t>frien</w:t>
      </w:r>
      <w:r>
        <w:t>d</w:t>
      </w:r>
      <w:r>
        <w:rPr>
          <w:spacing w:val="19"/>
        </w:rPr>
        <w:t xml:space="preserve"> </w:t>
      </w:r>
      <w:r>
        <w:rPr>
          <w:spacing w:val="-4"/>
          <w:w w:val="101"/>
        </w:rPr>
        <w:t xml:space="preserve">also </w:t>
      </w:r>
      <w:r>
        <w:t>remained</w:t>
      </w:r>
      <w:r>
        <w:rPr>
          <w:spacing w:val="41"/>
        </w:rPr>
        <w:t xml:space="preserve"> </w:t>
      </w:r>
      <w:r>
        <w:t>silent</w:t>
      </w:r>
      <w:r>
        <w:rPr>
          <w:spacing w:val="29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state</w:t>
      </w:r>
      <w:r>
        <w:rPr>
          <w:spacing w:val="2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despair.</w:t>
      </w:r>
      <w:r>
        <w:rPr>
          <w:spacing w:val="31"/>
        </w:rPr>
        <w:t xml:space="preserve"> </w:t>
      </w:r>
      <w:r>
        <w:t>Rädhä</w:t>
      </w:r>
      <w:r>
        <w:rPr>
          <w:spacing w:val="17"/>
        </w:rPr>
        <w:t xml:space="preserve"> </w:t>
      </w:r>
      <w:r>
        <w:t xml:space="preserve">presumed, </w:t>
      </w:r>
      <w:r>
        <w:rPr>
          <w:spacing w:val="2"/>
        </w:rPr>
        <w:t xml:space="preserve"> </w:t>
      </w:r>
      <w:r>
        <w:t xml:space="preserve">“She </w:t>
      </w:r>
      <w:r>
        <w:rPr>
          <w:spacing w:val="-2"/>
        </w:rPr>
        <w:t>i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silen</w:t>
      </w:r>
      <w:r>
        <w:t xml:space="preserve">t  </w:t>
      </w:r>
      <w:r>
        <w:rPr>
          <w:spacing w:val="-2"/>
        </w:rPr>
        <w:t>an</w:t>
      </w:r>
      <w:r>
        <w:t xml:space="preserve">d  </w:t>
      </w:r>
      <w:r>
        <w:rPr>
          <w:spacing w:val="-2"/>
        </w:rPr>
        <w:t>disheartene</w:t>
      </w:r>
      <w:r>
        <w:t xml:space="preserve">d </w:t>
      </w:r>
      <w:r>
        <w:rPr>
          <w:spacing w:val="33"/>
        </w:rPr>
        <w:t xml:space="preserve"> </w:t>
      </w:r>
      <w:r>
        <w:rPr>
          <w:spacing w:val="-2"/>
        </w:rPr>
        <w:t>becaus</w:t>
      </w:r>
      <w:r>
        <w:t>e</w:t>
      </w:r>
      <w:r>
        <w:rPr>
          <w:spacing w:val="45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43"/>
        </w:rPr>
        <w:t xml:space="preserve"> </w:t>
      </w:r>
      <w:r>
        <w:rPr>
          <w:spacing w:val="-2"/>
        </w:rPr>
        <w:t>see</w:t>
      </w:r>
      <w:r>
        <w:t>n</w:t>
      </w:r>
      <w:r>
        <w:rPr>
          <w:spacing w:val="43"/>
        </w:rPr>
        <w:t xml:space="preserve"> </w:t>
      </w:r>
      <w:r>
        <w:rPr>
          <w:spacing w:val="-16"/>
          <w:w w:val="89"/>
        </w:rPr>
        <w:t>V</w:t>
      </w:r>
      <w:r>
        <w:rPr>
          <w:spacing w:val="-2"/>
          <w:w w:val="104"/>
        </w:rPr>
        <w:t xml:space="preserve">rajendra- </w:t>
      </w:r>
      <w:r>
        <w:rPr>
          <w:spacing w:val="-2"/>
        </w:rPr>
        <w:t>nandan</w:t>
      </w:r>
      <w:r>
        <w:t xml:space="preserve">a </w:t>
      </w:r>
      <w:r>
        <w:rPr>
          <w:spacing w:val="6"/>
        </w:rPr>
        <w:t xml:space="preserve"> </w:t>
      </w:r>
      <w:r>
        <w:rPr>
          <w:spacing w:val="-2"/>
        </w:rPr>
        <w:t>romancin</w:t>
      </w:r>
      <w:r>
        <w:t xml:space="preserve">g  </w:t>
      </w:r>
      <w:r>
        <w:rPr>
          <w:spacing w:val="-2"/>
        </w:rPr>
        <w:t>wit</w:t>
      </w:r>
      <w:r>
        <w:t>h</w:t>
      </w:r>
      <w:r>
        <w:rPr>
          <w:spacing w:val="34"/>
        </w:rPr>
        <w:t xml:space="preserve"> </w:t>
      </w:r>
      <w:r>
        <w:rPr>
          <w:spacing w:val="-2"/>
        </w:rPr>
        <w:t>anothe</w:t>
      </w:r>
      <w:r>
        <w:t xml:space="preserve">r </w:t>
      </w:r>
      <w:r>
        <w:rPr>
          <w:spacing w:val="2"/>
        </w:rPr>
        <w:t xml:space="preserve"> </w:t>
      </w:r>
      <w:r>
        <w:rPr>
          <w:spacing w:val="-2"/>
        </w:rPr>
        <w:t>girl</w:t>
      </w:r>
      <w:r>
        <w:t>.</w:t>
      </w:r>
      <w:r>
        <w:rPr>
          <w:spacing w:val="19"/>
        </w:rPr>
        <w:t xml:space="preserve"> </w:t>
      </w:r>
      <w:r>
        <w:rPr>
          <w:spacing w:val="-2"/>
        </w:rPr>
        <w:t>That’</w:t>
      </w:r>
      <w:r>
        <w:t xml:space="preserve">s </w:t>
      </w:r>
      <w:r>
        <w:rPr>
          <w:spacing w:val="-2"/>
        </w:rPr>
        <w:t>wh</w:t>
      </w:r>
      <w:r>
        <w:t>y</w:t>
      </w:r>
      <w:r>
        <w:rPr>
          <w:spacing w:val="23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6"/>
        </w:rPr>
        <w:t xml:space="preserve"> </w:t>
      </w:r>
      <w:r>
        <w:rPr>
          <w:spacing w:val="-2"/>
          <w:w w:val="108"/>
        </w:rPr>
        <w:t xml:space="preserve">not </w:t>
      </w:r>
      <w:r>
        <w:rPr>
          <w:spacing w:val="-4"/>
        </w:rPr>
        <w:t>sayin</w:t>
      </w:r>
      <w:r>
        <w:t>g</w:t>
      </w:r>
      <w:r>
        <w:rPr>
          <w:spacing w:val="14"/>
        </w:rPr>
        <w:t xml:space="preserve"> </w:t>
      </w:r>
      <w:r>
        <w:rPr>
          <w:spacing w:val="-4"/>
        </w:rPr>
        <w:t>anything.</w:t>
      </w:r>
      <w:r>
        <w:t>”</w:t>
      </w:r>
      <w:r>
        <w:rPr>
          <w:spacing w:val="40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20"/>
        </w:rPr>
        <w:t xml:space="preserve"> </w:t>
      </w:r>
      <w:r>
        <w:rPr>
          <w:spacing w:val="-4"/>
        </w:rPr>
        <w:t>burs</w:t>
      </w:r>
      <w:r>
        <w:t>t</w:t>
      </w:r>
      <w:r>
        <w:rPr>
          <w:spacing w:val="42"/>
        </w:rPr>
        <w:t xml:space="preserve"> </w:t>
      </w:r>
      <w:r>
        <w:rPr>
          <w:spacing w:val="-4"/>
        </w:rPr>
        <w:t>ou</w:t>
      </w:r>
      <w:r>
        <w:t>t</w:t>
      </w:r>
      <w:r>
        <w:rPr>
          <w:spacing w:val="35"/>
        </w:rPr>
        <w:t xml:space="preserve"> </w:t>
      </w:r>
      <w:r>
        <w:rPr>
          <w:spacing w:val="-4"/>
        </w:rPr>
        <w:t>crying</w:t>
      </w:r>
      <w:r>
        <w:t>,</w:t>
      </w:r>
      <w:r>
        <w:rPr>
          <w:spacing w:val="26"/>
        </w:rPr>
        <w:t xml:space="preserve"> </w:t>
      </w:r>
      <w:r>
        <w:rPr>
          <w:spacing w:val="-4"/>
        </w:rPr>
        <w:t>“Doesn’</w:t>
      </w:r>
      <w:r>
        <w:t xml:space="preserve">t </w:t>
      </w:r>
      <w:r>
        <w:rPr>
          <w:spacing w:val="-4"/>
          <w:w w:val="103"/>
        </w:rPr>
        <w:t xml:space="preserve">Janärdana </w:t>
      </w:r>
      <w:r>
        <w:rPr>
          <w:spacing w:val="-4"/>
        </w:rPr>
        <w:t>mea</w:t>
      </w:r>
      <w:r>
        <w:t>n</w:t>
      </w:r>
      <w:r>
        <w:rPr>
          <w:spacing w:val="15"/>
        </w:rPr>
        <w:t xml:space="preserve"> </w:t>
      </w:r>
      <w:r>
        <w:rPr>
          <w:spacing w:val="-4"/>
        </w:rPr>
        <w:t>‘on</w:t>
      </w:r>
      <w:r>
        <w:t>e</w:t>
      </w:r>
      <w:r>
        <w:rPr>
          <w:spacing w:val="-20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12"/>
        </w:rPr>
        <w:t xml:space="preserve"> </w:t>
      </w:r>
      <w:r>
        <w:rPr>
          <w:spacing w:val="-4"/>
        </w:rPr>
        <w:t>want</w:t>
      </w:r>
      <w:r>
        <w:t>s</w:t>
      </w:r>
      <w:r>
        <w:rPr>
          <w:spacing w:val="17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4"/>
        </w:rPr>
        <w:t>inflic</w:t>
      </w:r>
      <w:r>
        <w:t>t</w:t>
      </w:r>
      <w:r>
        <w:rPr>
          <w:spacing w:val="8"/>
        </w:rPr>
        <w:t xml:space="preserve"> </w:t>
      </w:r>
      <w:r>
        <w:rPr>
          <w:spacing w:val="-4"/>
        </w:rPr>
        <w:t>pai</w:t>
      </w:r>
      <w:r>
        <w:t>n</w:t>
      </w:r>
      <w:r>
        <w:rPr>
          <w:spacing w:val="15"/>
        </w:rPr>
        <w:t xml:space="preserve"> </w:t>
      </w:r>
      <w:r>
        <w:rPr>
          <w:spacing w:val="-4"/>
        </w:rPr>
        <w:t>upo</w:t>
      </w:r>
      <w:r>
        <w:t>n</w:t>
      </w:r>
      <w:r>
        <w:rPr>
          <w:spacing w:val="30"/>
        </w:rPr>
        <w:t xml:space="preserve"> </w:t>
      </w:r>
      <w:r>
        <w:rPr>
          <w:spacing w:val="-4"/>
        </w:rPr>
        <w:t>others?</w:t>
      </w:r>
      <w:r>
        <w:t>’</w:t>
      </w:r>
      <w:r>
        <w:rPr>
          <w:spacing w:val="-2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w</w:t>
      </w:r>
      <w:r>
        <w:rPr>
          <w:w w:val="111"/>
        </w:rPr>
        <w:t>h</w:t>
      </w:r>
      <w:r>
        <w:rPr>
          <w:w w:val="96"/>
        </w:rPr>
        <w:t xml:space="preserve">y </w:t>
      </w:r>
      <w:r>
        <w:t>He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 xml:space="preserve">tormenting </w:t>
      </w:r>
      <w:r>
        <w:rPr>
          <w:spacing w:val="5"/>
        </w:rPr>
        <w:t xml:space="preserve"> </w:t>
      </w:r>
      <w:r>
        <w:t>Me.”</w:t>
      </w:r>
    </w:p>
    <w:p w14:paraId="6E45AEA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24A997C" w14:textId="77777777" w:rsidR="00150366" w:rsidRDefault="00000000">
      <w:pPr>
        <w:spacing w:line="250" w:lineRule="auto"/>
        <w:ind w:left="120" w:right="84" w:firstLine="360"/>
        <w:jc w:val="both"/>
      </w:pPr>
      <w:r>
        <w:rPr>
          <w:i/>
          <w:spacing w:val="-14"/>
        </w:rPr>
        <w:t>V</w:t>
      </w:r>
      <w:r>
        <w:rPr>
          <w:i/>
          <w:spacing w:val="-6"/>
        </w:rPr>
        <w:t>ipralabdhä-näyik</w:t>
      </w:r>
      <w:r>
        <w:rPr>
          <w:i/>
        </w:rPr>
        <w:t xml:space="preserve">ä </w:t>
      </w:r>
      <w:r>
        <w:t>–</w:t>
      </w:r>
      <w:r>
        <w:rPr>
          <w:spacing w:val="18"/>
        </w:rPr>
        <w:t xml:space="preserve"> </w:t>
      </w:r>
      <w:r>
        <w:rPr>
          <w:spacing w:val="-6"/>
        </w:rPr>
        <w:t>Impelle</w:t>
      </w:r>
      <w:r>
        <w:t>d</w:t>
      </w:r>
      <w:r>
        <w:rPr>
          <w:spacing w:val="39"/>
        </w:rPr>
        <w:t xml:space="preserve"> </w:t>
      </w:r>
      <w:r>
        <w:rPr>
          <w:spacing w:val="-6"/>
        </w:rPr>
        <w:t>b</w:t>
      </w:r>
      <w:r>
        <w:t>y</w:t>
      </w:r>
      <w:r>
        <w:rPr>
          <w:spacing w:val="18"/>
        </w:rPr>
        <w:t xml:space="preserve"> </w:t>
      </w:r>
      <w:r>
        <w:rPr>
          <w:spacing w:val="-6"/>
        </w:rPr>
        <w:t>eve</w:t>
      </w:r>
      <w:r>
        <w:t>r</w:t>
      </w:r>
      <w:r>
        <w:rPr>
          <w:spacing w:val="21"/>
        </w:rPr>
        <w:t xml:space="preserve"> </w:t>
      </w:r>
      <w:r>
        <w:rPr>
          <w:spacing w:val="-6"/>
        </w:rPr>
        <w:t>increasin</w:t>
      </w:r>
      <w:r>
        <w:t>g</w:t>
      </w:r>
      <w:r>
        <w:rPr>
          <w:spacing w:val="43"/>
        </w:rPr>
        <w:t xml:space="preserve"> </w:t>
      </w:r>
      <w:r>
        <w:rPr>
          <w:spacing w:val="-6"/>
          <w:w w:val="103"/>
        </w:rPr>
        <w:t xml:space="preserve">passion, </w:t>
      </w:r>
      <w:r>
        <w:t>the</w:t>
      </w:r>
      <w:r>
        <w:rPr>
          <w:spacing w:val="49"/>
        </w:rPr>
        <w:t xml:space="preserve"> </w:t>
      </w:r>
      <w:r>
        <w:t>ladylove</w:t>
      </w:r>
      <w:r>
        <w:rPr>
          <w:spacing w:val="32"/>
        </w:rPr>
        <w:t xml:space="preserve"> </w:t>
      </w:r>
      <w:r>
        <w:t>arrives</w:t>
      </w:r>
      <w:r>
        <w:rPr>
          <w:spacing w:val="43"/>
        </w:rPr>
        <w:t xml:space="preserve"> </w:t>
      </w:r>
      <w:r>
        <w:t>first</w:t>
      </w:r>
      <w:r>
        <w:rPr>
          <w:spacing w:val="38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 xml:space="preserve">prearranged </w:t>
      </w:r>
      <w:r>
        <w:rPr>
          <w:spacing w:val="20"/>
        </w:rPr>
        <w:t xml:space="preserve"> </w:t>
      </w:r>
      <w:r>
        <w:t xml:space="preserve">meeting </w:t>
      </w:r>
      <w:r>
        <w:rPr>
          <w:spacing w:val="1"/>
        </w:rPr>
        <w:t xml:space="preserve"> </w:t>
      </w:r>
      <w:r>
        <w:rPr>
          <w:w w:val="101"/>
        </w:rPr>
        <w:t xml:space="preserve">place </w:t>
      </w:r>
      <w:r>
        <w:t xml:space="preserve">and </w:t>
      </w:r>
      <w:r>
        <w:rPr>
          <w:spacing w:val="1"/>
        </w:rPr>
        <w:t xml:space="preserve"> </w:t>
      </w:r>
      <w:r>
        <w:t xml:space="preserve">sends </w:t>
      </w:r>
      <w:r>
        <w:rPr>
          <w:spacing w:val="2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 xml:space="preserve">messenger </w:t>
      </w:r>
      <w:r>
        <w:rPr>
          <w:spacing w:val="1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 xml:space="preserve">her </w:t>
      </w:r>
      <w:r>
        <w:rPr>
          <w:spacing w:val="2"/>
        </w:rPr>
        <w:t xml:space="preserve"> </w:t>
      </w:r>
      <w:r>
        <w:t xml:space="preserve">hero. </w:t>
      </w:r>
      <w:r>
        <w:rPr>
          <w:spacing w:val="8"/>
        </w:rPr>
        <w:t xml:space="preserve"> </w:t>
      </w:r>
      <w:r>
        <w:t>However,</w:t>
      </w:r>
      <w:r>
        <w:rPr>
          <w:spacing w:val="42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1"/>
        </w:rPr>
        <w:t xml:space="preserve"> </w:t>
      </w:r>
      <w:r>
        <w:t>will of</w:t>
      </w:r>
      <w:r>
        <w:rPr>
          <w:spacing w:val="48"/>
        </w:rPr>
        <w:t xml:space="preserve"> </w:t>
      </w:r>
      <w:r>
        <w:t xml:space="preserve">providence </w:t>
      </w:r>
      <w:r>
        <w:rPr>
          <w:spacing w:val="30"/>
        </w:rPr>
        <w:t xml:space="preserve"> </w:t>
      </w:r>
      <w:r>
        <w:t xml:space="preserve">the </w:t>
      </w:r>
      <w:r>
        <w:rPr>
          <w:spacing w:val="20"/>
        </w:rPr>
        <w:t xml:space="preserve"> </w:t>
      </w:r>
      <w:r>
        <w:t xml:space="preserve">hero </w:t>
      </w:r>
      <w:r>
        <w:rPr>
          <w:spacing w:val="24"/>
        </w:rPr>
        <w:t xml:space="preserve"> </w:t>
      </w:r>
      <w:r>
        <w:t xml:space="preserve">does </w:t>
      </w:r>
      <w:r>
        <w:rPr>
          <w:spacing w:val="14"/>
        </w:rPr>
        <w:t xml:space="preserve"> </w:t>
      </w:r>
      <w:r>
        <w:t xml:space="preserve">not </w:t>
      </w:r>
      <w:r>
        <w:rPr>
          <w:spacing w:val="23"/>
        </w:rPr>
        <w:t xml:space="preserve"> </w:t>
      </w:r>
      <w:r>
        <w:t xml:space="preserve">show </w:t>
      </w:r>
      <w:r>
        <w:rPr>
          <w:spacing w:val="16"/>
        </w:rPr>
        <w:t xml:space="preserve"> </w:t>
      </w:r>
      <w:r>
        <w:t xml:space="preserve">up </w:t>
      </w:r>
      <w:r>
        <w:rPr>
          <w:spacing w:val="21"/>
        </w:rPr>
        <w:t xml:space="preserve"> </w:t>
      </w:r>
      <w:r>
        <w:t xml:space="preserve">and </w:t>
      </w:r>
      <w:r>
        <w:rPr>
          <w:spacing w:val="20"/>
        </w:rPr>
        <w:t xml:space="preserve"> </w:t>
      </w:r>
      <w:r>
        <w:t xml:space="preserve">the </w:t>
      </w:r>
      <w:r>
        <w:rPr>
          <w:spacing w:val="20"/>
        </w:rPr>
        <w:t xml:space="preserve"> </w:t>
      </w:r>
      <w:r>
        <w:rPr>
          <w:w w:val="104"/>
        </w:rPr>
        <w:t xml:space="preserve">time </w:t>
      </w:r>
      <w:r>
        <w:t>for</w:t>
      </w:r>
      <w:r>
        <w:rPr>
          <w:spacing w:val="38"/>
        </w:rPr>
        <w:t xml:space="preserve"> </w:t>
      </w:r>
      <w:r>
        <w:t xml:space="preserve">meeting </w:t>
      </w:r>
      <w:r>
        <w:rPr>
          <w:spacing w:val="5"/>
        </w:rPr>
        <w:t xml:space="preserve"> </w:t>
      </w:r>
      <w:r>
        <w:t>passes.</w:t>
      </w:r>
      <w:r>
        <w:rPr>
          <w:spacing w:val="42"/>
        </w:rPr>
        <w:t xml:space="preserve"> </w:t>
      </w:r>
      <w:r>
        <w:t>At</w:t>
      </w:r>
      <w:r>
        <w:rPr>
          <w:spacing w:val="28"/>
        </w:rPr>
        <w:t xml:space="preserve"> </w:t>
      </w:r>
      <w:r>
        <w:t xml:space="preserve">this </w:t>
      </w:r>
      <w:r>
        <w:rPr>
          <w:spacing w:val="3"/>
        </w:rPr>
        <w:t xml:space="preserve"> </w:t>
      </w:r>
      <w:r>
        <w:t xml:space="preserve">point, </w:t>
      </w:r>
      <w:r>
        <w:rPr>
          <w:spacing w:val="14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 xml:space="preserve">heroine </w:t>
      </w:r>
      <w:r>
        <w:rPr>
          <w:spacing w:val="16"/>
        </w:rPr>
        <w:t xml:space="preserve"> </w:t>
      </w:r>
      <w:r>
        <w:t xml:space="preserve">becomes  a </w:t>
      </w:r>
      <w:r>
        <w:rPr>
          <w:i/>
        </w:rPr>
        <w:t xml:space="preserve">vipralabdhä-näyikä, </w:t>
      </w:r>
      <w:r>
        <w:t>who,</w:t>
      </w:r>
      <w:r>
        <w:rPr>
          <w:spacing w:val="35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her</w:t>
      </w:r>
      <w:r>
        <w:rPr>
          <w:spacing w:val="37"/>
        </w:rPr>
        <w:t xml:space="preserve"> </w:t>
      </w:r>
      <w:r>
        <w:rPr>
          <w:w w:val="104"/>
        </w:rPr>
        <w:t>disappointment,</w:t>
      </w:r>
      <w:r>
        <w:rPr>
          <w:spacing w:val="30"/>
          <w:w w:val="104"/>
        </w:rPr>
        <w:t xml:space="preserve"> </w:t>
      </w:r>
      <w:r>
        <w:rPr>
          <w:w w:val="104"/>
        </w:rPr>
        <w:t xml:space="preserve">anxiously </w:t>
      </w:r>
      <w:r>
        <w:t>laments,</w:t>
      </w:r>
      <w:r>
        <w:rPr>
          <w:spacing w:val="29"/>
        </w:rPr>
        <w:t xml:space="preserve"> </w:t>
      </w:r>
      <w:r>
        <w:t>cries</w:t>
      </w:r>
      <w:r>
        <w:rPr>
          <w:spacing w:val="10"/>
        </w:rPr>
        <w:t xml:space="preserve"> </w:t>
      </w:r>
      <w:r>
        <w:t>constantly,</w:t>
      </w:r>
      <w:r>
        <w:rPr>
          <w:spacing w:val="37"/>
        </w:rPr>
        <w:t xml:space="preserve"> </w:t>
      </w:r>
      <w:r>
        <w:t>sighs</w:t>
      </w:r>
      <w:r>
        <w:rPr>
          <w:spacing w:val="6"/>
        </w:rPr>
        <w:t xml:space="preserve"> </w:t>
      </w:r>
      <w:r>
        <w:t>deeply</w:t>
      </w:r>
      <w:r>
        <w:rPr>
          <w:spacing w:val="13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102"/>
        </w:rPr>
        <w:t>faints.</w:t>
      </w:r>
    </w:p>
    <w:p w14:paraId="02EEE8E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26A1BB3" w14:textId="77777777" w:rsidR="00150366" w:rsidRDefault="00000000">
      <w:pPr>
        <w:ind w:left="48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The</w:t>
      </w:r>
      <w:r>
        <w:rPr>
          <w:spacing w:val="11"/>
        </w:rPr>
        <w:t xml:space="preserve"> </w:t>
      </w:r>
      <w:r>
        <w:t>meter</w:t>
      </w:r>
      <w:r>
        <w:rPr>
          <w:spacing w:val="2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upendra-vajrä.</w:t>
      </w:r>
    </w:p>
    <w:p w14:paraId="5BB55F76" w14:textId="77777777" w:rsidR="00150366" w:rsidRDefault="00150366">
      <w:pPr>
        <w:spacing w:line="200" w:lineRule="exact"/>
      </w:pPr>
    </w:p>
    <w:p w14:paraId="581C2854" w14:textId="77777777" w:rsidR="00150366" w:rsidRDefault="00150366">
      <w:pPr>
        <w:spacing w:before="19" w:line="220" w:lineRule="exact"/>
        <w:rPr>
          <w:sz w:val="22"/>
          <w:szCs w:val="22"/>
        </w:rPr>
      </w:pPr>
    </w:p>
    <w:p w14:paraId="4B43FF06" w14:textId="77777777" w:rsidR="00150366" w:rsidRDefault="00000000">
      <w:pPr>
        <w:spacing w:before="9"/>
        <w:ind w:left="1276" w:right="1277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Fourteen</w:t>
      </w:r>
      <w:r>
        <w:rPr>
          <w:rFonts w:ascii="Cambria" w:eastAsia="Cambria" w:hAnsi="Cambria" w:cs="Cambria"/>
          <w:i/>
          <w:spacing w:val="29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0A9B6139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05ED8B99" w14:textId="77777777" w:rsidR="00150366" w:rsidRDefault="00000000">
      <w:pPr>
        <w:ind w:left="444" w:right="85"/>
        <w:jc w:val="center"/>
      </w:pPr>
      <w:r>
        <w:pict w14:anchorId="2F424FF3">
          <v:group id="_x0000_s2121" style="position:absolute;left:0;text-align:left;margin-left:44.95pt;margin-top:49.65pt;width:250.2pt;height:0;z-index:-8420;mso-position-horizontal-relative:page;mso-position-vertical-relative:page" coordorigin="899,993" coordsize="5004,0">
            <v:shape id="_x0000_s2122" style="position:absolute;left:899;top:993;width:5004;height:0" coordorigin="899,993" coordsize="5004,0" path="m899,993r5004,e" filled="f" strokeweight=".7pt">
              <v:path arrowok="t"/>
            </v:shape>
            <w10:wrap anchorx="page" anchory="page"/>
          </v:group>
        </w:pict>
      </w:r>
      <w:r>
        <w:rPr>
          <w:spacing w:val="-6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6"/>
        </w:rPr>
        <w:t>musica</w:t>
      </w:r>
      <w:r>
        <w:t>l</w:t>
      </w:r>
      <w:r>
        <w:rPr>
          <w:spacing w:val="23"/>
        </w:rPr>
        <w:t xml:space="preserve"> </w:t>
      </w:r>
      <w:r>
        <w:rPr>
          <w:spacing w:val="-6"/>
        </w:rPr>
        <w:t>mod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4"/>
        </w:rPr>
        <w:t xml:space="preserve"> </w:t>
      </w:r>
      <w:r>
        <w:rPr>
          <w:i/>
          <w:spacing w:val="-6"/>
          <w:w w:val="97"/>
        </w:rPr>
        <w:t>vasanta-räga</w:t>
      </w:r>
      <w:r>
        <w:rPr>
          <w:w w:val="97"/>
        </w:rPr>
        <w:t>.</w:t>
      </w:r>
      <w:r>
        <w:rPr>
          <w:spacing w:val="6"/>
          <w:w w:val="9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6"/>
        </w:rPr>
        <w:t>rhyth</w:t>
      </w:r>
      <w:r>
        <w:t>m</w:t>
      </w:r>
      <w:r>
        <w:rPr>
          <w:spacing w:val="44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4"/>
        </w:rPr>
        <w:t xml:space="preserve"> </w:t>
      </w:r>
      <w:r>
        <w:rPr>
          <w:i/>
          <w:spacing w:val="-6"/>
        </w:rPr>
        <w:t>yati-täla</w:t>
      </w:r>
      <w:r>
        <w:rPr>
          <w:w w:val="103"/>
        </w:rPr>
        <w:t>.</w:t>
      </w:r>
    </w:p>
    <w:p w14:paraId="05110F6D" w14:textId="77777777" w:rsidR="00150366" w:rsidRDefault="00150366">
      <w:pPr>
        <w:spacing w:line="240" w:lineRule="exact"/>
        <w:rPr>
          <w:sz w:val="24"/>
          <w:szCs w:val="24"/>
        </w:rPr>
      </w:pPr>
    </w:p>
    <w:p w14:paraId="7A898DD4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13</w:t>
      </w:r>
    </w:p>
    <w:p w14:paraId="0A12F7ED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14BE06F5" w14:textId="77777777" w:rsidR="00150366" w:rsidRDefault="00000000">
      <w:pPr>
        <w:spacing w:line="248" w:lineRule="auto"/>
        <w:ind w:left="749" w:right="1522"/>
      </w:pPr>
      <w:r>
        <w:rPr>
          <w:i/>
        </w:rPr>
        <w:t xml:space="preserve">smara-samarocita-viracita-veçä </w:t>
      </w:r>
      <w:r>
        <w:rPr>
          <w:i/>
          <w:w w:val="99"/>
        </w:rPr>
        <w:t xml:space="preserve">dalita-kusuma-dara-vilulita-keçä </w:t>
      </w:r>
      <w:r>
        <w:rPr>
          <w:w w:val="111"/>
        </w:rPr>
        <w:t>(1)</w:t>
      </w:r>
    </w:p>
    <w:p w14:paraId="591D9FE5" w14:textId="77777777" w:rsidR="00150366" w:rsidRDefault="00000000">
      <w:pPr>
        <w:spacing w:before="90"/>
        <w:ind w:left="1379"/>
      </w:pPr>
      <w:r>
        <w:rPr>
          <w:i/>
        </w:rPr>
        <w:t>käpi</w:t>
      </w:r>
      <w:r>
        <w:rPr>
          <w:i/>
          <w:spacing w:val="3"/>
        </w:rPr>
        <w:t xml:space="preserve"> </w:t>
      </w:r>
      <w:r>
        <w:rPr>
          <w:i/>
        </w:rPr>
        <w:t>madhuripuëä</w:t>
      </w:r>
    </w:p>
    <w:p w14:paraId="608C0B8D" w14:textId="77777777" w:rsidR="00150366" w:rsidRDefault="00000000">
      <w:pPr>
        <w:spacing w:before="8"/>
        <w:ind w:left="1379"/>
      </w:pPr>
      <w:r>
        <w:rPr>
          <w:i/>
        </w:rPr>
        <w:t>vilasati</w:t>
      </w:r>
      <w:r>
        <w:rPr>
          <w:i/>
          <w:spacing w:val="-12"/>
        </w:rPr>
        <w:t xml:space="preserve"> </w:t>
      </w:r>
      <w:r>
        <w:rPr>
          <w:i/>
        </w:rPr>
        <w:t>yuvatir</w:t>
      </w:r>
      <w:r>
        <w:rPr>
          <w:i/>
          <w:spacing w:val="6"/>
        </w:rPr>
        <w:t xml:space="preserve"> </w:t>
      </w:r>
      <w:r>
        <w:rPr>
          <w:i/>
        </w:rPr>
        <w:t xml:space="preserve">adhika-guëä </w:t>
      </w:r>
      <w:r>
        <w:rPr>
          <w:w w:val="106"/>
        </w:rPr>
        <w:t>(refrain)</w:t>
      </w:r>
    </w:p>
    <w:p w14:paraId="77A4079F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6AC55213" w14:textId="77777777" w:rsidR="00150366" w:rsidRDefault="00000000">
      <w:pPr>
        <w:spacing w:line="220" w:lineRule="exact"/>
        <w:ind w:left="119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</w:t>
      </w:r>
      <w:r>
        <w:rPr>
          <w:b/>
          <w:i/>
        </w:rPr>
        <w:t>Sakhé,</w:t>
      </w:r>
      <w:r>
        <w:rPr>
          <w:b/>
          <w:i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beautifully 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dressed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ornamented, </w:t>
      </w:r>
      <w:r>
        <w:rPr>
          <w:rFonts w:ascii="Book Antiqua" w:eastAsia="Book Antiqua" w:hAnsi="Book Antiqua" w:cs="Book Antiqua"/>
          <w:b/>
          <w:spacing w:val="1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is </w:t>
      </w:r>
      <w:r>
        <w:rPr>
          <w:rFonts w:ascii="Book Antiqua" w:eastAsia="Book Antiqua" w:hAnsi="Book Antiqua" w:cs="Book Antiqua"/>
          <w:b/>
          <w:spacing w:val="-5"/>
          <w:w w:val="92"/>
        </w:rPr>
        <w:t>appropriatel</w:t>
      </w:r>
      <w:r>
        <w:rPr>
          <w:rFonts w:ascii="Book Antiqua" w:eastAsia="Book Antiqua" w:hAnsi="Book Antiqua" w:cs="Book Antiqua"/>
          <w:b/>
          <w:w w:val="92"/>
        </w:rPr>
        <w:t>y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attire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5"/>
        </w:rPr>
        <w:t xml:space="preserve"> 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battl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love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absorptio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in </w:t>
      </w:r>
      <w:r>
        <w:rPr>
          <w:b/>
          <w:i/>
          <w:spacing w:val="-5"/>
        </w:rPr>
        <w:t>anaìga-ras</w:t>
      </w:r>
      <w:r>
        <w:rPr>
          <w:b/>
          <w:i/>
        </w:rPr>
        <w:t xml:space="preserve">a </w:t>
      </w:r>
      <w:r>
        <w:rPr>
          <w:b/>
          <w:i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overtake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her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brai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open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flowers </w:t>
      </w:r>
      <w:r>
        <w:rPr>
          <w:rFonts w:ascii="Book Antiqua" w:eastAsia="Book Antiqua" w:hAnsi="Book Antiqua" w:cs="Book Antiqua"/>
          <w:b/>
          <w:w w:val="89"/>
        </w:rPr>
        <w:t>falling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from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disheveled</w:t>
      </w:r>
      <w:r>
        <w:rPr>
          <w:rFonts w:ascii="Book Antiqua" w:eastAsia="Book Antiqua" w:hAnsi="Book Antiqua" w:cs="Book Antiqua"/>
          <w:b/>
          <w:spacing w:val="-12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tresses</w:t>
      </w:r>
      <w:r>
        <w:rPr>
          <w:rFonts w:ascii="Book Antiqua" w:eastAsia="Book Antiqua" w:hAnsi="Book Antiqua" w:cs="Book Antiqua"/>
          <w:b/>
          <w:spacing w:val="20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crushed.</w:t>
      </w:r>
    </w:p>
    <w:p w14:paraId="2EEA91B9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77E5328E" w14:textId="77777777" w:rsidR="00150366" w:rsidRDefault="00000000">
      <w:pPr>
        <w:spacing w:line="220" w:lineRule="exact"/>
        <w:ind w:left="119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“Some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lovely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damsel,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more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qualified</w:t>
      </w:r>
      <w:r>
        <w:rPr>
          <w:rFonts w:ascii="Book Antiqua" w:eastAsia="Book Antiqua" w:hAnsi="Book Antiqua" w:cs="Book Antiqua"/>
          <w:b/>
          <w:spacing w:val="38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than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Myself,</w:t>
      </w:r>
      <w:r>
        <w:rPr>
          <w:rFonts w:ascii="Book Antiqua" w:eastAsia="Book Antiqua" w:hAnsi="Book Antiqua" w:cs="Book Antiqua"/>
          <w:b/>
          <w:spacing w:val="38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is </w:t>
      </w:r>
      <w:r>
        <w:rPr>
          <w:rFonts w:ascii="Book Antiqua" w:eastAsia="Book Antiqua" w:hAnsi="Book Antiqua" w:cs="Book Antiqua"/>
          <w:b/>
          <w:w w:val="90"/>
        </w:rPr>
        <w:t>blissfully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reveling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Madhuripu.”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(refrain)</w:t>
      </w:r>
    </w:p>
    <w:p w14:paraId="2ED17550" w14:textId="77777777" w:rsidR="00150366" w:rsidRDefault="00150366">
      <w:pPr>
        <w:spacing w:before="6" w:line="200" w:lineRule="exact"/>
      </w:pPr>
    </w:p>
    <w:p w14:paraId="348E3E21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FF23714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1A37D1DC" w14:textId="77777777" w:rsidR="00150366" w:rsidRDefault="00000000">
      <w:pPr>
        <w:spacing w:line="248" w:lineRule="auto"/>
        <w:ind w:left="119" w:right="86" w:firstLine="360"/>
        <w:jc w:val="both"/>
      </w:pPr>
      <w:r>
        <w:rPr>
          <w:spacing w:val="-6"/>
        </w:rPr>
        <w:t>W</w:t>
      </w:r>
      <w:r>
        <w:t xml:space="preserve">ith </w:t>
      </w:r>
      <w:r>
        <w:rPr>
          <w:spacing w:val="1"/>
        </w:rPr>
        <w:t xml:space="preserve"> </w:t>
      </w:r>
      <w:r>
        <w:t>great</w:t>
      </w:r>
      <w:r>
        <w:rPr>
          <w:spacing w:val="36"/>
        </w:rPr>
        <w:t xml:space="preserve"> </w:t>
      </w:r>
      <w:r>
        <w:t xml:space="preserve">apprehension, </w:t>
      </w:r>
      <w:r>
        <w:rPr>
          <w:spacing w:val="34"/>
        </w:rPr>
        <w:t xml:space="preserve"> </w:t>
      </w:r>
      <w:r>
        <w:t>Rädhä</w:t>
      </w:r>
      <w:r>
        <w:rPr>
          <w:spacing w:val="33"/>
        </w:rPr>
        <w:t xml:space="preserve"> </w:t>
      </w:r>
      <w:r>
        <w:t>says,</w:t>
      </w:r>
      <w:r>
        <w:rPr>
          <w:spacing w:val="24"/>
        </w:rPr>
        <w:t xml:space="preserve"> </w:t>
      </w:r>
      <w:r>
        <w:t>“O</w:t>
      </w:r>
      <w:r>
        <w:rPr>
          <w:spacing w:val="28"/>
        </w:rPr>
        <w:t xml:space="preserve"> </w:t>
      </w:r>
      <w:r>
        <w:rPr>
          <w:i/>
        </w:rPr>
        <w:t>sakhé</w:t>
      </w:r>
      <w:r>
        <w:t>!</w:t>
      </w:r>
      <w:r>
        <w:rPr>
          <w:spacing w:val="-1"/>
        </w:rPr>
        <w:t xml:space="preserve"> </w:t>
      </w:r>
      <w:r>
        <w:t xml:space="preserve">Some </w:t>
      </w:r>
      <w:r>
        <w:rPr>
          <w:spacing w:val="-6"/>
        </w:rPr>
        <w:t>enticin</w:t>
      </w:r>
      <w:r>
        <w:t>g</w:t>
      </w:r>
      <w:r>
        <w:rPr>
          <w:spacing w:val="30"/>
        </w:rPr>
        <w:t xml:space="preserve"> </w:t>
      </w:r>
      <w:r>
        <w:rPr>
          <w:spacing w:val="-6"/>
        </w:rPr>
        <w:t>beauty</w:t>
      </w:r>
      <w:r>
        <w:t>,</w:t>
      </w:r>
      <w:r>
        <w:rPr>
          <w:spacing w:val="21"/>
        </w:rPr>
        <w:t xml:space="preserve"> </w:t>
      </w:r>
      <w:r>
        <w:rPr>
          <w:spacing w:val="-6"/>
        </w:rPr>
        <w:t>dresse</w:t>
      </w:r>
      <w:r>
        <w:t>d</w:t>
      </w:r>
      <w:r>
        <w:rPr>
          <w:spacing w:val="22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6"/>
        </w:rPr>
        <w:t xml:space="preserve"> </w:t>
      </w:r>
      <w:r>
        <w:rPr>
          <w:spacing w:val="-6"/>
        </w:rPr>
        <w:t>amorou</w:t>
      </w:r>
      <w:r>
        <w:t>s</w:t>
      </w:r>
      <w:r>
        <w:rPr>
          <w:spacing w:val="32"/>
        </w:rPr>
        <w:t xml:space="preserve"> </w:t>
      </w:r>
      <w:r>
        <w:rPr>
          <w:spacing w:val="-6"/>
        </w:rPr>
        <w:t>comba</w:t>
      </w:r>
      <w:r>
        <w:t>t</w:t>
      </w:r>
      <w:r>
        <w:rPr>
          <w:spacing w:val="22"/>
        </w:rPr>
        <w:t xml:space="preserve"> </w:t>
      </w:r>
      <w:r>
        <w:rPr>
          <w:spacing w:val="-6"/>
          <w:w w:val="116"/>
        </w:rPr>
        <w:t>(</w:t>
      </w:r>
      <w:r>
        <w:rPr>
          <w:i/>
          <w:spacing w:val="-6"/>
          <w:w w:val="102"/>
        </w:rPr>
        <w:t>käma-saìgräma</w:t>
      </w:r>
      <w:r>
        <w:rPr>
          <w:spacing w:val="-6"/>
          <w:w w:val="111"/>
        </w:rPr>
        <w:t xml:space="preserve">), </w:t>
      </w:r>
      <w:r>
        <w:rPr>
          <w:spacing w:val="-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sportin</w:t>
      </w:r>
      <w:r>
        <w:t>g</w:t>
      </w:r>
      <w:r>
        <w:rPr>
          <w:spacing w:val="38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2"/>
        </w:rPr>
        <w:t>Madhuripu</w:t>
      </w:r>
      <w:r>
        <w:t xml:space="preserve">. 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cours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he</w:t>
      </w:r>
      <w:r>
        <w:t>r</w:t>
      </w:r>
      <w:r>
        <w:rPr>
          <w:spacing w:val="23"/>
        </w:rPr>
        <w:t xml:space="preserve"> </w:t>
      </w:r>
      <w:r>
        <w:rPr>
          <w:spacing w:val="-2"/>
        </w:rPr>
        <w:t>lov</w:t>
      </w:r>
      <w:r>
        <w:t>e</w:t>
      </w:r>
      <w:r>
        <w:rPr>
          <w:spacing w:val="5"/>
        </w:rPr>
        <w:t xml:space="preserve"> </w:t>
      </w:r>
      <w:r>
        <w:rPr>
          <w:spacing w:val="-2"/>
          <w:w w:val="101"/>
        </w:rPr>
        <w:t xml:space="preserve">games, </w:t>
      </w:r>
      <w:r>
        <w:t xml:space="preserve">her </w:t>
      </w:r>
      <w:r>
        <w:rPr>
          <w:spacing w:val="4"/>
        </w:rPr>
        <w:t xml:space="preserve"> </w:t>
      </w:r>
      <w:r>
        <w:t xml:space="preserve">tightly </w:t>
      </w:r>
      <w:r>
        <w:rPr>
          <w:spacing w:val="2"/>
        </w:rPr>
        <w:t xml:space="preserve"> </w:t>
      </w:r>
      <w:r>
        <w:t xml:space="preserve">bound </w:t>
      </w:r>
      <w:r>
        <w:rPr>
          <w:spacing w:val="21"/>
        </w:rPr>
        <w:t xml:space="preserve"> </w:t>
      </w:r>
      <w:r>
        <w:t xml:space="preserve">braid </w:t>
      </w:r>
      <w:r>
        <w:rPr>
          <w:spacing w:val="3"/>
        </w:rPr>
        <w:t xml:space="preserve"> </w:t>
      </w:r>
      <w:r>
        <w:t>came</w:t>
      </w:r>
      <w:r>
        <w:rPr>
          <w:spacing w:val="40"/>
        </w:rPr>
        <w:t xml:space="preserve"> </w:t>
      </w:r>
      <w:r>
        <w:t xml:space="preserve">undone </w:t>
      </w:r>
      <w:r>
        <w:rPr>
          <w:spacing w:val="27"/>
        </w:rPr>
        <w:t xml:space="preserve"> </w:t>
      </w:r>
      <w:r>
        <w:t xml:space="preserve">and </w:t>
      </w:r>
      <w:r>
        <w:rPr>
          <w:spacing w:val="4"/>
        </w:rPr>
        <w:t xml:space="preserve"> </w:t>
      </w:r>
      <w:r>
        <w:t xml:space="preserve">now  her </w:t>
      </w:r>
      <w:r>
        <w:rPr>
          <w:spacing w:val="4"/>
        </w:rPr>
        <w:t xml:space="preserve"> </w:t>
      </w:r>
      <w:r>
        <w:rPr>
          <w:w w:val="101"/>
        </w:rPr>
        <w:t xml:space="preserve">loose </w:t>
      </w:r>
      <w:r>
        <w:t>tresses</w:t>
      </w:r>
      <w:r>
        <w:rPr>
          <w:spacing w:val="34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swaying</w:t>
      </w:r>
      <w:r>
        <w:rPr>
          <w:spacing w:val="23"/>
        </w:rPr>
        <w:t xml:space="preserve"> </w:t>
      </w:r>
      <w:r>
        <w:t>freely.</w:t>
      </w:r>
      <w:r>
        <w:rPr>
          <w:spacing w:val="18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flowers</w:t>
      </w:r>
      <w:r>
        <w:rPr>
          <w:spacing w:val="23"/>
        </w:rPr>
        <w:t xml:space="preserve"> </w:t>
      </w:r>
      <w:r>
        <w:t>that</w:t>
      </w:r>
      <w:r>
        <w:rPr>
          <w:spacing w:val="47"/>
        </w:rPr>
        <w:t xml:space="preserve"> </w:t>
      </w:r>
      <w:r>
        <w:t>were</w:t>
      </w:r>
      <w:r>
        <w:rPr>
          <w:spacing w:val="31"/>
        </w:rPr>
        <w:t xml:space="preserve"> </w:t>
      </w:r>
      <w:r>
        <w:t>woven</w:t>
      </w:r>
      <w:r>
        <w:rPr>
          <w:spacing w:val="34"/>
        </w:rPr>
        <w:t xml:space="preserve"> </w:t>
      </w:r>
      <w:r>
        <w:rPr>
          <w:w w:val="107"/>
        </w:rPr>
        <w:t xml:space="preserve">in </w:t>
      </w:r>
      <w:r>
        <w:t>her</w:t>
      </w:r>
      <w:r>
        <w:rPr>
          <w:spacing w:val="20"/>
        </w:rPr>
        <w:t xml:space="preserve"> </w:t>
      </w:r>
      <w:r>
        <w:t>hair</w:t>
      </w:r>
      <w:r>
        <w:rPr>
          <w:spacing w:val="21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cascaded</w:t>
      </w:r>
      <w:r>
        <w:rPr>
          <w:spacing w:val="16"/>
        </w:rPr>
        <w:t xml:space="preserve"> </w:t>
      </w:r>
      <w:r>
        <w:rPr>
          <w:w w:val="103"/>
        </w:rPr>
        <w:t>down.”</w:t>
      </w:r>
    </w:p>
    <w:p w14:paraId="6A7AA55C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7E269C5A" w14:textId="77777777" w:rsidR="00150366" w:rsidRDefault="00000000">
      <w:pPr>
        <w:spacing w:line="248" w:lineRule="auto"/>
        <w:ind w:left="119" w:right="86" w:firstLine="360"/>
        <w:jc w:val="both"/>
      </w:pPr>
      <w:r>
        <w:rPr>
          <w:i/>
          <w:spacing w:val="-2"/>
        </w:rPr>
        <w:t>Madhurip</w:t>
      </w:r>
      <w:r>
        <w:rPr>
          <w:i/>
        </w:rPr>
        <w:t>u</w:t>
      </w:r>
      <w:r>
        <w:rPr>
          <w:i/>
          <w:spacing w:val="-6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rPr>
          <w:spacing w:val="-2"/>
        </w:rPr>
        <w:t>“Kåñë</w:t>
      </w:r>
      <w:r>
        <w:t>a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enem</w:t>
      </w:r>
      <w:r>
        <w:t>y</w:t>
      </w:r>
      <w:r>
        <w:rPr>
          <w:spacing w:val="2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9"/>
        </w:rPr>
        <w:t xml:space="preserve"> </w:t>
      </w:r>
      <w:r>
        <w:rPr>
          <w:i/>
          <w:spacing w:val="-2"/>
        </w:rPr>
        <w:t>mädhurya</w:t>
      </w:r>
      <w:r>
        <w:t>.</w:t>
      </w:r>
      <w:r>
        <w:rPr>
          <w:spacing w:val="7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4"/>
        </w:rPr>
        <w:t xml:space="preserve"> </w:t>
      </w:r>
      <w:r>
        <w:rPr>
          <w:spacing w:val="-2"/>
          <w:w w:val="103"/>
        </w:rPr>
        <w:t xml:space="preserve">does </w:t>
      </w:r>
      <w:r>
        <w:t>not</w:t>
      </w:r>
      <w:r>
        <w:rPr>
          <w:spacing w:val="24"/>
        </w:rPr>
        <w:t xml:space="preserve"> </w:t>
      </w:r>
      <w:r>
        <w:t>approve</w:t>
      </w:r>
      <w:r>
        <w:rPr>
          <w:spacing w:val="2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sweetness.</w:t>
      </w:r>
      <w:r>
        <w:rPr>
          <w:spacing w:val="21"/>
        </w:rPr>
        <w:t xml:space="preserve"> </w:t>
      </w:r>
      <w:r>
        <w:t>Therefore</w:t>
      </w:r>
      <w:r>
        <w:rPr>
          <w:spacing w:val="20"/>
        </w:rPr>
        <w:t xml:space="preserve"> </w:t>
      </w:r>
      <w:r>
        <w:t>He</w:t>
      </w:r>
      <w:r>
        <w:rPr>
          <w:spacing w:val="4"/>
        </w:rPr>
        <w:t xml:space="preserve"> </w:t>
      </w:r>
      <w:r>
        <w:t>has</w:t>
      </w:r>
      <w:r>
        <w:rPr>
          <w:spacing w:val="15"/>
        </w:rPr>
        <w:t xml:space="preserve"> </w:t>
      </w:r>
      <w:r>
        <w:t>neglected</w:t>
      </w:r>
      <w:r>
        <w:rPr>
          <w:spacing w:val="27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rPr>
          <w:w w:val="107"/>
        </w:rPr>
        <w:t xml:space="preserve">to </w:t>
      </w:r>
      <w:r>
        <w:t>woo</w:t>
      </w:r>
      <w:r>
        <w:rPr>
          <w:spacing w:val="9"/>
        </w:rPr>
        <w:t xml:space="preserve"> </w:t>
      </w:r>
      <w:r>
        <w:t>another</w:t>
      </w:r>
      <w:r>
        <w:rPr>
          <w:spacing w:val="38"/>
        </w:rPr>
        <w:t xml:space="preserve"> </w:t>
      </w:r>
      <w:r>
        <w:rPr>
          <w:w w:val="103"/>
        </w:rPr>
        <w:t>maiden.”</w:t>
      </w:r>
    </w:p>
    <w:p w14:paraId="2A49120C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504618D2" w14:textId="77777777" w:rsidR="00150366" w:rsidRDefault="00000000">
      <w:pPr>
        <w:spacing w:line="248" w:lineRule="auto"/>
        <w:ind w:left="119" w:right="85" w:firstLine="360"/>
        <w:jc w:val="both"/>
        <w:sectPr w:rsidR="00150366">
          <w:headerReference w:type="default" r:id="rId46"/>
          <w:pgSz w:w="6820" w:h="10220"/>
          <w:pgMar w:top="780" w:right="780" w:bottom="280" w:left="780" w:header="581" w:footer="0" w:gutter="0"/>
          <w:pgNumType w:start="174"/>
          <w:cols w:space="720"/>
        </w:sectPr>
      </w:pPr>
      <w:r>
        <w:rPr>
          <w:i/>
        </w:rPr>
        <w:t>Yuvatir</w:t>
      </w:r>
      <w:r>
        <w:rPr>
          <w:i/>
          <w:spacing w:val="2"/>
        </w:rPr>
        <w:t xml:space="preserve"> </w:t>
      </w:r>
      <w:r>
        <w:rPr>
          <w:i/>
        </w:rPr>
        <w:t>adhika-guëä</w:t>
      </w:r>
      <w:r>
        <w:rPr>
          <w:i/>
          <w:spacing w:val="2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“This</w:t>
      </w:r>
      <w:r>
        <w:rPr>
          <w:spacing w:val="9"/>
        </w:rPr>
        <w:t xml:space="preserve"> </w:t>
      </w:r>
      <w:r>
        <w:t xml:space="preserve">lovely </w:t>
      </w:r>
      <w:r>
        <w:rPr>
          <w:i/>
          <w:w w:val="93"/>
        </w:rPr>
        <w:t>vraja-gopé</w:t>
      </w:r>
      <w:r>
        <w:rPr>
          <w:i/>
          <w:spacing w:val="5"/>
          <w:w w:val="93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w w:val="104"/>
        </w:rPr>
        <w:t xml:space="preserve">more </w:t>
      </w:r>
      <w:r>
        <w:rPr>
          <w:spacing w:val="-6"/>
        </w:rPr>
        <w:t>qualifie</w:t>
      </w:r>
      <w:r>
        <w:t>d</w:t>
      </w:r>
      <w:r>
        <w:rPr>
          <w:spacing w:val="13"/>
        </w:rPr>
        <w:t xml:space="preserve"> </w:t>
      </w:r>
      <w:r>
        <w:rPr>
          <w:spacing w:val="-6"/>
        </w:rPr>
        <w:t>tha</w:t>
      </w:r>
      <w:r>
        <w:t>n</w:t>
      </w:r>
      <w:r>
        <w:rPr>
          <w:spacing w:val="27"/>
        </w:rPr>
        <w:t xml:space="preserve"> </w:t>
      </w:r>
      <w:r>
        <w:rPr>
          <w:spacing w:val="-6"/>
        </w:rPr>
        <w:t>I.</w:t>
      </w:r>
      <w:r>
        <w:t>”</w:t>
      </w:r>
      <w:r>
        <w:rPr>
          <w:spacing w:val="-3"/>
        </w:rPr>
        <w:t xml:space="preserve"> </w:t>
      </w:r>
      <w:r>
        <w:rPr>
          <w:spacing w:val="-6"/>
        </w:rPr>
        <w:t>Bu</w:t>
      </w:r>
      <w:r>
        <w:t>t</w:t>
      </w:r>
      <w:r>
        <w:rPr>
          <w:spacing w:val="-7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23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1"/>
        </w:rPr>
        <w:t xml:space="preserve"> </w:t>
      </w:r>
      <w:r>
        <w:rPr>
          <w:spacing w:val="-6"/>
        </w:rPr>
        <w:t>impossible</w:t>
      </w:r>
      <w:r>
        <w:t>.</w:t>
      </w:r>
      <w:r>
        <w:rPr>
          <w:spacing w:val="1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8"/>
        </w:rPr>
        <w:t xml:space="preserve"> </w:t>
      </w:r>
      <w:r>
        <w:rPr>
          <w:spacing w:val="-6"/>
        </w:rPr>
        <w:t>suggeste</w:t>
      </w:r>
      <w:r>
        <w:t>d</w:t>
      </w:r>
      <w:r>
        <w:rPr>
          <w:spacing w:val="15"/>
        </w:rPr>
        <w:t xml:space="preserve"> </w:t>
      </w:r>
      <w:r>
        <w:rPr>
          <w:spacing w:val="-6"/>
          <w:w w:val="103"/>
        </w:rPr>
        <w:t xml:space="preserve">meaning </w:t>
      </w:r>
      <w:r>
        <w:rPr>
          <w:spacing w:val="-6"/>
        </w:rPr>
        <w:t>is</w:t>
      </w:r>
      <w:r>
        <w:t>,</w:t>
      </w:r>
      <w:r>
        <w:rPr>
          <w:spacing w:val="-4"/>
        </w:rPr>
        <w:t xml:space="preserve"> </w:t>
      </w:r>
      <w:r>
        <w:rPr>
          <w:spacing w:val="-6"/>
        </w:rPr>
        <w:t>“Ho</w:t>
      </w:r>
      <w:r>
        <w:t>w</w:t>
      </w:r>
      <w:r>
        <w:rPr>
          <w:spacing w:val="-6"/>
        </w:rPr>
        <w:t xml:space="preserve"> amazin</w:t>
      </w:r>
      <w:r>
        <w:t>g</w:t>
      </w:r>
      <w:r>
        <w:rPr>
          <w:spacing w:val="8"/>
        </w:rPr>
        <w:t xml:space="preserve"> </w:t>
      </w:r>
      <w:r>
        <w:rPr>
          <w:spacing w:val="-6"/>
        </w:rPr>
        <w:t>i</w:t>
      </w:r>
      <w:r>
        <w:t>t</w:t>
      </w:r>
      <w:r>
        <w:rPr>
          <w:spacing w:val="2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6"/>
        </w:rPr>
        <w:t xml:space="preserve"> tha</w:t>
      </w:r>
      <w:r>
        <w:t>t</w:t>
      </w:r>
      <w:r>
        <w:rPr>
          <w:spacing w:val="18"/>
        </w:rPr>
        <w:t xml:space="preserve"> </w:t>
      </w:r>
      <w:r>
        <w:t>a</w:t>
      </w:r>
      <w:r>
        <w:rPr>
          <w:spacing w:val="-6"/>
        </w:rPr>
        <w:t xml:space="preserve"> les</w:t>
      </w:r>
      <w:r>
        <w:t>s</w:t>
      </w:r>
      <w:r>
        <w:rPr>
          <w:spacing w:val="-6"/>
        </w:rPr>
        <w:t xml:space="preserve"> qualifie</w:t>
      </w:r>
      <w:r>
        <w:t>d</w:t>
      </w:r>
      <w:r>
        <w:rPr>
          <w:spacing w:val="8"/>
        </w:rPr>
        <w:t xml:space="preserve"> </w:t>
      </w:r>
      <w:r>
        <w:rPr>
          <w:spacing w:val="-6"/>
        </w:rPr>
        <w:t>gir</w:t>
      </w:r>
      <w:r>
        <w:t>l</w:t>
      </w:r>
      <w:r>
        <w:rPr>
          <w:spacing w:val="-3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6"/>
        </w:rPr>
        <w:t xml:space="preserve"> enjoyin</w:t>
      </w:r>
      <w:r>
        <w:t>g</w:t>
      </w:r>
      <w:r>
        <w:rPr>
          <w:spacing w:val="8"/>
        </w:rPr>
        <w:t xml:space="preserve"> </w:t>
      </w:r>
      <w:r>
        <w:rPr>
          <w:spacing w:val="-6"/>
          <w:w w:val="105"/>
        </w:rPr>
        <w:t xml:space="preserve">amour </w:t>
      </w:r>
      <w:r>
        <w:rPr>
          <w:spacing w:val="-6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6"/>
        </w:rPr>
        <w:t>Him.</w:t>
      </w:r>
      <w:r>
        <w:t>”</w:t>
      </w:r>
      <w:r>
        <w:rPr>
          <w:spacing w:val="11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16"/>
        </w:rPr>
        <w:t xml:space="preserve"> </w:t>
      </w:r>
      <w:r>
        <w:rPr>
          <w:spacing w:val="-6"/>
        </w:rPr>
        <w:t>descriptio</w:t>
      </w:r>
      <w:r>
        <w:t xml:space="preserve">n  </w:t>
      </w:r>
      <w:r>
        <w:rPr>
          <w:spacing w:val="-6"/>
        </w:rPr>
        <w:t>allude</w:t>
      </w:r>
      <w:r>
        <w:t>s</w:t>
      </w:r>
      <w:r>
        <w:rPr>
          <w:spacing w:val="23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5"/>
        </w:rPr>
        <w:t xml:space="preserve"> </w:t>
      </w:r>
      <w:r>
        <w:rPr>
          <w:i/>
          <w:spacing w:val="-6"/>
          <w:w w:val="96"/>
        </w:rPr>
        <w:t>viparéta-rati</w:t>
      </w:r>
      <w:r>
        <w:rPr>
          <w:w w:val="96"/>
        </w:rPr>
        <w:t>,</w:t>
      </w:r>
      <w:r>
        <w:rPr>
          <w:spacing w:val="8"/>
          <w:w w:val="96"/>
        </w:rPr>
        <w:t xml:space="preserve"> </w:t>
      </w:r>
      <w:r>
        <w:rPr>
          <w:spacing w:val="-6"/>
        </w:rPr>
        <w:t>a</w:t>
      </w:r>
      <w:r>
        <w:t>n</w:t>
      </w:r>
      <w:r>
        <w:rPr>
          <w:spacing w:val="16"/>
        </w:rPr>
        <w:t xml:space="preserve"> </w:t>
      </w:r>
      <w:r>
        <w:rPr>
          <w:spacing w:val="-6"/>
          <w:w w:val="105"/>
        </w:rPr>
        <w:t xml:space="preserve">intimate </w:t>
      </w:r>
      <w:r>
        <w:rPr>
          <w:spacing w:val="-4"/>
        </w:rPr>
        <w:t>encounte</w:t>
      </w:r>
      <w:r>
        <w:t>r</w:t>
      </w:r>
      <w:r>
        <w:rPr>
          <w:spacing w:val="41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5"/>
        </w:rPr>
        <w:t xml:space="preserve"> </w:t>
      </w:r>
      <w:r>
        <w:rPr>
          <w:spacing w:val="-4"/>
        </w:rPr>
        <w:t>whic</w:t>
      </w:r>
      <w:r>
        <w:t>h</w:t>
      </w:r>
      <w:r>
        <w:rPr>
          <w:spacing w:val="1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heroin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assume</w:t>
      </w:r>
      <w:r>
        <w:t>s</w:t>
      </w:r>
      <w:r>
        <w:rPr>
          <w:spacing w:val="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dominan</w:t>
      </w:r>
      <w:r>
        <w:t>t</w:t>
      </w:r>
      <w:r>
        <w:rPr>
          <w:spacing w:val="39"/>
        </w:rPr>
        <w:t xml:space="preserve"> </w:t>
      </w:r>
      <w:r>
        <w:rPr>
          <w:spacing w:val="-4"/>
          <w:w w:val="103"/>
        </w:rPr>
        <w:t>role.</w:t>
      </w:r>
    </w:p>
    <w:p w14:paraId="2C330E8D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DC1FE08" w14:textId="77777777" w:rsidR="00150366" w:rsidRDefault="00150366">
      <w:pPr>
        <w:spacing w:line="200" w:lineRule="exact"/>
      </w:pPr>
    </w:p>
    <w:p w14:paraId="563B4555" w14:textId="77777777" w:rsidR="00150366" w:rsidRDefault="00000000">
      <w:pPr>
        <w:spacing w:before="29" w:line="252" w:lineRule="auto"/>
        <w:ind w:left="120" w:right="85" w:firstLine="360"/>
        <w:jc w:val="both"/>
      </w:pPr>
      <w:r>
        <w:rPr>
          <w:i/>
        </w:rPr>
        <w:t>Smara-samara</w:t>
      </w:r>
      <w:r>
        <w:rPr>
          <w:i/>
          <w:spacing w:val="1"/>
        </w:rPr>
        <w:t xml:space="preserve"> </w:t>
      </w:r>
      <w:r>
        <w:t>–</w:t>
      </w:r>
      <w:r>
        <w:rPr>
          <w:spacing w:val="28"/>
        </w:rPr>
        <w:t xml:space="preserve"> </w:t>
      </w:r>
      <w:r>
        <w:t>Conjugal  love</w:t>
      </w:r>
      <w:r>
        <w:rPr>
          <w:spacing w:val="28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>been</w:t>
      </w:r>
      <w:r>
        <w:rPr>
          <w:spacing w:val="43"/>
        </w:rPr>
        <w:t xml:space="preserve"> </w:t>
      </w:r>
      <w:r>
        <w:t>called</w:t>
      </w:r>
      <w:r>
        <w:rPr>
          <w:spacing w:val="33"/>
        </w:rPr>
        <w:t xml:space="preserve"> </w:t>
      </w:r>
      <w:r>
        <w:rPr>
          <w:i/>
        </w:rPr>
        <w:t xml:space="preserve">smara- </w:t>
      </w:r>
      <w:r>
        <w:rPr>
          <w:i/>
          <w:spacing w:val="-2"/>
        </w:rPr>
        <w:t>samara</w:t>
      </w:r>
      <w:r>
        <w:t>,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t>n</w:t>
      </w:r>
      <w:r>
        <w:rPr>
          <w:spacing w:val="19"/>
        </w:rPr>
        <w:t xml:space="preserve"> </w:t>
      </w:r>
      <w:r>
        <w:rPr>
          <w:spacing w:val="-2"/>
        </w:rPr>
        <w:t>eroti</w:t>
      </w:r>
      <w:r>
        <w:t>c</w:t>
      </w:r>
      <w:r>
        <w:rPr>
          <w:spacing w:val="26"/>
        </w:rPr>
        <w:t xml:space="preserve"> </w:t>
      </w:r>
      <w:r>
        <w:rPr>
          <w:spacing w:val="-2"/>
        </w:rPr>
        <w:t>battle</w:t>
      </w:r>
      <w:r>
        <w:t>.</w:t>
      </w:r>
      <w:r>
        <w:rPr>
          <w:spacing w:val="28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25"/>
        </w:rPr>
        <w:t xml:space="preserve"> </w:t>
      </w:r>
      <w:r>
        <w:rPr>
          <w:spacing w:val="-2"/>
        </w:rPr>
        <w:t>lovemakin</w:t>
      </w:r>
      <w:r>
        <w:t>g</w:t>
      </w:r>
      <w:r>
        <w:rPr>
          <w:spacing w:val="27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8"/>
        </w:rPr>
        <w:t xml:space="preserve"> </w:t>
      </w:r>
      <w:r>
        <w:rPr>
          <w:spacing w:val="-2"/>
        </w:rPr>
        <w:t>suc</w:t>
      </w:r>
      <w:r>
        <w:t>h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t>n</w:t>
      </w:r>
      <w:r>
        <w:rPr>
          <w:spacing w:val="19"/>
        </w:rPr>
        <w:t xml:space="preserve"> </w:t>
      </w:r>
      <w:r>
        <w:rPr>
          <w:spacing w:val="-2"/>
          <w:w w:val="105"/>
        </w:rPr>
        <w:t xml:space="preserve">intense </w:t>
      </w:r>
      <w:r>
        <w:t>scuffle</w:t>
      </w:r>
      <w:r>
        <w:rPr>
          <w:spacing w:val="-1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heroine’s</w:t>
      </w:r>
      <w:r>
        <w:rPr>
          <w:spacing w:val="4"/>
        </w:rPr>
        <w:t xml:space="preserve"> </w:t>
      </w:r>
      <w:r>
        <w:t>braid</w:t>
      </w:r>
      <w:r>
        <w:rPr>
          <w:spacing w:val="20"/>
        </w:rPr>
        <w:t xml:space="preserve"> </w:t>
      </w:r>
      <w:r>
        <w:t>opens</w:t>
      </w:r>
      <w:r>
        <w:rPr>
          <w:spacing w:val="23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flowers</w:t>
      </w:r>
      <w:r>
        <w:rPr>
          <w:spacing w:val="4"/>
        </w:rPr>
        <w:t xml:space="preserve"> </w:t>
      </w:r>
      <w:r>
        <w:rPr>
          <w:w w:val="102"/>
        </w:rPr>
        <w:t xml:space="preserve">woven </w:t>
      </w:r>
      <w:r>
        <w:t>therein</w:t>
      </w:r>
      <w:r>
        <w:rPr>
          <w:spacing w:val="35"/>
        </w:rPr>
        <w:t xml:space="preserve"> </w:t>
      </w:r>
      <w:r>
        <w:t>cascade</w:t>
      </w:r>
      <w:r>
        <w:rPr>
          <w:spacing w:val="8"/>
        </w:rPr>
        <w:t xml:space="preserve"> </w:t>
      </w:r>
      <w:r>
        <w:t>down</w:t>
      </w:r>
      <w:r>
        <w:rPr>
          <w:spacing w:val="24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104"/>
        </w:rPr>
        <w:t>scatter.</w:t>
      </w:r>
    </w:p>
    <w:p w14:paraId="3ADFB235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32C47D69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5"/>
        </w:rPr>
        <w:t>I</w:t>
      </w:r>
      <w:r>
        <w:t>n</w:t>
      </w:r>
      <w:r>
        <w:rPr>
          <w:spacing w:val="10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17"/>
        </w:rPr>
        <w:t xml:space="preserve"> </w:t>
      </w:r>
      <w:r>
        <w:rPr>
          <w:i/>
          <w:spacing w:val="-4"/>
          <w:w w:val="83"/>
        </w:rPr>
        <w:t>añöapad</w:t>
      </w:r>
      <w:r>
        <w:rPr>
          <w:i/>
          <w:w w:val="83"/>
        </w:rPr>
        <w:t>é</w:t>
      </w:r>
      <w:r>
        <w:rPr>
          <w:i/>
          <w:spacing w:val="10"/>
          <w:w w:val="83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nex</w:t>
      </w:r>
      <w:r>
        <w:t>t</w:t>
      </w:r>
      <w:r>
        <w:rPr>
          <w:spacing w:val="21"/>
        </w:rPr>
        <w:t xml:space="preserve"> </w:t>
      </w:r>
      <w:r>
        <w:rPr>
          <w:spacing w:val="-5"/>
        </w:rPr>
        <w:t>one</w:t>
      </w:r>
      <w:r>
        <w:t>,</w:t>
      </w:r>
      <w:r>
        <w:rPr>
          <w:spacing w:val="17"/>
        </w:rPr>
        <w:t xml:space="preserve"> </w:t>
      </w:r>
      <w:r>
        <w:rPr>
          <w:spacing w:val="-5"/>
        </w:rPr>
        <w:t>Rädh</w:t>
      </w:r>
      <w:r>
        <w:t>ä</w:t>
      </w:r>
      <w:r>
        <w:rPr>
          <w:spacing w:val="5"/>
        </w:rPr>
        <w:t xml:space="preserve"> </w:t>
      </w:r>
      <w:r>
        <w:rPr>
          <w:spacing w:val="-5"/>
        </w:rPr>
        <w:t>i</w:t>
      </w:r>
      <w:r>
        <w:t xml:space="preserve">s </w:t>
      </w:r>
      <w:r>
        <w:rPr>
          <w:spacing w:val="-5"/>
        </w:rPr>
        <w:t>i</w:t>
      </w:r>
      <w:r>
        <w:t>n</w:t>
      </w:r>
      <w:r>
        <w:rPr>
          <w:spacing w:val="11"/>
        </w:rPr>
        <w:t xml:space="preserve"> </w:t>
      </w:r>
      <w:r>
        <w:rPr>
          <w:i/>
          <w:spacing w:val="-5"/>
        </w:rPr>
        <w:t xml:space="preserve">citra-jalpa- </w:t>
      </w:r>
      <w:r>
        <w:rPr>
          <w:i/>
        </w:rPr>
        <w:t xml:space="preserve">bhäva.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delirium  of</w:t>
      </w:r>
      <w:r>
        <w:rPr>
          <w:spacing w:val="11"/>
        </w:rPr>
        <w:t xml:space="preserve"> </w:t>
      </w:r>
      <w:r>
        <w:t xml:space="preserve">separation, </w:t>
      </w:r>
      <w:r>
        <w:rPr>
          <w:spacing w:val="1"/>
        </w:rPr>
        <w:t xml:space="preserve"> </w:t>
      </w:r>
      <w:r>
        <w:t>She</w:t>
      </w:r>
      <w:r>
        <w:rPr>
          <w:spacing w:val="10"/>
        </w:rPr>
        <w:t xml:space="preserve"> </w:t>
      </w:r>
      <w:r>
        <w:t>engages</w:t>
      </w:r>
      <w:r>
        <w:rPr>
          <w:spacing w:val="16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rPr>
          <w:w w:val="104"/>
        </w:rPr>
        <w:t xml:space="preserve">mad, </w:t>
      </w:r>
      <w:r>
        <w:t xml:space="preserve">emotional </w:t>
      </w:r>
      <w:r>
        <w:rPr>
          <w:spacing w:val="4"/>
        </w:rPr>
        <w:t xml:space="preserve"> </w:t>
      </w:r>
      <w:r>
        <w:t>talks,</w:t>
      </w:r>
      <w:r>
        <w:rPr>
          <w:spacing w:val="39"/>
        </w:rPr>
        <w:t xml:space="preserve"> </w:t>
      </w:r>
      <w:r>
        <w:t xml:space="preserve">containing </w:t>
      </w:r>
      <w:r>
        <w:rPr>
          <w:spacing w:val="5"/>
        </w:rPr>
        <w:t xml:space="preserve"> </w:t>
      </w:r>
      <w:r>
        <w:t>veiled</w:t>
      </w:r>
      <w:r>
        <w:rPr>
          <w:spacing w:val="22"/>
        </w:rPr>
        <w:t xml:space="preserve"> </w:t>
      </w:r>
      <w:r>
        <w:t>anger,</w:t>
      </w:r>
      <w:r>
        <w:rPr>
          <w:spacing w:val="37"/>
        </w:rPr>
        <w:t xml:space="preserve"> </w:t>
      </w:r>
      <w:r>
        <w:t>intense  love,</w:t>
      </w:r>
      <w:r>
        <w:rPr>
          <w:spacing w:val="22"/>
        </w:rPr>
        <w:t xml:space="preserve"> </w:t>
      </w:r>
      <w:r>
        <w:rPr>
          <w:w w:val="106"/>
        </w:rPr>
        <w:t xml:space="preserve">and </w:t>
      </w:r>
      <w:r>
        <w:t>great</w:t>
      </w:r>
      <w:r>
        <w:rPr>
          <w:spacing w:val="10"/>
        </w:rPr>
        <w:t xml:space="preserve"> </w:t>
      </w:r>
      <w:r>
        <w:t>longing</w:t>
      </w:r>
      <w:r>
        <w:rPr>
          <w:spacing w:val="20"/>
        </w:rPr>
        <w:t xml:space="preserve"> </w:t>
      </w:r>
      <w:r>
        <w:t>within</w:t>
      </w:r>
      <w:r>
        <w:rPr>
          <w:spacing w:val="2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6"/>
        </w:rPr>
        <w:t>heart.</w:t>
      </w:r>
    </w:p>
    <w:p w14:paraId="370BFD09" w14:textId="77777777" w:rsidR="00150366" w:rsidRDefault="00150366">
      <w:pPr>
        <w:spacing w:before="1" w:line="260" w:lineRule="exact"/>
        <w:rPr>
          <w:sz w:val="26"/>
          <w:szCs w:val="26"/>
        </w:rPr>
      </w:pPr>
    </w:p>
    <w:p w14:paraId="61F71E94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14</w:t>
      </w:r>
    </w:p>
    <w:p w14:paraId="605D0B93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6C91F13F" w14:textId="77777777" w:rsidR="00150366" w:rsidRDefault="00000000">
      <w:pPr>
        <w:spacing w:line="252" w:lineRule="auto"/>
        <w:ind w:left="1315" w:right="1265"/>
      </w:pPr>
      <w:r>
        <w:rPr>
          <w:i/>
        </w:rPr>
        <w:t xml:space="preserve">hari-parirambhaëa-valita-vikärä </w:t>
      </w:r>
      <w:r>
        <w:rPr>
          <w:i/>
          <w:w w:val="98"/>
        </w:rPr>
        <w:t>kuca-kalaçopari</w:t>
      </w:r>
      <w:r>
        <w:rPr>
          <w:i/>
          <w:spacing w:val="1"/>
          <w:w w:val="98"/>
        </w:rPr>
        <w:t xml:space="preserve"> </w:t>
      </w:r>
      <w:r>
        <w:rPr>
          <w:i/>
        </w:rPr>
        <w:t>taralita-härä</w:t>
      </w:r>
    </w:p>
    <w:p w14:paraId="35E0FED7" w14:textId="77777777" w:rsidR="00150366" w:rsidRDefault="00000000">
      <w:pPr>
        <w:ind w:left="2050"/>
      </w:pPr>
      <w:r>
        <w:rPr>
          <w:i/>
        </w:rPr>
        <w:t>käpi</w:t>
      </w:r>
      <w:r>
        <w:rPr>
          <w:i/>
          <w:spacing w:val="3"/>
        </w:rPr>
        <w:t xml:space="preserve"> </w:t>
      </w:r>
      <w:r>
        <w:rPr>
          <w:i/>
        </w:rPr>
        <w:t xml:space="preserve">madhuripuëä... </w:t>
      </w:r>
      <w:r>
        <w:rPr>
          <w:w w:val="111"/>
        </w:rPr>
        <w:t>(2)</w:t>
      </w:r>
    </w:p>
    <w:p w14:paraId="139D48D0" w14:textId="77777777" w:rsidR="00150366" w:rsidRDefault="00150366">
      <w:pPr>
        <w:spacing w:before="2" w:line="160" w:lineRule="exact"/>
        <w:rPr>
          <w:sz w:val="17"/>
          <w:szCs w:val="17"/>
        </w:rPr>
      </w:pPr>
    </w:p>
    <w:p w14:paraId="13FF0AB6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“Enchanted</w:t>
      </w:r>
      <w:r>
        <w:rPr>
          <w:rFonts w:ascii="Book Antiqua" w:eastAsia="Book Antiqua" w:hAnsi="Book Antiqua" w:cs="Book Antiqua"/>
          <w:b/>
          <w:spacing w:val="1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Hari’s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deep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embraces,</w:t>
      </w:r>
      <w:r>
        <w:rPr>
          <w:rFonts w:ascii="Book Antiqua" w:eastAsia="Book Antiqua" w:hAnsi="Book Antiqua" w:cs="Book Antiqua"/>
          <w:b/>
          <w:spacing w:val="4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exhibits</w:t>
      </w:r>
      <w:r>
        <w:rPr>
          <w:rFonts w:ascii="Book Antiqua" w:eastAsia="Book Antiqua" w:hAnsi="Book Antiqua" w:cs="Book Antiqua"/>
          <w:b/>
          <w:spacing w:val="1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3"/>
        </w:rPr>
        <w:t>symptoms</w:t>
      </w:r>
      <w:r>
        <w:rPr>
          <w:rFonts w:ascii="Book Antiqua" w:eastAsia="Book Antiqua" w:hAnsi="Book Antiqua" w:cs="Book Antiqua"/>
          <w:b/>
          <w:spacing w:val="2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Eros,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causing</w:t>
      </w:r>
      <w:r>
        <w:rPr>
          <w:rFonts w:ascii="Book Antiqua" w:eastAsia="Book Antiqua" w:hAnsi="Book Antiqua" w:cs="Book Antiqua"/>
          <w:b/>
          <w:spacing w:val="2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3"/>
        </w:rPr>
        <w:t>necklace</w:t>
      </w:r>
      <w:r>
        <w:rPr>
          <w:rFonts w:ascii="Book Antiqua" w:eastAsia="Book Antiqua" w:hAnsi="Book Antiqua" w:cs="Book Antiqua"/>
          <w:b/>
          <w:spacing w:val="2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waterpot- </w:t>
      </w:r>
      <w:r>
        <w:rPr>
          <w:rFonts w:ascii="Book Antiqua" w:eastAsia="Book Antiqua" w:hAnsi="Book Antiqua" w:cs="Book Antiqua"/>
          <w:b/>
          <w:w w:val="91"/>
        </w:rPr>
        <w:t>like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breasts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swing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fro.”</w:t>
      </w:r>
    </w:p>
    <w:p w14:paraId="3A4AB5F8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5F33BA5E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E8188BB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2A674CF2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w w:val="78"/>
        </w:rPr>
        <w:t>Çré</w:t>
      </w:r>
      <w:r>
        <w:rPr>
          <w:spacing w:val="16"/>
          <w:w w:val="78"/>
        </w:rPr>
        <w:t xml:space="preserve"> </w:t>
      </w:r>
      <w:r>
        <w:t>Rädhä</w:t>
      </w:r>
      <w:r>
        <w:rPr>
          <w:spacing w:val="10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imagining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behavior</w:t>
      </w:r>
      <w:r>
        <w:rPr>
          <w:spacing w:val="26"/>
        </w:rPr>
        <w:t xml:space="preserve"> </w:t>
      </w:r>
      <w:r>
        <w:t>of that</w:t>
      </w:r>
      <w:r>
        <w:rPr>
          <w:spacing w:val="29"/>
        </w:rPr>
        <w:t xml:space="preserve"> </w:t>
      </w:r>
      <w:r>
        <w:t>other</w:t>
      </w:r>
      <w:r>
        <w:rPr>
          <w:spacing w:val="34"/>
        </w:rPr>
        <w:t xml:space="preserve"> </w:t>
      </w:r>
      <w:r>
        <w:rPr>
          <w:w w:val="101"/>
        </w:rPr>
        <w:t>lady</w:t>
      </w:r>
      <w:r>
        <w:t>- love.</w:t>
      </w:r>
      <w:r>
        <w:rPr>
          <w:spacing w:val="13"/>
        </w:rPr>
        <w:t xml:space="preserve"> </w:t>
      </w:r>
      <w:r>
        <w:t>Painting</w:t>
      </w:r>
      <w:r>
        <w:rPr>
          <w:spacing w:val="40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vivid</w:t>
      </w:r>
      <w:r>
        <w:rPr>
          <w:spacing w:val="13"/>
        </w:rPr>
        <w:t xml:space="preserve"> </w:t>
      </w:r>
      <w:r>
        <w:t>picture</w:t>
      </w:r>
      <w:r>
        <w:rPr>
          <w:spacing w:val="4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her</w:t>
      </w:r>
      <w:r>
        <w:rPr>
          <w:spacing w:val="31"/>
        </w:rPr>
        <w:t xml:space="preserve"> </w:t>
      </w:r>
      <w:r>
        <w:t>actions,</w:t>
      </w:r>
      <w:r>
        <w:rPr>
          <w:spacing w:val="38"/>
        </w:rPr>
        <w:t xml:space="preserve"> </w:t>
      </w:r>
      <w:r>
        <w:t>She</w:t>
      </w:r>
      <w:r>
        <w:rPr>
          <w:spacing w:val="7"/>
        </w:rPr>
        <w:t xml:space="preserve"> </w:t>
      </w:r>
      <w:r>
        <w:t>says,</w:t>
      </w:r>
      <w:r>
        <w:rPr>
          <w:spacing w:val="9"/>
        </w:rPr>
        <w:t xml:space="preserve"> </w:t>
      </w:r>
      <w:r>
        <w:rPr>
          <w:w w:val="101"/>
        </w:rPr>
        <w:t xml:space="preserve">“Due </w:t>
      </w:r>
      <w:r>
        <w:t>to</w:t>
      </w:r>
      <w:r>
        <w:rPr>
          <w:spacing w:val="29"/>
        </w:rPr>
        <w:t xml:space="preserve"> </w:t>
      </w:r>
      <w:r>
        <w:t>Hari’s</w:t>
      </w:r>
      <w:r>
        <w:rPr>
          <w:spacing w:val="-7"/>
        </w:rPr>
        <w:t xml:space="preserve"> </w:t>
      </w:r>
      <w:r>
        <w:t>embrace,</w:t>
      </w:r>
      <w:r>
        <w:rPr>
          <w:spacing w:val="33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damsel</w:t>
      </w:r>
      <w:r>
        <w:rPr>
          <w:spacing w:val="29"/>
        </w:rPr>
        <w:t xml:space="preserve"> </w:t>
      </w:r>
      <w:r>
        <w:t>must</w:t>
      </w:r>
      <w:r>
        <w:rPr>
          <w:spacing w:val="41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feeling</w:t>
      </w:r>
      <w:r>
        <w:rPr>
          <w:spacing w:val="18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w w:val="105"/>
        </w:rPr>
        <w:t xml:space="preserve">upsurge </w:t>
      </w:r>
      <w:r>
        <w:t>of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 xml:space="preserve">symptoms </w:t>
      </w:r>
      <w:r>
        <w:rPr>
          <w:spacing w:val="1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Eros.</w:t>
      </w:r>
      <w:r>
        <w:rPr>
          <w:spacing w:val="47"/>
        </w:rPr>
        <w:t xml:space="preserve"> </w:t>
      </w:r>
      <w:r>
        <w:t>Her</w:t>
      </w:r>
      <w:r>
        <w:rPr>
          <w:spacing w:val="45"/>
        </w:rPr>
        <w:t xml:space="preserve"> </w:t>
      </w:r>
      <w:r>
        <w:t xml:space="preserve">hairs </w:t>
      </w:r>
      <w:r>
        <w:rPr>
          <w:spacing w:val="5"/>
        </w:rPr>
        <w:t xml:space="preserve"> </w:t>
      </w:r>
      <w:r>
        <w:t xml:space="preserve">must </w:t>
      </w:r>
      <w:r>
        <w:rPr>
          <w:spacing w:val="12"/>
        </w:rPr>
        <w:t xml:space="preserve"> </w:t>
      </w:r>
      <w:r>
        <w:t>be</w:t>
      </w:r>
      <w:r>
        <w:rPr>
          <w:spacing w:val="43"/>
        </w:rPr>
        <w:t xml:space="preserve"> </w:t>
      </w:r>
      <w:r>
        <w:t xml:space="preserve">standing </w:t>
      </w:r>
      <w:r>
        <w:rPr>
          <w:spacing w:val="23"/>
        </w:rPr>
        <w:t xml:space="preserve"> </w:t>
      </w:r>
      <w:r>
        <w:rPr>
          <w:w w:val="107"/>
        </w:rPr>
        <w:t xml:space="preserve">on </w:t>
      </w:r>
      <w:r>
        <w:t xml:space="preserve">end </w:t>
      </w:r>
      <w:r>
        <w:rPr>
          <w:spacing w:val="14"/>
        </w:rPr>
        <w:t xml:space="preserve"> </w:t>
      </w:r>
      <w:r>
        <w:t xml:space="preserve">and </w:t>
      </w:r>
      <w:r>
        <w:rPr>
          <w:spacing w:val="14"/>
        </w:rPr>
        <w:t xml:space="preserve"> </w:t>
      </w:r>
      <w:r>
        <w:t xml:space="preserve">her </w:t>
      </w:r>
      <w:r>
        <w:rPr>
          <w:spacing w:val="14"/>
        </w:rPr>
        <w:t xml:space="preserve"> </w:t>
      </w:r>
      <w:r>
        <w:t xml:space="preserve">necklace </w:t>
      </w:r>
      <w:r>
        <w:rPr>
          <w:spacing w:val="10"/>
        </w:rPr>
        <w:t xml:space="preserve"> </w:t>
      </w:r>
      <w:r>
        <w:t xml:space="preserve">must </w:t>
      </w:r>
      <w:r>
        <w:rPr>
          <w:spacing w:val="20"/>
        </w:rPr>
        <w:t xml:space="preserve"> </w:t>
      </w:r>
      <w:r>
        <w:t xml:space="preserve">be  swinging </w:t>
      </w:r>
      <w:r>
        <w:rPr>
          <w:spacing w:val="11"/>
        </w:rPr>
        <w:t xml:space="preserve"> </w:t>
      </w:r>
      <w:r>
        <w:t xml:space="preserve">upon </w:t>
      </w:r>
      <w:r>
        <w:rPr>
          <w:spacing w:val="28"/>
        </w:rPr>
        <w:t xml:space="preserve"> </w:t>
      </w:r>
      <w:r>
        <w:t xml:space="preserve">her </w:t>
      </w:r>
      <w:r>
        <w:rPr>
          <w:spacing w:val="14"/>
        </w:rPr>
        <w:t xml:space="preserve"> </w:t>
      </w:r>
      <w:r>
        <w:rPr>
          <w:w w:val="101"/>
        </w:rPr>
        <w:t xml:space="preserve">full, </w:t>
      </w:r>
      <w:r>
        <w:t>raised</w:t>
      </w:r>
      <w:r>
        <w:rPr>
          <w:spacing w:val="40"/>
        </w:rPr>
        <w:t xml:space="preserve"> </w:t>
      </w:r>
      <w:r>
        <w:t>breasts.”</w:t>
      </w:r>
      <w:r>
        <w:rPr>
          <w:spacing w:val="40"/>
        </w:rPr>
        <w:t xml:space="preserve"> </w:t>
      </w:r>
      <w:r>
        <w:t>When  the</w:t>
      </w:r>
      <w:r>
        <w:rPr>
          <w:spacing w:val="43"/>
        </w:rPr>
        <w:t xml:space="preserve"> </w:t>
      </w:r>
      <w:r>
        <w:t xml:space="preserve">heroine </w:t>
      </w:r>
      <w:r>
        <w:rPr>
          <w:spacing w:val="6"/>
        </w:rPr>
        <w:t xml:space="preserve"> </w:t>
      </w:r>
      <w:r>
        <w:t>takes</w:t>
      </w:r>
      <w:r>
        <w:rPr>
          <w:spacing w:val="38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active</w:t>
      </w:r>
      <w:r>
        <w:rPr>
          <w:spacing w:val="26"/>
        </w:rPr>
        <w:t xml:space="preserve"> </w:t>
      </w:r>
      <w:r>
        <w:t>role</w:t>
      </w:r>
      <w:r>
        <w:rPr>
          <w:spacing w:val="35"/>
        </w:rPr>
        <w:t xml:space="preserve"> </w:t>
      </w:r>
      <w:r>
        <w:rPr>
          <w:w w:val="107"/>
        </w:rPr>
        <w:t xml:space="preserve">in </w:t>
      </w:r>
      <w:r>
        <w:t>lovemaking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prevails over</w:t>
      </w:r>
      <w:r>
        <w:rPr>
          <w:spacing w:val="1"/>
        </w:rPr>
        <w:t xml:space="preserve"> </w:t>
      </w:r>
      <w:r>
        <w:t>her</w:t>
      </w:r>
      <w:r>
        <w:rPr>
          <w:spacing w:val="12"/>
        </w:rPr>
        <w:t xml:space="preserve"> </w:t>
      </w:r>
      <w:r>
        <w:t>hero,</w:t>
      </w:r>
      <w:r>
        <w:rPr>
          <w:spacing w:val="18"/>
        </w:rPr>
        <w:t xml:space="preserve"> </w:t>
      </w:r>
      <w:r>
        <w:t>her</w:t>
      </w:r>
      <w:r>
        <w:rPr>
          <w:spacing w:val="12"/>
        </w:rPr>
        <w:t xml:space="preserve"> </w:t>
      </w:r>
      <w:r>
        <w:t>necklace</w:t>
      </w:r>
      <w:r>
        <w:rPr>
          <w:spacing w:val="8"/>
        </w:rPr>
        <w:t xml:space="preserve"> </w:t>
      </w:r>
      <w:r>
        <w:t>sways. This</w:t>
      </w:r>
      <w:r>
        <w:rPr>
          <w:spacing w:val="13"/>
        </w:rPr>
        <w:t xml:space="preserve"> </w:t>
      </w:r>
      <w:r>
        <w:t>only</w:t>
      </w:r>
      <w:r>
        <w:rPr>
          <w:spacing w:val="13"/>
        </w:rPr>
        <w:t xml:space="preserve"> </w:t>
      </w:r>
      <w:r>
        <w:t>happens</w:t>
      </w:r>
      <w:r>
        <w:rPr>
          <w:spacing w:val="35"/>
        </w:rPr>
        <w:t xml:space="preserve"> </w:t>
      </w:r>
      <w:r>
        <w:t>during</w:t>
      </w:r>
      <w:r>
        <w:rPr>
          <w:spacing w:val="33"/>
        </w:rPr>
        <w:t xml:space="preserve"> </w:t>
      </w:r>
      <w:r>
        <w:rPr>
          <w:i/>
        </w:rPr>
        <w:t>viparéta-rati</w:t>
      </w:r>
      <w:r>
        <w:t>.</w:t>
      </w:r>
    </w:p>
    <w:p w14:paraId="57FF9FAD" w14:textId="77777777" w:rsidR="00150366" w:rsidRDefault="00150366">
      <w:pPr>
        <w:spacing w:before="1" w:line="260" w:lineRule="exact"/>
        <w:rPr>
          <w:sz w:val="26"/>
          <w:szCs w:val="26"/>
        </w:rPr>
      </w:pPr>
    </w:p>
    <w:p w14:paraId="049D9FCB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15</w:t>
      </w:r>
    </w:p>
    <w:p w14:paraId="2E07F076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01A09DD0" w14:textId="77777777" w:rsidR="00150366" w:rsidRDefault="00000000">
      <w:pPr>
        <w:ind w:left="1099"/>
      </w:pPr>
      <w:r>
        <w:rPr>
          <w:i/>
        </w:rPr>
        <w:t>vicalad-alaka-lalitänana-candrä</w:t>
      </w:r>
    </w:p>
    <w:p w14:paraId="09D2D7DB" w14:textId="77777777" w:rsidR="00150366" w:rsidRDefault="00000000">
      <w:pPr>
        <w:spacing w:before="12" w:line="252" w:lineRule="auto"/>
        <w:ind w:left="2222" w:right="1062" w:hanging="1123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w w:val="97"/>
        </w:rPr>
        <w:t xml:space="preserve">tad-adhara-päna-rabhasa-kåta-tandrä </w:t>
      </w:r>
      <w:r>
        <w:rPr>
          <w:i/>
        </w:rPr>
        <w:t>käpi</w:t>
      </w:r>
      <w:r>
        <w:rPr>
          <w:i/>
          <w:spacing w:val="3"/>
        </w:rPr>
        <w:t xml:space="preserve"> </w:t>
      </w:r>
      <w:r>
        <w:rPr>
          <w:i/>
        </w:rPr>
        <w:t xml:space="preserve">madhuripuëä... </w:t>
      </w:r>
      <w:r>
        <w:rPr>
          <w:w w:val="111"/>
        </w:rPr>
        <w:t>(3)</w:t>
      </w:r>
    </w:p>
    <w:p w14:paraId="78AFB53D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07C8D1D9" w14:textId="77777777" w:rsidR="00150366" w:rsidRDefault="00150366">
      <w:pPr>
        <w:spacing w:line="200" w:lineRule="exact"/>
      </w:pPr>
    </w:p>
    <w:p w14:paraId="3E272442" w14:textId="77777777" w:rsidR="00150366" w:rsidRDefault="00000000">
      <w:pPr>
        <w:spacing w:before="26" w:line="220" w:lineRule="exact"/>
        <w:ind w:left="119" w:right="83" w:firstLine="360"/>
        <w:jc w:val="both"/>
        <w:rPr>
          <w:rFonts w:ascii="Book Antiqua" w:eastAsia="Book Antiqua" w:hAnsi="Book Antiqua" w:cs="Book Antiqua"/>
        </w:rPr>
      </w:pPr>
      <w:r>
        <w:pict w14:anchorId="1E01F266">
          <v:group id="_x0000_s2119" style="position:absolute;left:0;text-align:left;margin-left:44.95pt;margin-top:-8.8pt;width:250.2pt;height:0;z-index:-8419;mso-position-horizontal-relative:page" coordorigin="899,-176" coordsize="5004,0">
            <v:shape id="_x0000_s2120" style="position:absolute;left:899;top:-176;width:5004;height:0" coordorigin="899,-176" coordsize="5004,0" path="m899,-176r5004,e" filled="f" strokeweight=".7pt">
              <v:path arrowok="t"/>
            </v:shape>
            <w10:wrap anchorx="page"/>
          </v:group>
        </w:pict>
      </w:r>
      <w:r>
        <w:rPr>
          <w:rFonts w:ascii="Book Antiqua" w:eastAsia="Book Antiqua" w:hAnsi="Book Antiqua" w:cs="Book Antiqua"/>
          <w:b/>
          <w:spacing w:val="-4"/>
          <w:w w:val="90"/>
        </w:rPr>
        <w:t>“Strayin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curl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se</w:t>
      </w:r>
      <w:r>
        <w:rPr>
          <w:rFonts w:ascii="Book Antiqua" w:eastAsia="Book Antiqua" w:hAnsi="Book Antiqua" w:cs="Book Antiqua"/>
          <w:b/>
        </w:rPr>
        <w:t xml:space="preserve">t </w:t>
      </w:r>
      <w:r>
        <w:rPr>
          <w:rFonts w:ascii="Book Antiqua" w:eastAsia="Book Antiqua" w:hAnsi="Book Antiqua" w:cs="Book Antiqua"/>
          <w:b/>
          <w:spacing w:val="-3"/>
          <w:w w:val="85"/>
        </w:rPr>
        <w:t>of</w:t>
      </w:r>
      <w:r>
        <w:rPr>
          <w:rFonts w:ascii="Book Antiqua" w:eastAsia="Book Antiqua" w:hAnsi="Book Antiqua" w:cs="Book Antiqua"/>
          <w:b/>
          <w:w w:val="85"/>
        </w:rPr>
        <w:t>f</w:t>
      </w:r>
      <w:r>
        <w:rPr>
          <w:rFonts w:ascii="Book Antiqua" w:eastAsia="Book Antiqua" w:hAnsi="Book Antiqua" w:cs="Book Antiqua"/>
          <w:b/>
          <w:spacing w:val="22"/>
          <w:w w:val="8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beaut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moon-lik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face,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eyes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blissfully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closed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after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ardently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drinking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5"/>
        </w:rPr>
        <w:t>nectar</w:t>
      </w:r>
      <w:r>
        <w:rPr>
          <w:rFonts w:ascii="Book Antiqua" w:eastAsia="Book Antiqua" w:hAnsi="Book Antiqua" w:cs="Book Antiqua"/>
          <w:b/>
          <w:spacing w:val="6"/>
          <w:w w:val="95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His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lips.”</w:t>
      </w:r>
    </w:p>
    <w:p w14:paraId="7EA6DB2E" w14:textId="77777777" w:rsidR="00150366" w:rsidRDefault="00150366">
      <w:pPr>
        <w:spacing w:before="5" w:line="180" w:lineRule="exact"/>
        <w:rPr>
          <w:sz w:val="18"/>
          <w:szCs w:val="18"/>
        </w:rPr>
      </w:pPr>
    </w:p>
    <w:p w14:paraId="6233606E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8074B61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7AE3A5E5" w14:textId="77777777" w:rsidR="00150366" w:rsidRDefault="00000000">
      <w:pPr>
        <w:spacing w:line="247" w:lineRule="auto"/>
        <w:ind w:left="119" w:right="90" w:firstLine="360"/>
        <w:jc w:val="both"/>
      </w:pPr>
      <w:r>
        <w:rPr>
          <w:spacing w:val="-4"/>
        </w:rPr>
        <w:t>“Th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moon-lik</w:t>
      </w:r>
      <w:r>
        <w:t xml:space="preserve">e </w:t>
      </w:r>
      <w:r>
        <w:rPr>
          <w:spacing w:val="3"/>
        </w:rPr>
        <w:t xml:space="preserve"> </w:t>
      </w:r>
      <w:r>
        <w:rPr>
          <w:spacing w:val="-4"/>
        </w:rPr>
        <w:t>fac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44"/>
        </w:rPr>
        <w:t xml:space="preserve"> </w:t>
      </w:r>
      <w:r>
        <w:rPr>
          <w:spacing w:val="-4"/>
        </w:rPr>
        <w:t>charmin</w:t>
      </w:r>
      <w:r>
        <w:t xml:space="preserve">g  </w:t>
      </w:r>
      <w:r>
        <w:rPr>
          <w:spacing w:val="-4"/>
        </w:rPr>
        <w:t>gir</w:t>
      </w:r>
      <w:r>
        <w:t>l</w:t>
      </w:r>
      <w:r>
        <w:rPr>
          <w:spacing w:val="23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eve</w:t>
      </w:r>
      <w:r>
        <w:t>n</w:t>
      </w:r>
      <w:r>
        <w:rPr>
          <w:spacing w:val="27"/>
        </w:rPr>
        <w:t xml:space="preserve"> </w:t>
      </w:r>
      <w:r>
        <w:rPr>
          <w:spacing w:val="-4"/>
          <w:w w:val="104"/>
        </w:rPr>
        <w:t xml:space="preserve">more </w:t>
      </w:r>
      <w:r>
        <w:rPr>
          <w:spacing w:val="-6"/>
        </w:rPr>
        <w:t>beautifu</w:t>
      </w:r>
      <w:r>
        <w:t>l</w:t>
      </w:r>
      <w:r>
        <w:rPr>
          <w:spacing w:val="30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27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27"/>
        </w:rPr>
        <w:t xml:space="preserve"> </w:t>
      </w:r>
      <w:r>
        <w:rPr>
          <w:spacing w:val="-6"/>
        </w:rPr>
        <w:t>curlin</w:t>
      </w:r>
      <w:r>
        <w:t>g</w:t>
      </w:r>
      <w:r>
        <w:rPr>
          <w:spacing w:val="32"/>
        </w:rPr>
        <w:t xml:space="preserve"> </w:t>
      </w:r>
      <w:r>
        <w:rPr>
          <w:spacing w:val="-6"/>
        </w:rPr>
        <w:t>lock</w:t>
      </w:r>
      <w:r>
        <w:t>s</w:t>
      </w:r>
      <w:r>
        <w:rPr>
          <w:spacing w:val="17"/>
        </w:rPr>
        <w:t xml:space="preserve"> </w:t>
      </w:r>
      <w:r>
        <w:rPr>
          <w:spacing w:val="-6"/>
        </w:rPr>
        <w:t>bouncin</w:t>
      </w:r>
      <w:r>
        <w:t>g</w:t>
      </w:r>
      <w:r>
        <w:rPr>
          <w:spacing w:val="46"/>
        </w:rPr>
        <w:t xml:space="preserve"> </w:t>
      </w:r>
      <w:r>
        <w:rPr>
          <w:spacing w:val="-6"/>
        </w:rPr>
        <w:t>about</w:t>
      </w:r>
      <w:r>
        <w:t>.</w:t>
      </w:r>
      <w:r>
        <w:rPr>
          <w:spacing w:val="34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-7"/>
        </w:rPr>
        <w:t xml:space="preserve"> </w:t>
      </w:r>
      <w:r>
        <w:rPr>
          <w:spacing w:val="-6"/>
        </w:rPr>
        <w:t>sh</w:t>
      </w:r>
      <w:r>
        <w:t>e</w:t>
      </w:r>
      <w:r>
        <w:rPr>
          <w:spacing w:val="20"/>
        </w:rPr>
        <w:t xml:space="preserve"> </w:t>
      </w:r>
      <w:r>
        <w:rPr>
          <w:spacing w:val="-6"/>
          <w:w w:val="103"/>
        </w:rPr>
        <w:t xml:space="preserve">makes </w:t>
      </w:r>
      <w:r>
        <w:rPr>
          <w:spacing w:val="-6"/>
        </w:rPr>
        <w:t>lov</w:t>
      </w:r>
      <w:r>
        <w:t>e</w:t>
      </w:r>
      <w:r>
        <w:rPr>
          <w:spacing w:val="-4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14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8"/>
          <w:w w:val="77"/>
        </w:rPr>
        <w:t xml:space="preserve"> </w:t>
      </w:r>
      <w:r>
        <w:rPr>
          <w:spacing w:val="-6"/>
          <w:w w:val="94"/>
        </w:rPr>
        <w:t>Kåñëa</w:t>
      </w:r>
      <w:r>
        <w:rPr>
          <w:w w:val="94"/>
        </w:rPr>
        <w:t>,</w:t>
      </w:r>
      <w:r>
        <w:rPr>
          <w:spacing w:val="3"/>
          <w:w w:val="94"/>
        </w:rPr>
        <w:t xml:space="preserve"> </w:t>
      </w:r>
      <w:r>
        <w:rPr>
          <w:spacing w:val="-6"/>
        </w:rPr>
        <w:t>sh</w:t>
      </w:r>
      <w:r>
        <w:t>e</w:t>
      </w:r>
      <w:r>
        <w:rPr>
          <w:spacing w:val="7"/>
        </w:rPr>
        <w:t xml:space="preserve"> </w:t>
      </w:r>
      <w:r>
        <w:rPr>
          <w:spacing w:val="-6"/>
        </w:rPr>
        <w:t>quaff</w:t>
      </w:r>
      <w:r>
        <w:t>s</w:t>
      </w:r>
      <w:r>
        <w:rPr>
          <w:spacing w:val="-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6"/>
        </w:rPr>
        <w:t>ambrosi</w:t>
      </w:r>
      <w:r>
        <w:t>a</w:t>
      </w:r>
      <w:r>
        <w:rPr>
          <w:spacing w:val="18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9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-4"/>
        </w:rPr>
        <w:t xml:space="preserve"> </w:t>
      </w:r>
      <w:r>
        <w:rPr>
          <w:spacing w:val="-6"/>
        </w:rPr>
        <w:t>lips</w:t>
      </w:r>
      <w:r>
        <w:t>.</w:t>
      </w:r>
      <w:r>
        <w:rPr>
          <w:spacing w:val="3"/>
        </w:rPr>
        <w:t xml:space="preserve"> </w:t>
      </w:r>
      <w:r>
        <w:rPr>
          <w:spacing w:val="-6"/>
          <w:w w:val="104"/>
        </w:rPr>
        <w:t xml:space="preserve">Plunged </w:t>
      </w:r>
      <w:r>
        <w:rPr>
          <w:spacing w:val="-6"/>
        </w:rPr>
        <w:t>i</w:t>
      </w:r>
      <w:r>
        <w:t>n</w:t>
      </w:r>
      <w:r>
        <w:rPr>
          <w:spacing w:val="2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6"/>
        </w:rPr>
        <w:t>jo</w:t>
      </w:r>
      <w:r>
        <w:t>y</w:t>
      </w:r>
      <w:r>
        <w:rPr>
          <w:spacing w:val="12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6"/>
        </w:rPr>
        <w:t>union</w:t>
      </w:r>
      <w:r>
        <w:t>,</w:t>
      </w:r>
      <w:r>
        <w:rPr>
          <w:spacing w:val="47"/>
        </w:rPr>
        <w:t xml:space="preserve"> </w:t>
      </w:r>
      <w:r>
        <w:rPr>
          <w:spacing w:val="-6"/>
        </w:rPr>
        <w:t>sh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keep</w:t>
      </w:r>
      <w:r>
        <w:t>s</w:t>
      </w:r>
      <w:r>
        <w:rPr>
          <w:spacing w:val="26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30"/>
        </w:rPr>
        <w:t xml:space="preserve"> </w:t>
      </w:r>
      <w:r>
        <w:rPr>
          <w:spacing w:val="-6"/>
        </w:rPr>
        <w:t>eye</w:t>
      </w:r>
      <w:r>
        <w:t>s</w:t>
      </w:r>
      <w:r>
        <w:rPr>
          <w:spacing w:val="8"/>
        </w:rPr>
        <w:t xml:space="preserve"> </w:t>
      </w:r>
      <w:r>
        <w:rPr>
          <w:spacing w:val="-6"/>
        </w:rPr>
        <w:t>closed</w:t>
      </w:r>
      <w:r>
        <w:t>,</w:t>
      </w:r>
      <w:r>
        <w:rPr>
          <w:spacing w:val="23"/>
        </w:rPr>
        <w:t xml:space="preserve"> </w:t>
      </w:r>
      <w:r>
        <w:rPr>
          <w:spacing w:val="-6"/>
        </w:rPr>
        <w:t>feignin</w:t>
      </w:r>
      <w:r>
        <w:t>g</w:t>
      </w:r>
      <w:r>
        <w:rPr>
          <w:spacing w:val="19"/>
        </w:rPr>
        <w:t xml:space="preserve"> </w:t>
      </w:r>
      <w:r>
        <w:rPr>
          <w:spacing w:val="-6"/>
          <w:w w:val="101"/>
        </w:rPr>
        <w:t>sleep.”</w:t>
      </w:r>
    </w:p>
    <w:p w14:paraId="0A604458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2A2AAB14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16</w:t>
      </w:r>
    </w:p>
    <w:p w14:paraId="41F1E034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7732FEBB" w14:textId="77777777" w:rsidR="00150366" w:rsidRDefault="00000000">
      <w:pPr>
        <w:spacing w:line="247" w:lineRule="auto"/>
        <w:ind w:left="1156" w:right="1172"/>
      </w:pPr>
      <w:r>
        <w:rPr>
          <w:i/>
        </w:rPr>
        <w:t xml:space="preserve">caïcala-kuëòala-lalita-kapolä </w:t>
      </w:r>
      <w:r>
        <w:rPr>
          <w:i/>
          <w:w w:val="98"/>
        </w:rPr>
        <w:t>mukharita-rasana-jaghana-gati-lolä</w:t>
      </w:r>
    </w:p>
    <w:p w14:paraId="7A6355F3" w14:textId="77777777" w:rsidR="00150366" w:rsidRDefault="00000000">
      <w:pPr>
        <w:ind w:left="2121"/>
      </w:pPr>
      <w:r>
        <w:rPr>
          <w:i/>
        </w:rPr>
        <w:t>käpi</w:t>
      </w:r>
      <w:r>
        <w:rPr>
          <w:i/>
          <w:spacing w:val="3"/>
        </w:rPr>
        <w:t xml:space="preserve"> </w:t>
      </w:r>
      <w:r>
        <w:rPr>
          <w:i/>
        </w:rPr>
        <w:t xml:space="preserve">madhuripuëä... </w:t>
      </w:r>
      <w:r>
        <w:rPr>
          <w:w w:val="111"/>
        </w:rPr>
        <w:t>(4)</w:t>
      </w:r>
    </w:p>
    <w:p w14:paraId="4FE53B98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282C1AD9" w14:textId="77777777" w:rsidR="00150366" w:rsidRDefault="00000000">
      <w:pPr>
        <w:spacing w:line="220" w:lineRule="exact"/>
        <w:ind w:left="119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“The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swinging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earrings</w:t>
      </w:r>
      <w:r>
        <w:rPr>
          <w:rFonts w:ascii="Book Antiqua" w:eastAsia="Book Antiqua" w:hAnsi="Book Antiqua" w:cs="Book Antiqua"/>
          <w:b/>
          <w:spacing w:val="13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enhances</w:t>
      </w:r>
      <w:r>
        <w:rPr>
          <w:rFonts w:ascii="Book Antiqua" w:eastAsia="Book Antiqua" w:hAnsi="Book Antiqua" w:cs="Book Antiqua"/>
          <w:b/>
          <w:spacing w:val="1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loveliness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cheeks.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The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tiny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bells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jeweled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sash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elegantly adorning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waist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tinkle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sweetly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swaying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her hips.”</w:t>
      </w:r>
    </w:p>
    <w:p w14:paraId="3F0ECE80" w14:textId="77777777" w:rsidR="00150366" w:rsidRDefault="00000000">
      <w:pPr>
        <w:spacing w:before="95"/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614CBE8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56DF6117" w14:textId="77777777" w:rsidR="00150366" w:rsidRDefault="00000000">
      <w:pPr>
        <w:spacing w:line="247" w:lineRule="auto"/>
        <w:ind w:left="119" w:right="87" w:firstLine="360"/>
        <w:jc w:val="both"/>
      </w:pPr>
      <w:r>
        <w:rPr>
          <w:spacing w:val="-2"/>
        </w:rPr>
        <w:t>“A</w:t>
      </w:r>
      <w:r>
        <w:t>s</w:t>
      </w:r>
      <w:r>
        <w:rPr>
          <w:spacing w:val="1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play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love’</w:t>
      </w:r>
      <w:r>
        <w:t>s</w:t>
      </w:r>
      <w:r>
        <w:rPr>
          <w:spacing w:val="-9"/>
        </w:rPr>
        <w:t xml:space="preserve"> </w:t>
      </w:r>
      <w:r>
        <w:rPr>
          <w:spacing w:val="-2"/>
        </w:rPr>
        <w:t>game</w:t>
      </w:r>
      <w:r>
        <w:t>,</w:t>
      </w:r>
      <w:r>
        <w:rPr>
          <w:spacing w:val="25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38"/>
        </w:rPr>
        <w:t xml:space="preserve"> </w:t>
      </w:r>
      <w:r>
        <w:rPr>
          <w:spacing w:val="-2"/>
        </w:rPr>
        <w:t>earring</w:t>
      </w:r>
      <w:r>
        <w:t>s</w:t>
      </w:r>
      <w:r>
        <w:rPr>
          <w:spacing w:val="39"/>
        </w:rPr>
        <w:t xml:space="preserve"> </w:t>
      </w:r>
      <w:r>
        <w:rPr>
          <w:spacing w:val="-2"/>
        </w:rPr>
        <w:t>naturall</w:t>
      </w:r>
      <w:r>
        <w:t>y</w:t>
      </w:r>
      <w:r>
        <w:rPr>
          <w:spacing w:val="48"/>
        </w:rPr>
        <w:t xml:space="preserve"> </w:t>
      </w:r>
      <w:r>
        <w:rPr>
          <w:spacing w:val="-2"/>
          <w:w w:val="101"/>
        </w:rPr>
        <w:t xml:space="preserve">swing, </w:t>
      </w:r>
      <w:r>
        <w:rPr>
          <w:spacing w:val="-6"/>
        </w:rPr>
        <w:t>renderin</w:t>
      </w:r>
      <w:r>
        <w:t xml:space="preserve">g  </w:t>
      </w:r>
      <w:r>
        <w:rPr>
          <w:spacing w:val="-6"/>
        </w:rPr>
        <w:t>he</w:t>
      </w:r>
      <w:r>
        <w:t>r</w:t>
      </w:r>
      <w:r>
        <w:rPr>
          <w:spacing w:val="30"/>
        </w:rPr>
        <w:t xml:space="preserve"> </w:t>
      </w:r>
      <w:r>
        <w:rPr>
          <w:spacing w:val="-6"/>
        </w:rPr>
        <w:t>cheek</w:t>
      </w:r>
      <w:r>
        <w:t>s</w:t>
      </w:r>
      <w:r>
        <w:rPr>
          <w:spacing w:val="28"/>
        </w:rPr>
        <w:t xml:space="preserve"> </w:t>
      </w:r>
      <w:r>
        <w:rPr>
          <w:spacing w:val="-6"/>
        </w:rPr>
        <w:t>mor</w:t>
      </w:r>
      <w:r>
        <w:t>e</w:t>
      </w:r>
      <w:r>
        <w:rPr>
          <w:spacing w:val="28"/>
        </w:rPr>
        <w:t xml:space="preserve"> </w:t>
      </w:r>
      <w:r>
        <w:rPr>
          <w:spacing w:val="-6"/>
        </w:rPr>
        <w:t>charming</w:t>
      </w:r>
      <w:r>
        <w:t>.</w:t>
      </w:r>
      <w:r>
        <w:rPr>
          <w:spacing w:val="4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6"/>
        </w:rPr>
        <w:t>restles</w:t>
      </w:r>
      <w:r>
        <w:t>s</w:t>
      </w:r>
      <w:r>
        <w:rPr>
          <w:spacing w:val="23"/>
        </w:rPr>
        <w:t xml:space="preserve"> </w:t>
      </w:r>
      <w:r>
        <w:rPr>
          <w:spacing w:val="-6"/>
        </w:rPr>
        <w:t>bell</w:t>
      </w:r>
      <w:r>
        <w:t>s</w:t>
      </w:r>
      <w:r>
        <w:rPr>
          <w:spacing w:val="15"/>
        </w:rPr>
        <w:t xml:space="preserve"> </w:t>
      </w:r>
      <w:r>
        <w:rPr>
          <w:spacing w:val="-6"/>
        </w:rPr>
        <w:t>o</w:t>
      </w:r>
      <w:r>
        <w:t>n</w:t>
      </w:r>
      <w:r>
        <w:rPr>
          <w:spacing w:val="26"/>
        </w:rPr>
        <w:t xml:space="preserve"> </w:t>
      </w:r>
      <w:r>
        <w:rPr>
          <w:spacing w:val="-6"/>
          <w:w w:val="107"/>
        </w:rPr>
        <w:t xml:space="preserve">the </w:t>
      </w:r>
      <w:r>
        <w:rPr>
          <w:spacing w:val="-6"/>
        </w:rPr>
        <w:t>sas</w:t>
      </w:r>
      <w:r>
        <w:t>h</w:t>
      </w:r>
      <w:r>
        <w:rPr>
          <w:spacing w:val="8"/>
        </w:rPr>
        <w:t xml:space="preserve"> </w:t>
      </w:r>
      <w:r>
        <w:rPr>
          <w:spacing w:val="-6"/>
        </w:rPr>
        <w:t>aroun</w:t>
      </w:r>
      <w:r>
        <w:t>d</w:t>
      </w:r>
      <w:r>
        <w:rPr>
          <w:spacing w:val="37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17"/>
        </w:rPr>
        <w:t xml:space="preserve"> </w:t>
      </w:r>
      <w:r>
        <w:rPr>
          <w:spacing w:val="-6"/>
        </w:rPr>
        <w:t>wais</w:t>
      </w:r>
      <w:r>
        <w:t>t</w:t>
      </w:r>
      <w:r>
        <w:rPr>
          <w:spacing w:val="2"/>
        </w:rPr>
        <w:t xml:space="preserve"> </w:t>
      </w:r>
      <w:r>
        <w:rPr>
          <w:spacing w:val="-6"/>
        </w:rPr>
        <w:t>pea</w:t>
      </w:r>
      <w:r>
        <w:t>l</w:t>
      </w:r>
      <w:r>
        <w:rPr>
          <w:spacing w:val="5"/>
        </w:rPr>
        <w:t xml:space="preserve"> </w:t>
      </w:r>
      <w:r>
        <w:rPr>
          <w:spacing w:val="-6"/>
        </w:rPr>
        <w:t>repeatedl</w:t>
      </w:r>
      <w:r>
        <w:t>y</w:t>
      </w:r>
      <w:r>
        <w:rPr>
          <w:spacing w:val="23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1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6"/>
        </w:rPr>
        <w:t>constan</w:t>
      </w:r>
      <w:r>
        <w:t>t</w:t>
      </w:r>
      <w:r>
        <w:rPr>
          <w:spacing w:val="38"/>
        </w:rPr>
        <w:t xml:space="preserve"> </w:t>
      </w:r>
      <w:r>
        <w:rPr>
          <w:spacing w:val="-6"/>
          <w:w w:val="102"/>
        </w:rPr>
        <w:t xml:space="preserve">moving </w:t>
      </w:r>
      <w:r>
        <w:rPr>
          <w:spacing w:val="-4"/>
        </w:rPr>
        <w:t>o</w:t>
      </w:r>
      <w:r>
        <w:t>f</w:t>
      </w:r>
      <w:r>
        <w:rPr>
          <w:spacing w:val="-11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2"/>
        </w:rPr>
        <w:t xml:space="preserve"> </w:t>
      </w:r>
      <w:r>
        <w:rPr>
          <w:spacing w:val="-4"/>
          <w:w w:val="103"/>
        </w:rPr>
        <w:t>hips.”</w:t>
      </w:r>
    </w:p>
    <w:p w14:paraId="529C9914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5CA9796B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17</w:t>
      </w:r>
    </w:p>
    <w:p w14:paraId="6CA3DFF3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65D36490" w14:textId="77777777" w:rsidR="00150366" w:rsidRDefault="00000000">
      <w:pPr>
        <w:ind w:left="1257"/>
      </w:pPr>
      <w:r>
        <w:rPr>
          <w:i/>
        </w:rPr>
        <w:t>dayita-vilokita-lajjita-hasitä</w:t>
      </w:r>
    </w:p>
    <w:p w14:paraId="79C5C8BE" w14:textId="77777777" w:rsidR="00150366" w:rsidRDefault="00000000">
      <w:pPr>
        <w:spacing w:before="7" w:line="247" w:lineRule="auto"/>
        <w:ind w:left="2092" w:right="1193" w:hanging="835"/>
      </w:pPr>
      <w:r>
        <w:rPr>
          <w:i/>
        </w:rPr>
        <w:t>bahu-vidha-küjita-rati-rasa-rasitä käpi</w:t>
      </w:r>
      <w:r>
        <w:rPr>
          <w:i/>
          <w:spacing w:val="3"/>
        </w:rPr>
        <w:t xml:space="preserve"> </w:t>
      </w:r>
      <w:r>
        <w:rPr>
          <w:i/>
        </w:rPr>
        <w:t xml:space="preserve">madhuripuëä... </w:t>
      </w:r>
      <w:r>
        <w:rPr>
          <w:w w:val="111"/>
        </w:rPr>
        <w:t>(5)</w:t>
      </w:r>
    </w:p>
    <w:p w14:paraId="33B31876" w14:textId="77777777" w:rsidR="00150366" w:rsidRDefault="00150366">
      <w:pPr>
        <w:spacing w:line="140" w:lineRule="exact"/>
        <w:rPr>
          <w:sz w:val="14"/>
          <w:szCs w:val="14"/>
        </w:rPr>
      </w:pPr>
    </w:p>
    <w:p w14:paraId="78BE2F05" w14:textId="77777777" w:rsidR="00150366" w:rsidRDefault="00000000">
      <w:pPr>
        <w:spacing w:line="220" w:lineRule="exact"/>
        <w:ind w:left="119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4"/>
          <w:w w:val="90"/>
        </w:rPr>
        <w:t>“Th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glance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belove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incit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bashfu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laughter. </w:t>
      </w:r>
      <w:r>
        <w:rPr>
          <w:rFonts w:ascii="Book Antiqua" w:eastAsia="Book Antiqua" w:hAnsi="Book Antiqua" w:cs="Book Antiqua"/>
          <w:b/>
          <w:spacing w:val="-13"/>
          <w:w w:val="91"/>
        </w:rPr>
        <w:t>T</w:t>
      </w:r>
      <w:r>
        <w:rPr>
          <w:rFonts w:ascii="Book Antiqua" w:eastAsia="Book Antiqua" w:hAnsi="Book Antiqua" w:cs="Book Antiqua"/>
          <w:b/>
          <w:w w:val="91"/>
        </w:rPr>
        <w:t>asting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the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ambrosia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of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love,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she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murmurs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like</w:t>
      </w:r>
      <w:r>
        <w:rPr>
          <w:rFonts w:ascii="Book Antiqua" w:eastAsia="Book Antiqua" w:hAnsi="Book Antiqua" w:cs="Book Antiqua"/>
          <w:b/>
          <w:spacing w:val="-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cuckoo</w:t>
      </w:r>
      <w:r>
        <w:rPr>
          <w:rFonts w:ascii="Book Antiqua" w:eastAsia="Book Antiqua" w:hAnsi="Book Antiqua" w:cs="Book Antiqua"/>
          <w:b/>
          <w:spacing w:val="2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or a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warbling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b/>
          <w:i/>
        </w:rPr>
        <w:t>kalahaàsa</w:t>
      </w:r>
      <w:r>
        <w:rPr>
          <w:rFonts w:ascii="Book Antiqua" w:eastAsia="Book Antiqua" w:hAnsi="Book Antiqua" w:cs="Book Antiqua"/>
          <w:b/>
        </w:rPr>
        <w:t xml:space="preserve">, 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voicing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pleasure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sudden </w:t>
      </w:r>
      <w:r>
        <w:rPr>
          <w:rFonts w:ascii="Book Antiqua" w:eastAsia="Book Antiqua" w:hAnsi="Book Antiqua" w:cs="Book Antiqua"/>
          <w:b/>
          <w:w w:val="92"/>
        </w:rPr>
        <w:t>surge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euphoria.”</w:t>
      </w:r>
    </w:p>
    <w:p w14:paraId="331ECFF3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401C5DF1" w14:textId="77777777" w:rsidR="00150366" w:rsidRDefault="00150366">
      <w:pPr>
        <w:spacing w:line="200" w:lineRule="exact"/>
      </w:pPr>
    </w:p>
    <w:p w14:paraId="1B4CB707" w14:textId="77777777" w:rsidR="00150366" w:rsidRDefault="00000000">
      <w:pPr>
        <w:spacing w:before="31"/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9163E2A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155BBB0F" w14:textId="77777777" w:rsidR="00150366" w:rsidRDefault="00000000">
      <w:pPr>
        <w:spacing w:line="253" w:lineRule="auto"/>
        <w:ind w:left="120" w:right="84" w:firstLine="360"/>
        <w:jc w:val="both"/>
      </w:pPr>
      <w:r>
        <w:t>Being</w:t>
      </w:r>
      <w:r>
        <w:rPr>
          <w:spacing w:val="13"/>
        </w:rPr>
        <w:t xml:space="preserve"> </w:t>
      </w:r>
      <w:r>
        <w:t>pleased,</w:t>
      </w:r>
      <w:r>
        <w:rPr>
          <w:spacing w:val="45"/>
        </w:rPr>
        <w:t xml:space="preserve"> </w:t>
      </w:r>
      <w:r>
        <w:t>her  beloved</w:t>
      </w:r>
      <w:r>
        <w:rPr>
          <w:spacing w:val="38"/>
        </w:rPr>
        <w:t xml:space="preserve"> </w:t>
      </w:r>
      <w:r>
        <w:rPr>
          <w:w w:val="78"/>
        </w:rPr>
        <w:t xml:space="preserve">Çré </w:t>
      </w:r>
      <w:r>
        <w:rPr>
          <w:spacing w:val="4"/>
          <w:w w:val="78"/>
        </w:rPr>
        <w:t xml:space="preserve"> </w:t>
      </w:r>
      <w:r>
        <w:t>Kåñëa</w:t>
      </w:r>
      <w:r>
        <w:rPr>
          <w:spacing w:val="7"/>
        </w:rPr>
        <w:t xml:space="preserve"> </w:t>
      </w:r>
      <w:r>
        <w:t>gazes</w:t>
      </w:r>
      <w:r>
        <w:rPr>
          <w:spacing w:val="28"/>
        </w:rPr>
        <w:t xml:space="preserve"> </w:t>
      </w:r>
      <w:r>
        <w:t xml:space="preserve">upon </w:t>
      </w:r>
      <w:r>
        <w:rPr>
          <w:spacing w:val="14"/>
        </w:rPr>
        <w:t xml:space="preserve"> </w:t>
      </w:r>
      <w:r>
        <w:rPr>
          <w:w w:val="106"/>
        </w:rPr>
        <w:t xml:space="preserve">her. </w:t>
      </w:r>
      <w:r>
        <w:rPr>
          <w:spacing w:val="-4"/>
        </w:rPr>
        <w:t>Sh</w:t>
      </w:r>
      <w:r>
        <w:t>e</w:t>
      </w:r>
      <w:r>
        <w:rPr>
          <w:spacing w:val="9"/>
        </w:rPr>
        <w:t xml:space="preserve"> </w:t>
      </w:r>
      <w:r>
        <w:rPr>
          <w:spacing w:val="-4"/>
        </w:rPr>
        <w:t>lower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33"/>
        </w:rPr>
        <w:t xml:space="preserve"> </w:t>
      </w:r>
      <w:r>
        <w:rPr>
          <w:spacing w:val="-4"/>
        </w:rPr>
        <w:t>fac</w:t>
      </w:r>
      <w:r>
        <w:t>e</w:t>
      </w:r>
      <w:r>
        <w:rPr>
          <w:spacing w:val="6"/>
        </w:rPr>
        <w:t xml:space="preserve"> </w:t>
      </w:r>
      <w:r>
        <w:rPr>
          <w:spacing w:val="-4"/>
        </w:rPr>
        <w:t>shyl</w:t>
      </w:r>
      <w:r>
        <w:t>y</w:t>
      </w:r>
      <w:r>
        <w:rPr>
          <w:spacing w:val="16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3"/>
        </w:rPr>
        <w:t xml:space="preserve"> </w:t>
      </w:r>
      <w:r>
        <w:rPr>
          <w:spacing w:val="-4"/>
        </w:rPr>
        <w:t>giggle</w:t>
      </w:r>
      <w:r>
        <w:t>s</w:t>
      </w:r>
      <w:r>
        <w:rPr>
          <w:spacing w:val="4"/>
        </w:rPr>
        <w:t xml:space="preserve"> </w:t>
      </w:r>
      <w:r>
        <w:rPr>
          <w:spacing w:val="-4"/>
        </w:rPr>
        <w:t>softly</w:t>
      </w:r>
      <w:r>
        <w:t>.</w:t>
      </w:r>
      <w:r>
        <w:rPr>
          <w:spacing w:val="16"/>
        </w:rPr>
        <w:t xml:space="preserve"> </w:t>
      </w:r>
      <w:r>
        <w:rPr>
          <w:spacing w:val="-4"/>
        </w:rPr>
        <w:t>A</w:t>
      </w:r>
      <w:r>
        <w:t xml:space="preserve">s </w:t>
      </w:r>
      <w:r>
        <w:rPr>
          <w:spacing w:val="-4"/>
        </w:rPr>
        <w:t>sh</w:t>
      </w:r>
      <w:r>
        <w:t>e</w:t>
      </w:r>
      <w:r>
        <w:rPr>
          <w:spacing w:val="25"/>
        </w:rPr>
        <w:t xml:space="preserve"> </w:t>
      </w:r>
      <w:r>
        <w:rPr>
          <w:spacing w:val="-4"/>
          <w:w w:val="104"/>
        </w:rPr>
        <w:t xml:space="preserve">breathes </w:t>
      </w:r>
      <w:r>
        <w:t>heavily</w:t>
      </w:r>
      <w:r>
        <w:rPr>
          <w:spacing w:val="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intensity</w:t>
      </w:r>
      <w:r>
        <w:rPr>
          <w:spacing w:val="3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her</w:t>
      </w:r>
      <w:r>
        <w:rPr>
          <w:spacing w:val="25"/>
        </w:rPr>
        <w:t xml:space="preserve"> </w:t>
      </w:r>
      <w:r>
        <w:t>rapture,  she</w:t>
      </w:r>
      <w:r>
        <w:rPr>
          <w:spacing w:val="18"/>
        </w:rPr>
        <w:t xml:space="preserve"> </w:t>
      </w:r>
      <w:r>
        <w:t xml:space="preserve">murmurs </w:t>
      </w:r>
      <w:r>
        <w:rPr>
          <w:spacing w:val="7"/>
        </w:rPr>
        <w:t xml:space="preserve"> </w:t>
      </w:r>
      <w:r>
        <w:rPr>
          <w:w w:val="103"/>
        </w:rPr>
        <w:t xml:space="preserve">many </w:t>
      </w:r>
      <w:r>
        <w:rPr>
          <w:spacing w:val="-2"/>
        </w:rPr>
        <w:t>differen</w:t>
      </w:r>
      <w:r>
        <w:t>t</w:t>
      </w:r>
      <w:r>
        <w:rPr>
          <w:spacing w:val="39"/>
        </w:rPr>
        <w:t xml:space="preserve"> </w:t>
      </w:r>
      <w:r>
        <w:rPr>
          <w:spacing w:val="-2"/>
        </w:rPr>
        <w:t>type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-2"/>
        </w:rPr>
        <w:t>swee</w:t>
      </w:r>
      <w:r>
        <w:t>t</w:t>
      </w:r>
      <w:r>
        <w:rPr>
          <w:spacing w:val="30"/>
        </w:rPr>
        <w:t xml:space="preserve"> </w:t>
      </w:r>
      <w:r>
        <w:rPr>
          <w:spacing w:val="-2"/>
        </w:rPr>
        <w:t>sound</w:t>
      </w:r>
      <w:r>
        <w:t xml:space="preserve">s </w:t>
      </w:r>
      <w:r>
        <w:rPr>
          <w:spacing w:val="8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trill</w:t>
      </w:r>
      <w:r>
        <w:t>s</w:t>
      </w:r>
      <w:r>
        <w:rPr>
          <w:spacing w:val="4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2"/>
          <w:w w:val="104"/>
        </w:rPr>
        <w:t xml:space="preserve">cuckoo </w:t>
      </w:r>
      <w:r>
        <w:t>or</w:t>
      </w:r>
      <w:r>
        <w:rPr>
          <w:spacing w:val="1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i/>
          <w:w w:val="104"/>
        </w:rPr>
        <w:t>kalahaàsa</w:t>
      </w:r>
      <w:r>
        <w:rPr>
          <w:w w:val="103"/>
        </w:rPr>
        <w:t>.</w:t>
      </w:r>
    </w:p>
    <w:p w14:paraId="7B23F434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2D5C7337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18</w:t>
      </w:r>
    </w:p>
    <w:p w14:paraId="4EBCD66D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3D7AFE72" w14:textId="77777777" w:rsidR="00150366" w:rsidRDefault="00000000">
      <w:pPr>
        <w:spacing w:line="253" w:lineRule="auto"/>
        <w:ind w:left="1142" w:right="1131"/>
      </w:pPr>
      <w:r>
        <w:rPr>
          <w:i/>
        </w:rPr>
        <w:t>vipula-pulaka-påthu-vepathu-bhaìgä çvasita-nimélita-vikasad-anaìgä</w:t>
      </w:r>
    </w:p>
    <w:p w14:paraId="32803601" w14:textId="77777777" w:rsidR="00150366" w:rsidRDefault="00000000">
      <w:pPr>
        <w:ind w:left="2194"/>
      </w:pPr>
      <w:r>
        <w:rPr>
          <w:i/>
        </w:rPr>
        <w:t>käpi</w:t>
      </w:r>
      <w:r>
        <w:rPr>
          <w:i/>
          <w:spacing w:val="3"/>
        </w:rPr>
        <w:t xml:space="preserve"> </w:t>
      </w:r>
      <w:r>
        <w:rPr>
          <w:i/>
        </w:rPr>
        <w:t xml:space="preserve">madhuripuëä... </w:t>
      </w:r>
      <w:r>
        <w:rPr>
          <w:w w:val="111"/>
        </w:rPr>
        <w:t>(6)</w:t>
      </w:r>
    </w:p>
    <w:p w14:paraId="7BA48EFD" w14:textId="77777777" w:rsidR="00150366" w:rsidRDefault="00150366">
      <w:pPr>
        <w:spacing w:before="6" w:line="160" w:lineRule="exact"/>
        <w:rPr>
          <w:sz w:val="16"/>
          <w:szCs w:val="16"/>
        </w:rPr>
      </w:pPr>
    </w:p>
    <w:p w14:paraId="730E7CD0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0"/>
        </w:rPr>
        <w:t>“Sh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thrill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3"/>
        </w:rPr>
        <w:t>ecstasie</w:t>
      </w:r>
      <w:r>
        <w:rPr>
          <w:rFonts w:ascii="Book Antiqua" w:eastAsia="Book Antiqua" w:hAnsi="Book Antiqua" w:cs="Book Antiqua"/>
          <w:b/>
          <w:w w:val="93"/>
        </w:rPr>
        <w:t>s</w:t>
      </w:r>
      <w:r>
        <w:rPr>
          <w:rFonts w:ascii="Book Antiqua" w:eastAsia="Book Antiqua" w:hAnsi="Book Antiqua" w:cs="Book Antiqua"/>
          <w:b/>
          <w:spacing w:val="18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Cupid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pore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her </w:t>
      </w:r>
      <w:r>
        <w:rPr>
          <w:rFonts w:ascii="Book Antiqua" w:eastAsia="Book Antiqua" w:hAnsi="Book Antiqua" w:cs="Book Antiqua"/>
          <w:b/>
          <w:spacing w:val="-4"/>
          <w:w w:val="89"/>
        </w:rPr>
        <w:t>ski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swellin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deligh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bod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shiverin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wave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of </w:t>
      </w:r>
      <w:r>
        <w:rPr>
          <w:rFonts w:ascii="Book Antiqua" w:eastAsia="Book Antiqua" w:hAnsi="Book Antiqua" w:cs="Book Antiqua"/>
          <w:b/>
          <w:w w:val="92"/>
        </w:rPr>
        <w:t>pleasure.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She closes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eyes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sighs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deep,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revealing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her </w:t>
      </w:r>
      <w:r>
        <w:rPr>
          <w:rFonts w:ascii="Book Antiqua" w:eastAsia="Book Antiqua" w:hAnsi="Book Antiqua" w:cs="Book Antiqua"/>
          <w:b/>
          <w:w w:val="91"/>
        </w:rPr>
        <w:t>profound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absorption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amorous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rapture.”</w:t>
      </w:r>
    </w:p>
    <w:p w14:paraId="0DD72FFA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13583967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A9EE502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7CC4473A" w14:textId="77777777" w:rsidR="00150366" w:rsidRDefault="00000000">
      <w:pPr>
        <w:spacing w:line="253" w:lineRule="auto"/>
        <w:ind w:left="120" w:right="84" w:firstLine="360"/>
        <w:jc w:val="both"/>
      </w:pPr>
      <w:r>
        <w:t>“As</w:t>
      </w:r>
      <w:r>
        <w:rPr>
          <w:spacing w:val="18"/>
        </w:rPr>
        <w:t xml:space="preserve"> </w:t>
      </w:r>
      <w:r>
        <w:t xml:space="preserve">they </w:t>
      </w:r>
      <w:r>
        <w:rPr>
          <w:spacing w:val="1"/>
        </w:rPr>
        <w:t xml:space="preserve"> </w:t>
      </w:r>
      <w:r>
        <w:t>make  love,</w:t>
      </w:r>
      <w:r>
        <w:rPr>
          <w:spacing w:val="37"/>
        </w:rPr>
        <w:t xml:space="preserve"> </w:t>
      </w:r>
      <w:r>
        <w:t xml:space="preserve">her </w:t>
      </w:r>
      <w:r>
        <w:rPr>
          <w:spacing w:val="5"/>
        </w:rPr>
        <w:t xml:space="preserve"> </w:t>
      </w:r>
      <w:r>
        <w:rPr>
          <w:i/>
        </w:rPr>
        <w:t>käma</w:t>
      </w:r>
      <w:r>
        <w:rPr>
          <w:i/>
          <w:spacing w:val="41"/>
        </w:rPr>
        <w:t xml:space="preserve"> </w:t>
      </w:r>
      <w:r>
        <w:t xml:space="preserve">gradually </w:t>
      </w:r>
      <w:r>
        <w:rPr>
          <w:spacing w:val="2"/>
        </w:rPr>
        <w:t xml:space="preserve"> </w:t>
      </w:r>
      <w:r>
        <w:t xml:space="preserve">increases </w:t>
      </w:r>
      <w:r>
        <w:rPr>
          <w:spacing w:val="2"/>
        </w:rPr>
        <w:t xml:space="preserve"> </w:t>
      </w:r>
      <w:r>
        <w:rPr>
          <w:w w:val="107"/>
        </w:rPr>
        <w:t xml:space="preserve">in </w:t>
      </w:r>
      <w:r>
        <w:rPr>
          <w:spacing w:val="-4"/>
        </w:rPr>
        <w:t>intensity</w:t>
      </w:r>
      <w:r>
        <w:t>.</w:t>
      </w:r>
      <w:r>
        <w:rPr>
          <w:spacing w:val="3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pore</w:t>
      </w:r>
      <w:r>
        <w:t>s</w:t>
      </w:r>
      <w:r>
        <w:rPr>
          <w:spacing w:val="2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6"/>
        </w:rPr>
        <w:t xml:space="preserve"> </w:t>
      </w:r>
      <w:r>
        <w:rPr>
          <w:spacing w:val="-4"/>
        </w:rPr>
        <w:t>ski</w:t>
      </w:r>
      <w:r>
        <w:t>n</w:t>
      </w:r>
      <w:r>
        <w:rPr>
          <w:spacing w:val="25"/>
        </w:rPr>
        <w:t xml:space="preserve"> </w:t>
      </w:r>
      <w:r>
        <w:rPr>
          <w:spacing w:val="-4"/>
        </w:rPr>
        <w:t>swel</w:t>
      </w:r>
      <w:r>
        <w:t>l</w:t>
      </w:r>
      <w:r>
        <w:rPr>
          <w:spacing w:val="8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4"/>
        </w:rPr>
        <w:t>delight</w:t>
      </w:r>
      <w:r>
        <w:t>,</w:t>
      </w:r>
      <w:r>
        <w:rPr>
          <w:spacing w:val="32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19"/>
        </w:rPr>
        <w:t xml:space="preserve"> </w:t>
      </w:r>
      <w:r>
        <w:rPr>
          <w:spacing w:val="-4"/>
          <w:w w:val="103"/>
        </w:rPr>
        <w:t xml:space="preserve">trembles, </w:t>
      </w:r>
      <w:r>
        <w:t xml:space="preserve">her </w:t>
      </w:r>
      <w:r>
        <w:rPr>
          <w:spacing w:val="1"/>
        </w:rPr>
        <w:t xml:space="preserve"> </w:t>
      </w:r>
      <w:r>
        <w:t>voice</w:t>
      </w:r>
      <w:r>
        <w:rPr>
          <w:spacing w:val="33"/>
        </w:rPr>
        <w:t xml:space="preserve"> </w:t>
      </w:r>
      <w:r>
        <w:t>falters</w:t>
      </w:r>
      <w:r>
        <w:rPr>
          <w:spacing w:val="38"/>
        </w:rPr>
        <w:t xml:space="preserve"> </w:t>
      </w:r>
      <w:r>
        <w:t>and  she</w:t>
      </w:r>
      <w:r>
        <w:rPr>
          <w:spacing w:val="43"/>
        </w:rPr>
        <w:t xml:space="preserve"> </w:t>
      </w:r>
      <w:r>
        <w:t>excitedly</w:t>
      </w:r>
      <w:r>
        <w:rPr>
          <w:spacing w:val="47"/>
        </w:rPr>
        <w:t xml:space="preserve"> </w:t>
      </w:r>
      <w:r>
        <w:t>heaves</w:t>
      </w:r>
      <w:r>
        <w:rPr>
          <w:spacing w:val="38"/>
        </w:rPr>
        <w:t xml:space="preserve"> </w:t>
      </w:r>
      <w:r>
        <w:t>deep</w:t>
      </w:r>
      <w:r>
        <w:rPr>
          <w:spacing w:val="48"/>
        </w:rPr>
        <w:t xml:space="preserve"> </w:t>
      </w:r>
      <w:r>
        <w:t>sighs.</w:t>
      </w:r>
      <w:r>
        <w:rPr>
          <w:spacing w:val="42"/>
        </w:rPr>
        <w:t xml:space="preserve"> </w:t>
      </w:r>
      <w:r>
        <w:t>She closes</w:t>
      </w:r>
      <w:r>
        <w:rPr>
          <w:spacing w:val="2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eyes</w:t>
      </w:r>
      <w:r>
        <w:rPr>
          <w:spacing w:val="-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climax</w:t>
      </w:r>
      <w:r>
        <w:rPr>
          <w:spacing w:val="1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rPr>
          <w:w w:val="105"/>
        </w:rPr>
        <w:t>rapture.”</w:t>
      </w:r>
    </w:p>
    <w:p w14:paraId="10ED838B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02DC2E90" w14:textId="77777777" w:rsidR="00150366" w:rsidRDefault="00000000">
      <w:pPr>
        <w:spacing w:line="253" w:lineRule="auto"/>
        <w:ind w:left="120" w:right="84" w:firstLine="360"/>
        <w:jc w:val="both"/>
      </w:pPr>
      <w:r>
        <w:rPr>
          <w:i/>
          <w:spacing w:val="-22"/>
        </w:rPr>
        <w:t>V</w:t>
      </w:r>
      <w:r>
        <w:rPr>
          <w:i/>
          <w:spacing w:val="-6"/>
        </w:rPr>
        <w:t>epathu-bhaìg</w:t>
      </w:r>
      <w:r>
        <w:rPr>
          <w:i/>
        </w:rPr>
        <w:t xml:space="preserve">ä </w:t>
      </w:r>
      <w:r>
        <w:t>–</w:t>
      </w:r>
      <w:r>
        <w:rPr>
          <w:spacing w:val="2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2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19"/>
        </w:rPr>
        <w:t xml:space="preserve"> </w:t>
      </w:r>
      <w:r>
        <w:rPr>
          <w:spacing w:val="-6"/>
        </w:rPr>
        <w:t>verse</w:t>
      </w:r>
      <w:r>
        <w:t>,</w:t>
      </w:r>
      <w:r>
        <w:rPr>
          <w:spacing w:val="7"/>
        </w:rPr>
        <w:t xml:space="preserve"> </w:t>
      </w:r>
      <w:r>
        <w:rPr>
          <w:spacing w:val="-6"/>
        </w:rPr>
        <w:t>horripilatio</w:t>
      </w:r>
      <w:r>
        <w:t xml:space="preserve">n </w:t>
      </w:r>
      <w:r>
        <w:rPr>
          <w:spacing w:val="12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9"/>
        </w:rPr>
        <w:t xml:space="preserve"> </w:t>
      </w:r>
      <w:r>
        <w:rPr>
          <w:spacing w:val="-6"/>
          <w:w w:val="104"/>
        </w:rPr>
        <w:t xml:space="preserve">trembling </w:t>
      </w:r>
      <w:r>
        <w:t>have</w:t>
      </w:r>
      <w:r>
        <w:rPr>
          <w:spacing w:val="26"/>
        </w:rPr>
        <w:t xml:space="preserve"> </w:t>
      </w:r>
      <w:r>
        <w:t>been</w:t>
      </w:r>
      <w:r>
        <w:rPr>
          <w:spacing w:val="34"/>
        </w:rPr>
        <w:t xml:space="preserve"> </w:t>
      </w:r>
      <w:r>
        <w:t>compared  to</w:t>
      </w:r>
      <w:r>
        <w:rPr>
          <w:spacing w:val="29"/>
        </w:rPr>
        <w:t xml:space="preserve"> </w:t>
      </w:r>
      <w:r>
        <w:t>waves.</w:t>
      </w:r>
      <w:r>
        <w:rPr>
          <w:spacing w:val="13"/>
        </w:rPr>
        <w:t xml:space="preserve"> </w:t>
      </w:r>
      <w:r>
        <w:t>“Just</w:t>
      </w:r>
      <w:r>
        <w:rPr>
          <w:spacing w:val="22"/>
        </w:rPr>
        <w:t xml:space="preserve"> </w:t>
      </w:r>
      <w:r>
        <w:t>like</w:t>
      </w:r>
      <w:r>
        <w:rPr>
          <w:spacing w:val="2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billows</w:t>
      </w:r>
      <w:r>
        <w:rPr>
          <w:spacing w:val="24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rPr>
          <w:w w:val="107"/>
        </w:rPr>
        <w:t xml:space="preserve">the </w:t>
      </w:r>
      <w:r>
        <w:t>ocean,</w:t>
      </w:r>
      <w:r>
        <w:rPr>
          <w:spacing w:val="20"/>
        </w:rPr>
        <w:t xml:space="preserve"> </w:t>
      </w:r>
      <w:r>
        <w:t>wave</w:t>
      </w:r>
      <w:r>
        <w:rPr>
          <w:spacing w:val="1"/>
        </w:rPr>
        <w:t xml:space="preserve"> </w:t>
      </w:r>
      <w:r>
        <w:t>upon</w:t>
      </w:r>
      <w:r>
        <w:rPr>
          <w:spacing w:val="37"/>
        </w:rPr>
        <w:t xml:space="preserve"> </w:t>
      </w:r>
      <w:r>
        <w:t>wave</w:t>
      </w:r>
      <w:r>
        <w:rPr>
          <w:spacing w:val="1"/>
        </w:rPr>
        <w:t xml:space="preserve"> </w:t>
      </w:r>
      <w:r>
        <w:t xml:space="preserve">of horripilation </w:t>
      </w:r>
      <w:r>
        <w:rPr>
          <w:spacing w:val="15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trembling</w:t>
      </w:r>
      <w:r>
        <w:rPr>
          <w:spacing w:val="36"/>
        </w:rPr>
        <w:t xml:space="preserve"> </w:t>
      </w:r>
      <w:r>
        <w:t>swell in</w:t>
      </w:r>
      <w:r>
        <w:rPr>
          <w:spacing w:val="13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rPr>
          <w:w w:val="101"/>
        </w:rPr>
        <w:t>body.”</w:t>
      </w:r>
    </w:p>
    <w:p w14:paraId="53F2ED3A" w14:textId="77777777" w:rsidR="00150366" w:rsidRDefault="00150366">
      <w:pPr>
        <w:spacing w:before="14" w:line="240" w:lineRule="exact"/>
        <w:rPr>
          <w:sz w:val="24"/>
          <w:szCs w:val="24"/>
        </w:rPr>
      </w:pPr>
    </w:p>
    <w:p w14:paraId="2983BCA4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19</w:t>
      </w:r>
    </w:p>
    <w:p w14:paraId="3DE89FA4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20413C09" w14:textId="77777777" w:rsidR="00150366" w:rsidRDefault="00000000">
      <w:pPr>
        <w:spacing w:line="253" w:lineRule="auto"/>
        <w:ind w:left="1056" w:right="1039"/>
      </w:pPr>
      <w:r>
        <w:rPr>
          <w:i/>
          <w:w w:val="96"/>
        </w:rPr>
        <w:t xml:space="preserve">çrama-jala-kaëa-bhara-subhaga-çarérä </w:t>
      </w:r>
      <w:r>
        <w:rPr>
          <w:i/>
          <w:w w:val="98"/>
        </w:rPr>
        <w:t>paripatitorasi</w:t>
      </w:r>
      <w:r>
        <w:rPr>
          <w:i/>
          <w:spacing w:val="1"/>
          <w:w w:val="98"/>
        </w:rPr>
        <w:t xml:space="preserve"> </w:t>
      </w:r>
      <w:r>
        <w:rPr>
          <w:i/>
        </w:rPr>
        <w:t>rati-raëa-dhérä</w:t>
      </w:r>
    </w:p>
    <w:p w14:paraId="01A8D680" w14:textId="77777777" w:rsidR="00150366" w:rsidRDefault="00000000">
      <w:pPr>
        <w:ind w:left="2266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käpi</w:t>
      </w:r>
      <w:r>
        <w:rPr>
          <w:i/>
          <w:spacing w:val="3"/>
        </w:rPr>
        <w:t xml:space="preserve"> </w:t>
      </w:r>
      <w:r>
        <w:rPr>
          <w:i/>
        </w:rPr>
        <w:t xml:space="preserve">madhuripuëä... </w:t>
      </w:r>
      <w:r>
        <w:rPr>
          <w:w w:val="111"/>
        </w:rPr>
        <w:t>(7)</w:t>
      </w:r>
    </w:p>
    <w:p w14:paraId="4539ACF0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50AC551F" w14:textId="77777777" w:rsidR="00150366" w:rsidRDefault="00150366">
      <w:pPr>
        <w:spacing w:line="200" w:lineRule="exact"/>
      </w:pPr>
    </w:p>
    <w:p w14:paraId="7E4A54B5" w14:textId="77777777" w:rsidR="00150366" w:rsidRDefault="00000000">
      <w:pPr>
        <w:spacing w:before="31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2"/>
        </w:rPr>
        <w:t>“This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impassioned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maiden,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connoisseur</w:t>
      </w:r>
      <w:r>
        <w:rPr>
          <w:rFonts w:ascii="Book Antiqua" w:eastAsia="Book Antiqua" w:hAnsi="Book Antiqua" w:cs="Book Antiqua"/>
          <w:b/>
          <w:spacing w:val="1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amorous </w:t>
      </w:r>
      <w:r>
        <w:rPr>
          <w:rFonts w:ascii="Book Antiqua" w:eastAsia="Book Antiqua" w:hAnsi="Book Antiqua" w:cs="Book Antiqua"/>
          <w:b/>
          <w:spacing w:val="-4"/>
        </w:rPr>
        <w:t>love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look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eve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mor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attractiv</w:t>
      </w:r>
      <w:r>
        <w:rPr>
          <w:rFonts w:ascii="Book Antiqua" w:eastAsia="Book Antiqua" w:hAnsi="Book Antiqua" w:cs="Book Antiqua"/>
          <w:b/>
          <w:w w:val="91"/>
        </w:rPr>
        <w:t xml:space="preserve">e 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sparklin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droplet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of </w:t>
      </w:r>
      <w:r>
        <w:rPr>
          <w:rFonts w:ascii="Book Antiqua" w:eastAsia="Book Antiqua" w:hAnsi="Book Antiqua" w:cs="Book Antiqua"/>
          <w:b/>
          <w:w w:val="92"/>
        </w:rPr>
        <w:t>perspiration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from</w:t>
      </w:r>
      <w:r>
        <w:rPr>
          <w:rFonts w:ascii="Book Antiqua" w:eastAsia="Book Antiqua" w:hAnsi="Book Antiqua" w:cs="Book Antiqua"/>
          <w:b/>
          <w:spacing w:val="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love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play.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She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6"/>
        </w:rPr>
        <w:t>expert</w:t>
      </w:r>
      <w:r>
        <w:rPr>
          <w:rFonts w:ascii="Book Antiqua" w:eastAsia="Book Antiqua" w:hAnsi="Book Antiqua" w:cs="Book Antiqua"/>
          <w:b/>
          <w:spacing w:val="3"/>
          <w:w w:val="96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exhibiting </w:t>
      </w:r>
      <w:r>
        <w:rPr>
          <w:rFonts w:ascii="Book Antiqua" w:eastAsia="Book Antiqua" w:hAnsi="Book Antiqua" w:cs="Book Antiqua"/>
          <w:b/>
        </w:rPr>
        <w:t>great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fortitude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amorous</w:t>
      </w:r>
      <w:r>
        <w:rPr>
          <w:rFonts w:ascii="Book Antiqua" w:eastAsia="Book Antiqua" w:hAnsi="Book Antiqua" w:cs="Book Antiqua"/>
          <w:b/>
          <w:spacing w:val="3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combat.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How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beautiful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is </w:t>
      </w:r>
      <w:r>
        <w:rPr>
          <w:rFonts w:ascii="Book Antiqua" w:eastAsia="Book Antiqua" w:hAnsi="Book Antiqua" w:cs="Book Antiqua"/>
          <w:b/>
          <w:spacing w:val="-5"/>
          <w:w w:val="89"/>
        </w:rPr>
        <w:t>whe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finall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collapse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upo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lover’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chest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thoroughly </w:t>
      </w:r>
      <w:r>
        <w:rPr>
          <w:rFonts w:ascii="Book Antiqua" w:eastAsia="Book Antiqua" w:hAnsi="Book Antiqua" w:cs="Book Antiqua"/>
          <w:b/>
          <w:w w:val="92"/>
        </w:rPr>
        <w:t>exhausted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from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tussle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lovemaking.”</w:t>
      </w:r>
    </w:p>
    <w:p w14:paraId="04A0AAC7" w14:textId="77777777" w:rsidR="00150366" w:rsidRDefault="00150366">
      <w:pPr>
        <w:spacing w:before="14" w:line="200" w:lineRule="exact"/>
      </w:pPr>
    </w:p>
    <w:p w14:paraId="22C4540F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0D98D07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15042D9F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5"/>
        </w:rPr>
        <w:t>“Absorbe</w:t>
      </w:r>
      <w:r>
        <w:t>d</w:t>
      </w:r>
      <w:r>
        <w:rPr>
          <w:spacing w:val="16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7"/>
        </w:rPr>
        <w:t xml:space="preserve"> </w:t>
      </w:r>
      <w:r>
        <w:rPr>
          <w:spacing w:val="-5"/>
        </w:rPr>
        <w:t>amorou</w:t>
      </w:r>
      <w:r>
        <w:t>s</w:t>
      </w:r>
      <w:r>
        <w:rPr>
          <w:spacing w:val="44"/>
        </w:rPr>
        <w:t xml:space="preserve"> </w:t>
      </w:r>
      <w:r>
        <w:rPr>
          <w:spacing w:val="-5"/>
        </w:rPr>
        <w:t>enjoymen</w:t>
      </w:r>
      <w:r>
        <w:t xml:space="preserve">t  </w:t>
      </w:r>
      <w:r>
        <w:rPr>
          <w:spacing w:val="-5"/>
        </w:rPr>
        <w:t>sh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6"/>
        </w:rPr>
        <w:t xml:space="preserve"> </w:t>
      </w:r>
      <w:r>
        <w:rPr>
          <w:spacing w:val="-5"/>
        </w:rPr>
        <w:t>no</w:t>
      </w:r>
      <w:r>
        <w:t>w</w:t>
      </w:r>
      <w:r>
        <w:rPr>
          <w:spacing w:val="30"/>
        </w:rPr>
        <w:t xml:space="preserve"> </w:t>
      </w:r>
      <w:r>
        <w:rPr>
          <w:spacing w:val="-5"/>
          <w:w w:val="102"/>
        </w:rPr>
        <w:t xml:space="preserve">completely </w:t>
      </w:r>
      <w:r>
        <w:rPr>
          <w:spacing w:val="-2"/>
        </w:rPr>
        <w:t>exhausted</w:t>
      </w:r>
      <w:r>
        <w:t xml:space="preserve">. </w:t>
      </w:r>
      <w:r>
        <w:rPr>
          <w:spacing w:val="2"/>
        </w:rPr>
        <w:t xml:space="preserve"> </w:t>
      </w:r>
      <w:r>
        <w:rPr>
          <w:spacing w:val="-2"/>
        </w:rPr>
        <w:t>Ho</w:t>
      </w:r>
      <w:r>
        <w:t>w</w:t>
      </w:r>
      <w:r>
        <w:rPr>
          <w:spacing w:val="10"/>
        </w:rPr>
        <w:t xml:space="preserve"> </w:t>
      </w:r>
      <w:r>
        <w:rPr>
          <w:spacing w:val="-2"/>
        </w:rPr>
        <w:t>splendidl</w:t>
      </w:r>
      <w:r>
        <w:t>y</w:t>
      </w:r>
      <w:r>
        <w:rPr>
          <w:spacing w:val="35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28"/>
        </w:rPr>
        <w:t xml:space="preserve"> </w:t>
      </w:r>
      <w:r>
        <w:rPr>
          <w:spacing w:val="-2"/>
        </w:rPr>
        <w:t>lotu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fac</w:t>
      </w:r>
      <w:r>
        <w:t xml:space="preserve">e </w:t>
      </w:r>
      <w:r>
        <w:rPr>
          <w:spacing w:val="-2"/>
        </w:rPr>
        <w:t>glistens</w:t>
      </w:r>
      <w:r>
        <w:t>,</w:t>
      </w:r>
      <w:r>
        <w:rPr>
          <w:spacing w:val="23"/>
        </w:rPr>
        <w:t xml:space="preserve"> </w:t>
      </w:r>
      <w:r>
        <w:rPr>
          <w:spacing w:val="-2"/>
          <w:w w:val="106"/>
        </w:rPr>
        <w:t xml:space="preserve">drenched </w:t>
      </w:r>
      <w:r>
        <w:t xml:space="preserve">with </w:t>
      </w:r>
      <w:r>
        <w:rPr>
          <w:spacing w:val="23"/>
        </w:rPr>
        <w:t xml:space="preserve"> </w:t>
      </w:r>
      <w:r>
        <w:t xml:space="preserve">drops </w:t>
      </w:r>
      <w:r>
        <w:rPr>
          <w:spacing w:val="27"/>
        </w:rPr>
        <w:t xml:space="preserve"> </w:t>
      </w:r>
      <w:r>
        <w:t xml:space="preserve">of  perspiration  </w:t>
      </w:r>
      <w:r>
        <w:rPr>
          <w:spacing w:val="3"/>
        </w:rPr>
        <w:t xml:space="preserve"> </w:t>
      </w:r>
      <w:r>
        <w:t xml:space="preserve">from </w:t>
      </w:r>
      <w:r>
        <w:rPr>
          <w:spacing w:val="13"/>
        </w:rPr>
        <w:t xml:space="preserve"> </w:t>
      </w:r>
      <w:r>
        <w:t>love’s</w:t>
      </w:r>
      <w:r>
        <w:rPr>
          <w:spacing w:val="26"/>
        </w:rPr>
        <w:t xml:space="preserve"> </w:t>
      </w:r>
      <w:r>
        <w:t xml:space="preserve">labor! </w:t>
      </w:r>
      <w:r>
        <w:rPr>
          <w:spacing w:val="24"/>
        </w:rPr>
        <w:t xml:space="preserve"> </w:t>
      </w:r>
      <w:r>
        <w:t xml:space="preserve">And </w:t>
      </w:r>
      <w:r>
        <w:rPr>
          <w:spacing w:val="8"/>
        </w:rPr>
        <w:t xml:space="preserve"> </w:t>
      </w:r>
      <w:r>
        <w:rPr>
          <w:w w:val="104"/>
        </w:rPr>
        <w:t xml:space="preserve">how </w:t>
      </w:r>
      <w:r>
        <w:rPr>
          <w:spacing w:val="-6"/>
        </w:rPr>
        <w:t>astonishingl</w:t>
      </w:r>
      <w:r>
        <w:t>y</w:t>
      </w:r>
      <w:r>
        <w:rPr>
          <w:spacing w:val="27"/>
        </w:rPr>
        <w:t xml:space="preserve"> </w:t>
      </w:r>
      <w:r>
        <w:rPr>
          <w:spacing w:val="-6"/>
        </w:rPr>
        <w:t>beautifu</w:t>
      </w:r>
      <w:r>
        <w:t>l</w:t>
      </w:r>
      <w:r>
        <w:rPr>
          <w:spacing w:val="17"/>
        </w:rPr>
        <w:t xml:space="preserve"> </w:t>
      </w:r>
      <w:r>
        <w:rPr>
          <w:spacing w:val="-6"/>
        </w:rPr>
        <w:t>sh</w:t>
      </w:r>
      <w:r>
        <w:t>e</w:t>
      </w:r>
      <w:r>
        <w:rPr>
          <w:spacing w:val="6"/>
        </w:rPr>
        <w:t xml:space="preserve"> </w:t>
      </w:r>
      <w:r>
        <w:rPr>
          <w:spacing w:val="-6"/>
        </w:rPr>
        <w:t>look</w:t>
      </w:r>
      <w:r>
        <w:t>s</w:t>
      </w:r>
      <w:r>
        <w:rPr>
          <w:spacing w:val="8"/>
        </w:rPr>
        <w:t xml:space="preserve"> </w:t>
      </w:r>
      <w:r>
        <w:rPr>
          <w:spacing w:val="-6"/>
        </w:rPr>
        <w:t>havin</w:t>
      </w:r>
      <w:r>
        <w:t>g</w:t>
      </w:r>
      <w:r>
        <w:rPr>
          <w:spacing w:val="6"/>
        </w:rPr>
        <w:t xml:space="preserve"> </w:t>
      </w:r>
      <w:r>
        <w:rPr>
          <w:spacing w:val="-6"/>
        </w:rPr>
        <w:t>falle</w:t>
      </w:r>
      <w:r>
        <w:t xml:space="preserve">n </w:t>
      </w:r>
      <w:r>
        <w:rPr>
          <w:spacing w:val="-6"/>
        </w:rPr>
        <w:t>upo</w:t>
      </w:r>
      <w:r>
        <w:t>n</w:t>
      </w:r>
      <w:r>
        <w:rPr>
          <w:spacing w:val="27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7"/>
          <w:w w:val="77"/>
        </w:rPr>
        <w:t xml:space="preserve"> </w:t>
      </w:r>
      <w:r>
        <w:rPr>
          <w:spacing w:val="-6"/>
        </w:rPr>
        <w:t xml:space="preserve">Kåñëa’s </w:t>
      </w:r>
      <w:r>
        <w:t>chest,  she</w:t>
      </w:r>
      <w:r>
        <w:rPr>
          <w:spacing w:val="42"/>
        </w:rPr>
        <w:t xml:space="preserve"> </w:t>
      </w:r>
      <w:r>
        <w:t>who</w:t>
      </w:r>
      <w:r>
        <w:rPr>
          <w:spacing w:val="45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 xml:space="preserve">thoroughly </w:t>
      </w:r>
      <w:r>
        <w:rPr>
          <w:spacing w:val="25"/>
        </w:rPr>
        <w:t xml:space="preserve"> </w:t>
      </w:r>
      <w:r>
        <w:t xml:space="preserve">adept </w:t>
      </w:r>
      <w:r>
        <w:rPr>
          <w:spacing w:val="3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 xml:space="preserve">delightful </w:t>
      </w:r>
      <w:r>
        <w:rPr>
          <w:spacing w:val="5"/>
        </w:rPr>
        <w:t xml:space="preserve"> </w:t>
      </w:r>
      <w:r>
        <w:rPr>
          <w:w w:val="104"/>
        </w:rPr>
        <w:t xml:space="preserve">amorous </w:t>
      </w:r>
      <w:r>
        <w:t>warfare.”</w:t>
      </w:r>
    </w:p>
    <w:p w14:paraId="5C56EBB3" w14:textId="77777777" w:rsidR="00150366" w:rsidRDefault="00150366">
      <w:pPr>
        <w:spacing w:before="2" w:line="220" w:lineRule="exact"/>
        <w:rPr>
          <w:sz w:val="22"/>
          <w:szCs w:val="22"/>
        </w:rPr>
      </w:pPr>
    </w:p>
    <w:p w14:paraId="0D9D220C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20</w:t>
      </w:r>
    </w:p>
    <w:p w14:paraId="602FEF0A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29F233D1" w14:textId="77777777" w:rsidR="00150366" w:rsidRDefault="00000000">
      <w:pPr>
        <w:spacing w:line="252" w:lineRule="auto"/>
        <w:ind w:left="1166" w:right="1183"/>
        <w:jc w:val="right"/>
      </w:pPr>
      <w:r>
        <w:rPr>
          <w:i/>
          <w:w w:val="97"/>
        </w:rPr>
        <w:t xml:space="preserve">çré-jayadeva-bhaëita-hari-ramitam </w:t>
      </w:r>
      <w:r>
        <w:rPr>
          <w:i/>
        </w:rPr>
        <w:t>kali-kaluñaà</w:t>
      </w:r>
      <w:r>
        <w:rPr>
          <w:i/>
          <w:spacing w:val="30"/>
        </w:rPr>
        <w:t xml:space="preserve"> </w:t>
      </w:r>
      <w:r>
        <w:rPr>
          <w:i/>
        </w:rPr>
        <w:t xml:space="preserve">janayatu </w:t>
      </w:r>
      <w:r>
        <w:rPr>
          <w:i/>
          <w:w w:val="98"/>
        </w:rPr>
        <w:t xml:space="preserve">pariçamitam </w:t>
      </w:r>
      <w:r>
        <w:rPr>
          <w:i/>
        </w:rPr>
        <w:t>käpi</w:t>
      </w:r>
      <w:r>
        <w:rPr>
          <w:i/>
          <w:spacing w:val="3"/>
        </w:rPr>
        <w:t xml:space="preserve"> </w:t>
      </w:r>
      <w:r>
        <w:rPr>
          <w:i/>
        </w:rPr>
        <w:t xml:space="preserve">madhuripuëä... </w:t>
      </w:r>
      <w:r>
        <w:rPr>
          <w:w w:val="111"/>
        </w:rPr>
        <w:t>(8)</w:t>
      </w:r>
    </w:p>
    <w:p w14:paraId="4BBAA2F4" w14:textId="77777777" w:rsidR="00150366" w:rsidRDefault="00150366">
      <w:pPr>
        <w:spacing w:before="1" w:line="160" w:lineRule="exact"/>
        <w:rPr>
          <w:sz w:val="16"/>
          <w:szCs w:val="16"/>
        </w:rPr>
      </w:pPr>
    </w:p>
    <w:p w14:paraId="520A5629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0"/>
        </w:rPr>
        <w:t>Ma</w:t>
      </w:r>
      <w:r>
        <w:rPr>
          <w:rFonts w:ascii="Book Antiqua" w:eastAsia="Book Antiqua" w:hAnsi="Book Antiqua" w:cs="Book Antiqua"/>
          <w:b/>
          <w:w w:val="80"/>
        </w:rPr>
        <w:t xml:space="preserve">y </w:t>
      </w:r>
      <w:r>
        <w:rPr>
          <w:rFonts w:ascii="Book Antiqua" w:eastAsia="Book Antiqua" w:hAnsi="Book Antiqua" w:cs="Book Antiqua"/>
          <w:b/>
          <w:spacing w:val="4"/>
          <w:w w:val="8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0"/>
        </w:rPr>
        <w:t>Çr</w:t>
      </w:r>
      <w:r>
        <w:rPr>
          <w:rFonts w:ascii="Book Antiqua" w:eastAsia="Book Antiqua" w:hAnsi="Book Antiqua" w:cs="Book Antiqua"/>
          <w:b/>
          <w:w w:val="80"/>
        </w:rPr>
        <w:t>é</w:t>
      </w:r>
      <w:r>
        <w:rPr>
          <w:rFonts w:ascii="Book Antiqua" w:eastAsia="Book Antiqua" w:hAnsi="Book Antiqua" w:cs="Book Antiqua"/>
          <w:b/>
          <w:spacing w:val="-5"/>
          <w:w w:val="8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Jayadeva’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descriptio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Hari’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lov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pla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subdue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ill-effects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age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Kali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and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pacify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lusty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desires 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all.</w:t>
      </w:r>
    </w:p>
    <w:p w14:paraId="719855D5" w14:textId="77777777" w:rsidR="00150366" w:rsidRDefault="00000000">
      <w:pPr>
        <w:spacing w:before="90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C21BEA4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359B99EE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The</w:t>
      </w:r>
      <w:r>
        <w:rPr>
          <w:spacing w:val="18"/>
        </w:rPr>
        <w:t xml:space="preserve"> </w:t>
      </w:r>
      <w:r>
        <w:rPr>
          <w:w w:val="107"/>
        </w:rPr>
        <w:t>Fourteenth</w:t>
      </w:r>
      <w:r>
        <w:rPr>
          <w:spacing w:val="5"/>
          <w:w w:val="107"/>
        </w:rPr>
        <w:t xml:space="preserve"> </w:t>
      </w:r>
      <w:r>
        <w:t>Song of</w:t>
      </w:r>
      <w:r>
        <w:rPr>
          <w:spacing w:val="3"/>
        </w:rPr>
        <w:t xml:space="preserve"> </w:t>
      </w:r>
      <w:r>
        <w:rPr>
          <w:i/>
          <w:w w:val="77"/>
        </w:rPr>
        <w:t>Çré</w:t>
      </w:r>
      <w:r>
        <w:rPr>
          <w:i/>
          <w:spacing w:val="17"/>
          <w:w w:val="77"/>
        </w:rPr>
        <w:t xml:space="preserve"> </w:t>
      </w:r>
      <w:r>
        <w:rPr>
          <w:i/>
          <w:w w:val="94"/>
        </w:rPr>
        <w:t>Géta-govinda</w:t>
      </w:r>
      <w:r>
        <w:rPr>
          <w:w w:val="94"/>
        </w:rPr>
        <w:t>,</w:t>
      </w:r>
      <w:r>
        <w:rPr>
          <w:spacing w:val="16"/>
          <w:w w:val="94"/>
        </w:rPr>
        <w:t xml:space="preserve"> </w:t>
      </w:r>
      <w:r>
        <w:t>entitled</w:t>
      </w:r>
      <w:r>
        <w:rPr>
          <w:spacing w:val="38"/>
        </w:rPr>
        <w:t xml:space="preserve"> </w:t>
      </w:r>
      <w:r>
        <w:rPr>
          <w:i/>
        </w:rPr>
        <w:t>Hari- ramita-campaka-çekhara</w:t>
      </w:r>
      <w:r>
        <w:t>,</w:t>
      </w:r>
      <w:r>
        <w:rPr>
          <w:spacing w:val="11"/>
        </w:rPr>
        <w:t xml:space="preserve"> </w:t>
      </w:r>
      <w:r>
        <w:t xml:space="preserve">“Hari  who </w:t>
      </w:r>
      <w:r>
        <w:rPr>
          <w:spacing w:val="14"/>
        </w:rPr>
        <w:t xml:space="preserve"> </w:t>
      </w:r>
      <w:r>
        <w:t xml:space="preserve">Enjoys </w:t>
      </w:r>
      <w:r>
        <w:rPr>
          <w:spacing w:val="6"/>
        </w:rPr>
        <w:t xml:space="preserve"> </w:t>
      </w:r>
      <w:r>
        <w:t xml:space="preserve">with </w:t>
      </w:r>
      <w:r>
        <w:rPr>
          <w:spacing w:val="18"/>
        </w:rPr>
        <w:t xml:space="preserve"> </w:t>
      </w:r>
      <w:r>
        <w:t xml:space="preserve">the </w:t>
      </w:r>
      <w:r>
        <w:rPr>
          <w:spacing w:val="17"/>
        </w:rPr>
        <w:t xml:space="preserve"> </w:t>
      </w:r>
      <w:r>
        <w:t>Best Golden</w:t>
      </w:r>
      <w:r>
        <w:rPr>
          <w:spacing w:val="12"/>
        </w:rPr>
        <w:t xml:space="preserve"> </w:t>
      </w:r>
      <w:r>
        <w:t>Campaka</w:t>
      </w:r>
      <w:r>
        <w:rPr>
          <w:spacing w:val="17"/>
        </w:rPr>
        <w:t xml:space="preserve"> </w:t>
      </w:r>
      <w:r>
        <w:t>Flower,”</w:t>
      </w:r>
      <w:r>
        <w:rPr>
          <w:spacing w:val="2"/>
        </w:rPr>
        <w:t xml:space="preserve"> </w:t>
      </w:r>
      <w:r>
        <w:t>describes</w:t>
      </w:r>
      <w:r>
        <w:rPr>
          <w:spacing w:val="9"/>
        </w:rPr>
        <w:t xml:space="preserve"> </w:t>
      </w:r>
      <w:r>
        <w:rPr>
          <w:i/>
          <w:w w:val="96"/>
        </w:rPr>
        <w:t>viparéta-rati</w:t>
      </w:r>
      <w:r>
        <w:rPr>
          <w:w w:val="96"/>
        </w:rPr>
        <w:t xml:space="preserve">. </w:t>
      </w:r>
      <w:r>
        <w:rPr>
          <w:w w:val="103"/>
        </w:rPr>
        <w:t xml:space="preserve">Although </w:t>
      </w:r>
      <w:r>
        <w:t>the</w:t>
      </w:r>
      <w:r>
        <w:rPr>
          <w:spacing w:val="27"/>
        </w:rPr>
        <w:t xml:space="preserve"> </w:t>
      </w:r>
      <w:r>
        <w:t>current  era</w:t>
      </w:r>
      <w:r>
        <w:rPr>
          <w:spacing w:val="18"/>
        </w:rPr>
        <w:t xml:space="preserve"> </w:t>
      </w:r>
      <w:r>
        <w:t>(Kali-yuga)</w:t>
      </w:r>
      <w:r>
        <w:rPr>
          <w:spacing w:val="2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highly</w:t>
      </w:r>
      <w:r>
        <w:rPr>
          <w:spacing w:val="21"/>
        </w:rPr>
        <w:t xml:space="preserve"> </w:t>
      </w:r>
      <w:r>
        <w:t xml:space="preserve">contaminating, </w:t>
      </w:r>
      <w:r>
        <w:rPr>
          <w:spacing w:val="8"/>
        </w:rPr>
        <w:t xml:space="preserve"> </w:t>
      </w:r>
      <w:r>
        <w:t xml:space="preserve">Hari’s amorous </w:t>
      </w:r>
      <w:r>
        <w:rPr>
          <w:spacing w:val="3"/>
        </w:rPr>
        <w:t xml:space="preserve"> </w:t>
      </w:r>
      <w:r>
        <w:t>dalliances</w:t>
      </w:r>
      <w:r>
        <w:rPr>
          <w:spacing w:val="42"/>
        </w:rPr>
        <w:t xml:space="preserve"> </w:t>
      </w:r>
      <w:r>
        <w:t xml:space="preserve">depicted </w:t>
      </w:r>
      <w:r>
        <w:rPr>
          <w:spacing w:val="3"/>
        </w:rPr>
        <w:t xml:space="preserve"> </w:t>
      </w:r>
      <w:r>
        <w:t>here</w:t>
      </w:r>
      <w:r>
        <w:rPr>
          <w:spacing w:val="43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extremely</w:t>
      </w:r>
      <w:r>
        <w:rPr>
          <w:spacing w:val="42"/>
        </w:rPr>
        <w:t xml:space="preserve"> </w:t>
      </w:r>
      <w:r>
        <w:t>pure.  May this</w:t>
      </w:r>
      <w:r>
        <w:rPr>
          <w:spacing w:val="43"/>
        </w:rPr>
        <w:t xml:space="preserve"> </w:t>
      </w:r>
      <w:r>
        <w:t>poem</w:t>
      </w:r>
      <w:r>
        <w:rPr>
          <w:spacing w:val="44"/>
        </w:rPr>
        <w:t xml:space="preserve"> </w:t>
      </w:r>
      <w:r>
        <w:t>cleanse</w:t>
      </w:r>
      <w:r>
        <w:rPr>
          <w:spacing w:val="38"/>
        </w:rPr>
        <w:t xml:space="preserve"> </w:t>
      </w:r>
      <w:r>
        <w:t>every</w:t>
      </w:r>
      <w:r>
        <w:rPr>
          <w:spacing w:val="26"/>
        </w:rPr>
        <w:t xml:space="preserve"> </w:t>
      </w:r>
      <w:r>
        <w:t>lusty</w:t>
      </w:r>
      <w:r>
        <w:rPr>
          <w:spacing w:val="38"/>
        </w:rPr>
        <w:t xml:space="preserve"> </w:t>
      </w:r>
      <w:r>
        <w:t>desire</w:t>
      </w:r>
      <w:r>
        <w:rPr>
          <w:spacing w:val="40"/>
        </w:rPr>
        <w:t xml:space="preserve"> </w:t>
      </w:r>
      <w:r>
        <w:t>from</w:t>
      </w:r>
      <w:r>
        <w:rPr>
          <w:spacing w:val="3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hearts</w:t>
      </w:r>
      <w:r>
        <w:rPr>
          <w:spacing w:val="5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all those</w:t>
      </w:r>
      <w:r>
        <w:rPr>
          <w:spacing w:val="23"/>
        </w:rPr>
        <w:t xml:space="preserve"> </w:t>
      </w:r>
      <w:r>
        <w:t>who</w:t>
      </w:r>
      <w:r>
        <w:rPr>
          <w:spacing w:val="16"/>
        </w:rPr>
        <w:t xml:space="preserve"> </w:t>
      </w:r>
      <w:r>
        <w:t>recite</w:t>
      </w:r>
      <w:r>
        <w:rPr>
          <w:spacing w:val="15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hear</w:t>
      </w:r>
      <w:r>
        <w:rPr>
          <w:spacing w:val="19"/>
        </w:rPr>
        <w:t xml:space="preserve"> </w:t>
      </w:r>
      <w:r>
        <w:rPr>
          <w:w w:val="105"/>
        </w:rPr>
        <w:t>it.</w:t>
      </w:r>
    </w:p>
    <w:p w14:paraId="2D6D1F25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4E50A68E" w14:textId="77777777" w:rsidR="00150366" w:rsidRDefault="00150366">
      <w:pPr>
        <w:spacing w:line="200" w:lineRule="exact"/>
      </w:pPr>
    </w:p>
    <w:p w14:paraId="071286CE" w14:textId="77777777" w:rsidR="00150366" w:rsidRDefault="00000000">
      <w:pPr>
        <w:spacing w:before="28"/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21</w:t>
      </w:r>
    </w:p>
    <w:p w14:paraId="6CCA51EB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28B59058" w14:textId="77777777" w:rsidR="00150366" w:rsidRDefault="00000000">
      <w:pPr>
        <w:spacing w:line="252" w:lineRule="auto"/>
        <w:ind w:left="1355" w:right="1096" w:hanging="270"/>
      </w:pPr>
      <w:r>
        <w:rPr>
          <w:i/>
        </w:rPr>
        <w:t>viraha-päëòu-muräri-mukhämbuja- dyutir</w:t>
      </w:r>
      <w:r>
        <w:rPr>
          <w:i/>
          <w:spacing w:val="5"/>
        </w:rPr>
        <w:t xml:space="preserve"> </w:t>
      </w:r>
      <w:r>
        <w:rPr>
          <w:i/>
        </w:rPr>
        <w:t>ayaà</w:t>
      </w:r>
      <w:r>
        <w:rPr>
          <w:i/>
          <w:spacing w:val="47"/>
        </w:rPr>
        <w:t xml:space="preserve"> </w:t>
      </w:r>
      <w:r>
        <w:rPr>
          <w:i/>
        </w:rPr>
        <w:t>tirayann api</w:t>
      </w:r>
      <w:r>
        <w:rPr>
          <w:i/>
          <w:spacing w:val="-8"/>
        </w:rPr>
        <w:t xml:space="preserve"> </w:t>
      </w:r>
      <w:r>
        <w:rPr>
          <w:i/>
        </w:rPr>
        <w:t>vedanäm</w:t>
      </w:r>
    </w:p>
    <w:p w14:paraId="586F5011" w14:textId="77777777" w:rsidR="00150366" w:rsidRDefault="00000000">
      <w:pPr>
        <w:ind w:left="1085"/>
      </w:pPr>
      <w:r>
        <w:rPr>
          <w:i/>
        </w:rPr>
        <w:t>vidhur</w:t>
      </w:r>
      <w:r>
        <w:rPr>
          <w:i/>
          <w:spacing w:val="-5"/>
        </w:rPr>
        <w:t xml:space="preserve"> </w:t>
      </w:r>
      <w:r>
        <w:rPr>
          <w:i/>
          <w:w w:val="91"/>
        </w:rPr>
        <w:t>atéva</w:t>
      </w:r>
      <w:r>
        <w:rPr>
          <w:i/>
          <w:spacing w:val="4"/>
          <w:w w:val="91"/>
        </w:rPr>
        <w:t xml:space="preserve"> </w:t>
      </w:r>
      <w:r>
        <w:rPr>
          <w:i/>
        </w:rPr>
        <w:t>tanoti</w:t>
      </w:r>
      <w:r>
        <w:rPr>
          <w:i/>
          <w:spacing w:val="-5"/>
        </w:rPr>
        <w:t xml:space="preserve"> </w:t>
      </w:r>
      <w:r>
        <w:rPr>
          <w:i/>
        </w:rPr>
        <w:t>mano-bhuvaù</w:t>
      </w:r>
    </w:p>
    <w:p w14:paraId="415F7CAF" w14:textId="77777777" w:rsidR="00150366" w:rsidRDefault="00000000">
      <w:pPr>
        <w:spacing w:before="12"/>
        <w:ind w:left="1355"/>
      </w:pPr>
      <w:r>
        <w:rPr>
          <w:i/>
          <w:w w:val="93"/>
        </w:rPr>
        <w:t>suhåd</w:t>
      </w:r>
      <w:r>
        <w:rPr>
          <w:i/>
          <w:spacing w:val="3"/>
          <w:w w:val="93"/>
        </w:rPr>
        <w:t xml:space="preserve"> </w:t>
      </w:r>
      <w:r>
        <w:rPr>
          <w:i/>
        </w:rPr>
        <w:t>aye</w:t>
      </w:r>
      <w:r>
        <w:rPr>
          <w:i/>
          <w:spacing w:val="-6"/>
        </w:rPr>
        <w:t xml:space="preserve"> </w:t>
      </w:r>
      <w:r>
        <w:rPr>
          <w:i/>
          <w:w w:val="94"/>
        </w:rPr>
        <w:t>hådaye</w:t>
      </w:r>
      <w:r>
        <w:rPr>
          <w:i/>
          <w:spacing w:val="3"/>
          <w:w w:val="94"/>
        </w:rPr>
        <w:t xml:space="preserve"> </w:t>
      </w:r>
      <w:r>
        <w:rPr>
          <w:i/>
        </w:rPr>
        <w:t>madana-vyathäm</w:t>
      </w:r>
    </w:p>
    <w:p w14:paraId="073F1D9E" w14:textId="77777777" w:rsidR="00150366" w:rsidRDefault="00150366">
      <w:pPr>
        <w:spacing w:line="160" w:lineRule="exact"/>
        <w:rPr>
          <w:sz w:val="17"/>
          <w:szCs w:val="17"/>
        </w:rPr>
      </w:pPr>
    </w:p>
    <w:p w14:paraId="1B5FFA49" w14:textId="77777777" w:rsidR="00150366" w:rsidRDefault="00000000">
      <w:pPr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</w:t>
      </w:r>
      <w:r>
        <w:rPr>
          <w:b/>
          <w:i/>
        </w:rPr>
        <w:t xml:space="preserve">Priya-sakhé,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44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38"/>
        </w:rPr>
        <w:t xml:space="preserve"> </w:t>
      </w:r>
      <w:r>
        <w:rPr>
          <w:rFonts w:ascii="Book Antiqua" w:eastAsia="Book Antiqua" w:hAnsi="Book Antiqua" w:cs="Book Antiqua"/>
          <w:b/>
        </w:rPr>
        <w:t>dear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</w:rPr>
        <w:t>friend!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</w:rPr>
        <w:t>fading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moon, </w:t>
      </w:r>
      <w:r>
        <w:rPr>
          <w:rFonts w:ascii="Book Antiqua" w:eastAsia="Book Antiqua" w:hAnsi="Book Antiqua" w:cs="Book Antiqua"/>
          <w:b/>
          <w:w w:val="89"/>
        </w:rPr>
        <w:t xml:space="preserve">resembling 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Muräré’s</w:t>
      </w:r>
      <w:r>
        <w:rPr>
          <w:rFonts w:ascii="Book Antiqua" w:eastAsia="Book Antiqua" w:hAnsi="Book Antiqua" w:cs="Book Antiqua"/>
          <w:b/>
          <w:spacing w:val="26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lotus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face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now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pale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absence, </w:t>
      </w:r>
      <w:r>
        <w:rPr>
          <w:rFonts w:ascii="Book Antiqua" w:eastAsia="Book Antiqua" w:hAnsi="Book Antiqua" w:cs="Book Antiqua"/>
          <w:b/>
          <w:w w:val="90"/>
        </w:rPr>
        <w:t>briefly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diminishes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anguish.</w:t>
      </w:r>
      <w:r>
        <w:rPr>
          <w:rFonts w:ascii="Book Antiqua" w:eastAsia="Book Antiqua" w:hAnsi="Book Antiqua" w:cs="Book Antiqua"/>
          <w:b/>
          <w:spacing w:val="2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But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then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again,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being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0"/>
        </w:rPr>
        <w:t>friend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91"/>
        </w:rPr>
        <w:t>Kämadeva,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increases</w:t>
      </w:r>
      <w:r>
        <w:rPr>
          <w:rFonts w:ascii="Book Antiqua" w:eastAsia="Book Antiqua" w:hAnsi="Book Antiqua" w:cs="Book Antiqua"/>
          <w:b/>
          <w:spacing w:val="26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burning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amorous </w:t>
      </w:r>
      <w:r>
        <w:rPr>
          <w:rFonts w:ascii="Book Antiqua" w:eastAsia="Book Antiqua" w:hAnsi="Book Antiqua" w:cs="Book Antiqua"/>
          <w:b/>
          <w:w w:val="93"/>
        </w:rPr>
        <w:t>desires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My</w:t>
      </w:r>
      <w:r>
        <w:rPr>
          <w:rFonts w:ascii="Book Antiqua" w:eastAsia="Book Antiqua" w:hAnsi="Book Antiqua" w:cs="Book Antiqua"/>
          <w:b/>
          <w:spacing w:val="11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heart.”</w:t>
      </w:r>
    </w:p>
    <w:p w14:paraId="4C118BB9" w14:textId="77777777" w:rsidR="00150366" w:rsidRDefault="00150366">
      <w:pPr>
        <w:spacing w:before="10" w:line="160" w:lineRule="exact"/>
        <w:rPr>
          <w:sz w:val="17"/>
          <w:szCs w:val="17"/>
        </w:rPr>
      </w:pPr>
    </w:p>
    <w:p w14:paraId="582A23CE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3AC6961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68539C61" w14:textId="77777777" w:rsidR="00150366" w:rsidRDefault="00000000">
      <w:pPr>
        <w:spacing w:line="252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pict w14:anchorId="4BBCF3B8">
          <v:group id="_x0000_s2111" style="position:absolute;left:0;text-align:left;margin-left:129.5pt;margin-top:170.3pt;width:81.2pt;height:11.3pt;z-index:-8418;mso-position-horizontal-relative:page" coordorigin="2590,3406" coordsize="1624,226">
            <v:shape id="_x0000_s2118" style="position:absolute;left:3189;top:3451;width:154;height:138" coordorigin="3189,3451" coordsize="154,138" path="m3218,3523r-10,12l3208,3537r-10,3l3200,3518r3,-23l3215,3479r16,-3l3242,3475r-10,1l3226,3492r17,2l3255,3489r5,-15l3255,3459r-13,-8l3225,3451r-15,9l3198,3475r-7,21l3189,3517r2,21l3199,3558r13,15l3231,3584r26,4l3264,3589r30,-7l3315,3566r15,-20l3338,3530r3,-8l3343,3516r-2,-2l3335,3516r-2,4l3319,3545r-12,8l3288,3553r-18,-5l3261,3536r-12,-12l3241,3520r-23,3xe" fillcolor="black" stroked="f">
              <v:path arrowok="t"/>
            </v:shape>
            <v:shape id="_x0000_s2117" style="position:absolute;left:3380;top:3416;width:44;height:109" coordorigin="3380,3416" coordsize="44,109" path="m3380,3451r1,4l3381,3460r1,4l3382,3469r1,5l3384,3478r1,5l3386,3487r1,5l3388,3496r1,5l3391,3505r2,5l3395,3515r2,4l3400,3524r4,l3407,3519r2,-4l3411,3511r2,-6l3415,3500r2,-5l3418,3490r1,-5l3420,3480r1,-5l3422,3471r,-6l3422,3465r2,-12l3424,3444r,-15l3414,3416r-20,l3388,3421r-4,7l3381,3433r-1,6l3380,3444r,7l3380,3451xe" fillcolor="black" stroked="f">
              <v:path arrowok="t"/>
            </v:shape>
            <v:shape id="_x0000_s2116" style="position:absolute;left:3284;top:3431;width:235;height:121" coordorigin="3284,3431" coordsize="235,121" path="m3311,3519r,-6l3307,3508r-5,-1l3309,3495r25,l3356,3510r11,17l3371,3537r1,6l3379,3543r,6l3375,3553r54,l3425,3549r,-6l3429,3543r5,-2l3433,3537r6,-14l3452,3505r18,-9l3494,3495r8,11l3503,3507r-6,1l3493,3513r,14l3499,3533r14,l3518,3528r1,-6l3520,3518r-1,-2l3518,3508r-3,-14l3503,3484r-16,-5l3467,3483r-16,9l3464,3461r10,-13l3485,3447r7,2l3492,3456r5,5l3509,3461r5,-5l3514,3450r-1,-4l3507,3438r-9,-7l3482,3434r-12,7l3456,3454r-14,18l3430,3493r-9,22l3418,3534r-31,l3382,3513r-9,-22l3361,3470r-14,-18l3333,3440r-10,-6l3307,3431r-10,7l3293,3443r-3,5l3290,3456r5,5l3307,3461r5,-5l3312,3450r,-1l3329,3455r14,18l3352,3490r1,2l3338,3483r-20,-4l3301,3484r-12,10l3286,3508r-1,8l3284,3520r1,2l3285,3522r1,6l3291,3533r14,l3311,3527r,-8xe" fillcolor="black" stroked="f">
              <v:path arrowok="t"/>
            </v:shape>
            <v:shape id="_x0000_s2115" style="position:absolute;left:2600;top:3487;width:581;height:71" coordorigin="2600,3487" coordsize="581,71" path="m3134,3530r5,9l3155,3539r-1,9l3169,3548r,10l3181,3558r,-71l3169,3487r,10l3154,3497r1,9l3139,3506r-5,8l2631,3514r,2l2629,3506r-6,-7l2607,3499r-7,10l2600,3535r7,10l2623,3545r6,-7l2631,3528r,2l3134,3530xe" fillcolor="black" stroked="f">
              <v:path arrowok="t"/>
            </v:shape>
            <v:shape id="_x0000_s2114" style="position:absolute;left:3461;top:3451;width:154;height:138" coordorigin="3461,3451" coordsize="154,138" path="m3552,3492r9,2l3578,3492r-6,-16l3562,3475r12,1l3595,3484r7,19l3604,3518r2,22l3596,3537r-9,-20l3571,3517r-8,3l3548,3530r-9,13l3526,3552r-9,1l3491,3544r-15,-17l3471,3520r-6,-7l3461,3516r2,6l3474,3554r9,20l3494,3584r17,4l3538,3589r2,l3568,3585r21,-9l3603,3561r9,-18l3615,3522r,-5l3613,3493r-8,-19l3593,3459r-15,-8l3562,3451r-15,11l3544,3479r8,13xe" fillcolor="black" stroked="f">
              <v:path arrowok="t"/>
            </v:shape>
            <v:shape id="_x0000_s2113" style="position:absolute;left:3329;top:3560;width:145;height:62" coordorigin="3329,3560" coordsize="145,62" path="m3366,3569r12,l3372,3570r-2,4l3372,3579r6,l3376,3590r7,6l3378,3602r-8,5l3359,3607r-18,l3340,3594r3,-8l3347,3587r7,l3359,3581r,-13l3354,3562r-12,l3337,3568r-2,3l3333,3577r-4,13l3334,3605r9,11l3357,3622r16,-2l3390,3610r9,-14l3404,3595r1,1l3419,3614r17,8l3453,3621r12,-8l3470,3605r5,-15l3471,3577r-2,-6l3468,3569r-3,-5l3462,3562r-11,l3445,3568r,13l3451,3587r6,l3461,3586r3,8l3463,3607r-18,l3434,3607r-8,-5l3421,3596r7,-6l3426,3579r6,l3434,3574r-2,-4l3426,3570r,-1l3439,3569r4,-2l3443,3562r-4,-2l3366,3560r-5,2l3361,3567r5,2xe" fillcolor="black" stroked="f">
              <v:path arrowok="t"/>
            </v:shape>
            <v:shape id="_x0000_s2112" style="position:absolute;left:3624;top:3487;width:581;height:71" coordorigin="3624,3487" coordsize="581,71" path="m3665,3539r5,-9l4173,3530r,-2l4175,3538r6,7l4197,3545r7,-10l4204,3509r-7,-10l4181,3499r-6,7l4173,3516r,-2l3670,3514r-5,-8l3649,3506r1,-9l3635,3497r,-10l3624,3487r,71l3635,3558r,-10l3650,3548r-1,-9l3665,3539xe" fillcolor="black" stroked="f">
              <v:path arrowok="t"/>
            </v:shape>
            <w10:wrap anchorx="page"/>
          </v:group>
        </w:pict>
      </w:r>
      <w:r>
        <w:rPr>
          <w:w w:val="78"/>
        </w:rPr>
        <w:t xml:space="preserve">Çré </w:t>
      </w:r>
      <w:r>
        <w:rPr>
          <w:spacing w:val="5"/>
          <w:w w:val="78"/>
        </w:rPr>
        <w:t xml:space="preserve"> </w:t>
      </w:r>
      <w:r>
        <w:t>Rädhä</w:t>
      </w:r>
      <w:r>
        <w:rPr>
          <w:spacing w:val="38"/>
        </w:rPr>
        <w:t xml:space="preserve"> </w:t>
      </w:r>
      <w:r>
        <w:t xml:space="preserve">lamented </w:t>
      </w:r>
      <w:r>
        <w:rPr>
          <w:spacing w:val="12"/>
        </w:rPr>
        <w:t xml:space="preserve"> </w:t>
      </w:r>
      <w:r>
        <w:rPr>
          <w:w w:val="108"/>
        </w:rPr>
        <w:t>throughout</w:t>
      </w:r>
      <w:r>
        <w:rPr>
          <w:spacing w:val="29"/>
          <w:w w:val="108"/>
        </w:rPr>
        <w:t xml:space="preserve"> </w:t>
      </w:r>
      <w:r>
        <w:t xml:space="preserve">the  night. </w:t>
      </w:r>
      <w:r>
        <w:rPr>
          <w:spacing w:val="11"/>
        </w:rPr>
        <w:t xml:space="preserve"> </w:t>
      </w:r>
      <w:r>
        <w:t>Seeing</w:t>
      </w:r>
      <w:r>
        <w:rPr>
          <w:spacing w:val="22"/>
        </w:rPr>
        <w:t xml:space="preserve"> </w:t>
      </w:r>
      <w:r>
        <w:rPr>
          <w:w w:val="107"/>
        </w:rPr>
        <w:t xml:space="preserve">the </w:t>
      </w:r>
      <w:r>
        <w:t>moon</w:t>
      </w:r>
      <w:r>
        <w:rPr>
          <w:spacing w:val="30"/>
        </w:rPr>
        <w:t xml:space="preserve"> </w:t>
      </w:r>
      <w:r>
        <w:t>moving</w:t>
      </w:r>
      <w:r>
        <w:rPr>
          <w:spacing w:val="20"/>
        </w:rPr>
        <w:t xml:space="preserve"> </w:t>
      </w:r>
      <w:r>
        <w:t>towards</w:t>
      </w:r>
      <w:r>
        <w:rPr>
          <w:spacing w:val="33"/>
        </w:rPr>
        <w:t xml:space="preserve"> </w:t>
      </w:r>
      <w:r>
        <w:t>Mount</w:t>
      </w:r>
      <w:r>
        <w:rPr>
          <w:spacing w:val="29"/>
        </w:rPr>
        <w:t xml:space="preserve"> </w:t>
      </w:r>
      <w:r>
        <w:t>Asta on</w:t>
      </w:r>
      <w:r>
        <w:rPr>
          <w:spacing w:val="2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western</w:t>
      </w:r>
      <w:r>
        <w:rPr>
          <w:spacing w:val="32"/>
        </w:rPr>
        <w:t xml:space="preserve"> </w:t>
      </w:r>
      <w:r>
        <w:rPr>
          <w:w w:val="105"/>
        </w:rPr>
        <w:t xml:space="preserve">horizon, </w:t>
      </w:r>
      <w:r>
        <w:t xml:space="preserve">She </w:t>
      </w:r>
      <w:r>
        <w:rPr>
          <w:spacing w:val="4"/>
        </w:rPr>
        <w:t xml:space="preserve"> </w:t>
      </w:r>
      <w:r>
        <w:t>remembered   Kåñëa’s</w:t>
      </w:r>
      <w:r>
        <w:rPr>
          <w:spacing w:val="1"/>
        </w:rPr>
        <w:t xml:space="preserve"> </w:t>
      </w:r>
      <w:r>
        <w:t xml:space="preserve">previous </w:t>
      </w:r>
      <w:r>
        <w:rPr>
          <w:spacing w:val="31"/>
        </w:rPr>
        <w:t xml:space="preserve"> </w:t>
      </w:r>
      <w:r>
        <w:t xml:space="preserve">affection </w:t>
      </w:r>
      <w:r>
        <w:rPr>
          <w:spacing w:val="17"/>
        </w:rPr>
        <w:t xml:space="preserve"> </w:t>
      </w:r>
      <w:r>
        <w:t xml:space="preserve">for </w:t>
      </w:r>
      <w:r>
        <w:rPr>
          <w:spacing w:val="12"/>
        </w:rPr>
        <w:t xml:space="preserve"> </w:t>
      </w:r>
      <w:r>
        <w:t xml:space="preserve">Her </w:t>
      </w:r>
      <w:r>
        <w:rPr>
          <w:spacing w:val="16"/>
        </w:rPr>
        <w:t xml:space="preserve"> </w:t>
      </w:r>
      <w:r>
        <w:rPr>
          <w:w w:val="106"/>
        </w:rPr>
        <w:t xml:space="preserve">and </w:t>
      </w:r>
      <w:r>
        <w:t xml:space="preserve">told </w:t>
      </w:r>
      <w:r>
        <w:rPr>
          <w:spacing w:val="5"/>
        </w:rPr>
        <w:t xml:space="preserve"> </w:t>
      </w:r>
      <w:r>
        <w:t>Her</w:t>
      </w:r>
      <w:r>
        <w:rPr>
          <w:spacing w:val="42"/>
        </w:rPr>
        <w:t xml:space="preserve"> </w:t>
      </w:r>
      <w:r>
        <w:t xml:space="preserve">dear  friend, </w:t>
      </w:r>
      <w:r>
        <w:rPr>
          <w:spacing w:val="2"/>
        </w:rPr>
        <w:t xml:space="preserve"> </w:t>
      </w:r>
      <w:r>
        <w:t>“O</w:t>
      </w:r>
      <w:r>
        <w:rPr>
          <w:spacing w:val="36"/>
        </w:rPr>
        <w:t xml:space="preserve"> </w:t>
      </w:r>
      <w:r>
        <w:rPr>
          <w:i/>
        </w:rPr>
        <w:t>sakhé,</w:t>
      </w:r>
      <w:r>
        <w:rPr>
          <w:i/>
          <w:spacing w:val="6"/>
        </w:rPr>
        <w:t xml:space="preserve"> </w:t>
      </w:r>
      <w:r>
        <w:t xml:space="preserve">how  painful </w:t>
      </w:r>
      <w:r>
        <w:rPr>
          <w:spacing w:val="9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 xml:space="preserve">that </w:t>
      </w:r>
      <w:r>
        <w:rPr>
          <w:spacing w:val="10"/>
        </w:rPr>
        <w:t xml:space="preserve"> </w:t>
      </w:r>
      <w:r>
        <w:rPr>
          <w:w w:val="107"/>
        </w:rPr>
        <w:t xml:space="preserve">the </w:t>
      </w:r>
      <w:r>
        <w:t>moon</w:t>
      </w:r>
      <w:r>
        <w:rPr>
          <w:spacing w:val="30"/>
        </w:rPr>
        <w:t xml:space="preserve"> </w:t>
      </w:r>
      <w:r>
        <w:t>increases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distress</w:t>
      </w:r>
      <w:r>
        <w:rPr>
          <w:spacing w:val="2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jilted</w:t>
      </w:r>
      <w:r>
        <w:rPr>
          <w:spacing w:val="19"/>
        </w:rPr>
        <w:t xml:space="preserve"> </w:t>
      </w:r>
      <w:r>
        <w:t>lovers.</w:t>
      </w:r>
      <w:r>
        <w:rPr>
          <w:spacing w:val="12"/>
        </w:rPr>
        <w:t xml:space="preserve"> </w:t>
      </w:r>
      <w:r>
        <w:rPr>
          <w:spacing w:val="-6"/>
        </w:rPr>
        <w:t>W</w:t>
      </w:r>
      <w:r>
        <w:t>ith</w:t>
      </w:r>
      <w:r>
        <w:rPr>
          <w:spacing w:val="30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w w:val="104"/>
        </w:rPr>
        <w:t xml:space="preserve">setting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moon  the</w:t>
      </w:r>
      <w:r>
        <w:rPr>
          <w:spacing w:val="44"/>
        </w:rPr>
        <w:t xml:space="preserve"> </w:t>
      </w:r>
      <w:r>
        <w:t xml:space="preserve">burning </w:t>
      </w:r>
      <w:r>
        <w:rPr>
          <w:spacing w:val="15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 xml:space="preserve">amorous </w:t>
      </w:r>
      <w:r>
        <w:rPr>
          <w:spacing w:val="5"/>
        </w:rPr>
        <w:t xml:space="preserve"> </w:t>
      </w:r>
      <w:r>
        <w:t>desires</w:t>
      </w:r>
      <w:r>
        <w:rPr>
          <w:spacing w:val="38"/>
        </w:rPr>
        <w:t xml:space="preserve"> </w:t>
      </w:r>
      <w:r>
        <w:t xml:space="preserve">within </w:t>
      </w:r>
      <w:r>
        <w:rPr>
          <w:spacing w:val="3"/>
        </w:rPr>
        <w:t xml:space="preserve"> </w:t>
      </w:r>
      <w:r>
        <w:t>Me</w:t>
      </w:r>
      <w:r>
        <w:rPr>
          <w:spacing w:val="19"/>
        </w:rPr>
        <w:t xml:space="preserve"> </w:t>
      </w:r>
      <w:r>
        <w:t>is now</w:t>
      </w:r>
      <w:r>
        <w:rPr>
          <w:spacing w:val="20"/>
        </w:rPr>
        <w:t xml:space="preserve"> </w:t>
      </w:r>
      <w:r>
        <w:t>cooling</w:t>
      </w:r>
      <w:r>
        <w:rPr>
          <w:spacing w:val="18"/>
        </w:rPr>
        <w:t xml:space="preserve"> </w:t>
      </w:r>
      <w:r>
        <w:t>down.</w:t>
      </w:r>
      <w:r>
        <w:rPr>
          <w:spacing w:val="2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moon’s wan</w:t>
      </w:r>
      <w:r>
        <w:rPr>
          <w:spacing w:val="16"/>
        </w:rPr>
        <w:t xml:space="preserve"> </w:t>
      </w:r>
      <w:r>
        <w:t>complexion</w:t>
      </w:r>
      <w:r>
        <w:rPr>
          <w:spacing w:val="44"/>
        </w:rPr>
        <w:t xml:space="preserve"> </w:t>
      </w:r>
      <w:r>
        <w:rPr>
          <w:w w:val="104"/>
        </w:rPr>
        <w:t xml:space="preserve">stirs </w:t>
      </w:r>
      <w:r>
        <w:t xml:space="preserve">recollections </w:t>
      </w:r>
      <w:r>
        <w:rPr>
          <w:spacing w:val="11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Muräri’s</w:t>
      </w:r>
      <w:r>
        <w:rPr>
          <w:spacing w:val="17"/>
        </w:rPr>
        <w:t xml:space="preserve"> </w:t>
      </w:r>
      <w:r>
        <w:t>lotus  face.</w:t>
      </w:r>
      <w:r>
        <w:rPr>
          <w:spacing w:val="23"/>
        </w:rPr>
        <w:t xml:space="preserve"> </w:t>
      </w:r>
      <w:r>
        <w:t>How</w:t>
      </w:r>
      <w:r>
        <w:rPr>
          <w:spacing w:val="31"/>
        </w:rPr>
        <w:t xml:space="preserve"> </w:t>
      </w:r>
      <w:r>
        <w:t>listless</w:t>
      </w:r>
      <w:r>
        <w:rPr>
          <w:spacing w:val="36"/>
        </w:rPr>
        <w:t xml:space="preserve"> </w:t>
      </w:r>
      <w:r>
        <w:t>He</w:t>
      </w:r>
      <w:r>
        <w:rPr>
          <w:spacing w:val="31"/>
        </w:rPr>
        <w:t xml:space="preserve"> </w:t>
      </w:r>
      <w:r>
        <w:rPr>
          <w:w w:val="106"/>
        </w:rPr>
        <w:t xml:space="preserve">must </w:t>
      </w:r>
      <w:r>
        <w:t>have</w:t>
      </w:r>
      <w:r>
        <w:rPr>
          <w:spacing w:val="20"/>
        </w:rPr>
        <w:t xml:space="preserve"> </w:t>
      </w:r>
      <w:r>
        <w:t>become</w:t>
      </w:r>
      <w:r>
        <w:rPr>
          <w:spacing w:val="25"/>
        </w:rPr>
        <w:t xml:space="preserve"> </w:t>
      </w:r>
      <w:r>
        <w:t>away</w:t>
      </w:r>
      <w:r>
        <w:rPr>
          <w:spacing w:val="8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t>Me.” Then,</w:t>
      </w:r>
      <w:r>
        <w:rPr>
          <w:spacing w:val="35"/>
        </w:rPr>
        <w:t xml:space="preserve"> </w:t>
      </w:r>
      <w:r>
        <w:t>Her</w:t>
      </w:r>
      <w:r>
        <w:rPr>
          <w:spacing w:val="18"/>
        </w:rPr>
        <w:t xml:space="preserve"> </w:t>
      </w:r>
      <w:r>
        <w:t xml:space="preserve">thoughts </w:t>
      </w:r>
      <w:r>
        <w:rPr>
          <w:spacing w:val="10"/>
        </w:rPr>
        <w:t xml:space="preserve"> </w:t>
      </w:r>
      <w:r>
        <w:t>taking</w:t>
      </w:r>
      <w:r>
        <w:rPr>
          <w:spacing w:val="32"/>
        </w:rPr>
        <w:t xml:space="preserve"> </w:t>
      </w:r>
      <w:r>
        <w:t>a different</w:t>
      </w:r>
      <w:r>
        <w:rPr>
          <w:spacing w:val="37"/>
        </w:rPr>
        <w:t xml:space="preserve"> </w:t>
      </w:r>
      <w:r>
        <w:t xml:space="preserve">direction, </w:t>
      </w:r>
      <w:r>
        <w:rPr>
          <w:spacing w:val="11"/>
        </w:rPr>
        <w:t xml:space="preserve"> </w:t>
      </w:r>
      <w:r>
        <w:t>She</w:t>
      </w:r>
      <w:r>
        <w:rPr>
          <w:spacing w:val="17"/>
        </w:rPr>
        <w:t xml:space="preserve"> </w:t>
      </w:r>
      <w:r>
        <w:t>said,</w:t>
      </w:r>
      <w:r>
        <w:rPr>
          <w:spacing w:val="31"/>
        </w:rPr>
        <w:t xml:space="preserve"> </w:t>
      </w:r>
      <w:r>
        <w:t>“Hari</w:t>
      </w:r>
      <w:r>
        <w:rPr>
          <w:spacing w:val="23"/>
        </w:rPr>
        <w:t xml:space="preserve"> </w:t>
      </w:r>
      <w:r>
        <w:t>has</w:t>
      </w:r>
      <w:r>
        <w:rPr>
          <w:spacing w:val="34"/>
        </w:rPr>
        <w:t xml:space="preserve"> </w:t>
      </w:r>
      <w:r>
        <w:t>deserted  Me</w:t>
      </w:r>
      <w:r>
        <w:rPr>
          <w:spacing w:val="15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is amusing</w:t>
      </w:r>
      <w:r>
        <w:rPr>
          <w:spacing w:val="18"/>
        </w:rPr>
        <w:t xml:space="preserve"> </w:t>
      </w:r>
      <w:r>
        <w:t>Himself</w:t>
      </w:r>
      <w:r>
        <w:rPr>
          <w:spacing w:val="-2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another</w:t>
      </w:r>
      <w:r>
        <w:rPr>
          <w:spacing w:val="34"/>
        </w:rPr>
        <w:t xml:space="preserve"> </w:t>
      </w:r>
      <w:r>
        <w:t>beloved.</w:t>
      </w:r>
      <w:r>
        <w:rPr>
          <w:spacing w:val="5"/>
        </w:rPr>
        <w:t xml:space="preserve"> </w:t>
      </w:r>
      <w:r>
        <w:t>Therefore</w:t>
      </w:r>
      <w:r>
        <w:rPr>
          <w:spacing w:val="14"/>
        </w:rPr>
        <w:t xml:space="preserve"> </w:t>
      </w:r>
      <w:r>
        <w:t>His</w:t>
      </w:r>
      <w:r>
        <w:rPr>
          <w:spacing w:val="-2"/>
        </w:rPr>
        <w:t xml:space="preserve"> </w:t>
      </w:r>
      <w:r>
        <w:rPr>
          <w:w w:val="105"/>
        </w:rPr>
        <w:t xml:space="preserve">luster, </w:t>
      </w:r>
      <w:r>
        <w:t>now</w:t>
      </w:r>
      <w:r>
        <w:rPr>
          <w:spacing w:val="24"/>
        </w:rPr>
        <w:t xml:space="preserve"> </w:t>
      </w:r>
      <w:r>
        <w:t>pale</w:t>
      </w:r>
      <w:r>
        <w:rPr>
          <w:spacing w:val="17"/>
        </w:rPr>
        <w:t xml:space="preserve"> </w:t>
      </w:r>
      <w:r>
        <w:t>like</w:t>
      </w:r>
      <w:r>
        <w:rPr>
          <w:spacing w:val="1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setting</w:t>
      </w:r>
      <w:r>
        <w:rPr>
          <w:spacing w:val="31"/>
        </w:rPr>
        <w:t xml:space="preserve"> </w:t>
      </w:r>
      <w:r>
        <w:t>moon,</w:t>
      </w:r>
      <w:r>
        <w:rPr>
          <w:spacing w:val="35"/>
        </w:rPr>
        <w:t xml:space="preserve"> </w:t>
      </w:r>
      <w:r>
        <w:t>deepens</w:t>
      </w:r>
      <w:r>
        <w:rPr>
          <w:spacing w:val="3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crevice</w:t>
      </w:r>
      <w:r>
        <w:rPr>
          <w:spacing w:val="10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w w:val="105"/>
        </w:rPr>
        <w:t xml:space="preserve">pain </w:t>
      </w:r>
      <w:r>
        <w:t>in</w:t>
      </w:r>
      <w:r>
        <w:rPr>
          <w:spacing w:val="13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rPr>
          <w:w w:val="104"/>
        </w:rPr>
        <w:t>heart.”</w:t>
      </w:r>
    </w:p>
    <w:p w14:paraId="6AA335E3" w14:textId="77777777" w:rsidR="00150366" w:rsidRDefault="00150366">
      <w:pPr>
        <w:spacing w:line="200" w:lineRule="exact"/>
      </w:pPr>
    </w:p>
    <w:p w14:paraId="125740F3" w14:textId="77777777" w:rsidR="00150366" w:rsidRDefault="00150366">
      <w:pPr>
        <w:spacing w:before="19" w:line="220" w:lineRule="exact"/>
        <w:rPr>
          <w:sz w:val="22"/>
          <w:szCs w:val="22"/>
        </w:rPr>
      </w:pPr>
    </w:p>
    <w:p w14:paraId="38636AF1" w14:textId="77777777" w:rsidR="00150366" w:rsidRDefault="00000000">
      <w:pPr>
        <w:spacing w:before="9"/>
        <w:ind w:left="1412" w:right="1412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Fifteen</w:t>
      </w:r>
      <w:r>
        <w:rPr>
          <w:rFonts w:ascii="Cambria" w:eastAsia="Cambria" w:hAnsi="Cambria" w:cs="Cambria"/>
          <w:i/>
          <w:spacing w:val="29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590A7006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0078732B" w14:textId="77777777" w:rsidR="00150366" w:rsidRDefault="00000000">
      <w:pPr>
        <w:ind w:left="390"/>
      </w:pPr>
      <w:r>
        <w:pict w14:anchorId="2ADEAA51">
          <v:group id="_x0000_s2109" style="position:absolute;left:0;text-align:left;margin-left:44.95pt;margin-top:49.65pt;width:250.2pt;height:0;z-index:-8417;mso-position-horizontal-relative:page;mso-position-vertical-relative:page" coordorigin="899,993" coordsize="5004,0">
            <v:shape id="_x0000_s2110" style="position:absolute;left:899;top:993;width:5004;height:0" coordorigin="899,993" coordsize="5004,0" path="m899,993r5004,e" filled="f" strokeweight=".7pt">
              <v:path arrowok="t"/>
            </v:shape>
            <w10:wrap anchorx="page" anchory="page"/>
          </v:group>
        </w:pict>
      </w:r>
      <w:r>
        <w:rPr>
          <w:spacing w:val="-6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6"/>
        </w:rPr>
        <w:t>musica</w:t>
      </w:r>
      <w:r>
        <w:t>l</w:t>
      </w:r>
      <w:r>
        <w:rPr>
          <w:spacing w:val="22"/>
        </w:rPr>
        <w:t xml:space="preserve"> </w:t>
      </w:r>
      <w:r>
        <w:rPr>
          <w:spacing w:val="-6"/>
        </w:rPr>
        <w:t>mod</w:t>
      </w:r>
      <w:r>
        <w:t>e</w:t>
      </w:r>
      <w:r>
        <w:rPr>
          <w:spacing w:val="21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3"/>
        </w:rPr>
        <w:t xml:space="preserve"> </w:t>
      </w:r>
      <w:r>
        <w:rPr>
          <w:i/>
          <w:spacing w:val="-6"/>
          <w:w w:val="92"/>
        </w:rPr>
        <w:t>gurjaré-räga</w:t>
      </w:r>
      <w:r>
        <w:rPr>
          <w:i/>
          <w:w w:val="92"/>
        </w:rPr>
        <w:t>;</w:t>
      </w:r>
      <w:r>
        <w:rPr>
          <w:i/>
          <w:spacing w:val="9"/>
          <w:w w:val="92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6"/>
        </w:rPr>
        <w:t>rhyth</w:t>
      </w:r>
      <w:r>
        <w:t>m</w:t>
      </w:r>
      <w:r>
        <w:rPr>
          <w:spacing w:val="43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3"/>
        </w:rPr>
        <w:t xml:space="preserve"> </w:t>
      </w:r>
      <w:r>
        <w:rPr>
          <w:i/>
          <w:spacing w:val="-6"/>
        </w:rPr>
        <w:t>ekatälé-täla</w:t>
      </w:r>
      <w:r>
        <w:t>.</w:t>
      </w:r>
    </w:p>
    <w:p w14:paraId="27E6FC0F" w14:textId="77777777" w:rsidR="00150366" w:rsidRDefault="00150366">
      <w:pPr>
        <w:spacing w:before="8" w:line="200" w:lineRule="exact"/>
      </w:pPr>
    </w:p>
    <w:p w14:paraId="63609135" w14:textId="77777777" w:rsidR="00150366" w:rsidRDefault="00000000">
      <w:pPr>
        <w:spacing w:line="248" w:lineRule="auto"/>
        <w:ind w:left="120" w:right="85" w:firstLine="270"/>
        <w:jc w:val="both"/>
      </w:pPr>
      <w:r>
        <w:t xml:space="preserve">In </w:t>
      </w:r>
      <w:r>
        <w:rPr>
          <w:spacing w:val="13"/>
        </w:rPr>
        <w:t xml:space="preserve"> </w:t>
      </w:r>
      <w:r>
        <w:t xml:space="preserve">this </w:t>
      </w:r>
      <w:r>
        <w:rPr>
          <w:spacing w:val="21"/>
        </w:rPr>
        <w:t xml:space="preserve"> </w:t>
      </w:r>
      <w:r>
        <w:t xml:space="preserve">song </w:t>
      </w:r>
      <w:r>
        <w:rPr>
          <w:spacing w:val="11"/>
        </w:rPr>
        <w:t xml:space="preserve"> </w:t>
      </w:r>
      <w:r>
        <w:t xml:space="preserve">that </w:t>
      </w:r>
      <w:r>
        <w:rPr>
          <w:spacing w:val="27"/>
        </w:rPr>
        <w:t xml:space="preserve"> </w:t>
      </w:r>
      <w:r>
        <w:t xml:space="preserve">beautiful </w:t>
      </w:r>
      <w:r>
        <w:rPr>
          <w:spacing w:val="25"/>
        </w:rPr>
        <w:t xml:space="preserve"> </w:t>
      </w:r>
      <w:r>
        <w:t xml:space="preserve">enchantress   engrossed </w:t>
      </w:r>
      <w:r>
        <w:rPr>
          <w:spacing w:val="27"/>
        </w:rPr>
        <w:t xml:space="preserve"> </w:t>
      </w:r>
      <w:r>
        <w:rPr>
          <w:w w:val="107"/>
        </w:rPr>
        <w:t xml:space="preserve">in </w:t>
      </w:r>
      <w:r>
        <w:t>dallying</w:t>
      </w:r>
      <w:r>
        <w:rPr>
          <w:spacing w:val="14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rPr>
          <w:w w:val="86"/>
        </w:rPr>
        <w:t>Çré</w:t>
      </w:r>
      <w:r>
        <w:rPr>
          <w:spacing w:val="-11"/>
          <w:w w:val="86"/>
        </w:rPr>
        <w:t xml:space="preserve"> </w:t>
      </w:r>
      <w:r>
        <w:rPr>
          <w:w w:val="86"/>
        </w:rPr>
        <w:t xml:space="preserve">Kåñëa </w:t>
      </w:r>
      <w:r>
        <w:rPr>
          <w:spacing w:val="15"/>
          <w:w w:val="86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bank</w:t>
      </w:r>
      <w:r>
        <w:rPr>
          <w:spacing w:val="24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rPr>
          <w:spacing w:val="-14"/>
          <w:w w:val="79"/>
        </w:rPr>
        <w:t>Y</w:t>
      </w:r>
      <w:r>
        <w:rPr>
          <w:w w:val="105"/>
        </w:rPr>
        <w:t>amunä</w:t>
      </w:r>
      <w:r>
        <w:rPr>
          <w:spacing w:val="5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rPr>
          <w:w w:val="104"/>
        </w:rPr>
        <w:t xml:space="preserve">been </w:t>
      </w:r>
      <w:r>
        <w:t xml:space="preserve">portrayed </w:t>
      </w:r>
      <w:r>
        <w:rPr>
          <w:spacing w:val="17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rPr>
          <w:i/>
          <w:w w:val="95"/>
        </w:rPr>
        <w:t>svädhéna-bhartåkä,</w:t>
      </w:r>
      <w:r>
        <w:rPr>
          <w:i/>
          <w:spacing w:val="39"/>
          <w:w w:val="95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 xml:space="preserve">mistress </w:t>
      </w:r>
      <w:r>
        <w:rPr>
          <w:spacing w:val="6"/>
        </w:rPr>
        <w:t xml:space="preserve"> </w:t>
      </w:r>
      <w:r>
        <w:t xml:space="preserve">who  </w:t>
      </w:r>
      <w:r>
        <w:rPr>
          <w:w w:val="105"/>
        </w:rPr>
        <w:t xml:space="preserve">controls </w:t>
      </w:r>
      <w:r>
        <w:t>her</w:t>
      </w:r>
      <w:r>
        <w:rPr>
          <w:spacing w:val="20"/>
        </w:rPr>
        <w:t xml:space="preserve"> </w:t>
      </w:r>
      <w:r>
        <w:rPr>
          <w:w w:val="102"/>
        </w:rPr>
        <w:t>lover.</w:t>
      </w:r>
    </w:p>
    <w:p w14:paraId="0AAF87B8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0AF65764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22</w:t>
      </w:r>
    </w:p>
    <w:p w14:paraId="27835DFD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75B97166" w14:textId="77777777" w:rsidR="00150366" w:rsidRDefault="00000000">
      <w:pPr>
        <w:spacing w:line="248" w:lineRule="auto"/>
        <w:ind w:left="210" w:right="90"/>
      </w:pPr>
      <w:r>
        <w:rPr>
          <w:i/>
          <w:spacing w:val="-5"/>
          <w:w w:val="96"/>
        </w:rPr>
        <w:t>samudita-madan</w:t>
      </w:r>
      <w:r>
        <w:rPr>
          <w:i/>
          <w:w w:val="96"/>
        </w:rPr>
        <w:t>e</w:t>
      </w:r>
      <w:r>
        <w:rPr>
          <w:i/>
          <w:spacing w:val="18"/>
          <w:w w:val="96"/>
        </w:rPr>
        <w:t xml:space="preserve"> </w:t>
      </w:r>
      <w:r>
        <w:rPr>
          <w:i/>
          <w:spacing w:val="-5"/>
          <w:w w:val="96"/>
        </w:rPr>
        <w:t>ramaëé-vadan</w:t>
      </w:r>
      <w:r>
        <w:rPr>
          <w:i/>
          <w:w w:val="96"/>
        </w:rPr>
        <w:t>e</w:t>
      </w:r>
      <w:r>
        <w:rPr>
          <w:i/>
          <w:spacing w:val="-10"/>
          <w:w w:val="96"/>
        </w:rPr>
        <w:t xml:space="preserve"> </w:t>
      </w:r>
      <w:r>
        <w:rPr>
          <w:i/>
          <w:spacing w:val="-5"/>
        </w:rPr>
        <w:t>cumbana-valitädhare mågamada-tilaka</w:t>
      </w:r>
      <w:r>
        <w:rPr>
          <w:i/>
        </w:rPr>
        <w:t>à</w:t>
      </w:r>
      <w:r>
        <w:rPr>
          <w:i/>
          <w:spacing w:val="-1"/>
        </w:rPr>
        <w:t xml:space="preserve"> </w:t>
      </w:r>
      <w:r>
        <w:rPr>
          <w:i/>
          <w:spacing w:val="-5"/>
        </w:rPr>
        <w:t>likhat</w:t>
      </w:r>
      <w:r>
        <w:rPr>
          <w:i/>
        </w:rPr>
        <w:t>i</w:t>
      </w:r>
      <w:r>
        <w:rPr>
          <w:i/>
          <w:spacing w:val="-6"/>
        </w:rPr>
        <w:t xml:space="preserve"> </w:t>
      </w:r>
      <w:r>
        <w:rPr>
          <w:i/>
          <w:spacing w:val="-5"/>
        </w:rPr>
        <w:t>sa-pulaka</w:t>
      </w:r>
      <w:r>
        <w:rPr>
          <w:i/>
        </w:rPr>
        <w:t>à</w:t>
      </w:r>
      <w:r>
        <w:rPr>
          <w:i/>
          <w:spacing w:val="20"/>
        </w:rPr>
        <w:t xml:space="preserve"> </w:t>
      </w:r>
      <w:r>
        <w:rPr>
          <w:i/>
          <w:spacing w:val="-5"/>
          <w:w w:val="95"/>
        </w:rPr>
        <w:t>måga</w:t>
      </w:r>
      <w:r>
        <w:rPr>
          <w:i/>
          <w:w w:val="95"/>
        </w:rPr>
        <w:t>m</w:t>
      </w:r>
      <w:r>
        <w:rPr>
          <w:i/>
          <w:spacing w:val="-14"/>
          <w:w w:val="95"/>
        </w:rPr>
        <w:t xml:space="preserve"> </w:t>
      </w:r>
      <w:r>
        <w:rPr>
          <w:i/>
          <w:spacing w:val="-5"/>
          <w:w w:val="95"/>
        </w:rPr>
        <w:t>iv</w:t>
      </w:r>
      <w:r>
        <w:rPr>
          <w:i/>
          <w:w w:val="95"/>
        </w:rPr>
        <w:t>a</w:t>
      </w:r>
      <w:r>
        <w:rPr>
          <w:i/>
          <w:spacing w:val="-7"/>
          <w:w w:val="95"/>
        </w:rPr>
        <w:t xml:space="preserve"> </w:t>
      </w:r>
      <w:r>
        <w:rPr>
          <w:i/>
          <w:spacing w:val="-5"/>
          <w:w w:val="95"/>
        </w:rPr>
        <w:t>rajané-kar</w:t>
      </w:r>
      <w:r>
        <w:rPr>
          <w:i/>
          <w:w w:val="95"/>
        </w:rPr>
        <w:t>e</w:t>
      </w:r>
      <w:r>
        <w:rPr>
          <w:i/>
          <w:spacing w:val="-16"/>
          <w:w w:val="95"/>
        </w:rPr>
        <w:t xml:space="preserve"> </w:t>
      </w:r>
      <w:r>
        <w:rPr>
          <w:spacing w:val="-5"/>
          <w:w w:val="111"/>
        </w:rPr>
        <w:t>(1)</w:t>
      </w:r>
    </w:p>
    <w:p w14:paraId="664042A0" w14:textId="77777777" w:rsidR="00150366" w:rsidRDefault="00000000">
      <w:pPr>
        <w:spacing w:before="90" w:line="248" w:lineRule="auto"/>
        <w:ind w:left="2730" w:right="106"/>
      </w:pPr>
      <w:r>
        <w:rPr>
          <w:i/>
          <w:spacing w:val="-5"/>
          <w:w w:val="97"/>
        </w:rPr>
        <w:t>ramat</w:t>
      </w:r>
      <w:r>
        <w:rPr>
          <w:i/>
          <w:w w:val="97"/>
        </w:rPr>
        <w:t>e</w:t>
      </w:r>
      <w:r>
        <w:rPr>
          <w:i/>
          <w:spacing w:val="-4"/>
          <w:w w:val="97"/>
        </w:rPr>
        <w:t xml:space="preserve"> </w:t>
      </w:r>
      <w:r>
        <w:rPr>
          <w:i/>
          <w:spacing w:val="-5"/>
        </w:rPr>
        <w:t xml:space="preserve">yamunä-pulina-vane </w:t>
      </w:r>
      <w:r>
        <w:rPr>
          <w:i/>
          <w:spacing w:val="-5"/>
          <w:w w:val="92"/>
        </w:rPr>
        <w:t>vijay</w:t>
      </w:r>
      <w:r>
        <w:rPr>
          <w:i/>
          <w:w w:val="92"/>
        </w:rPr>
        <w:t>é</w:t>
      </w:r>
      <w:r>
        <w:rPr>
          <w:i/>
          <w:spacing w:val="-3"/>
          <w:w w:val="92"/>
        </w:rPr>
        <w:t xml:space="preserve"> </w:t>
      </w:r>
      <w:r>
        <w:rPr>
          <w:i/>
          <w:spacing w:val="-5"/>
        </w:rPr>
        <w:t>muräri</w:t>
      </w:r>
      <w:r>
        <w:rPr>
          <w:i/>
        </w:rPr>
        <w:t>r</w:t>
      </w:r>
      <w:r>
        <w:rPr>
          <w:i/>
          <w:spacing w:val="-10"/>
        </w:rPr>
        <w:t xml:space="preserve"> </w:t>
      </w:r>
      <w:r>
        <w:rPr>
          <w:i/>
          <w:spacing w:val="-5"/>
          <w:w w:val="97"/>
        </w:rPr>
        <w:t>adhun</w:t>
      </w:r>
      <w:r>
        <w:rPr>
          <w:i/>
          <w:w w:val="97"/>
        </w:rPr>
        <w:t>ä</w:t>
      </w:r>
      <w:r>
        <w:rPr>
          <w:i/>
          <w:spacing w:val="-3"/>
          <w:w w:val="97"/>
        </w:rPr>
        <w:t xml:space="preserve"> </w:t>
      </w:r>
      <w:r>
        <w:rPr>
          <w:spacing w:val="-5"/>
          <w:w w:val="106"/>
        </w:rPr>
        <w:t>(refrain)</w:t>
      </w:r>
    </w:p>
    <w:p w14:paraId="4A48D59B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7378136" w14:textId="77777777" w:rsidR="00150366" w:rsidRDefault="00000000">
      <w:pPr>
        <w:spacing w:line="220" w:lineRule="exact"/>
        <w:ind w:left="120" w:right="87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90"/>
        </w:rPr>
        <w:t>“Thi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enchantin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maiden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ever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por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bod</w:t>
      </w:r>
      <w:r>
        <w:rPr>
          <w:rFonts w:ascii="Book Antiqua" w:eastAsia="Book Antiqua" w:hAnsi="Book Antiqua" w:cs="Book Antiqua"/>
          <w:b/>
          <w:w w:val="90"/>
        </w:rPr>
        <w:t xml:space="preserve">y </w:t>
      </w:r>
      <w:r>
        <w:rPr>
          <w:rFonts w:ascii="Book Antiqua" w:eastAsia="Book Antiqua" w:hAnsi="Book Antiqua" w:cs="Book Antiqua"/>
          <w:b/>
          <w:spacing w:val="-4"/>
          <w:w w:val="90"/>
        </w:rPr>
        <w:t xml:space="preserve">swelling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4"/>
        </w:rPr>
        <w:t>rapture</w:t>
      </w:r>
      <w:r>
        <w:rPr>
          <w:rFonts w:ascii="Book Antiqua" w:eastAsia="Book Antiqua" w:hAnsi="Book Antiqua" w:cs="Book Antiqua"/>
          <w:b/>
          <w:w w:val="94"/>
        </w:rPr>
        <w:t>,</w:t>
      </w:r>
      <w:r>
        <w:rPr>
          <w:rFonts w:ascii="Book Antiqua" w:eastAsia="Book Antiqua" w:hAnsi="Book Antiqua" w:cs="Book Antiqua"/>
          <w:b/>
          <w:spacing w:val="19"/>
          <w:w w:val="9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 xml:space="preserve">s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ver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embodimen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everythin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excites </w:t>
      </w:r>
      <w:r>
        <w:rPr>
          <w:rFonts w:ascii="Book Antiqua" w:eastAsia="Book Antiqua" w:hAnsi="Book Antiqua" w:cs="Book Antiqua"/>
          <w:b/>
          <w:spacing w:val="-4"/>
          <w:w w:val="92"/>
        </w:rPr>
        <w:t>amorou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40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desire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10"/>
        </w:rPr>
        <w:t>W</w:t>
      </w:r>
      <w:r>
        <w:rPr>
          <w:rFonts w:ascii="Book Antiqua" w:eastAsia="Book Antiqua" w:hAnsi="Book Antiqua" w:cs="Book Antiqua"/>
          <w:b/>
          <w:spacing w:val="-4"/>
        </w:rPr>
        <w:t>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b/>
          <w:i/>
          <w:spacing w:val="-4"/>
        </w:rPr>
        <w:t>kastüré-tilaka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Murär</w:t>
      </w:r>
      <w:r>
        <w:rPr>
          <w:rFonts w:ascii="Book Antiqua" w:eastAsia="Book Antiqua" w:hAnsi="Book Antiqua" w:cs="Book Antiqua"/>
          <w:b/>
          <w:w w:val="90"/>
        </w:rPr>
        <w:t>i</w:t>
      </w:r>
      <w:r>
        <w:rPr>
          <w:rFonts w:ascii="Book Antiqua" w:eastAsia="Book Antiqua" w:hAnsi="Book Antiqua" w:cs="Book Antiqua"/>
          <w:b/>
          <w:spacing w:val="3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drawin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4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the </w:t>
      </w:r>
      <w:r>
        <w:rPr>
          <w:rFonts w:ascii="Book Antiqua" w:eastAsia="Book Antiqua" w:hAnsi="Book Antiqua" w:cs="Book Antiqua"/>
          <w:b/>
          <w:spacing w:val="-5"/>
          <w:w w:val="91"/>
        </w:rPr>
        <w:t>mar</w:t>
      </w:r>
      <w:r>
        <w:rPr>
          <w:rFonts w:ascii="Book Antiqua" w:eastAsia="Book Antiqua" w:hAnsi="Book Antiqua" w:cs="Book Antiqua"/>
          <w:b/>
          <w:w w:val="91"/>
        </w:rPr>
        <w:t>k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dee</w:t>
      </w:r>
      <w:r>
        <w:rPr>
          <w:rFonts w:ascii="Book Antiqua" w:eastAsia="Book Antiqua" w:hAnsi="Book Antiqua" w:cs="Book Antiqua"/>
          <w:b/>
          <w:w w:val="92"/>
        </w:rPr>
        <w:t>r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moo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face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hair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bristlin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in </w:t>
      </w:r>
      <w:r>
        <w:rPr>
          <w:rFonts w:ascii="Book Antiqua" w:eastAsia="Book Antiqua" w:hAnsi="Book Antiqua" w:cs="Book Antiqua"/>
          <w:b/>
          <w:spacing w:val="-2"/>
          <w:w w:val="90"/>
        </w:rPr>
        <w:t>exhilaration</w:t>
      </w:r>
      <w:r>
        <w:rPr>
          <w:rFonts w:ascii="Book Antiqua" w:eastAsia="Book Antiqua" w:hAnsi="Book Antiqua" w:cs="Book Antiqua"/>
          <w:b/>
          <w:w w:val="90"/>
        </w:rPr>
        <w:t xml:space="preserve">, 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kisse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her.</w:t>
      </w:r>
    </w:p>
    <w:p w14:paraId="5764CFA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17F2E1B" w14:textId="77777777" w:rsidR="00150366" w:rsidRDefault="00000000">
      <w:pPr>
        <w:spacing w:line="220" w:lineRule="exact"/>
        <w:ind w:left="120" w:right="83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“Even now,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Madhuripu, 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invincible 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>love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battle,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is </w:t>
      </w:r>
      <w:r>
        <w:rPr>
          <w:rFonts w:ascii="Book Antiqua" w:eastAsia="Book Antiqua" w:hAnsi="Book Antiqua" w:cs="Book Antiqua"/>
          <w:b/>
          <w:w w:val="92"/>
        </w:rPr>
        <w:t>romancing</w:t>
      </w:r>
      <w:r>
        <w:rPr>
          <w:rFonts w:ascii="Book Antiqua" w:eastAsia="Book Antiqua" w:hAnsi="Book Antiqua" w:cs="Book Antiqua"/>
          <w:b/>
          <w:spacing w:val="4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 another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maiden</w:t>
      </w:r>
      <w:r>
        <w:rPr>
          <w:rFonts w:ascii="Book Antiqua" w:eastAsia="Book Antiqua" w:hAnsi="Book Antiqua" w:cs="Book Antiqua"/>
          <w:b/>
          <w:spacing w:val="4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woods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along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-13"/>
          <w:w w:val="90"/>
        </w:rPr>
        <w:t>Y</w:t>
      </w:r>
      <w:r>
        <w:rPr>
          <w:rFonts w:ascii="Book Antiqua" w:eastAsia="Book Antiqua" w:hAnsi="Book Antiqua" w:cs="Book Antiqua"/>
          <w:b/>
          <w:w w:val="90"/>
        </w:rPr>
        <w:t>amunä’s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bank.”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(refrain)</w:t>
      </w:r>
    </w:p>
    <w:p w14:paraId="1718A5FE" w14:textId="77777777" w:rsidR="00150366" w:rsidRDefault="00150366">
      <w:pPr>
        <w:spacing w:before="6" w:line="200" w:lineRule="exact"/>
      </w:pPr>
    </w:p>
    <w:p w14:paraId="27A4AF22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3DF651E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5C3731D3" w14:textId="77777777" w:rsidR="00150366" w:rsidRDefault="00000000">
      <w:pPr>
        <w:spacing w:line="248" w:lineRule="auto"/>
        <w:ind w:left="120" w:right="85" w:firstLine="270"/>
        <w:jc w:val="both"/>
        <w:sectPr w:rsidR="00150366">
          <w:headerReference w:type="default" r:id="rId47"/>
          <w:pgSz w:w="6820" w:h="10220"/>
          <w:pgMar w:top="780" w:right="780" w:bottom="280" w:left="780" w:header="581" w:footer="0" w:gutter="0"/>
          <w:pgNumType w:start="180"/>
          <w:cols w:space="720"/>
        </w:sectPr>
      </w:pP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6"/>
          <w:w w:val="77"/>
        </w:rPr>
        <w:t xml:space="preserve"> </w:t>
      </w:r>
      <w:r>
        <w:rPr>
          <w:spacing w:val="-6"/>
        </w:rPr>
        <w:t>Rädhä</w:t>
      </w:r>
      <w:r>
        <w:t xml:space="preserve">, </w:t>
      </w:r>
      <w:r>
        <w:rPr>
          <w:spacing w:val="-6"/>
        </w:rPr>
        <w:t>i</w:t>
      </w:r>
      <w:r>
        <w:t>n</w:t>
      </w:r>
      <w:r>
        <w:rPr>
          <w:spacing w:val="5"/>
        </w:rPr>
        <w:t xml:space="preserve"> </w:t>
      </w:r>
      <w:r>
        <w:rPr>
          <w:spacing w:val="-6"/>
        </w:rPr>
        <w:t>grea</w:t>
      </w:r>
      <w:r>
        <w:t>t</w:t>
      </w:r>
      <w:r>
        <w:rPr>
          <w:spacing w:val="2"/>
        </w:rPr>
        <w:t xml:space="preserve"> </w:t>
      </w:r>
      <w:r>
        <w:rPr>
          <w:spacing w:val="-6"/>
        </w:rPr>
        <w:t>distress</w:t>
      </w:r>
      <w:r>
        <w:t>,</w:t>
      </w:r>
      <w:r>
        <w:rPr>
          <w:spacing w:val="14"/>
        </w:rPr>
        <w:t xml:space="preserve"> </w:t>
      </w:r>
      <w:r>
        <w:rPr>
          <w:spacing w:val="-6"/>
        </w:rPr>
        <w:t>fantasize</w:t>
      </w:r>
      <w:r>
        <w:t>s</w:t>
      </w:r>
      <w:r>
        <w:rPr>
          <w:spacing w:val="2"/>
        </w:rPr>
        <w:t xml:space="preserve"> </w:t>
      </w:r>
      <w:r>
        <w:rPr>
          <w:spacing w:val="-6"/>
        </w:rPr>
        <w:t>abou</w:t>
      </w:r>
      <w:r>
        <w:t>t</w:t>
      </w:r>
      <w:r>
        <w:rPr>
          <w:spacing w:val="17"/>
        </w:rPr>
        <w:t xml:space="preserve"> </w:t>
      </w:r>
      <w:r>
        <w:rPr>
          <w:spacing w:val="-6"/>
        </w:rPr>
        <w:t>He</w:t>
      </w:r>
      <w:r>
        <w:t xml:space="preserve">r </w:t>
      </w:r>
      <w:r>
        <w:rPr>
          <w:spacing w:val="-6"/>
          <w:w w:val="102"/>
        </w:rPr>
        <w:t xml:space="preserve">imaginary </w:t>
      </w:r>
      <w:r>
        <w:t>rival.</w:t>
      </w:r>
      <w:r>
        <w:rPr>
          <w:spacing w:val="34"/>
        </w:rPr>
        <w:t xml:space="preserve"> </w:t>
      </w:r>
      <w:r>
        <w:t>Actually,</w:t>
      </w:r>
      <w:r>
        <w:rPr>
          <w:spacing w:val="30"/>
        </w:rPr>
        <w:t xml:space="preserve"> </w:t>
      </w:r>
      <w:r>
        <w:t>sitting  alone</w:t>
      </w:r>
      <w:r>
        <w:rPr>
          <w:spacing w:val="43"/>
        </w:rPr>
        <w:t xml:space="preserve"> </w:t>
      </w:r>
      <w:r>
        <w:t>She</w:t>
      </w:r>
      <w:r>
        <w:rPr>
          <w:spacing w:val="24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 xml:space="preserve">remembering </w:t>
      </w:r>
      <w:r>
        <w:rPr>
          <w:spacing w:val="12"/>
        </w:rPr>
        <w:t xml:space="preserve"> </w:t>
      </w:r>
      <w:r>
        <w:t>Her</w:t>
      </w:r>
      <w:r>
        <w:rPr>
          <w:spacing w:val="36"/>
        </w:rPr>
        <w:t xml:space="preserve"> </w:t>
      </w:r>
      <w:r>
        <w:rPr>
          <w:w w:val="104"/>
        </w:rPr>
        <w:t xml:space="preserve">own </w:t>
      </w:r>
      <w:r>
        <w:t>previous</w:t>
      </w:r>
      <w:r>
        <w:rPr>
          <w:spacing w:val="47"/>
        </w:rPr>
        <w:t xml:space="preserve"> </w:t>
      </w:r>
      <w:r>
        <w:t>pastimes</w:t>
      </w:r>
      <w:r>
        <w:rPr>
          <w:spacing w:val="46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rPr>
          <w:w w:val="78"/>
        </w:rPr>
        <w:t>Çré</w:t>
      </w:r>
      <w:r>
        <w:rPr>
          <w:spacing w:val="37"/>
          <w:w w:val="78"/>
        </w:rPr>
        <w:t xml:space="preserve"> </w:t>
      </w:r>
      <w:r>
        <w:t>Kåñëa</w:t>
      </w:r>
      <w:r>
        <w:rPr>
          <w:spacing w:val="1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describing  what</w:t>
      </w:r>
      <w:r>
        <w:rPr>
          <w:spacing w:val="41"/>
        </w:rPr>
        <w:t xml:space="preserve"> </w:t>
      </w:r>
      <w:r>
        <w:t xml:space="preserve">She </w:t>
      </w:r>
      <w:r>
        <w:rPr>
          <w:spacing w:val="-6"/>
        </w:rPr>
        <w:t>see</w:t>
      </w:r>
      <w:r>
        <w:t>s</w:t>
      </w:r>
      <w:r>
        <w:rPr>
          <w:spacing w:val="-10"/>
        </w:rPr>
        <w:t xml:space="preserve"> </w:t>
      </w:r>
      <w:r>
        <w:rPr>
          <w:spacing w:val="-6"/>
        </w:rPr>
        <w:t>throug</w:t>
      </w:r>
      <w:r>
        <w:t>h</w:t>
      </w:r>
      <w:r>
        <w:rPr>
          <w:spacing w:val="3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7"/>
        </w:rPr>
        <w:t xml:space="preserve"> </w:t>
      </w:r>
      <w:r>
        <w:rPr>
          <w:spacing w:val="-6"/>
        </w:rPr>
        <w:t>eye</w:t>
      </w:r>
      <w:r>
        <w:t>s</w:t>
      </w:r>
      <w:r>
        <w:rPr>
          <w:spacing w:val="-14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15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-4"/>
        </w:rPr>
        <w:t xml:space="preserve"> </w:t>
      </w:r>
      <w:r>
        <w:rPr>
          <w:i/>
          <w:spacing w:val="-6"/>
          <w:w w:val="96"/>
        </w:rPr>
        <w:t>bhäva</w:t>
      </w:r>
      <w:r>
        <w:rPr>
          <w:w w:val="96"/>
        </w:rPr>
        <w:t>.</w:t>
      </w:r>
      <w:r>
        <w:rPr>
          <w:spacing w:val="-6"/>
          <w:w w:val="96"/>
        </w:rPr>
        <w:t xml:space="preserve"> </w:t>
      </w:r>
      <w:r>
        <w:rPr>
          <w:spacing w:val="-6"/>
        </w:rPr>
        <w:t>Rädh</w:t>
      </w:r>
      <w:r>
        <w:t>ä</w:t>
      </w:r>
      <w:r>
        <w:rPr>
          <w:spacing w:val="-5"/>
        </w:rPr>
        <w:t xml:space="preserve"> </w:t>
      </w:r>
      <w:r>
        <w:rPr>
          <w:spacing w:val="-6"/>
        </w:rPr>
        <w:t>envision</w:t>
      </w:r>
      <w:r>
        <w:t>s</w:t>
      </w:r>
      <w:r>
        <w:rPr>
          <w:spacing w:val="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6"/>
          <w:w w:val="104"/>
        </w:rPr>
        <w:t xml:space="preserve">wonderful </w:t>
      </w:r>
      <w:r>
        <w:t xml:space="preserve">heroine </w:t>
      </w:r>
      <w:r>
        <w:rPr>
          <w:spacing w:val="16"/>
        </w:rPr>
        <w:t xml:space="preserve"> </w:t>
      </w:r>
      <w:r>
        <w:t>who  is</w:t>
      </w:r>
      <w:r>
        <w:rPr>
          <w:spacing w:val="36"/>
        </w:rPr>
        <w:t xml:space="preserve"> </w:t>
      </w:r>
      <w:r>
        <w:t xml:space="preserve">thinking, </w:t>
      </w:r>
      <w:r>
        <w:rPr>
          <w:spacing w:val="29"/>
        </w:rPr>
        <w:t xml:space="preserve"> </w:t>
      </w:r>
      <w:r>
        <w:t xml:space="preserve">“Madhuripu </w:t>
      </w:r>
      <w:r>
        <w:rPr>
          <w:spacing w:val="26"/>
        </w:rPr>
        <w:t xml:space="preserve"> </w:t>
      </w:r>
      <w:r>
        <w:t>has</w:t>
      </w:r>
      <w:r>
        <w:rPr>
          <w:spacing w:val="47"/>
        </w:rPr>
        <w:t xml:space="preserve"> </w:t>
      </w:r>
      <w:r>
        <w:t>defeated  me</w:t>
      </w:r>
      <w:r>
        <w:rPr>
          <w:spacing w:val="44"/>
        </w:rPr>
        <w:t xml:space="preserve"> </w:t>
      </w:r>
      <w:r>
        <w:rPr>
          <w:w w:val="107"/>
        </w:rPr>
        <w:t xml:space="preserve">in </w:t>
      </w:r>
      <w:r>
        <w:t>this</w:t>
      </w:r>
      <w:r>
        <w:rPr>
          <w:spacing w:val="17"/>
        </w:rPr>
        <w:t xml:space="preserve"> </w:t>
      </w:r>
      <w:r>
        <w:t>love battle</w:t>
      </w:r>
      <w:r>
        <w:rPr>
          <w:spacing w:val="1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now</w:t>
      </w:r>
      <w:r>
        <w:rPr>
          <w:spacing w:val="14"/>
        </w:rPr>
        <w:t xml:space="preserve"> </w:t>
      </w:r>
      <w:r>
        <w:t>He is celebrating</w:t>
      </w:r>
      <w:r>
        <w:rPr>
          <w:spacing w:val="2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i/>
        </w:rPr>
        <w:t xml:space="preserve">vijaya-utsava </w:t>
      </w:r>
      <w:r>
        <w:t>(victory</w:t>
      </w:r>
      <w:r>
        <w:rPr>
          <w:spacing w:val="21"/>
        </w:rPr>
        <w:t xml:space="preserve"> </w:t>
      </w:r>
      <w:r>
        <w:t>festival)</w:t>
      </w:r>
      <w:r>
        <w:rPr>
          <w:spacing w:val="9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i/>
          <w:w w:val="109"/>
        </w:rPr>
        <w:t>nikuïja</w:t>
      </w:r>
      <w:r>
        <w:rPr>
          <w:w w:val="98"/>
        </w:rPr>
        <w:t>.”</w:t>
      </w:r>
    </w:p>
    <w:p w14:paraId="4C7F444B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496BC684" w14:textId="77777777" w:rsidR="00150366" w:rsidRDefault="00150366">
      <w:pPr>
        <w:spacing w:line="200" w:lineRule="exact"/>
      </w:pPr>
    </w:p>
    <w:p w14:paraId="46AB848E" w14:textId="77777777" w:rsidR="00150366" w:rsidRDefault="00000000">
      <w:pPr>
        <w:spacing w:before="29" w:line="250" w:lineRule="auto"/>
        <w:ind w:left="120" w:right="85" w:firstLine="270"/>
        <w:jc w:val="both"/>
      </w:pPr>
      <w:r>
        <w:rPr>
          <w:w w:val="78"/>
        </w:rPr>
        <w:t>Çré</w:t>
      </w:r>
      <w:r>
        <w:rPr>
          <w:spacing w:val="20"/>
          <w:w w:val="78"/>
        </w:rPr>
        <w:t xml:space="preserve"> </w:t>
      </w:r>
      <w:r>
        <w:t>Rädhä</w:t>
      </w:r>
      <w:r>
        <w:rPr>
          <w:spacing w:val="14"/>
        </w:rPr>
        <w:t xml:space="preserve"> </w:t>
      </w:r>
      <w:r>
        <w:t>continues,  “In</w:t>
      </w:r>
      <w:r>
        <w:rPr>
          <w:spacing w:val="17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grove</w:t>
      </w:r>
      <w:r>
        <w:rPr>
          <w:spacing w:val="9"/>
        </w:rPr>
        <w:t xml:space="preserve"> </w:t>
      </w:r>
      <w:r>
        <w:t>adjoining</w:t>
      </w:r>
      <w:r>
        <w:rPr>
          <w:spacing w:val="39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4"/>
          <w:w w:val="79"/>
        </w:rPr>
        <w:t>Y</w:t>
      </w:r>
      <w:r>
        <w:t xml:space="preserve">amunä’s </w:t>
      </w:r>
      <w:r>
        <w:rPr>
          <w:spacing w:val="-6"/>
        </w:rPr>
        <w:t>sand</w:t>
      </w:r>
      <w:r>
        <w:t>y</w:t>
      </w:r>
      <w:r>
        <w:rPr>
          <w:spacing w:val="14"/>
        </w:rPr>
        <w:t xml:space="preserve"> </w:t>
      </w:r>
      <w:r>
        <w:rPr>
          <w:spacing w:val="-6"/>
        </w:rPr>
        <w:t>bank</w:t>
      </w:r>
      <w:r>
        <w:t>,</w:t>
      </w:r>
      <w:r>
        <w:rPr>
          <w:spacing w:val="22"/>
        </w:rPr>
        <w:t xml:space="preserve"> </w:t>
      </w:r>
      <w:r>
        <w:rPr>
          <w:spacing w:val="-6"/>
          <w:w w:val="94"/>
        </w:rPr>
        <w:t>Kåñë</w:t>
      </w:r>
      <w:r>
        <w:rPr>
          <w:w w:val="94"/>
        </w:rPr>
        <w:t>a</w:t>
      </w:r>
      <w:r>
        <w:rPr>
          <w:spacing w:val="7"/>
          <w:w w:val="94"/>
        </w:rPr>
        <w:t xml:space="preserve"> </w:t>
      </w:r>
      <w:r>
        <w:rPr>
          <w:spacing w:val="-6"/>
        </w:rPr>
        <w:t>i</w:t>
      </w:r>
      <w:r>
        <w:t xml:space="preserve">s </w:t>
      </w:r>
      <w:r>
        <w:rPr>
          <w:spacing w:val="-6"/>
        </w:rPr>
        <w:t>amusin</w:t>
      </w:r>
      <w:r>
        <w:t>g</w:t>
      </w:r>
      <w:r>
        <w:rPr>
          <w:spacing w:val="20"/>
        </w:rPr>
        <w:t xml:space="preserve"> </w:t>
      </w:r>
      <w:r>
        <w:rPr>
          <w:spacing w:val="-6"/>
        </w:rPr>
        <w:t>Himsel</w:t>
      </w:r>
      <w:r>
        <w:t xml:space="preserve">f </w:t>
      </w:r>
      <w:r>
        <w:rPr>
          <w:spacing w:val="-6"/>
        </w:rPr>
        <w:t>b</w:t>
      </w:r>
      <w:r>
        <w:t xml:space="preserve">y </w:t>
      </w:r>
      <w:r>
        <w:rPr>
          <w:spacing w:val="-6"/>
        </w:rPr>
        <w:t>artisticall</w:t>
      </w:r>
      <w:r>
        <w:t>y</w:t>
      </w:r>
      <w:r>
        <w:rPr>
          <w:spacing w:val="17"/>
        </w:rPr>
        <w:t xml:space="preserve"> </w:t>
      </w:r>
      <w:r>
        <w:rPr>
          <w:spacing w:val="-6"/>
          <w:w w:val="104"/>
        </w:rPr>
        <w:t xml:space="preserve">decorating </w:t>
      </w:r>
      <w:r>
        <w:t>that</w:t>
      </w:r>
      <w:r>
        <w:rPr>
          <w:spacing w:val="32"/>
        </w:rPr>
        <w:t xml:space="preserve"> </w:t>
      </w:r>
      <w:r>
        <w:t>alluring</w:t>
      </w:r>
      <w:r>
        <w:rPr>
          <w:spacing w:val="33"/>
        </w:rPr>
        <w:t xml:space="preserve"> </w:t>
      </w:r>
      <w:r>
        <w:t>coquette.</w:t>
      </w:r>
      <w:r>
        <w:rPr>
          <w:spacing w:val="4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He</w:t>
      </w:r>
      <w:r>
        <w:rPr>
          <w:spacing w:val="8"/>
        </w:rPr>
        <w:t xml:space="preserve"> </w:t>
      </w:r>
      <w:r>
        <w:t>applies</w:t>
      </w:r>
      <w:r>
        <w:rPr>
          <w:spacing w:val="19"/>
        </w:rPr>
        <w:t xml:space="preserve"> </w:t>
      </w:r>
      <w:r>
        <w:t>deer-musk</w:t>
      </w:r>
      <w:r>
        <w:rPr>
          <w:spacing w:val="42"/>
        </w:rPr>
        <w:t xml:space="preserve"> </w:t>
      </w:r>
      <w:r>
        <w:rPr>
          <w:i/>
        </w:rPr>
        <w:t>tilaka</w:t>
      </w:r>
      <w:r>
        <w:rPr>
          <w:i/>
          <w:spacing w:val="13"/>
        </w:rPr>
        <w:t xml:space="preserve"> </w:t>
      </w:r>
      <w:r>
        <w:rPr>
          <w:w w:val="108"/>
        </w:rPr>
        <w:t xml:space="preserve">upon </w:t>
      </w:r>
      <w:r>
        <w:t>her</w:t>
      </w:r>
      <w:r>
        <w:rPr>
          <w:spacing w:val="26"/>
        </w:rPr>
        <w:t xml:space="preserve"> </w:t>
      </w:r>
      <w:r>
        <w:t>lotus</w:t>
      </w:r>
      <w:r>
        <w:rPr>
          <w:spacing w:val="27"/>
        </w:rPr>
        <w:t xml:space="preserve"> </w:t>
      </w:r>
      <w:r>
        <w:t>face, every</w:t>
      </w:r>
      <w:r>
        <w:rPr>
          <w:spacing w:val="8"/>
        </w:rPr>
        <w:t xml:space="preserve"> </w:t>
      </w:r>
      <w:r>
        <w:t>pore</w:t>
      </w:r>
      <w:r>
        <w:rPr>
          <w:spacing w:val="2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her</w:t>
      </w:r>
      <w:r>
        <w:rPr>
          <w:spacing w:val="26"/>
        </w:rPr>
        <w:t xml:space="preserve"> </w:t>
      </w:r>
      <w:r>
        <w:t>body</w:t>
      </w:r>
      <w:r>
        <w:rPr>
          <w:spacing w:val="16"/>
        </w:rPr>
        <w:t xml:space="preserve"> </w:t>
      </w:r>
      <w:r>
        <w:t>swells</w:t>
      </w:r>
      <w:r>
        <w:rPr>
          <w:spacing w:val="8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rPr>
          <w:w w:val="107"/>
        </w:rPr>
        <w:t xml:space="preserve">rapture. </w:t>
      </w:r>
      <w:r>
        <w:rPr>
          <w:spacing w:val="-12"/>
        </w:rPr>
        <w:t>W</w:t>
      </w:r>
      <w:r>
        <w:t xml:space="preserve">anting </w:t>
      </w:r>
      <w:r>
        <w:rPr>
          <w:spacing w:val="18"/>
        </w:rPr>
        <w:t xml:space="preserve"> </w:t>
      </w:r>
      <w:r>
        <w:t>to  kiss</w:t>
      </w:r>
      <w:r>
        <w:rPr>
          <w:spacing w:val="46"/>
        </w:rPr>
        <w:t xml:space="preserve"> </w:t>
      </w:r>
      <w:r>
        <w:t xml:space="preserve">her, </w:t>
      </w:r>
      <w:r>
        <w:rPr>
          <w:spacing w:val="8"/>
        </w:rPr>
        <w:t xml:space="preserve"> </w:t>
      </w:r>
      <w:r>
        <w:t xml:space="preserve">Muräri </w:t>
      </w:r>
      <w:r>
        <w:rPr>
          <w:spacing w:val="6"/>
        </w:rPr>
        <w:t xml:space="preserve"> </w:t>
      </w:r>
      <w:r>
        <w:t xml:space="preserve">has  drawn </w:t>
      </w:r>
      <w:r>
        <w:rPr>
          <w:spacing w:val="14"/>
        </w:rPr>
        <w:t xml:space="preserve"> </w:t>
      </w:r>
      <w:r>
        <w:t xml:space="preserve">her </w:t>
      </w:r>
      <w:r>
        <w:rPr>
          <w:spacing w:val="7"/>
        </w:rPr>
        <w:t xml:space="preserve"> </w:t>
      </w:r>
      <w:r>
        <w:t>face</w:t>
      </w:r>
      <w:r>
        <w:rPr>
          <w:spacing w:val="29"/>
        </w:rPr>
        <w:t xml:space="preserve"> </w:t>
      </w:r>
      <w:r>
        <w:t>close</w:t>
      </w:r>
      <w:r>
        <w:rPr>
          <w:spacing w:val="43"/>
        </w:rPr>
        <w:t xml:space="preserve"> </w:t>
      </w:r>
      <w:r>
        <w:rPr>
          <w:w w:val="107"/>
        </w:rPr>
        <w:t xml:space="preserve">to </w:t>
      </w:r>
      <w:r>
        <w:t>His.</w:t>
      </w:r>
      <w:r>
        <w:rPr>
          <w:spacing w:val="31"/>
        </w:rPr>
        <w:t xml:space="preserve"> </w:t>
      </w:r>
      <w:r>
        <w:t>This</w:t>
      </w:r>
      <w:r>
        <w:rPr>
          <w:spacing w:val="42"/>
        </w:rPr>
        <w:t xml:space="preserve"> </w:t>
      </w:r>
      <w:r>
        <w:t>fully</w:t>
      </w:r>
      <w:r>
        <w:rPr>
          <w:spacing w:val="31"/>
        </w:rPr>
        <w:t xml:space="preserve"> </w:t>
      </w:r>
      <w:r>
        <w:t>arouses</w:t>
      </w:r>
      <w:r>
        <w:rPr>
          <w:spacing w:val="49"/>
        </w:rPr>
        <w:t xml:space="preserve"> </w:t>
      </w:r>
      <w:r>
        <w:t>His</w:t>
      </w:r>
      <w:r>
        <w:rPr>
          <w:spacing w:val="31"/>
        </w:rPr>
        <w:t xml:space="preserve"> </w:t>
      </w:r>
      <w:r>
        <w:t>desire,</w:t>
      </w:r>
      <w:r>
        <w:rPr>
          <w:spacing w:val="47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now</w:t>
      </w:r>
      <w:r>
        <w:rPr>
          <w:spacing w:val="45"/>
        </w:rPr>
        <w:t xml:space="preserve"> </w:t>
      </w:r>
      <w:r>
        <w:t>His</w:t>
      </w:r>
      <w:r>
        <w:rPr>
          <w:spacing w:val="31"/>
        </w:rPr>
        <w:t xml:space="preserve"> </w:t>
      </w:r>
      <w:r>
        <w:t>hairs</w:t>
      </w:r>
      <w:r>
        <w:rPr>
          <w:spacing w:val="47"/>
        </w:rPr>
        <w:t xml:space="preserve"> </w:t>
      </w:r>
      <w:r>
        <w:rPr>
          <w:w w:val="101"/>
        </w:rPr>
        <w:t xml:space="preserve">also </w:t>
      </w:r>
      <w:r>
        <w:t xml:space="preserve">are  standing </w:t>
      </w:r>
      <w:r>
        <w:rPr>
          <w:spacing w:val="27"/>
        </w:rPr>
        <w:t xml:space="preserve"> </w:t>
      </w:r>
      <w:r>
        <w:t xml:space="preserve">on </w:t>
      </w:r>
      <w:r>
        <w:rPr>
          <w:spacing w:val="7"/>
        </w:rPr>
        <w:t xml:space="preserve"> </w:t>
      </w:r>
      <w:r>
        <w:t xml:space="preserve">end. </w:t>
      </w:r>
      <w:r>
        <w:rPr>
          <w:spacing w:val="13"/>
        </w:rPr>
        <w:t xml:space="preserve"> </w:t>
      </w:r>
      <w:r>
        <w:t xml:space="preserve">Unable </w:t>
      </w:r>
      <w:r>
        <w:rPr>
          <w:spacing w:val="4"/>
        </w:rPr>
        <w:t xml:space="preserve"> </w:t>
      </w:r>
      <w:r>
        <w:t xml:space="preserve">to </w:t>
      </w:r>
      <w:r>
        <w:rPr>
          <w:spacing w:val="4"/>
        </w:rPr>
        <w:t xml:space="preserve"> </w:t>
      </w:r>
      <w:r>
        <w:t xml:space="preserve">contain </w:t>
      </w:r>
      <w:r>
        <w:rPr>
          <w:spacing w:val="22"/>
        </w:rPr>
        <w:t xml:space="preserve"> </w:t>
      </w:r>
      <w:r>
        <w:t>His</w:t>
      </w:r>
      <w:r>
        <w:rPr>
          <w:spacing w:val="43"/>
        </w:rPr>
        <w:t xml:space="preserve"> </w:t>
      </w:r>
      <w:r>
        <w:t>feelings,</w:t>
      </w:r>
      <w:r>
        <w:rPr>
          <w:spacing w:val="43"/>
        </w:rPr>
        <w:t xml:space="preserve"> </w:t>
      </w:r>
      <w:r>
        <w:t xml:space="preserve">He </w:t>
      </w:r>
      <w:r>
        <w:rPr>
          <w:spacing w:val="-4"/>
        </w:rPr>
        <w:t>encounter</w:t>
      </w:r>
      <w:r>
        <w:t xml:space="preserve">s </w:t>
      </w:r>
      <w:r>
        <w:rPr>
          <w:spacing w:val="34"/>
        </w:rPr>
        <w:t xml:space="preserve"> </w:t>
      </w:r>
      <w:r>
        <w:rPr>
          <w:spacing w:val="-4"/>
        </w:rPr>
        <w:t>grea</w:t>
      </w:r>
      <w:r>
        <w:t>t</w:t>
      </w:r>
      <w:r>
        <w:rPr>
          <w:spacing w:val="40"/>
        </w:rPr>
        <w:t xml:space="preserve"> </w:t>
      </w:r>
      <w:r>
        <w:rPr>
          <w:spacing w:val="-4"/>
        </w:rPr>
        <w:t>difficult</w:t>
      </w:r>
      <w:r>
        <w:t>y</w:t>
      </w:r>
      <w:r>
        <w:rPr>
          <w:spacing w:val="40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43"/>
        </w:rPr>
        <w:t xml:space="preserve"> </w:t>
      </w:r>
      <w:r>
        <w:rPr>
          <w:spacing w:val="-4"/>
        </w:rPr>
        <w:t>paintin</w:t>
      </w:r>
      <w:r>
        <w:t xml:space="preserve">g </w:t>
      </w:r>
      <w:r>
        <w:rPr>
          <w:spacing w:val="15"/>
        </w:rPr>
        <w:t xml:space="preserve"> </w:t>
      </w:r>
      <w:r>
        <w:rPr>
          <w:spacing w:val="-4"/>
        </w:rPr>
        <w:t>he</w:t>
      </w:r>
      <w:r>
        <w:t xml:space="preserve">r  </w:t>
      </w:r>
      <w:r>
        <w:rPr>
          <w:i/>
          <w:spacing w:val="-4"/>
        </w:rPr>
        <w:t>tilaka</w:t>
      </w:r>
      <w:r>
        <w:rPr>
          <w:i/>
        </w:rPr>
        <w:t>,</w:t>
      </w:r>
      <w:r>
        <w:rPr>
          <w:i/>
          <w:spacing w:val="37"/>
        </w:rPr>
        <w:t xml:space="preserve"> </w:t>
      </w:r>
      <w:r>
        <w:rPr>
          <w:spacing w:val="-4"/>
        </w:rPr>
        <w:t>whic</w:t>
      </w:r>
      <w:r>
        <w:t xml:space="preserve">h </w:t>
      </w:r>
      <w:r>
        <w:rPr>
          <w:spacing w:val="2"/>
        </w:rPr>
        <w:t xml:space="preserve"> </w:t>
      </w:r>
      <w:r>
        <w:rPr>
          <w:spacing w:val="-4"/>
          <w:w w:val="104"/>
        </w:rPr>
        <w:t xml:space="preserve">has </w:t>
      </w:r>
      <w:r>
        <w:t>ended</w:t>
      </w:r>
      <w:r>
        <w:rPr>
          <w:spacing w:val="32"/>
        </w:rPr>
        <w:t xml:space="preserve"> </w:t>
      </w:r>
      <w:r>
        <w:t>up</w:t>
      </w:r>
      <w:r>
        <w:rPr>
          <w:spacing w:val="26"/>
        </w:rPr>
        <w:t xml:space="preserve"> </w:t>
      </w:r>
      <w:r>
        <w:t>crooked.</w:t>
      </w:r>
      <w:r>
        <w:rPr>
          <w:spacing w:val="36"/>
        </w:rPr>
        <w:t xml:space="preserve"> </w:t>
      </w:r>
      <w:r>
        <w:t>Now</w:t>
      </w:r>
      <w:r>
        <w:rPr>
          <w:spacing w:val="12"/>
        </w:rPr>
        <w:t xml:space="preserve"> </w:t>
      </w:r>
      <w:r>
        <w:t>she</w:t>
      </w:r>
      <w:r>
        <w:rPr>
          <w:spacing w:val="1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beautiful</w:t>
      </w:r>
      <w:r>
        <w:rPr>
          <w:spacing w:val="29"/>
        </w:rPr>
        <w:t xml:space="preserve"> </w:t>
      </w:r>
      <w:r>
        <w:t>like</w:t>
      </w:r>
      <w:r>
        <w:rPr>
          <w:spacing w:val="1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moon</w:t>
      </w:r>
      <w:r>
        <w:rPr>
          <w:spacing w:val="31"/>
        </w:rPr>
        <w:t xml:space="preserve"> </w:t>
      </w:r>
      <w:r>
        <w:rPr>
          <w:w w:val="105"/>
        </w:rPr>
        <w:t xml:space="preserve">with </w:t>
      </w:r>
      <w:r>
        <w:t>its</w:t>
      </w:r>
      <w:r>
        <w:rPr>
          <w:spacing w:val="3"/>
        </w:rPr>
        <w:t xml:space="preserve"> </w:t>
      </w:r>
      <w:r>
        <w:t>deer</w:t>
      </w:r>
      <w:r>
        <w:rPr>
          <w:spacing w:val="9"/>
        </w:rPr>
        <w:t xml:space="preserve"> </w:t>
      </w:r>
      <w:r>
        <w:t>mark.</w:t>
      </w:r>
      <w:r>
        <w:rPr>
          <w:spacing w:val="19"/>
        </w:rPr>
        <w:t xml:space="preserve"> </w:t>
      </w:r>
      <w:r>
        <w:t>Smudged</w:t>
      </w:r>
      <w:r>
        <w:rPr>
          <w:spacing w:val="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rPr>
          <w:i/>
        </w:rPr>
        <w:t>tilaka</w:t>
      </w:r>
      <w:r>
        <w:t>,</w:t>
      </w:r>
      <w:r>
        <w:rPr>
          <w:spacing w:val="2"/>
        </w:rPr>
        <w:t xml:space="preserve"> </w:t>
      </w:r>
      <w:r>
        <w:rPr>
          <w:w w:val="91"/>
        </w:rPr>
        <w:t xml:space="preserve">Kåñëa’s </w:t>
      </w:r>
      <w:r>
        <w:t>lips</w:t>
      </w:r>
      <w:r>
        <w:rPr>
          <w:spacing w:val="1"/>
        </w:rPr>
        <w:t xml:space="preserve"> </w:t>
      </w:r>
      <w:r>
        <w:t>tell</w:t>
      </w:r>
      <w:r>
        <w:rPr>
          <w:spacing w:val="3"/>
        </w:rPr>
        <w:t xml:space="preserve"> </w:t>
      </w:r>
      <w:r>
        <w:rPr>
          <w:w w:val="107"/>
        </w:rPr>
        <w:t xml:space="preserve">the </w:t>
      </w:r>
      <w:r>
        <w:t>story</w:t>
      </w:r>
      <w:r>
        <w:rPr>
          <w:spacing w:val="1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t>having</w:t>
      </w:r>
      <w:r>
        <w:rPr>
          <w:spacing w:val="13"/>
        </w:rPr>
        <w:t xml:space="preserve"> </w:t>
      </w:r>
      <w:r>
        <w:t>kissed</w:t>
      </w:r>
      <w:r>
        <w:rPr>
          <w:spacing w:val="17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over</w:t>
      </w:r>
      <w:r>
        <w:rPr>
          <w:spacing w:val="9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face.”</w:t>
      </w:r>
    </w:p>
    <w:p w14:paraId="3D0903D1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1DE446AA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23</w:t>
      </w:r>
    </w:p>
    <w:p w14:paraId="5977A426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5DE12F14" w14:textId="77777777" w:rsidR="00150366" w:rsidRDefault="00000000">
      <w:pPr>
        <w:spacing w:line="250" w:lineRule="auto"/>
        <w:ind w:left="210" w:right="193"/>
      </w:pPr>
      <w:r>
        <w:rPr>
          <w:i/>
          <w:w w:val="97"/>
        </w:rPr>
        <w:t>ghana-caya-rucire</w:t>
      </w:r>
      <w:r>
        <w:rPr>
          <w:i/>
          <w:spacing w:val="1"/>
          <w:w w:val="97"/>
        </w:rPr>
        <w:t xml:space="preserve"> </w:t>
      </w:r>
      <w:r>
        <w:rPr>
          <w:i/>
        </w:rPr>
        <w:t>racayati</w:t>
      </w:r>
      <w:r>
        <w:rPr>
          <w:i/>
          <w:spacing w:val="-13"/>
        </w:rPr>
        <w:t xml:space="preserve"> </w:t>
      </w:r>
      <w:r>
        <w:rPr>
          <w:i/>
        </w:rPr>
        <w:t>cikure</w:t>
      </w:r>
      <w:r>
        <w:rPr>
          <w:i/>
          <w:spacing w:val="-5"/>
        </w:rPr>
        <w:t xml:space="preserve"> </w:t>
      </w:r>
      <w:r>
        <w:rPr>
          <w:i/>
        </w:rPr>
        <w:t xml:space="preserve">taralita-taruëänane </w:t>
      </w:r>
      <w:r>
        <w:rPr>
          <w:i/>
          <w:w w:val="104"/>
        </w:rPr>
        <w:t>kurubaka-kusumaà</w:t>
      </w:r>
      <w:r>
        <w:rPr>
          <w:i/>
          <w:spacing w:val="-2"/>
          <w:w w:val="104"/>
        </w:rPr>
        <w:t xml:space="preserve"> </w:t>
      </w:r>
      <w:r>
        <w:rPr>
          <w:i/>
        </w:rPr>
        <w:t>capalä-suñamaà</w:t>
      </w:r>
      <w:r>
        <w:rPr>
          <w:i/>
          <w:spacing w:val="-13"/>
        </w:rPr>
        <w:t xml:space="preserve"> </w:t>
      </w:r>
      <w:r>
        <w:rPr>
          <w:i/>
        </w:rPr>
        <w:t>rati-pati-måga-känane</w:t>
      </w:r>
    </w:p>
    <w:p w14:paraId="22D7F3F9" w14:textId="77777777" w:rsidR="00150366" w:rsidRDefault="00000000">
      <w:pPr>
        <w:ind w:left="2359"/>
      </w:pPr>
      <w:r>
        <w:rPr>
          <w:i/>
        </w:rPr>
        <w:t>ramate</w:t>
      </w:r>
      <w:r>
        <w:rPr>
          <w:i/>
          <w:spacing w:val="-11"/>
        </w:rPr>
        <w:t xml:space="preserve"> </w:t>
      </w:r>
      <w:r>
        <w:rPr>
          <w:i/>
        </w:rPr>
        <w:t>yamunä-pulina</w:t>
      </w:r>
      <w:r>
        <w:rPr>
          <w:i/>
          <w:spacing w:val="-12"/>
        </w:rPr>
        <w:t xml:space="preserve"> </w:t>
      </w:r>
      <w:r>
        <w:rPr>
          <w:i/>
        </w:rPr>
        <w:t>vane...</w:t>
      </w:r>
      <w:r>
        <w:rPr>
          <w:i/>
          <w:spacing w:val="-16"/>
        </w:rPr>
        <w:t xml:space="preserve"> </w:t>
      </w:r>
      <w:r>
        <w:rPr>
          <w:w w:val="111"/>
        </w:rPr>
        <w:t>(2)</w:t>
      </w:r>
    </w:p>
    <w:p w14:paraId="51B76BE7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04B34B99" w14:textId="77777777" w:rsidR="00150366" w:rsidRDefault="00000000">
      <w:pPr>
        <w:spacing w:line="240" w:lineRule="exact"/>
        <w:ind w:left="120" w:right="83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</w:rPr>
        <w:t>“Tha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youn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maiden’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3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charmin</w:t>
      </w:r>
      <w:r>
        <w:rPr>
          <w:rFonts w:ascii="Book Antiqua" w:eastAsia="Book Antiqua" w:hAnsi="Book Antiqua" w:cs="Book Antiqua"/>
          <w:b/>
          <w:w w:val="89"/>
        </w:rPr>
        <w:t xml:space="preserve">g 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lock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par</w:t>
      </w:r>
      <w:r>
        <w:rPr>
          <w:rFonts w:ascii="Book Antiqua" w:eastAsia="Book Antiqua" w:hAnsi="Book Antiqua" w:cs="Book Antiqua"/>
          <w:b/>
        </w:rPr>
        <w:t>k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where </w:t>
      </w:r>
      <w:r>
        <w:rPr>
          <w:rFonts w:ascii="Book Antiqua" w:eastAsia="Book Antiqua" w:hAnsi="Book Antiqua" w:cs="Book Antiqua"/>
          <w:b/>
          <w:spacing w:val="-5"/>
          <w:w w:val="90"/>
        </w:rPr>
        <w:t>Madana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-5"/>
          <w:w w:val="90"/>
        </w:rPr>
        <w:t xml:space="preserve"> 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go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-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-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love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frolic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lik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-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</w:t>
      </w:r>
      <w:r>
        <w:rPr>
          <w:rFonts w:ascii="Book Antiqua" w:eastAsia="Book Antiqua" w:hAnsi="Book Antiqua" w:cs="Book Antiqua"/>
          <w:b/>
          <w:spacing w:val="-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deer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-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-5"/>
          <w:w w:val="90"/>
        </w:rPr>
        <w:t xml:space="preserve"> no</w:t>
      </w:r>
      <w:r>
        <w:rPr>
          <w:rFonts w:ascii="Book Antiqua" w:eastAsia="Book Antiqua" w:hAnsi="Book Antiqua" w:cs="Book Antiqua"/>
          <w:b/>
          <w:w w:val="90"/>
        </w:rPr>
        <w:t>w</w:t>
      </w:r>
      <w:r>
        <w:rPr>
          <w:rFonts w:ascii="Book Antiqua" w:eastAsia="Book Antiqua" w:hAnsi="Book Antiqua" w:cs="Book Antiqua"/>
          <w:b/>
          <w:spacing w:val="-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1"/>
        </w:rPr>
        <w:t xml:space="preserve">arranging </w:t>
      </w:r>
      <w:r>
        <w:rPr>
          <w:b/>
          <w:i/>
        </w:rPr>
        <w:t>kurubaka</w:t>
      </w:r>
      <w:r>
        <w:rPr>
          <w:b/>
          <w:i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blossoms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tresses,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which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resemble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mass of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dark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rainclouds</w:t>
      </w:r>
      <w:r>
        <w:rPr>
          <w:rFonts w:ascii="Book Antiqua" w:eastAsia="Book Antiqua" w:hAnsi="Book Antiqua" w:cs="Book Antiqua"/>
          <w:b/>
          <w:spacing w:val="2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which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fresh,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tender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face </w:t>
      </w:r>
      <w:r>
        <w:rPr>
          <w:rFonts w:ascii="Book Antiqua" w:eastAsia="Book Antiqua" w:hAnsi="Book Antiqua" w:cs="Book Antiqua"/>
          <w:b/>
          <w:w w:val="91"/>
        </w:rPr>
        <w:t>always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shines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forth.”</w:t>
      </w:r>
    </w:p>
    <w:p w14:paraId="6D67D56A" w14:textId="77777777" w:rsidR="00150366" w:rsidRDefault="00150366">
      <w:pPr>
        <w:spacing w:before="7" w:line="200" w:lineRule="exact"/>
      </w:pPr>
    </w:p>
    <w:p w14:paraId="4373437C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7F0CF2E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2C48D71A" w14:textId="77777777" w:rsidR="00150366" w:rsidRDefault="00000000">
      <w:pPr>
        <w:spacing w:line="250" w:lineRule="auto"/>
        <w:ind w:left="120" w:right="85" w:firstLine="27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Commenting  </w:t>
      </w:r>
      <w:r>
        <w:rPr>
          <w:spacing w:val="9"/>
        </w:rPr>
        <w:t xml:space="preserve"> </w:t>
      </w:r>
      <w:r>
        <w:t xml:space="preserve">on </w:t>
      </w:r>
      <w:r>
        <w:rPr>
          <w:spacing w:val="31"/>
        </w:rPr>
        <w:t xml:space="preserve"> </w:t>
      </w:r>
      <w:r>
        <w:rPr>
          <w:w w:val="78"/>
        </w:rPr>
        <w:t xml:space="preserve">Çré   </w:t>
      </w:r>
      <w:r>
        <w:t>Kåñëa’s</w:t>
      </w:r>
      <w:r>
        <w:rPr>
          <w:spacing w:val="8"/>
        </w:rPr>
        <w:t xml:space="preserve"> </w:t>
      </w:r>
      <w:r>
        <w:t xml:space="preserve">playfully </w:t>
      </w:r>
      <w:r>
        <w:rPr>
          <w:spacing w:val="17"/>
        </w:rPr>
        <w:t xml:space="preserve"> </w:t>
      </w:r>
      <w:r>
        <w:t xml:space="preserve">decorating  </w:t>
      </w:r>
      <w:r>
        <w:rPr>
          <w:spacing w:val="1"/>
        </w:rPr>
        <w:t xml:space="preserve"> </w:t>
      </w:r>
      <w:r>
        <w:t>His beloved,</w:t>
      </w:r>
      <w:r>
        <w:rPr>
          <w:spacing w:val="-1"/>
        </w:rPr>
        <w:t xml:space="preserve"> </w:t>
      </w:r>
      <w:r>
        <w:rPr>
          <w:w w:val="78"/>
        </w:rPr>
        <w:t>Çré</w:t>
      </w:r>
      <w:r>
        <w:rPr>
          <w:spacing w:val="3"/>
          <w:w w:val="78"/>
        </w:rPr>
        <w:t xml:space="preserve"> </w:t>
      </w:r>
      <w:r>
        <w:t>Rädhä</w:t>
      </w:r>
      <w:r>
        <w:rPr>
          <w:spacing w:val="-3"/>
        </w:rPr>
        <w:t xml:space="preserve"> </w:t>
      </w:r>
      <w:r>
        <w:t>says</w:t>
      </w:r>
      <w:r>
        <w:rPr>
          <w:spacing w:val="-15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Her</w:t>
      </w:r>
      <w:r>
        <w:rPr>
          <w:spacing w:val="-1"/>
        </w:rPr>
        <w:t xml:space="preserve"> </w:t>
      </w:r>
      <w:r>
        <w:rPr>
          <w:i/>
          <w:w w:val="94"/>
        </w:rPr>
        <w:t>sakhé</w:t>
      </w:r>
      <w:r>
        <w:rPr>
          <w:w w:val="94"/>
        </w:rPr>
        <w:t>,</w:t>
      </w:r>
      <w:r>
        <w:rPr>
          <w:spacing w:val="-5"/>
          <w:w w:val="94"/>
        </w:rPr>
        <w:t xml:space="preserve"> </w:t>
      </w:r>
      <w:r>
        <w:t>“Not</w:t>
      </w:r>
      <w:r>
        <w:rPr>
          <w:spacing w:val="4"/>
        </w:rPr>
        <w:t xml:space="preserve"> </w:t>
      </w:r>
      <w:r>
        <w:t>only</w:t>
      </w:r>
      <w:r>
        <w:rPr>
          <w:spacing w:val="3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rPr>
          <w:w w:val="105"/>
        </w:rPr>
        <w:t xml:space="preserve">drawn </w:t>
      </w:r>
      <w:r>
        <w:rPr>
          <w:i/>
        </w:rPr>
        <w:t>tilaka</w:t>
      </w:r>
      <w:r>
        <w:rPr>
          <w:i/>
          <w:spacing w:val="5"/>
        </w:rPr>
        <w:t xml:space="preserve"> </w:t>
      </w:r>
      <w:r>
        <w:t>upon</w:t>
      </w:r>
      <w:r>
        <w:rPr>
          <w:spacing w:val="32"/>
        </w:rPr>
        <w:t xml:space="preserve"> </w:t>
      </w:r>
      <w:r>
        <w:t>her</w:t>
      </w:r>
      <w:r>
        <w:rPr>
          <w:spacing w:val="18"/>
        </w:rPr>
        <w:t xml:space="preserve"> </w:t>
      </w:r>
      <w:r>
        <w:t>forehead,</w:t>
      </w:r>
      <w:r>
        <w:rPr>
          <w:spacing w:val="22"/>
        </w:rPr>
        <w:t xml:space="preserve"> </w:t>
      </w:r>
      <w:r>
        <w:t>He has</w:t>
      </w:r>
      <w:r>
        <w:rPr>
          <w:spacing w:val="11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t>adorned</w:t>
      </w:r>
      <w:r>
        <w:rPr>
          <w:spacing w:val="32"/>
        </w:rPr>
        <w:t xml:space="preserve"> </w:t>
      </w:r>
      <w:r>
        <w:t>her</w:t>
      </w:r>
      <w:r>
        <w:rPr>
          <w:spacing w:val="18"/>
        </w:rPr>
        <w:t xml:space="preserve"> </w:t>
      </w:r>
      <w:r>
        <w:t>hair</w:t>
      </w:r>
      <w:r>
        <w:rPr>
          <w:spacing w:val="19"/>
        </w:rPr>
        <w:t xml:space="preserve"> </w:t>
      </w:r>
      <w:r>
        <w:rPr>
          <w:w w:val="105"/>
        </w:rPr>
        <w:t xml:space="preserve">with </w:t>
      </w:r>
      <w:r>
        <w:rPr>
          <w:i/>
        </w:rPr>
        <w:t xml:space="preserve">kanera </w:t>
      </w:r>
      <w:r>
        <w:t>flowers.</w:t>
      </w:r>
      <w:r>
        <w:rPr>
          <w:spacing w:val="6"/>
        </w:rPr>
        <w:t xml:space="preserve"> </w:t>
      </w:r>
      <w:r>
        <w:t>Her</w:t>
      </w:r>
      <w:r>
        <w:rPr>
          <w:spacing w:val="12"/>
        </w:rPr>
        <w:t xml:space="preserve"> </w:t>
      </w:r>
      <w:r>
        <w:t>thick</w:t>
      </w:r>
      <w:r>
        <w:rPr>
          <w:spacing w:val="30"/>
        </w:rPr>
        <w:t xml:space="preserve"> </w:t>
      </w:r>
      <w:r>
        <w:t>hair</w:t>
      </w:r>
      <w:r>
        <w:rPr>
          <w:spacing w:val="24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very</w:t>
      </w:r>
      <w:r>
        <w:rPr>
          <w:spacing w:val="2"/>
        </w:rPr>
        <w:t xml:space="preserve"> </w:t>
      </w:r>
      <w:r>
        <w:t>black,</w:t>
      </w:r>
      <w:r>
        <w:rPr>
          <w:spacing w:val="15"/>
        </w:rPr>
        <w:t xml:space="preserve"> </w:t>
      </w:r>
      <w:r>
        <w:t>soft</w:t>
      </w:r>
      <w:r>
        <w:rPr>
          <w:spacing w:val="9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w w:val="103"/>
        </w:rPr>
        <w:t xml:space="preserve">curly, </w:t>
      </w:r>
      <w:r>
        <w:t>resembling  a</w:t>
      </w:r>
      <w:r>
        <w:rPr>
          <w:spacing w:val="23"/>
        </w:rPr>
        <w:t xml:space="preserve"> </w:t>
      </w:r>
      <w:r>
        <w:t>mass</w:t>
      </w:r>
      <w:r>
        <w:rPr>
          <w:spacing w:val="2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 xml:space="preserve">rainclouds </w:t>
      </w:r>
      <w:r>
        <w:rPr>
          <w:spacing w:val="15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dense</w:t>
      </w:r>
      <w:r>
        <w:rPr>
          <w:spacing w:val="42"/>
        </w:rPr>
        <w:t xml:space="preserve"> </w:t>
      </w:r>
      <w:r>
        <w:t>forest</w:t>
      </w:r>
      <w:r>
        <w:rPr>
          <w:spacing w:val="32"/>
        </w:rPr>
        <w:t xml:space="preserve"> </w:t>
      </w:r>
      <w:r>
        <w:rPr>
          <w:w w:val="104"/>
        </w:rPr>
        <w:t xml:space="preserve">wherein </w:t>
      </w:r>
      <w:r>
        <w:t>Kämadeva,</w:t>
      </w:r>
      <w:r>
        <w:rPr>
          <w:spacing w:val="13"/>
        </w:rPr>
        <w:t xml:space="preserve"> </w:t>
      </w:r>
      <w:r>
        <w:t>like</w:t>
      </w:r>
      <w:r>
        <w:rPr>
          <w:spacing w:val="19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deer,</w:t>
      </w:r>
      <w:r>
        <w:rPr>
          <w:spacing w:val="29"/>
        </w:rPr>
        <w:t xml:space="preserve"> </w:t>
      </w:r>
      <w:r>
        <w:t>can</w:t>
      </w:r>
      <w:r>
        <w:rPr>
          <w:spacing w:val="24"/>
        </w:rPr>
        <w:t xml:space="preserve"> </w:t>
      </w:r>
      <w:r>
        <w:t>wander</w:t>
      </w:r>
      <w:r>
        <w:rPr>
          <w:spacing w:val="37"/>
        </w:rPr>
        <w:t xml:space="preserve"> </w:t>
      </w:r>
      <w:r>
        <w:t>without  fear.</w:t>
      </w:r>
      <w:r>
        <w:rPr>
          <w:spacing w:val="13"/>
        </w:rPr>
        <w:t xml:space="preserve"> </w:t>
      </w:r>
      <w:r>
        <w:rPr>
          <w:i/>
        </w:rPr>
        <w:t xml:space="preserve">Kurubaka </w:t>
      </w:r>
      <w:r>
        <w:t xml:space="preserve">flowers  arranged </w:t>
      </w:r>
      <w:r>
        <w:rPr>
          <w:spacing w:val="28"/>
        </w:rPr>
        <w:t xml:space="preserve"> </w:t>
      </w:r>
      <w:r>
        <w:t xml:space="preserve">by  </w:t>
      </w:r>
      <w:r>
        <w:rPr>
          <w:w w:val="78"/>
        </w:rPr>
        <w:t xml:space="preserve">Çré </w:t>
      </w:r>
      <w:r>
        <w:rPr>
          <w:spacing w:val="22"/>
          <w:w w:val="78"/>
        </w:rPr>
        <w:t xml:space="preserve"> </w:t>
      </w:r>
      <w:r>
        <w:t xml:space="preserve">Hari </w:t>
      </w:r>
      <w:r>
        <w:rPr>
          <w:spacing w:val="7"/>
        </w:rPr>
        <w:t xml:space="preserve"> </w:t>
      </w:r>
      <w:r>
        <w:t xml:space="preserve">flash </w:t>
      </w:r>
      <w:r>
        <w:rPr>
          <w:spacing w:val="4"/>
        </w:rPr>
        <w:t xml:space="preserve"> </w:t>
      </w:r>
      <w:r>
        <w:t xml:space="preserve">through </w:t>
      </w:r>
      <w:r>
        <w:rPr>
          <w:spacing w:val="44"/>
        </w:rPr>
        <w:t xml:space="preserve"> </w:t>
      </w:r>
      <w:r>
        <w:t xml:space="preserve">her </w:t>
      </w:r>
      <w:r>
        <w:rPr>
          <w:spacing w:val="18"/>
        </w:rPr>
        <w:t xml:space="preserve"> </w:t>
      </w:r>
      <w:r>
        <w:t xml:space="preserve">hair </w:t>
      </w:r>
      <w:r>
        <w:rPr>
          <w:spacing w:val="19"/>
        </w:rPr>
        <w:t xml:space="preserve"> </w:t>
      </w:r>
      <w:r>
        <w:rPr>
          <w:w w:val="102"/>
        </w:rPr>
        <w:t xml:space="preserve">like </w:t>
      </w:r>
      <w:r>
        <w:t>streaks</w:t>
      </w:r>
      <w:r>
        <w:rPr>
          <w:spacing w:val="2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lightning.</w:t>
      </w:r>
      <w:r>
        <w:rPr>
          <w:spacing w:val="35"/>
        </w:rPr>
        <w:t xml:space="preserve"> </w:t>
      </w:r>
      <w:r>
        <w:t>Just</w:t>
      </w:r>
      <w:r>
        <w:rPr>
          <w:spacing w:val="1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sight</w:t>
      </w:r>
      <w:r>
        <w:rPr>
          <w:spacing w:val="1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20"/>
        </w:rPr>
        <w:t xml:space="preserve"> </w:t>
      </w:r>
      <w:r>
        <w:t>tresses</w:t>
      </w:r>
      <w:r>
        <w:rPr>
          <w:spacing w:val="15"/>
        </w:rPr>
        <w:t xml:space="preserve"> </w:t>
      </w:r>
      <w:r>
        <w:t>makes</w:t>
      </w:r>
      <w:r>
        <w:rPr>
          <w:spacing w:val="19"/>
        </w:rPr>
        <w:t xml:space="preserve"> </w:t>
      </w:r>
      <w:r>
        <w:rPr>
          <w:w w:val="107"/>
        </w:rPr>
        <w:t xml:space="preserve">the </w:t>
      </w:r>
      <w:r>
        <w:t>hearts</w:t>
      </w:r>
      <w:r>
        <w:rPr>
          <w:spacing w:val="2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young</w:t>
      </w:r>
      <w:r>
        <w:rPr>
          <w:spacing w:val="17"/>
        </w:rPr>
        <w:t xml:space="preserve"> </w:t>
      </w:r>
      <w:r>
        <w:t>men</w:t>
      </w:r>
      <w:r>
        <w:rPr>
          <w:spacing w:val="19"/>
        </w:rPr>
        <w:t xml:space="preserve"> </w:t>
      </w:r>
      <w:r>
        <w:rPr>
          <w:w w:val="101"/>
        </w:rPr>
        <w:t>restless.”</w:t>
      </w:r>
    </w:p>
    <w:p w14:paraId="0170CD8D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5F8A4A2D" w14:textId="77777777" w:rsidR="00150366" w:rsidRDefault="00150366">
      <w:pPr>
        <w:spacing w:line="200" w:lineRule="exact"/>
      </w:pPr>
    </w:p>
    <w:p w14:paraId="574C83C7" w14:textId="77777777" w:rsidR="00150366" w:rsidRDefault="00000000">
      <w:pPr>
        <w:spacing w:before="28"/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24</w:t>
      </w:r>
    </w:p>
    <w:p w14:paraId="2D685005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15D2AAC8" w14:textId="77777777" w:rsidR="00150366" w:rsidRDefault="00000000">
      <w:pPr>
        <w:spacing w:line="248" w:lineRule="auto"/>
        <w:ind w:left="155" w:right="124"/>
      </w:pPr>
      <w:r>
        <w:pict w14:anchorId="3B38C26A">
          <v:group id="_x0000_s2107" style="position:absolute;left:0;text-align:left;margin-left:44.95pt;margin-top:49.65pt;width:250.2pt;height:0;z-index:-8416;mso-position-horizontal-relative:page;mso-position-vertical-relative:page" coordorigin="899,993" coordsize="5004,0">
            <v:shape id="_x0000_s2108" style="position:absolute;left:899;top:993;width:5004;height:0" coordorigin="899,993" coordsize="5004,0" path="m899,993r5004,e" filled="f" strokeweight=".7pt">
              <v:path arrowok="t"/>
            </v:shape>
            <w10:wrap anchorx="page" anchory="page"/>
          </v:group>
        </w:pict>
      </w:r>
      <w:r>
        <w:rPr>
          <w:i/>
          <w:w w:val="95"/>
        </w:rPr>
        <w:t>ghaöayati</w:t>
      </w:r>
      <w:r>
        <w:rPr>
          <w:i/>
          <w:spacing w:val="-13"/>
          <w:w w:val="95"/>
        </w:rPr>
        <w:t xml:space="preserve"> </w:t>
      </w:r>
      <w:r>
        <w:rPr>
          <w:i/>
          <w:w w:val="95"/>
        </w:rPr>
        <w:t>sughane</w:t>
      </w:r>
      <w:r>
        <w:rPr>
          <w:i/>
          <w:spacing w:val="9"/>
          <w:w w:val="95"/>
        </w:rPr>
        <w:t xml:space="preserve"> </w:t>
      </w:r>
      <w:r>
        <w:rPr>
          <w:i/>
          <w:w w:val="95"/>
        </w:rPr>
        <w:t>kuca-yuga-gagane</w:t>
      </w:r>
      <w:r>
        <w:rPr>
          <w:i/>
          <w:spacing w:val="32"/>
          <w:w w:val="95"/>
        </w:rPr>
        <w:t xml:space="preserve"> </w:t>
      </w:r>
      <w:r>
        <w:rPr>
          <w:i/>
        </w:rPr>
        <w:t>mågamada-ruci-rüñite maëi-saram amalaà</w:t>
      </w:r>
      <w:r>
        <w:rPr>
          <w:i/>
          <w:spacing w:val="36"/>
        </w:rPr>
        <w:t xml:space="preserve"> </w:t>
      </w:r>
      <w:r>
        <w:rPr>
          <w:i/>
        </w:rPr>
        <w:t>täraka-paöalaà</w:t>
      </w:r>
      <w:r>
        <w:rPr>
          <w:i/>
          <w:spacing w:val="-12"/>
        </w:rPr>
        <w:t xml:space="preserve"> </w:t>
      </w:r>
      <w:r>
        <w:rPr>
          <w:i/>
          <w:w w:val="96"/>
        </w:rPr>
        <w:t>nakha-pada-çaçi-bhüñite</w:t>
      </w:r>
    </w:p>
    <w:p w14:paraId="4DEE81C3" w14:textId="77777777" w:rsidR="00150366" w:rsidRDefault="00000000">
      <w:pPr>
        <w:ind w:left="2395"/>
      </w:pPr>
      <w:r>
        <w:rPr>
          <w:i/>
        </w:rPr>
        <w:t>ramate</w:t>
      </w:r>
      <w:r>
        <w:rPr>
          <w:i/>
          <w:spacing w:val="-11"/>
        </w:rPr>
        <w:t xml:space="preserve"> </w:t>
      </w:r>
      <w:r>
        <w:rPr>
          <w:i/>
        </w:rPr>
        <w:t>yamunä-pulina</w:t>
      </w:r>
      <w:r>
        <w:rPr>
          <w:i/>
          <w:spacing w:val="-12"/>
        </w:rPr>
        <w:t xml:space="preserve"> </w:t>
      </w:r>
      <w:r>
        <w:rPr>
          <w:i/>
        </w:rPr>
        <w:t>vane...</w:t>
      </w:r>
      <w:r>
        <w:rPr>
          <w:i/>
          <w:spacing w:val="-16"/>
        </w:rPr>
        <w:t xml:space="preserve"> </w:t>
      </w:r>
      <w:r>
        <w:rPr>
          <w:w w:val="111"/>
        </w:rPr>
        <w:t>(3)</w:t>
      </w:r>
    </w:p>
    <w:p w14:paraId="51F4FE24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3EC67EEC" w14:textId="77777777" w:rsidR="00150366" w:rsidRDefault="00000000">
      <w:pPr>
        <w:spacing w:line="220" w:lineRule="exact"/>
        <w:ind w:left="119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“Her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plump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breasts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smeared</w:t>
      </w:r>
      <w:r>
        <w:rPr>
          <w:rFonts w:ascii="Book Antiqua" w:eastAsia="Book Antiqua" w:hAnsi="Book Antiqua" w:cs="Book Antiqua"/>
          <w:b/>
          <w:spacing w:val="2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thick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black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b/>
          <w:i/>
        </w:rPr>
        <w:t xml:space="preserve">kastüré </w:t>
      </w:r>
      <w:r>
        <w:rPr>
          <w:rFonts w:ascii="Book Antiqua" w:eastAsia="Book Antiqua" w:hAnsi="Book Antiqua" w:cs="Book Antiqua"/>
          <w:b/>
          <w:w w:val="92"/>
        </w:rPr>
        <w:t>powder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resemble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night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sky.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Upon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dark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firmament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lays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an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enchanting</w:t>
      </w:r>
      <w:r>
        <w:rPr>
          <w:rFonts w:ascii="Book Antiqua" w:eastAsia="Book Antiqua" w:hAnsi="Book Antiqua" w:cs="Book Antiqua"/>
          <w:b/>
          <w:spacing w:val="4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pearl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necklace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shimmering</w:t>
      </w:r>
      <w:r>
        <w:rPr>
          <w:rFonts w:ascii="Book Antiqua" w:eastAsia="Book Antiqua" w:hAnsi="Book Antiqua" w:cs="Book Antiqua"/>
          <w:b/>
          <w:spacing w:val="4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like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-5"/>
          <w:w w:val="91"/>
        </w:rPr>
        <w:t>myria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stars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embellishe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 xml:space="preserve">t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half-moo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marks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His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fingernails.”</w:t>
      </w:r>
    </w:p>
    <w:p w14:paraId="60000763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7C285121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1BD5BF8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487E1209" w14:textId="77777777" w:rsidR="00150366" w:rsidRDefault="00000000">
      <w:pPr>
        <w:spacing w:line="248" w:lineRule="auto"/>
        <w:ind w:left="119" w:right="85" w:firstLine="360"/>
        <w:jc w:val="both"/>
      </w:pPr>
      <w:r>
        <w:rPr>
          <w:w w:val="78"/>
        </w:rPr>
        <w:t xml:space="preserve">Çré  </w:t>
      </w:r>
      <w:r>
        <w:t>Rädhä</w:t>
      </w:r>
      <w:r>
        <w:rPr>
          <w:spacing w:val="33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saying,</w:t>
      </w:r>
      <w:r>
        <w:rPr>
          <w:spacing w:val="34"/>
        </w:rPr>
        <w:t xml:space="preserve"> </w:t>
      </w:r>
      <w:r>
        <w:t>“That</w:t>
      </w:r>
      <w:r>
        <w:rPr>
          <w:spacing w:val="42"/>
        </w:rPr>
        <w:t xml:space="preserve"> </w:t>
      </w:r>
      <w:r>
        <w:t xml:space="preserve">enchantress </w:t>
      </w:r>
      <w:r>
        <w:rPr>
          <w:spacing w:val="25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blessed</w:t>
      </w:r>
      <w:r>
        <w:rPr>
          <w:spacing w:val="40"/>
        </w:rPr>
        <w:t xml:space="preserve"> </w:t>
      </w:r>
      <w:r>
        <w:rPr>
          <w:w w:val="105"/>
        </w:rPr>
        <w:t xml:space="preserve">with </w:t>
      </w:r>
      <w:r>
        <w:t xml:space="preserve">wondrous </w:t>
      </w:r>
      <w:r>
        <w:rPr>
          <w:spacing w:val="22"/>
        </w:rPr>
        <w:t xml:space="preserve"> </w:t>
      </w:r>
      <w:r>
        <w:t xml:space="preserve">hair </w:t>
      </w:r>
      <w:r>
        <w:rPr>
          <w:spacing w:val="1"/>
        </w:rPr>
        <w:t xml:space="preserve"> </w:t>
      </w:r>
      <w:r>
        <w:t>and  large</w:t>
      </w:r>
      <w:r>
        <w:rPr>
          <w:spacing w:val="37"/>
        </w:rPr>
        <w:t xml:space="preserve"> </w:t>
      </w:r>
      <w:r>
        <w:t xml:space="preserve">round </w:t>
      </w:r>
      <w:r>
        <w:rPr>
          <w:spacing w:val="20"/>
        </w:rPr>
        <w:t xml:space="preserve"> </w:t>
      </w:r>
      <w:r>
        <w:t xml:space="preserve">breasts. </w:t>
      </w:r>
      <w:r>
        <w:rPr>
          <w:spacing w:val="1"/>
        </w:rPr>
        <w:t xml:space="preserve"> </w:t>
      </w:r>
      <w:r>
        <w:t>Hari</w:t>
      </w:r>
      <w:r>
        <w:rPr>
          <w:spacing w:val="40"/>
        </w:rPr>
        <w:t xml:space="preserve"> </w:t>
      </w:r>
      <w:r>
        <w:t>lays</w:t>
      </w:r>
      <w:r>
        <w:rPr>
          <w:spacing w:val="26"/>
        </w:rPr>
        <w:t xml:space="preserve"> </w:t>
      </w:r>
      <w:r>
        <w:t>a</w:t>
      </w:r>
      <w:r>
        <w:rPr>
          <w:spacing w:val="33"/>
        </w:rPr>
        <w:t xml:space="preserve"> </w:t>
      </w:r>
      <w:r>
        <w:rPr>
          <w:w w:val="103"/>
        </w:rPr>
        <w:t xml:space="preserve">pearl </w:t>
      </w:r>
      <w:r>
        <w:t>necklace</w:t>
      </w:r>
      <w:r>
        <w:rPr>
          <w:spacing w:val="50"/>
        </w:rPr>
        <w:t xml:space="preserve"> </w:t>
      </w:r>
      <w:r>
        <w:t xml:space="preserve">on  her </w:t>
      </w:r>
      <w:r>
        <w:rPr>
          <w:spacing w:val="4"/>
        </w:rPr>
        <w:t xml:space="preserve"> </w:t>
      </w:r>
      <w:r>
        <w:t xml:space="preserve">bosom, </w:t>
      </w:r>
      <w:r>
        <w:rPr>
          <w:spacing w:val="3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if</w:t>
      </w:r>
      <w:r>
        <w:rPr>
          <w:spacing w:val="29"/>
        </w:rPr>
        <w:t xml:space="preserve"> </w:t>
      </w:r>
      <w:r>
        <w:t>placing</w:t>
      </w:r>
      <w:r>
        <w:rPr>
          <w:spacing w:val="48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 xml:space="preserve">multitude 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w w:val="104"/>
        </w:rPr>
        <w:t xml:space="preserve">stars </w:t>
      </w:r>
      <w:r>
        <w:t>upon</w:t>
      </w:r>
      <w:r>
        <w:rPr>
          <w:spacing w:val="37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sky</w:t>
      </w:r>
      <w:r>
        <w:rPr>
          <w:spacing w:val="8"/>
        </w:rPr>
        <w:t xml:space="preserve"> </w:t>
      </w:r>
      <w:r>
        <w:t>of that</w:t>
      </w:r>
      <w:r>
        <w:rPr>
          <w:spacing w:val="29"/>
        </w:rPr>
        <w:t xml:space="preserve"> </w:t>
      </w:r>
      <w:r>
        <w:rPr>
          <w:w w:val="96"/>
        </w:rPr>
        <w:t>ladylove’s</w:t>
      </w:r>
      <w:r>
        <w:rPr>
          <w:spacing w:val="7"/>
          <w:w w:val="96"/>
        </w:rPr>
        <w:t xml:space="preserve"> </w:t>
      </w:r>
      <w:r>
        <w:t>breasts,</w:t>
      </w:r>
      <w:r>
        <w:rPr>
          <w:spacing w:val="23"/>
        </w:rPr>
        <w:t xml:space="preserve"> </w:t>
      </w:r>
      <w:r>
        <w:t>decorated</w:t>
      </w:r>
      <w:r>
        <w:rPr>
          <w:spacing w:val="36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rPr>
          <w:w w:val="101"/>
        </w:rPr>
        <w:t xml:space="preserve">half- </w:t>
      </w:r>
      <w:r>
        <w:t>moons</w:t>
      </w:r>
      <w:r>
        <w:rPr>
          <w:spacing w:val="21"/>
        </w:rPr>
        <w:t xml:space="preserve"> </w:t>
      </w:r>
      <w:r>
        <w:t>etched</w:t>
      </w:r>
      <w:r>
        <w:rPr>
          <w:spacing w:val="26"/>
        </w:rPr>
        <w:t xml:space="preserve"> </w:t>
      </w:r>
      <w:r>
        <w:t>by His fingernails.”</w:t>
      </w:r>
      <w:r>
        <w:rPr>
          <w:spacing w:val="10"/>
        </w:rPr>
        <w:t xml:space="preserve"> </w:t>
      </w:r>
      <w:r>
        <w:t>There</w:t>
      </w:r>
      <w:r>
        <w:rPr>
          <w:spacing w:val="19"/>
        </w:rPr>
        <w:t xml:space="preserve"> </w:t>
      </w:r>
      <w:r>
        <w:t>is a charming</w:t>
      </w:r>
      <w:r>
        <w:rPr>
          <w:spacing w:val="30"/>
        </w:rPr>
        <w:t xml:space="preserve"> </w:t>
      </w:r>
      <w:r>
        <w:rPr>
          <w:w w:val="106"/>
        </w:rPr>
        <w:t xml:space="preserve">and </w:t>
      </w:r>
      <w:r>
        <w:t>multifaceted</w:t>
      </w:r>
      <w:r>
        <w:rPr>
          <w:spacing w:val="32"/>
        </w:rPr>
        <w:t xml:space="preserve"> </w:t>
      </w:r>
      <w:r>
        <w:t>similarity</w:t>
      </w:r>
      <w:r>
        <w:rPr>
          <w:spacing w:val="17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sky</w:t>
      </w:r>
      <w:r>
        <w:rPr>
          <w:spacing w:val="5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two</w:t>
      </w:r>
      <w:r>
        <w:rPr>
          <w:spacing w:val="11"/>
        </w:rPr>
        <w:t xml:space="preserve"> </w:t>
      </w:r>
      <w:r>
        <w:rPr>
          <w:w w:val="102"/>
        </w:rPr>
        <w:t>breasts:</w:t>
      </w:r>
    </w:p>
    <w:p w14:paraId="2786AE0D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74CFE6D6" w14:textId="77777777" w:rsidR="00150366" w:rsidRDefault="00000000">
      <w:pPr>
        <w:spacing w:line="248" w:lineRule="auto"/>
        <w:ind w:left="119" w:right="85" w:firstLine="360"/>
        <w:jc w:val="both"/>
      </w:pPr>
      <w:r>
        <w:rPr>
          <w:i/>
          <w:w w:val="96"/>
        </w:rPr>
        <w:t>Kuca-yuga-gagane</w:t>
      </w:r>
      <w:r>
        <w:rPr>
          <w:i/>
          <w:spacing w:val="7"/>
          <w:w w:val="96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“As</w:t>
      </w:r>
      <w:r>
        <w:rPr>
          <w:spacing w:val="-1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sky</w:t>
      </w:r>
      <w:r>
        <w:rPr>
          <w:spacing w:val="10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expansive,</w:t>
      </w:r>
      <w:r>
        <w:rPr>
          <w:spacing w:val="24"/>
        </w:rPr>
        <w:t xml:space="preserve"> </w:t>
      </w:r>
      <w:r>
        <w:t>so</w:t>
      </w:r>
      <w:r>
        <w:rPr>
          <w:spacing w:val="11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rPr>
          <w:w w:val="107"/>
        </w:rPr>
        <w:t xml:space="preserve">her </w:t>
      </w:r>
      <w:r>
        <w:rPr>
          <w:w w:val="102"/>
        </w:rPr>
        <w:t>breasts.”</w:t>
      </w:r>
    </w:p>
    <w:p w14:paraId="66D78FD5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76B5D463" w14:textId="77777777" w:rsidR="00150366" w:rsidRDefault="00000000">
      <w:pPr>
        <w:spacing w:line="248" w:lineRule="auto"/>
        <w:ind w:left="119" w:right="87" w:firstLine="360"/>
        <w:jc w:val="both"/>
      </w:pPr>
      <w:r>
        <w:rPr>
          <w:i/>
          <w:spacing w:val="-2"/>
        </w:rPr>
        <w:t>Sughan</w:t>
      </w:r>
      <w:r>
        <w:rPr>
          <w:i/>
        </w:rPr>
        <w:t>e</w:t>
      </w:r>
      <w:r>
        <w:rPr>
          <w:i/>
          <w:spacing w:val="-9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rPr>
          <w:spacing w:val="-2"/>
        </w:rPr>
        <w:t>“Tha</w:t>
      </w:r>
      <w:r>
        <w:t>t</w:t>
      </w:r>
      <w:r>
        <w:rPr>
          <w:spacing w:val="28"/>
        </w:rPr>
        <w:t xml:space="preserve"> </w:t>
      </w:r>
      <w:r>
        <w:rPr>
          <w:spacing w:val="-2"/>
        </w:rPr>
        <w:t>heroine’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fir</w:t>
      </w:r>
      <w:r>
        <w:t>m</w:t>
      </w:r>
      <w:r>
        <w:rPr>
          <w:spacing w:val="21"/>
        </w:rPr>
        <w:t xml:space="preserve"> </w:t>
      </w:r>
      <w:r>
        <w:rPr>
          <w:spacing w:val="-2"/>
        </w:rPr>
        <w:t>breast</w:t>
      </w:r>
      <w:r>
        <w:t>s</w:t>
      </w:r>
      <w:r>
        <w:rPr>
          <w:spacing w:val="31"/>
        </w:rPr>
        <w:t xml:space="preserve"> </w:t>
      </w:r>
      <w:r>
        <w:rPr>
          <w:spacing w:val="-2"/>
        </w:rPr>
        <w:t>touc</w:t>
      </w:r>
      <w:r>
        <w:t>h</w:t>
      </w:r>
      <w:r>
        <w:rPr>
          <w:spacing w:val="45"/>
        </w:rPr>
        <w:t xml:space="preserve"> </w:t>
      </w:r>
      <w:r>
        <w:rPr>
          <w:spacing w:val="-2"/>
        </w:rPr>
        <w:t>eac</w:t>
      </w:r>
      <w:r>
        <w:t>h</w:t>
      </w:r>
      <w:r>
        <w:rPr>
          <w:spacing w:val="25"/>
        </w:rPr>
        <w:t xml:space="preserve"> </w:t>
      </w:r>
      <w:r>
        <w:rPr>
          <w:spacing w:val="-2"/>
          <w:w w:val="107"/>
        </w:rPr>
        <w:t xml:space="preserve">other </w:t>
      </w: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middle</w:t>
      </w:r>
      <w:r>
        <w:t>,</w:t>
      </w:r>
      <w:r>
        <w:rPr>
          <w:spacing w:val="29"/>
        </w:rPr>
        <w:t xml:space="preserve"> </w:t>
      </w:r>
      <w:r>
        <w:rPr>
          <w:spacing w:val="-2"/>
        </w:rPr>
        <w:t>appearin</w:t>
      </w:r>
      <w:r>
        <w:t>g</w:t>
      </w:r>
      <w:r>
        <w:rPr>
          <w:spacing w:val="29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1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sk</w:t>
      </w:r>
      <w:r>
        <w:t>y</w:t>
      </w:r>
      <w:r>
        <w:rPr>
          <w:spacing w:val="8"/>
        </w:rPr>
        <w:t xml:space="preserve"> </w:t>
      </w:r>
      <w:r>
        <w:rPr>
          <w:spacing w:val="-2"/>
        </w:rPr>
        <w:t>ful</w:t>
      </w:r>
      <w:r>
        <w:t>l</w:t>
      </w:r>
      <w:r>
        <w:rPr>
          <w:spacing w:val="8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beautiful</w:t>
      </w:r>
      <w:r>
        <w:t>,</w:t>
      </w:r>
      <w:r>
        <w:rPr>
          <w:spacing w:val="28"/>
        </w:rPr>
        <w:t xml:space="preserve"> </w:t>
      </w:r>
      <w:r>
        <w:rPr>
          <w:spacing w:val="-2"/>
          <w:w w:val="104"/>
        </w:rPr>
        <w:t xml:space="preserve">dense </w:t>
      </w:r>
      <w:r>
        <w:rPr>
          <w:spacing w:val="-2"/>
          <w:w w:val="103"/>
        </w:rPr>
        <w:t>clouds.”</w:t>
      </w:r>
    </w:p>
    <w:p w14:paraId="38A1DD64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34B70FE2" w14:textId="77777777" w:rsidR="00150366" w:rsidRDefault="00000000">
      <w:pPr>
        <w:spacing w:line="248" w:lineRule="auto"/>
        <w:ind w:left="119" w:right="85" w:firstLine="360"/>
        <w:jc w:val="both"/>
      </w:pPr>
      <w:r>
        <w:rPr>
          <w:i/>
          <w:w w:val="95"/>
        </w:rPr>
        <w:t>Mågamada-ruci-rüñite</w:t>
      </w:r>
      <w:r>
        <w:rPr>
          <w:i/>
          <w:spacing w:val="4"/>
          <w:w w:val="95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“Droplets</w:t>
      </w:r>
      <w:r>
        <w:rPr>
          <w:spacing w:val="21"/>
        </w:rPr>
        <w:t xml:space="preserve"> </w:t>
      </w:r>
      <w:r>
        <w:t xml:space="preserve">of perspiration </w:t>
      </w:r>
      <w:r>
        <w:rPr>
          <w:spacing w:val="3"/>
        </w:rPr>
        <w:t xml:space="preserve"> </w:t>
      </w:r>
      <w:r>
        <w:rPr>
          <w:w w:val="103"/>
        </w:rPr>
        <w:t xml:space="preserve">are </w:t>
      </w:r>
      <w:r>
        <w:t xml:space="preserve">trickling </w:t>
      </w:r>
      <w:r>
        <w:rPr>
          <w:spacing w:val="5"/>
        </w:rPr>
        <w:t xml:space="preserve"> </w:t>
      </w:r>
      <w:r>
        <w:t>down  her</w:t>
      </w:r>
      <w:r>
        <w:rPr>
          <w:spacing w:val="46"/>
        </w:rPr>
        <w:t xml:space="preserve"> </w:t>
      </w:r>
      <w:r>
        <w:t>breasts</w:t>
      </w:r>
      <w:r>
        <w:rPr>
          <w:spacing w:val="44"/>
        </w:rPr>
        <w:t xml:space="preserve"> </w:t>
      </w:r>
      <w:r>
        <w:t>from</w:t>
      </w:r>
      <w:r>
        <w:rPr>
          <w:spacing w:val="3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fatigue</w:t>
      </w:r>
      <w:r>
        <w:rPr>
          <w:spacing w:val="3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w w:val="107"/>
        </w:rPr>
        <w:t xml:space="preserve">tumultuous </w:t>
      </w:r>
      <w:r>
        <w:t>loving.</w:t>
      </w:r>
      <w:r>
        <w:rPr>
          <w:spacing w:val="6"/>
        </w:rPr>
        <w:t xml:space="preserve"> </w:t>
      </w:r>
      <w:r>
        <w:t>They</w:t>
      </w:r>
      <w:r>
        <w:rPr>
          <w:spacing w:val="4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dried</w:t>
      </w:r>
      <w:r>
        <w:rPr>
          <w:spacing w:val="21"/>
        </w:rPr>
        <w:t xml:space="preserve"> </w:t>
      </w:r>
      <w:r>
        <w:t>by smearing</w:t>
      </w:r>
      <w:r>
        <w:rPr>
          <w:spacing w:val="22"/>
        </w:rPr>
        <w:t xml:space="preserve"> </w:t>
      </w:r>
      <w:r>
        <w:rPr>
          <w:i/>
          <w:w w:val="95"/>
        </w:rPr>
        <w:t>kastüré</w:t>
      </w:r>
      <w:r>
        <w:rPr>
          <w:i/>
          <w:spacing w:val="3"/>
          <w:w w:val="95"/>
        </w:rPr>
        <w:t xml:space="preserve"> </w:t>
      </w:r>
      <w:r>
        <w:t>powder</w:t>
      </w:r>
      <w:r>
        <w:rPr>
          <w:spacing w:val="24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rPr>
          <w:w w:val="106"/>
        </w:rPr>
        <w:t xml:space="preserve">them. </w:t>
      </w:r>
      <w:r>
        <w:rPr>
          <w:i/>
          <w:w w:val="93"/>
        </w:rPr>
        <w:t>Kastüré</w:t>
      </w:r>
      <w:r>
        <w:rPr>
          <w:w w:val="93"/>
        </w:rPr>
        <w:t>,</w:t>
      </w:r>
      <w:r>
        <w:rPr>
          <w:spacing w:val="10"/>
          <w:w w:val="93"/>
        </w:rPr>
        <w:t xml:space="preserve"> </w:t>
      </w:r>
      <w:r>
        <w:t>like</w:t>
      </w:r>
      <w:r>
        <w:rPr>
          <w:spacing w:val="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night</w:t>
      </w:r>
      <w:r>
        <w:rPr>
          <w:spacing w:val="27"/>
        </w:rPr>
        <w:t xml:space="preserve"> </w:t>
      </w:r>
      <w:r>
        <w:t>sky,</w:t>
      </w:r>
      <w:r>
        <w:rPr>
          <w:spacing w:val="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rPr>
          <w:w w:val="103"/>
        </w:rPr>
        <w:t>bluish-black.”</w:t>
      </w:r>
    </w:p>
    <w:p w14:paraId="6DE920AC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239762F1" w14:textId="77777777" w:rsidR="00150366" w:rsidRDefault="00000000">
      <w:pPr>
        <w:spacing w:line="248" w:lineRule="auto"/>
        <w:ind w:left="119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spacing w:val="-6"/>
        </w:rPr>
        <w:t>Täraka-paöala</w:t>
      </w:r>
      <w:r>
        <w:rPr>
          <w:i/>
        </w:rPr>
        <w:t>à</w:t>
      </w:r>
      <w:r>
        <w:rPr>
          <w:i/>
          <w:spacing w:val="-9"/>
        </w:rPr>
        <w:t xml:space="preserve"> </w:t>
      </w:r>
      <w:r>
        <w:rPr>
          <w:i/>
          <w:spacing w:val="-6"/>
          <w:w w:val="95"/>
        </w:rPr>
        <w:t>nakha-pada-çaçi-bhüñit</w:t>
      </w:r>
      <w:r>
        <w:rPr>
          <w:i/>
          <w:w w:val="95"/>
        </w:rPr>
        <w:t>e</w:t>
      </w:r>
      <w:r>
        <w:rPr>
          <w:i/>
          <w:spacing w:val="20"/>
          <w:w w:val="95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rPr>
          <w:spacing w:val="-6"/>
        </w:rPr>
        <w:t>“I</w:t>
      </w:r>
      <w:r>
        <w:t>n</w:t>
      </w:r>
      <w:r>
        <w:rPr>
          <w:spacing w:val="1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nigh</w:t>
      </w:r>
      <w:r>
        <w:t>t</w:t>
      </w:r>
      <w:r>
        <w:rPr>
          <w:spacing w:val="31"/>
        </w:rPr>
        <w:t xml:space="preserve"> </w:t>
      </w:r>
      <w:r>
        <w:rPr>
          <w:spacing w:val="-6"/>
          <w:w w:val="101"/>
        </w:rPr>
        <w:t xml:space="preserve">sky </w:t>
      </w:r>
      <w:r>
        <w:rPr>
          <w:spacing w:val="-4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36"/>
        </w:rPr>
        <w:t xml:space="preserve"> </w:t>
      </w:r>
      <w:r>
        <w:rPr>
          <w:spacing w:val="-4"/>
        </w:rPr>
        <w:t>breasts</w:t>
      </w:r>
      <w:r>
        <w:t>,</w:t>
      </w:r>
      <w:r>
        <w:rPr>
          <w:spacing w:val="36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36"/>
        </w:rPr>
        <w:t xml:space="preserve"> </w:t>
      </w:r>
      <w:r>
        <w:rPr>
          <w:spacing w:val="-4"/>
        </w:rPr>
        <w:t>pear</w:t>
      </w:r>
      <w:r>
        <w:t>l</w:t>
      </w:r>
      <w:r>
        <w:rPr>
          <w:spacing w:val="30"/>
        </w:rPr>
        <w:t xml:space="preserve"> </w:t>
      </w:r>
      <w:r>
        <w:rPr>
          <w:spacing w:val="-4"/>
        </w:rPr>
        <w:t>necklac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appear</w:t>
      </w:r>
      <w:r>
        <w:t>s</w:t>
      </w:r>
      <w:r>
        <w:rPr>
          <w:spacing w:val="36"/>
        </w:rPr>
        <w:t xml:space="preserve"> </w:t>
      </w:r>
      <w:r>
        <w:rPr>
          <w:spacing w:val="-4"/>
        </w:rPr>
        <w:t>lik</w:t>
      </w:r>
      <w:r>
        <w:t>e</w:t>
      </w:r>
      <w:r>
        <w:rPr>
          <w:spacing w:val="24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4"/>
          <w:w w:val="104"/>
        </w:rPr>
        <w:t xml:space="preserve">constellation </w:t>
      </w:r>
      <w:r>
        <w:rPr>
          <w:spacing w:val="-4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4"/>
        </w:rPr>
        <w:t>twinklin</w:t>
      </w:r>
      <w:r>
        <w:t xml:space="preserve">g  </w:t>
      </w:r>
      <w:r>
        <w:rPr>
          <w:spacing w:val="-4"/>
        </w:rPr>
        <w:t>stars</w:t>
      </w:r>
      <w:r>
        <w:t>,</w:t>
      </w:r>
      <w:r>
        <w:rPr>
          <w:spacing w:val="36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4"/>
        </w:rPr>
        <w:t>impression</w:t>
      </w:r>
      <w:r>
        <w:t>s</w:t>
      </w:r>
      <w:r>
        <w:rPr>
          <w:spacing w:val="48"/>
        </w:rPr>
        <w:t xml:space="preserve"> </w:t>
      </w:r>
      <w:r>
        <w:rPr>
          <w:spacing w:val="-4"/>
        </w:rPr>
        <w:t>lef</w:t>
      </w:r>
      <w:r>
        <w:t>t</w:t>
      </w:r>
      <w:r>
        <w:rPr>
          <w:spacing w:val="19"/>
        </w:rPr>
        <w:t xml:space="preserve"> </w:t>
      </w:r>
      <w:r>
        <w:rPr>
          <w:spacing w:val="-4"/>
        </w:rPr>
        <w:t>b</w:t>
      </w:r>
      <w:r>
        <w:t>y</w:t>
      </w:r>
      <w:r>
        <w:rPr>
          <w:spacing w:val="1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4"/>
        </w:rPr>
        <w:t>tip</w:t>
      </w:r>
      <w:r>
        <w:t>s</w:t>
      </w:r>
      <w:r>
        <w:rPr>
          <w:spacing w:val="34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4"/>
          <w:w w:val="78"/>
        </w:rPr>
        <w:t xml:space="preserve">Çré </w:t>
      </w:r>
      <w:r>
        <w:rPr>
          <w:w w:val="91"/>
        </w:rPr>
        <w:t>Kåñëa’s</w:t>
      </w:r>
      <w:r>
        <w:rPr>
          <w:spacing w:val="4"/>
          <w:w w:val="91"/>
        </w:rPr>
        <w:t xml:space="preserve"> </w:t>
      </w:r>
      <w:r>
        <w:t>fingernails</w:t>
      </w:r>
      <w:r>
        <w:rPr>
          <w:spacing w:val="1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as radiant</w:t>
      </w:r>
      <w:r>
        <w:rPr>
          <w:spacing w:val="33"/>
        </w:rPr>
        <w:t xml:space="preserve"> </w:t>
      </w:r>
      <w:r>
        <w:t>as half-moons</w:t>
      </w:r>
      <w:r>
        <w:rPr>
          <w:spacing w:val="27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rPr>
          <w:w w:val="106"/>
        </w:rPr>
        <w:t xml:space="preserve">night </w:t>
      </w:r>
      <w:r>
        <w:t>sky.”</w:t>
      </w:r>
    </w:p>
    <w:p w14:paraId="01BB8628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12164E67" w14:textId="77777777" w:rsidR="00150366" w:rsidRDefault="00150366">
      <w:pPr>
        <w:spacing w:line="200" w:lineRule="exact"/>
      </w:pPr>
    </w:p>
    <w:p w14:paraId="7CCA7CCA" w14:textId="77777777" w:rsidR="00150366" w:rsidRDefault="00000000">
      <w:pPr>
        <w:spacing w:before="29" w:line="252" w:lineRule="auto"/>
        <w:ind w:left="120" w:right="84" w:firstLine="360"/>
        <w:jc w:val="both"/>
      </w:pPr>
      <w:r>
        <w:t xml:space="preserve">All </w:t>
      </w:r>
      <w:r>
        <w:rPr>
          <w:spacing w:val="18"/>
        </w:rPr>
        <w:t xml:space="preserve"> </w:t>
      </w:r>
      <w:r>
        <w:t xml:space="preserve">these   comparisons  </w:t>
      </w:r>
      <w:r>
        <w:rPr>
          <w:spacing w:val="24"/>
        </w:rPr>
        <w:t xml:space="preserve"> </w:t>
      </w:r>
      <w:r>
        <w:t xml:space="preserve">taken  </w:t>
      </w:r>
      <w:r>
        <w:rPr>
          <w:spacing w:val="10"/>
        </w:rPr>
        <w:t xml:space="preserve"> </w:t>
      </w:r>
      <w:r>
        <w:t xml:space="preserve">together  </w:t>
      </w:r>
      <w:r>
        <w:rPr>
          <w:spacing w:val="16"/>
        </w:rPr>
        <w:t xml:space="preserve"> </w:t>
      </w:r>
      <w:r>
        <w:t xml:space="preserve">comprise  </w:t>
      </w:r>
      <w:r>
        <w:rPr>
          <w:spacing w:val="6"/>
        </w:rPr>
        <w:t xml:space="preserve"> </w:t>
      </w:r>
      <w:r>
        <w:t>a delightful</w:t>
      </w:r>
      <w:r>
        <w:rPr>
          <w:spacing w:val="20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imagery.</w:t>
      </w:r>
      <w:r>
        <w:rPr>
          <w:spacing w:val="4"/>
        </w:rPr>
        <w:t xml:space="preserve"> </w:t>
      </w:r>
      <w:r>
        <w:t>Her</w:t>
      </w:r>
      <w:r>
        <w:rPr>
          <w:spacing w:val="3"/>
        </w:rPr>
        <w:t xml:space="preserve"> </w:t>
      </w:r>
      <w:r>
        <w:rPr>
          <w:i/>
        </w:rPr>
        <w:t>tilaka</w:t>
      </w:r>
      <w:r>
        <w:rPr>
          <w:i/>
          <w:spacing w:val="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deer,</w:t>
      </w:r>
      <w:r>
        <w:rPr>
          <w:spacing w:val="13"/>
        </w:rPr>
        <w:t xml:space="preserve"> </w:t>
      </w:r>
      <w:r>
        <w:t>her</w:t>
      </w:r>
      <w:r>
        <w:rPr>
          <w:spacing w:val="15"/>
        </w:rPr>
        <w:t xml:space="preserve"> </w:t>
      </w:r>
      <w:r>
        <w:t>forehead</w:t>
      </w:r>
      <w:r>
        <w:rPr>
          <w:spacing w:val="18"/>
        </w:rPr>
        <w:t xml:space="preserve"> </w:t>
      </w:r>
      <w:r>
        <w:t>is the</w:t>
      </w:r>
      <w:r>
        <w:rPr>
          <w:spacing w:val="15"/>
        </w:rPr>
        <w:t xml:space="preserve"> </w:t>
      </w:r>
      <w:r>
        <w:t>moon</w:t>
      </w:r>
      <w:r>
        <w:rPr>
          <w:spacing w:val="21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her</w:t>
      </w:r>
      <w:r>
        <w:rPr>
          <w:spacing w:val="15"/>
        </w:rPr>
        <w:t xml:space="preserve"> </w:t>
      </w:r>
      <w:r>
        <w:t>luxuriant</w:t>
      </w:r>
      <w:r>
        <w:rPr>
          <w:spacing w:val="48"/>
        </w:rPr>
        <w:t xml:space="preserve"> </w:t>
      </w:r>
      <w:r>
        <w:t>hair</w:t>
      </w:r>
      <w:r>
        <w:rPr>
          <w:spacing w:val="1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safe</w:t>
      </w:r>
      <w:r>
        <w:rPr>
          <w:spacing w:val="-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peaceful</w:t>
      </w:r>
      <w:r>
        <w:rPr>
          <w:spacing w:val="4"/>
        </w:rPr>
        <w:t xml:space="preserve"> </w:t>
      </w:r>
      <w:r>
        <w:rPr>
          <w:w w:val="102"/>
        </w:rPr>
        <w:t xml:space="preserve">forest. </w:t>
      </w:r>
      <w:r>
        <w:t>The</w:t>
      </w:r>
      <w:r>
        <w:rPr>
          <w:spacing w:val="7"/>
        </w:rPr>
        <w:t xml:space="preserve"> </w:t>
      </w:r>
      <w:r>
        <w:rPr>
          <w:i/>
        </w:rPr>
        <w:t>kurubaka</w:t>
      </w:r>
      <w:r>
        <w:rPr>
          <w:i/>
          <w:spacing w:val="6"/>
        </w:rPr>
        <w:t xml:space="preserve"> </w:t>
      </w:r>
      <w:r>
        <w:t>flowers</w:t>
      </w:r>
      <w:r>
        <w:rPr>
          <w:spacing w:val="-2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flashes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lightning</w:t>
      </w:r>
      <w:r>
        <w:rPr>
          <w:spacing w:val="27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her</w:t>
      </w:r>
      <w:r>
        <w:rPr>
          <w:spacing w:val="16"/>
        </w:rPr>
        <w:t xml:space="preserve"> </w:t>
      </w:r>
      <w:r>
        <w:rPr>
          <w:w w:val="103"/>
        </w:rPr>
        <w:t xml:space="preserve">breasts </w:t>
      </w:r>
      <w:r>
        <w:t>are</w:t>
      </w:r>
      <w:r>
        <w:rPr>
          <w:spacing w:val="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sky,</w:t>
      </w:r>
      <w:r>
        <w:rPr>
          <w:spacing w:val="3"/>
        </w:rPr>
        <w:t xml:space="preserve"> </w:t>
      </w:r>
      <w:r>
        <w:t>enhanced</w:t>
      </w:r>
      <w:r>
        <w:rPr>
          <w:spacing w:val="38"/>
        </w:rPr>
        <w:t xml:space="preserve"> </w:t>
      </w:r>
      <w:r>
        <w:t>by the</w:t>
      </w:r>
      <w:r>
        <w:rPr>
          <w:spacing w:val="17"/>
        </w:rPr>
        <w:t xml:space="preserve"> </w:t>
      </w:r>
      <w:r>
        <w:t>moon</w:t>
      </w:r>
      <w:r>
        <w:rPr>
          <w:spacing w:val="23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stars</w:t>
      </w:r>
      <w:r>
        <w:rPr>
          <w:spacing w:val="15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form</w:t>
      </w:r>
      <w:r>
        <w:rPr>
          <w:spacing w:val="8"/>
        </w:rPr>
        <w:t xml:space="preserve"> </w:t>
      </w:r>
      <w:r>
        <w:t>of nail-marks</w:t>
      </w:r>
      <w:r>
        <w:rPr>
          <w:spacing w:val="3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tiny</w:t>
      </w:r>
      <w:r>
        <w:rPr>
          <w:spacing w:val="14"/>
        </w:rPr>
        <w:t xml:space="preserve"> </w:t>
      </w:r>
      <w:r>
        <w:rPr>
          <w:w w:val="103"/>
        </w:rPr>
        <w:t>pearls.</w:t>
      </w:r>
    </w:p>
    <w:p w14:paraId="7F224B23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61A9845C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25</w:t>
      </w:r>
    </w:p>
    <w:p w14:paraId="3F47A6FF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3ADE5BDB" w14:textId="77777777" w:rsidR="00150366" w:rsidRDefault="00000000">
      <w:pPr>
        <w:spacing w:line="250" w:lineRule="auto"/>
        <w:ind w:left="210" w:right="206"/>
      </w:pPr>
      <w:r>
        <w:rPr>
          <w:i/>
          <w:w w:val="97"/>
        </w:rPr>
        <w:t>jita-bisa-çakale</w:t>
      </w:r>
      <w:r>
        <w:rPr>
          <w:i/>
          <w:spacing w:val="1"/>
          <w:w w:val="97"/>
        </w:rPr>
        <w:t xml:space="preserve"> </w:t>
      </w:r>
      <w:r>
        <w:rPr>
          <w:i/>
          <w:w w:val="97"/>
        </w:rPr>
        <w:t>mådu-bhuja-yugale</w:t>
      </w:r>
      <w:r>
        <w:rPr>
          <w:i/>
          <w:spacing w:val="1"/>
          <w:w w:val="97"/>
        </w:rPr>
        <w:t xml:space="preserve"> </w:t>
      </w:r>
      <w:r>
        <w:rPr>
          <w:i/>
        </w:rPr>
        <w:t>kara-tala-naliné-dale marakata-valayaà</w:t>
      </w:r>
      <w:r>
        <w:rPr>
          <w:i/>
          <w:spacing w:val="44"/>
        </w:rPr>
        <w:t xml:space="preserve"> </w:t>
      </w:r>
      <w:r>
        <w:rPr>
          <w:i/>
        </w:rPr>
        <w:t>madhukara-nicayaà</w:t>
      </w:r>
      <w:r>
        <w:rPr>
          <w:i/>
          <w:spacing w:val="32"/>
        </w:rPr>
        <w:t xml:space="preserve"> </w:t>
      </w:r>
      <w:r>
        <w:rPr>
          <w:i/>
        </w:rPr>
        <w:t xml:space="preserve">vitarati </w:t>
      </w:r>
      <w:r>
        <w:rPr>
          <w:i/>
          <w:w w:val="94"/>
        </w:rPr>
        <w:t>hima-çétale</w:t>
      </w:r>
    </w:p>
    <w:p w14:paraId="7F76A484" w14:textId="77777777" w:rsidR="00150366" w:rsidRDefault="00000000">
      <w:pPr>
        <w:spacing w:before="2"/>
        <w:ind w:left="2342"/>
      </w:pPr>
      <w:r>
        <w:rPr>
          <w:i/>
        </w:rPr>
        <w:t>ramate</w:t>
      </w:r>
      <w:r>
        <w:rPr>
          <w:i/>
          <w:spacing w:val="-11"/>
        </w:rPr>
        <w:t xml:space="preserve"> </w:t>
      </w:r>
      <w:r>
        <w:rPr>
          <w:i/>
        </w:rPr>
        <w:t>yamunä-pulina</w:t>
      </w:r>
      <w:r>
        <w:rPr>
          <w:i/>
          <w:spacing w:val="-12"/>
        </w:rPr>
        <w:t xml:space="preserve"> </w:t>
      </w:r>
      <w:r>
        <w:rPr>
          <w:i/>
        </w:rPr>
        <w:t>vane...</w:t>
      </w:r>
      <w:r>
        <w:rPr>
          <w:i/>
          <w:spacing w:val="-16"/>
        </w:rPr>
        <w:t xml:space="preserve"> </w:t>
      </w:r>
      <w:r>
        <w:rPr>
          <w:w w:val="111"/>
        </w:rPr>
        <w:t>(4)</w:t>
      </w:r>
    </w:p>
    <w:p w14:paraId="0592527E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59736D09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  <w:w w:val="92"/>
        </w:rPr>
        <w:t>“He</w:t>
      </w:r>
      <w:r>
        <w:rPr>
          <w:rFonts w:ascii="Book Antiqua" w:eastAsia="Book Antiqua" w:hAnsi="Book Antiqua" w:cs="Book Antiqua"/>
          <w:b/>
          <w:w w:val="92"/>
        </w:rPr>
        <w:t>r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arms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2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mor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delicat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tha</w:t>
      </w:r>
      <w:r>
        <w:rPr>
          <w:rFonts w:ascii="Book Antiqua" w:eastAsia="Book Antiqua" w:hAnsi="Book Antiqua" w:cs="Book Antiqua"/>
          <w:b/>
          <w:w w:val="92"/>
        </w:rPr>
        <w:t>n</w:t>
      </w:r>
      <w:r>
        <w:rPr>
          <w:rFonts w:ascii="Book Antiqua" w:eastAsia="Book Antiqua" w:hAnsi="Book Antiqua" w:cs="Book Antiqua"/>
          <w:b/>
          <w:spacing w:val="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lotu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stems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0"/>
        </w:rPr>
        <w:t xml:space="preserve">beautified </w:t>
      </w:r>
      <w:r>
        <w:rPr>
          <w:rFonts w:ascii="Book Antiqua" w:eastAsia="Book Antiqua" w:hAnsi="Book Antiqua" w:cs="Book Antiqua"/>
          <w:b/>
          <w:spacing w:val="-4"/>
          <w:w w:val="87"/>
        </w:rPr>
        <w:t>b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15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tende</w:t>
      </w:r>
      <w:r>
        <w:rPr>
          <w:rFonts w:ascii="Book Antiqua" w:eastAsia="Book Antiqua" w:hAnsi="Book Antiqua" w:cs="Book Antiqua"/>
          <w:b/>
          <w:w w:val="92"/>
        </w:rPr>
        <w:t>r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lotu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petal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hands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coo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lik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snow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Over </w:t>
      </w:r>
      <w:r>
        <w:rPr>
          <w:rFonts w:ascii="Book Antiqua" w:eastAsia="Book Antiqua" w:hAnsi="Book Antiqua" w:cs="Book Antiqua"/>
          <w:b/>
        </w:rPr>
        <w:t>these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petal-like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hands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slips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sapphire-studded 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bangles </w:t>
      </w:r>
      <w:r>
        <w:rPr>
          <w:rFonts w:ascii="Book Antiqua" w:eastAsia="Book Antiqua" w:hAnsi="Book Antiqua" w:cs="Book Antiqua"/>
          <w:b/>
          <w:w w:val="90"/>
        </w:rPr>
        <w:t>looking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like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swarms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bumblebees.”</w:t>
      </w:r>
    </w:p>
    <w:p w14:paraId="3C2AD420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5218B201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871BD29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5E729DD7" w14:textId="77777777" w:rsidR="00150366" w:rsidRDefault="00000000">
      <w:pPr>
        <w:spacing w:line="252" w:lineRule="auto"/>
        <w:ind w:left="120" w:right="84" w:firstLine="360"/>
        <w:jc w:val="both"/>
      </w:pPr>
      <w:r>
        <w:rPr>
          <w:w w:val="78"/>
        </w:rPr>
        <w:t>Çré</w:t>
      </w:r>
      <w:r>
        <w:rPr>
          <w:spacing w:val="16"/>
          <w:w w:val="78"/>
        </w:rPr>
        <w:t xml:space="preserve"> </w:t>
      </w:r>
      <w:r>
        <w:t>Rädhä</w:t>
      </w:r>
      <w:r>
        <w:rPr>
          <w:spacing w:val="10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saying,</w:t>
      </w:r>
      <w:r>
        <w:rPr>
          <w:spacing w:val="11"/>
        </w:rPr>
        <w:t xml:space="preserve"> </w:t>
      </w:r>
      <w:r>
        <w:t>“The</w:t>
      </w:r>
      <w:r>
        <w:rPr>
          <w:spacing w:val="13"/>
        </w:rPr>
        <w:t xml:space="preserve"> </w:t>
      </w:r>
      <w:r>
        <w:t>arms</w:t>
      </w:r>
      <w:r>
        <w:rPr>
          <w:spacing w:val="17"/>
        </w:rPr>
        <w:t xml:space="preserve"> </w:t>
      </w:r>
      <w:r>
        <w:t>of that</w:t>
      </w:r>
      <w:r>
        <w:rPr>
          <w:spacing w:val="29"/>
        </w:rPr>
        <w:t xml:space="preserve"> </w:t>
      </w:r>
      <w:r>
        <w:t>fortunate</w:t>
      </w:r>
      <w:r>
        <w:rPr>
          <w:spacing w:val="41"/>
        </w:rPr>
        <w:t xml:space="preserve"> </w:t>
      </w:r>
      <w:r>
        <w:rPr>
          <w:w w:val="104"/>
        </w:rPr>
        <w:t xml:space="preserve">maiden </w:t>
      </w:r>
      <w:r>
        <w:t>defeat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t>softness</w:t>
      </w:r>
      <w:r>
        <w:rPr>
          <w:spacing w:val="48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 xml:space="preserve">lotus </w:t>
      </w:r>
      <w:r>
        <w:rPr>
          <w:spacing w:val="4"/>
        </w:rPr>
        <w:t xml:space="preserve"> </w:t>
      </w:r>
      <w:r>
        <w:t>stems.  Her</w:t>
      </w:r>
      <w:r>
        <w:rPr>
          <w:spacing w:val="41"/>
        </w:rPr>
        <w:t xml:space="preserve"> </w:t>
      </w:r>
      <w:r>
        <w:t xml:space="preserve">hands </w:t>
      </w:r>
      <w:r>
        <w:rPr>
          <w:spacing w:val="13"/>
        </w:rPr>
        <w:t xml:space="preserve"> </w:t>
      </w:r>
      <w:r>
        <w:t>are</w:t>
      </w:r>
      <w:r>
        <w:rPr>
          <w:spacing w:val="42"/>
        </w:rPr>
        <w:t xml:space="preserve"> </w:t>
      </w:r>
      <w:r>
        <w:t>fair</w:t>
      </w:r>
      <w:r>
        <w:rPr>
          <w:spacing w:val="35"/>
        </w:rPr>
        <w:t xml:space="preserve"> </w:t>
      </w:r>
      <w:r>
        <w:rPr>
          <w:w w:val="102"/>
        </w:rPr>
        <w:t xml:space="preserve">like </w:t>
      </w:r>
      <w:r>
        <w:t>snow</w:t>
      </w:r>
      <w:r>
        <w:rPr>
          <w:spacing w:val="44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her</w:t>
      </w:r>
      <w:r>
        <w:rPr>
          <w:spacing w:val="49"/>
        </w:rPr>
        <w:t xml:space="preserve"> </w:t>
      </w:r>
      <w:r>
        <w:t>cool</w:t>
      </w:r>
      <w:r>
        <w:rPr>
          <w:spacing w:val="38"/>
        </w:rPr>
        <w:t xml:space="preserve"> </w:t>
      </w:r>
      <w:r>
        <w:t>palms</w:t>
      </w:r>
      <w:r>
        <w:rPr>
          <w:spacing w:val="45"/>
        </w:rPr>
        <w:t xml:space="preserve"> </w:t>
      </w:r>
      <w:r>
        <w:t>red</w:t>
      </w:r>
      <w:r>
        <w:rPr>
          <w:spacing w:val="44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lotus  flowers.</w:t>
      </w:r>
      <w:r>
        <w:rPr>
          <w:spacing w:val="31"/>
        </w:rPr>
        <w:t xml:space="preserve"> </w:t>
      </w:r>
      <w:r>
        <w:t>Just</w:t>
      </w:r>
      <w:r>
        <w:rPr>
          <w:spacing w:val="37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rPr>
          <w:w w:val="107"/>
        </w:rPr>
        <w:t xml:space="preserve">the </w:t>
      </w:r>
      <w:r>
        <w:t>sight</w:t>
      </w:r>
      <w:r>
        <w:rPr>
          <w:spacing w:val="3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black</w:t>
      </w:r>
      <w:r>
        <w:rPr>
          <w:spacing w:val="27"/>
        </w:rPr>
        <w:t xml:space="preserve"> </w:t>
      </w:r>
      <w:r>
        <w:t>bumblebees</w:t>
      </w:r>
      <w:r>
        <w:rPr>
          <w:spacing w:val="47"/>
        </w:rPr>
        <w:t xml:space="preserve"> </w:t>
      </w:r>
      <w:r>
        <w:t>upon  the</w:t>
      </w:r>
      <w:r>
        <w:rPr>
          <w:spacing w:val="35"/>
        </w:rPr>
        <w:t xml:space="preserve"> </w:t>
      </w:r>
      <w:r>
        <w:t>petals</w:t>
      </w:r>
      <w:r>
        <w:rPr>
          <w:spacing w:val="3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red</w:t>
      </w:r>
      <w:r>
        <w:rPr>
          <w:spacing w:val="31"/>
        </w:rPr>
        <w:t xml:space="preserve"> </w:t>
      </w:r>
      <w:r>
        <w:t>lotus</w:t>
      </w:r>
      <w:r>
        <w:rPr>
          <w:spacing w:val="37"/>
        </w:rPr>
        <w:t xml:space="preserve"> </w:t>
      </w:r>
      <w:r>
        <w:t>is very</w:t>
      </w:r>
      <w:r>
        <w:rPr>
          <w:spacing w:val="-2"/>
        </w:rPr>
        <w:t xml:space="preserve"> </w:t>
      </w:r>
      <w:r>
        <w:t>pleasing,</w:t>
      </w:r>
      <w:r>
        <w:rPr>
          <w:spacing w:val="16"/>
        </w:rPr>
        <w:t xml:space="preserve"> </w:t>
      </w:r>
      <w:r>
        <w:t>similarly</w:t>
      </w:r>
      <w:r>
        <w:rPr>
          <w:spacing w:val="9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lotus-petal</w:t>
      </w:r>
      <w:r>
        <w:rPr>
          <w:spacing w:val="36"/>
        </w:rPr>
        <w:t xml:space="preserve"> </w:t>
      </w:r>
      <w:r>
        <w:t>hands</w:t>
      </w:r>
      <w:r>
        <w:rPr>
          <w:spacing w:val="30"/>
        </w:rPr>
        <w:t xml:space="preserve"> </w:t>
      </w:r>
      <w:r>
        <w:t>look</w:t>
      </w:r>
      <w:r>
        <w:rPr>
          <w:spacing w:val="16"/>
        </w:rPr>
        <w:t xml:space="preserve"> </w:t>
      </w:r>
      <w:r>
        <w:rPr>
          <w:w w:val="103"/>
        </w:rPr>
        <w:t xml:space="preserve">delightful </w:t>
      </w:r>
      <w:r>
        <w:t>as</w:t>
      </w:r>
      <w:r>
        <w:rPr>
          <w:spacing w:val="33"/>
        </w:rPr>
        <w:t xml:space="preserve"> </w:t>
      </w:r>
      <w:r>
        <w:t xml:space="preserve">Muräri  adorns </w:t>
      </w:r>
      <w:r>
        <w:rPr>
          <w:spacing w:val="10"/>
        </w:rPr>
        <w:t xml:space="preserve"> </w:t>
      </w:r>
      <w:r>
        <w:t xml:space="preserve">them </w:t>
      </w:r>
      <w:r>
        <w:rPr>
          <w:spacing w:val="7"/>
        </w:rPr>
        <w:t xml:space="preserve"> </w:t>
      </w:r>
      <w:r>
        <w:t xml:space="preserve">with </w:t>
      </w:r>
      <w:r>
        <w:rPr>
          <w:spacing w:val="1"/>
        </w:rPr>
        <w:t xml:space="preserve"> </w:t>
      </w:r>
      <w:r>
        <w:t>bangles</w:t>
      </w:r>
      <w:r>
        <w:rPr>
          <w:spacing w:val="39"/>
        </w:rPr>
        <w:t xml:space="preserve"> </w:t>
      </w:r>
      <w:r>
        <w:t xml:space="preserve">encrusted </w:t>
      </w:r>
      <w:r>
        <w:rPr>
          <w:spacing w:val="22"/>
        </w:rPr>
        <w:t xml:space="preserve"> </w:t>
      </w:r>
      <w:r>
        <w:t xml:space="preserve">with </w:t>
      </w:r>
      <w:r>
        <w:rPr>
          <w:spacing w:val="1"/>
        </w:rPr>
        <w:t xml:space="preserve"> </w:t>
      </w:r>
      <w:r>
        <w:rPr>
          <w:w w:val="104"/>
        </w:rPr>
        <w:t xml:space="preserve">blue </w:t>
      </w:r>
      <w:r>
        <w:t>sapphires</w:t>
      </w:r>
      <w:r>
        <w:rPr>
          <w:spacing w:val="32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resemble</w:t>
      </w:r>
      <w:r>
        <w:rPr>
          <w:spacing w:val="1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line</w:t>
      </w:r>
      <w:r>
        <w:rPr>
          <w:spacing w:val="1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black</w:t>
      </w:r>
      <w:r>
        <w:rPr>
          <w:spacing w:val="11"/>
        </w:rPr>
        <w:t xml:space="preserve"> </w:t>
      </w:r>
      <w:r>
        <w:t>bumblebees</w:t>
      </w:r>
      <w:r>
        <w:rPr>
          <w:spacing w:val="31"/>
        </w:rPr>
        <w:t xml:space="preserve"> </w:t>
      </w:r>
      <w:r>
        <w:rPr>
          <w:w w:val="103"/>
        </w:rPr>
        <w:t xml:space="preserve">hovering </w:t>
      </w:r>
      <w:r>
        <w:t>around</w:t>
      </w:r>
      <w:r>
        <w:rPr>
          <w:spacing w:val="41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rPr>
          <w:w w:val="104"/>
        </w:rPr>
        <w:t>hands.”</w:t>
      </w:r>
    </w:p>
    <w:p w14:paraId="6E1E3A0A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18A571EB" w14:textId="77777777" w:rsidR="00150366" w:rsidRDefault="00000000">
      <w:pPr>
        <w:spacing w:line="252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w w:val="93"/>
        </w:rPr>
        <w:t>Hima-çétale</w:t>
      </w:r>
      <w:r>
        <w:rPr>
          <w:i/>
          <w:spacing w:val="38"/>
          <w:w w:val="93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“The</w:t>
      </w:r>
      <w:r>
        <w:rPr>
          <w:spacing w:val="46"/>
        </w:rPr>
        <w:t xml:space="preserve"> </w:t>
      </w:r>
      <w:r>
        <w:t>arms</w:t>
      </w:r>
      <w:r>
        <w:rPr>
          <w:spacing w:val="50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His</w:t>
      </w:r>
      <w:r>
        <w:rPr>
          <w:spacing w:val="38"/>
        </w:rPr>
        <w:t xml:space="preserve"> </w:t>
      </w:r>
      <w:r>
        <w:t>beloved</w:t>
      </w:r>
      <w:r>
        <w:rPr>
          <w:spacing w:val="44"/>
        </w:rPr>
        <w:t xml:space="preserve"> </w:t>
      </w:r>
      <w:r>
        <w:t>have</w:t>
      </w:r>
      <w:r>
        <w:rPr>
          <w:spacing w:val="46"/>
        </w:rPr>
        <w:t xml:space="preserve"> </w:t>
      </w:r>
      <w:r>
        <w:rPr>
          <w:w w:val="102"/>
        </w:rPr>
        <w:t xml:space="preserve">become </w:t>
      </w:r>
      <w:r>
        <w:t>as</w:t>
      </w:r>
      <w:r>
        <w:rPr>
          <w:spacing w:val="39"/>
        </w:rPr>
        <w:t xml:space="preserve"> </w:t>
      </w:r>
      <w:r>
        <w:t>cool</w:t>
      </w:r>
      <w:r>
        <w:rPr>
          <w:spacing w:val="46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 xml:space="preserve">snow, </w:t>
      </w:r>
      <w:r>
        <w:rPr>
          <w:spacing w:val="3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 xml:space="preserve">heat </w:t>
      </w:r>
      <w:r>
        <w:rPr>
          <w:spacing w:val="6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 xml:space="preserve">her </w:t>
      </w:r>
      <w:r>
        <w:rPr>
          <w:spacing w:val="7"/>
        </w:rPr>
        <w:t xml:space="preserve"> </w:t>
      </w:r>
      <w:r>
        <w:t xml:space="preserve">amorous </w:t>
      </w:r>
      <w:r>
        <w:rPr>
          <w:spacing w:val="16"/>
        </w:rPr>
        <w:t xml:space="preserve"> </w:t>
      </w:r>
      <w:r>
        <w:t xml:space="preserve">desires  </w:t>
      </w:r>
      <w:r>
        <w:rPr>
          <w:w w:val="102"/>
        </w:rPr>
        <w:t xml:space="preserve">having </w:t>
      </w:r>
      <w:r>
        <w:t>been</w:t>
      </w:r>
      <w:r>
        <w:rPr>
          <w:spacing w:val="15"/>
        </w:rPr>
        <w:t xml:space="preserve"> </w:t>
      </w:r>
      <w:r>
        <w:t>relieved</w:t>
      </w:r>
      <w:r>
        <w:rPr>
          <w:spacing w:val="6"/>
        </w:rPr>
        <w:t xml:space="preserve"> </w:t>
      </w:r>
      <w:r>
        <w:t>by His touch.”</w:t>
      </w:r>
      <w:r>
        <w:rPr>
          <w:spacing w:val="29"/>
        </w:rPr>
        <w:t xml:space="preserve"> </w:t>
      </w:r>
      <w:r>
        <w:t>Coolness</w:t>
      </w:r>
      <w:r>
        <w:rPr>
          <w:spacing w:val="22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t>indicate</w:t>
      </w:r>
      <w:r>
        <w:rPr>
          <w:spacing w:val="25"/>
        </w:rPr>
        <w:t xml:space="preserve"> </w:t>
      </w:r>
      <w:r>
        <w:rPr>
          <w:w w:val="106"/>
        </w:rPr>
        <w:t xml:space="preserve">this </w:t>
      </w:r>
      <w:r>
        <w:t>absence</w:t>
      </w:r>
      <w:r>
        <w:rPr>
          <w:spacing w:val="2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desire,</w:t>
      </w:r>
      <w:r>
        <w:rPr>
          <w:spacing w:val="28"/>
        </w:rPr>
        <w:t xml:space="preserve"> </w:t>
      </w:r>
      <w:r>
        <w:t>which</w:t>
      </w:r>
      <w:r>
        <w:rPr>
          <w:spacing w:val="3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rekindled  when</w:t>
      </w:r>
      <w:r>
        <w:rPr>
          <w:spacing w:val="34"/>
        </w:rPr>
        <w:t xml:space="preserve"> </w:t>
      </w:r>
      <w:r>
        <w:t>her</w:t>
      </w:r>
      <w:r>
        <w:rPr>
          <w:spacing w:val="30"/>
        </w:rPr>
        <w:t xml:space="preserve"> </w:t>
      </w:r>
      <w:r>
        <w:t>cool</w:t>
      </w:r>
      <w:r>
        <w:rPr>
          <w:spacing w:val="19"/>
        </w:rPr>
        <w:t xml:space="preserve"> </w:t>
      </w:r>
      <w:r>
        <w:rPr>
          <w:w w:val="106"/>
        </w:rPr>
        <w:t xml:space="preserve">hands </w:t>
      </w:r>
      <w:r>
        <w:t>receive</w:t>
      </w:r>
      <w:r>
        <w:rPr>
          <w:spacing w:val="2"/>
        </w:rPr>
        <w:t xml:space="preserve"> </w:t>
      </w:r>
      <w:r>
        <w:t>those</w:t>
      </w:r>
      <w:r>
        <w:rPr>
          <w:spacing w:val="23"/>
        </w:rPr>
        <w:t xml:space="preserve"> </w:t>
      </w:r>
      <w:r>
        <w:rPr>
          <w:w w:val="102"/>
        </w:rPr>
        <w:t>bracelets.</w:t>
      </w:r>
    </w:p>
    <w:p w14:paraId="1E100796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67FFB658" w14:textId="77777777" w:rsidR="00150366" w:rsidRDefault="00150366">
      <w:pPr>
        <w:spacing w:line="200" w:lineRule="exact"/>
      </w:pPr>
    </w:p>
    <w:p w14:paraId="5803384A" w14:textId="77777777" w:rsidR="00150366" w:rsidRDefault="00000000">
      <w:pPr>
        <w:spacing w:before="28"/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26</w:t>
      </w:r>
    </w:p>
    <w:p w14:paraId="0E93656C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47A6A159" w14:textId="77777777" w:rsidR="00150366" w:rsidRDefault="00000000">
      <w:pPr>
        <w:spacing w:line="248" w:lineRule="auto"/>
        <w:ind w:left="335" w:right="307"/>
      </w:pPr>
      <w:r>
        <w:rPr>
          <w:i/>
          <w:w w:val="96"/>
        </w:rPr>
        <w:t>rati-gåha-jaghane</w:t>
      </w:r>
      <w:r>
        <w:rPr>
          <w:i/>
          <w:spacing w:val="2"/>
          <w:w w:val="96"/>
        </w:rPr>
        <w:t xml:space="preserve"> </w:t>
      </w:r>
      <w:r>
        <w:rPr>
          <w:i/>
          <w:w w:val="96"/>
        </w:rPr>
        <w:t>vipuläpaghane</w:t>
      </w:r>
      <w:r>
        <w:rPr>
          <w:i/>
          <w:spacing w:val="14"/>
          <w:w w:val="96"/>
        </w:rPr>
        <w:t xml:space="preserve"> </w:t>
      </w:r>
      <w:r>
        <w:rPr>
          <w:i/>
        </w:rPr>
        <w:t>manasija-kanakäsane maëimaya-rasanaà</w:t>
      </w:r>
      <w:r>
        <w:rPr>
          <w:i/>
          <w:spacing w:val="46"/>
        </w:rPr>
        <w:t xml:space="preserve"> </w:t>
      </w:r>
      <w:r>
        <w:rPr>
          <w:i/>
        </w:rPr>
        <w:t>toraëa-hasanaà</w:t>
      </w:r>
      <w:r>
        <w:rPr>
          <w:i/>
          <w:spacing w:val="25"/>
        </w:rPr>
        <w:t xml:space="preserve"> </w:t>
      </w:r>
      <w:r>
        <w:rPr>
          <w:i/>
        </w:rPr>
        <w:t>vikirati</w:t>
      </w:r>
      <w:r>
        <w:rPr>
          <w:i/>
          <w:spacing w:val="12"/>
        </w:rPr>
        <w:t xml:space="preserve"> </w:t>
      </w:r>
      <w:r>
        <w:rPr>
          <w:i/>
        </w:rPr>
        <w:t>kåta-väsane</w:t>
      </w:r>
    </w:p>
    <w:p w14:paraId="5E88A740" w14:textId="77777777" w:rsidR="00150366" w:rsidRDefault="00000000">
      <w:pPr>
        <w:ind w:left="2244"/>
      </w:pPr>
      <w:r>
        <w:rPr>
          <w:i/>
        </w:rPr>
        <w:t>ramate</w:t>
      </w:r>
      <w:r>
        <w:rPr>
          <w:i/>
          <w:spacing w:val="-11"/>
        </w:rPr>
        <w:t xml:space="preserve"> </w:t>
      </w:r>
      <w:r>
        <w:rPr>
          <w:i/>
        </w:rPr>
        <w:t>yamunä-pulina</w:t>
      </w:r>
      <w:r>
        <w:rPr>
          <w:i/>
          <w:spacing w:val="-12"/>
        </w:rPr>
        <w:t xml:space="preserve"> </w:t>
      </w:r>
      <w:r>
        <w:rPr>
          <w:i/>
        </w:rPr>
        <w:t>vane...</w:t>
      </w:r>
      <w:r>
        <w:rPr>
          <w:i/>
          <w:spacing w:val="-16"/>
        </w:rPr>
        <w:t xml:space="preserve"> </w:t>
      </w:r>
      <w:r>
        <w:rPr>
          <w:w w:val="111"/>
        </w:rPr>
        <w:t>(5)</w:t>
      </w:r>
    </w:p>
    <w:p w14:paraId="3B852CE0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7F17530E" w14:textId="77777777" w:rsidR="00150366" w:rsidRDefault="00000000">
      <w:pPr>
        <w:spacing w:line="220" w:lineRule="exact"/>
        <w:ind w:left="119" w:right="88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90"/>
        </w:rPr>
        <w:t>“Th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hip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enthrallin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beaut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 xml:space="preserve">voluptuous, </w:t>
      </w:r>
      <w:r>
        <w:rPr>
          <w:rFonts w:ascii="Book Antiqua" w:eastAsia="Book Antiqua" w:hAnsi="Book Antiqua" w:cs="Book Antiqua"/>
          <w:b/>
          <w:spacing w:val="-4"/>
          <w:w w:val="91"/>
        </w:rPr>
        <w:t>fragran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broa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golde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thron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Kämadeva</w:t>
      </w:r>
      <w:r>
        <w:rPr>
          <w:rFonts w:ascii="Book Antiqua" w:eastAsia="Book Antiqua" w:hAnsi="Book Antiqua" w:cs="Book Antiqua"/>
          <w:b/>
          <w:w w:val="88"/>
        </w:rPr>
        <w:t>.</w:t>
      </w:r>
      <w:r>
        <w:rPr>
          <w:rFonts w:ascii="Book Antiqua" w:eastAsia="Book Antiqua" w:hAnsi="Book Antiqua" w:cs="Book Antiqua"/>
          <w:b/>
          <w:spacing w:val="4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H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1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is </w:t>
      </w:r>
      <w:r>
        <w:rPr>
          <w:rFonts w:ascii="Book Antiqua" w:eastAsia="Book Antiqua" w:hAnsi="Book Antiqua" w:cs="Book Antiqua"/>
          <w:b/>
          <w:spacing w:val="-5"/>
          <w:w w:val="91"/>
        </w:rPr>
        <w:t>decoratin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he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hip</w:t>
      </w:r>
      <w:r>
        <w:rPr>
          <w:rFonts w:ascii="Book Antiqua" w:eastAsia="Book Antiqua" w:hAnsi="Book Antiqua" w:cs="Book Antiqua"/>
          <w:b/>
          <w:w w:val="91"/>
        </w:rPr>
        <w:t xml:space="preserve">s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shrin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Ero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 xml:space="preserve">gem-studded </w:t>
      </w:r>
      <w:r>
        <w:rPr>
          <w:rFonts w:ascii="Book Antiqua" w:eastAsia="Book Antiqua" w:hAnsi="Book Antiqua" w:cs="Book Antiqua"/>
          <w:b/>
          <w:spacing w:val="-5"/>
        </w:rPr>
        <w:t>sash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wer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embellishin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arche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doorwa</w:t>
      </w:r>
      <w:r>
        <w:rPr>
          <w:rFonts w:ascii="Book Antiqua" w:eastAsia="Book Antiqua" w:hAnsi="Book Antiqua" w:cs="Book Antiqua"/>
          <w:b/>
          <w:w w:val="92"/>
        </w:rPr>
        <w:t>y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that </w:t>
      </w:r>
      <w:r>
        <w:rPr>
          <w:rFonts w:ascii="Book Antiqua" w:eastAsia="Book Antiqua" w:hAnsi="Book Antiqua" w:cs="Book Antiqua"/>
          <w:b/>
          <w:spacing w:val="-2"/>
          <w:w w:val="91"/>
        </w:rPr>
        <w:t>shrin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wit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auspiciou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festoon.”</w:t>
      </w:r>
    </w:p>
    <w:p w14:paraId="3CDA3D71" w14:textId="77777777" w:rsidR="00150366" w:rsidRDefault="00150366">
      <w:pPr>
        <w:spacing w:before="6" w:line="200" w:lineRule="exact"/>
      </w:pPr>
    </w:p>
    <w:p w14:paraId="1B73ED8C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96CD100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6E9ACF3A" w14:textId="77777777" w:rsidR="00150366" w:rsidRDefault="00000000">
      <w:pPr>
        <w:spacing w:line="248" w:lineRule="auto"/>
        <w:ind w:left="119" w:right="86" w:firstLine="360"/>
        <w:jc w:val="both"/>
      </w:pPr>
      <w:r>
        <w:rPr>
          <w:w w:val="78"/>
        </w:rPr>
        <w:t xml:space="preserve">Çré  </w:t>
      </w:r>
      <w:r>
        <w:t>Rädhä</w:t>
      </w:r>
      <w:r>
        <w:rPr>
          <w:spacing w:val="33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saying,</w:t>
      </w:r>
      <w:r>
        <w:rPr>
          <w:spacing w:val="34"/>
        </w:rPr>
        <w:t xml:space="preserve"> </w:t>
      </w:r>
      <w:r>
        <w:t>“The</w:t>
      </w:r>
      <w:r>
        <w:rPr>
          <w:spacing w:val="36"/>
        </w:rPr>
        <w:t xml:space="preserve"> </w:t>
      </w:r>
      <w:r>
        <w:t>hips</w:t>
      </w:r>
      <w:r>
        <w:rPr>
          <w:spacing w:val="45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 xml:space="preserve">that </w:t>
      </w:r>
      <w:r>
        <w:rPr>
          <w:spacing w:val="2"/>
        </w:rPr>
        <w:t xml:space="preserve"> </w:t>
      </w:r>
      <w:r>
        <w:t>inviting</w:t>
      </w:r>
      <w:r>
        <w:rPr>
          <w:spacing w:val="47"/>
        </w:rPr>
        <w:t xml:space="preserve"> </w:t>
      </w:r>
      <w:r>
        <w:rPr>
          <w:w w:val="102"/>
        </w:rPr>
        <w:t xml:space="preserve">damsel </w:t>
      </w:r>
      <w:r>
        <w:t>embody</w:t>
      </w:r>
      <w:r>
        <w:rPr>
          <w:spacing w:val="46"/>
        </w:rPr>
        <w:t xml:space="preserve"> </w:t>
      </w:r>
      <w:r>
        <w:t>the  very</w:t>
      </w:r>
      <w:r>
        <w:rPr>
          <w:spacing w:val="29"/>
        </w:rPr>
        <w:t xml:space="preserve"> </w:t>
      </w:r>
      <w:r>
        <w:t>abode</w:t>
      </w:r>
      <w:r>
        <w:rPr>
          <w:spacing w:val="4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amorous </w:t>
      </w:r>
      <w:r>
        <w:rPr>
          <w:spacing w:val="10"/>
        </w:rPr>
        <w:t xml:space="preserve"> </w:t>
      </w:r>
      <w:r>
        <w:t xml:space="preserve">delight. </w:t>
      </w:r>
      <w:r>
        <w:rPr>
          <w:spacing w:val="7"/>
        </w:rPr>
        <w:t xml:space="preserve"> </w:t>
      </w:r>
      <w:r>
        <w:t>Her</w:t>
      </w:r>
      <w:r>
        <w:rPr>
          <w:spacing w:val="39"/>
        </w:rPr>
        <w:t xml:space="preserve"> </w:t>
      </w:r>
      <w:r>
        <w:rPr>
          <w:w w:val="103"/>
        </w:rPr>
        <w:t xml:space="preserve">beautiful </w:t>
      </w:r>
      <w:r>
        <w:rPr>
          <w:spacing w:val="-2"/>
        </w:rPr>
        <w:t>thighs</w:t>
      </w:r>
      <w:r>
        <w:t>,</w:t>
      </w:r>
      <w:r>
        <w:rPr>
          <w:spacing w:val="26"/>
        </w:rPr>
        <w:t xml:space="preserve"> </w:t>
      </w:r>
      <w:r>
        <w:rPr>
          <w:spacing w:val="-2"/>
        </w:rPr>
        <w:t>roun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6"/>
        </w:rPr>
        <w:t xml:space="preserve"> </w:t>
      </w:r>
      <w:r>
        <w:rPr>
          <w:spacing w:val="-2"/>
        </w:rPr>
        <w:t>full</w:t>
      </w:r>
      <w:r>
        <w:t>,</w:t>
      </w:r>
      <w:r>
        <w:rPr>
          <w:spacing w:val="2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shinin</w:t>
      </w:r>
      <w:r>
        <w:t>g</w:t>
      </w:r>
      <w:r>
        <w:rPr>
          <w:spacing w:val="28"/>
        </w:rPr>
        <w:t xml:space="preserve"> </w:t>
      </w:r>
      <w:r>
        <w:rPr>
          <w:spacing w:val="-2"/>
        </w:rPr>
        <w:t>pillar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supportin</w:t>
      </w:r>
      <w:r>
        <w:t xml:space="preserve">g  </w:t>
      </w:r>
      <w:r>
        <w:rPr>
          <w:spacing w:val="-2"/>
          <w:w w:val="107"/>
        </w:rPr>
        <w:t xml:space="preserve">the </w:t>
      </w:r>
      <w:r>
        <w:rPr>
          <w:spacing w:val="-6"/>
        </w:rPr>
        <w:t>golde</w:t>
      </w:r>
      <w:r>
        <w:t>n</w:t>
      </w:r>
      <w:r>
        <w:rPr>
          <w:spacing w:val="4"/>
        </w:rPr>
        <w:t xml:space="preserve"> </w:t>
      </w:r>
      <w:r>
        <w:rPr>
          <w:spacing w:val="-6"/>
        </w:rPr>
        <w:t>thron</w:t>
      </w:r>
      <w:r>
        <w:t>e</w:t>
      </w:r>
      <w:r>
        <w:rPr>
          <w:spacing w:val="29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1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5"/>
        </w:rPr>
        <w:t xml:space="preserve"> </w:t>
      </w:r>
      <w:r>
        <w:rPr>
          <w:spacing w:val="-6"/>
        </w:rPr>
        <w:t>go</w:t>
      </w:r>
      <w:r>
        <w:t>d</w:t>
      </w:r>
      <w:r>
        <w:rPr>
          <w:spacing w:val="-6"/>
        </w:rPr>
        <w:t xml:space="preserve"> o</w:t>
      </w:r>
      <w:r>
        <w:t>f</w:t>
      </w:r>
      <w:r>
        <w:rPr>
          <w:spacing w:val="-17"/>
        </w:rPr>
        <w:t xml:space="preserve"> </w:t>
      </w:r>
      <w:r>
        <w:rPr>
          <w:spacing w:val="-6"/>
        </w:rPr>
        <w:t>love</w:t>
      </w:r>
      <w:r>
        <w:t>.</w:t>
      </w:r>
      <w:r>
        <w:rPr>
          <w:spacing w:val="-12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6"/>
        </w:rPr>
        <w:t>ver</w:t>
      </w:r>
      <w:r>
        <w:t>y</w:t>
      </w:r>
      <w:r>
        <w:rPr>
          <w:spacing w:val="-16"/>
        </w:rPr>
        <w:t xml:space="preserve"> </w:t>
      </w:r>
      <w:r>
        <w:rPr>
          <w:spacing w:val="-6"/>
        </w:rPr>
        <w:t>sigh</w:t>
      </w:r>
      <w:r>
        <w:t xml:space="preserve">t </w:t>
      </w:r>
      <w:r>
        <w:rPr>
          <w:spacing w:val="-6"/>
        </w:rPr>
        <w:t>o</w:t>
      </w:r>
      <w:r>
        <w:t>f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t>m</w:t>
      </w:r>
      <w:r>
        <w:rPr>
          <w:spacing w:val="12"/>
        </w:rPr>
        <w:t xml:space="preserve"> </w:t>
      </w:r>
      <w:r>
        <w:rPr>
          <w:spacing w:val="-6"/>
          <w:w w:val="102"/>
        </w:rPr>
        <w:t xml:space="preserve">awakens </w:t>
      </w:r>
      <w:r>
        <w:t>intense</w:t>
      </w:r>
      <w:r>
        <w:rPr>
          <w:spacing w:val="30"/>
        </w:rPr>
        <w:t xml:space="preserve"> </w:t>
      </w:r>
      <w:r>
        <w:t>hankering</w:t>
      </w:r>
      <w:r>
        <w:rPr>
          <w:spacing w:val="42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erotic</w:t>
      </w:r>
      <w:r>
        <w:rPr>
          <w:spacing w:val="20"/>
        </w:rPr>
        <w:t xml:space="preserve"> </w:t>
      </w:r>
      <w:r>
        <w:t>pleasure</w:t>
      </w:r>
      <w:r>
        <w:rPr>
          <w:spacing w:val="29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Muräri’s</w:t>
      </w:r>
      <w:r>
        <w:rPr>
          <w:spacing w:val="-12"/>
        </w:rPr>
        <w:t xml:space="preserve"> </w:t>
      </w:r>
      <w:r>
        <w:rPr>
          <w:w w:val="104"/>
        </w:rPr>
        <w:t>heart.”</w:t>
      </w:r>
    </w:p>
    <w:p w14:paraId="440CE94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E5EBA96" w14:textId="77777777" w:rsidR="00150366" w:rsidRDefault="00000000">
      <w:pPr>
        <w:spacing w:line="248" w:lineRule="auto"/>
        <w:ind w:left="119" w:right="85" w:firstLine="360"/>
        <w:jc w:val="both"/>
      </w:pPr>
      <w:r>
        <w:rPr>
          <w:i/>
        </w:rPr>
        <w:t>Kåta-väsanam</w:t>
      </w:r>
      <w:r>
        <w:rPr>
          <w:i/>
          <w:spacing w:val="11"/>
        </w:rPr>
        <w:t xml:space="preserve"> </w:t>
      </w:r>
      <w:r>
        <w:t xml:space="preserve">– </w:t>
      </w:r>
      <w:r>
        <w:rPr>
          <w:spacing w:val="12"/>
        </w:rPr>
        <w:t xml:space="preserve"> </w:t>
      </w:r>
      <w:r>
        <w:t xml:space="preserve">“Heroines </w:t>
      </w:r>
      <w:r>
        <w:rPr>
          <w:spacing w:val="28"/>
        </w:rPr>
        <w:t xml:space="preserve"> </w:t>
      </w:r>
      <w:r>
        <w:t xml:space="preserve">perfume </w:t>
      </w:r>
      <w:r>
        <w:rPr>
          <w:spacing w:val="32"/>
        </w:rPr>
        <w:t xml:space="preserve"> </w:t>
      </w:r>
      <w:r>
        <w:t xml:space="preserve">their </w:t>
      </w:r>
      <w:r>
        <w:rPr>
          <w:spacing w:val="38"/>
        </w:rPr>
        <w:t xml:space="preserve"> </w:t>
      </w:r>
      <w:r>
        <w:t xml:space="preserve">limbs </w:t>
      </w:r>
      <w:r>
        <w:rPr>
          <w:spacing w:val="21"/>
        </w:rPr>
        <w:t xml:space="preserve"> </w:t>
      </w:r>
      <w:r>
        <w:rPr>
          <w:w w:val="105"/>
        </w:rPr>
        <w:t xml:space="preserve">with </w:t>
      </w:r>
      <w:r>
        <w:t>a</w:t>
      </w:r>
      <w:r>
        <w:rPr>
          <w:spacing w:val="44"/>
        </w:rPr>
        <w:t xml:space="preserve"> </w:t>
      </w:r>
      <w:r>
        <w:t xml:space="preserve">special  kind </w:t>
      </w:r>
      <w:r>
        <w:rPr>
          <w:spacing w:val="1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 xml:space="preserve">fragrant </w:t>
      </w:r>
      <w:r>
        <w:rPr>
          <w:spacing w:val="13"/>
        </w:rPr>
        <w:t xml:space="preserve"> </w:t>
      </w:r>
      <w:r>
        <w:t xml:space="preserve">smoke </w:t>
      </w:r>
      <w:r>
        <w:rPr>
          <w:spacing w:val="10"/>
        </w:rPr>
        <w:t xml:space="preserve"> </w:t>
      </w:r>
      <w:r>
        <w:t xml:space="preserve">that </w:t>
      </w:r>
      <w:r>
        <w:rPr>
          <w:spacing w:val="18"/>
        </w:rPr>
        <w:t xml:space="preserve"> </w:t>
      </w:r>
      <w:r>
        <w:t xml:space="preserve">makes </w:t>
      </w:r>
      <w:r>
        <w:rPr>
          <w:spacing w:val="10"/>
        </w:rPr>
        <w:t xml:space="preserve"> </w:t>
      </w:r>
      <w:r>
        <w:t xml:space="preserve">their </w:t>
      </w:r>
      <w:r>
        <w:rPr>
          <w:spacing w:val="20"/>
        </w:rPr>
        <w:t xml:space="preserve"> </w:t>
      </w:r>
      <w:r>
        <w:rPr>
          <w:w w:val="101"/>
        </w:rPr>
        <w:t xml:space="preserve">lovers </w:t>
      </w:r>
      <w:r>
        <w:t>submissive.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bewitching</w:t>
      </w:r>
      <w:r>
        <w:rPr>
          <w:spacing w:val="16"/>
        </w:rPr>
        <w:t xml:space="preserve"> </w:t>
      </w:r>
      <w:r>
        <w:t>beauty</w:t>
      </w:r>
      <w:r>
        <w:rPr>
          <w:spacing w:val="5"/>
        </w:rPr>
        <w:t xml:space="preserve"> </w:t>
      </w:r>
      <w:r>
        <w:t>has perfumed</w:t>
      </w:r>
      <w:r>
        <w:rPr>
          <w:spacing w:val="20"/>
        </w:rPr>
        <w:t xml:space="preserve"> </w:t>
      </w:r>
      <w:r>
        <w:t>her</w:t>
      </w:r>
      <w:r>
        <w:rPr>
          <w:spacing w:val="7"/>
        </w:rPr>
        <w:t xml:space="preserve"> </w:t>
      </w:r>
      <w:r>
        <w:rPr>
          <w:w w:val="105"/>
        </w:rPr>
        <w:t xml:space="preserve">hips </w:t>
      </w:r>
      <w:r>
        <w:t>with</w:t>
      </w:r>
      <w:r>
        <w:rPr>
          <w:spacing w:val="20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scent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brought</w:t>
      </w:r>
      <w:r>
        <w:rPr>
          <w:spacing w:val="39"/>
        </w:rPr>
        <w:t xml:space="preserve"> </w:t>
      </w:r>
      <w:r>
        <w:rPr>
          <w:w w:val="95"/>
        </w:rPr>
        <w:t>Keçava</w:t>
      </w:r>
      <w:r>
        <w:rPr>
          <w:spacing w:val="4"/>
          <w:w w:val="95"/>
        </w:rPr>
        <w:t xml:space="preserve"> </w:t>
      </w:r>
      <w:r>
        <w:t>under</w:t>
      </w:r>
      <w:r>
        <w:rPr>
          <w:spacing w:val="38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rPr>
          <w:w w:val="104"/>
        </w:rPr>
        <w:t>control.”</w:t>
      </w:r>
    </w:p>
    <w:p w14:paraId="5328EC4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3FC3255" w14:textId="77777777" w:rsidR="00150366" w:rsidRDefault="00000000">
      <w:pPr>
        <w:spacing w:line="248" w:lineRule="auto"/>
        <w:ind w:left="119" w:right="85" w:firstLine="360"/>
        <w:jc w:val="both"/>
      </w:pPr>
      <w:r>
        <w:rPr>
          <w:i/>
        </w:rPr>
        <w:t>Kanakäsane</w:t>
      </w:r>
      <w:r>
        <w:rPr>
          <w:i/>
          <w:spacing w:val="11"/>
        </w:rPr>
        <w:t xml:space="preserve"> </w:t>
      </w:r>
      <w:r>
        <w:t>–</w:t>
      </w:r>
      <w:r>
        <w:rPr>
          <w:spacing w:val="34"/>
        </w:rPr>
        <w:t xml:space="preserve"> </w:t>
      </w:r>
      <w:r>
        <w:t>‘The</w:t>
      </w:r>
      <w:r>
        <w:rPr>
          <w:spacing w:val="15"/>
        </w:rPr>
        <w:t xml:space="preserve"> </w:t>
      </w:r>
      <w:r>
        <w:t xml:space="preserve">golden  throne </w:t>
      </w:r>
      <w:r>
        <w:rPr>
          <w:spacing w:val="25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Kämadeva.’</w:t>
      </w:r>
      <w:r>
        <w:rPr>
          <w:spacing w:val="5"/>
        </w:rPr>
        <w:t xml:space="preserve"> </w:t>
      </w:r>
      <w:r>
        <w:rPr>
          <w:w w:val="103"/>
        </w:rPr>
        <w:t xml:space="preserve">The </w:t>
      </w:r>
      <w:r>
        <w:t>word</w:t>
      </w:r>
      <w:r>
        <w:rPr>
          <w:spacing w:val="46"/>
        </w:rPr>
        <w:t xml:space="preserve"> </w:t>
      </w:r>
      <w:r>
        <w:rPr>
          <w:i/>
        </w:rPr>
        <w:t>kanaka</w:t>
      </w:r>
      <w:r>
        <w:t>,</w:t>
      </w:r>
      <w:r>
        <w:rPr>
          <w:spacing w:val="37"/>
        </w:rPr>
        <w:t xml:space="preserve"> </w:t>
      </w:r>
      <w:r>
        <w:t xml:space="preserve">meaning  </w:t>
      </w:r>
      <w:r>
        <w:rPr>
          <w:w w:val="90"/>
        </w:rPr>
        <w:t>‘gold,’</w:t>
      </w:r>
      <w:r>
        <w:rPr>
          <w:spacing w:val="34"/>
          <w:w w:val="90"/>
        </w:rPr>
        <w:t xml:space="preserve"> </w:t>
      </w:r>
      <w:r>
        <w:t>also</w:t>
      </w:r>
      <w:r>
        <w:rPr>
          <w:spacing w:val="33"/>
        </w:rPr>
        <w:t xml:space="preserve"> </w:t>
      </w:r>
      <w:r>
        <w:t>refers</w:t>
      </w:r>
      <w:r>
        <w:rPr>
          <w:spacing w:val="3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rPr>
          <w:w w:val="105"/>
        </w:rPr>
        <w:t xml:space="preserve">poisonous </w:t>
      </w:r>
      <w:r>
        <w:t>herb,</w:t>
      </w:r>
      <w:r>
        <w:rPr>
          <w:spacing w:val="38"/>
        </w:rPr>
        <w:t xml:space="preserve"> </w:t>
      </w:r>
      <w:r>
        <w:rPr>
          <w:i/>
        </w:rPr>
        <w:t>dhatürä</w:t>
      </w:r>
      <w:r>
        <w:t>,</w:t>
      </w:r>
      <w:r>
        <w:rPr>
          <w:spacing w:val="2"/>
        </w:rPr>
        <w:t xml:space="preserve"> </w:t>
      </w:r>
      <w:r>
        <w:t>which</w:t>
      </w:r>
      <w:r>
        <w:rPr>
          <w:spacing w:val="3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very</w:t>
      </w:r>
      <w:r>
        <w:rPr>
          <w:spacing w:val="10"/>
        </w:rPr>
        <w:t xml:space="preserve"> </w:t>
      </w:r>
      <w:r>
        <w:t>dear</w:t>
      </w:r>
      <w:r>
        <w:rPr>
          <w:spacing w:val="27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Çaìkarajé.</w:t>
      </w:r>
      <w:r>
        <w:rPr>
          <w:spacing w:val="13"/>
        </w:rPr>
        <w:t xml:space="preserve"> </w:t>
      </w:r>
      <w:r>
        <w:t xml:space="preserve">Because </w:t>
      </w:r>
      <w:r>
        <w:rPr>
          <w:w w:val="106"/>
        </w:rPr>
        <w:t xml:space="preserve">this </w:t>
      </w:r>
      <w:r>
        <w:t>herb</w:t>
      </w:r>
      <w:r>
        <w:rPr>
          <w:spacing w:val="49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>an</w:t>
      </w:r>
      <w:r>
        <w:rPr>
          <w:spacing w:val="39"/>
        </w:rPr>
        <w:t xml:space="preserve"> </w:t>
      </w:r>
      <w:r>
        <w:t xml:space="preserve">intoxicating </w:t>
      </w:r>
      <w:r>
        <w:rPr>
          <w:spacing w:val="16"/>
        </w:rPr>
        <w:t xml:space="preserve"> </w:t>
      </w:r>
      <w:r>
        <w:t>effect,</w:t>
      </w:r>
      <w:r>
        <w:rPr>
          <w:spacing w:val="23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word</w:t>
      </w:r>
      <w:r>
        <w:rPr>
          <w:spacing w:val="44"/>
        </w:rPr>
        <w:t xml:space="preserve"> </w:t>
      </w:r>
      <w:r>
        <w:rPr>
          <w:i/>
        </w:rPr>
        <w:t>kanaka</w:t>
      </w:r>
      <w:r>
        <w:rPr>
          <w:i/>
          <w:spacing w:val="34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rPr>
          <w:w w:val="104"/>
        </w:rPr>
        <w:t xml:space="preserve">been </w:t>
      </w:r>
      <w:r>
        <w:t>used</w:t>
      </w:r>
      <w:r>
        <w:rPr>
          <w:spacing w:val="2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indicate</w:t>
      </w:r>
      <w:r>
        <w:rPr>
          <w:spacing w:val="2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incitement</w:t>
      </w:r>
      <w:r>
        <w:rPr>
          <w:spacing w:val="4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103"/>
        </w:rPr>
        <w:t>desire.</w:t>
      </w:r>
    </w:p>
    <w:p w14:paraId="5D23D3F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287E347" w14:textId="77777777" w:rsidR="00150366" w:rsidRDefault="00000000">
      <w:pPr>
        <w:spacing w:line="248" w:lineRule="auto"/>
        <w:ind w:left="119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spacing w:val="-2"/>
        </w:rPr>
        <w:t>Maëimaya-rasana</w:t>
      </w:r>
      <w:r>
        <w:rPr>
          <w:i/>
        </w:rPr>
        <w:t xml:space="preserve">à </w:t>
      </w:r>
      <w:r>
        <w:rPr>
          <w:i/>
          <w:spacing w:val="6"/>
        </w:rPr>
        <w:t xml:space="preserve"> </w:t>
      </w:r>
      <w:r>
        <w:rPr>
          <w:i/>
          <w:spacing w:val="-2"/>
        </w:rPr>
        <w:t>toraëa-hasana</w:t>
      </w:r>
      <w:r>
        <w:rPr>
          <w:i/>
        </w:rPr>
        <w:t xml:space="preserve">à  </w:t>
      </w:r>
      <w:r>
        <w:t>–</w:t>
      </w:r>
      <w:r>
        <w:rPr>
          <w:spacing w:val="28"/>
        </w:rPr>
        <w:t xml:space="preserve"> </w:t>
      </w:r>
      <w:r>
        <w:rPr>
          <w:spacing w:val="-2"/>
        </w:rPr>
        <w:t>Wheneve</w:t>
      </w:r>
      <w:r>
        <w:t xml:space="preserve">r </w:t>
      </w:r>
      <w:r>
        <w:rPr>
          <w:spacing w:val="2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spacing w:val="-2"/>
          <w:w w:val="104"/>
        </w:rPr>
        <w:t xml:space="preserve">king </w:t>
      </w:r>
      <w:r>
        <w:t>ascends</w:t>
      </w:r>
      <w:r>
        <w:rPr>
          <w:spacing w:val="40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 xml:space="preserve">throne, </w:t>
      </w:r>
      <w:r>
        <w:rPr>
          <w:spacing w:val="11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principal  arched</w:t>
      </w:r>
      <w:r>
        <w:rPr>
          <w:spacing w:val="43"/>
        </w:rPr>
        <w:t xml:space="preserve"> </w:t>
      </w:r>
      <w:r>
        <w:t>gateway</w:t>
      </w:r>
      <w:r>
        <w:rPr>
          <w:spacing w:val="2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palac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3"/>
        </w:rPr>
        <w:t xml:space="preserve"> </w:t>
      </w:r>
      <w:r>
        <w:rPr>
          <w:spacing w:val="-4"/>
        </w:rPr>
        <w:t>decorate</w:t>
      </w:r>
      <w:r>
        <w:t xml:space="preserve">d </w:t>
      </w:r>
      <w:r>
        <w:rPr>
          <w:spacing w:val="4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41"/>
        </w:rPr>
        <w:t xml:space="preserve"> </w:t>
      </w:r>
      <w:r>
        <w:rPr>
          <w:i/>
          <w:spacing w:val="-4"/>
        </w:rPr>
        <w:t>vandana-vära</w:t>
      </w:r>
      <w:r>
        <w:t>,</w:t>
      </w:r>
      <w:r>
        <w:rPr>
          <w:spacing w:val="2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34"/>
        </w:rPr>
        <w:t xml:space="preserve"> </w:t>
      </w:r>
      <w:r>
        <w:rPr>
          <w:spacing w:val="-4"/>
        </w:rPr>
        <w:t>auspiciou</w:t>
      </w:r>
      <w:r>
        <w:t xml:space="preserve">s </w:t>
      </w:r>
      <w:r>
        <w:rPr>
          <w:spacing w:val="7"/>
        </w:rPr>
        <w:t xml:space="preserve"> </w:t>
      </w:r>
      <w:r>
        <w:rPr>
          <w:spacing w:val="-4"/>
          <w:w w:val="103"/>
        </w:rPr>
        <w:t xml:space="preserve">festoon </w:t>
      </w:r>
      <w:r>
        <w:rPr>
          <w:spacing w:val="-2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2"/>
        </w:rPr>
        <w:t>leave</w:t>
      </w:r>
      <w:r>
        <w:t>s</w:t>
      </w:r>
      <w:r>
        <w:rPr>
          <w:spacing w:val="12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2"/>
        </w:rPr>
        <w:t>flowers</w:t>
      </w:r>
      <w:r>
        <w:t>.</w:t>
      </w:r>
      <w:r>
        <w:rPr>
          <w:spacing w:val="17"/>
        </w:rPr>
        <w:t xml:space="preserve"> </w:t>
      </w:r>
      <w:r>
        <w:rPr>
          <w:spacing w:val="-2"/>
        </w:rPr>
        <w:t>Here</w:t>
      </w:r>
      <w:r>
        <w:t>,</w:t>
      </w:r>
      <w:r>
        <w:rPr>
          <w:spacing w:val="26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30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decorate</w:t>
      </w:r>
      <w:r>
        <w:t>s</w:t>
      </w:r>
      <w:r>
        <w:rPr>
          <w:spacing w:val="40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7"/>
        </w:rPr>
        <w:t xml:space="preserve"> </w:t>
      </w:r>
      <w:r>
        <w:rPr>
          <w:spacing w:val="-2"/>
          <w:w w:val="101"/>
        </w:rPr>
        <w:t xml:space="preserve">beloved </w:t>
      </w:r>
      <w:r>
        <w:t xml:space="preserve">with </w:t>
      </w:r>
      <w:r>
        <w:rPr>
          <w:spacing w:val="7"/>
        </w:rPr>
        <w:t xml:space="preserve"> </w:t>
      </w:r>
      <w:r>
        <w:rPr>
          <w:i/>
        </w:rPr>
        <w:t>vandana-vära</w:t>
      </w:r>
      <w:r>
        <w:t>,</w:t>
      </w:r>
      <w:r>
        <w:rPr>
          <w:spacing w:val="18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jeweled</w:t>
      </w:r>
      <w:r>
        <w:rPr>
          <w:spacing w:val="45"/>
        </w:rPr>
        <w:t xml:space="preserve"> </w:t>
      </w:r>
      <w:r>
        <w:t xml:space="preserve">waistbelt, </w:t>
      </w:r>
      <w:r>
        <w:rPr>
          <w:spacing w:val="5"/>
        </w:rPr>
        <w:t xml:space="preserve"> </w:t>
      </w:r>
      <w:r>
        <w:t xml:space="preserve">in  honor </w:t>
      </w:r>
      <w:r>
        <w:rPr>
          <w:spacing w:val="26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 xml:space="preserve">King </w:t>
      </w:r>
      <w:r>
        <w:rPr>
          <w:spacing w:val="-2"/>
          <w:w w:val="96"/>
        </w:rPr>
        <w:t>Kämadeva’</w:t>
      </w:r>
      <w:r>
        <w:rPr>
          <w:w w:val="96"/>
        </w:rPr>
        <w:t>s</w:t>
      </w:r>
      <w:r>
        <w:rPr>
          <w:spacing w:val="15"/>
          <w:w w:val="96"/>
        </w:rPr>
        <w:t xml:space="preserve"> </w:t>
      </w:r>
      <w:r>
        <w:rPr>
          <w:spacing w:val="-2"/>
        </w:rPr>
        <w:t>ascensio</w:t>
      </w:r>
      <w:r>
        <w:t>n</w:t>
      </w:r>
      <w:r>
        <w:rPr>
          <w:spacing w:val="2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golde</w:t>
      </w:r>
      <w:r>
        <w:t>n</w:t>
      </w:r>
      <w:r>
        <w:rPr>
          <w:spacing w:val="20"/>
        </w:rPr>
        <w:t xml:space="preserve"> </w:t>
      </w:r>
      <w:r>
        <w:rPr>
          <w:spacing w:val="-2"/>
        </w:rPr>
        <w:t>thron</w:t>
      </w:r>
      <w:r>
        <w:t>e</w:t>
      </w:r>
      <w:r>
        <w:rPr>
          <w:spacing w:val="4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22"/>
        </w:rPr>
        <w:t xml:space="preserve"> </w:t>
      </w:r>
      <w:r>
        <w:rPr>
          <w:spacing w:val="-2"/>
        </w:rPr>
        <w:t>fai</w:t>
      </w:r>
      <w:r>
        <w:t>r</w:t>
      </w:r>
      <w:r>
        <w:rPr>
          <w:spacing w:val="4"/>
        </w:rPr>
        <w:t xml:space="preserve"> </w:t>
      </w:r>
      <w:r>
        <w:rPr>
          <w:spacing w:val="-2"/>
          <w:w w:val="105"/>
        </w:rPr>
        <w:t>thighs.</w:t>
      </w:r>
    </w:p>
    <w:p w14:paraId="7227033E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DB4434E" w14:textId="77777777" w:rsidR="00150366" w:rsidRDefault="00150366">
      <w:pPr>
        <w:spacing w:line="200" w:lineRule="exact"/>
      </w:pPr>
    </w:p>
    <w:p w14:paraId="6786E2D2" w14:textId="77777777" w:rsidR="00150366" w:rsidRDefault="00000000">
      <w:pPr>
        <w:spacing w:before="29" w:line="252" w:lineRule="auto"/>
        <w:ind w:left="120" w:right="85" w:firstLine="360"/>
        <w:jc w:val="both"/>
      </w:pPr>
      <w:r>
        <w:rPr>
          <w:i/>
          <w:spacing w:val="-10"/>
        </w:rPr>
        <w:t>V</w:t>
      </w:r>
      <w:r>
        <w:rPr>
          <w:i/>
          <w:spacing w:val="-2"/>
        </w:rPr>
        <w:t>ikirat</w:t>
      </w:r>
      <w:r>
        <w:rPr>
          <w:i/>
        </w:rPr>
        <w:t>i</w:t>
      </w:r>
      <w:r>
        <w:rPr>
          <w:i/>
          <w:spacing w:val="22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7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12"/>
        </w:rPr>
        <w:t xml:space="preserve"> </w:t>
      </w:r>
      <w:r>
        <w:rPr>
          <w:spacing w:val="-2"/>
        </w:rPr>
        <w:t>tremble</w:t>
      </w:r>
      <w:r>
        <w:t>s</w:t>
      </w:r>
      <w:r>
        <w:rPr>
          <w:spacing w:val="35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2"/>
        </w:rPr>
        <w:t xml:space="preserve"> </w:t>
      </w:r>
      <w:r>
        <w:rPr>
          <w:spacing w:val="-2"/>
        </w:rPr>
        <w:t>amorou</w:t>
      </w:r>
      <w:r>
        <w:t>s</w:t>
      </w:r>
      <w:r>
        <w:rPr>
          <w:spacing w:val="42"/>
        </w:rPr>
        <w:t xml:space="preserve"> </w:t>
      </w:r>
      <w:r>
        <w:rPr>
          <w:spacing w:val="-2"/>
        </w:rPr>
        <w:t>desir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21"/>
        </w:rPr>
        <w:t xml:space="preserve"> </w:t>
      </w:r>
      <w:r>
        <w:rPr>
          <w:spacing w:val="-2"/>
          <w:w w:val="107"/>
        </w:rPr>
        <w:t xml:space="preserve">the </w:t>
      </w:r>
      <w:r>
        <w:t xml:space="preserve">touch </w:t>
      </w:r>
      <w:r>
        <w:rPr>
          <w:spacing w:val="5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her</w:t>
      </w:r>
      <w:r>
        <w:rPr>
          <w:spacing w:val="42"/>
        </w:rPr>
        <w:t xml:space="preserve"> </w:t>
      </w:r>
      <w:r>
        <w:t xml:space="preserve">thighs. </w:t>
      </w:r>
      <w:r>
        <w:rPr>
          <w:spacing w:val="1"/>
        </w:rPr>
        <w:t xml:space="preserve"> </w:t>
      </w:r>
      <w:r>
        <w:t>Thus</w:t>
      </w:r>
      <w:r>
        <w:rPr>
          <w:spacing w:val="44"/>
        </w:rPr>
        <w:t xml:space="preserve"> </w:t>
      </w:r>
      <w:r>
        <w:t>He</w:t>
      </w:r>
      <w:r>
        <w:rPr>
          <w:spacing w:val="24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able</w:t>
      </w:r>
      <w:r>
        <w:rPr>
          <w:spacing w:val="27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 xml:space="preserve">properly </w:t>
      </w:r>
      <w:r>
        <w:rPr>
          <w:spacing w:val="1"/>
        </w:rPr>
        <w:t xml:space="preserve"> </w:t>
      </w:r>
      <w:r>
        <w:rPr>
          <w:w w:val="103"/>
        </w:rPr>
        <w:t xml:space="preserve">dress </w:t>
      </w:r>
      <w:r>
        <w:rPr>
          <w:spacing w:val="-2"/>
        </w:rPr>
        <w:t>he</w:t>
      </w:r>
      <w:r>
        <w:t>r</w:t>
      </w:r>
      <w:r>
        <w:rPr>
          <w:spacing w:val="30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i/>
          <w:spacing w:val="-2"/>
        </w:rPr>
        <w:t>maëimaya-mekhalä</w:t>
      </w:r>
      <w:r>
        <w:rPr>
          <w:i/>
        </w:rPr>
        <w:t>,</w:t>
      </w:r>
      <w:r>
        <w:rPr>
          <w:i/>
          <w:spacing w:val="9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3"/>
        </w:rPr>
        <w:t xml:space="preserve"> </w:t>
      </w:r>
      <w:r>
        <w:rPr>
          <w:spacing w:val="-2"/>
        </w:rPr>
        <w:t>jewele</w:t>
      </w:r>
      <w:r>
        <w:t>d</w:t>
      </w:r>
      <w:r>
        <w:rPr>
          <w:spacing w:val="18"/>
        </w:rPr>
        <w:t xml:space="preserve"> </w:t>
      </w:r>
      <w:r>
        <w:rPr>
          <w:spacing w:val="-2"/>
        </w:rPr>
        <w:t>waistbelt</w:t>
      </w:r>
      <w:r>
        <w:t>.</w:t>
      </w:r>
      <w:r>
        <w:rPr>
          <w:spacing w:val="27"/>
        </w:rPr>
        <w:t xml:space="preserve"> </w:t>
      </w:r>
      <w:r>
        <w:rPr>
          <w:spacing w:val="-2"/>
        </w:rPr>
        <w:t xml:space="preserve">Still, </w:t>
      </w:r>
      <w:r>
        <w:t>He</w:t>
      </w:r>
      <w:r>
        <w:rPr>
          <w:spacing w:val="22"/>
        </w:rPr>
        <w:t xml:space="preserve"> </w:t>
      </w:r>
      <w:r>
        <w:t>tries.</w:t>
      </w:r>
      <w:r>
        <w:rPr>
          <w:spacing w:val="37"/>
        </w:rPr>
        <w:t xml:space="preserve"> </w:t>
      </w:r>
      <w:r>
        <w:t>His</w:t>
      </w:r>
      <w:r>
        <w:rPr>
          <w:spacing w:val="22"/>
        </w:rPr>
        <w:t xml:space="preserve"> </w:t>
      </w:r>
      <w:r>
        <w:t>futile</w:t>
      </w:r>
      <w:r>
        <w:rPr>
          <w:spacing w:val="30"/>
        </w:rPr>
        <w:t xml:space="preserve"> </w:t>
      </w:r>
      <w:r>
        <w:t xml:space="preserve">attempt </w:t>
      </w:r>
      <w:r>
        <w:rPr>
          <w:spacing w:val="8"/>
        </w:rPr>
        <w:t xml:space="preserve"> </w:t>
      </w:r>
      <w:r>
        <w:t>triggers</w:t>
      </w:r>
      <w:r>
        <w:rPr>
          <w:spacing w:val="34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recollection  of</w:t>
      </w:r>
      <w:r>
        <w:rPr>
          <w:spacing w:val="17"/>
        </w:rPr>
        <w:t xml:space="preserve"> </w:t>
      </w:r>
      <w:r>
        <w:rPr>
          <w:w w:val="105"/>
        </w:rPr>
        <w:t xml:space="preserve">one </w:t>
      </w:r>
      <w:r>
        <w:t>special</w:t>
      </w:r>
      <w:r>
        <w:rPr>
          <w:spacing w:val="8"/>
        </w:rPr>
        <w:t xml:space="preserve"> </w:t>
      </w:r>
      <w:r>
        <w:rPr>
          <w:i/>
        </w:rPr>
        <w:t>lélä</w:t>
      </w:r>
      <w:r>
        <w:t>.</w:t>
      </w:r>
    </w:p>
    <w:p w14:paraId="3CB88A2D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0E99ABCE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27</w:t>
      </w:r>
    </w:p>
    <w:p w14:paraId="3860ADF1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6FFDC18D" w14:textId="77777777" w:rsidR="00150366" w:rsidRDefault="00000000">
      <w:pPr>
        <w:spacing w:line="252" w:lineRule="auto"/>
        <w:ind w:left="333" w:right="322" w:hanging="115"/>
        <w:jc w:val="center"/>
      </w:pPr>
      <w:r>
        <w:rPr>
          <w:i/>
        </w:rPr>
        <w:t>caraëa-kisalaye</w:t>
      </w:r>
      <w:r>
        <w:rPr>
          <w:i/>
          <w:spacing w:val="-13"/>
        </w:rPr>
        <w:t xml:space="preserve"> </w:t>
      </w:r>
      <w:r>
        <w:rPr>
          <w:i/>
        </w:rPr>
        <w:t>kamalä-nilaye nakha-maëi-gaëa-püjite bahir-apavaraëaà</w:t>
      </w:r>
      <w:r>
        <w:rPr>
          <w:i/>
          <w:spacing w:val="15"/>
        </w:rPr>
        <w:t xml:space="preserve"> </w:t>
      </w:r>
      <w:r>
        <w:rPr>
          <w:i/>
        </w:rPr>
        <w:t>yävaka-bharaëaà</w:t>
      </w:r>
      <w:r>
        <w:rPr>
          <w:i/>
          <w:spacing w:val="42"/>
        </w:rPr>
        <w:t xml:space="preserve"> </w:t>
      </w:r>
      <w:r>
        <w:rPr>
          <w:i/>
        </w:rPr>
        <w:t xml:space="preserve">janayati </w:t>
      </w:r>
      <w:r>
        <w:rPr>
          <w:i/>
          <w:w w:val="92"/>
        </w:rPr>
        <w:t>hådi</w:t>
      </w:r>
      <w:r>
        <w:rPr>
          <w:i/>
          <w:spacing w:val="4"/>
          <w:w w:val="92"/>
        </w:rPr>
        <w:t xml:space="preserve"> </w:t>
      </w:r>
      <w:r>
        <w:rPr>
          <w:i/>
          <w:w w:val="99"/>
        </w:rPr>
        <w:t>yojite</w:t>
      </w:r>
    </w:p>
    <w:p w14:paraId="74F7379B" w14:textId="77777777" w:rsidR="00150366" w:rsidRDefault="00000000">
      <w:pPr>
        <w:ind w:left="2251"/>
      </w:pPr>
      <w:r>
        <w:rPr>
          <w:i/>
        </w:rPr>
        <w:t>ramate</w:t>
      </w:r>
      <w:r>
        <w:rPr>
          <w:i/>
          <w:spacing w:val="-11"/>
        </w:rPr>
        <w:t xml:space="preserve"> </w:t>
      </w:r>
      <w:r>
        <w:rPr>
          <w:i/>
        </w:rPr>
        <w:t>yamunä-pulina</w:t>
      </w:r>
      <w:r>
        <w:rPr>
          <w:i/>
          <w:spacing w:val="-12"/>
        </w:rPr>
        <w:t xml:space="preserve"> </w:t>
      </w:r>
      <w:r>
        <w:rPr>
          <w:i/>
        </w:rPr>
        <w:t>vane...</w:t>
      </w:r>
      <w:r>
        <w:rPr>
          <w:i/>
          <w:spacing w:val="-16"/>
        </w:rPr>
        <w:t xml:space="preserve"> </w:t>
      </w:r>
      <w:r>
        <w:rPr>
          <w:w w:val="111"/>
        </w:rPr>
        <w:t>(6)</w:t>
      </w:r>
    </w:p>
    <w:p w14:paraId="4B1D190A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3656657B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“The tender buds of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feet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glow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toenails </w:t>
      </w:r>
      <w:r>
        <w:rPr>
          <w:rFonts w:ascii="Book Antiqua" w:eastAsia="Book Antiqua" w:hAnsi="Book Antiqua" w:cs="Book Antiqua"/>
          <w:b/>
          <w:w w:val="92"/>
        </w:rPr>
        <w:t>shimmer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like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precious</w:t>
      </w:r>
      <w:r>
        <w:rPr>
          <w:rFonts w:ascii="Book Antiqua" w:eastAsia="Book Antiqua" w:hAnsi="Book Antiqua" w:cs="Book Antiqua"/>
          <w:b/>
          <w:spacing w:val="3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jewels.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places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these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feet upon </w:t>
      </w:r>
      <w:r>
        <w:rPr>
          <w:rFonts w:ascii="Book Antiqua" w:eastAsia="Book Antiqua" w:hAnsi="Book Antiqua" w:cs="Book Antiqua"/>
          <w:b/>
          <w:w w:val="89"/>
        </w:rPr>
        <w:t>His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chest,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honoring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residence</w:t>
      </w:r>
      <w:r>
        <w:rPr>
          <w:rFonts w:ascii="Book Antiqua" w:eastAsia="Book Antiqua" w:hAnsi="Book Antiqua" w:cs="Book Antiqua"/>
          <w:b/>
          <w:spacing w:val="1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 xml:space="preserve">Goddess </w:t>
      </w:r>
      <w:r>
        <w:rPr>
          <w:rFonts w:ascii="Book Antiqua" w:eastAsia="Book Antiqua" w:hAnsi="Book Antiqua" w:cs="Book Antiqua"/>
          <w:b/>
          <w:spacing w:val="2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Lakñmé,</w:t>
      </w:r>
      <w:r>
        <w:rPr>
          <w:rFonts w:ascii="Book Antiqua" w:eastAsia="Book Antiqua" w:hAnsi="Book Antiqua" w:cs="Book Antiqua"/>
          <w:b/>
          <w:spacing w:val="-10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and </w:t>
      </w:r>
      <w:r>
        <w:rPr>
          <w:rFonts w:ascii="Book Antiqua" w:eastAsia="Book Antiqua" w:hAnsi="Book Antiqua" w:cs="Book Antiqua"/>
          <w:b/>
          <w:w w:val="92"/>
        </w:rPr>
        <w:t>carefully colors</w:t>
      </w:r>
      <w:r>
        <w:rPr>
          <w:rFonts w:ascii="Book Antiqua" w:eastAsia="Book Antiqua" w:hAnsi="Book Antiqua" w:cs="Book Antiqua"/>
          <w:b/>
          <w:spacing w:val="2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them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with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enthralling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red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b/>
          <w:i/>
        </w:rPr>
        <w:t>yävaka-rasa.</w:t>
      </w:r>
      <w:r>
        <w:rPr>
          <w:rFonts w:ascii="Book Antiqua" w:eastAsia="Book Antiqua" w:hAnsi="Book Antiqua" w:cs="Book Antiqua"/>
          <w:b/>
        </w:rPr>
        <w:t>”</w:t>
      </w:r>
    </w:p>
    <w:p w14:paraId="2B7FF926" w14:textId="77777777" w:rsidR="00150366" w:rsidRDefault="00150366">
      <w:pPr>
        <w:spacing w:before="1" w:line="200" w:lineRule="exact"/>
      </w:pPr>
    </w:p>
    <w:p w14:paraId="6785FBFF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A2153A2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0B923A35" w14:textId="77777777" w:rsidR="00150366" w:rsidRDefault="00000000">
      <w:pPr>
        <w:spacing w:line="252" w:lineRule="auto"/>
        <w:ind w:left="120" w:right="85" w:firstLine="360"/>
        <w:jc w:val="both"/>
      </w:pPr>
      <w:r>
        <w:t>Describing</w:t>
      </w:r>
      <w:r>
        <w:rPr>
          <w:spacing w:val="39"/>
        </w:rPr>
        <w:t xml:space="preserve"> </w:t>
      </w:r>
      <w:r>
        <w:rPr>
          <w:w w:val="84"/>
        </w:rPr>
        <w:t>Çré</w:t>
      </w:r>
      <w:r>
        <w:rPr>
          <w:spacing w:val="21"/>
          <w:w w:val="84"/>
        </w:rPr>
        <w:t xml:space="preserve"> </w:t>
      </w:r>
      <w:r>
        <w:rPr>
          <w:w w:val="84"/>
        </w:rPr>
        <w:t xml:space="preserve">Kåñëa’s   </w:t>
      </w:r>
      <w:r>
        <w:t>new</w:t>
      </w:r>
      <w:r>
        <w:rPr>
          <w:spacing w:val="40"/>
        </w:rPr>
        <w:t xml:space="preserve"> </w:t>
      </w:r>
      <w:r>
        <w:t>love</w:t>
      </w:r>
      <w:r>
        <w:rPr>
          <w:spacing w:val="30"/>
        </w:rPr>
        <w:t xml:space="preserve"> </w:t>
      </w:r>
      <w:r>
        <w:t>play,</w:t>
      </w:r>
      <w:r>
        <w:rPr>
          <w:spacing w:val="34"/>
        </w:rPr>
        <w:t xml:space="preserve"> </w:t>
      </w:r>
      <w:r>
        <w:rPr>
          <w:w w:val="78"/>
        </w:rPr>
        <w:t xml:space="preserve">Çré </w:t>
      </w:r>
      <w:r>
        <w:rPr>
          <w:spacing w:val="2"/>
          <w:w w:val="78"/>
        </w:rPr>
        <w:t xml:space="preserve"> </w:t>
      </w:r>
      <w:r>
        <w:t>Rädhä</w:t>
      </w:r>
      <w:r>
        <w:rPr>
          <w:spacing w:val="35"/>
        </w:rPr>
        <w:t xml:space="preserve"> </w:t>
      </w:r>
      <w:r>
        <w:t xml:space="preserve">says, </w:t>
      </w:r>
      <w:r>
        <w:rPr>
          <w:spacing w:val="-2"/>
        </w:rPr>
        <w:t>“Th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lotu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fee</w:t>
      </w:r>
      <w:r>
        <w:t>t</w:t>
      </w:r>
      <w:r>
        <w:rPr>
          <w:spacing w:val="1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8"/>
        </w:rPr>
        <w:t xml:space="preserve"> </w:t>
      </w:r>
      <w:r>
        <w:rPr>
          <w:spacing w:val="-2"/>
        </w:rPr>
        <w:t>greatl</w:t>
      </w:r>
      <w:r>
        <w:t>y</w:t>
      </w:r>
      <w:r>
        <w:rPr>
          <w:spacing w:val="19"/>
        </w:rPr>
        <w:t xml:space="preserve"> </w:t>
      </w:r>
      <w:r>
        <w:rPr>
          <w:spacing w:val="-2"/>
        </w:rPr>
        <w:t>fortunat</w:t>
      </w:r>
      <w:r>
        <w:t xml:space="preserve">e  </w:t>
      </w:r>
      <w:r>
        <w:rPr>
          <w:spacing w:val="-2"/>
        </w:rPr>
        <w:t>maide</w:t>
      </w:r>
      <w:r>
        <w:t>n</w:t>
      </w:r>
      <w:r>
        <w:rPr>
          <w:spacing w:val="37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 xml:space="preserve">very </w:t>
      </w:r>
      <w:r>
        <w:rPr>
          <w:spacing w:val="-6"/>
        </w:rPr>
        <w:t>abod</w:t>
      </w:r>
      <w:r>
        <w:t>e</w:t>
      </w:r>
      <w:r>
        <w:rPr>
          <w:spacing w:val="19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  <w:w w:val="92"/>
        </w:rPr>
        <w:t>Lakñmé</w:t>
      </w:r>
      <w:r>
        <w:rPr>
          <w:w w:val="92"/>
        </w:rPr>
        <w:t>.</w:t>
      </w:r>
      <w:r>
        <w:rPr>
          <w:spacing w:val="13"/>
          <w:w w:val="92"/>
        </w:rPr>
        <w:t xml:space="preserve"> </w:t>
      </w:r>
      <w:r>
        <w:rPr>
          <w:spacing w:val="-6"/>
        </w:rPr>
        <w:t>The</w:t>
      </w:r>
      <w:r>
        <w:t>y</w:t>
      </w:r>
      <w:r>
        <w:rPr>
          <w:spacing w:val="9"/>
        </w:rPr>
        <w:t xml:space="preserve"> </w:t>
      </w:r>
      <w:r>
        <w:rPr>
          <w:spacing w:val="-6"/>
        </w:rPr>
        <w:t>ar</w:t>
      </w:r>
      <w:r>
        <w:t>e</w:t>
      </w:r>
      <w:r>
        <w:rPr>
          <w:spacing w:val="12"/>
        </w:rPr>
        <w:t xml:space="preserve"> </w:t>
      </w:r>
      <w:r>
        <w:rPr>
          <w:spacing w:val="-6"/>
        </w:rPr>
        <w:t>reddis</w:t>
      </w:r>
      <w:r>
        <w:t>h</w:t>
      </w:r>
      <w:r>
        <w:rPr>
          <w:spacing w:val="34"/>
        </w:rPr>
        <w:t xml:space="preserve"> </w:t>
      </w:r>
      <w:r>
        <w:rPr>
          <w:spacing w:val="-6"/>
        </w:rPr>
        <w:t>lik</w:t>
      </w:r>
      <w:r>
        <w:t>e</w:t>
      </w:r>
      <w:r>
        <w:rPr>
          <w:spacing w:val="11"/>
        </w:rPr>
        <w:t xml:space="preserve"> </w:t>
      </w:r>
      <w:r>
        <w:rPr>
          <w:spacing w:val="-6"/>
        </w:rPr>
        <w:t>soft</w:t>
      </w:r>
      <w:r>
        <w:t>,</w:t>
      </w:r>
      <w:r>
        <w:rPr>
          <w:spacing w:val="8"/>
        </w:rPr>
        <w:t xml:space="preserve"> </w:t>
      </w:r>
      <w:r>
        <w:rPr>
          <w:spacing w:val="-6"/>
        </w:rPr>
        <w:t>fres</w:t>
      </w:r>
      <w:r>
        <w:t>h</w:t>
      </w:r>
      <w:r>
        <w:rPr>
          <w:spacing w:val="13"/>
        </w:rPr>
        <w:t xml:space="preserve"> </w:t>
      </w:r>
      <w:r>
        <w:rPr>
          <w:spacing w:val="-6"/>
        </w:rPr>
        <w:t>flowe</w:t>
      </w:r>
      <w:r>
        <w:t>r</w:t>
      </w:r>
      <w:r>
        <w:rPr>
          <w:spacing w:val="5"/>
        </w:rPr>
        <w:t xml:space="preserve"> </w:t>
      </w:r>
      <w:r>
        <w:rPr>
          <w:spacing w:val="-6"/>
          <w:w w:val="103"/>
        </w:rPr>
        <w:t xml:space="preserve">petals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8"/>
        </w:rPr>
        <w:t xml:space="preserve"> </w:t>
      </w:r>
      <w:r>
        <w:rPr>
          <w:spacing w:val="-2"/>
        </w:rPr>
        <w:t>toenail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shin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preciou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jewels</w:t>
      </w:r>
      <w:r>
        <w:t xml:space="preserve">. </w:t>
      </w:r>
      <w:r>
        <w:rPr>
          <w:spacing w:val="-2"/>
        </w:rPr>
        <w:t>Sittin</w:t>
      </w:r>
      <w:r>
        <w:t>g</w:t>
      </w:r>
      <w:r>
        <w:rPr>
          <w:spacing w:val="5"/>
        </w:rPr>
        <w:t xml:space="preserve"> </w:t>
      </w:r>
      <w:r>
        <w:rPr>
          <w:spacing w:val="-2"/>
        </w:rPr>
        <w:t>down</w:t>
      </w:r>
      <w:r>
        <w:t>,</w:t>
      </w:r>
      <w:r>
        <w:rPr>
          <w:spacing w:val="20"/>
        </w:rPr>
        <w:t xml:space="preserve"> </w:t>
      </w:r>
      <w:r>
        <w:rPr>
          <w:spacing w:val="-2"/>
        </w:rPr>
        <w:t>He embrace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t>m</w:t>
      </w:r>
      <w:r>
        <w:rPr>
          <w:spacing w:val="1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-10"/>
        </w:rPr>
        <w:t xml:space="preserve"> </w:t>
      </w:r>
      <w:r>
        <w:rPr>
          <w:spacing w:val="-2"/>
        </w:rPr>
        <w:t>heart</w:t>
      </w:r>
      <w:r>
        <w:t>.</w:t>
      </w:r>
      <w:r>
        <w:rPr>
          <w:spacing w:val="17"/>
        </w:rPr>
        <w:t xml:space="preserve"> </w:t>
      </w:r>
      <w:r>
        <w:rPr>
          <w:spacing w:val="-2"/>
          <w:w w:val="91"/>
        </w:rPr>
        <w:t>Lakñm</w:t>
      </w:r>
      <w:r>
        <w:rPr>
          <w:w w:val="91"/>
        </w:rPr>
        <w:t xml:space="preserve">é </w:t>
      </w:r>
      <w:r>
        <w:rPr>
          <w:spacing w:val="-2"/>
        </w:rPr>
        <w:t>eternall</w:t>
      </w:r>
      <w:r>
        <w:t>y</w:t>
      </w:r>
      <w:r>
        <w:rPr>
          <w:spacing w:val="11"/>
        </w:rPr>
        <w:t xml:space="preserve"> </w:t>
      </w:r>
      <w:r>
        <w:rPr>
          <w:spacing w:val="-2"/>
        </w:rPr>
        <w:t>reside</w:t>
      </w:r>
      <w:r>
        <w:t>s</w:t>
      </w:r>
      <w:r>
        <w:rPr>
          <w:spacing w:val="1"/>
        </w:rPr>
        <w:t xml:space="preserve"> </w:t>
      </w:r>
      <w:r>
        <w:rPr>
          <w:spacing w:val="-2"/>
        </w:rPr>
        <w:t>upo</w:t>
      </w:r>
      <w:r>
        <w:t>n</w:t>
      </w:r>
      <w:r>
        <w:rPr>
          <w:spacing w:val="22"/>
        </w:rPr>
        <w:t xml:space="preserve"> </w:t>
      </w:r>
      <w:r>
        <w:rPr>
          <w:spacing w:val="-2"/>
        </w:rPr>
        <w:t xml:space="preserve">His </w:t>
      </w:r>
      <w:r>
        <w:rPr>
          <w:spacing w:val="-5"/>
        </w:rPr>
        <w:t>chest</w:t>
      </w:r>
      <w:r>
        <w:t>,</w:t>
      </w:r>
      <w:r>
        <w:rPr>
          <w:spacing w:val="35"/>
        </w:rPr>
        <w:t xml:space="preserve"> </w:t>
      </w:r>
      <w:r>
        <w:rPr>
          <w:spacing w:val="-5"/>
        </w:rPr>
        <w:t>whic</w:t>
      </w:r>
      <w:r>
        <w:t>h</w:t>
      </w:r>
      <w:r>
        <w:rPr>
          <w:spacing w:val="37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7"/>
        </w:rPr>
        <w:t xml:space="preserve"> </w:t>
      </w:r>
      <w:r>
        <w:rPr>
          <w:spacing w:val="-5"/>
        </w:rPr>
        <w:t>no</w:t>
      </w:r>
      <w:r>
        <w:t>w</w:t>
      </w:r>
      <w:r>
        <w:rPr>
          <w:spacing w:val="31"/>
        </w:rPr>
        <w:t xml:space="preserve"> </w:t>
      </w:r>
      <w:r>
        <w:rPr>
          <w:spacing w:val="-5"/>
        </w:rPr>
        <w:t>decorate</w:t>
      </w:r>
      <w:r>
        <w:t>d</w:t>
      </w:r>
      <w:r>
        <w:rPr>
          <w:spacing w:val="48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5"/>
        </w:rPr>
        <w:t xml:space="preserve"> </w:t>
      </w:r>
      <w:r>
        <w:rPr>
          <w:spacing w:val="-5"/>
        </w:rPr>
        <w:t>a</w:t>
      </w:r>
      <w:r>
        <w:t>n</w:t>
      </w:r>
      <w:r>
        <w:rPr>
          <w:spacing w:val="28"/>
        </w:rPr>
        <w:t xml:space="preserve"> </w:t>
      </w:r>
      <w:r>
        <w:rPr>
          <w:spacing w:val="-5"/>
        </w:rPr>
        <w:t>arra</w:t>
      </w:r>
      <w:r>
        <w:t>y</w:t>
      </w:r>
      <w:r>
        <w:rPr>
          <w:spacing w:val="25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5"/>
        </w:rPr>
        <w:t>gem</w:t>
      </w:r>
      <w:r>
        <w:t>s</w:t>
      </w:r>
      <w:r>
        <w:rPr>
          <w:spacing w:val="17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5"/>
          <w:w w:val="107"/>
        </w:rPr>
        <w:t xml:space="preserve">the </w:t>
      </w:r>
      <w:r>
        <w:rPr>
          <w:spacing w:val="-5"/>
        </w:rPr>
        <w:t>nai</w:t>
      </w:r>
      <w:r>
        <w:t>l</w:t>
      </w:r>
      <w:r>
        <w:rPr>
          <w:spacing w:val="7"/>
        </w:rPr>
        <w:t xml:space="preserve"> </w:t>
      </w:r>
      <w:r>
        <w:rPr>
          <w:spacing w:val="-5"/>
        </w:rPr>
        <w:t>mark</w:t>
      </w:r>
      <w:r>
        <w:t>s</w:t>
      </w:r>
      <w:r>
        <w:rPr>
          <w:spacing w:val="18"/>
        </w:rPr>
        <w:t xml:space="preserve"> </w:t>
      </w:r>
      <w:r>
        <w:rPr>
          <w:spacing w:val="-5"/>
        </w:rPr>
        <w:t>mad</w:t>
      </w:r>
      <w:r>
        <w:t>e</w:t>
      </w:r>
      <w:r>
        <w:rPr>
          <w:spacing w:val="11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-2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22"/>
        </w:rPr>
        <w:t xml:space="preserve"> </w:t>
      </w:r>
      <w:r>
        <w:rPr>
          <w:spacing w:val="-5"/>
        </w:rPr>
        <w:t>enthrallin</w:t>
      </w:r>
      <w:r>
        <w:t>g</w:t>
      </w:r>
      <w:r>
        <w:rPr>
          <w:spacing w:val="41"/>
        </w:rPr>
        <w:t xml:space="preserve"> </w:t>
      </w:r>
      <w:r>
        <w:rPr>
          <w:spacing w:val="-5"/>
        </w:rPr>
        <w:t>ladylove</w:t>
      </w:r>
      <w:r>
        <w:t>.</w:t>
      </w:r>
      <w:r>
        <w:rPr>
          <w:spacing w:val="-2"/>
        </w:rPr>
        <w:t xml:space="preserve"> </w:t>
      </w:r>
      <w:r>
        <w:rPr>
          <w:spacing w:val="-5"/>
          <w:w w:val="94"/>
        </w:rPr>
        <w:t>Kåñë</w:t>
      </w:r>
      <w:r>
        <w:rPr>
          <w:w w:val="94"/>
        </w:rPr>
        <w:t>a</w:t>
      </w:r>
      <w:r>
        <w:rPr>
          <w:spacing w:val="5"/>
          <w:w w:val="94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5"/>
          <w:w w:val="102"/>
        </w:rPr>
        <w:t xml:space="preserve">applying </w:t>
      </w:r>
      <w:r>
        <w:rPr>
          <w:i/>
        </w:rPr>
        <w:t>yävaka</w:t>
      </w:r>
      <w:r>
        <w:rPr>
          <w:i/>
          <w:spacing w:val="25"/>
        </w:rPr>
        <w:t xml:space="preserve"> </w:t>
      </w:r>
      <w:r>
        <w:t>footlac</w:t>
      </w:r>
      <w:r>
        <w:rPr>
          <w:spacing w:val="28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His</w:t>
      </w:r>
      <w:r>
        <w:rPr>
          <w:spacing w:val="22"/>
        </w:rPr>
        <w:t xml:space="preserve"> </w:t>
      </w:r>
      <w:r>
        <w:t>own</w:t>
      </w:r>
      <w:r>
        <w:rPr>
          <w:spacing w:val="36"/>
        </w:rPr>
        <w:t xml:space="preserve"> </w:t>
      </w:r>
      <w:r>
        <w:t>lotus</w:t>
      </w:r>
      <w:r>
        <w:rPr>
          <w:spacing w:val="41"/>
        </w:rPr>
        <w:t xml:space="preserve"> </w:t>
      </w:r>
      <w:r>
        <w:t>hands  on</w:t>
      </w:r>
      <w:r>
        <w:rPr>
          <w:spacing w:val="36"/>
        </w:rPr>
        <w:t xml:space="preserve"> </w:t>
      </w:r>
      <w:r>
        <w:t>her</w:t>
      </w:r>
      <w:r>
        <w:rPr>
          <w:spacing w:val="40"/>
        </w:rPr>
        <w:t xml:space="preserve"> </w:t>
      </w:r>
      <w:r>
        <w:rPr>
          <w:w w:val="104"/>
        </w:rPr>
        <w:t xml:space="preserve">naturally </w:t>
      </w:r>
      <w:r>
        <w:rPr>
          <w:spacing w:val="-4"/>
        </w:rPr>
        <w:t>reddis</w:t>
      </w:r>
      <w:r>
        <w:t xml:space="preserve">h </w:t>
      </w:r>
      <w:r>
        <w:rPr>
          <w:spacing w:val="44"/>
        </w:rPr>
        <w:t xml:space="preserve"> </w:t>
      </w:r>
      <w:r>
        <w:rPr>
          <w:spacing w:val="-4"/>
        </w:rPr>
        <w:t>fee</w:t>
      </w:r>
      <w:r>
        <w:t xml:space="preserve">t </w:t>
      </w:r>
      <w:r>
        <w:rPr>
          <w:spacing w:val="14"/>
        </w:rPr>
        <w:t xml:space="preserve"> </w:t>
      </w:r>
      <w:r>
        <w:rPr>
          <w:spacing w:val="-4"/>
        </w:rPr>
        <w:t>an</w:t>
      </w:r>
      <w:r>
        <w:t xml:space="preserve">d </w:t>
      </w:r>
      <w:r>
        <w:rPr>
          <w:spacing w:val="32"/>
        </w:rPr>
        <w:t xml:space="preserve"> </w:t>
      </w:r>
      <w:r>
        <w:rPr>
          <w:spacing w:val="-4"/>
        </w:rPr>
        <w:t>adornin</w:t>
      </w:r>
      <w:r>
        <w:t xml:space="preserve">g   </w:t>
      </w:r>
      <w:r>
        <w:rPr>
          <w:spacing w:val="-4"/>
        </w:rPr>
        <w:t>the</w:t>
      </w:r>
      <w:r>
        <w:t xml:space="preserve">m </w:t>
      </w:r>
      <w:r>
        <w:rPr>
          <w:spacing w:val="38"/>
        </w:rPr>
        <w:t xml:space="preserve"> </w:t>
      </w:r>
      <w:r>
        <w:rPr>
          <w:spacing w:val="-4"/>
        </w:rPr>
        <w:t>wit</w:t>
      </w:r>
      <w:r>
        <w:t xml:space="preserve">h </w:t>
      </w:r>
      <w:r>
        <w:rPr>
          <w:spacing w:val="32"/>
        </w:rPr>
        <w:t xml:space="preserve"> </w:t>
      </w:r>
      <w:r>
        <w:rPr>
          <w:spacing w:val="-4"/>
        </w:rPr>
        <w:t>ornaments</w:t>
      </w:r>
      <w:r>
        <w:t xml:space="preserve">,  </w:t>
      </w:r>
      <w:r>
        <w:rPr>
          <w:spacing w:val="9"/>
        </w:rPr>
        <w:t xml:space="preserve"> </w:t>
      </w:r>
      <w:r>
        <w:rPr>
          <w:spacing w:val="-4"/>
          <w:w w:val="104"/>
        </w:rPr>
        <w:t xml:space="preserve">thereby </w:t>
      </w:r>
      <w:r>
        <w:rPr>
          <w:spacing w:val="-2"/>
        </w:rPr>
        <w:t>carefull</w:t>
      </w:r>
      <w:r>
        <w:t>y</w:t>
      </w:r>
      <w:r>
        <w:rPr>
          <w:spacing w:val="5"/>
        </w:rPr>
        <w:t xml:space="preserve"> </w:t>
      </w:r>
      <w:r>
        <w:rPr>
          <w:spacing w:val="-2"/>
        </w:rPr>
        <w:t>protectin</w:t>
      </w:r>
      <w:r>
        <w:t>g</w:t>
      </w:r>
      <w:r>
        <w:rPr>
          <w:spacing w:val="38"/>
        </w:rPr>
        <w:t xml:space="preserve"> </w:t>
      </w:r>
      <w:r>
        <w:rPr>
          <w:spacing w:val="-2"/>
          <w:w w:val="104"/>
        </w:rPr>
        <w:t>them.”</w:t>
      </w:r>
    </w:p>
    <w:p w14:paraId="03CFBA41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53290F87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The</w:t>
      </w:r>
      <w:r>
        <w:rPr>
          <w:spacing w:val="39"/>
        </w:rPr>
        <w:t xml:space="preserve"> </w:t>
      </w:r>
      <w:r>
        <w:t>adjectival</w:t>
      </w:r>
      <w:r>
        <w:rPr>
          <w:spacing w:val="38"/>
        </w:rPr>
        <w:t xml:space="preserve"> </w:t>
      </w:r>
      <w:r>
        <w:t xml:space="preserve">phrase </w:t>
      </w:r>
      <w:r>
        <w:rPr>
          <w:spacing w:val="6"/>
        </w:rPr>
        <w:t xml:space="preserve"> </w:t>
      </w:r>
      <w:r>
        <w:rPr>
          <w:i/>
        </w:rPr>
        <w:t>nakha-maëi-gaëa-püjita</w:t>
      </w:r>
      <w:r>
        <w:t>,</w:t>
      </w:r>
      <w:r>
        <w:rPr>
          <w:spacing w:val="31"/>
        </w:rPr>
        <w:t xml:space="preserve"> </w:t>
      </w:r>
      <w:r>
        <w:rPr>
          <w:w w:val="104"/>
        </w:rPr>
        <w:t xml:space="preserve">worship </w:t>
      </w:r>
      <w:r>
        <w:t>of</w:t>
      </w:r>
      <w:r>
        <w:rPr>
          <w:spacing w:val="19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worship</w:t>
      </w:r>
      <w:r>
        <w:rPr>
          <w:spacing w:val="50"/>
        </w:rPr>
        <w:t xml:space="preserve"> </w:t>
      </w:r>
      <w:r>
        <w:t>with</w:t>
      </w:r>
      <w:r>
        <w:rPr>
          <w:spacing w:val="42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gem-like</w:t>
      </w:r>
      <w:r>
        <w:rPr>
          <w:spacing w:val="31"/>
        </w:rPr>
        <w:t xml:space="preserve"> </w:t>
      </w:r>
      <w:r>
        <w:t>toenails,</w:t>
      </w:r>
      <w:r>
        <w:rPr>
          <w:spacing w:val="44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applicable</w:t>
      </w:r>
      <w:r>
        <w:rPr>
          <w:spacing w:val="40"/>
        </w:rPr>
        <w:t xml:space="preserve"> </w:t>
      </w:r>
      <w:r>
        <w:rPr>
          <w:w w:val="107"/>
        </w:rPr>
        <w:t xml:space="preserve">to </w:t>
      </w:r>
      <w:r>
        <w:t>both</w:t>
      </w:r>
      <w:r>
        <w:rPr>
          <w:spacing w:val="27"/>
        </w:rPr>
        <w:t xml:space="preserve"> </w:t>
      </w:r>
      <w:r>
        <w:rPr>
          <w:w w:val="85"/>
        </w:rPr>
        <w:t>Çré</w:t>
      </w:r>
      <w:r>
        <w:rPr>
          <w:spacing w:val="-11"/>
          <w:w w:val="85"/>
        </w:rPr>
        <w:t xml:space="preserve"> </w:t>
      </w:r>
      <w:r>
        <w:rPr>
          <w:w w:val="85"/>
        </w:rPr>
        <w:t xml:space="preserve">Kåñëa </w:t>
      </w:r>
      <w:r>
        <w:rPr>
          <w:spacing w:val="18"/>
          <w:w w:val="85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rPr>
          <w:w w:val="104"/>
        </w:rPr>
        <w:t>sweetheart.</w:t>
      </w:r>
    </w:p>
    <w:p w14:paraId="6945858F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2B219EC9" w14:textId="77777777" w:rsidR="00150366" w:rsidRDefault="00150366">
      <w:pPr>
        <w:spacing w:line="200" w:lineRule="exact"/>
      </w:pPr>
    </w:p>
    <w:p w14:paraId="43D544B5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28</w:t>
      </w:r>
    </w:p>
    <w:p w14:paraId="67B9BCBA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5B8A17C4" w14:textId="77777777" w:rsidR="00150366" w:rsidRDefault="00000000">
      <w:pPr>
        <w:spacing w:line="247" w:lineRule="auto"/>
        <w:ind w:left="103" w:right="104" w:hanging="91"/>
        <w:jc w:val="center"/>
      </w:pPr>
      <w:r>
        <w:rPr>
          <w:i/>
        </w:rPr>
        <w:t>ramayati subhåçaà</w:t>
      </w:r>
      <w:r>
        <w:rPr>
          <w:i/>
          <w:spacing w:val="-8"/>
        </w:rPr>
        <w:t xml:space="preserve"> </w:t>
      </w:r>
      <w:r>
        <w:rPr>
          <w:i/>
        </w:rPr>
        <w:t>käm</w:t>
      </w:r>
      <w:r>
        <w:rPr>
          <w:i/>
          <w:spacing w:val="10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 xml:space="preserve">sudåçaà </w:t>
      </w:r>
      <w:r>
        <w:rPr>
          <w:i/>
          <w:w w:val="97"/>
        </w:rPr>
        <w:t xml:space="preserve">khala-haladhara-sodare </w:t>
      </w:r>
      <w:r>
        <w:rPr>
          <w:i/>
          <w:spacing w:val="-2"/>
        </w:rPr>
        <w:t>ki</w:t>
      </w:r>
      <w:r>
        <w:rPr>
          <w:i/>
        </w:rPr>
        <w:t>m</w:t>
      </w:r>
      <w:r>
        <w:rPr>
          <w:i/>
          <w:spacing w:val="27"/>
        </w:rPr>
        <w:t xml:space="preserve"> </w:t>
      </w:r>
      <w:r>
        <w:rPr>
          <w:i/>
          <w:spacing w:val="-2"/>
        </w:rPr>
        <w:t>aphala</w:t>
      </w:r>
      <w:r>
        <w:rPr>
          <w:i/>
        </w:rPr>
        <w:t>m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avasa</w:t>
      </w:r>
      <w:r>
        <w:rPr>
          <w:i/>
        </w:rPr>
        <w:t>à</w:t>
      </w:r>
      <w:r>
        <w:rPr>
          <w:i/>
          <w:spacing w:val="41"/>
        </w:rPr>
        <w:t xml:space="preserve"> </w:t>
      </w:r>
      <w:r>
        <w:rPr>
          <w:i/>
          <w:spacing w:val="-2"/>
        </w:rPr>
        <w:t>cira</w:t>
      </w:r>
      <w:r>
        <w:rPr>
          <w:i/>
        </w:rPr>
        <w:t>m</w:t>
      </w:r>
      <w:r>
        <w:rPr>
          <w:i/>
          <w:spacing w:val="4"/>
        </w:rPr>
        <w:t xml:space="preserve"> </w:t>
      </w:r>
      <w:r>
        <w:rPr>
          <w:i/>
          <w:spacing w:val="-2"/>
        </w:rPr>
        <w:t>ih</w:t>
      </w:r>
      <w:r>
        <w:rPr>
          <w:i/>
        </w:rPr>
        <w:t>a</w:t>
      </w:r>
      <w:r>
        <w:rPr>
          <w:i/>
          <w:spacing w:val="8"/>
        </w:rPr>
        <w:t xml:space="preserve"> </w:t>
      </w:r>
      <w:r>
        <w:rPr>
          <w:i/>
          <w:spacing w:val="-2"/>
        </w:rPr>
        <w:t>virasa</w:t>
      </w:r>
      <w:r>
        <w:rPr>
          <w:i/>
        </w:rPr>
        <w:t>à</w:t>
      </w:r>
      <w:r>
        <w:rPr>
          <w:i/>
          <w:spacing w:val="49"/>
        </w:rPr>
        <w:t xml:space="preserve"> </w:t>
      </w:r>
      <w:r>
        <w:rPr>
          <w:i/>
          <w:spacing w:val="-2"/>
        </w:rPr>
        <w:t>vad</w:t>
      </w:r>
      <w:r>
        <w:rPr>
          <w:i/>
        </w:rPr>
        <w:t>a</w:t>
      </w:r>
      <w:r>
        <w:rPr>
          <w:i/>
          <w:spacing w:val="1"/>
        </w:rPr>
        <w:t xml:space="preserve"> </w:t>
      </w:r>
      <w:r>
        <w:rPr>
          <w:i/>
          <w:spacing w:val="-2"/>
        </w:rPr>
        <w:t>sakh</w:t>
      </w:r>
      <w:r>
        <w:rPr>
          <w:i/>
        </w:rPr>
        <w:t>i</w:t>
      </w:r>
      <w:r>
        <w:rPr>
          <w:i/>
          <w:spacing w:val="13"/>
        </w:rPr>
        <w:t xml:space="preserve"> </w:t>
      </w:r>
      <w:r>
        <w:rPr>
          <w:i/>
          <w:spacing w:val="-2"/>
          <w:w w:val="92"/>
        </w:rPr>
        <w:t>viöapodare</w:t>
      </w:r>
    </w:p>
    <w:p w14:paraId="5BBE9F21" w14:textId="77777777" w:rsidR="00150366" w:rsidRDefault="00000000">
      <w:pPr>
        <w:ind w:left="2431"/>
      </w:pPr>
      <w:r>
        <w:rPr>
          <w:i/>
        </w:rPr>
        <w:t>ramate</w:t>
      </w:r>
      <w:r>
        <w:rPr>
          <w:i/>
          <w:spacing w:val="-11"/>
        </w:rPr>
        <w:t xml:space="preserve"> </w:t>
      </w:r>
      <w:r>
        <w:rPr>
          <w:i/>
        </w:rPr>
        <w:t>yamunä-pulina</w:t>
      </w:r>
      <w:r>
        <w:rPr>
          <w:i/>
          <w:spacing w:val="-12"/>
        </w:rPr>
        <w:t xml:space="preserve"> </w:t>
      </w:r>
      <w:r>
        <w:rPr>
          <w:i/>
        </w:rPr>
        <w:t>vane...</w:t>
      </w:r>
      <w:r>
        <w:rPr>
          <w:i/>
          <w:spacing w:val="-16"/>
        </w:rPr>
        <w:t xml:space="preserve"> </w:t>
      </w:r>
      <w:r>
        <w:rPr>
          <w:w w:val="111"/>
        </w:rPr>
        <w:t>(7)</w:t>
      </w:r>
    </w:p>
    <w:p w14:paraId="3AEBA887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7DAD2053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1"/>
        </w:rPr>
        <w:t>“Tha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wicke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brothe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4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Haladhar</w:t>
      </w:r>
      <w:r>
        <w:rPr>
          <w:rFonts w:ascii="Book Antiqua" w:eastAsia="Book Antiqua" w:hAnsi="Book Antiqua" w:cs="Book Antiqua"/>
          <w:b/>
          <w:w w:val="90"/>
        </w:rPr>
        <w:t>a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3"/>
        </w:rPr>
        <w:t xml:space="preserve">indiscriminate, </w:t>
      </w:r>
      <w:r>
        <w:rPr>
          <w:rFonts w:ascii="Book Antiqua" w:eastAsia="Book Antiqua" w:hAnsi="Book Antiqua" w:cs="Book Antiqua"/>
          <w:b/>
          <w:w w:val="92"/>
        </w:rPr>
        <w:t>ill-mannered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rogue.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sure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tightly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embracing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sharing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intimacies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beautiful-eyed 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girl.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So </w:t>
      </w:r>
      <w:r>
        <w:rPr>
          <w:b/>
          <w:i/>
          <w:spacing w:val="-4"/>
          <w:w w:val="91"/>
        </w:rPr>
        <w:t>sakhé</w:t>
      </w:r>
      <w:r>
        <w:rPr>
          <w:b/>
          <w:i/>
          <w:w w:val="91"/>
        </w:rPr>
        <w:t>,</w:t>
      </w:r>
      <w:r>
        <w:rPr>
          <w:b/>
          <w:i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tel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ho</w:t>
      </w:r>
      <w:r>
        <w:rPr>
          <w:rFonts w:ascii="Book Antiqua" w:eastAsia="Book Antiqua" w:hAnsi="Book Antiqua" w:cs="Book Antiqua"/>
          <w:b/>
          <w:w w:val="88"/>
        </w:rPr>
        <w:t>w</w:t>
      </w:r>
      <w:r>
        <w:rPr>
          <w:rFonts w:ascii="Book Antiqua" w:eastAsia="Book Antiqua" w:hAnsi="Book Antiqua" w:cs="Book Antiqua"/>
          <w:b/>
          <w:spacing w:val="1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lon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1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shal</w:t>
      </w:r>
      <w:r>
        <w:rPr>
          <w:rFonts w:ascii="Book Antiqua" w:eastAsia="Book Antiqua" w:hAnsi="Book Antiqua" w:cs="Book Antiqua"/>
          <w:b/>
          <w:w w:val="88"/>
        </w:rPr>
        <w:t>l</w:t>
      </w:r>
      <w:r>
        <w:rPr>
          <w:rFonts w:ascii="Book Antiqua" w:eastAsia="Book Antiqua" w:hAnsi="Book Antiqua" w:cs="Book Antiqua"/>
          <w:b/>
          <w:spacing w:val="21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continu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pinin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thi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bower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flowering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vines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without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any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pleasure?”</w:t>
      </w:r>
    </w:p>
    <w:p w14:paraId="75BE15D2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18581B4B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71BC56C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4F71640D" w14:textId="77777777" w:rsidR="00150366" w:rsidRDefault="00000000">
      <w:pPr>
        <w:spacing w:line="247" w:lineRule="auto"/>
        <w:ind w:left="120" w:right="86" w:firstLine="360"/>
        <w:jc w:val="both"/>
      </w:pPr>
      <w:r>
        <w:rPr>
          <w:spacing w:val="-6"/>
        </w:rPr>
        <w:t>Afte</w:t>
      </w:r>
      <w:r>
        <w:t xml:space="preserve">r </w:t>
      </w:r>
      <w:r>
        <w:rPr>
          <w:spacing w:val="-6"/>
        </w:rPr>
        <w:t>waitin</w:t>
      </w:r>
      <w:r>
        <w:t>g</w:t>
      </w:r>
      <w:r>
        <w:rPr>
          <w:spacing w:val="20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11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6"/>
        </w:rPr>
        <w:t>lon</w:t>
      </w:r>
      <w:r>
        <w:t>g</w:t>
      </w:r>
      <w:r>
        <w:rPr>
          <w:spacing w:val="19"/>
        </w:rPr>
        <w:t xml:space="preserve"> </w:t>
      </w:r>
      <w:r>
        <w:rPr>
          <w:spacing w:val="-6"/>
        </w:rPr>
        <w:t>time</w:t>
      </w:r>
      <w:r>
        <w:t>,</w:t>
      </w:r>
      <w:r>
        <w:rPr>
          <w:spacing w:val="25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20"/>
          <w:w w:val="77"/>
        </w:rPr>
        <w:t xml:space="preserve"> </w:t>
      </w:r>
      <w:r>
        <w:rPr>
          <w:spacing w:val="-6"/>
        </w:rPr>
        <w:t>Rädh</w:t>
      </w:r>
      <w:r>
        <w:t>ä</w:t>
      </w:r>
      <w:r>
        <w:rPr>
          <w:spacing w:val="14"/>
        </w:rPr>
        <w:t xml:space="preserve"> </w:t>
      </w:r>
      <w:r>
        <w:rPr>
          <w:spacing w:val="-6"/>
        </w:rPr>
        <w:t>become</w:t>
      </w:r>
      <w:r>
        <w:t>s</w:t>
      </w:r>
      <w:r>
        <w:rPr>
          <w:spacing w:val="22"/>
        </w:rPr>
        <w:t xml:space="preserve"> </w:t>
      </w:r>
      <w:r>
        <w:rPr>
          <w:spacing w:val="-6"/>
          <w:w w:val="103"/>
        </w:rPr>
        <w:t xml:space="preserve">hopeless </w:t>
      </w:r>
      <w:r>
        <w:rPr>
          <w:spacing w:val="-6"/>
        </w:rPr>
        <w:t>an</w:t>
      </w:r>
      <w:r>
        <w:t>d</w:t>
      </w:r>
      <w:r>
        <w:rPr>
          <w:spacing w:val="25"/>
        </w:rPr>
        <w:t xml:space="preserve"> </w:t>
      </w:r>
      <w:r>
        <w:rPr>
          <w:spacing w:val="-6"/>
        </w:rPr>
        <w:t>tell</w:t>
      </w:r>
      <w:r>
        <w:t>s</w:t>
      </w:r>
      <w:r>
        <w:rPr>
          <w:spacing w:val="15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14"/>
        </w:rPr>
        <w:t xml:space="preserve"> </w:t>
      </w:r>
      <w:r>
        <w:rPr>
          <w:spacing w:val="-6"/>
        </w:rPr>
        <w:t>friend</w:t>
      </w:r>
      <w:r>
        <w:t>,</w:t>
      </w:r>
      <w:r>
        <w:rPr>
          <w:spacing w:val="24"/>
        </w:rPr>
        <w:t xml:space="preserve"> </w:t>
      </w:r>
      <w:r>
        <w:rPr>
          <w:spacing w:val="-6"/>
          <w:w w:val="94"/>
        </w:rPr>
        <w:t>“</w:t>
      </w:r>
      <w:r>
        <w:rPr>
          <w:i/>
          <w:spacing w:val="-6"/>
          <w:w w:val="94"/>
        </w:rPr>
        <w:t>Sakhé</w:t>
      </w:r>
      <w:r>
        <w:rPr>
          <w:i/>
          <w:w w:val="94"/>
        </w:rPr>
        <w:t>,</w:t>
      </w:r>
      <w:r>
        <w:rPr>
          <w:i/>
          <w:spacing w:val="16"/>
          <w:w w:val="94"/>
        </w:rPr>
        <w:t xml:space="preserve"> </w:t>
      </w:r>
      <w:r>
        <w:rPr>
          <w:spacing w:val="-6"/>
        </w:rPr>
        <w:t>sa</w:t>
      </w:r>
      <w:r>
        <w:t>y</w:t>
      </w:r>
      <w:r>
        <w:rPr>
          <w:spacing w:val="3"/>
        </w:rPr>
        <w:t xml:space="preserve"> </w:t>
      </w:r>
      <w:r>
        <w:rPr>
          <w:spacing w:val="-6"/>
        </w:rPr>
        <w:t>something</w:t>
      </w:r>
      <w:r>
        <w:t>.</w:t>
      </w:r>
      <w:r>
        <w:rPr>
          <w:spacing w:val="43"/>
        </w:rPr>
        <w:t xml:space="preserve"> </w:t>
      </w:r>
      <w:r>
        <w:rPr>
          <w:spacing w:val="-6"/>
        </w:rPr>
        <w:t>Brea</w:t>
      </w:r>
      <w:r>
        <w:t>k</w:t>
      </w:r>
      <w:r>
        <w:rPr>
          <w:spacing w:val="-2"/>
        </w:rPr>
        <w:t xml:space="preserve"> </w:t>
      </w:r>
      <w:r>
        <w:rPr>
          <w:spacing w:val="-6"/>
        </w:rPr>
        <w:t>you</w:t>
      </w:r>
      <w:r>
        <w:t>r</w:t>
      </w:r>
      <w:r>
        <w:rPr>
          <w:spacing w:val="26"/>
        </w:rPr>
        <w:t xml:space="preserve"> </w:t>
      </w:r>
      <w:r>
        <w:rPr>
          <w:spacing w:val="-6"/>
          <w:w w:val="102"/>
        </w:rPr>
        <w:t xml:space="preserve">silence. </w:t>
      </w:r>
      <w:r>
        <w:t>What</w:t>
      </w:r>
      <w:r>
        <w:rPr>
          <w:spacing w:val="2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use</w:t>
      </w:r>
      <w:r>
        <w:rPr>
          <w:spacing w:val="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waiting</w:t>
      </w:r>
      <w:r>
        <w:rPr>
          <w:spacing w:val="1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so</w:t>
      </w:r>
      <w:r>
        <w:rPr>
          <w:spacing w:val="3"/>
        </w:rPr>
        <w:t xml:space="preserve"> </w:t>
      </w:r>
      <w:r>
        <w:t>long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wild</w:t>
      </w:r>
      <w:r>
        <w:rPr>
          <w:spacing w:val="6"/>
        </w:rPr>
        <w:t xml:space="preserve"> </w:t>
      </w:r>
      <w:r>
        <w:t>thicket</w:t>
      </w:r>
      <w:r>
        <w:rPr>
          <w:spacing w:val="32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rPr>
          <w:w w:val="107"/>
        </w:rPr>
        <w:t xml:space="preserve">the </w:t>
      </w:r>
      <w:r>
        <w:rPr>
          <w:w w:val="101"/>
        </w:rPr>
        <w:t>forest?”</w:t>
      </w:r>
    </w:p>
    <w:p w14:paraId="4C1819D1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53A3519F" w14:textId="77777777" w:rsidR="00150366" w:rsidRDefault="00000000">
      <w:pPr>
        <w:spacing w:line="247" w:lineRule="auto"/>
        <w:ind w:left="120" w:right="85" w:firstLine="360"/>
        <w:jc w:val="both"/>
      </w:pPr>
      <w:r>
        <w:rPr>
          <w:i/>
          <w:spacing w:val="-6"/>
          <w:w w:val="96"/>
        </w:rPr>
        <w:t>Khala-haladhara-sodar</w:t>
      </w:r>
      <w:r>
        <w:rPr>
          <w:i/>
          <w:w w:val="96"/>
        </w:rPr>
        <w:t>e</w:t>
      </w:r>
      <w:r>
        <w:rPr>
          <w:i/>
          <w:spacing w:val="38"/>
          <w:w w:val="96"/>
        </w:rPr>
        <w:t xml:space="preserve"> </w:t>
      </w:r>
      <w:r>
        <w:t>–</w:t>
      </w:r>
      <w:r>
        <w:rPr>
          <w:spacing w:val="24"/>
        </w:rPr>
        <w:t xml:space="preserve"> </w:t>
      </w:r>
      <w:r>
        <w:rPr>
          <w:spacing w:val="-6"/>
        </w:rPr>
        <w:t>Haladhara</w:t>
      </w:r>
      <w:r>
        <w:t>,  a</w:t>
      </w:r>
      <w:r>
        <w:rPr>
          <w:spacing w:val="24"/>
        </w:rPr>
        <w:t xml:space="preserve"> </w:t>
      </w:r>
      <w:r>
        <w:rPr>
          <w:spacing w:val="-6"/>
        </w:rPr>
        <w:t>nam</w:t>
      </w:r>
      <w:r>
        <w:t>e</w:t>
      </w:r>
      <w:r>
        <w:rPr>
          <w:spacing w:val="41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9"/>
        </w:rPr>
        <w:t xml:space="preserve"> </w:t>
      </w:r>
      <w:r>
        <w:rPr>
          <w:spacing w:val="-6"/>
        </w:rPr>
        <w:t xml:space="preserve">Balaräma, </w:t>
      </w:r>
      <w:r>
        <w:t xml:space="preserve">means </w:t>
      </w:r>
      <w:r>
        <w:rPr>
          <w:spacing w:val="15"/>
        </w:rPr>
        <w:t xml:space="preserve"> </w:t>
      </w:r>
      <w:r>
        <w:t>‘He</w:t>
      </w:r>
      <w:r>
        <w:rPr>
          <w:spacing w:val="20"/>
        </w:rPr>
        <w:t xml:space="preserve"> </w:t>
      </w:r>
      <w:r>
        <w:t xml:space="preserve">who </w:t>
      </w:r>
      <w:r>
        <w:rPr>
          <w:spacing w:val="14"/>
        </w:rPr>
        <w:t xml:space="preserve"> </w:t>
      </w:r>
      <w:r>
        <w:t xml:space="preserve">wields </w:t>
      </w:r>
      <w:r>
        <w:rPr>
          <w:spacing w:val="5"/>
        </w:rPr>
        <w:t xml:space="preserve"> </w:t>
      </w:r>
      <w:r>
        <w:t xml:space="preserve">a  plough.’  Rädhä </w:t>
      </w:r>
      <w:r>
        <w:rPr>
          <w:spacing w:val="5"/>
        </w:rPr>
        <w:t xml:space="preserve"> </w:t>
      </w:r>
      <w:r>
        <w:t xml:space="preserve">refers </w:t>
      </w:r>
      <w:r>
        <w:rPr>
          <w:spacing w:val="5"/>
        </w:rPr>
        <w:t xml:space="preserve"> </w:t>
      </w:r>
      <w:r>
        <w:t xml:space="preserve">to </w:t>
      </w:r>
      <w:r>
        <w:rPr>
          <w:spacing w:val="11"/>
        </w:rPr>
        <w:t xml:space="preserve"> </w:t>
      </w:r>
      <w:r>
        <w:t xml:space="preserve">His </w:t>
      </w:r>
      <w:r>
        <w:rPr>
          <w:spacing w:val="-5"/>
        </w:rPr>
        <w:t>extremel</w:t>
      </w:r>
      <w:r>
        <w:t>y</w:t>
      </w:r>
      <w:r>
        <w:rPr>
          <w:spacing w:val="36"/>
        </w:rPr>
        <w:t xml:space="preserve"> </w:t>
      </w:r>
      <w:r>
        <w:rPr>
          <w:spacing w:val="-5"/>
        </w:rPr>
        <w:t>mischievou</w:t>
      </w:r>
      <w:r>
        <w:t xml:space="preserve">s  </w:t>
      </w:r>
      <w:r>
        <w:rPr>
          <w:spacing w:val="-5"/>
        </w:rPr>
        <w:t>younge</w:t>
      </w:r>
      <w:r>
        <w:t>r</w:t>
      </w:r>
      <w:r>
        <w:rPr>
          <w:spacing w:val="40"/>
        </w:rPr>
        <w:t xml:space="preserve"> </w:t>
      </w:r>
      <w:r>
        <w:rPr>
          <w:spacing w:val="-5"/>
        </w:rPr>
        <w:t>brothe</w:t>
      </w:r>
      <w:r>
        <w:t xml:space="preserve">r </w:t>
      </w:r>
      <w:r>
        <w:rPr>
          <w:spacing w:val="10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suc</w:t>
      </w:r>
      <w:r>
        <w:t>h</w:t>
      </w:r>
      <w:r>
        <w:rPr>
          <w:spacing w:val="42"/>
        </w:rPr>
        <w:t xml:space="preserve"> </w:t>
      </w:r>
      <w:r>
        <w:rPr>
          <w:spacing w:val="-5"/>
        </w:rPr>
        <w:t>because</w:t>
      </w:r>
      <w:r>
        <w:t>,</w:t>
      </w:r>
      <w:r>
        <w:rPr>
          <w:spacing w:val="34"/>
        </w:rPr>
        <w:t xml:space="preserve"> </w:t>
      </w:r>
      <w:r>
        <w:rPr>
          <w:spacing w:val="-5"/>
          <w:w w:val="106"/>
        </w:rPr>
        <w:t xml:space="preserve">just </w:t>
      </w:r>
      <w:r>
        <w:t>like</w:t>
      </w:r>
      <w:r>
        <w:rPr>
          <w:spacing w:val="24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farmer,</w:t>
      </w:r>
      <w:r>
        <w:rPr>
          <w:spacing w:val="30"/>
        </w:rPr>
        <w:t xml:space="preserve"> </w:t>
      </w:r>
      <w:r>
        <w:rPr>
          <w:w w:val="78"/>
        </w:rPr>
        <w:t>Çré</w:t>
      </w:r>
      <w:r>
        <w:rPr>
          <w:spacing w:val="29"/>
          <w:w w:val="78"/>
        </w:rPr>
        <w:t xml:space="preserve"> </w:t>
      </w:r>
      <w:r>
        <w:t>Kåñëa</w:t>
      </w:r>
      <w:r>
        <w:rPr>
          <w:spacing w:val="-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base,</w:t>
      </w:r>
      <w:r>
        <w:rPr>
          <w:spacing w:val="22"/>
        </w:rPr>
        <w:t xml:space="preserve"> </w:t>
      </w:r>
      <w:r>
        <w:t>rustic</w:t>
      </w:r>
      <w:r>
        <w:rPr>
          <w:spacing w:val="40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rPr>
          <w:w w:val="105"/>
        </w:rPr>
        <w:t>unsophisticated.</w:t>
      </w:r>
    </w:p>
    <w:p w14:paraId="3B7F33C7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19F22C2B" w14:textId="77777777" w:rsidR="00150366" w:rsidRDefault="00000000">
      <w:pPr>
        <w:spacing w:line="247" w:lineRule="auto"/>
        <w:ind w:left="120" w:right="85" w:firstLine="360"/>
        <w:jc w:val="both"/>
      </w:pPr>
      <w:r>
        <w:t>“Neglecting</w:t>
      </w:r>
      <w:r>
        <w:rPr>
          <w:spacing w:val="42"/>
        </w:rPr>
        <w:t xml:space="preserve"> </w:t>
      </w:r>
      <w:r>
        <w:t xml:space="preserve">and  cheating </w:t>
      </w:r>
      <w:r>
        <w:rPr>
          <w:spacing w:val="3"/>
        </w:rPr>
        <w:t xml:space="preserve"> </w:t>
      </w:r>
      <w:r>
        <w:t>Me,</w:t>
      </w:r>
      <w:r>
        <w:rPr>
          <w:spacing w:val="26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 xml:space="preserve">amusing </w:t>
      </w:r>
      <w:r>
        <w:rPr>
          <w:spacing w:val="3"/>
        </w:rPr>
        <w:t xml:space="preserve"> </w:t>
      </w:r>
      <w:r>
        <w:t xml:space="preserve">Himself </w:t>
      </w:r>
      <w:r>
        <w:rPr>
          <w:spacing w:val="-2"/>
        </w:rPr>
        <w:t>wit</w:t>
      </w:r>
      <w:r>
        <w:t>h</w:t>
      </w:r>
      <w:r>
        <w:rPr>
          <w:spacing w:val="18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lovely-eye</w:t>
      </w:r>
      <w:r>
        <w:t xml:space="preserve">d </w:t>
      </w:r>
      <w:r>
        <w:rPr>
          <w:spacing w:val="-2"/>
        </w:rPr>
        <w:t>beauty</w:t>
      </w:r>
      <w:r>
        <w:t>.</w:t>
      </w:r>
      <w:r>
        <w:rPr>
          <w:spacing w:val="17"/>
        </w:rPr>
        <w:t xml:space="preserve"> </w:t>
      </w:r>
      <w:r>
        <w:rPr>
          <w:spacing w:val="-2"/>
        </w:rPr>
        <w:t>Oh</w:t>
      </w:r>
      <w:r>
        <w:t>,</w:t>
      </w:r>
      <w:r>
        <w:rPr>
          <w:spacing w:val="15"/>
        </w:rPr>
        <w:t xml:space="preserve"> </w:t>
      </w:r>
      <w:r>
        <w:rPr>
          <w:spacing w:val="-2"/>
        </w:rPr>
        <w:t>ho</w:t>
      </w:r>
      <w:r>
        <w:t>w</w:t>
      </w:r>
      <w:r>
        <w:rPr>
          <w:spacing w:val="14"/>
        </w:rPr>
        <w:t xml:space="preserve"> </w:t>
      </w:r>
      <w:r>
        <w:rPr>
          <w:spacing w:val="-2"/>
        </w:rPr>
        <w:t>ca</w:t>
      </w:r>
      <w:r>
        <w:t>n</w:t>
      </w:r>
      <w:r>
        <w:rPr>
          <w:spacing w:val="11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8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11"/>
        </w:rPr>
        <w:t xml:space="preserve"> </w:t>
      </w:r>
      <w:r>
        <w:rPr>
          <w:spacing w:val="-2"/>
          <w:w w:val="104"/>
        </w:rPr>
        <w:t xml:space="preserve">has </w:t>
      </w:r>
      <w:r>
        <w:rPr>
          <w:spacing w:val="-2"/>
        </w:rPr>
        <w:t>suc</w:t>
      </w:r>
      <w:r>
        <w:t>h</w:t>
      </w:r>
      <w:r>
        <w:rPr>
          <w:spacing w:val="44"/>
        </w:rPr>
        <w:t xml:space="preserve"> </w:t>
      </w:r>
      <w:r>
        <w:rPr>
          <w:spacing w:val="-2"/>
        </w:rPr>
        <w:t>exquisit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eyes</w:t>
      </w:r>
      <w:r>
        <w:t>?</w:t>
      </w:r>
      <w:r>
        <w:rPr>
          <w:spacing w:val="18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simpl</w:t>
      </w:r>
      <w:r>
        <w:t>y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t>n</w:t>
      </w:r>
      <w:r>
        <w:rPr>
          <w:spacing w:val="33"/>
        </w:rPr>
        <w:t xml:space="preserve"> </w:t>
      </w:r>
      <w:r>
        <w:rPr>
          <w:spacing w:val="-2"/>
        </w:rPr>
        <w:t>uncout</w:t>
      </w:r>
      <w:r>
        <w:t xml:space="preserve">h </w:t>
      </w:r>
      <w:r>
        <w:rPr>
          <w:spacing w:val="23"/>
        </w:rPr>
        <w:t xml:space="preserve"> </w:t>
      </w:r>
      <w:r>
        <w:rPr>
          <w:spacing w:val="-2"/>
        </w:rPr>
        <w:t>villager</w:t>
      </w:r>
      <w:r>
        <w:t>,</w:t>
      </w:r>
      <w:r>
        <w:rPr>
          <w:spacing w:val="22"/>
        </w:rPr>
        <w:t xml:space="preserve"> </w:t>
      </w:r>
      <w:r>
        <w:rPr>
          <w:spacing w:val="-2"/>
          <w:w w:val="106"/>
        </w:rPr>
        <w:t xml:space="preserve">just </w:t>
      </w:r>
      <w:r>
        <w:rPr>
          <w:spacing w:val="-6"/>
        </w:rPr>
        <w:t>lik</w:t>
      </w:r>
      <w:r>
        <w:t>e</w:t>
      </w:r>
      <w:r>
        <w:rPr>
          <w:spacing w:val="31"/>
        </w:rPr>
        <w:t xml:space="preserve"> </w:t>
      </w:r>
      <w:r>
        <w:rPr>
          <w:spacing w:val="-6"/>
        </w:rPr>
        <w:t>Him</w:t>
      </w:r>
      <w:r>
        <w:t>.</w:t>
      </w:r>
      <w:r>
        <w:rPr>
          <w:spacing w:val="33"/>
        </w:rPr>
        <w:t xml:space="preserve"> </w:t>
      </w:r>
      <w:r>
        <w:rPr>
          <w:spacing w:val="-6"/>
        </w:rPr>
        <w:t>Wha</w:t>
      </w:r>
      <w:r>
        <w:t>t</w:t>
      </w:r>
      <w:r>
        <w:rPr>
          <w:spacing w:val="46"/>
        </w:rPr>
        <w:t xml:space="preserve"> </w:t>
      </w:r>
      <w:r>
        <w:rPr>
          <w:spacing w:val="-6"/>
        </w:rPr>
        <w:t>connectio</w:t>
      </w:r>
      <w:r>
        <w:t xml:space="preserve">n </w:t>
      </w:r>
      <w:r>
        <w:rPr>
          <w:spacing w:val="19"/>
        </w:rPr>
        <w:t xml:space="preserve"> </w:t>
      </w:r>
      <w:r>
        <w:rPr>
          <w:spacing w:val="-6"/>
        </w:rPr>
        <w:t>d</w:t>
      </w:r>
      <w:r>
        <w:t>o</w:t>
      </w:r>
      <w:r>
        <w:rPr>
          <w:spacing w:val="35"/>
        </w:rPr>
        <w:t xml:space="preserve"> </w:t>
      </w:r>
      <w:r>
        <w:t>I</w:t>
      </w:r>
      <w:r>
        <w:rPr>
          <w:spacing w:val="25"/>
        </w:rPr>
        <w:t xml:space="preserve"> </w:t>
      </w:r>
      <w:r>
        <w:rPr>
          <w:spacing w:val="-6"/>
        </w:rPr>
        <w:t>hav</w:t>
      </w:r>
      <w:r>
        <w:t>e</w:t>
      </w:r>
      <w:r>
        <w:rPr>
          <w:spacing w:val="32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42"/>
        </w:rPr>
        <w:t xml:space="preserve"> </w:t>
      </w:r>
      <w:r>
        <w:rPr>
          <w:spacing w:val="-6"/>
        </w:rPr>
        <w:t>Him</w:t>
      </w:r>
      <w:r>
        <w:t>?</w:t>
      </w:r>
      <w:r>
        <w:rPr>
          <w:spacing w:val="29"/>
        </w:rPr>
        <w:t xml:space="preserve"> </w:t>
      </w:r>
      <w:r>
        <w:t>I</w:t>
      </w:r>
      <w:r>
        <w:rPr>
          <w:spacing w:val="25"/>
        </w:rPr>
        <w:t xml:space="preserve"> </w:t>
      </w:r>
      <w:r>
        <w:rPr>
          <w:spacing w:val="-6"/>
        </w:rPr>
        <w:t>spen</w:t>
      </w:r>
      <w:r>
        <w:t xml:space="preserve">t  </w:t>
      </w:r>
      <w:r>
        <w:rPr>
          <w:spacing w:val="-6"/>
          <w:w w:val="107"/>
        </w:rPr>
        <w:t xml:space="preserve">the </w:t>
      </w:r>
      <w:r>
        <w:rPr>
          <w:spacing w:val="-6"/>
        </w:rPr>
        <w:t>whol</w:t>
      </w:r>
      <w:r>
        <w:t>e</w:t>
      </w:r>
      <w:r>
        <w:rPr>
          <w:spacing w:val="41"/>
        </w:rPr>
        <w:t xml:space="preserve"> </w:t>
      </w:r>
      <w:r>
        <w:rPr>
          <w:spacing w:val="-6"/>
        </w:rPr>
        <w:t>nigh</w:t>
      </w:r>
      <w:r>
        <w:t xml:space="preserve">t </w:t>
      </w:r>
      <w:r>
        <w:rPr>
          <w:spacing w:val="1"/>
        </w:rPr>
        <w:t xml:space="preserve"> </w:t>
      </w:r>
      <w:r>
        <w:rPr>
          <w:spacing w:val="-6"/>
        </w:rPr>
        <w:t>sittin</w:t>
      </w:r>
      <w:r>
        <w:t>g</w:t>
      </w:r>
      <w:r>
        <w:rPr>
          <w:spacing w:val="46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37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43"/>
        </w:rPr>
        <w:t xml:space="preserve"> </w:t>
      </w:r>
      <w:r>
        <w:rPr>
          <w:spacing w:val="-6"/>
        </w:rPr>
        <w:t>wil</w:t>
      </w:r>
      <w:r>
        <w:t>d</w:t>
      </w:r>
      <w:r>
        <w:rPr>
          <w:spacing w:val="33"/>
        </w:rPr>
        <w:t xml:space="preserve"> </w:t>
      </w:r>
      <w:r>
        <w:rPr>
          <w:spacing w:val="-6"/>
        </w:rPr>
        <w:t>jungl</w:t>
      </w:r>
      <w:r>
        <w:t>e</w:t>
      </w:r>
      <w:r>
        <w:rPr>
          <w:spacing w:val="41"/>
        </w:rPr>
        <w:t xml:space="preserve"> </w:t>
      </w:r>
      <w:r>
        <w:rPr>
          <w:spacing w:val="-6"/>
        </w:rPr>
        <w:t>becaus</w:t>
      </w:r>
      <w:r>
        <w:t>e</w:t>
      </w:r>
      <w:r>
        <w:rPr>
          <w:spacing w:val="39"/>
        </w:rPr>
        <w:t xml:space="preserve"> </w:t>
      </w:r>
      <w:r>
        <w:t>I</w:t>
      </w:r>
      <w:r>
        <w:rPr>
          <w:spacing w:val="26"/>
        </w:rPr>
        <w:t xml:space="preserve"> </w:t>
      </w:r>
      <w:r>
        <w:rPr>
          <w:spacing w:val="-6"/>
        </w:rPr>
        <w:t>truste</w:t>
      </w:r>
      <w:r>
        <w:t xml:space="preserve">d </w:t>
      </w:r>
      <w:r>
        <w:rPr>
          <w:spacing w:val="14"/>
        </w:rPr>
        <w:t xml:space="preserve"> </w:t>
      </w:r>
      <w:r>
        <w:rPr>
          <w:spacing w:val="-6"/>
          <w:w w:val="102"/>
        </w:rPr>
        <w:t xml:space="preserve">Him </w:t>
      </w:r>
      <w:r>
        <w:rPr>
          <w:spacing w:val="-5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5"/>
        </w:rPr>
        <w:t>wha</w:t>
      </w:r>
      <w:r>
        <w:t>t</w:t>
      </w:r>
      <w:r>
        <w:rPr>
          <w:spacing w:val="16"/>
        </w:rPr>
        <w:t xml:space="preserve"> </w:t>
      </w:r>
      <w:r>
        <w:rPr>
          <w:spacing w:val="-5"/>
        </w:rPr>
        <w:t>wa</w:t>
      </w:r>
      <w:r>
        <w:t xml:space="preserve">s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result</w:t>
      </w:r>
      <w:r>
        <w:t>?</w:t>
      </w:r>
      <w:r>
        <w:rPr>
          <w:spacing w:val="27"/>
        </w:rPr>
        <w:t xml:space="preserve"> </w:t>
      </w:r>
      <w:r>
        <w:rPr>
          <w:spacing w:val="-5"/>
        </w:rPr>
        <w:t>Jus</w:t>
      </w:r>
      <w:r>
        <w:t>t</w:t>
      </w:r>
      <w:r>
        <w:rPr>
          <w:spacing w:val="6"/>
        </w:rPr>
        <w:t xml:space="preserve"> </w:t>
      </w:r>
      <w:r>
        <w:rPr>
          <w:spacing w:val="-5"/>
        </w:rPr>
        <w:t>se</w:t>
      </w:r>
      <w:r>
        <w:t xml:space="preserve">e </w:t>
      </w:r>
      <w:r>
        <w:rPr>
          <w:spacing w:val="-5"/>
        </w:rPr>
        <w:t>ho</w:t>
      </w:r>
      <w:r>
        <w:t>w</w:t>
      </w:r>
      <w:r>
        <w:rPr>
          <w:spacing w:val="14"/>
        </w:rPr>
        <w:t xml:space="preserve"> </w:t>
      </w:r>
      <w:r>
        <w:rPr>
          <w:spacing w:val="-5"/>
        </w:rPr>
        <w:t>H</w:t>
      </w:r>
      <w:r>
        <w:t xml:space="preserve">e </w:t>
      </w:r>
      <w:r>
        <w:rPr>
          <w:spacing w:val="-5"/>
        </w:rPr>
        <w:t>ha</w:t>
      </w:r>
      <w:r>
        <w:t>s</w:t>
      </w:r>
      <w:r>
        <w:rPr>
          <w:spacing w:val="11"/>
        </w:rPr>
        <w:t xml:space="preserve"> </w:t>
      </w:r>
      <w:r>
        <w:rPr>
          <w:spacing w:val="-5"/>
        </w:rPr>
        <w:t>neglecte</w:t>
      </w:r>
      <w:r>
        <w:t>d</w:t>
      </w:r>
      <w:r>
        <w:rPr>
          <w:spacing w:val="23"/>
        </w:rPr>
        <w:t xml:space="preserve"> </w:t>
      </w:r>
      <w:r>
        <w:rPr>
          <w:spacing w:val="-5"/>
        </w:rPr>
        <w:t xml:space="preserve">Me! </w:t>
      </w:r>
      <w:r>
        <w:t>Should</w:t>
      </w:r>
      <w:r>
        <w:rPr>
          <w:spacing w:val="41"/>
        </w:rPr>
        <w:t xml:space="preserve"> </w:t>
      </w:r>
      <w:r>
        <w:t>I</w:t>
      </w:r>
      <w:r>
        <w:rPr>
          <w:spacing w:val="24"/>
        </w:rPr>
        <w:t xml:space="preserve"> </w:t>
      </w:r>
      <w:r>
        <w:t>allow</w:t>
      </w:r>
      <w:r>
        <w:rPr>
          <w:spacing w:val="24"/>
        </w:rPr>
        <w:t xml:space="preserve"> </w:t>
      </w:r>
      <w:r>
        <w:t>Myself</w:t>
      </w:r>
      <w:r>
        <w:rPr>
          <w:spacing w:val="2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 xml:space="preserve">consumed </w:t>
      </w:r>
      <w:r>
        <w:rPr>
          <w:spacing w:val="15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remorse  in</w:t>
      </w:r>
      <w:r>
        <w:rPr>
          <w:spacing w:val="35"/>
        </w:rPr>
        <w:t xml:space="preserve"> </w:t>
      </w:r>
      <w:r>
        <w:rPr>
          <w:w w:val="106"/>
        </w:rPr>
        <w:t xml:space="preserve">this </w:t>
      </w:r>
      <w:r>
        <w:rPr>
          <w:i/>
          <w:spacing w:val="-6"/>
        </w:rPr>
        <w:t>kuïj</w:t>
      </w:r>
      <w:r>
        <w:rPr>
          <w:i/>
        </w:rPr>
        <w:t xml:space="preserve">a </w:t>
      </w:r>
      <w:r>
        <w:rPr>
          <w:i/>
          <w:spacing w:val="11"/>
        </w:rPr>
        <w:t xml:space="preserve"> </w:t>
      </w:r>
      <w:r>
        <w:rPr>
          <w:spacing w:val="-6"/>
        </w:rPr>
        <w:t>an</w:t>
      </w:r>
      <w:r>
        <w:t>y</w:t>
      </w:r>
      <w:r>
        <w:rPr>
          <w:spacing w:val="14"/>
        </w:rPr>
        <w:t xml:space="preserve"> </w:t>
      </w:r>
      <w:r>
        <w:rPr>
          <w:spacing w:val="-6"/>
        </w:rPr>
        <w:t>longer</w:t>
      </w:r>
      <w:r>
        <w:t>?</w:t>
      </w:r>
      <w:r>
        <w:rPr>
          <w:spacing w:val="27"/>
        </w:rPr>
        <w:t xml:space="preserve"> </w:t>
      </w:r>
      <w:r>
        <w:rPr>
          <w:spacing w:val="-6"/>
        </w:rPr>
        <w:t>Shoul</w:t>
      </w:r>
      <w:r>
        <w:t>d</w:t>
      </w:r>
      <w:r>
        <w:rPr>
          <w:spacing w:val="26"/>
        </w:rPr>
        <w:t xml:space="preserve"> </w:t>
      </w:r>
      <w:r>
        <w:t>I</w:t>
      </w:r>
      <w:r>
        <w:rPr>
          <w:spacing w:val="9"/>
        </w:rPr>
        <w:t xml:space="preserve"> </w:t>
      </w:r>
      <w:r>
        <w:rPr>
          <w:spacing w:val="-6"/>
        </w:rPr>
        <w:t>continu</w:t>
      </w:r>
      <w:r>
        <w:t xml:space="preserve">e  </w:t>
      </w:r>
      <w:r>
        <w:rPr>
          <w:spacing w:val="-6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6"/>
        </w:rPr>
        <w:t>searc</w:t>
      </w:r>
      <w:r>
        <w:t>h</w:t>
      </w:r>
      <w:r>
        <w:rPr>
          <w:spacing w:val="24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11"/>
        </w:rPr>
        <w:t xml:space="preserve"> </w:t>
      </w:r>
      <w:r>
        <w:rPr>
          <w:spacing w:val="-6"/>
        </w:rPr>
        <w:t>Him</w:t>
      </w:r>
      <w:r>
        <w:t>?</w:t>
      </w:r>
      <w:r>
        <w:rPr>
          <w:spacing w:val="13"/>
        </w:rPr>
        <w:t xml:space="preserve"> </w:t>
      </w:r>
      <w:r>
        <w:rPr>
          <w:spacing w:val="-6"/>
          <w:w w:val="105"/>
        </w:rPr>
        <w:t xml:space="preserve">What </w:t>
      </w:r>
      <w:r>
        <w:t>recourse</w:t>
      </w:r>
      <w:r>
        <w:rPr>
          <w:spacing w:val="45"/>
        </w:rPr>
        <w:t xml:space="preserve"> </w:t>
      </w:r>
      <w:r>
        <w:t>do</w:t>
      </w:r>
      <w:r>
        <w:rPr>
          <w:spacing w:val="28"/>
        </w:rPr>
        <w:t xml:space="preserve"> </w:t>
      </w:r>
      <w:r>
        <w:t>I</w:t>
      </w:r>
      <w:r>
        <w:rPr>
          <w:spacing w:val="18"/>
        </w:rPr>
        <w:t xml:space="preserve"> </w:t>
      </w:r>
      <w:r>
        <w:t>have?</w:t>
      </w:r>
      <w:r>
        <w:rPr>
          <w:spacing w:val="22"/>
        </w:rPr>
        <w:t xml:space="preserve"> </w:t>
      </w:r>
      <w:r>
        <w:rPr>
          <w:i/>
        </w:rPr>
        <w:t>Sakhé,</w:t>
      </w:r>
      <w:r>
        <w:rPr>
          <w:i/>
          <w:spacing w:val="-8"/>
        </w:rPr>
        <w:t xml:space="preserve"> </w:t>
      </w:r>
      <w:r>
        <w:t>how</w:t>
      </w:r>
      <w:r>
        <w:rPr>
          <w:spacing w:val="32"/>
        </w:rPr>
        <w:t xml:space="preserve"> </w:t>
      </w:r>
      <w:r>
        <w:t>can</w:t>
      </w:r>
      <w:r>
        <w:rPr>
          <w:spacing w:val="29"/>
        </w:rPr>
        <w:t xml:space="preserve"> </w:t>
      </w:r>
      <w:r>
        <w:t>I</w:t>
      </w:r>
      <w:r>
        <w:rPr>
          <w:spacing w:val="18"/>
        </w:rPr>
        <w:t xml:space="preserve"> </w:t>
      </w:r>
      <w:r>
        <w:t>tolerate</w:t>
      </w:r>
      <w:r>
        <w:rPr>
          <w:spacing w:val="42"/>
        </w:rPr>
        <w:t xml:space="preserve"> </w:t>
      </w:r>
      <w:r>
        <w:t>this?</w:t>
      </w:r>
      <w:r>
        <w:rPr>
          <w:spacing w:val="37"/>
        </w:rPr>
        <w:t xml:space="preserve"> </w:t>
      </w:r>
      <w:r>
        <w:t>He</w:t>
      </w:r>
      <w:r>
        <w:rPr>
          <w:spacing w:val="18"/>
        </w:rPr>
        <w:t xml:space="preserve"> </w:t>
      </w:r>
      <w:r>
        <w:rPr>
          <w:w w:val="106"/>
        </w:rPr>
        <w:t xml:space="preserve">told </w:t>
      </w:r>
      <w:r>
        <w:t>Me</w:t>
      </w:r>
      <w:r>
        <w:rPr>
          <w:spacing w:val="13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t>He</w:t>
      </w:r>
      <w:r>
        <w:rPr>
          <w:spacing w:val="21"/>
        </w:rPr>
        <w:t xml:space="preserve"> </w:t>
      </w:r>
      <w:r>
        <w:t>would</w:t>
      </w:r>
      <w:r>
        <w:rPr>
          <w:spacing w:val="41"/>
        </w:rPr>
        <w:t xml:space="preserve"> </w:t>
      </w:r>
      <w:r>
        <w:t>come,</w:t>
      </w:r>
      <w:r>
        <w:rPr>
          <w:spacing w:val="31"/>
        </w:rPr>
        <w:t xml:space="preserve"> </w:t>
      </w:r>
      <w:r>
        <w:t>but</w:t>
      </w:r>
      <w:r>
        <w:rPr>
          <w:spacing w:val="42"/>
        </w:rPr>
        <w:t xml:space="preserve"> </w:t>
      </w:r>
      <w:r>
        <w:t>He</w:t>
      </w:r>
      <w:r>
        <w:rPr>
          <w:spacing w:val="21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fully</w:t>
      </w:r>
      <w:r>
        <w:rPr>
          <w:spacing w:val="21"/>
        </w:rPr>
        <w:t xml:space="preserve"> </w:t>
      </w:r>
      <w:r>
        <w:t xml:space="preserve">occupied  </w:t>
      </w:r>
      <w:r>
        <w:rPr>
          <w:w w:val="101"/>
        </w:rPr>
        <w:t xml:space="preserve">dallying </w:t>
      </w:r>
      <w:r>
        <w:t>with</w:t>
      </w:r>
      <w:r>
        <w:rPr>
          <w:spacing w:val="20"/>
        </w:rPr>
        <w:t xml:space="preserve"> </w:t>
      </w:r>
      <w:r>
        <w:t>another</w:t>
      </w:r>
      <w:r>
        <w:rPr>
          <w:spacing w:val="38"/>
        </w:rPr>
        <w:t xml:space="preserve"> </w:t>
      </w:r>
      <w:r>
        <w:rPr>
          <w:w w:val="103"/>
        </w:rPr>
        <w:t>sweetheart.”</w:t>
      </w:r>
    </w:p>
    <w:p w14:paraId="7A951D0C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458854BD" w14:textId="77777777" w:rsidR="00150366" w:rsidRDefault="00000000">
      <w:pPr>
        <w:spacing w:line="247" w:lineRule="auto"/>
        <w:ind w:left="120" w:right="88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6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6"/>
        </w:rPr>
        <w:t>heroin</w:t>
      </w:r>
      <w:r>
        <w:t xml:space="preserve">e </w:t>
      </w:r>
      <w:r>
        <w:rPr>
          <w:spacing w:val="13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6"/>
        </w:rPr>
        <w:t>thi</w:t>
      </w:r>
      <w:r>
        <w:t xml:space="preserve">s  </w:t>
      </w:r>
      <w:r>
        <w:rPr>
          <w:spacing w:val="-6"/>
        </w:rPr>
        <w:t>Fifteent</w:t>
      </w:r>
      <w:r>
        <w:t xml:space="preserve">h </w:t>
      </w:r>
      <w:r>
        <w:rPr>
          <w:spacing w:val="12"/>
        </w:rPr>
        <w:t xml:space="preserve"> </w:t>
      </w:r>
      <w:r>
        <w:rPr>
          <w:spacing w:val="-6"/>
        </w:rPr>
        <w:t>Son</w:t>
      </w:r>
      <w:r>
        <w:t>g</w:t>
      </w:r>
      <w:r>
        <w:rPr>
          <w:spacing w:val="24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33"/>
        </w:rPr>
        <w:t xml:space="preserve"> </w:t>
      </w:r>
      <w:r>
        <w:rPr>
          <w:i/>
          <w:spacing w:val="-6"/>
          <w:w w:val="95"/>
        </w:rPr>
        <w:t xml:space="preserve">svädhéna-bhartåkä- </w:t>
      </w:r>
      <w:r>
        <w:rPr>
          <w:i/>
          <w:spacing w:val="-2"/>
        </w:rPr>
        <w:t>näyikä</w:t>
      </w:r>
      <w:r>
        <w:t>.</w:t>
      </w:r>
      <w:r>
        <w:rPr>
          <w:spacing w:val="35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36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canno</w:t>
      </w:r>
      <w:r>
        <w:t xml:space="preserve">t </w:t>
      </w:r>
      <w:r>
        <w:rPr>
          <w:spacing w:val="5"/>
        </w:rPr>
        <w:t xml:space="preserve"> </w:t>
      </w:r>
      <w:r>
        <w:rPr>
          <w:spacing w:val="-2"/>
        </w:rPr>
        <w:t>leav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41"/>
        </w:rPr>
        <w:t xml:space="preserve"> </w:t>
      </w:r>
      <w:r>
        <w:rPr>
          <w:spacing w:val="-2"/>
        </w:rPr>
        <w:t>becaus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3"/>
        </w:rPr>
        <w:t xml:space="preserve"> </w:t>
      </w:r>
      <w:r>
        <w:rPr>
          <w:spacing w:val="-2"/>
          <w:w w:val="103"/>
        </w:rPr>
        <w:t>captivated</w:t>
      </w:r>
    </w:p>
    <w:p w14:paraId="1A27A869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E747E23" w14:textId="77777777" w:rsidR="00150366" w:rsidRDefault="00150366">
      <w:pPr>
        <w:spacing w:line="200" w:lineRule="exact"/>
      </w:pPr>
    </w:p>
    <w:p w14:paraId="5617F52E" w14:textId="77777777" w:rsidR="00150366" w:rsidRDefault="00000000">
      <w:pPr>
        <w:spacing w:before="29"/>
        <w:ind w:left="83" w:right="89"/>
        <w:jc w:val="center"/>
      </w:pPr>
      <w:r>
        <w:rPr>
          <w:spacing w:val="-6"/>
        </w:rPr>
        <w:t>b</w:t>
      </w:r>
      <w:r>
        <w:t>y</w:t>
      </w:r>
      <w:r>
        <w:rPr>
          <w:spacing w:val="19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37"/>
        </w:rPr>
        <w:t xml:space="preserve"> </w:t>
      </w:r>
      <w:r>
        <w:rPr>
          <w:spacing w:val="-6"/>
        </w:rPr>
        <w:t>qualities</w:t>
      </w:r>
      <w:r>
        <w:t>.</w:t>
      </w:r>
      <w:r>
        <w:rPr>
          <w:spacing w:val="41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30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19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6"/>
        </w:rPr>
        <w:t>roo</w:t>
      </w:r>
      <w:r>
        <w:t>t</w:t>
      </w:r>
      <w:r>
        <w:rPr>
          <w:spacing w:val="42"/>
        </w:rPr>
        <w:t xml:space="preserve"> </w:t>
      </w:r>
      <w:r>
        <w:rPr>
          <w:spacing w:val="-6"/>
        </w:rPr>
        <w:t>caus</w:t>
      </w:r>
      <w:r>
        <w:t>e</w:t>
      </w:r>
      <w:r>
        <w:rPr>
          <w:spacing w:val="28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19"/>
        </w:rPr>
        <w:t xml:space="preserve"> </w:t>
      </w:r>
      <w:r>
        <w:rPr>
          <w:spacing w:val="-6"/>
        </w:rPr>
        <w:t>neglec</w:t>
      </w:r>
      <w:r>
        <w:t>t</w:t>
      </w:r>
      <w:r>
        <w:rPr>
          <w:spacing w:val="31"/>
        </w:rPr>
        <w:t xml:space="preserve"> </w:t>
      </w:r>
      <w:r>
        <w:rPr>
          <w:spacing w:val="-6"/>
          <w:w w:val="104"/>
        </w:rPr>
        <w:t>towards</w:t>
      </w:r>
    </w:p>
    <w:p w14:paraId="7025D846" w14:textId="77777777" w:rsidR="00150366" w:rsidRDefault="00000000">
      <w:pPr>
        <w:spacing w:before="10"/>
        <w:ind w:left="120"/>
      </w:pPr>
      <w:r>
        <w:rPr>
          <w:w w:val="101"/>
        </w:rPr>
        <w:t>Rädhä.</w:t>
      </w:r>
    </w:p>
    <w:p w14:paraId="76E6EB37" w14:textId="77777777" w:rsidR="00150366" w:rsidRDefault="00150366">
      <w:pPr>
        <w:spacing w:before="2" w:line="200" w:lineRule="exact"/>
      </w:pPr>
    </w:p>
    <w:p w14:paraId="13DA8B81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29</w:t>
      </w:r>
    </w:p>
    <w:p w14:paraId="42268458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5AAFEB73" w14:textId="77777777" w:rsidR="00150366" w:rsidRDefault="00000000">
      <w:pPr>
        <w:spacing w:line="250" w:lineRule="auto"/>
        <w:ind w:left="201" w:right="210"/>
        <w:jc w:val="right"/>
      </w:pPr>
      <w:r>
        <w:rPr>
          <w:i/>
        </w:rPr>
        <w:t>iha</w:t>
      </w:r>
      <w:r>
        <w:rPr>
          <w:i/>
          <w:spacing w:val="-5"/>
        </w:rPr>
        <w:t xml:space="preserve"> </w:t>
      </w:r>
      <w:r>
        <w:rPr>
          <w:i/>
          <w:w w:val="98"/>
        </w:rPr>
        <w:t>rasa-bhaëane</w:t>
      </w:r>
      <w:r>
        <w:rPr>
          <w:i/>
          <w:spacing w:val="-10"/>
          <w:w w:val="98"/>
        </w:rPr>
        <w:t xml:space="preserve"> </w:t>
      </w:r>
      <w:r>
        <w:rPr>
          <w:i/>
          <w:w w:val="98"/>
        </w:rPr>
        <w:t>kåta-hari-guëane</w:t>
      </w:r>
      <w:r>
        <w:rPr>
          <w:i/>
          <w:spacing w:val="1"/>
          <w:w w:val="98"/>
        </w:rPr>
        <w:t xml:space="preserve"> </w:t>
      </w:r>
      <w:r>
        <w:rPr>
          <w:i/>
          <w:w w:val="98"/>
        </w:rPr>
        <w:t xml:space="preserve">madhuripu-pada-sevake </w:t>
      </w:r>
      <w:r>
        <w:rPr>
          <w:i/>
        </w:rPr>
        <w:t>kali-yuga-caritaà</w:t>
      </w:r>
      <w:r>
        <w:rPr>
          <w:i/>
          <w:spacing w:val="28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vasatu</w:t>
      </w:r>
      <w:r>
        <w:rPr>
          <w:i/>
          <w:spacing w:val="-10"/>
        </w:rPr>
        <w:t xml:space="preserve"> </w:t>
      </w:r>
      <w:r>
        <w:rPr>
          <w:i/>
        </w:rPr>
        <w:t>duritaà</w:t>
      </w:r>
      <w:r>
        <w:rPr>
          <w:i/>
          <w:spacing w:val="41"/>
        </w:rPr>
        <w:t xml:space="preserve"> </w:t>
      </w:r>
      <w:r>
        <w:rPr>
          <w:i/>
          <w:w w:val="98"/>
        </w:rPr>
        <w:t xml:space="preserve">kavi-nåpa-jayadevake </w:t>
      </w:r>
      <w:r>
        <w:rPr>
          <w:i/>
        </w:rPr>
        <w:t>ramate</w:t>
      </w:r>
      <w:r>
        <w:rPr>
          <w:i/>
          <w:spacing w:val="-11"/>
        </w:rPr>
        <w:t xml:space="preserve"> </w:t>
      </w:r>
      <w:r>
        <w:rPr>
          <w:i/>
        </w:rPr>
        <w:t>yamunä-pulina</w:t>
      </w:r>
      <w:r>
        <w:rPr>
          <w:i/>
          <w:spacing w:val="-12"/>
        </w:rPr>
        <w:t xml:space="preserve"> </w:t>
      </w:r>
      <w:r>
        <w:rPr>
          <w:i/>
        </w:rPr>
        <w:t>vane...</w:t>
      </w:r>
      <w:r>
        <w:rPr>
          <w:i/>
          <w:spacing w:val="-16"/>
        </w:rPr>
        <w:t xml:space="preserve"> </w:t>
      </w:r>
      <w:r>
        <w:rPr>
          <w:w w:val="111"/>
        </w:rPr>
        <w:t>(8)</w:t>
      </w:r>
    </w:p>
    <w:p w14:paraId="29E87F8F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57725030" w14:textId="77777777" w:rsidR="00150366" w:rsidRDefault="00000000">
      <w:pPr>
        <w:spacing w:line="240" w:lineRule="exact"/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1"/>
        </w:rPr>
        <w:t>Madhuripu’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-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servant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kin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o</w:t>
      </w:r>
      <w:r>
        <w:rPr>
          <w:rFonts w:ascii="Book Antiqua" w:eastAsia="Book Antiqua" w:hAnsi="Book Antiqua" w:cs="Book Antiqua"/>
          <w:b/>
          <w:w w:val="88"/>
        </w:rPr>
        <w:t>f</w:t>
      </w:r>
      <w:r>
        <w:rPr>
          <w:rFonts w:ascii="Book Antiqua" w:eastAsia="Book Antiqua" w:hAnsi="Book Antiqua" w:cs="Book Antiqua"/>
          <w:b/>
          <w:spacing w:val="6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bard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2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Jayadeva</w:t>
      </w:r>
      <w:r>
        <w:rPr>
          <w:rFonts w:ascii="Book Antiqua" w:eastAsia="Book Antiqua" w:hAnsi="Book Antiqua" w:cs="Book Antiqua"/>
          <w:b/>
          <w:w w:val="88"/>
        </w:rPr>
        <w:t>,</w:t>
      </w:r>
      <w:r>
        <w:rPr>
          <w:rFonts w:ascii="Book Antiqua" w:eastAsia="Book Antiqua" w:hAnsi="Book Antiqua" w:cs="Book Antiqua"/>
          <w:b/>
          <w:spacing w:val="2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0"/>
        </w:rPr>
        <w:t xml:space="preserve">glorifies </w:t>
      </w:r>
      <w:r>
        <w:rPr>
          <w:rFonts w:ascii="Book Antiqua" w:eastAsia="Book Antiqua" w:hAnsi="Book Antiqua" w:cs="Book Antiqua"/>
          <w:b/>
          <w:spacing w:val="-2"/>
          <w:w w:val="91"/>
        </w:rPr>
        <w:t>Hari’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romanti</w:t>
      </w:r>
      <w:r>
        <w:rPr>
          <w:rFonts w:ascii="Book Antiqua" w:eastAsia="Book Antiqua" w:hAnsi="Book Antiqua" w:cs="Book Antiqua"/>
          <w:b/>
          <w:w w:val="91"/>
        </w:rPr>
        <w:t>c</w:t>
      </w:r>
      <w:r>
        <w:rPr>
          <w:rFonts w:ascii="Book Antiqua" w:eastAsia="Book Antiqua" w:hAnsi="Book Antiqua" w:cs="Book Antiqua"/>
          <w:b/>
          <w:spacing w:val="42"/>
          <w:w w:val="91"/>
        </w:rPr>
        <w:t xml:space="preserve"> </w:t>
      </w:r>
      <w:r>
        <w:rPr>
          <w:b/>
          <w:i/>
          <w:spacing w:val="-2"/>
        </w:rPr>
        <w:t>çåìgära-ras</w:t>
      </w:r>
      <w:r>
        <w:rPr>
          <w:b/>
          <w:i/>
        </w:rPr>
        <w:t>a</w:t>
      </w:r>
      <w:r>
        <w:rPr>
          <w:b/>
          <w:i/>
          <w:spacing w:val="3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pastimes</w:t>
      </w:r>
      <w:r>
        <w:rPr>
          <w:rFonts w:ascii="Book Antiqua" w:eastAsia="Book Antiqua" w:hAnsi="Book Antiqua" w:cs="Book Antiqua"/>
          <w:b/>
          <w:w w:val="90"/>
        </w:rPr>
        <w:t xml:space="preserve">. 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Ma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son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check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ill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effects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Kali-yuga.</w:t>
      </w:r>
    </w:p>
    <w:p w14:paraId="577B26F7" w14:textId="77777777" w:rsidR="00150366" w:rsidRDefault="00150366">
      <w:pPr>
        <w:spacing w:before="7" w:line="200" w:lineRule="exact"/>
      </w:pPr>
    </w:p>
    <w:p w14:paraId="2A92B04B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881E990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0AEA1B9F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6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6"/>
        </w:rPr>
        <w:t>ecstas</w:t>
      </w:r>
      <w:r>
        <w:t>y</w:t>
      </w:r>
      <w:r>
        <w:rPr>
          <w:spacing w:val="15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0"/>
        </w:rPr>
        <w:t xml:space="preserve"> </w:t>
      </w:r>
      <w:r>
        <w:rPr>
          <w:spacing w:val="-6"/>
        </w:rPr>
        <w:t>writin</w:t>
      </w:r>
      <w:r>
        <w:t>g</w:t>
      </w:r>
      <w:r>
        <w:rPr>
          <w:spacing w:val="32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32"/>
        </w:rPr>
        <w:t xml:space="preserve"> </w:t>
      </w:r>
      <w:r>
        <w:rPr>
          <w:spacing w:val="-6"/>
        </w:rPr>
        <w:t>song</w:t>
      </w:r>
      <w:r>
        <w:t>,</w:t>
      </w:r>
      <w:r>
        <w:rPr>
          <w:spacing w:val="27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26"/>
          <w:w w:val="77"/>
        </w:rPr>
        <w:t xml:space="preserve"> </w:t>
      </w:r>
      <w:r>
        <w:rPr>
          <w:spacing w:val="-6"/>
        </w:rPr>
        <w:t>Jayadev</w:t>
      </w:r>
      <w:r>
        <w:t xml:space="preserve">a </w:t>
      </w:r>
      <w:r>
        <w:rPr>
          <w:spacing w:val="-6"/>
          <w:w w:val="104"/>
        </w:rPr>
        <w:t xml:space="preserve">considers </w:t>
      </w:r>
      <w:r>
        <w:rPr>
          <w:spacing w:val="-5"/>
        </w:rPr>
        <w:t>himsel</w:t>
      </w:r>
      <w:r>
        <w:t xml:space="preserve">f </w:t>
      </w:r>
      <w:r>
        <w:rPr>
          <w:spacing w:val="2"/>
        </w:rPr>
        <w:t xml:space="preserve"> </w:t>
      </w:r>
      <w:r>
        <w:rPr>
          <w:spacing w:val="-5"/>
        </w:rPr>
        <w:t>th</w:t>
      </w:r>
      <w:r>
        <w:t xml:space="preserve">e </w:t>
      </w:r>
      <w:r>
        <w:rPr>
          <w:spacing w:val="7"/>
        </w:rPr>
        <w:t xml:space="preserve"> </w:t>
      </w:r>
      <w:r>
        <w:rPr>
          <w:spacing w:val="-5"/>
        </w:rPr>
        <w:t>bes</w:t>
      </w:r>
      <w:r>
        <w:t xml:space="preserve">t  </w:t>
      </w:r>
      <w:r>
        <w:rPr>
          <w:spacing w:val="-5"/>
        </w:rPr>
        <w:t>amon</w:t>
      </w:r>
      <w:r>
        <w:t xml:space="preserve">g </w:t>
      </w:r>
      <w:r>
        <w:rPr>
          <w:spacing w:val="7"/>
        </w:rPr>
        <w:t xml:space="preserve"> </w:t>
      </w:r>
      <w:r>
        <w:rPr>
          <w:spacing w:val="-5"/>
        </w:rPr>
        <w:t>al</w:t>
      </w:r>
      <w:r>
        <w:t>l</w:t>
      </w:r>
      <w:r>
        <w:rPr>
          <w:spacing w:val="40"/>
        </w:rPr>
        <w:t xml:space="preserve"> </w:t>
      </w:r>
      <w:r>
        <w:rPr>
          <w:spacing w:val="-5"/>
        </w:rPr>
        <w:t>th</w:t>
      </w:r>
      <w:r>
        <w:t xml:space="preserve">e </w:t>
      </w:r>
      <w:r>
        <w:rPr>
          <w:spacing w:val="7"/>
        </w:rPr>
        <w:t xml:space="preserve"> </w:t>
      </w:r>
      <w:r>
        <w:rPr>
          <w:spacing w:val="-5"/>
        </w:rPr>
        <w:t>servant</w:t>
      </w:r>
      <w:r>
        <w:t xml:space="preserve">s </w:t>
      </w:r>
      <w:r>
        <w:rPr>
          <w:spacing w:val="10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35"/>
        </w:rPr>
        <w:t xml:space="preserve"> </w:t>
      </w:r>
      <w:r>
        <w:rPr>
          <w:spacing w:val="-5"/>
        </w:rPr>
        <w:t>Madhurip</w:t>
      </w:r>
      <w:r>
        <w:t xml:space="preserve">u </w:t>
      </w:r>
      <w:r>
        <w:rPr>
          <w:spacing w:val="35"/>
        </w:rPr>
        <w:t xml:space="preserve"> </w:t>
      </w:r>
      <w:r>
        <w:rPr>
          <w:spacing w:val="-5"/>
          <w:w w:val="106"/>
        </w:rPr>
        <w:t xml:space="preserve">and </w:t>
      </w:r>
      <w:r>
        <w:rPr>
          <w:spacing w:val="-2"/>
        </w:rPr>
        <w:t>pray</w:t>
      </w:r>
      <w:r>
        <w:t xml:space="preserve">s  </w:t>
      </w:r>
      <w:r>
        <w:rPr>
          <w:spacing w:val="-2"/>
        </w:rPr>
        <w:t>tha</w:t>
      </w:r>
      <w:r>
        <w:t xml:space="preserve">t </w:t>
      </w:r>
      <w:r>
        <w:rPr>
          <w:spacing w:val="15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8"/>
        </w:rPr>
        <w:t xml:space="preserve"> </w:t>
      </w:r>
      <w:r>
        <w:rPr>
          <w:spacing w:val="-2"/>
        </w:rPr>
        <w:t>disgracefu</w:t>
      </w:r>
      <w:r>
        <w:t xml:space="preserve">l  </w:t>
      </w:r>
      <w:r>
        <w:rPr>
          <w:spacing w:val="-2"/>
        </w:rPr>
        <w:t>characteristic</w:t>
      </w:r>
      <w:r>
        <w:t xml:space="preserve">s </w:t>
      </w:r>
      <w:r>
        <w:rPr>
          <w:spacing w:val="26"/>
        </w:rPr>
        <w:t xml:space="preserve"> </w:t>
      </w:r>
      <w:r>
        <w:rPr>
          <w:spacing w:val="-2"/>
        </w:rPr>
        <w:t>prevalen</w:t>
      </w:r>
      <w:r>
        <w:t xml:space="preserve">t </w:t>
      </w:r>
      <w:r>
        <w:rPr>
          <w:spacing w:val="21"/>
        </w:rPr>
        <w:t xml:space="preserve"> </w:t>
      </w:r>
      <w:r>
        <w:rPr>
          <w:spacing w:val="-2"/>
        </w:rPr>
        <w:t>i</w:t>
      </w:r>
      <w:r>
        <w:t xml:space="preserve">n </w:t>
      </w:r>
      <w:r>
        <w:rPr>
          <w:spacing w:val="2"/>
        </w:rPr>
        <w:t xml:space="preserve"> </w:t>
      </w:r>
      <w:r>
        <w:rPr>
          <w:spacing w:val="-2"/>
          <w:w w:val="106"/>
        </w:rPr>
        <w:t xml:space="preserve">this </w:t>
      </w:r>
      <w:r>
        <w:rPr>
          <w:spacing w:val="-5"/>
        </w:rPr>
        <w:t>presen</w:t>
      </w:r>
      <w:r>
        <w:t xml:space="preserve">t </w:t>
      </w:r>
      <w:r>
        <w:rPr>
          <w:spacing w:val="12"/>
        </w:rPr>
        <w:t xml:space="preserve"> </w:t>
      </w:r>
      <w:r>
        <w:rPr>
          <w:spacing w:val="-5"/>
        </w:rPr>
        <w:t>ag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5"/>
        </w:rPr>
        <w:t>quarre</w:t>
      </w:r>
      <w:r>
        <w:t xml:space="preserve">l </w:t>
      </w:r>
      <w:r>
        <w:rPr>
          <w:spacing w:val="11"/>
        </w:rPr>
        <w:t xml:space="preserve"> </w:t>
      </w:r>
      <w:r>
        <w:rPr>
          <w:spacing w:val="-5"/>
        </w:rPr>
        <w:t>an</w:t>
      </w:r>
      <w:r>
        <w:t xml:space="preserve">d  </w:t>
      </w:r>
      <w:r>
        <w:rPr>
          <w:spacing w:val="-5"/>
        </w:rPr>
        <w:t>hypocris</w:t>
      </w:r>
      <w:r>
        <w:t>y</w:t>
      </w:r>
      <w:r>
        <w:rPr>
          <w:spacing w:val="48"/>
        </w:rPr>
        <w:t xml:space="preserve"> </w:t>
      </w:r>
      <w:r>
        <w:rPr>
          <w:spacing w:val="-5"/>
        </w:rPr>
        <w:t>ma</w:t>
      </w:r>
      <w:r>
        <w:t>y</w:t>
      </w:r>
      <w:r>
        <w:rPr>
          <w:spacing w:val="36"/>
        </w:rPr>
        <w:t xml:space="preserve"> </w:t>
      </w:r>
      <w:r>
        <w:rPr>
          <w:spacing w:val="-5"/>
        </w:rPr>
        <w:t>neve</w:t>
      </w:r>
      <w:r>
        <w:t>r</w:t>
      </w:r>
      <w:r>
        <w:rPr>
          <w:spacing w:val="46"/>
        </w:rPr>
        <w:t xml:space="preserve"> </w:t>
      </w:r>
      <w:r>
        <w:rPr>
          <w:spacing w:val="-5"/>
        </w:rPr>
        <w:t>ente</w:t>
      </w:r>
      <w:r>
        <w:t xml:space="preserve">r </w:t>
      </w:r>
      <w:r>
        <w:rPr>
          <w:spacing w:val="7"/>
        </w:rPr>
        <w:t xml:space="preserve"> </w:t>
      </w:r>
      <w:r>
        <w:rPr>
          <w:spacing w:val="-5"/>
          <w:w w:val="105"/>
        </w:rPr>
        <w:t xml:space="preserve">those </w:t>
      </w:r>
      <w:r>
        <w:rPr>
          <w:spacing w:val="-6"/>
        </w:rPr>
        <w:t>wh</w:t>
      </w:r>
      <w:r>
        <w:t>o</w:t>
      </w:r>
      <w:r>
        <w:rPr>
          <w:spacing w:val="33"/>
        </w:rPr>
        <w:t xml:space="preserve"> </w:t>
      </w:r>
      <w:r>
        <w:rPr>
          <w:spacing w:val="-6"/>
        </w:rPr>
        <w:t>hea</w:t>
      </w:r>
      <w:r>
        <w:t>r</w:t>
      </w:r>
      <w:r>
        <w:rPr>
          <w:spacing w:val="36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36"/>
        </w:rPr>
        <w:t xml:space="preserve"> </w:t>
      </w:r>
      <w:r>
        <w:rPr>
          <w:spacing w:val="-6"/>
        </w:rPr>
        <w:t>poem</w:t>
      </w:r>
      <w:r>
        <w:t>.</w:t>
      </w:r>
      <w:r>
        <w:rPr>
          <w:spacing w:val="39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6"/>
        </w:rPr>
        <w:t>wor</w:t>
      </w:r>
      <w:r>
        <w:t>d</w:t>
      </w:r>
      <w:r>
        <w:rPr>
          <w:spacing w:val="35"/>
        </w:rPr>
        <w:t xml:space="preserve"> </w:t>
      </w:r>
      <w:r>
        <w:rPr>
          <w:i/>
          <w:spacing w:val="-6"/>
        </w:rPr>
        <w:t>rasa-bhaëan</w:t>
      </w:r>
      <w:r>
        <w:rPr>
          <w:i/>
        </w:rPr>
        <w:t>e</w:t>
      </w:r>
      <w:r>
        <w:rPr>
          <w:i/>
          <w:spacing w:val="-14"/>
        </w:rPr>
        <w:t xml:space="preserve"> </w:t>
      </w:r>
      <w:r>
        <w:rPr>
          <w:spacing w:val="-6"/>
        </w:rPr>
        <w:t>mean</w:t>
      </w:r>
      <w:r>
        <w:t>s</w:t>
      </w:r>
      <w:r>
        <w:rPr>
          <w:spacing w:val="34"/>
        </w:rPr>
        <w:t xml:space="preserve"> </w:t>
      </w:r>
      <w:r>
        <w:rPr>
          <w:spacing w:val="-6"/>
        </w:rPr>
        <w:t>‘on</w:t>
      </w:r>
      <w:r>
        <w:t>e</w:t>
      </w:r>
      <w:r>
        <w:rPr>
          <w:spacing w:val="1"/>
        </w:rPr>
        <w:t xml:space="preserve"> </w:t>
      </w:r>
      <w:r>
        <w:rPr>
          <w:spacing w:val="-6"/>
          <w:w w:val="104"/>
        </w:rPr>
        <w:t xml:space="preserve">who </w:t>
      </w:r>
      <w:r>
        <w:rPr>
          <w:spacing w:val="-5"/>
        </w:rPr>
        <w:t>speak</w:t>
      </w:r>
      <w:r>
        <w:t xml:space="preserve">s  </w:t>
      </w:r>
      <w:r>
        <w:rPr>
          <w:spacing w:val="-5"/>
        </w:rPr>
        <w:t>o</w:t>
      </w:r>
      <w:r>
        <w:t>f</w:t>
      </w:r>
      <w:r>
        <w:rPr>
          <w:spacing w:val="34"/>
        </w:rPr>
        <w:t xml:space="preserve"> </w:t>
      </w:r>
      <w:r>
        <w:rPr>
          <w:spacing w:val="-5"/>
        </w:rPr>
        <w:t>amou</w:t>
      </w:r>
      <w:r>
        <w:t xml:space="preserve">r </w:t>
      </w:r>
      <w:r>
        <w:rPr>
          <w:spacing w:val="15"/>
        </w:rPr>
        <w:t xml:space="preserve"> </w:t>
      </w:r>
      <w:r>
        <w:rPr>
          <w:spacing w:val="-5"/>
        </w:rPr>
        <w:t>i</w:t>
      </w:r>
      <w:r>
        <w:t>n  a</w:t>
      </w:r>
      <w:r>
        <w:rPr>
          <w:spacing w:val="39"/>
        </w:rPr>
        <w:t xml:space="preserve"> </w:t>
      </w:r>
      <w:r>
        <w:rPr>
          <w:spacing w:val="-5"/>
        </w:rPr>
        <w:t>wa</w:t>
      </w:r>
      <w:r>
        <w:t>y</w:t>
      </w:r>
      <w:r>
        <w:rPr>
          <w:spacing w:val="33"/>
        </w:rPr>
        <w:t xml:space="preserve"> </w:t>
      </w:r>
      <w:r>
        <w:rPr>
          <w:spacing w:val="-5"/>
        </w:rPr>
        <w:t>tha</w:t>
      </w:r>
      <w:r>
        <w:t xml:space="preserve">t </w:t>
      </w:r>
      <w:r>
        <w:rPr>
          <w:spacing w:val="13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39"/>
        </w:rPr>
        <w:t xml:space="preserve"> </w:t>
      </w:r>
      <w:r>
        <w:rPr>
          <w:spacing w:val="-5"/>
        </w:rPr>
        <w:t>ful</w:t>
      </w:r>
      <w:r>
        <w:t>l</w:t>
      </w:r>
      <w:r>
        <w:rPr>
          <w:spacing w:val="42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34"/>
        </w:rPr>
        <w:t xml:space="preserve"> </w:t>
      </w:r>
      <w:r>
        <w:rPr>
          <w:i/>
          <w:spacing w:val="-4"/>
          <w:w w:val="90"/>
        </w:rPr>
        <w:t>rasa</w:t>
      </w:r>
      <w:r>
        <w:rPr>
          <w:spacing w:val="-4"/>
          <w:w w:val="90"/>
        </w:rPr>
        <w:t>.</w:t>
      </w:r>
      <w:r>
        <w:rPr>
          <w:w w:val="90"/>
        </w:rPr>
        <w:t xml:space="preserve">’ </w:t>
      </w:r>
      <w:r>
        <w:rPr>
          <w:spacing w:val="3"/>
          <w:w w:val="90"/>
        </w:rPr>
        <w:t xml:space="preserve"> </w:t>
      </w:r>
      <w:r>
        <w:rPr>
          <w:i/>
          <w:spacing w:val="-5"/>
        </w:rPr>
        <w:t xml:space="preserve">Hari-guëane </w:t>
      </w:r>
      <w:r>
        <w:rPr>
          <w:spacing w:val="-5"/>
        </w:rPr>
        <w:t>refer</w:t>
      </w:r>
      <w:r>
        <w:t>s</w:t>
      </w:r>
      <w:r>
        <w:rPr>
          <w:spacing w:val="34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40"/>
        </w:rPr>
        <w:t xml:space="preserve"> </w:t>
      </w:r>
      <w:r>
        <w:rPr>
          <w:spacing w:val="-5"/>
        </w:rPr>
        <w:t>Kaviräj</w:t>
      </w:r>
      <w:r>
        <w:t>a</w:t>
      </w:r>
      <w:r>
        <w:rPr>
          <w:spacing w:val="22"/>
        </w:rPr>
        <w:t xml:space="preserve"> </w:t>
      </w:r>
      <w:r>
        <w:rPr>
          <w:spacing w:val="-5"/>
        </w:rPr>
        <w:t>Jayadev</w:t>
      </w:r>
      <w:r>
        <w:t>a</w:t>
      </w:r>
      <w:r>
        <w:rPr>
          <w:spacing w:val="14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29"/>
        </w:rPr>
        <w:t xml:space="preserve"> </w:t>
      </w:r>
      <w:r>
        <w:rPr>
          <w:spacing w:val="-5"/>
        </w:rPr>
        <w:t>‘on</w:t>
      </w:r>
      <w:r>
        <w:t>e</w:t>
      </w:r>
      <w:r>
        <w:rPr>
          <w:spacing w:val="11"/>
        </w:rPr>
        <w:t xml:space="preserve"> </w:t>
      </w:r>
      <w:r>
        <w:rPr>
          <w:spacing w:val="-5"/>
        </w:rPr>
        <w:t>wh</w:t>
      </w:r>
      <w:r>
        <w:t>o</w:t>
      </w:r>
      <w:r>
        <w:rPr>
          <w:spacing w:val="43"/>
        </w:rPr>
        <w:t xml:space="preserve"> </w:t>
      </w:r>
      <w:r>
        <w:rPr>
          <w:spacing w:val="-5"/>
        </w:rPr>
        <w:t>repeat</w:t>
      </w:r>
      <w:r>
        <w:t xml:space="preserve">s </w:t>
      </w:r>
      <w:r>
        <w:rPr>
          <w:spacing w:val="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6"/>
        </w:rPr>
        <w:t xml:space="preserve"> </w:t>
      </w:r>
      <w:r>
        <w:rPr>
          <w:spacing w:val="-5"/>
        </w:rPr>
        <w:t>topic</w:t>
      </w:r>
      <w:r>
        <w:t>s</w:t>
      </w:r>
      <w:r>
        <w:rPr>
          <w:spacing w:val="48"/>
        </w:rPr>
        <w:t xml:space="preserve"> </w:t>
      </w:r>
      <w:r>
        <w:rPr>
          <w:spacing w:val="-5"/>
        </w:rPr>
        <w:t xml:space="preserve">of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21"/>
          <w:w w:val="77"/>
        </w:rPr>
        <w:t xml:space="preserve"> </w:t>
      </w:r>
      <w:r>
        <w:rPr>
          <w:spacing w:val="-6"/>
        </w:rPr>
        <w:t>Hari.</w:t>
      </w:r>
      <w:r>
        <w:t>’</w:t>
      </w:r>
      <w:r>
        <w:rPr>
          <w:spacing w:val="-15"/>
        </w:rPr>
        <w:t xml:space="preserve"> </w:t>
      </w:r>
      <w:r>
        <w:rPr>
          <w:spacing w:val="-6"/>
        </w:rPr>
        <w:t>Al</w:t>
      </w:r>
      <w:r>
        <w:t>l</w:t>
      </w:r>
      <w:r>
        <w:rPr>
          <w:spacing w:val="-6"/>
        </w:rPr>
        <w:t xml:space="preserve"> o</w:t>
      </w:r>
      <w:r>
        <w:t>f</w:t>
      </w:r>
      <w:r>
        <w:rPr>
          <w:spacing w:val="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6"/>
        </w:rPr>
        <w:t>poet’</w:t>
      </w:r>
      <w:r>
        <w:t>s</w:t>
      </w:r>
      <w:r>
        <w:rPr>
          <w:spacing w:val="-6"/>
        </w:rPr>
        <w:t xml:space="preserve"> statement</w:t>
      </w:r>
      <w:r>
        <w:t xml:space="preserve">s </w:t>
      </w:r>
      <w:r>
        <w:rPr>
          <w:spacing w:val="1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20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26"/>
        </w:rPr>
        <w:t xml:space="preserve"> </w:t>
      </w:r>
      <w:r>
        <w:rPr>
          <w:spacing w:val="-6"/>
        </w:rPr>
        <w:t>son</w:t>
      </w:r>
      <w:r>
        <w:t>g</w:t>
      </w:r>
      <w:r>
        <w:rPr>
          <w:spacing w:val="17"/>
        </w:rPr>
        <w:t xml:space="preserve"> </w:t>
      </w:r>
      <w:r>
        <w:rPr>
          <w:spacing w:val="-6"/>
        </w:rPr>
        <w:t>ar</w:t>
      </w:r>
      <w:r>
        <w:t>e</w:t>
      </w:r>
      <w:r>
        <w:rPr>
          <w:spacing w:val="16"/>
        </w:rPr>
        <w:t xml:space="preserve"> </w:t>
      </w:r>
      <w:r>
        <w:rPr>
          <w:i/>
          <w:spacing w:val="-6"/>
        </w:rPr>
        <w:t>uddépana</w:t>
      </w:r>
      <w:r>
        <w:t xml:space="preserve">, </w:t>
      </w:r>
      <w:r>
        <w:rPr>
          <w:spacing w:val="-5"/>
        </w:rPr>
        <w:t>excitant</w:t>
      </w:r>
      <w:r>
        <w:t>s</w:t>
      </w:r>
      <w:r>
        <w:rPr>
          <w:spacing w:val="40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7"/>
        </w:rPr>
        <w:t xml:space="preserve"> </w:t>
      </w:r>
      <w:r>
        <w:rPr>
          <w:i/>
          <w:spacing w:val="-5"/>
        </w:rPr>
        <w:t>rasa</w:t>
      </w:r>
      <w:r>
        <w:t>.</w:t>
      </w:r>
      <w:r>
        <w:rPr>
          <w:spacing w:val="-1"/>
        </w:rPr>
        <w:t xml:space="preserve"> </w:t>
      </w:r>
      <w:r>
        <w:rPr>
          <w:spacing w:val="-5"/>
        </w:rPr>
        <w:t>Whe</w:t>
      </w:r>
      <w:r>
        <w:t>n</w:t>
      </w:r>
      <w:r>
        <w:rPr>
          <w:spacing w:val="36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29"/>
        </w:rPr>
        <w:t xml:space="preserve"> </w:t>
      </w:r>
      <w:r>
        <w:rPr>
          <w:i/>
          <w:spacing w:val="-5"/>
        </w:rPr>
        <w:t>ras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spacing w:val="-5"/>
        </w:rPr>
        <w:t>appears</w:t>
      </w:r>
      <w:r>
        <w:t>,</w:t>
      </w:r>
      <w:r>
        <w:rPr>
          <w:spacing w:val="3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dar</w:t>
      </w:r>
      <w:r>
        <w:t>k</w:t>
      </w:r>
      <w:r>
        <w:rPr>
          <w:spacing w:val="33"/>
        </w:rPr>
        <w:t xml:space="preserve"> </w:t>
      </w:r>
      <w:r>
        <w:rPr>
          <w:spacing w:val="-5"/>
          <w:w w:val="104"/>
        </w:rPr>
        <w:t xml:space="preserve">tendencies </w:t>
      </w:r>
      <w:r>
        <w:rPr>
          <w:spacing w:val="-5"/>
        </w:rPr>
        <w:t>arouse</w:t>
      </w:r>
      <w:r>
        <w:t>d</w:t>
      </w:r>
      <w:r>
        <w:rPr>
          <w:spacing w:val="46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2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5"/>
        </w:rPr>
        <w:t>influenc</w:t>
      </w:r>
      <w:r>
        <w:t>e</w:t>
      </w:r>
      <w:r>
        <w:rPr>
          <w:spacing w:val="43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6"/>
        </w:rPr>
        <w:t xml:space="preserve"> </w:t>
      </w:r>
      <w:r>
        <w:rPr>
          <w:spacing w:val="-5"/>
        </w:rPr>
        <w:t>Kali-yug</w:t>
      </w:r>
      <w:r>
        <w:t>a</w:t>
      </w:r>
      <w:r>
        <w:rPr>
          <w:spacing w:val="13"/>
        </w:rPr>
        <w:t xml:space="preserve"> </w:t>
      </w:r>
      <w:r>
        <w:rPr>
          <w:spacing w:val="-5"/>
        </w:rPr>
        <w:t>canno</w:t>
      </w:r>
      <w:r>
        <w:t xml:space="preserve">t </w:t>
      </w:r>
      <w:r>
        <w:rPr>
          <w:spacing w:val="3"/>
        </w:rPr>
        <w:t xml:space="preserve"> </w:t>
      </w:r>
      <w:r>
        <w:rPr>
          <w:spacing w:val="-5"/>
        </w:rPr>
        <w:t>ente</w:t>
      </w:r>
      <w:r>
        <w:t>r</w:t>
      </w:r>
      <w:r>
        <w:rPr>
          <w:spacing w:val="45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5"/>
          <w:w w:val="106"/>
        </w:rPr>
        <w:t>heart.</w:t>
      </w:r>
    </w:p>
    <w:p w14:paraId="5232623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1EF1F23" w14:textId="77777777" w:rsidR="00150366" w:rsidRDefault="00000000">
      <w:pPr>
        <w:spacing w:line="250" w:lineRule="auto"/>
        <w:ind w:left="120" w:right="85" w:firstLine="360"/>
        <w:jc w:val="both"/>
      </w:pPr>
      <w:r>
        <w:t>This</w:t>
      </w:r>
      <w:r>
        <w:rPr>
          <w:spacing w:val="31"/>
        </w:rPr>
        <w:t xml:space="preserve"> </w:t>
      </w:r>
      <w:r>
        <w:t>song,</w:t>
      </w:r>
      <w:r>
        <w:rPr>
          <w:spacing w:val="34"/>
        </w:rPr>
        <w:t xml:space="preserve"> </w:t>
      </w:r>
      <w:r>
        <w:t xml:space="preserve">entitled </w:t>
      </w:r>
      <w:r>
        <w:rPr>
          <w:spacing w:val="1"/>
        </w:rPr>
        <w:t xml:space="preserve"> </w:t>
      </w:r>
      <w:r>
        <w:rPr>
          <w:i/>
        </w:rPr>
        <w:t>Hari-rasa-manmatha-tilaka</w:t>
      </w:r>
      <w:r>
        <w:t xml:space="preserve">, </w:t>
      </w:r>
      <w:r>
        <w:rPr>
          <w:i/>
          <w:w w:val="76"/>
        </w:rPr>
        <w:t>“</w:t>
      </w:r>
      <w:r>
        <w:rPr>
          <w:w w:val="102"/>
        </w:rPr>
        <w:t xml:space="preserve">Hari </w:t>
      </w:r>
      <w:r>
        <w:rPr>
          <w:spacing w:val="-14"/>
        </w:rPr>
        <w:t>W</w:t>
      </w:r>
      <w:r>
        <w:t>earing</w:t>
      </w:r>
      <w:r>
        <w:rPr>
          <w:spacing w:val="8"/>
        </w:rPr>
        <w:t xml:space="preserve"> </w:t>
      </w:r>
      <w:r>
        <w:t>Irresistible</w:t>
      </w:r>
      <w:r>
        <w:rPr>
          <w:spacing w:val="15"/>
        </w:rPr>
        <w:t xml:space="preserve"> </w:t>
      </w:r>
      <w:r>
        <w:t>Kandarpa</w:t>
      </w:r>
      <w:r>
        <w:rPr>
          <w:spacing w:val="5"/>
        </w:rPr>
        <w:t xml:space="preserve"> </w:t>
      </w:r>
      <w:r>
        <w:rPr>
          <w:i/>
          <w:spacing w:val="-10"/>
        </w:rPr>
        <w:t>T</w:t>
      </w:r>
      <w:r>
        <w:rPr>
          <w:i/>
        </w:rPr>
        <w:t xml:space="preserve">ilaka </w:t>
      </w:r>
      <w:r>
        <w:t>that</w:t>
      </w:r>
      <w:r>
        <w:rPr>
          <w:spacing w:val="13"/>
        </w:rPr>
        <w:t xml:space="preserve"> </w:t>
      </w:r>
      <w:r>
        <w:t>Maddens</w:t>
      </w:r>
      <w:r>
        <w:rPr>
          <w:spacing w:val="4"/>
        </w:rPr>
        <w:t xml:space="preserve"> </w:t>
      </w:r>
      <w:r>
        <w:t xml:space="preserve">All </w:t>
      </w:r>
      <w:r>
        <w:rPr>
          <w:spacing w:val="-14"/>
        </w:rPr>
        <w:t>W</w:t>
      </w:r>
      <w:r>
        <w:t>omen,”</w:t>
      </w:r>
      <w:r>
        <w:rPr>
          <w:spacing w:val="26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t>been</w:t>
      </w:r>
      <w:r>
        <w:rPr>
          <w:spacing w:val="20"/>
        </w:rPr>
        <w:t xml:space="preserve"> </w:t>
      </w:r>
      <w:r>
        <w:t>called</w:t>
      </w:r>
      <w:r>
        <w:rPr>
          <w:spacing w:val="1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king</w:t>
      </w:r>
      <w:r>
        <w:rPr>
          <w:spacing w:val="19"/>
        </w:rPr>
        <w:t xml:space="preserve"> </w:t>
      </w:r>
      <w:r>
        <w:t>of all</w:t>
      </w:r>
      <w:r>
        <w:rPr>
          <w:spacing w:val="5"/>
        </w:rPr>
        <w:t xml:space="preserve"> </w:t>
      </w:r>
      <w:r>
        <w:t>songs.</w:t>
      </w:r>
      <w:r>
        <w:rPr>
          <w:spacing w:val="15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sung</w:t>
      </w:r>
      <w:r>
        <w:rPr>
          <w:spacing w:val="20"/>
        </w:rPr>
        <w:t xml:space="preserve"> </w:t>
      </w:r>
      <w:r>
        <w:rPr>
          <w:w w:val="107"/>
        </w:rPr>
        <w:t xml:space="preserve">in </w:t>
      </w:r>
      <w:r>
        <w:rPr>
          <w:i/>
        </w:rPr>
        <w:t>druta-täla</w:t>
      </w:r>
      <w:r>
        <w:rPr>
          <w:i/>
          <w:spacing w:val="-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i/>
        </w:rPr>
        <w:t>druta-laya</w:t>
      </w:r>
      <w:r>
        <w:t>.</w:t>
      </w:r>
      <w:r>
        <w:rPr>
          <w:spacing w:val="-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i/>
        </w:rPr>
        <w:t>räga</w:t>
      </w:r>
      <w:r>
        <w:rPr>
          <w:i/>
          <w:spacing w:val="-1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malhära</w:t>
      </w:r>
      <w:r>
        <w:t>.</w:t>
      </w:r>
    </w:p>
    <w:p w14:paraId="7D8A7A45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4481B34F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30</w:t>
      </w:r>
    </w:p>
    <w:p w14:paraId="3EC8BC7C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35F3B245" w14:textId="77777777" w:rsidR="00150366" w:rsidRDefault="00000000">
      <w:pPr>
        <w:spacing w:line="250" w:lineRule="auto"/>
        <w:ind w:left="390" w:right="87" w:hanging="270"/>
      </w:pPr>
      <w:r>
        <w:rPr>
          <w:i/>
          <w:spacing w:val="-2"/>
        </w:rPr>
        <w:t>näyäta</w:t>
      </w:r>
      <w:r>
        <w:rPr>
          <w:i/>
        </w:rPr>
        <w:t>ù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sakh</w:t>
      </w:r>
      <w:r>
        <w:rPr>
          <w:i/>
        </w:rPr>
        <w:t>i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nirday</w:t>
      </w:r>
      <w:r>
        <w:rPr>
          <w:i/>
        </w:rPr>
        <w:t>o</w:t>
      </w:r>
      <w:r>
        <w:rPr>
          <w:i/>
          <w:spacing w:val="-16"/>
        </w:rPr>
        <w:t xml:space="preserve"> </w:t>
      </w:r>
      <w:r>
        <w:rPr>
          <w:i/>
          <w:spacing w:val="-2"/>
        </w:rPr>
        <w:t>yad</w:t>
      </w:r>
      <w:r>
        <w:rPr>
          <w:i/>
        </w:rPr>
        <w:t>i</w:t>
      </w:r>
      <w:r>
        <w:rPr>
          <w:i/>
          <w:spacing w:val="-4"/>
        </w:rPr>
        <w:t xml:space="preserve"> </w:t>
      </w:r>
      <w:r>
        <w:rPr>
          <w:i/>
          <w:spacing w:val="-2"/>
          <w:w w:val="87"/>
        </w:rPr>
        <w:t>çaöha</w:t>
      </w:r>
      <w:r>
        <w:rPr>
          <w:i/>
          <w:w w:val="87"/>
        </w:rPr>
        <w:t>s</w:t>
      </w:r>
      <w:r>
        <w:rPr>
          <w:i/>
          <w:spacing w:val="7"/>
          <w:w w:val="87"/>
        </w:rPr>
        <w:t xml:space="preserve"> </w:t>
      </w:r>
      <w:r>
        <w:rPr>
          <w:i/>
          <w:spacing w:val="-2"/>
        </w:rPr>
        <w:t>tva</w:t>
      </w:r>
      <w:r>
        <w:rPr>
          <w:i/>
        </w:rPr>
        <w:t>à</w:t>
      </w:r>
      <w:r>
        <w:rPr>
          <w:i/>
          <w:spacing w:val="44"/>
        </w:rPr>
        <w:t xml:space="preserve"> </w:t>
      </w:r>
      <w:r>
        <w:rPr>
          <w:i/>
          <w:spacing w:val="-2"/>
        </w:rPr>
        <w:t>düt</w:t>
      </w:r>
      <w:r>
        <w:rPr>
          <w:i/>
        </w:rPr>
        <w:t>i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ki</w:t>
      </w:r>
      <w:r>
        <w:rPr>
          <w:i/>
        </w:rPr>
        <w:t xml:space="preserve">à </w:t>
      </w:r>
      <w:r>
        <w:rPr>
          <w:i/>
          <w:spacing w:val="5"/>
        </w:rPr>
        <w:t xml:space="preserve"> </w:t>
      </w:r>
      <w:r>
        <w:rPr>
          <w:i/>
          <w:spacing w:val="-2"/>
        </w:rPr>
        <w:t>düyase svacchanda</w:t>
      </w:r>
      <w:r>
        <w:rPr>
          <w:i/>
        </w:rPr>
        <w:t>à</w:t>
      </w:r>
      <w:r>
        <w:rPr>
          <w:i/>
          <w:spacing w:val="-4"/>
        </w:rPr>
        <w:t xml:space="preserve"> </w:t>
      </w:r>
      <w:r>
        <w:rPr>
          <w:i/>
          <w:spacing w:val="-2"/>
          <w:w w:val="95"/>
        </w:rPr>
        <w:t>bahu-vallabha</w:t>
      </w:r>
      <w:r>
        <w:rPr>
          <w:i/>
          <w:w w:val="95"/>
        </w:rPr>
        <w:t>ù</w:t>
      </w:r>
      <w:r>
        <w:rPr>
          <w:i/>
          <w:spacing w:val="13"/>
          <w:w w:val="95"/>
        </w:rPr>
        <w:t xml:space="preserve"> </w:t>
      </w:r>
      <w:r>
        <w:rPr>
          <w:i/>
          <w:spacing w:val="-2"/>
          <w:w w:val="95"/>
        </w:rPr>
        <w:t>s</w:t>
      </w:r>
      <w:r>
        <w:rPr>
          <w:i/>
          <w:w w:val="95"/>
        </w:rPr>
        <w:t>a</w:t>
      </w:r>
      <w:r>
        <w:rPr>
          <w:i/>
          <w:spacing w:val="-12"/>
          <w:w w:val="95"/>
        </w:rPr>
        <w:t xml:space="preserve"> </w:t>
      </w:r>
      <w:r>
        <w:rPr>
          <w:i/>
          <w:spacing w:val="-2"/>
          <w:w w:val="95"/>
        </w:rPr>
        <w:t>ramat</w:t>
      </w:r>
      <w:r>
        <w:rPr>
          <w:i/>
          <w:w w:val="95"/>
        </w:rPr>
        <w:t>e</w:t>
      </w:r>
      <w:r>
        <w:rPr>
          <w:i/>
          <w:spacing w:val="5"/>
          <w:w w:val="95"/>
        </w:rPr>
        <w:t xml:space="preserve"> </w:t>
      </w:r>
      <w:r>
        <w:rPr>
          <w:i/>
          <w:spacing w:val="-2"/>
        </w:rPr>
        <w:t>ki</w:t>
      </w:r>
      <w:r>
        <w:rPr>
          <w:i/>
        </w:rPr>
        <w:t>à</w:t>
      </w:r>
      <w:r>
        <w:rPr>
          <w:i/>
          <w:spacing w:val="45"/>
        </w:rPr>
        <w:t xml:space="preserve"> </w:t>
      </w:r>
      <w:r>
        <w:rPr>
          <w:i/>
          <w:spacing w:val="-2"/>
        </w:rPr>
        <w:t>tatr</w:t>
      </w:r>
      <w:r>
        <w:rPr>
          <w:i/>
        </w:rPr>
        <w:t>a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t</w:t>
      </w:r>
      <w:r>
        <w:rPr>
          <w:i/>
        </w:rPr>
        <w:t>e</w:t>
      </w:r>
      <w:r>
        <w:rPr>
          <w:i/>
          <w:spacing w:val="-18"/>
        </w:rPr>
        <w:t xml:space="preserve"> </w:t>
      </w:r>
      <w:r>
        <w:rPr>
          <w:i/>
          <w:spacing w:val="-2"/>
        </w:rPr>
        <w:t>düñaëam</w:t>
      </w:r>
    </w:p>
    <w:p w14:paraId="610AD702" w14:textId="77777777" w:rsidR="00150366" w:rsidRDefault="00000000">
      <w:pPr>
        <w:spacing w:line="250" w:lineRule="auto"/>
        <w:ind w:left="390" w:right="252" w:hanging="27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spacing w:val="-2"/>
          <w:w w:val="96"/>
        </w:rPr>
        <w:t>paçyädy</w:t>
      </w:r>
      <w:r>
        <w:rPr>
          <w:i/>
          <w:w w:val="96"/>
        </w:rPr>
        <w:t>a</w:t>
      </w:r>
      <w:r>
        <w:rPr>
          <w:i/>
          <w:spacing w:val="5"/>
          <w:w w:val="96"/>
        </w:rPr>
        <w:t xml:space="preserve"> </w:t>
      </w:r>
      <w:r>
        <w:rPr>
          <w:i/>
          <w:spacing w:val="-2"/>
        </w:rPr>
        <w:t>priya-saìgamäy</w:t>
      </w:r>
      <w:r>
        <w:rPr>
          <w:i/>
        </w:rPr>
        <w:t>a</w:t>
      </w:r>
      <w:r>
        <w:rPr>
          <w:i/>
          <w:spacing w:val="23"/>
        </w:rPr>
        <w:t xml:space="preserve"> </w:t>
      </w:r>
      <w:r>
        <w:rPr>
          <w:i/>
          <w:spacing w:val="-2"/>
        </w:rPr>
        <w:t>dayitasyäkåñyamäëa</w:t>
      </w:r>
      <w:r>
        <w:rPr>
          <w:i/>
        </w:rPr>
        <w:t>à</w:t>
      </w:r>
      <w:r>
        <w:rPr>
          <w:i/>
          <w:spacing w:val="14"/>
        </w:rPr>
        <w:t xml:space="preserve"> </w:t>
      </w:r>
      <w:r>
        <w:rPr>
          <w:i/>
          <w:spacing w:val="-2"/>
        </w:rPr>
        <w:t xml:space="preserve">guëair </w:t>
      </w:r>
      <w:r>
        <w:rPr>
          <w:i/>
          <w:spacing w:val="-2"/>
          <w:w w:val="96"/>
        </w:rPr>
        <w:t>utkaëöhärti-bharä</w:t>
      </w:r>
      <w:r>
        <w:rPr>
          <w:i/>
          <w:w w:val="96"/>
        </w:rPr>
        <w:t>d</w:t>
      </w:r>
      <w:r>
        <w:rPr>
          <w:i/>
          <w:spacing w:val="12"/>
          <w:w w:val="96"/>
        </w:rPr>
        <w:t xml:space="preserve"> </w:t>
      </w:r>
      <w:r>
        <w:rPr>
          <w:i/>
          <w:spacing w:val="-2"/>
        </w:rPr>
        <w:t>iv</w:t>
      </w:r>
      <w:r>
        <w:rPr>
          <w:i/>
        </w:rPr>
        <w:t>a</w:t>
      </w:r>
      <w:r>
        <w:rPr>
          <w:i/>
          <w:spacing w:val="-9"/>
        </w:rPr>
        <w:t xml:space="preserve"> </w:t>
      </w:r>
      <w:r>
        <w:rPr>
          <w:i/>
          <w:spacing w:val="-2"/>
          <w:w w:val="90"/>
        </w:rPr>
        <w:t>sphuöa</w:t>
      </w:r>
      <w:r>
        <w:rPr>
          <w:i/>
          <w:w w:val="90"/>
        </w:rPr>
        <w:t>d</w:t>
      </w:r>
      <w:r>
        <w:rPr>
          <w:i/>
          <w:spacing w:val="7"/>
          <w:w w:val="90"/>
        </w:rPr>
        <w:t xml:space="preserve"> </w:t>
      </w:r>
      <w:r>
        <w:rPr>
          <w:i/>
          <w:spacing w:val="-2"/>
        </w:rPr>
        <w:t>ida</w:t>
      </w:r>
      <w:r>
        <w:rPr>
          <w:i/>
        </w:rPr>
        <w:t>à</w:t>
      </w:r>
      <w:r>
        <w:rPr>
          <w:i/>
          <w:spacing w:val="35"/>
        </w:rPr>
        <w:t xml:space="preserve"> </w:t>
      </w:r>
      <w:r>
        <w:rPr>
          <w:i/>
          <w:spacing w:val="-2"/>
          <w:w w:val="95"/>
        </w:rPr>
        <w:t>ceta</w:t>
      </w:r>
      <w:r>
        <w:rPr>
          <w:i/>
          <w:w w:val="95"/>
        </w:rPr>
        <w:t>ù</w:t>
      </w:r>
      <w:r>
        <w:rPr>
          <w:i/>
          <w:spacing w:val="2"/>
          <w:w w:val="95"/>
        </w:rPr>
        <w:t xml:space="preserve"> </w:t>
      </w:r>
      <w:r>
        <w:rPr>
          <w:i/>
          <w:spacing w:val="-2"/>
        </w:rPr>
        <w:t>svaya</w:t>
      </w:r>
      <w:r>
        <w:rPr>
          <w:i/>
        </w:rPr>
        <w:t>à</w:t>
      </w:r>
      <w:r>
        <w:rPr>
          <w:i/>
          <w:spacing w:val="40"/>
        </w:rPr>
        <w:t xml:space="preserve"> </w:t>
      </w:r>
      <w:r>
        <w:rPr>
          <w:i/>
          <w:spacing w:val="-2"/>
          <w:w w:val="101"/>
        </w:rPr>
        <w:t>yäsyati</w:t>
      </w:r>
    </w:p>
    <w:p w14:paraId="77E74EAD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7FC232B6" w14:textId="77777777" w:rsidR="00150366" w:rsidRDefault="00150366">
      <w:pPr>
        <w:spacing w:line="200" w:lineRule="exact"/>
      </w:pPr>
    </w:p>
    <w:p w14:paraId="582077A9" w14:textId="77777777" w:rsidR="00150366" w:rsidRDefault="00000000">
      <w:pPr>
        <w:spacing w:before="31"/>
        <w:ind w:left="479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9"/>
        </w:rPr>
        <w:t>“My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dear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Rädhä,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He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did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not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come.”</w:t>
      </w:r>
    </w:p>
    <w:p w14:paraId="709B7EDC" w14:textId="77777777" w:rsidR="00150366" w:rsidRDefault="00150366">
      <w:pPr>
        <w:spacing w:line="120" w:lineRule="exact"/>
        <w:rPr>
          <w:sz w:val="13"/>
          <w:szCs w:val="13"/>
        </w:rPr>
      </w:pPr>
    </w:p>
    <w:p w14:paraId="185EB06A" w14:textId="77777777" w:rsidR="00150366" w:rsidRDefault="00000000">
      <w:pPr>
        <w:ind w:left="119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My </w:t>
      </w:r>
      <w:r>
        <w:rPr>
          <w:rFonts w:ascii="Book Antiqua" w:eastAsia="Book Antiqua" w:hAnsi="Book Antiqua" w:cs="Book Antiqua"/>
          <w:b/>
          <w:w w:val="92"/>
        </w:rPr>
        <w:t xml:space="preserve">messenger </w:t>
      </w:r>
      <w:r>
        <w:rPr>
          <w:rFonts w:ascii="Book Antiqua" w:eastAsia="Book Antiqua" w:hAnsi="Book Antiqua" w:cs="Book Antiqua"/>
          <w:b/>
          <w:spacing w:val="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friend,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if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cruel-hearted, </w:t>
      </w:r>
      <w:r>
        <w:rPr>
          <w:rFonts w:ascii="Book Antiqua" w:eastAsia="Book Antiqua" w:hAnsi="Book Antiqua" w:cs="Book Antiqua"/>
          <w:b/>
          <w:spacing w:val="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two- </w:t>
      </w:r>
      <w:r>
        <w:rPr>
          <w:rFonts w:ascii="Book Antiqua" w:eastAsia="Book Antiqua" w:hAnsi="Book Antiqua" w:cs="Book Antiqua"/>
          <w:b/>
          <w:w w:val="91"/>
        </w:rPr>
        <w:t>faced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cheater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did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not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come,</w:t>
      </w:r>
      <w:r>
        <w:rPr>
          <w:rFonts w:ascii="Book Antiqua" w:eastAsia="Book Antiqua" w:hAnsi="Book Antiqua" w:cs="Book Antiqua"/>
          <w:b/>
          <w:spacing w:val="2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why</w:t>
      </w:r>
      <w:r>
        <w:rPr>
          <w:rFonts w:ascii="Book Antiqua" w:eastAsia="Book Antiqua" w:hAnsi="Book Antiqua" w:cs="Book Antiqua"/>
          <w:b/>
          <w:spacing w:val="-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upset?”</w:t>
      </w:r>
    </w:p>
    <w:p w14:paraId="03A29AF8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101FC203" w14:textId="77777777" w:rsidR="00150366" w:rsidRDefault="00000000">
      <w:pPr>
        <w:ind w:left="444" w:right="59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“That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libertine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delights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loving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many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women.”</w:t>
      </w:r>
    </w:p>
    <w:p w14:paraId="2D629D1F" w14:textId="77777777" w:rsidR="00150366" w:rsidRDefault="00150366">
      <w:pPr>
        <w:spacing w:line="120" w:lineRule="exact"/>
        <w:rPr>
          <w:sz w:val="13"/>
          <w:szCs w:val="13"/>
        </w:rPr>
      </w:pPr>
    </w:p>
    <w:p w14:paraId="3B32724C" w14:textId="77777777" w:rsidR="00150366" w:rsidRDefault="00000000">
      <w:pPr>
        <w:ind w:left="119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“Is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w w:val="90"/>
        </w:rPr>
        <w:t>fault?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Look!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Attracted</w:t>
      </w:r>
      <w:r>
        <w:rPr>
          <w:rFonts w:ascii="Book Antiqua" w:eastAsia="Book Antiqua" w:hAnsi="Book Antiqua" w:cs="Book Antiqua"/>
          <w:b/>
          <w:spacing w:val="33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beloved’s </w:t>
      </w:r>
      <w:r>
        <w:rPr>
          <w:rFonts w:ascii="Book Antiqua" w:eastAsia="Book Antiqua" w:hAnsi="Book Antiqua" w:cs="Book Antiqua"/>
          <w:b/>
          <w:w w:val="93"/>
        </w:rPr>
        <w:t>virtues</w:t>
      </w:r>
      <w:r>
        <w:rPr>
          <w:rFonts w:ascii="Book Antiqua" w:eastAsia="Book Antiqua" w:hAnsi="Book Antiqua" w:cs="Book Antiqua"/>
          <w:b/>
          <w:spacing w:val="20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broken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burden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longing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Him,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My </w:t>
      </w:r>
      <w:r>
        <w:rPr>
          <w:rFonts w:ascii="Book Antiqua" w:eastAsia="Book Antiqua" w:hAnsi="Book Antiqua" w:cs="Book Antiqua"/>
          <w:b/>
          <w:w w:val="92"/>
        </w:rPr>
        <w:t>heart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flees</w:t>
      </w:r>
      <w:r>
        <w:rPr>
          <w:rFonts w:ascii="Book Antiqua" w:eastAsia="Book Antiqua" w:hAnsi="Book Antiqua" w:cs="Book Antiqua"/>
          <w:b/>
          <w:spacing w:val="-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meet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Him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its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own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accord.”</w:t>
      </w:r>
    </w:p>
    <w:p w14:paraId="1957A4C1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52583D1B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E2D091B" w14:textId="77777777" w:rsidR="00150366" w:rsidRDefault="00150366">
      <w:pPr>
        <w:spacing w:before="8" w:line="120" w:lineRule="exact"/>
        <w:rPr>
          <w:sz w:val="12"/>
          <w:szCs w:val="12"/>
        </w:rPr>
      </w:pPr>
    </w:p>
    <w:p w14:paraId="40C3118C" w14:textId="77777777" w:rsidR="00150366" w:rsidRDefault="00000000">
      <w:pPr>
        <w:spacing w:line="252" w:lineRule="auto"/>
        <w:ind w:left="119" w:right="85" w:firstLine="360"/>
        <w:jc w:val="both"/>
      </w:pPr>
      <w:r>
        <w:rPr>
          <w:w w:val="78"/>
        </w:rPr>
        <w:t xml:space="preserve">Çré </w:t>
      </w:r>
      <w:r>
        <w:rPr>
          <w:spacing w:val="20"/>
          <w:w w:val="78"/>
        </w:rPr>
        <w:t xml:space="preserve"> </w:t>
      </w:r>
      <w:r>
        <w:t xml:space="preserve">Rädhä </w:t>
      </w:r>
      <w:r>
        <w:rPr>
          <w:spacing w:val="3"/>
        </w:rPr>
        <w:t xml:space="preserve"> </w:t>
      </w:r>
      <w:r>
        <w:t xml:space="preserve">continued </w:t>
      </w:r>
      <w:r>
        <w:rPr>
          <w:spacing w:val="45"/>
        </w:rPr>
        <w:t xml:space="preserve"> </w:t>
      </w:r>
      <w:r>
        <w:t xml:space="preserve">to </w:t>
      </w:r>
      <w:r>
        <w:rPr>
          <w:spacing w:val="9"/>
        </w:rPr>
        <w:t xml:space="preserve"> </w:t>
      </w:r>
      <w:r>
        <w:t xml:space="preserve">express </w:t>
      </w:r>
      <w:r>
        <w:rPr>
          <w:spacing w:val="16"/>
        </w:rPr>
        <w:t xml:space="preserve"> </w:t>
      </w:r>
      <w:r>
        <w:t xml:space="preserve">Her </w:t>
      </w:r>
      <w:r>
        <w:rPr>
          <w:spacing w:val="4"/>
        </w:rPr>
        <w:t xml:space="preserve"> </w:t>
      </w:r>
      <w:r>
        <w:t xml:space="preserve">anxious </w:t>
      </w:r>
      <w:r>
        <w:rPr>
          <w:spacing w:val="23"/>
        </w:rPr>
        <w:t xml:space="preserve"> </w:t>
      </w:r>
      <w:r>
        <w:rPr>
          <w:w w:val="103"/>
        </w:rPr>
        <w:t xml:space="preserve">longing </w:t>
      </w:r>
      <w:r>
        <w:t>in</w:t>
      </w:r>
      <w:r>
        <w:rPr>
          <w:spacing w:val="24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great</w:t>
      </w:r>
      <w:r>
        <w:rPr>
          <w:spacing w:val="21"/>
        </w:rPr>
        <w:t xml:space="preserve"> </w:t>
      </w:r>
      <w:r>
        <w:t>distress</w:t>
      </w:r>
      <w:r>
        <w:rPr>
          <w:spacing w:val="3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separation.</w:t>
      </w:r>
      <w:r>
        <w:rPr>
          <w:spacing w:val="48"/>
        </w:rPr>
        <w:t xml:space="preserve"> </w:t>
      </w:r>
      <w:r>
        <w:t>When</w:t>
      </w:r>
      <w:r>
        <w:rPr>
          <w:spacing w:val="37"/>
        </w:rPr>
        <w:t xml:space="preserve"> </w:t>
      </w:r>
      <w:r>
        <w:rPr>
          <w:w w:val="78"/>
        </w:rPr>
        <w:t>Çré</w:t>
      </w:r>
      <w:r>
        <w:rPr>
          <w:spacing w:val="24"/>
          <w:w w:val="78"/>
        </w:rPr>
        <w:t xml:space="preserve"> </w:t>
      </w:r>
      <w:r>
        <w:t>Kåñëa</w:t>
      </w:r>
      <w:r>
        <w:rPr>
          <w:spacing w:val="-13"/>
        </w:rPr>
        <w:t xml:space="preserve"> </w:t>
      </w:r>
      <w:r>
        <w:t>failed</w:t>
      </w:r>
      <w:r>
        <w:rPr>
          <w:spacing w:val="13"/>
        </w:rPr>
        <w:t xml:space="preserve"> </w:t>
      </w:r>
      <w:r>
        <w:rPr>
          <w:w w:val="107"/>
        </w:rPr>
        <w:t xml:space="preserve">to </w:t>
      </w:r>
      <w:r>
        <w:t xml:space="preserve">come, </w:t>
      </w:r>
      <w:r>
        <w:rPr>
          <w:spacing w:val="4"/>
        </w:rPr>
        <w:t xml:space="preserve"> </w:t>
      </w:r>
      <w:r>
        <w:t xml:space="preserve">Her  despondent-faced  </w:t>
      </w:r>
      <w:r>
        <w:rPr>
          <w:spacing w:val="1"/>
        </w:rPr>
        <w:t xml:space="preserve"> </w:t>
      </w:r>
      <w:r>
        <w:t xml:space="preserve">messenger </w:t>
      </w:r>
      <w:r>
        <w:rPr>
          <w:spacing w:val="11"/>
        </w:rPr>
        <w:t xml:space="preserve"> </w:t>
      </w:r>
      <w:r>
        <w:t xml:space="preserve">told </w:t>
      </w:r>
      <w:r>
        <w:rPr>
          <w:spacing w:val="13"/>
        </w:rPr>
        <w:t xml:space="preserve"> </w:t>
      </w:r>
      <w:r>
        <w:t>Rädhä,  “My dear</w:t>
      </w:r>
      <w:r>
        <w:rPr>
          <w:spacing w:val="20"/>
        </w:rPr>
        <w:t xml:space="preserve"> </w:t>
      </w:r>
      <w:r>
        <w:t>friend</w:t>
      </w:r>
      <w:r>
        <w:rPr>
          <w:spacing w:val="20"/>
        </w:rPr>
        <w:t xml:space="preserve"> </w:t>
      </w:r>
      <w:r>
        <w:t>Rädhä,</w:t>
      </w:r>
      <w:r>
        <w:rPr>
          <w:spacing w:val="12"/>
        </w:rPr>
        <w:t xml:space="preserve"> </w:t>
      </w:r>
      <w:r>
        <w:t>I</w:t>
      </w:r>
      <w:r>
        <w:rPr>
          <w:spacing w:val="6"/>
        </w:rPr>
        <w:t xml:space="preserve"> </w:t>
      </w:r>
      <w:r>
        <w:t>summoned  that</w:t>
      </w:r>
      <w:r>
        <w:rPr>
          <w:spacing w:val="30"/>
        </w:rPr>
        <w:t xml:space="preserve"> </w:t>
      </w:r>
      <w:r>
        <w:t>Casanova</w:t>
      </w:r>
      <w:r>
        <w:rPr>
          <w:spacing w:val="22"/>
        </w:rPr>
        <w:t xml:space="preserve"> </w:t>
      </w:r>
      <w:r>
        <w:t>many</w:t>
      </w:r>
      <w:r>
        <w:rPr>
          <w:spacing w:val="19"/>
        </w:rPr>
        <w:t xml:space="preserve"> </w:t>
      </w:r>
      <w:r>
        <w:rPr>
          <w:w w:val="103"/>
        </w:rPr>
        <w:t xml:space="preserve">times, </w:t>
      </w:r>
      <w:r>
        <w:t>but</w:t>
      </w:r>
      <w:r>
        <w:rPr>
          <w:spacing w:val="20"/>
        </w:rPr>
        <w:t xml:space="preserve"> </w:t>
      </w:r>
      <w:r>
        <w:t>He is so</w:t>
      </w:r>
      <w:r>
        <w:rPr>
          <w:spacing w:val="4"/>
        </w:rPr>
        <w:t xml:space="preserve"> </w:t>
      </w:r>
      <w:r>
        <w:t>cruel</w:t>
      </w:r>
      <w:r>
        <w:rPr>
          <w:spacing w:val="16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He did</w:t>
      </w:r>
      <w:r>
        <w:rPr>
          <w:spacing w:val="13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come.”</w:t>
      </w:r>
      <w:r>
        <w:rPr>
          <w:spacing w:val="6"/>
        </w:rPr>
        <w:t xml:space="preserve"> </w:t>
      </w:r>
      <w:r>
        <w:rPr>
          <w:w w:val="78"/>
        </w:rPr>
        <w:t>Çré</w:t>
      </w:r>
      <w:r>
        <w:rPr>
          <w:spacing w:val="11"/>
          <w:w w:val="78"/>
        </w:rPr>
        <w:t xml:space="preserve"> </w:t>
      </w:r>
      <w:r>
        <w:t>Rädhä</w:t>
      </w:r>
      <w:r>
        <w:rPr>
          <w:spacing w:val="5"/>
        </w:rPr>
        <w:t xml:space="preserve"> </w:t>
      </w:r>
      <w:r>
        <w:rPr>
          <w:w w:val="104"/>
        </w:rPr>
        <w:t xml:space="preserve">replied, </w:t>
      </w:r>
      <w:r>
        <w:t>“</w:t>
      </w:r>
      <w:r>
        <w:rPr>
          <w:i/>
        </w:rPr>
        <w:t>He</w:t>
      </w:r>
      <w:r>
        <w:rPr>
          <w:i/>
          <w:spacing w:val="5"/>
        </w:rPr>
        <w:t xml:space="preserve"> </w:t>
      </w:r>
      <w:r>
        <w:rPr>
          <w:i/>
        </w:rPr>
        <w:t>düté,</w:t>
      </w:r>
      <w:r>
        <w:rPr>
          <w:i/>
          <w:spacing w:val="-7"/>
        </w:rPr>
        <w:t xml:space="preserve"> </w:t>
      </w:r>
      <w:r>
        <w:t>My</w:t>
      </w:r>
      <w:r>
        <w:rPr>
          <w:spacing w:val="14"/>
        </w:rPr>
        <w:t xml:space="preserve"> </w:t>
      </w:r>
      <w:r>
        <w:t>dear</w:t>
      </w:r>
      <w:r>
        <w:rPr>
          <w:spacing w:val="42"/>
        </w:rPr>
        <w:t xml:space="preserve"> </w:t>
      </w:r>
      <w:r>
        <w:t>messenger</w:t>
      </w:r>
      <w:r>
        <w:rPr>
          <w:spacing w:val="45"/>
        </w:rPr>
        <w:t xml:space="preserve"> </w:t>
      </w:r>
      <w:r>
        <w:t>friend,</w:t>
      </w:r>
      <w:r>
        <w:rPr>
          <w:spacing w:val="44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t xml:space="preserve">that </w:t>
      </w:r>
      <w:r>
        <w:rPr>
          <w:spacing w:val="2"/>
        </w:rPr>
        <w:t xml:space="preserve"> </w:t>
      </w:r>
      <w:r>
        <w:rPr>
          <w:w w:val="103"/>
        </w:rPr>
        <w:t xml:space="preserve">double-dealing </w:t>
      </w:r>
      <w:r>
        <w:t>rogue</w:t>
      </w:r>
      <w:r>
        <w:rPr>
          <w:spacing w:val="45"/>
        </w:rPr>
        <w:t xml:space="preserve"> </w:t>
      </w:r>
      <w:r>
        <w:t>has</w:t>
      </w:r>
      <w:r>
        <w:rPr>
          <w:spacing w:val="38"/>
        </w:rPr>
        <w:t xml:space="preserve"> </w:t>
      </w:r>
      <w:r>
        <w:t>not</w:t>
      </w:r>
      <w:r>
        <w:rPr>
          <w:spacing w:val="47"/>
        </w:rPr>
        <w:t xml:space="preserve"> </w:t>
      </w:r>
      <w:r>
        <w:t>come,</w:t>
      </w:r>
      <w:r>
        <w:rPr>
          <w:spacing w:val="37"/>
        </w:rPr>
        <w:t xml:space="preserve"> </w:t>
      </w:r>
      <w:r>
        <w:t>how</w:t>
      </w:r>
      <w:r>
        <w:rPr>
          <w:spacing w:val="41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 xml:space="preserve">that </w:t>
      </w:r>
      <w:r>
        <w:rPr>
          <w:spacing w:val="1"/>
        </w:rPr>
        <w:t xml:space="preserve"> </w:t>
      </w:r>
      <w:r>
        <w:t>your</w:t>
      </w:r>
      <w:r>
        <w:rPr>
          <w:spacing w:val="45"/>
        </w:rPr>
        <w:t xml:space="preserve"> </w:t>
      </w:r>
      <w:r>
        <w:t>fault?</w:t>
      </w:r>
      <w:r>
        <w:rPr>
          <w:spacing w:val="36"/>
        </w:rPr>
        <w:t xml:space="preserve"> </w:t>
      </w:r>
      <w:r>
        <w:t>Why</w:t>
      </w:r>
      <w:r>
        <w:rPr>
          <w:spacing w:val="35"/>
        </w:rPr>
        <w:t xml:space="preserve"> </w:t>
      </w:r>
      <w:r>
        <w:t>are</w:t>
      </w:r>
      <w:r>
        <w:rPr>
          <w:spacing w:val="34"/>
        </w:rPr>
        <w:t xml:space="preserve"> </w:t>
      </w:r>
      <w:r>
        <w:rPr>
          <w:w w:val="103"/>
        </w:rPr>
        <w:t xml:space="preserve">you </w:t>
      </w:r>
      <w:r>
        <w:t>so</w:t>
      </w:r>
      <w:r>
        <w:rPr>
          <w:spacing w:val="18"/>
        </w:rPr>
        <w:t xml:space="preserve"> </w:t>
      </w:r>
      <w:r>
        <w:t>upset?</w:t>
      </w:r>
      <w:r>
        <w:rPr>
          <w:spacing w:val="39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nicely</w:t>
      </w:r>
      <w:r>
        <w:rPr>
          <w:spacing w:val="19"/>
        </w:rPr>
        <w:t xml:space="preserve"> </w:t>
      </w:r>
      <w:r>
        <w:t>done</w:t>
      </w:r>
      <w:r>
        <w:rPr>
          <w:spacing w:val="33"/>
        </w:rPr>
        <w:t xml:space="preserve"> </w:t>
      </w:r>
      <w:r>
        <w:t>your</w:t>
      </w:r>
      <w:r>
        <w:rPr>
          <w:spacing w:val="32"/>
        </w:rPr>
        <w:t xml:space="preserve"> </w:t>
      </w:r>
      <w:r>
        <w:t>duty</w:t>
      </w:r>
      <w:r>
        <w:rPr>
          <w:spacing w:val="35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w w:val="102"/>
        </w:rPr>
        <w:t xml:space="preserve">messenger.” </w:t>
      </w:r>
      <w:r>
        <w:t>The</w:t>
      </w:r>
      <w:r>
        <w:rPr>
          <w:spacing w:val="38"/>
        </w:rPr>
        <w:t xml:space="preserve"> </w:t>
      </w:r>
      <w:r>
        <w:rPr>
          <w:i/>
        </w:rPr>
        <w:t>düté</w:t>
      </w:r>
      <w:r>
        <w:rPr>
          <w:i/>
          <w:spacing w:val="-5"/>
        </w:rPr>
        <w:t xml:space="preserve"> </w:t>
      </w:r>
      <w:r>
        <w:t xml:space="preserve">answered, </w:t>
      </w:r>
      <w:r>
        <w:rPr>
          <w:spacing w:val="3"/>
        </w:rPr>
        <w:t xml:space="preserve"> </w:t>
      </w:r>
      <w:r>
        <w:t>“I</w:t>
      </w:r>
      <w:r>
        <w:rPr>
          <w:spacing w:val="24"/>
        </w:rPr>
        <w:t xml:space="preserve"> </w:t>
      </w:r>
      <w:r>
        <w:t>am</w:t>
      </w:r>
      <w:r>
        <w:rPr>
          <w:spacing w:val="36"/>
        </w:rPr>
        <w:t xml:space="preserve"> </w:t>
      </w:r>
      <w:r>
        <w:t xml:space="preserve">upset </w:t>
      </w:r>
      <w:r>
        <w:rPr>
          <w:spacing w:val="4"/>
        </w:rPr>
        <w:t xml:space="preserve"> </w:t>
      </w:r>
      <w:r>
        <w:t>because</w:t>
      </w:r>
      <w:r>
        <w:rPr>
          <w:spacing w:val="42"/>
        </w:rPr>
        <w:t xml:space="preserve"> </w:t>
      </w:r>
      <w:r>
        <w:t>I</w:t>
      </w:r>
      <w:r>
        <w:rPr>
          <w:spacing w:val="29"/>
        </w:rPr>
        <w:t xml:space="preserve"> </w:t>
      </w:r>
      <w:r>
        <w:t xml:space="preserve">could </w:t>
      </w:r>
      <w:r>
        <w:rPr>
          <w:spacing w:val="1"/>
        </w:rPr>
        <w:t xml:space="preserve"> </w:t>
      </w:r>
      <w:r>
        <w:t>not</w:t>
      </w:r>
      <w:r>
        <w:rPr>
          <w:spacing w:val="49"/>
        </w:rPr>
        <w:t xml:space="preserve"> </w:t>
      </w:r>
      <w:r>
        <w:rPr>
          <w:w w:val="104"/>
        </w:rPr>
        <w:t xml:space="preserve">bring </w:t>
      </w:r>
      <w:r>
        <w:t xml:space="preserve">Him. </w:t>
      </w:r>
      <w:r>
        <w:rPr>
          <w:spacing w:val="1"/>
        </w:rPr>
        <w:t xml:space="preserve"> </w:t>
      </w:r>
      <w:r>
        <w:t>He</w:t>
      </w:r>
      <w:r>
        <w:rPr>
          <w:spacing w:val="43"/>
        </w:rPr>
        <w:t xml:space="preserve"> </w:t>
      </w:r>
      <w:r>
        <w:t xml:space="preserve">has </w:t>
      </w:r>
      <w:r>
        <w:rPr>
          <w:spacing w:val="4"/>
        </w:rPr>
        <w:t xml:space="preserve"> </w:t>
      </w:r>
      <w:r>
        <w:t xml:space="preserve">numerous </w:t>
      </w:r>
      <w:r>
        <w:rPr>
          <w:spacing w:val="40"/>
        </w:rPr>
        <w:t xml:space="preserve"> </w:t>
      </w:r>
      <w:r>
        <w:t xml:space="preserve">beloveds  and </w:t>
      </w:r>
      <w:r>
        <w:rPr>
          <w:spacing w:val="10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rPr>
          <w:w w:val="106"/>
        </w:rPr>
        <w:t>independent.</w:t>
      </w:r>
      <w:r>
        <w:rPr>
          <w:spacing w:val="40"/>
          <w:w w:val="106"/>
        </w:rPr>
        <w:t xml:space="preserve"> </w:t>
      </w:r>
      <w:r>
        <w:t>He enjoys</w:t>
      </w:r>
      <w:r>
        <w:rPr>
          <w:spacing w:val="10"/>
        </w:rPr>
        <w:t xml:space="preserve"> </w:t>
      </w:r>
      <w:r>
        <w:t>whenever</w:t>
      </w:r>
      <w:r>
        <w:rPr>
          <w:spacing w:val="23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wherever</w:t>
      </w:r>
      <w:r>
        <w:rPr>
          <w:spacing w:val="22"/>
        </w:rPr>
        <w:t xml:space="preserve"> </w:t>
      </w:r>
      <w:r>
        <w:t>He wants.”</w:t>
      </w:r>
      <w:r>
        <w:rPr>
          <w:spacing w:val="12"/>
        </w:rPr>
        <w:t xml:space="preserve"> </w:t>
      </w:r>
      <w:r>
        <w:rPr>
          <w:w w:val="78"/>
        </w:rPr>
        <w:t>Çré</w:t>
      </w:r>
      <w:r>
        <w:rPr>
          <w:spacing w:val="11"/>
          <w:w w:val="78"/>
        </w:rPr>
        <w:t xml:space="preserve"> </w:t>
      </w:r>
      <w:r>
        <w:t>Rädhä</w:t>
      </w:r>
      <w:r>
        <w:rPr>
          <w:spacing w:val="5"/>
        </w:rPr>
        <w:t xml:space="preserve"> </w:t>
      </w:r>
      <w:r>
        <w:rPr>
          <w:w w:val="101"/>
        </w:rPr>
        <w:t xml:space="preserve">again </w:t>
      </w:r>
      <w:r>
        <w:t>asked,</w:t>
      </w:r>
      <w:r>
        <w:rPr>
          <w:spacing w:val="24"/>
        </w:rPr>
        <w:t xml:space="preserve"> </w:t>
      </w:r>
      <w:r>
        <w:t>“So</w:t>
      </w:r>
      <w:r>
        <w:rPr>
          <w:spacing w:val="-9"/>
        </w:rPr>
        <w:t xml:space="preserve"> </w:t>
      </w:r>
      <w:r>
        <w:t>why</w:t>
      </w:r>
      <w:r>
        <w:rPr>
          <w:spacing w:val="16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you</w:t>
      </w:r>
      <w:r>
        <w:rPr>
          <w:spacing w:val="18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blame?</w:t>
      </w:r>
      <w:r>
        <w:rPr>
          <w:spacing w:val="21"/>
        </w:rPr>
        <w:t xml:space="preserve"> </w:t>
      </w:r>
      <w:r>
        <w:t>Now</w:t>
      </w:r>
      <w:r>
        <w:rPr>
          <w:spacing w:val="13"/>
        </w:rPr>
        <w:t xml:space="preserve"> </w:t>
      </w:r>
      <w:r>
        <w:t>look</w:t>
      </w:r>
      <w:r>
        <w:rPr>
          <w:spacing w:val="23"/>
        </w:rPr>
        <w:t xml:space="preserve"> </w:t>
      </w:r>
      <w:r>
        <w:t>here.</w:t>
      </w:r>
      <w:r>
        <w:rPr>
          <w:spacing w:val="29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rPr>
          <w:w w:val="106"/>
        </w:rPr>
        <w:t xml:space="preserve">heart </w:t>
      </w:r>
      <w:r>
        <w:rPr>
          <w:spacing w:val="-5"/>
        </w:rPr>
        <w:t>i</w:t>
      </w:r>
      <w:r>
        <w:t>s</w:t>
      </w:r>
      <w:r>
        <w:rPr>
          <w:spacing w:val="18"/>
        </w:rPr>
        <w:t xml:space="preserve"> </w:t>
      </w:r>
      <w:r>
        <w:rPr>
          <w:spacing w:val="-5"/>
        </w:rPr>
        <w:t>forcibl</w:t>
      </w:r>
      <w:r>
        <w:t>y</w:t>
      </w:r>
      <w:r>
        <w:rPr>
          <w:spacing w:val="18"/>
        </w:rPr>
        <w:t xml:space="preserve"> </w:t>
      </w:r>
      <w:r>
        <w:rPr>
          <w:spacing w:val="-5"/>
        </w:rPr>
        <w:t>attracte</w:t>
      </w:r>
      <w:r>
        <w:t xml:space="preserve">d </w:t>
      </w:r>
      <w:r>
        <w:rPr>
          <w:spacing w:val="2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18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18"/>
        </w:rPr>
        <w:t xml:space="preserve"> </w:t>
      </w:r>
      <w:r>
        <w:rPr>
          <w:spacing w:val="-5"/>
        </w:rPr>
        <w:t>qualitie</w:t>
      </w:r>
      <w:r>
        <w:t>s</w:t>
      </w:r>
      <w:r>
        <w:rPr>
          <w:spacing w:val="38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5"/>
        </w:rPr>
        <w:t>i</w:t>
      </w:r>
      <w:r>
        <w:t>t</w:t>
      </w:r>
      <w:r>
        <w:rPr>
          <w:spacing w:val="26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8"/>
        </w:rPr>
        <w:t xml:space="preserve"> </w:t>
      </w:r>
      <w:r>
        <w:rPr>
          <w:spacing w:val="-5"/>
        </w:rPr>
        <w:t>bein</w:t>
      </w:r>
      <w:r>
        <w:t>g</w:t>
      </w:r>
      <w:r>
        <w:rPr>
          <w:spacing w:val="27"/>
        </w:rPr>
        <w:t xml:space="preserve"> </w:t>
      </w:r>
      <w:r>
        <w:rPr>
          <w:spacing w:val="-5"/>
        </w:rPr>
        <w:t>tor</w:t>
      </w:r>
      <w:r>
        <w:t>n</w:t>
      </w:r>
      <w:r>
        <w:rPr>
          <w:spacing w:val="47"/>
        </w:rPr>
        <w:t xml:space="preserve"> </w:t>
      </w:r>
      <w:r>
        <w:rPr>
          <w:spacing w:val="-5"/>
          <w:w w:val="105"/>
        </w:rPr>
        <w:t xml:space="preserve">apart </w:t>
      </w:r>
      <w:r>
        <w:rPr>
          <w:spacing w:val="-5"/>
        </w:rPr>
        <w:t>b</w:t>
      </w:r>
      <w:r>
        <w:t>y</w:t>
      </w:r>
      <w:r>
        <w:rPr>
          <w:spacing w:val="1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5"/>
        </w:rPr>
        <w:t>intolerabl</w:t>
      </w:r>
      <w:r>
        <w:t xml:space="preserve">e </w:t>
      </w:r>
      <w:r>
        <w:rPr>
          <w:spacing w:val="2"/>
        </w:rPr>
        <w:t xml:space="preserve"> </w:t>
      </w:r>
      <w:r>
        <w:rPr>
          <w:spacing w:val="-5"/>
        </w:rPr>
        <w:t>agon</w:t>
      </w:r>
      <w:r>
        <w:t>y</w:t>
      </w:r>
      <w:r>
        <w:rPr>
          <w:spacing w:val="23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5"/>
        </w:rPr>
        <w:t>no</w:t>
      </w:r>
      <w:r>
        <w:t>t</w:t>
      </w:r>
      <w:r>
        <w:rPr>
          <w:spacing w:val="38"/>
        </w:rPr>
        <w:t xml:space="preserve"> </w:t>
      </w:r>
      <w:r>
        <w:rPr>
          <w:spacing w:val="-5"/>
        </w:rPr>
        <w:t>bein</w:t>
      </w:r>
      <w:r>
        <w:t>g</w:t>
      </w:r>
      <w:r>
        <w:rPr>
          <w:spacing w:val="27"/>
        </w:rPr>
        <w:t xml:space="preserve"> </w:t>
      </w:r>
      <w:r>
        <w:rPr>
          <w:spacing w:val="-5"/>
        </w:rPr>
        <w:t>abl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29"/>
        </w:rPr>
        <w:t xml:space="preserve"> </w:t>
      </w:r>
      <w:r>
        <w:rPr>
          <w:spacing w:val="-5"/>
        </w:rPr>
        <w:t>mee</w:t>
      </w:r>
      <w:r>
        <w:t>t</w:t>
      </w:r>
      <w:r>
        <w:rPr>
          <w:spacing w:val="33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6"/>
        </w:rPr>
        <w:t xml:space="preserve"> </w:t>
      </w:r>
      <w:r>
        <w:rPr>
          <w:spacing w:val="-5"/>
          <w:w w:val="102"/>
        </w:rPr>
        <w:t xml:space="preserve">Him, </w:t>
      </w:r>
      <w:r>
        <w:t>so</w:t>
      </w:r>
      <w:r>
        <w:rPr>
          <w:spacing w:val="50"/>
        </w:rPr>
        <w:t xml:space="preserve"> </w:t>
      </w:r>
      <w:r>
        <w:t>My</w:t>
      </w:r>
      <w:r>
        <w:rPr>
          <w:spacing w:val="32"/>
        </w:rPr>
        <w:t xml:space="preserve"> </w:t>
      </w:r>
      <w:r>
        <w:t xml:space="preserve">devastated </w:t>
      </w:r>
      <w:r>
        <w:rPr>
          <w:spacing w:val="21"/>
        </w:rPr>
        <w:t xml:space="preserve"> </w:t>
      </w:r>
      <w:r>
        <w:rPr>
          <w:i/>
        </w:rPr>
        <w:t>präëa</w:t>
      </w:r>
      <w:r>
        <w:rPr>
          <w:i/>
          <w:spacing w:val="43"/>
        </w:rPr>
        <w:t xml:space="preserve"> </w:t>
      </w:r>
      <w:r>
        <w:t>will</w:t>
      </w:r>
      <w:r>
        <w:rPr>
          <w:spacing w:val="46"/>
        </w:rPr>
        <w:t xml:space="preserve"> </w:t>
      </w:r>
      <w:r>
        <w:t xml:space="preserve">surely </w:t>
      </w:r>
      <w:r>
        <w:rPr>
          <w:spacing w:val="11"/>
        </w:rPr>
        <w:t xml:space="preserve"> </w:t>
      </w:r>
      <w:r>
        <w:t>leave</w:t>
      </w:r>
      <w:r>
        <w:rPr>
          <w:spacing w:val="42"/>
        </w:rPr>
        <w:t xml:space="preserve"> </w:t>
      </w:r>
      <w:r>
        <w:t xml:space="preserve">and </w:t>
      </w:r>
      <w:r>
        <w:rPr>
          <w:spacing w:val="13"/>
        </w:rPr>
        <w:t xml:space="preserve"> </w:t>
      </w:r>
      <w:r>
        <w:t xml:space="preserve">reach </w:t>
      </w:r>
      <w:r>
        <w:rPr>
          <w:spacing w:val="13"/>
        </w:rPr>
        <w:t xml:space="preserve"> </w:t>
      </w:r>
      <w:r>
        <w:rPr>
          <w:w w:val="102"/>
        </w:rPr>
        <w:t xml:space="preserve">Him </w:t>
      </w:r>
      <w:r>
        <w:t>on</w:t>
      </w:r>
      <w:r>
        <w:rPr>
          <w:spacing w:val="16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rPr>
          <w:w w:val="102"/>
        </w:rPr>
        <w:t>own.”</w:t>
      </w:r>
    </w:p>
    <w:p w14:paraId="1684FF4E" w14:textId="77777777" w:rsidR="00150366" w:rsidRDefault="00150366">
      <w:pPr>
        <w:spacing w:line="120" w:lineRule="exact"/>
        <w:rPr>
          <w:sz w:val="13"/>
          <w:szCs w:val="13"/>
        </w:rPr>
      </w:pPr>
    </w:p>
    <w:p w14:paraId="074305D7" w14:textId="77777777" w:rsidR="00150366" w:rsidRDefault="00000000">
      <w:pPr>
        <w:spacing w:line="252" w:lineRule="auto"/>
        <w:ind w:left="119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5"/>
        </w:rPr>
        <w:t>Wha</w:t>
      </w:r>
      <w:r>
        <w:t>t</w:t>
      </w:r>
      <w:r>
        <w:rPr>
          <w:spacing w:val="46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5"/>
        </w:rPr>
        <w:t>natur</w:t>
      </w:r>
      <w:r>
        <w:t xml:space="preserve">e </w:t>
      </w:r>
      <w:r>
        <w:rPr>
          <w:spacing w:val="9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9"/>
        </w:rPr>
        <w:t xml:space="preserve"> </w:t>
      </w:r>
      <w:r>
        <w:rPr>
          <w:spacing w:val="-5"/>
        </w:rPr>
        <w:t>Rädhä’</w:t>
      </w:r>
      <w:r>
        <w:t>s</w:t>
      </w:r>
      <w:r>
        <w:rPr>
          <w:spacing w:val="-2"/>
        </w:rPr>
        <w:t xml:space="preserve"> </w:t>
      </w:r>
      <w:r>
        <w:rPr>
          <w:spacing w:val="-5"/>
        </w:rPr>
        <w:t>heart</w:t>
      </w:r>
      <w:r>
        <w:t>?</w:t>
      </w:r>
      <w:r>
        <w:rPr>
          <w:spacing w:val="48"/>
        </w:rPr>
        <w:t xml:space="preserve"> </w:t>
      </w:r>
      <w:r>
        <w:rPr>
          <w:spacing w:val="-5"/>
        </w:rPr>
        <w:t>I</w:t>
      </w:r>
      <w:r>
        <w:t>t</w:t>
      </w:r>
      <w:r>
        <w:rPr>
          <w:spacing w:val="31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4"/>
        </w:rPr>
        <w:t xml:space="preserve"> </w:t>
      </w:r>
      <w:r>
        <w:rPr>
          <w:spacing w:val="-5"/>
          <w:w w:val="104"/>
        </w:rPr>
        <w:t xml:space="preserve">spontaneously </w:t>
      </w:r>
      <w:r>
        <w:t xml:space="preserve">attracted </w:t>
      </w:r>
      <w:r>
        <w:rPr>
          <w:spacing w:val="28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rPr>
          <w:w w:val="78"/>
        </w:rPr>
        <w:t xml:space="preserve">Çré </w:t>
      </w:r>
      <w:r>
        <w:rPr>
          <w:spacing w:val="16"/>
          <w:w w:val="78"/>
        </w:rPr>
        <w:t xml:space="preserve"> </w:t>
      </w:r>
      <w:r>
        <w:t>Kåñëa’s</w:t>
      </w:r>
      <w:r>
        <w:rPr>
          <w:spacing w:val="-15"/>
        </w:rPr>
        <w:t xml:space="preserve"> </w:t>
      </w:r>
      <w:r>
        <w:t xml:space="preserve">qualities. </w:t>
      </w:r>
      <w:r>
        <w:rPr>
          <w:spacing w:val="16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 xml:space="preserve">phrase </w:t>
      </w:r>
      <w:r>
        <w:rPr>
          <w:spacing w:val="20"/>
        </w:rPr>
        <w:t xml:space="preserve"> </w:t>
      </w:r>
      <w:r>
        <w:rPr>
          <w:i/>
        </w:rPr>
        <w:t xml:space="preserve">utkaëöhärti- </w:t>
      </w:r>
      <w:r>
        <w:rPr>
          <w:i/>
          <w:spacing w:val="-5"/>
        </w:rPr>
        <w:t>bharä</w:t>
      </w:r>
      <w:r>
        <w:rPr>
          <w:i/>
        </w:rPr>
        <w:t xml:space="preserve">d </w:t>
      </w:r>
      <w:r>
        <w:rPr>
          <w:spacing w:val="-5"/>
        </w:rPr>
        <w:t>means</w:t>
      </w:r>
      <w:r>
        <w:t>,</w:t>
      </w:r>
      <w:r>
        <w:rPr>
          <w:spacing w:val="40"/>
        </w:rPr>
        <w:t xml:space="preserve"> </w:t>
      </w:r>
      <w:r>
        <w:rPr>
          <w:spacing w:val="-5"/>
        </w:rPr>
        <w:t>“M</w:t>
      </w:r>
      <w:r>
        <w:t>y</w:t>
      </w:r>
      <w:r>
        <w:rPr>
          <w:spacing w:val="8"/>
        </w:rPr>
        <w:t xml:space="preserve"> </w:t>
      </w:r>
      <w:r>
        <w:rPr>
          <w:spacing w:val="-5"/>
        </w:rPr>
        <w:t>hear</w:t>
      </w:r>
      <w:r>
        <w:t>t</w:t>
      </w:r>
      <w:r>
        <w:rPr>
          <w:spacing w:val="47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3"/>
        </w:rPr>
        <w:t xml:space="preserve"> </w:t>
      </w:r>
      <w:r>
        <w:rPr>
          <w:spacing w:val="-5"/>
        </w:rPr>
        <w:t>breakin</w:t>
      </w:r>
      <w:r>
        <w:t>g</w:t>
      </w:r>
      <w:r>
        <w:rPr>
          <w:spacing w:val="44"/>
        </w:rPr>
        <w:t xml:space="preserve"> </w:t>
      </w:r>
      <w:r>
        <w:rPr>
          <w:spacing w:val="-5"/>
        </w:rPr>
        <w:t>apar</w:t>
      </w:r>
      <w:r>
        <w:t>t</w:t>
      </w:r>
      <w:r>
        <w:rPr>
          <w:spacing w:val="43"/>
        </w:rPr>
        <w:t xml:space="preserve"> </w:t>
      </w:r>
      <w:r>
        <w:rPr>
          <w:spacing w:val="-5"/>
        </w:rPr>
        <w:t>unde</w:t>
      </w:r>
      <w:r>
        <w:t xml:space="preserve">r </w:t>
      </w:r>
      <w:r>
        <w:rPr>
          <w:spacing w:val="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5"/>
          <w:w w:val="104"/>
        </w:rPr>
        <w:t xml:space="preserve">painful </w:t>
      </w:r>
      <w:r>
        <w:t xml:space="preserve">burden </w:t>
      </w:r>
      <w:r>
        <w:rPr>
          <w:spacing w:val="14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unfulfilled  desire</w:t>
      </w:r>
      <w:r>
        <w:rPr>
          <w:spacing w:val="39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meet</w:t>
      </w:r>
      <w:r>
        <w:rPr>
          <w:spacing w:val="40"/>
        </w:rPr>
        <w:t xml:space="preserve"> </w:t>
      </w:r>
      <w:r>
        <w:t>with</w:t>
      </w:r>
      <w:r>
        <w:rPr>
          <w:spacing w:val="42"/>
        </w:rPr>
        <w:t xml:space="preserve"> </w:t>
      </w:r>
      <w:r>
        <w:t>My</w:t>
      </w:r>
      <w:r>
        <w:rPr>
          <w:spacing w:val="11"/>
        </w:rPr>
        <w:t xml:space="preserve"> </w:t>
      </w:r>
      <w:r>
        <w:rPr>
          <w:w w:val="101"/>
        </w:rPr>
        <w:t xml:space="preserve">beloved. </w:t>
      </w:r>
      <w:r>
        <w:t>Although</w:t>
      </w:r>
      <w:r>
        <w:rPr>
          <w:spacing w:val="46"/>
        </w:rPr>
        <w:t xml:space="preserve"> </w:t>
      </w:r>
      <w:r>
        <w:t>I</w:t>
      </w:r>
      <w:r>
        <w:rPr>
          <w:spacing w:val="23"/>
        </w:rPr>
        <w:t xml:space="preserve"> </w:t>
      </w:r>
      <w:r>
        <w:t>try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check</w:t>
      </w:r>
      <w:r>
        <w:rPr>
          <w:spacing w:val="42"/>
        </w:rPr>
        <w:t xml:space="preserve"> </w:t>
      </w:r>
      <w:r>
        <w:t>My</w:t>
      </w:r>
      <w:r>
        <w:rPr>
          <w:spacing w:val="9"/>
        </w:rPr>
        <w:t xml:space="preserve"> </w:t>
      </w:r>
      <w:r>
        <w:t>heart,  it</w:t>
      </w:r>
      <w:r>
        <w:rPr>
          <w:spacing w:val="31"/>
        </w:rPr>
        <w:t xml:space="preserve"> </w:t>
      </w:r>
      <w:r>
        <w:t>will</w:t>
      </w:r>
      <w:r>
        <w:rPr>
          <w:spacing w:val="23"/>
        </w:rPr>
        <w:t xml:space="preserve"> </w:t>
      </w:r>
      <w:r>
        <w:t>not</w:t>
      </w:r>
      <w:r>
        <w:rPr>
          <w:spacing w:val="43"/>
        </w:rPr>
        <w:t xml:space="preserve"> </w:t>
      </w:r>
      <w:r>
        <w:t>listen;</w:t>
      </w:r>
      <w:r>
        <w:rPr>
          <w:spacing w:val="38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 xml:space="preserve">will certainly </w:t>
      </w:r>
      <w:r>
        <w:rPr>
          <w:spacing w:val="1"/>
        </w:rPr>
        <w:t xml:space="preserve"> </w:t>
      </w:r>
      <w:r>
        <w:t>reach</w:t>
      </w:r>
      <w:r>
        <w:rPr>
          <w:spacing w:val="47"/>
        </w:rPr>
        <w:t xml:space="preserve"> </w:t>
      </w:r>
      <w:r>
        <w:t>Him.”</w:t>
      </w:r>
      <w:r>
        <w:rPr>
          <w:spacing w:val="35"/>
        </w:rPr>
        <w:t xml:space="preserve"> </w:t>
      </w:r>
      <w:r>
        <w:t>Alternatively,</w:t>
      </w:r>
      <w:r>
        <w:rPr>
          <w:spacing w:val="41"/>
        </w:rPr>
        <w:t xml:space="preserve"> </w:t>
      </w:r>
      <w:r>
        <w:t>“Look,</w:t>
      </w:r>
      <w:r>
        <w:rPr>
          <w:spacing w:val="30"/>
        </w:rPr>
        <w:t xml:space="preserve"> </w:t>
      </w:r>
      <w:r>
        <w:rPr>
          <w:i/>
        </w:rPr>
        <w:t xml:space="preserve">sakhé, </w:t>
      </w:r>
      <w:r>
        <w:t>it</w:t>
      </w:r>
      <w:r>
        <w:rPr>
          <w:spacing w:val="38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rPr>
          <w:w w:val="108"/>
        </w:rPr>
        <w:t>not</w:t>
      </w:r>
    </w:p>
    <w:p w14:paraId="3143CCEB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1119159C" w14:textId="77777777" w:rsidR="00150366" w:rsidRDefault="00150366">
      <w:pPr>
        <w:spacing w:line="200" w:lineRule="exact"/>
      </w:pPr>
    </w:p>
    <w:p w14:paraId="0A5ECB08" w14:textId="77777777" w:rsidR="00150366" w:rsidRDefault="00000000">
      <w:pPr>
        <w:spacing w:before="29" w:line="252" w:lineRule="auto"/>
        <w:ind w:left="120" w:right="85"/>
        <w:jc w:val="both"/>
      </w:pPr>
      <w:r>
        <w:rPr>
          <w:spacing w:val="-2"/>
        </w:rPr>
        <w:t>possibl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17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6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3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1"/>
        </w:rPr>
        <w:t xml:space="preserve"> </w:t>
      </w:r>
      <w:r>
        <w:rPr>
          <w:spacing w:val="-2"/>
        </w:rPr>
        <w:t>belove</w:t>
      </w:r>
      <w:r>
        <w:t>d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32"/>
        </w:rPr>
        <w:t xml:space="preserve"> </w:t>
      </w:r>
      <w:r>
        <w:rPr>
          <w:spacing w:val="-2"/>
        </w:rPr>
        <w:t>tim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sinc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 xml:space="preserve">He </w:t>
      </w:r>
      <w:r>
        <w:t>is</w:t>
      </w:r>
      <w:r>
        <w:rPr>
          <w:spacing w:val="35"/>
        </w:rPr>
        <w:t xml:space="preserve"> </w:t>
      </w:r>
      <w:r>
        <w:t xml:space="preserve">tied  up </w:t>
      </w:r>
      <w:r>
        <w:rPr>
          <w:spacing w:val="3"/>
        </w:rPr>
        <w:t xml:space="preserve"> </w:t>
      </w:r>
      <w:r>
        <w:t xml:space="preserve">with </w:t>
      </w:r>
      <w:r>
        <w:rPr>
          <w:spacing w:val="3"/>
        </w:rPr>
        <w:t xml:space="preserve"> </w:t>
      </w:r>
      <w:r>
        <w:t xml:space="preserve">another </w:t>
      </w:r>
      <w:r>
        <w:rPr>
          <w:spacing w:val="21"/>
        </w:rPr>
        <w:t xml:space="preserve"> </w:t>
      </w:r>
      <w:r>
        <w:t xml:space="preserve">alluring </w:t>
      </w:r>
      <w:r>
        <w:rPr>
          <w:spacing w:val="10"/>
        </w:rPr>
        <w:t xml:space="preserve"> </w:t>
      </w:r>
      <w:r>
        <w:t xml:space="preserve">beauty. </w:t>
      </w:r>
      <w:r>
        <w:rPr>
          <w:spacing w:val="3"/>
        </w:rPr>
        <w:t xml:space="preserve"> </w:t>
      </w:r>
      <w:r>
        <w:t xml:space="preserve">Nevertheless, </w:t>
      </w:r>
      <w:r>
        <w:rPr>
          <w:spacing w:val="7"/>
        </w:rPr>
        <w:t xml:space="preserve"> </w:t>
      </w:r>
      <w:r>
        <w:t>My eagerness</w:t>
      </w:r>
      <w:r>
        <w:rPr>
          <w:spacing w:val="18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increasing</w:t>
      </w:r>
      <w:r>
        <w:rPr>
          <w:spacing w:val="27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4"/>
        </w:rPr>
        <w:t>moment.”</w:t>
      </w:r>
    </w:p>
    <w:p w14:paraId="719F9EB6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13989DC9" w14:textId="77777777" w:rsidR="00150366" w:rsidRDefault="00000000">
      <w:pPr>
        <w:spacing w:line="252" w:lineRule="auto"/>
        <w:ind w:left="120" w:right="84" w:firstLine="360"/>
        <w:jc w:val="both"/>
      </w:pPr>
      <w:r>
        <w:rPr>
          <w:w w:val="78"/>
        </w:rPr>
        <w:t>Çré</w:t>
      </w:r>
      <w:r>
        <w:rPr>
          <w:spacing w:val="37"/>
          <w:w w:val="78"/>
        </w:rPr>
        <w:t xml:space="preserve"> </w:t>
      </w:r>
      <w:r>
        <w:t>Rädhä’s words</w:t>
      </w:r>
      <w:r>
        <w:rPr>
          <w:spacing w:val="41"/>
        </w:rPr>
        <w:t xml:space="preserve"> </w:t>
      </w:r>
      <w:r>
        <w:t>may</w:t>
      </w:r>
      <w:r>
        <w:rPr>
          <w:spacing w:val="30"/>
        </w:rPr>
        <w:t xml:space="preserve"> </w:t>
      </w:r>
      <w:r>
        <w:t>also</w:t>
      </w:r>
      <w:r>
        <w:rPr>
          <w:spacing w:val="29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 xml:space="preserve">understood </w:t>
      </w:r>
      <w:r>
        <w:rPr>
          <w:spacing w:val="29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rPr>
          <w:w w:val="107"/>
        </w:rPr>
        <w:t xml:space="preserve">the </w:t>
      </w:r>
      <w:r>
        <w:t xml:space="preserve">following </w:t>
      </w:r>
      <w:r>
        <w:rPr>
          <w:spacing w:val="3"/>
        </w:rPr>
        <w:t xml:space="preserve"> </w:t>
      </w:r>
      <w:r>
        <w:t xml:space="preserve">sense. </w:t>
      </w:r>
      <w:r>
        <w:rPr>
          <w:spacing w:val="5"/>
        </w:rPr>
        <w:t xml:space="preserve"> </w:t>
      </w:r>
      <w:r>
        <w:t xml:space="preserve">“This  heart </w:t>
      </w:r>
      <w:r>
        <w:rPr>
          <w:spacing w:val="20"/>
        </w:rPr>
        <w:t xml:space="preserve"> </w:t>
      </w:r>
      <w:r>
        <w:t xml:space="preserve">has </w:t>
      </w:r>
      <w:r>
        <w:rPr>
          <w:spacing w:val="6"/>
        </w:rPr>
        <w:t xml:space="preserve"> </w:t>
      </w:r>
      <w:r>
        <w:t xml:space="preserve">previously </w:t>
      </w:r>
      <w:r>
        <w:rPr>
          <w:spacing w:val="12"/>
        </w:rPr>
        <w:t xml:space="preserve"> </w:t>
      </w:r>
      <w:r>
        <w:rPr>
          <w:w w:val="103"/>
        </w:rPr>
        <w:t xml:space="preserve">experienced </w:t>
      </w:r>
      <w:r>
        <w:t>erotic</w:t>
      </w:r>
      <w:r>
        <w:rPr>
          <w:spacing w:val="18"/>
        </w:rPr>
        <w:t xml:space="preserve"> </w:t>
      </w:r>
      <w:r>
        <w:t>joy with</w:t>
      </w:r>
      <w:r>
        <w:rPr>
          <w:spacing w:val="18"/>
        </w:rPr>
        <w:t xml:space="preserve"> </w:t>
      </w:r>
      <w:r>
        <w:t>Hari,</w:t>
      </w:r>
      <w:r>
        <w:rPr>
          <w:spacing w:val="8"/>
        </w:rPr>
        <w:t xml:space="preserve"> </w:t>
      </w:r>
      <w:r>
        <w:t>so</w:t>
      </w:r>
      <w:r>
        <w:rPr>
          <w:spacing w:val="4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will definitely</w:t>
      </w:r>
      <w:r>
        <w:rPr>
          <w:spacing w:val="15"/>
        </w:rPr>
        <w:t xml:space="preserve"> </w:t>
      </w:r>
      <w:r>
        <w:t>join</w:t>
      </w:r>
      <w:r>
        <w:rPr>
          <w:spacing w:val="12"/>
        </w:rPr>
        <w:t xml:space="preserve"> </w:t>
      </w:r>
      <w:r>
        <w:t>Him.</w:t>
      </w:r>
      <w:r>
        <w:rPr>
          <w:spacing w:val="8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 xml:space="preserve">is </w:t>
      </w:r>
      <w:r>
        <w:rPr>
          <w:w w:val="107"/>
        </w:rPr>
        <w:t xml:space="preserve">no </w:t>
      </w:r>
      <w:r>
        <w:t>fault</w:t>
      </w:r>
      <w:r>
        <w:rPr>
          <w:spacing w:val="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yours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no</w:t>
      </w:r>
      <w:r>
        <w:rPr>
          <w:spacing w:val="13"/>
        </w:rPr>
        <w:t xml:space="preserve"> </w:t>
      </w:r>
      <w:r>
        <w:t>fault</w:t>
      </w:r>
      <w:r>
        <w:rPr>
          <w:spacing w:val="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Mine.</w:t>
      </w:r>
      <w:r>
        <w:rPr>
          <w:spacing w:val="4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charming</w:t>
      </w:r>
      <w:r>
        <w:rPr>
          <w:spacing w:val="29"/>
        </w:rPr>
        <w:t xml:space="preserve"> </w:t>
      </w:r>
      <w:r>
        <w:t>maiden</w:t>
      </w:r>
      <w:r>
        <w:rPr>
          <w:spacing w:val="23"/>
        </w:rPr>
        <w:t xml:space="preserve"> </w:t>
      </w:r>
      <w:r>
        <w:t>is also</w:t>
      </w:r>
      <w:r>
        <w:rPr>
          <w:spacing w:val="-1"/>
        </w:rPr>
        <w:t xml:space="preserve"> </w:t>
      </w:r>
      <w:r>
        <w:t>not</w:t>
      </w:r>
      <w:r>
        <w:rPr>
          <w:spacing w:val="1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 blamed.</w:t>
      </w:r>
      <w:r>
        <w:rPr>
          <w:spacing w:val="15"/>
        </w:rPr>
        <w:t xml:space="preserve"> </w:t>
      </w:r>
      <w:r>
        <w:t>Providence</w:t>
      </w:r>
      <w:r>
        <w:rPr>
          <w:spacing w:val="14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surely</w:t>
      </w:r>
      <w:r>
        <w:rPr>
          <w:spacing w:val="11"/>
        </w:rPr>
        <w:t xml:space="preserve"> </w:t>
      </w:r>
      <w:r>
        <w:t>become</w:t>
      </w:r>
      <w:r>
        <w:rPr>
          <w:spacing w:val="8"/>
        </w:rPr>
        <w:t xml:space="preserve"> </w:t>
      </w:r>
      <w:r>
        <w:rPr>
          <w:w w:val="101"/>
        </w:rPr>
        <w:t xml:space="preserve">adverse </w:t>
      </w:r>
      <w:r>
        <w:t>to</w:t>
      </w:r>
      <w:r>
        <w:rPr>
          <w:spacing w:val="13"/>
        </w:rPr>
        <w:t xml:space="preserve"> </w:t>
      </w:r>
      <w:r>
        <w:t>Me.”</w:t>
      </w:r>
    </w:p>
    <w:p w14:paraId="60E9F0A0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09C10458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4"/>
        </w:rPr>
        <w:t>Ther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1"/>
        </w:rPr>
        <w:t xml:space="preserve"> </w:t>
      </w:r>
      <w:r>
        <w:rPr>
          <w:spacing w:val="-4"/>
        </w:rPr>
        <w:t>ye</w:t>
      </w:r>
      <w:r>
        <w:t>t</w:t>
      </w:r>
      <w:r>
        <w:rPr>
          <w:spacing w:val="13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4"/>
        </w:rPr>
        <w:t>furthe</w:t>
      </w:r>
      <w:r>
        <w:t>r</w:t>
      </w:r>
      <w:r>
        <w:rPr>
          <w:spacing w:val="44"/>
        </w:rPr>
        <w:t xml:space="preserve"> </w:t>
      </w:r>
      <w:r>
        <w:rPr>
          <w:spacing w:val="-4"/>
        </w:rPr>
        <w:t>meaning</w:t>
      </w:r>
      <w:r>
        <w:t>:</w:t>
      </w:r>
      <w:r>
        <w:rPr>
          <w:spacing w:val="33"/>
        </w:rPr>
        <w:t xml:space="preserve"> </w:t>
      </w:r>
      <w:r>
        <w:rPr>
          <w:spacing w:val="-4"/>
        </w:rPr>
        <w:t>“Thus</w:t>
      </w:r>
      <w:r>
        <w:t>,</w:t>
      </w:r>
      <w:r>
        <w:rPr>
          <w:spacing w:val="27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-3"/>
        </w:rPr>
        <w:t xml:space="preserve"> </w:t>
      </w:r>
      <w:r>
        <w:rPr>
          <w:spacing w:val="-4"/>
        </w:rPr>
        <w:t>hear</w:t>
      </w:r>
      <w:r>
        <w:t>t</w:t>
      </w:r>
      <w:r>
        <w:rPr>
          <w:spacing w:val="35"/>
        </w:rPr>
        <w:t xml:space="preserve"> </w:t>
      </w:r>
      <w:r>
        <w:rPr>
          <w:spacing w:val="-4"/>
        </w:rPr>
        <w:t>mus</w:t>
      </w:r>
      <w:r>
        <w:t>t</w:t>
      </w:r>
      <w:r>
        <w:rPr>
          <w:spacing w:val="34"/>
        </w:rPr>
        <w:t xml:space="preserve"> </w:t>
      </w:r>
      <w:r>
        <w:rPr>
          <w:spacing w:val="-4"/>
        </w:rPr>
        <w:t xml:space="preserve">go </w:t>
      </w:r>
      <w:r>
        <w:t>to</w:t>
      </w:r>
      <w:r>
        <w:rPr>
          <w:spacing w:val="20"/>
        </w:rPr>
        <w:t xml:space="preserve"> </w:t>
      </w:r>
      <w:r>
        <w:t>Him</w:t>
      </w:r>
      <w:r>
        <w:rPr>
          <w:spacing w:val="16"/>
        </w:rPr>
        <w:t xml:space="preserve"> </w:t>
      </w:r>
      <w:r>
        <w:t>and,</w:t>
      </w:r>
      <w:r>
        <w:rPr>
          <w:spacing w:val="29"/>
        </w:rPr>
        <w:t xml:space="preserve"> </w:t>
      </w:r>
      <w:r>
        <w:t>after</w:t>
      </w:r>
      <w:r>
        <w:rPr>
          <w:spacing w:val="16"/>
        </w:rPr>
        <w:t xml:space="preserve"> </w:t>
      </w:r>
      <w:r>
        <w:t>attaining</w:t>
      </w:r>
      <w:r>
        <w:rPr>
          <w:spacing w:val="37"/>
        </w:rPr>
        <w:t xml:space="preserve"> </w:t>
      </w:r>
      <w:r>
        <w:t>release,</w:t>
      </w:r>
      <w:r>
        <w:rPr>
          <w:spacing w:val="15"/>
        </w:rPr>
        <w:t xml:space="preserve"> </w:t>
      </w:r>
      <w:r>
        <w:t>it</w:t>
      </w:r>
      <w:r>
        <w:rPr>
          <w:spacing w:val="17"/>
        </w:rPr>
        <w:t xml:space="preserve"> </w:t>
      </w:r>
      <w:r>
        <w:t>will</w:t>
      </w:r>
      <w:r>
        <w:rPr>
          <w:spacing w:val="9"/>
        </w:rPr>
        <w:t xml:space="preserve"> </w:t>
      </w:r>
      <w:r>
        <w:t>cease</w:t>
      </w:r>
      <w:r>
        <w:rPr>
          <w:spacing w:val="9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activity.”</w:t>
      </w:r>
    </w:p>
    <w:p w14:paraId="4CD04BC1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6DF71642" w14:textId="77777777" w:rsidR="00150366" w:rsidRDefault="00000000">
      <w:pPr>
        <w:spacing w:line="252" w:lineRule="auto"/>
        <w:ind w:left="120" w:right="84" w:firstLine="360"/>
        <w:jc w:val="both"/>
      </w:pPr>
      <w:r>
        <w:t xml:space="preserve">As </w:t>
      </w:r>
      <w:r>
        <w:rPr>
          <w:w w:val="78"/>
        </w:rPr>
        <w:t>Çré</w:t>
      </w:r>
      <w:r>
        <w:rPr>
          <w:spacing w:val="27"/>
          <w:w w:val="78"/>
        </w:rPr>
        <w:t xml:space="preserve"> </w:t>
      </w:r>
      <w:r>
        <w:t>Rädhä</w:t>
      </w:r>
      <w:r>
        <w:rPr>
          <w:spacing w:val="21"/>
        </w:rPr>
        <w:t xml:space="preserve"> </w:t>
      </w:r>
      <w:r>
        <w:t>sang</w:t>
      </w:r>
      <w:r>
        <w:rPr>
          <w:spacing w:val="23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w w:val="84"/>
        </w:rPr>
        <w:t>Çré</w:t>
      </w:r>
      <w:r>
        <w:rPr>
          <w:spacing w:val="6"/>
          <w:w w:val="84"/>
        </w:rPr>
        <w:t xml:space="preserve"> </w:t>
      </w:r>
      <w:r>
        <w:rPr>
          <w:w w:val="84"/>
        </w:rPr>
        <w:t xml:space="preserve">Kåñëa’s </w:t>
      </w:r>
      <w:r>
        <w:rPr>
          <w:spacing w:val="27"/>
          <w:w w:val="84"/>
        </w:rPr>
        <w:t xml:space="preserve"> </w:t>
      </w:r>
      <w:r>
        <w:t>qualities</w:t>
      </w:r>
      <w:r>
        <w:rPr>
          <w:spacing w:val="3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state</w:t>
      </w:r>
      <w:r>
        <w:rPr>
          <w:spacing w:val="30"/>
        </w:rPr>
        <w:t xml:space="preserve"> </w:t>
      </w:r>
      <w:r>
        <w:t xml:space="preserve">of calm </w:t>
      </w:r>
      <w:r>
        <w:rPr>
          <w:spacing w:val="26"/>
        </w:rPr>
        <w:t xml:space="preserve"> </w:t>
      </w:r>
      <w:r>
        <w:t xml:space="preserve">despondency  </w:t>
      </w:r>
      <w:r>
        <w:rPr>
          <w:spacing w:val="10"/>
        </w:rPr>
        <w:t xml:space="preserve"> </w:t>
      </w:r>
      <w:r>
        <w:t>(</w:t>
      </w:r>
      <w:r>
        <w:rPr>
          <w:i/>
        </w:rPr>
        <w:t>çänta-nirveda</w:t>
      </w:r>
      <w:r>
        <w:t xml:space="preserve">), </w:t>
      </w:r>
      <w:r>
        <w:rPr>
          <w:spacing w:val="8"/>
        </w:rPr>
        <w:t xml:space="preserve"> </w:t>
      </w:r>
      <w:r>
        <w:t xml:space="preserve">She </w:t>
      </w:r>
      <w:r>
        <w:rPr>
          <w:spacing w:val="12"/>
        </w:rPr>
        <w:t xml:space="preserve"> </w:t>
      </w:r>
      <w:r>
        <w:t xml:space="preserve">attained   </w:t>
      </w:r>
      <w:r>
        <w:rPr>
          <w:i/>
          <w:w w:val="91"/>
        </w:rPr>
        <w:t xml:space="preserve">daçamé- </w:t>
      </w:r>
      <w:r>
        <w:rPr>
          <w:i/>
        </w:rPr>
        <w:t>daçä</w:t>
      </w:r>
      <w:r>
        <w:t>, the</w:t>
      </w:r>
      <w:r>
        <w:rPr>
          <w:spacing w:val="43"/>
        </w:rPr>
        <w:t xml:space="preserve"> </w:t>
      </w:r>
      <w:r>
        <w:t xml:space="preserve">tenth </w:t>
      </w:r>
      <w:r>
        <w:rPr>
          <w:spacing w:val="12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final</w:t>
      </w:r>
      <w:r>
        <w:rPr>
          <w:spacing w:val="29"/>
        </w:rPr>
        <w:t xml:space="preserve"> </w:t>
      </w:r>
      <w:r>
        <w:t xml:space="preserve">condition 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 xml:space="preserve">separation </w:t>
      </w:r>
      <w:r>
        <w:rPr>
          <w:spacing w:val="9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rPr>
          <w:w w:val="104"/>
        </w:rPr>
        <w:t xml:space="preserve">which </w:t>
      </w:r>
      <w:r>
        <w:t>She</w:t>
      </w:r>
      <w:r>
        <w:rPr>
          <w:spacing w:val="14"/>
        </w:rPr>
        <w:t xml:space="preserve"> </w:t>
      </w:r>
      <w:r>
        <w:t>desires</w:t>
      </w:r>
      <w:r>
        <w:rPr>
          <w:spacing w:val="31"/>
        </w:rPr>
        <w:t xml:space="preserve"> </w:t>
      </w:r>
      <w:r>
        <w:t>Her</w:t>
      </w:r>
      <w:r>
        <w:rPr>
          <w:spacing w:val="26"/>
        </w:rPr>
        <w:t xml:space="preserve"> </w:t>
      </w:r>
      <w:r>
        <w:t>own</w:t>
      </w:r>
      <w:r>
        <w:rPr>
          <w:spacing w:val="34"/>
        </w:rPr>
        <w:t xml:space="preserve"> </w:t>
      </w:r>
      <w:r>
        <w:t>death.</w:t>
      </w:r>
      <w:r>
        <w:rPr>
          <w:spacing w:val="44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charming  maiden</w:t>
      </w:r>
      <w:r>
        <w:rPr>
          <w:spacing w:val="43"/>
        </w:rPr>
        <w:t xml:space="preserve"> </w:t>
      </w:r>
      <w:r>
        <w:t>who</w:t>
      </w:r>
      <w:r>
        <w:rPr>
          <w:spacing w:val="34"/>
        </w:rPr>
        <w:t xml:space="preserve"> </w:t>
      </w:r>
      <w:r>
        <w:t>is deriving</w:t>
      </w:r>
      <w:r>
        <w:rPr>
          <w:spacing w:val="8"/>
        </w:rPr>
        <w:t xml:space="preserve"> </w:t>
      </w:r>
      <w:r>
        <w:t>happiness</w:t>
      </w:r>
      <w:r>
        <w:rPr>
          <w:spacing w:val="27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rPr>
          <w:w w:val="83"/>
        </w:rPr>
        <w:t>Çré</w:t>
      </w:r>
      <w:r>
        <w:rPr>
          <w:spacing w:val="-11"/>
          <w:w w:val="83"/>
        </w:rPr>
        <w:t xml:space="preserve"> </w:t>
      </w:r>
      <w:r>
        <w:rPr>
          <w:w w:val="83"/>
        </w:rPr>
        <w:t xml:space="preserve">Kåñëa’s </w:t>
      </w:r>
      <w:r>
        <w:rPr>
          <w:spacing w:val="14"/>
          <w:w w:val="83"/>
        </w:rPr>
        <w:t xml:space="preserve"> </w:t>
      </w:r>
      <w:r>
        <w:t>qualities</w:t>
      </w:r>
      <w:r>
        <w:rPr>
          <w:spacing w:val="15"/>
        </w:rPr>
        <w:t xml:space="preserve"> </w:t>
      </w:r>
      <w:r>
        <w:t>experiences</w:t>
      </w:r>
      <w:r>
        <w:rPr>
          <w:spacing w:val="23"/>
        </w:rPr>
        <w:t xml:space="preserve"> </w:t>
      </w:r>
      <w:r>
        <w:rPr>
          <w:w w:val="108"/>
        </w:rPr>
        <w:t xml:space="preserve">not </w:t>
      </w:r>
      <w:r>
        <w:t>even</w:t>
      </w:r>
      <w:r>
        <w:rPr>
          <w:spacing w:val="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slightest</w:t>
      </w:r>
      <w:r>
        <w:rPr>
          <w:spacing w:val="16"/>
        </w:rPr>
        <w:t xml:space="preserve"> </w:t>
      </w:r>
      <w:r>
        <w:t>distress.</w:t>
      </w:r>
      <w:r>
        <w:rPr>
          <w:spacing w:val="1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w w:val="78"/>
        </w:rPr>
        <w:t>Çré</w:t>
      </w:r>
      <w:r>
        <w:rPr>
          <w:spacing w:val="7"/>
          <w:w w:val="78"/>
        </w:rPr>
        <w:t xml:space="preserve"> </w:t>
      </w:r>
      <w:r>
        <w:t>Rädhä,</w:t>
      </w:r>
      <w:r>
        <w:rPr>
          <w:spacing w:val="2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other</w:t>
      </w:r>
      <w:r>
        <w:rPr>
          <w:spacing w:val="25"/>
        </w:rPr>
        <w:t xml:space="preserve"> </w:t>
      </w:r>
      <w:r>
        <w:rPr>
          <w:w w:val="107"/>
        </w:rPr>
        <w:t xml:space="preserve">hand, </w:t>
      </w:r>
      <w:r>
        <w:t>is thrown</w:t>
      </w:r>
      <w:r>
        <w:rPr>
          <w:spacing w:val="40"/>
        </w:rPr>
        <w:t xml:space="preserve"> </w:t>
      </w:r>
      <w:r>
        <w:t>into</w:t>
      </w:r>
      <w:r>
        <w:rPr>
          <w:spacing w:val="22"/>
        </w:rPr>
        <w:t xml:space="preserve"> </w:t>
      </w:r>
      <w:r>
        <w:t>extreme</w:t>
      </w:r>
      <w:r>
        <w:rPr>
          <w:spacing w:val="26"/>
        </w:rPr>
        <w:t xml:space="preserve"> </w:t>
      </w:r>
      <w:r>
        <w:t>despondency,</w:t>
      </w:r>
      <w:r>
        <w:rPr>
          <w:spacing w:val="44"/>
        </w:rPr>
        <w:t xml:space="preserve"> </w:t>
      </w:r>
      <w:r>
        <w:t>feeling great</w:t>
      </w:r>
      <w:r>
        <w:rPr>
          <w:spacing w:val="8"/>
        </w:rPr>
        <w:t xml:space="preserve"> </w:t>
      </w:r>
      <w:r>
        <w:t>misery</w:t>
      </w:r>
      <w:r>
        <w:rPr>
          <w:spacing w:val="11"/>
        </w:rPr>
        <w:t xml:space="preserve"> </w:t>
      </w:r>
      <w:r>
        <w:rPr>
          <w:w w:val="107"/>
        </w:rPr>
        <w:t xml:space="preserve">in </w:t>
      </w:r>
      <w:r>
        <w:t>His</w:t>
      </w:r>
      <w:r>
        <w:rPr>
          <w:spacing w:val="2"/>
        </w:rPr>
        <w:t xml:space="preserve"> </w:t>
      </w:r>
      <w:r>
        <w:rPr>
          <w:w w:val="102"/>
        </w:rPr>
        <w:t>absence.</w:t>
      </w:r>
    </w:p>
    <w:p w14:paraId="3B1DD870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03052146" w14:textId="77777777" w:rsidR="00150366" w:rsidRDefault="00000000">
      <w:pPr>
        <w:spacing w:line="252" w:lineRule="auto"/>
        <w:ind w:left="120" w:right="84" w:firstLine="360"/>
        <w:jc w:val="both"/>
      </w:pP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half</w:t>
      </w:r>
      <w:r>
        <w:rPr>
          <w:spacing w:val="-9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verse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dialogue</w:t>
      </w:r>
      <w:r>
        <w:rPr>
          <w:spacing w:val="2"/>
        </w:rPr>
        <w:t xml:space="preserve"> </w:t>
      </w:r>
      <w:r>
        <w:t>between</w:t>
      </w:r>
      <w:r>
        <w:rPr>
          <w:spacing w:val="8"/>
        </w:rPr>
        <w:t xml:space="preserve"> </w:t>
      </w:r>
      <w:r>
        <w:rPr>
          <w:w w:val="78"/>
        </w:rPr>
        <w:t>Çré</w:t>
      </w:r>
      <w:r>
        <w:rPr>
          <w:spacing w:val="-1"/>
          <w:w w:val="78"/>
        </w:rPr>
        <w:t xml:space="preserve"> </w:t>
      </w:r>
      <w:r>
        <w:rPr>
          <w:w w:val="101"/>
        </w:rPr>
        <w:t xml:space="preserve">Rädhä </w:t>
      </w:r>
      <w:r>
        <w:t>and</w:t>
      </w:r>
      <w:r>
        <w:rPr>
          <w:spacing w:val="44"/>
        </w:rPr>
        <w:t xml:space="preserve"> </w:t>
      </w:r>
      <w:r>
        <w:t>Her</w:t>
      </w:r>
      <w:r>
        <w:rPr>
          <w:spacing w:val="33"/>
        </w:rPr>
        <w:t xml:space="preserve"> </w:t>
      </w:r>
      <w:r>
        <w:rPr>
          <w:i/>
        </w:rPr>
        <w:t>sakhé</w:t>
      </w:r>
      <w:r>
        <w:t>.</w:t>
      </w:r>
      <w:r>
        <w:rPr>
          <w:spacing w:val="-3"/>
        </w:rPr>
        <w:t xml:space="preserve"> </w:t>
      </w:r>
      <w:r>
        <w:rPr>
          <w:w w:val="78"/>
        </w:rPr>
        <w:t>Çré</w:t>
      </w:r>
      <w:r>
        <w:rPr>
          <w:spacing w:val="38"/>
          <w:w w:val="78"/>
        </w:rPr>
        <w:t xml:space="preserve"> </w:t>
      </w:r>
      <w:r>
        <w:t>Rädhä</w:t>
      </w:r>
      <w:r>
        <w:rPr>
          <w:spacing w:val="32"/>
        </w:rPr>
        <w:t xml:space="preserve"> </w:t>
      </w:r>
      <w:r>
        <w:t>has</w:t>
      </w:r>
      <w:r>
        <w:rPr>
          <w:spacing w:val="38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 xml:space="preserve">impression </w:t>
      </w:r>
      <w:r>
        <w:rPr>
          <w:spacing w:val="12"/>
        </w:rPr>
        <w:t xml:space="preserve"> </w:t>
      </w:r>
      <w:r>
        <w:t xml:space="preserve">that </w:t>
      </w:r>
      <w:r>
        <w:rPr>
          <w:spacing w:val="1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rPr>
          <w:i/>
        </w:rPr>
        <w:t xml:space="preserve">düté </w:t>
      </w:r>
      <w:r>
        <w:t>went</w:t>
      </w:r>
      <w:r>
        <w:rPr>
          <w:spacing w:val="28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 xml:space="preserve">summon </w:t>
      </w:r>
      <w:r>
        <w:rPr>
          <w:spacing w:val="3"/>
        </w:rPr>
        <w:t xml:space="preserve"> </w:t>
      </w:r>
      <w:r>
        <w:rPr>
          <w:w w:val="78"/>
        </w:rPr>
        <w:t>Çré</w:t>
      </w:r>
      <w:r>
        <w:rPr>
          <w:spacing w:val="23"/>
          <w:w w:val="78"/>
        </w:rPr>
        <w:t xml:space="preserve"> </w:t>
      </w:r>
      <w:r>
        <w:t>Kåñëa</w:t>
      </w:r>
      <w:r>
        <w:rPr>
          <w:spacing w:val="-14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Her</w:t>
      </w:r>
      <w:r>
        <w:rPr>
          <w:spacing w:val="18"/>
        </w:rPr>
        <w:t xml:space="preserve"> </w:t>
      </w:r>
      <w:r>
        <w:t>behalf,</w:t>
      </w:r>
      <w:r>
        <w:rPr>
          <w:spacing w:val="17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now</w:t>
      </w:r>
      <w:r>
        <w:rPr>
          <w:spacing w:val="26"/>
        </w:rPr>
        <w:t xml:space="preserve"> </w:t>
      </w:r>
      <w:r>
        <w:t>she</w:t>
      </w:r>
      <w:r>
        <w:rPr>
          <w:spacing w:val="23"/>
        </w:rPr>
        <w:t xml:space="preserve"> </w:t>
      </w:r>
      <w:r>
        <w:rPr>
          <w:w w:val="104"/>
        </w:rPr>
        <w:t xml:space="preserve">has </w:t>
      </w:r>
      <w:r>
        <w:t>returned  after</w:t>
      </w:r>
      <w:r>
        <w:rPr>
          <w:spacing w:val="11"/>
        </w:rPr>
        <w:t xml:space="preserve"> </w:t>
      </w:r>
      <w:r>
        <w:t>making</w:t>
      </w:r>
      <w:r>
        <w:rPr>
          <w:spacing w:val="21"/>
        </w:rPr>
        <w:t xml:space="preserve"> </w:t>
      </w:r>
      <w:r>
        <w:t>love</w:t>
      </w:r>
      <w:r>
        <w:rPr>
          <w:spacing w:val="3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Him</w:t>
      </w:r>
      <w:r>
        <w:rPr>
          <w:spacing w:val="10"/>
        </w:rPr>
        <w:t xml:space="preserve"> </w:t>
      </w:r>
      <w:r>
        <w:t>herself.</w:t>
      </w:r>
      <w:r>
        <w:rPr>
          <w:spacing w:val="15"/>
        </w:rPr>
        <w:t xml:space="preserve"> </w:t>
      </w:r>
      <w:r>
        <w:t>Therefore</w:t>
      </w:r>
      <w:r>
        <w:rPr>
          <w:spacing w:val="19"/>
        </w:rPr>
        <w:t xml:space="preserve"> </w:t>
      </w:r>
      <w:r>
        <w:t>She accuses</w:t>
      </w:r>
      <w:r>
        <w:rPr>
          <w:spacing w:val="32"/>
        </w:rPr>
        <w:t xml:space="preserve"> </w:t>
      </w:r>
      <w:r>
        <w:t>Kåñëa of</w:t>
      </w:r>
      <w:r>
        <w:rPr>
          <w:spacing w:val="21"/>
        </w:rPr>
        <w:t xml:space="preserve"> </w:t>
      </w:r>
      <w:r>
        <w:t>being</w:t>
      </w:r>
      <w:r>
        <w:rPr>
          <w:spacing w:val="34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 xml:space="preserve">hard-hearted, </w:t>
      </w:r>
      <w:r>
        <w:rPr>
          <w:spacing w:val="28"/>
        </w:rPr>
        <w:t xml:space="preserve"> </w:t>
      </w:r>
      <w:r>
        <w:t>two-faced</w:t>
      </w:r>
      <w:r>
        <w:rPr>
          <w:spacing w:val="33"/>
        </w:rPr>
        <w:t xml:space="preserve"> </w:t>
      </w:r>
      <w:r>
        <w:rPr>
          <w:w w:val="104"/>
        </w:rPr>
        <w:t xml:space="preserve">cheater. </w:t>
      </w:r>
      <w:r>
        <w:t>“What</w:t>
      </w:r>
      <w:r>
        <w:rPr>
          <w:spacing w:val="16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 xml:space="preserve">uncouth </w:t>
      </w:r>
      <w:r>
        <w:rPr>
          <w:spacing w:val="2"/>
        </w:rPr>
        <w:t xml:space="preserve"> </w:t>
      </w:r>
      <w:r>
        <w:t>rustic</w:t>
      </w:r>
      <w:r>
        <w:rPr>
          <w:spacing w:val="22"/>
        </w:rPr>
        <w:t xml:space="preserve"> </w:t>
      </w:r>
      <w:r>
        <w:t>He is.</w:t>
      </w:r>
      <w:r>
        <w:rPr>
          <w:spacing w:val="2"/>
        </w:rPr>
        <w:t xml:space="preserve"> </w:t>
      </w:r>
      <w:r>
        <w:t>He does</w:t>
      </w:r>
      <w:r>
        <w:rPr>
          <w:spacing w:val="11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even</w:t>
      </w:r>
      <w:r>
        <w:rPr>
          <w:spacing w:val="8"/>
        </w:rPr>
        <w:t xml:space="preserve"> </w:t>
      </w:r>
      <w:r>
        <w:t>know</w:t>
      </w:r>
      <w:r>
        <w:rPr>
          <w:spacing w:val="22"/>
        </w:rPr>
        <w:t xml:space="preserve"> </w:t>
      </w:r>
      <w:r>
        <w:rPr>
          <w:w w:val="107"/>
        </w:rPr>
        <w:t xml:space="preserve">the </w:t>
      </w:r>
      <w:r>
        <w:t>difference</w:t>
      </w:r>
      <w:r>
        <w:rPr>
          <w:spacing w:val="10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i/>
        </w:rPr>
        <w:t>näyikä</w:t>
      </w:r>
      <w:r>
        <w:rPr>
          <w:i/>
          <w:spacing w:val="13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i/>
        </w:rPr>
        <w:t>düté</w:t>
      </w:r>
      <w:r>
        <w:t>.”</w:t>
      </w:r>
    </w:p>
    <w:p w14:paraId="76DA3313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2BE64609" w14:textId="77777777" w:rsidR="00150366" w:rsidRDefault="00000000">
      <w:pPr>
        <w:spacing w:line="252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pict w14:anchorId="0B871FF2">
          <v:group id="_x0000_s2099" style="position:absolute;left:0;text-align:left;margin-left:129.5pt;margin-top:37.2pt;width:81.2pt;height:11.3pt;z-index:-8415;mso-position-horizontal-relative:page" coordorigin="2590,744" coordsize="1624,226">
            <v:shape id="_x0000_s2106" style="position:absolute;left:3189;top:789;width:154;height:138" coordorigin="3189,789" coordsize="154,138" path="m3218,862r-10,12l3208,875r-10,3l3200,857r3,-23l3215,817r16,-3l3242,814r-10,l3226,831r17,2l3255,827r5,-14l3255,797r-13,-8l3225,790r-15,8l3198,814r-7,20l3189,855r2,22l3199,896r13,15l3231,922r26,5l3264,927r30,-7l3315,904r15,-19l3338,868r3,-7l3343,854r-2,-1l3335,854r-2,4l3319,883r-12,8l3288,892r-18,-6l3261,874r-12,-12l3241,858r-23,4xe" fillcolor="black" stroked="f">
              <v:path arrowok="t"/>
            </v:shape>
            <v:shape id="_x0000_s2105" style="position:absolute;left:3380;top:754;width:44;height:109" coordorigin="3380,754" coordsize="44,109" path="m3380,790r1,4l3381,798r1,5l3382,807r1,5l3384,817r1,4l3386,826r1,4l3388,835r1,4l3391,843r2,5l3395,853r2,5l3400,863r4,l3407,858r2,-5l3411,849r2,-5l3415,839r2,-6l3418,829r1,-5l3420,818r1,-5l3422,809r,-5l3422,803r2,-12l3424,783r,-16l3414,754r-20,l3388,759r-4,8l3381,771r-1,6l3380,783r,6l3380,790xe" fillcolor="black" stroked="f">
              <v:path arrowok="t"/>
            </v:shape>
            <v:shape id="_x0000_s2104" style="position:absolute;left:3284;top:770;width:235;height:121" coordorigin="3284,770" coordsize="235,121" path="m3311,858r,-6l3307,847r-5,-2l3309,833r25,1l3356,848r11,18l3371,875r1,6l3379,881r,6l3375,891r54,l3425,887r,-6l3429,881r5,-2l3433,875r6,-13l3452,844r18,-10l3494,833r8,12l3503,845r-6,2l3493,852r,13l3499,871r14,l3518,867r1,-6l3520,856r-1,-2l3518,846r-3,-14l3503,822r-16,-5l3467,821r-16,10l3464,799r10,-13l3485,785r7,2l3492,794r5,5l3509,799r5,-5l3514,788r-1,-4l3507,777r-9,-7l3482,773r-12,6l3456,792r-14,18l3430,831r-9,22l3418,872r-31,l3382,851r-9,-22l3361,808r-14,-17l3333,778r-10,-5l3307,770r-10,7l3293,781r-3,5l3290,794r5,5l3307,799r5,-5l3312,788r,-1l3329,793r14,19l3352,828r1,3l3338,821r-20,-4l3301,822r-12,10l3286,846r-1,8l3284,858r1,3l3285,861r1,6l3291,871r14,l3311,865r,-7xe" fillcolor="black" stroked="f">
              <v:path arrowok="t"/>
            </v:shape>
            <v:shape id="_x0000_s2103" style="position:absolute;left:2600;top:825;width:581;height:71" coordorigin="2600,825" coordsize="581,71" path="m3134,868r5,9l3155,877r-1,9l3169,886r,10l3181,896r,-71l3169,825r,10l3154,835r1,9l3139,844r-5,9l2631,853r,1l2629,845r-6,-8l2607,837r-7,11l2600,873r7,10l2623,883r6,-7l2631,866r,2l3134,868xe" fillcolor="black" stroked="f">
              <v:path arrowok="t"/>
            </v:shape>
            <v:shape id="_x0000_s2102" style="position:absolute;left:3461;top:789;width:154;height:138" coordorigin="3461,789" coordsize="154,138" path="m3552,830r9,3l3578,831r-6,-17l3562,814r12,l3595,822r7,20l3604,857r2,22l3596,875r-9,-19l3571,856r-8,2l3548,868r-9,13l3526,890r-9,2l3491,882r-15,-17l3471,858r-6,-7l3461,854r2,7l3474,893r9,19l3494,923r17,3l3538,927r2,l3568,924r21,-10l3603,900r9,-19l3615,860r,-5l3613,832r-8,-20l3593,797r-15,-8l3562,789r-15,12l3544,817r8,13xe" fillcolor="black" stroked="f">
              <v:path arrowok="t"/>
            </v:shape>
            <v:shape id="_x0000_s2101" style="position:absolute;left:3329;top:898;width:145;height:62" coordorigin="3329,898" coordsize="145,62" path="m3366,907r12,l3372,908r-2,5l3372,917r6,l3376,929r7,6l3378,940r-8,6l3359,945r-18,l3340,932r3,-8l3347,925r7,l3359,920r,-14l3354,900r-12,l3337,906r-2,3l3333,915r-4,13l3334,943r9,11l3357,960r16,-1l3390,948r9,-13l3404,934r1,1l3419,953r17,7l3453,959r12,-8l3470,943r5,-15l3471,915r-2,-6l3468,907r-3,-4l3462,900r-11,l3445,906r,14l3451,925r6,l3461,924r3,8l3463,945r-18,l3434,946r-8,-6l3421,935r7,-6l3426,917r6,l3434,913r-2,-5l3426,908r,-1l3439,907r4,-2l3443,900r-4,-2l3366,898r-5,2l3361,905r5,2xe" fillcolor="black" stroked="f">
              <v:path arrowok="t"/>
            </v:shape>
            <v:shape id="_x0000_s2100" style="position:absolute;left:3624;top:825;width:581;height:71" coordorigin="3624,825" coordsize="581,71" path="m3665,877r5,-8l4173,868r,-2l4175,876r6,7l4197,883r7,-10l4204,848r-7,-11l4181,837r-6,8l4173,854r,-1l3670,853r-5,-9l3649,844r1,-9l3635,835r,-10l3624,825r,71l3635,896r,-10l3650,886r-1,-9l3665,877xe" fillcolor="black" stroked="f">
              <v:path arrowok="t"/>
            </v:shape>
            <w10:wrap anchorx="page"/>
          </v:group>
        </w:pict>
      </w:r>
      <w:r>
        <w:t>In</w:t>
      </w:r>
      <w:r>
        <w:rPr>
          <w:spacing w:val="35"/>
        </w:rPr>
        <w:t xml:space="preserve"> </w:t>
      </w:r>
      <w:r>
        <w:t>this</w:t>
      </w:r>
      <w:r>
        <w:rPr>
          <w:spacing w:val="42"/>
        </w:rPr>
        <w:t xml:space="preserve"> </w:t>
      </w:r>
      <w:r>
        <w:t>verse</w:t>
      </w:r>
      <w:r>
        <w:rPr>
          <w:spacing w:val="25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meter</w:t>
      </w:r>
      <w:r>
        <w:rPr>
          <w:spacing w:val="48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rPr>
          <w:i/>
        </w:rPr>
        <w:t>vikréòita</w:t>
      </w:r>
      <w:r>
        <w:rPr>
          <w:i/>
          <w:spacing w:val="-3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rPr>
          <w:i/>
        </w:rPr>
        <w:t xml:space="preserve">alaìkära </w:t>
      </w:r>
      <w:r>
        <w:rPr>
          <w:i/>
          <w:spacing w:val="15"/>
        </w:rPr>
        <w:t xml:space="preserve"> </w:t>
      </w:r>
      <w:r>
        <w:t>is called</w:t>
      </w:r>
      <w:r>
        <w:rPr>
          <w:spacing w:val="7"/>
        </w:rPr>
        <w:t xml:space="preserve"> </w:t>
      </w:r>
      <w:r>
        <w:rPr>
          <w:i/>
          <w:w w:val="105"/>
        </w:rPr>
        <w:t>kävyaliìga.</w:t>
      </w:r>
    </w:p>
    <w:p w14:paraId="3C19817D" w14:textId="77777777" w:rsidR="00150366" w:rsidRDefault="00150366">
      <w:pPr>
        <w:spacing w:line="200" w:lineRule="exact"/>
      </w:pPr>
    </w:p>
    <w:p w14:paraId="3989776C" w14:textId="77777777" w:rsidR="00150366" w:rsidRDefault="00150366">
      <w:pPr>
        <w:spacing w:before="19" w:line="220" w:lineRule="exact"/>
        <w:rPr>
          <w:sz w:val="22"/>
          <w:szCs w:val="22"/>
        </w:rPr>
      </w:pPr>
    </w:p>
    <w:p w14:paraId="69B729FF" w14:textId="77777777" w:rsidR="00150366" w:rsidRDefault="00000000">
      <w:pPr>
        <w:spacing w:before="9"/>
        <w:ind w:left="1432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Sixteen</w:t>
      </w:r>
      <w:r>
        <w:rPr>
          <w:rFonts w:ascii="Cambria" w:eastAsia="Cambria" w:hAnsi="Cambria" w:cs="Cambria"/>
          <w:i/>
          <w:spacing w:val="47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32D30B95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657014D7" w14:textId="77777777" w:rsidR="00150366" w:rsidRDefault="00000000">
      <w:pPr>
        <w:ind w:left="480"/>
      </w:pPr>
      <w:r>
        <w:pict w14:anchorId="59E14CAC">
          <v:group id="_x0000_s2097" style="position:absolute;left:0;text-align:left;margin-left:44.95pt;margin-top:49.65pt;width:250.2pt;height:0;z-index:-8414;mso-position-horizontal-relative:page;mso-position-vertical-relative:page" coordorigin="899,993" coordsize="5004,0">
            <v:shape id="_x0000_s2098" style="position:absolute;left:899;top:993;width:5004;height:0" coordorigin="899,993" coordsize="5004,0" path="m899,993r5004,e" filled="f" strokeweight=".7pt">
              <v:path arrowok="t"/>
            </v:shape>
            <w10:wrap anchorx="page" anchory="page"/>
          </v:group>
        </w:pict>
      </w:r>
      <w:r>
        <w:t xml:space="preserve">The </w:t>
      </w:r>
      <w:r>
        <w:rPr>
          <w:spacing w:val="5"/>
        </w:rPr>
        <w:t xml:space="preserve"> </w:t>
      </w:r>
      <w:r>
        <w:t xml:space="preserve">musical </w:t>
      </w:r>
      <w:r>
        <w:rPr>
          <w:spacing w:val="15"/>
        </w:rPr>
        <w:t xml:space="preserve"> </w:t>
      </w:r>
      <w:r>
        <w:t xml:space="preserve">mode </w:t>
      </w:r>
      <w:r>
        <w:rPr>
          <w:spacing w:val="14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rPr>
          <w:i/>
          <w:w w:val="93"/>
        </w:rPr>
        <w:t xml:space="preserve">deçavaräòé-räga.  </w:t>
      </w:r>
      <w:r>
        <w:t xml:space="preserve">The </w:t>
      </w:r>
      <w:r>
        <w:rPr>
          <w:spacing w:val="5"/>
        </w:rPr>
        <w:t xml:space="preserve"> </w:t>
      </w:r>
      <w:r>
        <w:t xml:space="preserve">rhythm </w:t>
      </w:r>
      <w:r>
        <w:rPr>
          <w:spacing w:val="36"/>
        </w:rPr>
        <w:t xml:space="preserve"> </w:t>
      </w:r>
      <w:r>
        <w:t>is</w:t>
      </w:r>
    </w:p>
    <w:p w14:paraId="17DC6169" w14:textId="77777777" w:rsidR="00150366" w:rsidRDefault="00000000">
      <w:pPr>
        <w:spacing w:before="8"/>
        <w:ind w:left="120"/>
      </w:pPr>
      <w:r>
        <w:rPr>
          <w:i/>
        </w:rPr>
        <w:t>rüpaka-täla</w:t>
      </w:r>
      <w:r>
        <w:t>.</w:t>
      </w:r>
    </w:p>
    <w:p w14:paraId="7C91C2CC" w14:textId="77777777" w:rsidR="00150366" w:rsidRDefault="00150366">
      <w:pPr>
        <w:spacing w:before="4" w:line="140" w:lineRule="exact"/>
        <w:rPr>
          <w:sz w:val="15"/>
          <w:szCs w:val="15"/>
        </w:rPr>
      </w:pPr>
    </w:p>
    <w:p w14:paraId="7EEAFB26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31</w:t>
      </w:r>
    </w:p>
    <w:p w14:paraId="17B1E881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1F314E8B" w14:textId="77777777" w:rsidR="00150366" w:rsidRDefault="00000000">
      <w:pPr>
        <w:spacing w:line="248" w:lineRule="auto"/>
        <w:ind w:left="1020" w:right="1423"/>
      </w:pPr>
      <w:r>
        <w:rPr>
          <w:i/>
        </w:rPr>
        <w:t>anila-tarala-kuvalaya-nayanena tapati</w:t>
      </w:r>
      <w:r>
        <w:rPr>
          <w:i/>
          <w:spacing w:val="-5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  <w:w w:val="98"/>
        </w:rPr>
        <w:t>kisalaya-çayanena</w:t>
      </w:r>
      <w:r>
        <w:rPr>
          <w:i/>
          <w:spacing w:val="1"/>
          <w:w w:val="98"/>
        </w:rPr>
        <w:t xml:space="preserve"> </w:t>
      </w:r>
      <w:r>
        <w:rPr>
          <w:w w:val="111"/>
        </w:rPr>
        <w:t>(1)</w:t>
      </w:r>
    </w:p>
    <w:p w14:paraId="419EEE62" w14:textId="77777777" w:rsidR="00150366" w:rsidRDefault="00000000">
      <w:pPr>
        <w:spacing w:before="90"/>
        <w:ind w:left="1380"/>
      </w:pPr>
      <w:r>
        <w:rPr>
          <w:i/>
        </w:rPr>
        <w:t>sakhi!</w:t>
      </w:r>
      <w:r>
        <w:rPr>
          <w:i/>
          <w:spacing w:val="5"/>
        </w:rPr>
        <w:t xml:space="preserve"> </w:t>
      </w:r>
      <w:r>
        <w:rPr>
          <w:i/>
        </w:rPr>
        <w:t>yä</w:t>
      </w:r>
      <w:r>
        <w:rPr>
          <w:i/>
          <w:spacing w:val="4"/>
        </w:rPr>
        <w:t xml:space="preserve"> </w:t>
      </w:r>
      <w:r>
        <w:rPr>
          <w:i/>
        </w:rPr>
        <w:t>ramitä vanamälinä</w:t>
      </w:r>
      <w:r>
        <w:rPr>
          <w:i/>
          <w:spacing w:val="-19"/>
        </w:rPr>
        <w:t xml:space="preserve"> </w:t>
      </w:r>
      <w:r>
        <w:rPr>
          <w:w w:val="106"/>
        </w:rPr>
        <w:t>(refrain)</w:t>
      </w:r>
    </w:p>
    <w:p w14:paraId="092BEECF" w14:textId="77777777" w:rsidR="00150366" w:rsidRDefault="00150366">
      <w:pPr>
        <w:spacing w:before="6" w:line="140" w:lineRule="exact"/>
        <w:rPr>
          <w:sz w:val="15"/>
          <w:szCs w:val="15"/>
        </w:rPr>
      </w:pPr>
    </w:p>
    <w:p w14:paraId="7575406E" w14:textId="77777777" w:rsidR="00150366" w:rsidRDefault="00000000">
      <w:pPr>
        <w:spacing w:line="220" w:lineRule="exact"/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</w:rPr>
        <w:t>“Tha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superio</w:t>
      </w:r>
      <w:r>
        <w:rPr>
          <w:rFonts w:ascii="Book Antiqua" w:eastAsia="Book Antiqua" w:hAnsi="Book Antiqua" w:cs="Book Antiqua"/>
          <w:b/>
          <w:w w:val="91"/>
        </w:rPr>
        <w:t xml:space="preserve">r  </w:t>
      </w:r>
      <w:r>
        <w:rPr>
          <w:rFonts w:ascii="Book Antiqua" w:eastAsia="Book Antiqua" w:hAnsi="Book Antiqua" w:cs="Book Antiqua"/>
          <w:b/>
          <w:spacing w:val="-2"/>
          <w:w w:val="91"/>
        </w:rPr>
        <w:t>maide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delighte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Keçava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whose eye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restles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flowe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2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swayin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 xml:space="preserve">n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wind. 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recline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Hi</w:t>
      </w:r>
      <w:r>
        <w:rPr>
          <w:rFonts w:ascii="Book Antiqua" w:eastAsia="Book Antiqua" w:hAnsi="Book Antiqua" w:cs="Book Antiqua"/>
          <w:b/>
          <w:w w:val="88"/>
        </w:rPr>
        <w:t>m</w:t>
      </w:r>
      <w:r>
        <w:rPr>
          <w:rFonts w:ascii="Book Antiqua" w:eastAsia="Book Antiqua" w:hAnsi="Book Antiqua" w:cs="Book Antiqua"/>
          <w:b/>
          <w:spacing w:val="3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upo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couc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 xml:space="preserve">f </w:t>
      </w:r>
      <w:r>
        <w:rPr>
          <w:rFonts w:ascii="Book Antiqua" w:eastAsia="Book Antiqua" w:hAnsi="Book Antiqua" w:cs="Book Antiqua"/>
          <w:b/>
          <w:spacing w:val="-2"/>
        </w:rPr>
        <w:t>fresh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tender </w:t>
      </w:r>
      <w:r>
        <w:rPr>
          <w:rFonts w:ascii="Book Antiqua" w:eastAsia="Book Antiqua" w:hAnsi="Book Antiqua" w:cs="Book Antiqua"/>
          <w:b/>
          <w:spacing w:val="-4"/>
          <w:w w:val="91"/>
        </w:rPr>
        <w:t>leaves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unlikel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feel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eve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slightes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distress.</w:t>
      </w:r>
    </w:p>
    <w:p w14:paraId="2E35B5DF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5D8EF3DE" w14:textId="77777777" w:rsidR="00150366" w:rsidRDefault="00000000">
      <w:pPr>
        <w:spacing w:line="220" w:lineRule="exact"/>
        <w:ind w:left="120" w:right="90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9"/>
        </w:rPr>
        <w:t>“Friend</w:t>
      </w:r>
      <w:r>
        <w:rPr>
          <w:rFonts w:ascii="Book Antiqua" w:eastAsia="Book Antiqua" w:hAnsi="Book Antiqua" w:cs="Book Antiqua"/>
          <w:b/>
          <w:w w:val="89"/>
        </w:rPr>
        <w:t xml:space="preserve">, 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w w:val="89"/>
        </w:rPr>
        <w:t>V</w:t>
      </w:r>
      <w:r>
        <w:rPr>
          <w:rFonts w:ascii="Book Antiqua" w:eastAsia="Book Antiqua" w:hAnsi="Book Antiqua" w:cs="Book Antiqua"/>
          <w:b/>
          <w:spacing w:val="-5"/>
          <w:w w:val="89"/>
        </w:rPr>
        <w:t>anamäl</w:t>
      </w:r>
      <w:r>
        <w:rPr>
          <w:rFonts w:ascii="Book Antiqua" w:eastAsia="Book Antiqua" w:hAnsi="Book Antiqua" w:cs="Book Antiqua"/>
          <w:b/>
          <w:w w:val="89"/>
        </w:rPr>
        <w:t>é</w:t>
      </w:r>
      <w:r>
        <w:rPr>
          <w:rFonts w:ascii="Book Antiqua" w:eastAsia="Book Antiqua" w:hAnsi="Book Antiqua" w:cs="Book Antiqua"/>
          <w:b/>
          <w:spacing w:val="-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amusin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Himsel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89"/>
        </w:rPr>
        <w:t xml:space="preserve">inviting </w:t>
      </w:r>
      <w:r>
        <w:rPr>
          <w:rFonts w:ascii="Book Antiqua" w:eastAsia="Book Antiqua" w:hAnsi="Book Antiqua" w:cs="Book Antiqua"/>
          <w:b/>
          <w:spacing w:val="-2"/>
          <w:w w:val="91"/>
        </w:rPr>
        <w:t>maiden.</w:t>
      </w:r>
      <w:r>
        <w:rPr>
          <w:rFonts w:ascii="Book Antiqua" w:eastAsia="Book Antiqua" w:hAnsi="Book Antiqua" w:cs="Book Antiqua"/>
          <w:b/>
          <w:w w:val="91"/>
        </w:rPr>
        <w:t>”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(refrain)</w:t>
      </w:r>
    </w:p>
    <w:p w14:paraId="502E6CE8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2014D148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9AD7831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6EE8E31D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6"/>
        </w:rPr>
        <w:t>I</w:t>
      </w:r>
      <w:r>
        <w:t>n</w:t>
      </w:r>
      <w:r>
        <w:rPr>
          <w:spacing w:val="37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44"/>
        </w:rPr>
        <w:t xml:space="preserve"> </w:t>
      </w:r>
      <w:r>
        <w:rPr>
          <w:spacing w:val="-6"/>
        </w:rPr>
        <w:t>son</w:t>
      </w:r>
      <w:r>
        <w:t>g</w:t>
      </w:r>
      <w:r>
        <w:rPr>
          <w:spacing w:val="34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 xml:space="preserve">é  </w:t>
      </w:r>
      <w:r>
        <w:rPr>
          <w:spacing w:val="-6"/>
        </w:rPr>
        <w:t>Rädhä’</w:t>
      </w:r>
      <w:r>
        <w:t>s</w:t>
      </w:r>
      <w:r>
        <w:rPr>
          <w:spacing w:val="1"/>
        </w:rPr>
        <w:t xml:space="preserve"> </w:t>
      </w:r>
      <w:r>
        <w:rPr>
          <w:spacing w:val="-6"/>
        </w:rPr>
        <w:t>jealous</w:t>
      </w:r>
      <w:r>
        <w:t>y</w:t>
      </w:r>
      <w:r>
        <w:rPr>
          <w:spacing w:val="34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38"/>
        </w:rPr>
        <w:t xml:space="preserve"> </w:t>
      </w:r>
      <w:r>
        <w:rPr>
          <w:spacing w:val="-6"/>
        </w:rPr>
        <w:t>becom</w:t>
      </w:r>
      <w:r>
        <w:t>e</w:t>
      </w:r>
      <w:r>
        <w:rPr>
          <w:spacing w:val="39"/>
        </w:rPr>
        <w:t xml:space="preserve"> </w:t>
      </w:r>
      <w:r>
        <w:rPr>
          <w:spacing w:val="-6"/>
        </w:rPr>
        <w:t>eve</w:t>
      </w:r>
      <w:r>
        <w:t>n</w:t>
      </w:r>
      <w:r>
        <w:rPr>
          <w:spacing w:val="34"/>
        </w:rPr>
        <w:t xml:space="preserve"> </w:t>
      </w:r>
      <w:r>
        <w:rPr>
          <w:spacing w:val="-6"/>
          <w:w w:val="104"/>
        </w:rPr>
        <w:t xml:space="preserve">more </w:t>
      </w:r>
      <w:r>
        <w:rPr>
          <w:spacing w:val="-5"/>
        </w:rPr>
        <w:t>inflamed</w:t>
      </w:r>
      <w:r>
        <w:t>.</w:t>
      </w:r>
      <w:r>
        <w:rPr>
          <w:spacing w:val="24"/>
        </w:rPr>
        <w:t xml:space="preserve"> </w:t>
      </w:r>
      <w:r>
        <w:rPr>
          <w:spacing w:val="-5"/>
        </w:rPr>
        <w:t>Therefore</w:t>
      </w:r>
      <w:r>
        <w:t>,</w:t>
      </w:r>
      <w:r>
        <w:rPr>
          <w:spacing w:val="25"/>
        </w:rPr>
        <w:t xml:space="preserve"> </w:t>
      </w:r>
      <w:r>
        <w:rPr>
          <w:spacing w:val="-5"/>
        </w:rPr>
        <w:t>al</w:t>
      </w:r>
      <w:r>
        <w:t>l</w:t>
      </w:r>
      <w:r>
        <w:rPr>
          <w:spacing w:val="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5"/>
        </w:rPr>
        <w:t>compliment</w:t>
      </w:r>
      <w:r>
        <w:t xml:space="preserve">s  </w:t>
      </w:r>
      <w:r>
        <w:rPr>
          <w:spacing w:val="-5"/>
        </w:rPr>
        <w:t>spoke</w:t>
      </w:r>
      <w:r>
        <w:t>n</w:t>
      </w:r>
      <w:r>
        <w:rPr>
          <w:spacing w:val="37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9"/>
        </w:rPr>
        <w:t xml:space="preserve"> </w:t>
      </w:r>
      <w:r>
        <w:rPr>
          <w:spacing w:val="-5"/>
        </w:rPr>
        <w:t>Rädh</w:t>
      </w:r>
      <w:r>
        <w:t>ä</w:t>
      </w:r>
      <w:r>
        <w:rPr>
          <w:spacing w:val="14"/>
        </w:rPr>
        <w:t xml:space="preserve"> </w:t>
      </w:r>
      <w:r>
        <w:rPr>
          <w:spacing w:val="-5"/>
          <w:w w:val="107"/>
        </w:rPr>
        <w:t xml:space="preserve">in </w:t>
      </w:r>
      <w:r>
        <w:t>this</w:t>
      </w:r>
      <w:r>
        <w:rPr>
          <w:spacing w:val="43"/>
        </w:rPr>
        <w:t xml:space="preserve"> </w:t>
      </w:r>
      <w:r>
        <w:t>song</w:t>
      </w:r>
      <w:r>
        <w:rPr>
          <w:spacing w:val="33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 xml:space="preserve">simultaneously </w:t>
      </w:r>
      <w:r>
        <w:rPr>
          <w:spacing w:val="24"/>
        </w:rPr>
        <w:t xml:space="preserve"> </w:t>
      </w:r>
      <w:r>
        <w:t>veiled</w:t>
      </w:r>
      <w:r>
        <w:rPr>
          <w:spacing w:val="25"/>
        </w:rPr>
        <w:t xml:space="preserve"> </w:t>
      </w:r>
      <w:r>
        <w:t>criticisms.  Each</w:t>
      </w:r>
      <w:r>
        <w:rPr>
          <w:spacing w:val="33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w w:val="107"/>
        </w:rPr>
        <w:t xml:space="preserve">the </w:t>
      </w:r>
      <w:r>
        <w:t>following  verses</w:t>
      </w:r>
      <w:r>
        <w:rPr>
          <w:spacing w:val="42"/>
        </w:rPr>
        <w:t xml:space="preserve"> </w:t>
      </w:r>
      <w:r>
        <w:t>will</w:t>
      </w:r>
      <w:r>
        <w:rPr>
          <w:spacing w:val="42"/>
        </w:rPr>
        <w:t xml:space="preserve"> </w:t>
      </w:r>
      <w:r>
        <w:t>be</w:t>
      </w:r>
      <w:r>
        <w:rPr>
          <w:spacing w:val="46"/>
        </w:rPr>
        <w:t xml:space="preserve"> </w:t>
      </w:r>
      <w:r>
        <w:t xml:space="preserve">explained </w:t>
      </w:r>
      <w:r>
        <w:rPr>
          <w:spacing w:val="16"/>
        </w:rPr>
        <w:t xml:space="preserve"> </w:t>
      </w:r>
      <w:r>
        <w:t>first</w:t>
      </w:r>
      <w:r>
        <w:rPr>
          <w:spacing w:val="49"/>
        </w:rPr>
        <w:t xml:space="preserve"> </w:t>
      </w:r>
      <w:r>
        <w:t>as</w:t>
      </w:r>
      <w:r>
        <w:rPr>
          <w:spacing w:val="42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 xml:space="preserve">praise </w:t>
      </w:r>
      <w:r>
        <w:rPr>
          <w:spacing w:val="7"/>
        </w:rPr>
        <w:t xml:space="preserve"> </w:t>
      </w:r>
      <w:r>
        <w:rPr>
          <w:w w:val="116"/>
        </w:rPr>
        <w:t>(</w:t>
      </w:r>
      <w:r>
        <w:rPr>
          <w:i/>
        </w:rPr>
        <w:t>stuti- paraka-artha</w:t>
      </w:r>
      <w:r>
        <w:t>)</w:t>
      </w:r>
      <w:r>
        <w:rPr>
          <w:spacing w:val="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then</w:t>
      </w:r>
      <w:r>
        <w:rPr>
          <w:spacing w:val="30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reproach</w:t>
      </w:r>
      <w:r>
        <w:rPr>
          <w:spacing w:val="37"/>
        </w:rPr>
        <w:t xml:space="preserve"> </w:t>
      </w:r>
      <w:r>
        <w:rPr>
          <w:w w:val="116"/>
        </w:rPr>
        <w:t>(</w:t>
      </w:r>
      <w:r>
        <w:rPr>
          <w:i/>
          <w:w w:val="99"/>
        </w:rPr>
        <w:t>nindäparaka-artha</w:t>
      </w:r>
      <w:r>
        <w:rPr>
          <w:w w:val="111"/>
        </w:rPr>
        <w:t>).</w:t>
      </w:r>
    </w:p>
    <w:p w14:paraId="775DBE47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6259959D" w14:textId="77777777" w:rsidR="00150366" w:rsidRDefault="00000000">
      <w:pPr>
        <w:spacing w:line="248" w:lineRule="auto"/>
        <w:ind w:left="120" w:right="85" w:firstLine="360"/>
        <w:jc w:val="both"/>
        <w:sectPr w:rsidR="00150366">
          <w:headerReference w:type="default" r:id="rId48"/>
          <w:pgSz w:w="6820" w:h="10220"/>
          <w:pgMar w:top="780" w:right="780" w:bottom="280" w:left="780" w:header="581" w:footer="0" w:gutter="0"/>
          <w:pgNumType w:start="190"/>
          <w:cols w:space="720"/>
        </w:sectPr>
      </w:pPr>
      <w:r>
        <w:t xml:space="preserve">She  tells </w:t>
      </w:r>
      <w:r>
        <w:rPr>
          <w:spacing w:val="13"/>
        </w:rPr>
        <w:t xml:space="preserve"> </w:t>
      </w:r>
      <w:r>
        <w:t xml:space="preserve">Her </w:t>
      </w:r>
      <w:r>
        <w:rPr>
          <w:spacing w:val="12"/>
        </w:rPr>
        <w:t xml:space="preserve"> </w:t>
      </w:r>
      <w:r>
        <w:t xml:space="preserve">friend, </w:t>
      </w:r>
      <w:r>
        <w:rPr>
          <w:spacing w:val="22"/>
        </w:rPr>
        <w:t xml:space="preserve"> </w:t>
      </w:r>
      <w:r>
        <w:t xml:space="preserve">“O </w:t>
      </w:r>
      <w:r>
        <w:rPr>
          <w:spacing w:val="6"/>
        </w:rPr>
        <w:t xml:space="preserve"> </w:t>
      </w:r>
      <w:r>
        <w:rPr>
          <w:i/>
        </w:rPr>
        <w:t>sakhé</w:t>
      </w:r>
      <w:r>
        <w:t>!</w:t>
      </w:r>
      <w:r>
        <w:rPr>
          <w:spacing w:val="27"/>
        </w:rPr>
        <w:t xml:space="preserve"> </w:t>
      </w:r>
      <w:r>
        <w:t>Kåñëa</w:t>
      </w:r>
      <w:r>
        <w:rPr>
          <w:spacing w:val="30"/>
        </w:rPr>
        <w:t xml:space="preserve"> </w:t>
      </w:r>
      <w:r>
        <w:t xml:space="preserve">is </w:t>
      </w:r>
      <w:r>
        <w:rPr>
          <w:spacing w:val="6"/>
        </w:rPr>
        <w:t xml:space="preserve"> </w:t>
      </w:r>
      <w:r>
        <w:rPr>
          <w:spacing w:val="-18"/>
        </w:rPr>
        <w:t>V</w:t>
      </w:r>
      <w:r>
        <w:t xml:space="preserve">anamälé, garlanded </w:t>
      </w:r>
      <w:r>
        <w:rPr>
          <w:spacing w:val="16"/>
        </w:rPr>
        <w:t xml:space="preserve"> </w:t>
      </w:r>
      <w:r>
        <w:t xml:space="preserve">with </w:t>
      </w:r>
      <w:r>
        <w:rPr>
          <w:spacing w:val="10"/>
        </w:rPr>
        <w:t xml:space="preserve"> </w:t>
      </w:r>
      <w:r>
        <w:t xml:space="preserve">the </w:t>
      </w:r>
      <w:r>
        <w:rPr>
          <w:spacing w:val="10"/>
        </w:rPr>
        <w:t xml:space="preserve"> </w:t>
      </w:r>
      <w:r>
        <w:t>flowers</w:t>
      </w:r>
      <w:r>
        <w:rPr>
          <w:spacing w:val="43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 xml:space="preserve">the </w:t>
      </w:r>
      <w:r>
        <w:rPr>
          <w:spacing w:val="10"/>
        </w:rPr>
        <w:t xml:space="preserve"> </w:t>
      </w:r>
      <w:r>
        <w:t xml:space="preserve">forest. </w:t>
      </w:r>
      <w:r>
        <w:rPr>
          <w:spacing w:val="3"/>
        </w:rPr>
        <w:t xml:space="preserve"> </w:t>
      </w:r>
      <w:r>
        <w:t>His</w:t>
      </w:r>
      <w:r>
        <w:rPr>
          <w:spacing w:val="43"/>
        </w:rPr>
        <w:t xml:space="preserve"> </w:t>
      </w:r>
      <w:r>
        <w:t>eyes</w:t>
      </w:r>
      <w:r>
        <w:rPr>
          <w:spacing w:val="39"/>
        </w:rPr>
        <w:t xml:space="preserve"> </w:t>
      </w:r>
      <w:r>
        <w:t xml:space="preserve">are  as </w:t>
      </w:r>
      <w:r>
        <w:rPr>
          <w:spacing w:val="-5"/>
        </w:rPr>
        <w:t>restles</w:t>
      </w:r>
      <w:r>
        <w:t>s</w:t>
      </w:r>
      <w:r>
        <w:rPr>
          <w:spacing w:val="14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5"/>
        </w:rPr>
        <w:t>blu</w:t>
      </w:r>
      <w:r>
        <w:t>e</w:t>
      </w:r>
      <w:r>
        <w:rPr>
          <w:spacing w:val="16"/>
        </w:rPr>
        <w:t xml:space="preserve"> </w:t>
      </w:r>
      <w:r>
        <w:rPr>
          <w:spacing w:val="-5"/>
        </w:rPr>
        <w:t>lotu</w:t>
      </w:r>
      <w:r>
        <w:t>s</w:t>
      </w:r>
      <w:r>
        <w:rPr>
          <w:spacing w:val="21"/>
        </w:rPr>
        <w:t xml:space="preserve"> </w:t>
      </w:r>
      <w:r>
        <w:rPr>
          <w:spacing w:val="-5"/>
        </w:rPr>
        <w:t>movin</w:t>
      </w:r>
      <w:r>
        <w:t>g</w:t>
      </w:r>
      <w:r>
        <w:rPr>
          <w:spacing w:val="14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5"/>
        </w:rPr>
        <w:t>souther</w:t>
      </w:r>
      <w:r>
        <w:t xml:space="preserve">n  </w:t>
      </w:r>
      <w:r>
        <w:rPr>
          <w:spacing w:val="-5"/>
        </w:rPr>
        <w:t>breeze</w:t>
      </w:r>
      <w:r>
        <w:t>.</w:t>
      </w:r>
      <w:r>
        <w:rPr>
          <w:spacing w:val="13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2"/>
        </w:rPr>
        <w:t xml:space="preserve"> </w:t>
      </w:r>
      <w:r>
        <w:rPr>
          <w:spacing w:val="-5"/>
        </w:rPr>
        <w:t>is givin</w:t>
      </w:r>
      <w:r>
        <w:t>g</w:t>
      </w:r>
      <w:r>
        <w:rPr>
          <w:spacing w:val="33"/>
        </w:rPr>
        <w:t xml:space="preserve"> </w:t>
      </w:r>
      <w:r>
        <w:rPr>
          <w:spacing w:val="-5"/>
        </w:rPr>
        <w:t>amorou</w:t>
      </w:r>
      <w:r>
        <w:t xml:space="preserve">s </w:t>
      </w:r>
      <w:r>
        <w:rPr>
          <w:spacing w:val="11"/>
        </w:rPr>
        <w:t xml:space="preserve"> </w:t>
      </w:r>
      <w:r>
        <w:rPr>
          <w:spacing w:val="-5"/>
        </w:rPr>
        <w:t>pleasur</w:t>
      </w:r>
      <w:r>
        <w:t xml:space="preserve">e </w:t>
      </w:r>
      <w:r>
        <w:rPr>
          <w:spacing w:val="10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44"/>
        </w:rPr>
        <w:t xml:space="preserve"> </w:t>
      </w:r>
      <w:r>
        <w:rPr>
          <w:spacing w:val="-5"/>
        </w:rPr>
        <w:t>tha</w:t>
      </w:r>
      <w:r>
        <w:t xml:space="preserve">t </w:t>
      </w:r>
      <w:r>
        <w:rPr>
          <w:spacing w:val="7"/>
        </w:rPr>
        <w:t xml:space="preserve"> </w:t>
      </w:r>
      <w:r>
        <w:rPr>
          <w:spacing w:val="-5"/>
        </w:rPr>
        <w:t>mos</w:t>
      </w:r>
      <w:r>
        <w:t>t</w:t>
      </w:r>
      <w:r>
        <w:rPr>
          <w:spacing w:val="49"/>
        </w:rPr>
        <w:t xml:space="preserve"> </w:t>
      </w:r>
      <w:r>
        <w:rPr>
          <w:spacing w:val="-5"/>
        </w:rPr>
        <w:t>qualifie</w:t>
      </w:r>
      <w:r>
        <w:t>d</w:t>
      </w:r>
      <w:r>
        <w:rPr>
          <w:spacing w:val="47"/>
        </w:rPr>
        <w:t xml:space="preserve"> </w:t>
      </w:r>
      <w:r>
        <w:rPr>
          <w:spacing w:val="-5"/>
        </w:rPr>
        <w:t>damsel</w:t>
      </w:r>
      <w:r>
        <w:t>,</w:t>
      </w:r>
      <w:r>
        <w:rPr>
          <w:spacing w:val="45"/>
        </w:rPr>
        <w:t xml:space="preserve"> </w:t>
      </w:r>
      <w:r>
        <w:rPr>
          <w:spacing w:val="-5"/>
          <w:w w:val="104"/>
        </w:rPr>
        <w:t xml:space="preserve">who </w:t>
      </w:r>
      <w:r>
        <w:t>is</w:t>
      </w:r>
      <w:r>
        <w:rPr>
          <w:spacing w:val="25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 xml:space="preserve">turn </w:t>
      </w:r>
      <w:r>
        <w:rPr>
          <w:spacing w:val="10"/>
        </w:rPr>
        <w:t xml:space="preserve"> </w:t>
      </w:r>
      <w:r>
        <w:t>delighting</w:t>
      </w:r>
      <w:r>
        <w:rPr>
          <w:spacing w:val="49"/>
        </w:rPr>
        <w:t xml:space="preserve"> </w:t>
      </w:r>
      <w:r>
        <w:t>Him.</w:t>
      </w:r>
      <w:r>
        <w:rPr>
          <w:spacing w:val="33"/>
        </w:rPr>
        <w:t xml:space="preserve"> </w:t>
      </w:r>
      <w:r>
        <w:t>So,</w:t>
      </w:r>
      <w:r>
        <w:rPr>
          <w:spacing w:val="15"/>
        </w:rPr>
        <w:t xml:space="preserve"> </w:t>
      </w:r>
      <w:r>
        <w:t>why</w:t>
      </w:r>
      <w:r>
        <w:rPr>
          <w:spacing w:val="32"/>
        </w:rPr>
        <w:t xml:space="preserve"> </w:t>
      </w:r>
      <w:r>
        <w:t>would</w:t>
      </w:r>
      <w:r>
        <w:rPr>
          <w:spacing w:val="45"/>
        </w:rPr>
        <w:t xml:space="preserve"> </w:t>
      </w:r>
      <w:r>
        <w:t>she</w:t>
      </w:r>
      <w:r>
        <w:rPr>
          <w:spacing w:val="36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rPr>
          <w:w w:val="104"/>
        </w:rPr>
        <w:t xml:space="preserve">scorched </w:t>
      </w:r>
      <w:r>
        <w:rPr>
          <w:spacing w:val="-2"/>
        </w:rPr>
        <w:t>lik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Me</w:t>
      </w:r>
      <w:r>
        <w:t>,</w:t>
      </w:r>
      <w:r>
        <w:rPr>
          <w:spacing w:val="13"/>
        </w:rPr>
        <w:t xml:space="preserve"> </w:t>
      </w:r>
      <w:r>
        <w:rPr>
          <w:spacing w:val="-2"/>
        </w:rPr>
        <w:t>eve</w:t>
      </w:r>
      <w:r>
        <w:t>n</w:t>
      </w:r>
      <w:r>
        <w:rPr>
          <w:spacing w:val="27"/>
        </w:rPr>
        <w:t xml:space="preserve"> </w:t>
      </w:r>
      <w:r>
        <w:rPr>
          <w:spacing w:val="-2"/>
        </w:rPr>
        <w:t>whil</w:t>
      </w:r>
      <w:r>
        <w:t>e</w:t>
      </w:r>
      <w:r>
        <w:rPr>
          <w:spacing w:val="28"/>
        </w:rPr>
        <w:t xml:space="preserve"> </w:t>
      </w:r>
      <w:r>
        <w:t>I</w:t>
      </w:r>
      <w:r>
        <w:rPr>
          <w:spacing w:val="19"/>
        </w:rPr>
        <w:t xml:space="preserve"> </w:t>
      </w:r>
      <w:r>
        <w:rPr>
          <w:spacing w:val="-2"/>
        </w:rPr>
        <w:t>reclin</w:t>
      </w:r>
      <w:r>
        <w:t>e</w:t>
      </w:r>
      <w:r>
        <w:rPr>
          <w:spacing w:val="35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33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-2"/>
        </w:rPr>
        <w:t>be</w:t>
      </w:r>
      <w:r>
        <w:t>d</w:t>
      </w:r>
      <w:r>
        <w:rPr>
          <w:spacing w:val="2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2"/>
        </w:rPr>
        <w:t>fres</w:t>
      </w:r>
      <w:r>
        <w:t>h</w:t>
      </w:r>
      <w:r>
        <w:rPr>
          <w:spacing w:val="27"/>
        </w:rPr>
        <w:t xml:space="preserve"> </w:t>
      </w:r>
      <w:r>
        <w:rPr>
          <w:spacing w:val="-2"/>
        </w:rPr>
        <w:t>leaves</w:t>
      </w:r>
      <w:r>
        <w:t>?</w:t>
      </w:r>
      <w:r>
        <w:rPr>
          <w:spacing w:val="13"/>
        </w:rPr>
        <w:t xml:space="preserve"> </w:t>
      </w:r>
      <w:r>
        <w:t>I</w:t>
      </w:r>
      <w:r>
        <w:rPr>
          <w:spacing w:val="19"/>
        </w:rPr>
        <w:t xml:space="preserve"> </w:t>
      </w:r>
      <w:r>
        <w:rPr>
          <w:spacing w:val="-2"/>
          <w:w w:val="103"/>
        </w:rPr>
        <w:t xml:space="preserve">am </w:t>
      </w:r>
      <w:r>
        <w:rPr>
          <w:spacing w:val="-2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onl</w:t>
      </w:r>
      <w:r>
        <w:t>y</w:t>
      </w:r>
      <w:r>
        <w:rPr>
          <w:spacing w:val="25"/>
        </w:rPr>
        <w:t xml:space="preserve"> </w:t>
      </w:r>
      <w:r>
        <w:rPr>
          <w:spacing w:val="-2"/>
        </w:rPr>
        <w:t>on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28"/>
        </w:rPr>
        <w:t xml:space="preserve"> </w:t>
      </w:r>
      <w:r>
        <w:rPr>
          <w:spacing w:val="-2"/>
        </w:rPr>
        <w:t>know</w:t>
      </w:r>
      <w:r>
        <w:t>s</w:t>
      </w:r>
      <w:r>
        <w:rPr>
          <w:spacing w:val="35"/>
        </w:rPr>
        <w:t xml:space="preserve"> </w:t>
      </w:r>
      <w:r>
        <w:rPr>
          <w:spacing w:val="-2"/>
        </w:rPr>
        <w:t>ho</w:t>
      </w:r>
      <w:r>
        <w:t>w</w:t>
      </w:r>
      <w:r>
        <w:rPr>
          <w:spacing w:val="28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2"/>
        </w:rPr>
        <w:t>hear</w:t>
      </w:r>
      <w:r>
        <w:t>t</w:t>
      </w:r>
      <w:r>
        <w:rPr>
          <w:spacing w:val="38"/>
        </w:rPr>
        <w:t xml:space="preserve"> </w:t>
      </w:r>
      <w:r>
        <w:rPr>
          <w:spacing w:val="-2"/>
        </w:rPr>
        <w:t>ca</w:t>
      </w:r>
      <w:r>
        <w:t>n</w:t>
      </w:r>
      <w:r>
        <w:rPr>
          <w:spacing w:val="25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ravaged.</w:t>
      </w:r>
      <w:r>
        <w:t>”</w:t>
      </w:r>
      <w:r>
        <w:rPr>
          <w:spacing w:val="14"/>
        </w:rPr>
        <w:t xml:space="preserve"> </w:t>
      </w:r>
      <w:r>
        <w:rPr>
          <w:spacing w:val="-2"/>
          <w:w w:val="102"/>
        </w:rPr>
        <w:t xml:space="preserve">Here </w:t>
      </w:r>
      <w:r>
        <w:rPr>
          <w:spacing w:val="-2"/>
          <w:w w:val="77"/>
        </w:rPr>
        <w:t>Çr</w:t>
      </w:r>
      <w:r>
        <w:rPr>
          <w:w w:val="77"/>
        </w:rPr>
        <w:t xml:space="preserve">é  </w:t>
      </w:r>
      <w:r>
        <w:rPr>
          <w:spacing w:val="-2"/>
        </w:rPr>
        <w:t>Rädh</w:t>
      </w:r>
      <w:r>
        <w:t>ä</w:t>
      </w:r>
      <w:r>
        <w:rPr>
          <w:spacing w:val="31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36"/>
        </w:rPr>
        <w:t xml:space="preserve"> </w:t>
      </w:r>
      <w:r>
        <w:rPr>
          <w:spacing w:val="-2"/>
        </w:rPr>
        <w:t>praise</w:t>
      </w:r>
      <w:r>
        <w:t>d</w:t>
      </w:r>
      <w:r>
        <w:rPr>
          <w:spacing w:val="43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 xml:space="preserve">é  </w:t>
      </w:r>
      <w:r>
        <w:rPr>
          <w:spacing w:val="-2"/>
        </w:rPr>
        <w:t>Kåñë</w:t>
      </w:r>
      <w:r>
        <w:t xml:space="preserve">a </w:t>
      </w:r>
      <w:r>
        <w:rPr>
          <w:spacing w:val="-2"/>
        </w:rPr>
        <w:t>i</w:t>
      </w:r>
      <w:r>
        <w:t>n</w:t>
      </w:r>
      <w:r>
        <w:rPr>
          <w:spacing w:val="36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43"/>
        </w:rPr>
        <w:t xml:space="preserve"> </w:t>
      </w:r>
      <w:r>
        <w:rPr>
          <w:spacing w:val="-2"/>
        </w:rPr>
        <w:t>vers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26"/>
        </w:rPr>
        <w:t xml:space="preserve"> </w:t>
      </w:r>
      <w:r>
        <w:rPr>
          <w:spacing w:val="-2"/>
          <w:w w:val="103"/>
        </w:rPr>
        <w:t xml:space="preserve">describing </w:t>
      </w:r>
      <w:r>
        <w:t>Him</w:t>
      </w:r>
      <w:r>
        <w:rPr>
          <w:spacing w:val="9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courteous</w:t>
      </w:r>
      <w:r>
        <w:rPr>
          <w:spacing w:val="4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considerate</w:t>
      </w:r>
      <w:r>
        <w:rPr>
          <w:spacing w:val="38"/>
        </w:rPr>
        <w:t xml:space="preserve"> </w:t>
      </w:r>
      <w:r>
        <w:rPr>
          <w:w w:val="102"/>
        </w:rPr>
        <w:t>lover.</w:t>
      </w:r>
    </w:p>
    <w:p w14:paraId="21CD9090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62FA6B2" w14:textId="77777777" w:rsidR="00150366" w:rsidRDefault="00150366">
      <w:pPr>
        <w:spacing w:line="200" w:lineRule="exact"/>
      </w:pPr>
    </w:p>
    <w:p w14:paraId="4D1AF851" w14:textId="77777777" w:rsidR="00150366" w:rsidRDefault="00000000">
      <w:pPr>
        <w:spacing w:before="29" w:line="252" w:lineRule="auto"/>
        <w:ind w:left="120" w:right="85" w:firstLine="360"/>
        <w:jc w:val="both"/>
      </w:pPr>
      <w:r>
        <w:t>If</w:t>
      </w:r>
      <w:r>
        <w:rPr>
          <w:spacing w:val="20"/>
        </w:rPr>
        <w:t xml:space="preserve"> </w:t>
      </w:r>
      <w:r>
        <w:rPr>
          <w:w w:val="78"/>
        </w:rPr>
        <w:t xml:space="preserve">Çré  </w:t>
      </w:r>
      <w:r>
        <w:t>Rädhä’s</w:t>
      </w:r>
      <w:r>
        <w:rPr>
          <w:spacing w:val="2"/>
        </w:rPr>
        <w:t xml:space="preserve"> </w:t>
      </w:r>
      <w:r>
        <w:t>words</w:t>
      </w:r>
      <w:r>
        <w:rPr>
          <w:spacing w:val="43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 xml:space="preserve">taken </w:t>
      </w:r>
      <w:r>
        <w:rPr>
          <w:spacing w:val="4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rPr>
          <w:i/>
        </w:rPr>
        <w:t>nindäparaka-artha</w:t>
      </w:r>
      <w:r>
        <w:t>,</w:t>
      </w:r>
      <w:r>
        <w:rPr>
          <w:spacing w:val="14"/>
        </w:rPr>
        <w:t xml:space="preserve"> </w:t>
      </w:r>
      <w:r>
        <w:t xml:space="preserve">a </w:t>
      </w:r>
      <w:r>
        <w:rPr>
          <w:spacing w:val="-4"/>
        </w:rPr>
        <w:t>criticism</w:t>
      </w:r>
      <w:r>
        <w:t>,</w:t>
      </w:r>
      <w:r>
        <w:rPr>
          <w:spacing w:val="1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meanin</w:t>
      </w:r>
      <w:r>
        <w:t>g</w:t>
      </w:r>
      <w:r>
        <w:rPr>
          <w:spacing w:val="16"/>
        </w:rPr>
        <w:t xml:space="preserve"> </w:t>
      </w:r>
      <w:r>
        <w:rPr>
          <w:spacing w:val="-4"/>
        </w:rPr>
        <w:t>woul</w:t>
      </w:r>
      <w:r>
        <w:t>d</w:t>
      </w:r>
      <w:r>
        <w:rPr>
          <w:spacing w:val="15"/>
        </w:rPr>
        <w:t xml:space="preserve"> </w:t>
      </w:r>
      <w:r>
        <w:rPr>
          <w:spacing w:val="-4"/>
        </w:rPr>
        <w:t>be</w:t>
      </w:r>
      <w:r>
        <w:t xml:space="preserve">, </w:t>
      </w:r>
      <w:r>
        <w:rPr>
          <w:spacing w:val="-4"/>
        </w:rPr>
        <w:t>“Immerse</w:t>
      </w:r>
      <w:r>
        <w:t>d</w:t>
      </w:r>
      <w:r>
        <w:rPr>
          <w:spacing w:val="22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6"/>
        </w:rPr>
        <w:t xml:space="preserve"> </w:t>
      </w:r>
      <w:r>
        <w:rPr>
          <w:spacing w:val="-4"/>
        </w:rPr>
        <w:t>enjoyin</w:t>
      </w:r>
      <w:r>
        <w:t>g</w:t>
      </w:r>
      <w:r>
        <w:rPr>
          <w:spacing w:val="9"/>
        </w:rPr>
        <w:t xml:space="preserve"> </w:t>
      </w:r>
      <w:r>
        <w:rPr>
          <w:spacing w:val="-4"/>
          <w:w w:val="107"/>
        </w:rPr>
        <w:t xml:space="preserve">the </w:t>
      </w:r>
      <w:r>
        <w:rPr>
          <w:spacing w:val="-6"/>
        </w:rPr>
        <w:t>splendo</w:t>
      </w:r>
      <w:r>
        <w:t xml:space="preserve">r </w:t>
      </w:r>
      <w:r>
        <w:rPr>
          <w:spacing w:val="2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6"/>
        </w:rPr>
        <w:t>naturall</w:t>
      </w:r>
      <w:r>
        <w:t>y</w:t>
      </w:r>
      <w:r>
        <w:rPr>
          <w:spacing w:val="46"/>
        </w:rPr>
        <w:t xml:space="preserve"> </w:t>
      </w:r>
      <w:r>
        <w:rPr>
          <w:spacing w:val="-6"/>
        </w:rPr>
        <w:t>lus</w:t>
      </w:r>
      <w:r>
        <w:t>h</w:t>
      </w:r>
      <w:r>
        <w:rPr>
          <w:spacing w:val="38"/>
        </w:rPr>
        <w:t xml:space="preserve"> </w:t>
      </w:r>
      <w:r>
        <w:rPr>
          <w:spacing w:val="-6"/>
        </w:rPr>
        <w:t>forest</w:t>
      </w:r>
      <w:r>
        <w:t>,</w:t>
      </w:r>
      <w:r>
        <w:rPr>
          <w:spacing w:val="28"/>
        </w:rPr>
        <w:t xml:space="preserve"> </w:t>
      </w:r>
      <w:r>
        <w:rPr>
          <w:spacing w:val="-24"/>
        </w:rPr>
        <w:t>V</w:t>
      </w:r>
      <w:r>
        <w:rPr>
          <w:spacing w:val="-6"/>
        </w:rPr>
        <w:t>anamäl</w:t>
      </w:r>
      <w:r>
        <w:t>é</w:t>
      </w:r>
      <w:r>
        <w:rPr>
          <w:spacing w:val="-18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18"/>
        </w:rPr>
        <w:t xml:space="preserve"> </w:t>
      </w:r>
      <w:r>
        <w:rPr>
          <w:spacing w:val="-6"/>
        </w:rPr>
        <w:t>s</w:t>
      </w:r>
      <w:r>
        <w:t>o</w:t>
      </w:r>
      <w:r>
        <w:rPr>
          <w:spacing w:val="22"/>
        </w:rPr>
        <w:t xml:space="preserve"> </w:t>
      </w:r>
      <w:r>
        <w:rPr>
          <w:spacing w:val="-6"/>
          <w:w w:val="104"/>
        </w:rPr>
        <w:t xml:space="preserve">distracted </w:t>
      </w:r>
      <w:r>
        <w:rPr>
          <w:spacing w:val="-6"/>
        </w:rPr>
        <w:t>tha</w:t>
      </w:r>
      <w:r>
        <w:t>t</w:t>
      </w:r>
      <w:r>
        <w:rPr>
          <w:spacing w:val="33"/>
        </w:rPr>
        <w:t xml:space="preserve"> </w:t>
      </w:r>
      <w:r>
        <w:rPr>
          <w:spacing w:val="-6"/>
        </w:rPr>
        <w:t>H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9"/>
        </w:rPr>
        <w:t xml:space="preserve"> </w:t>
      </w:r>
      <w:r>
        <w:rPr>
          <w:spacing w:val="-6"/>
        </w:rPr>
        <w:t>actuall</w:t>
      </w:r>
      <w:r>
        <w:t>y</w:t>
      </w:r>
      <w:r>
        <w:rPr>
          <w:spacing w:val="22"/>
        </w:rPr>
        <w:t xml:space="preserve"> </w:t>
      </w:r>
      <w:r>
        <w:rPr>
          <w:spacing w:val="-6"/>
        </w:rPr>
        <w:t>unintereste</w:t>
      </w:r>
      <w:r>
        <w:t xml:space="preserve">d </w:t>
      </w:r>
      <w:r>
        <w:rPr>
          <w:spacing w:val="18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20"/>
        </w:rPr>
        <w:t xml:space="preserve"> </w:t>
      </w:r>
      <w:r>
        <w:rPr>
          <w:spacing w:val="-6"/>
        </w:rPr>
        <w:t>romanti</w:t>
      </w:r>
      <w:r>
        <w:t>c</w:t>
      </w:r>
      <w:r>
        <w:rPr>
          <w:spacing w:val="45"/>
        </w:rPr>
        <w:t xml:space="preserve"> </w:t>
      </w:r>
      <w:r>
        <w:rPr>
          <w:spacing w:val="-6"/>
        </w:rPr>
        <w:t>pursuits</w:t>
      </w:r>
      <w:r>
        <w:t xml:space="preserve">.  </w:t>
      </w:r>
      <w:r>
        <w:rPr>
          <w:spacing w:val="-6"/>
        </w:rPr>
        <w:t>Hi</w:t>
      </w:r>
      <w:r>
        <w:t>s</w:t>
      </w:r>
      <w:r>
        <w:rPr>
          <w:spacing w:val="9"/>
        </w:rPr>
        <w:t xml:space="preserve"> </w:t>
      </w:r>
      <w:r>
        <w:rPr>
          <w:spacing w:val="-6"/>
        </w:rPr>
        <w:t xml:space="preserve">eyes, </w:t>
      </w:r>
      <w:r>
        <w:rPr>
          <w:spacing w:val="-5"/>
        </w:rPr>
        <w:t>rovin</w:t>
      </w:r>
      <w:r>
        <w:t>g</w:t>
      </w:r>
      <w:r>
        <w:rPr>
          <w:spacing w:val="10"/>
        </w:rPr>
        <w:t xml:space="preserve"> </w:t>
      </w:r>
      <w:r>
        <w:rPr>
          <w:spacing w:val="-5"/>
        </w:rPr>
        <w:t>lik</w:t>
      </w:r>
      <w:r>
        <w:t>e</w:t>
      </w:r>
      <w:r>
        <w:rPr>
          <w:spacing w:val="6"/>
        </w:rPr>
        <w:t xml:space="preserve"> </w:t>
      </w:r>
      <w:r>
        <w:rPr>
          <w:spacing w:val="-5"/>
        </w:rPr>
        <w:t>blu</w:t>
      </w:r>
      <w:r>
        <w:t>e</w:t>
      </w:r>
      <w:r>
        <w:rPr>
          <w:spacing w:val="14"/>
        </w:rPr>
        <w:t xml:space="preserve"> </w:t>
      </w:r>
      <w:r>
        <w:rPr>
          <w:spacing w:val="-5"/>
        </w:rPr>
        <w:t>lotuse</w:t>
      </w:r>
      <w:r>
        <w:t>s</w:t>
      </w:r>
      <w:r>
        <w:rPr>
          <w:spacing w:val="22"/>
        </w:rPr>
        <w:t xml:space="preserve"> </w:t>
      </w:r>
      <w:r>
        <w:rPr>
          <w:spacing w:val="-5"/>
        </w:rPr>
        <w:t>wavin</w:t>
      </w:r>
      <w:r>
        <w:t xml:space="preserve">g </w:t>
      </w:r>
      <w:r>
        <w:rPr>
          <w:spacing w:val="-5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wind</w:t>
      </w:r>
      <w:r>
        <w:t>,</w:t>
      </w:r>
      <w:r>
        <w:rPr>
          <w:spacing w:val="18"/>
        </w:rPr>
        <w:t xml:space="preserve"> </w:t>
      </w:r>
      <w:r>
        <w:rPr>
          <w:spacing w:val="-5"/>
        </w:rPr>
        <w:t>merel</w:t>
      </w:r>
      <w:r>
        <w:t>y</w:t>
      </w:r>
      <w:r>
        <w:rPr>
          <w:spacing w:val="11"/>
        </w:rPr>
        <w:t xml:space="preserve"> </w:t>
      </w:r>
      <w:r>
        <w:rPr>
          <w:spacing w:val="-5"/>
        </w:rPr>
        <w:t>ski</w:t>
      </w:r>
      <w:r>
        <w:t>m</w:t>
      </w:r>
      <w:r>
        <w:rPr>
          <w:spacing w:val="12"/>
        </w:rPr>
        <w:t xml:space="preserve"> </w:t>
      </w:r>
      <w:r>
        <w:rPr>
          <w:spacing w:val="-5"/>
          <w:w w:val="102"/>
        </w:rPr>
        <w:t xml:space="preserve">over </w:t>
      </w:r>
      <w:r>
        <w:rPr>
          <w:spacing w:val="-4"/>
        </w:rPr>
        <w:t>tha</w:t>
      </w:r>
      <w:r>
        <w:t xml:space="preserve">t </w:t>
      </w:r>
      <w:r>
        <w:rPr>
          <w:spacing w:val="2"/>
        </w:rPr>
        <w:t xml:space="preserve"> </w:t>
      </w:r>
      <w:r>
        <w:rPr>
          <w:i/>
          <w:spacing w:val="-3"/>
          <w:w w:val="87"/>
        </w:rPr>
        <w:t>gopé</w:t>
      </w:r>
      <w:r>
        <w:rPr>
          <w:i/>
          <w:w w:val="87"/>
        </w:rPr>
        <w:t>,</w:t>
      </w:r>
      <w:r>
        <w:rPr>
          <w:i/>
          <w:spacing w:val="37"/>
          <w:w w:val="87"/>
        </w:rPr>
        <w:t xml:space="preserve"> </w:t>
      </w:r>
      <w:r>
        <w:rPr>
          <w:spacing w:val="-4"/>
        </w:rPr>
        <w:t>hardl</w:t>
      </w:r>
      <w:r>
        <w:t>y</w:t>
      </w:r>
      <w:r>
        <w:rPr>
          <w:spacing w:val="48"/>
        </w:rPr>
        <w:t xml:space="preserve"> </w:t>
      </w:r>
      <w:r>
        <w:rPr>
          <w:spacing w:val="-4"/>
        </w:rPr>
        <w:t>payin</w:t>
      </w:r>
      <w:r>
        <w:t>g</w:t>
      </w:r>
      <w:r>
        <w:rPr>
          <w:spacing w:val="39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34"/>
        </w:rPr>
        <w:t xml:space="preserve"> </w:t>
      </w:r>
      <w:r>
        <w:rPr>
          <w:spacing w:val="-4"/>
        </w:rPr>
        <w:t>an</w:t>
      </w:r>
      <w:r>
        <w:t>y</w:t>
      </w:r>
      <w:r>
        <w:rPr>
          <w:spacing w:val="34"/>
        </w:rPr>
        <w:t xml:space="preserve"> </w:t>
      </w:r>
      <w:r>
        <w:rPr>
          <w:spacing w:val="-4"/>
        </w:rPr>
        <w:t>hee</w:t>
      </w:r>
      <w:r>
        <w:t>d</w:t>
      </w:r>
      <w:r>
        <w:rPr>
          <w:spacing w:val="47"/>
        </w:rPr>
        <w:t xml:space="preserve"> </w:t>
      </w:r>
      <w:r>
        <w:rPr>
          <w:spacing w:val="-4"/>
        </w:rPr>
        <w:t>a</w:t>
      </w:r>
      <w:r>
        <w:t>t</w:t>
      </w:r>
      <w:r>
        <w:rPr>
          <w:spacing w:val="35"/>
        </w:rPr>
        <w:t xml:space="preserve"> </w:t>
      </w:r>
      <w:r>
        <w:rPr>
          <w:spacing w:val="-4"/>
        </w:rPr>
        <w:t>all</w:t>
      </w:r>
      <w:r>
        <w:t>.</w:t>
      </w:r>
      <w:r>
        <w:rPr>
          <w:spacing w:val="28"/>
        </w:rPr>
        <w:t xml:space="preserve"> </w:t>
      </w:r>
      <w:r>
        <w:rPr>
          <w:spacing w:val="-4"/>
        </w:rPr>
        <w:t>Reclinin</w:t>
      </w:r>
      <w:r>
        <w:t>g</w:t>
      </w:r>
      <w:r>
        <w:rPr>
          <w:spacing w:val="36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42"/>
        </w:rPr>
        <w:t xml:space="preserve"> </w:t>
      </w:r>
      <w:r>
        <w:t xml:space="preserve">a </w:t>
      </w:r>
      <w:r>
        <w:rPr>
          <w:spacing w:val="-6"/>
        </w:rPr>
        <w:t>be</w:t>
      </w:r>
      <w:r>
        <w:t>d</w:t>
      </w:r>
      <w:r>
        <w:rPr>
          <w:spacing w:val="20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6"/>
        </w:rPr>
        <w:t>sof</w:t>
      </w:r>
      <w:r>
        <w:t>t</w:t>
      </w:r>
      <w:r>
        <w:rPr>
          <w:spacing w:val="14"/>
        </w:rPr>
        <w:t xml:space="preserve"> </w:t>
      </w:r>
      <w:r>
        <w:rPr>
          <w:spacing w:val="-6"/>
        </w:rPr>
        <w:t>leaves</w:t>
      </w:r>
      <w:r>
        <w:t>,</w:t>
      </w:r>
      <w:r>
        <w:rPr>
          <w:spacing w:val="5"/>
        </w:rPr>
        <w:t xml:space="preserve"> </w:t>
      </w:r>
      <w:r>
        <w:rPr>
          <w:spacing w:val="-6"/>
        </w:rPr>
        <w:t>doe</w:t>
      </w:r>
      <w:r>
        <w:t>s</w:t>
      </w:r>
      <w:r>
        <w:rPr>
          <w:spacing w:val="22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35"/>
        </w:rPr>
        <w:t xml:space="preserve"> </w:t>
      </w:r>
      <w:r>
        <w:rPr>
          <w:i/>
          <w:spacing w:val="-6"/>
        </w:rPr>
        <w:t>gopik</w:t>
      </w:r>
      <w:r>
        <w:rPr>
          <w:i/>
        </w:rPr>
        <w:t xml:space="preserve">ä </w:t>
      </w:r>
      <w:r>
        <w:rPr>
          <w:spacing w:val="-6"/>
        </w:rPr>
        <w:t>fee</w:t>
      </w:r>
      <w:r>
        <w:t>l</w:t>
      </w:r>
      <w:r>
        <w:rPr>
          <w:spacing w:val="2"/>
        </w:rPr>
        <w:t xml:space="preserve"> </w:t>
      </w:r>
      <w:r>
        <w:rPr>
          <w:spacing w:val="-6"/>
        </w:rPr>
        <w:t>distres</w:t>
      </w:r>
      <w:r>
        <w:t>s</w:t>
      </w:r>
      <w:r>
        <w:rPr>
          <w:spacing w:val="29"/>
        </w:rPr>
        <w:t xml:space="preserve"> </w:t>
      </w:r>
      <w:r>
        <w:rPr>
          <w:spacing w:val="-6"/>
        </w:rPr>
        <w:t>becaus</w:t>
      </w:r>
      <w:r>
        <w:t>e</w:t>
      </w:r>
      <w:r>
        <w:rPr>
          <w:spacing w:val="24"/>
        </w:rPr>
        <w:t xml:space="preserve"> </w:t>
      </w:r>
      <w:r>
        <w:rPr>
          <w:spacing w:val="-6"/>
        </w:rPr>
        <w:t>sh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 xml:space="preserve">is </w:t>
      </w:r>
      <w:r>
        <w:rPr>
          <w:spacing w:val="-5"/>
        </w:rPr>
        <w:t>unabl</w:t>
      </w:r>
      <w:r>
        <w:t>e</w:t>
      </w:r>
      <w:r>
        <w:rPr>
          <w:spacing w:val="40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24"/>
        </w:rPr>
        <w:t xml:space="preserve"> </w:t>
      </w:r>
      <w:r>
        <w:rPr>
          <w:spacing w:val="-5"/>
        </w:rPr>
        <w:t>induc</w:t>
      </w:r>
      <w:r>
        <w:t>e</w:t>
      </w:r>
      <w:r>
        <w:rPr>
          <w:spacing w:val="40"/>
        </w:rPr>
        <w:t xml:space="preserve"> </w:t>
      </w:r>
      <w:r>
        <w:rPr>
          <w:spacing w:val="-5"/>
        </w:rPr>
        <w:t>Hi</w:t>
      </w:r>
      <w:r>
        <w:t>m</w:t>
      </w:r>
      <w:r>
        <w:rPr>
          <w:spacing w:val="20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24"/>
        </w:rPr>
        <w:t xml:space="preserve"> </w:t>
      </w:r>
      <w:r>
        <w:rPr>
          <w:spacing w:val="-5"/>
        </w:rPr>
        <w:t>d</w:t>
      </w:r>
      <w:r>
        <w:t>o</w:t>
      </w:r>
      <w:r>
        <w:rPr>
          <w:spacing w:val="23"/>
        </w:rPr>
        <w:t xml:space="preserve"> </w:t>
      </w:r>
      <w:r>
        <w:rPr>
          <w:spacing w:val="-5"/>
        </w:rPr>
        <w:t>mor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tha</w:t>
      </w:r>
      <w:r>
        <w:t>n</w:t>
      </w:r>
      <w:r>
        <w:rPr>
          <w:spacing w:val="41"/>
        </w:rPr>
        <w:t xml:space="preserve"> </w:t>
      </w:r>
      <w:r>
        <w:rPr>
          <w:spacing w:val="-5"/>
        </w:rPr>
        <w:t>simpl</w:t>
      </w:r>
      <w:r>
        <w:t>y</w:t>
      </w:r>
      <w:r>
        <w:rPr>
          <w:spacing w:val="24"/>
        </w:rPr>
        <w:t xml:space="preserve"> </w:t>
      </w:r>
      <w:r>
        <w:rPr>
          <w:spacing w:val="-5"/>
        </w:rPr>
        <w:t>enjo</w:t>
      </w:r>
      <w:r>
        <w:t>y</w:t>
      </w:r>
      <w:r>
        <w:rPr>
          <w:spacing w:val="22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31"/>
        </w:rPr>
        <w:t xml:space="preserve"> </w:t>
      </w:r>
      <w:r>
        <w:rPr>
          <w:spacing w:val="-5"/>
          <w:w w:val="103"/>
        </w:rPr>
        <w:t xml:space="preserve">only </w:t>
      </w:r>
      <w:r>
        <w:t>with</w:t>
      </w:r>
      <w:r>
        <w:rPr>
          <w:spacing w:val="24"/>
        </w:rPr>
        <w:t xml:space="preserve"> </w:t>
      </w:r>
      <w:r>
        <w:t>His</w:t>
      </w:r>
      <w:r>
        <w:rPr>
          <w:spacing w:val="6"/>
        </w:rPr>
        <w:t xml:space="preserve"> </w:t>
      </w:r>
      <w:r>
        <w:t>eyes?</w:t>
      </w:r>
      <w:r>
        <w:rPr>
          <w:spacing w:val="2"/>
        </w:rPr>
        <w:t xml:space="preserve"> </w:t>
      </w:r>
      <w:r>
        <w:t>She surely</w:t>
      </w:r>
      <w:r>
        <w:rPr>
          <w:spacing w:val="21"/>
        </w:rPr>
        <w:t xml:space="preserve"> </w:t>
      </w:r>
      <w:r>
        <w:t>does.”</w:t>
      </w:r>
      <w:r>
        <w:rPr>
          <w:spacing w:val="11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other</w:t>
      </w:r>
      <w:r>
        <w:rPr>
          <w:spacing w:val="35"/>
        </w:rPr>
        <w:t xml:space="preserve"> </w:t>
      </w:r>
      <w:r>
        <w:t>words,</w:t>
      </w:r>
      <w:r>
        <w:rPr>
          <w:spacing w:val="22"/>
        </w:rPr>
        <w:t xml:space="preserve"> </w:t>
      </w:r>
      <w:r>
        <w:rPr>
          <w:w w:val="102"/>
        </w:rPr>
        <w:t xml:space="preserve">“Certainly </w:t>
      </w:r>
      <w:r>
        <w:t>that</w:t>
      </w:r>
      <w:r>
        <w:rPr>
          <w:spacing w:val="39"/>
        </w:rPr>
        <w:t xml:space="preserve"> </w:t>
      </w:r>
      <w:r>
        <w:rPr>
          <w:i/>
          <w:w w:val="86"/>
        </w:rPr>
        <w:t>gopé</w:t>
      </w:r>
      <w:r>
        <w:rPr>
          <w:i/>
          <w:spacing w:val="22"/>
          <w:w w:val="86"/>
        </w:rPr>
        <w:t xml:space="preserve"> </w:t>
      </w:r>
      <w:r>
        <w:t>feels</w:t>
      </w:r>
      <w:r>
        <w:rPr>
          <w:spacing w:val="7"/>
        </w:rPr>
        <w:t xml:space="preserve"> </w:t>
      </w:r>
      <w:r>
        <w:t>dejected</w:t>
      </w:r>
      <w:r>
        <w:rPr>
          <w:spacing w:val="35"/>
        </w:rPr>
        <w:t xml:space="preserve"> </w:t>
      </w:r>
      <w:r>
        <w:t>because</w:t>
      </w:r>
      <w:r>
        <w:rPr>
          <w:spacing w:val="28"/>
        </w:rPr>
        <w:t xml:space="preserve"> </w:t>
      </w:r>
      <w:r>
        <w:rPr>
          <w:spacing w:val="-18"/>
        </w:rPr>
        <w:t>V</w:t>
      </w:r>
      <w:r>
        <w:t>anamälé,</w:t>
      </w:r>
      <w:r>
        <w:rPr>
          <w:spacing w:val="-15"/>
        </w:rPr>
        <w:t xml:space="preserve"> </w:t>
      </w:r>
      <w:r>
        <w:t>whose</w:t>
      </w:r>
      <w:r>
        <w:rPr>
          <w:spacing w:val="25"/>
        </w:rPr>
        <w:t xml:space="preserve"> </w:t>
      </w:r>
      <w:r>
        <w:t>blue</w:t>
      </w:r>
      <w:r>
        <w:rPr>
          <w:spacing w:val="29"/>
        </w:rPr>
        <w:t xml:space="preserve"> </w:t>
      </w:r>
      <w:r>
        <w:rPr>
          <w:w w:val="105"/>
        </w:rPr>
        <w:t xml:space="preserve">lotus </w:t>
      </w:r>
      <w:r>
        <w:t>eyes</w:t>
      </w:r>
      <w:r>
        <w:rPr>
          <w:spacing w:val="21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>restless,</w:t>
      </w:r>
      <w:r>
        <w:rPr>
          <w:spacing w:val="38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already</w:t>
      </w:r>
      <w:r>
        <w:rPr>
          <w:spacing w:val="37"/>
        </w:rPr>
        <w:t xml:space="preserve"> </w:t>
      </w:r>
      <w:r>
        <w:t xml:space="preserve">absent-mindedly </w:t>
      </w:r>
      <w:r>
        <w:rPr>
          <w:spacing w:val="28"/>
        </w:rPr>
        <w:t xml:space="preserve"> </w:t>
      </w:r>
      <w:r>
        <w:t>looking</w:t>
      </w:r>
      <w:r>
        <w:rPr>
          <w:spacing w:val="43"/>
        </w:rPr>
        <w:t xml:space="preserve"> </w:t>
      </w:r>
      <w:r>
        <w:rPr>
          <w:w w:val="105"/>
        </w:rPr>
        <w:t xml:space="preserve">about </w:t>
      </w:r>
      <w:r>
        <w:t>for</w:t>
      </w:r>
      <w:r>
        <w:rPr>
          <w:spacing w:val="4"/>
        </w:rPr>
        <w:t xml:space="preserve"> </w:t>
      </w:r>
      <w:r>
        <w:t>another</w:t>
      </w:r>
      <w:r>
        <w:rPr>
          <w:spacing w:val="38"/>
        </w:rPr>
        <w:t xml:space="preserve"> </w:t>
      </w:r>
      <w:r>
        <w:rPr>
          <w:w w:val="103"/>
        </w:rPr>
        <w:t>sweetheart.”</w:t>
      </w:r>
    </w:p>
    <w:p w14:paraId="1EB52CB8" w14:textId="77777777" w:rsidR="00150366" w:rsidRDefault="00150366">
      <w:pPr>
        <w:spacing w:before="1" w:line="260" w:lineRule="exact"/>
        <w:rPr>
          <w:sz w:val="26"/>
          <w:szCs w:val="26"/>
        </w:rPr>
      </w:pPr>
    </w:p>
    <w:p w14:paraId="27815AE6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32</w:t>
      </w:r>
    </w:p>
    <w:p w14:paraId="2888EB0B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27ADD565" w14:textId="77777777" w:rsidR="00150366" w:rsidRDefault="00000000">
      <w:pPr>
        <w:spacing w:line="252" w:lineRule="auto"/>
        <w:ind w:left="1273" w:right="1239" w:hanging="102"/>
        <w:jc w:val="center"/>
      </w:pPr>
      <w:r>
        <w:rPr>
          <w:i/>
          <w:w w:val="99"/>
        </w:rPr>
        <w:t xml:space="preserve">vikasita-sarasija-lalita-mukhena </w:t>
      </w:r>
      <w:r>
        <w:rPr>
          <w:i/>
          <w:w w:val="93"/>
        </w:rPr>
        <w:t>sphuöati</w:t>
      </w:r>
      <w:r>
        <w:rPr>
          <w:i/>
          <w:spacing w:val="3"/>
          <w:w w:val="93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  <w:w w:val="98"/>
        </w:rPr>
        <w:t>manasija-viçikhena</w:t>
      </w:r>
    </w:p>
    <w:p w14:paraId="52E059B5" w14:textId="77777777" w:rsidR="00150366" w:rsidRDefault="00000000">
      <w:pPr>
        <w:ind w:left="2226"/>
      </w:pPr>
      <w:r>
        <w:rPr>
          <w:i/>
        </w:rPr>
        <w:t>sakhi!</w:t>
      </w:r>
      <w:r>
        <w:rPr>
          <w:i/>
          <w:spacing w:val="5"/>
        </w:rPr>
        <w:t xml:space="preserve"> </w:t>
      </w:r>
      <w:r>
        <w:rPr>
          <w:i/>
        </w:rPr>
        <w:t>yä</w:t>
      </w:r>
      <w:r>
        <w:rPr>
          <w:i/>
          <w:spacing w:val="4"/>
        </w:rPr>
        <w:t xml:space="preserve"> </w:t>
      </w:r>
      <w:r>
        <w:rPr>
          <w:i/>
        </w:rPr>
        <w:t xml:space="preserve">ramitä... </w:t>
      </w:r>
      <w:r>
        <w:rPr>
          <w:w w:val="111"/>
        </w:rPr>
        <w:t>(2)</w:t>
      </w:r>
    </w:p>
    <w:p w14:paraId="03DE62AD" w14:textId="77777777" w:rsidR="00150366" w:rsidRDefault="00150366">
      <w:pPr>
        <w:spacing w:before="2" w:line="160" w:lineRule="exact"/>
        <w:rPr>
          <w:sz w:val="17"/>
          <w:szCs w:val="17"/>
        </w:rPr>
      </w:pPr>
    </w:p>
    <w:p w14:paraId="057C4C3C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 xml:space="preserve">“Kandarpa’s  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deadly</w:t>
      </w:r>
      <w:r>
        <w:rPr>
          <w:rFonts w:ascii="Book Antiqua" w:eastAsia="Book Antiqua" w:hAnsi="Book Antiqua" w:cs="Book Antiqua"/>
          <w:b/>
          <w:spacing w:val="35"/>
        </w:rPr>
        <w:t xml:space="preserve"> </w:t>
      </w:r>
      <w:r>
        <w:rPr>
          <w:rFonts w:ascii="Book Antiqua" w:eastAsia="Book Antiqua" w:hAnsi="Book Antiqua" w:cs="Book Antiqua"/>
          <w:b/>
        </w:rPr>
        <w:t>shafts</w:t>
      </w:r>
      <w:r>
        <w:rPr>
          <w:rFonts w:ascii="Book Antiqua" w:eastAsia="Book Antiqua" w:hAnsi="Book Antiqua" w:cs="Book Antiqua"/>
          <w:b/>
          <w:spacing w:val="4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can 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never  wound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that </w:t>
      </w:r>
      <w:r>
        <w:rPr>
          <w:rFonts w:ascii="Book Antiqua" w:eastAsia="Book Antiqua" w:hAnsi="Book Antiqua" w:cs="Book Antiqua"/>
          <w:b/>
          <w:spacing w:val="-2"/>
          <w:w w:val="89"/>
        </w:rPr>
        <w:t>bewitchin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beaut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enjoye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Him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whos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charmin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fac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is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fully</w:t>
      </w:r>
      <w:r>
        <w:rPr>
          <w:rFonts w:ascii="Book Antiqua" w:eastAsia="Book Antiqua" w:hAnsi="Book Antiqua" w:cs="Book Antiqua"/>
          <w:b/>
          <w:spacing w:val="-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blossomed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lotus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flower.”</w:t>
      </w:r>
    </w:p>
    <w:p w14:paraId="0C8554EB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72177AE8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9D317B0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024062BB" w14:textId="77777777" w:rsidR="00150366" w:rsidRDefault="00000000">
      <w:pPr>
        <w:spacing w:line="252" w:lineRule="auto"/>
        <w:ind w:left="120" w:right="85" w:firstLine="270"/>
        <w:jc w:val="both"/>
      </w:pPr>
      <w:r>
        <w:rPr>
          <w:w w:val="78"/>
        </w:rPr>
        <w:t xml:space="preserve">Çré </w:t>
      </w:r>
      <w:r>
        <w:rPr>
          <w:spacing w:val="2"/>
          <w:w w:val="78"/>
        </w:rPr>
        <w:t xml:space="preserve"> </w:t>
      </w:r>
      <w:r>
        <w:t>Rädhä</w:t>
      </w:r>
      <w:r>
        <w:rPr>
          <w:spacing w:val="35"/>
        </w:rPr>
        <w:t xml:space="preserve"> </w:t>
      </w:r>
      <w:r>
        <w:t>tells</w:t>
      </w:r>
      <w:r>
        <w:rPr>
          <w:spacing w:val="37"/>
        </w:rPr>
        <w:t xml:space="preserve"> </w:t>
      </w:r>
      <w:r>
        <w:t>Her</w:t>
      </w:r>
      <w:r>
        <w:rPr>
          <w:spacing w:val="36"/>
        </w:rPr>
        <w:t xml:space="preserve"> </w:t>
      </w:r>
      <w:r>
        <w:rPr>
          <w:i/>
        </w:rPr>
        <w:t>sakhé</w:t>
      </w:r>
      <w:r>
        <w:t xml:space="preserve">, </w:t>
      </w:r>
      <w:r>
        <w:rPr>
          <w:w w:val="93"/>
        </w:rPr>
        <w:t>“</w:t>
      </w:r>
      <w:r>
        <w:rPr>
          <w:spacing w:val="-17"/>
          <w:w w:val="93"/>
        </w:rPr>
        <w:t>V</w:t>
      </w:r>
      <w:r>
        <w:rPr>
          <w:w w:val="93"/>
        </w:rPr>
        <w:t>anamälé’s</w:t>
      </w:r>
      <w:r>
        <w:rPr>
          <w:spacing w:val="38"/>
          <w:w w:val="93"/>
        </w:rPr>
        <w:t xml:space="preserve"> </w:t>
      </w:r>
      <w:r>
        <w:t>face</w:t>
      </w:r>
      <w:r>
        <w:rPr>
          <w:spacing w:val="20"/>
        </w:rPr>
        <w:t xml:space="preserve"> </w:t>
      </w:r>
      <w:r>
        <w:t xml:space="preserve">shines  </w:t>
      </w:r>
      <w:r>
        <w:rPr>
          <w:w w:val="105"/>
        </w:rPr>
        <w:t xml:space="preserve">with </w:t>
      </w:r>
      <w:r>
        <w:rPr>
          <w:spacing w:val="-6"/>
        </w:rPr>
        <w:t>romanti</w:t>
      </w:r>
      <w:r>
        <w:t>c</w:t>
      </w:r>
      <w:r>
        <w:rPr>
          <w:spacing w:val="46"/>
        </w:rPr>
        <w:t xml:space="preserve"> </w:t>
      </w:r>
      <w:r>
        <w:rPr>
          <w:spacing w:val="-6"/>
        </w:rPr>
        <w:t>expression</w:t>
      </w:r>
      <w:r>
        <w:t>s</w:t>
      </w:r>
      <w:r>
        <w:rPr>
          <w:spacing w:val="39"/>
        </w:rPr>
        <w:t xml:space="preserve"> </w:t>
      </w:r>
      <w:r>
        <w:rPr>
          <w:spacing w:val="-6"/>
        </w:rPr>
        <w:t>lik</w:t>
      </w:r>
      <w:r>
        <w:t>e</w:t>
      </w:r>
      <w:r>
        <w:rPr>
          <w:spacing w:val="17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6"/>
        </w:rPr>
        <w:t>lotu</w:t>
      </w:r>
      <w:r>
        <w:t>s</w:t>
      </w:r>
      <w:r>
        <w:rPr>
          <w:spacing w:val="30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22"/>
        </w:rPr>
        <w:t xml:space="preserve"> </w:t>
      </w:r>
      <w:r>
        <w:rPr>
          <w:spacing w:val="-6"/>
        </w:rPr>
        <w:t>ful</w:t>
      </w:r>
      <w:r>
        <w:t>l</w:t>
      </w:r>
      <w:r>
        <w:rPr>
          <w:spacing w:val="14"/>
        </w:rPr>
        <w:t xml:space="preserve"> </w:t>
      </w:r>
      <w:r>
        <w:rPr>
          <w:spacing w:val="-6"/>
        </w:rPr>
        <w:t>bloo</w:t>
      </w:r>
      <w:r>
        <w:t>m</w:t>
      </w:r>
      <w:r>
        <w:rPr>
          <w:spacing w:val="26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11"/>
        </w:rPr>
        <w:t xml:space="preserve"> </w:t>
      </w:r>
      <w:r>
        <w:rPr>
          <w:spacing w:val="-6"/>
        </w:rPr>
        <w:t>H</w:t>
      </w:r>
      <w:r>
        <w:t>e</w:t>
      </w:r>
      <w:r>
        <w:rPr>
          <w:spacing w:val="11"/>
        </w:rPr>
        <w:t xml:space="preserve"> </w:t>
      </w:r>
      <w:r>
        <w:rPr>
          <w:spacing w:val="-6"/>
        </w:rPr>
        <w:t>give</w:t>
      </w:r>
      <w:r>
        <w:t>s</w:t>
      </w:r>
      <w:r>
        <w:rPr>
          <w:spacing w:val="3"/>
        </w:rPr>
        <w:t xml:space="preserve"> </w:t>
      </w:r>
      <w:r>
        <w:rPr>
          <w:spacing w:val="-6"/>
        </w:rPr>
        <w:t xml:space="preserve">joy </w:t>
      </w:r>
      <w:r>
        <w:rPr>
          <w:spacing w:val="-5"/>
        </w:rPr>
        <w:t>t</w:t>
      </w:r>
      <w:r>
        <w:t>o</w:t>
      </w:r>
      <w:r>
        <w:rPr>
          <w:spacing w:val="30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19"/>
        </w:rPr>
        <w:t xml:space="preserve"> </w:t>
      </w:r>
      <w:r>
        <w:rPr>
          <w:spacing w:val="-5"/>
        </w:rPr>
        <w:t>sweetheart</w:t>
      </w:r>
      <w:r>
        <w:t xml:space="preserve">. </w:t>
      </w:r>
      <w:r>
        <w:rPr>
          <w:spacing w:val="5"/>
        </w:rPr>
        <w:t xml:space="preserve"> </w:t>
      </w:r>
      <w:r>
        <w:rPr>
          <w:spacing w:val="-5"/>
        </w:rPr>
        <w:t>Ho</w:t>
      </w:r>
      <w:r>
        <w:t>w</w:t>
      </w:r>
      <w:r>
        <w:rPr>
          <w:spacing w:val="19"/>
        </w:rPr>
        <w:t xml:space="preserve"> </w:t>
      </w:r>
      <w:r>
        <w:rPr>
          <w:spacing w:val="-5"/>
        </w:rPr>
        <w:t>coul</w:t>
      </w:r>
      <w:r>
        <w:t>d</w:t>
      </w:r>
      <w:r>
        <w:rPr>
          <w:spacing w:val="41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30"/>
        </w:rPr>
        <w:t xml:space="preserve"> </w:t>
      </w:r>
      <w:r>
        <w:rPr>
          <w:spacing w:val="-5"/>
        </w:rPr>
        <w:t>kno</w:t>
      </w:r>
      <w:r>
        <w:t>w</w:t>
      </w:r>
      <w:r>
        <w:rPr>
          <w:spacing w:val="4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5"/>
        </w:rPr>
        <w:t>pai</w:t>
      </w:r>
      <w:r>
        <w:t>n</w:t>
      </w:r>
      <w:r>
        <w:rPr>
          <w:spacing w:val="36"/>
        </w:rPr>
        <w:t xml:space="preserve"> </w:t>
      </w:r>
      <w:r>
        <w:rPr>
          <w:spacing w:val="-5"/>
        </w:rPr>
        <w:t>inflicte</w:t>
      </w:r>
      <w:r>
        <w:t>d</w:t>
      </w:r>
      <w:r>
        <w:rPr>
          <w:spacing w:val="32"/>
        </w:rPr>
        <w:t xml:space="preserve"> </w:t>
      </w:r>
      <w:r>
        <w:rPr>
          <w:spacing w:val="-5"/>
        </w:rPr>
        <w:t>by th</w:t>
      </w:r>
      <w:r>
        <w:t>e</w:t>
      </w:r>
      <w:r>
        <w:rPr>
          <w:spacing w:val="37"/>
        </w:rPr>
        <w:t xml:space="preserve"> </w:t>
      </w:r>
      <w:r>
        <w:rPr>
          <w:spacing w:val="-5"/>
        </w:rPr>
        <w:t>shaft</w:t>
      </w:r>
      <w:r>
        <w:t>s</w:t>
      </w:r>
      <w:r>
        <w:rPr>
          <w:spacing w:val="29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-5"/>
        </w:rPr>
        <w:t>Madana</w:t>
      </w:r>
      <w:r>
        <w:t>?</w:t>
      </w:r>
      <w:r>
        <w:rPr>
          <w:spacing w:val="27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38"/>
        </w:rPr>
        <w:t xml:space="preserve"> </w:t>
      </w:r>
      <w:r>
        <w:rPr>
          <w:spacing w:val="-5"/>
        </w:rPr>
        <w:t>ladylov</w:t>
      </w:r>
      <w:r>
        <w:t>e</w:t>
      </w:r>
      <w:r>
        <w:rPr>
          <w:spacing w:val="20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certainl</w:t>
      </w:r>
      <w:r>
        <w:t>y</w:t>
      </w:r>
      <w:r>
        <w:rPr>
          <w:spacing w:val="41"/>
        </w:rPr>
        <w:t xml:space="preserve"> </w:t>
      </w:r>
      <w:r>
        <w:rPr>
          <w:spacing w:val="-5"/>
        </w:rPr>
        <w:t>no</w:t>
      </w:r>
      <w:r>
        <w:t>t</w:t>
      </w:r>
      <w:r>
        <w:rPr>
          <w:spacing w:val="40"/>
        </w:rPr>
        <w:t xml:space="preserve"> </w:t>
      </w:r>
      <w:r>
        <w:rPr>
          <w:spacing w:val="-5"/>
          <w:w w:val="101"/>
        </w:rPr>
        <w:t xml:space="preserve">suffering </w:t>
      </w:r>
      <w:r>
        <w:rPr>
          <w:spacing w:val="-6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6"/>
        </w:rPr>
        <w:t>pai</w:t>
      </w:r>
      <w:r>
        <w:t>n</w:t>
      </w:r>
      <w:r>
        <w:rPr>
          <w:spacing w:val="28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6"/>
        </w:rPr>
        <w:t xml:space="preserve"> </w:t>
      </w:r>
      <w:r>
        <w:rPr>
          <w:i/>
          <w:spacing w:val="-6"/>
        </w:rPr>
        <w:t>käma’</w:t>
      </w:r>
      <w:r>
        <w:rPr>
          <w:i/>
        </w:rPr>
        <w:t>s</w:t>
      </w:r>
      <w:r>
        <w:rPr>
          <w:i/>
          <w:spacing w:val="-18"/>
        </w:rPr>
        <w:t xml:space="preserve"> </w:t>
      </w:r>
      <w:r>
        <w:rPr>
          <w:spacing w:val="-6"/>
        </w:rPr>
        <w:t>arrow</w:t>
      </w:r>
      <w:r>
        <w:t>s</w:t>
      </w:r>
      <w:r>
        <w:rPr>
          <w:spacing w:val="27"/>
        </w:rPr>
        <w:t xml:space="preserve"> </w:t>
      </w:r>
      <w:r>
        <w:rPr>
          <w:spacing w:val="-6"/>
        </w:rPr>
        <w:t>piercin</w:t>
      </w:r>
      <w:r>
        <w:t>g</w:t>
      </w:r>
      <w:r>
        <w:rPr>
          <w:spacing w:val="3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6"/>
        </w:rPr>
        <w:t>hear</w:t>
      </w:r>
      <w:r>
        <w:t>t</w:t>
      </w:r>
      <w:r>
        <w:rPr>
          <w:spacing w:val="35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11"/>
        </w:rPr>
        <w:t xml:space="preserve"> </w:t>
      </w:r>
      <w:r>
        <w:t>I</w:t>
      </w:r>
      <w:r>
        <w:rPr>
          <w:spacing w:val="11"/>
        </w:rPr>
        <w:t xml:space="preserve"> </w:t>
      </w:r>
      <w:r>
        <w:rPr>
          <w:spacing w:val="-6"/>
        </w:rPr>
        <w:t>am</w:t>
      </w:r>
      <w:r>
        <w:t>,</w:t>
      </w:r>
      <w:r>
        <w:rPr>
          <w:spacing w:val="20"/>
        </w:rPr>
        <w:t xml:space="preserve"> </w:t>
      </w:r>
      <w:r>
        <w:rPr>
          <w:spacing w:val="-6"/>
        </w:rPr>
        <w:t>M</w:t>
      </w:r>
      <w:r>
        <w:t>y</w:t>
      </w:r>
      <w:r>
        <w:rPr>
          <w:spacing w:val="-3"/>
        </w:rPr>
        <w:t xml:space="preserve"> </w:t>
      </w:r>
      <w:r>
        <w:rPr>
          <w:spacing w:val="-6"/>
          <w:w w:val="106"/>
        </w:rPr>
        <w:t xml:space="preserve">heart </w:t>
      </w:r>
      <w:r>
        <w:t>devastated  in</w:t>
      </w:r>
      <w:r>
        <w:rPr>
          <w:spacing w:val="36"/>
        </w:rPr>
        <w:t xml:space="preserve"> </w:t>
      </w:r>
      <w:r>
        <w:t xml:space="preserve">separation.” </w:t>
      </w:r>
      <w:r>
        <w:rPr>
          <w:spacing w:val="3"/>
        </w:rPr>
        <w:t xml:space="preserve"> </w:t>
      </w:r>
      <w:r>
        <w:t>This</w:t>
      </w:r>
      <w:r>
        <w:rPr>
          <w:spacing w:val="35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rPr>
          <w:i/>
        </w:rPr>
        <w:t>stuti-paraka-vyäkhyä</w:t>
      </w:r>
      <w:r>
        <w:rPr>
          <w:i/>
          <w:spacing w:val="42"/>
        </w:rPr>
        <w:t xml:space="preserve"> </w:t>
      </w:r>
      <w:r>
        <w:t>– Rädhä</w:t>
      </w:r>
      <w:r>
        <w:rPr>
          <w:spacing w:val="7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praising</w:t>
      </w:r>
      <w:r>
        <w:rPr>
          <w:spacing w:val="21"/>
        </w:rPr>
        <w:t xml:space="preserve"> </w:t>
      </w:r>
      <w:r>
        <w:rPr>
          <w:spacing w:val="-17"/>
          <w:w w:val="95"/>
        </w:rPr>
        <w:t>V</w:t>
      </w:r>
      <w:r>
        <w:rPr>
          <w:w w:val="95"/>
        </w:rPr>
        <w:t>anamälé</w:t>
      </w:r>
      <w:r>
        <w:rPr>
          <w:spacing w:val="8"/>
          <w:w w:val="9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being</w:t>
      </w:r>
      <w:r>
        <w:rPr>
          <w:spacing w:val="1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expert</w:t>
      </w:r>
      <w:r>
        <w:rPr>
          <w:spacing w:val="27"/>
        </w:rPr>
        <w:t xml:space="preserve"> </w:t>
      </w:r>
      <w:r>
        <w:rPr>
          <w:w w:val="102"/>
        </w:rPr>
        <w:t>lover.</w:t>
      </w:r>
    </w:p>
    <w:p w14:paraId="7B183E5A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6C1CF928" w14:textId="77777777" w:rsidR="00150366" w:rsidRDefault="00000000">
      <w:pPr>
        <w:spacing w:line="252" w:lineRule="auto"/>
        <w:ind w:left="120" w:right="86" w:firstLine="27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6"/>
        </w:rPr>
        <w:t>Alternatively</w:t>
      </w:r>
      <w:r>
        <w:t>,</w:t>
      </w:r>
      <w:r>
        <w:rPr>
          <w:spacing w:val="13"/>
        </w:rPr>
        <w:t xml:space="preserve"> </w:t>
      </w:r>
      <w:r>
        <w:rPr>
          <w:spacing w:val="-6"/>
        </w:rPr>
        <w:t>Rädh</w:t>
      </w:r>
      <w:r>
        <w:t>ä</w:t>
      </w:r>
      <w:r>
        <w:rPr>
          <w:spacing w:val="7"/>
        </w:rPr>
        <w:t xml:space="preserve"> </w:t>
      </w:r>
      <w:r>
        <w:rPr>
          <w:spacing w:val="-6"/>
        </w:rPr>
        <w:t>criticize</w:t>
      </w:r>
      <w:r>
        <w:t>s</w:t>
      </w:r>
      <w:r>
        <w:rPr>
          <w:spacing w:val="16"/>
        </w:rPr>
        <w:t xml:space="preserve"> </w:t>
      </w:r>
      <w:r>
        <w:rPr>
          <w:spacing w:val="-6"/>
        </w:rPr>
        <w:t>Him</w:t>
      </w:r>
      <w:r>
        <w:t>,</w:t>
      </w:r>
      <w:r>
        <w:rPr>
          <w:spacing w:val="10"/>
        </w:rPr>
        <w:t xml:space="preserve"> </w:t>
      </w:r>
      <w:r>
        <w:rPr>
          <w:spacing w:val="-6"/>
        </w:rPr>
        <w:t>“Bu</w:t>
      </w:r>
      <w:r>
        <w:t>t</w:t>
      </w:r>
      <w:r>
        <w:rPr>
          <w:spacing w:val="-9"/>
        </w:rPr>
        <w:t xml:space="preserve"> </w:t>
      </w:r>
      <w:r>
        <w:rPr>
          <w:spacing w:val="-6"/>
          <w:w w:val="94"/>
        </w:rPr>
        <w:t>Kåñë</w:t>
      </w:r>
      <w:r>
        <w:rPr>
          <w:w w:val="94"/>
        </w:rPr>
        <w:t>a</w:t>
      </w:r>
      <w:r>
        <w:rPr>
          <w:spacing w:val="9"/>
          <w:w w:val="94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2"/>
        </w:rPr>
        <w:t xml:space="preserve"> </w:t>
      </w:r>
      <w:r>
        <w:rPr>
          <w:spacing w:val="-6"/>
          <w:w w:val="103"/>
        </w:rPr>
        <w:t xml:space="preserve">indifferent </w:t>
      </w:r>
      <w:r>
        <w:t>to</w:t>
      </w:r>
      <w:r>
        <w:rPr>
          <w:spacing w:val="47"/>
        </w:rPr>
        <w:t xml:space="preserve"> </w:t>
      </w:r>
      <w:r>
        <w:t xml:space="preserve">lovemaking. </w:t>
      </w:r>
      <w:r>
        <w:rPr>
          <w:spacing w:val="6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busy</w:t>
      </w:r>
      <w:r>
        <w:rPr>
          <w:spacing w:val="44"/>
        </w:rPr>
        <w:t xml:space="preserve"> </w:t>
      </w:r>
      <w:r>
        <w:t xml:space="preserve">laughing </w:t>
      </w:r>
      <w:r>
        <w:rPr>
          <w:spacing w:val="7"/>
        </w:rPr>
        <w:t xml:space="preserve"> </w:t>
      </w:r>
      <w:r>
        <w:t xml:space="preserve">and </w:t>
      </w:r>
      <w:r>
        <w:rPr>
          <w:spacing w:val="3"/>
        </w:rPr>
        <w:t xml:space="preserve"> </w:t>
      </w:r>
      <w:r>
        <w:t>joking;</w:t>
      </w:r>
      <w:r>
        <w:rPr>
          <w:spacing w:val="47"/>
        </w:rPr>
        <w:t xml:space="preserve"> </w:t>
      </w:r>
      <w:r>
        <w:t xml:space="preserve">thus </w:t>
      </w:r>
      <w:r>
        <w:rPr>
          <w:spacing w:val="16"/>
        </w:rPr>
        <w:t xml:space="preserve"> </w:t>
      </w:r>
      <w:r>
        <w:rPr>
          <w:w w:val="106"/>
        </w:rPr>
        <w:t>this</w:t>
      </w:r>
    </w:p>
    <w:p w14:paraId="2E8F6B0B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F0A540B" w14:textId="77777777" w:rsidR="00150366" w:rsidRDefault="00150366">
      <w:pPr>
        <w:spacing w:line="200" w:lineRule="exact"/>
      </w:pPr>
    </w:p>
    <w:p w14:paraId="5A471C09" w14:textId="77777777" w:rsidR="00150366" w:rsidRDefault="00000000">
      <w:pPr>
        <w:spacing w:before="29" w:line="252" w:lineRule="auto"/>
        <w:ind w:left="119" w:right="85"/>
        <w:jc w:val="both"/>
      </w:pPr>
      <w:r>
        <w:pict w14:anchorId="33474072">
          <v:group id="_x0000_s2095" style="position:absolute;left:0;text-align:left;margin-left:44.95pt;margin-top:-8.85pt;width:250.2pt;height:0;z-index:-8413;mso-position-horizontal-relative:page" coordorigin="899,-177" coordsize="5004,0">
            <v:shape id="_x0000_s2096" style="position:absolute;left:899;top:-177;width:5004;height:0" coordorigin="899,-177" coordsize="5004,0" path="m899,-177r5004,e" filled="f" strokeweight=".7pt">
              <v:path arrowok="t"/>
            </v:shape>
            <w10:wrap anchorx="page"/>
          </v:group>
        </w:pict>
      </w:r>
      <w:r>
        <w:rPr>
          <w:i/>
        </w:rPr>
        <w:t xml:space="preserve">gopikä </w:t>
      </w:r>
      <w:r>
        <w:t>is</w:t>
      </w:r>
      <w:r>
        <w:rPr>
          <w:spacing w:val="11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able</w:t>
      </w:r>
      <w:r>
        <w:rPr>
          <w:spacing w:val="14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enjoy</w:t>
      </w:r>
      <w:r>
        <w:rPr>
          <w:spacing w:val="20"/>
        </w:rPr>
        <w:t xml:space="preserve"> </w:t>
      </w:r>
      <w:r>
        <w:t>amour</w:t>
      </w:r>
      <w:r>
        <w:rPr>
          <w:spacing w:val="36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her</w:t>
      </w:r>
      <w:r>
        <w:rPr>
          <w:spacing w:val="29"/>
        </w:rPr>
        <w:t xml:space="preserve"> </w:t>
      </w:r>
      <w:r>
        <w:rPr>
          <w:w w:val="102"/>
        </w:rPr>
        <w:t xml:space="preserve">charming-faced </w:t>
      </w:r>
      <w:r>
        <w:t>lover.</w:t>
      </w:r>
      <w:r>
        <w:rPr>
          <w:spacing w:val="4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she  suffering</w:t>
      </w:r>
      <w:r>
        <w:rPr>
          <w:spacing w:val="46"/>
        </w:rPr>
        <w:t xml:space="preserve"> </w:t>
      </w:r>
      <w:r>
        <w:t>from</w:t>
      </w:r>
      <w:r>
        <w:rPr>
          <w:spacing w:val="46"/>
        </w:rPr>
        <w:t xml:space="preserve"> </w:t>
      </w:r>
      <w:r>
        <w:t>Madana’s</w:t>
      </w:r>
      <w:r>
        <w:rPr>
          <w:spacing w:val="15"/>
        </w:rPr>
        <w:t xml:space="preserve"> </w:t>
      </w:r>
      <w:r>
        <w:t xml:space="preserve">arrows </w:t>
      </w:r>
      <w:r>
        <w:rPr>
          <w:spacing w:val="5"/>
        </w:rPr>
        <w:t xml:space="preserve"> </w:t>
      </w:r>
      <w:r>
        <w:t>or</w:t>
      </w:r>
      <w:r>
        <w:rPr>
          <w:spacing w:val="48"/>
        </w:rPr>
        <w:t xml:space="preserve"> </w:t>
      </w:r>
      <w:r>
        <w:t xml:space="preserve">not? </w:t>
      </w:r>
      <w:r>
        <w:rPr>
          <w:spacing w:val="9"/>
        </w:rPr>
        <w:t xml:space="preserve"> </w:t>
      </w:r>
      <w:r>
        <w:t>She certainly</w:t>
      </w:r>
      <w:r>
        <w:rPr>
          <w:spacing w:val="23"/>
        </w:rPr>
        <w:t xml:space="preserve"> </w:t>
      </w:r>
      <w:r>
        <w:t>is.”</w:t>
      </w:r>
    </w:p>
    <w:p w14:paraId="750B70A4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52ED2895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33</w:t>
      </w:r>
    </w:p>
    <w:p w14:paraId="6F3AB045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39894698" w14:textId="77777777" w:rsidR="00150366" w:rsidRDefault="00000000">
      <w:pPr>
        <w:spacing w:line="252" w:lineRule="auto"/>
        <w:ind w:left="1156" w:right="1169"/>
      </w:pPr>
      <w:r>
        <w:rPr>
          <w:i/>
          <w:w w:val="97"/>
        </w:rPr>
        <w:t xml:space="preserve">amåta-madhura-mådutara-vacanena </w:t>
      </w:r>
      <w:r>
        <w:rPr>
          <w:i/>
        </w:rPr>
        <w:t>jvalati</w:t>
      </w:r>
      <w:r>
        <w:rPr>
          <w:i/>
          <w:spacing w:val="-5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malayaja-pavanena</w:t>
      </w:r>
    </w:p>
    <w:p w14:paraId="6266150D" w14:textId="77777777" w:rsidR="00150366" w:rsidRDefault="00000000">
      <w:pPr>
        <w:ind w:left="2293"/>
      </w:pPr>
      <w:r>
        <w:rPr>
          <w:i/>
        </w:rPr>
        <w:t>sakhi!</w:t>
      </w:r>
      <w:r>
        <w:rPr>
          <w:i/>
          <w:spacing w:val="5"/>
        </w:rPr>
        <w:t xml:space="preserve"> </w:t>
      </w:r>
      <w:r>
        <w:rPr>
          <w:i/>
        </w:rPr>
        <w:t>yä</w:t>
      </w:r>
      <w:r>
        <w:rPr>
          <w:i/>
          <w:spacing w:val="4"/>
        </w:rPr>
        <w:t xml:space="preserve"> </w:t>
      </w:r>
      <w:r>
        <w:rPr>
          <w:i/>
        </w:rPr>
        <w:t xml:space="preserve">ramitä... </w:t>
      </w:r>
      <w:r>
        <w:rPr>
          <w:w w:val="111"/>
        </w:rPr>
        <w:t>(3)</w:t>
      </w:r>
    </w:p>
    <w:p w14:paraId="014279C7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6E4689E7" w14:textId="77777777" w:rsidR="00150366" w:rsidRDefault="00000000">
      <w:pPr>
        <w:ind w:left="119" w:right="86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89"/>
        </w:rPr>
        <w:t>“Sh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wh</w:t>
      </w:r>
      <w:r>
        <w:rPr>
          <w:rFonts w:ascii="Book Antiqua" w:eastAsia="Book Antiqua" w:hAnsi="Book Antiqua" w:cs="Book Antiqua"/>
          <w:b/>
          <w:w w:val="89"/>
        </w:rPr>
        <w:t>o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bee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delighte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Hi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extremel</w:t>
      </w:r>
      <w:r>
        <w:rPr>
          <w:rFonts w:ascii="Book Antiqua" w:eastAsia="Book Antiqua" w:hAnsi="Book Antiqua" w:cs="Book Antiqua"/>
          <w:b/>
          <w:w w:val="89"/>
        </w:rPr>
        <w:t xml:space="preserve">y 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swee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and </w:t>
      </w:r>
      <w:r>
        <w:rPr>
          <w:rFonts w:ascii="Book Antiqua" w:eastAsia="Book Antiqua" w:hAnsi="Book Antiqua" w:cs="Book Antiqua"/>
          <w:b/>
          <w:spacing w:val="-2"/>
          <w:w w:val="91"/>
        </w:rPr>
        <w:t>tende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word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no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4"/>
        </w:rPr>
        <w:t>scorche</w:t>
      </w:r>
      <w:r>
        <w:rPr>
          <w:rFonts w:ascii="Book Antiqua" w:eastAsia="Book Antiqua" w:hAnsi="Book Antiqua" w:cs="Book Antiqua"/>
          <w:b/>
          <w:w w:val="94"/>
        </w:rPr>
        <w:t>d</w:t>
      </w:r>
      <w:r>
        <w:rPr>
          <w:rFonts w:ascii="Book Antiqua" w:eastAsia="Book Antiqua" w:hAnsi="Book Antiqua" w:cs="Book Antiqua"/>
          <w:b/>
          <w:spacing w:val="28"/>
          <w:w w:val="9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contac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 xml:space="preserve">Malayan </w:t>
      </w:r>
      <w:r>
        <w:rPr>
          <w:rFonts w:ascii="Book Antiqua" w:eastAsia="Book Antiqua" w:hAnsi="Book Antiqua" w:cs="Book Antiqua"/>
          <w:b/>
        </w:rPr>
        <w:t>breeze.”</w:t>
      </w:r>
    </w:p>
    <w:p w14:paraId="23254F1E" w14:textId="77777777" w:rsidR="00150366" w:rsidRDefault="00150366">
      <w:pPr>
        <w:spacing w:before="10" w:line="160" w:lineRule="exact"/>
        <w:rPr>
          <w:sz w:val="17"/>
          <w:szCs w:val="17"/>
        </w:rPr>
      </w:pPr>
    </w:p>
    <w:p w14:paraId="6958FC00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5C87E7E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47A9703B" w14:textId="77777777" w:rsidR="00150366" w:rsidRDefault="00000000">
      <w:pPr>
        <w:spacing w:line="252" w:lineRule="auto"/>
        <w:ind w:left="119" w:right="85" w:firstLine="270"/>
        <w:jc w:val="both"/>
      </w:pPr>
      <w:r>
        <w:rPr>
          <w:spacing w:val="-5"/>
        </w:rPr>
        <w:t>“</w:t>
      </w:r>
      <w:r>
        <w:rPr>
          <w:i/>
          <w:spacing w:val="-5"/>
        </w:rPr>
        <w:t>Sakhé</w:t>
      </w:r>
      <w:r>
        <w:rPr>
          <w:i/>
        </w:rPr>
        <w:t>,</w:t>
      </w:r>
      <w:r>
        <w:rPr>
          <w:i/>
          <w:spacing w:val="11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41"/>
        </w:rPr>
        <w:t xml:space="preserve"> </w:t>
      </w:r>
      <w:r>
        <w:rPr>
          <w:spacing w:val="-5"/>
        </w:rPr>
        <w:t>charm</w:t>
      </w:r>
      <w:r>
        <w:t xml:space="preserve">s </w:t>
      </w:r>
      <w:r>
        <w:rPr>
          <w:spacing w:val="14"/>
        </w:rPr>
        <w:t xml:space="preserve"> </w:t>
      </w:r>
      <w:r>
        <w:rPr>
          <w:spacing w:val="-5"/>
        </w:rPr>
        <w:t>tha</w:t>
      </w:r>
      <w:r>
        <w:t xml:space="preserve">t </w:t>
      </w:r>
      <w:r>
        <w:rPr>
          <w:spacing w:val="15"/>
        </w:rPr>
        <w:t xml:space="preserve"> </w:t>
      </w:r>
      <w:r>
        <w:rPr>
          <w:spacing w:val="-5"/>
        </w:rPr>
        <w:t>lovel</w:t>
      </w:r>
      <w:r>
        <w:t>y</w:t>
      </w:r>
      <w:r>
        <w:rPr>
          <w:spacing w:val="36"/>
        </w:rPr>
        <w:t xml:space="preserve"> </w:t>
      </w:r>
      <w:r>
        <w:rPr>
          <w:spacing w:val="-5"/>
        </w:rPr>
        <w:t>beaut</w:t>
      </w:r>
      <w:r>
        <w:t xml:space="preserve">y </w:t>
      </w:r>
      <w:r>
        <w:rPr>
          <w:spacing w:val="7"/>
        </w:rPr>
        <w:t xml:space="preserve"> </w:t>
      </w:r>
      <w:r>
        <w:rPr>
          <w:spacing w:val="-5"/>
        </w:rPr>
        <w:t>wit</w:t>
      </w:r>
      <w:r>
        <w:t xml:space="preserve">h </w:t>
      </w:r>
      <w:r>
        <w:rPr>
          <w:spacing w:val="9"/>
        </w:rPr>
        <w:t xml:space="preserve"> </w:t>
      </w:r>
      <w:r>
        <w:rPr>
          <w:spacing w:val="-5"/>
        </w:rPr>
        <w:t>th</w:t>
      </w:r>
      <w:r>
        <w:t xml:space="preserve">e </w:t>
      </w:r>
      <w:r>
        <w:rPr>
          <w:spacing w:val="8"/>
        </w:rPr>
        <w:t xml:space="preserve"> </w:t>
      </w:r>
      <w:r>
        <w:rPr>
          <w:spacing w:val="-5"/>
          <w:w w:val="103"/>
        </w:rPr>
        <w:t xml:space="preserve">ambrosia </w:t>
      </w:r>
      <w:r>
        <w:t>of</w:t>
      </w:r>
      <w:r>
        <w:rPr>
          <w:spacing w:val="4"/>
        </w:rPr>
        <w:t xml:space="preserve"> </w:t>
      </w:r>
      <w:r>
        <w:t>His</w:t>
      </w:r>
      <w:r>
        <w:rPr>
          <w:spacing w:val="9"/>
        </w:rPr>
        <w:t xml:space="preserve"> </w:t>
      </w:r>
      <w:r>
        <w:t>soft</w:t>
      </w:r>
      <w:r>
        <w:rPr>
          <w:spacing w:val="12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endearing</w:t>
      </w:r>
      <w:r>
        <w:rPr>
          <w:spacing w:val="40"/>
        </w:rPr>
        <w:t xml:space="preserve"> </w:t>
      </w:r>
      <w:r>
        <w:t>words.</w:t>
      </w:r>
      <w:r>
        <w:rPr>
          <w:spacing w:val="25"/>
        </w:rPr>
        <w:t xml:space="preserve"> </w:t>
      </w:r>
      <w:r>
        <w:t>How</w:t>
      </w:r>
      <w:r>
        <w:rPr>
          <w:spacing w:val="9"/>
        </w:rPr>
        <w:t xml:space="preserve"> </w:t>
      </w:r>
      <w:r>
        <w:t>would</w:t>
      </w:r>
      <w:r>
        <w:rPr>
          <w:spacing w:val="29"/>
        </w:rPr>
        <w:t xml:space="preserve"> </w:t>
      </w:r>
      <w:r>
        <w:t>she</w:t>
      </w:r>
      <w:r>
        <w:rPr>
          <w:spacing w:val="20"/>
        </w:rPr>
        <w:t xml:space="preserve"> </w:t>
      </w:r>
      <w:r>
        <w:t>know</w:t>
      </w:r>
      <w:r>
        <w:rPr>
          <w:spacing w:val="31"/>
        </w:rPr>
        <w:t xml:space="preserve"> </w:t>
      </w:r>
      <w:r>
        <w:rPr>
          <w:w w:val="108"/>
        </w:rPr>
        <w:t xml:space="preserve">that </w:t>
      </w:r>
      <w:r>
        <w:t xml:space="preserve">the </w:t>
      </w:r>
      <w:r>
        <w:rPr>
          <w:spacing w:val="19"/>
        </w:rPr>
        <w:t xml:space="preserve"> </w:t>
      </w:r>
      <w:r>
        <w:t xml:space="preserve">cool </w:t>
      </w:r>
      <w:r>
        <w:rPr>
          <w:spacing w:val="9"/>
        </w:rPr>
        <w:t xml:space="preserve"> </w:t>
      </w:r>
      <w:r>
        <w:t xml:space="preserve">southern   wind </w:t>
      </w:r>
      <w:r>
        <w:rPr>
          <w:spacing w:val="18"/>
        </w:rPr>
        <w:t xml:space="preserve"> </w:t>
      </w:r>
      <w:r>
        <w:t xml:space="preserve">coming </w:t>
      </w:r>
      <w:r>
        <w:rPr>
          <w:spacing w:val="20"/>
        </w:rPr>
        <w:t xml:space="preserve"> </w:t>
      </w:r>
      <w:r>
        <w:t xml:space="preserve">from </w:t>
      </w:r>
      <w:r>
        <w:rPr>
          <w:spacing w:val="10"/>
        </w:rPr>
        <w:t xml:space="preserve"> </w:t>
      </w:r>
      <w:r>
        <w:t xml:space="preserve">the </w:t>
      </w:r>
      <w:r>
        <w:rPr>
          <w:spacing w:val="19"/>
        </w:rPr>
        <w:t xml:space="preserve"> </w:t>
      </w:r>
      <w:r>
        <w:t xml:space="preserve">Malayan </w:t>
      </w:r>
      <w:r>
        <w:rPr>
          <w:spacing w:val="2"/>
        </w:rPr>
        <w:t xml:space="preserve"> </w:t>
      </w:r>
      <w:r>
        <w:t>Hills actually</w:t>
      </w:r>
      <w:r>
        <w:rPr>
          <w:spacing w:val="43"/>
        </w:rPr>
        <w:t xml:space="preserve"> </w:t>
      </w:r>
      <w:r>
        <w:t>sets</w:t>
      </w:r>
      <w:r>
        <w:rPr>
          <w:spacing w:val="36"/>
        </w:rPr>
        <w:t xml:space="preserve"> </w:t>
      </w:r>
      <w:r>
        <w:t>off</w:t>
      </w:r>
      <w:r>
        <w:rPr>
          <w:spacing w:val="18"/>
        </w:rPr>
        <w:t xml:space="preserve"> </w:t>
      </w:r>
      <w:r>
        <w:t>blazing</w:t>
      </w:r>
      <w:r>
        <w:rPr>
          <w:spacing w:val="42"/>
        </w:rPr>
        <w:t xml:space="preserve"> </w:t>
      </w:r>
      <w:r>
        <w:t>fires?</w:t>
      </w:r>
      <w:r>
        <w:rPr>
          <w:spacing w:val="30"/>
        </w:rPr>
        <w:t xml:space="preserve"> </w:t>
      </w:r>
      <w:r>
        <w:t>She</w:t>
      </w:r>
      <w:r>
        <w:rPr>
          <w:spacing w:val="24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 xml:space="preserve">not  know </w:t>
      </w:r>
      <w:r>
        <w:rPr>
          <w:spacing w:val="2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w w:val="105"/>
        </w:rPr>
        <w:t xml:space="preserve">pain </w:t>
      </w:r>
      <w:r>
        <w:t>that</w:t>
      </w:r>
      <w:r>
        <w:rPr>
          <w:spacing w:val="26"/>
        </w:rPr>
        <w:t xml:space="preserve"> </w:t>
      </w:r>
      <w:r>
        <w:t>burns</w:t>
      </w:r>
      <w:r>
        <w:rPr>
          <w:spacing w:val="33"/>
        </w:rPr>
        <w:t xml:space="preserve"> </w:t>
      </w:r>
      <w:r>
        <w:t>jilted</w:t>
      </w:r>
      <w:r>
        <w:rPr>
          <w:spacing w:val="14"/>
        </w:rPr>
        <w:t xml:space="preserve"> </w:t>
      </w:r>
      <w:r>
        <w:rPr>
          <w:w w:val="103"/>
        </w:rPr>
        <w:t>heroines.”</w:t>
      </w:r>
    </w:p>
    <w:p w14:paraId="4A4353B6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13EF4383" w14:textId="77777777" w:rsidR="00150366" w:rsidRDefault="00000000">
      <w:pPr>
        <w:spacing w:line="252" w:lineRule="auto"/>
        <w:ind w:left="119" w:right="86" w:firstLine="270"/>
        <w:jc w:val="both"/>
      </w:pPr>
      <w:r>
        <w:t xml:space="preserve">The  alternative </w:t>
      </w:r>
      <w:r>
        <w:rPr>
          <w:spacing w:val="16"/>
        </w:rPr>
        <w:t xml:space="preserve"> </w:t>
      </w:r>
      <w:r>
        <w:t xml:space="preserve">meaning </w:t>
      </w:r>
      <w:r>
        <w:rPr>
          <w:spacing w:val="11"/>
        </w:rPr>
        <w:t xml:space="preserve"> </w:t>
      </w:r>
      <w:r>
        <w:t>is,</w:t>
      </w:r>
      <w:r>
        <w:rPr>
          <w:spacing w:val="43"/>
        </w:rPr>
        <w:t xml:space="preserve"> </w:t>
      </w:r>
      <w:r>
        <w:t>“</w:t>
      </w:r>
      <w:r>
        <w:rPr>
          <w:spacing w:val="-18"/>
        </w:rPr>
        <w:t>V</w:t>
      </w:r>
      <w:r>
        <w:t>anamälé</w:t>
      </w:r>
      <w:r>
        <w:rPr>
          <w:spacing w:val="2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 xml:space="preserve">not </w:t>
      </w:r>
      <w:r>
        <w:rPr>
          <w:spacing w:val="11"/>
        </w:rPr>
        <w:t xml:space="preserve"> </w:t>
      </w:r>
      <w:r>
        <w:rPr>
          <w:w w:val="102"/>
        </w:rPr>
        <w:t xml:space="preserve">enjoying </w:t>
      </w:r>
      <w:r>
        <w:rPr>
          <w:spacing w:val="-5"/>
        </w:rPr>
        <w:t>amorou</w:t>
      </w:r>
      <w:r>
        <w:t xml:space="preserve">s </w:t>
      </w:r>
      <w:r>
        <w:rPr>
          <w:spacing w:val="2"/>
        </w:rPr>
        <w:t xml:space="preserve"> </w:t>
      </w:r>
      <w:r>
        <w:rPr>
          <w:spacing w:val="-5"/>
        </w:rPr>
        <w:t>lov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42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48"/>
        </w:rPr>
        <w:t xml:space="preserve"> </w:t>
      </w:r>
      <w:r>
        <w:rPr>
          <w:i/>
          <w:spacing w:val="-5"/>
        </w:rPr>
        <w:t>gopikä</w:t>
      </w:r>
      <w:r>
        <w:t>.</w:t>
      </w:r>
      <w:r>
        <w:rPr>
          <w:spacing w:val="15"/>
        </w:rPr>
        <w:t xml:space="preserve"> </w:t>
      </w:r>
      <w:r>
        <w:rPr>
          <w:spacing w:val="-5"/>
        </w:rPr>
        <w:t>Rather</w:t>
      </w:r>
      <w:r>
        <w:t>,</w:t>
      </w:r>
      <w:r>
        <w:rPr>
          <w:spacing w:val="36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simpl</w:t>
      </w:r>
      <w:r>
        <w:t>y</w:t>
      </w:r>
      <w:r>
        <w:rPr>
          <w:spacing w:val="35"/>
        </w:rPr>
        <w:t xml:space="preserve"> </w:t>
      </w:r>
      <w:r>
        <w:rPr>
          <w:spacing w:val="-5"/>
          <w:w w:val="104"/>
        </w:rPr>
        <w:t xml:space="preserve">enticing </w:t>
      </w:r>
      <w:r>
        <w:rPr>
          <w:spacing w:val="-5"/>
        </w:rPr>
        <w:t>he</w:t>
      </w:r>
      <w:r>
        <w:t>r</w:t>
      </w:r>
      <w:r>
        <w:rPr>
          <w:spacing w:val="23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ambrosi</w:t>
      </w:r>
      <w:r>
        <w:t>a</w:t>
      </w:r>
      <w:r>
        <w:rPr>
          <w:spacing w:val="27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>Hi</w:t>
      </w:r>
      <w:r>
        <w:t>s</w:t>
      </w:r>
      <w:r>
        <w:rPr>
          <w:spacing w:val="5"/>
        </w:rPr>
        <w:t xml:space="preserve"> </w:t>
      </w:r>
      <w:r>
        <w:rPr>
          <w:spacing w:val="-5"/>
        </w:rPr>
        <w:t>swee</w:t>
      </w:r>
      <w:r>
        <w:t>t</w:t>
      </w:r>
      <w:r>
        <w:rPr>
          <w:spacing w:val="10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5"/>
        </w:rPr>
        <w:t>gentl</w:t>
      </w:r>
      <w:r>
        <w:t>e</w:t>
      </w:r>
      <w:r>
        <w:rPr>
          <w:spacing w:val="20"/>
        </w:rPr>
        <w:t xml:space="preserve"> </w:t>
      </w:r>
      <w:r>
        <w:rPr>
          <w:spacing w:val="-5"/>
        </w:rPr>
        <w:t>words</w:t>
      </w:r>
      <w:r>
        <w:t>.</w:t>
      </w:r>
      <w:r>
        <w:rPr>
          <w:spacing w:val="21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5"/>
          <w:w w:val="108"/>
        </w:rPr>
        <w:t xml:space="preserve">that </w:t>
      </w:r>
      <w:r>
        <w:t>maiden</w:t>
      </w:r>
      <w:r>
        <w:rPr>
          <w:spacing w:val="26"/>
        </w:rPr>
        <w:t xml:space="preserve"> </w:t>
      </w:r>
      <w:r>
        <w:t>burning</w:t>
      </w:r>
      <w:r>
        <w:rPr>
          <w:spacing w:val="39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Malayan</w:t>
      </w:r>
      <w:r>
        <w:rPr>
          <w:spacing w:val="2"/>
        </w:rPr>
        <w:t xml:space="preserve"> </w:t>
      </w:r>
      <w:r>
        <w:t>breeze?</w:t>
      </w:r>
      <w:r>
        <w:rPr>
          <w:spacing w:val="1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certainly</w:t>
      </w:r>
      <w:r>
        <w:rPr>
          <w:spacing w:val="23"/>
        </w:rPr>
        <w:t xml:space="preserve"> </w:t>
      </w:r>
      <w:r>
        <w:t>is.”</w:t>
      </w:r>
    </w:p>
    <w:p w14:paraId="5CFDBCA0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0D3A1D45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34</w:t>
      </w:r>
    </w:p>
    <w:p w14:paraId="09819D10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4C731CBE" w14:textId="77777777" w:rsidR="00150366" w:rsidRDefault="00000000">
      <w:pPr>
        <w:spacing w:line="252" w:lineRule="auto"/>
        <w:ind w:left="1199" w:right="1170"/>
      </w:pPr>
      <w:r>
        <w:rPr>
          <w:i/>
          <w:w w:val="98"/>
        </w:rPr>
        <w:t xml:space="preserve">sthala-jalaruha-ruci-kara-caraëena </w:t>
      </w:r>
      <w:r>
        <w:rPr>
          <w:i/>
          <w:w w:val="92"/>
        </w:rPr>
        <w:t>luöhati</w:t>
      </w:r>
      <w:r>
        <w:rPr>
          <w:i/>
          <w:spacing w:val="4"/>
          <w:w w:val="92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himakara-kiraëena</w:t>
      </w:r>
    </w:p>
    <w:p w14:paraId="77228C1F" w14:textId="77777777" w:rsidR="00150366" w:rsidRDefault="00000000">
      <w:pPr>
        <w:ind w:left="2308"/>
      </w:pPr>
      <w:r>
        <w:rPr>
          <w:i/>
        </w:rPr>
        <w:t>sakhi!</w:t>
      </w:r>
      <w:r>
        <w:rPr>
          <w:i/>
          <w:spacing w:val="5"/>
        </w:rPr>
        <w:t xml:space="preserve"> </w:t>
      </w:r>
      <w:r>
        <w:rPr>
          <w:i/>
        </w:rPr>
        <w:t>yä</w:t>
      </w:r>
      <w:r>
        <w:rPr>
          <w:i/>
          <w:spacing w:val="4"/>
        </w:rPr>
        <w:t xml:space="preserve"> </w:t>
      </w:r>
      <w:r>
        <w:rPr>
          <w:i/>
        </w:rPr>
        <w:t>ramitä...</w:t>
      </w:r>
      <w:r>
        <w:rPr>
          <w:i/>
          <w:spacing w:val="2"/>
        </w:rPr>
        <w:t xml:space="preserve"> </w:t>
      </w:r>
      <w:r>
        <w:rPr>
          <w:w w:val="111"/>
        </w:rPr>
        <w:t>(4)</w:t>
      </w:r>
    </w:p>
    <w:p w14:paraId="03667F12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0E25881E" w14:textId="77777777" w:rsidR="00150366" w:rsidRDefault="00000000">
      <w:pPr>
        <w:ind w:left="119" w:right="85" w:firstLine="27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6"/>
        </w:rPr>
        <w:t>“Tha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enchantress</w:t>
      </w:r>
      <w:r>
        <w:rPr>
          <w:rFonts w:ascii="Book Antiqua" w:eastAsia="Book Antiqua" w:hAnsi="Book Antiqua" w:cs="Book Antiqua"/>
          <w:b/>
          <w:w w:val="90"/>
        </w:rPr>
        <w:t xml:space="preserve">, 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havin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bee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enrapture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3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4"/>
          <w:w w:val="85"/>
        </w:rPr>
        <w:t>V</w:t>
      </w:r>
      <w:r>
        <w:rPr>
          <w:rFonts w:ascii="Book Antiqua" w:eastAsia="Book Antiqua" w:hAnsi="Book Antiqua" w:cs="Book Antiqua"/>
          <w:b/>
          <w:spacing w:val="-6"/>
          <w:w w:val="88"/>
        </w:rPr>
        <w:t xml:space="preserve">anamälé, </w:t>
      </w:r>
      <w:r>
        <w:rPr>
          <w:rFonts w:ascii="Book Antiqua" w:eastAsia="Book Antiqua" w:hAnsi="Book Antiqua" w:cs="Book Antiqua"/>
          <w:b/>
          <w:spacing w:val="-4"/>
          <w:w w:val="90"/>
        </w:rPr>
        <w:t>whos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coolin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hand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fee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glea</w:t>
      </w:r>
      <w:r>
        <w:rPr>
          <w:rFonts w:ascii="Book Antiqua" w:eastAsia="Book Antiqua" w:hAnsi="Book Antiqua" w:cs="Book Antiqua"/>
          <w:b/>
          <w:w w:val="88"/>
        </w:rPr>
        <w:t>m</w:t>
      </w:r>
      <w:r>
        <w:rPr>
          <w:rFonts w:ascii="Book Antiqua" w:eastAsia="Book Antiqua" w:hAnsi="Book Antiqua" w:cs="Book Antiqua"/>
          <w:b/>
          <w:spacing w:val="26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lik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19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land-lotus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 xml:space="preserve">s </w:t>
      </w:r>
      <w:r>
        <w:rPr>
          <w:rFonts w:ascii="Book Antiqua" w:eastAsia="Book Antiqua" w:hAnsi="Book Antiqua" w:cs="Book Antiqua"/>
          <w:b/>
          <w:spacing w:val="-4"/>
        </w:rPr>
        <w:t xml:space="preserve">not </w:t>
      </w:r>
      <w:r>
        <w:rPr>
          <w:rFonts w:ascii="Book Antiqua" w:eastAsia="Book Antiqua" w:hAnsi="Book Antiqua" w:cs="Book Antiqua"/>
          <w:b/>
          <w:spacing w:val="-2"/>
          <w:w w:val="90"/>
        </w:rPr>
        <w:t>rollin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dust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anguishe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scorchin</w:t>
      </w:r>
      <w:r>
        <w:rPr>
          <w:rFonts w:ascii="Book Antiqua" w:eastAsia="Book Antiqua" w:hAnsi="Book Antiqua" w:cs="Book Antiqua"/>
          <w:b/>
          <w:w w:val="92"/>
        </w:rPr>
        <w:t>g</w:t>
      </w:r>
      <w:r>
        <w:rPr>
          <w:rFonts w:ascii="Book Antiqua" w:eastAsia="Book Antiqua" w:hAnsi="Book Antiqua" w:cs="Book Antiqua"/>
          <w:b/>
          <w:spacing w:val="29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ray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the moon.”</w:t>
      </w:r>
    </w:p>
    <w:p w14:paraId="50E3B1AD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4A241E54" w14:textId="77777777" w:rsidR="00150366" w:rsidRDefault="00150366">
      <w:pPr>
        <w:spacing w:line="200" w:lineRule="exact"/>
      </w:pPr>
    </w:p>
    <w:p w14:paraId="66AC463E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A0FAE88" w14:textId="77777777" w:rsidR="00150366" w:rsidRDefault="00150366">
      <w:pPr>
        <w:spacing w:before="10" w:line="120" w:lineRule="exact"/>
        <w:rPr>
          <w:sz w:val="13"/>
          <w:szCs w:val="13"/>
        </w:rPr>
      </w:pPr>
    </w:p>
    <w:p w14:paraId="46A79AD5" w14:textId="77777777" w:rsidR="00150366" w:rsidRDefault="00000000">
      <w:pPr>
        <w:spacing w:line="249" w:lineRule="auto"/>
        <w:ind w:left="120" w:right="85" w:firstLine="270"/>
        <w:jc w:val="both"/>
      </w:pP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32"/>
          <w:w w:val="77"/>
        </w:rPr>
        <w:t xml:space="preserve"> </w:t>
      </w:r>
      <w:r>
        <w:rPr>
          <w:spacing w:val="-6"/>
        </w:rPr>
        <w:t>Rädh</w:t>
      </w:r>
      <w:r>
        <w:t>ä</w:t>
      </w:r>
      <w:r>
        <w:rPr>
          <w:spacing w:val="25"/>
        </w:rPr>
        <w:t xml:space="preserve"> </w:t>
      </w:r>
      <w:r>
        <w:rPr>
          <w:spacing w:val="-6"/>
        </w:rPr>
        <w:t>tell</w:t>
      </w:r>
      <w:r>
        <w:t>s</w:t>
      </w:r>
      <w:r>
        <w:rPr>
          <w:spacing w:val="27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26"/>
        </w:rPr>
        <w:t xml:space="preserve"> </w:t>
      </w:r>
      <w:r>
        <w:rPr>
          <w:spacing w:val="-6"/>
        </w:rPr>
        <w:t>friend</w:t>
      </w:r>
      <w:r>
        <w:t>,</w:t>
      </w:r>
      <w:r>
        <w:rPr>
          <w:spacing w:val="36"/>
        </w:rPr>
        <w:t xml:space="preserve"> </w:t>
      </w:r>
      <w:r>
        <w:rPr>
          <w:spacing w:val="-6"/>
        </w:rPr>
        <w:t>“</w:t>
      </w:r>
      <w:r>
        <w:t>O</w:t>
      </w:r>
      <w:r>
        <w:rPr>
          <w:spacing w:val="20"/>
        </w:rPr>
        <w:t xml:space="preserve"> </w:t>
      </w:r>
      <w:r>
        <w:rPr>
          <w:i/>
          <w:spacing w:val="-6"/>
        </w:rPr>
        <w:t>sakhé</w:t>
      </w:r>
      <w:r>
        <w:t>,</w:t>
      </w:r>
      <w:r>
        <w:rPr>
          <w:spacing w:val="-10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7"/>
        </w:rPr>
        <w:t xml:space="preserve"> </w:t>
      </w:r>
      <w:r>
        <w:rPr>
          <w:spacing w:val="-6"/>
        </w:rPr>
        <w:t>palm</w:t>
      </w:r>
      <w:r>
        <w:t>s</w:t>
      </w:r>
      <w:r>
        <w:rPr>
          <w:spacing w:val="34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-6"/>
        </w:rPr>
        <w:t xml:space="preserve">Keçava’s </w:t>
      </w:r>
      <w:r>
        <w:rPr>
          <w:spacing w:val="-4"/>
        </w:rPr>
        <w:t>hand</w:t>
      </w:r>
      <w:r>
        <w:t xml:space="preserve">s  </w:t>
      </w:r>
      <w:r>
        <w:rPr>
          <w:spacing w:val="-4"/>
        </w:rPr>
        <w:t>an</w:t>
      </w:r>
      <w:r>
        <w:t>d</w:t>
      </w:r>
      <w:r>
        <w:rPr>
          <w:spacing w:val="3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4"/>
        </w:rPr>
        <w:t>sole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fee</w:t>
      </w:r>
      <w:r>
        <w:t>t</w:t>
      </w:r>
      <w:r>
        <w:rPr>
          <w:spacing w:val="22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29"/>
        </w:rPr>
        <w:t xml:space="preserve"> </w:t>
      </w:r>
      <w:r>
        <w:rPr>
          <w:spacing w:val="-4"/>
        </w:rPr>
        <w:t>coolin</w:t>
      </w:r>
      <w:r>
        <w:t>g</w:t>
      </w:r>
      <w:r>
        <w:rPr>
          <w:spacing w:val="3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9"/>
        </w:rPr>
        <w:t xml:space="preserve"> </w:t>
      </w:r>
      <w:r>
        <w:rPr>
          <w:spacing w:val="-4"/>
        </w:rPr>
        <w:t>radian</w:t>
      </w:r>
      <w:r>
        <w:t xml:space="preserve">t </w:t>
      </w:r>
      <w:r>
        <w:rPr>
          <w:spacing w:val="5"/>
        </w:rPr>
        <w:t xml:space="preserve"> </w:t>
      </w:r>
      <w:r>
        <w:rPr>
          <w:spacing w:val="-4"/>
          <w:w w:val="102"/>
        </w:rPr>
        <w:t xml:space="preserve">like </w:t>
      </w:r>
      <w:r>
        <w:t xml:space="preserve">land-lotuses.  </w:t>
      </w:r>
      <w:r>
        <w:rPr>
          <w:spacing w:val="-6"/>
        </w:rPr>
        <w:t>W</w:t>
      </w:r>
      <w:r>
        <w:t>ill</w:t>
      </w:r>
      <w:r>
        <w:rPr>
          <w:spacing w:val="1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ravishing</w:t>
      </w:r>
      <w:r>
        <w:rPr>
          <w:spacing w:val="32"/>
        </w:rPr>
        <w:t xml:space="preserve"> </w:t>
      </w:r>
      <w:r>
        <w:t>beauty,</w:t>
      </w:r>
      <w:r>
        <w:rPr>
          <w:spacing w:val="27"/>
        </w:rPr>
        <w:t xml:space="preserve"> </w:t>
      </w:r>
      <w:r>
        <w:t>enjoying</w:t>
      </w:r>
      <w:r>
        <w:rPr>
          <w:spacing w:val="23"/>
        </w:rPr>
        <w:t xml:space="preserve"> </w:t>
      </w:r>
      <w:r>
        <w:t>love</w:t>
      </w:r>
      <w:r>
        <w:rPr>
          <w:spacing w:val="9"/>
        </w:rPr>
        <w:t xml:space="preserve"> </w:t>
      </w:r>
      <w:r>
        <w:rPr>
          <w:w w:val="105"/>
        </w:rPr>
        <w:t xml:space="preserve">with </w:t>
      </w:r>
      <w:r>
        <w:t>Him,</w:t>
      </w:r>
      <w:r>
        <w:rPr>
          <w:spacing w:val="47"/>
        </w:rPr>
        <w:t xml:space="preserve"> </w:t>
      </w:r>
      <w:r>
        <w:t xml:space="preserve">know </w:t>
      </w:r>
      <w:r>
        <w:rPr>
          <w:spacing w:val="11"/>
        </w:rPr>
        <w:t xml:space="preserve"> </w:t>
      </w:r>
      <w:r>
        <w:t xml:space="preserve">how </w:t>
      </w:r>
      <w:r>
        <w:rPr>
          <w:spacing w:val="3"/>
        </w:rPr>
        <w:t xml:space="preserve"> </w:t>
      </w:r>
      <w:r>
        <w:t>cool</w:t>
      </w:r>
      <w:r>
        <w:rPr>
          <w:spacing w:val="46"/>
        </w:rPr>
        <w:t xml:space="preserve"> </w:t>
      </w:r>
      <w:r>
        <w:t xml:space="preserve">moonbeams </w:t>
      </w:r>
      <w:r>
        <w:rPr>
          <w:spacing w:val="18"/>
        </w:rPr>
        <w:t xml:space="preserve"> </w:t>
      </w:r>
      <w:r>
        <w:t xml:space="preserve">can  burn? </w:t>
      </w:r>
      <w:r>
        <w:rPr>
          <w:spacing w:val="21"/>
        </w:rPr>
        <w:t xml:space="preserve"> </w:t>
      </w:r>
      <w:r>
        <w:rPr>
          <w:spacing w:val="-6"/>
        </w:rPr>
        <w:t>W</w:t>
      </w:r>
      <w:r>
        <w:t>ill</w:t>
      </w:r>
      <w:r>
        <w:rPr>
          <w:spacing w:val="43"/>
        </w:rPr>
        <w:t xml:space="preserve"> </w:t>
      </w:r>
      <w:r>
        <w:t>she</w:t>
      </w:r>
      <w:r>
        <w:rPr>
          <w:spacing w:val="50"/>
        </w:rPr>
        <w:t xml:space="preserve"> </w:t>
      </w:r>
      <w:r>
        <w:rPr>
          <w:w w:val="102"/>
        </w:rPr>
        <w:t xml:space="preserve">be </w:t>
      </w:r>
      <w:r>
        <w:t>shifting</w:t>
      </w:r>
      <w:r>
        <w:rPr>
          <w:spacing w:val="38"/>
        </w:rPr>
        <w:t xml:space="preserve"> </w:t>
      </w:r>
      <w:r>
        <w:t>from</w:t>
      </w:r>
      <w:r>
        <w:rPr>
          <w:spacing w:val="28"/>
        </w:rPr>
        <w:t xml:space="preserve"> </w:t>
      </w:r>
      <w:r>
        <w:t>side</w:t>
      </w:r>
      <w:r>
        <w:rPr>
          <w:spacing w:val="26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side</w:t>
      </w:r>
      <w:r>
        <w:rPr>
          <w:spacing w:val="26"/>
        </w:rPr>
        <w:t xml:space="preserve"> </w:t>
      </w:r>
      <w:r>
        <w:rPr>
          <w:w w:val="108"/>
        </w:rPr>
        <w:t>throughout</w:t>
      </w:r>
      <w:r>
        <w:rPr>
          <w:spacing w:val="16"/>
          <w:w w:val="10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night</w:t>
      </w:r>
      <w:r>
        <w:rPr>
          <w:spacing w:val="45"/>
        </w:rPr>
        <w:t xml:space="preserve"> </w:t>
      </w:r>
      <w:r>
        <w:t>while</w:t>
      </w:r>
      <w:r>
        <w:rPr>
          <w:spacing w:val="29"/>
        </w:rPr>
        <w:t xml:space="preserve"> </w:t>
      </w:r>
      <w:r>
        <w:t>lying on</w:t>
      </w:r>
      <w:r>
        <w:rPr>
          <w:spacing w:val="16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bed</w:t>
      </w:r>
      <w:r>
        <w:rPr>
          <w:spacing w:val="1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she</w:t>
      </w:r>
      <w:r>
        <w:rPr>
          <w:spacing w:val="13"/>
        </w:rPr>
        <w:t xml:space="preserve"> </w:t>
      </w:r>
      <w:r>
        <w:t>burns</w:t>
      </w:r>
      <w:r>
        <w:rPr>
          <w:spacing w:val="3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4"/>
        </w:rPr>
        <w:t>moonshine?”</w:t>
      </w:r>
    </w:p>
    <w:p w14:paraId="26EBA7EF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9964B66" w14:textId="77777777" w:rsidR="00150366" w:rsidRDefault="00000000">
      <w:pPr>
        <w:spacing w:line="249" w:lineRule="auto"/>
        <w:ind w:left="120" w:right="86" w:firstLine="270"/>
        <w:jc w:val="both"/>
      </w:pPr>
      <w:r>
        <w:t xml:space="preserve">Alternatively, </w:t>
      </w:r>
      <w:r>
        <w:rPr>
          <w:spacing w:val="11"/>
        </w:rPr>
        <w:t xml:space="preserve"> </w:t>
      </w:r>
      <w:r>
        <w:t>“She</w:t>
      </w:r>
      <w:r>
        <w:rPr>
          <w:spacing w:val="42"/>
        </w:rPr>
        <w:t xml:space="preserve"> </w:t>
      </w:r>
      <w:r>
        <w:t xml:space="preserve">is  continually </w:t>
      </w:r>
      <w:r>
        <w:rPr>
          <w:spacing w:val="36"/>
        </w:rPr>
        <w:t xml:space="preserve"> </w:t>
      </w:r>
      <w:r>
        <w:t xml:space="preserve">tossing </w:t>
      </w:r>
      <w:r>
        <w:rPr>
          <w:spacing w:val="17"/>
        </w:rPr>
        <w:t xml:space="preserve"> </w:t>
      </w:r>
      <w:r>
        <w:t xml:space="preserve">and </w:t>
      </w:r>
      <w:r>
        <w:rPr>
          <w:spacing w:val="17"/>
        </w:rPr>
        <w:t xml:space="preserve"> </w:t>
      </w:r>
      <w:r>
        <w:rPr>
          <w:w w:val="107"/>
        </w:rPr>
        <w:t>turning throughout</w:t>
      </w:r>
      <w:r>
        <w:rPr>
          <w:spacing w:val="24"/>
          <w:w w:val="107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night  for</w:t>
      </w:r>
      <w:r>
        <w:rPr>
          <w:spacing w:val="28"/>
        </w:rPr>
        <w:t xml:space="preserve"> </w:t>
      </w:r>
      <w:r>
        <w:t>want</w:t>
      </w:r>
      <w:r>
        <w:rPr>
          <w:spacing w:val="4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 xml:space="preserve">attaining </w:t>
      </w:r>
      <w:r>
        <w:rPr>
          <w:spacing w:val="3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embrace</w:t>
      </w:r>
      <w:r>
        <w:rPr>
          <w:spacing w:val="39"/>
        </w:rPr>
        <w:t xml:space="preserve"> </w:t>
      </w:r>
      <w:r>
        <w:t xml:space="preserve">of </w:t>
      </w:r>
      <w:r>
        <w:rPr>
          <w:w w:val="92"/>
        </w:rPr>
        <w:t>Keçava’s</w:t>
      </w:r>
      <w:r>
        <w:rPr>
          <w:spacing w:val="6"/>
          <w:w w:val="92"/>
        </w:rPr>
        <w:t xml:space="preserve"> </w:t>
      </w:r>
      <w:r>
        <w:t>cool</w:t>
      </w:r>
      <w:r>
        <w:rPr>
          <w:spacing w:val="9"/>
        </w:rPr>
        <w:t xml:space="preserve"> </w:t>
      </w:r>
      <w:r>
        <w:t>lotus</w:t>
      </w:r>
      <w:r>
        <w:rPr>
          <w:spacing w:val="21"/>
        </w:rPr>
        <w:t xml:space="preserve"> </w:t>
      </w:r>
      <w:r>
        <w:rPr>
          <w:w w:val="101"/>
        </w:rPr>
        <w:t>limbs.”</w:t>
      </w:r>
    </w:p>
    <w:p w14:paraId="55D75E25" w14:textId="77777777" w:rsidR="00150366" w:rsidRDefault="00150366">
      <w:pPr>
        <w:spacing w:before="3" w:line="280" w:lineRule="exact"/>
        <w:rPr>
          <w:sz w:val="28"/>
          <w:szCs w:val="28"/>
        </w:rPr>
      </w:pPr>
    </w:p>
    <w:p w14:paraId="4243A654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35</w:t>
      </w:r>
    </w:p>
    <w:p w14:paraId="3850CC24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0EB462F0" w14:textId="77777777" w:rsidR="00150366" w:rsidRDefault="00000000">
      <w:pPr>
        <w:spacing w:line="249" w:lineRule="auto"/>
        <w:ind w:left="1290" w:right="1276"/>
      </w:pPr>
      <w:r>
        <w:rPr>
          <w:i/>
          <w:w w:val="98"/>
        </w:rPr>
        <w:t xml:space="preserve">sajala-jalada-samudaya-rucireëa </w:t>
      </w:r>
      <w:r>
        <w:rPr>
          <w:i/>
        </w:rPr>
        <w:t>dahati</w:t>
      </w:r>
      <w:r>
        <w:rPr>
          <w:i/>
          <w:spacing w:val="-10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  <w:w w:val="92"/>
        </w:rPr>
        <w:t>hådi</w:t>
      </w:r>
      <w:r>
        <w:rPr>
          <w:i/>
          <w:spacing w:val="4"/>
          <w:w w:val="92"/>
        </w:rPr>
        <w:t xml:space="preserve"> </w:t>
      </w:r>
      <w:r>
        <w:rPr>
          <w:i/>
        </w:rPr>
        <w:t>viraha-davena</w:t>
      </w:r>
    </w:p>
    <w:p w14:paraId="39444D35" w14:textId="77777777" w:rsidR="00150366" w:rsidRDefault="00000000">
      <w:pPr>
        <w:ind w:left="2190"/>
      </w:pPr>
      <w:r>
        <w:rPr>
          <w:i/>
        </w:rPr>
        <w:t>sakhi!</w:t>
      </w:r>
      <w:r>
        <w:rPr>
          <w:i/>
          <w:spacing w:val="5"/>
        </w:rPr>
        <w:t xml:space="preserve"> </w:t>
      </w:r>
      <w:r>
        <w:rPr>
          <w:i/>
        </w:rPr>
        <w:t>yä</w:t>
      </w:r>
      <w:r>
        <w:rPr>
          <w:i/>
          <w:spacing w:val="4"/>
        </w:rPr>
        <w:t xml:space="preserve"> </w:t>
      </w:r>
      <w:r>
        <w:rPr>
          <w:i/>
        </w:rPr>
        <w:t xml:space="preserve">ramitä... </w:t>
      </w:r>
      <w:r>
        <w:rPr>
          <w:w w:val="111"/>
        </w:rPr>
        <w:t>(5)</w:t>
      </w:r>
    </w:p>
    <w:p w14:paraId="0C52B0B1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5B511FE2" w14:textId="77777777" w:rsidR="00150366" w:rsidRDefault="00000000">
      <w:pPr>
        <w:spacing w:line="240" w:lineRule="exact"/>
        <w:ind w:left="120" w:right="84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“That </w:t>
      </w:r>
      <w:r>
        <w:rPr>
          <w:rFonts w:ascii="Book Antiqua" w:eastAsia="Book Antiqua" w:hAnsi="Book Antiqua" w:cs="Book Antiqua"/>
          <w:b/>
          <w:w w:val="89"/>
        </w:rPr>
        <w:t xml:space="preserve">enchanting 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w w:val="89"/>
        </w:rPr>
        <w:t>V</w:t>
      </w:r>
      <w:r>
        <w:rPr>
          <w:rFonts w:ascii="Book Antiqua" w:eastAsia="Book Antiqua" w:hAnsi="Book Antiqua" w:cs="Book Antiqua"/>
          <w:b/>
          <w:w w:val="89"/>
        </w:rPr>
        <w:t>anamälé,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more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fresh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lustrous than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host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new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rainclouds,</w:t>
      </w:r>
      <w:r>
        <w:rPr>
          <w:rFonts w:ascii="Book Antiqua" w:eastAsia="Book Antiqua" w:hAnsi="Book Antiqua" w:cs="Book Antiqua"/>
          <w:b/>
          <w:spacing w:val="4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showers</w:t>
      </w:r>
      <w:r>
        <w:rPr>
          <w:rFonts w:ascii="Book Antiqua" w:eastAsia="Book Antiqua" w:hAnsi="Book Antiqua" w:cs="Book Antiqua"/>
          <w:b/>
          <w:spacing w:val="3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affection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that </w:t>
      </w:r>
      <w:r>
        <w:rPr>
          <w:rFonts w:ascii="Book Antiqua" w:eastAsia="Book Antiqua" w:hAnsi="Book Antiqua" w:cs="Book Antiqua"/>
          <w:b/>
          <w:w w:val="91"/>
        </w:rPr>
        <w:t>shapely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maiden.</w:t>
      </w:r>
      <w:r>
        <w:rPr>
          <w:rFonts w:ascii="Book Antiqua" w:eastAsia="Book Antiqua" w:hAnsi="Book Antiqua" w:cs="Book Antiqua"/>
          <w:b/>
          <w:spacing w:val="4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poison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long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separation</w:t>
      </w:r>
      <w:r>
        <w:rPr>
          <w:rFonts w:ascii="Book Antiqua" w:eastAsia="Book Antiqua" w:hAnsi="Book Antiqua" w:cs="Book Antiqua"/>
          <w:b/>
          <w:spacing w:val="3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does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not scorch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heart.”</w:t>
      </w:r>
    </w:p>
    <w:p w14:paraId="52411A09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2690AB8E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71229B9" w14:textId="77777777" w:rsidR="00150366" w:rsidRDefault="00150366">
      <w:pPr>
        <w:spacing w:before="10" w:line="120" w:lineRule="exact"/>
        <w:rPr>
          <w:sz w:val="13"/>
          <w:szCs w:val="13"/>
        </w:rPr>
      </w:pPr>
    </w:p>
    <w:p w14:paraId="2ED76E75" w14:textId="77777777" w:rsidR="00150366" w:rsidRDefault="00000000">
      <w:pPr>
        <w:spacing w:line="249" w:lineRule="auto"/>
        <w:ind w:left="120" w:right="85" w:firstLine="270"/>
        <w:jc w:val="both"/>
      </w:pPr>
      <w:r>
        <w:t>“O</w:t>
      </w:r>
      <w:r>
        <w:rPr>
          <w:spacing w:val="30"/>
        </w:rPr>
        <w:t xml:space="preserve"> </w:t>
      </w:r>
      <w:r>
        <w:rPr>
          <w:i/>
        </w:rPr>
        <w:t xml:space="preserve">sakhé, </w:t>
      </w:r>
      <w:r>
        <w:t xml:space="preserve">that </w:t>
      </w:r>
      <w:r>
        <w:rPr>
          <w:spacing w:val="4"/>
        </w:rPr>
        <w:t xml:space="preserve"> </w:t>
      </w:r>
      <w:r>
        <w:t xml:space="preserve">enthralling </w:t>
      </w:r>
      <w:r>
        <w:rPr>
          <w:spacing w:val="24"/>
        </w:rPr>
        <w:t xml:space="preserve"> </w:t>
      </w:r>
      <w:r>
        <w:t>beauty,</w:t>
      </w:r>
      <w:r>
        <w:rPr>
          <w:spacing w:val="48"/>
        </w:rPr>
        <w:t xml:space="preserve"> </w:t>
      </w:r>
      <w:r>
        <w:t>who</w:t>
      </w:r>
      <w:r>
        <w:rPr>
          <w:spacing w:val="44"/>
        </w:rPr>
        <w:t xml:space="preserve"> </w:t>
      </w:r>
      <w:r>
        <w:t>enjoys</w:t>
      </w:r>
      <w:r>
        <w:rPr>
          <w:spacing w:val="41"/>
        </w:rPr>
        <w:t xml:space="preserve"> </w:t>
      </w:r>
      <w:r>
        <w:rPr>
          <w:w w:val="105"/>
        </w:rPr>
        <w:t xml:space="preserve">with </w:t>
      </w:r>
      <w:r>
        <w:rPr>
          <w:spacing w:val="-5"/>
        </w:rPr>
        <w:t>Çyämasundar</w:t>
      </w:r>
      <w:r>
        <w:t>a</w:t>
      </w:r>
      <w:r>
        <w:rPr>
          <w:spacing w:val="7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rPr>
          <w:spacing w:val="-5"/>
        </w:rPr>
        <w:t>whos</w:t>
      </w:r>
      <w:r>
        <w:t>e</w:t>
      </w:r>
      <w:r>
        <w:rPr>
          <w:spacing w:val="16"/>
        </w:rPr>
        <w:t xml:space="preserve"> </w:t>
      </w:r>
      <w:r>
        <w:rPr>
          <w:spacing w:val="-5"/>
        </w:rPr>
        <w:t>for</w:t>
      </w:r>
      <w:r>
        <w:t>m</w:t>
      </w:r>
      <w:r>
        <w:rPr>
          <w:spacing w:val="14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6"/>
        </w:rPr>
        <w:t xml:space="preserve"> </w:t>
      </w:r>
      <w:r>
        <w:rPr>
          <w:spacing w:val="-5"/>
        </w:rPr>
        <w:t>exceptionall</w:t>
      </w:r>
      <w:r>
        <w:t>y</w:t>
      </w:r>
      <w:r>
        <w:rPr>
          <w:spacing w:val="28"/>
        </w:rPr>
        <w:t xml:space="preserve"> </w:t>
      </w:r>
      <w:r>
        <w:rPr>
          <w:spacing w:val="-5"/>
        </w:rPr>
        <w:t>enchantin</w:t>
      </w:r>
      <w:r>
        <w:t xml:space="preserve">g  </w:t>
      </w:r>
      <w:r>
        <w:rPr>
          <w:spacing w:val="-5"/>
          <w:w w:val="106"/>
        </w:rPr>
        <w:t xml:space="preserve">and </w:t>
      </w:r>
      <w:r>
        <w:t>fresh</w:t>
      </w:r>
      <w:r>
        <w:rPr>
          <w:spacing w:val="21"/>
        </w:rPr>
        <w:t xml:space="preserve"> </w:t>
      </w:r>
      <w:r>
        <w:t>like</w:t>
      </w:r>
      <w:r>
        <w:rPr>
          <w:spacing w:val="19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new</w:t>
      </w:r>
      <w:r>
        <w:rPr>
          <w:spacing w:val="23"/>
        </w:rPr>
        <w:t xml:space="preserve"> </w:t>
      </w:r>
      <w:r>
        <w:t>raincloud  –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afraid</w:t>
      </w:r>
      <w:r>
        <w:rPr>
          <w:spacing w:val="1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venom</w:t>
      </w:r>
      <w:r>
        <w:rPr>
          <w:spacing w:val="29"/>
        </w:rPr>
        <w:t xml:space="preserve"> </w:t>
      </w:r>
      <w:r>
        <w:t xml:space="preserve">of separation. </w:t>
      </w:r>
      <w:r>
        <w:rPr>
          <w:spacing w:val="16"/>
        </w:rPr>
        <w:t xml:space="preserve"> </w:t>
      </w:r>
      <w:r>
        <w:t>He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 xml:space="preserve">drenching </w:t>
      </w:r>
      <w:r>
        <w:rPr>
          <w:spacing w:val="21"/>
        </w:rPr>
        <w:t xml:space="preserve"> </w:t>
      </w:r>
      <w:r>
        <w:t>her</w:t>
      </w:r>
      <w:r>
        <w:rPr>
          <w:spacing w:val="49"/>
        </w:rPr>
        <w:t xml:space="preserve"> </w:t>
      </w:r>
      <w:r>
        <w:t>with</w:t>
      </w:r>
      <w:r>
        <w:rPr>
          <w:spacing w:val="49"/>
        </w:rPr>
        <w:t xml:space="preserve"> </w:t>
      </w:r>
      <w:r>
        <w:t>His</w:t>
      </w:r>
      <w:r>
        <w:rPr>
          <w:spacing w:val="31"/>
        </w:rPr>
        <w:t xml:space="preserve"> </w:t>
      </w:r>
      <w:r>
        <w:t>love.</w:t>
      </w:r>
      <w:r>
        <w:rPr>
          <w:spacing w:val="31"/>
        </w:rPr>
        <w:t xml:space="preserve"> </w:t>
      </w:r>
      <w:r>
        <w:t xml:space="preserve">What </w:t>
      </w:r>
      <w:r>
        <w:rPr>
          <w:spacing w:val="3"/>
        </w:rPr>
        <w:t xml:space="preserve"> </w:t>
      </w:r>
      <w:r>
        <w:rPr>
          <w:w w:val="103"/>
        </w:rPr>
        <w:t xml:space="preserve">does </w:t>
      </w:r>
      <w:r>
        <w:t>she</w:t>
      </w:r>
      <w:r>
        <w:rPr>
          <w:spacing w:val="28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prolonged  separation  that</w:t>
      </w:r>
      <w:r>
        <w:rPr>
          <w:spacing w:val="42"/>
        </w:rPr>
        <w:t xml:space="preserve"> </w:t>
      </w:r>
      <w:r>
        <w:t>tears</w:t>
      </w:r>
      <w:r>
        <w:rPr>
          <w:spacing w:val="33"/>
        </w:rPr>
        <w:t xml:space="preserve"> </w:t>
      </w:r>
      <w:r>
        <w:t>one</w:t>
      </w:r>
      <w:r>
        <w:rPr>
          <w:spacing w:val="32"/>
        </w:rPr>
        <w:t xml:space="preserve"> </w:t>
      </w:r>
      <w:r>
        <w:rPr>
          <w:w w:val="107"/>
        </w:rPr>
        <w:t xml:space="preserve">to </w:t>
      </w:r>
      <w:r>
        <w:t>pieces?”</w:t>
      </w:r>
    </w:p>
    <w:p w14:paraId="19B5469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A61B84A" w14:textId="77777777" w:rsidR="00150366" w:rsidRDefault="00000000">
      <w:pPr>
        <w:spacing w:line="249" w:lineRule="auto"/>
        <w:ind w:left="120" w:right="85" w:firstLine="27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Alternatively,</w:t>
      </w:r>
      <w:r>
        <w:rPr>
          <w:spacing w:val="10"/>
        </w:rPr>
        <w:t xml:space="preserve"> </w:t>
      </w:r>
      <w:r>
        <w:t>“That</w:t>
      </w:r>
      <w:r>
        <w:rPr>
          <w:spacing w:val="14"/>
        </w:rPr>
        <w:t xml:space="preserve"> </w:t>
      </w:r>
      <w:r>
        <w:rPr>
          <w:i/>
          <w:w w:val="86"/>
        </w:rPr>
        <w:t>gopé</w:t>
      </w:r>
      <w:r>
        <w:rPr>
          <w:i/>
          <w:spacing w:val="7"/>
          <w:w w:val="86"/>
        </w:rPr>
        <w:t xml:space="preserve"> </w:t>
      </w:r>
      <w:r>
        <w:t>is not</w:t>
      </w:r>
      <w:r>
        <w:rPr>
          <w:spacing w:val="20"/>
        </w:rPr>
        <w:t xml:space="preserve"> </w:t>
      </w:r>
      <w:r>
        <w:t>really enjoying</w:t>
      </w:r>
      <w:r>
        <w:rPr>
          <w:spacing w:val="13"/>
        </w:rPr>
        <w:t xml:space="preserve"> </w:t>
      </w:r>
      <w:r>
        <w:t xml:space="preserve">love </w:t>
      </w:r>
      <w:r>
        <w:rPr>
          <w:w w:val="105"/>
        </w:rPr>
        <w:t xml:space="preserve">with </w:t>
      </w:r>
      <w:r>
        <w:rPr>
          <w:spacing w:val="-6"/>
        </w:rPr>
        <w:t>Çyämasundara</w:t>
      </w:r>
      <w:r>
        <w:t>,</w:t>
      </w:r>
      <w:r>
        <w:rPr>
          <w:spacing w:val="10"/>
        </w:rPr>
        <w:t xml:space="preserve"> </w:t>
      </w:r>
      <w:r>
        <w:rPr>
          <w:spacing w:val="-6"/>
        </w:rPr>
        <w:t>whos</w:t>
      </w:r>
      <w:r>
        <w:t>e</w:t>
      </w:r>
      <w:r>
        <w:rPr>
          <w:spacing w:val="20"/>
        </w:rPr>
        <w:t xml:space="preserve"> </w:t>
      </w:r>
      <w:r>
        <w:rPr>
          <w:spacing w:val="-6"/>
        </w:rPr>
        <w:t>complexio</w:t>
      </w:r>
      <w:r>
        <w:t>n</w:t>
      </w:r>
      <w:r>
        <w:rPr>
          <w:spacing w:val="48"/>
        </w:rPr>
        <w:t xml:space="preserve"> </w:t>
      </w:r>
      <w:r>
        <w:rPr>
          <w:spacing w:val="-6"/>
        </w:rPr>
        <w:t>resemble</w:t>
      </w:r>
      <w:r>
        <w:t>s</w:t>
      </w:r>
      <w:r>
        <w:rPr>
          <w:spacing w:val="26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spacing w:val="-6"/>
        </w:rPr>
        <w:t>fres</w:t>
      </w:r>
      <w:r>
        <w:t>h</w:t>
      </w:r>
      <w:r>
        <w:rPr>
          <w:spacing w:val="18"/>
        </w:rPr>
        <w:t xml:space="preserve"> </w:t>
      </w:r>
      <w:r>
        <w:rPr>
          <w:spacing w:val="-6"/>
          <w:w w:val="105"/>
        </w:rPr>
        <w:t xml:space="preserve">raincloud. </w:t>
      </w:r>
      <w:r>
        <w:rPr>
          <w:spacing w:val="-6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-6"/>
        </w:rPr>
        <w:t>sh</w:t>
      </w:r>
      <w:r>
        <w:t>e</w:t>
      </w:r>
      <w:r>
        <w:rPr>
          <w:spacing w:val="8"/>
        </w:rPr>
        <w:t xml:space="preserve"> </w:t>
      </w:r>
      <w:r>
        <w:rPr>
          <w:spacing w:val="-6"/>
        </w:rPr>
        <w:t>sufferin</w:t>
      </w:r>
      <w:r>
        <w:t>g</w:t>
      </w:r>
      <w:r>
        <w:rPr>
          <w:spacing w:val="4"/>
        </w:rPr>
        <w:t xml:space="preserve"> </w:t>
      </w:r>
      <w:r>
        <w:rPr>
          <w:spacing w:val="-6"/>
        </w:rPr>
        <w:t>fro</w:t>
      </w:r>
      <w:r>
        <w:t>m</w:t>
      </w:r>
      <w:r>
        <w:rPr>
          <w:spacing w:val="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sever</w:t>
      </w:r>
      <w:r>
        <w:t>e</w:t>
      </w:r>
      <w:r>
        <w:rPr>
          <w:spacing w:val="-3"/>
        </w:rPr>
        <w:t xml:space="preserve"> </w:t>
      </w:r>
      <w:r>
        <w:rPr>
          <w:spacing w:val="-6"/>
        </w:rPr>
        <w:t>poiso</w:t>
      </w:r>
      <w:r>
        <w:t>n</w:t>
      </w:r>
      <w:r>
        <w:rPr>
          <w:spacing w:val="18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8"/>
        </w:rPr>
        <w:t xml:space="preserve"> </w:t>
      </w:r>
      <w:r>
        <w:rPr>
          <w:spacing w:val="-6"/>
        </w:rPr>
        <w:t>prolonge</w:t>
      </w:r>
      <w:r>
        <w:t>d</w:t>
      </w:r>
      <w:r>
        <w:rPr>
          <w:spacing w:val="29"/>
        </w:rPr>
        <w:t xml:space="preserve"> </w:t>
      </w:r>
      <w:r>
        <w:rPr>
          <w:spacing w:val="-6"/>
          <w:w w:val="104"/>
        </w:rPr>
        <w:t xml:space="preserve">separation? </w:t>
      </w:r>
      <w:r>
        <w:t>She</w:t>
      </w:r>
      <w:r>
        <w:rPr>
          <w:spacing w:val="-4"/>
        </w:rPr>
        <w:t xml:space="preserve"> </w:t>
      </w:r>
      <w:r>
        <w:t>certainly</w:t>
      </w:r>
      <w:r>
        <w:rPr>
          <w:spacing w:val="23"/>
        </w:rPr>
        <w:t xml:space="preserve"> </w:t>
      </w:r>
      <w:r>
        <w:t>is.”</w:t>
      </w:r>
    </w:p>
    <w:p w14:paraId="71E7D9E1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669E7543" w14:textId="77777777" w:rsidR="00150366" w:rsidRDefault="00150366">
      <w:pPr>
        <w:spacing w:line="200" w:lineRule="exact"/>
      </w:pPr>
    </w:p>
    <w:p w14:paraId="6805742A" w14:textId="77777777" w:rsidR="00150366" w:rsidRDefault="00000000">
      <w:pPr>
        <w:spacing w:before="28"/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36</w:t>
      </w:r>
    </w:p>
    <w:p w14:paraId="34464D85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0818AE21" w14:textId="77777777" w:rsidR="00150366" w:rsidRDefault="00000000">
      <w:pPr>
        <w:spacing w:line="250" w:lineRule="auto"/>
        <w:ind w:left="1257" w:right="1216"/>
      </w:pPr>
      <w:r>
        <w:rPr>
          <w:i/>
          <w:w w:val="97"/>
        </w:rPr>
        <w:t xml:space="preserve">kanaka-nikaña-ruci-çuci-vasanena </w:t>
      </w:r>
      <w:r>
        <w:rPr>
          <w:i/>
          <w:w w:val="96"/>
        </w:rPr>
        <w:t>çvasiti</w:t>
      </w:r>
      <w:r>
        <w:rPr>
          <w:i/>
          <w:spacing w:val="2"/>
          <w:w w:val="96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parijana-hasanena</w:t>
      </w:r>
    </w:p>
    <w:p w14:paraId="35DCCE0E" w14:textId="77777777" w:rsidR="00150366" w:rsidRDefault="00000000">
      <w:pPr>
        <w:ind w:left="2247"/>
      </w:pPr>
      <w:r>
        <w:rPr>
          <w:i/>
        </w:rPr>
        <w:t>sakhi!</w:t>
      </w:r>
      <w:r>
        <w:rPr>
          <w:i/>
          <w:spacing w:val="5"/>
        </w:rPr>
        <w:t xml:space="preserve"> </w:t>
      </w:r>
      <w:r>
        <w:rPr>
          <w:i/>
        </w:rPr>
        <w:t>yä</w:t>
      </w:r>
      <w:r>
        <w:rPr>
          <w:i/>
          <w:spacing w:val="4"/>
        </w:rPr>
        <w:t xml:space="preserve"> </w:t>
      </w:r>
      <w:r>
        <w:rPr>
          <w:i/>
        </w:rPr>
        <w:t xml:space="preserve">ramitä... </w:t>
      </w:r>
      <w:r>
        <w:rPr>
          <w:w w:val="111"/>
        </w:rPr>
        <w:t>(6)</w:t>
      </w:r>
    </w:p>
    <w:p w14:paraId="72D9AD0D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23D0ADE1" w14:textId="77777777" w:rsidR="00150366" w:rsidRDefault="00000000">
      <w:pPr>
        <w:spacing w:line="240" w:lineRule="exact"/>
        <w:ind w:left="119" w:right="86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0"/>
        </w:rPr>
        <w:t>“Pur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yello</w:t>
      </w:r>
      <w:r>
        <w:rPr>
          <w:rFonts w:ascii="Book Antiqua" w:eastAsia="Book Antiqua" w:hAnsi="Book Antiqua" w:cs="Book Antiqua"/>
          <w:b/>
          <w:w w:val="90"/>
        </w:rPr>
        <w:t>w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clot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reflectin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agains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Hi</w:t>
      </w:r>
      <w:r>
        <w:rPr>
          <w:rFonts w:ascii="Book Antiqua" w:eastAsia="Book Antiqua" w:hAnsi="Book Antiqua" w:cs="Book Antiqua"/>
          <w:b/>
          <w:w w:val="90"/>
        </w:rPr>
        <w:t xml:space="preserve">s </w:t>
      </w:r>
      <w:r>
        <w:rPr>
          <w:rFonts w:ascii="Book Antiqua" w:eastAsia="Book Antiqua" w:hAnsi="Book Antiqua" w:cs="Book Antiqua"/>
          <w:b/>
          <w:spacing w:val="-5"/>
          <w:w w:val="90"/>
        </w:rPr>
        <w:t>dar</w:t>
      </w:r>
      <w:r>
        <w:rPr>
          <w:rFonts w:ascii="Book Antiqua" w:eastAsia="Book Antiqua" w:hAnsi="Book Antiqua" w:cs="Book Antiqua"/>
          <w:b/>
          <w:w w:val="90"/>
        </w:rPr>
        <w:t>k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4"/>
        </w:rPr>
        <w:t xml:space="preserve">complexion, </w:t>
      </w:r>
      <w:r>
        <w:rPr>
          <w:rFonts w:ascii="Book Antiqua" w:eastAsia="Book Antiqua" w:hAnsi="Book Antiqua" w:cs="Book Antiqua"/>
          <w:b/>
          <w:spacing w:val="-2"/>
        </w:rPr>
        <w:t>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resemble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testin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ston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radiatin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gold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fortunate </w:t>
      </w:r>
      <w:r>
        <w:rPr>
          <w:rFonts w:ascii="Book Antiqua" w:eastAsia="Book Antiqua" w:hAnsi="Book Antiqua" w:cs="Book Antiqua"/>
          <w:b/>
          <w:spacing w:val="-4"/>
          <w:w w:val="89"/>
        </w:rPr>
        <w:t>belove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enjoye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Hi</w:t>
      </w:r>
      <w:r>
        <w:rPr>
          <w:rFonts w:ascii="Book Antiqua" w:eastAsia="Book Antiqua" w:hAnsi="Book Antiqua" w:cs="Book Antiqua"/>
          <w:b/>
          <w:w w:val="88"/>
        </w:rPr>
        <w:t>m</w:t>
      </w:r>
      <w:r>
        <w:rPr>
          <w:rFonts w:ascii="Book Antiqua" w:eastAsia="Book Antiqua" w:hAnsi="Book Antiqua" w:cs="Book Antiqua"/>
          <w:b/>
          <w:spacing w:val="2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doe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no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sig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dee</w:t>
      </w:r>
      <w:r>
        <w:rPr>
          <w:rFonts w:ascii="Book Antiqua" w:eastAsia="Book Antiqua" w:hAnsi="Book Antiqua" w:cs="Book Antiqua"/>
          <w:b/>
          <w:w w:val="89"/>
        </w:rPr>
        <w:t>p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3"/>
        </w:rPr>
        <w:t>taunt</w:t>
      </w:r>
      <w:r>
        <w:rPr>
          <w:rFonts w:ascii="Book Antiqua" w:eastAsia="Book Antiqua" w:hAnsi="Book Antiqua" w:cs="Book Antiqua"/>
          <w:b/>
          <w:w w:val="93"/>
        </w:rPr>
        <w:t>s</w:t>
      </w:r>
      <w:r>
        <w:rPr>
          <w:rFonts w:ascii="Book Antiqua" w:eastAsia="Book Antiqua" w:hAnsi="Book Antiqua" w:cs="Book Antiqua"/>
          <w:b/>
          <w:spacing w:val="19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of </w:t>
      </w:r>
      <w:r>
        <w:rPr>
          <w:rFonts w:ascii="Book Antiqua" w:eastAsia="Book Antiqua" w:hAnsi="Book Antiqua" w:cs="Book Antiqua"/>
          <w:b/>
          <w:spacing w:val="-2"/>
          <w:w w:val="92"/>
        </w:rPr>
        <w:t>he</w:t>
      </w:r>
      <w:r>
        <w:rPr>
          <w:rFonts w:ascii="Book Antiqua" w:eastAsia="Book Antiqua" w:hAnsi="Book Antiqua" w:cs="Book Antiqua"/>
          <w:b/>
          <w:w w:val="92"/>
        </w:rPr>
        <w:t>r</w:t>
      </w:r>
      <w:r>
        <w:rPr>
          <w:rFonts w:ascii="Book Antiqua" w:eastAsia="Book Antiqua" w:hAnsi="Book Antiqua" w:cs="Book Antiqua"/>
          <w:b/>
          <w:spacing w:val="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companions.”</w:t>
      </w:r>
    </w:p>
    <w:p w14:paraId="17AB68C8" w14:textId="77777777" w:rsidR="00150366" w:rsidRDefault="00150366">
      <w:pPr>
        <w:spacing w:line="180" w:lineRule="exact"/>
        <w:rPr>
          <w:sz w:val="18"/>
          <w:szCs w:val="18"/>
        </w:rPr>
      </w:pPr>
    </w:p>
    <w:p w14:paraId="25DF848B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AEC91B4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309E6BA0" w14:textId="77777777" w:rsidR="00150366" w:rsidRDefault="00000000">
      <w:pPr>
        <w:spacing w:line="250" w:lineRule="auto"/>
        <w:ind w:left="119" w:right="85" w:firstLine="270"/>
        <w:jc w:val="both"/>
      </w:pPr>
      <w:r>
        <w:rPr>
          <w:w w:val="95"/>
        </w:rPr>
        <w:t>“</w:t>
      </w:r>
      <w:r>
        <w:rPr>
          <w:i/>
          <w:w w:val="95"/>
        </w:rPr>
        <w:t>Sakhé,</w:t>
      </w:r>
      <w:r>
        <w:rPr>
          <w:i/>
          <w:spacing w:val="-13"/>
          <w:w w:val="95"/>
        </w:rPr>
        <w:t xml:space="preserve"> </w:t>
      </w:r>
      <w:r>
        <w:t>our</w:t>
      </w:r>
      <w:r>
        <w:rPr>
          <w:spacing w:val="5"/>
        </w:rPr>
        <w:t xml:space="preserve"> </w:t>
      </w:r>
      <w:r>
        <w:t>beloved</w:t>
      </w:r>
      <w:r>
        <w:rPr>
          <w:spacing w:val="-10"/>
        </w:rPr>
        <w:t xml:space="preserve"> </w:t>
      </w:r>
      <w:r>
        <w:rPr>
          <w:w w:val="96"/>
        </w:rPr>
        <w:t>Pétämbara’s</w:t>
      </w:r>
      <w:r>
        <w:rPr>
          <w:spacing w:val="-14"/>
          <w:w w:val="96"/>
        </w:rPr>
        <w:t xml:space="preserve"> </w:t>
      </w:r>
      <w:r>
        <w:t>yellow</w:t>
      </w:r>
      <w:r>
        <w:rPr>
          <w:spacing w:val="-16"/>
        </w:rPr>
        <w:t xml:space="preserve"> </w:t>
      </w:r>
      <w:r>
        <w:t>cloth</w:t>
      </w:r>
      <w:r>
        <w:rPr>
          <w:spacing w:val="4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pure</w:t>
      </w:r>
      <w:r>
        <w:rPr>
          <w:spacing w:val="9"/>
        </w:rPr>
        <w:t xml:space="preserve"> </w:t>
      </w:r>
      <w:r>
        <w:rPr>
          <w:w w:val="106"/>
        </w:rPr>
        <w:t xml:space="preserve">and </w:t>
      </w:r>
      <w:r>
        <w:t>radiant</w:t>
      </w:r>
      <w:r>
        <w:rPr>
          <w:spacing w:val="38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golden</w:t>
      </w:r>
      <w:r>
        <w:rPr>
          <w:spacing w:val="21"/>
        </w:rPr>
        <w:t xml:space="preserve"> </w:t>
      </w:r>
      <w:r>
        <w:t>lines</w:t>
      </w:r>
      <w:r>
        <w:rPr>
          <w:spacing w:val="16"/>
        </w:rPr>
        <w:t xml:space="preserve"> </w:t>
      </w:r>
      <w:r>
        <w:t>rubbed</w:t>
      </w:r>
      <w:r>
        <w:rPr>
          <w:spacing w:val="38"/>
        </w:rPr>
        <w:t xml:space="preserve"> </w:t>
      </w:r>
      <w:r>
        <w:t>upon</w:t>
      </w:r>
      <w:r>
        <w:rPr>
          <w:spacing w:val="37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testing</w:t>
      </w:r>
      <w:r>
        <w:rPr>
          <w:spacing w:val="26"/>
        </w:rPr>
        <w:t xml:space="preserve"> </w:t>
      </w:r>
      <w:r>
        <w:t>stone</w:t>
      </w:r>
      <w:r>
        <w:rPr>
          <w:spacing w:val="26"/>
        </w:rPr>
        <w:t xml:space="preserve"> </w:t>
      </w:r>
      <w:r>
        <w:t>of His dark</w:t>
      </w:r>
      <w:r>
        <w:rPr>
          <w:spacing w:val="35"/>
        </w:rPr>
        <w:t xml:space="preserve"> </w:t>
      </w:r>
      <w:r>
        <w:t>body.</w:t>
      </w:r>
      <w:r>
        <w:rPr>
          <w:spacing w:val="23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greatly</w:t>
      </w:r>
      <w:r>
        <w:rPr>
          <w:spacing w:val="19"/>
        </w:rPr>
        <w:t xml:space="preserve"> </w:t>
      </w:r>
      <w:r>
        <w:t>fortunate  mistress</w:t>
      </w:r>
      <w:r>
        <w:rPr>
          <w:spacing w:val="3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also</w:t>
      </w:r>
      <w:r>
        <w:rPr>
          <w:spacing w:val="17"/>
        </w:rPr>
        <w:t xml:space="preserve"> </w:t>
      </w:r>
      <w:r>
        <w:rPr>
          <w:i/>
          <w:spacing w:val="-4"/>
          <w:w w:val="90"/>
        </w:rPr>
        <w:t>pétämbaré</w:t>
      </w:r>
      <w:r>
        <w:rPr>
          <w:w w:val="103"/>
        </w:rPr>
        <w:t xml:space="preserve">, </w:t>
      </w:r>
      <w:r>
        <w:rPr>
          <w:spacing w:val="-4"/>
        </w:rPr>
        <w:t>becomin</w:t>
      </w:r>
      <w:r>
        <w:t>g</w:t>
      </w:r>
      <w:r>
        <w:rPr>
          <w:spacing w:val="15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-1"/>
        </w:rPr>
        <w:t xml:space="preserve"> </w:t>
      </w:r>
      <w:r>
        <w:rPr>
          <w:spacing w:val="-4"/>
        </w:rPr>
        <w:t>yello</w:t>
      </w:r>
      <w:r>
        <w:t>w</w:t>
      </w:r>
      <w:r>
        <w:rPr>
          <w:spacing w:val="-1"/>
        </w:rPr>
        <w:t xml:space="preserve"> </w:t>
      </w:r>
      <w:r>
        <w:rPr>
          <w:spacing w:val="-4"/>
        </w:rPr>
        <w:t>garmen</w:t>
      </w:r>
      <w:r>
        <w:t>t</w:t>
      </w:r>
      <w:r>
        <w:rPr>
          <w:spacing w:val="25"/>
        </w:rPr>
        <w:t xml:space="preserve"> </w:t>
      </w:r>
      <w:r>
        <w:rPr>
          <w:spacing w:val="-4"/>
        </w:rPr>
        <w:t>whe</w:t>
      </w:r>
      <w:r>
        <w:t>n</w:t>
      </w:r>
      <w:r>
        <w:rPr>
          <w:spacing w:val="21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-1"/>
        </w:rPr>
        <w:t xml:space="preserve"> </w:t>
      </w:r>
      <w:r>
        <w:rPr>
          <w:spacing w:val="-4"/>
        </w:rPr>
        <w:t>bind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w w:val="104"/>
        </w:rPr>
        <w:t xml:space="preserve">ropes </w:t>
      </w:r>
      <w:r>
        <w:t>of</w:t>
      </w:r>
      <w:r>
        <w:rPr>
          <w:spacing w:val="5"/>
        </w:rPr>
        <w:t xml:space="preserve"> </w:t>
      </w:r>
      <w:r>
        <w:t>His</w:t>
      </w:r>
      <w:r>
        <w:rPr>
          <w:spacing w:val="10"/>
        </w:rPr>
        <w:t xml:space="preserve"> </w:t>
      </w:r>
      <w:r>
        <w:t>arms.</w:t>
      </w:r>
      <w:r>
        <w:rPr>
          <w:spacing w:val="24"/>
        </w:rPr>
        <w:t xml:space="preserve"> </w:t>
      </w:r>
      <w:r>
        <w:t>So, what</w:t>
      </w:r>
      <w:r>
        <w:rPr>
          <w:spacing w:val="26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noble</w:t>
      </w:r>
      <w:r>
        <w:rPr>
          <w:spacing w:val="28"/>
        </w:rPr>
        <w:t xml:space="preserve"> </w:t>
      </w:r>
      <w:r>
        <w:t>maiden</w:t>
      </w:r>
      <w:r>
        <w:rPr>
          <w:spacing w:val="34"/>
        </w:rPr>
        <w:t xml:space="preserve"> </w:t>
      </w:r>
      <w:r>
        <w:t>who</w:t>
      </w:r>
      <w:r>
        <w:rPr>
          <w:spacing w:val="24"/>
        </w:rPr>
        <w:t xml:space="preserve"> </w:t>
      </w:r>
      <w:r>
        <w:t>has</w:t>
      </w:r>
      <w:r>
        <w:rPr>
          <w:spacing w:val="21"/>
        </w:rPr>
        <w:t xml:space="preserve"> </w:t>
      </w:r>
      <w:r>
        <w:rPr>
          <w:w w:val="104"/>
        </w:rPr>
        <w:t xml:space="preserve">been </w:t>
      </w:r>
      <w:r>
        <w:t>delighted</w:t>
      </w:r>
      <w:r>
        <w:rPr>
          <w:spacing w:val="3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Him</w:t>
      </w:r>
      <w:r>
        <w:rPr>
          <w:spacing w:val="8"/>
        </w:rPr>
        <w:t xml:space="preserve"> </w:t>
      </w:r>
      <w:r>
        <w:t>know</w:t>
      </w:r>
      <w:r>
        <w:rPr>
          <w:spacing w:val="2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pain</w:t>
      </w:r>
      <w:r>
        <w:rPr>
          <w:spacing w:val="18"/>
        </w:rPr>
        <w:t xml:space="preserve"> </w:t>
      </w:r>
      <w:r>
        <w:t>felt</w:t>
      </w:r>
      <w:r>
        <w:rPr>
          <w:spacing w:val="1"/>
        </w:rPr>
        <w:t xml:space="preserve"> </w:t>
      </w:r>
      <w:r>
        <w:t>when</w:t>
      </w:r>
      <w:r>
        <w:rPr>
          <w:spacing w:val="23"/>
        </w:rPr>
        <w:t xml:space="preserve"> </w:t>
      </w:r>
      <w:r>
        <w:t>teased</w:t>
      </w:r>
      <w:r>
        <w:rPr>
          <w:spacing w:val="16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one’s own</w:t>
      </w:r>
      <w:r>
        <w:rPr>
          <w:spacing w:val="13"/>
        </w:rPr>
        <w:t xml:space="preserve"> </w:t>
      </w:r>
      <w:r>
        <w:t>friends?</w:t>
      </w:r>
      <w:r>
        <w:rPr>
          <w:spacing w:val="1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consequence,</w:t>
      </w:r>
      <w:r>
        <w:rPr>
          <w:spacing w:val="4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she</w:t>
      </w:r>
      <w:r>
        <w:rPr>
          <w:spacing w:val="10"/>
        </w:rPr>
        <w:t xml:space="preserve"> </w:t>
      </w:r>
      <w:r>
        <w:rPr>
          <w:spacing w:val="-5"/>
        </w:rPr>
        <w:t>kno</w:t>
      </w:r>
      <w:r>
        <w:t>w</w:t>
      </w:r>
      <w:r>
        <w:rPr>
          <w:spacing w:val="10"/>
        </w:rPr>
        <w:t xml:space="preserve"> </w:t>
      </w:r>
      <w:r>
        <w:rPr>
          <w:spacing w:val="-5"/>
        </w:rPr>
        <w:t>ho</w:t>
      </w:r>
      <w:r>
        <w:t>w</w:t>
      </w:r>
      <w:r>
        <w:rPr>
          <w:spacing w:val="3"/>
        </w:rPr>
        <w:t xml:space="preserve"> </w:t>
      </w:r>
      <w:r>
        <w:rPr>
          <w:spacing w:val="-5"/>
          <w:w w:val="103"/>
        </w:rPr>
        <w:t>o</w:t>
      </w:r>
      <w:r>
        <w:rPr>
          <w:spacing w:val="-5"/>
          <w:w w:val="111"/>
        </w:rPr>
        <w:t>n</w:t>
      </w:r>
      <w:r>
        <w:rPr>
          <w:spacing w:val="-5"/>
        </w:rPr>
        <w:t>e</w:t>
      </w:r>
      <w:r>
        <w:rPr>
          <w:spacing w:val="-5"/>
          <w:w w:val="55"/>
        </w:rPr>
        <w:t>’</w:t>
      </w:r>
      <w:r>
        <w:t xml:space="preserve">s </w:t>
      </w:r>
      <w:r>
        <w:rPr>
          <w:spacing w:val="-5"/>
        </w:rPr>
        <w:t>breathin</w:t>
      </w:r>
      <w:r>
        <w:t>g</w:t>
      </w:r>
      <w:r>
        <w:rPr>
          <w:spacing w:val="30"/>
        </w:rPr>
        <w:t xml:space="preserve"> </w:t>
      </w:r>
      <w:r>
        <w:rPr>
          <w:spacing w:val="-5"/>
        </w:rPr>
        <w:t>become</w:t>
      </w:r>
      <w:r>
        <w:t>s</w:t>
      </w:r>
      <w:r>
        <w:rPr>
          <w:spacing w:val="6"/>
        </w:rPr>
        <w:t xml:space="preserve"> </w:t>
      </w:r>
      <w:r>
        <w:rPr>
          <w:spacing w:val="-5"/>
        </w:rPr>
        <w:t>stifle</w:t>
      </w:r>
      <w:r>
        <w:t>d</w:t>
      </w:r>
      <w:r>
        <w:rPr>
          <w:spacing w:val="-3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9"/>
        </w:rPr>
        <w:t xml:space="preserve"> </w:t>
      </w:r>
      <w:r>
        <w:rPr>
          <w:spacing w:val="-5"/>
        </w:rPr>
        <w:t>ho</w:t>
      </w:r>
      <w:r>
        <w:t>w</w:t>
      </w:r>
      <w:r>
        <w:rPr>
          <w:spacing w:val="6"/>
        </w:rPr>
        <w:t xml:space="preserve"> </w:t>
      </w:r>
      <w:r>
        <w:rPr>
          <w:spacing w:val="-5"/>
        </w:rPr>
        <w:t>dejecte</w:t>
      </w:r>
      <w:r>
        <w:t>d</w:t>
      </w:r>
      <w:r>
        <w:rPr>
          <w:spacing w:val="12"/>
        </w:rPr>
        <w:t xml:space="preserve"> </w:t>
      </w:r>
      <w:r>
        <w:t>one</w:t>
      </w:r>
      <w:r>
        <w:rPr>
          <w:spacing w:val="16"/>
        </w:rPr>
        <w:t xml:space="preserve"> </w:t>
      </w:r>
      <w:r>
        <w:t>feels?”</w:t>
      </w:r>
    </w:p>
    <w:p w14:paraId="4893ACA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4540A44" w14:textId="77777777" w:rsidR="00150366" w:rsidRDefault="00000000">
      <w:pPr>
        <w:spacing w:line="250" w:lineRule="auto"/>
        <w:ind w:left="119" w:right="87" w:firstLine="270"/>
        <w:jc w:val="both"/>
      </w:pPr>
      <w:r>
        <w:rPr>
          <w:spacing w:val="-5"/>
        </w:rPr>
        <w:t>Alternatively</w:t>
      </w:r>
      <w:r>
        <w:t>,</w:t>
      </w:r>
      <w:r>
        <w:rPr>
          <w:spacing w:val="48"/>
        </w:rPr>
        <w:t xml:space="preserve"> </w:t>
      </w:r>
      <w:r>
        <w:rPr>
          <w:spacing w:val="-5"/>
        </w:rPr>
        <w:t>“Çyämasundara’</w:t>
      </w:r>
      <w:r>
        <w:t>s</w:t>
      </w:r>
      <w:r>
        <w:rPr>
          <w:spacing w:val="-6"/>
        </w:rPr>
        <w:t xml:space="preserve"> </w:t>
      </w:r>
      <w:r>
        <w:rPr>
          <w:spacing w:val="-5"/>
        </w:rPr>
        <w:t>yello</w:t>
      </w:r>
      <w:r>
        <w:t>w</w:t>
      </w:r>
      <w:r>
        <w:rPr>
          <w:spacing w:val="37"/>
        </w:rPr>
        <w:t xml:space="preserve"> </w:t>
      </w:r>
      <w:r>
        <w:rPr>
          <w:spacing w:val="-5"/>
        </w:rPr>
        <w:t>garment</w:t>
      </w:r>
      <w:r>
        <w:t xml:space="preserve">s </w:t>
      </w:r>
      <w:r>
        <w:rPr>
          <w:spacing w:val="16"/>
        </w:rPr>
        <w:t xml:space="preserve"> </w:t>
      </w:r>
      <w:r>
        <w:rPr>
          <w:spacing w:val="-5"/>
        </w:rPr>
        <w:t>glo</w:t>
      </w:r>
      <w:r>
        <w:t>w</w:t>
      </w:r>
      <w:r>
        <w:rPr>
          <w:spacing w:val="37"/>
        </w:rPr>
        <w:t xml:space="preserve"> </w:t>
      </w:r>
      <w:r>
        <w:rPr>
          <w:spacing w:val="-5"/>
          <w:w w:val="102"/>
        </w:rPr>
        <w:t xml:space="preserve">like </w:t>
      </w:r>
      <w:r>
        <w:rPr>
          <w:spacing w:val="-5"/>
        </w:rPr>
        <w:t>gol</w:t>
      </w:r>
      <w:r>
        <w:t>d</w:t>
      </w:r>
      <w:r>
        <w:rPr>
          <w:spacing w:val="17"/>
        </w:rPr>
        <w:t xml:space="preserve"> </w:t>
      </w:r>
      <w:r>
        <w:rPr>
          <w:spacing w:val="-5"/>
        </w:rPr>
        <w:t>agains</w:t>
      </w:r>
      <w:r>
        <w:t>t</w:t>
      </w:r>
      <w:r>
        <w:rPr>
          <w:spacing w:val="22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10"/>
        </w:rPr>
        <w:t xml:space="preserve"> </w:t>
      </w:r>
      <w:r>
        <w:rPr>
          <w:spacing w:val="-5"/>
        </w:rPr>
        <w:t>dar</w:t>
      </w:r>
      <w:r>
        <w:t>k</w:t>
      </w:r>
      <w:r>
        <w:rPr>
          <w:spacing w:val="32"/>
        </w:rPr>
        <w:t xml:space="preserve"> </w:t>
      </w:r>
      <w:r>
        <w:rPr>
          <w:spacing w:val="-5"/>
        </w:rPr>
        <w:t>complexion</w:t>
      </w:r>
      <w:r>
        <w:t xml:space="preserve">.  </w:t>
      </w:r>
      <w:r>
        <w:rPr>
          <w:spacing w:val="-5"/>
        </w:rPr>
        <w:t>Afte</w:t>
      </w:r>
      <w:r>
        <w:t>r</w:t>
      </w:r>
      <w:r>
        <w:rPr>
          <w:spacing w:val="2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34"/>
        </w:rPr>
        <w:t xml:space="preserve"> </w:t>
      </w:r>
      <w:r>
        <w:rPr>
          <w:i/>
          <w:spacing w:val="-4"/>
          <w:w w:val="85"/>
        </w:rPr>
        <w:t>gop</w:t>
      </w:r>
      <w:r>
        <w:rPr>
          <w:i/>
          <w:w w:val="85"/>
        </w:rPr>
        <w:t>é</w:t>
      </w:r>
      <w:r>
        <w:rPr>
          <w:i/>
          <w:spacing w:val="19"/>
          <w:w w:val="85"/>
        </w:rPr>
        <w:t xml:space="preserve"> </w:t>
      </w:r>
      <w:r>
        <w:rPr>
          <w:spacing w:val="-5"/>
        </w:rPr>
        <w:t>attaine</w:t>
      </w:r>
      <w:r>
        <w:t>d</w:t>
      </w:r>
      <w:r>
        <w:rPr>
          <w:spacing w:val="42"/>
        </w:rPr>
        <w:t xml:space="preserve"> </w:t>
      </w:r>
      <w:r>
        <w:rPr>
          <w:spacing w:val="-5"/>
          <w:w w:val="107"/>
        </w:rPr>
        <w:t xml:space="preserve">the </w:t>
      </w:r>
      <w:r>
        <w:rPr>
          <w:spacing w:val="-2"/>
        </w:rPr>
        <w:t>happines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unio</w:t>
      </w:r>
      <w:r>
        <w:t>n</w:t>
      </w:r>
      <w:r>
        <w:rPr>
          <w:spacing w:val="41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2"/>
        </w:rPr>
        <w:t>Him</w:t>
      </w:r>
      <w:r>
        <w:t>,</w:t>
      </w:r>
      <w:r>
        <w:rPr>
          <w:spacing w:val="13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23"/>
        </w:rPr>
        <w:t xml:space="preserve"> </w:t>
      </w:r>
      <w:r>
        <w:rPr>
          <w:spacing w:val="-2"/>
        </w:rPr>
        <w:t>garment</w:t>
      </w:r>
      <w:r>
        <w:t>s</w:t>
      </w:r>
      <w:r>
        <w:rPr>
          <w:spacing w:val="34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fragran</w:t>
      </w:r>
      <w:r>
        <w:t>t</w:t>
      </w:r>
      <w:r>
        <w:rPr>
          <w:spacing w:val="24"/>
        </w:rPr>
        <w:t xml:space="preserve"> </w:t>
      </w:r>
      <w:r>
        <w:rPr>
          <w:spacing w:val="-2"/>
          <w:w w:val="106"/>
        </w:rPr>
        <w:t xml:space="preserve">and </w:t>
      </w:r>
      <w:r>
        <w:rPr>
          <w:spacing w:val="-2"/>
        </w:rPr>
        <w:t>spattere</w:t>
      </w:r>
      <w:r>
        <w:t xml:space="preserve">d  </w:t>
      </w:r>
      <w:r>
        <w:rPr>
          <w:spacing w:val="-2"/>
        </w:rPr>
        <w:t>wit</w:t>
      </w:r>
      <w:r>
        <w:t>h</w:t>
      </w:r>
      <w:r>
        <w:rPr>
          <w:spacing w:val="32"/>
        </w:rPr>
        <w:t xml:space="preserve"> </w:t>
      </w:r>
      <w:r>
        <w:rPr>
          <w:spacing w:val="-2"/>
        </w:rPr>
        <w:t>man</w:t>
      </w:r>
      <w:r>
        <w:t>y</w:t>
      </w:r>
      <w:r>
        <w:rPr>
          <w:spacing w:val="27"/>
        </w:rPr>
        <w:t xml:space="preserve"> </w:t>
      </w:r>
      <w:r>
        <w:rPr>
          <w:spacing w:val="-2"/>
        </w:rPr>
        <w:t>colors</w:t>
      </w:r>
      <w:r>
        <w:t>.</w:t>
      </w:r>
      <w:r>
        <w:rPr>
          <w:spacing w:val="30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8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31"/>
        </w:rPr>
        <w:t xml:space="preserve"> </w:t>
      </w:r>
      <w:r>
        <w:rPr>
          <w:spacing w:val="-2"/>
        </w:rPr>
        <w:t>reaso</w:t>
      </w:r>
      <w:r>
        <w:t>n</w:t>
      </w:r>
      <w:r>
        <w:rPr>
          <w:spacing w:val="35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32"/>
        </w:rPr>
        <w:t xml:space="preserve"> </w:t>
      </w:r>
      <w:r>
        <w:rPr>
          <w:spacing w:val="-2"/>
        </w:rPr>
        <w:t>friend</w:t>
      </w:r>
      <w:r>
        <w:t>s</w:t>
      </w:r>
      <w:r>
        <w:rPr>
          <w:spacing w:val="31"/>
        </w:rPr>
        <w:t xml:space="preserve"> </w:t>
      </w:r>
      <w:r>
        <w:rPr>
          <w:spacing w:val="-2"/>
          <w:w w:val="103"/>
        </w:rPr>
        <w:t xml:space="preserve">are </w:t>
      </w:r>
      <w:r>
        <w:t>teasing</w:t>
      </w:r>
      <w:r>
        <w:rPr>
          <w:spacing w:val="13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she</w:t>
      </w:r>
      <w:r>
        <w:rPr>
          <w:spacing w:val="13"/>
        </w:rPr>
        <w:t xml:space="preserve"> </w:t>
      </w:r>
      <w:r>
        <w:t>must</w:t>
      </w:r>
      <w:r>
        <w:rPr>
          <w:spacing w:val="2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feeling</w:t>
      </w:r>
      <w:r>
        <w:rPr>
          <w:spacing w:val="2"/>
        </w:rPr>
        <w:t xml:space="preserve"> </w:t>
      </w:r>
      <w:r>
        <w:rPr>
          <w:w w:val="102"/>
        </w:rPr>
        <w:t>embarrassed.”</w:t>
      </w:r>
    </w:p>
    <w:p w14:paraId="071AACFF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256B6165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37</w:t>
      </w:r>
    </w:p>
    <w:p w14:paraId="2384205B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1EDA1389" w14:textId="77777777" w:rsidR="00150366" w:rsidRDefault="00000000">
      <w:pPr>
        <w:spacing w:line="250" w:lineRule="auto"/>
        <w:ind w:left="1185" w:right="1148"/>
      </w:pPr>
      <w:r>
        <w:rPr>
          <w:i/>
        </w:rPr>
        <w:t>sakala-bhuvana-jana-vara-taruëena vahati</w:t>
      </w:r>
      <w:r>
        <w:rPr>
          <w:i/>
          <w:spacing w:val="-5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rujam ati-karuëena</w:t>
      </w:r>
    </w:p>
    <w:p w14:paraId="2F2C2565" w14:textId="77777777" w:rsidR="00150366" w:rsidRDefault="00000000">
      <w:pPr>
        <w:ind w:left="2308"/>
      </w:pPr>
      <w:r>
        <w:rPr>
          <w:i/>
        </w:rPr>
        <w:t>sakhi!</w:t>
      </w:r>
      <w:r>
        <w:rPr>
          <w:i/>
          <w:spacing w:val="5"/>
        </w:rPr>
        <w:t xml:space="preserve"> </w:t>
      </w:r>
      <w:r>
        <w:rPr>
          <w:i/>
        </w:rPr>
        <w:t>yä</w:t>
      </w:r>
      <w:r>
        <w:rPr>
          <w:i/>
          <w:spacing w:val="4"/>
        </w:rPr>
        <w:t xml:space="preserve"> </w:t>
      </w:r>
      <w:r>
        <w:rPr>
          <w:i/>
        </w:rPr>
        <w:t xml:space="preserve">ramitä... </w:t>
      </w:r>
      <w:r>
        <w:rPr>
          <w:w w:val="111"/>
        </w:rPr>
        <w:t>(7)</w:t>
      </w:r>
    </w:p>
    <w:p w14:paraId="4BA35720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545252BF" w14:textId="77777777" w:rsidR="00150366" w:rsidRDefault="00000000">
      <w:pPr>
        <w:spacing w:line="240" w:lineRule="exact"/>
        <w:ind w:left="119" w:right="88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5"/>
          <w:w w:val="90"/>
        </w:rPr>
        <w:t>“Enjoyin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amou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bes</w:t>
      </w:r>
      <w:r>
        <w:rPr>
          <w:rFonts w:ascii="Book Antiqua" w:eastAsia="Book Antiqua" w:hAnsi="Book Antiqua" w:cs="Book Antiqua"/>
          <w:b/>
          <w:w w:val="92"/>
        </w:rPr>
        <w:t>t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youth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entire </w:t>
      </w:r>
      <w:r>
        <w:rPr>
          <w:rFonts w:ascii="Book Antiqua" w:eastAsia="Book Antiqua" w:hAnsi="Book Antiqua" w:cs="Book Antiqua"/>
          <w:b/>
          <w:spacing w:val="-5"/>
          <w:w w:val="92"/>
        </w:rPr>
        <w:t>universe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no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4"/>
        </w:rPr>
        <w:t>torture</w:t>
      </w:r>
      <w:r>
        <w:rPr>
          <w:rFonts w:ascii="Book Antiqua" w:eastAsia="Book Antiqua" w:hAnsi="Book Antiqua" w:cs="Book Antiqua"/>
          <w:b/>
          <w:w w:val="94"/>
        </w:rPr>
        <w:t>d</w:t>
      </w:r>
      <w:r>
        <w:rPr>
          <w:rFonts w:ascii="Book Antiqua" w:eastAsia="Book Antiqua" w:hAnsi="Book Antiqua" w:cs="Book Antiqua"/>
          <w:b/>
          <w:spacing w:val="15"/>
          <w:w w:val="9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pai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3"/>
        </w:rPr>
        <w:t>separation</w:t>
      </w:r>
      <w:r>
        <w:rPr>
          <w:rFonts w:ascii="Book Antiqua" w:eastAsia="Book Antiqua" w:hAnsi="Book Antiqua" w:cs="Book Antiqua"/>
          <w:b/>
          <w:w w:val="93"/>
        </w:rPr>
        <w:t>,</w:t>
      </w:r>
      <w:r>
        <w:rPr>
          <w:rFonts w:ascii="Book Antiqua" w:eastAsia="Book Antiqua" w:hAnsi="Book Antiqua" w:cs="Book Antiqua"/>
          <w:b/>
          <w:spacing w:val="18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 xml:space="preserve">being </w:t>
      </w:r>
      <w:r>
        <w:rPr>
          <w:rFonts w:ascii="Book Antiqua" w:eastAsia="Book Antiqua" w:hAnsi="Book Antiqua" w:cs="Book Antiqua"/>
          <w:b/>
          <w:spacing w:val="-4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objec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vas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compassion.”</w:t>
      </w:r>
    </w:p>
    <w:p w14:paraId="753D4758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4AE6F2A1" w14:textId="77777777" w:rsidR="00150366" w:rsidRDefault="00150366">
      <w:pPr>
        <w:spacing w:line="200" w:lineRule="exact"/>
      </w:pPr>
    </w:p>
    <w:p w14:paraId="18F6E77A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31AF6C1" w14:textId="77777777" w:rsidR="00150366" w:rsidRDefault="00150366">
      <w:pPr>
        <w:spacing w:before="6" w:line="140" w:lineRule="exact"/>
        <w:rPr>
          <w:sz w:val="15"/>
          <w:szCs w:val="15"/>
        </w:rPr>
      </w:pPr>
    </w:p>
    <w:p w14:paraId="4C79363C" w14:textId="77777777" w:rsidR="00150366" w:rsidRDefault="00000000">
      <w:pPr>
        <w:spacing w:line="250" w:lineRule="auto"/>
        <w:ind w:left="120" w:right="85" w:firstLine="360"/>
        <w:jc w:val="both"/>
      </w:pPr>
      <w:r>
        <w:t>“Among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tender</w:t>
      </w:r>
      <w:r>
        <w:rPr>
          <w:spacing w:val="29"/>
        </w:rPr>
        <w:t xml:space="preserve"> </w:t>
      </w:r>
      <w:r>
        <w:t>young</w:t>
      </w:r>
      <w:r>
        <w:rPr>
          <w:spacing w:val="14"/>
        </w:rPr>
        <w:t xml:space="preserve"> </w:t>
      </w:r>
      <w:r>
        <w:t>men</w:t>
      </w:r>
      <w:r>
        <w:rPr>
          <w:spacing w:val="1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universe,</w:t>
      </w:r>
      <w:r>
        <w:rPr>
          <w:spacing w:val="21"/>
        </w:rPr>
        <w:t xml:space="preserve"> </w:t>
      </w:r>
      <w:r>
        <w:rPr>
          <w:spacing w:val="-18"/>
        </w:rPr>
        <w:t>V</w:t>
      </w:r>
      <w:r>
        <w:t>anamälé is</w:t>
      </w:r>
      <w:r>
        <w:rPr>
          <w:spacing w:val="31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far</w:t>
      </w:r>
      <w:r>
        <w:rPr>
          <w:spacing w:val="31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best.</w:t>
      </w:r>
      <w:r>
        <w:rPr>
          <w:spacing w:val="42"/>
        </w:rPr>
        <w:t xml:space="preserve"> </w:t>
      </w:r>
      <w:r>
        <w:t>He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 xml:space="preserve">thoroughly </w:t>
      </w:r>
      <w:r>
        <w:rPr>
          <w:spacing w:val="25"/>
        </w:rPr>
        <w:t xml:space="preserve"> </w:t>
      </w:r>
      <w:r>
        <w:t xml:space="preserve">enchanting, </w:t>
      </w:r>
      <w:r>
        <w:rPr>
          <w:spacing w:val="27"/>
        </w:rPr>
        <w:t xml:space="preserve"> </w:t>
      </w:r>
      <w:r>
        <w:t>being</w:t>
      </w:r>
      <w:r>
        <w:rPr>
          <w:spacing w:val="40"/>
        </w:rPr>
        <w:t xml:space="preserve"> </w:t>
      </w:r>
      <w:r>
        <w:rPr>
          <w:w w:val="107"/>
        </w:rPr>
        <w:t xml:space="preserve">the </w:t>
      </w:r>
      <w:r>
        <w:t xml:space="preserve">most </w:t>
      </w:r>
      <w:r>
        <w:rPr>
          <w:spacing w:val="35"/>
        </w:rPr>
        <w:t xml:space="preserve"> </w:t>
      </w:r>
      <w:r>
        <w:t xml:space="preserve">handsome  </w:t>
      </w:r>
      <w:r>
        <w:rPr>
          <w:spacing w:val="10"/>
        </w:rPr>
        <w:t xml:space="preserve"> </w:t>
      </w:r>
      <w:r>
        <w:t xml:space="preserve">and </w:t>
      </w:r>
      <w:r>
        <w:rPr>
          <w:spacing w:val="37"/>
        </w:rPr>
        <w:t xml:space="preserve"> </w:t>
      </w:r>
      <w:r>
        <w:t xml:space="preserve">radiant,   the </w:t>
      </w:r>
      <w:r>
        <w:rPr>
          <w:spacing w:val="37"/>
        </w:rPr>
        <w:t xml:space="preserve"> </w:t>
      </w:r>
      <w:r>
        <w:t xml:space="preserve">best </w:t>
      </w:r>
      <w:r>
        <w:rPr>
          <w:spacing w:val="29"/>
        </w:rPr>
        <w:t xml:space="preserve"> </w:t>
      </w:r>
      <w:r>
        <w:t xml:space="preserve">among </w:t>
      </w:r>
      <w:r>
        <w:rPr>
          <w:spacing w:val="36"/>
        </w:rPr>
        <w:t xml:space="preserve"> </w:t>
      </w:r>
      <w:r>
        <w:t xml:space="preserve">all </w:t>
      </w:r>
      <w:r>
        <w:rPr>
          <w:spacing w:val="20"/>
        </w:rPr>
        <w:t xml:space="preserve"> </w:t>
      </w:r>
      <w:r>
        <w:rPr>
          <w:w w:val="102"/>
        </w:rPr>
        <w:t xml:space="preserve">fresh, </w:t>
      </w:r>
      <w:r>
        <w:t xml:space="preserve">youthful, </w:t>
      </w:r>
      <w:r>
        <w:rPr>
          <w:spacing w:val="12"/>
        </w:rPr>
        <w:t xml:space="preserve"> </w:t>
      </w:r>
      <w:r>
        <w:t xml:space="preserve">artistic </w:t>
      </w:r>
      <w:r>
        <w:rPr>
          <w:spacing w:val="4"/>
        </w:rPr>
        <w:t xml:space="preserve"> </w:t>
      </w:r>
      <w:r>
        <w:t xml:space="preserve">dancers </w:t>
      </w:r>
      <w:r>
        <w:rPr>
          <w:spacing w:val="7"/>
        </w:rPr>
        <w:t xml:space="preserve"> </w:t>
      </w:r>
      <w:r>
        <w:t>–</w:t>
      </w:r>
      <w:r>
        <w:rPr>
          <w:spacing w:val="33"/>
        </w:rPr>
        <w:t xml:space="preserve"> </w:t>
      </w:r>
      <w:r>
        <w:rPr>
          <w:i/>
        </w:rPr>
        <w:t>nava-kiçora</w:t>
      </w:r>
      <w:r>
        <w:rPr>
          <w:i/>
          <w:spacing w:val="1"/>
        </w:rPr>
        <w:t xml:space="preserve"> </w:t>
      </w:r>
      <w:r>
        <w:rPr>
          <w:i/>
          <w:w w:val="92"/>
        </w:rPr>
        <w:t>naöavara</w:t>
      </w:r>
      <w:r>
        <w:rPr>
          <w:i/>
          <w:spacing w:val="34"/>
          <w:w w:val="92"/>
        </w:rPr>
        <w:t xml:space="preserve"> </w:t>
      </w:r>
      <w:r>
        <w:t>–</w:t>
      </w:r>
      <w:r>
        <w:rPr>
          <w:spacing w:val="33"/>
        </w:rPr>
        <w:t xml:space="preserve"> </w:t>
      </w:r>
      <w:r>
        <w:t xml:space="preserve">and  </w:t>
      </w:r>
      <w:r>
        <w:rPr>
          <w:w w:val="106"/>
        </w:rPr>
        <w:t xml:space="preserve">an </w:t>
      </w:r>
      <w:r>
        <w:t>ocean</w:t>
      </w:r>
      <w:r>
        <w:rPr>
          <w:spacing w:val="19"/>
        </w:rPr>
        <w:t xml:space="preserve"> </w:t>
      </w:r>
      <w:r>
        <w:t>of mercy.</w:t>
      </w:r>
      <w:r>
        <w:rPr>
          <w:spacing w:val="16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 xml:space="preserve">enchantress, </w:t>
      </w:r>
      <w:r>
        <w:rPr>
          <w:spacing w:val="4"/>
        </w:rPr>
        <w:t xml:space="preserve"> </w:t>
      </w:r>
      <w:r>
        <w:t>being</w:t>
      </w:r>
      <w:r>
        <w:rPr>
          <w:spacing w:val="14"/>
        </w:rPr>
        <w:t xml:space="preserve"> </w:t>
      </w:r>
      <w:r>
        <w:t>delighted</w:t>
      </w:r>
      <w:r>
        <w:rPr>
          <w:spacing w:val="3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rPr>
          <w:w w:val="102"/>
        </w:rPr>
        <w:t xml:space="preserve">Him, </w:t>
      </w:r>
      <w:r>
        <w:t>will</w:t>
      </w:r>
      <w:r>
        <w:rPr>
          <w:spacing w:val="2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become</w:t>
      </w:r>
      <w:r>
        <w:rPr>
          <w:spacing w:val="14"/>
        </w:rPr>
        <w:t xml:space="preserve"> </w:t>
      </w:r>
      <w:r>
        <w:t xml:space="preserve">despondent </w:t>
      </w:r>
      <w:r>
        <w:rPr>
          <w:spacing w:val="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listless</w:t>
      </w:r>
      <w:r>
        <w:rPr>
          <w:spacing w:val="7"/>
        </w:rPr>
        <w:t xml:space="preserve"> </w:t>
      </w:r>
      <w:r>
        <w:t>like</w:t>
      </w:r>
      <w:r>
        <w:rPr>
          <w:spacing w:val="8"/>
        </w:rPr>
        <w:t xml:space="preserve"> </w:t>
      </w:r>
      <w:r>
        <w:t>Me.”</w:t>
      </w:r>
    </w:p>
    <w:p w14:paraId="612279C1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02A5D8C7" w14:textId="77777777" w:rsidR="00150366" w:rsidRDefault="00000000">
      <w:pPr>
        <w:spacing w:line="250" w:lineRule="auto"/>
        <w:ind w:left="120" w:right="85" w:firstLine="360"/>
        <w:jc w:val="both"/>
      </w:pPr>
      <w:r>
        <w:t>Alternatively,</w:t>
      </w:r>
      <w:r>
        <w:rPr>
          <w:spacing w:val="3"/>
        </w:rPr>
        <w:t xml:space="preserve"> </w:t>
      </w:r>
      <w:r>
        <w:t>“The attractive</w:t>
      </w:r>
      <w:r>
        <w:rPr>
          <w:spacing w:val="14"/>
        </w:rPr>
        <w:t xml:space="preserve"> </w:t>
      </w:r>
      <w:r>
        <w:t>young</w:t>
      </w:r>
      <w:r>
        <w:rPr>
          <w:spacing w:val="7"/>
        </w:rPr>
        <w:t xml:space="preserve"> </w:t>
      </w:r>
      <w:r>
        <w:t>mistress</w:t>
      </w:r>
      <w:r>
        <w:rPr>
          <w:spacing w:val="12"/>
        </w:rPr>
        <w:t xml:space="preserve"> </w:t>
      </w:r>
      <w:r>
        <w:t>who</w:t>
      </w:r>
      <w:r>
        <w:rPr>
          <w:spacing w:val="6"/>
        </w:rPr>
        <w:t xml:space="preserve"> </w:t>
      </w:r>
      <w:r>
        <w:rPr>
          <w:w w:val="102"/>
        </w:rPr>
        <w:t xml:space="preserve">enjoys </w:t>
      </w:r>
      <w:r>
        <w:t>love</w:t>
      </w:r>
      <w:r>
        <w:rPr>
          <w:spacing w:val="-5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best</w:t>
      </w:r>
      <w:r>
        <w:rPr>
          <w:spacing w:val="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young</w:t>
      </w:r>
      <w:r>
        <w:rPr>
          <w:spacing w:val="10"/>
        </w:rPr>
        <w:t xml:space="preserve"> </w:t>
      </w:r>
      <w:r>
        <w:t>men</w:t>
      </w:r>
      <w:r>
        <w:rPr>
          <w:spacing w:val="12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universe</w:t>
      </w:r>
      <w:r>
        <w:rPr>
          <w:spacing w:val="15"/>
        </w:rPr>
        <w:t xml:space="preserve"> </w:t>
      </w:r>
      <w:r>
        <w:t>must</w:t>
      </w:r>
      <w:r>
        <w:rPr>
          <w:spacing w:val="18"/>
        </w:rPr>
        <w:t xml:space="preserve"> </w:t>
      </w:r>
      <w:r>
        <w:t>feel anguish</w:t>
      </w:r>
      <w:r>
        <w:rPr>
          <w:spacing w:val="25"/>
        </w:rPr>
        <w:t xml:space="preserve"> </w:t>
      </w:r>
      <w:r>
        <w:t>when</w:t>
      </w:r>
      <w:r>
        <w:rPr>
          <w:spacing w:val="22"/>
        </w:rPr>
        <w:t xml:space="preserve"> </w:t>
      </w:r>
      <w:r>
        <w:t>separated</w:t>
      </w:r>
      <w:r>
        <w:rPr>
          <w:spacing w:val="30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He who</w:t>
      </w:r>
      <w:r>
        <w:rPr>
          <w:spacing w:val="14"/>
        </w:rPr>
        <w:t xml:space="preserve"> </w:t>
      </w:r>
      <w:r>
        <w:t>makes</w:t>
      </w:r>
      <w:r>
        <w:rPr>
          <w:spacing w:val="15"/>
        </w:rPr>
        <w:t xml:space="preserve"> </w:t>
      </w:r>
      <w:r>
        <w:t>her</w:t>
      </w:r>
      <w:r>
        <w:rPr>
          <w:spacing w:val="18"/>
        </w:rPr>
        <w:t xml:space="preserve"> </w:t>
      </w:r>
      <w:r>
        <w:t>heart</w:t>
      </w:r>
      <w:r>
        <w:rPr>
          <w:spacing w:val="24"/>
        </w:rPr>
        <w:t xml:space="preserve"> </w:t>
      </w:r>
      <w:r>
        <w:rPr>
          <w:w w:val="104"/>
        </w:rPr>
        <w:t xml:space="preserve">melt </w:t>
      </w:r>
      <w:r>
        <w:t>with</w:t>
      </w:r>
      <w:r>
        <w:rPr>
          <w:spacing w:val="20"/>
        </w:rPr>
        <w:t xml:space="preserve"> </w:t>
      </w:r>
      <w:r>
        <w:t>special</w:t>
      </w:r>
      <w:r>
        <w:rPr>
          <w:spacing w:val="8"/>
        </w:rPr>
        <w:t xml:space="preserve"> </w:t>
      </w:r>
      <w:r>
        <w:t>affection.”</w:t>
      </w:r>
    </w:p>
    <w:p w14:paraId="2F7A00D8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767F1AEF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5"/>
        </w:rPr>
        <w:t>[Eve</w:t>
      </w:r>
      <w:r>
        <w:t>n</w:t>
      </w:r>
      <w:r>
        <w:rPr>
          <w:spacing w:val="25"/>
        </w:rPr>
        <w:t xml:space="preserve"> </w:t>
      </w:r>
      <w:r>
        <w:rPr>
          <w:spacing w:val="-5"/>
        </w:rPr>
        <w:t>thoug</w:t>
      </w:r>
      <w:r>
        <w:t xml:space="preserve">h  </w:t>
      </w:r>
      <w:r>
        <w:rPr>
          <w:spacing w:val="-5"/>
        </w:rPr>
        <w:t>i</w:t>
      </w:r>
      <w:r>
        <w:t>t</w:t>
      </w:r>
      <w:r>
        <w:rPr>
          <w:spacing w:val="19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1"/>
        </w:rPr>
        <w:t xml:space="preserve"> </w:t>
      </w:r>
      <w:r>
        <w:rPr>
          <w:spacing w:val="-4"/>
          <w:w w:val="83"/>
        </w:rPr>
        <w:t>Çr</w:t>
      </w:r>
      <w:r>
        <w:rPr>
          <w:w w:val="83"/>
        </w:rPr>
        <w:t>é</w:t>
      </w:r>
      <w:r>
        <w:rPr>
          <w:spacing w:val="3"/>
          <w:w w:val="83"/>
        </w:rPr>
        <w:t xml:space="preserve"> </w:t>
      </w:r>
      <w:r>
        <w:rPr>
          <w:spacing w:val="-4"/>
          <w:w w:val="83"/>
        </w:rPr>
        <w:t>Kåñëa’</w:t>
      </w:r>
      <w:r>
        <w:rPr>
          <w:w w:val="83"/>
        </w:rPr>
        <w:t xml:space="preserve">s </w:t>
      </w:r>
      <w:r>
        <w:rPr>
          <w:spacing w:val="25"/>
          <w:w w:val="83"/>
        </w:rPr>
        <w:t xml:space="preserve"> </w:t>
      </w:r>
      <w:r>
        <w:rPr>
          <w:spacing w:val="-5"/>
        </w:rPr>
        <w:t>habi</w:t>
      </w:r>
      <w:r>
        <w:t>t</w:t>
      </w:r>
      <w:r>
        <w:rPr>
          <w:spacing w:val="31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22"/>
        </w:rPr>
        <w:t xml:space="preserve"> </w:t>
      </w:r>
      <w:r>
        <w:rPr>
          <w:spacing w:val="-5"/>
        </w:rPr>
        <w:t>romanc</w:t>
      </w:r>
      <w:r>
        <w:t>e</w:t>
      </w:r>
      <w:r>
        <w:rPr>
          <w:spacing w:val="39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29"/>
        </w:rPr>
        <w:t xml:space="preserve"> </w:t>
      </w:r>
      <w:r>
        <w:rPr>
          <w:spacing w:val="-5"/>
          <w:w w:val="107"/>
        </w:rPr>
        <w:t xml:space="preserve">the </w:t>
      </w:r>
      <w:r>
        <w:rPr>
          <w:spacing w:val="-6"/>
        </w:rPr>
        <w:t>othe</w:t>
      </w:r>
      <w:r>
        <w:t>r</w:t>
      </w:r>
      <w:r>
        <w:rPr>
          <w:spacing w:val="45"/>
        </w:rPr>
        <w:t xml:space="preserve"> </w:t>
      </w:r>
      <w:r>
        <w:rPr>
          <w:i/>
          <w:spacing w:val="-5"/>
          <w:w w:val="83"/>
        </w:rPr>
        <w:t>gopés</w:t>
      </w:r>
      <w:r>
        <w:rPr>
          <w:w w:val="83"/>
        </w:rPr>
        <w:t xml:space="preserve">, </w:t>
      </w:r>
      <w:r>
        <w:rPr>
          <w:spacing w:val="11"/>
          <w:w w:val="83"/>
        </w:rPr>
        <w:t xml:space="preserve"> </w:t>
      </w:r>
      <w:r>
        <w:rPr>
          <w:spacing w:val="-5"/>
          <w:w w:val="83"/>
        </w:rPr>
        <w:t>Çr</w:t>
      </w:r>
      <w:r>
        <w:rPr>
          <w:w w:val="83"/>
        </w:rPr>
        <w:t>é</w:t>
      </w:r>
      <w:r>
        <w:rPr>
          <w:spacing w:val="8"/>
          <w:w w:val="83"/>
        </w:rPr>
        <w:t xml:space="preserve"> </w:t>
      </w:r>
      <w:r>
        <w:rPr>
          <w:spacing w:val="-6"/>
        </w:rPr>
        <w:t>Rädh</w:t>
      </w:r>
      <w:r>
        <w:t>ä</w:t>
      </w:r>
      <w:r>
        <w:rPr>
          <w:spacing w:val="21"/>
        </w:rPr>
        <w:t xml:space="preserve"> </w:t>
      </w:r>
      <w:r>
        <w:rPr>
          <w:spacing w:val="-6"/>
        </w:rPr>
        <w:t>know</w:t>
      </w:r>
      <w:r>
        <w:t>s</w:t>
      </w:r>
      <w:r>
        <w:rPr>
          <w:spacing w:val="37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40"/>
        </w:rPr>
        <w:t xml:space="preserve"> </w:t>
      </w:r>
      <w:r>
        <w:rPr>
          <w:spacing w:val="-6"/>
        </w:rPr>
        <w:t>Sh</w:t>
      </w:r>
      <w:r>
        <w:t>e</w:t>
      </w:r>
      <w:r>
        <w:rPr>
          <w:spacing w:val="10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1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6"/>
        </w:rPr>
        <w:t>onl</w:t>
      </w:r>
      <w:r>
        <w:t>y</w:t>
      </w:r>
      <w:r>
        <w:rPr>
          <w:spacing w:val="27"/>
        </w:rPr>
        <w:t xml:space="preserve"> </w:t>
      </w:r>
      <w:r>
        <w:rPr>
          <w:spacing w:val="-6"/>
        </w:rPr>
        <w:t>on</w:t>
      </w:r>
      <w:r>
        <w:t>e</w:t>
      </w:r>
      <w:r>
        <w:rPr>
          <w:spacing w:val="30"/>
        </w:rPr>
        <w:t xml:space="preserve"> </w:t>
      </w:r>
      <w:r>
        <w:rPr>
          <w:spacing w:val="-6"/>
          <w:w w:val="102"/>
        </w:rPr>
        <w:t xml:space="preserve">capable </w:t>
      </w:r>
      <w:r>
        <w:rPr>
          <w:spacing w:val="-2"/>
        </w:rPr>
        <w:t>o</w:t>
      </w:r>
      <w:r>
        <w:t>f</w:t>
      </w:r>
      <w:r>
        <w:rPr>
          <w:spacing w:val="16"/>
        </w:rPr>
        <w:t xml:space="preserve"> </w:t>
      </w:r>
      <w:r>
        <w:rPr>
          <w:spacing w:val="-2"/>
        </w:rPr>
        <w:t>satisfyin</w:t>
      </w:r>
      <w:r>
        <w:t>g</w:t>
      </w:r>
      <w:r>
        <w:rPr>
          <w:spacing w:val="21"/>
        </w:rPr>
        <w:t xml:space="preserve"> </w:t>
      </w:r>
      <w:r>
        <w:rPr>
          <w:spacing w:val="-2"/>
        </w:rPr>
        <w:t>Hi</w:t>
      </w:r>
      <w:r>
        <w:t>m</w:t>
      </w:r>
      <w:r>
        <w:rPr>
          <w:spacing w:val="28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8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45"/>
        </w:rPr>
        <w:t xml:space="preserve"> </w:t>
      </w:r>
      <w:r>
        <w:rPr>
          <w:spacing w:val="-2"/>
        </w:rPr>
        <w:t>soo</w:t>
      </w:r>
      <w:r>
        <w:t>n</w:t>
      </w:r>
      <w:r>
        <w:rPr>
          <w:spacing w:val="36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21"/>
        </w:rPr>
        <w:t xml:space="preserve"> </w:t>
      </w:r>
      <w:r>
        <w:rPr>
          <w:spacing w:val="-2"/>
        </w:rPr>
        <w:t>los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interes</w:t>
      </w:r>
      <w:r>
        <w:t xml:space="preserve">t  </w:t>
      </w:r>
      <w:r>
        <w:rPr>
          <w:spacing w:val="-2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2"/>
        </w:rPr>
        <w:t>His curren</w:t>
      </w:r>
      <w:r>
        <w:t xml:space="preserve">t </w:t>
      </w:r>
      <w:r>
        <w:rPr>
          <w:spacing w:val="13"/>
        </w:rPr>
        <w:t xml:space="preserve"> </w:t>
      </w:r>
      <w:r>
        <w:rPr>
          <w:spacing w:val="-2"/>
        </w:rPr>
        <w:t>flame</w:t>
      </w:r>
      <w:r>
        <w:t>.</w:t>
      </w:r>
      <w:r>
        <w:rPr>
          <w:spacing w:val="23"/>
        </w:rPr>
        <w:t xml:space="preserve"> </w:t>
      </w:r>
      <w:r>
        <w:rPr>
          <w:spacing w:val="-2"/>
        </w:rPr>
        <w:t>Indignan</w:t>
      </w:r>
      <w:r>
        <w:t xml:space="preserve">t 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30"/>
        </w:rPr>
        <w:t xml:space="preserve"> </w:t>
      </w:r>
      <w:r>
        <w:rPr>
          <w:spacing w:val="-2"/>
        </w:rPr>
        <w:t>bein</w:t>
      </w:r>
      <w:r>
        <w:t>g</w:t>
      </w:r>
      <w:r>
        <w:rPr>
          <w:spacing w:val="32"/>
        </w:rPr>
        <w:t xml:space="preserve"> </w:t>
      </w:r>
      <w:r>
        <w:rPr>
          <w:spacing w:val="-2"/>
        </w:rPr>
        <w:t>supersede</w:t>
      </w:r>
      <w:r>
        <w:t xml:space="preserve">d </w:t>
      </w:r>
      <w:r>
        <w:rPr>
          <w:spacing w:val="8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0"/>
        </w:rPr>
        <w:t xml:space="preserve"> </w:t>
      </w:r>
      <w:r>
        <w:rPr>
          <w:spacing w:val="-2"/>
          <w:w w:val="102"/>
        </w:rPr>
        <w:t xml:space="preserve">agonizing </w:t>
      </w:r>
      <w:r>
        <w:t>in</w:t>
      </w:r>
      <w:r>
        <w:rPr>
          <w:spacing w:val="17"/>
        </w:rPr>
        <w:t xml:space="preserve"> </w:t>
      </w:r>
      <w:r>
        <w:t>separation,</w:t>
      </w:r>
      <w:r>
        <w:rPr>
          <w:spacing w:val="41"/>
        </w:rPr>
        <w:t xml:space="preserve"> </w:t>
      </w:r>
      <w:r>
        <w:t>She expresses</w:t>
      </w:r>
      <w:r>
        <w:rPr>
          <w:spacing w:val="21"/>
        </w:rPr>
        <w:t xml:space="preserve"> </w:t>
      </w:r>
      <w:r>
        <w:t>Her</w:t>
      </w:r>
      <w:r>
        <w:rPr>
          <w:spacing w:val="12"/>
        </w:rPr>
        <w:t xml:space="preserve"> </w:t>
      </w:r>
      <w:r>
        <w:t>envy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Her</w:t>
      </w:r>
      <w:r>
        <w:rPr>
          <w:spacing w:val="12"/>
        </w:rPr>
        <w:t xml:space="preserve"> </w:t>
      </w:r>
      <w:r>
        <w:t>rival.</w:t>
      </w:r>
      <w:r>
        <w:rPr>
          <w:spacing w:val="10"/>
        </w:rPr>
        <w:t xml:space="preserve"> </w:t>
      </w:r>
      <w:r>
        <w:t>She will say,</w:t>
      </w:r>
      <w:r>
        <w:rPr>
          <w:spacing w:val="16"/>
        </w:rPr>
        <w:t xml:space="preserve"> </w:t>
      </w:r>
      <w:r>
        <w:t>“As Kåñëa</w:t>
      </w:r>
      <w:r>
        <w:rPr>
          <w:spacing w:val="-7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i/>
        </w:rPr>
        <w:t>bahu-näyaka</w:t>
      </w:r>
      <w:r>
        <w:t>,</w:t>
      </w:r>
      <w:r>
        <w:rPr>
          <w:spacing w:val="1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lover</w:t>
      </w:r>
      <w:r>
        <w:rPr>
          <w:spacing w:val="2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many,</w:t>
      </w:r>
      <w:r>
        <w:rPr>
          <w:spacing w:val="34"/>
        </w:rPr>
        <w:t xml:space="preserve"> </w:t>
      </w:r>
      <w:r>
        <w:t>My</w:t>
      </w:r>
      <w:r>
        <w:rPr>
          <w:spacing w:val="5"/>
        </w:rPr>
        <w:t xml:space="preserve"> </w:t>
      </w:r>
      <w:r>
        <w:rPr>
          <w:w w:val="101"/>
        </w:rPr>
        <w:t xml:space="preserve">rival </w:t>
      </w:r>
      <w:r>
        <w:rPr>
          <w:spacing w:val="-5"/>
        </w:rPr>
        <w:t>wil</w:t>
      </w:r>
      <w:r>
        <w:t>l</w:t>
      </w:r>
      <w:r>
        <w:rPr>
          <w:spacing w:val="19"/>
        </w:rPr>
        <w:t xml:space="preserve"> </w:t>
      </w:r>
      <w:r>
        <w:rPr>
          <w:spacing w:val="-5"/>
        </w:rPr>
        <w:t>no</w:t>
      </w:r>
      <w:r>
        <w:t>t</w:t>
      </w:r>
      <w:r>
        <w:rPr>
          <w:spacing w:val="39"/>
        </w:rPr>
        <w:t xml:space="preserve"> </w:t>
      </w:r>
      <w:r>
        <w:rPr>
          <w:spacing w:val="-5"/>
        </w:rPr>
        <w:t>b</w:t>
      </w:r>
      <w:r>
        <w:t>e</w:t>
      </w:r>
      <w:r>
        <w:rPr>
          <w:spacing w:val="23"/>
        </w:rPr>
        <w:t xml:space="preserve"> </w:t>
      </w:r>
      <w:r>
        <w:rPr>
          <w:spacing w:val="-5"/>
        </w:rPr>
        <w:t>happ</w:t>
      </w:r>
      <w:r>
        <w:t>y</w:t>
      </w:r>
      <w:r>
        <w:rPr>
          <w:spacing w:val="39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21"/>
        </w:rPr>
        <w:t xml:space="preserve"> </w:t>
      </w:r>
      <w:r>
        <w:rPr>
          <w:spacing w:val="-5"/>
        </w:rPr>
        <w:t>long</w:t>
      </w:r>
      <w:r>
        <w:t>.</w:t>
      </w:r>
      <w:r>
        <w:rPr>
          <w:spacing w:val="31"/>
        </w:rPr>
        <w:t xml:space="preserve"> </w:t>
      </w:r>
      <w:r>
        <w:rPr>
          <w:spacing w:val="-5"/>
        </w:rPr>
        <w:t>Soo</w:t>
      </w:r>
      <w:r>
        <w:t>n</w:t>
      </w:r>
      <w:r>
        <w:rPr>
          <w:spacing w:val="19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19"/>
        </w:rPr>
        <w:t xml:space="preserve"> </w:t>
      </w:r>
      <w:r>
        <w:rPr>
          <w:spacing w:val="-5"/>
        </w:rPr>
        <w:t>wil</w:t>
      </w:r>
      <w:r>
        <w:t>l</w:t>
      </w:r>
      <w:r>
        <w:rPr>
          <w:spacing w:val="19"/>
        </w:rPr>
        <w:t xml:space="preserve"> </w:t>
      </w:r>
      <w:r>
        <w:rPr>
          <w:spacing w:val="-5"/>
        </w:rPr>
        <w:t>betra</w:t>
      </w:r>
      <w:r>
        <w:t>y</w:t>
      </w:r>
      <w:r>
        <w:rPr>
          <w:spacing w:val="34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37"/>
        </w:rPr>
        <w:t xml:space="preserve"> </w:t>
      </w:r>
      <w:r>
        <w:rPr>
          <w:spacing w:val="-5"/>
        </w:rPr>
        <w:t>also.</w:t>
      </w:r>
      <w:r>
        <w:t>”</w:t>
      </w:r>
      <w:r>
        <w:rPr>
          <w:spacing w:val="19"/>
        </w:rPr>
        <w:t xml:space="preserve"> </w:t>
      </w:r>
      <w:r>
        <w:rPr>
          <w:spacing w:val="-5"/>
        </w:rPr>
        <w:t xml:space="preserve">At </w:t>
      </w:r>
      <w:r>
        <w:t>the</w:t>
      </w:r>
      <w:r>
        <w:rPr>
          <w:spacing w:val="39"/>
        </w:rPr>
        <w:t xml:space="preserve"> </w:t>
      </w:r>
      <w:r>
        <w:t>same</w:t>
      </w:r>
      <w:r>
        <w:rPr>
          <w:spacing w:val="26"/>
        </w:rPr>
        <w:t xml:space="preserve"> </w:t>
      </w:r>
      <w:r>
        <w:t>time,</w:t>
      </w:r>
      <w:r>
        <w:rPr>
          <w:spacing w:val="38"/>
        </w:rPr>
        <w:t xml:space="preserve"> </w:t>
      </w:r>
      <w:r>
        <w:t xml:space="preserve">internally </w:t>
      </w:r>
      <w:r>
        <w:rPr>
          <w:spacing w:val="3"/>
        </w:rPr>
        <w:t xml:space="preserve"> </w:t>
      </w:r>
      <w:r>
        <w:t>Rädhä</w:t>
      </w:r>
      <w:r>
        <w:rPr>
          <w:spacing w:val="27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happy</w:t>
      </w:r>
      <w:r>
        <w:rPr>
          <w:spacing w:val="42"/>
        </w:rPr>
        <w:t xml:space="preserve"> </w:t>
      </w:r>
      <w:r>
        <w:t>that</w:t>
      </w:r>
      <w:r>
        <w:rPr>
          <w:spacing w:val="46"/>
        </w:rPr>
        <w:t xml:space="preserve"> </w:t>
      </w:r>
      <w:r>
        <w:t>Kåñëa</w:t>
      </w:r>
      <w:r>
        <w:rPr>
          <w:spacing w:val="-4"/>
        </w:rPr>
        <w:t xml:space="preserve"> </w:t>
      </w:r>
      <w:r>
        <w:rPr>
          <w:w w:val="103"/>
        </w:rPr>
        <w:t xml:space="preserve">meets </w:t>
      </w:r>
      <w:r>
        <w:t>with</w:t>
      </w:r>
      <w:r>
        <w:rPr>
          <w:spacing w:val="45"/>
        </w:rPr>
        <w:t xml:space="preserve"> </w:t>
      </w:r>
      <w:r>
        <w:t xml:space="preserve">other </w:t>
      </w:r>
      <w:r>
        <w:rPr>
          <w:spacing w:val="6"/>
        </w:rPr>
        <w:t xml:space="preserve"> </w:t>
      </w:r>
      <w:r>
        <w:rPr>
          <w:i/>
          <w:w w:val="88"/>
        </w:rPr>
        <w:t>gopés</w:t>
      </w:r>
      <w:r>
        <w:rPr>
          <w:i/>
          <w:spacing w:val="33"/>
          <w:w w:val="8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 xml:space="preserve">order </w:t>
      </w:r>
      <w:r>
        <w:rPr>
          <w:spacing w:val="3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accept</w:t>
      </w:r>
      <w:r>
        <w:rPr>
          <w:spacing w:val="43"/>
        </w:rPr>
        <w:t xml:space="preserve"> </w:t>
      </w:r>
      <w:r>
        <w:t xml:space="preserve">their  </w:t>
      </w:r>
      <w:r>
        <w:rPr>
          <w:i/>
        </w:rPr>
        <w:t>prema-sevä</w:t>
      </w:r>
      <w:r>
        <w:t>.</w:t>
      </w:r>
      <w:r>
        <w:rPr>
          <w:spacing w:val="1"/>
        </w:rPr>
        <w:t xml:space="preserve"> </w:t>
      </w:r>
      <w:r>
        <w:rPr>
          <w:w w:val="101"/>
        </w:rPr>
        <w:t xml:space="preserve">Even </w:t>
      </w:r>
      <w:r>
        <w:rPr>
          <w:spacing w:val="-5"/>
        </w:rPr>
        <w:t>whe</w:t>
      </w:r>
      <w:r>
        <w:t>n</w:t>
      </w:r>
      <w:r>
        <w:rPr>
          <w:spacing w:val="47"/>
        </w:rPr>
        <w:t xml:space="preserve"> </w:t>
      </w:r>
      <w:r>
        <w:rPr>
          <w:spacing w:val="-5"/>
        </w:rPr>
        <w:t>Kåñë</w:t>
      </w:r>
      <w:r>
        <w:t xml:space="preserve">a </w:t>
      </w:r>
      <w:r>
        <w:rPr>
          <w:spacing w:val="-5"/>
        </w:rPr>
        <w:t>i</w:t>
      </w:r>
      <w:r>
        <w:t>s</w:t>
      </w:r>
      <w:r>
        <w:rPr>
          <w:spacing w:val="26"/>
        </w:rPr>
        <w:t xml:space="preserve"> </w:t>
      </w:r>
      <w:r>
        <w:rPr>
          <w:spacing w:val="-5"/>
        </w:rPr>
        <w:t>meetin</w:t>
      </w:r>
      <w:r>
        <w:t>g</w:t>
      </w:r>
      <w:r>
        <w:rPr>
          <w:spacing w:val="45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43"/>
        </w:rPr>
        <w:t xml:space="preserve"> </w:t>
      </w:r>
      <w:r>
        <w:rPr>
          <w:spacing w:val="-5"/>
        </w:rPr>
        <w:t>anothe</w:t>
      </w:r>
      <w:r>
        <w:t xml:space="preserve">r </w:t>
      </w:r>
      <w:r>
        <w:rPr>
          <w:spacing w:val="11"/>
        </w:rPr>
        <w:t xml:space="preserve"> </w:t>
      </w:r>
      <w:r>
        <w:rPr>
          <w:i/>
          <w:spacing w:val="-4"/>
          <w:w w:val="87"/>
        </w:rPr>
        <w:t>gopé</w:t>
      </w:r>
      <w:r>
        <w:rPr>
          <w:w w:val="87"/>
        </w:rPr>
        <w:t>,</w:t>
      </w:r>
      <w:r>
        <w:rPr>
          <w:spacing w:val="34"/>
          <w:w w:val="87"/>
        </w:rPr>
        <w:t xml:space="preserve"> </w:t>
      </w:r>
      <w:r>
        <w:rPr>
          <w:spacing w:val="-5"/>
        </w:rPr>
        <w:t>Rädh</w:t>
      </w:r>
      <w:r>
        <w:t>ä</w:t>
      </w:r>
      <w:r>
        <w:rPr>
          <w:spacing w:val="31"/>
        </w:rPr>
        <w:t xml:space="preserve"> </w:t>
      </w:r>
      <w:r>
        <w:rPr>
          <w:spacing w:val="-5"/>
          <w:w w:val="103"/>
        </w:rPr>
        <w:t xml:space="preserve">appreciates </w:t>
      </w:r>
      <w:r>
        <w:rPr>
          <w:spacing w:val="-5"/>
        </w:rPr>
        <w:t>wh</w:t>
      </w:r>
      <w:r>
        <w:t>y</w:t>
      </w:r>
      <w:r>
        <w:rPr>
          <w:spacing w:val="19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12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2"/>
        </w:rPr>
        <w:t xml:space="preserve"> </w:t>
      </w:r>
      <w:r>
        <w:rPr>
          <w:spacing w:val="-5"/>
        </w:rPr>
        <w:t>doin</w:t>
      </w:r>
      <w:r>
        <w:t>g</w:t>
      </w:r>
      <w:r>
        <w:rPr>
          <w:spacing w:val="31"/>
        </w:rPr>
        <w:t xml:space="preserve"> </w:t>
      </w:r>
      <w:r>
        <w:rPr>
          <w:spacing w:val="-5"/>
        </w:rPr>
        <w:t>s</w:t>
      </w:r>
      <w:r>
        <w:t>o</w:t>
      </w:r>
      <w:r>
        <w:rPr>
          <w:spacing w:val="16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0"/>
        </w:rPr>
        <w:t xml:space="preserve"> </w:t>
      </w:r>
      <w:r>
        <w:rPr>
          <w:spacing w:val="-5"/>
        </w:rPr>
        <w:t>confidentl</w:t>
      </w:r>
      <w:r>
        <w:t>y</w:t>
      </w:r>
      <w:r>
        <w:rPr>
          <w:spacing w:val="40"/>
        </w:rPr>
        <w:t xml:space="preserve"> </w:t>
      </w:r>
      <w:r>
        <w:rPr>
          <w:spacing w:val="-5"/>
        </w:rPr>
        <w:t>thinks</w:t>
      </w:r>
      <w:r>
        <w:t xml:space="preserve">,  </w:t>
      </w:r>
      <w:r>
        <w:rPr>
          <w:spacing w:val="-5"/>
        </w:rPr>
        <w:t>“H</w:t>
      </w:r>
      <w:r>
        <w:t>e</w:t>
      </w:r>
      <w:r>
        <w:rPr>
          <w:spacing w:val="9"/>
        </w:rPr>
        <w:t xml:space="preserve"> </w:t>
      </w:r>
      <w:r>
        <w:rPr>
          <w:spacing w:val="-5"/>
        </w:rPr>
        <w:t>ma</w:t>
      </w:r>
      <w:r>
        <w:t>y</w:t>
      </w:r>
      <w:r>
        <w:rPr>
          <w:spacing w:val="16"/>
        </w:rPr>
        <w:t xml:space="preserve"> </w:t>
      </w:r>
      <w:r>
        <w:rPr>
          <w:spacing w:val="-5"/>
        </w:rPr>
        <w:t>b</w:t>
      </w:r>
      <w:r>
        <w:t>e</w:t>
      </w:r>
      <w:r>
        <w:rPr>
          <w:spacing w:val="16"/>
        </w:rPr>
        <w:t xml:space="preserve"> </w:t>
      </w:r>
      <w:r>
        <w:rPr>
          <w:spacing w:val="-5"/>
          <w:w w:val="105"/>
        </w:rPr>
        <w:t xml:space="preserve">with </w:t>
      </w:r>
      <w:r>
        <w:rPr>
          <w:spacing w:val="-5"/>
        </w:rPr>
        <w:t>anothe</w:t>
      </w:r>
      <w:r>
        <w:t>r</w:t>
      </w:r>
      <w:r>
        <w:rPr>
          <w:spacing w:val="43"/>
        </w:rPr>
        <w:t xml:space="preserve"> </w:t>
      </w:r>
      <w:r>
        <w:rPr>
          <w:spacing w:val="-5"/>
        </w:rPr>
        <w:t>gir</w:t>
      </w:r>
      <w:r>
        <w:t>l</w:t>
      </w:r>
      <w:r>
        <w:rPr>
          <w:spacing w:val="10"/>
        </w:rPr>
        <w:t xml:space="preserve"> </w:t>
      </w:r>
      <w:r>
        <w:rPr>
          <w:spacing w:val="-5"/>
        </w:rPr>
        <w:t>no</w:t>
      </w:r>
      <w:r>
        <w:t>w</w:t>
      </w:r>
      <w:r>
        <w:rPr>
          <w:spacing w:val="21"/>
        </w:rPr>
        <w:t xml:space="preserve"> </w:t>
      </w:r>
      <w:r>
        <w:rPr>
          <w:spacing w:val="-5"/>
        </w:rPr>
        <w:t>bu</w:t>
      </w:r>
      <w:r>
        <w:t>t</w:t>
      </w:r>
      <w:r>
        <w:rPr>
          <w:spacing w:val="27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7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7"/>
        </w:rPr>
        <w:t xml:space="preserve"> </w:t>
      </w:r>
      <w:r>
        <w:rPr>
          <w:spacing w:val="-5"/>
        </w:rPr>
        <w:t>kee</w:t>
      </w:r>
      <w:r>
        <w:t>n</w:t>
      </w:r>
      <w:r>
        <w:rPr>
          <w:spacing w:val="26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4"/>
        </w:rPr>
        <w:t xml:space="preserve"> </w:t>
      </w:r>
      <w:r>
        <w:rPr>
          <w:spacing w:val="-5"/>
        </w:rPr>
        <w:t>anxiou</w:t>
      </w:r>
      <w:r>
        <w:t>s</w:t>
      </w:r>
      <w:r>
        <w:rPr>
          <w:spacing w:val="32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5"/>
        </w:rPr>
        <w:t>b</w:t>
      </w:r>
      <w:r>
        <w:t>e</w:t>
      </w:r>
      <w:r>
        <w:rPr>
          <w:spacing w:val="11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25"/>
        </w:rPr>
        <w:t xml:space="preserve"> </w:t>
      </w:r>
      <w:r>
        <w:rPr>
          <w:spacing w:val="-5"/>
        </w:rPr>
        <w:t>Me.”]</w:t>
      </w:r>
    </w:p>
    <w:p w14:paraId="05394A13" w14:textId="77777777" w:rsidR="00150366" w:rsidRDefault="00150366">
      <w:pPr>
        <w:spacing w:before="1" w:line="260" w:lineRule="exact"/>
        <w:rPr>
          <w:sz w:val="26"/>
          <w:szCs w:val="26"/>
        </w:rPr>
      </w:pPr>
    </w:p>
    <w:p w14:paraId="01DB6923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38</w:t>
      </w:r>
    </w:p>
    <w:p w14:paraId="595D19F6" w14:textId="77777777" w:rsidR="00150366" w:rsidRDefault="00150366">
      <w:pPr>
        <w:spacing w:before="10" w:line="140" w:lineRule="exact"/>
        <w:rPr>
          <w:sz w:val="14"/>
          <w:szCs w:val="14"/>
        </w:rPr>
      </w:pPr>
    </w:p>
    <w:p w14:paraId="63B9DFB0" w14:textId="77777777" w:rsidR="00150366" w:rsidRDefault="00000000">
      <w:pPr>
        <w:spacing w:line="250" w:lineRule="auto"/>
        <w:ind w:left="1229" w:right="1196"/>
      </w:pPr>
      <w:r>
        <w:rPr>
          <w:i/>
        </w:rPr>
        <w:t xml:space="preserve">çré-jayadeva-bhaëita-vacanena </w:t>
      </w:r>
      <w:r>
        <w:rPr>
          <w:i/>
          <w:w w:val="97"/>
        </w:rPr>
        <w:t>praviçatu</w:t>
      </w:r>
      <w:r>
        <w:rPr>
          <w:i/>
          <w:spacing w:val="1"/>
          <w:w w:val="97"/>
        </w:rPr>
        <w:t xml:space="preserve"> </w:t>
      </w:r>
      <w:r>
        <w:rPr>
          <w:i/>
        </w:rPr>
        <w:t>harir</w:t>
      </w:r>
      <w:r>
        <w:rPr>
          <w:i/>
          <w:spacing w:val="-4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  <w:w w:val="96"/>
        </w:rPr>
        <w:t>hådayam</w:t>
      </w:r>
      <w:r>
        <w:rPr>
          <w:i/>
          <w:spacing w:val="2"/>
          <w:w w:val="96"/>
        </w:rPr>
        <w:t xml:space="preserve"> </w:t>
      </w:r>
      <w:r>
        <w:rPr>
          <w:i/>
        </w:rPr>
        <w:t>anena</w:t>
      </w:r>
    </w:p>
    <w:p w14:paraId="6CC7544D" w14:textId="77777777" w:rsidR="00150366" w:rsidRDefault="00000000">
      <w:pPr>
        <w:ind w:left="2251"/>
      </w:pPr>
      <w:r>
        <w:rPr>
          <w:i/>
        </w:rPr>
        <w:t>sakhi!</w:t>
      </w:r>
      <w:r>
        <w:rPr>
          <w:i/>
          <w:spacing w:val="5"/>
        </w:rPr>
        <w:t xml:space="preserve"> </w:t>
      </w:r>
      <w:r>
        <w:rPr>
          <w:i/>
        </w:rPr>
        <w:t>yä</w:t>
      </w:r>
      <w:r>
        <w:rPr>
          <w:i/>
          <w:spacing w:val="4"/>
        </w:rPr>
        <w:t xml:space="preserve"> </w:t>
      </w:r>
      <w:r>
        <w:rPr>
          <w:i/>
        </w:rPr>
        <w:t xml:space="preserve">ramitä... </w:t>
      </w:r>
      <w:r>
        <w:rPr>
          <w:w w:val="111"/>
        </w:rPr>
        <w:t>(8)</w:t>
      </w:r>
    </w:p>
    <w:p w14:paraId="35FA075C" w14:textId="77777777" w:rsidR="00150366" w:rsidRDefault="00150366">
      <w:pPr>
        <w:spacing w:before="4" w:line="160" w:lineRule="exact"/>
        <w:rPr>
          <w:sz w:val="16"/>
          <w:szCs w:val="16"/>
        </w:rPr>
      </w:pPr>
    </w:p>
    <w:p w14:paraId="53F911CA" w14:textId="77777777" w:rsidR="00150366" w:rsidRDefault="00000000">
      <w:pPr>
        <w:spacing w:line="240" w:lineRule="exact"/>
        <w:ind w:left="120" w:right="85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2"/>
          <w:w w:val="83"/>
        </w:rPr>
        <w:t>Ma</w:t>
      </w:r>
      <w:r>
        <w:rPr>
          <w:rFonts w:ascii="Book Antiqua" w:eastAsia="Book Antiqua" w:hAnsi="Book Antiqua" w:cs="Book Antiqua"/>
          <w:b/>
          <w:w w:val="83"/>
        </w:rPr>
        <w:t xml:space="preserve">y </w:t>
      </w:r>
      <w:r>
        <w:rPr>
          <w:rFonts w:ascii="Book Antiqua" w:eastAsia="Book Antiqua" w:hAnsi="Book Antiqua" w:cs="Book Antiqua"/>
          <w:b/>
          <w:spacing w:val="8"/>
          <w:w w:val="8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3"/>
        </w:rPr>
        <w:t>Çr</w:t>
      </w:r>
      <w:r>
        <w:rPr>
          <w:rFonts w:ascii="Book Antiqua" w:eastAsia="Book Antiqua" w:hAnsi="Book Antiqua" w:cs="Book Antiqua"/>
          <w:b/>
          <w:w w:val="83"/>
        </w:rPr>
        <w:t>é</w:t>
      </w:r>
      <w:r>
        <w:rPr>
          <w:rFonts w:ascii="Book Antiqua" w:eastAsia="Book Antiqua" w:hAnsi="Book Antiqua" w:cs="Book Antiqua"/>
          <w:b/>
          <w:spacing w:val="3"/>
          <w:w w:val="8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3"/>
        </w:rPr>
        <w:t>Har</w:t>
      </w:r>
      <w:r>
        <w:rPr>
          <w:rFonts w:ascii="Book Antiqua" w:eastAsia="Book Antiqua" w:hAnsi="Book Antiqua" w:cs="Book Antiqua"/>
          <w:b/>
          <w:w w:val="83"/>
        </w:rPr>
        <w:t xml:space="preserve">i </w:t>
      </w:r>
      <w:r>
        <w:rPr>
          <w:rFonts w:ascii="Book Antiqua" w:eastAsia="Book Antiqua" w:hAnsi="Book Antiqua" w:cs="Book Antiqua"/>
          <w:b/>
          <w:spacing w:val="16"/>
          <w:w w:val="8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ente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heart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2"/>
        </w:rPr>
        <w:t xml:space="preserve"> 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devotee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through 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word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-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74"/>
        </w:rPr>
        <w:t>Çr</w:t>
      </w:r>
      <w:r>
        <w:rPr>
          <w:rFonts w:ascii="Book Antiqua" w:eastAsia="Book Antiqua" w:hAnsi="Book Antiqua" w:cs="Book Antiqua"/>
          <w:b/>
          <w:w w:val="74"/>
        </w:rPr>
        <w:t>é</w:t>
      </w:r>
      <w:r>
        <w:rPr>
          <w:rFonts w:ascii="Book Antiqua" w:eastAsia="Book Antiqua" w:hAnsi="Book Antiqua" w:cs="Book Antiqua"/>
          <w:b/>
          <w:spacing w:val="10"/>
          <w:w w:val="7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Jayadeva’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song.</w:t>
      </w:r>
    </w:p>
    <w:p w14:paraId="152C4329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5E192807" w14:textId="77777777" w:rsidR="00150366" w:rsidRDefault="00150366">
      <w:pPr>
        <w:spacing w:line="200" w:lineRule="exact"/>
      </w:pPr>
    </w:p>
    <w:p w14:paraId="06216DDD" w14:textId="77777777" w:rsidR="00150366" w:rsidRDefault="00000000">
      <w:pPr>
        <w:spacing w:before="31"/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B80582E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15C3AC96" w14:textId="77777777" w:rsidR="00150366" w:rsidRDefault="00000000">
      <w:pPr>
        <w:spacing w:line="250" w:lineRule="auto"/>
        <w:ind w:left="119" w:right="85" w:firstLine="360"/>
        <w:jc w:val="both"/>
      </w:pPr>
      <w:r>
        <w:rPr>
          <w:spacing w:val="-6"/>
        </w:rPr>
        <w:t>Ma</w:t>
      </w:r>
      <w:r>
        <w:t>y</w:t>
      </w:r>
      <w:r>
        <w:rPr>
          <w:spacing w:val="9"/>
        </w:rPr>
        <w:t xml:space="preserve"> </w:t>
      </w:r>
      <w:r>
        <w:rPr>
          <w:spacing w:val="-6"/>
        </w:rPr>
        <w:t>Mädhav</w:t>
      </w:r>
      <w:r>
        <w:t>a</w:t>
      </w:r>
      <w:r>
        <w:rPr>
          <w:spacing w:val="31"/>
        </w:rPr>
        <w:t xml:space="preserve"> </w:t>
      </w:r>
      <w:r>
        <w:rPr>
          <w:spacing w:val="-6"/>
        </w:rPr>
        <w:t>b</w:t>
      </w:r>
      <w:r>
        <w:t>e</w:t>
      </w:r>
      <w:r>
        <w:rPr>
          <w:spacing w:val="28"/>
        </w:rPr>
        <w:t xml:space="preserve"> </w:t>
      </w:r>
      <w:r>
        <w:rPr>
          <w:spacing w:val="-6"/>
        </w:rPr>
        <w:t>please</w:t>
      </w:r>
      <w:r>
        <w:t>d</w:t>
      </w:r>
      <w:r>
        <w:rPr>
          <w:spacing w:val="36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42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36"/>
          <w:w w:val="77"/>
        </w:rPr>
        <w:t xml:space="preserve"> </w:t>
      </w:r>
      <w:r>
        <w:rPr>
          <w:spacing w:val="-6"/>
        </w:rPr>
        <w:t>Jayadeva’</w:t>
      </w:r>
      <w:r>
        <w:t>s</w:t>
      </w:r>
      <w:r>
        <w:rPr>
          <w:spacing w:val="-20"/>
        </w:rPr>
        <w:t xml:space="preserve"> </w:t>
      </w:r>
      <w:r>
        <w:rPr>
          <w:spacing w:val="-6"/>
        </w:rPr>
        <w:t>renditio</w:t>
      </w:r>
      <w:r>
        <w:t xml:space="preserve">n </w:t>
      </w:r>
      <w:r>
        <w:rPr>
          <w:spacing w:val="17"/>
        </w:rPr>
        <w:t xml:space="preserve"> </w:t>
      </w:r>
      <w:r>
        <w:rPr>
          <w:spacing w:val="-6"/>
        </w:rPr>
        <w:t xml:space="preserve">of </w:t>
      </w:r>
      <w:r>
        <w:rPr>
          <w:spacing w:val="-4"/>
        </w:rPr>
        <w:t>Rädhä’</w:t>
      </w:r>
      <w:r>
        <w:t xml:space="preserve">s </w:t>
      </w:r>
      <w:r>
        <w:rPr>
          <w:spacing w:val="-4"/>
        </w:rPr>
        <w:t>word</w:t>
      </w:r>
      <w:r>
        <w:t>s</w:t>
      </w:r>
      <w:r>
        <w:rPr>
          <w:spacing w:val="41"/>
        </w:rPr>
        <w:t xml:space="preserve"> </w:t>
      </w:r>
      <w:r>
        <w:rPr>
          <w:spacing w:val="-4"/>
        </w:rPr>
        <w:t>glorifyin</w:t>
      </w:r>
      <w:r>
        <w:t>g</w:t>
      </w:r>
      <w:r>
        <w:rPr>
          <w:spacing w:val="26"/>
        </w:rPr>
        <w:t xml:space="preserve"> </w:t>
      </w:r>
      <w:r>
        <w:rPr>
          <w:spacing w:val="-4"/>
        </w:rPr>
        <w:t>Him</w:t>
      </w:r>
      <w:r>
        <w:t>,</w:t>
      </w:r>
      <w:r>
        <w:rPr>
          <w:spacing w:val="3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43"/>
        </w:rPr>
        <w:t xml:space="preserve"> </w:t>
      </w:r>
      <w:r>
        <w:rPr>
          <w:spacing w:val="-4"/>
        </w:rPr>
        <w:t>ma</w:t>
      </w:r>
      <w:r>
        <w:t>y</w:t>
      </w:r>
      <w:r>
        <w:rPr>
          <w:spacing w:val="30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ente</w:t>
      </w:r>
      <w:r>
        <w:t xml:space="preserve">r  </w:t>
      </w:r>
      <w:r>
        <w:rPr>
          <w:spacing w:val="-4"/>
        </w:rPr>
        <w:t>th</w:t>
      </w:r>
      <w:r>
        <w:t>e</w:t>
      </w:r>
      <w:r>
        <w:rPr>
          <w:spacing w:val="43"/>
        </w:rPr>
        <w:t xml:space="preserve"> </w:t>
      </w:r>
      <w:r>
        <w:rPr>
          <w:spacing w:val="-4"/>
          <w:w w:val="106"/>
        </w:rPr>
        <w:t xml:space="preserve">heart. </w:t>
      </w:r>
      <w:r>
        <w:t>Whose</w:t>
      </w:r>
      <w:r>
        <w:rPr>
          <w:spacing w:val="49"/>
        </w:rPr>
        <w:t xml:space="preserve"> </w:t>
      </w:r>
      <w:r>
        <w:t xml:space="preserve">heart </w:t>
      </w:r>
      <w:r>
        <w:rPr>
          <w:spacing w:val="7"/>
        </w:rPr>
        <w:t xml:space="preserve"> </w:t>
      </w:r>
      <w:r>
        <w:t xml:space="preserve">should </w:t>
      </w:r>
      <w:r>
        <w:rPr>
          <w:spacing w:val="15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 xml:space="preserve">enter? </w:t>
      </w:r>
      <w:r>
        <w:rPr>
          <w:spacing w:val="7"/>
        </w:rPr>
        <w:t xml:space="preserve"> </w:t>
      </w:r>
      <w:r>
        <w:rPr>
          <w:w w:val="78"/>
        </w:rPr>
        <w:t xml:space="preserve">Çré </w:t>
      </w:r>
      <w:r>
        <w:rPr>
          <w:spacing w:val="5"/>
          <w:w w:val="78"/>
        </w:rPr>
        <w:t xml:space="preserve"> </w:t>
      </w:r>
      <w:r>
        <w:t>Rädhä’s</w:t>
      </w:r>
      <w:r>
        <w:rPr>
          <w:spacing w:val="6"/>
        </w:rPr>
        <w:t xml:space="preserve"> </w:t>
      </w:r>
      <w:r>
        <w:t>–</w:t>
      </w:r>
      <w:r>
        <w:rPr>
          <w:spacing w:val="33"/>
        </w:rPr>
        <w:t xml:space="preserve"> </w:t>
      </w:r>
      <w:r>
        <w:t>and  also</w:t>
      </w:r>
      <w:r>
        <w:rPr>
          <w:spacing w:val="36"/>
        </w:rPr>
        <w:t xml:space="preserve"> </w:t>
      </w:r>
      <w:r>
        <w:rPr>
          <w:w w:val="107"/>
        </w:rPr>
        <w:t xml:space="preserve">the </w:t>
      </w:r>
      <w:r>
        <w:t>reciters’</w:t>
      </w:r>
      <w:r>
        <w:rPr>
          <w:spacing w:val="26"/>
        </w:rPr>
        <w:t xml:space="preserve"> </w:t>
      </w:r>
      <w:r>
        <w:t>and  listeners’</w:t>
      </w:r>
      <w:r>
        <w:rPr>
          <w:spacing w:val="25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this  song.</w:t>
      </w:r>
      <w:r>
        <w:rPr>
          <w:spacing w:val="46"/>
        </w:rPr>
        <w:t xml:space="preserve"> </w:t>
      </w:r>
      <w:r>
        <w:t>May</w:t>
      </w:r>
      <w:r>
        <w:rPr>
          <w:spacing w:val="18"/>
        </w:rPr>
        <w:t xml:space="preserve"> </w:t>
      </w:r>
      <w:r>
        <w:t>Nägara</w:t>
      </w:r>
      <w:r>
        <w:rPr>
          <w:spacing w:val="38"/>
        </w:rPr>
        <w:t xml:space="preserve"> </w:t>
      </w:r>
      <w:r>
        <w:rPr>
          <w:w w:val="104"/>
        </w:rPr>
        <w:t xml:space="preserve">Näräyaëa </w:t>
      </w:r>
      <w:r>
        <w:t xml:space="preserve">Hari,  the </w:t>
      </w:r>
      <w:r>
        <w:rPr>
          <w:spacing w:val="9"/>
        </w:rPr>
        <w:t xml:space="preserve"> </w:t>
      </w:r>
      <w:r>
        <w:t xml:space="preserve">supreme </w:t>
      </w:r>
      <w:r>
        <w:rPr>
          <w:spacing w:val="26"/>
        </w:rPr>
        <w:t xml:space="preserve"> </w:t>
      </w:r>
      <w:r>
        <w:t xml:space="preserve">paramour, </w:t>
      </w:r>
      <w:r>
        <w:rPr>
          <w:spacing w:val="33"/>
        </w:rPr>
        <w:t xml:space="preserve"> </w:t>
      </w:r>
      <w:r>
        <w:t xml:space="preserve">entering </w:t>
      </w:r>
      <w:r>
        <w:rPr>
          <w:spacing w:val="25"/>
        </w:rPr>
        <w:t xml:space="preserve"> </w:t>
      </w:r>
      <w:r>
        <w:t xml:space="preserve">through </w:t>
      </w:r>
      <w:r>
        <w:rPr>
          <w:spacing w:val="35"/>
        </w:rPr>
        <w:t xml:space="preserve"> </w:t>
      </w:r>
      <w:r>
        <w:t xml:space="preserve">their </w:t>
      </w:r>
      <w:r>
        <w:rPr>
          <w:spacing w:val="18"/>
        </w:rPr>
        <w:t xml:space="preserve"> </w:t>
      </w:r>
      <w:r>
        <w:rPr>
          <w:w w:val="102"/>
        </w:rPr>
        <w:t xml:space="preserve">ears </w:t>
      </w:r>
      <w:r>
        <w:rPr>
          <w:spacing w:val="-2"/>
        </w:rPr>
        <w:t>alon</w:t>
      </w:r>
      <w:r>
        <w:t>g</w:t>
      </w:r>
      <w:r>
        <w:rPr>
          <w:spacing w:val="29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8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33"/>
          <w:w w:val="77"/>
        </w:rPr>
        <w:t xml:space="preserve"> </w:t>
      </w:r>
      <w:r>
        <w:rPr>
          <w:spacing w:val="-2"/>
        </w:rPr>
        <w:t>Rädhä’</w:t>
      </w:r>
      <w:r>
        <w:t>s</w:t>
      </w:r>
      <w:r>
        <w:rPr>
          <w:spacing w:val="-6"/>
        </w:rPr>
        <w:t xml:space="preserve"> </w:t>
      </w:r>
      <w:r>
        <w:rPr>
          <w:spacing w:val="-2"/>
        </w:rPr>
        <w:t>word</w:t>
      </w:r>
      <w:r>
        <w:t>s</w:t>
      </w:r>
      <w:r>
        <w:rPr>
          <w:spacing w:val="3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-2"/>
        </w:rPr>
        <w:t>lamentation</w:t>
      </w:r>
      <w:r>
        <w:t xml:space="preserve">, </w:t>
      </w:r>
      <w:r>
        <w:rPr>
          <w:spacing w:val="20"/>
        </w:rPr>
        <w:t xml:space="preserve"> </w:t>
      </w:r>
      <w:r>
        <w:rPr>
          <w:spacing w:val="-2"/>
        </w:rPr>
        <w:t>tak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0"/>
        </w:rPr>
        <w:t xml:space="preserve"> </w:t>
      </w:r>
      <w:r>
        <w:rPr>
          <w:spacing w:val="-2"/>
          <w:w w:val="101"/>
        </w:rPr>
        <w:t xml:space="preserve">place </w:t>
      </w:r>
      <w:r>
        <w:t>in</w:t>
      </w:r>
      <w:r>
        <w:rPr>
          <w:spacing w:val="13"/>
        </w:rPr>
        <w:t xml:space="preserve"> </w:t>
      </w:r>
      <w:r>
        <w:t>their</w:t>
      </w:r>
      <w:r>
        <w:rPr>
          <w:spacing w:val="28"/>
        </w:rPr>
        <w:t xml:space="preserve"> </w:t>
      </w:r>
      <w:r>
        <w:t>lotus</w:t>
      </w:r>
      <w:r>
        <w:rPr>
          <w:spacing w:val="21"/>
        </w:rPr>
        <w:t xml:space="preserve"> </w:t>
      </w:r>
      <w:r>
        <w:t>hearts</w:t>
      </w:r>
      <w:r>
        <w:rPr>
          <w:spacing w:val="26"/>
        </w:rPr>
        <w:t xml:space="preserve"> </w:t>
      </w:r>
      <w:r>
        <w:t>moistened</w:t>
      </w:r>
      <w:r>
        <w:rPr>
          <w:spacing w:val="35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ecstatic</w:t>
      </w:r>
      <w:r>
        <w:rPr>
          <w:spacing w:val="14"/>
        </w:rPr>
        <w:t xml:space="preserve"> </w:t>
      </w:r>
      <w:r>
        <w:t>loving</w:t>
      </w:r>
      <w:r>
        <w:rPr>
          <w:spacing w:val="7"/>
        </w:rPr>
        <w:t xml:space="preserve"> </w:t>
      </w:r>
      <w:r>
        <w:rPr>
          <w:w w:val="104"/>
        </w:rPr>
        <w:t>moods.</w:t>
      </w:r>
    </w:p>
    <w:p w14:paraId="0EC0C21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3E2F720" w14:textId="77777777" w:rsidR="00150366" w:rsidRDefault="00000000">
      <w:pPr>
        <w:spacing w:line="250" w:lineRule="auto"/>
        <w:ind w:left="119" w:right="88" w:firstLine="360"/>
        <w:jc w:val="both"/>
      </w:pPr>
      <w:r>
        <w:rPr>
          <w:spacing w:val="-2"/>
        </w:rPr>
        <w:t>Thu</w:t>
      </w:r>
      <w:r>
        <w:t>s</w:t>
      </w:r>
      <w:r>
        <w:rPr>
          <w:spacing w:val="28"/>
        </w:rPr>
        <w:t xml:space="preserve"> </w:t>
      </w:r>
      <w:r>
        <w:rPr>
          <w:spacing w:val="-2"/>
        </w:rPr>
        <w:t>end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Sixteent</w:t>
      </w:r>
      <w:r>
        <w:t>h</w:t>
      </w:r>
      <w:r>
        <w:rPr>
          <w:spacing w:val="31"/>
        </w:rPr>
        <w:t xml:space="preserve"> </w:t>
      </w:r>
      <w:r>
        <w:rPr>
          <w:spacing w:val="-2"/>
        </w:rPr>
        <w:t>Son</w:t>
      </w:r>
      <w:r>
        <w:t xml:space="preserve">g </w:t>
      </w:r>
      <w:r>
        <w:rPr>
          <w:spacing w:val="-2"/>
        </w:rPr>
        <w:t>entitle</w:t>
      </w:r>
      <w:r>
        <w:t>d</w:t>
      </w:r>
      <w:r>
        <w:rPr>
          <w:spacing w:val="38"/>
        </w:rPr>
        <w:t xml:space="preserve"> </w:t>
      </w:r>
      <w:r>
        <w:rPr>
          <w:i/>
          <w:spacing w:val="-2"/>
          <w:w w:val="101"/>
        </w:rPr>
        <w:t xml:space="preserve">Näräyaëa- </w:t>
      </w:r>
      <w:r>
        <w:rPr>
          <w:i/>
          <w:spacing w:val="-2"/>
          <w:w w:val="97"/>
        </w:rPr>
        <w:t>madanäyäsa</w:t>
      </w:r>
      <w:r>
        <w:rPr>
          <w:i/>
          <w:w w:val="97"/>
        </w:rPr>
        <w:t>,</w:t>
      </w:r>
      <w:r>
        <w:rPr>
          <w:i/>
          <w:spacing w:val="10"/>
          <w:w w:val="97"/>
        </w:rPr>
        <w:t xml:space="preserve"> </w:t>
      </w:r>
      <w:r>
        <w:rPr>
          <w:spacing w:val="-2"/>
        </w:rPr>
        <w:t>“Th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Suprem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Skillfu</w:t>
      </w:r>
      <w:r>
        <w:t>l</w:t>
      </w:r>
      <w:r>
        <w:rPr>
          <w:spacing w:val="-8"/>
        </w:rPr>
        <w:t xml:space="preserve"> </w:t>
      </w:r>
      <w:r>
        <w:rPr>
          <w:spacing w:val="-2"/>
        </w:rPr>
        <w:t>Lover.”</w:t>
      </w:r>
    </w:p>
    <w:p w14:paraId="052F4964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021F2EBD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39</w:t>
      </w:r>
    </w:p>
    <w:p w14:paraId="0150BEFD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11BB977A" w14:textId="77777777" w:rsidR="00150366" w:rsidRDefault="00000000">
      <w:pPr>
        <w:spacing w:line="250" w:lineRule="auto"/>
        <w:ind w:left="1199" w:right="1181" w:hanging="270"/>
      </w:pPr>
      <w:r>
        <w:rPr>
          <w:i/>
          <w:w w:val="97"/>
        </w:rPr>
        <w:t>manobhavänandana</w:t>
      </w:r>
      <w:r>
        <w:rPr>
          <w:i/>
          <w:spacing w:val="1"/>
          <w:w w:val="97"/>
        </w:rPr>
        <w:t xml:space="preserve"> </w:t>
      </w:r>
      <w:r>
        <w:rPr>
          <w:i/>
        </w:rPr>
        <w:t xml:space="preserve">candanänila </w:t>
      </w:r>
      <w:r>
        <w:rPr>
          <w:i/>
          <w:w w:val="91"/>
        </w:rPr>
        <w:t>praséda</w:t>
      </w:r>
      <w:r>
        <w:rPr>
          <w:i/>
          <w:spacing w:val="4"/>
          <w:w w:val="91"/>
        </w:rPr>
        <w:t xml:space="preserve"> </w:t>
      </w:r>
      <w:r>
        <w:rPr>
          <w:i/>
        </w:rPr>
        <w:t>re</w:t>
      </w:r>
      <w:r>
        <w:rPr>
          <w:i/>
          <w:spacing w:val="-8"/>
        </w:rPr>
        <w:t xml:space="preserve"> </w:t>
      </w:r>
      <w:r>
        <w:rPr>
          <w:i/>
        </w:rPr>
        <w:t>dakñiëa</w:t>
      </w:r>
      <w:r>
        <w:rPr>
          <w:i/>
          <w:spacing w:val="-19"/>
        </w:rPr>
        <w:t xml:space="preserve"> </w:t>
      </w:r>
      <w:r>
        <w:rPr>
          <w:i/>
        </w:rPr>
        <w:t>muïca</w:t>
      </w:r>
      <w:r>
        <w:rPr>
          <w:i/>
          <w:spacing w:val="34"/>
        </w:rPr>
        <w:t xml:space="preserve"> </w:t>
      </w:r>
      <w:r>
        <w:rPr>
          <w:i/>
        </w:rPr>
        <w:t>vämatäm</w:t>
      </w:r>
    </w:p>
    <w:p w14:paraId="64AEEA32" w14:textId="77777777" w:rsidR="00150366" w:rsidRDefault="00000000">
      <w:pPr>
        <w:spacing w:line="250" w:lineRule="auto"/>
        <w:ind w:left="1199" w:right="1083" w:hanging="270"/>
      </w:pPr>
      <w:r>
        <w:rPr>
          <w:i/>
        </w:rPr>
        <w:t>kñaëaà</w:t>
      </w:r>
      <w:r>
        <w:rPr>
          <w:i/>
          <w:spacing w:val="35"/>
        </w:rPr>
        <w:t xml:space="preserve"> </w:t>
      </w:r>
      <w:r>
        <w:rPr>
          <w:i/>
        </w:rPr>
        <w:t>jagat-präëa</w:t>
      </w:r>
      <w:r>
        <w:rPr>
          <w:i/>
          <w:spacing w:val="-19"/>
        </w:rPr>
        <w:t xml:space="preserve"> </w:t>
      </w:r>
      <w:r>
        <w:rPr>
          <w:i/>
        </w:rPr>
        <w:t>vidhäya</w:t>
      </w:r>
      <w:r>
        <w:rPr>
          <w:i/>
          <w:spacing w:val="-6"/>
        </w:rPr>
        <w:t xml:space="preserve"> </w:t>
      </w:r>
      <w:r>
        <w:rPr>
          <w:i/>
          <w:w w:val="104"/>
        </w:rPr>
        <w:t xml:space="preserve">mädhavaà </w:t>
      </w:r>
      <w:r>
        <w:rPr>
          <w:i/>
        </w:rPr>
        <w:t>puro</w:t>
      </w:r>
      <w:r>
        <w:rPr>
          <w:i/>
          <w:spacing w:val="-11"/>
        </w:rPr>
        <w:t xml:space="preserve"> </w:t>
      </w:r>
      <w:r>
        <w:rPr>
          <w:i/>
        </w:rPr>
        <w:t>mama präëa-haro</w:t>
      </w:r>
      <w:r>
        <w:rPr>
          <w:i/>
          <w:spacing w:val="-18"/>
        </w:rPr>
        <w:t xml:space="preserve"> </w:t>
      </w:r>
      <w:r>
        <w:rPr>
          <w:i/>
        </w:rPr>
        <w:t>bhaviñyasi</w:t>
      </w:r>
    </w:p>
    <w:p w14:paraId="255B66CD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3E837BF9" w14:textId="77777777" w:rsidR="00150366" w:rsidRDefault="00000000">
      <w:pPr>
        <w:spacing w:line="240" w:lineRule="exact"/>
        <w:ind w:left="119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southern</w:t>
      </w:r>
      <w:r>
        <w:rPr>
          <w:rFonts w:ascii="Book Antiqua" w:eastAsia="Book Antiqua" w:hAnsi="Book Antiqua" w:cs="Book Antiqua"/>
          <w:b/>
          <w:spacing w:val="3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breeze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Malaya</w:t>
      </w:r>
      <w:r>
        <w:rPr>
          <w:rFonts w:ascii="Book Antiqua" w:eastAsia="Book Antiqua" w:hAnsi="Book Antiqua" w:cs="Book Antiqua"/>
          <w:b/>
          <w:spacing w:val="38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Hills,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giver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joy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Kandarpa</w:t>
      </w:r>
      <w:r>
        <w:rPr>
          <w:rFonts w:ascii="Book Antiqua" w:eastAsia="Book Antiqua" w:hAnsi="Book Antiqua" w:cs="Book Antiqua"/>
          <w:b/>
          <w:w w:val="91"/>
        </w:rPr>
        <w:t>!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Sta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wher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are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graciou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29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giv</w:t>
      </w:r>
      <w:r>
        <w:rPr>
          <w:rFonts w:ascii="Book Antiqua" w:eastAsia="Book Antiqua" w:hAnsi="Book Antiqua" w:cs="Book Antiqua"/>
          <w:b/>
          <w:w w:val="87"/>
        </w:rPr>
        <w:t>e</w:t>
      </w:r>
      <w:r>
        <w:rPr>
          <w:rFonts w:ascii="Book Antiqua" w:eastAsia="Book Antiqua" w:hAnsi="Book Antiqua" w:cs="Book Antiqua"/>
          <w:b/>
          <w:spacing w:val="28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up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opposition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towards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Me!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breeze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brings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life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 </w:t>
      </w:r>
      <w:r>
        <w:rPr>
          <w:rFonts w:ascii="Book Antiqua" w:eastAsia="Book Antiqua" w:hAnsi="Book Antiqua" w:cs="Book Antiqua"/>
          <w:b/>
          <w:w w:val="91"/>
        </w:rPr>
        <w:t>the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world!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Bring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Mädhava</w:t>
      </w:r>
      <w:r>
        <w:rPr>
          <w:rFonts w:ascii="Book Antiqua" w:eastAsia="Book Antiqua" w:hAnsi="Book Antiqua" w:cs="Book Antiqua"/>
          <w:b/>
          <w:spacing w:val="-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Me,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even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if</w:t>
      </w:r>
      <w:r>
        <w:rPr>
          <w:rFonts w:ascii="Book Antiqua" w:eastAsia="Book Antiqua" w:hAnsi="Book Antiqua" w:cs="Book Antiqua"/>
          <w:b/>
          <w:spacing w:val="-4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just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for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moment,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then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can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take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away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My </w:t>
      </w:r>
      <w:r>
        <w:rPr>
          <w:rFonts w:ascii="Book Antiqua" w:eastAsia="Book Antiqua" w:hAnsi="Book Antiqua" w:cs="Book Antiqua"/>
          <w:b/>
        </w:rPr>
        <w:t>life.”</w:t>
      </w:r>
    </w:p>
    <w:p w14:paraId="5537CD75" w14:textId="77777777" w:rsidR="00150366" w:rsidRDefault="00150366">
      <w:pPr>
        <w:spacing w:before="7" w:line="200" w:lineRule="exact"/>
      </w:pPr>
    </w:p>
    <w:p w14:paraId="58D1DEB7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659EAD3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42925A0C" w14:textId="77777777" w:rsidR="00150366" w:rsidRDefault="00000000">
      <w:pPr>
        <w:spacing w:line="250" w:lineRule="auto"/>
        <w:ind w:left="119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Unable</w:t>
      </w:r>
      <w:r>
        <w:rPr>
          <w:spacing w:val="36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tolerate</w:t>
      </w:r>
      <w:r>
        <w:rPr>
          <w:spacing w:val="48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 xml:space="preserve">onslaught </w:t>
      </w:r>
      <w:r>
        <w:rPr>
          <w:spacing w:val="13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Kämadeva’s</w:t>
      </w:r>
      <w:r>
        <w:rPr>
          <w:spacing w:val="-6"/>
        </w:rPr>
        <w:t xml:space="preserve"> </w:t>
      </w:r>
      <w:r>
        <w:rPr>
          <w:w w:val="102"/>
        </w:rPr>
        <w:t xml:space="preserve">shafts, </w:t>
      </w:r>
      <w:r>
        <w:rPr>
          <w:w w:val="78"/>
        </w:rPr>
        <w:t>Çré</w:t>
      </w:r>
      <w:r>
        <w:rPr>
          <w:spacing w:val="11"/>
          <w:w w:val="78"/>
        </w:rPr>
        <w:t xml:space="preserve"> </w:t>
      </w:r>
      <w:r>
        <w:t>Rädhä</w:t>
      </w:r>
      <w:r>
        <w:rPr>
          <w:spacing w:val="5"/>
        </w:rPr>
        <w:t xml:space="preserve"> </w:t>
      </w:r>
      <w:r>
        <w:t>addresses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Malayan breeze,</w:t>
      </w:r>
      <w:r>
        <w:rPr>
          <w:spacing w:val="11"/>
        </w:rPr>
        <w:t xml:space="preserve"> </w:t>
      </w:r>
      <w:r>
        <w:t>“O wind</w:t>
      </w:r>
      <w:r>
        <w:rPr>
          <w:spacing w:val="16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Malay</w:t>
      </w:r>
      <w:r>
        <w:t>a</w:t>
      </w:r>
      <w:r>
        <w:rPr>
          <w:spacing w:val="17"/>
        </w:rPr>
        <w:t xml:space="preserve"> </w:t>
      </w:r>
      <w:r>
        <w:rPr>
          <w:spacing w:val="-4"/>
        </w:rPr>
        <w:t>Hills</w:t>
      </w:r>
      <w:r>
        <w:t>,</w:t>
      </w:r>
      <w:r>
        <w:rPr>
          <w:spacing w:val="29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43"/>
        </w:rPr>
        <w:t xml:space="preserve"> </w:t>
      </w:r>
      <w:r>
        <w:rPr>
          <w:spacing w:val="-4"/>
        </w:rPr>
        <w:t>carr</w:t>
      </w:r>
      <w:r>
        <w:t>y</w:t>
      </w:r>
      <w:r>
        <w:rPr>
          <w:spacing w:val="3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6"/>
        </w:rPr>
        <w:t xml:space="preserve"> </w:t>
      </w:r>
      <w:r>
        <w:rPr>
          <w:spacing w:val="-4"/>
        </w:rPr>
        <w:t>arrow</w:t>
      </w:r>
      <w:r>
        <w:t>s</w:t>
      </w:r>
      <w:r>
        <w:rPr>
          <w:spacing w:val="4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4"/>
        </w:rPr>
        <w:t xml:space="preserve"> </w:t>
      </w:r>
      <w:r>
        <w:rPr>
          <w:spacing w:val="-4"/>
        </w:rPr>
        <w:t>desir</w:t>
      </w:r>
      <w:r>
        <w:t>e</w:t>
      </w:r>
      <w:r>
        <w:rPr>
          <w:spacing w:val="43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40"/>
        </w:rPr>
        <w:t xml:space="preserve"> </w:t>
      </w:r>
      <w:r>
        <w:rPr>
          <w:spacing w:val="-4"/>
        </w:rPr>
        <w:t>thei</w:t>
      </w:r>
      <w:r>
        <w:t xml:space="preserve">r </w:t>
      </w:r>
      <w:r>
        <w:rPr>
          <w:spacing w:val="5"/>
        </w:rPr>
        <w:t xml:space="preserve"> </w:t>
      </w:r>
      <w:r>
        <w:rPr>
          <w:spacing w:val="-4"/>
          <w:w w:val="104"/>
        </w:rPr>
        <w:t xml:space="preserve">target, </w:t>
      </w:r>
      <w:r>
        <w:rPr>
          <w:spacing w:val="-2"/>
        </w:rPr>
        <w:t>yo</w:t>
      </w:r>
      <w:r>
        <w:t>u</w:t>
      </w:r>
      <w:r>
        <w:rPr>
          <w:spacing w:val="22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turne</w:t>
      </w:r>
      <w:r>
        <w:t xml:space="preserve">d </w:t>
      </w:r>
      <w:r>
        <w:rPr>
          <w:spacing w:val="4"/>
        </w:rPr>
        <w:t xml:space="preserve"> </w:t>
      </w:r>
      <w:r>
        <w:rPr>
          <w:spacing w:val="-2"/>
        </w:rPr>
        <w:t>agains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Me</w:t>
      </w:r>
      <w:r>
        <w:t>.</w:t>
      </w:r>
      <w:r>
        <w:rPr>
          <w:spacing w:val="7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4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delighte</w:t>
      </w:r>
      <w:r>
        <w:t>d</w:t>
      </w:r>
      <w:r>
        <w:rPr>
          <w:spacing w:val="43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31"/>
        </w:rPr>
        <w:t xml:space="preserve"> </w:t>
      </w:r>
      <w:r>
        <w:rPr>
          <w:spacing w:val="-2"/>
          <w:w w:val="103"/>
        </w:rPr>
        <w:t xml:space="preserve">friend </w:t>
      </w:r>
      <w:r>
        <w:rPr>
          <w:spacing w:val="-6"/>
        </w:rPr>
        <w:t>Kämadev</w:t>
      </w:r>
      <w:r>
        <w:t>a</w:t>
      </w:r>
      <w:r>
        <w:rPr>
          <w:spacing w:val="8"/>
        </w:rPr>
        <w:t xml:space="preserve"> </w:t>
      </w:r>
      <w:r>
        <w:rPr>
          <w:spacing w:val="-6"/>
        </w:rPr>
        <w:t>b</w:t>
      </w:r>
      <w:r>
        <w:t>y</w:t>
      </w:r>
      <w:r>
        <w:rPr>
          <w:spacing w:val="8"/>
        </w:rPr>
        <w:t xml:space="preserve"> </w:t>
      </w:r>
      <w:r>
        <w:rPr>
          <w:spacing w:val="-6"/>
        </w:rPr>
        <w:t>settin</w:t>
      </w:r>
      <w:r>
        <w:t>g</w:t>
      </w:r>
      <w:r>
        <w:rPr>
          <w:spacing w:val="29"/>
        </w:rPr>
        <w:t xml:space="preserve"> </w:t>
      </w:r>
      <w:r>
        <w:rPr>
          <w:spacing w:val="-6"/>
        </w:rPr>
        <w:t>M</w:t>
      </w:r>
      <w:r>
        <w:t xml:space="preserve">e </w:t>
      </w:r>
      <w:r>
        <w:rPr>
          <w:spacing w:val="-6"/>
        </w:rPr>
        <w:t>o</w:t>
      </w:r>
      <w:r>
        <w:t>n</w:t>
      </w:r>
      <w:r>
        <w:rPr>
          <w:spacing w:val="22"/>
        </w:rPr>
        <w:t xml:space="preserve"> </w:t>
      </w:r>
      <w:r>
        <w:rPr>
          <w:spacing w:val="-6"/>
        </w:rPr>
        <w:t>fire</w:t>
      </w:r>
      <w:r>
        <w:t>,</w:t>
      </w:r>
      <w:r>
        <w:rPr>
          <w:spacing w:val="8"/>
        </w:rPr>
        <w:t xml:space="preserve"> </w:t>
      </w:r>
      <w:r>
        <w:rPr>
          <w:spacing w:val="-6"/>
        </w:rPr>
        <w:t>burnin</w:t>
      </w:r>
      <w:r>
        <w:t>g</w:t>
      </w:r>
      <w:r>
        <w:rPr>
          <w:spacing w:val="45"/>
        </w:rPr>
        <w:t xml:space="preserve"> </w:t>
      </w:r>
      <w:r>
        <w:rPr>
          <w:spacing w:val="-6"/>
        </w:rPr>
        <w:t>M</w:t>
      </w:r>
      <w:r>
        <w:t xml:space="preserve">e </w:t>
      </w:r>
      <w:r>
        <w:rPr>
          <w:spacing w:val="-6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6"/>
          <w:w w:val="104"/>
        </w:rPr>
        <w:t xml:space="preserve">devouring </w:t>
      </w:r>
      <w:r>
        <w:rPr>
          <w:spacing w:val="-2"/>
        </w:rPr>
        <w:t>flame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2"/>
        </w:rPr>
        <w:t>amorou</w:t>
      </w:r>
      <w:r>
        <w:t xml:space="preserve">s  </w:t>
      </w:r>
      <w:r>
        <w:rPr>
          <w:spacing w:val="-2"/>
        </w:rPr>
        <w:t>desire</w:t>
      </w:r>
      <w:r>
        <w:t>.</w:t>
      </w:r>
      <w:r>
        <w:rPr>
          <w:spacing w:val="38"/>
        </w:rPr>
        <w:t xml:space="preserve"> </w:t>
      </w:r>
      <w:r>
        <w:rPr>
          <w:spacing w:val="-2"/>
        </w:rPr>
        <w:t>Sinc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31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2"/>
        </w:rPr>
        <w:t>Souther</w:t>
      </w:r>
      <w:r>
        <w:t xml:space="preserve">n </w:t>
      </w:r>
      <w:r>
        <w:rPr>
          <w:spacing w:val="9"/>
        </w:rPr>
        <w:t xml:space="preserve"> </w:t>
      </w:r>
      <w:r>
        <w:rPr>
          <w:spacing w:val="-2"/>
          <w:w w:val="104"/>
        </w:rPr>
        <w:t xml:space="preserve">wind </w:t>
      </w:r>
      <w:r>
        <w:rPr>
          <w:spacing w:val="-4"/>
        </w:rPr>
        <w:t>tha</w:t>
      </w:r>
      <w:r>
        <w:t>t</w:t>
      </w:r>
      <w:r>
        <w:rPr>
          <w:spacing w:val="33"/>
        </w:rPr>
        <w:t xml:space="preserve"> </w:t>
      </w:r>
      <w:r>
        <w:rPr>
          <w:spacing w:val="-4"/>
        </w:rPr>
        <w:t>give</w:t>
      </w:r>
      <w:r>
        <w:t>s</w:t>
      </w:r>
      <w:r>
        <w:rPr>
          <w:spacing w:val="1"/>
        </w:rPr>
        <w:t xml:space="preserve"> </w:t>
      </w:r>
      <w:r>
        <w:rPr>
          <w:spacing w:val="-4"/>
        </w:rPr>
        <w:t>jo</w:t>
      </w:r>
      <w:r>
        <w:t>y</w:t>
      </w:r>
      <w:r>
        <w:rPr>
          <w:spacing w:val="9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whol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worl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20"/>
        </w:rPr>
        <w:t xml:space="preserve"> </w:t>
      </w:r>
      <w:r>
        <w:rPr>
          <w:spacing w:val="-4"/>
        </w:rPr>
        <w:t>all</w:t>
      </w:r>
      <w:r>
        <w:t>y</w:t>
      </w:r>
      <w:r>
        <w:rPr>
          <w:spacing w:val="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4"/>
        </w:rPr>
        <w:t>Madana</w:t>
      </w:r>
      <w:r>
        <w:t>,</w:t>
      </w:r>
      <w:r>
        <w:rPr>
          <w:spacing w:val="16"/>
        </w:rPr>
        <w:t xml:space="preserve"> </w:t>
      </w:r>
      <w:r>
        <w:rPr>
          <w:spacing w:val="-4"/>
          <w:w w:val="102"/>
        </w:rPr>
        <w:t xml:space="preserve">why </w:t>
      </w:r>
      <w:r>
        <w:t>are</w:t>
      </w:r>
      <w:r>
        <w:rPr>
          <w:spacing w:val="34"/>
        </w:rPr>
        <w:t xml:space="preserve"> </w:t>
      </w:r>
      <w:r>
        <w:t>you</w:t>
      </w:r>
      <w:r>
        <w:rPr>
          <w:spacing w:val="36"/>
        </w:rPr>
        <w:t xml:space="preserve"> </w:t>
      </w:r>
      <w:r>
        <w:t>hostile</w:t>
      </w:r>
      <w:r>
        <w:rPr>
          <w:spacing w:val="48"/>
        </w:rPr>
        <w:t xml:space="preserve"> </w:t>
      </w:r>
      <w:r>
        <w:t xml:space="preserve">towards </w:t>
      </w:r>
      <w:r>
        <w:rPr>
          <w:spacing w:val="2"/>
        </w:rPr>
        <w:t xml:space="preserve"> </w:t>
      </w:r>
      <w:r>
        <w:t>Me?</w:t>
      </w:r>
      <w:r>
        <w:rPr>
          <w:spacing w:val="2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 xml:space="preserve">sandalwood </w:t>
      </w:r>
      <w:r>
        <w:rPr>
          <w:spacing w:val="6"/>
        </w:rPr>
        <w:t xml:space="preserve"> </w:t>
      </w:r>
      <w:r>
        <w:t>trees</w:t>
      </w:r>
      <w:r>
        <w:rPr>
          <w:spacing w:val="42"/>
        </w:rPr>
        <w:t xml:space="preserve"> </w:t>
      </w:r>
      <w:r>
        <w:t>on</w:t>
      </w:r>
      <w:r>
        <w:rPr>
          <w:spacing w:val="41"/>
        </w:rPr>
        <w:t xml:space="preserve"> </w:t>
      </w:r>
      <w:r>
        <w:rPr>
          <w:w w:val="107"/>
        </w:rPr>
        <w:t>the</w:t>
      </w:r>
    </w:p>
    <w:p w14:paraId="03955D73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142EA526" w14:textId="77777777" w:rsidR="00150366" w:rsidRDefault="00150366">
      <w:pPr>
        <w:spacing w:line="200" w:lineRule="exact"/>
      </w:pPr>
    </w:p>
    <w:p w14:paraId="5C826843" w14:textId="77777777" w:rsidR="00150366" w:rsidRDefault="00000000">
      <w:pPr>
        <w:spacing w:before="29" w:line="252" w:lineRule="auto"/>
        <w:ind w:left="120" w:right="84"/>
        <w:jc w:val="both"/>
      </w:pPr>
      <w:r>
        <w:rPr>
          <w:spacing w:val="-5"/>
        </w:rPr>
        <w:t>Malay</w:t>
      </w:r>
      <w:r>
        <w:t>a</w:t>
      </w:r>
      <w:r>
        <w:rPr>
          <w:spacing w:val="9"/>
        </w:rPr>
        <w:t xml:space="preserve"> </w:t>
      </w:r>
      <w:r>
        <w:rPr>
          <w:spacing w:val="-5"/>
        </w:rPr>
        <w:t>Hill</w:t>
      </w:r>
      <w:r>
        <w:t>s</w:t>
      </w:r>
      <w:r>
        <w:rPr>
          <w:spacing w:val="21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28"/>
        </w:rPr>
        <w:t xml:space="preserve"> </w:t>
      </w:r>
      <w:r>
        <w:rPr>
          <w:spacing w:val="-5"/>
        </w:rPr>
        <w:t>ful</w:t>
      </w:r>
      <w:r>
        <w:t>l</w:t>
      </w:r>
      <w:r>
        <w:rPr>
          <w:spacing w:val="24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6"/>
        </w:rPr>
        <w:t xml:space="preserve"> </w:t>
      </w:r>
      <w:r>
        <w:rPr>
          <w:spacing w:val="-5"/>
        </w:rPr>
        <w:t>snakes</w:t>
      </w:r>
      <w:r>
        <w:t>,</w:t>
      </w:r>
      <w:r>
        <w:rPr>
          <w:spacing w:val="39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8"/>
        </w:rPr>
        <w:t xml:space="preserve"> </w:t>
      </w:r>
      <w:r>
        <w:rPr>
          <w:spacing w:val="-5"/>
        </w:rPr>
        <w:t>certainl</w:t>
      </w:r>
      <w:r>
        <w:t>y</w:t>
      </w:r>
      <w:r>
        <w:rPr>
          <w:spacing w:val="42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21"/>
        </w:rPr>
        <w:t xml:space="preserve"> </w:t>
      </w:r>
      <w:r>
        <w:rPr>
          <w:spacing w:val="-5"/>
        </w:rPr>
        <w:t>contac</w:t>
      </w:r>
      <w:r>
        <w:t xml:space="preserve">t  </w:t>
      </w:r>
      <w:r>
        <w:rPr>
          <w:spacing w:val="-5"/>
          <w:w w:val="105"/>
        </w:rPr>
        <w:t xml:space="preserve">with </w:t>
      </w:r>
      <w:r>
        <w:rPr>
          <w:spacing w:val="-4"/>
        </w:rPr>
        <w:t>the</w:t>
      </w:r>
      <w:r>
        <w:t xml:space="preserve">m </w:t>
      </w:r>
      <w:r>
        <w:rPr>
          <w:spacing w:val="6"/>
        </w:rPr>
        <w:t xml:space="preserve"> </w:t>
      </w:r>
      <w:r>
        <w:rPr>
          <w:spacing w:val="-4"/>
        </w:rPr>
        <w:t>you</w:t>
      </w:r>
      <w:r>
        <w:t xml:space="preserve">r  </w:t>
      </w:r>
      <w:r>
        <w:rPr>
          <w:spacing w:val="-4"/>
        </w:rPr>
        <w:t>natur</w:t>
      </w:r>
      <w:r>
        <w:t xml:space="preserve">e </w:t>
      </w:r>
      <w:r>
        <w:rPr>
          <w:spacing w:val="17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42"/>
        </w:rPr>
        <w:t xml:space="preserve"> </w:t>
      </w:r>
      <w:r>
        <w:rPr>
          <w:spacing w:val="-4"/>
        </w:rPr>
        <w:t>becom</w:t>
      </w:r>
      <w:r>
        <w:t>e</w:t>
      </w:r>
      <w:r>
        <w:rPr>
          <w:spacing w:val="44"/>
        </w:rPr>
        <w:t xml:space="preserve"> </w:t>
      </w:r>
      <w:r>
        <w:rPr>
          <w:spacing w:val="-4"/>
        </w:rPr>
        <w:t>defiled</w:t>
      </w:r>
      <w:r>
        <w:t>.</w:t>
      </w:r>
      <w:r>
        <w:rPr>
          <w:spacing w:val="38"/>
        </w:rPr>
        <w:t xml:space="preserve"> </w:t>
      </w:r>
      <w:r>
        <w:rPr>
          <w:spacing w:val="-4"/>
        </w:rPr>
        <w:t>Ho</w:t>
      </w:r>
      <w:r>
        <w:t>w</w:t>
      </w:r>
      <w:r>
        <w:rPr>
          <w:spacing w:val="32"/>
        </w:rPr>
        <w:t xml:space="preserve"> </w:t>
      </w:r>
      <w:r>
        <w:rPr>
          <w:spacing w:val="-4"/>
        </w:rPr>
        <w:t>muc</w:t>
      </w:r>
      <w:r>
        <w:t xml:space="preserve">h </w:t>
      </w:r>
      <w:r>
        <w:rPr>
          <w:spacing w:val="8"/>
        </w:rPr>
        <w:t xml:space="preserve"> </w:t>
      </w:r>
      <w:r>
        <w:rPr>
          <w:spacing w:val="-4"/>
          <w:w w:val="101"/>
        </w:rPr>
        <w:t xml:space="preserve">suffering </w:t>
      </w:r>
      <w:r>
        <w:rPr>
          <w:spacing w:val="-4"/>
        </w:rPr>
        <w:t>yo</w:t>
      </w:r>
      <w:r>
        <w:t>u</w:t>
      </w:r>
      <w:r>
        <w:rPr>
          <w:spacing w:val="30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inflictin</w:t>
      </w:r>
      <w:r>
        <w:t>g</w:t>
      </w:r>
      <w:r>
        <w:rPr>
          <w:spacing w:val="36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35"/>
        </w:rPr>
        <w:t xml:space="preserve"> </w:t>
      </w:r>
      <w:r>
        <w:rPr>
          <w:spacing w:val="-4"/>
        </w:rPr>
        <w:t>Me</w:t>
      </w:r>
      <w:r>
        <w:t>!</w:t>
      </w:r>
      <w:r>
        <w:rPr>
          <w:spacing w:val="14"/>
        </w:rPr>
        <w:t xml:space="preserve"> </w:t>
      </w:r>
      <w:r>
        <w:rPr>
          <w:spacing w:val="-4"/>
        </w:rPr>
        <w:t>Jagat-präëa</w:t>
      </w:r>
      <w:r>
        <w:t>,</w:t>
      </w:r>
      <w:r>
        <w:rPr>
          <w:spacing w:val="50"/>
        </w:rPr>
        <w:t xml:space="preserve"> </w:t>
      </w:r>
      <w:r>
        <w:t>O</w:t>
      </w:r>
      <w:r>
        <w:rPr>
          <w:spacing w:val="24"/>
        </w:rPr>
        <w:t xml:space="preserve"> </w:t>
      </w:r>
      <w:r>
        <w:rPr>
          <w:spacing w:val="-4"/>
        </w:rPr>
        <w:t>lif</w:t>
      </w:r>
      <w:r>
        <w:t>e</w:t>
      </w:r>
      <w:r>
        <w:rPr>
          <w:spacing w:val="1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4"/>
          <w:w w:val="104"/>
        </w:rPr>
        <w:t xml:space="preserve">universe! </w:t>
      </w:r>
      <w:r>
        <w:rPr>
          <w:spacing w:val="-6"/>
        </w:rPr>
        <w:t>B</w:t>
      </w:r>
      <w:r>
        <w:t xml:space="preserve">e </w:t>
      </w:r>
      <w:r>
        <w:rPr>
          <w:spacing w:val="-6"/>
        </w:rPr>
        <w:t>please</w:t>
      </w:r>
      <w:r>
        <w:t>d</w:t>
      </w:r>
      <w:r>
        <w:rPr>
          <w:spacing w:val="36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27"/>
        </w:rPr>
        <w:t xml:space="preserve"> </w:t>
      </w:r>
      <w:r>
        <w:rPr>
          <w:spacing w:val="-6"/>
        </w:rPr>
        <w:t>jus</w:t>
      </w:r>
      <w:r>
        <w:t>t</w:t>
      </w:r>
      <w:r>
        <w:rPr>
          <w:spacing w:val="42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6"/>
        </w:rPr>
        <w:t>momen</w:t>
      </w:r>
      <w:r>
        <w:t xml:space="preserve">t </w:t>
      </w:r>
      <w:r>
        <w:rPr>
          <w:spacing w:val="7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42"/>
        </w:rPr>
        <w:t xml:space="preserve"> </w:t>
      </w:r>
      <w:r>
        <w:rPr>
          <w:spacing w:val="-6"/>
        </w:rPr>
        <w:t>forgiv</w:t>
      </w:r>
      <w:r>
        <w:t>e</w:t>
      </w:r>
      <w:r>
        <w:rPr>
          <w:spacing w:val="19"/>
        </w:rPr>
        <w:t xml:space="preserve"> </w:t>
      </w:r>
      <w:r>
        <w:rPr>
          <w:spacing w:val="-6"/>
        </w:rPr>
        <w:t>Me</w:t>
      </w:r>
      <w:r>
        <w:t>.</w:t>
      </w:r>
      <w:r>
        <w:rPr>
          <w:spacing w:val="18"/>
        </w:rPr>
        <w:t xml:space="preserve"> </w:t>
      </w:r>
      <w:r>
        <w:rPr>
          <w:spacing w:val="-6"/>
        </w:rPr>
        <w:t>Abando</w:t>
      </w:r>
      <w:r>
        <w:t>n</w:t>
      </w:r>
      <w:r>
        <w:rPr>
          <w:spacing w:val="46"/>
        </w:rPr>
        <w:t xml:space="preserve"> </w:t>
      </w:r>
      <w:r>
        <w:rPr>
          <w:spacing w:val="-6"/>
          <w:w w:val="105"/>
        </w:rPr>
        <w:t xml:space="preserve">your </w:t>
      </w:r>
      <w:r>
        <w:t xml:space="preserve">animosity  towards </w:t>
      </w:r>
      <w:r>
        <w:rPr>
          <w:spacing w:val="2"/>
        </w:rPr>
        <w:t xml:space="preserve"> </w:t>
      </w:r>
      <w:r>
        <w:t>Me.</w:t>
      </w:r>
      <w:r>
        <w:rPr>
          <w:spacing w:val="20"/>
        </w:rPr>
        <w:t xml:space="preserve"> </w:t>
      </w:r>
      <w:r>
        <w:rPr>
          <w:spacing w:val="-14"/>
        </w:rPr>
        <w:t>T</w:t>
      </w:r>
      <w:r>
        <w:t>ake</w:t>
      </w:r>
      <w:r>
        <w:rPr>
          <w:spacing w:val="32"/>
        </w:rPr>
        <w:t xml:space="preserve"> </w:t>
      </w:r>
      <w:r>
        <w:t>My</w:t>
      </w:r>
      <w:r>
        <w:rPr>
          <w:spacing w:val="12"/>
        </w:rPr>
        <w:t xml:space="preserve"> </w:t>
      </w:r>
      <w:r>
        <w:t>life,</w:t>
      </w:r>
      <w:r>
        <w:rPr>
          <w:spacing w:val="20"/>
        </w:rPr>
        <w:t xml:space="preserve"> </w:t>
      </w:r>
      <w:r>
        <w:t>but</w:t>
      </w:r>
      <w:r>
        <w:rPr>
          <w:spacing w:val="47"/>
        </w:rPr>
        <w:t xml:space="preserve"> </w:t>
      </w:r>
      <w:r>
        <w:t>first</w:t>
      </w:r>
      <w:r>
        <w:rPr>
          <w:spacing w:val="33"/>
        </w:rPr>
        <w:t xml:space="preserve"> </w:t>
      </w:r>
      <w:r>
        <w:t>give</w:t>
      </w:r>
      <w:r>
        <w:rPr>
          <w:spacing w:val="16"/>
        </w:rPr>
        <w:t xml:space="preserve"> </w:t>
      </w:r>
      <w:r>
        <w:t>Me</w:t>
      </w:r>
      <w:r>
        <w:rPr>
          <w:spacing w:val="18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opportunit</w:t>
      </w:r>
      <w:r>
        <w:t xml:space="preserve">y </w:t>
      </w:r>
      <w:r>
        <w:rPr>
          <w:spacing w:val="20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5"/>
        </w:rPr>
        <w:t xml:space="preserve"> </w:t>
      </w:r>
      <w:r>
        <w:rPr>
          <w:spacing w:val="-4"/>
        </w:rPr>
        <w:t>se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M</w:t>
      </w:r>
      <w:r>
        <w:t xml:space="preserve">y </w:t>
      </w:r>
      <w:r>
        <w:rPr>
          <w:i/>
          <w:spacing w:val="-4"/>
        </w:rPr>
        <w:t>präëanäth</w:t>
      </w:r>
      <w:r>
        <w:rPr>
          <w:i/>
        </w:rPr>
        <w:t>a</w:t>
      </w:r>
      <w:r>
        <w:rPr>
          <w:i/>
          <w:spacing w:val="5"/>
        </w:rPr>
        <w:t xml:space="preserve"> </w:t>
      </w:r>
      <w:r>
        <w:rPr>
          <w:spacing w:val="-4"/>
        </w:rPr>
        <w:t>Mädhav</w:t>
      </w:r>
      <w:r>
        <w:t>a</w:t>
      </w:r>
      <w:r>
        <w:rPr>
          <w:spacing w:val="21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16"/>
        </w:rPr>
        <w:t xml:space="preserve"> </w:t>
      </w:r>
      <w:r>
        <w:rPr>
          <w:spacing w:val="-4"/>
        </w:rPr>
        <w:t>on</w:t>
      </w:r>
      <w:r>
        <w:t>e</w:t>
      </w:r>
      <w:r>
        <w:rPr>
          <w:spacing w:val="28"/>
        </w:rPr>
        <w:t xml:space="preserve"> </w:t>
      </w:r>
      <w:r>
        <w:rPr>
          <w:spacing w:val="-4"/>
          <w:w w:val="105"/>
        </w:rPr>
        <w:t xml:space="preserve">moment </w:t>
      </w:r>
      <w:r>
        <w:t>and</w:t>
      </w:r>
      <w:r>
        <w:rPr>
          <w:spacing w:val="19"/>
        </w:rPr>
        <w:t xml:space="preserve"> </w:t>
      </w:r>
      <w:r>
        <w:t>then</w:t>
      </w:r>
      <w:r>
        <w:rPr>
          <w:spacing w:val="30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t>plunder</w:t>
      </w:r>
      <w:r>
        <w:rPr>
          <w:spacing w:val="45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rPr>
          <w:i/>
        </w:rPr>
        <w:t>präëa</w:t>
      </w:r>
      <w:r>
        <w:t>.”</w:t>
      </w:r>
    </w:p>
    <w:p w14:paraId="11E6BACB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5B98B92A" w14:textId="77777777" w:rsidR="00150366" w:rsidRDefault="00000000">
      <w:pPr>
        <w:spacing w:line="252" w:lineRule="auto"/>
        <w:ind w:left="120" w:right="86" w:firstLine="360"/>
        <w:jc w:val="both"/>
      </w:pPr>
      <w:r>
        <w:rPr>
          <w:spacing w:val="-2"/>
        </w:rPr>
        <w:t>Çrél</w:t>
      </w:r>
      <w:r>
        <w:t>a</w:t>
      </w:r>
      <w:r>
        <w:rPr>
          <w:spacing w:val="-18"/>
        </w:rPr>
        <w:t xml:space="preserve"> </w:t>
      </w:r>
      <w:r>
        <w:rPr>
          <w:spacing w:val="-2"/>
        </w:rPr>
        <w:t>Rüp</w:t>
      </w:r>
      <w:r>
        <w:t xml:space="preserve">a </w:t>
      </w:r>
      <w:r>
        <w:rPr>
          <w:spacing w:val="1"/>
        </w:rPr>
        <w:t xml:space="preserve"> </w:t>
      </w:r>
      <w:r>
        <w:rPr>
          <w:spacing w:val="-2"/>
        </w:rPr>
        <w:t>Gosväm</w:t>
      </w:r>
      <w:r>
        <w:t>é</w:t>
      </w:r>
      <w:r>
        <w:rPr>
          <w:spacing w:val="17"/>
        </w:rPr>
        <w:t xml:space="preserve"> </w:t>
      </w:r>
      <w:r>
        <w:rPr>
          <w:spacing w:val="-2"/>
        </w:rPr>
        <w:t>ha</w:t>
      </w:r>
      <w:r>
        <w:t xml:space="preserve">s </w:t>
      </w:r>
      <w:r>
        <w:rPr>
          <w:spacing w:val="8"/>
        </w:rPr>
        <w:t xml:space="preserve"> </w:t>
      </w:r>
      <w:r>
        <w:rPr>
          <w:spacing w:val="-2"/>
        </w:rPr>
        <w:t>quote</w:t>
      </w:r>
      <w:r>
        <w:t xml:space="preserve">d </w:t>
      </w:r>
      <w:r>
        <w:rPr>
          <w:spacing w:val="30"/>
        </w:rPr>
        <w:t xml:space="preserve"> </w:t>
      </w:r>
      <w:r>
        <w:rPr>
          <w:spacing w:val="-2"/>
        </w:rPr>
        <w:t>thi</w:t>
      </w:r>
      <w:r>
        <w:t xml:space="preserve">s </w:t>
      </w:r>
      <w:r>
        <w:rPr>
          <w:spacing w:val="14"/>
        </w:rPr>
        <w:t xml:space="preserve"> </w:t>
      </w:r>
      <w:r>
        <w:rPr>
          <w:spacing w:val="-2"/>
        </w:rPr>
        <w:t>vers</w:t>
      </w:r>
      <w:r>
        <w:t>e</w:t>
      </w:r>
      <w:r>
        <w:rPr>
          <w:spacing w:val="47"/>
        </w:rPr>
        <w:t xml:space="preserve"> </w:t>
      </w:r>
      <w:r>
        <w:rPr>
          <w:spacing w:val="-2"/>
        </w:rPr>
        <w:t>i</w:t>
      </w:r>
      <w:r>
        <w:t xml:space="preserve">n </w:t>
      </w:r>
      <w:r>
        <w:rPr>
          <w:spacing w:val="8"/>
        </w:rPr>
        <w:t xml:space="preserve"> </w:t>
      </w:r>
      <w:r>
        <w:rPr>
          <w:i/>
          <w:spacing w:val="-2"/>
        </w:rPr>
        <w:t>Ujjvala- nélamaë</w:t>
      </w:r>
      <w:r>
        <w:rPr>
          <w:i/>
        </w:rPr>
        <w:t>i</w:t>
      </w:r>
      <w:r>
        <w:rPr>
          <w:i/>
          <w:spacing w:val="44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Uddipana-prakaran</w:t>
      </w:r>
      <w:r>
        <w:rPr>
          <w:i/>
        </w:rPr>
        <w:t xml:space="preserve">a  </w:t>
      </w:r>
      <w:r>
        <w:rPr>
          <w:spacing w:val="-2"/>
        </w:rPr>
        <w:t>10.107</w:t>
      </w:r>
      <w:r>
        <w:t xml:space="preserve">)  </w:t>
      </w:r>
      <w:r>
        <w:rPr>
          <w:spacing w:val="4"/>
        </w:rPr>
        <w:t xml:space="preserve"> </w:t>
      </w:r>
      <w:r>
        <w:rPr>
          <w:spacing w:val="-2"/>
        </w:rPr>
        <w:t>a</w:t>
      </w:r>
      <w:r>
        <w:t xml:space="preserve">s 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t xml:space="preserve">n </w:t>
      </w:r>
      <w:r>
        <w:rPr>
          <w:spacing w:val="35"/>
        </w:rPr>
        <w:t xml:space="preserve"> </w:t>
      </w:r>
      <w:r>
        <w:rPr>
          <w:spacing w:val="-2"/>
        </w:rPr>
        <w:t>exampl</w:t>
      </w:r>
      <w:r>
        <w:t xml:space="preserve">e </w:t>
      </w:r>
      <w:r>
        <w:rPr>
          <w:spacing w:val="37"/>
        </w:rPr>
        <w:t xml:space="preserve"> </w:t>
      </w:r>
      <w:r>
        <w:rPr>
          <w:spacing w:val="-2"/>
        </w:rPr>
        <w:t xml:space="preserve">of </w:t>
      </w:r>
      <w:r>
        <w:rPr>
          <w:i/>
          <w:spacing w:val="-6"/>
          <w:w w:val="96"/>
        </w:rPr>
        <w:t>gandhavaù-uddipan</w:t>
      </w:r>
      <w:r>
        <w:rPr>
          <w:i/>
          <w:w w:val="96"/>
        </w:rPr>
        <w:t>a</w:t>
      </w:r>
      <w:r>
        <w:rPr>
          <w:i/>
          <w:spacing w:val="26"/>
          <w:w w:val="96"/>
        </w:rPr>
        <w:t xml:space="preserve"> </w:t>
      </w:r>
      <w:r>
        <w:rPr>
          <w:i/>
        </w:rPr>
        <w:t>–</w:t>
      </w:r>
      <w:r>
        <w:rPr>
          <w:i/>
          <w:spacing w:val="1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6"/>
        </w:rPr>
        <w:t>fragran</w:t>
      </w:r>
      <w:r>
        <w:t>t</w:t>
      </w:r>
      <w:r>
        <w:rPr>
          <w:spacing w:val="32"/>
        </w:rPr>
        <w:t xml:space="preserve"> </w:t>
      </w:r>
      <w:r>
        <w:rPr>
          <w:spacing w:val="-6"/>
        </w:rPr>
        <w:t>breez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actin</w:t>
      </w:r>
      <w:r>
        <w:t>g</w:t>
      </w:r>
      <w:r>
        <w:rPr>
          <w:spacing w:val="28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6"/>
          <w:w w:val="106"/>
        </w:rPr>
        <w:t xml:space="preserve">stimulant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i/>
          <w:spacing w:val="-2"/>
        </w:rPr>
        <w:t>prema</w:t>
      </w:r>
      <w:r>
        <w:t>.</w:t>
      </w:r>
    </w:p>
    <w:p w14:paraId="0D045BAC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7B3DA009" w14:textId="77777777" w:rsidR="00150366" w:rsidRDefault="00000000">
      <w:pPr>
        <w:spacing w:line="252" w:lineRule="auto"/>
        <w:ind w:left="120" w:right="85" w:firstLine="360"/>
        <w:jc w:val="both"/>
      </w:pPr>
      <w:r>
        <w:t xml:space="preserve">This </w:t>
      </w:r>
      <w:r>
        <w:rPr>
          <w:spacing w:val="11"/>
        </w:rPr>
        <w:t xml:space="preserve"> </w:t>
      </w:r>
      <w:r>
        <w:t xml:space="preserve">verse  features </w:t>
      </w:r>
      <w:r>
        <w:rPr>
          <w:spacing w:val="19"/>
        </w:rPr>
        <w:t xml:space="preserve"> </w:t>
      </w:r>
      <w:r>
        <w:rPr>
          <w:i/>
        </w:rPr>
        <w:t>vaàçastha-chanda-</w:t>
      </w:r>
      <w:r>
        <w:rPr>
          <w:i/>
          <w:spacing w:val="46"/>
        </w:rPr>
        <w:t xml:space="preserve"> </w:t>
      </w:r>
      <w:r>
        <w:t xml:space="preserve">and </w:t>
      </w:r>
      <w:r>
        <w:rPr>
          <w:spacing w:val="17"/>
        </w:rPr>
        <w:t xml:space="preserve"> </w:t>
      </w:r>
      <w:r>
        <w:rPr>
          <w:i/>
        </w:rPr>
        <w:t xml:space="preserve">atiçayokti- </w:t>
      </w:r>
      <w:r>
        <w:rPr>
          <w:i/>
          <w:w w:val="105"/>
        </w:rPr>
        <w:t>alaìkära.</w:t>
      </w:r>
    </w:p>
    <w:p w14:paraId="06316F36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31841A7F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40</w:t>
      </w:r>
    </w:p>
    <w:p w14:paraId="33F95699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7F7C0AF6" w14:textId="77777777" w:rsidR="00150366" w:rsidRDefault="00000000">
      <w:pPr>
        <w:spacing w:line="252" w:lineRule="auto"/>
        <w:ind w:left="750" w:right="603" w:hanging="270"/>
      </w:pPr>
      <w:r>
        <w:rPr>
          <w:i/>
        </w:rPr>
        <w:t>ripur</w:t>
      </w:r>
      <w:r>
        <w:rPr>
          <w:i/>
          <w:spacing w:val="-4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</w:rPr>
        <w:t>sakhé-saàväso</w:t>
      </w:r>
      <w:r>
        <w:rPr>
          <w:i/>
          <w:spacing w:val="-12"/>
        </w:rPr>
        <w:t xml:space="preserve"> </w:t>
      </w:r>
      <w:r>
        <w:rPr>
          <w:i/>
        </w:rPr>
        <w:t>’yaà</w:t>
      </w:r>
      <w:r>
        <w:rPr>
          <w:i/>
          <w:spacing w:val="21"/>
        </w:rPr>
        <w:t xml:space="preserve"> </w:t>
      </w:r>
      <w:r>
        <w:rPr>
          <w:i/>
          <w:w w:val="93"/>
        </w:rPr>
        <w:t>çikhéva</w:t>
      </w:r>
      <w:r>
        <w:rPr>
          <w:i/>
          <w:spacing w:val="3"/>
          <w:w w:val="93"/>
        </w:rPr>
        <w:t xml:space="preserve"> </w:t>
      </w:r>
      <w:r>
        <w:rPr>
          <w:i/>
        </w:rPr>
        <w:t xml:space="preserve">himänilo </w:t>
      </w:r>
      <w:r>
        <w:rPr>
          <w:i/>
          <w:w w:val="94"/>
        </w:rPr>
        <w:t>viñam</w:t>
      </w:r>
      <w:r>
        <w:rPr>
          <w:i/>
          <w:spacing w:val="3"/>
          <w:w w:val="94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  <w:w w:val="97"/>
        </w:rPr>
        <w:t>sudhä-raçmir</w:t>
      </w:r>
      <w:r>
        <w:rPr>
          <w:i/>
          <w:spacing w:val="1"/>
          <w:w w:val="97"/>
        </w:rPr>
        <w:t xml:space="preserve"> </w:t>
      </w:r>
      <w:r>
        <w:rPr>
          <w:i/>
        </w:rPr>
        <w:t>yasmin dunoti</w:t>
      </w:r>
      <w:r>
        <w:rPr>
          <w:i/>
          <w:spacing w:val="-10"/>
        </w:rPr>
        <w:t xml:space="preserve"> </w:t>
      </w:r>
      <w:r>
        <w:rPr>
          <w:i/>
        </w:rPr>
        <w:t>manogate</w:t>
      </w:r>
    </w:p>
    <w:p w14:paraId="54BD8856" w14:textId="77777777" w:rsidR="00150366" w:rsidRDefault="00000000">
      <w:pPr>
        <w:spacing w:line="252" w:lineRule="auto"/>
        <w:ind w:left="750" w:right="492" w:hanging="270"/>
      </w:pPr>
      <w:r>
        <w:rPr>
          <w:i/>
          <w:w w:val="96"/>
        </w:rPr>
        <w:t>hådayam</w:t>
      </w:r>
      <w:r>
        <w:rPr>
          <w:i/>
          <w:spacing w:val="2"/>
          <w:w w:val="96"/>
        </w:rPr>
        <w:t xml:space="preserve"> </w:t>
      </w:r>
      <w:r>
        <w:rPr>
          <w:i/>
        </w:rPr>
        <w:t>adaye</w:t>
      </w:r>
      <w:r>
        <w:rPr>
          <w:i/>
          <w:spacing w:val="-14"/>
        </w:rPr>
        <w:t xml:space="preserve"> </w:t>
      </w:r>
      <w:r>
        <w:rPr>
          <w:i/>
        </w:rPr>
        <w:t>tasminn evaà</w:t>
      </w:r>
      <w:r>
        <w:rPr>
          <w:i/>
          <w:spacing w:val="34"/>
        </w:rPr>
        <w:t xml:space="preserve"> </w:t>
      </w:r>
      <w:r>
        <w:rPr>
          <w:i/>
        </w:rPr>
        <w:t>punar</w:t>
      </w:r>
      <w:r>
        <w:rPr>
          <w:i/>
          <w:spacing w:val="-10"/>
        </w:rPr>
        <w:t xml:space="preserve"> </w:t>
      </w:r>
      <w:r>
        <w:rPr>
          <w:i/>
        </w:rPr>
        <w:t>valate</w:t>
      </w:r>
      <w:r>
        <w:rPr>
          <w:i/>
          <w:spacing w:val="-15"/>
        </w:rPr>
        <w:t xml:space="preserve"> </w:t>
      </w:r>
      <w:r>
        <w:rPr>
          <w:i/>
        </w:rPr>
        <w:t>balät kuvalaya-dåçäà vämaù</w:t>
      </w:r>
      <w:r>
        <w:rPr>
          <w:i/>
          <w:spacing w:val="-5"/>
        </w:rPr>
        <w:t xml:space="preserve"> </w:t>
      </w:r>
      <w:r>
        <w:rPr>
          <w:i/>
        </w:rPr>
        <w:t xml:space="preserve">kämo </w:t>
      </w:r>
      <w:r>
        <w:rPr>
          <w:i/>
          <w:w w:val="102"/>
        </w:rPr>
        <w:t>nikäma-niraìkuçaù</w:t>
      </w:r>
    </w:p>
    <w:p w14:paraId="06242695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33E8E5B7" w14:textId="77777777" w:rsidR="00150366" w:rsidRDefault="00000000">
      <w:pPr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b/>
          <w:i/>
        </w:rPr>
        <w:t>sakhé,</w:t>
      </w:r>
      <w:r>
        <w:rPr>
          <w:b/>
          <w:i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My</w:t>
      </w:r>
      <w:r>
        <w:rPr>
          <w:rFonts w:ascii="Book Antiqua" w:eastAsia="Book Antiqua" w:hAnsi="Book Antiqua" w:cs="Book Antiqua"/>
          <w:b/>
          <w:spacing w:val="30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friends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feel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like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foes.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cool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gentl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breez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seem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lik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2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fire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moonbeam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torment 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lik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poison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4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Nevertheles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M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hear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4"/>
        </w:rPr>
        <w:t xml:space="preserve"> 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forcibl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attracted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b/>
        </w:rPr>
        <w:t>Him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against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will.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37"/>
        </w:rPr>
        <w:t xml:space="preserve"> </w:t>
      </w:r>
      <w:r>
        <w:rPr>
          <w:rFonts w:ascii="Book Antiqua" w:eastAsia="Book Antiqua" w:hAnsi="Book Antiqua" w:cs="Book Antiqua"/>
          <w:b/>
        </w:rPr>
        <w:t>true</w:t>
      </w:r>
      <w:r>
        <w:rPr>
          <w:rFonts w:ascii="Book Antiqua" w:eastAsia="Book Antiqua" w:hAnsi="Book Antiqua" w:cs="Book Antiqua"/>
          <w:b/>
          <w:spacing w:val="30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b/>
          <w:i/>
        </w:rPr>
        <w:t>käma</w:t>
      </w:r>
      <w:r>
        <w:rPr>
          <w:b/>
          <w:i/>
          <w:spacing w:val="43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3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always </w:t>
      </w:r>
      <w:r>
        <w:rPr>
          <w:rFonts w:ascii="Book Antiqua" w:eastAsia="Book Antiqua" w:hAnsi="Book Antiqua" w:cs="Book Antiqua"/>
          <w:b/>
          <w:spacing w:val="-4"/>
        </w:rPr>
        <w:t>completel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unbridle</w:t>
      </w:r>
      <w:r>
        <w:rPr>
          <w:rFonts w:ascii="Book Antiqua" w:eastAsia="Book Antiqua" w:hAnsi="Book Antiqua" w:cs="Book Antiqua"/>
          <w:b/>
          <w:w w:val="90"/>
        </w:rPr>
        <w:t xml:space="preserve">d 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whe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attackin</w:t>
      </w:r>
      <w:r>
        <w:rPr>
          <w:rFonts w:ascii="Book Antiqua" w:eastAsia="Book Antiqua" w:hAnsi="Book Antiqua" w:cs="Book Antiqua"/>
          <w:b/>
        </w:rPr>
        <w:t>g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impassione</w:t>
      </w:r>
      <w:r>
        <w:rPr>
          <w:rFonts w:ascii="Book Antiqua" w:eastAsia="Book Antiqua" w:hAnsi="Book Antiqua" w:cs="Book Antiqua"/>
          <w:b/>
          <w:w w:val="91"/>
        </w:rPr>
        <w:t xml:space="preserve">d 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young </w:t>
      </w:r>
      <w:r>
        <w:rPr>
          <w:rFonts w:ascii="Book Antiqua" w:eastAsia="Book Antiqua" w:hAnsi="Book Antiqua" w:cs="Book Antiqua"/>
          <w:b/>
          <w:w w:val="91"/>
        </w:rPr>
        <w:t>maidens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eyes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beautiful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blue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night-lilies.”</w:t>
      </w:r>
    </w:p>
    <w:p w14:paraId="08C1712E" w14:textId="77777777" w:rsidR="00150366" w:rsidRDefault="00150366">
      <w:pPr>
        <w:spacing w:line="200" w:lineRule="exact"/>
      </w:pPr>
    </w:p>
    <w:p w14:paraId="001FA112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872DB39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4950EF93" w14:textId="77777777" w:rsidR="00150366" w:rsidRDefault="00000000">
      <w:pPr>
        <w:spacing w:line="252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6"/>
        </w:rPr>
        <w:t>Maddene</w:t>
      </w:r>
      <w:r>
        <w:t>d</w:t>
      </w:r>
      <w:r>
        <w:rPr>
          <w:spacing w:val="42"/>
        </w:rPr>
        <w:t xml:space="preserve"> </w:t>
      </w:r>
      <w:r>
        <w:rPr>
          <w:spacing w:val="-6"/>
        </w:rPr>
        <w:t>b</w:t>
      </w:r>
      <w:r>
        <w:t>y</w:t>
      </w:r>
      <w:r>
        <w:rPr>
          <w:spacing w:val="17"/>
        </w:rPr>
        <w:t xml:space="preserve"> </w:t>
      </w:r>
      <w:r>
        <w:rPr>
          <w:spacing w:val="-6"/>
        </w:rPr>
        <w:t>separatio</w:t>
      </w:r>
      <w:r>
        <w:t xml:space="preserve">n 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29"/>
          <w:w w:val="77"/>
        </w:rPr>
        <w:t xml:space="preserve"> </w:t>
      </w:r>
      <w:r>
        <w:rPr>
          <w:spacing w:val="-6"/>
        </w:rPr>
        <w:t>Rädh</w:t>
      </w:r>
      <w:r>
        <w:t>ä</w:t>
      </w:r>
      <w:r>
        <w:rPr>
          <w:spacing w:val="22"/>
        </w:rPr>
        <w:t xml:space="preserve"> </w:t>
      </w:r>
      <w:r>
        <w:rPr>
          <w:spacing w:val="-6"/>
        </w:rPr>
        <w:t>berate</w:t>
      </w:r>
      <w:r>
        <w:t>s</w:t>
      </w:r>
      <w:r>
        <w:rPr>
          <w:spacing w:val="34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23"/>
        </w:rPr>
        <w:t xml:space="preserve"> </w:t>
      </w:r>
      <w:r>
        <w:rPr>
          <w:spacing w:val="-6"/>
          <w:w w:val="102"/>
        </w:rPr>
        <w:t xml:space="preserve">enfeebled </w:t>
      </w:r>
      <w:r>
        <w:t xml:space="preserve">heart, </w:t>
      </w:r>
      <w:r>
        <w:rPr>
          <w:spacing w:val="1"/>
        </w:rPr>
        <w:t xml:space="preserve"> </w:t>
      </w:r>
      <w:r>
        <w:t>saying</w:t>
      </w:r>
      <w:r>
        <w:rPr>
          <w:spacing w:val="24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Her</w:t>
      </w:r>
      <w:r>
        <w:rPr>
          <w:spacing w:val="30"/>
        </w:rPr>
        <w:t xml:space="preserve"> </w:t>
      </w:r>
      <w:r>
        <w:rPr>
          <w:i/>
        </w:rPr>
        <w:t>sakhé</w:t>
      </w:r>
      <w:r>
        <w:t>,</w:t>
      </w:r>
      <w:r>
        <w:rPr>
          <w:spacing w:val="-6"/>
        </w:rPr>
        <w:t xml:space="preserve"> </w:t>
      </w:r>
      <w:r>
        <w:t>“Alas!</w:t>
      </w:r>
      <w:r>
        <w:rPr>
          <w:spacing w:val="8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can</w:t>
      </w:r>
      <w:r>
        <w:rPr>
          <w:spacing w:val="35"/>
        </w:rPr>
        <w:t xml:space="preserve"> </w:t>
      </w:r>
      <w:r>
        <w:t>I</w:t>
      </w:r>
      <w:r>
        <w:rPr>
          <w:spacing w:val="24"/>
        </w:rPr>
        <w:t xml:space="preserve"> </w:t>
      </w:r>
      <w:r>
        <w:t>blame?</w:t>
      </w:r>
      <w:r>
        <w:rPr>
          <w:spacing w:val="36"/>
        </w:rPr>
        <w:t xml:space="preserve"> </w:t>
      </w:r>
      <w:r>
        <w:rPr>
          <w:w w:val="102"/>
        </w:rPr>
        <w:t xml:space="preserve">Now, </w:t>
      </w:r>
      <w:r>
        <w:t xml:space="preserve">when </w:t>
      </w:r>
      <w:r>
        <w:rPr>
          <w:spacing w:val="1"/>
        </w:rPr>
        <w:t xml:space="preserve"> </w:t>
      </w:r>
      <w:r>
        <w:t>I</w:t>
      </w:r>
      <w:r>
        <w:rPr>
          <w:spacing w:val="29"/>
        </w:rPr>
        <w:t xml:space="preserve"> </w:t>
      </w:r>
      <w:r>
        <w:t xml:space="preserve">think </w:t>
      </w:r>
      <w:r>
        <w:rPr>
          <w:spacing w:val="16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 xml:space="preserve">that </w:t>
      </w:r>
      <w:r>
        <w:rPr>
          <w:spacing w:val="3"/>
        </w:rPr>
        <w:t xml:space="preserve"> </w:t>
      </w:r>
      <w:r>
        <w:t>Kåñëa,</w:t>
      </w:r>
      <w:r>
        <w:rPr>
          <w:spacing w:val="1"/>
        </w:rPr>
        <w:t xml:space="preserve"> </w:t>
      </w:r>
      <w:r>
        <w:t>whom</w:t>
      </w:r>
      <w:r>
        <w:rPr>
          <w:spacing w:val="49"/>
        </w:rPr>
        <w:t xml:space="preserve"> </w:t>
      </w:r>
      <w:r>
        <w:t>My</w:t>
      </w:r>
      <w:r>
        <w:rPr>
          <w:spacing w:val="15"/>
        </w:rPr>
        <w:t xml:space="preserve"> </w:t>
      </w:r>
      <w:r>
        <w:rPr>
          <w:i/>
        </w:rPr>
        <w:t>priya-sakhés</w:t>
      </w:r>
      <w:r>
        <w:rPr>
          <w:i/>
          <w:spacing w:val="-12"/>
        </w:rPr>
        <w:t xml:space="preserve"> </w:t>
      </w:r>
      <w:r>
        <w:rPr>
          <w:w w:val="104"/>
        </w:rPr>
        <w:t xml:space="preserve">would </w:t>
      </w:r>
      <w:r>
        <w:t>forbid</w:t>
      </w:r>
      <w:r>
        <w:rPr>
          <w:spacing w:val="49"/>
        </w:rPr>
        <w:t xml:space="preserve"> </w:t>
      </w:r>
      <w:r>
        <w:t>Me</w:t>
      </w:r>
      <w:r>
        <w:rPr>
          <w:spacing w:val="26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meet,</w:t>
      </w:r>
      <w:r>
        <w:rPr>
          <w:spacing w:val="47"/>
        </w:rPr>
        <w:t xml:space="preserve"> </w:t>
      </w:r>
      <w:r>
        <w:t xml:space="preserve">these  usually </w:t>
      </w:r>
      <w:r>
        <w:rPr>
          <w:spacing w:val="1"/>
        </w:rPr>
        <w:t xml:space="preserve"> </w:t>
      </w:r>
      <w:r>
        <w:t>pleasing</w:t>
      </w:r>
      <w:r>
        <w:rPr>
          <w:spacing w:val="47"/>
        </w:rPr>
        <w:t xml:space="preserve"> </w:t>
      </w:r>
      <w:r>
        <w:t xml:space="preserve">friends </w:t>
      </w:r>
      <w:r>
        <w:rPr>
          <w:spacing w:val="1"/>
        </w:rPr>
        <w:t xml:space="preserve"> </w:t>
      </w:r>
      <w:r>
        <w:t>seem</w:t>
      </w:r>
      <w:r>
        <w:rPr>
          <w:spacing w:val="38"/>
        </w:rPr>
        <w:t xml:space="preserve"> </w:t>
      </w:r>
      <w:r>
        <w:rPr>
          <w:w w:val="107"/>
        </w:rPr>
        <w:t>to</w:t>
      </w:r>
    </w:p>
    <w:p w14:paraId="4103C8C6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93A1CC2" w14:textId="77777777" w:rsidR="00150366" w:rsidRDefault="00150366">
      <w:pPr>
        <w:spacing w:line="200" w:lineRule="exact"/>
      </w:pPr>
    </w:p>
    <w:p w14:paraId="556E2D98" w14:textId="77777777" w:rsidR="00150366" w:rsidRDefault="00000000">
      <w:pPr>
        <w:spacing w:before="29" w:line="248" w:lineRule="auto"/>
        <w:ind w:left="119" w:right="85"/>
        <w:jc w:val="both"/>
      </w:pPr>
      <w:r>
        <w:t>be</w:t>
      </w:r>
      <w:r>
        <w:rPr>
          <w:spacing w:val="13"/>
        </w:rPr>
        <w:t xml:space="preserve"> </w:t>
      </w:r>
      <w:r>
        <w:t>like</w:t>
      </w:r>
      <w:r>
        <w:rPr>
          <w:spacing w:val="16"/>
        </w:rPr>
        <w:t xml:space="preserve"> </w:t>
      </w:r>
      <w:r>
        <w:t>longstanding  enemies.</w:t>
      </w:r>
      <w:r>
        <w:rPr>
          <w:spacing w:val="30"/>
        </w:rPr>
        <w:t xml:space="preserve"> </w:t>
      </w:r>
      <w:r>
        <w:rPr>
          <w:spacing w:val="-24"/>
        </w:rPr>
        <w:t>T</w:t>
      </w:r>
      <w:r>
        <w:t>oday</w:t>
      </w:r>
      <w:r>
        <w:rPr>
          <w:spacing w:val="1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cool</w:t>
      </w:r>
      <w:r>
        <w:rPr>
          <w:spacing w:val="16"/>
        </w:rPr>
        <w:t xml:space="preserve"> </w:t>
      </w:r>
      <w:r>
        <w:t>breeze</w:t>
      </w:r>
      <w:r>
        <w:rPr>
          <w:spacing w:val="20"/>
        </w:rPr>
        <w:t xml:space="preserve"> </w:t>
      </w:r>
      <w:r>
        <w:rPr>
          <w:w w:val="107"/>
        </w:rPr>
        <w:t xml:space="preserve">burns </w:t>
      </w:r>
      <w:r>
        <w:rPr>
          <w:spacing w:val="-2"/>
        </w:rPr>
        <w:t>lik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fir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soothin</w:t>
      </w:r>
      <w:r>
        <w:t xml:space="preserve">g </w:t>
      </w:r>
      <w:r>
        <w:rPr>
          <w:spacing w:val="5"/>
        </w:rPr>
        <w:t xml:space="preserve"> </w:t>
      </w:r>
      <w:r>
        <w:rPr>
          <w:spacing w:val="-2"/>
        </w:rPr>
        <w:t>moo</w:t>
      </w:r>
      <w:r>
        <w:t xml:space="preserve">n  </w:t>
      </w:r>
      <w:r>
        <w:rPr>
          <w:spacing w:val="-2"/>
        </w:rPr>
        <w:t>seem</w:t>
      </w:r>
      <w:r>
        <w:t>s</w:t>
      </w:r>
      <w:r>
        <w:rPr>
          <w:spacing w:val="32"/>
        </w:rPr>
        <w:t xml:space="preserve"> </w:t>
      </w:r>
      <w:r>
        <w:rPr>
          <w:spacing w:val="-2"/>
        </w:rPr>
        <w:t>jus</w:t>
      </w:r>
      <w:r>
        <w:t>t</w:t>
      </w:r>
      <w:r>
        <w:rPr>
          <w:spacing w:val="45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2"/>
          <w:w w:val="102"/>
        </w:rPr>
        <w:t xml:space="preserve">deadly </w:t>
      </w:r>
      <w:r>
        <w:rPr>
          <w:i/>
          <w:spacing w:val="-2"/>
        </w:rPr>
        <w:t>halähal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rPr>
          <w:spacing w:val="-2"/>
        </w:rPr>
        <w:t>poiso</w:t>
      </w:r>
      <w:r>
        <w:t>n</w:t>
      </w:r>
      <w:r>
        <w:rPr>
          <w:spacing w:val="40"/>
        </w:rPr>
        <w:t xml:space="preserve"> </w:t>
      </w:r>
      <w:r>
        <w:rPr>
          <w:spacing w:val="-2"/>
        </w:rPr>
        <w:t>[produce</w:t>
      </w:r>
      <w:r>
        <w:t xml:space="preserve">d </w:t>
      </w:r>
      <w:r>
        <w:rPr>
          <w:spacing w:val="18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4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demigod</w:t>
      </w:r>
      <w:r>
        <w:t>s</w:t>
      </w:r>
      <w:r>
        <w:rPr>
          <w:spacing w:val="35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6"/>
        </w:rPr>
        <w:t xml:space="preserve"> </w:t>
      </w:r>
      <w:r>
        <w:rPr>
          <w:spacing w:val="-2"/>
          <w:w w:val="104"/>
        </w:rPr>
        <w:t xml:space="preserve">demons </w:t>
      </w:r>
      <w:r>
        <w:t xml:space="preserve">churned </w:t>
      </w:r>
      <w:r>
        <w:rPr>
          <w:spacing w:val="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ocean].</w:t>
      </w:r>
      <w:r>
        <w:rPr>
          <w:spacing w:val="31"/>
        </w:rPr>
        <w:t xml:space="preserve"> </w:t>
      </w:r>
      <w:r>
        <w:t>Despite</w:t>
      </w:r>
      <w:r>
        <w:rPr>
          <w:spacing w:val="14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this,</w:t>
      </w:r>
      <w:r>
        <w:rPr>
          <w:spacing w:val="28"/>
        </w:rPr>
        <w:t xml:space="preserve"> </w:t>
      </w:r>
      <w:r>
        <w:rPr>
          <w:i/>
          <w:w w:val="94"/>
        </w:rPr>
        <w:t>sakhé,</w:t>
      </w:r>
      <w:r>
        <w:rPr>
          <w:i/>
          <w:spacing w:val="11"/>
          <w:w w:val="94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rPr>
          <w:w w:val="106"/>
        </w:rPr>
        <w:t xml:space="preserve">unrestrained </w:t>
      </w:r>
      <w:r>
        <w:rPr>
          <w:spacing w:val="-2"/>
        </w:rPr>
        <w:t>hear</w:t>
      </w:r>
      <w:r>
        <w:t>t</w:t>
      </w:r>
      <w:r>
        <w:rPr>
          <w:spacing w:val="21"/>
        </w:rPr>
        <w:t xml:space="preserve"> </w:t>
      </w:r>
      <w:r>
        <w:rPr>
          <w:spacing w:val="-2"/>
        </w:rPr>
        <w:t>stil</w:t>
      </w:r>
      <w:r>
        <w:t>l</w:t>
      </w:r>
      <w:r>
        <w:rPr>
          <w:spacing w:val="3"/>
        </w:rPr>
        <w:t xml:space="preserve"> </w:t>
      </w:r>
      <w:r>
        <w:rPr>
          <w:spacing w:val="-2"/>
        </w:rPr>
        <w:t>race</w:t>
      </w:r>
      <w:r>
        <w:t xml:space="preserve">s </w:t>
      </w:r>
      <w:r>
        <w:rPr>
          <w:spacing w:val="-2"/>
        </w:rPr>
        <w:t>afte</w:t>
      </w:r>
      <w:r>
        <w:t>r</w:t>
      </w:r>
      <w:r>
        <w:rPr>
          <w:spacing w:val="3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0"/>
        </w:rPr>
        <w:t xml:space="preserve"> </w:t>
      </w:r>
      <w:r>
        <w:rPr>
          <w:spacing w:val="-2"/>
          <w:w w:val="94"/>
        </w:rPr>
        <w:t>Kåñëa</w:t>
      </w:r>
      <w:r>
        <w:rPr>
          <w:w w:val="94"/>
        </w:rPr>
        <w:t>,</w:t>
      </w:r>
      <w:r>
        <w:rPr>
          <w:spacing w:val="4"/>
          <w:w w:val="94"/>
        </w:rPr>
        <w:t xml:space="preserve"> </w:t>
      </w:r>
      <w:r>
        <w:rPr>
          <w:spacing w:val="-2"/>
        </w:rPr>
        <w:t>and</w:t>
      </w:r>
      <w:r>
        <w:t>,</w:t>
      </w:r>
      <w:r>
        <w:rPr>
          <w:spacing w:val="16"/>
        </w:rPr>
        <w:t xml:space="preserve"> </w:t>
      </w:r>
      <w:r>
        <w:rPr>
          <w:spacing w:val="-2"/>
        </w:rPr>
        <w:t>bein</w:t>
      </w:r>
      <w:r>
        <w:t>g</w:t>
      </w:r>
      <w:r>
        <w:rPr>
          <w:spacing w:val="5"/>
        </w:rPr>
        <w:t xml:space="preserve"> </w:t>
      </w:r>
      <w:r>
        <w:rPr>
          <w:spacing w:val="-2"/>
        </w:rPr>
        <w:t>undiscerning</w:t>
      </w:r>
      <w:r>
        <w:t xml:space="preserve">, </w:t>
      </w:r>
      <w:r>
        <w:rPr>
          <w:spacing w:val="1"/>
        </w:rPr>
        <w:t xml:space="preserve"> </w:t>
      </w:r>
      <w:r>
        <w:rPr>
          <w:spacing w:val="-2"/>
          <w:w w:val="104"/>
        </w:rPr>
        <w:t xml:space="preserve">has </w:t>
      </w:r>
      <w:r>
        <w:t>become</w:t>
      </w:r>
      <w:r>
        <w:rPr>
          <w:spacing w:val="26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cause</w:t>
      </w:r>
      <w:r>
        <w:rPr>
          <w:spacing w:val="23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My suffering.</w:t>
      </w:r>
      <w:r>
        <w:rPr>
          <w:spacing w:val="22"/>
        </w:rPr>
        <w:t xml:space="preserve"> </w:t>
      </w:r>
      <w:r>
        <w:t>Lotus-eyed</w:t>
      </w:r>
      <w:r>
        <w:rPr>
          <w:spacing w:val="23"/>
        </w:rPr>
        <w:t xml:space="preserve"> </w:t>
      </w:r>
      <w:r>
        <w:t>women</w:t>
      </w:r>
      <w:r>
        <w:rPr>
          <w:spacing w:val="32"/>
        </w:rPr>
        <w:t xml:space="preserve"> </w:t>
      </w:r>
      <w:r>
        <w:rPr>
          <w:w w:val="104"/>
        </w:rPr>
        <w:t xml:space="preserve">who </w:t>
      </w:r>
      <w:r>
        <w:rPr>
          <w:spacing w:val="-2"/>
        </w:rPr>
        <w:t>hav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n</w:t>
      </w:r>
      <w:r>
        <w:t>o</w:t>
      </w:r>
      <w:r>
        <w:rPr>
          <w:spacing w:val="22"/>
        </w:rPr>
        <w:t xml:space="preserve"> </w:t>
      </w:r>
      <w:r>
        <w:rPr>
          <w:spacing w:val="-2"/>
        </w:rPr>
        <w:t>powe</w:t>
      </w:r>
      <w:r>
        <w:t>r</w:t>
      </w:r>
      <w:r>
        <w:rPr>
          <w:spacing w:val="2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2"/>
        </w:rPr>
        <w:t>discriminatio</w:t>
      </w:r>
      <w:r>
        <w:t xml:space="preserve">n </w:t>
      </w:r>
      <w:r>
        <w:rPr>
          <w:spacing w:val="4"/>
        </w:rPr>
        <w:t xml:space="preserve"> </w:t>
      </w:r>
      <w:r>
        <w:rPr>
          <w:spacing w:val="-2"/>
        </w:rPr>
        <w:t>fal</w:t>
      </w:r>
      <w:r>
        <w:t xml:space="preserve">l </w:t>
      </w:r>
      <w:r>
        <w:rPr>
          <w:spacing w:val="-2"/>
        </w:rPr>
        <w:t>pre</w:t>
      </w:r>
      <w:r>
        <w:t>y</w:t>
      </w:r>
      <w:r>
        <w:rPr>
          <w:spacing w:val="19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  <w:w w:val="106"/>
        </w:rPr>
        <w:t xml:space="preserve">unrelenting </w:t>
      </w:r>
      <w:r>
        <w:t>strikes</w:t>
      </w:r>
      <w:r>
        <w:rPr>
          <w:spacing w:val="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Kämadeva,</w:t>
      </w:r>
      <w:r>
        <w:rPr>
          <w:spacing w:val="-10"/>
        </w:rPr>
        <w:t xml:space="preserve"> </w:t>
      </w:r>
      <w:r>
        <w:t>who</w:t>
      </w:r>
      <w:r>
        <w:rPr>
          <w:spacing w:val="4"/>
        </w:rPr>
        <w:t xml:space="preserve"> </w:t>
      </w:r>
      <w:r>
        <w:t>becomes</w:t>
      </w:r>
      <w:r>
        <w:rPr>
          <w:spacing w:val="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source</w:t>
      </w:r>
      <w:r>
        <w:rPr>
          <w:spacing w:val="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endless</w:t>
      </w:r>
      <w:r>
        <w:rPr>
          <w:spacing w:val="8"/>
        </w:rPr>
        <w:t xml:space="preserve"> </w:t>
      </w:r>
      <w:r>
        <w:rPr>
          <w:w w:val="102"/>
        </w:rPr>
        <w:t xml:space="preserve">misery </w:t>
      </w:r>
      <w:r>
        <w:t>for</w:t>
      </w:r>
      <w:r>
        <w:rPr>
          <w:spacing w:val="8"/>
        </w:rPr>
        <w:t xml:space="preserve"> </w:t>
      </w:r>
      <w:r>
        <w:t>them.</w:t>
      </w:r>
      <w:r>
        <w:rPr>
          <w:spacing w:val="33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is,</w:t>
      </w:r>
      <w:r>
        <w:rPr>
          <w:spacing w:val="8"/>
        </w:rPr>
        <w:t xml:space="preserve"> </w:t>
      </w:r>
      <w:r>
        <w:t>Kämadeva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undefeatable.</w:t>
      </w:r>
      <w:r>
        <w:rPr>
          <w:spacing w:val="38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rPr>
          <w:w w:val="105"/>
        </w:rPr>
        <w:t xml:space="preserve">stunningly </w:t>
      </w:r>
      <w:r>
        <w:t xml:space="preserve">beautiful </w:t>
      </w:r>
      <w:r>
        <w:rPr>
          <w:spacing w:val="10"/>
        </w:rPr>
        <w:t xml:space="preserve"> </w:t>
      </w:r>
      <w:r>
        <w:t xml:space="preserve">women </w:t>
      </w:r>
      <w:r>
        <w:rPr>
          <w:spacing w:val="6"/>
        </w:rPr>
        <w:t xml:space="preserve"> </w:t>
      </w:r>
      <w:r>
        <w:t xml:space="preserve">such </w:t>
      </w:r>
      <w:r>
        <w:rPr>
          <w:spacing w:val="11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 xml:space="preserve">these, </w:t>
      </w:r>
      <w:r>
        <w:rPr>
          <w:spacing w:val="7"/>
        </w:rPr>
        <w:t xml:space="preserve"> </w:t>
      </w:r>
      <w:r>
        <w:t>he  is</w:t>
      </w:r>
      <w:r>
        <w:rPr>
          <w:spacing w:val="39"/>
        </w:rPr>
        <w:t xml:space="preserve"> </w:t>
      </w:r>
      <w:r>
        <w:t xml:space="preserve">exceptionally </w:t>
      </w:r>
      <w:r>
        <w:rPr>
          <w:spacing w:val="10"/>
        </w:rPr>
        <w:t xml:space="preserve"> </w:t>
      </w:r>
      <w:r>
        <w:rPr>
          <w:w w:val="106"/>
        </w:rPr>
        <w:t xml:space="preserve">harsh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antagonistic</w:t>
      </w:r>
      <w:r>
        <w:t>,</w:t>
      </w:r>
      <w:r>
        <w:rPr>
          <w:spacing w:val="30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2"/>
        </w:rPr>
        <w:t>heroine</w:t>
      </w:r>
      <w:r>
        <w:t>s</w:t>
      </w:r>
      <w:r>
        <w:rPr>
          <w:spacing w:val="3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2"/>
        </w:rPr>
        <w:t>separation</w:t>
      </w:r>
      <w:r>
        <w:t>,</w:t>
      </w:r>
      <w:r>
        <w:rPr>
          <w:spacing w:val="35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1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  <w:w w:val="105"/>
        </w:rPr>
        <w:t xml:space="preserve">utterly </w:t>
      </w:r>
      <w:r>
        <w:rPr>
          <w:w w:val="104"/>
        </w:rPr>
        <w:t>ruthless.”</w:t>
      </w:r>
    </w:p>
    <w:p w14:paraId="7ED8085E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40C5EA6C" w14:textId="77777777" w:rsidR="00150366" w:rsidRDefault="00000000">
      <w:pPr>
        <w:ind w:left="444" w:right="440"/>
        <w:jc w:val="center"/>
      </w:pPr>
      <w:r>
        <w:t>This</w:t>
      </w:r>
      <w:r>
        <w:rPr>
          <w:spacing w:val="13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features</w:t>
      </w:r>
      <w:r>
        <w:rPr>
          <w:spacing w:val="21"/>
        </w:rPr>
        <w:t xml:space="preserve"> </w:t>
      </w:r>
      <w:r>
        <w:rPr>
          <w:i/>
          <w:w w:val="95"/>
        </w:rPr>
        <w:t>hariëé-våtta-</w:t>
      </w:r>
      <w:r>
        <w:rPr>
          <w:i/>
          <w:spacing w:val="4"/>
          <w:w w:val="95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i/>
          <w:w w:val="102"/>
        </w:rPr>
        <w:t>virodhälaìkära.</w:t>
      </w:r>
    </w:p>
    <w:p w14:paraId="03BEF6D9" w14:textId="77777777" w:rsidR="00150366" w:rsidRDefault="00150366">
      <w:pPr>
        <w:spacing w:line="240" w:lineRule="exact"/>
        <w:rPr>
          <w:sz w:val="24"/>
          <w:szCs w:val="24"/>
        </w:rPr>
      </w:pPr>
    </w:p>
    <w:p w14:paraId="50108C7E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41</w:t>
      </w:r>
    </w:p>
    <w:p w14:paraId="25EA9751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33BBB43A" w14:textId="77777777" w:rsidR="00150366" w:rsidRDefault="00000000">
      <w:pPr>
        <w:spacing w:line="248" w:lineRule="auto"/>
        <w:ind w:left="1109" w:right="792" w:hanging="270"/>
      </w:pPr>
      <w:r>
        <w:rPr>
          <w:i/>
        </w:rPr>
        <w:t>bädhäà</w:t>
      </w:r>
      <w:r>
        <w:rPr>
          <w:i/>
          <w:spacing w:val="24"/>
        </w:rPr>
        <w:t xml:space="preserve"> </w:t>
      </w:r>
      <w:r>
        <w:rPr>
          <w:i/>
        </w:rPr>
        <w:t>vidhehi</w:t>
      </w:r>
      <w:r>
        <w:rPr>
          <w:i/>
          <w:spacing w:val="-12"/>
        </w:rPr>
        <w:t xml:space="preserve"> </w:t>
      </w:r>
      <w:r>
        <w:rPr>
          <w:i/>
        </w:rPr>
        <w:t>malayänila</w:t>
      </w:r>
      <w:r>
        <w:rPr>
          <w:i/>
          <w:spacing w:val="-9"/>
        </w:rPr>
        <w:t xml:space="preserve"> </w:t>
      </w:r>
      <w:r>
        <w:rPr>
          <w:i/>
          <w:w w:val="102"/>
        </w:rPr>
        <w:t xml:space="preserve">païca-bäëa </w:t>
      </w:r>
      <w:r>
        <w:rPr>
          <w:i/>
        </w:rPr>
        <w:t xml:space="preserve">präëän </w:t>
      </w:r>
      <w:r>
        <w:rPr>
          <w:i/>
          <w:w w:val="95"/>
        </w:rPr>
        <w:t>gåhäëa</w:t>
      </w:r>
      <w:r>
        <w:rPr>
          <w:i/>
          <w:spacing w:val="3"/>
          <w:w w:val="95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gåhaà</w:t>
      </w:r>
      <w:r>
        <w:rPr>
          <w:i/>
          <w:spacing w:val="10"/>
        </w:rPr>
        <w:t xml:space="preserve"> </w:t>
      </w:r>
      <w:r>
        <w:rPr>
          <w:i/>
        </w:rPr>
        <w:t>punar</w:t>
      </w:r>
      <w:r>
        <w:rPr>
          <w:i/>
          <w:spacing w:val="-10"/>
        </w:rPr>
        <w:t xml:space="preserve"> </w:t>
      </w:r>
      <w:r>
        <w:rPr>
          <w:i/>
        </w:rPr>
        <w:t>äçrayiñye</w:t>
      </w:r>
    </w:p>
    <w:p w14:paraId="42FDD895" w14:textId="77777777" w:rsidR="00150366" w:rsidRDefault="00000000">
      <w:pPr>
        <w:spacing w:line="248" w:lineRule="auto"/>
        <w:ind w:left="1109" w:right="864" w:hanging="270"/>
      </w:pPr>
      <w:r>
        <w:rPr>
          <w:i/>
        </w:rPr>
        <w:t xml:space="preserve">kià </w:t>
      </w:r>
      <w:r>
        <w:rPr>
          <w:i/>
          <w:spacing w:val="9"/>
        </w:rPr>
        <w:t xml:space="preserve"> </w:t>
      </w:r>
      <w:r>
        <w:rPr>
          <w:i/>
        </w:rPr>
        <w:t>te</w:t>
      </w:r>
      <w:r>
        <w:rPr>
          <w:i/>
          <w:spacing w:val="-4"/>
        </w:rPr>
        <w:t xml:space="preserve"> </w:t>
      </w:r>
      <w:r>
        <w:rPr>
          <w:i/>
          <w:w w:val="97"/>
        </w:rPr>
        <w:t>kåtänta-bhagini</w:t>
      </w:r>
      <w:r>
        <w:rPr>
          <w:i/>
          <w:spacing w:val="1"/>
          <w:w w:val="97"/>
        </w:rPr>
        <w:t xml:space="preserve"> </w:t>
      </w:r>
      <w:r>
        <w:rPr>
          <w:i/>
          <w:w w:val="97"/>
        </w:rPr>
        <w:t>kñamayä</w:t>
      </w:r>
      <w:r>
        <w:rPr>
          <w:i/>
          <w:spacing w:val="1"/>
          <w:w w:val="97"/>
        </w:rPr>
        <w:t xml:space="preserve"> </w:t>
      </w:r>
      <w:r>
        <w:rPr>
          <w:i/>
          <w:w w:val="104"/>
        </w:rPr>
        <w:t xml:space="preserve">taraìgair </w:t>
      </w:r>
      <w:r>
        <w:rPr>
          <w:i/>
        </w:rPr>
        <w:t>aìgäni</w:t>
      </w:r>
      <w:r>
        <w:rPr>
          <w:i/>
          <w:spacing w:val="26"/>
        </w:rPr>
        <w:t xml:space="preserve"> </w:t>
      </w:r>
      <w:r>
        <w:rPr>
          <w:i/>
        </w:rPr>
        <w:t>siïca</w:t>
      </w:r>
      <w:r>
        <w:rPr>
          <w:i/>
          <w:spacing w:val="26"/>
        </w:rPr>
        <w:t xml:space="preserve"> </w:t>
      </w:r>
      <w:r>
        <w:rPr>
          <w:i/>
        </w:rPr>
        <w:t>mama çämyatu</w:t>
      </w:r>
      <w:r>
        <w:rPr>
          <w:i/>
          <w:spacing w:val="-14"/>
        </w:rPr>
        <w:t xml:space="preserve"> </w:t>
      </w:r>
      <w:r>
        <w:rPr>
          <w:i/>
        </w:rPr>
        <w:t>deha-dähaù</w:t>
      </w:r>
    </w:p>
    <w:p w14:paraId="1F6A98DC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5776E366" w14:textId="77777777" w:rsidR="00150366" w:rsidRDefault="00000000">
      <w:pPr>
        <w:spacing w:line="220" w:lineRule="exact"/>
        <w:ind w:left="119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Malayan 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breeze,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go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ahead,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give me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trouble!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 </w:t>
      </w:r>
      <w:r>
        <w:rPr>
          <w:rFonts w:ascii="Book Antiqua" w:eastAsia="Book Antiqua" w:hAnsi="Book Antiqua" w:cs="Book Antiqua"/>
          <w:b/>
          <w:spacing w:val="-4"/>
        </w:rPr>
        <w:t>Païcabäëa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Go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lov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wh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shoot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fiv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arrows</w:t>
      </w:r>
      <w:r>
        <w:rPr>
          <w:rFonts w:ascii="Book Antiqua" w:eastAsia="Book Antiqua" w:hAnsi="Book Antiqua" w:cs="Book Antiqua"/>
          <w:b/>
        </w:rPr>
        <w:t xml:space="preserve">, </w:t>
      </w:r>
      <w:r>
        <w:rPr>
          <w:rFonts w:ascii="Book Antiqua" w:eastAsia="Book Antiqua" w:hAnsi="Book Antiqua" w:cs="Book Antiqua"/>
          <w:b/>
          <w:spacing w:val="-4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may </w:t>
      </w:r>
      <w:r>
        <w:rPr>
          <w:rFonts w:ascii="Book Antiqua" w:eastAsia="Book Antiqua" w:hAnsi="Book Antiqua" w:cs="Book Antiqua"/>
          <w:b/>
          <w:spacing w:val="-5"/>
        </w:rPr>
        <w:t>ro</w:t>
      </w:r>
      <w:r>
        <w:rPr>
          <w:rFonts w:ascii="Book Antiqua" w:eastAsia="Book Antiqua" w:hAnsi="Book Antiqua" w:cs="Book Antiqua"/>
          <w:b/>
        </w:rPr>
        <w:t>b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6"/>
        </w:rPr>
        <w:t>M</w:t>
      </w:r>
      <w:r>
        <w:rPr>
          <w:rFonts w:ascii="Book Antiqua" w:eastAsia="Book Antiqua" w:hAnsi="Book Antiqua" w:cs="Book Antiqua"/>
          <w:b/>
          <w:w w:val="86"/>
        </w:rPr>
        <w:t>e</w:t>
      </w:r>
      <w:r>
        <w:rPr>
          <w:rFonts w:ascii="Book Antiqua" w:eastAsia="Book Antiqua" w:hAnsi="Book Antiqua" w:cs="Book Antiqua"/>
          <w:b/>
          <w:spacing w:val="23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7"/>
        </w:rPr>
        <w:t>M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17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7"/>
        </w:rPr>
        <w:t>life</w:t>
      </w:r>
      <w:r>
        <w:rPr>
          <w:rFonts w:ascii="Book Antiqua" w:eastAsia="Book Antiqua" w:hAnsi="Book Antiqua" w:cs="Book Antiqua"/>
          <w:b/>
          <w:w w:val="87"/>
        </w:rPr>
        <w:t>,</w:t>
      </w:r>
      <w:r>
        <w:rPr>
          <w:rFonts w:ascii="Book Antiqua" w:eastAsia="Book Antiqua" w:hAnsi="Book Antiqua" w:cs="Book Antiqua"/>
          <w:b/>
          <w:spacing w:val="29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bu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wil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neve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retur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home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19"/>
        </w:rPr>
        <w:t>Y</w:t>
      </w:r>
      <w:r>
        <w:rPr>
          <w:rFonts w:ascii="Book Antiqua" w:eastAsia="Book Antiqua" w:hAnsi="Book Antiqua" w:cs="Book Antiqua"/>
          <w:b/>
          <w:spacing w:val="-5"/>
        </w:rPr>
        <w:t xml:space="preserve">amunä, </w:t>
      </w:r>
      <w:r>
        <w:rPr>
          <w:rFonts w:ascii="Book Antiqua" w:eastAsia="Book Antiqua" w:hAnsi="Book Antiqua" w:cs="Book Antiqua"/>
          <w:b/>
        </w:rPr>
        <w:t>sister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14"/>
        </w:rPr>
        <w:t>Y</w:t>
      </w:r>
      <w:r>
        <w:rPr>
          <w:rFonts w:ascii="Book Antiqua" w:eastAsia="Book Antiqua" w:hAnsi="Book Antiqua" w:cs="Book Antiqua"/>
          <w:b/>
        </w:rPr>
        <w:t>ama,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lord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death!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Why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should</w:t>
      </w:r>
      <w:r>
        <w:rPr>
          <w:rFonts w:ascii="Book Antiqua" w:eastAsia="Book Antiqua" w:hAnsi="Book Antiqua" w:cs="Book Antiqua"/>
          <w:b/>
          <w:spacing w:val="3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hold </w:t>
      </w:r>
      <w:r>
        <w:rPr>
          <w:rFonts w:ascii="Book Antiqua" w:eastAsia="Book Antiqua" w:hAnsi="Book Antiqua" w:cs="Book Antiqua"/>
          <w:b/>
          <w:spacing w:val="-3"/>
          <w:w w:val="88"/>
        </w:rPr>
        <w:t>back</w:t>
      </w:r>
      <w:r>
        <w:rPr>
          <w:rFonts w:ascii="Book Antiqua" w:eastAsia="Book Antiqua" w:hAnsi="Book Antiqua" w:cs="Book Antiqua"/>
          <w:b/>
          <w:w w:val="88"/>
        </w:rPr>
        <w:t>?</w:t>
      </w:r>
      <w:r>
        <w:rPr>
          <w:rFonts w:ascii="Book Antiqua" w:eastAsia="Book Antiqua" w:hAnsi="Book Antiqua" w:cs="Book Antiqua"/>
          <w:b/>
          <w:spacing w:val="3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Drow</w:t>
      </w:r>
      <w:r>
        <w:rPr>
          <w:rFonts w:ascii="Book Antiqua" w:eastAsia="Book Antiqua" w:hAnsi="Book Antiqua" w:cs="Book Antiqua"/>
          <w:b/>
          <w:w w:val="88"/>
        </w:rPr>
        <w:t>n</w:t>
      </w:r>
      <w:r>
        <w:rPr>
          <w:rFonts w:ascii="Book Antiqua" w:eastAsia="Book Antiqua" w:hAnsi="Book Antiqua" w:cs="Book Antiqua"/>
          <w:b/>
          <w:spacing w:val="3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2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wave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 xml:space="preserve">conflagration </w:t>
      </w:r>
      <w:r>
        <w:rPr>
          <w:rFonts w:ascii="Book Antiqua" w:eastAsia="Book Antiqua" w:hAnsi="Book Antiqua" w:cs="Book Antiqua"/>
          <w:b/>
          <w:w w:val="90"/>
        </w:rPr>
        <w:t>raging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My</w:t>
      </w:r>
      <w:r>
        <w:rPr>
          <w:rFonts w:ascii="Book Antiqua" w:eastAsia="Book Antiqua" w:hAnsi="Book Antiqua" w:cs="Book Antiqua"/>
          <w:b/>
          <w:spacing w:val="4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body</w:t>
      </w:r>
      <w:r>
        <w:rPr>
          <w:rFonts w:ascii="Book Antiqua" w:eastAsia="Book Antiqua" w:hAnsi="Book Antiqua" w:cs="Book Antiqua"/>
          <w:b/>
          <w:spacing w:val="19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will</w:t>
      </w:r>
      <w:r>
        <w:rPr>
          <w:rFonts w:ascii="Book Antiqua" w:eastAsia="Book Antiqua" w:hAnsi="Book Antiqua" w:cs="Book Antiqua"/>
          <w:b/>
          <w:spacing w:val="10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extinguished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forever.”</w:t>
      </w:r>
    </w:p>
    <w:p w14:paraId="06FE91BB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6F2965F5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2395C98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0DA1FEFA" w14:textId="77777777" w:rsidR="00150366" w:rsidRDefault="00000000">
      <w:pPr>
        <w:spacing w:line="248" w:lineRule="auto"/>
        <w:ind w:left="119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 xml:space="preserve">Çré </w:t>
      </w:r>
      <w:r>
        <w:rPr>
          <w:spacing w:val="17"/>
          <w:w w:val="78"/>
        </w:rPr>
        <w:t xml:space="preserve"> </w:t>
      </w:r>
      <w:r>
        <w:t>Rädhä  is</w:t>
      </w:r>
      <w:r>
        <w:rPr>
          <w:spacing w:val="45"/>
        </w:rPr>
        <w:t xml:space="preserve"> </w:t>
      </w:r>
      <w:r>
        <w:t xml:space="preserve">now </w:t>
      </w:r>
      <w:r>
        <w:rPr>
          <w:spacing w:val="9"/>
        </w:rPr>
        <w:t xml:space="preserve"> </w:t>
      </w:r>
      <w:r>
        <w:t xml:space="preserve">burning </w:t>
      </w:r>
      <w:r>
        <w:rPr>
          <w:spacing w:val="32"/>
        </w:rPr>
        <w:t xml:space="preserve"> </w:t>
      </w:r>
      <w:r>
        <w:t xml:space="preserve">in </w:t>
      </w:r>
      <w:r>
        <w:rPr>
          <w:spacing w:val="6"/>
        </w:rPr>
        <w:t xml:space="preserve"> </w:t>
      </w:r>
      <w:r>
        <w:t xml:space="preserve">the </w:t>
      </w:r>
      <w:r>
        <w:rPr>
          <w:spacing w:val="12"/>
        </w:rPr>
        <w:t xml:space="preserve"> </w:t>
      </w:r>
      <w:r>
        <w:t xml:space="preserve">heat </w:t>
      </w:r>
      <w:r>
        <w:rPr>
          <w:spacing w:val="1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w w:val="104"/>
        </w:rPr>
        <w:t xml:space="preserve">separation. </w:t>
      </w:r>
      <w:r>
        <w:rPr>
          <w:spacing w:val="-14"/>
        </w:rPr>
        <w:t>T</w:t>
      </w:r>
      <w:r>
        <w:t xml:space="preserve">aking </w:t>
      </w:r>
      <w:r>
        <w:rPr>
          <w:spacing w:val="7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vow</w:t>
      </w:r>
      <w:r>
        <w:rPr>
          <w:spacing w:val="44"/>
        </w:rPr>
        <w:t xml:space="preserve"> </w:t>
      </w:r>
      <w:r>
        <w:t xml:space="preserve">to </w:t>
      </w:r>
      <w:r>
        <w:rPr>
          <w:spacing w:val="5"/>
        </w:rPr>
        <w:t xml:space="preserve"> </w:t>
      </w:r>
      <w:r>
        <w:t>give</w:t>
      </w:r>
      <w:r>
        <w:rPr>
          <w:spacing w:val="34"/>
        </w:rPr>
        <w:t xml:space="preserve"> </w:t>
      </w:r>
      <w:r>
        <w:t xml:space="preserve">up </w:t>
      </w:r>
      <w:r>
        <w:rPr>
          <w:spacing w:val="12"/>
        </w:rPr>
        <w:t xml:space="preserve"> </w:t>
      </w:r>
      <w:r>
        <w:t>Her  life,</w:t>
      </w:r>
      <w:r>
        <w:rPr>
          <w:spacing w:val="38"/>
        </w:rPr>
        <w:t xml:space="preserve"> </w:t>
      </w:r>
      <w:r>
        <w:t>She</w:t>
      </w:r>
      <w:r>
        <w:rPr>
          <w:spacing w:val="38"/>
        </w:rPr>
        <w:t xml:space="preserve"> </w:t>
      </w:r>
      <w:r>
        <w:t>says,</w:t>
      </w:r>
      <w:r>
        <w:rPr>
          <w:spacing w:val="40"/>
        </w:rPr>
        <w:t xml:space="preserve"> </w:t>
      </w:r>
      <w:r>
        <w:t>“O</w:t>
      </w:r>
      <w:r>
        <w:rPr>
          <w:spacing w:val="44"/>
        </w:rPr>
        <w:t xml:space="preserve"> </w:t>
      </w:r>
      <w:r>
        <w:t xml:space="preserve">Malayan </w:t>
      </w:r>
      <w:r>
        <w:rPr>
          <w:spacing w:val="-2"/>
        </w:rPr>
        <w:t>breeze</w:t>
      </w:r>
      <w:r>
        <w:t>!</w:t>
      </w:r>
      <w:r>
        <w:rPr>
          <w:spacing w:val="30"/>
        </w:rPr>
        <w:t xml:space="preserve"> </w:t>
      </w:r>
      <w:r>
        <w:t>O</w:t>
      </w:r>
      <w:r>
        <w:rPr>
          <w:spacing w:val="21"/>
        </w:rPr>
        <w:t xml:space="preserve"> </w:t>
      </w:r>
      <w:r>
        <w:rPr>
          <w:spacing w:val="-2"/>
        </w:rPr>
        <w:t>coolin</w:t>
      </w:r>
      <w:r>
        <w:t>g</w:t>
      </w:r>
      <w:r>
        <w:rPr>
          <w:spacing w:val="30"/>
        </w:rPr>
        <w:t xml:space="preserve"> </w:t>
      </w:r>
      <w:r>
        <w:rPr>
          <w:spacing w:val="-2"/>
        </w:rPr>
        <w:t>wind</w:t>
      </w:r>
      <w:r>
        <w:t>,</w:t>
      </w:r>
      <w:r>
        <w:rPr>
          <w:spacing w:val="36"/>
        </w:rPr>
        <w:t xml:space="preserve"> </w:t>
      </w:r>
      <w:r>
        <w:rPr>
          <w:spacing w:val="-2"/>
        </w:rPr>
        <w:t>wha</w:t>
      </w:r>
      <w:r>
        <w:t>t</w:t>
      </w:r>
      <w:r>
        <w:rPr>
          <w:spacing w:val="34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27"/>
        </w:rPr>
        <w:t xml:space="preserve"> </w:t>
      </w:r>
      <w:r>
        <w:rPr>
          <w:spacing w:val="-2"/>
        </w:rPr>
        <w:t>waitin</w:t>
      </w:r>
      <w:r>
        <w:t>g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t>?</w:t>
      </w:r>
      <w:r>
        <w:rPr>
          <w:spacing w:val="21"/>
        </w:rPr>
        <w:t xml:space="preserve"> </w:t>
      </w:r>
      <w:r>
        <w:rPr>
          <w:spacing w:val="-2"/>
        </w:rPr>
        <w:t>Giv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 xml:space="preserve">Me </w:t>
      </w:r>
      <w:r>
        <w:t>as</w:t>
      </w:r>
      <w:r>
        <w:rPr>
          <w:spacing w:val="12"/>
        </w:rPr>
        <w:t xml:space="preserve"> </w:t>
      </w:r>
      <w:r>
        <w:t>much</w:t>
      </w:r>
      <w:r>
        <w:rPr>
          <w:spacing w:val="39"/>
        </w:rPr>
        <w:t xml:space="preserve"> </w:t>
      </w:r>
      <w:r>
        <w:t>pain</w:t>
      </w:r>
      <w:r>
        <w:rPr>
          <w:spacing w:val="29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you</w:t>
      </w:r>
      <w:r>
        <w:rPr>
          <w:spacing w:val="21"/>
        </w:rPr>
        <w:t xml:space="preserve"> </w:t>
      </w:r>
      <w:r>
        <w:t>like!</w:t>
      </w:r>
      <w:r>
        <w:rPr>
          <w:spacing w:val="23"/>
        </w:rPr>
        <w:t xml:space="preserve"> </w:t>
      </w:r>
      <w:r>
        <w:t>O</w:t>
      </w:r>
      <w:r>
        <w:rPr>
          <w:spacing w:val="15"/>
        </w:rPr>
        <w:t xml:space="preserve"> </w:t>
      </w:r>
      <w:r>
        <w:rPr>
          <w:w w:val="110"/>
        </w:rPr>
        <w:t>Païcabäëa,</w:t>
      </w:r>
      <w:r>
        <w:rPr>
          <w:spacing w:val="7"/>
          <w:w w:val="110"/>
        </w:rPr>
        <w:t xml:space="preserve"> </w:t>
      </w:r>
      <w:r>
        <w:t xml:space="preserve">plunder </w:t>
      </w:r>
      <w:r>
        <w:rPr>
          <w:spacing w:val="5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rPr>
          <w:i/>
        </w:rPr>
        <w:t>präëa</w:t>
      </w:r>
      <w:r>
        <w:rPr>
          <w:w w:val="103"/>
        </w:rPr>
        <w:t xml:space="preserve">. </w:t>
      </w:r>
      <w:r>
        <w:t>That</w:t>
      </w:r>
      <w:r>
        <w:rPr>
          <w:spacing w:val="45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why</w:t>
      </w:r>
      <w:r>
        <w:rPr>
          <w:spacing w:val="34"/>
        </w:rPr>
        <w:t xml:space="preserve"> </w:t>
      </w:r>
      <w:r>
        <w:t>you</w:t>
      </w:r>
      <w:r>
        <w:rPr>
          <w:spacing w:val="36"/>
        </w:rPr>
        <w:t xml:space="preserve"> </w:t>
      </w:r>
      <w:r>
        <w:t>have</w:t>
      </w:r>
      <w:r>
        <w:rPr>
          <w:spacing w:val="35"/>
        </w:rPr>
        <w:t xml:space="preserve"> </w:t>
      </w:r>
      <w:r>
        <w:t>been</w:t>
      </w:r>
      <w:r>
        <w:rPr>
          <w:spacing w:val="43"/>
        </w:rPr>
        <w:t xml:space="preserve"> </w:t>
      </w:r>
      <w:r>
        <w:t>invested</w:t>
      </w:r>
      <w:r>
        <w:rPr>
          <w:spacing w:val="47"/>
        </w:rPr>
        <w:t xml:space="preserve"> </w:t>
      </w:r>
      <w:r>
        <w:t>with</w:t>
      </w:r>
      <w:r>
        <w:rPr>
          <w:spacing w:val="46"/>
        </w:rPr>
        <w:t xml:space="preserve"> </w:t>
      </w:r>
      <w:r>
        <w:t>five</w:t>
      </w:r>
      <w:r>
        <w:rPr>
          <w:spacing w:val="15"/>
        </w:rPr>
        <w:t xml:space="preserve"> </w:t>
      </w:r>
      <w:r>
        <w:t>arrows</w:t>
      </w:r>
      <w:r>
        <w:rPr>
          <w:spacing w:val="43"/>
        </w:rPr>
        <w:t xml:space="preserve"> </w:t>
      </w:r>
      <w:r>
        <w:t>–</w:t>
      </w:r>
      <w:r>
        <w:rPr>
          <w:spacing w:val="27"/>
        </w:rPr>
        <w:t xml:space="preserve"> </w:t>
      </w:r>
      <w:r>
        <w:rPr>
          <w:w w:val="107"/>
        </w:rPr>
        <w:t>to</w:t>
      </w:r>
    </w:p>
    <w:p w14:paraId="1ABF6270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B301D35" w14:textId="77777777" w:rsidR="00150366" w:rsidRDefault="00150366">
      <w:pPr>
        <w:spacing w:line="200" w:lineRule="exact"/>
      </w:pPr>
    </w:p>
    <w:p w14:paraId="3FDD4EC6" w14:textId="77777777" w:rsidR="00150366" w:rsidRDefault="00000000">
      <w:pPr>
        <w:spacing w:before="29" w:line="252" w:lineRule="auto"/>
        <w:ind w:left="120" w:right="84"/>
        <w:jc w:val="both"/>
      </w:pPr>
      <w:r>
        <w:rPr>
          <w:spacing w:val="-4"/>
        </w:rPr>
        <w:t>stea</w:t>
      </w:r>
      <w:r>
        <w:t>l</w:t>
      </w:r>
      <w:r>
        <w:rPr>
          <w:spacing w:val="21"/>
        </w:rPr>
        <w:t xml:space="preserve"> </w:t>
      </w:r>
      <w:r>
        <w:rPr>
          <w:spacing w:val="-4"/>
        </w:rPr>
        <w:t>M</w:t>
      </w:r>
      <w:r>
        <w:t xml:space="preserve">y </w:t>
      </w:r>
      <w:r>
        <w:rPr>
          <w:spacing w:val="-4"/>
        </w:rPr>
        <w:t>fiv</w:t>
      </w:r>
      <w:r>
        <w:t>e</w:t>
      </w:r>
      <w:r>
        <w:rPr>
          <w:spacing w:val="1"/>
        </w:rPr>
        <w:t xml:space="preserve"> </w:t>
      </w:r>
      <w:r>
        <w:rPr>
          <w:spacing w:val="-4"/>
        </w:rPr>
        <w:t>life-airs</w:t>
      </w:r>
      <w:r>
        <w:t>.</w:t>
      </w:r>
      <w:r>
        <w:rPr>
          <w:spacing w:val="14"/>
        </w:rPr>
        <w:t xml:space="preserve"> </w:t>
      </w:r>
      <w:r>
        <w:rPr>
          <w:spacing w:val="-4"/>
        </w:rPr>
        <w:t>Stealin</w:t>
      </w:r>
      <w:r>
        <w:t>g</w:t>
      </w:r>
      <w:r>
        <w:rPr>
          <w:spacing w:val="14"/>
        </w:rPr>
        <w:t xml:space="preserve"> </w:t>
      </w:r>
      <w:r>
        <w:rPr>
          <w:i/>
          <w:spacing w:val="-4"/>
        </w:rPr>
        <w:t>präë</w:t>
      </w:r>
      <w:r>
        <w:rPr>
          <w:i/>
        </w:rPr>
        <w:t>a</w:t>
      </w:r>
      <w:r>
        <w:rPr>
          <w:i/>
          <w:spacing w:val="14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4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32"/>
        </w:rPr>
        <w:t xml:space="preserve"> </w:t>
      </w:r>
      <w:r>
        <w:rPr>
          <w:spacing w:val="-4"/>
        </w:rPr>
        <w:t>onl</w:t>
      </w:r>
      <w:r>
        <w:t>y</w:t>
      </w:r>
      <w:r>
        <w:rPr>
          <w:spacing w:val="25"/>
        </w:rPr>
        <w:t xml:space="preserve"> </w:t>
      </w:r>
      <w:r>
        <w:rPr>
          <w:spacing w:val="-4"/>
        </w:rPr>
        <w:t>busines</w:t>
      </w:r>
      <w:r>
        <w:t>s</w:t>
      </w:r>
      <w:r>
        <w:rPr>
          <w:spacing w:val="34"/>
        </w:rPr>
        <w:t xml:space="preserve"> </w:t>
      </w:r>
      <w:r>
        <w:rPr>
          <w:spacing w:val="-4"/>
          <w:w w:val="107"/>
        </w:rPr>
        <w:t xml:space="preserve">in </w:t>
      </w:r>
      <w:r>
        <w:t>life.</w:t>
      </w:r>
      <w:r>
        <w:rPr>
          <w:spacing w:val="-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be,</w:t>
      </w:r>
      <w:r>
        <w:rPr>
          <w:spacing w:val="9"/>
        </w:rPr>
        <w:t xml:space="preserve"> </w:t>
      </w:r>
      <w:r>
        <w:t>Kämadeva,</w:t>
      </w:r>
      <w:r>
        <w:rPr>
          <w:spacing w:val="4"/>
        </w:rPr>
        <w:t xml:space="preserve"> </w:t>
      </w:r>
      <w:r>
        <w:t>but</w:t>
      </w:r>
      <w:r>
        <w:rPr>
          <w:spacing w:val="24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inflame</w:t>
      </w:r>
      <w:r>
        <w:rPr>
          <w:spacing w:val="16"/>
        </w:rPr>
        <w:t xml:space="preserve"> </w:t>
      </w:r>
      <w:r>
        <w:t>those</w:t>
      </w:r>
      <w:r>
        <w:rPr>
          <w:spacing w:val="25"/>
        </w:rPr>
        <w:t xml:space="preserve"> </w:t>
      </w:r>
      <w:r>
        <w:t>who</w:t>
      </w:r>
      <w:r>
        <w:rPr>
          <w:spacing w:val="18"/>
        </w:rPr>
        <w:t xml:space="preserve"> </w:t>
      </w:r>
      <w:r>
        <w:rPr>
          <w:w w:val="103"/>
        </w:rPr>
        <w:t xml:space="preserve">are </w:t>
      </w:r>
      <w:r>
        <w:rPr>
          <w:spacing w:val="-4"/>
        </w:rPr>
        <w:t>sufferin</w:t>
      </w:r>
      <w:r>
        <w:t>g</w:t>
      </w:r>
      <w:r>
        <w:rPr>
          <w:spacing w:val="41"/>
        </w:rPr>
        <w:t xml:space="preserve"> </w:t>
      </w:r>
      <w:r>
        <w:rPr>
          <w:spacing w:val="-4"/>
        </w:rPr>
        <w:t>an</w:t>
      </w:r>
      <w:r>
        <w:t xml:space="preserve">d </w:t>
      </w:r>
      <w:r>
        <w:rPr>
          <w:spacing w:val="1"/>
        </w:rPr>
        <w:t xml:space="preserve"> </w:t>
      </w:r>
      <w:r>
        <w:rPr>
          <w:spacing w:val="-4"/>
        </w:rPr>
        <w:t>tur</w:t>
      </w:r>
      <w:r>
        <w:t xml:space="preserve">n </w:t>
      </w:r>
      <w:r>
        <w:rPr>
          <w:spacing w:val="19"/>
        </w:rPr>
        <w:t xml:space="preserve"> </w:t>
      </w:r>
      <w:r>
        <w:rPr>
          <w:spacing w:val="-4"/>
        </w:rPr>
        <w:t>the</w:t>
      </w:r>
      <w:r>
        <w:t xml:space="preserve">m </w:t>
      </w:r>
      <w:r>
        <w:rPr>
          <w:spacing w:val="8"/>
        </w:rPr>
        <w:t xml:space="preserve"> </w:t>
      </w:r>
      <w:r>
        <w:rPr>
          <w:spacing w:val="-4"/>
        </w:rPr>
        <w:t>int</w:t>
      </w:r>
      <w:r>
        <w:t xml:space="preserve">o </w:t>
      </w:r>
      <w:r>
        <w:rPr>
          <w:spacing w:val="6"/>
        </w:rPr>
        <w:t xml:space="preserve"> </w:t>
      </w:r>
      <w:r>
        <w:rPr>
          <w:spacing w:val="-4"/>
        </w:rPr>
        <w:t>householders</w:t>
      </w:r>
      <w:r>
        <w:t xml:space="preserve">. </w:t>
      </w:r>
      <w:r>
        <w:rPr>
          <w:spacing w:val="39"/>
        </w:rPr>
        <w:t xml:space="preserve"> </w:t>
      </w:r>
      <w:r>
        <w:rPr>
          <w:spacing w:val="-4"/>
        </w:rPr>
        <w:t>However</w:t>
      </w:r>
      <w:r>
        <w:t>,</w:t>
      </w:r>
      <w:r>
        <w:rPr>
          <w:spacing w:val="42"/>
        </w:rPr>
        <w:t xml:space="preserve"> </w:t>
      </w:r>
      <w:r>
        <w:t>I</w:t>
      </w:r>
      <w:r>
        <w:rPr>
          <w:spacing w:val="34"/>
        </w:rPr>
        <w:t xml:space="preserve"> </w:t>
      </w:r>
      <w:r>
        <w:rPr>
          <w:spacing w:val="-4"/>
        </w:rPr>
        <w:t xml:space="preserve">will </w:t>
      </w:r>
      <w:r>
        <w:t>die</w:t>
      </w:r>
      <w:r>
        <w:rPr>
          <w:spacing w:val="19"/>
        </w:rPr>
        <w:t xml:space="preserve"> </w:t>
      </w:r>
      <w:r>
        <w:t>first.</w:t>
      </w:r>
      <w:r>
        <w:rPr>
          <w:spacing w:val="19"/>
        </w:rPr>
        <w:t xml:space="preserve"> </w:t>
      </w:r>
      <w:r>
        <w:t>No</w:t>
      </w:r>
      <w:r>
        <w:rPr>
          <w:spacing w:val="19"/>
        </w:rPr>
        <w:t xml:space="preserve"> </w:t>
      </w:r>
      <w:r>
        <w:t>matter</w:t>
      </w:r>
      <w:r>
        <w:rPr>
          <w:spacing w:val="43"/>
        </w:rPr>
        <w:t xml:space="preserve"> </w:t>
      </w:r>
      <w:r>
        <w:t>how</w:t>
      </w:r>
      <w:r>
        <w:rPr>
          <w:spacing w:val="26"/>
        </w:rPr>
        <w:t xml:space="preserve"> </w:t>
      </w:r>
      <w:r>
        <w:t>much</w:t>
      </w:r>
      <w:r>
        <w:rPr>
          <w:spacing w:val="39"/>
        </w:rPr>
        <w:t xml:space="preserve"> </w:t>
      </w:r>
      <w:r>
        <w:t>you</w:t>
      </w:r>
      <w:r>
        <w:rPr>
          <w:spacing w:val="21"/>
        </w:rPr>
        <w:t xml:space="preserve"> </w:t>
      </w:r>
      <w:r>
        <w:t>control</w:t>
      </w:r>
      <w:r>
        <w:rPr>
          <w:spacing w:val="46"/>
        </w:rPr>
        <w:t xml:space="preserve"> </w:t>
      </w:r>
      <w:r>
        <w:t>Me,</w:t>
      </w:r>
      <w:r>
        <w:rPr>
          <w:spacing w:val="6"/>
        </w:rPr>
        <w:t xml:space="preserve"> </w:t>
      </w:r>
      <w:r>
        <w:t>I</w:t>
      </w:r>
      <w:r>
        <w:rPr>
          <w:spacing w:val="12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rPr>
          <w:w w:val="103"/>
        </w:rPr>
        <w:t xml:space="preserve">never </w:t>
      </w:r>
      <w:r>
        <w:t>go</w:t>
      </w:r>
      <w:r>
        <w:rPr>
          <w:spacing w:val="14"/>
        </w:rPr>
        <w:t xml:space="preserve"> </w:t>
      </w:r>
      <w:r>
        <w:t>back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My house.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</w:t>
      </w:r>
      <w:r>
        <w:t>will</w:t>
      </w:r>
      <w:r>
        <w:rPr>
          <w:spacing w:val="14"/>
        </w:rPr>
        <w:t xml:space="preserve"> </w:t>
      </w:r>
      <w:r>
        <w:t>take</w:t>
      </w:r>
      <w:r>
        <w:rPr>
          <w:spacing w:val="27"/>
        </w:rPr>
        <w:t xml:space="preserve"> </w:t>
      </w:r>
      <w:r>
        <w:t>shelter</w:t>
      </w:r>
      <w:r>
        <w:rPr>
          <w:spacing w:val="4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lotus</w:t>
      </w:r>
      <w:r>
        <w:rPr>
          <w:spacing w:val="33"/>
        </w:rPr>
        <w:t xml:space="preserve"> </w:t>
      </w:r>
      <w:r>
        <w:t>feet</w:t>
      </w:r>
      <w:r>
        <w:rPr>
          <w:spacing w:val="14"/>
        </w:rPr>
        <w:t xml:space="preserve"> </w:t>
      </w:r>
      <w:r>
        <w:t xml:space="preserve">of </w:t>
      </w:r>
      <w:r>
        <w:rPr>
          <w:spacing w:val="-18"/>
        </w:rPr>
        <w:t>V</w:t>
      </w:r>
      <w:r>
        <w:t>anamälé.”</w:t>
      </w:r>
    </w:p>
    <w:p w14:paraId="2823D793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0211ED7C" w14:textId="77777777" w:rsidR="00150366" w:rsidRDefault="00000000">
      <w:pPr>
        <w:spacing w:line="252" w:lineRule="auto"/>
        <w:ind w:left="120" w:right="84" w:firstLine="360"/>
        <w:jc w:val="both"/>
      </w:pPr>
      <w:r>
        <w:t xml:space="preserve">Devastated </w:t>
      </w:r>
      <w:r>
        <w:rPr>
          <w:spacing w:val="9"/>
        </w:rPr>
        <w:t xml:space="preserve"> </w:t>
      </w:r>
      <w:r>
        <w:t xml:space="preserve">by  amorous </w:t>
      </w:r>
      <w:r>
        <w:rPr>
          <w:spacing w:val="28"/>
        </w:rPr>
        <w:t xml:space="preserve"> </w:t>
      </w:r>
      <w:r>
        <w:t xml:space="preserve">desire, </w:t>
      </w:r>
      <w:r>
        <w:rPr>
          <w:spacing w:val="16"/>
        </w:rPr>
        <w:t xml:space="preserve"> </w:t>
      </w:r>
      <w:r>
        <w:rPr>
          <w:w w:val="78"/>
        </w:rPr>
        <w:t xml:space="preserve">Çré </w:t>
      </w:r>
      <w:r>
        <w:rPr>
          <w:spacing w:val="22"/>
          <w:w w:val="78"/>
        </w:rPr>
        <w:t xml:space="preserve"> </w:t>
      </w:r>
      <w:r>
        <w:t xml:space="preserve">Rädhä </w:t>
      </w:r>
      <w:r>
        <w:rPr>
          <w:spacing w:val="5"/>
        </w:rPr>
        <w:t xml:space="preserve"> </w:t>
      </w:r>
      <w:r>
        <w:rPr>
          <w:w w:val="104"/>
        </w:rPr>
        <w:t xml:space="preserve">reproaches </w:t>
      </w:r>
      <w:r>
        <w:t>both</w:t>
      </w:r>
      <w:r>
        <w:rPr>
          <w:spacing w:val="45"/>
        </w:rPr>
        <w:t xml:space="preserve"> </w:t>
      </w:r>
      <w:r>
        <w:t>Kämadeva</w:t>
      </w:r>
      <w:r>
        <w:rPr>
          <w:spacing w:val="20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Malayan</w:t>
      </w:r>
      <w:r>
        <w:rPr>
          <w:spacing w:val="20"/>
        </w:rPr>
        <w:t xml:space="preserve"> </w:t>
      </w:r>
      <w:r>
        <w:t>breeze,</w:t>
      </w:r>
      <w:r>
        <w:rPr>
          <w:spacing w:val="31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then</w:t>
      </w:r>
      <w:r>
        <w:rPr>
          <w:spacing w:val="48"/>
        </w:rPr>
        <w:t xml:space="preserve"> </w:t>
      </w:r>
      <w:r>
        <w:t xml:space="preserve">turns </w:t>
      </w:r>
      <w:r>
        <w:rPr>
          <w:spacing w:val="6"/>
        </w:rPr>
        <w:t xml:space="preserve"> </w:t>
      </w:r>
      <w:r>
        <w:rPr>
          <w:w w:val="107"/>
        </w:rPr>
        <w:t xml:space="preserve">to </w:t>
      </w:r>
      <w:r>
        <w:rPr>
          <w:spacing w:val="-5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19"/>
          <w:w w:val="79"/>
        </w:rPr>
        <w:t>Y</w:t>
      </w:r>
      <w:r>
        <w:rPr>
          <w:spacing w:val="-5"/>
          <w:w w:val="105"/>
        </w:rPr>
        <w:t>amun</w:t>
      </w:r>
      <w:r>
        <w:rPr>
          <w:w w:val="105"/>
        </w:rPr>
        <w:t>ä</w:t>
      </w:r>
      <w:r>
        <w:rPr>
          <w:spacing w:val="10"/>
          <w:w w:val="105"/>
        </w:rPr>
        <w:t xml:space="preserve"> </w:t>
      </w:r>
      <w:r>
        <w:rPr>
          <w:spacing w:val="-5"/>
        </w:rPr>
        <w:t>River</w:t>
      </w:r>
      <w:r>
        <w:t xml:space="preserve">, </w:t>
      </w:r>
      <w:r>
        <w:rPr>
          <w:spacing w:val="-5"/>
        </w:rPr>
        <w:t>“</w:t>
      </w:r>
      <w:r>
        <w:t>O</w:t>
      </w:r>
      <w:r>
        <w:rPr>
          <w:spacing w:val="10"/>
        </w:rPr>
        <w:t xml:space="preserve"> </w:t>
      </w:r>
      <w:r>
        <w:rPr>
          <w:spacing w:val="-19"/>
          <w:w w:val="79"/>
        </w:rPr>
        <w:t>Y</w:t>
      </w:r>
      <w:r>
        <w:rPr>
          <w:spacing w:val="-5"/>
          <w:w w:val="105"/>
        </w:rPr>
        <w:t>amunä</w:t>
      </w:r>
      <w:r>
        <w:rPr>
          <w:w w:val="105"/>
        </w:rPr>
        <w:t>,</w:t>
      </w:r>
      <w:r>
        <w:rPr>
          <w:spacing w:val="10"/>
          <w:w w:val="105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19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siste</w:t>
      </w:r>
      <w:r>
        <w:t>r</w:t>
      </w:r>
      <w:r>
        <w:rPr>
          <w:spacing w:val="23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19"/>
          <w:w w:val="79"/>
        </w:rPr>
        <w:t>Y</w:t>
      </w:r>
      <w:r>
        <w:rPr>
          <w:spacing w:val="-5"/>
          <w:w w:val="102"/>
        </w:rPr>
        <w:t xml:space="preserve">amaräja, </w:t>
      </w:r>
      <w:r>
        <w:t>the</w:t>
      </w:r>
      <w:r>
        <w:rPr>
          <w:spacing w:val="43"/>
        </w:rPr>
        <w:t xml:space="preserve"> </w:t>
      </w:r>
      <w:r>
        <w:t>lord</w:t>
      </w:r>
      <w:r>
        <w:rPr>
          <w:spacing w:val="4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death.  The</w:t>
      </w:r>
      <w:r>
        <w:rPr>
          <w:spacing w:val="35"/>
        </w:rPr>
        <w:t xml:space="preserve"> </w:t>
      </w:r>
      <w:r>
        <w:t>Malayan</w:t>
      </w:r>
      <w:r>
        <w:rPr>
          <w:spacing w:val="26"/>
        </w:rPr>
        <w:t xml:space="preserve"> </w:t>
      </w:r>
      <w:r>
        <w:t>breeze</w:t>
      </w:r>
      <w:r>
        <w:rPr>
          <w:spacing w:val="36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rPr>
          <w:w w:val="106"/>
        </w:rPr>
        <w:t xml:space="preserve">Païcabäëa </w:t>
      </w:r>
      <w:r>
        <w:rPr>
          <w:spacing w:val="2"/>
          <w:w w:val="106"/>
        </w:rPr>
        <w:t xml:space="preserve"> </w:t>
      </w:r>
      <w:r>
        <w:rPr>
          <w:w w:val="106"/>
        </w:rPr>
        <w:t xml:space="preserve">are </w:t>
      </w:r>
      <w:r>
        <w:t xml:space="preserve">tormenting </w:t>
      </w:r>
      <w:r>
        <w:rPr>
          <w:spacing w:val="31"/>
        </w:rPr>
        <w:t xml:space="preserve"> </w:t>
      </w:r>
      <w:r>
        <w:t>Me.</w:t>
      </w:r>
      <w:r>
        <w:rPr>
          <w:spacing w:val="22"/>
        </w:rPr>
        <w:t xml:space="preserve"> </w:t>
      </w:r>
      <w:r>
        <w:t>Kämadeva</w:t>
      </w:r>
      <w:r>
        <w:rPr>
          <w:spacing w:val="28"/>
        </w:rPr>
        <w:t xml:space="preserve"> </w:t>
      </w:r>
      <w:r>
        <w:t>compels</w:t>
      </w:r>
      <w:r>
        <w:rPr>
          <w:spacing w:val="41"/>
        </w:rPr>
        <w:t xml:space="preserve"> </w:t>
      </w:r>
      <w:r>
        <w:t>lovers</w:t>
      </w:r>
      <w:r>
        <w:rPr>
          <w:spacing w:val="33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meet,</w:t>
      </w:r>
      <w:r>
        <w:rPr>
          <w:spacing w:val="41"/>
        </w:rPr>
        <w:t xml:space="preserve"> </w:t>
      </w:r>
      <w:r>
        <w:t>but</w:t>
      </w:r>
      <w:r>
        <w:rPr>
          <w:spacing w:val="48"/>
        </w:rPr>
        <w:t xml:space="preserve"> </w:t>
      </w:r>
      <w:r>
        <w:rPr>
          <w:w w:val="106"/>
        </w:rPr>
        <w:t xml:space="preserve">he </w:t>
      </w:r>
      <w:r>
        <w:t>has</w:t>
      </w:r>
      <w:r>
        <w:rPr>
          <w:spacing w:val="11"/>
        </w:rPr>
        <w:t xml:space="preserve"> </w:t>
      </w:r>
      <w:r>
        <w:t>reversed</w:t>
      </w:r>
      <w:r>
        <w:rPr>
          <w:spacing w:val="14"/>
        </w:rPr>
        <w:t xml:space="preserve"> </w:t>
      </w:r>
      <w:r>
        <w:t>his</w:t>
      </w:r>
      <w:r>
        <w:rPr>
          <w:spacing w:val="9"/>
        </w:rPr>
        <w:t xml:space="preserve"> </w:t>
      </w:r>
      <w:r>
        <w:t>behavior.</w:t>
      </w:r>
      <w:r>
        <w:rPr>
          <w:spacing w:val="2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Malayan breeze,</w:t>
      </w:r>
      <w:r>
        <w:rPr>
          <w:spacing w:val="11"/>
        </w:rPr>
        <w:t xml:space="preserve"> </w:t>
      </w:r>
      <w:r>
        <w:t>generally</w:t>
      </w:r>
      <w:r>
        <w:rPr>
          <w:spacing w:val="7"/>
        </w:rPr>
        <w:t xml:space="preserve"> </w:t>
      </w:r>
      <w:r>
        <w:t xml:space="preserve">a </w:t>
      </w:r>
      <w:r>
        <w:rPr>
          <w:spacing w:val="-2"/>
        </w:rPr>
        <w:t>caus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-2"/>
        </w:rPr>
        <w:t>happiness</w:t>
      </w:r>
      <w:r>
        <w:t xml:space="preserve">, </w:t>
      </w:r>
      <w:r>
        <w:rPr>
          <w:spacing w:val="8"/>
        </w:rPr>
        <w:t xml:space="preserve"> </w:t>
      </w:r>
      <w:r>
        <w:rPr>
          <w:spacing w:val="-2"/>
        </w:rPr>
        <w:t>instea</w:t>
      </w:r>
      <w:r>
        <w:t>d</w:t>
      </w:r>
      <w:r>
        <w:rPr>
          <w:spacing w:val="47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5"/>
        </w:rPr>
        <w:t xml:space="preserve"> </w:t>
      </w:r>
      <w:r>
        <w:rPr>
          <w:spacing w:val="-2"/>
        </w:rPr>
        <w:t>makin</w:t>
      </w:r>
      <w:r>
        <w:t>g</w:t>
      </w:r>
      <w:r>
        <w:rPr>
          <w:spacing w:val="43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depressed</w:t>
      </w:r>
      <w:r>
        <w:t xml:space="preserve">.  </w:t>
      </w:r>
      <w:r>
        <w:rPr>
          <w:spacing w:val="-2"/>
          <w:w w:val="105"/>
        </w:rPr>
        <w:t xml:space="preserve">When </w:t>
      </w:r>
      <w:r>
        <w:t>they</w:t>
      </w:r>
      <w:r>
        <w:rPr>
          <w:spacing w:val="28"/>
        </w:rPr>
        <w:t xml:space="preserve"> </w:t>
      </w:r>
      <w:r>
        <w:t>seize</w:t>
      </w:r>
      <w:r>
        <w:rPr>
          <w:spacing w:val="14"/>
        </w:rPr>
        <w:t xml:space="preserve"> </w:t>
      </w:r>
      <w:r>
        <w:t>My life-airs,</w:t>
      </w:r>
      <w:r>
        <w:rPr>
          <w:spacing w:val="14"/>
        </w:rPr>
        <w:t xml:space="preserve"> </w:t>
      </w:r>
      <w:r>
        <w:t>what</w:t>
      </w:r>
      <w:r>
        <w:rPr>
          <w:spacing w:val="29"/>
        </w:rPr>
        <w:t xml:space="preserve"> </w:t>
      </w:r>
      <w:r>
        <w:t>answer</w:t>
      </w:r>
      <w:r>
        <w:rPr>
          <w:spacing w:val="31"/>
        </w:rPr>
        <w:t xml:space="preserve"> </w:t>
      </w:r>
      <w:r>
        <w:t>will</w:t>
      </w:r>
      <w:r>
        <w:rPr>
          <w:spacing w:val="14"/>
        </w:rPr>
        <w:t xml:space="preserve"> </w:t>
      </w:r>
      <w:r>
        <w:t>you</w:t>
      </w:r>
      <w:r>
        <w:rPr>
          <w:spacing w:val="23"/>
        </w:rPr>
        <w:t xml:space="preserve"> </w:t>
      </w:r>
      <w:r>
        <w:t>give</w:t>
      </w:r>
      <w:r>
        <w:rPr>
          <w:spacing w:val="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rPr>
          <w:w w:val="105"/>
        </w:rPr>
        <w:t xml:space="preserve">your </w:t>
      </w:r>
      <w:r>
        <w:t xml:space="preserve">brother </w:t>
      </w:r>
      <w:r>
        <w:rPr>
          <w:spacing w:val="4"/>
        </w:rPr>
        <w:t xml:space="preserve"> </w:t>
      </w:r>
      <w:r>
        <w:rPr>
          <w:spacing w:val="-14"/>
          <w:w w:val="79"/>
        </w:rPr>
        <w:t>Y</w:t>
      </w:r>
      <w:r>
        <w:rPr>
          <w:w w:val="101"/>
        </w:rPr>
        <w:t>ama?</w:t>
      </w:r>
      <w:r>
        <w:rPr>
          <w:spacing w:val="14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do</w:t>
      </w:r>
      <w:r>
        <w:rPr>
          <w:spacing w:val="24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spare</w:t>
      </w:r>
      <w:r>
        <w:rPr>
          <w:spacing w:val="27"/>
        </w:rPr>
        <w:t xml:space="preserve"> </w:t>
      </w:r>
      <w:r>
        <w:t>Me.</w:t>
      </w:r>
      <w:r>
        <w:rPr>
          <w:spacing w:val="8"/>
        </w:rPr>
        <w:t xml:space="preserve"> </w:t>
      </w:r>
      <w:r>
        <w:t>Swallow Me</w:t>
      </w:r>
      <w:r>
        <w:rPr>
          <w:spacing w:val="6"/>
        </w:rPr>
        <w:t xml:space="preserve"> </w:t>
      </w:r>
      <w:r>
        <w:t>up</w:t>
      </w:r>
      <w:r>
        <w:rPr>
          <w:spacing w:val="32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rPr>
          <w:w w:val="105"/>
        </w:rPr>
        <w:t xml:space="preserve">your </w:t>
      </w:r>
      <w:r>
        <w:rPr>
          <w:spacing w:val="-2"/>
        </w:rPr>
        <w:t>waves</w:t>
      </w:r>
      <w:r>
        <w:t>.</w:t>
      </w:r>
      <w:r>
        <w:rPr>
          <w:spacing w:val="27"/>
        </w:rPr>
        <w:t xml:space="preserve"> </w:t>
      </w:r>
      <w:r>
        <w:rPr>
          <w:spacing w:val="-2"/>
        </w:rPr>
        <w:t>Submerg</w:t>
      </w:r>
      <w:r>
        <w:t>e</w:t>
      </w:r>
      <w:r>
        <w:rPr>
          <w:spacing w:val="41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19"/>
        </w:rPr>
        <w:t xml:space="preserve"> </w:t>
      </w:r>
      <w:r>
        <w:rPr>
          <w:spacing w:val="-2"/>
        </w:rPr>
        <w:t>lifeles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bod</w:t>
      </w:r>
      <w:r>
        <w:t>y</w:t>
      </w:r>
      <w:r>
        <w:rPr>
          <w:spacing w:val="41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44"/>
        </w:rPr>
        <w:t xml:space="preserve"> </w:t>
      </w:r>
      <w:r>
        <w:rPr>
          <w:spacing w:val="-2"/>
        </w:rPr>
        <w:t>you</w:t>
      </w:r>
      <w:r>
        <w:t xml:space="preserve">r </w:t>
      </w:r>
      <w:r>
        <w:rPr>
          <w:spacing w:val="1"/>
        </w:rPr>
        <w:t xml:space="preserve"> </w:t>
      </w:r>
      <w:r>
        <w:rPr>
          <w:spacing w:val="-2"/>
        </w:rPr>
        <w:t>waters</w:t>
      </w:r>
      <w:r>
        <w:t xml:space="preserve">,  </w:t>
      </w:r>
      <w:r>
        <w:rPr>
          <w:spacing w:val="-2"/>
          <w:w w:val="104"/>
        </w:rPr>
        <w:t xml:space="preserve">thereby </w:t>
      </w:r>
      <w:r>
        <w:t>extinguishing</w:t>
      </w:r>
      <w:r>
        <w:rPr>
          <w:spacing w:val="46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burning,</w:t>
      </w:r>
      <w:r>
        <w:rPr>
          <w:spacing w:val="4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let</w:t>
      </w:r>
      <w:r>
        <w:rPr>
          <w:spacing w:val="10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lie</w:t>
      </w:r>
      <w:r>
        <w:rPr>
          <w:spacing w:val="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w w:val="101"/>
        </w:rPr>
        <w:t>peace.”</w:t>
      </w:r>
    </w:p>
    <w:p w14:paraId="04D061AD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493FE318" w14:textId="77777777" w:rsidR="00150366" w:rsidRDefault="00000000">
      <w:pPr>
        <w:spacing w:line="252" w:lineRule="auto"/>
        <w:ind w:left="120" w:right="84" w:firstLine="360"/>
        <w:jc w:val="both"/>
      </w:pPr>
      <w:r>
        <w:t>In</w:t>
      </w:r>
      <w:r>
        <w:rPr>
          <w:spacing w:val="36"/>
        </w:rPr>
        <w:t xml:space="preserve"> </w:t>
      </w:r>
      <w:r>
        <w:t>this</w:t>
      </w:r>
      <w:r>
        <w:rPr>
          <w:spacing w:val="43"/>
        </w:rPr>
        <w:t xml:space="preserve"> </w:t>
      </w:r>
      <w:r>
        <w:t>way</w:t>
      </w:r>
      <w:r>
        <w:rPr>
          <w:spacing w:val="20"/>
        </w:rPr>
        <w:t xml:space="preserve"> </w:t>
      </w:r>
      <w:r>
        <w:rPr>
          <w:w w:val="78"/>
        </w:rPr>
        <w:t>Çré</w:t>
      </w:r>
      <w:r>
        <w:rPr>
          <w:spacing w:val="37"/>
          <w:w w:val="78"/>
        </w:rPr>
        <w:t xml:space="preserve"> </w:t>
      </w:r>
      <w:r>
        <w:t>Rädhä’s feelings</w:t>
      </w:r>
      <w:r>
        <w:rPr>
          <w:spacing w:val="26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 xml:space="preserve">separation </w:t>
      </w:r>
      <w:r>
        <w:rPr>
          <w:spacing w:val="9"/>
        </w:rPr>
        <w:t xml:space="preserve"> </w:t>
      </w:r>
      <w:r>
        <w:t>from</w:t>
      </w:r>
      <w:r>
        <w:rPr>
          <w:spacing w:val="34"/>
        </w:rPr>
        <w:t xml:space="preserve"> </w:t>
      </w:r>
      <w:r>
        <w:rPr>
          <w:w w:val="78"/>
        </w:rPr>
        <w:t xml:space="preserve">Çré </w:t>
      </w:r>
      <w:r>
        <w:t>Kåñëa</w:t>
      </w:r>
      <w:r>
        <w:rPr>
          <w:spacing w:val="7"/>
        </w:rPr>
        <w:t xml:space="preserve"> </w:t>
      </w:r>
      <w:r>
        <w:t xml:space="preserve">reached </w:t>
      </w:r>
      <w:r>
        <w:rPr>
          <w:spacing w:val="8"/>
        </w:rPr>
        <w:t xml:space="preserve"> </w:t>
      </w:r>
      <w:r>
        <w:t xml:space="preserve">the  tenth </w:t>
      </w:r>
      <w:r>
        <w:rPr>
          <w:spacing w:val="19"/>
        </w:rPr>
        <w:t xml:space="preserve"> </w:t>
      </w:r>
      <w:r>
        <w:t xml:space="preserve">condition, </w:t>
      </w:r>
      <w:r>
        <w:rPr>
          <w:spacing w:val="23"/>
        </w:rPr>
        <w:t xml:space="preserve"> </w:t>
      </w:r>
      <w:r>
        <w:t>namely,</w:t>
      </w:r>
      <w:r>
        <w:rPr>
          <w:spacing w:val="46"/>
        </w:rPr>
        <w:t xml:space="preserve"> </w:t>
      </w:r>
      <w:r>
        <w:t xml:space="preserve">desiring </w:t>
      </w:r>
      <w:r>
        <w:rPr>
          <w:spacing w:val="2"/>
        </w:rPr>
        <w:t xml:space="preserve"> </w:t>
      </w:r>
      <w:r>
        <w:t xml:space="preserve">one’s own </w:t>
      </w:r>
      <w:r>
        <w:rPr>
          <w:spacing w:val="18"/>
        </w:rPr>
        <w:t xml:space="preserve"> </w:t>
      </w:r>
      <w:r>
        <w:t xml:space="preserve">death. </w:t>
      </w:r>
      <w:r>
        <w:rPr>
          <w:spacing w:val="28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t xml:space="preserve">hero </w:t>
      </w:r>
      <w:r>
        <w:rPr>
          <w:spacing w:val="25"/>
        </w:rPr>
        <w:t xml:space="preserve"> </w:t>
      </w:r>
      <w:r>
        <w:t xml:space="preserve">is </w:t>
      </w:r>
      <w:r>
        <w:rPr>
          <w:spacing w:val="4"/>
        </w:rPr>
        <w:t xml:space="preserve"> </w:t>
      </w:r>
      <w:r>
        <w:rPr>
          <w:i/>
        </w:rPr>
        <w:t>çaöha,</w:t>
      </w:r>
      <w:r>
        <w:rPr>
          <w:i/>
          <w:spacing w:val="-11"/>
        </w:rPr>
        <w:t xml:space="preserve"> </w:t>
      </w:r>
      <w:r>
        <w:t xml:space="preserve">an </w:t>
      </w:r>
      <w:r>
        <w:rPr>
          <w:spacing w:val="15"/>
        </w:rPr>
        <w:t xml:space="preserve"> </w:t>
      </w:r>
      <w:r>
        <w:rPr>
          <w:w w:val="105"/>
        </w:rPr>
        <w:t xml:space="preserve">underhanded, </w:t>
      </w:r>
      <w:r>
        <w:rPr>
          <w:spacing w:val="21"/>
          <w:w w:val="105"/>
        </w:rPr>
        <w:t xml:space="preserve"> </w:t>
      </w:r>
      <w:r>
        <w:rPr>
          <w:w w:val="105"/>
        </w:rPr>
        <w:t xml:space="preserve">double- </w:t>
      </w:r>
      <w:r>
        <w:t xml:space="preserve">dealing </w:t>
      </w:r>
      <w:r>
        <w:rPr>
          <w:spacing w:val="12"/>
        </w:rPr>
        <w:t xml:space="preserve"> </w:t>
      </w:r>
      <w:r>
        <w:t xml:space="preserve">rogue </w:t>
      </w:r>
      <w:r>
        <w:rPr>
          <w:spacing w:val="18"/>
        </w:rPr>
        <w:t xml:space="preserve"> </w:t>
      </w:r>
      <w:r>
        <w:t xml:space="preserve">who </w:t>
      </w:r>
      <w:r>
        <w:rPr>
          <w:spacing w:val="14"/>
        </w:rPr>
        <w:t xml:space="preserve"> </w:t>
      </w:r>
      <w:r>
        <w:t xml:space="preserve">plays  with </w:t>
      </w:r>
      <w:r>
        <w:rPr>
          <w:spacing w:val="18"/>
        </w:rPr>
        <w:t xml:space="preserve"> </w:t>
      </w:r>
      <w:r>
        <w:t>ladies’</w:t>
      </w:r>
      <w:r>
        <w:rPr>
          <w:spacing w:val="23"/>
        </w:rPr>
        <w:t xml:space="preserve"> </w:t>
      </w:r>
      <w:r>
        <w:t xml:space="preserve">affection, </w:t>
      </w:r>
      <w:r>
        <w:rPr>
          <w:spacing w:val="8"/>
        </w:rPr>
        <w:t xml:space="preserve"> </w:t>
      </w:r>
      <w:r>
        <w:t xml:space="preserve">and </w:t>
      </w:r>
      <w:r>
        <w:rPr>
          <w:spacing w:val="17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heroin</w:t>
      </w:r>
      <w:r>
        <w:t>e</w:t>
      </w:r>
      <w:r>
        <w:rPr>
          <w:spacing w:val="44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4"/>
        </w:rPr>
        <w:t xml:space="preserve"> </w:t>
      </w:r>
      <w:r>
        <w:rPr>
          <w:i/>
          <w:spacing w:val="-4"/>
        </w:rPr>
        <w:t>vipralabdha-näyikä</w:t>
      </w:r>
      <w:r>
        <w:t xml:space="preserve">, </w:t>
      </w:r>
      <w:r>
        <w:rPr>
          <w:spacing w:val="-4"/>
        </w:rPr>
        <w:t>disappointe</w:t>
      </w:r>
      <w:r>
        <w:t xml:space="preserve">d </w:t>
      </w:r>
      <w:r>
        <w:rPr>
          <w:spacing w:val="15"/>
        </w:rPr>
        <w:t xml:space="preserve"> </w:t>
      </w:r>
      <w:r>
        <w:rPr>
          <w:spacing w:val="-4"/>
        </w:rPr>
        <w:t>b</w:t>
      </w:r>
      <w:r>
        <w:t>y</w:t>
      </w:r>
      <w:r>
        <w:rPr>
          <w:spacing w:val="14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32"/>
        </w:rPr>
        <w:t xml:space="preserve"> </w:t>
      </w:r>
      <w:r>
        <w:rPr>
          <w:spacing w:val="-4"/>
        </w:rPr>
        <w:t>love</w:t>
      </w:r>
      <w:r>
        <w:t>r</w:t>
      </w:r>
      <w:r>
        <w:rPr>
          <w:spacing w:val="18"/>
        </w:rPr>
        <w:t xml:space="preserve"> </w:t>
      </w:r>
      <w:r>
        <w:rPr>
          <w:spacing w:val="-4"/>
          <w:w w:val="104"/>
        </w:rPr>
        <w:t xml:space="preserve">who </w:t>
      </w:r>
      <w:r>
        <w:t>does</w:t>
      </w:r>
      <w:r>
        <w:rPr>
          <w:spacing w:val="13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rPr>
          <w:w w:val="102"/>
        </w:rPr>
        <w:t>come.</w:t>
      </w:r>
    </w:p>
    <w:p w14:paraId="32F7F7DC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6DEC8FE8" w14:textId="77777777" w:rsidR="00150366" w:rsidRDefault="00000000">
      <w:pPr>
        <w:spacing w:line="252" w:lineRule="auto"/>
        <w:ind w:left="120" w:right="84" w:firstLine="360"/>
        <w:jc w:val="both"/>
      </w:pPr>
      <w:r>
        <w:t>This</w:t>
      </w:r>
      <w:r>
        <w:rPr>
          <w:spacing w:val="11"/>
        </w:rPr>
        <w:t xml:space="preserve"> </w:t>
      </w:r>
      <w:r>
        <w:t>verse features</w:t>
      </w:r>
      <w:r>
        <w:rPr>
          <w:spacing w:val="19"/>
        </w:rPr>
        <w:t xml:space="preserve"> </w:t>
      </w:r>
      <w:r>
        <w:rPr>
          <w:i/>
          <w:w w:val="98"/>
        </w:rPr>
        <w:t>vasanta-tilaka-chanda</w:t>
      </w:r>
      <w:r>
        <w:rPr>
          <w:i/>
          <w:spacing w:val="1"/>
          <w:w w:val="9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i/>
        </w:rPr>
        <w:t xml:space="preserve">aprastuta- </w:t>
      </w:r>
      <w:r>
        <w:rPr>
          <w:i/>
          <w:w w:val="103"/>
        </w:rPr>
        <w:t>praçaàsä-alaìkära.</w:t>
      </w:r>
    </w:p>
    <w:p w14:paraId="2759A115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34856863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42</w:t>
      </w:r>
    </w:p>
    <w:p w14:paraId="7D027BEC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63590465" w14:textId="77777777" w:rsidR="00150366" w:rsidRDefault="00000000">
      <w:pPr>
        <w:spacing w:line="252" w:lineRule="auto"/>
        <w:ind w:left="390" w:right="436" w:hanging="270"/>
      </w:pPr>
      <w:r>
        <w:rPr>
          <w:i/>
          <w:spacing w:val="-2"/>
        </w:rPr>
        <w:t>präta</w:t>
      </w:r>
      <w:r>
        <w:rPr>
          <w:i/>
        </w:rPr>
        <w:t>r</w:t>
      </w:r>
      <w:r>
        <w:rPr>
          <w:i/>
          <w:spacing w:val="-14"/>
        </w:rPr>
        <w:t xml:space="preserve"> </w:t>
      </w:r>
      <w:r>
        <w:rPr>
          <w:i/>
          <w:spacing w:val="-2"/>
          <w:w w:val="94"/>
        </w:rPr>
        <w:t>néla-nicola</w:t>
      </w:r>
      <w:r>
        <w:rPr>
          <w:i/>
          <w:w w:val="94"/>
        </w:rPr>
        <w:t>m</w:t>
      </w:r>
      <w:r>
        <w:rPr>
          <w:i/>
          <w:spacing w:val="8"/>
          <w:w w:val="94"/>
        </w:rPr>
        <w:t xml:space="preserve"> </w:t>
      </w:r>
      <w:r>
        <w:rPr>
          <w:i/>
          <w:spacing w:val="-2"/>
        </w:rPr>
        <w:t>acyuta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ura</w:t>
      </w:r>
      <w:r>
        <w:rPr>
          <w:i/>
        </w:rPr>
        <w:t>ù</w:t>
      </w:r>
      <w:r>
        <w:rPr>
          <w:i/>
          <w:spacing w:val="-12"/>
        </w:rPr>
        <w:t xml:space="preserve"> </w:t>
      </w:r>
      <w:r>
        <w:rPr>
          <w:i/>
          <w:spacing w:val="-2"/>
          <w:w w:val="103"/>
        </w:rPr>
        <w:t xml:space="preserve">saàvéta-pétäàçukaà </w:t>
      </w:r>
      <w:r>
        <w:rPr>
          <w:i/>
          <w:spacing w:val="-2"/>
          <w:w w:val="96"/>
        </w:rPr>
        <w:t>rädhäyä</w:t>
      </w:r>
      <w:r>
        <w:rPr>
          <w:i/>
          <w:w w:val="96"/>
        </w:rPr>
        <w:t>ç</w:t>
      </w:r>
      <w:r>
        <w:rPr>
          <w:i/>
          <w:spacing w:val="5"/>
          <w:w w:val="96"/>
        </w:rPr>
        <w:t xml:space="preserve"> </w:t>
      </w:r>
      <w:r>
        <w:rPr>
          <w:i/>
          <w:spacing w:val="-2"/>
        </w:rPr>
        <w:t>cakita</w:t>
      </w:r>
      <w:r>
        <w:rPr>
          <w:i/>
        </w:rPr>
        <w:t>à</w:t>
      </w:r>
      <w:r>
        <w:rPr>
          <w:i/>
          <w:spacing w:val="43"/>
        </w:rPr>
        <w:t xml:space="preserve"> </w:t>
      </w:r>
      <w:r>
        <w:rPr>
          <w:i/>
          <w:spacing w:val="-2"/>
        </w:rPr>
        <w:t>viloky</w:t>
      </w:r>
      <w:r>
        <w:rPr>
          <w:i/>
        </w:rPr>
        <w:t>a</w:t>
      </w:r>
      <w:r>
        <w:rPr>
          <w:i/>
          <w:spacing w:val="2"/>
        </w:rPr>
        <w:t xml:space="preserve"> </w:t>
      </w:r>
      <w:r>
        <w:rPr>
          <w:i/>
          <w:spacing w:val="-2"/>
        </w:rPr>
        <w:t>hasat</w:t>
      </w:r>
      <w:r>
        <w:rPr>
          <w:i/>
        </w:rPr>
        <w:t>i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svaira</w:t>
      </w:r>
      <w:r>
        <w:rPr>
          <w:i/>
        </w:rPr>
        <w:t>à</w:t>
      </w:r>
      <w:r>
        <w:rPr>
          <w:i/>
          <w:spacing w:val="32"/>
        </w:rPr>
        <w:t xml:space="preserve"> </w:t>
      </w:r>
      <w:r>
        <w:rPr>
          <w:i/>
          <w:spacing w:val="-2"/>
        </w:rPr>
        <w:t>sakhé-maëòale</w:t>
      </w:r>
    </w:p>
    <w:p w14:paraId="690A73AD" w14:textId="77777777" w:rsidR="00150366" w:rsidRDefault="00000000">
      <w:pPr>
        <w:ind w:left="120" w:right="805"/>
        <w:jc w:val="both"/>
      </w:pPr>
      <w:r>
        <w:rPr>
          <w:i/>
          <w:spacing w:val="-2"/>
          <w:w w:val="97"/>
        </w:rPr>
        <w:t>vréòä-caïcala</w:t>
      </w:r>
      <w:r>
        <w:rPr>
          <w:i/>
          <w:w w:val="97"/>
        </w:rPr>
        <w:t>m</w:t>
      </w:r>
      <w:r>
        <w:rPr>
          <w:i/>
          <w:spacing w:val="9"/>
          <w:w w:val="97"/>
        </w:rPr>
        <w:t xml:space="preserve"> </w:t>
      </w:r>
      <w:r>
        <w:rPr>
          <w:i/>
          <w:spacing w:val="-2"/>
          <w:w w:val="112"/>
        </w:rPr>
        <w:t>aïcala</w:t>
      </w:r>
      <w:r>
        <w:rPr>
          <w:i/>
          <w:w w:val="112"/>
        </w:rPr>
        <w:t>à</w:t>
      </w:r>
      <w:r>
        <w:rPr>
          <w:i/>
          <w:spacing w:val="-9"/>
          <w:w w:val="112"/>
        </w:rPr>
        <w:t xml:space="preserve"> </w:t>
      </w:r>
      <w:r>
        <w:rPr>
          <w:i/>
          <w:spacing w:val="-2"/>
        </w:rPr>
        <w:t>nayanayo</w:t>
      </w:r>
      <w:r>
        <w:rPr>
          <w:i/>
        </w:rPr>
        <w:t>r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ädhäy</w:t>
      </w:r>
      <w:r>
        <w:rPr>
          <w:i/>
        </w:rPr>
        <w:t>a</w:t>
      </w:r>
      <w:r>
        <w:rPr>
          <w:i/>
          <w:spacing w:val="-16"/>
        </w:rPr>
        <w:t xml:space="preserve"> </w:t>
      </w:r>
      <w:r>
        <w:rPr>
          <w:i/>
          <w:spacing w:val="-2"/>
        </w:rPr>
        <w:t>rädhänane</w:t>
      </w:r>
    </w:p>
    <w:p w14:paraId="51049DA5" w14:textId="77777777" w:rsidR="00150366" w:rsidRDefault="00000000">
      <w:pPr>
        <w:spacing w:before="12"/>
        <w:ind w:left="39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spacing w:val="-2"/>
          <w:w w:val="96"/>
        </w:rPr>
        <w:t>svädu-smera-mukh</w:t>
      </w:r>
      <w:r>
        <w:rPr>
          <w:i/>
          <w:w w:val="96"/>
        </w:rPr>
        <w:t>o</w:t>
      </w:r>
      <w:r>
        <w:rPr>
          <w:i/>
          <w:spacing w:val="45"/>
          <w:w w:val="96"/>
        </w:rPr>
        <w:t xml:space="preserve"> </w:t>
      </w:r>
      <w:r>
        <w:rPr>
          <w:i/>
          <w:spacing w:val="-2"/>
          <w:w w:val="96"/>
        </w:rPr>
        <w:t>’ya</w:t>
      </w:r>
      <w:r>
        <w:rPr>
          <w:i/>
          <w:w w:val="96"/>
        </w:rPr>
        <w:t>m</w:t>
      </w:r>
      <w:r>
        <w:rPr>
          <w:i/>
          <w:spacing w:val="-10"/>
          <w:w w:val="96"/>
        </w:rPr>
        <w:t xml:space="preserve"> </w:t>
      </w:r>
      <w:r>
        <w:rPr>
          <w:i/>
          <w:spacing w:val="-2"/>
        </w:rPr>
        <w:t>ast</w:t>
      </w:r>
      <w:r>
        <w:rPr>
          <w:i/>
        </w:rPr>
        <w:t>u</w:t>
      </w:r>
      <w:r>
        <w:rPr>
          <w:i/>
          <w:spacing w:val="-11"/>
        </w:rPr>
        <w:t xml:space="preserve"> </w:t>
      </w:r>
      <w:r>
        <w:rPr>
          <w:i/>
          <w:spacing w:val="-2"/>
          <w:w w:val="96"/>
        </w:rPr>
        <w:t>jagad-änandäy</w:t>
      </w:r>
      <w:r>
        <w:rPr>
          <w:i/>
          <w:w w:val="96"/>
        </w:rPr>
        <w:t>a</w:t>
      </w:r>
      <w:r>
        <w:rPr>
          <w:i/>
          <w:spacing w:val="10"/>
          <w:w w:val="96"/>
        </w:rPr>
        <w:t xml:space="preserve"> </w:t>
      </w:r>
      <w:r>
        <w:rPr>
          <w:i/>
          <w:spacing w:val="-2"/>
        </w:rPr>
        <w:t>nandätmajaù</w:t>
      </w:r>
    </w:p>
    <w:p w14:paraId="3920AF10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35E8D6C6" w14:textId="77777777" w:rsidR="00150366" w:rsidRDefault="00150366">
      <w:pPr>
        <w:spacing w:line="200" w:lineRule="exact"/>
      </w:pPr>
    </w:p>
    <w:p w14:paraId="40843B3A" w14:textId="77777777" w:rsidR="00150366" w:rsidRDefault="00000000">
      <w:pPr>
        <w:spacing w:before="24"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</w:rPr>
        <w:t>On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morning</w:t>
      </w:r>
      <w:r>
        <w:rPr>
          <w:rFonts w:ascii="Book Antiqua" w:eastAsia="Book Antiqua" w:hAnsi="Book Antiqua" w:cs="Book Antiqua"/>
          <w:b/>
          <w:w w:val="89"/>
        </w:rPr>
        <w:t xml:space="preserve">, 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Acyut</w:t>
      </w:r>
      <w:r>
        <w:rPr>
          <w:rFonts w:ascii="Book Antiqua" w:eastAsia="Book Antiqua" w:hAnsi="Book Antiqua" w:cs="Book Antiqua"/>
          <w:b/>
          <w:w w:val="89"/>
        </w:rPr>
        <w:t xml:space="preserve">a 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foun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3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Himsel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mistakenl</w:t>
      </w:r>
      <w:r>
        <w:rPr>
          <w:rFonts w:ascii="Book Antiqua" w:eastAsia="Book Antiqua" w:hAnsi="Book Antiqua" w:cs="Book Antiqua"/>
          <w:b/>
          <w:w w:val="89"/>
        </w:rPr>
        <w:t xml:space="preserve">y 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garbed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2"/>
        </w:rPr>
        <w:t>Çr</w:t>
      </w:r>
      <w:r>
        <w:rPr>
          <w:rFonts w:ascii="Book Antiqua" w:eastAsia="Book Antiqua" w:hAnsi="Book Antiqua" w:cs="Book Antiqua"/>
          <w:b/>
          <w:w w:val="82"/>
        </w:rPr>
        <w:t>é</w:t>
      </w:r>
      <w:r>
        <w:rPr>
          <w:rFonts w:ascii="Book Antiqua" w:eastAsia="Book Antiqua" w:hAnsi="Book Antiqua" w:cs="Book Antiqua"/>
          <w:b/>
          <w:spacing w:val="10"/>
          <w:w w:val="8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2"/>
        </w:rPr>
        <w:t>Rädhä’</w:t>
      </w:r>
      <w:r>
        <w:rPr>
          <w:rFonts w:ascii="Book Antiqua" w:eastAsia="Book Antiqua" w:hAnsi="Book Antiqua" w:cs="Book Antiqua"/>
          <w:b/>
          <w:w w:val="82"/>
        </w:rPr>
        <w:t xml:space="preserve">s  </w:t>
      </w:r>
      <w:r>
        <w:rPr>
          <w:rFonts w:ascii="Book Antiqua" w:eastAsia="Book Antiqua" w:hAnsi="Book Antiqua" w:cs="Book Antiqua"/>
          <w:b/>
          <w:spacing w:val="7"/>
          <w:w w:val="8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blu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veil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breas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covere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3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with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yellow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shawl.</w:t>
      </w:r>
      <w:r>
        <w:rPr>
          <w:rFonts w:ascii="Book Antiqua" w:eastAsia="Book Antiqua" w:hAnsi="Book Antiqua" w:cs="Book Antiqua"/>
          <w:b/>
          <w:spacing w:val="3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This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caused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all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b/>
          <w:i/>
          <w:w w:val="92"/>
        </w:rPr>
        <w:t>sakhés</w:t>
      </w:r>
      <w:r>
        <w:rPr>
          <w:b/>
          <w:i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burst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out </w:t>
      </w:r>
      <w:r>
        <w:rPr>
          <w:rFonts w:ascii="Book Antiqua" w:eastAsia="Book Antiqua" w:hAnsi="Book Antiqua" w:cs="Book Antiqua"/>
          <w:b/>
          <w:w w:val="89"/>
        </w:rPr>
        <w:t>laughing.</w:t>
      </w:r>
      <w:r>
        <w:rPr>
          <w:rFonts w:ascii="Book Antiqua" w:eastAsia="Book Antiqua" w:hAnsi="Book Antiqua" w:cs="Book Antiqua"/>
          <w:b/>
          <w:spacing w:val="42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Seeing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mirth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fell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shy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mild smile,</w:t>
      </w:r>
      <w:r>
        <w:rPr>
          <w:rFonts w:ascii="Book Antiqua" w:eastAsia="Book Antiqua" w:hAnsi="Book Antiqua" w:cs="Book Antiqua"/>
          <w:b/>
          <w:spacing w:val="42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48"/>
        </w:rPr>
        <w:t xml:space="preserve"> </w:t>
      </w:r>
      <w:r>
        <w:rPr>
          <w:rFonts w:ascii="Book Antiqua" w:eastAsia="Book Antiqua" w:hAnsi="Book Antiqua" w:cs="Book Antiqua"/>
          <w:b/>
        </w:rPr>
        <w:t>fired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mischievous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sidelong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glance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at 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 xml:space="preserve">Çré </w:t>
      </w:r>
      <w:r>
        <w:rPr>
          <w:rFonts w:ascii="Book Antiqua" w:eastAsia="Book Antiqua" w:hAnsi="Book Antiqua" w:cs="Book Antiqua"/>
          <w:b/>
          <w:w w:val="91"/>
        </w:rPr>
        <w:t>Rädhä’s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lotus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face.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May</w:t>
      </w:r>
      <w:r>
        <w:rPr>
          <w:rFonts w:ascii="Book Antiqua" w:eastAsia="Book Antiqua" w:hAnsi="Book Antiqua" w:cs="Book Antiqua"/>
          <w:b/>
          <w:spacing w:val="-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Nanda-nandana</w:t>
      </w:r>
      <w:r>
        <w:rPr>
          <w:rFonts w:ascii="Book Antiqua" w:eastAsia="Book Antiqua" w:hAnsi="Book Antiqua" w:cs="Book Antiqua"/>
          <w:b/>
          <w:spacing w:val="41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give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joy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all 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worlds.</w:t>
      </w:r>
    </w:p>
    <w:p w14:paraId="2BE0FCFC" w14:textId="77777777" w:rsidR="00150366" w:rsidRDefault="00000000">
      <w:pPr>
        <w:spacing w:before="97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1560C03" w14:textId="77777777" w:rsidR="00150366" w:rsidRDefault="00150366">
      <w:pPr>
        <w:spacing w:line="140" w:lineRule="exact"/>
        <w:rPr>
          <w:sz w:val="14"/>
          <w:szCs w:val="14"/>
        </w:rPr>
      </w:pPr>
    </w:p>
    <w:p w14:paraId="0D17BF56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5"/>
        </w:rPr>
        <w:t>I</w:t>
      </w:r>
      <w:r>
        <w:t>n</w:t>
      </w:r>
      <w:r>
        <w:rPr>
          <w:spacing w:val="3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5"/>
        </w:rPr>
        <w:t>fina</w:t>
      </w:r>
      <w:r>
        <w:t>l</w:t>
      </w:r>
      <w:r>
        <w:rPr>
          <w:spacing w:val="26"/>
        </w:rPr>
        <w:t xml:space="preserve"> </w:t>
      </w:r>
      <w:r>
        <w:rPr>
          <w:spacing w:val="-5"/>
        </w:rPr>
        <w:t>vers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39"/>
        </w:rPr>
        <w:t xml:space="preserve"> </w:t>
      </w:r>
      <w:r>
        <w:rPr>
          <w:spacing w:val="-5"/>
        </w:rPr>
        <w:t>ac</w:t>
      </w:r>
      <w:r>
        <w:t>t</w:t>
      </w:r>
      <w:r>
        <w:rPr>
          <w:spacing w:val="2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5"/>
        </w:rPr>
        <w:t>poe</w:t>
      </w:r>
      <w:r>
        <w:t>t</w:t>
      </w:r>
      <w:r>
        <w:rPr>
          <w:spacing w:val="39"/>
        </w:rPr>
        <w:t xml:space="preserve"> </w:t>
      </w:r>
      <w:r>
        <w:rPr>
          <w:spacing w:val="-5"/>
        </w:rPr>
        <w:t>Jayadev</w:t>
      </w:r>
      <w:r>
        <w:t>a</w:t>
      </w:r>
      <w:r>
        <w:rPr>
          <w:spacing w:val="7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33"/>
        </w:rPr>
        <w:t xml:space="preserve"> </w:t>
      </w:r>
      <w:r>
        <w:rPr>
          <w:spacing w:val="-5"/>
        </w:rPr>
        <w:t xml:space="preserve">given </w:t>
      </w:r>
      <w:r>
        <w:t>a</w:t>
      </w:r>
      <w:r>
        <w:rPr>
          <w:spacing w:val="33"/>
        </w:rPr>
        <w:t xml:space="preserve"> </w:t>
      </w:r>
      <w:r>
        <w:t>blessing</w:t>
      </w:r>
      <w:r>
        <w:rPr>
          <w:spacing w:val="39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 xml:space="preserve">the  </w:t>
      </w:r>
      <w:r>
        <w:rPr>
          <w:spacing w:val="-18"/>
        </w:rPr>
        <w:t>V</w:t>
      </w:r>
      <w:r>
        <w:t>aiñëavas:</w:t>
      </w:r>
      <w:r>
        <w:rPr>
          <w:spacing w:val="10"/>
        </w:rPr>
        <w:t xml:space="preserve"> </w:t>
      </w:r>
      <w:r>
        <w:t>“May</w:t>
      </w:r>
      <w:r>
        <w:rPr>
          <w:spacing w:val="15"/>
        </w:rPr>
        <w:t xml:space="preserve"> </w:t>
      </w:r>
      <w:r>
        <w:t xml:space="preserve">this  </w:t>
      </w:r>
      <w:r>
        <w:rPr>
          <w:w w:val="105"/>
        </w:rPr>
        <w:t>Nanda-nandana</w:t>
      </w:r>
      <w:r>
        <w:rPr>
          <w:spacing w:val="30"/>
          <w:w w:val="105"/>
        </w:rPr>
        <w:t xml:space="preserve"> </w:t>
      </w:r>
      <w:r>
        <w:rPr>
          <w:w w:val="78"/>
        </w:rPr>
        <w:t xml:space="preserve">Çré </w:t>
      </w:r>
      <w:r>
        <w:t>Kåñëa</w:t>
      </w:r>
      <w:r>
        <w:rPr>
          <w:spacing w:val="21"/>
        </w:rPr>
        <w:t xml:space="preserve"> </w:t>
      </w:r>
      <w:r>
        <w:t xml:space="preserve">bestow </w:t>
      </w:r>
      <w:r>
        <w:rPr>
          <w:spacing w:val="8"/>
        </w:rPr>
        <w:t xml:space="preserve"> </w:t>
      </w:r>
      <w:r>
        <w:t xml:space="preserve">bliss  upon </w:t>
      </w:r>
      <w:r>
        <w:rPr>
          <w:spacing w:val="28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t xml:space="preserve">whole </w:t>
      </w:r>
      <w:r>
        <w:rPr>
          <w:spacing w:val="11"/>
        </w:rPr>
        <w:t xml:space="preserve"> </w:t>
      </w:r>
      <w:r>
        <w:t xml:space="preserve">world.” </w:t>
      </w:r>
      <w:r>
        <w:rPr>
          <w:spacing w:val="8"/>
        </w:rPr>
        <w:t xml:space="preserve"> </w:t>
      </w:r>
      <w:r>
        <w:rPr>
          <w:w w:val="78"/>
        </w:rPr>
        <w:t xml:space="preserve">Çré </w:t>
      </w:r>
      <w:r>
        <w:rPr>
          <w:spacing w:val="18"/>
          <w:w w:val="78"/>
        </w:rPr>
        <w:t xml:space="preserve"> </w:t>
      </w:r>
      <w:r>
        <w:t xml:space="preserve">Jayadeva </w:t>
      </w:r>
      <w:r>
        <w:rPr>
          <w:spacing w:val="-4"/>
        </w:rPr>
        <w:t>remembere</w:t>
      </w:r>
      <w:r>
        <w:t xml:space="preserve">d </w:t>
      </w:r>
      <w:r>
        <w:rPr>
          <w:spacing w:val="5"/>
        </w:rPr>
        <w:t xml:space="preserve"> </w:t>
      </w:r>
      <w:r>
        <w:rPr>
          <w:spacing w:val="-4"/>
        </w:rPr>
        <w:t>on</w:t>
      </w:r>
      <w:r>
        <w:t>e</w:t>
      </w:r>
      <w:r>
        <w:rPr>
          <w:spacing w:val="29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0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7"/>
          <w:w w:val="77"/>
        </w:rPr>
        <w:t xml:space="preserve"> </w:t>
      </w:r>
      <w:r>
        <w:rPr>
          <w:spacing w:val="-4"/>
        </w:rPr>
        <w:t>Rädhä-Mädhava’</w:t>
      </w:r>
      <w:r>
        <w:t xml:space="preserve">s </w:t>
      </w:r>
      <w:r>
        <w:rPr>
          <w:spacing w:val="-4"/>
        </w:rPr>
        <w:t>previous</w:t>
      </w:r>
      <w:r>
        <w:t>,</w:t>
      </w:r>
      <w:r>
        <w:rPr>
          <w:spacing w:val="37"/>
        </w:rPr>
        <w:t xml:space="preserve"> </w:t>
      </w:r>
      <w:r>
        <w:rPr>
          <w:spacing w:val="-4"/>
          <w:w w:val="103"/>
        </w:rPr>
        <w:t xml:space="preserve">matchless </w:t>
      </w:r>
      <w:r>
        <w:rPr>
          <w:spacing w:val="-4"/>
        </w:rPr>
        <w:t>amorou</w:t>
      </w:r>
      <w:r>
        <w:t xml:space="preserve">s </w:t>
      </w:r>
      <w:r>
        <w:rPr>
          <w:spacing w:val="4"/>
        </w:rPr>
        <w:t xml:space="preserve"> </w:t>
      </w:r>
      <w:r>
        <w:rPr>
          <w:spacing w:val="-4"/>
        </w:rPr>
        <w:t>pastime</w:t>
      </w:r>
      <w:r>
        <w:t>s</w:t>
      </w:r>
      <w:r>
        <w:rPr>
          <w:spacing w:val="47"/>
        </w:rPr>
        <w:t xml:space="preserve"> </w:t>
      </w:r>
      <w:r>
        <w:rPr>
          <w:spacing w:val="-4"/>
        </w:rPr>
        <w:t>tha</w:t>
      </w:r>
      <w:r>
        <w:t xml:space="preserve">t  </w:t>
      </w:r>
      <w:r>
        <w:rPr>
          <w:spacing w:val="-4"/>
        </w:rPr>
        <w:t>too</w:t>
      </w:r>
      <w:r>
        <w:t>k</w:t>
      </w:r>
      <w:r>
        <w:rPr>
          <w:spacing w:val="47"/>
        </w:rPr>
        <w:t xml:space="preserve"> </w:t>
      </w:r>
      <w:r>
        <w:rPr>
          <w:spacing w:val="-4"/>
        </w:rPr>
        <w:t>plac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3"/>
        </w:rPr>
        <w:t xml:space="preserve"> </w:t>
      </w:r>
      <w:r>
        <w:rPr>
          <w:spacing w:val="-4"/>
        </w:rPr>
        <w:t>earl</w:t>
      </w:r>
      <w:r>
        <w:t>y</w:t>
      </w:r>
      <w:r>
        <w:rPr>
          <w:spacing w:val="30"/>
        </w:rPr>
        <w:t xml:space="preserve"> </w:t>
      </w:r>
      <w:r>
        <w:rPr>
          <w:spacing w:val="-4"/>
        </w:rPr>
        <w:t>mornin</w:t>
      </w:r>
      <w:r>
        <w:t xml:space="preserve">g </w:t>
      </w:r>
      <w:r>
        <w:rPr>
          <w:spacing w:val="10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7"/>
        </w:rPr>
        <w:t xml:space="preserve"> </w:t>
      </w:r>
      <w:r>
        <w:t>a nearby</w:t>
      </w:r>
      <w:r>
        <w:rPr>
          <w:spacing w:val="18"/>
        </w:rPr>
        <w:t xml:space="preserve"> </w:t>
      </w:r>
      <w:r>
        <w:t>secluded</w:t>
      </w:r>
      <w:r>
        <w:rPr>
          <w:spacing w:val="23"/>
        </w:rPr>
        <w:t xml:space="preserve"> </w:t>
      </w:r>
      <w:r>
        <w:rPr>
          <w:w w:val="102"/>
        </w:rPr>
        <w:t>forest.</w:t>
      </w:r>
    </w:p>
    <w:p w14:paraId="6313FD9D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0F552CB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5"/>
        </w:rPr>
        <w:t>Unabl</w:t>
      </w:r>
      <w:r>
        <w:t>e</w:t>
      </w:r>
      <w:r>
        <w:rPr>
          <w:spacing w:val="28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27"/>
        </w:rPr>
        <w:t xml:space="preserve"> </w:t>
      </w:r>
      <w:r>
        <w:rPr>
          <w:spacing w:val="-5"/>
        </w:rPr>
        <w:t>furthe</w:t>
      </w:r>
      <w:r>
        <w:t>r</w:t>
      </w:r>
      <w:r>
        <w:rPr>
          <w:spacing w:val="49"/>
        </w:rPr>
        <w:t xml:space="preserve"> </w:t>
      </w:r>
      <w:r>
        <w:rPr>
          <w:spacing w:val="-5"/>
        </w:rPr>
        <w:t>describ</w:t>
      </w:r>
      <w:r>
        <w:t>e</w:t>
      </w:r>
      <w:r>
        <w:rPr>
          <w:spacing w:val="29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28"/>
          <w:w w:val="77"/>
        </w:rPr>
        <w:t xml:space="preserve"> </w:t>
      </w:r>
      <w:r>
        <w:rPr>
          <w:spacing w:val="-5"/>
        </w:rPr>
        <w:t>Rädhä’</w:t>
      </w:r>
      <w:r>
        <w:t>s</w:t>
      </w:r>
      <w:r>
        <w:rPr>
          <w:spacing w:val="-10"/>
        </w:rPr>
        <w:t xml:space="preserve"> </w:t>
      </w:r>
      <w:r>
        <w:rPr>
          <w:spacing w:val="-5"/>
        </w:rPr>
        <w:t>pai</w:t>
      </w:r>
      <w:r>
        <w:t>n</w:t>
      </w:r>
      <w:r>
        <w:rPr>
          <w:spacing w:val="33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7"/>
        </w:rPr>
        <w:t xml:space="preserve"> </w:t>
      </w:r>
      <w:r>
        <w:rPr>
          <w:spacing w:val="-5"/>
          <w:w w:val="104"/>
        </w:rPr>
        <w:t xml:space="preserve">separation, </w:t>
      </w:r>
      <w:r>
        <w:t>the</w:t>
      </w:r>
      <w:r>
        <w:rPr>
          <w:spacing w:val="22"/>
        </w:rPr>
        <w:t xml:space="preserve"> </w:t>
      </w:r>
      <w:r>
        <w:t>poet</w:t>
      </w:r>
      <w:r>
        <w:rPr>
          <w:spacing w:val="22"/>
        </w:rPr>
        <w:t xml:space="preserve"> </w:t>
      </w:r>
      <w:r>
        <w:t>instead</w:t>
      </w:r>
      <w:r>
        <w:rPr>
          <w:spacing w:val="28"/>
        </w:rPr>
        <w:t xml:space="preserve"> </w:t>
      </w:r>
      <w:r>
        <w:t>affords</w:t>
      </w:r>
      <w:r>
        <w:rPr>
          <w:spacing w:val="5"/>
        </w:rPr>
        <w:t xml:space="preserve"> </w:t>
      </w:r>
      <w:r>
        <w:t>us</w:t>
      </w:r>
      <w:r>
        <w:rPr>
          <w:spacing w:val="1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glimpse</w:t>
      </w:r>
      <w:r>
        <w:rPr>
          <w:spacing w:val="11"/>
        </w:rPr>
        <w:t xml:space="preserve"> </w:t>
      </w:r>
      <w:r>
        <w:t>of Her</w:t>
      </w:r>
      <w:r>
        <w:rPr>
          <w:spacing w:val="11"/>
        </w:rPr>
        <w:t xml:space="preserve"> </w:t>
      </w:r>
      <w:r>
        <w:t>blissful</w:t>
      </w:r>
      <w:r>
        <w:rPr>
          <w:spacing w:val="11"/>
        </w:rPr>
        <w:t xml:space="preserve"> </w:t>
      </w:r>
      <w:r>
        <w:t>state</w:t>
      </w:r>
      <w:r>
        <w:rPr>
          <w:spacing w:val="20"/>
        </w:rPr>
        <w:t xml:space="preserve"> </w:t>
      </w:r>
      <w:r>
        <w:t xml:space="preserve">of </w:t>
      </w:r>
      <w:r>
        <w:rPr>
          <w:spacing w:val="-4"/>
        </w:rPr>
        <w:t>disarra</w:t>
      </w:r>
      <w:r>
        <w:t>y</w:t>
      </w:r>
      <w:r>
        <w:rPr>
          <w:spacing w:val="26"/>
        </w:rPr>
        <w:t xml:space="preserve"> </w:t>
      </w:r>
      <w:r>
        <w:rPr>
          <w:spacing w:val="-4"/>
        </w:rPr>
        <w:t>afte</w:t>
      </w:r>
      <w:r>
        <w:t>r</w:t>
      </w:r>
      <w:r>
        <w:rPr>
          <w:spacing w:val="20"/>
        </w:rPr>
        <w:t xml:space="preserve"> </w:t>
      </w:r>
      <w:r>
        <w:rPr>
          <w:spacing w:val="-4"/>
        </w:rPr>
        <w:t>passin</w:t>
      </w:r>
      <w:r>
        <w:t>g</w:t>
      </w:r>
      <w:r>
        <w:rPr>
          <w:spacing w:val="2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nigh</w:t>
      </w:r>
      <w:r>
        <w:t>t</w:t>
      </w:r>
      <w:r>
        <w:rPr>
          <w:spacing w:val="38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4"/>
        </w:rPr>
        <w:t>Kåñëa</w:t>
      </w:r>
      <w:r>
        <w:t>.</w:t>
      </w:r>
      <w:r>
        <w:rPr>
          <w:spacing w:val="-15"/>
        </w:rPr>
        <w:t xml:space="preserve"> </w:t>
      </w:r>
      <w:r>
        <w:rPr>
          <w:spacing w:val="-4"/>
        </w:rPr>
        <w:t>Jayadev</w:t>
      </w:r>
      <w:r>
        <w:t>a</w:t>
      </w:r>
      <w:r>
        <w:rPr>
          <w:spacing w:val="-2"/>
        </w:rPr>
        <w:t xml:space="preserve"> </w:t>
      </w:r>
      <w:r>
        <w:rPr>
          <w:spacing w:val="-4"/>
          <w:w w:val="102"/>
        </w:rPr>
        <w:t xml:space="preserve">employs </w:t>
      </w:r>
      <w:r>
        <w:t>the</w:t>
      </w:r>
      <w:r>
        <w:rPr>
          <w:spacing w:val="34"/>
        </w:rPr>
        <w:t xml:space="preserve"> </w:t>
      </w:r>
      <w:r>
        <w:t>logic</w:t>
      </w:r>
      <w:r>
        <w:rPr>
          <w:spacing w:val="1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lion’s</w:t>
      </w:r>
      <w:r>
        <w:rPr>
          <w:spacing w:val="-1"/>
        </w:rPr>
        <w:t xml:space="preserve"> </w:t>
      </w:r>
      <w:r>
        <w:t>glance</w:t>
      </w:r>
      <w:r>
        <w:rPr>
          <w:spacing w:val="22"/>
        </w:rPr>
        <w:t xml:space="preserve"> </w:t>
      </w:r>
      <w:r>
        <w:t>(</w:t>
      </w:r>
      <w:r>
        <w:rPr>
          <w:i/>
        </w:rPr>
        <w:t>siàhävalokana-nyäya</w:t>
      </w:r>
      <w:r>
        <w:t xml:space="preserve">) </w:t>
      </w:r>
      <w:r>
        <w:rPr>
          <w:spacing w:val="22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rPr>
          <w:w w:val="104"/>
        </w:rPr>
        <w:t xml:space="preserve">depict </w:t>
      </w:r>
      <w:r>
        <w:t>the</w:t>
      </w:r>
      <w:r>
        <w:rPr>
          <w:spacing w:val="33"/>
        </w:rPr>
        <w:t xml:space="preserve"> </w:t>
      </w:r>
      <w:r>
        <w:t>general</w:t>
      </w:r>
      <w:r>
        <w:rPr>
          <w:spacing w:val="28"/>
        </w:rPr>
        <w:t xml:space="preserve"> </w:t>
      </w:r>
      <w:r>
        <w:t>trend  of</w:t>
      </w:r>
      <w:r>
        <w:rPr>
          <w:spacing w:val="1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 xml:space="preserve">night-time </w:t>
      </w:r>
      <w:r>
        <w:rPr>
          <w:spacing w:val="9"/>
        </w:rPr>
        <w:t xml:space="preserve"> </w:t>
      </w:r>
      <w:r>
        <w:t>pastimes.</w:t>
      </w:r>
      <w:r>
        <w:rPr>
          <w:spacing w:val="39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form</w:t>
      </w:r>
      <w:r>
        <w:rPr>
          <w:spacing w:val="24"/>
        </w:rPr>
        <w:t xml:space="preserve"> </w:t>
      </w:r>
      <w:r>
        <w:t xml:space="preserve">of </w:t>
      </w:r>
      <w:r>
        <w:rPr>
          <w:spacing w:val="-2"/>
        </w:rPr>
        <w:t>logi</w:t>
      </w:r>
      <w:r>
        <w:t>c</w:t>
      </w:r>
      <w:r>
        <w:rPr>
          <w:spacing w:val="5"/>
        </w:rPr>
        <w:t xml:space="preserve"> </w:t>
      </w:r>
      <w:r>
        <w:rPr>
          <w:spacing w:val="-2"/>
        </w:rPr>
        <w:t>refer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castin</w:t>
      </w:r>
      <w:r>
        <w:t>g</w:t>
      </w:r>
      <w:r>
        <w:rPr>
          <w:spacing w:val="16"/>
        </w:rPr>
        <w:t xml:space="preserve"> </w:t>
      </w:r>
      <w:r>
        <w:rPr>
          <w:spacing w:val="-2"/>
        </w:rPr>
        <w:t>o</w:t>
      </w:r>
      <w:r>
        <w:t>f a</w:t>
      </w:r>
      <w:r>
        <w:rPr>
          <w:spacing w:val="5"/>
        </w:rPr>
        <w:t xml:space="preserve"> </w:t>
      </w:r>
      <w:r>
        <w:rPr>
          <w:spacing w:val="-2"/>
        </w:rPr>
        <w:t>retrospectiv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glanc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whil</w:t>
      </w:r>
      <w:r>
        <w:t>e</w:t>
      </w:r>
      <w:r>
        <w:rPr>
          <w:spacing w:val="14"/>
        </w:rPr>
        <w:t xml:space="preserve"> </w:t>
      </w:r>
      <w:r>
        <w:rPr>
          <w:spacing w:val="-2"/>
          <w:w w:val="102"/>
        </w:rPr>
        <w:t xml:space="preserve">still </w:t>
      </w:r>
      <w:r>
        <w:rPr>
          <w:w w:val="103"/>
        </w:rPr>
        <w:t>proceeding.</w:t>
      </w:r>
    </w:p>
    <w:p w14:paraId="2E75F8A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ED126BC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w w:val="78"/>
        </w:rPr>
        <w:t xml:space="preserve">Çré </w:t>
      </w:r>
      <w:r>
        <w:rPr>
          <w:spacing w:val="9"/>
          <w:w w:val="78"/>
        </w:rPr>
        <w:t xml:space="preserve"> </w:t>
      </w:r>
      <w:r>
        <w:rPr>
          <w:w w:val="78"/>
        </w:rPr>
        <w:t xml:space="preserve">Çré </w:t>
      </w:r>
      <w:r>
        <w:rPr>
          <w:spacing w:val="9"/>
          <w:w w:val="78"/>
        </w:rPr>
        <w:t xml:space="preserve"> </w:t>
      </w:r>
      <w:r>
        <w:t xml:space="preserve">Rädhä-Mädhava  had </w:t>
      </w:r>
      <w:r>
        <w:rPr>
          <w:spacing w:val="4"/>
        </w:rPr>
        <w:t xml:space="preserve"> </w:t>
      </w:r>
      <w:r>
        <w:t>passed</w:t>
      </w:r>
      <w:r>
        <w:rPr>
          <w:spacing w:val="47"/>
        </w:rPr>
        <w:t xml:space="preserve"> </w:t>
      </w:r>
      <w:r>
        <w:t xml:space="preserve">the </w:t>
      </w:r>
      <w:r>
        <w:rPr>
          <w:spacing w:val="4"/>
        </w:rPr>
        <w:t xml:space="preserve"> </w:t>
      </w:r>
      <w:r>
        <w:t xml:space="preserve">night </w:t>
      </w:r>
      <w:r>
        <w:rPr>
          <w:spacing w:val="11"/>
        </w:rPr>
        <w:t xml:space="preserve"> </w:t>
      </w:r>
      <w:r>
        <w:rPr>
          <w:w w:val="105"/>
        </w:rPr>
        <w:t xml:space="preserve">together </w:t>
      </w:r>
      <w:r>
        <w:t>engaged</w:t>
      </w:r>
      <w:r>
        <w:rPr>
          <w:spacing w:val="46"/>
        </w:rPr>
        <w:t xml:space="preserve"> </w:t>
      </w:r>
      <w:r>
        <w:t xml:space="preserve">in  </w:t>
      </w:r>
      <w:r>
        <w:rPr>
          <w:i/>
        </w:rPr>
        <w:t>rati-keli</w:t>
      </w:r>
      <w:r>
        <w:rPr>
          <w:i/>
          <w:spacing w:val="39"/>
        </w:rPr>
        <w:t xml:space="preserve"> </w:t>
      </w:r>
      <w:r>
        <w:t xml:space="preserve">and </w:t>
      </w:r>
      <w:r>
        <w:rPr>
          <w:spacing w:val="6"/>
        </w:rPr>
        <w:t xml:space="preserve"> </w:t>
      </w:r>
      <w:r>
        <w:t>They</w:t>
      </w:r>
      <w:r>
        <w:rPr>
          <w:spacing w:val="43"/>
        </w:rPr>
        <w:t xml:space="preserve"> </w:t>
      </w:r>
      <w:r>
        <w:t xml:space="preserve">had </w:t>
      </w:r>
      <w:r>
        <w:rPr>
          <w:spacing w:val="6"/>
        </w:rPr>
        <w:t xml:space="preserve"> </w:t>
      </w:r>
      <w:r>
        <w:t xml:space="preserve">mistakenly </w:t>
      </w:r>
      <w:r>
        <w:rPr>
          <w:spacing w:val="15"/>
        </w:rPr>
        <w:t xml:space="preserve"> </w:t>
      </w:r>
      <w:r>
        <w:t xml:space="preserve">taken </w:t>
      </w:r>
      <w:r>
        <w:rPr>
          <w:spacing w:val="15"/>
        </w:rPr>
        <w:t xml:space="preserve"> </w:t>
      </w:r>
      <w:r>
        <w:rPr>
          <w:w w:val="103"/>
        </w:rPr>
        <w:t xml:space="preserve">each </w:t>
      </w:r>
      <w:r>
        <w:t xml:space="preserve">others’ </w:t>
      </w:r>
      <w:r>
        <w:rPr>
          <w:spacing w:val="5"/>
        </w:rPr>
        <w:t xml:space="preserve"> </w:t>
      </w:r>
      <w:r>
        <w:t xml:space="preserve">clothes </w:t>
      </w:r>
      <w:r>
        <w:rPr>
          <w:spacing w:val="28"/>
        </w:rPr>
        <w:t xml:space="preserve"> </w:t>
      </w:r>
      <w:r>
        <w:t xml:space="preserve">in </w:t>
      </w:r>
      <w:r>
        <w:rPr>
          <w:spacing w:val="16"/>
        </w:rPr>
        <w:t xml:space="preserve"> </w:t>
      </w:r>
      <w:r>
        <w:t xml:space="preserve">a </w:t>
      </w:r>
      <w:r>
        <w:rPr>
          <w:spacing w:val="5"/>
        </w:rPr>
        <w:t xml:space="preserve"> </w:t>
      </w:r>
      <w:r>
        <w:t xml:space="preserve">state </w:t>
      </w:r>
      <w:r>
        <w:rPr>
          <w:spacing w:val="20"/>
        </w:rPr>
        <w:t xml:space="preserve"> </w:t>
      </w:r>
      <w:r>
        <w:t xml:space="preserve">of  bewilderment.  </w:t>
      </w:r>
      <w:r>
        <w:rPr>
          <w:spacing w:val="1"/>
        </w:rPr>
        <w:t xml:space="preserve"> </w:t>
      </w:r>
      <w:r>
        <w:t xml:space="preserve">Struck </w:t>
      </w:r>
      <w:r>
        <w:rPr>
          <w:spacing w:val="21"/>
        </w:rPr>
        <w:t xml:space="preserve"> </w:t>
      </w:r>
      <w:r>
        <w:rPr>
          <w:w w:val="105"/>
        </w:rPr>
        <w:t xml:space="preserve">with </w:t>
      </w:r>
      <w:r>
        <w:t xml:space="preserve">wonder, </w:t>
      </w:r>
      <w:r>
        <w:rPr>
          <w:spacing w:val="19"/>
        </w:rPr>
        <w:t xml:space="preserve"> </w:t>
      </w:r>
      <w:r>
        <w:t xml:space="preserve">the </w:t>
      </w:r>
      <w:r>
        <w:rPr>
          <w:spacing w:val="10"/>
        </w:rPr>
        <w:t xml:space="preserve"> </w:t>
      </w:r>
      <w:r>
        <w:rPr>
          <w:i/>
        </w:rPr>
        <w:t>sakhés</w:t>
      </w:r>
      <w:r>
        <w:rPr>
          <w:i/>
          <w:spacing w:val="5"/>
        </w:rPr>
        <w:t xml:space="preserve"> </w:t>
      </w:r>
      <w:r>
        <w:t xml:space="preserve">burst </w:t>
      </w:r>
      <w:r>
        <w:rPr>
          <w:spacing w:val="21"/>
        </w:rPr>
        <w:t xml:space="preserve"> </w:t>
      </w:r>
      <w:r>
        <w:t xml:space="preserve">out </w:t>
      </w:r>
      <w:r>
        <w:rPr>
          <w:spacing w:val="13"/>
        </w:rPr>
        <w:t xml:space="preserve"> </w:t>
      </w:r>
      <w:r>
        <w:t xml:space="preserve">laughing </w:t>
      </w:r>
      <w:r>
        <w:rPr>
          <w:spacing w:val="14"/>
        </w:rPr>
        <w:t xml:space="preserve"> </w:t>
      </w:r>
      <w:r>
        <w:t xml:space="preserve">at  this </w:t>
      </w:r>
      <w:r>
        <w:rPr>
          <w:spacing w:val="10"/>
        </w:rPr>
        <w:t xml:space="preserve"> </w:t>
      </w:r>
      <w:r>
        <w:rPr>
          <w:w w:val="105"/>
        </w:rPr>
        <w:t xml:space="preserve">surprising </w:t>
      </w:r>
      <w:r>
        <w:t>exchange.  Acyuta</w:t>
      </w:r>
      <w:r>
        <w:rPr>
          <w:spacing w:val="26"/>
        </w:rPr>
        <w:t xml:space="preserve"> </w:t>
      </w:r>
      <w:r>
        <w:t>Kåñëa had</w:t>
      </w:r>
      <w:r>
        <w:rPr>
          <w:spacing w:val="43"/>
        </w:rPr>
        <w:t xml:space="preserve"> </w:t>
      </w:r>
      <w:r>
        <w:t xml:space="preserve">put </w:t>
      </w:r>
      <w:r>
        <w:rPr>
          <w:spacing w:val="1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Her</w:t>
      </w:r>
      <w:r>
        <w:rPr>
          <w:spacing w:val="32"/>
        </w:rPr>
        <w:t xml:space="preserve"> </w:t>
      </w:r>
      <w:r>
        <w:t>blue</w:t>
      </w:r>
      <w:r>
        <w:rPr>
          <w:spacing w:val="40"/>
        </w:rPr>
        <w:t xml:space="preserve"> </w:t>
      </w:r>
      <w:r>
        <w:t>veil</w:t>
      </w:r>
      <w:r>
        <w:rPr>
          <w:spacing w:val="20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rPr>
          <w:w w:val="78"/>
        </w:rPr>
        <w:t xml:space="preserve">Çré </w:t>
      </w:r>
      <w:r>
        <w:t>Rädhä</w:t>
      </w:r>
      <w:r>
        <w:rPr>
          <w:spacing w:val="38"/>
        </w:rPr>
        <w:t xml:space="preserve"> </w:t>
      </w:r>
      <w:r>
        <w:t>had  covered</w:t>
      </w:r>
      <w:r>
        <w:rPr>
          <w:spacing w:val="45"/>
        </w:rPr>
        <w:t xml:space="preserve"> </w:t>
      </w:r>
      <w:r>
        <w:t>Her</w:t>
      </w:r>
      <w:r>
        <w:rPr>
          <w:spacing w:val="39"/>
        </w:rPr>
        <w:t xml:space="preserve"> </w:t>
      </w:r>
      <w:r>
        <w:t xml:space="preserve">breast </w:t>
      </w:r>
      <w:r>
        <w:rPr>
          <w:spacing w:val="2"/>
        </w:rPr>
        <w:t xml:space="preserve"> </w:t>
      </w:r>
      <w:r>
        <w:t>with  His</w:t>
      </w:r>
      <w:r>
        <w:rPr>
          <w:spacing w:val="33"/>
        </w:rPr>
        <w:t xml:space="preserve"> </w:t>
      </w:r>
      <w:r>
        <w:t>yellow</w:t>
      </w:r>
      <w:r>
        <w:rPr>
          <w:spacing w:val="33"/>
        </w:rPr>
        <w:t xml:space="preserve"> </w:t>
      </w:r>
      <w:r>
        <w:t>shawl.</w:t>
      </w:r>
      <w:r>
        <w:rPr>
          <w:spacing w:val="43"/>
        </w:rPr>
        <w:t xml:space="preserve"> </w:t>
      </w:r>
      <w:r>
        <w:rPr>
          <w:w w:val="78"/>
        </w:rPr>
        <w:t xml:space="preserve">Çré </w:t>
      </w:r>
      <w:r>
        <w:rPr>
          <w:w w:val="91"/>
        </w:rPr>
        <w:t>Kåñëa’s</w:t>
      </w:r>
      <w:r>
        <w:rPr>
          <w:spacing w:val="32"/>
          <w:w w:val="91"/>
        </w:rPr>
        <w:t xml:space="preserve"> </w:t>
      </w:r>
      <w:r>
        <w:t>eyes</w:t>
      </w:r>
      <w:r>
        <w:rPr>
          <w:spacing w:val="24"/>
        </w:rPr>
        <w:t xml:space="preserve"> </w:t>
      </w:r>
      <w:r>
        <w:t xml:space="preserve">darted </w:t>
      </w:r>
      <w:r>
        <w:rPr>
          <w:spacing w:val="8"/>
        </w:rPr>
        <w:t xml:space="preserve"> </w:t>
      </w:r>
      <w:r>
        <w:t>about  in</w:t>
      </w:r>
      <w:r>
        <w:rPr>
          <w:spacing w:val="39"/>
        </w:rPr>
        <w:t xml:space="preserve"> </w:t>
      </w:r>
      <w:r>
        <w:t xml:space="preserve">embarrassment. </w:t>
      </w:r>
      <w:r>
        <w:rPr>
          <w:spacing w:val="28"/>
        </w:rPr>
        <w:t xml:space="preserve"> </w:t>
      </w:r>
      <w:r>
        <w:t>His</w:t>
      </w:r>
      <w:r>
        <w:rPr>
          <w:spacing w:val="28"/>
        </w:rPr>
        <w:t xml:space="preserve"> </w:t>
      </w:r>
      <w:r>
        <w:rPr>
          <w:w w:val="102"/>
        </w:rPr>
        <w:t xml:space="preserve">sidelong </w:t>
      </w:r>
      <w:r>
        <w:t>glance</w:t>
      </w:r>
      <w:r>
        <w:rPr>
          <w:spacing w:val="7"/>
        </w:rPr>
        <w:t xml:space="preserve"> </w:t>
      </w:r>
      <w:r>
        <w:t>fell</w:t>
      </w:r>
      <w:r>
        <w:rPr>
          <w:spacing w:val="-6"/>
        </w:rPr>
        <w:t xml:space="preserve"> </w:t>
      </w:r>
      <w:r>
        <w:t>upon</w:t>
      </w:r>
      <w:r>
        <w:rPr>
          <w:spacing w:val="34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rPr>
          <w:w w:val="96"/>
        </w:rPr>
        <w:t>Rädhä’s</w:t>
      </w:r>
      <w:r>
        <w:rPr>
          <w:spacing w:val="4"/>
          <w:w w:val="96"/>
        </w:rPr>
        <w:t xml:space="preserve"> </w:t>
      </w:r>
      <w:r>
        <w:t>face</w:t>
      </w:r>
      <w:r>
        <w:rPr>
          <w:spacing w:val="-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smiled</w:t>
      </w:r>
      <w:r>
        <w:rPr>
          <w:spacing w:val="13"/>
        </w:rPr>
        <w:t xml:space="preserve"> </w:t>
      </w:r>
      <w:r>
        <w:rPr>
          <w:w w:val="102"/>
        </w:rPr>
        <w:t>gently.</w:t>
      </w:r>
    </w:p>
    <w:p w14:paraId="38C7F51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A12DB8E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lastRenderedPageBreak/>
        <w:t>This</w:t>
      </w:r>
      <w:r>
        <w:rPr>
          <w:spacing w:val="39"/>
        </w:rPr>
        <w:t xml:space="preserve"> </w:t>
      </w:r>
      <w:r>
        <w:t>verse</w:t>
      </w:r>
      <w:r>
        <w:rPr>
          <w:spacing w:val="28"/>
        </w:rPr>
        <w:t xml:space="preserve"> </w:t>
      </w:r>
      <w:r>
        <w:t>reveals</w:t>
      </w:r>
      <w:r>
        <w:rPr>
          <w:spacing w:val="28"/>
        </w:rPr>
        <w:t xml:space="preserve"> </w:t>
      </w:r>
      <w:r>
        <w:rPr>
          <w:w w:val="78"/>
        </w:rPr>
        <w:t xml:space="preserve">Çré  </w:t>
      </w:r>
      <w:r>
        <w:t>Jayadeva’s</w:t>
      </w:r>
      <w:r>
        <w:rPr>
          <w:spacing w:val="-16"/>
        </w:rPr>
        <w:t xml:space="preserve"> </w:t>
      </w:r>
      <w:r>
        <w:t>desire</w:t>
      </w:r>
      <w:r>
        <w:rPr>
          <w:spacing w:val="42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 xml:space="preserve">world’s </w:t>
      </w:r>
      <w:r>
        <w:rPr>
          <w:spacing w:val="-6"/>
        </w:rPr>
        <w:t>auspiciousness</w:t>
      </w:r>
      <w:r>
        <w:t xml:space="preserve">.  </w:t>
      </w:r>
      <w:r>
        <w:rPr>
          <w:spacing w:val="-6"/>
        </w:rPr>
        <w:t>I</w:t>
      </w:r>
      <w:r>
        <w:t>t</w:t>
      </w:r>
      <w:r>
        <w:rPr>
          <w:spacing w:val="20"/>
        </w:rPr>
        <w:t xml:space="preserve"> </w:t>
      </w:r>
      <w:r>
        <w:rPr>
          <w:spacing w:val="-6"/>
        </w:rPr>
        <w:t>include</w:t>
      </w:r>
      <w:r>
        <w:t>s</w:t>
      </w:r>
      <w:r>
        <w:rPr>
          <w:spacing w:val="39"/>
        </w:rPr>
        <w:t xml:space="preserve"> </w:t>
      </w:r>
      <w:r>
        <w:rPr>
          <w:i/>
          <w:spacing w:val="-6"/>
        </w:rPr>
        <w:t>hasya-rat</w:t>
      </w:r>
      <w:r>
        <w:rPr>
          <w:i/>
        </w:rPr>
        <w:t>i</w:t>
      </w:r>
      <w:r>
        <w:rPr>
          <w:i/>
          <w:spacing w:val="2"/>
        </w:rPr>
        <w:t xml:space="preserve"> </w:t>
      </w:r>
      <w:r>
        <w:rPr>
          <w:spacing w:val="-6"/>
        </w:rPr>
        <w:t>(th</w:t>
      </w:r>
      <w:r>
        <w:t>e</w:t>
      </w:r>
      <w:r>
        <w:rPr>
          <w:spacing w:val="41"/>
        </w:rPr>
        <w:t xml:space="preserve"> </w:t>
      </w:r>
      <w:r>
        <w:rPr>
          <w:spacing w:val="-6"/>
        </w:rPr>
        <w:t>mello</w:t>
      </w:r>
      <w:r>
        <w:t>w</w:t>
      </w:r>
      <w:r>
        <w:rPr>
          <w:spacing w:val="25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6"/>
          <w:w w:val="106"/>
        </w:rPr>
        <w:t xml:space="preserve">laughter) </w:t>
      </w:r>
      <w:r>
        <w:t>and</w:t>
      </w:r>
      <w:r>
        <w:rPr>
          <w:spacing w:val="46"/>
        </w:rPr>
        <w:t xml:space="preserve"> </w:t>
      </w:r>
      <w:r>
        <w:rPr>
          <w:i/>
        </w:rPr>
        <w:t>svabhävokti-alaìkära.</w:t>
      </w:r>
      <w:r>
        <w:rPr>
          <w:i/>
          <w:spacing w:val="4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hero  is</w:t>
      </w:r>
      <w:r>
        <w:rPr>
          <w:spacing w:val="29"/>
        </w:rPr>
        <w:t xml:space="preserve"> </w:t>
      </w:r>
      <w:r>
        <w:rPr>
          <w:i/>
        </w:rPr>
        <w:t>anukula-näyaka,</w:t>
      </w:r>
      <w:r>
        <w:rPr>
          <w:i/>
          <w:spacing w:val="29"/>
        </w:rPr>
        <w:t xml:space="preserve"> </w:t>
      </w:r>
      <w:r>
        <w:rPr>
          <w:w w:val="107"/>
        </w:rPr>
        <w:t>the</w:t>
      </w:r>
    </w:p>
    <w:p w14:paraId="707DD31D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618FB65" w14:textId="77777777" w:rsidR="00150366" w:rsidRDefault="00150366">
      <w:pPr>
        <w:spacing w:line="200" w:lineRule="exact"/>
      </w:pPr>
    </w:p>
    <w:p w14:paraId="27710EE9" w14:textId="77777777" w:rsidR="00150366" w:rsidRDefault="00000000">
      <w:pPr>
        <w:spacing w:before="29" w:line="250" w:lineRule="auto"/>
        <w:ind w:left="120" w:right="85"/>
        <w:jc w:val="both"/>
      </w:pPr>
      <w:r>
        <w:t xml:space="preserve">obedient </w:t>
      </w:r>
      <w:r>
        <w:rPr>
          <w:spacing w:val="18"/>
        </w:rPr>
        <w:t xml:space="preserve"> </w:t>
      </w:r>
      <w:r>
        <w:t>lover</w:t>
      </w:r>
      <w:r>
        <w:rPr>
          <w:spacing w:val="45"/>
        </w:rPr>
        <w:t xml:space="preserve"> </w:t>
      </w:r>
      <w:r>
        <w:t xml:space="preserve">completely </w:t>
      </w:r>
      <w:r>
        <w:rPr>
          <w:spacing w:val="8"/>
        </w:rPr>
        <w:t xml:space="preserve"> </w:t>
      </w:r>
      <w:r>
        <w:t>fixed</w:t>
      </w:r>
      <w:r>
        <w:rPr>
          <w:spacing w:val="45"/>
        </w:rPr>
        <w:t xml:space="preserve"> </w:t>
      </w:r>
      <w:r>
        <w:t xml:space="preserve">on </w:t>
      </w:r>
      <w:r>
        <w:rPr>
          <w:spacing w:val="5"/>
        </w:rPr>
        <w:t xml:space="preserve"> </w:t>
      </w:r>
      <w:r>
        <w:t>his  ladylove,</w:t>
      </w:r>
      <w:r>
        <w:rPr>
          <w:spacing w:val="41"/>
        </w:rPr>
        <w:t xml:space="preserve"> </w:t>
      </w:r>
      <w:r>
        <w:t xml:space="preserve">and </w:t>
      </w:r>
      <w:r>
        <w:rPr>
          <w:spacing w:val="8"/>
        </w:rPr>
        <w:t xml:space="preserve"> </w:t>
      </w:r>
      <w:r>
        <w:rPr>
          <w:w w:val="107"/>
        </w:rPr>
        <w:t xml:space="preserve">the </w:t>
      </w:r>
      <w:r>
        <w:t>heroine  is</w:t>
      </w:r>
      <w:r>
        <w:rPr>
          <w:spacing w:val="20"/>
        </w:rPr>
        <w:t xml:space="preserve"> </w:t>
      </w:r>
      <w:r>
        <w:rPr>
          <w:i/>
        </w:rPr>
        <w:t>abhisärikä-näyikä,</w:t>
      </w:r>
      <w:r>
        <w:rPr>
          <w:i/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girl</w:t>
      </w:r>
      <w:r>
        <w:rPr>
          <w:spacing w:val="23"/>
        </w:rPr>
        <w:t xml:space="preserve"> </w:t>
      </w:r>
      <w:r>
        <w:t>who</w:t>
      </w:r>
      <w:r>
        <w:rPr>
          <w:spacing w:val="34"/>
        </w:rPr>
        <w:t xml:space="preserve"> </w:t>
      </w:r>
      <w:r>
        <w:t>happily</w:t>
      </w:r>
      <w:r>
        <w:rPr>
          <w:spacing w:val="38"/>
        </w:rPr>
        <w:t xml:space="preserve"> </w:t>
      </w:r>
      <w:r>
        <w:t>meets</w:t>
      </w:r>
      <w:r>
        <w:rPr>
          <w:spacing w:val="34"/>
        </w:rPr>
        <w:t xml:space="preserve"> </w:t>
      </w:r>
      <w:r>
        <w:rPr>
          <w:w w:val="107"/>
        </w:rPr>
        <w:t xml:space="preserve">her </w:t>
      </w:r>
      <w:r>
        <w:t>lover</w:t>
      </w:r>
      <w:r>
        <w:rPr>
          <w:spacing w:val="6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appointed</w:t>
      </w:r>
      <w:r>
        <w:rPr>
          <w:spacing w:val="41"/>
        </w:rPr>
        <w:t xml:space="preserve"> </w:t>
      </w:r>
      <w:r>
        <w:rPr>
          <w:w w:val="104"/>
        </w:rPr>
        <w:t>rendezvous.</w:t>
      </w:r>
    </w:p>
    <w:p w14:paraId="3755C37B" w14:textId="77777777" w:rsidR="00150366" w:rsidRDefault="00150366">
      <w:pPr>
        <w:spacing w:before="17" w:line="260" w:lineRule="exact"/>
        <w:rPr>
          <w:sz w:val="26"/>
          <w:szCs w:val="26"/>
        </w:rPr>
      </w:pPr>
    </w:p>
    <w:p w14:paraId="7039206B" w14:textId="77777777" w:rsidR="00150366" w:rsidRDefault="00000000">
      <w:pPr>
        <w:spacing w:line="256" w:lineRule="auto"/>
        <w:ind w:left="153" w:right="153"/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39"/>
          <w:sz w:val="14"/>
          <w:szCs w:val="14"/>
        </w:rPr>
        <w:t>hus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ends</w:t>
      </w:r>
      <w:r>
        <w:rPr>
          <w:rFonts w:ascii="Garamond" w:eastAsia="Garamond" w:hAnsi="Garamond" w:cs="Garamond"/>
          <w:spacing w:val="-23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the</w:t>
      </w:r>
      <w:r>
        <w:rPr>
          <w:rFonts w:ascii="Garamond" w:eastAsia="Garamond" w:hAnsi="Garamond" w:cs="Garamond"/>
          <w:spacing w:val="15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89"/>
        </w:rPr>
        <w:t>B</w:t>
      </w:r>
      <w:r>
        <w:rPr>
          <w:rFonts w:ascii="Garamond" w:eastAsia="Garamond" w:hAnsi="Garamond" w:cs="Garamond"/>
          <w:w w:val="177"/>
          <w:sz w:val="14"/>
          <w:szCs w:val="14"/>
        </w:rPr>
        <w:t>äla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33"/>
          <w:sz w:val="14"/>
          <w:szCs w:val="14"/>
        </w:rPr>
        <w:t>odhiné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59"/>
          <w:sz w:val="14"/>
          <w:szCs w:val="14"/>
        </w:rPr>
        <w:t>rakä</w:t>
      </w:r>
      <w:r>
        <w:rPr>
          <w:rFonts w:ascii="Garamond" w:eastAsia="Garamond" w:hAnsi="Garamond" w:cs="Garamond"/>
          <w:w w:val="75"/>
          <w:sz w:val="14"/>
          <w:szCs w:val="14"/>
        </w:rPr>
        <w:t>Ç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34"/>
          <w:sz w:val="14"/>
          <w:szCs w:val="14"/>
        </w:rPr>
        <w:t>ommen</w:t>
      </w:r>
      <w:r>
        <w:rPr>
          <w:rFonts w:ascii="Garamond" w:eastAsia="Garamond" w:hAnsi="Garamond" w:cs="Garamond"/>
          <w:spacing w:val="-13"/>
          <w:w w:val="134"/>
          <w:sz w:val="14"/>
          <w:szCs w:val="14"/>
        </w:rPr>
        <w:t>t</w:t>
      </w:r>
      <w:r>
        <w:rPr>
          <w:rFonts w:ascii="Garamond" w:eastAsia="Garamond" w:hAnsi="Garamond" w:cs="Garamond"/>
          <w:w w:val="170"/>
          <w:sz w:val="14"/>
          <w:szCs w:val="14"/>
        </w:rPr>
        <w:t>a</w:t>
      </w:r>
      <w:r>
        <w:rPr>
          <w:rFonts w:ascii="Garamond" w:eastAsia="Garamond" w:hAnsi="Garamond" w:cs="Garamond"/>
          <w:spacing w:val="-7"/>
          <w:w w:val="170"/>
          <w:sz w:val="14"/>
          <w:szCs w:val="14"/>
        </w:rPr>
        <w:t>r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5"/>
          <w:sz w:val="14"/>
          <w:szCs w:val="14"/>
        </w:rPr>
        <w:t>on</w:t>
      </w:r>
      <w:r>
        <w:rPr>
          <w:rFonts w:ascii="Garamond" w:eastAsia="Garamond" w:hAnsi="Garamond" w:cs="Garamond"/>
          <w:spacing w:val="1"/>
          <w:w w:val="145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9"/>
        </w:rPr>
        <w:t>a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209"/>
          <w:sz w:val="14"/>
          <w:szCs w:val="14"/>
        </w:rPr>
        <w:t>t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31"/>
        </w:rPr>
        <w:t>s</w:t>
      </w:r>
      <w:r>
        <w:rPr>
          <w:rFonts w:ascii="Garamond" w:eastAsia="Garamond" w:hAnsi="Garamond" w:cs="Garamond"/>
          <w:w w:val="142"/>
          <w:sz w:val="14"/>
          <w:szCs w:val="14"/>
        </w:rPr>
        <w:t xml:space="preserve">even </w:t>
      </w:r>
      <w:r>
        <w:rPr>
          <w:rFonts w:ascii="Garamond" w:eastAsia="Garamond" w:hAnsi="Garamond" w:cs="Garamond"/>
          <w:w w:val="158"/>
          <w:sz w:val="14"/>
          <w:szCs w:val="14"/>
        </w:rPr>
        <w:t>of</w:t>
      </w:r>
      <w:r>
        <w:rPr>
          <w:rFonts w:ascii="Garamond" w:eastAsia="Garamond" w:hAnsi="Garamond" w:cs="Garamond"/>
          <w:spacing w:val="-3"/>
          <w:w w:val="15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75"/>
        </w:rPr>
        <w:t>Ç</w:t>
      </w:r>
      <w:r>
        <w:rPr>
          <w:rFonts w:ascii="Garamond" w:eastAsia="Garamond" w:hAnsi="Garamond" w:cs="Garamond"/>
          <w:w w:val="126"/>
          <w:sz w:val="14"/>
          <w:szCs w:val="14"/>
        </w:rPr>
        <w:t>ré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3"/>
        </w:rPr>
        <w:t>G</w:t>
      </w:r>
      <w:r>
        <w:rPr>
          <w:rFonts w:ascii="Garamond" w:eastAsia="Garamond" w:hAnsi="Garamond" w:cs="Garamond"/>
          <w:w w:val="133"/>
          <w:sz w:val="14"/>
          <w:szCs w:val="14"/>
        </w:rPr>
        <w:t>é</w:t>
      </w:r>
      <w:r>
        <w:rPr>
          <w:rFonts w:ascii="Garamond" w:eastAsia="Garamond" w:hAnsi="Garamond" w:cs="Garamond"/>
          <w:spacing w:val="-13"/>
          <w:w w:val="133"/>
          <w:sz w:val="14"/>
          <w:szCs w:val="14"/>
        </w:rPr>
        <w:t>t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45"/>
          <w:sz w:val="14"/>
          <w:szCs w:val="14"/>
        </w:rPr>
        <w:t>ovinda</w:t>
      </w:r>
      <w:r>
        <w:rPr>
          <w:rFonts w:ascii="Garamond" w:eastAsia="Garamond" w:hAnsi="Garamond" w:cs="Garamond"/>
          <w:w w:val="118"/>
        </w:rPr>
        <w:t>,</w:t>
      </w:r>
      <w:r>
        <w:rPr>
          <w:rFonts w:ascii="Garamond" w:eastAsia="Garamond" w:hAnsi="Garamond" w:cs="Garamond"/>
          <w:spacing w:val="2"/>
        </w:rPr>
        <w:t xml:space="preserve"> </w:t>
      </w:r>
      <w:r>
        <w:rPr>
          <w:rFonts w:ascii="Garamond" w:eastAsia="Garamond" w:hAnsi="Garamond" w:cs="Garamond"/>
          <w:w w:val="164"/>
          <w:sz w:val="14"/>
          <w:szCs w:val="14"/>
        </w:rPr>
        <w:t>entitled</w:t>
      </w:r>
      <w:r>
        <w:rPr>
          <w:rFonts w:ascii="Garamond" w:eastAsia="Garamond" w:hAnsi="Garamond" w:cs="Garamond"/>
          <w:spacing w:val="-5"/>
          <w:w w:val="164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5"/>
        </w:rPr>
        <w:t>n</w:t>
      </w:r>
      <w:r>
        <w:rPr>
          <w:rFonts w:ascii="Garamond" w:eastAsia="Garamond" w:hAnsi="Garamond" w:cs="Garamond"/>
          <w:w w:val="159"/>
          <w:sz w:val="14"/>
          <w:szCs w:val="14"/>
        </w:rPr>
        <w:t>ä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66"/>
          <w:sz w:val="14"/>
          <w:szCs w:val="14"/>
        </w:rPr>
        <w:t>ara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155"/>
          <w:sz w:val="14"/>
          <w:szCs w:val="14"/>
        </w:rPr>
        <w:t>närä</w:t>
      </w:r>
      <w:r>
        <w:rPr>
          <w:rFonts w:ascii="Garamond" w:eastAsia="Garamond" w:hAnsi="Garamond" w:cs="Garamond"/>
          <w:spacing w:val="-11"/>
          <w:w w:val="155"/>
          <w:sz w:val="14"/>
          <w:szCs w:val="14"/>
        </w:rPr>
        <w:t>y</w:t>
      </w:r>
      <w:r>
        <w:rPr>
          <w:rFonts w:ascii="Garamond" w:eastAsia="Garamond" w:hAnsi="Garamond" w:cs="Garamond"/>
          <w:w w:val="165"/>
          <w:sz w:val="14"/>
          <w:szCs w:val="14"/>
        </w:rPr>
        <w:t>aëa</w:t>
      </w:r>
      <w:r>
        <w:rPr>
          <w:rFonts w:ascii="Garamond" w:eastAsia="Garamond" w:hAnsi="Garamond" w:cs="Garamond"/>
          <w:w w:val="118"/>
        </w:rPr>
        <w:t>,</w:t>
      </w:r>
    </w:p>
    <w:p w14:paraId="5A9DA7CC" w14:textId="77777777" w:rsidR="00150366" w:rsidRDefault="00000000">
      <w:pPr>
        <w:ind w:left="1076" w:right="1076"/>
        <w:jc w:val="center"/>
        <w:rPr>
          <w:rFonts w:ascii="Garamond" w:eastAsia="Garamond" w:hAnsi="Garamond" w:cs="Garamond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Garamond" w:eastAsia="Garamond" w:hAnsi="Garamond" w:cs="Garamond"/>
          <w:w w:val="95"/>
        </w:rPr>
        <w:t>“</w:t>
      </w: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42"/>
          <w:sz w:val="14"/>
          <w:szCs w:val="14"/>
        </w:rPr>
        <w:t>he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31"/>
        </w:rPr>
        <w:t>s</w:t>
      </w:r>
      <w:r>
        <w:rPr>
          <w:rFonts w:ascii="Garamond" w:eastAsia="Garamond" w:hAnsi="Garamond" w:cs="Garamond"/>
          <w:w w:val="143"/>
          <w:sz w:val="14"/>
          <w:szCs w:val="14"/>
        </w:rPr>
        <w:t>u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36"/>
          <w:sz w:val="14"/>
          <w:szCs w:val="14"/>
        </w:rPr>
        <w:t>reme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53"/>
          <w:sz w:val="14"/>
          <w:szCs w:val="14"/>
        </w:rPr>
        <w:t>rans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50"/>
          <w:sz w:val="14"/>
          <w:szCs w:val="14"/>
        </w:rPr>
        <w:t>enden</w:t>
      </w:r>
      <w:r>
        <w:rPr>
          <w:rFonts w:ascii="Garamond" w:eastAsia="Garamond" w:hAnsi="Garamond" w:cs="Garamond"/>
          <w:spacing w:val="-13"/>
          <w:w w:val="150"/>
          <w:sz w:val="14"/>
          <w:szCs w:val="14"/>
        </w:rPr>
        <w:t>t</w:t>
      </w:r>
      <w:r>
        <w:rPr>
          <w:rFonts w:ascii="Garamond" w:eastAsia="Garamond" w:hAnsi="Garamond" w:cs="Garamond"/>
          <w:w w:val="189"/>
          <w:sz w:val="14"/>
          <w:szCs w:val="14"/>
        </w:rPr>
        <w:t>al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1"/>
        </w:rPr>
        <w:t>h</w:t>
      </w:r>
      <w:r>
        <w:rPr>
          <w:rFonts w:ascii="Garamond" w:eastAsia="Garamond" w:hAnsi="Garamond" w:cs="Garamond"/>
          <w:w w:val="154"/>
          <w:sz w:val="14"/>
          <w:szCs w:val="14"/>
        </w:rPr>
        <w:t>ero</w:t>
      </w:r>
      <w:r>
        <w:rPr>
          <w:rFonts w:ascii="Garamond" w:eastAsia="Garamond" w:hAnsi="Garamond" w:cs="Garamond"/>
          <w:w w:val="103"/>
        </w:rPr>
        <w:t>.”</w:t>
      </w:r>
    </w:p>
    <w:p w14:paraId="6D3B31EC" w14:textId="64FF646C" w:rsidR="00150366" w:rsidRDefault="00150366">
      <w:pPr>
        <w:spacing w:line="200" w:lineRule="exact"/>
        <w:sectPr w:rsidR="00150366">
          <w:headerReference w:type="default" r:id="rId49"/>
          <w:pgSz w:w="6820" w:h="10220"/>
          <w:pgMar w:top="920" w:right="920" w:bottom="280" w:left="920" w:header="0" w:footer="0" w:gutter="0"/>
          <w:cols w:space="720"/>
        </w:sectPr>
      </w:pPr>
    </w:p>
    <w:p w14:paraId="12F70B65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2A7CE175" w14:textId="77777777" w:rsidR="00150366" w:rsidRDefault="00150366">
      <w:pPr>
        <w:spacing w:line="200" w:lineRule="exact"/>
      </w:pPr>
    </w:p>
    <w:p w14:paraId="13E20F16" w14:textId="77777777" w:rsidR="00150366" w:rsidRDefault="00150366">
      <w:pPr>
        <w:spacing w:line="200" w:lineRule="exact"/>
      </w:pPr>
    </w:p>
    <w:p w14:paraId="626980B4" w14:textId="77777777" w:rsidR="00150366" w:rsidRDefault="00150366">
      <w:pPr>
        <w:spacing w:line="200" w:lineRule="exact"/>
      </w:pPr>
    </w:p>
    <w:p w14:paraId="047B5EB3" w14:textId="77777777" w:rsidR="00150366" w:rsidRDefault="00150366">
      <w:pPr>
        <w:spacing w:line="200" w:lineRule="exact"/>
      </w:pPr>
    </w:p>
    <w:p w14:paraId="0BEC9C52" w14:textId="77777777" w:rsidR="00150366" w:rsidRDefault="00150366">
      <w:pPr>
        <w:spacing w:line="200" w:lineRule="exact"/>
      </w:pPr>
    </w:p>
    <w:p w14:paraId="0F35BE79" w14:textId="77777777" w:rsidR="00150366" w:rsidRDefault="00000000">
      <w:pPr>
        <w:spacing w:line="540" w:lineRule="exact"/>
        <w:ind w:left="1628" w:right="1648"/>
        <w:jc w:val="center"/>
        <w:rPr>
          <w:rFonts w:ascii="Cambria" w:eastAsia="Cambria" w:hAnsi="Cambria" w:cs="Cambria"/>
          <w:sz w:val="48"/>
          <w:szCs w:val="48"/>
        </w:rPr>
      </w:pPr>
      <w:r>
        <w:rPr>
          <w:rFonts w:ascii="Cambria" w:eastAsia="Cambria" w:hAnsi="Cambria" w:cs="Cambria"/>
          <w:i/>
          <w:sz w:val="48"/>
          <w:szCs w:val="48"/>
        </w:rPr>
        <w:t>Act</w:t>
      </w:r>
      <w:r>
        <w:rPr>
          <w:rFonts w:ascii="Cambria" w:eastAsia="Cambria" w:hAnsi="Cambria" w:cs="Cambria"/>
          <w:i/>
          <w:spacing w:val="33"/>
          <w:sz w:val="48"/>
          <w:szCs w:val="48"/>
        </w:rPr>
        <w:t xml:space="preserve"> </w:t>
      </w:r>
      <w:r>
        <w:rPr>
          <w:rFonts w:ascii="Cambria" w:eastAsia="Cambria" w:hAnsi="Cambria" w:cs="Cambria"/>
          <w:i/>
          <w:w w:val="97"/>
          <w:sz w:val="48"/>
          <w:szCs w:val="48"/>
        </w:rPr>
        <w:t>Eight</w:t>
      </w:r>
    </w:p>
    <w:p w14:paraId="1BD8E2C7" w14:textId="77777777" w:rsidR="00150366" w:rsidRDefault="00000000">
      <w:pPr>
        <w:spacing w:before="30"/>
        <w:ind w:left="62" w:right="82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spacing w:val="-7"/>
          <w:w w:val="119"/>
          <w:sz w:val="24"/>
          <w:szCs w:val="24"/>
        </w:rPr>
        <w:t>v</w:t>
      </w:r>
      <w:r>
        <w:rPr>
          <w:rFonts w:ascii="Book Antiqua" w:eastAsia="Book Antiqua" w:hAnsi="Book Antiqua" w:cs="Book Antiqua"/>
          <w:b/>
          <w:spacing w:val="-7"/>
          <w:w w:val="110"/>
          <w:sz w:val="17"/>
          <w:szCs w:val="17"/>
        </w:rPr>
        <w:t>i</w:t>
      </w:r>
      <w:r>
        <w:rPr>
          <w:rFonts w:ascii="Book Antiqua" w:eastAsia="Book Antiqua" w:hAnsi="Book Antiqua" w:cs="Book Antiqua"/>
          <w:b/>
          <w:spacing w:val="-7"/>
          <w:w w:val="180"/>
          <w:sz w:val="17"/>
          <w:szCs w:val="17"/>
        </w:rPr>
        <w:t>l</w:t>
      </w:r>
      <w:r>
        <w:rPr>
          <w:rFonts w:ascii="Book Antiqua" w:eastAsia="Book Antiqua" w:hAnsi="Book Antiqua" w:cs="Book Antiqua"/>
          <w:b/>
          <w:spacing w:val="-7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7"/>
          <w:w w:val="114"/>
          <w:sz w:val="17"/>
          <w:szCs w:val="17"/>
        </w:rPr>
        <w:t>k</w:t>
      </w:r>
      <w:r>
        <w:rPr>
          <w:rFonts w:ascii="Book Antiqua" w:eastAsia="Book Antiqua" w:hAnsi="Book Antiqua" w:cs="Book Antiqua"/>
          <w:b/>
          <w:spacing w:val="-7"/>
          <w:w w:val="92"/>
          <w:sz w:val="17"/>
          <w:szCs w:val="17"/>
        </w:rPr>
        <w:t>ñ</w:t>
      </w:r>
      <w:r>
        <w:rPr>
          <w:rFonts w:ascii="Book Antiqua" w:eastAsia="Book Antiqua" w:hAnsi="Book Antiqua" w:cs="Book Antiqua"/>
          <w:b/>
          <w:spacing w:val="-21"/>
          <w:w w:val="111"/>
          <w:sz w:val="17"/>
          <w:szCs w:val="17"/>
        </w:rPr>
        <w:t>y</w:t>
      </w:r>
      <w:r>
        <w:rPr>
          <w:rFonts w:ascii="Book Antiqua" w:eastAsia="Book Antiqua" w:hAnsi="Book Antiqua" w:cs="Book Antiqua"/>
          <w:b/>
          <w:spacing w:val="-7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7"/>
          <w:w w:val="82"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spacing w:val="-7"/>
          <w:w w:val="172"/>
          <w:sz w:val="24"/>
          <w:szCs w:val="24"/>
        </w:rPr>
        <w:t>l</w:t>
      </w:r>
      <w:r>
        <w:rPr>
          <w:rFonts w:ascii="Book Antiqua" w:eastAsia="Book Antiqua" w:hAnsi="Book Antiqua" w:cs="Book Antiqua"/>
          <w:b/>
          <w:spacing w:val="-7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7"/>
          <w:w w:val="114"/>
          <w:sz w:val="17"/>
          <w:szCs w:val="17"/>
        </w:rPr>
        <w:t>k</w:t>
      </w:r>
      <w:r>
        <w:rPr>
          <w:rFonts w:ascii="Book Antiqua" w:eastAsia="Book Antiqua" w:hAnsi="Book Antiqua" w:cs="Book Antiqua"/>
          <w:b/>
          <w:spacing w:val="-7"/>
          <w:w w:val="92"/>
          <w:sz w:val="17"/>
          <w:szCs w:val="17"/>
        </w:rPr>
        <w:t>ñ</w:t>
      </w:r>
      <w:r>
        <w:rPr>
          <w:rFonts w:ascii="Book Antiqua" w:eastAsia="Book Antiqua" w:hAnsi="Book Antiqua" w:cs="Book Antiqua"/>
          <w:b/>
          <w:spacing w:val="-7"/>
          <w:sz w:val="17"/>
          <w:szCs w:val="17"/>
        </w:rPr>
        <w:t>m</w:t>
      </w:r>
      <w:r>
        <w:rPr>
          <w:rFonts w:ascii="Book Antiqua" w:eastAsia="Book Antiqua" w:hAnsi="Book Antiqua" w:cs="Book Antiqua"/>
          <w:b/>
          <w:spacing w:val="-7"/>
          <w:w w:val="73"/>
          <w:sz w:val="17"/>
          <w:szCs w:val="17"/>
        </w:rPr>
        <w:t>é</w:t>
      </w:r>
      <w:r>
        <w:rPr>
          <w:rFonts w:ascii="Book Antiqua" w:eastAsia="Book Antiqua" w:hAnsi="Book Antiqua" w:cs="Book Antiqua"/>
          <w:b/>
          <w:spacing w:val="-20"/>
          <w:w w:val="95"/>
          <w:sz w:val="17"/>
          <w:szCs w:val="17"/>
        </w:rPr>
        <w:t>p</w:t>
      </w:r>
      <w:r>
        <w:rPr>
          <w:rFonts w:ascii="Book Antiqua" w:eastAsia="Book Antiqua" w:hAnsi="Book Antiqua" w:cs="Book Antiqua"/>
          <w:b/>
          <w:spacing w:val="-24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7"/>
          <w:w w:val="198"/>
          <w:sz w:val="17"/>
          <w:szCs w:val="17"/>
        </w:rPr>
        <w:t>t</w:t>
      </w:r>
      <w:r>
        <w:rPr>
          <w:rFonts w:ascii="Book Antiqua" w:eastAsia="Book Antiqua" w:hAnsi="Book Antiqua" w:cs="Book Antiqua"/>
          <w:b/>
          <w:spacing w:val="-7"/>
          <w:w w:val="110"/>
          <w:sz w:val="17"/>
          <w:szCs w:val="17"/>
        </w:rPr>
        <w:t>i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ù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18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–</w:t>
      </w:r>
      <w:r>
        <w:rPr>
          <w:rFonts w:ascii="Book Antiqua" w:eastAsia="Book Antiqua" w:hAnsi="Book Antiqua" w:cs="Book Antiqua"/>
          <w:b/>
          <w:spacing w:val="7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spacing w:val="-7"/>
          <w:w w:val="189"/>
          <w:sz w:val="24"/>
          <w:szCs w:val="24"/>
        </w:rPr>
        <w:t>t</w:t>
      </w:r>
      <w:r>
        <w:rPr>
          <w:rFonts w:ascii="Book Antiqua" w:eastAsia="Book Antiqua" w:hAnsi="Book Antiqua" w:cs="Book Antiqua"/>
          <w:b/>
          <w:spacing w:val="-7"/>
          <w:w w:val="124"/>
          <w:sz w:val="17"/>
          <w:szCs w:val="17"/>
        </w:rPr>
        <w:t>h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e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18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7"/>
          <w:w w:val="118"/>
          <w:sz w:val="24"/>
          <w:szCs w:val="24"/>
        </w:rPr>
        <w:t>u</w:t>
      </w:r>
      <w:r>
        <w:rPr>
          <w:rFonts w:ascii="Book Antiqua" w:eastAsia="Book Antiqua" w:hAnsi="Book Antiqua" w:cs="Book Antiqua"/>
          <w:b/>
          <w:spacing w:val="-7"/>
          <w:w w:val="127"/>
          <w:sz w:val="17"/>
          <w:szCs w:val="17"/>
        </w:rPr>
        <w:t>n</w:t>
      </w:r>
      <w:r>
        <w:rPr>
          <w:rFonts w:ascii="Book Antiqua" w:eastAsia="Book Antiqua" w:hAnsi="Book Antiqua" w:cs="Book Antiqua"/>
          <w:b/>
          <w:spacing w:val="-7"/>
          <w:w w:val="180"/>
          <w:sz w:val="17"/>
          <w:szCs w:val="17"/>
        </w:rPr>
        <w:t>l</w:t>
      </w:r>
      <w:r>
        <w:rPr>
          <w:rFonts w:ascii="Book Antiqua" w:eastAsia="Book Antiqua" w:hAnsi="Book Antiqua" w:cs="Book Antiqua"/>
          <w:b/>
          <w:spacing w:val="-7"/>
          <w:w w:val="124"/>
          <w:sz w:val="17"/>
          <w:szCs w:val="17"/>
        </w:rPr>
        <w:t>u</w:t>
      </w:r>
      <w:r>
        <w:rPr>
          <w:rFonts w:ascii="Book Antiqua" w:eastAsia="Book Antiqua" w:hAnsi="Book Antiqua" w:cs="Book Antiqua"/>
          <w:b/>
          <w:spacing w:val="-7"/>
          <w:w w:val="102"/>
          <w:sz w:val="17"/>
          <w:szCs w:val="17"/>
        </w:rPr>
        <w:t>C</w:t>
      </w:r>
      <w:r>
        <w:rPr>
          <w:rFonts w:ascii="Book Antiqua" w:eastAsia="Book Antiqua" w:hAnsi="Book Antiqua" w:cs="Book Antiqua"/>
          <w:b/>
          <w:spacing w:val="-7"/>
          <w:w w:val="114"/>
          <w:sz w:val="17"/>
          <w:szCs w:val="17"/>
        </w:rPr>
        <w:t>k</w:t>
      </w:r>
      <w:r>
        <w:rPr>
          <w:rFonts w:ascii="Book Antiqua" w:eastAsia="Book Antiqua" w:hAnsi="Book Antiqua" w:cs="Book Antiqua"/>
          <w:b/>
          <w:w w:val="111"/>
          <w:sz w:val="17"/>
          <w:szCs w:val="17"/>
        </w:rPr>
        <w:t>y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18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7"/>
          <w:w w:val="172"/>
          <w:sz w:val="24"/>
          <w:szCs w:val="24"/>
        </w:rPr>
        <w:t>l</w:t>
      </w:r>
      <w:r>
        <w:rPr>
          <w:rFonts w:ascii="Book Antiqua" w:eastAsia="Book Antiqua" w:hAnsi="Book Antiqua" w:cs="Book Antiqua"/>
          <w:b/>
          <w:spacing w:val="-7"/>
          <w:w w:val="139"/>
          <w:sz w:val="17"/>
          <w:szCs w:val="17"/>
        </w:rPr>
        <w:t>o</w:t>
      </w:r>
      <w:r>
        <w:rPr>
          <w:rFonts w:ascii="Book Antiqua" w:eastAsia="Book Antiqua" w:hAnsi="Book Antiqua" w:cs="Book Antiqua"/>
          <w:b/>
          <w:spacing w:val="-7"/>
          <w:w w:val="170"/>
          <w:sz w:val="17"/>
          <w:szCs w:val="17"/>
        </w:rPr>
        <w:t>r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d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18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7"/>
          <w:w w:val="139"/>
          <w:sz w:val="17"/>
          <w:szCs w:val="17"/>
        </w:rPr>
        <w:t>o</w:t>
      </w:r>
      <w:r>
        <w:rPr>
          <w:rFonts w:ascii="Book Antiqua" w:eastAsia="Book Antiqua" w:hAnsi="Book Antiqua" w:cs="Book Antiqua"/>
          <w:b/>
          <w:w w:val="154"/>
          <w:sz w:val="17"/>
          <w:szCs w:val="17"/>
        </w:rPr>
        <w:t>f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18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7"/>
          <w:w w:val="147"/>
          <w:sz w:val="24"/>
          <w:szCs w:val="24"/>
        </w:rPr>
        <w:t>f</w:t>
      </w:r>
      <w:r>
        <w:rPr>
          <w:rFonts w:ascii="Book Antiqua" w:eastAsia="Book Antiqua" w:hAnsi="Book Antiqua" w:cs="Book Antiqua"/>
          <w:b/>
          <w:spacing w:val="-7"/>
          <w:w w:val="139"/>
          <w:sz w:val="17"/>
          <w:szCs w:val="17"/>
        </w:rPr>
        <w:t>o</w:t>
      </w:r>
      <w:r>
        <w:rPr>
          <w:rFonts w:ascii="Book Antiqua" w:eastAsia="Book Antiqua" w:hAnsi="Book Antiqua" w:cs="Book Antiqua"/>
          <w:b/>
          <w:spacing w:val="-17"/>
          <w:w w:val="170"/>
          <w:sz w:val="17"/>
          <w:szCs w:val="17"/>
        </w:rPr>
        <w:t>r</w:t>
      </w:r>
      <w:r>
        <w:rPr>
          <w:rFonts w:ascii="Book Antiqua" w:eastAsia="Book Antiqua" w:hAnsi="Book Antiqua" w:cs="Book Antiqua"/>
          <w:b/>
          <w:spacing w:val="-7"/>
          <w:w w:val="198"/>
          <w:sz w:val="17"/>
          <w:szCs w:val="17"/>
        </w:rPr>
        <w:t>t</w:t>
      </w:r>
      <w:r>
        <w:rPr>
          <w:rFonts w:ascii="Book Antiqua" w:eastAsia="Book Antiqua" w:hAnsi="Book Antiqua" w:cs="Book Antiqua"/>
          <w:b/>
          <w:spacing w:val="-7"/>
          <w:w w:val="124"/>
          <w:sz w:val="17"/>
          <w:szCs w:val="17"/>
        </w:rPr>
        <w:t>u</w:t>
      </w:r>
      <w:r>
        <w:rPr>
          <w:rFonts w:ascii="Book Antiqua" w:eastAsia="Book Antiqua" w:hAnsi="Book Antiqua" w:cs="Book Antiqua"/>
          <w:b/>
          <w:spacing w:val="-7"/>
          <w:w w:val="127"/>
          <w:sz w:val="17"/>
          <w:szCs w:val="17"/>
        </w:rPr>
        <w:t>n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e</w:t>
      </w:r>
    </w:p>
    <w:p w14:paraId="6A80B652" w14:textId="77777777" w:rsidR="00150366" w:rsidRDefault="00150366">
      <w:pPr>
        <w:spacing w:line="200" w:lineRule="exact"/>
      </w:pPr>
    </w:p>
    <w:p w14:paraId="66DF534F" w14:textId="77777777" w:rsidR="00150366" w:rsidRDefault="00150366">
      <w:pPr>
        <w:spacing w:before="10" w:line="240" w:lineRule="exact"/>
        <w:rPr>
          <w:sz w:val="24"/>
          <w:szCs w:val="24"/>
        </w:rPr>
      </w:pPr>
    </w:p>
    <w:p w14:paraId="208BF0A4" w14:textId="77777777" w:rsidR="00150366" w:rsidRDefault="00000000">
      <w:pPr>
        <w:ind w:left="222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</w:t>
      </w:r>
    </w:p>
    <w:p w14:paraId="339B8F7B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71DC3B98" w14:textId="77777777" w:rsidR="00150366" w:rsidRDefault="00000000">
      <w:pPr>
        <w:spacing w:line="252" w:lineRule="auto"/>
        <w:ind w:left="1180" w:right="1247" w:hanging="270"/>
      </w:pPr>
      <w:r>
        <w:rPr>
          <w:i/>
        </w:rPr>
        <w:t>atha</w:t>
      </w:r>
      <w:r>
        <w:rPr>
          <w:i/>
          <w:spacing w:val="-7"/>
        </w:rPr>
        <w:t xml:space="preserve"> </w:t>
      </w:r>
      <w:r>
        <w:rPr>
          <w:i/>
        </w:rPr>
        <w:t>katham</w:t>
      </w:r>
      <w:r>
        <w:rPr>
          <w:i/>
          <w:spacing w:val="6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yäminéà</w:t>
      </w:r>
      <w:r>
        <w:rPr>
          <w:i/>
          <w:spacing w:val="20"/>
        </w:rPr>
        <w:t xml:space="preserve"> </w:t>
      </w:r>
      <w:r>
        <w:rPr>
          <w:i/>
        </w:rPr>
        <w:t xml:space="preserve">vinéya </w:t>
      </w:r>
      <w:r>
        <w:rPr>
          <w:i/>
          <w:w w:val="97"/>
        </w:rPr>
        <w:t>smara-çara-jarjaritäpi</w:t>
      </w:r>
      <w:r>
        <w:rPr>
          <w:i/>
          <w:spacing w:val="1"/>
          <w:w w:val="97"/>
        </w:rPr>
        <w:t xml:space="preserve"> </w:t>
      </w: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prabhäte</w:t>
      </w:r>
    </w:p>
    <w:p w14:paraId="28E73539" w14:textId="77777777" w:rsidR="00150366" w:rsidRDefault="00000000">
      <w:pPr>
        <w:spacing w:line="252" w:lineRule="auto"/>
        <w:ind w:left="1180" w:right="858" w:hanging="270"/>
      </w:pPr>
      <w:r>
        <w:rPr>
          <w:i/>
        </w:rPr>
        <w:t>anunaya-vacanaà</w:t>
      </w:r>
      <w:r>
        <w:rPr>
          <w:i/>
          <w:spacing w:val="14"/>
        </w:rPr>
        <w:t xml:space="preserve"> </w:t>
      </w:r>
      <w:r>
        <w:rPr>
          <w:i/>
        </w:rPr>
        <w:t>vadantam</w:t>
      </w:r>
      <w:r>
        <w:rPr>
          <w:i/>
          <w:spacing w:val="-8"/>
        </w:rPr>
        <w:t xml:space="preserve"> </w:t>
      </w:r>
      <w:r>
        <w:rPr>
          <w:i/>
        </w:rPr>
        <w:t>agre praëatam api</w:t>
      </w:r>
      <w:r>
        <w:rPr>
          <w:i/>
          <w:spacing w:val="-8"/>
        </w:rPr>
        <w:t xml:space="preserve"> </w:t>
      </w:r>
      <w:r>
        <w:rPr>
          <w:i/>
        </w:rPr>
        <w:t>priyam äha</w:t>
      </w:r>
      <w:r>
        <w:rPr>
          <w:i/>
          <w:spacing w:val="-9"/>
        </w:rPr>
        <w:t xml:space="preserve"> </w:t>
      </w:r>
      <w:r>
        <w:rPr>
          <w:i/>
        </w:rPr>
        <w:t>säbhyasüyam</w:t>
      </w:r>
    </w:p>
    <w:p w14:paraId="48F1A10D" w14:textId="77777777" w:rsidR="00150366" w:rsidRDefault="00150366">
      <w:pPr>
        <w:spacing w:before="1" w:line="160" w:lineRule="exact"/>
        <w:rPr>
          <w:sz w:val="16"/>
          <w:szCs w:val="16"/>
        </w:rPr>
      </w:pPr>
    </w:p>
    <w:p w14:paraId="78BC454A" w14:textId="77777777" w:rsidR="00150366" w:rsidRDefault="00000000">
      <w:pPr>
        <w:ind w:left="100" w:right="83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Though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split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asunder</w:t>
      </w:r>
      <w:r>
        <w:rPr>
          <w:rFonts w:ascii="Book Antiqua" w:eastAsia="Book Antiqua" w:hAnsi="Book Antiqua" w:cs="Book Antiqua"/>
          <w:b/>
          <w:spacing w:val="19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arrows</w:t>
      </w:r>
      <w:r>
        <w:rPr>
          <w:rFonts w:ascii="Book Antiqua" w:eastAsia="Book Antiqua" w:hAnsi="Book Antiqua" w:cs="Book Antiqua"/>
          <w:b/>
          <w:spacing w:val="19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love,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>Çré</w:t>
      </w:r>
      <w:r>
        <w:rPr>
          <w:rFonts w:ascii="Book Antiqua" w:eastAsia="Book Antiqua" w:hAnsi="Book Antiqua" w:cs="Book Antiqua"/>
          <w:b/>
          <w:spacing w:val="28"/>
          <w:w w:val="7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Rädhä </w:t>
      </w:r>
      <w:r>
        <w:rPr>
          <w:rFonts w:ascii="Book Antiqua" w:eastAsia="Book Antiqua" w:hAnsi="Book Antiqua" w:cs="Book Antiqua"/>
          <w:b/>
          <w:w w:val="91"/>
        </w:rPr>
        <w:t>somehow</w:t>
      </w:r>
      <w:r>
        <w:rPr>
          <w:rFonts w:ascii="Book Antiqua" w:eastAsia="Book Antiqua" w:hAnsi="Book Antiqua" w:cs="Book Antiqua"/>
          <w:b/>
          <w:spacing w:val="4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managed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pass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night.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When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beloved </w:t>
      </w:r>
      <w:r>
        <w:rPr>
          <w:rFonts w:ascii="Book Antiqua" w:eastAsia="Book Antiqua" w:hAnsi="Book Antiqua" w:cs="Book Antiqua"/>
          <w:b/>
          <w:spacing w:val="-2"/>
          <w:w w:val="92"/>
        </w:rPr>
        <w:t>cam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dawn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fallin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fee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humbl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attemptin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to </w:t>
      </w:r>
      <w:r>
        <w:rPr>
          <w:rFonts w:ascii="Book Antiqua" w:eastAsia="Book Antiqua" w:hAnsi="Book Antiqua" w:cs="Book Antiqua"/>
          <w:b/>
          <w:w w:val="90"/>
        </w:rPr>
        <w:t>pacify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Her,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She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condemned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Him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jealous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anger.</w:t>
      </w:r>
    </w:p>
    <w:p w14:paraId="69BB125B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48BC0B3E" w14:textId="77777777" w:rsidR="00150366" w:rsidRDefault="00000000">
      <w:pPr>
        <w:ind w:left="201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1082FB9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621BC31E" w14:textId="77777777" w:rsidR="00150366" w:rsidRDefault="00000000">
      <w:pPr>
        <w:spacing w:line="252" w:lineRule="auto"/>
        <w:ind w:left="100" w:right="85" w:firstLine="270"/>
        <w:jc w:val="both"/>
        <w:sectPr w:rsidR="00150366">
          <w:headerReference w:type="default" r:id="rId50"/>
          <w:pgSz w:w="6820" w:h="10220"/>
          <w:pgMar w:top="920" w:right="780" w:bottom="280" w:left="800" w:header="0" w:footer="0" w:gutter="0"/>
          <w:cols w:space="720"/>
        </w:sectPr>
      </w:pP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8"/>
          <w:w w:val="77"/>
        </w:rPr>
        <w:t xml:space="preserve"> </w:t>
      </w:r>
      <w:r>
        <w:rPr>
          <w:spacing w:val="-6"/>
        </w:rPr>
        <w:t>Rädh</w:t>
      </w:r>
      <w:r>
        <w:t>ä</w:t>
      </w:r>
      <w:r>
        <w:rPr>
          <w:spacing w:val="1"/>
        </w:rPr>
        <w:t xml:space="preserve"> </w:t>
      </w:r>
      <w:r>
        <w:rPr>
          <w:spacing w:val="-6"/>
        </w:rPr>
        <w:t>spen</w:t>
      </w:r>
      <w:r>
        <w:t>t</w:t>
      </w:r>
      <w:r>
        <w:rPr>
          <w:spacing w:val="2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6"/>
        </w:rPr>
        <w:t>nigh</w:t>
      </w:r>
      <w:r>
        <w:t>t</w:t>
      </w:r>
      <w:r>
        <w:rPr>
          <w:spacing w:val="21"/>
        </w:rPr>
        <w:t xml:space="preserve"> </w:t>
      </w:r>
      <w:r>
        <w:rPr>
          <w:spacing w:val="-6"/>
        </w:rPr>
        <w:t>weavin</w:t>
      </w:r>
      <w:r>
        <w:t>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6"/>
        </w:rPr>
        <w:t>networ</w:t>
      </w:r>
      <w:r>
        <w:t>k</w:t>
      </w:r>
      <w:r>
        <w:rPr>
          <w:spacing w:val="29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9"/>
        </w:rPr>
        <w:t xml:space="preserve"> </w:t>
      </w:r>
      <w:r>
        <w:rPr>
          <w:spacing w:val="-6"/>
          <w:w w:val="104"/>
        </w:rPr>
        <w:t xml:space="preserve">assumptions </w:t>
      </w:r>
      <w:r>
        <w:rPr>
          <w:spacing w:val="-5"/>
        </w:rPr>
        <w:t>abou</w:t>
      </w:r>
      <w:r>
        <w:t>t</w:t>
      </w:r>
      <w:r>
        <w:rPr>
          <w:spacing w:val="24"/>
        </w:rPr>
        <w:t xml:space="preserve"> </w:t>
      </w:r>
      <w:r>
        <w:rPr>
          <w:spacing w:val="-4"/>
          <w:w w:val="85"/>
        </w:rPr>
        <w:t>Çr</w:t>
      </w:r>
      <w:r>
        <w:rPr>
          <w:w w:val="85"/>
        </w:rPr>
        <w:t>é</w:t>
      </w:r>
      <w:r>
        <w:rPr>
          <w:spacing w:val="-12"/>
          <w:w w:val="85"/>
        </w:rPr>
        <w:t xml:space="preserve"> </w:t>
      </w:r>
      <w:r>
        <w:rPr>
          <w:spacing w:val="-4"/>
          <w:w w:val="85"/>
        </w:rPr>
        <w:t>Kåñëa</w:t>
      </w:r>
      <w:r>
        <w:rPr>
          <w:w w:val="85"/>
        </w:rPr>
        <w:t xml:space="preserve">, </w:t>
      </w:r>
      <w:r>
        <w:rPr>
          <w:spacing w:val="19"/>
          <w:w w:val="85"/>
        </w:rPr>
        <w:t xml:space="preserve"> </w:t>
      </w:r>
      <w:r>
        <w:rPr>
          <w:spacing w:val="-5"/>
        </w:rPr>
        <w:t>entirel</w:t>
      </w:r>
      <w:r>
        <w:t>y</w:t>
      </w:r>
      <w:r>
        <w:rPr>
          <w:spacing w:val="20"/>
        </w:rPr>
        <w:t xml:space="preserve"> </w:t>
      </w:r>
      <w:r>
        <w:rPr>
          <w:spacing w:val="-5"/>
        </w:rPr>
        <w:t>fro</w:t>
      </w:r>
      <w:r>
        <w:t>m</w:t>
      </w:r>
      <w:r>
        <w:rPr>
          <w:spacing w:val="10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5"/>
        </w:rPr>
        <w:t>figment</w:t>
      </w:r>
      <w:r>
        <w:t>s</w:t>
      </w:r>
      <w:r>
        <w:rPr>
          <w:spacing w:val="16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8"/>
        </w:rPr>
        <w:t xml:space="preserve"> </w:t>
      </w:r>
      <w:r>
        <w:rPr>
          <w:spacing w:val="-5"/>
          <w:w w:val="104"/>
        </w:rPr>
        <w:t xml:space="preserve">imagination. </w:t>
      </w:r>
      <w:r>
        <w:rPr>
          <w:spacing w:val="-2"/>
        </w:rPr>
        <w:t>Sh</w:t>
      </w:r>
      <w:r>
        <w:t>e</w:t>
      </w:r>
      <w:r>
        <w:rPr>
          <w:spacing w:val="-2"/>
        </w:rPr>
        <w:t xml:space="preserve"> waite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6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4"/>
        </w:rPr>
        <w:t xml:space="preserve"> </w:t>
      </w:r>
      <w:r>
        <w:rPr>
          <w:spacing w:val="-2"/>
        </w:rPr>
        <w:t>arriva</w:t>
      </w:r>
      <w:r>
        <w:t>l</w:t>
      </w:r>
      <w:r>
        <w:rPr>
          <w:spacing w:val="14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2"/>
        </w:rPr>
        <w:t xml:space="preserve"> </w:t>
      </w:r>
      <w:r>
        <w:rPr>
          <w:spacing w:val="-2"/>
        </w:rPr>
        <w:t>intens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longing</w:t>
      </w:r>
      <w:r>
        <w:t>,</w:t>
      </w:r>
      <w:r>
        <w:rPr>
          <w:spacing w:val="24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1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26"/>
        </w:rPr>
        <w:t xml:space="preserve"> </w:t>
      </w:r>
      <w:r>
        <w:rPr>
          <w:spacing w:val="-2"/>
        </w:rPr>
        <w:t xml:space="preserve">He </w:t>
      </w:r>
      <w:r>
        <w:rPr>
          <w:spacing w:val="-6"/>
        </w:rPr>
        <w:t>di</w:t>
      </w:r>
      <w:r>
        <w:t>d</w:t>
      </w:r>
      <w:r>
        <w:rPr>
          <w:spacing w:val="5"/>
        </w:rPr>
        <w:t xml:space="preserve"> </w:t>
      </w:r>
      <w:r>
        <w:rPr>
          <w:spacing w:val="-6"/>
        </w:rPr>
        <w:t>no</w:t>
      </w:r>
      <w:r>
        <w:t>t</w:t>
      </w:r>
      <w:r>
        <w:rPr>
          <w:spacing w:val="12"/>
        </w:rPr>
        <w:t xml:space="preserve"> </w:t>
      </w:r>
      <w:r>
        <w:rPr>
          <w:spacing w:val="-6"/>
        </w:rPr>
        <w:t>com</w:t>
      </w:r>
      <w:r>
        <w:t>e</w:t>
      </w:r>
      <w:r>
        <w:rPr>
          <w:spacing w:val="1"/>
        </w:rPr>
        <w:t xml:space="preserve"> </w:t>
      </w:r>
      <w:r>
        <w:rPr>
          <w:spacing w:val="-6"/>
        </w:rPr>
        <w:t>Sh</w:t>
      </w:r>
      <w:r>
        <w:t>e</w:t>
      </w:r>
      <w:r>
        <w:rPr>
          <w:spacing w:val="-14"/>
        </w:rPr>
        <w:t xml:space="preserve"> </w:t>
      </w:r>
      <w:r>
        <w:rPr>
          <w:spacing w:val="-6"/>
        </w:rPr>
        <w:t>wa</w:t>
      </w:r>
      <w:r>
        <w:t>s</w:t>
      </w:r>
      <w:r>
        <w:rPr>
          <w:spacing w:val="-8"/>
        </w:rPr>
        <w:t xml:space="preserve"> </w:t>
      </w:r>
      <w:r>
        <w:rPr>
          <w:spacing w:val="-6"/>
        </w:rPr>
        <w:t>shattere</w:t>
      </w:r>
      <w:r>
        <w:t>d</w:t>
      </w:r>
      <w:r>
        <w:rPr>
          <w:spacing w:val="28"/>
        </w:rPr>
        <w:t xml:space="preserve"> </w:t>
      </w:r>
      <w:r>
        <w:rPr>
          <w:spacing w:val="-6"/>
        </w:rPr>
        <w:t>b</w:t>
      </w:r>
      <w:r>
        <w:t>y</w:t>
      </w:r>
      <w:r>
        <w:rPr>
          <w:spacing w:val="-8"/>
        </w:rPr>
        <w:t xml:space="preserve"> </w:t>
      </w:r>
      <w:r>
        <w:rPr>
          <w:spacing w:val="-6"/>
          <w:w w:val="105"/>
        </w:rPr>
        <w:t>disappointment</w:t>
      </w:r>
      <w:r>
        <w:rPr>
          <w:w w:val="105"/>
        </w:rPr>
        <w:t>.</w:t>
      </w:r>
      <w:r>
        <w:rPr>
          <w:spacing w:val="-6"/>
          <w:w w:val="105"/>
        </w:rPr>
        <w:t xml:space="preserve"> </w:t>
      </w:r>
      <w:r>
        <w:rPr>
          <w:spacing w:val="-6"/>
          <w:w w:val="106"/>
        </w:rPr>
        <w:t xml:space="preserve">Throughout </w:t>
      </w:r>
      <w:r>
        <w:rPr>
          <w:spacing w:val="-2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nigh</w:t>
      </w:r>
      <w:r>
        <w:t>t</w:t>
      </w:r>
      <w:r>
        <w:rPr>
          <w:spacing w:val="32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1"/>
        </w:rPr>
        <w:t xml:space="preserve"> </w:t>
      </w:r>
      <w:r>
        <w:rPr>
          <w:spacing w:val="-2"/>
        </w:rPr>
        <w:t>sen</w:t>
      </w:r>
      <w:r>
        <w:t>t</w:t>
      </w:r>
      <w:r>
        <w:rPr>
          <w:spacing w:val="23"/>
        </w:rPr>
        <w:t xml:space="preserve"> </w:t>
      </w:r>
      <w:r>
        <w:rPr>
          <w:spacing w:val="-2"/>
        </w:rPr>
        <w:t>message</w:t>
      </w:r>
      <w:r>
        <w:t>s</w:t>
      </w:r>
      <w:r>
        <w:rPr>
          <w:spacing w:val="7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5"/>
        </w:rPr>
        <w:t xml:space="preserve"> </w:t>
      </w:r>
      <w:r>
        <w:rPr>
          <w:spacing w:val="-2"/>
        </w:rPr>
        <w:t>counter-message</w:t>
      </w:r>
      <w:r>
        <w:t xml:space="preserve">s  </w:t>
      </w:r>
      <w:r>
        <w:rPr>
          <w:spacing w:val="-2"/>
        </w:rPr>
        <w:t>on</w:t>
      </w:r>
      <w:r>
        <w:t>e</w:t>
      </w:r>
      <w:r>
        <w:rPr>
          <w:spacing w:val="22"/>
        </w:rPr>
        <w:t xml:space="preserve"> </w:t>
      </w:r>
      <w:r>
        <w:rPr>
          <w:spacing w:val="-2"/>
          <w:w w:val="102"/>
        </w:rPr>
        <w:t xml:space="preserve">after </w:t>
      </w:r>
      <w:r>
        <w:t xml:space="preserve">another </w:t>
      </w:r>
      <w:r>
        <w:rPr>
          <w:spacing w:val="20"/>
        </w:rPr>
        <w:t xml:space="preserve"> </w:t>
      </w:r>
      <w:r>
        <w:t xml:space="preserve">describing </w:t>
      </w:r>
      <w:r>
        <w:rPr>
          <w:spacing w:val="9"/>
        </w:rPr>
        <w:t xml:space="preserve"> </w:t>
      </w:r>
      <w:r>
        <w:t xml:space="preserve">the </w:t>
      </w:r>
      <w:r>
        <w:rPr>
          <w:spacing w:val="1"/>
        </w:rPr>
        <w:t xml:space="preserve"> </w:t>
      </w:r>
      <w:r>
        <w:t xml:space="preserve">distress </w:t>
      </w:r>
      <w:r>
        <w:rPr>
          <w:spacing w:val="2"/>
        </w:rPr>
        <w:t xml:space="preserve"> </w:t>
      </w:r>
      <w:r>
        <w:t>caused  by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1"/>
        </w:rPr>
        <w:t xml:space="preserve"> </w:t>
      </w:r>
      <w:r>
        <w:rPr>
          <w:w w:val="104"/>
        </w:rPr>
        <w:t xml:space="preserve">intoxicating </w:t>
      </w:r>
      <w:r>
        <w:rPr>
          <w:spacing w:val="-4"/>
        </w:rPr>
        <w:t>sprin</w:t>
      </w:r>
      <w:r>
        <w:t>g</w:t>
      </w:r>
      <w:r>
        <w:rPr>
          <w:spacing w:val="39"/>
        </w:rPr>
        <w:t xml:space="preserve"> </w:t>
      </w:r>
      <w:r>
        <w:rPr>
          <w:spacing w:val="-4"/>
        </w:rPr>
        <w:t>breeze</w:t>
      </w:r>
      <w:r>
        <w:t>.</w:t>
      </w:r>
      <w:r>
        <w:rPr>
          <w:spacing w:val="3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8"/>
        </w:rPr>
        <w:t xml:space="preserve"> </w:t>
      </w:r>
      <w:r>
        <w:rPr>
          <w:i/>
          <w:spacing w:val="-4"/>
        </w:rPr>
        <w:t>vasant</w:t>
      </w:r>
      <w:r>
        <w:rPr>
          <w:i/>
        </w:rPr>
        <w:t>a</w:t>
      </w:r>
      <w:r>
        <w:rPr>
          <w:i/>
          <w:spacing w:val="7"/>
        </w:rPr>
        <w:t xml:space="preserve"> </w:t>
      </w:r>
      <w:r>
        <w:rPr>
          <w:spacing w:val="-4"/>
        </w:rPr>
        <w:t>seaso</w:t>
      </w:r>
      <w:r>
        <w:t>n</w:t>
      </w:r>
      <w:r>
        <w:rPr>
          <w:spacing w:val="30"/>
        </w:rPr>
        <w:t xml:space="preserve"> </w:t>
      </w:r>
      <w:r>
        <w:rPr>
          <w:spacing w:val="-4"/>
        </w:rPr>
        <w:t>wa</w:t>
      </w:r>
      <w:r>
        <w:t>s</w:t>
      </w:r>
      <w:r>
        <w:rPr>
          <w:spacing w:val="19"/>
        </w:rPr>
        <w:t xml:space="preserve"> </w:t>
      </w:r>
      <w:r>
        <w:rPr>
          <w:spacing w:val="-4"/>
        </w:rPr>
        <w:t>bombardin</w:t>
      </w:r>
      <w:r>
        <w:t xml:space="preserve">g </w:t>
      </w:r>
      <w:r>
        <w:rPr>
          <w:spacing w:val="8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5"/>
        </w:rPr>
        <w:t xml:space="preserve"> </w:t>
      </w:r>
      <w:r>
        <w:rPr>
          <w:spacing w:val="-4"/>
          <w:w w:val="102"/>
        </w:rPr>
        <w:t xml:space="preserve">from </w:t>
      </w:r>
      <w:r>
        <w:t>all</w:t>
      </w:r>
      <w:r>
        <w:rPr>
          <w:spacing w:val="37"/>
        </w:rPr>
        <w:t xml:space="preserve"> </w:t>
      </w:r>
      <w:r>
        <w:t xml:space="preserve">directions </w:t>
      </w:r>
      <w:r>
        <w:rPr>
          <w:spacing w:val="18"/>
        </w:rPr>
        <w:t xml:space="preserve"> </w:t>
      </w:r>
      <w:r>
        <w:t>at</w:t>
      </w:r>
      <w:r>
        <w:rPr>
          <w:spacing w:val="44"/>
        </w:rPr>
        <w:t xml:space="preserve"> </w:t>
      </w:r>
      <w:r>
        <w:t xml:space="preserve">once </w:t>
      </w:r>
      <w:r>
        <w:rPr>
          <w:spacing w:val="2"/>
        </w:rPr>
        <w:t xml:space="preserve"> </w:t>
      </w:r>
      <w:r>
        <w:t xml:space="preserve">with </w:t>
      </w:r>
      <w:r>
        <w:rPr>
          <w:spacing w:val="4"/>
        </w:rPr>
        <w:t xml:space="preserve"> </w:t>
      </w:r>
      <w:r>
        <w:t xml:space="preserve">the </w:t>
      </w:r>
      <w:r>
        <w:rPr>
          <w:spacing w:val="4"/>
        </w:rPr>
        <w:t xml:space="preserve"> </w:t>
      </w:r>
      <w:r>
        <w:t xml:space="preserve">fragrance </w:t>
      </w:r>
      <w:r>
        <w:rPr>
          <w:spacing w:val="2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 xml:space="preserve">many  flowers </w:t>
      </w:r>
      <w:r>
        <w:rPr>
          <w:spacing w:val="-2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arrow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amorou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desire</w:t>
      </w:r>
      <w:r>
        <w:t>.</w:t>
      </w:r>
      <w:r>
        <w:rPr>
          <w:spacing w:val="21"/>
        </w:rPr>
        <w:t xml:space="preserve"> </w:t>
      </w:r>
      <w:r>
        <w:rPr>
          <w:spacing w:val="-14"/>
        </w:rPr>
        <w:t>W</w:t>
      </w:r>
      <w:r>
        <w:rPr>
          <w:spacing w:val="-2"/>
        </w:rPr>
        <w:t>aitin</w:t>
      </w:r>
      <w:r>
        <w:t>g</w:t>
      </w:r>
      <w:r>
        <w:rPr>
          <w:spacing w:val="2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  <w:w w:val="105"/>
        </w:rPr>
        <w:t xml:space="preserve">appointed </w:t>
      </w:r>
      <w:r>
        <w:t xml:space="preserve">meeting </w:t>
      </w:r>
      <w:r>
        <w:rPr>
          <w:spacing w:val="25"/>
        </w:rPr>
        <w:t xml:space="preserve"> </w:t>
      </w:r>
      <w:r>
        <w:t xml:space="preserve">place, </w:t>
      </w:r>
      <w:r>
        <w:rPr>
          <w:spacing w:val="15"/>
        </w:rPr>
        <w:t xml:space="preserve"> </w:t>
      </w:r>
      <w:r>
        <w:t xml:space="preserve">She  lamented </w:t>
      </w:r>
      <w:r>
        <w:rPr>
          <w:spacing w:val="35"/>
        </w:rPr>
        <w:t xml:space="preserve"> </w:t>
      </w:r>
      <w:r>
        <w:t xml:space="preserve">incessantly </w:t>
      </w:r>
      <w:r>
        <w:rPr>
          <w:spacing w:val="33"/>
        </w:rPr>
        <w:t xml:space="preserve"> </w:t>
      </w:r>
      <w:r>
        <w:t xml:space="preserve">while </w:t>
      </w:r>
      <w:r>
        <w:rPr>
          <w:spacing w:val="15"/>
        </w:rPr>
        <w:t xml:space="preserve"> </w:t>
      </w:r>
      <w:r>
        <w:rPr>
          <w:w w:val="104"/>
        </w:rPr>
        <w:t xml:space="preserve">dreaming </w:t>
      </w:r>
      <w:r>
        <w:rPr>
          <w:spacing w:val="-2"/>
        </w:rPr>
        <w:t>abou</w:t>
      </w:r>
      <w:r>
        <w:t>t</w:t>
      </w:r>
      <w:r>
        <w:rPr>
          <w:spacing w:val="33"/>
        </w:rPr>
        <w:t xml:space="preserve"> </w:t>
      </w:r>
      <w:r>
        <w:rPr>
          <w:spacing w:val="-2"/>
        </w:rPr>
        <w:t>meetin</w:t>
      </w:r>
      <w:r>
        <w:t>g</w:t>
      </w:r>
      <w:r>
        <w:rPr>
          <w:spacing w:val="30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9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4"/>
          <w:w w:val="77"/>
        </w:rPr>
        <w:t xml:space="preserve"> </w:t>
      </w:r>
      <w:r>
        <w:rPr>
          <w:spacing w:val="-2"/>
        </w:rPr>
        <w:t>Kåñëa</w:t>
      </w:r>
      <w:r>
        <w:t>.</w:t>
      </w:r>
      <w:r>
        <w:rPr>
          <w:spacing w:val="-17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5"/>
        </w:rPr>
        <w:t xml:space="preserve"> </w:t>
      </w:r>
      <w:r>
        <w:rPr>
          <w:spacing w:val="-2"/>
        </w:rPr>
        <w:t>completel</w:t>
      </w:r>
      <w:r>
        <w:t>y</w:t>
      </w:r>
      <w:r>
        <w:rPr>
          <w:spacing w:val="29"/>
        </w:rPr>
        <w:t xml:space="preserve"> </w:t>
      </w:r>
      <w:r>
        <w:rPr>
          <w:spacing w:val="-2"/>
        </w:rPr>
        <w:t>los</w:t>
      </w:r>
      <w:r>
        <w:t>t</w:t>
      </w:r>
      <w:r>
        <w:rPr>
          <w:spacing w:val="23"/>
        </w:rPr>
        <w:t xml:space="preserve"> </w:t>
      </w:r>
      <w:r>
        <w:rPr>
          <w:spacing w:val="-2"/>
        </w:rPr>
        <w:t>Hersel</w:t>
      </w:r>
      <w:r>
        <w:t>f</w:t>
      </w:r>
      <w:r>
        <w:rPr>
          <w:spacing w:val="11"/>
        </w:rPr>
        <w:t xml:space="preserve"> </w:t>
      </w:r>
      <w:r>
        <w:rPr>
          <w:spacing w:val="-2"/>
          <w:w w:val="107"/>
        </w:rPr>
        <w:t xml:space="preserve">in </w:t>
      </w:r>
      <w:r>
        <w:rPr>
          <w:spacing w:val="-2"/>
        </w:rPr>
        <w:t>memorie</w:t>
      </w:r>
      <w:r>
        <w:t>s</w:t>
      </w:r>
      <w:r>
        <w:rPr>
          <w:spacing w:val="3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2"/>
        </w:rPr>
        <w:t>unio</w:t>
      </w:r>
      <w:r>
        <w:t>n</w:t>
      </w:r>
      <w:r>
        <w:rPr>
          <w:spacing w:val="48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0"/>
        </w:rPr>
        <w:t xml:space="preserve"> </w:t>
      </w:r>
      <w:r>
        <w:rPr>
          <w:spacing w:val="-2"/>
        </w:rPr>
        <w:t>Him</w:t>
      </w:r>
      <w:r>
        <w:t>.</w:t>
      </w:r>
      <w:r>
        <w:rPr>
          <w:spacing w:val="20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2"/>
        </w:rPr>
        <w:t xml:space="preserve"> </w:t>
      </w:r>
      <w:r>
        <w:rPr>
          <w:spacing w:val="-2"/>
        </w:rPr>
        <w:t>suc</w:t>
      </w:r>
      <w:r>
        <w:t>h</w:t>
      </w:r>
      <w:r>
        <w:rPr>
          <w:spacing w:val="34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2"/>
        </w:rPr>
        <w:t>stat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2"/>
          <w:w w:val="106"/>
        </w:rPr>
        <w:t>unremitting</w:t>
      </w:r>
    </w:p>
    <w:p w14:paraId="5E1939ED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08D025BF" w14:textId="77777777" w:rsidR="00150366" w:rsidRDefault="00150366">
      <w:pPr>
        <w:spacing w:line="200" w:lineRule="exact"/>
      </w:pPr>
    </w:p>
    <w:p w14:paraId="3444D266" w14:textId="77777777" w:rsidR="00150366" w:rsidRDefault="00000000">
      <w:pPr>
        <w:spacing w:before="29" w:line="248" w:lineRule="auto"/>
        <w:ind w:left="120" w:right="85"/>
        <w:jc w:val="both"/>
      </w:pPr>
      <w:r>
        <w:rPr>
          <w:spacing w:val="-6"/>
        </w:rPr>
        <w:t>separation</w:t>
      </w:r>
      <w:r>
        <w:t>,</w:t>
      </w:r>
      <w:r>
        <w:rPr>
          <w:spacing w:val="37"/>
        </w:rPr>
        <w:t xml:space="preserve"> </w:t>
      </w:r>
      <w:r>
        <w:rPr>
          <w:spacing w:val="-6"/>
        </w:rPr>
        <w:t>Sh</w:t>
      </w:r>
      <w:r>
        <w:t>e</w:t>
      </w:r>
      <w:r>
        <w:rPr>
          <w:spacing w:val="-4"/>
        </w:rPr>
        <w:t xml:space="preserve"> </w:t>
      </w:r>
      <w:r>
        <w:rPr>
          <w:spacing w:val="-6"/>
        </w:rPr>
        <w:t>passe</w:t>
      </w:r>
      <w:r>
        <w:t>d</w:t>
      </w:r>
      <w:r>
        <w:rPr>
          <w:spacing w:val="1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6"/>
        </w:rPr>
        <w:t>whol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night</w:t>
      </w:r>
      <w:r>
        <w:t>.</w:t>
      </w:r>
      <w:r>
        <w:rPr>
          <w:spacing w:val="30"/>
        </w:rPr>
        <w:t xml:space="preserve"> </w:t>
      </w:r>
      <w:r>
        <w:rPr>
          <w:spacing w:val="-6"/>
        </w:rPr>
        <w:t>Finally</w:t>
      </w:r>
      <w:r>
        <w:t>,</w:t>
      </w:r>
      <w:r>
        <w:rPr>
          <w:spacing w:val="14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3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6"/>
          <w:w w:val="102"/>
        </w:rPr>
        <w:t xml:space="preserve">submissive </w:t>
      </w:r>
      <w:r>
        <w:t xml:space="preserve">mood </w:t>
      </w:r>
      <w:r>
        <w:rPr>
          <w:spacing w:val="1"/>
        </w:rPr>
        <w:t xml:space="preserve"> </w:t>
      </w:r>
      <w:r>
        <w:rPr>
          <w:w w:val="78"/>
        </w:rPr>
        <w:t xml:space="preserve">Çré </w:t>
      </w:r>
      <w:r>
        <w:rPr>
          <w:spacing w:val="5"/>
          <w:w w:val="78"/>
        </w:rPr>
        <w:t xml:space="preserve"> </w:t>
      </w:r>
      <w:r>
        <w:t>Kåñëä</w:t>
      </w:r>
      <w:r>
        <w:rPr>
          <w:spacing w:val="7"/>
        </w:rPr>
        <w:t xml:space="preserve"> </w:t>
      </w:r>
      <w:r>
        <w:t>came</w:t>
      </w:r>
      <w:r>
        <w:rPr>
          <w:spacing w:val="37"/>
        </w:rPr>
        <w:t xml:space="preserve"> </w:t>
      </w:r>
      <w:r>
        <w:t>before</w:t>
      </w:r>
      <w:r>
        <w:rPr>
          <w:spacing w:val="38"/>
        </w:rPr>
        <w:t xml:space="preserve"> </w:t>
      </w:r>
      <w:r>
        <w:t>Her</w:t>
      </w:r>
      <w:r>
        <w:rPr>
          <w:spacing w:val="39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 xml:space="preserve">the  morning, </w:t>
      </w:r>
      <w:r>
        <w:rPr>
          <w:spacing w:val="19"/>
        </w:rPr>
        <w:t xml:space="preserve"> </w:t>
      </w:r>
      <w:r>
        <w:rPr>
          <w:w w:val="102"/>
        </w:rPr>
        <w:t xml:space="preserve">bowing </w:t>
      </w:r>
      <w:r>
        <w:t>down</w:t>
      </w:r>
      <w:r>
        <w:rPr>
          <w:spacing w:val="22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begging for</w:t>
      </w:r>
      <w:r>
        <w:rPr>
          <w:spacing w:val="2"/>
        </w:rPr>
        <w:t xml:space="preserve"> </w:t>
      </w:r>
      <w:r>
        <w:t>a reconciliation.</w:t>
      </w:r>
      <w:r>
        <w:rPr>
          <w:spacing w:val="46"/>
        </w:rPr>
        <w:t xml:space="preserve"> </w:t>
      </w:r>
      <w:r>
        <w:t>He attempted</w:t>
      </w:r>
      <w:r>
        <w:rPr>
          <w:spacing w:val="39"/>
        </w:rPr>
        <w:t xml:space="preserve"> </w:t>
      </w:r>
      <w:r>
        <w:rPr>
          <w:w w:val="107"/>
        </w:rPr>
        <w:t xml:space="preserve">to </w:t>
      </w:r>
      <w:r>
        <w:t>comfort</w:t>
      </w:r>
      <w:r>
        <w:rPr>
          <w:spacing w:val="33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dispel</w:t>
      </w:r>
      <w:r>
        <w:rPr>
          <w:spacing w:val="28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anger.</w:t>
      </w:r>
      <w:r>
        <w:rPr>
          <w:spacing w:val="28"/>
        </w:rPr>
        <w:t xml:space="preserve"> </w:t>
      </w:r>
      <w:r>
        <w:t>However,</w:t>
      </w:r>
      <w:r>
        <w:rPr>
          <w:spacing w:val="21"/>
        </w:rPr>
        <w:t xml:space="preserve"> </w:t>
      </w:r>
      <w:r>
        <w:t xml:space="preserve">under  </w:t>
      </w:r>
      <w:r>
        <w:rPr>
          <w:w w:val="107"/>
        </w:rPr>
        <w:t xml:space="preserve">the </w:t>
      </w:r>
      <w:r>
        <w:rPr>
          <w:spacing w:val="-4"/>
        </w:rPr>
        <w:t>influenc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devastatin</w:t>
      </w:r>
      <w:r>
        <w:t>g</w:t>
      </w:r>
      <w:r>
        <w:rPr>
          <w:spacing w:val="24"/>
        </w:rPr>
        <w:t xml:space="preserve"> </w:t>
      </w:r>
      <w:r>
        <w:rPr>
          <w:spacing w:val="-4"/>
        </w:rPr>
        <w:t>pai</w:t>
      </w:r>
      <w:r>
        <w:t>n</w:t>
      </w:r>
      <w:r>
        <w:rPr>
          <w:spacing w:val="2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4"/>
        </w:rPr>
        <w:t>unfulfille</w:t>
      </w:r>
      <w:r>
        <w:t>d</w:t>
      </w:r>
      <w:r>
        <w:rPr>
          <w:spacing w:val="31"/>
        </w:rPr>
        <w:t xml:space="preserve"> </w:t>
      </w:r>
      <w:r>
        <w:rPr>
          <w:i/>
          <w:spacing w:val="-4"/>
        </w:rPr>
        <w:t>käma</w:t>
      </w:r>
      <w:r>
        <w:t>,</w:t>
      </w:r>
      <w:r>
        <w:rPr>
          <w:spacing w:val="12"/>
        </w:rPr>
        <w:t xml:space="preserve"> </w:t>
      </w:r>
      <w:r>
        <w:rPr>
          <w:spacing w:val="-4"/>
        </w:rPr>
        <w:t>Sh</w:t>
      </w:r>
      <w:r>
        <w:t xml:space="preserve">e </w:t>
      </w:r>
      <w:r>
        <w:rPr>
          <w:spacing w:val="-4"/>
        </w:rPr>
        <w:t xml:space="preserve">saw </w:t>
      </w:r>
      <w:r>
        <w:t>signs</w:t>
      </w:r>
      <w:r>
        <w:rPr>
          <w:spacing w:val="1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lovemaking</w:t>
      </w:r>
      <w:r>
        <w:rPr>
          <w:spacing w:val="28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rPr>
          <w:w w:val="84"/>
        </w:rPr>
        <w:t xml:space="preserve">Çré Kåñëa’s </w:t>
      </w:r>
      <w:r>
        <w:rPr>
          <w:spacing w:val="21"/>
          <w:w w:val="84"/>
        </w:rPr>
        <w:t xml:space="preserve"> </w:t>
      </w:r>
      <w:r>
        <w:t>body</w:t>
      </w:r>
      <w:r>
        <w:rPr>
          <w:spacing w:val="1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became</w:t>
      </w:r>
      <w:r>
        <w:rPr>
          <w:spacing w:val="21"/>
        </w:rPr>
        <w:t xml:space="preserve"> </w:t>
      </w:r>
      <w:r>
        <w:rPr>
          <w:w w:val="102"/>
        </w:rPr>
        <w:t xml:space="preserve">even </w:t>
      </w:r>
      <w:r>
        <w:t>more</w:t>
      </w:r>
      <w:r>
        <w:rPr>
          <w:spacing w:val="18"/>
        </w:rPr>
        <w:t xml:space="preserve"> </w:t>
      </w:r>
      <w:r>
        <w:rPr>
          <w:w w:val="103"/>
        </w:rPr>
        <w:t>agitated.</w:t>
      </w:r>
    </w:p>
    <w:p w14:paraId="4F486DDE" w14:textId="77777777" w:rsidR="00150366" w:rsidRDefault="00150366">
      <w:pPr>
        <w:spacing w:before="1" w:line="120" w:lineRule="exact"/>
        <w:rPr>
          <w:sz w:val="13"/>
          <w:szCs w:val="13"/>
        </w:rPr>
      </w:pPr>
    </w:p>
    <w:p w14:paraId="28ABBD2F" w14:textId="77777777" w:rsidR="00150366" w:rsidRDefault="00000000">
      <w:pPr>
        <w:spacing w:line="248" w:lineRule="auto"/>
        <w:ind w:left="120" w:right="85" w:firstLine="360"/>
        <w:jc w:val="both"/>
      </w:pPr>
      <w:r>
        <w:t>How</w:t>
      </w:r>
      <w:r>
        <w:rPr>
          <w:spacing w:val="5"/>
        </w:rPr>
        <w:t xml:space="preserve"> </w:t>
      </w:r>
      <w:r>
        <w:t>ironic</w:t>
      </w:r>
      <w:r>
        <w:rPr>
          <w:spacing w:val="24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i/>
        </w:rPr>
        <w:t>mäna</w:t>
      </w:r>
      <w:r>
        <w:rPr>
          <w:i/>
          <w:spacing w:val="1"/>
        </w:rPr>
        <w:t xml:space="preserve"> </w:t>
      </w:r>
      <w:r>
        <w:t>of pouting</w:t>
      </w:r>
      <w:r>
        <w:rPr>
          <w:spacing w:val="42"/>
        </w:rPr>
        <w:t xml:space="preserve"> </w:t>
      </w:r>
      <w:r>
        <w:rPr>
          <w:w w:val="105"/>
        </w:rPr>
        <w:t xml:space="preserve">heroines </w:t>
      </w:r>
      <w:r>
        <w:rPr>
          <w:spacing w:val="-6"/>
        </w:rPr>
        <w:t>increase</w:t>
      </w:r>
      <w:r>
        <w:t>s</w:t>
      </w:r>
      <w:r>
        <w:rPr>
          <w:spacing w:val="38"/>
        </w:rPr>
        <w:t xml:space="preserve"> </w:t>
      </w:r>
      <w:r>
        <w:rPr>
          <w:spacing w:val="-6"/>
        </w:rPr>
        <w:t>eve</w:t>
      </w:r>
      <w:r>
        <w:t>n</w:t>
      </w:r>
      <w:r>
        <w:rPr>
          <w:spacing w:val="31"/>
        </w:rPr>
        <w:t xml:space="preserve"> </w:t>
      </w:r>
      <w:r>
        <w:rPr>
          <w:spacing w:val="-6"/>
        </w:rPr>
        <w:t>mor</w:t>
      </w:r>
      <w:r>
        <w:t>e</w:t>
      </w:r>
      <w:r>
        <w:rPr>
          <w:spacing w:val="39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3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6"/>
        </w:rPr>
        <w:t>presenc</w:t>
      </w:r>
      <w:r>
        <w:t>e</w:t>
      </w:r>
      <w:r>
        <w:rPr>
          <w:spacing w:val="44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8"/>
        </w:rPr>
        <w:t xml:space="preserve"> </w:t>
      </w:r>
      <w:r>
        <w:rPr>
          <w:spacing w:val="-6"/>
        </w:rPr>
        <w:t>thei</w:t>
      </w:r>
      <w:r>
        <w:t>r</w:t>
      </w:r>
      <w:r>
        <w:rPr>
          <w:spacing w:val="49"/>
        </w:rPr>
        <w:t xml:space="preserve"> </w:t>
      </w:r>
      <w:r>
        <w:rPr>
          <w:spacing w:val="-6"/>
        </w:rPr>
        <w:t>beloved</w:t>
      </w:r>
      <w:r>
        <w:t>.</w:t>
      </w:r>
      <w:r>
        <w:rPr>
          <w:spacing w:val="30"/>
        </w:rPr>
        <w:t xml:space="preserve"> </w:t>
      </w:r>
      <w:r>
        <w:rPr>
          <w:spacing w:val="-6"/>
        </w:rPr>
        <w:t>Bowing a</w:t>
      </w:r>
      <w:r>
        <w:t>t</w:t>
      </w:r>
      <w:r>
        <w:rPr>
          <w:spacing w:val="13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6"/>
          <w:w w:val="95"/>
        </w:rPr>
        <w:t>Rädhä’</w:t>
      </w:r>
      <w:r>
        <w:rPr>
          <w:w w:val="95"/>
        </w:rPr>
        <w:t>s</w:t>
      </w:r>
      <w:r>
        <w:rPr>
          <w:spacing w:val="13"/>
          <w:w w:val="95"/>
        </w:rPr>
        <w:t xml:space="preserve"> </w:t>
      </w:r>
      <w:r>
        <w:rPr>
          <w:spacing w:val="-6"/>
        </w:rPr>
        <w:t>lotu</w:t>
      </w:r>
      <w:r>
        <w:t>s</w:t>
      </w:r>
      <w:r>
        <w:rPr>
          <w:spacing w:val="25"/>
        </w:rPr>
        <w:t xml:space="preserve"> </w:t>
      </w:r>
      <w:r>
        <w:rPr>
          <w:spacing w:val="-6"/>
        </w:rPr>
        <w:t>feet</w:t>
      </w:r>
      <w:r>
        <w:t>,</w:t>
      </w:r>
      <w:r>
        <w:rPr>
          <w:spacing w:val="6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6"/>
        </w:rPr>
        <w:t>Kåñë</w:t>
      </w:r>
      <w:r>
        <w:t>a</w:t>
      </w:r>
      <w:r>
        <w:rPr>
          <w:spacing w:val="-20"/>
        </w:rPr>
        <w:t xml:space="preserve"> </w:t>
      </w:r>
      <w:r>
        <w:rPr>
          <w:spacing w:val="-6"/>
        </w:rPr>
        <w:t>displaye</w:t>
      </w:r>
      <w:r>
        <w:t>d</w:t>
      </w:r>
      <w:r>
        <w:rPr>
          <w:spacing w:val="2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pea</w:t>
      </w:r>
      <w:r>
        <w:t>k</w:t>
      </w:r>
      <w:r>
        <w:rPr>
          <w:spacing w:val="21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"/>
        </w:rPr>
        <w:t xml:space="preserve"> </w:t>
      </w:r>
      <w:r>
        <w:rPr>
          <w:i/>
          <w:spacing w:val="-6"/>
        </w:rPr>
        <w:t>prema</w:t>
      </w:r>
      <w:r>
        <w:t xml:space="preserve">.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2"/>
          <w:w w:val="77"/>
        </w:rPr>
        <w:t xml:space="preserve"> </w:t>
      </w:r>
      <w:r>
        <w:rPr>
          <w:spacing w:val="-6"/>
        </w:rPr>
        <w:t>Rädhä</w:t>
      </w:r>
      <w:r>
        <w:t>,</w:t>
      </w:r>
      <w:r>
        <w:rPr>
          <w:spacing w:val="6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6"/>
        </w:rPr>
        <w:t xml:space="preserve"> </w:t>
      </w:r>
      <w:r>
        <w:rPr>
          <w:i/>
          <w:spacing w:val="-6"/>
        </w:rPr>
        <w:t>präë</w:t>
      </w:r>
      <w:r>
        <w:rPr>
          <w:i/>
        </w:rPr>
        <w:t xml:space="preserve">a </w:t>
      </w:r>
      <w:r>
        <w:rPr>
          <w:spacing w:val="-6"/>
        </w:rPr>
        <w:t>havin</w:t>
      </w:r>
      <w:r>
        <w:t>g</w:t>
      </w:r>
      <w:r>
        <w:rPr>
          <w:spacing w:val="11"/>
        </w:rPr>
        <w:t xml:space="preserve"> </w:t>
      </w:r>
      <w:r>
        <w:rPr>
          <w:spacing w:val="-6"/>
        </w:rPr>
        <w:t>rise</w:t>
      </w:r>
      <w:r>
        <w:t>n</w:t>
      </w:r>
      <w:r>
        <w:rPr>
          <w:spacing w:val="16"/>
        </w:rPr>
        <w:t xml:space="preserve"> </w:t>
      </w:r>
      <w:r>
        <w:rPr>
          <w:spacing w:val="-6"/>
        </w:rPr>
        <w:t>u</w:t>
      </w:r>
      <w:r>
        <w:t>p</w:t>
      </w:r>
      <w:r>
        <w:rPr>
          <w:spacing w:val="18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6"/>
        </w:rPr>
        <w:t xml:space="preserve"> </w:t>
      </w:r>
      <w:r>
        <w:rPr>
          <w:spacing w:val="-6"/>
        </w:rPr>
        <w:t>throat</w:t>
      </w:r>
      <w:r>
        <w:t>,</w:t>
      </w:r>
      <w:r>
        <w:rPr>
          <w:spacing w:val="36"/>
        </w:rPr>
        <w:t xml:space="preserve"> </w:t>
      </w:r>
      <w:r>
        <w:rPr>
          <w:spacing w:val="-6"/>
        </w:rPr>
        <w:t>wa</w:t>
      </w:r>
      <w:r>
        <w:t xml:space="preserve">s </w:t>
      </w:r>
      <w:r>
        <w:rPr>
          <w:spacing w:val="-6"/>
        </w:rPr>
        <w:t>o</w:t>
      </w:r>
      <w:r>
        <w:t>n</w:t>
      </w:r>
      <w:r>
        <w:rPr>
          <w:spacing w:val="14"/>
        </w:rPr>
        <w:t xml:space="preserve"> </w:t>
      </w:r>
      <w:r>
        <w:rPr>
          <w:spacing w:val="-6"/>
          <w:w w:val="107"/>
        </w:rPr>
        <w:t xml:space="preserve">the </w:t>
      </w:r>
      <w:r>
        <w:rPr>
          <w:spacing w:val="-6"/>
        </w:rPr>
        <w:t>verg</w:t>
      </w:r>
      <w:r>
        <w:t>e</w:t>
      </w:r>
      <w:r>
        <w:rPr>
          <w:spacing w:val="5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leavin</w:t>
      </w:r>
      <w:r>
        <w:t>g</w:t>
      </w:r>
      <w:r>
        <w:rPr>
          <w:spacing w:val="5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11"/>
        </w:rPr>
        <w:t xml:space="preserve"> </w:t>
      </w:r>
      <w:r>
        <w:rPr>
          <w:spacing w:val="-6"/>
        </w:rPr>
        <w:t>body</w:t>
      </w:r>
      <w:r>
        <w:t>.</w:t>
      </w:r>
      <w:r>
        <w:rPr>
          <w:spacing w:val="1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sigh</w:t>
      </w:r>
      <w:r>
        <w:t>t</w:t>
      </w:r>
      <w:r>
        <w:rPr>
          <w:spacing w:val="17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He</w:t>
      </w:r>
      <w:r>
        <w:t>r</w:t>
      </w:r>
      <w:r>
        <w:rPr>
          <w:spacing w:val="11"/>
        </w:rPr>
        <w:t xml:space="preserve"> </w:t>
      </w:r>
      <w:r>
        <w:rPr>
          <w:spacing w:val="-6"/>
        </w:rPr>
        <w:t>belove</w:t>
      </w:r>
      <w:r>
        <w:t>d</w:t>
      </w:r>
      <w:r>
        <w:rPr>
          <w:spacing w:val="11"/>
        </w:rPr>
        <w:t xml:space="preserve"> </w:t>
      </w:r>
      <w:r>
        <w:rPr>
          <w:spacing w:val="-6"/>
          <w:w w:val="103"/>
        </w:rPr>
        <w:t xml:space="preserve">increased </w:t>
      </w:r>
      <w:r>
        <w:t>Her</w:t>
      </w:r>
      <w:r>
        <w:rPr>
          <w:spacing w:val="8"/>
        </w:rPr>
        <w:t xml:space="preserve"> </w:t>
      </w:r>
      <w:r>
        <w:t>jealousy</w:t>
      </w:r>
      <w:r>
        <w:rPr>
          <w:spacing w:val="9"/>
        </w:rPr>
        <w:t xml:space="preserve"> </w:t>
      </w:r>
      <w:r>
        <w:t>even</w:t>
      </w:r>
      <w:r>
        <w:rPr>
          <w:spacing w:val="10"/>
        </w:rPr>
        <w:t xml:space="preserve"> </w:t>
      </w:r>
      <w:r>
        <w:t>more,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spoke</w:t>
      </w:r>
      <w:r>
        <w:rPr>
          <w:spacing w:val="2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follows.</w:t>
      </w:r>
    </w:p>
    <w:p w14:paraId="5F857E40" w14:textId="77777777" w:rsidR="00150366" w:rsidRDefault="00150366">
      <w:pPr>
        <w:spacing w:line="200" w:lineRule="exact"/>
      </w:pPr>
    </w:p>
    <w:p w14:paraId="1F4956B6" w14:textId="77777777" w:rsidR="00150366" w:rsidRDefault="00150366">
      <w:pPr>
        <w:spacing w:before="15" w:line="200" w:lineRule="exact"/>
      </w:pPr>
    </w:p>
    <w:p w14:paraId="5B904873" w14:textId="77777777" w:rsidR="00150366" w:rsidRDefault="00000000">
      <w:pPr>
        <w:ind w:left="1218" w:right="1218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Seventeen</w:t>
      </w:r>
      <w:r>
        <w:rPr>
          <w:rFonts w:ascii="Cambria" w:eastAsia="Cambria" w:hAnsi="Cambria" w:cs="Cambria"/>
          <w:i/>
          <w:spacing w:val="29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493856CB" w14:textId="77777777" w:rsidR="00150366" w:rsidRDefault="00150366">
      <w:pPr>
        <w:spacing w:before="8" w:line="120" w:lineRule="exact"/>
        <w:rPr>
          <w:sz w:val="12"/>
          <w:szCs w:val="12"/>
        </w:rPr>
      </w:pPr>
    </w:p>
    <w:p w14:paraId="11667C9F" w14:textId="77777777" w:rsidR="00150366" w:rsidRDefault="00000000">
      <w:pPr>
        <w:ind w:left="480"/>
      </w:pPr>
      <w:r>
        <w:rPr>
          <w:spacing w:val="-6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6"/>
        </w:rPr>
        <w:t>musica</w:t>
      </w:r>
      <w:r>
        <w:t>l</w:t>
      </w:r>
      <w:r>
        <w:rPr>
          <w:spacing w:val="25"/>
        </w:rPr>
        <w:t xml:space="preserve"> </w:t>
      </w:r>
      <w:r>
        <w:rPr>
          <w:spacing w:val="-6"/>
        </w:rPr>
        <w:t>mod</w:t>
      </w:r>
      <w:r>
        <w:t>e</w:t>
      </w:r>
      <w:r>
        <w:rPr>
          <w:spacing w:val="24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6"/>
        </w:rPr>
        <w:t xml:space="preserve"> </w:t>
      </w:r>
      <w:r>
        <w:rPr>
          <w:i/>
          <w:spacing w:val="-6"/>
          <w:w w:val="93"/>
        </w:rPr>
        <w:t>bhairavé-räga</w:t>
      </w:r>
      <w:r>
        <w:rPr>
          <w:w w:val="93"/>
        </w:rPr>
        <w:t>;</w:t>
      </w:r>
      <w:r>
        <w:rPr>
          <w:spacing w:val="16"/>
          <w:w w:val="9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rhyth</w:t>
      </w:r>
      <w:r>
        <w:t>m</w:t>
      </w:r>
      <w:r>
        <w:rPr>
          <w:spacing w:val="46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5"/>
        </w:rPr>
        <w:t xml:space="preserve"> </w:t>
      </w:r>
      <w:r>
        <w:rPr>
          <w:i/>
          <w:spacing w:val="-6"/>
        </w:rPr>
        <w:t>yati-täla</w:t>
      </w:r>
      <w:r>
        <w:rPr>
          <w:w w:val="103"/>
        </w:rPr>
        <w:t>.</w:t>
      </w:r>
    </w:p>
    <w:p w14:paraId="23C78F32" w14:textId="77777777" w:rsidR="00150366" w:rsidRDefault="00150366">
      <w:pPr>
        <w:spacing w:before="1" w:line="240" w:lineRule="exact"/>
        <w:rPr>
          <w:sz w:val="24"/>
          <w:szCs w:val="24"/>
        </w:rPr>
      </w:pPr>
    </w:p>
    <w:p w14:paraId="39CD23D1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</w:t>
      </w:r>
    </w:p>
    <w:p w14:paraId="0DE3DAAD" w14:textId="77777777" w:rsidR="00150366" w:rsidRDefault="00150366">
      <w:pPr>
        <w:spacing w:line="120" w:lineRule="exact"/>
        <w:rPr>
          <w:sz w:val="12"/>
          <w:szCs w:val="12"/>
        </w:rPr>
      </w:pPr>
    </w:p>
    <w:p w14:paraId="7948D8D7" w14:textId="77777777" w:rsidR="00150366" w:rsidRDefault="00000000">
      <w:pPr>
        <w:ind w:left="120" w:right="778"/>
        <w:jc w:val="both"/>
      </w:pPr>
      <w:r>
        <w:rPr>
          <w:i/>
          <w:spacing w:val="-5"/>
          <w:w w:val="97"/>
        </w:rPr>
        <w:t>rajani-janita-guru-jägara-räga-kañäyita</w:t>
      </w:r>
      <w:r>
        <w:rPr>
          <w:i/>
          <w:w w:val="97"/>
        </w:rPr>
        <w:t>m</w:t>
      </w:r>
      <w:r>
        <w:rPr>
          <w:i/>
          <w:spacing w:val="20"/>
          <w:w w:val="97"/>
        </w:rPr>
        <w:t xml:space="preserve"> </w:t>
      </w:r>
      <w:r>
        <w:rPr>
          <w:i/>
          <w:spacing w:val="-5"/>
          <w:w w:val="96"/>
        </w:rPr>
        <w:t>alasa-nimeñam</w:t>
      </w:r>
    </w:p>
    <w:p w14:paraId="7AB3A092" w14:textId="77777777" w:rsidR="00150366" w:rsidRDefault="00000000">
      <w:pPr>
        <w:spacing w:before="8"/>
        <w:ind w:left="120" w:right="167"/>
        <w:jc w:val="both"/>
      </w:pPr>
      <w:r>
        <w:rPr>
          <w:i/>
          <w:spacing w:val="-5"/>
        </w:rPr>
        <w:t>vahat</w:t>
      </w:r>
      <w:r>
        <w:rPr>
          <w:i/>
        </w:rPr>
        <w:t>i</w:t>
      </w:r>
      <w:r>
        <w:rPr>
          <w:i/>
          <w:spacing w:val="-15"/>
        </w:rPr>
        <w:t xml:space="preserve"> </w:t>
      </w:r>
      <w:r>
        <w:rPr>
          <w:i/>
          <w:spacing w:val="-5"/>
        </w:rPr>
        <w:t>nayana</w:t>
      </w:r>
      <w:r>
        <w:rPr>
          <w:i/>
        </w:rPr>
        <w:t>m</w:t>
      </w:r>
      <w:r>
        <w:rPr>
          <w:i/>
          <w:spacing w:val="-10"/>
        </w:rPr>
        <w:t xml:space="preserve"> </w:t>
      </w:r>
      <w:r>
        <w:rPr>
          <w:i/>
          <w:spacing w:val="-5"/>
          <w:w w:val="97"/>
        </w:rPr>
        <w:t>anuräga</w:t>
      </w:r>
      <w:r>
        <w:rPr>
          <w:i/>
          <w:w w:val="97"/>
        </w:rPr>
        <w:t>m</w:t>
      </w:r>
      <w:r>
        <w:rPr>
          <w:i/>
          <w:spacing w:val="-1"/>
          <w:w w:val="97"/>
        </w:rPr>
        <w:t xml:space="preserve"> </w:t>
      </w:r>
      <w:r>
        <w:rPr>
          <w:i/>
          <w:spacing w:val="-5"/>
        </w:rPr>
        <w:t>iv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5"/>
          <w:w w:val="94"/>
        </w:rPr>
        <w:t>sphuöa</w:t>
      </w:r>
      <w:r>
        <w:rPr>
          <w:i/>
          <w:w w:val="94"/>
        </w:rPr>
        <w:t>m</w:t>
      </w:r>
      <w:r>
        <w:rPr>
          <w:i/>
          <w:spacing w:val="-16"/>
          <w:w w:val="94"/>
        </w:rPr>
        <w:t xml:space="preserve"> </w:t>
      </w:r>
      <w:r>
        <w:rPr>
          <w:i/>
          <w:spacing w:val="-5"/>
          <w:w w:val="94"/>
        </w:rPr>
        <w:t>udita-rasäbhiniveça</w:t>
      </w:r>
      <w:r>
        <w:rPr>
          <w:i/>
          <w:w w:val="94"/>
        </w:rPr>
        <w:t>m</w:t>
      </w:r>
      <w:r>
        <w:rPr>
          <w:i/>
          <w:spacing w:val="43"/>
          <w:w w:val="94"/>
        </w:rPr>
        <w:t xml:space="preserve"> </w:t>
      </w:r>
      <w:r>
        <w:rPr>
          <w:spacing w:val="-4"/>
          <w:w w:val="111"/>
        </w:rPr>
        <w:t>(1)</w:t>
      </w:r>
    </w:p>
    <w:p w14:paraId="5823F39A" w14:textId="77777777" w:rsidR="00150366" w:rsidRDefault="00000000">
      <w:pPr>
        <w:spacing w:before="98" w:line="248" w:lineRule="auto"/>
        <w:ind w:left="570" w:right="99"/>
      </w:pPr>
      <w:r>
        <w:rPr>
          <w:i/>
          <w:spacing w:val="-5"/>
        </w:rPr>
        <w:t>har</w:t>
      </w:r>
      <w:r>
        <w:rPr>
          <w:i/>
        </w:rPr>
        <w:t>i</w:t>
      </w:r>
      <w:r>
        <w:rPr>
          <w:i/>
          <w:spacing w:val="-17"/>
        </w:rPr>
        <w:t xml:space="preserve"> </w:t>
      </w:r>
      <w:r>
        <w:rPr>
          <w:i/>
          <w:spacing w:val="-5"/>
        </w:rPr>
        <w:t>har</w:t>
      </w:r>
      <w:r>
        <w:rPr>
          <w:i/>
        </w:rPr>
        <w:t>i</w:t>
      </w:r>
      <w:r>
        <w:rPr>
          <w:i/>
          <w:spacing w:val="-17"/>
        </w:rPr>
        <w:t xml:space="preserve"> </w:t>
      </w:r>
      <w:r>
        <w:rPr>
          <w:i/>
          <w:spacing w:val="-5"/>
        </w:rPr>
        <w:t>yäh</w:t>
      </w:r>
      <w:r>
        <w:rPr>
          <w:i/>
        </w:rPr>
        <w:t>i</w:t>
      </w:r>
      <w:r>
        <w:rPr>
          <w:i/>
          <w:spacing w:val="-7"/>
        </w:rPr>
        <w:t xml:space="preserve"> </w:t>
      </w:r>
      <w:r>
        <w:rPr>
          <w:i/>
          <w:spacing w:val="-5"/>
          <w:w w:val="97"/>
        </w:rPr>
        <w:t>mädhav</w:t>
      </w:r>
      <w:r>
        <w:rPr>
          <w:i/>
          <w:w w:val="97"/>
        </w:rPr>
        <w:t>a</w:t>
      </w:r>
      <w:r>
        <w:rPr>
          <w:i/>
          <w:spacing w:val="-2"/>
          <w:w w:val="97"/>
        </w:rPr>
        <w:t xml:space="preserve"> </w:t>
      </w:r>
      <w:r>
        <w:rPr>
          <w:i/>
          <w:spacing w:val="-5"/>
        </w:rPr>
        <w:t>yäh</w:t>
      </w:r>
      <w:r>
        <w:rPr>
          <w:i/>
        </w:rPr>
        <w:t>i</w:t>
      </w:r>
      <w:r>
        <w:rPr>
          <w:i/>
          <w:spacing w:val="-7"/>
        </w:rPr>
        <w:t xml:space="preserve"> </w:t>
      </w:r>
      <w:r>
        <w:rPr>
          <w:i/>
          <w:spacing w:val="-5"/>
          <w:w w:val="95"/>
        </w:rPr>
        <w:t>keçav</w:t>
      </w:r>
      <w:r>
        <w:rPr>
          <w:i/>
          <w:w w:val="95"/>
        </w:rPr>
        <w:t>a</w:t>
      </w:r>
      <w:r>
        <w:rPr>
          <w:i/>
          <w:spacing w:val="-3"/>
          <w:w w:val="95"/>
        </w:rPr>
        <w:t xml:space="preserve"> </w:t>
      </w:r>
      <w:r>
        <w:rPr>
          <w:i/>
          <w:spacing w:val="-5"/>
        </w:rPr>
        <w:t>m</w:t>
      </w:r>
      <w:r>
        <w:rPr>
          <w:i/>
        </w:rPr>
        <w:t>ä</w:t>
      </w:r>
      <w:r>
        <w:rPr>
          <w:i/>
          <w:spacing w:val="-10"/>
        </w:rPr>
        <w:t xml:space="preserve"> </w:t>
      </w:r>
      <w:r>
        <w:rPr>
          <w:i/>
          <w:spacing w:val="-5"/>
          <w:w w:val="96"/>
        </w:rPr>
        <w:t>vad</w:t>
      </w:r>
      <w:r>
        <w:rPr>
          <w:i/>
          <w:w w:val="96"/>
        </w:rPr>
        <w:t>a</w:t>
      </w:r>
      <w:r>
        <w:rPr>
          <w:i/>
          <w:spacing w:val="-5"/>
          <w:w w:val="96"/>
        </w:rPr>
        <w:t xml:space="preserve"> </w:t>
      </w:r>
      <w:r>
        <w:rPr>
          <w:i/>
          <w:spacing w:val="-5"/>
          <w:w w:val="103"/>
        </w:rPr>
        <w:t xml:space="preserve">kaitava-vädaà </w:t>
      </w:r>
      <w:r>
        <w:rPr>
          <w:i/>
          <w:spacing w:val="-5"/>
        </w:rPr>
        <w:t>tä</w:t>
      </w:r>
      <w:r>
        <w:rPr>
          <w:i/>
        </w:rPr>
        <w:t>m</w:t>
      </w:r>
      <w:r>
        <w:rPr>
          <w:i/>
          <w:spacing w:val="-7"/>
        </w:rPr>
        <w:t xml:space="preserve"> </w:t>
      </w:r>
      <w:r>
        <w:rPr>
          <w:i/>
          <w:spacing w:val="-5"/>
          <w:w w:val="95"/>
        </w:rPr>
        <w:t>anusar</w:t>
      </w:r>
      <w:r>
        <w:rPr>
          <w:i/>
          <w:w w:val="95"/>
        </w:rPr>
        <w:t>a</w:t>
      </w:r>
      <w:r>
        <w:rPr>
          <w:i/>
          <w:spacing w:val="4"/>
          <w:w w:val="95"/>
        </w:rPr>
        <w:t xml:space="preserve"> </w:t>
      </w:r>
      <w:r>
        <w:rPr>
          <w:i/>
          <w:spacing w:val="-5"/>
          <w:w w:val="95"/>
        </w:rPr>
        <w:t>saraséruha-locan</w:t>
      </w:r>
      <w:r>
        <w:rPr>
          <w:i/>
          <w:w w:val="95"/>
        </w:rPr>
        <w:t>a</w:t>
      </w:r>
      <w:r>
        <w:rPr>
          <w:i/>
          <w:spacing w:val="-11"/>
          <w:w w:val="95"/>
        </w:rPr>
        <w:t xml:space="preserve"> </w:t>
      </w:r>
      <w:r>
        <w:rPr>
          <w:i/>
          <w:spacing w:val="-5"/>
        </w:rPr>
        <w:t>y</w:t>
      </w:r>
      <w:r>
        <w:rPr>
          <w:i/>
        </w:rPr>
        <w:t>ä</w:t>
      </w:r>
      <w:r>
        <w:rPr>
          <w:i/>
          <w:spacing w:val="-6"/>
        </w:rPr>
        <w:t xml:space="preserve"> </w:t>
      </w:r>
      <w:r>
        <w:rPr>
          <w:i/>
          <w:spacing w:val="-5"/>
        </w:rPr>
        <w:t>tav</w:t>
      </w:r>
      <w:r>
        <w:rPr>
          <w:i/>
        </w:rPr>
        <w:t>a</w:t>
      </w:r>
      <w:r>
        <w:rPr>
          <w:i/>
          <w:spacing w:val="-17"/>
        </w:rPr>
        <w:t xml:space="preserve"> </w:t>
      </w:r>
      <w:r>
        <w:rPr>
          <w:i/>
          <w:spacing w:val="-5"/>
        </w:rPr>
        <w:t>harat</w:t>
      </w:r>
      <w:r>
        <w:rPr>
          <w:i/>
        </w:rPr>
        <w:t>i</w:t>
      </w:r>
      <w:r>
        <w:rPr>
          <w:i/>
          <w:spacing w:val="-15"/>
        </w:rPr>
        <w:t xml:space="preserve"> </w:t>
      </w:r>
      <w:r>
        <w:rPr>
          <w:i/>
          <w:spacing w:val="-5"/>
        </w:rPr>
        <w:t>viñädam</w:t>
      </w:r>
    </w:p>
    <w:p w14:paraId="764550CE" w14:textId="77777777" w:rsidR="00150366" w:rsidRDefault="00000000">
      <w:pPr>
        <w:ind w:right="124"/>
        <w:jc w:val="right"/>
      </w:pPr>
      <w:r>
        <w:rPr>
          <w:spacing w:val="-4"/>
          <w:w w:val="106"/>
        </w:rPr>
        <w:t>(refrain)</w:t>
      </w:r>
    </w:p>
    <w:p w14:paraId="5C39E452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33F916CD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“Your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reddish,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drowsy,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half-closed</w:t>
      </w:r>
      <w:r>
        <w:rPr>
          <w:rFonts w:ascii="Book Antiqua" w:eastAsia="Book Antiqua" w:hAnsi="Book Antiqua" w:cs="Book Antiqua"/>
          <w:b/>
          <w:spacing w:val="4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eyes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tell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spacing w:val="-5"/>
          <w:w w:val="89"/>
        </w:rPr>
        <w:t>wakefu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nigh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passe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6"/>
        </w:rPr>
        <w:t xml:space="preserve"> 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flurr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lovemakin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expose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ardent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passion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for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i/>
        </w:rPr>
        <w:t>vraja-sundari</w:t>
      </w:r>
      <w:r>
        <w:rPr>
          <w:rFonts w:ascii="Book Antiqua" w:eastAsia="Book Antiqua" w:hAnsi="Book Antiqua" w:cs="Book Antiqua"/>
          <w:b/>
        </w:rPr>
        <w:t>.</w:t>
      </w:r>
    </w:p>
    <w:p w14:paraId="75EC775C" w14:textId="77777777" w:rsidR="00150366" w:rsidRDefault="00150366">
      <w:pPr>
        <w:spacing w:before="1" w:line="120" w:lineRule="exact"/>
        <w:rPr>
          <w:sz w:val="13"/>
          <w:szCs w:val="13"/>
        </w:rPr>
      </w:pPr>
    </w:p>
    <w:p w14:paraId="0BABE9CE" w14:textId="77777777" w:rsidR="00150366" w:rsidRDefault="00000000">
      <w:pPr>
        <w:spacing w:line="220" w:lineRule="exact"/>
        <w:ind w:left="120" w:right="86" w:firstLine="360"/>
        <w:jc w:val="both"/>
        <w:rPr>
          <w:rFonts w:ascii="Book Antiqua" w:eastAsia="Book Antiqua" w:hAnsi="Book Antiqua" w:cs="Book Antiqua"/>
        </w:rPr>
        <w:sectPr w:rsidR="00150366">
          <w:headerReference w:type="default" r:id="rId51"/>
          <w:pgSz w:w="6820" w:h="10220"/>
          <w:pgMar w:top="780" w:right="780" w:bottom="280" w:left="780" w:header="581" w:footer="0" w:gutter="0"/>
          <w:pgNumType w:start="204"/>
          <w:cols w:space="720"/>
        </w:sectPr>
      </w:pPr>
      <w:r>
        <w:rPr>
          <w:rFonts w:ascii="Book Antiqua" w:eastAsia="Book Antiqua" w:hAnsi="Book Antiqua" w:cs="Book Antiqua"/>
          <w:b/>
          <w:spacing w:val="-2"/>
        </w:rPr>
        <w:t>“Go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Mädhava</w:t>
      </w:r>
      <w:r>
        <w:rPr>
          <w:rFonts w:ascii="Book Antiqua" w:eastAsia="Book Antiqua" w:hAnsi="Book Antiqua" w:cs="Book Antiqua"/>
          <w:b/>
          <w:w w:val="90"/>
        </w:rPr>
        <w:t>!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G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away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Keçava</w:t>
      </w:r>
      <w:r>
        <w:rPr>
          <w:rFonts w:ascii="Book Antiqua" w:eastAsia="Book Antiqua" w:hAnsi="Book Antiqua" w:cs="Book Antiqua"/>
          <w:b/>
          <w:w w:val="91"/>
        </w:rPr>
        <w:t>!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no</w:t>
      </w:r>
      <w:r>
        <w:rPr>
          <w:rFonts w:ascii="Book Antiqua" w:eastAsia="Book Antiqua" w:hAnsi="Book Antiqua" w:cs="Book Antiqua"/>
          <w:b/>
        </w:rPr>
        <w:t xml:space="preserve">t </w:t>
      </w:r>
      <w:r>
        <w:rPr>
          <w:rFonts w:ascii="Book Antiqua" w:eastAsia="Book Antiqua" w:hAnsi="Book Antiqua" w:cs="Book Antiqua"/>
          <w:b/>
          <w:spacing w:val="-2"/>
        </w:rPr>
        <w:t>pl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with </w:t>
      </w:r>
      <w:r>
        <w:rPr>
          <w:rFonts w:ascii="Book Antiqua" w:eastAsia="Book Antiqua" w:hAnsi="Book Antiqua" w:cs="Book Antiqua"/>
          <w:b/>
          <w:spacing w:val="-5"/>
          <w:w w:val="91"/>
        </w:rPr>
        <w:t>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deceptiv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words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lotus-eye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one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g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1"/>
        </w:rPr>
        <w:t xml:space="preserve">agreeable </w:t>
      </w:r>
      <w:r>
        <w:rPr>
          <w:rFonts w:ascii="Book Antiqua" w:eastAsia="Book Antiqua" w:hAnsi="Book Antiqua" w:cs="Book Antiqua"/>
          <w:b/>
          <w:spacing w:val="-2"/>
        </w:rPr>
        <w:t>damse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wh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3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quit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capabl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removin</w:t>
      </w:r>
      <w:r>
        <w:rPr>
          <w:rFonts w:ascii="Book Antiqua" w:eastAsia="Book Antiqua" w:hAnsi="Book Antiqua" w:cs="Book Antiqua"/>
          <w:b/>
          <w:w w:val="90"/>
        </w:rPr>
        <w:t xml:space="preserve">g 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sorrow.” (refrain)</w:t>
      </w:r>
    </w:p>
    <w:p w14:paraId="5D352E2B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C391983" w14:textId="77777777" w:rsidR="00150366" w:rsidRDefault="00150366">
      <w:pPr>
        <w:spacing w:line="200" w:lineRule="exact"/>
      </w:pPr>
    </w:p>
    <w:p w14:paraId="15949407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FFF976C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0B6103FF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i/>
          <w:spacing w:val="-6"/>
        </w:rPr>
        <w:t>Hari</w:t>
      </w:r>
      <w:r>
        <w:rPr>
          <w:i/>
        </w:rPr>
        <w:t>!</w:t>
      </w:r>
      <w:r>
        <w:rPr>
          <w:i/>
          <w:spacing w:val="-13"/>
        </w:rPr>
        <w:t xml:space="preserve"> </w:t>
      </w:r>
      <w:r>
        <w:rPr>
          <w:i/>
          <w:spacing w:val="-6"/>
        </w:rPr>
        <w:t>Hari</w:t>
      </w:r>
      <w:r>
        <w:rPr>
          <w:i/>
        </w:rPr>
        <w:t>!</w:t>
      </w:r>
      <w:r>
        <w:rPr>
          <w:i/>
          <w:spacing w:val="-1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6"/>
        </w:rPr>
        <w:t>“</w:t>
      </w:r>
      <w:r>
        <w:t>O</w:t>
      </w:r>
      <w:r>
        <w:rPr>
          <w:spacing w:val="-2"/>
        </w:rPr>
        <w:t xml:space="preserve"> </w:t>
      </w:r>
      <w:r>
        <w:rPr>
          <w:spacing w:val="-6"/>
        </w:rPr>
        <w:t>God</w:t>
      </w:r>
      <w:r>
        <w:t>,</w:t>
      </w:r>
      <w:r>
        <w:rPr>
          <w:spacing w:val="10"/>
        </w:rPr>
        <w:t xml:space="preserve"> </w:t>
      </w:r>
      <w:r>
        <w:rPr>
          <w:spacing w:val="-6"/>
        </w:rPr>
        <w:t>Lor</w:t>
      </w:r>
      <w:r>
        <w:t>d</w:t>
      </w:r>
      <w:r>
        <w:rPr>
          <w:spacing w:val="6"/>
        </w:rPr>
        <w:t xml:space="preserve"> </w:t>
      </w:r>
      <w:r>
        <w:rPr>
          <w:spacing w:val="-6"/>
        </w:rPr>
        <w:t>hav</w:t>
      </w:r>
      <w:r>
        <w:t>e</w:t>
      </w:r>
      <w:r>
        <w:rPr>
          <w:spacing w:val="6"/>
        </w:rPr>
        <w:t xml:space="preserve"> </w:t>
      </w:r>
      <w:r>
        <w:rPr>
          <w:spacing w:val="-6"/>
        </w:rPr>
        <w:t>mercy!</w:t>
      </w:r>
      <w:r>
        <w:t>”</w:t>
      </w:r>
      <w:r>
        <w:rPr>
          <w:spacing w:val="5"/>
        </w:rPr>
        <w:t xml:space="preserve"> </w:t>
      </w:r>
      <w:r>
        <w:rPr>
          <w:spacing w:val="-6"/>
        </w:rPr>
        <w:t>Thes</w:t>
      </w:r>
      <w:r>
        <w:t>e</w:t>
      </w:r>
      <w:r>
        <w:rPr>
          <w:spacing w:val="8"/>
        </w:rPr>
        <w:t xml:space="preserve"> </w:t>
      </w:r>
      <w:r>
        <w:rPr>
          <w:spacing w:val="-6"/>
        </w:rPr>
        <w:t>tw</w:t>
      </w:r>
      <w:r>
        <w:t>o</w:t>
      </w:r>
      <w:r>
        <w:rPr>
          <w:spacing w:val="7"/>
        </w:rPr>
        <w:t xml:space="preserve"> </w:t>
      </w:r>
      <w:r>
        <w:rPr>
          <w:spacing w:val="-6"/>
          <w:w w:val="103"/>
        </w:rPr>
        <w:t xml:space="preserve">words </w:t>
      </w:r>
      <w:r>
        <w:t>are</w:t>
      </w:r>
      <w:r>
        <w:rPr>
          <w:spacing w:val="29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here</w:t>
      </w:r>
      <w:r>
        <w:rPr>
          <w:spacing w:val="39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express</w:t>
      </w:r>
      <w:r>
        <w:rPr>
          <w:spacing w:val="40"/>
        </w:rPr>
        <w:t xml:space="preserve"> </w:t>
      </w:r>
      <w:r>
        <w:t>Rädhä’s</w:t>
      </w:r>
      <w:r>
        <w:rPr>
          <w:spacing w:val="-4"/>
        </w:rPr>
        <w:t xml:space="preserve"> </w:t>
      </w:r>
      <w:r>
        <w:t xml:space="preserve">profound </w:t>
      </w:r>
      <w:r>
        <w:rPr>
          <w:spacing w:val="16"/>
        </w:rPr>
        <w:t xml:space="preserve"> </w:t>
      </w:r>
      <w:r>
        <w:rPr>
          <w:w w:val="105"/>
        </w:rPr>
        <w:t xml:space="preserve">disappointment </w:t>
      </w:r>
      <w:r>
        <w:t>and</w:t>
      </w:r>
      <w:r>
        <w:rPr>
          <w:spacing w:val="14"/>
        </w:rPr>
        <w:t xml:space="preserve"> </w:t>
      </w:r>
      <w:r>
        <w:t>also to</w:t>
      </w:r>
      <w:r>
        <w:rPr>
          <w:spacing w:val="8"/>
        </w:rPr>
        <w:t xml:space="preserve"> </w:t>
      </w:r>
      <w:r>
        <w:t>complete</w:t>
      </w:r>
      <w:r>
        <w:rPr>
          <w:spacing w:val="1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meter.</w:t>
      </w:r>
      <w:r>
        <w:rPr>
          <w:spacing w:val="17"/>
        </w:rPr>
        <w:t xml:space="preserve"> </w:t>
      </w:r>
      <w:r>
        <w:t>Alternatively,</w:t>
      </w:r>
      <w:r>
        <w:rPr>
          <w:spacing w:val="8"/>
        </w:rPr>
        <w:t xml:space="preserve"> </w:t>
      </w:r>
      <w:r>
        <w:t>Hari</w:t>
      </w:r>
      <w:r>
        <w:rPr>
          <w:spacing w:val="4"/>
        </w:rPr>
        <w:t xml:space="preserve"> </w:t>
      </w:r>
      <w:r>
        <w:rPr>
          <w:w w:val="102"/>
        </w:rPr>
        <w:t xml:space="preserve">implies, </w:t>
      </w:r>
      <w:r>
        <w:t>“The</w:t>
      </w:r>
      <w:r>
        <w:rPr>
          <w:spacing w:val="41"/>
        </w:rPr>
        <w:t xml:space="preserve"> </w:t>
      </w:r>
      <w:r>
        <w:t>expressive</w:t>
      </w:r>
      <w:r>
        <w:rPr>
          <w:spacing w:val="41"/>
        </w:rPr>
        <w:t xml:space="preserve"> </w:t>
      </w:r>
      <w:r>
        <w:t>glances</w:t>
      </w:r>
      <w:r>
        <w:rPr>
          <w:spacing w:val="39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Your</w:t>
      </w:r>
      <w:r>
        <w:rPr>
          <w:spacing w:val="24"/>
        </w:rPr>
        <w:t xml:space="preserve"> </w:t>
      </w:r>
      <w:r>
        <w:t xml:space="preserve">beautifully  </w:t>
      </w:r>
      <w:r>
        <w:rPr>
          <w:w w:val="105"/>
        </w:rPr>
        <w:t xml:space="preserve">enchanting </w:t>
      </w:r>
      <w:r>
        <w:t>eyes</w:t>
      </w:r>
      <w:r>
        <w:rPr>
          <w:spacing w:val="-2"/>
        </w:rPr>
        <w:t xml:space="preserve"> </w:t>
      </w:r>
      <w:r>
        <w:t>steal</w:t>
      </w:r>
      <w:r>
        <w:rPr>
          <w:spacing w:val="9"/>
        </w:rPr>
        <w:t xml:space="preserve"> </w:t>
      </w:r>
      <w:r>
        <w:t>away</w:t>
      </w:r>
      <w:r>
        <w:rPr>
          <w:spacing w:val="-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4"/>
        </w:rPr>
        <w:t>heart.”</w:t>
      </w:r>
    </w:p>
    <w:p w14:paraId="23E3078F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7A5BC15" w14:textId="77777777" w:rsidR="00150366" w:rsidRDefault="00000000">
      <w:pPr>
        <w:spacing w:line="248" w:lineRule="auto"/>
        <w:ind w:left="120" w:right="87" w:firstLine="360"/>
        <w:jc w:val="both"/>
      </w:pPr>
      <w:r>
        <w:rPr>
          <w:spacing w:val="-6"/>
        </w:rPr>
        <w:t>Re</w:t>
      </w:r>
      <w:r>
        <w:t>d</w:t>
      </w:r>
      <w:r>
        <w:rPr>
          <w:spacing w:val="2"/>
        </w:rPr>
        <w:t xml:space="preserve"> </w:t>
      </w:r>
      <w:r>
        <w:rPr>
          <w:spacing w:val="-6"/>
        </w:rPr>
        <w:t>fro</w:t>
      </w:r>
      <w:r>
        <w:t>m</w:t>
      </w:r>
      <w:r>
        <w:rPr>
          <w:spacing w:val="1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6"/>
        </w:rPr>
        <w:t>night-lon</w:t>
      </w:r>
      <w:r>
        <w:t>g</w:t>
      </w:r>
      <w:r>
        <w:rPr>
          <w:spacing w:val="42"/>
        </w:rPr>
        <w:t xml:space="preserve"> </w:t>
      </w:r>
      <w:r>
        <w:rPr>
          <w:spacing w:val="-6"/>
        </w:rPr>
        <w:t>vigil</w:t>
      </w:r>
      <w:r>
        <w:t xml:space="preserve">, </w:t>
      </w:r>
      <w:r>
        <w:rPr>
          <w:spacing w:val="-5"/>
          <w:w w:val="83"/>
        </w:rPr>
        <w:t>Çr</w:t>
      </w:r>
      <w:r>
        <w:rPr>
          <w:w w:val="83"/>
        </w:rPr>
        <w:t xml:space="preserve">é </w:t>
      </w:r>
      <w:r>
        <w:rPr>
          <w:spacing w:val="-5"/>
          <w:w w:val="83"/>
        </w:rPr>
        <w:t>Kåñëa’</w:t>
      </w:r>
      <w:r>
        <w:rPr>
          <w:w w:val="83"/>
        </w:rPr>
        <w:t xml:space="preserve">s </w:t>
      </w:r>
      <w:r>
        <w:rPr>
          <w:spacing w:val="22"/>
          <w:w w:val="83"/>
        </w:rPr>
        <w:t xml:space="preserve"> </w:t>
      </w:r>
      <w:r>
        <w:rPr>
          <w:spacing w:val="-6"/>
        </w:rPr>
        <w:t>eye</w:t>
      </w:r>
      <w:r>
        <w:t>s</w:t>
      </w:r>
      <w:r>
        <w:rPr>
          <w:spacing w:val="5"/>
        </w:rPr>
        <w:t xml:space="preserve"> </w:t>
      </w:r>
      <w:r>
        <w:rPr>
          <w:spacing w:val="-6"/>
        </w:rPr>
        <w:t>displa</w:t>
      </w:r>
      <w:r>
        <w:t>y</w:t>
      </w:r>
      <w:r>
        <w:rPr>
          <w:spacing w:val="20"/>
        </w:rPr>
        <w:t xml:space="preserve"> </w:t>
      </w:r>
      <w:r>
        <w:rPr>
          <w:spacing w:val="-6"/>
          <w:w w:val="107"/>
        </w:rPr>
        <w:t xml:space="preserve">the </w:t>
      </w:r>
      <w:r>
        <w:rPr>
          <w:spacing w:val="-2"/>
        </w:rPr>
        <w:t>feeling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2"/>
        </w:rPr>
        <w:t>separatio</w:t>
      </w:r>
      <w:r>
        <w:t xml:space="preserve">n  </w:t>
      </w:r>
      <w:r>
        <w:rPr>
          <w:spacing w:val="-2"/>
        </w:rPr>
        <w:t>tha</w:t>
      </w:r>
      <w:r>
        <w:t>t</w:t>
      </w:r>
      <w:r>
        <w:rPr>
          <w:spacing w:val="41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28"/>
        </w:rPr>
        <w:t xml:space="preserve"> </w:t>
      </w:r>
      <w:r>
        <w:rPr>
          <w:spacing w:val="-2"/>
        </w:rPr>
        <w:t>undergone</w:t>
      </w:r>
      <w:r>
        <w:t xml:space="preserve">. </w:t>
      </w:r>
      <w:r>
        <w:rPr>
          <w:spacing w:val="12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21"/>
        </w:rPr>
        <w:t xml:space="preserve"> </w:t>
      </w:r>
      <w:r>
        <w:rPr>
          <w:spacing w:val="-2"/>
          <w:w w:val="106"/>
        </w:rPr>
        <w:t xml:space="preserve">tired </w:t>
      </w:r>
      <w:r>
        <w:rPr>
          <w:spacing w:val="-2"/>
        </w:rPr>
        <w:t>tha</w:t>
      </w:r>
      <w:r>
        <w:t xml:space="preserve">t </w:t>
      </w:r>
      <w:r>
        <w:rPr>
          <w:spacing w:val="4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ca</w:t>
      </w:r>
      <w:r>
        <w:t>n</w:t>
      </w:r>
      <w:r>
        <w:rPr>
          <w:spacing w:val="41"/>
        </w:rPr>
        <w:t xml:space="preserve"> </w:t>
      </w:r>
      <w:r>
        <w:rPr>
          <w:spacing w:val="-2"/>
        </w:rPr>
        <w:t>hardl</w:t>
      </w:r>
      <w:r>
        <w:t xml:space="preserve">y  </w:t>
      </w:r>
      <w:r>
        <w:rPr>
          <w:spacing w:val="-2"/>
        </w:rPr>
        <w:t>kee</w:t>
      </w:r>
      <w:r>
        <w:t>p</w:t>
      </w:r>
      <w:r>
        <w:rPr>
          <w:spacing w:val="45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>eye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open</w:t>
      </w:r>
      <w:r>
        <w:t xml:space="preserve">. </w:t>
      </w:r>
      <w:r>
        <w:rPr>
          <w:spacing w:val="2"/>
        </w:rPr>
        <w:t xml:space="preserve"> </w:t>
      </w:r>
      <w:r>
        <w:rPr>
          <w:spacing w:val="-2"/>
        </w:rPr>
        <w:t>Noticin</w:t>
      </w:r>
      <w:r>
        <w:t xml:space="preserve">g </w:t>
      </w:r>
      <w:r>
        <w:rPr>
          <w:spacing w:val="1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30"/>
        </w:rPr>
        <w:t xml:space="preserve"> </w:t>
      </w:r>
      <w:r>
        <w:rPr>
          <w:spacing w:val="-2"/>
          <w:w w:val="101"/>
        </w:rPr>
        <w:t xml:space="preserve">half- </w:t>
      </w:r>
      <w:r>
        <w:rPr>
          <w:spacing w:val="-2"/>
        </w:rPr>
        <w:t>close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re</w:t>
      </w:r>
      <w:r>
        <w:t>d</w:t>
      </w:r>
      <w:r>
        <w:rPr>
          <w:spacing w:val="39"/>
        </w:rPr>
        <w:t xml:space="preserve"> </w:t>
      </w:r>
      <w:r>
        <w:rPr>
          <w:spacing w:val="-2"/>
        </w:rPr>
        <w:t>eyes</w:t>
      </w:r>
      <w:r>
        <w:t>,</w:t>
      </w:r>
      <w:r>
        <w:rPr>
          <w:spacing w:val="22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31"/>
        </w:rPr>
        <w:t xml:space="preserve"> </w:t>
      </w:r>
      <w:r>
        <w:rPr>
          <w:spacing w:val="-2"/>
        </w:rPr>
        <w:t>addresse</w:t>
      </w:r>
      <w:r>
        <w:t>s</w:t>
      </w:r>
      <w:r>
        <w:rPr>
          <w:spacing w:val="41"/>
        </w:rPr>
        <w:t xml:space="preserve"> </w:t>
      </w:r>
      <w:r>
        <w:rPr>
          <w:spacing w:val="-2"/>
        </w:rPr>
        <w:t>Hi</w:t>
      </w:r>
      <w:r>
        <w:t>m</w:t>
      </w:r>
      <w:r>
        <w:rPr>
          <w:spacing w:val="33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26"/>
        </w:rPr>
        <w:t xml:space="preserve"> </w:t>
      </w:r>
      <w:r>
        <w:rPr>
          <w:spacing w:val="-2"/>
        </w:rPr>
        <w:t>thre</w:t>
      </w:r>
      <w:r>
        <w:t xml:space="preserve">e  </w:t>
      </w:r>
      <w:r>
        <w:rPr>
          <w:spacing w:val="-2"/>
        </w:rPr>
        <w:t>name</w:t>
      </w:r>
      <w:r>
        <w:t>s</w:t>
      </w:r>
      <w:r>
        <w:rPr>
          <w:spacing w:val="41"/>
        </w:rPr>
        <w:t xml:space="preserve"> </w:t>
      </w:r>
      <w:r>
        <w:rPr>
          <w:spacing w:val="-2"/>
          <w:w w:val="108"/>
        </w:rPr>
        <w:t xml:space="preserve">that </w:t>
      </w:r>
      <w:r>
        <w:rPr>
          <w:spacing w:val="-4"/>
        </w:rPr>
        <w:t>revea</w:t>
      </w:r>
      <w:r>
        <w:t>l</w:t>
      </w:r>
      <w:r>
        <w:rPr>
          <w:spacing w:val="8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4"/>
        </w:rPr>
        <w:t xml:space="preserve"> </w:t>
      </w:r>
      <w:r>
        <w:rPr>
          <w:spacing w:val="-4"/>
        </w:rPr>
        <w:t>inne</w:t>
      </w:r>
      <w:r>
        <w:t>r</w:t>
      </w:r>
      <w:r>
        <w:rPr>
          <w:spacing w:val="37"/>
        </w:rPr>
        <w:t xml:space="preserve"> </w:t>
      </w:r>
      <w:r>
        <w:rPr>
          <w:spacing w:val="-4"/>
        </w:rPr>
        <w:t>moods</w:t>
      </w:r>
      <w:r>
        <w:t>,</w:t>
      </w:r>
      <w:r>
        <w:rPr>
          <w:spacing w:val="31"/>
        </w:rPr>
        <w:t xml:space="preserve"> </w:t>
      </w:r>
      <w:r>
        <w:rPr>
          <w:spacing w:val="-4"/>
        </w:rPr>
        <w:t>especiall</w:t>
      </w:r>
      <w:r>
        <w:t>y</w:t>
      </w:r>
      <w:r>
        <w:rPr>
          <w:spacing w:val="8"/>
        </w:rPr>
        <w:t xml:space="preserve"> </w:t>
      </w:r>
      <w:r>
        <w:rPr>
          <w:spacing w:val="-4"/>
        </w:rPr>
        <w:t>jealous</w:t>
      </w:r>
      <w:r>
        <w:t>y</w:t>
      </w:r>
      <w:r>
        <w:rPr>
          <w:spacing w:val="15"/>
        </w:rPr>
        <w:t xml:space="preserve"> </w:t>
      </w:r>
      <w:r>
        <w:rPr>
          <w:spacing w:val="-4"/>
        </w:rPr>
        <w:t>toward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4"/>
        </w:rPr>
        <w:t xml:space="preserve"> </w:t>
      </w:r>
      <w:r>
        <w:rPr>
          <w:spacing w:val="-4"/>
          <w:w w:val="101"/>
        </w:rPr>
        <w:t>rival.</w:t>
      </w:r>
    </w:p>
    <w:p w14:paraId="0C2D683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504DA9B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i/>
          <w:spacing w:val="-2"/>
        </w:rPr>
        <w:t>Mädhav</w:t>
      </w:r>
      <w:r>
        <w:rPr>
          <w:i/>
        </w:rPr>
        <w:t xml:space="preserve">a </w:t>
      </w:r>
      <w:r>
        <w:t>–</w:t>
      </w:r>
      <w:r>
        <w:rPr>
          <w:spacing w:val="26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moo</w:t>
      </w:r>
      <w:r>
        <w:t>d</w:t>
      </w:r>
      <w:r>
        <w:rPr>
          <w:spacing w:val="4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1"/>
        </w:rPr>
        <w:t xml:space="preserve"> </w:t>
      </w:r>
      <w:r>
        <w:rPr>
          <w:i/>
          <w:spacing w:val="-2"/>
        </w:rPr>
        <w:t>khaëòitä-näyikä</w:t>
      </w:r>
      <w:r>
        <w:t xml:space="preserve">, </w:t>
      </w:r>
      <w:r>
        <w:rPr>
          <w:spacing w:val="3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spacing w:val="-2"/>
          <w:w w:val="103"/>
        </w:rPr>
        <w:t xml:space="preserve">forsaken </w:t>
      </w:r>
      <w:r>
        <w:t>heroine,</w:t>
      </w:r>
      <w:r>
        <w:rPr>
          <w:spacing w:val="39"/>
        </w:rPr>
        <w:t xml:space="preserve"> </w:t>
      </w:r>
      <w:r>
        <w:rPr>
          <w:w w:val="78"/>
        </w:rPr>
        <w:t>Çré</w:t>
      </w:r>
      <w:r>
        <w:rPr>
          <w:spacing w:val="18"/>
          <w:w w:val="78"/>
        </w:rPr>
        <w:t xml:space="preserve"> </w:t>
      </w:r>
      <w:r>
        <w:t>Rädhä</w:t>
      </w:r>
      <w:r>
        <w:rPr>
          <w:spacing w:val="12"/>
        </w:rPr>
        <w:t xml:space="preserve"> </w:t>
      </w:r>
      <w:r>
        <w:t>says to</w:t>
      </w:r>
      <w:r>
        <w:rPr>
          <w:spacing w:val="18"/>
        </w:rPr>
        <w:t xml:space="preserve"> </w:t>
      </w:r>
      <w:r>
        <w:t>Her</w:t>
      </w:r>
      <w:r>
        <w:rPr>
          <w:spacing w:val="13"/>
        </w:rPr>
        <w:t xml:space="preserve"> </w:t>
      </w:r>
      <w:r>
        <w:t xml:space="preserve">prostrated </w:t>
      </w:r>
      <w:r>
        <w:rPr>
          <w:spacing w:val="5"/>
        </w:rPr>
        <w:t xml:space="preserve"> </w:t>
      </w:r>
      <w:r>
        <w:t>beloved,</w:t>
      </w:r>
      <w:r>
        <w:rPr>
          <w:spacing w:val="14"/>
        </w:rPr>
        <w:t xml:space="preserve"> </w:t>
      </w:r>
      <w:r>
        <w:t xml:space="preserve">“O </w:t>
      </w:r>
      <w:r>
        <w:rPr>
          <w:spacing w:val="-4"/>
        </w:rPr>
        <w:t>Mädhava</w:t>
      </w:r>
      <w:r>
        <w:t>!</w:t>
      </w:r>
      <w:r>
        <w:rPr>
          <w:spacing w:val="25"/>
        </w:rPr>
        <w:t xml:space="preserve"> </w:t>
      </w:r>
      <w:r>
        <w:t>O</w:t>
      </w:r>
      <w:r>
        <w:rPr>
          <w:spacing w:val="20"/>
        </w:rPr>
        <w:t xml:space="preserve"> </w:t>
      </w:r>
      <w:r>
        <w:rPr>
          <w:spacing w:val="-4"/>
          <w:w w:val="95"/>
        </w:rPr>
        <w:t>Lakñmépati</w:t>
      </w:r>
      <w:r>
        <w:rPr>
          <w:w w:val="95"/>
        </w:rPr>
        <w:t>!</w:t>
      </w:r>
      <w:r>
        <w:rPr>
          <w:spacing w:val="28"/>
          <w:w w:val="95"/>
        </w:rPr>
        <w:t xml:space="preserve"> </w:t>
      </w:r>
      <w:r>
        <w:rPr>
          <w:spacing w:val="-4"/>
        </w:rPr>
        <w:t>Go</w:t>
      </w:r>
      <w:r>
        <w:t>!</w:t>
      </w:r>
      <w:r>
        <w:rPr>
          <w:spacing w:val="23"/>
        </w:rPr>
        <w:t xml:space="preserve"> </w:t>
      </w:r>
      <w:r>
        <w:rPr>
          <w:spacing w:val="-4"/>
        </w:rPr>
        <w:t>G</w:t>
      </w:r>
      <w:r>
        <w:t>o</w:t>
      </w:r>
      <w:r>
        <w:rPr>
          <w:spacing w:val="20"/>
        </w:rPr>
        <w:t xml:space="preserve"> </w:t>
      </w:r>
      <w:r>
        <w:rPr>
          <w:spacing w:val="-4"/>
        </w:rPr>
        <w:t>away</w:t>
      </w:r>
      <w:r>
        <w:t>!</w:t>
      </w:r>
      <w:r>
        <w:rPr>
          <w:spacing w:val="17"/>
        </w:rPr>
        <w:t xml:space="preserve"> </w:t>
      </w:r>
      <w:r>
        <w:rPr>
          <w:spacing w:val="-4"/>
        </w:rPr>
        <w:t>Yo</w:t>
      </w:r>
      <w:r>
        <w:t xml:space="preserve">u </w:t>
      </w:r>
      <w:r>
        <w:rPr>
          <w:spacing w:val="-4"/>
        </w:rPr>
        <w:t>ar</w:t>
      </w:r>
      <w:r>
        <w:t>e</w:t>
      </w:r>
      <w:r>
        <w:rPr>
          <w:spacing w:val="25"/>
        </w:rPr>
        <w:t xml:space="preserve"> </w:t>
      </w:r>
      <w:r>
        <w:rPr>
          <w:spacing w:val="-4"/>
          <w:w w:val="102"/>
        </w:rPr>
        <w:t xml:space="preserve">passionately </w:t>
      </w:r>
      <w:r>
        <w:rPr>
          <w:spacing w:val="-2"/>
        </w:rPr>
        <w:t>absorbe</w:t>
      </w:r>
      <w:r>
        <w:t>d</w:t>
      </w:r>
      <w:r>
        <w:rPr>
          <w:spacing w:val="4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2"/>
        </w:rPr>
        <w:t>someon</w:t>
      </w:r>
      <w:r>
        <w:t>e</w:t>
      </w:r>
      <w:r>
        <w:rPr>
          <w:spacing w:val="41"/>
        </w:rPr>
        <w:t xml:space="preserve"> </w:t>
      </w:r>
      <w:r>
        <w:rPr>
          <w:spacing w:val="-2"/>
        </w:rPr>
        <w:t>else</w:t>
      </w:r>
      <w:r>
        <w:t>,</w:t>
      </w:r>
      <w:r>
        <w:rPr>
          <w:spacing w:val="20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24"/>
        </w:rPr>
        <w:t xml:space="preserve"> </w:t>
      </w:r>
      <w:r>
        <w:rPr>
          <w:spacing w:val="-2"/>
        </w:rPr>
        <w:t>wha</w:t>
      </w:r>
      <w:r>
        <w:t>t</w:t>
      </w:r>
      <w:r>
        <w:rPr>
          <w:spacing w:val="36"/>
        </w:rPr>
        <w:t xml:space="preserve"> </w:t>
      </w:r>
      <w:r>
        <w:rPr>
          <w:spacing w:val="-2"/>
        </w:rPr>
        <w:t>righ</w:t>
      </w:r>
      <w:r>
        <w:t>t</w:t>
      </w:r>
      <w:r>
        <w:rPr>
          <w:spacing w:val="39"/>
        </w:rPr>
        <w:t xml:space="preserve"> </w:t>
      </w:r>
      <w:r>
        <w:rPr>
          <w:spacing w:val="-2"/>
        </w:rPr>
        <w:t>d</w:t>
      </w:r>
      <w:r>
        <w:t>o</w:t>
      </w:r>
      <w:r>
        <w:rPr>
          <w:spacing w:val="30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3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1"/>
        </w:rPr>
        <w:t xml:space="preserve"> </w:t>
      </w:r>
      <w:r>
        <w:rPr>
          <w:spacing w:val="-2"/>
        </w:rPr>
        <w:t xml:space="preserve">go </w:t>
      </w:r>
      <w:r>
        <w:t>and</w:t>
      </w:r>
      <w:r>
        <w:rPr>
          <w:spacing w:val="28"/>
        </w:rPr>
        <w:t xml:space="preserve"> </w:t>
      </w:r>
      <w:r>
        <w:t>deceive</w:t>
      </w:r>
      <w:r>
        <w:rPr>
          <w:spacing w:val="11"/>
        </w:rPr>
        <w:t xml:space="preserve"> </w:t>
      </w:r>
      <w:r>
        <w:t>others?</w:t>
      </w:r>
      <w:r>
        <w:rPr>
          <w:spacing w:val="40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(</w:t>
      </w:r>
      <w:r>
        <w:rPr>
          <w:i/>
        </w:rPr>
        <w:t>mä</w:t>
      </w:r>
      <w:r>
        <w:t>)</w:t>
      </w:r>
      <w:r>
        <w:rPr>
          <w:spacing w:val="32"/>
        </w:rPr>
        <w:t xml:space="preserve"> </w:t>
      </w:r>
      <w:r>
        <w:t xml:space="preserve">husband </w:t>
      </w:r>
      <w:r>
        <w:rPr>
          <w:spacing w:val="1"/>
        </w:rPr>
        <w:t xml:space="preserve"> </w:t>
      </w:r>
      <w:r>
        <w:rPr>
          <w:w w:val="116"/>
        </w:rPr>
        <w:t>(</w:t>
      </w:r>
      <w:r>
        <w:rPr>
          <w:i/>
          <w:w w:val="97"/>
        </w:rPr>
        <w:t>dhava</w:t>
      </w:r>
      <w:r>
        <w:rPr>
          <w:w w:val="111"/>
        </w:rPr>
        <w:t xml:space="preserve">). </w:t>
      </w: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were,</w:t>
      </w:r>
      <w:r>
        <w:rPr>
          <w:spacing w:val="11"/>
        </w:rPr>
        <w:t xml:space="preserve"> </w:t>
      </w:r>
      <w:r>
        <w:t>would</w:t>
      </w:r>
      <w:r>
        <w:rPr>
          <w:spacing w:val="22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cheated</w:t>
      </w:r>
      <w:r>
        <w:rPr>
          <w:spacing w:val="26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Me?”</w:t>
      </w:r>
    </w:p>
    <w:p w14:paraId="66433C1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C65C2CF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5"/>
        </w:rPr>
        <w:t>Alternatively</w:t>
      </w:r>
      <w:r>
        <w:t>,</w:t>
      </w:r>
      <w:r>
        <w:rPr>
          <w:spacing w:val="16"/>
        </w:rPr>
        <w:t xml:space="preserve"> </w:t>
      </w:r>
      <w:r>
        <w:rPr>
          <w:i/>
          <w:spacing w:val="-5"/>
        </w:rPr>
        <w:t>m</w:t>
      </w:r>
      <w:r>
        <w:rPr>
          <w:i/>
        </w:rPr>
        <w:t>ä</w:t>
      </w:r>
      <w:r>
        <w:rPr>
          <w:i/>
          <w:spacing w:val="5"/>
        </w:rPr>
        <w:t xml:space="preserve"> </w:t>
      </w:r>
      <w:r>
        <w:rPr>
          <w:spacing w:val="-5"/>
        </w:rPr>
        <w:t>implies</w:t>
      </w:r>
      <w:r>
        <w:t>,</w:t>
      </w:r>
      <w:r>
        <w:rPr>
          <w:spacing w:val="17"/>
        </w:rPr>
        <w:t xml:space="preserve"> </w:t>
      </w:r>
      <w:r>
        <w:rPr>
          <w:spacing w:val="-5"/>
        </w:rPr>
        <w:t>“</w:t>
      </w:r>
      <w:r>
        <w:t xml:space="preserve">I </w:t>
      </w:r>
      <w:r>
        <w:rPr>
          <w:spacing w:val="-5"/>
        </w:rPr>
        <w:t>a</w:t>
      </w:r>
      <w:r>
        <w:t>m</w:t>
      </w:r>
      <w:r>
        <w:rPr>
          <w:spacing w:val="12"/>
        </w:rPr>
        <w:t xml:space="preserve"> </w:t>
      </w:r>
      <w:r>
        <w:rPr>
          <w:spacing w:val="-5"/>
        </w:rPr>
        <w:t>devote</w:t>
      </w:r>
      <w:r>
        <w:t>d</w:t>
      </w:r>
      <w:r>
        <w:rPr>
          <w:spacing w:val="24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5"/>
        </w:rPr>
        <w:t>on</w:t>
      </w:r>
      <w:r>
        <w:t>e</w:t>
      </w:r>
      <w:r>
        <w:rPr>
          <w:spacing w:val="19"/>
        </w:rPr>
        <w:t xml:space="preserve"> </w:t>
      </w:r>
      <w:r>
        <w:rPr>
          <w:spacing w:val="-5"/>
          <w:w w:val="101"/>
        </w:rPr>
        <w:t xml:space="preserve">beloved, </w:t>
      </w:r>
      <w:r>
        <w:t xml:space="preserve">while </w:t>
      </w:r>
      <w:r>
        <w:rPr>
          <w:spacing w:val="11"/>
        </w:rPr>
        <w:t xml:space="preserve"> </w:t>
      </w:r>
      <w:r>
        <w:t xml:space="preserve">Lakñmé is </w:t>
      </w:r>
      <w:r>
        <w:rPr>
          <w:spacing w:val="2"/>
        </w:rPr>
        <w:t xml:space="preserve"> </w:t>
      </w:r>
      <w:r>
        <w:t xml:space="preserve">fickle </w:t>
      </w:r>
      <w:r>
        <w:rPr>
          <w:spacing w:val="2"/>
        </w:rPr>
        <w:t xml:space="preserve"> </w:t>
      </w:r>
      <w:r>
        <w:t xml:space="preserve">by </w:t>
      </w:r>
      <w:r>
        <w:rPr>
          <w:spacing w:val="2"/>
        </w:rPr>
        <w:t xml:space="preserve"> </w:t>
      </w:r>
      <w:r>
        <w:t xml:space="preserve">nature. </w:t>
      </w:r>
      <w:r>
        <w:rPr>
          <w:spacing w:val="41"/>
        </w:rPr>
        <w:t xml:space="preserve"> </w:t>
      </w:r>
      <w:r>
        <w:t xml:space="preserve">It </w:t>
      </w:r>
      <w:r>
        <w:rPr>
          <w:spacing w:val="10"/>
        </w:rPr>
        <w:t xml:space="preserve"> </w:t>
      </w:r>
      <w:r>
        <w:t xml:space="preserve">is </w:t>
      </w:r>
      <w:r>
        <w:rPr>
          <w:spacing w:val="2"/>
        </w:rPr>
        <w:t xml:space="preserve"> </w:t>
      </w:r>
      <w:r>
        <w:t xml:space="preserve">only </w:t>
      </w:r>
      <w:r>
        <w:rPr>
          <w:spacing w:val="13"/>
        </w:rPr>
        <w:t xml:space="preserve"> </w:t>
      </w:r>
      <w:r>
        <w:t xml:space="preserve">logical </w:t>
      </w:r>
      <w:r>
        <w:rPr>
          <w:spacing w:val="2"/>
        </w:rPr>
        <w:t xml:space="preserve"> </w:t>
      </w:r>
      <w:r>
        <w:rPr>
          <w:w w:val="108"/>
        </w:rPr>
        <w:t xml:space="preserve">that </w:t>
      </w:r>
      <w:r>
        <w:t>her</w:t>
      </w:r>
      <w:r>
        <w:rPr>
          <w:spacing w:val="35"/>
        </w:rPr>
        <w:t xml:space="preserve"> </w:t>
      </w:r>
      <w:r>
        <w:t xml:space="preserve">husband </w:t>
      </w:r>
      <w:r>
        <w:rPr>
          <w:spacing w:val="7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same.</w:t>
      </w:r>
      <w:r>
        <w:rPr>
          <w:spacing w:val="26"/>
        </w:rPr>
        <w:t xml:space="preserve"> </w:t>
      </w:r>
      <w:r>
        <w:t>So</w:t>
      </w:r>
      <w:r>
        <w:rPr>
          <w:spacing w:val="5"/>
        </w:rPr>
        <w:t xml:space="preserve"> </w:t>
      </w:r>
      <w:r>
        <w:t>how</w:t>
      </w:r>
      <w:r>
        <w:rPr>
          <w:spacing w:val="31"/>
        </w:rPr>
        <w:t xml:space="preserve"> </w:t>
      </w:r>
      <w:r>
        <w:t>can</w:t>
      </w:r>
      <w:r>
        <w:rPr>
          <w:spacing w:val="28"/>
        </w:rPr>
        <w:t xml:space="preserve"> </w:t>
      </w:r>
      <w:r>
        <w:t>You have</w:t>
      </w:r>
      <w:r>
        <w:rPr>
          <w:spacing w:val="25"/>
        </w:rPr>
        <w:t xml:space="preserve"> </w:t>
      </w:r>
      <w:r>
        <w:rPr>
          <w:w w:val="108"/>
        </w:rPr>
        <w:t xml:space="preserve">true </w:t>
      </w:r>
      <w:r>
        <w:rPr>
          <w:spacing w:val="-5"/>
        </w:rPr>
        <w:t>affectio</w:t>
      </w:r>
      <w:r>
        <w:t>n</w:t>
      </w:r>
      <w:r>
        <w:rPr>
          <w:spacing w:val="15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10"/>
        </w:rPr>
        <w:t xml:space="preserve"> </w:t>
      </w:r>
      <w:r>
        <w:rPr>
          <w:spacing w:val="-5"/>
        </w:rPr>
        <w:t>Me</w:t>
      </w:r>
      <w:r>
        <w:t>?</w:t>
      </w:r>
      <w:r>
        <w:rPr>
          <w:spacing w:val="1"/>
        </w:rPr>
        <w:t xml:space="preserve"> </w:t>
      </w:r>
      <w:r>
        <w:rPr>
          <w:spacing w:val="-5"/>
        </w:rPr>
        <w:t>Jus</w:t>
      </w:r>
      <w:r>
        <w:t>t</w:t>
      </w:r>
      <w:r>
        <w:rPr>
          <w:spacing w:val="14"/>
        </w:rPr>
        <w:t xml:space="preserve"> </w:t>
      </w:r>
      <w:r>
        <w:rPr>
          <w:spacing w:val="-5"/>
        </w:rPr>
        <w:t>g</w:t>
      </w:r>
      <w:r>
        <w:t>o</w:t>
      </w:r>
      <w:r>
        <w:rPr>
          <w:spacing w:val="8"/>
        </w:rPr>
        <w:t xml:space="preserve"> </w:t>
      </w:r>
      <w:r>
        <w:rPr>
          <w:spacing w:val="-5"/>
        </w:rPr>
        <w:t>away!</w:t>
      </w:r>
      <w:r>
        <w:t>”</w:t>
      </w:r>
      <w:r>
        <w:rPr>
          <w:spacing w:val="2"/>
        </w:rPr>
        <w:t xml:space="preserve"> </w:t>
      </w:r>
      <w:r>
        <w:rPr>
          <w:i/>
          <w:spacing w:val="-5"/>
        </w:rPr>
        <w:t>M</w:t>
      </w:r>
      <w:r>
        <w:rPr>
          <w:i/>
        </w:rPr>
        <w:t xml:space="preserve">ä </w:t>
      </w:r>
      <w:r>
        <w:rPr>
          <w:spacing w:val="-5"/>
        </w:rPr>
        <w:t>actuall</w:t>
      </w:r>
      <w:r>
        <w:t>y</w:t>
      </w:r>
      <w:r>
        <w:rPr>
          <w:spacing w:val="21"/>
        </w:rPr>
        <w:t xml:space="preserve"> </w:t>
      </w:r>
      <w:r>
        <w:rPr>
          <w:spacing w:val="-5"/>
        </w:rPr>
        <w:t>mean</w:t>
      </w:r>
      <w:r>
        <w:t>s</w:t>
      </w:r>
      <w:r>
        <w:rPr>
          <w:spacing w:val="23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20"/>
          <w:w w:val="77"/>
        </w:rPr>
        <w:t xml:space="preserve"> </w:t>
      </w:r>
      <w:r>
        <w:rPr>
          <w:spacing w:val="-5"/>
          <w:w w:val="101"/>
        </w:rPr>
        <w:t xml:space="preserve">Rädhä </w:t>
      </w:r>
      <w:r>
        <w:t>and</w:t>
      </w:r>
      <w:r>
        <w:rPr>
          <w:spacing w:val="32"/>
        </w:rPr>
        <w:t xml:space="preserve"> </w:t>
      </w:r>
      <w:r>
        <w:rPr>
          <w:i/>
        </w:rPr>
        <w:t xml:space="preserve">dhava </w:t>
      </w:r>
      <w:r>
        <w:t>refers</w:t>
      </w:r>
      <w:r>
        <w:rPr>
          <w:spacing w:val="19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i/>
        </w:rPr>
        <w:t>präëa-priyatama</w:t>
      </w:r>
      <w:r>
        <w:t>,</w:t>
      </w:r>
      <w:r>
        <w:rPr>
          <w:spacing w:val="16"/>
        </w:rPr>
        <w:t xml:space="preserve"> </w:t>
      </w:r>
      <w:r>
        <w:t>Her</w:t>
      </w:r>
      <w:r>
        <w:rPr>
          <w:spacing w:val="21"/>
        </w:rPr>
        <w:t xml:space="preserve"> </w:t>
      </w:r>
      <w:r>
        <w:t>most</w:t>
      </w:r>
      <w:r>
        <w:rPr>
          <w:spacing w:val="30"/>
        </w:rPr>
        <w:t xml:space="preserve"> </w:t>
      </w:r>
      <w:r>
        <w:t>beloved</w:t>
      </w:r>
      <w:r>
        <w:rPr>
          <w:spacing w:val="21"/>
        </w:rPr>
        <w:t xml:space="preserve"> </w:t>
      </w:r>
      <w:r>
        <w:rPr>
          <w:w w:val="78"/>
        </w:rPr>
        <w:t xml:space="preserve">Çré </w:t>
      </w:r>
      <w:r>
        <w:rPr>
          <w:w w:val="95"/>
        </w:rPr>
        <w:t>Kåñëa,</w:t>
      </w:r>
      <w:r>
        <w:rPr>
          <w:spacing w:val="4"/>
          <w:w w:val="95"/>
        </w:rPr>
        <w:t xml:space="preserve"> </w:t>
      </w:r>
      <w:r>
        <w:t>whom</w:t>
      </w:r>
      <w:r>
        <w:rPr>
          <w:spacing w:val="22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holds</w:t>
      </w:r>
      <w:r>
        <w:rPr>
          <w:spacing w:val="24"/>
        </w:rPr>
        <w:t xml:space="preserve"> </w:t>
      </w:r>
      <w:r>
        <w:t>dearer</w:t>
      </w:r>
      <w:r>
        <w:rPr>
          <w:spacing w:val="22"/>
        </w:rPr>
        <w:t xml:space="preserve"> </w:t>
      </w:r>
      <w:r>
        <w:t>than</w:t>
      </w:r>
      <w:r>
        <w:rPr>
          <w:spacing w:val="30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own</w:t>
      </w:r>
      <w:r>
        <w:rPr>
          <w:spacing w:val="16"/>
        </w:rPr>
        <w:t xml:space="preserve"> </w:t>
      </w:r>
      <w:r>
        <w:t>life.</w:t>
      </w:r>
    </w:p>
    <w:p w14:paraId="26EF415D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3AB4F2C" w14:textId="77777777" w:rsidR="00150366" w:rsidRDefault="00000000">
      <w:pPr>
        <w:spacing w:line="248" w:lineRule="auto"/>
        <w:ind w:left="120" w:right="87" w:firstLine="360"/>
        <w:jc w:val="both"/>
      </w:pPr>
      <w:r>
        <w:rPr>
          <w:i/>
          <w:spacing w:val="-5"/>
          <w:w w:val="93"/>
        </w:rPr>
        <w:t>Keçav</w:t>
      </w:r>
      <w:r>
        <w:rPr>
          <w:i/>
          <w:w w:val="93"/>
        </w:rPr>
        <w:t>a</w:t>
      </w:r>
      <w:r>
        <w:rPr>
          <w:i/>
          <w:spacing w:val="6"/>
          <w:w w:val="93"/>
        </w:rPr>
        <w:t xml:space="preserve"> </w:t>
      </w:r>
      <w:r>
        <w:t xml:space="preserve">– </w:t>
      </w:r>
      <w:r>
        <w:rPr>
          <w:spacing w:val="-5"/>
        </w:rPr>
        <w:t>Lodgin</w:t>
      </w:r>
      <w:r>
        <w:t xml:space="preserve">g </w:t>
      </w:r>
      <w:r>
        <w:rPr>
          <w:spacing w:val="-5"/>
        </w:rPr>
        <w:t>furthe</w:t>
      </w:r>
      <w:r>
        <w:t>r</w:t>
      </w:r>
      <w:r>
        <w:rPr>
          <w:spacing w:val="33"/>
        </w:rPr>
        <w:t xml:space="preserve"> </w:t>
      </w:r>
      <w:r>
        <w:rPr>
          <w:spacing w:val="-5"/>
        </w:rPr>
        <w:t>accusation</w:t>
      </w:r>
      <w:r>
        <w:t>s</w:t>
      </w:r>
      <w:r>
        <w:rPr>
          <w:spacing w:val="28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5"/>
        </w:rPr>
        <w:t>expressin</w:t>
      </w:r>
      <w:r>
        <w:t>g</w:t>
      </w:r>
      <w:r>
        <w:rPr>
          <w:spacing w:val="26"/>
        </w:rPr>
        <w:t xml:space="preserve"> </w:t>
      </w:r>
      <w:r>
        <w:rPr>
          <w:spacing w:val="-5"/>
          <w:w w:val="102"/>
        </w:rPr>
        <w:t xml:space="preserve">Her </w:t>
      </w:r>
      <w:r>
        <w:rPr>
          <w:spacing w:val="-2"/>
        </w:rPr>
        <w:t>dissatisfactio</w:t>
      </w:r>
      <w:r>
        <w:t>n</w:t>
      </w:r>
      <w:r>
        <w:rPr>
          <w:spacing w:val="31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says</w:t>
      </w:r>
      <w:r>
        <w:t>,</w:t>
      </w:r>
      <w:r>
        <w:rPr>
          <w:spacing w:val="4"/>
        </w:rPr>
        <w:t xml:space="preserve"> </w:t>
      </w:r>
      <w:r>
        <w:rPr>
          <w:spacing w:val="-2"/>
        </w:rPr>
        <w:t>“</w:t>
      </w:r>
      <w:r>
        <w:t>O</w:t>
      </w:r>
      <w:r>
        <w:rPr>
          <w:spacing w:val="8"/>
        </w:rPr>
        <w:t xml:space="preserve"> </w:t>
      </w:r>
      <w:r>
        <w:rPr>
          <w:spacing w:val="-2"/>
        </w:rPr>
        <w:t>Keçava</w:t>
      </w:r>
      <w:r>
        <w:t>,</w:t>
      </w:r>
      <w:r>
        <w:rPr>
          <w:spacing w:val="-18"/>
        </w:rPr>
        <w:t xml:space="preserve"> </w:t>
      </w:r>
      <w:r>
        <w:rPr>
          <w:spacing w:val="-2"/>
        </w:rPr>
        <w:t>g</w:t>
      </w:r>
      <w:r>
        <w:t>o</w:t>
      </w:r>
      <w:r>
        <w:rPr>
          <w:spacing w:val="8"/>
        </w:rPr>
        <w:t xml:space="preserve"> </w:t>
      </w:r>
      <w:r>
        <w:rPr>
          <w:spacing w:val="-2"/>
        </w:rPr>
        <w:t>away!</w:t>
      </w:r>
      <w:r>
        <w:t>”</w:t>
      </w:r>
      <w:r>
        <w:rPr>
          <w:spacing w:val="2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8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22"/>
        </w:rPr>
        <w:t xml:space="preserve"> </w:t>
      </w:r>
      <w:r>
        <w:rPr>
          <w:spacing w:val="-2"/>
          <w:w w:val="101"/>
        </w:rPr>
        <w:t xml:space="preserve">wears </w:t>
      </w:r>
      <w:r>
        <w:rPr>
          <w:spacing w:val="-6"/>
        </w:rPr>
        <w:t>excellen</w:t>
      </w:r>
      <w:r>
        <w:t>t</w:t>
      </w:r>
      <w:r>
        <w:rPr>
          <w:spacing w:val="30"/>
        </w:rPr>
        <w:t xml:space="preserve"> </w:t>
      </w:r>
      <w:r>
        <w:rPr>
          <w:spacing w:val="-6"/>
        </w:rPr>
        <w:t>attir</w:t>
      </w:r>
      <w:r>
        <w:t>e</w:t>
      </w:r>
      <w:r>
        <w:rPr>
          <w:spacing w:val="29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6"/>
        </w:rPr>
        <w:t>ornament</w:t>
      </w:r>
      <w:r>
        <w:t xml:space="preserve">s  </w:t>
      </w:r>
      <w:r>
        <w:rPr>
          <w:spacing w:val="-6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6"/>
        </w:rPr>
        <w:t>wh</w:t>
      </w:r>
      <w:r>
        <w:t>o</w:t>
      </w:r>
      <w:r>
        <w:rPr>
          <w:spacing w:val="22"/>
        </w:rPr>
        <w:t xml:space="preserve"> </w:t>
      </w:r>
      <w:r>
        <w:rPr>
          <w:spacing w:val="-6"/>
        </w:rPr>
        <w:t>alway</w:t>
      </w:r>
      <w:r>
        <w:t>s</w:t>
      </w:r>
      <w:r>
        <w:rPr>
          <w:spacing w:val="3"/>
        </w:rPr>
        <w:t xml:space="preserve"> </w:t>
      </w:r>
      <w:r>
        <w:rPr>
          <w:spacing w:val="-6"/>
        </w:rPr>
        <w:t>leave</w:t>
      </w:r>
      <w:r>
        <w:t>s</w:t>
      </w:r>
      <w:r>
        <w:rPr>
          <w:spacing w:val="3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8"/>
        </w:rPr>
        <w:t xml:space="preserve"> </w:t>
      </w:r>
      <w:r>
        <w:rPr>
          <w:spacing w:val="-6"/>
          <w:w w:val="106"/>
        </w:rPr>
        <w:t xml:space="preserve">hair </w:t>
      </w:r>
      <w:r>
        <w:rPr>
          <w:spacing w:val="-2"/>
        </w:rPr>
        <w:t>untie</w:t>
      </w:r>
      <w:r>
        <w:t xml:space="preserve">d </w:t>
      </w:r>
      <w:r>
        <w:rPr>
          <w:spacing w:val="1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calle</w:t>
      </w:r>
      <w:r>
        <w:t>d</w:t>
      </w:r>
      <w:r>
        <w:rPr>
          <w:spacing w:val="31"/>
        </w:rPr>
        <w:t xml:space="preserve"> </w:t>
      </w:r>
      <w:r>
        <w:rPr>
          <w:spacing w:val="-2"/>
        </w:rPr>
        <w:t>Keçava</w:t>
      </w:r>
      <w:r>
        <w:t xml:space="preserve">. </w:t>
      </w:r>
      <w:r>
        <w:rPr>
          <w:spacing w:val="-2"/>
        </w:rPr>
        <w:t>Or</w:t>
      </w:r>
      <w:r>
        <w:t>,</w:t>
      </w:r>
      <w:r>
        <w:rPr>
          <w:spacing w:val="36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37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40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fascinate</w:t>
      </w:r>
      <w:r>
        <w:t>d</w:t>
      </w:r>
      <w:r>
        <w:rPr>
          <w:spacing w:val="42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44"/>
        </w:rPr>
        <w:t xml:space="preserve"> </w:t>
      </w:r>
      <w:r>
        <w:rPr>
          <w:spacing w:val="-2"/>
          <w:w w:val="105"/>
        </w:rPr>
        <w:t xml:space="preserve">one </w:t>
      </w:r>
      <w:r>
        <w:rPr>
          <w:spacing w:val="-6"/>
        </w:rPr>
        <w:t>havin</w:t>
      </w:r>
      <w:r>
        <w:t>g</w:t>
      </w:r>
      <w:r>
        <w:rPr>
          <w:spacing w:val="33"/>
        </w:rPr>
        <w:t xml:space="preserve"> </w:t>
      </w:r>
      <w:r>
        <w:rPr>
          <w:spacing w:val="-6"/>
        </w:rPr>
        <w:t>beautifu</w:t>
      </w:r>
      <w:r>
        <w:t>l</w:t>
      </w:r>
      <w:r>
        <w:rPr>
          <w:spacing w:val="43"/>
        </w:rPr>
        <w:t xml:space="preserve"> </w:t>
      </w:r>
      <w:r>
        <w:rPr>
          <w:spacing w:val="-6"/>
        </w:rPr>
        <w:t>hai</w:t>
      </w:r>
      <w:r>
        <w:t>r</w:t>
      </w:r>
      <w:r>
        <w:rPr>
          <w:spacing w:val="41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22"/>
        </w:rPr>
        <w:t xml:space="preserve"> </w:t>
      </w:r>
      <w:r>
        <w:rPr>
          <w:spacing w:val="-6"/>
        </w:rPr>
        <w:t>als</w:t>
      </w:r>
      <w:r>
        <w:t>o</w:t>
      </w:r>
      <w:r>
        <w:rPr>
          <w:spacing w:val="25"/>
        </w:rPr>
        <w:t xml:space="preserve"> </w:t>
      </w:r>
      <w:r>
        <w:rPr>
          <w:spacing w:val="-6"/>
        </w:rPr>
        <w:t>addresse</w:t>
      </w:r>
      <w:r>
        <w:t>d</w:t>
      </w:r>
      <w:r>
        <w:rPr>
          <w:spacing w:val="46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22"/>
        </w:rPr>
        <w:t xml:space="preserve"> </w:t>
      </w:r>
      <w:r>
        <w:rPr>
          <w:spacing w:val="-6"/>
        </w:rPr>
        <w:t>Keçava</w:t>
      </w:r>
      <w:r>
        <w:t>:</w:t>
      </w:r>
      <w:r>
        <w:rPr>
          <w:spacing w:val="-11"/>
        </w:rPr>
        <w:t xml:space="preserve"> </w:t>
      </w:r>
      <w:r>
        <w:rPr>
          <w:spacing w:val="-6"/>
        </w:rPr>
        <w:t>“Kee</w:t>
      </w:r>
      <w:r>
        <w:t>p</w:t>
      </w:r>
      <w:r>
        <w:rPr>
          <w:spacing w:val="12"/>
        </w:rPr>
        <w:t xml:space="preserve"> </w:t>
      </w:r>
      <w:r>
        <w:rPr>
          <w:spacing w:val="-6"/>
        </w:rPr>
        <w:t>Your hear</w:t>
      </w:r>
      <w:r>
        <w:t>t</w:t>
      </w:r>
      <w:r>
        <w:rPr>
          <w:spacing w:val="37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37"/>
        </w:rPr>
        <w:t xml:space="preserve"> </w:t>
      </w:r>
      <w:r>
        <w:rPr>
          <w:spacing w:val="-6"/>
        </w:rPr>
        <w:t>maide</w:t>
      </w:r>
      <w:r>
        <w:t>n</w:t>
      </w:r>
      <w:r>
        <w:rPr>
          <w:spacing w:val="37"/>
        </w:rPr>
        <w:t xml:space="preserve"> </w:t>
      </w:r>
      <w:r>
        <w:rPr>
          <w:spacing w:val="-6"/>
        </w:rPr>
        <w:t>whos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hai</w:t>
      </w:r>
      <w:r>
        <w:t>r</w:t>
      </w:r>
      <w:r>
        <w:rPr>
          <w:spacing w:val="32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13"/>
        </w:rPr>
        <w:t xml:space="preserve"> </w:t>
      </w:r>
      <w:r>
        <w:rPr>
          <w:spacing w:val="-6"/>
        </w:rPr>
        <w:t>s</w:t>
      </w:r>
      <w:r>
        <w:t>o</w:t>
      </w:r>
      <w:r>
        <w:rPr>
          <w:spacing w:val="17"/>
        </w:rPr>
        <w:t xml:space="preserve"> </w:t>
      </w:r>
      <w:r>
        <w:rPr>
          <w:spacing w:val="-6"/>
        </w:rPr>
        <w:t>attractivel</w:t>
      </w:r>
      <w:r>
        <w:t>y</w:t>
      </w:r>
      <w:r>
        <w:rPr>
          <w:spacing w:val="31"/>
        </w:rPr>
        <w:t xml:space="preserve"> </w:t>
      </w:r>
      <w:r>
        <w:rPr>
          <w:spacing w:val="-6"/>
          <w:w w:val="103"/>
        </w:rPr>
        <w:t>arranged.”</w:t>
      </w:r>
    </w:p>
    <w:p w14:paraId="1E09224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F74C8B8" w14:textId="77777777" w:rsidR="00150366" w:rsidRDefault="00000000">
      <w:pPr>
        <w:spacing w:line="248" w:lineRule="auto"/>
        <w:ind w:left="120" w:right="89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Sh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continue</w:t>
      </w:r>
      <w:r>
        <w:t xml:space="preserve">s </w:t>
      </w:r>
      <w:r>
        <w:rPr>
          <w:spacing w:val="15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38"/>
        </w:rPr>
        <w:t xml:space="preserve"> </w:t>
      </w:r>
      <w:r>
        <w:rPr>
          <w:spacing w:val="-4"/>
        </w:rPr>
        <w:t>berat</w:t>
      </w:r>
      <w:r>
        <w:t>e</w:t>
      </w:r>
      <w:r>
        <w:rPr>
          <w:spacing w:val="42"/>
        </w:rPr>
        <w:t xml:space="preserve"> </w:t>
      </w:r>
      <w:r>
        <w:rPr>
          <w:spacing w:val="-4"/>
        </w:rPr>
        <w:t>Him</w:t>
      </w:r>
      <w:r>
        <w:t>,</w:t>
      </w:r>
      <w:r>
        <w:rPr>
          <w:spacing w:val="35"/>
        </w:rPr>
        <w:t xml:space="preserve"> </w:t>
      </w:r>
      <w:r>
        <w:rPr>
          <w:spacing w:val="-4"/>
        </w:rPr>
        <w:t>“</w:t>
      </w:r>
      <w:r>
        <w:t>O</w:t>
      </w:r>
      <w:r>
        <w:rPr>
          <w:spacing w:val="27"/>
        </w:rPr>
        <w:t xml:space="preserve"> </w:t>
      </w:r>
      <w:r>
        <w:rPr>
          <w:i/>
          <w:spacing w:val="-4"/>
        </w:rPr>
        <w:t>bahu-vallabha</w:t>
      </w:r>
      <w:r>
        <w:rPr>
          <w:i/>
        </w:rPr>
        <w:t>,</w:t>
      </w:r>
      <w:r>
        <w:rPr>
          <w:i/>
          <w:spacing w:val="-9"/>
        </w:rPr>
        <w:t xml:space="preserve"> </w:t>
      </w:r>
      <w:r>
        <w:rPr>
          <w:spacing w:val="-4"/>
          <w:w w:val="101"/>
        </w:rPr>
        <w:t xml:space="preserve">beloved </w:t>
      </w:r>
      <w:r>
        <w:rPr>
          <w:spacing w:val="-4"/>
        </w:rPr>
        <w:t>o</w:t>
      </w:r>
      <w:r>
        <w:t>f</w:t>
      </w:r>
      <w:r>
        <w:rPr>
          <w:spacing w:val="26"/>
        </w:rPr>
        <w:t xml:space="preserve"> </w:t>
      </w:r>
      <w:r>
        <w:rPr>
          <w:spacing w:val="-4"/>
        </w:rPr>
        <w:t>many</w:t>
      </w:r>
      <w:r>
        <w:t>!</w:t>
      </w:r>
      <w:r>
        <w:rPr>
          <w:spacing w:val="46"/>
        </w:rPr>
        <w:t xml:space="preserve"> </w:t>
      </w:r>
      <w:r>
        <w:rPr>
          <w:spacing w:val="-4"/>
        </w:rPr>
        <w:t>Wha</w:t>
      </w:r>
      <w:r>
        <w:t xml:space="preserve">t </w:t>
      </w:r>
      <w:r>
        <w:rPr>
          <w:spacing w:val="3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8"/>
        </w:rPr>
        <w:t xml:space="preserve"> </w:t>
      </w:r>
      <w:r>
        <w:rPr>
          <w:spacing w:val="-4"/>
        </w:rPr>
        <w:t>poin</w:t>
      </w:r>
      <w:r>
        <w:t xml:space="preserve">t </w:t>
      </w:r>
      <w:r>
        <w:rPr>
          <w:spacing w:val="10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6"/>
        </w:rPr>
        <w:t xml:space="preserve"> </w:t>
      </w:r>
      <w:r>
        <w:rPr>
          <w:spacing w:val="-4"/>
        </w:rPr>
        <w:t>speakin</w:t>
      </w:r>
      <w:r>
        <w:t xml:space="preserve">g </w:t>
      </w:r>
      <w:r>
        <w:rPr>
          <w:spacing w:val="2"/>
        </w:rPr>
        <w:t xml:space="preserve"> </w:t>
      </w:r>
      <w:r>
        <w:rPr>
          <w:spacing w:val="-4"/>
        </w:rPr>
        <w:t>deceptiv</w:t>
      </w:r>
      <w:r>
        <w:t>e</w:t>
      </w:r>
      <w:r>
        <w:rPr>
          <w:spacing w:val="46"/>
        </w:rPr>
        <w:t xml:space="preserve"> </w:t>
      </w:r>
      <w:r>
        <w:rPr>
          <w:spacing w:val="-4"/>
        </w:rPr>
        <w:t>word</w:t>
      </w:r>
      <w:r>
        <w:t>s</w:t>
      </w:r>
      <w:r>
        <w:rPr>
          <w:spacing w:val="46"/>
        </w:rPr>
        <w:t xml:space="preserve"> </w:t>
      </w:r>
      <w:r>
        <w:rPr>
          <w:spacing w:val="-4"/>
          <w:w w:val="107"/>
        </w:rPr>
        <w:t>to</w:t>
      </w:r>
    </w:p>
    <w:p w14:paraId="1E452D43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5EE624D3" w14:textId="77777777" w:rsidR="00150366" w:rsidRDefault="00150366">
      <w:pPr>
        <w:spacing w:line="200" w:lineRule="exact"/>
      </w:pPr>
    </w:p>
    <w:p w14:paraId="3E1FA96A" w14:textId="77777777" w:rsidR="00150366" w:rsidRDefault="00000000">
      <w:pPr>
        <w:spacing w:before="29" w:line="250" w:lineRule="auto"/>
        <w:ind w:left="120" w:right="85"/>
      </w:pPr>
      <w:r>
        <w:t>Me</w:t>
      </w:r>
      <w:r>
        <w:rPr>
          <w:spacing w:val="4"/>
        </w:rPr>
        <w:t xml:space="preserve"> </w:t>
      </w:r>
      <w:r>
        <w:t>when</w:t>
      </w:r>
      <w:r>
        <w:rPr>
          <w:spacing w:val="34"/>
        </w:rPr>
        <w:t xml:space="preserve"> </w:t>
      </w:r>
      <w:r>
        <w:t>I</w:t>
      </w:r>
      <w:r>
        <w:rPr>
          <w:spacing w:val="12"/>
        </w:rPr>
        <w:t xml:space="preserve"> </w:t>
      </w:r>
      <w:r>
        <w:t>love</w:t>
      </w:r>
      <w:r>
        <w:rPr>
          <w:spacing w:val="12"/>
        </w:rPr>
        <w:t xml:space="preserve"> </w:t>
      </w:r>
      <w:r>
        <w:t>only</w:t>
      </w:r>
      <w:r>
        <w:rPr>
          <w:spacing w:val="23"/>
        </w:rPr>
        <w:t xml:space="preserve"> </w:t>
      </w:r>
      <w:r>
        <w:t>one?</w:t>
      </w:r>
      <w:r>
        <w:rPr>
          <w:spacing w:val="27"/>
        </w:rPr>
        <w:t xml:space="preserve"> </w:t>
      </w:r>
      <w:r>
        <w:t>Do</w:t>
      </w:r>
      <w:r>
        <w:rPr>
          <w:spacing w:val="12"/>
        </w:rPr>
        <w:t xml:space="preserve"> </w:t>
      </w:r>
      <w:r>
        <w:t>not</w:t>
      </w:r>
      <w:r>
        <w:rPr>
          <w:spacing w:val="32"/>
        </w:rPr>
        <w:t xml:space="preserve"> </w:t>
      </w:r>
      <w:r>
        <w:t>lie.</w:t>
      </w:r>
      <w:r>
        <w:rPr>
          <w:spacing w:val="12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rPr>
          <w:w w:val="104"/>
        </w:rPr>
        <w:t xml:space="preserve">wondering </w:t>
      </w:r>
      <w:r>
        <w:t>why</w:t>
      </w:r>
      <w:r>
        <w:rPr>
          <w:spacing w:val="9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am</w:t>
      </w:r>
      <w:r>
        <w:rPr>
          <w:spacing w:val="9"/>
        </w:rPr>
        <w:t xml:space="preserve"> </w:t>
      </w:r>
      <w:r>
        <w:t>angry</w:t>
      </w:r>
      <w:r>
        <w:rPr>
          <w:spacing w:val="1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upset,</w:t>
      </w:r>
      <w:r>
        <w:rPr>
          <w:spacing w:val="26"/>
        </w:rPr>
        <w:t xml:space="preserve"> </w:t>
      </w:r>
      <w:r>
        <w:t>then</w:t>
      </w:r>
      <w:r>
        <w:rPr>
          <w:spacing w:val="30"/>
        </w:rPr>
        <w:t xml:space="preserve"> </w:t>
      </w:r>
      <w:r>
        <w:t>listen.</w:t>
      </w:r>
      <w:r>
        <w:rPr>
          <w:spacing w:val="21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so.”</w:t>
      </w:r>
    </w:p>
    <w:p w14:paraId="5FB31D8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5808B99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i/>
          <w:w w:val="95"/>
        </w:rPr>
        <w:t>Saraséruha-locana</w:t>
      </w:r>
      <w:r>
        <w:rPr>
          <w:i/>
          <w:spacing w:val="3"/>
          <w:w w:val="95"/>
        </w:rPr>
        <w:t xml:space="preserve"> </w:t>
      </w:r>
      <w:r>
        <w:rPr>
          <w:i/>
        </w:rPr>
        <w:t xml:space="preserve">– </w:t>
      </w:r>
      <w:r>
        <w:t>“O</w:t>
      </w:r>
      <w:r>
        <w:rPr>
          <w:spacing w:val="2"/>
        </w:rPr>
        <w:t xml:space="preserve"> </w:t>
      </w:r>
      <w:r>
        <w:t>lotus-eyed</w:t>
      </w:r>
      <w:r>
        <w:rPr>
          <w:spacing w:val="27"/>
        </w:rPr>
        <w:t xml:space="preserve"> </w:t>
      </w:r>
      <w:r>
        <w:t>one,</w:t>
      </w:r>
      <w:r>
        <w:rPr>
          <w:spacing w:val="19"/>
        </w:rPr>
        <w:t xml:space="preserve"> </w:t>
      </w:r>
      <w:r>
        <w:t>go</w:t>
      </w:r>
      <w:r>
        <w:rPr>
          <w:spacing w:val="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rPr>
          <w:w w:val="105"/>
        </w:rPr>
        <w:t xml:space="preserve">lotus- </w:t>
      </w:r>
      <w:r>
        <w:t>eyed</w:t>
      </w:r>
      <w:r>
        <w:rPr>
          <w:spacing w:val="40"/>
        </w:rPr>
        <w:t xml:space="preserve"> </w:t>
      </w:r>
      <w:r>
        <w:t>lady</w:t>
      </w:r>
      <w:r>
        <w:rPr>
          <w:spacing w:val="40"/>
        </w:rPr>
        <w:t xml:space="preserve"> </w:t>
      </w:r>
      <w:r>
        <w:t>who  takes</w:t>
      </w:r>
      <w:r>
        <w:rPr>
          <w:spacing w:val="49"/>
        </w:rPr>
        <w:t xml:space="preserve"> </w:t>
      </w:r>
      <w:r>
        <w:t>away</w:t>
      </w:r>
      <w:r>
        <w:rPr>
          <w:spacing w:val="32"/>
        </w:rPr>
        <w:t xml:space="preserve"> </w:t>
      </w:r>
      <w:r>
        <w:t>all</w:t>
      </w:r>
      <w:r>
        <w:rPr>
          <w:spacing w:val="36"/>
        </w:rPr>
        <w:t xml:space="preserve"> </w:t>
      </w:r>
      <w:r>
        <w:t>Your</w:t>
      </w:r>
      <w:r>
        <w:rPr>
          <w:spacing w:val="28"/>
        </w:rPr>
        <w:t xml:space="preserve"> </w:t>
      </w:r>
      <w:r>
        <w:t>cares</w:t>
      </w:r>
      <w:r>
        <w:rPr>
          <w:spacing w:val="40"/>
        </w:rPr>
        <w:t xml:space="preserve"> </w:t>
      </w:r>
      <w:r>
        <w:t xml:space="preserve">and </w:t>
      </w:r>
      <w:r>
        <w:rPr>
          <w:spacing w:val="4"/>
        </w:rPr>
        <w:t xml:space="preserve"> </w:t>
      </w:r>
      <w:r>
        <w:t>woes.</w:t>
      </w:r>
      <w:r>
        <w:rPr>
          <w:spacing w:val="41"/>
        </w:rPr>
        <w:t xml:space="preserve"> </w:t>
      </w:r>
      <w:r>
        <w:t xml:space="preserve">Your </w:t>
      </w:r>
      <w:r>
        <w:rPr>
          <w:spacing w:val="-6"/>
        </w:rPr>
        <w:t>belove</w:t>
      </w:r>
      <w:r>
        <w:t>d</w:t>
      </w:r>
      <w:r>
        <w:rPr>
          <w:spacing w:val="28"/>
        </w:rPr>
        <w:t xml:space="preserve"> </w:t>
      </w:r>
      <w:r>
        <w:rPr>
          <w:spacing w:val="-6"/>
        </w:rPr>
        <w:t>mus</w:t>
      </w:r>
      <w:r>
        <w:t>t</w:t>
      </w:r>
      <w:r>
        <w:rPr>
          <w:spacing w:val="44"/>
        </w:rPr>
        <w:t xml:space="preserve"> </w:t>
      </w:r>
      <w:r>
        <w:rPr>
          <w:spacing w:val="-6"/>
        </w:rPr>
        <w:t>als</w:t>
      </w:r>
      <w:r>
        <w:t>o</w:t>
      </w:r>
      <w:r>
        <w:rPr>
          <w:spacing w:val="24"/>
        </w:rPr>
        <w:t xml:space="preserve"> </w:t>
      </w:r>
      <w:r>
        <w:rPr>
          <w:spacing w:val="-6"/>
        </w:rPr>
        <w:t>hav</w:t>
      </w:r>
      <w:r>
        <w:t>e</w:t>
      </w:r>
      <w:r>
        <w:rPr>
          <w:spacing w:val="29"/>
        </w:rPr>
        <w:t xml:space="preserve"> </w:t>
      </w:r>
      <w:r>
        <w:rPr>
          <w:spacing w:val="-6"/>
        </w:rPr>
        <w:t>man</w:t>
      </w:r>
      <w:r>
        <w:t>y</w:t>
      </w:r>
      <w:r>
        <w:rPr>
          <w:spacing w:val="34"/>
        </w:rPr>
        <w:t xml:space="preserve"> </w:t>
      </w:r>
      <w:r>
        <w:rPr>
          <w:spacing w:val="-6"/>
        </w:rPr>
        <w:t>lover</w:t>
      </w:r>
      <w:r>
        <w:t>s</w:t>
      </w:r>
      <w:r>
        <w:rPr>
          <w:spacing w:val="26"/>
        </w:rPr>
        <w:t xml:space="preserve"> </w:t>
      </w:r>
      <w:r>
        <w:t>–</w:t>
      </w:r>
      <w:r>
        <w:rPr>
          <w:spacing w:val="21"/>
        </w:rPr>
        <w:t xml:space="preserve"> </w:t>
      </w:r>
      <w:r>
        <w:rPr>
          <w:spacing w:val="-6"/>
        </w:rPr>
        <w:t>lik</w:t>
      </w:r>
      <w:r>
        <w:t>e</w:t>
      </w:r>
      <w:r>
        <w:rPr>
          <w:spacing w:val="27"/>
        </w:rPr>
        <w:t xml:space="preserve"> </w:t>
      </w:r>
      <w:r>
        <w:rPr>
          <w:spacing w:val="-6"/>
        </w:rPr>
        <w:t>attract</w:t>
      </w:r>
      <w:r>
        <w:t xml:space="preserve">s  </w:t>
      </w:r>
      <w:r>
        <w:rPr>
          <w:spacing w:val="-6"/>
        </w:rPr>
        <w:t>like.</w:t>
      </w:r>
      <w:r>
        <w:t>”</w:t>
      </w:r>
      <w:r>
        <w:rPr>
          <w:spacing w:val="26"/>
        </w:rPr>
        <w:t xml:space="preserve"> </w:t>
      </w:r>
      <w:r>
        <w:rPr>
          <w:spacing w:val="-6"/>
          <w:w w:val="103"/>
        </w:rPr>
        <w:t xml:space="preserve">The </w:t>
      </w:r>
      <w:r>
        <w:t>word</w:t>
      </w:r>
      <w:r>
        <w:rPr>
          <w:spacing w:val="13"/>
        </w:rPr>
        <w:t xml:space="preserve"> </w:t>
      </w:r>
      <w:r>
        <w:rPr>
          <w:i/>
          <w:w w:val="94"/>
        </w:rPr>
        <w:t xml:space="preserve">saraséruha </w:t>
      </w:r>
      <w:r>
        <w:t>can</w:t>
      </w:r>
      <w:r>
        <w:rPr>
          <w:spacing w:val="8"/>
        </w:rPr>
        <w:t xml:space="preserve"> </w:t>
      </w:r>
      <w:r>
        <w:t>refer</w:t>
      </w:r>
      <w:r>
        <w:rPr>
          <w:spacing w:val="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either</w:t>
      </w:r>
      <w:r>
        <w:rPr>
          <w:spacing w:val="20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day-blooming</w:t>
      </w:r>
      <w:r>
        <w:rPr>
          <w:spacing w:val="19"/>
        </w:rPr>
        <w:t xml:space="preserve"> </w:t>
      </w:r>
      <w:r>
        <w:rPr>
          <w:w w:val="105"/>
        </w:rPr>
        <w:t xml:space="preserve">lotus </w:t>
      </w:r>
      <w:r>
        <w:t>(</w:t>
      </w:r>
      <w:r>
        <w:rPr>
          <w:i/>
        </w:rPr>
        <w:t>kamala</w:t>
      </w:r>
      <w:r>
        <w:t xml:space="preserve">) </w:t>
      </w:r>
      <w:r>
        <w:rPr>
          <w:spacing w:val="2"/>
        </w:rPr>
        <w:t xml:space="preserve"> </w:t>
      </w:r>
      <w:r>
        <w:t>or</w:t>
      </w:r>
      <w:r>
        <w:rPr>
          <w:spacing w:val="41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 xml:space="preserve">night-blooming </w:t>
      </w:r>
      <w:r>
        <w:rPr>
          <w:spacing w:val="30"/>
        </w:rPr>
        <w:t xml:space="preserve"> </w:t>
      </w:r>
      <w:r>
        <w:t>lotus  (</w:t>
      </w:r>
      <w:r>
        <w:rPr>
          <w:i/>
        </w:rPr>
        <w:t>kumuda</w:t>
      </w:r>
      <w:r>
        <w:t xml:space="preserve">). </w:t>
      </w:r>
      <w:r>
        <w:rPr>
          <w:spacing w:val="10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well known</w:t>
      </w:r>
      <w:r>
        <w:rPr>
          <w:spacing w:val="4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rPr>
          <w:w w:val="84"/>
        </w:rPr>
        <w:t>Çré</w:t>
      </w:r>
      <w:r>
        <w:rPr>
          <w:spacing w:val="7"/>
          <w:w w:val="84"/>
        </w:rPr>
        <w:t xml:space="preserve"> </w:t>
      </w:r>
      <w:r>
        <w:rPr>
          <w:w w:val="84"/>
        </w:rPr>
        <w:t xml:space="preserve">Kåñëa’s </w:t>
      </w:r>
      <w:r>
        <w:rPr>
          <w:spacing w:val="28"/>
          <w:w w:val="84"/>
        </w:rPr>
        <w:t xml:space="preserve"> </w:t>
      </w:r>
      <w:r>
        <w:t>eye’s</w:t>
      </w:r>
      <w:r>
        <w:rPr>
          <w:spacing w:val="-18"/>
        </w:rPr>
        <w:t xml:space="preserve"> </w:t>
      </w:r>
      <w:r>
        <w:t>resemble</w:t>
      </w:r>
      <w:r>
        <w:rPr>
          <w:spacing w:val="30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i/>
        </w:rPr>
        <w:t>kamala</w:t>
      </w:r>
      <w:r>
        <w:t>,</w:t>
      </w:r>
      <w:r>
        <w:rPr>
          <w:spacing w:val="17"/>
        </w:rPr>
        <w:t xml:space="preserve"> </w:t>
      </w:r>
      <w:r>
        <w:t>but</w:t>
      </w:r>
      <w:r>
        <w:rPr>
          <w:spacing w:val="36"/>
        </w:rPr>
        <w:t xml:space="preserve"> </w:t>
      </w:r>
      <w:r>
        <w:rPr>
          <w:w w:val="105"/>
        </w:rPr>
        <w:t xml:space="preserve">here </w:t>
      </w:r>
      <w:r>
        <w:rPr>
          <w:w w:val="78"/>
        </w:rPr>
        <w:t xml:space="preserve">Çré </w:t>
      </w:r>
      <w:r>
        <w:rPr>
          <w:spacing w:val="22"/>
          <w:w w:val="78"/>
        </w:rPr>
        <w:t xml:space="preserve"> </w:t>
      </w:r>
      <w:r>
        <w:t>Rädhä’s</w:t>
      </w:r>
      <w:r>
        <w:rPr>
          <w:spacing w:val="24"/>
        </w:rPr>
        <w:t xml:space="preserve"> </w:t>
      </w:r>
      <w:r>
        <w:t xml:space="preserve">intended </w:t>
      </w:r>
      <w:r>
        <w:rPr>
          <w:spacing w:val="41"/>
        </w:rPr>
        <w:t xml:space="preserve"> </w:t>
      </w:r>
      <w:r>
        <w:t xml:space="preserve">meaning </w:t>
      </w:r>
      <w:r>
        <w:rPr>
          <w:spacing w:val="21"/>
        </w:rPr>
        <w:t xml:space="preserve"> </w:t>
      </w:r>
      <w:r>
        <w:t xml:space="preserve">is  </w:t>
      </w:r>
      <w:r>
        <w:rPr>
          <w:i/>
        </w:rPr>
        <w:t xml:space="preserve">kumuda, </w:t>
      </w:r>
      <w:r>
        <w:rPr>
          <w:i/>
          <w:spacing w:val="7"/>
        </w:rPr>
        <w:t xml:space="preserve"> </w:t>
      </w:r>
      <w:r>
        <w:t xml:space="preserve">which </w:t>
      </w:r>
      <w:r>
        <w:rPr>
          <w:spacing w:val="20"/>
        </w:rPr>
        <w:t xml:space="preserve"> </w:t>
      </w:r>
      <w:r>
        <w:rPr>
          <w:w w:val="104"/>
        </w:rPr>
        <w:t xml:space="preserve">remains </w:t>
      </w:r>
      <w:r>
        <w:rPr>
          <w:spacing w:val="-6"/>
        </w:rPr>
        <w:t>ope</w:t>
      </w:r>
      <w:r>
        <w:t>n</w:t>
      </w:r>
      <w:r>
        <w:rPr>
          <w:spacing w:val="24"/>
        </w:rPr>
        <w:t xml:space="preserve"> </w:t>
      </w:r>
      <w:r>
        <w:rPr>
          <w:spacing w:val="-6"/>
          <w:w w:val="108"/>
        </w:rPr>
        <w:t>throughou</w:t>
      </w:r>
      <w:r>
        <w:rPr>
          <w:w w:val="108"/>
        </w:rPr>
        <w:t>t</w:t>
      </w:r>
      <w:r>
        <w:rPr>
          <w:spacing w:val="5"/>
          <w:w w:val="10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nigh</w:t>
      </w:r>
      <w:r>
        <w:t>t</w:t>
      </w:r>
      <w:r>
        <w:rPr>
          <w:spacing w:val="30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6"/>
        </w:rPr>
        <w:t>close</w:t>
      </w:r>
      <w:r>
        <w:t>s</w:t>
      </w:r>
      <w:r>
        <w:rPr>
          <w:spacing w:val="5"/>
        </w:rPr>
        <w:t xml:space="preserve"> </w:t>
      </w:r>
      <w:r>
        <w:rPr>
          <w:spacing w:val="-6"/>
        </w:rPr>
        <w:t>a</w:t>
      </w:r>
      <w:r>
        <w:t>t</w:t>
      </w:r>
      <w:r>
        <w:rPr>
          <w:spacing w:val="12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brea</w:t>
      </w:r>
      <w:r>
        <w:t>k</w:t>
      </w:r>
      <w:r>
        <w:rPr>
          <w:spacing w:val="23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day</w:t>
      </w:r>
      <w:r>
        <w:t>.</w:t>
      </w:r>
      <w:r>
        <w:rPr>
          <w:spacing w:val="8"/>
        </w:rPr>
        <w:t xml:space="preserve"> </w:t>
      </w:r>
      <w:r>
        <w:rPr>
          <w:spacing w:val="-6"/>
          <w:w w:val="78"/>
        </w:rPr>
        <w:t xml:space="preserve">Çré </w:t>
      </w:r>
      <w:r>
        <w:rPr>
          <w:spacing w:val="-2"/>
        </w:rPr>
        <w:t>Kåñë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als</w:t>
      </w:r>
      <w:r>
        <w:t>o</w:t>
      </w:r>
      <w:r>
        <w:rPr>
          <w:spacing w:val="20"/>
        </w:rPr>
        <w:t xml:space="preserve"> </w:t>
      </w:r>
      <w:r>
        <w:rPr>
          <w:spacing w:val="-2"/>
        </w:rPr>
        <w:t>appeare</w:t>
      </w:r>
      <w:r>
        <w:t>d</w:t>
      </w:r>
      <w:r>
        <w:rPr>
          <w:spacing w:val="46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moo</w:t>
      </w:r>
      <w:r>
        <w:t>n</w:t>
      </w:r>
      <w:r>
        <w:rPr>
          <w:spacing w:val="40"/>
        </w:rPr>
        <w:t xml:space="preserve"> </w:t>
      </w:r>
      <w:r>
        <w:rPr>
          <w:spacing w:val="-2"/>
        </w:rPr>
        <w:t>dynasty</w:t>
      </w:r>
      <w:r>
        <w:t>.</w:t>
      </w:r>
      <w:r>
        <w:rPr>
          <w:spacing w:val="37"/>
        </w:rPr>
        <w:t xml:space="preserve"> </w:t>
      </w:r>
      <w:r>
        <w:rPr>
          <w:spacing w:val="-2"/>
        </w:rPr>
        <w:t>Therefore</w:t>
      </w:r>
      <w:r>
        <w:t>,</w:t>
      </w:r>
      <w:r>
        <w:rPr>
          <w:spacing w:val="34"/>
        </w:rPr>
        <w:t xml:space="preserve"> </w:t>
      </w:r>
      <w:r>
        <w:rPr>
          <w:spacing w:val="-2"/>
          <w:w w:val="101"/>
        </w:rPr>
        <w:t xml:space="preserve">Rädhä </w:t>
      </w:r>
      <w:r>
        <w:t>suspects</w:t>
      </w:r>
      <w:r>
        <w:rPr>
          <w:spacing w:val="46"/>
        </w:rPr>
        <w:t xml:space="preserve"> </w:t>
      </w:r>
      <w:r>
        <w:t xml:space="preserve">that, </w:t>
      </w:r>
      <w:r>
        <w:rPr>
          <w:spacing w:val="4"/>
        </w:rPr>
        <w:t xml:space="preserve"> </w:t>
      </w:r>
      <w:r>
        <w:t>just</w:t>
      </w:r>
      <w:r>
        <w:rPr>
          <w:spacing w:val="43"/>
        </w:rPr>
        <w:t xml:space="preserve"> </w:t>
      </w:r>
      <w:r>
        <w:t>like</w:t>
      </w:r>
      <w:r>
        <w:rPr>
          <w:spacing w:val="31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 xml:space="preserve">moon, </w:t>
      </w:r>
      <w:r>
        <w:rPr>
          <w:spacing w:val="1"/>
        </w:rPr>
        <w:t xml:space="preserve"> </w:t>
      </w:r>
      <w:r>
        <w:t>He</w:t>
      </w:r>
      <w:r>
        <w:rPr>
          <w:spacing w:val="26"/>
        </w:rPr>
        <w:t xml:space="preserve"> </w:t>
      </w:r>
      <w:r>
        <w:t>has</w:t>
      </w:r>
      <w:r>
        <w:rPr>
          <w:spacing w:val="36"/>
        </w:rPr>
        <w:t xml:space="preserve"> </w:t>
      </w:r>
      <w:r>
        <w:t>spent  the</w:t>
      </w:r>
      <w:r>
        <w:rPr>
          <w:spacing w:val="43"/>
        </w:rPr>
        <w:t xml:space="preserve"> </w:t>
      </w:r>
      <w:r>
        <w:rPr>
          <w:w w:val="103"/>
        </w:rPr>
        <w:t xml:space="preserve">whole </w:t>
      </w:r>
      <w:r>
        <w:t>night</w:t>
      </w:r>
      <w:r>
        <w:rPr>
          <w:spacing w:val="33"/>
        </w:rPr>
        <w:t xml:space="preserve"> </w:t>
      </w:r>
      <w:r>
        <w:t>awake</w:t>
      </w:r>
      <w:r>
        <w:rPr>
          <w:spacing w:val="13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another.</w:t>
      </w:r>
      <w:r>
        <w:rPr>
          <w:spacing w:val="47"/>
        </w:rPr>
        <w:t xml:space="preserve"> </w:t>
      </w:r>
      <w:r>
        <w:t>“Even</w:t>
      </w:r>
      <w:r>
        <w:rPr>
          <w:spacing w:val="8"/>
        </w:rPr>
        <w:t xml:space="preserve"> </w:t>
      </w:r>
      <w:r>
        <w:t>now,</w:t>
      </w:r>
      <w:r>
        <w:rPr>
          <w:spacing w:val="24"/>
        </w:rPr>
        <w:t xml:space="preserve"> </w:t>
      </w:r>
      <w:r>
        <w:t>Your thirst</w:t>
      </w:r>
      <w:r>
        <w:rPr>
          <w:spacing w:val="41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her</w:t>
      </w:r>
      <w:r>
        <w:rPr>
          <w:spacing w:val="26"/>
        </w:rPr>
        <w:t xml:space="preserve"> </w:t>
      </w:r>
      <w:r>
        <w:t xml:space="preserve">is </w:t>
      </w:r>
      <w:r>
        <w:rPr>
          <w:spacing w:val="-4"/>
        </w:rPr>
        <w:t>visibl</w:t>
      </w:r>
      <w:r>
        <w:t>e</w:t>
      </w:r>
      <w:r>
        <w:rPr>
          <w:spacing w:val="8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4"/>
        </w:rPr>
        <w:t>You</w:t>
      </w:r>
      <w:r>
        <w:t xml:space="preserve">r </w:t>
      </w:r>
      <w:r>
        <w:rPr>
          <w:spacing w:val="-4"/>
        </w:rPr>
        <w:t>eyes</w:t>
      </w:r>
      <w:r>
        <w:t>.</w:t>
      </w:r>
      <w:r>
        <w:rPr>
          <w:spacing w:val="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re</w:t>
      </w:r>
      <w:r>
        <w:t>d</w:t>
      </w:r>
      <w:r>
        <w:rPr>
          <w:spacing w:val="21"/>
        </w:rPr>
        <w:t xml:space="preserve"> </w:t>
      </w:r>
      <w:r>
        <w:rPr>
          <w:spacing w:val="-4"/>
        </w:rPr>
        <w:t>glo</w:t>
      </w:r>
      <w:r>
        <w:t>w</w:t>
      </w:r>
      <w:r>
        <w:rPr>
          <w:spacing w:val="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4"/>
        </w:rPr>
        <w:t>love</w:t>
      </w:r>
      <w:r>
        <w:t>,</w:t>
      </w:r>
      <w:r>
        <w:rPr>
          <w:spacing w:val="8"/>
        </w:rPr>
        <w:t xml:space="preserve"> </w:t>
      </w:r>
      <w:r>
        <w:rPr>
          <w:spacing w:val="-4"/>
        </w:rPr>
        <w:t>stil</w:t>
      </w:r>
      <w:r>
        <w:t>l</w:t>
      </w:r>
      <w:r>
        <w:rPr>
          <w:spacing w:val="14"/>
        </w:rPr>
        <w:t xml:space="preserve"> </w:t>
      </w:r>
      <w:r>
        <w:rPr>
          <w:spacing w:val="-4"/>
        </w:rPr>
        <w:t>colorin</w:t>
      </w:r>
      <w:r>
        <w:t>g</w:t>
      </w:r>
      <w:r>
        <w:rPr>
          <w:spacing w:val="28"/>
        </w:rPr>
        <w:t xml:space="preserve"> </w:t>
      </w:r>
      <w:r>
        <w:rPr>
          <w:spacing w:val="-4"/>
          <w:w w:val="106"/>
        </w:rPr>
        <w:t xml:space="preserve">them, </w:t>
      </w:r>
      <w:r>
        <w:t>speaks</w:t>
      </w:r>
      <w:r>
        <w:rPr>
          <w:spacing w:val="2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guilt.</w:t>
      </w:r>
      <w:r>
        <w:rPr>
          <w:spacing w:val="29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 xml:space="preserve">burning  absorption </w:t>
      </w:r>
      <w:r>
        <w:rPr>
          <w:spacing w:val="5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rPr>
          <w:i/>
        </w:rPr>
        <w:t xml:space="preserve">çåìgära- </w:t>
      </w:r>
      <w:r>
        <w:rPr>
          <w:i/>
          <w:spacing w:val="-2"/>
        </w:rPr>
        <w:t>ras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rPr>
          <w:spacing w:val="-2"/>
        </w:rPr>
        <w:t>las</w:t>
      </w:r>
      <w:r>
        <w:t>t</w:t>
      </w:r>
      <w:r>
        <w:rPr>
          <w:spacing w:val="19"/>
        </w:rPr>
        <w:t xml:space="preserve"> </w:t>
      </w:r>
      <w:r>
        <w:rPr>
          <w:spacing w:val="-2"/>
        </w:rPr>
        <w:t>nigh</w:t>
      </w:r>
      <w:r>
        <w:t>t</w:t>
      </w:r>
      <w:r>
        <w:rPr>
          <w:spacing w:val="38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3"/>
        </w:rPr>
        <w:t xml:space="preserve"> </w:t>
      </w:r>
      <w:r>
        <w:rPr>
          <w:spacing w:val="-2"/>
        </w:rPr>
        <w:t>eviden</w:t>
      </w:r>
      <w:r>
        <w:t>t</w:t>
      </w:r>
      <w:r>
        <w:rPr>
          <w:spacing w:val="31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4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5"/>
        </w:rPr>
        <w:t xml:space="preserve"> </w:t>
      </w:r>
      <w:r>
        <w:rPr>
          <w:spacing w:val="-2"/>
        </w:rPr>
        <w:t>eye</w:t>
      </w:r>
      <w:r>
        <w:t>s</w:t>
      </w:r>
      <w:r>
        <w:rPr>
          <w:spacing w:val="9"/>
        </w:rPr>
        <w:t xml:space="preserve"> </w:t>
      </w:r>
      <w:r>
        <w:rPr>
          <w:spacing w:val="-2"/>
        </w:rPr>
        <w:t>eve</w:t>
      </w:r>
      <w:r>
        <w:t>n</w:t>
      </w:r>
      <w:r>
        <w:rPr>
          <w:spacing w:val="21"/>
        </w:rPr>
        <w:t xml:space="preserve"> </w:t>
      </w:r>
      <w:r>
        <w:rPr>
          <w:spacing w:val="-2"/>
        </w:rPr>
        <w:t>now</w:t>
      </w:r>
      <w:r>
        <w:t>.</w:t>
      </w:r>
      <w:r>
        <w:rPr>
          <w:spacing w:val="2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  <w:w w:val="107"/>
        </w:rPr>
        <w:t xml:space="preserve">nature </w:t>
      </w:r>
      <w:r>
        <w:rPr>
          <w:spacing w:val="-4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4"/>
        </w:rPr>
        <w:t>one’</w:t>
      </w:r>
      <w:r>
        <w:t xml:space="preserve">s </w:t>
      </w:r>
      <w:r>
        <w:rPr>
          <w:spacing w:val="-4"/>
        </w:rPr>
        <w:t>hear</w:t>
      </w:r>
      <w:r>
        <w:t>t</w:t>
      </w:r>
      <w:r>
        <w:rPr>
          <w:spacing w:val="41"/>
        </w:rPr>
        <w:t xml:space="preserve"> </w:t>
      </w:r>
      <w:r>
        <w:rPr>
          <w:spacing w:val="-4"/>
        </w:rPr>
        <w:t>determine</w:t>
      </w:r>
      <w:r>
        <w:t xml:space="preserve">s </w:t>
      </w:r>
      <w:r>
        <w:rPr>
          <w:spacing w:val="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4"/>
        </w:rPr>
        <w:t>degre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4"/>
        </w:rPr>
        <w:t>whic</w:t>
      </w:r>
      <w:r>
        <w:t>h</w:t>
      </w:r>
      <w:r>
        <w:rPr>
          <w:spacing w:val="37"/>
        </w:rPr>
        <w:t xml:space="preserve"> </w:t>
      </w:r>
      <w:r>
        <w:rPr>
          <w:spacing w:val="-4"/>
        </w:rPr>
        <w:t>one’</w:t>
      </w:r>
      <w:r>
        <w:t xml:space="preserve">s </w:t>
      </w:r>
      <w:r>
        <w:rPr>
          <w:spacing w:val="-4"/>
          <w:w w:val="106"/>
        </w:rPr>
        <w:t xml:space="preserve">cunning </w:t>
      </w:r>
      <w:r>
        <w:t>will</w:t>
      </w:r>
      <w:r>
        <w:rPr>
          <w:spacing w:val="47"/>
        </w:rPr>
        <w:t xml:space="preserve"> </w:t>
      </w:r>
      <w:r>
        <w:t xml:space="preserve">manifest.” </w:t>
      </w:r>
      <w:r>
        <w:rPr>
          <w:spacing w:val="13"/>
        </w:rPr>
        <w:t xml:space="preserve"> </w:t>
      </w:r>
      <w:r>
        <w:rPr>
          <w:i/>
          <w:w w:val="95"/>
        </w:rPr>
        <w:t xml:space="preserve">Saraséruha-locana </w:t>
      </w:r>
      <w:r>
        <w:rPr>
          <w:i/>
          <w:spacing w:val="2"/>
          <w:w w:val="95"/>
        </w:rPr>
        <w:t xml:space="preserve"> </w:t>
      </w:r>
      <w:r>
        <w:t xml:space="preserve">also  denotes </w:t>
      </w:r>
      <w:r>
        <w:rPr>
          <w:spacing w:val="21"/>
        </w:rPr>
        <w:t xml:space="preserve"> </w:t>
      </w:r>
      <w:r>
        <w:t xml:space="preserve">one </w:t>
      </w:r>
      <w:r>
        <w:rPr>
          <w:spacing w:val="11"/>
        </w:rPr>
        <w:t xml:space="preserve"> </w:t>
      </w:r>
      <w:r>
        <w:rPr>
          <w:w w:val="102"/>
        </w:rPr>
        <w:t xml:space="preserve">whose </w:t>
      </w:r>
      <w:r>
        <w:t>eyes</w:t>
      </w:r>
      <w:r>
        <w:rPr>
          <w:spacing w:val="-2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half</w:t>
      </w:r>
      <w:r>
        <w:rPr>
          <w:spacing w:val="5"/>
        </w:rPr>
        <w:t xml:space="preserve"> </w:t>
      </w:r>
      <w:r>
        <w:t>closed</w:t>
      </w:r>
      <w:r>
        <w:rPr>
          <w:spacing w:val="12"/>
        </w:rPr>
        <w:t xml:space="preserve"> </w:t>
      </w:r>
      <w:r>
        <w:t>because</w:t>
      </w:r>
      <w:r>
        <w:rPr>
          <w:spacing w:val="15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immersed</w:t>
      </w:r>
      <w:r>
        <w:rPr>
          <w:spacing w:val="26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w w:val="101"/>
        </w:rPr>
        <w:t>bliss.</w:t>
      </w:r>
    </w:p>
    <w:p w14:paraId="5F78585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6E17026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5"/>
        </w:rPr>
        <w:t>“Hari</w:t>
      </w:r>
      <w:r>
        <w:t>,</w:t>
      </w:r>
      <w:r>
        <w:rPr>
          <w:spacing w:val="32"/>
        </w:rPr>
        <w:t xml:space="preserve"> </w:t>
      </w:r>
      <w:r>
        <w:rPr>
          <w:spacing w:val="-5"/>
        </w:rPr>
        <w:t>Hari</w:t>
      </w:r>
      <w:r>
        <w:t>!</w:t>
      </w:r>
      <w:r>
        <w:rPr>
          <w:spacing w:val="35"/>
        </w:rPr>
        <w:t xml:space="preserve"> </w:t>
      </w:r>
      <w:r>
        <w:rPr>
          <w:spacing w:val="-5"/>
        </w:rPr>
        <w:t>G</w:t>
      </w:r>
      <w:r>
        <w:t>o</w:t>
      </w:r>
      <w:r>
        <w:rPr>
          <w:spacing w:val="29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38"/>
        </w:rPr>
        <w:t xml:space="preserve"> </w:t>
      </w:r>
      <w:r>
        <w:rPr>
          <w:spacing w:val="-5"/>
        </w:rPr>
        <w:t>tha</w:t>
      </w:r>
      <w:r>
        <w:t xml:space="preserve">t </w:t>
      </w:r>
      <w:r>
        <w:rPr>
          <w:spacing w:val="1"/>
        </w:rPr>
        <w:t xml:space="preserve"> </w:t>
      </w:r>
      <w:r>
        <w:rPr>
          <w:spacing w:val="-5"/>
        </w:rPr>
        <w:t>ladylov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wh</w:t>
      </w:r>
      <w:r>
        <w:t>o</w:t>
      </w:r>
      <w:r>
        <w:rPr>
          <w:spacing w:val="41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38"/>
        </w:rPr>
        <w:t xml:space="preserve"> </w:t>
      </w:r>
      <w:r>
        <w:rPr>
          <w:spacing w:val="-5"/>
        </w:rPr>
        <w:t>showere</w:t>
      </w:r>
      <w:r>
        <w:t xml:space="preserve">d  </w:t>
      </w:r>
      <w:r>
        <w:rPr>
          <w:spacing w:val="-5"/>
          <w:w w:val="107"/>
        </w:rPr>
        <w:t xml:space="preserve">her </w:t>
      </w:r>
      <w:r>
        <w:rPr>
          <w:spacing w:val="-6"/>
        </w:rPr>
        <w:t>favo</w:t>
      </w:r>
      <w:r>
        <w:t>r</w:t>
      </w:r>
      <w:r>
        <w:rPr>
          <w:spacing w:val="18"/>
        </w:rPr>
        <w:t xml:space="preserve"> </w:t>
      </w:r>
      <w:r>
        <w:rPr>
          <w:spacing w:val="-6"/>
        </w:rPr>
        <w:t>o</w:t>
      </w:r>
      <w:r>
        <w:t>n</w:t>
      </w:r>
      <w:r>
        <w:rPr>
          <w:spacing w:val="32"/>
        </w:rPr>
        <w:t xml:space="preserve"> </w:t>
      </w:r>
      <w:r>
        <w:rPr>
          <w:spacing w:val="-6"/>
        </w:rPr>
        <w:t>Yo</w:t>
      </w:r>
      <w:r>
        <w:t>u</w:t>
      </w:r>
      <w:r>
        <w:rPr>
          <w:spacing w:val="1"/>
        </w:rPr>
        <w:t xml:space="preserve"> </w:t>
      </w:r>
      <w:r>
        <w:rPr>
          <w:spacing w:val="-6"/>
        </w:rPr>
        <w:t>al</w:t>
      </w:r>
      <w:r>
        <w:t>l</w:t>
      </w:r>
      <w:r>
        <w:rPr>
          <w:spacing w:val="18"/>
        </w:rPr>
        <w:t xml:space="preserve"> </w:t>
      </w:r>
      <w:r>
        <w:rPr>
          <w:spacing w:val="-6"/>
        </w:rPr>
        <w:t>night.</w:t>
      </w:r>
      <w:r>
        <w:t>”</w:t>
      </w:r>
      <w:r>
        <w:rPr>
          <w:spacing w:val="40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30"/>
          <w:w w:val="77"/>
        </w:rPr>
        <w:t xml:space="preserve"> </w:t>
      </w:r>
      <w:r>
        <w:rPr>
          <w:spacing w:val="-6"/>
        </w:rPr>
        <w:t>Kåñë</w:t>
      </w:r>
      <w:r>
        <w:t>a</w:t>
      </w:r>
      <w:r>
        <w:rPr>
          <w:spacing w:val="-8"/>
        </w:rPr>
        <w:t xml:space="preserve"> </w:t>
      </w:r>
      <w:r>
        <w:rPr>
          <w:spacing w:val="-6"/>
        </w:rPr>
        <w:t>replies</w:t>
      </w:r>
      <w:r>
        <w:t>,</w:t>
      </w:r>
      <w:r>
        <w:rPr>
          <w:spacing w:val="30"/>
        </w:rPr>
        <w:t xml:space="preserve"> </w:t>
      </w:r>
      <w:r>
        <w:rPr>
          <w:spacing w:val="-6"/>
        </w:rPr>
        <w:t>“B</w:t>
      </w:r>
      <w:r>
        <w:t>y</w:t>
      </w:r>
      <w:r>
        <w:rPr>
          <w:spacing w:val="-14"/>
        </w:rPr>
        <w:t xml:space="preserve"> </w:t>
      </w:r>
      <w:r>
        <w:rPr>
          <w:spacing w:val="-6"/>
        </w:rPr>
        <w:t>hear</w:t>
      </w:r>
      <w:r>
        <w:t>t</w:t>
      </w:r>
      <w:r>
        <w:rPr>
          <w:spacing w:val="42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6"/>
          <w:w w:val="102"/>
        </w:rPr>
        <w:t xml:space="preserve">body </w:t>
      </w:r>
      <w:r>
        <w:t>You</w:t>
      </w:r>
      <w:r>
        <w:rPr>
          <w:spacing w:val="17"/>
        </w:rPr>
        <w:t xml:space="preserve"> </w:t>
      </w:r>
      <w:r>
        <w:t xml:space="preserve">and </w:t>
      </w:r>
      <w:r>
        <w:rPr>
          <w:spacing w:val="2"/>
        </w:rPr>
        <w:t xml:space="preserve"> </w:t>
      </w:r>
      <w:r>
        <w:t>I</w:t>
      </w:r>
      <w:r>
        <w:rPr>
          <w:spacing w:val="34"/>
        </w:rPr>
        <w:t xml:space="preserve"> </w:t>
      </w:r>
      <w:r>
        <w:t>are</w:t>
      </w:r>
      <w:r>
        <w:rPr>
          <w:spacing w:val="42"/>
        </w:rPr>
        <w:t xml:space="preserve"> </w:t>
      </w:r>
      <w:r>
        <w:t xml:space="preserve">one. </w:t>
      </w:r>
      <w:r>
        <w:rPr>
          <w:spacing w:val="1"/>
        </w:rPr>
        <w:t xml:space="preserve"> </w:t>
      </w:r>
      <w:r>
        <w:t>Rädhä,</w:t>
      </w:r>
      <w:r>
        <w:rPr>
          <w:spacing w:val="40"/>
        </w:rPr>
        <w:t xml:space="preserve"> </w:t>
      </w:r>
      <w:r>
        <w:t>I</w:t>
      </w:r>
      <w:r>
        <w:rPr>
          <w:spacing w:val="34"/>
        </w:rPr>
        <w:t xml:space="preserve"> </w:t>
      </w:r>
      <w:r>
        <w:t>am</w:t>
      </w:r>
      <w:r>
        <w:rPr>
          <w:spacing w:val="41"/>
        </w:rPr>
        <w:t xml:space="preserve"> </w:t>
      </w:r>
      <w:r>
        <w:t xml:space="preserve">speaking </w:t>
      </w:r>
      <w:r>
        <w:rPr>
          <w:spacing w:val="5"/>
        </w:rPr>
        <w:t xml:space="preserve"> </w:t>
      </w:r>
      <w:r>
        <w:t xml:space="preserve">the </w:t>
      </w:r>
      <w:r>
        <w:rPr>
          <w:spacing w:val="1"/>
        </w:rPr>
        <w:t xml:space="preserve"> </w:t>
      </w:r>
      <w:r>
        <w:t xml:space="preserve">truth </w:t>
      </w:r>
      <w:r>
        <w:rPr>
          <w:spacing w:val="27"/>
        </w:rPr>
        <w:t xml:space="preserve"> </w:t>
      </w:r>
      <w:r>
        <w:rPr>
          <w:w w:val="105"/>
        </w:rPr>
        <w:t xml:space="preserve">when </w:t>
      </w:r>
      <w:r>
        <w:t>I</w:t>
      </w:r>
      <w:r>
        <w:rPr>
          <w:spacing w:val="12"/>
        </w:rPr>
        <w:t xml:space="preserve"> </w:t>
      </w:r>
      <w:r>
        <w:t>say</w:t>
      </w:r>
      <w:r>
        <w:rPr>
          <w:spacing w:val="7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I</w:t>
      </w:r>
      <w:r>
        <w:rPr>
          <w:spacing w:val="12"/>
        </w:rPr>
        <w:t xml:space="preserve"> </w:t>
      </w:r>
      <w:r>
        <w:t>did</w:t>
      </w:r>
      <w:r>
        <w:rPr>
          <w:spacing w:val="25"/>
        </w:rPr>
        <w:t xml:space="preserve"> </w:t>
      </w:r>
      <w:r>
        <w:t>not</w:t>
      </w:r>
      <w:r>
        <w:rPr>
          <w:spacing w:val="32"/>
        </w:rPr>
        <w:t xml:space="preserve"> </w:t>
      </w:r>
      <w:r>
        <w:t>stay</w:t>
      </w:r>
      <w:r>
        <w:rPr>
          <w:spacing w:val="15"/>
        </w:rPr>
        <w:t xml:space="preserve"> </w:t>
      </w:r>
      <w:r>
        <w:t>awake</w:t>
      </w:r>
      <w:r>
        <w:rPr>
          <w:spacing w:val="17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>night</w:t>
      </w:r>
      <w:r>
        <w:rPr>
          <w:spacing w:val="37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any</w:t>
      </w:r>
      <w:r>
        <w:rPr>
          <w:spacing w:val="18"/>
        </w:rPr>
        <w:t xml:space="preserve"> </w:t>
      </w:r>
      <w:r>
        <w:t>other</w:t>
      </w:r>
      <w:r>
        <w:rPr>
          <w:spacing w:val="41"/>
        </w:rPr>
        <w:t xml:space="preserve"> </w:t>
      </w:r>
      <w:r>
        <w:rPr>
          <w:w w:val="101"/>
        </w:rPr>
        <w:t xml:space="preserve">girl. </w:t>
      </w:r>
      <w:r>
        <w:t>My</w:t>
      </w:r>
      <w:r>
        <w:rPr>
          <w:spacing w:val="-12"/>
        </w:rPr>
        <w:t xml:space="preserve"> </w:t>
      </w:r>
      <w:r>
        <w:t>reddish</w:t>
      </w:r>
      <w:r>
        <w:rPr>
          <w:spacing w:val="31"/>
        </w:rPr>
        <w:t xml:space="preserve"> </w:t>
      </w:r>
      <w:r>
        <w:t>eyes</w:t>
      </w:r>
      <w:r>
        <w:rPr>
          <w:spacing w:val="-2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closing</w:t>
      </w:r>
      <w:r>
        <w:rPr>
          <w:spacing w:val="14"/>
        </w:rPr>
        <w:t xml:space="preserve"> </w:t>
      </w:r>
      <w:r>
        <w:t>simply</w:t>
      </w:r>
      <w:r>
        <w:rPr>
          <w:spacing w:val="13"/>
        </w:rPr>
        <w:t xml:space="preserve"> </w:t>
      </w:r>
      <w:r>
        <w:t>because</w:t>
      </w:r>
      <w:r>
        <w:rPr>
          <w:spacing w:val="15"/>
        </w:rPr>
        <w:t xml:space="preserve"> </w:t>
      </w:r>
      <w:r>
        <w:rPr>
          <w:w w:val="92"/>
        </w:rPr>
        <w:t>I’m</w:t>
      </w:r>
      <w:r>
        <w:rPr>
          <w:spacing w:val="6"/>
          <w:w w:val="92"/>
        </w:rPr>
        <w:t xml:space="preserve"> </w:t>
      </w:r>
      <w:r>
        <w:rPr>
          <w:w w:val="104"/>
        </w:rPr>
        <w:t>tired.”</w:t>
      </w:r>
    </w:p>
    <w:p w14:paraId="31982F48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365AAFF4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</w:t>
      </w:r>
    </w:p>
    <w:p w14:paraId="501CF277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018E9C5F" w14:textId="77777777" w:rsidR="00150366" w:rsidRDefault="00000000">
      <w:pPr>
        <w:spacing w:line="250" w:lineRule="auto"/>
        <w:ind w:left="365" w:right="325"/>
      </w:pPr>
      <w:r>
        <w:rPr>
          <w:i/>
          <w:spacing w:val="-4"/>
        </w:rPr>
        <w:t xml:space="preserve">kajjala-malina-vilocana-cumbana-viracita-nélima-rüpam </w:t>
      </w:r>
      <w:r>
        <w:rPr>
          <w:i/>
          <w:spacing w:val="-4"/>
          <w:w w:val="95"/>
        </w:rPr>
        <w:t>daçana-vasana</w:t>
      </w:r>
      <w:r>
        <w:rPr>
          <w:i/>
          <w:w w:val="95"/>
        </w:rPr>
        <w:t>m</w:t>
      </w:r>
      <w:r>
        <w:rPr>
          <w:i/>
          <w:spacing w:val="6"/>
          <w:w w:val="95"/>
        </w:rPr>
        <w:t xml:space="preserve"> </w:t>
      </w:r>
      <w:r>
        <w:rPr>
          <w:i/>
          <w:spacing w:val="-4"/>
        </w:rPr>
        <w:t>aruëa</w:t>
      </w:r>
      <w:r>
        <w:rPr>
          <w:i/>
        </w:rPr>
        <w:t>à</w:t>
      </w:r>
      <w:r>
        <w:rPr>
          <w:i/>
          <w:spacing w:val="43"/>
        </w:rPr>
        <w:t xml:space="preserve"> </w:t>
      </w:r>
      <w:r>
        <w:rPr>
          <w:i/>
          <w:spacing w:val="-4"/>
        </w:rPr>
        <w:t>tav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4"/>
          <w:w w:val="92"/>
        </w:rPr>
        <w:t>kåñë</w:t>
      </w:r>
      <w:r>
        <w:rPr>
          <w:i/>
          <w:w w:val="92"/>
        </w:rPr>
        <w:t xml:space="preserve">a </w:t>
      </w:r>
      <w:r>
        <w:rPr>
          <w:i/>
          <w:spacing w:val="-4"/>
        </w:rPr>
        <w:t>tanot</w:t>
      </w:r>
      <w:r>
        <w:rPr>
          <w:i/>
        </w:rPr>
        <w:t>i</w:t>
      </w:r>
      <w:r>
        <w:rPr>
          <w:i/>
          <w:spacing w:val="-13"/>
        </w:rPr>
        <w:t xml:space="preserve"> </w:t>
      </w:r>
      <w:r>
        <w:rPr>
          <w:i/>
          <w:spacing w:val="-4"/>
        </w:rPr>
        <w:t>tano</w:t>
      </w:r>
      <w:r>
        <w:rPr>
          <w:i/>
        </w:rPr>
        <w:t>r</w:t>
      </w:r>
      <w:r>
        <w:rPr>
          <w:i/>
          <w:spacing w:val="-17"/>
        </w:rPr>
        <w:t xml:space="preserve"> </w:t>
      </w:r>
      <w:r>
        <w:rPr>
          <w:i/>
          <w:spacing w:val="-4"/>
        </w:rPr>
        <w:t>anurüpam</w:t>
      </w:r>
    </w:p>
    <w:p w14:paraId="57119385" w14:textId="77777777" w:rsidR="00150366" w:rsidRDefault="00000000">
      <w:pPr>
        <w:ind w:left="2683"/>
      </w:pPr>
      <w:r>
        <w:rPr>
          <w:i/>
          <w:spacing w:val="-4"/>
        </w:rPr>
        <w:t>har</w:t>
      </w:r>
      <w:r>
        <w:rPr>
          <w:i/>
        </w:rPr>
        <w:t>i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har</w:t>
      </w:r>
      <w:r>
        <w:rPr>
          <w:i/>
        </w:rPr>
        <w:t>i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yäh</w:t>
      </w:r>
      <w:r>
        <w:rPr>
          <w:i/>
        </w:rPr>
        <w:t>i</w:t>
      </w:r>
      <w:r>
        <w:rPr>
          <w:i/>
          <w:spacing w:val="-5"/>
        </w:rPr>
        <w:t xml:space="preserve"> </w:t>
      </w:r>
      <w:r>
        <w:rPr>
          <w:i/>
          <w:spacing w:val="-4"/>
          <w:w w:val="97"/>
        </w:rPr>
        <w:t>mädhava..</w:t>
      </w:r>
      <w:r>
        <w:rPr>
          <w:i/>
          <w:w w:val="97"/>
        </w:rPr>
        <w:t>.</w:t>
      </w:r>
      <w:r>
        <w:rPr>
          <w:i/>
          <w:spacing w:val="1"/>
          <w:w w:val="97"/>
        </w:rPr>
        <w:t xml:space="preserve"> </w:t>
      </w:r>
      <w:r>
        <w:rPr>
          <w:spacing w:val="-4"/>
          <w:w w:val="111"/>
        </w:rPr>
        <w:t>(2)</w:t>
      </w:r>
    </w:p>
    <w:p w14:paraId="58553932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58801D56" w14:textId="77777777" w:rsidR="00150366" w:rsidRDefault="00000000">
      <w:pPr>
        <w:spacing w:line="240" w:lineRule="exact"/>
        <w:ind w:left="120" w:right="89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4"/>
          <w:w w:val="89"/>
        </w:rPr>
        <w:t>“You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beautifu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re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lips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raimen</w:t>
      </w:r>
      <w:r>
        <w:rPr>
          <w:rFonts w:ascii="Book Antiqua" w:eastAsia="Book Antiqua" w:hAnsi="Book Antiqua" w:cs="Book Antiqua"/>
          <w:b/>
          <w:w w:val="92"/>
        </w:rPr>
        <w:t>t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teeth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have </w:t>
      </w:r>
      <w:r>
        <w:rPr>
          <w:rFonts w:ascii="Book Antiqua" w:eastAsia="Book Antiqua" w:hAnsi="Book Antiqua" w:cs="Book Antiqua"/>
          <w:b/>
          <w:spacing w:val="-4"/>
          <w:w w:val="89"/>
        </w:rPr>
        <w:t>becom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blackis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lik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body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Mädhava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fro</w:t>
      </w:r>
      <w:r>
        <w:rPr>
          <w:rFonts w:ascii="Book Antiqua" w:eastAsia="Book Antiqua" w:hAnsi="Book Antiqua" w:cs="Book Antiqua"/>
          <w:b/>
          <w:w w:val="89"/>
        </w:rPr>
        <w:t>m</w:t>
      </w:r>
      <w:r>
        <w:rPr>
          <w:rFonts w:ascii="Book Antiqua" w:eastAsia="Book Antiqua" w:hAnsi="Book Antiqua" w:cs="Book Antiqua"/>
          <w:b/>
          <w:spacing w:val="2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kissin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her </w:t>
      </w:r>
      <w:r>
        <w:rPr>
          <w:rFonts w:ascii="Book Antiqua" w:eastAsia="Book Antiqua" w:hAnsi="Book Antiqua" w:cs="Book Antiqua"/>
          <w:b/>
          <w:i/>
          <w:spacing w:val="-4"/>
          <w:w w:val="88"/>
        </w:rPr>
        <w:t>kajjala</w:t>
      </w:r>
      <w:r>
        <w:rPr>
          <w:rFonts w:ascii="Book Antiqua" w:eastAsia="Book Antiqua" w:hAnsi="Book Antiqua" w:cs="Book Antiqua"/>
          <w:b/>
          <w:spacing w:val="-4"/>
          <w:w w:val="88"/>
        </w:rPr>
        <w:t>-annointe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1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eyes.”</w:t>
      </w:r>
    </w:p>
    <w:p w14:paraId="45F254D8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CADABD2" w14:textId="77777777" w:rsidR="00150366" w:rsidRDefault="00150366">
      <w:pPr>
        <w:spacing w:line="200" w:lineRule="exact"/>
      </w:pPr>
    </w:p>
    <w:p w14:paraId="2DA590D3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3B1BA1B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143D7447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6"/>
        </w:rPr>
        <w:t>Thinkin</w:t>
      </w:r>
      <w:r>
        <w:t>g</w:t>
      </w:r>
      <w:r>
        <w:rPr>
          <w:spacing w:val="32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19"/>
        </w:rPr>
        <w:t xml:space="preserve"> </w:t>
      </w:r>
      <w:r>
        <w:rPr>
          <w:spacing w:val="-6"/>
        </w:rPr>
        <w:t>Mädhav</w:t>
      </w:r>
      <w:r>
        <w:t>a</w:t>
      </w:r>
      <w:r>
        <w:rPr>
          <w:spacing w:val="2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6"/>
        </w:rPr>
        <w:t xml:space="preserve"> </w:t>
      </w:r>
      <w:r>
        <w:rPr>
          <w:spacing w:val="-6"/>
        </w:rPr>
        <w:t>betraye</w:t>
      </w:r>
      <w:r>
        <w:t>d</w:t>
      </w:r>
      <w:r>
        <w:rPr>
          <w:spacing w:val="16"/>
        </w:rPr>
        <w:t xml:space="preserve"> </w:t>
      </w:r>
      <w:r>
        <w:rPr>
          <w:spacing w:val="-6"/>
        </w:rPr>
        <w:t>Her</w:t>
      </w:r>
      <w:r>
        <w:t>,</w:t>
      </w:r>
      <w:r>
        <w:rPr>
          <w:spacing w:val="2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7"/>
          <w:w w:val="77"/>
        </w:rPr>
        <w:t xml:space="preserve"> </w:t>
      </w:r>
      <w:r>
        <w:rPr>
          <w:spacing w:val="-6"/>
        </w:rPr>
        <w:t>Rädh</w:t>
      </w:r>
      <w:r>
        <w:t xml:space="preserve">ä </w:t>
      </w:r>
      <w:r>
        <w:rPr>
          <w:spacing w:val="-6"/>
          <w:w w:val="102"/>
        </w:rPr>
        <w:t xml:space="preserve">pierces </w:t>
      </w:r>
      <w:r>
        <w:rPr>
          <w:spacing w:val="-6"/>
        </w:rPr>
        <w:t>Hi</w:t>
      </w:r>
      <w:r>
        <w:t>m</w:t>
      </w:r>
      <w:r>
        <w:rPr>
          <w:spacing w:val="10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4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3"/>
        </w:rPr>
        <w:t xml:space="preserve"> </w:t>
      </w:r>
      <w:r>
        <w:rPr>
          <w:spacing w:val="-6"/>
        </w:rPr>
        <w:t>mos</w:t>
      </w:r>
      <w:r>
        <w:t>t</w:t>
      </w:r>
      <w:r>
        <w:rPr>
          <w:spacing w:val="19"/>
        </w:rPr>
        <w:t xml:space="preserve"> </w:t>
      </w:r>
      <w:r>
        <w:rPr>
          <w:spacing w:val="-6"/>
        </w:rPr>
        <w:t>vulnerabl</w:t>
      </w:r>
      <w:r>
        <w:t>e</w:t>
      </w:r>
      <w:r>
        <w:rPr>
          <w:spacing w:val="28"/>
        </w:rPr>
        <w:t xml:space="preserve"> </w:t>
      </w:r>
      <w:r>
        <w:rPr>
          <w:spacing w:val="-6"/>
        </w:rPr>
        <w:t>spot</w:t>
      </w:r>
      <w:r>
        <w:t>,</w:t>
      </w:r>
      <w:r>
        <w:rPr>
          <w:spacing w:val="22"/>
        </w:rPr>
        <w:t xml:space="preserve"> </w:t>
      </w:r>
      <w:r>
        <w:rPr>
          <w:spacing w:val="-6"/>
        </w:rPr>
        <w:t>maimin</w:t>
      </w:r>
      <w:r>
        <w:t>g</w:t>
      </w:r>
      <w:r>
        <w:rPr>
          <w:spacing w:val="24"/>
        </w:rPr>
        <w:t xml:space="preserve"> </w:t>
      </w:r>
      <w:r>
        <w:rPr>
          <w:spacing w:val="-6"/>
        </w:rPr>
        <w:t>Hi</w:t>
      </w:r>
      <w:r>
        <w:t>m</w:t>
      </w:r>
      <w:r>
        <w:rPr>
          <w:spacing w:val="10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2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6"/>
          <w:w w:val="102"/>
        </w:rPr>
        <w:t xml:space="preserve">shafts </w:t>
      </w:r>
      <w:r>
        <w:rPr>
          <w:spacing w:val="-2"/>
        </w:rPr>
        <w:t>o</w:t>
      </w:r>
      <w:r>
        <w:t>f</w:t>
      </w:r>
      <w:r>
        <w:rPr>
          <w:spacing w:val="22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33"/>
        </w:rPr>
        <w:t xml:space="preserve"> </w:t>
      </w:r>
      <w:r>
        <w:rPr>
          <w:spacing w:val="-2"/>
        </w:rPr>
        <w:t>scathin</w:t>
      </w:r>
      <w:r>
        <w:t xml:space="preserve">g </w:t>
      </w:r>
      <w:r>
        <w:rPr>
          <w:spacing w:val="4"/>
        </w:rPr>
        <w:t xml:space="preserve"> </w:t>
      </w:r>
      <w:r>
        <w:rPr>
          <w:spacing w:val="-2"/>
        </w:rPr>
        <w:t>insinuations</w:t>
      </w:r>
      <w:r>
        <w:t xml:space="preserve">. </w:t>
      </w:r>
      <w:r>
        <w:rPr>
          <w:spacing w:val="28"/>
        </w:rPr>
        <w:t xml:space="preserve"> </w:t>
      </w:r>
      <w:r>
        <w:rPr>
          <w:spacing w:val="-2"/>
        </w:rPr>
        <w:t>“Çyäma</w:t>
      </w:r>
      <w:r>
        <w:t>!</w:t>
      </w:r>
      <w:r>
        <w:rPr>
          <w:spacing w:val="-9"/>
        </w:rPr>
        <w:t xml:space="preserve"> </w:t>
      </w:r>
      <w:r>
        <w:rPr>
          <w:spacing w:val="-2"/>
        </w:rPr>
        <w:t>Ther</w:t>
      </w:r>
      <w:r>
        <w:t>e</w:t>
      </w:r>
      <w:r>
        <w:rPr>
          <w:spacing w:val="4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n</w:t>
      </w:r>
      <w:r>
        <w:t>o</w:t>
      </w:r>
      <w:r>
        <w:rPr>
          <w:spacing w:val="41"/>
        </w:rPr>
        <w:t xml:space="preserve"> </w:t>
      </w:r>
      <w:r>
        <w:rPr>
          <w:spacing w:val="-2"/>
        </w:rPr>
        <w:t>nee</w:t>
      </w:r>
      <w:r>
        <w:t>d</w:t>
      </w:r>
      <w:r>
        <w:rPr>
          <w:spacing w:val="46"/>
        </w:rPr>
        <w:t xml:space="preserve"> </w:t>
      </w:r>
      <w:r>
        <w:rPr>
          <w:spacing w:val="-2"/>
          <w:w w:val="101"/>
        </w:rPr>
        <w:t xml:space="preserve">for </w:t>
      </w:r>
      <w:r>
        <w:rPr>
          <w:spacing w:val="-2"/>
        </w:rPr>
        <w:t>deceit</w:t>
      </w:r>
      <w:r>
        <w:t>.</w:t>
      </w:r>
      <w:r>
        <w:rPr>
          <w:spacing w:val="27"/>
        </w:rPr>
        <w:t xml:space="preserve"> </w:t>
      </w:r>
      <w:r>
        <w:rPr>
          <w:spacing w:val="-2"/>
        </w:rPr>
        <w:t>I</w:t>
      </w:r>
      <w:r>
        <w:t>f</w:t>
      </w:r>
      <w:r>
        <w:rPr>
          <w:spacing w:val="3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6"/>
        </w:rPr>
        <w:t xml:space="preserve"> </w:t>
      </w:r>
      <w:r>
        <w:rPr>
          <w:spacing w:val="-2"/>
        </w:rPr>
        <w:t>say</w:t>
      </w:r>
      <w:r>
        <w:t>,</w:t>
      </w:r>
      <w:r>
        <w:rPr>
          <w:spacing w:val="8"/>
        </w:rPr>
        <w:t xml:space="preserve"> </w:t>
      </w:r>
      <w:r>
        <w:rPr>
          <w:spacing w:val="-2"/>
          <w:w w:val="76"/>
        </w:rPr>
        <w:t>‘</w:t>
      </w:r>
      <w:r>
        <w:rPr>
          <w:w w:val="76"/>
        </w:rPr>
        <w:t>I</w:t>
      </w:r>
      <w:r>
        <w:rPr>
          <w:spacing w:val="24"/>
          <w:w w:val="76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31"/>
        </w:rPr>
        <w:t xml:space="preserve"> </w:t>
      </w:r>
      <w:r>
        <w:rPr>
          <w:spacing w:val="-2"/>
        </w:rPr>
        <w:t>spen</w:t>
      </w:r>
      <w:r>
        <w:t>t</w:t>
      </w:r>
      <w:r>
        <w:rPr>
          <w:spacing w:val="3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nigh</w:t>
      </w:r>
      <w:r>
        <w:t>t</w:t>
      </w:r>
      <w:r>
        <w:rPr>
          <w:spacing w:val="36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9"/>
        </w:rPr>
        <w:t xml:space="preserve"> </w:t>
      </w:r>
      <w:r>
        <w:rPr>
          <w:spacing w:val="-2"/>
        </w:rPr>
        <w:t>an</w:t>
      </w:r>
      <w:r>
        <w:t>y</w:t>
      </w:r>
      <w:r>
        <w:rPr>
          <w:spacing w:val="17"/>
        </w:rPr>
        <w:t xml:space="preserve"> </w:t>
      </w:r>
      <w:r>
        <w:rPr>
          <w:spacing w:val="-2"/>
          <w:w w:val="107"/>
        </w:rPr>
        <w:t xml:space="preserve">other </w:t>
      </w:r>
      <w:r>
        <w:rPr>
          <w:spacing w:val="-2"/>
        </w:rPr>
        <w:t>lover,</w:t>
      </w:r>
      <w:r>
        <w:t>’</w:t>
      </w:r>
      <w:r>
        <w:rPr>
          <w:spacing w:val="-5"/>
        </w:rPr>
        <w:t xml:space="preserve"> </w:t>
      </w:r>
      <w:r>
        <w:rPr>
          <w:spacing w:val="-2"/>
        </w:rPr>
        <w:t>why</w:t>
      </w:r>
      <w:r>
        <w:t>,</w:t>
      </w:r>
      <w:r>
        <w:rPr>
          <w:spacing w:val="24"/>
        </w:rPr>
        <w:t xml:space="preserve"> </w:t>
      </w:r>
      <w:r>
        <w:rPr>
          <w:spacing w:val="-2"/>
        </w:rPr>
        <w:t>then</w:t>
      </w:r>
      <w:r>
        <w:t>,</w:t>
      </w:r>
      <w:r>
        <w:rPr>
          <w:spacing w:val="48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8"/>
        </w:rPr>
        <w:t xml:space="preserve"> </w:t>
      </w:r>
      <w:r>
        <w:rPr>
          <w:spacing w:val="-2"/>
        </w:rPr>
        <w:t>eye</w:t>
      </w:r>
      <w:r>
        <w:t>s</w:t>
      </w:r>
      <w:r>
        <w:rPr>
          <w:spacing w:val="12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20"/>
        </w:rPr>
        <w:t xml:space="preserve"> </w:t>
      </w:r>
      <w:r>
        <w:rPr>
          <w:spacing w:val="-2"/>
        </w:rPr>
        <w:t>red</w:t>
      </w:r>
      <w:r>
        <w:t>?</w:t>
      </w:r>
      <w:r>
        <w:rPr>
          <w:spacing w:val="30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8"/>
        </w:rPr>
        <w:t xml:space="preserve"> </w:t>
      </w:r>
      <w:r>
        <w:rPr>
          <w:i/>
          <w:spacing w:val="-2"/>
        </w:rPr>
        <w:t>prem</w:t>
      </w:r>
      <w:r>
        <w:rPr>
          <w:i/>
        </w:rPr>
        <w:t>a</w:t>
      </w:r>
      <w:r>
        <w:rPr>
          <w:i/>
          <w:spacing w:val="1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18"/>
        </w:rPr>
        <w:t xml:space="preserve"> </w:t>
      </w:r>
      <w:r>
        <w:rPr>
          <w:spacing w:val="-2"/>
          <w:w w:val="108"/>
        </w:rPr>
        <w:t xml:space="preserve">that </w:t>
      </w:r>
      <w:r>
        <w:rPr>
          <w:spacing w:val="-2"/>
        </w:rPr>
        <w:t>provocativ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belove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radiate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16"/>
        </w:rPr>
        <w:t xml:space="preserve"> </w:t>
      </w:r>
      <w:r>
        <w:rPr>
          <w:spacing w:val="-2"/>
        </w:rPr>
        <w:t>You</w:t>
      </w:r>
      <w:r>
        <w:t xml:space="preserve">r </w:t>
      </w:r>
      <w:r>
        <w:rPr>
          <w:spacing w:val="-2"/>
        </w:rPr>
        <w:t>eye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eve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now.</w:t>
      </w:r>
      <w:r>
        <w:t>”</w:t>
      </w:r>
      <w:r>
        <w:rPr>
          <w:spacing w:val="18"/>
        </w:rPr>
        <w:t xml:space="preserve"> </w:t>
      </w:r>
      <w:r>
        <w:rPr>
          <w:spacing w:val="-2"/>
          <w:w w:val="78"/>
        </w:rPr>
        <w:t xml:space="preserve">Çré </w:t>
      </w:r>
      <w:r>
        <w:rPr>
          <w:spacing w:val="-4"/>
          <w:w w:val="94"/>
        </w:rPr>
        <w:t>Kåñë</w:t>
      </w:r>
      <w:r>
        <w:rPr>
          <w:w w:val="94"/>
        </w:rPr>
        <w:t>a</w:t>
      </w:r>
      <w:r>
        <w:rPr>
          <w:spacing w:val="12"/>
          <w:w w:val="94"/>
        </w:rPr>
        <w:t xml:space="preserve"> </w:t>
      </w:r>
      <w:r>
        <w:rPr>
          <w:spacing w:val="-4"/>
        </w:rPr>
        <w:t>replies</w:t>
      </w:r>
      <w:r>
        <w:t>,</w:t>
      </w:r>
      <w:r>
        <w:rPr>
          <w:spacing w:val="17"/>
        </w:rPr>
        <w:t xml:space="preserve"> </w:t>
      </w:r>
      <w:r>
        <w:rPr>
          <w:spacing w:val="-4"/>
        </w:rPr>
        <w:t>“</w:t>
      </w:r>
      <w:r>
        <w:rPr>
          <w:i/>
          <w:spacing w:val="-4"/>
        </w:rPr>
        <w:t>Priya</w:t>
      </w:r>
      <w:r>
        <w:t>,</w:t>
      </w:r>
      <w:r>
        <w:rPr>
          <w:spacing w:val="-10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-9"/>
        </w:rPr>
        <w:t xml:space="preserve"> </w:t>
      </w:r>
      <w:r>
        <w:rPr>
          <w:spacing w:val="-4"/>
        </w:rPr>
        <w:t>dearest</w:t>
      </w:r>
      <w:r>
        <w:t>!</w:t>
      </w:r>
      <w:r>
        <w:rPr>
          <w:spacing w:val="30"/>
        </w:rPr>
        <w:t xml:space="preserve"> </w:t>
      </w:r>
      <w:r>
        <w:t>I</w:t>
      </w:r>
      <w:r>
        <w:rPr>
          <w:spacing w:val="5"/>
        </w:rPr>
        <w:t xml:space="preserve"> </w:t>
      </w:r>
      <w:r>
        <w:rPr>
          <w:spacing w:val="-4"/>
        </w:rPr>
        <w:t>a</w:t>
      </w:r>
      <w:r>
        <w:t>m</w:t>
      </w:r>
      <w:r>
        <w:rPr>
          <w:spacing w:val="12"/>
        </w:rPr>
        <w:t xml:space="preserve"> </w:t>
      </w:r>
      <w:r>
        <w:rPr>
          <w:spacing w:val="-4"/>
        </w:rPr>
        <w:t>tellin</w:t>
      </w:r>
      <w:r>
        <w:t>g</w:t>
      </w:r>
      <w:r>
        <w:rPr>
          <w:spacing w:val="20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truth</w:t>
      </w:r>
      <w:r>
        <w:t>.</w:t>
      </w:r>
      <w:r>
        <w:rPr>
          <w:spacing w:val="48"/>
        </w:rPr>
        <w:t xml:space="preserve"> </w:t>
      </w:r>
      <w:r>
        <w:t xml:space="preserve">I </w:t>
      </w:r>
      <w:r>
        <w:rPr>
          <w:spacing w:val="-6"/>
        </w:rPr>
        <w:t>hav</w:t>
      </w:r>
      <w:r>
        <w:t>e</w:t>
      </w:r>
      <w:r>
        <w:rPr>
          <w:spacing w:val="3"/>
        </w:rPr>
        <w:t xml:space="preserve"> </w:t>
      </w:r>
      <w:r>
        <w:rPr>
          <w:spacing w:val="-6"/>
        </w:rPr>
        <w:t>no</w:t>
      </w:r>
      <w:r>
        <w:t>t</w:t>
      </w:r>
      <w:r>
        <w:rPr>
          <w:spacing w:val="15"/>
        </w:rPr>
        <w:t xml:space="preserve"> </w:t>
      </w:r>
      <w:r>
        <w:rPr>
          <w:spacing w:val="-6"/>
        </w:rPr>
        <w:t>bee</w:t>
      </w:r>
      <w:r>
        <w:t>n</w:t>
      </w:r>
      <w:r>
        <w:rPr>
          <w:spacing w:val="10"/>
        </w:rPr>
        <w:t xml:space="preserve"> </w:t>
      </w:r>
      <w:r>
        <w:rPr>
          <w:spacing w:val="-6"/>
        </w:rPr>
        <w:t>awak</w:t>
      </w:r>
      <w:r>
        <w:t xml:space="preserve">e </w:t>
      </w:r>
      <w:r>
        <w:rPr>
          <w:spacing w:val="-6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6"/>
        </w:rPr>
        <w:t>whol</w:t>
      </w:r>
      <w:r>
        <w:t>e</w:t>
      </w:r>
      <w:r>
        <w:rPr>
          <w:spacing w:val="10"/>
        </w:rPr>
        <w:t xml:space="preserve"> </w:t>
      </w:r>
      <w:r>
        <w:rPr>
          <w:spacing w:val="-6"/>
        </w:rPr>
        <w:t>nigh</w:t>
      </w:r>
      <w:r>
        <w:t>t</w:t>
      </w:r>
      <w:r>
        <w:rPr>
          <w:spacing w:val="20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13"/>
        </w:rPr>
        <w:t xml:space="preserve"> </w:t>
      </w:r>
      <w:r>
        <w:rPr>
          <w:spacing w:val="-6"/>
        </w:rPr>
        <w:t>anothe</w:t>
      </w:r>
      <w:r>
        <w:t>r</w:t>
      </w:r>
      <w:r>
        <w:rPr>
          <w:spacing w:val="31"/>
        </w:rPr>
        <w:t xml:space="preserve"> </w:t>
      </w:r>
      <w:r>
        <w:rPr>
          <w:spacing w:val="-6"/>
        </w:rPr>
        <w:t>girl</w:t>
      </w:r>
      <w:r>
        <w:t>.</w:t>
      </w:r>
      <w:r>
        <w:rPr>
          <w:spacing w:val="-2"/>
        </w:rPr>
        <w:t xml:space="preserve"> </w:t>
      </w:r>
      <w:r>
        <w:rPr>
          <w:spacing w:val="-6"/>
        </w:rPr>
        <w:t>M</w:t>
      </w:r>
      <w:r>
        <w:t>y</w:t>
      </w:r>
      <w:r>
        <w:rPr>
          <w:spacing w:val="-19"/>
        </w:rPr>
        <w:t xml:space="preserve"> </w:t>
      </w:r>
      <w:r>
        <w:rPr>
          <w:spacing w:val="-6"/>
        </w:rPr>
        <w:t xml:space="preserve">eyes </w:t>
      </w:r>
      <w:r>
        <w:rPr>
          <w:spacing w:val="-4"/>
        </w:rPr>
        <w:t>ar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closin</w:t>
      </w:r>
      <w:r>
        <w:t>g</w:t>
      </w:r>
      <w:r>
        <w:rPr>
          <w:spacing w:val="12"/>
        </w:rPr>
        <w:t xml:space="preserve"> </w:t>
      </w:r>
      <w:r>
        <w:rPr>
          <w:spacing w:val="-4"/>
        </w:rPr>
        <w:t>simpl</w:t>
      </w:r>
      <w:r>
        <w:t>y</w:t>
      </w:r>
      <w:r>
        <w:rPr>
          <w:spacing w:val="11"/>
        </w:rPr>
        <w:t xml:space="preserve"> </w:t>
      </w:r>
      <w:r>
        <w:rPr>
          <w:spacing w:val="-4"/>
        </w:rPr>
        <w:t>becaus</w:t>
      </w:r>
      <w:r>
        <w:t>e</w:t>
      </w:r>
      <w:r>
        <w:rPr>
          <w:spacing w:val="13"/>
        </w:rPr>
        <w:t xml:space="preserve"> </w:t>
      </w:r>
      <w:r>
        <w:t xml:space="preserve">I </w:t>
      </w:r>
      <w:r>
        <w:rPr>
          <w:spacing w:val="-4"/>
        </w:rPr>
        <w:t>a</w:t>
      </w:r>
      <w:r>
        <w:t>m</w:t>
      </w:r>
      <w:r>
        <w:rPr>
          <w:spacing w:val="7"/>
        </w:rPr>
        <w:t xml:space="preserve"> </w:t>
      </w:r>
      <w:r>
        <w:rPr>
          <w:spacing w:val="-4"/>
        </w:rPr>
        <w:t>tired.</w:t>
      </w:r>
      <w:r>
        <w:t>”</w:t>
      </w:r>
      <w:r>
        <w:rPr>
          <w:spacing w:val="20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13"/>
          <w:w w:val="77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5"/>
        </w:rPr>
        <w:t xml:space="preserve"> </w:t>
      </w:r>
      <w:r>
        <w:rPr>
          <w:spacing w:val="-4"/>
          <w:w w:val="105"/>
        </w:rPr>
        <w:t xml:space="preserve">continues, </w:t>
      </w:r>
      <w:r>
        <w:rPr>
          <w:spacing w:val="-4"/>
        </w:rPr>
        <w:t>“The</w:t>
      </w:r>
      <w:r>
        <w:t>n</w:t>
      </w:r>
      <w:r>
        <w:rPr>
          <w:spacing w:val="30"/>
        </w:rPr>
        <w:t xml:space="preserve"> </w:t>
      </w:r>
      <w:r>
        <w:rPr>
          <w:spacing w:val="-4"/>
        </w:rPr>
        <w:t>wh</w:t>
      </w:r>
      <w:r>
        <w:t>y</w:t>
      </w:r>
      <w:r>
        <w:rPr>
          <w:spacing w:val="22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7"/>
        </w:rPr>
        <w:t xml:space="preserve"> </w:t>
      </w:r>
      <w:r>
        <w:rPr>
          <w:spacing w:val="-4"/>
        </w:rPr>
        <w:t>re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lip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>becom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blac</w:t>
      </w:r>
      <w:r>
        <w:t>k</w:t>
      </w:r>
      <w:r>
        <w:rPr>
          <w:spacing w:val="2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2"/>
        </w:rPr>
        <w:t xml:space="preserve"> </w:t>
      </w:r>
      <w:r>
        <w:rPr>
          <w:spacing w:val="-4"/>
        </w:rPr>
        <w:t>no</w:t>
      </w:r>
      <w:r>
        <w:t>w</w:t>
      </w:r>
      <w:r>
        <w:rPr>
          <w:spacing w:val="29"/>
        </w:rPr>
        <w:t xml:space="preserve"> </w:t>
      </w:r>
      <w:r>
        <w:rPr>
          <w:spacing w:val="-4"/>
          <w:w w:val="105"/>
        </w:rPr>
        <w:t xml:space="preserve">match </w:t>
      </w:r>
      <w:r>
        <w:rPr>
          <w:spacing w:val="-4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4"/>
        </w:rPr>
        <w:t>colo</w:t>
      </w:r>
      <w:r>
        <w:t>r</w:t>
      </w:r>
      <w:r>
        <w:rPr>
          <w:spacing w:val="34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14"/>
        </w:rPr>
        <w:t xml:space="preserve"> </w:t>
      </w:r>
      <w:r>
        <w:rPr>
          <w:spacing w:val="-4"/>
        </w:rPr>
        <w:t>body</w:t>
      </w:r>
      <w:r>
        <w:t>?</w:t>
      </w:r>
      <w:r>
        <w:rPr>
          <w:spacing w:val="32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29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becaus</w:t>
      </w:r>
      <w:r>
        <w:t>e</w:t>
      </w:r>
      <w:r>
        <w:rPr>
          <w:spacing w:val="35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5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bee</w:t>
      </w:r>
      <w:r>
        <w:t>n</w:t>
      </w:r>
      <w:r>
        <w:rPr>
          <w:spacing w:val="37"/>
        </w:rPr>
        <w:t xml:space="preserve"> </w:t>
      </w:r>
      <w:r>
        <w:rPr>
          <w:spacing w:val="-4"/>
          <w:w w:val="102"/>
        </w:rPr>
        <w:t xml:space="preserve">kissing </w:t>
      </w:r>
      <w:r>
        <w:rPr>
          <w:spacing w:val="-4"/>
        </w:rPr>
        <w:t>he</w:t>
      </w:r>
      <w:r>
        <w:t>r</w:t>
      </w:r>
      <w:r>
        <w:rPr>
          <w:spacing w:val="50"/>
        </w:rPr>
        <w:t xml:space="preserve"> </w:t>
      </w:r>
      <w:r>
        <w:rPr>
          <w:spacing w:val="-4"/>
        </w:rPr>
        <w:t>collyrium-smeare</w:t>
      </w:r>
      <w:r>
        <w:t xml:space="preserve">d </w:t>
      </w:r>
      <w:r>
        <w:rPr>
          <w:spacing w:val="27"/>
        </w:rPr>
        <w:t xml:space="preserve"> </w:t>
      </w:r>
      <w:r>
        <w:rPr>
          <w:spacing w:val="-4"/>
        </w:rPr>
        <w:t>eye</w:t>
      </w:r>
      <w:r>
        <w:t>s</w:t>
      </w:r>
      <w:r>
        <w:rPr>
          <w:spacing w:val="28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32"/>
        </w:rPr>
        <w:t xml:space="preserve"> </w:t>
      </w:r>
      <w:r>
        <w:rPr>
          <w:spacing w:val="-4"/>
        </w:rPr>
        <w:t>night</w:t>
      </w:r>
      <w:r>
        <w:t xml:space="preserve">. </w:t>
      </w:r>
      <w:r>
        <w:rPr>
          <w:spacing w:val="10"/>
        </w:rPr>
        <w:t xml:space="preserve"> </w:t>
      </w:r>
      <w:r>
        <w:rPr>
          <w:spacing w:val="-4"/>
        </w:rPr>
        <w:t>G</w:t>
      </w:r>
      <w:r>
        <w:t>o</w:t>
      </w:r>
      <w:r>
        <w:rPr>
          <w:spacing w:val="34"/>
        </w:rPr>
        <w:t xml:space="preserve"> </w:t>
      </w:r>
      <w:r>
        <w:rPr>
          <w:spacing w:val="-4"/>
        </w:rPr>
        <w:t>away</w:t>
      </w:r>
      <w:r>
        <w:t>!</w:t>
      </w:r>
      <w:r>
        <w:rPr>
          <w:spacing w:val="32"/>
        </w:rPr>
        <w:t xml:space="preserve"> </w:t>
      </w:r>
      <w:r>
        <w:rPr>
          <w:spacing w:val="-4"/>
        </w:rPr>
        <w:t>G</w:t>
      </w:r>
      <w:r>
        <w:t>o</w:t>
      </w:r>
      <w:r>
        <w:rPr>
          <w:spacing w:val="34"/>
        </w:rPr>
        <w:t xml:space="preserve"> </w:t>
      </w:r>
      <w:r>
        <w:rPr>
          <w:spacing w:val="-4"/>
        </w:rPr>
        <w:t>bac</w:t>
      </w:r>
      <w:r>
        <w:t>k</w:t>
      </w:r>
      <w:r>
        <w:rPr>
          <w:spacing w:val="43"/>
        </w:rPr>
        <w:t xml:space="preserve"> </w:t>
      </w:r>
      <w:r>
        <w:rPr>
          <w:spacing w:val="-4"/>
          <w:w w:val="107"/>
        </w:rPr>
        <w:t xml:space="preserve">to </w:t>
      </w:r>
      <w:r>
        <w:rPr>
          <w:spacing w:val="-4"/>
        </w:rPr>
        <w:t>tha</w:t>
      </w:r>
      <w:r>
        <w:t>t</w:t>
      </w:r>
      <w:r>
        <w:rPr>
          <w:spacing w:val="47"/>
        </w:rPr>
        <w:t xml:space="preserve"> </w:t>
      </w:r>
      <w:r>
        <w:rPr>
          <w:spacing w:val="-4"/>
        </w:rPr>
        <w:t>sweethear</w:t>
      </w:r>
      <w:r>
        <w:t xml:space="preserve">t </w:t>
      </w:r>
      <w:r>
        <w:rPr>
          <w:spacing w:val="7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37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34"/>
        </w:rPr>
        <w:t xml:space="preserve"> </w:t>
      </w:r>
      <w:r>
        <w:rPr>
          <w:spacing w:val="-4"/>
        </w:rPr>
        <w:t>colore</w:t>
      </w:r>
      <w:r>
        <w:t>d</w:t>
      </w:r>
      <w:r>
        <w:rPr>
          <w:spacing w:val="41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15"/>
        </w:rPr>
        <w:t xml:space="preserve"> </w:t>
      </w:r>
      <w:r>
        <w:rPr>
          <w:spacing w:val="-4"/>
        </w:rPr>
        <w:t>eyes</w:t>
      </w:r>
      <w:r>
        <w:t>,</w:t>
      </w:r>
      <w:r>
        <w:rPr>
          <w:spacing w:val="19"/>
        </w:rPr>
        <w:t xml:space="preserve"> </w:t>
      </w:r>
      <w:r>
        <w:rPr>
          <w:spacing w:val="-4"/>
        </w:rPr>
        <w:t>tinge</w:t>
      </w:r>
      <w:r>
        <w:t>d</w:t>
      </w:r>
      <w:r>
        <w:rPr>
          <w:spacing w:val="43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15"/>
        </w:rPr>
        <w:t xml:space="preserve"> </w:t>
      </w:r>
      <w:r>
        <w:rPr>
          <w:spacing w:val="-4"/>
          <w:w w:val="102"/>
        </w:rPr>
        <w:t xml:space="preserve">lips </w:t>
      </w:r>
      <w:r>
        <w:rPr>
          <w:spacing w:val="-6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6"/>
        </w:rPr>
        <w:t>showere</w:t>
      </w:r>
      <w:r>
        <w:t>d</w:t>
      </w:r>
      <w:r>
        <w:rPr>
          <w:spacing w:val="32"/>
        </w:rPr>
        <w:t xml:space="preserve"> </w:t>
      </w:r>
      <w:r>
        <w:rPr>
          <w:spacing w:val="-6"/>
        </w:rPr>
        <w:t>Yo</w:t>
      </w:r>
      <w:r>
        <w:t>u</w:t>
      </w:r>
      <w:r>
        <w:rPr>
          <w:spacing w:val="-8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27"/>
        </w:rPr>
        <w:t xml:space="preserve"> </w:t>
      </w:r>
      <w:r>
        <w:rPr>
          <w:spacing w:val="-6"/>
        </w:rPr>
        <w:t>favor</w:t>
      </w:r>
      <w:r>
        <w:t>s</w:t>
      </w:r>
      <w:r>
        <w:rPr>
          <w:spacing w:val="9"/>
        </w:rPr>
        <w:t xml:space="preserve"> </w:t>
      </w:r>
      <w:r>
        <w:rPr>
          <w:spacing w:val="-6"/>
        </w:rPr>
        <w:t>al</w:t>
      </w:r>
      <w:r>
        <w:t>l</w:t>
      </w:r>
      <w:r>
        <w:rPr>
          <w:spacing w:val="9"/>
        </w:rPr>
        <w:t xml:space="preserve"> </w:t>
      </w:r>
      <w:r>
        <w:rPr>
          <w:spacing w:val="-6"/>
        </w:rPr>
        <w:t>night</w:t>
      </w:r>
      <w:r>
        <w:t>.</w:t>
      </w:r>
      <w:r>
        <w:rPr>
          <w:spacing w:val="37"/>
        </w:rPr>
        <w:t xml:space="preserve"> </w:t>
      </w:r>
      <w:r>
        <w:rPr>
          <w:spacing w:val="-6"/>
        </w:rPr>
        <w:t>D</w:t>
      </w:r>
      <w:r>
        <w:t>o</w:t>
      </w:r>
      <w:r>
        <w:rPr>
          <w:spacing w:val="9"/>
        </w:rPr>
        <w:t xml:space="preserve"> </w:t>
      </w:r>
      <w:r>
        <w:rPr>
          <w:spacing w:val="-6"/>
        </w:rPr>
        <w:t>no</w:t>
      </w:r>
      <w:r>
        <w:t>t</w:t>
      </w:r>
      <w:r>
        <w:rPr>
          <w:spacing w:val="29"/>
        </w:rPr>
        <w:t xml:space="preserve"> </w:t>
      </w:r>
      <w:r>
        <w:rPr>
          <w:spacing w:val="-6"/>
        </w:rPr>
        <w:t>li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6"/>
        </w:rPr>
        <w:t>Me</w:t>
      </w:r>
      <w:r>
        <w:t>.</w:t>
      </w:r>
      <w:r>
        <w:rPr>
          <w:spacing w:val="3"/>
        </w:rPr>
        <w:t xml:space="preserve"> </w:t>
      </w:r>
      <w:r>
        <w:rPr>
          <w:spacing w:val="-6"/>
          <w:w w:val="102"/>
        </w:rPr>
        <w:t xml:space="preserve">Just </w:t>
      </w:r>
      <w:r>
        <w:rPr>
          <w:spacing w:val="-6"/>
        </w:rPr>
        <w:t>go</w:t>
      </w:r>
      <w:r>
        <w:t>!</w:t>
      </w:r>
      <w:r>
        <w:rPr>
          <w:spacing w:val="13"/>
        </w:rPr>
        <w:t xml:space="preserve"> </w:t>
      </w:r>
      <w:r>
        <w:rPr>
          <w:spacing w:val="-6"/>
        </w:rPr>
        <w:t>You</w:t>
      </w:r>
      <w:r>
        <w:t>r</w:t>
      </w:r>
      <w:r>
        <w:rPr>
          <w:spacing w:val="2"/>
        </w:rPr>
        <w:t xml:space="preserve"> </w:t>
      </w:r>
      <w:r>
        <w:rPr>
          <w:spacing w:val="-6"/>
        </w:rPr>
        <w:t>eye</w:t>
      </w:r>
      <w:r>
        <w:t>s</w:t>
      </w:r>
      <w:r>
        <w:rPr>
          <w:spacing w:val="6"/>
        </w:rPr>
        <w:t xml:space="preserve"> </w:t>
      </w:r>
      <w:r>
        <w:rPr>
          <w:spacing w:val="-6"/>
        </w:rPr>
        <w:t>ar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reddis</w:t>
      </w:r>
      <w:r>
        <w:t>h</w:t>
      </w:r>
      <w:r>
        <w:rPr>
          <w:spacing w:val="39"/>
        </w:rPr>
        <w:t xml:space="preserve"> </w:t>
      </w:r>
      <w:r>
        <w:rPr>
          <w:spacing w:val="-6"/>
        </w:rPr>
        <w:t>fro</w:t>
      </w:r>
      <w:r>
        <w:t>m</w:t>
      </w:r>
      <w:r>
        <w:rPr>
          <w:spacing w:val="18"/>
        </w:rPr>
        <w:t xml:space="preserve"> </w:t>
      </w:r>
      <w:r>
        <w:rPr>
          <w:spacing w:val="-6"/>
        </w:rPr>
        <w:t>You</w:t>
      </w:r>
      <w:r>
        <w:t>r</w:t>
      </w:r>
      <w:r>
        <w:rPr>
          <w:spacing w:val="2"/>
        </w:rPr>
        <w:t xml:space="preserve"> </w:t>
      </w:r>
      <w:r>
        <w:rPr>
          <w:spacing w:val="-6"/>
        </w:rPr>
        <w:t>all-consumin</w:t>
      </w:r>
      <w:r>
        <w:t>g</w:t>
      </w:r>
      <w:r>
        <w:rPr>
          <w:spacing w:val="44"/>
        </w:rPr>
        <w:t xml:space="preserve"> </w:t>
      </w:r>
      <w:r>
        <w:rPr>
          <w:spacing w:val="-6"/>
          <w:w w:val="105"/>
        </w:rPr>
        <w:t xml:space="preserve">absorption </w:t>
      </w:r>
      <w:r>
        <w:rPr>
          <w:spacing w:val="-6"/>
        </w:rPr>
        <w:t>i</w:t>
      </w:r>
      <w:r>
        <w:t>n</w:t>
      </w:r>
      <w:r>
        <w:rPr>
          <w:spacing w:val="22"/>
        </w:rPr>
        <w:t xml:space="preserve"> </w:t>
      </w:r>
      <w:r>
        <w:rPr>
          <w:spacing w:val="-6"/>
        </w:rPr>
        <w:t>lov</w:t>
      </w:r>
      <w:r>
        <w:t>e</w:t>
      </w:r>
      <w:r>
        <w:rPr>
          <w:spacing w:val="11"/>
        </w:rPr>
        <w:t xml:space="preserve"> </w:t>
      </w:r>
      <w:r>
        <w:rPr>
          <w:spacing w:val="-6"/>
        </w:rPr>
        <w:t>play</w:t>
      </w:r>
      <w:r>
        <w:t>.</w:t>
      </w:r>
      <w:r>
        <w:rPr>
          <w:spacing w:val="15"/>
        </w:rPr>
        <w:t xml:space="preserve"> </w:t>
      </w:r>
      <w:r>
        <w:rPr>
          <w:spacing w:val="-6"/>
        </w:rPr>
        <w:t>Bein</w:t>
      </w:r>
      <w:r>
        <w:t>g</w:t>
      </w:r>
      <w:r>
        <w:rPr>
          <w:spacing w:val="-8"/>
        </w:rPr>
        <w:t xml:space="preserve"> </w:t>
      </w:r>
      <w:r>
        <w:rPr>
          <w:spacing w:val="-6"/>
        </w:rPr>
        <w:t>colore</w:t>
      </w:r>
      <w:r>
        <w:t>d</w:t>
      </w:r>
      <w:r>
        <w:rPr>
          <w:spacing w:val="29"/>
        </w:rPr>
        <w:t xml:space="preserve"> </w:t>
      </w:r>
      <w:r>
        <w:rPr>
          <w:spacing w:val="-6"/>
        </w:rPr>
        <w:t>b</w:t>
      </w:r>
      <w:r>
        <w:t>y</w:t>
      </w:r>
      <w:r>
        <w:rPr>
          <w:spacing w:val="1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6"/>
        </w:rPr>
        <w:t>rednes</w:t>
      </w:r>
      <w:r>
        <w:t>s</w:t>
      </w:r>
      <w:r>
        <w:rPr>
          <w:spacing w:val="35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6"/>
        </w:rPr>
        <w:t xml:space="preserve"> </w:t>
      </w:r>
      <w:r>
        <w:rPr>
          <w:i/>
          <w:spacing w:val="-6"/>
        </w:rPr>
        <w:t>anuräga</w:t>
      </w:r>
      <w:r>
        <w:t>,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t>y</w:t>
      </w:r>
      <w:r>
        <w:rPr>
          <w:spacing w:val="25"/>
        </w:rPr>
        <w:t xml:space="preserve"> </w:t>
      </w:r>
      <w:r>
        <w:rPr>
          <w:spacing w:val="-6"/>
          <w:w w:val="103"/>
        </w:rPr>
        <w:t xml:space="preserve">are </w:t>
      </w:r>
      <w:r>
        <w:rPr>
          <w:spacing w:val="-6"/>
        </w:rPr>
        <w:t>clearl</w:t>
      </w:r>
      <w:r>
        <w:t>y</w:t>
      </w:r>
      <w:r>
        <w:rPr>
          <w:spacing w:val="11"/>
        </w:rPr>
        <w:t xml:space="preserve"> </w:t>
      </w:r>
      <w:r>
        <w:rPr>
          <w:spacing w:val="-6"/>
        </w:rPr>
        <w:t>expressin</w:t>
      </w:r>
      <w:r>
        <w:t>g</w:t>
      </w:r>
      <w:r>
        <w:rPr>
          <w:spacing w:val="37"/>
        </w:rPr>
        <w:t xml:space="preserve"> </w:t>
      </w:r>
      <w:r>
        <w:rPr>
          <w:spacing w:val="-6"/>
        </w:rPr>
        <w:t>You</w:t>
      </w:r>
      <w:r>
        <w:t>r</w:t>
      </w:r>
      <w:r>
        <w:rPr>
          <w:spacing w:val="3"/>
        </w:rPr>
        <w:t xml:space="preserve"> </w:t>
      </w:r>
      <w:r>
        <w:rPr>
          <w:spacing w:val="-6"/>
        </w:rPr>
        <w:t>proclivit</w:t>
      </w:r>
      <w:r>
        <w:t>y</w:t>
      </w:r>
      <w:r>
        <w:rPr>
          <w:spacing w:val="27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13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35"/>
        </w:rPr>
        <w:t xml:space="preserve"> </w:t>
      </w:r>
      <w:r>
        <w:rPr>
          <w:spacing w:val="-6"/>
        </w:rPr>
        <w:t>beautifu</w:t>
      </w:r>
      <w:r>
        <w:t>l</w:t>
      </w:r>
      <w:r>
        <w:rPr>
          <w:spacing w:val="32"/>
        </w:rPr>
        <w:t xml:space="preserve"> </w:t>
      </w:r>
      <w:r>
        <w:rPr>
          <w:i/>
          <w:spacing w:val="-6"/>
          <w:w w:val="93"/>
        </w:rPr>
        <w:t>vraja-gopé</w:t>
      </w:r>
      <w:r>
        <w:rPr>
          <w:spacing w:val="-6"/>
          <w:w w:val="98"/>
        </w:rPr>
        <w:t>.”</w:t>
      </w:r>
    </w:p>
    <w:p w14:paraId="14A292CD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3BE66F21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</w:t>
      </w:r>
    </w:p>
    <w:p w14:paraId="124228B9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0F20EB9F" w14:textId="77777777" w:rsidR="00150366" w:rsidRDefault="00000000">
      <w:pPr>
        <w:spacing w:line="252" w:lineRule="auto"/>
        <w:ind w:left="120" w:right="91"/>
      </w:pPr>
      <w:r>
        <w:rPr>
          <w:i/>
          <w:spacing w:val="-6"/>
        </w:rPr>
        <w:t>vapu</w:t>
      </w:r>
      <w:r>
        <w:rPr>
          <w:i/>
        </w:rPr>
        <w:t>r</w:t>
      </w:r>
      <w:r>
        <w:rPr>
          <w:i/>
          <w:spacing w:val="2"/>
        </w:rPr>
        <w:t xml:space="preserve"> </w:t>
      </w:r>
      <w:r>
        <w:rPr>
          <w:i/>
          <w:spacing w:val="-6"/>
        </w:rPr>
        <w:t>anuharat</w:t>
      </w:r>
      <w:r>
        <w:rPr>
          <w:i/>
        </w:rPr>
        <w:t>i</w:t>
      </w:r>
      <w:r>
        <w:rPr>
          <w:i/>
          <w:spacing w:val="3"/>
        </w:rPr>
        <w:t xml:space="preserve"> </w:t>
      </w:r>
      <w:r>
        <w:rPr>
          <w:i/>
          <w:spacing w:val="-6"/>
        </w:rPr>
        <w:t>tav</w:t>
      </w:r>
      <w:r>
        <w:rPr>
          <w:i/>
        </w:rPr>
        <w:t>a</w:t>
      </w:r>
      <w:r>
        <w:rPr>
          <w:i/>
          <w:spacing w:val="4"/>
        </w:rPr>
        <w:t xml:space="preserve"> </w:t>
      </w:r>
      <w:r>
        <w:rPr>
          <w:i/>
          <w:spacing w:val="-6"/>
        </w:rPr>
        <w:t xml:space="preserve">smara-saìgarakhara-nakhara-kñata-rekham </w:t>
      </w:r>
      <w:r>
        <w:rPr>
          <w:i/>
          <w:spacing w:val="-5"/>
          <w:w w:val="98"/>
        </w:rPr>
        <w:t>marakata-çakala-kalita-kala-dhauta-lipe</w:t>
      </w:r>
      <w:r>
        <w:rPr>
          <w:i/>
          <w:w w:val="98"/>
        </w:rPr>
        <w:t>r</w:t>
      </w:r>
      <w:r>
        <w:rPr>
          <w:i/>
          <w:spacing w:val="21"/>
          <w:w w:val="98"/>
        </w:rPr>
        <w:t xml:space="preserve"> </w:t>
      </w:r>
      <w:r>
        <w:rPr>
          <w:i/>
          <w:spacing w:val="-5"/>
        </w:rPr>
        <w:t>iv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5"/>
        </w:rPr>
        <w:t>rati-jaya-lekham</w:t>
      </w:r>
    </w:p>
    <w:p w14:paraId="7CFBDEE4" w14:textId="77777777" w:rsidR="00150366" w:rsidRDefault="00000000">
      <w:pPr>
        <w:ind w:left="2925"/>
      </w:pPr>
      <w:r>
        <w:rPr>
          <w:i/>
          <w:spacing w:val="-5"/>
        </w:rPr>
        <w:t>har</w:t>
      </w:r>
      <w:r>
        <w:rPr>
          <w:i/>
        </w:rPr>
        <w:t>i</w:t>
      </w:r>
      <w:r>
        <w:rPr>
          <w:i/>
          <w:spacing w:val="-17"/>
        </w:rPr>
        <w:t xml:space="preserve"> </w:t>
      </w:r>
      <w:r>
        <w:rPr>
          <w:i/>
          <w:spacing w:val="-5"/>
        </w:rPr>
        <w:t>har</w:t>
      </w:r>
      <w:r>
        <w:rPr>
          <w:i/>
        </w:rPr>
        <w:t>i</w:t>
      </w:r>
      <w:r>
        <w:rPr>
          <w:i/>
          <w:spacing w:val="-17"/>
        </w:rPr>
        <w:t xml:space="preserve"> </w:t>
      </w:r>
      <w:r>
        <w:rPr>
          <w:i/>
          <w:spacing w:val="-5"/>
        </w:rPr>
        <w:t>yäh</w:t>
      </w:r>
      <w:r>
        <w:rPr>
          <w:i/>
        </w:rPr>
        <w:t>i</w:t>
      </w:r>
      <w:r>
        <w:rPr>
          <w:i/>
          <w:spacing w:val="-7"/>
        </w:rPr>
        <w:t xml:space="preserve"> </w:t>
      </w:r>
      <w:r>
        <w:rPr>
          <w:i/>
          <w:spacing w:val="-5"/>
          <w:w w:val="97"/>
        </w:rPr>
        <w:t>mädhava..</w:t>
      </w:r>
      <w:r>
        <w:rPr>
          <w:i/>
          <w:w w:val="97"/>
        </w:rPr>
        <w:t>.</w:t>
      </w:r>
      <w:r>
        <w:rPr>
          <w:i/>
          <w:spacing w:val="-1"/>
          <w:w w:val="97"/>
        </w:rPr>
        <w:t xml:space="preserve"> </w:t>
      </w:r>
      <w:r>
        <w:rPr>
          <w:spacing w:val="-5"/>
          <w:w w:val="111"/>
        </w:rPr>
        <w:t>(3)</w:t>
      </w:r>
    </w:p>
    <w:p w14:paraId="65A2D081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3225D27C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“Your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dark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body,</w:t>
      </w:r>
      <w:r>
        <w:rPr>
          <w:rFonts w:ascii="Book Antiqua" w:eastAsia="Book Antiqua" w:hAnsi="Book Antiqua" w:cs="Book Antiqua"/>
          <w:b/>
          <w:spacing w:val="14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scratched</w:t>
      </w:r>
      <w:r>
        <w:rPr>
          <w:rFonts w:ascii="Book Antiqua" w:eastAsia="Book Antiqua" w:hAnsi="Book Antiqua" w:cs="Book Antiqua"/>
          <w:b/>
          <w:spacing w:val="3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sharp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nails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that </w:t>
      </w:r>
      <w:r>
        <w:rPr>
          <w:rFonts w:ascii="Book Antiqua" w:eastAsia="Book Antiqua" w:hAnsi="Book Antiqua" w:cs="Book Antiqua"/>
          <w:b/>
          <w:w w:val="91"/>
        </w:rPr>
        <w:t>enticing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maiden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expert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erotic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combat,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bespeaks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spacing w:val="-2"/>
          <w:w w:val="92"/>
        </w:rPr>
        <w:t>amorou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play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Thes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mark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ar</w:t>
      </w:r>
      <w:r>
        <w:rPr>
          <w:rFonts w:ascii="Book Antiqua" w:eastAsia="Book Antiqua" w:hAnsi="Book Antiqua" w:cs="Book Antiqua"/>
          <w:b/>
        </w:rPr>
        <w:t xml:space="preserve">e </w:t>
      </w:r>
      <w:r>
        <w:rPr>
          <w:rFonts w:ascii="Book Antiqua" w:eastAsia="Book Antiqua" w:hAnsi="Book Antiqua" w:cs="Book Antiqua"/>
          <w:b/>
          <w:spacing w:val="-2"/>
          <w:w w:val="89"/>
        </w:rPr>
        <w:t>lik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love’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proclamatio</w:t>
      </w:r>
      <w:r>
        <w:rPr>
          <w:rFonts w:ascii="Book Antiqua" w:eastAsia="Book Antiqua" w:hAnsi="Book Antiqua" w:cs="Book Antiqua"/>
          <w:b/>
          <w:w w:val="89"/>
        </w:rPr>
        <w:t xml:space="preserve">n 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of </w:t>
      </w:r>
      <w:r>
        <w:rPr>
          <w:rFonts w:ascii="Book Antiqua" w:eastAsia="Book Antiqua" w:hAnsi="Book Antiqua" w:cs="Book Antiqua"/>
          <w:b/>
          <w:spacing w:val="-4"/>
          <w:w w:val="91"/>
        </w:rPr>
        <w:t>victor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inscribe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golde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letter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upo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emeral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tablet.”</w:t>
      </w:r>
    </w:p>
    <w:p w14:paraId="7008AEEB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182B5F57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2F54AB8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274064F0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>Çré</w:t>
      </w:r>
      <w:r>
        <w:rPr>
          <w:spacing w:val="19"/>
          <w:w w:val="78"/>
        </w:rPr>
        <w:t xml:space="preserve"> </w:t>
      </w:r>
      <w:r>
        <w:t>Rädhä</w:t>
      </w:r>
      <w:r>
        <w:rPr>
          <w:spacing w:val="13"/>
        </w:rPr>
        <w:t xml:space="preserve"> </w:t>
      </w:r>
      <w:r>
        <w:t>says,</w:t>
      </w:r>
      <w:r>
        <w:rPr>
          <w:spacing w:val="4"/>
        </w:rPr>
        <w:t xml:space="preserve"> </w:t>
      </w:r>
      <w:r>
        <w:t>“O</w:t>
      </w:r>
      <w:r>
        <w:rPr>
          <w:spacing w:val="8"/>
        </w:rPr>
        <w:t xml:space="preserve"> </w:t>
      </w:r>
      <w:r>
        <w:t>Mädhava!</w:t>
      </w:r>
      <w:r>
        <w:rPr>
          <w:spacing w:val="16"/>
        </w:rPr>
        <w:t xml:space="preserve"> </w:t>
      </w:r>
      <w:r>
        <w:t>Every</w:t>
      </w:r>
      <w:r>
        <w:rPr>
          <w:spacing w:val="3"/>
        </w:rPr>
        <w:t xml:space="preserve"> </w:t>
      </w:r>
      <w:r>
        <w:t>part</w:t>
      </w:r>
      <w:r>
        <w:rPr>
          <w:spacing w:val="30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 xml:space="preserve">Your </w:t>
      </w:r>
      <w:r>
        <w:rPr>
          <w:w w:val="102"/>
        </w:rPr>
        <w:t xml:space="preserve">body </w:t>
      </w:r>
      <w:r>
        <w:rPr>
          <w:spacing w:val="-2"/>
        </w:rPr>
        <w:t>tell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2"/>
        </w:rPr>
        <w:t>stor</w:t>
      </w:r>
      <w:r>
        <w:t>y</w:t>
      </w:r>
      <w:r>
        <w:rPr>
          <w:spacing w:val="3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14"/>
        </w:rPr>
        <w:t xml:space="preserve"> </w:t>
      </w:r>
      <w:r>
        <w:rPr>
          <w:i/>
          <w:spacing w:val="-2"/>
        </w:rPr>
        <w:t>käma-keli</w:t>
      </w:r>
      <w:r>
        <w:t>,</w:t>
      </w:r>
      <w:r>
        <w:rPr>
          <w:spacing w:val="32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14"/>
        </w:rPr>
        <w:t xml:space="preserve"> </w:t>
      </w:r>
      <w:r>
        <w:rPr>
          <w:spacing w:val="-2"/>
        </w:rPr>
        <w:t>amorou</w:t>
      </w:r>
      <w:r>
        <w:t xml:space="preserve">s  </w:t>
      </w:r>
      <w:r>
        <w:rPr>
          <w:spacing w:val="-2"/>
          <w:w w:val="106"/>
        </w:rPr>
        <w:t xml:space="preserve">encounter. </w:t>
      </w:r>
      <w:r>
        <w:t>That</w:t>
      </w:r>
      <w:r>
        <w:rPr>
          <w:spacing w:val="47"/>
        </w:rPr>
        <w:t xml:space="preserve"> </w:t>
      </w:r>
      <w:r>
        <w:t xml:space="preserve">charming </w:t>
      </w:r>
      <w:r>
        <w:rPr>
          <w:spacing w:val="9"/>
        </w:rPr>
        <w:t xml:space="preserve"> </w:t>
      </w:r>
      <w:r>
        <w:t xml:space="preserve">maiden </w:t>
      </w:r>
      <w:r>
        <w:rPr>
          <w:spacing w:val="3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 xml:space="preserve">scratched </w:t>
      </w:r>
      <w:r>
        <w:rPr>
          <w:spacing w:val="9"/>
        </w:rPr>
        <w:t xml:space="preserve"> </w:t>
      </w:r>
      <w:r>
        <w:t>Your</w:t>
      </w:r>
      <w:r>
        <w:rPr>
          <w:spacing w:val="21"/>
        </w:rPr>
        <w:t xml:space="preserve"> </w:t>
      </w:r>
      <w:r>
        <w:t>chest</w:t>
      </w:r>
      <w:r>
        <w:rPr>
          <w:spacing w:val="45"/>
        </w:rPr>
        <w:t xml:space="preserve"> </w:t>
      </w:r>
      <w:r>
        <w:t>with</w:t>
      </w:r>
      <w:r>
        <w:rPr>
          <w:spacing w:val="47"/>
        </w:rPr>
        <w:t xml:space="preserve"> </w:t>
      </w:r>
      <w:r>
        <w:rPr>
          <w:w w:val="102"/>
        </w:rPr>
        <w:t>Her</w:t>
      </w:r>
    </w:p>
    <w:p w14:paraId="6C6D1AD5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0AB60CE" w14:textId="77777777" w:rsidR="00150366" w:rsidRDefault="00150366">
      <w:pPr>
        <w:spacing w:line="200" w:lineRule="exact"/>
      </w:pPr>
    </w:p>
    <w:p w14:paraId="39AD8964" w14:textId="77777777" w:rsidR="00150366" w:rsidRDefault="00000000">
      <w:pPr>
        <w:spacing w:before="29" w:line="248" w:lineRule="auto"/>
        <w:ind w:left="120" w:right="85"/>
        <w:jc w:val="both"/>
      </w:pPr>
      <w:r>
        <w:t xml:space="preserve">sharp </w:t>
      </w:r>
      <w:r>
        <w:rPr>
          <w:spacing w:val="2"/>
        </w:rPr>
        <w:t xml:space="preserve"> </w:t>
      </w:r>
      <w:r>
        <w:t>nails.</w:t>
      </w:r>
      <w:r>
        <w:rPr>
          <w:spacing w:val="39"/>
        </w:rPr>
        <w:t xml:space="preserve"> </w:t>
      </w:r>
      <w:r>
        <w:t>Your</w:t>
      </w:r>
      <w:r>
        <w:rPr>
          <w:spacing w:val="18"/>
        </w:rPr>
        <w:t xml:space="preserve"> </w:t>
      </w:r>
      <w:r>
        <w:t>heart  appears</w:t>
      </w:r>
      <w:r>
        <w:rPr>
          <w:spacing w:val="44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battlefield</w:t>
      </w:r>
      <w:r>
        <w:rPr>
          <w:spacing w:val="42"/>
        </w:rPr>
        <w:t xml:space="preserve"> </w:t>
      </w:r>
      <w:r>
        <w:t>where</w:t>
      </w:r>
      <w:r>
        <w:rPr>
          <w:spacing w:val="41"/>
        </w:rPr>
        <w:t xml:space="preserve"> </w:t>
      </w:r>
      <w:r>
        <w:t>a great</w:t>
      </w:r>
      <w:r>
        <w:rPr>
          <w:spacing w:val="31"/>
        </w:rPr>
        <w:t xml:space="preserve"> </w:t>
      </w:r>
      <w:r>
        <w:t>war</w:t>
      </w:r>
      <w:r>
        <w:rPr>
          <w:spacing w:val="29"/>
        </w:rPr>
        <w:t xml:space="preserve"> </w:t>
      </w:r>
      <w:r>
        <w:t>has</w:t>
      </w:r>
      <w:r>
        <w:rPr>
          <w:spacing w:val="34"/>
        </w:rPr>
        <w:t xml:space="preserve"> </w:t>
      </w:r>
      <w:r>
        <w:t>taken</w:t>
      </w:r>
      <w:r>
        <w:rPr>
          <w:spacing w:val="49"/>
        </w:rPr>
        <w:t xml:space="preserve"> </w:t>
      </w:r>
      <w:r>
        <w:t>place.</w:t>
      </w:r>
      <w:r>
        <w:rPr>
          <w:spacing w:val="32"/>
        </w:rPr>
        <w:t xml:space="preserve"> </w:t>
      </w:r>
      <w:r>
        <w:t>Your</w:t>
      </w:r>
      <w:r>
        <w:rPr>
          <w:spacing w:val="15"/>
        </w:rPr>
        <w:t xml:space="preserve"> </w:t>
      </w:r>
      <w:r>
        <w:t>dark</w:t>
      </w:r>
      <w:r>
        <w:rPr>
          <w:spacing w:val="44"/>
        </w:rPr>
        <w:t xml:space="preserve"> </w:t>
      </w:r>
      <w:r>
        <w:t>body</w:t>
      </w:r>
      <w:r>
        <w:rPr>
          <w:spacing w:val="31"/>
        </w:rPr>
        <w:t xml:space="preserve"> </w:t>
      </w:r>
      <w:r>
        <w:t>bears</w:t>
      </w:r>
      <w:r>
        <w:rPr>
          <w:spacing w:val="3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w w:val="102"/>
        </w:rPr>
        <w:t xml:space="preserve">clear, </w:t>
      </w:r>
      <w:r>
        <w:t>red</w:t>
      </w:r>
      <w:r>
        <w:rPr>
          <w:spacing w:val="26"/>
        </w:rPr>
        <w:t xml:space="preserve"> </w:t>
      </w:r>
      <w:r>
        <w:t>scratches</w:t>
      </w:r>
      <w:r>
        <w:rPr>
          <w:spacing w:val="35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maiden.</w:t>
      </w:r>
      <w:r>
        <w:rPr>
          <w:spacing w:val="38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appears</w:t>
      </w:r>
      <w:r>
        <w:rPr>
          <w:spacing w:val="31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if</w:t>
      </w:r>
      <w:r>
        <w:rPr>
          <w:spacing w:val="7"/>
        </w:rPr>
        <w:t xml:space="preserve"> </w:t>
      </w:r>
      <w:r>
        <w:rPr>
          <w:i/>
        </w:rPr>
        <w:t>rati-jaya-patré</w:t>
      </w:r>
      <w:r>
        <w:t>, a</w:t>
      </w:r>
      <w:r>
        <w:rPr>
          <w:spacing w:val="27"/>
        </w:rPr>
        <w:t xml:space="preserve"> </w:t>
      </w:r>
      <w:r>
        <w:t xml:space="preserve">proclamation </w:t>
      </w:r>
      <w:r>
        <w:rPr>
          <w:spacing w:val="19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victory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lovemaking,</w:t>
      </w:r>
      <w:r>
        <w:rPr>
          <w:spacing w:val="47"/>
        </w:rPr>
        <w:t xml:space="preserve"> </w:t>
      </w:r>
      <w:r>
        <w:t>has</w:t>
      </w:r>
      <w:r>
        <w:rPr>
          <w:spacing w:val="38"/>
        </w:rPr>
        <w:t xml:space="preserve"> </w:t>
      </w:r>
      <w:r>
        <w:t>been</w:t>
      </w:r>
      <w:r>
        <w:rPr>
          <w:spacing w:val="42"/>
        </w:rPr>
        <w:t xml:space="preserve"> </w:t>
      </w:r>
      <w:r>
        <w:rPr>
          <w:w w:val="106"/>
        </w:rPr>
        <w:t xml:space="preserve">written </w:t>
      </w:r>
      <w:r>
        <w:t>in</w:t>
      </w:r>
      <w:r>
        <w:rPr>
          <w:spacing w:val="11"/>
        </w:rPr>
        <w:t xml:space="preserve"> </w:t>
      </w:r>
      <w:r>
        <w:t>golden</w:t>
      </w:r>
      <w:r>
        <w:rPr>
          <w:spacing w:val="16"/>
        </w:rPr>
        <w:t xml:space="preserve"> </w:t>
      </w:r>
      <w:r>
        <w:t>ink</w:t>
      </w:r>
      <w:r>
        <w:rPr>
          <w:spacing w:val="18"/>
        </w:rPr>
        <w:t xml:space="preserve"> </w:t>
      </w:r>
      <w:r>
        <w:t>upon</w:t>
      </w:r>
      <w:r>
        <w:rPr>
          <w:spacing w:val="32"/>
        </w:rPr>
        <w:t xml:space="preserve"> </w:t>
      </w:r>
      <w:r>
        <w:t>a dark</w:t>
      </w:r>
      <w:r>
        <w:rPr>
          <w:spacing w:val="21"/>
        </w:rPr>
        <w:t xml:space="preserve"> </w:t>
      </w:r>
      <w:r>
        <w:t>emerald</w:t>
      </w:r>
      <w:r>
        <w:rPr>
          <w:spacing w:val="19"/>
        </w:rPr>
        <w:t xml:space="preserve"> </w:t>
      </w:r>
      <w:r>
        <w:t>plaque,</w:t>
      </w:r>
      <w:r>
        <w:rPr>
          <w:spacing w:val="23"/>
        </w:rPr>
        <w:t xml:space="preserve"> </w:t>
      </w:r>
      <w:r>
        <w:t xml:space="preserve">announcing </w:t>
      </w:r>
      <w:r>
        <w:rPr>
          <w:spacing w:val="6"/>
        </w:rPr>
        <w:t xml:space="preserve"> </w:t>
      </w:r>
      <w:r>
        <w:rPr>
          <w:w w:val="107"/>
        </w:rPr>
        <w:t xml:space="preserve">her </w:t>
      </w:r>
      <w:r>
        <w:rPr>
          <w:spacing w:val="-2"/>
        </w:rPr>
        <w:t>triumph</w:t>
      </w:r>
      <w:r>
        <w:t xml:space="preserve">. 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t>n</w:t>
      </w:r>
      <w:r>
        <w:rPr>
          <w:spacing w:val="10"/>
        </w:rPr>
        <w:t xml:space="preserve"> </w:t>
      </w:r>
      <w:r>
        <w:rPr>
          <w:spacing w:val="-2"/>
        </w:rPr>
        <w:t>impassione</w:t>
      </w:r>
      <w:r>
        <w:t>d</w:t>
      </w:r>
      <w:r>
        <w:rPr>
          <w:spacing w:val="45"/>
        </w:rPr>
        <w:t xml:space="preserve"> </w:t>
      </w:r>
      <w:r>
        <w:rPr>
          <w:spacing w:val="-2"/>
        </w:rPr>
        <w:t>maide</w:t>
      </w:r>
      <w:r>
        <w:t>n</w:t>
      </w:r>
      <w:r>
        <w:rPr>
          <w:spacing w:val="39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sen</w:t>
      </w:r>
      <w:r>
        <w:t>t</w:t>
      </w:r>
      <w:r>
        <w:rPr>
          <w:spacing w:val="31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32"/>
        </w:rPr>
        <w:t xml:space="preserve"> </w:t>
      </w:r>
      <w:r>
        <w:rPr>
          <w:spacing w:val="-2"/>
        </w:rPr>
        <w:t>love-lette</w:t>
      </w:r>
      <w:r>
        <w:t>r</w:t>
      </w:r>
      <w:r>
        <w:rPr>
          <w:spacing w:val="31"/>
        </w:rPr>
        <w:t xml:space="preserve"> </w:t>
      </w:r>
      <w:r>
        <w:rPr>
          <w:spacing w:val="-2"/>
          <w:w w:val="107"/>
        </w:rPr>
        <w:t xml:space="preserve">to </w:t>
      </w:r>
      <w:r>
        <w:t>her</w:t>
      </w:r>
      <w:r>
        <w:rPr>
          <w:spacing w:val="20"/>
        </w:rPr>
        <w:t xml:space="preserve"> </w:t>
      </w:r>
      <w:r>
        <w:t>lover:</w:t>
      </w:r>
      <w:r>
        <w:rPr>
          <w:spacing w:val="2"/>
        </w:rPr>
        <w:t xml:space="preserve"> </w:t>
      </w:r>
      <w:r>
        <w:rPr>
          <w:w w:val="77"/>
        </w:rPr>
        <w:t>‘I</w:t>
      </w:r>
      <w:r>
        <w:rPr>
          <w:spacing w:val="13"/>
          <w:w w:val="77"/>
        </w:rPr>
        <w:t xml:space="preserve"> </w:t>
      </w:r>
      <w:r>
        <w:t>won</w:t>
      </w:r>
      <w:r>
        <w:rPr>
          <w:spacing w:val="16"/>
        </w:rPr>
        <w:t xml:space="preserve"> </w:t>
      </w:r>
      <w:r>
        <w:t>complete</w:t>
      </w:r>
      <w:r>
        <w:rPr>
          <w:spacing w:val="24"/>
        </w:rPr>
        <w:t xml:space="preserve"> </w:t>
      </w:r>
      <w:r>
        <w:t>victory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erotic</w:t>
      </w:r>
      <w:r>
        <w:rPr>
          <w:spacing w:val="20"/>
        </w:rPr>
        <w:t xml:space="preserve"> </w:t>
      </w:r>
      <w:r>
        <w:t>contest.’”</w:t>
      </w:r>
    </w:p>
    <w:p w14:paraId="517C90E7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32CFC403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w w:val="78"/>
        </w:rPr>
        <w:t xml:space="preserve">Çré </w:t>
      </w:r>
      <w:r>
        <w:rPr>
          <w:spacing w:val="4"/>
          <w:w w:val="78"/>
        </w:rPr>
        <w:t xml:space="preserve"> </w:t>
      </w:r>
      <w:r>
        <w:t>Rädhä</w:t>
      </w:r>
      <w:r>
        <w:rPr>
          <w:spacing w:val="37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sarcastically</w:t>
      </w:r>
      <w:r>
        <w:rPr>
          <w:spacing w:val="42"/>
        </w:rPr>
        <w:t xml:space="preserve"> </w:t>
      </w:r>
      <w:r>
        <w:t xml:space="preserve">insinuating </w:t>
      </w:r>
      <w:r>
        <w:rPr>
          <w:spacing w:val="26"/>
        </w:rPr>
        <w:t xml:space="preserve"> </w:t>
      </w:r>
      <w:r>
        <w:t xml:space="preserve">that </w:t>
      </w:r>
      <w:r>
        <w:rPr>
          <w:spacing w:val="6"/>
        </w:rPr>
        <w:t xml:space="preserve"> </w:t>
      </w:r>
      <w:r>
        <w:rPr>
          <w:w w:val="78"/>
        </w:rPr>
        <w:t xml:space="preserve">Çré </w:t>
      </w:r>
      <w:r>
        <w:rPr>
          <w:spacing w:val="4"/>
          <w:w w:val="78"/>
        </w:rPr>
        <w:t xml:space="preserve"> </w:t>
      </w:r>
      <w:r>
        <w:t>Kåñëa</w:t>
      </w:r>
      <w:r>
        <w:rPr>
          <w:spacing w:val="6"/>
        </w:rPr>
        <w:t xml:space="preserve"> </w:t>
      </w:r>
      <w:r>
        <w:t>is in</w:t>
      </w:r>
      <w:r>
        <w:rPr>
          <w:spacing w:val="4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fallen</w:t>
      </w:r>
      <w:r>
        <w:rPr>
          <w:spacing w:val="41"/>
        </w:rPr>
        <w:t xml:space="preserve"> </w:t>
      </w:r>
      <w:r>
        <w:t xml:space="preserve">position, </w:t>
      </w:r>
      <w:r>
        <w:rPr>
          <w:spacing w:val="21"/>
        </w:rPr>
        <w:t xml:space="preserve"> </w:t>
      </w:r>
      <w:r>
        <w:t>having</w:t>
      </w:r>
      <w:r>
        <w:rPr>
          <w:spacing w:val="47"/>
        </w:rPr>
        <w:t xml:space="preserve"> </w:t>
      </w:r>
      <w:r>
        <w:t xml:space="preserve">been </w:t>
      </w:r>
      <w:r>
        <w:rPr>
          <w:spacing w:val="1"/>
        </w:rPr>
        <w:t xml:space="preserve"> </w:t>
      </w:r>
      <w:r>
        <w:t xml:space="preserve">demoted </w:t>
      </w:r>
      <w:r>
        <w:rPr>
          <w:spacing w:val="14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rPr>
          <w:w w:val="105"/>
        </w:rPr>
        <w:t xml:space="preserve">position </w:t>
      </w:r>
      <w:r>
        <w:t>of</w:t>
      </w:r>
      <w:r>
        <w:rPr>
          <w:spacing w:val="22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messenger</w:t>
      </w:r>
      <w:r>
        <w:rPr>
          <w:spacing w:val="44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deliver</w:t>
      </w:r>
      <w:r>
        <w:rPr>
          <w:spacing w:val="38"/>
        </w:rPr>
        <w:t xml:space="preserve"> </w:t>
      </w:r>
      <w:r>
        <w:t>Her</w:t>
      </w:r>
      <w:r>
        <w:rPr>
          <w:spacing w:val="33"/>
        </w:rPr>
        <w:t xml:space="preserve"> </w:t>
      </w:r>
      <w:r>
        <w:t>rival’s</w:t>
      </w:r>
      <w:r>
        <w:rPr>
          <w:spacing w:val="2"/>
        </w:rPr>
        <w:t xml:space="preserve"> </w:t>
      </w:r>
      <w:r>
        <w:t>victory</w:t>
      </w:r>
      <w:r>
        <w:rPr>
          <w:spacing w:val="39"/>
        </w:rPr>
        <w:t xml:space="preserve"> </w:t>
      </w:r>
      <w:r>
        <w:t xml:space="preserve">letter.  </w:t>
      </w:r>
      <w:r>
        <w:rPr>
          <w:spacing w:val="-6"/>
        </w:rPr>
        <w:t>W</w:t>
      </w:r>
      <w:r>
        <w:t xml:space="preserve">ith  a </w:t>
      </w:r>
      <w:r>
        <w:rPr>
          <w:spacing w:val="-2"/>
        </w:rPr>
        <w:t>particula</w:t>
      </w:r>
      <w:r>
        <w:t xml:space="preserve">r </w:t>
      </w:r>
      <w:r>
        <w:rPr>
          <w:spacing w:val="8"/>
        </w:rPr>
        <w:t xml:space="preserve"> </w:t>
      </w:r>
      <w:r>
        <w:rPr>
          <w:spacing w:val="-2"/>
        </w:rPr>
        <w:t>purpos</w:t>
      </w:r>
      <w:r>
        <w:t xml:space="preserve">e 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2"/>
        </w:rPr>
        <w:t>mind</w:t>
      </w:r>
      <w:r>
        <w:t>,</w:t>
      </w:r>
      <w:r>
        <w:rPr>
          <w:spacing w:val="48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33"/>
          <w:w w:val="77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25"/>
        </w:rPr>
        <w:t xml:space="preserve"> </w:t>
      </w:r>
      <w:r>
        <w:rPr>
          <w:spacing w:val="-2"/>
        </w:rPr>
        <w:t>use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7"/>
        </w:rPr>
        <w:t xml:space="preserve"> </w:t>
      </w:r>
      <w:r>
        <w:rPr>
          <w:spacing w:val="-2"/>
        </w:rPr>
        <w:t>wor</w:t>
      </w:r>
      <w:r>
        <w:t>d</w:t>
      </w:r>
      <w:r>
        <w:rPr>
          <w:spacing w:val="36"/>
        </w:rPr>
        <w:t xml:space="preserve"> </w:t>
      </w:r>
      <w:r>
        <w:rPr>
          <w:i/>
          <w:spacing w:val="-2"/>
        </w:rPr>
        <w:t>khara</w:t>
      </w:r>
      <w:r>
        <w:rPr>
          <w:w w:val="103"/>
        </w:rPr>
        <w:t xml:space="preserve">, </w:t>
      </w:r>
      <w:r>
        <w:t>or</w:t>
      </w:r>
      <w:r>
        <w:rPr>
          <w:spacing w:val="5"/>
        </w:rPr>
        <w:t xml:space="preserve"> </w:t>
      </w:r>
      <w:r>
        <w:t>sharp.</w:t>
      </w:r>
      <w:r>
        <w:rPr>
          <w:spacing w:val="19"/>
        </w:rPr>
        <w:t xml:space="preserve"> </w:t>
      </w:r>
      <w:r>
        <w:t>One</w:t>
      </w:r>
      <w:r>
        <w:rPr>
          <w:spacing w:val="8"/>
        </w:rPr>
        <w:t xml:space="preserve"> </w:t>
      </w:r>
      <w:r>
        <w:t>meaning</w:t>
      </w:r>
      <w:r>
        <w:rPr>
          <w:spacing w:val="16"/>
        </w:rPr>
        <w:t xml:space="preserve"> </w:t>
      </w:r>
      <w:r>
        <w:t>indicates</w:t>
      </w:r>
      <w:r>
        <w:rPr>
          <w:spacing w:val="16"/>
        </w:rPr>
        <w:t xml:space="preserve"> </w:t>
      </w:r>
      <w:r>
        <w:t>humiliating</w:t>
      </w:r>
      <w:r>
        <w:rPr>
          <w:spacing w:val="32"/>
        </w:rPr>
        <w:t xml:space="preserve"> </w:t>
      </w:r>
      <w:r>
        <w:t xml:space="preserve">defeat </w:t>
      </w:r>
      <w:r>
        <w:rPr>
          <w:w w:val="107"/>
        </w:rPr>
        <w:t xml:space="preserve">in </w:t>
      </w:r>
      <w:r>
        <w:t>lovemaking. Another</w:t>
      </w:r>
      <w:r>
        <w:rPr>
          <w:spacing w:val="8"/>
        </w:rPr>
        <w:t xml:space="preserve"> </w:t>
      </w:r>
      <w:r>
        <w:t>indicates</w:t>
      </w:r>
      <w:r>
        <w:rPr>
          <w:spacing w:val="2"/>
        </w:rPr>
        <w:t xml:space="preserve"> </w:t>
      </w:r>
      <w:r>
        <w:t>hard</w:t>
      </w:r>
      <w:r>
        <w:rPr>
          <w:spacing w:val="6"/>
        </w:rPr>
        <w:t xml:space="preserve"> </w:t>
      </w:r>
      <w:r>
        <w:t>scratches</w:t>
      </w:r>
      <w:r>
        <w:rPr>
          <w:spacing w:val="3"/>
        </w:rPr>
        <w:t xml:space="preserve"> </w:t>
      </w:r>
      <w:r>
        <w:t xml:space="preserve">which </w:t>
      </w:r>
      <w:r>
        <w:rPr>
          <w:w w:val="103"/>
        </w:rPr>
        <w:t xml:space="preserve">are </w:t>
      </w:r>
      <w:r>
        <w:t xml:space="preserve">painful. </w:t>
      </w:r>
      <w:r>
        <w:rPr>
          <w:spacing w:val="4"/>
        </w:rPr>
        <w:t xml:space="preserve"> </w:t>
      </w:r>
      <w:r>
        <w:t>Nail</w:t>
      </w:r>
      <w:r>
        <w:rPr>
          <w:spacing w:val="33"/>
        </w:rPr>
        <w:t xml:space="preserve"> </w:t>
      </w:r>
      <w:r>
        <w:t xml:space="preserve">scratches </w:t>
      </w:r>
      <w:r>
        <w:rPr>
          <w:spacing w:val="2"/>
        </w:rPr>
        <w:t xml:space="preserve"> </w:t>
      </w:r>
      <w:r>
        <w:t xml:space="preserve">should </w:t>
      </w:r>
      <w:r>
        <w:rPr>
          <w:spacing w:val="12"/>
        </w:rPr>
        <w:t xml:space="preserve"> </w:t>
      </w:r>
      <w:r>
        <w:t>not  be</w:t>
      </w:r>
      <w:r>
        <w:rPr>
          <w:spacing w:val="33"/>
        </w:rPr>
        <w:t xml:space="preserve"> </w:t>
      </w:r>
      <w:r>
        <w:t xml:space="preserve">cutting, </w:t>
      </w:r>
      <w:r>
        <w:rPr>
          <w:spacing w:val="10"/>
        </w:rPr>
        <w:t xml:space="preserve"> </w:t>
      </w:r>
      <w:r>
        <w:t xml:space="preserve">rather </w:t>
      </w:r>
      <w:r>
        <w:rPr>
          <w:spacing w:val="12"/>
        </w:rPr>
        <w:t xml:space="preserve"> </w:t>
      </w:r>
      <w:r>
        <w:rPr>
          <w:w w:val="104"/>
        </w:rPr>
        <w:t xml:space="preserve">they </w:t>
      </w:r>
      <w:r>
        <w:t>should</w:t>
      </w:r>
      <w:r>
        <w:rPr>
          <w:spacing w:val="35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soft.</w:t>
      </w:r>
      <w:r>
        <w:rPr>
          <w:spacing w:val="6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rPr>
          <w:w w:val="78"/>
        </w:rPr>
        <w:t>Çré</w:t>
      </w:r>
      <w:r>
        <w:rPr>
          <w:spacing w:val="14"/>
          <w:w w:val="78"/>
        </w:rPr>
        <w:t xml:space="preserve"> </w:t>
      </w:r>
      <w:r>
        <w:t>Rädhä</w:t>
      </w:r>
      <w:r>
        <w:rPr>
          <w:spacing w:val="8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implying,</w:t>
      </w:r>
      <w:r>
        <w:rPr>
          <w:spacing w:val="18"/>
        </w:rPr>
        <w:t xml:space="preserve"> </w:t>
      </w:r>
      <w:r>
        <w:t>“It</w:t>
      </w:r>
      <w:r>
        <w:rPr>
          <w:spacing w:val="5"/>
        </w:rPr>
        <w:t xml:space="preserve"> </w:t>
      </w:r>
      <w:r>
        <w:t>seems</w:t>
      </w:r>
      <w:r>
        <w:rPr>
          <w:spacing w:val="8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Your ladylove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 xml:space="preserve">not </w:t>
      </w:r>
      <w:r>
        <w:rPr>
          <w:spacing w:val="3"/>
        </w:rPr>
        <w:t xml:space="preserve"> </w:t>
      </w:r>
      <w:r>
        <w:t>very</w:t>
      </w:r>
      <w:r>
        <w:rPr>
          <w:spacing w:val="29"/>
        </w:rPr>
        <w:t xml:space="preserve"> </w:t>
      </w:r>
      <w:r>
        <w:t xml:space="preserve">expert </w:t>
      </w:r>
      <w:r>
        <w:rPr>
          <w:spacing w:val="8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 xml:space="preserve">the  techniques 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w w:val="104"/>
        </w:rPr>
        <w:t xml:space="preserve">romance. </w:t>
      </w:r>
      <w:r>
        <w:t>Now</w:t>
      </w:r>
      <w:r>
        <w:rPr>
          <w:spacing w:val="19"/>
        </w:rPr>
        <w:t xml:space="preserve"> </w:t>
      </w:r>
      <w:r>
        <w:t>go</w:t>
      </w:r>
      <w:r>
        <w:rPr>
          <w:spacing w:val="15"/>
        </w:rPr>
        <w:t xml:space="preserve"> </w:t>
      </w:r>
      <w:r>
        <w:t>away!”</w:t>
      </w:r>
      <w:r>
        <w:rPr>
          <w:spacing w:val="9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Kåñëa</w:t>
      </w:r>
      <w:r>
        <w:rPr>
          <w:spacing w:val="-11"/>
        </w:rPr>
        <w:t xml:space="preserve"> </w:t>
      </w:r>
      <w:r>
        <w:t>replies,</w:t>
      </w:r>
      <w:r>
        <w:rPr>
          <w:spacing w:val="27"/>
        </w:rPr>
        <w:t xml:space="preserve"> </w:t>
      </w:r>
      <w:r>
        <w:t>“Rädhä,</w:t>
      </w:r>
      <w:r>
        <w:rPr>
          <w:spacing w:val="15"/>
        </w:rPr>
        <w:t xml:space="preserve"> </w:t>
      </w:r>
      <w:r>
        <w:t>these</w:t>
      </w:r>
      <w:r>
        <w:rPr>
          <w:spacing w:val="30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not</w:t>
      </w:r>
      <w:r>
        <w:rPr>
          <w:spacing w:val="35"/>
        </w:rPr>
        <w:t xml:space="preserve"> </w:t>
      </w:r>
      <w:r>
        <w:rPr>
          <w:w w:val="107"/>
        </w:rPr>
        <w:t xml:space="preserve">the </w:t>
      </w:r>
      <w:r>
        <w:t xml:space="preserve">nail-marks </w:t>
      </w:r>
      <w:r>
        <w:rPr>
          <w:spacing w:val="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some</w:t>
      </w:r>
      <w:r>
        <w:rPr>
          <w:spacing w:val="28"/>
        </w:rPr>
        <w:t xml:space="preserve"> </w:t>
      </w:r>
      <w:r>
        <w:t xml:space="preserve">sweetheart. </w:t>
      </w:r>
      <w:r>
        <w:rPr>
          <w:spacing w:val="6"/>
        </w:rPr>
        <w:t xml:space="preserve"> </w:t>
      </w:r>
      <w:r>
        <w:t>My</w:t>
      </w:r>
      <w:r>
        <w:rPr>
          <w:spacing w:val="6"/>
        </w:rPr>
        <w:t xml:space="preserve"> </w:t>
      </w:r>
      <w:r>
        <w:t>body</w:t>
      </w:r>
      <w:r>
        <w:rPr>
          <w:spacing w:val="28"/>
        </w:rPr>
        <w:t xml:space="preserve"> </w:t>
      </w:r>
      <w:r>
        <w:t>got</w:t>
      </w:r>
      <w:r>
        <w:rPr>
          <w:spacing w:val="25"/>
        </w:rPr>
        <w:t xml:space="preserve"> </w:t>
      </w:r>
      <w:r>
        <w:t>scratched  by thorns</w:t>
      </w:r>
      <w:r>
        <w:rPr>
          <w:spacing w:val="42"/>
        </w:rPr>
        <w:t xml:space="preserve"> </w:t>
      </w:r>
      <w:r>
        <w:t>when</w:t>
      </w:r>
      <w:r>
        <w:rPr>
          <w:spacing w:val="24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t>searching</w:t>
      </w:r>
      <w:r>
        <w:rPr>
          <w:spacing w:val="2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2"/>
        </w:rPr>
        <w:t>woods.”</w:t>
      </w:r>
    </w:p>
    <w:p w14:paraId="679F759D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6B6FEFA9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5</w:t>
      </w:r>
    </w:p>
    <w:p w14:paraId="404A0840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732B61C7" w14:textId="77777777" w:rsidR="00150366" w:rsidRDefault="00000000">
      <w:pPr>
        <w:spacing w:line="248" w:lineRule="auto"/>
        <w:ind w:left="120" w:right="92"/>
        <w:jc w:val="both"/>
      </w:pPr>
      <w:r>
        <w:rPr>
          <w:i/>
          <w:spacing w:val="-7"/>
        </w:rPr>
        <w:t>caraëa-kamala-galad-alaktaka-sikta</w:t>
      </w:r>
      <w:r>
        <w:rPr>
          <w:i/>
        </w:rPr>
        <w:t>m</w:t>
      </w:r>
      <w:r>
        <w:rPr>
          <w:i/>
          <w:spacing w:val="5"/>
        </w:rPr>
        <w:t xml:space="preserve"> </w:t>
      </w:r>
      <w:r>
        <w:rPr>
          <w:i/>
          <w:spacing w:val="-7"/>
        </w:rPr>
        <w:t>ida</w:t>
      </w:r>
      <w:r>
        <w:rPr>
          <w:i/>
        </w:rPr>
        <w:t>à</w:t>
      </w:r>
      <w:r>
        <w:rPr>
          <w:i/>
          <w:spacing w:val="44"/>
        </w:rPr>
        <w:t xml:space="preserve"> </w:t>
      </w:r>
      <w:r>
        <w:rPr>
          <w:i/>
          <w:spacing w:val="-7"/>
        </w:rPr>
        <w:t>tav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rPr>
          <w:i/>
          <w:spacing w:val="-7"/>
          <w:w w:val="95"/>
        </w:rPr>
        <w:t>hådaya</w:t>
      </w:r>
      <w:r>
        <w:rPr>
          <w:i/>
          <w:w w:val="95"/>
        </w:rPr>
        <w:t>m</w:t>
      </w:r>
      <w:r>
        <w:rPr>
          <w:i/>
          <w:spacing w:val="14"/>
          <w:w w:val="95"/>
        </w:rPr>
        <w:t xml:space="preserve"> </w:t>
      </w:r>
      <w:r>
        <w:rPr>
          <w:i/>
          <w:spacing w:val="-7"/>
        </w:rPr>
        <w:t xml:space="preserve">udäram </w:t>
      </w:r>
      <w:r>
        <w:rPr>
          <w:i/>
          <w:spacing w:val="-5"/>
          <w:w w:val="94"/>
        </w:rPr>
        <w:t>darçayatév</w:t>
      </w:r>
      <w:r>
        <w:rPr>
          <w:i/>
          <w:w w:val="94"/>
        </w:rPr>
        <w:t>a</w:t>
      </w:r>
      <w:r>
        <w:rPr>
          <w:i/>
          <w:spacing w:val="-10"/>
          <w:w w:val="94"/>
        </w:rPr>
        <w:t xml:space="preserve"> </w:t>
      </w:r>
      <w:r>
        <w:rPr>
          <w:i/>
          <w:spacing w:val="-5"/>
          <w:w w:val="94"/>
        </w:rPr>
        <w:t>bahi</w:t>
      </w:r>
      <w:r>
        <w:rPr>
          <w:i/>
          <w:w w:val="94"/>
        </w:rPr>
        <w:t>r</w:t>
      </w:r>
      <w:r>
        <w:rPr>
          <w:i/>
          <w:spacing w:val="5"/>
          <w:w w:val="94"/>
        </w:rPr>
        <w:t xml:space="preserve"> </w:t>
      </w:r>
      <w:r>
        <w:rPr>
          <w:i/>
          <w:spacing w:val="-5"/>
        </w:rPr>
        <w:t>madana-druma-nava-kisalaya-pariväram</w:t>
      </w:r>
    </w:p>
    <w:p w14:paraId="62530A06" w14:textId="77777777" w:rsidR="00150366" w:rsidRDefault="00000000">
      <w:pPr>
        <w:ind w:left="2925"/>
      </w:pPr>
      <w:r>
        <w:rPr>
          <w:i/>
          <w:spacing w:val="-5"/>
        </w:rPr>
        <w:t>har</w:t>
      </w:r>
      <w:r>
        <w:rPr>
          <w:i/>
        </w:rPr>
        <w:t>i</w:t>
      </w:r>
      <w:r>
        <w:rPr>
          <w:i/>
          <w:spacing w:val="-17"/>
        </w:rPr>
        <w:t xml:space="preserve"> </w:t>
      </w:r>
      <w:r>
        <w:rPr>
          <w:i/>
          <w:spacing w:val="-5"/>
        </w:rPr>
        <w:t>har</w:t>
      </w:r>
      <w:r>
        <w:rPr>
          <w:i/>
        </w:rPr>
        <w:t>i</w:t>
      </w:r>
      <w:r>
        <w:rPr>
          <w:i/>
          <w:spacing w:val="-17"/>
        </w:rPr>
        <w:t xml:space="preserve"> </w:t>
      </w:r>
      <w:r>
        <w:rPr>
          <w:i/>
          <w:spacing w:val="-5"/>
        </w:rPr>
        <w:t>yäh</w:t>
      </w:r>
      <w:r>
        <w:rPr>
          <w:i/>
        </w:rPr>
        <w:t>i</w:t>
      </w:r>
      <w:r>
        <w:rPr>
          <w:i/>
          <w:spacing w:val="-7"/>
        </w:rPr>
        <w:t xml:space="preserve"> </w:t>
      </w:r>
      <w:r>
        <w:rPr>
          <w:i/>
          <w:spacing w:val="-5"/>
          <w:w w:val="97"/>
        </w:rPr>
        <w:t>mädhava..</w:t>
      </w:r>
      <w:r>
        <w:rPr>
          <w:i/>
          <w:w w:val="97"/>
        </w:rPr>
        <w:t>.</w:t>
      </w:r>
      <w:r>
        <w:rPr>
          <w:i/>
          <w:spacing w:val="-1"/>
          <w:w w:val="97"/>
        </w:rPr>
        <w:t xml:space="preserve"> </w:t>
      </w:r>
      <w:r>
        <w:rPr>
          <w:spacing w:val="-5"/>
          <w:w w:val="111"/>
        </w:rPr>
        <w:t>(4)</w:t>
      </w:r>
    </w:p>
    <w:p w14:paraId="26B47667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742F084F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1"/>
        </w:rPr>
        <w:t>“You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celebrate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4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ches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bear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crimso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mark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red </w:t>
      </w:r>
      <w:r>
        <w:rPr>
          <w:rFonts w:ascii="Book Antiqua" w:eastAsia="Book Antiqua" w:hAnsi="Book Antiqua" w:cs="Book Antiqua"/>
          <w:b/>
        </w:rPr>
        <w:t>lac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lotus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feet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fair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maiden.</w:t>
      </w:r>
      <w:r>
        <w:rPr>
          <w:rFonts w:ascii="Book Antiqua" w:eastAsia="Book Antiqua" w:hAnsi="Book Antiqua" w:cs="Book Antiqua"/>
          <w:b/>
          <w:spacing w:val="3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seems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if </w:t>
      </w:r>
      <w:r>
        <w:rPr>
          <w:rFonts w:ascii="Book Antiqua" w:eastAsia="Book Antiqua" w:hAnsi="Book Antiqua" w:cs="Book Antiqua"/>
          <w:b/>
          <w:i/>
          <w:w w:val="86"/>
        </w:rPr>
        <w:t>madana-våkña</w:t>
      </w:r>
      <w:r>
        <w:rPr>
          <w:rFonts w:ascii="Book Antiqua" w:eastAsia="Book Antiqua" w:hAnsi="Book Antiqua" w:cs="Book Antiqua"/>
          <w:b/>
          <w:w w:val="86"/>
        </w:rPr>
        <w:t>,</w:t>
      </w:r>
      <w:r>
        <w:rPr>
          <w:rFonts w:ascii="Book Antiqua" w:eastAsia="Book Antiqua" w:hAnsi="Book Antiqua" w:cs="Book Antiqua"/>
          <w:b/>
          <w:spacing w:val="23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tree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amorous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desire,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firmly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rooted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in the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core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outwardly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manifesting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its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newly </w:t>
      </w:r>
      <w:r>
        <w:rPr>
          <w:rFonts w:ascii="Book Antiqua" w:eastAsia="Book Antiqua" w:hAnsi="Book Antiqua" w:cs="Book Antiqua"/>
          <w:b/>
          <w:w w:val="93"/>
        </w:rPr>
        <w:t>sprouted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red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buds.”</w:t>
      </w:r>
    </w:p>
    <w:p w14:paraId="4B5EB60F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0B7B44EE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3100C05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69A9E013" w14:textId="77777777" w:rsidR="00150366" w:rsidRDefault="00000000">
      <w:pPr>
        <w:ind w:left="480"/>
      </w:pPr>
      <w:r>
        <w:rPr>
          <w:spacing w:val="-2"/>
        </w:rPr>
        <w:t>He</w:t>
      </w:r>
      <w:r>
        <w:t>r</w:t>
      </w:r>
      <w:r>
        <w:rPr>
          <w:spacing w:val="34"/>
        </w:rPr>
        <w:t xml:space="preserve"> </w:t>
      </w:r>
      <w:r>
        <w:rPr>
          <w:spacing w:val="-2"/>
        </w:rPr>
        <w:t>word</w:t>
      </w:r>
      <w:r>
        <w:t>s</w:t>
      </w:r>
      <w:r>
        <w:rPr>
          <w:spacing w:val="43"/>
        </w:rPr>
        <w:t xml:space="preserve"> </w:t>
      </w:r>
      <w:r>
        <w:rPr>
          <w:spacing w:val="-2"/>
        </w:rPr>
        <w:t>ful</w:t>
      </w:r>
      <w:r>
        <w:t>l</w:t>
      </w:r>
      <w:r>
        <w:rPr>
          <w:spacing w:val="3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3"/>
        </w:rPr>
        <w:t xml:space="preserve"> </w:t>
      </w:r>
      <w:r>
        <w:rPr>
          <w:spacing w:val="-2"/>
        </w:rPr>
        <w:t>veile</w:t>
      </w:r>
      <w:r>
        <w:t>d</w:t>
      </w:r>
      <w:r>
        <w:rPr>
          <w:spacing w:val="28"/>
        </w:rPr>
        <w:t xml:space="preserve"> </w:t>
      </w:r>
      <w:r>
        <w:rPr>
          <w:spacing w:val="-2"/>
        </w:rPr>
        <w:t>accusations</w:t>
      </w:r>
      <w:r>
        <w:t xml:space="preserve">, </w:t>
      </w:r>
      <w:r>
        <w:rPr>
          <w:spacing w:val="7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3"/>
          <w:w w:val="77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33"/>
        </w:rPr>
        <w:t xml:space="preserve"> </w:t>
      </w:r>
      <w:r>
        <w:rPr>
          <w:spacing w:val="-2"/>
        </w:rPr>
        <w:t>say</w:t>
      </w:r>
      <w:r>
        <w:t>s</w:t>
      </w:r>
      <w:r>
        <w:rPr>
          <w:spacing w:val="21"/>
        </w:rPr>
        <w:t xml:space="preserve"> </w:t>
      </w:r>
      <w:r>
        <w:rPr>
          <w:spacing w:val="-2"/>
          <w:w w:val="107"/>
        </w:rPr>
        <w:t>to</w:t>
      </w:r>
    </w:p>
    <w:p w14:paraId="350624F3" w14:textId="77777777" w:rsidR="00150366" w:rsidRDefault="00000000">
      <w:pPr>
        <w:spacing w:before="8"/>
        <w:ind w:left="120" w:right="89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 xml:space="preserve">Çré </w:t>
      </w:r>
      <w:r>
        <w:rPr>
          <w:spacing w:val="5"/>
          <w:w w:val="78"/>
        </w:rPr>
        <w:t xml:space="preserve"> </w:t>
      </w:r>
      <w:r>
        <w:t>Kåñëa,</w:t>
      </w:r>
      <w:r>
        <w:rPr>
          <w:spacing w:val="5"/>
        </w:rPr>
        <w:t xml:space="preserve"> </w:t>
      </w:r>
      <w:r>
        <w:t>“Aha!</w:t>
      </w:r>
      <w:r>
        <w:rPr>
          <w:spacing w:val="28"/>
        </w:rPr>
        <w:t xml:space="preserve"> </w:t>
      </w:r>
      <w:r>
        <w:t xml:space="preserve">What </w:t>
      </w:r>
      <w:r>
        <w:rPr>
          <w:spacing w:val="5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 xml:space="preserve">munificent </w:t>
      </w:r>
      <w:r>
        <w:rPr>
          <w:spacing w:val="18"/>
        </w:rPr>
        <w:t xml:space="preserve"> </w:t>
      </w:r>
      <w:r>
        <w:t xml:space="preserve">heart </w:t>
      </w:r>
      <w:r>
        <w:rPr>
          <w:spacing w:val="7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>have!</w:t>
      </w:r>
      <w:r>
        <w:rPr>
          <w:spacing w:val="42"/>
        </w:rPr>
        <w:t xml:space="preserve"> </w:t>
      </w:r>
      <w:r>
        <w:rPr>
          <w:w w:val="101"/>
        </w:rPr>
        <w:t>And</w:t>
      </w:r>
    </w:p>
    <w:p w14:paraId="47C45545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2080D7C" w14:textId="77777777" w:rsidR="00150366" w:rsidRDefault="00150366">
      <w:pPr>
        <w:spacing w:line="200" w:lineRule="exact"/>
      </w:pPr>
    </w:p>
    <w:p w14:paraId="19FA2A96" w14:textId="77777777" w:rsidR="00150366" w:rsidRDefault="00000000">
      <w:pPr>
        <w:spacing w:before="29" w:line="250" w:lineRule="auto"/>
        <w:ind w:left="120" w:right="85"/>
        <w:jc w:val="both"/>
      </w:pPr>
      <w:r>
        <w:rPr>
          <w:spacing w:val="-2"/>
        </w:rPr>
        <w:t>jus</w:t>
      </w:r>
      <w:r>
        <w:t>t</w:t>
      </w:r>
      <w:r>
        <w:rPr>
          <w:spacing w:val="37"/>
        </w:rPr>
        <w:t xml:space="preserve"> </w:t>
      </w:r>
      <w:r>
        <w:rPr>
          <w:spacing w:val="-2"/>
        </w:rPr>
        <w:t>se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7"/>
        </w:rPr>
        <w:t xml:space="preserve"> </w:t>
      </w:r>
      <w:r>
        <w:rPr>
          <w:spacing w:val="-2"/>
        </w:rPr>
        <w:t>enchantin</w:t>
      </w:r>
      <w:r>
        <w:t xml:space="preserve">g </w:t>
      </w:r>
      <w:r>
        <w:rPr>
          <w:spacing w:val="14"/>
        </w:rPr>
        <w:t xml:space="preserve"> </w:t>
      </w:r>
      <w:r>
        <w:rPr>
          <w:spacing w:val="-2"/>
        </w:rPr>
        <w:t>appearanc</w:t>
      </w:r>
      <w:r>
        <w:t>e</w:t>
      </w:r>
      <w:r>
        <w:rPr>
          <w:spacing w:val="47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28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31"/>
        </w:rPr>
        <w:t xml:space="preserve"> </w:t>
      </w:r>
      <w:r>
        <w:rPr>
          <w:spacing w:val="-2"/>
        </w:rPr>
        <w:t>assumed</w:t>
      </w:r>
      <w:r>
        <w:t xml:space="preserve">!  </w:t>
      </w:r>
      <w:r>
        <w:rPr>
          <w:spacing w:val="-2"/>
        </w:rPr>
        <w:t>Yo</w:t>
      </w:r>
      <w:r>
        <w:t>u</w:t>
      </w:r>
      <w:r>
        <w:rPr>
          <w:spacing w:val="3"/>
        </w:rPr>
        <w:t xml:space="preserve"> </w:t>
      </w:r>
      <w:r>
        <w:rPr>
          <w:spacing w:val="-2"/>
          <w:w w:val="103"/>
        </w:rPr>
        <w:t xml:space="preserve">are </w:t>
      </w:r>
      <w:r>
        <w:t>so</w:t>
      </w:r>
      <w:r>
        <w:rPr>
          <w:spacing w:val="30"/>
        </w:rPr>
        <w:t xml:space="preserve"> </w:t>
      </w:r>
      <w:r>
        <w:t xml:space="preserve">magnanimous </w:t>
      </w:r>
      <w:r>
        <w:rPr>
          <w:spacing w:val="21"/>
        </w:rPr>
        <w:t xml:space="preserve"> </w:t>
      </w:r>
      <w:r>
        <w:t>that  You</w:t>
      </w:r>
      <w:r>
        <w:rPr>
          <w:spacing w:val="9"/>
        </w:rPr>
        <w:t xml:space="preserve"> </w:t>
      </w:r>
      <w:r>
        <w:t>have</w:t>
      </w:r>
      <w:r>
        <w:rPr>
          <w:spacing w:val="34"/>
        </w:rPr>
        <w:t xml:space="preserve"> </w:t>
      </w:r>
      <w:r>
        <w:t>clasped</w:t>
      </w:r>
      <w:r>
        <w:rPr>
          <w:spacing w:val="38"/>
        </w:rPr>
        <w:t xml:space="preserve"> </w:t>
      </w:r>
      <w:r>
        <w:t>Your</w:t>
      </w:r>
      <w:r>
        <w:rPr>
          <w:spacing w:val="18"/>
        </w:rPr>
        <w:t xml:space="preserve"> </w:t>
      </w:r>
      <w:r>
        <w:t xml:space="preserve">sweetheart’s lotus </w:t>
      </w:r>
      <w:r>
        <w:rPr>
          <w:spacing w:val="8"/>
        </w:rPr>
        <w:t xml:space="preserve"> </w:t>
      </w:r>
      <w:r>
        <w:t>feet</w:t>
      </w:r>
      <w:r>
        <w:rPr>
          <w:spacing w:val="39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Your</w:t>
      </w:r>
      <w:r>
        <w:rPr>
          <w:spacing w:val="31"/>
        </w:rPr>
        <w:t xml:space="preserve"> </w:t>
      </w:r>
      <w:r>
        <w:t xml:space="preserve">heart </w:t>
      </w:r>
      <w:r>
        <w:rPr>
          <w:spacing w:val="13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 xml:space="preserve">the </w:t>
      </w:r>
      <w:r>
        <w:rPr>
          <w:spacing w:val="6"/>
        </w:rPr>
        <w:t xml:space="preserve"> </w:t>
      </w:r>
      <w:r>
        <w:t>joy</w:t>
      </w:r>
      <w:r>
        <w:rPr>
          <w:spacing w:val="39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rPr>
          <w:i/>
        </w:rPr>
        <w:t>prema</w:t>
      </w:r>
      <w:r>
        <w:t>.</w:t>
      </w:r>
      <w:r>
        <w:rPr>
          <w:spacing w:val="25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 xml:space="preserve">red </w:t>
      </w:r>
      <w:r>
        <w:rPr>
          <w:spacing w:val="2"/>
        </w:rPr>
        <w:t xml:space="preserve"> </w:t>
      </w:r>
      <w:r>
        <w:t xml:space="preserve">lac from  her </w:t>
      </w:r>
      <w:r>
        <w:rPr>
          <w:spacing w:val="10"/>
        </w:rPr>
        <w:t xml:space="preserve"> </w:t>
      </w:r>
      <w:r>
        <w:t>feet</w:t>
      </w:r>
      <w:r>
        <w:rPr>
          <w:spacing w:val="42"/>
        </w:rPr>
        <w:t xml:space="preserve"> </w:t>
      </w:r>
      <w:r>
        <w:t xml:space="preserve">has </w:t>
      </w:r>
      <w:r>
        <w:rPr>
          <w:spacing w:val="3"/>
        </w:rPr>
        <w:t xml:space="preserve"> </w:t>
      </w:r>
      <w:r>
        <w:t>flowed</w:t>
      </w:r>
      <w:r>
        <w:rPr>
          <w:spacing w:val="42"/>
        </w:rPr>
        <w:t xml:space="preserve"> </w:t>
      </w:r>
      <w:r>
        <w:t xml:space="preserve">onto </w:t>
      </w:r>
      <w:r>
        <w:rPr>
          <w:spacing w:val="17"/>
        </w:rPr>
        <w:t xml:space="preserve"> </w:t>
      </w:r>
      <w:r>
        <w:t>Your</w:t>
      </w:r>
      <w:r>
        <w:rPr>
          <w:spacing w:val="34"/>
        </w:rPr>
        <w:t xml:space="preserve"> </w:t>
      </w:r>
      <w:r>
        <w:t xml:space="preserve">chest. </w:t>
      </w:r>
      <w:r>
        <w:rPr>
          <w:spacing w:val="11"/>
        </w:rPr>
        <w:t xml:space="preserve"> </w:t>
      </w:r>
      <w:r>
        <w:t xml:space="preserve">That </w:t>
      </w:r>
      <w:r>
        <w:rPr>
          <w:spacing w:val="11"/>
        </w:rPr>
        <w:t xml:space="preserve"> </w:t>
      </w:r>
      <w:r>
        <w:rPr>
          <w:w w:val="104"/>
        </w:rPr>
        <w:t xml:space="preserve">crimson </w:t>
      </w:r>
      <w:r>
        <w:rPr>
          <w:spacing w:val="-4"/>
        </w:rPr>
        <w:t>colo</w:t>
      </w:r>
      <w:r>
        <w:t>r</w:t>
      </w:r>
      <w:r>
        <w:rPr>
          <w:spacing w:val="30"/>
        </w:rPr>
        <w:t xml:space="preserve"> </w:t>
      </w:r>
      <w:r>
        <w:rPr>
          <w:spacing w:val="-4"/>
        </w:rPr>
        <w:t>agains</w:t>
      </w:r>
      <w:r>
        <w:t>t</w:t>
      </w:r>
      <w:r>
        <w:rPr>
          <w:spacing w:val="29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9"/>
        </w:rPr>
        <w:t xml:space="preserve"> </w:t>
      </w:r>
      <w:r>
        <w:rPr>
          <w:i/>
          <w:spacing w:val="-4"/>
        </w:rPr>
        <w:t>çyäm</w:t>
      </w:r>
      <w:r>
        <w:rPr>
          <w:i/>
        </w:rPr>
        <w:t>a</w:t>
      </w:r>
      <w:r>
        <w:rPr>
          <w:i/>
          <w:spacing w:val="2"/>
        </w:rPr>
        <w:t xml:space="preserve"> </w:t>
      </w:r>
      <w:r>
        <w:rPr>
          <w:spacing w:val="-4"/>
        </w:rPr>
        <w:t>complexio</w:t>
      </w:r>
      <w:r>
        <w:t xml:space="preserve">n </w:t>
      </w:r>
      <w:r>
        <w:rPr>
          <w:spacing w:val="5"/>
        </w:rPr>
        <w:t xml:space="preserve"> </w:t>
      </w:r>
      <w:r>
        <w:rPr>
          <w:spacing w:val="-4"/>
        </w:rPr>
        <w:t>make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Yo</w:t>
      </w:r>
      <w:r>
        <w:t xml:space="preserve">u </w:t>
      </w:r>
      <w:r>
        <w:rPr>
          <w:spacing w:val="-4"/>
        </w:rPr>
        <w:t>eve</w:t>
      </w:r>
      <w:r>
        <w:t>n</w:t>
      </w:r>
      <w:r>
        <w:rPr>
          <w:spacing w:val="25"/>
        </w:rPr>
        <w:t xml:space="preserve"> </w:t>
      </w:r>
      <w:r>
        <w:rPr>
          <w:spacing w:val="-4"/>
          <w:w w:val="104"/>
        </w:rPr>
        <w:t xml:space="preserve">more </w:t>
      </w:r>
      <w:r>
        <w:t xml:space="preserve">handsome. </w:t>
      </w:r>
      <w:r>
        <w:rPr>
          <w:spacing w:val="37"/>
        </w:rPr>
        <w:t xml:space="preserve"> </w:t>
      </w:r>
      <w:r>
        <w:t xml:space="preserve">These </w:t>
      </w:r>
      <w:r>
        <w:rPr>
          <w:spacing w:val="4"/>
        </w:rPr>
        <w:t xml:space="preserve"> </w:t>
      </w:r>
      <w:r>
        <w:t xml:space="preserve">fresh, </w:t>
      </w:r>
      <w:r>
        <w:rPr>
          <w:spacing w:val="3"/>
        </w:rPr>
        <w:t xml:space="preserve"> </w:t>
      </w:r>
      <w:r>
        <w:t xml:space="preserve">bud-like </w:t>
      </w:r>
      <w:r>
        <w:rPr>
          <w:spacing w:val="21"/>
        </w:rPr>
        <w:t xml:space="preserve"> </w:t>
      </w:r>
      <w:r>
        <w:t xml:space="preserve">marks </w:t>
      </w:r>
      <w:r>
        <w:rPr>
          <w:spacing w:val="14"/>
        </w:rPr>
        <w:t xml:space="preserve"> </w:t>
      </w:r>
      <w:r>
        <w:t xml:space="preserve">are </w:t>
      </w:r>
      <w:r>
        <w:rPr>
          <w:spacing w:val="1"/>
        </w:rPr>
        <w:t xml:space="preserve"> </w:t>
      </w:r>
      <w:r>
        <w:t xml:space="preserve">just </w:t>
      </w:r>
      <w:r>
        <w:rPr>
          <w:spacing w:val="11"/>
        </w:rPr>
        <w:t xml:space="preserve"> </w:t>
      </w:r>
      <w:r>
        <w:t xml:space="preserve">like  </w:t>
      </w:r>
      <w:r>
        <w:rPr>
          <w:w w:val="107"/>
        </w:rPr>
        <w:t xml:space="preserve">the </w:t>
      </w:r>
      <w:r>
        <w:rPr>
          <w:spacing w:val="-4"/>
        </w:rPr>
        <w:t>fres</w:t>
      </w:r>
      <w:r>
        <w:t>h</w:t>
      </w:r>
      <w:r>
        <w:rPr>
          <w:spacing w:val="20"/>
        </w:rPr>
        <w:t xml:space="preserve"> </w:t>
      </w:r>
      <w:r>
        <w:rPr>
          <w:spacing w:val="-4"/>
        </w:rPr>
        <w:t>bud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sproutin</w:t>
      </w:r>
      <w:r>
        <w:t xml:space="preserve">g  </w:t>
      </w:r>
      <w:r>
        <w:rPr>
          <w:spacing w:val="-4"/>
        </w:rPr>
        <w:t>o</w:t>
      </w:r>
      <w:r>
        <w:t>n</w:t>
      </w:r>
      <w:r>
        <w:rPr>
          <w:spacing w:val="2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4"/>
        </w:rPr>
        <w:t>tre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4"/>
        </w:rPr>
        <w:t>desir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withi</w:t>
      </w:r>
      <w:r>
        <w:t>n</w:t>
      </w:r>
      <w:r>
        <w:rPr>
          <w:spacing w:val="38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4"/>
        </w:rPr>
        <w:t xml:space="preserve"> </w:t>
      </w:r>
      <w:r>
        <w:rPr>
          <w:spacing w:val="-4"/>
          <w:w w:val="106"/>
        </w:rPr>
        <w:t xml:space="preserve">heart. </w:t>
      </w:r>
      <w:r>
        <w:rPr>
          <w:spacing w:val="-2"/>
        </w:rPr>
        <w:t>Manifestin</w:t>
      </w:r>
      <w:r>
        <w:t>g</w:t>
      </w:r>
      <w:r>
        <w:rPr>
          <w:spacing w:val="18"/>
        </w:rPr>
        <w:t xml:space="preserve"> </w:t>
      </w:r>
      <w:r>
        <w:rPr>
          <w:spacing w:val="-2"/>
        </w:rPr>
        <w:t>outwardly</w:t>
      </w:r>
      <w:r>
        <w:t>,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22"/>
        </w:rPr>
        <w:t xml:space="preserve"> </w:t>
      </w:r>
      <w:r>
        <w:rPr>
          <w:spacing w:val="-2"/>
        </w:rPr>
        <w:t>expos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You</w:t>
      </w:r>
      <w:r>
        <w:t xml:space="preserve">r </w:t>
      </w:r>
      <w:r>
        <w:rPr>
          <w:spacing w:val="-2"/>
        </w:rPr>
        <w:t>intens</w:t>
      </w:r>
      <w:r>
        <w:t>e</w:t>
      </w:r>
      <w:r>
        <w:rPr>
          <w:spacing w:val="37"/>
        </w:rPr>
        <w:t xml:space="preserve"> </w:t>
      </w:r>
      <w:r>
        <w:rPr>
          <w:spacing w:val="-2"/>
        </w:rPr>
        <w:t>passio</w:t>
      </w:r>
      <w:r>
        <w:t>n</w:t>
      </w:r>
      <w:r>
        <w:rPr>
          <w:spacing w:val="26"/>
        </w:rPr>
        <w:t xml:space="preserve"> </w:t>
      </w:r>
      <w:r>
        <w:rPr>
          <w:spacing w:val="-2"/>
          <w:w w:val="101"/>
        </w:rPr>
        <w:t xml:space="preserve">for </w:t>
      </w:r>
      <w:r>
        <w:rPr>
          <w:spacing w:val="-2"/>
        </w:rPr>
        <w:t>thi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forbidde</w:t>
      </w:r>
      <w:r>
        <w:t>n</w:t>
      </w:r>
      <w:r>
        <w:rPr>
          <w:spacing w:val="40"/>
        </w:rPr>
        <w:t xml:space="preserve"> </w:t>
      </w:r>
      <w:r>
        <w:rPr>
          <w:spacing w:val="-2"/>
        </w:rPr>
        <w:t>lov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affair</w:t>
      </w:r>
      <w:r>
        <w:t xml:space="preserve">. </w:t>
      </w:r>
      <w:r>
        <w:rPr>
          <w:spacing w:val="-2"/>
        </w:rPr>
        <w:t>Yo</w:t>
      </w:r>
      <w:r>
        <w:t>u</w:t>
      </w:r>
      <w:r>
        <w:rPr>
          <w:spacing w:val="-8"/>
        </w:rPr>
        <w:t xml:space="preserve"> </w:t>
      </w:r>
      <w:r>
        <w:rPr>
          <w:spacing w:val="-2"/>
        </w:rPr>
        <w:t>canno</w:t>
      </w:r>
      <w:r>
        <w:t>t</w:t>
      </w:r>
      <w:r>
        <w:rPr>
          <w:spacing w:val="42"/>
        </w:rPr>
        <w:t xml:space="preserve"> </w:t>
      </w:r>
      <w:r>
        <w:rPr>
          <w:spacing w:val="-2"/>
        </w:rPr>
        <w:t>concea</w:t>
      </w:r>
      <w:r>
        <w:t>l</w:t>
      </w:r>
      <w:r>
        <w:rPr>
          <w:spacing w:val="21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1"/>
        </w:rPr>
        <w:t xml:space="preserve"> </w:t>
      </w:r>
      <w:r>
        <w:rPr>
          <w:spacing w:val="-2"/>
        </w:rPr>
        <w:t>ardo</w:t>
      </w:r>
      <w:r>
        <w:t>r</w:t>
      </w:r>
      <w:r>
        <w:rPr>
          <w:spacing w:val="34"/>
        </w:rPr>
        <w:t xml:space="preserve"> </w:t>
      </w:r>
      <w:r>
        <w:rPr>
          <w:spacing w:val="-2"/>
          <w:w w:val="101"/>
        </w:rPr>
        <w:t xml:space="preserve">for </w:t>
      </w:r>
      <w:r>
        <w:t>her.</w:t>
      </w:r>
      <w:r>
        <w:rPr>
          <w:spacing w:val="20"/>
        </w:rPr>
        <w:t xml:space="preserve"> </w:t>
      </w:r>
      <w:r>
        <w:t>So</w:t>
      </w:r>
      <w:r>
        <w:rPr>
          <w:spacing w:val="-11"/>
        </w:rPr>
        <w:t xml:space="preserve"> </w:t>
      </w:r>
      <w:r>
        <w:t>go</w:t>
      </w:r>
      <w:r>
        <w:rPr>
          <w:spacing w:val="2"/>
        </w:rPr>
        <w:t xml:space="preserve"> </w:t>
      </w:r>
      <w:r>
        <w:t>away!</w:t>
      </w:r>
      <w:r>
        <w:rPr>
          <w:spacing w:val="2"/>
        </w:rPr>
        <w:t xml:space="preserve"> </w:t>
      </w:r>
      <w:r>
        <w:t>There</w:t>
      </w:r>
      <w:r>
        <w:rPr>
          <w:spacing w:val="2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nothing</w:t>
      </w:r>
      <w:r>
        <w:rPr>
          <w:spacing w:val="39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rPr>
          <w:w w:val="103"/>
        </w:rPr>
        <w:t>here.”</w:t>
      </w:r>
    </w:p>
    <w:p w14:paraId="2D407C7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DF4592C" w14:textId="77777777" w:rsidR="00150366" w:rsidRDefault="00000000">
      <w:pPr>
        <w:spacing w:line="250" w:lineRule="auto"/>
        <w:ind w:left="120" w:right="86" w:firstLine="360"/>
        <w:jc w:val="both"/>
      </w:pPr>
      <w:r>
        <w:rPr>
          <w:spacing w:val="-4"/>
        </w:rPr>
        <w:t>Pleadin</w:t>
      </w:r>
      <w:r>
        <w:t>g</w:t>
      </w:r>
      <w:r>
        <w:rPr>
          <w:spacing w:val="27"/>
        </w:rPr>
        <w:t xml:space="preserve"> </w:t>
      </w:r>
      <w:r>
        <w:rPr>
          <w:spacing w:val="-4"/>
        </w:rPr>
        <w:t>innocence</w:t>
      </w:r>
      <w:r>
        <w:t>,</w:t>
      </w:r>
      <w:r>
        <w:rPr>
          <w:spacing w:val="47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6"/>
          <w:w w:val="77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-13"/>
        </w:rPr>
        <w:t xml:space="preserve"> </w:t>
      </w:r>
      <w:r>
        <w:rPr>
          <w:spacing w:val="-4"/>
        </w:rPr>
        <w:t>says</w:t>
      </w:r>
      <w:r>
        <w:t>,</w:t>
      </w:r>
      <w:r>
        <w:rPr>
          <w:spacing w:val="9"/>
        </w:rPr>
        <w:t xml:space="preserve"> </w:t>
      </w:r>
      <w:r>
        <w:rPr>
          <w:spacing w:val="-4"/>
        </w:rPr>
        <w:t>“Thi</w:t>
      </w:r>
      <w:r>
        <w:t>s</w:t>
      </w:r>
      <w:r>
        <w:rPr>
          <w:spacing w:val="17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3"/>
        </w:rPr>
        <w:t xml:space="preserve"> </w:t>
      </w:r>
      <w:r>
        <w:rPr>
          <w:spacing w:val="-4"/>
        </w:rPr>
        <w:t>jus</w:t>
      </w:r>
      <w:r>
        <w:t>t</w:t>
      </w:r>
      <w:r>
        <w:rPr>
          <w:spacing w:val="30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4"/>
          <w:w w:val="102"/>
        </w:rPr>
        <w:t xml:space="preserve">design </w:t>
      </w:r>
      <w:r>
        <w:t>painted</w:t>
      </w:r>
      <w:r>
        <w:rPr>
          <w:spacing w:val="45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red</w:t>
      </w:r>
      <w:r>
        <w:rPr>
          <w:spacing w:val="29"/>
        </w:rPr>
        <w:t xml:space="preserve"> </w:t>
      </w:r>
      <w:r>
        <w:t>ocher.</w:t>
      </w:r>
      <w:r>
        <w:rPr>
          <w:spacing w:val="36"/>
        </w:rPr>
        <w:t xml:space="preserve"> </w:t>
      </w:r>
      <w:r>
        <w:t>I</w:t>
      </w:r>
      <w:r>
        <w:rPr>
          <w:spacing w:val="16"/>
        </w:rPr>
        <w:t xml:space="preserve"> </w:t>
      </w:r>
      <w:r>
        <w:t>have</w:t>
      </w:r>
      <w:r>
        <w:rPr>
          <w:spacing w:val="24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t>held</w:t>
      </w:r>
      <w:r>
        <w:rPr>
          <w:spacing w:val="33"/>
        </w:rPr>
        <w:t xml:space="preserve"> </w:t>
      </w:r>
      <w:r>
        <w:t>any</w:t>
      </w:r>
      <w:r>
        <w:rPr>
          <w:spacing w:val="22"/>
        </w:rPr>
        <w:t xml:space="preserve"> </w:t>
      </w:r>
      <w:r>
        <w:t>girl’s</w:t>
      </w:r>
      <w:r>
        <w:rPr>
          <w:spacing w:val="-14"/>
        </w:rPr>
        <w:t xml:space="preserve"> </w:t>
      </w:r>
      <w:r>
        <w:t>lotus</w:t>
      </w:r>
      <w:r>
        <w:rPr>
          <w:spacing w:val="35"/>
        </w:rPr>
        <w:t xml:space="preserve"> </w:t>
      </w:r>
      <w:r>
        <w:t>feet over</w:t>
      </w:r>
      <w:r>
        <w:rPr>
          <w:spacing w:val="9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heart</w:t>
      </w:r>
      <w:r>
        <w:rPr>
          <w:spacing w:val="2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certainly</w:t>
      </w:r>
      <w:r>
        <w:rPr>
          <w:spacing w:val="23"/>
        </w:rPr>
        <w:t xml:space="preserve"> </w:t>
      </w:r>
      <w:r>
        <w:t>nobody’s</w:t>
      </w:r>
      <w:r>
        <w:rPr>
          <w:spacing w:val="-5"/>
        </w:rPr>
        <w:t xml:space="preserve"> </w:t>
      </w:r>
      <w:r>
        <w:t>foot-lac.”</w:t>
      </w:r>
    </w:p>
    <w:p w14:paraId="420DA25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0197D4F" w14:textId="77777777" w:rsidR="00150366" w:rsidRDefault="00000000">
      <w:pPr>
        <w:spacing w:line="250" w:lineRule="auto"/>
        <w:ind w:left="120" w:right="86" w:firstLine="360"/>
        <w:jc w:val="both"/>
      </w:pPr>
      <w:r>
        <w:t>According</w:t>
      </w:r>
      <w:r>
        <w:rPr>
          <w:spacing w:val="4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 xml:space="preserve">the  opinion </w:t>
      </w:r>
      <w:r>
        <w:rPr>
          <w:spacing w:val="2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some</w:t>
      </w:r>
      <w:r>
        <w:rPr>
          <w:spacing w:val="41"/>
        </w:rPr>
        <w:t xml:space="preserve"> </w:t>
      </w:r>
      <w:r>
        <w:t xml:space="preserve">commentators, </w:t>
      </w:r>
      <w:r>
        <w:rPr>
          <w:spacing w:val="30"/>
        </w:rPr>
        <w:t xml:space="preserve"> </w:t>
      </w:r>
      <w:r>
        <w:rPr>
          <w:w w:val="107"/>
        </w:rPr>
        <w:t xml:space="preserve">the </w:t>
      </w:r>
      <w:r>
        <w:t xml:space="preserve">intended </w:t>
      </w:r>
      <w:r>
        <w:rPr>
          <w:spacing w:val="16"/>
        </w:rPr>
        <w:t xml:space="preserve"> </w:t>
      </w:r>
      <w:r>
        <w:t>meaning</w:t>
      </w:r>
      <w:r>
        <w:rPr>
          <w:spacing w:val="46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w w:val="78"/>
        </w:rPr>
        <w:t>Çré</w:t>
      </w:r>
      <w:r>
        <w:rPr>
          <w:spacing w:val="36"/>
          <w:w w:val="78"/>
        </w:rPr>
        <w:t xml:space="preserve"> </w:t>
      </w:r>
      <w:r>
        <w:t>Rädhä’s</w:t>
      </w:r>
      <w:r>
        <w:rPr>
          <w:spacing w:val="-1"/>
        </w:rPr>
        <w:t xml:space="preserve"> </w:t>
      </w:r>
      <w:r>
        <w:t xml:space="preserve">statement </w:t>
      </w:r>
      <w:r>
        <w:rPr>
          <w:spacing w:val="13"/>
        </w:rPr>
        <w:t xml:space="preserve"> </w:t>
      </w:r>
      <w:r>
        <w:t>here</w:t>
      </w:r>
      <w:r>
        <w:rPr>
          <w:spacing w:val="42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that</w:t>
      </w:r>
      <w:r>
        <w:rPr>
          <w:spacing w:val="49"/>
        </w:rPr>
        <w:t xml:space="preserve"> </w:t>
      </w:r>
      <w:r>
        <w:rPr>
          <w:w w:val="78"/>
        </w:rPr>
        <w:t xml:space="preserve">Çré </w:t>
      </w:r>
      <w:r>
        <w:t>Kåñëa has</w:t>
      </w:r>
      <w:r>
        <w:rPr>
          <w:spacing w:val="36"/>
        </w:rPr>
        <w:t xml:space="preserve"> </w:t>
      </w:r>
      <w:r>
        <w:t>enjoyed</w:t>
      </w:r>
      <w:r>
        <w:rPr>
          <w:spacing w:val="44"/>
        </w:rPr>
        <w:t xml:space="preserve"> </w:t>
      </w:r>
      <w:r>
        <w:t>love</w:t>
      </w:r>
      <w:r>
        <w:rPr>
          <w:spacing w:val="26"/>
        </w:rPr>
        <w:t xml:space="preserve"> </w:t>
      </w:r>
      <w:r>
        <w:t>with</w:t>
      </w:r>
      <w:r>
        <w:rPr>
          <w:spacing w:val="43"/>
        </w:rPr>
        <w:t xml:space="preserve"> </w:t>
      </w:r>
      <w:r>
        <w:t>this</w:t>
      </w:r>
      <w:r>
        <w:rPr>
          <w:spacing w:val="43"/>
        </w:rPr>
        <w:t xml:space="preserve"> </w:t>
      </w:r>
      <w:r>
        <w:t xml:space="preserve">heroine </w:t>
      </w:r>
      <w:r>
        <w:rPr>
          <w:spacing w:val="5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special</w:t>
      </w:r>
      <w:r>
        <w:rPr>
          <w:spacing w:val="31"/>
        </w:rPr>
        <w:t xml:space="preserve"> </w:t>
      </w:r>
      <w:r>
        <w:t>way called</w:t>
      </w:r>
      <w:r>
        <w:rPr>
          <w:spacing w:val="7"/>
        </w:rPr>
        <w:t xml:space="preserve"> </w:t>
      </w:r>
      <w:r>
        <w:rPr>
          <w:i/>
        </w:rPr>
        <w:t>krodha-bandha</w:t>
      </w:r>
      <w:r>
        <w:t>.</w:t>
      </w:r>
    </w:p>
    <w:p w14:paraId="0CE8FECB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618362F9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6</w:t>
      </w:r>
    </w:p>
    <w:p w14:paraId="0878D143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1E00B2E9" w14:textId="77777777" w:rsidR="00150366" w:rsidRDefault="00000000">
      <w:pPr>
        <w:spacing w:line="250" w:lineRule="auto"/>
        <w:ind w:left="120" w:right="93"/>
        <w:jc w:val="both"/>
      </w:pPr>
      <w:r>
        <w:rPr>
          <w:i/>
          <w:spacing w:val="-8"/>
        </w:rPr>
        <w:t>daçana-pada</w:t>
      </w:r>
      <w:r>
        <w:rPr>
          <w:i/>
        </w:rPr>
        <w:t>à</w:t>
      </w:r>
      <w:r>
        <w:rPr>
          <w:i/>
          <w:spacing w:val="3"/>
        </w:rPr>
        <w:t xml:space="preserve"> </w:t>
      </w:r>
      <w:r>
        <w:rPr>
          <w:i/>
          <w:spacing w:val="-8"/>
        </w:rPr>
        <w:t>bhavad-adhara-gata</w:t>
      </w:r>
      <w:r>
        <w:rPr>
          <w:i/>
        </w:rPr>
        <w:t>à</w:t>
      </w:r>
      <w:r>
        <w:rPr>
          <w:i/>
          <w:spacing w:val="3"/>
        </w:rPr>
        <w:t xml:space="preserve"> </w:t>
      </w:r>
      <w:r>
        <w:rPr>
          <w:i/>
          <w:spacing w:val="-8"/>
        </w:rPr>
        <w:t>mam</w:t>
      </w:r>
      <w:r>
        <w:rPr>
          <w:i/>
        </w:rPr>
        <w:t>a</w:t>
      </w:r>
      <w:r>
        <w:rPr>
          <w:i/>
          <w:spacing w:val="3"/>
        </w:rPr>
        <w:t xml:space="preserve"> </w:t>
      </w:r>
      <w:r>
        <w:rPr>
          <w:i/>
          <w:spacing w:val="-8"/>
        </w:rPr>
        <w:t>janayat</w:t>
      </w:r>
      <w:r>
        <w:rPr>
          <w:i/>
        </w:rPr>
        <w:t>i</w:t>
      </w:r>
      <w:r>
        <w:rPr>
          <w:i/>
          <w:spacing w:val="3"/>
        </w:rPr>
        <w:t xml:space="preserve"> </w:t>
      </w:r>
      <w:r>
        <w:rPr>
          <w:i/>
          <w:spacing w:val="-8"/>
        </w:rPr>
        <w:t>cetas</w:t>
      </w:r>
      <w:r>
        <w:rPr>
          <w:i/>
        </w:rPr>
        <w:t>i</w:t>
      </w:r>
      <w:r>
        <w:rPr>
          <w:i/>
          <w:spacing w:val="-16"/>
        </w:rPr>
        <w:t xml:space="preserve"> </w:t>
      </w:r>
      <w:r>
        <w:rPr>
          <w:i/>
          <w:spacing w:val="-8"/>
        </w:rPr>
        <w:t xml:space="preserve">khedam </w:t>
      </w:r>
      <w:r>
        <w:rPr>
          <w:i/>
          <w:spacing w:val="-5"/>
        </w:rPr>
        <w:t>kathayat</w:t>
      </w:r>
      <w:r>
        <w:rPr>
          <w:i/>
        </w:rPr>
        <w:t>i</w:t>
      </w:r>
      <w:r>
        <w:rPr>
          <w:i/>
          <w:spacing w:val="5"/>
        </w:rPr>
        <w:t xml:space="preserve"> </w:t>
      </w:r>
      <w:r>
        <w:rPr>
          <w:i/>
          <w:spacing w:val="-5"/>
        </w:rPr>
        <w:t>katha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>
          <w:i/>
          <w:spacing w:val="-5"/>
          <w:w w:val="97"/>
        </w:rPr>
        <w:t>adhunäp</w:t>
      </w:r>
      <w:r>
        <w:rPr>
          <w:i/>
          <w:w w:val="97"/>
        </w:rPr>
        <w:t>i</w:t>
      </w:r>
      <w:r>
        <w:rPr>
          <w:i/>
          <w:spacing w:val="-2"/>
          <w:w w:val="97"/>
        </w:rPr>
        <w:t xml:space="preserve"> </w:t>
      </w:r>
      <w:r>
        <w:rPr>
          <w:i/>
          <w:spacing w:val="-5"/>
        </w:rPr>
        <w:t>may</w:t>
      </w:r>
      <w:r>
        <w:rPr>
          <w:i/>
        </w:rPr>
        <w:t>ä</w:t>
      </w:r>
      <w:r>
        <w:rPr>
          <w:i/>
          <w:spacing w:val="-10"/>
        </w:rPr>
        <w:t xml:space="preserve"> </w:t>
      </w:r>
      <w:r>
        <w:rPr>
          <w:i/>
          <w:spacing w:val="-5"/>
          <w:w w:val="95"/>
        </w:rPr>
        <w:t>sah</w:t>
      </w:r>
      <w:r>
        <w:rPr>
          <w:i/>
          <w:w w:val="95"/>
        </w:rPr>
        <w:t>a</w:t>
      </w:r>
      <w:r>
        <w:rPr>
          <w:i/>
          <w:spacing w:val="-4"/>
          <w:w w:val="95"/>
        </w:rPr>
        <w:t xml:space="preserve"> </w:t>
      </w:r>
      <w:r>
        <w:rPr>
          <w:i/>
          <w:spacing w:val="-5"/>
        </w:rPr>
        <w:t>tav</w:t>
      </w:r>
      <w:r>
        <w:rPr>
          <w:i/>
        </w:rPr>
        <w:t>a</w:t>
      </w:r>
      <w:r>
        <w:rPr>
          <w:i/>
          <w:spacing w:val="-17"/>
        </w:rPr>
        <w:t xml:space="preserve"> </w:t>
      </w:r>
      <w:r>
        <w:rPr>
          <w:i/>
          <w:spacing w:val="-5"/>
        </w:rPr>
        <w:t>vapu</w:t>
      </w:r>
      <w:r>
        <w:rPr>
          <w:i/>
        </w:rPr>
        <w:t>r</w:t>
      </w:r>
      <w:r>
        <w:rPr>
          <w:i/>
          <w:spacing w:val="-19"/>
        </w:rPr>
        <w:t xml:space="preserve"> </w:t>
      </w:r>
      <w:r>
        <w:rPr>
          <w:i/>
          <w:spacing w:val="-5"/>
          <w:w w:val="95"/>
        </w:rPr>
        <w:t>eta</w:t>
      </w:r>
      <w:r>
        <w:rPr>
          <w:i/>
          <w:w w:val="95"/>
        </w:rPr>
        <w:t>d</w:t>
      </w:r>
      <w:r>
        <w:rPr>
          <w:i/>
          <w:spacing w:val="-5"/>
          <w:w w:val="95"/>
        </w:rPr>
        <w:t xml:space="preserve"> </w:t>
      </w:r>
      <w:r>
        <w:rPr>
          <w:i/>
          <w:spacing w:val="-5"/>
        </w:rPr>
        <w:t>abhedam</w:t>
      </w:r>
    </w:p>
    <w:p w14:paraId="1BDC57A2" w14:textId="77777777" w:rsidR="00150366" w:rsidRDefault="00000000">
      <w:pPr>
        <w:ind w:left="2925"/>
      </w:pPr>
      <w:r>
        <w:rPr>
          <w:i/>
          <w:spacing w:val="-5"/>
        </w:rPr>
        <w:t>har</w:t>
      </w:r>
      <w:r>
        <w:rPr>
          <w:i/>
        </w:rPr>
        <w:t>i</w:t>
      </w:r>
      <w:r>
        <w:rPr>
          <w:i/>
          <w:spacing w:val="-17"/>
        </w:rPr>
        <w:t xml:space="preserve"> </w:t>
      </w:r>
      <w:r>
        <w:rPr>
          <w:i/>
          <w:spacing w:val="-5"/>
        </w:rPr>
        <w:t>har</w:t>
      </w:r>
      <w:r>
        <w:rPr>
          <w:i/>
        </w:rPr>
        <w:t>i</w:t>
      </w:r>
      <w:r>
        <w:rPr>
          <w:i/>
          <w:spacing w:val="-17"/>
        </w:rPr>
        <w:t xml:space="preserve"> </w:t>
      </w:r>
      <w:r>
        <w:rPr>
          <w:i/>
          <w:spacing w:val="-5"/>
        </w:rPr>
        <w:t>yäh</w:t>
      </w:r>
      <w:r>
        <w:rPr>
          <w:i/>
        </w:rPr>
        <w:t>i</w:t>
      </w:r>
      <w:r>
        <w:rPr>
          <w:i/>
          <w:spacing w:val="-7"/>
        </w:rPr>
        <w:t xml:space="preserve"> </w:t>
      </w:r>
      <w:r>
        <w:rPr>
          <w:i/>
          <w:spacing w:val="-5"/>
          <w:w w:val="97"/>
        </w:rPr>
        <w:t>mädhava..</w:t>
      </w:r>
      <w:r>
        <w:rPr>
          <w:i/>
          <w:w w:val="97"/>
        </w:rPr>
        <w:t>.</w:t>
      </w:r>
      <w:r>
        <w:rPr>
          <w:i/>
          <w:spacing w:val="-1"/>
          <w:w w:val="97"/>
        </w:rPr>
        <w:t xml:space="preserve"> </w:t>
      </w:r>
      <w:r>
        <w:rPr>
          <w:spacing w:val="-5"/>
          <w:w w:val="111"/>
        </w:rPr>
        <w:t>(5)</w:t>
      </w:r>
    </w:p>
    <w:p w14:paraId="6F1AA429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6C18AF94" w14:textId="77777777" w:rsidR="00150366" w:rsidRDefault="00000000">
      <w:pPr>
        <w:spacing w:line="240" w:lineRule="exact"/>
        <w:ind w:left="120" w:right="89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88"/>
        </w:rPr>
        <w:t>“Seein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4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bite-mark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4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lef</w:t>
      </w:r>
      <w:r>
        <w:rPr>
          <w:rFonts w:ascii="Book Antiqua" w:eastAsia="Book Antiqua" w:hAnsi="Book Antiqua" w:cs="Book Antiqua"/>
          <w:b/>
        </w:rPr>
        <w:t xml:space="preserve">t </w:t>
      </w:r>
      <w:r>
        <w:rPr>
          <w:rFonts w:ascii="Book Antiqua" w:eastAsia="Book Antiqua" w:hAnsi="Book Antiqua" w:cs="Book Antiqua"/>
          <w:b/>
          <w:spacing w:val="-5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8"/>
        </w:rPr>
        <w:t>playfu</w:t>
      </w:r>
      <w:r>
        <w:rPr>
          <w:rFonts w:ascii="Book Antiqua" w:eastAsia="Book Antiqua" w:hAnsi="Book Antiqua" w:cs="Book Antiqua"/>
          <w:b/>
          <w:w w:val="88"/>
        </w:rPr>
        <w:t>l</w:t>
      </w:r>
      <w:r>
        <w:rPr>
          <w:rFonts w:ascii="Book Antiqua" w:eastAsia="Book Antiqua" w:hAnsi="Book Antiqua" w:cs="Book Antiqua"/>
          <w:b/>
          <w:spacing w:val="4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coquette 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lips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5"/>
        </w:rPr>
        <w:t>M</w:t>
      </w:r>
      <w:r>
        <w:rPr>
          <w:rFonts w:ascii="Book Antiqua" w:eastAsia="Book Antiqua" w:hAnsi="Book Antiqua" w:cs="Book Antiqua"/>
          <w:b/>
          <w:w w:val="85"/>
        </w:rPr>
        <w:t>y</w:t>
      </w:r>
      <w:r>
        <w:rPr>
          <w:rFonts w:ascii="Book Antiqua" w:eastAsia="Book Antiqua" w:hAnsi="Book Antiqua" w:cs="Book Antiqua"/>
          <w:b/>
          <w:spacing w:val="30"/>
          <w:w w:val="85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hear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sink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sorrow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stil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insist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Your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body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not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separate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from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Mine.”</w:t>
      </w:r>
    </w:p>
    <w:p w14:paraId="0A14B62F" w14:textId="77777777" w:rsidR="00150366" w:rsidRDefault="00150366">
      <w:pPr>
        <w:spacing w:before="7" w:line="200" w:lineRule="exact"/>
      </w:pPr>
    </w:p>
    <w:p w14:paraId="579DCE76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C067735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7F180D22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6"/>
        </w:rPr>
        <w:t>“</w:t>
      </w:r>
      <w:r>
        <w:t>O</w:t>
      </w:r>
      <w:r>
        <w:rPr>
          <w:spacing w:val="17"/>
        </w:rPr>
        <w:t xml:space="preserve"> </w:t>
      </w:r>
      <w:r>
        <w:rPr>
          <w:spacing w:val="-6"/>
        </w:rPr>
        <w:t>Mädhava</w:t>
      </w:r>
      <w:r>
        <w:t>!</w:t>
      </w:r>
      <w:r>
        <w:rPr>
          <w:spacing w:val="25"/>
        </w:rPr>
        <w:t xml:space="preserve"> </w:t>
      </w:r>
      <w:r>
        <w:rPr>
          <w:spacing w:val="-6"/>
        </w:rPr>
        <w:t>Yo</w:t>
      </w:r>
      <w:r>
        <w:t xml:space="preserve">u </w:t>
      </w:r>
      <w:r>
        <w:rPr>
          <w:spacing w:val="-6"/>
        </w:rPr>
        <w:t>ca</w:t>
      </w:r>
      <w:r>
        <w:t>n</w:t>
      </w:r>
      <w:r>
        <w:rPr>
          <w:spacing w:val="28"/>
        </w:rPr>
        <w:t xml:space="preserve"> </w:t>
      </w:r>
      <w:r>
        <w:rPr>
          <w:spacing w:val="-6"/>
        </w:rPr>
        <w:t>mak</w:t>
      </w:r>
      <w:r>
        <w:t>e</w:t>
      </w:r>
      <w:r>
        <w:rPr>
          <w:spacing w:val="30"/>
        </w:rPr>
        <w:t xml:space="preserve"> </w:t>
      </w:r>
      <w:r>
        <w:rPr>
          <w:spacing w:val="-6"/>
        </w:rPr>
        <w:t>excuse</w:t>
      </w:r>
      <w:r>
        <w:t>s</w:t>
      </w:r>
      <w:r>
        <w:rPr>
          <w:spacing w:val="30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6"/>
        </w:rPr>
        <w:t>cove</w:t>
      </w:r>
      <w:r>
        <w:t>r</w:t>
      </w:r>
      <w:r>
        <w:rPr>
          <w:spacing w:val="22"/>
        </w:rPr>
        <w:t xml:space="preserve"> </w:t>
      </w:r>
      <w:r>
        <w:rPr>
          <w:spacing w:val="-6"/>
        </w:rPr>
        <w:t>u</w:t>
      </w:r>
      <w:r>
        <w:t>p</w:t>
      </w:r>
      <w:r>
        <w:rPr>
          <w:spacing w:val="35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20"/>
        </w:rPr>
        <w:t xml:space="preserve"> </w:t>
      </w:r>
      <w:r>
        <w:rPr>
          <w:spacing w:val="-6"/>
          <w:w w:val="107"/>
        </w:rPr>
        <w:t xml:space="preserve">the </w:t>
      </w:r>
      <w:r>
        <w:rPr>
          <w:spacing w:val="-5"/>
        </w:rPr>
        <w:t>rednes</w:t>
      </w:r>
      <w:r>
        <w:t>s</w:t>
      </w:r>
      <w:r>
        <w:rPr>
          <w:spacing w:val="32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5"/>
        </w:rPr>
        <w:t>You</w:t>
      </w:r>
      <w:r>
        <w:t xml:space="preserve">r </w:t>
      </w:r>
      <w:r>
        <w:rPr>
          <w:spacing w:val="-5"/>
        </w:rPr>
        <w:t>eye</w:t>
      </w:r>
      <w:r>
        <w:t>s</w:t>
      </w:r>
      <w:r>
        <w:rPr>
          <w:spacing w:val="5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5"/>
        </w:rPr>
        <w:t>everythin</w:t>
      </w:r>
      <w:r>
        <w:t>g</w:t>
      </w:r>
      <w:r>
        <w:rPr>
          <w:spacing w:val="34"/>
        </w:rPr>
        <w:t xml:space="preserve"> </w:t>
      </w:r>
      <w:r>
        <w:rPr>
          <w:spacing w:val="-5"/>
        </w:rPr>
        <w:t>els</w:t>
      </w:r>
      <w:r>
        <w:t>e</w:t>
      </w:r>
      <w:r>
        <w:rPr>
          <w:spacing w:val="8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26"/>
        </w:rPr>
        <w:t xml:space="preserve"> </w:t>
      </w:r>
      <w:r>
        <w:rPr>
          <w:spacing w:val="-5"/>
        </w:rPr>
        <w:t>You</w:t>
      </w:r>
      <w:r>
        <w:t xml:space="preserve">r </w:t>
      </w:r>
      <w:r>
        <w:rPr>
          <w:spacing w:val="-5"/>
          <w:w w:val="102"/>
        </w:rPr>
        <w:t xml:space="preserve">deceptive </w:t>
      </w:r>
      <w:r>
        <w:rPr>
          <w:spacing w:val="-6"/>
        </w:rPr>
        <w:t>words</w:t>
      </w:r>
      <w:r>
        <w:t>,</w:t>
      </w:r>
      <w:r>
        <w:rPr>
          <w:spacing w:val="24"/>
        </w:rPr>
        <w:t xml:space="preserve"> </w:t>
      </w:r>
      <w:r>
        <w:rPr>
          <w:spacing w:val="-6"/>
        </w:rPr>
        <w:t>bu</w:t>
      </w:r>
      <w:r>
        <w:t>t</w:t>
      </w:r>
      <w:r>
        <w:rPr>
          <w:spacing w:val="28"/>
        </w:rPr>
        <w:t xml:space="preserve"> </w:t>
      </w:r>
      <w:r>
        <w:rPr>
          <w:spacing w:val="-6"/>
        </w:rPr>
        <w:t>ho</w:t>
      </w:r>
      <w:r>
        <w:t>w</w:t>
      </w:r>
      <w:r>
        <w:rPr>
          <w:spacing w:val="22"/>
        </w:rPr>
        <w:t xml:space="preserve"> </w:t>
      </w:r>
      <w:r>
        <w:rPr>
          <w:spacing w:val="-6"/>
        </w:rPr>
        <w:t>ca</w:t>
      </w:r>
      <w:r>
        <w:t>n</w:t>
      </w:r>
      <w:r>
        <w:rPr>
          <w:spacing w:val="19"/>
        </w:rPr>
        <w:t xml:space="preserve"> </w:t>
      </w:r>
      <w:r>
        <w:rPr>
          <w:spacing w:val="-6"/>
        </w:rPr>
        <w:t>Yo</w:t>
      </w:r>
      <w:r>
        <w:t>u</w:t>
      </w:r>
      <w:r>
        <w:rPr>
          <w:spacing w:val="-9"/>
        </w:rPr>
        <w:t xml:space="preserve"> </w:t>
      </w:r>
      <w:r>
        <w:rPr>
          <w:spacing w:val="-6"/>
        </w:rPr>
        <w:t>concea</w:t>
      </w:r>
      <w:r>
        <w:t>l</w:t>
      </w:r>
      <w:r>
        <w:rPr>
          <w:spacing w:val="20"/>
        </w:rPr>
        <w:t xml:space="preserve"> </w:t>
      </w:r>
      <w:r>
        <w:rPr>
          <w:spacing w:val="-6"/>
        </w:rPr>
        <w:t>al</w:t>
      </w:r>
      <w:r>
        <w:t>l</w:t>
      </w:r>
      <w:r>
        <w:rPr>
          <w:spacing w:val="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6"/>
        </w:rPr>
        <w:t>cut</w:t>
      </w:r>
      <w:r>
        <w:t>s</w:t>
      </w:r>
      <w:r>
        <w:rPr>
          <w:spacing w:val="24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rPr>
          <w:spacing w:val="-6"/>
        </w:rPr>
        <w:t>clea</w:t>
      </w:r>
      <w:r>
        <w:t>r</w:t>
      </w:r>
      <w:r>
        <w:rPr>
          <w:spacing w:val="16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8"/>
        </w:rPr>
        <w:t xml:space="preserve"> </w:t>
      </w:r>
      <w:r>
        <w:rPr>
          <w:spacing w:val="-6"/>
          <w:w w:val="105"/>
        </w:rPr>
        <w:t xml:space="preserve">shining </w:t>
      </w:r>
      <w:r>
        <w:t>crescent  moons</w:t>
      </w:r>
      <w:r>
        <w:rPr>
          <w:spacing w:val="45"/>
        </w:rPr>
        <w:t xml:space="preserve"> </w:t>
      </w:r>
      <w:r>
        <w:t>–</w:t>
      </w:r>
      <w:r>
        <w:rPr>
          <w:spacing w:val="24"/>
        </w:rPr>
        <w:t xml:space="preserve"> </w:t>
      </w:r>
      <w:r>
        <w:t>left</w:t>
      </w:r>
      <w:r>
        <w:rPr>
          <w:spacing w:val="24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teeth</w:t>
      </w:r>
      <w:r>
        <w:rPr>
          <w:spacing w:val="47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that</w:t>
      </w:r>
      <w:r>
        <w:rPr>
          <w:spacing w:val="48"/>
        </w:rPr>
        <w:t xml:space="preserve"> </w:t>
      </w:r>
      <w:r>
        <w:t xml:space="preserve">coquette </w:t>
      </w:r>
      <w:r>
        <w:rPr>
          <w:spacing w:val="8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tende</w:t>
      </w:r>
      <w:r>
        <w:t xml:space="preserve">r </w:t>
      </w:r>
      <w:r>
        <w:rPr>
          <w:spacing w:val="10"/>
        </w:rPr>
        <w:t xml:space="preserve"> </w:t>
      </w:r>
      <w:r>
        <w:rPr>
          <w:spacing w:val="-4"/>
        </w:rPr>
        <w:t>petal</w:t>
      </w:r>
      <w:r>
        <w:t>s</w:t>
      </w:r>
      <w:r>
        <w:rPr>
          <w:spacing w:val="44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5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22"/>
        </w:rPr>
        <w:t xml:space="preserve"> </w:t>
      </w:r>
      <w:r>
        <w:rPr>
          <w:spacing w:val="-4"/>
        </w:rPr>
        <w:t>lips</w:t>
      </w:r>
      <w:r>
        <w:t>?</w:t>
      </w:r>
      <w:r>
        <w:rPr>
          <w:spacing w:val="38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22"/>
        </w:rPr>
        <w:t xml:space="preserve"> </w:t>
      </w:r>
      <w:r>
        <w:rPr>
          <w:spacing w:val="-4"/>
        </w:rPr>
        <w:t>shameles</w:t>
      </w:r>
      <w:r>
        <w:t>s</w:t>
      </w:r>
      <w:r>
        <w:rPr>
          <w:spacing w:val="46"/>
        </w:rPr>
        <w:t xml:space="preserve"> </w:t>
      </w:r>
      <w:r>
        <w:rPr>
          <w:spacing w:val="-4"/>
        </w:rPr>
        <w:t>smil</w:t>
      </w:r>
      <w:r>
        <w:t>e</w:t>
      </w:r>
      <w:r>
        <w:rPr>
          <w:spacing w:val="34"/>
        </w:rPr>
        <w:t xml:space="preserve"> </w:t>
      </w:r>
      <w:r>
        <w:rPr>
          <w:spacing w:val="-4"/>
        </w:rPr>
        <w:t>make</w:t>
      </w:r>
      <w:r>
        <w:t>s</w:t>
      </w:r>
      <w:r>
        <w:rPr>
          <w:spacing w:val="45"/>
        </w:rPr>
        <w:t xml:space="preserve"> </w:t>
      </w:r>
      <w:r>
        <w:rPr>
          <w:spacing w:val="-4"/>
        </w:rPr>
        <w:t>My</w:t>
      </w:r>
    </w:p>
    <w:p w14:paraId="58BCCC3C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5DF3EF70" w14:textId="77777777" w:rsidR="00150366" w:rsidRDefault="00150366">
      <w:pPr>
        <w:spacing w:line="200" w:lineRule="exact"/>
      </w:pPr>
    </w:p>
    <w:p w14:paraId="72358D20" w14:textId="77777777" w:rsidR="00150366" w:rsidRDefault="00000000">
      <w:pPr>
        <w:spacing w:before="29" w:line="250" w:lineRule="auto"/>
        <w:ind w:left="120" w:right="85"/>
        <w:jc w:val="both"/>
      </w:pPr>
      <w:r>
        <w:rPr>
          <w:spacing w:val="-5"/>
        </w:rPr>
        <w:t>hear</w:t>
      </w:r>
      <w:r>
        <w:t xml:space="preserve">t </w:t>
      </w:r>
      <w:r>
        <w:rPr>
          <w:spacing w:val="15"/>
        </w:rPr>
        <w:t xml:space="preserve"> </w:t>
      </w:r>
      <w:r>
        <w:rPr>
          <w:spacing w:val="-5"/>
        </w:rPr>
        <w:t>blaze</w:t>
      </w:r>
      <w:r>
        <w:t>.</w:t>
      </w:r>
      <w:r>
        <w:rPr>
          <w:spacing w:val="45"/>
        </w:rPr>
        <w:t xml:space="preserve"> </w:t>
      </w:r>
      <w:r>
        <w:rPr>
          <w:spacing w:val="-5"/>
        </w:rPr>
        <w:t>Th</w:t>
      </w:r>
      <w:r>
        <w:t xml:space="preserve">e  </w:t>
      </w:r>
      <w:r>
        <w:rPr>
          <w:spacing w:val="-5"/>
        </w:rPr>
        <w:t>bite-mark</w:t>
      </w:r>
      <w:r>
        <w:t xml:space="preserve">s </w:t>
      </w:r>
      <w:r>
        <w:rPr>
          <w:spacing w:val="25"/>
        </w:rPr>
        <w:t xml:space="preserve"> </w:t>
      </w:r>
      <w:r>
        <w:rPr>
          <w:spacing w:val="-5"/>
        </w:rPr>
        <w:t>tha</w:t>
      </w:r>
      <w:r>
        <w:t xml:space="preserve">t </w:t>
      </w:r>
      <w:r>
        <w:rPr>
          <w:spacing w:val="15"/>
        </w:rPr>
        <w:t xml:space="preserve"> </w:t>
      </w:r>
      <w:r>
        <w:rPr>
          <w:i/>
          <w:spacing w:val="-5"/>
        </w:rPr>
        <w:t>ramaë</w:t>
      </w:r>
      <w:r>
        <w:rPr>
          <w:i/>
        </w:rPr>
        <w:t>é</w:t>
      </w:r>
      <w:r>
        <w:rPr>
          <w:i/>
          <w:spacing w:val="11"/>
        </w:rPr>
        <w:t xml:space="preserve"> </w:t>
      </w:r>
      <w:r>
        <w:rPr>
          <w:spacing w:val="-5"/>
        </w:rPr>
        <w:t>impresse</w:t>
      </w:r>
      <w:r>
        <w:t xml:space="preserve">d </w:t>
      </w:r>
      <w:r>
        <w:rPr>
          <w:spacing w:val="15"/>
        </w:rPr>
        <w:t xml:space="preserve"> </w:t>
      </w:r>
      <w:r>
        <w:rPr>
          <w:spacing w:val="-5"/>
        </w:rPr>
        <w:t>o</w:t>
      </w:r>
      <w:r>
        <w:t xml:space="preserve">n </w:t>
      </w:r>
      <w:r>
        <w:rPr>
          <w:spacing w:val="5"/>
        </w:rPr>
        <w:t xml:space="preserve"> </w:t>
      </w:r>
      <w:r>
        <w:rPr>
          <w:spacing w:val="-5"/>
        </w:rPr>
        <w:t>Your lip</w:t>
      </w:r>
      <w:r>
        <w:t>s</w:t>
      </w:r>
      <w:r>
        <w:rPr>
          <w:spacing w:val="23"/>
        </w:rPr>
        <w:t xml:space="preserve"> </w:t>
      </w:r>
      <w:r>
        <w:rPr>
          <w:spacing w:val="-5"/>
        </w:rPr>
        <w:t>durin</w:t>
      </w:r>
      <w:r>
        <w:t>g</w:t>
      </w:r>
      <w:r>
        <w:rPr>
          <w:spacing w:val="48"/>
        </w:rPr>
        <w:t xml:space="preserve"> </w:t>
      </w:r>
      <w:r>
        <w:rPr>
          <w:spacing w:val="-5"/>
        </w:rPr>
        <w:t>lovemakin</w:t>
      </w:r>
      <w:r>
        <w:t>g</w:t>
      </w:r>
      <w:r>
        <w:rPr>
          <w:spacing w:val="36"/>
        </w:rPr>
        <w:t xml:space="preserve"> </w:t>
      </w:r>
      <w:r>
        <w:rPr>
          <w:spacing w:val="-5"/>
        </w:rPr>
        <w:t>sti</w:t>
      </w:r>
      <w:r>
        <w:t>r</w:t>
      </w:r>
      <w:r>
        <w:rPr>
          <w:spacing w:val="30"/>
        </w:rPr>
        <w:t xml:space="preserve"> </w:t>
      </w:r>
      <w:r>
        <w:rPr>
          <w:spacing w:val="-5"/>
        </w:rPr>
        <w:t>u</w:t>
      </w:r>
      <w:r>
        <w:t>p</w:t>
      </w:r>
      <w:r>
        <w:rPr>
          <w:spacing w:val="35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3"/>
        </w:rPr>
        <w:t xml:space="preserve"> </w:t>
      </w:r>
      <w:r>
        <w:rPr>
          <w:spacing w:val="-5"/>
        </w:rPr>
        <w:t>grief</w:t>
      </w:r>
      <w:r>
        <w:t>.</w:t>
      </w:r>
      <w:r>
        <w:rPr>
          <w:spacing w:val="13"/>
        </w:rPr>
        <w:t xml:space="preserve"> </w:t>
      </w:r>
      <w:r>
        <w:rPr>
          <w:spacing w:val="-5"/>
        </w:rPr>
        <w:t>Separatio</w:t>
      </w:r>
      <w:r>
        <w:t>n</w:t>
      </w:r>
      <w:r>
        <w:rPr>
          <w:spacing w:val="34"/>
        </w:rPr>
        <w:t xml:space="preserve"> </w:t>
      </w:r>
      <w:r>
        <w:rPr>
          <w:spacing w:val="-5"/>
        </w:rPr>
        <w:t>fro</w:t>
      </w:r>
      <w:r>
        <w:t>m</w:t>
      </w:r>
      <w:r>
        <w:rPr>
          <w:spacing w:val="25"/>
        </w:rPr>
        <w:t xml:space="preserve"> </w:t>
      </w:r>
      <w:r>
        <w:rPr>
          <w:spacing w:val="-5"/>
        </w:rPr>
        <w:t>You ha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drive</w:t>
      </w:r>
      <w:r>
        <w:t>n</w:t>
      </w:r>
      <w:r>
        <w:rPr>
          <w:spacing w:val="30"/>
        </w:rPr>
        <w:t xml:space="preserve"> </w:t>
      </w:r>
      <w:r>
        <w:rPr>
          <w:spacing w:val="-5"/>
        </w:rPr>
        <w:t>M</w:t>
      </w:r>
      <w:r>
        <w:t>e</w:t>
      </w:r>
      <w:r>
        <w:rPr>
          <w:spacing w:val="1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5"/>
        </w:rPr>
        <w:t>poin</w:t>
      </w:r>
      <w:r>
        <w:t>t</w:t>
      </w:r>
      <w:r>
        <w:rPr>
          <w:spacing w:val="38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5"/>
        </w:rPr>
        <w:t>deat</w:t>
      </w:r>
      <w:r>
        <w:t>h</w:t>
      </w:r>
      <w:r>
        <w:rPr>
          <w:spacing w:val="35"/>
        </w:rPr>
        <w:t xml:space="preserve"> </w:t>
      </w:r>
      <w:r>
        <w:rPr>
          <w:spacing w:val="-5"/>
        </w:rPr>
        <w:t>(</w:t>
      </w:r>
      <w:r>
        <w:rPr>
          <w:i/>
          <w:spacing w:val="-5"/>
        </w:rPr>
        <w:t>måt</w:t>
      </w:r>
      <w:r>
        <w:rPr>
          <w:i/>
        </w:rPr>
        <w:t xml:space="preserve">i </w:t>
      </w:r>
      <w:r>
        <w:t>–</w:t>
      </w:r>
      <w:r>
        <w:rPr>
          <w:spacing w:val="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5"/>
        </w:rPr>
        <w:t>tent</w:t>
      </w:r>
      <w:r>
        <w:t>h</w:t>
      </w:r>
      <w:r>
        <w:rPr>
          <w:spacing w:val="45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5"/>
          <w:w w:val="102"/>
        </w:rPr>
        <w:t xml:space="preserve">last </w:t>
      </w:r>
      <w:r>
        <w:rPr>
          <w:spacing w:val="-4"/>
        </w:rPr>
        <w:t>stag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6"/>
        </w:rPr>
        <w:t xml:space="preserve"> </w:t>
      </w:r>
      <w:r>
        <w:rPr>
          <w:spacing w:val="-4"/>
        </w:rPr>
        <w:t>separation)</w:t>
      </w:r>
      <w:r>
        <w:t xml:space="preserve">. </w:t>
      </w:r>
      <w:r>
        <w:rPr>
          <w:spacing w:val="18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4"/>
        </w:rPr>
        <w:t xml:space="preserve"> </w:t>
      </w:r>
      <w:r>
        <w:rPr>
          <w:spacing w:val="-4"/>
        </w:rPr>
        <w:t>repeatedl</w:t>
      </w:r>
      <w:r>
        <w:t>y</w:t>
      </w:r>
      <w:r>
        <w:rPr>
          <w:spacing w:val="46"/>
        </w:rPr>
        <w:t xml:space="preserve"> </w:t>
      </w:r>
      <w:r>
        <w:rPr>
          <w:spacing w:val="-4"/>
        </w:rPr>
        <w:t>say</w:t>
      </w:r>
      <w:r>
        <w:t>,</w:t>
      </w:r>
      <w:r>
        <w:rPr>
          <w:spacing w:val="18"/>
        </w:rPr>
        <w:t xml:space="preserve"> </w:t>
      </w:r>
      <w:r>
        <w:rPr>
          <w:spacing w:val="-3"/>
          <w:w w:val="88"/>
        </w:rPr>
        <w:t>‘Yo</w:t>
      </w:r>
      <w:r>
        <w:rPr>
          <w:w w:val="88"/>
        </w:rPr>
        <w:t>u</w:t>
      </w:r>
      <w:r>
        <w:rPr>
          <w:spacing w:val="30"/>
          <w:w w:val="88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8"/>
        </w:rPr>
        <w:t xml:space="preserve"> </w:t>
      </w:r>
      <w:r>
        <w:t>I</w:t>
      </w:r>
      <w:r>
        <w:rPr>
          <w:spacing w:val="21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one’, bu</w:t>
      </w:r>
      <w:r>
        <w:t xml:space="preserve">t </w:t>
      </w:r>
      <w:r>
        <w:rPr>
          <w:spacing w:val="4"/>
        </w:rPr>
        <w:t xml:space="preserve"> </w:t>
      </w:r>
      <w:r>
        <w:rPr>
          <w:spacing w:val="-4"/>
        </w:rPr>
        <w:t>unde</w:t>
      </w:r>
      <w:r>
        <w:t xml:space="preserve">r </w:t>
      </w:r>
      <w:r>
        <w:rPr>
          <w:spacing w:val="20"/>
        </w:rPr>
        <w:t xml:space="preserve"> </w:t>
      </w:r>
      <w:r>
        <w:rPr>
          <w:spacing w:val="-4"/>
        </w:rPr>
        <w:t>th</w:t>
      </w:r>
      <w:r>
        <w:t xml:space="preserve">e </w:t>
      </w:r>
      <w:r>
        <w:rPr>
          <w:spacing w:val="1"/>
        </w:rPr>
        <w:t xml:space="preserve"> </w:t>
      </w:r>
      <w:r>
        <w:rPr>
          <w:spacing w:val="-4"/>
        </w:rPr>
        <w:t>circumstance</w:t>
      </w:r>
      <w:r>
        <w:t xml:space="preserve">s </w:t>
      </w:r>
      <w:r>
        <w:rPr>
          <w:spacing w:val="29"/>
        </w:rPr>
        <w:t xml:space="preserve"> </w:t>
      </w:r>
      <w:r>
        <w:rPr>
          <w:spacing w:val="-4"/>
        </w:rPr>
        <w:t>ho</w:t>
      </w:r>
      <w:r>
        <w:t>w</w:t>
      </w:r>
      <w:r>
        <w:rPr>
          <w:spacing w:val="48"/>
        </w:rPr>
        <w:t xml:space="preserve"> </w:t>
      </w:r>
      <w:r>
        <w:rPr>
          <w:spacing w:val="-4"/>
        </w:rPr>
        <w:t>ca</w:t>
      </w:r>
      <w:r>
        <w:t>n</w:t>
      </w:r>
      <w:r>
        <w:rPr>
          <w:spacing w:val="45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17"/>
        </w:rPr>
        <w:t xml:space="preserve"> </w:t>
      </w:r>
      <w:r>
        <w:rPr>
          <w:spacing w:val="-4"/>
        </w:rPr>
        <w:t>sugges</w:t>
      </w:r>
      <w:r>
        <w:t>t</w:t>
      </w:r>
      <w:r>
        <w:rPr>
          <w:spacing w:val="40"/>
        </w:rPr>
        <w:t xml:space="preserve"> </w:t>
      </w:r>
      <w:r>
        <w:rPr>
          <w:spacing w:val="-4"/>
        </w:rPr>
        <w:t>tha</w:t>
      </w:r>
      <w:r>
        <w:t xml:space="preserve">t </w:t>
      </w:r>
      <w:r>
        <w:rPr>
          <w:spacing w:val="8"/>
        </w:rPr>
        <w:t xml:space="preserve"> </w:t>
      </w:r>
      <w:r>
        <w:rPr>
          <w:spacing w:val="-18"/>
          <w:w w:val="102"/>
        </w:rPr>
        <w:t>W</w:t>
      </w:r>
      <w:r>
        <w:t>e are</w:t>
      </w:r>
      <w:r>
        <w:rPr>
          <w:spacing w:val="9"/>
        </w:rPr>
        <w:t xml:space="preserve"> </w:t>
      </w:r>
      <w:r>
        <w:t>non-different?</w:t>
      </w:r>
      <w:r>
        <w:rPr>
          <w:spacing w:val="48"/>
        </w:rPr>
        <w:t xml:space="preserve"> </w:t>
      </w:r>
      <w:r>
        <w:t>Just</w:t>
      </w:r>
      <w:r>
        <w:rPr>
          <w:spacing w:val="8"/>
        </w:rPr>
        <w:t xml:space="preserve"> </w:t>
      </w:r>
      <w:r>
        <w:t>go.”</w:t>
      </w:r>
    </w:p>
    <w:p w14:paraId="0B7404F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CEFCA80" w14:textId="77777777" w:rsidR="00150366" w:rsidRDefault="00000000">
      <w:pPr>
        <w:spacing w:line="250" w:lineRule="auto"/>
        <w:ind w:left="120" w:right="86" w:firstLine="360"/>
        <w:jc w:val="both"/>
      </w:pPr>
      <w:r>
        <w:t>Defending</w:t>
      </w:r>
      <w:r>
        <w:rPr>
          <w:spacing w:val="24"/>
        </w:rPr>
        <w:t xml:space="preserve"> </w:t>
      </w:r>
      <w:r>
        <w:t>His</w:t>
      </w:r>
      <w:r>
        <w:rPr>
          <w:spacing w:val="16"/>
        </w:rPr>
        <w:t xml:space="preserve"> </w:t>
      </w:r>
      <w:r>
        <w:t xml:space="preserve">innocence,  </w:t>
      </w:r>
      <w:r>
        <w:rPr>
          <w:w w:val="78"/>
        </w:rPr>
        <w:t>Çré</w:t>
      </w:r>
      <w:r>
        <w:rPr>
          <w:spacing w:val="27"/>
          <w:w w:val="78"/>
        </w:rPr>
        <w:t xml:space="preserve"> </w:t>
      </w:r>
      <w:r>
        <w:t>Kåñëa</w:t>
      </w:r>
      <w:r>
        <w:rPr>
          <w:spacing w:val="-10"/>
        </w:rPr>
        <w:t xml:space="preserve"> </w:t>
      </w:r>
      <w:r>
        <w:t>retorts,</w:t>
      </w:r>
      <w:r>
        <w:rPr>
          <w:spacing w:val="50"/>
        </w:rPr>
        <w:t xml:space="preserve"> </w:t>
      </w:r>
      <w:r>
        <w:t>“</w:t>
      </w:r>
      <w:r>
        <w:rPr>
          <w:i/>
        </w:rPr>
        <w:t>Priya</w:t>
      </w:r>
      <w:r>
        <w:t>,</w:t>
      </w:r>
      <w:r>
        <w:rPr>
          <w:spacing w:val="1"/>
        </w:rPr>
        <w:t xml:space="preserve"> </w:t>
      </w:r>
      <w:r>
        <w:t>My darling!</w:t>
      </w:r>
      <w:r>
        <w:rPr>
          <w:spacing w:val="43"/>
        </w:rPr>
        <w:t xml:space="preserve"> </w:t>
      </w:r>
      <w:r>
        <w:t>These</w:t>
      </w:r>
      <w:r>
        <w:rPr>
          <w:spacing w:val="28"/>
        </w:rPr>
        <w:t xml:space="preserve"> </w:t>
      </w:r>
      <w:r>
        <w:t>cuts</w:t>
      </w:r>
      <w:r>
        <w:rPr>
          <w:spacing w:val="34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bumblebees</w:t>
      </w:r>
      <w:r>
        <w:rPr>
          <w:spacing w:val="47"/>
        </w:rPr>
        <w:t xml:space="preserve"> </w:t>
      </w:r>
      <w:r>
        <w:t>who,</w:t>
      </w:r>
      <w:r>
        <w:rPr>
          <w:spacing w:val="34"/>
        </w:rPr>
        <w:t xml:space="preserve"> </w:t>
      </w:r>
      <w:r>
        <w:t>greedy</w:t>
      </w:r>
      <w:r>
        <w:rPr>
          <w:spacing w:val="23"/>
        </w:rPr>
        <w:t xml:space="preserve"> </w:t>
      </w:r>
      <w:r>
        <w:rPr>
          <w:w w:val="102"/>
        </w:rPr>
        <w:t xml:space="preserve">after </w:t>
      </w:r>
      <w:r>
        <w:t>the</w:t>
      </w:r>
      <w:r>
        <w:rPr>
          <w:spacing w:val="47"/>
        </w:rPr>
        <w:t xml:space="preserve"> </w:t>
      </w:r>
      <w:r>
        <w:t>fragrance</w:t>
      </w:r>
      <w:r>
        <w:rPr>
          <w:spacing w:val="45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My</w:t>
      </w:r>
      <w:r>
        <w:rPr>
          <w:spacing w:val="17"/>
        </w:rPr>
        <w:t xml:space="preserve"> </w:t>
      </w:r>
      <w:r>
        <w:t>lips,</w:t>
      </w:r>
      <w:r>
        <w:rPr>
          <w:spacing w:val="38"/>
        </w:rPr>
        <w:t xml:space="preserve"> </w:t>
      </w:r>
      <w:r>
        <w:t>were</w:t>
      </w:r>
      <w:r>
        <w:rPr>
          <w:spacing w:val="39"/>
        </w:rPr>
        <w:t xml:space="preserve"> </w:t>
      </w:r>
      <w:r>
        <w:t xml:space="preserve">biting  them. </w:t>
      </w:r>
      <w:r>
        <w:rPr>
          <w:spacing w:val="8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rPr>
          <w:w w:val="108"/>
        </w:rPr>
        <w:t xml:space="preserve">not </w:t>
      </w:r>
      <w:r>
        <w:t>bites</w:t>
      </w:r>
      <w:r>
        <w:rPr>
          <w:spacing w:val="13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rPr>
          <w:i/>
        </w:rPr>
        <w:t>ramaëé</w:t>
      </w:r>
      <w:r>
        <w:t>.”</w:t>
      </w:r>
    </w:p>
    <w:p w14:paraId="16388EFB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12D1FE0A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7</w:t>
      </w:r>
    </w:p>
    <w:p w14:paraId="1D0B8AB8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5ED57A73" w14:textId="77777777" w:rsidR="00150366" w:rsidRDefault="00000000">
      <w:pPr>
        <w:spacing w:line="250" w:lineRule="auto"/>
        <w:ind w:left="120" w:right="92"/>
        <w:jc w:val="both"/>
      </w:pPr>
      <w:r>
        <w:rPr>
          <w:i/>
          <w:spacing w:val="-5"/>
          <w:w w:val="96"/>
        </w:rPr>
        <w:t>bahi</w:t>
      </w:r>
      <w:r>
        <w:rPr>
          <w:i/>
          <w:w w:val="96"/>
        </w:rPr>
        <w:t>r</w:t>
      </w:r>
      <w:r>
        <w:rPr>
          <w:i/>
          <w:spacing w:val="-4"/>
          <w:w w:val="96"/>
        </w:rPr>
        <w:t xml:space="preserve"> </w:t>
      </w:r>
      <w:r>
        <w:rPr>
          <w:i/>
          <w:spacing w:val="-5"/>
        </w:rPr>
        <w:t>iv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5"/>
        </w:rPr>
        <w:t>malinatara</w:t>
      </w:r>
      <w:r>
        <w:rPr>
          <w:i/>
        </w:rPr>
        <w:t>à</w:t>
      </w:r>
      <w:r>
        <w:rPr>
          <w:i/>
          <w:spacing w:val="30"/>
        </w:rPr>
        <w:t xml:space="preserve"> </w:t>
      </w:r>
      <w:r>
        <w:rPr>
          <w:i/>
          <w:spacing w:val="-5"/>
        </w:rPr>
        <w:t>tav</w:t>
      </w:r>
      <w:r>
        <w:rPr>
          <w:i/>
        </w:rPr>
        <w:t>a</w:t>
      </w:r>
      <w:r>
        <w:rPr>
          <w:i/>
          <w:spacing w:val="-17"/>
        </w:rPr>
        <w:t xml:space="preserve"> </w:t>
      </w:r>
      <w:r>
        <w:rPr>
          <w:i/>
          <w:spacing w:val="-5"/>
          <w:w w:val="92"/>
        </w:rPr>
        <w:t>kåñë</w:t>
      </w:r>
      <w:r>
        <w:rPr>
          <w:i/>
          <w:w w:val="92"/>
        </w:rPr>
        <w:t>a</w:t>
      </w:r>
      <w:r>
        <w:rPr>
          <w:i/>
          <w:spacing w:val="-3"/>
          <w:w w:val="92"/>
        </w:rPr>
        <w:t xml:space="preserve"> </w:t>
      </w:r>
      <w:r>
        <w:rPr>
          <w:i/>
          <w:spacing w:val="-5"/>
        </w:rPr>
        <w:t>man</w:t>
      </w:r>
      <w:r>
        <w:rPr>
          <w:i/>
        </w:rPr>
        <w:t>o</w:t>
      </w:r>
      <w:r>
        <w:rPr>
          <w:i/>
          <w:spacing w:val="-19"/>
        </w:rPr>
        <w:t xml:space="preserve"> </w:t>
      </w:r>
      <w:r>
        <w:rPr>
          <w:i/>
          <w:spacing w:val="-4"/>
          <w:w w:val="89"/>
        </w:rPr>
        <w:t>’p</w:t>
      </w:r>
      <w:r>
        <w:rPr>
          <w:i/>
          <w:w w:val="89"/>
        </w:rPr>
        <w:t>i</w:t>
      </w:r>
      <w:r>
        <w:rPr>
          <w:i/>
          <w:spacing w:val="-14"/>
          <w:w w:val="89"/>
        </w:rPr>
        <w:t xml:space="preserve"> </w:t>
      </w:r>
      <w:r>
        <w:rPr>
          <w:i/>
          <w:spacing w:val="-4"/>
          <w:w w:val="89"/>
        </w:rPr>
        <w:t>bhaviñyat</w:t>
      </w:r>
      <w:r>
        <w:rPr>
          <w:i/>
          <w:w w:val="89"/>
        </w:rPr>
        <w:t xml:space="preserve">i </w:t>
      </w:r>
      <w:r>
        <w:rPr>
          <w:i/>
          <w:spacing w:val="5"/>
          <w:w w:val="89"/>
        </w:rPr>
        <w:t xml:space="preserve"> </w:t>
      </w:r>
      <w:r>
        <w:rPr>
          <w:i/>
          <w:spacing w:val="-5"/>
        </w:rPr>
        <w:t xml:space="preserve">nünam </w:t>
      </w:r>
      <w:r>
        <w:rPr>
          <w:i/>
          <w:spacing w:val="-6"/>
        </w:rPr>
        <w:t>katha</w:t>
      </w:r>
      <w:r>
        <w:rPr>
          <w:i/>
        </w:rPr>
        <w:t>m</w:t>
      </w:r>
      <w:r>
        <w:rPr>
          <w:i/>
          <w:spacing w:val="15"/>
        </w:rPr>
        <w:t xml:space="preserve"> </w:t>
      </w:r>
      <w:r>
        <w:rPr>
          <w:i/>
          <w:spacing w:val="-6"/>
        </w:rPr>
        <w:t>ath</w:t>
      </w:r>
      <w:r>
        <w:rPr>
          <w:i/>
        </w:rPr>
        <w:t>a</w:t>
      </w:r>
      <w:r>
        <w:rPr>
          <w:i/>
          <w:spacing w:val="2"/>
        </w:rPr>
        <w:t xml:space="preserve"> </w:t>
      </w:r>
      <w:r>
        <w:rPr>
          <w:i/>
          <w:spacing w:val="-6"/>
        </w:rPr>
        <w:t>vaïcayas</w:t>
      </w:r>
      <w:r>
        <w:rPr>
          <w:i/>
        </w:rPr>
        <w:t>e</w:t>
      </w:r>
      <w:r>
        <w:rPr>
          <w:i/>
          <w:spacing w:val="25"/>
        </w:rPr>
        <w:t xml:space="preserve"> </w:t>
      </w:r>
      <w:r>
        <w:rPr>
          <w:i/>
          <w:spacing w:val="-6"/>
        </w:rPr>
        <w:t>jana</w:t>
      </w:r>
      <w:r>
        <w:rPr>
          <w:i/>
        </w:rPr>
        <w:t>m</w:t>
      </w:r>
      <w:r>
        <w:rPr>
          <w:i/>
          <w:spacing w:val="4"/>
        </w:rPr>
        <w:t xml:space="preserve"> </w:t>
      </w:r>
      <w:r>
        <w:rPr>
          <w:i/>
          <w:spacing w:val="-6"/>
        </w:rPr>
        <w:t>anugata</w:t>
      </w:r>
      <w:r>
        <w:rPr>
          <w:i/>
        </w:rPr>
        <w:t>m</w:t>
      </w:r>
      <w:r>
        <w:rPr>
          <w:i/>
          <w:spacing w:val="-7"/>
        </w:rPr>
        <w:t xml:space="preserve"> </w:t>
      </w:r>
      <w:r>
        <w:rPr>
          <w:i/>
          <w:spacing w:val="-6"/>
        </w:rPr>
        <w:t>asamaçara-jvara-dünam</w:t>
      </w:r>
    </w:p>
    <w:p w14:paraId="3EC7842A" w14:textId="77777777" w:rsidR="00150366" w:rsidRDefault="00000000">
      <w:pPr>
        <w:ind w:left="2785"/>
      </w:pP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hari</w:t>
      </w:r>
      <w:r>
        <w:rPr>
          <w:i/>
          <w:spacing w:val="-7"/>
        </w:rPr>
        <w:t xml:space="preserve"> </w:t>
      </w:r>
      <w:r>
        <w:rPr>
          <w:i/>
        </w:rPr>
        <w:t>yähi</w:t>
      </w:r>
      <w:r>
        <w:rPr>
          <w:i/>
          <w:spacing w:val="3"/>
        </w:rPr>
        <w:t xml:space="preserve"> </w:t>
      </w:r>
      <w:r>
        <w:rPr>
          <w:i/>
        </w:rPr>
        <w:t>mädhava...</w:t>
      </w:r>
      <w:r>
        <w:rPr>
          <w:i/>
          <w:spacing w:val="-18"/>
        </w:rPr>
        <w:t xml:space="preserve"> </w:t>
      </w:r>
      <w:r>
        <w:rPr>
          <w:w w:val="111"/>
        </w:rPr>
        <w:t>(6)</w:t>
      </w:r>
    </w:p>
    <w:p w14:paraId="072618CD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5B922645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Keçava,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body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black,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so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heart. </w:t>
      </w:r>
      <w:r>
        <w:rPr>
          <w:rFonts w:ascii="Book Antiqua" w:eastAsia="Book Antiqua" w:hAnsi="Book Antiqua" w:cs="Book Antiqua"/>
          <w:b/>
          <w:w w:val="90"/>
        </w:rPr>
        <w:t>How could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deceive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someone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faithful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You,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especially </w:t>
      </w:r>
      <w:r>
        <w:rPr>
          <w:rFonts w:ascii="Book Antiqua" w:eastAsia="Book Antiqua" w:hAnsi="Book Antiqua" w:cs="Book Antiqua"/>
          <w:b/>
          <w:w w:val="90"/>
        </w:rPr>
        <w:t>when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She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been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maimed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by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Cupid’s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shafts?”</w:t>
      </w:r>
    </w:p>
    <w:p w14:paraId="10D30EF1" w14:textId="77777777" w:rsidR="00150366" w:rsidRDefault="00150366">
      <w:pPr>
        <w:spacing w:before="7" w:line="200" w:lineRule="exact"/>
      </w:pPr>
    </w:p>
    <w:p w14:paraId="0BF10048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7A47DA2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3C748186" w14:textId="77777777" w:rsidR="00150366" w:rsidRDefault="00000000">
      <w:pPr>
        <w:spacing w:line="250" w:lineRule="auto"/>
        <w:ind w:left="120" w:right="85" w:firstLine="360"/>
        <w:jc w:val="both"/>
      </w:pPr>
      <w:r>
        <w:t xml:space="preserve">Distraught, </w:t>
      </w:r>
      <w:r>
        <w:rPr>
          <w:spacing w:val="28"/>
        </w:rPr>
        <w:t xml:space="preserve"> </w:t>
      </w:r>
      <w:r>
        <w:rPr>
          <w:w w:val="78"/>
        </w:rPr>
        <w:t xml:space="preserve">Çré </w:t>
      </w:r>
      <w:r>
        <w:rPr>
          <w:spacing w:val="15"/>
          <w:w w:val="78"/>
        </w:rPr>
        <w:t xml:space="preserve"> </w:t>
      </w:r>
      <w:r>
        <w:t>Rädhä</w:t>
      </w:r>
      <w:r>
        <w:rPr>
          <w:spacing w:val="48"/>
        </w:rPr>
        <w:t xml:space="preserve"> </w:t>
      </w:r>
      <w:r>
        <w:t>says,</w:t>
      </w:r>
      <w:r>
        <w:rPr>
          <w:spacing w:val="39"/>
        </w:rPr>
        <w:t xml:space="preserve"> </w:t>
      </w:r>
      <w:r>
        <w:t>“</w:t>
      </w:r>
      <w:r>
        <w:rPr>
          <w:i/>
        </w:rPr>
        <w:t>He</w:t>
      </w:r>
      <w:r>
        <w:rPr>
          <w:i/>
          <w:spacing w:val="23"/>
        </w:rPr>
        <w:t xml:space="preserve"> </w:t>
      </w:r>
      <w:r>
        <w:t>Kåñëa!</w:t>
      </w:r>
      <w:r>
        <w:rPr>
          <w:spacing w:val="20"/>
        </w:rPr>
        <w:t xml:space="preserve"> </w:t>
      </w:r>
      <w:r>
        <w:t>You</w:t>
      </w:r>
      <w:r>
        <w:rPr>
          <w:spacing w:val="25"/>
        </w:rPr>
        <w:t xml:space="preserve"> </w:t>
      </w:r>
      <w:r>
        <w:t xml:space="preserve">are  </w:t>
      </w:r>
      <w:r>
        <w:rPr>
          <w:w w:val="102"/>
        </w:rPr>
        <w:t xml:space="preserve">even </w:t>
      </w:r>
      <w:r>
        <w:t>blacker</w:t>
      </w:r>
      <w:r>
        <w:rPr>
          <w:spacing w:val="31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inside</w:t>
      </w:r>
      <w:r>
        <w:rPr>
          <w:spacing w:val="32"/>
        </w:rPr>
        <w:t xml:space="preserve"> </w:t>
      </w:r>
      <w:r>
        <w:t>than</w:t>
      </w:r>
      <w:r>
        <w:rPr>
          <w:spacing w:val="41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outside.</w:t>
      </w:r>
      <w:r>
        <w:rPr>
          <w:spacing w:val="44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were</w:t>
      </w:r>
      <w:r>
        <w:rPr>
          <w:spacing w:val="21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rPr>
          <w:w w:val="102"/>
        </w:rPr>
        <w:t xml:space="preserve">so, </w:t>
      </w:r>
      <w:r>
        <w:t xml:space="preserve">then </w:t>
      </w:r>
      <w:r>
        <w:rPr>
          <w:spacing w:val="10"/>
        </w:rPr>
        <w:t xml:space="preserve"> </w:t>
      </w:r>
      <w:r>
        <w:t>how</w:t>
      </w:r>
      <w:r>
        <w:rPr>
          <w:spacing w:val="46"/>
        </w:rPr>
        <w:t xml:space="preserve"> </w:t>
      </w:r>
      <w:r>
        <w:t xml:space="preserve">could </w:t>
      </w:r>
      <w:r>
        <w:rPr>
          <w:spacing w:val="5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 xml:space="preserve">heart </w:t>
      </w:r>
      <w:r>
        <w:rPr>
          <w:spacing w:val="7"/>
        </w:rPr>
        <w:t xml:space="preserve"> </w:t>
      </w:r>
      <w:r>
        <w:t xml:space="preserve">that </w:t>
      </w:r>
      <w:r>
        <w:rPr>
          <w:spacing w:val="7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 xml:space="preserve">nature </w:t>
      </w:r>
      <w:r>
        <w:rPr>
          <w:spacing w:val="18"/>
        </w:rPr>
        <w:t xml:space="preserve"> </w:t>
      </w:r>
      <w:r>
        <w:t xml:space="preserve">noble  and  </w:t>
      </w:r>
      <w:r>
        <w:rPr>
          <w:w w:val="107"/>
        </w:rPr>
        <w:t xml:space="preserve">pure </w:t>
      </w:r>
      <w:r>
        <w:rPr>
          <w:spacing w:val="-6"/>
        </w:rPr>
        <w:t>becom</w:t>
      </w:r>
      <w:r>
        <w:t>e</w:t>
      </w:r>
      <w:r>
        <w:rPr>
          <w:spacing w:val="21"/>
        </w:rPr>
        <w:t xml:space="preserve"> </w:t>
      </w:r>
      <w:r>
        <w:rPr>
          <w:spacing w:val="-6"/>
        </w:rPr>
        <w:t>s</w:t>
      </w:r>
      <w:r>
        <w:t>o</w:t>
      </w:r>
      <w:r>
        <w:rPr>
          <w:spacing w:val="12"/>
        </w:rPr>
        <w:t xml:space="preserve"> </w:t>
      </w:r>
      <w:r>
        <w:rPr>
          <w:spacing w:val="-6"/>
        </w:rPr>
        <w:t>indifferen</w:t>
      </w:r>
      <w:r>
        <w:t>t</w:t>
      </w:r>
      <w:r>
        <w:rPr>
          <w:spacing w:val="33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6"/>
        </w:rPr>
        <w:t>Me</w:t>
      </w:r>
      <w:r>
        <w:t>?</w:t>
      </w:r>
      <w:r>
        <w:rPr>
          <w:spacing w:val="1"/>
        </w:rPr>
        <w:t xml:space="preserve"> </w:t>
      </w:r>
      <w:r>
        <w:rPr>
          <w:spacing w:val="-6"/>
        </w:rPr>
        <w:t>You</w:t>
      </w:r>
      <w:r>
        <w:t xml:space="preserve">r </w:t>
      </w:r>
      <w:r>
        <w:rPr>
          <w:spacing w:val="-6"/>
        </w:rPr>
        <w:t>blac</w:t>
      </w:r>
      <w:r>
        <w:t>k</w:t>
      </w:r>
      <w:r>
        <w:rPr>
          <w:spacing w:val="17"/>
        </w:rPr>
        <w:t xml:space="preserve"> </w:t>
      </w:r>
      <w:r>
        <w:rPr>
          <w:spacing w:val="-6"/>
        </w:rPr>
        <w:t>hear</w:t>
      </w:r>
      <w:r>
        <w:t>t</w:t>
      </w:r>
      <w:r>
        <w:rPr>
          <w:spacing w:val="32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8"/>
        </w:rPr>
        <w:t xml:space="preserve"> </w:t>
      </w:r>
      <w:r>
        <w:rPr>
          <w:spacing w:val="-6"/>
        </w:rPr>
        <w:t>wicke</w:t>
      </w:r>
      <w:r>
        <w:t>d</w:t>
      </w:r>
      <w:r>
        <w:rPr>
          <w:spacing w:val="19"/>
        </w:rPr>
        <w:t xml:space="preserve"> </w:t>
      </w:r>
      <w:r>
        <w:rPr>
          <w:spacing w:val="-6"/>
          <w:w w:val="102"/>
        </w:rPr>
        <w:t xml:space="preserve">even </w:t>
      </w:r>
      <w:r>
        <w:t>with</w:t>
      </w:r>
      <w:r>
        <w:rPr>
          <w:spacing w:val="32"/>
        </w:rPr>
        <w:t xml:space="preserve"> </w:t>
      </w:r>
      <w:r>
        <w:t>those</w:t>
      </w:r>
      <w:r>
        <w:rPr>
          <w:spacing w:val="35"/>
        </w:rPr>
        <w:t xml:space="preserve"> </w:t>
      </w:r>
      <w:r>
        <w:t>who</w:t>
      </w:r>
      <w:r>
        <w:rPr>
          <w:spacing w:val="28"/>
        </w:rPr>
        <w:t xml:space="preserve"> </w:t>
      </w:r>
      <w:r>
        <w:t>favor</w:t>
      </w:r>
      <w:r>
        <w:rPr>
          <w:spacing w:val="14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rely</w:t>
      </w:r>
      <w:r>
        <w:rPr>
          <w:spacing w:val="17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You.</w:t>
      </w:r>
      <w:r>
        <w:rPr>
          <w:spacing w:val="-2"/>
        </w:rPr>
        <w:t xml:space="preserve"> </w:t>
      </w:r>
      <w:r>
        <w:t>Only</w:t>
      </w:r>
      <w:r>
        <w:rPr>
          <w:spacing w:val="22"/>
        </w:rPr>
        <w:t xml:space="preserve"> </w:t>
      </w:r>
      <w:r>
        <w:t>one</w:t>
      </w:r>
      <w:r>
        <w:rPr>
          <w:spacing w:val="28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rPr>
          <w:w w:val="106"/>
        </w:rPr>
        <w:t xml:space="preserve">such </w:t>
      </w:r>
      <w:r>
        <w:t>a</w:t>
      </w:r>
      <w:r>
        <w:rPr>
          <w:spacing w:val="33"/>
        </w:rPr>
        <w:t xml:space="preserve"> </w:t>
      </w:r>
      <w:r>
        <w:rPr>
          <w:spacing w:val="-2"/>
        </w:rPr>
        <w:t>pollute</w:t>
      </w:r>
      <w:r>
        <w:t xml:space="preserve">d </w:t>
      </w:r>
      <w:r>
        <w:rPr>
          <w:spacing w:val="15"/>
        </w:rPr>
        <w:t xml:space="preserve"> </w:t>
      </w:r>
      <w:r>
        <w:rPr>
          <w:spacing w:val="-2"/>
        </w:rPr>
        <w:t>hear</w:t>
      </w:r>
      <w:r>
        <w:t xml:space="preserve">t </w:t>
      </w:r>
      <w:r>
        <w:rPr>
          <w:spacing w:val="7"/>
        </w:rPr>
        <w:t xml:space="preserve"> </w:t>
      </w:r>
      <w:r>
        <w:rPr>
          <w:spacing w:val="-2"/>
        </w:rPr>
        <w:t>coul</w:t>
      </w:r>
      <w:r>
        <w:t xml:space="preserve">d </w:t>
      </w:r>
      <w:r>
        <w:rPr>
          <w:spacing w:val="5"/>
        </w:rPr>
        <w:t xml:space="preserve"> </w:t>
      </w:r>
      <w:r>
        <w:rPr>
          <w:spacing w:val="-2"/>
        </w:rPr>
        <w:t>neglec</w:t>
      </w:r>
      <w:r>
        <w:t>t</w:t>
      </w:r>
      <w:r>
        <w:rPr>
          <w:spacing w:val="44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an</w:t>
      </w:r>
      <w:r>
        <w:t xml:space="preserve">d  </w:t>
      </w:r>
      <w:r>
        <w:rPr>
          <w:spacing w:val="-2"/>
        </w:rPr>
        <w:t>enjo</w:t>
      </w:r>
      <w:r>
        <w:t>y</w:t>
      </w:r>
      <w:r>
        <w:rPr>
          <w:spacing w:val="42"/>
        </w:rPr>
        <w:t xml:space="preserve"> </w:t>
      </w:r>
      <w:r>
        <w:rPr>
          <w:spacing w:val="-2"/>
        </w:rPr>
        <w:t>wit</w:t>
      </w:r>
      <w:r>
        <w:t xml:space="preserve">h  </w:t>
      </w:r>
      <w:r>
        <w:rPr>
          <w:spacing w:val="-2"/>
          <w:w w:val="106"/>
        </w:rPr>
        <w:t xml:space="preserve">another </w:t>
      </w:r>
      <w:r>
        <w:rPr>
          <w:i/>
        </w:rPr>
        <w:t>ramaëé</w:t>
      </w:r>
      <w:r>
        <w:t>,</w:t>
      </w:r>
      <w:r>
        <w:rPr>
          <w:spacing w:val="4"/>
        </w:rPr>
        <w:t xml:space="preserve"> </w:t>
      </w:r>
      <w:r>
        <w:t xml:space="preserve">thereby </w:t>
      </w:r>
      <w:r>
        <w:rPr>
          <w:spacing w:val="6"/>
        </w:rPr>
        <w:t xml:space="preserve"> </w:t>
      </w:r>
      <w:r>
        <w:t>deceiving</w:t>
      </w:r>
      <w:r>
        <w:rPr>
          <w:spacing w:val="40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 xml:space="preserve">person </w:t>
      </w:r>
      <w:r>
        <w:rPr>
          <w:spacing w:val="9"/>
        </w:rPr>
        <w:t xml:space="preserve"> </w:t>
      </w:r>
      <w:r>
        <w:t>who</w:t>
      </w:r>
      <w:r>
        <w:rPr>
          <w:spacing w:val="46"/>
        </w:rPr>
        <w:t xml:space="preserve"> </w:t>
      </w:r>
      <w:r>
        <w:t>has</w:t>
      </w:r>
      <w:r>
        <w:rPr>
          <w:spacing w:val="43"/>
        </w:rPr>
        <w:t xml:space="preserve"> </w:t>
      </w:r>
      <w:r>
        <w:t xml:space="preserve">taken </w:t>
      </w:r>
      <w:r>
        <w:rPr>
          <w:spacing w:val="8"/>
        </w:rPr>
        <w:t xml:space="preserve"> </w:t>
      </w:r>
      <w:r>
        <w:rPr>
          <w:w w:val="105"/>
        </w:rPr>
        <w:t xml:space="preserve">shelter </w:t>
      </w:r>
      <w:r>
        <w:t>of</w:t>
      </w:r>
      <w:r>
        <w:rPr>
          <w:spacing w:val="12"/>
        </w:rPr>
        <w:t xml:space="preserve"> </w:t>
      </w:r>
      <w:r>
        <w:t>You.</w:t>
      </w:r>
      <w:r>
        <w:rPr>
          <w:spacing w:val="1"/>
        </w:rPr>
        <w:t xml:space="preserve"> </w:t>
      </w:r>
      <w:r>
        <w:t>How</w:t>
      </w:r>
      <w:r>
        <w:rPr>
          <w:spacing w:val="17"/>
        </w:rPr>
        <w:t xml:space="preserve"> </w:t>
      </w:r>
      <w:r>
        <w:t>could</w:t>
      </w:r>
      <w:r>
        <w:rPr>
          <w:spacing w:val="39"/>
        </w:rPr>
        <w:t xml:space="preserve"> </w:t>
      </w:r>
      <w:r>
        <w:t>You betray</w:t>
      </w:r>
      <w:r>
        <w:rPr>
          <w:spacing w:val="32"/>
        </w:rPr>
        <w:t xml:space="preserve"> </w:t>
      </w:r>
      <w:r>
        <w:t>Me</w:t>
      </w:r>
      <w:r>
        <w:rPr>
          <w:spacing w:val="9"/>
        </w:rPr>
        <w:t xml:space="preserve"> </w:t>
      </w:r>
      <w:r>
        <w:t>when</w:t>
      </w:r>
      <w:r>
        <w:rPr>
          <w:spacing w:val="39"/>
        </w:rPr>
        <w:t xml:space="preserve"> </w:t>
      </w:r>
      <w:r>
        <w:t>You see</w:t>
      </w:r>
      <w:r>
        <w:rPr>
          <w:spacing w:val="17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t>I</w:t>
      </w:r>
      <w:r>
        <w:rPr>
          <w:spacing w:val="17"/>
        </w:rPr>
        <w:t xml:space="preserve"> </w:t>
      </w:r>
      <w:r>
        <w:rPr>
          <w:w w:val="103"/>
        </w:rPr>
        <w:t xml:space="preserve">am </w:t>
      </w:r>
      <w:r>
        <w:rPr>
          <w:spacing w:val="-4"/>
        </w:rPr>
        <w:t>alread</w:t>
      </w:r>
      <w:r>
        <w:t>y</w:t>
      </w:r>
      <w:r>
        <w:rPr>
          <w:spacing w:val="17"/>
        </w:rPr>
        <w:t xml:space="preserve"> </w:t>
      </w:r>
      <w:r>
        <w:rPr>
          <w:spacing w:val="-4"/>
        </w:rPr>
        <w:t>traumatize</w:t>
      </w:r>
      <w:r>
        <w:t xml:space="preserve">d </w:t>
      </w:r>
      <w:r>
        <w:rPr>
          <w:spacing w:val="2"/>
        </w:rPr>
        <w:t xml:space="preserve"> </w:t>
      </w:r>
      <w:r>
        <w:rPr>
          <w:spacing w:val="-4"/>
        </w:rPr>
        <w:t>b</w:t>
      </w:r>
      <w:r>
        <w:t>y</w:t>
      </w:r>
      <w:r>
        <w:rPr>
          <w:spacing w:val="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arrow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i/>
          <w:spacing w:val="-4"/>
        </w:rPr>
        <w:t>käma</w:t>
      </w:r>
      <w:r>
        <w:t>?</w:t>
      </w:r>
      <w:r>
        <w:rPr>
          <w:spacing w:val="9"/>
        </w:rPr>
        <w:t xml:space="preserve"> </w:t>
      </w:r>
      <w:r>
        <w:rPr>
          <w:spacing w:val="-4"/>
        </w:rPr>
        <w:t>Go</w:t>
      </w:r>
      <w:r>
        <w:t>,</w:t>
      </w:r>
      <w:r>
        <w:rPr>
          <w:spacing w:val="8"/>
        </w:rPr>
        <w:t xml:space="preserve"> </w:t>
      </w:r>
      <w:r>
        <w:rPr>
          <w:spacing w:val="-4"/>
        </w:rPr>
        <w:t>cheater</w:t>
      </w:r>
      <w:r>
        <w:t>!</w:t>
      </w:r>
      <w:r>
        <w:rPr>
          <w:spacing w:val="31"/>
        </w:rPr>
        <w:t xml:space="preserve"> </w:t>
      </w:r>
      <w:r>
        <w:rPr>
          <w:spacing w:val="-4"/>
          <w:w w:val="102"/>
        </w:rPr>
        <w:t xml:space="preserve">Just </w:t>
      </w:r>
      <w:r>
        <w:t>leave.</w:t>
      </w:r>
      <w:r>
        <w:rPr>
          <w:spacing w:val="-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pure-hearted </w:t>
      </w:r>
      <w:r>
        <w:rPr>
          <w:spacing w:val="2"/>
        </w:rPr>
        <w:t xml:space="preserve"> </w:t>
      </w:r>
      <w:r>
        <w:t>person</w:t>
      </w:r>
      <w:r>
        <w:rPr>
          <w:spacing w:val="29"/>
        </w:rPr>
        <w:t xml:space="preserve"> </w:t>
      </w:r>
      <w:r>
        <w:t>would</w:t>
      </w:r>
      <w:r>
        <w:rPr>
          <w:spacing w:val="22"/>
        </w:rPr>
        <w:t xml:space="preserve"> </w:t>
      </w:r>
      <w:r>
        <w:t>never</w:t>
      </w:r>
      <w:r>
        <w:rPr>
          <w:spacing w:val="15"/>
        </w:rPr>
        <w:t xml:space="preserve"> </w:t>
      </w:r>
      <w:r>
        <w:t>do</w:t>
      </w:r>
      <w:r>
        <w:rPr>
          <w:spacing w:val="12"/>
        </w:rPr>
        <w:t xml:space="preserve"> </w:t>
      </w:r>
      <w:r>
        <w:t>such</w:t>
      </w:r>
      <w:r>
        <w:rPr>
          <w:spacing w:val="24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w w:val="104"/>
        </w:rPr>
        <w:t>thing.”</w:t>
      </w:r>
    </w:p>
    <w:p w14:paraId="5C99CB11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3103FC4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>Çré</w:t>
      </w:r>
      <w:r>
        <w:rPr>
          <w:spacing w:val="23"/>
          <w:w w:val="78"/>
        </w:rPr>
        <w:t xml:space="preserve"> </w:t>
      </w:r>
      <w:r>
        <w:t>Kåñëa</w:t>
      </w:r>
      <w:r>
        <w:rPr>
          <w:spacing w:val="-14"/>
        </w:rPr>
        <w:t xml:space="preserve"> </w:t>
      </w:r>
      <w:r>
        <w:t>says,</w:t>
      </w:r>
      <w:r>
        <w:rPr>
          <w:spacing w:val="8"/>
        </w:rPr>
        <w:t xml:space="preserve"> </w:t>
      </w:r>
      <w:r>
        <w:t>“Rädhä,</w:t>
      </w:r>
      <w:r>
        <w:rPr>
          <w:spacing w:val="12"/>
        </w:rPr>
        <w:t xml:space="preserve"> </w:t>
      </w:r>
      <w:r>
        <w:t>do</w:t>
      </w:r>
      <w:r>
        <w:rPr>
          <w:spacing w:val="22"/>
        </w:rPr>
        <w:t xml:space="preserve"> </w:t>
      </w:r>
      <w:r>
        <w:t>not</w:t>
      </w:r>
      <w:r>
        <w:rPr>
          <w:spacing w:val="32"/>
        </w:rPr>
        <w:t xml:space="preserve"> </w:t>
      </w:r>
      <w:r>
        <w:t>harbor</w:t>
      </w:r>
      <w:r>
        <w:rPr>
          <w:spacing w:val="43"/>
        </w:rPr>
        <w:t xml:space="preserve"> </w:t>
      </w:r>
      <w:r>
        <w:t>these</w:t>
      </w:r>
      <w:r>
        <w:rPr>
          <w:spacing w:val="28"/>
        </w:rPr>
        <w:t xml:space="preserve"> </w:t>
      </w:r>
      <w:r>
        <w:rPr>
          <w:w w:val="106"/>
        </w:rPr>
        <w:t xml:space="preserve">unfounded </w:t>
      </w:r>
      <w:r>
        <w:t>doubts.</w:t>
      </w:r>
      <w:r>
        <w:rPr>
          <w:spacing w:val="37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could</w:t>
      </w:r>
      <w:r>
        <w:rPr>
          <w:spacing w:val="24"/>
        </w:rPr>
        <w:t xml:space="preserve"> </w:t>
      </w:r>
      <w:r>
        <w:t>never</w:t>
      </w:r>
      <w:r>
        <w:rPr>
          <w:spacing w:val="15"/>
        </w:rPr>
        <w:t xml:space="preserve"> </w:t>
      </w:r>
      <w:r>
        <w:t>cheat</w:t>
      </w:r>
      <w:r>
        <w:rPr>
          <w:spacing w:val="19"/>
        </w:rPr>
        <w:t xml:space="preserve"> </w:t>
      </w:r>
      <w:r>
        <w:t>You.”</w:t>
      </w:r>
    </w:p>
    <w:p w14:paraId="716B0DF4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33033BFB" w14:textId="77777777" w:rsidR="00150366" w:rsidRDefault="00150366">
      <w:pPr>
        <w:spacing w:line="200" w:lineRule="exact"/>
      </w:pPr>
    </w:p>
    <w:p w14:paraId="1E20ED38" w14:textId="77777777" w:rsidR="00150366" w:rsidRDefault="00000000">
      <w:pPr>
        <w:spacing w:before="28"/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8</w:t>
      </w:r>
    </w:p>
    <w:p w14:paraId="7039396F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5E5D4B16" w14:textId="77777777" w:rsidR="00150366" w:rsidRDefault="00000000">
      <w:pPr>
        <w:spacing w:line="248" w:lineRule="auto"/>
        <w:ind w:left="355" w:right="325" w:hanging="84"/>
        <w:jc w:val="center"/>
      </w:pPr>
      <w:r>
        <w:rPr>
          <w:i/>
          <w:spacing w:val="-4"/>
        </w:rPr>
        <w:t>bhramat</w:t>
      </w:r>
      <w:r>
        <w:rPr>
          <w:i/>
        </w:rPr>
        <w:t>i</w:t>
      </w:r>
      <w:r>
        <w:rPr>
          <w:i/>
          <w:spacing w:val="-15"/>
        </w:rPr>
        <w:t xml:space="preserve"> </w:t>
      </w:r>
      <w:r>
        <w:rPr>
          <w:i/>
          <w:spacing w:val="-4"/>
          <w:w w:val="94"/>
        </w:rPr>
        <w:t>bhavä</w:t>
      </w:r>
      <w:r>
        <w:rPr>
          <w:i/>
          <w:w w:val="94"/>
        </w:rPr>
        <w:t>n</w:t>
      </w:r>
      <w:r>
        <w:rPr>
          <w:i/>
          <w:spacing w:val="11"/>
          <w:w w:val="94"/>
        </w:rPr>
        <w:t xml:space="preserve"> </w:t>
      </w:r>
      <w:r>
        <w:rPr>
          <w:i/>
          <w:spacing w:val="-4"/>
          <w:w w:val="94"/>
        </w:rPr>
        <w:t>abalä-kavaläy</w:t>
      </w:r>
      <w:r>
        <w:rPr>
          <w:i/>
          <w:w w:val="94"/>
        </w:rPr>
        <w:t>a</w:t>
      </w:r>
      <w:r>
        <w:rPr>
          <w:i/>
          <w:spacing w:val="42"/>
          <w:w w:val="94"/>
        </w:rPr>
        <w:t xml:space="preserve"> </w:t>
      </w:r>
      <w:r>
        <w:rPr>
          <w:i/>
          <w:spacing w:val="-4"/>
          <w:w w:val="94"/>
        </w:rPr>
        <w:t>vaneñ</w:t>
      </w:r>
      <w:r>
        <w:rPr>
          <w:i/>
          <w:w w:val="94"/>
        </w:rPr>
        <w:t>u</w:t>
      </w:r>
      <w:r>
        <w:rPr>
          <w:i/>
          <w:spacing w:val="-12"/>
          <w:w w:val="94"/>
        </w:rPr>
        <w:t xml:space="preserve"> </w:t>
      </w:r>
      <w:r>
        <w:rPr>
          <w:i/>
          <w:spacing w:val="-4"/>
        </w:rPr>
        <w:t>ki</w:t>
      </w:r>
      <w:r>
        <w:rPr>
          <w:i/>
        </w:rPr>
        <w:t>m</w:t>
      </w:r>
      <w:r>
        <w:rPr>
          <w:i/>
          <w:spacing w:val="6"/>
        </w:rPr>
        <w:t xml:space="preserve"> </w:t>
      </w:r>
      <w:r>
        <w:rPr>
          <w:i/>
          <w:spacing w:val="-4"/>
        </w:rPr>
        <w:t>atr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4"/>
          <w:w w:val="99"/>
        </w:rPr>
        <w:t xml:space="preserve">vicitram </w:t>
      </w:r>
      <w:r>
        <w:rPr>
          <w:i/>
          <w:spacing w:val="-4"/>
        </w:rPr>
        <w:t>prathayat</w:t>
      </w:r>
      <w:r>
        <w:rPr>
          <w:i/>
        </w:rPr>
        <w:t>i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pütanikaiv</w:t>
      </w:r>
      <w:r>
        <w:rPr>
          <w:i/>
        </w:rPr>
        <w:t>a</w:t>
      </w:r>
      <w:r>
        <w:rPr>
          <w:i/>
          <w:spacing w:val="-8"/>
        </w:rPr>
        <w:t xml:space="preserve"> </w:t>
      </w:r>
      <w:r>
        <w:rPr>
          <w:i/>
          <w:spacing w:val="-4"/>
          <w:w w:val="98"/>
        </w:rPr>
        <w:t>vadhü-vadha-nirdaya-bäla-caritram</w:t>
      </w:r>
    </w:p>
    <w:p w14:paraId="3C167D42" w14:textId="77777777" w:rsidR="00150366" w:rsidRDefault="00000000">
      <w:pPr>
        <w:ind w:left="2698"/>
      </w:pPr>
      <w:r>
        <w:rPr>
          <w:i/>
          <w:spacing w:val="-4"/>
        </w:rPr>
        <w:t>har</w:t>
      </w:r>
      <w:r>
        <w:rPr>
          <w:i/>
        </w:rPr>
        <w:t>i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har</w:t>
      </w:r>
      <w:r>
        <w:rPr>
          <w:i/>
        </w:rPr>
        <w:t>i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yäh</w:t>
      </w:r>
      <w:r>
        <w:rPr>
          <w:i/>
        </w:rPr>
        <w:t>i</w:t>
      </w:r>
      <w:r>
        <w:rPr>
          <w:i/>
          <w:spacing w:val="-5"/>
        </w:rPr>
        <w:t xml:space="preserve"> </w:t>
      </w:r>
      <w:r>
        <w:rPr>
          <w:i/>
          <w:spacing w:val="-4"/>
          <w:w w:val="97"/>
        </w:rPr>
        <w:t>mädhava..</w:t>
      </w:r>
      <w:r>
        <w:rPr>
          <w:i/>
          <w:w w:val="97"/>
        </w:rPr>
        <w:t>.</w:t>
      </w:r>
      <w:r>
        <w:rPr>
          <w:i/>
          <w:spacing w:val="1"/>
          <w:w w:val="97"/>
        </w:rPr>
        <w:t xml:space="preserve"> </w:t>
      </w:r>
      <w:r>
        <w:rPr>
          <w:spacing w:val="-4"/>
          <w:w w:val="111"/>
        </w:rPr>
        <w:t>(7)</w:t>
      </w:r>
    </w:p>
    <w:p w14:paraId="45D026E4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5D70D178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0"/>
        </w:rPr>
        <w:t>“Yo</w:t>
      </w:r>
      <w:r>
        <w:rPr>
          <w:rFonts w:ascii="Book Antiqua" w:eastAsia="Book Antiqua" w:hAnsi="Book Antiqua" w:cs="Book Antiqua"/>
          <w:b/>
          <w:w w:val="90"/>
        </w:rPr>
        <w:t>u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wande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on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fores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nex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simple </w:t>
      </w:r>
      <w:r>
        <w:rPr>
          <w:rFonts w:ascii="Book Antiqua" w:eastAsia="Book Antiqua" w:hAnsi="Book Antiqua" w:cs="Book Antiqua"/>
          <w:b/>
          <w:spacing w:val="-4"/>
          <w:w w:val="92"/>
        </w:rPr>
        <w:t>purpos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preyin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upo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wea</w:t>
      </w:r>
      <w:r>
        <w:rPr>
          <w:rFonts w:ascii="Book Antiqua" w:eastAsia="Book Antiqua" w:hAnsi="Book Antiqua" w:cs="Book Antiqua"/>
          <w:b/>
          <w:w w:val="90"/>
        </w:rPr>
        <w:t>k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maidens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 xml:space="preserve">surprising </w:t>
      </w:r>
      <w:r>
        <w:rPr>
          <w:rFonts w:ascii="Book Antiqua" w:eastAsia="Book Antiqua" w:hAnsi="Book Antiqua" w:cs="Book Antiqua"/>
          <w:b/>
        </w:rPr>
        <w:t>about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this?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While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still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an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infant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killed</w:t>
      </w:r>
      <w:r>
        <w:rPr>
          <w:rFonts w:ascii="Book Antiqua" w:eastAsia="Book Antiqua" w:hAnsi="Book Antiqua" w:cs="Book Antiqua"/>
          <w:b/>
          <w:spacing w:val="43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Pütanä,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and </w:t>
      </w:r>
      <w:r>
        <w:rPr>
          <w:rFonts w:ascii="Book Antiqua" w:eastAsia="Book Antiqua" w:hAnsi="Book Antiqua" w:cs="Book Antiqua"/>
          <w:b/>
          <w:w w:val="91"/>
        </w:rPr>
        <w:t>demonstrated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Your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cruel-hearted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nature.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Killing</w:t>
      </w:r>
      <w:r>
        <w:rPr>
          <w:rFonts w:ascii="Book Antiqua" w:eastAsia="Book Antiqua" w:hAnsi="Book Antiqua" w:cs="Book Antiqua"/>
          <w:b/>
          <w:spacing w:val="-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women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is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habit.”</w:t>
      </w:r>
    </w:p>
    <w:p w14:paraId="4C20BDDD" w14:textId="77777777" w:rsidR="00150366" w:rsidRDefault="00000000">
      <w:pPr>
        <w:spacing w:before="95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F2095E3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4022EDB2" w14:textId="77777777" w:rsidR="00150366" w:rsidRDefault="00000000">
      <w:pPr>
        <w:spacing w:line="248" w:lineRule="auto"/>
        <w:ind w:left="120" w:right="86" w:firstLine="360"/>
        <w:jc w:val="both"/>
      </w:pPr>
      <w:r>
        <w:rPr>
          <w:spacing w:val="-3"/>
          <w:w w:val="77"/>
        </w:rPr>
        <w:t>Çr</w:t>
      </w:r>
      <w:r>
        <w:rPr>
          <w:w w:val="77"/>
        </w:rPr>
        <w:t xml:space="preserve">é  </w:t>
      </w:r>
      <w:r>
        <w:rPr>
          <w:spacing w:val="-4"/>
        </w:rPr>
        <w:t>Rädh</w:t>
      </w:r>
      <w:r>
        <w:t>ä</w:t>
      </w:r>
      <w:r>
        <w:rPr>
          <w:spacing w:val="31"/>
        </w:rPr>
        <w:t xml:space="preserve"> </w:t>
      </w:r>
      <w:r>
        <w:rPr>
          <w:spacing w:val="-4"/>
        </w:rPr>
        <w:t>continued</w:t>
      </w:r>
      <w:r>
        <w:t xml:space="preserve">, </w:t>
      </w:r>
      <w:r>
        <w:rPr>
          <w:spacing w:val="26"/>
        </w:rPr>
        <w:t xml:space="preserve"> </w:t>
      </w:r>
      <w:r>
        <w:rPr>
          <w:spacing w:val="-4"/>
        </w:rPr>
        <w:t>“I</w:t>
      </w:r>
      <w:r>
        <w:t>t</w:t>
      </w:r>
      <w:r>
        <w:rPr>
          <w:spacing w:val="28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jus</w:t>
      </w:r>
      <w:r>
        <w:t>t</w:t>
      </w:r>
      <w:r>
        <w:rPr>
          <w:spacing w:val="43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18"/>
        </w:rPr>
        <w:t xml:space="preserve"> </w:t>
      </w:r>
      <w:r>
        <w:rPr>
          <w:spacing w:val="-4"/>
        </w:rPr>
        <w:t>inheren</w:t>
      </w:r>
      <w:r>
        <w:t xml:space="preserve">t </w:t>
      </w:r>
      <w:r>
        <w:rPr>
          <w:spacing w:val="22"/>
        </w:rPr>
        <w:t xml:space="preserve"> </w:t>
      </w:r>
      <w:r>
        <w:rPr>
          <w:spacing w:val="-4"/>
        </w:rPr>
        <w:t>natur</w:t>
      </w:r>
      <w:r>
        <w:t xml:space="preserve">e </w:t>
      </w:r>
      <w:r>
        <w:rPr>
          <w:spacing w:val="11"/>
        </w:rPr>
        <w:t xml:space="preserve"> </w:t>
      </w:r>
      <w:r>
        <w:rPr>
          <w:spacing w:val="-4"/>
          <w:w w:val="107"/>
        </w:rPr>
        <w:t xml:space="preserve">to </w:t>
      </w:r>
      <w:r>
        <w:rPr>
          <w:spacing w:val="-4"/>
        </w:rPr>
        <w:t>wande</w:t>
      </w:r>
      <w:r>
        <w:t>r</w:t>
      </w:r>
      <w:r>
        <w:rPr>
          <w:spacing w:val="42"/>
        </w:rPr>
        <w:t xml:space="preserve"> </w:t>
      </w:r>
      <w:r>
        <w:rPr>
          <w:spacing w:val="-4"/>
        </w:rPr>
        <w:t>abou</w:t>
      </w:r>
      <w:r>
        <w:t>t</w:t>
      </w:r>
      <w:r>
        <w:rPr>
          <w:spacing w:val="4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4"/>
        </w:rPr>
        <w:t>forest</w:t>
      </w:r>
      <w:r>
        <w:t>s</w:t>
      </w:r>
      <w:r>
        <w:rPr>
          <w:spacing w:val="29"/>
        </w:rPr>
        <w:t xml:space="preserve"> </w:t>
      </w:r>
      <w:r>
        <w:rPr>
          <w:spacing w:val="-4"/>
        </w:rPr>
        <w:t>‘devouring</w:t>
      </w:r>
      <w:r>
        <w:t>’</w:t>
      </w:r>
      <w:r>
        <w:rPr>
          <w:spacing w:val="-10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4"/>
        </w:rPr>
        <w:t>abusin</w:t>
      </w:r>
      <w:r>
        <w:t>g</w:t>
      </w:r>
      <w:r>
        <w:rPr>
          <w:spacing w:val="37"/>
        </w:rPr>
        <w:t xml:space="preserve"> </w:t>
      </w:r>
      <w:r>
        <w:rPr>
          <w:spacing w:val="-4"/>
        </w:rPr>
        <w:t>women</w:t>
      </w:r>
      <w:r>
        <w:t>.</w:t>
      </w:r>
      <w:r>
        <w:rPr>
          <w:spacing w:val="37"/>
        </w:rPr>
        <w:t xml:space="preserve"> </w:t>
      </w:r>
      <w:r>
        <w:rPr>
          <w:spacing w:val="-4"/>
        </w:rPr>
        <w:t xml:space="preserve">So </w:t>
      </w:r>
      <w:r>
        <w:t>if</w:t>
      </w:r>
      <w:r>
        <w:rPr>
          <w:spacing w:val="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also</w:t>
      </w:r>
      <w:r>
        <w:rPr>
          <w:spacing w:val="16"/>
        </w:rPr>
        <w:t xml:space="preserve"> </w:t>
      </w:r>
      <w:r>
        <w:t>misuse</w:t>
      </w:r>
      <w:r>
        <w:rPr>
          <w:spacing w:val="30"/>
        </w:rPr>
        <w:t xml:space="preserve"> </w:t>
      </w:r>
      <w:r>
        <w:t>Me,</w:t>
      </w:r>
      <w:r>
        <w:rPr>
          <w:spacing w:val="7"/>
        </w:rPr>
        <w:t xml:space="preserve"> </w:t>
      </w:r>
      <w:r>
        <w:t>then</w:t>
      </w:r>
      <w:r>
        <w:rPr>
          <w:spacing w:val="42"/>
        </w:rPr>
        <w:t xml:space="preserve"> </w:t>
      </w:r>
      <w:r>
        <w:t>what</w:t>
      </w:r>
      <w:r>
        <w:rPr>
          <w:spacing w:val="29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so</w:t>
      </w:r>
      <w:r>
        <w:rPr>
          <w:spacing w:val="18"/>
        </w:rPr>
        <w:t xml:space="preserve"> </w:t>
      </w:r>
      <w:r>
        <w:t xml:space="preserve">unusual </w:t>
      </w:r>
      <w:r>
        <w:rPr>
          <w:spacing w:val="7"/>
        </w:rPr>
        <w:t xml:space="preserve"> </w:t>
      </w:r>
      <w:r>
        <w:t>about</w:t>
      </w:r>
      <w:r>
        <w:rPr>
          <w:spacing w:val="35"/>
        </w:rPr>
        <w:t xml:space="preserve"> </w:t>
      </w:r>
      <w:r>
        <w:rPr>
          <w:w w:val="106"/>
        </w:rPr>
        <w:t>that?</w:t>
      </w:r>
    </w:p>
    <w:p w14:paraId="1705A36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E5A62CF" w14:textId="77777777" w:rsidR="00150366" w:rsidRDefault="00000000">
      <w:pPr>
        <w:spacing w:line="248" w:lineRule="auto"/>
        <w:ind w:left="120" w:right="85" w:firstLine="360"/>
        <w:jc w:val="both"/>
      </w:pPr>
      <w:r>
        <w:t>“Even</w:t>
      </w:r>
      <w:r>
        <w:rPr>
          <w:spacing w:val="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infancy</w:t>
      </w:r>
      <w:r>
        <w:rPr>
          <w:spacing w:val="7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became</w:t>
      </w:r>
      <w:r>
        <w:rPr>
          <w:spacing w:val="13"/>
        </w:rPr>
        <w:t xml:space="preserve"> </w:t>
      </w:r>
      <w:r>
        <w:t>renowned</w:t>
      </w:r>
      <w:r>
        <w:rPr>
          <w:spacing w:val="40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rPr>
          <w:w w:val="102"/>
        </w:rPr>
        <w:t xml:space="preserve">killing </w:t>
      </w:r>
      <w:r>
        <w:t xml:space="preserve">the </w:t>
      </w:r>
      <w:r>
        <w:rPr>
          <w:spacing w:val="2"/>
        </w:rPr>
        <w:t xml:space="preserve"> </w:t>
      </w:r>
      <w:r>
        <w:t xml:space="preserve">belligerent </w:t>
      </w:r>
      <w:r>
        <w:rPr>
          <w:spacing w:val="11"/>
        </w:rPr>
        <w:t xml:space="preserve"> </w:t>
      </w:r>
      <w:r>
        <w:t xml:space="preserve">Pütanä, </w:t>
      </w:r>
      <w:r>
        <w:rPr>
          <w:spacing w:val="15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t>sister</w:t>
      </w:r>
      <w:r>
        <w:rPr>
          <w:spacing w:val="48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Bakäsura.</w:t>
      </w:r>
      <w:r>
        <w:rPr>
          <w:spacing w:val="35"/>
        </w:rPr>
        <w:t xml:space="preserve"> </w:t>
      </w:r>
      <w:r>
        <w:t xml:space="preserve">When </w:t>
      </w:r>
      <w:r>
        <w:rPr>
          <w:spacing w:val="9"/>
        </w:rPr>
        <w:t xml:space="preserve"> </w:t>
      </w:r>
      <w:r>
        <w:rPr>
          <w:w w:val="106"/>
        </w:rPr>
        <w:t xml:space="preserve">such </w:t>
      </w:r>
      <w:r>
        <w:t>a powerful</w:t>
      </w:r>
      <w:r>
        <w:rPr>
          <w:spacing w:val="22"/>
        </w:rPr>
        <w:t xml:space="preserve"> </w:t>
      </w:r>
      <w:r>
        <w:t>woman</w:t>
      </w:r>
      <w:r>
        <w:rPr>
          <w:spacing w:val="18"/>
        </w:rPr>
        <w:t xml:space="preserve"> </w:t>
      </w:r>
      <w:r>
        <w:t>immediately</w:t>
      </w:r>
      <w:r>
        <w:rPr>
          <w:spacing w:val="20"/>
        </w:rPr>
        <w:t xml:space="preserve"> </w:t>
      </w:r>
      <w:r>
        <w:t>aged</w:t>
      </w:r>
      <w:r>
        <w:rPr>
          <w:spacing w:val="4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died</w:t>
      </w:r>
      <w:r>
        <w:rPr>
          <w:spacing w:val="14"/>
        </w:rPr>
        <w:t xml:space="preserve"> </w:t>
      </w:r>
      <w:r>
        <w:t>by Your influence,</w:t>
      </w:r>
      <w:r>
        <w:rPr>
          <w:spacing w:val="50"/>
        </w:rPr>
        <w:t xml:space="preserve"> </w:t>
      </w:r>
      <w:r>
        <w:t xml:space="preserve">then </w:t>
      </w:r>
      <w:r>
        <w:rPr>
          <w:spacing w:val="4"/>
        </w:rPr>
        <w:t xml:space="preserve"> </w:t>
      </w:r>
      <w:r>
        <w:t>what</w:t>
      </w:r>
      <w:r>
        <w:rPr>
          <w:spacing w:val="42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 xml:space="preserve">astonishing </w:t>
      </w:r>
      <w:r>
        <w:rPr>
          <w:spacing w:val="12"/>
        </w:rPr>
        <w:t xml:space="preserve"> </w:t>
      </w:r>
      <w:r>
        <w:t>about</w:t>
      </w:r>
      <w:r>
        <w:rPr>
          <w:spacing w:val="48"/>
        </w:rPr>
        <w:t xml:space="preserve"> </w:t>
      </w:r>
      <w:r>
        <w:t>killing</w:t>
      </w:r>
      <w:r>
        <w:rPr>
          <w:spacing w:val="3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w w:val="103"/>
        </w:rPr>
        <w:t xml:space="preserve">woman </w:t>
      </w:r>
      <w:r>
        <w:t>like</w:t>
      </w:r>
      <w:r>
        <w:rPr>
          <w:spacing w:val="17"/>
        </w:rPr>
        <w:t xml:space="preserve"> </w:t>
      </w:r>
      <w:r>
        <w:t>Me?</w:t>
      </w:r>
      <w:r>
        <w:rPr>
          <w:spacing w:val="4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would</w:t>
      </w:r>
      <w:r>
        <w:rPr>
          <w:spacing w:val="31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just</w:t>
      </w:r>
      <w:r>
        <w:rPr>
          <w:spacing w:val="28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small</w:t>
      </w:r>
      <w:r>
        <w:rPr>
          <w:spacing w:val="15"/>
        </w:rPr>
        <w:t xml:space="preserve"> </w:t>
      </w:r>
      <w:r>
        <w:t>matter</w:t>
      </w:r>
      <w:r>
        <w:rPr>
          <w:spacing w:val="42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You.</w:t>
      </w:r>
      <w:r>
        <w:rPr>
          <w:spacing w:val="-5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6"/>
        </w:rPr>
        <w:t>V</w:t>
      </w:r>
      <w:r>
        <w:t>edic scriptures</w:t>
      </w:r>
      <w:r>
        <w:rPr>
          <w:spacing w:val="34"/>
        </w:rPr>
        <w:t xml:space="preserve"> </w:t>
      </w:r>
      <w:r>
        <w:t>prohibit</w:t>
      </w:r>
      <w:r>
        <w:rPr>
          <w:spacing w:val="33"/>
        </w:rPr>
        <w:t xml:space="preserve"> </w:t>
      </w:r>
      <w:r>
        <w:t>murdering</w:t>
      </w:r>
      <w:r>
        <w:rPr>
          <w:spacing w:val="36"/>
        </w:rPr>
        <w:t xml:space="preserve"> </w:t>
      </w:r>
      <w:r>
        <w:t>ladies, considering</w:t>
      </w:r>
      <w:r>
        <w:rPr>
          <w:spacing w:val="32"/>
        </w:rPr>
        <w:t xml:space="preserve"> </w:t>
      </w:r>
      <w:r>
        <w:t>it</w:t>
      </w:r>
      <w:r>
        <w:rPr>
          <w:spacing w:val="3"/>
        </w:rPr>
        <w:t xml:space="preserve"> </w:t>
      </w:r>
      <w:r>
        <w:rPr>
          <w:w w:val="104"/>
        </w:rPr>
        <w:t xml:space="preserve">most </w:t>
      </w:r>
      <w:r>
        <w:t xml:space="preserve">heinous </w:t>
      </w:r>
      <w:r>
        <w:rPr>
          <w:spacing w:val="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 xml:space="preserve">unpardonable. </w:t>
      </w:r>
      <w:r>
        <w:rPr>
          <w:spacing w:val="21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depravity</w:t>
      </w:r>
      <w:r>
        <w:rPr>
          <w:spacing w:val="37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rPr>
          <w:w w:val="107"/>
        </w:rPr>
        <w:t xml:space="preserve">part </w:t>
      </w:r>
      <w:r>
        <w:t>is</w:t>
      </w:r>
      <w:r>
        <w:rPr>
          <w:spacing w:val="21"/>
        </w:rPr>
        <w:t xml:space="preserve"> </w:t>
      </w:r>
      <w:r>
        <w:t xml:space="preserve">inherent </w:t>
      </w:r>
      <w:r>
        <w:rPr>
          <w:spacing w:val="17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Your</w:t>
      </w:r>
      <w:r>
        <w:rPr>
          <w:spacing w:val="13"/>
        </w:rPr>
        <w:t xml:space="preserve"> </w:t>
      </w:r>
      <w:r>
        <w:t>character  from</w:t>
      </w:r>
      <w:r>
        <w:rPr>
          <w:spacing w:val="28"/>
        </w:rPr>
        <w:t xml:space="preserve"> </w:t>
      </w:r>
      <w:r>
        <w:t xml:space="preserve">birth. </w:t>
      </w:r>
      <w:r>
        <w:rPr>
          <w:spacing w:val="1"/>
        </w:rPr>
        <w:t xml:space="preserve"> </w:t>
      </w:r>
      <w:r>
        <w:t>Kindly</w:t>
      </w:r>
      <w:r>
        <w:rPr>
          <w:spacing w:val="21"/>
        </w:rPr>
        <w:t xml:space="preserve"> </w:t>
      </w:r>
      <w:r>
        <w:t>go</w:t>
      </w:r>
      <w:r>
        <w:rPr>
          <w:spacing w:val="21"/>
        </w:rPr>
        <w:t xml:space="preserve"> </w:t>
      </w:r>
      <w:r>
        <w:t>away. Because</w:t>
      </w:r>
      <w:r>
        <w:rPr>
          <w:spacing w:val="-16"/>
        </w:rPr>
        <w:t xml:space="preserve"> </w:t>
      </w:r>
      <w:r>
        <w:rPr>
          <w:w w:val="95"/>
        </w:rPr>
        <w:t xml:space="preserve">You </w:t>
      </w:r>
      <w:r>
        <w:t>are</w:t>
      </w:r>
      <w:r>
        <w:rPr>
          <w:spacing w:val="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young</w:t>
      </w:r>
      <w:r>
        <w:rPr>
          <w:spacing w:val="12"/>
        </w:rPr>
        <w:t xml:space="preserve"> </w:t>
      </w:r>
      <w:r>
        <w:t>man,</w:t>
      </w:r>
      <w:r>
        <w:rPr>
          <w:spacing w:val="17"/>
        </w:rPr>
        <w:t xml:space="preserve"> </w:t>
      </w:r>
      <w:r>
        <w:rPr>
          <w:w w:val="95"/>
        </w:rPr>
        <w:t xml:space="preserve">You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make</w:t>
      </w:r>
      <w:r>
        <w:rPr>
          <w:spacing w:val="10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slightes</w:t>
      </w:r>
      <w:r>
        <w:t>t</w:t>
      </w:r>
      <w:r>
        <w:rPr>
          <w:spacing w:val="37"/>
        </w:rPr>
        <w:t xml:space="preserve"> </w:t>
      </w:r>
      <w:r>
        <w:rPr>
          <w:spacing w:val="-4"/>
        </w:rPr>
        <w:t>endeavou</w:t>
      </w:r>
      <w:r>
        <w:t xml:space="preserve">r  </w:t>
      </w:r>
      <w:r>
        <w:rPr>
          <w:spacing w:val="-4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4"/>
        </w:rPr>
        <w:t>sla</w:t>
      </w:r>
      <w:r>
        <w:t>y</w:t>
      </w:r>
      <w:r>
        <w:rPr>
          <w:spacing w:val="10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4"/>
        </w:rPr>
        <w:t>femal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lik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Me</w:t>
      </w:r>
      <w:r>
        <w:t>.</w:t>
      </w:r>
      <w:r>
        <w:rPr>
          <w:spacing w:val="10"/>
        </w:rPr>
        <w:t xml:space="preserve"> </w:t>
      </w:r>
      <w:r>
        <w:rPr>
          <w:spacing w:val="-4"/>
        </w:rPr>
        <w:t>Crue</w:t>
      </w:r>
      <w:r>
        <w:t>l</w:t>
      </w:r>
      <w:r>
        <w:rPr>
          <w:spacing w:val="39"/>
        </w:rPr>
        <w:t xml:space="preserve"> </w:t>
      </w:r>
      <w:r>
        <w:rPr>
          <w:spacing w:val="-4"/>
        </w:rPr>
        <w:t>one</w:t>
      </w:r>
      <w:r>
        <w:t>,</w:t>
      </w:r>
      <w:r>
        <w:rPr>
          <w:spacing w:val="34"/>
        </w:rPr>
        <w:t xml:space="preserve"> </w:t>
      </w:r>
      <w:r>
        <w:rPr>
          <w:spacing w:val="-4"/>
          <w:w w:val="104"/>
        </w:rPr>
        <w:t xml:space="preserve">now </w:t>
      </w:r>
      <w:r>
        <w:t>leave</w:t>
      </w:r>
      <w:r>
        <w:rPr>
          <w:spacing w:val="-2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rPr>
          <w:w w:val="102"/>
        </w:rPr>
        <w:t>alone.”</w:t>
      </w:r>
    </w:p>
    <w:p w14:paraId="7C8D8878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5CB96BA9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9</w:t>
      </w:r>
    </w:p>
    <w:p w14:paraId="50642D34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2E26F291" w14:textId="77777777" w:rsidR="00150366" w:rsidRDefault="00000000">
      <w:pPr>
        <w:spacing w:line="248" w:lineRule="auto"/>
        <w:ind w:left="322" w:right="300"/>
      </w:pPr>
      <w:r>
        <w:rPr>
          <w:i/>
          <w:spacing w:val="-4"/>
        </w:rPr>
        <w:t xml:space="preserve">çré-jayadeva-bhaëita-rati-vaïcita-khaëòita-yuvati-viläpam </w:t>
      </w:r>
      <w:r>
        <w:rPr>
          <w:i/>
          <w:spacing w:val="-4"/>
          <w:w w:val="94"/>
        </w:rPr>
        <w:t>çåëut</w:t>
      </w:r>
      <w:r>
        <w:rPr>
          <w:i/>
          <w:w w:val="94"/>
        </w:rPr>
        <w:t>a</w:t>
      </w:r>
      <w:r>
        <w:rPr>
          <w:i/>
          <w:spacing w:val="-1"/>
          <w:w w:val="94"/>
        </w:rPr>
        <w:t xml:space="preserve"> </w:t>
      </w:r>
      <w:r>
        <w:rPr>
          <w:i/>
          <w:spacing w:val="-4"/>
        </w:rPr>
        <w:t>sudhä-madhura</w:t>
      </w:r>
      <w:r>
        <w:rPr>
          <w:i/>
        </w:rPr>
        <w:t>à</w:t>
      </w:r>
      <w:r>
        <w:rPr>
          <w:i/>
          <w:spacing w:val="19"/>
        </w:rPr>
        <w:t xml:space="preserve"> </w:t>
      </w:r>
      <w:r>
        <w:rPr>
          <w:i/>
          <w:spacing w:val="-4"/>
          <w:w w:val="96"/>
        </w:rPr>
        <w:t>vibudh</w:t>
      </w:r>
      <w:r>
        <w:rPr>
          <w:i/>
          <w:w w:val="96"/>
        </w:rPr>
        <w:t xml:space="preserve">ä </w:t>
      </w:r>
      <w:r>
        <w:rPr>
          <w:i/>
          <w:spacing w:val="-4"/>
          <w:w w:val="96"/>
        </w:rPr>
        <w:t>vibudhälayat</w:t>
      </w:r>
      <w:r>
        <w:rPr>
          <w:i/>
          <w:w w:val="96"/>
        </w:rPr>
        <w:t>o</w:t>
      </w:r>
      <w:r>
        <w:rPr>
          <w:i/>
          <w:spacing w:val="15"/>
          <w:w w:val="96"/>
        </w:rPr>
        <w:t xml:space="preserve"> </w:t>
      </w:r>
      <w:r>
        <w:rPr>
          <w:i/>
          <w:spacing w:val="-3"/>
          <w:w w:val="84"/>
        </w:rPr>
        <w:t>’p</w:t>
      </w:r>
      <w:r>
        <w:rPr>
          <w:i/>
          <w:w w:val="84"/>
        </w:rPr>
        <w:t>i</w:t>
      </w:r>
      <w:r>
        <w:rPr>
          <w:i/>
          <w:spacing w:val="1"/>
          <w:w w:val="84"/>
        </w:rPr>
        <w:t xml:space="preserve"> </w:t>
      </w:r>
      <w:r>
        <w:rPr>
          <w:i/>
          <w:spacing w:val="-4"/>
        </w:rPr>
        <w:t>duräpam</w:t>
      </w:r>
    </w:p>
    <w:p w14:paraId="273473E0" w14:textId="77777777" w:rsidR="00150366" w:rsidRDefault="00000000">
      <w:pPr>
        <w:ind w:left="2712"/>
      </w:pPr>
      <w:r>
        <w:rPr>
          <w:i/>
          <w:spacing w:val="-4"/>
        </w:rPr>
        <w:t>har</w:t>
      </w:r>
      <w:r>
        <w:rPr>
          <w:i/>
        </w:rPr>
        <w:t>i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har</w:t>
      </w:r>
      <w:r>
        <w:rPr>
          <w:i/>
        </w:rPr>
        <w:t>i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yäh</w:t>
      </w:r>
      <w:r>
        <w:rPr>
          <w:i/>
        </w:rPr>
        <w:t>i</w:t>
      </w:r>
      <w:r>
        <w:rPr>
          <w:i/>
          <w:spacing w:val="-5"/>
        </w:rPr>
        <w:t xml:space="preserve"> </w:t>
      </w:r>
      <w:r>
        <w:rPr>
          <w:i/>
          <w:spacing w:val="-4"/>
          <w:w w:val="97"/>
        </w:rPr>
        <w:t>mädhava..</w:t>
      </w:r>
      <w:r>
        <w:rPr>
          <w:i/>
          <w:w w:val="97"/>
        </w:rPr>
        <w:t>.</w:t>
      </w:r>
      <w:r>
        <w:rPr>
          <w:i/>
          <w:spacing w:val="1"/>
          <w:w w:val="97"/>
        </w:rPr>
        <w:t xml:space="preserve"> </w:t>
      </w:r>
      <w:r>
        <w:rPr>
          <w:spacing w:val="-4"/>
          <w:w w:val="111"/>
        </w:rPr>
        <w:t>(8)</w:t>
      </w:r>
    </w:p>
    <w:p w14:paraId="224E31FE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2CE09A0B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learne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sages</w:t>
      </w:r>
      <w:r>
        <w:rPr>
          <w:rFonts w:ascii="Book Antiqua" w:eastAsia="Book Antiqua" w:hAnsi="Book Antiqua" w:cs="Book Antiqua"/>
          <w:b/>
          <w:w w:val="91"/>
        </w:rPr>
        <w:t>!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Pleas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liste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1"/>
          <w:w w:val="74"/>
        </w:rPr>
        <w:t>Çr</w:t>
      </w:r>
      <w:r>
        <w:rPr>
          <w:rFonts w:ascii="Book Antiqua" w:eastAsia="Book Antiqua" w:hAnsi="Book Antiqua" w:cs="Book Antiqua"/>
          <w:b/>
          <w:w w:val="74"/>
        </w:rPr>
        <w:t>é</w:t>
      </w:r>
      <w:r>
        <w:rPr>
          <w:rFonts w:ascii="Book Antiqua" w:eastAsia="Book Antiqua" w:hAnsi="Book Antiqua" w:cs="Book Antiqua"/>
          <w:b/>
          <w:spacing w:val="23"/>
          <w:w w:val="7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Jayadeva’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account </w:t>
      </w:r>
      <w:r>
        <w:rPr>
          <w:rFonts w:ascii="Book Antiqua" w:eastAsia="Book Antiqua" w:hAnsi="Book Antiqua" w:cs="Book Antiqua"/>
          <w:b/>
        </w:rPr>
        <w:t>of the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bitter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lament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83"/>
        </w:rPr>
        <w:t>Çré</w:t>
      </w:r>
      <w:r>
        <w:rPr>
          <w:rFonts w:ascii="Book Antiqua" w:eastAsia="Book Antiqua" w:hAnsi="Book Antiqua" w:cs="Book Antiqua"/>
          <w:b/>
          <w:spacing w:val="6"/>
          <w:w w:val="83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 xml:space="preserve">Rädhä, </w:t>
      </w:r>
      <w:r>
        <w:rPr>
          <w:rFonts w:ascii="Book Antiqua" w:eastAsia="Book Antiqua" w:hAnsi="Book Antiqua" w:cs="Book Antiqua"/>
          <w:b/>
          <w:spacing w:val="41"/>
          <w:w w:val="83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maiden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betrayed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</w:p>
    <w:p w14:paraId="3F825763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065F3E12" w14:textId="77777777" w:rsidR="00150366" w:rsidRDefault="00150366">
      <w:pPr>
        <w:spacing w:line="200" w:lineRule="exact"/>
      </w:pPr>
    </w:p>
    <w:p w14:paraId="0EDCE87F" w14:textId="77777777" w:rsidR="00150366" w:rsidRDefault="00000000">
      <w:pPr>
        <w:spacing w:before="31"/>
        <w:ind w:left="82" w:right="8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cheated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passion,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</w:rPr>
        <w:t>lament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33"/>
        </w:rPr>
        <w:t xml:space="preserve"> </w:t>
      </w:r>
      <w:r>
        <w:rPr>
          <w:rFonts w:ascii="Book Antiqua" w:eastAsia="Book Antiqua" w:hAnsi="Book Antiqua" w:cs="Book Antiqua"/>
          <w:b/>
        </w:rPr>
        <w:t>even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sweeter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than</w:t>
      </w:r>
    </w:p>
    <w:p w14:paraId="4BD00D34" w14:textId="77777777" w:rsidR="00150366" w:rsidRDefault="00000000">
      <w:pPr>
        <w:spacing w:line="220" w:lineRule="exact"/>
        <w:ind w:left="12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i/>
          <w:w w:val="89"/>
          <w:position w:val="1"/>
        </w:rPr>
        <w:t>amåta</w:t>
      </w:r>
      <w:r>
        <w:rPr>
          <w:rFonts w:ascii="Book Antiqua" w:eastAsia="Book Antiqua" w:hAnsi="Book Antiqua" w:cs="Book Antiqua"/>
          <w:b/>
          <w:i/>
          <w:spacing w:val="-14"/>
          <w:w w:val="8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89"/>
          <w:position w:val="1"/>
        </w:rPr>
        <w:t>and</w:t>
      </w:r>
      <w:r>
        <w:rPr>
          <w:rFonts w:ascii="Book Antiqua" w:eastAsia="Book Antiqua" w:hAnsi="Book Antiqua" w:cs="Book Antiqua"/>
          <w:b/>
          <w:spacing w:val="16"/>
          <w:w w:val="8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89"/>
          <w:position w:val="1"/>
        </w:rPr>
        <w:t>rarely</w:t>
      </w:r>
      <w:r>
        <w:rPr>
          <w:rFonts w:ascii="Book Antiqua" w:eastAsia="Book Antiqua" w:hAnsi="Book Antiqua" w:cs="Book Antiqua"/>
          <w:b/>
          <w:spacing w:val="31"/>
          <w:w w:val="8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89"/>
          <w:position w:val="1"/>
        </w:rPr>
        <w:t>heard</w:t>
      </w:r>
      <w:r>
        <w:rPr>
          <w:rFonts w:ascii="Book Antiqua" w:eastAsia="Book Antiqua" w:hAnsi="Book Antiqua" w:cs="Book Antiqua"/>
          <w:b/>
          <w:spacing w:val="30"/>
          <w:w w:val="8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89"/>
          <w:position w:val="1"/>
        </w:rPr>
        <w:t>even</w:t>
      </w:r>
      <w:r>
        <w:rPr>
          <w:rFonts w:ascii="Book Antiqua" w:eastAsia="Book Antiqua" w:hAnsi="Book Antiqua" w:cs="Book Antiqua"/>
          <w:b/>
          <w:spacing w:val="14"/>
          <w:w w:val="8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position w:val="1"/>
        </w:rPr>
        <w:t>in</w:t>
      </w:r>
      <w:r>
        <w:rPr>
          <w:rFonts w:ascii="Book Antiqua" w:eastAsia="Book Antiqua" w:hAnsi="Book Antiqua" w:cs="Book Antiqua"/>
          <w:b/>
          <w:spacing w:val="-15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position w:val="1"/>
        </w:rPr>
        <w:t>the</w:t>
      </w:r>
      <w:r>
        <w:rPr>
          <w:rFonts w:ascii="Book Antiqua" w:eastAsia="Book Antiqua" w:hAnsi="Book Antiqua" w:cs="Book Antiqua"/>
          <w:b/>
          <w:spacing w:val="-16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93"/>
          <w:position w:val="1"/>
        </w:rPr>
        <w:t>celestial</w:t>
      </w:r>
      <w:r>
        <w:rPr>
          <w:rFonts w:ascii="Book Antiqua" w:eastAsia="Book Antiqua" w:hAnsi="Book Antiqua" w:cs="Book Antiqua"/>
          <w:b/>
          <w:spacing w:val="7"/>
          <w:w w:val="93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position w:val="1"/>
        </w:rPr>
        <w:t>realm.</w:t>
      </w:r>
    </w:p>
    <w:p w14:paraId="07975F28" w14:textId="77777777" w:rsidR="00150366" w:rsidRDefault="00150366">
      <w:pPr>
        <w:spacing w:before="7" w:line="160" w:lineRule="exact"/>
        <w:rPr>
          <w:sz w:val="16"/>
          <w:szCs w:val="16"/>
        </w:rPr>
      </w:pPr>
    </w:p>
    <w:p w14:paraId="552A3E26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09F0F9F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01271C1C" w14:textId="77777777" w:rsidR="00150366" w:rsidRDefault="00000000">
      <w:pPr>
        <w:spacing w:line="247" w:lineRule="auto"/>
        <w:ind w:left="120" w:right="87" w:firstLine="360"/>
        <w:jc w:val="both"/>
      </w:pPr>
      <w:r>
        <w:rPr>
          <w:spacing w:val="-4"/>
        </w:rPr>
        <w:t>Here</w:t>
      </w:r>
      <w:r>
        <w:t>,</w:t>
      </w:r>
      <w:r>
        <w:rPr>
          <w:spacing w:val="3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4"/>
        </w:rPr>
        <w:t>poet</w:t>
      </w:r>
      <w:r>
        <w:t>,</w:t>
      </w:r>
      <w:r>
        <w:rPr>
          <w:spacing w:val="41"/>
        </w:rPr>
        <w:t xml:space="preserve"> </w:t>
      </w:r>
      <w:r>
        <w:rPr>
          <w:spacing w:val="-4"/>
        </w:rPr>
        <w:t>addressin</w:t>
      </w:r>
      <w:r>
        <w:t>g</w:t>
      </w:r>
      <w:r>
        <w:rPr>
          <w:spacing w:val="4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4"/>
        </w:rPr>
        <w:t>learne</w:t>
      </w:r>
      <w:r>
        <w:t>d</w:t>
      </w:r>
      <w:r>
        <w:rPr>
          <w:spacing w:val="45"/>
        </w:rPr>
        <w:t xml:space="preserve"> </w:t>
      </w:r>
      <w:r>
        <w:rPr>
          <w:spacing w:val="-4"/>
        </w:rPr>
        <w:t>scholar</w:t>
      </w:r>
      <w:r>
        <w:t>s</w:t>
      </w:r>
      <w:r>
        <w:rPr>
          <w:spacing w:val="41"/>
        </w:rPr>
        <w:t xml:space="preserve"> </w:t>
      </w:r>
      <w:r>
        <w:rPr>
          <w:spacing w:val="-4"/>
        </w:rPr>
        <w:t>(an</w:t>
      </w:r>
      <w:r>
        <w:t xml:space="preserve">d  </w:t>
      </w:r>
      <w:r>
        <w:rPr>
          <w:spacing w:val="-4"/>
          <w:w w:val="107"/>
        </w:rPr>
        <w:t xml:space="preserve">the </w:t>
      </w:r>
      <w:r>
        <w:rPr>
          <w:i/>
          <w:spacing w:val="-2"/>
        </w:rPr>
        <w:t>devatäs</w:t>
      </w:r>
      <w:r>
        <w:rPr>
          <w:spacing w:val="-2"/>
        </w:rPr>
        <w:t>)</w:t>
      </w:r>
      <w:r>
        <w:t xml:space="preserve">, </w:t>
      </w:r>
      <w:r>
        <w:rPr>
          <w:spacing w:val="-2"/>
        </w:rPr>
        <w:t>says</w:t>
      </w:r>
      <w:r>
        <w:t>,</w:t>
      </w:r>
      <w:r>
        <w:rPr>
          <w:spacing w:val="8"/>
        </w:rPr>
        <w:t xml:space="preserve"> </w:t>
      </w:r>
      <w:r>
        <w:rPr>
          <w:spacing w:val="-2"/>
        </w:rPr>
        <w:t>“</w:t>
      </w:r>
      <w:r>
        <w:t>O</w:t>
      </w:r>
      <w:r>
        <w:rPr>
          <w:spacing w:val="12"/>
        </w:rPr>
        <w:t xml:space="preserve"> </w:t>
      </w:r>
      <w:r>
        <w:rPr>
          <w:spacing w:val="-2"/>
        </w:rPr>
        <w:t>learne</w:t>
      </w:r>
      <w:r>
        <w:t>d</w:t>
      </w:r>
      <w:r>
        <w:rPr>
          <w:spacing w:val="35"/>
        </w:rPr>
        <w:t xml:space="preserve"> </w:t>
      </w:r>
      <w:r>
        <w:rPr>
          <w:spacing w:val="-2"/>
        </w:rPr>
        <w:t>sages</w:t>
      </w:r>
      <w:r>
        <w:t>!</w:t>
      </w:r>
      <w:r>
        <w:rPr>
          <w:spacing w:val="11"/>
        </w:rPr>
        <w:t xml:space="preserve"> </w:t>
      </w:r>
      <w:r>
        <w:rPr>
          <w:spacing w:val="-2"/>
        </w:rPr>
        <w:t>Liste</w:t>
      </w:r>
      <w:r>
        <w:t>n</w:t>
      </w:r>
      <w:r>
        <w:rPr>
          <w:spacing w:val="1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lamen</w:t>
      </w:r>
      <w:r>
        <w:t>t</w:t>
      </w:r>
      <w:r>
        <w:rPr>
          <w:spacing w:val="3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2"/>
          <w:w w:val="106"/>
        </w:rPr>
        <w:t xml:space="preserve">this </w:t>
      </w:r>
      <w:r>
        <w:rPr>
          <w:spacing w:val="-2"/>
        </w:rPr>
        <w:t>deserte</w:t>
      </w:r>
      <w:r>
        <w:t>d</w:t>
      </w:r>
      <w:r>
        <w:rPr>
          <w:spacing w:val="45"/>
        </w:rPr>
        <w:t xml:space="preserve"> </w:t>
      </w:r>
      <w:r>
        <w:rPr>
          <w:spacing w:val="-2"/>
        </w:rPr>
        <w:t>maide</w:t>
      </w:r>
      <w:r>
        <w:t>n</w:t>
      </w:r>
      <w:r>
        <w:rPr>
          <w:spacing w:val="42"/>
        </w:rPr>
        <w:t xml:space="preserve"> </w:t>
      </w:r>
      <w:r>
        <w:rPr>
          <w:spacing w:val="-2"/>
        </w:rPr>
        <w:t>deprive</w:t>
      </w:r>
      <w:r>
        <w:t>d</w:t>
      </w:r>
      <w:r>
        <w:rPr>
          <w:spacing w:val="3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24"/>
        </w:rPr>
        <w:t xml:space="preserve"> </w:t>
      </w:r>
      <w:r>
        <w:rPr>
          <w:spacing w:val="-2"/>
        </w:rPr>
        <w:t>covete</w:t>
      </w:r>
      <w:r>
        <w:t>d</w:t>
      </w:r>
      <w:r>
        <w:rPr>
          <w:spacing w:val="30"/>
        </w:rPr>
        <w:t xml:space="preserve"> </w:t>
      </w:r>
      <w:r>
        <w:rPr>
          <w:spacing w:val="-2"/>
        </w:rPr>
        <w:t>amorou</w:t>
      </w:r>
      <w:r>
        <w:t>s</w:t>
      </w:r>
      <w:r>
        <w:rPr>
          <w:spacing w:val="46"/>
        </w:rPr>
        <w:t xml:space="preserve"> </w:t>
      </w:r>
      <w:r>
        <w:rPr>
          <w:spacing w:val="-2"/>
          <w:w w:val="103"/>
        </w:rPr>
        <w:t xml:space="preserve">pleasure. </w:t>
      </w:r>
      <w:r>
        <w:rPr>
          <w:spacing w:val="-2"/>
        </w:rPr>
        <w:t>He</w:t>
      </w:r>
      <w:r>
        <w:t xml:space="preserve">r </w:t>
      </w:r>
      <w:r>
        <w:rPr>
          <w:spacing w:val="6"/>
        </w:rPr>
        <w:t xml:space="preserve"> </w:t>
      </w:r>
      <w:r>
        <w:rPr>
          <w:spacing w:val="-2"/>
        </w:rPr>
        <w:t>grief-stricke</w:t>
      </w:r>
      <w:r>
        <w:t xml:space="preserve">n </w:t>
      </w:r>
      <w:r>
        <w:rPr>
          <w:spacing w:val="22"/>
        </w:rPr>
        <w:t xml:space="preserve"> </w:t>
      </w:r>
      <w:r>
        <w:rPr>
          <w:spacing w:val="-2"/>
        </w:rPr>
        <w:t>son</w:t>
      </w:r>
      <w:r>
        <w:t xml:space="preserve">g </w:t>
      </w:r>
      <w:r>
        <w:rPr>
          <w:spacing w:val="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45"/>
        </w:rPr>
        <w:t xml:space="preserve"> </w:t>
      </w:r>
      <w:r>
        <w:rPr>
          <w:spacing w:val="-2"/>
        </w:rPr>
        <w:t>separatio</w:t>
      </w:r>
      <w:r>
        <w:t xml:space="preserve">n </w:t>
      </w:r>
      <w:r>
        <w:rPr>
          <w:spacing w:val="33"/>
        </w:rPr>
        <w:t xml:space="preserve"> </w:t>
      </w:r>
      <w:r>
        <w:rPr>
          <w:spacing w:val="-2"/>
        </w:rPr>
        <w:t>i</w:t>
      </w:r>
      <w:r>
        <w:t xml:space="preserve">s  </w:t>
      </w:r>
      <w:r>
        <w:rPr>
          <w:spacing w:val="-2"/>
        </w:rPr>
        <w:t>sweete</w:t>
      </w:r>
      <w:r>
        <w:t xml:space="preserve">r </w:t>
      </w:r>
      <w:r>
        <w:rPr>
          <w:spacing w:val="12"/>
        </w:rPr>
        <w:t xml:space="preserve"> </w:t>
      </w:r>
      <w:r>
        <w:rPr>
          <w:spacing w:val="-2"/>
        </w:rPr>
        <w:t>tha</w:t>
      </w:r>
      <w:r>
        <w:t xml:space="preserve">n </w:t>
      </w:r>
      <w:r>
        <w:rPr>
          <w:spacing w:val="28"/>
        </w:rPr>
        <w:t xml:space="preserve"> </w:t>
      </w:r>
      <w:r>
        <w:rPr>
          <w:spacing w:val="-2"/>
          <w:w w:val="102"/>
        </w:rPr>
        <w:t xml:space="preserve">any </w:t>
      </w:r>
      <w:r>
        <w:rPr>
          <w:spacing w:val="-4"/>
        </w:rPr>
        <w:t>heavenl</w:t>
      </w:r>
      <w:r>
        <w:t>y</w:t>
      </w:r>
      <w:r>
        <w:rPr>
          <w:spacing w:val="42"/>
        </w:rPr>
        <w:t xml:space="preserve"> </w:t>
      </w:r>
      <w:r>
        <w:rPr>
          <w:spacing w:val="-4"/>
        </w:rPr>
        <w:t>nectar</w:t>
      </w:r>
      <w:r>
        <w:t xml:space="preserve">. </w:t>
      </w:r>
      <w:r>
        <w:rPr>
          <w:spacing w:val="5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5"/>
        </w:rPr>
        <w:t xml:space="preserve"> </w:t>
      </w:r>
      <w:r>
        <w:rPr>
          <w:spacing w:val="-4"/>
        </w:rPr>
        <w:t>celestia</w:t>
      </w:r>
      <w:r>
        <w:t>l</w:t>
      </w:r>
      <w:r>
        <w:rPr>
          <w:spacing w:val="35"/>
        </w:rPr>
        <w:t xml:space="preserve"> </w:t>
      </w:r>
      <w:r>
        <w:rPr>
          <w:spacing w:val="-4"/>
        </w:rPr>
        <w:t>worlds</w:t>
      </w:r>
      <w:r>
        <w:t>,</w:t>
      </w:r>
      <w:r>
        <w:rPr>
          <w:spacing w:val="46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36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8"/>
        </w:rPr>
        <w:t xml:space="preserve"> </w:t>
      </w:r>
      <w:r>
        <w:rPr>
          <w:spacing w:val="-4"/>
        </w:rPr>
        <w:t>no</w:t>
      </w:r>
      <w:r>
        <w:t>t</w:t>
      </w:r>
      <w:r>
        <w:rPr>
          <w:spacing w:val="48"/>
        </w:rPr>
        <w:t xml:space="preserve"> </w:t>
      </w:r>
      <w:r>
        <w:rPr>
          <w:spacing w:val="-4"/>
        </w:rPr>
        <w:t>possibl</w:t>
      </w:r>
      <w:r>
        <w:t>e</w:t>
      </w:r>
      <w:r>
        <w:rPr>
          <w:spacing w:val="41"/>
        </w:rPr>
        <w:t xml:space="preserve"> </w:t>
      </w:r>
      <w:r>
        <w:rPr>
          <w:spacing w:val="-4"/>
          <w:w w:val="107"/>
        </w:rPr>
        <w:t xml:space="preserve">to </w:t>
      </w:r>
      <w:r>
        <w:rPr>
          <w:spacing w:val="-4"/>
        </w:rPr>
        <w:t>tast</w:t>
      </w:r>
      <w:r>
        <w:t>e</w:t>
      </w:r>
      <w:r>
        <w:rPr>
          <w:spacing w:val="1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kin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4"/>
        </w:rPr>
        <w:t>necta</w:t>
      </w:r>
      <w:r>
        <w:t>r</w:t>
      </w:r>
      <w:r>
        <w:rPr>
          <w:spacing w:val="27"/>
        </w:rPr>
        <w:t xml:space="preserve"> </w:t>
      </w:r>
      <w:r>
        <w:rPr>
          <w:spacing w:val="-4"/>
        </w:rPr>
        <w:t>containe</w:t>
      </w:r>
      <w:r>
        <w:t>d</w:t>
      </w:r>
      <w:r>
        <w:rPr>
          <w:spacing w:val="42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4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9"/>
        </w:rPr>
        <w:t xml:space="preserve"> </w:t>
      </w:r>
      <w:r>
        <w:rPr>
          <w:spacing w:val="-4"/>
        </w:rPr>
        <w:t>lament</w:t>
      </w:r>
      <w:r>
        <w:t>.</w:t>
      </w:r>
      <w:r>
        <w:rPr>
          <w:spacing w:val="2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4"/>
          <w:w w:val="102"/>
        </w:rPr>
        <w:t xml:space="preserve">sweetest </w:t>
      </w:r>
      <w:r>
        <w:rPr>
          <w:spacing w:val="-6"/>
        </w:rPr>
        <w:t>substanc</w:t>
      </w:r>
      <w:r>
        <w:t xml:space="preserve">e </w:t>
      </w:r>
      <w:r>
        <w:rPr>
          <w:spacing w:val="5"/>
        </w:rPr>
        <w:t xml:space="preserve"> </w:t>
      </w:r>
      <w:r>
        <w:rPr>
          <w:spacing w:val="-6"/>
        </w:rPr>
        <w:t>availabl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34"/>
        </w:rPr>
        <w:t xml:space="preserve"> </w:t>
      </w:r>
      <w:r>
        <w:rPr>
          <w:spacing w:val="-6"/>
        </w:rPr>
        <w:t>Devalok</w:t>
      </w:r>
      <w:r>
        <w:t>a</w:t>
      </w:r>
      <w:r>
        <w:rPr>
          <w:spacing w:val="23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23"/>
        </w:rPr>
        <w:t xml:space="preserve"> </w:t>
      </w:r>
      <w:r>
        <w:rPr>
          <w:i/>
          <w:spacing w:val="-6"/>
        </w:rPr>
        <w:t>amåta</w:t>
      </w:r>
      <w:r>
        <w:t xml:space="preserve">, </w:t>
      </w:r>
      <w:r>
        <w:rPr>
          <w:spacing w:val="-6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6"/>
        </w:rPr>
        <w:t>ambrosi</w:t>
      </w:r>
      <w:r>
        <w:t>a</w:t>
      </w:r>
      <w:r>
        <w:rPr>
          <w:spacing w:val="45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8"/>
        </w:rPr>
        <w:t xml:space="preserve"> </w:t>
      </w:r>
      <w:r>
        <w:rPr>
          <w:spacing w:val="-6"/>
          <w:w w:val="107"/>
        </w:rPr>
        <w:t xml:space="preserve">the </w:t>
      </w:r>
      <w:r>
        <w:rPr>
          <w:spacing w:val="-4"/>
        </w:rPr>
        <w:t>demigods</w:t>
      </w:r>
      <w:r>
        <w:t xml:space="preserve">.  </w:t>
      </w:r>
      <w:r>
        <w:rPr>
          <w:spacing w:val="-4"/>
        </w:rPr>
        <w:t>Howeve</w:t>
      </w:r>
      <w:r>
        <w:t>r</w:t>
      </w:r>
      <w:r>
        <w:rPr>
          <w:spacing w:val="41"/>
        </w:rPr>
        <w:t xml:space="preserve"> </w:t>
      </w:r>
      <w:r>
        <w:rPr>
          <w:spacing w:val="-4"/>
        </w:rPr>
        <w:t>thi</w:t>
      </w:r>
      <w:r>
        <w:t xml:space="preserve">s </w:t>
      </w:r>
      <w:r>
        <w:rPr>
          <w:spacing w:val="1"/>
        </w:rPr>
        <w:t xml:space="preserve"> </w:t>
      </w:r>
      <w:r>
        <w:rPr>
          <w:i/>
          <w:spacing w:val="-4"/>
        </w:rPr>
        <w:t>amåt</w:t>
      </w:r>
      <w:r>
        <w:rPr>
          <w:i/>
        </w:rPr>
        <w:t>a</w:t>
      </w:r>
      <w:r>
        <w:rPr>
          <w:i/>
          <w:spacing w:val="8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bitte</w:t>
      </w:r>
      <w:r>
        <w:t xml:space="preserve">r </w:t>
      </w:r>
      <w:r>
        <w:rPr>
          <w:spacing w:val="9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44"/>
        </w:rPr>
        <w:t xml:space="preserve"> </w:t>
      </w:r>
      <w:r>
        <w:rPr>
          <w:spacing w:val="-4"/>
        </w:rPr>
        <w:t>compariso</w:t>
      </w:r>
      <w:r>
        <w:t xml:space="preserve">n </w:t>
      </w:r>
      <w:r>
        <w:rPr>
          <w:spacing w:val="21"/>
        </w:rPr>
        <w:t xml:space="preserve"> </w:t>
      </w:r>
      <w:r>
        <w:rPr>
          <w:spacing w:val="-4"/>
          <w:w w:val="105"/>
        </w:rPr>
        <w:t xml:space="preserve">with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13"/>
          <w:w w:val="77"/>
        </w:rPr>
        <w:t xml:space="preserve"> </w:t>
      </w:r>
      <w:r>
        <w:rPr>
          <w:spacing w:val="-4"/>
          <w:w w:val="95"/>
        </w:rPr>
        <w:t>Rädhä’</w:t>
      </w:r>
      <w:r>
        <w:rPr>
          <w:w w:val="95"/>
        </w:rPr>
        <w:t>s</w:t>
      </w:r>
      <w:r>
        <w:rPr>
          <w:spacing w:val="8"/>
          <w:w w:val="95"/>
        </w:rPr>
        <w:t xml:space="preserve"> </w:t>
      </w:r>
      <w:r>
        <w:rPr>
          <w:spacing w:val="-4"/>
        </w:rPr>
        <w:t>lament</w:t>
      </w:r>
      <w:r>
        <w:t>,</w:t>
      </w:r>
      <w:r>
        <w:rPr>
          <w:spacing w:val="24"/>
        </w:rPr>
        <w:t xml:space="preserve"> </w:t>
      </w:r>
      <w:r>
        <w:rPr>
          <w:spacing w:val="-4"/>
        </w:rPr>
        <w:t>whic</w:t>
      </w:r>
      <w:r>
        <w:t>h</w:t>
      </w:r>
      <w:r>
        <w:rPr>
          <w:spacing w:val="20"/>
        </w:rPr>
        <w:t xml:space="preserve"> </w:t>
      </w:r>
      <w:r>
        <w:rPr>
          <w:spacing w:val="-4"/>
        </w:rPr>
        <w:t>i</w:t>
      </w:r>
      <w:r>
        <w:t xml:space="preserve">s </w:t>
      </w:r>
      <w:r>
        <w:rPr>
          <w:spacing w:val="-4"/>
        </w:rPr>
        <w:t>onl</w:t>
      </w:r>
      <w:r>
        <w:t>y</w:t>
      </w:r>
      <w:r>
        <w:rPr>
          <w:spacing w:val="11"/>
        </w:rPr>
        <w:t xml:space="preserve"> </w:t>
      </w:r>
      <w:r>
        <w:rPr>
          <w:spacing w:val="-4"/>
        </w:rPr>
        <w:t>availabl</w:t>
      </w:r>
      <w:r>
        <w:t xml:space="preserve">e </w:t>
      </w:r>
      <w:r>
        <w:rPr>
          <w:spacing w:val="-4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4"/>
        </w:rPr>
        <w:t>human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her</w:t>
      </w:r>
      <w:r>
        <w:t>e</w:t>
      </w:r>
      <w:r>
        <w:rPr>
          <w:spacing w:val="17"/>
        </w:rPr>
        <w:t xml:space="preserve"> </w:t>
      </w:r>
      <w:r>
        <w:rPr>
          <w:spacing w:val="-4"/>
          <w:w w:val="107"/>
        </w:rPr>
        <w:t xml:space="preserve">on </w:t>
      </w:r>
      <w:r>
        <w:rPr>
          <w:spacing w:val="-4"/>
        </w:rPr>
        <w:t>Earth</w:t>
      </w:r>
      <w:r>
        <w:t xml:space="preserve">. </w:t>
      </w:r>
      <w:r>
        <w:rPr>
          <w:spacing w:val="1"/>
        </w:rPr>
        <w:t xml:space="preserve"> </w:t>
      </w:r>
      <w:r>
        <w:rPr>
          <w:spacing w:val="-4"/>
        </w:rPr>
        <w:t>Therefore</w:t>
      </w:r>
      <w:r>
        <w:t>,</w:t>
      </w:r>
      <w:r>
        <w:rPr>
          <w:spacing w:val="43"/>
        </w:rPr>
        <w:t xml:space="preserve"> </w:t>
      </w:r>
      <w:r>
        <w:rPr>
          <w:spacing w:val="-4"/>
        </w:rPr>
        <w:t>learne</w:t>
      </w:r>
      <w:r>
        <w:t xml:space="preserve">d  </w:t>
      </w:r>
      <w:r>
        <w:rPr>
          <w:spacing w:val="-4"/>
        </w:rPr>
        <w:t>scholar</w:t>
      </w:r>
      <w:r>
        <w:t>s</w:t>
      </w:r>
      <w:r>
        <w:rPr>
          <w:spacing w:val="46"/>
        </w:rPr>
        <w:t xml:space="preserve"> </w:t>
      </w:r>
      <w:r>
        <w:rPr>
          <w:spacing w:val="-4"/>
        </w:rPr>
        <w:t>eage</w:t>
      </w:r>
      <w:r>
        <w:t>r</w:t>
      </w:r>
      <w:r>
        <w:rPr>
          <w:spacing w:val="26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37"/>
        </w:rPr>
        <w:t xml:space="preserve"> </w:t>
      </w:r>
      <w:r>
        <w:rPr>
          <w:spacing w:val="-4"/>
        </w:rPr>
        <w:t>attai</w:t>
      </w:r>
      <w:r>
        <w:t xml:space="preserve">n </w:t>
      </w:r>
      <w:r>
        <w:rPr>
          <w:spacing w:val="3"/>
        </w:rPr>
        <w:t xml:space="preserve"> </w:t>
      </w:r>
      <w:r>
        <w:rPr>
          <w:spacing w:val="-4"/>
        </w:rPr>
        <w:t>rea</w:t>
      </w:r>
      <w:r>
        <w:t>l</w:t>
      </w:r>
      <w:r>
        <w:rPr>
          <w:spacing w:val="32"/>
        </w:rPr>
        <w:t xml:space="preserve"> </w:t>
      </w:r>
      <w:r>
        <w:rPr>
          <w:i/>
          <w:spacing w:val="-4"/>
        </w:rPr>
        <w:t xml:space="preserve">amåta, </w:t>
      </w:r>
      <w:r>
        <w:rPr>
          <w:spacing w:val="-6"/>
        </w:rPr>
        <w:t>whic</w:t>
      </w:r>
      <w:r>
        <w:t>h</w:t>
      </w:r>
      <w:r>
        <w:rPr>
          <w:spacing w:val="24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6"/>
        </w:rPr>
        <w:t>constan</w:t>
      </w:r>
      <w:r>
        <w:t>t</w:t>
      </w:r>
      <w:r>
        <w:rPr>
          <w:spacing w:val="44"/>
        </w:rPr>
        <w:t xml:space="preserve"> </w:t>
      </w:r>
      <w:r>
        <w:rPr>
          <w:spacing w:val="-6"/>
        </w:rPr>
        <w:t>remembranc</w:t>
      </w:r>
      <w:r>
        <w:t>e</w:t>
      </w:r>
      <w:r>
        <w:rPr>
          <w:spacing w:val="47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6"/>
          <w:w w:val="77"/>
        </w:rPr>
        <w:t xml:space="preserve"> </w:t>
      </w:r>
      <w:r>
        <w:rPr>
          <w:spacing w:val="-6"/>
        </w:rPr>
        <w:t>Rädhä-Kåñëa</w:t>
      </w:r>
      <w:r>
        <w:t>,</w:t>
      </w:r>
      <w:r>
        <w:rPr>
          <w:spacing w:val="-19"/>
        </w:rPr>
        <w:t xml:space="preserve"> </w:t>
      </w:r>
      <w:r>
        <w:rPr>
          <w:spacing w:val="-6"/>
          <w:w w:val="106"/>
        </w:rPr>
        <w:t xml:space="preserve">should </w:t>
      </w:r>
      <w:r>
        <w:rPr>
          <w:spacing w:val="-2"/>
        </w:rPr>
        <w:t>definitel</w:t>
      </w:r>
      <w:r>
        <w:t>y</w:t>
      </w:r>
      <w:r>
        <w:rPr>
          <w:spacing w:val="41"/>
        </w:rPr>
        <w:t xml:space="preserve"> </w:t>
      </w:r>
      <w:r>
        <w:rPr>
          <w:spacing w:val="-2"/>
        </w:rPr>
        <w:t>drin</w:t>
      </w:r>
      <w:r>
        <w:t xml:space="preserve">k </w:t>
      </w:r>
      <w:r>
        <w:rPr>
          <w:spacing w:val="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incomparabl</w:t>
      </w:r>
      <w:r>
        <w:t xml:space="preserve">e </w:t>
      </w:r>
      <w:r>
        <w:rPr>
          <w:spacing w:val="9"/>
        </w:rPr>
        <w:t xml:space="preserve"> </w:t>
      </w:r>
      <w:r>
        <w:rPr>
          <w:spacing w:val="-2"/>
        </w:rPr>
        <w:t>necta</w:t>
      </w:r>
      <w:r>
        <w:t xml:space="preserve">r  </w:t>
      </w:r>
      <w:r>
        <w:rPr>
          <w:spacing w:val="-2"/>
        </w:rPr>
        <w:t>foun</w:t>
      </w:r>
      <w:r>
        <w:t>d</w:t>
      </w:r>
      <w:r>
        <w:rPr>
          <w:spacing w:val="49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40"/>
        </w:rPr>
        <w:t xml:space="preserve"> </w:t>
      </w:r>
      <w:r>
        <w:rPr>
          <w:spacing w:val="-2"/>
        </w:rPr>
        <w:t>Eart</w:t>
      </w:r>
      <w:r>
        <w:t>h</w:t>
      </w:r>
      <w:r>
        <w:rPr>
          <w:spacing w:val="48"/>
        </w:rPr>
        <w:t xml:space="preserve"> </w:t>
      </w:r>
      <w:r>
        <w:rPr>
          <w:spacing w:val="-2"/>
          <w:w w:val="107"/>
        </w:rPr>
        <w:t xml:space="preserve">in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1"/>
          <w:w w:val="77"/>
        </w:rPr>
        <w:t xml:space="preserve"> </w:t>
      </w:r>
      <w:r>
        <w:rPr>
          <w:spacing w:val="-2"/>
          <w:w w:val="94"/>
        </w:rPr>
        <w:t>Jayadeva’</w:t>
      </w:r>
      <w:r>
        <w:rPr>
          <w:w w:val="94"/>
        </w:rPr>
        <w:t>s</w:t>
      </w:r>
      <w:r>
        <w:rPr>
          <w:spacing w:val="9"/>
          <w:w w:val="94"/>
        </w:rPr>
        <w:t xml:space="preserve"> </w:t>
      </w:r>
      <w:r>
        <w:rPr>
          <w:spacing w:val="-2"/>
        </w:rPr>
        <w:t>exquisit</w:t>
      </w:r>
      <w:r>
        <w:t>e</w:t>
      </w:r>
      <w:r>
        <w:rPr>
          <w:spacing w:val="20"/>
        </w:rPr>
        <w:t xml:space="preserve"> </w:t>
      </w:r>
      <w:r>
        <w:rPr>
          <w:i/>
          <w:spacing w:val="-2"/>
        </w:rPr>
        <w:t>Gétä-govinda</w:t>
      </w:r>
      <w:r>
        <w:t>.</w:t>
      </w:r>
    </w:p>
    <w:p w14:paraId="546E0D60" w14:textId="77777777" w:rsidR="00150366" w:rsidRDefault="00150366">
      <w:pPr>
        <w:spacing w:before="7" w:line="120" w:lineRule="exact"/>
        <w:rPr>
          <w:sz w:val="12"/>
          <w:szCs w:val="12"/>
        </w:rPr>
      </w:pPr>
    </w:p>
    <w:p w14:paraId="1D04065A" w14:textId="77777777" w:rsidR="00150366" w:rsidRDefault="00000000">
      <w:pPr>
        <w:spacing w:line="247" w:lineRule="auto"/>
        <w:ind w:left="120" w:right="84" w:firstLine="360"/>
        <w:jc w:val="both"/>
      </w:pPr>
      <w:r>
        <w:rPr>
          <w:spacing w:val="1"/>
        </w:rPr>
        <w:t>I</w:t>
      </w:r>
      <w:r>
        <w:t>n</w:t>
      </w:r>
      <w:r>
        <w:rPr>
          <w:spacing w:val="43"/>
        </w:rPr>
        <w:t xml:space="preserve"> </w:t>
      </w:r>
      <w:r>
        <w:rPr>
          <w:spacing w:val="1"/>
        </w:rPr>
        <w:t>thi</w:t>
      </w:r>
      <w:r>
        <w:t xml:space="preserve">s  </w:t>
      </w:r>
      <w:r>
        <w:rPr>
          <w:spacing w:val="1"/>
        </w:rPr>
        <w:t>song</w:t>
      </w:r>
      <w:r>
        <w:t>,</w:t>
      </w:r>
      <w:r>
        <w:rPr>
          <w:spacing w:val="46"/>
        </w:rPr>
        <w:t xml:space="preserve"> </w:t>
      </w:r>
      <w:r>
        <w:rPr>
          <w:spacing w:val="1"/>
          <w:w w:val="78"/>
        </w:rPr>
        <w:t>Çr</w:t>
      </w:r>
      <w:r>
        <w:rPr>
          <w:w w:val="78"/>
        </w:rPr>
        <w:t xml:space="preserve">é </w:t>
      </w:r>
      <w:r>
        <w:rPr>
          <w:spacing w:val="5"/>
          <w:w w:val="78"/>
        </w:rPr>
        <w:t xml:space="preserve"> </w:t>
      </w:r>
      <w:r>
        <w:rPr>
          <w:spacing w:val="1"/>
        </w:rPr>
        <w:t>Rädh</w:t>
      </w:r>
      <w:r>
        <w:t>ä</w:t>
      </w:r>
      <w:r>
        <w:rPr>
          <w:spacing w:val="38"/>
        </w:rPr>
        <w:t xml:space="preserve"> </w:t>
      </w:r>
      <w:r>
        <w:rPr>
          <w:spacing w:val="1"/>
        </w:rPr>
        <w:t>i</w:t>
      </w:r>
      <w:r>
        <w:t>s</w:t>
      </w:r>
      <w:r>
        <w:rPr>
          <w:spacing w:val="33"/>
        </w:rPr>
        <w:t xml:space="preserve"> </w:t>
      </w:r>
      <w:r>
        <w:rPr>
          <w:i/>
          <w:spacing w:val="1"/>
        </w:rPr>
        <w:t>khaëòitä-näyikä</w:t>
      </w:r>
      <w:r>
        <w:t xml:space="preserve">. </w:t>
      </w:r>
      <w:r>
        <w:rPr>
          <w:spacing w:val="10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1"/>
          <w:w w:val="105"/>
        </w:rPr>
        <w:t xml:space="preserve">heroine </w:t>
      </w:r>
      <w:r>
        <w:rPr>
          <w:spacing w:val="1"/>
        </w:rPr>
        <w:t>become</w:t>
      </w:r>
      <w:r>
        <w:t>s</w:t>
      </w:r>
      <w:r>
        <w:rPr>
          <w:spacing w:val="18"/>
        </w:rPr>
        <w:t xml:space="preserve"> </w:t>
      </w:r>
      <w:r>
        <w:rPr>
          <w:i/>
          <w:spacing w:val="1"/>
        </w:rPr>
        <w:t>khaëòit</w:t>
      </w:r>
      <w:r>
        <w:rPr>
          <w:i/>
        </w:rPr>
        <w:t>ä</w:t>
      </w:r>
      <w:r>
        <w:rPr>
          <w:i/>
          <w:spacing w:val="18"/>
        </w:rPr>
        <w:t xml:space="preserve"> </w:t>
      </w:r>
      <w:r>
        <w:rPr>
          <w:spacing w:val="1"/>
          <w:w w:val="103"/>
        </w:rPr>
        <w:t>when:</w:t>
      </w:r>
    </w:p>
    <w:p w14:paraId="3E746DE8" w14:textId="77777777" w:rsidR="00150366" w:rsidRDefault="00150366">
      <w:pPr>
        <w:spacing w:before="7" w:line="120" w:lineRule="exact"/>
        <w:rPr>
          <w:sz w:val="12"/>
          <w:szCs w:val="12"/>
        </w:rPr>
      </w:pPr>
    </w:p>
    <w:p w14:paraId="13A93480" w14:textId="77777777" w:rsidR="00150366" w:rsidRDefault="00000000">
      <w:pPr>
        <w:spacing w:line="247" w:lineRule="auto"/>
        <w:ind w:left="1290" w:right="976" w:hanging="270"/>
      </w:pPr>
      <w:r>
        <w:rPr>
          <w:i/>
        </w:rPr>
        <w:t xml:space="preserve">nidrä-kañäya-mukulékåta-tämranetro </w:t>
      </w:r>
      <w:r>
        <w:rPr>
          <w:i/>
          <w:w w:val="98"/>
        </w:rPr>
        <w:t>näré-nakhavraëaviçeña-vicitratäìgaù</w:t>
      </w:r>
    </w:p>
    <w:p w14:paraId="5D4FD675" w14:textId="77777777" w:rsidR="00150366" w:rsidRDefault="00000000">
      <w:pPr>
        <w:ind w:left="985" w:right="1093"/>
        <w:jc w:val="center"/>
      </w:pPr>
      <w:r>
        <w:rPr>
          <w:i/>
        </w:rPr>
        <w:t xml:space="preserve">yasyäù </w:t>
      </w:r>
      <w:r>
        <w:rPr>
          <w:i/>
          <w:w w:val="95"/>
        </w:rPr>
        <w:t>kuto’pi</w:t>
      </w:r>
      <w:r>
        <w:rPr>
          <w:i/>
          <w:spacing w:val="3"/>
          <w:w w:val="95"/>
        </w:rPr>
        <w:t xml:space="preserve"> </w:t>
      </w:r>
      <w:r>
        <w:rPr>
          <w:i/>
        </w:rPr>
        <w:t>patireti</w:t>
      </w:r>
      <w:r>
        <w:rPr>
          <w:i/>
          <w:spacing w:val="-12"/>
        </w:rPr>
        <w:t xml:space="preserve"> </w:t>
      </w:r>
      <w:r>
        <w:rPr>
          <w:i/>
        </w:rPr>
        <w:t>gåhaà</w:t>
      </w:r>
      <w:r>
        <w:rPr>
          <w:i/>
          <w:spacing w:val="10"/>
        </w:rPr>
        <w:t xml:space="preserve"> </w:t>
      </w:r>
      <w:r>
        <w:rPr>
          <w:i/>
          <w:w w:val="96"/>
        </w:rPr>
        <w:t>prabhäte</w:t>
      </w:r>
    </w:p>
    <w:p w14:paraId="5AE33D0A" w14:textId="77777777" w:rsidR="00150366" w:rsidRDefault="00000000">
      <w:pPr>
        <w:spacing w:before="7"/>
        <w:ind w:left="1290"/>
      </w:pP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</w:rPr>
        <w:t>khaëòeti</w:t>
      </w:r>
      <w:r>
        <w:rPr>
          <w:i/>
          <w:spacing w:val="7"/>
        </w:rPr>
        <w:t xml:space="preserve"> </w:t>
      </w:r>
      <w:r>
        <w:rPr>
          <w:i/>
        </w:rPr>
        <w:t>kathitäkavibhiù puräëaiù</w:t>
      </w:r>
    </w:p>
    <w:p w14:paraId="5AA9901C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360A5618" w14:textId="77777777" w:rsidR="00150366" w:rsidRDefault="00000000">
      <w:pPr>
        <w:spacing w:line="247" w:lineRule="auto"/>
        <w:ind w:left="120" w:right="85" w:firstLine="360"/>
        <w:jc w:val="both"/>
      </w:pPr>
      <w:r>
        <w:t xml:space="preserve">“In </w:t>
      </w:r>
      <w:r>
        <w:rPr>
          <w:spacing w:val="4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t xml:space="preserve">early  morning </w:t>
      </w:r>
      <w:r>
        <w:rPr>
          <w:spacing w:val="30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t xml:space="preserve">hero </w:t>
      </w:r>
      <w:r>
        <w:rPr>
          <w:spacing w:val="17"/>
        </w:rPr>
        <w:t xml:space="preserve"> </w:t>
      </w:r>
      <w:r>
        <w:t xml:space="preserve">enters </w:t>
      </w:r>
      <w:r>
        <w:rPr>
          <w:spacing w:val="20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t xml:space="preserve">heroine’s abode </w:t>
      </w:r>
      <w:r>
        <w:rPr>
          <w:spacing w:val="14"/>
        </w:rPr>
        <w:t xml:space="preserve"> </w:t>
      </w:r>
      <w:r>
        <w:t xml:space="preserve">from </w:t>
      </w:r>
      <w:r>
        <w:rPr>
          <w:spacing w:val="8"/>
        </w:rPr>
        <w:t xml:space="preserve"> </w:t>
      </w:r>
      <w:r>
        <w:t xml:space="preserve">elsewhere. </w:t>
      </w:r>
      <w:r>
        <w:rPr>
          <w:spacing w:val="17"/>
        </w:rPr>
        <w:t xml:space="preserve"> </w:t>
      </w:r>
      <w:r>
        <w:t xml:space="preserve">He  has </w:t>
      </w:r>
      <w:r>
        <w:rPr>
          <w:spacing w:val="11"/>
        </w:rPr>
        <w:t xml:space="preserve"> </w:t>
      </w:r>
      <w:r>
        <w:t xml:space="preserve">had </w:t>
      </w:r>
      <w:r>
        <w:rPr>
          <w:spacing w:val="17"/>
        </w:rPr>
        <w:t xml:space="preserve"> </w:t>
      </w:r>
      <w:r>
        <w:t xml:space="preserve">no </w:t>
      </w:r>
      <w:r>
        <w:rPr>
          <w:spacing w:val="14"/>
        </w:rPr>
        <w:t xml:space="preserve"> </w:t>
      </w:r>
      <w:r>
        <w:t xml:space="preserve">chance </w:t>
      </w:r>
      <w:r>
        <w:rPr>
          <w:spacing w:val="22"/>
        </w:rPr>
        <w:t xml:space="preserve"> </w:t>
      </w:r>
      <w:r>
        <w:t xml:space="preserve">to </w:t>
      </w:r>
      <w:r>
        <w:rPr>
          <w:spacing w:val="11"/>
        </w:rPr>
        <w:t xml:space="preserve"> </w:t>
      </w:r>
      <w:r>
        <w:rPr>
          <w:w w:val="101"/>
        </w:rPr>
        <w:t xml:space="preserve">sleep </w:t>
      </w:r>
      <w:r>
        <w:t>because</w:t>
      </w:r>
      <w:r>
        <w:rPr>
          <w:spacing w:val="16"/>
        </w:rPr>
        <w:t xml:space="preserve"> </w:t>
      </w:r>
      <w:r>
        <w:t>he</w:t>
      </w:r>
      <w:r>
        <w:rPr>
          <w:spacing w:val="15"/>
        </w:rPr>
        <w:t xml:space="preserve"> </w:t>
      </w:r>
      <w:r>
        <w:t>was</w:t>
      </w:r>
      <w:r>
        <w:rPr>
          <w:spacing w:val="4"/>
        </w:rPr>
        <w:t xml:space="preserve"> </w:t>
      </w:r>
      <w:r>
        <w:t>awake</w:t>
      </w:r>
      <w:r>
        <w:rPr>
          <w:spacing w:val="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whole</w:t>
      </w:r>
      <w:r>
        <w:rPr>
          <w:spacing w:val="18"/>
        </w:rPr>
        <w:t xml:space="preserve"> </w:t>
      </w:r>
      <w:r>
        <w:t>night.</w:t>
      </w:r>
      <w:r>
        <w:rPr>
          <w:spacing w:val="31"/>
        </w:rPr>
        <w:t xml:space="preserve"> </w:t>
      </w:r>
      <w:r>
        <w:t>His</w:t>
      </w:r>
      <w:r>
        <w:rPr>
          <w:spacing w:val="4"/>
        </w:rPr>
        <w:t xml:space="preserve"> </w:t>
      </w:r>
      <w:r>
        <w:t>eyes are</w:t>
      </w:r>
      <w:r>
        <w:rPr>
          <w:spacing w:val="11"/>
        </w:rPr>
        <w:t xml:space="preserve"> </w:t>
      </w:r>
      <w:r>
        <w:t>red</w:t>
      </w:r>
      <w:r>
        <w:rPr>
          <w:spacing w:val="16"/>
        </w:rPr>
        <w:t xml:space="preserve"> </w:t>
      </w:r>
      <w:r>
        <w:rPr>
          <w:w w:val="106"/>
        </w:rPr>
        <w:t xml:space="preserve">and </w:t>
      </w:r>
      <w:r>
        <w:rPr>
          <w:spacing w:val="-5"/>
        </w:rPr>
        <w:t>hi</w:t>
      </w:r>
      <w:r>
        <w:t>s</w:t>
      </w:r>
      <w:r>
        <w:rPr>
          <w:spacing w:val="9"/>
        </w:rPr>
        <w:t xml:space="preserve"> </w:t>
      </w:r>
      <w:r>
        <w:rPr>
          <w:spacing w:val="-5"/>
        </w:rPr>
        <w:t>whol</w:t>
      </w:r>
      <w:r>
        <w:t>e</w:t>
      </w:r>
      <w:r>
        <w:rPr>
          <w:spacing w:val="15"/>
        </w:rPr>
        <w:t xml:space="preserve"> </w:t>
      </w:r>
      <w:r>
        <w:rPr>
          <w:spacing w:val="-5"/>
        </w:rPr>
        <w:t>bod</w:t>
      </w:r>
      <w:r>
        <w:t>y</w:t>
      </w:r>
      <w:r>
        <w:rPr>
          <w:spacing w:val="8"/>
        </w:rPr>
        <w:t xml:space="preserve"> </w:t>
      </w:r>
      <w:r>
        <w:rPr>
          <w:spacing w:val="-5"/>
        </w:rPr>
        <w:t>i</w:t>
      </w:r>
      <w:r>
        <w:t xml:space="preserve">s </w:t>
      </w:r>
      <w:r>
        <w:rPr>
          <w:spacing w:val="-5"/>
        </w:rPr>
        <w:t>beautifull</w:t>
      </w:r>
      <w:r>
        <w:t>y</w:t>
      </w:r>
      <w:r>
        <w:rPr>
          <w:spacing w:val="17"/>
        </w:rPr>
        <w:t xml:space="preserve"> </w:t>
      </w:r>
      <w:r>
        <w:rPr>
          <w:spacing w:val="-5"/>
        </w:rPr>
        <w:t>marke</w:t>
      </w:r>
      <w:r>
        <w:t>d</w:t>
      </w:r>
      <w:r>
        <w:rPr>
          <w:spacing w:val="30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18"/>
        </w:rPr>
        <w:t xml:space="preserve"> </w:t>
      </w:r>
      <w:r>
        <w:rPr>
          <w:spacing w:val="-5"/>
        </w:rPr>
        <w:t>scratche</w:t>
      </w:r>
      <w:r>
        <w:t>s</w:t>
      </w:r>
      <w:r>
        <w:rPr>
          <w:spacing w:val="22"/>
        </w:rPr>
        <w:t xml:space="preserve"> </w:t>
      </w:r>
      <w:r>
        <w:rPr>
          <w:spacing w:val="-5"/>
        </w:rPr>
        <w:t>mad</w:t>
      </w:r>
      <w:r>
        <w:t>e</w:t>
      </w:r>
      <w:r>
        <w:rPr>
          <w:spacing w:val="13"/>
        </w:rPr>
        <w:t xml:space="preserve"> </w:t>
      </w:r>
      <w:r>
        <w:rPr>
          <w:spacing w:val="-5"/>
        </w:rPr>
        <w:t xml:space="preserve">by </w:t>
      </w:r>
      <w:r>
        <w:rPr>
          <w:spacing w:val="-6"/>
        </w:rPr>
        <w:t>som</w:t>
      </w:r>
      <w:r>
        <w:t>e</w:t>
      </w:r>
      <w:r>
        <w:rPr>
          <w:spacing w:val="5"/>
        </w:rPr>
        <w:t xml:space="preserve"> </w:t>
      </w:r>
      <w:r>
        <w:rPr>
          <w:spacing w:val="-6"/>
        </w:rPr>
        <w:t>othe</w:t>
      </w:r>
      <w:r>
        <w:t>r</w:t>
      </w:r>
      <w:r>
        <w:rPr>
          <w:spacing w:val="25"/>
        </w:rPr>
        <w:t xml:space="preserve"> </w:t>
      </w:r>
      <w:r>
        <w:rPr>
          <w:spacing w:val="-6"/>
        </w:rPr>
        <w:t>girl</w:t>
      </w:r>
      <w:r>
        <w:t xml:space="preserve">. </w:t>
      </w:r>
      <w:r>
        <w:rPr>
          <w:spacing w:val="-6"/>
        </w:rPr>
        <w:t>Learne</w:t>
      </w:r>
      <w:r>
        <w:t>d</w:t>
      </w:r>
      <w:r>
        <w:rPr>
          <w:spacing w:val="10"/>
        </w:rPr>
        <w:t xml:space="preserve"> </w:t>
      </w:r>
      <w:r>
        <w:rPr>
          <w:spacing w:val="-6"/>
        </w:rPr>
        <w:t>poet</w:t>
      </w:r>
      <w:r>
        <w:t>s</w:t>
      </w:r>
      <w:r>
        <w:rPr>
          <w:spacing w:val="14"/>
        </w:rPr>
        <w:t xml:space="preserve"> </w:t>
      </w:r>
      <w:r>
        <w:rPr>
          <w:spacing w:val="-6"/>
        </w:rPr>
        <w:t>hav</w:t>
      </w:r>
      <w:r>
        <w:t>e</w:t>
      </w:r>
      <w:r>
        <w:rPr>
          <w:spacing w:val="4"/>
        </w:rPr>
        <w:t xml:space="preserve"> </w:t>
      </w:r>
      <w:r>
        <w:rPr>
          <w:spacing w:val="-6"/>
        </w:rPr>
        <w:t>calle</w:t>
      </w:r>
      <w:r>
        <w:t>d</w:t>
      </w:r>
      <w:r>
        <w:rPr>
          <w:spacing w:val="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heroin</w:t>
      </w:r>
      <w:r>
        <w:t>e</w:t>
      </w:r>
      <w:r>
        <w:rPr>
          <w:spacing w:val="27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8"/>
        </w:rPr>
        <w:t xml:space="preserve"> </w:t>
      </w:r>
      <w:r>
        <w:rPr>
          <w:spacing w:val="-6"/>
          <w:w w:val="106"/>
        </w:rPr>
        <w:t xml:space="preserve">this </w:t>
      </w:r>
      <w:r>
        <w:rPr>
          <w:spacing w:val="-6"/>
        </w:rPr>
        <w:t>situatio</w:t>
      </w:r>
      <w:r>
        <w:t>n</w:t>
      </w:r>
      <w:r>
        <w:rPr>
          <w:spacing w:val="47"/>
        </w:rPr>
        <w:t xml:space="preserve"> </w:t>
      </w:r>
      <w:r>
        <w:rPr>
          <w:i/>
          <w:spacing w:val="-6"/>
        </w:rPr>
        <w:t>khaëòitä-näyikä</w:t>
      </w:r>
      <w:r>
        <w:rPr>
          <w:spacing w:val="-6"/>
        </w:rPr>
        <w:t>.</w:t>
      </w:r>
      <w:r>
        <w:t>”</w:t>
      </w:r>
      <w:r>
        <w:rPr>
          <w:spacing w:val="29"/>
        </w:rPr>
        <w:t xml:space="preserve"> </w:t>
      </w:r>
      <w:r>
        <w:rPr>
          <w:spacing w:val="-6"/>
        </w:rPr>
        <w:t>Sh</w:t>
      </w:r>
      <w:r>
        <w:t xml:space="preserve">e </w:t>
      </w:r>
      <w:r>
        <w:rPr>
          <w:spacing w:val="-6"/>
        </w:rPr>
        <w:t>become</w:t>
      </w:r>
      <w:r>
        <w:t>s</w:t>
      </w:r>
      <w:r>
        <w:rPr>
          <w:spacing w:val="20"/>
        </w:rPr>
        <w:t xml:space="preserve"> </w:t>
      </w:r>
      <w:r>
        <w:rPr>
          <w:spacing w:val="-6"/>
        </w:rPr>
        <w:t>extremel</w:t>
      </w:r>
      <w:r>
        <w:t>y</w:t>
      </w:r>
      <w:r>
        <w:rPr>
          <w:spacing w:val="22"/>
        </w:rPr>
        <w:t xml:space="preserve"> </w:t>
      </w:r>
      <w:r>
        <w:rPr>
          <w:spacing w:val="-6"/>
        </w:rPr>
        <w:t>jealous</w:t>
      </w:r>
      <w:r>
        <w:t>,</w:t>
      </w:r>
      <w:r>
        <w:rPr>
          <w:spacing w:val="18"/>
        </w:rPr>
        <w:t xml:space="preserve"> </w:t>
      </w:r>
      <w:r>
        <w:rPr>
          <w:spacing w:val="-6"/>
          <w:w w:val="106"/>
        </w:rPr>
        <w:t xml:space="preserve">and </w:t>
      </w:r>
      <w:r>
        <w:t>either</w:t>
      </w:r>
      <w:r>
        <w:rPr>
          <w:spacing w:val="25"/>
        </w:rPr>
        <w:t xml:space="preserve"> </w:t>
      </w:r>
      <w:r>
        <w:t>chastizes</w:t>
      </w:r>
      <w:r>
        <w:rPr>
          <w:spacing w:val="16"/>
        </w:rPr>
        <w:t xml:space="preserve"> </w:t>
      </w:r>
      <w:r>
        <w:t>him,</w:t>
      </w:r>
      <w:r>
        <w:rPr>
          <w:spacing w:val="20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turns</w:t>
      </w:r>
      <w:r>
        <w:rPr>
          <w:spacing w:val="38"/>
        </w:rPr>
        <w:t xml:space="preserve"> </w:t>
      </w:r>
      <w:r>
        <w:t>aside</w:t>
      </w:r>
      <w:r>
        <w:rPr>
          <w:spacing w:val="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silently</w:t>
      </w:r>
      <w:r>
        <w:rPr>
          <w:spacing w:val="14"/>
        </w:rPr>
        <w:t xml:space="preserve"> </w:t>
      </w:r>
      <w:r>
        <w:rPr>
          <w:w w:val="106"/>
        </w:rPr>
        <w:t>pouts.</w:t>
      </w:r>
    </w:p>
    <w:p w14:paraId="45959AFA" w14:textId="77777777" w:rsidR="00150366" w:rsidRDefault="00150366">
      <w:pPr>
        <w:spacing w:before="7" w:line="120" w:lineRule="exact"/>
        <w:rPr>
          <w:sz w:val="12"/>
          <w:szCs w:val="12"/>
        </w:rPr>
      </w:pPr>
    </w:p>
    <w:p w14:paraId="176754DF" w14:textId="77777777" w:rsidR="00150366" w:rsidRDefault="00000000">
      <w:pPr>
        <w:spacing w:line="247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lastRenderedPageBreak/>
        <w:t>Thi</w:t>
      </w:r>
      <w:r>
        <w:t xml:space="preserve">s </w:t>
      </w:r>
      <w:r>
        <w:rPr>
          <w:spacing w:val="31"/>
        </w:rPr>
        <w:t xml:space="preserve"> </w:t>
      </w:r>
      <w:r>
        <w:rPr>
          <w:spacing w:val="-2"/>
        </w:rPr>
        <w:t>Seventeent</w:t>
      </w:r>
      <w:r>
        <w:t xml:space="preserve">h   </w:t>
      </w:r>
      <w:r>
        <w:rPr>
          <w:spacing w:val="-2"/>
        </w:rPr>
        <w:t>Son</w:t>
      </w:r>
      <w:r>
        <w:t xml:space="preserve">g </w:t>
      </w:r>
      <w:r>
        <w:rPr>
          <w:spacing w:val="12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16"/>
        </w:rPr>
        <w:t xml:space="preserve"> </w:t>
      </w:r>
      <w:r>
        <w:rPr>
          <w:i/>
          <w:spacing w:val="-2"/>
          <w:w w:val="76"/>
        </w:rPr>
        <w:t>Çr</w:t>
      </w:r>
      <w:r>
        <w:rPr>
          <w:i/>
          <w:w w:val="76"/>
        </w:rPr>
        <w:t xml:space="preserve">é  </w:t>
      </w:r>
      <w:r>
        <w:rPr>
          <w:i/>
          <w:spacing w:val="4"/>
          <w:w w:val="76"/>
        </w:rPr>
        <w:t xml:space="preserve"> </w:t>
      </w:r>
      <w:r>
        <w:rPr>
          <w:i/>
          <w:spacing w:val="-2"/>
        </w:rPr>
        <w:t>Géta-govinda</w:t>
      </w:r>
      <w:r>
        <w:t>,</w:t>
      </w:r>
      <w:r>
        <w:rPr>
          <w:spacing w:val="6"/>
        </w:rPr>
        <w:t xml:space="preserve"> </w:t>
      </w:r>
      <w:r>
        <w:rPr>
          <w:spacing w:val="-2"/>
          <w:w w:val="105"/>
        </w:rPr>
        <w:t xml:space="preserve">entitled </w:t>
      </w:r>
      <w:r>
        <w:rPr>
          <w:i/>
          <w:spacing w:val="-4"/>
          <w:w w:val="93"/>
        </w:rPr>
        <w:t>Lakñmépati-ratnävalé</w:t>
      </w:r>
      <w:r>
        <w:rPr>
          <w:w w:val="93"/>
        </w:rPr>
        <w:t xml:space="preserve">, </w:t>
      </w:r>
      <w:r>
        <w:rPr>
          <w:spacing w:val="5"/>
          <w:w w:val="93"/>
        </w:rPr>
        <w:t xml:space="preserve"> </w:t>
      </w:r>
      <w:r>
        <w:rPr>
          <w:spacing w:val="-4"/>
        </w:rPr>
        <w:t>“Kåñë</w:t>
      </w:r>
      <w:r>
        <w:t>a</w:t>
      </w:r>
      <w:r>
        <w:rPr>
          <w:spacing w:val="1"/>
        </w:rPr>
        <w:t xml:space="preserve"> </w:t>
      </w:r>
      <w:r>
        <w:rPr>
          <w:spacing w:val="-4"/>
        </w:rPr>
        <w:t>Bejeweled,</w:t>
      </w:r>
      <w:r>
        <w:t>”</w:t>
      </w:r>
      <w:r>
        <w:rPr>
          <w:spacing w:val="11"/>
        </w:rPr>
        <w:t xml:space="preserve"> </w:t>
      </w:r>
      <w:r>
        <w:rPr>
          <w:spacing w:val="-4"/>
        </w:rPr>
        <w:t>feature</w:t>
      </w:r>
      <w:r>
        <w:t xml:space="preserve">s  </w:t>
      </w:r>
      <w:r>
        <w:rPr>
          <w:i/>
          <w:spacing w:val="-4"/>
        </w:rPr>
        <w:t xml:space="preserve">megha-räga </w:t>
      </w:r>
      <w:r>
        <w:rPr>
          <w:spacing w:val="-2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5"/>
        </w:rPr>
        <w:t xml:space="preserve"> </w:t>
      </w:r>
      <w:r>
        <w:rPr>
          <w:i/>
          <w:spacing w:val="-2"/>
        </w:rPr>
        <w:t>vipralambh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rPr>
          <w:spacing w:val="-2"/>
        </w:rPr>
        <w:t>aspec</w:t>
      </w:r>
      <w:r>
        <w:t>t</w:t>
      </w:r>
      <w:r>
        <w:rPr>
          <w:spacing w:val="3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3"/>
        </w:rPr>
        <w:t xml:space="preserve"> </w:t>
      </w:r>
      <w:r>
        <w:rPr>
          <w:i/>
          <w:spacing w:val="-2"/>
        </w:rPr>
        <w:t>çåìgära-ras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5"/>
        </w:rPr>
        <w:t xml:space="preserve"> </w:t>
      </w:r>
      <w:r>
        <w:rPr>
          <w:i/>
          <w:spacing w:val="-2"/>
        </w:rPr>
        <w:t>karuëa-rasa</w:t>
      </w:r>
      <w:r>
        <w:rPr>
          <w:w w:val="103"/>
        </w:rPr>
        <w:t>.</w:t>
      </w:r>
    </w:p>
    <w:p w14:paraId="722F9FA3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280C2C00" w14:textId="77777777" w:rsidR="00150366" w:rsidRDefault="00150366">
      <w:pPr>
        <w:spacing w:line="200" w:lineRule="exact"/>
      </w:pPr>
    </w:p>
    <w:p w14:paraId="7600B22C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10</w:t>
      </w:r>
    </w:p>
    <w:p w14:paraId="13C02857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4DD849E0" w14:textId="77777777" w:rsidR="00150366" w:rsidRDefault="00000000">
      <w:pPr>
        <w:spacing w:line="250" w:lineRule="auto"/>
        <w:ind w:left="750" w:right="503" w:hanging="270"/>
      </w:pPr>
      <w:r>
        <w:rPr>
          <w:i/>
          <w:spacing w:val="1"/>
        </w:rPr>
        <w:t>taveda</w:t>
      </w:r>
      <w:r>
        <w:rPr>
          <w:i/>
        </w:rPr>
        <w:t>à</w:t>
      </w:r>
      <w:r>
        <w:rPr>
          <w:i/>
          <w:spacing w:val="34"/>
        </w:rPr>
        <w:t xml:space="preserve"> </w:t>
      </w:r>
      <w:r>
        <w:rPr>
          <w:i/>
          <w:spacing w:val="1"/>
        </w:rPr>
        <w:t>paçyantyä</w:t>
      </w:r>
      <w:r>
        <w:rPr>
          <w:i/>
        </w:rPr>
        <w:t>ù</w:t>
      </w:r>
      <w:r>
        <w:rPr>
          <w:i/>
          <w:spacing w:val="-16"/>
        </w:rPr>
        <w:t xml:space="preserve"> </w:t>
      </w:r>
      <w:r>
        <w:rPr>
          <w:i/>
          <w:spacing w:val="1"/>
        </w:rPr>
        <w:t>prasarad-anuräga</w:t>
      </w:r>
      <w:r>
        <w:rPr>
          <w:i/>
        </w:rPr>
        <w:t>à</w:t>
      </w:r>
      <w:r>
        <w:rPr>
          <w:i/>
          <w:spacing w:val="2"/>
        </w:rPr>
        <w:t xml:space="preserve"> </w:t>
      </w:r>
      <w:r>
        <w:rPr>
          <w:i/>
          <w:spacing w:val="1"/>
        </w:rPr>
        <w:t>bahi</w:t>
      </w:r>
      <w:r>
        <w:rPr>
          <w:i/>
        </w:rPr>
        <w:t>r</w:t>
      </w:r>
      <w:r>
        <w:rPr>
          <w:i/>
          <w:spacing w:val="-11"/>
        </w:rPr>
        <w:t xml:space="preserve"> </w:t>
      </w:r>
      <w:r>
        <w:rPr>
          <w:i/>
          <w:spacing w:val="1"/>
        </w:rPr>
        <w:t>iva priyä-pädälakta-cchurita</w:t>
      </w:r>
      <w:r>
        <w:rPr>
          <w:i/>
        </w:rPr>
        <w:t>m</w:t>
      </w:r>
      <w:r>
        <w:rPr>
          <w:i/>
          <w:spacing w:val="-20"/>
        </w:rPr>
        <w:t xml:space="preserve"> </w:t>
      </w:r>
      <w:r>
        <w:rPr>
          <w:i/>
          <w:spacing w:val="1"/>
        </w:rPr>
        <w:t>aruëa-dyoti-hådayam</w:t>
      </w:r>
    </w:p>
    <w:p w14:paraId="7D970005" w14:textId="77777777" w:rsidR="00150366" w:rsidRDefault="00000000">
      <w:pPr>
        <w:spacing w:line="250" w:lineRule="auto"/>
        <w:ind w:left="750" w:right="410" w:hanging="270"/>
      </w:pPr>
      <w:r>
        <w:rPr>
          <w:i/>
          <w:spacing w:val="1"/>
        </w:rPr>
        <w:t>mamädy</w:t>
      </w:r>
      <w:r>
        <w:rPr>
          <w:i/>
        </w:rPr>
        <w:t>a</w:t>
      </w:r>
      <w:r>
        <w:rPr>
          <w:i/>
          <w:spacing w:val="-6"/>
        </w:rPr>
        <w:t xml:space="preserve"> </w:t>
      </w:r>
      <w:r>
        <w:rPr>
          <w:i/>
          <w:spacing w:val="1"/>
        </w:rPr>
        <w:t>prakhyäta-praëaya-bhara-bhaìgen</w:t>
      </w:r>
      <w:r>
        <w:rPr>
          <w:i/>
        </w:rPr>
        <w:t>a</w:t>
      </w:r>
      <w:r>
        <w:rPr>
          <w:i/>
          <w:spacing w:val="2"/>
        </w:rPr>
        <w:t xml:space="preserve"> </w:t>
      </w:r>
      <w:r>
        <w:rPr>
          <w:i/>
          <w:spacing w:val="1"/>
          <w:w w:val="101"/>
        </w:rPr>
        <w:t xml:space="preserve">kitava </w:t>
      </w:r>
      <w:r>
        <w:rPr>
          <w:i/>
        </w:rPr>
        <w:t>tvad-älokaù</w:t>
      </w:r>
      <w:r>
        <w:rPr>
          <w:i/>
          <w:spacing w:val="-10"/>
        </w:rPr>
        <w:t xml:space="preserve"> </w:t>
      </w:r>
      <w:r>
        <w:rPr>
          <w:i/>
        </w:rPr>
        <w:t>çokäd</w:t>
      </w:r>
      <w:r>
        <w:rPr>
          <w:i/>
          <w:spacing w:val="-19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kim</w:t>
      </w:r>
      <w:r>
        <w:rPr>
          <w:i/>
          <w:spacing w:val="14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lajjäà</w:t>
      </w:r>
      <w:r>
        <w:rPr>
          <w:i/>
          <w:spacing w:val="37"/>
        </w:rPr>
        <w:t xml:space="preserve"> </w:t>
      </w:r>
      <w:r>
        <w:rPr>
          <w:i/>
        </w:rPr>
        <w:t>janayati</w:t>
      </w:r>
    </w:p>
    <w:p w14:paraId="24E8C45E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10C20A11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</w:rPr>
        <w:t>“</w:t>
      </w:r>
      <w:r>
        <w:rPr>
          <w:rFonts w:ascii="Book Antiqua" w:eastAsia="Book Antiqua" w:hAnsi="Book Antiqua" w:cs="Book Antiqua"/>
          <w:b/>
          <w:i/>
          <w:spacing w:val="-2"/>
        </w:rPr>
        <w:t>H</w:t>
      </w:r>
      <w:r>
        <w:rPr>
          <w:rFonts w:ascii="Book Antiqua" w:eastAsia="Book Antiqua" w:hAnsi="Book Antiqua" w:cs="Book Antiqua"/>
          <w:b/>
          <w:i/>
        </w:rPr>
        <w:t>e</w:t>
      </w:r>
      <w:r>
        <w:rPr>
          <w:rFonts w:ascii="Book Antiqua" w:eastAsia="Book Antiqua" w:hAnsi="Book Antiqua" w:cs="Book Antiqua"/>
          <w:b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2"/>
          <w:w w:val="84"/>
        </w:rPr>
        <w:t>çaöha</w:t>
      </w:r>
      <w:r>
        <w:rPr>
          <w:rFonts w:ascii="Book Antiqua" w:eastAsia="Book Antiqua" w:hAnsi="Book Antiqua" w:cs="Book Antiqua"/>
          <w:b/>
          <w:i/>
          <w:w w:val="84"/>
        </w:rPr>
        <w:t>,</w:t>
      </w:r>
      <w:r>
        <w:rPr>
          <w:rFonts w:ascii="Book Antiqua" w:eastAsia="Book Antiqua" w:hAnsi="Book Antiqua" w:cs="Book Antiqua"/>
          <w:b/>
          <w:i/>
          <w:spacing w:val="34"/>
          <w:w w:val="84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two-face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cheater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M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25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long-standin</w:t>
      </w:r>
      <w:r>
        <w:rPr>
          <w:rFonts w:ascii="Book Antiqua" w:eastAsia="Book Antiqua" w:hAnsi="Book Antiqua" w:cs="Book Antiqua"/>
          <w:b/>
          <w:w w:val="87"/>
        </w:rPr>
        <w:t xml:space="preserve">g </w:t>
      </w:r>
      <w:r>
        <w:rPr>
          <w:rFonts w:ascii="Book Antiqua" w:eastAsia="Book Antiqua" w:hAnsi="Book Antiqua" w:cs="Book Antiqua"/>
          <w:b/>
          <w:spacing w:val="20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and </w:t>
      </w:r>
      <w:r>
        <w:rPr>
          <w:rFonts w:ascii="Book Antiqua" w:eastAsia="Book Antiqua" w:hAnsi="Book Antiqua" w:cs="Book Antiqua"/>
          <w:b/>
          <w:spacing w:val="-4"/>
          <w:w w:val="88"/>
        </w:rPr>
        <w:t>well-know</w:t>
      </w:r>
      <w:r>
        <w:rPr>
          <w:rFonts w:ascii="Book Antiqua" w:eastAsia="Book Antiqua" w:hAnsi="Book Antiqua" w:cs="Book Antiqua"/>
          <w:b/>
          <w:w w:val="88"/>
        </w:rPr>
        <w:t>n</w:t>
      </w:r>
      <w:r>
        <w:rPr>
          <w:rFonts w:ascii="Book Antiqua" w:eastAsia="Book Antiqua" w:hAnsi="Book Antiqua" w:cs="Book Antiqua"/>
          <w:b/>
          <w:spacing w:val="2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8"/>
        </w:rPr>
        <w:t>lov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2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shattere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4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whe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se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chest </w:t>
      </w:r>
      <w:r>
        <w:rPr>
          <w:rFonts w:ascii="Book Antiqua" w:eastAsia="Book Antiqua" w:hAnsi="Book Antiqua" w:cs="Book Antiqua"/>
          <w:b/>
        </w:rPr>
        <w:t>colored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red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lac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i/>
          <w:w w:val="86"/>
        </w:rPr>
        <w:t>vraja-gopé’s</w:t>
      </w:r>
      <w:r>
        <w:rPr>
          <w:rFonts w:ascii="Book Antiqua" w:eastAsia="Book Antiqua" w:hAnsi="Book Antiqua" w:cs="Book Antiqua"/>
          <w:b/>
          <w:i/>
          <w:spacing w:val="37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feet.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That radiant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red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color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seems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outwardly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proclaiming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2"/>
        </w:rPr>
        <w:t>passion</w:t>
      </w:r>
      <w:r>
        <w:rPr>
          <w:rFonts w:ascii="Book Antiqua" w:eastAsia="Book Antiqua" w:hAnsi="Book Antiqua" w:cs="Book Antiqua"/>
          <w:b/>
          <w:spacing w:val="2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harbor</w:t>
      </w:r>
      <w:r>
        <w:rPr>
          <w:rFonts w:ascii="Book Antiqua" w:eastAsia="Book Antiqua" w:hAnsi="Book Antiqua" w:cs="Book Antiqua"/>
          <w:b/>
          <w:spacing w:val="20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within.</w:t>
      </w:r>
      <w:r>
        <w:rPr>
          <w:rFonts w:ascii="Book Antiqua" w:eastAsia="Book Antiqua" w:hAnsi="Book Antiqua" w:cs="Book Antiqua"/>
          <w:b/>
          <w:spacing w:val="2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shame</w:t>
      </w:r>
      <w:r>
        <w:rPr>
          <w:rFonts w:ascii="Book Antiqua" w:eastAsia="Book Antiqua" w:hAnsi="Book Antiqua" w:cs="Book Antiqua"/>
          <w:b/>
          <w:spacing w:val="2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more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than </w:t>
      </w:r>
      <w:r>
        <w:rPr>
          <w:rFonts w:ascii="Book Antiqua" w:eastAsia="Book Antiqua" w:hAnsi="Book Antiqua" w:cs="Book Antiqua"/>
          <w:b/>
          <w:w w:val="94"/>
        </w:rPr>
        <w:t>sorrow</w:t>
      </w:r>
      <w:r>
        <w:rPr>
          <w:rFonts w:ascii="Book Antiqua" w:eastAsia="Book Antiqua" w:hAnsi="Book Antiqua" w:cs="Book Antiqua"/>
          <w:b/>
          <w:spacing w:val="7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feel</w:t>
      </w:r>
      <w:r>
        <w:rPr>
          <w:rFonts w:ascii="Book Antiqua" w:eastAsia="Book Antiqua" w:hAnsi="Book Antiqua" w:cs="Book Antiqua"/>
          <w:b/>
          <w:spacing w:val="13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within</w:t>
      </w:r>
      <w:r>
        <w:rPr>
          <w:rFonts w:ascii="Book Antiqua" w:eastAsia="Book Antiqua" w:hAnsi="Book Antiqua" w:cs="Book Antiqua"/>
          <w:b/>
          <w:spacing w:val="28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My</w:t>
      </w:r>
      <w:r>
        <w:rPr>
          <w:rFonts w:ascii="Book Antiqua" w:eastAsia="Book Antiqua" w:hAnsi="Book Antiqua" w:cs="Book Antiqua"/>
          <w:b/>
          <w:spacing w:val="4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heart.”</w:t>
      </w:r>
    </w:p>
    <w:p w14:paraId="7F08DF53" w14:textId="77777777" w:rsidR="00150366" w:rsidRDefault="00150366">
      <w:pPr>
        <w:spacing w:before="7" w:line="200" w:lineRule="exact"/>
      </w:pPr>
    </w:p>
    <w:p w14:paraId="126C795A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6783175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2C0E4573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i/>
        </w:rPr>
        <w:t xml:space="preserve">Khaëòitä </w:t>
      </w:r>
      <w:r>
        <w:rPr>
          <w:i/>
          <w:spacing w:val="3"/>
        </w:rPr>
        <w:t xml:space="preserve"> </w:t>
      </w:r>
      <w:r>
        <w:t>Rädhikä</w:t>
      </w:r>
      <w:r>
        <w:rPr>
          <w:i/>
        </w:rPr>
        <w:t xml:space="preserve">, </w:t>
      </w:r>
      <w:r>
        <w:rPr>
          <w:i/>
          <w:spacing w:val="16"/>
        </w:rPr>
        <w:t xml:space="preserve"> </w:t>
      </w:r>
      <w:r>
        <w:t xml:space="preserve">the </w:t>
      </w:r>
      <w:r>
        <w:rPr>
          <w:spacing w:val="20"/>
        </w:rPr>
        <w:t xml:space="preserve"> </w:t>
      </w:r>
      <w:r>
        <w:t xml:space="preserve">deserted </w:t>
      </w:r>
      <w:r>
        <w:rPr>
          <w:spacing w:val="30"/>
        </w:rPr>
        <w:t xml:space="preserve"> </w:t>
      </w:r>
      <w:r>
        <w:t xml:space="preserve">heroine, </w:t>
      </w:r>
      <w:r>
        <w:rPr>
          <w:spacing w:val="35"/>
        </w:rPr>
        <w:t xml:space="preserve"> </w:t>
      </w:r>
      <w:r>
        <w:t xml:space="preserve">now </w:t>
      </w:r>
      <w:r>
        <w:rPr>
          <w:spacing w:val="17"/>
        </w:rPr>
        <w:t xml:space="preserve"> </w:t>
      </w:r>
      <w:r>
        <w:rPr>
          <w:w w:val="104"/>
        </w:rPr>
        <w:t xml:space="preserve">resorts </w:t>
      </w:r>
      <w:r>
        <w:t>to</w:t>
      </w:r>
      <w:r>
        <w:rPr>
          <w:spacing w:val="39"/>
        </w:rPr>
        <w:t xml:space="preserve"> </w:t>
      </w:r>
      <w:r>
        <w:t xml:space="preserve">arrogance, </w:t>
      </w:r>
      <w:r>
        <w:rPr>
          <w:spacing w:val="3"/>
        </w:rPr>
        <w:t xml:space="preserve"> </w:t>
      </w:r>
      <w:r>
        <w:t>accusing</w:t>
      </w:r>
      <w:r>
        <w:rPr>
          <w:spacing w:val="42"/>
        </w:rPr>
        <w:t xml:space="preserve"> </w:t>
      </w:r>
      <w:r>
        <w:rPr>
          <w:w w:val="78"/>
        </w:rPr>
        <w:t xml:space="preserve">Çré  </w:t>
      </w:r>
      <w:r>
        <w:t>Kåñëa, “</w:t>
      </w:r>
      <w:r>
        <w:rPr>
          <w:i/>
        </w:rPr>
        <w:t>He</w:t>
      </w:r>
      <w:r>
        <w:rPr>
          <w:i/>
          <w:spacing w:val="5"/>
        </w:rPr>
        <w:t xml:space="preserve"> </w:t>
      </w:r>
      <w:r>
        <w:rPr>
          <w:i/>
        </w:rPr>
        <w:t>kitava,</w:t>
      </w:r>
      <w:r>
        <w:rPr>
          <w:i/>
          <w:spacing w:val="33"/>
        </w:rPr>
        <w:t xml:space="preserve"> </w:t>
      </w:r>
      <w:r>
        <w:t>O</w:t>
      </w:r>
      <w:r>
        <w:rPr>
          <w:spacing w:val="31"/>
        </w:rPr>
        <w:t xml:space="preserve"> </w:t>
      </w:r>
      <w:r>
        <w:rPr>
          <w:w w:val="105"/>
        </w:rPr>
        <w:t xml:space="preserve">charlatan! </w:t>
      </w:r>
      <w:r>
        <w:rPr>
          <w:spacing w:val="-5"/>
        </w:rPr>
        <w:t>Yo</w:t>
      </w:r>
      <w:r>
        <w:t>u</w:t>
      </w:r>
      <w:r>
        <w:rPr>
          <w:spacing w:val="4"/>
        </w:rPr>
        <w:t xml:space="preserve"> </w:t>
      </w:r>
      <w:r>
        <w:rPr>
          <w:spacing w:val="-5"/>
        </w:rPr>
        <w:t>di</w:t>
      </w:r>
      <w:r>
        <w:t>d</w:t>
      </w:r>
      <w:r>
        <w:rPr>
          <w:spacing w:val="34"/>
        </w:rPr>
        <w:t xml:space="preserve"> </w:t>
      </w:r>
      <w:r>
        <w:rPr>
          <w:spacing w:val="-5"/>
        </w:rPr>
        <w:t>no</w:t>
      </w:r>
      <w:r>
        <w:t>t</w:t>
      </w:r>
      <w:r>
        <w:rPr>
          <w:spacing w:val="41"/>
        </w:rPr>
        <w:t xml:space="preserve"> </w:t>
      </w:r>
      <w:r>
        <w:rPr>
          <w:spacing w:val="-5"/>
        </w:rPr>
        <w:t>come</w:t>
      </w:r>
      <w:r>
        <w:t>,</w:t>
      </w:r>
      <w:r>
        <w:rPr>
          <w:spacing w:val="31"/>
        </w:rPr>
        <w:t xml:space="preserve"> </w:t>
      </w:r>
      <w:r>
        <w:rPr>
          <w:spacing w:val="-5"/>
        </w:rPr>
        <w:t>bu</w:t>
      </w:r>
      <w:r>
        <w:t>t</w:t>
      </w:r>
      <w:r>
        <w:rPr>
          <w:spacing w:val="41"/>
        </w:rPr>
        <w:t xml:space="preserve"> </w:t>
      </w:r>
      <w:r>
        <w:rPr>
          <w:spacing w:val="-5"/>
        </w:rPr>
        <w:t>stil</w:t>
      </w:r>
      <w:r>
        <w:t>l</w:t>
      </w:r>
      <w:r>
        <w:rPr>
          <w:spacing w:val="27"/>
        </w:rPr>
        <w:t xml:space="preserve"> </w:t>
      </w:r>
      <w:r>
        <w:t>I</w:t>
      </w:r>
      <w:r>
        <w:rPr>
          <w:spacing w:val="21"/>
        </w:rPr>
        <w:t xml:space="preserve"> </w:t>
      </w:r>
      <w:r>
        <w:rPr>
          <w:spacing w:val="-5"/>
        </w:rPr>
        <w:t>waite</w:t>
      </w:r>
      <w:r>
        <w:t>d</w:t>
      </w:r>
      <w:r>
        <w:rPr>
          <w:spacing w:val="32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23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4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23"/>
        </w:rPr>
        <w:t xml:space="preserve"> </w:t>
      </w:r>
      <w:r>
        <w:t>a</w:t>
      </w:r>
      <w:r>
        <w:rPr>
          <w:spacing w:val="21"/>
        </w:rPr>
        <w:t xml:space="preserve"> </w:t>
      </w:r>
      <w:r>
        <w:rPr>
          <w:spacing w:val="-5"/>
        </w:rPr>
        <w:t>lon</w:t>
      </w:r>
      <w:r>
        <w:t>g</w:t>
      </w:r>
      <w:r>
        <w:rPr>
          <w:spacing w:val="32"/>
        </w:rPr>
        <w:t xml:space="preserve"> </w:t>
      </w:r>
      <w:r>
        <w:rPr>
          <w:spacing w:val="-5"/>
          <w:w w:val="104"/>
        </w:rPr>
        <w:t xml:space="preserve">time. </w:t>
      </w:r>
      <w:r>
        <w:rPr>
          <w:spacing w:val="-5"/>
        </w:rPr>
        <w:t>Ou</w:t>
      </w:r>
      <w:r>
        <w:t>r</w:t>
      </w:r>
      <w:r>
        <w:rPr>
          <w:spacing w:val="49"/>
        </w:rPr>
        <w:t xml:space="preserve"> </w:t>
      </w:r>
      <w:r>
        <w:rPr>
          <w:spacing w:val="-5"/>
        </w:rPr>
        <w:t>gloriou</w:t>
      </w:r>
      <w:r>
        <w:t>s</w:t>
      </w:r>
      <w:r>
        <w:rPr>
          <w:spacing w:val="47"/>
        </w:rPr>
        <w:t xml:space="preserve"> </w:t>
      </w:r>
      <w:r>
        <w:rPr>
          <w:i/>
          <w:spacing w:val="-5"/>
        </w:rPr>
        <w:t>praëaya</w:t>
      </w:r>
      <w:r>
        <w:rPr>
          <w:i/>
        </w:rPr>
        <w:t>,</w:t>
      </w:r>
      <w:r>
        <w:rPr>
          <w:i/>
          <w:spacing w:val="2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5"/>
        </w:rPr>
        <w:t>lov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tha</w:t>
      </w:r>
      <w:r>
        <w:t xml:space="preserve">t </w:t>
      </w:r>
      <w:r>
        <w:rPr>
          <w:spacing w:val="1"/>
        </w:rPr>
        <w:t xml:space="preserve"> </w:t>
      </w:r>
      <w:r>
        <w:rPr>
          <w:spacing w:val="-5"/>
        </w:rPr>
        <w:t>mad</w:t>
      </w:r>
      <w:r>
        <w:t>e</w:t>
      </w:r>
      <w:r>
        <w:rPr>
          <w:spacing w:val="40"/>
        </w:rPr>
        <w:t xml:space="preserve"> </w:t>
      </w:r>
      <w:r>
        <w:rPr>
          <w:spacing w:val="-5"/>
        </w:rPr>
        <w:t>Ou</w:t>
      </w:r>
      <w:r>
        <w:t>r</w:t>
      </w:r>
      <w:r>
        <w:rPr>
          <w:spacing w:val="49"/>
        </w:rPr>
        <w:t xml:space="preserve"> </w:t>
      </w:r>
      <w:r>
        <w:rPr>
          <w:spacing w:val="-5"/>
        </w:rPr>
        <w:t>heart</w:t>
      </w:r>
      <w:r>
        <w:t xml:space="preserve">s </w:t>
      </w:r>
      <w:r>
        <w:rPr>
          <w:spacing w:val="1"/>
        </w:rPr>
        <w:t xml:space="preserve"> </w:t>
      </w:r>
      <w:r>
        <w:rPr>
          <w:spacing w:val="-5"/>
        </w:rPr>
        <w:t>one</w:t>
      </w:r>
      <w:r>
        <w:t>,</w:t>
      </w:r>
      <w:r>
        <w:rPr>
          <w:spacing w:val="44"/>
        </w:rPr>
        <w:t xml:space="preserve"> </w:t>
      </w:r>
      <w:r>
        <w:rPr>
          <w:spacing w:val="-5"/>
        </w:rPr>
        <w:t xml:space="preserve">is </w:t>
      </w:r>
      <w:r>
        <w:rPr>
          <w:spacing w:val="-2"/>
        </w:rPr>
        <w:t>no</w:t>
      </w:r>
      <w:r>
        <w:t>w</w:t>
      </w:r>
      <w:r>
        <w:rPr>
          <w:spacing w:val="41"/>
        </w:rPr>
        <w:t xml:space="preserve"> </w:t>
      </w:r>
      <w:r>
        <w:rPr>
          <w:spacing w:val="-2"/>
        </w:rPr>
        <w:t>shattere</w:t>
      </w:r>
      <w:r>
        <w:t xml:space="preserve">d </w:t>
      </w:r>
      <w:r>
        <w:rPr>
          <w:spacing w:val="13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8"/>
        </w:rPr>
        <w:t xml:space="preserve"> </w:t>
      </w:r>
      <w:r>
        <w:rPr>
          <w:spacing w:val="-2"/>
        </w:rPr>
        <w:t>pieces</w:t>
      </w:r>
      <w:r>
        <w:t>.</w:t>
      </w:r>
      <w:r>
        <w:rPr>
          <w:spacing w:val="3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overwhelmin</w:t>
      </w:r>
      <w:r>
        <w:t xml:space="preserve">g  </w:t>
      </w:r>
      <w:r>
        <w:rPr>
          <w:spacing w:val="-2"/>
        </w:rPr>
        <w:t>anguis</w:t>
      </w:r>
      <w:r>
        <w:t xml:space="preserve">h </w:t>
      </w:r>
      <w:r>
        <w:rPr>
          <w:spacing w:val="2"/>
        </w:rPr>
        <w:t xml:space="preserve"> </w:t>
      </w:r>
      <w:r>
        <w:t>I</w:t>
      </w:r>
      <w:r>
        <w:rPr>
          <w:spacing w:val="27"/>
        </w:rPr>
        <w:t xml:space="preserve"> </w:t>
      </w:r>
      <w:r>
        <w:rPr>
          <w:spacing w:val="-2"/>
          <w:w w:val="102"/>
        </w:rPr>
        <w:t xml:space="preserve">have </w:t>
      </w:r>
      <w:r>
        <w:rPr>
          <w:spacing w:val="-5"/>
        </w:rPr>
        <w:t>suffere</w:t>
      </w:r>
      <w:r>
        <w:t>d</w:t>
      </w:r>
      <w:r>
        <w:rPr>
          <w:spacing w:val="36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40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21"/>
        </w:rPr>
        <w:t xml:space="preserve"> </w:t>
      </w:r>
      <w:r>
        <w:rPr>
          <w:spacing w:val="-5"/>
        </w:rPr>
        <w:t>separatio</w:t>
      </w:r>
      <w:r>
        <w:t xml:space="preserve">n </w:t>
      </w:r>
      <w:r>
        <w:rPr>
          <w:spacing w:val="12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30"/>
        </w:rPr>
        <w:t xml:space="preserve"> </w:t>
      </w:r>
      <w:r>
        <w:rPr>
          <w:spacing w:val="-5"/>
        </w:rPr>
        <w:t>indescribable</w:t>
      </w:r>
      <w:r>
        <w:t xml:space="preserve">. </w:t>
      </w:r>
      <w:r>
        <w:rPr>
          <w:spacing w:val="13"/>
        </w:rPr>
        <w:t xml:space="preserve"> </w:t>
      </w:r>
      <w:r>
        <w:t>I</w:t>
      </w:r>
      <w:r>
        <w:rPr>
          <w:spacing w:val="30"/>
        </w:rPr>
        <w:t xml:space="preserve"> </w:t>
      </w:r>
      <w:r>
        <w:rPr>
          <w:spacing w:val="-5"/>
        </w:rPr>
        <w:t>d</w:t>
      </w:r>
      <w:r>
        <w:t>o</w:t>
      </w:r>
      <w:r>
        <w:rPr>
          <w:spacing w:val="40"/>
        </w:rPr>
        <w:t xml:space="preserve"> </w:t>
      </w:r>
      <w:r>
        <w:rPr>
          <w:spacing w:val="-5"/>
        </w:rPr>
        <w:t>no</w:t>
      </w:r>
      <w:r>
        <w:t xml:space="preserve">t  </w:t>
      </w:r>
      <w:r>
        <w:rPr>
          <w:spacing w:val="-5"/>
          <w:w w:val="105"/>
        </w:rPr>
        <w:t xml:space="preserve">know </w:t>
      </w:r>
      <w:r>
        <w:rPr>
          <w:spacing w:val="-5"/>
        </w:rPr>
        <w:t>whethe</w:t>
      </w:r>
      <w:r>
        <w:t xml:space="preserve">r  </w:t>
      </w:r>
      <w:r>
        <w:rPr>
          <w:spacing w:val="-5"/>
        </w:rPr>
        <w:t>t</w:t>
      </w:r>
      <w:r>
        <w:t>o</w:t>
      </w:r>
      <w:r>
        <w:rPr>
          <w:spacing w:val="29"/>
        </w:rPr>
        <w:t xml:space="preserve"> </w:t>
      </w:r>
      <w:r>
        <w:rPr>
          <w:spacing w:val="-5"/>
        </w:rPr>
        <w:t>liv</w:t>
      </w:r>
      <w:r>
        <w:t>e</w:t>
      </w:r>
      <w:r>
        <w:rPr>
          <w:spacing w:val="12"/>
        </w:rPr>
        <w:t xml:space="preserve"> </w:t>
      </w:r>
      <w:r>
        <w:rPr>
          <w:spacing w:val="-5"/>
        </w:rPr>
        <w:t>o</w:t>
      </w:r>
      <w:r>
        <w:t>r</w:t>
      </w:r>
      <w:r>
        <w:rPr>
          <w:spacing w:val="28"/>
        </w:rPr>
        <w:t xml:space="preserve"> </w:t>
      </w:r>
      <w:r>
        <w:rPr>
          <w:spacing w:val="-5"/>
        </w:rPr>
        <w:t>die</w:t>
      </w:r>
      <w:r>
        <w:t>.</w:t>
      </w:r>
      <w:r>
        <w:rPr>
          <w:spacing w:val="27"/>
        </w:rPr>
        <w:t xml:space="preserve"> </w:t>
      </w:r>
      <w:r>
        <w:rPr>
          <w:spacing w:val="-5"/>
        </w:rPr>
        <w:t>Ther</w:t>
      </w:r>
      <w:r>
        <w:t>e</w:t>
      </w:r>
      <w:r>
        <w:rPr>
          <w:spacing w:val="36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8"/>
        </w:rPr>
        <w:t xml:space="preserve"> </w:t>
      </w:r>
      <w:r>
        <w:rPr>
          <w:spacing w:val="-5"/>
        </w:rPr>
        <w:t>n</w:t>
      </w:r>
      <w:r>
        <w:t>o</w:t>
      </w:r>
      <w:r>
        <w:rPr>
          <w:spacing w:val="32"/>
        </w:rPr>
        <w:t xml:space="preserve"> </w:t>
      </w:r>
      <w:r>
        <w:rPr>
          <w:spacing w:val="-5"/>
        </w:rPr>
        <w:t>questio</w:t>
      </w:r>
      <w:r>
        <w:t xml:space="preserve">n </w:t>
      </w:r>
      <w:r>
        <w:rPr>
          <w:spacing w:val="2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5"/>
        </w:rPr>
        <w:t>continuin</w:t>
      </w:r>
      <w:r>
        <w:t xml:space="preserve">g </w:t>
      </w:r>
      <w:r>
        <w:rPr>
          <w:spacing w:val="19"/>
        </w:rPr>
        <w:t xml:space="preserve"> </w:t>
      </w:r>
      <w:r>
        <w:rPr>
          <w:spacing w:val="-5"/>
          <w:w w:val="107"/>
        </w:rPr>
        <w:t xml:space="preserve">to </w:t>
      </w:r>
      <w:r>
        <w:rPr>
          <w:spacing w:val="-5"/>
        </w:rPr>
        <w:t>live</w:t>
      </w:r>
      <w:r>
        <w:t>,</w:t>
      </w:r>
      <w:r>
        <w:rPr>
          <w:spacing w:val="3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4"/>
        </w:rPr>
        <w:t xml:space="preserve"> </w:t>
      </w:r>
      <w:r>
        <w:rPr>
          <w:spacing w:val="-5"/>
        </w:rPr>
        <w:t>a</w:t>
      </w:r>
      <w:r>
        <w:t>t</w:t>
      </w:r>
      <w:r>
        <w:rPr>
          <w:spacing w:val="1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sam</w:t>
      </w:r>
      <w:r>
        <w:t>e</w:t>
      </w:r>
      <w:r>
        <w:rPr>
          <w:spacing w:val="11"/>
        </w:rPr>
        <w:t xml:space="preserve"> </w:t>
      </w:r>
      <w:r>
        <w:rPr>
          <w:spacing w:val="-5"/>
        </w:rPr>
        <w:t>tim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deat</w:t>
      </w:r>
      <w:r>
        <w:t>h</w:t>
      </w:r>
      <w:r>
        <w:rPr>
          <w:spacing w:val="33"/>
        </w:rPr>
        <w:t xml:space="preserve"> </w:t>
      </w:r>
      <w:r>
        <w:rPr>
          <w:spacing w:val="-5"/>
        </w:rPr>
        <w:t>refuse</w:t>
      </w:r>
      <w:r>
        <w:t>s</w:t>
      </w:r>
      <w:r>
        <w:rPr>
          <w:spacing w:val="18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5"/>
        </w:rPr>
        <w:t>tak</w:t>
      </w:r>
      <w:r>
        <w:t>e</w:t>
      </w:r>
      <w:r>
        <w:rPr>
          <w:spacing w:val="20"/>
        </w:rPr>
        <w:t xml:space="preserve"> </w:t>
      </w:r>
      <w:r>
        <w:rPr>
          <w:spacing w:val="-5"/>
        </w:rPr>
        <w:t>Me</w:t>
      </w:r>
      <w:r>
        <w:t>.</w:t>
      </w:r>
      <w:r>
        <w:rPr>
          <w:spacing w:val="1"/>
        </w:rPr>
        <w:t xml:space="preserve"> </w:t>
      </w:r>
      <w:r>
        <w:rPr>
          <w:spacing w:val="-5"/>
        </w:rPr>
        <w:t>Ho</w:t>
      </w:r>
      <w:r>
        <w:t>w</w:t>
      </w:r>
      <w:r>
        <w:rPr>
          <w:spacing w:val="7"/>
        </w:rPr>
        <w:t xml:space="preserve"> </w:t>
      </w:r>
      <w:r>
        <w:rPr>
          <w:spacing w:val="-5"/>
          <w:w w:val="102"/>
        </w:rPr>
        <w:t xml:space="preserve">have </w:t>
      </w:r>
      <w:r>
        <w:t>I</w:t>
      </w:r>
      <w:r>
        <w:rPr>
          <w:spacing w:val="2"/>
        </w:rPr>
        <w:t xml:space="preserve"> </w:t>
      </w:r>
      <w:r>
        <w:t>fallen</w:t>
      </w:r>
      <w:r>
        <w:rPr>
          <w:spacing w:val="7"/>
        </w:rPr>
        <w:t xml:space="preserve"> </w:t>
      </w:r>
      <w:r>
        <w:t>into</w:t>
      </w:r>
      <w:r>
        <w:rPr>
          <w:spacing w:val="24"/>
        </w:rPr>
        <w:t xml:space="preserve"> </w:t>
      </w:r>
      <w:r>
        <w:t>such</w:t>
      </w:r>
      <w:r>
        <w:rPr>
          <w:spacing w:val="24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w w:val="102"/>
        </w:rPr>
        <w:t>dilemma?</w:t>
      </w:r>
    </w:p>
    <w:p w14:paraId="3A8B0E7D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3B7B6B8" w14:textId="77777777" w:rsidR="00150366" w:rsidRDefault="00000000">
      <w:pPr>
        <w:spacing w:line="250" w:lineRule="auto"/>
        <w:ind w:left="120" w:right="86" w:firstLine="360"/>
        <w:jc w:val="both"/>
      </w:pPr>
      <w:r>
        <w:t>“O</w:t>
      </w:r>
      <w:r>
        <w:rPr>
          <w:spacing w:val="18"/>
        </w:rPr>
        <w:t xml:space="preserve"> </w:t>
      </w:r>
      <w:r>
        <w:t>traitor,  seeing</w:t>
      </w:r>
      <w:r>
        <w:rPr>
          <w:spacing w:val="23"/>
        </w:rPr>
        <w:t xml:space="preserve"> </w:t>
      </w:r>
      <w:r>
        <w:t>You like</w:t>
      </w:r>
      <w:r>
        <w:rPr>
          <w:spacing w:val="24"/>
        </w:rPr>
        <w:t xml:space="preserve"> </w:t>
      </w:r>
      <w:r>
        <w:t>this,</w:t>
      </w:r>
      <w:r>
        <w:rPr>
          <w:spacing w:val="38"/>
        </w:rPr>
        <w:t xml:space="preserve"> </w:t>
      </w:r>
      <w:r>
        <w:t>I</w:t>
      </w:r>
      <w:r>
        <w:rPr>
          <w:spacing w:val="18"/>
        </w:rPr>
        <w:t xml:space="preserve"> </w:t>
      </w:r>
      <w:r>
        <w:t>do</w:t>
      </w:r>
      <w:r>
        <w:rPr>
          <w:spacing w:val="28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>feel</w:t>
      </w:r>
      <w:r>
        <w:rPr>
          <w:spacing w:val="9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rPr>
          <w:w w:val="106"/>
        </w:rPr>
        <w:t xml:space="preserve">much </w:t>
      </w:r>
      <w:r>
        <w:rPr>
          <w:spacing w:val="-4"/>
        </w:rPr>
        <w:t>anguis</w:t>
      </w:r>
      <w:r>
        <w:t>h</w:t>
      </w:r>
      <w:r>
        <w:rPr>
          <w:spacing w:val="48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23"/>
        </w:rPr>
        <w:t xml:space="preserve"> </w:t>
      </w:r>
      <w:r>
        <w:t>I</w:t>
      </w:r>
      <w:r>
        <w:rPr>
          <w:spacing w:val="23"/>
        </w:rPr>
        <w:t xml:space="preserve"> </w:t>
      </w:r>
      <w:r>
        <w:rPr>
          <w:spacing w:val="-4"/>
        </w:rPr>
        <w:t>fee</w:t>
      </w:r>
      <w:r>
        <w:t>l</w:t>
      </w:r>
      <w:r>
        <w:rPr>
          <w:spacing w:val="14"/>
        </w:rPr>
        <w:t xml:space="preserve"> </w:t>
      </w:r>
      <w:r>
        <w:rPr>
          <w:spacing w:val="-4"/>
        </w:rPr>
        <w:t>shame</w:t>
      </w:r>
      <w:r>
        <w:t>.</w:t>
      </w:r>
      <w:r>
        <w:rPr>
          <w:spacing w:val="40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6"/>
        </w:rPr>
        <w:t xml:space="preserve"> </w:t>
      </w:r>
      <w:r>
        <w:rPr>
          <w:spacing w:val="-4"/>
        </w:rPr>
        <w:t>passe</w:t>
      </w:r>
      <w:r>
        <w:t>d</w:t>
      </w:r>
      <w:r>
        <w:rPr>
          <w:spacing w:val="3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4"/>
        </w:rPr>
        <w:t>nigh</w:t>
      </w:r>
      <w:r>
        <w:t>t</w:t>
      </w:r>
      <w:r>
        <w:rPr>
          <w:spacing w:val="48"/>
        </w:rPr>
        <w:t xml:space="preserve"> </w:t>
      </w:r>
      <w:r>
        <w:rPr>
          <w:spacing w:val="-4"/>
        </w:rPr>
        <w:t>enjoyin</w:t>
      </w:r>
      <w:r>
        <w:t>g</w:t>
      </w:r>
      <w:r>
        <w:rPr>
          <w:spacing w:val="37"/>
        </w:rPr>
        <w:t xml:space="preserve"> </w:t>
      </w:r>
      <w:r>
        <w:rPr>
          <w:spacing w:val="-4"/>
          <w:w w:val="105"/>
        </w:rPr>
        <w:t xml:space="preserve">with </w:t>
      </w:r>
      <w:r>
        <w:t xml:space="preserve">that  temptress, </w:t>
      </w:r>
      <w:r>
        <w:rPr>
          <w:spacing w:val="9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having</w:t>
      </w:r>
      <w:r>
        <w:rPr>
          <w:spacing w:val="37"/>
        </w:rPr>
        <w:t xml:space="preserve"> </w:t>
      </w:r>
      <w:r>
        <w:t>clasped</w:t>
      </w:r>
      <w:r>
        <w:rPr>
          <w:spacing w:val="38"/>
        </w:rPr>
        <w:t xml:space="preserve"> </w:t>
      </w:r>
      <w:r>
        <w:t>her</w:t>
      </w:r>
      <w:r>
        <w:rPr>
          <w:spacing w:val="44"/>
        </w:rPr>
        <w:t xml:space="preserve"> </w:t>
      </w:r>
      <w:r>
        <w:t>feet</w:t>
      </w:r>
      <w:r>
        <w:rPr>
          <w:spacing w:val="26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Your</w:t>
      </w:r>
      <w:r>
        <w:rPr>
          <w:spacing w:val="18"/>
        </w:rPr>
        <w:t xml:space="preserve"> </w:t>
      </w:r>
      <w:r>
        <w:rPr>
          <w:w w:val="106"/>
        </w:rPr>
        <w:t xml:space="preserve">heart, </w:t>
      </w:r>
      <w:r>
        <w:rPr>
          <w:spacing w:val="-6"/>
        </w:rPr>
        <w:t>You</w:t>
      </w:r>
      <w:r>
        <w:t>r</w:t>
      </w:r>
      <w:r>
        <w:rPr>
          <w:spacing w:val="5"/>
        </w:rPr>
        <w:t xml:space="preserve"> </w:t>
      </w:r>
      <w:r>
        <w:rPr>
          <w:spacing w:val="-6"/>
        </w:rPr>
        <w:t>ches</w:t>
      </w:r>
      <w:r>
        <w:t>t</w:t>
      </w:r>
      <w:r>
        <w:rPr>
          <w:spacing w:val="29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13"/>
        </w:rPr>
        <w:t xml:space="preserve"> </w:t>
      </w:r>
      <w:r>
        <w:rPr>
          <w:spacing w:val="-6"/>
        </w:rPr>
        <w:t>no</w:t>
      </w:r>
      <w:r>
        <w:t>w</w:t>
      </w:r>
      <w:r>
        <w:rPr>
          <w:spacing w:val="27"/>
        </w:rPr>
        <w:t xml:space="preserve"> </w:t>
      </w:r>
      <w:r>
        <w:rPr>
          <w:spacing w:val="-6"/>
        </w:rPr>
        <w:t>adorne</w:t>
      </w:r>
      <w:r>
        <w:t>d</w:t>
      </w:r>
      <w:r>
        <w:rPr>
          <w:spacing w:val="45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31"/>
        </w:rPr>
        <w:t xml:space="preserve"> </w:t>
      </w:r>
      <w:r>
        <w:rPr>
          <w:spacing w:val="-6"/>
        </w:rPr>
        <w:t>re</w:t>
      </w:r>
      <w:r>
        <w:t>d</w:t>
      </w:r>
      <w:r>
        <w:rPr>
          <w:spacing w:val="26"/>
        </w:rPr>
        <w:t xml:space="preserve"> </w:t>
      </w:r>
      <w:r>
        <w:rPr>
          <w:spacing w:val="-6"/>
        </w:rPr>
        <w:t>footlac</w:t>
      </w:r>
      <w:r>
        <w:t>.</w:t>
      </w:r>
      <w:r>
        <w:rPr>
          <w:spacing w:val="19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re</w:t>
      </w:r>
      <w:r>
        <w:t>d</w:t>
      </w:r>
      <w:r>
        <w:rPr>
          <w:spacing w:val="26"/>
        </w:rPr>
        <w:t xml:space="preserve"> </w:t>
      </w:r>
      <w:r>
        <w:rPr>
          <w:spacing w:val="-6"/>
        </w:rPr>
        <w:t xml:space="preserve">glow </w:t>
      </w:r>
      <w:r>
        <w:rPr>
          <w:spacing w:val="-5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5"/>
        </w:rPr>
        <w:t>risin</w:t>
      </w:r>
      <w:r>
        <w:t>g</w:t>
      </w:r>
      <w:r>
        <w:rPr>
          <w:spacing w:val="33"/>
        </w:rPr>
        <w:t xml:space="preserve"> </w:t>
      </w:r>
      <w:r>
        <w:rPr>
          <w:spacing w:val="-5"/>
        </w:rPr>
        <w:t>daw</w:t>
      </w:r>
      <w:r>
        <w:t>n</w:t>
      </w:r>
      <w:r>
        <w:rPr>
          <w:spacing w:val="36"/>
        </w:rPr>
        <w:t xml:space="preserve"> </w:t>
      </w:r>
      <w:r>
        <w:rPr>
          <w:spacing w:val="-5"/>
        </w:rPr>
        <w:t>suggest</w:t>
      </w:r>
      <w:r>
        <w:t>s</w:t>
      </w:r>
      <w:r>
        <w:rPr>
          <w:spacing w:val="26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30"/>
        </w:rPr>
        <w:t xml:space="preserve"> </w:t>
      </w:r>
      <w:r>
        <w:rPr>
          <w:spacing w:val="-5"/>
        </w:rPr>
        <w:t>m</w:t>
      </w:r>
      <w:r>
        <w:t>e</w:t>
      </w:r>
      <w:r>
        <w:rPr>
          <w:spacing w:val="26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4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6"/>
        </w:rPr>
        <w:t xml:space="preserve"> </w:t>
      </w:r>
      <w:r>
        <w:rPr>
          <w:i/>
          <w:spacing w:val="-5"/>
        </w:rPr>
        <w:t>anuräg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2"/>
        </w:rPr>
        <w:t xml:space="preserve"> </w:t>
      </w:r>
      <w:r>
        <w:rPr>
          <w:spacing w:val="-5"/>
          <w:w w:val="102"/>
        </w:rPr>
        <w:t xml:space="preserve">were </w:t>
      </w:r>
      <w:r>
        <w:rPr>
          <w:spacing w:val="-5"/>
        </w:rPr>
        <w:t>carryin</w:t>
      </w:r>
      <w:r>
        <w:t>g</w:t>
      </w:r>
      <w:r>
        <w:rPr>
          <w:spacing w:val="38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36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17"/>
        </w:rPr>
        <w:t xml:space="preserve"> </w:t>
      </w:r>
      <w:r>
        <w:rPr>
          <w:spacing w:val="-5"/>
        </w:rPr>
        <w:t>hear</w:t>
      </w:r>
      <w:r>
        <w:t>t</w:t>
      </w:r>
      <w:r>
        <w:rPr>
          <w:spacing w:val="49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36"/>
        </w:rPr>
        <w:t xml:space="preserve"> </w:t>
      </w:r>
      <w:r>
        <w:rPr>
          <w:spacing w:val="-5"/>
        </w:rPr>
        <w:t>toda</w:t>
      </w:r>
      <w:r>
        <w:t>y</w:t>
      </w:r>
      <w:r>
        <w:rPr>
          <w:spacing w:val="38"/>
        </w:rPr>
        <w:t xml:space="preserve"> </w:t>
      </w:r>
      <w:r>
        <w:rPr>
          <w:spacing w:val="-5"/>
        </w:rPr>
        <w:t>spille</w:t>
      </w:r>
      <w:r>
        <w:t>d</w:t>
      </w:r>
      <w:r>
        <w:rPr>
          <w:spacing w:val="36"/>
        </w:rPr>
        <w:t xml:space="preserve"> </w:t>
      </w:r>
      <w:r>
        <w:rPr>
          <w:spacing w:val="-5"/>
        </w:rPr>
        <w:t>outside</w:t>
      </w:r>
      <w:r>
        <w:t xml:space="preserve">. </w:t>
      </w:r>
      <w:r>
        <w:rPr>
          <w:spacing w:val="6"/>
        </w:rPr>
        <w:t xml:space="preserve"> </w:t>
      </w:r>
      <w:r>
        <w:rPr>
          <w:spacing w:val="-5"/>
        </w:rPr>
        <w:t>Whe</w:t>
      </w:r>
      <w:r>
        <w:t>n</w:t>
      </w:r>
      <w:r>
        <w:rPr>
          <w:spacing w:val="49"/>
        </w:rPr>
        <w:t xml:space="preserve"> </w:t>
      </w:r>
      <w:r>
        <w:t>I</w:t>
      </w:r>
      <w:r>
        <w:rPr>
          <w:spacing w:val="25"/>
        </w:rPr>
        <w:t xml:space="preserve"> </w:t>
      </w:r>
      <w:r>
        <w:rPr>
          <w:spacing w:val="-5"/>
        </w:rPr>
        <w:t>see th</w:t>
      </w:r>
      <w:r>
        <w:t>e</w:t>
      </w:r>
      <w:r>
        <w:rPr>
          <w:spacing w:val="41"/>
        </w:rPr>
        <w:t xml:space="preserve"> </w:t>
      </w:r>
      <w:r>
        <w:rPr>
          <w:spacing w:val="-5"/>
        </w:rPr>
        <w:t>sign</w:t>
      </w:r>
      <w:r>
        <w:t>s</w:t>
      </w:r>
      <w:r>
        <w:rPr>
          <w:spacing w:val="28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9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48"/>
        </w:rPr>
        <w:t xml:space="preserve"> </w:t>
      </w:r>
      <w:r>
        <w:rPr>
          <w:spacing w:val="-5"/>
        </w:rPr>
        <w:t>ladylove’</w:t>
      </w:r>
      <w:r>
        <w:t>s</w:t>
      </w:r>
      <w:r>
        <w:rPr>
          <w:spacing w:val="-9"/>
        </w:rPr>
        <w:t xml:space="preserve"> </w:t>
      </w:r>
      <w:r>
        <w:rPr>
          <w:spacing w:val="-5"/>
        </w:rPr>
        <w:t>pleasur</w:t>
      </w:r>
      <w:r>
        <w:t xml:space="preserve">e </w:t>
      </w:r>
      <w:r>
        <w:rPr>
          <w:spacing w:val="1"/>
        </w:rPr>
        <w:t xml:space="preserve"> </w:t>
      </w:r>
      <w:r>
        <w:rPr>
          <w:spacing w:val="-5"/>
        </w:rPr>
        <w:t>wher</w:t>
      </w:r>
      <w:r>
        <w:t>e</w:t>
      </w:r>
      <w:r>
        <w:rPr>
          <w:spacing w:val="39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7"/>
        </w:rPr>
        <w:t xml:space="preserve"> </w:t>
      </w:r>
      <w:r>
        <w:rPr>
          <w:spacing w:val="-5"/>
        </w:rPr>
        <w:t>use</w:t>
      </w:r>
      <w:r>
        <w:t>d</w:t>
      </w:r>
      <w:r>
        <w:rPr>
          <w:spacing w:val="42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35"/>
        </w:rPr>
        <w:t xml:space="preserve"> </w:t>
      </w:r>
      <w:r>
        <w:rPr>
          <w:spacing w:val="-5"/>
          <w:w w:val="102"/>
        </w:rPr>
        <w:t xml:space="preserve">wear </w:t>
      </w:r>
      <w:r>
        <w:t>the</w:t>
      </w:r>
      <w:r>
        <w:rPr>
          <w:spacing w:val="19"/>
        </w:rPr>
        <w:t xml:space="preserve"> </w:t>
      </w:r>
      <w:r>
        <w:t>Kaustubha</w:t>
      </w:r>
      <w:r>
        <w:rPr>
          <w:spacing w:val="36"/>
        </w:rPr>
        <w:t xml:space="preserve"> </w:t>
      </w:r>
      <w:r>
        <w:t>jewel,</w:t>
      </w:r>
      <w:r>
        <w:rPr>
          <w:spacing w:val="2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feel</w:t>
      </w:r>
      <w:r>
        <w:rPr>
          <w:spacing w:val="-7"/>
        </w:rPr>
        <w:t xml:space="preserve"> </w:t>
      </w:r>
      <w:r>
        <w:t>totally</w:t>
      </w:r>
      <w:r>
        <w:rPr>
          <w:spacing w:val="17"/>
        </w:rPr>
        <w:t xml:space="preserve"> </w:t>
      </w:r>
      <w:r>
        <w:rPr>
          <w:w w:val="103"/>
        </w:rPr>
        <w:t>mortified.</w:t>
      </w:r>
    </w:p>
    <w:p w14:paraId="39E95423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74D8B65" w14:textId="77777777" w:rsidR="00150366" w:rsidRDefault="00000000">
      <w:pPr>
        <w:ind w:left="480"/>
      </w:pPr>
      <w:r>
        <w:rPr>
          <w:spacing w:val="-6"/>
        </w:rPr>
        <w:t>“Th</w:t>
      </w:r>
      <w:r>
        <w:t>e</w:t>
      </w:r>
      <w:r>
        <w:rPr>
          <w:spacing w:val="21"/>
        </w:rPr>
        <w:t xml:space="preserve"> </w:t>
      </w:r>
      <w:r>
        <w:rPr>
          <w:spacing w:val="-6"/>
        </w:rPr>
        <w:t>prid</w:t>
      </w:r>
      <w:r>
        <w:t>e</w:t>
      </w:r>
      <w:r>
        <w:rPr>
          <w:spacing w:val="34"/>
        </w:rPr>
        <w:t xml:space="preserve"> </w:t>
      </w:r>
      <w:r>
        <w:t>I</w:t>
      </w:r>
      <w:r>
        <w:rPr>
          <w:spacing w:val="13"/>
        </w:rPr>
        <w:t xml:space="preserve"> </w:t>
      </w:r>
      <w:r>
        <w:rPr>
          <w:spacing w:val="-6"/>
        </w:rPr>
        <w:t>fel</w:t>
      </w:r>
      <w:r>
        <w:t>t</w:t>
      </w:r>
      <w:r>
        <w:rPr>
          <w:spacing w:val="13"/>
        </w:rPr>
        <w:t xml:space="preserve"> </w:t>
      </w:r>
      <w:r>
        <w:rPr>
          <w:spacing w:val="-6"/>
        </w:rPr>
        <w:t>fro</w:t>
      </w:r>
      <w:r>
        <w:t>m</w:t>
      </w:r>
      <w:r>
        <w:rPr>
          <w:spacing w:val="2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6"/>
        </w:rPr>
        <w:t>matchles</w:t>
      </w:r>
      <w:r>
        <w:t>s</w:t>
      </w:r>
      <w:r>
        <w:rPr>
          <w:spacing w:val="37"/>
        </w:rPr>
        <w:t xml:space="preserve"> </w:t>
      </w:r>
      <w:r>
        <w:rPr>
          <w:spacing w:val="-6"/>
        </w:rPr>
        <w:t>lov</w:t>
      </w:r>
      <w:r>
        <w:t>e</w:t>
      </w:r>
      <w:r>
        <w:rPr>
          <w:spacing w:val="13"/>
        </w:rPr>
        <w:t xml:space="preserve"> </w:t>
      </w:r>
      <w:r>
        <w:rPr>
          <w:spacing w:val="-20"/>
        </w:rPr>
        <w:t>W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share</w:t>
      </w:r>
      <w:r>
        <w:t>d</w:t>
      </w:r>
      <w:r>
        <w:rPr>
          <w:spacing w:val="39"/>
        </w:rPr>
        <w:t xml:space="preserve"> </w:t>
      </w:r>
      <w:r>
        <w:rPr>
          <w:spacing w:val="-6"/>
        </w:rPr>
        <w:t>filled</w:t>
      </w:r>
    </w:p>
    <w:p w14:paraId="04E982E1" w14:textId="77777777" w:rsidR="00150366" w:rsidRDefault="00000000">
      <w:pPr>
        <w:spacing w:before="10"/>
        <w:ind w:left="85" w:right="87"/>
        <w:jc w:val="center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lastRenderedPageBreak/>
        <w:t>M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50"/>
        </w:rPr>
        <w:t xml:space="preserve"> </w:t>
      </w:r>
      <w:r>
        <w:rPr>
          <w:spacing w:val="-2"/>
          <w:w w:val="107"/>
        </w:rPr>
        <w:t>unbounde</w:t>
      </w:r>
      <w:r>
        <w:rPr>
          <w:w w:val="107"/>
        </w:rPr>
        <w:t>d</w:t>
      </w:r>
      <w:r>
        <w:rPr>
          <w:spacing w:val="30"/>
          <w:w w:val="107"/>
        </w:rPr>
        <w:t xml:space="preserve"> </w:t>
      </w:r>
      <w:r>
        <w:rPr>
          <w:spacing w:val="-2"/>
        </w:rPr>
        <w:t>happiness</w:t>
      </w:r>
      <w:r>
        <w:t xml:space="preserve">. </w:t>
      </w:r>
      <w:r>
        <w:rPr>
          <w:spacing w:val="16"/>
        </w:rPr>
        <w:t xml:space="preserve"> </w:t>
      </w:r>
      <w:r>
        <w:rPr>
          <w:spacing w:val="-2"/>
        </w:rPr>
        <w:t>Bu</w:t>
      </w:r>
      <w:r>
        <w:t>t</w:t>
      </w:r>
      <w:r>
        <w:rPr>
          <w:spacing w:val="26"/>
        </w:rPr>
        <w:t xml:space="preserve"> </w:t>
      </w:r>
      <w:r>
        <w:rPr>
          <w:spacing w:val="-2"/>
        </w:rPr>
        <w:t>no</w:t>
      </w:r>
      <w:r>
        <w:t>w</w:t>
      </w:r>
      <w:r>
        <w:rPr>
          <w:spacing w:val="46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15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40"/>
        </w:rPr>
        <w:t xml:space="preserve"> </w:t>
      </w:r>
      <w:r>
        <w:rPr>
          <w:spacing w:val="-2"/>
          <w:w w:val="106"/>
        </w:rPr>
        <w:t>broken</w:t>
      </w:r>
    </w:p>
    <w:p w14:paraId="0D4E9568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1AC67BF1" w14:textId="77777777" w:rsidR="00150366" w:rsidRDefault="00150366">
      <w:pPr>
        <w:spacing w:line="200" w:lineRule="exact"/>
      </w:pPr>
    </w:p>
    <w:p w14:paraId="4B8D9921" w14:textId="77777777" w:rsidR="00150366" w:rsidRDefault="00000000">
      <w:pPr>
        <w:spacing w:before="29" w:line="248" w:lineRule="auto"/>
        <w:ind w:left="120" w:right="86"/>
        <w:jc w:val="both"/>
      </w:pPr>
      <w:r>
        <w:t xml:space="preserve">that </w:t>
      </w:r>
      <w:r>
        <w:rPr>
          <w:spacing w:val="6"/>
        </w:rPr>
        <w:t xml:space="preserve"> </w:t>
      </w:r>
      <w:r>
        <w:t xml:space="preserve">connecting </w:t>
      </w:r>
      <w:r>
        <w:rPr>
          <w:spacing w:val="17"/>
        </w:rPr>
        <w:t xml:space="preserve"> </w:t>
      </w:r>
      <w:r>
        <w:t xml:space="preserve">thread </w:t>
      </w:r>
      <w:r>
        <w:rPr>
          <w:spacing w:val="12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i/>
        </w:rPr>
        <w:t>prema</w:t>
      </w:r>
      <w:r>
        <w:rPr>
          <w:i/>
          <w:spacing w:val="17"/>
        </w:rPr>
        <w:t xml:space="preserve"> </w:t>
      </w:r>
      <w:r>
        <w:t>with  Your</w:t>
      </w:r>
      <w:r>
        <w:rPr>
          <w:spacing w:val="24"/>
        </w:rPr>
        <w:t xml:space="preserve"> </w:t>
      </w:r>
      <w:r>
        <w:rPr>
          <w:w w:val="104"/>
        </w:rPr>
        <w:t xml:space="preserve">contemptible </w:t>
      </w:r>
      <w:r>
        <w:rPr>
          <w:spacing w:val="-2"/>
        </w:rPr>
        <w:t>behavior</w:t>
      </w:r>
      <w:r>
        <w:t>.</w:t>
      </w:r>
      <w:r>
        <w:rPr>
          <w:spacing w:val="34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enjoye</w:t>
      </w:r>
      <w:r>
        <w:t>d</w:t>
      </w:r>
      <w:r>
        <w:rPr>
          <w:spacing w:val="31"/>
        </w:rPr>
        <w:t xml:space="preserve"> </w:t>
      </w:r>
      <w:r>
        <w:rPr>
          <w:spacing w:val="-2"/>
        </w:rPr>
        <w:t>intimacie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0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30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9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2"/>
          <w:w w:val="103"/>
        </w:rPr>
        <w:t xml:space="preserve">are </w:t>
      </w:r>
      <w:r>
        <w:rPr>
          <w:spacing w:val="-4"/>
        </w:rPr>
        <w:t>no</w:t>
      </w:r>
      <w:r>
        <w:t>t</w:t>
      </w:r>
      <w:r>
        <w:rPr>
          <w:spacing w:val="29"/>
        </w:rPr>
        <w:t xml:space="preserve"> </w:t>
      </w:r>
      <w:r>
        <w:rPr>
          <w:spacing w:val="-4"/>
        </w:rPr>
        <w:t>eve</w:t>
      </w:r>
      <w:r>
        <w:t>n</w:t>
      </w:r>
      <w:r>
        <w:rPr>
          <w:spacing w:val="17"/>
        </w:rPr>
        <w:t xml:space="preserve"> </w:t>
      </w:r>
      <w:r>
        <w:rPr>
          <w:spacing w:val="-4"/>
        </w:rPr>
        <w:t>ashame</w:t>
      </w:r>
      <w:r>
        <w:t>d</w:t>
      </w:r>
      <w:r>
        <w:rPr>
          <w:spacing w:val="30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4"/>
        </w:rPr>
        <w:t>it</w:t>
      </w:r>
      <w:r>
        <w:t>.</w:t>
      </w:r>
      <w:r>
        <w:rPr>
          <w:spacing w:val="17"/>
        </w:rPr>
        <w:t xml:space="preserve"> </w:t>
      </w:r>
      <w:r>
        <w:rPr>
          <w:spacing w:val="-4"/>
        </w:rPr>
        <w:t>Ma</w:t>
      </w:r>
      <w:r>
        <w:t>y</w:t>
      </w:r>
      <w:r>
        <w:rPr>
          <w:spacing w:val="-6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8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13"/>
        </w:rPr>
        <w:t xml:space="preserve"> </w:t>
      </w:r>
      <w:r>
        <w:rPr>
          <w:spacing w:val="-4"/>
        </w:rPr>
        <w:t>blessed</w:t>
      </w:r>
      <w:r>
        <w:t>,</w:t>
      </w:r>
      <w:r>
        <w:rPr>
          <w:spacing w:val="22"/>
        </w:rPr>
        <w:t xml:space="preserve"> </w:t>
      </w:r>
      <w:r>
        <w:rPr>
          <w:spacing w:val="-4"/>
        </w:rPr>
        <w:t>Keçava</w:t>
      </w:r>
      <w:r>
        <w:t>!</w:t>
      </w:r>
      <w:r>
        <w:rPr>
          <w:spacing w:val="-18"/>
        </w:rPr>
        <w:t xml:space="preserve"> </w:t>
      </w:r>
      <w:r>
        <w:rPr>
          <w:spacing w:val="-4"/>
        </w:rPr>
        <w:t>No</w:t>
      </w:r>
      <w:r>
        <w:t>w</w:t>
      </w:r>
      <w:r>
        <w:rPr>
          <w:spacing w:val="13"/>
        </w:rPr>
        <w:t xml:space="preserve"> </w:t>
      </w:r>
      <w:r>
        <w:rPr>
          <w:spacing w:val="-4"/>
        </w:rPr>
        <w:t xml:space="preserve">go </w:t>
      </w:r>
      <w:r>
        <w:t>away!</w:t>
      </w:r>
      <w:r>
        <w:rPr>
          <w:spacing w:val="2"/>
        </w:rPr>
        <w:t xml:space="preserve"> </w:t>
      </w:r>
      <w:r>
        <w:t>O</w:t>
      </w:r>
      <w:r>
        <w:rPr>
          <w:spacing w:val="5"/>
        </w:rPr>
        <w:t xml:space="preserve"> </w:t>
      </w:r>
      <w:r>
        <w:t>unfaithful</w:t>
      </w:r>
      <w:r>
        <w:rPr>
          <w:spacing w:val="33"/>
        </w:rPr>
        <w:t xml:space="preserve"> </w:t>
      </w:r>
      <w:r>
        <w:t>one,</w:t>
      </w:r>
      <w:r>
        <w:rPr>
          <w:spacing w:val="19"/>
        </w:rPr>
        <w:t xml:space="preserve"> </w:t>
      </w:r>
      <w:r>
        <w:t>why</w:t>
      </w:r>
      <w:r>
        <w:rPr>
          <w:spacing w:val="9"/>
        </w:rPr>
        <w:t xml:space="preserve"> </w:t>
      </w:r>
      <w:r>
        <w:t>did</w:t>
      </w:r>
      <w:r>
        <w:rPr>
          <w:spacing w:val="15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ever</w:t>
      </w:r>
      <w:r>
        <w:rPr>
          <w:spacing w:val="5"/>
        </w:rPr>
        <w:t xml:space="preserve"> </w:t>
      </w:r>
      <w:r>
        <w:t>love</w:t>
      </w:r>
      <w:r>
        <w:rPr>
          <w:spacing w:val="2"/>
        </w:rPr>
        <w:t xml:space="preserve"> </w:t>
      </w:r>
      <w:r>
        <w:t>You?”</w:t>
      </w:r>
    </w:p>
    <w:p w14:paraId="123852E5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15D0CEBF" w14:textId="77777777" w:rsidR="00150366" w:rsidRDefault="00000000">
      <w:pPr>
        <w:ind w:left="480"/>
      </w:pP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0"/>
          <w:w w:val="77"/>
        </w:rPr>
        <w:t xml:space="preserve"> </w:t>
      </w:r>
      <w:r>
        <w:rPr>
          <w:spacing w:val="-6"/>
        </w:rPr>
        <w:t>Rüp</w:t>
      </w:r>
      <w:r>
        <w:t>a</w:t>
      </w:r>
      <w:r>
        <w:rPr>
          <w:spacing w:val="2"/>
        </w:rPr>
        <w:t xml:space="preserve"> </w:t>
      </w:r>
      <w:r>
        <w:rPr>
          <w:spacing w:val="-6"/>
          <w:w w:val="95"/>
        </w:rPr>
        <w:t>Gosväm</w:t>
      </w:r>
      <w:r>
        <w:rPr>
          <w:w w:val="95"/>
        </w:rPr>
        <w:t>é</w:t>
      </w:r>
      <w:r>
        <w:rPr>
          <w:spacing w:val="6"/>
          <w:w w:val="95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9"/>
        </w:rPr>
        <w:t xml:space="preserve"> </w:t>
      </w:r>
      <w:r>
        <w:rPr>
          <w:spacing w:val="-6"/>
        </w:rPr>
        <w:t>quote</w:t>
      </w:r>
      <w:r>
        <w:t>d</w:t>
      </w:r>
      <w:r>
        <w:rPr>
          <w:spacing w:val="31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15"/>
        </w:rPr>
        <w:t xml:space="preserve"> </w:t>
      </w:r>
      <w:r>
        <w:rPr>
          <w:spacing w:val="-6"/>
        </w:rPr>
        <w:t>vers</w:t>
      </w:r>
      <w:r>
        <w:t>e</w:t>
      </w:r>
      <w:r>
        <w:rPr>
          <w:spacing w:val="-2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9"/>
        </w:rPr>
        <w:t xml:space="preserve"> </w:t>
      </w:r>
      <w:r>
        <w:rPr>
          <w:i/>
          <w:spacing w:val="-6"/>
        </w:rPr>
        <w:t>Ujjvala-nélamaëi</w:t>
      </w:r>
    </w:p>
    <w:p w14:paraId="069827AB" w14:textId="77777777" w:rsidR="00150366" w:rsidRDefault="00000000">
      <w:pPr>
        <w:spacing w:before="8"/>
        <w:ind w:left="120" w:right="720"/>
        <w:jc w:val="both"/>
      </w:pPr>
      <w:r>
        <w:rPr>
          <w:spacing w:val="-4"/>
          <w:w w:val="97"/>
        </w:rPr>
        <w:t>(</w:t>
      </w:r>
      <w:r>
        <w:rPr>
          <w:i/>
          <w:spacing w:val="-14"/>
          <w:w w:val="97"/>
        </w:rPr>
        <w:t>V</w:t>
      </w:r>
      <w:r>
        <w:rPr>
          <w:i/>
          <w:spacing w:val="-4"/>
          <w:w w:val="97"/>
        </w:rPr>
        <w:t>yabhicäré-prakaraë</w:t>
      </w:r>
      <w:r>
        <w:rPr>
          <w:i/>
          <w:w w:val="97"/>
        </w:rPr>
        <w:t>a</w:t>
      </w:r>
      <w:r>
        <w:rPr>
          <w:i/>
          <w:spacing w:val="9"/>
          <w:w w:val="97"/>
        </w:rPr>
        <w:t xml:space="preserve"> </w:t>
      </w:r>
      <w:r>
        <w:rPr>
          <w:spacing w:val="-4"/>
        </w:rPr>
        <w:t>13.63</w:t>
      </w:r>
      <w:r>
        <w:t>)</w:t>
      </w:r>
      <w:r>
        <w:rPr>
          <w:spacing w:val="20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5"/>
        </w:rPr>
        <w:t xml:space="preserve"> </w:t>
      </w:r>
      <w:r>
        <w:rPr>
          <w:spacing w:val="-4"/>
        </w:rPr>
        <w:t>illustrat</w:t>
      </w:r>
      <w:r>
        <w:t>e</w:t>
      </w:r>
      <w:r>
        <w:rPr>
          <w:spacing w:val="22"/>
        </w:rPr>
        <w:t xml:space="preserve"> </w:t>
      </w:r>
      <w:r>
        <w:rPr>
          <w:i/>
          <w:spacing w:val="-4"/>
        </w:rPr>
        <w:t>vriòa</w:t>
      </w:r>
      <w:r>
        <w:t>,</w:t>
      </w:r>
      <w:r>
        <w:rPr>
          <w:spacing w:val="-13"/>
        </w:rPr>
        <w:t xml:space="preserve"> </w:t>
      </w:r>
      <w:r>
        <w:rPr>
          <w:spacing w:val="-4"/>
          <w:w w:val="103"/>
        </w:rPr>
        <w:t>shame.</w:t>
      </w:r>
    </w:p>
    <w:p w14:paraId="16367A07" w14:textId="77777777" w:rsidR="00150366" w:rsidRDefault="00150366">
      <w:pPr>
        <w:spacing w:before="8" w:line="120" w:lineRule="exact"/>
        <w:rPr>
          <w:sz w:val="13"/>
          <w:szCs w:val="13"/>
        </w:rPr>
      </w:pPr>
    </w:p>
    <w:p w14:paraId="42F42D25" w14:textId="77777777" w:rsidR="00150366" w:rsidRDefault="00000000">
      <w:pPr>
        <w:ind w:left="480"/>
      </w:pPr>
      <w:r>
        <w:t>The</w:t>
      </w:r>
      <w:r>
        <w:rPr>
          <w:spacing w:val="11"/>
        </w:rPr>
        <w:t xml:space="preserve"> </w:t>
      </w:r>
      <w:r>
        <w:t>meter</w:t>
      </w:r>
      <w:r>
        <w:rPr>
          <w:spacing w:val="2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çikhariëé-chand.</w:t>
      </w:r>
    </w:p>
    <w:p w14:paraId="2C74ACAC" w14:textId="77777777" w:rsidR="00150366" w:rsidRDefault="00150366">
      <w:pPr>
        <w:spacing w:before="8" w:line="120" w:lineRule="exact"/>
        <w:rPr>
          <w:sz w:val="13"/>
          <w:szCs w:val="13"/>
        </w:rPr>
      </w:pPr>
    </w:p>
    <w:p w14:paraId="13112039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w w:val="78"/>
        </w:rPr>
        <w:t xml:space="preserve">Çré  </w:t>
      </w:r>
      <w:r>
        <w:t>Kåñëa</w:t>
      </w:r>
      <w:r>
        <w:rPr>
          <w:spacing w:val="1"/>
        </w:rPr>
        <w:t xml:space="preserve"> </w:t>
      </w:r>
      <w:r>
        <w:t xml:space="preserve">considered, </w:t>
      </w:r>
      <w:r>
        <w:rPr>
          <w:spacing w:val="14"/>
        </w:rPr>
        <w:t xml:space="preserve"> </w:t>
      </w:r>
      <w:r>
        <w:t>“Despite</w:t>
      </w:r>
      <w:r>
        <w:rPr>
          <w:spacing w:val="34"/>
        </w:rPr>
        <w:t xml:space="preserve"> </w:t>
      </w:r>
      <w:r>
        <w:t>all</w:t>
      </w:r>
      <w:r>
        <w:rPr>
          <w:spacing w:val="28"/>
        </w:rPr>
        <w:t xml:space="preserve"> </w:t>
      </w:r>
      <w:r>
        <w:t>My</w:t>
      </w:r>
      <w:r>
        <w:rPr>
          <w:spacing w:val="14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rPr>
          <w:w w:val="105"/>
        </w:rPr>
        <w:t xml:space="preserve">attempts, </w:t>
      </w:r>
      <w:r>
        <w:rPr>
          <w:spacing w:val="-5"/>
        </w:rPr>
        <w:t>Rädhä’</w:t>
      </w:r>
      <w:r>
        <w:t>s</w:t>
      </w:r>
      <w:r>
        <w:rPr>
          <w:spacing w:val="-19"/>
        </w:rPr>
        <w:t xml:space="preserve"> </w:t>
      </w:r>
      <w:r>
        <w:rPr>
          <w:spacing w:val="-5"/>
        </w:rPr>
        <w:t>obdurat</w:t>
      </w:r>
      <w:r>
        <w:t>e</w:t>
      </w:r>
      <w:r>
        <w:rPr>
          <w:spacing w:val="42"/>
        </w:rPr>
        <w:t xml:space="preserve"> </w:t>
      </w:r>
      <w:r>
        <w:rPr>
          <w:spacing w:val="-5"/>
        </w:rPr>
        <w:t>sul</w:t>
      </w:r>
      <w:r>
        <w:t>k</w:t>
      </w:r>
      <w:r>
        <w:rPr>
          <w:spacing w:val="24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7"/>
        </w:rPr>
        <w:t xml:space="preserve"> </w:t>
      </w:r>
      <w:r>
        <w:rPr>
          <w:spacing w:val="-5"/>
        </w:rPr>
        <w:t>no</w:t>
      </w:r>
      <w:r>
        <w:t>t</w:t>
      </w:r>
      <w:r>
        <w:rPr>
          <w:spacing w:val="27"/>
        </w:rPr>
        <w:t xml:space="preserve"> </w:t>
      </w:r>
      <w:r>
        <w:rPr>
          <w:spacing w:val="-5"/>
        </w:rPr>
        <w:t>dissipating</w:t>
      </w:r>
      <w:r>
        <w:t>.</w:t>
      </w:r>
      <w:r>
        <w:rPr>
          <w:spacing w:val="34"/>
        </w:rPr>
        <w:t xml:space="preserve"> </w:t>
      </w:r>
      <w:r>
        <w:rPr>
          <w:spacing w:val="-5"/>
        </w:rPr>
        <w:t>S</w:t>
      </w:r>
      <w:r>
        <w:t>o</w:t>
      </w:r>
      <w:r>
        <w:rPr>
          <w:spacing w:val="-6"/>
        </w:rPr>
        <w:t xml:space="preserve"> </w:t>
      </w:r>
      <w:r>
        <w:rPr>
          <w:spacing w:val="-5"/>
        </w:rPr>
        <w:t>no</w:t>
      </w:r>
      <w:r>
        <w:t>w</w:t>
      </w:r>
      <w:r>
        <w:rPr>
          <w:spacing w:val="21"/>
        </w:rPr>
        <w:t xml:space="preserve"> </w:t>
      </w:r>
      <w:r>
        <w:t>I</w:t>
      </w:r>
      <w:r>
        <w:rPr>
          <w:spacing w:val="7"/>
        </w:rPr>
        <w:t xml:space="preserve"> </w:t>
      </w:r>
      <w:r>
        <w:rPr>
          <w:spacing w:val="-5"/>
        </w:rPr>
        <w:t>wil</w:t>
      </w:r>
      <w:r>
        <w:t>l</w:t>
      </w:r>
      <w:r>
        <w:rPr>
          <w:spacing w:val="7"/>
        </w:rPr>
        <w:t xml:space="preserve"> </w:t>
      </w:r>
      <w:r>
        <w:rPr>
          <w:spacing w:val="-5"/>
        </w:rPr>
        <w:t>hav</w:t>
      </w:r>
      <w:r>
        <w:t>e</w:t>
      </w:r>
      <w:r>
        <w:rPr>
          <w:spacing w:val="15"/>
        </w:rPr>
        <w:t xml:space="preserve"> </w:t>
      </w:r>
      <w:r>
        <w:rPr>
          <w:spacing w:val="-5"/>
          <w:w w:val="107"/>
        </w:rPr>
        <w:t xml:space="preserve">to </w:t>
      </w:r>
      <w:r>
        <w:rPr>
          <w:spacing w:val="-2"/>
        </w:rPr>
        <w:t>emplo</w:t>
      </w:r>
      <w:r>
        <w:t>y</w:t>
      </w:r>
      <w:r>
        <w:rPr>
          <w:spacing w:val="14"/>
        </w:rPr>
        <w:t xml:space="preserve"> </w:t>
      </w:r>
      <w:r>
        <w:rPr>
          <w:i/>
          <w:spacing w:val="-2"/>
          <w:w w:val="95"/>
        </w:rPr>
        <w:t>vaàçé-düté</w:t>
      </w:r>
      <w:r>
        <w:rPr>
          <w:w w:val="95"/>
        </w:rPr>
        <w:t>,</w:t>
      </w:r>
      <w:r>
        <w:rPr>
          <w:spacing w:val="7"/>
          <w:w w:val="95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-12"/>
        </w:rPr>
        <w:t xml:space="preserve"> </w:t>
      </w:r>
      <w:r>
        <w:rPr>
          <w:spacing w:val="-2"/>
        </w:rPr>
        <w:t>flute-messenger</w:t>
      </w:r>
      <w:r>
        <w:t>.</w:t>
      </w:r>
      <w:r>
        <w:rPr>
          <w:spacing w:val="28"/>
        </w:rPr>
        <w:t xml:space="preserve"> </w:t>
      </w:r>
      <w:r>
        <w:t>I</w:t>
      </w:r>
      <w:r>
        <w:rPr>
          <w:spacing w:val="2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n</w:t>
      </w:r>
      <w:r>
        <w:t>o</w:t>
      </w:r>
      <w:r>
        <w:rPr>
          <w:spacing w:val="16"/>
        </w:rPr>
        <w:t xml:space="preserve"> </w:t>
      </w:r>
      <w:r>
        <w:rPr>
          <w:spacing w:val="-2"/>
          <w:w w:val="103"/>
        </w:rPr>
        <w:t xml:space="preserve">alternative. </w:t>
      </w:r>
      <w:r>
        <w:rPr>
          <w:spacing w:val="-2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soun</w:t>
      </w:r>
      <w:r>
        <w:t xml:space="preserve">d  </w:t>
      </w:r>
      <w:r>
        <w:rPr>
          <w:spacing w:val="-2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3"/>
        </w:rPr>
        <w:t xml:space="preserve"> </w:t>
      </w:r>
      <w:r>
        <w:rPr>
          <w:spacing w:val="-2"/>
        </w:rPr>
        <w:t>flut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17"/>
        </w:rPr>
        <w:t xml:space="preserve"> </w:t>
      </w:r>
      <w:r>
        <w:rPr>
          <w:spacing w:val="-2"/>
        </w:rPr>
        <w:t>surel</w:t>
      </w:r>
      <w:r>
        <w:t>y</w:t>
      </w:r>
      <w:r>
        <w:rPr>
          <w:spacing w:val="31"/>
        </w:rPr>
        <w:t xml:space="preserve"> </w:t>
      </w:r>
      <w:r>
        <w:rPr>
          <w:spacing w:val="-2"/>
        </w:rPr>
        <w:t>dispel</w:t>
      </w:r>
      <w:r>
        <w:t>l</w:t>
      </w:r>
      <w:r>
        <w:rPr>
          <w:spacing w:val="27"/>
        </w:rPr>
        <w:t xml:space="preserve"> </w:t>
      </w:r>
      <w:r>
        <w:rPr>
          <w:spacing w:val="-2"/>
        </w:rPr>
        <w:t>Rädhikä’</w:t>
      </w:r>
      <w:r>
        <w:t xml:space="preserve">s </w:t>
      </w:r>
      <w:r>
        <w:rPr>
          <w:i/>
          <w:spacing w:val="-2"/>
        </w:rPr>
        <w:t>mäna</w:t>
      </w:r>
      <w:r>
        <w:rPr>
          <w:spacing w:val="-2"/>
        </w:rPr>
        <w:t>.” Therefor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poe</w:t>
      </w:r>
      <w:r>
        <w:t>t</w:t>
      </w:r>
      <w:r>
        <w:rPr>
          <w:spacing w:val="25"/>
        </w:rPr>
        <w:t xml:space="preserve"> </w:t>
      </w:r>
      <w:r>
        <w:rPr>
          <w:spacing w:val="-2"/>
        </w:rPr>
        <w:t>Jayadev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offer</w:t>
      </w:r>
      <w:r>
        <w:t>s</w:t>
      </w:r>
      <w:r>
        <w:rPr>
          <w:spacing w:val="3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2"/>
        </w:rPr>
        <w:t>benedictio</w:t>
      </w:r>
      <w:r>
        <w:t>n</w:t>
      </w:r>
      <w:r>
        <w:rPr>
          <w:spacing w:val="45"/>
        </w:rPr>
        <w:t xml:space="preserve"> </w:t>
      </w:r>
      <w:r>
        <w:rPr>
          <w:spacing w:val="-2"/>
        </w:rPr>
        <w:t>throug</w:t>
      </w:r>
      <w:r>
        <w:t xml:space="preserve">h </w:t>
      </w:r>
      <w:r>
        <w:rPr>
          <w:spacing w:val="2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i/>
          <w:spacing w:val="-2"/>
        </w:rPr>
        <w:t>vaàçé-dhvani</w:t>
      </w:r>
      <w:r>
        <w:t>,</w:t>
      </w:r>
      <w:r>
        <w:rPr>
          <w:spacing w:val="1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2"/>
        </w:rPr>
        <w:t>soun</w:t>
      </w:r>
      <w:r>
        <w:t xml:space="preserve">d </w:t>
      </w:r>
      <w:r>
        <w:rPr>
          <w:spacing w:val="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2"/>
        </w:rPr>
        <w:t>flute</w:t>
      </w:r>
      <w:r>
        <w:t>,</w:t>
      </w:r>
      <w:r>
        <w:rPr>
          <w:spacing w:val="3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2"/>
        </w:rPr>
        <w:t>followin</w:t>
      </w:r>
      <w:r>
        <w:t>g</w:t>
      </w:r>
      <w:r>
        <w:rPr>
          <w:spacing w:val="30"/>
        </w:rPr>
        <w:t xml:space="preserve"> </w:t>
      </w:r>
      <w:r>
        <w:rPr>
          <w:spacing w:val="-2"/>
          <w:w w:val="101"/>
        </w:rPr>
        <w:t>verse.</w:t>
      </w:r>
    </w:p>
    <w:p w14:paraId="130DE71A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1767935C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11</w:t>
      </w:r>
    </w:p>
    <w:p w14:paraId="7B8CEBC3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683D92A5" w14:textId="77777777" w:rsidR="00150366" w:rsidRDefault="00000000">
      <w:pPr>
        <w:spacing w:line="248" w:lineRule="auto"/>
        <w:ind w:left="390" w:right="220" w:hanging="270"/>
      </w:pPr>
      <w:r>
        <w:rPr>
          <w:i/>
          <w:spacing w:val="-5"/>
        </w:rPr>
        <w:t xml:space="preserve">antar-mohana-mauli-ghürëana-calan-mandära-visraàsana </w:t>
      </w:r>
      <w:r>
        <w:rPr>
          <w:i/>
          <w:spacing w:val="-5"/>
          <w:w w:val="94"/>
        </w:rPr>
        <w:t>stabdhäkarñaëa-dåñöi-harñaëa-mahä-mantra</w:t>
      </w:r>
      <w:r>
        <w:rPr>
          <w:i/>
          <w:w w:val="94"/>
        </w:rPr>
        <w:t>ù</w:t>
      </w:r>
      <w:r>
        <w:rPr>
          <w:i/>
          <w:spacing w:val="19"/>
          <w:w w:val="94"/>
        </w:rPr>
        <w:t xml:space="preserve"> </w:t>
      </w:r>
      <w:r>
        <w:rPr>
          <w:i/>
          <w:spacing w:val="-5"/>
        </w:rPr>
        <w:t>kuraìgé-dåçäm</w:t>
      </w:r>
    </w:p>
    <w:p w14:paraId="1D2FB90F" w14:textId="77777777" w:rsidR="00150366" w:rsidRDefault="00000000">
      <w:pPr>
        <w:spacing w:line="248" w:lineRule="auto"/>
        <w:ind w:left="390" w:right="93" w:hanging="270"/>
      </w:pPr>
      <w:r>
        <w:rPr>
          <w:i/>
          <w:spacing w:val="-5"/>
        </w:rPr>
        <w:t>dåpyad-dänava-düyamäna-diviñad-durvära-duùkhä-padäà bhraàça</w:t>
      </w:r>
      <w:r>
        <w:rPr>
          <w:i/>
        </w:rPr>
        <w:t>ù</w:t>
      </w:r>
      <w:r>
        <w:rPr>
          <w:i/>
          <w:spacing w:val="5"/>
        </w:rPr>
        <w:t xml:space="preserve"> </w:t>
      </w:r>
      <w:r>
        <w:rPr>
          <w:i/>
          <w:spacing w:val="-5"/>
        </w:rPr>
        <w:t>kaàsa-ripo</w:t>
      </w:r>
      <w:r>
        <w:rPr>
          <w:i/>
        </w:rPr>
        <w:t>r</w:t>
      </w:r>
      <w:r>
        <w:rPr>
          <w:i/>
          <w:spacing w:val="18"/>
        </w:rPr>
        <w:t xml:space="preserve"> </w:t>
      </w:r>
      <w:r>
        <w:rPr>
          <w:i/>
          <w:spacing w:val="-5"/>
          <w:w w:val="98"/>
        </w:rPr>
        <w:t>vyapohayat</w:t>
      </w:r>
      <w:r>
        <w:rPr>
          <w:i/>
          <w:w w:val="98"/>
        </w:rPr>
        <w:t xml:space="preserve">u </w:t>
      </w:r>
      <w:r>
        <w:rPr>
          <w:i/>
          <w:spacing w:val="-5"/>
        </w:rPr>
        <w:t>va</w:t>
      </w:r>
      <w:r>
        <w:rPr>
          <w:i/>
        </w:rPr>
        <w:t>ù</w:t>
      </w:r>
      <w:r>
        <w:rPr>
          <w:i/>
          <w:spacing w:val="-16"/>
        </w:rPr>
        <w:t xml:space="preserve"> </w:t>
      </w:r>
      <w:r>
        <w:rPr>
          <w:i/>
          <w:spacing w:val="-5"/>
        </w:rPr>
        <w:t>çreyäàs</w:t>
      </w:r>
      <w:r>
        <w:rPr>
          <w:i/>
        </w:rPr>
        <w:t>i</w:t>
      </w:r>
      <w:r>
        <w:rPr>
          <w:i/>
          <w:spacing w:val="10"/>
        </w:rPr>
        <w:t xml:space="preserve"> </w:t>
      </w:r>
      <w:r>
        <w:rPr>
          <w:i/>
          <w:spacing w:val="-5"/>
        </w:rPr>
        <w:t>vaàçé-ravaù</w:t>
      </w:r>
    </w:p>
    <w:p w14:paraId="4ADB2441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540AA71B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soun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Kaàsa-ripu’</w:t>
      </w:r>
      <w:r>
        <w:rPr>
          <w:rFonts w:ascii="Book Antiqua" w:eastAsia="Book Antiqua" w:hAnsi="Book Antiqua" w:cs="Book Antiqua"/>
          <w:b/>
          <w:w w:val="92"/>
        </w:rPr>
        <w:t xml:space="preserve">s 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flut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cast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magi</w:t>
      </w:r>
      <w:r>
        <w:rPr>
          <w:rFonts w:ascii="Book Antiqua" w:eastAsia="Book Antiqua" w:hAnsi="Book Antiqua" w:cs="Book Antiqua"/>
          <w:b/>
          <w:w w:val="90"/>
        </w:rPr>
        <w:t>c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spel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that </w:t>
      </w:r>
      <w:r>
        <w:rPr>
          <w:rFonts w:ascii="Book Antiqua" w:eastAsia="Book Antiqua" w:hAnsi="Book Antiqua" w:cs="Book Antiqua"/>
          <w:b/>
          <w:w w:val="91"/>
        </w:rPr>
        <w:t>bewilders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i/>
          <w:w w:val="89"/>
        </w:rPr>
        <w:t>gopés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causing 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heads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reel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their flower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decorations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b/>
        </w:rPr>
        <w:t>fall.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Attracted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bewitching </w:t>
      </w:r>
      <w:r>
        <w:rPr>
          <w:rFonts w:ascii="Book Antiqua" w:eastAsia="Book Antiqua" w:hAnsi="Book Antiqua" w:cs="Book Antiqua"/>
          <w:b/>
          <w:w w:val="92"/>
        </w:rPr>
        <w:t>melody,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doe-eyed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maidens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become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stunned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rapture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stare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vacantly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into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space</w:t>
      </w:r>
      <w:r>
        <w:rPr>
          <w:rFonts w:ascii="Book Antiqua" w:eastAsia="Book Antiqua" w:hAnsi="Book Antiqua" w:cs="Book Antiqua"/>
          <w:b/>
          <w:spacing w:val="9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eyes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brim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bliss. That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enchanting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sound,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acting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potent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i/>
          <w:w w:val="92"/>
        </w:rPr>
        <w:t>mantra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drives </w:t>
      </w:r>
      <w:r>
        <w:rPr>
          <w:rFonts w:ascii="Book Antiqua" w:eastAsia="Book Antiqua" w:hAnsi="Book Antiqua" w:cs="Book Antiqua"/>
          <w:b/>
          <w:w w:val="90"/>
        </w:rPr>
        <w:t>away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unbearable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suffering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 the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i/>
          <w:w w:val="90"/>
        </w:rPr>
        <w:t>devatäs</w:t>
      </w:r>
      <w:r>
        <w:rPr>
          <w:rFonts w:ascii="Book Antiqua" w:eastAsia="Book Antiqua" w:hAnsi="Book Antiqua" w:cs="Book Antiqua"/>
          <w:b/>
          <w:i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harassed 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by the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arrogant 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i/>
          <w:w w:val="90"/>
        </w:rPr>
        <w:t>dänava</w:t>
      </w:r>
      <w:r>
        <w:rPr>
          <w:rFonts w:ascii="Book Antiqua" w:eastAsia="Book Antiqua" w:hAnsi="Book Antiqua" w:cs="Book Antiqua"/>
          <w:b/>
          <w:i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demons. 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May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that </w:t>
      </w:r>
      <w:r>
        <w:rPr>
          <w:rFonts w:ascii="Book Antiqua" w:eastAsia="Book Antiqua" w:hAnsi="Book Antiqua" w:cs="Book Antiqua"/>
          <w:b/>
          <w:w w:val="90"/>
        </w:rPr>
        <w:t>flute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song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destroy all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impediments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everyone’s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auspiciousness.</w:t>
      </w:r>
    </w:p>
    <w:p w14:paraId="37B99A50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6661D14B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1A7091B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10152901" w14:textId="77777777" w:rsidR="00150366" w:rsidRDefault="00000000">
      <w:pPr>
        <w:spacing w:line="248" w:lineRule="auto"/>
        <w:ind w:left="120" w:right="86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7"/>
          <w:w w:val="77"/>
        </w:rPr>
        <w:t xml:space="preserve"> </w:t>
      </w:r>
      <w:r>
        <w:rPr>
          <w:spacing w:val="-4"/>
        </w:rPr>
        <w:t>Jayadev</w:t>
      </w:r>
      <w:r>
        <w:t xml:space="preserve">a </w:t>
      </w:r>
      <w:r>
        <w:rPr>
          <w:spacing w:val="-4"/>
        </w:rPr>
        <w:t>bestow</w:t>
      </w:r>
      <w:r>
        <w:t>s</w:t>
      </w:r>
      <w:r>
        <w:rPr>
          <w:spacing w:val="28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4"/>
        </w:rPr>
        <w:t>benedictio</w:t>
      </w:r>
      <w:r>
        <w:t xml:space="preserve">n </w:t>
      </w:r>
      <w:r>
        <w:rPr>
          <w:spacing w:val="2"/>
        </w:rPr>
        <w:t xml:space="preserve"> </w:t>
      </w:r>
      <w:r>
        <w:rPr>
          <w:spacing w:val="-4"/>
        </w:rPr>
        <w:t>upo</w:t>
      </w:r>
      <w:r>
        <w:t>n</w:t>
      </w:r>
      <w:r>
        <w:rPr>
          <w:spacing w:val="4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singer</w:t>
      </w:r>
      <w:r>
        <w:t>s</w:t>
      </w:r>
      <w:r>
        <w:rPr>
          <w:spacing w:val="26"/>
        </w:rPr>
        <w:t xml:space="preserve"> </w:t>
      </w:r>
      <w:r>
        <w:rPr>
          <w:spacing w:val="-4"/>
          <w:w w:val="106"/>
        </w:rPr>
        <w:t xml:space="preserve">and </w:t>
      </w:r>
      <w:r>
        <w:t xml:space="preserve">audience </w:t>
      </w:r>
      <w:r>
        <w:rPr>
          <w:spacing w:val="3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his</w:t>
      </w:r>
      <w:r>
        <w:rPr>
          <w:spacing w:val="34"/>
        </w:rPr>
        <w:t xml:space="preserve"> </w:t>
      </w:r>
      <w:r>
        <w:t>poem</w:t>
      </w:r>
      <w:r>
        <w:rPr>
          <w:spacing w:val="43"/>
        </w:rPr>
        <w:t xml:space="preserve"> </w:t>
      </w:r>
      <w:r>
        <w:t xml:space="preserve">through </w:t>
      </w:r>
      <w:r>
        <w:rPr>
          <w:spacing w:val="19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 xml:space="preserve">auspicious </w:t>
      </w:r>
      <w:r>
        <w:rPr>
          <w:spacing w:val="9"/>
        </w:rPr>
        <w:t xml:space="preserve"> </w:t>
      </w:r>
      <w:r>
        <w:t xml:space="preserve">invocation </w:t>
      </w:r>
      <w:r>
        <w:rPr>
          <w:spacing w:val="9"/>
        </w:rPr>
        <w:t xml:space="preserve"> </w:t>
      </w:r>
      <w:r>
        <w:rPr>
          <w:w w:val="107"/>
        </w:rPr>
        <w:t>in</w:t>
      </w:r>
    </w:p>
    <w:p w14:paraId="16D2B6D3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CBC7D9E" w14:textId="77777777" w:rsidR="00150366" w:rsidRDefault="00150366">
      <w:pPr>
        <w:spacing w:line="200" w:lineRule="exact"/>
      </w:pPr>
    </w:p>
    <w:p w14:paraId="562BDC61" w14:textId="77777777" w:rsidR="00150366" w:rsidRDefault="00000000">
      <w:pPr>
        <w:spacing w:before="29" w:line="250" w:lineRule="auto"/>
        <w:ind w:left="120" w:right="85"/>
        <w:jc w:val="both"/>
      </w:pPr>
      <w:r>
        <w:t>this</w:t>
      </w:r>
      <w:r>
        <w:rPr>
          <w:spacing w:val="36"/>
        </w:rPr>
        <w:t xml:space="preserve"> </w:t>
      </w:r>
      <w:r>
        <w:t>final</w:t>
      </w:r>
      <w:r>
        <w:rPr>
          <w:spacing w:val="22"/>
        </w:rPr>
        <w:t xml:space="preserve"> </w:t>
      </w:r>
      <w:r>
        <w:t>verse</w:t>
      </w:r>
      <w:r>
        <w:rPr>
          <w:spacing w:val="1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Act</w:t>
      </w:r>
      <w:r>
        <w:rPr>
          <w:spacing w:val="10"/>
        </w:rPr>
        <w:t xml:space="preserve"> </w:t>
      </w:r>
      <w:r>
        <w:t>Eight.</w:t>
      </w:r>
      <w:r>
        <w:rPr>
          <w:spacing w:val="28"/>
        </w:rPr>
        <w:t xml:space="preserve"> </w:t>
      </w:r>
      <w:r>
        <w:t>“May the</w:t>
      </w:r>
      <w:r>
        <w:rPr>
          <w:spacing w:val="35"/>
        </w:rPr>
        <w:t xml:space="preserve"> </w:t>
      </w:r>
      <w:r>
        <w:t xml:space="preserve">sound </w:t>
      </w:r>
      <w:r>
        <w:rPr>
          <w:spacing w:val="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w w:val="105"/>
        </w:rPr>
        <w:t xml:space="preserve">Kaàsäri’s </w:t>
      </w:r>
      <w:r>
        <w:t>flute</w:t>
      </w:r>
      <w:r>
        <w:rPr>
          <w:spacing w:val="3"/>
        </w:rPr>
        <w:t xml:space="preserve"> </w:t>
      </w:r>
      <w:r>
        <w:t>spread</w:t>
      </w:r>
      <w:r>
        <w:rPr>
          <w:spacing w:val="13"/>
        </w:rPr>
        <w:t xml:space="preserve"> </w:t>
      </w:r>
      <w:r>
        <w:t>good fortune.</w:t>
      </w:r>
      <w:r>
        <w:rPr>
          <w:spacing w:val="2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flute</w:t>
      </w:r>
      <w:r>
        <w:rPr>
          <w:spacing w:val="3"/>
        </w:rPr>
        <w:t xml:space="preserve"> </w:t>
      </w:r>
      <w:r>
        <w:t>melody</w:t>
      </w:r>
      <w:r>
        <w:rPr>
          <w:spacing w:val="4"/>
        </w:rPr>
        <w:t xml:space="preserve"> </w:t>
      </w:r>
      <w:r>
        <w:t>dispels</w:t>
      </w:r>
      <w:r>
        <w:rPr>
          <w:spacing w:val="3"/>
        </w:rPr>
        <w:t xml:space="preserve"> </w:t>
      </w:r>
      <w:r>
        <w:rPr>
          <w:w w:val="107"/>
        </w:rPr>
        <w:t xml:space="preserve">the </w:t>
      </w:r>
      <w:r>
        <w:t>demigods’ intolerable</w:t>
      </w:r>
      <w:r>
        <w:rPr>
          <w:spacing w:val="43"/>
        </w:rPr>
        <w:t xml:space="preserve"> </w:t>
      </w:r>
      <w:r>
        <w:t>suffering</w:t>
      </w:r>
      <w:r>
        <w:rPr>
          <w:spacing w:val="16"/>
        </w:rPr>
        <w:t xml:space="preserve"> </w:t>
      </w:r>
      <w:r>
        <w:t>caused</w:t>
      </w:r>
      <w:r>
        <w:rPr>
          <w:spacing w:val="25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w w:val="105"/>
        </w:rPr>
        <w:t xml:space="preserve">arrogant </w:t>
      </w:r>
      <w:r>
        <w:rPr>
          <w:spacing w:val="-5"/>
        </w:rPr>
        <w:t>demons</w:t>
      </w:r>
      <w:r>
        <w:t>.</w:t>
      </w:r>
      <w:r>
        <w:rPr>
          <w:spacing w:val="49"/>
        </w:rPr>
        <w:t xml:space="preserve"> </w:t>
      </w:r>
      <w:r>
        <w:rPr>
          <w:spacing w:val="-5"/>
        </w:rPr>
        <w:t>I</w:t>
      </w:r>
      <w:r>
        <w:t>t</w:t>
      </w:r>
      <w:r>
        <w:rPr>
          <w:spacing w:val="29"/>
        </w:rPr>
        <w:t xml:space="preserve"> </w:t>
      </w:r>
      <w:r>
        <w:rPr>
          <w:spacing w:val="-5"/>
        </w:rPr>
        <w:t>enchant</w:t>
      </w:r>
      <w:r>
        <w:t xml:space="preserve">s </w:t>
      </w:r>
      <w:r>
        <w:rPr>
          <w:spacing w:val="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5"/>
        </w:rPr>
        <w:t>heart</w:t>
      </w:r>
      <w:r>
        <w:t>s</w:t>
      </w:r>
      <w:r>
        <w:rPr>
          <w:spacing w:val="46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5"/>
        </w:rPr>
        <w:t>doe-eye</w:t>
      </w:r>
      <w:r>
        <w:t>d</w:t>
      </w:r>
      <w:r>
        <w:rPr>
          <w:spacing w:val="37"/>
        </w:rPr>
        <w:t xml:space="preserve"> </w:t>
      </w:r>
      <w:r>
        <w:rPr>
          <w:i/>
          <w:spacing w:val="-4"/>
          <w:w w:val="87"/>
        </w:rPr>
        <w:t>gopé</w:t>
      </w:r>
      <w:r>
        <w:rPr>
          <w:i/>
          <w:w w:val="87"/>
        </w:rPr>
        <w:t>s</w:t>
      </w:r>
      <w:r>
        <w:rPr>
          <w:i/>
          <w:spacing w:val="31"/>
          <w:w w:val="87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33"/>
        </w:rPr>
        <w:t xml:space="preserve"> </w:t>
      </w:r>
      <w:r>
        <w:rPr>
          <w:spacing w:val="-5"/>
          <w:w w:val="106"/>
        </w:rPr>
        <w:t xml:space="preserve">such </w:t>
      </w:r>
      <w:r>
        <w:rPr>
          <w:spacing w:val="-2"/>
        </w:rPr>
        <w:t>a</w:t>
      </w:r>
      <w:r>
        <w:t>n</w:t>
      </w:r>
      <w:r>
        <w:rPr>
          <w:spacing w:val="36"/>
        </w:rPr>
        <w:t xml:space="preserve"> </w:t>
      </w:r>
      <w:r>
        <w:rPr>
          <w:spacing w:val="-2"/>
        </w:rPr>
        <w:t>exten</w:t>
      </w:r>
      <w:r>
        <w:t xml:space="preserve">t </w:t>
      </w:r>
      <w:r>
        <w:rPr>
          <w:spacing w:val="4"/>
        </w:rPr>
        <w:t xml:space="preserve"> </w:t>
      </w:r>
      <w:r>
        <w:rPr>
          <w:spacing w:val="-2"/>
        </w:rPr>
        <w:t>that</w:t>
      </w:r>
      <w:r>
        <w:t xml:space="preserve">, </w:t>
      </w:r>
      <w:r>
        <w:rPr>
          <w:spacing w:val="3"/>
        </w:rPr>
        <w:t xml:space="preserve"> </w:t>
      </w:r>
      <w:r>
        <w:rPr>
          <w:spacing w:val="-2"/>
        </w:rPr>
        <w:t>struc</w:t>
      </w:r>
      <w:r>
        <w:t xml:space="preserve">k </w:t>
      </w:r>
      <w:r>
        <w:rPr>
          <w:spacing w:val="4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43"/>
        </w:rPr>
        <w:t xml:space="preserve"> </w:t>
      </w:r>
      <w:r>
        <w:rPr>
          <w:spacing w:val="-2"/>
        </w:rPr>
        <w:t>rapture</w:t>
      </w:r>
      <w:r>
        <w:t xml:space="preserve">, 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39"/>
        </w:rPr>
        <w:t xml:space="preserve"> </w:t>
      </w:r>
      <w:r>
        <w:rPr>
          <w:spacing w:val="-2"/>
        </w:rPr>
        <w:t>continuousl</w:t>
      </w:r>
      <w:r>
        <w:t xml:space="preserve">y </w:t>
      </w:r>
      <w:r>
        <w:rPr>
          <w:spacing w:val="27"/>
        </w:rPr>
        <w:t xml:space="preserve"> </w:t>
      </w:r>
      <w:r>
        <w:rPr>
          <w:spacing w:val="-2"/>
          <w:w w:val="104"/>
        </w:rPr>
        <w:t xml:space="preserve">stare </w:t>
      </w:r>
      <w:r>
        <w:t xml:space="preserve">in </w:t>
      </w:r>
      <w:r>
        <w:rPr>
          <w:spacing w:val="5"/>
        </w:rPr>
        <w:t xml:space="preserve"> </w:t>
      </w:r>
      <w:r>
        <w:t xml:space="preserve">bewilderment </w:t>
      </w:r>
      <w:r>
        <w:rPr>
          <w:spacing w:val="38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 xml:space="preserve">their </w:t>
      </w:r>
      <w:r>
        <w:rPr>
          <w:spacing w:val="19"/>
        </w:rPr>
        <w:t xml:space="preserve"> </w:t>
      </w:r>
      <w:r>
        <w:t xml:space="preserve">heads </w:t>
      </w:r>
      <w:r>
        <w:rPr>
          <w:spacing w:val="12"/>
        </w:rPr>
        <w:t xml:space="preserve"> </w:t>
      </w:r>
      <w:r>
        <w:t xml:space="preserve">spin, </w:t>
      </w:r>
      <w:r>
        <w:rPr>
          <w:spacing w:val="13"/>
        </w:rPr>
        <w:t xml:space="preserve"> </w:t>
      </w:r>
      <w:r>
        <w:t xml:space="preserve">their </w:t>
      </w:r>
      <w:r>
        <w:rPr>
          <w:spacing w:val="19"/>
        </w:rPr>
        <w:t xml:space="preserve"> </w:t>
      </w:r>
      <w:r>
        <w:t xml:space="preserve">jeweled  </w:t>
      </w:r>
      <w:r>
        <w:rPr>
          <w:w w:val="103"/>
        </w:rPr>
        <w:t xml:space="preserve">tiaras </w:t>
      </w:r>
      <w:r>
        <w:t>tremble,</w:t>
      </w:r>
      <w:r>
        <w:rPr>
          <w:spacing w:val="2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their</w:t>
      </w:r>
      <w:r>
        <w:rPr>
          <w:spacing w:val="28"/>
        </w:rPr>
        <w:t xml:space="preserve"> </w:t>
      </w:r>
      <w:r>
        <w:rPr>
          <w:i/>
        </w:rPr>
        <w:t>mandära</w:t>
      </w:r>
      <w:r>
        <w:rPr>
          <w:i/>
          <w:spacing w:val="-12"/>
        </w:rPr>
        <w:t xml:space="preserve"> </w:t>
      </w:r>
      <w:r>
        <w:t>flower</w:t>
      </w:r>
      <w:r>
        <w:rPr>
          <w:spacing w:val="2"/>
        </w:rPr>
        <w:t xml:space="preserve"> </w:t>
      </w:r>
      <w:r>
        <w:t>garlands</w:t>
      </w:r>
      <w:r>
        <w:rPr>
          <w:spacing w:val="22"/>
        </w:rPr>
        <w:t xml:space="preserve"> </w:t>
      </w:r>
      <w:r>
        <w:t>break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fall.”</w:t>
      </w:r>
    </w:p>
    <w:p w14:paraId="6BB2681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65098BE" w14:textId="77777777" w:rsidR="00150366" w:rsidRDefault="00000000">
      <w:pPr>
        <w:spacing w:line="250" w:lineRule="auto"/>
        <w:ind w:left="120" w:right="86" w:firstLine="360"/>
        <w:jc w:val="both"/>
      </w:pPr>
      <w:r>
        <w:rPr>
          <w:spacing w:val="-5"/>
          <w:w w:val="83"/>
        </w:rPr>
        <w:t>Çr</w:t>
      </w:r>
      <w:r>
        <w:rPr>
          <w:w w:val="83"/>
        </w:rPr>
        <w:t>é</w:t>
      </w:r>
      <w:r>
        <w:rPr>
          <w:spacing w:val="-2"/>
          <w:w w:val="83"/>
        </w:rPr>
        <w:t xml:space="preserve"> </w:t>
      </w:r>
      <w:r>
        <w:rPr>
          <w:spacing w:val="-5"/>
          <w:w w:val="83"/>
        </w:rPr>
        <w:t>Kåñëa’</w:t>
      </w:r>
      <w:r>
        <w:rPr>
          <w:w w:val="83"/>
        </w:rPr>
        <w:t xml:space="preserve">s </w:t>
      </w:r>
      <w:r>
        <w:rPr>
          <w:spacing w:val="19"/>
          <w:w w:val="83"/>
        </w:rPr>
        <w:t xml:space="preserve"> </w:t>
      </w:r>
      <w:r>
        <w:rPr>
          <w:spacing w:val="-6"/>
        </w:rPr>
        <w:t>flut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son</w:t>
      </w:r>
      <w:r>
        <w:t>g</w:t>
      </w:r>
      <w:r>
        <w:rPr>
          <w:spacing w:val="14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6"/>
        </w:rPr>
        <w:t xml:space="preserve"> </w:t>
      </w:r>
      <w:r>
        <w:rPr>
          <w:spacing w:val="-6"/>
        </w:rPr>
        <w:t>endowe</w:t>
      </w:r>
      <w:r>
        <w:t>d</w:t>
      </w:r>
      <w:r>
        <w:rPr>
          <w:spacing w:val="35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24"/>
        </w:rPr>
        <w:t xml:space="preserve"> </w:t>
      </w:r>
      <w:r>
        <w:rPr>
          <w:spacing w:val="-6"/>
        </w:rPr>
        <w:t>si</w:t>
      </w:r>
      <w:r>
        <w:t>x</w:t>
      </w:r>
      <w:r>
        <w:rPr>
          <w:spacing w:val="8"/>
        </w:rPr>
        <w:t xml:space="preserve"> </w:t>
      </w:r>
      <w:r>
        <w:rPr>
          <w:spacing w:val="-6"/>
        </w:rPr>
        <w:t>magica</w:t>
      </w:r>
      <w:r>
        <w:t>l</w:t>
      </w:r>
      <w:r>
        <w:rPr>
          <w:spacing w:val="6"/>
        </w:rPr>
        <w:t xml:space="preserve"> </w:t>
      </w:r>
      <w:r>
        <w:rPr>
          <w:spacing w:val="-6"/>
          <w:w w:val="102"/>
        </w:rPr>
        <w:t xml:space="preserve">powers: </w:t>
      </w:r>
      <w:r>
        <w:t xml:space="preserve">(1) </w:t>
      </w:r>
      <w:r>
        <w:rPr>
          <w:spacing w:val="8"/>
        </w:rPr>
        <w:t xml:space="preserve"> </w:t>
      </w:r>
      <w:r>
        <w:rPr>
          <w:i/>
        </w:rPr>
        <w:t>mohanatva</w:t>
      </w:r>
      <w:r>
        <w:rPr>
          <w:i/>
          <w:spacing w:val="14"/>
        </w:rPr>
        <w:t xml:space="preserve"> </w:t>
      </w:r>
      <w:r>
        <w:t>–</w:t>
      </w:r>
      <w:r>
        <w:rPr>
          <w:spacing w:val="32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bewilder</w:t>
      </w:r>
      <w:r>
        <w:rPr>
          <w:spacing w:val="46"/>
        </w:rPr>
        <w:t xml:space="preserve"> </w:t>
      </w:r>
      <w:r>
        <w:t>one</w:t>
      </w:r>
      <w:r>
        <w:rPr>
          <w:spacing w:val="46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core</w:t>
      </w:r>
      <w:r>
        <w:rPr>
          <w:spacing w:val="42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his</w:t>
      </w:r>
      <w:r>
        <w:rPr>
          <w:spacing w:val="41"/>
        </w:rPr>
        <w:t xml:space="preserve"> </w:t>
      </w:r>
      <w:r>
        <w:rPr>
          <w:w w:val="106"/>
        </w:rPr>
        <w:t xml:space="preserve">heart, </w:t>
      </w:r>
      <w:r>
        <w:t xml:space="preserve">(2) </w:t>
      </w:r>
      <w:r>
        <w:rPr>
          <w:spacing w:val="9"/>
        </w:rPr>
        <w:t xml:space="preserve"> </w:t>
      </w:r>
      <w:r>
        <w:rPr>
          <w:i/>
        </w:rPr>
        <w:t>vaçékaraëatva</w:t>
      </w:r>
      <w:r>
        <w:rPr>
          <w:i/>
          <w:spacing w:val="-17"/>
        </w:rPr>
        <w:t xml:space="preserve"> </w:t>
      </w:r>
      <w:r>
        <w:t>–</w:t>
      </w:r>
      <w:r>
        <w:rPr>
          <w:spacing w:val="3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enslave</w:t>
      </w:r>
      <w:r>
        <w:rPr>
          <w:spacing w:val="39"/>
        </w:rPr>
        <w:t xml:space="preserve"> </w:t>
      </w:r>
      <w:r>
        <w:t xml:space="preserve">others, </w:t>
      </w:r>
      <w:r>
        <w:rPr>
          <w:spacing w:val="10"/>
        </w:rPr>
        <w:t xml:space="preserve"> </w:t>
      </w:r>
      <w:r>
        <w:t xml:space="preserve">(3) </w:t>
      </w:r>
      <w:r>
        <w:rPr>
          <w:spacing w:val="9"/>
        </w:rPr>
        <w:t xml:space="preserve"> </w:t>
      </w:r>
      <w:r>
        <w:rPr>
          <w:i/>
        </w:rPr>
        <w:t>stambhatva</w:t>
      </w:r>
      <w:r>
        <w:rPr>
          <w:i/>
          <w:spacing w:val="13"/>
        </w:rPr>
        <w:t xml:space="preserve"> </w:t>
      </w:r>
      <w:r>
        <w:t>–</w:t>
      </w:r>
      <w:r>
        <w:rPr>
          <w:spacing w:val="33"/>
        </w:rPr>
        <w:t xml:space="preserve"> </w:t>
      </w:r>
      <w:r>
        <w:rPr>
          <w:spacing w:val="-6"/>
          <w:w w:val="113"/>
        </w:rPr>
        <w:t>t</w:t>
      </w:r>
      <w:r>
        <w:rPr>
          <w:w w:val="103"/>
        </w:rPr>
        <w:t xml:space="preserve">o </w:t>
      </w:r>
      <w:r>
        <w:rPr>
          <w:spacing w:val="-6"/>
        </w:rPr>
        <w:t>stu</w:t>
      </w:r>
      <w:r>
        <w:t>n</w:t>
      </w:r>
      <w:r>
        <w:rPr>
          <w:spacing w:val="19"/>
        </w:rPr>
        <w:t xml:space="preserve"> </w:t>
      </w:r>
      <w:r>
        <w:rPr>
          <w:spacing w:val="-6"/>
        </w:rPr>
        <w:t>them</w:t>
      </w:r>
      <w:r>
        <w:t>,</w:t>
      </w:r>
      <w:r>
        <w:rPr>
          <w:spacing w:val="16"/>
        </w:rPr>
        <w:t xml:space="preserve"> </w:t>
      </w:r>
      <w:r>
        <w:rPr>
          <w:spacing w:val="-6"/>
        </w:rPr>
        <w:t>(4</w:t>
      </w:r>
      <w:r>
        <w:t>)</w:t>
      </w:r>
      <w:r>
        <w:rPr>
          <w:spacing w:val="15"/>
        </w:rPr>
        <w:t xml:space="preserve"> </w:t>
      </w:r>
      <w:r>
        <w:rPr>
          <w:i/>
          <w:spacing w:val="-6"/>
          <w:w w:val="97"/>
        </w:rPr>
        <w:t>äkarñaëatv</w:t>
      </w:r>
      <w:r>
        <w:rPr>
          <w:i/>
          <w:w w:val="97"/>
        </w:rPr>
        <w:t>a</w:t>
      </w:r>
      <w:r>
        <w:rPr>
          <w:i/>
          <w:spacing w:val="-3"/>
          <w:w w:val="97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6"/>
        </w:rPr>
        <w:t>t</w:t>
      </w:r>
      <w:r>
        <w:t xml:space="preserve">o </w:t>
      </w:r>
      <w:r>
        <w:rPr>
          <w:spacing w:val="-6"/>
        </w:rPr>
        <w:t>attrac</w:t>
      </w:r>
      <w:r>
        <w:t>t</w:t>
      </w:r>
      <w:r>
        <w:rPr>
          <w:spacing w:val="19"/>
        </w:rPr>
        <w:t xml:space="preserve"> </w:t>
      </w:r>
      <w:r>
        <w:rPr>
          <w:spacing w:val="-6"/>
        </w:rPr>
        <w:t>them</w:t>
      </w:r>
      <w:r>
        <w:t>,</w:t>
      </w:r>
      <w:r>
        <w:rPr>
          <w:spacing w:val="16"/>
        </w:rPr>
        <w:t xml:space="preserve"> </w:t>
      </w:r>
      <w:r>
        <w:rPr>
          <w:spacing w:val="-6"/>
        </w:rPr>
        <w:t>(5</w:t>
      </w:r>
      <w:r>
        <w:t>)</w:t>
      </w:r>
      <w:r>
        <w:rPr>
          <w:spacing w:val="15"/>
        </w:rPr>
        <w:t xml:space="preserve"> </w:t>
      </w:r>
      <w:r>
        <w:rPr>
          <w:i/>
          <w:spacing w:val="-6"/>
          <w:w w:val="92"/>
        </w:rPr>
        <w:t>uccäöanatv</w:t>
      </w:r>
      <w:r>
        <w:rPr>
          <w:i/>
          <w:w w:val="92"/>
        </w:rPr>
        <w:t>a</w:t>
      </w:r>
      <w:r>
        <w:rPr>
          <w:i/>
          <w:spacing w:val="-4"/>
          <w:w w:val="9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6"/>
          <w:w w:val="107"/>
        </w:rPr>
        <w:t xml:space="preserve">to </w:t>
      </w:r>
      <w:r>
        <w:rPr>
          <w:spacing w:val="-4"/>
        </w:rPr>
        <w:t>mak</w:t>
      </w:r>
      <w:r>
        <w:t>e</w:t>
      </w:r>
      <w:r>
        <w:rPr>
          <w:spacing w:val="15"/>
        </w:rPr>
        <w:t xml:space="preserve"> </w:t>
      </w:r>
      <w:r>
        <w:rPr>
          <w:spacing w:val="-4"/>
        </w:rPr>
        <w:t>the</w:t>
      </w:r>
      <w:r>
        <w:t>m</w:t>
      </w:r>
      <w:r>
        <w:rPr>
          <w:spacing w:val="26"/>
        </w:rPr>
        <w:t xml:space="preserve"> </w:t>
      </w:r>
      <w:r>
        <w:rPr>
          <w:spacing w:val="-4"/>
        </w:rPr>
        <w:t>giv</w:t>
      </w:r>
      <w:r>
        <w:t>e</w:t>
      </w:r>
      <w:r>
        <w:rPr>
          <w:spacing w:val="-8"/>
        </w:rPr>
        <w:t xml:space="preserve"> </w:t>
      </w:r>
      <w:r>
        <w:rPr>
          <w:spacing w:val="-4"/>
        </w:rPr>
        <w:t>u</w:t>
      </w:r>
      <w:r>
        <w:t>p</w:t>
      </w:r>
      <w:r>
        <w:rPr>
          <w:spacing w:val="20"/>
        </w:rPr>
        <w:t xml:space="preserve"> </w:t>
      </w:r>
      <w:r>
        <w:rPr>
          <w:spacing w:val="-4"/>
        </w:rPr>
        <w:t>thei</w:t>
      </w:r>
      <w:r>
        <w:t>r</w:t>
      </w:r>
      <w:r>
        <w:rPr>
          <w:spacing w:val="28"/>
        </w:rPr>
        <w:t xml:space="preserve"> </w:t>
      </w:r>
      <w:r>
        <w:rPr>
          <w:spacing w:val="-4"/>
        </w:rPr>
        <w:t>inheren</w:t>
      </w:r>
      <w:r>
        <w:t>t</w:t>
      </w:r>
      <w:r>
        <w:rPr>
          <w:spacing w:val="48"/>
        </w:rPr>
        <w:t xml:space="preserve"> </w:t>
      </w:r>
      <w:r>
        <w:rPr>
          <w:spacing w:val="-4"/>
        </w:rPr>
        <w:t>nature</w:t>
      </w:r>
      <w:r>
        <w:t>,</w:t>
      </w:r>
      <w:r>
        <w:rPr>
          <w:spacing w:val="40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9"/>
        </w:rPr>
        <w:t xml:space="preserve"> </w:t>
      </w:r>
      <w:r>
        <w:rPr>
          <w:spacing w:val="-4"/>
        </w:rPr>
        <w:t>(6</w:t>
      </w:r>
      <w:r>
        <w:t>)</w:t>
      </w:r>
      <w:r>
        <w:rPr>
          <w:spacing w:val="28"/>
        </w:rPr>
        <w:t xml:space="preserve"> </w:t>
      </w:r>
      <w:r>
        <w:rPr>
          <w:i/>
          <w:spacing w:val="-4"/>
        </w:rPr>
        <w:t>märaëatv</w:t>
      </w:r>
      <w:r>
        <w:rPr>
          <w:i/>
        </w:rPr>
        <w:t xml:space="preserve">a </w:t>
      </w:r>
      <w:r>
        <w:t xml:space="preserve">– </w:t>
      </w:r>
      <w:r>
        <w:rPr>
          <w:spacing w:val="-2"/>
        </w:rPr>
        <w:t>t</w:t>
      </w:r>
      <w:r>
        <w:t xml:space="preserve">o </w:t>
      </w:r>
      <w:r>
        <w:rPr>
          <w:spacing w:val="24"/>
        </w:rPr>
        <w:t xml:space="preserve"> </w:t>
      </w:r>
      <w:r>
        <w:rPr>
          <w:spacing w:val="-2"/>
        </w:rPr>
        <w:t>desto</w:t>
      </w:r>
      <w:r>
        <w:t xml:space="preserve">y </w:t>
      </w:r>
      <w:r>
        <w:rPr>
          <w:spacing w:val="23"/>
        </w:rPr>
        <w:t xml:space="preserve"> </w:t>
      </w:r>
      <w:r>
        <w:rPr>
          <w:spacing w:val="-2"/>
        </w:rPr>
        <w:t>al</w:t>
      </w:r>
      <w:r>
        <w:t xml:space="preserve">l </w:t>
      </w:r>
      <w:r>
        <w:rPr>
          <w:spacing w:val="13"/>
        </w:rPr>
        <w:t xml:space="preserve"> </w:t>
      </w:r>
      <w:r>
        <w:rPr>
          <w:spacing w:val="-2"/>
        </w:rPr>
        <w:t>opposin</w:t>
      </w:r>
      <w:r>
        <w:t xml:space="preserve">g </w:t>
      </w:r>
      <w:r>
        <w:rPr>
          <w:spacing w:val="42"/>
        </w:rPr>
        <w:t xml:space="preserve"> </w:t>
      </w:r>
      <w:r>
        <w:rPr>
          <w:spacing w:val="-2"/>
        </w:rPr>
        <w:t>elements</w:t>
      </w:r>
      <w:r>
        <w:t xml:space="preserve">. </w:t>
      </w:r>
      <w:r>
        <w:rPr>
          <w:spacing w:val="36"/>
        </w:rPr>
        <w:t xml:space="preserve"> </w:t>
      </w:r>
      <w:r>
        <w:rPr>
          <w:spacing w:val="-2"/>
        </w:rPr>
        <w:t>Therefor</w:t>
      </w:r>
      <w:r>
        <w:t xml:space="preserve">e </w:t>
      </w:r>
      <w:r>
        <w:rPr>
          <w:spacing w:val="29"/>
        </w:rPr>
        <w:t xml:space="preserve"> </w:t>
      </w:r>
      <w:r>
        <w:rPr>
          <w:spacing w:val="-2"/>
        </w:rPr>
        <w:t>i</w:t>
      </w:r>
      <w:r>
        <w:t xml:space="preserve">t 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t xml:space="preserve">, </w:t>
      </w:r>
      <w:r>
        <w:rPr>
          <w:spacing w:val="15"/>
        </w:rPr>
        <w:t xml:space="preserve"> </w:t>
      </w:r>
      <w:r>
        <w:rPr>
          <w:spacing w:val="-2"/>
          <w:w w:val="104"/>
        </w:rPr>
        <w:t xml:space="preserve">indeed, </w:t>
      </w:r>
      <w:r>
        <w:t>a</w:t>
      </w:r>
      <w:r>
        <w:rPr>
          <w:spacing w:val="7"/>
        </w:rPr>
        <w:t xml:space="preserve"> </w:t>
      </w:r>
      <w:r>
        <w:rPr>
          <w:i/>
        </w:rPr>
        <w:t xml:space="preserve">mahä-mantra </w:t>
      </w:r>
      <w:r>
        <w:t>whose</w:t>
      </w:r>
      <w:r>
        <w:rPr>
          <w:spacing w:val="21"/>
        </w:rPr>
        <w:t xml:space="preserve"> </w:t>
      </w:r>
      <w:r>
        <w:t>spell-binding</w:t>
      </w:r>
      <w:r>
        <w:rPr>
          <w:spacing w:val="43"/>
        </w:rPr>
        <w:t xml:space="preserve"> </w:t>
      </w:r>
      <w:r>
        <w:t>magic</w:t>
      </w:r>
      <w:r>
        <w:rPr>
          <w:spacing w:val="11"/>
        </w:rPr>
        <w:t xml:space="preserve"> </w:t>
      </w:r>
      <w:r>
        <w:t>has</w:t>
      </w:r>
      <w:r>
        <w:rPr>
          <w:spacing w:val="2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w w:val="101"/>
        </w:rPr>
        <w:t xml:space="preserve">special </w:t>
      </w:r>
      <w:r>
        <w:t>kinship</w:t>
      </w:r>
      <w:r>
        <w:rPr>
          <w:spacing w:val="37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i/>
        </w:rPr>
        <w:t>gopés</w:t>
      </w:r>
      <w:r>
        <w:t>.</w:t>
      </w:r>
    </w:p>
    <w:p w14:paraId="4D008F0F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97D0AB7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14"/>
        </w:rPr>
        <w:t>A</w:t>
      </w:r>
      <w:r>
        <w:t>ware</w:t>
      </w:r>
      <w:r>
        <w:rPr>
          <w:spacing w:val="47"/>
        </w:rPr>
        <w:t xml:space="preserve"> </w:t>
      </w:r>
      <w:r>
        <w:t xml:space="preserve">of  the </w:t>
      </w:r>
      <w:r>
        <w:rPr>
          <w:spacing w:val="22"/>
        </w:rPr>
        <w:t xml:space="preserve"> </w:t>
      </w:r>
      <w:r>
        <w:t>flute’s</w:t>
      </w:r>
      <w:r>
        <w:rPr>
          <w:spacing w:val="35"/>
        </w:rPr>
        <w:t xml:space="preserve"> </w:t>
      </w:r>
      <w:r>
        <w:t xml:space="preserve">bewitching </w:t>
      </w:r>
      <w:r>
        <w:rPr>
          <w:spacing w:val="32"/>
        </w:rPr>
        <w:t xml:space="preserve"> </w:t>
      </w:r>
      <w:r>
        <w:t xml:space="preserve">effect,  the </w:t>
      </w:r>
      <w:r>
        <w:rPr>
          <w:spacing w:val="22"/>
        </w:rPr>
        <w:t xml:space="preserve"> </w:t>
      </w:r>
      <w:r>
        <w:rPr>
          <w:w w:val="104"/>
        </w:rPr>
        <w:t xml:space="preserve">presiding </w:t>
      </w:r>
      <w:r>
        <w:t>deity</w:t>
      </w:r>
      <w:r>
        <w:rPr>
          <w:spacing w:val="2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art</w:t>
      </w:r>
      <w:r>
        <w:rPr>
          <w:spacing w:val="2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subjugating  others</w:t>
      </w:r>
      <w:r>
        <w:rPr>
          <w:spacing w:val="42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magical</w:t>
      </w:r>
      <w:r>
        <w:rPr>
          <w:spacing w:val="13"/>
        </w:rPr>
        <w:t xml:space="preserve"> </w:t>
      </w:r>
      <w:r>
        <w:t>spells</w:t>
      </w:r>
      <w:r>
        <w:rPr>
          <w:spacing w:val="17"/>
        </w:rPr>
        <w:t xml:space="preserve"> </w:t>
      </w:r>
      <w:r>
        <w:rPr>
          <w:w w:val="109"/>
        </w:rPr>
        <w:t xml:space="preserve">(the </w:t>
      </w:r>
      <w:r>
        <w:rPr>
          <w:i/>
          <w:w w:val="95"/>
        </w:rPr>
        <w:t>vaçékåta-devatä</w:t>
      </w:r>
      <w:r>
        <w:rPr>
          <w:w w:val="95"/>
        </w:rPr>
        <w:t>)</w:t>
      </w:r>
      <w:r>
        <w:rPr>
          <w:spacing w:val="32"/>
          <w:w w:val="95"/>
        </w:rPr>
        <w:t xml:space="preserve"> </w:t>
      </w:r>
      <w:r>
        <w:t>calls</w:t>
      </w:r>
      <w:r>
        <w:rPr>
          <w:spacing w:val="29"/>
        </w:rPr>
        <w:t xml:space="preserve"> </w:t>
      </w:r>
      <w:r>
        <w:t>out</w:t>
      </w:r>
      <w:r>
        <w:rPr>
          <w:spacing w:val="49"/>
        </w:rPr>
        <w:t xml:space="preserve"> </w:t>
      </w:r>
      <w:r>
        <w:t>“</w:t>
      </w:r>
      <w:r>
        <w:rPr>
          <w:i/>
        </w:rPr>
        <w:t>Sädhu,</w:t>
      </w:r>
      <w:r>
        <w:rPr>
          <w:i/>
          <w:spacing w:val="11"/>
        </w:rPr>
        <w:t xml:space="preserve"> </w:t>
      </w:r>
      <w:r>
        <w:rPr>
          <w:i/>
        </w:rPr>
        <w:t>sädhu</w:t>
      </w:r>
      <w:r>
        <w:t>!</w:t>
      </w:r>
      <w:r>
        <w:rPr>
          <w:spacing w:val="18"/>
        </w:rPr>
        <w:t xml:space="preserve"> </w:t>
      </w:r>
      <w:r>
        <w:t>Bravo!”</w:t>
      </w:r>
      <w:r>
        <w:rPr>
          <w:spacing w:val="10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rPr>
          <w:w w:val="105"/>
        </w:rPr>
        <w:t xml:space="preserve">nods </w:t>
      </w:r>
      <w:r>
        <w:t xml:space="preserve">his  head </w:t>
      </w:r>
      <w:r>
        <w:rPr>
          <w:spacing w:val="10"/>
        </w:rPr>
        <w:t xml:space="preserve"> </w:t>
      </w:r>
      <w:r>
        <w:t xml:space="preserve">in </w:t>
      </w:r>
      <w:r>
        <w:rPr>
          <w:spacing w:val="2"/>
        </w:rPr>
        <w:t xml:space="preserve"> </w:t>
      </w:r>
      <w:r>
        <w:t xml:space="preserve">appreciation. </w:t>
      </w:r>
      <w:r>
        <w:rPr>
          <w:spacing w:val="32"/>
        </w:rPr>
        <w:t xml:space="preserve"> </w:t>
      </w:r>
      <w:r>
        <w:t xml:space="preserve">The  trembling </w:t>
      </w:r>
      <w:r>
        <w:rPr>
          <w:spacing w:val="22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 xml:space="preserve">the </w:t>
      </w:r>
      <w:r>
        <w:rPr>
          <w:spacing w:val="8"/>
        </w:rPr>
        <w:t xml:space="preserve"> </w:t>
      </w:r>
      <w:r>
        <w:t xml:space="preserve">head </w:t>
      </w:r>
      <w:r>
        <w:rPr>
          <w:spacing w:val="10"/>
        </w:rPr>
        <w:t xml:space="preserve"> </w:t>
      </w:r>
      <w:r>
        <w:rPr>
          <w:w w:val="106"/>
        </w:rPr>
        <w:t xml:space="preserve">and </w:t>
      </w:r>
      <w:r>
        <w:rPr>
          <w:spacing w:val="-4"/>
        </w:rPr>
        <w:t>th</w:t>
      </w:r>
      <w:r>
        <w:t xml:space="preserve">e </w:t>
      </w:r>
      <w:r>
        <w:rPr>
          <w:spacing w:val="2"/>
        </w:rPr>
        <w:t xml:space="preserve"> </w:t>
      </w:r>
      <w:r>
        <w:rPr>
          <w:spacing w:val="-4"/>
        </w:rPr>
        <w:t>fallin</w:t>
      </w:r>
      <w:r>
        <w:t>g</w:t>
      </w:r>
      <w:r>
        <w:rPr>
          <w:spacing w:val="3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30"/>
        </w:rPr>
        <w:t xml:space="preserve"> </w:t>
      </w:r>
      <w:r>
        <w:rPr>
          <w:i/>
          <w:spacing w:val="-4"/>
        </w:rPr>
        <w:t>mandär</w:t>
      </w:r>
      <w:r>
        <w:rPr>
          <w:i/>
        </w:rPr>
        <w:t>a</w:t>
      </w:r>
      <w:r>
        <w:rPr>
          <w:i/>
          <w:spacing w:val="21"/>
        </w:rPr>
        <w:t xml:space="preserve"> </w:t>
      </w:r>
      <w:r>
        <w:rPr>
          <w:spacing w:val="-4"/>
        </w:rPr>
        <w:t>flower</w:t>
      </w:r>
      <w:r>
        <w:t>s</w:t>
      </w:r>
      <w:r>
        <w:rPr>
          <w:spacing w:val="35"/>
        </w:rPr>
        <w:t xml:space="preserve"> </w:t>
      </w:r>
      <w:r>
        <w:rPr>
          <w:spacing w:val="-4"/>
        </w:rPr>
        <w:t>indicat</w:t>
      </w:r>
      <w:r>
        <w:t xml:space="preserve">e </w:t>
      </w:r>
      <w:r>
        <w:rPr>
          <w:spacing w:val="10"/>
        </w:rPr>
        <w:t xml:space="preserve"> </w:t>
      </w:r>
      <w:r>
        <w:rPr>
          <w:spacing w:val="-4"/>
        </w:rPr>
        <w:t>th</w:t>
      </w:r>
      <w:r>
        <w:t xml:space="preserve">e </w:t>
      </w:r>
      <w:r>
        <w:rPr>
          <w:spacing w:val="2"/>
        </w:rPr>
        <w:t xml:space="preserve"> </w:t>
      </w:r>
      <w:r>
        <w:rPr>
          <w:spacing w:val="-4"/>
        </w:rPr>
        <w:t>flute’</w:t>
      </w:r>
      <w:r>
        <w:t>s</w:t>
      </w:r>
      <w:r>
        <w:rPr>
          <w:spacing w:val="15"/>
        </w:rPr>
        <w:t xml:space="preserve"> </w:t>
      </w:r>
      <w:r>
        <w:rPr>
          <w:spacing w:val="-4"/>
        </w:rPr>
        <w:t>powe</w:t>
      </w:r>
      <w:r>
        <w:t xml:space="preserve">r  </w:t>
      </w:r>
      <w:r>
        <w:rPr>
          <w:spacing w:val="-4"/>
        </w:rPr>
        <w:t xml:space="preserve">of </w:t>
      </w:r>
      <w:r>
        <w:rPr>
          <w:i/>
        </w:rPr>
        <w:t>märaëa,</w:t>
      </w:r>
      <w:r>
        <w:rPr>
          <w:i/>
          <w:spacing w:val="7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authority  to</w:t>
      </w:r>
      <w:r>
        <w:rPr>
          <w:spacing w:val="18"/>
        </w:rPr>
        <w:t xml:space="preserve"> </w:t>
      </w:r>
      <w:r>
        <w:t>destroy</w:t>
      </w:r>
      <w:r>
        <w:rPr>
          <w:spacing w:val="24"/>
        </w:rPr>
        <w:t xml:space="preserve"> </w:t>
      </w:r>
      <w:r>
        <w:t xml:space="preserve">opposition. </w:t>
      </w:r>
      <w:r>
        <w:rPr>
          <w:spacing w:val="1"/>
        </w:rPr>
        <w:t xml:space="preserve"> </w:t>
      </w:r>
      <w:r>
        <w:rPr>
          <w:w w:val="78"/>
        </w:rPr>
        <w:t>Çré</w:t>
      </w:r>
      <w:r>
        <w:rPr>
          <w:spacing w:val="18"/>
          <w:w w:val="78"/>
        </w:rPr>
        <w:t xml:space="preserve"> </w:t>
      </w:r>
      <w:r>
        <w:t xml:space="preserve">Kåñëa’s </w:t>
      </w:r>
      <w:r>
        <w:rPr>
          <w:i/>
        </w:rPr>
        <w:t xml:space="preserve">vaàçé </w:t>
      </w:r>
      <w:r>
        <w:t>is</w:t>
      </w:r>
      <w:r>
        <w:rPr>
          <w:spacing w:val="5"/>
        </w:rPr>
        <w:t xml:space="preserve"> </w:t>
      </w:r>
      <w:r>
        <w:t>famous</w:t>
      </w:r>
      <w:r>
        <w:rPr>
          <w:spacing w:val="1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its</w:t>
      </w:r>
      <w:r>
        <w:rPr>
          <w:spacing w:val="12"/>
        </w:rPr>
        <w:t xml:space="preserve"> </w:t>
      </w:r>
      <w:r>
        <w:t>ability</w:t>
      </w:r>
      <w:r>
        <w:rPr>
          <w:spacing w:val="10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attract</w:t>
      </w:r>
      <w:r>
        <w:rPr>
          <w:spacing w:val="35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stun.</w:t>
      </w:r>
      <w:r>
        <w:rPr>
          <w:spacing w:val="35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rPr>
          <w:w w:val="103"/>
        </w:rPr>
        <w:t xml:space="preserve">flute </w:t>
      </w:r>
      <w:r>
        <w:t>sound</w:t>
      </w:r>
      <w:r>
        <w:rPr>
          <w:spacing w:val="41"/>
        </w:rPr>
        <w:t xml:space="preserve"> </w:t>
      </w:r>
      <w:r>
        <w:t>charms</w:t>
      </w:r>
      <w:r>
        <w:rPr>
          <w:spacing w:val="3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female</w:t>
      </w:r>
      <w:r>
        <w:rPr>
          <w:spacing w:val="8"/>
        </w:rPr>
        <w:t xml:space="preserve"> </w:t>
      </w:r>
      <w:r>
        <w:t>deer</w:t>
      </w:r>
      <w:r>
        <w:rPr>
          <w:spacing w:val="2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4"/>
        </w:rPr>
        <w:t>V</w:t>
      </w:r>
      <w:r>
        <w:t>raja</w:t>
      </w:r>
      <w:r>
        <w:rPr>
          <w:spacing w:val="-2"/>
        </w:rPr>
        <w:t xml:space="preserve"> </w:t>
      </w:r>
      <w:r>
        <w:t>also</w:t>
      </w:r>
      <w:r>
        <w:rPr>
          <w:spacing w:val="11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leaves</w:t>
      </w:r>
      <w:r>
        <w:rPr>
          <w:spacing w:val="3"/>
        </w:rPr>
        <w:t xml:space="preserve"> </w:t>
      </w:r>
      <w:r>
        <w:rPr>
          <w:w w:val="106"/>
        </w:rPr>
        <w:t xml:space="preserve">them </w:t>
      </w:r>
      <w:r>
        <w:rPr>
          <w:w w:val="103"/>
        </w:rPr>
        <w:t>dazed.</w:t>
      </w:r>
    </w:p>
    <w:p w14:paraId="3D10E74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C852545" w14:textId="77777777" w:rsidR="00150366" w:rsidRDefault="00000000">
      <w:pPr>
        <w:spacing w:line="250" w:lineRule="auto"/>
        <w:ind w:left="120" w:right="86" w:firstLine="360"/>
        <w:jc w:val="both"/>
      </w:pPr>
      <w:r>
        <w:rPr>
          <w:spacing w:val="-2"/>
        </w:rPr>
        <w:t>I</w:t>
      </w:r>
      <w:r>
        <w:t>n</w:t>
      </w:r>
      <w:r>
        <w:rPr>
          <w:spacing w:val="35"/>
        </w:rPr>
        <w:t xml:space="preserve"> </w:t>
      </w:r>
      <w:r>
        <w:rPr>
          <w:spacing w:val="-2"/>
        </w:rPr>
        <w:t>orde</w:t>
      </w:r>
      <w:r>
        <w:t xml:space="preserve">r  </w:t>
      </w:r>
      <w:r>
        <w:rPr>
          <w:spacing w:val="-2"/>
        </w:rPr>
        <w:t>t</w:t>
      </w:r>
      <w:r>
        <w:t>o</w:t>
      </w:r>
      <w:r>
        <w:rPr>
          <w:spacing w:val="36"/>
        </w:rPr>
        <w:t xml:space="preserve"> </w:t>
      </w:r>
      <w:r>
        <w:rPr>
          <w:spacing w:val="-2"/>
        </w:rPr>
        <w:t>vanquis</w:t>
      </w:r>
      <w:r>
        <w:t xml:space="preserve">h </w:t>
      </w:r>
      <w:r>
        <w:rPr>
          <w:spacing w:val="4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38"/>
          <w:w w:val="77"/>
        </w:rPr>
        <w:t xml:space="preserve"> </w:t>
      </w:r>
      <w:r>
        <w:rPr>
          <w:spacing w:val="-2"/>
        </w:rPr>
        <w:t>Rädhä’</w:t>
      </w:r>
      <w:r>
        <w:t>s</w:t>
      </w:r>
      <w:r>
        <w:rPr>
          <w:spacing w:val="-1"/>
        </w:rPr>
        <w:t xml:space="preserve"> </w:t>
      </w:r>
      <w:r>
        <w:rPr>
          <w:spacing w:val="-2"/>
        </w:rPr>
        <w:t>extremel</w:t>
      </w:r>
      <w:r>
        <w:t>y</w:t>
      </w:r>
      <w:r>
        <w:rPr>
          <w:spacing w:val="41"/>
        </w:rPr>
        <w:t xml:space="preserve"> </w:t>
      </w:r>
      <w:r>
        <w:rPr>
          <w:spacing w:val="-2"/>
        </w:rPr>
        <w:t>dee</w:t>
      </w:r>
      <w:r>
        <w:t>p</w:t>
      </w:r>
      <w:r>
        <w:rPr>
          <w:spacing w:val="40"/>
        </w:rPr>
        <w:t xml:space="preserve"> </w:t>
      </w:r>
      <w:r>
        <w:rPr>
          <w:i/>
          <w:spacing w:val="-2"/>
        </w:rPr>
        <w:t>mäna</w:t>
      </w:r>
      <w:r>
        <w:t xml:space="preserve">,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20"/>
          <w:w w:val="77"/>
        </w:rPr>
        <w:t xml:space="preserve"> </w:t>
      </w:r>
      <w:r>
        <w:rPr>
          <w:spacing w:val="-6"/>
        </w:rPr>
        <w:t>Kåñë</w:t>
      </w:r>
      <w:r>
        <w:t>a</w:t>
      </w:r>
      <w:r>
        <w:rPr>
          <w:spacing w:val="-18"/>
        </w:rPr>
        <w:t xml:space="preserve"> </w:t>
      </w:r>
      <w:r>
        <w:rPr>
          <w:spacing w:val="-6"/>
        </w:rPr>
        <w:t>bega</w:t>
      </w:r>
      <w:r>
        <w:t>n</w:t>
      </w:r>
      <w:r>
        <w:rPr>
          <w:spacing w:val="18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6"/>
        </w:rPr>
        <w:t>pla</w:t>
      </w:r>
      <w:r>
        <w:t>y</w:t>
      </w:r>
      <w:r>
        <w:rPr>
          <w:spacing w:val="11"/>
        </w:rPr>
        <w:t xml:space="preserve"> </w:t>
      </w:r>
      <w:r>
        <w:rPr>
          <w:spacing w:val="-6"/>
        </w:rPr>
        <w:t>upo</w:t>
      </w:r>
      <w:r>
        <w:t>n</w:t>
      </w:r>
      <w:r>
        <w:rPr>
          <w:spacing w:val="40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8"/>
        </w:rPr>
        <w:t xml:space="preserve"> </w:t>
      </w:r>
      <w:r>
        <w:rPr>
          <w:i/>
          <w:spacing w:val="-6"/>
        </w:rPr>
        <w:t>vaàçé</w:t>
      </w:r>
      <w:r>
        <w:t>,</w:t>
      </w:r>
      <w:r>
        <w:rPr>
          <w:spacing w:val="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6"/>
        </w:rPr>
        <w:t>soun</w:t>
      </w:r>
      <w:r>
        <w:t>d</w:t>
      </w:r>
      <w:r>
        <w:rPr>
          <w:spacing w:val="41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6"/>
        </w:rPr>
        <w:t>whic</w:t>
      </w:r>
      <w:r>
        <w:t>h</w:t>
      </w:r>
      <w:r>
        <w:rPr>
          <w:spacing w:val="28"/>
        </w:rPr>
        <w:t xml:space="preserve"> </w:t>
      </w:r>
      <w:r>
        <w:rPr>
          <w:spacing w:val="-6"/>
        </w:rPr>
        <w:t xml:space="preserve">is </w:t>
      </w:r>
      <w:r>
        <w:rPr>
          <w:spacing w:val="-4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4"/>
        </w:rPr>
        <w:t>greates</w:t>
      </w:r>
      <w:r>
        <w:t>t</w:t>
      </w:r>
      <w:r>
        <w:rPr>
          <w:spacing w:val="40"/>
        </w:rPr>
        <w:t xml:space="preserve"> </w:t>
      </w:r>
      <w:r>
        <w:rPr>
          <w:spacing w:val="-4"/>
        </w:rPr>
        <w:t>mystica</w:t>
      </w:r>
      <w:r>
        <w:t>l</w:t>
      </w:r>
      <w:r>
        <w:rPr>
          <w:spacing w:val="28"/>
        </w:rPr>
        <w:t xml:space="preserve"> </w:t>
      </w:r>
      <w:r>
        <w:rPr>
          <w:spacing w:val="-4"/>
        </w:rPr>
        <w:t>incantation</w:t>
      </w:r>
      <w:r>
        <w:t xml:space="preserve">, </w:t>
      </w:r>
      <w:r>
        <w:rPr>
          <w:spacing w:val="18"/>
        </w:rPr>
        <w:t xml:space="preserve"> </w:t>
      </w:r>
      <w:r>
        <w:rPr>
          <w:spacing w:val="-4"/>
        </w:rPr>
        <w:t>endowe</w:t>
      </w:r>
      <w:r>
        <w:t xml:space="preserve">d  </w:t>
      </w:r>
      <w:r>
        <w:rPr>
          <w:spacing w:val="-4"/>
        </w:rPr>
        <w:t>wit</w:t>
      </w:r>
      <w:r>
        <w:t>h</w:t>
      </w:r>
      <w:r>
        <w:rPr>
          <w:spacing w:val="39"/>
        </w:rPr>
        <w:t xml:space="preserve"> </w:t>
      </w:r>
      <w:r>
        <w:rPr>
          <w:spacing w:val="-4"/>
        </w:rPr>
        <w:t>si</w:t>
      </w:r>
      <w:r>
        <w:t>x</w:t>
      </w:r>
      <w:r>
        <w:rPr>
          <w:spacing w:val="23"/>
        </w:rPr>
        <w:t xml:space="preserve"> </w:t>
      </w:r>
      <w:r>
        <w:rPr>
          <w:spacing w:val="-4"/>
        </w:rPr>
        <w:t xml:space="preserve">effective </w:t>
      </w:r>
      <w:r>
        <w:t>methods</w:t>
      </w:r>
      <w:r>
        <w:rPr>
          <w:spacing w:val="3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accomplishing</w:t>
      </w:r>
      <w:r>
        <w:rPr>
          <w:spacing w:val="37"/>
        </w:rPr>
        <w:t xml:space="preserve"> </w:t>
      </w:r>
      <w:r>
        <w:t>one’s</w:t>
      </w:r>
      <w:r>
        <w:rPr>
          <w:spacing w:val="-15"/>
        </w:rPr>
        <w:t xml:space="preserve"> </w:t>
      </w:r>
      <w:r>
        <w:rPr>
          <w:w w:val="101"/>
        </w:rPr>
        <w:t>objective.</w:t>
      </w:r>
    </w:p>
    <w:p w14:paraId="2AF3B4CA" w14:textId="77777777" w:rsidR="00150366" w:rsidRDefault="00150366">
      <w:pPr>
        <w:spacing w:before="17" w:line="260" w:lineRule="exact"/>
        <w:rPr>
          <w:sz w:val="26"/>
          <w:szCs w:val="26"/>
        </w:rPr>
      </w:pPr>
    </w:p>
    <w:p w14:paraId="626B725C" w14:textId="77777777" w:rsidR="00150366" w:rsidRDefault="00000000">
      <w:pPr>
        <w:spacing w:line="256" w:lineRule="auto"/>
        <w:ind w:left="154" w:right="154"/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39"/>
          <w:sz w:val="14"/>
          <w:szCs w:val="14"/>
        </w:rPr>
        <w:t>hus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ends</w:t>
      </w:r>
      <w:r>
        <w:rPr>
          <w:rFonts w:ascii="Garamond" w:eastAsia="Garamond" w:hAnsi="Garamond" w:cs="Garamond"/>
          <w:spacing w:val="-23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the</w:t>
      </w:r>
      <w:r>
        <w:rPr>
          <w:rFonts w:ascii="Garamond" w:eastAsia="Garamond" w:hAnsi="Garamond" w:cs="Garamond"/>
          <w:spacing w:val="15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89"/>
        </w:rPr>
        <w:t>B</w:t>
      </w:r>
      <w:r>
        <w:rPr>
          <w:rFonts w:ascii="Garamond" w:eastAsia="Garamond" w:hAnsi="Garamond" w:cs="Garamond"/>
          <w:w w:val="177"/>
          <w:sz w:val="14"/>
          <w:szCs w:val="14"/>
        </w:rPr>
        <w:t>äla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33"/>
          <w:sz w:val="14"/>
          <w:szCs w:val="14"/>
        </w:rPr>
        <w:t>odhiné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59"/>
          <w:sz w:val="14"/>
          <w:szCs w:val="14"/>
        </w:rPr>
        <w:t>rakä</w:t>
      </w:r>
      <w:r>
        <w:rPr>
          <w:rFonts w:ascii="Garamond" w:eastAsia="Garamond" w:hAnsi="Garamond" w:cs="Garamond"/>
          <w:w w:val="75"/>
          <w:sz w:val="14"/>
          <w:szCs w:val="14"/>
        </w:rPr>
        <w:t>Ç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34"/>
          <w:sz w:val="14"/>
          <w:szCs w:val="14"/>
        </w:rPr>
        <w:t>ommen</w:t>
      </w:r>
      <w:r>
        <w:rPr>
          <w:rFonts w:ascii="Garamond" w:eastAsia="Garamond" w:hAnsi="Garamond" w:cs="Garamond"/>
          <w:spacing w:val="-13"/>
          <w:w w:val="134"/>
          <w:sz w:val="14"/>
          <w:szCs w:val="14"/>
        </w:rPr>
        <w:t>t</w:t>
      </w:r>
      <w:r>
        <w:rPr>
          <w:rFonts w:ascii="Garamond" w:eastAsia="Garamond" w:hAnsi="Garamond" w:cs="Garamond"/>
          <w:w w:val="170"/>
          <w:sz w:val="14"/>
          <w:szCs w:val="14"/>
        </w:rPr>
        <w:t>a</w:t>
      </w:r>
      <w:r>
        <w:rPr>
          <w:rFonts w:ascii="Garamond" w:eastAsia="Garamond" w:hAnsi="Garamond" w:cs="Garamond"/>
          <w:spacing w:val="-7"/>
          <w:w w:val="170"/>
          <w:sz w:val="14"/>
          <w:szCs w:val="14"/>
        </w:rPr>
        <w:t>r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5"/>
          <w:sz w:val="14"/>
          <w:szCs w:val="14"/>
        </w:rPr>
        <w:t>on</w:t>
      </w:r>
      <w:r>
        <w:rPr>
          <w:rFonts w:ascii="Garamond" w:eastAsia="Garamond" w:hAnsi="Garamond" w:cs="Garamond"/>
          <w:spacing w:val="1"/>
          <w:w w:val="145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9"/>
        </w:rPr>
        <w:t>a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209"/>
          <w:sz w:val="14"/>
          <w:szCs w:val="14"/>
        </w:rPr>
        <w:t>t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2"/>
        </w:rPr>
        <w:t>e</w:t>
      </w:r>
      <w:r>
        <w:rPr>
          <w:rFonts w:ascii="Garamond" w:eastAsia="Garamond" w:hAnsi="Garamond" w:cs="Garamond"/>
          <w:w w:val="145"/>
          <w:sz w:val="14"/>
          <w:szCs w:val="14"/>
        </w:rPr>
        <w:t>i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66"/>
          <w:sz w:val="14"/>
          <w:szCs w:val="14"/>
        </w:rPr>
        <w:t xml:space="preserve">ht </w:t>
      </w:r>
      <w:r>
        <w:rPr>
          <w:rFonts w:ascii="Garamond" w:eastAsia="Garamond" w:hAnsi="Garamond" w:cs="Garamond"/>
          <w:w w:val="158"/>
          <w:sz w:val="14"/>
          <w:szCs w:val="14"/>
        </w:rPr>
        <w:t>of</w:t>
      </w:r>
      <w:r>
        <w:rPr>
          <w:rFonts w:ascii="Garamond" w:eastAsia="Garamond" w:hAnsi="Garamond" w:cs="Garamond"/>
          <w:spacing w:val="-3"/>
          <w:w w:val="15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75"/>
        </w:rPr>
        <w:t>Ç</w:t>
      </w:r>
      <w:r>
        <w:rPr>
          <w:rFonts w:ascii="Garamond" w:eastAsia="Garamond" w:hAnsi="Garamond" w:cs="Garamond"/>
          <w:w w:val="126"/>
          <w:sz w:val="14"/>
          <w:szCs w:val="14"/>
        </w:rPr>
        <w:t>ré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3"/>
        </w:rPr>
        <w:t>G</w:t>
      </w:r>
      <w:r>
        <w:rPr>
          <w:rFonts w:ascii="Garamond" w:eastAsia="Garamond" w:hAnsi="Garamond" w:cs="Garamond"/>
          <w:w w:val="133"/>
          <w:sz w:val="14"/>
          <w:szCs w:val="14"/>
        </w:rPr>
        <w:t>é</w:t>
      </w:r>
      <w:r>
        <w:rPr>
          <w:rFonts w:ascii="Garamond" w:eastAsia="Garamond" w:hAnsi="Garamond" w:cs="Garamond"/>
          <w:spacing w:val="-13"/>
          <w:w w:val="133"/>
          <w:sz w:val="14"/>
          <w:szCs w:val="14"/>
        </w:rPr>
        <w:t>t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45"/>
          <w:sz w:val="14"/>
          <w:szCs w:val="14"/>
        </w:rPr>
        <w:t>ovinda</w:t>
      </w:r>
      <w:r>
        <w:rPr>
          <w:rFonts w:ascii="Garamond" w:eastAsia="Garamond" w:hAnsi="Garamond" w:cs="Garamond"/>
          <w:w w:val="118"/>
        </w:rPr>
        <w:t>,</w:t>
      </w:r>
      <w:r>
        <w:rPr>
          <w:rFonts w:ascii="Garamond" w:eastAsia="Garamond" w:hAnsi="Garamond" w:cs="Garamond"/>
          <w:spacing w:val="2"/>
        </w:rPr>
        <w:t xml:space="preserve"> </w:t>
      </w:r>
      <w:r>
        <w:rPr>
          <w:rFonts w:ascii="Garamond" w:eastAsia="Garamond" w:hAnsi="Garamond" w:cs="Garamond"/>
          <w:w w:val="164"/>
          <w:sz w:val="14"/>
          <w:szCs w:val="14"/>
        </w:rPr>
        <w:t>entitled</w:t>
      </w:r>
      <w:r>
        <w:rPr>
          <w:rFonts w:ascii="Garamond" w:eastAsia="Garamond" w:hAnsi="Garamond" w:cs="Garamond"/>
          <w:spacing w:val="-5"/>
          <w:w w:val="164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38"/>
        </w:rPr>
        <w:t>v</w:t>
      </w:r>
      <w:r>
        <w:rPr>
          <w:rFonts w:ascii="Garamond" w:eastAsia="Garamond" w:hAnsi="Garamond" w:cs="Garamond"/>
          <w:w w:val="144"/>
          <w:sz w:val="14"/>
          <w:szCs w:val="14"/>
        </w:rPr>
        <w:t>ilakñ</w:t>
      </w:r>
      <w:r>
        <w:rPr>
          <w:rFonts w:ascii="Garamond" w:eastAsia="Garamond" w:hAnsi="Garamond" w:cs="Garamond"/>
          <w:spacing w:val="-11"/>
          <w:w w:val="144"/>
          <w:sz w:val="14"/>
          <w:szCs w:val="14"/>
        </w:rPr>
        <w:t>y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242"/>
        </w:rPr>
        <w:t>l</w:t>
      </w:r>
      <w:r>
        <w:rPr>
          <w:rFonts w:ascii="Garamond" w:eastAsia="Garamond" w:hAnsi="Garamond" w:cs="Garamond"/>
          <w:w w:val="115"/>
          <w:sz w:val="14"/>
          <w:szCs w:val="14"/>
        </w:rPr>
        <w:t>akñmé</w:t>
      </w:r>
      <w:r>
        <w:rPr>
          <w:rFonts w:ascii="Garamond" w:eastAsia="Garamond" w:hAnsi="Garamond" w:cs="Garamond"/>
          <w:spacing w:val="-10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spacing w:val="-14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81"/>
          <w:sz w:val="14"/>
          <w:szCs w:val="14"/>
        </w:rPr>
        <w:t>ti</w:t>
      </w:r>
      <w:r>
        <w:rPr>
          <w:rFonts w:ascii="Garamond" w:eastAsia="Garamond" w:hAnsi="Garamond" w:cs="Garamond"/>
          <w:w w:val="118"/>
        </w:rPr>
        <w:t>,</w:t>
      </w:r>
    </w:p>
    <w:p w14:paraId="4F0F307A" w14:textId="77777777" w:rsidR="00150366" w:rsidRDefault="00000000">
      <w:pPr>
        <w:spacing w:line="256" w:lineRule="auto"/>
        <w:ind w:left="704" w:right="704"/>
        <w:jc w:val="center"/>
        <w:rPr>
          <w:rFonts w:ascii="Garamond" w:eastAsia="Garamond" w:hAnsi="Garamond" w:cs="Garamond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Garamond" w:eastAsia="Garamond" w:hAnsi="Garamond" w:cs="Garamond"/>
          <w:w w:val="95"/>
        </w:rPr>
        <w:lastRenderedPageBreak/>
        <w:t>“</w:t>
      </w: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42"/>
          <w:sz w:val="14"/>
          <w:szCs w:val="14"/>
        </w:rPr>
        <w:t>he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3"/>
        </w:rPr>
        <w:t>u</w:t>
      </w:r>
      <w:r>
        <w:rPr>
          <w:rFonts w:ascii="Garamond" w:eastAsia="Garamond" w:hAnsi="Garamond" w:cs="Garamond"/>
          <w:w w:val="162"/>
          <w:sz w:val="14"/>
          <w:szCs w:val="14"/>
        </w:rPr>
        <w:t>nlu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40"/>
          <w:sz w:val="14"/>
          <w:szCs w:val="14"/>
        </w:rPr>
        <w:t>ky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242"/>
        </w:rPr>
        <w:t>l</w:t>
      </w:r>
      <w:r>
        <w:rPr>
          <w:rFonts w:ascii="Garamond" w:eastAsia="Garamond" w:hAnsi="Garamond" w:cs="Garamond"/>
          <w:w w:val="153"/>
          <w:sz w:val="14"/>
          <w:szCs w:val="14"/>
        </w:rPr>
        <w:t>ord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8"/>
          <w:sz w:val="14"/>
          <w:szCs w:val="14"/>
        </w:rPr>
        <w:t>of</w:t>
      </w:r>
      <w:r>
        <w:rPr>
          <w:rFonts w:ascii="Garamond" w:eastAsia="Garamond" w:hAnsi="Garamond" w:cs="Garamond"/>
          <w:spacing w:val="-3"/>
          <w:w w:val="15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78"/>
        </w:rPr>
        <w:t>f</w:t>
      </w:r>
      <w:r>
        <w:rPr>
          <w:rFonts w:ascii="Garamond" w:eastAsia="Garamond" w:hAnsi="Garamond" w:cs="Garamond"/>
          <w:w w:val="160"/>
          <w:sz w:val="14"/>
          <w:szCs w:val="14"/>
        </w:rPr>
        <w:t>o</w:t>
      </w:r>
      <w:r>
        <w:rPr>
          <w:rFonts w:ascii="Garamond" w:eastAsia="Garamond" w:hAnsi="Garamond" w:cs="Garamond"/>
          <w:spacing w:val="-8"/>
          <w:w w:val="160"/>
          <w:sz w:val="14"/>
          <w:szCs w:val="14"/>
        </w:rPr>
        <w:t>r</w:t>
      </w:r>
      <w:r>
        <w:rPr>
          <w:rFonts w:ascii="Garamond" w:eastAsia="Garamond" w:hAnsi="Garamond" w:cs="Garamond"/>
          <w:w w:val="155"/>
          <w:sz w:val="14"/>
          <w:szCs w:val="14"/>
        </w:rPr>
        <w:t>tune</w:t>
      </w:r>
      <w:r>
        <w:rPr>
          <w:rFonts w:ascii="Garamond" w:eastAsia="Garamond" w:hAnsi="Garamond" w:cs="Garamond"/>
          <w:w w:val="103"/>
        </w:rPr>
        <w:t>,”</w:t>
      </w:r>
      <w:r>
        <w:rPr>
          <w:rFonts w:ascii="Garamond" w:eastAsia="Garamond" w:hAnsi="Garamond" w:cs="Garamond"/>
          <w:w w:val="138"/>
          <w:sz w:val="14"/>
          <w:szCs w:val="14"/>
        </w:rPr>
        <w:t>des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67"/>
          <w:sz w:val="14"/>
          <w:szCs w:val="14"/>
        </w:rPr>
        <w:t>ri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45"/>
          <w:sz w:val="14"/>
          <w:szCs w:val="14"/>
        </w:rPr>
        <w:t>in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8"/>
          <w:sz w:val="14"/>
          <w:szCs w:val="14"/>
        </w:rPr>
        <w:t xml:space="preserve">the </w:t>
      </w:r>
      <w:r>
        <w:rPr>
          <w:rFonts w:ascii="Garamond" w:eastAsia="Garamond" w:hAnsi="Garamond" w:cs="Garamond"/>
          <w:w w:val="156"/>
          <w:sz w:val="14"/>
          <w:szCs w:val="14"/>
        </w:rPr>
        <w:t>khaëòitä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148"/>
          <w:sz w:val="14"/>
          <w:szCs w:val="14"/>
        </w:rPr>
        <w:t>näyikä</w:t>
      </w:r>
      <w:r>
        <w:rPr>
          <w:rFonts w:ascii="Garamond" w:eastAsia="Garamond" w:hAnsi="Garamond" w:cs="Garamond"/>
          <w:w w:val="118"/>
        </w:rPr>
        <w:t>,</w:t>
      </w:r>
      <w:r>
        <w:rPr>
          <w:rFonts w:ascii="Garamond" w:eastAsia="Garamond" w:hAnsi="Garamond" w:cs="Garamond"/>
          <w:spacing w:val="2"/>
        </w:rPr>
        <w:t xml:space="preserve"> </w:t>
      </w:r>
      <w:r>
        <w:rPr>
          <w:rFonts w:ascii="Garamond" w:eastAsia="Garamond" w:hAnsi="Garamond" w:cs="Garamond"/>
          <w:w w:val="154"/>
          <w:sz w:val="14"/>
          <w:szCs w:val="14"/>
        </w:rPr>
        <w:t>the</w:t>
      </w:r>
      <w:r>
        <w:rPr>
          <w:rFonts w:ascii="Garamond" w:eastAsia="Garamond" w:hAnsi="Garamond" w:cs="Garamond"/>
          <w:spacing w:val="5"/>
          <w:w w:val="154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4"/>
          <w:sz w:val="14"/>
          <w:szCs w:val="14"/>
        </w:rPr>
        <w:t>forsaken</w:t>
      </w:r>
      <w:r>
        <w:rPr>
          <w:rFonts w:ascii="Garamond" w:eastAsia="Garamond" w:hAnsi="Garamond" w:cs="Garamond"/>
          <w:spacing w:val="-16"/>
          <w:w w:val="154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8"/>
          <w:sz w:val="14"/>
          <w:szCs w:val="14"/>
        </w:rPr>
        <w:t>heroine</w:t>
      </w:r>
      <w:r>
        <w:rPr>
          <w:rFonts w:ascii="Garamond" w:eastAsia="Garamond" w:hAnsi="Garamond" w:cs="Garamond"/>
          <w:w w:val="118"/>
        </w:rPr>
        <w:t>.</w:t>
      </w:r>
    </w:p>
    <w:p w14:paraId="14C3983B" w14:textId="34BC78DF" w:rsidR="00150366" w:rsidRDefault="00000000">
      <w:pPr>
        <w:spacing w:line="200" w:lineRule="exact"/>
        <w:sectPr w:rsidR="00150366">
          <w:headerReference w:type="default" r:id="rId52"/>
          <w:pgSz w:w="6820" w:h="10220"/>
          <w:pgMar w:top="920" w:right="920" w:bottom="280" w:left="920" w:header="0" w:footer="0" w:gutter="0"/>
          <w:cols w:space="720"/>
        </w:sectPr>
      </w:pPr>
      <w:r>
        <w:lastRenderedPageBreak/>
        <w:pict w14:anchorId="4F807C5F">
          <v:shape id="_x0000_s2092" type="#_x0000_t202" style="position:absolute;margin-left:0;margin-top:0;width:340.15pt;height:510.25pt;z-index:-8411;mso-position-horizontal-relative:page;mso-position-vertical-relative:page" filled="f" stroked="f">
            <v:textbox inset="0,0,0,0">
              <w:txbxContent>
                <w:p w14:paraId="6585125D" w14:textId="77777777" w:rsidR="00150366" w:rsidRDefault="00150366">
                  <w:pPr>
                    <w:spacing w:line="200" w:lineRule="exact"/>
                  </w:pPr>
                </w:p>
                <w:p w14:paraId="3D1E65D5" w14:textId="77777777" w:rsidR="00150366" w:rsidRDefault="00150366">
                  <w:pPr>
                    <w:spacing w:line="200" w:lineRule="exact"/>
                  </w:pPr>
                </w:p>
                <w:p w14:paraId="5235735F" w14:textId="77777777" w:rsidR="00150366" w:rsidRDefault="00150366">
                  <w:pPr>
                    <w:spacing w:before="19" w:line="240" w:lineRule="exact"/>
                    <w:rPr>
                      <w:sz w:val="24"/>
                      <w:szCs w:val="24"/>
                    </w:rPr>
                  </w:pPr>
                </w:p>
                <w:p w14:paraId="6797D8EE" w14:textId="77777777" w:rsidR="00150366" w:rsidRDefault="00000000">
                  <w:pPr>
                    <w:ind w:left="2573" w:right="2740"/>
                    <w:jc w:val="center"/>
                    <w:rPr>
                      <w:rFonts w:ascii="Garamond" w:eastAsia="Garamond" w:hAnsi="Garamond" w:cs="Garamond"/>
                    </w:rPr>
                  </w:pPr>
                  <w:r>
                    <w:rPr>
                      <w:rFonts w:ascii="Garamond" w:eastAsia="Garamond" w:hAnsi="Garamond" w:cs="Garamond"/>
                      <w:i/>
                    </w:rPr>
                    <w:t>Çré</w:t>
                  </w:r>
                  <w:r>
                    <w:rPr>
                      <w:rFonts w:ascii="Garamond" w:eastAsia="Garamond" w:hAnsi="Garamond" w:cs="Garamond"/>
                      <w:i/>
                      <w:spacing w:val="-10"/>
                    </w:rPr>
                    <w:t xml:space="preserve"> </w:t>
                  </w:r>
                  <w:r>
                    <w:rPr>
                      <w:rFonts w:ascii="Garamond" w:eastAsia="Garamond" w:hAnsi="Garamond" w:cs="Garamond"/>
                      <w:i/>
                      <w:w w:val="128"/>
                    </w:rPr>
                    <w:t>Géta-govinda</w:t>
                  </w:r>
                </w:p>
              </w:txbxContent>
            </v:textbox>
            <w10:wrap anchorx="page" anchory="page"/>
          </v:shape>
        </w:pict>
      </w:r>
    </w:p>
    <w:p w14:paraId="2EB3D618" w14:textId="77777777" w:rsidR="00150366" w:rsidRDefault="00150366">
      <w:pPr>
        <w:spacing w:before="3" w:line="140" w:lineRule="exact"/>
        <w:rPr>
          <w:sz w:val="15"/>
          <w:szCs w:val="15"/>
        </w:rPr>
      </w:pPr>
    </w:p>
    <w:p w14:paraId="44291536" w14:textId="77777777" w:rsidR="00150366" w:rsidRDefault="00150366">
      <w:pPr>
        <w:spacing w:line="200" w:lineRule="exact"/>
      </w:pPr>
    </w:p>
    <w:p w14:paraId="771F7ED2" w14:textId="77777777" w:rsidR="00150366" w:rsidRDefault="00150366">
      <w:pPr>
        <w:spacing w:line="200" w:lineRule="exact"/>
      </w:pPr>
    </w:p>
    <w:p w14:paraId="0E514610" w14:textId="77777777" w:rsidR="00150366" w:rsidRDefault="00150366">
      <w:pPr>
        <w:spacing w:line="200" w:lineRule="exact"/>
      </w:pPr>
    </w:p>
    <w:p w14:paraId="5EF98C62" w14:textId="77777777" w:rsidR="00150366" w:rsidRDefault="00150366">
      <w:pPr>
        <w:spacing w:line="200" w:lineRule="exact"/>
      </w:pPr>
    </w:p>
    <w:p w14:paraId="268B6AC3" w14:textId="77777777" w:rsidR="00150366" w:rsidRDefault="00150366">
      <w:pPr>
        <w:spacing w:line="200" w:lineRule="exact"/>
      </w:pPr>
    </w:p>
    <w:p w14:paraId="4D8B888A" w14:textId="77777777" w:rsidR="00150366" w:rsidRDefault="00000000">
      <w:pPr>
        <w:spacing w:line="540" w:lineRule="exact"/>
        <w:ind w:left="1687" w:right="1687"/>
        <w:jc w:val="center"/>
        <w:rPr>
          <w:rFonts w:ascii="Cambria" w:eastAsia="Cambria" w:hAnsi="Cambria" w:cs="Cambria"/>
          <w:sz w:val="48"/>
          <w:szCs w:val="48"/>
        </w:rPr>
      </w:pPr>
      <w:r>
        <w:rPr>
          <w:rFonts w:ascii="Cambria" w:eastAsia="Cambria" w:hAnsi="Cambria" w:cs="Cambria"/>
          <w:i/>
          <w:sz w:val="48"/>
          <w:szCs w:val="48"/>
        </w:rPr>
        <w:t>Act</w:t>
      </w:r>
      <w:r>
        <w:rPr>
          <w:rFonts w:ascii="Cambria" w:eastAsia="Cambria" w:hAnsi="Cambria" w:cs="Cambria"/>
          <w:i/>
          <w:spacing w:val="33"/>
          <w:sz w:val="48"/>
          <w:szCs w:val="48"/>
        </w:rPr>
        <w:t xml:space="preserve"> </w:t>
      </w:r>
      <w:r>
        <w:rPr>
          <w:rFonts w:ascii="Cambria" w:eastAsia="Cambria" w:hAnsi="Cambria" w:cs="Cambria"/>
          <w:i/>
          <w:w w:val="103"/>
          <w:sz w:val="48"/>
          <w:szCs w:val="48"/>
        </w:rPr>
        <w:t>Nine</w:t>
      </w:r>
    </w:p>
    <w:p w14:paraId="7D01FDD5" w14:textId="77777777" w:rsidR="00150366" w:rsidRDefault="00000000">
      <w:pPr>
        <w:spacing w:before="30"/>
        <w:ind w:left="82" w:right="82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spacing w:val="-10"/>
          <w:w w:val="95"/>
          <w:sz w:val="24"/>
          <w:szCs w:val="24"/>
        </w:rPr>
        <w:t>m</w:t>
      </w:r>
      <w:r>
        <w:rPr>
          <w:rFonts w:ascii="Book Antiqua" w:eastAsia="Book Antiqua" w:hAnsi="Book Antiqua" w:cs="Book Antiqua"/>
          <w:b/>
          <w:spacing w:val="-10"/>
          <w:w w:val="124"/>
          <w:sz w:val="17"/>
          <w:szCs w:val="17"/>
        </w:rPr>
        <w:t>u</w:t>
      </w:r>
      <w:r>
        <w:rPr>
          <w:rFonts w:ascii="Book Antiqua" w:eastAsia="Book Antiqua" w:hAnsi="Book Antiqua" w:cs="Book Antiqua"/>
          <w:b/>
          <w:spacing w:val="-10"/>
          <w:w w:val="139"/>
          <w:sz w:val="17"/>
          <w:szCs w:val="17"/>
        </w:rPr>
        <w:t>g</w:t>
      </w:r>
      <w:r>
        <w:rPr>
          <w:rFonts w:ascii="Book Antiqua" w:eastAsia="Book Antiqua" w:hAnsi="Book Antiqua" w:cs="Book Antiqua"/>
          <w:b/>
          <w:spacing w:val="-10"/>
          <w:w w:val="124"/>
          <w:sz w:val="17"/>
          <w:szCs w:val="17"/>
        </w:rPr>
        <w:t>dh</w:t>
      </w:r>
      <w:r>
        <w:rPr>
          <w:rFonts w:ascii="Book Antiqua" w:eastAsia="Book Antiqua" w:hAnsi="Book Antiqua" w:cs="Book Antiqua"/>
          <w:b/>
          <w:spacing w:val="-10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10"/>
          <w:w w:val="82"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spacing w:val="-10"/>
          <w:w w:val="95"/>
          <w:sz w:val="24"/>
          <w:szCs w:val="24"/>
        </w:rPr>
        <w:t>m</w:t>
      </w:r>
      <w:r>
        <w:rPr>
          <w:rFonts w:ascii="Book Antiqua" w:eastAsia="Book Antiqua" w:hAnsi="Book Antiqua" w:cs="Book Antiqua"/>
          <w:b/>
          <w:spacing w:val="-10"/>
          <w:w w:val="124"/>
          <w:sz w:val="17"/>
          <w:szCs w:val="17"/>
        </w:rPr>
        <w:t>u</w:t>
      </w:r>
      <w:r>
        <w:rPr>
          <w:rFonts w:ascii="Book Antiqua" w:eastAsia="Book Antiqua" w:hAnsi="Book Antiqua" w:cs="Book Antiqua"/>
          <w:b/>
          <w:spacing w:val="-10"/>
          <w:w w:val="114"/>
          <w:sz w:val="17"/>
          <w:szCs w:val="17"/>
        </w:rPr>
        <w:t>k</w:t>
      </w:r>
      <w:r>
        <w:rPr>
          <w:rFonts w:ascii="Book Antiqua" w:eastAsia="Book Antiqua" w:hAnsi="Book Antiqua" w:cs="Book Antiqua"/>
          <w:b/>
          <w:spacing w:val="-10"/>
          <w:w w:val="124"/>
          <w:sz w:val="17"/>
          <w:szCs w:val="17"/>
        </w:rPr>
        <w:t>u</w:t>
      </w:r>
      <w:r>
        <w:rPr>
          <w:rFonts w:ascii="Book Antiqua" w:eastAsia="Book Antiqua" w:hAnsi="Book Antiqua" w:cs="Book Antiqua"/>
          <w:b/>
          <w:spacing w:val="-10"/>
          <w:w w:val="127"/>
          <w:sz w:val="17"/>
          <w:szCs w:val="17"/>
        </w:rPr>
        <w:t>n</w:t>
      </w:r>
      <w:r>
        <w:rPr>
          <w:rFonts w:ascii="Book Antiqua" w:eastAsia="Book Antiqua" w:hAnsi="Book Antiqua" w:cs="Book Antiqua"/>
          <w:b/>
          <w:spacing w:val="-10"/>
          <w:w w:val="124"/>
          <w:sz w:val="17"/>
          <w:szCs w:val="17"/>
        </w:rPr>
        <w:t>d</w:t>
      </w:r>
      <w:r>
        <w:rPr>
          <w:rFonts w:ascii="Book Antiqua" w:eastAsia="Book Antiqua" w:hAnsi="Book Antiqua" w:cs="Book Antiqua"/>
          <w:b/>
          <w:spacing w:val="-10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ù</w:t>
      </w:r>
      <w:r>
        <w:rPr>
          <w:rFonts w:ascii="Book Antiqua" w:eastAsia="Book Antiqua" w:hAnsi="Book Antiqua" w:cs="Book Antiqua"/>
          <w:b/>
          <w:spacing w:val="1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–</w:t>
      </w:r>
      <w:r>
        <w:rPr>
          <w:rFonts w:ascii="Book Antiqua" w:eastAsia="Book Antiqua" w:hAnsi="Book Antiqua" w:cs="Book Antiqua"/>
          <w:b/>
          <w:spacing w:val="-7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spacing w:val="-10"/>
          <w:w w:val="189"/>
          <w:sz w:val="24"/>
          <w:szCs w:val="24"/>
        </w:rPr>
        <w:t>t</w:t>
      </w:r>
      <w:r>
        <w:rPr>
          <w:rFonts w:ascii="Book Antiqua" w:eastAsia="Book Antiqua" w:hAnsi="Book Antiqua" w:cs="Book Antiqua"/>
          <w:b/>
          <w:spacing w:val="-10"/>
          <w:w w:val="124"/>
          <w:sz w:val="17"/>
          <w:szCs w:val="17"/>
        </w:rPr>
        <w:t>h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e</w:t>
      </w:r>
      <w:r>
        <w:rPr>
          <w:rFonts w:ascii="Book Antiqua" w:eastAsia="Book Antiqua" w:hAnsi="Book Antiqua" w:cs="Book Antiqua"/>
          <w:b/>
          <w:spacing w:val="1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10"/>
          <w:w w:val="105"/>
          <w:sz w:val="24"/>
          <w:szCs w:val="24"/>
        </w:rPr>
        <w:t>i</w:t>
      </w:r>
      <w:r>
        <w:rPr>
          <w:rFonts w:ascii="Book Antiqua" w:eastAsia="Book Antiqua" w:hAnsi="Book Antiqua" w:cs="Book Antiqua"/>
          <w:b/>
          <w:spacing w:val="-10"/>
          <w:w w:val="127"/>
          <w:sz w:val="17"/>
          <w:szCs w:val="17"/>
        </w:rPr>
        <w:t>nn</w:t>
      </w:r>
      <w:r>
        <w:rPr>
          <w:rFonts w:ascii="Book Antiqua" w:eastAsia="Book Antiqua" w:hAnsi="Book Antiqua" w:cs="Book Antiqua"/>
          <w:b/>
          <w:spacing w:val="-10"/>
          <w:w w:val="139"/>
          <w:sz w:val="17"/>
          <w:szCs w:val="17"/>
        </w:rPr>
        <w:t>o</w:t>
      </w:r>
      <w:r>
        <w:rPr>
          <w:rFonts w:ascii="Book Antiqua" w:eastAsia="Book Antiqua" w:hAnsi="Book Antiqua" w:cs="Book Antiqua"/>
          <w:b/>
          <w:spacing w:val="-10"/>
          <w:w w:val="102"/>
          <w:sz w:val="17"/>
          <w:szCs w:val="17"/>
        </w:rPr>
        <w:t>C</w:t>
      </w:r>
      <w:r>
        <w:rPr>
          <w:rFonts w:ascii="Book Antiqua" w:eastAsia="Book Antiqua" w:hAnsi="Book Antiqua" w:cs="Book Antiqua"/>
          <w:b/>
          <w:spacing w:val="-10"/>
          <w:w w:val="124"/>
          <w:sz w:val="17"/>
          <w:szCs w:val="17"/>
        </w:rPr>
        <w:t>e</w:t>
      </w:r>
      <w:r>
        <w:rPr>
          <w:rFonts w:ascii="Book Antiqua" w:eastAsia="Book Antiqua" w:hAnsi="Book Antiqua" w:cs="Book Antiqua"/>
          <w:b/>
          <w:spacing w:val="-10"/>
          <w:w w:val="127"/>
          <w:sz w:val="17"/>
          <w:szCs w:val="17"/>
        </w:rPr>
        <w:t>n</w:t>
      </w:r>
      <w:r>
        <w:rPr>
          <w:rFonts w:ascii="Book Antiqua" w:eastAsia="Book Antiqua" w:hAnsi="Book Antiqua" w:cs="Book Antiqua"/>
          <w:b/>
          <w:w w:val="198"/>
          <w:sz w:val="17"/>
          <w:szCs w:val="17"/>
        </w:rPr>
        <w:t>t</w:t>
      </w:r>
      <w:r>
        <w:rPr>
          <w:rFonts w:ascii="Book Antiqua" w:eastAsia="Book Antiqua" w:hAnsi="Book Antiqua" w:cs="Book Antiqua"/>
          <w:b/>
          <w:spacing w:val="1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10"/>
          <w:w w:val="172"/>
          <w:sz w:val="24"/>
          <w:szCs w:val="24"/>
        </w:rPr>
        <w:t>l</w:t>
      </w:r>
      <w:r>
        <w:rPr>
          <w:rFonts w:ascii="Book Antiqua" w:eastAsia="Book Antiqua" w:hAnsi="Book Antiqua" w:cs="Book Antiqua"/>
          <w:b/>
          <w:spacing w:val="-10"/>
          <w:w w:val="139"/>
          <w:sz w:val="17"/>
          <w:szCs w:val="17"/>
        </w:rPr>
        <w:t>o</w:t>
      </w:r>
      <w:r>
        <w:rPr>
          <w:rFonts w:ascii="Book Antiqua" w:eastAsia="Book Antiqua" w:hAnsi="Book Antiqua" w:cs="Book Antiqua"/>
          <w:b/>
          <w:spacing w:val="-10"/>
          <w:w w:val="170"/>
          <w:sz w:val="17"/>
          <w:szCs w:val="17"/>
        </w:rPr>
        <w:t>r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d</w:t>
      </w:r>
      <w:r>
        <w:rPr>
          <w:rFonts w:ascii="Book Antiqua" w:eastAsia="Book Antiqua" w:hAnsi="Book Antiqua" w:cs="Book Antiqua"/>
          <w:b/>
          <w:spacing w:val="1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10"/>
          <w:w w:val="139"/>
          <w:sz w:val="17"/>
          <w:szCs w:val="17"/>
        </w:rPr>
        <w:t>o</w:t>
      </w:r>
      <w:r>
        <w:rPr>
          <w:rFonts w:ascii="Book Antiqua" w:eastAsia="Book Antiqua" w:hAnsi="Book Antiqua" w:cs="Book Antiqua"/>
          <w:b/>
          <w:w w:val="154"/>
          <w:sz w:val="17"/>
          <w:szCs w:val="17"/>
        </w:rPr>
        <w:t>f</w:t>
      </w:r>
      <w:r>
        <w:rPr>
          <w:rFonts w:ascii="Book Antiqua" w:eastAsia="Book Antiqua" w:hAnsi="Book Antiqua" w:cs="Book Antiqua"/>
          <w:b/>
          <w:spacing w:val="1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10"/>
          <w:w w:val="172"/>
          <w:sz w:val="24"/>
          <w:szCs w:val="24"/>
        </w:rPr>
        <w:t>l</w:t>
      </w:r>
      <w:r>
        <w:rPr>
          <w:rFonts w:ascii="Book Antiqua" w:eastAsia="Book Antiqua" w:hAnsi="Book Antiqua" w:cs="Book Antiqua"/>
          <w:b/>
          <w:spacing w:val="-10"/>
          <w:w w:val="110"/>
          <w:sz w:val="17"/>
          <w:szCs w:val="17"/>
        </w:rPr>
        <w:t>i</w:t>
      </w:r>
      <w:r>
        <w:rPr>
          <w:rFonts w:ascii="Book Antiqua" w:eastAsia="Book Antiqua" w:hAnsi="Book Antiqua" w:cs="Book Antiqua"/>
          <w:b/>
          <w:spacing w:val="-10"/>
          <w:w w:val="102"/>
          <w:sz w:val="17"/>
          <w:szCs w:val="17"/>
        </w:rPr>
        <w:t>b</w:t>
      </w:r>
      <w:r>
        <w:rPr>
          <w:rFonts w:ascii="Book Antiqua" w:eastAsia="Book Antiqua" w:hAnsi="Book Antiqua" w:cs="Book Antiqua"/>
          <w:b/>
          <w:spacing w:val="-10"/>
          <w:w w:val="124"/>
          <w:sz w:val="17"/>
          <w:szCs w:val="17"/>
        </w:rPr>
        <w:t>e</w:t>
      </w:r>
      <w:r>
        <w:rPr>
          <w:rFonts w:ascii="Book Antiqua" w:eastAsia="Book Antiqua" w:hAnsi="Book Antiqua" w:cs="Book Antiqua"/>
          <w:b/>
          <w:spacing w:val="-10"/>
          <w:w w:val="170"/>
          <w:sz w:val="17"/>
          <w:szCs w:val="17"/>
        </w:rPr>
        <w:t>r</w:t>
      </w:r>
      <w:r>
        <w:rPr>
          <w:rFonts w:ascii="Book Antiqua" w:eastAsia="Book Antiqua" w:hAnsi="Book Antiqua" w:cs="Book Antiqua"/>
          <w:b/>
          <w:spacing w:val="-26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spacing w:val="-10"/>
          <w:w w:val="198"/>
          <w:sz w:val="17"/>
          <w:szCs w:val="17"/>
        </w:rPr>
        <w:t>t</w:t>
      </w:r>
      <w:r>
        <w:rPr>
          <w:rFonts w:ascii="Book Antiqua" w:eastAsia="Book Antiqua" w:hAnsi="Book Antiqua" w:cs="Book Antiqua"/>
          <w:b/>
          <w:spacing w:val="-10"/>
          <w:w w:val="110"/>
          <w:sz w:val="17"/>
          <w:szCs w:val="17"/>
        </w:rPr>
        <w:t>i</w:t>
      </w:r>
      <w:r>
        <w:rPr>
          <w:rFonts w:ascii="Book Antiqua" w:eastAsia="Book Antiqua" w:hAnsi="Book Antiqua" w:cs="Book Antiqua"/>
          <w:b/>
          <w:spacing w:val="-10"/>
          <w:w w:val="139"/>
          <w:sz w:val="17"/>
          <w:szCs w:val="17"/>
        </w:rPr>
        <w:t>o</w:t>
      </w:r>
      <w:r>
        <w:rPr>
          <w:rFonts w:ascii="Book Antiqua" w:eastAsia="Book Antiqua" w:hAnsi="Book Antiqua" w:cs="Book Antiqua"/>
          <w:b/>
          <w:w w:val="127"/>
          <w:sz w:val="17"/>
          <w:szCs w:val="17"/>
        </w:rPr>
        <w:t>n</w:t>
      </w:r>
    </w:p>
    <w:p w14:paraId="5073BD34" w14:textId="77777777" w:rsidR="00150366" w:rsidRDefault="00150366">
      <w:pPr>
        <w:spacing w:line="200" w:lineRule="exact"/>
      </w:pPr>
    </w:p>
    <w:p w14:paraId="032E523B" w14:textId="77777777" w:rsidR="00150366" w:rsidRDefault="00150366">
      <w:pPr>
        <w:spacing w:before="8" w:line="240" w:lineRule="exact"/>
        <w:rPr>
          <w:sz w:val="24"/>
          <w:szCs w:val="24"/>
        </w:rPr>
      </w:pPr>
    </w:p>
    <w:p w14:paraId="231548D9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</w:t>
      </w:r>
    </w:p>
    <w:p w14:paraId="02987525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2DD2BB6C" w14:textId="77777777" w:rsidR="00150366" w:rsidRDefault="00000000">
      <w:pPr>
        <w:spacing w:line="250" w:lineRule="auto"/>
        <w:ind w:left="120" w:right="93"/>
      </w:pPr>
      <w:r>
        <w:rPr>
          <w:i/>
          <w:spacing w:val="-7"/>
        </w:rPr>
        <w:t>tä</w:t>
      </w:r>
      <w:r>
        <w:rPr>
          <w:i/>
        </w:rPr>
        <w:t>m</w:t>
      </w:r>
      <w:r>
        <w:rPr>
          <w:i/>
          <w:spacing w:val="-20"/>
        </w:rPr>
        <w:t xml:space="preserve"> </w:t>
      </w:r>
      <w:r>
        <w:rPr>
          <w:i/>
          <w:spacing w:val="-7"/>
          <w:w w:val="98"/>
        </w:rPr>
        <w:t>ath</w:t>
      </w:r>
      <w:r>
        <w:rPr>
          <w:i/>
          <w:w w:val="98"/>
        </w:rPr>
        <w:t>a</w:t>
      </w:r>
      <w:r>
        <w:rPr>
          <w:i/>
          <w:spacing w:val="-23"/>
        </w:rPr>
        <w:t xml:space="preserve"> </w:t>
      </w:r>
      <w:r>
        <w:rPr>
          <w:i/>
          <w:spacing w:val="-7"/>
        </w:rPr>
        <w:t>manmatha-khinnä</w:t>
      </w:r>
      <w:r>
        <w:rPr>
          <w:i/>
        </w:rPr>
        <w:t>à</w:t>
      </w:r>
      <w:r>
        <w:rPr>
          <w:i/>
          <w:spacing w:val="24"/>
        </w:rPr>
        <w:t xml:space="preserve"> </w:t>
      </w:r>
      <w:r>
        <w:rPr>
          <w:i/>
          <w:spacing w:val="-7"/>
        </w:rPr>
        <w:t>rati-rasa-bhinnä</w:t>
      </w:r>
      <w:r>
        <w:rPr>
          <w:i/>
        </w:rPr>
        <w:t>à</w:t>
      </w:r>
      <w:r>
        <w:rPr>
          <w:i/>
          <w:spacing w:val="-9"/>
        </w:rPr>
        <w:t xml:space="preserve"> </w:t>
      </w:r>
      <w:r>
        <w:rPr>
          <w:i/>
          <w:spacing w:val="-7"/>
        </w:rPr>
        <w:t xml:space="preserve">viñäda-sampannäm </w:t>
      </w:r>
      <w:r>
        <w:rPr>
          <w:i/>
          <w:spacing w:val="-4"/>
        </w:rPr>
        <w:t>anucintita-hari-caritä</w:t>
      </w:r>
      <w:r>
        <w:rPr>
          <w:i/>
        </w:rPr>
        <w:t>à</w:t>
      </w:r>
      <w:r>
        <w:rPr>
          <w:i/>
          <w:spacing w:val="11"/>
        </w:rPr>
        <w:t xml:space="preserve"> </w:t>
      </w:r>
      <w:r>
        <w:rPr>
          <w:i/>
          <w:spacing w:val="-4"/>
        </w:rPr>
        <w:t>kalahäntaritä</w:t>
      </w:r>
      <w:r>
        <w:rPr>
          <w:i/>
        </w:rPr>
        <w:t>m</w:t>
      </w:r>
      <w:r>
        <w:rPr>
          <w:i/>
          <w:spacing w:val="-8"/>
        </w:rPr>
        <w:t xml:space="preserve"> </w:t>
      </w:r>
      <w:r>
        <w:rPr>
          <w:i/>
          <w:spacing w:val="-4"/>
          <w:w w:val="95"/>
        </w:rPr>
        <w:t>uväc</w:t>
      </w:r>
      <w:r>
        <w:rPr>
          <w:i/>
          <w:w w:val="95"/>
        </w:rPr>
        <w:t>a</w:t>
      </w:r>
      <w:r>
        <w:rPr>
          <w:i/>
          <w:spacing w:val="-2"/>
          <w:w w:val="95"/>
        </w:rPr>
        <w:t xml:space="preserve"> </w:t>
      </w:r>
      <w:r>
        <w:rPr>
          <w:i/>
          <w:spacing w:val="-4"/>
        </w:rPr>
        <w:t>raha</w:t>
      </w:r>
      <w:r>
        <w:rPr>
          <w:i/>
        </w:rPr>
        <w:t>ù</w:t>
      </w:r>
      <w:r>
        <w:rPr>
          <w:i/>
          <w:spacing w:val="-18"/>
        </w:rPr>
        <w:t xml:space="preserve"> </w:t>
      </w:r>
      <w:r>
        <w:rPr>
          <w:i/>
          <w:spacing w:val="-4"/>
        </w:rPr>
        <w:t>sakhé</w:t>
      </w:r>
    </w:p>
    <w:p w14:paraId="086CF3CF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56D200F3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2"/>
        </w:rPr>
        <w:t>Oppressed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Cupid’s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arrows,</w:t>
      </w:r>
      <w:r>
        <w:rPr>
          <w:rFonts w:ascii="Book Antiqua" w:eastAsia="Book Antiqua" w:hAnsi="Book Antiqua" w:cs="Book Antiqua"/>
          <w:b/>
          <w:spacing w:val="3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deeply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disappointed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at </w:t>
      </w:r>
      <w:r>
        <w:rPr>
          <w:rFonts w:ascii="Book Antiqua" w:eastAsia="Book Antiqua" w:hAnsi="Book Antiqua" w:cs="Book Antiqua"/>
          <w:b/>
          <w:w w:val="90"/>
        </w:rPr>
        <w:t>being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deprived 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amour,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obsessed</w:t>
      </w:r>
      <w:r>
        <w:rPr>
          <w:rFonts w:ascii="Book Antiqua" w:eastAsia="Book Antiqua" w:hAnsi="Book Antiqua" w:cs="Book Antiqua"/>
          <w:b/>
          <w:spacing w:val="4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Hari’s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romantic tactics,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indignant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being neglected,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She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released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Her anger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beloved.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Then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i/>
          <w:w w:val="88"/>
        </w:rPr>
        <w:t>sakhé</w:t>
      </w:r>
      <w:r>
        <w:rPr>
          <w:rFonts w:ascii="Book Antiqua" w:eastAsia="Book Antiqua" w:hAnsi="Book Antiqua" w:cs="Book Antiqua"/>
          <w:b/>
          <w:i/>
          <w:spacing w:val="18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 xml:space="preserve">spoke </w:t>
      </w:r>
      <w:r>
        <w:rPr>
          <w:rFonts w:ascii="Book Antiqua" w:eastAsia="Book Antiqua" w:hAnsi="Book Antiqua" w:cs="Book Antiqua"/>
          <w:b/>
          <w:spacing w:val="5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w w:val="92"/>
        </w:rPr>
        <w:t>secluded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place.</w:t>
      </w:r>
    </w:p>
    <w:p w14:paraId="517B3F52" w14:textId="77777777" w:rsidR="00150366" w:rsidRDefault="00150366">
      <w:pPr>
        <w:spacing w:before="7" w:line="200" w:lineRule="exact"/>
      </w:pPr>
    </w:p>
    <w:p w14:paraId="00390CDA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7AEB56E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7472F335" w14:textId="77777777" w:rsidR="00150366" w:rsidRDefault="00000000">
      <w:pPr>
        <w:spacing w:line="250" w:lineRule="auto"/>
        <w:ind w:left="120" w:right="85" w:firstLine="360"/>
        <w:jc w:val="both"/>
      </w:pPr>
      <w:r>
        <w:t>Now</w:t>
      </w:r>
      <w:r>
        <w:rPr>
          <w:spacing w:val="30"/>
        </w:rPr>
        <w:t xml:space="preserve"> </w:t>
      </w:r>
      <w:r>
        <w:rPr>
          <w:w w:val="78"/>
        </w:rPr>
        <w:t>Çré</w:t>
      </w:r>
      <w:r>
        <w:rPr>
          <w:spacing w:val="37"/>
          <w:w w:val="78"/>
        </w:rPr>
        <w:t xml:space="preserve"> </w:t>
      </w:r>
      <w:r>
        <w:t>Jayadeva</w:t>
      </w:r>
      <w:r>
        <w:rPr>
          <w:spacing w:val="12"/>
        </w:rPr>
        <w:t xml:space="preserve"> </w:t>
      </w:r>
      <w:r>
        <w:t>reveals</w:t>
      </w:r>
      <w:r>
        <w:rPr>
          <w:spacing w:val="26"/>
        </w:rPr>
        <w:t xml:space="preserve"> </w:t>
      </w:r>
      <w:r>
        <w:t>Rädhä’s mood,</w:t>
      </w:r>
      <w:r>
        <w:rPr>
          <w:spacing w:val="46"/>
        </w:rPr>
        <w:t xml:space="preserve"> </w:t>
      </w:r>
      <w:r>
        <w:t xml:space="preserve">describing </w:t>
      </w:r>
      <w:r>
        <w:rPr>
          <w:spacing w:val="1"/>
        </w:rPr>
        <w:t xml:space="preserve"> </w:t>
      </w:r>
      <w:r>
        <w:rPr>
          <w:w w:val="107"/>
        </w:rPr>
        <w:t xml:space="preserve">in </w:t>
      </w:r>
      <w:r>
        <w:rPr>
          <w:spacing w:val="-4"/>
        </w:rPr>
        <w:t>detai</w:t>
      </w:r>
      <w:r>
        <w:t>l</w:t>
      </w:r>
      <w:r>
        <w:rPr>
          <w:spacing w:val="2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way</w:t>
      </w:r>
      <w:r>
        <w:t>s</w:t>
      </w:r>
      <w:r>
        <w:rPr>
          <w:spacing w:val="4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4"/>
        </w:rPr>
        <w:t>whic</w:t>
      </w:r>
      <w:r>
        <w:t>h</w:t>
      </w:r>
      <w:r>
        <w:rPr>
          <w:spacing w:val="28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2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19"/>
        </w:rPr>
        <w:t xml:space="preserve"> </w:t>
      </w:r>
      <w:r>
        <w:rPr>
          <w:spacing w:val="-4"/>
        </w:rPr>
        <w:t>bee</w:t>
      </w:r>
      <w:r>
        <w:t>n</w:t>
      </w:r>
      <w:r>
        <w:rPr>
          <w:spacing w:val="23"/>
        </w:rPr>
        <w:t xml:space="preserve"> </w:t>
      </w:r>
      <w:r>
        <w:rPr>
          <w:spacing w:val="-4"/>
        </w:rPr>
        <w:t>sufferin</w:t>
      </w:r>
      <w:r>
        <w:t>g</w:t>
      </w:r>
      <w:r>
        <w:rPr>
          <w:spacing w:val="15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4"/>
          <w:w w:val="103"/>
        </w:rPr>
        <w:t>separ</w:t>
      </w:r>
      <w:r>
        <w:rPr>
          <w:spacing w:val="-3"/>
          <w:w w:val="103"/>
        </w:rPr>
        <w:t>a</w:t>
      </w:r>
      <w:r>
        <w:rPr>
          <w:spacing w:val="-4"/>
          <w:w w:val="106"/>
        </w:rPr>
        <w:t xml:space="preserve">tion. </w:t>
      </w:r>
      <w:r>
        <w:rPr>
          <w:spacing w:val="-6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6"/>
        </w:rPr>
        <w:t>truth</w:t>
      </w:r>
      <w:r>
        <w:t>,</w:t>
      </w:r>
      <w:r>
        <w:rPr>
          <w:spacing w:val="45"/>
        </w:rPr>
        <w:t xml:space="preserve"> </w:t>
      </w:r>
      <w:r>
        <w:rPr>
          <w:spacing w:val="-6"/>
        </w:rPr>
        <w:t>Sh</w:t>
      </w:r>
      <w:r>
        <w:t>e</w:t>
      </w:r>
      <w:r>
        <w:rPr>
          <w:spacing w:val="-4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1"/>
        </w:rPr>
        <w:t xml:space="preserve"> </w:t>
      </w:r>
      <w:r>
        <w:rPr>
          <w:spacing w:val="-6"/>
        </w:rPr>
        <w:t>separate</w:t>
      </w:r>
      <w:r>
        <w:t>d</w:t>
      </w:r>
      <w:r>
        <w:rPr>
          <w:spacing w:val="32"/>
        </w:rPr>
        <w:t xml:space="preserve"> </w:t>
      </w:r>
      <w:r>
        <w:rPr>
          <w:spacing w:val="-6"/>
        </w:rPr>
        <w:t>fro</w:t>
      </w:r>
      <w:r>
        <w:t>m</w:t>
      </w:r>
      <w:r>
        <w:rPr>
          <w:spacing w:val="10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8"/>
        </w:rPr>
        <w:t xml:space="preserve"> </w:t>
      </w:r>
      <w:r>
        <w:rPr>
          <w:spacing w:val="-6"/>
        </w:rPr>
        <w:t>love</w:t>
      </w:r>
      <w:r>
        <w:t>r</w:t>
      </w:r>
      <w:r>
        <w:rPr>
          <w:spacing w:val="5"/>
        </w:rPr>
        <w:t xml:space="preserve"> </w:t>
      </w:r>
      <w:r>
        <w:rPr>
          <w:spacing w:val="-6"/>
        </w:rPr>
        <w:t>onl</w:t>
      </w:r>
      <w:r>
        <w:t>y</w:t>
      </w:r>
      <w:r>
        <w:rPr>
          <w:spacing w:val="12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6"/>
          <w:w w:val="104"/>
        </w:rPr>
        <w:t xml:space="preserve">consequence </w:t>
      </w:r>
      <w:r>
        <w:t>of</w:t>
      </w:r>
      <w:r>
        <w:rPr>
          <w:spacing w:val="-4"/>
        </w:rPr>
        <w:t xml:space="preserve"> </w:t>
      </w:r>
      <w:r>
        <w:t>Her</w:t>
      </w:r>
      <w:r>
        <w:rPr>
          <w:spacing w:val="7"/>
        </w:rPr>
        <w:t xml:space="preserve"> </w:t>
      </w:r>
      <w:r>
        <w:t>quarrelsome</w:t>
      </w:r>
      <w:r>
        <w:rPr>
          <w:spacing w:val="40"/>
        </w:rPr>
        <w:t xml:space="preserve"> </w:t>
      </w:r>
      <w:r>
        <w:t>nature,</w:t>
      </w:r>
      <w:r>
        <w:rPr>
          <w:spacing w:val="39"/>
        </w:rPr>
        <w:t xml:space="preserve"> </w:t>
      </w:r>
      <w:r>
        <w:t>which</w:t>
      </w:r>
      <w:r>
        <w:rPr>
          <w:spacing w:val="21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driven</w:t>
      </w:r>
      <w:r>
        <w:rPr>
          <w:spacing w:val="21"/>
        </w:rPr>
        <w:t xml:space="preserve"> </w:t>
      </w:r>
      <w:r>
        <w:t>Her</w:t>
      </w:r>
      <w:r>
        <w:rPr>
          <w:spacing w:val="7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play</w:t>
      </w:r>
      <w:r>
        <w:rPr>
          <w:spacing w:val="4"/>
        </w:rPr>
        <w:t xml:space="preserve"> </w:t>
      </w:r>
      <w:r>
        <w:rPr>
          <w:w w:val="107"/>
        </w:rPr>
        <w:t xml:space="preserve">the </w:t>
      </w:r>
      <w:r>
        <w:rPr>
          <w:i/>
          <w:spacing w:val="-6"/>
        </w:rPr>
        <w:t>kalahäntaritä-näyikä</w:t>
      </w:r>
      <w:r>
        <w:t>.</w:t>
      </w:r>
      <w:r>
        <w:rPr>
          <w:spacing w:val="4"/>
        </w:rPr>
        <w:t xml:space="preserve"> </w:t>
      </w:r>
      <w:r>
        <w:rPr>
          <w:spacing w:val="-6"/>
        </w:rPr>
        <w:t>Understandin</w:t>
      </w:r>
      <w:r>
        <w:t xml:space="preserve">g  </w:t>
      </w:r>
      <w:r>
        <w:rPr>
          <w:spacing w:val="-6"/>
        </w:rPr>
        <w:t>this</w:t>
      </w:r>
      <w:r>
        <w:t>,</w:t>
      </w:r>
      <w:r>
        <w:rPr>
          <w:spacing w:val="23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9"/>
        </w:rPr>
        <w:t xml:space="preserve"> </w:t>
      </w:r>
      <w:r>
        <w:rPr>
          <w:i/>
          <w:spacing w:val="-6"/>
          <w:w w:val="92"/>
        </w:rPr>
        <w:t>sakh</w:t>
      </w:r>
      <w:r>
        <w:rPr>
          <w:i/>
          <w:w w:val="92"/>
        </w:rPr>
        <w:t>é</w:t>
      </w:r>
      <w:r>
        <w:rPr>
          <w:i/>
          <w:spacing w:val="10"/>
          <w:w w:val="92"/>
        </w:rPr>
        <w:t xml:space="preserve"> </w:t>
      </w:r>
      <w:r>
        <w:rPr>
          <w:spacing w:val="-6"/>
          <w:w w:val="103"/>
        </w:rPr>
        <w:t xml:space="preserve">encourages </w:t>
      </w:r>
      <w:r>
        <w:rPr>
          <w:spacing w:val="-4"/>
        </w:rPr>
        <w:t>He</w:t>
      </w:r>
      <w:r>
        <w:t xml:space="preserve">r </w:t>
      </w:r>
      <w:r>
        <w:rPr>
          <w:spacing w:val="-4"/>
        </w:rPr>
        <w:t>t</w:t>
      </w:r>
      <w:r>
        <w:t>o</w:t>
      </w:r>
      <w:r>
        <w:rPr>
          <w:spacing w:val="5"/>
        </w:rPr>
        <w:t xml:space="preserve"> </w:t>
      </w:r>
      <w:r>
        <w:rPr>
          <w:spacing w:val="-4"/>
        </w:rPr>
        <w:t>accep</w:t>
      </w:r>
      <w:r>
        <w:t>t</w:t>
      </w:r>
      <w:r>
        <w:rPr>
          <w:spacing w:val="9"/>
        </w:rPr>
        <w:t xml:space="preserve"> </w:t>
      </w:r>
      <w:r>
        <w:rPr>
          <w:spacing w:val="-4"/>
          <w:w w:val="94"/>
        </w:rPr>
        <w:t>Kåñë</w:t>
      </w:r>
      <w:r>
        <w:rPr>
          <w:w w:val="94"/>
        </w:rPr>
        <w:t>a</w:t>
      </w:r>
      <w:r>
        <w:rPr>
          <w:spacing w:val="1"/>
          <w:w w:val="9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1"/>
        </w:rPr>
        <w:t xml:space="preserve"> </w:t>
      </w:r>
      <w:r>
        <w:rPr>
          <w:spacing w:val="-4"/>
        </w:rPr>
        <w:t>receiv</w:t>
      </w:r>
      <w:r>
        <w:t>e</w:t>
      </w:r>
      <w:r>
        <w:rPr>
          <w:spacing w:val="-6"/>
        </w:rPr>
        <w:t xml:space="preserve"> </w:t>
      </w:r>
      <w:r>
        <w:rPr>
          <w:spacing w:val="-4"/>
        </w:rPr>
        <w:t>Hi</w:t>
      </w:r>
      <w:r>
        <w:t>m</w:t>
      </w:r>
      <w:r>
        <w:rPr>
          <w:spacing w:val="1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12"/>
        </w:rPr>
        <w:t xml:space="preserve"> </w:t>
      </w:r>
      <w:r>
        <w:rPr>
          <w:spacing w:val="-4"/>
          <w:w w:val="107"/>
        </w:rPr>
        <w:t>honor.</w:t>
      </w:r>
    </w:p>
    <w:p w14:paraId="78E933F5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57B3A03" w14:textId="77777777" w:rsidR="00150366" w:rsidRDefault="00000000">
      <w:pPr>
        <w:ind w:left="480"/>
      </w:pPr>
      <w:r>
        <w:rPr>
          <w:i/>
          <w:spacing w:val="-2"/>
        </w:rPr>
        <w:t>Manmatha-khinn</w:t>
      </w:r>
      <w:r>
        <w:rPr>
          <w:i/>
        </w:rPr>
        <w:t>ä</w:t>
      </w:r>
      <w:r>
        <w:rPr>
          <w:i/>
          <w:spacing w:val="13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1"/>
          <w:w w:val="77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2"/>
        </w:rPr>
        <w:t xml:space="preserve"> tormente</w:t>
      </w:r>
      <w:r>
        <w:t>d</w:t>
      </w:r>
      <w:r>
        <w:rPr>
          <w:spacing w:val="47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-2"/>
        </w:rPr>
        <w:t xml:space="preserve"> </w:t>
      </w:r>
      <w:r>
        <w:rPr>
          <w:spacing w:val="-2"/>
          <w:w w:val="101"/>
        </w:rPr>
        <w:t>Madana.</w:t>
      </w:r>
    </w:p>
    <w:p w14:paraId="036D503F" w14:textId="77777777" w:rsidR="00150366" w:rsidRDefault="00150366">
      <w:pPr>
        <w:spacing w:before="4" w:line="140" w:lineRule="exact"/>
        <w:rPr>
          <w:sz w:val="15"/>
          <w:szCs w:val="15"/>
        </w:rPr>
      </w:pPr>
    </w:p>
    <w:p w14:paraId="13AC3B7C" w14:textId="77777777" w:rsidR="00150366" w:rsidRDefault="00000000">
      <w:pPr>
        <w:spacing w:line="250" w:lineRule="auto"/>
        <w:ind w:left="120" w:right="90" w:firstLine="360"/>
        <w:jc w:val="both"/>
      </w:pPr>
      <w:r>
        <w:rPr>
          <w:i/>
          <w:spacing w:val="-4"/>
          <w:w w:val="96"/>
        </w:rPr>
        <w:t>Rati-rasa-bhinn</w:t>
      </w:r>
      <w:r>
        <w:rPr>
          <w:i/>
          <w:w w:val="96"/>
        </w:rPr>
        <w:t>ä</w:t>
      </w:r>
      <w:r>
        <w:rPr>
          <w:i/>
          <w:spacing w:val="22"/>
          <w:w w:val="96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18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4"/>
        </w:rPr>
        <w:t xml:space="preserve"> </w:t>
      </w:r>
      <w:r>
        <w:rPr>
          <w:spacing w:val="-4"/>
        </w:rPr>
        <w:t>grief-stricke</w:t>
      </w:r>
      <w:r>
        <w:t>n</w:t>
      </w:r>
      <w:r>
        <w:rPr>
          <w:spacing w:val="46"/>
        </w:rPr>
        <w:t xml:space="preserve"> </w:t>
      </w:r>
      <w:r>
        <w:rPr>
          <w:spacing w:val="-4"/>
        </w:rPr>
        <w:t>bein</w:t>
      </w:r>
      <w:r>
        <w:t>g</w:t>
      </w:r>
      <w:r>
        <w:rPr>
          <w:spacing w:val="33"/>
        </w:rPr>
        <w:t xml:space="preserve"> </w:t>
      </w:r>
      <w:r>
        <w:rPr>
          <w:spacing w:val="-4"/>
        </w:rPr>
        <w:t>deprive</w:t>
      </w:r>
      <w:r>
        <w:t>d</w:t>
      </w:r>
      <w:r>
        <w:rPr>
          <w:spacing w:val="45"/>
        </w:rPr>
        <w:t xml:space="preserve"> </w:t>
      </w:r>
      <w:r>
        <w:rPr>
          <w:spacing w:val="-4"/>
        </w:rPr>
        <w:t>of th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jo</w:t>
      </w:r>
      <w:r>
        <w:t>y</w:t>
      </w:r>
      <w:r>
        <w:rPr>
          <w:spacing w:val="-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11"/>
        </w:rPr>
        <w:t xml:space="preserve"> </w:t>
      </w:r>
      <w:r>
        <w:rPr>
          <w:spacing w:val="-4"/>
        </w:rPr>
        <w:t>lov</w:t>
      </w:r>
      <w:r>
        <w:t>e</w:t>
      </w:r>
      <w:r>
        <w:rPr>
          <w:spacing w:val="-6"/>
        </w:rPr>
        <w:t xml:space="preserve"> </w:t>
      </w:r>
      <w:r>
        <w:rPr>
          <w:spacing w:val="-4"/>
          <w:w w:val="101"/>
        </w:rPr>
        <w:t>play.</w:t>
      </w:r>
    </w:p>
    <w:p w14:paraId="5172B92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9369E82" w14:textId="77777777" w:rsidR="00150366" w:rsidRDefault="00000000">
      <w:pPr>
        <w:spacing w:line="250" w:lineRule="auto"/>
        <w:ind w:left="119" w:right="92" w:firstLine="360"/>
        <w:jc w:val="both"/>
        <w:sectPr w:rsidR="00150366">
          <w:headerReference w:type="default" r:id="rId53"/>
          <w:pgSz w:w="6820" w:h="10220"/>
          <w:pgMar w:top="920" w:right="780" w:bottom="280" w:left="780" w:header="0" w:footer="0" w:gutter="0"/>
          <w:cols w:space="720"/>
        </w:sectPr>
      </w:pPr>
      <w:r>
        <w:rPr>
          <w:i/>
          <w:spacing w:val="-13"/>
          <w:w w:val="96"/>
        </w:rPr>
        <w:t>V</w:t>
      </w:r>
      <w:r>
        <w:rPr>
          <w:i/>
          <w:spacing w:val="-6"/>
          <w:w w:val="96"/>
        </w:rPr>
        <w:t>iñäda-sampannä</w:t>
      </w:r>
      <w:r>
        <w:rPr>
          <w:i/>
          <w:w w:val="96"/>
        </w:rPr>
        <w:t>m</w:t>
      </w:r>
      <w:r>
        <w:rPr>
          <w:i/>
          <w:spacing w:val="3"/>
          <w:w w:val="96"/>
        </w:rPr>
        <w:t xml:space="preserve"> </w:t>
      </w:r>
      <w:r>
        <w:t xml:space="preserve">– </w:t>
      </w:r>
      <w:r>
        <w:rPr>
          <w:spacing w:val="-6"/>
        </w:rPr>
        <w:t>He</w:t>
      </w:r>
      <w:r>
        <w:t>r</w:t>
      </w:r>
      <w:r>
        <w:rPr>
          <w:spacing w:val="4"/>
        </w:rPr>
        <w:t xml:space="preserve"> </w:t>
      </w:r>
      <w:r>
        <w:rPr>
          <w:spacing w:val="-6"/>
        </w:rPr>
        <w:t>intens</w:t>
      </w:r>
      <w:r>
        <w:t>e</w:t>
      </w:r>
      <w:r>
        <w:rPr>
          <w:spacing w:val="26"/>
        </w:rPr>
        <w:t xml:space="preserve"> </w:t>
      </w:r>
      <w:r>
        <w:rPr>
          <w:spacing w:val="-6"/>
        </w:rPr>
        <w:t>desir</w:t>
      </w:r>
      <w:r>
        <w:t>e</w:t>
      </w:r>
      <w:r>
        <w:rPr>
          <w:spacing w:val="12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6"/>
        </w:rPr>
        <w:t>enjo</w:t>
      </w:r>
      <w:r>
        <w:t>y</w:t>
      </w:r>
      <w:r>
        <w:rPr>
          <w:spacing w:val="7"/>
        </w:rPr>
        <w:t xml:space="preserve"> </w:t>
      </w:r>
      <w:r>
        <w:rPr>
          <w:spacing w:val="-6"/>
          <w:w w:val="103"/>
        </w:rPr>
        <w:t xml:space="preserve">intimacies </w:t>
      </w:r>
      <w:r>
        <w:rPr>
          <w:spacing w:val="-6"/>
        </w:rPr>
        <w:t>wit</w:t>
      </w:r>
      <w:r>
        <w:t xml:space="preserve">h </w:t>
      </w:r>
      <w:r>
        <w:rPr>
          <w:spacing w:val="1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 xml:space="preserve">é </w:t>
      </w:r>
      <w:r>
        <w:rPr>
          <w:spacing w:val="6"/>
          <w:w w:val="77"/>
        </w:rPr>
        <w:t xml:space="preserve"> </w:t>
      </w:r>
      <w:r>
        <w:rPr>
          <w:spacing w:val="-6"/>
        </w:rPr>
        <w:t>Kåñë</w:t>
      </w:r>
      <w:r>
        <w:t>a</w:t>
      </w:r>
      <w:r>
        <w:rPr>
          <w:spacing w:val="7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44"/>
        </w:rPr>
        <w:t xml:space="preserve"> </w:t>
      </w:r>
      <w:r>
        <w:rPr>
          <w:spacing w:val="-6"/>
        </w:rPr>
        <w:t>pushe</w:t>
      </w:r>
      <w:r>
        <w:t xml:space="preserve">d </w:t>
      </w:r>
      <w:r>
        <w:rPr>
          <w:spacing w:val="17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39"/>
        </w:rPr>
        <w:t xml:space="preserve"> </w:t>
      </w:r>
      <w:r>
        <w:rPr>
          <w:spacing w:val="-6"/>
        </w:rPr>
        <w:t>int</w:t>
      </w:r>
      <w:r>
        <w:t xml:space="preserve">o </w:t>
      </w:r>
      <w:r>
        <w:rPr>
          <w:spacing w:val="5"/>
        </w:rPr>
        <w:t xml:space="preserve"> </w:t>
      </w:r>
      <w:r>
        <w:rPr>
          <w:spacing w:val="-6"/>
        </w:rPr>
        <w:t>th</w:t>
      </w:r>
      <w:r>
        <w:t xml:space="preserve">e  </w:t>
      </w:r>
      <w:r>
        <w:rPr>
          <w:spacing w:val="-6"/>
        </w:rPr>
        <w:t>stag</w:t>
      </w:r>
      <w:r>
        <w:t>e</w:t>
      </w:r>
      <w:r>
        <w:rPr>
          <w:spacing w:val="37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6"/>
          <w:w w:val="102"/>
        </w:rPr>
        <w:t xml:space="preserve">conflicting </w:t>
      </w:r>
      <w:r>
        <w:rPr>
          <w:spacing w:val="-2"/>
        </w:rPr>
        <w:t>emotion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bhäva-çabalatä</w:t>
      </w:r>
      <w:r>
        <w:rPr>
          <w:spacing w:val="-2"/>
        </w:rPr>
        <w:t>).</w:t>
      </w:r>
    </w:p>
    <w:p w14:paraId="7F6BACAD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60CC65AD" w14:textId="77777777" w:rsidR="00150366" w:rsidRDefault="00150366">
      <w:pPr>
        <w:spacing w:line="200" w:lineRule="exact"/>
      </w:pPr>
    </w:p>
    <w:p w14:paraId="1C658F5E" w14:textId="77777777" w:rsidR="00150366" w:rsidRDefault="00000000">
      <w:pPr>
        <w:spacing w:before="29" w:line="248" w:lineRule="auto"/>
        <w:ind w:left="120" w:right="86" w:firstLine="360"/>
        <w:jc w:val="both"/>
      </w:pPr>
      <w:r>
        <w:rPr>
          <w:i/>
        </w:rPr>
        <w:t>Anucintita-hari-caritäm</w:t>
      </w:r>
      <w:r>
        <w:rPr>
          <w:i/>
          <w:spacing w:val="-2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t xml:space="preserve">She </w:t>
      </w:r>
      <w:r>
        <w:rPr>
          <w:spacing w:val="6"/>
        </w:rPr>
        <w:t xml:space="preserve"> </w:t>
      </w:r>
      <w:r>
        <w:t xml:space="preserve">is </w:t>
      </w:r>
      <w:r>
        <w:rPr>
          <w:spacing w:val="12"/>
        </w:rPr>
        <w:t xml:space="preserve"> </w:t>
      </w:r>
      <w:r>
        <w:t xml:space="preserve">continuously  </w:t>
      </w:r>
      <w:r>
        <w:rPr>
          <w:spacing w:val="14"/>
        </w:rPr>
        <w:t xml:space="preserve"> </w:t>
      </w:r>
      <w:r>
        <w:rPr>
          <w:w w:val="104"/>
        </w:rPr>
        <w:t xml:space="preserve">mulling </w:t>
      </w:r>
      <w:r>
        <w:t>over</w:t>
      </w:r>
      <w:r>
        <w:rPr>
          <w:spacing w:val="9"/>
        </w:rPr>
        <w:t xml:space="preserve"> </w:t>
      </w:r>
      <w:r>
        <w:rPr>
          <w:w w:val="91"/>
        </w:rPr>
        <w:t>Kåñëa’s</w:t>
      </w:r>
      <w:r>
        <w:rPr>
          <w:spacing w:val="6"/>
          <w:w w:val="91"/>
        </w:rPr>
        <w:t xml:space="preserve"> </w:t>
      </w:r>
      <w:r>
        <w:rPr>
          <w:w w:val="101"/>
        </w:rPr>
        <w:t>activities.</w:t>
      </w:r>
    </w:p>
    <w:p w14:paraId="7F39C3BD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66172B82" w14:textId="77777777" w:rsidR="00150366" w:rsidRDefault="00000000">
      <w:pPr>
        <w:spacing w:line="248" w:lineRule="auto"/>
        <w:ind w:left="120" w:right="88" w:firstLine="360"/>
        <w:jc w:val="both"/>
      </w:pPr>
      <w:r>
        <w:rPr>
          <w:i/>
          <w:spacing w:val="-2"/>
        </w:rPr>
        <w:t>Kalahäntarit</w:t>
      </w:r>
      <w:r>
        <w:rPr>
          <w:i/>
        </w:rPr>
        <w:t>ä</w:t>
      </w:r>
      <w:r>
        <w:rPr>
          <w:i/>
          <w:spacing w:val="-10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rPr>
          <w:spacing w:val="-2"/>
        </w:rPr>
        <w:t>Althoug</w:t>
      </w:r>
      <w:r>
        <w:t xml:space="preserve">h </w:t>
      </w:r>
      <w:r>
        <w:rPr>
          <w:spacing w:val="11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44"/>
        </w:rPr>
        <w:t xml:space="preserve"> </w:t>
      </w:r>
      <w:r>
        <w:rPr>
          <w:spacing w:val="-2"/>
        </w:rPr>
        <w:t>belove</w:t>
      </w:r>
      <w:r>
        <w:t>d</w:t>
      </w:r>
      <w:r>
        <w:rPr>
          <w:spacing w:val="44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38"/>
        </w:rPr>
        <w:t xml:space="preserve"> </w:t>
      </w:r>
      <w:r>
        <w:rPr>
          <w:spacing w:val="-2"/>
        </w:rPr>
        <w:t>fallin</w:t>
      </w:r>
      <w:r>
        <w:t>g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45"/>
        </w:rPr>
        <w:t xml:space="preserve"> </w:t>
      </w:r>
      <w:r>
        <w:rPr>
          <w:spacing w:val="-2"/>
          <w:w w:val="102"/>
        </w:rPr>
        <w:t xml:space="preserve">Her </w:t>
      </w:r>
      <w:r>
        <w:rPr>
          <w:spacing w:val="-6"/>
        </w:rPr>
        <w:t>fee</w:t>
      </w:r>
      <w:r>
        <w:t>t</w:t>
      </w:r>
      <w:r>
        <w:rPr>
          <w:spacing w:val="6"/>
        </w:rPr>
        <w:t xml:space="preserve"> </w:t>
      </w:r>
      <w:r>
        <w:rPr>
          <w:spacing w:val="-6"/>
        </w:rPr>
        <w:t>eve</w:t>
      </w:r>
      <w:r>
        <w:t>n</w:t>
      </w:r>
      <w:r>
        <w:rPr>
          <w:spacing w:val="14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6"/>
        </w:rPr>
        <w:t>fron</w:t>
      </w:r>
      <w:r>
        <w:t>t</w:t>
      </w:r>
      <w:r>
        <w:rPr>
          <w:spacing w:val="25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12"/>
        </w:rPr>
        <w:t xml:space="preserve"> </w:t>
      </w:r>
      <w:r>
        <w:rPr>
          <w:spacing w:val="-6"/>
        </w:rPr>
        <w:t>friends</w:t>
      </w:r>
      <w:r>
        <w:t>,</w:t>
      </w:r>
      <w:r>
        <w:rPr>
          <w:spacing w:val="24"/>
        </w:rPr>
        <w:t xml:space="preserve"> </w:t>
      </w:r>
      <w:r>
        <w:rPr>
          <w:spacing w:val="-6"/>
        </w:rPr>
        <w:t>Sh</w:t>
      </w:r>
      <w:r>
        <w:t xml:space="preserve">e </w:t>
      </w:r>
      <w:r>
        <w:rPr>
          <w:spacing w:val="-6"/>
        </w:rPr>
        <w:t>severel</w:t>
      </w:r>
      <w:r>
        <w:t>y</w:t>
      </w:r>
      <w:r>
        <w:rPr>
          <w:spacing w:val="6"/>
        </w:rPr>
        <w:t xml:space="preserve"> </w:t>
      </w:r>
      <w:r>
        <w:rPr>
          <w:spacing w:val="-6"/>
        </w:rPr>
        <w:t>reprimand</w:t>
      </w:r>
      <w:r>
        <w:t xml:space="preserve">s </w:t>
      </w:r>
      <w:r>
        <w:rPr>
          <w:spacing w:val="1"/>
        </w:rPr>
        <w:t xml:space="preserve"> </w:t>
      </w:r>
      <w:r>
        <w:rPr>
          <w:spacing w:val="-6"/>
          <w:w w:val="102"/>
        </w:rPr>
        <w:t xml:space="preserve">Him </w:t>
      </w:r>
      <w:r>
        <w:rPr>
          <w:spacing w:val="-4"/>
        </w:rPr>
        <w:t>an</w:t>
      </w:r>
      <w:r>
        <w:t>d</w:t>
      </w:r>
      <w:r>
        <w:rPr>
          <w:spacing w:val="23"/>
        </w:rPr>
        <w:t xml:space="preserve"> </w:t>
      </w:r>
      <w:r>
        <w:rPr>
          <w:spacing w:val="-4"/>
        </w:rPr>
        <w:t>denie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6"/>
        </w:rPr>
        <w:t xml:space="preserve"> </w:t>
      </w:r>
      <w:r>
        <w:rPr>
          <w:spacing w:val="-4"/>
        </w:rPr>
        <w:t>requests</w:t>
      </w:r>
      <w:r>
        <w:t>.</w:t>
      </w:r>
      <w:r>
        <w:rPr>
          <w:spacing w:val="34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4"/>
        </w:rPr>
        <w:t>suc</w:t>
      </w:r>
      <w:r>
        <w:t>h</w:t>
      </w:r>
      <w:r>
        <w:rPr>
          <w:spacing w:val="28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4"/>
        </w:rPr>
        <w:t>conditio</w:t>
      </w:r>
      <w:r>
        <w:t xml:space="preserve">n </w:t>
      </w:r>
      <w:r>
        <w:rPr>
          <w:spacing w:val="1"/>
        </w:rPr>
        <w:t xml:space="preserve"> </w:t>
      </w:r>
      <w:r>
        <w:rPr>
          <w:spacing w:val="-4"/>
        </w:rPr>
        <w:t>Sh</w:t>
      </w:r>
      <w:r>
        <w:t xml:space="preserve">e </w:t>
      </w:r>
      <w:r>
        <w:rPr>
          <w:spacing w:val="-4"/>
        </w:rPr>
        <w:t>i</w:t>
      </w:r>
      <w:r>
        <w:t>s</w:t>
      </w:r>
      <w:r>
        <w:rPr>
          <w:spacing w:val="6"/>
        </w:rPr>
        <w:t xml:space="preserve"> </w:t>
      </w:r>
      <w:r>
        <w:rPr>
          <w:spacing w:val="-4"/>
        </w:rPr>
        <w:t>pron</w:t>
      </w:r>
      <w:r>
        <w:t>e</w:t>
      </w:r>
      <w:r>
        <w:rPr>
          <w:spacing w:val="33"/>
        </w:rPr>
        <w:t xml:space="preserve"> </w:t>
      </w:r>
      <w:r>
        <w:rPr>
          <w:spacing w:val="-4"/>
          <w:w w:val="107"/>
        </w:rPr>
        <w:t xml:space="preserve">to </w:t>
      </w:r>
      <w:r>
        <w:rPr>
          <w:spacing w:val="-6"/>
        </w:rPr>
        <w:t>incoheren</w:t>
      </w:r>
      <w:r>
        <w:t xml:space="preserve">t </w:t>
      </w:r>
      <w:r>
        <w:rPr>
          <w:spacing w:val="4"/>
        </w:rPr>
        <w:t xml:space="preserve"> </w:t>
      </w:r>
      <w:r>
        <w:rPr>
          <w:spacing w:val="-6"/>
        </w:rPr>
        <w:t>speech</w:t>
      </w:r>
      <w:r>
        <w:t>,</w:t>
      </w:r>
      <w:r>
        <w:rPr>
          <w:spacing w:val="21"/>
        </w:rPr>
        <w:t xml:space="preserve"> </w:t>
      </w:r>
      <w:r>
        <w:rPr>
          <w:spacing w:val="-6"/>
        </w:rPr>
        <w:t>anguish</w:t>
      </w:r>
      <w:r>
        <w:t>,</w:t>
      </w:r>
      <w:r>
        <w:rPr>
          <w:spacing w:val="30"/>
        </w:rPr>
        <w:t xml:space="preserve"> </w:t>
      </w:r>
      <w:r>
        <w:rPr>
          <w:spacing w:val="-6"/>
        </w:rPr>
        <w:t>debilit</w:t>
      </w:r>
      <w:r>
        <w:t>y</w:t>
      </w:r>
      <w:r>
        <w:rPr>
          <w:spacing w:val="15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20"/>
        </w:rPr>
        <w:t xml:space="preserve"> </w:t>
      </w:r>
      <w:r>
        <w:rPr>
          <w:spacing w:val="-6"/>
        </w:rPr>
        <w:t>deep</w:t>
      </w:r>
      <w:r>
        <w:t>,</w:t>
      </w:r>
      <w:r>
        <w:rPr>
          <w:spacing w:val="16"/>
        </w:rPr>
        <w:t xml:space="preserve"> </w:t>
      </w:r>
      <w:r>
        <w:rPr>
          <w:spacing w:val="-6"/>
        </w:rPr>
        <w:t>heav</w:t>
      </w:r>
      <w:r>
        <w:t>y</w:t>
      </w:r>
      <w:r>
        <w:rPr>
          <w:spacing w:val="3"/>
        </w:rPr>
        <w:t xml:space="preserve"> </w:t>
      </w:r>
      <w:r>
        <w:rPr>
          <w:spacing w:val="-6"/>
          <w:w w:val="104"/>
        </w:rPr>
        <w:t>breathing.</w:t>
      </w:r>
    </w:p>
    <w:p w14:paraId="21ED1230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1EDF8DDC" w14:textId="77777777" w:rsidR="00150366" w:rsidRDefault="00000000">
      <w:pPr>
        <w:spacing w:line="248" w:lineRule="auto"/>
        <w:ind w:left="120" w:right="86" w:firstLine="360"/>
        <w:jc w:val="both"/>
      </w:pPr>
      <w:r>
        <w:rPr>
          <w:spacing w:val="-3"/>
        </w:rPr>
        <w:t>Rädh</w:t>
      </w:r>
      <w:r>
        <w:t>ä</w:t>
      </w:r>
      <w:r>
        <w:rPr>
          <w:spacing w:val="31"/>
        </w:rPr>
        <w:t xml:space="preserve"> </w:t>
      </w:r>
      <w:r>
        <w:rPr>
          <w:spacing w:val="-3"/>
        </w:rPr>
        <w:t>exhibit</w:t>
      </w:r>
      <w:r>
        <w:t xml:space="preserve">s </w:t>
      </w:r>
      <w:r>
        <w:rPr>
          <w:spacing w:val="1"/>
        </w:rPr>
        <w:t xml:space="preserve"> </w:t>
      </w:r>
      <w:r>
        <w:rPr>
          <w:spacing w:val="-3"/>
        </w:rPr>
        <w:t>al</w:t>
      </w:r>
      <w:r>
        <w:t>l</w:t>
      </w:r>
      <w:r>
        <w:rPr>
          <w:spacing w:val="26"/>
        </w:rPr>
        <w:t xml:space="preserve"> </w:t>
      </w:r>
      <w:r>
        <w:rPr>
          <w:spacing w:val="-3"/>
        </w:rPr>
        <w:t>th</w:t>
      </w:r>
      <w:r>
        <w:t>e</w:t>
      </w:r>
      <w:r>
        <w:rPr>
          <w:spacing w:val="43"/>
        </w:rPr>
        <w:t xml:space="preserve"> </w:t>
      </w:r>
      <w:r>
        <w:rPr>
          <w:spacing w:val="-3"/>
        </w:rPr>
        <w:t>trait</w:t>
      </w:r>
      <w:r>
        <w:t>s</w:t>
      </w:r>
      <w:r>
        <w:rPr>
          <w:spacing w:val="46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21"/>
        </w:rPr>
        <w:t xml:space="preserve"> </w:t>
      </w:r>
      <w:r>
        <w:rPr>
          <w:spacing w:val="-3"/>
        </w:rPr>
        <w:t>th</w:t>
      </w:r>
      <w:r>
        <w:t>e</w:t>
      </w:r>
      <w:r>
        <w:rPr>
          <w:spacing w:val="43"/>
        </w:rPr>
        <w:t xml:space="preserve"> </w:t>
      </w:r>
      <w:r>
        <w:rPr>
          <w:i/>
          <w:spacing w:val="-3"/>
        </w:rPr>
        <w:t>kalahäntaritä-näyikä</w:t>
      </w:r>
      <w:r>
        <w:t xml:space="preserve">: </w:t>
      </w:r>
      <w:r>
        <w:rPr>
          <w:spacing w:val="-5"/>
        </w:rPr>
        <w:t>(1</w:t>
      </w:r>
      <w:r>
        <w:t>)</w:t>
      </w:r>
      <w:r>
        <w:rPr>
          <w:spacing w:val="33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2"/>
        </w:rPr>
        <w:t xml:space="preserve"> </w:t>
      </w:r>
      <w:r>
        <w:rPr>
          <w:spacing w:val="-5"/>
        </w:rPr>
        <w:t>pour</w:t>
      </w:r>
      <w:r>
        <w:t>s</w:t>
      </w:r>
      <w:r>
        <w:rPr>
          <w:spacing w:val="35"/>
        </w:rPr>
        <w:t xml:space="preserve"> </w:t>
      </w:r>
      <w:r>
        <w:rPr>
          <w:spacing w:val="-5"/>
        </w:rPr>
        <w:t>scor</w:t>
      </w:r>
      <w:r>
        <w:t>n</w:t>
      </w:r>
      <w:r>
        <w:rPr>
          <w:spacing w:val="29"/>
        </w:rPr>
        <w:t xml:space="preserve"> </w:t>
      </w:r>
      <w:r>
        <w:rPr>
          <w:spacing w:val="-5"/>
        </w:rPr>
        <w:t>o</w:t>
      </w:r>
      <w:r>
        <w:t>n</w:t>
      </w:r>
      <w:r>
        <w:rPr>
          <w:spacing w:val="22"/>
        </w:rPr>
        <w:t xml:space="preserve"> </w:t>
      </w:r>
      <w:r>
        <w:rPr>
          <w:spacing w:val="-5"/>
        </w:rPr>
        <w:t>al</w:t>
      </w:r>
      <w:r>
        <w:t>l</w:t>
      </w:r>
      <w:r>
        <w:rPr>
          <w:spacing w:val="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5"/>
        </w:rPr>
        <w:t>statement</w:t>
      </w:r>
      <w:r>
        <w:t xml:space="preserve">s  </w:t>
      </w:r>
      <w:r>
        <w:rPr>
          <w:spacing w:val="-5"/>
        </w:rPr>
        <w:t>mad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8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14"/>
        </w:rPr>
        <w:t xml:space="preserve"> </w:t>
      </w:r>
      <w:r>
        <w:rPr>
          <w:spacing w:val="-5"/>
          <w:w w:val="102"/>
        </w:rPr>
        <w:t xml:space="preserve">lover, </w:t>
      </w:r>
      <w:r>
        <w:t xml:space="preserve">considering   His </w:t>
      </w:r>
      <w:r>
        <w:rPr>
          <w:spacing w:val="13"/>
        </w:rPr>
        <w:t xml:space="preserve"> </w:t>
      </w:r>
      <w:r>
        <w:t xml:space="preserve">reasonable </w:t>
      </w:r>
      <w:r>
        <w:rPr>
          <w:spacing w:val="38"/>
        </w:rPr>
        <w:t xml:space="preserve"> </w:t>
      </w:r>
      <w:r>
        <w:t xml:space="preserve">explanations  </w:t>
      </w:r>
      <w:r>
        <w:rPr>
          <w:spacing w:val="3"/>
        </w:rPr>
        <w:t xml:space="preserve"> </w:t>
      </w:r>
      <w:r>
        <w:t xml:space="preserve">and </w:t>
      </w:r>
      <w:r>
        <w:rPr>
          <w:spacing w:val="30"/>
        </w:rPr>
        <w:t xml:space="preserve"> </w:t>
      </w:r>
      <w:r>
        <w:rPr>
          <w:w w:val="102"/>
        </w:rPr>
        <w:t xml:space="preserve">submissive </w:t>
      </w:r>
      <w:r>
        <w:rPr>
          <w:spacing w:val="-2"/>
        </w:rPr>
        <w:t>moo</w:t>
      </w:r>
      <w:r>
        <w:t>d</w:t>
      </w:r>
      <w:r>
        <w:rPr>
          <w:spacing w:val="32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4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nothin</w:t>
      </w:r>
      <w:r>
        <w:t xml:space="preserve">g  </w:t>
      </w:r>
      <w:r>
        <w:rPr>
          <w:spacing w:val="-2"/>
        </w:rPr>
        <w:t>bu</w:t>
      </w:r>
      <w:r>
        <w:t>t</w:t>
      </w:r>
      <w:r>
        <w:rPr>
          <w:spacing w:val="34"/>
        </w:rPr>
        <w:t xml:space="preserve"> </w:t>
      </w:r>
      <w:r>
        <w:rPr>
          <w:spacing w:val="-2"/>
        </w:rPr>
        <w:t>cunnin</w:t>
      </w:r>
      <w:r>
        <w:t xml:space="preserve">g </w:t>
      </w:r>
      <w:r>
        <w:rPr>
          <w:spacing w:val="2"/>
        </w:rPr>
        <w:t xml:space="preserve"> </w:t>
      </w:r>
      <w:r>
        <w:rPr>
          <w:spacing w:val="-2"/>
        </w:rPr>
        <w:t>trickery</w:t>
      </w:r>
      <w:r>
        <w:t>.</w:t>
      </w:r>
      <w:r>
        <w:rPr>
          <w:spacing w:val="40"/>
        </w:rPr>
        <w:t xml:space="preserve"> </w:t>
      </w:r>
      <w:r>
        <w:rPr>
          <w:spacing w:val="-2"/>
        </w:rPr>
        <w:t>(2</w:t>
      </w:r>
      <w:r>
        <w:t>)</w:t>
      </w:r>
      <w:r>
        <w:rPr>
          <w:spacing w:val="39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7"/>
        </w:rPr>
        <w:t xml:space="preserve"> </w:t>
      </w:r>
      <w:r>
        <w:rPr>
          <w:spacing w:val="-2"/>
          <w:w w:val="101"/>
        </w:rPr>
        <w:t xml:space="preserve">critically </w:t>
      </w:r>
      <w:r>
        <w:rPr>
          <w:spacing w:val="-4"/>
        </w:rPr>
        <w:t>analyze</w:t>
      </w:r>
      <w:r>
        <w:t>s</w:t>
      </w:r>
      <w:r>
        <w:rPr>
          <w:spacing w:val="36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29"/>
        </w:rPr>
        <w:t xml:space="preserve"> </w:t>
      </w:r>
      <w:r>
        <w:rPr>
          <w:spacing w:val="-4"/>
        </w:rPr>
        <w:t>behavio</w:t>
      </w:r>
      <w:r>
        <w:t xml:space="preserve">r  </w:t>
      </w:r>
      <w:r>
        <w:rPr>
          <w:spacing w:val="-4"/>
        </w:rPr>
        <w:t>an</w:t>
      </w:r>
      <w:r>
        <w:t>d</w:t>
      </w:r>
      <w:r>
        <w:rPr>
          <w:spacing w:val="46"/>
        </w:rPr>
        <w:t xml:space="preserve"> </w:t>
      </w:r>
      <w:r>
        <w:rPr>
          <w:spacing w:val="-4"/>
        </w:rPr>
        <w:t>lodge</w:t>
      </w:r>
      <w:r>
        <w:t>s</w:t>
      </w:r>
      <w:r>
        <w:rPr>
          <w:spacing w:val="34"/>
        </w:rPr>
        <w:t xml:space="preserve"> </w:t>
      </w:r>
      <w:r>
        <w:rPr>
          <w:spacing w:val="-4"/>
        </w:rPr>
        <w:t>variou</w:t>
      </w:r>
      <w:r>
        <w:t>s</w:t>
      </w:r>
      <w:r>
        <w:rPr>
          <w:spacing w:val="47"/>
        </w:rPr>
        <w:t xml:space="preserve"> </w:t>
      </w:r>
      <w:r>
        <w:rPr>
          <w:spacing w:val="-4"/>
        </w:rPr>
        <w:t>allegation</w:t>
      </w:r>
      <w:r>
        <w:t>s</w:t>
      </w:r>
      <w:r>
        <w:rPr>
          <w:spacing w:val="46"/>
        </w:rPr>
        <w:t xml:space="preserve"> </w:t>
      </w:r>
      <w:r>
        <w:rPr>
          <w:spacing w:val="-4"/>
          <w:w w:val="102"/>
        </w:rPr>
        <w:t xml:space="preserve">against </w:t>
      </w:r>
      <w:r>
        <w:rPr>
          <w:spacing w:val="-5"/>
        </w:rPr>
        <w:t>Hi</w:t>
      </w:r>
      <w:r>
        <w:t>m</w:t>
      </w:r>
      <w:r>
        <w:rPr>
          <w:spacing w:val="18"/>
        </w:rPr>
        <w:t xml:space="preserve"> </w:t>
      </w:r>
      <w:r>
        <w:rPr>
          <w:spacing w:val="-5"/>
        </w:rPr>
        <w:t>ou</w:t>
      </w:r>
      <w:r>
        <w:t>t</w:t>
      </w:r>
      <w:r>
        <w:rPr>
          <w:spacing w:val="32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5"/>
        </w:rPr>
        <w:t>lovin</w:t>
      </w:r>
      <w:r>
        <w:t>g</w:t>
      </w:r>
      <w:r>
        <w:rPr>
          <w:spacing w:val="16"/>
        </w:rPr>
        <w:t xml:space="preserve"> </w:t>
      </w:r>
      <w:r>
        <w:rPr>
          <w:spacing w:val="-5"/>
        </w:rPr>
        <w:t>anger</w:t>
      </w:r>
      <w:r>
        <w:t>.</w:t>
      </w:r>
      <w:r>
        <w:rPr>
          <w:spacing w:val="26"/>
        </w:rPr>
        <w:t xml:space="preserve"> </w:t>
      </w:r>
      <w:r>
        <w:rPr>
          <w:spacing w:val="-5"/>
        </w:rPr>
        <w:t>(3</w:t>
      </w:r>
      <w:r>
        <w:t>)</w:t>
      </w:r>
      <w:r>
        <w:rPr>
          <w:spacing w:val="3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0"/>
        </w:rPr>
        <w:t xml:space="preserve"> </w:t>
      </w:r>
      <w:r>
        <w:rPr>
          <w:spacing w:val="-5"/>
        </w:rPr>
        <w:t>mor</w:t>
      </w:r>
      <w:r>
        <w:t>e</w:t>
      </w:r>
      <w:r>
        <w:rPr>
          <w:spacing w:val="28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11"/>
        </w:rPr>
        <w:t xml:space="preserve"> </w:t>
      </w:r>
      <w:r>
        <w:rPr>
          <w:spacing w:val="-5"/>
        </w:rPr>
        <w:t>prostrate</w:t>
      </w:r>
      <w:r>
        <w:t xml:space="preserve">s  </w:t>
      </w:r>
      <w:r>
        <w:rPr>
          <w:spacing w:val="-5"/>
        </w:rPr>
        <w:t xml:space="preserve">Himself </w:t>
      </w:r>
      <w:r>
        <w:rPr>
          <w:spacing w:val="-4"/>
        </w:rPr>
        <w:t>befor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Her</w:t>
      </w:r>
      <w:r>
        <w:t>,</w:t>
      </w:r>
      <w:r>
        <w:rPr>
          <w:spacing w:val="2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4"/>
        </w:rPr>
        <w:t>mor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3"/>
        </w:rPr>
        <w:t xml:space="preserve"> </w:t>
      </w:r>
      <w:r>
        <w:rPr>
          <w:spacing w:val="-4"/>
        </w:rPr>
        <w:t>obstinac</w:t>
      </w:r>
      <w:r>
        <w:t>y</w:t>
      </w:r>
      <w:r>
        <w:rPr>
          <w:spacing w:val="40"/>
        </w:rPr>
        <w:t xml:space="preserve"> </w:t>
      </w:r>
      <w:r>
        <w:rPr>
          <w:spacing w:val="-4"/>
        </w:rPr>
        <w:t>escalates</w:t>
      </w:r>
      <w:r>
        <w:t>.</w:t>
      </w:r>
      <w:r>
        <w:rPr>
          <w:spacing w:val="25"/>
        </w:rPr>
        <w:t xml:space="preserve"> </w:t>
      </w:r>
      <w:r>
        <w:rPr>
          <w:spacing w:val="-4"/>
        </w:rPr>
        <w:t>(4</w:t>
      </w:r>
      <w:r>
        <w:t>)</w:t>
      </w:r>
      <w:r>
        <w:rPr>
          <w:spacing w:val="43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7"/>
        </w:rPr>
        <w:t xml:space="preserve"> </w:t>
      </w:r>
      <w:r>
        <w:rPr>
          <w:spacing w:val="-4"/>
          <w:w w:val="105"/>
        </w:rPr>
        <w:t xml:space="preserve">addition </w:t>
      </w:r>
      <w:r>
        <w:rPr>
          <w:spacing w:val="-5"/>
        </w:rPr>
        <w:t>t</w:t>
      </w:r>
      <w:r>
        <w:t>o</w:t>
      </w:r>
      <w:r>
        <w:rPr>
          <w:spacing w:val="40"/>
        </w:rPr>
        <w:t xml:space="preserve"> </w:t>
      </w:r>
      <w:r>
        <w:rPr>
          <w:spacing w:val="-5"/>
        </w:rPr>
        <w:t>that</w:t>
      </w:r>
      <w:r>
        <w:t xml:space="preserve">, </w:t>
      </w:r>
      <w:r>
        <w:rPr>
          <w:spacing w:val="7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35"/>
        </w:rPr>
        <w:t xml:space="preserve"> </w:t>
      </w:r>
      <w:r>
        <w:rPr>
          <w:spacing w:val="-5"/>
        </w:rPr>
        <w:t>anguis</w:t>
      </w:r>
      <w:r>
        <w:t xml:space="preserve">h </w:t>
      </w:r>
      <w:r>
        <w:rPr>
          <w:spacing w:val="4"/>
        </w:rPr>
        <w:t xml:space="preserve"> </w:t>
      </w:r>
      <w:r>
        <w:rPr>
          <w:spacing w:val="-5"/>
        </w:rPr>
        <w:t>increase</w:t>
      </w:r>
      <w:r>
        <w:t>s</w:t>
      </w:r>
      <w:r>
        <w:rPr>
          <w:spacing w:val="44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29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23"/>
        </w:rPr>
        <w:t xml:space="preserve"> </w:t>
      </w:r>
      <w:r>
        <w:rPr>
          <w:spacing w:val="-5"/>
        </w:rPr>
        <w:t>goe</w:t>
      </w:r>
      <w:r>
        <w:t>s</w:t>
      </w:r>
      <w:r>
        <w:rPr>
          <w:spacing w:val="29"/>
        </w:rPr>
        <w:t xml:space="preserve"> </w:t>
      </w:r>
      <w:r>
        <w:rPr>
          <w:spacing w:val="-5"/>
        </w:rPr>
        <w:t>o</w:t>
      </w:r>
      <w:r>
        <w:t>n</w:t>
      </w:r>
      <w:r>
        <w:rPr>
          <w:spacing w:val="43"/>
        </w:rPr>
        <w:t xml:space="preserve"> </w:t>
      </w:r>
      <w:r>
        <w:rPr>
          <w:spacing w:val="-5"/>
          <w:w w:val="104"/>
        </w:rPr>
        <w:t xml:space="preserve">contemplating </w:t>
      </w:r>
      <w:r>
        <w:t>Her</w:t>
      </w:r>
      <w:r>
        <w:rPr>
          <w:spacing w:val="2"/>
        </w:rPr>
        <w:t xml:space="preserve"> </w:t>
      </w:r>
      <w:r>
        <w:t>own</w:t>
      </w:r>
      <w:r>
        <w:rPr>
          <w:spacing w:val="10"/>
        </w:rPr>
        <w:t xml:space="preserve"> </w:t>
      </w:r>
      <w:r>
        <w:t>fabricated</w:t>
      </w:r>
      <w:r>
        <w:rPr>
          <w:spacing w:val="12"/>
        </w:rPr>
        <w:t xml:space="preserve"> </w:t>
      </w:r>
      <w:r>
        <w:t xml:space="preserve">contentions. </w:t>
      </w:r>
      <w:r>
        <w:rPr>
          <w:spacing w:val="4"/>
        </w:rPr>
        <w:t xml:space="preserve"> </w:t>
      </w:r>
      <w:r>
        <w:t>(5)</w:t>
      </w:r>
      <w:r>
        <w:rPr>
          <w:spacing w:val="22"/>
        </w:rPr>
        <w:t xml:space="preserve"> </w:t>
      </w:r>
      <w:r>
        <w:t>Her</w:t>
      </w:r>
      <w:r>
        <w:rPr>
          <w:spacing w:val="2"/>
        </w:rPr>
        <w:t xml:space="preserve"> </w:t>
      </w:r>
      <w:r>
        <w:t>lover and</w:t>
      </w:r>
      <w:r>
        <w:rPr>
          <w:spacing w:val="13"/>
        </w:rPr>
        <w:t xml:space="preserve"> </w:t>
      </w:r>
      <w:r>
        <w:rPr>
          <w:w w:val="106"/>
        </w:rPr>
        <w:t xml:space="preserve">nothing </w:t>
      </w:r>
      <w:r>
        <w:t>else</w:t>
      </w:r>
      <w:r>
        <w:rPr>
          <w:spacing w:val="44"/>
        </w:rPr>
        <w:t xml:space="preserve"> </w:t>
      </w:r>
      <w:r>
        <w:t xml:space="preserve">completely </w:t>
      </w:r>
      <w:r>
        <w:rPr>
          <w:spacing w:val="12"/>
        </w:rPr>
        <w:t xml:space="preserve"> </w:t>
      </w:r>
      <w:r>
        <w:t xml:space="preserve">occupy </w:t>
      </w:r>
      <w:r>
        <w:rPr>
          <w:spacing w:val="11"/>
        </w:rPr>
        <w:t xml:space="preserve"> </w:t>
      </w:r>
      <w:r>
        <w:t xml:space="preserve">Her  anxious </w:t>
      </w:r>
      <w:r>
        <w:rPr>
          <w:spacing w:val="19"/>
        </w:rPr>
        <w:t xml:space="preserve"> </w:t>
      </w:r>
      <w:r>
        <w:t xml:space="preserve">thoughts. </w:t>
      </w:r>
      <w:r>
        <w:rPr>
          <w:spacing w:val="38"/>
        </w:rPr>
        <w:t xml:space="preserve"> </w:t>
      </w:r>
      <w:r>
        <w:rPr>
          <w:w w:val="78"/>
        </w:rPr>
        <w:t xml:space="preserve">Çré </w:t>
      </w:r>
      <w:r>
        <w:rPr>
          <w:spacing w:val="16"/>
          <w:w w:val="78"/>
        </w:rPr>
        <w:t xml:space="preserve"> </w:t>
      </w:r>
      <w:r>
        <w:rPr>
          <w:w w:val="101"/>
        </w:rPr>
        <w:t xml:space="preserve">Rädhä </w:t>
      </w:r>
      <w:r>
        <w:t>exhibits</w:t>
      </w:r>
      <w:r>
        <w:rPr>
          <w:spacing w:val="27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five</w:t>
      </w:r>
      <w:r>
        <w:rPr>
          <w:spacing w:val="-10"/>
        </w:rPr>
        <w:t xml:space="preserve"> </w:t>
      </w:r>
      <w:r>
        <w:rPr>
          <w:w w:val="103"/>
        </w:rPr>
        <w:t>characteristics.</w:t>
      </w:r>
    </w:p>
    <w:p w14:paraId="01520346" w14:textId="77777777" w:rsidR="00150366" w:rsidRDefault="00150366">
      <w:pPr>
        <w:spacing w:line="200" w:lineRule="exact"/>
      </w:pPr>
    </w:p>
    <w:p w14:paraId="42543972" w14:textId="77777777" w:rsidR="00150366" w:rsidRDefault="00150366">
      <w:pPr>
        <w:spacing w:before="14" w:line="200" w:lineRule="exact"/>
      </w:pPr>
    </w:p>
    <w:p w14:paraId="342C99EA" w14:textId="77777777" w:rsidR="00150366" w:rsidRDefault="00000000">
      <w:pPr>
        <w:ind w:left="1297" w:right="1297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Eighteen</w:t>
      </w:r>
      <w:r>
        <w:rPr>
          <w:rFonts w:ascii="Cambria" w:eastAsia="Cambria" w:hAnsi="Cambria" w:cs="Cambria"/>
          <w:i/>
          <w:spacing w:val="18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2E198099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23673836" w14:textId="77777777" w:rsidR="00150366" w:rsidRDefault="00000000">
      <w:pPr>
        <w:ind w:left="445" w:right="85"/>
        <w:jc w:val="center"/>
      </w:pPr>
      <w:r>
        <w:rPr>
          <w:spacing w:val="-4"/>
        </w:rPr>
        <w:t>Th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musica</w:t>
      </w:r>
      <w:r>
        <w:t>l</w:t>
      </w:r>
      <w:r>
        <w:rPr>
          <w:spacing w:val="20"/>
        </w:rPr>
        <w:t xml:space="preserve"> </w:t>
      </w:r>
      <w:r>
        <w:rPr>
          <w:spacing w:val="-4"/>
        </w:rPr>
        <w:t>mod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"/>
        </w:rPr>
        <w:t xml:space="preserve"> </w:t>
      </w:r>
      <w:r>
        <w:rPr>
          <w:i/>
          <w:spacing w:val="-4"/>
          <w:w w:val="93"/>
        </w:rPr>
        <w:t>gurjaré-räga</w:t>
      </w:r>
      <w:r>
        <w:rPr>
          <w:i/>
          <w:w w:val="93"/>
        </w:rPr>
        <w:t>.</w:t>
      </w:r>
      <w:r>
        <w:rPr>
          <w:i/>
          <w:spacing w:val="10"/>
          <w:w w:val="9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rhyth</w:t>
      </w:r>
      <w:r>
        <w:t>m</w:t>
      </w:r>
      <w:r>
        <w:rPr>
          <w:spacing w:val="41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"/>
        </w:rPr>
        <w:t xml:space="preserve"> </w:t>
      </w:r>
      <w:r>
        <w:rPr>
          <w:i/>
          <w:spacing w:val="-4"/>
        </w:rPr>
        <w:t>yati-täla</w:t>
      </w:r>
      <w:r>
        <w:rPr>
          <w:w w:val="103"/>
        </w:rPr>
        <w:t>.</w:t>
      </w:r>
    </w:p>
    <w:p w14:paraId="49E44629" w14:textId="77777777" w:rsidR="00150366" w:rsidRDefault="00150366">
      <w:pPr>
        <w:spacing w:line="240" w:lineRule="exact"/>
        <w:rPr>
          <w:sz w:val="24"/>
          <w:szCs w:val="24"/>
        </w:rPr>
      </w:pPr>
    </w:p>
    <w:p w14:paraId="556464DD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</w:t>
      </w:r>
    </w:p>
    <w:p w14:paraId="077E678D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175749F7" w14:textId="77777777" w:rsidR="00150366" w:rsidRDefault="00000000">
      <w:pPr>
        <w:ind w:left="595"/>
      </w:pPr>
      <w:r>
        <w:rPr>
          <w:i/>
        </w:rPr>
        <w:t>harir</w:t>
      </w:r>
      <w:r>
        <w:rPr>
          <w:i/>
          <w:spacing w:val="-4"/>
        </w:rPr>
        <w:t xml:space="preserve"> </w:t>
      </w:r>
      <w:r>
        <w:rPr>
          <w:i/>
          <w:w w:val="97"/>
        </w:rPr>
        <w:t>abhisarati</w:t>
      </w:r>
      <w:r>
        <w:rPr>
          <w:i/>
          <w:spacing w:val="1"/>
          <w:w w:val="97"/>
        </w:rPr>
        <w:t xml:space="preserve"> </w:t>
      </w:r>
      <w:r>
        <w:rPr>
          <w:i/>
        </w:rPr>
        <w:t>vahati</w:t>
      </w:r>
      <w:r>
        <w:rPr>
          <w:i/>
          <w:spacing w:val="-5"/>
        </w:rPr>
        <w:t xml:space="preserve"> </w:t>
      </w:r>
      <w:r>
        <w:rPr>
          <w:i/>
        </w:rPr>
        <w:t>madhu-pavane</w:t>
      </w:r>
    </w:p>
    <w:p w14:paraId="0ABD55FC" w14:textId="77777777" w:rsidR="00150366" w:rsidRDefault="00000000">
      <w:pPr>
        <w:spacing w:before="8"/>
        <w:ind w:left="595"/>
      </w:pPr>
      <w:r>
        <w:rPr>
          <w:i/>
        </w:rPr>
        <w:t>kim</w:t>
      </w:r>
      <w:r>
        <w:rPr>
          <w:i/>
          <w:spacing w:val="14"/>
        </w:rPr>
        <w:t xml:space="preserve"> </w:t>
      </w:r>
      <w:r>
        <w:rPr>
          <w:i/>
        </w:rPr>
        <w:t>aparam</w:t>
      </w:r>
      <w:r>
        <w:rPr>
          <w:i/>
          <w:spacing w:val="-12"/>
        </w:rPr>
        <w:t xml:space="preserve"> </w:t>
      </w:r>
      <w:r>
        <w:rPr>
          <w:i/>
        </w:rPr>
        <w:t>adhika-sukhaà</w:t>
      </w:r>
      <w:r>
        <w:rPr>
          <w:i/>
          <w:spacing w:val="47"/>
        </w:rPr>
        <w:t xml:space="preserve"> </w:t>
      </w:r>
      <w:r>
        <w:rPr>
          <w:i/>
        </w:rPr>
        <w:t xml:space="preserve">sakhi </w:t>
      </w:r>
      <w:r>
        <w:rPr>
          <w:i/>
          <w:w w:val="96"/>
        </w:rPr>
        <w:t>bhavane</w:t>
      </w:r>
      <w:r>
        <w:rPr>
          <w:i/>
          <w:spacing w:val="2"/>
          <w:w w:val="96"/>
        </w:rPr>
        <w:t xml:space="preserve"> </w:t>
      </w:r>
      <w:r>
        <w:rPr>
          <w:spacing w:val="-2"/>
          <w:w w:val="111"/>
        </w:rPr>
        <w:t>(1)</w:t>
      </w:r>
    </w:p>
    <w:p w14:paraId="1C986271" w14:textId="77777777" w:rsidR="00150366" w:rsidRDefault="00000000">
      <w:pPr>
        <w:spacing w:before="98"/>
        <w:ind w:left="1010" w:right="492"/>
        <w:jc w:val="center"/>
      </w:pPr>
      <w:r>
        <w:rPr>
          <w:i/>
          <w:spacing w:val="-2"/>
          <w:w w:val="96"/>
        </w:rPr>
        <w:t>mädhav</w:t>
      </w:r>
      <w:r>
        <w:rPr>
          <w:i/>
          <w:w w:val="96"/>
        </w:rPr>
        <w:t>e</w:t>
      </w:r>
      <w:r>
        <w:rPr>
          <w:i/>
          <w:spacing w:val="5"/>
          <w:w w:val="96"/>
        </w:rPr>
        <w:t xml:space="preserve"> </w:t>
      </w:r>
      <w:r>
        <w:rPr>
          <w:i/>
          <w:spacing w:val="-2"/>
        </w:rPr>
        <w:t>m</w:t>
      </w:r>
      <w:r>
        <w:rPr>
          <w:i/>
        </w:rPr>
        <w:t>ä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kur</w:t>
      </w:r>
      <w:r>
        <w:rPr>
          <w:i/>
        </w:rPr>
        <w:t>u</w:t>
      </w:r>
      <w:r>
        <w:rPr>
          <w:i/>
          <w:spacing w:val="7"/>
        </w:rPr>
        <w:t xml:space="preserve"> </w:t>
      </w:r>
      <w:r>
        <w:rPr>
          <w:i/>
          <w:spacing w:val="-2"/>
        </w:rPr>
        <w:t>mänin</w:t>
      </w:r>
      <w:r>
        <w:rPr>
          <w:i/>
        </w:rPr>
        <w:t>i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mäna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ay</w:t>
      </w:r>
      <w:r>
        <w:rPr>
          <w:i/>
        </w:rPr>
        <w:t>e</w:t>
      </w:r>
      <w:r>
        <w:rPr>
          <w:i/>
          <w:spacing w:val="-10"/>
        </w:rPr>
        <w:t xml:space="preserve"> </w:t>
      </w:r>
      <w:r>
        <w:rPr>
          <w:spacing w:val="-2"/>
          <w:w w:val="106"/>
        </w:rPr>
        <w:t>(refrain)</w:t>
      </w:r>
    </w:p>
    <w:p w14:paraId="1D053DE1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6D239662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</w:rPr>
        <w:t>“Th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honeye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sprin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breeze</w:t>
      </w:r>
      <w:r>
        <w:rPr>
          <w:rFonts w:ascii="Book Antiqua" w:eastAsia="Book Antiqua" w:hAnsi="Book Antiqua" w:cs="Book Antiqua"/>
          <w:b/>
          <w:w w:val="90"/>
        </w:rPr>
        <w:t xml:space="preserve">s 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Har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mee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with </w:t>
      </w:r>
      <w:r>
        <w:rPr>
          <w:rFonts w:ascii="Book Antiqua" w:eastAsia="Book Antiqua" w:hAnsi="Book Antiqua" w:cs="Book Antiqua"/>
          <w:b/>
          <w:spacing w:val="-2"/>
          <w:w w:val="92"/>
        </w:rPr>
        <w:t>You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friend,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what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could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greater</w:t>
      </w:r>
      <w:r>
        <w:rPr>
          <w:rFonts w:ascii="Book Antiqua" w:eastAsia="Book Antiqua" w:hAnsi="Book Antiqua" w:cs="Book Antiqua"/>
          <w:b/>
          <w:spacing w:val="7"/>
          <w:w w:val="94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source</w:t>
      </w:r>
      <w:r>
        <w:rPr>
          <w:rFonts w:ascii="Book Antiqua" w:eastAsia="Book Antiqua" w:hAnsi="Book Antiqua" w:cs="Book Antiqua"/>
          <w:b/>
          <w:spacing w:val="13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happiness than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this?</w:t>
      </w:r>
    </w:p>
    <w:p w14:paraId="094D2FE8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713385F5" w14:textId="77777777" w:rsidR="00150366" w:rsidRDefault="00000000">
      <w:pPr>
        <w:ind w:left="442" w:right="82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</w:t>
      </w:r>
      <w:r>
        <w:rPr>
          <w:i/>
        </w:rPr>
        <w:t>He</w:t>
      </w:r>
      <w:r>
        <w:rPr>
          <w:i/>
          <w:spacing w:val="7"/>
        </w:rPr>
        <w:t xml:space="preserve"> </w:t>
      </w:r>
      <w:r>
        <w:rPr>
          <w:i/>
        </w:rPr>
        <w:t>mänini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45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indignant  </w:t>
      </w:r>
      <w:r>
        <w:rPr>
          <w:rFonts w:ascii="Book Antiqua" w:eastAsia="Book Antiqua" w:hAnsi="Book Antiqua" w:cs="Book Antiqua"/>
          <w:b/>
        </w:rPr>
        <w:t>girl!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Do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not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angry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</w:p>
    <w:p w14:paraId="60A70E6C" w14:textId="77777777" w:rsidR="00150366" w:rsidRDefault="00000000">
      <w:pPr>
        <w:spacing w:line="240" w:lineRule="exact"/>
        <w:ind w:left="120"/>
        <w:rPr>
          <w:rFonts w:ascii="Book Antiqua" w:eastAsia="Book Antiqua" w:hAnsi="Book Antiqua" w:cs="Book Antiqua"/>
        </w:rPr>
        <w:sectPr w:rsidR="00150366">
          <w:headerReference w:type="default" r:id="rId54"/>
          <w:pgSz w:w="6820" w:h="10220"/>
          <w:pgMar w:top="780" w:right="780" w:bottom="280" w:left="780" w:header="581" w:footer="0" w:gutter="0"/>
          <w:pgNumType w:start="218"/>
          <w:cols w:space="720"/>
        </w:sectPr>
      </w:pPr>
      <w:r>
        <w:rPr>
          <w:rFonts w:ascii="Book Antiqua" w:eastAsia="Book Antiqua" w:hAnsi="Book Antiqua" w:cs="Book Antiqua"/>
          <w:b/>
          <w:w w:val="90"/>
          <w:position w:val="1"/>
        </w:rPr>
        <w:t>Mädhava.”</w:t>
      </w:r>
      <w:r>
        <w:rPr>
          <w:rFonts w:ascii="Book Antiqua" w:eastAsia="Book Antiqua" w:hAnsi="Book Antiqua" w:cs="Book Antiqua"/>
          <w:b/>
          <w:spacing w:val="9"/>
          <w:w w:val="90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position w:val="1"/>
        </w:rPr>
        <w:t>(refrain)</w:t>
      </w:r>
    </w:p>
    <w:p w14:paraId="03E14058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36E3427" w14:textId="77777777" w:rsidR="00150366" w:rsidRDefault="00150366">
      <w:pPr>
        <w:spacing w:line="200" w:lineRule="exact"/>
      </w:pPr>
    </w:p>
    <w:p w14:paraId="65D3A13F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2DDC914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1177B9EB" w14:textId="77777777" w:rsidR="00150366" w:rsidRDefault="00000000">
      <w:pPr>
        <w:spacing w:line="251" w:lineRule="auto"/>
        <w:ind w:left="120" w:right="85" w:firstLine="360"/>
        <w:jc w:val="both"/>
      </w:pPr>
      <w:r>
        <w:rPr>
          <w:spacing w:val="-2"/>
        </w:rPr>
        <w:t>“</w:t>
      </w:r>
      <w:r>
        <w:t>O</w:t>
      </w:r>
      <w:r>
        <w:rPr>
          <w:spacing w:val="28"/>
        </w:rPr>
        <w:t xml:space="preserve"> </w:t>
      </w:r>
      <w:r>
        <w:rPr>
          <w:i/>
          <w:spacing w:val="-2"/>
        </w:rPr>
        <w:t>sakhé</w:t>
      </w:r>
      <w:r>
        <w:rPr>
          <w:i/>
        </w:rPr>
        <w:t>,</w:t>
      </w:r>
      <w:r>
        <w:rPr>
          <w:i/>
          <w:spacing w:val="-2"/>
        </w:rPr>
        <w:t xml:space="preserve"> </w:t>
      </w:r>
      <w:r>
        <w:rPr>
          <w:spacing w:val="-2"/>
        </w:rPr>
        <w:t>giv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u</w:t>
      </w:r>
      <w:r>
        <w:t>p</w:t>
      </w:r>
      <w:r>
        <w:rPr>
          <w:spacing w:val="46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20"/>
        </w:rPr>
        <w:t xml:space="preserve"> </w:t>
      </w:r>
      <w:r>
        <w:rPr>
          <w:i/>
          <w:spacing w:val="-2"/>
        </w:rPr>
        <w:t>män</w:t>
      </w:r>
      <w:r>
        <w:rPr>
          <w:i/>
        </w:rPr>
        <w:t>a</w:t>
      </w:r>
      <w:r>
        <w:rPr>
          <w:i/>
          <w:spacing w:val="24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5"/>
        </w:rPr>
        <w:t xml:space="preserve"> </w:t>
      </w:r>
      <w:r>
        <w:rPr>
          <w:spacing w:val="-2"/>
        </w:rPr>
        <w:t>cooperat</w:t>
      </w:r>
      <w:r>
        <w:t xml:space="preserve">e </w:t>
      </w:r>
      <w:r>
        <w:rPr>
          <w:spacing w:val="1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46"/>
        </w:rPr>
        <w:t xml:space="preserve"> </w:t>
      </w:r>
      <w:r>
        <w:rPr>
          <w:spacing w:val="-2"/>
        </w:rPr>
        <w:t xml:space="preserve">Your </w:t>
      </w:r>
      <w:r>
        <w:rPr>
          <w:spacing w:val="-4"/>
          <w:w w:val="95"/>
        </w:rPr>
        <w:t>Lakñmé-pat</w:t>
      </w:r>
      <w:r>
        <w:rPr>
          <w:w w:val="95"/>
        </w:rPr>
        <w:t>i</w:t>
      </w:r>
      <w:r>
        <w:rPr>
          <w:spacing w:val="11"/>
          <w:w w:val="95"/>
        </w:rPr>
        <w:t xml:space="preserve"> </w:t>
      </w:r>
      <w:r>
        <w:rPr>
          <w:spacing w:val="-4"/>
        </w:rPr>
        <w:t>Mädhava</w:t>
      </w:r>
      <w:r>
        <w:t>.</w:t>
      </w:r>
      <w:r>
        <w:rPr>
          <w:spacing w:val="8"/>
        </w:rPr>
        <w:t xml:space="preserve"> </w:t>
      </w:r>
      <w:r>
        <w:rPr>
          <w:spacing w:val="-4"/>
        </w:rPr>
        <w:t>H</w:t>
      </w:r>
      <w:r>
        <w:t xml:space="preserve">e </w:t>
      </w:r>
      <w:r>
        <w:rPr>
          <w:spacing w:val="-4"/>
        </w:rPr>
        <w:t>ha</w:t>
      </w:r>
      <w:r>
        <w:t>s</w:t>
      </w:r>
      <w:r>
        <w:rPr>
          <w:spacing w:val="11"/>
        </w:rPr>
        <w:t xml:space="preserve"> </w:t>
      </w:r>
      <w:r>
        <w:rPr>
          <w:spacing w:val="-4"/>
        </w:rPr>
        <w:t>appeare</w:t>
      </w:r>
      <w:r>
        <w:t>d</w:t>
      </w:r>
      <w:r>
        <w:rPr>
          <w:spacing w:val="29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Madh</w:t>
      </w:r>
      <w:r>
        <w:t>u</w:t>
      </w:r>
      <w:r>
        <w:rPr>
          <w:spacing w:val="17"/>
        </w:rPr>
        <w:t xml:space="preserve"> </w:t>
      </w:r>
      <w:r>
        <w:rPr>
          <w:spacing w:val="-4"/>
          <w:w w:val="103"/>
        </w:rPr>
        <w:t xml:space="preserve">dynasty </w:t>
      </w:r>
      <w:r>
        <w:t>and</w:t>
      </w:r>
      <w:r>
        <w:rPr>
          <w:spacing w:val="17"/>
        </w:rPr>
        <w:t xml:space="preserve"> </w:t>
      </w:r>
      <w:r>
        <w:t>He possesses</w:t>
      </w:r>
      <w:r>
        <w:rPr>
          <w:spacing w:val="8"/>
        </w:rPr>
        <w:t xml:space="preserve"> </w:t>
      </w:r>
      <w:r>
        <w:t>great</w:t>
      </w:r>
      <w:r>
        <w:rPr>
          <w:spacing w:val="8"/>
        </w:rPr>
        <w:t xml:space="preserve"> </w:t>
      </w:r>
      <w:r>
        <w:t>riches.</w:t>
      </w:r>
      <w:r>
        <w:rPr>
          <w:spacing w:val="16"/>
        </w:rPr>
        <w:t xml:space="preserve"> </w:t>
      </w:r>
      <w:r>
        <w:t>Nevertheless,</w:t>
      </w:r>
      <w:r>
        <w:rPr>
          <w:spacing w:val="22"/>
        </w:rPr>
        <w:t xml:space="preserve"> </w:t>
      </w:r>
      <w:r>
        <w:t xml:space="preserve">He is </w:t>
      </w:r>
      <w:r>
        <w:rPr>
          <w:w w:val="104"/>
        </w:rPr>
        <w:t xml:space="preserve">humbly </w:t>
      </w:r>
      <w:r>
        <w:t xml:space="preserve">propitiating </w:t>
      </w:r>
      <w:r>
        <w:rPr>
          <w:spacing w:val="12"/>
        </w:rPr>
        <w:t xml:space="preserve"> </w:t>
      </w:r>
      <w:r>
        <w:t>You. But</w:t>
      </w:r>
      <w:r>
        <w:rPr>
          <w:spacing w:val="10"/>
        </w:rPr>
        <w:t xml:space="preserve"> </w:t>
      </w:r>
      <w:r>
        <w:t>now</w:t>
      </w:r>
      <w:r>
        <w:rPr>
          <w:spacing w:val="30"/>
        </w:rPr>
        <w:t xml:space="preserve"> </w:t>
      </w:r>
      <w:r>
        <w:t>He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leaving.</w:t>
      </w:r>
      <w:r>
        <w:rPr>
          <w:spacing w:val="16"/>
        </w:rPr>
        <w:t xml:space="preserve"> </w:t>
      </w:r>
      <w:r>
        <w:t>Drop</w:t>
      </w:r>
      <w:r>
        <w:rPr>
          <w:spacing w:val="28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rPr>
          <w:w w:val="103"/>
        </w:rPr>
        <w:t xml:space="preserve">sulky </w:t>
      </w:r>
      <w:r>
        <w:rPr>
          <w:spacing w:val="-5"/>
        </w:rPr>
        <w:t>mood</w:t>
      </w:r>
      <w:r>
        <w:t>.</w:t>
      </w:r>
      <w:r>
        <w:rPr>
          <w:spacing w:val="20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5"/>
        </w:rPr>
        <w:t>sprin</w:t>
      </w:r>
      <w:r>
        <w:t>g</w:t>
      </w:r>
      <w:r>
        <w:rPr>
          <w:spacing w:val="20"/>
        </w:rPr>
        <w:t xml:space="preserve"> </w:t>
      </w:r>
      <w:r>
        <w:rPr>
          <w:spacing w:val="-5"/>
        </w:rPr>
        <w:t>breez</w:t>
      </w:r>
      <w:r>
        <w:t>e</w:t>
      </w:r>
      <w:r>
        <w:rPr>
          <w:spacing w:val="10"/>
        </w:rPr>
        <w:t xml:space="preserve"> </w:t>
      </w:r>
      <w:r>
        <w:rPr>
          <w:spacing w:val="-5"/>
        </w:rPr>
        <w:t>i</w:t>
      </w:r>
      <w:r>
        <w:t xml:space="preserve">s </w:t>
      </w:r>
      <w:r>
        <w:rPr>
          <w:spacing w:val="-5"/>
        </w:rPr>
        <w:t>blowin</w:t>
      </w:r>
      <w:r>
        <w:t>g</w:t>
      </w:r>
      <w:r>
        <w:rPr>
          <w:spacing w:val="13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5"/>
        </w:rPr>
        <w:t>Har</w:t>
      </w:r>
      <w:r>
        <w:t>i</w:t>
      </w:r>
      <w:r>
        <w:rPr>
          <w:spacing w:val="7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11"/>
        </w:rPr>
        <w:t xml:space="preserve"> </w:t>
      </w:r>
      <w:r>
        <w:rPr>
          <w:spacing w:val="-5"/>
          <w:w w:val="103"/>
        </w:rPr>
        <w:t xml:space="preserve">personally </w:t>
      </w:r>
      <w:r>
        <w:rPr>
          <w:spacing w:val="-5"/>
        </w:rPr>
        <w:t>com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24"/>
        </w:rPr>
        <w:t xml:space="preserve"> </w:t>
      </w:r>
      <w:r>
        <w:rPr>
          <w:spacing w:val="-5"/>
        </w:rPr>
        <w:t>mee</w:t>
      </w:r>
      <w:r>
        <w:t>t</w:t>
      </w:r>
      <w:r>
        <w:rPr>
          <w:spacing w:val="28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-4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4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5"/>
        </w:rPr>
        <w:t xml:space="preserve"> </w:t>
      </w:r>
      <w:r>
        <w:rPr>
          <w:spacing w:val="-5"/>
        </w:rPr>
        <w:t>privat</w:t>
      </w:r>
      <w:r>
        <w:t>e</w:t>
      </w:r>
      <w:r>
        <w:rPr>
          <w:spacing w:val="30"/>
        </w:rPr>
        <w:t xml:space="preserve"> </w:t>
      </w:r>
      <w:r>
        <w:rPr>
          <w:spacing w:val="-5"/>
        </w:rPr>
        <w:t>chamber</w:t>
      </w:r>
      <w:r>
        <w:t>.</w:t>
      </w:r>
      <w:r>
        <w:rPr>
          <w:spacing w:val="43"/>
        </w:rPr>
        <w:t xml:space="preserve"> </w:t>
      </w:r>
      <w:r>
        <w:rPr>
          <w:spacing w:val="-5"/>
        </w:rPr>
        <w:t>Wha</w:t>
      </w:r>
      <w:r>
        <w:t>t</w:t>
      </w:r>
      <w:r>
        <w:rPr>
          <w:spacing w:val="35"/>
        </w:rPr>
        <w:t xml:space="preserve"> </w:t>
      </w:r>
      <w:r>
        <w:rPr>
          <w:spacing w:val="-5"/>
          <w:w w:val="105"/>
        </w:rPr>
        <w:t xml:space="preserve">could </w:t>
      </w:r>
      <w:r>
        <w:rPr>
          <w:spacing w:val="-5"/>
        </w:rPr>
        <w:t>b</w:t>
      </w:r>
      <w:r>
        <w:t>e</w:t>
      </w:r>
      <w:r>
        <w:rPr>
          <w:spacing w:val="18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5"/>
        </w:rPr>
        <w:t>greate</w:t>
      </w:r>
      <w:r>
        <w:t>r</w:t>
      </w:r>
      <w:r>
        <w:rPr>
          <w:spacing w:val="31"/>
        </w:rPr>
        <w:t xml:space="preserve"> </w:t>
      </w:r>
      <w:r>
        <w:rPr>
          <w:spacing w:val="-5"/>
        </w:rPr>
        <w:t>sourc</w:t>
      </w:r>
      <w:r>
        <w:t>e</w:t>
      </w:r>
      <w:r>
        <w:rPr>
          <w:spacing w:val="35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5"/>
        </w:rPr>
        <w:t>happines</w:t>
      </w:r>
      <w:r>
        <w:t>s</w:t>
      </w:r>
      <w:r>
        <w:rPr>
          <w:spacing w:val="46"/>
        </w:rPr>
        <w:t xml:space="preserve"> </w:t>
      </w:r>
      <w:r>
        <w:rPr>
          <w:spacing w:val="-5"/>
        </w:rPr>
        <w:t>tha</w:t>
      </w:r>
      <w:r>
        <w:t>n</w:t>
      </w:r>
      <w:r>
        <w:rPr>
          <w:spacing w:val="42"/>
        </w:rPr>
        <w:t xml:space="preserve"> </w:t>
      </w:r>
      <w:r>
        <w:rPr>
          <w:spacing w:val="-5"/>
        </w:rPr>
        <w:t>this</w:t>
      </w:r>
      <w:r>
        <w:t>?</w:t>
      </w:r>
      <w:r>
        <w:rPr>
          <w:spacing w:val="33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14"/>
        </w:rPr>
        <w:t xml:space="preserve"> </w:t>
      </w:r>
      <w:r>
        <w:rPr>
          <w:spacing w:val="-5"/>
        </w:rPr>
        <w:t>arriva</w:t>
      </w:r>
      <w:r>
        <w:t>l</w:t>
      </w:r>
      <w:r>
        <w:rPr>
          <w:spacing w:val="24"/>
        </w:rPr>
        <w:t xml:space="preserve"> </w:t>
      </w:r>
      <w:r>
        <w:rPr>
          <w:spacing w:val="-5"/>
          <w:w w:val="104"/>
        </w:rPr>
        <w:t xml:space="preserve">heralds </w:t>
      </w:r>
      <w:r>
        <w:t>the</w:t>
      </w:r>
      <w:r>
        <w:rPr>
          <w:spacing w:val="19"/>
        </w:rPr>
        <w:t xml:space="preserve"> </w:t>
      </w:r>
      <w:r>
        <w:t>ultimate</w:t>
      </w:r>
      <w:r>
        <w:rPr>
          <w:spacing w:val="3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joy.</w:t>
      </w:r>
      <w:r>
        <w:rPr>
          <w:spacing w:val="2"/>
        </w:rPr>
        <w:t xml:space="preserve"> </w:t>
      </w:r>
      <w:r>
        <w:t>O</w:t>
      </w:r>
      <w:r>
        <w:rPr>
          <w:spacing w:val="5"/>
        </w:rPr>
        <w:t xml:space="preserve"> </w:t>
      </w:r>
      <w:r>
        <w:t>Rädhä,</w:t>
      </w:r>
      <w:r>
        <w:rPr>
          <w:spacing w:val="8"/>
        </w:rPr>
        <w:t xml:space="preserve"> </w:t>
      </w:r>
      <w:r>
        <w:t>honor</w:t>
      </w:r>
      <w:r>
        <w:rPr>
          <w:spacing w:val="39"/>
        </w:rPr>
        <w:t xml:space="preserve"> </w:t>
      </w:r>
      <w:r>
        <w:rPr>
          <w:w w:val="101"/>
        </w:rPr>
        <w:t>Him.”</w:t>
      </w:r>
    </w:p>
    <w:p w14:paraId="392421F3" w14:textId="77777777" w:rsidR="00150366" w:rsidRDefault="00150366">
      <w:pPr>
        <w:spacing w:before="20" w:line="220" w:lineRule="exact"/>
        <w:rPr>
          <w:sz w:val="22"/>
          <w:szCs w:val="22"/>
        </w:rPr>
      </w:pPr>
    </w:p>
    <w:p w14:paraId="3A372CE3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</w:t>
      </w:r>
    </w:p>
    <w:p w14:paraId="71C1D07C" w14:textId="77777777" w:rsidR="00150366" w:rsidRDefault="00150366">
      <w:pPr>
        <w:spacing w:before="9" w:line="120" w:lineRule="exact"/>
        <w:rPr>
          <w:sz w:val="12"/>
          <w:szCs w:val="12"/>
        </w:rPr>
      </w:pPr>
    </w:p>
    <w:p w14:paraId="336824F3" w14:textId="77777777" w:rsidR="00150366" w:rsidRDefault="00000000">
      <w:pPr>
        <w:spacing w:line="251" w:lineRule="auto"/>
        <w:ind w:left="1200" w:right="1238"/>
      </w:pPr>
      <w:r>
        <w:rPr>
          <w:i/>
        </w:rPr>
        <w:t>täla-phaläd</w:t>
      </w:r>
      <w:r>
        <w:rPr>
          <w:i/>
          <w:spacing w:val="-19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gurum</w:t>
      </w:r>
      <w:r>
        <w:rPr>
          <w:i/>
          <w:spacing w:val="-5"/>
        </w:rPr>
        <w:t xml:space="preserve"> </w:t>
      </w:r>
      <w:r>
        <w:rPr>
          <w:i/>
        </w:rPr>
        <w:t xml:space="preserve">ati-sarasam kià </w:t>
      </w:r>
      <w:r>
        <w:rPr>
          <w:i/>
          <w:spacing w:val="9"/>
        </w:rPr>
        <w:t xml:space="preserve"> </w:t>
      </w:r>
      <w:r>
        <w:rPr>
          <w:i/>
          <w:w w:val="94"/>
        </w:rPr>
        <w:t>viphalé-kuruñe</w:t>
      </w:r>
      <w:r>
        <w:rPr>
          <w:i/>
          <w:spacing w:val="3"/>
          <w:w w:val="94"/>
        </w:rPr>
        <w:t xml:space="preserve"> </w:t>
      </w:r>
      <w:r>
        <w:rPr>
          <w:i/>
        </w:rPr>
        <w:t>kuca-kalaçam</w:t>
      </w:r>
    </w:p>
    <w:p w14:paraId="3D5E5A84" w14:textId="77777777" w:rsidR="00150366" w:rsidRDefault="00000000">
      <w:pPr>
        <w:ind w:left="2842"/>
      </w:pPr>
      <w:r>
        <w:rPr>
          <w:i/>
        </w:rPr>
        <w:t>mädhave...</w:t>
      </w:r>
      <w:r>
        <w:rPr>
          <w:i/>
          <w:spacing w:val="-17"/>
        </w:rPr>
        <w:t xml:space="preserve"> </w:t>
      </w:r>
      <w:r>
        <w:rPr>
          <w:w w:val="111"/>
        </w:rPr>
        <w:t>(2)</w:t>
      </w:r>
    </w:p>
    <w:p w14:paraId="67C3446E" w14:textId="77777777" w:rsidR="00150366" w:rsidRDefault="00150366">
      <w:pPr>
        <w:spacing w:before="10" w:line="140" w:lineRule="exact"/>
        <w:rPr>
          <w:sz w:val="14"/>
          <w:szCs w:val="14"/>
        </w:rPr>
      </w:pPr>
    </w:p>
    <w:p w14:paraId="49251EEE" w14:textId="77777777" w:rsidR="00150366" w:rsidRDefault="00000000">
      <w:pPr>
        <w:ind w:left="120" w:right="88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3"/>
          <w:w w:val="88"/>
        </w:rPr>
        <w:t>“You</w:t>
      </w:r>
      <w:r>
        <w:rPr>
          <w:rFonts w:ascii="Book Antiqua" w:eastAsia="Book Antiqua" w:hAnsi="Book Antiqua" w:cs="Book Antiqua"/>
          <w:b/>
          <w:w w:val="88"/>
        </w:rPr>
        <w:t>r</w:t>
      </w:r>
      <w:r>
        <w:rPr>
          <w:rFonts w:ascii="Book Antiqua" w:eastAsia="Book Antiqua" w:hAnsi="Book Antiqua" w:cs="Book Antiqua"/>
          <w:b/>
          <w:spacing w:val="4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jug-lik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2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breast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heavie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riche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fully </w:t>
      </w:r>
      <w:r>
        <w:rPr>
          <w:rFonts w:ascii="Book Antiqua" w:eastAsia="Book Antiqua" w:hAnsi="Book Antiqua" w:cs="Book Antiqua"/>
          <w:b/>
          <w:w w:val="92"/>
        </w:rPr>
        <w:t>ripened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palm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fruits.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Why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let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them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go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waste?”</w:t>
      </w:r>
    </w:p>
    <w:p w14:paraId="30206AAD" w14:textId="77777777" w:rsidR="00150366" w:rsidRDefault="00150366">
      <w:pPr>
        <w:spacing w:before="5" w:line="180" w:lineRule="exact"/>
        <w:rPr>
          <w:sz w:val="18"/>
          <w:szCs w:val="18"/>
        </w:rPr>
      </w:pPr>
    </w:p>
    <w:p w14:paraId="66A93CFF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595EDCA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63D0081E" w14:textId="77777777" w:rsidR="00150366" w:rsidRDefault="00000000">
      <w:pPr>
        <w:spacing w:line="251" w:lineRule="auto"/>
        <w:ind w:left="120" w:right="85" w:firstLine="360"/>
        <w:jc w:val="both"/>
      </w:pPr>
      <w:r>
        <w:t>The</w:t>
      </w:r>
      <w:r>
        <w:rPr>
          <w:spacing w:val="22"/>
        </w:rPr>
        <w:t xml:space="preserve"> </w:t>
      </w:r>
      <w:r>
        <w:rPr>
          <w:i/>
        </w:rPr>
        <w:t>sakhé</w:t>
      </w:r>
      <w:r>
        <w:rPr>
          <w:i/>
          <w:spacing w:val="-19"/>
        </w:rPr>
        <w:t xml:space="preserve"> </w:t>
      </w:r>
      <w:r>
        <w:t>says,</w:t>
      </w:r>
      <w:r>
        <w:rPr>
          <w:spacing w:val="9"/>
        </w:rPr>
        <w:t xml:space="preserve"> </w:t>
      </w:r>
      <w:r>
        <w:t>“O</w:t>
      </w:r>
      <w:r>
        <w:rPr>
          <w:spacing w:val="13"/>
        </w:rPr>
        <w:t xml:space="preserve"> </w:t>
      </w:r>
      <w:r>
        <w:t>Rädhä,</w:t>
      </w:r>
      <w:r>
        <w:rPr>
          <w:spacing w:val="19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pitcher-like</w:t>
      </w:r>
      <w:r>
        <w:rPr>
          <w:spacing w:val="50"/>
        </w:rPr>
        <w:t xml:space="preserve"> </w:t>
      </w:r>
      <w:r>
        <w:t>breasts</w:t>
      </w:r>
      <w:r>
        <w:rPr>
          <w:spacing w:val="30"/>
        </w:rPr>
        <w:t xml:space="preserve"> </w:t>
      </w:r>
      <w:r>
        <w:rPr>
          <w:w w:val="103"/>
        </w:rPr>
        <w:t xml:space="preserve">are </w:t>
      </w:r>
      <w:r>
        <w:t>better</w:t>
      </w:r>
      <w:r>
        <w:rPr>
          <w:spacing w:val="27"/>
        </w:rPr>
        <w:t xml:space="preserve"> </w:t>
      </w:r>
      <w:r>
        <w:t>than</w:t>
      </w:r>
      <w:r>
        <w:rPr>
          <w:spacing w:val="32"/>
        </w:rPr>
        <w:t xml:space="preserve"> </w:t>
      </w:r>
      <w:r>
        <w:rPr>
          <w:i/>
        </w:rPr>
        <w:t>täla</w:t>
      </w:r>
      <w:r>
        <w:rPr>
          <w:i/>
          <w:spacing w:val="-2"/>
        </w:rPr>
        <w:t xml:space="preserve"> </w:t>
      </w:r>
      <w:r>
        <w:t>fruits.</w:t>
      </w:r>
      <w:r>
        <w:rPr>
          <w:spacing w:val="23"/>
        </w:rPr>
        <w:t xml:space="preserve"> </w:t>
      </w:r>
      <w:r>
        <w:rPr>
          <w:i/>
          <w:w w:val="95"/>
        </w:rPr>
        <w:t>Rasa-çästra</w:t>
      </w:r>
      <w:r>
        <w:rPr>
          <w:i/>
          <w:spacing w:val="6"/>
          <w:w w:val="95"/>
        </w:rPr>
        <w:t xml:space="preserve"> </w:t>
      </w:r>
      <w:r>
        <w:t>describes</w:t>
      </w:r>
      <w:r>
        <w:rPr>
          <w:spacing w:val="19"/>
        </w:rPr>
        <w:t xml:space="preserve"> </w:t>
      </w:r>
      <w:r>
        <w:rPr>
          <w:i/>
        </w:rPr>
        <w:t>täla</w:t>
      </w:r>
      <w:r>
        <w:rPr>
          <w:i/>
          <w:spacing w:val="-2"/>
        </w:rPr>
        <w:t xml:space="preserve"> </w:t>
      </w:r>
      <w:r>
        <w:t>fruits</w:t>
      </w:r>
      <w:r>
        <w:rPr>
          <w:spacing w:val="21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big and</w:t>
      </w:r>
      <w:r>
        <w:rPr>
          <w:spacing w:val="47"/>
        </w:rPr>
        <w:t xml:space="preserve"> </w:t>
      </w:r>
      <w:r>
        <w:t>juicy,</w:t>
      </w:r>
      <w:r>
        <w:rPr>
          <w:spacing w:val="39"/>
        </w:rPr>
        <w:t xml:space="preserve"> </w:t>
      </w:r>
      <w:r>
        <w:t xml:space="preserve">but, </w:t>
      </w:r>
      <w:r>
        <w:rPr>
          <w:spacing w:val="1"/>
        </w:rPr>
        <w:t xml:space="preserve"> </w:t>
      </w:r>
      <w:r>
        <w:t xml:space="preserve">next </w:t>
      </w:r>
      <w:r>
        <w:rPr>
          <w:spacing w:val="1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Your</w:t>
      </w:r>
      <w:r>
        <w:rPr>
          <w:spacing w:val="22"/>
        </w:rPr>
        <w:t xml:space="preserve"> </w:t>
      </w:r>
      <w:r>
        <w:t>ample</w:t>
      </w:r>
      <w:r>
        <w:rPr>
          <w:spacing w:val="45"/>
        </w:rPr>
        <w:t xml:space="preserve"> </w:t>
      </w:r>
      <w:r>
        <w:t>breasts,</w:t>
      </w:r>
      <w:r>
        <w:rPr>
          <w:spacing w:val="48"/>
        </w:rPr>
        <w:t xml:space="preserve"> </w:t>
      </w:r>
      <w:r>
        <w:t>they</w:t>
      </w:r>
      <w:r>
        <w:rPr>
          <w:spacing w:val="44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rPr>
          <w:w w:val="106"/>
        </w:rPr>
        <w:t xml:space="preserve">puny </w:t>
      </w:r>
      <w:r>
        <w:t>and</w:t>
      </w:r>
      <w:r>
        <w:rPr>
          <w:spacing w:val="33"/>
        </w:rPr>
        <w:t xml:space="preserve"> </w:t>
      </w:r>
      <w:r>
        <w:t>dry.</w:t>
      </w:r>
      <w:r>
        <w:rPr>
          <w:spacing w:val="29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fulfillment</w:t>
      </w:r>
      <w:r>
        <w:rPr>
          <w:spacing w:val="33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those</w:t>
      </w:r>
      <w:r>
        <w:rPr>
          <w:spacing w:val="37"/>
        </w:rPr>
        <w:t xml:space="preserve"> </w:t>
      </w:r>
      <w:r>
        <w:t>breasts</w:t>
      </w:r>
      <w:r>
        <w:rPr>
          <w:spacing w:val="33"/>
        </w:rPr>
        <w:t xml:space="preserve"> </w:t>
      </w:r>
      <w:r>
        <w:t>lies</w:t>
      </w:r>
      <w:r>
        <w:rPr>
          <w:spacing w:val="16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Hari</w:t>
      </w:r>
      <w:r>
        <w:rPr>
          <w:spacing w:val="23"/>
        </w:rPr>
        <w:t xml:space="preserve"> </w:t>
      </w:r>
      <w:r>
        <w:rPr>
          <w:w w:val="106"/>
        </w:rPr>
        <w:t xml:space="preserve">and </w:t>
      </w:r>
      <w:r>
        <w:t>His</w:t>
      </w:r>
      <w:r>
        <w:rPr>
          <w:spacing w:val="5"/>
        </w:rPr>
        <w:t xml:space="preserve"> </w:t>
      </w:r>
      <w:r>
        <w:t>touch.</w:t>
      </w:r>
      <w:r>
        <w:rPr>
          <w:spacing w:val="40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heaviness</w:t>
      </w:r>
      <w:r>
        <w:rPr>
          <w:spacing w:val="21"/>
        </w:rPr>
        <w:t xml:space="preserve"> </w:t>
      </w:r>
      <w:r>
        <w:t>of those</w:t>
      </w:r>
      <w:r>
        <w:rPr>
          <w:spacing w:val="26"/>
        </w:rPr>
        <w:t xml:space="preserve"> </w:t>
      </w:r>
      <w:r>
        <w:t>pitchers</w:t>
      </w:r>
      <w:r>
        <w:rPr>
          <w:spacing w:val="37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meant</w:t>
      </w:r>
      <w:r>
        <w:rPr>
          <w:spacing w:val="29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His enjoyment</w:t>
      </w:r>
      <w:r>
        <w:rPr>
          <w:spacing w:val="3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w w:val="95"/>
        </w:rPr>
        <w:t>You</w:t>
      </w:r>
      <w:r>
        <w:rPr>
          <w:spacing w:val="-1"/>
          <w:w w:val="95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thwarting</w:t>
      </w:r>
      <w:r>
        <w:rPr>
          <w:spacing w:val="34"/>
        </w:rPr>
        <w:t xml:space="preserve"> </w:t>
      </w:r>
      <w:r>
        <w:t>their</w:t>
      </w:r>
      <w:r>
        <w:rPr>
          <w:spacing w:val="22"/>
        </w:rPr>
        <w:t xml:space="preserve"> </w:t>
      </w:r>
      <w:r>
        <w:t>purpose.”</w:t>
      </w:r>
      <w:r>
        <w:rPr>
          <w:spacing w:val="27"/>
        </w:rPr>
        <w:t xml:space="preserve"> </w:t>
      </w:r>
      <w:r>
        <w:rPr>
          <w:w w:val="78"/>
        </w:rPr>
        <w:t>Çré</w:t>
      </w:r>
      <w:r>
        <w:rPr>
          <w:spacing w:val="7"/>
          <w:w w:val="78"/>
        </w:rPr>
        <w:t xml:space="preserve"> </w:t>
      </w:r>
      <w:r>
        <w:t>Rädhä’s breasts  have</w:t>
      </w:r>
      <w:r>
        <w:rPr>
          <w:spacing w:val="41"/>
        </w:rPr>
        <w:t xml:space="preserve"> </w:t>
      </w:r>
      <w:r>
        <w:t>been</w:t>
      </w:r>
      <w:r>
        <w:rPr>
          <w:spacing w:val="48"/>
        </w:rPr>
        <w:t xml:space="preserve"> </w:t>
      </w:r>
      <w:r>
        <w:t xml:space="preserve">compared </w:t>
      </w:r>
      <w:r>
        <w:rPr>
          <w:spacing w:val="15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 xml:space="preserve">waterpots </w:t>
      </w:r>
      <w:r>
        <w:rPr>
          <w:spacing w:val="1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 xml:space="preserve">express </w:t>
      </w:r>
      <w:r>
        <w:rPr>
          <w:spacing w:val="1"/>
        </w:rPr>
        <w:t xml:space="preserve"> </w:t>
      </w:r>
      <w:r>
        <w:rPr>
          <w:w w:val="107"/>
        </w:rPr>
        <w:t xml:space="preserve">their </w:t>
      </w:r>
      <w:r>
        <w:t>immensity.</w:t>
      </w:r>
      <w:r>
        <w:rPr>
          <w:spacing w:val="43"/>
        </w:rPr>
        <w:t xml:space="preserve"> </w:t>
      </w:r>
      <w:r>
        <w:t>“Give</w:t>
      </w:r>
      <w:r>
        <w:rPr>
          <w:spacing w:val="7"/>
        </w:rPr>
        <w:t xml:space="preserve"> </w:t>
      </w:r>
      <w:r>
        <w:t>up</w:t>
      </w:r>
      <w:r>
        <w:rPr>
          <w:spacing w:val="35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t>contrary  mood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facilitate</w:t>
      </w:r>
      <w:r>
        <w:rPr>
          <w:spacing w:val="24"/>
        </w:rPr>
        <w:t xml:space="preserve"> </w:t>
      </w:r>
      <w:r>
        <w:rPr>
          <w:w w:val="78"/>
        </w:rPr>
        <w:t xml:space="preserve">Çré </w:t>
      </w:r>
      <w:r>
        <w:t>Hari</w:t>
      </w:r>
      <w:r>
        <w:rPr>
          <w:spacing w:val="9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relishing</w:t>
      </w:r>
      <w:r>
        <w:rPr>
          <w:spacing w:val="2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flavor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erotic</w:t>
      </w:r>
      <w:r>
        <w:rPr>
          <w:spacing w:val="20"/>
        </w:rPr>
        <w:t xml:space="preserve"> </w:t>
      </w:r>
      <w:r>
        <w:rPr>
          <w:w w:val="101"/>
        </w:rPr>
        <w:t>escapades.”</w:t>
      </w:r>
    </w:p>
    <w:p w14:paraId="3ED44768" w14:textId="77777777" w:rsidR="00150366" w:rsidRDefault="00150366">
      <w:pPr>
        <w:spacing w:before="20" w:line="220" w:lineRule="exact"/>
        <w:rPr>
          <w:sz w:val="22"/>
          <w:szCs w:val="22"/>
        </w:rPr>
      </w:pPr>
    </w:p>
    <w:p w14:paraId="70C438D2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</w:t>
      </w:r>
    </w:p>
    <w:p w14:paraId="32C4BA8A" w14:textId="77777777" w:rsidR="00150366" w:rsidRDefault="00150366">
      <w:pPr>
        <w:spacing w:before="9" w:line="120" w:lineRule="exact"/>
        <w:rPr>
          <w:sz w:val="12"/>
          <w:szCs w:val="12"/>
        </w:rPr>
      </w:pPr>
    </w:p>
    <w:p w14:paraId="4035097D" w14:textId="77777777" w:rsidR="00150366" w:rsidRDefault="00000000">
      <w:pPr>
        <w:spacing w:line="251" w:lineRule="auto"/>
        <w:ind w:left="930" w:right="1026"/>
      </w:pPr>
      <w:r>
        <w:rPr>
          <w:i/>
        </w:rPr>
        <w:t>kati</w:t>
      </w:r>
      <w:r>
        <w:rPr>
          <w:i/>
          <w:spacing w:val="9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kathitam</w:t>
      </w:r>
      <w:r>
        <w:rPr>
          <w:i/>
          <w:spacing w:val="14"/>
        </w:rPr>
        <w:t xml:space="preserve"> </w:t>
      </w:r>
      <w:r>
        <w:rPr>
          <w:i/>
        </w:rPr>
        <w:t>idam</w:t>
      </w:r>
      <w:r>
        <w:rPr>
          <w:i/>
          <w:spacing w:val="-4"/>
        </w:rPr>
        <w:t xml:space="preserve"> </w:t>
      </w:r>
      <w:r>
        <w:rPr>
          <w:i/>
        </w:rPr>
        <w:t>anupadam</w:t>
      </w:r>
      <w:r>
        <w:rPr>
          <w:i/>
          <w:spacing w:val="-17"/>
        </w:rPr>
        <w:t xml:space="preserve"> </w:t>
      </w:r>
      <w:r>
        <w:rPr>
          <w:i/>
        </w:rPr>
        <w:t xml:space="preserve">aciram mä </w:t>
      </w:r>
      <w:r>
        <w:rPr>
          <w:i/>
          <w:w w:val="97"/>
        </w:rPr>
        <w:t>parihara</w:t>
      </w:r>
      <w:r>
        <w:rPr>
          <w:i/>
          <w:spacing w:val="1"/>
          <w:w w:val="97"/>
        </w:rPr>
        <w:t xml:space="preserve"> </w:t>
      </w:r>
      <w:r>
        <w:rPr>
          <w:i/>
        </w:rPr>
        <w:t>harim atiçaya-ruciram</w:t>
      </w:r>
    </w:p>
    <w:p w14:paraId="4DB9D394" w14:textId="77777777" w:rsidR="00150366" w:rsidRDefault="00000000">
      <w:pPr>
        <w:ind w:left="3054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lastRenderedPageBreak/>
        <w:t>mädhave...</w:t>
      </w:r>
      <w:r>
        <w:rPr>
          <w:i/>
          <w:spacing w:val="-17"/>
        </w:rPr>
        <w:t xml:space="preserve"> </w:t>
      </w:r>
      <w:r>
        <w:rPr>
          <w:w w:val="111"/>
        </w:rPr>
        <w:t>(3)</w:t>
      </w:r>
    </w:p>
    <w:p w14:paraId="6CF6C66E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522758DB" w14:textId="77777777" w:rsidR="00150366" w:rsidRDefault="00150366">
      <w:pPr>
        <w:spacing w:line="200" w:lineRule="exact"/>
      </w:pPr>
    </w:p>
    <w:p w14:paraId="4A889CCE" w14:textId="77777777" w:rsidR="00150366" w:rsidRDefault="00000000">
      <w:pPr>
        <w:spacing w:before="31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90"/>
        </w:rPr>
        <w:t>“Ho</w:t>
      </w:r>
      <w:r>
        <w:rPr>
          <w:rFonts w:ascii="Book Antiqua" w:eastAsia="Book Antiqua" w:hAnsi="Book Antiqua" w:cs="Book Antiqua"/>
          <w:b/>
          <w:w w:val="90"/>
        </w:rPr>
        <w:t>w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man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time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mus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tel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You</w:t>
      </w:r>
      <w:r>
        <w:rPr>
          <w:rFonts w:ascii="Book Antiqua" w:eastAsia="Book Antiqua" w:hAnsi="Book Antiqua" w:cs="Book Antiqua"/>
          <w:b/>
          <w:w w:val="88"/>
        </w:rPr>
        <w:t>,</w:t>
      </w:r>
      <w:r>
        <w:rPr>
          <w:rFonts w:ascii="Book Antiqua" w:eastAsia="Book Antiqua" w:hAnsi="Book Antiqua" w:cs="Book Antiqua"/>
          <w:b/>
          <w:spacing w:val="3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‘D</w:t>
      </w:r>
      <w:r>
        <w:rPr>
          <w:rFonts w:ascii="Book Antiqua" w:eastAsia="Book Antiqua" w:hAnsi="Book Antiqua" w:cs="Book Antiqua"/>
          <w:b/>
          <w:w w:val="88"/>
        </w:rPr>
        <w:t>o</w:t>
      </w:r>
      <w:r>
        <w:rPr>
          <w:rFonts w:ascii="Book Antiqua" w:eastAsia="Book Antiqua" w:hAnsi="Book Antiqua" w:cs="Book Antiqua"/>
          <w:b/>
          <w:spacing w:val="1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no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spur</w:t>
      </w:r>
      <w:r>
        <w:rPr>
          <w:rFonts w:ascii="Book Antiqua" w:eastAsia="Book Antiqua" w:hAnsi="Book Antiqua" w:cs="Book Antiqua"/>
          <w:b/>
          <w:w w:val="92"/>
        </w:rPr>
        <w:t>n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Hari, </w:t>
      </w:r>
      <w:r>
        <w:rPr>
          <w:rFonts w:ascii="Book Antiqua" w:eastAsia="Book Antiqua" w:hAnsi="Book Antiqua" w:cs="Book Antiqua"/>
          <w:b/>
          <w:spacing w:val="-2"/>
          <w:w w:val="90"/>
        </w:rPr>
        <w:t>wh</w:t>
      </w: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so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boundlessly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handsome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charming!’</w:t>
      </w:r>
      <w:r>
        <w:rPr>
          <w:rFonts w:ascii="Book Antiqua" w:eastAsia="Book Antiqua" w:hAnsi="Book Antiqua" w:cs="Book Antiqua"/>
          <w:b/>
          <w:spacing w:val="-25"/>
        </w:rPr>
        <w:t xml:space="preserve"> </w:t>
      </w:r>
      <w:r>
        <w:rPr>
          <w:rFonts w:ascii="Book Antiqua" w:eastAsia="Book Antiqua" w:hAnsi="Book Antiqua" w:cs="Book Antiqua"/>
          <w:b/>
        </w:rPr>
        <w:t>”</w:t>
      </w:r>
    </w:p>
    <w:p w14:paraId="75F45D1B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3AA4BF95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D568AD3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5C18965E" w14:textId="77777777" w:rsidR="00150366" w:rsidRDefault="00000000">
      <w:pPr>
        <w:spacing w:line="252" w:lineRule="auto"/>
        <w:ind w:left="120" w:right="90" w:firstLine="360"/>
        <w:jc w:val="both"/>
      </w:pPr>
      <w:r>
        <w:rPr>
          <w:spacing w:val="-5"/>
        </w:rPr>
        <w:t>He</w:t>
      </w:r>
      <w:r>
        <w:t>r</w:t>
      </w:r>
      <w:r>
        <w:rPr>
          <w:spacing w:val="10"/>
        </w:rPr>
        <w:t xml:space="preserve"> </w:t>
      </w:r>
      <w:r>
        <w:rPr>
          <w:i/>
          <w:spacing w:val="-5"/>
          <w:w w:val="92"/>
        </w:rPr>
        <w:t>sakh</w:t>
      </w:r>
      <w:r>
        <w:rPr>
          <w:i/>
          <w:w w:val="92"/>
        </w:rPr>
        <w:t>é</w:t>
      </w:r>
      <w:r>
        <w:rPr>
          <w:i/>
          <w:spacing w:val="11"/>
          <w:w w:val="92"/>
        </w:rPr>
        <w:t xml:space="preserve"> </w:t>
      </w:r>
      <w:r>
        <w:rPr>
          <w:spacing w:val="-5"/>
        </w:rPr>
        <w:t>says</w:t>
      </w:r>
      <w:r>
        <w:t xml:space="preserve">, </w:t>
      </w:r>
      <w:r>
        <w:rPr>
          <w:spacing w:val="-5"/>
        </w:rPr>
        <w:t>“</w:t>
      </w:r>
      <w:r>
        <w:t>O</w:t>
      </w:r>
      <w:r>
        <w:rPr>
          <w:spacing w:val="4"/>
        </w:rPr>
        <w:t xml:space="preserve"> </w:t>
      </w:r>
      <w:r>
        <w:rPr>
          <w:spacing w:val="-5"/>
        </w:rPr>
        <w:t>Rädhä</w:t>
      </w:r>
      <w:r>
        <w:t>,</w:t>
      </w:r>
      <w:r>
        <w:rPr>
          <w:spacing w:val="10"/>
        </w:rPr>
        <w:t xml:space="preserve"> </w:t>
      </w:r>
      <w:r>
        <w:rPr>
          <w:spacing w:val="-5"/>
        </w:rPr>
        <w:t>ho</w:t>
      </w:r>
      <w:r>
        <w:t>w</w:t>
      </w:r>
      <w:r>
        <w:rPr>
          <w:spacing w:val="18"/>
        </w:rPr>
        <w:t xml:space="preserve"> </w:t>
      </w:r>
      <w:r>
        <w:rPr>
          <w:spacing w:val="-5"/>
        </w:rPr>
        <w:t>lon</w:t>
      </w:r>
      <w:r>
        <w:t>g</w:t>
      </w:r>
      <w:r>
        <w:rPr>
          <w:spacing w:val="15"/>
        </w:rPr>
        <w:t xml:space="preserve"> </w:t>
      </w:r>
      <w:r>
        <w:t>I</w:t>
      </w:r>
      <w:r>
        <w:rPr>
          <w:spacing w:val="4"/>
        </w:rPr>
        <w:t xml:space="preserve"> </w:t>
      </w:r>
      <w:r>
        <w:rPr>
          <w:spacing w:val="-5"/>
        </w:rPr>
        <w:t>hav</w:t>
      </w:r>
      <w:r>
        <w:t>e</w:t>
      </w:r>
      <w:r>
        <w:rPr>
          <w:spacing w:val="11"/>
        </w:rPr>
        <w:t xml:space="preserve"> </w:t>
      </w:r>
      <w:r>
        <w:rPr>
          <w:spacing w:val="-5"/>
        </w:rPr>
        <w:t>bee</w:t>
      </w:r>
      <w:r>
        <w:t>n</w:t>
      </w:r>
      <w:r>
        <w:rPr>
          <w:spacing w:val="19"/>
        </w:rPr>
        <w:t xml:space="preserve"> </w:t>
      </w:r>
      <w:r>
        <w:rPr>
          <w:spacing w:val="-5"/>
        </w:rPr>
        <w:t>tryin</w:t>
      </w:r>
      <w:r>
        <w:t>g</w:t>
      </w:r>
      <w:r>
        <w:rPr>
          <w:spacing w:val="18"/>
        </w:rPr>
        <w:t xml:space="preserve"> </w:t>
      </w:r>
      <w:r>
        <w:rPr>
          <w:spacing w:val="-5"/>
          <w:w w:val="107"/>
        </w:rPr>
        <w:t xml:space="preserve">to </w:t>
      </w:r>
      <w:r>
        <w:rPr>
          <w:spacing w:val="-5"/>
        </w:rPr>
        <w:t>convinc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-10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5"/>
        </w:rPr>
        <w:t>giv</w:t>
      </w:r>
      <w:r>
        <w:t>e</w:t>
      </w:r>
      <w:r>
        <w:rPr>
          <w:spacing w:val="-3"/>
        </w:rPr>
        <w:t xml:space="preserve"> </w:t>
      </w:r>
      <w:r>
        <w:rPr>
          <w:spacing w:val="-5"/>
        </w:rPr>
        <w:t>u</w:t>
      </w:r>
      <w:r>
        <w:t>p</w:t>
      </w:r>
      <w:r>
        <w:rPr>
          <w:spacing w:val="25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-1"/>
        </w:rPr>
        <w:t xml:space="preserve"> </w:t>
      </w:r>
      <w:r>
        <w:rPr>
          <w:i/>
          <w:spacing w:val="-5"/>
        </w:rPr>
        <w:t>mäna</w:t>
      </w:r>
      <w:r>
        <w:rPr>
          <w:i/>
        </w:rPr>
        <w:t>!</w:t>
      </w:r>
      <w:r>
        <w:rPr>
          <w:i/>
          <w:spacing w:val="2"/>
        </w:rPr>
        <w:t xml:space="preserve"> </w:t>
      </w:r>
      <w:r>
        <w:rPr>
          <w:spacing w:val="-5"/>
        </w:rPr>
        <w:t>Har</w:t>
      </w:r>
      <w:r>
        <w:t>i</w:t>
      </w:r>
      <w:r>
        <w:rPr>
          <w:spacing w:val="14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7"/>
        </w:rPr>
        <w:t xml:space="preserve"> </w:t>
      </w:r>
      <w:r>
        <w:rPr>
          <w:spacing w:val="-5"/>
        </w:rPr>
        <w:t>s</w:t>
      </w:r>
      <w:r>
        <w:t>o</w:t>
      </w:r>
      <w:r>
        <w:rPr>
          <w:spacing w:val="11"/>
        </w:rPr>
        <w:t xml:space="preserve"> </w:t>
      </w:r>
      <w:r>
        <w:rPr>
          <w:spacing w:val="-5"/>
        </w:rPr>
        <w:t>handsom</w:t>
      </w:r>
      <w:r>
        <w:t>e</w:t>
      </w:r>
      <w:r>
        <w:rPr>
          <w:spacing w:val="48"/>
        </w:rPr>
        <w:t xml:space="preserve"> </w:t>
      </w:r>
      <w:r>
        <w:rPr>
          <w:spacing w:val="-5"/>
          <w:w w:val="106"/>
        </w:rPr>
        <w:t xml:space="preserve">and </w:t>
      </w:r>
      <w:r>
        <w:rPr>
          <w:spacing w:val="-5"/>
        </w:rPr>
        <w:t>lustrous</w:t>
      </w:r>
      <w:r>
        <w:t xml:space="preserve">.  </w:t>
      </w:r>
      <w:r>
        <w:rPr>
          <w:spacing w:val="-5"/>
        </w:rPr>
        <w:t>Chang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1"/>
        </w:rPr>
        <w:t xml:space="preserve"> </w:t>
      </w:r>
      <w:r>
        <w:rPr>
          <w:spacing w:val="-5"/>
        </w:rPr>
        <w:t>attitud</w:t>
      </w:r>
      <w:r>
        <w:t xml:space="preserve">e </w:t>
      </w:r>
      <w:r>
        <w:rPr>
          <w:spacing w:val="1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rPr>
          <w:spacing w:val="-5"/>
        </w:rPr>
        <w:t>forge</w:t>
      </w:r>
      <w:r>
        <w:t>t</w:t>
      </w:r>
      <w:r>
        <w:rPr>
          <w:spacing w:val="14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1"/>
        </w:rPr>
        <w:t xml:space="preserve"> </w:t>
      </w:r>
      <w:r>
        <w:rPr>
          <w:spacing w:val="-5"/>
        </w:rPr>
        <w:t>sulk</w:t>
      </w:r>
      <w:r>
        <w:t>y</w:t>
      </w:r>
      <w:r>
        <w:rPr>
          <w:spacing w:val="22"/>
        </w:rPr>
        <w:t xml:space="preserve"> </w:t>
      </w:r>
      <w:r>
        <w:rPr>
          <w:spacing w:val="-5"/>
        </w:rPr>
        <w:t>moo</w:t>
      </w:r>
      <w:r>
        <w:t>d</w:t>
      </w:r>
      <w:r>
        <w:rPr>
          <w:spacing w:val="27"/>
        </w:rPr>
        <w:t xml:space="preserve"> </w:t>
      </w:r>
      <w:r>
        <w:rPr>
          <w:spacing w:val="-5"/>
          <w:w w:val="106"/>
        </w:rPr>
        <w:t xml:space="preserve">and </w:t>
      </w:r>
      <w:r>
        <w:rPr>
          <w:spacing w:val="-5"/>
        </w:rPr>
        <w:t>welcom</w:t>
      </w:r>
      <w:r>
        <w:t>e</w:t>
      </w:r>
      <w:r>
        <w:rPr>
          <w:spacing w:val="34"/>
        </w:rPr>
        <w:t xml:space="preserve"> </w:t>
      </w:r>
      <w:r>
        <w:rPr>
          <w:spacing w:val="-5"/>
        </w:rPr>
        <w:t>Him</w:t>
      </w:r>
      <w:r>
        <w:t>.</w:t>
      </w:r>
      <w:r>
        <w:rPr>
          <w:spacing w:val="35"/>
        </w:rPr>
        <w:t xml:space="preserve"> </w:t>
      </w:r>
      <w:r>
        <w:rPr>
          <w:spacing w:val="-5"/>
        </w:rPr>
        <w:t>Har</w:t>
      </w:r>
      <w:r>
        <w:t>i</w:t>
      </w:r>
      <w:r>
        <w:rPr>
          <w:spacing w:val="34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7"/>
        </w:rPr>
        <w:t xml:space="preserve"> </w:t>
      </w:r>
      <w:r>
        <w:rPr>
          <w:spacing w:val="-5"/>
        </w:rPr>
        <w:t>s</w:t>
      </w:r>
      <w:r>
        <w:t>o</w:t>
      </w:r>
      <w:r>
        <w:rPr>
          <w:spacing w:val="30"/>
        </w:rPr>
        <w:t xml:space="preserve"> </w:t>
      </w:r>
      <w:r>
        <w:rPr>
          <w:spacing w:val="-5"/>
        </w:rPr>
        <w:t>delightfu</w:t>
      </w:r>
      <w:r>
        <w:t xml:space="preserve">l  </w:t>
      </w:r>
      <w:r>
        <w:rPr>
          <w:spacing w:val="-5"/>
        </w:rPr>
        <w:t>tha</w:t>
      </w:r>
      <w:r>
        <w:t xml:space="preserve">t </w:t>
      </w:r>
      <w:r>
        <w:rPr>
          <w:spacing w:val="1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steal</w:t>
      </w:r>
      <w:r>
        <w:t>s</w:t>
      </w:r>
      <w:r>
        <w:rPr>
          <w:spacing w:val="31"/>
        </w:rPr>
        <w:t xml:space="preserve"> </w:t>
      </w:r>
      <w:r>
        <w:rPr>
          <w:spacing w:val="-5"/>
        </w:rPr>
        <w:t xml:space="preserve">everyone’s </w:t>
      </w:r>
      <w:r>
        <w:t>heart.</w:t>
      </w:r>
      <w:r>
        <w:rPr>
          <w:spacing w:val="29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foolish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reject</w:t>
      </w:r>
      <w:r>
        <w:rPr>
          <w:spacing w:val="15"/>
        </w:rPr>
        <w:t xml:space="preserve"> </w:t>
      </w:r>
      <w:r>
        <w:rPr>
          <w:w w:val="101"/>
        </w:rPr>
        <w:t>Him.”</w:t>
      </w:r>
    </w:p>
    <w:p w14:paraId="364D8C8F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58161FD1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5</w:t>
      </w:r>
    </w:p>
    <w:p w14:paraId="63CF74E8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28C4DC46" w14:textId="77777777" w:rsidR="00150366" w:rsidRDefault="00000000">
      <w:pPr>
        <w:spacing w:line="252" w:lineRule="auto"/>
        <w:ind w:left="1200" w:right="1353"/>
      </w:pPr>
      <w:r>
        <w:rPr>
          <w:i/>
        </w:rPr>
        <w:t>kim</w:t>
      </w:r>
      <w:r>
        <w:rPr>
          <w:i/>
          <w:spacing w:val="14"/>
        </w:rPr>
        <w:t xml:space="preserve"> </w:t>
      </w:r>
      <w:r>
        <w:rPr>
          <w:i/>
        </w:rPr>
        <w:t>iti</w:t>
      </w:r>
      <w:r>
        <w:rPr>
          <w:i/>
          <w:spacing w:val="3"/>
        </w:rPr>
        <w:t xml:space="preserve"> </w:t>
      </w:r>
      <w:r>
        <w:rPr>
          <w:i/>
          <w:w w:val="90"/>
        </w:rPr>
        <w:t>viñédasi</w:t>
      </w:r>
      <w:r>
        <w:rPr>
          <w:i/>
          <w:spacing w:val="-2"/>
          <w:w w:val="90"/>
        </w:rPr>
        <w:t xml:space="preserve"> </w:t>
      </w:r>
      <w:r>
        <w:rPr>
          <w:i/>
          <w:w w:val="90"/>
        </w:rPr>
        <w:t>rodiñi</w:t>
      </w:r>
      <w:r>
        <w:rPr>
          <w:i/>
          <w:spacing w:val="15"/>
          <w:w w:val="90"/>
        </w:rPr>
        <w:t xml:space="preserve"> </w:t>
      </w:r>
      <w:r>
        <w:rPr>
          <w:i/>
        </w:rPr>
        <w:t>vikalä vihasati</w:t>
      </w:r>
      <w:r>
        <w:rPr>
          <w:i/>
          <w:spacing w:val="-13"/>
        </w:rPr>
        <w:t xml:space="preserve"> </w:t>
      </w:r>
      <w:r>
        <w:rPr>
          <w:i/>
          <w:w w:val="98"/>
        </w:rPr>
        <w:t>yuvati-sabhä</w:t>
      </w:r>
      <w:r>
        <w:rPr>
          <w:i/>
          <w:spacing w:val="1"/>
          <w:w w:val="98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</w:rPr>
        <w:t>sakalä</w:t>
      </w:r>
    </w:p>
    <w:p w14:paraId="234323CD" w14:textId="77777777" w:rsidR="00150366" w:rsidRDefault="00000000">
      <w:pPr>
        <w:ind w:left="2705"/>
      </w:pPr>
      <w:r>
        <w:rPr>
          <w:i/>
        </w:rPr>
        <w:t>mädhave...</w:t>
      </w:r>
      <w:r>
        <w:rPr>
          <w:i/>
          <w:spacing w:val="-17"/>
        </w:rPr>
        <w:t xml:space="preserve"> </w:t>
      </w:r>
      <w:r>
        <w:rPr>
          <w:w w:val="111"/>
        </w:rPr>
        <w:t>(4)</w:t>
      </w:r>
    </w:p>
    <w:p w14:paraId="61C1360E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4C4394F8" w14:textId="77777777" w:rsidR="00150366" w:rsidRDefault="00000000">
      <w:pPr>
        <w:ind w:left="120" w:right="88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92"/>
        </w:rPr>
        <w:t>“Wh</w:t>
      </w:r>
      <w:r>
        <w:rPr>
          <w:rFonts w:ascii="Book Antiqua" w:eastAsia="Book Antiqua" w:hAnsi="Book Antiqua" w:cs="Book Antiqua"/>
          <w:b/>
          <w:w w:val="92"/>
        </w:rPr>
        <w:t>y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d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Yo</w:t>
      </w:r>
      <w:r>
        <w:rPr>
          <w:rFonts w:ascii="Book Antiqua" w:eastAsia="Book Antiqua" w:hAnsi="Book Antiqua" w:cs="Book Antiqua"/>
          <w:b/>
          <w:w w:val="89"/>
        </w:rPr>
        <w:t>u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wee</w:t>
      </w:r>
      <w:r>
        <w:rPr>
          <w:rFonts w:ascii="Book Antiqua" w:eastAsia="Book Antiqua" w:hAnsi="Book Antiqua" w:cs="Book Antiqua"/>
          <w:b/>
          <w:w w:val="89"/>
        </w:rPr>
        <w:t>p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dejection</w:t>
      </w:r>
      <w:r>
        <w:rPr>
          <w:rFonts w:ascii="Book Antiqua" w:eastAsia="Book Antiqua" w:hAnsi="Book Antiqua" w:cs="Book Antiqua"/>
          <w:b/>
          <w:w w:val="90"/>
        </w:rPr>
        <w:t>?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Seein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 xml:space="preserve">behavior, </w:t>
      </w:r>
      <w:r>
        <w:rPr>
          <w:rFonts w:ascii="Book Antiqua" w:eastAsia="Book Antiqua" w:hAnsi="Book Antiqua" w:cs="Book Antiqua"/>
          <w:b/>
          <w:spacing w:val="-4"/>
          <w:w w:val="91"/>
        </w:rPr>
        <w:t>al</w:t>
      </w:r>
      <w:r>
        <w:rPr>
          <w:rFonts w:ascii="Book Antiqua" w:eastAsia="Book Antiqua" w:hAnsi="Book Antiqua" w:cs="Book Antiqua"/>
          <w:b/>
          <w:w w:val="91"/>
        </w:rPr>
        <w:t>l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Your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rivals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laughing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You.”</w:t>
      </w:r>
    </w:p>
    <w:p w14:paraId="57B6DEC9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1D8DA60E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E28232D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44DA691D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w w:val="78"/>
        </w:rPr>
        <w:t xml:space="preserve">Çré  </w:t>
      </w:r>
      <w:r>
        <w:t>Rädhä</w:t>
      </w:r>
      <w:r>
        <w:rPr>
          <w:spacing w:val="33"/>
        </w:rPr>
        <w:t xml:space="preserve"> </w:t>
      </w:r>
      <w:r>
        <w:t>hears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words</w:t>
      </w:r>
      <w:r>
        <w:rPr>
          <w:spacing w:val="4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Her</w:t>
      </w:r>
      <w:r>
        <w:rPr>
          <w:spacing w:val="34"/>
        </w:rPr>
        <w:t xml:space="preserve"> </w:t>
      </w:r>
      <w:r>
        <w:rPr>
          <w:i/>
        </w:rPr>
        <w:t>sakhé</w:t>
      </w:r>
      <w:r>
        <w:rPr>
          <w:i/>
          <w:spacing w:val="-4"/>
        </w:rPr>
        <w:t xml:space="preserve"> </w:t>
      </w:r>
      <w:r>
        <w:t>but</w:t>
      </w:r>
      <w:r>
        <w:rPr>
          <w:spacing w:val="48"/>
        </w:rPr>
        <w:t xml:space="preserve"> </w:t>
      </w:r>
      <w:r>
        <w:rPr>
          <w:w w:val="105"/>
        </w:rPr>
        <w:t xml:space="preserve">continues </w:t>
      </w:r>
      <w:r>
        <w:t>sobbing.</w:t>
      </w:r>
      <w:r>
        <w:rPr>
          <w:spacing w:val="27"/>
        </w:rPr>
        <w:t xml:space="preserve"> </w:t>
      </w:r>
      <w:r>
        <w:t>Then</w:t>
      </w:r>
      <w:r>
        <w:rPr>
          <w:spacing w:val="28"/>
        </w:rPr>
        <w:t xml:space="preserve"> </w:t>
      </w:r>
      <w:r>
        <w:t>our</w:t>
      </w:r>
      <w:r>
        <w:rPr>
          <w:spacing w:val="28"/>
        </w:rPr>
        <w:t xml:space="preserve"> </w:t>
      </w:r>
      <w:r>
        <w:rPr>
          <w:i/>
          <w:w w:val="93"/>
        </w:rPr>
        <w:t>sakhé</w:t>
      </w:r>
      <w:r>
        <w:rPr>
          <w:i/>
          <w:spacing w:val="10"/>
          <w:w w:val="93"/>
        </w:rPr>
        <w:t xml:space="preserve"> </w:t>
      </w:r>
      <w:r>
        <w:t>says,</w:t>
      </w:r>
      <w:r>
        <w:rPr>
          <w:spacing w:val="3"/>
        </w:rPr>
        <w:t xml:space="preserve"> </w:t>
      </w:r>
      <w:r>
        <w:t>“O</w:t>
      </w:r>
      <w:r>
        <w:rPr>
          <w:spacing w:val="7"/>
        </w:rPr>
        <w:t xml:space="preserve"> </w:t>
      </w:r>
      <w:r>
        <w:t>Rädhä,</w:t>
      </w:r>
      <w:r>
        <w:rPr>
          <w:spacing w:val="13"/>
        </w:rPr>
        <w:t xml:space="preserve"> </w:t>
      </w:r>
      <w:r>
        <w:t>why</w:t>
      </w:r>
      <w:r>
        <w:rPr>
          <w:spacing w:val="14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rPr>
          <w:w w:val="106"/>
        </w:rPr>
        <w:t xml:space="preserve">upset </w:t>
      </w:r>
      <w:r>
        <w:rPr>
          <w:spacing w:val="-2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2"/>
        </w:rPr>
        <w:t>stil</w:t>
      </w:r>
      <w:r>
        <w:t>l</w:t>
      </w:r>
      <w:r>
        <w:rPr>
          <w:spacing w:val="23"/>
        </w:rPr>
        <w:t xml:space="preserve"> </w:t>
      </w:r>
      <w:r>
        <w:rPr>
          <w:spacing w:val="-2"/>
        </w:rPr>
        <w:t>crying</w:t>
      </w:r>
      <w:r>
        <w:t>?</w:t>
      </w:r>
      <w:r>
        <w:rPr>
          <w:spacing w:val="23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2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9"/>
        </w:rPr>
        <w:t xml:space="preserve"> </w:t>
      </w:r>
      <w:r>
        <w:rPr>
          <w:spacing w:val="-2"/>
        </w:rPr>
        <w:t>rival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mockin</w:t>
      </w:r>
      <w:r>
        <w:t>g</w:t>
      </w:r>
      <w:r>
        <w:rPr>
          <w:spacing w:val="38"/>
        </w:rPr>
        <w:t xml:space="preserve"> </w:t>
      </w:r>
      <w:r>
        <w:rPr>
          <w:spacing w:val="-2"/>
        </w:rPr>
        <w:t>Yo</w:t>
      </w:r>
      <w:r>
        <w:t xml:space="preserve">u </w:t>
      </w:r>
      <w:r>
        <w:rPr>
          <w:spacing w:val="-2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2"/>
          <w:w w:val="103"/>
        </w:rPr>
        <w:t xml:space="preserve">witness </w:t>
      </w:r>
      <w:r>
        <w:t>Your</w:t>
      </w:r>
      <w:r>
        <w:rPr>
          <w:spacing w:val="35"/>
        </w:rPr>
        <w:t xml:space="preserve"> </w:t>
      </w:r>
      <w:r>
        <w:t xml:space="preserve">method </w:t>
      </w:r>
      <w:r>
        <w:rPr>
          <w:spacing w:val="29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 xml:space="preserve">seduction. </w:t>
      </w:r>
      <w:r>
        <w:rPr>
          <w:spacing w:val="34"/>
        </w:rPr>
        <w:t xml:space="preserve"> </w:t>
      </w:r>
      <w:r>
        <w:t>How</w:t>
      </w:r>
      <w:r>
        <w:rPr>
          <w:spacing w:val="43"/>
        </w:rPr>
        <w:t xml:space="preserve"> </w:t>
      </w:r>
      <w:r>
        <w:t xml:space="preserve">foolish </w:t>
      </w:r>
      <w:r>
        <w:rPr>
          <w:spacing w:val="4"/>
        </w:rPr>
        <w:t xml:space="preserve"> </w:t>
      </w:r>
      <w:r>
        <w:t>You</w:t>
      </w:r>
      <w:r>
        <w:rPr>
          <w:spacing w:val="26"/>
        </w:rPr>
        <w:t xml:space="preserve"> </w:t>
      </w:r>
      <w:r>
        <w:t xml:space="preserve">are. </w:t>
      </w:r>
      <w:r>
        <w:rPr>
          <w:spacing w:val="2"/>
        </w:rPr>
        <w:t xml:space="preserve"> </w:t>
      </w:r>
      <w:r>
        <w:t xml:space="preserve">Hari  is </w:t>
      </w:r>
      <w:r>
        <w:rPr>
          <w:spacing w:val="-4"/>
        </w:rPr>
        <w:t>rollin</w:t>
      </w:r>
      <w:r>
        <w:t>g</w:t>
      </w:r>
      <w:r>
        <w:rPr>
          <w:spacing w:val="20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1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groun</w:t>
      </w:r>
      <w:r>
        <w:t>d</w:t>
      </w:r>
      <w:r>
        <w:rPr>
          <w:spacing w:val="38"/>
        </w:rPr>
        <w:t xml:space="preserve"> </w:t>
      </w:r>
      <w:r>
        <w:rPr>
          <w:spacing w:val="-4"/>
        </w:rPr>
        <w:t>a</w:t>
      </w:r>
      <w:r>
        <w:t>t</w:t>
      </w:r>
      <w:r>
        <w:rPr>
          <w:spacing w:val="11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-4"/>
        </w:rPr>
        <w:t xml:space="preserve"> fee</w:t>
      </w:r>
      <w:r>
        <w:t>t</w:t>
      </w:r>
      <w:r>
        <w:rPr>
          <w:spacing w:val="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1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3"/>
        </w:rPr>
        <w:t xml:space="preserve"> </w:t>
      </w:r>
      <w:r>
        <w:rPr>
          <w:spacing w:val="-4"/>
        </w:rPr>
        <w:t>jus</w:t>
      </w:r>
      <w:r>
        <w:t>t</w:t>
      </w:r>
      <w:r>
        <w:rPr>
          <w:spacing w:val="21"/>
        </w:rPr>
        <w:t xml:space="preserve"> </w:t>
      </w:r>
      <w:r>
        <w:rPr>
          <w:spacing w:val="-4"/>
        </w:rPr>
        <w:t>g</w:t>
      </w:r>
      <w:r>
        <w:t>o</w:t>
      </w:r>
      <w:r>
        <w:rPr>
          <w:spacing w:val="4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18"/>
        </w:rPr>
        <w:t xml:space="preserve"> </w:t>
      </w:r>
      <w:r>
        <w:rPr>
          <w:spacing w:val="-4"/>
          <w:w w:val="101"/>
        </w:rPr>
        <w:t>crying.”</w:t>
      </w:r>
    </w:p>
    <w:p w14:paraId="09FF495E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21AE47BC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6</w:t>
      </w:r>
    </w:p>
    <w:p w14:paraId="3602ADB2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1FCE5A8F" w14:textId="77777777" w:rsidR="00150366" w:rsidRDefault="00000000">
      <w:pPr>
        <w:spacing w:line="252" w:lineRule="auto"/>
        <w:ind w:left="1200" w:right="1186"/>
      </w:pPr>
      <w:r>
        <w:rPr>
          <w:i/>
        </w:rPr>
        <w:t>sajala-naliné-dala-çélita-çayane harim avalokaya</w:t>
      </w:r>
      <w:r>
        <w:rPr>
          <w:i/>
          <w:spacing w:val="-8"/>
        </w:rPr>
        <w:t xml:space="preserve"> </w:t>
      </w:r>
      <w:r>
        <w:rPr>
          <w:i/>
        </w:rPr>
        <w:t>saphalaya</w:t>
      </w:r>
      <w:r>
        <w:rPr>
          <w:i/>
          <w:spacing w:val="-16"/>
        </w:rPr>
        <w:t xml:space="preserve"> </w:t>
      </w:r>
      <w:r>
        <w:rPr>
          <w:i/>
        </w:rPr>
        <w:t>nayane</w:t>
      </w:r>
    </w:p>
    <w:p w14:paraId="4A74F212" w14:textId="77777777" w:rsidR="00150366" w:rsidRDefault="00000000">
      <w:pPr>
        <w:ind w:left="2885"/>
      </w:pPr>
      <w:r>
        <w:rPr>
          <w:i/>
        </w:rPr>
        <w:t>mädhave...</w:t>
      </w:r>
      <w:r>
        <w:rPr>
          <w:i/>
          <w:spacing w:val="-17"/>
        </w:rPr>
        <w:t xml:space="preserve"> </w:t>
      </w:r>
      <w:r>
        <w:rPr>
          <w:w w:val="111"/>
        </w:rPr>
        <w:t>(5)</w:t>
      </w:r>
    </w:p>
    <w:p w14:paraId="03777961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197833BD" w14:textId="77777777" w:rsidR="00150366" w:rsidRDefault="00000000">
      <w:pPr>
        <w:ind w:left="4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8"/>
        </w:rPr>
        <w:t>“Make</w:t>
      </w:r>
      <w:r>
        <w:rPr>
          <w:rFonts w:ascii="Book Antiqua" w:eastAsia="Book Antiqua" w:hAnsi="Book Antiqua" w:cs="Book Antiqua"/>
          <w:b/>
          <w:spacing w:val="36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eyes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successful</w:t>
      </w:r>
      <w:r>
        <w:rPr>
          <w:rFonts w:ascii="Book Antiqua" w:eastAsia="Book Antiqua" w:hAnsi="Book Antiqua" w:cs="Book Antiqua"/>
          <w:b/>
          <w:spacing w:val="3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gazing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lovingly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upon</w:t>
      </w:r>
    </w:p>
    <w:p w14:paraId="3365A7A9" w14:textId="77777777" w:rsidR="00150366" w:rsidRDefault="00000000">
      <w:pPr>
        <w:spacing w:before="1"/>
        <w:ind w:left="85" w:right="126"/>
        <w:jc w:val="center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w w:val="90"/>
        </w:rPr>
        <w:t>Hari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He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reclines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upon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cool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bed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moist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lotus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petals.”</w:t>
      </w:r>
    </w:p>
    <w:p w14:paraId="5DDDDB9B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33EA1A7" w14:textId="77777777" w:rsidR="00150366" w:rsidRDefault="00150366">
      <w:pPr>
        <w:spacing w:line="200" w:lineRule="exact"/>
      </w:pPr>
    </w:p>
    <w:p w14:paraId="34CC3D10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A4F6DE6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7437D749" w14:textId="77777777" w:rsidR="00150366" w:rsidRDefault="00000000">
      <w:pPr>
        <w:spacing w:line="252" w:lineRule="auto"/>
        <w:ind w:left="120" w:right="87" w:firstLine="360"/>
        <w:jc w:val="both"/>
      </w:pPr>
      <w:r>
        <w:rPr>
          <w:spacing w:val="-4"/>
        </w:rPr>
        <w:t>He</w:t>
      </w:r>
      <w:r>
        <w:t>r</w:t>
      </w:r>
      <w:r>
        <w:rPr>
          <w:spacing w:val="26"/>
        </w:rPr>
        <w:t xml:space="preserve"> </w:t>
      </w:r>
      <w:r>
        <w:rPr>
          <w:i/>
          <w:spacing w:val="-4"/>
        </w:rPr>
        <w:t>sakh</w:t>
      </w:r>
      <w:r>
        <w:rPr>
          <w:i/>
        </w:rPr>
        <w:t>é</w:t>
      </w:r>
      <w:r>
        <w:rPr>
          <w:i/>
          <w:spacing w:val="-12"/>
        </w:rPr>
        <w:t xml:space="preserve"> </w:t>
      </w:r>
      <w:r>
        <w:rPr>
          <w:spacing w:val="-4"/>
        </w:rPr>
        <w:t>tell</w:t>
      </w:r>
      <w:r>
        <w:t>s</w:t>
      </w:r>
      <w:r>
        <w:rPr>
          <w:spacing w:val="27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33"/>
          <w:w w:val="77"/>
        </w:rPr>
        <w:t xml:space="preserve"> </w:t>
      </w:r>
      <w:r>
        <w:rPr>
          <w:spacing w:val="-4"/>
        </w:rPr>
        <w:t>Rädhä</w:t>
      </w:r>
      <w:r>
        <w:t>,</w:t>
      </w:r>
      <w:r>
        <w:rPr>
          <w:spacing w:val="26"/>
        </w:rPr>
        <w:t xml:space="preserve"> </w:t>
      </w:r>
      <w:r>
        <w:rPr>
          <w:spacing w:val="-4"/>
        </w:rPr>
        <w:t>“</w:t>
      </w:r>
      <w:r>
        <w:t>O</w:t>
      </w:r>
      <w:r>
        <w:rPr>
          <w:spacing w:val="20"/>
        </w:rPr>
        <w:t xml:space="preserve"> </w:t>
      </w:r>
      <w:r>
        <w:rPr>
          <w:spacing w:val="-4"/>
        </w:rPr>
        <w:t>Rädhä</w:t>
      </w:r>
      <w:r>
        <w:t>,</w:t>
      </w:r>
      <w:r>
        <w:rPr>
          <w:spacing w:val="26"/>
        </w:rPr>
        <w:t xml:space="preserve"> </w:t>
      </w:r>
      <w:r>
        <w:rPr>
          <w:spacing w:val="-4"/>
        </w:rPr>
        <w:t>behol</w:t>
      </w:r>
      <w:r>
        <w:t>d</w:t>
      </w:r>
      <w:r>
        <w:rPr>
          <w:spacing w:val="42"/>
        </w:rPr>
        <w:t xml:space="preserve"> </w:t>
      </w:r>
      <w:r>
        <w:rPr>
          <w:spacing w:val="-4"/>
        </w:rPr>
        <w:t>Har</w:t>
      </w:r>
      <w:r>
        <w:t>i</w:t>
      </w:r>
      <w:r>
        <w:rPr>
          <w:spacing w:val="27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4"/>
          <w:w w:val="106"/>
        </w:rPr>
        <w:t xml:space="preserve">this </w:t>
      </w:r>
      <w:r>
        <w:rPr>
          <w:spacing w:val="-4"/>
        </w:rPr>
        <w:t>appointe</w:t>
      </w:r>
      <w:r>
        <w:t xml:space="preserve">d  </w:t>
      </w:r>
      <w:r>
        <w:rPr>
          <w:spacing w:val="-4"/>
        </w:rPr>
        <w:t>lov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bowe</w:t>
      </w:r>
      <w:r>
        <w:t>r</w:t>
      </w:r>
      <w:r>
        <w:rPr>
          <w:spacing w:val="26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11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relaxe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upo</w:t>
      </w:r>
      <w:r>
        <w:t>n</w:t>
      </w:r>
      <w:r>
        <w:rPr>
          <w:spacing w:val="43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4"/>
        </w:rPr>
        <w:t>be</w:t>
      </w:r>
      <w:r>
        <w:t>d</w:t>
      </w:r>
      <w:r>
        <w:rPr>
          <w:spacing w:val="19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4"/>
        </w:rPr>
        <w:t>coo</w:t>
      </w:r>
      <w:r>
        <w:t>l</w:t>
      </w:r>
      <w:r>
        <w:rPr>
          <w:spacing w:val="17"/>
        </w:rPr>
        <w:t xml:space="preserve"> </w:t>
      </w:r>
      <w:r>
        <w:rPr>
          <w:spacing w:val="-4"/>
          <w:w w:val="105"/>
        </w:rPr>
        <w:t xml:space="preserve">lotus </w:t>
      </w:r>
      <w:r>
        <w:rPr>
          <w:spacing w:val="-2"/>
        </w:rPr>
        <w:t>petal</w:t>
      </w:r>
      <w:r>
        <w:t>s</w:t>
      </w:r>
      <w:r>
        <w:rPr>
          <w:spacing w:val="48"/>
        </w:rPr>
        <w:t xml:space="preserve"> </w:t>
      </w:r>
      <w:r>
        <w:rPr>
          <w:spacing w:val="-2"/>
        </w:rPr>
        <w:t>adorne</w:t>
      </w:r>
      <w:r>
        <w:t xml:space="preserve">d </w:t>
      </w:r>
      <w:r>
        <w:rPr>
          <w:spacing w:val="16"/>
        </w:rPr>
        <w:t xml:space="preserve"> </w:t>
      </w:r>
      <w:r>
        <w:rPr>
          <w:spacing w:val="-2"/>
        </w:rPr>
        <w:t>wit</w:t>
      </w:r>
      <w:r>
        <w:t xml:space="preserve">h </w:t>
      </w:r>
      <w:r>
        <w:rPr>
          <w:spacing w:val="2"/>
        </w:rPr>
        <w:t xml:space="preserve"> </w:t>
      </w:r>
      <w:r>
        <w:rPr>
          <w:spacing w:val="-2"/>
        </w:rPr>
        <w:t>diamond</w:t>
      </w:r>
      <w:r>
        <w:t xml:space="preserve">s </w:t>
      </w:r>
      <w:r>
        <w:rPr>
          <w:spacing w:val="15"/>
        </w:rPr>
        <w:t xml:space="preserve"> </w:t>
      </w:r>
      <w:r>
        <w:rPr>
          <w:spacing w:val="-2"/>
        </w:rPr>
        <w:t>an</w:t>
      </w:r>
      <w:r>
        <w:t xml:space="preserve">d </w:t>
      </w:r>
      <w:r>
        <w:rPr>
          <w:spacing w:val="2"/>
        </w:rPr>
        <w:t xml:space="preserve"> </w:t>
      </w:r>
      <w:r>
        <w:rPr>
          <w:spacing w:val="-2"/>
        </w:rPr>
        <w:t>pearls</w:t>
      </w:r>
      <w:r>
        <w:t xml:space="preserve">.  </w:t>
      </w:r>
      <w:r>
        <w:rPr>
          <w:spacing w:val="-2"/>
        </w:rPr>
        <w:t>Feas</w:t>
      </w:r>
      <w:r>
        <w:t>t</w:t>
      </w:r>
      <w:r>
        <w:rPr>
          <w:spacing w:val="43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26"/>
        </w:rPr>
        <w:t xml:space="preserve"> </w:t>
      </w:r>
      <w:r>
        <w:rPr>
          <w:spacing w:val="-2"/>
        </w:rPr>
        <w:t xml:space="preserve">eyes </w:t>
      </w:r>
      <w:r>
        <w:rPr>
          <w:spacing w:val="-4"/>
        </w:rPr>
        <w:t>upo</w:t>
      </w:r>
      <w:r>
        <w:t>n</w:t>
      </w:r>
      <w:r>
        <w:rPr>
          <w:spacing w:val="49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41"/>
        </w:rPr>
        <w:t xml:space="preserve"> </w:t>
      </w:r>
      <w:r>
        <w:rPr>
          <w:spacing w:val="-4"/>
        </w:rPr>
        <w:t>perso</w:t>
      </w:r>
      <w:r>
        <w:t>n</w:t>
      </w:r>
      <w:r>
        <w:rPr>
          <w:spacing w:val="44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20"/>
        </w:rPr>
        <w:t xml:space="preserve"> </w:t>
      </w:r>
      <w:r>
        <w:rPr>
          <w:spacing w:val="-4"/>
        </w:rPr>
        <w:t>who</w:t>
      </w:r>
      <w:r>
        <w:t>m</w:t>
      </w:r>
      <w:r>
        <w:rPr>
          <w:spacing w:val="37"/>
        </w:rPr>
        <w:t xml:space="preserve"> </w:t>
      </w:r>
      <w:r>
        <w:rPr>
          <w:spacing w:val="-4"/>
        </w:rPr>
        <w:t>Yo</w:t>
      </w:r>
      <w:r>
        <w:t xml:space="preserve">u </w:t>
      </w:r>
      <w:r>
        <w:rPr>
          <w:spacing w:val="-4"/>
        </w:rPr>
        <w:t>hav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bee</w:t>
      </w:r>
      <w:r>
        <w:t>n</w:t>
      </w:r>
      <w:r>
        <w:rPr>
          <w:spacing w:val="32"/>
        </w:rPr>
        <w:t xml:space="preserve"> </w:t>
      </w:r>
      <w:r>
        <w:rPr>
          <w:spacing w:val="-4"/>
        </w:rPr>
        <w:t>thirsting</w:t>
      </w:r>
      <w:r>
        <w:t xml:space="preserve">. </w:t>
      </w:r>
      <w:r>
        <w:rPr>
          <w:spacing w:val="10"/>
        </w:rPr>
        <w:t xml:space="preserve"> </w:t>
      </w:r>
      <w:r>
        <w:rPr>
          <w:spacing w:val="-4"/>
        </w:rPr>
        <w:t>D</w:t>
      </w:r>
      <w:r>
        <w:t>o</w:t>
      </w:r>
      <w:r>
        <w:rPr>
          <w:spacing w:val="17"/>
        </w:rPr>
        <w:t xml:space="preserve"> </w:t>
      </w:r>
      <w:r>
        <w:rPr>
          <w:spacing w:val="-4"/>
          <w:w w:val="108"/>
        </w:rPr>
        <w:t xml:space="preserve">not </w:t>
      </w:r>
      <w:r>
        <w:rPr>
          <w:spacing w:val="-2"/>
        </w:rPr>
        <w:t>quarre</w:t>
      </w:r>
      <w:r>
        <w:t>l</w:t>
      </w:r>
      <w:r>
        <w:rPr>
          <w:spacing w:val="26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6"/>
        </w:rPr>
        <w:t xml:space="preserve"> </w:t>
      </w:r>
      <w:r>
        <w:rPr>
          <w:spacing w:val="-2"/>
        </w:rPr>
        <w:t>Him</w:t>
      </w:r>
      <w:r>
        <w:t>.</w:t>
      </w:r>
      <w:r>
        <w:rPr>
          <w:spacing w:val="6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-2"/>
        </w:rPr>
        <w:t xml:space="preserve"> i</w:t>
      </w:r>
      <w:r>
        <w:t>s</w:t>
      </w:r>
      <w:r>
        <w:rPr>
          <w:spacing w:val="-2"/>
        </w:rPr>
        <w:t xml:space="preserve"> waitin</w:t>
      </w:r>
      <w:r>
        <w:t>g</w:t>
      </w:r>
      <w:r>
        <w:rPr>
          <w:spacing w:val="10"/>
        </w:rPr>
        <w:t xml:space="preserve"> </w:t>
      </w:r>
      <w:r>
        <w:rPr>
          <w:spacing w:val="-2"/>
        </w:rPr>
        <w:t>fo</w:t>
      </w:r>
      <w:r>
        <w:t xml:space="preserve">r </w:t>
      </w:r>
      <w:r>
        <w:rPr>
          <w:spacing w:val="-2"/>
        </w:rPr>
        <w:t>You</w:t>
      </w:r>
      <w:r>
        <w:t>,</w:t>
      </w:r>
      <w:r>
        <w:rPr>
          <w:spacing w:val="-18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2"/>
        </w:rPr>
        <w:t xml:space="preserve"> </w:t>
      </w:r>
      <w:r>
        <w:rPr>
          <w:spacing w:val="-2"/>
        </w:rPr>
        <w:t>jus</w:t>
      </w:r>
      <w:r>
        <w:t>t</w:t>
      </w:r>
      <w:r>
        <w:rPr>
          <w:spacing w:val="15"/>
        </w:rPr>
        <w:t xml:space="preserve"> </w:t>
      </w:r>
      <w:r>
        <w:rPr>
          <w:spacing w:val="-2"/>
        </w:rPr>
        <w:t>le</w:t>
      </w:r>
      <w:r>
        <w:t>t</w:t>
      </w:r>
      <w:r>
        <w:rPr>
          <w:spacing w:val="6"/>
        </w:rPr>
        <w:t xml:space="preserve"> </w:t>
      </w:r>
      <w:r>
        <w:rPr>
          <w:spacing w:val="-2"/>
        </w:rPr>
        <w:t>g</w:t>
      </w:r>
      <w:r>
        <w:t>o</w:t>
      </w:r>
      <w:r>
        <w:rPr>
          <w:spacing w:val="-2"/>
        </w:rPr>
        <w:t xml:space="preserve"> o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 xml:space="preserve">Your </w:t>
      </w:r>
      <w:r>
        <w:t>wounded</w:t>
      </w:r>
      <w:r>
        <w:rPr>
          <w:spacing w:val="39"/>
        </w:rPr>
        <w:t xml:space="preserve"> </w:t>
      </w:r>
      <w:r>
        <w:rPr>
          <w:w w:val="103"/>
        </w:rPr>
        <w:t>pride.”</w:t>
      </w:r>
    </w:p>
    <w:p w14:paraId="1D4AF758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5FFFAD21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7</w:t>
      </w:r>
    </w:p>
    <w:p w14:paraId="6EA1B3BC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4C7930F4" w14:textId="77777777" w:rsidR="00150366" w:rsidRDefault="00000000">
      <w:pPr>
        <w:spacing w:line="252" w:lineRule="auto"/>
        <w:ind w:left="1076" w:right="1138"/>
        <w:jc w:val="right"/>
      </w:pPr>
      <w:r>
        <w:rPr>
          <w:i/>
        </w:rPr>
        <w:t>janayasi</w:t>
      </w:r>
      <w:r>
        <w:rPr>
          <w:i/>
          <w:spacing w:val="-14"/>
        </w:rPr>
        <w:t xml:space="preserve"> </w:t>
      </w:r>
      <w:r>
        <w:rPr>
          <w:i/>
        </w:rPr>
        <w:t>manasi</w:t>
      </w:r>
      <w:r>
        <w:rPr>
          <w:i/>
          <w:spacing w:val="-12"/>
        </w:rPr>
        <w:t xml:space="preserve"> </w:t>
      </w:r>
      <w:r>
        <w:rPr>
          <w:i/>
        </w:rPr>
        <w:t>kim</w:t>
      </w:r>
      <w:r>
        <w:rPr>
          <w:i/>
          <w:spacing w:val="14"/>
        </w:rPr>
        <w:t xml:space="preserve"> </w:t>
      </w:r>
      <w:r>
        <w:rPr>
          <w:i/>
        </w:rPr>
        <w:t>iti</w:t>
      </w:r>
      <w:r>
        <w:rPr>
          <w:i/>
          <w:spacing w:val="3"/>
        </w:rPr>
        <w:t xml:space="preserve"> </w:t>
      </w:r>
      <w:r>
        <w:rPr>
          <w:i/>
          <w:w w:val="99"/>
        </w:rPr>
        <w:t xml:space="preserve">guru-khedam </w:t>
      </w:r>
      <w:r>
        <w:rPr>
          <w:i/>
          <w:w w:val="93"/>
        </w:rPr>
        <w:t>çåëu</w:t>
      </w:r>
      <w:r>
        <w:rPr>
          <w:i/>
          <w:spacing w:val="3"/>
          <w:w w:val="93"/>
        </w:rPr>
        <w:t xml:space="preserve"> </w:t>
      </w:r>
      <w:r>
        <w:rPr>
          <w:i/>
        </w:rPr>
        <w:t xml:space="preserve">mama </w:t>
      </w:r>
      <w:r>
        <w:rPr>
          <w:i/>
          <w:w w:val="95"/>
        </w:rPr>
        <w:t>vacanam</w:t>
      </w:r>
      <w:r>
        <w:rPr>
          <w:i/>
          <w:spacing w:val="17"/>
          <w:w w:val="95"/>
        </w:rPr>
        <w:t xml:space="preserve"> </w:t>
      </w:r>
      <w:r>
        <w:rPr>
          <w:i/>
          <w:w w:val="95"/>
        </w:rPr>
        <w:t xml:space="preserve">anéhita-bhedam </w:t>
      </w:r>
      <w:r>
        <w:rPr>
          <w:i/>
        </w:rPr>
        <w:t>mädhave...</w:t>
      </w:r>
      <w:r>
        <w:rPr>
          <w:i/>
          <w:spacing w:val="-17"/>
        </w:rPr>
        <w:t xml:space="preserve"> </w:t>
      </w:r>
      <w:r>
        <w:rPr>
          <w:w w:val="111"/>
        </w:rPr>
        <w:t>(6)</w:t>
      </w:r>
    </w:p>
    <w:p w14:paraId="6057CBA4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232C4BF7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“Why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do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allow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distress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>possess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heart? </w:t>
      </w:r>
      <w:r>
        <w:rPr>
          <w:rFonts w:ascii="Book Antiqua" w:eastAsia="Book Antiqua" w:hAnsi="Book Antiqua" w:cs="Book Antiqua"/>
          <w:b/>
          <w:w w:val="93"/>
        </w:rPr>
        <w:t>Listen</w:t>
      </w:r>
      <w:r>
        <w:rPr>
          <w:rFonts w:ascii="Book Antiqua" w:eastAsia="Book Antiqua" w:hAnsi="Book Antiqua" w:cs="Book Antiqua"/>
          <w:b/>
          <w:spacing w:val="10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me.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am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speaking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only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Your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benefit,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without </w:t>
      </w:r>
      <w:r>
        <w:rPr>
          <w:rFonts w:ascii="Book Antiqua" w:eastAsia="Book Antiqua" w:hAnsi="Book Antiqua" w:cs="Book Antiqua"/>
          <w:b/>
          <w:w w:val="92"/>
        </w:rPr>
        <w:t>any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separate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interest.”</w:t>
      </w:r>
    </w:p>
    <w:p w14:paraId="756B0018" w14:textId="77777777" w:rsidR="00150366" w:rsidRDefault="00150366">
      <w:pPr>
        <w:spacing w:before="5" w:line="100" w:lineRule="exact"/>
        <w:rPr>
          <w:sz w:val="11"/>
          <w:szCs w:val="11"/>
        </w:rPr>
      </w:pPr>
    </w:p>
    <w:p w14:paraId="24EF8FDB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56E9735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4EAB8D24" w14:textId="77777777" w:rsidR="00150366" w:rsidRDefault="00000000">
      <w:pPr>
        <w:spacing w:line="252" w:lineRule="auto"/>
        <w:ind w:left="120" w:right="85" w:firstLine="360"/>
        <w:jc w:val="both"/>
      </w:pPr>
      <w:r>
        <w:t xml:space="preserve">Even </w:t>
      </w:r>
      <w:r>
        <w:rPr>
          <w:spacing w:val="2"/>
        </w:rPr>
        <w:t xml:space="preserve"> </w:t>
      </w:r>
      <w:r>
        <w:t xml:space="preserve">after </w:t>
      </w:r>
      <w:r>
        <w:rPr>
          <w:spacing w:val="5"/>
        </w:rPr>
        <w:t xml:space="preserve"> </w:t>
      </w:r>
      <w:r>
        <w:t xml:space="preserve">hearing </w:t>
      </w:r>
      <w:r>
        <w:rPr>
          <w:spacing w:val="22"/>
        </w:rPr>
        <w:t xml:space="preserve"> </w:t>
      </w:r>
      <w:r>
        <w:t>all</w:t>
      </w:r>
      <w:r>
        <w:rPr>
          <w:spacing w:val="48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 xml:space="preserve">Her </w:t>
      </w:r>
      <w:r>
        <w:rPr>
          <w:spacing w:val="4"/>
        </w:rPr>
        <w:t xml:space="preserve"> </w:t>
      </w:r>
      <w:r>
        <w:rPr>
          <w:i/>
        </w:rPr>
        <w:t>sakhé’s</w:t>
      </w:r>
      <w:r>
        <w:rPr>
          <w:i/>
          <w:spacing w:val="-18"/>
        </w:rPr>
        <w:t xml:space="preserve"> </w:t>
      </w:r>
      <w:r>
        <w:t xml:space="preserve">suggestions, </w:t>
      </w:r>
      <w:r>
        <w:rPr>
          <w:spacing w:val="18"/>
        </w:rPr>
        <w:t xml:space="preserve"> </w:t>
      </w:r>
      <w:r>
        <w:rPr>
          <w:w w:val="78"/>
        </w:rPr>
        <w:t xml:space="preserve">Çré </w:t>
      </w:r>
      <w:r>
        <w:t>Rädhä</w:t>
      </w:r>
      <w:r>
        <w:rPr>
          <w:spacing w:val="31"/>
        </w:rPr>
        <w:t xml:space="preserve"> </w:t>
      </w:r>
      <w:r>
        <w:t>was</w:t>
      </w:r>
      <w:r>
        <w:rPr>
          <w:spacing w:val="26"/>
        </w:rPr>
        <w:t xml:space="preserve"> </w:t>
      </w:r>
      <w:r>
        <w:t>still</w:t>
      </w:r>
      <w:r>
        <w:rPr>
          <w:spacing w:val="32"/>
        </w:rPr>
        <w:t xml:space="preserve"> </w:t>
      </w:r>
      <w:r>
        <w:t xml:space="preserve">disturbed. </w:t>
      </w:r>
      <w:r>
        <w:rPr>
          <w:spacing w:val="16"/>
        </w:rPr>
        <w:t xml:space="preserve"> </w:t>
      </w:r>
      <w:r>
        <w:t>Her</w:t>
      </w:r>
      <w:r>
        <w:rPr>
          <w:spacing w:val="32"/>
        </w:rPr>
        <w:t xml:space="preserve"> </w:t>
      </w:r>
      <w:r>
        <w:rPr>
          <w:i/>
        </w:rPr>
        <w:t>sakhé</w:t>
      </w:r>
      <w:r>
        <w:rPr>
          <w:i/>
          <w:spacing w:val="-6"/>
        </w:rPr>
        <w:t xml:space="preserve"> </w:t>
      </w:r>
      <w:r>
        <w:t xml:space="preserve">continued, </w:t>
      </w:r>
      <w:r>
        <w:rPr>
          <w:spacing w:val="26"/>
        </w:rPr>
        <w:t xml:space="preserve"> </w:t>
      </w:r>
      <w:r>
        <w:t>“</w:t>
      </w:r>
      <w:r>
        <w:rPr>
          <w:i/>
        </w:rPr>
        <w:t>He</w:t>
      </w:r>
      <w:r>
        <w:rPr>
          <w:i/>
          <w:spacing w:val="4"/>
        </w:rPr>
        <w:t xml:space="preserve"> </w:t>
      </w:r>
      <w:r>
        <w:rPr>
          <w:i/>
        </w:rPr>
        <w:t xml:space="preserve">priya- </w:t>
      </w:r>
      <w:r>
        <w:rPr>
          <w:i/>
          <w:w w:val="94"/>
        </w:rPr>
        <w:t>sakhé,</w:t>
      </w:r>
      <w:r>
        <w:rPr>
          <w:i/>
          <w:spacing w:val="13"/>
          <w:w w:val="94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my</w:t>
      </w:r>
      <w:r>
        <w:rPr>
          <w:spacing w:val="13"/>
        </w:rPr>
        <w:t xml:space="preserve"> </w:t>
      </w:r>
      <w:r>
        <w:t>dear</w:t>
      </w:r>
      <w:r>
        <w:rPr>
          <w:spacing w:val="24"/>
        </w:rPr>
        <w:t xml:space="preserve"> </w:t>
      </w:r>
      <w:r>
        <w:t>friend!</w:t>
      </w:r>
      <w:r>
        <w:rPr>
          <w:spacing w:val="32"/>
        </w:rPr>
        <w:t xml:space="preserve"> </w:t>
      </w:r>
      <w:r>
        <w:t>Why</w:t>
      </w:r>
      <w:r>
        <w:rPr>
          <w:spacing w:val="18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making</w:t>
      </w:r>
      <w:r>
        <w:rPr>
          <w:spacing w:val="28"/>
        </w:rPr>
        <w:t xml:space="preserve"> </w:t>
      </w:r>
      <w:r>
        <w:t>such</w:t>
      </w:r>
      <w:r>
        <w:rPr>
          <w:spacing w:val="32"/>
        </w:rPr>
        <w:t xml:space="preserve"> </w:t>
      </w:r>
      <w:r>
        <w:rPr>
          <w:w w:val="106"/>
        </w:rPr>
        <w:t xml:space="preserve">trouble </w:t>
      </w:r>
      <w:r>
        <w:t xml:space="preserve">for </w:t>
      </w:r>
      <w:r>
        <w:rPr>
          <w:spacing w:val="20"/>
        </w:rPr>
        <w:t xml:space="preserve"> </w:t>
      </w:r>
      <w:r>
        <w:t xml:space="preserve">Yourself? </w:t>
      </w:r>
      <w:r>
        <w:rPr>
          <w:spacing w:val="1"/>
        </w:rPr>
        <w:t xml:space="preserve"> </w:t>
      </w:r>
      <w:r>
        <w:t xml:space="preserve">How </w:t>
      </w:r>
      <w:r>
        <w:rPr>
          <w:spacing w:val="17"/>
        </w:rPr>
        <w:t xml:space="preserve"> </w:t>
      </w:r>
      <w:r>
        <w:t xml:space="preserve">have </w:t>
      </w:r>
      <w:r>
        <w:rPr>
          <w:spacing w:val="25"/>
        </w:rPr>
        <w:t xml:space="preserve"> </w:t>
      </w:r>
      <w:r>
        <w:t xml:space="preserve">You  allowed </w:t>
      </w:r>
      <w:r>
        <w:rPr>
          <w:spacing w:val="24"/>
        </w:rPr>
        <w:t xml:space="preserve"> </w:t>
      </w:r>
      <w:r>
        <w:t xml:space="preserve">this </w:t>
      </w:r>
      <w:r>
        <w:rPr>
          <w:spacing w:val="35"/>
        </w:rPr>
        <w:t xml:space="preserve"> </w:t>
      </w:r>
      <w:r>
        <w:t xml:space="preserve">animosity </w:t>
      </w:r>
      <w:r>
        <w:rPr>
          <w:spacing w:val="41"/>
        </w:rPr>
        <w:t xml:space="preserve"> </w:t>
      </w:r>
      <w:r>
        <w:rPr>
          <w:w w:val="107"/>
        </w:rPr>
        <w:t xml:space="preserve">to </w:t>
      </w:r>
      <w:r>
        <w:t xml:space="preserve">plunder </w:t>
      </w:r>
      <w:r>
        <w:rPr>
          <w:spacing w:val="32"/>
        </w:rPr>
        <w:t xml:space="preserve"> </w:t>
      </w:r>
      <w:r>
        <w:t>Your</w:t>
      </w:r>
      <w:r>
        <w:rPr>
          <w:spacing w:val="31"/>
        </w:rPr>
        <w:t xml:space="preserve"> </w:t>
      </w:r>
      <w:r>
        <w:t xml:space="preserve">heart </w:t>
      </w:r>
      <w:r>
        <w:rPr>
          <w:spacing w:val="13"/>
        </w:rPr>
        <w:t xml:space="preserve"> </w:t>
      </w:r>
      <w:r>
        <w:t xml:space="preserve">and </w:t>
      </w:r>
      <w:r>
        <w:rPr>
          <w:spacing w:val="6"/>
        </w:rPr>
        <w:t xml:space="preserve"> </w:t>
      </w:r>
      <w:r>
        <w:t xml:space="preserve">unfounded </w:t>
      </w:r>
      <w:r>
        <w:rPr>
          <w:spacing w:val="40"/>
        </w:rPr>
        <w:t xml:space="preserve"> </w:t>
      </w:r>
      <w:r>
        <w:t xml:space="preserve">suspicions </w:t>
      </w:r>
      <w:r>
        <w:rPr>
          <w:spacing w:val="22"/>
        </w:rPr>
        <w:t xml:space="preserve"> </w:t>
      </w:r>
      <w:r>
        <w:t xml:space="preserve">to  </w:t>
      </w:r>
      <w:r>
        <w:rPr>
          <w:w w:val="104"/>
        </w:rPr>
        <w:t xml:space="preserve">devour </w:t>
      </w:r>
      <w:r>
        <w:rPr>
          <w:spacing w:val="-4"/>
        </w:rPr>
        <w:t>You</w:t>
      </w:r>
      <w:r>
        <w:t>?</w:t>
      </w:r>
      <w:r>
        <w:rPr>
          <w:spacing w:val="-10"/>
        </w:rPr>
        <w:t xml:space="preserve"> </w:t>
      </w:r>
      <w:r>
        <w:t>I</w:t>
      </w:r>
      <w:r>
        <w:rPr>
          <w:spacing w:val="7"/>
        </w:rPr>
        <w:t xml:space="preserve"> </w:t>
      </w:r>
      <w:r>
        <w:rPr>
          <w:spacing w:val="-4"/>
        </w:rPr>
        <w:t>ca</w:t>
      </w:r>
      <w:r>
        <w:t>n</w:t>
      </w:r>
      <w:r>
        <w:rPr>
          <w:spacing w:val="18"/>
        </w:rPr>
        <w:t xml:space="preserve"> </w:t>
      </w:r>
      <w:r>
        <w:rPr>
          <w:spacing w:val="-4"/>
        </w:rPr>
        <w:t>se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3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tribulatio</w:t>
      </w:r>
      <w:r>
        <w:t xml:space="preserve">n </w:t>
      </w:r>
      <w:r>
        <w:rPr>
          <w:spacing w:val="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4"/>
        </w:rPr>
        <w:t>separatio</w:t>
      </w:r>
      <w:r>
        <w:t>n</w:t>
      </w:r>
      <w:r>
        <w:rPr>
          <w:spacing w:val="40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18"/>
        </w:rPr>
        <w:t xml:space="preserve"> </w:t>
      </w:r>
      <w:r>
        <w:rPr>
          <w:spacing w:val="-4"/>
          <w:w w:val="102"/>
        </w:rPr>
        <w:t xml:space="preserve">paralyzed </w:t>
      </w:r>
      <w:r>
        <w:rPr>
          <w:spacing w:val="-4"/>
        </w:rPr>
        <w:t>You</w:t>
      </w:r>
      <w:r>
        <w:t>,</w:t>
      </w:r>
      <w:r>
        <w:rPr>
          <w:spacing w:val="-2"/>
        </w:rPr>
        <w:t xml:space="preserve"> </w:t>
      </w:r>
      <w:r>
        <w:rPr>
          <w:spacing w:val="-4"/>
        </w:rPr>
        <w:t>leavin</w:t>
      </w:r>
      <w:r>
        <w:t>g</w:t>
      </w:r>
      <w:r>
        <w:rPr>
          <w:spacing w:val="14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3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4"/>
        </w:rPr>
        <w:t>apathy</w:t>
      </w:r>
      <w:r>
        <w:t>.</w:t>
      </w:r>
      <w:r>
        <w:rPr>
          <w:spacing w:val="37"/>
        </w:rPr>
        <w:t xml:space="preserve"> </w:t>
      </w:r>
      <w:r>
        <w:rPr>
          <w:spacing w:val="-4"/>
        </w:rPr>
        <w:t>Hee</w:t>
      </w:r>
      <w:r>
        <w:t>d</w:t>
      </w:r>
      <w:r>
        <w:rPr>
          <w:spacing w:val="18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17"/>
        </w:rPr>
        <w:t xml:space="preserve"> </w:t>
      </w:r>
      <w:r>
        <w:rPr>
          <w:spacing w:val="-4"/>
        </w:rPr>
        <w:t>words</w:t>
      </w:r>
      <w:r>
        <w:t>.</w:t>
      </w:r>
      <w:r>
        <w:rPr>
          <w:spacing w:val="30"/>
        </w:rPr>
        <w:t xml:space="preserve"> </w:t>
      </w:r>
      <w:r>
        <w:rPr>
          <w:spacing w:val="-4"/>
        </w:rPr>
        <w:t>Jus</w:t>
      </w:r>
      <w:r>
        <w:t>t</w:t>
      </w:r>
      <w:r>
        <w:rPr>
          <w:spacing w:val="20"/>
        </w:rPr>
        <w:t xml:space="preserve"> </w:t>
      </w:r>
      <w:r>
        <w:rPr>
          <w:spacing w:val="-4"/>
          <w:w w:val="107"/>
        </w:rPr>
        <w:t xml:space="preserve">understand </w:t>
      </w:r>
      <w:r>
        <w:rPr>
          <w:spacing w:val="-6"/>
        </w:rPr>
        <w:t>thi</w:t>
      </w:r>
      <w:r>
        <w:t>s</w:t>
      </w:r>
      <w:r>
        <w:rPr>
          <w:spacing w:val="21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I</w:t>
      </w:r>
      <w:r>
        <w:rPr>
          <w:spacing w:val="4"/>
        </w:rPr>
        <w:t xml:space="preserve"> </w:t>
      </w:r>
      <w:r>
        <w:rPr>
          <w:spacing w:val="-6"/>
        </w:rPr>
        <w:t>onl</w:t>
      </w:r>
      <w:r>
        <w:t>y</w:t>
      </w:r>
      <w:r>
        <w:rPr>
          <w:spacing w:val="15"/>
        </w:rPr>
        <w:t xml:space="preserve"> </w:t>
      </w:r>
      <w:r>
        <w:rPr>
          <w:spacing w:val="-6"/>
        </w:rPr>
        <w:t>wan</w:t>
      </w:r>
      <w:r>
        <w:t>t</w:t>
      </w:r>
      <w:r>
        <w:rPr>
          <w:spacing w:val="20"/>
        </w:rPr>
        <w:t xml:space="preserve"> </w:t>
      </w:r>
      <w:r>
        <w:rPr>
          <w:spacing w:val="-6"/>
        </w:rPr>
        <w:t>You</w:t>
      </w:r>
      <w:r>
        <w:t>r</w:t>
      </w:r>
      <w:r>
        <w:rPr>
          <w:spacing w:val="-4"/>
        </w:rPr>
        <w:t xml:space="preserve"> </w:t>
      </w:r>
      <w:r>
        <w:rPr>
          <w:spacing w:val="-6"/>
        </w:rPr>
        <w:t>welfare</w:t>
      </w:r>
      <w:r>
        <w:t>.</w:t>
      </w:r>
      <w:r>
        <w:rPr>
          <w:spacing w:val="4"/>
        </w:rPr>
        <w:t xml:space="preserve"> </w:t>
      </w:r>
      <w:r>
        <w:rPr>
          <w:spacing w:val="-6"/>
        </w:rPr>
        <w:t>Ther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4"/>
        </w:rPr>
        <w:t xml:space="preserve"> </w:t>
      </w:r>
      <w:r>
        <w:rPr>
          <w:spacing w:val="-6"/>
        </w:rPr>
        <w:t>n</w:t>
      </w:r>
      <w:r>
        <w:t>o</w:t>
      </w:r>
      <w:r>
        <w:rPr>
          <w:spacing w:val="18"/>
        </w:rPr>
        <w:t xml:space="preserve"> </w:t>
      </w:r>
      <w:r>
        <w:rPr>
          <w:spacing w:val="-6"/>
        </w:rPr>
        <w:t>differenc</w:t>
      </w:r>
      <w:r>
        <w:t>e</w:t>
      </w:r>
      <w:r>
        <w:rPr>
          <w:spacing w:val="12"/>
        </w:rPr>
        <w:t xml:space="preserve"> </w:t>
      </w:r>
      <w:r>
        <w:rPr>
          <w:spacing w:val="-6"/>
          <w:w w:val="103"/>
        </w:rPr>
        <w:t xml:space="preserve">between </w:t>
      </w:r>
      <w:r>
        <w:t>You</w:t>
      </w:r>
      <w:r>
        <w:rPr>
          <w:spacing w:val="-15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Mädhava;</w:t>
      </w:r>
      <w:r>
        <w:rPr>
          <w:spacing w:val="2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rPr>
          <w:w w:val="103"/>
        </w:rPr>
        <w:t>one.”</w:t>
      </w:r>
    </w:p>
    <w:p w14:paraId="26528375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4689F020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8</w:t>
      </w:r>
    </w:p>
    <w:p w14:paraId="34CDE68C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5A126A6A" w14:textId="77777777" w:rsidR="00150366" w:rsidRDefault="00000000">
      <w:pPr>
        <w:spacing w:line="252" w:lineRule="auto"/>
        <w:ind w:left="1020" w:right="1132"/>
      </w:pPr>
      <w:r>
        <w:rPr>
          <w:i/>
        </w:rPr>
        <w:t>harir</w:t>
      </w:r>
      <w:r>
        <w:rPr>
          <w:i/>
          <w:spacing w:val="-4"/>
        </w:rPr>
        <w:t xml:space="preserve"> </w:t>
      </w:r>
      <w:r>
        <w:rPr>
          <w:i/>
        </w:rPr>
        <w:t>upayätu</w:t>
      </w:r>
      <w:r>
        <w:rPr>
          <w:i/>
          <w:spacing w:val="-6"/>
        </w:rPr>
        <w:t xml:space="preserve"> </w:t>
      </w:r>
      <w:r>
        <w:rPr>
          <w:i/>
        </w:rPr>
        <w:t>vadatu</w:t>
      </w:r>
      <w:r>
        <w:rPr>
          <w:i/>
          <w:spacing w:val="-11"/>
        </w:rPr>
        <w:t xml:space="preserve"> </w:t>
      </w:r>
      <w:r>
        <w:rPr>
          <w:i/>
        </w:rPr>
        <w:t>bahu-madhuram kim</w:t>
      </w:r>
      <w:r>
        <w:rPr>
          <w:i/>
          <w:spacing w:val="14"/>
        </w:rPr>
        <w:t xml:space="preserve"> </w:t>
      </w:r>
      <w:r>
        <w:rPr>
          <w:i/>
        </w:rPr>
        <w:t>iti</w:t>
      </w:r>
      <w:r>
        <w:rPr>
          <w:i/>
          <w:spacing w:val="3"/>
        </w:rPr>
        <w:t xml:space="preserve"> </w:t>
      </w:r>
      <w:r>
        <w:rPr>
          <w:i/>
          <w:w w:val="95"/>
        </w:rPr>
        <w:t>karoñi</w:t>
      </w:r>
      <w:r>
        <w:rPr>
          <w:i/>
          <w:spacing w:val="3"/>
          <w:w w:val="95"/>
        </w:rPr>
        <w:t xml:space="preserve"> </w:t>
      </w:r>
      <w:r>
        <w:rPr>
          <w:i/>
          <w:w w:val="95"/>
        </w:rPr>
        <w:t>hådayam</w:t>
      </w:r>
      <w:r>
        <w:rPr>
          <w:i/>
          <w:spacing w:val="10"/>
          <w:w w:val="95"/>
        </w:rPr>
        <w:t xml:space="preserve"> </w:t>
      </w:r>
      <w:r>
        <w:rPr>
          <w:i/>
        </w:rPr>
        <w:t>ati-vidhuram</w:t>
      </w:r>
    </w:p>
    <w:p w14:paraId="0F895162" w14:textId="77777777" w:rsidR="00150366" w:rsidRDefault="00000000">
      <w:pPr>
        <w:ind w:left="2935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mädhave...</w:t>
      </w:r>
      <w:r>
        <w:rPr>
          <w:i/>
          <w:spacing w:val="-17"/>
        </w:rPr>
        <w:t xml:space="preserve"> </w:t>
      </w:r>
      <w:r>
        <w:rPr>
          <w:w w:val="111"/>
        </w:rPr>
        <w:t>(7)</w:t>
      </w:r>
    </w:p>
    <w:p w14:paraId="2203CD28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06E245FC" w14:textId="77777777" w:rsidR="00150366" w:rsidRDefault="00150366">
      <w:pPr>
        <w:spacing w:line="200" w:lineRule="exact"/>
      </w:pPr>
    </w:p>
    <w:p w14:paraId="31A38ED8" w14:textId="77777777" w:rsidR="00150366" w:rsidRDefault="00000000">
      <w:pPr>
        <w:spacing w:before="26"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“Let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Hari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come.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Allow</w:t>
      </w:r>
      <w:r>
        <w:rPr>
          <w:rFonts w:ascii="Book Antiqua" w:eastAsia="Book Antiqua" w:hAnsi="Book Antiqua" w:cs="Book Antiqua"/>
          <w:b/>
          <w:spacing w:val="31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Him</w:t>
      </w:r>
      <w:r>
        <w:rPr>
          <w:rFonts w:ascii="Book Antiqua" w:eastAsia="Book Antiqua" w:hAnsi="Book Antiqua" w:cs="Book Antiqua"/>
          <w:b/>
          <w:spacing w:val="35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speak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sweetly. </w:t>
      </w:r>
      <w:r>
        <w:rPr>
          <w:rFonts w:ascii="Book Antiqua" w:eastAsia="Book Antiqua" w:hAnsi="Book Antiqua" w:cs="Book Antiqua"/>
          <w:b/>
          <w:w w:val="93"/>
        </w:rPr>
        <w:t>Why</w:t>
      </w:r>
      <w:r>
        <w:rPr>
          <w:rFonts w:ascii="Book Antiqua" w:eastAsia="Book Antiqua" w:hAnsi="Book Antiqua" w:cs="Book Antiqua"/>
          <w:b/>
          <w:spacing w:val="12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doom</w:t>
      </w:r>
      <w:r>
        <w:rPr>
          <w:rFonts w:ascii="Book Antiqua" w:eastAsia="Book Antiqua" w:hAnsi="Book Antiqua" w:cs="Book Antiqua"/>
          <w:b/>
          <w:spacing w:val="2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Your</w:t>
      </w:r>
      <w:r>
        <w:rPr>
          <w:rFonts w:ascii="Book Antiqua" w:eastAsia="Book Antiqua" w:hAnsi="Book Antiqua" w:cs="Book Antiqua"/>
          <w:b/>
          <w:spacing w:val="3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heart</w:t>
      </w:r>
      <w:r>
        <w:rPr>
          <w:rFonts w:ascii="Book Antiqua" w:eastAsia="Book Antiqua" w:hAnsi="Book Antiqua" w:cs="Book Antiqua"/>
          <w:b/>
          <w:spacing w:val="12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loneliness?”</w:t>
      </w:r>
    </w:p>
    <w:p w14:paraId="6AABB415" w14:textId="77777777" w:rsidR="00150366" w:rsidRDefault="00150366">
      <w:pPr>
        <w:spacing w:line="180" w:lineRule="exact"/>
        <w:rPr>
          <w:sz w:val="19"/>
          <w:szCs w:val="19"/>
        </w:rPr>
      </w:pPr>
    </w:p>
    <w:p w14:paraId="58286BA2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1B6162C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617D542C" w14:textId="77777777" w:rsidR="00150366" w:rsidRDefault="00000000">
      <w:pPr>
        <w:spacing w:line="247" w:lineRule="auto"/>
        <w:ind w:left="120" w:right="85" w:firstLine="360"/>
        <w:jc w:val="both"/>
      </w:pPr>
      <w:r>
        <w:rPr>
          <w:w w:val="78"/>
        </w:rPr>
        <w:t xml:space="preserve">Çré  </w:t>
      </w:r>
      <w:r>
        <w:rPr>
          <w:spacing w:val="9"/>
          <w:w w:val="78"/>
        </w:rPr>
        <w:t xml:space="preserve"> </w:t>
      </w:r>
      <w:r>
        <w:t xml:space="preserve">Rädhä’s  </w:t>
      </w:r>
      <w:r>
        <w:rPr>
          <w:i/>
        </w:rPr>
        <w:t>sakhé</w:t>
      </w:r>
      <w:r>
        <w:rPr>
          <w:i/>
          <w:spacing w:val="44"/>
        </w:rPr>
        <w:t xml:space="preserve"> </w:t>
      </w:r>
      <w:r>
        <w:t xml:space="preserve">says, </w:t>
      </w:r>
      <w:r>
        <w:rPr>
          <w:spacing w:val="22"/>
        </w:rPr>
        <w:t xml:space="preserve"> </w:t>
      </w:r>
      <w:r>
        <w:t>“</w:t>
      </w:r>
      <w:r>
        <w:rPr>
          <w:i/>
        </w:rPr>
        <w:t xml:space="preserve">He </w:t>
      </w:r>
      <w:r>
        <w:rPr>
          <w:i/>
          <w:spacing w:val="1"/>
        </w:rPr>
        <w:t xml:space="preserve"> </w:t>
      </w:r>
      <w:r>
        <w:rPr>
          <w:i/>
        </w:rPr>
        <w:t xml:space="preserve">priya </w:t>
      </w:r>
      <w:r>
        <w:rPr>
          <w:i/>
          <w:spacing w:val="26"/>
        </w:rPr>
        <w:t xml:space="preserve"> </w:t>
      </w:r>
      <w:r>
        <w:t xml:space="preserve">Rädhä! </w:t>
      </w:r>
      <w:r>
        <w:rPr>
          <w:spacing w:val="38"/>
        </w:rPr>
        <w:t xml:space="preserve"> </w:t>
      </w:r>
      <w:r>
        <w:t xml:space="preserve">Let </w:t>
      </w:r>
      <w:r>
        <w:rPr>
          <w:spacing w:val="21"/>
        </w:rPr>
        <w:t xml:space="preserve"> </w:t>
      </w:r>
      <w:r>
        <w:rPr>
          <w:w w:val="102"/>
        </w:rPr>
        <w:t xml:space="preserve">Hari </w:t>
      </w:r>
      <w:r>
        <w:rPr>
          <w:spacing w:val="-5"/>
        </w:rPr>
        <w:t>approac</w:t>
      </w:r>
      <w:r>
        <w:t>h</w:t>
      </w:r>
      <w:r>
        <w:rPr>
          <w:spacing w:val="45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-9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5"/>
        </w:rPr>
        <w:t xml:space="preserve"> </w:t>
      </w:r>
      <w:r>
        <w:rPr>
          <w:spacing w:val="-5"/>
        </w:rPr>
        <w:t>spea</w:t>
      </w:r>
      <w:r>
        <w:t>k</w:t>
      </w:r>
      <w:r>
        <w:rPr>
          <w:spacing w:val="22"/>
        </w:rPr>
        <w:t xml:space="preserve"> </w:t>
      </w:r>
      <w:r>
        <w:rPr>
          <w:spacing w:val="-5"/>
        </w:rPr>
        <w:t>honeye</w:t>
      </w:r>
      <w:r>
        <w:t>d</w:t>
      </w:r>
      <w:r>
        <w:rPr>
          <w:spacing w:val="35"/>
        </w:rPr>
        <w:t xml:space="preserve"> </w:t>
      </w:r>
      <w:r>
        <w:rPr>
          <w:spacing w:val="-5"/>
        </w:rPr>
        <w:t>words</w:t>
      </w:r>
      <w:r>
        <w:t>.</w:t>
      </w:r>
      <w:r>
        <w:rPr>
          <w:spacing w:val="24"/>
        </w:rPr>
        <w:t xml:space="preserve"> </w:t>
      </w:r>
      <w:r>
        <w:rPr>
          <w:spacing w:val="-5"/>
        </w:rPr>
        <w:t>I</w:t>
      </w:r>
      <w:r>
        <w:t>t</w:t>
      </w:r>
      <w:r>
        <w:rPr>
          <w:spacing w:val="15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8"/>
        </w:rPr>
        <w:t xml:space="preserve"> </w:t>
      </w:r>
      <w:r>
        <w:rPr>
          <w:spacing w:val="-5"/>
        </w:rPr>
        <w:t>no</w:t>
      </w:r>
      <w:r>
        <w:t>t</w:t>
      </w:r>
      <w:r>
        <w:rPr>
          <w:spacing w:val="28"/>
        </w:rPr>
        <w:t xml:space="preserve"> </w:t>
      </w:r>
      <w:r>
        <w:rPr>
          <w:spacing w:val="-5"/>
        </w:rPr>
        <w:t>befittin</w:t>
      </w:r>
      <w:r>
        <w:t>g</w:t>
      </w:r>
      <w:r>
        <w:rPr>
          <w:spacing w:val="22"/>
        </w:rPr>
        <w:t xml:space="preserve"> </w:t>
      </w:r>
      <w:r>
        <w:rPr>
          <w:spacing w:val="-5"/>
          <w:w w:val="101"/>
        </w:rPr>
        <w:t xml:space="preserve">for </w:t>
      </w:r>
      <w:r>
        <w:rPr>
          <w:spacing w:val="-5"/>
        </w:rPr>
        <w:t>Yo</w:t>
      </w:r>
      <w:r>
        <w:t>u</w:t>
      </w:r>
      <w:r>
        <w:rPr>
          <w:spacing w:val="17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45"/>
        </w:rPr>
        <w:t xml:space="preserve"> </w:t>
      </w:r>
      <w:r>
        <w:rPr>
          <w:spacing w:val="-5"/>
        </w:rPr>
        <w:t>kee</w:t>
      </w:r>
      <w:r>
        <w:t>p</w:t>
      </w:r>
      <w:r>
        <w:rPr>
          <w:spacing w:val="49"/>
        </w:rPr>
        <w:t xml:space="preserve"> </w:t>
      </w:r>
      <w:r>
        <w:rPr>
          <w:spacing w:val="-5"/>
        </w:rPr>
        <w:t>Hi</w:t>
      </w:r>
      <w:r>
        <w:t>m</w:t>
      </w:r>
      <w:r>
        <w:rPr>
          <w:spacing w:val="41"/>
        </w:rPr>
        <w:t xml:space="preserve"> </w:t>
      </w:r>
      <w:r>
        <w:rPr>
          <w:spacing w:val="-5"/>
        </w:rPr>
        <w:t>distant</w:t>
      </w:r>
      <w:r>
        <w:t xml:space="preserve">. </w:t>
      </w:r>
      <w:r>
        <w:rPr>
          <w:spacing w:val="19"/>
        </w:rPr>
        <w:t xml:space="preserve"> </w:t>
      </w:r>
      <w:r>
        <w:rPr>
          <w:spacing w:val="-5"/>
        </w:rPr>
        <w:t>Mak</w:t>
      </w:r>
      <w:r>
        <w:t>e</w:t>
      </w:r>
      <w:r>
        <w:rPr>
          <w:spacing w:val="34"/>
        </w:rPr>
        <w:t xml:space="preserve"> </w:t>
      </w:r>
      <w:r>
        <w:rPr>
          <w:spacing w:val="-5"/>
        </w:rPr>
        <w:t>Yoursel</w:t>
      </w:r>
      <w:r>
        <w:t>f</w:t>
      </w:r>
      <w:r>
        <w:rPr>
          <w:spacing w:val="13"/>
        </w:rPr>
        <w:t xml:space="preserve"> </w:t>
      </w:r>
      <w:r>
        <w:rPr>
          <w:spacing w:val="-5"/>
        </w:rPr>
        <w:t>happ</w:t>
      </w:r>
      <w:r>
        <w:t xml:space="preserve">y </w:t>
      </w:r>
      <w:r>
        <w:rPr>
          <w:spacing w:val="4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34"/>
        </w:rPr>
        <w:t xml:space="preserve"> </w:t>
      </w:r>
      <w:r>
        <w:rPr>
          <w:spacing w:val="-5"/>
          <w:w w:val="103"/>
        </w:rPr>
        <w:t xml:space="preserve">listening </w:t>
      </w:r>
      <w:r>
        <w:rPr>
          <w:spacing w:val="-5"/>
        </w:rPr>
        <w:t>t</w:t>
      </w:r>
      <w:r>
        <w:t>o</w:t>
      </w:r>
      <w:r>
        <w:rPr>
          <w:spacing w:val="37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26"/>
        </w:rPr>
        <w:t xml:space="preserve"> </w:t>
      </w:r>
      <w:r>
        <w:rPr>
          <w:spacing w:val="-5"/>
        </w:rPr>
        <w:t>flatterin</w:t>
      </w:r>
      <w:r>
        <w:t>g</w:t>
      </w:r>
      <w:r>
        <w:rPr>
          <w:spacing w:val="48"/>
        </w:rPr>
        <w:t xml:space="preserve"> </w:t>
      </w:r>
      <w:r>
        <w:rPr>
          <w:spacing w:val="-5"/>
        </w:rPr>
        <w:t>word</w:t>
      </w:r>
      <w:r>
        <w:t>s</w:t>
      </w:r>
      <w:r>
        <w:rPr>
          <w:spacing w:val="41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43"/>
        </w:rPr>
        <w:t xml:space="preserve"> </w:t>
      </w:r>
      <w:r>
        <w:rPr>
          <w:spacing w:val="-5"/>
        </w:rPr>
        <w:t>thereb</w:t>
      </w:r>
      <w:r>
        <w:t xml:space="preserve">y  </w:t>
      </w:r>
      <w:r>
        <w:rPr>
          <w:spacing w:val="-5"/>
        </w:rPr>
        <w:t>mak</w:t>
      </w:r>
      <w:r>
        <w:t>e</w:t>
      </w:r>
      <w:r>
        <w:rPr>
          <w:spacing w:val="39"/>
        </w:rPr>
        <w:t xml:space="preserve"> </w:t>
      </w:r>
      <w:r>
        <w:rPr>
          <w:spacing w:val="-5"/>
        </w:rPr>
        <w:t>Hi</w:t>
      </w:r>
      <w:r>
        <w:t>m</w:t>
      </w:r>
      <w:r>
        <w:rPr>
          <w:spacing w:val="33"/>
        </w:rPr>
        <w:t xml:space="preserve"> </w:t>
      </w:r>
      <w:r>
        <w:rPr>
          <w:spacing w:val="-5"/>
        </w:rPr>
        <w:t>blissful</w:t>
      </w:r>
      <w:r>
        <w:t>.</w:t>
      </w:r>
      <w:r>
        <w:rPr>
          <w:spacing w:val="32"/>
        </w:rPr>
        <w:t xml:space="preserve"> </w:t>
      </w:r>
      <w:r>
        <w:rPr>
          <w:spacing w:val="-5"/>
        </w:rPr>
        <w:t>Your hear</w:t>
      </w:r>
      <w:r>
        <w:t>t</w:t>
      </w:r>
      <w:r>
        <w:rPr>
          <w:spacing w:val="37"/>
        </w:rPr>
        <w:t xml:space="preserve"> </w:t>
      </w:r>
      <w:r>
        <w:rPr>
          <w:spacing w:val="-5"/>
        </w:rPr>
        <w:t>crave</w:t>
      </w:r>
      <w:r>
        <w:t>s</w:t>
      </w:r>
      <w:r>
        <w:rPr>
          <w:spacing w:val="13"/>
        </w:rPr>
        <w:t xml:space="preserve"> </w:t>
      </w:r>
      <w:r>
        <w:rPr>
          <w:spacing w:val="-5"/>
        </w:rPr>
        <w:t>Him</w:t>
      </w:r>
      <w:r>
        <w:t>,</w:t>
      </w:r>
      <w:r>
        <w:rPr>
          <w:spacing w:val="21"/>
        </w:rPr>
        <w:t xml:space="preserve"> </w:t>
      </w:r>
      <w:r>
        <w:rPr>
          <w:spacing w:val="-5"/>
        </w:rPr>
        <w:t>s</w:t>
      </w:r>
      <w:r>
        <w:t>o</w:t>
      </w:r>
      <w:r>
        <w:rPr>
          <w:spacing w:val="17"/>
        </w:rPr>
        <w:t xml:space="preserve"> </w:t>
      </w:r>
      <w:r>
        <w:rPr>
          <w:spacing w:val="-5"/>
        </w:rPr>
        <w:t>wh</w:t>
      </w:r>
      <w:r>
        <w:t>y</w:t>
      </w:r>
      <w:r>
        <w:rPr>
          <w:spacing w:val="20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20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-4"/>
        </w:rPr>
        <w:t xml:space="preserve"> </w:t>
      </w:r>
      <w:r>
        <w:rPr>
          <w:spacing w:val="-5"/>
        </w:rPr>
        <w:t>resisting</w:t>
      </w:r>
      <w:r>
        <w:t>?</w:t>
      </w:r>
      <w:r>
        <w:rPr>
          <w:spacing w:val="36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-4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20"/>
        </w:rPr>
        <w:t xml:space="preserve"> </w:t>
      </w:r>
      <w:r>
        <w:rPr>
          <w:spacing w:val="-5"/>
          <w:w w:val="101"/>
        </w:rPr>
        <w:t xml:space="preserve">uselessly </w:t>
      </w:r>
      <w:r>
        <w:t>betraying</w:t>
      </w:r>
      <w:r>
        <w:rPr>
          <w:spacing w:val="31"/>
        </w:rPr>
        <w:t xml:space="preserve"> </w:t>
      </w:r>
      <w:r>
        <w:t>Your own</w:t>
      </w:r>
      <w:r>
        <w:rPr>
          <w:spacing w:val="22"/>
        </w:rPr>
        <w:t xml:space="preserve"> </w:t>
      </w:r>
      <w:r>
        <w:t>better</w:t>
      </w:r>
      <w:r>
        <w:rPr>
          <w:spacing w:val="31"/>
        </w:rPr>
        <w:t xml:space="preserve"> </w:t>
      </w:r>
      <w:r>
        <w:t>interests</w:t>
      </w:r>
      <w:r>
        <w:rPr>
          <w:spacing w:val="41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being</w:t>
      </w:r>
      <w:r>
        <w:rPr>
          <w:spacing w:val="17"/>
        </w:rPr>
        <w:t xml:space="preserve"> </w:t>
      </w:r>
      <w:r>
        <w:t xml:space="preserve">indignant </w:t>
      </w:r>
      <w:r>
        <w:rPr>
          <w:spacing w:val="3"/>
        </w:rPr>
        <w:t xml:space="preserve"> </w:t>
      </w:r>
      <w:r>
        <w:rPr>
          <w:w w:val="106"/>
        </w:rPr>
        <w:t xml:space="preserve">and </w:t>
      </w:r>
      <w:r>
        <w:t>thus</w:t>
      </w:r>
      <w:r>
        <w:rPr>
          <w:spacing w:val="32"/>
        </w:rPr>
        <w:t xml:space="preserve"> </w:t>
      </w:r>
      <w:r>
        <w:t>making</w:t>
      </w:r>
      <w:r>
        <w:rPr>
          <w:spacing w:val="20"/>
        </w:rPr>
        <w:t xml:space="preserve"> </w:t>
      </w:r>
      <w:r>
        <w:t>Yourself</w:t>
      </w:r>
      <w:r>
        <w:rPr>
          <w:spacing w:val="-19"/>
        </w:rPr>
        <w:t xml:space="preserve"> </w:t>
      </w:r>
      <w:r>
        <w:t>suffer.</w:t>
      </w:r>
      <w:r>
        <w:rPr>
          <w:spacing w:val="7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up</w:t>
      </w:r>
      <w:r>
        <w:rPr>
          <w:spacing w:val="20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i/>
        </w:rPr>
        <w:t>mäna</w:t>
      </w:r>
      <w:r>
        <w:t>.”</w:t>
      </w:r>
    </w:p>
    <w:p w14:paraId="2013130C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16CE7EE4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9</w:t>
      </w:r>
    </w:p>
    <w:p w14:paraId="0AE6A7E7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4DC40FCD" w14:textId="77777777" w:rsidR="00150366" w:rsidRDefault="00000000">
      <w:pPr>
        <w:spacing w:line="247" w:lineRule="auto"/>
        <w:ind w:left="1110" w:right="1103"/>
      </w:pPr>
      <w:r>
        <w:rPr>
          <w:i/>
          <w:w w:val="96"/>
        </w:rPr>
        <w:t>çré-jayadeva-bhaëitam</w:t>
      </w:r>
      <w:r>
        <w:rPr>
          <w:i/>
          <w:spacing w:val="2"/>
          <w:w w:val="96"/>
        </w:rPr>
        <w:t xml:space="preserve"> </w:t>
      </w:r>
      <w:r>
        <w:rPr>
          <w:i/>
        </w:rPr>
        <w:t>ati-lalitam sukhayatu</w:t>
      </w:r>
      <w:r>
        <w:rPr>
          <w:i/>
          <w:spacing w:val="8"/>
        </w:rPr>
        <w:t xml:space="preserve"> </w:t>
      </w:r>
      <w:r>
        <w:rPr>
          <w:i/>
        </w:rPr>
        <w:t>rasika-janaà</w:t>
      </w:r>
      <w:r>
        <w:rPr>
          <w:i/>
          <w:spacing w:val="41"/>
        </w:rPr>
        <w:t xml:space="preserve"> </w:t>
      </w:r>
      <w:r>
        <w:rPr>
          <w:i/>
        </w:rPr>
        <w:t>hari-caritam</w:t>
      </w:r>
    </w:p>
    <w:p w14:paraId="759EFEDD" w14:textId="77777777" w:rsidR="00150366" w:rsidRDefault="00000000">
      <w:pPr>
        <w:ind w:left="2953"/>
      </w:pPr>
      <w:r>
        <w:rPr>
          <w:i/>
        </w:rPr>
        <w:t>mädhave...</w:t>
      </w:r>
      <w:r>
        <w:rPr>
          <w:i/>
          <w:spacing w:val="-17"/>
        </w:rPr>
        <w:t xml:space="preserve"> </w:t>
      </w:r>
      <w:r>
        <w:rPr>
          <w:w w:val="111"/>
        </w:rPr>
        <w:t>(8)</w:t>
      </w:r>
    </w:p>
    <w:p w14:paraId="6FA46ADB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11A43618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1"/>
        </w:rPr>
        <w:t xml:space="preserve">May </w:t>
      </w:r>
      <w:r>
        <w:rPr>
          <w:rFonts w:ascii="Book Antiqua" w:eastAsia="Book Antiqua" w:hAnsi="Book Antiqua" w:cs="Book Antiqua"/>
          <w:b/>
          <w:spacing w:val="17"/>
          <w:w w:val="81"/>
        </w:rPr>
        <w:t xml:space="preserve"> </w:t>
      </w:r>
      <w:r>
        <w:rPr>
          <w:rFonts w:ascii="Book Antiqua" w:eastAsia="Book Antiqua" w:hAnsi="Book Antiqua" w:cs="Book Antiqua"/>
          <w:b/>
          <w:w w:val="81"/>
        </w:rPr>
        <w:t>Çré</w:t>
      </w:r>
      <w:r>
        <w:rPr>
          <w:rFonts w:ascii="Book Antiqua" w:eastAsia="Book Antiqua" w:hAnsi="Book Antiqua" w:cs="Book Antiqua"/>
          <w:b/>
          <w:spacing w:val="9"/>
          <w:w w:val="8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Jayadeva’s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charming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description</w:t>
      </w:r>
      <w:r>
        <w:rPr>
          <w:rFonts w:ascii="Book Antiqua" w:eastAsia="Book Antiqua" w:hAnsi="Book Antiqua" w:cs="Book Antiqua"/>
          <w:b/>
          <w:spacing w:val="4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>Çré</w:t>
      </w:r>
      <w:r>
        <w:rPr>
          <w:rFonts w:ascii="Book Antiqua" w:eastAsia="Book Antiqua" w:hAnsi="Book Antiqua" w:cs="Book Antiqua"/>
          <w:b/>
          <w:spacing w:val="31"/>
          <w:w w:val="75"/>
        </w:rPr>
        <w:t xml:space="preserve"> </w:t>
      </w:r>
      <w:r>
        <w:rPr>
          <w:rFonts w:ascii="Book Antiqua" w:eastAsia="Book Antiqua" w:hAnsi="Book Antiqua" w:cs="Book Antiqua"/>
          <w:b/>
        </w:rPr>
        <w:t>Hari’s behavior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increase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6"/>
        </w:rPr>
        <w:t xml:space="preserve"> </w:t>
      </w:r>
      <w:r>
        <w:rPr>
          <w:rFonts w:ascii="Book Antiqua" w:eastAsia="Book Antiqua" w:hAnsi="Book Antiqua" w:cs="Book Antiqua"/>
          <w:b/>
        </w:rPr>
        <w:t>happiness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43"/>
        </w:rPr>
        <w:t xml:space="preserve"> </w:t>
      </w:r>
      <w:r>
        <w:rPr>
          <w:rFonts w:ascii="Book Antiqua" w:eastAsia="Book Antiqua" w:hAnsi="Book Antiqua" w:cs="Book Antiqua"/>
          <w:b/>
        </w:rPr>
        <w:t>devotees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expert</w:t>
      </w:r>
      <w:r>
        <w:rPr>
          <w:rFonts w:ascii="Book Antiqua" w:eastAsia="Book Antiqua" w:hAnsi="Book Antiqua" w:cs="Book Antiqua"/>
          <w:b/>
          <w:spacing w:val="4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 </w:t>
      </w:r>
      <w:r>
        <w:rPr>
          <w:rFonts w:ascii="Book Antiqua" w:eastAsia="Book Antiqua" w:hAnsi="Book Antiqua" w:cs="Book Antiqua"/>
          <w:b/>
          <w:w w:val="91"/>
        </w:rPr>
        <w:t>relishing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i/>
        </w:rPr>
        <w:t>rasa</w:t>
      </w:r>
      <w:r>
        <w:rPr>
          <w:rFonts w:ascii="Book Antiqua" w:eastAsia="Book Antiqua" w:hAnsi="Book Antiqua" w:cs="Book Antiqua"/>
          <w:b/>
        </w:rPr>
        <w:t>.</w:t>
      </w:r>
    </w:p>
    <w:p w14:paraId="63BBE4CC" w14:textId="77777777" w:rsidR="00150366" w:rsidRDefault="00150366">
      <w:pPr>
        <w:spacing w:before="5" w:line="180" w:lineRule="exact"/>
        <w:rPr>
          <w:sz w:val="18"/>
          <w:szCs w:val="18"/>
        </w:rPr>
      </w:pPr>
    </w:p>
    <w:p w14:paraId="3A455B26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1C69002" w14:textId="77777777" w:rsidR="00150366" w:rsidRDefault="00150366">
      <w:pPr>
        <w:spacing w:before="3" w:line="120" w:lineRule="exact"/>
        <w:rPr>
          <w:sz w:val="12"/>
          <w:szCs w:val="12"/>
        </w:rPr>
      </w:pPr>
    </w:p>
    <w:p w14:paraId="098F4FFB" w14:textId="77777777" w:rsidR="00150366" w:rsidRDefault="00000000">
      <w:pPr>
        <w:spacing w:line="247" w:lineRule="auto"/>
        <w:ind w:left="120" w:right="86" w:firstLine="360"/>
        <w:jc w:val="both"/>
      </w:pPr>
      <w:r>
        <w:t xml:space="preserve">This </w:t>
      </w:r>
      <w:r>
        <w:rPr>
          <w:spacing w:val="20"/>
        </w:rPr>
        <w:t xml:space="preserve"> </w:t>
      </w:r>
      <w:r>
        <w:t xml:space="preserve">Eighteenth </w:t>
      </w:r>
      <w:r>
        <w:rPr>
          <w:spacing w:val="44"/>
        </w:rPr>
        <w:t xml:space="preserve"> </w:t>
      </w:r>
      <w:r>
        <w:t xml:space="preserve">Song </w:t>
      </w:r>
      <w:r>
        <w:rPr>
          <w:spacing w:val="1"/>
        </w:rPr>
        <w:t xml:space="preserve"> </w:t>
      </w:r>
      <w:r>
        <w:t xml:space="preserve">of </w:t>
      </w:r>
      <w:r>
        <w:rPr>
          <w:spacing w:val="4"/>
        </w:rPr>
        <w:t xml:space="preserve"> </w:t>
      </w:r>
      <w:r>
        <w:rPr>
          <w:i/>
          <w:w w:val="77"/>
        </w:rPr>
        <w:t xml:space="preserve">Çré </w:t>
      </w:r>
      <w:r>
        <w:rPr>
          <w:i/>
          <w:spacing w:val="28"/>
          <w:w w:val="77"/>
        </w:rPr>
        <w:t xml:space="preserve"> </w:t>
      </w:r>
      <w:r>
        <w:rPr>
          <w:i/>
        </w:rPr>
        <w:t>Géta-govinda</w:t>
      </w:r>
      <w:r>
        <w:rPr>
          <w:i/>
          <w:spacing w:val="-7"/>
        </w:rPr>
        <w:t xml:space="preserve"> </w:t>
      </w:r>
      <w:r>
        <w:t xml:space="preserve">is </w:t>
      </w:r>
      <w:r>
        <w:rPr>
          <w:spacing w:val="9"/>
        </w:rPr>
        <w:t xml:space="preserve"> </w:t>
      </w:r>
      <w:r>
        <w:rPr>
          <w:w w:val="105"/>
        </w:rPr>
        <w:t xml:space="preserve">entitled </w:t>
      </w:r>
      <w:r>
        <w:rPr>
          <w:i/>
          <w:spacing w:val="-4"/>
        </w:rPr>
        <w:t>Amanda-mukunda</w:t>
      </w:r>
      <w:r>
        <w:rPr>
          <w:i/>
        </w:rPr>
        <w:t>,</w:t>
      </w:r>
      <w:r>
        <w:rPr>
          <w:i/>
          <w:spacing w:val="31"/>
        </w:rPr>
        <w:t xml:space="preserve"> </w:t>
      </w:r>
      <w:r>
        <w:rPr>
          <w:spacing w:val="-4"/>
        </w:rPr>
        <w:t>“Exuberan</w:t>
      </w:r>
      <w:r>
        <w:t xml:space="preserve">t </w:t>
      </w:r>
      <w:r>
        <w:rPr>
          <w:spacing w:val="17"/>
        </w:rPr>
        <w:t xml:space="preserve"> </w:t>
      </w:r>
      <w:r>
        <w:rPr>
          <w:spacing w:val="-4"/>
        </w:rPr>
        <w:t>Mukunda.</w:t>
      </w:r>
      <w:r>
        <w:t xml:space="preserve">” </w:t>
      </w:r>
      <w:r>
        <w:rPr>
          <w:spacing w:val="1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4"/>
        </w:rPr>
        <w:t>onl</w:t>
      </w:r>
      <w:r>
        <w:t>y</w:t>
      </w:r>
      <w:r>
        <w:rPr>
          <w:spacing w:val="42"/>
        </w:rPr>
        <w:t xml:space="preserve"> </w:t>
      </w:r>
      <w:r>
        <w:rPr>
          <w:spacing w:val="-4"/>
          <w:w w:val="105"/>
        </w:rPr>
        <w:t xml:space="preserve">purpose </w:t>
      </w:r>
      <w:r>
        <w:rPr>
          <w:spacing w:val="-5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son</w:t>
      </w:r>
      <w:r>
        <w:t>g</w:t>
      </w:r>
      <w:r>
        <w:rPr>
          <w:spacing w:val="15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4"/>
        </w:rPr>
        <w:t xml:space="preserve"> </w:t>
      </w:r>
      <w:r>
        <w:rPr>
          <w:spacing w:val="-5"/>
        </w:rPr>
        <w:t>it</w:t>
      </w:r>
      <w:r>
        <w:t>s</w:t>
      </w:r>
      <w:r>
        <w:rPr>
          <w:spacing w:val="15"/>
        </w:rPr>
        <w:t xml:space="preserve"> </w:t>
      </w:r>
      <w:r>
        <w:rPr>
          <w:spacing w:val="-5"/>
        </w:rPr>
        <w:t>frui</w:t>
      </w:r>
      <w:r>
        <w:t>t</w:t>
      </w:r>
      <w:r>
        <w:rPr>
          <w:spacing w:val="24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7"/>
        </w:rPr>
        <w:t xml:space="preserve"> </w:t>
      </w:r>
      <w:r>
        <w:rPr>
          <w:spacing w:val="-5"/>
        </w:rPr>
        <w:t>wel</w:t>
      </w:r>
      <w:r>
        <w:t>l</w:t>
      </w:r>
      <w:r>
        <w:rPr>
          <w:spacing w:val="7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pleasur</w:t>
      </w:r>
      <w:r>
        <w:t>e</w:t>
      </w:r>
      <w:r>
        <w:rPr>
          <w:spacing w:val="34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19"/>
          <w:w w:val="77"/>
        </w:rPr>
        <w:t xml:space="preserve"> </w:t>
      </w:r>
      <w:r>
        <w:rPr>
          <w:spacing w:val="-5"/>
        </w:rPr>
        <w:t>Har</w:t>
      </w:r>
      <w:r>
        <w:t>i</w:t>
      </w:r>
      <w:r>
        <w:rPr>
          <w:spacing w:val="14"/>
        </w:rPr>
        <w:t xml:space="preserve"> </w:t>
      </w:r>
      <w:r>
        <w:rPr>
          <w:spacing w:val="-5"/>
          <w:w w:val="106"/>
        </w:rPr>
        <w:t xml:space="preserve">and </w:t>
      </w:r>
      <w:r>
        <w:t>the</w:t>
      </w:r>
      <w:r>
        <w:rPr>
          <w:spacing w:val="32"/>
        </w:rPr>
        <w:t xml:space="preserve"> </w:t>
      </w:r>
      <w:r>
        <w:rPr>
          <w:i/>
        </w:rPr>
        <w:t>rasika-bhaktas</w:t>
      </w:r>
      <w:r>
        <w:t>.</w:t>
      </w:r>
      <w:r>
        <w:rPr>
          <w:spacing w:val="4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Jayadeva says,</w:t>
      </w:r>
      <w:r>
        <w:rPr>
          <w:spacing w:val="11"/>
        </w:rPr>
        <w:t xml:space="preserve"> </w:t>
      </w:r>
      <w:r>
        <w:t>“I</w:t>
      </w:r>
      <w:r>
        <w:rPr>
          <w:spacing w:val="10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described</w:t>
      </w:r>
      <w:r>
        <w:rPr>
          <w:spacing w:val="38"/>
        </w:rPr>
        <w:t xml:space="preserve"> </w:t>
      </w:r>
      <w:r>
        <w:rPr>
          <w:w w:val="78"/>
        </w:rPr>
        <w:t xml:space="preserve">Çré </w:t>
      </w:r>
      <w:r>
        <w:rPr>
          <w:spacing w:val="-2"/>
          <w:w w:val="90"/>
        </w:rPr>
        <w:t>Kåñëa’</w:t>
      </w:r>
      <w:r>
        <w:rPr>
          <w:w w:val="90"/>
        </w:rPr>
        <w:t>s</w:t>
      </w:r>
      <w:r>
        <w:rPr>
          <w:spacing w:val="22"/>
          <w:w w:val="90"/>
        </w:rPr>
        <w:t xml:space="preserve"> </w:t>
      </w:r>
      <w:r>
        <w:rPr>
          <w:spacing w:val="-2"/>
        </w:rPr>
        <w:t>appealin</w:t>
      </w:r>
      <w:r>
        <w:t>g</w:t>
      </w:r>
      <w:r>
        <w:rPr>
          <w:spacing w:val="28"/>
        </w:rPr>
        <w:t xml:space="preserve"> </w:t>
      </w:r>
      <w:r>
        <w:rPr>
          <w:spacing w:val="-2"/>
        </w:rPr>
        <w:t>activities</w:t>
      </w:r>
      <w:r>
        <w:t>.</w:t>
      </w:r>
      <w:r>
        <w:rPr>
          <w:spacing w:val="20"/>
        </w:rPr>
        <w:t xml:space="preserve"> </w:t>
      </w:r>
      <w:r>
        <w:rPr>
          <w:spacing w:val="-2"/>
        </w:rPr>
        <w:t>Ma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26"/>
        </w:rPr>
        <w:t xml:space="preserve"> </w:t>
      </w:r>
      <w:r>
        <w:rPr>
          <w:spacing w:val="-2"/>
        </w:rPr>
        <w:t>brin</w:t>
      </w:r>
      <w:r>
        <w:t>g</w:t>
      </w:r>
      <w:r>
        <w:rPr>
          <w:spacing w:val="29"/>
        </w:rPr>
        <w:t xml:space="preserve"> </w:t>
      </w:r>
      <w:r>
        <w:rPr>
          <w:spacing w:val="-2"/>
        </w:rPr>
        <w:t>jo</w:t>
      </w:r>
      <w:r>
        <w:t>y</w:t>
      </w:r>
      <w:r>
        <w:rPr>
          <w:spacing w:val="12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"/>
          <w:w w:val="105"/>
        </w:rPr>
        <w:t xml:space="preserve">hearts </w:t>
      </w:r>
      <w:r>
        <w:t>of</w:t>
      </w:r>
      <w:r>
        <w:rPr>
          <w:spacing w:val="-3"/>
        </w:rPr>
        <w:t xml:space="preserve"> </w:t>
      </w:r>
      <w:r>
        <w:t>pure</w:t>
      </w:r>
      <w:r>
        <w:rPr>
          <w:spacing w:val="27"/>
        </w:rPr>
        <w:t xml:space="preserve"> </w:t>
      </w:r>
      <w:r>
        <w:rPr>
          <w:w w:val="101"/>
        </w:rPr>
        <w:t>devotees.”</w:t>
      </w:r>
    </w:p>
    <w:p w14:paraId="59FC0CF3" w14:textId="77777777" w:rsidR="00150366" w:rsidRDefault="00150366">
      <w:pPr>
        <w:spacing w:before="3" w:line="200" w:lineRule="exact"/>
      </w:pPr>
    </w:p>
    <w:p w14:paraId="3589AC08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10</w:t>
      </w:r>
    </w:p>
    <w:p w14:paraId="7D997C01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04372F0C" w14:textId="77777777" w:rsidR="00150366" w:rsidRDefault="00000000">
      <w:pPr>
        <w:spacing w:line="247" w:lineRule="auto"/>
        <w:ind w:left="433" w:right="151" w:hanging="270"/>
      </w:pPr>
      <w:r>
        <w:rPr>
          <w:i/>
          <w:w w:val="96"/>
        </w:rPr>
        <w:t>snigdhe</w:t>
      </w:r>
      <w:r>
        <w:rPr>
          <w:i/>
          <w:spacing w:val="2"/>
          <w:w w:val="96"/>
        </w:rPr>
        <w:t xml:space="preserve"> </w:t>
      </w:r>
      <w:r>
        <w:rPr>
          <w:i/>
        </w:rPr>
        <w:t>yat</w:t>
      </w:r>
      <w:r>
        <w:rPr>
          <w:i/>
          <w:spacing w:val="7"/>
        </w:rPr>
        <w:t xml:space="preserve"> </w:t>
      </w:r>
      <w:r>
        <w:rPr>
          <w:i/>
          <w:w w:val="94"/>
        </w:rPr>
        <w:t>paruñäsi</w:t>
      </w:r>
      <w:r>
        <w:rPr>
          <w:i/>
          <w:spacing w:val="3"/>
          <w:w w:val="94"/>
        </w:rPr>
        <w:t xml:space="preserve"> </w:t>
      </w:r>
      <w:r>
        <w:rPr>
          <w:i/>
        </w:rPr>
        <w:t>yat</w:t>
      </w:r>
      <w:r>
        <w:rPr>
          <w:i/>
          <w:spacing w:val="7"/>
        </w:rPr>
        <w:t xml:space="preserve"> </w:t>
      </w:r>
      <w:r>
        <w:rPr>
          <w:i/>
        </w:rPr>
        <w:t xml:space="preserve">praëamati </w:t>
      </w:r>
      <w:r>
        <w:rPr>
          <w:i/>
          <w:w w:val="97"/>
        </w:rPr>
        <w:t>stabdhäsi</w:t>
      </w:r>
      <w:r>
        <w:rPr>
          <w:i/>
          <w:spacing w:val="1"/>
          <w:w w:val="97"/>
        </w:rPr>
        <w:t xml:space="preserve"> </w:t>
      </w:r>
      <w:r>
        <w:rPr>
          <w:i/>
        </w:rPr>
        <w:t xml:space="preserve">yad rägiëi </w:t>
      </w:r>
      <w:r>
        <w:rPr>
          <w:i/>
          <w:w w:val="94"/>
        </w:rPr>
        <w:t>dveñasthäsi</w:t>
      </w:r>
      <w:r>
        <w:rPr>
          <w:i/>
          <w:spacing w:val="3"/>
          <w:w w:val="94"/>
        </w:rPr>
        <w:t xml:space="preserve"> </w:t>
      </w:r>
      <w:r>
        <w:rPr>
          <w:i/>
        </w:rPr>
        <w:t>yad unmukhe</w:t>
      </w:r>
      <w:r>
        <w:rPr>
          <w:i/>
          <w:spacing w:val="7"/>
        </w:rPr>
        <w:t xml:space="preserve"> </w:t>
      </w:r>
      <w:r>
        <w:rPr>
          <w:i/>
        </w:rPr>
        <w:t xml:space="preserve">vimukhatäà </w:t>
      </w:r>
      <w:r>
        <w:rPr>
          <w:i/>
          <w:spacing w:val="6"/>
        </w:rPr>
        <w:t xml:space="preserve"> </w:t>
      </w:r>
      <w:r>
        <w:rPr>
          <w:i/>
        </w:rPr>
        <w:t>yätäsi tasmin priye</w:t>
      </w:r>
    </w:p>
    <w:p w14:paraId="54149C6D" w14:textId="77777777" w:rsidR="00150366" w:rsidRDefault="00000000">
      <w:pPr>
        <w:spacing w:line="247" w:lineRule="auto"/>
        <w:ind w:left="433" w:right="346" w:hanging="27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tad</w:t>
      </w:r>
      <w:r>
        <w:rPr>
          <w:i/>
          <w:spacing w:val="-5"/>
        </w:rPr>
        <w:t xml:space="preserve"> </w:t>
      </w:r>
      <w:r>
        <w:rPr>
          <w:i/>
          <w:w w:val="112"/>
        </w:rPr>
        <w:t>yuktaà</w:t>
      </w:r>
      <w:r>
        <w:rPr>
          <w:i/>
          <w:spacing w:val="-6"/>
          <w:w w:val="112"/>
        </w:rPr>
        <w:t xml:space="preserve"> </w:t>
      </w:r>
      <w:r>
        <w:rPr>
          <w:i/>
          <w:w w:val="98"/>
        </w:rPr>
        <w:t>viparéta-käriëi</w:t>
      </w:r>
      <w:r>
        <w:rPr>
          <w:i/>
          <w:spacing w:val="1"/>
          <w:w w:val="98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5"/>
        </w:rPr>
        <w:t>çrékhaëòa-carcä</w:t>
      </w:r>
      <w:r>
        <w:rPr>
          <w:i/>
          <w:spacing w:val="3"/>
          <w:w w:val="95"/>
        </w:rPr>
        <w:t xml:space="preserve"> </w:t>
      </w:r>
      <w:r>
        <w:rPr>
          <w:i/>
          <w:w w:val="104"/>
        </w:rPr>
        <w:t xml:space="preserve">viñaà </w:t>
      </w:r>
      <w:r>
        <w:rPr>
          <w:i/>
          <w:w w:val="97"/>
        </w:rPr>
        <w:t>çétäàçus</w:t>
      </w:r>
      <w:r>
        <w:rPr>
          <w:i/>
          <w:spacing w:val="1"/>
          <w:w w:val="97"/>
        </w:rPr>
        <w:t xml:space="preserve"> </w:t>
      </w:r>
      <w:r>
        <w:rPr>
          <w:i/>
        </w:rPr>
        <w:t>tapano</w:t>
      </w:r>
      <w:r>
        <w:rPr>
          <w:i/>
          <w:spacing w:val="-17"/>
        </w:rPr>
        <w:t xml:space="preserve"> </w:t>
      </w:r>
      <w:r>
        <w:rPr>
          <w:i/>
        </w:rPr>
        <w:t>himaà</w:t>
      </w:r>
      <w:r>
        <w:rPr>
          <w:i/>
          <w:spacing w:val="45"/>
        </w:rPr>
        <w:t xml:space="preserve"> </w:t>
      </w:r>
      <w:r>
        <w:rPr>
          <w:i/>
        </w:rPr>
        <w:t>hutavahaù</w:t>
      </w:r>
      <w:r>
        <w:rPr>
          <w:i/>
          <w:spacing w:val="-8"/>
        </w:rPr>
        <w:t xml:space="preserve"> </w:t>
      </w:r>
      <w:r>
        <w:rPr>
          <w:i/>
          <w:w w:val="96"/>
        </w:rPr>
        <w:t>kréòä-mudo</w:t>
      </w:r>
      <w:r>
        <w:rPr>
          <w:i/>
          <w:spacing w:val="2"/>
          <w:w w:val="96"/>
        </w:rPr>
        <w:t xml:space="preserve"> </w:t>
      </w:r>
      <w:r>
        <w:rPr>
          <w:i/>
        </w:rPr>
        <w:t>yätanäù</w:t>
      </w:r>
    </w:p>
    <w:p w14:paraId="35C1DCDC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942C6E6" w14:textId="77777777" w:rsidR="00150366" w:rsidRDefault="00150366">
      <w:pPr>
        <w:spacing w:line="200" w:lineRule="exact"/>
      </w:pPr>
    </w:p>
    <w:p w14:paraId="41D563BC" w14:textId="77777777" w:rsidR="00150366" w:rsidRDefault="00000000">
      <w:pPr>
        <w:spacing w:before="26" w:line="220" w:lineRule="exact"/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“Hari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petitions 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very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affectionately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but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meet </w:t>
      </w:r>
      <w:r>
        <w:rPr>
          <w:rFonts w:ascii="Book Antiqua" w:eastAsia="Book Antiqua" w:hAnsi="Book Antiqua" w:cs="Book Antiqua"/>
          <w:b/>
          <w:spacing w:val="-4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appeal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4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3"/>
        </w:rPr>
        <w:t>harshness</w:t>
      </w:r>
      <w:r>
        <w:rPr>
          <w:rFonts w:ascii="Book Antiqua" w:eastAsia="Book Antiqua" w:hAnsi="Book Antiqua" w:cs="Book Antiqua"/>
          <w:b/>
          <w:w w:val="93"/>
        </w:rPr>
        <w:t>.</w:t>
      </w:r>
      <w:r>
        <w:rPr>
          <w:rFonts w:ascii="Book Antiqua" w:eastAsia="Book Antiqua" w:hAnsi="Book Antiqua" w:cs="Book Antiqua"/>
          <w:b/>
          <w:spacing w:val="43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</w:t>
      </w:r>
      <w:r>
        <w:rPr>
          <w:rFonts w:ascii="Book Antiqua" w:eastAsia="Book Antiqua" w:hAnsi="Book Antiqua" w:cs="Book Antiqua"/>
          <w:b/>
        </w:rPr>
        <w:t xml:space="preserve">e </w:t>
      </w:r>
      <w:r>
        <w:rPr>
          <w:rFonts w:ascii="Book Antiqua" w:eastAsia="Book Antiqua" w:hAnsi="Book Antiqua" w:cs="Book Antiqua"/>
          <w:b/>
          <w:spacing w:val="-4"/>
        </w:rPr>
        <w:t>prostrate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befor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4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and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remain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rigid.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displays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deep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love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for You,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yet You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hostile.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 </w:t>
      </w:r>
      <w:r>
        <w:rPr>
          <w:rFonts w:ascii="Book Antiqua" w:eastAsia="Book Antiqua" w:hAnsi="Book Antiqua" w:cs="Book Antiqua"/>
          <w:b/>
          <w:w w:val="93"/>
        </w:rPr>
        <w:t>approaches</w:t>
      </w:r>
      <w:r>
        <w:rPr>
          <w:rFonts w:ascii="Book Antiqua" w:eastAsia="Book Antiqua" w:hAnsi="Book Antiqua" w:cs="Book Antiqua"/>
          <w:b/>
          <w:spacing w:val="3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turn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away. </w:t>
      </w:r>
      <w:r>
        <w:rPr>
          <w:rFonts w:ascii="Book Antiqua" w:eastAsia="Book Antiqua" w:hAnsi="Book Antiqua" w:cs="Book Antiqua"/>
          <w:b/>
          <w:i/>
        </w:rPr>
        <w:t>He</w:t>
      </w:r>
      <w:r>
        <w:rPr>
          <w:rFonts w:ascii="Book Antiqua" w:eastAsia="Book Antiqua" w:hAnsi="Book Antiqua" w:cs="Book Antiqua"/>
          <w:b/>
          <w:i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i/>
          <w:w w:val="89"/>
        </w:rPr>
        <w:t>viparéta-käriëé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-4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You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whose</w:t>
      </w:r>
      <w:r>
        <w:rPr>
          <w:rFonts w:ascii="Book Antiqua" w:eastAsia="Book Antiqua" w:hAnsi="Book Antiqua" w:cs="Book Antiqua"/>
          <w:b/>
          <w:spacing w:val="26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behavior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totally</w:t>
      </w:r>
      <w:r>
        <w:rPr>
          <w:rFonts w:ascii="Book Antiqua" w:eastAsia="Book Antiqua" w:hAnsi="Book Antiqua" w:cs="Book Antiqua"/>
          <w:b/>
          <w:spacing w:val="12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perverse! Your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behavior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makes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sandalwood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paste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feel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like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poison, the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refreshing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moon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like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harsh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sun, </w:t>
      </w:r>
      <w:r>
        <w:rPr>
          <w:rFonts w:ascii="Book Antiqua" w:eastAsia="Book Antiqua" w:hAnsi="Book Antiqua" w:cs="Book Antiqua"/>
          <w:b/>
          <w:w w:val="91"/>
        </w:rPr>
        <w:t>cooling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camphor </w:t>
      </w:r>
      <w:r>
        <w:rPr>
          <w:rFonts w:ascii="Book Antiqua" w:eastAsia="Book Antiqua" w:hAnsi="Book Antiqua" w:cs="Book Antiqua"/>
          <w:b/>
          <w:w w:val="91"/>
        </w:rPr>
        <w:t>like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fire,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happiness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lovemaking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like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torture.”</w:t>
      </w:r>
    </w:p>
    <w:p w14:paraId="325FF8A4" w14:textId="77777777" w:rsidR="00150366" w:rsidRDefault="00150366">
      <w:pPr>
        <w:spacing w:before="6" w:line="200" w:lineRule="exact"/>
      </w:pPr>
    </w:p>
    <w:p w14:paraId="26D28126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4B152E9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51C6B91E" w14:textId="77777777" w:rsidR="00150366" w:rsidRDefault="00000000">
      <w:pPr>
        <w:spacing w:line="248" w:lineRule="auto"/>
        <w:ind w:left="120" w:right="84" w:firstLine="360"/>
        <w:jc w:val="both"/>
      </w:pPr>
      <w:r>
        <w:t xml:space="preserve">When </w:t>
      </w:r>
      <w:r>
        <w:rPr>
          <w:spacing w:val="19"/>
        </w:rPr>
        <w:t xml:space="preserve"> </w:t>
      </w:r>
      <w:r>
        <w:rPr>
          <w:w w:val="78"/>
        </w:rPr>
        <w:t xml:space="preserve">Çré </w:t>
      </w:r>
      <w:r>
        <w:rPr>
          <w:spacing w:val="17"/>
          <w:w w:val="78"/>
        </w:rPr>
        <w:t xml:space="preserve"> </w:t>
      </w:r>
      <w:r>
        <w:t xml:space="preserve">Rädhä  did </w:t>
      </w:r>
      <w:r>
        <w:rPr>
          <w:spacing w:val="8"/>
        </w:rPr>
        <w:t xml:space="preserve"> </w:t>
      </w:r>
      <w:r>
        <w:t xml:space="preserve">not </w:t>
      </w:r>
      <w:r>
        <w:rPr>
          <w:spacing w:val="15"/>
        </w:rPr>
        <w:t xml:space="preserve"> </w:t>
      </w:r>
      <w:r>
        <w:t xml:space="preserve">reply </w:t>
      </w:r>
      <w:r>
        <w:rPr>
          <w:spacing w:val="3"/>
        </w:rPr>
        <w:t xml:space="preserve"> </w:t>
      </w:r>
      <w:r>
        <w:t xml:space="preserve">or </w:t>
      </w:r>
      <w:r>
        <w:rPr>
          <w:spacing w:val="5"/>
        </w:rPr>
        <w:t xml:space="preserve"> </w:t>
      </w:r>
      <w:r>
        <w:t xml:space="preserve">register </w:t>
      </w:r>
      <w:r>
        <w:rPr>
          <w:spacing w:val="13"/>
        </w:rPr>
        <w:t xml:space="preserve"> </w:t>
      </w:r>
      <w:r>
        <w:t xml:space="preserve">even </w:t>
      </w:r>
      <w:r>
        <w:rPr>
          <w:spacing w:val="2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slightes</w:t>
      </w:r>
      <w:r>
        <w:t>t</w:t>
      </w:r>
      <w:r>
        <w:rPr>
          <w:spacing w:val="25"/>
        </w:rPr>
        <w:t xml:space="preserve"> </w:t>
      </w:r>
      <w:r>
        <w:rPr>
          <w:spacing w:val="-4"/>
        </w:rPr>
        <w:t>response</w:t>
      </w:r>
      <w:r>
        <w:t>,</w:t>
      </w:r>
      <w:r>
        <w:rPr>
          <w:spacing w:val="35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1"/>
        </w:rPr>
        <w:t xml:space="preserve"> </w:t>
      </w:r>
      <w:r>
        <w:rPr>
          <w:i/>
          <w:spacing w:val="-4"/>
          <w:w w:val="92"/>
        </w:rPr>
        <w:t>sakh</w:t>
      </w:r>
      <w:r>
        <w:rPr>
          <w:i/>
          <w:w w:val="92"/>
        </w:rPr>
        <w:t>é</w:t>
      </w:r>
      <w:r>
        <w:rPr>
          <w:i/>
          <w:spacing w:val="12"/>
          <w:w w:val="92"/>
        </w:rPr>
        <w:t xml:space="preserve"> </w:t>
      </w:r>
      <w:r>
        <w:rPr>
          <w:spacing w:val="-4"/>
        </w:rPr>
        <w:t>said</w:t>
      </w:r>
      <w:r>
        <w:t>,</w:t>
      </w:r>
      <w:r>
        <w:rPr>
          <w:spacing w:val="12"/>
        </w:rPr>
        <w:t xml:space="preserve"> </w:t>
      </w:r>
      <w:r>
        <w:rPr>
          <w:spacing w:val="-4"/>
        </w:rPr>
        <w:t>“Rädhä</w:t>
      </w:r>
      <w:r>
        <w:t>,</w:t>
      </w:r>
      <w:r>
        <w:rPr>
          <w:spacing w:val="5"/>
        </w:rPr>
        <w:t xml:space="preserve"> </w:t>
      </w:r>
      <w:r>
        <w:rPr>
          <w:spacing w:val="-4"/>
        </w:rPr>
        <w:t>wha</w:t>
      </w:r>
      <w:r>
        <w:t>t</w:t>
      </w:r>
      <w:r>
        <w:rPr>
          <w:spacing w:val="21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16"/>
        </w:rPr>
        <w:t xml:space="preserve"> </w:t>
      </w:r>
      <w:r>
        <w:rPr>
          <w:spacing w:val="-4"/>
          <w:w w:val="105"/>
        </w:rPr>
        <w:t xml:space="preserve">happened </w:t>
      </w:r>
      <w:r>
        <w:t>to  You?</w:t>
      </w:r>
      <w:r>
        <w:rPr>
          <w:spacing w:val="22"/>
        </w:rPr>
        <w:t xml:space="preserve"> </w:t>
      </w:r>
      <w:r>
        <w:t>Your</w:t>
      </w:r>
      <w:r>
        <w:rPr>
          <w:spacing w:val="31"/>
        </w:rPr>
        <w:t xml:space="preserve"> </w:t>
      </w:r>
      <w:r>
        <w:t xml:space="preserve">behavior </w:t>
      </w:r>
      <w:r>
        <w:rPr>
          <w:spacing w:val="10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 xml:space="preserve">thoroughly </w:t>
      </w:r>
      <w:r>
        <w:rPr>
          <w:spacing w:val="33"/>
        </w:rPr>
        <w:t xml:space="preserve"> </w:t>
      </w:r>
      <w:r>
        <w:t xml:space="preserve">perverse. </w:t>
      </w:r>
      <w:r>
        <w:rPr>
          <w:spacing w:val="4"/>
        </w:rPr>
        <w:t xml:space="preserve"> </w:t>
      </w:r>
      <w:r>
        <w:t>You</w:t>
      </w:r>
      <w:r>
        <w:rPr>
          <w:spacing w:val="22"/>
        </w:rPr>
        <w:t xml:space="preserve"> </w:t>
      </w:r>
      <w:r>
        <w:rPr>
          <w:w w:val="102"/>
        </w:rPr>
        <w:t xml:space="preserve">were </w:t>
      </w:r>
      <w:r>
        <w:t xml:space="preserve">burning </w:t>
      </w:r>
      <w:r>
        <w:rPr>
          <w:spacing w:val="16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despair</w:t>
      </w:r>
      <w:r>
        <w:rPr>
          <w:spacing w:val="46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His</w:t>
      </w:r>
      <w:r>
        <w:rPr>
          <w:spacing w:val="28"/>
        </w:rPr>
        <w:t xml:space="preserve"> </w:t>
      </w:r>
      <w:r>
        <w:rPr>
          <w:i/>
        </w:rPr>
        <w:t>prema,</w:t>
      </w:r>
      <w:r>
        <w:rPr>
          <w:i/>
          <w:spacing w:val="17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now,</w:t>
      </w:r>
      <w:r>
        <w:rPr>
          <w:spacing w:val="44"/>
        </w:rPr>
        <w:t xml:space="preserve"> </w:t>
      </w:r>
      <w:r>
        <w:t>when  He</w:t>
      </w:r>
      <w:r>
        <w:rPr>
          <w:spacing w:val="28"/>
        </w:rPr>
        <w:t xml:space="preserve"> </w:t>
      </w:r>
      <w:r>
        <w:rPr>
          <w:w w:val="104"/>
        </w:rPr>
        <w:t xml:space="preserve">has </w:t>
      </w:r>
      <w:r>
        <w:t>come</w:t>
      </w:r>
      <w:r>
        <w:rPr>
          <w:spacing w:val="27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meet</w:t>
      </w:r>
      <w:r>
        <w:rPr>
          <w:spacing w:val="33"/>
        </w:rPr>
        <w:t xml:space="preserve"> </w:t>
      </w:r>
      <w:r>
        <w:t>You,</w:t>
      </w:r>
      <w:r>
        <w:rPr>
          <w:spacing w:val="2"/>
        </w:rPr>
        <w:t xml:space="preserve"> </w:t>
      </w:r>
      <w:r>
        <w:t>Your</w:t>
      </w:r>
      <w:r>
        <w:rPr>
          <w:spacing w:val="10"/>
        </w:rPr>
        <w:t xml:space="preserve"> </w:t>
      </w:r>
      <w:r>
        <w:t xml:space="preserve">attitude </w:t>
      </w:r>
      <w:r>
        <w:rPr>
          <w:spacing w:val="10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surprisingly</w:t>
      </w:r>
      <w:r>
        <w:rPr>
          <w:spacing w:val="47"/>
        </w:rPr>
        <w:t xml:space="preserve"> </w:t>
      </w:r>
      <w:r>
        <w:rPr>
          <w:w w:val="102"/>
        </w:rPr>
        <w:t xml:space="preserve">reversed. </w:t>
      </w:r>
      <w:r>
        <w:rPr>
          <w:spacing w:val="-2"/>
        </w:rPr>
        <w:t>D</w:t>
      </w:r>
      <w:r>
        <w:t>o</w:t>
      </w:r>
      <w:r>
        <w:rPr>
          <w:spacing w:val="6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26"/>
        </w:rPr>
        <w:t xml:space="preserve"> </w:t>
      </w:r>
      <w:r>
        <w:rPr>
          <w:spacing w:val="-2"/>
        </w:rPr>
        <w:t>le</w:t>
      </w:r>
      <w:r>
        <w:t>t</w:t>
      </w:r>
      <w:r>
        <w:rPr>
          <w:spacing w:val="14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3"/>
        </w:rPr>
        <w:t xml:space="preserve"> </w:t>
      </w:r>
      <w:r>
        <w:rPr>
          <w:spacing w:val="-2"/>
        </w:rPr>
        <w:t>golde</w:t>
      </w:r>
      <w:r>
        <w:t>n</w:t>
      </w:r>
      <w:r>
        <w:rPr>
          <w:spacing w:val="22"/>
        </w:rPr>
        <w:t xml:space="preserve"> </w:t>
      </w:r>
      <w:r>
        <w:rPr>
          <w:spacing w:val="-2"/>
        </w:rPr>
        <w:t>opportunit</w:t>
      </w:r>
      <w:r>
        <w:t xml:space="preserve">y </w:t>
      </w:r>
      <w:r>
        <w:rPr>
          <w:spacing w:val="12"/>
        </w:rPr>
        <w:t xml:space="preserve"> </w:t>
      </w:r>
      <w:r>
        <w:rPr>
          <w:spacing w:val="-2"/>
        </w:rPr>
        <w:t>sli</w:t>
      </w:r>
      <w:r>
        <w:t>p</w:t>
      </w:r>
      <w:r>
        <w:rPr>
          <w:spacing w:val="12"/>
        </w:rPr>
        <w:t xml:space="preserve"> </w:t>
      </w:r>
      <w:r>
        <w:rPr>
          <w:spacing w:val="-2"/>
        </w:rPr>
        <w:t>throug</w:t>
      </w:r>
      <w:r>
        <w:t>h</w:t>
      </w:r>
      <w:r>
        <w:rPr>
          <w:spacing w:val="50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-2"/>
        </w:rPr>
        <w:t xml:space="preserve"> </w:t>
      </w:r>
      <w:r>
        <w:rPr>
          <w:spacing w:val="-2"/>
          <w:w w:val="101"/>
        </w:rPr>
        <w:t xml:space="preserve">fingers. </w:t>
      </w:r>
      <w:r>
        <w:t>How</w:t>
      </w:r>
      <w:r>
        <w:rPr>
          <w:spacing w:val="23"/>
        </w:rPr>
        <w:t xml:space="preserve"> </w:t>
      </w:r>
      <w:r>
        <w:t xml:space="preserve">much  tender </w:t>
      </w:r>
      <w:r>
        <w:rPr>
          <w:spacing w:val="3"/>
        </w:rPr>
        <w:t xml:space="preserve"> </w:t>
      </w:r>
      <w:r>
        <w:t>affection</w:t>
      </w:r>
      <w:r>
        <w:rPr>
          <w:spacing w:val="30"/>
        </w:rPr>
        <w:t xml:space="preserve"> </w:t>
      </w:r>
      <w:r>
        <w:t>Hari</w:t>
      </w:r>
      <w:r>
        <w:rPr>
          <w:spacing w:val="30"/>
        </w:rPr>
        <w:t xml:space="preserve"> </w:t>
      </w:r>
      <w:r>
        <w:t>has</w:t>
      </w:r>
      <w:r>
        <w:rPr>
          <w:spacing w:val="34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You,</w:t>
      </w:r>
      <w:r>
        <w:rPr>
          <w:spacing w:val="8"/>
        </w:rPr>
        <w:t xml:space="preserve"> </w:t>
      </w:r>
      <w:r>
        <w:t>but</w:t>
      </w:r>
      <w:r>
        <w:rPr>
          <w:spacing w:val="44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rPr>
          <w:w w:val="103"/>
        </w:rPr>
        <w:t xml:space="preserve">are </w:t>
      </w:r>
      <w:r>
        <w:t>harsh</w:t>
      </w:r>
      <w:r>
        <w:rPr>
          <w:spacing w:val="40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cruel</w:t>
      </w:r>
      <w:r>
        <w:rPr>
          <w:spacing w:val="30"/>
        </w:rPr>
        <w:t xml:space="preserve"> </w:t>
      </w:r>
      <w:r>
        <w:t>towards</w:t>
      </w:r>
      <w:r>
        <w:rPr>
          <w:spacing w:val="40"/>
        </w:rPr>
        <w:t xml:space="preserve"> </w:t>
      </w:r>
      <w:r>
        <w:t>Him,</w:t>
      </w:r>
      <w:r>
        <w:rPr>
          <w:spacing w:val="23"/>
        </w:rPr>
        <w:t xml:space="preserve"> </w:t>
      </w:r>
      <w:r>
        <w:t>rebuking  Him</w:t>
      </w:r>
      <w:r>
        <w:rPr>
          <w:spacing w:val="22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rPr>
          <w:w w:val="101"/>
        </w:rPr>
        <w:t xml:space="preserve">abrasive </w:t>
      </w:r>
      <w:r>
        <w:t>words.</w:t>
      </w:r>
      <w:r>
        <w:rPr>
          <w:spacing w:val="33"/>
        </w:rPr>
        <w:t xml:space="preserve"> </w:t>
      </w:r>
      <w:r>
        <w:t>He</w:t>
      </w:r>
      <w:r>
        <w:rPr>
          <w:spacing w:val="1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bowing</w:t>
      </w:r>
      <w:r>
        <w:rPr>
          <w:spacing w:val="29"/>
        </w:rPr>
        <w:t xml:space="preserve"> </w:t>
      </w:r>
      <w:r>
        <w:t>at</w:t>
      </w:r>
      <w:r>
        <w:rPr>
          <w:spacing w:val="24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feet</w:t>
      </w:r>
      <w:r>
        <w:rPr>
          <w:spacing w:val="17"/>
        </w:rPr>
        <w:t xml:space="preserve"> </w:t>
      </w:r>
      <w:r>
        <w:t>while</w:t>
      </w:r>
      <w:r>
        <w:rPr>
          <w:spacing w:val="26"/>
        </w:rPr>
        <w:t xml:space="preserve"> </w:t>
      </w:r>
      <w:r>
        <w:t>You simply</w:t>
      </w:r>
      <w:r>
        <w:rPr>
          <w:spacing w:val="28"/>
        </w:rPr>
        <w:t xml:space="preserve"> </w:t>
      </w:r>
      <w:r>
        <w:rPr>
          <w:w w:val="106"/>
        </w:rPr>
        <w:t xml:space="preserve">stand </w:t>
      </w:r>
      <w:r>
        <w:t xml:space="preserve">haughtily. </w:t>
      </w:r>
      <w:r>
        <w:rPr>
          <w:spacing w:val="11"/>
        </w:rPr>
        <w:t xml:space="preserve"> </w:t>
      </w:r>
      <w:r>
        <w:t>He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 xml:space="preserve">endowed </w:t>
      </w:r>
      <w:r>
        <w:rPr>
          <w:spacing w:val="8"/>
        </w:rPr>
        <w:t xml:space="preserve"> </w:t>
      </w:r>
      <w:r>
        <w:t>with</w:t>
      </w:r>
      <w:r>
        <w:rPr>
          <w:spacing w:val="47"/>
        </w:rPr>
        <w:t xml:space="preserve"> </w:t>
      </w:r>
      <w:r>
        <w:t>all</w:t>
      </w:r>
      <w:r>
        <w:rPr>
          <w:spacing w:val="29"/>
        </w:rPr>
        <w:t xml:space="preserve"> </w:t>
      </w:r>
      <w:r>
        <w:t>good</w:t>
      </w:r>
      <w:r>
        <w:rPr>
          <w:spacing w:val="37"/>
        </w:rPr>
        <w:t xml:space="preserve"> </w:t>
      </w:r>
      <w:r>
        <w:t>qualities.  Just</w:t>
      </w:r>
      <w:r>
        <w:rPr>
          <w:spacing w:val="34"/>
        </w:rPr>
        <w:t xml:space="preserve"> </w:t>
      </w:r>
      <w:r>
        <w:t>see how</w:t>
      </w:r>
      <w:r>
        <w:rPr>
          <w:spacing w:val="31"/>
        </w:rPr>
        <w:t xml:space="preserve"> </w:t>
      </w:r>
      <w:r>
        <w:t>madly</w:t>
      </w:r>
      <w:r>
        <w:rPr>
          <w:spacing w:val="27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love</w:t>
      </w:r>
      <w:r>
        <w:rPr>
          <w:spacing w:val="17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You He</w:t>
      </w:r>
      <w:r>
        <w:rPr>
          <w:spacing w:val="17"/>
        </w:rPr>
        <w:t xml:space="preserve"> </w:t>
      </w:r>
      <w:r>
        <w:t>is,</w:t>
      </w:r>
      <w:r>
        <w:rPr>
          <w:spacing w:val="19"/>
        </w:rPr>
        <w:t xml:space="preserve"> </w:t>
      </w:r>
      <w:r>
        <w:t>yet</w:t>
      </w:r>
      <w:r>
        <w:rPr>
          <w:spacing w:val="19"/>
        </w:rPr>
        <w:t xml:space="preserve"> </w:t>
      </w:r>
      <w:r>
        <w:t>You are</w:t>
      </w:r>
      <w:r>
        <w:rPr>
          <w:spacing w:val="24"/>
        </w:rPr>
        <w:t xml:space="preserve"> </w:t>
      </w:r>
      <w:r>
        <w:t>still</w:t>
      </w:r>
      <w:r>
        <w:rPr>
          <w:spacing w:val="23"/>
        </w:rPr>
        <w:t xml:space="preserve"> </w:t>
      </w:r>
      <w:r>
        <w:rPr>
          <w:w w:val="104"/>
        </w:rPr>
        <w:t xml:space="preserve">hostile </w:t>
      </w:r>
      <w:r>
        <w:t>towards</w:t>
      </w:r>
      <w:r>
        <w:rPr>
          <w:spacing w:val="34"/>
        </w:rPr>
        <w:t xml:space="preserve"> </w:t>
      </w:r>
      <w:r>
        <w:t>Him.</w:t>
      </w:r>
      <w:r>
        <w:rPr>
          <w:spacing w:val="16"/>
        </w:rPr>
        <w:t xml:space="preserve"> </w:t>
      </w:r>
      <w:r>
        <w:t>How</w:t>
      </w:r>
      <w:r>
        <w:rPr>
          <w:spacing w:val="8"/>
        </w:rPr>
        <w:t xml:space="preserve"> </w:t>
      </w:r>
      <w:r>
        <w:t>He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looking</w:t>
      </w:r>
      <w:r>
        <w:rPr>
          <w:spacing w:val="27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Your beautiful</w:t>
      </w:r>
      <w:r>
        <w:rPr>
          <w:spacing w:val="30"/>
        </w:rPr>
        <w:t xml:space="preserve"> </w:t>
      </w:r>
      <w:r>
        <w:t xml:space="preserve">face, beaming  with </w:t>
      </w:r>
      <w:r>
        <w:rPr>
          <w:spacing w:val="4"/>
        </w:rPr>
        <w:t xml:space="preserve"> </w:t>
      </w:r>
      <w:r>
        <w:t xml:space="preserve">whole-hearted </w:t>
      </w:r>
      <w:r>
        <w:rPr>
          <w:spacing w:val="32"/>
        </w:rPr>
        <w:t xml:space="preserve"> </w:t>
      </w:r>
      <w:r>
        <w:t xml:space="preserve">attention, </w:t>
      </w:r>
      <w:r>
        <w:rPr>
          <w:spacing w:val="31"/>
        </w:rPr>
        <w:t xml:space="preserve"> </w:t>
      </w:r>
      <w:r>
        <w:t>joy</w:t>
      </w:r>
      <w:r>
        <w:rPr>
          <w:spacing w:val="36"/>
        </w:rPr>
        <w:t xml:space="preserve"> </w:t>
      </w:r>
      <w:r>
        <w:t xml:space="preserve">and </w:t>
      </w:r>
      <w:r>
        <w:rPr>
          <w:spacing w:val="4"/>
        </w:rPr>
        <w:t xml:space="preserve"> </w:t>
      </w:r>
      <w:r>
        <w:rPr>
          <w:w w:val="102"/>
        </w:rPr>
        <w:t xml:space="preserve">eagerness, </w:t>
      </w:r>
      <w:r>
        <w:t>but</w:t>
      </w:r>
      <w:r>
        <w:rPr>
          <w:spacing w:val="48"/>
        </w:rPr>
        <w:t xml:space="preserve"> </w:t>
      </w:r>
      <w:r>
        <w:t>not</w:t>
      </w:r>
      <w:r>
        <w:rPr>
          <w:spacing w:val="48"/>
        </w:rPr>
        <w:t xml:space="preserve"> </w:t>
      </w:r>
      <w:r>
        <w:t>only</w:t>
      </w:r>
      <w:r>
        <w:rPr>
          <w:spacing w:val="38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remain  unaffected,</w:t>
      </w:r>
      <w:r>
        <w:rPr>
          <w:spacing w:val="46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averse</w:t>
      </w:r>
      <w:r>
        <w:rPr>
          <w:spacing w:val="28"/>
        </w:rPr>
        <w:t xml:space="preserve"> </w:t>
      </w:r>
      <w:r>
        <w:rPr>
          <w:w w:val="107"/>
        </w:rPr>
        <w:t xml:space="preserve">to </w:t>
      </w:r>
      <w:r>
        <w:rPr>
          <w:w w:val="102"/>
        </w:rPr>
        <w:t>Him.</w:t>
      </w:r>
    </w:p>
    <w:p w14:paraId="4FB89322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6F15404" w14:textId="77777777" w:rsidR="00150366" w:rsidRDefault="00000000">
      <w:pPr>
        <w:spacing w:line="248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“Perhaps</w:t>
      </w:r>
      <w:r>
        <w:rPr>
          <w:spacing w:val="21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intelligence</w:t>
      </w:r>
      <w:r>
        <w:rPr>
          <w:spacing w:val="18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turned</w:t>
      </w:r>
      <w:r>
        <w:rPr>
          <w:spacing w:val="40"/>
        </w:rPr>
        <w:t xml:space="preserve"> </w:t>
      </w:r>
      <w:r>
        <w:t>topsy-turvy.</w:t>
      </w:r>
      <w:r>
        <w:rPr>
          <w:spacing w:val="28"/>
        </w:rPr>
        <w:t xml:space="preserve"> </w:t>
      </w:r>
      <w:r>
        <w:t>Your behavior  is</w:t>
      </w:r>
      <w:r>
        <w:rPr>
          <w:spacing w:val="29"/>
        </w:rPr>
        <w:t xml:space="preserve"> </w:t>
      </w:r>
      <w:r>
        <w:t xml:space="preserve">thoroughly </w:t>
      </w:r>
      <w:r>
        <w:rPr>
          <w:spacing w:val="23"/>
        </w:rPr>
        <w:t xml:space="preserve"> </w:t>
      </w:r>
      <w:r>
        <w:t xml:space="preserve">backwards, </w:t>
      </w:r>
      <w:r>
        <w:rPr>
          <w:spacing w:val="6"/>
        </w:rPr>
        <w:t xml:space="preserve"> </w:t>
      </w:r>
      <w:r>
        <w:t>so</w:t>
      </w:r>
      <w:r>
        <w:rPr>
          <w:spacing w:val="33"/>
        </w:rPr>
        <w:t xml:space="preserve"> </w:t>
      </w:r>
      <w:r>
        <w:t xml:space="preserve">naturally </w:t>
      </w:r>
      <w:r>
        <w:rPr>
          <w:spacing w:val="7"/>
        </w:rPr>
        <w:t xml:space="preserve"> </w:t>
      </w:r>
      <w:r>
        <w:t>on</w:t>
      </w:r>
      <w:r>
        <w:rPr>
          <w:spacing w:val="43"/>
        </w:rPr>
        <w:t xml:space="preserve"> </w:t>
      </w:r>
      <w:r>
        <w:t xml:space="preserve">such </w:t>
      </w:r>
      <w:r>
        <w:rPr>
          <w:spacing w:val="1"/>
        </w:rPr>
        <w:t xml:space="preserve"> </w:t>
      </w:r>
      <w:r>
        <w:t>a happy</w:t>
      </w:r>
      <w:r>
        <w:rPr>
          <w:spacing w:val="16"/>
        </w:rPr>
        <w:t xml:space="preserve"> </w:t>
      </w:r>
      <w:r>
        <w:t>occasion</w:t>
      </w:r>
      <w:r>
        <w:rPr>
          <w:spacing w:val="10"/>
        </w:rPr>
        <w:t xml:space="preserve"> </w:t>
      </w:r>
      <w:r>
        <w:t>sandalwood</w:t>
      </w:r>
      <w:r>
        <w:rPr>
          <w:spacing w:val="25"/>
        </w:rPr>
        <w:t xml:space="preserve"> </w:t>
      </w:r>
      <w:r>
        <w:t>paste</w:t>
      </w:r>
      <w:r>
        <w:rPr>
          <w:spacing w:val="8"/>
        </w:rPr>
        <w:t xml:space="preserve"> </w:t>
      </w:r>
      <w:r>
        <w:t>burns</w:t>
      </w:r>
      <w:r>
        <w:rPr>
          <w:spacing w:val="27"/>
        </w:rPr>
        <w:t xml:space="preserve"> </w:t>
      </w:r>
      <w:r>
        <w:rPr>
          <w:w w:val="95"/>
        </w:rPr>
        <w:t>You</w:t>
      </w:r>
      <w:r>
        <w:rPr>
          <w:spacing w:val="-1"/>
          <w:w w:val="95"/>
        </w:rPr>
        <w:t xml:space="preserve"> </w:t>
      </w:r>
      <w:r>
        <w:t>like</w:t>
      </w:r>
      <w:r>
        <w:rPr>
          <w:spacing w:val="2"/>
        </w:rPr>
        <w:t xml:space="preserve"> </w:t>
      </w:r>
      <w:r>
        <w:t>venom,</w:t>
      </w:r>
      <w:r>
        <w:rPr>
          <w:spacing w:val="14"/>
        </w:rPr>
        <w:t xml:space="preserve"> </w:t>
      </w:r>
      <w:r>
        <w:rPr>
          <w:w w:val="107"/>
        </w:rPr>
        <w:t xml:space="preserve">the </w:t>
      </w:r>
      <w:r>
        <w:t>cool</w:t>
      </w:r>
      <w:r>
        <w:rPr>
          <w:spacing w:val="28"/>
        </w:rPr>
        <w:t xml:space="preserve"> </w:t>
      </w:r>
      <w:r>
        <w:t>rays</w:t>
      </w:r>
      <w:r>
        <w:rPr>
          <w:spacing w:val="2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moon</w:t>
      </w:r>
      <w:r>
        <w:rPr>
          <w:spacing w:val="44"/>
        </w:rPr>
        <w:t xml:space="preserve"> </w:t>
      </w:r>
      <w:r>
        <w:t>seem</w:t>
      </w:r>
      <w:r>
        <w:rPr>
          <w:spacing w:val="25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oppressive</w:t>
      </w:r>
      <w:r>
        <w:rPr>
          <w:spacing w:val="38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w w:val="103"/>
        </w:rPr>
        <w:t xml:space="preserve">scorching </w:t>
      </w:r>
      <w:r>
        <w:t>heat  of</w:t>
      </w:r>
      <w:r>
        <w:rPr>
          <w:spacing w:val="28"/>
        </w:rPr>
        <w:t xml:space="preserve"> </w:t>
      </w:r>
      <w:r>
        <w:t xml:space="preserve">the  sun, </w:t>
      </w:r>
      <w:r>
        <w:rPr>
          <w:spacing w:val="6"/>
        </w:rPr>
        <w:t xml:space="preserve"> </w:t>
      </w:r>
      <w:r>
        <w:t xml:space="preserve">camphor </w:t>
      </w:r>
      <w:r>
        <w:rPr>
          <w:spacing w:val="18"/>
        </w:rPr>
        <w:t xml:space="preserve"> </w:t>
      </w:r>
      <w:r>
        <w:t xml:space="preserve">burns </w:t>
      </w:r>
      <w:r>
        <w:rPr>
          <w:spacing w:val="14"/>
        </w:rPr>
        <w:t xml:space="preserve"> </w:t>
      </w:r>
      <w:r>
        <w:t>like</w:t>
      </w:r>
      <w:r>
        <w:rPr>
          <w:spacing w:val="39"/>
        </w:rPr>
        <w:t xml:space="preserve"> </w:t>
      </w:r>
      <w:r>
        <w:t>fire,</w:t>
      </w:r>
      <w:r>
        <w:rPr>
          <w:spacing w:val="33"/>
        </w:rPr>
        <w:t xml:space="preserve"> </w:t>
      </w:r>
      <w:r>
        <w:t xml:space="preserve">and </w:t>
      </w:r>
      <w:r>
        <w:rPr>
          <w:spacing w:val="1"/>
        </w:rPr>
        <w:t xml:space="preserve"> </w:t>
      </w:r>
      <w:r>
        <w:t>the  joy</w:t>
      </w:r>
      <w:r>
        <w:rPr>
          <w:spacing w:val="33"/>
        </w:rPr>
        <w:t xml:space="preserve"> </w:t>
      </w:r>
      <w:r>
        <w:t xml:space="preserve">of lovemaking </w:t>
      </w:r>
      <w:r>
        <w:rPr>
          <w:spacing w:val="28"/>
        </w:rPr>
        <w:t xml:space="preserve"> </w:t>
      </w:r>
      <w:r>
        <w:t xml:space="preserve">seems </w:t>
      </w:r>
      <w:r>
        <w:rPr>
          <w:spacing w:val="14"/>
        </w:rPr>
        <w:t xml:space="preserve"> </w:t>
      </w:r>
      <w:r>
        <w:t xml:space="preserve">miserable. </w:t>
      </w:r>
      <w:r>
        <w:rPr>
          <w:spacing w:val="26"/>
        </w:rPr>
        <w:t xml:space="preserve"> </w:t>
      </w:r>
      <w:r>
        <w:t xml:space="preserve">Your </w:t>
      </w:r>
      <w:r>
        <w:rPr>
          <w:spacing w:val="1"/>
        </w:rPr>
        <w:t xml:space="preserve"> </w:t>
      </w:r>
      <w:r>
        <w:t xml:space="preserve">mind </w:t>
      </w:r>
      <w:r>
        <w:rPr>
          <w:spacing w:val="34"/>
        </w:rPr>
        <w:t xml:space="preserve"> </w:t>
      </w:r>
      <w:r>
        <w:t xml:space="preserve">is </w:t>
      </w:r>
      <w:r>
        <w:rPr>
          <w:spacing w:val="9"/>
        </w:rPr>
        <w:t xml:space="preserve"> </w:t>
      </w:r>
      <w:r>
        <w:t xml:space="preserve">pervaded </w:t>
      </w:r>
      <w:r>
        <w:rPr>
          <w:spacing w:val="31"/>
        </w:rPr>
        <w:t xml:space="preserve"> </w:t>
      </w:r>
      <w:r>
        <w:t>by pessimism.</w:t>
      </w:r>
      <w:r>
        <w:rPr>
          <w:spacing w:val="20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once</w:t>
      </w:r>
      <w:r>
        <w:rPr>
          <w:spacing w:val="17"/>
        </w:rPr>
        <w:t xml:space="preserve"> </w:t>
      </w:r>
      <w:r>
        <w:t>abandon</w:t>
      </w:r>
      <w:r>
        <w:rPr>
          <w:spacing w:val="36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contrary</w:t>
      </w:r>
      <w:r>
        <w:rPr>
          <w:spacing w:val="35"/>
        </w:rPr>
        <w:t xml:space="preserve"> </w:t>
      </w:r>
      <w:r>
        <w:rPr>
          <w:w w:val="102"/>
        </w:rPr>
        <w:t>behavior.”</w:t>
      </w:r>
    </w:p>
    <w:p w14:paraId="23312766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2FC136F8" w14:textId="77777777" w:rsidR="00150366" w:rsidRDefault="00150366">
      <w:pPr>
        <w:spacing w:line="200" w:lineRule="exact"/>
      </w:pPr>
    </w:p>
    <w:p w14:paraId="22668370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11</w:t>
      </w:r>
    </w:p>
    <w:p w14:paraId="51CD3422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4855CB07" w14:textId="77777777" w:rsidR="00150366" w:rsidRDefault="00000000">
      <w:pPr>
        <w:spacing w:line="252" w:lineRule="auto"/>
        <w:ind w:left="390" w:right="253" w:hanging="270"/>
      </w:pPr>
      <w:r>
        <w:rPr>
          <w:i/>
          <w:w w:val="96"/>
        </w:rPr>
        <w:t>sändränanda-purandarädi-diviñad-våndair</w:t>
      </w:r>
      <w:r>
        <w:rPr>
          <w:i/>
          <w:spacing w:val="2"/>
          <w:w w:val="96"/>
        </w:rPr>
        <w:t xml:space="preserve"> </w:t>
      </w:r>
      <w:r>
        <w:rPr>
          <w:i/>
        </w:rPr>
        <w:t>amandädaräd änamrair</w:t>
      </w:r>
      <w:r>
        <w:rPr>
          <w:i/>
          <w:spacing w:val="-8"/>
        </w:rPr>
        <w:t xml:space="preserve"> </w:t>
      </w:r>
      <w:r>
        <w:rPr>
          <w:i/>
          <w:w w:val="96"/>
        </w:rPr>
        <w:t>mukuöendranéla-maëibhiù</w:t>
      </w:r>
      <w:r>
        <w:rPr>
          <w:i/>
          <w:spacing w:val="2"/>
          <w:w w:val="96"/>
        </w:rPr>
        <w:t xml:space="preserve"> </w:t>
      </w:r>
      <w:r>
        <w:rPr>
          <w:i/>
        </w:rPr>
        <w:t>sandarçitendindiram</w:t>
      </w:r>
    </w:p>
    <w:p w14:paraId="1E5A9ABF" w14:textId="77777777" w:rsidR="00150366" w:rsidRDefault="00000000">
      <w:pPr>
        <w:spacing w:line="252" w:lineRule="auto"/>
        <w:ind w:left="390" w:right="130" w:hanging="270"/>
      </w:pPr>
      <w:r>
        <w:rPr>
          <w:i/>
        </w:rPr>
        <w:t>svacchandaà</w:t>
      </w:r>
      <w:r>
        <w:rPr>
          <w:i/>
          <w:spacing w:val="10"/>
        </w:rPr>
        <w:t xml:space="preserve"> </w:t>
      </w:r>
      <w:r>
        <w:rPr>
          <w:i/>
        </w:rPr>
        <w:t xml:space="preserve">makaranda-sundara-galan-mandäkiné-meduraà </w:t>
      </w:r>
      <w:r>
        <w:rPr>
          <w:i/>
          <w:w w:val="95"/>
        </w:rPr>
        <w:t>çré-govinda-padäravindam</w:t>
      </w:r>
      <w:r>
        <w:rPr>
          <w:i/>
          <w:spacing w:val="3"/>
          <w:w w:val="95"/>
        </w:rPr>
        <w:t xml:space="preserve"> </w:t>
      </w:r>
      <w:r>
        <w:rPr>
          <w:i/>
          <w:w w:val="95"/>
        </w:rPr>
        <w:t>açubha-skandäya</w:t>
      </w:r>
      <w:r>
        <w:rPr>
          <w:i/>
          <w:spacing w:val="31"/>
          <w:w w:val="95"/>
        </w:rPr>
        <w:t xml:space="preserve"> </w:t>
      </w:r>
      <w:r>
        <w:rPr>
          <w:i/>
        </w:rPr>
        <w:t>vandämahe</w:t>
      </w:r>
    </w:p>
    <w:p w14:paraId="14EF44A4" w14:textId="77777777" w:rsidR="00150366" w:rsidRDefault="00150366">
      <w:pPr>
        <w:spacing w:before="1" w:line="160" w:lineRule="exact"/>
        <w:rPr>
          <w:sz w:val="16"/>
          <w:szCs w:val="16"/>
        </w:rPr>
      </w:pPr>
    </w:p>
    <w:p w14:paraId="3A290458" w14:textId="77777777" w:rsidR="00150366" w:rsidRDefault="00000000">
      <w:pPr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16"/>
        </w:rPr>
        <w:t>W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offe</w:t>
      </w:r>
      <w:r>
        <w:rPr>
          <w:rFonts w:ascii="Book Antiqua" w:eastAsia="Book Antiqua" w:hAnsi="Book Antiqua" w:cs="Book Antiqua"/>
          <w:b/>
        </w:rPr>
        <w:t xml:space="preserve">r </w:t>
      </w:r>
      <w:r>
        <w:rPr>
          <w:rFonts w:ascii="Book Antiqua" w:eastAsia="Book Antiqua" w:hAnsi="Book Antiqua" w:cs="Book Antiqua"/>
          <w:b/>
          <w:spacing w:val="-2"/>
        </w:rPr>
        <w:t>prayer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3"/>
        </w:rPr>
        <w:t>Çr</w:t>
      </w:r>
      <w:r>
        <w:rPr>
          <w:rFonts w:ascii="Book Antiqua" w:eastAsia="Book Antiqua" w:hAnsi="Book Antiqua" w:cs="Book Antiqua"/>
          <w:b/>
          <w:w w:val="83"/>
        </w:rPr>
        <w:t>é</w:t>
      </w:r>
      <w:r>
        <w:rPr>
          <w:rFonts w:ascii="Book Antiqua" w:eastAsia="Book Antiqua" w:hAnsi="Book Antiqua" w:cs="Book Antiqua"/>
          <w:b/>
          <w:spacing w:val="27"/>
          <w:w w:val="8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3"/>
        </w:rPr>
        <w:t>Govinda’</w:t>
      </w:r>
      <w:r>
        <w:rPr>
          <w:rFonts w:ascii="Book Antiqua" w:eastAsia="Book Antiqua" w:hAnsi="Book Antiqua" w:cs="Book Antiqua"/>
          <w:b/>
          <w:w w:val="83"/>
        </w:rPr>
        <w:t xml:space="preserve">s  </w:t>
      </w:r>
      <w:r>
        <w:rPr>
          <w:rFonts w:ascii="Book Antiqua" w:eastAsia="Book Antiqua" w:hAnsi="Book Antiqua" w:cs="Book Antiqua"/>
          <w:b/>
          <w:spacing w:val="24"/>
          <w:w w:val="8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feet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which </w:t>
      </w:r>
      <w:r>
        <w:rPr>
          <w:rFonts w:ascii="Book Antiqua" w:eastAsia="Book Antiqua" w:hAnsi="Book Antiqua" w:cs="Book Antiqua"/>
          <w:b/>
          <w:spacing w:val="-2"/>
          <w:w w:val="90"/>
        </w:rPr>
        <w:t>annihilat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al</w:t>
      </w:r>
      <w:r>
        <w:rPr>
          <w:rFonts w:ascii="Book Antiqua" w:eastAsia="Book Antiqua" w:hAnsi="Book Antiqua" w:cs="Book Antiqua"/>
          <w:b/>
        </w:rPr>
        <w:t xml:space="preserve">l </w:t>
      </w:r>
      <w:r>
        <w:rPr>
          <w:rFonts w:ascii="Book Antiqua" w:eastAsia="Book Antiqua" w:hAnsi="Book Antiqua" w:cs="Book Antiqua"/>
          <w:b/>
          <w:spacing w:val="-2"/>
          <w:w w:val="92"/>
        </w:rPr>
        <w:t>adversity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3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Thos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fee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wer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radian</w:t>
      </w:r>
      <w:r>
        <w:rPr>
          <w:rFonts w:ascii="Book Antiqua" w:eastAsia="Book Antiqua" w:hAnsi="Book Antiqua" w:cs="Book Antiqua"/>
          <w:b/>
          <w:w w:val="92"/>
        </w:rPr>
        <w:t>t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like </w:t>
      </w:r>
      <w:r>
        <w:rPr>
          <w:rFonts w:ascii="Book Antiqua" w:eastAsia="Book Antiqua" w:hAnsi="Book Antiqua" w:cs="Book Antiqua"/>
          <w:b/>
          <w:spacing w:val="-4"/>
          <w:w w:val="90"/>
        </w:rPr>
        <w:t>blu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lotuse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reflectin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sapphire-encruste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30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crown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the </w:t>
      </w:r>
      <w:r>
        <w:rPr>
          <w:rFonts w:ascii="Book Antiqua" w:eastAsia="Book Antiqua" w:hAnsi="Book Antiqua" w:cs="Book Antiqua"/>
          <w:b/>
          <w:spacing w:val="-2"/>
          <w:w w:val="89"/>
        </w:rPr>
        <w:t>overjoye</w:t>
      </w:r>
      <w:r>
        <w:rPr>
          <w:rFonts w:ascii="Book Antiqua" w:eastAsia="Book Antiqua" w:hAnsi="Book Antiqua" w:cs="Book Antiqua"/>
          <w:b/>
          <w:w w:val="89"/>
        </w:rPr>
        <w:t xml:space="preserve">d 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2"/>
          <w:w w:val="89"/>
        </w:rPr>
        <w:t>devatäs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wh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bowe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dow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reverentiall</w:t>
      </w:r>
      <w:r>
        <w:rPr>
          <w:rFonts w:ascii="Book Antiqua" w:eastAsia="Book Antiqua" w:hAnsi="Book Antiqua" w:cs="Book Antiqua"/>
          <w:b/>
          <w:w w:val="89"/>
        </w:rPr>
        <w:t xml:space="preserve">y 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Him </w:t>
      </w:r>
      <w:r>
        <w:rPr>
          <w:rFonts w:ascii="Book Antiqua" w:eastAsia="Book Antiqua" w:hAnsi="Book Antiqua" w:cs="Book Antiqua"/>
          <w:b/>
          <w:spacing w:val="-5"/>
          <w:w w:val="90"/>
        </w:rPr>
        <w:t>upo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defea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6"/>
        </w:rPr>
        <w:t>Kin</w:t>
      </w:r>
      <w:r>
        <w:rPr>
          <w:rFonts w:ascii="Book Antiqua" w:eastAsia="Book Antiqua" w:hAnsi="Book Antiqua" w:cs="Book Antiqua"/>
          <w:b/>
          <w:w w:val="86"/>
        </w:rPr>
        <w:t>g</w:t>
      </w:r>
      <w:r>
        <w:rPr>
          <w:rFonts w:ascii="Book Antiqua" w:eastAsia="Book Antiqua" w:hAnsi="Book Antiqua" w:cs="Book Antiqua"/>
          <w:b/>
          <w:spacing w:val="23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Bali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Thos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fee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6"/>
        </w:rPr>
        <w:t xml:space="preserve"> source 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enchantin</w:t>
      </w:r>
      <w:r>
        <w:rPr>
          <w:rFonts w:ascii="Book Antiqua" w:eastAsia="Book Antiqua" w:hAnsi="Book Antiqua" w:cs="Book Antiqua"/>
          <w:b/>
          <w:w w:val="88"/>
        </w:rPr>
        <w:t xml:space="preserve">g </w:t>
      </w:r>
      <w:r>
        <w:rPr>
          <w:rFonts w:ascii="Book Antiqua" w:eastAsia="Book Antiqua" w:hAnsi="Book Antiqua" w:cs="Book Antiqua"/>
          <w:b/>
          <w:spacing w:val="1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Mandäkin</w:t>
      </w:r>
      <w:r>
        <w:rPr>
          <w:rFonts w:ascii="Book Antiqua" w:eastAsia="Book Antiqua" w:hAnsi="Book Antiqua" w:cs="Book Antiqua"/>
          <w:b/>
          <w:w w:val="88"/>
        </w:rPr>
        <w:t>é</w:t>
      </w:r>
      <w:r>
        <w:rPr>
          <w:rFonts w:ascii="Book Antiqua" w:eastAsia="Book Antiqua" w:hAnsi="Book Antiqua" w:cs="Book Antiqua"/>
          <w:b/>
          <w:spacing w:val="-5"/>
          <w:w w:val="88"/>
        </w:rPr>
        <w:t xml:space="preserve"> (Ganges)</w:t>
      </w:r>
      <w:r>
        <w:rPr>
          <w:rFonts w:ascii="Book Antiqua" w:eastAsia="Book Antiqua" w:hAnsi="Book Antiqua" w:cs="Book Antiqua"/>
          <w:b/>
          <w:w w:val="88"/>
        </w:rPr>
        <w:t xml:space="preserve">, </w:t>
      </w:r>
      <w:r>
        <w:rPr>
          <w:rFonts w:ascii="Book Antiqua" w:eastAsia="Book Antiqua" w:hAnsi="Book Antiqua" w:cs="Book Antiqua"/>
          <w:b/>
          <w:spacing w:val="2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whic</w:t>
      </w:r>
      <w:r>
        <w:rPr>
          <w:rFonts w:ascii="Book Antiqua" w:eastAsia="Book Antiqua" w:hAnsi="Book Antiqua" w:cs="Book Antiqua"/>
          <w:b/>
          <w:w w:val="88"/>
        </w:rPr>
        <w:t>h</w:t>
      </w:r>
      <w:r>
        <w:rPr>
          <w:rFonts w:ascii="Book Antiqua" w:eastAsia="Book Antiqua" w:hAnsi="Book Antiqua" w:cs="Book Antiqua"/>
          <w:b/>
          <w:spacing w:val="36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spontaneously </w:t>
      </w:r>
      <w:r>
        <w:rPr>
          <w:rFonts w:ascii="Book Antiqua" w:eastAsia="Book Antiqua" w:hAnsi="Book Antiqua" w:cs="Book Antiqua"/>
          <w:b/>
          <w:spacing w:val="-2"/>
          <w:w w:val="90"/>
        </w:rPr>
        <w:t>issue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fort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lik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flo</w:t>
      </w:r>
      <w:r>
        <w:rPr>
          <w:rFonts w:ascii="Book Antiqua" w:eastAsia="Book Antiqua" w:hAnsi="Book Antiqua" w:cs="Book Antiqua"/>
          <w:b/>
          <w:w w:val="87"/>
        </w:rPr>
        <w:t>w</w:t>
      </w:r>
      <w:r>
        <w:rPr>
          <w:rFonts w:ascii="Book Antiqua" w:eastAsia="Book Antiqua" w:hAnsi="Book Antiqua" w:cs="Book Antiqua"/>
          <w:b/>
          <w:spacing w:val="10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o</w:t>
      </w:r>
      <w:r>
        <w:rPr>
          <w:rFonts w:ascii="Book Antiqua" w:eastAsia="Book Antiqua" w:hAnsi="Book Antiqua" w:cs="Book Antiqua"/>
          <w:b/>
          <w:w w:val="87"/>
        </w:rPr>
        <w:t>f</w:t>
      </w:r>
      <w:r>
        <w:rPr>
          <w:rFonts w:ascii="Book Antiqua" w:eastAsia="Book Antiqua" w:hAnsi="Book Antiqua" w:cs="Book Antiqua"/>
          <w:b/>
          <w:spacing w:val="8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honey.</w:t>
      </w:r>
    </w:p>
    <w:p w14:paraId="529889B8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40E84B4F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A9DEC05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077438E3" w14:textId="77777777" w:rsidR="00150366" w:rsidRDefault="00000000">
      <w:pPr>
        <w:spacing w:line="252" w:lineRule="auto"/>
        <w:ind w:left="120" w:right="85" w:firstLine="360"/>
        <w:jc w:val="both"/>
      </w:pPr>
      <w:r>
        <w:t xml:space="preserve">When </w:t>
      </w:r>
      <w:r>
        <w:rPr>
          <w:spacing w:val="7"/>
        </w:rPr>
        <w:t xml:space="preserve"> </w:t>
      </w:r>
      <w:r>
        <w:rPr>
          <w:w w:val="78"/>
        </w:rPr>
        <w:t xml:space="preserve">Çré </w:t>
      </w:r>
      <w:r>
        <w:rPr>
          <w:spacing w:val="5"/>
          <w:w w:val="78"/>
        </w:rPr>
        <w:t xml:space="preserve"> </w:t>
      </w:r>
      <w:r>
        <w:t>Jayadeva</w:t>
      </w:r>
      <w:r>
        <w:rPr>
          <w:spacing w:val="18"/>
        </w:rPr>
        <w:t xml:space="preserve"> </w:t>
      </w:r>
      <w:r>
        <w:t xml:space="preserve">remembered </w:t>
      </w:r>
      <w:r>
        <w:rPr>
          <w:spacing w:val="23"/>
        </w:rPr>
        <w:t xml:space="preserve"> </w:t>
      </w:r>
      <w:r>
        <w:t xml:space="preserve">the  flattering </w:t>
      </w:r>
      <w:r>
        <w:rPr>
          <w:spacing w:val="5"/>
        </w:rPr>
        <w:t xml:space="preserve"> </w:t>
      </w:r>
      <w:r>
        <w:rPr>
          <w:w w:val="103"/>
        </w:rPr>
        <w:t xml:space="preserve">words </w:t>
      </w:r>
      <w:r>
        <w:rPr>
          <w:w w:val="78"/>
        </w:rPr>
        <w:t>Çré</w:t>
      </w:r>
      <w:r>
        <w:rPr>
          <w:spacing w:val="36"/>
          <w:w w:val="78"/>
        </w:rPr>
        <w:t xml:space="preserve"> </w:t>
      </w:r>
      <w:r>
        <w:t>Kåñëa</w:t>
      </w:r>
      <w:r>
        <w:rPr>
          <w:spacing w:val="-1"/>
        </w:rPr>
        <w:t xml:space="preserve"> </w:t>
      </w:r>
      <w:r>
        <w:t>spoke</w:t>
      </w:r>
      <w:r>
        <w:rPr>
          <w:spacing w:val="44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rPr>
          <w:w w:val="78"/>
        </w:rPr>
        <w:t>Çré</w:t>
      </w:r>
      <w:r>
        <w:rPr>
          <w:spacing w:val="36"/>
          <w:w w:val="78"/>
        </w:rPr>
        <w:t xml:space="preserve"> </w:t>
      </w:r>
      <w:r>
        <w:t>Rädhä,</w:t>
      </w:r>
      <w:r>
        <w:rPr>
          <w:spacing w:val="31"/>
        </w:rPr>
        <w:t xml:space="preserve"> </w:t>
      </w:r>
      <w:r>
        <w:t>Her</w:t>
      </w:r>
      <w:r>
        <w:rPr>
          <w:spacing w:val="31"/>
        </w:rPr>
        <w:t xml:space="preserve"> </w:t>
      </w:r>
      <w:r>
        <w:t>greatness</w:t>
      </w:r>
      <w:r>
        <w:rPr>
          <w:spacing w:val="47"/>
        </w:rPr>
        <w:t xml:space="preserve"> </w:t>
      </w:r>
      <w:r>
        <w:t>flashed</w:t>
      </w:r>
      <w:r>
        <w:rPr>
          <w:spacing w:val="37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rPr>
          <w:w w:val="107"/>
        </w:rPr>
        <w:t xml:space="preserve">the </w:t>
      </w:r>
      <w:r>
        <w:t>poet’s</w:t>
      </w:r>
      <w:r>
        <w:rPr>
          <w:spacing w:val="29"/>
        </w:rPr>
        <w:t xml:space="preserve"> </w:t>
      </w:r>
      <w:r>
        <w:t xml:space="preserve">heart. </w:t>
      </w:r>
      <w:r>
        <w:rPr>
          <w:spacing w:val="21"/>
        </w:rPr>
        <w:t xml:space="preserve"> </w:t>
      </w:r>
      <w:r>
        <w:rPr>
          <w:spacing w:val="-24"/>
        </w:rPr>
        <w:t>T</w:t>
      </w:r>
      <w:r>
        <w:t>o</w:t>
      </w:r>
      <w:r>
        <w:rPr>
          <w:spacing w:val="47"/>
        </w:rPr>
        <w:t xml:space="preserve"> </w:t>
      </w:r>
      <w:r>
        <w:t xml:space="preserve">establish </w:t>
      </w:r>
      <w:r>
        <w:rPr>
          <w:spacing w:val="15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t xml:space="preserve">extent </w:t>
      </w:r>
      <w:r>
        <w:rPr>
          <w:spacing w:val="23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Her</w:t>
      </w:r>
      <w:r>
        <w:rPr>
          <w:spacing w:val="50"/>
        </w:rPr>
        <w:t xml:space="preserve"> </w:t>
      </w:r>
      <w:r>
        <w:t xml:space="preserve">good </w:t>
      </w:r>
      <w:r>
        <w:rPr>
          <w:spacing w:val="2"/>
        </w:rPr>
        <w:t xml:space="preserve"> </w:t>
      </w:r>
      <w:r>
        <w:rPr>
          <w:w w:val="105"/>
        </w:rPr>
        <w:t xml:space="preserve">fortune </w:t>
      </w:r>
      <w:r>
        <w:t>he</w:t>
      </w:r>
      <w:r>
        <w:rPr>
          <w:spacing w:val="30"/>
        </w:rPr>
        <w:t xml:space="preserve"> </w:t>
      </w:r>
      <w:r>
        <w:t>begins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describe</w:t>
      </w:r>
      <w:r>
        <w:rPr>
          <w:spacing w:val="32"/>
        </w:rPr>
        <w:t xml:space="preserve"> </w:t>
      </w:r>
      <w:r>
        <w:rPr>
          <w:w w:val="84"/>
        </w:rPr>
        <w:t>Çré</w:t>
      </w:r>
      <w:r>
        <w:rPr>
          <w:spacing w:val="10"/>
          <w:w w:val="84"/>
        </w:rPr>
        <w:t xml:space="preserve"> </w:t>
      </w:r>
      <w:r>
        <w:rPr>
          <w:w w:val="84"/>
        </w:rPr>
        <w:t xml:space="preserve">Kåñëa’s </w:t>
      </w:r>
      <w:r>
        <w:rPr>
          <w:spacing w:val="31"/>
          <w:w w:val="84"/>
        </w:rPr>
        <w:t xml:space="preserve"> </w:t>
      </w:r>
      <w:r>
        <w:t>opulence,  saying,</w:t>
      </w:r>
      <w:r>
        <w:rPr>
          <w:spacing w:val="25"/>
        </w:rPr>
        <w:t xml:space="preserve"> </w:t>
      </w:r>
      <w:r>
        <w:t>“Along with</w:t>
      </w:r>
      <w:r>
        <w:rPr>
          <w:spacing w:val="22"/>
        </w:rPr>
        <w:t xml:space="preserve"> </w:t>
      </w:r>
      <w:r>
        <w:t>my</w:t>
      </w:r>
      <w:r>
        <w:rPr>
          <w:spacing w:val="6"/>
        </w:rPr>
        <w:t xml:space="preserve"> </w:t>
      </w:r>
      <w:r>
        <w:t>disciples</w:t>
      </w:r>
      <w:r>
        <w:rPr>
          <w:spacing w:val="18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their</w:t>
      </w:r>
      <w:r>
        <w:rPr>
          <w:spacing w:val="29"/>
        </w:rPr>
        <w:t xml:space="preserve"> </w:t>
      </w:r>
      <w:r>
        <w:t>disciples,</w:t>
      </w:r>
      <w:r>
        <w:rPr>
          <w:spacing w:val="19"/>
        </w:rPr>
        <w:t xml:space="preserve"> </w:t>
      </w:r>
      <w:r>
        <w:t>I</w:t>
      </w:r>
      <w:r>
        <w:rPr>
          <w:spacing w:val="4"/>
        </w:rPr>
        <w:t xml:space="preserve"> </w:t>
      </w:r>
      <w:r>
        <w:t>offer prayers</w:t>
      </w:r>
      <w:r>
        <w:rPr>
          <w:spacing w:val="22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w w:val="78"/>
        </w:rPr>
        <w:t xml:space="preserve">Çré </w:t>
      </w:r>
      <w:r>
        <w:t>Govinda’s</w:t>
      </w:r>
      <w:r>
        <w:rPr>
          <w:spacing w:val="-2"/>
        </w:rPr>
        <w:t xml:space="preserve"> </w:t>
      </w:r>
      <w:r>
        <w:t>lotus</w:t>
      </w:r>
      <w:r>
        <w:rPr>
          <w:spacing w:val="34"/>
        </w:rPr>
        <w:t xml:space="preserve"> </w:t>
      </w:r>
      <w:r>
        <w:t>feet,</w:t>
      </w:r>
      <w:r>
        <w:rPr>
          <w:spacing w:val="15"/>
        </w:rPr>
        <w:t xml:space="preserve"> </w:t>
      </w:r>
      <w:r>
        <w:t>which</w:t>
      </w:r>
      <w:r>
        <w:rPr>
          <w:spacing w:val="35"/>
        </w:rPr>
        <w:t xml:space="preserve"> </w:t>
      </w:r>
      <w:r>
        <w:t>nullify</w:t>
      </w:r>
      <w:r>
        <w:rPr>
          <w:spacing w:val="26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 xml:space="preserve">inauspiciousness </w:t>
      </w:r>
      <w:r>
        <w:rPr>
          <w:spacing w:val="19"/>
        </w:rPr>
        <w:t xml:space="preserve"> </w:t>
      </w:r>
      <w:r>
        <w:rPr>
          <w:w w:val="106"/>
        </w:rPr>
        <w:t xml:space="preserve">and </w:t>
      </w:r>
      <w:r>
        <w:t>impediments</w:t>
      </w:r>
      <w:r>
        <w:rPr>
          <w:spacing w:val="4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i/>
        </w:rPr>
        <w:t>prema-bhakti</w:t>
      </w:r>
      <w:r>
        <w:t>.”</w:t>
      </w:r>
    </w:p>
    <w:p w14:paraId="10B7115E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5A21FFC4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In </w:t>
      </w:r>
      <w:r>
        <w:rPr>
          <w:spacing w:val="10"/>
        </w:rPr>
        <w:t xml:space="preserve"> </w:t>
      </w:r>
      <w:r>
        <w:t xml:space="preserve">this </w:t>
      </w:r>
      <w:r>
        <w:rPr>
          <w:spacing w:val="17"/>
        </w:rPr>
        <w:t xml:space="preserve"> </w:t>
      </w:r>
      <w:r>
        <w:t>verse  Bhagavän</w:t>
      </w:r>
      <w:r>
        <w:rPr>
          <w:spacing w:val="34"/>
        </w:rPr>
        <w:t xml:space="preserve"> </w:t>
      </w:r>
      <w:r>
        <w:rPr>
          <w:w w:val="78"/>
        </w:rPr>
        <w:t xml:space="preserve">Çré </w:t>
      </w:r>
      <w:r>
        <w:rPr>
          <w:spacing w:val="22"/>
          <w:w w:val="78"/>
        </w:rPr>
        <w:t xml:space="preserve"> </w:t>
      </w:r>
      <w:r>
        <w:t>Govinda’s</w:t>
      </w:r>
      <w:r>
        <w:rPr>
          <w:spacing w:val="33"/>
        </w:rPr>
        <w:t xml:space="preserve"> </w:t>
      </w:r>
      <w:r>
        <w:t xml:space="preserve">feet  have </w:t>
      </w:r>
      <w:r>
        <w:rPr>
          <w:spacing w:val="8"/>
        </w:rPr>
        <w:t xml:space="preserve"> </w:t>
      </w:r>
      <w:r>
        <w:rPr>
          <w:w w:val="104"/>
        </w:rPr>
        <w:t xml:space="preserve">been </w:t>
      </w:r>
      <w:r>
        <w:t xml:space="preserve">compared </w:t>
      </w:r>
      <w:r>
        <w:rPr>
          <w:spacing w:val="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charming  lotus</w:t>
      </w:r>
      <w:r>
        <w:rPr>
          <w:spacing w:val="39"/>
        </w:rPr>
        <w:t xml:space="preserve"> </w:t>
      </w:r>
      <w:r>
        <w:t>flowers</w:t>
      </w:r>
      <w:r>
        <w:rPr>
          <w:spacing w:val="20"/>
        </w:rPr>
        <w:t xml:space="preserve"> </w:t>
      </w:r>
      <w:r>
        <w:t xml:space="preserve">enhanced </w:t>
      </w:r>
      <w:r>
        <w:rPr>
          <w:spacing w:val="8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rPr>
          <w:w w:val="103"/>
        </w:rPr>
        <w:t xml:space="preserve">fragrant </w:t>
      </w:r>
      <w:r>
        <w:t>pollen</w:t>
      </w:r>
      <w:r>
        <w:rPr>
          <w:spacing w:val="2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form</w:t>
      </w:r>
      <w:r>
        <w:rPr>
          <w:spacing w:val="13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 xml:space="preserve">spontaneous </w:t>
      </w:r>
      <w:r>
        <w:rPr>
          <w:spacing w:val="4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rPr>
          <w:w w:val="101"/>
        </w:rPr>
        <w:t xml:space="preserve">celestial </w:t>
      </w:r>
      <w:r>
        <w:t xml:space="preserve">Ganges.  </w:t>
      </w:r>
      <w:r>
        <w:rPr>
          <w:spacing w:val="6"/>
        </w:rPr>
        <w:t xml:space="preserve"> </w:t>
      </w:r>
      <w:r>
        <w:t xml:space="preserve">The  </w:t>
      </w:r>
      <w:r>
        <w:rPr>
          <w:spacing w:val="9"/>
        </w:rPr>
        <w:t xml:space="preserve"> </w:t>
      </w:r>
      <w:r>
        <w:rPr>
          <w:i/>
        </w:rPr>
        <w:t xml:space="preserve">devatäs </w:t>
      </w:r>
      <w:r>
        <w:rPr>
          <w:i/>
          <w:spacing w:val="26"/>
        </w:rPr>
        <w:t xml:space="preserve"> </w:t>
      </w:r>
      <w:r>
        <w:t xml:space="preserve">headed  </w:t>
      </w:r>
      <w:r>
        <w:rPr>
          <w:spacing w:val="23"/>
        </w:rPr>
        <w:t xml:space="preserve"> </w:t>
      </w:r>
      <w:r>
        <w:t xml:space="preserve">by   Indra  </w:t>
      </w:r>
      <w:r>
        <w:rPr>
          <w:spacing w:val="25"/>
        </w:rPr>
        <w:t xml:space="preserve"> </w:t>
      </w:r>
      <w:r>
        <w:t xml:space="preserve">blissfully   offer </w:t>
      </w:r>
      <w:r>
        <w:rPr>
          <w:spacing w:val="-2"/>
        </w:rPr>
        <w:t>prostrate</w:t>
      </w:r>
      <w:r>
        <w:t xml:space="preserve">d  </w:t>
      </w:r>
      <w:r>
        <w:rPr>
          <w:spacing w:val="-2"/>
        </w:rPr>
        <w:t>obeisance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9"/>
        </w:rPr>
        <w:t xml:space="preserve"> </w:t>
      </w:r>
      <w:r>
        <w:rPr>
          <w:spacing w:val="-2"/>
          <w:w w:val="90"/>
        </w:rPr>
        <w:t>Kåñëa’</w:t>
      </w:r>
      <w:r>
        <w:rPr>
          <w:w w:val="90"/>
        </w:rPr>
        <w:t>s</w:t>
      </w:r>
      <w:r>
        <w:rPr>
          <w:spacing w:val="12"/>
          <w:w w:val="90"/>
        </w:rPr>
        <w:t xml:space="preserve"> </w:t>
      </w:r>
      <w:r>
        <w:rPr>
          <w:spacing w:val="-2"/>
        </w:rPr>
        <w:t>lotu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feet</w:t>
      </w:r>
      <w:r>
        <w:t>,</w:t>
      </w:r>
      <w:r>
        <w:rPr>
          <w:spacing w:val="2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8"/>
        </w:rPr>
        <w:t xml:space="preserve"> </w:t>
      </w:r>
      <w:r>
        <w:rPr>
          <w:spacing w:val="-2"/>
          <w:w w:val="103"/>
        </w:rPr>
        <w:t xml:space="preserve">bumblebees </w:t>
      </w:r>
      <w:r>
        <w:rPr>
          <w:spacing w:val="-2"/>
        </w:rPr>
        <w:t>adornin</w:t>
      </w:r>
      <w:r>
        <w:t>g  a</w:t>
      </w:r>
      <w:r>
        <w:rPr>
          <w:spacing w:val="14"/>
        </w:rPr>
        <w:t xml:space="preserve"> </w:t>
      </w:r>
      <w:r>
        <w:rPr>
          <w:spacing w:val="-2"/>
        </w:rPr>
        <w:t>pollen-covere</w:t>
      </w:r>
      <w:r>
        <w:t xml:space="preserve">d  </w:t>
      </w:r>
      <w:r>
        <w:rPr>
          <w:spacing w:val="-2"/>
        </w:rPr>
        <w:t>lotus</w:t>
      </w:r>
      <w:r>
        <w:t>.</w:t>
      </w:r>
      <w:r>
        <w:rPr>
          <w:spacing w:val="36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28"/>
        </w:rPr>
        <w:t xml:space="preserve"> </w:t>
      </w:r>
      <w:r>
        <w:rPr>
          <w:spacing w:val="-2"/>
        </w:rPr>
        <w:t>bo</w:t>
      </w:r>
      <w:r>
        <w:t>w</w:t>
      </w:r>
      <w:r>
        <w:rPr>
          <w:spacing w:val="21"/>
        </w:rPr>
        <w:t xml:space="preserve"> </w:t>
      </w:r>
      <w:r>
        <w:rPr>
          <w:spacing w:val="-2"/>
        </w:rPr>
        <w:t>down</w:t>
      </w:r>
      <w:r>
        <w:t>,</w:t>
      </w:r>
      <w:r>
        <w:rPr>
          <w:spacing w:val="34"/>
        </w:rPr>
        <w:t xml:space="preserve"> </w:t>
      </w:r>
      <w:r>
        <w:rPr>
          <w:spacing w:val="-2"/>
          <w:w w:val="107"/>
        </w:rPr>
        <w:t xml:space="preserve">the </w:t>
      </w:r>
      <w:r>
        <w:t>aura</w:t>
      </w:r>
      <w:r>
        <w:rPr>
          <w:spacing w:val="38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 xml:space="preserve">sapphires </w:t>
      </w:r>
      <w:r>
        <w:rPr>
          <w:spacing w:val="1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other  jewels</w:t>
      </w:r>
      <w:r>
        <w:rPr>
          <w:spacing w:val="21"/>
        </w:rPr>
        <w:t xml:space="preserve"> </w:t>
      </w:r>
      <w:r>
        <w:t xml:space="preserve">upon </w:t>
      </w:r>
      <w:r>
        <w:rPr>
          <w:spacing w:val="3"/>
        </w:rPr>
        <w:t xml:space="preserve"> </w:t>
      </w:r>
      <w:r>
        <w:t>their</w:t>
      </w:r>
      <w:r>
        <w:rPr>
          <w:spacing w:val="47"/>
        </w:rPr>
        <w:t xml:space="preserve"> </w:t>
      </w:r>
      <w:r>
        <w:t>crowns</w:t>
      </w:r>
      <w:r>
        <w:rPr>
          <w:spacing w:val="39"/>
        </w:rPr>
        <w:t xml:space="preserve"> </w:t>
      </w:r>
      <w:r>
        <w:t xml:space="preserve">falls </w:t>
      </w:r>
      <w:r>
        <w:rPr>
          <w:spacing w:val="-4"/>
        </w:rPr>
        <w:t>upo</w:t>
      </w:r>
      <w:r>
        <w:t>n</w:t>
      </w:r>
      <w:r>
        <w:rPr>
          <w:spacing w:val="43"/>
        </w:rPr>
        <w:t xml:space="preserve"> </w:t>
      </w:r>
      <w:r>
        <w:rPr>
          <w:spacing w:val="-3"/>
          <w:w w:val="83"/>
        </w:rPr>
        <w:t>Çr</w:t>
      </w:r>
      <w:r>
        <w:rPr>
          <w:w w:val="83"/>
        </w:rPr>
        <w:t>é</w:t>
      </w:r>
      <w:r>
        <w:rPr>
          <w:spacing w:val="4"/>
          <w:w w:val="83"/>
        </w:rPr>
        <w:t xml:space="preserve"> </w:t>
      </w:r>
      <w:r>
        <w:rPr>
          <w:spacing w:val="-3"/>
          <w:w w:val="83"/>
        </w:rPr>
        <w:t>Kåñëa’</w:t>
      </w:r>
      <w:r>
        <w:rPr>
          <w:w w:val="83"/>
        </w:rPr>
        <w:t xml:space="preserve">s </w:t>
      </w:r>
      <w:r>
        <w:rPr>
          <w:spacing w:val="26"/>
          <w:w w:val="83"/>
        </w:rPr>
        <w:t xml:space="preserve"> </w:t>
      </w:r>
      <w:r>
        <w:rPr>
          <w:spacing w:val="-4"/>
        </w:rPr>
        <w:t>fee</w:t>
      </w:r>
      <w:r>
        <w:t>t</w:t>
      </w:r>
      <w:r>
        <w:rPr>
          <w:spacing w:val="11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thu</w:t>
      </w:r>
      <w:r>
        <w:t>s</w:t>
      </w:r>
      <w:r>
        <w:rPr>
          <w:spacing w:val="41"/>
        </w:rPr>
        <w:t xml:space="preserve"> </w:t>
      </w:r>
      <w:r>
        <w:rPr>
          <w:spacing w:val="-4"/>
        </w:rPr>
        <w:t>the</w:t>
      </w:r>
      <w:r>
        <w:t>y</w:t>
      </w:r>
      <w:r>
        <w:rPr>
          <w:spacing w:val="25"/>
        </w:rPr>
        <w:t xml:space="preserve"> </w:t>
      </w:r>
      <w:r>
        <w:rPr>
          <w:spacing w:val="-4"/>
        </w:rPr>
        <w:t>appea</w:t>
      </w:r>
      <w:r>
        <w:t>r</w:t>
      </w:r>
      <w:r>
        <w:rPr>
          <w:spacing w:val="32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2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15"/>
        </w:rPr>
        <w:t xml:space="preserve"> </w:t>
      </w:r>
      <w:r>
        <w:rPr>
          <w:spacing w:val="-4"/>
        </w:rPr>
        <w:t>blu</w:t>
      </w:r>
      <w:r>
        <w:t>e</w:t>
      </w:r>
      <w:r>
        <w:rPr>
          <w:spacing w:val="25"/>
        </w:rPr>
        <w:t xml:space="preserve"> </w:t>
      </w:r>
      <w:r>
        <w:rPr>
          <w:spacing w:val="-4"/>
          <w:w w:val="104"/>
        </w:rPr>
        <w:t xml:space="preserve">lotuses. </w:t>
      </w:r>
      <w:r>
        <w:t>Just</w:t>
      </w:r>
      <w:r>
        <w:rPr>
          <w:spacing w:val="38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 xml:space="preserve">bumblebees </w:t>
      </w:r>
      <w:r>
        <w:rPr>
          <w:spacing w:val="10"/>
        </w:rPr>
        <w:t xml:space="preserve"> </w:t>
      </w:r>
      <w:r>
        <w:t>always</w:t>
      </w:r>
      <w:r>
        <w:rPr>
          <w:spacing w:val="26"/>
        </w:rPr>
        <w:t xml:space="preserve"> </w:t>
      </w:r>
      <w:r>
        <w:t xml:space="preserve">hover  around </w:t>
      </w:r>
      <w:r>
        <w:rPr>
          <w:spacing w:val="21"/>
        </w:rPr>
        <w:t xml:space="preserve"> </w:t>
      </w:r>
      <w:r>
        <w:t>blue</w:t>
      </w:r>
      <w:r>
        <w:rPr>
          <w:spacing w:val="46"/>
        </w:rPr>
        <w:t xml:space="preserve"> </w:t>
      </w:r>
      <w:r>
        <w:t xml:space="preserve">lotuses, </w:t>
      </w:r>
      <w:r>
        <w:rPr>
          <w:spacing w:val="6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heart</w:t>
      </w:r>
      <w:r>
        <w:t xml:space="preserve">s </w:t>
      </w:r>
      <w:r>
        <w:rPr>
          <w:spacing w:val="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9"/>
        </w:rPr>
        <w:t xml:space="preserve"> </w:t>
      </w:r>
      <w:r>
        <w:rPr>
          <w:spacing w:val="-4"/>
        </w:rPr>
        <w:t>th</w:t>
      </w:r>
      <w:r>
        <w:t xml:space="preserve">e </w:t>
      </w:r>
      <w:r>
        <w:rPr>
          <w:spacing w:val="1"/>
        </w:rPr>
        <w:t xml:space="preserve"> </w:t>
      </w:r>
      <w:r>
        <w:rPr>
          <w:spacing w:val="-4"/>
        </w:rPr>
        <w:t>devotee</w:t>
      </w:r>
      <w:r>
        <w:t>s</w:t>
      </w:r>
      <w:r>
        <w:rPr>
          <w:spacing w:val="48"/>
        </w:rPr>
        <w:t xml:space="preserve"> </w:t>
      </w:r>
      <w:r>
        <w:rPr>
          <w:spacing w:val="-4"/>
        </w:rPr>
        <w:t>eternall</w:t>
      </w:r>
      <w:r>
        <w:t xml:space="preserve">y </w:t>
      </w:r>
      <w:r>
        <w:rPr>
          <w:spacing w:val="5"/>
        </w:rPr>
        <w:t xml:space="preserve"> </w:t>
      </w:r>
      <w:r>
        <w:rPr>
          <w:spacing w:val="-4"/>
        </w:rPr>
        <w:t>hove</w:t>
      </w:r>
      <w:r>
        <w:t xml:space="preserve">r </w:t>
      </w:r>
      <w:r>
        <w:rPr>
          <w:spacing w:val="2"/>
        </w:rPr>
        <w:t xml:space="preserve"> </w:t>
      </w:r>
      <w:r>
        <w:rPr>
          <w:spacing w:val="-4"/>
        </w:rPr>
        <w:t>aroun</w:t>
      </w:r>
      <w:r>
        <w:t xml:space="preserve">d </w:t>
      </w:r>
      <w:r>
        <w:rPr>
          <w:spacing w:val="23"/>
        </w:rPr>
        <w:t xml:space="preserve"> </w:t>
      </w:r>
      <w:r>
        <w:rPr>
          <w:spacing w:val="-4"/>
        </w:rPr>
        <w:t>th</w:t>
      </w:r>
      <w:r>
        <w:t xml:space="preserve">e </w:t>
      </w:r>
      <w:r>
        <w:rPr>
          <w:spacing w:val="1"/>
        </w:rPr>
        <w:t xml:space="preserve"> </w:t>
      </w:r>
      <w:r>
        <w:rPr>
          <w:spacing w:val="-4"/>
        </w:rPr>
        <w:t>lotu</w:t>
      </w:r>
      <w:r>
        <w:t xml:space="preserve">s </w:t>
      </w:r>
      <w:r>
        <w:rPr>
          <w:spacing w:val="3"/>
        </w:rPr>
        <w:t xml:space="preserve"> </w:t>
      </w:r>
      <w:r>
        <w:rPr>
          <w:spacing w:val="-4"/>
        </w:rPr>
        <w:t>feet</w:t>
      </w:r>
    </w:p>
    <w:p w14:paraId="655DDA04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C81C729" w14:textId="77777777" w:rsidR="00150366" w:rsidRDefault="00150366">
      <w:pPr>
        <w:spacing w:line="200" w:lineRule="exact"/>
      </w:pPr>
    </w:p>
    <w:p w14:paraId="79C24576" w14:textId="77777777" w:rsidR="00150366" w:rsidRDefault="00000000">
      <w:pPr>
        <w:spacing w:before="29" w:line="252" w:lineRule="auto"/>
        <w:ind w:left="120" w:right="85"/>
        <w:jc w:val="both"/>
      </w:pPr>
      <w:r>
        <w:t>of</w:t>
      </w:r>
      <w:r>
        <w:rPr>
          <w:spacing w:val="36"/>
        </w:rPr>
        <w:t xml:space="preserve"> </w:t>
      </w:r>
      <w:r>
        <w:rPr>
          <w:w w:val="78"/>
        </w:rPr>
        <w:t xml:space="preserve">Çré </w:t>
      </w:r>
      <w:r>
        <w:rPr>
          <w:spacing w:val="13"/>
          <w:w w:val="78"/>
        </w:rPr>
        <w:t xml:space="preserve"> </w:t>
      </w:r>
      <w:r>
        <w:t>Kåñëa</w:t>
      </w:r>
      <w:r>
        <w:rPr>
          <w:spacing w:val="15"/>
        </w:rPr>
        <w:t xml:space="preserve"> </w:t>
      </w:r>
      <w:r>
        <w:t xml:space="preserve">and </w:t>
      </w:r>
      <w:r>
        <w:rPr>
          <w:spacing w:val="8"/>
        </w:rPr>
        <w:t xml:space="preserve"> </w:t>
      </w:r>
      <w:r>
        <w:t xml:space="preserve">perpetually </w:t>
      </w:r>
      <w:r>
        <w:rPr>
          <w:spacing w:val="27"/>
        </w:rPr>
        <w:t xml:space="preserve"> </w:t>
      </w:r>
      <w:r>
        <w:t>sing</w:t>
      </w:r>
      <w:r>
        <w:rPr>
          <w:spacing w:val="47"/>
        </w:rPr>
        <w:t xml:space="preserve"> </w:t>
      </w:r>
      <w:r>
        <w:t xml:space="preserve">their </w:t>
      </w:r>
      <w:r>
        <w:rPr>
          <w:spacing w:val="16"/>
        </w:rPr>
        <w:t xml:space="preserve"> </w:t>
      </w:r>
      <w:r>
        <w:t>glories.</w:t>
      </w:r>
      <w:r>
        <w:rPr>
          <w:spacing w:val="47"/>
        </w:rPr>
        <w:t xml:space="preserve"> </w:t>
      </w:r>
      <w:r>
        <w:t xml:space="preserve">The  </w:t>
      </w:r>
      <w:r>
        <w:rPr>
          <w:i/>
        </w:rPr>
        <w:t xml:space="preserve">yogés </w:t>
      </w:r>
      <w:r>
        <w:rPr>
          <w:spacing w:val="-4"/>
        </w:rPr>
        <w:t>continuall</w:t>
      </w:r>
      <w:r>
        <w:t xml:space="preserve">y </w:t>
      </w:r>
      <w:r>
        <w:rPr>
          <w:spacing w:val="9"/>
        </w:rPr>
        <w:t xml:space="preserve"> </w:t>
      </w:r>
      <w:r>
        <w:rPr>
          <w:spacing w:val="-4"/>
        </w:rPr>
        <w:t>meditat</w:t>
      </w:r>
      <w:r>
        <w:t xml:space="preserve">e  </w:t>
      </w:r>
      <w:r>
        <w:rPr>
          <w:spacing w:val="-4"/>
        </w:rPr>
        <w:t>upo</w:t>
      </w:r>
      <w:r>
        <w:t xml:space="preserve">n </w:t>
      </w:r>
      <w:r>
        <w:rPr>
          <w:spacing w:val="5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23"/>
        </w:rPr>
        <w:t xml:space="preserve"> </w:t>
      </w:r>
      <w:r>
        <w:rPr>
          <w:spacing w:val="-4"/>
        </w:rPr>
        <w:t>lotu</w:t>
      </w:r>
      <w:r>
        <w:t>s</w:t>
      </w:r>
      <w:r>
        <w:rPr>
          <w:spacing w:val="42"/>
        </w:rPr>
        <w:t xml:space="preserve"> </w:t>
      </w:r>
      <w:r>
        <w:rPr>
          <w:spacing w:val="-4"/>
        </w:rPr>
        <w:t>fee</w:t>
      </w:r>
      <w:r>
        <w:t>t</w:t>
      </w:r>
      <w:r>
        <w:rPr>
          <w:spacing w:val="23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2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4"/>
          <w:w w:val="106"/>
        </w:rPr>
        <w:t xml:space="preserve">annihilation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28"/>
        </w:rPr>
        <w:t xml:space="preserve"> </w:t>
      </w:r>
      <w:r>
        <w:rPr>
          <w:w w:val="104"/>
        </w:rPr>
        <w:t>impediments.</w:t>
      </w:r>
    </w:p>
    <w:p w14:paraId="2CEFAA57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0166A9CB" w14:textId="77777777" w:rsidR="00150366" w:rsidRDefault="00000000">
      <w:pPr>
        <w:spacing w:line="252" w:lineRule="auto"/>
        <w:ind w:left="120" w:right="85" w:firstLine="360"/>
        <w:jc w:val="both"/>
      </w:pPr>
      <w:r>
        <w:t>Who</w:t>
      </w:r>
      <w:r>
        <w:rPr>
          <w:spacing w:val="21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power</w:t>
      </w:r>
      <w:r>
        <w:rPr>
          <w:spacing w:val="20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describe</w:t>
      </w:r>
      <w:r>
        <w:rPr>
          <w:spacing w:val="18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glories</w:t>
      </w:r>
      <w:r>
        <w:rPr>
          <w:spacing w:val="10"/>
        </w:rPr>
        <w:t xml:space="preserve"> </w:t>
      </w:r>
      <w:r>
        <w:t xml:space="preserve">of </w:t>
      </w:r>
      <w:r>
        <w:rPr>
          <w:w w:val="78"/>
        </w:rPr>
        <w:t xml:space="preserve">Çré </w:t>
      </w:r>
      <w:r>
        <w:rPr>
          <w:spacing w:val="-5"/>
        </w:rPr>
        <w:t>Mukunda’</w:t>
      </w:r>
      <w:r>
        <w:t>s</w:t>
      </w:r>
      <w:r>
        <w:rPr>
          <w:spacing w:val="21"/>
        </w:rPr>
        <w:t xml:space="preserve"> </w:t>
      </w:r>
      <w:r>
        <w:rPr>
          <w:spacing w:val="-5"/>
        </w:rPr>
        <w:t>lotu</w:t>
      </w:r>
      <w:r>
        <w:t>s</w:t>
      </w:r>
      <w:r>
        <w:rPr>
          <w:spacing w:val="31"/>
        </w:rPr>
        <w:t xml:space="preserve"> </w:t>
      </w:r>
      <w:r>
        <w:rPr>
          <w:spacing w:val="-5"/>
        </w:rPr>
        <w:t>feet</w:t>
      </w:r>
      <w:r>
        <w:t>?</w:t>
      </w:r>
      <w:r>
        <w:rPr>
          <w:spacing w:val="12"/>
        </w:rPr>
        <w:t xml:space="preserve"> </w:t>
      </w:r>
      <w:r>
        <w:rPr>
          <w:spacing w:val="-5"/>
        </w:rPr>
        <w:t>Bu</w:t>
      </w:r>
      <w:r>
        <w:t>t</w:t>
      </w:r>
      <w:r>
        <w:rPr>
          <w:spacing w:val="6"/>
        </w:rPr>
        <w:t xml:space="preserve"> </w:t>
      </w:r>
      <w:r>
        <w:rPr>
          <w:spacing w:val="-5"/>
        </w:rPr>
        <w:t>ho</w:t>
      </w:r>
      <w:r>
        <w:t>w</w:t>
      </w:r>
      <w:r>
        <w:rPr>
          <w:spacing w:val="25"/>
        </w:rPr>
        <w:t xml:space="preserve"> </w:t>
      </w:r>
      <w:r>
        <w:rPr>
          <w:spacing w:val="-5"/>
        </w:rPr>
        <w:t>curiou</w:t>
      </w:r>
      <w:r>
        <w:t>s</w:t>
      </w:r>
      <w:r>
        <w:rPr>
          <w:spacing w:val="41"/>
        </w:rPr>
        <w:t xml:space="preserve"> </w:t>
      </w:r>
      <w:r>
        <w:rPr>
          <w:spacing w:val="-5"/>
        </w:rPr>
        <w:t>i</w:t>
      </w:r>
      <w:r>
        <w:t>t</w:t>
      </w:r>
      <w:r>
        <w:rPr>
          <w:spacing w:val="19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2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36"/>
        </w:rPr>
        <w:t xml:space="preserve"> </w:t>
      </w:r>
      <w:r>
        <w:rPr>
          <w:spacing w:val="-5"/>
        </w:rPr>
        <w:t>Mukund</w:t>
      </w:r>
      <w:r>
        <w:t xml:space="preserve">a  </w:t>
      </w:r>
      <w:r>
        <w:rPr>
          <w:spacing w:val="-5"/>
        </w:rPr>
        <w:t xml:space="preserve">is </w:t>
      </w:r>
      <w:r>
        <w:t>now</w:t>
      </w:r>
      <w:r>
        <w:rPr>
          <w:spacing w:val="19"/>
        </w:rPr>
        <w:t xml:space="preserve"> </w:t>
      </w:r>
      <w:r>
        <w:t>perplexed</w:t>
      </w:r>
      <w:r>
        <w:rPr>
          <w:spacing w:val="37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worry</w:t>
      </w:r>
      <w:r>
        <w:rPr>
          <w:spacing w:val="19"/>
        </w:rPr>
        <w:t xml:space="preserve"> </w:t>
      </w:r>
      <w:r>
        <w:t>about</w:t>
      </w:r>
      <w:r>
        <w:rPr>
          <w:spacing w:val="27"/>
        </w:rPr>
        <w:t xml:space="preserve"> </w:t>
      </w:r>
      <w:r>
        <w:t>how</w:t>
      </w:r>
      <w:r>
        <w:rPr>
          <w:spacing w:val="19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 xml:space="preserve">pacify </w:t>
      </w:r>
      <w:r>
        <w:rPr>
          <w:w w:val="78"/>
        </w:rPr>
        <w:t>Çré</w:t>
      </w:r>
      <w:r>
        <w:rPr>
          <w:spacing w:val="16"/>
          <w:w w:val="78"/>
        </w:rPr>
        <w:t xml:space="preserve"> </w:t>
      </w:r>
      <w:r>
        <w:t xml:space="preserve">Rädhä’s </w:t>
      </w:r>
      <w:r>
        <w:rPr>
          <w:i/>
        </w:rPr>
        <w:t>mäna</w:t>
      </w:r>
      <w:r>
        <w:t>.  So</w:t>
      </w:r>
      <w:r>
        <w:rPr>
          <w:spacing w:val="40"/>
        </w:rPr>
        <w:t xml:space="preserve"> </w:t>
      </w:r>
      <w:r>
        <w:t xml:space="preserve">what </w:t>
      </w:r>
      <w:r>
        <w:rPr>
          <w:spacing w:val="18"/>
        </w:rPr>
        <w:t xml:space="preserve"> </w:t>
      </w:r>
      <w:r>
        <w:t xml:space="preserve">can </w:t>
      </w:r>
      <w:r>
        <w:rPr>
          <w:spacing w:val="14"/>
        </w:rPr>
        <w:t xml:space="preserve"> </w:t>
      </w:r>
      <w:r>
        <w:t xml:space="preserve">be </w:t>
      </w:r>
      <w:r>
        <w:rPr>
          <w:spacing w:val="7"/>
        </w:rPr>
        <w:t xml:space="preserve"> </w:t>
      </w:r>
      <w:r>
        <w:t xml:space="preserve">said </w:t>
      </w:r>
      <w:r>
        <w:rPr>
          <w:spacing w:val="9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t xml:space="preserve">Her </w:t>
      </w:r>
      <w:r>
        <w:rPr>
          <w:spacing w:val="9"/>
        </w:rPr>
        <w:t xml:space="preserve"> </w:t>
      </w:r>
      <w:r>
        <w:t xml:space="preserve">glories? </w:t>
      </w:r>
      <w:r>
        <w:rPr>
          <w:spacing w:val="9"/>
        </w:rPr>
        <w:t xml:space="preserve"> </w:t>
      </w:r>
      <w:r>
        <w:t xml:space="preserve">Mukunda </w:t>
      </w:r>
      <w:r>
        <w:rPr>
          <w:spacing w:val="41"/>
        </w:rPr>
        <w:t xml:space="preserve"> </w:t>
      </w:r>
      <w:r>
        <w:t>is personally</w:t>
      </w:r>
      <w:r>
        <w:rPr>
          <w:spacing w:val="27"/>
        </w:rPr>
        <w:t xml:space="preserve"> </w:t>
      </w:r>
      <w:r>
        <w:t>praying</w:t>
      </w:r>
      <w:r>
        <w:rPr>
          <w:spacing w:val="2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clasp</w:t>
      </w:r>
      <w:r>
        <w:rPr>
          <w:spacing w:val="6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lotus</w:t>
      </w:r>
      <w:r>
        <w:rPr>
          <w:spacing w:val="21"/>
        </w:rPr>
        <w:t xml:space="preserve"> </w:t>
      </w:r>
      <w:r>
        <w:t>feet</w:t>
      </w:r>
      <w:r>
        <w:rPr>
          <w:spacing w:val="2"/>
        </w:rPr>
        <w:t xml:space="preserve"> </w:t>
      </w:r>
      <w:r>
        <w:t>upon</w:t>
      </w:r>
      <w:r>
        <w:rPr>
          <w:spacing w:val="34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rPr>
          <w:w w:val="104"/>
        </w:rPr>
        <w:t>head.</w:t>
      </w:r>
    </w:p>
    <w:p w14:paraId="5A8C9095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5D939B0A" w14:textId="77777777" w:rsidR="00150366" w:rsidRDefault="00000000">
      <w:pPr>
        <w:spacing w:line="252" w:lineRule="auto"/>
        <w:ind w:left="120" w:right="86" w:firstLine="360"/>
        <w:jc w:val="both"/>
      </w:pPr>
      <w:r>
        <w:rPr>
          <w:i/>
          <w:spacing w:val="-4"/>
          <w:w w:val="94"/>
        </w:rPr>
        <w:t>Çärdüla-vikréòita-chand</w:t>
      </w:r>
      <w:r>
        <w:rPr>
          <w:i/>
          <w:w w:val="94"/>
        </w:rPr>
        <w:t>a</w:t>
      </w:r>
      <w:r>
        <w:rPr>
          <w:i/>
          <w:spacing w:val="11"/>
          <w:w w:val="9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0"/>
        </w:rPr>
        <w:t xml:space="preserve"> </w:t>
      </w:r>
      <w:r>
        <w:rPr>
          <w:i/>
          <w:spacing w:val="-4"/>
        </w:rPr>
        <w:t>rüpaka-alaìkär</w:t>
      </w:r>
      <w:r>
        <w:rPr>
          <w:i/>
        </w:rPr>
        <w:t>a</w:t>
      </w:r>
      <w:r>
        <w:rPr>
          <w:i/>
          <w:spacing w:val="32"/>
        </w:rPr>
        <w:t xml:space="preserve"> </w:t>
      </w:r>
      <w:r>
        <w:rPr>
          <w:spacing w:val="-4"/>
        </w:rPr>
        <w:t>hav</w:t>
      </w:r>
      <w:r>
        <w:t xml:space="preserve">e </w:t>
      </w:r>
      <w:r>
        <w:rPr>
          <w:spacing w:val="-4"/>
          <w:w w:val="104"/>
        </w:rPr>
        <w:t xml:space="preserve">been </w:t>
      </w:r>
      <w:r>
        <w:rPr>
          <w:spacing w:val="-4"/>
        </w:rPr>
        <w:t>employe</w:t>
      </w:r>
      <w:r>
        <w:t>d</w:t>
      </w:r>
      <w:r>
        <w:rPr>
          <w:spacing w:val="41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6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42"/>
        </w:rPr>
        <w:t xml:space="preserve"> </w:t>
      </w:r>
      <w:r>
        <w:rPr>
          <w:spacing w:val="-4"/>
        </w:rPr>
        <w:t>verse</w:t>
      </w:r>
      <w:r>
        <w:t>.</w:t>
      </w:r>
      <w:r>
        <w:rPr>
          <w:spacing w:val="30"/>
        </w:rPr>
        <w:t xml:space="preserve"> </w:t>
      </w:r>
      <w:r>
        <w:rPr>
          <w:spacing w:val="-3"/>
          <w:w w:val="83"/>
        </w:rPr>
        <w:t>Çr</w:t>
      </w:r>
      <w:r>
        <w:rPr>
          <w:w w:val="83"/>
        </w:rPr>
        <w:t>é</w:t>
      </w:r>
      <w:r>
        <w:rPr>
          <w:spacing w:val="18"/>
          <w:w w:val="83"/>
        </w:rPr>
        <w:t xml:space="preserve"> </w:t>
      </w:r>
      <w:r>
        <w:rPr>
          <w:spacing w:val="-3"/>
          <w:w w:val="83"/>
        </w:rPr>
        <w:t>Kåñëa’</w:t>
      </w:r>
      <w:r>
        <w:rPr>
          <w:w w:val="83"/>
        </w:rPr>
        <w:t xml:space="preserve">s </w:t>
      </w:r>
      <w:r>
        <w:rPr>
          <w:spacing w:val="40"/>
          <w:w w:val="83"/>
        </w:rPr>
        <w:t xml:space="preserve"> </w:t>
      </w:r>
      <w:r>
        <w:rPr>
          <w:spacing w:val="-4"/>
        </w:rPr>
        <w:t>fee</w:t>
      </w:r>
      <w:r>
        <w:t>t</w:t>
      </w:r>
      <w:r>
        <w:rPr>
          <w:spacing w:val="25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bee</w:t>
      </w:r>
      <w:r>
        <w:t>n</w:t>
      </w:r>
      <w:r>
        <w:rPr>
          <w:spacing w:val="40"/>
        </w:rPr>
        <w:t xml:space="preserve"> </w:t>
      </w:r>
      <w:r>
        <w:rPr>
          <w:spacing w:val="-4"/>
          <w:w w:val="104"/>
        </w:rPr>
        <w:t xml:space="preserve">compared </w:t>
      </w:r>
      <w:r>
        <w:t>to</w:t>
      </w:r>
      <w:r>
        <w:rPr>
          <w:spacing w:val="13"/>
        </w:rPr>
        <w:t xml:space="preserve"> </w:t>
      </w:r>
      <w:r>
        <w:t>lotuses,</w:t>
      </w:r>
      <w:r>
        <w:rPr>
          <w:spacing w:val="2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Gaìgä  to</w:t>
      </w:r>
      <w:r>
        <w:rPr>
          <w:spacing w:val="13"/>
        </w:rPr>
        <w:t xml:space="preserve"> </w:t>
      </w:r>
      <w:r>
        <w:t>fragrant</w:t>
      </w:r>
      <w:r>
        <w:rPr>
          <w:spacing w:val="21"/>
        </w:rPr>
        <w:t xml:space="preserve"> </w:t>
      </w:r>
      <w:r>
        <w:t>pollen,</w:t>
      </w:r>
      <w:r>
        <w:rPr>
          <w:spacing w:val="24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sapphires</w:t>
      </w:r>
      <w:r>
        <w:rPr>
          <w:spacing w:val="32"/>
        </w:rPr>
        <w:t xml:space="preserve"> </w:t>
      </w:r>
      <w:r>
        <w:rPr>
          <w:w w:val="106"/>
        </w:rPr>
        <w:t xml:space="preserve">and </w:t>
      </w:r>
      <w:r>
        <w:t>other</w:t>
      </w:r>
      <w:r>
        <w:rPr>
          <w:spacing w:val="31"/>
        </w:rPr>
        <w:t xml:space="preserve"> </w:t>
      </w:r>
      <w:r>
        <w:t>crest</w:t>
      </w:r>
      <w:r>
        <w:rPr>
          <w:spacing w:val="17"/>
        </w:rPr>
        <w:t xml:space="preserve"> </w:t>
      </w:r>
      <w:r>
        <w:t>jewels</w:t>
      </w:r>
      <w:r>
        <w:rPr>
          <w:spacing w:val="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w w:val="103"/>
        </w:rPr>
        <w:t>bumblebees.</w:t>
      </w:r>
    </w:p>
    <w:p w14:paraId="02AFBE0E" w14:textId="77777777" w:rsidR="00150366" w:rsidRDefault="00150366">
      <w:pPr>
        <w:spacing w:before="12" w:line="280" w:lineRule="exact"/>
        <w:rPr>
          <w:sz w:val="28"/>
          <w:szCs w:val="28"/>
        </w:rPr>
      </w:pPr>
    </w:p>
    <w:p w14:paraId="2B1AD662" w14:textId="77777777" w:rsidR="00150366" w:rsidRDefault="00000000">
      <w:pPr>
        <w:spacing w:line="258" w:lineRule="auto"/>
        <w:ind w:left="190" w:right="190"/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39"/>
          <w:sz w:val="14"/>
          <w:szCs w:val="14"/>
        </w:rPr>
        <w:t>hus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ends</w:t>
      </w:r>
      <w:r>
        <w:rPr>
          <w:rFonts w:ascii="Garamond" w:eastAsia="Garamond" w:hAnsi="Garamond" w:cs="Garamond"/>
          <w:spacing w:val="-23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9"/>
          <w:sz w:val="14"/>
          <w:szCs w:val="14"/>
        </w:rPr>
        <w:t>the</w:t>
      </w:r>
      <w:r>
        <w:rPr>
          <w:rFonts w:ascii="Garamond" w:eastAsia="Garamond" w:hAnsi="Garamond" w:cs="Garamond"/>
          <w:spacing w:val="15"/>
          <w:w w:val="149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89"/>
        </w:rPr>
        <w:t>B</w:t>
      </w:r>
      <w:r>
        <w:rPr>
          <w:rFonts w:ascii="Garamond" w:eastAsia="Garamond" w:hAnsi="Garamond" w:cs="Garamond"/>
          <w:w w:val="177"/>
          <w:sz w:val="14"/>
          <w:szCs w:val="14"/>
        </w:rPr>
        <w:t>äla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33"/>
          <w:sz w:val="14"/>
          <w:szCs w:val="14"/>
        </w:rPr>
        <w:t>odhiné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59"/>
          <w:sz w:val="14"/>
          <w:szCs w:val="14"/>
        </w:rPr>
        <w:t>rakä</w:t>
      </w:r>
      <w:r>
        <w:rPr>
          <w:rFonts w:ascii="Garamond" w:eastAsia="Garamond" w:hAnsi="Garamond" w:cs="Garamond"/>
          <w:w w:val="75"/>
          <w:sz w:val="14"/>
          <w:szCs w:val="14"/>
        </w:rPr>
        <w:t>Ç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34"/>
          <w:sz w:val="14"/>
          <w:szCs w:val="14"/>
        </w:rPr>
        <w:t>ommen</w:t>
      </w:r>
      <w:r>
        <w:rPr>
          <w:rFonts w:ascii="Garamond" w:eastAsia="Garamond" w:hAnsi="Garamond" w:cs="Garamond"/>
          <w:spacing w:val="-13"/>
          <w:w w:val="134"/>
          <w:sz w:val="14"/>
          <w:szCs w:val="14"/>
        </w:rPr>
        <w:t>t</w:t>
      </w:r>
      <w:r>
        <w:rPr>
          <w:rFonts w:ascii="Garamond" w:eastAsia="Garamond" w:hAnsi="Garamond" w:cs="Garamond"/>
          <w:w w:val="170"/>
          <w:sz w:val="14"/>
          <w:szCs w:val="14"/>
        </w:rPr>
        <w:t>a</w:t>
      </w:r>
      <w:r>
        <w:rPr>
          <w:rFonts w:ascii="Garamond" w:eastAsia="Garamond" w:hAnsi="Garamond" w:cs="Garamond"/>
          <w:spacing w:val="-7"/>
          <w:w w:val="170"/>
          <w:sz w:val="14"/>
          <w:szCs w:val="14"/>
        </w:rPr>
        <w:t>r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5"/>
          <w:sz w:val="14"/>
          <w:szCs w:val="14"/>
        </w:rPr>
        <w:t>on</w:t>
      </w:r>
      <w:r>
        <w:rPr>
          <w:rFonts w:ascii="Garamond" w:eastAsia="Garamond" w:hAnsi="Garamond" w:cs="Garamond"/>
          <w:spacing w:val="1"/>
          <w:w w:val="145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9"/>
        </w:rPr>
        <w:t>a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209"/>
          <w:sz w:val="14"/>
          <w:szCs w:val="14"/>
        </w:rPr>
        <w:t>t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5"/>
        </w:rPr>
        <w:t>n</w:t>
      </w:r>
      <w:r>
        <w:rPr>
          <w:rFonts w:ascii="Garamond" w:eastAsia="Garamond" w:hAnsi="Garamond" w:cs="Garamond"/>
          <w:w w:val="144"/>
          <w:sz w:val="14"/>
          <w:szCs w:val="14"/>
        </w:rPr>
        <w:t xml:space="preserve">ine </w:t>
      </w:r>
      <w:r>
        <w:rPr>
          <w:rFonts w:ascii="Garamond" w:eastAsia="Garamond" w:hAnsi="Garamond" w:cs="Garamond"/>
          <w:w w:val="158"/>
          <w:sz w:val="14"/>
          <w:szCs w:val="14"/>
        </w:rPr>
        <w:t>of</w:t>
      </w:r>
      <w:r>
        <w:rPr>
          <w:rFonts w:ascii="Garamond" w:eastAsia="Garamond" w:hAnsi="Garamond" w:cs="Garamond"/>
          <w:spacing w:val="-3"/>
          <w:w w:val="15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75"/>
        </w:rPr>
        <w:t>Ç</w:t>
      </w:r>
      <w:r>
        <w:rPr>
          <w:rFonts w:ascii="Garamond" w:eastAsia="Garamond" w:hAnsi="Garamond" w:cs="Garamond"/>
          <w:w w:val="126"/>
          <w:sz w:val="14"/>
          <w:szCs w:val="14"/>
        </w:rPr>
        <w:t>ré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3"/>
        </w:rPr>
        <w:t>G</w:t>
      </w:r>
      <w:r>
        <w:rPr>
          <w:rFonts w:ascii="Garamond" w:eastAsia="Garamond" w:hAnsi="Garamond" w:cs="Garamond"/>
          <w:w w:val="133"/>
          <w:sz w:val="14"/>
          <w:szCs w:val="14"/>
        </w:rPr>
        <w:t>é</w:t>
      </w:r>
      <w:r>
        <w:rPr>
          <w:rFonts w:ascii="Garamond" w:eastAsia="Garamond" w:hAnsi="Garamond" w:cs="Garamond"/>
          <w:spacing w:val="-13"/>
          <w:w w:val="133"/>
          <w:sz w:val="14"/>
          <w:szCs w:val="14"/>
        </w:rPr>
        <w:t>t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45"/>
          <w:sz w:val="14"/>
          <w:szCs w:val="14"/>
        </w:rPr>
        <w:t>ovinda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64"/>
          <w:sz w:val="14"/>
          <w:szCs w:val="14"/>
        </w:rPr>
        <w:t>entitled</w:t>
      </w:r>
      <w:r>
        <w:rPr>
          <w:rFonts w:ascii="Garamond" w:eastAsia="Garamond" w:hAnsi="Garamond" w:cs="Garamond"/>
          <w:spacing w:val="-5"/>
          <w:w w:val="164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10"/>
        </w:rPr>
        <w:t>m</w:t>
      </w:r>
      <w:r>
        <w:rPr>
          <w:rFonts w:ascii="Garamond" w:eastAsia="Garamond" w:hAnsi="Garamond" w:cs="Garamond"/>
          <w:w w:val="143"/>
          <w:sz w:val="14"/>
          <w:szCs w:val="14"/>
        </w:rPr>
        <w:t>u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46"/>
          <w:sz w:val="14"/>
          <w:szCs w:val="14"/>
        </w:rPr>
        <w:t>dha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110"/>
        </w:rPr>
        <w:t>m</w:t>
      </w:r>
      <w:r>
        <w:rPr>
          <w:rFonts w:ascii="Garamond" w:eastAsia="Garamond" w:hAnsi="Garamond" w:cs="Garamond"/>
          <w:w w:val="145"/>
          <w:sz w:val="14"/>
          <w:szCs w:val="14"/>
        </w:rPr>
        <w:t>ukunda</w:t>
      </w:r>
      <w:r>
        <w:rPr>
          <w:rFonts w:ascii="Garamond" w:eastAsia="Garamond" w:hAnsi="Garamond" w:cs="Garamond"/>
          <w:w w:val="118"/>
        </w:rPr>
        <w:t>,</w:t>
      </w:r>
    </w:p>
    <w:p w14:paraId="3F9F4964" w14:textId="77777777" w:rsidR="00150366" w:rsidRDefault="00000000">
      <w:pPr>
        <w:ind w:left="1144" w:right="1144"/>
        <w:jc w:val="center"/>
        <w:rPr>
          <w:rFonts w:ascii="Garamond" w:eastAsia="Garamond" w:hAnsi="Garamond" w:cs="Garamond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Garamond" w:eastAsia="Garamond" w:hAnsi="Garamond" w:cs="Garamond"/>
          <w:w w:val="95"/>
        </w:rPr>
        <w:t>“</w:t>
      </w:r>
      <w:r>
        <w:rPr>
          <w:rFonts w:ascii="Garamond" w:eastAsia="Garamond" w:hAnsi="Garamond" w:cs="Garamond"/>
          <w:w w:val="209"/>
        </w:rPr>
        <w:t>t</w:t>
      </w:r>
      <w:r>
        <w:rPr>
          <w:rFonts w:ascii="Garamond" w:eastAsia="Garamond" w:hAnsi="Garamond" w:cs="Garamond"/>
          <w:w w:val="142"/>
          <w:sz w:val="14"/>
          <w:szCs w:val="14"/>
        </w:rPr>
        <w:t>he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45"/>
        </w:rPr>
        <w:t>i</w:t>
      </w:r>
      <w:r>
        <w:rPr>
          <w:rFonts w:ascii="Garamond" w:eastAsia="Garamond" w:hAnsi="Garamond" w:cs="Garamond"/>
          <w:w w:val="145"/>
          <w:sz w:val="14"/>
          <w:szCs w:val="14"/>
        </w:rPr>
        <w:t>nno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159"/>
          <w:sz w:val="14"/>
          <w:szCs w:val="14"/>
        </w:rPr>
        <w:t>ent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242"/>
        </w:rPr>
        <w:t>l</w:t>
      </w:r>
      <w:r>
        <w:rPr>
          <w:rFonts w:ascii="Garamond" w:eastAsia="Garamond" w:hAnsi="Garamond" w:cs="Garamond"/>
          <w:w w:val="153"/>
          <w:sz w:val="14"/>
          <w:szCs w:val="14"/>
        </w:rPr>
        <w:t>ord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58"/>
          <w:sz w:val="14"/>
          <w:szCs w:val="14"/>
        </w:rPr>
        <w:t>of</w:t>
      </w:r>
      <w:r>
        <w:rPr>
          <w:rFonts w:ascii="Garamond" w:eastAsia="Garamond" w:hAnsi="Garamond" w:cs="Garamond"/>
          <w:spacing w:val="-3"/>
          <w:w w:val="15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242"/>
        </w:rPr>
        <w:t>l</w:t>
      </w:r>
      <w:r>
        <w:rPr>
          <w:rFonts w:ascii="Garamond" w:eastAsia="Garamond" w:hAnsi="Garamond" w:cs="Garamond"/>
          <w:w w:val="145"/>
          <w:sz w:val="14"/>
          <w:szCs w:val="14"/>
        </w:rPr>
        <w:t>i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60"/>
          <w:sz w:val="14"/>
          <w:szCs w:val="14"/>
        </w:rPr>
        <w:t>er</w:t>
      </w:r>
      <w:r>
        <w:rPr>
          <w:rFonts w:ascii="Garamond" w:eastAsia="Garamond" w:hAnsi="Garamond" w:cs="Garamond"/>
          <w:spacing w:val="-14"/>
          <w:w w:val="160"/>
          <w:sz w:val="14"/>
          <w:szCs w:val="14"/>
        </w:rPr>
        <w:t>a</w:t>
      </w:r>
      <w:r>
        <w:rPr>
          <w:rFonts w:ascii="Garamond" w:eastAsia="Garamond" w:hAnsi="Garamond" w:cs="Garamond"/>
          <w:w w:val="157"/>
          <w:sz w:val="14"/>
          <w:szCs w:val="14"/>
        </w:rPr>
        <w:t>tion</w:t>
      </w:r>
      <w:r>
        <w:rPr>
          <w:rFonts w:ascii="Garamond" w:eastAsia="Garamond" w:hAnsi="Garamond" w:cs="Garamond"/>
          <w:w w:val="103"/>
        </w:rPr>
        <w:t>.”</w:t>
      </w:r>
    </w:p>
    <w:p w14:paraId="5CCF5F5D" w14:textId="3D75E398" w:rsidR="00150366" w:rsidRDefault="00000000">
      <w:pPr>
        <w:spacing w:line="200" w:lineRule="exact"/>
        <w:sectPr w:rsidR="00150366">
          <w:headerReference w:type="default" r:id="rId55"/>
          <w:pgSz w:w="6820" w:h="10220"/>
          <w:pgMar w:top="920" w:right="920" w:bottom="280" w:left="920" w:header="0" w:footer="0" w:gutter="0"/>
          <w:cols w:space="720"/>
        </w:sectPr>
      </w:pPr>
      <w:r>
        <w:lastRenderedPageBreak/>
        <w:pict w14:anchorId="47FE38B4">
          <v:shape id="_x0000_s2090" type="#_x0000_t202" style="position:absolute;margin-left:0;margin-top:0;width:340.15pt;height:510.25pt;z-index:-8409;mso-position-horizontal-relative:page;mso-position-vertical-relative:page" filled="f" stroked="f">
            <v:textbox inset="0,0,0,0">
              <w:txbxContent>
                <w:p w14:paraId="486862FD" w14:textId="77777777" w:rsidR="00150366" w:rsidRDefault="00150366">
                  <w:pPr>
                    <w:spacing w:line="200" w:lineRule="exact"/>
                  </w:pPr>
                </w:p>
                <w:p w14:paraId="67AA6265" w14:textId="77777777" w:rsidR="00150366" w:rsidRDefault="00150366">
                  <w:pPr>
                    <w:spacing w:line="200" w:lineRule="exact"/>
                  </w:pPr>
                </w:p>
                <w:p w14:paraId="0E8D9868" w14:textId="77777777" w:rsidR="00150366" w:rsidRDefault="00150366">
                  <w:pPr>
                    <w:spacing w:before="19" w:line="240" w:lineRule="exact"/>
                    <w:rPr>
                      <w:sz w:val="24"/>
                      <w:szCs w:val="24"/>
                    </w:rPr>
                  </w:pPr>
                </w:p>
                <w:p w14:paraId="691C8DD8" w14:textId="77777777" w:rsidR="00150366" w:rsidRDefault="00000000">
                  <w:pPr>
                    <w:ind w:left="2573" w:right="2740"/>
                    <w:jc w:val="center"/>
                    <w:rPr>
                      <w:rFonts w:ascii="Garamond" w:eastAsia="Garamond" w:hAnsi="Garamond" w:cs="Garamond"/>
                    </w:rPr>
                  </w:pPr>
                  <w:r>
                    <w:rPr>
                      <w:rFonts w:ascii="Garamond" w:eastAsia="Garamond" w:hAnsi="Garamond" w:cs="Garamond"/>
                      <w:i/>
                    </w:rPr>
                    <w:t>Çré</w:t>
                  </w:r>
                  <w:r>
                    <w:rPr>
                      <w:rFonts w:ascii="Garamond" w:eastAsia="Garamond" w:hAnsi="Garamond" w:cs="Garamond"/>
                      <w:i/>
                      <w:spacing w:val="-10"/>
                    </w:rPr>
                    <w:t xml:space="preserve"> </w:t>
                  </w:r>
                  <w:r>
                    <w:rPr>
                      <w:rFonts w:ascii="Garamond" w:eastAsia="Garamond" w:hAnsi="Garamond" w:cs="Garamond"/>
                      <w:i/>
                      <w:w w:val="128"/>
                    </w:rPr>
                    <w:t>Géta-govinda</w:t>
                  </w:r>
                </w:p>
              </w:txbxContent>
            </v:textbox>
            <w10:wrap anchorx="page" anchory="page"/>
          </v:shape>
        </w:pict>
      </w:r>
    </w:p>
    <w:p w14:paraId="1A8A4B0E" w14:textId="77777777" w:rsidR="00150366" w:rsidRDefault="00150366">
      <w:pPr>
        <w:spacing w:before="3" w:line="140" w:lineRule="exact"/>
        <w:rPr>
          <w:sz w:val="15"/>
          <w:szCs w:val="15"/>
        </w:rPr>
      </w:pPr>
    </w:p>
    <w:p w14:paraId="466E0A83" w14:textId="77777777" w:rsidR="00150366" w:rsidRDefault="00150366">
      <w:pPr>
        <w:spacing w:line="200" w:lineRule="exact"/>
      </w:pPr>
    </w:p>
    <w:p w14:paraId="069626CC" w14:textId="77777777" w:rsidR="00150366" w:rsidRDefault="00150366">
      <w:pPr>
        <w:spacing w:line="200" w:lineRule="exact"/>
      </w:pPr>
    </w:p>
    <w:p w14:paraId="495B2678" w14:textId="77777777" w:rsidR="00150366" w:rsidRDefault="00150366">
      <w:pPr>
        <w:spacing w:line="200" w:lineRule="exact"/>
      </w:pPr>
    </w:p>
    <w:p w14:paraId="48DF9293" w14:textId="77777777" w:rsidR="00150366" w:rsidRDefault="00150366">
      <w:pPr>
        <w:spacing w:line="200" w:lineRule="exact"/>
      </w:pPr>
    </w:p>
    <w:p w14:paraId="4406E818" w14:textId="77777777" w:rsidR="00150366" w:rsidRDefault="00150366">
      <w:pPr>
        <w:spacing w:line="200" w:lineRule="exact"/>
      </w:pPr>
    </w:p>
    <w:p w14:paraId="5802C0A0" w14:textId="77777777" w:rsidR="00150366" w:rsidRDefault="00000000">
      <w:pPr>
        <w:spacing w:line="540" w:lineRule="exact"/>
        <w:ind w:left="1785" w:right="1784"/>
        <w:jc w:val="center"/>
        <w:rPr>
          <w:rFonts w:ascii="Cambria" w:eastAsia="Cambria" w:hAnsi="Cambria" w:cs="Cambria"/>
          <w:sz w:val="48"/>
          <w:szCs w:val="48"/>
        </w:rPr>
      </w:pPr>
      <w:r>
        <w:rPr>
          <w:rFonts w:ascii="Cambria" w:eastAsia="Cambria" w:hAnsi="Cambria" w:cs="Cambria"/>
          <w:i/>
          <w:sz w:val="48"/>
          <w:szCs w:val="48"/>
        </w:rPr>
        <w:t>Act</w:t>
      </w:r>
      <w:r>
        <w:rPr>
          <w:rFonts w:ascii="Cambria" w:eastAsia="Cambria" w:hAnsi="Cambria" w:cs="Cambria"/>
          <w:i/>
          <w:spacing w:val="33"/>
          <w:sz w:val="48"/>
          <w:szCs w:val="48"/>
        </w:rPr>
        <w:t xml:space="preserve"> </w:t>
      </w:r>
      <w:r>
        <w:rPr>
          <w:rFonts w:ascii="Cambria" w:eastAsia="Cambria" w:hAnsi="Cambria" w:cs="Cambria"/>
          <w:i/>
          <w:spacing w:val="2"/>
          <w:w w:val="94"/>
          <w:sz w:val="48"/>
          <w:szCs w:val="48"/>
        </w:rPr>
        <w:t>T</w:t>
      </w:r>
      <w:r>
        <w:rPr>
          <w:rFonts w:ascii="Cambria" w:eastAsia="Cambria" w:hAnsi="Cambria" w:cs="Cambria"/>
          <w:i/>
          <w:w w:val="106"/>
          <w:sz w:val="48"/>
          <w:szCs w:val="48"/>
        </w:rPr>
        <w:t>en</w:t>
      </w:r>
    </w:p>
    <w:p w14:paraId="7CA4A724" w14:textId="77777777" w:rsidR="00150366" w:rsidRDefault="00000000">
      <w:pPr>
        <w:spacing w:before="30" w:line="280" w:lineRule="exact"/>
        <w:ind w:left="1488" w:right="1487"/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w w:val="97"/>
          <w:sz w:val="24"/>
          <w:szCs w:val="24"/>
        </w:rPr>
        <w:t>C</w:t>
      </w:r>
      <w:r>
        <w:rPr>
          <w:rFonts w:ascii="Book Antiqua" w:eastAsia="Book Antiqua" w:hAnsi="Book Antiqua" w:cs="Book Antiqua"/>
          <w:b/>
          <w:spacing w:val="-17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w w:val="151"/>
          <w:sz w:val="17"/>
          <w:szCs w:val="17"/>
        </w:rPr>
        <w:t>tura</w:t>
      </w:r>
      <w:r>
        <w:rPr>
          <w:rFonts w:ascii="Book Antiqua" w:eastAsia="Book Antiqua" w:hAnsi="Book Antiqua" w:cs="Book Antiqua"/>
          <w:b/>
          <w:w w:val="92"/>
          <w:sz w:val="24"/>
          <w:szCs w:val="24"/>
        </w:rPr>
        <w:t>-C</w:t>
      </w:r>
      <w:r>
        <w:rPr>
          <w:rFonts w:ascii="Book Antiqua" w:eastAsia="Book Antiqua" w:hAnsi="Book Antiqua" w:cs="Book Antiqua"/>
          <w:b/>
          <w:spacing w:val="-17"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w w:val="131"/>
          <w:sz w:val="17"/>
          <w:szCs w:val="17"/>
        </w:rPr>
        <w:t>turbhujaù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–</w:t>
      </w:r>
    </w:p>
    <w:p w14:paraId="53AD1B4B" w14:textId="77777777" w:rsidR="00150366" w:rsidRDefault="00000000">
      <w:pPr>
        <w:spacing w:line="240" w:lineRule="exact"/>
        <w:ind w:left="553" w:right="552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w w:val="97"/>
          <w:position w:val="2"/>
          <w:sz w:val="24"/>
          <w:szCs w:val="24"/>
        </w:rPr>
        <w:t>C</w:t>
      </w:r>
      <w:r>
        <w:rPr>
          <w:rFonts w:ascii="Book Antiqua" w:eastAsia="Book Antiqua" w:hAnsi="Book Antiqua" w:cs="Book Antiqua"/>
          <w:b/>
          <w:w w:val="140"/>
          <w:position w:val="2"/>
          <w:sz w:val="17"/>
          <w:szCs w:val="17"/>
        </w:rPr>
        <w:t>lever</w:t>
      </w:r>
      <w:r>
        <w:rPr>
          <w:rFonts w:ascii="Book Antiqua" w:eastAsia="Book Antiqua" w:hAnsi="Book Antiqua" w:cs="Book Antiqua"/>
          <w:b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125"/>
          <w:position w:val="2"/>
          <w:sz w:val="24"/>
          <w:szCs w:val="24"/>
        </w:rPr>
        <w:t>k</w:t>
      </w:r>
      <w:r>
        <w:rPr>
          <w:rFonts w:ascii="Book Antiqua" w:eastAsia="Book Antiqua" w:hAnsi="Book Antiqua" w:cs="Book Antiqua"/>
          <w:b/>
          <w:w w:val="125"/>
          <w:position w:val="2"/>
          <w:sz w:val="17"/>
          <w:szCs w:val="17"/>
        </w:rPr>
        <w:t>åñëa</w:t>
      </w:r>
      <w:r>
        <w:rPr>
          <w:rFonts w:ascii="Book Antiqua" w:eastAsia="Book Antiqua" w:hAnsi="Book Antiqua" w:cs="Book Antiqua"/>
          <w:b/>
          <w:w w:val="125"/>
          <w:position w:val="2"/>
          <w:sz w:val="24"/>
          <w:szCs w:val="24"/>
        </w:rPr>
        <w:t>,</w:t>
      </w:r>
      <w:r>
        <w:rPr>
          <w:rFonts w:ascii="Book Antiqua" w:eastAsia="Book Antiqua" w:hAnsi="Book Antiqua" w:cs="Book Antiqua"/>
          <w:b/>
          <w:spacing w:val="-34"/>
          <w:w w:val="125"/>
          <w:position w:val="2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w w:val="125"/>
          <w:position w:val="2"/>
          <w:sz w:val="17"/>
          <w:szCs w:val="17"/>
        </w:rPr>
        <w:t>the</w:t>
      </w:r>
      <w:r>
        <w:rPr>
          <w:rFonts w:ascii="Book Antiqua" w:eastAsia="Book Antiqua" w:hAnsi="Book Antiqua" w:cs="Book Antiqua"/>
          <w:b/>
          <w:spacing w:val="50"/>
          <w:w w:val="125"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147"/>
          <w:position w:val="2"/>
          <w:sz w:val="24"/>
          <w:szCs w:val="24"/>
        </w:rPr>
        <w:t>f</w:t>
      </w:r>
      <w:r>
        <w:rPr>
          <w:rFonts w:ascii="Book Antiqua" w:eastAsia="Book Antiqua" w:hAnsi="Book Antiqua" w:cs="Book Antiqua"/>
          <w:b/>
          <w:w w:val="141"/>
          <w:position w:val="2"/>
          <w:sz w:val="17"/>
          <w:szCs w:val="17"/>
        </w:rPr>
        <w:t>our</w:t>
      </w:r>
      <w:r>
        <w:rPr>
          <w:rFonts w:ascii="Book Antiqua" w:eastAsia="Book Antiqua" w:hAnsi="Book Antiqua" w:cs="Book Antiqua"/>
          <w:b/>
          <w:w w:val="82"/>
          <w:position w:val="2"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w w:val="133"/>
          <w:position w:val="2"/>
          <w:sz w:val="24"/>
          <w:szCs w:val="24"/>
        </w:rPr>
        <w:t>a</w:t>
      </w:r>
      <w:r>
        <w:rPr>
          <w:rFonts w:ascii="Book Antiqua" w:eastAsia="Book Antiqua" w:hAnsi="Book Antiqua" w:cs="Book Antiqua"/>
          <w:b/>
          <w:w w:val="122"/>
          <w:position w:val="2"/>
          <w:sz w:val="17"/>
          <w:szCs w:val="17"/>
        </w:rPr>
        <w:t>rmed</w:t>
      </w:r>
      <w:r>
        <w:rPr>
          <w:rFonts w:ascii="Book Antiqua" w:eastAsia="Book Antiqua" w:hAnsi="Book Antiqua" w:cs="Book Antiqua"/>
          <w:b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position w:val="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147"/>
          <w:position w:val="2"/>
          <w:sz w:val="24"/>
          <w:szCs w:val="24"/>
        </w:rPr>
        <w:t>f</w:t>
      </w:r>
      <w:r>
        <w:rPr>
          <w:rFonts w:ascii="Book Antiqua" w:eastAsia="Book Antiqua" w:hAnsi="Book Antiqua" w:cs="Book Antiqua"/>
          <w:b/>
          <w:w w:val="156"/>
          <w:position w:val="2"/>
          <w:sz w:val="17"/>
          <w:szCs w:val="17"/>
        </w:rPr>
        <w:t>l</w:t>
      </w:r>
      <w:r>
        <w:rPr>
          <w:rFonts w:ascii="Book Antiqua" w:eastAsia="Book Antiqua" w:hAnsi="Book Antiqua" w:cs="Book Antiqua"/>
          <w:b/>
          <w:spacing w:val="-17"/>
          <w:w w:val="156"/>
          <w:position w:val="2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w w:val="159"/>
          <w:position w:val="2"/>
          <w:sz w:val="17"/>
          <w:szCs w:val="17"/>
        </w:rPr>
        <w:t>tterer</w:t>
      </w:r>
    </w:p>
    <w:p w14:paraId="32FCF8F8" w14:textId="77777777" w:rsidR="00150366" w:rsidRDefault="00150366">
      <w:pPr>
        <w:spacing w:line="200" w:lineRule="exact"/>
      </w:pPr>
    </w:p>
    <w:p w14:paraId="2DE80B13" w14:textId="77777777" w:rsidR="00150366" w:rsidRDefault="00150366">
      <w:pPr>
        <w:spacing w:before="6" w:line="240" w:lineRule="exact"/>
        <w:rPr>
          <w:sz w:val="24"/>
          <w:szCs w:val="24"/>
        </w:rPr>
      </w:pPr>
    </w:p>
    <w:p w14:paraId="39FDAE98" w14:textId="77777777" w:rsidR="00150366" w:rsidRDefault="00000000">
      <w:pPr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</w:t>
      </w:r>
    </w:p>
    <w:p w14:paraId="541FDD20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657301A5" w14:textId="77777777" w:rsidR="00150366" w:rsidRDefault="00000000">
      <w:pPr>
        <w:spacing w:line="248" w:lineRule="auto"/>
        <w:ind w:left="1020" w:right="658" w:hanging="270"/>
      </w:pPr>
      <w:r>
        <w:rPr>
          <w:i/>
        </w:rPr>
        <w:t>aträntare</w:t>
      </w:r>
      <w:r>
        <w:rPr>
          <w:i/>
          <w:spacing w:val="-15"/>
        </w:rPr>
        <w:t xml:space="preserve"> </w:t>
      </w:r>
      <w:r>
        <w:rPr>
          <w:i/>
        </w:rPr>
        <w:t xml:space="preserve">masåëa-roña-vaçäm-aséma- </w:t>
      </w:r>
      <w:r>
        <w:rPr>
          <w:i/>
          <w:w w:val="97"/>
        </w:rPr>
        <w:t>niùçväsaniù</w:t>
      </w:r>
      <w:r>
        <w:rPr>
          <w:i/>
          <w:spacing w:val="1"/>
          <w:w w:val="97"/>
        </w:rPr>
        <w:t xml:space="preserve"> </w:t>
      </w:r>
      <w:r>
        <w:rPr>
          <w:i/>
        </w:rPr>
        <w:t>saha-mukhéà</w:t>
      </w:r>
      <w:r>
        <w:rPr>
          <w:i/>
          <w:spacing w:val="11"/>
        </w:rPr>
        <w:t xml:space="preserve"> </w:t>
      </w:r>
      <w:r>
        <w:rPr>
          <w:i/>
          <w:w w:val="97"/>
        </w:rPr>
        <w:t>sumukhém</w:t>
      </w:r>
      <w:r>
        <w:rPr>
          <w:i/>
          <w:spacing w:val="1"/>
          <w:w w:val="97"/>
        </w:rPr>
        <w:t xml:space="preserve"> </w:t>
      </w:r>
      <w:r>
        <w:rPr>
          <w:i/>
        </w:rPr>
        <w:t>upetya</w:t>
      </w:r>
    </w:p>
    <w:p w14:paraId="0812FBCC" w14:textId="77777777" w:rsidR="00150366" w:rsidRDefault="00000000">
      <w:pPr>
        <w:spacing w:line="248" w:lineRule="auto"/>
        <w:ind w:left="1020" w:right="966" w:hanging="270"/>
      </w:pPr>
      <w:r>
        <w:rPr>
          <w:i/>
          <w:w w:val="95"/>
        </w:rPr>
        <w:t>savréòam</w:t>
      </w:r>
      <w:r>
        <w:rPr>
          <w:i/>
          <w:spacing w:val="-5"/>
          <w:w w:val="95"/>
        </w:rPr>
        <w:t xml:space="preserve"> </w:t>
      </w:r>
      <w:r>
        <w:rPr>
          <w:i/>
          <w:w w:val="95"/>
        </w:rPr>
        <w:t>ékñita-sakhé-vadanäà</w:t>
      </w:r>
      <w:r>
        <w:rPr>
          <w:i/>
          <w:spacing w:val="38"/>
          <w:w w:val="95"/>
        </w:rPr>
        <w:t xml:space="preserve"> </w:t>
      </w:r>
      <w:r>
        <w:rPr>
          <w:i/>
        </w:rPr>
        <w:t>pradoñe sänanda-gadgada-padaà</w:t>
      </w:r>
      <w:r>
        <w:rPr>
          <w:i/>
          <w:spacing w:val="-20"/>
        </w:rPr>
        <w:t xml:space="preserve"> </w:t>
      </w:r>
      <w:r>
        <w:rPr>
          <w:i/>
        </w:rPr>
        <w:t>harir</w:t>
      </w:r>
      <w:r>
        <w:rPr>
          <w:i/>
          <w:spacing w:val="-4"/>
        </w:rPr>
        <w:t xml:space="preserve"> </w:t>
      </w:r>
      <w:r>
        <w:rPr>
          <w:i/>
        </w:rPr>
        <w:t>ity</w:t>
      </w:r>
      <w:r>
        <w:rPr>
          <w:i/>
          <w:spacing w:val="10"/>
        </w:rPr>
        <w:t xml:space="preserve"> </w:t>
      </w:r>
      <w:r>
        <w:rPr>
          <w:i/>
        </w:rPr>
        <w:t>uväca</w:t>
      </w:r>
    </w:p>
    <w:p w14:paraId="5B528751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081E0FD6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11"/>
        </w:rPr>
        <w:t>W</w:t>
      </w:r>
      <w:r>
        <w:rPr>
          <w:rFonts w:ascii="Book Antiqua" w:eastAsia="Book Antiqua" w:hAnsi="Book Antiqua" w:cs="Book Antiqua"/>
          <w:b/>
          <w:spacing w:val="-5"/>
        </w:rPr>
        <w:t>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adven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3"/>
        </w:rPr>
        <w:t>evening</w:t>
      </w:r>
      <w:r>
        <w:rPr>
          <w:rFonts w:ascii="Book Antiqua" w:eastAsia="Book Antiqua" w:hAnsi="Book Antiqua" w:cs="Book Antiqua"/>
          <w:b/>
          <w:w w:val="83"/>
        </w:rPr>
        <w:t xml:space="preserve">, </w:t>
      </w:r>
      <w:r>
        <w:rPr>
          <w:rFonts w:ascii="Book Antiqua" w:eastAsia="Book Antiqua" w:hAnsi="Book Antiqua" w:cs="Book Antiqua"/>
          <w:b/>
          <w:spacing w:val="32"/>
          <w:w w:val="8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3"/>
        </w:rPr>
        <w:t>whe</w:t>
      </w:r>
      <w:r>
        <w:rPr>
          <w:rFonts w:ascii="Book Antiqua" w:eastAsia="Book Antiqua" w:hAnsi="Book Antiqua" w:cs="Book Antiqua"/>
          <w:b/>
          <w:w w:val="83"/>
        </w:rPr>
        <w:t xml:space="preserve">n </w:t>
      </w:r>
      <w:r>
        <w:rPr>
          <w:rFonts w:ascii="Book Antiqua" w:eastAsia="Book Antiqua" w:hAnsi="Book Antiqua" w:cs="Book Antiqua"/>
          <w:b/>
          <w:spacing w:val="8"/>
          <w:w w:val="8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3"/>
        </w:rPr>
        <w:t>Çr</w:t>
      </w:r>
      <w:r>
        <w:rPr>
          <w:rFonts w:ascii="Book Antiqua" w:eastAsia="Book Antiqua" w:hAnsi="Book Antiqua" w:cs="Book Antiqua"/>
          <w:b/>
          <w:w w:val="83"/>
        </w:rPr>
        <w:t>é</w:t>
      </w:r>
      <w:r>
        <w:rPr>
          <w:rFonts w:ascii="Book Antiqua" w:eastAsia="Book Antiqua" w:hAnsi="Book Antiqua" w:cs="Book Antiqua"/>
          <w:b/>
          <w:spacing w:val="-11"/>
          <w:w w:val="8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3"/>
        </w:rPr>
        <w:t>Rädhä’</w:t>
      </w:r>
      <w:r>
        <w:rPr>
          <w:rFonts w:ascii="Book Antiqua" w:eastAsia="Book Antiqua" w:hAnsi="Book Antiqua" w:cs="Book Antiqua"/>
          <w:b/>
          <w:w w:val="83"/>
        </w:rPr>
        <w:t xml:space="preserve">s </w:t>
      </w:r>
      <w:r>
        <w:rPr>
          <w:rFonts w:ascii="Book Antiqua" w:eastAsia="Book Antiqua" w:hAnsi="Book Antiqua" w:cs="Book Antiqua"/>
          <w:b/>
          <w:spacing w:val="21"/>
          <w:w w:val="8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3"/>
        </w:rPr>
        <w:t>ange</w:t>
      </w:r>
      <w:r>
        <w:rPr>
          <w:rFonts w:ascii="Book Antiqua" w:eastAsia="Book Antiqua" w:hAnsi="Book Antiqua" w:cs="Book Antiqua"/>
          <w:b/>
          <w:w w:val="83"/>
        </w:rPr>
        <w:t xml:space="preserve">r </w:t>
      </w:r>
      <w:r>
        <w:rPr>
          <w:rFonts w:ascii="Book Antiqua" w:eastAsia="Book Antiqua" w:hAnsi="Book Antiqua" w:cs="Book Antiqua"/>
          <w:b/>
          <w:spacing w:val="18"/>
          <w:w w:val="8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had </w:t>
      </w:r>
      <w:r>
        <w:rPr>
          <w:rFonts w:ascii="Book Antiqua" w:eastAsia="Book Antiqua" w:hAnsi="Book Antiqua" w:cs="Book Antiqua"/>
          <w:b/>
          <w:spacing w:val="-2"/>
          <w:w w:val="91"/>
        </w:rPr>
        <w:t>abate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fac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waste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endles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sighing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She </w:t>
      </w:r>
      <w:r>
        <w:rPr>
          <w:rFonts w:ascii="Book Antiqua" w:eastAsia="Book Antiqua" w:hAnsi="Book Antiqua" w:cs="Book Antiqua"/>
          <w:b/>
          <w:spacing w:val="-4"/>
          <w:w w:val="89"/>
        </w:rPr>
        <w:t>glance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bashfull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fac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b/>
          <w:i/>
          <w:spacing w:val="-5"/>
          <w:w w:val="92"/>
        </w:rPr>
        <w:t>sakhé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Jus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2"/>
        </w:rPr>
        <w:t>the</w:t>
      </w:r>
      <w:r>
        <w:rPr>
          <w:rFonts w:ascii="Book Antiqua" w:eastAsia="Book Antiqua" w:hAnsi="Book Antiqua" w:cs="Book Antiqua"/>
          <w:b/>
          <w:w w:val="82"/>
        </w:rPr>
        <w:t xml:space="preserve">n </w:t>
      </w:r>
      <w:r>
        <w:rPr>
          <w:rFonts w:ascii="Book Antiqua" w:eastAsia="Book Antiqua" w:hAnsi="Book Antiqua" w:cs="Book Antiqua"/>
          <w:b/>
          <w:spacing w:val="18"/>
          <w:w w:val="8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2"/>
        </w:rPr>
        <w:t>Çr</w:t>
      </w:r>
      <w:r>
        <w:rPr>
          <w:rFonts w:ascii="Book Antiqua" w:eastAsia="Book Antiqua" w:hAnsi="Book Antiqua" w:cs="Book Antiqua"/>
          <w:b/>
          <w:w w:val="82"/>
        </w:rPr>
        <w:t>é</w:t>
      </w:r>
      <w:r>
        <w:rPr>
          <w:rFonts w:ascii="Book Antiqua" w:eastAsia="Book Antiqua" w:hAnsi="Book Antiqua" w:cs="Book Antiqua"/>
          <w:b/>
          <w:spacing w:val="-3"/>
          <w:w w:val="8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Hari </w:t>
      </w:r>
      <w:r>
        <w:rPr>
          <w:rFonts w:ascii="Book Antiqua" w:eastAsia="Book Antiqua" w:hAnsi="Book Antiqua" w:cs="Book Antiqua"/>
          <w:b/>
          <w:spacing w:val="-2"/>
          <w:w w:val="90"/>
        </w:rPr>
        <w:t>approached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seein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ha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softened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</w:t>
      </w:r>
      <w:r>
        <w:rPr>
          <w:rFonts w:ascii="Book Antiqua" w:eastAsia="Book Antiqua" w:hAnsi="Book Antiqua" w:cs="Book Antiqua"/>
          <w:b/>
          <w:w w:val="90"/>
        </w:rPr>
        <w:t xml:space="preserve">e </w:t>
      </w:r>
      <w:r>
        <w:rPr>
          <w:rFonts w:ascii="Book Antiqua" w:eastAsia="Book Antiqua" w:hAnsi="Book Antiqua" w:cs="Book Antiqua"/>
          <w:b/>
          <w:spacing w:val="-2"/>
          <w:w w:val="90"/>
        </w:rPr>
        <w:t>blossome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in </w:t>
      </w:r>
      <w:r>
        <w:rPr>
          <w:rFonts w:ascii="Book Antiqua" w:eastAsia="Book Antiqua" w:hAnsi="Book Antiqua" w:cs="Book Antiqua"/>
          <w:b/>
          <w:spacing w:val="-2"/>
          <w:w w:val="90"/>
        </w:rPr>
        <w:t>blis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stammere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emotiona</w:t>
      </w:r>
      <w:r>
        <w:rPr>
          <w:rFonts w:ascii="Book Antiqua" w:eastAsia="Book Antiqua" w:hAnsi="Book Antiqua" w:cs="Book Antiqua"/>
          <w:b/>
          <w:w w:val="91"/>
        </w:rPr>
        <w:t>l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appeal.</w:t>
      </w:r>
    </w:p>
    <w:p w14:paraId="04523D51" w14:textId="77777777" w:rsidR="00150366" w:rsidRDefault="00150366">
      <w:pPr>
        <w:spacing w:before="6" w:line="200" w:lineRule="exact"/>
      </w:pPr>
    </w:p>
    <w:p w14:paraId="62070538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2602968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7E21627B" w14:textId="77777777" w:rsidR="00150366" w:rsidRDefault="00000000">
      <w:pPr>
        <w:spacing w:line="248" w:lineRule="auto"/>
        <w:ind w:left="120" w:right="85" w:firstLine="360"/>
        <w:jc w:val="both"/>
        <w:sectPr w:rsidR="00150366">
          <w:headerReference w:type="default" r:id="rId56"/>
          <w:pgSz w:w="6820" w:h="10220"/>
          <w:pgMar w:top="920" w:right="780" w:bottom="280" w:left="780" w:header="0" w:footer="0" w:gutter="0"/>
          <w:cols w:space="720"/>
        </w:sectPr>
      </w:pPr>
      <w:r>
        <w:rPr>
          <w:w w:val="78"/>
        </w:rPr>
        <w:t>Çré</w:t>
      </w:r>
      <w:r>
        <w:rPr>
          <w:spacing w:val="36"/>
          <w:w w:val="78"/>
        </w:rPr>
        <w:t xml:space="preserve"> </w:t>
      </w:r>
      <w:r>
        <w:t>Rädhä’s</w:t>
      </w:r>
      <w:r>
        <w:rPr>
          <w:spacing w:val="-1"/>
        </w:rPr>
        <w:t xml:space="preserve"> </w:t>
      </w:r>
      <w:r>
        <w:t>dear</w:t>
      </w:r>
      <w:r>
        <w:rPr>
          <w:spacing w:val="39"/>
        </w:rPr>
        <w:t xml:space="preserve"> </w:t>
      </w:r>
      <w:r>
        <w:rPr>
          <w:i/>
        </w:rPr>
        <w:t>sakhé</w:t>
      </w:r>
      <w:r>
        <w:rPr>
          <w:i/>
          <w:spacing w:val="-7"/>
        </w:rPr>
        <w:t xml:space="preserve"> </w:t>
      </w:r>
      <w:r>
        <w:t>tried</w:t>
      </w:r>
      <w:r>
        <w:rPr>
          <w:spacing w:val="47"/>
        </w:rPr>
        <w:t xml:space="preserve"> </w:t>
      </w:r>
      <w:r>
        <w:t>various</w:t>
      </w:r>
      <w:r>
        <w:rPr>
          <w:spacing w:val="43"/>
        </w:rPr>
        <w:t xml:space="preserve"> </w:t>
      </w:r>
      <w:r>
        <w:t>ways</w:t>
      </w:r>
      <w:r>
        <w:rPr>
          <w:spacing w:val="21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make</w:t>
      </w:r>
      <w:r>
        <w:rPr>
          <w:spacing w:val="38"/>
        </w:rPr>
        <w:t xml:space="preserve"> </w:t>
      </w:r>
      <w:r>
        <w:rPr>
          <w:w w:val="102"/>
        </w:rPr>
        <w:t xml:space="preserve">Her </w:t>
      </w:r>
      <w:r>
        <w:rPr>
          <w:spacing w:val="-2"/>
          <w:w w:val="107"/>
        </w:rPr>
        <w:t>understan</w:t>
      </w:r>
      <w:r>
        <w:rPr>
          <w:w w:val="107"/>
        </w:rPr>
        <w:t>d</w:t>
      </w:r>
      <w:r>
        <w:rPr>
          <w:spacing w:val="8"/>
          <w:w w:val="107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4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shoul</w:t>
      </w:r>
      <w:r>
        <w:t>d</w:t>
      </w:r>
      <w:r>
        <w:rPr>
          <w:spacing w:val="42"/>
        </w:rPr>
        <w:t xml:space="preserve"> </w:t>
      </w:r>
      <w:r>
        <w:rPr>
          <w:spacing w:val="-2"/>
        </w:rPr>
        <w:t>giv</w:t>
      </w:r>
      <w:r>
        <w:t xml:space="preserve">e </w:t>
      </w:r>
      <w:r>
        <w:rPr>
          <w:spacing w:val="-2"/>
        </w:rPr>
        <w:t>u</w:t>
      </w:r>
      <w:r>
        <w:t>p</w:t>
      </w:r>
      <w:r>
        <w:rPr>
          <w:spacing w:val="28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6"/>
        </w:rPr>
        <w:t xml:space="preserve"> </w:t>
      </w:r>
      <w:r>
        <w:rPr>
          <w:spacing w:val="-2"/>
        </w:rPr>
        <w:t>anger</w:t>
      </w:r>
      <w:r>
        <w:t>,</w:t>
      </w:r>
      <w:r>
        <w:rPr>
          <w:spacing w:val="25"/>
        </w:rPr>
        <w:t xml:space="preserve"> </w:t>
      </w:r>
      <w:r>
        <w:rPr>
          <w:spacing w:val="-2"/>
        </w:rPr>
        <w:t>bu</w:t>
      </w:r>
      <w:r>
        <w:t>t</w:t>
      </w:r>
      <w:r>
        <w:rPr>
          <w:spacing w:val="31"/>
        </w:rPr>
        <w:t xml:space="preserve"> </w:t>
      </w:r>
      <w:r>
        <w:rPr>
          <w:spacing w:val="-2"/>
          <w:w w:val="87"/>
        </w:rPr>
        <w:t xml:space="preserve">Kiçoréjé’s </w:t>
      </w:r>
      <w:r>
        <w:rPr>
          <w:spacing w:val="-4"/>
        </w:rPr>
        <w:t>fur</w:t>
      </w:r>
      <w:r>
        <w:t>y</w:t>
      </w:r>
      <w:r>
        <w:rPr>
          <w:spacing w:val="7"/>
        </w:rPr>
        <w:t xml:space="preserve"> </w:t>
      </w:r>
      <w:r>
        <w:rPr>
          <w:spacing w:val="-4"/>
        </w:rPr>
        <w:t>di</w:t>
      </w:r>
      <w:r>
        <w:t>d</w:t>
      </w:r>
      <w:r>
        <w:rPr>
          <w:spacing w:val="13"/>
        </w:rPr>
        <w:t xml:space="preserve"> </w:t>
      </w:r>
      <w:r>
        <w:rPr>
          <w:spacing w:val="-4"/>
        </w:rPr>
        <w:t>no</w:t>
      </w:r>
      <w:r>
        <w:t>t</w:t>
      </w:r>
      <w:r>
        <w:rPr>
          <w:spacing w:val="20"/>
        </w:rPr>
        <w:t xml:space="preserve"> </w:t>
      </w:r>
      <w:r>
        <w:rPr>
          <w:spacing w:val="-4"/>
        </w:rPr>
        <w:t>wane</w:t>
      </w:r>
      <w:r>
        <w:t>.</w:t>
      </w:r>
      <w:r>
        <w:rPr>
          <w:spacing w:val="9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meantime</w:t>
      </w:r>
      <w:r>
        <w:t>,</w:t>
      </w:r>
      <w:r>
        <w:rPr>
          <w:spacing w:val="3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da</w:t>
      </w:r>
      <w:r>
        <w:t>y</w:t>
      </w:r>
      <w:r>
        <w:rPr>
          <w:spacing w:val="3"/>
        </w:rPr>
        <w:t xml:space="preserve"> </w:t>
      </w:r>
      <w:r>
        <w:rPr>
          <w:spacing w:val="-4"/>
        </w:rPr>
        <w:t>wa</w:t>
      </w:r>
      <w:r>
        <w:t xml:space="preserve">s </w:t>
      </w:r>
      <w:r>
        <w:rPr>
          <w:spacing w:val="-4"/>
        </w:rPr>
        <w:t>drawin</w:t>
      </w:r>
      <w:r>
        <w:t>g</w:t>
      </w:r>
      <w:r>
        <w:rPr>
          <w:spacing w:val="20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1"/>
        </w:rPr>
        <w:t xml:space="preserve"> </w:t>
      </w:r>
      <w:r>
        <w:t xml:space="preserve">a </w:t>
      </w:r>
      <w:r>
        <w:rPr>
          <w:spacing w:val="-4"/>
        </w:rPr>
        <w:t>close</w:t>
      </w:r>
      <w:r>
        <w:t>.</w:t>
      </w:r>
      <w:r>
        <w:rPr>
          <w:spacing w:val="15"/>
        </w:rPr>
        <w:t xml:space="preserve"> </w:t>
      </w:r>
      <w:r>
        <w:rPr>
          <w:spacing w:val="-4"/>
        </w:rPr>
        <w:t>No</w:t>
      </w:r>
      <w:r>
        <w:t>w</w:t>
      </w:r>
      <w:r>
        <w:rPr>
          <w:spacing w:val="14"/>
        </w:rPr>
        <w:t xml:space="preserve"> </w:t>
      </w:r>
      <w:r>
        <w:rPr>
          <w:spacing w:val="-4"/>
        </w:rPr>
        <w:t>Rädhä</w:t>
      </w:r>
      <w:r>
        <w:t>,</w:t>
      </w:r>
      <w:r>
        <w:rPr>
          <w:spacing w:val="16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6"/>
        </w:rPr>
        <w:t xml:space="preserve"> </w:t>
      </w:r>
      <w:r>
        <w:rPr>
          <w:spacing w:val="-4"/>
        </w:rPr>
        <w:t>lotu</w:t>
      </w:r>
      <w:r>
        <w:t>s</w:t>
      </w:r>
      <w:r>
        <w:rPr>
          <w:spacing w:val="29"/>
        </w:rPr>
        <w:t xml:space="preserve"> </w:t>
      </w:r>
      <w:r>
        <w:rPr>
          <w:spacing w:val="-4"/>
        </w:rPr>
        <w:t>fac</w:t>
      </w:r>
      <w:r>
        <w:t xml:space="preserve">e </w:t>
      </w:r>
      <w:r>
        <w:rPr>
          <w:spacing w:val="-4"/>
        </w:rPr>
        <w:t>lookin</w:t>
      </w:r>
      <w:r>
        <w:t>g</w:t>
      </w:r>
      <w:r>
        <w:rPr>
          <w:spacing w:val="28"/>
        </w:rPr>
        <w:t xml:space="preserve"> </w:t>
      </w:r>
      <w:r>
        <w:rPr>
          <w:spacing w:val="-4"/>
        </w:rPr>
        <w:t>extremel</w:t>
      </w:r>
      <w:r>
        <w:t>y</w:t>
      </w:r>
      <w:r>
        <w:rPr>
          <w:spacing w:val="26"/>
        </w:rPr>
        <w:t xml:space="preserve"> </w:t>
      </w:r>
      <w:r>
        <w:rPr>
          <w:spacing w:val="-4"/>
          <w:w w:val="103"/>
        </w:rPr>
        <w:t xml:space="preserve">dejected, </w:t>
      </w:r>
      <w:r>
        <w:rPr>
          <w:spacing w:val="-2"/>
        </w:rPr>
        <w:t>wa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gaspin</w:t>
      </w:r>
      <w:r>
        <w:t>g</w:t>
      </w:r>
      <w:r>
        <w:rPr>
          <w:spacing w:val="39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44"/>
        </w:rPr>
        <w:t xml:space="preserve">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pai</w:t>
      </w:r>
      <w:r>
        <w:t xml:space="preserve">n  </w:t>
      </w:r>
      <w:r>
        <w:rPr>
          <w:spacing w:val="-2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2"/>
        </w:rPr>
        <w:t>separation</w:t>
      </w:r>
      <w:r>
        <w:t xml:space="preserve">. </w:t>
      </w:r>
      <w:r>
        <w:rPr>
          <w:spacing w:val="18"/>
        </w:rPr>
        <w:t xml:space="preserve"> </w:t>
      </w:r>
      <w:r>
        <w:rPr>
          <w:spacing w:val="-2"/>
        </w:rPr>
        <w:t>Afte</w:t>
      </w:r>
      <w:r>
        <w:t>r</w:t>
      </w:r>
      <w:r>
        <w:rPr>
          <w:spacing w:val="24"/>
        </w:rPr>
        <w:t xml:space="preserve"> </w:t>
      </w:r>
      <w:r>
        <w:rPr>
          <w:spacing w:val="-2"/>
        </w:rPr>
        <w:t>exhaustin</w:t>
      </w:r>
      <w:r>
        <w:t xml:space="preserve">g </w:t>
      </w:r>
      <w:r>
        <w:rPr>
          <w:spacing w:val="18"/>
        </w:rPr>
        <w:t xml:space="preserve"> </w:t>
      </w:r>
      <w:r>
        <w:rPr>
          <w:spacing w:val="-2"/>
        </w:rPr>
        <w:t xml:space="preserve">all </w:t>
      </w:r>
      <w:r>
        <w:rPr>
          <w:spacing w:val="-4"/>
        </w:rPr>
        <w:t>possibl</w:t>
      </w:r>
      <w:r>
        <w:t>e</w:t>
      </w:r>
      <w:r>
        <w:rPr>
          <w:spacing w:val="45"/>
        </w:rPr>
        <w:t xml:space="preserve"> </w:t>
      </w:r>
      <w:r>
        <w:rPr>
          <w:spacing w:val="-4"/>
        </w:rPr>
        <w:t>method</w:t>
      </w:r>
      <w:r>
        <w:t xml:space="preserve">s </w:t>
      </w:r>
      <w:r>
        <w:rPr>
          <w:spacing w:val="16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43"/>
        </w:rPr>
        <w:t xml:space="preserve"> </w:t>
      </w:r>
      <w:r>
        <w:rPr>
          <w:spacing w:val="-4"/>
        </w:rPr>
        <w:t>alleviat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50"/>
        </w:rPr>
        <w:t xml:space="preserve"> </w:t>
      </w:r>
      <w:r>
        <w:rPr>
          <w:spacing w:val="-3"/>
          <w:w w:val="88"/>
        </w:rPr>
        <w:t>Svaméné’</w:t>
      </w:r>
      <w:r>
        <w:rPr>
          <w:w w:val="88"/>
        </w:rPr>
        <w:t>s</w:t>
      </w:r>
      <w:r>
        <w:rPr>
          <w:spacing w:val="43"/>
          <w:w w:val="88"/>
        </w:rPr>
        <w:t xml:space="preserve"> </w:t>
      </w:r>
      <w:r>
        <w:rPr>
          <w:i/>
          <w:spacing w:val="-4"/>
        </w:rPr>
        <w:t>mäna</w:t>
      </w:r>
      <w:r>
        <w:t>,</w:t>
      </w:r>
      <w:r>
        <w:rPr>
          <w:spacing w:val="29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38"/>
        </w:rPr>
        <w:t xml:space="preserve"> </w:t>
      </w:r>
      <w:r>
        <w:rPr>
          <w:i/>
          <w:spacing w:val="-4"/>
        </w:rPr>
        <w:t xml:space="preserve">sakhé </w:t>
      </w:r>
      <w:r>
        <w:rPr>
          <w:spacing w:val="-4"/>
        </w:rPr>
        <w:t>fel</w:t>
      </w:r>
      <w:r>
        <w:t>l</w:t>
      </w:r>
      <w:r>
        <w:rPr>
          <w:spacing w:val="6"/>
        </w:rPr>
        <w:t xml:space="preserve"> </w:t>
      </w:r>
      <w:r>
        <w:rPr>
          <w:spacing w:val="-4"/>
        </w:rPr>
        <w:t>silent</w:t>
      </w:r>
      <w:r>
        <w:t>.</w:t>
      </w:r>
      <w:r>
        <w:rPr>
          <w:spacing w:val="33"/>
        </w:rPr>
        <w:t xml:space="preserve"> </w:t>
      </w:r>
      <w:r>
        <w:rPr>
          <w:spacing w:val="-4"/>
        </w:rPr>
        <w:t>Grippe</w:t>
      </w:r>
      <w:r>
        <w:t>d</w:t>
      </w:r>
      <w:r>
        <w:rPr>
          <w:spacing w:val="40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perplexitie</w:t>
      </w:r>
      <w:r>
        <w:t>s</w:t>
      </w:r>
      <w:r>
        <w:rPr>
          <w:spacing w:val="42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9"/>
        </w:rPr>
        <w:t xml:space="preserve"> </w:t>
      </w:r>
      <w:r>
        <w:rPr>
          <w:i/>
          <w:spacing w:val="-4"/>
        </w:rPr>
        <w:t>prem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14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8"/>
        </w:rPr>
        <w:t xml:space="preserve"> </w:t>
      </w:r>
      <w:r>
        <w:rPr>
          <w:spacing w:val="-4"/>
          <w:w w:val="104"/>
        </w:rPr>
        <w:t xml:space="preserve">looked </w:t>
      </w:r>
      <w:r>
        <w:rPr>
          <w:spacing w:val="-2"/>
        </w:rPr>
        <w:t>shyl</w:t>
      </w:r>
      <w:r>
        <w:t>y</w:t>
      </w:r>
      <w:r>
        <w:rPr>
          <w:spacing w:val="4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11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0"/>
        </w:rPr>
        <w:t xml:space="preserve"> </w:t>
      </w:r>
      <w:r>
        <w:rPr>
          <w:spacing w:val="-2"/>
        </w:rPr>
        <w:t>friend</w:t>
      </w:r>
      <w:r>
        <w:rPr>
          <w:i/>
        </w:rPr>
        <w:t>,</w:t>
      </w:r>
      <w:r>
        <w:rPr>
          <w:i/>
          <w:spacing w:val="18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9"/>
        </w:rPr>
        <w:t xml:space="preserve"> </w:t>
      </w:r>
      <w:r>
        <w:rPr>
          <w:spacing w:val="-2"/>
        </w:rPr>
        <w:t>thought</w:t>
      </w:r>
      <w:r>
        <w:t xml:space="preserve">,  </w:t>
      </w:r>
      <w:r>
        <w:rPr>
          <w:spacing w:val="-2"/>
        </w:rPr>
        <w:t>“Jus</w:t>
      </w:r>
      <w:r>
        <w:t>t</w:t>
      </w:r>
      <w:r>
        <w:rPr>
          <w:spacing w:val="8"/>
        </w:rPr>
        <w:t xml:space="preserve"> </w:t>
      </w:r>
      <w:r>
        <w:rPr>
          <w:spacing w:val="-2"/>
        </w:rPr>
        <w:t>no</w:t>
      </w:r>
      <w:r>
        <w:t>w</w:t>
      </w:r>
      <w:r>
        <w:rPr>
          <w:spacing w:val="18"/>
        </w:rPr>
        <w:t xml:space="preserve"> </w:t>
      </w:r>
      <w:r>
        <w:t>I</w:t>
      </w:r>
      <w:r>
        <w:rPr>
          <w:spacing w:val="4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11"/>
        </w:rPr>
        <w:t xml:space="preserve"> </w:t>
      </w:r>
      <w:r>
        <w:rPr>
          <w:spacing w:val="-2"/>
          <w:w w:val="103"/>
        </w:rPr>
        <w:t xml:space="preserve">slighted </w:t>
      </w:r>
      <w:r>
        <w:rPr>
          <w:spacing w:val="-2"/>
        </w:rPr>
        <w:t>Him</w:t>
      </w:r>
      <w:r>
        <w:t>,</w:t>
      </w:r>
      <w:r>
        <w:rPr>
          <w:spacing w:val="39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35"/>
        </w:rPr>
        <w:t xml:space="preserve"> </w:t>
      </w:r>
      <w:r>
        <w:rPr>
          <w:spacing w:val="-2"/>
        </w:rPr>
        <w:t>ho</w:t>
      </w:r>
      <w:r>
        <w:t>w</w:t>
      </w:r>
      <w:r>
        <w:rPr>
          <w:spacing w:val="45"/>
        </w:rPr>
        <w:t xml:space="preserve"> </w:t>
      </w:r>
      <w:r>
        <w:rPr>
          <w:spacing w:val="-2"/>
        </w:rPr>
        <w:t>ca</w:t>
      </w:r>
      <w:r>
        <w:t>n</w:t>
      </w:r>
      <w:r>
        <w:rPr>
          <w:spacing w:val="42"/>
        </w:rPr>
        <w:t xml:space="preserve"> </w:t>
      </w:r>
      <w:r>
        <w:t>I</w:t>
      </w:r>
      <w:r>
        <w:rPr>
          <w:spacing w:val="31"/>
        </w:rPr>
        <w:t xml:space="preserve"> </w:t>
      </w:r>
      <w:r>
        <w:rPr>
          <w:spacing w:val="-2"/>
        </w:rPr>
        <w:t>suddenl</w:t>
      </w:r>
      <w:r>
        <w:t xml:space="preserve">y </w:t>
      </w:r>
      <w:r>
        <w:rPr>
          <w:spacing w:val="10"/>
        </w:rPr>
        <w:t xml:space="preserve"> </w:t>
      </w:r>
      <w:r>
        <w:rPr>
          <w:spacing w:val="-2"/>
        </w:rPr>
        <w:t>chang</w:t>
      </w:r>
      <w:r>
        <w:t>e</w:t>
      </w:r>
      <w:r>
        <w:rPr>
          <w:spacing w:val="48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17"/>
        </w:rPr>
        <w:t xml:space="preserve"> </w:t>
      </w:r>
      <w:r>
        <w:rPr>
          <w:spacing w:val="-2"/>
        </w:rPr>
        <w:t>min</w:t>
      </w:r>
      <w:r>
        <w:t xml:space="preserve">d </w:t>
      </w:r>
      <w:r>
        <w:rPr>
          <w:spacing w:val="6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8"/>
        </w:rPr>
        <w:t xml:space="preserve"> </w:t>
      </w:r>
      <w:r>
        <w:rPr>
          <w:spacing w:val="-2"/>
        </w:rPr>
        <w:t>as</w:t>
      </w:r>
      <w:r>
        <w:t>k</w:t>
      </w:r>
      <w:r>
        <w:rPr>
          <w:spacing w:val="36"/>
        </w:rPr>
        <w:t xml:space="preserve"> </w:t>
      </w:r>
      <w:r>
        <w:rPr>
          <w:spacing w:val="-2"/>
          <w:w w:val="101"/>
        </w:rPr>
        <w:t xml:space="preserve">for </w:t>
      </w:r>
      <w:r>
        <w:rPr>
          <w:spacing w:val="-5"/>
        </w:rPr>
        <w:t>Hi</w:t>
      </w:r>
      <w:r>
        <w:t>s</w:t>
      </w:r>
      <w:r>
        <w:rPr>
          <w:spacing w:val="16"/>
        </w:rPr>
        <w:t xml:space="preserve"> </w:t>
      </w:r>
      <w:r>
        <w:rPr>
          <w:spacing w:val="-5"/>
        </w:rPr>
        <w:t>company?</w:t>
      </w:r>
      <w:r>
        <w:t>”</w:t>
      </w:r>
      <w:r>
        <w:rPr>
          <w:spacing w:val="34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22"/>
        </w:rPr>
        <w:t xml:space="preserve"> </w:t>
      </w:r>
      <w:r>
        <w:rPr>
          <w:spacing w:val="-5"/>
        </w:rPr>
        <w:t>depressio</w:t>
      </w:r>
      <w:r>
        <w:t xml:space="preserve">n  </w:t>
      </w:r>
      <w:r>
        <w:rPr>
          <w:spacing w:val="-5"/>
        </w:rPr>
        <w:t>cas</w:t>
      </w:r>
      <w:r>
        <w:t>t</w:t>
      </w:r>
      <w:r>
        <w:rPr>
          <w:spacing w:val="22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5"/>
        </w:rPr>
        <w:t>shado</w:t>
      </w:r>
      <w:r>
        <w:t>w</w:t>
      </w:r>
      <w:r>
        <w:rPr>
          <w:spacing w:val="34"/>
        </w:rPr>
        <w:t xml:space="preserve"> </w:t>
      </w:r>
      <w:r>
        <w:rPr>
          <w:spacing w:val="-5"/>
        </w:rPr>
        <w:t>ove</w:t>
      </w:r>
      <w:r>
        <w:t>r</w:t>
      </w:r>
      <w:r>
        <w:rPr>
          <w:spacing w:val="2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5"/>
          <w:w w:val="103"/>
        </w:rPr>
        <w:t xml:space="preserve">whole </w:t>
      </w:r>
      <w:r>
        <w:rPr>
          <w:spacing w:val="-2"/>
          <w:w w:val="104"/>
        </w:rPr>
        <w:t>atmosphere.</w:t>
      </w:r>
    </w:p>
    <w:p w14:paraId="61CBF182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67FCE68F" w14:textId="77777777" w:rsidR="00150366" w:rsidRDefault="00150366">
      <w:pPr>
        <w:spacing w:line="200" w:lineRule="exact"/>
      </w:pPr>
    </w:p>
    <w:p w14:paraId="6C25F016" w14:textId="77777777" w:rsidR="00150366" w:rsidRDefault="00000000">
      <w:pPr>
        <w:spacing w:before="29" w:line="248" w:lineRule="auto"/>
        <w:ind w:left="120" w:right="85" w:firstLine="360"/>
        <w:jc w:val="both"/>
      </w:pPr>
      <w:r>
        <w:t>As</w:t>
      </w:r>
      <w:r>
        <w:rPr>
          <w:spacing w:val="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evening</w:t>
      </w:r>
      <w:r>
        <w:rPr>
          <w:spacing w:val="36"/>
        </w:rPr>
        <w:t xml:space="preserve"> </w:t>
      </w:r>
      <w:r>
        <w:t xml:space="preserve">approached, </w:t>
      </w:r>
      <w:r>
        <w:rPr>
          <w:spacing w:val="12"/>
        </w:rPr>
        <w:t xml:space="preserve"> </w:t>
      </w:r>
      <w:r>
        <w:rPr>
          <w:w w:val="78"/>
        </w:rPr>
        <w:t>Çré</w:t>
      </w:r>
      <w:r>
        <w:rPr>
          <w:spacing w:val="34"/>
          <w:w w:val="78"/>
        </w:rPr>
        <w:t xml:space="preserve"> </w:t>
      </w:r>
      <w:r>
        <w:t>Kåñëa</w:t>
      </w:r>
      <w:r>
        <w:rPr>
          <w:spacing w:val="-3"/>
        </w:rPr>
        <w:t xml:space="preserve"> </w:t>
      </w:r>
      <w:r>
        <w:t xml:space="preserve">thought </w:t>
      </w:r>
      <w:r>
        <w:rPr>
          <w:spacing w:val="16"/>
        </w:rPr>
        <w:t xml:space="preserve"> </w:t>
      </w:r>
      <w:r>
        <w:t>that</w:t>
      </w:r>
      <w:r>
        <w:rPr>
          <w:spacing w:val="47"/>
        </w:rPr>
        <w:t xml:space="preserve"> </w:t>
      </w:r>
      <w:r>
        <w:rPr>
          <w:w w:val="78"/>
        </w:rPr>
        <w:t xml:space="preserve">Çré </w:t>
      </w:r>
      <w:r>
        <w:t>Rädhä</w:t>
      </w:r>
      <w:r>
        <w:rPr>
          <w:spacing w:val="32"/>
        </w:rPr>
        <w:t xml:space="preserve"> </w:t>
      </w:r>
      <w:r>
        <w:t>must  be</w:t>
      </w:r>
      <w:r>
        <w:rPr>
          <w:spacing w:val="30"/>
        </w:rPr>
        <w:t xml:space="preserve"> </w:t>
      </w:r>
      <w:r>
        <w:t>feeling</w:t>
      </w:r>
      <w:r>
        <w:rPr>
          <w:spacing w:val="27"/>
        </w:rPr>
        <w:t xml:space="preserve"> </w:t>
      </w:r>
      <w:r>
        <w:t xml:space="preserve">remorse. </w:t>
      </w:r>
      <w:r>
        <w:rPr>
          <w:spacing w:val="4"/>
        </w:rPr>
        <w:t xml:space="preserve"> </w:t>
      </w:r>
      <w:r>
        <w:t>“Let</w:t>
      </w:r>
      <w:r>
        <w:rPr>
          <w:spacing w:val="20"/>
        </w:rPr>
        <w:t xml:space="preserve"> </w:t>
      </w:r>
      <w:r>
        <w:t>Me</w:t>
      </w:r>
      <w:r>
        <w:rPr>
          <w:spacing w:val="19"/>
        </w:rPr>
        <w:t xml:space="preserve"> </w:t>
      </w:r>
      <w:r>
        <w:t>go</w:t>
      </w:r>
      <w:r>
        <w:rPr>
          <w:spacing w:val="2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Her.</w:t>
      </w:r>
      <w:r>
        <w:rPr>
          <w:spacing w:val="34"/>
        </w:rPr>
        <w:t xml:space="preserve"> </w:t>
      </w:r>
      <w:r>
        <w:t>I</w:t>
      </w:r>
      <w:r>
        <w:rPr>
          <w:spacing w:val="27"/>
        </w:rPr>
        <w:t xml:space="preserve"> </w:t>
      </w:r>
      <w:r>
        <w:t>will accept</w:t>
      </w:r>
      <w:r>
        <w:rPr>
          <w:spacing w:val="41"/>
        </w:rPr>
        <w:t xml:space="preserve"> </w:t>
      </w:r>
      <w:r>
        <w:t>all</w:t>
      </w:r>
      <w:r>
        <w:rPr>
          <w:spacing w:val="26"/>
        </w:rPr>
        <w:t xml:space="preserve"> </w:t>
      </w:r>
      <w:r>
        <w:t>Her</w:t>
      </w:r>
      <w:r>
        <w:rPr>
          <w:spacing w:val="32"/>
        </w:rPr>
        <w:t xml:space="preserve"> </w:t>
      </w:r>
      <w:r>
        <w:t xml:space="preserve">accusations </w:t>
      </w:r>
      <w:r>
        <w:rPr>
          <w:spacing w:val="4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pray</w:t>
      </w:r>
      <w:r>
        <w:rPr>
          <w:spacing w:val="37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forgiveness.”</w:t>
      </w:r>
      <w:r>
        <w:rPr>
          <w:spacing w:val="25"/>
        </w:rPr>
        <w:t xml:space="preserve"> </w:t>
      </w:r>
      <w:r>
        <w:rPr>
          <w:w w:val="105"/>
        </w:rPr>
        <w:t xml:space="preserve">Then </w:t>
      </w:r>
      <w:r>
        <w:t>He</w:t>
      </w:r>
      <w:r>
        <w:rPr>
          <w:spacing w:val="22"/>
        </w:rPr>
        <w:t xml:space="preserve"> </w:t>
      </w:r>
      <w:r>
        <w:t xml:space="preserve">approached </w:t>
      </w:r>
      <w:r>
        <w:rPr>
          <w:spacing w:val="9"/>
        </w:rPr>
        <w:t xml:space="preserve"> </w:t>
      </w:r>
      <w:r>
        <w:t>Rädhä</w:t>
      </w:r>
      <w:r>
        <w:rPr>
          <w:spacing w:val="27"/>
        </w:rPr>
        <w:t xml:space="preserve"> </w:t>
      </w:r>
      <w:r>
        <w:t>and,</w:t>
      </w:r>
      <w:r>
        <w:rPr>
          <w:spacing w:val="42"/>
        </w:rPr>
        <w:t xml:space="preserve"> </w:t>
      </w:r>
      <w:r>
        <w:t>blossoming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joy,</w:t>
      </w:r>
      <w:r>
        <w:rPr>
          <w:spacing w:val="22"/>
        </w:rPr>
        <w:t xml:space="preserve"> </w:t>
      </w:r>
      <w:r>
        <w:t>He</w:t>
      </w:r>
      <w:r>
        <w:rPr>
          <w:spacing w:val="22"/>
        </w:rPr>
        <w:t xml:space="preserve"> </w:t>
      </w:r>
      <w:r>
        <w:rPr>
          <w:w w:val="102"/>
        </w:rPr>
        <w:t xml:space="preserve">began </w:t>
      </w:r>
      <w:r>
        <w:t>to</w:t>
      </w:r>
      <w:r>
        <w:rPr>
          <w:spacing w:val="13"/>
        </w:rPr>
        <w:t xml:space="preserve"> </w:t>
      </w:r>
      <w:r>
        <w:t>plead</w:t>
      </w:r>
      <w:r>
        <w:rPr>
          <w:spacing w:val="15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voice</w:t>
      </w:r>
      <w:r>
        <w:rPr>
          <w:spacing w:val="2"/>
        </w:rPr>
        <w:t xml:space="preserve"> </w:t>
      </w:r>
      <w:r>
        <w:t>choked</w:t>
      </w:r>
      <w:r>
        <w:rPr>
          <w:spacing w:val="31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loving</w:t>
      </w:r>
      <w:r>
        <w:rPr>
          <w:spacing w:val="7"/>
        </w:rPr>
        <w:t xml:space="preserve"> </w:t>
      </w:r>
      <w:r>
        <w:rPr>
          <w:w w:val="104"/>
        </w:rPr>
        <w:t>emotions.</w:t>
      </w:r>
    </w:p>
    <w:p w14:paraId="06786AAA" w14:textId="77777777" w:rsidR="00150366" w:rsidRDefault="00150366">
      <w:pPr>
        <w:spacing w:line="200" w:lineRule="exact"/>
      </w:pPr>
    </w:p>
    <w:p w14:paraId="54A0BA2C" w14:textId="77777777" w:rsidR="00150366" w:rsidRDefault="00150366">
      <w:pPr>
        <w:spacing w:before="14" w:line="200" w:lineRule="exact"/>
      </w:pPr>
    </w:p>
    <w:p w14:paraId="35130F97" w14:textId="77777777" w:rsidR="00150366" w:rsidRDefault="00000000">
      <w:pPr>
        <w:ind w:left="1324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Nineteen</w:t>
      </w:r>
      <w:r>
        <w:rPr>
          <w:rFonts w:ascii="Cambria" w:eastAsia="Cambria" w:hAnsi="Cambria" w:cs="Cambria"/>
          <w:i/>
          <w:spacing w:val="40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3749D305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26314561" w14:textId="77777777" w:rsidR="00150366" w:rsidRDefault="00000000">
      <w:pPr>
        <w:ind w:left="480"/>
      </w:pPr>
      <w:r>
        <w:t xml:space="preserve">The </w:t>
      </w:r>
      <w:r>
        <w:rPr>
          <w:spacing w:val="5"/>
        </w:rPr>
        <w:t xml:space="preserve"> </w:t>
      </w:r>
      <w:r>
        <w:t xml:space="preserve">musical </w:t>
      </w:r>
      <w:r>
        <w:rPr>
          <w:spacing w:val="15"/>
        </w:rPr>
        <w:t xml:space="preserve"> </w:t>
      </w:r>
      <w:r>
        <w:t xml:space="preserve">mode </w:t>
      </w:r>
      <w:r>
        <w:rPr>
          <w:spacing w:val="14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rPr>
          <w:i/>
          <w:w w:val="93"/>
        </w:rPr>
        <w:t>deçavaräòé-räga</w:t>
      </w:r>
      <w:r>
        <w:rPr>
          <w:w w:val="93"/>
        </w:rPr>
        <w:t xml:space="preserve">. </w:t>
      </w:r>
      <w:r>
        <w:rPr>
          <w:spacing w:val="8"/>
          <w:w w:val="93"/>
        </w:rPr>
        <w:t xml:space="preserve"> </w:t>
      </w:r>
      <w:r>
        <w:t xml:space="preserve">The </w:t>
      </w:r>
      <w:r>
        <w:rPr>
          <w:spacing w:val="5"/>
        </w:rPr>
        <w:t xml:space="preserve"> </w:t>
      </w:r>
      <w:r>
        <w:t xml:space="preserve">rhythm </w:t>
      </w:r>
      <w:r>
        <w:rPr>
          <w:spacing w:val="36"/>
        </w:rPr>
        <w:t xml:space="preserve"> </w:t>
      </w:r>
      <w:r>
        <w:t>is</w:t>
      </w:r>
    </w:p>
    <w:p w14:paraId="4B3F568E" w14:textId="77777777" w:rsidR="00150366" w:rsidRDefault="00000000">
      <w:pPr>
        <w:spacing w:before="8"/>
        <w:ind w:left="120"/>
      </w:pPr>
      <w:r>
        <w:rPr>
          <w:i/>
        </w:rPr>
        <w:t>añöatälé-täla</w:t>
      </w:r>
      <w:r>
        <w:t>.</w:t>
      </w:r>
    </w:p>
    <w:p w14:paraId="57E867E4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09E67BA9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</w:t>
      </w:r>
    </w:p>
    <w:p w14:paraId="6A22B019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4FCAA7A4" w14:textId="77777777" w:rsidR="00150366" w:rsidRDefault="00000000">
      <w:pPr>
        <w:spacing w:line="248" w:lineRule="auto"/>
        <w:ind w:left="930" w:right="1251" w:hanging="270"/>
      </w:pPr>
      <w:r>
        <w:rPr>
          <w:i/>
          <w:spacing w:val="-2"/>
        </w:rPr>
        <w:t>vadas</w:t>
      </w:r>
      <w:r>
        <w:rPr>
          <w:i/>
        </w:rPr>
        <w:t>i</w:t>
      </w:r>
      <w:r>
        <w:rPr>
          <w:i/>
          <w:spacing w:val="-20"/>
        </w:rPr>
        <w:t xml:space="preserve"> </w:t>
      </w:r>
      <w:r>
        <w:rPr>
          <w:i/>
          <w:spacing w:val="-2"/>
        </w:rPr>
        <w:t>yad</w:t>
      </w:r>
      <w:r>
        <w:rPr>
          <w:i/>
        </w:rPr>
        <w:t>i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kiïci</w:t>
      </w:r>
      <w:r>
        <w:rPr>
          <w:i/>
        </w:rPr>
        <w:t>d</w:t>
      </w:r>
      <w:r>
        <w:rPr>
          <w:i/>
          <w:spacing w:val="40"/>
        </w:rPr>
        <w:t xml:space="preserve"> </w:t>
      </w:r>
      <w:r>
        <w:rPr>
          <w:i/>
          <w:spacing w:val="-2"/>
        </w:rPr>
        <w:t>ap</w:t>
      </w:r>
      <w:r>
        <w:rPr>
          <w:i/>
        </w:rPr>
        <w:t>i</w:t>
      </w:r>
      <w:r>
        <w:rPr>
          <w:i/>
          <w:spacing w:val="-12"/>
        </w:rPr>
        <w:t xml:space="preserve"> </w:t>
      </w:r>
      <w:r>
        <w:rPr>
          <w:i/>
          <w:spacing w:val="-2"/>
          <w:w w:val="97"/>
        </w:rPr>
        <w:t xml:space="preserve">danta-ruci-kaumudé </w:t>
      </w:r>
      <w:r>
        <w:rPr>
          <w:i/>
          <w:spacing w:val="-2"/>
        </w:rPr>
        <w:t>harat</w:t>
      </w:r>
      <w:r>
        <w:rPr>
          <w:i/>
        </w:rPr>
        <w:t>i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dara-timira</w:t>
      </w:r>
      <w:r>
        <w:rPr>
          <w:i/>
        </w:rPr>
        <w:t>m</w:t>
      </w:r>
      <w:r>
        <w:rPr>
          <w:i/>
          <w:spacing w:val="-15"/>
        </w:rPr>
        <w:t xml:space="preserve"> </w:t>
      </w:r>
      <w:r>
        <w:rPr>
          <w:i/>
          <w:spacing w:val="-2"/>
        </w:rPr>
        <w:t>ati-ghoram</w:t>
      </w:r>
    </w:p>
    <w:p w14:paraId="2C8E2262" w14:textId="77777777" w:rsidR="00150366" w:rsidRDefault="00000000">
      <w:pPr>
        <w:spacing w:line="248" w:lineRule="auto"/>
        <w:ind w:left="930" w:right="833" w:hanging="270"/>
      </w:pPr>
      <w:r>
        <w:rPr>
          <w:i/>
          <w:spacing w:val="-2"/>
          <w:w w:val="94"/>
        </w:rPr>
        <w:t>sphurad-adhara-sédhav</w:t>
      </w:r>
      <w:r>
        <w:rPr>
          <w:i/>
          <w:w w:val="94"/>
        </w:rPr>
        <w:t>e</w:t>
      </w:r>
      <w:r>
        <w:rPr>
          <w:i/>
          <w:spacing w:val="17"/>
          <w:w w:val="94"/>
        </w:rPr>
        <w:t xml:space="preserve"> </w:t>
      </w:r>
      <w:r>
        <w:rPr>
          <w:i/>
          <w:spacing w:val="-2"/>
        </w:rPr>
        <w:t>tav</w:t>
      </w:r>
      <w:r>
        <w:rPr>
          <w:i/>
        </w:rPr>
        <w:t>a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vadana-candramä rocayat</w:t>
      </w:r>
      <w:r>
        <w:rPr>
          <w:i/>
        </w:rPr>
        <w:t>u</w:t>
      </w:r>
      <w:r>
        <w:rPr>
          <w:i/>
          <w:spacing w:val="-18"/>
        </w:rPr>
        <w:t xml:space="preserve"> </w:t>
      </w:r>
      <w:r>
        <w:rPr>
          <w:i/>
          <w:spacing w:val="-2"/>
          <w:w w:val="96"/>
        </w:rPr>
        <w:t>locana-cakora</w:t>
      </w:r>
      <w:r>
        <w:rPr>
          <w:i/>
          <w:w w:val="96"/>
        </w:rPr>
        <w:t>m</w:t>
      </w:r>
      <w:r>
        <w:rPr>
          <w:i/>
          <w:spacing w:val="10"/>
          <w:w w:val="96"/>
        </w:rPr>
        <w:t xml:space="preserve"> </w:t>
      </w:r>
      <w:r>
        <w:rPr>
          <w:spacing w:val="-5"/>
          <w:w w:val="111"/>
        </w:rPr>
        <w:t>(1)</w:t>
      </w:r>
    </w:p>
    <w:p w14:paraId="63C9E157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52D6BB58" w14:textId="77777777" w:rsidR="00150366" w:rsidRDefault="00000000">
      <w:pPr>
        <w:spacing w:line="248" w:lineRule="auto"/>
        <w:ind w:left="1290" w:right="409"/>
      </w:pPr>
      <w:r>
        <w:rPr>
          <w:i/>
          <w:spacing w:val="-5"/>
        </w:rPr>
        <w:t>priye</w:t>
      </w:r>
      <w:r>
        <w:rPr>
          <w:i/>
        </w:rPr>
        <w:t>!</w:t>
      </w:r>
      <w:r>
        <w:rPr>
          <w:i/>
          <w:spacing w:val="-10"/>
        </w:rPr>
        <w:t xml:space="preserve"> </w:t>
      </w:r>
      <w:r>
        <w:rPr>
          <w:i/>
          <w:spacing w:val="-4"/>
          <w:w w:val="90"/>
        </w:rPr>
        <w:t>cäruçéle</w:t>
      </w:r>
      <w:r>
        <w:rPr>
          <w:i/>
          <w:w w:val="90"/>
        </w:rPr>
        <w:t>!</w:t>
      </w:r>
      <w:r>
        <w:rPr>
          <w:i/>
          <w:spacing w:val="-1"/>
          <w:w w:val="90"/>
        </w:rPr>
        <w:t xml:space="preserve"> </w:t>
      </w:r>
      <w:r>
        <w:rPr>
          <w:i/>
          <w:spacing w:val="-5"/>
        </w:rPr>
        <w:t>muïc</w:t>
      </w:r>
      <w:r>
        <w:rPr>
          <w:i/>
        </w:rPr>
        <w:t>a</w:t>
      </w:r>
      <w:r>
        <w:rPr>
          <w:i/>
          <w:spacing w:val="24"/>
        </w:rPr>
        <w:t xml:space="preserve"> </w:t>
      </w:r>
      <w:r>
        <w:rPr>
          <w:i/>
          <w:spacing w:val="-5"/>
        </w:rPr>
        <w:t>may</w:t>
      </w:r>
      <w:r>
        <w:rPr>
          <w:i/>
        </w:rPr>
        <w:t>i</w:t>
      </w:r>
      <w:r>
        <w:rPr>
          <w:i/>
          <w:spacing w:val="-2"/>
        </w:rPr>
        <w:t xml:space="preserve"> </w:t>
      </w:r>
      <w:r>
        <w:rPr>
          <w:i/>
          <w:spacing w:val="-5"/>
        </w:rPr>
        <w:t>mäna</w:t>
      </w:r>
      <w:r>
        <w:rPr>
          <w:i/>
        </w:rPr>
        <w:t>m</w:t>
      </w:r>
      <w:r>
        <w:rPr>
          <w:i/>
          <w:spacing w:val="-10"/>
        </w:rPr>
        <w:t xml:space="preserve"> </w:t>
      </w:r>
      <w:r>
        <w:rPr>
          <w:i/>
          <w:spacing w:val="-5"/>
          <w:w w:val="104"/>
        </w:rPr>
        <w:t xml:space="preserve">anidänaà </w:t>
      </w:r>
      <w:r>
        <w:rPr>
          <w:i/>
          <w:spacing w:val="-5"/>
          <w:w w:val="96"/>
        </w:rPr>
        <w:t>sapad</w:t>
      </w:r>
      <w:r>
        <w:rPr>
          <w:i/>
          <w:w w:val="96"/>
        </w:rPr>
        <w:t>i</w:t>
      </w:r>
      <w:r>
        <w:rPr>
          <w:i/>
          <w:spacing w:val="-9"/>
          <w:w w:val="96"/>
        </w:rPr>
        <w:t xml:space="preserve"> </w:t>
      </w:r>
      <w:r>
        <w:rPr>
          <w:i/>
          <w:spacing w:val="-5"/>
          <w:w w:val="96"/>
        </w:rPr>
        <w:t>madanänal</w:t>
      </w:r>
      <w:r>
        <w:rPr>
          <w:i/>
          <w:w w:val="96"/>
        </w:rPr>
        <w:t xml:space="preserve">o </w:t>
      </w:r>
      <w:r>
        <w:rPr>
          <w:i/>
          <w:spacing w:val="-5"/>
          <w:w w:val="96"/>
        </w:rPr>
        <w:t>dahat</w:t>
      </w:r>
      <w:r>
        <w:rPr>
          <w:i/>
          <w:w w:val="96"/>
        </w:rPr>
        <w:t>i</w:t>
      </w:r>
      <w:r>
        <w:rPr>
          <w:i/>
          <w:spacing w:val="1"/>
          <w:w w:val="96"/>
        </w:rPr>
        <w:t xml:space="preserve"> </w:t>
      </w:r>
      <w:r>
        <w:rPr>
          <w:i/>
          <w:spacing w:val="-5"/>
        </w:rPr>
        <w:t>mam</w:t>
      </w:r>
      <w:r>
        <w:rPr>
          <w:i/>
        </w:rPr>
        <w:t>a</w:t>
      </w:r>
      <w:r>
        <w:rPr>
          <w:i/>
          <w:spacing w:val="-10"/>
        </w:rPr>
        <w:t xml:space="preserve"> </w:t>
      </w:r>
      <w:r>
        <w:rPr>
          <w:i/>
          <w:spacing w:val="-5"/>
          <w:w w:val="105"/>
        </w:rPr>
        <w:t xml:space="preserve">mänasaà </w:t>
      </w:r>
      <w:r>
        <w:rPr>
          <w:i/>
          <w:spacing w:val="-5"/>
          <w:w w:val="95"/>
        </w:rPr>
        <w:t>deh</w:t>
      </w:r>
      <w:r>
        <w:rPr>
          <w:i/>
          <w:w w:val="95"/>
        </w:rPr>
        <w:t>i</w:t>
      </w:r>
      <w:r>
        <w:rPr>
          <w:i/>
          <w:spacing w:val="-5"/>
          <w:w w:val="95"/>
        </w:rPr>
        <w:t xml:space="preserve"> </w:t>
      </w:r>
      <w:r>
        <w:rPr>
          <w:i/>
          <w:spacing w:val="-5"/>
        </w:rPr>
        <w:t>mukha-kamala-madhu-päna</w:t>
      </w:r>
      <w:r>
        <w:rPr>
          <w:i/>
        </w:rPr>
        <w:t>m</w:t>
      </w:r>
      <w:r>
        <w:rPr>
          <w:i/>
          <w:spacing w:val="-10"/>
        </w:rPr>
        <w:t xml:space="preserve"> </w:t>
      </w:r>
      <w:r>
        <w:rPr>
          <w:spacing w:val="-5"/>
          <w:w w:val="106"/>
        </w:rPr>
        <w:t>(refrain)</w:t>
      </w:r>
    </w:p>
    <w:p w14:paraId="12DDF8A9" w14:textId="77777777" w:rsidR="00150366" w:rsidRDefault="00150366">
      <w:pPr>
        <w:spacing w:before="5" w:line="140" w:lineRule="exact"/>
        <w:rPr>
          <w:sz w:val="15"/>
          <w:szCs w:val="15"/>
        </w:rPr>
      </w:pPr>
    </w:p>
    <w:p w14:paraId="68992F21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8"/>
        </w:rPr>
        <w:t>“I</w:t>
      </w:r>
      <w:r>
        <w:rPr>
          <w:rFonts w:ascii="Book Antiqua" w:eastAsia="Book Antiqua" w:hAnsi="Book Antiqua" w:cs="Book Antiqua"/>
          <w:b/>
          <w:w w:val="88"/>
        </w:rPr>
        <w:t>f</w:t>
      </w:r>
      <w:r>
        <w:rPr>
          <w:rFonts w:ascii="Book Antiqua" w:eastAsia="Book Antiqua" w:hAnsi="Book Antiqua" w:cs="Book Antiqua"/>
          <w:b/>
          <w:spacing w:val="-1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Yo</w:t>
      </w:r>
      <w:r>
        <w:rPr>
          <w:rFonts w:ascii="Book Antiqua" w:eastAsia="Book Antiqua" w:hAnsi="Book Antiqua" w:cs="Book Antiqua"/>
          <w:b/>
          <w:w w:val="88"/>
        </w:rPr>
        <w:t>u</w:t>
      </w:r>
      <w:r>
        <w:rPr>
          <w:rFonts w:ascii="Book Antiqua" w:eastAsia="Book Antiqua" w:hAnsi="Book Antiqua" w:cs="Book Antiqua"/>
          <w:b/>
          <w:spacing w:val="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woul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6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spea</w:t>
      </w:r>
      <w:r>
        <w:rPr>
          <w:rFonts w:ascii="Book Antiqua" w:eastAsia="Book Antiqua" w:hAnsi="Book Antiqua" w:cs="Book Antiqua"/>
          <w:b/>
          <w:w w:val="88"/>
        </w:rPr>
        <w:t>k</w:t>
      </w:r>
      <w:r>
        <w:rPr>
          <w:rFonts w:ascii="Book Antiqua" w:eastAsia="Book Antiqua" w:hAnsi="Book Antiqua" w:cs="Book Antiqua"/>
          <w:b/>
          <w:spacing w:val="1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Me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-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eve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-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little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the</w:t>
      </w:r>
      <w:r>
        <w:rPr>
          <w:rFonts w:ascii="Book Antiqua" w:eastAsia="Book Antiqua" w:hAnsi="Book Antiqua" w:cs="Book Antiqua"/>
          <w:b/>
          <w:w w:val="92"/>
        </w:rPr>
        <w:t>n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 th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-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89"/>
        </w:rPr>
        <w:t xml:space="preserve">effulgent </w:t>
      </w:r>
      <w:r>
        <w:rPr>
          <w:rFonts w:ascii="Book Antiqua" w:eastAsia="Book Antiqua" w:hAnsi="Book Antiqua" w:cs="Book Antiqua"/>
          <w:b/>
          <w:spacing w:val="-2"/>
        </w:rPr>
        <w:t>ray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teet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woul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dispe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terribl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darknes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My </w:t>
      </w:r>
      <w:r>
        <w:rPr>
          <w:rFonts w:ascii="Book Antiqua" w:eastAsia="Book Antiqua" w:hAnsi="Book Antiqua" w:cs="Book Antiqua"/>
          <w:b/>
        </w:rPr>
        <w:t>fears.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Let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moon-like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face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lure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b/>
          <w:i/>
          <w:w w:val="94"/>
        </w:rPr>
        <w:t>cakora</w:t>
      </w:r>
      <w:r>
        <w:rPr>
          <w:rFonts w:ascii="Book Antiqua" w:eastAsia="Book Antiqua" w:hAnsi="Book Antiqua" w:cs="Book Antiqua"/>
          <w:b/>
          <w:w w:val="94"/>
        </w:rPr>
        <w:t>-bird</w:t>
      </w:r>
      <w:r>
        <w:rPr>
          <w:rFonts w:ascii="Book Antiqua" w:eastAsia="Book Antiqua" w:hAnsi="Book Antiqua" w:cs="Book Antiqua"/>
          <w:b/>
          <w:spacing w:val="39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eyes, </w:t>
      </w:r>
      <w:r>
        <w:rPr>
          <w:rFonts w:ascii="Book Antiqua" w:eastAsia="Book Antiqua" w:hAnsi="Book Antiqua" w:cs="Book Antiqua"/>
          <w:b/>
          <w:spacing w:val="-2"/>
          <w:w w:val="89"/>
        </w:rPr>
        <w:t>longin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fo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th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swee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drin</w:t>
      </w:r>
      <w:r>
        <w:rPr>
          <w:rFonts w:ascii="Book Antiqua" w:eastAsia="Book Antiqua" w:hAnsi="Book Antiqua" w:cs="Book Antiqua"/>
          <w:b/>
          <w:w w:val="89"/>
        </w:rPr>
        <w:t>k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You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lips.</w:t>
      </w:r>
    </w:p>
    <w:p w14:paraId="57B1E69E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5EE92F3C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My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cherished 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love!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sweet-natured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one! Cast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off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wrath</w:t>
      </w:r>
      <w:r>
        <w:rPr>
          <w:rFonts w:ascii="Book Antiqua" w:eastAsia="Book Antiqua" w:hAnsi="Book Antiqua" w:cs="Book Antiqua"/>
          <w:b/>
          <w:spacing w:val="2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Me.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fire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amorous</w:t>
      </w:r>
      <w:r>
        <w:rPr>
          <w:rFonts w:ascii="Book Antiqua" w:eastAsia="Book Antiqua" w:hAnsi="Book Antiqua" w:cs="Book Antiqua"/>
          <w:b/>
          <w:spacing w:val="15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desire</w:t>
      </w:r>
      <w:r>
        <w:rPr>
          <w:rFonts w:ascii="Book Antiqua" w:eastAsia="Book Antiqua" w:hAnsi="Book Antiqua" w:cs="Book Antiqua"/>
          <w:b/>
          <w:spacing w:val="1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set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My heart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ablaze.</w:t>
      </w:r>
      <w:r>
        <w:rPr>
          <w:rFonts w:ascii="Book Antiqua" w:eastAsia="Book Antiqua" w:hAnsi="Book Antiqua" w:cs="Book Antiqua"/>
          <w:b/>
          <w:spacing w:val="4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Allow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Me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drink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honey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lotus </w:t>
      </w:r>
      <w:r>
        <w:rPr>
          <w:rFonts w:ascii="Book Antiqua" w:eastAsia="Book Antiqua" w:hAnsi="Book Antiqua" w:cs="Book Antiqua"/>
          <w:b/>
          <w:w w:val="92"/>
        </w:rPr>
        <w:t>lips.”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(refrain)</w:t>
      </w:r>
    </w:p>
    <w:p w14:paraId="32C609F5" w14:textId="77777777" w:rsidR="00150366" w:rsidRDefault="00000000">
      <w:pPr>
        <w:spacing w:before="95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278CAD3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1F0A0427" w14:textId="77777777" w:rsidR="00150366" w:rsidRDefault="00000000">
      <w:pPr>
        <w:spacing w:line="248" w:lineRule="auto"/>
        <w:ind w:left="120" w:right="85" w:firstLine="360"/>
        <w:sectPr w:rsidR="00150366">
          <w:headerReference w:type="default" r:id="rId57"/>
          <w:pgSz w:w="6820" w:h="10220"/>
          <w:pgMar w:top="780" w:right="780" w:bottom="280" w:left="780" w:header="581" w:footer="0" w:gutter="0"/>
          <w:pgNumType w:start="228"/>
          <w:cols w:space="720"/>
        </w:sectPr>
      </w:pPr>
      <w:r>
        <w:rPr>
          <w:w w:val="78"/>
        </w:rPr>
        <w:t>Çré</w:t>
      </w:r>
      <w:r>
        <w:rPr>
          <w:spacing w:val="20"/>
          <w:w w:val="78"/>
        </w:rPr>
        <w:t xml:space="preserve"> </w:t>
      </w:r>
      <w:r>
        <w:t>Kåñëa</w:t>
      </w:r>
      <w:r>
        <w:rPr>
          <w:spacing w:val="-17"/>
        </w:rPr>
        <w:t xml:space="preserve"> </w:t>
      </w:r>
      <w:r>
        <w:t>says</w:t>
      </w:r>
      <w:r>
        <w:rPr>
          <w:spacing w:val="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rPr>
          <w:w w:val="78"/>
        </w:rPr>
        <w:t>Çré</w:t>
      </w:r>
      <w:r>
        <w:rPr>
          <w:spacing w:val="20"/>
          <w:w w:val="78"/>
        </w:rPr>
        <w:t xml:space="preserve"> </w:t>
      </w:r>
      <w:r>
        <w:t>Rädhä,</w:t>
      </w:r>
      <w:r>
        <w:rPr>
          <w:spacing w:val="15"/>
        </w:rPr>
        <w:t xml:space="preserve"> </w:t>
      </w:r>
      <w:r>
        <w:t>“</w:t>
      </w:r>
      <w:r>
        <w:rPr>
          <w:i/>
        </w:rPr>
        <w:t>He</w:t>
      </w:r>
      <w:r>
        <w:rPr>
          <w:i/>
          <w:spacing w:val="-13"/>
        </w:rPr>
        <w:t xml:space="preserve"> </w:t>
      </w:r>
      <w:r>
        <w:rPr>
          <w:i/>
        </w:rPr>
        <w:t>priye,</w:t>
      </w:r>
      <w:r>
        <w:rPr>
          <w:i/>
          <w:spacing w:val="4"/>
        </w:rPr>
        <w:t xml:space="preserve"> </w:t>
      </w:r>
      <w:r>
        <w:t>O</w:t>
      </w:r>
      <w:r>
        <w:rPr>
          <w:spacing w:val="12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darling!</w:t>
      </w:r>
      <w:r>
        <w:rPr>
          <w:spacing w:val="34"/>
        </w:rPr>
        <w:t xml:space="preserve"> </w:t>
      </w:r>
      <w:r>
        <w:rPr>
          <w:w w:val="102"/>
        </w:rPr>
        <w:t xml:space="preserve">O </w:t>
      </w:r>
      <w:r>
        <w:rPr>
          <w:spacing w:val="-5"/>
        </w:rPr>
        <w:t>Yo</w:t>
      </w:r>
      <w:r>
        <w:t>u</w:t>
      </w:r>
      <w:r>
        <w:rPr>
          <w:spacing w:val="-11"/>
        </w:rPr>
        <w:t xml:space="preserve"> </w:t>
      </w:r>
      <w:r>
        <w:rPr>
          <w:spacing w:val="-5"/>
        </w:rPr>
        <w:t>wh</w:t>
      </w:r>
      <w:r>
        <w:t>o</w:t>
      </w:r>
      <w:r>
        <w:rPr>
          <w:spacing w:val="20"/>
        </w:rPr>
        <w:t xml:space="preserve"> </w:t>
      </w:r>
      <w:r>
        <w:rPr>
          <w:spacing w:val="-5"/>
        </w:rPr>
        <w:t>hav</w:t>
      </w:r>
      <w:r>
        <w:t>e</w:t>
      </w:r>
      <w:r>
        <w:rPr>
          <w:spacing w:val="14"/>
        </w:rPr>
        <w:t xml:space="preserve"> </w:t>
      </w:r>
      <w:r>
        <w:rPr>
          <w:spacing w:val="-5"/>
        </w:rPr>
        <w:t>suc</w:t>
      </w:r>
      <w:r>
        <w:t>h</w:t>
      </w:r>
      <w:r>
        <w:rPr>
          <w:spacing w:val="28"/>
        </w:rPr>
        <w:t xml:space="preserve"> </w:t>
      </w:r>
      <w:r>
        <w:rPr>
          <w:spacing w:val="-5"/>
        </w:rPr>
        <w:t>a</w:t>
      </w:r>
      <w:r>
        <w:t>n</w:t>
      </w:r>
      <w:r>
        <w:rPr>
          <w:spacing w:val="17"/>
        </w:rPr>
        <w:t xml:space="preserve"> </w:t>
      </w:r>
      <w:r>
        <w:rPr>
          <w:spacing w:val="-5"/>
        </w:rPr>
        <w:t>exquisit</w:t>
      </w:r>
      <w:r>
        <w:t>e</w:t>
      </w:r>
      <w:r>
        <w:rPr>
          <w:spacing w:val="28"/>
        </w:rPr>
        <w:t xml:space="preserve"> </w:t>
      </w:r>
      <w:r>
        <w:rPr>
          <w:spacing w:val="-5"/>
        </w:rPr>
        <w:t>nature</w:t>
      </w:r>
      <w:r>
        <w:t>,</w:t>
      </w:r>
      <w:r>
        <w:rPr>
          <w:spacing w:val="44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-11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13"/>
        </w:rPr>
        <w:t xml:space="preserve"> </w:t>
      </w:r>
      <w:r>
        <w:rPr>
          <w:spacing w:val="-5"/>
          <w:w w:val="103"/>
        </w:rPr>
        <w:t>unnecessarily</w:t>
      </w:r>
    </w:p>
    <w:p w14:paraId="5E4E1D9D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5D2FAE1" w14:textId="77777777" w:rsidR="00150366" w:rsidRDefault="00150366">
      <w:pPr>
        <w:spacing w:line="200" w:lineRule="exact"/>
      </w:pPr>
    </w:p>
    <w:p w14:paraId="39EF8AB1" w14:textId="77777777" w:rsidR="00150366" w:rsidRDefault="00000000">
      <w:pPr>
        <w:spacing w:before="29" w:line="249" w:lineRule="auto"/>
        <w:ind w:left="120" w:right="85"/>
        <w:jc w:val="both"/>
      </w:pPr>
      <w:r>
        <w:t xml:space="preserve">upset </w:t>
      </w:r>
      <w:r>
        <w:rPr>
          <w:spacing w:val="5"/>
        </w:rPr>
        <w:t xml:space="preserve"> </w:t>
      </w:r>
      <w:r>
        <w:t>with</w:t>
      </w:r>
      <w:r>
        <w:rPr>
          <w:spacing w:val="48"/>
        </w:rPr>
        <w:t xml:space="preserve"> </w:t>
      </w:r>
      <w:r>
        <w:t>Me.</w:t>
      </w:r>
      <w:r>
        <w:rPr>
          <w:spacing w:val="24"/>
        </w:rPr>
        <w:t xml:space="preserve"> </w:t>
      </w:r>
      <w:r>
        <w:t>This</w:t>
      </w:r>
      <w:r>
        <w:rPr>
          <w:spacing w:val="41"/>
        </w:rPr>
        <w:t xml:space="preserve"> </w:t>
      </w:r>
      <w:r>
        <w:t>fierce</w:t>
      </w:r>
      <w:r>
        <w:rPr>
          <w:spacing w:val="30"/>
        </w:rPr>
        <w:t xml:space="preserve"> </w:t>
      </w:r>
      <w:r>
        <w:t>resolve</w:t>
      </w:r>
      <w:r>
        <w:rPr>
          <w:spacing w:val="36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 xml:space="preserve">continue </w:t>
      </w:r>
      <w:r>
        <w:rPr>
          <w:spacing w:val="21"/>
        </w:rPr>
        <w:t xml:space="preserve"> </w:t>
      </w:r>
      <w:r>
        <w:t>Your</w:t>
      </w:r>
      <w:r>
        <w:rPr>
          <w:spacing w:val="22"/>
        </w:rPr>
        <w:t xml:space="preserve"> </w:t>
      </w:r>
      <w:r>
        <w:rPr>
          <w:i/>
        </w:rPr>
        <w:t xml:space="preserve">mäna </w:t>
      </w:r>
      <w:r>
        <w:t>is</w:t>
      </w:r>
      <w:r>
        <w:rPr>
          <w:spacing w:val="13"/>
        </w:rPr>
        <w:t xml:space="preserve"> </w:t>
      </w:r>
      <w:r>
        <w:t xml:space="preserve">improper. </w:t>
      </w:r>
      <w:r>
        <w:rPr>
          <w:spacing w:val="2"/>
        </w:rPr>
        <w:t xml:space="preserve"> </w:t>
      </w:r>
      <w:r>
        <w:t>Ever</w:t>
      </w:r>
      <w:r>
        <w:rPr>
          <w:spacing w:val="13"/>
        </w:rPr>
        <w:t xml:space="preserve"> </w:t>
      </w:r>
      <w:r>
        <w:t>since</w:t>
      </w:r>
      <w:r>
        <w:rPr>
          <w:spacing w:val="2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been</w:t>
      </w:r>
      <w:r>
        <w:rPr>
          <w:spacing w:val="28"/>
        </w:rPr>
        <w:t xml:space="preserve"> </w:t>
      </w:r>
      <w:r>
        <w:t>sulking,</w:t>
      </w:r>
      <w:r>
        <w:rPr>
          <w:spacing w:val="39"/>
        </w:rPr>
        <w:t xml:space="preserve"> </w:t>
      </w:r>
      <w:r>
        <w:t>I</w:t>
      </w:r>
      <w:r>
        <w:rPr>
          <w:spacing w:val="13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rPr>
          <w:w w:val="104"/>
        </w:rPr>
        <w:t xml:space="preserve">been </w:t>
      </w:r>
      <w:r>
        <w:t>burning</w:t>
      </w:r>
      <w:r>
        <w:rPr>
          <w:spacing w:val="44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fire</w:t>
      </w:r>
      <w:r>
        <w:rPr>
          <w:spacing w:val="7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i/>
        </w:rPr>
        <w:t>käma</w:t>
      </w:r>
      <w:r>
        <w:t>.</w:t>
      </w:r>
      <w:r>
        <w:rPr>
          <w:spacing w:val="13"/>
        </w:rPr>
        <w:t xml:space="preserve"> </w:t>
      </w:r>
      <w:r>
        <w:t>There</w:t>
      </w:r>
      <w:r>
        <w:rPr>
          <w:spacing w:val="2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no</w:t>
      </w:r>
      <w:r>
        <w:rPr>
          <w:spacing w:val="21"/>
        </w:rPr>
        <w:t xml:space="preserve"> </w:t>
      </w:r>
      <w:r>
        <w:t>reason</w:t>
      </w:r>
      <w:r>
        <w:rPr>
          <w:spacing w:val="2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w w:val="103"/>
        </w:rPr>
        <w:t xml:space="preserve">ire. </w:t>
      </w:r>
      <w:r>
        <w:t>Your</w:t>
      </w:r>
      <w:r>
        <w:rPr>
          <w:spacing w:val="-6"/>
        </w:rPr>
        <w:t xml:space="preserve"> </w:t>
      </w:r>
      <w:r>
        <w:t>suspicions</w:t>
      </w:r>
      <w:r>
        <w:rPr>
          <w:spacing w:val="35"/>
        </w:rPr>
        <w:t xml:space="preserve"> </w:t>
      </w:r>
      <w:r>
        <w:t>about</w:t>
      </w:r>
      <w:r>
        <w:rPr>
          <w:spacing w:val="24"/>
        </w:rPr>
        <w:t xml:space="preserve"> </w:t>
      </w:r>
      <w:r>
        <w:t>another</w:t>
      </w:r>
      <w:r>
        <w:rPr>
          <w:spacing w:val="38"/>
        </w:rPr>
        <w:t xml:space="preserve"> </w:t>
      </w:r>
      <w:r>
        <w:t>lover</w:t>
      </w:r>
      <w:r>
        <w:rPr>
          <w:spacing w:val="6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rPr>
          <w:w w:val="106"/>
        </w:rPr>
        <w:t>unfounded.</w:t>
      </w:r>
    </w:p>
    <w:p w14:paraId="35A87301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1A50CAE0" w14:textId="77777777" w:rsidR="00150366" w:rsidRDefault="00000000">
      <w:pPr>
        <w:spacing w:line="249" w:lineRule="auto"/>
        <w:ind w:left="120" w:right="85" w:firstLine="360"/>
        <w:jc w:val="both"/>
      </w:pPr>
      <w:r>
        <w:rPr>
          <w:spacing w:val="-2"/>
        </w:rPr>
        <w:t>“Cupi</w:t>
      </w:r>
      <w:r>
        <w:t>d</w:t>
      </w:r>
      <w:r>
        <w:rPr>
          <w:spacing w:val="33"/>
        </w:rPr>
        <w:t xml:space="preserve"> </w:t>
      </w:r>
      <w:r>
        <w:rPr>
          <w:spacing w:val="-2"/>
        </w:rPr>
        <w:t>inflict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pai</w:t>
      </w:r>
      <w:r>
        <w:t>n</w:t>
      </w:r>
      <w:r>
        <w:rPr>
          <w:spacing w:val="27"/>
        </w:rPr>
        <w:t xml:space="preserve"> </w:t>
      </w:r>
      <w:r>
        <w:rPr>
          <w:spacing w:val="-2"/>
        </w:rPr>
        <w:t>upo</w:t>
      </w:r>
      <w:r>
        <w:t>n</w:t>
      </w:r>
      <w:r>
        <w:rPr>
          <w:spacing w:val="42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onl</w:t>
      </w:r>
      <w:r>
        <w:t>y</w:t>
      </w:r>
      <w:r>
        <w:rPr>
          <w:spacing w:val="21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32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7"/>
        </w:rPr>
        <w:t xml:space="preserve"> </w:t>
      </w:r>
      <w:r>
        <w:rPr>
          <w:spacing w:val="-2"/>
        </w:rPr>
        <w:t>spur</w:t>
      </w:r>
      <w:r>
        <w:t>n</w:t>
      </w:r>
      <w:r>
        <w:rPr>
          <w:spacing w:val="46"/>
        </w:rPr>
        <w:t xml:space="preserve"> </w:t>
      </w:r>
      <w:r>
        <w:rPr>
          <w:spacing w:val="-2"/>
        </w:rPr>
        <w:t>Me. Allo</w:t>
      </w:r>
      <w:r>
        <w:t>w</w:t>
      </w:r>
      <w:r>
        <w:rPr>
          <w:spacing w:val="5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1"/>
        </w:rPr>
        <w:t xml:space="preserve"> </w:t>
      </w:r>
      <w:r>
        <w:rPr>
          <w:spacing w:val="-2"/>
        </w:rPr>
        <w:t>drin</w:t>
      </w:r>
      <w:r>
        <w:t xml:space="preserve">k  </w:t>
      </w:r>
      <w:r>
        <w:rPr>
          <w:spacing w:val="-2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2"/>
        </w:rPr>
        <w:t>hone</w:t>
      </w:r>
      <w:r>
        <w:t>y</w:t>
      </w:r>
      <w:r>
        <w:rPr>
          <w:spacing w:val="4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12"/>
        </w:rPr>
        <w:t xml:space="preserve"> </w:t>
      </w:r>
      <w:r>
        <w:rPr>
          <w:spacing w:val="-2"/>
        </w:rPr>
        <w:t>lotu</w:t>
      </w:r>
      <w:r>
        <w:t>s</w:t>
      </w:r>
      <w:r>
        <w:rPr>
          <w:spacing w:val="40"/>
        </w:rPr>
        <w:t xml:space="preserve"> </w:t>
      </w:r>
      <w:r>
        <w:rPr>
          <w:spacing w:val="-2"/>
        </w:rPr>
        <w:t>lip</w:t>
      </w:r>
      <w:r>
        <w:t>s</w:t>
      </w:r>
      <w:r>
        <w:rPr>
          <w:spacing w:val="26"/>
        </w:rPr>
        <w:t xml:space="preserve"> </w:t>
      </w:r>
      <w:r>
        <w:t>–</w:t>
      </w:r>
      <w:r>
        <w:rPr>
          <w:spacing w:val="20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24"/>
        </w:rPr>
        <w:t xml:space="preserve"> </w:t>
      </w:r>
      <w:r>
        <w:rPr>
          <w:spacing w:val="-2"/>
          <w:w w:val="102"/>
        </w:rPr>
        <w:t xml:space="preserve">rarely </w:t>
      </w:r>
      <w:r>
        <w:rPr>
          <w:spacing w:val="-2"/>
        </w:rPr>
        <w:t>attaine</w:t>
      </w:r>
      <w:r>
        <w:t>d</w:t>
      </w:r>
      <w:r>
        <w:rPr>
          <w:spacing w:val="45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rPr>
          <w:spacing w:val="-2"/>
        </w:rPr>
        <w:t>thu</w:t>
      </w:r>
      <w:r>
        <w:t>s</w:t>
      </w:r>
      <w:r>
        <w:rPr>
          <w:spacing w:val="43"/>
        </w:rPr>
        <w:t xml:space="preserve"> </w:t>
      </w:r>
      <w:r>
        <w:rPr>
          <w:spacing w:val="-2"/>
        </w:rPr>
        <w:t>quellin</w:t>
      </w:r>
      <w:r>
        <w:t>g</w:t>
      </w:r>
      <w:r>
        <w:rPr>
          <w:spacing w:val="3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fir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ragin</w:t>
      </w:r>
      <w:r>
        <w:t>g</w:t>
      </w:r>
      <w:r>
        <w:rPr>
          <w:spacing w:val="23"/>
        </w:rPr>
        <w:t xml:space="preserve"> </w:t>
      </w:r>
      <w:r>
        <w:rPr>
          <w:spacing w:val="-2"/>
        </w:rPr>
        <w:t>withi</w:t>
      </w:r>
      <w:r>
        <w:t>n</w:t>
      </w:r>
      <w:r>
        <w:rPr>
          <w:spacing w:val="39"/>
        </w:rPr>
        <w:t xml:space="preserve"> </w:t>
      </w:r>
      <w:r>
        <w:rPr>
          <w:spacing w:val="-2"/>
        </w:rPr>
        <w:t>Me</w:t>
      </w:r>
      <w:r>
        <w:t>.</w:t>
      </w:r>
      <w:r>
        <w:rPr>
          <w:spacing w:val="7"/>
        </w:rPr>
        <w:t xml:space="preserve"> </w:t>
      </w:r>
      <w:r>
        <w:rPr>
          <w:spacing w:val="-2"/>
        </w:rPr>
        <w:t>I</w:t>
      </w:r>
      <w:r>
        <w:t>f</w:t>
      </w:r>
      <w:r>
        <w:rPr>
          <w:spacing w:val="5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4"/>
        </w:rPr>
        <w:t xml:space="preserve"> </w:t>
      </w:r>
      <w:r>
        <w:rPr>
          <w:spacing w:val="-2"/>
          <w:w w:val="105"/>
        </w:rPr>
        <w:t xml:space="preserve">do </w:t>
      </w:r>
      <w:r>
        <w:rPr>
          <w:spacing w:val="-5"/>
        </w:rPr>
        <w:t>no</w:t>
      </w:r>
      <w:r>
        <w:t>t</w:t>
      </w:r>
      <w:r>
        <w:rPr>
          <w:spacing w:val="21"/>
        </w:rPr>
        <w:t xml:space="preserve"> </w:t>
      </w:r>
      <w:r>
        <w:rPr>
          <w:spacing w:val="-5"/>
        </w:rPr>
        <w:t>agree</w:t>
      </w:r>
      <w:r>
        <w:t>,</w:t>
      </w:r>
      <w:r>
        <w:rPr>
          <w:spacing w:val="7"/>
        </w:rPr>
        <w:t xml:space="preserve"> </w:t>
      </w:r>
      <w:r>
        <w:rPr>
          <w:spacing w:val="-5"/>
        </w:rPr>
        <w:t>the</w:t>
      </w:r>
      <w:r>
        <w:t>n</w:t>
      </w:r>
      <w:r>
        <w:rPr>
          <w:spacing w:val="30"/>
        </w:rPr>
        <w:t xml:space="preserve"> </w:t>
      </w:r>
      <w:r>
        <w:rPr>
          <w:spacing w:val="-5"/>
        </w:rPr>
        <w:t>a</w:t>
      </w:r>
      <w:r>
        <w:t>t</w:t>
      </w:r>
      <w:r>
        <w:rPr>
          <w:spacing w:val="9"/>
        </w:rPr>
        <w:t xml:space="preserve"> </w:t>
      </w:r>
      <w:r>
        <w:rPr>
          <w:spacing w:val="-5"/>
        </w:rPr>
        <w:t>leas</w:t>
      </w:r>
      <w:r>
        <w:t>t</w:t>
      </w:r>
      <w:r>
        <w:rPr>
          <w:spacing w:val="9"/>
        </w:rPr>
        <w:t xml:space="preserve"> </w:t>
      </w:r>
      <w:r>
        <w:rPr>
          <w:spacing w:val="-5"/>
        </w:rPr>
        <w:t>sa</w:t>
      </w:r>
      <w:r>
        <w:t>y</w:t>
      </w:r>
      <w:r>
        <w:rPr>
          <w:spacing w:val="-4"/>
        </w:rPr>
        <w:t xml:space="preserve"> </w:t>
      </w:r>
      <w:r>
        <w:rPr>
          <w:spacing w:val="-5"/>
        </w:rPr>
        <w:t>somethin</w:t>
      </w:r>
      <w:r>
        <w:t>g</w:t>
      </w:r>
      <w:r>
        <w:rPr>
          <w:spacing w:val="35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5"/>
        </w:rPr>
        <w:t>whethe</w:t>
      </w:r>
      <w:r>
        <w:t>r</w:t>
      </w:r>
      <w:r>
        <w:rPr>
          <w:spacing w:val="33"/>
        </w:rPr>
        <w:t xml:space="preserve"> </w:t>
      </w:r>
      <w:r>
        <w:rPr>
          <w:spacing w:val="-5"/>
        </w:rPr>
        <w:t>goo</w:t>
      </w:r>
      <w:r>
        <w:t>d</w:t>
      </w:r>
      <w:r>
        <w:rPr>
          <w:spacing w:val="9"/>
        </w:rPr>
        <w:t xml:space="preserve"> </w:t>
      </w:r>
      <w:r>
        <w:rPr>
          <w:spacing w:val="-5"/>
        </w:rPr>
        <w:t>o</w:t>
      </w:r>
      <w:r>
        <w:t>r</w:t>
      </w:r>
      <w:r>
        <w:rPr>
          <w:spacing w:val="12"/>
        </w:rPr>
        <w:t xml:space="preserve"> </w:t>
      </w:r>
      <w:r>
        <w:rPr>
          <w:spacing w:val="-5"/>
        </w:rPr>
        <w:t>ba</w:t>
      </w:r>
      <w:r>
        <w:t>d</w:t>
      </w:r>
      <w:r>
        <w:rPr>
          <w:spacing w:val="10"/>
        </w:rPr>
        <w:t xml:space="preserve"> </w:t>
      </w:r>
      <w:r>
        <w:t xml:space="preserve">– </w:t>
      </w:r>
      <w:r>
        <w:rPr>
          <w:spacing w:val="-4"/>
        </w:rPr>
        <w:t>bu</w:t>
      </w:r>
      <w:r>
        <w:t>t</w:t>
      </w:r>
      <w:r>
        <w:rPr>
          <w:spacing w:val="30"/>
        </w:rPr>
        <w:t xml:space="preserve"> </w:t>
      </w:r>
      <w:r>
        <w:rPr>
          <w:spacing w:val="-4"/>
        </w:rPr>
        <w:t>sa</w:t>
      </w:r>
      <w:r>
        <w:t>y</w:t>
      </w:r>
      <w:r>
        <w:rPr>
          <w:spacing w:val="5"/>
        </w:rPr>
        <w:t xml:space="preserve"> </w:t>
      </w:r>
      <w:r>
        <w:rPr>
          <w:spacing w:val="-4"/>
        </w:rPr>
        <w:t>something</w:t>
      </w:r>
      <w:r>
        <w:t>.</w:t>
      </w:r>
      <w:r>
        <w:rPr>
          <w:spacing w:val="45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-6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7"/>
        </w:rPr>
        <w:t xml:space="preserve"> </w:t>
      </w:r>
      <w:r>
        <w:rPr>
          <w:spacing w:val="-4"/>
        </w:rPr>
        <w:t>speak</w:t>
      </w:r>
      <w:r>
        <w:t>,</w:t>
      </w:r>
      <w:r>
        <w:rPr>
          <w:spacing w:val="25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2"/>
        </w:rPr>
        <w:t xml:space="preserve"> </w:t>
      </w:r>
      <w:r>
        <w:rPr>
          <w:spacing w:val="-4"/>
        </w:rPr>
        <w:t>lotu</w:t>
      </w:r>
      <w:r>
        <w:t>s</w:t>
      </w:r>
      <w:r>
        <w:rPr>
          <w:spacing w:val="29"/>
        </w:rPr>
        <w:t xml:space="preserve"> </w:t>
      </w:r>
      <w:r>
        <w:rPr>
          <w:spacing w:val="-4"/>
        </w:rPr>
        <w:t>fac</w:t>
      </w:r>
      <w:r>
        <w:t xml:space="preserve">e </w:t>
      </w:r>
      <w:r>
        <w:rPr>
          <w:spacing w:val="-4"/>
        </w:rPr>
        <w:t>wil</w:t>
      </w:r>
      <w:r>
        <w:t>l</w:t>
      </w:r>
      <w:r>
        <w:rPr>
          <w:spacing w:val="10"/>
        </w:rPr>
        <w:t xml:space="preserve"> </w:t>
      </w:r>
      <w:r>
        <w:rPr>
          <w:spacing w:val="-4"/>
          <w:w w:val="103"/>
        </w:rPr>
        <w:t xml:space="preserve">bloom, </w:t>
      </w:r>
      <w:r>
        <w:rPr>
          <w:spacing w:val="-2"/>
        </w:rPr>
        <w:t>allowin</w:t>
      </w:r>
      <w:r>
        <w:t>g</w:t>
      </w:r>
      <w:r>
        <w:rPr>
          <w:spacing w:val="40"/>
        </w:rPr>
        <w:t xml:space="preserve">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moonbeam</w:t>
      </w:r>
      <w:r>
        <w:t xml:space="preserve">s </w:t>
      </w:r>
      <w:r>
        <w:rPr>
          <w:spacing w:val="1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25"/>
        </w:rPr>
        <w:t xml:space="preserve"> </w:t>
      </w:r>
      <w:r>
        <w:rPr>
          <w:spacing w:val="-2"/>
        </w:rPr>
        <w:t>teet</w:t>
      </w:r>
      <w:r>
        <w:t xml:space="preserve">h </w:t>
      </w:r>
      <w:r>
        <w:rPr>
          <w:spacing w:val="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44"/>
        </w:rPr>
        <w:t xml:space="preserve"> </w:t>
      </w:r>
      <w:r>
        <w:rPr>
          <w:spacing w:val="-2"/>
        </w:rPr>
        <w:t>shin</w:t>
      </w:r>
      <w:r>
        <w:t xml:space="preserve">e </w:t>
      </w:r>
      <w:r>
        <w:rPr>
          <w:spacing w:val="4"/>
        </w:rPr>
        <w:t xml:space="preserve"> </w:t>
      </w:r>
      <w:r>
        <w:rPr>
          <w:spacing w:val="-2"/>
        </w:rPr>
        <w:t>fort</w:t>
      </w:r>
      <w:r>
        <w:t xml:space="preserve">h </w:t>
      </w:r>
      <w:r>
        <w:rPr>
          <w:spacing w:val="2"/>
        </w:rPr>
        <w:t xml:space="preserve"> </w:t>
      </w:r>
      <w:r>
        <w:rPr>
          <w:spacing w:val="-2"/>
          <w:w w:val="106"/>
        </w:rPr>
        <w:t xml:space="preserve">and </w:t>
      </w:r>
      <w:r>
        <w:rPr>
          <w:spacing w:val="-5"/>
        </w:rPr>
        <w:t>destro</w:t>
      </w:r>
      <w:r>
        <w:t>y</w:t>
      </w:r>
      <w:r>
        <w:rPr>
          <w:spacing w:val="2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dar</w:t>
      </w:r>
      <w:r>
        <w:t>k</w:t>
      </w:r>
      <w:r>
        <w:rPr>
          <w:spacing w:val="31"/>
        </w:rPr>
        <w:t xml:space="preserve"> </w:t>
      </w:r>
      <w:r>
        <w:rPr>
          <w:spacing w:val="-5"/>
        </w:rPr>
        <w:t>fea</w:t>
      </w:r>
      <w:r>
        <w:t>r</w:t>
      </w:r>
      <w:r>
        <w:rPr>
          <w:spacing w:val="10"/>
        </w:rPr>
        <w:t xml:space="preserve"> </w:t>
      </w:r>
      <w:r>
        <w:rPr>
          <w:spacing w:val="-5"/>
        </w:rPr>
        <w:t>grippin</w:t>
      </w:r>
      <w:r>
        <w:t>g</w:t>
      </w:r>
      <w:r>
        <w:rPr>
          <w:spacing w:val="30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-4"/>
        </w:rPr>
        <w:t xml:space="preserve"> </w:t>
      </w:r>
      <w:r>
        <w:rPr>
          <w:spacing w:val="-5"/>
        </w:rPr>
        <w:t>heart</w:t>
      </w:r>
      <w:r>
        <w:t>.</w:t>
      </w:r>
      <w:r>
        <w:rPr>
          <w:spacing w:val="37"/>
        </w:rPr>
        <w:t xml:space="preserve"> </w:t>
      </w:r>
      <w:r>
        <w:rPr>
          <w:i/>
          <w:spacing w:val="-5"/>
        </w:rPr>
        <w:t>H</w:t>
      </w:r>
      <w:r>
        <w:rPr>
          <w:i/>
        </w:rPr>
        <w:t>e</w:t>
      </w:r>
      <w:r>
        <w:rPr>
          <w:i/>
          <w:spacing w:val="-6"/>
        </w:rPr>
        <w:t xml:space="preserve"> </w:t>
      </w:r>
      <w:r>
        <w:rPr>
          <w:spacing w:val="-5"/>
        </w:rPr>
        <w:t>Rädhe</w:t>
      </w:r>
      <w:r>
        <w:t>,</w:t>
      </w:r>
      <w:r>
        <w:rPr>
          <w:spacing w:val="1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7"/>
        </w:rPr>
        <w:t xml:space="preserve"> </w:t>
      </w:r>
      <w:r>
        <w:rPr>
          <w:i/>
          <w:spacing w:val="-5"/>
        </w:rPr>
        <w:t xml:space="preserve">cakora </w:t>
      </w:r>
      <w:r>
        <w:rPr>
          <w:spacing w:val="-4"/>
        </w:rPr>
        <w:t>bird</w:t>
      </w:r>
      <w:r>
        <w:t>s</w:t>
      </w:r>
      <w:r>
        <w:rPr>
          <w:spacing w:val="3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7"/>
        </w:rPr>
        <w:t xml:space="preserve"> </w:t>
      </w:r>
      <w:r>
        <w:rPr>
          <w:spacing w:val="-4"/>
        </w:rPr>
        <w:t>eye</w:t>
      </w:r>
      <w:r>
        <w:t>s</w:t>
      </w:r>
      <w:r>
        <w:rPr>
          <w:spacing w:val="17"/>
        </w:rPr>
        <w:t xml:space="preserve"> </w:t>
      </w:r>
      <w:r>
        <w:rPr>
          <w:spacing w:val="-4"/>
        </w:rPr>
        <w:t>lon</w:t>
      </w:r>
      <w:r>
        <w:t>g</w:t>
      </w:r>
      <w:r>
        <w:rPr>
          <w:spacing w:val="31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31"/>
        </w:rPr>
        <w:t xml:space="preserve"> </w:t>
      </w:r>
      <w:r>
        <w:rPr>
          <w:spacing w:val="-4"/>
        </w:rPr>
        <w:t>drin</w:t>
      </w:r>
      <w:r>
        <w:t xml:space="preserve">k  </w:t>
      </w:r>
      <w:r>
        <w:rPr>
          <w:spacing w:val="-4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4"/>
        </w:rPr>
        <w:t>life-givin</w:t>
      </w:r>
      <w:r>
        <w:t>g</w:t>
      </w:r>
      <w:r>
        <w:rPr>
          <w:spacing w:val="12"/>
        </w:rPr>
        <w:t xml:space="preserve"> </w:t>
      </w:r>
      <w:r>
        <w:rPr>
          <w:spacing w:val="-4"/>
        </w:rPr>
        <w:t>necta</w:t>
      </w:r>
      <w:r>
        <w:t>r</w:t>
      </w:r>
      <w:r>
        <w:rPr>
          <w:spacing w:val="45"/>
        </w:rPr>
        <w:t xml:space="preserve"> </w:t>
      </w:r>
      <w:r>
        <w:rPr>
          <w:spacing w:val="-4"/>
        </w:rPr>
        <w:t xml:space="preserve">flowing </w:t>
      </w:r>
      <w:r>
        <w:t>from</w:t>
      </w:r>
      <w:r>
        <w:rPr>
          <w:spacing w:val="18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moonlike</w:t>
      </w:r>
      <w:r>
        <w:rPr>
          <w:spacing w:val="40"/>
        </w:rPr>
        <w:t xml:space="preserve"> </w:t>
      </w:r>
      <w:r>
        <w:t>face.</w:t>
      </w:r>
      <w:r>
        <w:rPr>
          <w:spacing w:val="2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beloved,</w:t>
      </w:r>
      <w:r>
        <w:rPr>
          <w:spacing w:val="17"/>
        </w:rPr>
        <w:t xml:space="preserve"> </w:t>
      </w:r>
      <w:r>
        <w:t>whose</w:t>
      </w:r>
      <w:r>
        <w:rPr>
          <w:spacing w:val="20"/>
        </w:rPr>
        <w:t xml:space="preserve"> </w:t>
      </w:r>
      <w:r>
        <w:rPr>
          <w:w w:val="104"/>
        </w:rPr>
        <w:t xml:space="preserve">disposition </w:t>
      </w:r>
      <w:r>
        <w:t>is</w:t>
      </w:r>
      <w:r>
        <w:rPr>
          <w:spacing w:val="2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pleasing!</w:t>
      </w:r>
      <w:r>
        <w:rPr>
          <w:spacing w:val="17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alone</w:t>
      </w:r>
      <w:r>
        <w:rPr>
          <w:spacing w:val="15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life</w:t>
      </w:r>
      <w:r>
        <w:rPr>
          <w:spacing w:val="-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soul</w:t>
      </w:r>
      <w:r>
        <w:rPr>
          <w:spacing w:val="1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eyes.”</w:t>
      </w:r>
    </w:p>
    <w:p w14:paraId="2883C13A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61989D58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</w:t>
      </w:r>
    </w:p>
    <w:p w14:paraId="36D9198D" w14:textId="77777777" w:rsidR="00150366" w:rsidRDefault="00150366">
      <w:pPr>
        <w:spacing w:before="10" w:line="100" w:lineRule="exact"/>
        <w:rPr>
          <w:sz w:val="11"/>
          <w:szCs w:val="11"/>
        </w:rPr>
      </w:pPr>
    </w:p>
    <w:p w14:paraId="41B6153B" w14:textId="77777777" w:rsidR="00150366" w:rsidRDefault="00000000">
      <w:pPr>
        <w:spacing w:line="249" w:lineRule="auto"/>
        <w:ind w:left="865" w:right="1676" w:hanging="270"/>
      </w:pPr>
      <w:r>
        <w:rPr>
          <w:i/>
        </w:rPr>
        <w:t>satyam eväsi</w:t>
      </w:r>
      <w:r>
        <w:rPr>
          <w:i/>
          <w:spacing w:val="-16"/>
        </w:rPr>
        <w:t xml:space="preserve"> </w:t>
      </w:r>
      <w:r>
        <w:rPr>
          <w:i/>
        </w:rPr>
        <w:t>yadi sudati</w:t>
      </w:r>
      <w:r>
        <w:rPr>
          <w:i/>
          <w:spacing w:val="-10"/>
        </w:rPr>
        <w:t xml:space="preserve"> </w:t>
      </w:r>
      <w:r>
        <w:rPr>
          <w:i/>
        </w:rPr>
        <w:t>mayi</w:t>
      </w:r>
      <w:r>
        <w:rPr>
          <w:i/>
          <w:spacing w:val="8"/>
        </w:rPr>
        <w:t xml:space="preserve"> </w:t>
      </w:r>
      <w:r>
        <w:rPr>
          <w:i/>
        </w:rPr>
        <w:t>kopiné dehi</w:t>
      </w:r>
      <w:r>
        <w:rPr>
          <w:i/>
          <w:spacing w:val="-14"/>
        </w:rPr>
        <w:t xml:space="preserve"> </w:t>
      </w:r>
      <w:r>
        <w:rPr>
          <w:i/>
        </w:rPr>
        <w:t>khara-nayana-çara-ghätam</w:t>
      </w:r>
    </w:p>
    <w:p w14:paraId="01595E91" w14:textId="77777777" w:rsidR="00150366" w:rsidRDefault="00000000">
      <w:pPr>
        <w:spacing w:line="249" w:lineRule="auto"/>
        <w:ind w:left="865" w:right="574" w:hanging="270"/>
      </w:pPr>
      <w:r>
        <w:rPr>
          <w:i/>
          <w:spacing w:val="-2"/>
          <w:w w:val="91"/>
        </w:rPr>
        <w:t>ghaöay</w:t>
      </w:r>
      <w:r>
        <w:rPr>
          <w:i/>
          <w:w w:val="91"/>
        </w:rPr>
        <w:t>a</w:t>
      </w:r>
      <w:r>
        <w:rPr>
          <w:i/>
          <w:spacing w:val="6"/>
          <w:w w:val="91"/>
        </w:rPr>
        <w:t xml:space="preserve"> </w:t>
      </w:r>
      <w:r>
        <w:rPr>
          <w:i/>
          <w:spacing w:val="-2"/>
        </w:rPr>
        <w:t>bhuja-bandhana</w:t>
      </w:r>
      <w:r>
        <w:rPr>
          <w:i/>
        </w:rPr>
        <w:t>à</w:t>
      </w:r>
      <w:r>
        <w:rPr>
          <w:i/>
          <w:spacing w:val="10"/>
        </w:rPr>
        <w:t xml:space="preserve"> </w:t>
      </w:r>
      <w:r>
        <w:rPr>
          <w:i/>
          <w:spacing w:val="-2"/>
        </w:rPr>
        <w:t>janay</w:t>
      </w:r>
      <w:r>
        <w:rPr>
          <w:i/>
        </w:rPr>
        <w:t>a</w:t>
      </w:r>
      <w:r>
        <w:rPr>
          <w:i/>
          <w:spacing w:val="-9"/>
        </w:rPr>
        <w:t xml:space="preserve"> </w:t>
      </w:r>
      <w:r>
        <w:rPr>
          <w:i/>
          <w:spacing w:val="-2"/>
          <w:w w:val="103"/>
        </w:rPr>
        <w:t xml:space="preserve">rada-khaëòanaà </w:t>
      </w:r>
      <w:r>
        <w:rPr>
          <w:i/>
        </w:rPr>
        <w:t>yena</w:t>
      </w:r>
      <w:r>
        <w:rPr>
          <w:i/>
          <w:spacing w:val="-4"/>
        </w:rPr>
        <w:t xml:space="preserve"> </w:t>
      </w:r>
      <w:r>
        <w:rPr>
          <w:i/>
        </w:rPr>
        <w:t>vä</w:t>
      </w:r>
      <w:r>
        <w:rPr>
          <w:i/>
          <w:spacing w:val="-4"/>
        </w:rPr>
        <w:t xml:space="preserve"> </w:t>
      </w:r>
      <w:r>
        <w:rPr>
          <w:i/>
        </w:rPr>
        <w:t>bhavati</w:t>
      </w:r>
      <w:r>
        <w:rPr>
          <w:i/>
          <w:spacing w:val="-12"/>
        </w:rPr>
        <w:t xml:space="preserve"> </w:t>
      </w:r>
      <w:r>
        <w:rPr>
          <w:i/>
        </w:rPr>
        <w:t>sukha-jätam</w:t>
      </w:r>
    </w:p>
    <w:p w14:paraId="5C8D83E4" w14:textId="77777777" w:rsidR="00150366" w:rsidRDefault="00000000">
      <w:pPr>
        <w:ind w:left="2990"/>
      </w:pPr>
      <w:r>
        <w:rPr>
          <w:i/>
        </w:rPr>
        <w:t xml:space="preserve">priye! </w:t>
      </w:r>
      <w:r>
        <w:rPr>
          <w:i/>
          <w:w w:val="93"/>
        </w:rPr>
        <w:t>cäruçéle!...</w:t>
      </w:r>
      <w:r>
        <w:rPr>
          <w:i/>
          <w:spacing w:val="3"/>
          <w:w w:val="93"/>
        </w:rPr>
        <w:t xml:space="preserve"> </w:t>
      </w:r>
      <w:r>
        <w:rPr>
          <w:spacing w:val="2"/>
          <w:w w:val="111"/>
        </w:rPr>
        <w:t>(2)</w:t>
      </w:r>
    </w:p>
    <w:p w14:paraId="3C09A9E8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59C7F3AF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beautiful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girl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radiant</w:t>
      </w:r>
      <w:r>
        <w:rPr>
          <w:rFonts w:ascii="Book Antiqua" w:eastAsia="Book Antiqua" w:hAnsi="Book Antiqua" w:cs="Book Antiqua"/>
          <w:b/>
          <w:spacing w:val="2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teeth!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If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really </w:t>
      </w:r>
      <w:r>
        <w:rPr>
          <w:rFonts w:ascii="Book Antiqua" w:eastAsia="Book Antiqua" w:hAnsi="Book Antiqua" w:cs="Book Antiqua"/>
          <w:b/>
          <w:w w:val="91"/>
        </w:rPr>
        <w:t>furious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Me,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then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strike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Me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with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sharp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arrows</w:t>
      </w:r>
      <w:r>
        <w:rPr>
          <w:rFonts w:ascii="Book Antiqua" w:eastAsia="Book Antiqua" w:hAnsi="Book Antiqua" w:cs="Book Antiqua"/>
          <w:b/>
          <w:spacing w:val="20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spacing w:val="-4"/>
          <w:w w:val="89"/>
        </w:rPr>
        <w:t>You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nails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Bin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rope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arms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Bit</w:t>
      </w:r>
      <w:r>
        <w:rPr>
          <w:rFonts w:ascii="Book Antiqua" w:eastAsia="Book Antiqua" w:hAnsi="Book Antiqua" w:cs="Book Antiqua"/>
          <w:b/>
          <w:w w:val="87"/>
        </w:rPr>
        <w:t>e</w:t>
      </w:r>
      <w:r>
        <w:rPr>
          <w:rFonts w:ascii="Book Antiqua" w:eastAsia="Book Antiqua" w:hAnsi="Book Antiqua" w:cs="Book Antiqua"/>
          <w:b/>
          <w:spacing w:val="30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M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13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lips </w:t>
      </w:r>
      <w:r>
        <w:rPr>
          <w:rFonts w:ascii="Book Antiqua" w:eastAsia="Book Antiqua" w:hAnsi="Book Antiqua" w:cs="Book Antiqua"/>
          <w:b/>
          <w:w w:val="92"/>
        </w:rPr>
        <w:t>with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teeth.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Do whatever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arouses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happiness.”</w:t>
      </w:r>
    </w:p>
    <w:p w14:paraId="66DC6893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30A4ADB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8A9F970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6BD305FE" w14:textId="77777777" w:rsidR="00150366" w:rsidRDefault="00000000">
      <w:pPr>
        <w:spacing w:line="249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4"/>
        </w:rPr>
        <w:t>T</w:t>
      </w:r>
      <w:r>
        <w:t>o</w:t>
      </w:r>
      <w:r>
        <w:rPr>
          <w:spacing w:val="-8"/>
        </w:rPr>
        <w:t xml:space="preserve"> </w:t>
      </w:r>
      <w:r>
        <w:t>pacify</w:t>
      </w:r>
      <w:r>
        <w:rPr>
          <w:spacing w:val="-16"/>
        </w:rPr>
        <w:t xml:space="preserve"> </w:t>
      </w:r>
      <w:r>
        <w:rPr>
          <w:w w:val="78"/>
        </w:rPr>
        <w:t xml:space="preserve">Çré </w:t>
      </w:r>
      <w:r>
        <w:t>Rädhä,</w:t>
      </w:r>
      <w:r>
        <w:rPr>
          <w:spacing w:val="-5"/>
        </w:rPr>
        <w:t xml:space="preserve"> </w:t>
      </w:r>
      <w:r>
        <w:rPr>
          <w:w w:val="78"/>
        </w:rPr>
        <w:t xml:space="preserve">Çré </w:t>
      </w:r>
      <w:r>
        <w:rPr>
          <w:w w:val="95"/>
        </w:rPr>
        <w:t>Kåñëa</w:t>
      </w:r>
      <w:r>
        <w:rPr>
          <w:spacing w:val="-8"/>
          <w:w w:val="95"/>
        </w:rPr>
        <w:t xml:space="preserve"> </w:t>
      </w:r>
      <w:r>
        <w:t>says,</w:t>
      </w:r>
      <w:r>
        <w:rPr>
          <w:spacing w:val="-15"/>
        </w:rPr>
        <w:t xml:space="preserve"> </w:t>
      </w:r>
      <w:r>
        <w:t>“O</w:t>
      </w:r>
      <w:r>
        <w:rPr>
          <w:spacing w:val="-11"/>
        </w:rPr>
        <w:t xml:space="preserve"> </w:t>
      </w:r>
      <w:r>
        <w:rPr>
          <w:w w:val="95"/>
        </w:rPr>
        <w:t>My</w:t>
      </w:r>
      <w:r>
        <w:rPr>
          <w:spacing w:val="-8"/>
          <w:w w:val="95"/>
        </w:rPr>
        <w:t xml:space="preserve"> </w:t>
      </w:r>
      <w:r>
        <w:t>dearest</w:t>
      </w:r>
      <w:r>
        <w:rPr>
          <w:spacing w:val="12"/>
        </w:rPr>
        <w:t xml:space="preserve"> </w:t>
      </w:r>
      <w:r>
        <w:rPr>
          <w:w w:val="101"/>
        </w:rPr>
        <w:t xml:space="preserve">Rädhä, </w:t>
      </w:r>
      <w:r>
        <w:t>whose</w:t>
      </w:r>
      <w:r>
        <w:rPr>
          <w:spacing w:val="25"/>
        </w:rPr>
        <w:t xml:space="preserve"> </w:t>
      </w:r>
      <w:r>
        <w:t>teeth</w:t>
      </w:r>
      <w:r>
        <w:rPr>
          <w:spacing w:val="38"/>
        </w:rPr>
        <w:t xml:space="preserve"> </w:t>
      </w:r>
      <w:r>
        <w:t>shine</w:t>
      </w:r>
      <w:r>
        <w:rPr>
          <w:spacing w:val="36"/>
        </w:rPr>
        <w:t xml:space="preserve"> </w:t>
      </w:r>
      <w:r>
        <w:t>so</w:t>
      </w:r>
      <w:r>
        <w:rPr>
          <w:spacing w:val="19"/>
        </w:rPr>
        <w:t xml:space="preserve"> </w:t>
      </w:r>
      <w:r>
        <w:t>brightly!</w:t>
      </w:r>
      <w:r>
        <w:rPr>
          <w:spacing w:val="36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t>not</w:t>
      </w:r>
      <w:r>
        <w:rPr>
          <w:spacing w:val="35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angry</w:t>
      </w:r>
      <w:r>
        <w:rPr>
          <w:spacing w:val="24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Me.</w:t>
      </w:r>
      <w:r>
        <w:rPr>
          <w:spacing w:val="9"/>
        </w:rPr>
        <w:t xml:space="preserve"> </w:t>
      </w:r>
      <w:r>
        <w:t xml:space="preserve">If </w:t>
      </w:r>
      <w:r>
        <w:rPr>
          <w:spacing w:val="-4"/>
        </w:rPr>
        <w:t>Yo</w:t>
      </w:r>
      <w:r>
        <w:t>u</w:t>
      </w:r>
      <w:r>
        <w:rPr>
          <w:spacing w:val="-15"/>
        </w:rPr>
        <w:t xml:space="preserve"> </w:t>
      </w:r>
      <w:r>
        <w:rPr>
          <w:spacing w:val="-4"/>
        </w:rPr>
        <w:t>reall</w:t>
      </w:r>
      <w:r>
        <w:t>y</w:t>
      </w:r>
      <w:r>
        <w:rPr>
          <w:spacing w:val="2"/>
        </w:rPr>
        <w:t xml:space="preserve"> </w:t>
      </w:r>
      <w:r>
        <w:rPr>
          <w:spacing w:val="-4"/>
        </w:rPr>
        <w:t>wan</w:t>
      </w:r>
      <w:r>
        <w:t>t</w:t>
      </w:r>
      <w:r>
        <w:rPr>
          <w:spacing w:val="18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3"/>
        </w:rPr>
        <w:t xml:space="preserve"> </w:t>
      </w:r>
      <w:r>
        <w:rPr>
          <w:spacing w:val="-4"/>
        </w:rPr>
        <w:t>giv</w:t>
      </w:r>
      <w:r>
        <w:t>e</w:t>
      </w:r>
      <w:r>
        <w:rPr>
          <w:spacing w:val="-8"/>
        </w:rPr>
        <w:t xml:space="preserve"> </w:t>
      </w:r>
      <w:r>
        <w:rPr>
          <w:spacing w:val="-4"/>
        </w:rPr>
        <w:t>ven</w:t>
      </w:r>
      <w:r>
        <w:t>t</w:t>
      </w:r>
      <w:r>
        <w:rPr>
          <w:spacing w:val="16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3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-6"/>
        </w:rPr>
        <w:t xml:space="preserve"> </w:t>
      </w:r>
      <w:r>
        <w:rPr>
          <w:spacing w:val="-4"/>
        </w:rPr>
        <w:t>fury</w:t>
      </w:r>
      <w:r>
        <w:t>,</w:t>
      </w:r>
      <w:r>
        <w:rPr>
          <w:spacing w:val="10"/>
        </w:rPr>
        <w:t xml:space="preserve"> </w:t>
      </w:r>
      <w:r>
        <w:rPr>
          <w:spacing w:val="-4"/>
        </w:rPr>
        <w:t>the</w:t>
      </w:r>
      <w:r>
        <w:t>n</w:t>
      </w:r>
      <w:r>
        <w:rPr>
          <w:spacing w:val="30"/>
        </w:rPr>
        <w:t xml:space="preserve"> </w:t>
      </w:r>
      <w:r>
        <w:rPr>
          <w:spacing w:val="-4"/>
        </w:rPr>
        <w:t>goug</w:t>
      </w:r>
      <w:r>
        <w:t>e</w:t>
      </w:r>
      <w:r>
        <w:rPr>
          <w:spacing w:val="7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-6"/>
        </w:rPr>
        <w:t xml:space="preserve"> </w:t>
      </w:r>
      <w:r>
        <w:rPr>
          <w:spacing w:val="-4"/>
          <w:w w:val="105"/>
        </w:rPr>
        <w:t xml:space="preserve">with </w:t>
      </w:r>
      <w:r>
        <w:t>Your</w:t>
      </w:r>
      <w:r>
        <w:rPr>
          <w:spacing w:val="21"/>
        </w:rPr>
        <w:t xml:space="preserve"> </w:t>
      </w:r>
      <w:r>
        <w:t>piercing</w:t>
      </w:r>
      <w:r>
        <w:rPr>
          <w:spacing w:val="49"/>
        </w:rPr>
        <w:t xml:space="preserve"> </w:t>
      </w:r>
      <w:r>
        <w:t>nails.</w:t>
      </w:r>
      <w:r>
        <w:rPr>
          <w:spacing w:val="42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if</w:t>
      </w:r>
      <w:r>
        <w:rPr>
          <w:spacing w:val="22"/>
        </w:rPr>
        <w:t xml:space="preserve"> </w:t>
      </w:r>
      <w:r>
        <w:t>this</w:t>
      </w:r>
      <w:r>
        <w:rPr>
          <w:spacing w:val="47"/>
        </w:rPr>
        <w:t xml:space="preserve"> </w:t>
      </w:r>
      <w:r>
        <w:t>does</w:t>
      </w:r>
      <w:r>
        <w:rPr>
          <w:spacing w:val="41"/>
        </w:rPr>
        <w:t xml:space="preserve"> </w:t>
      </w:r>
      <w:r>
        <w:t>not  pacify</w:t>
      </w:r>
      <w:r>
        <w:rPr>
          <w:spacing w:val="25"/>
        </w:rPr>
        <w:t xml:space="preserve"> </w:t>
      </w:r>
      <w:r>
        <w:t>You,</w:t>
      </w:r>
      <w:r>
        <w:rPr>
          <w:spacing w:val="14"/>
        </w:rPr>
        <w:t xml:space="preserve"> </w:t>
      </w:r>
      <w:r>
        <w:rPr>
          <w:w w:val="108"/>
        </w:rPr>
        <w:t xml:space="preserve">then </w:t>
      </w:r>
      <w:r>
        <w:t xml:space="preserve">imprison </w:t>
      </w:r>
      <w:r>
        <w:rPr>
          <w:spacing w:val="6"/>
        </w:rPr>
        <w:t xml:space="preserve"> </w:t>
      </w:r>
      <w:r>
        <w:t>Me</w:t>
      </w:r>
      <w:r>
        <w:rPr>
          <w:spacing w:val="12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t>binding</w:t>
      </w:r>
      <w:r>
        <w:rPr>
          <w:spacing w:val="44"/>
        </w:rPr>
        <w:t xml:space="preserve"> </w:t>
      </w:r>
      <w:r>
        <w:t>Me</w:t>
      </w:r>
      <w:r>
        <w:rPr>
          <w:spacing w:val="12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ropes</w:t>
      </w:r>
      <w:r>
        <w:rPr>
          <w:spacing w:val="37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Your</w:t>
      </w:r>
      <w:r>
        <w:rPr>
          <w:spacing w:val="12"/>
        </w:rPr>
        <w:t xml:space="preserve"> </w:t>
      </w:r>
      <w:r>
        <w:rPr>
          <w:w w:val="102"/>
        </w:rPr>
        <w:t>embrace.</w:t>
      </w:r>
    </w:p>
    <w:p w14:paraId="1999C5FB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B4CE675" w14:textId="77777777" w:rsidR="00150366" w:rsidRDefault="00150366">
      <w:pPr>
        <w:spacing w:line="200" w:lineRule="exact"/>
      </w:pPr>
    </w:p>
    <w:p w14:paraId="1031D9CB" w14:textId="77777777" w:rsidR="00150366" w:rsidRDefault="00000000">
      <w:pPr>
        <w:spacing w:before="29" w:line="248" w:lineRule="auto"/>
        <w:ind w:left="120" w:right="86"/>
        <w:jc w:val="both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still</w:t>
      </w:r>
      <w:r>
        <w:rPr>
          <w:spacing w:val="11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satisfied,</w:t>
      </w:r>
      <w:r>
        <w:rPr>
          <w:spacing w:val="12"/>
        </w:rPr>
        <w:t xml:space="preserve"> </w:t>
      </w:r>
      <w:r>
        <w:t>then</w:t>
      </w:r>
      <w:r>
        <w:rPr>
          <w:spacing w:val="33"/>
        </w:rPr>
        <w:t xml:space="preserve"> </w:t>
      </w:r>
      <w:r>
        <w:t>injure</w:t>
      </w:r>
      <w:r>
        <w:rPr>
          <w:spacing w:val="33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w w:val="106"/>
        </w:rPr>
        <w:t xml:space="preserve">teeth. </w:t>
      </w:r>
      <w:r>
        <w:rPr>
          <w:spacing w:val="-2"/>
        </w:rPr>
        <w:t>An</w:t>
      </w:r>
      <w:r>
        <w:t>d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>f</w:t>
      </w:r>
      <w:r>
        <w:rPr>
          <w:spacing w:val="2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3"/>
        </w:rPr>
        <w:t xml:space="preserve"> </w:t>
      </w:r>
      <w:r>
        <w:rPr>
          <w:spacing w:val="-2"/>
        </w:rPr>
        <w:t>doe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29"/>
        </w:rPr>
        <w:t xml:space="preserve"> </w:t>
      </w:r>
      <w:r>
        <w:rPr>
          <w:spacing w:val="-2"/>
        </w:rPr>
        <w:t>appeas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You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t>n</w:t>
      </w:r>
      <w:r>
        <w:rPr>
          <w:spacing w:val="37"/>
        </w:rPr>
        <w:t xml:space="preserve"> </w:t>
      </w:r>
      <w:r>
        <w:rPr>
          <w:spacing w:val="-2"/>
        </w:rPr>
        <w:t>jus</w:t>
      </w:r>
      <w:r>
        <w:t>t</w:t>
      </w:r>
      <w:r>
        <w:rPr>
          <w:spacing w:val="26"/>
        </w:rPr>
        <w:t xml:space="preserve"> </w:t>
      </w:r>
      <w:r>
        <w:rPr>
          <w:spacing w:val="-2"/>
        </w:rPr>
        <w:t>d</w:t>
      </w:r>
      <w:r>
        <w:t>o</w:t>
      </w:r>
      <w:r>
        <w:rPr>
          <w:spacing w:val="19"/>
        </w:rPr>
        <w:t xml:space="preserve"> </w:t>
      </w:r>
      <w:r>
        <w:rPr>
          <w:spacing w:val="-2"/>
        </w:rPr>
        <w:t>whateve</w:t>
      </w:r>
      <w:r>
        <w:t>r</w:t>
      </w:r>
      <w:r>
        <w:rPr>
          <w:spacing w:val="30"/>
        </w:rPr>
        <w:t xml:space="preserve"> </w:t>
      </w:r>
      <w:r>
        <w:rPr>
          <w:spacing w:val="-2"/>
        </w:rPr>
        <w:t>will excit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9"/>
        </w:rPr>
        <w:t xml:space="preserve"> </w:t>
      </w:r>
      <w:r>
        <w:rPr>
          <w:spacing w:val="-2"/>
        </w:rPr>
        <w:t>pleasure</w:t>
      </w:r>
      <w:r>
        <w:t>.</w:t>
      </w:r>
      <w:r>
        <w:rPr>
          <w:spacing w:val="38"/>
        </w:rPr>
        <w:t xml:space="preserve"> </w:t>
      </w:r>
      <w:r>
        <w:t>I</w:t>
      </w:r>
      <w:r>
        <w:rPr>
          <w:spacing w:val="17"/>
        </w:rPr>
        <w:t xml:space="preserve"> </w:t>
      </w:r>
      <w:r>
        <w:rPr>
          <w:spacing w:val="-2"/>
        </w:rPr>
        <w:t>deserv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abuse</w:t>
      </w:r>
      <w:r>
        <w:t>d</w:t>
      </w:r>
      <w:r>
        <w:rPr>
          <w:spacing w:val="3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2"/>
          <w:w w:val="105"/>
        </w:rPr>
        <w:t xml:space="preserve">punished.” </w:t>
      </w:r>
      <w:r>
        <w:t>On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pretext </w:t>
      </w:r>
      <w:r>
        <w:rPr>
          <w:spacing w:val="6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accepting</w:t>
      </w:r>
      <w:r>
        <w:rPr>
          <w:spacing w:val="46"/>
        </w:rPr>
        <w:t xml:space="preserve"> </w:t>
      </w:r>
      <w:r>
        <w:rPr>
          <w:w w:val="107"/>
        </w:rPr>
        <w:t>punishment,</w:t>
      </w:r>
      <w:r>
        <w:rPr>
          <w:spacing w:val="19"/>
          <w:w w:val="107"/>
        </w:rPr>
        <w:t xml:space="preserve"> </w:t>
      </w:r>
      <w:r>
        <w:t>Kåñëa</w:t>
      </w:r>
      <w:r>
        <w:rPr>
          <w:spacing w:val="-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rPr>
          <w:w w:val="104"/>
        </w:rPr>
        <w:t xml:space="preserve">ardently </w:t>
      </w:r>
      <w:r>
        <w:t xml:space="preserve">requesting </w:t>
      </w:r>
      <w:r>
        <w:rPr>
          <w:spacing w:val="16"/>
        </w:rPr>
        <w:t xml:space="preserve"> </w:t>
      </w:r>
      <w:r>
        <w:t>Rädhä</w:t>
      </w:r>
      <w:r>
        <w:rPr>
          <w:spacing w:val="37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 xml:space="preserve">scratch </w:t>
      </w:r>
      <w:r>
        <w:rPr>
          <w:spacing w:val="5"/>
        </w:rPr>
        <w:t xml:space="preserve"> </w:t>
      </w:r>
      <w:r>
        <w:t>Him</w:t>
      </w:r>
      <w:r>
        <w:rPr>
          <w:spacing w:val="39"/>
        </w:rPr>
        <w:t xml:space="preserve"> </w:t>
      </w:r>
      <w:r>
        <w:t>with  Her</w:t>
      </w:r>
      <w:r>
        <w:rPr>
          <w:spacing w:val="38"/>
        </w:rPr>
        <w:t xml:space="preserve"> </w:t>
      </w:r>
      <w:r>
        <w:t>nails,</w:t>
      </w:r>
      <w:r>
        <w:rPr>
          <w:spacing w:val="45"/>
        </w:rPr>
        <w:t xml:space="preserve"> </w:t>
      </w:r>
      <w:r>
        <w:rPr>
          <w:w w:val="102"/>
        </w:rPr>
        <w:t xml:space="preserve">embrace </w:t>
      </w:r>
      <w:r>
        <w:t>Him</w:t>
      </w:r>
      <w:r>
        <w:rPr>
          <w:spacing w:val="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kiss</w:t>
      </w:r>
      <w:r>
        <w:rPr>
          <w:spacing w:val="8"/>
        </w:rPr>
        <w:t xml:space="preserve"> </w:t>
      </w:r>
      <w:r>
        <w:rPr>
          <w:w w:val="102"/>
        </w:rPr>
        <w:t>Him.</w:t>
      </w:r>
    </w:p>
    <w:p w14:paraId="637CF891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4C58B8E1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</w:t>
      </w:r>
    </w:p>
    <w:p w14:paraId="02B9604A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1CAFB47A" w14:textId="77777777" w:rsidR="00150366" w:rsidRDefault="00000000">
      <w:pPr>
        <w:spacing w:line="248" w:lineRule="auto"/>
        <w:ind w:left="840" w:right="627" w:hanging="270"/>
      </w:pPr>
      <w:r>
        <w:rPr>
          <w:i/>
        </w:rPr>
        <w:t>tvam</w:t>
      </w:r>
      <w:r>
        <w:rPr>
          <w:i/>
          <w:spacing w:val="4"/>
        </w:rPr>
        <w:t xml:space="preserve"> </w:t>
      </w:r>
      <w:r>
        <w:rPr>
          <w:i/>
        </w:rPr>
        <w:t>asi</w:t>
      </w:r>
      <w:r>
        <w:rPr>
          <w:i/>
          <w:spacing w:val="-9"/>
        </w:rPr>
        <w:t xml:space="preserve"> </w:t>
      </w:r>
      <w:r>
        <w:rPr>
          <w:i/>
        </w:rPr>
        <w:t>mama bhüñaëaà</w:t>
      </w:r>
      <w:r>
        <w:rPr>
          <w:i/>
          <w:spacing w:val="16"/>
        </w:rPr>
        <w:t xml:space="preserve"> </w:t>
      </w:r>
      <w:r>
        <w:rPr>
          <w:i/>
        </w:rPr>
        <w:t>tvam</w:t>
      </w:r>
      <w:r>
        <w:rPr>
          <w:i/>
          <w:spacing w:val="4"/>
        </w:rPr>
        <w:t xml:space="preserve"> </w:t>
      </w:r>
      <w:r>
        <w:rPr>
          <w:i/>
        </w:rPr>
        <w:t>asi</w:t>
      </w:r>
      <w:r>
        <w:rPr>
          <w:i/>
          <w:spacing w:val="-9"/>
        </w:rPr>
        <w:t xml:space="preserve"> </w:t>
      </w:r>
      <w:r>
        <w:rPr>
          <w:i/>
        </w:rPr>
        <w:t xml:space="preserve">mama </w:t>
      </w:r>
      <w:r>
        <w:rPr>
          <w:i/>
          <w:w w:val="101"/>
        </w:rPr>
        <w:t xml:space="preserve">jévanaà </w:t>
      </w:r>
      <w:r>
        <w:rPr>
          <w:i/>
        </w:rPr>
        <w:t>tvam</w:t>
      </w:r>
      <w:r>
        <w:rPr>
          <w:i/>
          <w:spacing w:val="4"/>
        </w:rPr>
        <w:t xml:space="preserve"> </w:t>
      </w:r>
      <w:r>
        <w:rPr>
          <w:i/>
        </w:rPr>
        <w:t>asi</w:t>
      </w:r>
      <w:r>
        <w:rPr>
          <w:i/>
          <w:spacing w:val="-9"/>
        </w:rPr>
        <w:t xml:space="preserve"> </w:t>
      </w:r>
      <w:r>
        <w:rPr>
          <w:i/>
        </w:rPr>
        <w:t>mama bhava-jaladhi-ratnam</w:t>
      </w:r>
    </w:p>
    <w:p w14:paraId="1BAB6BA4" w14:textId="77777777" w:rsidR="00150366" w:rsidRDefault="00000000">
      <w:pPr>
        <w:spacing w:line="248" w:lineRule="auto"/>
        <w:ind w:left="840" w:right="1121" w:hanging="270"/>
      </w:pPr>
      <w:r>
        <w:rPr>
          <w:i/>
        </w:rPr>
        <w:t>bhavatu</w:t>
      </w:r>
      <w:r>
        <w:rPr>
          <w:i/>
          <w:spacing w:val="-13"/>
        </w:rPr>
        <w:t xml:space="preserve"> </w:t>
      </w:r>
      <w:r>
        <w:rPr>
          <w:i/>
          <w:w w:val="94"/>
        </w:rPr>
        <w:t>bhavatéha</w:t>
      </w:r>
      <w:r>
        <w:rPr>
          <w:i/>
          <w:spacing w:val="3"/>
          <w:w w:val="94"/>
        </w:rPr>
        <w:t xml:space="preserve"> </w:t>
      </w:r>
      <w:r>
        <w:rPr>
          <w:i/>
        </w:rPr>
        <w:t>mayi</w:t>
      </w:r>
      <w:r>
        <w:rPr>
          <w:i/>
          <w:spacing w:val="8"/>
        </w:rPr>
        <w:t xml:space="preserve"> </w:t>
      </w:r>
      <w:r>
        <w:rPr>
          <w:i/>
        </w:rPr>
        <w:t>satatam</w:t>
      </w:r>
      <w:r>
        <w:rPr>
          <w:i/>
          <w:spacing w:val="-6"/>
        </w:rPr>
        <w:t xml:space="preserve"> </w:t>
      </w:r>
      <w:r>
        <w:rPr>
          <w:i/>
          <w:w w:val="94"/>
        </w:rPr>
        <w:t xml:space="preserve">anurodhiné </w:t>
      </w:r>
      <w:r>
        <w:rPr>
          <w:i/>
        </w:rPr>
        <w:t xml:space="preserve">tatra mama </w:t>
      </w:r>
      <w:r>
        <w:rPr>
          <w:i/>
          <w:w w:val="96"/>
        </w:rPr>
        <w:t>hådayam</w:t>
      </w:r>
      <w:r>
        <w:rPr>
          <w:i/>
          <w:spacing w:val="2"/>
          <w:w w:val="96"/>
        </w:rPr>
        <w:t xml:space="preserve"> </w:t>
      </w:r>
      <w:r>
        <w:rPr>
          <w:i/>
        </w:rPr>
        <w:t>ati-yatnam</w:t>
      </w:r>
    </w:p>
    <w:p w14:paraId="1A4D295A" w14:textId="77777777" w:rsidR="00150366" w:rsidRDefault="00000000">
      <w:pPr>
        <w:ind w:left="2900"/>
      </w:pPr>
      <w:r>
        <w:rPr>
          <w:i/>
        </w:rPr>
        <w:t xml:space="preserve">priye! </w:t>
      </w:r>
      <w:r>
        <w:rPr>
          <w:i/>
          <w:w w:val="93"/>
        </w:rPr>
        <w:t>cäruçéle!...</w:t>
      </w:r>
      <w:r>
        <w:rPr>
          <w:i/>
          <w:spacing w:val="3"/>
          <w:w w:val="93"/>
        </w:rPr>
        <w:t xml:space="preserve"> </w:t>
      </w:r>
      <w:r>
        <w:rPr>
          <w:spacing w:val="2"/>
          <w:w w:val="111"/>
        </w:rPr>
        <w:t>(3)</w:t>
      </w:r>
    </w:p>
    <w:p w14:paraId="1D383312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100BF70F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“You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My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only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ornament. 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My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very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life.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 </w:t>
      </w:r>
      <w:r>
        <w:rPr>
          <w:rFonts w:ascii="Book Antiqua" w:eastAsia="Book Antiqua" w:hAnsi="Book Antiqua" w:cs="Book Antiqua"/>
          <w:b/>
          <w:spacing w:val="-4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jewe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se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-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existence</w:t>
      </w:r>
      <w:r>
        <w:rPr>
          <w:rFonts w:ascii="Book Antiqua" w:eastAsia="Book Antiqua" w:hAnsi="Book Antiqua" w:cs="Book Antiqua"/>
          <w:b/>
          <w:w w:val="89"/>
        </w:rPr>
        <w:t xml:space="preserve">. 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graciou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3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towards </w:t>
      </w:r>
      <w:r>
        <w:rPr>
          <w:rFonts w:ascii="Book Antiqua" w:eastAsia="Book Antiqua" w:hAnsi="Book Antiqua" w:cs="Book Antiqua"/>
          <w:b/>
          <w:w w:val="90"/>
        </w:rPr>
        <w:t>Me always.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Pleasing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sole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aim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My</w:t>
      </w:r>
      <w:r>
        <w:rPr>
          <w:rFonts w:ascii="Book Antiqua" w:eastAsia="Book Antiqua" w:hAnsi="Book Antiqua" w:cs="Book Antiqua"/>
          <w:b/>
          <w:spacing w:val="11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life.”</w:t>
      </w:r>
    </w:p>
    <w:p w14:paraId="3611B2CC" w14:textId="77777777" w:rsidR="00150366" w:rsidRDefault="00150366">
      <w:pPr>
        <w:spacing w:before="6" w:line="200" w:lineRule="exact"/>
      </w:pPr>
    </w:p>
    <w:p w14:paraId="6005065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BD1F7D9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011E266A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16"/>
          <w:w w:val="77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8"/>
        </w:rPr>
        <w:t xml:space="preserve"> </w:t>
      </w:r>
      <w:r>
        <w:rPr>
          <w:spacing w:val="-4"/>
        </w:rPr>
        <w:t>migh</w:t>
      </w:r>
      <w:r>
        <w:t>t</w:t>
      </w:r>
      <w:r>
        <w:rPr>
          <w:spacing w:val="22"/>
        </w:rPr>
        <w:t xml:space="preserve"> </w:t>
      </w:r>
      <w:r>
        <w:rPr>
          <w:spacing w:val="-4"/>
        </w:rPr>
        <w:t>say</w:t>
      </w:r>
      <w:r>
        <w:t xml:space="preserve">, </w:t>
      </w:r>
      <w:r>
        <w:rPr>
          <w:spacing w:val="-4"/>
        </w:rPr>
        <w:t>“</w:t>
      </w:r>
      <w:r>
        <w:t>O</w:t>
      </w:r>
      <w:r>
        <w:rPr>
          <w:spacing w:val="3"/>
        </w:rPr>
        <w:t xml:space="preserve"> </w:t>
      </w:r>
      <w:r>
        <w:rPr>
          <w:spacing w:val="-4"/>
        </w:rPr>
        <w:t>Mädhava</w:t>
      </w:r>
      <w:r>
        <w:t>,</w:t>
      </w:r>
      <w:r>
        <w:rPr>
          <w:spacing w:val="11"/>
        </w:rPr>
        <w:t xml:space="preserve"> </w:t>
      </w:r>
      <w:r>
        <w:t>I</w:t>
      </w:r>
      <w:r>
        <w:rPr>
          <w:spacing w:val="3"/>
        </w:rPr>
        <w:t xml:space="preserve"> </w:t>
      </w:r>
      <w:r>
        <w:rPr>
          <w:spacing w:val="-4"/>
        </w:rPr>
        <w:t>wil</w:t>
      </w:r>
      <w:r>
        <w:t>l</w:t>
      </w:r>
      <w:r>
        <w:rPr>
          <w:spacing w:val="3"/>
        </w:rPr>
        <w:t xml:space="preserve"> </w:t>
      </w:r>
      <w:r>
        <w:rPr>
          <w:spacing w:val="-4"/>
        </w:rPr>
        <w:t>no</w:t>
      </w:r>
      <w:r>
        <w:t>t</w:t>
      </w:r>
      <w:r>
        <w:rPr>
          <w:spacing w:val="24"/>
        </w:rPr>
        <w:t xml:space="preserve"> </w:t>
      </w:r>
      <w:r>
        <w:rPr>
          <w:spacing w:val="-4"/>
        </w:rPr>
        <w:t>punis</w:t>
      </w:r>
      <w:r>
        <w:t>h</w:t>
      </w:r>
      <w:r>
        <w:rPr>
          <w:spacing w:val="40"/>
        </w:rPr>
        <w:t xml:space="preserve"> </w:t>
      </w:r>
      <w:r>
        <w:rPr>
          <w:spacing w:val="-4"/>
        </w:rPr>
        <w:t xml:space="preserve">You. </w:t>
      </w:r>
      <w:r>
        <w:t>For</w:t>
      </w:r>
      <w:r>
        <w:rPr>
          <w:spacing w:val="36"/>
        </w:rPr>
        <w:t xml:space="preserve"> </w:t>
      </w:r>
      <w:r>
        <w:t>that,  You</w:t>
      </w:r>
      <w:r>
        <w:rPr>
          <w:spacing w:val="5"/>
        </w:rPr>
        <w:t xml:space="preserve"> </w:t>
      </w:r>
      <w:r>
        <w:t>have</w:t>
      </w:r>
      <w:r>
        <w:rPr>
          <w:spacing w:val="30"/>
        </w:rPr>
        <w:t xml:space="preserve"> </w:t>
      </w:r>
      <w:r>
        <w:t xml:space="preserve">other </w:t>
      </w:r>
      <w:r>
        <w:rPr>
          <w:spacing w:val="1"/>
        </w:rPr>
        <w:t xml:space="preserve"> </w:t>
      </w:r>
      <w:r>
        <w:t xml:space="preserve">sweethearts, </w:t>
      </w:r>
      <w:r>
        <w:rPr>
          <w:spacing w:val="1"/>
        </w:rPr>
        <w:t xml:space="preserve"> </w:t>
      </w:r>
      <w:r>
        <w:t>so</w:t>
      </w:r>
      <w:r>
        <w:rPr>
          <w:spacing w:val="26"/>
        </w:rPr>
        <w:t xml:space="preserve"> </w:t>
      </w:r>
      <w:r>
        <w:t>go</w:t>
      </w:r>
      <w:r>
        <w:rPr>
          <w:spacing w:val="22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beg</w:t>
      </w:r>
      <w:r>
        <w:rPr>
          <w:spacing w:val="22"/>
        </w:rPr>
        <w:t xml:space="preserve"> </w:t>
      </w:r>
      <w:r>
        <w:rPr>
          <w:w w:val="102"/>
        </w:rPr>
        <w:t xml:space="preserve">from </w:t>
      </w:r>
      <w:r>
        <w:t>them.”</w:t>
      </w:r>
      <w:r>
        <w:rPr>
          <w:spacing w:val="24"/>
        </w:rPr>
        <w:t xml:space="preserve"> </w:t>
      </w:r>
      <w:r>
        <w:t>Fearing</w:t>
      </w:r>
      <w:r>
        <w:rPr>
          <w:spacing w:val="21"/>
        </w:rPr>
        <w:t xml:space="preserve"> </w:t>
      </w:r>
      <w:r>
        <w:t>thus,</w:t>
      </w:r>
      <w:r>
        <w:rPr>
          <w:spacing w:val="34"/>
        </w:rPr>
        <w:t xml:space="preserve"> </w:t>
      </w:r>
      <w:r>
        <w:rPr>
          <w:w w:val="85"/>
        </w:rPr>
        <w:t>Çré</w:t>
      </w:r>
      <w:r>
        <w:rPr>
          <w:spacing w:val="-10"/>
          <w:w w:val="85"/>
        </w:rPr>
        <w:t xml:space="preserve"> </w:t>
      </w:r>
      <w:r>
        <w:rPr>
          <w:w w:val="85"/>
        </w:rPr>
        <w:t xml:space="preserve">Kåñëa </w:t>
      </w:r>
      <w:r>
        <w:rPr>
          <w:spacing w:val="19"/>
          <w:w w:val="85"/>
        </w:rPr>
        <w:t xml:space="preserve"> </w:t>
      </w:r>
      <w:r>
        <w:t>says,</w:t>
      </w:r>
      <w:r>
        <w:rPr>
          <w:spacing w:val="-1"/>
        </w:rPr>
        <w:t xml:space="preserve"> </w:t>
      </w:r>
      <w:r>
        <w:rPr>
          <w:w w:val="97"/>
        </w:rPr>
        <w:t>“Beloved,</w:t>
      </w:r>
      <w:r>
        <w:rPr>
          <w:spacing w:val="4"/>
          <w:w w:val="97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alone</w:t>
      </w:r>
      <w:r>
        <w:rPr>
          <w:spacing w:val="16"/>
        </w:rPr>
        <w:t xml:space="preserve"> </w:t>
      </w:r>
      <w:r>
        <w:rPr>
          <w:w w:val="103"/>
        </w:rPr>
        <w:t xml:space="preserve">are </w:t>
      </w:r>
      <w:r>
        <w:rPr>
          <w:spacing w:val="-2"/>
        </w:rPr>
        <w:t>M</w:t>
      </w:r>
      <w:r>
        <w:t xml:space="preserve">y </w:t>
      </w:r>
      <w:r>
        <w:rPr>
          <w:spacing w:val="-2"/>
        </w:rPr>
        <w:t>complet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adornment</w:t>
      </w:r>
      <w:r>
        <w:t xml:space="preserve">. </w:t>
      </w:r>
      <w:r>
        <w:rPr>
          <w:spacing w:val="18"/>
        </w:rPr>
        <w:t xml:space="preserve"> </w:t>
      </w:r>
      <w:r>
        <w:t>I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t>m</w:t>
      </w:r>
      <w:r>
        <w:rPr>
          <w:spacing w:val="21"/>
        </w:rPr>
        <w:t xml:space="preserve"> </w:t>
      </w:r>
      <w:r>
        <w:rPr>
          <w:spacing w:val="-2"/>
        </w:rPr>
        <w:t>fortunat</w:t>
      </w:r>
      <w:r>
        <w:t xml:space="preserve">e  </w:t>
      </w:r>
      <w:r>
        <w:rPr>
          <w:spacing w:val="-2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14"/>
        </w:rPr>
        <w:t xml:space="preserve"> </w:t>
      </w:r>
      <w:r>
        <w:rPr>
          <w:spacing w:val="-2"/>
        </w:rPr>
        <w:t>respect</w:t>
      </w:r>
      <w:r>
        <w:t>s</w:t>
      </w:r>
      <w:r>
        <w:rPr>
          <w:spacing w:val="33"/>
        </w:rPr>
        <w:t xml:space="preserve"> </w:t>
      </w:r>
      <w:r>
        <w:rPr>
          <w:spacing w:val="-2"/>
          <w:w w:val="103"/>
        </w:rPr>
        <w:t xml:space="preserve">only </w:t>
      </w:r>
      <w:r>
        <w:t>when</w:t>
      </w:r>
      <w:r>
        <w:rPr>
          <w:spacing w:val="44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am</w:t>
      </w:r>
      <w:r>
        <w:rPr>
          <w:spacing w:val="30"/>
        </w:rPr>
        <w:t xml:space="preserve"> </w:t>
      </w:r>
      <w:r>
        <w:t xml:space="preserve">decorated </w:t>
      </w:r>
      <w:r>
        <w:rPr>
          <w:spacing w:val="4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You.</w:t>
      </w:r>
      <w:r>
        <w:rPr>
          <w:spacing w:val="7"/>
        </w:rPr>
        <w:t xml:space="preserve"> </w:t>
      </w:r>
      <w:r>
        <w:t>More</w:t>
      </w:r>
      <w:r>
        <w:rPr>
          <w:spacing w:val="22"/>
        </w:rPr>
        <w:t xml:space="preserve"> </w:t>
      </w:r>
      <w:r>
        <w:t>than  this,</w:t>
      </w:r>
      <w:r>
        <w:rPr>
          <w:spacing w:val="43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rPr>
          <w:w w:val="107"/>
        </w:rPr>
        <w:t xml:space="preserve">the </w:t>
      </w:r>
      <w:r>
        <w:rPr>
          <w:spacing w:val="-2"/>
        </w:rPr>
        <w:t>ver</w:t>
      </w:r>
      <w:r>
        <w:t>y</w:t>
      </w:r>
      <w:r>
        <w:rPr>
          <w:spacing w:val="7"/>
        </w:rPr>
        <w:t xml:space="preserve"> </w:t>
      </w:r>
      <w:r>
        <w:rPr>
          <w:spacing w:val="-2"/>
        </w:rPr>
        <w:t>foundatio</w:t>
      </w:r>
      <w:r>
        <w:t xml:space="preserve">n </w:t>
      </w:r>
      <w:r>
        <w:rPr>
          <w:spacing w:val="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life</w:t>
      </w:r>
      <w:r>
        <w:t>.</w:t>
      </w:r>
      <w:r>
        <w:rPr>
          <w:spacing w:val="5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6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-3"/>
        </w:rPr>
        <w:t xml:space="preserve"> </w:t>
      </w:r>
      <w:r>
        <w:rPr>
          <w:i/>
          <w:spacing w:val="-2"/>
        </w:rPr>
        <w:t>präë</w:t>
      </w:r>
      <w:r>
        <w:rPr>
          <w:i/>
        </w:rPr>
        <w:t>a</w:t>
      </w:r>
      <w:r>
        <w:rPr>
          <w:i/>
          <w:spacing w:val="9"/>
        </w:rPr>
        <w:t xml:space="preserve"> </w:t>
      </w:r>
      <w:r>
        <w:rPr>
          <w:i/>
        </w:rPr>
        <w:t>–</w:t>
      </w:r>
      <w:r>
        <w:rPr>
          <w:i/>
          <w:spacing w:val="9"/>
        </w:rPr>
        <w:t xml:space="preserve"> </w:t>
      </w:r>
      <w:r>
        <w:rPr>
          <w:spacing w:val="-2"/>
        </w:rPr>
        <w:t>withou</w:t>
      </w:r>
      <w:r>
        <w:t>t</w:t>
      </w:r>
      <w:r>
        <w:rPr>
          <w:spacing w:val="48"/>
        </w:rPr>
        <w:t xml:space="preserve"> </w:t>
      </w:r>
      <w:r>
        <w:rPr>
          <w:spacing w:val="-2"/>
        </w:rPr>
        <w:t xml:space="preserve">You </w:t>
      </w:r>
      <w:r>
        <w:t>I</w:t>
      </w:r>
      <w:r>
        <w:rPr>
          <w:spacing w:val="2"/>
        </w:rPr>
        <w:t xml:space="preserve"> </w:t>
      </w:r>
      <w:r>
        <w:t>cannot</w:t>
      </w:r>
      <w:r>
        <w:rPr>
          <w:spacing w:val="34"/>
        </w:rPr>
        <w:t xml:space="preserve"> </w:t>
      </w:r>
      <w:r>
        <w:t>even</w:t>
      </w:r>
      <w:r>
        <w:rPr>
          <w:spacing w:val="10"/>
        </w:rPr>
        <w:t xml:space="preserve"> </w:t>
      </w:r>
      <w:r>
        <w:t>live.</w:t>
      </w:r>
      <w:r>
        <w:rPr>
          <w:spacing w:val="-1"/>
        </w:rPr>
        <w:t xml:space="preserve"> </w:t>
      </w:r>
      <w:r>
        <w:t>So</w:t>
      </w:r>
      <w:r>
        <w:rPr>
          <w:spacing w:val="-11"/>
        </w:rPr>
        <w:t xml:space="preserve"> </w:t>
      </w:r>
      <w:r>
        <w:t>what</w:t>
      </w:r>
      <w:r>
        <w:rPr>
          <w:spacing w:val="18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question</w:t>
      </w:r>
      <w:r>
        <w:rPr>
          <w:spacing w:val="3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other</w:t>
      </w:r>
      <w:r>
        <w:rPr>
          <w:spacing w:val="31"/>
        </w:rPr>
        <w:t xml:space="preserve"> </w:t>
      </w:r>
      <w:r>
        <w:rPr>
          <w:w w:val="101"/>
        </w:rPr>
        <w:t>lovers?</w:t>
      </w:r>
    </w:p>
    <w:p w14:paraId="7CB4572B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2D810256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“Yo</w:t>
      </w:r>
      <w:r>
        <w:t>u</w:t>
      </w:r>
      <w:r>
        <w:rPr>
          <w:spacing w:val="-18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1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onl</w:t>
      </w:r>
      <w:r>
        <w:t>y</w:t>
      </w:r>
      <w:r>
        <w:rPr>
          <w:spacing w:val="15"/>
        </w:rPr>
        <w:t xml:space="preserve"> </w:t>
      </w:r>
      <w:r>
        <w:rPr>
          <w:spacing w:val="-2"/>
        </w:rPr>
        <w:t>treasur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ocea</w:t>
      </w:r>
      <w:r>
        <w:t>n</w:t>
      </w:r>
      <w:r>
        <w:rPr>
          <w:spacing w:val="1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-2"/>
        </w:rPr>
        <w:t>existence</w:t>
      </w:r>
      <w:r>
        <w:t>.</w:t>
      </w:r>
      <w:r>
        <w:rPr>
          <w:spacing w:val="28"/>
        </w:rPr>
        <w:t xml:space="preserve"> </w:t>
      </w:r>
      <w:r>
        <w:rPr>
          <w:spacing w:val="-2"/>
          <w:w w:val="102"/>
        </w:rPr>
        <w:t xml:space="preserve">Just </w:t>
      </w:r>
      <w:r>
        <w:rPr>
          <w:spacing w:val="-5"/>
        </w:rPr>
        <w:t>a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on</w:t>
      </w:r>
      <w:r>
        <w:t>e</w:t>
      </w:r>
      <w:r>
        <w:rPr>
          <w:spacing w:val="34"/>
        </w:rPr>
        <w:t xml:space="preserve"> </w:t>
      </w:r>
      <w:r>
        <w:rPr>
          <w:spacing w:val="-5"/>
        </w:rPr>
        <w:t>consider</w:t>
      </w:r>
      <w:r>
        <w:t xml:space="preserve">s  </w:t>
      </w:r>
      <w:r>
        <w:rPr>
          <w:spacing w:val="-5"/>
        </w:rPr>
        <w:t>Himsel</w:t>
      </w:r>
      <w:r>
        <w:t>f</w:t>
      </w:r>
      <w:r>
        <w:rPr>
          <w:spacing w:val="20"/>
        </w:rPr>
        <w:t xml:space="preserve"> </w:t>
      </w:r>
      <w:r>
        <w:rPr>
          <w:spacing w:val="-5"/>
        </w:rPr>
        <w:t>fortunat</w:t>
      </w:r>
      <w:r>
        <w:t xml:space="preserve">e </w:t>
      </w:r>
      <w:r>
        <w:rPr>
          <w:spacing w:val="6"/>
        </w:rPr>
        <w:t xml:space="preserve"> </w:t>
      </w:r>
      <w:r>
        <w:rPr>
          <w:spacing w:val="-5"/>
        </w:rPr>
        <w:t>upo</w:t>
      </w:r>
      <w:r>
        <w:t xml:space="preserve">n </w:t>
      </w:r>
      <w:r>
        <w:rPr>
          <w:spacing w:val="2"/>
        </w:rPr>
        <w:t xml:space="preserve"> </w:t>
      </w:r>
      <w:r>
        <w:rPr>
          <w:spacing w:val="-5"/>
        </w:rPr>
        <w:t>findin</w:t>
      </w:r>
      <w:r>
        <w:t>g</w:t>
      </w:r>
      <w:r>
        <w:rPr>
          <w:spacing w:val="37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spacing w:val="-5"/>
          <w:w w:val="105"/>
        </w:rPr>
        <w:t>wonder</w:t>
      </w:r>
      <w:r>
        <w:rPr>
          <w:spacing w:val="-5"/>
          <w:w w:val="101"/>
        </w:rPr>
        <w:t xml:space="preserve">ful </w:t>
      </w:r>
      <w:r>
        <w:t>jewel</w:t>
      </w:r>
      <w:r>
        <w:rPr>
          <w:spacing w:val="14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ocean,</w:t>
      </w:r>
      <w:r>
        <w:rPr>
          <w:spacing w:val="29"/>
        </w:rPr>
        <w:t xml:space="preserve"> </w:t>
      </w:r>
      <w:r>
        <w:t>so</w:t>
      </w:r>
      <w:r>
        <w:rPr>
          <w:spacing w:val="17"/>
        </w:rPr>
        <w:t xml:space="preserve"> </w:t>
      </w:r>
      <w:r>
        <w:t>I</w:t>
      </w:r>
      <w:r>
        <w:rPr>
          <w:spacing w:val="14"/>
        </w:rPr>
        <w:t xml:space="preserve"> </w:t>
      </w:r>
      <w:r>
        <w:t>feel</w:t>
      </w:r>
      <w:r>
        <w:rPr>
          <w:spacing w:val="5"/>
        </w:rPr>
        <w:t xml:space="preserve"> </w:t>
      </w:r>
      <w:r>
        <w:t>My life</w:t>
      </w:r>
      <w:r>
        <w:rPr>
          <w:spacing w:val="6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grand</w:t>
      </w:r>
      <w:r>
        <w:rPr>
          <w:spacing w:val="32"/>
        </w:rPr>
        <w:t xml:space="preserve"> </w:t>
      </w:r>
      <w:r>
        <w:t>success</w:t>
      </w:r>
      <w:r>
        <w:rPr>
          <w:spacing w:val="20"/>
        </w:rPr>
        <w:t xml:space="preserve"> </w:t>
      </w:r>
      <w:r>
        <w:rPr>
          <w:w w:val="102"/>
        </w:rPr>
        <w:t xml:space="preserve">having </w:t>
      </w:r>
      <w:r>
        <w:rPr>
          <w:spacing w:val="-2"/>
        </w:rPr>
        <w:t>foun</w:t>
      </w:r>
      <w:r>
        <w:t>d</w:t>
      </w:r>
      <w:r>
        <w:rPr>
          <w:spacing w:val="4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incomparabl</w:t>
      </w:r>
      <w:r>
        <w:t xml:space="preserve">e  </w:t>
      </w:r>
      <w:r>
        <w:rPr>
          <w:spacing w:val="-2"/>
        </w:rPr>
        <w:t>ge</w:t>
      </w:r>
      <w:r>
        <w:t>m</w:t>
      </w:r>
      <w:r>
        <w:rPr>
          <w:spacing w:val="2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2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2"/>
        </w:rPr>
        <w:t>love</w:t>
      </w:r>
      <w:r>
        <w:t>r</w:t>
      </w:r>
      <w:r>
        <w:rPr>
          <w:spacing w:val="21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You</w:t>
      </w:r>
      <w:r>
        <w:t>.</w:t>
      </w:r>
      <w:r>
        <w:rPr>
          <w:spacing w:val="2"/>
        </w:rPr>
        <w:t xml:space="preserve"> </w:t>
      </w:r>
      <w:r>
        <w:rPr>
          <w:spacing w:val="-2"/>
          <w:w w:val="104"/>
        </w:rPr>
        <w:t>There</w:t>
      </w:r>
      <w:r>
        <w:rPr>
          <w:spacing w:val="-2"/>
          <w:w w:val="101"/>
        </w:rPr>
        <w:t xml:space="preserve">fore, </w:t>
      </w:r>
      <w:r>
        <w:rPr>
          <w:spacing w:val="-4"/>
        </w:rPr>
        <w:t>alway</w:t>
      </w:r>
      <w:r>
        <w:t>s</w:t>
      </w:r>
      <w:r>
        <w:rPr>
          <w:spacing w:val="19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graciou</w:t>
      </w:r>
      <w:r>
        <w:t>s</w:t>
      </w:r>
      <w:r>
        <w:rPr>
          <w:spacing w:val="38"/>
        </w:rPr>
        <w:t xml:space="preserve"> </w:t>
      </w:r>
      <w:r>
        <w:rPr>
          <w:spacing w:val="-4"/>
        </w:rPr>
        <w:t>toward</w:t>
      </w:r>
      <w:r>
        <w:t xml:space="preserve">s  </w:t>
      </w:r>
      <w:r>
        <w:rPr>
          <w:spacing w:val="-4"/>
        </w:rPr>
        <w:t>Me</w:t>
      </w:r>
      <w:r>
        <w:t>;</w:t>
      </w:r>
      <w:r>
        <w:rPr>
          <w:spacing w:val="12"/>
        </w:rPr>
        <w:t xml:space="preserve"> </w:t>
      </w:r>
      <w:r>
        <w:t>I</w:t>
      </w:r>
      <w:r>
        <w:rPr>
          <w:spacing w:val="25"/>
        </w:rPr>
        <w:t xml:space="preserve"> </w:t>
      </w:r>
      <w:r>
        <w:rPr>
          <w:spacing w:val="-4"/>
        </w:rPr>
        <w:t>continuall</w:t>
      </w:r>
      <w:r>
        <w:t xml:space="preserve">y </w:t>
      </w:r>
      <w:r>
        <w:rPr>
          <w:spacing w:val="11"/>
        </w:rPr>
        <w:t xml:space="preserve"> </w:t>
      </w:r>
      <w:r>
        <w:rPr>
          <w:spacing w:val="-4"/>
        </w:rPr>
        <w:t>striv</w:t>
      </w:r>
      <w:r>
        <w:t>e</w:t>
      </w:r>
      <w:r>
        <w:rPr>
          <w:spacing w:val="34"/>
        </w:rPr>
        <w:t xml:space="preserve"> </w:t>
      </w:r>
      <w:r>
        <w:rPr>
          <w:spacing w:val="-4"/>
        </w:rPr>
        <w:t>onl</w:t>
      </w:r>
      <w:r>
        <w:t>y</w:t>
      </w:r>
      <w:r>
        <w:rPr>
          <w:spacing w:val="35"/>
        </w:rPr>
        <w:t xml:space="preserve"> </w:t>
      </w:r>
      <w:r>
        <w:rPr>
          <w:spacing w:val="-4"/>
          <w:w w:val="101"/>
        </w:rPr>
        <w:t xml:space="preserve">for </w:t>
      </w:r>
      <w:r>
        <w:t>this.</w:t>
      </w:r>
      <w:r>
        <w:rPr>
          <w:spacing w:val="36"/>
        </w:rPr>
        <w:t xml:space="preserve"> </w:t>
      </w:r>
      <w:r>
        <w:t>All My</w:t>
      </w:r>
      <w:r>
        <w:rPr>
          <w:spacing w:val="1"/>
        </w:rPr>
        <w:t xml:space="preserve"> </w:t>
      </w:r>
      <w:r>
        <w:t>endeavors</w:t>
      </w:r>
      <w:r>
        <w:rPr>
          <w:spacing w:val="40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simply</w:t>
      </w:r>
      <w:r>
        <w:rPr>
          <w:spacing w:val="26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sake</w:t>
      </w:r>
      <w:r>
        <w:rPr>
          <w:spacing w:val="2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w w:val="101"/>
        </w:rPr>
        <w:t xml:space="preserve">receiving </w:t>
      </w:r>
      <w:r>
        <w:t>Your</w:t>
      </w:r>
      <w:r>
        <w:rPr>
          <w:spacing w:val="-6"/>
        </w:rPr>
        <w:t xml:space="preserve"> </w:t>
      </w:r>
      <w:r>
        <w:t>favor.”</w:t>
      </w:r>
    </w:p>
    <w:p w14:paraId="49436A0B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3A4808CE" w14:textId="77777777" w:rsidR="00150366" w:rsidRDefault="00150366">
      <w:pPr>
        <w:spacing w:line="200" w:lineRule="exact"/>
      </w:pPr>
    </w:p>
    <w:p w14:paraId="78869462" w14:textId="77777777" w:rsidR="00150366" w:rsidRDefault="00000000">
      <w:pPr>
        <w:spacing w:before="28"/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5</w:t>
      </w:r>
    </w:p>
    <w:p w14:paraId="5DF773BA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791F97C9" w14:textId="77777777" w:rsidR="00150366" w:rsidRDefault="00000000">
      <w:pPr>
        <w:spacing w:line="252" w:lineRule="auto"/>
        <w:ind w:left="1290" w:right="1016" w:hanging="270"/>
      </w:pPr>
      <w:r>
        <w:rPr>
          <w:i/>
          <w:w w:val="96"/>
        </w:rPr>
        <w:t>néla-nalinäbham</w:t>
      </w:r>
      <w:r>
        <w:rPr>
          <w:i/>
          <w:spacing w:val="2"/>
          <w:w w:val="96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</w:rPr>
        <w:t>tanvi tava</w:t>
      </w:r>
      <w:r>
        <w:rPr>
          <w:i/>
          <w:spacing w:val="-7"/>
        </w:rPr>
        <w:t xml:space="preserve"> </w:t>
      </w:r>
      <w:r>
        <w:rPr>
          <w:i/>
          <w:w w:val="104"/>
        </w:rPr>
        <w:t xml:space="preserve">locanaà </w:t>
      </w:r>
      <w:r>
        <w:rPr>
          <w:i/>
        </w:rPr>
        <w:t>dhärayati</w:t>
      </w:r>
      <w:r>
        <w:rPr>
          <w:i/>
          <w:spacing w:val="-8"/>
        </w:rPr>
        <w:t xml:space="preserve"> </w:t>
      </w:r>
      <w:r>
        <w:rPr>
          <w:i/>
        </w:rPr>
        <w:t>kokanada-rüpam</w:t>
      </w:r>
    </w:p>
    <w:p w14:paraId="4C0EE577" w14:textId="77777777" w:rsidR="00150366" w:rsidRDefault="00000000">
      <w:pPr>
        <w:spacing w:line="252" w:lineRule="auto"/>
        <w:ind w:left="1290" w:right="861" w:hanging="270"/>
      </w:pPr>
      <w:r>
        <w:rPr>
          <w:i/>
          <w:w w:val="98"/>
        </w:rPr>
        <w:t>kusumaçara-bäëa-bhävena</w:t>
      </w:r>
      <w:r>
        <w:rPr>
          <w:i/>
          <w:spacing w:val="1"/>
          <w:w w:val="98"/>
        </w:rPr>
        <w:t xml:space="preserve"> </w:t>
      </w:r>
      <w:r>
        <w:rPr>
          <w:i/>
        </w:rPr>
        <w:t xml:space="preserve">yadi </w:t>
      </w:r>
      <w:r>
        <w:rPr>
          <w:i/>
          <w:w w:val="105"/>
        </w:rPr>
        <w:t xml:space="preserve">raïjayasi </w:t>
      </w:r>
      <w:r>
        <w:rPr>
          <w:i/>
          <w:w w:val="95"/>
        </w:rPr>
        <w:t>kåñëam</w:t>
      </w:r>
      <w:r>
        <w:rPr>
          <w:i/>
          <w:spacing w:val="3"/>
          <w:w w:val="95"/>
        </w:rPr>
        <w:t xml:space="preserve"> </w:t>
      </w:r>
      <w:r>
        <w:rPr>
          <w:i/>
        </w:rPr>
        <w:t>idam</w:t>
      </w:r>
      <w:r>
        <w:rPr>
          <w:i/>
          <w:spacing w:val="-4"/>
        </w:rPr>
        <w:t xml:space="preserve"> </w:t>
      </w:r>
      <w:r>
        <w:rPr>
          <w:i/>
        </w:rPr>
        <w:t>etad</w:t>
      </w:r>
      <w:r>
        <w:rPr>
          <w:i/>
          <w:spacing w:val="-14"/>
        </w:rPr>
        <w:t xml:space="preserve"> </w:t>
      </w:r>
      <w:r>
        <w:rPr>
          <w:i/>
        </w:rPr>
        <w:t>anurüpam</w:t>
      </w:r>
    </w:p>
    <w:p w14:paraId="7285F259" w14:textId="77777777" w:rsidR="00150366" w:rsidRDefault="00000000">
      <w:pPr>
        <w:ind w:left="2721"/>
      </w:pPr>
      <w:r>
        <w:rPr>
          <w:i/>
        </w:rPr>
        <w:t xml:space="preserve">priye! </w:t>
      </w:r>
      <w:r>
        <w:rPr>
          <w:i/>
          <w:w w:val="93"/>
        </w:rPr>
        <w:t>cäruçéle!...</w:t>
      </w:r>
      <w:r>
        <w:rPr>
          <w:i/>
          <w:spacing w:val="3"/>
          <w:w w:val="93"/>
        </w:rPr>
        <w:t xml:space="preserve"> </w:t>
      </w:r>
      <w:r>
        <w:rPr>
          <w:spacing w:val="2"/>
          <w:w w:val="111"/>
        </w:rPr>
        <w:t>(4)</w:t>
      </w:r>
    </w:p>
    <w:p w14:paraId="17AF44A8" w14:textId="77777777" w:rsidR="00150366" w:rsidRDefault="00150366">
      <w:pPr>
        <w:spacing w:before="2" w:line="160" w:lineRule="exact"/>
        <w:rPr>
          <w:sz w:val="17"/>
          <w:szCs w:val="17"/>
        </w:rPr>
      </w:pPr>
    </w:p>
    <w:p w14:paraId="39E9B27B" w14:textId="77777777" w:rsidR="00150366" w:rsidRDefault="00000000">
      <w:pPr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0"/>
        </w:rPr>
        <w:t>“</w:t>
      </w: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slende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maiden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blu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lotu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eye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no</w:t>
      </w:r>
      <w:r>
        <w:rPr>
          <w:rFonts w:ascii="Book Antiqua" w:eastAsia="Book Antiqua" w:hAnsi="Book Antiqua" w:cs="Book Antiqua"/>
          <w:b/>
          <w:w w:val="89"/>
        </w:rPr>
        <w:t>w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scarlet </w:t>
      </w:r>
      <w:r>
        <w:rPr>
          <w:rFonts w:ascii="Book Antiqua" w:eastAsia="Book Antiqua" w:hAnsi="Book Antiqua" w:cs="Book Antiqua"/>
          <w:b/>
          <w:spacing w:val="-2"/>
          <w:w w:val="91"/>
        </w:rPr>
        <w:t>wit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anger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Shoo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flower-arro</w:t>
      </w:r>
      <w:r>
        <w:rPr>
          <w:rFonts w:ascii="Book Antiqua" w:eastAsia="Book Antiqua" w:hAnsi="Book Antiqua" w:cs="Book Antiqua"/>
          <w:b/>
          <w:w w:val="90"/>
        </w:rPr>
        <w:t>w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crooke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3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glance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color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My dark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figure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red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passion.”</w:t>
      </w:r>
    </w:p>
    <w:p w14:paraId="5570DD2B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65E19535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A260340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3F575E6E" w14:textId="77777777" w:rsidR="00150366" w:rsidRDefault="00000000">
      <w:pPr>
        <w:spacing w:line="252" w:lineRule="auto"/>
        <w:ind w:left="120" w:right="84" w:firstLine="360"/>
        <w:jc w:val="both"/>
      </w:pPr>
      <w:r>
        <w:rPr>
          <w:w w:val="78"/>
        </w:rPr>
        <w:t xml:space="preserve">Çré  </w:t>
      </w:r>
      <w:r>
        <w:t>Kåñëa</w:t>
      </w:r>
      <w:r>
        <w:rPr>
          <w:spacing w:val="2"/>
        </w:rPr>
        <w:t xml:space="preserve"> </w:t>
      </w:r>
      <w:r>
        <w:t>says,</w:t>
      </w:r>
      <w:r>
        <w:rPr>
          <w:spacing w:val="24"/>
        </w:rPr>
        <w:t xml:space="preserve"> </w:t>
      </w:r>
      <w:r>
        <w:t>“Rädhä,</w:t>
      </w:r>
      <w:r>
        <w:rPr>
          <w:spacing w:val="28"/>
        </w:rPr>
        <w:t xml:space="preserve"> </w:t>
      </w:r>
      <w:r>
        <w:t>Your</w:t>
      </w:r>
      <w:r>
        <w:rPr>
          <w:spacing w:val="20"/>
        </w:rPr>
        <w:t xml:space="preserve"> </w:t>
      </w:r>
      <w:r>
        <w:t>eyes</w:t>
      </w:r>
      <w:r>
        <w:rPr>
          <w:spacing w:val="24"/>
        </w:rPr>
        <w:t xml:space="preserve"> </w:t>
      </w:r>
      <w:r>
        <w:t xml:space="preserve">naturally </w:t>
      </w:r>
      <w:r>
        <w:rPr>
          <w:spacing w:val="6"/>
        </w:rPr>
        <w:t xml:space="preserve"> </w:t>
      </w:r>
      <w:r>
        <w:rPr>
          <w:w w:val="102"/>
        </w:rPr>
        <w:t xml:space="preserve">resemble </w:t>
      </w:r>
      <w:r>
        <w:rPr>
          <w:spacing w:val="-4"/>
        </w:rPr>
        <w:t>blu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lotu</w:t>
      </w:r>
      <w:r>
        <w:t>s</w:t>
      </w:r>
      <w:r>
        <w:rPr>
          <w:spacing w:val="32"/>
        </w:rPr>
        <w:t xml:space="preserve"> </w:t>
      </w:r>
      <w:r>
        <w:rPr>
          <w:spacing w:val="-4"/>
        </w:rPr>
        <w:t>flowers</w:t>
      </w:r>
      <w:r>
        <w:t>,</w:t>
      </w:r>
      <w:r>
        <w:rPr>
          <w:spacing w:val="13"/>
        </w:rPr>
        <w:t xml:space="preserve"> </w:t>
      </w:r>
      <w:r>
        <w:rPr>
          <w:spacing w:val="-4"/>
        </w:rPr>
        <w:t>bu</w:t>
      </w:r>
      <w:r>
        <w:t>t</w:t>
      </w:r>
      <w:r>
        <w:rPr>
          <w:spacing w:val="33"/>
        </w:rPr>
        <w:t xml:space="preserve"> </w:t>
      </w:r>
      <w:r>
        <w:rPr>
          <w:spacing w:val="-4"/>
        </w:rPr>
        <w:t>no</w:t>
      </w:r>
      <w:r>
        <w:t>w</w:t>
      </w:r>
      <w:r>
        <w:rPr>
          <w:spacing w:val="27"/>
        </w:rPr>
        <w:t xml:space="preserve"> </w:t>
      </w:r>
      <w:r>
        <w:rPr>
          <w:spacing w:val="-4"/>
        </w:rPr>
        <w:t>the</w:t>
      </w:r>
      <w:r>
        <w:t>y</w:t>
      </w:r>
      <w:r>
        <w:rPr>
          <w:spacing w:val="27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assume</w:t>
      </w:r>
      <w:r>
        <w:t>d</w:t>
      </w:r>
      <w:r>
        <w:rPr>
          <w:spacing w:val="3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colo</w:t>
      </w:r>
      <w:r>
        <w:t>r</w:t>
      </w:r>
      <w:r>
        <w:rPr>
          <w:spacing w:val="2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8"/>
        </w:rPr>
        <w:t xml:space="preserve"> </w:t>
      </w:r>
      <w:r>
        <w:t>a red</w:t>
      </w:r>
      <w:r>
        <w:rPr>
          <w:spacing w:val="15"/>
        </w:rPr>
        <w:t xml:space="preserve"> </w:t>
      </w:r>
      <w:r>
        <w:t>lotus.</w:t>
      </w:r>
      <w:r>
        <w:rPr>
          <w:spacing w:val="24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well</w:t>
      </w:r>
      <w:r>
        <w:rPr>
          <w:spacing w:val="2"/>
        </w:rPr>
        <w:t xml:space="preserve"> </w:t>
      </w:r>
      <w:r>
        <w:t>versed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art</w:t>
      </w:r>
      <w:r>
        <w:rPr>
          <w:spacing w:val="1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dyeing,</w:t>
      </w:r>
      <w:r>
        <w:rPr>
          <w:spacing w:val="13"/>
        </w:rPr>
        <w:t xml:space="preserve"> </w:t>
      </w:r>
      <w:r>
        <w:t>You have</w:t>
      </w:r>
      <w:r>
        <w:rPr>
          <w:spacing w:val="37"/>
        </w:rPr>
        <w:t xml:space="preserve"> </w:t>
      </w:r>
      <w:r>
        <w:t>become</w:t>
      </w:r>
      <w:r>
        <w:rPr>
          <w:spacing w:val="41"/>
        </w:rPr>
        <w:t xml:space="preserve"> </w:t>
      </w:r>
      <w:r>
        <w:t xml:space="preserve">expert </w:t>
      </w:r>
      <w:r>
        <w:rPr>
          <w:spacing w:val="4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coloring</w:t>
      </w:r>
      <w:r>
        <w:rPr>
          <w:spacing w:val="49"/>
        </w:rPr>
        <w:t xml:space="preserve"> </w:t>
      </w:r>
      <w:r>
        <w:t>Your</w:t>
      </w:r>
      <w:r>
        <w:rPr>
          <w:spacing w:val="21"/>
        </w:rPr>
        <w:t xml:space="preserve"> </w:t>
      </w:r>
      <w:r>
        <w:t>eyes</w:t>
      </w:r>
      <w:r>
        <w:rPr>
          <w:spacing w:val="25"/>
        </w:rPr>
        <w:t xml:space="preserve"> </w:t>
      </w:r>
      <w:r>
        <w:t>with</w:t>
      </w:r>
      <w:r>
        <w:rPr>
          <w:spacing w:val="47"/>
        </w:rPr>
        <w:t xml:space="preserve"> </w:t>
      </w:r>
      <w:r>
        <w:t>ever</w:t>
      </w:r>
      <w:r>
        <w:rPr>
          <w:spacing w:val="32"/>
        </w:rPr>
        <w:t xml:space="preserve"> </w:t>
      </w:r>
      <w:r>
        <w:rPr>
          <w:w w:val="102"/>
        </w:rPr>
        <w:t xml:space="preserve">fresh </w:t>
      </w:r>
      <w:r>
        <w:rPr>
          <w:spacing w:val="-2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2"/>
        </w:rPr>
        <w:t>increasin</w:t>
      </w:r>
      <w:r>
        <w:t>g</w:t>
      </w:r>
      <w:r>
        <w:rPr>
          <w:spacing w:val="43"/>
        </w:rPr>
        <w:t xml:space="preserve"> </w:t>
      </w:r>
      <w:r>
        <w:rPr>
          <w:i/>
          <w:spacing w:val="-2"/>
        </w:rPr>
        <w:t>anuräga</w:t>
      </w:r>
      <w:r>
        <w:t>.</w:t>
      </w:r>
      <w:r>
        <w:rPr>
          <w:spacing w:val="-1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2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8"/>
        </w:rPr>
        <w:t xml:space="preserve"> </w:t>
      </w:r>
      <w:r>
        <w:rPr>
          <w:spacing w:val="-2"/>
        </w:rPr>
        <w:t>clea</w:t>
      </w:r>
      <w:r>
        <w:t>r</w:t>
      </w:r>
      <w:r>
        <w:rPr>
          <w:spacing w:val="26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42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1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proficien</w:t>
      </w:r>
      <w:r>
        <w:t>t</w:t>
      </w:r>
      <w:r>
        <w:rPr>
          <w:spacing w:val="41"/>
        </w:rPr>
        <w:t xml:space="preserve"> </w:t>
      </w:r>
      <w:r>
        <w:rPr>
          <w:spacing w:val="-2"/>
          <w:w w:val="107"/>
        </w:rPr>
        <w:t xml:space="preserve">in </w:t>
      </w:r>
      <w:r>
        <w:t>making</w:t>
      </w:r>
      <w:r>
        <w:rPr>
          <w:spacing w:val="35"/>
        </w:rPr>
        <w:t xml:space="preserve"> </w:t>
      </w:r>
      <w:r>
        <w:t>dark</w:t>
      </w:r>
      <w:r>
        <w:rPr>
          <w:spacing w:val="39"/>
        </w:rPr>
        <w:t xml:space="preserve"> </w:t>
      </w:r>
      <w:r>
        <w:t xml:space="preserve">substances </w:t>
      </w:r>
      <w:r>
        <w:rPr>
          <w:spacing w:val="1"/>
        </w:rPr>
        <w:t xml:space="preserve"> </w:t>
      </w:r>
      <w:r>
        <w:t>red.</w:t>
      </w:r>
      <w:r>
        <w:rPr>
          <w:spacing w:val="32"/>
        </w:rPr>
        <w:t xml:space="preserve"> </w:t>
      </w:r>
      <w:r>
        <w:t>If</w:t>
      </w:r>
      <w:r>
        <w:rPr>
          <w:spacing w:val="9"/>
        </w:rPr>
        <w:t xml:space="preserve"> </w:t>
      </w:r>
      <w:r>
        <w:t>You were</w:t>
      </w:r>
      <w:r>
        <w:rPr>
          <w:spacing w:val="25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accept</w:t>
      </w:r>
      <w:r>
        <w:rPr>
          <w:spacing w:val="33"/>
        </w:rPr>
        <w:t xml:space="preserve"> </w:t>
      </w:r>
      <w:r>
        <w:t>Me</w:t>
      </w:r>
      <w:r>
        <w:rPr>
          <w:spacing w:val="9"/>
        </w:rPr>
        <w:t xml:space="preserve"> </w:t>
      </w:r>
      <w:r>
        <w:rPr>
          <w:w w:val="106"/>
        </w:rPr>
        <w:t xml:space="preserve">and </w:t>
      </w:r>
      <w:r>
        <w:t>color</w:t>
      </w:r>
      <w:r>
        <w:rPr>
          <w:spacing w:val="14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scarlet,</w:t>
      </w:r>
      <w:r>
        <w:rPr>
          <w:spacing w:val="19"/>
        </w:rPr>
        <w:t xml:space="preserve"> </w:t>
      </w:r>
      <w:r>
        <w:t>then</w:t>
      </w:r>
      <w:r>
        <w:rPr>
          <w:spacing w:val="30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life</w:t>
      </w:r>
      <w:r>
        <w:rPr>
          <w:spacing w:val="-6"/>
        </w:rPr>
        <w:t xml:space="preserve"> </w:t>
      </w:r>
      <w:r>
        <w:t>would</w:t>
      </w:r>
      <w:r>
        <w:rPr>
          <w:spacing w:val="22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w w:val="104"/>
        </w:rPr>
        <w:t>auspicious.</w:t>
      </w:r>
    </w:p>
    <w:p w14:paraId="15CE73EF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2C4266BA" w14:textId="77777777" w:rsidR="00150366" w:rsidRDefault="00000000">
      <w:pPr>
        <w:spacing w:line="252" w:lineRule="auto"/>
        <w:ind w:left="120" w:right="88" w:firstLine="360"/>
        <w:jc w:val="both"/>
      </w:pPr>
      <w:r>
        <w:rPr>
          <w:spacing w:val="-5"/>
        </w:rPr>
        <w:t>“Therefore</w:t>
      </w:r>
      <w:r>
        <w:t>,</w:t>
      </w:r>
      <w:r>
        <w:rPr>
          <w:spacing w:val="34"/>
        </w:rPr>
        <w:t xml:space="preserve"> </w:t>
      </w:r>
      <w:r>
        <w:rPr>
          <w:spacing w:val="-5"/>
        </w:rPr>
        <w:t>i</w:t>
      </w:r>
      <w:r>
        <w:t>f</w:t>
      </w:r>
      <w:r>
        <w:rPr>
          <w:spacing w:val="8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-2"/>
        </w:rPr>
        <w:t xml:space="preserve"> </w:t>
      </w:r>
      <w:r>
        <w:rPr>
          <w:spacing w:val="-5"/>
        </w:rPr>
        <w:t>pierc</w:t>
      </w:r>
      <w:r>
        <w:t>e</w:t>
      </w:r>
      <w:r>
        <w:rPr>
          <w:spacing w:val="30"/>
        </w:rPr>
        <w:t xml:space="preserve"> </w:t>
      </w:r>
      <w:r>
        <w:rPr>
          <w:spacing w:val="-5"/>
        </w:rPr>
        <w:t>M</w:t>
      </w:r>
      <w:r>
        <w:t>e</w:t>
      </w:r>
      <w:r>
        <w:rPr>
          <w:spacing w:val="7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5"/>
        </w:rPr>
        <w:t>arrow</w:t>
      </w:r>
      <w:r>
        <w:t>s</w:t>
      </w:r>
      <w:r>
        <w:rPr>
          <w:spacing w:val="31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0"/>
        </w:rPr>
        <w:t xml:space="preserve"> </w:t>
      </w:r>
      <w:r>
        <w:rPr>
          <w:spacing w:val="-5"/>
          <w:w w:val="104"/>
        </w:rPr>
        <w:t xml:space="preserve">amorous </w:t>
      </w:r>
      <w:r>
        <w:rPr>
          <w:spacing w:val="-6"/>
        </w:rPr>
        <w:t>desir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b</w:t>
      </w:r>
      <w:r>
        <w:t xml:space="preserve">y </w:t>
      </w:r>
      <w:r>
        <w:rPr>
          <w:spacing w:val="-6"/>
        </w:rPr>
        <w:t>castin</w:t>
      </w:r>
      <w:r>
        <w:t>g</w:t>
      </w:r>
      <w:r>
        <w:rPr>
          <w:spacing w:val="11"/>
        </w:rPr>
        <w:t xml:space="preserve"> </w:t>
      </w:r>
      <w:r>
        <w:t xml:space="preserve">a </w:t>
      </w:r>
      <w:r>
        <w:rPr>
          <w:spacing w:val="-6"/>
        </w:rPr>
        <w:t>sidelon</w:t>
      </w:r>
      <w:r>
        <w:t>g</w:t>
      </w:r>
      <w:r>
        <w:rPr>
          <w:spacing w:val="14"/>
        </w:rPr>
        <w:t xml:space="preserve"> </w:t>
      </w:r>
      <w:r>
        <w:rPr>
          <w:spacing w:val="-6"/>
        </w:rPr>
        <w:t>glance</w:t>
      </w:r>
      <w:r>
        <w:t>,</w:t>
      </w:r>
      <w:r>
        <w:rPr>
          <w:spacing w:val="6"/>
        </w:rPr>
        <w:t xml:space="preserve"> </w:t>
      </w:r>
      <w:r>
        <w:rPr>
          <w:spacing w:val="-6"/>
        </w:rPr>
        <w:t>the</w:t>
      </w:r>
      <w:r>
        <w:t>n</w:t>
      </w:r>
      <w:r>
        <w:rPr>
          <w:spacing w:val="28"/>
        </w:rPr>
        <w:t xml:space="preserve"> </w:t>
      </w:r>
      <w:r>
        <w:t xml:space="preserve">I </w:t>
      </w:r>
      <w:r>
        <w:rPr>
          <w:spacing w:val="-6"/>
        </w:rPr>
        <w:t>wil</w:t>
      </w:r>
      <w:r>
        <w:t xml:space="preserve">l </w:t>
      </w:r>
      <w:r>
        <w:rPr>
          <w:spacing w:val="-6"/>
          <w:w w:val="107"/>
        </w:rPr>
        <w:t>understan</w:t>
      </w:r>
      <w:r>
        <w:rPr>
          <w:w w:val="107"/>
        </w:rPr>
        <w:t xml:space="preserve">d </w:t>
      </w:r>
      <w:r>
        <w:rPr>
          <w:spacing w:val="-6"/>
          <w:w w:val="108"/>
        </w:rPr>
        <w:t xml:space="preserve">that </w:t>
      </w:r>
      <w:r>
        <w:rPr>
          <w:spacing w:val="-6"/>
        </w:rPr>
        <w:t>Yo</w:t>
      </w:r>
      <w:r>
        <w:t>u</w:t>
      </w:r>
      <w:r>
        <w:rPr>
          <w:spacing w:val="6"/>
        </w:rPr>
        <w:t xml:space="preserve"> </w:t>
      </w:r>
      <w:r>
        <w:rPr>
          <w:spacing w:val="-6"/>
        </w:rPr>
        <w:t>hav</w:t>
      </w:r>
      <w:r>
        <w:t>e</w:t>
      </w:r>
      <w:r>
        <w:rPr>
          <w:spacing w:val="31"/>
        </w:rPr>
        <w:t xml:space="preserve"> </w:t>
      </w:r>
      <w:r>
        <w:rPr>
          <w:spacing w:val="-6"/>
        </w:rPr>
        <w:t>employe</w:t>
      </w:r>
      <w:r>
        <w:t>d</w:t>
      </w:r>
      <w:r>
        <w:rPr>
          <w:spacing w:val="39"/>
        </w:rPr>
        <w:t xml:space="preserve"> </w:t>
      </w:r>
      <w:r>
        <w:rPr>
          <w:spacing w:val="-6"/>
        </w:rPr>
        <w:t>You</w:t>
      </w:r>
      <w:r>
        <w:t>r</w:t>
      </w:r>
      <w:r>
        <w:rPr>
          <w:spacing w:val="15"/>
        </w:rPr>
        <w:t xml:space="preserve"> </w:t>
      </w:r>
      <w:r>
        <w:rPr>
          <w:spacing w:val="-6"/>
        </w:rPr>
        <w:t>knowledg</w:t>
      </w:r>
      <w:r>
        <w:t xml:space="preserve">e  </w:t>
      </w:r>
      <w:r>
        <w:rPr>
          <w:spacing w:val="-6"/>
        </w:rPr>
        <w:t>mos</w:t>
      </w:r>
      <w:r>
        <w:t>t</w:t>
      </w:r>
      <w:r>
        <w:rPr>
          <w:spacing w:val="39"/>
        </w:rPr>
        <w:t xml:space="preserve"> </w:t>
      </w:r>
      <w:r>
        <w:rPr>
          <w:spacing w:val="-6"/>
        </w:rPr>
        <w:t>befittingly</w:t>
      </w:r>
      <w:r>
        <w:t>.</w:t>
      </w:r>
      <w:r>
        <w:rPr>
          <w:spacing w:val="41"/>
        </w:rPr>
        <w:t xml:space="preserve"> </w:t>
      </w:r>
      <w:r>
        <w:rPr>
          <w:spacing w:val="-6"/>
          <w:w w:val="101"/>
        </w:rPr>
        <w:t xml:space="preserve">Rädhä, </w:t>
      </w:r>
      <w:r>
        <w:rPr>
          <w:spacing w:val="-4"/>
        </w:rPr>
        <w:t>giv</w:t>
      </w:r>
      <w:r>
        <w:t>e</w:t>
      </w:r>
      <w:r>
        <w:rPr>
          <w:spacing w:val="2"/>
        </w:rPr>
        <w:t xml:space="preserve"> </w:t>
      </w:r>
      <w:r>
        <w:rPr>
          <w:spacing w:val="-4"/>
        </w:rPr>
        <w:t>u</w:t>
      </w:r>
      <w:r>
        <w:t>p</w:t>
      </w:r>
      <w:r>
        <w:rPr>
          <w:spacing w:val="30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29"/>
        </w:rPr>
        <w:t xml:space="preserve"> </w:t>
      </w:r>
      <w:r>
        <w:rPr>
          <w:spacing w:val="-4"/>
        </w:rPr>
        <w:t>ange</w:t>
      </w:r>
      <w:r>
        <w:t>r</w:t>
      </w:r>
      <w:r>
        <w:rPr>
          <w:spacing w:val="2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9"/>
        </w:rPr>
        <w:t xml:space="preserve"> </w:t>
      </w:r>
      <w:r>
        <w:rPr>
          <w:spacing w:val="-4"/>
        </w:rPr>
        <w:t>sho</w:t>
      </w:r>
      <w:r>
        <w:t>w</w:t>
      </w:r>
      <w:r>
        <w:rPr>
          <w:spacing w:val="25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4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4"/>
        </w:rPr>
        <w:t xml:space="preserve"> </w:t>
      </w:r>
      <w:r>
        <w:rPr>
          <w:spacing w:val="-4"/>
        </w:rPr>
        <w:t>love</w:t>
      </w:r>
      <w:r>
        <w:t>.</w:t>
      </w:r>
      <w:r>
        <w:rPr>
          <w:spacing w:val="12"/>
        </w:rPr>
        <w:t xml:space="preserve"> </w:t>
      </w:r>
      <w:r>
        <w:rPr>
          <w:spacing w:val="-4"/>
        </w:rPr>
        <w:t>Immers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 xml:space="preserve">Yourself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eroti</w:t>
      </w:r>
      <w:r>
        <w:t>c</w:t>
      </w:r>
      <w:r>
        <w:rPr>
          <w:spacing w:val="16"/>
        </w:rPr>
        <w:t xml:space="preserve"> </w:t>
      </w:r>
      <w:r>
        <w:rPr>
          <w:spacing w:val="-2"/>
        </w:rPr>
        <w:t>pla</w:t>
      </w:r>
      <w:r>
        <w:t>y</w:t>
      </w:r>
      <w:r>
        <w:rPr>
          <w:spacing w:val="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le</w:t>
      </w:r>
      <w:r>
        <w:t>t</w:t>
      </w:r>
      <w:r>
        <w:rPr>
          <w:spacing w:val="6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-10"/>
        </w:rPr>
        <w:t xml:space="preserve"> </w:t>
      </w:r>
      <w:r>
        <w:rPr>
          <w:spacing w:val="-2"/>
        </w:rPr>
        <w:t>intrinsi</w:t>
      </w:r>
      <w:r>
        <w:t>c</w:t>
      </w:r>
      <w:r>
        <w:rPr>
          <w:spacing w:val="31"/>
        </w:rPr>
        <w:t xml:space="preserve"> </w:t>
      </w:r>
      <w:r>
        <w:rPr>
          <w:spacing w:val="-2"/>
        </w:rPr>
        <w:t>natur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shin</w:t>
      </w:r>
      <w:r>
        <w:t>e</w:t>
      </w:r>
      <w:r>
        <w:rPr>
          <w:spacing w:val="19"/>
        </w:rPr>
        <w:t xml:space="preserve"> </w:t>
      </w:r>
      <w:r>
        <w:rPr>
          <w:spacing w:val="-2"/>
          <w:w w:val="103"/>
        </w:rPr>
        <w:t>forth.”</w:t>
      </w:r>
    </w:p>
    <w:p w14:paraId="0A6BAB51" w14:textId="77777777" w:rsidR="00150366" w:rsidRDefault="00150366">
      <w:pPr>
        <w:spacing w:before="1" w:line="260" w:lineRule="exact"/>
        <w:rPr>
          <w:sz w:val="26"/>
          <w:szCs w:val="26"/>
        </w:rPr>
      </w:pPr>
    </w:p>
    <w:p w14:paraId="5F97E950" w14:textId="77777777" w:rsidR="00150366" w:rsidRDefault="00000000">
      <w:pPr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6</w:t>
      </w:r>
    </w:p>
    <w:p w14:paraId="61DE8651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30D3AC9D" w14:textId="77777777" w:rsidR="00150366" w:rsidRDefault="00000000">
      <w:pPr>
        <w:spacing w:line="252" w:lineRule="auto"/>
        <w:ind w:left="1020" w:right="735" w:hanging="270"/>
      </w:pPr>
      <w:r>
        <w:rPr>
          <w:i/>
        </w:rPr>
        <w:t>sphuratu</w:t>
      </w:r>
      <w:r>
        <w:rPr>
          <w:i/>
          <w:spacing w:val="-14"/>
        </w:rPr>
        <w:t xml:space="preserve"> </w:t>
      </w:r>
      <w:r>
        <w:rPr>
          <w:i/>
        </w:rPr>
        <w:t>kuca-kumbhayor upari</w:t>
      </w:r>
      <w:r>
        <w:rPr>
          <w:i/>
          <w:spacing w:val="-9"/>
        </w:rPr>
        <w:t xml:space="preserve"> </w:t>
      </w:r>
      <w:r>
        <w:rPr>
          <w:i/>
          <w:w w:val="101"/>
        </w:rPr>
        <w:t xml:space="preserve">maëi-maïjaré </w:t>
      </w:r>
      <w:r>
        <w:rPr>
          <w:i/>
        </w:rPr>
        <w:t>raïjayatu</w:t>
      </w:r>
      <w:r>
        <w:rPr>
          <w:i/>
          <w:spacing w:val="44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</w:rPr>
        <w:t>hådaya-deçam</w:t>
      </w:r>
    </w:p>
    <w:p w14:paraId="4391DF0C" w14:textId="77777777" w:rsidR="00150366" w:rsidRDefault="00000000">
      <w:pPr>
        <w:spacing w:line="252" w:lineRule="auto"/>
        <w:ind w:left="1020" w:right="844" w:hanging="270"/>
      </w:pPr>
      <w:r>
        <w:rPr>
          <w:i/>
        </w:rPr>
        <w:t>rasatu</w:t>
      </w:r>
      <w:r>
        <w:rPr>
          <w:i/>
          <w:spacing w:val="-10"/>
        </w:rPr>
        <w:t xml:space="preserve"> </w:t>
      </w:r>
      <w:r>
        <w:rPr>
          <w:i/>
          <w:w w:val="95"/>
        </w:rPr>
        <w:t>raçanäpi</w:t>
      </w:r>
      <w:r>
        <w:rPr>
          <w:i/>
          <w:spacing w:val="3"/>
          <w:w w:val="95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</w:rPr>
        <w:t xml:space="preserve">ghana-jaghana-maëòale </w:t>
      </w:r>
      <w:r>
        <w:rPr>
          <w:i/>
          <w:w w:val="95"/>
        </w:rPr>
        <w:t>ghoñayatu</w:t>
      </w:r>
      <w:r>
        <w:rPr>
          <w:i/>
          <w:spacing w:val="3"/>
          <w:w w:val="95"/>
        </w:rPr>
        <w:t xml:space="preserve"> </w:t>
      </w:r>
      <w:r>
        <w:rPr>
          <w:i/>
        </w:rPr>
        <w:t>manmatha-nideçam</w:t>
      </w:r>
    </w:p>
    <w:p w14:paraId="4E26AB4C" w14:textId="77777777" w:rsidR="00150366" w:rsidRDefault="00000000">
      <w:pPr>
        <w:ind w:left="2811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 xml:space="preserve">priye! </w:t>
      </w:r>
      <w:r>
        <w:rPr>
          <w:i/>
          <w:w w:val="93"/>
        </w:rPr>
        <w:t>cäruçéle!...</w:t>
      </w:r>
      <w:r>
        <w:rPr>
          <w:i/>
          <w:spacing w:val="3"/>
          <w:w w:val="93"/>
        </w:rPr>
        <w:t xml:space="preserve"> </w:t>
      </w:r>
      <w:r>
        <w:rPr>
          <w:spacing w:val="2"/>
          <w:w w:val="111"/>
        </w:rPr>
        <w:t>(5)</w:t>
      </w:r>
    </w:p>
    <w:p w14:paraId="3C865794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08DAA1DC" w14:textId="77777777" w:rsidR="00150366" w:rsidRDefault="00150366">
      <w:pPr>
        <w:spacing w:line="200" w:lineRule="exact"/>
      </w:pPr>
    </w:p>
    <w:p w14:paraId="46802746" w14:textId="77777777" w:rsidR="00150366" w:rsidRDefault="00000000">
      <w:pPr>
        <w:spacing w:before="26" w:line="220" w:lineRule="exact"/>
        <w:ind w:left="119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7"/>
        </w:rPr>
        <w:t>“Ma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28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jewele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necklac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4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shinin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 xml:space="preserve">n </w:t>
      </w:r>
      <w:r>
        <w:rPr>
          <w:rFonts w:ascii="Book Antiqua" w:eastAsia="Book Antiqua" w:hAnsi="Book Antiqua" w:cs="Book Antiqua"/>
          <w:b/>
          <w:spacing w:val="-6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6"/>
        </w:rPr>
        <w:t>ful</w:t>
      </w:r>
      <w:r>
        <w:rPr>
          <w:rFonts w:ascii="Book Antiqua" w:eastAsia="Book Antiqua" w:hAnsi="Book Antiqua" w:cs="Book Antiqua"/>
          <w:b/>
          <w:w w:val="86"/>
        </w:rPr>
        <w:t>l</w:t>
      </w:r>
      <w:r>
        <w:rPr>
          <w:rFonts w:ascii="Book Antiqua" w:eastAsia="Book Antiqua" w:hAnsi="Book Antiqua" w:cs="Book Antiqua"/>
          <w:b/>
          <w:spacing w:val="27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breasts </w:t>
      </w:r>
      <w:r>
        <w:rPr>
          <w:rFonts w:ascii="Book Antiqua" w:eastAsia="Book Antiqua" w:hAnsi="Book Antiqua" w:cs="Book Antiqua"/>
          <w:b/>
          <w:w w:val="90"/>
        </w:rPr>
        <w:t>beautify</w:t>
      </w:r>
      <w:r>
        <w:rPr>
          <w:rFonts w:ascii="Book Antiqua" w:eastAsia="Book Antiqua" w:hAnsi="Book Antiqua" w:cs="Book Antiqua"/>
          <w:b/>
          <w:spacing w:val="4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region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heart.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Let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this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sash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bells </w:t>
      </w:r>
      <w:r>
        <w:rPr>
          <w:rFonts w:ascii="Book Antiqua" w:eastAsia="Book Antiqua" w:hAnsi="Book Antiqua" w:cs="Book Antiqua"/>
          <w:b/>
          <w:spacing w:val="-4"/>
          <w:w w:val="90"/>
        </w:rPr>
        <w:t>adornin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plum</w:t>
      </w:r>
      <w:r>
        <w:rPr>
          <w:rFonts w:ascii="Book Antiqua" w:eastAsia="Book Antiqua" w:hAnsi="Book Antiqua" w:cs="Book Antiqua"/>
          <w:b/>
          <w:w w:val="90"/>
        </w:rPr>
        <w:t>p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hip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proclai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edic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Kandarpa.”</w:t>
      </w:r>
    </w:p>
    <w:p w14:paraId="3D6F84AB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7A415E99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8D7028D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2B89B583" w14:textId="77777777" w:rsidR="00150366" w:rsidRDefault="00000000">
      <w:pPr>
        <w:spacing w:line="248" w:lineRule="auto"/>
        <w:ind w:left="119" w:right="85" w:firstLine="360"/>
        <w:jc w:val="both"/>
      </w:pPr>
      <w:r>
        <w:rPr>
          <w:spacing w:val="-2"/>
        </w:rPr>
        <w:t>Here</w:t>
      </w:r>
      <w:r>
        <w:t>,</w:t>
      </w:r>
      <w:r>
        <w:rPr>
          <w:spacing w:val="34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25"/>
        </w:rPr>
        <w:t xml:space="preserve"> </w:t>
      </w:r>
      <w:r>
        <w:rPr>
          <w:spacing w:val="-2"/>
        </w:rPr>
        <w:t>mean</w:t>
      </w:r>
      <w:r>
        <w:t>s</w:t>
      </w:r>
      <w:r>
        <w:rPr>
          <w:spacing w:val="4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-2"/>
        </w:rPr>
        <w:t>subtl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suggestio</w:t>
      </w:r>
      <w:r>
        <w:t xml:space="preserve">n </w:t>
      </w:r>
      <w:r>
        <w:rPr>
          <w:spacing w:val="1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38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2"/>
        </w:rPr>
        <w:t xml:space="preserve"> pray</w:t>
      </w:r>
      <w:r>
        <w:t>s</w:t>
      </w:r>
      <w:r>
        <w:rPr>
          <w:spacing w:val="34"/>
        </w:rPr>
        <w:t xml:space="preserve"> </w:t>
      </w:r>
      <w:r>
        <w:rPr>
          <w:spacing w:val="-2"/>
          <w:w w:val="107"/>
        </w:rPr>
        <w:t xml:space="preserve">to </w:t>
      </w:r>
      <w:r>
        <w:rPr>
          <w:w w:val="78"/>
        </w:rPr>
        <w:t xml:space="preserve">Çré </w:t>
      </w:r>
      <w:r>
        <w:rPr>
          <w:spacing w:val="22"/>
          <w:w w:val="78"/>
        </w:rPr>
        <w:t xml:space="preserve"> </w:t>
      </w:r>
      <w:r>
        <w:t xml:space="preserve">Rädhä </w:t>
      </w:r>
      <w:r>
        <w:rPr>
          <w:spacing w:val="5"/>
        </w:rPr>
        <w:t xml:space="preserve"> </w:t>
      </w:r>
      <w:r>
        <w:t xml:space="preserve">for </w:t>
      </w:r>
      <w:r>
        <w:rPr>
          <w:spacing w:val="2"/>
        </w:rPr>
        <w:t xml:space="preserve"> </w:t>
      </w:r>
      <w:r>
        <w:rPr>
          <w:i/>
        </w:rPr>
        <w:t>rati-keli</w:t>
      </w:r>
      <w:r>
        <w:t xml:space="preserve">. </w:t>
      </w:r>
      <w:r>
        <w:rPr>
          <w:spacing w:val="1"/>
        </w:rPr>
        <w:t xml:space="preserve"> </w:t>
      </w:r>
      <w:r>
        <w:t>“May</w:t>
      </w:r>
      <w:r>
        <w:rPr>
          <w:spacing w:val="32"/>
        </w:rPr>
        <w:t xml:space="preserve"> </w:t>
      </w:r>
      <w:r>
        <w:t xml:space="preserve">Our </w:t>
      </w:r>
      <w:r>
        <w:rPr>
          <w:spacing w:val="22"/>
        </w:rPr>
        <w:t xml:space="preserve"> </w:t>
      </w:r>
      <w:r>
        <w:t xml:space="preserve">auspicious </w:t>
      </w:r>
      <w:r>
        <w:rPr>
          <w:spacing w:val="34"/>
        </w:rPr>
        <w:t xml:space="preserve"> </w:t>
      </w:r>
      <w:r>
        <w:t xml:space="preserve">love  games </w:t>
      </w:r>
      <w:r>
        <w:rPr>
          <w:spacing w:val="-4"/>
        </w:rPr>
        <w:t>commence</w:t>
      </w:r>
      <w:r>
        <w:t>.</w:t>
      </w:r>
      <w:r>
        <w:rPr>
          <w:spacing w:val="44"/>
        </w:rPr>
        <w:t xml:space="preserve"> </w:t>
      </w:r>
      <w:r>
        <w:rPr>
          <w:spacing w:val="-4"/>
        </w:rPr>
        <w:t>Giv</w:t>
      </w:r>
      <w:r>
        <w:t>e</w:t>
      </w:r>
      <w:r>
        <w:rPr>
          <w:spacing w:val="13"/>
        </w:rPr>
        <w:t xml:space="preserve"> </w:t>
      </w:r>
      <w:r>
        <w:rPr>
          <w:spacing w:val="-4"/>
        </w:rPr>
        <w:t>u</w:t>
      </w:r>
      <w:r>
        <w:t>p</w:t>
      </w:r>
      <w:r>
        <w:rPr>
          <w:spacing w:val="35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9"/>
        </w:rPr>
        <w:t xml:space="preserve"> </w:t>
      </w:r>
      <w:r>
        <w:rPr>
          <w:spacing w:val="-4"/>
        </w:rPr>
        <w:t>shyness</w:t>
      </w:r>
      <w:r>
        <w:t>.</w:t>
      </w:r>
      <w:r>
        <w:rPr>
          <w:spacing w:val="37"/>
        </w:rPr>
        <w:t xml:space="preserve"> </w:t>
      </w:r>
      <w:r>
        <w:rPr>
          <w:spacing w:val="-4"/>
        </w:rPr>
        <w:t>Yo</w:t>
      </w:r>
      <w:r>
        <w:t xml:space="preserve">u </w:t>
      </w:r>
      <w:r>
        <w:rPr>
          <w:spacing w:val="-4"/>
        </w:rPr>
        <w:t>ar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read</w:t>
      </w:r>
      <w:r>
        <w:t>y</w:t>
      </w:r>
      <w:r>
        <w:rPr>
          <w:spacing w:val="26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19"/>
        </w:rPr>
        <w:t xml:space="preserve"> </w:t>
      </w:r>
      <w:r>
        <w:rPr>
          <w:spacing w:val="-4"/>
        </w:rPr>
        <w:t xml:space="preserve">Cupid’s </w:t>
      </w:r>
      <w:r>
        <w:rPr>
          <w:spacing w:val="-6"/>
        </w:rPr>
        <w:t>combat</w:t>
      </w:r>
      <w:r>
        <w:t>.</w:t>
      </w:r>
      <w:r>
        <w:rPr>
          <w:spacing w:val="29"/>
        </w:rPr>
        <w:t xml:space="preserve"> </w:t>
      </w:r>
      <w:r>
        <w:rPr>
          <w:spacing w:val="-6"/>
        </w:rPr>
        <w:t>Bu</w:t>
      </w:r>
      <w:r>
        <w:t>t</w:t>
      </w:r>
      <w:r>
        <w:rPr>
          <w:spacing w:val="4"/>
        </w:rPr>
        <w:t xml:space="preserve"> </w:t>
      </w:r>
      <w:r>
        <w:rPr>
          <w:spacing w:val="-6"/>
        </w:rPr>
        <w:t>befor</w:t>
      </w:r>
      <w:r>
        <w:t>e</w:t>
      </w:r>
      <w:r>
        <w:rPr>
          <w:spacing w:val="15"/>
        </w:rPr>
        <w:t xml:space="preserve"> </w:t>
      </w:r>
      <w:r>
        <w:rPr>
          <w:spacing w:val="-6"/>
        </w:rPr>
        <w:t>enjoyin</w:t>
      </w:r>
      <w:r>
        <w:t>g</w:t>
      </w:r>
      <w:r>
        <w:rPr>
          <w:spacing w:val="24"/>
        </w:rPr>
        <w:t xml:space="preserve"> </w:t>
      </w:r>
      <w:r>
        <w:rPr>
          <w:spacing w:val="-6"/>
        </w:rPr>
        <w:t>amou</w:t>
      </w:r>
      <w:r>
        <w:t>r</w:t>
      </w:r>
      <w:r>
        <w:rPr>
          <w:spacing w:val="36"/>
        </w:rPr>
        <w:t xml:space="preserve"> </w:t>
      </w:r>
      <w:r>
        <w:rPr>
          <w:spacing w:val="-6"/>
        </w:rPr>
        <w:t>(</w:t>
      </w:r>
      <w:r>
        <w:rPr>
          <w:i/>
          <w:spacing w:val="-6"/>
        </w:rPr>
        <w:t>surata</w:t>
      </w:r>
      <w:r>
        <w:t>)</w:t>
      </w:r>
      <w:r>
        <w:rPr>
          <w:spacing w:val="21"/>
        </w:rPr>
        <w:t xml:space="preserve"> </w:t>
      </w:r>
      <w:r>
        <w:rPr>
          <w:spacing w:val="-6"/>
        </w:rPr>
        <w:t>on</w:t>
      </w:r>
      <w:r>
        <w:t>e</w:t>
      </w:r>
      <w:r>
        <w:rPr>
          <w:spacing w:val="24"/>
        </w:rPr>
        <w:t xml:space="preserve"> </w:t>
      </w:r>
      <w:r>
        <w:rPr>
          <w:spacing w:val="-6"/>
        </w:rPr>
        <w:t>mus</w:t>
      </w:r>
      <w:r>
        <w:t>t</w:t>
      </w:r>
      <w:r>
        <w:rPr>
          <w:spacing w:val="33"/>
        </w:rPr>
        <w:t xml:space="preserve"> </w:t>
      </w:r>
      <w:r>
        <w:rPr>
          <w:spacing w:val="-6"/>
          <w:w w:val="104"/>
        </w:rPr>
        <w:t xml:space="preserve">perform </w:t>
      </w:r>
      <w:r>
        <w:rPr>
          <w:spacing w:val="-6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6"/>
        </w:rPr>
        <w:t>ritua</w:t>
      </w:r>
      <w:r>
        <w:t>l</w:t>
      </w:r>
      <w:r>
        <w:rPr>
          <w:spacing w:val="24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6"/>
        </w:rPr>
        <w:t xml:space="preserve"> installin</w:t>
      </w:r>
      <w:r>
        <w:t>g</w:t>
      </w:r>
      <w:r>
        <w:rPr>
          <w:spacing w:val="2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6"/>
        </w:rPr>
        <w:t>wate</w:t>
      </w:r>
      <w:r>
        <w:t>r</w:t>
      </w:r>
      <w:r>
        <w:rPr>
          <w:spacing w:val="12"/>
        </w:rPr>
        <w:t xml:space="preserve"> </w:t>
      </w:r>
      <w:r>
        <w:rPr>
          <w:spacing w:val="-6"/>
        </w:rPr>
        <w:t>pots</w:t>
      </w:r>
      <w:r>
        <w:t>.</w:t>
      </w:r>
      <w:r>
        <w:rPr>
          <w:spacing w:val="18"/>
        </w:rPr>
        <w:t xml:space="preserve"> </w:t>
      </w:r>
      <w:r>
        <w:rPr>
          <w:spacing w:val="-6"/>
        </w:rPr>
        <w:t>Ma</w:t>
      </w:r>
      <w:r>
        <w:t>y</w:t>
      </w:r>
      <w:r>
        <w:rPr>
          <w:spacing w:val="-16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16"/>
        </w:rPr>
        <w:t xml:space="preserve"> </w:t>
      </w:r>
      <w:r>
        <w:rPr>
          <w:spacing w:val="-6"/>
        </w:rPr>
        <w:t>jewele</w:t>
      </w:r>
      <w:r>
        <w:t>d</w:t>
      </w:r>
      <w:r>
        <w:rPr>
          <w:spacing w:val="5"/>
        </w:rPr>
        <w:t xml:space="preserve"> </w:t>
      </w:r>
      <w:r>
        <w:rPr>
          <w:spacing w:val="-6"/>
          <w:w w:val="102"/>
        </w:rPr>
        <w:t xml:space="preserve">necklace </w:t>
      </w:r>
      <w:r>
        <w:t xml:space="preserve">illuminate </w:t>
      </w:r>
      <w:r>
        <w:rPr>
          <w:spacing w:val="16"/>
        </w:rPr>
        <w:t xml:space="preserve"> </w:t>
      </w:r>
      <w:r>
        <w:t>Your</w:t>
      </w:r>
      <w:r>
        <w:rPr>
          <w:spacing w:val="25"/>
        </w:rPr>
        <w:t xml:space="preserve"> </w:t>
      </w:r>
      <w:r>
        <w:t>large</w:t>
      </w:r>
      <w:r>
        <w:rPr>
          <w:spacing w:val="37"/>
        </w:rPr>
        <w:t xml:space="preserve"> </w:t>
      </w:r>
      <w:r>
        <w:t xml:space="preserve">water-pot </w:t>
      </w:r>
      <w:r>
        <w:rPr>
          <w:spacing w:val="14"/>
        </w:rPr>
        <w:t xml:space="preserve"> </w:t>
      </w:r>
      <w:r>
        <w:t xml:space="preserve">breasts  and </w:t>
      </w:r>
      <w:r>
        <w:rPr>
          <w:spacing w:val="1"/>
        </w:rPr>
        <w:t xml:space="preserve"> </w:t>
      </w:r>
      <w:r>
        <w:t xml:space="preserve">enhance </w:t>
      </w:r>
      <w:r>
        <w:rPr>
          <w:spacing w:val="16"/>
        </w:rPr>
        <w:t xml:space="preserve"> </w:t>
      </w:r>
      <w:r>
        <w:rPr>
          <w:w w:val="107"/>
        </w:rPr>
        <w:t xml:space="preserve">their </w:t>
      </w:r>
      <w:r>
        <w:rPr>
          <w:spacing w:val="-4"/>
        </w:rPr>
        <w:t>beaut</w:t>
      </w:r>
      <w:r>
        <w:t>y</w:t>
      </w:r>
      <w:r>
        <w:rPr>
          <w:spacing w:val="20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4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12"/>
        </w:rPr>
        <w:t xml:space="preserve"> </w:t>
      </w:r>
      <w:r>
        <w:rPr>
          <w:spacing w:val="-4"/>
        </w:rPr>
        <w:t>swing</w:t>
      </w:r>
      <w:r>
        <w:t>s</w:t>
      </w:r>
      <w:r>
        <w:rPr>
          <w:spacing w:val="10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1"/>
        </w:rPr>
        <w:t xml:space="preserve"> </w:t>
      </w:r>
      <w:r>
        <w:rPr>
          <w:spacing w:val="-4"/>
        </w:rPr>
        <w:t>fro</w:t>
      </w:r>
      <w:r>
        <w:t>.</w:t>
      </w:r>
      <w:r>
        <w:rPr>
          <w:spacing w:val="7"/>
        </w:rPr>
        <w:t xml:space="preserve"> </w:t>
      </w:r>
      <w:r>
        <w:rPr>
          <w:spacing w:val="-4"/>
        </w:rPr>
        <w:t>Ma</w:t>
      </w:r>
      <w:r>
        <w:t>y</w:t>
      </w:r>
      <w:r>
        <w:rPr>
          <w:spacing w:val="-1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sas</w:t>
      </w:r>
      <w:r>
        <w:t>h</w:t>
      </w:r>
      <w:r>
        <w:rPr>
          <w:spacing w:val="14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-4"/>
        </w:rPr>
        <w:t>bell</w:t>
      </w:r>
      <w:r>
        <w:t>s</w:t>
      </w:r>
      <w:r>
        <w:rPr>
          <w:spacing w:val="8"/>
        </w:rPr>
        <w:t xml:space="preserve"> </w:t>
      </w:r>
      <w:r>
        <w:rPr>
          <w:spacing w:val="-4"/>
          <w:w w:val="103"/>
        </w:rPr>
        <w:t xml:space="preserve">encircling </w:t>
      </w:r>
      <w:r>
        <w:rPr>
          <w:spacing w:val="-4"/>
        </w:rPr>
        <w:t>You</w:t>
      </w:r>
      <w:r>
        <w:t>r</w:t>
      </w:r>
      <w:r>
        <w:rPr>
          <w:spacing w:val="15"/>
        </w:rPr>
        <w:t xml:space="preserve"> </w:t>
      </w:r>
      <w:r>
        <w:rPr>
          <w:spacing w:val="-4"/>
        </w:rPr>
        <w:t>voluptuou</w:t>
      </w:r>
      <w:r>
        <w:t xml:space="preserve">s </w:t>
      </w:r>
      <w:r>
        <w:rPr>
          <w:spacing w:val="17"/>
        </w:rPr>
        <w:t xml:space="preserve"> </w:t>
      </w:r>
      <w:r>
        <w:rPr>
          <w:spacing w:val="-4"/>
        </w:rPr>
        <w:t>hip</w:t>
      </w:r>
      <w:r>
        <w:t>s</w:t>
      </w:r>
      <w:r>
        <w:rPr>
          <w:spacing w:val="40"/>
        </w:rPr>
        <w:t xml:space="preserve"> </w:t>
      </w:r>
      <w:r>
        <w:rPr>
          <w:spacing w:val="-4"/>
        </w:rPr>
        <w:t>resoun</w:t>
      </w:r>
      <w:r>
        <w:t xml:space="preserve">d </w:t>
      </w:r>
      <w:r>
        <w:rPr>
          <w:spacing w:val="11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41"/>
        </w:rPr>
        <w:t xml:space="preserve"> </w:t>
      </w:r>
      <w:r>
        <w:t>a</w:t>
      </w:r>
      <w:r>
        <w:rPr>
          <w:spacing w:val="23"/>
        </w:rPr>
        <w:t xml:space="preserve"> </w:t>
      </w:r>
      <w:r>
        <w:rPr>
          <w:spacing w:val="-4"/>
        </w:rPr>
        <w:t>swee</w:t>
      </w:r>
      <w:r>
        <w:t>t</w:t>
      </w:r>
      <w:r>
        <w:rPr>
          <w:spacing w:val="28"/>
        </w:rPr>
        <w:t xml:space="preserve"> </w:t>
      </w:r>
      <w:r>
        <w:rPr>
          <w:i/>
          <w:spacing w:val="-4"/>
        </w:rPr>
        <w:t>kiëa-kië</w:t>
      </w:r>
      <w:r>
        <w:rPr>
          <w:i/>
        </w:rPr>
        <w:t xml:space="preserve">a </w:t>
      </w:r>
      <w:r>
        <w:rPr>
          <w:i/>
          <w:spacing w:val="10"/>
        </w:rPr>
        <w:t xml:space="preserve"> </w:t>
      </w:r>
      <w:r>
        <w:rPr>
          <w:spacing w:val="-4"/>
          <w:w w:val="107"/>
        </w:rPr>
        <w:t xml:space="preserve">sound </w:t>
      </w:r>
      <w:r>
        <w:rPr>
          <w:spacing w:val="-2"/>
        </w:rPr>
        <w:t>a</w:t>
      </w:r>
      <w:r>
        <w:t>s</w:t>
      </w:r>
      <w:r>
        <w:rPr>
          <w:spacing w:val="30"/>
        </w:rPr>
        <w:t xml:space="preserve"> </w:t>
      </w:r>
      <w:r>
        <w:rPr>
          <w:spacing w:val="-16"/>
        </w:rPr>
        <w:t>W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mak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love</w:t>
      </w:r>
      <w:r>
        <w:t>,</w:t>
      </w:r>
      <w:r>
        <w:rPr>
          <w:spacing w:val="30"/>
        </w:rPr>
        <w:t xml:space="preserve"> </w:t>
      </w:r>
      <w:r>
        <w:rPr>
          <w:spacing w:val="-2"/>
        </w:rPr>
        <w:t>thu</w:t>
      </w:r>
      <w:r>
        <w:t xml:space="preserve">s </w:t>
      </w:r>
      <w:r>
        <w:rPr>
          <w:spacing w:val="10"/>
        </w:rPr>
        <w:t xml:space="preserve"> </w:t>
      </w:r>
      <w:r>
        <w:rPr>
          <w:spacing w:val="-2"/>
        </w:rPr>
        <w:t>announcin</w:t>
      </w:r>
      <w:r>
        <w:t xml:space="preserve">g </w:t>
      </w:r>
      <w:r>
        <w:rPr>
          <w:spacing w:val="36"/>
        </w:rPr>
        <w:t xml:space="preserve"> </w:t>
      </w:r>
      <w:r>
        <w:rPr>
          <w:spacing w:val="-2"/>
        </w:rPr>
        <w:t>Kämadeva’</w:t>
      </w:r>
      <w:r>
        <w:t xml:space="preserve">s </w:t>
      </w:r>
      <w:r>
        <w:rPr>
          <w:spacing w:val="-2"/>
          <w:w w:val="104"/>
        </w:rPr>
        <w:t xml:space="preserve">command. </w:t>
      </w:r>
      <w:r>
        <w:rPr>
          <w:spacing w:val="-2"/>
        </w:rPr>
        <w:t>Hi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mandat</w:t>
      </w:r>
      <w:r>
        <w:t xml:space="preserve">e  </w:t>
      </w:r>
      <w:r>
        <w:rPr>
          <w:spacing w:val="-2"/>
        </w:rPr>
        <w:t>reflect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5"/>
        </w:rPr>
        <w:t xml:space="preserve"> </w:t>
      </w:r>
      <w:r>
        <w:rPr>
          <w:spacing w:val="-2"/>
        </w:rPr>
        <w:t>risin</w:t>
      </w:r>
      <w:r>
        <w:t>g</w:t>
      </w:r>
      <w:r>
        <w:rPr>
          <w:spacing w:val="30"/>
        </w:rPr>
        <w:t xml:space="preserve"> </w:t>
      </w:r>
      <w:r>
        <w:rPr>
          <w:spacing w:val="-2"/>
        </w:rPr>
        <w:t>ambitions</w:t>
      </w:r>
      <w:r>
        <w:t>:</w:t>
      </w:r>
      <w:r>
        <w:rPr>
          <w:spacing w:val="41"/>
        </w:rPr>
        <w:t xml:space="preserve"> </w:t>
      </w:r>
      <w:r>
        <w:rPr>
          <w:spacing w:val="-2"/>
          <w:w w:val="89"/>
        </w:rPr>
        <w:t>‘Ma</w:t>
      </w:r>
      <w:r>
        <w:rPr>
          <w:w w:val="89"/>
        </w:rPr>
        <w:t>y</w:t>
      </w:r>
      <w:r>
        <w:rPr>
          <w:spacing w:val="25"/>
          <w:w w:val="89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16"/>
        </w:rPr>
        <w:t xml:space="preserve"> </w:t>
      </w:r>
      <w:r>
        <w:rPr>
          <w:spacing w:val="-2"/>
        </w:rPr>
        <w:t>me</w:t>
      </w:r>
      <w:r>
        <w:t>n</w:t>
      </w:r>
      <w:r>
        <w:rPr>
          <w:spacing w:val="33"/>
        </w:rPr>
        <w:t xml:space="preserve"> </w:t>
      </w:r>
      <w:r>
        <w:rPr>
          <w:spacing w:val="-2"/>
          <w:w w:val="106"/>
        </w:rPr>
        <w:t xml:space="preserve">and </w:t>
      </w:r>
      <w:r>
        <w:rPr>
          <w:spacing w:val="-2"/>
        </w:rPr>
        <w:t>wome</w:t>
      </w:r>
      <w:r>
        <w:t>n</w:t>
      </w:r>
      <w:r>
        <w:rPr>
          <w:spacing w:val="36"/>
        </w:rPr>
        <w:t xml:space="preserve"> </w:t>
      </w:r>
      <w:r>
        <w:rPr>
          <w:spacing w:val="-2"/>
        </w:rPr>
        <w:t>eage</w:t>
      </w:r>
      <w:r>
        <w:t>r</w:t>
      </w:r>
      <w:r>
        <w:rPr>
          <w:spacing w:val="19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1"/>
        </w:rPr>
        <w:t xml:space="preserve"> </w:t>
      </w:r>
      <w:r>
        <w:rPr>
          <w:spacing w:val="-2"/>
        </w:rPr>
        <w:t>amou</w:t>
      </w:r>
      <w:r>
        <w:t>r</w:t>
      </w:r>
      <w:r>
        <w:rPr>
          <w:spacing w:val="44"/>
        </w:rPr>
        <w:t xml:space="preserve"> </w:t>
      </w:r>
      <w:r>
        <w:rPr>
          <w:spacing w:val="-2"/>
        </w:rPr>
        <w:t>durin</w:t>
      </w:r>
      <w:r>
        <w:t xml:space="preserve">g  </w:t>
      </w:r>
      <w:r>
        <w:rPr>
          <w:spacing w:val="-2"/>
        </w:rPr>
        <w:t>thi</w:t>
      </w:r>
      <w:r>
        <w:t>s</w:t>
      </w:r>
      <w:r>
        <w:rPr>
          <w:spacing w:val="36"/>
        </w:rPr>
        <w:t xml:space="preserve"> </w:t>
      </w:r>
      <w:r>
        <w:rPr>
          <w:spacing w:val="-2"/>
        </w:rPr>
        <w:t>intoxicatin</w:t>
      </w:r>
      <w:r>
        <w:t xml:space="preserve">g </w:t>
      </w:r>
      <w:r>
        <w:rPr>
          <w:spacing w:val="7"/>
        </w:rPr>
        <w:t xml:space="preserve"> </w:t>
      </w:r>
      <w:r>
        <w:rPr>
          <w:spacing w:val="-2"/>
          <w:w w:val="104"/>
        </w:rPr>
        <w:t xml:space="preserve">springtime </w:t>
      </w:r>
      <w:r>
        <w:rPr>
          <w:spacing w:val="-2"/>
        </w:rPr>
        <w:t>becom</w:t>
      </w:r>
      <w:r>
        <w:t>e</w:t>
      </w:r>
      <w:r>
        <w:rPr>
          <w:spacing w:val="33"/>
        </w:rPr>
        <w:t xml:space="preserve"> </w:t>
      </w:r>
      <w:r>
        <w:rPr>
          <w:spacing w:val="-2"/>
        </w:rPr>
        <w:t>completel</w:t>
      </w:r>
      <w:r>
        <w:t>y</w:t>
      </w:r>
      <w:r>
        <w:rPr>
          <w:spacing w:val="38"/>
        </w:rPr>
        <w:t xml:space="preserve"> </w:t>
      </w:r>
      <w:r>
        <w:rPr>
          <w:spacing w:val="-2"/>
        </w:rPr>
        <w:t>absorbe</w:t>
      </w:r>
      <w:r>
        <w:t>d</w:t>
      </w:r>
      <w:r>
        <w:rPr>
          <w:spacing w:val="4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2"/>
        </w:rPr>
        <w:t>romance</w:t>
      </w:r>
      <w:r>
        <w:t xml:space="preserve">.  </w:t>
      </w:r>
      <w:r>
        <w:rPr>
          <w:spacing w:val="-2"/>
        </w:rPr>
        <w:t>Contrar</w:t>
      </w:r>
      <w:r>
        <w:t xml:space="preserve">y </w:t>
      </w:r>
      <w:r>
        <w:rPr>
          <w:spacing w:val="6"/>
        </w:rPr>
        <w:t xml:space="preserve"> </w:t>
      </w:r>
      <w:r>
        <w:rPr>
          <w:spacing w:val="-2"/>
          <w:w w:val="103"/>
        </w:rPr>
        <w:t xml:space="preserve">women, </w:t>
      </w:r>
      <w:r>
        <w:rPr>
          <w:spacing w:val="-6"/>
        </w:rPr>
        <w:t>giv</w:t>
      </w:r>
      <w:r>
        <w:t>e</w:t>
      </w:r>
      <w:r>
        <w:rPr>
          <w:spacing w:val="4"/>
        </w:rPr>
        <w:t xml:space="preserve"> </w:t>
      </w:r>
      <w:r>
        <w:rPr>
          <w:spacing w:val="-6"/>
        </w:rPr>
        <w:t>u</w:t>
      </w:r>
      <w:r>
        <w:t>p</w:t>
      </w:r>
      <w:r>
        <w:rPr>
          <w:spacing w:val="32"/>
        </w:rPr>
        <w:t xml:space="preserve"> </w:t>
      </w:r>
      <w:r>
        <w:rPr>
          <w:spacing w:val="-6"/>
        </w:rPr>
        <w:t>you</w:t>
      </w:r>
      <w:r>
        <w:t>r</w:t>
      </w:r>
      <w:r>
        <w:rPr>
          <w:spacing w:val="32"/>
        </w:rPr>
        <w:t xml:space="preserve"> </w:t>
      </w:r>
      <w:r>
        <w:rPr>
          <w:spacing w:val="-6"/>
        </w:rPr>
        <w:t>resistanc</w:t>
      </w:r>
      <w:r>
        <w:t>e</w:t>
      </w:r>
      <w:r>
        <w:rPr>
          <w:spacing w:val="38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31"/>
        </w:rPr>
        <w:t xml:space="preserve"> </w:t>
      </w:r>
      <w:r>
        <w:rPr>
          <w:spacing w:val="-6"/>
        </w:rPr>
        <w:t>prepar</w:t>
      </w:r>
      <w:r>
        <w:t>e</w:t>
      </w:r>
      <w:r>
        <w:rPr>
          <w:spacing w:val="44"/>
        </w:rPr>
        <w:t xml:space="preserve"> </w:t>
      </w:r>
      <w:r>
        <w:rPr>
          <w:spacing w:val="-6"/>
        </w:rPr>
        <w:t>yourselve</w:t>
      </w:r>
      <w:r>
        <w:t>s</w:t>
      </w:r>
      <w:r>
        <w:rPr>
          <w:spacing w:val="23"/>
        </w:rPr>
        <w:t xml:space="preserve"> </w:t>
      </w:r>
      <w:r>
        <w:rPr>
          <w:spacing w:val="-6"/>
        </w:rPr>
        <w:t>fo</w:t>
      </w:r>
      <w:r>
        <w:t>r</w:t>
      </w:r>
      <w:r>
        <w:rPr>
          <w:spacing w:val="16"/>
        </w:rPr>
        <w:t xml:space="preserve"> </w:t>
      </w:r>
      <w:r>
        <w:rPr>
          <w:i/>
          <w:spacing w:val="-6"/>
        </w:rPr>
        <w:t>rati-kréòä</w:t>
      </w:r>
      <w:r>
        <w:rPr>
          <w:spacing w:val="-6"/>
        </w:rPr>
        <w:t>!’”</w:t>
      </w:r>
    </w:p>
    <w:p w14:paraId="5D0537B5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2C3701C8" w14:textId="77777777" w:rsidR="00150366" w:rsidRDefault="00000000">
      <w:pPr>
        <w:ind w:left="2241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7</w:t>
      </w:r>
    </w:p>
    <w:p w14:paraId="554C2621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655F9CF9" w14:textId="77777777" w:rsidR="00150366" w:rsidRDefault="00000000">
      <w:pPr>
        <w:spacing w:line="248" w:lineRule="auto"/>
        <w:ind w:left="839" w:right="660" w:hanging="270"/>
      </w:pPr>
      <w:r>
        <w:rPr>
          <w:i/>
        </w:rPr>
        <w:t xml:space="preserve">sthala-kamala-gaïjanaà </w:t>
      </w:r>
      <w:r>
        <w:rPr>
          <w:i/>
          <w:spacing w:val="8"/>
        </w:rPr>
        <w:t xml:space="preserve"> </w:t>
      </w:r>
      <w:r>
        <w:rPr>
          <w:i/>
        </w:rPr>
        <w:t xml:space="preserve">mama </w:t>
      </w:r>
      <w:r>
        <w:rPr>
          <w:i/>
          <w:w w:val="104"/>
        </w:rPr>
        <w:t xml:space="preserve">hådaya-raïjanaà </w:t>
      </w:r>
      <w:r>
        <w:rPr>
          <w:i/>
        </w:rPr>
        <w:t>janita-rati-raìga-para-bhägam</w:t>
      </w:r>
    </w:p>
    <w:p w14:paraId="2015E642" w14:textId="77777777" w:rsidR="00150366" w:rsidRDefault="00000000">
      <w:pPr>
        <w:spacing w:line="248" w:lineRule="auto"/>
        <w:ind w:left="839" w:right="1058" w:hanging="270"/>
      </w:pPr>
      <w:r>
        <w:rPr>
          <w:i/>
        </w:rPr>
        <w:t>bhaëa</w:t>
      </w:r>
      <w:r>
        <w:rPr>
          <w:i/>
          <w:spacing w:val="-5"/>
        </w:rPr>
        <w:t xml:space="preserve"> </w:t>
      </w:r>
      <w:r>
        <w:rPr>
          <w:i/>
          <w:w w:val="98"/>
        </w:rPr>
        <w:t>masåëa-väëi</w:t>
      </w:r>
      <w:r>
        <w:rPr>
          <w:i/>
          <w:spacing w:val="1"/>
          <w:w w:val="98"/>
        </w:rPr>
        <w:t xml:space="preserve"> </w:t>
      </w:r>
      <w:r>
        <w:rPr>
          <w:i/>
        </w:rPr>
        <w:t>karaväëi</w:t>
      </w:r>
      <w:r>
        <w:rPr>
          <w:i/>
          <w:spacing w:val="7"/>
        </w:rPr>
        <w:t xml:space="preserve"> </w:t>
      </w:r>
      <w:r>
        <w:rPr>
          <w:i/>
          <w:w w:val="103"/>
        </w:rPr>
        <w:t xml:space="preserve">caraëa-dvayaà </w:t>
      </w:r>
      <w:r>
        <w:rPr>
          <w:i/>
        </w:rPr>
        <w:t>sarasa-lasad-alaktaka-rägam</w:t>
      </w:r>
    </w:p>
    <w:p w14:paraId="032F37BD" w14:textId="77777777" w:rsidR="00150366" w:rsidRDefault="00000000">
      <w:pPr>
        <w:ind w:left="2900"/>
      </w:pPr>
      <w:r>
        <w:rPr>
          <w:i/>
        </w:rPr>
        <w:t xml:space="preserve">priye! </w:t>
      </w:r>
      <w:r>
        <w:rPr>
          <w:i/>
          <w:w w:val="93"/>
        </w:rPr>
        <w:t>cäruçéle!...</w:t>
      </w:r>
      <w:r>
        <w:rPr>
          <w:i/>
          <w:spacing w:val="3"/>
          <w:w w:val="93"/>
        </w:rPr>
        <w:t xml:space="preserve"> </w:t>
      </w:r>
      <w:r>
        <w:rPr>
          <w:spacing w:val="2"/>
          <w:w w:val="111"/>
        </w:rPr>
        <w:t>(6)</w:t>
      </w:r>
    </w:p>
    <w:p w14:paraId="457A0542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75288646" w14:textId="77777777" w:rsidR="00150366" w:rsidRDefault="00000000">
      <w:pPr>
        <w:spacing w:line="220" w:lineRule="exact"/>
        <w:ind w:left="119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</w:rPr>
        <w:t>“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soft-spoke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girl</w:t>
      </w:r>
      <w:r>
        <w:rPr>
          <w:rFonts w:ascii="Book Antiqua" w:eastAsia="Book Antiqua" w:hAnsi="Book Antiqua" w:cs="Book Antiqua"/>
          <w:b/>
        </w:rPr>
        <w:t xml:space="preserve">! </w:t>
      </w:r>
      <w:r>
        <w:rPr>
          <w:rFonts w:ascii="Book Antiqua" w:eastAsia="Book Antiqua" w:hAnsi="Book Antiqua" w:cs="Book Antiqua"/>
          <w:b/>
          <w:spacing w:val="-4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feet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mor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beautifu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the </w:t>
      </w:r>
      <w:r>
        <w:rPr>
          <w:rFonts w:ascii="Book Antiqua" w:eastAsia="Book Antiqua" w:hAnsi="Book Antiqua" w:cs="Book Antiqua"/>
          <w:b/>
          <w:w w:val="91"/>
        </w:rPr>
        <w:t>land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lotus,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color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My</w:t>
      </w:r>
      <w:r>
        <w:rPr>
          <w:rFonts w:ascii="Book Antiqua" w:eastAsia="Book Antiqua" w:hAnsi="Book Antiqua" w:cs="Book Antiqua"/>
          <w:b/>
          <w:spacing w:val="23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radiance</w:t>
      </w:r>
      <w:r>
        <w:rPr>
          <w:rFonts w:ascii="Book Antiqua" w:eastAsia="Book Antiqua" w:hAnsi="Book Antiqua" w:cs="Book Antiqua"/>
          <w:b/>
          <w:spacing w:val="4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fills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stage of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love.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Utter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one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word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command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will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paint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w w:val="90"/>
        </w:rPr>
        <w:t>feet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gleaming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red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lac.”</w:t>
      </w:r>
    </w:p>
    <w:p w14:paraId="2EB41F58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4F234CCF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84672E0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61B1AE66" w14:textId="77777777" w:rsidR="00150366" w:rsidRDefault="00000000">
      <w:pPr>
        <w:ind w:left="479"/>
      </w:pPr>
      <w:r>
        <w:rPr>
          <w:spacing w:val="-2"/>
        </w:rPr>
        <w:t>A</w:t>
      </w:r>
      <w:r>
        <w:t>s</w:t>
      </w:r>
      <w:r>
        <w:rPr>
          <w:spacing w:val="-2"/>
        </w:rPr>
        <w:t xml:space="preserve"> Rädh</w:t>
      </w:r>
      <w:r>
        <w:t>ä</w:t>
      </w:r>
      <w:r>
        <w:rPr>
          <w:spacing w:val="19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25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34"/>
        </w:rPr>
        <w:t xml:space="preserve"> </w:t>
      </w:r>
      <w:r>
        <w:rPr>
          <w:spacing w:val="-2"/>
        </w:rPr>
        <w:t>give</w:t>
      </w:r>
      <w:r>
        <w:t>n</w:t>
      </w:r>
      <w:r>
        <w:rPr>
          <w:spacing w:val="14"/>
        </w:rPr>
        <w:t xml:space="preserve"> </w:t>
      </w:r>
      <w:r>
        <w:rPr>
          <w:spacing w:val="-2"/>
        </w:rPr>
        <w:t>an</w:t>
      </w:r>
      <w:r>
        <w:t>y</w:t>
      </w:r>
      <w:r>
        <w:rPr>
          <w:spacing w:val="20"/>
        </w:rPr>
        <w:t xml:space="preserve"> </w:t>
      </w:r>
      <w:r>
        <w:rPr>
          <w:spacing w:val="-2"/>
        </w:rPr>
        <w:t>reply</w:t>
      </w:r>
      <w:r>
        <w:t>,</w:t>
      </w:r>
      <w:r>
        <w:rPr>
          <w:spacing w:val="23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7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12"/>
        </w:rPr>
        <w:t xml:space="preserve"> </w:t>
      </w:r>
      <w:r>
        <w:rPr>
          <w:spacing w:val="-2"/>
          <w:w w:val="103"/>
        </w:rPr>
        <w:t>encourages</w:t>
      </w:r>
    </w:p>
    <w:p w14:paraId="787C73A4" w14:textId="77777777" w:rsidR="00150366" w:rsidRDefault="00000000">
      <w:pPr>
        <w:spacing w:before="8"/>
        <w:ind w:left="84" w:right="90"/>
        <w:jc w:val="center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6"/>
        </w:rPr>
        <w:t>He</w:t>
      </w:r>
      <w:r>
        <w:t>r</w:t>
      </w:r>
      <w:r>
        <w:rPr>
          <w:spacing w:val="5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0"/>
        </w:rPr>
        <w:t xml:space="preserve"> </w:t>
      </w:r>
      <w:r>
        <w:rPr>
          <w:spacing w:val="-6"/>
        </w:rPr>
        <w:t>speak</w:t>
      </w:r>
      <w:r>
        <w:t>.</w:t>
      </w:r>
      <w:r>
        <w:rPr>
          <w:spacing w:val="14"/>
        </w:rPr>
        <w:t xml:space="preserve"> </w:t>
      </w:r>
      <w:r>
        <w:rPr>
          <w:spacing w:val="-6"/>
        </w:rPr>
        <w:t>“</w:t>
      </w:r>
      <w:r>
        <w:t>O</w:t>
      </w:r>
      <w:r>
        <w:rPr>
          <w:spacing w:val="-1"/>
        </w:rPr>
        <w:t xml:space="preserve"> </w:t>
      </w:r>
      <w:r>
        <w:rPr>
          <w:spacing w:val="-6"/>
        </w:rPr>
        <w:t>softly-spoke</w:t>
      </w:r>
      <w:r>
        <w:t>n</w:t>
      </w:r>
      <w:r>
        <w:rPr>
          <w:spacing w:val="21"/>
        </w:rPr>
        <w:t xml:space="preserve"> </w:t>
      </w:r>
      <w:r>
        <w:rPr>
          <w:spacing w:val="-6"/>
        </w:rPr>
        <w:t>one</w:t>
      </w:r>
      <w:r>
        <w:t>,</w:t>
      </w:r>
      <w:r>
        <w:rPr>
          <w:spacing w:val="16"/>
        </w:rPr>
        <w:t xml:space="preserve"> </w:t>
      </w:r>
      <w:r>
        <w:rPr>
          <w:spacing w:val="-6"/>
        </w:rPr>
        <w:t>ho</w:t>
      </w:r>
      <w:r>
        <w:t>w</w:t>
      </w:r>
      <w:r>
        <w:rPr>
          <w:spacing w:val="13"/>
        </w:rPr>
        <w:t xml:space="preserve"> </w:t>
      </w:r>
      <w:r>
        <w:rPr>
          <w:spacing w:val="-6"/>
        </w:rPr>
        <w:t>swee</w:t>
      </w:r>
      <w:r>
        <w:t>t</w:t>
      </w:r>
      <w:r>
        <w:rPr>
          <w:spacing w:val="3"/>
        </w:rPr>
        <w:t xml:space="preserve"> </w:t>
      </w:r>
      <w:r>
        <w:rPr>
          <w:spacing w:val="-6"/>
        </w:rPr>
        <w:t>You</w:t>
      </w:r>
      <w:r>
        <w:t>r</w:t>
      </w:r>
      <w:r>
        <w:rPr>
          <w:spacing w:val="-9"/>
        </w:rPr>
        <w:t xml:space="preserve"> </w:t>
      </w:r>
      <w:r>
        <w:rPr>
          <w:spacing w:val="-6"/>
        </w:rPr>
        <w:t>word</w:t>
      </w:r>
      <w:r>
        <w:t>s</w:t>
      </w:r>
      <w:r>
        <w:rPr>
          <w:spacing w:val="14"/>
        </w:rPr>
        <w:t xml:space="preserve"> </w:t>
      </w:r>
      <w:r>
        <w:rPr>
          <w:spacing w:val="-6"/>
          <w:w w:val="103"/>
        </w:rPr>
        <w:t>are!</w:t>
      </w:r>
    </w:p>
    <w:p w14:paraId="596D4CB1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12414B7" w14:textId="77777777" w:rsidR="00150366" w:rsidRDefault="00150366">
      <w:pPr>
        <w:spacing w:line="200" w:lineRule="exact"/>
      </w:pPr>
    </w:p>
    <w:p w14:paraId="703B9854" w14:textId="77777777" w:rsidR="00150366" w:rsidRDefault="00000000">
      <w:pPr>
        <w:spacing w:before="29" w:line="250" w:lineRule="auto"/>
        <w:ind w:left="120" w:right="84"/>
        <w:jc w:val="both"/>
      </w:pPr>
      <w:r>
        <w:t>Release the</w:t>
      </w:r>
      <w:r>
        <w:rPr>
          <w:spacing w:val="29"/>
        </w:rPr>
        <w:t xml:space="preserve"> </w:t>
      </w:r>
      <w:r>
        <w:t>arrow</w:t>
      </w:r>
      <w:r>
        <w:rPr>
          <w:spacing w:val="31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tender</w:t>
      </w:r>
      <w:r>
        <w:rPr>
          <w:spacing w:val="42"/>
        </w:rPr>
        <w:t xml:space="preserve"> </w:t>
      </w:r>
      <w:r>
        <w:t>words</w:t>
      </w:r>
      <w:r>
        <w:rPr>
          <w:spacing w:val="27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gently</w:t>
      </w:r>
      <w:r>
        <w:rPr>
          <w:spacing w:val="22"/>
        </w:rPr>
        <w:t xml:space="preserve"> </w:t>
      </w:r>
      <w:r>
        <w:rPr>
          <w:w w:val="104"/>
        </w:rPr>
        <w:t xml:space="preserve">whisper </w:t>
      </w:r>
      <w:r>
        <w:rPr>
          <w:spacing w:val="-6"/>
        </w:rPr>
        <w:t>a</w:t>
      </w:r>
      <w:r>
        <w:t>n</w:t>
      </w:r>
      <w:r>
        <w:rPr>
          <w:spacing w:val="9"/>
        </w:rPr>
        <w:t xml:space="preserve"> </w:t>
      </w:r>
      <w:r>
        <w:rPr>
          <w:spacing w:val="-6"/>
        </w:rPr>
        <w:t>order</w:t>
      </w:r>
      <w:r>
        <w:t>.</w:t>
      </w:r>
      <w:r>
        <w:rPr>
          <w:spacing w:val="22"/>
        </w:rPr>
        <w:t xml:space="preserve"> </w:t>
      </w:r>
      <w:r>
        <w:rPr>
          <w:spacing w:val="-6"/>
        </w:rPr>
        <w:t>Allo</w:t>
      </w:r>
      <w:r>
        <w:t>w</w:t>
      </w:r>
      <w:r>
        <w:rPr>
          <w:spacing w:val="-17"/>
        </w:rPr>
        <w:t xml:space="preserve"> </w:t>
      </w:r>
      <w:r>
        <w:rPr>
          <w:spacing w:val="-6"/>
        </w:rPr>
        <w:t>M</w:t>
      </w:r>
      <w:r>
        <w:t>e</w:t>
      </w:r>
      <w:r>
        <w:rPr>
          <w:spacing w:val="-10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6"/>
        </w:rPr>
        <w:t>appl</w:t>
      </w:r>
      <w:r>
        <w:t>y</w:t>
      </w:r>
      <w:r>
        <w:rPr>
          <w:spacing w:val="7"/>
        </w:rPr>
        <w:t xml:space="preserve"> </w:t>
      </w:r>
      <w:r>
        <w:rPr>
          <w:spacing w:val="-6"/>
        </w:rPr>
        <w:t>re</w:t>
      </w:r>
      <w:r>
        <w:t>d</w:t>
      </w:r>
      <w:r>
        <w:rPr>
          <w:spacing w:val="11"/>
        </w:rPr>
        <w:t xml:space="preserve"> </w:t>
      </w:r>
      <w:r>
        <w:rPr>
          <w:spacing w:val="-6"/>
        </w:rPr>
        <w:t>la</w:t>
      </w:r>
      <w:r>
        <w:t>c</w:t>
      </w:r>
      <w:r>
        <w:rPr>
          <w:spacing w:val="-2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6"/>
        </w:rPr>
        <w:t>You</w:t>
      </w:r>
      <w:r>
        <w:t>r</w:t>
      </w:r>
      <w:r>
        <w:rPr>
          <w:spacing w:val="-10"/>
        </w:rPr>
        <w:t xml:space="preserve"> </w:t>
      </w:r>
      <w:r>
        <w:rPr>
          <w:spacing w:val="-6"/>
        </w:rPr>
        <w:t>feet</w:t>
      </w:r>
      <w:r>
        <w:t>,</w:t>
      </w:r>
      <w:r>
        <w:rPr>
          <w:spacing w:val="-2"/>
        </w:rPr>
        <w:t xml:space="preserve"> </w:t>
      </w:r>
      <w:r>
        <w:rPr>
          <w:spacing w:val="-6"/>
        </w:rPr>
        <w:t>mor</w:t>
      </w:r>
      <w:r>
        <w:t>e</w:t>
      </w:r>
      <w:r>
        <w:rPr>
          <w:spacing w:val="14"/>
        </w:rPr>
        <w:t xml:space="preserve"> </w:t>
      </w:r>
      <w:r>
        <w:rPr>
          <w:spacing w:val="-6"/>
          <w:w w:val="103"/>
        </w:rPr>
        <w:t xml:space="preserve">beautiful </w:t>
      </w:r>
      <w:r>
        <w:t>than</w:t>
      </w:r>
      <w:r>
        <w:rPr>
          <w:spacing w:val="28"/>
        </w:rPr>
        <w:t xml:space="preserve"> </w:t>
      </w:r>
      <w:r>
        <w:t>a land</w:t>
      </w:r>
      <w:r>
        <w:rPr>
          <w:spacing w:val="17"/>
        </w:rPr>
        <w:t xml:space="preserve"> </w:t>
      </w:r>
      <w:r>
        <w:t>lotus.</w:t>
      </w:r>
      <w:r>
        <w:rPr>
          <w:spacing w:val="22"/>
        </w:rPr>
        <w:t xml:space="preserve"> </w:t>
      </w:r>
      <w:r>
        <w:t>When</w:t>
      </w:r>
      <w:r>
        <w:rPr>
          <w:spacing w:val="24"/>
        </w:rPr>
        <w:t xml:space="preserve"> </w:t>
      </w:r>
      <w:r>
        <w:t>they</w:t>
      </w:r>
      <w:r>
        <w:rPr>
          <w:spacing w:val="14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painted</w:t>
      </w:r>
      <w:r>
        <w:rPr>
          <w:spacing w:val="29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become</w:t>
      </w:r>
      <w:r>
        <w:rPr>
          <w:spacing w:val="12"/>
        </w:rPr>
        <w:t xml:space="preserve"> </w:t>
      </w:r>
      <w:r>
        <w:rPr>
          <w:w w:val="102"/>
        </w:rPr>
        <w:t xml:space="preserve">even </w:t>
      </w:r>
      <w:r>
        <w:rPr>
          <w:spacing w:val="-4"/>
        </w:rPr>
        <w:t>lovelier</w:t>
      </w:r>
      <w:r>
        <w:t>,</w:t>
      </w:r>
      <w:r>
        <w:rPr>
          <w:spacing w:val="8"/>
        </w:rPr>
        <w:t xml:space="preserve"> </w:t>
      </w:r>
      <w:r>
        <w:rPr>
          <w:spacing w:val="-4"/>
        </w:rPr>
        <w:t>the</w:t>
      </w:r>
      <w:r>
        <w:t>y</w:t>
      </w:r>
      <w:r>
        <w:rPr>
          <w:spacing w:val="15"/>
        </w:rPr>
        <w:t xml:space="preserve"> </w:t>
      </w:r>
      <w:r>
        <w:rPr>
          <w:spacing w:val="-4"/>
        </w:rPr>
        <w:t>colo</w:t>
      </w:r>
      <w:r>
        <w:t>r</w:t>
      </w:r>
      <w:r>
        <w:rPr>
          <w:spacing w:val="13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-13"/>
        </w:rPr>
        <w:t xml:space="preserve"> </w:t>
      </w:r>
      <w:r>
        <w:rPr>
          <w:spacing w:val="-4"/>
        </w:rPr>
        <w:t>hear</w:t>
      </w:r>
      <w:r>
        <w:t>t</w:t>
      </w:r>
      <w:r>
        <w:rPr>
          <w:spacing w:val="25"/>
        </w:rPr>
        <w:t xml:space="preserve"> </w:t>
      </w:r>
      <w:r>
        <w:rPr>
          <w:spacing w:val="-4"/>
        </w:rPr>
        <w:t>re</w:t>
      </w:r>
      <w:r>
        <w:t>d</w:t>
      </w:r>
      <w:r>
        <w:rPr>
          <w:spacing w:val="14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19"/>
        </w:rPr>
        <w:t xml:space="preserve"> </w:t>
      </w:r>
      <w:r>
        <w:rPr>
          <w:spacing w:val="-4"/>
        </w:rPr>
        <w:t>passion</w:t>
      </w:r>
      <w:r>
        <w:t>;</w:t>
      </w:r>
      <w:r>
        <w:rPr>
          <w:spacing w:val="1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8"/>
        </w:rPr>
        <w:t xml:space="preserve"> </w:t>
      </w:r>
      <w:r>
        <w:rPr>
          <w:spacing w:val="-4"/>
        </w:rPr>
        <w:t>durin</w:t>
      </w:r>
      <w:r>
        <w:t>g</w:t>
      </w:r>
      <w:r>
        <w:rPr>
          <w:spacing w:val="32"/>
        </w:rPr>
        <w:t xml:space="preserve"> </w:t>
      </w:r>
      <w:r>
        <w:rPr>
          <w:spacing w:val="-4"/>
          <w:w w:val="107"/>
        </w:rPr>
        <w:t xml:space="preserve">Our </w:t>
      </w:r>
      <w:r>
        <w:t>amorous</w:t>
      </w:r>
      <w:r>
        <w:rPr>
          <w:spacing w:val="42"/>
        </w:rPr>
        <w:t xml:space="preserve"> </w:t>
      </w:r>
      <w:r>
        <w:t>play</w:t>
      </w:r>
      <w:r>
        <w:rPr>
          <w:spacing w:val="17"/>
        </w:rPr>
        <w:t xml:space="preserve"> </w:t>
      </w:r>
      <w:r>
        <w:t>they</w:t>
      </w:r>
      <w:r>
        <w:rPr>
          <w:spacing w:val="28"/>
        </w:rPr>
        <w:t xml:space="preserve"> </w:t>
      </w:r>
      <w:r>
        <w:t>stimulate</w:t>
      </w:r>
      <w:r>
        <w:rPr>
          <w:spacing w:val="43"/>
        </w:rPr>
        <w:t xml:space="preserve"> </w:t>
      </w:r>
      <w:r>
        <w:rPr>
          <w:i/>
        </w:rPr>
        <w:t>käma</w:t>
      </w:r>
      <w:r>
        <w:t>.</w:t>
      </w:r>
      <w:r>
        <w:rPr>
          <w:spacing w:val="19"/>
        </w:rPr>
        <w:t xml:space="preserve"> </w:t>
      </w:r>
      <w:r>
        <w:rPr>
          <w:i/>
        </w:rPr>
        <w:t>He</w:t>
      </w:r>
      <w:r>
        <w:rPr>
          <w:i/>
          <w:spacing w:val="-5"/>
        </w:rPr>
        <w:t xml:space="preserve"> </w:t>
      </w:r>
      <w:r>
        <w:rPr>
          <w:i/>
          <w:w w:val="95"/>
        </w:rPr>
        <w:t>priya-bhäñiëé,</w:t>
      </w:r>
      <w:r>
        <w:rPr>
          <w:i/>
          <w:spacing w:val="16"/>
          <w:w w:val="95"/>
        </w:rPr>
        <w:t xml:space="preserve"> </w:t>
      </w:r>
      <w:r>
        <w:t>O</w:t>
      </w:r>
      <w:r>
        <w:rPr>
          <w:spacing w:val="17"/>
        </w:rPr>
        <w:t xml:space="preserve"> </w:t>
      </w:r>
      <w:r>
        <w:t xml:space="preserve">You </w:t>
      </w:r>
      <w:r>
        <w:rPr>
          <w:spacing w:val="-4"/>
        </w:rPr>
        <w:t>wh</w:t>
      </w:r>
      <w:r>
        <w:t>o</w:t>
      </w:r>
      <w:r>
        <w:rPr>
          <w:spacing w:val="14"/>
        </w:rPr>
        <w:t xml:space="preserve"> </w:t>
      </w:r>
      <w:r>
        <w:rPr>
          <w:spacing w:val="-4"/>
        </w:rPr>
        <w:t>spea</w:t>
      </w:r>
      <w:r>
        <w:t>k</w:t>
      </w:r>
      <w:r>
        <w:rPr>
          <w:spacing w:val="14"/>
        </w:rPr>
        <w:t xml:space="preserve"> </w:t>
      </w:r>
      <w:r>
        <w:rPr>
          <w:spacing w:val="-4"/>
        </w:rPr>
        <w:t>s</w:t>
      </w:r>
      <w:r>
        <w:t>o</w:t>
      </w:r>
      <w:r>
        <w:rPr>
          <w:spacing w:val="4"/>
        </w:rPr>
        <w:t xml:space="preserve"> </w:t>
      </w:r>
      <w:r>
        <w:rPr>
          <w:spacing w:val="-4"/>
        </w:rPr>
        <w:t>endearingly</w:t>
      </w:r>
      <w:r>
        <w:t>!</w:t>
      </w:r>
      <w:r>
        <w:rPr>
          <w:spacing w:val="30"/>
        </w:rPr>
        <w:t xml:space="preserve"> </w:t>
      </w:r>
      <w:r>
        <w:rPr>
          <w:spacing w:val="-4"/>
        </w:rPr>
        <w:t>Thes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colore</w:t>
      </w:r>
      <w:r>
        <w:t>d</w:t>
      </w:r>
      <w:r>
        <w:rPr>
          <w:spacing w:val="18"/>
        </w:rPr>
        <w:t xml:space="preserve"> </w:t>
      </w:r>
      <w:r>
        <w:rPr>
          <w:spacing w:val="-4"/>
        </w:rPr>
        <w:t>fee</w:t>
      </w:r>
      <w:r>
        <w:t xml:space="preserve">t </w:t>
      </w:r>
      <w:r>
        <w:rPr>
          <w:spacing w:val="-4"/>
        </w:rPr>
        <w:t>wil</w:t>
      </w:r>
      <w:r>
        <w:t xml:space="preserve">l </w:t>
      </w:r>
      <w:r>
        <w:rPr>
          <w:spacing w:val="-4"/>
        </w:rPr>
        <w:t>tak</w:t>
      </w:r>
      <w:r>
        <w:t>e</w:t>
      </w:r>
      <w:r>
        <w:rPr>
          <w:spacing w:val="13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14"/>
        </w:rPr>
        <w:t xml:space="preserve"> </w:t>
      </w:r>
      <w:r>
        <w:rPr>
          <w:spacing w:val="-4"/>
          <w:w w:val="106"/>
        </w:rPr>
        <w:t xml:space="preserve">an </w:t>
      </w:r>
      <w:r>
        <w:rPr>
          <w:spacing w:val="-5"/>
        </w:rPr>
        <w:t>indescribabl</w:t>
      </w:r>
      <w:r>
        <w:t xml:space="preserve">e  </w:t>
      </w:r>
      <w:r>
        <w:rPr>
          <w:spacing w:val="-5"/>
        </w:rPr>
        <w:t>splendo</w:t>
      </w:r>
      <w:r>
        <w:t xml:space="preserve">r </w:t>
      </w:r>
      <w:r>
        <w:rPr>
          <w:spacing w:val="2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5"/>
        </w:rPr>
        <w:t>mids</w:t>
      </w:r>
      <w:r>
        <w:t>t</w:t>
      </w:r>
      <w:r>
        <w:rPr>
          <w:spacing w:val="40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5"/>
        </w:rPr>
        <w:t>Ou</w:t>
      </w:r>
      <w:r>
        <w:t>r</w:t>
      </w:r>
      <w:r>
        <w:rPr>
          <w:spacing w:val="40"/>
        </w:rPr>
        <w:t xml:space="preserve"> </w:t>
      </w:r>
      <w:r>
        <w:rPr>
          <w:spacing w:val="-5"/>
        </w:rPr>
        <w:t>eroti</w:t>
      </w:r>
      <w:r>
        <w:t>c</w:t>
      </w:r>
      <w:r>
        <w:rPr>
          <w:spacing w:val="36"/>
        </w:rPr>
        <w:t xml:space="preserve"> </w:t>
      </w:r>
      <w:r>
        <w:rPr>
          <w:spacing w:val="-5"/>
          <w:w w:val="102"/>
        </w:rPr>
        <w:t>enjoy</w:t>
      </w:r>
      <w:r>
        <w:rPr>
          <w:spacing w:val="-5"/>
          <w:w w:val="106"/>
        </w:rPr>
        <w:t xml:space="preserve">ment. </w:t>
      </w:r>
      <w:r>
        <w:rPr>
          <w:spacing w:val="-2"/>
        </w:rPr>
        <w:t>The</w:t>
      </w:r>
      <w:r>
        <w:t>y</w:t>
      </w:r>
      <w:r>
        <w:rPr>
          <w:spacing w:val="18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charmin</w:t>
      </w:r>
      <w:r>
        <w:t>g</w:t>
      </w:r>
      <w:r>
        <w:rPr>
          <w:spacing w:val="44"/>
        </w:rPr>
        <w:t xml:space="preserve"> </w:t>
      </w:r>
      <w:r>
        <w:rPr>
          <w:spacing w:val="-2"/>
        </w:rPr>
        <w:t>reservoi</w:t>
      </w:r>
      <w:r>
        <w:t>r</w:t>
      </w:r>
      <w:r>
        <w:rPr>
          <w:spacing w:val="3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9"/>
        </w:rPr>
        <w:t xml:space="preserve"> </w:t>
      </w:r>
      <w:r>
        <w:rPr>
          <w:i/>
          <w:spacing w:val="-2"/>
        </w:rPr>
        <w:t>çåìgära-rasa</w:t>
      </w:r>
      <w:r>
        <w:rPr>
          <w:i/>
        </w:rPr>
        <w:t>,</w:t>
      </w:r>
      <w:r>
        <w:rPr>
          <w:i/>
          <w:spacing w:val="-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doo</w:t>
      </w:r>
      <w:r>
        <w:t>r</w:t>
      </w:r>
      <w:r>
        <w:rPr>
          <w:spacing w:val="36"/>
        </w:rPr>
        <w:t xml:space="preserve"> </w:t>
      </w:r>
      <w:r>
        <w:rPr>
          <w:spacing w:val="-2"/>
          <w:w w:val="107"/>
        </w:rPr>
        <w:t xml:space="preserve">to </w:t>
      </w:r>
      <w:r>
        <w:rPr>
          <w:spacing w:val="-5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arousa</w:t>
      </w:r>
      <w:r>
        <w:t>l</w:t>
      </w:r>
      <w:r>
        <w:rPr>
          <w:spacing w:val="29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5"/>
        </w:rPr>
        <w:t>passion</w:t>
      </w:r>
      <w:r>
        <w:t>,</w:t>
      </w:r>
      <w:r>
        <w:rPr>
          <w:spacing w:val="31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caus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upsurg</w:t>
      </w:r>
      <w:r>
        <w:t>e</w:t>
      </w:r>
      <w:r>
        <w:rPr>
          <w:spacing w:val="44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5"/>
          <w:w w:val="103"/>
        </w:rPr>
        <w:t xml:space="preserve">desire. </w:t>
      </w:r>
      <w:r>
        <w:t>O</w:t>
      </w:r>
      <w:r>
        <w:rPr>
          <w:spacing w:val="13"/>
        </w:rPr>
        <w:t xml:space="preserve"> </w:t>
      </w:r>
      <w:r>
        <w:rPr>
          <w:spacing w:val="-5"/>
        </w:rPr>
        <w:t>gracefu</w:t>
      </w:r>
      <w:r>
        <w:t>l</w:t>
      </w:r>
      <w:r>
        <w:rPr>
          <w:spacing w:val="17"/>
        </w:rPr>
        <w:t xml:space="preserve"> </w:t>
      </w:r>
      <w:r>
        <w:rPr>
          <w:spacing w:val="-5"/>
        </w:rPr>
        <w:t>one</w:t>
      </w:r>
      <w:r>
        <w:t>,</w:t>
      </w:r>
      <w:r>
        <w:rPr>
          <w:spacing w:val="27"/>
        </w:rPr>
        <w:t xml:space="preserve"> </w:t>
      </w:r>
      <w:r>
        <w:rPr>
          <w:spacing w:val="-5"/>
        </w:rPr>
        <w:t>giv</w:t>
      </w:r>
      <w:r>
        <w:t xml:space="preserve">e </w:t>
      </w:r>
      <w:r>
        <w:rPr>
          <w:spacing w:val="-5"/>
        </w:rPr>
        <w:t>u</w:t>
      </w:r>
      <w:r>
        <w:t>p</w:t>
      </w:r>
      <w:r>
        <w:rPr>
          <w:spacing w:val="28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2"/>
        </w:rPr>
        <w:t xml:space="preserve"> </w:t>
      </w:r>
      <w:r>
        <w:rPr>
          <w:i/>
          <w:spacing w:val="-5"/>
        </w:rPr>
        <w:t>mäna</w:t>
      </w:r>
      <w:r>
        <w:rPr>
          <w:spacing w:val="-5"/>
        </w:rPr>
        <w:t>.</w:t>
      </w:r>
      <w:r>
        <w:t>”</w:t>
      </w:r>
      <w:r>
        <w:rPr>
          <w:spacing w:val="3"/>
        </w:rPr>
        <w:t xml:space="preserve"> </w:t>
      </w:r>
      <w:r>
        <w:rPr>
          <w:spacing w:val="-5"/>
        </w:rPr>
        <w:t>Whe</w:t>
      </w:r>
      <w:r>
        <w:t>n</w:t>
      </w:r>
      <w:r>
        <w:rPr>
          <w:spacing w:val="34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spacing w:val="-5"/>
        </w:rPr>
        <w:t>youn</w:t>
      </w:r>
      <w:r>
        <w:t>g</w:t>
      </w:r>
      <w:r>
        <w:rPr>
          <w:spacing w:val="25"/>
        </w:rPr>
        <w:t xml:space="preserve"> </w:t>
      </w:r>
      <w:r>
        <w:rPr>
          <w:spacing w:val="-5"/>
        </w:rPr>
        <w:t>ma</w:t>
      </w:r>
      <w:r>
        <w:t>n</w:t>
      </w:r>
      <w:r>
        <w:rPr>
          <w:spacing w:val="27"/>
        </w:rPr>
        <w:t xml:space="preserve"> </w:t>
      </w:r>
      <w:r>
        <w:rPr>
          <w:spacing w:val="-5"/>
        </w:rPr>
        <w:t xml:space="preserve">sees </w:t>
      </w:r>
      <w:r>
        <w:t>a</w:t>
      </w:r>
      <w:r>
        <w:rPr>
          <w:spacing w:val="21"/>
        </w:rPr>
        <w:t xml:space="preserve"> </w:t>
      </w:r>
      <w:r>
        <w:t>beautiful</w:t>
      </w:r>
      <w:r>
        <w:rPr>
          <w:spacing w:val="42"/>
        </w:rPr>
        <w:t xml:space="preserve"> </w:t>
      </w:r>
      <w:r>
        <w:t>young</w:t>
      </w:r>
      <w:r>
        <w:rPr>
          <w:spacing w:val="36"/>
        </w:rPr>
        <w:t xml:space="preserve"> </w:t>
      </w:r>
      <w:r>
        <w:t>maiden’s</w:t>
      </w:r>
      <w:r>
        <w:rPr>
          <w:spacing w:val="13"/>
        </w:rPr>
        <w:t xml:space="preserve"> </w:t>
      </w:r>
      <w:r>
        <w:t xml:space="preserve">charming </w:t>
      </w:r>
      <w:r>
        <w:rPr>
          <w:spacing w:val="1"/>
        </w:rPr>
        <w:t xml:space="preserve"> </w:t>
      </w:r>
      <w:r>
        <w:t>feet</w:t>
      </w:r>
      <w:r>
        <w:rPr>
          <w:spacing w:val="21"/>
        </w:rPr>
        <w:t xml:space="preserve"> </w:t>
      </w:r>
      <w:r>
        <w:t>painted  with</w:t>
      </w:r>
      <w:r>
        <w:rPr>
          <w:spacing w:val="38"/>
        </w:rPr>
        <w:t xml:space="preserve"> </w:t>
      </w:r>
      <w:r>
        <w:rPr>
          <w:w w:val="105"/>
        </w:rPr>
        <w:t xml:space="preserve">red </w:t>
      </w:r>
      <w:r>
        <w:t>lac,</w:t>
      </w:r>
      <w:r>
        <w:rPr>
          <w:spacing w:val="2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t>mind</w:t>
      </w:r>
      <w:r>
        <w:rPr>
          <w:spacing w:val="27"/>
        </w:rPr>
        <w:t xml:space="preserve"> </w:t>
      </w:r>
      <w:r>
        <w:t>becomes</w:t>
      </w:r>
      <w:r>
        <w:rPr>
          <w:spacing w:val="16"/>
        </w:rPr>
        <w:t xml:space="preserve"> </w:t>
      </w:r>
      <w:r>
        <w:t>overwhelmed</w:t>
      </w:r>
      <w:r>
        <w:rPr>
          <w:spacing w:val="35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w w:val="103"/>
        </w:rPr>
        <w:t>desire.</w:t>
      </w:r>
    </w:p>
    <w:p w14:paraId="394FC547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44500AE3" w14:textId="77777777" w:rsidR="00150366" w:rsidRDefault="00000000">
      <w:pPr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8</w:t>
      </w:r>
    </w:p>
    <w:p w14:paraId="4DBE74FD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1E9AF58A" w14:textId="77777777" w:rsidR="00150366" w:rsidRDefault="00000000">
      <w:pPr>
        <w:spacing w:line="250" w:lineRule="auto"/>
        <w:ind w:left="894" w:right="558" w:hanging="270"/>
      </w:pPr>
      <w:r>
        <w:rPr>
          <w:i/>
        </w:rPr>
        <w:t>smara-garala-khaëòanaà</w:t>
      </w:r>
      <w:r>
        <w:rPr>
          <w:i/>
          <w:spacing w:val="20"/>
        </w:rPr>
        <w:t xml:space="preserve"> </w:t>
      </w:r>
      <w:r>
        <w:rPr>
          <w:i/>
        </w:rPr>
        <w:t xml:space="preserve">mama </w:t>
      </w:r>
      <w:r>
        <w:rPr>
          <w:i/>
          <w:w w:val="95"/>
        </w:rPr>
        <w:t>çirasi</w:t>
      </w:r>
      <w:r>
        <w:rPr>
          <w:i/>
          <w:spacing w:val="3"/>
          <w:w w:val="95"/>
        </w:rPr>
        <w:t xml:space="preserve"> </w:t>
      </w:r>
      <w:r>
        <w:rPr>
          <w:i/>
          <w:w w:val="105"/>
        </w:rPr>
        <w:t xml:space="preserve">maëòanaà </w:t>
      </w:r>
      <w:r>
        <w:rPr>
          <w:i/>
        </w:rPr>
        <w:t>dehi</w:t>
      </w:r>
      <w:r>
        <w:rPr>
          <w:i/>
          <w:spacing w:val="-14"/>
        </w:rPr>
        <w:t xml:space="preserve"> </w:t>
      </w:r>
      <w:r>
        <w:rPr>
          <w:i/>
          <w:w w:val="97"/>
        </w:rPr>
        <w:t>pada-pallavam</w:t>
      </w:r>
      <w:r>
        <w:rPr>
          <w:i/>
          <w:spacing w:val="1"/>
          <w:w w:val="97"/>
        </w:rPr>
        <w:t xml:space="preserve"> </w:t>
      </w:r>
      <w:r>
        <w:rPr>
          <w:i/>
        </w:rPr>
        <w:t>udäram</w:t>
      </w:r>
    </w:p>
    <w:p w14:paraId="39CA6AA0" w14:textId="77777777" w:rsidR="00150366" w:rsidRDefault="00000000">
      <w:pPr>
        <w:ind w:left="624"/>
        <w:rPr>
          <w:sz w:val="12"/>
          <w:szCs w:val="12"/>
        </w:rPr>
      </w:pPr>
      <w:r>
        <w:rPr>
          <w:i/>
        </w:rPr>
        <w:t>jvalati</w:t>
      </w:r>
      <w:r>
        <w:rPr>
          <w:i/>
          <w:spacing w:val="-5"/>
        </w:rPr>
        <w:t xml:space="preserve"> </w:t>
      </w:r>
      <w:r>
        <w:rPr>
          <w:i/>
        </w:rPr>
        <w:t>mayi</w:t>
      </w:r>
      <w:r>
        <w:rPr>
          <w:i/>
          <w:spacing w:val="8"/>
        </w:rPr>
        <w:t xml:space="preserve"> </w:t>
      </w:r>
      <w:r>
        <w:rPr>
          <w:i/>
        </w:rPr>
        <w:t>däruëo</w:t>
      </w:r>
      <w:r>
        <w:rPr>
          <w:i/>
          <w:spacing w:val="-6"/>
        </w:rPr>
        <w:t xml:space="preserve"> </w:t>
      </w:r>
      <w:r>
        <w:rPr>
          <w:i/>
        </w:rPr>
        <w:t>madana-kadanänal</w:t>
      </w:r>
      <w:r>
        <w:rPr>
          <w:i/>
          <w:spacing w:val="8"/>
        </w:rPr>
        <w:t>o</w:t>
      </w:r>
      <w:r>
        <w:rPr>
          <w:position w:val="7"/>
          <w:sz w:val="12"/>
          <w:szCs w:val="12"/>
        </w:rPr>
        <w:t>1</w:t>
      </w:r>
    </w:p>
    <w:p w14:paraId="25695E82" w14:textId="77777777" w:rsidR="00150366" w:rsidRDefault="00000000">
      <w:pPr>
        <w:spacing w:before="10"/>
        <w:ind w:left="894"/>
      </w:pPr>
      <w:r>
        <w:rPr>
          <w:i/>
        </w:rPr>
        <w:t>haratu</w:t>
      </w:r>
      <w:r>
        <w:rPr>
          <w:i/>
          <w:spacing w:val="-5"/>
        </w:rPr>
        <w:t xml:space="preserve"> </w:t>
      </w:r>
      <w:r>
        <w:rPr>
          <w:i/>
        </w:rPr>
        <w:t>tad-upähita-vikäram</w:t>
      </w:r>
    </w:p>
    <w:p w14:paraId="565B67A8" w14:textId="77777777" w:rsidR="00150366" w:rsidRDefault="00000000">
      <w:pPr>
        <w:spacing w:before="10"/>
        <w:ind w:left="2980"/>
      </w:pPr>
      <w:r>
        <w:rPr>
          <w:i/>
        </w:rPr>
        <w:t xml:space="preserve">priye! </w:t>
      </w:r>
      <w:r>
        <w:rPr>
          <w:i/>
          <w:w w:val="93"/>
        </w:rPr>
        <w:t>cäruçéle!...</w:t>
      </w:r>
      <w:r>
        <w:rPr>
          <w:i/>
          <w:spacing w:val="3"/>
          <w:w w:val="93"/>
        </w:rPr>
        <w:t xml:space="preserve"> </w:t>
      </w:r>
      <w:r>
        <w:rPr>
          <w:spacing w:val="2"/>
          <w:w w:val="111"/>
        </w:rPr>
        <w:t>(7)</w:t>
      </w:r>
    </w:p>
    <w:p w14:paraId="0BA48E59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42F5988A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</w:rPr>
        <w:t>“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2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beloved</w:t>
      </w:r>
      <w:r>
        <w:rPr>
          <w:rFonts w:ascii="Book Antiqua" w:eastAsia="Book Antiqua" w:hAnsi="Book Antiqua" w:cs="Book Antiqua"/>
          <w:b/>
          <w:w w:val="88"/>
        </w:rPr>
        <w:t xml:space="preserve">! </w:t>
      </w:r>
      <w:r>
        <w:rPr>
          <w:rFonts w:ascii="Book Antiqua" w:eastAsia="Book Antiqua" w:hAnsi="Book Antiqua" w:cs="Book Antiqua"/>
          <w:b/>
          <w:spacing w:val="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deliriu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lov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lodge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My </w:t>
      </w:r>
      <w:r>
        <w:rPr>
          <w:rFonts w:ascii="Book Antiqua" w:eastAsia="Book Antiqua" w:hAnsi="Book Antiqua" w:cs="Book Antiqua"/>
          <w:b/>
        </w:rPr>
        <w:t>head.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Place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fresh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petals</w:t>
      </w:r>
      <w:r>
        <w:rPr>
          <w:rFonts w:ascii="Book Antiqua" w:eastAsia="Book Antiqua" w:hAnsi="Book Antiqua" w:cs="Book Antiqua"/>
          <w:b/>
          <w:spacing w:val="2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enchanting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feet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there to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5"/>
        </w:rPr>
        <w:t>counteract</w:t>
      </w:r>
      <w:r>
        <w:rPr>
          <w:rFonts w:ascii="Book Antiqua" w:eastAsia="Book Antiqua" w:hAnsi="Book Antiqua" w:cs="Book Antiqua"/>
          <w:b/>
          <w:spacing w:val="4"/>
          <w:w w:val="95"/>
        </w:rPr>
        <w:t xml:space="preserve"> </w:t>
      </w:r>
      <w:r>
        <w:rPr>
          <w:rFonts w:ascii="Book Antiqua" w:eastAsia="Book Antiqua" w:hAnsi="Book Antiqua" w:cs="Book Antiqua"/>
          <w:b/>
        </w:rPr>
        <w:t>its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poison,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and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let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those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feet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pacify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harsh </w:t>
      </w:r>
      <w:r>
        <w:rPr>
          <w:rFonts w:ascii="Book Antiqua" w:eastAsia="Book Antiqua" w:hAnsi="Book Antiqua" w:cs="Book Antiqua"/>
          <w:b/>
          <w:w w:val="90"/>
        </w:rPr>
        <w:t>fire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amorous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desires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burning</w:t>
      </w:r>
      <w:r>
        <w:rPr>
          <w:rFonts w:ascii="Book Antiqua" w:eastAsia="Book Antiqua" w:hAnsi="Book Antiqua" w:cs="Book Antiqua"/>
          <w:b/>
          <w:spacing w:val="-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within.”</w:t>
      </w:r>
    </w:p>
    <w:p w14:paraId="62E9C66A" w14:textId="77777777" w:rsidR="00150366" w:rsidRDefault="00150366">
      <w:pPr>
        <w:spacing w:before="7" w:line="200" w:lineRule="exact"/>
      </w:pPr>
    </w:p>
    <w:p w14:paraId="3D6DBA02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585AEFA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49674E6" w14:textId="77777777" w:rsidR="00150366" w:rsidRDefault="00000000">
      <w:pPr>
        <w:spacing w:line="249" w:lineRule="auto"/>
        <w:ind w:left="120" w:right="84" w:firstLine="360"/>
        <w:jc w:val="both"/>
      </w:pPr>
      <w:r>
        <w:pict w14:anchorId="7ED21D24">
          <v:group id="_x0000_s2088" style="position:absolute;left:0;text-align:left;margin-left:45pt;margin-top:70.45pt;width:1in;height:0;z-index:-8407;mso-position-horizontal-relative:page" coordorigin="900,1409" coordsize="1440,0">
            <v:shape id="_x0000_s2089" style="position:absolute;left:900;top:1409;width:1440;height:0" coordorigin="900,1409" coordsize="1440,0" path="m900,1409r1440,e" filled="f" strokeweight=".5pt">
              <v:path arrowok="t"/>
            </v:shape>
            <w10:wrap anchorx="page"/>
          </v:group>
        </w:pict>
      </w:r>
      <w:r>
        <w:t xml:space="preserve">“O </w:t>
      </w:r>
      <w:r>
        <w:rPr>
          <w:spacing w:val="44"/>
        </w:rPr>
        <w:t xml:space="preserve"> </w:t>
      </w:r>
      <w:r>
        <w:t xml:space="preserve">Rädhä,   My </w:t>
      </w:r>
      <w:r>
        <w:rPr>
          <w:spacing w:val="30"/>
        </w:rPr>
        <w:t xml:space="preserve"> </w:t>
      </w:r>
      <w:r>
        <w:t xml:space="preserve">suffering  </w:t>
      </w:r>
      <w:r>
        <w:rPr>
          <w:spacing w:val="2"/>
        </w:rPr>
        <w:t xml:space="preserve"> </w:t>
      </w:r>
      <w:r>
        <w:t xml:space="preserve">will </w:t>
      </w:r>
      <w:r>
        <w:rPr>
          <w:spacing w:val="44"/>
        </w:rPr>
        <w:t xml:space="preserve"> </w:t>
      </w:r>
      <w:r>
        <w:t xml:space="preserve">be </w:t>
      </w:r>
      <w:r>
        <w:rPr>
          <w:spacing w:val="48"/>
        </w:rPr>
        <w:t xml:space="preserve"> </w:t>
      </w:r>
      <w:r>
        <w:t xml:space="preserve">vanquished  </w:t>
      </w:r>
      <w:r>
        <w:rPr>
          <w:spacing w:val="31"/>
        </w:rPr>
        <w:t xml:space="preserve"> </w:t>
      </w:r>
      <w:r>
        <w:rPr>
          <w:w w:val="103"/>
        </w:rPr>
        <w:t xml:space="preserve">only </w:t>
      </w:r>
      <w:r>
        <w:t>when  You</w:t>
      </w:r>
      <w:r>
        <w:rPr>
          <w:spacing w:val="11"/>
        </w:rPr>
        <w:t xml:space="preserve"> </w:t>
      </w:r>
      <w:r>
        <w:t>accept</w:t>
      </w:r>
      <w:r>
        <w:rPr>
          <w:spacing w:val="44"/>
        </w:rPr>
        <w:t xml:space="preserve"> </w:t>
      </w:r>
      <w:r>
        <w:t>Me.</w:t>
      </w:r>
      <w:r>
        <w:rPr>
          <w:spacing w:val="22"/>
        </w:rPr>
        <w:t xml:space="preserve"> </w:t>
      </w:r>
      <w:r>
        <w:t>An</w:t>
      </w:r>
      <w:r>
        <w:rPr>
          <w:spacing w:val="23"/>
        </w:rPr>
        <w:t xml:space="preserve"> </w:t>
      </w:r>
      <w:r>
        <w:t xml:space="preserve">overwhelming </w:t>
      </w:r>
      <w:r>
        <w:rPr>
          <w:spacing w:val="1"/>
        </w:rPr>
        <w:t xml:space="preserve"> </w:t>
      </w:r>
      <w:r>
        <w:t>flash</w:t>
      </w:r>
      <w:r>
        <w:rPr>
          <w:spacing w:val="3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Your</w:t>
      </w:r>
      <w:r>
        <w:rPr>
          <w:spacing w:val="20"/>
        </w:rPr>
        <w:t xml:space="preserve"> </w:t>
      </w:r>
      <w:r>
        <w:t xml:space="preserve">all- </w:t>
      </w:r>
      <w:r>
        <w:rPr>
          <w:spacing w:val="-2"/>
        </w:rPr>
        <w:t>conquerin</w:t>
      </w:r>
      <w:r>
        <w:t xml:space="preserve">g </w:t>
      </w:r>
      <w:r>
        <w:rPr>
          <w:spacing w:val="3"/>
        </w:rPr>
        <w:t xml:space="preserve"> </w:t>
      </w:r>
      <w:r>
        <w:rPr>
          <w:spacing w:val="-2"/>
        </w:rPr>
        <w:t>qualitie</w:t>
      </w:r>
      <w:r>
        <w:t>s</w:t>
      </w:r>
      <w:r>
        <w:rPr>
          <w:spacing w:val="28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li</w:t>
      </w:r>
      <w:r>
        <w:t>t</w:t>
      </w:r>
      <w:r>
        <w:rPr>
          <w:spacing w:val="15"/>
        </w:rPr>
        <w:t xml:space="preserve"> </w:t>
      </w:r>
      <w:r>
        <w:rPr>
          <w:spacing w:val="-2"/>
        </w:rPr>
        <w:t>u</w:t>
      </w:r>
      <w:r>
        <w:t>p</w:t>
      </w:r>
      <w:r>
        <w:rPr>
          <w:spacing w:val="26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heart</w:t>
      </w:r>
      <w:r>
        <w:t>,</w:t>
      </w:r>
      <w:r>
        <w:rPr>
          <w:spacing w:val="35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5"/>
        </w:rPr>
        <w:t xml:space="preserve"> </w:t>
      </w:r>
      <w:r>
        <w:t>I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t>m</w:t>
      </w:r>
      <w:r>
        <w:rPr>
          <w:spacing w:val="15"/>
        </w:rPr>
        <w:t xml:space="preserve"> </w:t>
      </w:r>
      <w:r>
        <w:rPr>
          <w:spacing w:val="-2"/>
          <w:w w:val="101"/>
        </w:rPr>
        <w:t xml:space="preserve">helplessly </w:t>
      </w:r>
      <w:r>
        <w:rPr>
          <w:spacing w:val="-2"/>
        </w:rPr>
        <w:t>prayin</w:t>
      </w:r>
      <w:r>
        <w:t>g</w:t>
      </w:r>
      <w:r>
        <w:rPr>
          <w:spacing w:val="3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2"/>
        </w:rPr>
        <w:t>Yo</w:t>
      </w:r>
      <w:r>
        <w:t xml:space="preserve">u </w:t>
      </w:r>
      <w:r>
        <w:rPr>
          <w:spacing w:val="-2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2"/>
        </w:rPr>
        <w:t>kindl</w:t>
      </w:r>
      <w:r>
        <w:t>y</w:t>
      </w:r>
      <w:r>
        <w:rPr>
          <w:spacing w:val="38"/>
        </w:rPr>
        <w:t xml:space="preserve"> </w:t>
      </w:r>
      <w:r>
        <w:rPr>
          <w:spacing w:val="-2"/>
        </w:rPr>
        <w:t>plac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freshl</w:t>
      </w:r>
      <w:r>
        <w:t>y</w:t>
      </w:r>
      <w:r>
        <w:rPr>
          <w:spacing w:val="23"/>
        </w:rPr>
        <w:t xml:space="preserve"> </w:t>
      </w:r>
      <w:r>
        <w:rPr>
          <w:spacing w:val="-2"/>
        </w:rPr>
        <w:t>sproute</w:t>
      </w:r>
      <w:r>
        <w:t xml:space="preserve">d </w:t>
      </w:r>
      <w:r>
        <w:rPr>
          <w:spacing w:val="9"/>
        </w:rPr>
        <w:t xml:space="preserve"> </w:t>
      </w:r>
      <w:r>
        <w:rPr>
          <w:spacing w:val="-2"/>
        </w:rPr>
        <w:t>bud</w:t>
      </w:r>
      <w:r>
        <w:t>s</w:t>
      </w:r>
      <w:r>
        <w:rPr>
          <w:spacing w:val="36"/>
        </w:rPr>
        <w:t xml:space="preserve"> </w:t>
      </w:r>
      <w:r>
        <w:rPr>
          <w:spacing w:val="-2"/>
        </w:rPr>
        <w:t xml:space="preserve">of </w:t>
      </w:r>
      <w:r>
        <w:rPr>
          <w:spacing w:val="-4"/>
        </w:rPr>
        <w:t>You</w:t>
      </w:r>
      <w:r>
        <w:t>r</w:t>
      </w:r>
      <w:r>
        <w:rPr>
          <w:spacing w:val="13"/>
        </w:rPr>
        <w:t xml:space="preserve"> </w:t>
      </w:r>
      <w:r>
        <w:rPr>
          <w:spacing w:val="-4"/>
        </w:rPr>
        <w:t>fee</w:t>
      </w:r>
      <w:r>
        <w:t>t</w:t>
      </w:r>
      <w:r>
        <w:rPr>
          <w:spacing w:val="21"/>
        </w:rPr>
        <w:t xml:space="preserve"> </w:t>
      </w:r>
      <w:r>
        <w:rPr>
          <w:spacing w:val="-4"/>
        </w:rPr>
        <w:t>upo</w:t>
      </w:r>
      <w:r>
        <w:t xml:space="preserve">n </w:t>
      </w:r>
      <w:r>
        <w:rPr>
          <w:spacing w:val="3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7"/>
        </w:rPr>
        <w:t xml:space="preserve"> </w:t>
      </w:r>
      <w:r>
        <w:rPr>
          <w:spacing w:val="-4"/>
        </w:rPr>
        <w:t>head</w:t>
      </w:r>
      <w:r>
        <w:t>.</w:t>
      </w:r>
      <w:r>
        <w:rPr>
          <w:spacing w:val="38"/>
        </w:rPr>
        <w:t xml:space="preserve"> </w:t>
      </w:r>
      <w:r>
        <w:rPr>
          <w:spacing w:val="-4"/>
        </w:rPr>
        <w:t>Thes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munificen</w:t>
      </w:r>
      <w:r>
        <w:t xml:space="preserve">t </w:t>
      </w:r>
      <w:r>
        <w:rPr>
          <w:spacing w:val="6"/>
        </w:rPr>
        <w:t xml:space="preserve"> </w:t>
      </w:r>
      <w:r>
        <w:rPr>
          <w:spacing w:val="-4"/>
        </w:rPr>
        <w:t>tende</w:t>
      </w:r>
      <w:r>
        <w:t xml:space="preserve">r </w:t>
      </w:r>
      <w:r>
        <w:rPr>
          <w:spacing w:val="1"/>
        </w:rPr>
        <w:t xml:space="preserve"> </w:t>
      </w:r>
      <w:r>
        <w:rPr>
          <w:spacing w:val="-4"/>
        </w:rPr>
        <w:t>fee</w:t>
      </w:r>
      <w:r>
        <w:t>t</w:t>
      </w:r>
      <w:r>
        <w:rPr>
          <w:spacing w:val="21"/>
        </w:rPr>
        <w:t xml:space="preserve"> </w:t>
      </w:r>
      <w:r>
        <w:rPr>
          <w:spacing w:val="-4"/>
        </w:rPr>
        <w:t>fulfill</w:t>
      </w:r>
    </w:p>
    <w:p w14:paraId="7B0F91B7" w14:textId="77777777" w:rsidR="00150366" w:rsidRDefault="00150366">
      <w:pPr>
        <w:spacing w:before="10" w:line="220" w:lineRule="exact"/>
        <w:rPr>
          <w:sz w:val="22"/>
          <w:szCs w:val="22"/>
        </w:rPr>
      </w:pPr>
    </w:p>
    <w:p w14:paraId="1F56047B" w14:textId="77777777" w:rsidR="00150366" w:rsidRDefault="00000000">
      <w:pPr>
        <w:spacing w:before="35" w:line="260" w:lineRule="auto"/>
        <w:ind w:left="120" w:right="91"/>
        <w:rPr>
          <w:sz w:val="16"/>
          <w:szCs w:val="16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z w:val="16"/>
          <w:szCs w:val="16"/>
        </w:rPr>
        <w:t xml:space="preserve">1   </w:t>
      </w:r>
      <w:r>
        <w:rPr>
          <w:spacing w:val="2"/>
          <w:sz w:val="16"/>
          <w:szCs w:val="16"/>
        </w:rPr>
        <w:t xml:space="preserve"> </w:t>
      </w:r>
      <w:r>
        <w:rPr>
          <w:sz w:val="16"/>
          <w:szCs w:val="16"/>
        </w:rPr>
        <w:t>Some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editions</w:t>
      </w:r>
      <w:r>
        <w:rPr>
          <w:spacing w:val="25"/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pacing w:val="19"/>
          <w:sz w:val="16"/>
          <w:szCs w:val="16"/>
        </w:rPr>
        <w:t xml:space="preserve"> </w:t>
      </w:r>
      <w:r>
        <w:rPr>
          <w:sz w:val="16"/>
          <w:szCs w:val="16"/>
        </w:rPr>
        <w:t>text</w:t>
      </w:r>
      <w:r>
        <w:rPr>
          <w:spacing w:val="19"/>
          <w:sz w:val="16"/>
          <w:szCs w:val="16"/>
        </w:rPr>
        <w:t xml:space="preserve"> </w:t>
      </w:r>
      <w:r>
        <w:rPr>
          <w:sz w:val="16"/>
          <w:szCs w:val="16"/>
        </w:rPr>
        <w:t>read</w:t>
      </w:r>
      <w:r>
        <w:rPr>
          <w:spacing w:val="16"/>
          <w:sz w:val="16"/>
          <w:szCs w:val="16"/>
        </w:rPr>
        <w:t xml:space="preserve"> </w:t>
      </w:r>
      <w:r>
        <w:rPr>
          <w:i/>
          <w:sz w:val="16"/>
          <w:szCs w:val="16"/>
        </w:rPr>
        <w:t>madana-kadanärüëaù</w:t>
      </w:r>
      <w:r>
        <w:rPr>
          <w:i/>
          <w:spacing w:val="-9"/>
          <w:sz w:val="16"/>
          <w:szCs w:val="16"/>
        </w:rPr>
        <w:t xml:space="preserve"> </w:t>
      </w:r>
      <w:r>
        <w:rPr>
          <w:sz w:val="16"/>
          <w:szCs w:val="16"/>
        </w:rPr>
        <w:t>–</w:t>
      </w:r>
      <w:r>
        <w:rPr>
          <w:spacing w:val="5"/>
          <w:sz w:val="16"/>
          <w:szCs w:val="16"/>
        </w:rPr>
        <w:t xml:space="preserve"> </w:t>
      </w:r>
      <w:r>
        <w:rPr>
          <w:sz w:val="16"/>
          <w:szCs w:val="16"/>
        </w:rPr>
        <w:t>“The</w:t>
      </w:r>
      <w:r>
        <w:rPr>
          <w:spacing w:val="11"/>
          <w:sz w:val="16"/>
          <w:szCs w:val="16"/>
        </w:rPr>
        <w:t xml:space="preserve"> </w:t>
      </w:r>
      <w:r>
        <w:rPr>
          <w:sz w:val="16"/>
          <w:szCs w:val="16"/>
        </w:rPr>
        <w:t>affliction</w:t>
      </w:r>
      <w:r>
        <w:rPr>
          <w:spacing w:val="11"/>
          <w:sz w:val="16"/>
          <w:szCs w:val="16"/>
        </w:rPr>
        <w:t xml:space="preserve"> </w:t>
      </w:r>
      <w:r>
        <w:rPr>
          <w:sz w:val="16"/>
          <w:szCs w:val="16"/>
        </w:rPr>
        <w:t>of desire</w:t>
      </w:r>
      <w:r>
        <w:rPr>
          <w:spacing w:val="12"/>
          <w:sz w:val="16"/>
          <w:szCs w:val="16"/>
        </w:rPr>
        <w:t xml:space="preserve"> </w:t>
      </w:r>
      <w:r>
        <w:rPr>
          <w:sz w:val="16"/>
          <w:szCs w:val="16"/>
        </w:rPr>
        <w:t>burns</w:t>
      </w:r>
      <w:r>
        <w:rPr>
          <w:spacing w:val="26"/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pacing w:val="15"/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pacing w:val="15"/>
          <w:sz w:val="16"/>
          <w:szCs w:val="16"/>
        </w:rPr>
        <w:t xml:space="preserve"> </w:t>
      </w:r>
      <w:r>
        <w:rPr>
          <w:sz w:val="16"/>
          <w:szCs w:val="16"/>
        </w:rPr>
        <w:t>intensity</w:t>
      </w:r>
      <w:r>
        <w:rPr>
          <w:spacing w:val="23"/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pacing w:val="-3"/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pacing w:val="15"/>
          <w:sz w:val="16"/>
          <w:szCs w:val="16"/>
        </w:rPr>
        <w:t xml:space="preserve"> </w:t>
      </w:r>
      <w:r>
        <w:rPr>
          <w:sz w:val="16"/>
          <w:szCs w:val="16"/>
        </w:rPr>
        <w:t>blazing</w:t>
      </w:r>
      <w:r>
        <w:rPr>
          <w:spacing w:val="10"/>
          <w:sz w:val="16"/>
          <w:szCs w:val="16"/>
        </w:rPr>
        <w:t xml:space="preserve"> </w:t>
      </w:r>
      <w:r>
        <w:rPr>
          <w:w w:val="104"/>
          <w:sz w:val="16"/>
          <w:szCs w:val="16"/>
        </w:rPr>
        <w:t>sun.”</w:t>
      </w:r>
    </w:p>
    <w:p w14:paraId="41F6A4D8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E1EDB38" w14:textId="77777777" w:rsidR="00150366" w:rsidRDefault="00150366">
      <w:pPr>
        <w:spacing w:line="200" w:lineRule="exact"/>
      </w:pPr>
    </w:p>
    <w:p w14:paraId="70CCCAA2" w14:textId="77777777" w:rsidR="00150366" w:rsidRDefault="00000000">
      <w:pPr>
        <w:spacing w:before="29" w:line="252" w:lineRule="auto"/>
        <w:ind w:left="120" w:right="85"/>
        <w:jc w:val="both"/>
      </w:pP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innermos</w:t>
      </w:r>
      <w:r>
        <w:t xml:space="preserve">t </w:t>
      </w:r>
      <w:r>
        <w:rPr>
          <w:spacing w:val="3"/>
        </w:rPr>
        <w:t xml:space="preserve"> </w:t>
      </w:r>
      <w:r>
        <w:rPr>
          <w:spacing w:val="-2"/>
        </w:rPr>
        <w:t>cherishe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desire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thos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19"/>
        </w:rPr>
        <w:t xml:space="preserve"> </w:t>
      </w:r>
      <w:r>
        <w:rPr>
          <w:spacing w:val="-2"/>
        </w:rPr>
        <w:t>pra</w:t>
      </w:r>
      <w:r>
        <w:t>y</w:t>
      </w:r>
      <w:r>
        <w:rPr>
          <w:spacing w:val="1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2"/>
          <w:w w:val="106"/>
        </w:rPr>
        <w:t xml:space="preserve">them. </w:t>
      </w:r>
      <w:r>
        <w:t>They</w:t>
      </w:r>
      <w:r>
        <w:rPr>
          <w:spacing w:val="47"/>
        </w:rPr>
        <w:t xml:space="preserve"> </w:t>
      </w:r>
      <w:r>
        <w:t xml:space="preserve">are  perfect </w:t>
      </w:r>
      <w:r>
        <w:rPr>
          <w:spacing w:val="4"/>
        </w:rPr>
        <w:t xml:space="preserve"> </w:t>
      </w:r>
      <w:r>
        <w:t>for</w:t>
      </w:r>
      <w:r>
        <w:rPr>
          <w:spacing w:val="45"/>
        </w:rPr>
        <w:t xml:space="preserve"> </w:t>
      </w:r>
      <w:r>
        <w:t xml:space="preserve">ornaments </w:t>
      </w:r>
      <w:r>
        <w:rPr>
          <w:spacing w:val="34"/>
        </w:rPr>
        <w:t xml:space="preserve"> </w:t>
      </w:r>
      <w:r>
        <w:t xml:space="preserve">because, </w:t>
      </w:r>
      <w:r>
        <w:rPr>
          <w:spacing w:val="6"/>
        </w:rPr>
        <w:t xml:space="preserve"> </w:t>
      </w:r>
      <w:r>
        <w:t>like</w:t>
      </w:r>
      <w:r>
        <w:rPr>
          <w:spacing w:val="49"/>
        </w:rPr>
        <w:t xml:space="preserve"> </w:t>
      </w:r>
      <w:r>
        <w:t xml:space="preserve">new </w:t>
      </w:r>
      <w:r>
        <w:rPr>
          <w:spacing w:val="3"/>
        </w:rPr>
        <w:t xml:space="preserve"> </w:t>
      </w:r>
      <w:r>
        <w:t>leaves, they</w:t>
      </w:r>
      <w:r>
        <w:rPr>
          <w:spacing w:val="32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red,</w:t>
      </w:r>
      <w:r>
        <w:rPr>
          <w:spacing w:val="33"/>
        </w:rPr>
        <w:t xml:space="preserve"> </w:t>
      </w:r>
      <w:r>
        <w:t>soft</w:t>
      </w:r>
      <w:r>
        <w:rPr>
          <w:spacing w:val="21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cooling.</w:t>
      </w:r>
      <w:r>
        <w:rPr>
          <w:spacing w:val="31"/>
        </w:rPr>
        <w:t xml:space="preserve"> </w:t>
      </w:r>
      <w:r>
        <w:t>If</w:t>
      </w:r>
      <w:r>
        <w:rPr>
          <w:spacing w:val="10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offer</w:t>
      </w:r>
      <w:r>
        <w:rPr>
          <w:spacing w:val="14"/>
        </w:rPr>
        <w:t xml:space="preserve"> </w:t>
      </w:r>
      <w:r>
        <w:t>them</w:t>
      </w:r>
      <w:r>
        <w:rPr>
          <w:spacing w:val="42"/>
        </w:rPr>
        <w:t xml:space="preserve"> </w:t>
      </w:r>
      <w:r>
        <w:t xml:space="preserve">upon  My </w:t>
      </w:r>
      <w:r>
        <w:rPr>
          <w:spacing w:val="-2"/>
        </w:rPr>
        <w:t>head</w:t>
      </w:r>
      <w:r>
        <w:t>,</w:t>
      </w:r>
      <w:r>
        <w:rPr>
          <w:spacing w:val="2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poisonou</w:t>
      </w:r>
      <w:r>
        <w:t xml:space="preserve">s  </w:t>
      </w:r>
      <w:r>
        <w:rPr>
          <w:spacing w:val="-2"/>
        </w:rPr>
        <w:t>effec</w:t>
      </w:r>
      <w:r>
        <w:t xml:space="preserve">t </w:t>
      </w:r>
      <w:r>
        <w:rPr>
          <w:spacing w:val="-2"/>
        </w:rPr>
        <w:t>o</w:t>
      </w:r>
      <w:r>
        <w:t>f</w:t>
      </w:r>
      <w:r>
        <w:rPr>
          <w:spacing w:val="4"/>
        </w:rPr>
        <w:t xml:space="preserve"> </w:t>
      </w:r>
      <w:r>
        <w:rPr>
          <w:i/>
          <w:spacing w:val="-2"/>
        </w:rPr>
        <w:t>käm</w:t>
      </w:r>
      <w:r>
        <w:rPr>
          <w:i/>
        </w:rPr>
        <w:t>a</w:t>
      </w:r>
      <w:r>
        <w:rPr>
          <w:i/>
          <w:spacing w:val="14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9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counteracte</w:t>
      </w:r>
      <w:r>
        <w:t xml:space="preserve">d </w:t>
      </w:r>
      <w:r>
        <w:rPr>
          <w:spacing w:val="10"/>
        </w:rPr>
        <w:t xml:space="preserve"> </w:t>
      </w:r>
      <w:r>
        <w:rPr>
          <w:spacing w:val="-2"/>
          <w:w w:val="106"/>
        </w:rPr>
        <w:t xml:space="preserve">and </w:t>
      </w:r>
      <w:r>
        <w:t>simultaneously  My</w:t>
      </w:r>
      <w:r>
        <w:rPr>
          <w:spacing w:val="-12"/>
        </w:rPr>
        <w:t xml:space="preserve"> </w:t>
      </w:r>
      <w:r>
        <w:t>head</w:t>
      </w:r>
      <w:r>
        <w:rPr>
          <w:spacing w:val="2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w w:val="105"/>
        </w:rPr>
        <w:t>ornamented.”</w:t>
      </w:r>
    </w:p>
    <w:p w14:paraId="7B869A24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75D4497E" w14:textId="77777777" w:rsidR="00150366" w:rsidRDefault="00000000">
      <w:pPr>
        <w:spacing w:line="252" w:lineRule="auto"/>
        <w:ind w:left="120" w:right="87" w:firstLine="436"/>
        <w:jc w:val="both"/>
      </w:pPr>
      <w:r>
        <w:rPr>
          <w:spacing w:val="-2"/>
        </w:rPr>
        <w:t>Her</w:t>
      </w:r>
      <w:r>
        <w:t>e</w:t>
      </w:r>
      <w:r>
        <w:rPr>
          <w:spacing w:val="13"/>
        </w:rPr>
        <w:t xml:space="preserve"> </w:t>
      </w:r>
      <w:r>
        <w:rPr>
          <w:i/>
          <w:spacing w:val="-2"/>
        </w:rPr>
        <w:t>käm</w:t>
      </w:r>
      <w:r>
        <w:rPr>
          <w:i/>
        </w:rPr>
        <w:t>a</w:t>
      </w:r>
      <w:r>
        <w:rPr>
          <w:i/>
          <w:spacing w:val="9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bee</w:t>
      </w:r>
      <w:r>
        <w:t>n</w:t>
      </w:r>
      <w:r>
        <w:rPr>
          <w:spacing w:val="20"/>
        </w:rPr>
        <w:t xml:space="preserve"> </w:t>
      </w:r>
      <w:r>
        <w:rPr>
          <w:spacing w:val="-2"/>
        </w:rPr>
        <w:t>likene</w:t>
      </w:r>
      <w:r>
        <w:t>d</w:t>
      </w:r>
      <w:r>
        <w:rPr>
          <w:spacing w:val="29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veno</w:t>
      </w:r>
      <w:r>
        <w:t>m</w:t>
      </w:r>
      <w:r>
        <w:rPr>
          <w:spacing w:val="21"/>
        </w:rPr>
        <w:t xml:space="preserve"> </w:t>
      </w:r>
      <w:r>
        <w:rPr>
          <w:spacing w:val="-2"/>
        </w:rPr>
        <w:t>o</w:t>
      </w:r>
      <w:r>
        <w:t>f a</w:t>
      </w:r>
      <w:r>
        <w:rPr>
          <w:spacing w:val="5"/>
        </w:rPr>
        <w:t xml:space="preserve"> </w:t>
      </w:r>
      <w:r>
        <w:rPr>
          <w:spacing w:val="-2"/>
          <w:w w:val="104"/>
        </w:rPr>
        <w:t xml:space="preserve">snake. </w:t>
      </w:r>
      <w:r>
        <w:rPr>
          <w:spacing w:val="-2"/>
        </w:rPr>
        <w:t>“Th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touc</w:t>
      </w:r>
      <w:r>
        <w:t xml:space="preserve">h </w:t>
      </w:r>
      <w:r>
        <w:rPr>
          <w:spacing w:val="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9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16"/>
        </w:rPr>
        <w:t xml:space="preserve"> </w:t>
      </w:r>
      <w:r>
        <w:rPr>
          <w:spacing w:val="-2"/>
        </w:rPr>
        <w:t>fee</w:t>
      </w:r>
      <w:r>
        <w:t>t</w:t>
      </w:r>
      <w:r>
        <w:rPr>
          <w:spacing w:val="24"/>
        </w:rPr>
        <w:t xml:space="preserve"> </w:t>
      </w:r>
      <w:r>
        <w:rPr>
          <w:spacing w:val="-2"/>
        </w:rPr>
        <w:t>destro</w:t>
      </w:r>
      <w:r>
        <w:t>y</w:t>
      </w:r>
      <w:r>
        <w:rPr>
          <w:spacing w:val="4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2"/>
        </w:rPr>
        <w:t>poiso</w:t>
      </w:r>
      <w:r>
        <w:t>n</w:t>
      </w:r>
      <w:r>
        <w:rPr>
          <w:spacing w:val="4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9"/>
        </w:rPr>
        <w:t xml:space="preserve"> </w:t>
      </w:r>
      <w:r>
        <w:rPr>
          <w:i/>
          <w:spacing w:val="-2"/>
        </w:rPr>
        <w:t>käm</w:t>
      </w:r>
      <w:r>
        <w:rPr>
          <w:i/>
        </w:rPr>
        <w:t>a</w:t>
      </w:r>
      <w:r>
        <w:rPr>
          <w:i/>
          <w:spacing w:val="28"/>
        </w:rPr>
        <w:t xml:space="preserve"> </w:t>
      </w:r>
      <w:r>
        <w:rPr>
          <w:spacing w:val="-2"/>
        </w:rPr>
        <w:t>jus</w:t>
      </w:r>
      <w:r>
        <w:t>t</w:t>
      </w:r>
      <w:r>
        <w:rPr>
          <w:spacing w:val="41"/>
        </w:rPr>
        <w:t xml:space="preserve"> </w:t>
      </w:r>
      <w:r>
        <w:rPr>
          <w:spacing w:val="-2"/>
        </w:rPr>
        <w:t>as th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touc</w:t>
      </w:r>
      <w:r>
        <w:t xml:space="preserve">h </w:t>
      </w:r>
      <w:r>
        <w:rPr>
          <w:spacing w:val="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2"/>
        </w:rPr>
        <w:t xml:space="preserve"> </w:t>
      </w:r>
      <w:r>
        <w:rPr>
          <w:spacing w:val="-2"/>
        </w:rPr>
        <w:t>Garuòa’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fee</w:t>
      </w:r>
      <w:r>
        <w:t>t</w:t>
      </w:r>
      <w:r>
        <w:rPr>
          <w:spacing w:val="27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antidot</w:t>
      </w:r>
      <w:r>
        <w:t xml:space="preserve">e </w:t>
      </w:r>
      <w:r>
        <w:rPr>
          <w:spacing w:val="9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2"/>
        </w:rPr>
        <w:t>poiso</w:t>
      </w:r>
      <w:r>
        <w:t>n</w:t>
      </w:r>
      <w:r>
        <w:rPr>
          <w:spacing w:val="48"/>
        </w:rPr>
        <w:t xml:space="preserve"> </w:t>
      </w:r>
      <w:r>
        <w:rPr>
          <w:spacing w:val="-2"/>
        </w:rPr>
        <w:t xml:space="preserve">of </w:t>
      </w:r>
      <w:r>
        <w:t>a</w:t>
      </w:r>
      <w:r>
        <w:rPr>
          <w:spacing w:val="14"/>
        </w:rPr>
        <w:t xml:space="preserve"> </w:t>
      </w:r>
      <w:r>
        <w:rPr>
          <w:spacing w:val="-2"/>
        </w:rPr>
        <w:t>snake</w:t>
      </w:r>
      <w:r>
        <w:t>.</w:t>
      </w:r>
      <w:r>
        <w:rPr>
          <w:spacing w:val="34"/>
        </w:rPr>
        <w:t xml:space="preserve"> </w:t>
      </w:r>
      <w:r>
        <w:rPr>
          <w:spacing w:val="-2"/>
        </w:rPr>
        <w:t>Eve</w:t>
      </w:r>
      <w:r>
        <w:t>n</w:t>
      </w:r>
      <w:r>
        <w:rPr>
          <w:spacing w:val="18"/>
        </w:rPr>
        <w:t xml:space="preserve"> </w:t>
      </w:r>
      <w:r>
        <w:rPr>
          <w:spacing w:val="-2"/>
        </w:rPr>
        <w:t>M</w:t>
      </w:r>
      <w:r>
        <w:t xml:space="preserve">y </w:t>
      </w:r>
      <w:r>
        <w:rPr>
          <w:spacing w:val="-2"/>
        </w:rPr>
        <w:t>defects</w:t>
      </w:r>
      <w:r>
        <w:t>,</w:t>
      </w:r>
      <w:r>
        <w:rPr>
          <w:spacing w:val="20"/>
        </w:rPr>
        <w:t xml:space="preserve"> </w:t>
      </w:r>
      <w:r>
        <w:rPr>
          <w:spacing w:val="-2"/>
        </w:rPr>
        <w:t>suc</w:t>
      </w:r>
      <w:r>
        <w:t>h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agitatio</w:t>
      </w:r>
      <w:r>
        <w:t>n</w:t>
      </w:r>
      <w:r>
        <w:rPr>
          <w:spacing w:val="3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2"/>
        </w:rPr>
        <w:t>M</w:t>
      </w:r>
      <w:r>
        <w:t xml:space="preserve">y </w:t>
      </w:r>
      <w:r>
        <w:rPr>
          <w:spacing w:val="-2"/>
          <w:w w:val="106"/>
        </w:rPr>
        <w:t xml:space="preserve">mind </w:t>
      </w:r>
      <w:r>
        <w:rPr>
          <w:spacing w:val="-4"/>
        </w:rPr>
        <w:t>arisin</w:t>
      </w:r>
      <w:r>
        <w:t>g</w:t>
      </w:r>
      <w:r>
        <w:rPr>
          <w:spacing w:val="16"/>
        </w:rPr>
        <w:t xml:space="preserve"> </w:t>
      </w:r>
      <w:r>
        <w:rPr>
          <w:spacing w:val="-4"/>
        </w:rPr>
        <w:t>fro</w:t>
      </w:r>
      <w:r>
        <w:t>m</w:t>
      </w:r>
      <w:r>
        <w:rPr>
          <w:spacing w:val="1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hea</w:t>
      </w:r>
      <w:r>
        <w:t>t</w:t>
      </w:r>
      <w:r>
        <w:rPr>
          <w:spacing w:val="22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i/>
          <w:spacing w:val="-4"/>
        </w:rPr>
        <w:t>käma</w:t>
      </w:r>
      <w:r>
        <w:rPr>
          <w:i/>
        </w:rPr>
        <w:t>,</w:t>
      </w:r>
      <w:r>
        <w:rPr>
          <w:i/>
          <w:spacing w:val="10"/>
        </w:rPr>
        <w:t xml:space="preserve"> </w:t>
      </w:r>
      <w:r>
        <w:rPr>
          <w:spacing w:val="-4"/>
        </w:rPr>
        <w:t>wil</w:t>
      </w:r>
      <w:r>
        <w:t>l</w:t>
      </w:r>
      <w:r>
        <w:rPr>
          <w:spacing w:val="5"/>
        </w:rPr>
        <w:t xml:space="preserve"> </w:t>
      </w:r>
      <w:r>
        <w:rPr>
          <w:spacing w:val="-4"/>
        </w:rPr>
        <w:t>ceas</w:t>
      </w:r>
      <w:r>
        <w:t>e</w:t>
      </w:r>
      <w:r>
        <w:rPr>
          <w:spacing w:val="5"/>
        </w:rPr>
        <w:t xml:space="preserve"> </w:t>
      </w:r>
      <w:r>
        <w:rPr>
          <w:spacing w:val="-4"/>
        </w:rPr>
        <w:t>whe</w:t>
      </w:r>
      <w:r>
        <w:t>n</w:t>
      </w:r>
      <w:r>
        <w:rPr>
          <w:spacing w:val="27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2"/>
        </w:rPr>
        <w:t xml:space="preserve"> </w:t>
      </w:r>
      <w:r>
        <w:rPr>
          <w:spacing w:val="-4"/>
        </w:rPr>
        <w:t>offe</w:t>
      </w:r>
      <w:r>
        <w:t>r</w:t>
      </w:r>
      <w:r>
        <w:rPr>
          <w:spacing w:val="1"/>
        </w:rPr>
        <w:t xml:space="preserve"> </w:t>
      </w:r>
      <w:r>
        <w:rPr>
          <w:spacing w:val="-4"/>
        </w:rPr>
        <w:t xml:space="preserve">Your </w:t>
      </w:r>
      <w:r>
        <w:rPr>
          <w:spacing w:val="-6"/>
        </w:rPr>
        <w:t>fee</w:t>
      </w:r>
      <w:r>
        <w:t>t</w:t>
      </w:r>
      <w:r>
        <w:rPr>
          <w:spacing w:val="6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7"/>
        </w:rPr>
        <w:t xml:space="preserve"> </w:t>
      </w:r>
      <w:r>
        <w:rPr>
          <w:spacing w:val="-6"/>
        </w:rPr>
        <w:t>Me</w:t>
      </w:r>
      <w:r>
        <w:t xml:space="preserve">. </w:t>
      </w:r>
      <w:r>
        <w:rPr>
          <w:spacing w:val="-6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6"/>
        </w:rPr>
        <w:t>terribl</w:t>
      </w:r>
      <w:r>
        <w:t>e</w:t>
      </w:r>
      <w:r>
        <w:rPr>
          <w:spacing w:val="29"/>
        </w:rPr>
        <w:t xml:space="preserve"> </w:t>
      </w:r>
      <w:r>
        <w:rPr>
          <w:spacing w:val="-6"/>
        </w:rPr>
        <w:t>sufferin</w:t>
      </w:r>
      <w:r>
        <w:t>g</w:t>
      </w:r>
      <w:r>
        <w:rPr>
          <w:spacing w:val="14"/>
        </w:rPr>
        <w:t xml:space="preserve"> </w:t>
      </w:r>
      <w:r>
        <w:rPr>
          <w:spacing w:val="-6"/>
        </w:rPr>
        <w:t>produce</w:t>
      </w:r>
      <w:r>
        <w:t xml:space="preserve">d </w:t>
      </w:r>
      <w:r>
        <w:rPr>
          <w:spacing w:val="1"/>
        </w:rPr>
        <w:t xml:space="preserve"> </w:t>
      </w:r>
      <w:r>
        <w:rPr>
          <w:spacing w:val="-6"/>
        </w:rPr>
        <w:t>b</w:t>
      </w:r>
      <w:r>
        <w:t>y</w:t>
      </w:r>
      <w:r>
        <w:rPr>
          <w:spacing w:val="6"/>
        </w:rPr>
        <w:t xml:space="preserve"> </w:t>
      </w:r>
      <w:r>
        <w:rPr>
          <w:i/>
          <w:spacing w:val="-6"/>
        </w:rPr>
        <w:t>käm</w:t>
      </w:r>
      <w:r>
        <w:rPr>
          <w:i/>
        </w:rPr>
        <w:t>a</w:t>
      </w:r>
      <w:r>
        <w:rPr>
          <w:i/>
          <w:spacing w:val="11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6"/>
        </w:rPr>
        <w:t xml:space="preserve"> </w:t>
      </w:r>
      <w:r>
        <w:rPr>
          <w:spacing w:val="-6"/>
          <w:w w:val="106"/>
        </w:rPr>
        <w:t xml:space="preserve">burning </w:t>
      </w:r>
      <w:r>
        <w:rPr>
          <w:spacing w:val="-4"/>
        </w:rPr>
        <w:t>M</w:t>
      </w:r>
      <w:r>
        <w:t>y</w:t>
      </w:r>
      <w:r>
        <w:rPr>
          <w:spacing w:val="-1"/>
        </w:rPr>
        <w:t xml:space="preserve"> </w:t>
      </w:r>
      <w:r>
        <w:rPr>
          <w:spacing w:val="-4"/>
        </w:rPr>
        <w:t>heart</w:t>
      </w:r>
      <w:r>
        <w:t>,</w:t>
      </w:r>
      <w:r>
        <w:rPr>
          <w:spacing w:val="40"/>
        </w:rPr>
        <w:t xml:space="preserve"> </w:t>
      </w:r>
      <w:r>
        <w:rPr>
          <w:spacing w:val="-4"/>
        </w:rPr>
        <w:t>turnin</w:t>
      </w:r>
      <w:r>
        <w:t xml:space="preserve">g </w:t>
      </w:r>
      <w:r>
        <w:rPr>
          <w:spacing w:val="3"/>
        </w:rPr>
        <w:t xml:space="preserve"> </w:t>
      </w:r>
      <w:r>
        <w:rPr>
          <w:spacing w:val="-4"/>
        </w:rPr>
        <w:t>ever</w:t>
      </w:r>
      <w:r>
        <w:t>y</w:t>
      </w:r>
      <w:r>
        <w:rPr>
          <w:spacing w:val="13"/>
        </w:rPr>
        <w:t xml:space="preserve"> </w:t>
      </w:r>
      <w:r>
        <w:rPr>
          <w:spacing w:val="-4"/>
        </w:rPr>
        <w:t>vita</w:t>
      </w:r>
      <w:r>
        <w:t>l</w:t>
      </w:r>
      <w:r>
        <w:rPr>
          <w:spacing w:val="17"/>
        </w:rPr>
        <w:t xml:space="preserve"> </w:t>
      </w:r>
      <w:r>
        <w:rPr>
          <w:spacing w:val="-4"/>
        </w:rPr>
        <w:t>lim</w:t>
      </w:r>
      <w:r>
        <w:t>b</w:t>
      </w:r>
      <w:r>
        <w:rPr>
          <w:spacing w:val="24"/>
        </w:rPr>
        <w:t xml:space="preserve"> </w:t>
      </w:r>
      <w:r>
        <w:rPr>
          <w:spacing w:val="-4"/>
        </w:rPr>
        <w:t>int</w:t>
      </w:r>
      <w:r>
        <w:t>o</w:t>
      </w:r>
      <w:r>
        <w:rPr>
          <w:spacing w:val="35"/>
        </w:rPr>
        <w:t xml:space="preserve"> </w:t>
      </w:r>
      <w:r>
        <w:rPr>
          <w:spacing w:val="-4"/>
        </w:rPr>
        <w:t>smolderin</w:t>
      </w:r>
      <w:r>
        <w:t>g</w:t>
      </w:r>
      <w:r>
        <w:rPr>
          <w:spacing w:val="40"/>
        </w:rPr>
        <w:t xml:space="preserve"> </w:t>
      </w:r>
      <w:r>
        <w:rPr>
          <w:spacing w:val="-4"/>
        </w:rPr>
        <w:t>coals</w:t>
      </w:r>
      <w:r>
        <w:t>.</w:t>
      </w:r>
      <w:r>
        <w:rPr>
          <w:spacing w:val="18"/>
        </w:rPr>
        <w:t xml:space="preserve"> </w:t>
      </w:r>
      <w:r>
        <w:rPr>
          <w:spacing w:val="-4"/>
          <w:w w:val="103"/>
        </w:rPr>
        <w:t xml:space="preserve">The </w:t>
      </w:r>
      <w:r>
        <w:rPr>
          <w:spacing w:val="-2"/>
        </w:rPr>
        <w:t>feve</w:t>
      </w:r>
      <w:r>
        <w:t>r</w:t>
      </w:r>
      <w:r>
        <w:rPr>
          <w:spacing w:val="1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i/>
          <w:spacing w:val="-2"/>
        </w:rPr>
        <w:t>käm</w:t>
      </w:r>
      <w:r>
        <w:rPr>
          <w:i/>
        </w:rPr>
        <w:t>a</w:t>
      </w:r>
      <w:r>
        <w:rPr>
          <w:i/>
          <w:spacing w:val="9"/>
        </w:rPr>
        <w:t xml:space="preserve"> </w:t>
      </w:r>
      <w:r>
        <w:rPr>
          <w:spacing w:val="-2"/>
        </w:rPr>
        <w:t>blazin</w:t>
      </w:r>
      <w:r>
        <w:t>g</w:t>
      </w:r>
      <w:r>
        <w:rPr>
          <w:spacing w:val="17"/>
        </w:rPr>
        <w:t xml:space="preserve"> </w:t>
      </w:r>
      <w:r>
        <w:rPr>
          <w:spacing w:val="-2"/>
        </w:rPr>
        <w:t>withi</w:t>
      </w:r>
      <w:r>
        <w:t>n</w:t>
      </w:r>
      <w:r>
        <w:rPr>
          <w:spacing w:val="3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2"/>
        </w:rPr>
        <w:t>withou</w:t>
      </w:r>
      <w:r>
        <w:t>t</w:t>
      </w:r>
      <w:r>
        <w:rPr>
          <w:spacing w:val="42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5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9"/>
        </w:rPr>
        <w:t xml:space="preserve"> </w:t>
      </w:r>
      <w:r>
        <w:rPr>
          <w:spacing w:val="-2"/>
          <w:w w:val="104"/>
        </w:rPr>
        <w:t xml:space="preserve">vanquished </w:t>
      </w:r>
      <w:r>
        <w:rPr>
          <w:spacing w:val="-2"/>
        </w:rPr>
        <w:t>onl</w:t>
      </w:r>
      <w:r>
        <w:t>y</w:t>
      </w:r>
      <w:r>
        <w:rPr>
          <w:spacing w:val="9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20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9"/>
        </w:rPr>
        <w:t xml:space="preserve"> </w:t>
      </w:r>
      <w:r>
        <w:rPr>
          <w:spacing w:val="-2"/>
        </w:rPr>
        <w:t>res</w:t>
      </w:r>
      <w:r>
        <w:t>t</w:t>
      </w:r>
      <w:r>
        <w:rPr>
          <w:spacing w:val="12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-10"/>
        </w:rPr>
        <w:t xml:space="preserve"> </w:t>
      </w:r>
      <w:r>
        <w:rPr>
          <w:spacing w:val="-2"/>
        </w:rPr>
        <w:t>tende</w:t>
      </w:r>
      <w:r>
        <w:t>r</w:t>
      </w:r>
      <w:r>
        <w:rPr>
          <w:spacing w:val="28"/>
        </w:rPr>
        <w:t xml:space="preserve"> </w:t>
      </w:r>
      <w:r>
        <w:rPr>
          <w:spacing w:val="-2"/>
        </w:rPr>
        <w:t>fee</w:t>
      </w:r>
      <w:r>
        <w:t>t</w:t>
      </w:r>
      <w:r>
        <w:rPr>
          <w:spacing w:val="-2"/>
        </w:rPr>
        <w:t xml:space="preserve"> upo</w:t>
      </w:r>
      <w:r>
        <w:t>n</w:t>
      </w:r>
      <w:r>
        <w:rPr>
          <w:spacing w:val="30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-16"/>
        </w:rPr>
        <w:t xml:space="preserve"> </w:t>
      </w:r>
      <w:r>
        <w:rPr>
          <w:spacing w:val="-2"/>
          <w:w w:val="103"/>
        </w:rPr>
        <w:t>head.”</w:t>
      </w:r>
    </w:p>
    <w:p w14:paraId="6C144EB2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621C0078" w14:textId="77777777" w:rsidR="00150366" w:rsidRDefault="00000000">
      <w:pPr>
        <w:spacing w:line="252" w:lineRule="auto"/>
        <w:ind w:left="120" w:right="85" w:firstLine="360"/>
        <w:jc w:val="both"/>
      </w:pPr>
      <w:r>
        <w:t xml:space="preserve">Throughout </w:t>
      </w:r>
      <w:r>
        <w:rPr>
          <w:spacing w:val="22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song</w:t>
      </w:r>
      <w:r>
        <w:rPr>
          <w:spacing w:val="23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Kåñëa</w:t>
      </w:r>
      <w:r>
        <w:rPr>
          <w:spacing w:val="-11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rPr>
          <w:i/>
        </w:rPr>
        <w:t>anuküla-näyaka</w:t>
      </w:r>
      <w:r>
        <w:rPr>
          <w:i/>
          <w:spacing w:val="13"/>
        </w:rPr>
        <w:t xml:space="preserve"> </w:t>
      </w:r>
      <w:r>
        <w:rPr>
          <w:w w:val="109"/>
        </w:rPr>
        <w:t xml:space="preserve">(the </w:t>
      </w:r>
      <w:r>
        <w:t>favorable</w:t>
      </w:r>
      <w:r>
        <w:rPr>
          <w:spacing w:val="41"/>
        </w:rPr>
        <w:t xml:space="preserve"> </w:t>
      </w:r>
      <w:r>
        <w:t xml:space="preserve">lover,  faithful </w:t>
      </w:r>
      <w:r>
        <w:rPr>
          <w:spacing w:val="3"/>
        </w:rPr>
        <w:t xml:space="preserve"> </w:t>
      </w:r>
      <w:r>
        <w:t xml:space="preserve">to </w:t>
      </w:r>
      <w:r>
        <w:rPr>
          <w:spacing w:val="2"/>
        </w:rPr>
        <w:t xml:space="preserve"> </w:t>
      </w:r>
      <w:r>
        <w:t xml:space="preserve">one </w:t>
      </w:r>
      <w:r>
        <w:rPr>
          <w:spacing w:val="5"/>
        </w:rPr>
        <w:t xml:space="preserve"> </w:t>
      </w:r>
      <w:r>
        <w:t xml:space="preserve">beloved). </w:t>
      </w:r>
      <w:r>
        <w:rPr>
          <w:spacing w:val="13"/>
        </w:rPr>
        <w:t xml:space="preserve"> </w:t>
      </w:r>
      <w:r>
        <w:t xml:space="preserve">The  </w:t>
      </w:r>
      <w:r>
        <w:rPr>
          <w:i/>
        </w:rPr>
        <w:t>näyikä</w:t>
      </w:r>
      <w:r>
        <w:t xml:space="preserve">, </w:t>
      </w:r>
      <w:r>
        <w:rPr>
          <w:spacing w:val="3"/>
        </w:rPr>
        <w:t xml:space="preserve"> </w:t>
      </w:r>
      <w:r>
        <w:rPr>
          <w:w w:val="78"/>
        </w:rPr>
        <w:t xml:space="preserve">Çré </w:t>
      </w:r>
      <w:r>
        <w:t>Rädhä,  is</w:t>
      </w:r>
      <w:r>
        <w:rPr>
          <w:spacing w:val="44"/>
        </w:rPr>
        <w:t xml:space="preserve"> </w:t>
      </w:r>
      <w:r>
        <w:rPr>
          <w:i/>
        </w:rPr>
        <w:t>prauòhä</w:t>
      </w:r>
      <w:r>
        <w:rPr>
          <w:i/>
          <w:spacing w:val="24"/>
        </w:rPr>
        <w:t xml:space="preserve"> </w:t>
      </w:r>
      <w:r>
        <w:t xml:space="preserve">(whose </w:t>
      </w:r>
      <w:r>
        <w:rPr>
          <w:spacing w:val="17"/>
        </w:rPr>
        <w:t xml:space="preserve"> </w:t>
      </w:r>
      <w:r>
        <w:t xml:space="preserve">mature, </w:t>
      </w:r>
      <w:r>
        <w:rPr>
          <w:spacing w:val="25"/>
        </w:rPr>
        <w:t xml:space="preserve"> </w:t>
      </w:r>
      <w:r>
        <w:t>fully</w:t>
      </w:r>
      <w:r>
        <w:rPr>
          <w:spacing w:val="44"/>
        </w:rPr>
        <w:t xml:space="preserve"> </w:t>
      </w:r>
      <w:r>
        <w:t xml:space="preserve">developed </w:t>
      </w:r>
      <w:r>
        <w:rPr>
          <w:spacing w:val="11"/>
        </w:rPr>
        <w:t xml:space="preserve"> </w:t>
      </w:r>
      <w:r>
        <w:rPr>
          <w:i/>
        </w:rPr>
        <w:t xml:space="preserve">prema </w:t>
      </w:r>
      <w:r>
        <w:t xml:space="preserve">cannot </w:t>
      </w:r>
      <w:r>
        <w:rPr>
          <w:spacing w:val="20"/>
        </w:rPr>
        <w:t xml:space="preserve"> </w:t>
      </w:r>
      <w:r>
        <w:t xml:space="preserve">tolerate </w:t>
      </w:r>
      <w:r>
        <w:rPr>
          <w:spacing w:val="12"/>
        </w:rPr>
        <w:t xml:space="preserve"> </w:t>
      </w:r>
      <w:r>
        <w:t xml:space="preserve">separation) </w:t>
      </w:r>
      <w:r>
        <w:rPr>
          <w:spacing w:val="32"/>
        </w:rPr>
        <w:t xml:space="preserve"> </w:t>
      </w:r>
      <w:r>
        <w:t xml:space="preserve">and </w:t>
      </w:r>
      <w:r>
        <w:rPr>
          <w:spacing w:val="5"/>
        </w:rPr>
        <w:t xml:space="preserve"> </w:t>
      </w:r>
      <w:r>
        <w:rPr>
          <w:i/>
        </w:rPr>
        <w:t>mänavaté</w:t>
      </w:r>
      <w:r>
        <w:rPr>
          <w:i/>
          <w:spacing w:val="-4"/>
        </w:rPr>
        <w:t xml:space="preserve"> </w:t>
      </w:r>
      <w:r>
        <w:rPr>
          <w:w w:val="107"/>
        </w:rPr>
        <w:t>(indignant).</w:t>
      </w:r>
      <w:r>
        <w:rPr>
          <w:spacing w:val="34"/>
          <w:w w:val="107"/>
        </w:rPr>
        <w:t xml:space="preserve"> </w:t>
      </w:r>
      <w:r>
        <w:t xml:space="preserve">She </w:t>
      </w:r>
      <w:r>
        <w:rPr>
          <w:spacing w:val="-4"/>
        </w:rPr>
        <w:t>i</w:t>
      </w:r>
      <w:r>
        <w:t>s</w:t>
      </w:r>
      <w:r>
        <w:rPr>
          <w:spacing w:val="7"/>
        </w:rPr>
        <w:t xml:space="preserve"> </w:t>
      </w:r>
      <w:r>
        <w:rPr>
          <w:spacing w:val="-4"/>
        </w:rPr>
        <w:t>exhibitin</w:t>
      </w:r>
      <w:r>
        <w:t>g</w:t>
      </w:r>
      <w:r>
        <w:rPr>
          <w:spacing w:val="39"/>
        </w:rPr>
        <w:t xml:space="preserve"> </w:t>
      </w:r>
      <w:r>
        <w:rPr>
          <w:i/>
          <w:spacing w:val="-4"/>
        </w:rPr>
        <w:t>kilakiïcita-bhäva</w:t>
      </w:r>
      <w:r>
        <w:t>,</w:t>
      </w:r>
      <w:r>
        <w:rPr>
          <w:spacing w:val="4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simultaneou</w:t>
      </w:r>
      <w:r>
        <w:t xml:space="preserve">s </w:t>
      </w:r>
      <w:r>
        <w:rPr>
          <w:spacing w:val="10"/>
        </w:rPr>
        <w:t xml:space="preserve"> </w:t>
      </w:r>
      <w:r>
        <w:rPr>
          <w:spacing w:val="-4"/>
          <w:w w:val="103"/>
        </w:rPr>
        <w:t xml:space="preserve">manifestation </w:t>
      </w:r>
      <w:r>
        <w:t>of</w:t>
      </w:r>
      <w:r>
        <w:rPr>
          <w:spacing w:val="14"/>
        </w:rPr>
        <w:t xml:space="preserve"> </w:t>
      </w:r>
      <w:r>
        <w:t>seven</w:t>
      </w:r>
      <w:r>
        <w:rPr>
          <w:spacing w:val="24"/>
        </w:rPr>
        <w:t xml:space="preserve"> </w:t>
      </w:r>
      <w:r>
        <w:rPr>
          <w:i/>
        </w:rPr>
        <w:t>anubhävas</w:t>
      </w:r>
      <w:r>
        <w:rPr>
          <w:i/>
          <w:spacing w:val="-10"/>
        </w:rPr>
        <w:t xml:space="preserve"> </w:t>
      </w:r>
      <w:r>
        <w:t>–</w:t>
      </w:r>
      <w:r>
        <w:rPr>
          <w:spacing w:val="19"/>
        </w:rPr>
        <w:t xml:space="preserve"> </w:t>
      </w:r>
      <w:r>
        <w:t>pride,</w:t>
      </w:r>
      <w:r>
        <w:rPr>
          <w:spacing w:val="42"/>
        </w:rPr>
        <w:t xml:space="preserve"> </w:t>
      </w:r>
      <w:r>
        <w:t>desire,</w:t>
      </w:r>
      <w:r>
        <w:rPr>
          <w:spacing w:val="35"/>
        </w:rPr>
        <w:t xml:space="preserve"> </w:t>
      </w:r>
      <w:r>
        <w:t>weeping,</w:t>
      </w:r>
      <w:r>
        <w:rPr>
          <w:spacing w:val="34"/>
        </w:rPr>
        <w:t xml:space="preserve"> </w:t>
      </w:r>
      <w:r>
        <w:t>smiling,</w:t>
      </w:r>
      <w:r>
        <w:rPr>
          <w:spacing w:val="32"/>
        </w:rPr>
        <w:t xml:space="preserve"> </w:t>
      </w:r>
      <w:r>
        <w:rPr>
          <w:w w:val="101"/>
        </w:rPr>
        <w:t xml:space="preserve">envy, </w:t>
      </w:r>
      <w:r>
        <w:t>fear</w:t>
      </w:r>
      <w:r>
        <w:rPr>
          <w:spacing w:val="39"/>
        </w:rPr>
        <w:t xml:space="preserve"> </w:t>
      </w:r>
      <w:r>
        <w:t xml:space="preserve">and </w:t>
      </w:r>
      <w:r>
        <w:rPr>
          <w:spacing w:val="6"/>
        </w:rPr>
        <w:t xml:space="preserve"> </w:t>
      </w:r>
      <w:r>
        <w:t xml:space="preserve">anger. </w:t>
      </w:r>
      <w:r>
        <w:rPr>
          <w:spacing w:val="4"/>
        </w:rPr>
        <w:t xml:space="preserve"> </w:t>
      </w:r>
      <w:r>
        <w:t xml:space="preserve">Inwardly </w:t>
      </w:r>
      <w:r>
        <w:rPr>
          <w:spacing w:val="11"/>
        </w:rPr>
        <w:t xml:space="preserve"> </w:t>
      </w:r>
      <w:r>
        <w:t>She</w:t>
      </w:r>
      <w:r>
        <w:rPr>
          <w:spacing w:val="33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overjoyed</w:t>
      </w:r>
      <w:r>
        <w:rPr>
          <w:spacing w:val="47"/>
        </w:rPr>
        <w:t xml:space="preserve"> </w:t>
      </w:r>
      <w:r>
        <w:t>to  finally</w:t>
      </w:r>
      <w:r>
        <w:rPr>
          <w:spacing w:val="39"/>
        </w:rPr>
        <w:t xml:space="preserve"> </w:t>
      </w:r>
      <w:r>
        <w:rPr>
          <w:w w:val="102"/>
        </w:rPr>
        <w:t xml:space="preserve">have </w:t>
      </w:r>
      <w:r>
        <w:rPr>
          <w:spacing w:val="-2"/>
        </w:rPr>
        <w:t>He</w:t>
      </w:r>
      <w:r>
        <w:t>r</w:t>
      </w:r>
      <w:r>
        <w:rPr>
          <w:spacing w:val="27"/>
        </w:rPr>
        <w:t xml:space="preserve"> </w:t>
      </w:r>
      <w:r>
        <w:rPr>
          <w:spacing w:val="-2"/>
        </w:rPr>
        <w:t>belove</w:t>
      </w:r>
      <w:r>
        <w:t>d</w:t>
      </w:r>
      <w:r>
        <w:rPr>
          <w:spacing w:val="27"/>
        </w:rPr>
        <w:t xml:space="preserve"> </w:t>
      </w:r>
      <w:r>
        <w:rPr>
          <w:spacing w:val="-2"/>
        </w:rPr>
        <w:t>presen</w:t>
      </w:r>
      <w:r>
        <w:t xml:space="preserve">t  </w:t>
      </w:r>
      <w:r>
        <w:rPr>
          <w:spacing w:val="-2"/>
        </w:rPr>
        <w:t>befor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Her</w:t>
      </w:r>
      <w:r>
        <w:t>,</w:t>
      </w:r>
      <w:r>
        <w:rPr>
          <w:spacing w:val="28"/>
        </w:rPr>
        <w:t xml:space="preserve"> </w:t>
      </w:r>
      <w:r>
        <w:rPr>
          <w:spacing w:val="-2"/>
        </w:rPr>
        <w:t>bu</w:t>
      </w:r>
      <w:r>
        <w:t>t</w:t>
      </w:r>
      <w:r>
        <w:rPr>
          <w:spacing w:val="42"/>
        </w:rPr>
        <w:t xml:space="preserve"> </w:t>
      </w:r>
      <w:r>
        <w:rPr>
          <w:spacing w:val="-2"/>
        </w:rPr>
        <w:t>nevertheles</w:t>
      </w:r>
      <w:r>
        <w:t xml:space="preserve">s </w:t>
      </w:r>
      <w:r>
        <w:rPr>
          <w:spacing w:val="1"/>
        </w:rPr>
        <w:t xml:space="preserve"> </w:t>
      </w:r>
      <w:r>
        <w:rPr>
          <w:spacing w:val="-2"/>
        </w:rPr>
        <w:t>meet</w:t>
      </w:r>
      <w:r>
        <w:t>s</w:t>
      </w:r>
      <w:r>
        <w:rPr>
          <w:spacing w:val="35"/>
        </w:rPr>
        <w:t xml:space="preserve"> </w:t>
      </w:r>
      <w:r>
        <w:rPr>
          <w:spacing w:val="-2"/>
        </w:rPr>
        <w:t xml:space="preserve">His </w:t>
      </w:r>
      <w:r>
        <w:t>fervent</w:t>
      </w:r>
      <w:r>
        <w:rPr>
          <w:spacing w:val="19"/>
        </w:rPr>
        <w:t xml:space="preserve"> </w:t>
      </w:r>
      <w:r>
        <w:t>supplications  with</w:t>
      </w:r>
      <w:r>
        <w:rPr>
          <w:spacing w:val="26"/>
        </w:rPr>
        <w:t xml:space="preserve"> </w:t>
      </w:r>
      <w:r>
        <w:t xml:space="preserve">indignation </w:t>
      </w:r>
      <w:r>
        <w:rPr>
          <w:spacing w:val="3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complexity</w:t>
      </w:r>
      <w:r>
        <w:rPr>
          <w:spacing w:val="35"/>
        </w:rPr>
        <w:t xml:space="preserve"> </w:t>
      </w:r>
      <w:r>
        <w:t>of other</w:t>
      </w:r>
      <w:r>
        <w:rPr>
          <w:spacing w:val="31"/>
        </w:rPr>
        <w:t xml:space="preserve"> </w:t>
      </w:r>
      <w:r>
        <w:rPr>
          <w:w w:val="104"/>
        </w:rPr>
        <w:t>emotions.</w:t>
      </w:r>
    </w:p>
    <w:p w14:paraId="674AD488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3CC8568C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9</w:t>
      </w:r>
    </w:p>
    <w:p w14:paraId="6CAD1D56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484B5C56" w14:textId="77777777" w:rsidR="00150366" w:rsidRDefault="00000000">
      <w:pPr>
        <w:spacing w:line="252" w:lineRule="auto"/>
        <w:ind w:left="1290" w:right="1131" w:hanging="270"/>
      </w:pPr>
      <w:r>
        <w:rPr>
          <w:i/>
        </w:rPr>
        <w:t>iti</w:t>
      </w:r>
      <w:r>
        <w:rPr>
          <w:i/>
          <w:spacing w:val="3"/>
        </w:rPr>
        <w:t xml:space="preserve"> </w:t>
      </w:r>
      <w:r>
        <w:rPr>
          <w:i/>
          <w:w w:val="91"/>
        </w:rPr>
        <w:t>caöula-cäöu-paöu-cäru</w:t>
      </w:r>
      <w:r>
        <w:rPr>
          <w:i/>
          <w:spacing w:val="4"/>
          <w:w w:val="91"/>
        </w:rPr>
        <w:t xml:space="preserve"> </w:t>
      </w:r>
      <w:r>
        <w:rPr>
          <w:i/>
        </w:rPr>
        <w:t>mura-vairiëo rädhikäm adhi</w:t>
      </w:r>
      <w:r>
        <w:rPr>
          <w:i/>
          <w:spacing w:val="-11"/>
        </w:rPr>
        <w:t xml:space="preserve"> </w:t>
      </w:r>
      <w:r>
        <w:rPr>
          <w:i/>
        </w:rPr>
        <w:t>vacana-jätam</w:t>
      </w:r>
    </w:p>
    <w:p w14:paraId="0E221EE5" w14:textId="77777777" w:rsidR="00150366" w:rsidRDefault="00000000">
      <w:pPr>
        <w:spacing w:line="252" w:lineRule="auto"/>
        <w:ind w:left="1290" w:right="918" w:hanging="270"/>
      </w:pPr>
      <w:r>
        <w:rPr>
          <w:i/>
        </w:rPr>
        <w:t xml:space="preserve">jayati </w:t>
      </w:r>
      <w:r>
        <w:rPr>
          <w:i/>
          <w:w w:val="98"/>
        </w:rPr>
        <w:t xml:space="preserve">padmävaté-ramaëa-jayadeva-kavi- </w:t>
      </w:r>
      <w:r>
        <w:rPr>
          <w:i/>
          <w:w w:val="97"/>
        </w:rPr>
        <w:t>bhäraté-bhaëitam</w:t>
      </w:r>
      <w:r>
        <w:rPr>
          <w:i/>
          <w:spacing w:val="1"/>
          <w:w w:val="97"/>
        </w:rPr>
        <w:t xml:space="preserve"> </w:t>
      </w:r>
      <w:r>
        <w:rPr>
          <w:i/>
        </w:rPr>
        <w:t>ati-çätam</w:t>
      </w:r>
    </w:p>
    <w:p w14:paraId="4E07EDE3" w14:textId="77777777" w:rsidR="00150366" w:rsidRDefault="00000000">
      <w:pPr>
        <w:ind w:left="263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 xml:space="preserve">priye! </w:t>
      </w:r>
      <w:r>
        <w:rPr>
          <w:i/>
          <w:w w:val="93"/>
        </w:rPr>
        <w:t>cäruçéle!...</w:t>
      </w:r>
      <w:r>
        <w:rPr>
          <w:i/>
          <w:spacing w:val="3"/>
          <w:w w:val="93"/>
        </w:rPr>
        <w:t xml:space="preserve"> </w:t>
      </w:r>
      <w:r>
        <w:rPr>
          <w:spacing w:val="2"/>
          <w:w w:val="111"/>
        </w:rPr>
        <w:t>(8)</w:t>
      </w:r>
    </w:p>
    <w:p w14:paraId="213E0E3C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4B4D56F" w14:textId="77777777" w:rsidR="00150366" w:rsidRDefault="00150366">
      <w:pPr>
        <w:spacing w:line="200" w:lineRule="exact"/>
      </w:pPr>
    </w:p>
    <w:p w14:paraId="086CE1AA" w14:textId="77777777" w:rsidR="00150366" w:rsidRDefault="00000000">
      <w:pPr>
        <w:spacing w:before="26" w:line="220" w:lineRule="exact"/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87"/>
        </w:rPr>
        <w:t>Ma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22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endearin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ingeniou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swee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tal</w:t>
      </w:r>
      <w:r>
        <w:rPr>
          <w:rFonts w:ascii="Book Antiqua" w:eastAsia="Book Antiqua" w:hAnsi="Book Antiqua" w:cs="Book Antiqua"/>
          <w:b/>
        </w:rPr>
        <w:t>k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8"/>
        </w:rPr>
        <w:t>Mura’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2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foe </w:t>
      </w:r>
      <w:r>
        <w:rPr>
          <w:rFonts w:ascii="Book Antiqua" w:eastAsia="Book Antiqua" w:hAnsi="Book Antiqua" w:cs="Book Antiqua"/>
          <w:b/>
          <w:w w:val="91"/>
        </w:rPr>
        <w:t>spoke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85"/>
        </w:rPr>
        <w:t xml:space="preserve">pacify </w:t>
      </w:r>
      <w:r>
        <w:rPr>
          <w:rFonts w:ascii="Book Antiqua" w:eastAsia="Book Antiqua" w:hAnsi="Book Antiqua" w:cs="Book Antiqua"/>
          <w:b/>
          <w:spacing w:val="8"/>
          <w:w w:val="85"/>
        </w:rPr>
        <w:t xml:space="preserve"> </w:t>
      </w:r>
      <w:r>
        <w:rPr>
          <w:rFonts w:ascii="Book Antiqua" w:eastAsia="Book Antiqua" w:hAnsi="Book Antiqua" w:cs="Book Antiqua"/>
          <w:b/>
          <w:w w:val="85"/>
        </w:rPr>
        <w:t>Çré</w:t>
      </w:r>
      <w:r>
        <w:rPr>
          <w:rFonts w:ascii="Book Antiqua" w:eastAsia="Book Antiqua" w:hAnsi="Book Antiqua" w:cs="Book Antiqua"/>
          <w:b/>
          <w:spacing w:val="-10"/>
          <w:w w:val="85"/>
        </w:rPr>
        <w:t xml:space="preserve"> </w:t>
      </w:r>
      <w:r>
        <w:rPr>
          <w:rFonts w:ascii="Book Antiqua" w:eastAsia="Book Antiqua" w:hAnsi="Book Antiqua" w:cs="Book Antiqua"/>
          <w:b/>
          <w:w w:val="85"/>
        </w:rPr>
        <w:t xml:space="preserve">Rädhikä </w:t>
      </w:r>
      <w:r>
        <w:rPr>
          <w:rFonts w:ascii="Book Antiqua" w:eastAsia="Book Antiqua" w:hAnsi="Book Antiqua" w:cs="Book Antiqua"/>
          <w:b/>
          <w:spacing w:val="19"/>
          <w:w w:val="85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joyfully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sung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poet </w:t>
      </w:r>
      <w:r>
        <w:rPr>
          <w:rFonts w:ascii="Book Antiqua" w:eastAsia="Book Antiqua" w:hAnsi="Book Antiqua" w:cs="Book Antiqua"/>
          <w:b/>
          <w:w w:val="90"/>
        </w:rPr>
        <w:t>Jäyadeva,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Padmävaté’s</w:t>
      </w:r>
      <w:r>
        <w:rPr>
          <w:rFonts w:ascii="Book Antiqua" w:eastAsia="Book Antiqua" w:hAnsi="Book Antiqua" w:cs="Book Antiqua"/>
          <w:b/>
          <w:spacing w:val="-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dear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one,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victorious.</w:t>
      </w:r>
    </w:p>
    <w:p w14:paraId="5419DE2B" w14:textId="77777777" w:rsidR="00150366" w:rsidRDefault="00150366">
      <w:pPr>
        <w:spacing w:before="6" w:line="200" w:lineRule="exact"/>
      </w:pPr>
    </w:p>
    <w:p w14:paraId="7F6D064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4972997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06233E21" w14:textId="77777777" w:rsidR="00150366" w:rsidRDefault="00000000">
      <w:pPr>
        <w:spacing w:line="248" w:lineRule="auto"/>
        <w:ind w:left="120" w:right="85" w:firstLine="270"/>
        <w:jc w:val="both"/>
      </w:pPr>
      <w:r>
        <w:rPr>
          <w:spacing w:val="-2"/>
        </w:rPr>
        <w:t>Th</w:t>
      </w:r>
      <w:r>
        <w:t xml:space="preserve">e  </w:t>
      </w:r>
      <w:r>
        <w:rPr>
          <w:spacing w:val="-2"/>
        </w:rPr>
        <w:t>statement</w:t>
      </w:r>
      <w:r>
        <w:t xml:space="preserve">s </w:t>
      </w:r>
      <w:r>
        <w:rPr>
          <w:spacing w:val="3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6"/>
        </w:rPr>
        <w:t xml:space="preserve"> </w:t>
      </w:r>
      <w:r>
        <w:rPr>
          <w:spacing w:val="-2"/>
        </w:rPr>
        <w:t>Muravair</w:t>
      </w:r>
      <w:r>
        <w:t>é</w:t>
      </w:r>
      <w:r>
        <w:rPr>
          <w:spacing w:val="16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16"/>
          <w:w w:val="77"/>
        </w:rPr>
        <w:t xml:space="preserve"> </w:t>
      </w:r>
      <w:r>
        <w:rPr>
          <w:spacing w:val="-2"/>
        </w:rPr>
        <w:t>Kåñëa</w:t>
      </w:r>
      <w:r>
        <w:t>,</w:t>
      </w:r>
      <w:r>
        <w:rPr>
          <w:spacing w:val="13"/>
        </w:rPr>
        <w:t xml:space="preserve"> </w:t>
      </w:r>
      <w:r>
        <w:rPr>
          <w:spacing w:val="-2"/>
        </w:rPr>
        <w:t>elicite</w:t>
      </w:r>
      <w:r>
        <w:t xml:space="preserve">d </w:t>
      </w:r>
      <w:r>
        <w:rPr>
          <w:spacing w:val="2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41"/>
        </w:rPr>
        <w:t xml:space="preserve"> </w:t>
      </w:r>
      <w:r>
        <w:rPr>
          <w:spacing w:val="-2"/>
        </w:rPr>
        <w:t xml:space="preserve">His </w:t>
      </w:r>
      <w:r>
        <w:t xml:space="preserve">beloved </w:t>
      </w:r>
      <w:r>
        <w:rPr>
          <w:spacing w:val="30"/>
        </w:rPr>
        <w:t xml:space="preserve"> </w:t>
      </w:r>
      <w:r>
        <w:t>Rädhä’s</w:t>
      </w:r>
      <w:r>
        <w:rPr>
          <w:spacing w:val="48"/>
        </w:rPr>
        <w:t xml:space="preserve"> </w:t>
      </w:r>
      <w:r>
        <w:t xml:space="preserve">scornful   and </w:t>
      </w:r>
      <w:r>
        <w:rPr>
          <w:spacing w:val="41"/>
        </w:rPr>
        <w:t xml:space="preserve"> </w:t>
      </w:r>
      <w:r>
        <w:t xml:space="preserve">contrary  </w:t>
      </w:r>
      <w:r>
        <w:rPr>
          <w:spacing w:val="7"/>
        </w:rPr>
        <w:t xml:space="preserve"> </w:t>
      </w:r>
      <w:r>
        <w:t xml:space="preserve">mood, </w:t>
      </w:r>
      <w:r>
        <w:rPr>
          <w:spacing w:val="44"/>
        </w:rPr>
        <w:t xml:space="preserve"> </w:t>
      </w:r>
      <w:r>
        <w:t xml:space="preserve">are </w:t>
      </w:r>
      <w:r>
        <w:rPr>
          <w:spacing w:val="31"/>
        </w:rPr>
        <w:t xml:space="preserve"> </w:t>
      </w:r>
      <w:r>
        <w:rPr>
          <w:w w:val="107"/>
        </w:rPr>
        <w:t xml:space="preserve">both </w:t>
      </w:r>
      <w:r>
        <w:rPr>
          <w:spacing w:val="-5"/>
        </w:rPr>
        <w:t>delightfu</w:t>
      </w:r>
      <w:r>
        <w:t>l</w:t>
      </w:r>
      <w:r>
        <w:rPr>
          <w:spacing w:val="12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5"/>
        </w:rPr>
        <w:t xml:space="preserve"> </w:t>
      </w:r>
      <w:r>
        <w:rPr>
          <w:spacing w:val="-5"/>
        </w:rPr>
        <w:t>cogen</w:t>
      </w:r>
      <w:r>
        <w:t>t</w:t>
      </w:r>
      <w:r>
        <w:rPr>
          <w:spacing w:val="3"/>
        </w:rPr>
        <w:t xml:space="preserve"> </w:t>
      </w:r>
      <w:r>
        <w:rPr>
          <w:spacing w:val="-5"/>
        </w:rPr>
        <w:t>becaus</w:t>
      </w:r>
      <w:r>
        <w:t xml:space="preserve">e </w:t>
      </w:r>
      <w:r>
        <w:rPr>
          <w:spacing w:val="-5"/>
        </w:rPr>
        <w:t>the</w:t>
      </w:r>
      <w:r>
        <w:t>y</w:t>
      </w:r>
      <w:r>
        <w:rPr>
          <w:spacing w:val="1"/>
        </w:rPr>
        <w:t xml:space="preserve"> </w:t>
      </w:r>
      <w:r>
        <w:rPr>
          <w:spacing w:val="-5"/>
        </w:rPr>
        <w:t>brilliantl</w:t>
      </w:r>
      <w:r>
        <w:t>y</w:t>
      </w:r>
      <w:r>
        <w:rPr>
          <w:spacing w:val="11"/>
        </w:rPr>
        <w:t xml:space="preserve"> </w:t>
      </w:r>
      <w:r>
        <w:rPr>
          <w:spacing w:val="-5"/>
        </w:rPr>
        <w:t>illuminat</w:t>
      </w:r>
      <w:r>
        <w:t>e</w:t>
      </w:r>
      <w:r>
        <w:rPr>
          <w:spacing w:val="20"/>
        </w:rPr>
        <w:t xml:space="preserve"> </w:t>
      </w:r>
      <w:r>
        <w:rPr>
          <w:spacing w:val="-5"/>
        </w:rPr>
        <w:t xml:space="preserve">His </w:t>
      </w:r>
      <w:r>
        <w:t>intense</w:t>
      </w:r>
      <w:r>
        <w:rPr>
          <w:spacing w:val="40"/>
        </w:rPr>
        <w:t xml:space="preserve"> </w:t>
      </w:r>
      <w:r>
        <w:t xml:space="preserve">hankering. </w:t>
      </w:r>
      <w:r>
        <w:rPr>
          <w:spacing w:val="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they</w:t>
      </w:r>
      <w:r>
        <w:rPr>
          <w:spacing w:val="26"/>
        </w:rPr>
        <w:t xml:space="preserve"> </w:t>
      </w:r>
      <w:r>
        <w:t xml:space="preserve">triumph </w:t>
      </w:r>
      <w:r>
        <w:rPr>
          <w:spacing w:val="1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every</w:t>
      </w:r>
      <w:r>
        <w:rPr>
          <w:spacing w:val="12"/>
        </w:rPr>
        <w:t xml:space="preserve"> </w:t>
      </w:r>
      <w:r>
        <w:t>respect.</w:t>
      </w:r>
      <w:r>
        <w:rPr>
          <w:spacing w:val="37"/>
        </w:rPr>
        <w:t xml:space="preserve"> </w:t>
      </w:r>
      <w:r>
        <w:rPr>
          <w:w w:val="103"/>
        </w:rPr>
        <w:t xml:space="preserve">This </w:t>
      </w:r>
      <w:r>
        <w:t xml:space="preserve">charming </w:t>
      </w:r>
      <w:r>
        <w:rPr>
          <w:spacing w:val="23"/>
        </w:rPr>
        <w:t xml:space="preserve"> </w:t>
      </w:r>
      <w:r>
        <w:t xml:space="preserve">song  contains </w:t>
      </w:r>
      <w:r>
        <w:rPr>
          <w:spacing w:val="26"/>
        </w:rPr>
        <w:t xml:space="preserve"> </w:t>
      </w:r>
      <w:r>
        <w:t xml:space="preserve">ingenious </w:t>
      </w:r>
      <w:r>
        <w:rPr>
          <w:spacing w:val="24"/>
        </w:rPr>
        <w:t xml:space="preserve"> </w:t>
      </w:r>
      <w:r>
        <w:t xml:space="preserve">flattery </w:t>
      </w:r>
      <w:r>
        <w:rPr>
          <w:spacing w:val="4"/>
        </w:rPr>
        <w:t xml:space="preserve"> </w:t>
      </w:r>
      <w:r>
        <w:t xml:space="preserve">and </w:t>
      </w:r>
      <w:r>
        <w:rPr>
          <w:spacing w:val="10"/>
        </w:rPr>
        <w:t xml:space="preserve"> </w:t>
      </w:r>
      <w:r>
        <w:rPr>
          <w:w w:val="102"/>
        </w:rPr>
        <w:t xml:space="preserve">appealing </w:t>
      </w:r>
      <w:r>
        <w:rPr>
          <w:spacing w:val="-5"/>
        </w:rPr>
        <w:t>tende</w:t>
      </w:r>
      <w:r>
        <w:t>r</w:t>
      </w:r>
      <w:r>
        <w:rPr>
          <w:spacing w:val="31"/>
        </w:rPr>
        <w:t xml:space="preserve"> </w:t>
      </w:r>
      <w:r>
        <w:rPr>
          <w:spacing w:val="-5"/>
        </w:rPr>
        <w:t>words</w:t>
      </w:r>
      <w:r>
        <w:t>.</w:t>
      </w:r>
      <w:r>
        <w:rPr>
          <w:spacing w:val="17"/>
        </w:rPr>
        <w:t xml:space="preserve"> </w:t>
      </w:r>
      <w:r>
        <w:rPr>
          <w:spacing w:val="-5"/>
        </w:rPr>
        <w:t>Ma</w:t>
      </w:r>
      <w:r>
        <w:t>y</w:t>
      </w:r>
      <w:r>
        <w:rPr>
          <w:spacing w:val="-14"/>
        </w:rPr>
        <w:t xml:space="preserve"> </w:t>
      </w:r>
      <w:r>
        <w:rPr>
          <w:spacing w:val="-5"/>
        </w:rPr>
        <w:t>i</w:t>
      </w:r>
      <w:r>
        <w:t>t</w:t>
      </w:r>
      <w:r>
        <w:rPr>
          <w:spacing w:val="9"/>
        </w:rPr>
        <w:t xml:space="preserve"> </w:t>
      </w:r>
      <w:r>
        <w:rPr>
          <w:spacing w:val="-5"/>
        </w:rPr>
        <w:t>conque</w:t>
      </w:r>
      <w:r>
        <w:t>r</w:t>
      </w:r>
      <w:r>
        <w:rPr>
          <w:spacing w:val="3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8"/>
        </w:rPr>
        <w:t xml:space="preserve"> </w:t>
      </w:r>
      <w:r>
        <w:rPr>
          <w:spacing w:val="-5"/>
        </w:rPr>
        <w:t>heart</w:t>
      </w:r>
      <w:r>
        <w:t>s</w:t>
      </w:r>
      <w:r>
        <w:rPr>
          <w:spacing w:val="25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4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13"/>
          <w:w w:val="77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13"/>
          <w:w w:val="77"/>
        </w:rPr>
        <w:t xml:space="preserve"> </w:t>
      </w:r>
      <w:r>
        <w:rPr>
          <w:spacing w:val="-5"/>
        </w:rPr>
        <w:t xml:space="preserve">Rädhä-Kåñëa </w:t>
      </w:r>
      <w:r>
        <w:t>(</w:t>
      </w:r>
      <w:r>
        <w:rPr>
          <w:i/>
        </w:rPr>
        <w:t>padmävaté-ramaëa</w:t>
      </w:r>
      <w:r>
        <w:t>).</w:t>
      </w:r>
      <w:r>
        <w:rPr>
          <w:spacing w:val="-10"/>
        </w:rPr>
        <w:t xml:space="preserve"> </w:t>
      </w:r>
      <w:r>
        <w:t>Alternatively,</w:t>
      </w:r>
      <w:r>
        <w:rPr>
          <w:spacing w:val="24"/>
        </w:rPr>
        <w:t xml:space="preserve"> </w:t>
      </w:r>
      <w:r>
        <w:rPr>
          <w:i/>
          <w:w w:val="97"/>
        </w:rPr>
        <w:t>padmävaté-ramaëa</w:t>
      </w:r>
      <w:r>
        <w:rPr>
          <w:i/>
          <w:spacing w:val="12"/>
          <w:w w:val="97"/>
        </w:rPr>
        <w:t xml:space="preserve"> </w:t>
      </w:r>
      <w:r>
        <w:rPr>
          <w:w w:val="101"/>
        </w:rPr>
        <w:t xml:space="preserve">refers </w:t>
      </w:r>
      <w:r>
        <w:rPr>
          <w:spacing w:val="-4"/>
        </w:rPr>
        <w:t>t</w:t>
      </w:r>
      <w:r>
        <w:t>o</w:t>
      </w:r>
      <w:r>
        <w:rPr>
          <w:spacing w:val="2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eloquen</w:t>
      </w:r>
      <w:r>
        <w:t xml:space="preserve">t  </w:t>
      </w:r>
      <w:r>
        <w:rPr>
          <w:spacing w:val="-4"/>
        </w:rPr>
        <w:t>poe</w:t>
      </w:r>
      <w:r>
        <w:t>t</w:t>
      </w:r>
      <w:r>
        <w:rPr>
          <w:spacing w:val="33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28"/>
          <w:w w:val="77"/>
        </w:rPr>
        <w:t xml:space="preserve"> </w:t>
      </w:r>
      <w:r>
        <w:rPr>
          <w:spacing w:val="-4"/>
        </w:rPr>
        <w:t>Jayadeva</w:t>
      </w:r>
      <w:r>
        <w:t xml:space="preserve">, </w:t>
      </w:r>
      <w:r>
        <w:rPr>
          <w:spacing w:val="-4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husban</w:t>
      </w:r>
      <w:r>
        <w:t xml:space="preserve">d </w:t>
      </w:r>
      <w:r>
        <w:rPr>
          <w:spacing w:val="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4"/>
        </w:rPr>
        <w:t xml:space="preserve">Padmävaté. </w:t>
      </w:r>
      <w:r>
        <w:rPr>
          <w:spacing w:val="-5"/>
        </w:rPr>
        <w:t>Kåñë</w:t>
      </w:r>
      <w:r>
        <w:t>a</w:t>
      </w:r>
      <w:r>
        <w:rPr>
          <w:spacing w:val="-9"/>
        </w:rPr>
        <w:t xml:space="preserve"> </w:t>
      </w:r>
      <w:r>
        <w:rPr>
          <w:spacing w:val="-5"/>
        </w:rPr>
        <w:t>cam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personall</w:t>
      </w:r>
      <w:r>
        <w:t>y</w:t>
      </w:r>
      <w:r>
        <w:rPr>
          <w:spacing w:val="42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5"/>
        </w:rPr>
        <w:t>guis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29"/>
          <w:w w:val="77"/>
        </w:rPr>
        <w:t xml:space="preserve"> </w:t>
      </w:r>
      <w:r>
        <w:rPr>
          <w:spacing w:val="-5"/>
        </w:rPr>
        <w:t>Jayadev</w:t>
      </w:r>
      <w:r>
        <w:t>a</w:t>
      </w:r>
      <w:r>
        <w:rPr>
          <w:spacing w:val="2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5"/>
          <w:w w:val="104"/>
        </w:rPr>
        <w:t xml:space="preserve">wrote </w:t>
      </w:r>
      <w:r>
        <w:t>the</w:t>
      </w:r>
      <w:r>
        <w:rPr>
          <w:spacing w:val="48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rPr>
          <w:i/>
        </w:rPr>
        <w:t>dehi</w:t>
      </w:r>
      <w:r>
        <w:rPr>
          <w:i/>
          <w:spacing w:val="14"/>
        </w:rPr>
        <w:t xml:space="preserve"> </w:t>
      </w:r>
      <w:r>
        <w:rPr>
          <w:i/>
        </w:rPr>
        <w:t>pada-pallavam</w:t>
      </w:r>
      <w:r>
        <w:rPr>
          <w:i/>
          <w:spacing w:val="-8"/>
        </w:rPr>
        <w:t xml:space="preserve"> </w:t>
      </w:r>
      <w:r>
        <w:rPr>
          <w:i/>
        </w:rPr>
        <w:t>udäram</w:t>
      </w:r>
      <w:r>
        <w:rPr>
          <w:i/>
          <w:spacing w:val="16"/>
        </w:rPr>
        <w:t xml:space="preserve"> </w:t>
      </w:r>
      <w:r>
        <w:t>(“Kindly</w:t>
      </w:r>
      <w:r>
        <w:rPr>
          <w:spacing w:val="38"/>
        </w:rPr>
        <w:t xml:space="preserve"> </w:t>
      </w:r>
      <w:r>
        <w:t>bestow</w:t>
      </w:r>
      <w:r>
        <w:rPr>
          <w:spacing w:val="42"/>
        </w:rPr>
        <w:t xml:space="preserve"> </w:t>
      </w:r>
      <w:r>
        <w:rPr>
          <w:w w:val="108"/>
        </w:rPr>
        <w:t xml:space="preserve">upon </w:t>
      </w:r>
      <w:r>
        <w:t>My</w:t>
      </w:r>
      <w:r>
        <w:rPr>
          <w:spacing w:val="6"/>
        </w:rPr>
        <w:t xml:space="preserve"> </w:t>
      </w:r>
      <w:r>
        <w:t>head</w:t>
      </w:r>
      <w:r>
        <w:rPr>
          <w:spacing w:val="39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tender  buds</w:t>
      </w:r>
      <w:r>
        <w:rPr>
          <w:spacing w:val="39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Your</w:t>
      </w:r>
      <w:r>
        <w:rPr>
          <w:spacing w:val="12"/>
        </w:rPr>
        <w:t xml:space="preserve"> </w:t>
      </w:r>
      <w:r>
        <w:t xml:space="preserve">munificent </w:t>
      </w:r>
      <w:r>
        <w:rPr>
          <w:spacing w:val="5"/>
        </w:rPr>
        <w:t xml:space="preserve"> </w:t>
      </w:r>
      <w:r>
        <w:t>lotus</w:t>
      </w:r>
      <w:r>
        <w:rPr>
          <w:spacing w:val="39"/>
        </w:rPr>
        <w:t xml:space="preserve"> </w:t>
      </w:r>
      <w:r>
        <w:rPr>
          <w:w w:val="102"/>
        </w:rPr>
        <w:t xml:space="preserve">feet.”), </w:t>
      </w:r>
      <w:r>
        <w:t>which</w:t>
      </w:r>
      <w:r>
        <w:rPr>
          <w:spacing w:val="22"/>
        </w:rPr>
        <w:t xml:space="preserve"> </w:t>
      </w:r>
      <w:r>
        <w:t>had</w:t>
      </w:r>
      <w:r>
        <w:rPr>
          <w:spacing w:val="19"/>
        </w:rPr>
        <w:t xml:space="preserve"> </w:t>
      </w:r>
      <w:r>
        <w:t>been</w:t>
      </w:r>
      <w:r>
        <w:rPr>
          <w:spacing w:val="17"/>
        </w:rPr>
        <w:t xml:space="preserve"> </w:t>
      </w:r>
      <w:r>
        <w:t>revealed</w:t>
      </w:r>
      <w:r>
        <w:rPr>
          <w:spacing w:val="9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Jayadeva</w:t>
      </w:r>
      <w:r>
        <w:rPr>
          <w:spacing w:val="-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rPr>
          <w:w w:val="105"/>
        </w:rPr>
        <w:t>trance.</w:t>
      </w:r>
    </w:p>
    <w:p w14:paraId="11133B4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9D5CA9E" w14:textId="77777777" w:rsidR="00150366" w:rsidRDefault="00000000">
      <w:pPr>
        <w:spacing w:line="248" w:lineRule="auto"/>
        <w:ind w:left="120" w:right="86" w:firstLine="270"/>
        <w:jc w:val="both"/>
      </w:pPr>
      <w:r>
        <w:t xml:space="preserve">This </w:t>
      </w:r>
      <w:r>
        <w:rPr>
          <w:spacing w:val="30"/>
        </w:rPr>
        <w:t xml:space="preserve"> </w:t>
      </w:r>
      <w:r>
        <w:t xml:space="preserve">Nineteenth  </w:t>
      </w:r>
      <w:r>
        <w:rPr>
          <w:spacing w:val="22"/>
        </w:rPr>
        <w:t xml:space="preserve"> </w:t>
      </w:r>
      <w:r>
        <w:t xml:space="preserve">Song </w:t>
      </w:r>
      <w:r>
        <w:rPr>
          <w:spacing w:val="11"/>
        </w:rPr>
        <w:t xml:space="preserve"> </w:t>
      </w:r>
      <w:r>
        <w:t xml:space="preserve">of </w:t>
      </w:r>
      <w:r>
        <w:rPr>
          <w:spacing w:val="14"/>
        </w:rPr>
        <w:t xml:space="preserve"> </w:t>
      </w:r>
      <w:r>
        <w:rPr>
          <w:i/>
          <w:w w:val="77"/>
        </w:rPr>
        <w:t xml:space="preserve">Çré </w:t>
      </w:r>
      <w:r>
        <w:rPr>
          <w:i/>
          <w:spacing w:val="38"/>
          <w:w w:val="77"/>
        </w:rPr>
        <w:t xml:space="preserve"> </w:t>
      </w:r>
      <w:r>
        <w:rPr>
          <w:i/>
        </w:rPr>
        <w:t>Géta-govinda</w:t>
      </w:r>
      <w:r>
        <w:rPr>
          <w:i/>
          <w:spacing w:val="-1"/>
        </w:rPr>
        <w:t xml:space="preserve"> </w:t>
      </w:r>
      <w:r>
        <w:t xml:space="preserve">is </w:t>
      </w:r>
      <w:r>
        <w:rPr>
          <w:spacing w:val="19"/>
        </w:rPr>
        <w:t xml:space="preserve"> </w:t>
      </w:r>
      <w:r>
        <w:rPr>
          <w:w w:val="105"/>
        </w:rPr>
        <w:t xml:space="preserve">entitled </w:t>
      </w:r>
      <w:r>
        <w:rPr>
          <w:i/>
          <w:spacing w:val="-3"/>
          <w:w w:val="96"/>
        </w:rPr>
        <w:t>Caturbhuja-rägaräji-candrodyota</w:t>
      </w:r>
      <w:r>
        <w:rPr>
          <w:i/>
          <w:w w:val="96"/>
        </w:rPr>
        <w:t>,</w:t>
      </w:r>
      <w:r>
        <w:rPr>
          <w:i/>
          <w:spacing w:val="41"/>
          <w:w w:val="96"/>
        </w:rPr>
        <w:t xml:space="preserve"> </w:t>
      </w:r>
      <w:r>
        <w:rPr>
          <w:spacing w:val="-3"/>
        </w:rPr>
        <w:t>“Caturbhuj</w:t>
      </w:r>
      <w:r>
        <w:t xml:space="preserve">a </w:t>
      </w:r>
      <w:r>
        <w:rPr>
          <w:spacing w:val="16"/>
        </w:rPr>
        <w:t xml:space="preserve"> </w:t>
      </w:r>
      <w:r>
        <w:rPr>
          <w:spacing w:val="-3"/>
        </w:rPr>
        <w:t>Kåñëa</w:t>
      </w:r>
      <w:r>
        <w:t>,</w:t>
      </w:r>
      <w:r>
        <w:rPr>
          <w:spacing w:val="-11"/>
        </w:rPr>
        <w:t xml:space="preserve"> </w:t>
      </w:r>
      <w:r>
        <w:rPr>
          <w:spacing w:val="-3"/>
          <w:w w:val="102"/>
        </w:rPr>
        <w:t xml:space="preserve">Reddish </w:t>
      </w:r>
      <w:r>
        <w:t>with</w:t>
      </w:r>
      <w:r>
        <w:rPr>
          <w:spacing w:val="20"/>
        </w:rPr>
        <w:t xml:space="preserve"> </w:t>
      </w:r>
      <w:r>
        <w:rPr>
          <w:w w:val="96"/>
        </w:rPr>
        <w:t>Rädhä’s</w:t>
      </w:r>
      <w:r>
        <w:rPr>
          <w:spacing w:val="4"/>
          <w:w w:val="96"/>
        </w:rPr>
        <w:t xml:space="preserve"> </w:t>
      </w:r>
      <w:r>
        <w:rPr>
          <w:i/>
        </w:rPr>
        <w:t>Anuräga,</w:t>
      </w:r>
      <w:r>
        <w:rPr>
          <w:i/>
          <w:spacing w:val="-13"/>
        </w:rPr>
        <w:t xml:space="preserve"> </w:t>
      </w:r>
      <w:r>
        <w:t>Beams</w:t>
      </w:r>
      <w:r>
        <w:rPr>
          <w:spacing w:val="-14"/>
        </w:rPr>
        <w:t xml:space="preserve"> </w:t>
      </w:r>
      <w:r>
        <w:t>like</w:t>
      </w:r>
      <w:r>
        <w:rPr>
          <w:spacing w:val="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Rising</w:t>
      </w:r>
      <w:r>
        <w:rPr>
          <w:spacing w:val="-3"/>
        </w:rPr>
        <w:t xml:space="preserve"> </w:t>
      </w:r>
      <w:r>
        <w:rPr>
          <w:w w:val="101"/>
        </w:rPr>
        <w:t>Moon.”</w:t>
      </w:r>
    </w:p>
    <w:p w14:paraId="09CACF3E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447D27B5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10</w:t>
      </w:r>
    </w:p>
    <w:p w14:paraId="10692EB6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2E31BB6F" w14:textId="77777777" w:rsidR="00150366" w:rsidRDefault="00000000">
      <w:pPr>
        <w:spacing w:line="248" w:lineRule="auto"/>
        <w:ind w:left="660" w:right="445" w:hanging="270"/>
      </w:pPr>
      <w:r>
        <w:rPr>
          <w:i/>
          <w:w w:val="97"/>
        </w:rPr>
        <w:t>parihara</w:t>
      </w:r>
      <w:r>
        <w:rPr>
          <w:i/>
          <w:spacing w:val="1"/>
          <w:w w:val="97"/>
        </w:rPr>
        <w:t xml:space="preserve"> </w:t>
      </w:r>
      <w:r>
        <w:rPr>
          <w:i/>
        </w:rPr>
        <w:t>kåtätaìke</w:t>
      </w:r>
      <w:r>
        <w:rPr>
          <w:i/>
          <w:spacing w:val="37"/>
        </w:rPr>
        <w:t xml:space="preserve"> </w:t>
      </w:r>
      <w:r>
        <w:rPr>
          <w:i/>
          <w:w w:val="115"/>
        </w:rPr>
        <w:t>çaìkäà</w:t>
      </w:r>
      <w:r>
        <w:rPr>
          <w:i/>
          <w:spacing w:val="-8"/>
          <w:w w:val="115"/>
        </w:rPr>
        <w:t xml:space="preserve"> </w:t>
      </w:r>
      <w:r>
        <w:rPr>
          <w:i/>
        </w:rPr>
        <w:t>tvayä satataà</w:t>
      </w:r>
      <w:r>
        <w:rPr>
          <w:i/>
          <w:spacing w:val="35"/>
        </w:rPr>
        <w:t xml:space="preserve"> </w:t>
      </w:r>
      <w:r>
        <w:rPr>
          <w:i/>
        </w:rPr>
        <w:t>ghanastana- jaghanayä-kränte</w:t>
      </w:r>
      <w:r>
        <w:rPr>
          <w:i/>
          <w:spacing w:val="-14"/>
        </w:rPr>
        <w:t xml:space="preserve"> </w:t>
      </w:r>
      <w:r>
        <w:rPr>
          <w:i/>
        </w:rPr>
        <w:t>svänte</w:t>
      </w:r>
      <w:r>
        <w:rPr>
          <w:i/>
          <w:spacing w:val="-15"/>
        </w:rPr>
        <w:t xml:space="preserve"> </w:t>
      </w:r>
      <w:r>
        <w:rPr>
          <w:i/>
        </w:rPr>
        <w:t>parän-avakäçini</w:t>
      </w:r>
    </w:p>
    <w:p w14:paraId="44F05775" w14:textId="77777777" w:rsidR="00150366" w:rsidRDefault="00000000">
      <w:pPr>
        <w:spacing w:line="248" w:lineRule="auto"/>
        <w:ind w:left="660" w:right="596" w:hanging="270"/>
      </w:pPr>
      <w:r>
        <w:rPr>
          <w:i/>
        </w:rPr>
        <w:t>viçati</w:t>
      </w:r>
      <w:r>
        <w:rPr>
          <w:i/>
          <w:spacing w:val="-18"/>
        </w:rPr>
        <w:t xml:space="preserve"> </w:t>
      </w:r>
      <w:r>
        <w:rPr>
          <w:i/>
        </w:rPr>
        <w:t>vitanor</w:t>
      </w:r>
      <w:r>
        <w:rPr>
          <w:i/>
          <w:spacing w:val="-12"/>
        </w:rPr>
        <w:t xml:space="preserve"> </w:t>
      </w:r>
      <w:r>
        <w:rPr>
          <w:i/>
        </w:rPr>
        <w:t>anyo</w:t>
      </w:r>
      <w:r>
        <w:rPr>
          <w:i/>
          <w:spacing w:val="-4"/>
        </w:rPr>
        <w:t xml:space="preserve"> </w:t>
      </w:r>
      <w:r>
        <w:rPr>
          <w:i/>
        </w:rPr>
        <w:t>dhanyo</w:t>
      </w:r>
      <w:r>
        <w:rPr>
          <w:i/>
          <w:spacing w:val="-12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ko</w:t>
      </w:r>
      <w:r>
        <w:rPr>
          <w:i/>
          <w:spacing w:val="4"/>
        </w:rPr>
        <w:t xml:space="preserve"> </w:t>
      </w:r>
      <w:r>
        <w:rPr>
          <w:i/>
          <w:w w:val="85"/>
        </w:rPr>
        <w:t>’pi</w:t>
      </w:r>
      <w:r>
        <w:rPr>
          <w:i/>
          <w:spacing w:val="8"/>
          <w:w w:val="85"/>
        </w:rPr>
        <w:t xml:space="preserve"> </w:t>
      </w:r>
      <w:r>
        <w:rPr>
          <w:i/>
          <w:w w:val="104"/>
        </w:rPr>
        <w:t xml:space="preserve">mamäntaraà </w:t>
      </w:r>
      <w:r>
        <w:rPr>
          <w:i/>
        </w:rPr>
        <w:t>praëayini</w:t>
      </w:r>
      <w:r>
        <w:rPr>
          <w:i/>
          <w:spacing w:val="8"/>
        </w:rPr>
        <w:t xml:space="preserve"> </w:t>
      </w:r>
      <w:r>
        <w:rPr>
          <w:i/>
          <w:w w:val="95"/>
        </w:rPr>
        <w:t>parérambhärambhe</w:t>
      </w:r>
      <w:r>
        <w:rPr>
          <w:i/>
          <w:spacing w:val="3"/>
          <w:w w:val="95"/>
        </w:rPr>
        <w:t xml:space="preserve"> </w:t>
      </w:r>
      <w:r>
        <w:rPr>
          <w:i/>
        </w:rPr>
        <w:t>vidhehi</w:t>
      </w:r>
      <w:r>
        <w:rPr>
          <w:i/>
          <w:spacing w:val="-12"/>
        </w:rPr>
        <w:t xml:space="preserve"> </w:t>
      </w:r>
      <w:r>
        <w:rPr>
          <w:i/>
        </w:rPr>
        <w:t>vidheyatäm</w:t>
      </w:r>
    </w:p>
    <w:p w14:paraId="5357FDF1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71B5E99A" w14:textId="77777777" w:rsidR="00150366" w:rsidRDefault="00000000">
      <w:pPr>
        <w:spacing w:line="220" w:lineRule="exact"/>
        <w:ind w:left="120" w:right="84" w:firstLine="27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5"/>
          <w:w w:val="91"/>
        </w:rPr>
        <w:t>“Fretfu</w:t>
      </w:r>
      <w:r>
        <w:rPr>
          <w:rFonts w:ascii="Book Antiqua" w:eastAsia="Book Antiqua" w:hAnsi="Book Antiqua" w:cs="Book Antiqua"/>
          <w:b/>
          <w:w w:val="91"/>
        </w:rPr>
        <w:t>l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Rädhä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don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unfounde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suspicions.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voluptuous 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breasts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hips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always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fill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heart, </w:t>
      </w:r>
      <w:r>
        <w:rPr>
          <w:rFonts w:ascii="Book Antiqua" w:eastAsia="Book Antiqua" w:hAnsi="Book Antiqua" w:cs="Book Antiqua"/>
          <w:b/>
          <w:spacing w:val="-3"/>
          <w:w w:val="88"/>
        </w:rPr>
        <w:t>leavin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1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n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roo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fo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another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Onl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Madana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disembodied </w:t>
      </w:r>
      <w:r>
        <w:rPr>
          <w:rFonts w:ascii="Book Antiqua" w:eastAsia="Book Antiqua" w:hAnsi="Book Antiqua" w:cs="Book Antiqua"/>
          <w:b/>
        </w:rPr>
        <w:t>god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love,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2"/>
        </w:rPr>
        <w:t>fortune</w:t>
      </w:r>
      <w:r>
        <w:rPr>
          <w:rFonts w:ascii="Book Antiqua" w:eastAsia="Book Antiqua" w:hAnsi="Book Antiqua" w:cs="Book Antiqua"/>
          <w:b/>
          <w:spacing w:val="2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enter.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My</w:t>
      </w:r>
      <w:r>
        <w:rPr>
          <w:rFonts w:ascii="Book Antiqua" w:eastAsia="Book Antiqua" w:hAnsi="Book Antiqua" w:cs="Book Antiqua"/>
          <w:b/>
          <w:spacing w:val="27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Love,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command </w:t>
      </w:r>
      <w:r>
        <w:rPr>
          <w:rFonts w:ascii="Book Antiqua" w:eastAsia="Book Antiqua" w:hAnsi="Book Antiqua" w:cs="Book Antiqua"/>
          <w:b/>
          <w:w w:val="87"/>
        </w:rPr>
        <w:t>Me</w:t>
      </w:r>
      <w:r>
        <w:rPr>
          <w:rFonts w:ascii="Book Antiqua" w:eastAsia="Book Antiqua" w:hAnsi="Book Antiqua" w:cs="Book Antiqua"/>
          <w:b/>
          <w:spacing w:val="10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what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should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do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begin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embrace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You.”</w:t>
      </w:r>
    </w:p>
    <w:p w14:paraId="6ACFBE17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3EBC7004" w14:textId="77777777" w:rsidR="00150366" w:rsidRDefault="00150366">
      <w:pPr>
        <w:spacing w:line="200" w:lineRule="exact"/>
      </w:pPr>
    </w:p>
    <w:p w14:paraId="5E222670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F29807C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5633012B" w14:textId="77777777" w:rsidR="00150366" w:rsidRDefault="00000000">
      <w:pPr>
        <w:spacing w:line="252" w:lineRule="auto"/>
        <w:ind w:left="120" w:right="85" w:firstLine="360"/>
        <w:jc w:val="both"/>
      </w:pPr>
      <w:r>
        <w:t>Now</w:t>
      </w:r>
      <w:r>
        <w:rPr>
          <w:spacing w:val="29"/>
        </w:rPr>
        <w:t xml:space="preserve"> </w:t>
      </w:r>
      <w:r>
        <w:rPr>
          <w:w w:val="78"/>
        </w:rPr>
        <w:t>Çré</w:t>
      </w:r>
      <w:r>
        <w:rPr>
          <w:spacing w:val="37"/>
          <w:w w:val="78"/>
        </w:rPr>
        <w:t xml:space="preserve"> </w:t>
      </w:r>
      <w:r>
        <w:t>Kåñëa is</w:t>
      </w:r>
      <w:r>
        <w:rPr>
          <w:spacing w:val="26"/>
        </w:rPr>
        <w:t xml:space="preserve"> </w:t>
      </w:r>
      <w:r>
        <w:t>telling</w:t>
      </w:r>
      <w:r>
        <w:rPr>
          <w:spacing w:val="41"/>
        </w:rPr>
        <w:t xml:space="preserve"> </w:t>
      </w:r>
      <w:r>
        <w:t>Rädhä,</w:t>
      </w:r>
      <w:r>
        <w:rPr>
          <w:spacing w:val="30"/>
        </w:rPr>
        <w:t xml:space="preserve"> </w:t>
      </w:r>
      <w:r>
        <w:t>“Why</w:t>
      </w:r>
      <w:r>
        <w:rPr>
          <w:spacing w:val="30"/>
        </w:rPr>
        <w:t xml:space="preserve"> </w:t>
      </w:r>
      <w:r>
        <w:t>has</w:t>
      </w:r>
      <w:r>
        <w:rPr>
          <w:spacing w:val="36"/>
        </w:rPr>
        <w:t xml:space="preserve"> </w:t>
      </w:r>
      <w:r>
        <w:rPr>
          <w:w w:val="106"/>
        </w:rPr>
        <w:t xml:space="preserve">this </w:t>
      </w:r>
      <w:r>
        <w:t xml:space="preserve">apprehension </w:t>
      </w:r>
      <w:r>
        <w:rPr>
          <w:spacing w:val="46"/>
        </w:rPr>
        <w:t xml:space="preserve"> </w:t>
      </w:r>
      <w:r>
        <w:t xml:space="preserve">uselessly  arisen </w:t>
      </w:r>
      <w:r>
        <w:rPr>
          <w:spacing w:val="12"/>
        </w:rPr>
        <w:t xml:space="preserve"> </w:t>
      </w:r>
      <w:r>
        <w:t xml:space="preserve">within </w:t>
      </w:r>
      <w:r>
        <w:rPr>
          <w:spacing w:val="18"/>
        </w:rPr>
        <w:t xml:space="preserve"> </w:t>
      </w:r>
      <w:r>
        <w:t>Your</w:t>
      </w:r>
      <w:r>
        <w:rPr>
          <w:spacing w:val="35"/>
        </w:rPr>
        <w:t xml:space="preserve"> </w:t>
      </w:r>
      <w:r>
        <w:t xml:space="preserve">heart? </w:t>
      </w:r>
      <w:r>
        <w:rPr>
          <w:spacing w:val="17"/>
        </w:rPr>
        <w:t xml:space="preserve"> </w:t>
      </w:r>
      <w:r>
        <w:t>Do</w:t>
      </w:r>
      <w:r>
        <w:rPr>
          <w:spacing w:val="43"/>
        </w:rPr>
        <w:t xml:space="preserve"> </w:t>
      </w:r>
      <w:r>
        <w:rPr>
          <w:w w:val="108"/>
        </w:rPr>
        <w:t xml:space="preserve">not </w:t>
      </w:r>
      <w:r>
        <w:t>accuse</w:t>
      </w:r>
      <w:r>
        <w:rPr>
          <w:spacing w:val="22"/>
        </w:rPr>
        <w:t xml:space="preserve"> </w:t>
      </w:r>
      <w:r>
        <w:t>Me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associating</w:t>
      </w:r>
      <w:r>
        <w:rPr>
          <w:spacing w:val="29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another</w:t>
      </w:r>
      <w:r>
        <w:rPr>
          <w:spacing w:val="47"/>
        </w:rPr>
        <w:t xml:space="preserve"> </w:t>
      </w:r>
      <w:r>
        <w:t>ladylove.</w:t>
      </w:r>
      <w:r>
        <w:rPr>
          <w:spacing w:val="1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w w:val="102"/>
        </w:rPr>
        <w:t xml:space="preserve">weight </w:t>
      </w:r>
      <w:r>
        <w:t>of</w:t>
      </w:r>
      <w:r>
        <w:rPr>
          <w:spacing w:val="3"/>
        </w:rPr>
        <w:t xml:space="preserve"> </w:t>
      </w:r>
      <w:r>
        <w:t>Your ample</w:t>
      </w:r>
      <w:r>
        <w:rPr>
          <w:spacing w:val="23"/>
        </w:rPr>
        <w:t xml:space="preserve"> </w:t>
      </w:r>
      <w:r>
        <w:t>breasts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heavy</w:t>
      </w:r>
      <w:r>
        <w:rPr>
          <w:spacing w:val="8"/>
        </w:rPr>
        <w:t xml:space="preserve"> </w:t>
      </w:r>
      <w:r>
        <w:t>hips</w:t>
      </w:r>
      <w:r>
        <w:rPr>
          <w:spacing w:val="25"/>
        </w:rPr>
        <w:t xml:space="preserve"> </w:t>
      </w:r>
      <w:r>
        <w:t>have</w:t>
      </w:r>
      <w:r>
        <w:rPr>
          <w:spacing w:val="16"/>
        </w:rPr>
        <w:t xml:space="preserve"> </w:t>
      </w:r>
      <w:r>
        <w:t>so</w:t>
      </w:r>
      <w:r>
        <w:rPr>
          <w:spacing w:val="12"/>
        </w:rPr>
        <w:t xml:space="preserve"> </w:t>
      </w:r>
      <w:r>
        <w:rPr>
          <w:w w:val="103"/>
        </w:rPr>
        <w:t xml:space="preserve">overpowered </w:t>
      </w:r>
      <w:r>
        <w:t>My heart</w:t>
      </w:r>
      <w:r>
        <w:rPr>
          <w:spacing w:val="38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they</w:t>
      </w:r>
      <w:r>
        <w:rPr>
          <w:spacing w:val="28"/>
        </w:rPr>
        <w:t xml:space="preserve"> </w:t>
      </w:r>
      <w:r>
        <w:t>leave</w:t>
      </w:r>
      <w:r>
        <w:rPr>
          <w:spacing w:val="10"/>
        </w:rPr>
        <w:t xml:space="preserve"> </w:t>
      </w:r>
      <w:r>
        <w:t>Me</w:t>
      </w:r>
      <w:r>
        <w:rPr>
          <w:spacing w:val="6"/>
        </w:rPr>
        <w:t xml:space="preserve"> </w:t>
      </w:r>
      <w:r>
        <w:t>no</w:t>
      </w:r>
      <w:r>
        <w:rPr>
          <w:spacing w:val="28"/>
        </w:rPr>
        <w:t xml:space="preserve"> </w:t>
      </w:r>
      <w:r>
        <w:t>chance</w:t>
      </w:r>
      <w:r>
        <w:rPr>
          <w:spacing w:val="36"/>
        </w:rPr>
        <w:t xml:space="preserve"> </w:t>
      </w:r>
      <w:r>
        <w:t>even</w:t>
      </w:r>
      <w:r>
        <w:rPr>
          <w:spacing w:val="21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rPr>
          <w:w w:val="104"/>
        </w:rPr>
        <w:t xml:space="preserve">remember </w:t>
      </w:r>
      <w:r>
        <w:t>anyone</w:t>
      </w:r>
      <w:r>
        <w:rPr>
          <w:spacing w:val="18"/>
        </w:rPr>
        <w:t xml:space="preserve"> </w:t>
      </w:r>
      <w:r>
        <w:t>else.</w:t>
      </w:r>
      <w:r>
        <w:rPr>
          <w:spacing w:val="1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love</w:t>
      </w:r>
      <w:r>
        <w:rPr>
          <w:spacing w:val="1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invaded</w:t>
      </w:r>
      <w:r>
        <w:rPr>
          <w:spacing w:val="20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completely</w:t>
      </w:r>
      <w:r>
        <w:rPr>
          <w:spacing w:val="19"/>
        </w:rPr>
        <w:t xml:space="preserve"> </w:t>
      </w:r>
      <w:r>
        <w:rPr>
          <w:w w:val="106"/>
        </w:rPr>
        <w:t xml:space="preserve">captured </w:t>
      </w:r>
      <w:r>
        <w:t>My</w:t>
      </w:r>
      <w:r>
        <w:rPr>
          <w:spacing w:val="-1"/>
        </w:rPr>
        <w:t xml:space="preserve"> </w:t>
      </w:r>
      <w:r>
        <w:t>heart</w:t>
      </w:r>
      <w:r>
        <w:rPr>
          <w:spacing w:val="37"/>
        </w:rPr>
        <w:t xml:space="preserve"> </w:t>
      </w:r>
      <w:r>
        <w:t>so</w:t>
      </w:r>
      <w:r>
        <w:rPr>
          <w:spacing w:val="17"/>
        </w:rPr>
        <w:t xml:space="preserve"> </w:t>
      </w:r>
      <w:r>
        <w:t>there</w:t>
      </w:r>
      <w:r>
        <w:rPr>
          <w:spacing w:val="37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slightest</w:t>
      </w:r>
      <w:r>
        <w:rPr>
          <w:spacing w:val="33"/>
        </w:rPr>
        <w:t xml:space="preserve"> </w:t>
      </w:r>
      <w:r>
        <w:t>space</w:t>
      </w:r>
      <w:r>
        <w:rPr>
          <w:spacing w:val="17"/>
        </w:rPr>
        <w:t xml:space="preserve"> </w:t>
      </w:r>
      <w:r>
        <w:t>left</w:t>
      </w:r>
      <w:r>
        <w:rPr>
          <w:spacing w:val="13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rPr>
          <w:w w:val="106"/>
        </w:rPr>
        <w:t xml:space="preserve">another. </w:t>
      </w:r>
      <w:r>
        <w:t xml:space="preserve">Then </w:t>
      </w:r>
      <w:r>
        <w:rPr>
          <w:spacing w:val="2"/>
        </w:rPr>
        <w:t xml:space="preserve"> </w:t>
      </w:r>
      <w:r>
        <w:t>how</w:t>
      </w:r>
      <w:r>
        <w:rPr>
          <w:spacing w:val="45"/>
        </w:rPr>
        <w:t xml:space="preserve"> </w:t>
      </w:r>
      <w:r>
        <w:t>can</w:t>
      </w:r>
      <w:r>
        <w:rPr>
          <w:spacing w:val="42"/>
        </w:rPr>
        <w:t xml:space="preserve"> </w:t>
      </w:r>
      <w:r>
        <w:t xml:space="preserve">there </w:t>
      </w:r>
      <w:r>
        <w:rPr>
          <w:spacing w:val="5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anyone</w:t>
      </w:r>
      <w:r>
        <w:rPr>
          <w:spacing w:val="48"/>
        </w:rPr>
        <w:t xml:space="preserve"> </w:t>
      </w:r>
      <w:r>
        <w:t>else?</w:t>
      </w:r>
      <w:r>
        <w:rPr>
          <w:spacing w:val="3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only</w:t>
      </w:r>
      <w:r>
        <w:rPr>
          <w:spacing w:val="42"/>
        </w:rPr>
        <w:t xml:space="preserve"> </w:t>
      </w:r>
      <w:r>
        <w:t xml:space="preserve">other </w:t>
      </w:r>
      <w:r>
        <w:rPr>
          <w:spacing w:val="10"/>
        </w:rPr>
        <w:t xml:space="preserve"> </w:t>
      </w:r>
      <w:r>
        <w:rPr>
          <w:w w:val="104"/>
        </w:rPr>
        <w:t xml:space="preserve">who </w:t>
      </w:r>
      <w:r>
        <w:t>can</w:t>
      </w:r>
      <w:r>
        <w:rPr>
          <w:spacing w:val="44"/>
        </w:rPr>
        <w:t xml:space="preserve"> </w:t>
      </w:r>
      <w:r>
        <w:t xml:space="preserve">enter </w:t>
      </w:r>
      <w:r>
        <w:rPr>
          <w:spacing w:val="7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Madana,</w:t>
      </w:r>
      <w:r>
        <w:rPr>
          <w:spacing w:val="40"/>
        </w:rPr>
        <w:t xml:space="preserve"> </w:t>
      </w:r>
      <w:r>
        <w:t>and  he</w:t>
      </w:r>
      <w:r>
        <w:rPr>
          <w:spacing w:val="44"/>
        </w:rPr>
        <w:t xml:space="preserve"> </w:t>
      </w:r>
      <w:r>
        <w:t>has</w:t>
      </w:r>
      <w:r>
        <w:rPr>
          <w:spacing w:val="43"/>
        </w:rPr>
        <w:t xml:space="preserve"> </w:t>
      </w:r>
      <w:r>
        <w:t>no</w:t>
      </w:r>
      <w:r>
        <w:rPr>
          <w:spacing w:val="47"/>
        </w:rPr>
        <w:t xml:space="preserve"> </w:t>
      </w:r>
      <w:r>
        <w:t>body.</w:t>
      </w:r>
      <w:r>
        <w:rPr>
          <w:spacing w:val="42"/>
        </w:rPr>
        <w:t xml:space="preserve"> </w:t>
      </w:r>
      <w:r>
        <w:t>O</w:t>
      </w:r>
      <w:r>
        <w:rPr>
          <w:spacing w:val="36"/>
        </w:rPr>
        <w:t xml:space="preserve"> </w:t>
      </w:r>
      <w:r>
        <w:t>My</w:t>
      </w:r>
      <w:r>
        <w:rPr>
          <w:spacing w:val="19"/>
        </w:rPr>
        <w:t xml:space="preserve"> </w:t>
      </w:r>
      <w:r>
        <w:rPr>
          <w:w w:val="101"/>
        </w:rPr>
        <w:t xml:space="preserve">beloved </w:t>
      </w:r>
      <w:r>
        <w:t>Rädhä!</w:t>
      </w:r>
      <w:r>
        <w:rPr>
          <w:spacing w:val="40"/>
        </w:rPr>
        <w:t xml:space="preserve"> </w:t>
      </w:r>
      <w:r>
        <w:t>Now</w:t>
      </w:r>
      <w:r>
        <w:rPr>
          <w:spacing w:val="32"/>
        </w:rPr>
        <w:t xml:space="preserve"> </w:t>
      </w:r>
      <w:r>
        <w:t>give</w:t>
      </w:r>
      <w:r>
        <w:rPr>
          <w:spacing w:val="18"/>
        </w:rPr>
        <w:t xml:space="preserve"> </w:t>
      </w:r>
      <w:r>
        <w:t>up</w:t>
      </w:r>
      <w:r>
        <w:rPr>
          <w:spacing w:val="46"/>
        </w:rPr>
        <w:t xml:space="preserve"> </w:t>
      </w:r>
      <w:r>
        <w:t>Your</w:t>
      </w:r>
      <w:r>
        <w:rPr>
          <w:spacing w:val="20"/>
        </w:rPr>
        <w:t xml:space="preserve"> </w:t>
      </w:r>
      <w:r>
        <w:rPr>
          <w:i/>
        </w:rPr>
        <w:t>mäna</w:t>
      </w:r>
      <w:r>
        <w:t>.</w:t>
      </w:r>
      <w:r>
        <w:rPr>
          <w:spacing w:val="25"/>
        </w:rPr>
        <w:t xml:space="preserve"> </w:t>
      </w:r>
      <w:r>
        <w:t>Do</w:t>
      </w:r>
      <w:r>
        <w:rPr>
          <w:spacing w:val="28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needful</w:t>
      </w:r>
      <w:r>
        <w:rPr>
          <w:spacing w:val="46"/>
        </w:rPr>
        <w:t xml:space="preserve"> </w:t>
      </w:r>
      <w:r>
        <w:t>so</w:t>
      </w:r>
      <w:r>
        <w:rPr>
          <w:spacing w:val="32"/>
        </w:rPr>
        <w:t xml:space="preserve"> </w:t>
      </w:r>
      <w:r>
        <w:t xml:space="preserve">that </w:t>
      </w:r>
      <w:r>
        <w:rPr>
          <w:spacing w:val="2"/>
        </w:rPr>
        <w:t xml:space="preserve"> </w:t>
      </w:r>
      <w:r>
        <w:t>I may</w:t>
      </w:r>
      <w:r>
        <w:rPr>
          <w:spacing w:val="-3"/>
        </w:rPr>
        <w:t xml:space="preserve"> </w:t>
      </w:r>
      <w:r>
        <w:t>embrace</w:t>
      </w:r>
      <w:r>
        <w:rPr>
          <w:spacing w:val="8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round</w:t>
      </w:r>
      <w:r>
        <w:rPr>
          <w:spacing w:val="31"/>
        </w:rPr>
        <w:t xml:space="preserve"> </w:t>
      </w:r>
      <w:r>
        <w:t>breasts.</w:t>
      </w:r>
      <w:r>
        <w:rPr>
          <w:spacing w:val="12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Me</w:t>
      </w:r>
      <w:r>
        <w:rPr>
          <w:spacing w:val="-14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servant</w:t>
      </w:r>
      <w:r>
        <w:rPr>
          <w:spacing w:val="11"/>
        </w:rPr>
        <w:t xml:space="preserve"> </w:t>
      </w:r>
      <w:r>
        <w:rPr>
          <w:w w:val="106"/>
        </w:rPr>
        <w:t xml:space="preserve">and </w:t>
      </w:r>
      <w:r>
        <w:t>grant</w:t>
      </w:r>
      <w:r>
        <w:rPr>
          <w:spacing w:val="23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permission</w:t>
      </w:r>
      <w:r>
        <w:rPr>
          <w:spacing w:val="3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w w:val="103"/>
        </w:rPr>
        <w:t>proceed.”</w:t>
      </w:r>
    </w:p>
    <w:p w14:paraId="7DC0AC94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63A9A16D" w14:textId="77777777" w:rsidR="00150366" w:rsidRDefault="00000000">
      <w:pPr>
        <w:spacing w:line="252" w:lineRule="auto"/>
        <w:ind w:left="120" w:right="85" w:firstLine="360"/>
        <w:jc w:val="both"/>
      </w:pPr>
      <w:r>
        <w:t xml:space="preserve">This </w:t>
      </w:r>
      <w:r>
        <w:rPr>
          <w:spacing w:val="13"/>
        </w:rPr>
        <w:t xml:space="preserve"> </w:t>
      </w:r>
      <w:r>
        <w:t xml:space="preserve">verse </w:t>
      </w:r>
      <w:r>
        <w:rPr>
          <w:spacing w:val="3"/>
        </w:rPr>
        <w:t xml:space="preserve"> </w:t>
      </w:r>
      <w:r>
        <w:t xml:space="preserve">features </w:t>
      </w:r>
      <w:r>
        <w:rPr>
          <w:spacing w:val="22"/>
        </w:rPr>
        <w:t xml:space="preserve"> </w:t>
      </w:r>
      <w:r>
        <w:rPr>
          <w:i/>
        </w:rPr>
        <w:t xml:space="preserve">hariëé-chanda </w:t>
      </w:r>
      <w:r>
        <w:t xml:space="preserve">and </w:t>
      </w:r>
      <w:r>
        <w:rPr>
          <w:spacing w:val="20"/>
        </w:rPr>
        <w:t xml:space="preserve"> </w:t>
      </w:r>
      <w:r>
        <w:rPr>
          <w:i/>
          <w:w w:val="105"/>
        </w:rPr>
        <w:t xml:space="preserve">kävyaliìga- </w:t>
      </w:r>
      <w:r>
        <w:rPr>
          <w:i/>
        </w:rPr>
        <w:t>alaìkära</w:t>
      </w:r>
      <w:r>
        <w:t xml:space="preserve">. </w:t>
      </w:r>
      <w:r>
        <w:rPr>
          <w:spacing w:val="1"/>
        </w:rPr>
        <w:t xml:space="preserve"> </w:t>
      </w:r>
      <w:r>
        <w:rPr>
          <w:w w:val="78"/>
        </w:rPr>
        <w:t>Çré</w:t>
      </w:r>
      <w:r>
        <w:rPr>
          <w:spacing w:val="20"/>
          <w:w w:val="78"/>
        </w:rPr>
        <w:t xml:space="preserve"> </w:t>
      </w:r>
      <w:r>
        <w:t>Kåñëa</w:t>
      </w:r>
      <w:r>
        <w:rPr>
          <w:spacing w:val="-17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i/>
          <w:w w:val="98"/>
        </w:rPr>
        <w:t>pragalbha-näyaka,</w:t>
      </w:r>
      <w:r>
        <w:rPr>
          <w:i/>
          <w:spacing w:val="10"/>
          <w:w w:val="98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bold</w:t>
      </w:r>
      <w:r>
        <w:rPr>
          <w:spacing w:val="23"/>
        </w:rPr>
        <w:t xml:space="preserve"> </w:t>
      </w:r>
      <w:r>
        <w:t>lover,</w:t>
      </w:r>
      <w:r>
        <w:rPr>
          <w:spacing w:val="18"/>
        </w:rPr>
        <w:t xml:space="preserve"> </w:t>
      </w:r>
      <w:r>
        <w:rPr>
          <w:w w:val="106"/>
        </w:rPr>
        <w:t xml:space="preserve">and </w:t>
      </w:r>
      <w:r>
        <w:rPr>
          <w:w w:val="78"/>
        </w:rPr>
        <w:t>Çré</w:t>
      </w:r>
      <w:r>
        <w:rPr>
          <w:spacing w:val="22"/>
          <w:w w:val="78"/>
        </w:rPr>
        <w:t xml:space="preserve"> </w:t>
      </w:r>
      <w:r>
        <w:t>Rädhä</w:t>
      </w:r>
      <w:r>
        <w:rPr>
          <w:spacing w:val="16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i/>
        </w:rPr>
        <w:t>prauòha-näyikä</w:t>
      </w:r>
      <w:r>
        <w:t>, one</w:t>
      </w:r>
      <w:r>
        <w:rPr>
          <w:spacing w:val="26"/>
        </w:rPr>
        <w:t xml:space="preserve"> </w:t>
      </w:r>
      <w:r>
        <w:t>whose</w:t>
      </w:r>
      <w:r>
        <w:rPr>
          <w:spacing w:val="21"/>
        </w:rPr>
        <w:t xml:space="preserve"> </w:t>
      </w:r>
      <w:r>
        <w:t>love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mature</w:t>
      </w:r>
      <w:r>
        <w:rPr>
          <w:spacing w:val="45"/>
        </w:rPr>
        <w:t xml:space="preserve"> </w:t>
      </w:r>
      <w:r>
        <w:rPr>
          <w:w w:val="106"/>
        </w:rPr>
        <w:t xml:space="preserve">and </w:t>
      </w:r>
      <w:r>
        <w:t>who</w:t>
      </w:r>
      <w:r>
        <w:rPr>
          <w:spacing w:val="16"/>
        </w:rPr>
        <w:t xml:space="preserve"> </w:t>
      </w:r>
      <w:r>
        <w:t>cannot</w:t>
      </w:r>
      <w:r>
        <w:rPr>
          <w:spacing w:val="34"/>
        </w:rPr>
        <w:t xml:space="preserve"> </w:t>
      </w:r>
      <w:r>
        <w:t>stay</w:t>
      </w:r>
      <w:r>
        <w:rPr>
          <w:spacing w:val="5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moment</w:t>
      </w:r>
      <w:r>
        <w:rPr>
          <w:spacing w:val="35"/>
        </w:rPr>
        <w:t xml:space="preserve"> </w:t>
      </w:r>
      <w:r>
        <w:t>without</w:t>
      </w:r>
      <w:r>
        <w:rPr>
          <w:spacing w:val="39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rPr>
          <w:i/>
          <w:w w:val="101"/>
        </w:rPr>
        <w:t>näyaka</w:t>
      </w:r>
      <w:r>
        <w:rPr>
          <w:w w:val="103"/>
        </w:rPr>
        <w:t>.</w:t>
      </w:r>
    </w:p>
    <w:p w14:paraId="7DA2AF95" w14:textId="77777777" w:rsidR="00150366" w:rsidRDefault="00150366">
      <w:pPr>
        <w:spacing w:before="1" w:line="260" w:lineRule="exact"/>
        <w:rPr>
          <w:sz w:val="26"/>
          <w:szCs w:val="26"/>
        </w:rPr>
      </w:pPr>
    </w:p>
    <w:p w14:paraId="6536D0ED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11</w:t>
      </w:r>
    </w:p>
    <w:p w14:paraId="02FA0039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4BE7424E" w14:textId="77777777" w:rsidR="00150366" w:rsidRDefault="00000000">
      <w:pPr>
        <w:spacing w:line="252" w:lineRule="auto"/>
        <w:ind w:left="1020" w:right="940" w:hanging="270"/>
      </w:pPr>
      <w:r>
        <w:rPr>
          <w:i/>
        </w:rPr>
        <w:t>mugdhe</w:t>
      </w:r>
      <w:r>
        <w:rPr>
          <w:i/>
          <w:spacing w:val="-19"/>
        </w:rPr>
        <w:t xml:space="preserve"> </w:t>
      </w:r>
      <w:r>
        <w:rPr>
          <w:i/>
        </w:rPr>
        <w:t>vidhehi</w:t>
      </w:r>
      <w:r>
        <w:rPr>
          <w:i/>
          <w:spacing w:val="-12"/>
        </w:rPr>
        <w:t xml:space="preserve"> </w:t>
      </w:r>
      <w:r>
        <w:rPr>
          <w:i/>
        </w:rPr>
        <w:t>mayi</w:t>
      </w:r>
      <w:r>
        <w:rPr>
          <w:i/>
          <w:spacing w:val="8"/>
        </w:rPr>
        <w:t xml:space="preserve"> </w:t>
      </w:r>
      <w:r>
        <w:rPr>
          <w:i/>
        </w:rPr>
        <w:t>nirdaya-danta-daàça- dor-valli-bandha-niviòa-stana-péòanäni</w:t>
      </w:r>
    </w:p>
    <w:p w14:paraId="01E77BA4" w14:textId="77777777" w:rsidR="00150366" w:rsidRDefault="00000000">
      <w:pPr>
        <w:spacing w:line="252" w:lineRule="auto"/>
        <w:ind w:left="1020" w:right="923" w:hanging="270"/>
      </w:pPr>
      <w:r>
        <w:rPr>
          <w:i/>
        </w:rPr>
        <w:t>caëòi</w:t>
      </w:r>
      <w:r>
        <w:rPr>
          <w:i/>
          <w:spacing w:val="-4"/>
        </w:rPr>
        <w:t xml:space="preserve"> </w:t>
      </w:r>
      <w:r>
        <w:rPr>
          <w:i/>
        </w:rPr>
        <w:t>tvam</w:t>
      </w:r>
      <w:r>
        <w:rPr>
          <w:i/>
          <w:spacing w:val="4"/>
        </w:rPr>
        <w:t xml:space="preserve"> </w:t>
      </w:r>
      <w:r>
        <w:rPr>
          <w:i/>
        </w:rPr>
        <w:t>eva</w:t>
      </w:r>
      <w:r>
        <w:rPr>
          <w:i/>
          <w:spacing w:val="-11"/>
        </w:rPr>
        <w:t xml:space="preserve"> </w:t>
      </w:r>
      <w:r>
        <w:rPr>
          <w:i/>
        </w:rPr>
        <w:t>mudam aïca</w:t>
      </w:r>
      <w:r>
        <w:rPr>
          <w:i/>
          <w:spacing w:val="28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  <w:w w:val="102"/>
        </w:rPr>
        <w:t xml:space="preserve">païca-bäëa- </w:t>
      </w:r>
      <w:r>
        <w:rPr>
          <w:i/>
        </w:rPr>
        <w:t>cäëòäla-käëòa-dalanäd</w:t>
      </w:r>
      <w:r>
        <w:rPr>
          <w:i/>
          <w:spacing w:val="-19"/>
        </w:rPr>
        <w:t xml:space="preserve"> </w:t>
      </w:r>
      <w:r>
        <w:rPr>
          <w:i/>
        </w:rPr>
        <w:t>asavaù</w:t>
      </w:r>
      <w:r>
        <w:rPr>
          <w:i/>
          <w:spacing w:val="-17"/>
        </w:rPr>
        <w:t xml:space="preserve"> </w:t>
      </w:r>
      <w:r>
        <w:rPr>
          <w:i/>
        </w:rPr>
        <w:t>prayäntu</w:t>
      </w:r>
    </w:p>
    <w:p w14:paraId="287EE9C4" w14:textId="77777777" w:rsidR="00150366" w:rsidRDefault="00150366">
      <w:pPr>
        <w:spacing w:before="1" w:line="160" w:lineRule="exact"/>
        <w:rPr>
          <w:sz w:val="16"/>
          <w:szCs w:val="16"/>
        </w:rPr>
      </w:pPr>
    </w:p>
    <w:p w14:paraId="27DADDF9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tender,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innocent</w:t>
      </w:r>
      <w:r>
        <w:rPr>
          <w:rFonts w:ascii="Book Antiqua" w:eastAsia="Book Antiqua" w:hAnsi="Book Antiqua" w:cs="Book Antiqua"/>
          <w:b/>
          <w:spacing w:val="22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one! </w:t>
      </w:r>
      <w:r>
        <w:rPr>
          <w:rFonts w:ascii="Book Antiqua" w:eastAsia="Book Antiqua" w:hAnsi="Book Antiqua" w:cs="Book Antiqua"/>
          <w:b/>
          <w:w w:val="91"/>
        </w:rPr>
        <w:t>Punish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Me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once.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Bite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Me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Your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teeth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and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cruelly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hurt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Me.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Bind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Me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tightly</w:t>
      </w:r>
      <w:r>
        <w:rPr>
          <w:rFonts w:ascii="Book Antiqua" w:eastAsia="Book Antiqua" w:hAnsi="Book Antiqua" w:cs="Book Antiqua"/>
          <w:b/>
          <w:spacing w:val="26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with the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slender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creepers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arms.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Crush Me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spacing w:val="-4"/>
        </w:rPr>
        <w:t>har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breasts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angr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maiden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shoul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tak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pleasur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in </w:t>
      </w:r>
      <w:r>
        <w:rPr>
          <w:rFonts w:ascii="Book Antiqua" w:eastAsia="Book Antiqua" w:hAnsi="Book Antiqua" w:cs="Book Antiqua"/>
          <w:b/>
          <w:spacing w:val="-4"/>
          <w:w w:val="92"/>
        </w:rPr>
        <w:t>torturin</w:t>
      </w:r>
      <w:r>
        <w:rPr>
          <w:rFonts w:ascii="Book Antiqua" w:eastAsia="Book Antiqua" w:hAnsi="Book Antiqua" w:cs="Book Antiqua"/>
          <w:b/>
          <w:w w:val="92"/>
        </w:rPr>
        <w:t>g</w:t>
      </w:r>
      <w:r>
        <w:rPr>
          <w:rFonts w:ascii="Book Antiqua" w:eastAsia="Book Antiqua" w:hAnsi="Book Antiqua" w:cs="Book Antiqua"/>
          <w:b/>
          <w:spacing w:val="3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Me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sever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punishmen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3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cause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M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lif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to </w:t>
      </w:r>
      <w:r>
        <w:rPr>
          <w:rFonts w:ascii="Book Antiqua" w:eastAsia="Book Antiqua" w:hAnsi="Book Antiqua" w:cs="Book Antiqua"/>
          <w:b/>
          <w:spacing w:val="-4"/>
          <w:w w:val="91"/>
        </w:rPr>
        <w:t>leave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d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no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mind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bu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d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no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allo</w:t>
      </w:r>
      <w:r>
        <w:rPr>
          <w:rFonts w:ascii="Book Antiqua" w:eastAsia="Book Antiqua" w:hAnsi="Book Antiqua" w:cs="Book Antiqua"/>
          <w:b/>
          <w:w w:val="89"/>
        </w:rPr>
        <w:t>w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3"/>
        </w:rPr>
        <w:t>arrow</w:t>
      </w:r>
      <w:r>
        <w:rPr>
          <w:rFonts w:ascii="Book Antiqua" w:eastAsia="Book Antiqua" w:hAnsi="Book Antiqua" w:cs="Book Antiqua"/>
          <w:b/>
          <w:w w:val="93"/>
        </w:rPr>
        <w:t>s</w:t>
      </w:r>
      <w:r>
        <w:rPr>
          <w:rFonts w:ascii="Book Antiqua" w:eastAsia="Book Antiqua" w:hAnsi="Book Antiqua" w:cs="Book Antiqua"/>
          <w:b/>
          <w:spacing w:val="15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vile </w:t>
      </w:r>
      <w:r>
        <w:rPr>
          <w:rFonts w:ascii="Book Antiqua" w:eastAsia="Book Antiqua" w:hAnsi="Book Antiqua" w:cs="Book Antiqua"/>
          <w:b/>
          <w:w w:val="92"/>
        </w:rPr>
        <w:t>Cupid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bring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about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My </w:t>
      </w:r>
      <w:r>
        <w:rPr>
          <w:rFonts w:ascii="Book Antiqua" w:eastAsia="Book Antiqua" w:hAnsi="Book Antiqua" w:cs="Book Antiqua"/>
          <w:b/>
        </w:rPr>
        <w:t>demise.”</w:t>
      </w:r>
    </w:p>
    <w:p w14:paraId="128254CE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CFC10EB" w14:textId="77777777" w:rsidR="00150366" w:rsidRDefault="00150366">
      <w:pPr>
        <w:spacing w:line="200" w:lineRule="exact"/>
      </w:pPr>
    </w:p>
    <w:p w14:paraId="5D21D60B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61D598E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5F019C90" w14:textId="77777777" w:rsidR="00150366" w:rsidRDefault="00000000">
      <w:pPr>
        <w:spacing w:line="251" w:lineRule="auto"/>
        <w:ind w:left="120" w:right="86" w:firstLine="360"/>
        <w:jc w:val="both"/>
      </w:pPr>
      <w:r>
        <w:rPr>
          <w:spacing w:val="-5"/>
          <w:w w:val="84"/>
        </w:rPr>
        <w:t>Çr</w:t>
      </w:r>
      <w:r>
        <w:rPr>
          <w:w w:val="84"/>
        </w:rPr>
        <w:t>é</w:t>
      </w:r>
      <w:r>
        <w:rPr>
          <w:spacing w:val="-11"/>
          <w:w w:val="84"/>
        </w:rPr>
        <w:t xml:space="preserve"> </w:t>
      </w:r>
      <w:r>
        <w:rPr>
          <w:spacing w:val="-5"/>
          <w:w w:val="84"/>
        </w:rPr>
        <w:t>Kåñë</w:t>
      </w:r>
      <w:r>
        <w:rPr>
          <w:w w:val="84"/>
        </w:rPr>
        <w:t xml:space="preserve">a </w:t>
      </w:r>
      <w:r>
        <w:rPr>
          <w:spacing w:val="18"/>
          <w:w w:val="84"/>
        </w:rPr>
        <w:t xml:space="preserve"> </w:t>
      </w:r>
      <w:r>
        <w:rPr>
          <w:spacing w:val="-6"/>
        </w:rPr>
        <w:t>pleads</w:t>
      </w:r>
      <w:r>
        <w:t>,</w:t>
      </w:r>
      <w:r>
        <w:rPr>
          <w:spacing w:val="17"/>
        </w:rPr>
        <w:t xml:space="preserve"> </w:t>
      </w:r>
      <w:r>
        <w:rPr>
          <w:spacing w:val="-6"/>
        </w:rPr>
        <w:t>“</w:t>
      </w:r>
      <w:r>
        <w:t xml:space="preserve">O </w:t>
      </w:r>
      <w:r>
        <w:rPr>
          <w:spacing w:val="-6"/>
        </w:rPr>
        <w:t>lovel</w:t>
      </w:r>
      <w:r>
        <w:t>y</w:t>
      </w:r>
      <w:r>
        <w:rPr>
          <w:spacing w:val="-5"/>
        </w:rPr>
        <w:t xml:space="preserve"> </w:t>
      </w:r>
      <w:r>
        <w:rPr>
          <w:spacing w:val="-6"/>
        </w:rPr>
        <w:t>fool</w:t>
      </w:r>
      <w:r>
        <w:t xml:space="preserve">, </w:t>
      </w:r>
      <w:r>
        <w:rPr>
          <w:spacing w:val="-6"/>
        </w:rPr>
        <w:t>i</w:t>
      </w:r>
      <w:r>
        <w:t>f</w:t>
      </w:r>
      <w:r>
        <w:rPr>
          <w:spacing w:val="-7"/>
        </w:rPr>
        <w:t xml:space="preserve"> </w:t>
      </w:r>
      <w:r>
        <w:rPr>
          <w:spacing w:val="-6"/>
        </w:rPr>
        <w:t>Yo</w:t>
      </w:r>
      <w:r>
        <w:t>u</w:t>
      </w:r>
      <w:r>
        <w:rPr>
          <w:spacing w:val="-17"/>
        </w:rPr>
        <w:t xml:space="preserve"> </w:t>
      </w:r>
      <w:r>
        <w:rPr>
          <w:spacing w:val="-6"/>
        </w:rPr>
        <w:t>hav</w:t>
      </w:r>
      <w:r>
        <w:t>e</w:t>
      </w:r>
      <w:r>
        <w:rPr>
          <w:spacing w:val="8"/>
        </w:rPr>
        <w:t xml:space="preserve"> </w:t>
      </w:r>
      <w:r>
        <w:rPr>
          <w:spacing w:val="-6"/>
        </w:rPr>
        <w:t>n</w:t>
      </w:r>
      <w:r>
        <w:t>o</w:t>
      </w:r>
      <w:r>
        <w:rPr>
          <w:spacing w:val="14"/>
        </w:rPr>
        <w:t xml:space="preserve"> </w:t>
      </w:r>
      <w:r>
        <w:rPr>
          <w:spacing w:val="-6"/>
        </w:rPr>
        <w:t>fait</w:t>
      </w:r>
      <w:r>
        <w:t>h</w:t>
      </w:r>
      <w:r>
        <w:rPr>
          <w:spacing w:val="11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6"/>
        </w:rPr>
        <w:t xml:space="preserve">My </w:t>
      </w:r>
      <w:r>
        <w:t>words,</w:t>
      </w:r>
      <w:r>
        <w:rPr>
          <w:spacing w:val="25"/>
        </w:rPr>
        <w:t xml:space="preserve"> </w:t>
      </w:r>
      <w:r>
        <w:t>then</w:t>
      </w:r>
      <w:r>
        <w:rPr>
          <w:spacing w:val="37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can</w:t>
      </w:r>
      <w:r>
        <w:rPr>
          <w:spacing w:val="20"/>
        </w:rPr>
        <w:t xml:space="preserve"> </w:t>
      </w:r>
      <w:r>
        <w:t>punish</w:t>
      </w:r>
      <w:r>
        <w:rPr>
          <w:spacing w:val="46"/>
        </w:rPr>
        <w:t xml:space="preserve"> </w:t>
      </w:r>
      <w:r>
        <w:t>Me.</w:t>
      </w:r>
      <w:r>
        <w:rPr>
          <w:spacing w:val="3"/>
        </w:rPr>
        <w:t xml:space="preserve"> </w:t>
      </w:r>
      <w:r>
        <w:t>What</w:t>
      </w:r>
      <w:r>
        <w:rPr>
          <w:spacing w:val="31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waiting</w:t>
      </w:r>
      <w:r>
        <w:rPr>
          <w:spacing w:val="21"/>
        </w:rPr>
        <w:t xml:space="preserve"> </w:t>
      </w:r>
      <w:r>
        <w:rPr>
          <w:w w:val="101"/>
        </w:rPr>
        <w:t xml:space="preserve">for? </w:t>
      </w:r>
      <w:r>
        <w:rPr>
          <w:spacing w:val="-4"/>
        </w:rPr>
        <w:t>Yo</w:t>
      </w:r>
      <w:r>
        <w:t>u</w:t>
      </w:r>
      <w:r>
        <w:rPr>
          <w:spacing w:val="-14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s</w:t>
      </w:r>
      <w:r>
        <w:t>o</w:t>
      </w:r>
      <w:r>
        <w:rPr>
          <w:spacing w:val="7"/>
        </w:rPr>
        <w:t xml:space="preserve"> </w:t>
      </w:r>
      <w:r>
        <w:rPr>
          <w:spacing w:val="-4"/>
        </w:rPr>
        <w:t>wrathfu</w:t>
      </w:r>
      <w:r>
        <w:t>l</w:t>
      </w:r>
      <w:r>
        <w:rPr>
          <w:spacing w:val="30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27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4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10"/>
        </w:rPr>
        <w:t xml:space="preserve"> </w:t>
      </w:r>
      <w:r>
        <w:rPr>
          <w:spacing w:val="-4"/>
        </w:rPr>
        <w:t>no</w:t>
      </w:r>
      <w:r>
        <w:t>t</w:t>
      </w:r>
      <w:r>
        <w:rPr>
          <w:spacing w:val="23"/>
        </w:rPr>
        <w:t xml:space="preserve"> </w:t>
      </w:r>
      <w:r>
        <w:rPr>
          <w:spacing w:val="-4"/>
        </w:rPr>
        <w:t>tryin</w:t>
      </w:r>
      <w:r>
        <w:t>g</w:t>
      </w:r>
      <w:r>
        <w:rPr>
          <w:spacing w:val="17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4"/>
        </w:rPr>
        <w:t xml:space="preserve"> </w:t>
      </w:r>
      <w:r>
        <w:rPr>
          <w:spacing w:val="-4"/>
          <w:w w:val="107"/>
        </w:rPr>
        <w:t>understan</w:t>
      </w:r>
      <w:r>
        <w:rPr>
          <w:w w:val="107"/>
        </w:rPr>
        <w:t>d</w:t>
      </w:r>
      <w:r>
        <w:rPr>
          <w:spacing w:val="2"/>
          <w:w w:val="107"/>
        </w:rPr>
        <w:t xml:space="preserve"> </w:t>
      </w:r>
      <w:r>
        <w:rPr>
          <w:spacing w:val="-4"/>
        </w:rPr>
        <w:t>Me. So</w:t>
      </w:r>
      <w:r>
        <w:t>,</w:t>
      </w:r>
      <w:r>
        <w:rPr>
          <w:spacing w:val="-3"/>
        </w:rPr>
        <w:t xml:space="preserve"> </w:t>
      </w:r>
      <w:r>
        <w:rPr>
          <w:spacing w:val="-4"/>
        </w:rPr>
        <w:t>i</w:t>
      </w:r>
      <w:r>
        <w:t xml:space="preserve">f </w:t>
      </w:r>
      <w:r>
        <w:rPr>
          <w:spacing w:val="-4"/>
        </w:rPr>
        <w:t>Yo</w:t>
      </w:r>
      <w:r>
        <w:t>u</w:t>
      </w:r>
      <w:r>
        <w:rPr>
          <w:spacing w:val="-10"/>
        </w:rPr>
        <w:t xml:space="preserve"> </w:t>
      </w:r>
      <w:r>
        <w:rPr>
          <w:spacing w:val="-4"/>
        </w:rPr>
        <w:t>thin</w:t>
      </w:r>
      <w:r>
        <w:t>k</w:t>
      </w:r>
      <w:r>
        <w:rPr>
          <w:spacing w:val="44"/>
        </w:rPr>
        <w:t xml:space="preserve"> </w:t>
      </w:r>
      <w:r>
        <w:t>I</w:t>
      </w:r>
      <w:r>
        <w:rPr>
          <w:spacing w:val="7"/>
        </w:rPr>
        <w:t xml:space="preserve"> </w:t>
      </w:r>
      <w:r>
        <w:rPr>
          <w:spacing w:val="-4"/>
        </w:rPr>
        <w:t>a</w:t>
      </w:r>
      <w:r>
        <w:t>m</w:t>
      </w:r>
      <w:r>
        <w:rPr>
          <w:spacing w:val="14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18"/>
        </w:rPr>
        <w:t xml:space="preserve"> </w:t>
      </w:r>
      <w:r>
        <w:rPr>
          <w:spacing w:val="-4"/>
        </w:rPr>
        <w:t>offender</w:t>
      </w:r>
      <w:r>
        <w:t>,</w:t>
      </w:r>
      <w:r>
        <w:rPr>
          <w:spacing w:val="22"/>
        </w:rPr>
        <w:t xml:space="preserve"> </w:t>
      </w:r>
      <w:r>
        <w:rPr>
          <w:spacing w:val="-4"/>
        </w:rPr>
        <w:t>don’</w:t>
      </w:r>
      <w:r>
        <w:t>t</w:t>
      </w:r>
      <w:r>
        <w:rPr>
          <w:spacing w:val="7"/>
        </w:rPr>
        <w:t xml:space="preserve"> </w:t>
      </w:r>
      <w:r>
        <w:rPr>
          <w:spacing w:val="-4"/>
        </w:rPr>
        <w:t>hesitat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4"/>
        </w:rPr>
        <w:t>punis</w:t>
      </w:r>
      <w:r>
        <w:t>h</w:t>
      </w:r>
      <w:r>
        <w:rPr>
          <w:spacing w:val="44"/>
        </w:rPr>
        <w:t xml:space="preserve"> </w:t>
      </w:r>
      <w:r>
        <w:rPr>
          <w:spacing w:val="-4"/>
        </w:rPr>
        <w:t xml:space="preserve">Me </w:t>
      </w:r>
      <w:r>
        <w:rPr>
          <w:spacing w:val="-6"/>
        </w:rPr>
        <w:t>a</w:t>
      </w:r>
      <w:r>
        <w:t>s</w:t>
      </w:r>
      <w:r>
        <w:rPr>
          <w:spacing w:val="7"/>
        </w:rPr>
        <w:t xml:space="preserve"> </w:t>
      </w:r>
      <w:r>
        <w:rPr>
          <w:spacing w:val="-6"/>
        </w:rPr>
        <w:t>Yo</w:t>
      </w:r>
      <w:r>
        <w:t>u</w:t>
      </w:r>
      <w:r>
        <w:rPr>
          <w:spacing w:val="-10"/>
        </w:rPr>
        <w:t xml:space="preserve"> </w:t>
      </w:r>
      <w:r>
        <w:rPr>
          <w:spacing w:val="-6"/>
        </w:rPr>
        <w:t>like</w:t>
      </w:r>
      <w:r>
        <w:t>.</w:t>
      </w:r>
      <w:r>
        <w:rPr>
          <w:spacing w:val="14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25"/>
        </w:rPr>
        <w:t xml:space="preserve"> </w:t>
      </w:r>
      <w:r>
        <w:rPr>
          <w:spacing w:val="-6"/>
        </w:rPr>
        <w:t>rogu</w:t>
      </w:r>
      <w:r>
        <w:t>e</w:t>
      </w:r>
      <w:r>
        <w:rPr>
          <w:spacing w:val="25"/>
        </w:rPr>
        <w:t xml:space="preserve"> </w:t>
      </w:r>
      <w:r>
        <w:rPr>
          <w:spacing w:val="-6"/>
        </w:rPr>
        <w:t>Cupi</w:t>
      </w:r>
      <w:r>
        <w:t>d</w:t>
      </w:r>
      <w:r>
        <w:rPr>
          <w:spacing w:val="36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7"/>
        </w:rPr>
        <w:t xml:space="preserve"> </w:t>
      </w:r>
      <w:r>
        <w:rPr>
          <w:spacing w:val="-6"/>
        </w:rPr>
        <w:t>tryin</w:t>
      </w:r>
      <w:r>
        <w:t>g</w:t>
      </w:r>
      <w:r>
        <w:rPr>
          <w:spacing w:val="21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6"/>
        </w:rPr>
        <w:t>kil</w:t>
      </w:r>
      <w:r>
        <w:t>l</w:t>
      </w:r>
      <w:r>
        <w:rPr>
          <w:spacing w:val="15"/>
        </w:rPr>
        <w:t xml:space="preserve"> </w:t>
      </w:r>
      <w:r>
        <w:rPr>
          <w:spacing w:val="-6"/>
        </w:rPr>
        <w:t>M</w:t>
      </w:r>
      <w:r>
        <w:t>e</w:t>
      </w:r>
      <w:r>
        <w:rPr>
          <w:spacing w:val="-1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25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16"/>
        </w:rPr>
        <w:t xml:space="preserve"> </w:t>
      </w:r>
      <w:r>
        <w:rPr>
          <w:spacing w:val="-6"/>
        </w:rPr>
        <w:t xml:space="preserve">five </w:t>
      </w:r>
      <w:r>
        <w:rPr>
          <w:spacing w:val="-2"/>
        </w:rPr>
        <w:t>arrows</w:t>
      </w:r>
      <w:r>
        <w:t>.</w:t>
      </w:r>
      <w:r>
        <w:rPr>
          <w:spacing w:val="16"/>
        </w:rPr>
        <w:t xml:space="preserve"> </w:t>
      </w:r>
      <w:r>
        <w:rPr>
          <w:spacing w:val="-2"/>
        </w:rPr>
        <w:t>Kindl</w:t>
      </w:r>
      <w:r>
        <w:t>y</w:t>
      </w:r>
      <w:r>
        <w:rPr>
          <w:spacing w:val="-2"/>
        </w:rPr>
        <w:t xml:space="preserve"> favo</w:t>
      </w:r>
      <w:r>
        <w:t>r</w:t>
      </w:r>
      <w:r>
        <w:rPr>
          <w:spacing w:val="-2"/>
        </w:rPr>
        <w:t xml:space="preserve"> M</w:t>
      </w:r>
      <w:r>
        <w:t>e</w:t>
      </w:r>
      <w:r>
        <w:rPr>
          <w:spacing w:val="-10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preven</w:t>
      </w:r>
      <w:r>
        <w:t>t</w:t>
      </w:r>
      <w:r>
        <w:rPr>
          <w:spacing w:val="28"/>
        </w:rPr>
        <w:t xml:space="preserve"> </w:t>
      </w:r>
      <w:r>
        <w:rPr>
          <w:spacing w:val="-2"/>
        </w:rPr>
        <w:t>hi</w:t>
      </w:r>
      <w:r>
        <w:t>m</w:t>
      </w:r>
      <w:r>
        <w:rPr>
          <w:spacing w:val="17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6"/>
        </w:rPr>
        <w:t xml:space="preserve"> </w:t>
      </w:r>
      <w:r>
        <w:rPr>
          <w:spacing w:val="-2"/>
          <w:w w:val="103"/>
        </w:rPr>
        <w:t>succeeding.</w:t>
      </w:r>
    </w:p>
    <w:p w14:paraId="5BE02371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0BC8BCE" w14:textId="77777777" w:rsidR="00150366" w:rsidRDefault="00000000">
      <w:pPr>
        <w:spacing w:line="251" w:lineRule="auto"/>
        <w:ind w:left="120" w:right="85" w:firstLine="360"/>
        <w:jc w:val="both"/>
      </w:pPr>
      <w:r>
        <w:t>“My</w:t>
      </w:r>
      <w:r>
        <w:rPr>
          <w:spacing w:val="3"/>
        </w:rPr>
        <w:t xml:space="preserve"> </w:t>
      </w:r>
      <w:r>
        <w:t>dear</w:t>
      </w:r>
      <w:r>
        <w:rPr>
          <w:spacing w:val="31"/>
        </w:rPr>
        <w:t xml:space="preserve"> </w:t>
      </w:r>
      <w:r>
        <w:t>naive</w:t>
      </w:r>
      <w:r>
        <w:rPr>
          <w:spacing w:val="22"/>
        </w:rPr>
        <w:t xml:space="preserve"> </w:t>
      </w:r>
      <w:r>
        <w:t>one,</w:t>
      </w:r>
      <w:r>
        <w:rPr>
          <w:spacing w:val="34"/>
        </w:rPr>
        <w:t xml:space="preserve"> </w:t>
      </w:r>
      <w:r>
        <w:t>You do</w:t>
      </w:r>
      <w:r>
        <w:rPr>
          <w:spacing w:val="27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>even</w:t>
      </w:r>
      <w:r>
        <w:rPr>
          <w:spacing w:val="25"/>
        </w:rPr>
        <w:t xml:space="preserve"> </w:t>
      </w:r>
      <w:r>
        <w:t>know</w:t>
      </w:r>
      <w:r>
        <w:rPr>
          <w:spacing w:val="39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rPr>
          <w:w w:val="104"/>
        </w:rPr>
        <w:t xml:space="preserve">own </w:t>
      </w:r>
      <w:r>
        <w:t>good.</w:t>
      </w:r>
      <w:r>
        <w:rPr>
          <w:spacing w:val="9"/>
        </w:rPr>
        <w:t xml:space="preserve"> </w:t>
      </w:r>
      <w:r>
        <w:t>Do not</w:t>
      </w:r>
      <w:r>
        <w:rPr>
          <w:spacing w:val="20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so</w:t>
      </w:r>
      <w:r>
        <w:rPr>
          <w:spacing w:val="4"/>
        </w:rPr>
        <w:t xml:space="preserve"> </w:t>
      </w:r>
      <w:r>
        <w:t xml:space="preserve">hot-tempered. </w:t>
      </w:r>
      <w:r>
        <w:rPr>
          <w:spacing w:val="6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mean</w:t>
      </w:r>
      <w:r>
        <w:rPr>
          <w:spacing w:val="17"/>
        </w:rPr>
        <w:t xml:space="preserve"> </w:t>
      </w:r>
      <w:r>
        <w:t xml:space="preserve">Kämadeva is </w:t>
      </w:r>
      <w:r>
        <w:rPr>
          <w:spacing w:val="-4"/>
        </w:rPr>
        <w:t>piercin</w:t>
      </w:r>
      <w:r>
        <w:t>g</w:t>
      </w:r>
      <w:r>
        <w:rPr>
          <w:spacing w:val="39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37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28"/>
        </w:rPr>
        <w:t xml:space="preserve"> </w:t>
      </w:r>
      <w:r>
        <w:rPr>
          <w:spacing w:val="-4"/>
        </w:rPr>
        <w:t>arrow</w:t>
      </w:r>
      <w:r>
        <w:t>s</w:t>
      </w:r>
      <w:r>
        <w:rPr>
          <w:spacing w:val="35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33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11"/>
        </w:rPr>
        <w:t xml:space="preserve"> </w:t>
      </w:r>
      <w:r>
        <w:rPr>
          <w:spacing w:val="-4"/>
        </w:rPr>
        <w:t>accoun</w:t>
      </w:r>
      <w:r>
        <w:t xml:space="preserve">t  </w:t>
      </w:r>
      <w:r>
        <w:rPr>
          <w:spacing w:val="-4"/>
        </w:rPr>
        <w:t>an</w:t>
      </w:r>
      <w:r>
        <w:t>d</w:t>
      </w:r>
      <w:r>
        <w:rPr>
          <w:spacing w:val="36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5"/>
        </w:rPr>
        <w:t xml:space="preserve"> </w:t>
      </w:r>
      <w:r>
        <w:rPr>
          <w:spacing w:val="-4"/>
        </w:rPr>
        <w:t>lif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 xml:space="preserve">is </w:t>
      </w:r>
      <w:r>
        <w:t>ebbing</w:t>
      </w:r>
      <w:r>
        <w:rPr>
          <w:spacing w:val="28"/>
        </w:rPr>
        <w:t xml:space="preserve"> </w:t>
      </w:r>
      <w:r>
        <w:t>away.</w:t>
      </w:r>
      <w:r>
        <w:rPr>
          <w:spacing w:val="13"/>
        </w:rPr>
        <w:t xml:space="preserve"> </w:t>
      </w:r>
      <w:r>
        <w:t>Please</w:t>
      </w:r>
      <w:r>
        <w:rPr>
          <w:spacing w:val="17"/>
        </w:rPr>
        <w:t xml:space="preserve"> </w:t>
      </w:r>
      <w:r>
        <w:t>save</w:t>
      </w:r>
      <w:r>
        <w:rPr>
          <w:spacing w:val="14"/>
        </w:rPr>
        <w:t xml:space="preserve"> </w:t>
      </w:r>
      <w:r>
        <w:t>Me.</w:t>
      </w:r>
      <w:r>
        <w:rPr>
          <w:spacing w:val="11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You find</w:t>
      </w:r>
      <w:r>
        <w:rPr>
          <w:spacing w:val="27"/>
        </w:rPr>
        <w:t xml:space="preserve"> </w:t>
      </w:r>
      <w:r>
        <w:t>satisfaction</w:t>
      </w:r>
      <w:r>
        <w:rPr>
          <w:spacing w:val="35"/>
        </w:rPr>
        <w:t xml:space="preserve"> </w:t>
      </w:r>
      <w:r>
        <w:rPr>
          <w:w w:val="107"/>
        </w:rPr>
        <w:t xml:space="preserve">in </w:t>
      </w:r>
      <w:r>
        <w:rPr>
          <w:spacing w:val="-5"/>
        </w:rPr>
        <w:t>punishin</w:t>
      </w:r>
      <w:r>
        <w:t xml:space="preserve">g </w:t>
      </w:r>
      <w:r>
        <w:rPr>
          <w:spacing w:val="14"/>
        </w:rPr>
        <w:t xml:space="preserve"> </w:t>
      </w:r>
      <w:r>
        <w:rPr>
          <w:spacing w:val="-5"/>
        </w:rPr>
        <w:t>Me</w:t>
      </w:r>
      <w:r>
        <w:t>.</w:t>
      </w:r>
      <w:r>
        <w:rPr>
          <w:spacing w:val="10"/>
        </w:rPr>
        <w:t xml:space="preserve"> </w:t>
      </w:r>
      <w:r>
        <w:rPr>
          <w:spacing w:val="-5"/>
        </w:rPr>
        <w:t>Ruthlessl</w:t>
      </w:r>
      <w:r>
        <w:t>y</w:t>
      </w:r>
      <w:r>
        <w:rPr>
          <w:spacing w:val="25"/>
        </w:rPr>
        <w:t xml:space="preserve"> </w:t>
      </w:r>
      <w:r>
        <w:rPr>
          <w:spacing w:val="-5"/>
        </w:rPr>
        <w:t>bit</w:t>
      </w:r>
      <w:r>
        <w:t>e</w:t>
      </w:r>
      <w:r>
        <w:rPr>
          <w:spacing w:val="26"/>
        </w:rPr>
        <w:t xml:space="preserve"> </w:t>
      </w:r>
      <w:r>
        <w:rPr>
          <w:spacing w:val="-5"/>
        </w:rPr>
        <w:t>M</w:t>
      </w:r>
      <w:r>
        <w:t>e</w:t>
      </w:r>
      <w:r>
        <w:rPr>
          <w:spacing w:val="9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4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8"/>
        </w:rPr>
        <w:t xml:space="preserve"> </w:t>
      </w:r>
      <w:r>
        <w:rPr>
          <w:spacing w:val="-5"/>
        </w:rPr>
        <w:t>teeth</w:t>
      </w:r>
      <w:r>
        <w:t>.</w:t>
      </w:r>
      <w:r>
        <w:rPr>
          <w:spacing w:val="43"/>
        </w:rPr>
        <w:t xml:space="preserve"> </w:t>
      </w:r>
      <w:r>
        <w:rPr>
          <w:spacing w:val="-5"/>
        </w:rPr>
        <w:t>Crus</w:t>
      </w:r>
      <w:r>
        <w:t xml:space="preserve">h  </w:t>
      </w:r>
      <w:r>
        <w:rPr>
          <w:spacing w:val="-5"/>
        </w:rPr>
        <w:t xml:space="preserve">Me </w:t>
      </w:r>
      <w:r>
        <w:rPr>
          <w:spacing w:val="-2"/>
        </w:rPr>
        <w:t>wit</w:t>
      </w:r>
      <w:r>
        <w:t>h</w:t>
      </w:r>
      <w:r>
        <w:rPr>
          <w:spacing w:val="26"/>
        </w:rPr>
        <w:t xml:space="preserve"> </w:t>
      </w:r>
      <w:r>
        <w:rPr>
          <w:spacing w:val="-2"/>
        </w:rPr>
        <w:t>You</w:t>
      </w:r>
      <w:r>
        <w:t xml:space="preserve">r </w:t>
      </w:r>
      <w:r>
        <w:rPr>
          <w:spacing w:val="-2"/>
        </w:rPr>
        <w:t>fir</w:t>
      </w:r>
      <w:r>
        <w:t>m</w:t>
      </w:r>
      <w:r>
        <w:rPr>
          <w:spacing w:val="15"/>
        </w:rPr>
        <w:t xml:space="preserve"> </w:t>
      </w:r>
      <w:r>
        <w:rPr>
          <w:spacing w:val="-2"/>
        </w:rPr>
        <w:t>breasts</w:t>
      </w:r>
      <w:r>
        <w:t>.</w:t>
      </w:r>
      <w:r>
        <w:rPr>
          <w:spacing w:val="26"/>
        </w:rPr>
        <w:t xml:space="preserve"> </w:t>
      </w:r>
      <w:r>
        <w:rPr>
          <w:spacing w:val="-2"/>
        </w:rPr>
        <w:t>Bin</w:t>
      </w:r>
      <w:r>
        <w:t xml:space="preserve">d </w:t>
      </w:r>
      <w:r>
        <w:rPr>
          <w:spacing w:val="-2"/>
        </w:rPr>
        <w:t>M</w:t>
      </w:r>
      <w:r>
        <w:t xml:space="preserve">e </w:t>
      </w:r>
      <w:r>
        <w:rPr>
          <w:spacing w:val="-2"/>
        </w:rPr>
        <w:t>tightl</w:t>
      </w:r>
      <w:r>
        <w:t>y</w:t>
      </w:r>
      <w:r>
        <w:rPr>
          <w:spacing w:val="2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2"/>
        </w:rPr>
        <w:t>You</w:t>
      </w:r>
      <w:r>
        <w:t xml:space="preserve">r </w:t>
      </w:r>
      <w:r>
        <w:rPr>
          <w:spacing w:val="-2"/>
          <w:w w:val="103"/>
        </w:rPr>
        <w:t xml:space="preserve">creeper-like </w:t>
      </w:r>
      <w:r>
        <w:t>arms</w:t>
      </w:r>
      <w:r>
        <w:rPr>
          <w:spacing w:val="24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laugh,</w:t>
      </w:r>
      <w:r>
        <w:rPr>
          <w:spacing w:val="32"/>
        </w:rPr>
        <w:t xml:space="preserve"> </w:t>
      </w:r>
      <w:r>
        <w:t>tell</w:t>
      </w:r>
      <w:r>
        <w:rPr>
          <w:spacing w:val="20"/>
        </w:rPr>
        <w:t xml:space="preserve"> </w:t>
      </w:r>
      <w:r>
        <w:t>Me,</w:t>
      </w:r>
      <w:r>
        <w:rPr>
          <w:spacing w:val="6"/>
        </w:rPr>
        <w:t xml:space="preserve"> </w:t>
      </w:r>
      <w:r>
        <w:t>‘Now</w:t>
      </w:r>
      <w:r>
        <w:rPr>
          <w:spacing w:val="-11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rPr>
          <w:w w:val="105"/>
        </w:rPr>
        <w:t xml:space="preserve">prisoner, </w:t>
      </w:r>
      <w:r>
        <w:t>and</w:t>
      </w:r>
      <w:r>
        <w:rPr>
          <w:spacing w:val="19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never</w:t>
      </w:r>
      <w:r>
        <w:rPr>
          <w:spacing w:val="15"/>
        </w:rPr>
        <w:t xml:space="preserve"> </w:t>
      </w:r>
      <w:r>
        <w:t>escape.’”</w:t>
      </w:r>
    </w:p>
    <w:p w14:paraId="1C4C2AF1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31180F82" w14:textId="77777777" w:rsidR="00150366" w:rsidRDefault="00000000">
      <w:pPr>
        <w:ind w:left="2182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12</w:t>
      </w:r>
    </w:p>
    <w:p w14:paraId="0317AB4C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3E133782" w14:textId="77777777" w:rsidR="00150366" w:rsidRDefault="00000000">
      <w:pPr>
        <w:spacing w:line="251" w:lineRule="auto"/>
        <w:ind w:left="980" w:right="1459" w:hanging="270"/>
      </w:pPr>
      <w:r>
        <w:rPr>
          <w:i/>
          <w:w w:val="97"/>
        </w:rPr>
        <w:t>çaçimukhi</w:t>
      </w:r>
      <w:r>
        <w:rPr>
          <w:i/>
          <w:spacing w:val="1"/>
          <w:w w:val="97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</w:rPr>
        <w:t>bhäti</w:t>
      </w:r>
      <w:r>
        <w:rPr>
          <w:i/>
          <w:spacing w:val="-8"/>
        </w:rPr>
        <w:t xml:space="preserve"> </w:t>
      </w:r>
      <w:r>
        <w:rPr>
          <w:i/>
          <w:w w:val="101"/>
        </w:rPr>
        <w:t xml:space="preserve">bhaìgura-bhrür </w:t>
      </w:r>
      <w:r>
        <w:rPr>
          <w:i/>
          <w:w w:val="98"/>
        </w:rPr>
        <w:t>yuva-jana-moha-karäla-käla-sarpé</w:t>
      </w:r>
    </w:p>
    <w:p w14:paraId="02455937" w14:textId="77777777" w:rsidR="00150366" w:rsidRDefault="00000000">
      <w:pPr>
        <w:ind w:left="710"/>
      </w:pPr>
      <w:r>
        <w:rPr>
          <w:i/>
        </w:rPr>
        <w:t xml:space="preserve">tad-udita-bhaya-bhaïjanäya </w:t>
      </w:r>
      <w:r>
        <w:rPr>
          <w:i/>
          <w:w w:val="110"/>
        </w:rPr>
        <w:t>yünäà</w:t>
      </w:r>
    </w:p>
    <w:p w14:paraId="397C3513" w14:textId="77777777" w:rsidR="00150366" w:rsidRDefault="00000000">
      <w:pPr>
        <w:spacing w:before="11"/>
        <w:ind w:left="980"/>
      </w:pPr>
      <w:r>
        <w:rPr>
          <w:i/>
          <w:w w:val="96"/>
        </w:rPr>
        <w:t>tvad-adhara-sédhu-sudhaiva</w:t>
      </w:r>
      <w:r>
        <w:rPr>
          <w:i/>
          <w:spacing w:val="2"/>
          <w:w w:val="96"/>
        </w:rPr>
        <w:t xml:space="preserve"> </w:t>
      </w:r>
      <w:r>
        <w:rPr>
          <w:i/>
        </w:rPr>
        <w:t>siddha-mantraù</w:t>
      </w:r>
    </w:p>
    <w:p w14:paraId="6D0CE62E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22E7601C" w14:textId="77777777" w:rsidR="00150366" w:rsidRDefault="00000000">
      <w:pPr>
        <w:spacing w:line="240" w:lineRule="exact"/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3"/>
          <w:w w:val="88"/>
        </w:rPr>
        <w:t>“Çaçimukhi</w:t>
      </w:r>
      <w:r>
        <w:rPr>
          <w:b/>
          <w:i/>
          <w:w w:val="88"/>
        </w:rPr>
        <w:t>,</w:t>
      </w:r>
      <w:r>
        <w:rPr>
          <w:b/>
          <w:i/>
          <w:spacing w:val="33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moon-face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girl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crooke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 xml:space="preserve">eyebrows </w:t>
      </w:r>
      <w:r>
        <w:rPr>
          <w:rFonts w:ascii="Book Antiqua" w:eastAsia="Book Antiqua" w:hAnsi="Book Antiqua" w:cs="Book Antiqua"/>
          <w:b/>
          <w:spacing w:val="-2"/>
          <w:w w:val="89"/>
        </w:rPr>
        <w:t>shinin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fac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formidabl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blac</w:t>
      </w:r>
      <w:r>
        <w:rPr>
          <w:rFonts w:ascii="Book Antiqua" w:eastAsia="Book Antiqua" w:hAnsi="Book Antiqua" w:cs="Book Antiqua"/>
          <w:b/>
        </w:rPr>
        <w:t>k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femal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snake whic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make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youn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4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me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2"/>
        </w:rPr>
        <w:t xml:space="preserve"> lik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fal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unconsciou</w:t>
      </w:r>
      <w:r>
        <w:rPr>
          <w:rFonts w:ascii="Book Antiqua" w:eastAsia="Book Antiqua" w:hAnsi="Book Antiqua" w:cs="Book Antiqua"/>
          <w:b/>
          <w:w w:val="92"/>
        </w:rPr>
        <w:t xml:space="preserve">s </w:t>
      </w:r>
      <w:r>
        <w:rPr>
          <w:rFonts w:ascii="Book Antiqua" w:eastAsia="Book Antiqua" w:hAnsi="Book Antiqua" w:cs="Book Antiqua"/>
          <w:b/>
          <w:spacing w:val="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ou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of fear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Bu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2"/>
        </w:rPr>
        <w:t xml:space="preserve"> 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intoxicatin</w:t>
      </w:r>
      <w:r>
        <w:rPr>
          <w:rFonts w:ascii="Book Antiqua" w:eastAsia="Book Antiqua" w:hAnsi="Book Antiqua" w:cs="Book Antiqua"/>
          <w:b/>
          <w:w w:val="92"/>
        </w:rPr>
        <w:t>g</w:t>
      </w:r>
      <w:r>
        <w:rPr>
          <w:rFonts w:ascii="Book Antiqua" w:eastAsia="Book Antiqua" w:hAnsi="Book Antiqua" w:cs="Book Antiqua"/>
          <w:b/>
          <w:spacing w:val="3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necta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flowin</w:t>
      </w:r>
      <w:r>
        <w:rPr>
          <w:rFonts w:ascii="Book Antiqua" w:eastAsia="Book Antiqua" w:hAnsi="Book Antiqua" w:cs="Book Antiqua"/>
          <w:b/>
          <w:w w:val="87"/>
        </w:rPr>
        <w:t>g</w:t>
      </w:r>
      <w:r>
        <w:rPr>
          <w:rFonts w:ascii="Book Antiqua" w:eastAsia="Book Antiqua" w:hAnsi="Book Antiqua" w:cs="Book Antiqua"/>
          <w:b/>
          <w:spacing w:val="36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fro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lip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is </w:t>
      </w:r>
      <w:r>
        <w:rPr>
          <w:rFonts w:ascii="Book Antiqua" w:eastAsia="Book Antiqua" w:hAnsi="Book Antiqua" w:cs="Book Antiqua"/>
          <w:b/>
          <w:spacing w:val="-4"/>
          <w:w w:val="90"/>
        </w:rPr>
        <w:t>indee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poten</w:t>
      </w:r>
      <w:r>
        <w:rPr>
          <w:rFonts w:ascii="Book Antiqua" w:eastAsia="Book Antiqua" w:hAnsi="Book Antiqua" w:cs="Book Antiqua"/>
          <w:b/>
          <w:w w:val="92"/>
        </w:rPr>
        <w:t>t</w:t>
      </w:r>
      <w:r>
        <w:rPr>
          <w:rFonts w:ascii="Book Antiqua" w:eastAsia="Book Antiqua" w:hAnsi="Book Antiqua" w:cs="Book Antiqua"/>
          <w:b/>
          <w:spacing w:val="9"/>
          <w:w w:val="92"/>
        </w:rPr>
        <w:t xml:space="preserve"> </w:t>
      </w:r>
      <w:r>
        <w:rPr>
          <w:b/>
          <w:i/>
          <w:spacing w:val="-5"/>
        </w:rPr>
        <w:t>mantr</w:t>
      </w:r>
      <w:r>
        <w:rPr>
          <w:b/>
          <w:i/>
        </w:rPr>
        <w:t>a</w:t>
      </w:r>
      <w:r>
        <w:rPr>
          <w:b/>
          <w:i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dispe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thei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fea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tha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serpent.”</w:t>
      </w:r>
    </w:p>
    <w:p w14:paraId="215ECD25" w14:textId="77777777" w:rsidR="00150366" w:rsidRDefault="00150366">
      <w:pPr>
        <w:spacing w:before="8" w:line="200" w:lineRule="exact"/>
      </w:pPr>
    </w:p>
    <w:p w14:paraId="4CF0B60B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984A747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01121C20" w14:textId="77777777" w:rsidR="00150366" w:rsidRDefault="00000000">
      <w:pPr>
        <w:spacing w:line="251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14"/>
        </w:rPr>
        <w:t>T</w:t>
      </w:r>
      <w:r>
        <w:t>aking</w:t>
      </w:r>
      <w:r>
        <w:rPr>
          <w:spacing w:val="19"/>
        </w:rPr>
        <w:t xml:space="preserve"> </w:t>
      </w:r>
      <w:r>
        <w:t>shelter</w:t>
      </w:r>
      <w:r>
        <w:rPr>
          <w:spacing w:val="33"/>
        </w:rPr>
        <w:t xml:space="preserve"> </w:t>
      </w:r>
      <w:r>
        <w:t xml:space="preserve">of </w:t>
      </w:r>
      <w:r>
        <w:rPr>
          <w:i/>
        </w:rPr>
        <w:t xml:space="preserve">vätsyäyana-nyäya </w:t>
      </w:r>
      <w:r>
        <w:t>(the</w:t>
      </w:r>
      <w:r>
        <w:rPr>
          <w:spacing w:val="34"/>
        </w:rPr>
        <w:t xml:space="preserve"> </w:t>
      </w:r>
      <w:r>
        <w:t>logic</w:t>
      </w:r>
      <w:r>
        <w:rPr>
          <w:spacing w:val="6"/>
        </w:rPr>
        <w:t xml:space="preserve"> </w:t>
      </w:r>
      <w:r>
        <w:t>of Vätsyäyana</w:t>
      </w:r>
      <w:r>
        <w:rPr>
          <w:spacing w:val="18"/>
        </w:rPr>
        <w:t xml:space="preserve"> </w:t>
      </w:r>
      <w:r>
        <w:t>Åñi,</w:t>
      </w:r>
      <w:r>
        <w:rPr>
          <w:spacing w:val="-18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 xml:space="preserve">author </w:t>
      </w:r>
      <w:r>
        <w:rPr>
          <w:spacing w:val="18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rPr>
          <w:i/>
        </w:rPr>
        <w:t>Käma-sütra</w:t>
      </w:r>
      <w:r>
        <w:t>),</w:t>
      </w:r>
      <w:r>
        <w:rPr>
          <w:spacing w:val="21"/>
        </w:rPr>
        <w:t xml:space="preserve"> </w:t>
      </w:r>
      <w:r>
        <w:rPr>
          <w:w w:val="78"/>
        </w:rPr>
        <w:t>Çré</w:t>
      </w:r>
      <w:r>
        <w:rPr>
          <w:spacing w:val="38"/>
          <w:w w:val="78"/>
        </w:rPr>
        <w:t xml:space="preserve"> </w:t>
      </w:r>
      <w:r>
        <w:t>Kåñëa</w:t>
      </w:r>
      <w:r>
        <w:rPr>
          <w:spacing w:val="1"/>
        </w:rPr>
        <w:t xml:space="preserve"> </w:t>
      </w:r>
      <w:r>
        <w:t>says, “O</w:t>
      </w:r>
      <w:r>
        <w:rPr>
          <w:spacing w:val="11"/>
        </w:rPr>
        <w:t xml:space="preserve"> </w:t>
      </w:r>
      <w:r>
        <w:t>Çäçimukhi,</w:t>
      </w:r>
      <w:r>
        <w:rPr>
          <w:spacing w:val="2"/>
        </w:rPr>
        <w:t xml:space="preserve"> </w:t>
      </w:r>
      <w:r>
        <w:t>although</w:t>
      </w:r>
      <w:r>
        <w:rPr>
          <w:spacing w:val="46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gentle</w:t>
      </w:r>
      <w:r>
        <w:rPr>
          <w:spacing w:val="26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w w:val="105"/>
        </w:rPr>
        <w:t>moon,</w:t>
      </w:r>
    </w:p>
    <w:p w14:paraId="2ECD961F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004FA55" w14:textId="77777777" w:rsidR="00150366" w:rsidRDefault="00150366">
      <w:pPr>
        <w:spacing w:line="200" w:lineRule="exact"/>
      </w:pPr>
    </w:p>
    <w:p w14:paraId="7A045067" w14:textId="77777777" w:rsidR="00150366" w:rsidRDefault="00000000">
      <w:pPr>
        <w:spacing w:before="29" w:line="248" w:lineRule="auto"/>
        <w:ind w:left="119" w:right="85"/>
        <w:jc w:val="both"/>
      </w:pPr>
      <w:r>
        <w:t>Your</w:t>
      </w:r>
      <w:r>
        <w:rPr>
          <w:spacing w:val="20"/>
        </w:rPr>
        <w:t xml:space="preserve"> </w:t>
      </w:r>
      <w:r>
        <w:t>curved  eyebrows</w:t>
      </w:r>
      <w:r>
        <w:rPr>
          <w:spacing w:val="36"/>
        </w:rPr>
        <w:t xml:space="preserve"> </w:t>
      </w:r>
      <w:r>
        <w:t>can</w:t>
      </w:r>
      <w:r>
        <w:rPr>
          <w:spacing w:val="39"/>
        </w:rPr>
        <w:t xml:space="preserve"> </w:t>
      </w:r>
      <w:r>
        <w:t>bewilder</w:t>
      </w:r>
      <w:r>
        <w:rPr>
          <w:spacing w:val="42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young</w:t>
      </w:r>
      <w:r>
        <w:rPr>
          <w:spacing w:val="43"/>
        </w:rPr>
        <w:t xml:space="preserve"> </w:t>
      </w:r>
      <w:r>
        <w:t>man</w:t>
      </w:r>
      <w:r>
        <w:rPr>
          <w:spacing w:val="45"/>
        </w:rPr>
        <w:t xml:space="preserve"> </w:t>
      </w:r>
      <w:r>
        <w:t>like</w:t>
      </w:r>
      <w:r>
        <w:rPr>
          <w:spacing w:val="34"/>
        </w:rPr>
        <w:t xml:space="preserve"> </w:t>
      </w:r>
      <w:r>
        <w:t>Me exactly</w:t>
      </w:r>
      <w:r>
        <w:rPr>
          <w:spacing w:val="6"/>
        </w:rPr>
        <w:t xml:space="preserve"> </w:t>
      </w:r>
      <w:r>
        <w:t>like</w:t>
      </w:r>
      <w:r>
        <w:rPr>
          <w:spacing w:val="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fearsome</w:t>
      </w:r>
      <w:r>
        <w:rPr>
          <w:spacing w:val="7"/>
        </w:rPr>
        <w:t xml:space="preserve"> </w:t>
      </w:r>
      <w:r>
        <w:t>female serpent.</w:t>
      </w:r>
      <w:r>
        <w:rPr>
          <w:spacing w:val="31"/>
        </w:rPr>
        <w:t xml:space="preserve"> </w:t>
      </w:r>
      <w:r>
        <w:t>They</w:t>
      </w:r>
      <w:r>
        <w:rPr>
          <w:spacing w:val="4"/>
        </w:rPr>
        <w:t xml:space="preserve"> </w:t>
      </w:r>
      <w:r>
        <w:rPr>
          <w:w w:val="103"/>
        </w:rPr>
        <w:t xml:space="preserve">generate </w:t>
      </w:r>
      <w:r>
        <w:t xml:space="preserve">intense </w:t>
      </w:r>
      <w:r>
        <w:rPr>
          <w:spacing w:val="15"/>
        </w:rPr>
        <w:t xml:space="preserve"> </w:t>
      </w:r>
      <w:r>
        <w:t>fear</w:t>
      </w:r>
      <w:r>
        <w:rPr>
          <w:spacing w:val="36"/>
        </w:rPr>
        <w:t xml:space="preserve"> </w:t>
      </w:r>
      <w:r>
        <w:t xml:space="preserve">and </w:t>
      </w:r>
      <w:r>
        <w:rPr>
          <w:spacing w:val="4"/>
        </w:rPr>
        <w:t xml:space="preserve"> </w:t>
      </w:r>
      <w:r>
        <w:t xml:space="preserve">oh, </w:t>
      </w:r>
      <w:r>
        <w:rPr>
          <w:spacing w:val="1"/>
        </w:rPr>
        <w:t xml:space="preserve"> </w:t>
      </w:r>
      <w:r>
        <w:t>they  look  so</w:t>
      </w:r>
      <w:r>
        <w:rPr>
          <w:spacing w:val="40"/>
        </w:rPr>
        <w:t xml:space="preserve"> </w:t>
      </w:r>
      <w:r>
        <w:t xml:space="preserve">ferocious. </w:t>
      </w:r>
      <w:r>
        <w:rPr>
          <w:spacing w:val="2"/>
        </w:rPr>
        <w:t xml:space="preserve"> </w:t>
      </w:r>
      <w:r>
        <w:t>But</w:t>
      </w:r>
      <w:r>
        <w:rPr>
          <w:spacing w:val="30"/>
        </w:rPr>
        <w:t xml:space="preserve"> </w:t>
      </w:r>
      <w:r>
        <w:t>You</w:t>
      </w:r>
      <w:r>
        <w:rPr>
          <w:spacing w:val="19"/>
        </w:rPr>
        <w:t xml:space="preserve"> </w:t>
      </w:r>
      <w:r>
        <w:rPr>
          <w:w w:val="103"/>
        </w:rPr>
        <w:t xml:space="preserve">are </w:t>
      </w:r>
      <w:r>
        <w:t>Candra-mukhé,</w:t>
      </w:r>
      <w:r>
        <w:rPr>
          <w:spacing w:val="42"/>
        </w:rPr>
        <w:t xml:space="preserve"> </w:t>
      </w:r>
      <w:r>
        <w:t>You have</w:t>
      </w:r>
      <w:r>
        <w:rPr>
          <w:spacing w:val="25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moon-face,</w:t>
      </w:r>
      <w:r>
        <w:rPr>
          <w:spacing w:val="35"/>
        </w:rPr>
        <w:t xml:space="preserve"> </w:t>
      </w:r>
      <w:r>
        <w:t>so</w:t>
      </w:r>
      <w:r>
        <w:rPr>
          <w:spacing w:val="21"/>
        </w:rPr>
        <w:t xml:space="preserve"> </w:t>
      </w:r>
      <w:r>
        <w:t>why</w:t>
      </w:r>
      <w:r>
        <w:rPr>
          <w:spacing w:val="24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 xml:space="preserve">You </w:t>
      </w:r>
      <w:r>
        <w:rPr>
          <w:w w:val="102"/>
        </w:rPr>
        <w:t xml:space="preserve">be </w:t>
      </w:r>
      <w:r>
        <w:rPr>
          <w:spacing w:val="-6"/>
        </w:rPr>
        <w:t>angr</w:t>
      </w:r>
      <w:r>
        <w:t>y</w:t>
      </w:r>
      <w:r>
        <w:rPr>
          <w:spacing w:val="14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6"/>
        </w:rPr>
        <w:t>youn</w:t>
      </w:r>
      <w:r>
        <w:t>g</w:t>
      </w:r>
      <w:r>
        <w:rPr>
          <w:spacing w:val="20"/>
        </w:rPr>
        <w:t xml:space="preserve"> </w:t>
      </w:r>
      <w:r>
        <w:rPr>
          <w:spacing w:val="-6"/>
        </w:rPr>
        <w:t>men</w:t>
      </w:r>
      <w:r>
        <w:t>?</w:t>
      </w:r>
      <w:r>
        <w:rPr>
          <w:spacing w:val="22"/>
        </w:rPr>
        <w:t xml:space="preserve"> </w:t>
      </w:r>
      <w:r>
        <w:rPr>
          <w:spacing w:val="-6"/>
        </w:rPr>
        <w:t>N</w:t>
      </w:r>
      <w:r>
        <w:t>o</w:t>
      </w:r>
      <w:r>
        <w:rPr>
          <w:spacing w:val="12"/>
        </w:rPr>
        <w:t xml:space="preserve"> </w:t>
      </w:r>
      <w:r>
        <w:rPr>
          <w:spacing w:val="-6"/>
        </w:rPr>
        <w:t>yout</w:t>
      </w:r>
      <w:r>
        <w:t>h</w:t>
      </w:r>
      <w:r>
        <w:rPr>
          <w:spacing w:val="32"/>
        </w:rPr>
        <w:t xml:space="preserve"> </w:t>
      </w:r>
      <w:r>
        <w:rPr>
          <w:spacing w:val="-6"/>
        </w:rPr>
        <w:t>ca</w:t>
      </w:r>
      <w:r>
        <w:t>n</w:t>
      </w:r>
      <w:r>
        <w:rPr>
          <w:spacing w:val="16"/>
        </w:rPr>
        <w:t xml:space="preserve"> </w:t>
      </w:r>
      <w:r>
        <w:rPr>
          <w:spacing w:val="-6"/>
        </w:rPr>
        <w:t>surviv</w:t>
      </w:r>
      <w:r>
        <w:t>e</w:t>
      </w:r>
      <w:r>
        <w:rPr>
          <w:spacing w:val="1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bit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  <w:w w:val="106"/>
        </w:rPr>
        <w:t xml:space="preserve">this </w:t>
      </w:r>
      <w:r>
        <w:rPr>
          <w:spacing w:val="-4"/>
        </w:rPr>
        <w:t>femal</w:t>
      </w:r>
      <w:r>
        <w:t>e</w:t>
      </w:r>
      <w:r>
        <w:rPr>
          <w:spacing w:val="8"/>
        </w:rPr>
        <w:t xml:space="preserve"> </w:t>
      </w:r>
      <w:r>
        <w:rPr>
          <w:spacing w:val="-4"/>
        </w:rPr>
        <w:t>snake</w:t>
      </w:r>
      <w:r>
        <w:t>,</w:t>
      </w:r>
      <w:r>
        <w:rPr>
          <w:spacing w:val="29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8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16"/>
        </w:rPr>
        <w:t xml:space="preserve"> </w:t>
      </w:r>
      <w:r>
        <w:rPr>
          <w:spacing w:val="-4"/>
        </w:rPr>
        <w:t>ha</w:t>
      </w:r>
      <w:r>
        <w:t>s</w:t>
      </w:r>
      <w:r>
        <w:rPr>
          <w:spacing w:val="19"/>
        </w:rPr>
        <w:t xml:space="preserve"> </w:t>
      </w:r>
      <w:r>
        <w:rPr>
          <w:spacing w:val="-4"/>
        </w:rPr>
        <w:t>n</w:t>
      </w:r>
      <w:r>
        <w:t>o</w:t>
      </w:r>
      <w:r>
        <w:rPr>
          <w:spacing w:val="22"/>
        </w:rPr>
        <w:t xml:space="preserve"> </w:t>
      </w:r>
      <w:r>
        <w:rPr>
          <w:spacing w:val="-4"/>
        </w:rPr>
        <w:t>antidote</w:t>
      </w:r>
      <w:r>
        <w:t>.</w:t>
      </w:r>
      <w:r>
        <w:rPr>
          <w:spacing w:val="43"/>
        </w:rPr>
        <w:t xml:space="preserve"> </w:t>
      </w:r>
      <w:r>
        <w:rPr>
          <w:spacing w:val="-4"/>
        </w:rPr>
        <w:t>Bu</w:t>
      </w:r>
      <w:r>
        <w:t>t</w:t>
      </w:r>
      <w:r>
        <w:rPr>
          <w:spacing w:val="3"/>
        </w:rPr>
        <w:t xml:space="preserve"> </w:t>
      </w:r>
      <w:r>
        <w:rPr>
          <w:spacing w:val="-4"/>
        </w:rPr>
        <w:t>yes</w:t>
      </w:r>
      <w:r>
        <w:t>,</w:t>
      </w:r>
      <w:r>
        <w:rPr>
          <w:spacing w:val="5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4"/>
        </w:rPr>
        <w:t>counterac</w:t>
      </w:r>
      <w:r>
        <w:t xml:space="preserve">t  </w:t>
      </w:r>
      <w:r>
        <w:rPr>
          <w:spacing w:val="-4"/>
          <w:w w:val="107"/>
        </w:rPr>
        <w:t xml:space="preserve">the </w:t>
      </w:r>
      <w:r>
        <w:t>poisonous  snake-bite</w:t>
      </w:r>
      <w:r>
        <w:rPr>
          <w:spacing w:val="3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eyebrows</w:t>
      </w:r>
      <w:r>
        <w:rPr>
          <w:spacing w:val="17"/>
        </w:rPr>
        <w:t xml:space="preserve"> </w:t>
      </w:r>
      <w:r>
        <w:t>there</w:t>
      </w:r>
      <w:r>
        <w:rPr>
          <w:spacing w:val="33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one</w:t>
      </w:r>
      <w:r>
        <w:rPr>
          <w:spacing w:val="24"/>
        </w:rPr>
        <w:t xml:space="preserve"> </w:t>
      </w:r>
      <w:r>
        <w:rPr>
          <w:i/>
        </w:rPr>
        <w:t>siddha- mantra</w:t>
      </w:r>
      <w:r>
        <w:rPr>
          <w:i/>
          <w:spacing w:val="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nectar</w:t>
      </w:r>
      <w:r>
        <w:rPr>
          <w:spacing w:val="2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w w:val="101"/>
        </w:rPr>
        <w:t>lips.”</w:t>
      </w:r>
    </w:p>
    <w:p w14:paraId="128D667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5A163DC" w14:textId="77777777" w:rsidR="00150366" w:rsidRDefault="00000000">
      <w:pPr>
        <w:ind w:left="479"/>
      </w:pPr>
      <w:r>
        <w:t>The</w:t>
      </w:r>
      <w:r>
        <w:rPr>
          <w:spacing w:val="10"/>
        </w:rPr>
        <w:t xml:space="preserve"> </w:t>
      </w:r>
      <w:r>
        <w:rPr>
          <w:i/>
          <w:w w:val="96"/>
        </w:rPr>
        <w:t>chanda</w:t>
      </w:r>
      <w:r>
        <w:rPr>
          <w:i/>
          <w:spacing w:val="3"/>
          <w:w w:val="9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verse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i/>
          <w:w w:val="94"/>
        </w:rPr>
        <w:t>puñpitägrä</w:t>
      </w:r>
      <w:r>
        <w:rPr>
          <w:w w:val="94"/>
        </w:rPr>
        <w:t>.</w:t>
      </w:r>
      <w:r>
        <w:rPr>
          <w:spacing w:val="8"/>
          <w:w w:val="9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i/>
        </w:rPr>
        <w:t>alaìkäras</w:t>
      </w:r>
      <w:r>
        <w:rPr>
          <w:i/>
          <w:spacing w:val="31"/>
        </w:rPr>
        <w:t xml:space="preserve"> </w:t>
      </w:r>
      <w:r>
        <w:rPr>
          <w:w w:val="103"/>
        </w:rPr>
        <w:t>are</w:t>
      </w:r>
    </w:p>
    <w:p w14:paraId="2B80CD55" w14:textId="77777777" w:rsidR="00150366" w:rsidRDefault="00000000">
      <w:pPr>
        <w:spacing w:before="8"/>
        <w:ind w:left="119" w:right="3073"/>
        <w:jc w:val="both"/>
      </w:pPr>
      <w:r>
        <w:rPr>
          <w:i/>
        </w:rPr>
        <w:t>kalpitopamä</w:t>
      </w:r>
      <w:r>
        <w:rPr>
          <w:i/>
          <w:spacing w:val="-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i/>
        </w:rPr>
        <w:t>rüpaka</w:t>
      </w:r>
      <w:r>
        <w:rPr>
          <w:w w:val="103"/>
        </w:rPr>
        <w:t>.</w:t>
      </w:r>
    </w:p>
    <w:p w14:paraId="07520AA0" w14:textId="77777777" w:rsidR="00150366" w:rsidRDefault="00150366">
      <w:pPr>
        <w:spacing w:before="15" w:line="240" w:lineRule="exact"/>
        <w:rPr>
          <w:sz w:val="24"/>
          <w:szCs w:val="24"/>
        </w:rPr>
      </w:pPr>
    </w:p>
    <w:p w14:paraId="716E604F" w14:textId="77777777" w:rsidR="00150366" w:rsidRDefault="00000000">
      <w:pPr>
        <w:ind w:left="2182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13</w:t>
      </w:r>
    </w:p>
    <w:p w14:paraId="32719BC7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4B71FC7B" w14:textId="77777777" w:rsidR="00150366" w:rsidRDefault="00000000">
      <w:pPr>
        <w:spacing w:line="248" w:lineRule="auto"/>
        <w:ind w:left="576" w:right="503" w:hanging="270"/>
      </w:pPr>
      <w:r>
        <w:rPr>
          <w:i/>
        </w:rPr>
        <w:t>vyathayati</w:t>
      </w:r>
      <w:r>
        <w:rPr>
          <w:i/>
          <w:spacing w:val="8"/>
        </w:rPr>
        <w:t xml:space="preserve"> </w:t>
      </w:r>
      <w:r>
        <w:rPr>
          <w:i/>
          <w:w w:val="95"/>
        </w:rPr>
        <w:t>våthä</w:t>
      </w:r>
      <w:r>
        <w:rPr>
          <w:i/>
          <w:spacing w:val="3"/>
          <w:w w:val="95"/>
        </w:rPr>
        <w:t xml:space="preserve"> </w:t>
      </w:r>
      <w:r>
        <w:rPr>
          <w:i/>
        </w:rPr>
        <w:t>maunaà</w:t>
      </w:r>
      <w:r>
        <w:rPr>
          <w:i/>
          <w:spacing w:val="39"/>
        </w:rPr>
        <w:t xml:space="preserve"> </w:t>
      </w:r>
      <w:r>
        <w:rPr>
          <w:i/>
        </w:rPr>
        <w:t>tanvi prapaïcaya</w:t>
      </w:r>
      <w:r>
        <w:rPr>
          <w:i/>
          <w:spacing w:val="18"/>
        </w:rPr>
        <w:t xml:space="preserve"> </w:t>
      </w:r>
      <w:r>
        <w:rPr>
          <w:i/>
          <w:w w:val="109"/>
        </w:rPr>
        <w:t xml:space="preserve">païcamaà </w:t>
      </w:r>
      <w:r>
        <w:rPr>
          <w:i/>
        </w:rPr>
        <w:t>taruëi</w:t>
      </w:r>
      <w:r>
        <w:rPr>
          <w:i/>
          <w:spacing w:val="10"/>
        </w:rPr>
        <w:t xml:space="preserve"> </w:t>
      </w:r>
      <w:r>
        <w:rPr>
          <w:i/>
          <w:w w:val="98"/>
        </w:rPr>
        <w:t>madhuräläpais</w:t>
      </w:r>
      <w:r>
        <w:rPr>
          <w:i/>
          <w:spacing w:val="1"/>
          <w:w w:val="98"/>
        </w:rPr>
        <w:t xml:space="preserve"> </w:t>
      </w:r>
      <w:r>
        <w:rPr>
          <w:i/>
        </w:rPr>
        <w:t>täpaà</w:t>
      </w:r>
      <w:r>
        <w:rPr>
          <w:i/>
          <w:spacing w:val="36"/>
        </w:rPr>
        <w:t xml:space="preserve"> </w:t>
      </w:r>
      <w:r>
        <w:rPr>
          <w:i/>
        </w:rPr>
        <w:t>vinodaya</w:t>
      </w:r>
      <w:r>
        <w:rPr>
          <w:i/>
          <w:spacing w:val="-15"/>
        </w:rPr>
        <w:t xml:space="preserve"> </w:t>
      </w:r>
      <w:r>
        <w:rPr>
          <w:i/>
        </w:rPr>
        <w:t>dåñöibhiù</w:t>
      </w:r>
    </w:p>
    <w:p w14:paraId="6EEFD6B1" w14:textId="77777777" w:rsidR="00150366" w:rsidRDefault="00000000">
      <w:pPr>
        <w:spacing w:line="248" w:lineRule="auto"/>
        <w:ind w:left="576" w:right="281" w:hanging="270"/>
      </w:pPr>
      <w:r>
        <w:rPr>
          <w:i/>
        </w:rPr>
        <w:t>sumukhi</w:t>
      </w:r>
      <w:r>
        <w:rPr>
          <w:i/>
          <w:spacing w:val="7"/>
        </w:rPr>
        <w:t xml:space="preserve"> </w:t>
      </w:r>
      <w:r>
        <w:rPr>
          <w:i/>
        </w:rPr>
        <w:t>vimukhé-bhävaà</w:t>
      </w:r>
      <w:r>
        <w:rPr>
          <w:i/>
          <w:spacing w:val="13"/>
        </w:rPr>
        <w:t xml:space="preserve"> </w:t>
      </w:r>
      <w:r>
        <w:rPr>
          <w:i/>
        </w:rPr>
        <w:t>tävad</w:t>
      </w:r>
      <w:r>
        <w:rPr>
          <w:i/>
          <w:spacing w:val="-9"/>
        </w:rPr>
        <w:t xml:space="preserve"> </w:t>
      </w:r>
      <w:r>
        <w:rPr>
          <w:i/>
        </w:rPr>
        <w:t>vimuïca</w:t>
      </w:r>
      <w:r>
        <w:rPr>
          <w:i/>
          <w:spacing w:val="32"/>
        </w:rPr>
        <w:t xml:space="preserve"> </w:t>
      </w:r>
      <w:r>
        <w:rPr>
          <w:i/>
        </w:rPr>
        <w:t>na</w:t>
      </w:r>
      <w:r>
        <w:rPr>
          <w:i/>
          <w:spacing w:val="-4"/>
        </w:rPr>
        <w:t xml:space="preserve"> </w:t>
      </w:r>
      <w:r>
        <w:rPr>
          <w:i/>
        </w:rPr>
        <w:t>muïca</w:t>
      </w:r>
      <w:r>
        <w:rPr>
          <w:i/>
          <w:spacing w:val="34"/>
        </w:rPr>
        <w:t xml:space="preserve"> </w:t>
      </w:r>
      <w:r>
        <w:rPr>
          <w:i/>
          <w:w w:val="113"/>
        </w:rPr>
        <w:t xml:space="preserve">mäà </w:t>
      </w:r>
      <w:r>
        <w:rPr>
          <w:i/>
        </w:rPr>
        <w:t xml:space="preserve">svayam </w:t>
      </w:r>
      <w:r>
        <w:rPr>
          <w:i/>
          <w:w w:val="97"/>
        </w:rPr>
        <w:t>atiçaya-snigdho</w:t>
      </w:r>
      <w:r>
        <w:rPr>
          <w:i/>
          <w:spacing w:val="1"/>
          <w:w w:val="97"/>
        </w:rPr>
        <w:t xml:space="preserve"> </w:t>
      </w:r>
      <w:r>
        <w:rPr>
          <w:i/>
        </w:rPr>
        <w:t>mugdhe</w:t>
      </w:r>
      <w:r>
        <w:rPr>
          <w:i/>
          <w:spacing w:val="-19"/>
        </w:rPr>
        <w:t xml:space="preserve"> </w:t>
      </w:r>
      <w:r>
        <w:rPr>
          <w:i/>
        </w:rPr>
        <w:t>priyo</w:t>
      </w:r>
      <w:r>
        <w:rPr>
          <w:i/>
          <w:spacing w:val="-4"/>
        </w:rPr>
        <w:t xml:space="preserve"> </w:t>
      </w:r>
      <w:r>
        <w:rPr>
          <w:i/>
          <w:w w:val="94"/>
        </w:rPr>
        <w:t>’yam</w:t>
      </w:r>
      <w:r>
        <w:rPr>
          <w:i/>
          <w:spacing w:val="3"/>
          <w:w w:val="94"/>
        </w:rPr>
        <w:t xml:space="preserve"> </w:t>
      </w:r>
      <w:r>
        <w:rPr>
          <w:i/>
        </w:rPr>
        <w:t>upasthitaù</w:t>
      </w:r>
    </w:p>
    <w:p w14:paraId="020C469B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2BFD56FE" w14:textId="77777777" w:rsidR="00150366" w:rsidRDefault="00000000">
      <w:pPr>
        <w:spacing w:line="220" w:lineRule="exact"/>
        <w:ind w:left="119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13"/>
          <w:w w:val="91"/>
        </w:rPr>
        <w:t>T</w:t>
      </w:r>
      <w:r>
        <w:rPr>
          <w:rFonts w:ascii="Book Antiqua" w:eastAsia="Book Antiqua" w:hAnsi="Book Antiqua" w:cs="Book Antiqua"/>
          <w:b/>
          <w:w w:val="91"/>
        </w:rPr>
        <w:t>anvi,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graceful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girl,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vain,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stubborn</w:t>
      </w:r>
      <w:r>
        <w:rPr>
          <w:rFonts w:ascii="Book Antiqua" w:eastAsia="Book Antiqua" w:hAnsi="Book Antiqua" w:cs="Book Antiqua"/>
          <w:b/>
          <w:spacing w:val="20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silence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is </w:t>
      </w:r>
      <w:r>
        <w:rPr>
          <w:rFonts w:ascii="Book Antiqua" w:eastAsia="Book Antiqua" w:hAnsi="Book Antiqua" w:cs="Book Antiqua"/>
          <w:b/>
          <w:w w:val="93"/>
        </w:rPr>
        <w:t>torturing</w:t>
      </w:r>
      <w:r>
        <w:rPr>
          <w:rFonts w:ascii="Book Antiqua" w:eastAsia="Book Antiqua" w:hAnsi="Book Antiqua" w:cs="Book Antiqua"/>
          <w:b/>
          <w:spacing w:val="2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Me.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14"/>
        </w:rPr>
        <w:t>T</w:t>
      </w:r>
      <w:r>
        <w:rPr>
          <w:rFonts w:ascii="Book Antiqua" w:eastAsia="Book Antiqua" w:hAnsi="Book Antiqua" w:cs="Book Antiqua"/>
          <w:b/>
        </w:rPr>
        <w:t>aruëi</w:t>
      </w:r>
      <w:r>
        <w:rPr>
          <w:b/>
          <w:i/>
        </w:rPr>
        <w:t>,</w:t>
      </w:r>
      <w:r>
        <w:rPr>
          <w:b/>
          <w:i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tender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maiden,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sing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melodious </w:t>
      </w:r>
      <w:r>
        <w:rPr>
          <w:rFonts w:ascii="Book Antiqua" w:eastAsia="Book Antiqua" w:hAnsi="Book Antiqua" w:cs="Book Antiqua"/>
          <w:b/>
        </w:rPr>
        <w:t>love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song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b/>
          <w:i/>
        </w:rPr>
        <w:t xml:space="preserve">païcama-svara </w:t>
      </w:r>
      <w:r>
        <w:rPr>
          <w:b/>
          <w:i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(fifth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note).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Destroy</w:t>
      </w:r>
      <w:r>
        <w:rPr>
          <w:rFonts w:ascii="Book Antiqua" w:eastAsia="Book Antiqua" w:hAnsi="Book Antiqua" w:cs="Book Antiqua"/>
          <w:b/>
          <w:spacing w:val="3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My </w:t>
      </w:r>
      <w:r>
        <w:rPr>
          <w:rFonts w:ascii="Book Antiqua" w:eastAsia="Book Antiqua" w:hAnsi="Book Antiqua" w:cs="Book Antiqua"/>
          <w:b/>
          <w:w w:val="92"/>
        </w:rPr>
        <w:t>torment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with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compassionate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glance.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Sumukhi,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lovely- </w:t>
      </w:r>
      <w:r>
        <w:rPr>
          <w:rFonts w:ascii="Book Antiqua" w:eastAsia="Book Antiqua" w:hAnsi="Book Antiqua" w:cs="Book Antiqua"/>
          <w:b/>
          <w:spacing w:val="-4"/>
          <w:w w:val="90"/>
        </w:rPr>
        <w:t>face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girl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d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no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cas</w:t>
      </w:r>
      <w:r>
        <w:rPr>
          <w:rFonts w:ascii="Book Antiqua" w:eastAsia="Book Antiqua" w:hAnsi="Book Antiqua" w:cs="Book Antiqua"/>
          <w:b/>
        </w:rPr>
        <w:t xml:space="preserve">t </w:t>
      </w:r>
      <w:r>
        <w:rPr>
          <w:rFonts w:ascii="Book Antiqua" w:eastAsia="Book Antiqua" w:hAnsi="Book Antiqua" w:cs="Book Antiqua"/>
          <w:b/>
          <w:spacing w:val="-4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aside</w:t>
      </w:r>
      <w:r>
        <w:rPr>
          <w:rFonts w:ascii="Book Antiqua" w:eastAsia="Book Antiqua" w:hAnsi="Book Antiqua" w:cs="Book Antiqua"/>
          <w:b/>
          <w:w w:val="89"/>
        </w:rPr>
        <w:t>;</w:t>
      </w:r>
      <w:r>
        <w:rPr>
          <w:rFonts w:ascii="Book Antiqua" w:eastAsia="Book Antiqua" w:hAnsi="Book Antiqua" w:cs="Book Antiqua"/>
          <w:b/>
          <w:spacing w:val="3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shoul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cas</w:t>
      </w:r>
      <w:r>
        <w:rPr>
          <w:rFonts w:ascii="Book Antiqua" w:eastAsia="Book Antiqua" w:hAnsi="Book Antiqua" w:cs="Book Antiqua"/>
          <w:b/>
        </w:rPr>
        <w:t xml:space="preserve">t </w:t>
      </w:r>
      <w:r>
        <w:rPr>
          <w:rFonts w:ascii="Book Antiqua" w:eastAsia="Book Antiqua" w:hAnsi="Book Antiqua" w:cs="Book Antiqua"/>
          <w:b/>
          <w:spacing w:val="-4"/>
          <w:w w:val="89"/>
        </w:rPr>
        <w:t>awa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Your </w:t>
      </w:r>
      <w:r>
        <w:rPr>
          <w:rFonts w:ascii="Book Antiqua" w:eastAsia="Book Antiqua" w:hAnsi="Book Antiqua" w:cs="Book Antiqua"/>
          <w:b/>
          <w:w w:val="92"/>
        </w:rPr>
        <w:t>indifference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instead.</w:t>
      </w:r>
      <w:r>
        <w:rPr>
          <w:rFonts w:ascii="Book Antiqua" w:eastAsia="Book Antiqua" w:hAnsi="Book Antiqua" w:cs="Book Antiqua"/>
          <w:b/>
          <w:spacing w:val="4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Foolish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one,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affectionate</w:t>
      </w:r>
      <w:r>
        <w:rPr>
          <w:rFonts w:ascii="Book Antiqua" w:eastAsia="Book Antiqua" w:hAnsi="Book Antiqua" w:cs="Book Antiqua"/>
          <w:b/>
          <w:spacing w:val="3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lover has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come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You.”</w:t>
      </w:r>
    </w:p>
    <w:p w14:paraId="30FF07F9" w14:textId="77777777" w:rsidR="00150366" w:rsidRDefault="00150366">
      <w:pPr>
        <w:spacing w:before="6" w:line="200" w:lineRule="exact"/>
      </w:pPr>
    </w:p>
    <w:p w14:paraId="42E1A0B1" w14:textId="77777777" w:rsidR="00150366" w:rsidRDefault="00000000">
      <w:pPr>
        <w:ind w:left="2030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4DE79D8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45F5419D" w14:textId="77777777" w:rsidR="00150366" w:rsidRDefault="00000000">
      <w:pPr>
        <w:spacing w:line="248" w:lineRule="auto"/>
        <w:ind w:left="119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So far,</w:t>
      </w:r>
      <w:r>
        <w:rPr>
          <w:spacing w:val="13"/>
        </w:rPr>
        <w:t xml:space="preserve"> </w:t>
      </w:r>
      <w:r>
        <w:rPr>
          <w:w w:val="78"/>
        </w:rPr>
        <w:t>Çré</w:t>
      </w:r>
      <w:r>
        <w:rPr>
          <w:spacing w:val="24"/>
          <w:w w:val="78"/>
        </w:rPr>
        <w:t xml:space="preserve"> </w:t>
      </w:r>
      <w:r>
        <w:t>Rädhä</w:t>
      </w:r>
      <w:r>
        <w:rPr>
          <w:spacing w:val="18"/>
        </w:rPr>
        <w:t xml:space="preserve"> </w:t>
      </w:r>
      <w:r>
        <w:t>has</w:t>
      </w:r>
      <w:r>
        <w:rPr>
          <w:spacing w:val="23"/>
        </w:rPr>
        <w:t xml:space="preserve"> </w:t>
      </w:r>
      <w:r>
        <w:t>met</w:t>
      </w:r>
      <w:r>
        <w:rPr>
          <w:spacing w:val="28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w w:val="84"/>
        </w:rPr>
        <w:t>Çré</w:t>
      </w:r>
      <w:r>
        <w:rPr>
          <w:spacing w:val="3"/>
          <w:w w:val="84"/>
        </w:rPr>
        <w:t xml:space="preserve"> </w:t>
      </w:r>
      <w:r>
        <w:rPr>
          <w:w w:val="84"/>
        </w:rPr>
        <w:t xml:space="preserve">Kåñëa’s </w:t>
      </w:r>
      <w:r>
        <w:rPr>
          <w:spacing w:val="24"/>
          <w:w w:val="84"/>
        </w:rPr>
        <w:t xml:space="preserve"> </w:t>
      </w:r>
      <w:r>
        <w:rPr>
          <w:w w:val="102"/>
        </w:rPr>
        <w:t xml:space="preserve">suggestions </w:t>
      </w:r>
      <w:r>
        <w:t>with</w:t>
      </w:r>
      <w:r>
        <w:rPr>
          <w:spacing w:val="18"/>
        </w:rPr>
        <w:t xml:space="preserve"> </w:t>
      </w:r>
      <w:r>
        <w:t>silence.</w:t>
      </w:r>
      <w:r>
        <w:rPr>
          <w:spacing w:val="12"/>
        </w:rPr>
        <w:t xml:space="preserve"> </w:t>
      </w:r>
      <w:r>
        <w:t>Now</w:t>
      </w:r>
      <w:r>
        <w:rPr>
          <w:spacing w:val="4"/>
        </w:rPr>
        <w:t xml:space="preserve"> </w:t>
      </w:r>
      <w:r>
        <w:t>He appeals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Her</w:t>
      </w:r>
      <w:r>
        <w:rPr>
          <w:spacing w:val="6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courteous</w:t>
      </w:r>
      <w:r>
        <w:rPr>
          <w:spacing w:val="39"/>
        </w:rPr>
        <w:t xml:space="preserve"> </w:t>
      </w:r>
      <w:r>
        <w:rPr>
          <w:w w:val="103"/>
        </w:rPr>
        <w:t xml:space="preserve">words. </w:t>
      </w:r>
      <w:r>
        <w:rPr>
          <w:spacing w:val="-2"/>
        </w:rPr>
        <w:t>“Kåçäìgi</w:t>
      </w:r>
      <w:r>
        <w:t>,</w:t>
      </w:r>
      <w:r>
        <w:rPr>
          <w:spacing w:val="25"/>
        </w:rPr>
        <w:t xml:space="preserve"> </w:t>
      </w:r>
      <w:r>
        <w:t>O</w:t>
      </w:r>
      <w:r>
        <w:rPr>
          <w:spacing w:val="20"/>
        </w:rPr>
        <w:t xml:space="preserve"> </w:t>
      </w:r>
      <w:r>
        <w:rPr>
          <w:spacing w:val="-2"/>
        </w:rPr>
        <w:t>slende</w:t>
      </w:r>
      <w:r>
        <w:t>r</w:t>
      </w:r>
      <w:r>
        <w:rPr>
          <w:spacing w:val="40"/>
        </w:rPr>
        <w:t xml:space="preserve"> </w:t>
      </w:r>
      <w:r>
        <w:rPr>
          <w:spacing w:val="-2"/>
        </w:rPr>
        <w:t>maiden</w:t>
      </w:r>
      <w:r>
        <w:t>!</w:t>
      </w:r>
      <w:r>
        <w:rPr>
          <w:spacing w:val="43"/>
        </w:rPr>
        <w:t xml:space="preserve"> </w:t>
      </w:r>
      <w:r>
        <w:rPr>
          <w:spacing w:val="-2"/>
        </w:rPr>
        <w:t>Ho</w:t>
      </w:r>
      <w:r>
        <w:t>w</w:t>
      </w:r>
      <w:r>
        <w:rPr>
          <w:spacing w:val="17"/>
        </w:rPr>
        <w:t xml:space="preserve"> </w:t>
      </w:r>
      <w:r>
        <w:rPr>
          <w:spacing w:val="-2"/>
        </w:rPr>
        <w:t>gaun</w:t>
      </w:r>
      <w:r>
        <w:t>t</w:t>
      </w:r>
      <w:r>
        <w:rPr>
          <w:spacing w:val="39"/>
        </w:rPr>
        <w:t xml:space="preserve"> </w:t>
      </w:r>
      <w:r>
        <w:rPr>
          <w:spacing w:val="-2"/>
        </w:rPr>
        <w:t>Yo</w:t>
      </w:r>
      <w:r>
        <w:t xml:space="preserve">u </w:t>
      </w:r>
      <w:r>
        <w:rPr>
          <w:spacing w:val="-2"/>
        </w:rPr>
        <w:t>hav</w:t>
      </w:r>
      <w:r>
        <w:t>e</w:t>
      </w:r>
      <w:r>
        <w:rPr>
          <w:spacing w:val="25"/>
        </w:rPr>
        <w:t xml:space="preserve"> </w:t>
      </w:r>
      <w:r>
        <w:rPr>
          <w:spacing w:val="-2"/>
          <w:w w:val="102"/>
        </w:rPr>
        <w:t xml:space="preserve">become! </w:t>
      </w:r>
      <w:r>
        <w:rPr>
          <w:spacing w:val="-2"/>
        </w:rPr>
        <w:t>You</w:t>
      </w:r>
      <w:r>
        <w:t>r</w:t>
      </w:r>
      <w:r>
        <w:rPr>
          <w:spacing w:val="2"/>
        </w:rPr>
        <w:t xml:space="preserve"> </w:t>
      </w:r>
      <w:r>
        <w:rPr>
          <w:spacing w:val="-2"/>
        </w:rPr>
        <w:t>pointles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silenc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eatin</w:t>
      </w:r>
      <w:r>
        <w:t>g</w:t>
      </w:r>
      <w:r>
        <w:rPr>
          <w:spacing w:val="25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7"/>
        </w:rPr>
        <w:t xml:space="preserve"> </w:t>
      </w:r>
      <w:r>
        <w:rPr>
          <w:spacing w:val="-2"/>
        </w:rPr>
        <w:t>alive</w:t>
      </w:r>
      <w:r>
        <w:t>,</w:t>
      </w:r>
      <w:r>
        <w:rPr>
          <w:spacing w:val="6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7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0"/>
        </w:rPr>
        <w:t xml:space="preserve"> </w:t>
      </w:r>
      <w:r>
        <w:rPr>
          <w:spacing w:val="-2"/>
          <w:w w:val="103"/>
        </w:rPr>
        <w:t xml:space="preserve">causing </w:t>
      </w:r>
      <w:r>
        <w:t>Me great</w:t>
      </w:r>
      <w:r>
        <w:rPr>
          <w:spacing w:val="16"/>
        </w:rPr>
        <w:t xml:space="preserve"> </w:t>
      </w:r>
      <w:r>
        <w:t>pain.</w:t>
      </w:r>
      <w:r>
        <w:rPr>
          <w:spacing w:val="28"/>
        </w:rPr>
        <w:t xml:space="preserve"> </w:t>
      </w:r>
      <w:r>
        <w:t>Start</w:t>
      </w:r>
      <w:r>
        <w:rPr>
          <w:spacing w:val="12"/>
        </w:rPr>
        <w:t xml:space="preserve"> </w:t>
      </w:r>
      <w:r>
        <w:t>singing</w:t>
      </w:r>
      <w:r>
        <w:rPr>
          <w:spacing w:val="20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i/>
        </w:rPr>
        <w:t>païcama-svara,</w:t>
      </w:r>
      <w:r>
        <w:rPr>
          <w:i/>
          <w:spacing w:val="20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w w:val="101"/>
        </w:rPr>
        <w:t xml:space="preserve">fifth </w:t>
      </w:r>
      <w:r>
        <w:rPr>
          <w:spacing w:val="-4"/>
        </w:rPr>
        <w:t>note</w:t>
      </w:r>
      <w:r>
        <w:t>,</w:t>
      </w:r>
      <w:r>
        <w:rPr>
          <w:spacing w:val="32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4"/>
        </w:rPr>
        <w:t>le</w:t>
      </w:r>
      <w:r>
        <w:t>t</w:t>
      </w:r>
      <w:r>
        <w:rPr>
          <w:spacing w:val="16"/>
        </w:rPr>
        <w:t xml:space="preserve"> </w:t>
      </w:r>
      <w:r>
        <w:rPr>
          <w:spacing w:val="-4"/>
        </w:rPr>
        <w:t>You</w:t>
      </w:r>
      <w:r>
        <w:t xml:space="preserve">r </w:t>
      </w:r>
      <w:r>
        <w:rPr>
          <w:spacing w:val="-4"/>
        </w:rPr>
        <w:t>hear</w:t>
      </w:r>
      <w:r>
        <w:t>t</w:t>
      </w:r>
      <w:r>
        <w:rPr>
          <w:spacing w:val="32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soft</w:t>
      </w:r>
      <w:r>
        <w:t>.</w:t>
      </w:r>
      <w:r>
        <w:rPr>
          <w:spacing w:val="12"/>
        </w:rPr>
        <w:t xml:space="preserve"> </w:t>
      </w:r>
      <w:r>
        <w:rPr>
          <w:spacing w:val="-4"/>
        </w:rPr>
        <w:t>You</w:t>
      </w:r>
      <w:r>
        <w:t xml:space="preserve">r </w:t>
      </w:r>
      <w:r>
        <w:rPr>
          <w:spacing w:val="-4"/>
        </w:rPr>
        <w:t>voic</w:t>
      </w:r>
      <w:r>
        <w:t>e</w:t>
      </w:r>
      <w:r>
        <w:rPr>
          <w:spacing w:val="8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8"/>
        </w:rPr>
        <w:t xml:space="preserve"> </w:t>
      </w:r>
      <w:r>
        <w:rPr>
          <w:spacing w:val="-4"/>
        </w:rPr>
        <w:t>sweete</w:t>
      </w:r>
      <w:r>
        <w:t>r</w:t>
      </w:r>
      <w:r>
        <w:rPr>
          <w:spacing w:val="20"/>
        </w:rPr>
        <w:t xml:space="preserve"> </w:t>
      </w:r>
      <w:r>
        <w:rPr>
          <w:spacing w:val="-4"/>
        </w:rPr>
        <w:t>tha</w:t>
      </w:r>
      <w:r>
        <w:t>n</w:t>
      </w:r>
      <w:r>
        <w:rPr>
          <w:spacing w:val="36"/>
        </w:rPr>
        <w:t xml:space="preserve"> </w:t>
      </w:r>
      <w:r>
        <w:t xml:space="preserve">a </w:t>
      </w:r>
      <w:r>
        <w:rPr>
          <w:spacing w:val="-2"/>
        </w:rPr>
        <w:t>cuckoo’s</w:t>
      </w:r>
      <w:r>
        <w:t>,</w:t>
      </w:r>
      <w:r>
        <w:rPr>
          <w:spacing w:val="14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26"/>
        </w:rPr>
        <w:t xml:space="preserve"> </w:t>
      </w:r>
      <w:r>
        <w:rPr>
          <w:spacing w:val="-2"/>
        </w:rPr>
        <w:t>spea</w:t>
      </w:r>
      <w:r>
        <w:t>k</w:t>
      </w:r>
      <w:r>
        <w:rPr>
          <w:spacing w:val="36"/>
        </w:rPr>
        <w:t xml:space="preserve"> </w:t>
      </w:r>
      <w:r>
        <w:rPr>
          <w:spacing w:val="-2"/>
        </w:rPr>
        <w:t>som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honeye</w:t>
      </w:r>
      <w:r>
        <w:t>d</w:t>
      </w:r>
      <w:r>
        <w:rPr>
          <w:spacing w:val="49"/>
        </w:rPr>
        <w:t xml:space="preserve"> </w:t>
      </w:r>
      <w:r>
        <w:rPr>
          <w:spacing w:val="-2"/>
        </w:rPr>
        <w:t>words</w:t>
      </w:r>
      <w:r>
        <w:t>.</w:t>
      </w:r>
      <w:r>
        <w:rPr>
          <w:spacing w:val="38"/>
        </w:rPr>
        <w:t xml:space="preserve"> </w:t>
      </w:r>
      <w:r>
        <w:t>O</w:t>
      </w:r>
      <w:r>
        <w:rPr>
          <w:spacing w:val="25"/>
        </w:rPr>
        <w:t xml:space="preserve"> </w:t>
      </w:r>
      <w:r>
        <w:rPr>
          <w:spacing w:val="-16"/>
        </w:rPr>
        <w:t>T</w:t>
      </w:r>
      <w:r>
        <w:rPr>
          <w:spacing w:val="-2"/>
        </w:rPr>
        <w:t>aruëi</w:t>
      </w:r>
      <w:r>
        <w:t xml:space="preserve">, </w:t>
      </w:r>
      <w:r>
        <w:rPr>
          <w:spacing w:val="12"/>
        </w:rPr>
        <w:t xml:space="preserve"> </w:t>
      </w:r>
      <w:r>
        <w:rPr>
          <w:spacing w:val="-2"/>
          <w:w w:val="102"/>
        </w:rPr>
        <w:t>delicate</w:t>
      </w:r>
    </w:p>
    <w:p w14:paraId="6CE2FE52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B438B45" w14:textId="77777777" w:rsidR="00150366" w:rsidRDefault="00150366">
      <w:pPr>
        <w:spacing w:line="200" w:lineRule="exact"/>
      </w:pPr>
    </w:p>
    <w:p w14:paraId="4942BD18" w14:textId="77777777" w:rsidR="00150366" w:rsidRDefault="00000000">
      <w:pPr>
        <w:spacing w:before="29" w:line="250" w:lineRule="auto"/>
        <w:ind w:left="120" w:right="84"/>
        <w:jc w:val="both"/>
      </w:pPr>
      <w:r>
        <w:rPr>
          <w:spacing w:val="-2"/>
        </w:rPr>
        <w:t>damsel</w:t>
      </w:r>
      <w:r>
        <w:t>,</w:t>
      </w:r>
      <w:r>
        <w:rPr>
          <w:spacing w:val="27"/>
        </w:rPr>
        <w:t xml:space="preserve"> </w:t>
      </w:r>
      <w:r>
        <w:rPr>
          <w:spacing w:val="-2"/>
        </w:rPr>
        <w:t>le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6"/>
        </w:rPr>
        <w:t xml:space="preserve"> </w:t>
      </w:r>
      <w:r>
        <w:rPr>
          <w:spacing w:val="-2"/>
        </w:rPr>
        <w:t>graciou</w:t>
      </w:r>
      <w:r>
        <w:t>s</w:t>
      </w:r>
      <w:r>
        <w:rPr>
          <w:spacing w:val="28"/>
        </w:rPr>
        <w:t xml:space="preserve"> </w:t>
      </w:r>
      <w:r>
        <w:rPr>
          <w:spacing w:val="-2"/>
        </w:rPr>
        <w:t>glanc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showe</w:t>
      </w:r>
      <w:r>
        <w:t>r</w:t>
      </w:r>
      <w:r>
        <w:rPr>
          <w:spacing w:val="32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2"/>
        </w:rPr>
        <w:t xml:space="preserve"> </w:t>
      </w:r>
      <w:r>
        <w:rPr>
          <w:i/>
          <w:spacing w:val="-2"/>
        </w:rPr>
        <w:t>ras</w:t>
      </w:r>
      <w:r>
        <w:rPr>
          <w:i/>
        </w:rPr>
        <w:t xml:space="preserve">a </w:t>
      </w:r>
      <w:r>
        <w:rPr>
          <w:spacing w:val="-2"/>
          <w:w w:val="106"/>
        </w:rPr>
        <w:t xml:space="preserve">and </w:t>
      </w:r>
      <w:r>
        <w:t xml:space="preserve">extinguish </w:t>
      </w:r>
      <w:r>
        <w:rPr>
          <w:spacing w:val="15"/>
        </w:rPr>
        <w:t xml:space="preserve"> </w:t>
      </w:r>
      <w:r>
        <w:t>all</w:t>
      </w:r>
      <w:r>
        <w:rPr>
          <w:spacing w:val="23"/>
        </w:rPr>
        <w:t xml:space="preserve"> </w:t>
      </w:r>
      <w:r>
        <w:t>My</w:t>
      </w:r>
      <w:r>
        <w:rPr>
          <w:spacing w:val="9"/>
        </w:rPr>
        <w:t xml:space="preserve"> </w:t>
      </w:r>
      <w:r>
        <w:t>anguish.  O</w:t>
      </w:r>
      <w:r>
        <w:rPr>
          <w:spacing w:val="26"/>
        </w:rPr>
        <w:t xml:space="preserve"> </w:t>
      </w:r>
      <w:r>
        <w:t>fair-faced</w:t>
      </w:r>
      <w:r>
        <w:rPr>
          <w:spacing w:val="23"/>
        </w:rPr>
        <w:t xml:space="preserve"> </w:t>
      </w:r>
      <w:r>
        <w:t xml:space="preserve">Sumukhi, </w:t>
      </w:r>
      <w:r>
        <w:rPr>
          <w:spacing w:val="4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rPr>
          <w:w w:val="108"/>
        </w:rPr>
        <w:t xml:space="preserve">not </w:t>
      </w:r>
      <w:r>
        <w:t>proper  for</w:t>
      </w:r>
      <w:r>
        <w:rPr>
          <w:spacing w:val="2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disregard</w:t>
      </w:r>
      <w:r>
        <w:rPr>
          <w:spacing w:val="41"/>
        </w:rPr>
        <w:t xml:space="preserve"> </w:t>
      </w:r>
      <w:r>
        <w:t>Me.</w:t>
      </w:r>
      <w:r>
        <w:rPr>
          <w:spacing w:val="12"/>
        </w:rPr>
        <w:t xml:space="preserve"> </w:t>
      </w:r>
      <w:r>
        <w:t>Give</w:t>
      </w:r>
      <w:r>
        <w:rPr>
          <w:spacing w:val="15"/>
        </w:rPr>
        <w:t xml:space="preserve"> </w:t>
      </w:r>
      <w:r>
        <w:t>up</w:t>
      </w:r>
      <w:r>
        <w:rPr>
          <w:spacing w:val="37"/>
        </w:rPr>
        <w:t xml:space="preserve"> </w:t>
      </w:r>
      <w:r>
        <w:t>Your</w:t>
      </w:r>
      <w:r>
        <w:rPr>
          <w:spacing w:val="10"/>
        </w:rPr>
        <w:t xml:space="preserve"> </w:t>
      </w:r>
      <w:r>
        <w:rPr>
          <w:w w:val="102"/>
        </w:rPr>
        <w:t xml:space="preserve">indifference </w:t>
      </w:r>
      <w:r>
        <w:t>and</w:t>
      </w:r>
      <w:r>
        <w:rPr>
          <w:spacing w:val="38"/>
        </w:rPr>
        <w:t xml:space="preserve"> </w:t>
      </w:r>
      <w:r>
        <w:t>Your</w:t>
      </w:r>
      <w:r>
        <w:rPr>
          <w:spacing w:val="13"/>
        </w:rPr>
        <w:t xml:space="preserve"> </w:t>
      </w:r>
      <w:r>
        <w:t>pride.</w:t>
      </w:r>
      <w:r>
        <w:rPr>
          <w:spacing w:val="44"/>
        </w:rPr>
        <w:t xml:space="preserve"> </w:t>
      </w:r>
      <w:r>
        <w:t>Mugdhe,</w:t>
      </w:r>
      <w:r>
        <w:rPr>
          <w:spacing w:val="35"/>
        </w:rPr>
        <w:t xml:space="preserve"> </w:t>
      </w:r>
      <w:r>
        <w:t>O</w:t>
      </w:r>
      <w:r>
        <w:rPr>
          <w:spacing w:val="24"/>
        </w:rPr>
        <w:t xml:space="preserve"> </w:t>
      </w:r>
      <w:r>
        <w:t>bewildered</w:t>
      </w:r>
      <w:r>
        <w:rPr>
          <w:spacing w:val="48"/>
        </w:rPr>
        <w:t xml:space="preserve"> </w:t>
      </w:r>
      <w:r>
        <w:t>one,</w:t>
      </w:r>
      <w:r>
        <w:rPr>
          <w:spacing w:val="38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have</w:t>
      </w:r>
      <w:r>
        <w:rPr>
          <w:spacing w:val="29"/>
        </w:rPr>
        <w:t xml:space="preserve"> </w:t>
      </w:r>
      <w:r>
        <w:rPr>
          <w:w w:val="104"/>
        </w:rPr>
        <w:t xml:space="preserve">lost </w:t>
      </w:r>
      <w:r>
        <w:rPr>
          <w:spacing w:val="-2"/>
        </w:rPr>
        <w:t>al</w:t>
      </w:r>
      <w:r>
        <w:t>l</w:t>
      </w:r>
      <w:r>
        <w:rPr>
          <w:spacing w:val="13"/>
        </w:rPr>
        <w:t xml:space="preserve"> </w:t>
      </w:r>
      <w:r>
        <w:rPr>
          <w:spacing w:val="-2"/>
        </w:rPr>
        <w:t>sens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2"/>
        </w:rPr>
        <w:t>discrimination</w:t>
      </w:r>
      <w:r>
        <w:t xml:space="preserve">. </w:t>
      </w:r>
      <w:r>
        <w:rPr>
          <w:spacing w:val="11"/>
        </w:rPr>
        <w:t xml:space="preserve"> </w:t>
      </w:r>
      <w:r>
        <w:t>I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t>m</w:t>
      </w:r>
      <w:r>
        <w:rPr>
          <w:spacing w:val="20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5"/>
        </w:rPr>
        <w:t xml:space="preserve"> </w:t>
      </w:r>
      <w:r>
        <w:rPr>
          <w:spacing w:val="-2"/>
        </w:rPr>
        <w:t>beloved</w:t>
      </w:r>
      <w:r>
        <w:t>,</w:t>
      </w:r>
      <w:r>
        <w:rPr>
          <w:spacing w:val="20"/>
        </w:rPr>
        <w:t xml:space="preserve"> </w:t>
      </w:r>
      <w:r>
        <w:rPr>
          <w:spacing w:val="-2"/>
        </w:rPr>
        <w:t>full</w:t>
      </w:r>
      <w:r>
        <w:t>y</w:t>
      </w:r>
      <w:r>
        <w:rPr>
          <w:spacing w:val="13"/>
        </w:rPr>
        <w:t xml:space="preserve"> </w:t>
      </w:r>
      <w:r>
        <w:rPr>
          <w:spacing w:val="-2"/>
          <w:w w:val="103"/>
        </w:rPr>
        <w:t xml:space="preserve">devoted </w:t>
      </w:r>
      <w:r>
        <w:t>to</w:t>
      </w:r>
      <w:r>
        <w:rPr>
          <w:spacing w:val="28"/>
        </w:rPr>
        <w:t xml:space="preserve"> </w:t>
      </w:r>
      <w:r>
        <w:t>You.</w:t>
      </w:r>
      <w:r>
        <w:rPr>
          <w:spacing w:val="1"/>
        </w:rPr>
        <w:t xml:space="preserve"> </w:t>
      </w:r>
      <w:r>
        <w:t>I</w:t>
      </w:r>
      <w:r>
        <w:rPr>
          <w:spacing w:val="17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>so</w:t>
      </w:r>
      <w:r>
        <w:rPr>
          <w:spacing w:val="21"/>
        </w:rPr>
        <w:t xml:space="preserve"> </w:t>
      </w:r>
      <w:r>
        <w:t>much</w:t>
      </w:r>
      <w:r>
        <w:rPr>
          <w:spacing w:val="44"/>
        </w:rPr>
        <w:t xml:space="preserve"> </w:t>
      </w:r>
      <w:r>
        <w:t>affection</w:t>
      </w:r>
      <w:r>
        <w:rPr>
          <w:spacing w:val="24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You that</w:t>
      </w:r>
      <w:r>
        <w:rPr>
          <w:spacing w:val="41"/>
        </w:rPr>
        <w:t xml:space="preserve"> </w:t>
      </w:r>
      <w:r>
        <w:t>I</w:t>
      </w:r>
      <w:r>
        <w:rPr>
          <w:spacing w:val="17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rPr>
          <w:w w:val="102"/>
        </w:rPr>
        <w:t xml:space="preserve">come </w:t>
      </w:r>
      <w:r>
        <w:t xml:space="preserve">without </w:t>
      </w:r>
      <w:r>
        <w:rPr>
          <w:spacing w:val="32"/>
        </w:rPr>
        <w:t xml:space="preserve"> </w:t>
      </w:r>
      <w:r>
        <w:t xml:space="preserve">invitation. </w:t>
      </w:r>
      <w:r>
        <w:rPr>
          <w:spacing w:val="28"/>
        </w:rPr>
        <w:t xml:space="preserve"> </w:t>
      </w:r>
      <w:r>
        <w:t>Look,  I</w:t>
      </w:r>
      <w:r>
        <w:rPr>
          <w:spacing w:val="45"/>
        </w:rPr>
        <w:t xml:space="preserve"> </w:t>
      </w:r>
      <w:r>
        <w:t xml:space="preserve">am </w:t>
      </w:r>
      <w:r>
        <w:rPr>
          <w:spacing w:val="3"/>
        </w:rPr>
        <w:t xml:space="preserve"> </w:t>
      </w:r>
      <w:r>
        <w:t xml:space="preserve">standing </w:t>
      </w:r>
      <w:r>
        <w:rPr>
          <w:spacing w:val="29"/>
        </w:rPr>
        <w:t xml:space="preserve"> </w:t>
      </w:r>
      <w:r>
        <w:t>before  You</w:t>
      </w:r>
      <w:r>
        <w:rPr>
          <w:spacing w:val="28"/>
        </w:rPr>
        <w:t xml:space="preserve"> </w:t>
      </w:r>
      <w:r>
        <w:rPr>
          <w:w w:val="105"/>
        </w:rPr>
        <w:t xml:space="preserve">with </w:t>
      </w:r>
      <w:r>
        <w:t>tears</w:t>
      </w:r>
      <w:r>
        <w:rPr>
          <w:spacing w:val="31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My</w:t>
      </w:r>
      <w:r>
        <w:rPr>
          <w:spacing w:val="2"/>
        </w:rPr>
        <w:t xml:space="preserve"> </w:t>
      </w:r>
      <w:r>
        <w:t>eyes.</w:t>
      </w:r>
      <w:r>
        <w:rPr>
          <w:spacing w:val="12"/>
        </w:rPr>
        <w:t xml:space="preserve"> </w:t>
      </w:r>
      <w:r>
        <w:t>Come</w:t>
      </w:r>
      <w:r>
        <w:rPr>
          <w:spacing w:val="30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Me</w:t>
      </w:r>
      <w:r>
        <w:rPr>
          <w:spacing w:val="8"/>
        </w:rPr>
        <w:t xml:space="preserve"> </w:t>
      </w:r>
      <w:r>
        <w:t>like</w:t>
      </w:r>
      <w:r>
        <w:rPr>
          <w:spacing w:val="22"/>
        </w:rPr>
        <w:t xml:space="preserve"> </w:t>
      </w:r>
      <w:r>
        <w:t>impassioned</w:t>
      </w:r>
      <w:r>
        <w:rPr>
          <w:spacing w:val="46"/>
        </w:rPr>
        <w:t xml:space="preserve"> </w:t>
      </w:r>
      <w:r>
        <w:t>girls</w:t>
      </w:r>
      <w:r>
        <w:rPr>
          <w:spacing w:val="20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rPr>
          <w:w w:val="107"/>
        </w:rPr>
        <w:t xml:space="preserve">the </w:t>
      </w:r>
      <w:r>
        <w:t xml:space="preserve">springtime </w:t>
      </w:r>
      <w:r>
        <w:rPr>
          <w:spacing w:val="27"/>
        </w:rPr>
        <w:t xml:space="preserve"> </w:t>
      </w:r>
      <w:r>
        <w:t xml:space="preserve">running </w:t>
      </w:r>
      <w:r>
        <w:rPr>
          <w:spacing w:val="36"/>
        </w:rPr>
        <w:t xml:space="preserve"> </w:t>
      </w:r>
      <w:r>
        <w:t xml:space="preserve">to </w:t>
      </w:r>
      <w:r>
        <w:rPr>
          <w:spacing w:val="3"/>
        </w:rPr>
        <w:t xml:space="preserve"> </w:t>
      </w:r>
      <w:r>
        <w:t xml:space="preserve">their </w:t>
      </w:r>
      <w:r>
        <w:rPr>
          <w:spacing w:val="18"/>
        </w:rPr>
        <w:t xml:space="preserve"> </w:t>
      </w:r>
      <w:r>
        <w:t xml:space="preserve">dearmost </w:t>
      </w:r>
      <w:r>
        <w:rPr>
          <w:spacing w:val="22"/>
        </w:rPr>
        <w:t xml:space="preserve"> </w:t>
      </w:r>
      <w:r>
        <w:t>beloveds.  Bind</w:t>
      </w:r>
      <w:r>
        <w:rPr>
          <w:spacing w:val="35"/>
        </w:rPr>
        <w:t xml:space="preserve"> </w:t>
      </w:r>
      <w:r>
        <w:t>Me with</w:t>
      </w:r>
      <w:r>
        <w:rPr>
          <w:spacing w:val="20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affectionate</w:t>
      </w:r>
      <w:r>
        <w:rPr>
          <w:spacing w:val="11"/>
        </w:rPr>
        <w:t xml:space="preserve"> </w:t>
      </w:r>
      <w:r>
        <w:rPr>
          <w:w w:val="101"/>
        </w:rPr>
        <w:t>glance.”</w:t>
      </w:r>
    </w:p>
    <w:p w14:paraId="205D1232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D8FBECA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6"/>
        </w:rPr>
        <w:t>Thi</w:t>
      </w:r>
      <w:r>
        <w:t>s</w:t>
      </w:r>
      <w:r>
        <w:rPr>
          <w:spacing w:val="11"/>
        </w:rPr>
        <w:t xml:space="preserve"> </w:t>
      </w:r>
      <w:r>
        <w:rPr>
          <w:spacing w:val="-6"/>
        </w:rPr>
        <w:t>vers</w:t>
      </w:r>
      <w:r>
        <w:t xml:space="preserve">e </w:t>
      </w:r>
      <w:r>
        <w:rPr>
          <w:spacing w:val="-6"/>
        </w:rPr>
        <w:t>include</w:t>
      </w:r>
      <w:r>
        <w:t>s</w:t>
      </w:r>
      <w:r>
        <w:rPr>
          <w:spacing w:val="27"/>
        </w:rPr>
        <w:t xml:space="preserve"> </w:t>
      </w:r>
      <w:r>
        <w:rPr>
          <w:i/>
          <w:spacing w:val="-6"/>
          <w:w w:val="96"/>
        </w:rPr>
        <w:t>hariëé-chanda</w:t>
      </w:r>
      <w:r>
        <w:rPr>
          <w:w w:val="96"/>
        </w:rPr>
        <w:t>,</w:t>
      </w:r>
      <w:r>
        <w:rPr>
          <w:spacing w:val="2"/>
          <w:w w:val="96"/>
        </w:rPr>
        <w:t xml:space="preserve"> </w:t>
      </w:r>
      <w:r>
        <w:rPr>
          <w:i/>
          <w:spacing w:val="-6"/>
          <w:w w:val="104"/>
        </w:rPr>
        <w:t>yathäsaàratna-alaìkära</w:t>
      </w:r>
      <w:r>
        <w:rPr>
          <w:w w:val="103"/>
        </w:rPr>
        <w:t xml:space="preserve">, </w:t>
      </w:r>
      <w:r>
        <w:rPr>
          <w:i/>
        </w:rPr>
        <w:t>prasäda-guëa</w:t>
      </w:r>
      <w:r>
        <w:t>,</w:t>
      </w:r>
      <w:r>
        <w:rPr>
          <w:spacing w:val="13"/>
        </w:rPr>
        <w:t xml:space="preserve"> </w:t>
      </w:r>
      <w:r>
        <w:rPr>
          <w:i/>
        </w:rPr>
        <w:t>kauçiké-våtti</w:t>
      </w:r>
      <w:r>
        <w:t>,</w:t>
      </w:r>
      <w:r>
        <w:rPr>
          <w:spacing w:val="-5"/>
        </w:rPr>
        <w:t xml:space="preserve"> </w:t>
      </w:r>
      <w:r>
        <w:rPr>
          <w:i/>
          <w:w w:val="93"/>
        </w:rPr>
        <w:t>vaidarbhé-réti</w:t>
      </w:r>
      <w:r>
        <w:rPr>
          <w:i/>
          <w:spacing w:val="46"/>
          <w:w w:val="93"/>
        </w:rPr>
        <w:t xml:space="preserve"> </w:t>
      </w:r>
      <w:r>
        <w:t xml:space="preserve">and </w:t>
      </w:r>
      <w:r>
        <w:rPr>
          <w:spacing w:val="12"/>
        </w:rPr>
        <w:t xml:space="preserve"> </w:t>
      </w:r>
      <w:r>
        <w:rPr>
          <w:i/>
          <w:w w:val="92"/>
        </w:rPr>
        <w:t>mägadhé-géti</w:t>
      </w:r>
      <w:r>
        <w:rPr>
          <w:w w:val="103"/>
        </w:rPr>
        <w:t xml:space="preserve">. </w:t>
      </w:r>
      <w:r>
        <w:t>The</w:t>
      </w:r>
      <w:r>
        <w:rPr>
          <w:spacing w:val="5"/>
        </w:rPr>
        <w:t xml:space="preserve"> </w:t>
      </w:r>
      <w:r>
        <w:t>hero</w:t>
      </w:r>
      <w:r>
        <w:rPr>
          <w:spacing w:val="1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i/>
        </w:rPr>
        <w:t>anuküla-näyaka,</w:t>
      </w:r>
      <w:r>
        <w:rPr>
          <w:i/>
          <w:spacing w:val="-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lover who</w:t>
      </w:r>
      <w:r>
        <w:rPr>
          <w:spacing w:val="1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finally</w:t>
      </w:r>
      <w:r>
        <w:rPr>
          <w:spacing w:val="-4"/>
        </w:rPr>
        <w:t xml:space="preserve"> </w:t>
      </w:r>
      <w:r>
        <w:rPr>
          <w:w w:val="104"/>
        </w:rPr>
        <w:t xml:space="preserve">properly </w:t>
      </w:r>
      <w:r>
        <w:rPr>
          <w:w w:val="103"/>
        </w:rPr>
        <w:t>disposed</w:t>
      </w:r>
      <w:r>
        <w:rPr>
          <w:i/>
        </w:rPr>
        <w:t>.</w:t>
      </w:r>
    </w:p>
    <w:p w14:paraId="7E970ED1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0420540D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14</w:t>
      </w:r>
    </w:p>
    <w:p w14:paraId="67452E64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6411B0F4" w14:textId="77777777" w:rsidR="00150366" w:rsidRDefault="00000000">
      <w:pPr>
        <w:spacing w:line="250" w:lineRule="auto"/>
        <w:ind w:left="390" w:right="91" w:hanging="270"/>
      </w:pPr>
      <w:r>
        <w:rPr>
          <w:i/>
          <w:spacing w:val="-7"/>
          <w:w w:val="97"/>
        </w:rPr>
        <w:t>bandhüka-dyuti-bändhav</w:t>
      </w:r>
      <w:r>
        <w:rPr>
          <w:i/>
          <w:w w:val="97"/>
        </w:rPr>
        <w:t>o</w:t>
      </w:r>
      <w:r>
        <w:rPr>
          <w:i/>
          <w:spacing w:val="28"/>
          <w:w w:val="97"/>
        </w:rPr>
        <w:t xml:space="preserve"> </w:t>
      </w:r>
      <w:r>
        <w:rPr>
          <w:i/>
          <w:spacing w:val="-7"/>
        </w:rPr>
        <w:t>’ya</w:t>
      </w:r>
      <w:r>
        <w:rPr>
          <w:i/>
        </w:rPr>
        <w:t>m</w:t>
      </w:r>
      <w:r>
        <w:rPr>
          <w:i/>
          <w:spacing w:val="-14"/>
        </w:rPr>
        <w:t xml:space="preserve"> </w:t>
      </w:r>
      <w:r>
        <w:rPr>
          <w:i/>
          <w:spacing w:val="-7"/>
        </w:rPr>
        <w:t>adhara</w:t>
      </w:r>
      <w:r>
        <w:rPr>
          <w:i/>
        </w:rPr>
        <w:t>ù</w:t>
      </w:r>
      <w:r>
        <w:rPr>
          <w:i/>
          <w:spacing w:val="-10"/>
        </w:rPr>
        <w:t xml:space="preserve"> </w:t>
      </w:r>
      <w:r>
        <w:rPr>
          <w:i/>
          <w:spacing w:val="-7"/>
        </w:rPr>
        <w:t>snigdh</w:t>
      </w:r>
      <w:r>
        <w:rPr>
          <w:i/>
        </w:rPr>
        <w:t>o</w:t>
      </w:r>
      <w:r>
        <w:rPr>
          <w:i/>
          <w:spacing w:val="-15"/>
        </w:rPr>
        <w:t xml:space="preserve"> </w:t>
      </w:r>
      <w:r>
        <w:rPr>
          <w:i/>
          <w:spacing w:val="-7"/>
        </w:rPr>
        <w:t xml:space="preserve">madhüka-cchavir </w:t>
      </w:r>
      <w:r>
        <w:rPr>
          <w:i/>
          <w:w w:val="96"/>
        </w:rPr>
        <w:t>gaëòaç</w:t>
      </w:r>
      <w:r>
        <w:rPr>
          <w:i/>
          <w:spacing w:val="2"/>
          <w:w w:val="96"/>
        </w:rPr>
        <w:t xml:space="preserve"> </w:t>
      </w:r>
      <w:r>
        <w:rPr>
          <w:i/>
        </w:rPr>
        <w:t>caëòi</w:t>
      </w:r>
      <w:r>
        <w:rPr>
          <w:i/>
          <w:spacing w:val="-4"/>
        </w:rPr>
        <w:t xml:space="preserve"> </w:t>
      </w:r>
      <w:r>
        <w:rPr>
          <w:i/>
        </w:rPr>
        <w:t>cakästi</w:t>
      </w:r>
      <w:r>
        <w:rPr>
          <w:i/>
          <w:spacing w:val="-6"/>
        </w:rPr>
        <w:t xml:space="preserve"> </w:t>
      </w:r>
      <w:r>
        <w:rPr>
          <w:i/>
          <w:w w:val="94"/>
        </w:rPr>
        <w:t>néla-nalina-çré-mocane</w:t>
      </w:r>
      <w:r>
        <w:rPr>
          <w:i/>
          <w:spacing w:val="3"/>
          <w:w w:val="94"/>
        </w:rPr>
        <w:t xml:space="preserve"> </w:t>
      </w:r>
      <w:r>
        <w:rPr>
          <w:i/>
        </w:rPr>
        <w:t>locanam</w:t>
      </w:r>
    </w:p>
    <w:p w14:paraId="15BE7FCC" w14:textId="77777777" w:rsidR="00150366" w:rsidRDefault="00000000">
      <w:pPr>
        <w:ind w:left="120" w:right="712"/>
        <w:jc w:val="both"/>
      </w:pPr>
      <w:r>
        <w:rPr>
          <w:i/>
        </w:rPr>
        <w:t>näsäbhyeti</w:t>
      </w:r>
      <w:r>
        <w:rPr>
          <w:i/>
          <w:spacing w:val="-17"/>
        </w:rPr>
        <w:t xml:space="preserve"> </w:t>
      </w:r>
      <w:r>
        <w:rPr>
          <w:i/>
        </w:rPr>
        <w:t>tila-prasüna-padavéà</w:t>
      </w:r>
      <w:r>
        <w:rPr>
          <w:i/>
          <w:spacing w:val="-17"/>
        </w:rPr>
        <w:t xml:space="preserve"> </w:t>
      </w:r>
      <w:r>
        <w:rPr>
          <w:i/>
        </w:rPr>
        <w:t>kundäbha-danti</w:t>
      </w:r>
      <w:r>
        <w:rPr>
          <w:i/>
          <w:spacing w:val="-13"/>
        </w:rPr>
        <w:t xml:space="preserve"> </w:t>
      </w:r>
      <w:r>
        <w:rPr>
          <w:i/>
        </w:rPr>
        <w:t>priye</w:t>
      </w:r>
    </w:p>
    <w:p w14:paraId="483971F3" w14:textId="77777777" w:rsidR="00150366" w:rsidRDefault="00000000">
      <w:pPr>
        <w:spacing w:before="10"/>
        <w:ind w:left="390"/>
      </w:pPr>
      <w:r>
        <w:rPr>
          <w:i/>
        </w:rPr>
        <w:t>präyas</w:t>
      </w:r>
      <w:r>
        <w:rPr>
          <w:i/>
          <w:spacing w:val="-13"/>
        </w:rPr>
        <w:t xml:space="preserve"> </w:t>
      </w:r>
      <w:r>
        <w:rPr>
          <w:i/>
        </w:rPr>
        <w:t>tvan-mukha-sevayä</w:t>
      </w:r>
      <w:r>
        <w:rPr>
          <w:i/>
          <w:spacing w:val="-2"/>
        </w:rPr>
        <w:t xml:space="preserve"> </w:t>
      </w:r>
      <w:r>
        <w:rPr>
          <w:i/>
        </w:rPr>
        <w:t>vijayate</w:t>
      </w:r>
      <w:r>
        <w:rPr>
          <w:i/>
          <w:spacing w:val="-8"/>
        </w:rPr>
        <w:t xml:space="preserve"> </w:t>
      </w:r>
      <w:r>
        <w:rPr>
          <w:i/>
        </w:rPr>
        <w:t>viçvaà</w:t>
      </w:r>
      <w:r>
        <w:rPr>
          <w:i/>
          <w:spacing w:val="24"/>
        </w:rPr>
        <w:t xml:space="preserve"> </w:t>
      </w:r>
      <w:r>
        <w:rPr>
          <w:i/>
        </w:rPr>
        <w:t>sa</w:t>
      </w:r>
      <w:r>
        <w:rPr>
          <w:i/>
          <w:spacing w:val="-11"/>
        </w:rPr>
        <w:t xml:space="preserve"> </w:t>
      </w:r>
      <w:r>
        <w:rPr>
          <w:i/>
        </w:rPr>
        <w:t>puñpäyudhaù</w:t>
      </w:r>
    </w:p>
    <w:p w14:paraId="5ED563FF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3B6A1CFB" w14:textId="77777777" w:rsidR="00150366" w:rsidRDefault="00000000">
      <w:pPr>
        <w:spacing w:line="240" w:lineRule="exact"/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87"/>
        </w:rPr>
        <w:t>“M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20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7"/>
        </w:rPr>
        <w:t>belove</w:t>
      </w:r>
      <w:r>
        <w:rPr>
          <w:rFonts w:ascii="Book Antiqua" w:eastAsia="Book Antiqua" w:hAnsi="Book Antiqua" w:cs="Book Antiqua"/>
          <w:b/>
          <w:w w:val="87"/>
        </w:rPr>
        <w:t>d</w:t>
      </w:r>
      <w:r>
        <w:rPr>
          <w:rFonts w:ascii="Book Antiqua" w:eastAsia="Book Antiqua" w:hAnsi="Book Antiqua" w:cs="Book Antiqua"/>
          <w:b/>
          <w:spacing w:val="40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Caëòi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8"/>
        </w:rPr>
        <w:t>M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8"/>
        </w:rPr>
        <w:t>darlin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3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8"/>
        </w:rPr>
        <w:t>hot-tempere</w:t>
      </w:r>
      <w:r>
        <w:rPr>
          <w:rFonts w:ascii="Book Antiqua" w:eastAsia="Book Antiqua" w:hAnsi="Book Antiqua" w:cs="Book Antiqua"/>
          <w:b/>
          <w:w w:val="88"/>
        </w:rPr>
        <w:t xml:space="preserve">d </w:t>
      </w:r>
      <w:r>
        <w:rPr>
          <w:rFonts w:ascii="Book Antiqua" w:eastAsia="Book Antiqua" w:hAnsi="Book Antiqua" w:cs="Book Antiqua"/>
          <w:b/>
          <w:spacing w:val="2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girl</w:t>
      </w:r>
      <w:r>
        <w:rPr>
          <w:rFonts w:ascii="Book Antiqua" w:eastAsia="Book Antiqua" w:hAnsi="Book Antiqua" w:cs="Book Antiqua"/>
          <w:b/>
        </w:rPr>
        <w:t>!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Your </w:t>
      </w:r>
      <w:r>
        <w:rPr>
          <w:rFonts w:ascii="Book Antiqua" w:eastAsia="Book Antiqua" w:hAnsi="Book Antiqua" w:cs="Book Antiqua"/>
          <w:b/>
          <w:w w:val="92"/>
        </w:rPr>
        <w:t>enchanting</w:t>
      </w:r>
      <w:r>
        <w:rPr>
          <w:rFonts w:ascii="Book Antiqua" w:eastAsia="Book Antiqua" w:hAnsi="Book Antiqua" w:cs="Book Antiqua"/>
          <w:b/>
          <w:spacing w:val="2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lips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are red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like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kindred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b/>
          <w:i/>
        </w:rPr>
        <w:t>bandhüka</w:t>
      </w:r>
      <w:r>
        <w:rPr>
          <w:b/>
          <w:i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flower. </w:t>
      </w:r>
      <w:r>
        <w:rPr>
          <w:rFonts w:ascii="Book Antiqua" w:eastAsia="Book Antiqua" w:hAnsi="Book Antiqua" w:cs="Book Antiqua"/>
          <w:b/>
          <w:spacing w:val="-2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sof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cheek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2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bea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splendo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b/>
          <w:i/>
          <w:spacing w:val="-2"/>
        </w:rPr>
        <w:t>madhük</w:t>
      </w:r>
      <w:r>
        <w:rPr>
          <w:b/>
          <w:i/>
        </w:rPr>
        <w:t>a</w:t>
      </w:r>
      <w:r>
        <w:rPr>
          <w:b/>
          <w:i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blossom. </w:t>
      </w:r>
      <w:r>
        <w:rPr>
          <w:rFonts w:ascii="Book Antiqua" w:eastAsia="Book Antiqua" w:hAnsi="Book Antiqua" w:cs="Book Antiqua"/>
          <w:b/>
          <w:spacing w:val="-4"/>
          <w:w w:val="91"/>
        </w:rPr>
        <w:t>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eye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glar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mor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tha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gleamin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blu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lotus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nose </w:t>
      </w:r>
      <w:r>
        <w:rPr>
          <w:rFonts w:ascii="Book Antiqua" w:eastAsia="Book Antiqua" w:hAnsi="Book Antiqua" w:cs="Book Antiqua"/>
          <w:b/>
          <w:spacing w:val="-4"/>
          <w:w w:val="89"/>
        </w:rPr>
        <w:t>follow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 xml:space="preserve">e </w:t>
      </w:r>
      <w:r>
        <w:rPr>
          <w:rFonts w:ascii="Book Antiqua" w:eastAsia="Book Antiqua" w:hAnsi="Book Antiqua" w:cs="Book Antiqua"/>
          <w:b/>
          <w:spacing w:val="-4"/>
        </w:rPr>
        <w:t>pat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sesam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flower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teet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radiant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white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b/>
          <w:i/>
        </w:rPr>
        <w:t>kunda</w:t>
      </w:r>
      <w:r>
        <w:rPr>
          <w:b/>
          <w:i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flowers.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beloved,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only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first </w:t>
      </w:r>
      <w:r>
        <w:rPr>
          <w:rFonts w:ascii="Book Antiqua" w:eastAsia="Book Antiqua" w:hAnsi="Book Antiqua" w:cs="Book Antiqua"/>
          <w:b/>
          <w:spacing w:val="-5"/>
          <w:w w:val="90"/>
        </w:rPr>
        <w:t>worshipin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fac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flower-arche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Kämadev</w:t>
      </w:r>
      <w:r>
        <w:rPr>
          <w:rFonts w:ascii="Book Antiqua" w:eastAsia="Book Antiqua" w:hAnsi="Book Antiqua" w:cs="Book Antiqua"/>
          <w:b/>
          <w:w w:val="90"/>
        </w:rPr>
        <w:t>a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able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conque</w:t>
      </w:r>
      <w:r>
        <w:rPr>
          <w:rFonts w:ascii="Book Antiqua" w:eastAsia="Book Antiqua" w:hAnsi="Book Antiqua" w:cs="Book Antiqua"/>
          <w:b/>
          <w:w w:val="92"/>
        </w:rPr>
        <w:t>r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entir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univers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wit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6"/>
        </w:rPr>
        <w:t>fiv</w:t>
      </w:r>
      <w:r>
        <w:rPr>
          <w:rFonts w:ascii="Book Antiqua" w:eastAsia="Book Antiqua" w:hAnsi="Book Antiqua" w:cs="Book Antiqua"/>
          <w:b/>
          <w:w w:val="86"/>
        </w:rPr>
        <w:t>e</w:t>
      </w:r>
      <w:r>
        <w:rPr>
          <w:rFonts w:ascii="Book Antiqua" w:eastAsia="Book Antiqua" w:hAnsi="Book Antiqua" w:cs="Book Antiqua"/>
          <w:b/>
          <w:spacing w:val="26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flower-arrows.”</w:t>
      </w:r>
    </w:p>
    <w:p w14:paraId="70E69FDF" w14:textId="77777777" w:rsidR="00150366" w:rsidRDefault="00150366">
      <w:pPr>
        <w:spacing w:before="8" w:line="200" w:lineRule="exact"/>
      </w:pPr>
    </w:p>
    <w:p w14:paraId="5A903448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9329B2D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5577F233" w14:textId="77777777" w:rsidR="00150366" w:rsidRDefault="00000000">
      <w:pPr>
        <w:ind w:left="480"/>
      </w:pPr>
      <w:r>
        <w:t>Kåñëa</w:t>
      </w:r>
      <w:r>
        <w:rPr>
          <w:spacing w:val="28"/>
        </w:rPr>
        <w:t xml:space="preserve"> </w:t>
      </w:r>
      <w:r>
        <w:t xml:space="preserve">addresses </w:t>
      </w:r>
      <w:r>
        <w:rPr>
          <w:spacing w:val="19"/>
        </w:rPr>
        <w:t xml:space="preserve"> </w:t>
      </w:r>
      <w:r>
        <w:t xml:space="preserve">Rädhä </w:t>
      </w:r>
      <w:r>
        <w:rPr>
          <w:spacing w:val="9"/>
        </w:rPr>
        <w:t xml:space="preserve"> </w:t>
      </w:r>
      <w:r>
        <w:t xml:space="preserve">as </w:t>
      </w:r>
      <w:r>
        <w:rPr>
          <w:spacing w:val="4"/>
        </w:rPr>
        <w:t xml:space="preserve"> </w:t>
      </w:r>
      <w:r>
        <w:t xml:space="preserve">Caëòi </w:t>
      </w:r>
      <w:r>
        <w:rPr>
          <w:spacing w:val="37"/>
        </w:rPr>
        <w:t xml:space="preserve"> </w:t>
      </w:r>
      <w:r>
        <w:rPr>
          <w:w w:val="105"/>
        </w:rPr>
        <w:t xml:space="preserve">(hot-tempered </w:t>
      </w:r>
      <w:r>
        <w:rPr>
          <w:spacing w:val="10"/>
          <w:w w:val="105"/>
        </w:rPr>
        <w:t xml:space="preserve"> </w:t>
      </w:r>
      <w:r>
        <w:rPr>
          <w:w w:val="105"/>
        </w:rPr>
        <w:t>girl)</w:t>
      </w:r>
    </w:p>
    <w:p w14:paraId="75937B18" w14:textId="77777777" w:rsidR="00150366" w:rsidRDefault="00000000">
      <w:pPr>
        <w:spacing w:before="10"/>
        <w:ind w:left="120" w:right="91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becaus</w:t>
      </w:r>
      <w:r>
        <w:t>e</w:t>
      </w:r>
      <w:r>
        <w:rPr>
          <w:spacing w:val="35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stil</w:t>
      </w:r>
      <w:r>
        <w:t>l</w:t>
      </w:r>
      <w:r>
        <w:rPr>
          <w:spacing w:val="28"/>
        </w:rPr>
        <w:t xml:space="preserve"> </w:t>
      </w:r>
      <w:r>
        <w:rPr>
          <w:spacing w:val="-2"/>
        </w:rPr>
        <w:t>angry</w:t>
      </w:r>
      <w:r>
        <w:t>.</w:t>
      </w:r>
      <w:r>
        <w:rPr>
          <w:spacing w:val="32"/>
        </w:rPr>
        <w:t xml:space="preserve"> </w:t>
      </w:r>
      <w:r>
        <w:rPr>
          <w:spacing w:val="-2"/>
        </w:rPr>
        <w:t>“M</w:t>
      </w:r>
      <w:r>
        <w:t>y</w:t>
      </w:r>
      <w:r>
        <w:rPr>
          <w:spacing w:val="7"/>
        </w:rPr>
        <w:t xml:space="preserve"> </w:t>
      </w:r>
      <w:r>
        <w:rPr>
          <w:spacing w:val="-2"/>
        </w:rPr>
        <w:t>dearest</w:t>
      </w:r>
      <w:r>
        <w:t>!</w:t>
      </w:r>
      <w:r>
        <w:rPr>
          <w:spacing w:val="47"/>
        </w:rPr>
        <w:t xml:space="preserve"> </w:t>
      </w:r>
      <w:r>
        <w:rPr>
          <w:spacing w:val="-2"/>
        </w:rPr>
        <w:t>Fiv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weapon</w:t>
      </w:r>
      <w:r>
        <w:t>s</w:t>
      </w:r>
      <w:r>
        <w:rPr>
          <w:spacing w:val="43"/>
        </w:rPr>
        <w:t xml:space="preserve"> </w:t>
      </w:r>
      <w:r>
        <w:rPr>
          <w:spacing w:val="-2"/>
          <w:w w:val="105"/>
        </w:rPr>
        <w:t>shine</w:t>
      </w:r>
    </w:p>
    <w:p w14:paraId="35E64F7D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5F844D58" w14:textId="77777777" w:rsidR="00150366" w:rsidRDefault="00150366">
      <w:pPr>
        <w:spacing w:line="200" w:lineRule="exact"/>
      </w:pPr>
    </w:p>
    <w:p w14:paraId="71980820" w14:textId="77777777" w:rsidR="00150366" w:rsidRDefault="00000000">
      <w:pPr>
        <w:spacing w:before="29" w:line="252" w:lineRule="auto"/>
        <w:ind w:left="120" w:right="85"/>
        <w:jc w:val="both"/>
      </w:pPr>
      <w:r>
        <w:rPr>
          <w:spacing w:val="-2"/>
        </w:rPr>
        <w:t>upo</w:t>
      </w:r>
      <w:r>
        <w:t xml:space="preserve">n  </w:t>
      </w:r>
      <w:r>
        <w:rPr>
          <w:spacing w:val="-2"/>
        </w:rPr>
        <w:t>You</w:t>
      </w:r>
      <w:r>
        <w:t>r</w:t>
      </w:r>
      <w:r>
        <w:rPr>
          <w:spacing w:val="10"/>
        </w:rPr>
        <w:t xml:space="preserve"> </w:t>
      </w:r>
      <w:r>
        <w:rPr>
          <w:spacing w:val="-2"/>
        </w:rPr>
        <w:t>lotu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fac</w:t>
      </w:r>
      <w:r>
        <w:t>e</w:t>
      </w:r>
      <w:r>
        <w:rPr>
          <w:spacing w:val="8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2"/>
        </w:rPr>
        <w:t>weapon</w:t>
      </w:r>
      <w:r>
        <w:t>s</w:t>
      </w:r>
      <w:r>
        <w:rPr>
          <w:spacing w:val="3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2"/>
          <w:w w:val="102"/>
        </w:rPr>
        <w:t xml:space="preserve">flower-archer, </w:t>
      </w:r>
      <w:r>
        <w:t>Kämadeva. O</w:t>
      </w:r>
      <w:r>
        <w:rPr>
          <w:spacing w:val="3"/>
        </w:rPr>
        <w:t xml:space="preserve"> </w:t>
      </w:r>
      <w:r>
        <w:t>passionate</w:t>
      </w:r>
      <w:r>
        <w:rPr>
          <w:spacing w:val="25"/>
        </w:rPr>
        <w:t xml:space="preserve"> </w:t>
      </w:r>
      <w:r>
        <w:t>one,</w:t>
      </w:r>
      <w:r>
        <w:rPr>
          <w:spacing w:val="17"/>
        </w:rPr>
        <w:t xml:space="preserve"> </w:t>
      </w:r>
      <w:r>
        <w:t>by borrowing</w:t>
      </w:r>
      <w:r>
        <w:rPr>
          <w:spacing w:val="33"/>
        </w:rPr>
        <w:t xml:space="preserve"> </w:t>
      </w:r>
      <w:r>
        <w:t xml:space="preserve">flower </w:t>
      </w:r>
      <w:r>
        <w:rPr>
          <w:w w:val="103"/>
        </w:rPr>
        <w:t xml:space="preserve">weapons </w:t>
      </w:r>
      <w:r>
        <w:t>from</w:t>
      </w:r>
      <w:r>
        <w:rPr>
          <w:spacing w:val="24"/>
        </w:rPr>
        <w:t xml:space="preserve"> </w:t>
      </w:r>
      <w:r>
        <w:t>You, the</w:t>
      </w:r>
      <w:r>
        <w:rPr>
          <w:spacing w:val="33"/>
        </w:rPr>
        <w:t xml:space="preserve"> </w:t>
      </w:r>
      <w:r>
        <w:t>highly</w:t>
      </w:r>
      <w:r>
        <w:rPr>
          <w:spacing w:val="26"/>
        </w:rPr>
        <w:t xml:space="preserve"> </w:t>
      </w:r>
      <w:r>
        <w:t>acclaimed</w:t>
      </w:r>
      <w:r>
        <w:rPr>
          <w:spacing w:val="32"/>
        </w:rPr>
        <w:t xml:space="preserve"> </w:t>
      </w:r>
      <w:r>
        <w:t xml:space="preserve">conqueror </w:t>
      </w:r>
      <w:r>
        <w:rPr>
          <w:spacing w:val="14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w w:val="103"/>
        </w:rPr>
        <w:t xml:space="preserve">universe, </w:t>
      </w:r>
      <w:r>
        <w:t>Kämadeva,</w:t>
      </w:r>
      <w:r>
        <w:rPr>
          <w:spacing w:val="6"/>
        </w:rPr>
        <w:t xml:space="preserve"> </w:t>
      </w:r>
      <w:r>
        <w:t>dominates</w:t>
      </w:r>
      <w:r>
        <w:rPr>
          <w:spacing w:val="39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entire</w:t>
      </w:r>
      <w:r>
        <w:rPr>
          <w:spacing w:val="29"/>
        </w:rPr>
        <w:t xml:space="preserve"> </w:t>
      </w:r>
      <w:r>
        <w:t>creation.</w:t>
      </w:r>
      <w:r>
        <w:rPr>
          <w:spacing w:val="34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rPr>
          <w:w w:val="104"/>
        </w:rPr>
        <w:t xml:space="preserve">vanquishing </w:t>
      </w:r>
      <w:r>
        <w:rPr>
          <w:spacing w:val="-5"/>
        </w:rPr>
        <w:t>th</w:t>
      </w:r>
      <w:r>
        <w:t>e</w:t>
      </w:r>
      <w:r>
        <w:rPr>
          <w:spacing w:val="6"/>
        </w:rPr>
        <w:t xml:space="preserve"> </w:t>
      </w:r>
      <w:r>
        <w:rPr>
          <w:spacing w:val="-5"/>
        </w:rPr>
        <w:t>universe</w:t>
      </w:r>
      <w:r>
        <w:t>,</w:t>
      </w:r>
      <w:r>
        <w:rPr>
          <w:spacing w:val="10"/>
        </w:rPr>
        <w:t xml:space="preserve"> </w:t>
      </w:r>
      <w:r>
        <w:rPr>
          <w:spacing w:val="-5"/>
        </w:rPr>
        <w:t>h</w:t>
      </w:r>
      <w:r>
        <w:t xml:space="preserve">e </w:t>
      </w:r>
      <w:r>
        <w:rPr>
          <w:spacing w:val="-5"/>
        </w:rPr>
        <w:t>returne</w:t>
      </w:r>
      <w:r>
        <w:t>d</w:t>
      </w:r>
      <w:r>
        <w:rPr>
          <w:spacing w:val="35"/>
        </w:rPr>
        <w:t xml:space="preserve"> </w:t>
      </w:r>
      <w:r>
        <w:rPr>
          <w:spacing w:val="-5"/>
        </w:rPr>
        <w:t>thos</w:t>
      </w:r>
      <w:r>
        <w:t>e</w:t>
      </w:r>
      <w:r>
        <w:rPr>
          <w:spacing w:val="10"/>
        </w:rPr>
        <w:t xml:space="preserve"> </w:t>
      </w:r>
      <w:r>
        <w:rPr>
          <w:spacing w:val="-5"/>
        </w:rPr>
        <w:t>weapons</w:t>
      </w:r>
      <w:r>
        <w:t>,</w:t>
      </w:r>
      <w:r>
        <w:rPr>
          <w:spacing w:val="11"/>
        </w:rPr>
        <w:t xml:space="preserve"> </w:t>
      </w:r>
      <w:r>
        <w:rPr>
          <w:spacing w:val="-5"/>
        </w:rPr>
        <w:t>whic</w:t>
      </w:r>
      <w:r>
        <w:t>h</w:t>
      </w:r>
      <w:r>
        <w:rPr>
          <w:spacing w:val="8"/>
        </w:rPr>
        <w:t xml:space="preserve"> </w:t>
      </w:r>
      <w:r>
        <w:rPr>
          <w:spacing w:val="-5"/>
        </w:rPr>
        <w:t>now</w:t>
      </w:r>
      <w:r>
        <w:t>,</w:t>
      </w:r>
      <w:r>
        <w:rPr>
          <w:spacing w:val="4"/>
        </w:rPr>
        <w:t xml:space="preserve"> </w:t>
      </w:r>
      <w:r>
        <w:rPr>
          <w:spacing w:val="-5"/>
          <w:w w:val="103"/>
        </w:rPr>
        <w:t xml:space="preserve">reposing </w:t>
      </w:r>
      <w:r>
        <w:t>radiantly</w:t>
      </w:r>
      <w:r>
        <w:rPr>
          <w:spacing w:val="37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Your face,</w:t>
      </w:r>
      <w:r>
        <w:rPr>
          <w:spacing w:val="1"/>
        </w:rPr>
        <w:t xml:space="preserve"> </w:t>
      </w:r>
      <w:r>
        <w:t>have</w:t>
      </w:r>
      <w:r>
        <w:rPr>
          <w:spacing w:val="16"/>
        </w:rPr>
        <w:t xml:space="preserve"> </w:t>
      </w:r>
      <w:r>
        <w:t>become</w:t>
      </w:r>
      <w:r>
        <w:rPr>
          <w:spacing w:val="21"/>
        </w:rPr>
        <w:t xml:space="preserve"> </w:t>
      </w:r>
      <w:r>
        <w:t>more</w:t>
      </w:r>
      <w:r>
        <w:rPr>
          <w:spacing w:val="25"/>
        </w:rPr>
        <w:t xml:space="preserve"> </w:t>
      </w:r>
      <w:r>
        <w:t>powerful</w:t>
      </w:r>
      <w:r>
        <w:rPr>
          <w:spacing w:val="30"/>
        </w:rPr>
        <w:t xml:space="preserve"> </w:t>
      </w:r>
      <w:r>
        <w:rPr>
          <w:w w:val="106"/>
        </w:rPr>
        <w:t xml:space="preserve">and </w:t>
      </w:r>
      <w:r>
        <w:t>more</w:t>
      </w:r>
      <w:r>
        <w:rPr>
          <w:spacing w:val="18"/>
        </w:rPr>
        <w:t xml:space="preserve"> </w:t>
      </w:r>
      <w:r>
        <w:rPr>
          <w:w w:val="102"/>
        </w:rPr>
        <w:t>attractive.”</w:t>
      </w:r>
    </w:p>
    <w:p w14:paraId="707CA7B0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7939F2B6" w14:textId="77777777" w:rsidR="00150366" w:rsidRDefault="00000000">
      <w:pPr>
        <w:spacing w:line="252" w:lineRule="auto"/>
        <w:ind w:left="120" w:right="87" w:firstLine="360"/>
        <w:jc w:val="both"/>
      </w:pPr>
      <w:r>
        <w:rPr>
          <w:spacing w:val="-2"/>
        </w:rPr>
        <w:t>Th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specia</w:t>
      </w:r>
      <w:r>
        <w:t>l</w:t>
      </w:r>
      <w:r>
        <w:rPr>
          <w:spacing w:val="15"/>
        </w:rPr>
        <w:t xml:space="preserve"> </w:t>
      </w:r>
      <w:r>
        <w:rPr>
          <w:spacing w:val="-2"/>
        </w:rPr>
        <w:t>characteristic</w:t>
      </w:r>
      <w:r>
        <w:t>s</w:t>
      </w:r>
      <w:r>
        <w:rPr>
          <w:spacing w:val="4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2"/>
          <w:w w:val="96"/>
        </w:rPr>
        <w:t>Kämadeva’</w:t>
      </w:r>
      <w:r>
        <w:rPr>
          <w:w w:val="96"/>
        </w:rPr>
        <w:t>s</w:t>
      </w:r>
      <w:r>
        <w:rPr>
          <w:spacing w:val="20"/>
          <w:w w:val="96"/>
        </w:rPr>
        <w:t xml:space="preserve"> </w:t>
      </w:r>
      <w:r>
        <w:rPr>
          <w:spacing w:val="-2"/>
        </w:rPr>
        <w:t>fiv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arrow</w:t>
      </w:r>
      <w:r>
        <w:t>s</w:t>
      </w:r>
      <w:r>
        <w:rPr>
          <w:spacing w:val="25"/>
        </w:rPr>
        <w:t xml:space="preserve"> </w:t>
      </w:r>
      <w:r>
        <w:rPr>
          <w:spacing w:val="-2"/>
          <w:w w:val="103"/>
        </w:rPr>
        <w:t xml:space="preserve">are </w:t>
      </w:r>
      <w:r>
        <w:t>as</w:t>
      </w:r>
      <w:r>
        <w:rPr>
          <w:spacing w:val="2"/>
        </w:rPr>
        <w:t xml:space="preserve"> </w:t>
      </w:r>
      <w:r>
        <w:t>follows:</w:t>
      </w:r>
    </w:p>
    <w:p w14:paraId="3F211FFC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74D4E7BA" w14:textId="77777777" w:rsidR="00150366" w:rsidRDefault="00000000">
      <w:pPr>
        <w:ind w:left="120" w:right="85"/>
        <w:jc w:val="both"/>
      </w:pPr>
      <w:r>
        <w:t xml:space="preserve">(1) </w:t>
      </w:r>
      <w:r>
        <w:rPr>
          <w:spacing w:val="18"/>
        </w:rPr>
        <w:t xml:space="preserve"> </w:t>
      </w:r>
      <w:r>
        <w:t>“Your</w:t>
      </w:r>
      <w:r>
        <w:rPr>
          <w:spacing w:val="-16"/>
        </w:rPr>
        <w:t xml:space="preserve"> </w:t>
      </w:r>
      <w:r>
        <w:t>lips,</w:t>
      </w:r>
      <w:r>
        <w:rPr>
          <w:spacing w:val="6"/>
        </w:rPr>
        <w:t xml:space="preserve"> </w:t>
      </w:r>
      <w:r>
        <w:t>red</w:t>
      </w:r>
      <w:r>
        <w:rPr>
          <w:spacing w:val="1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i/>
        </w:rPr>
        <w:t>bandhüka</w:t>
      </w:r>
      <w:r>
        <w:rPr>
          <w:i/>
          <w:spacing w:val="-9"/>
        </w:rPr>
        <w:t xml:space="preserve"> </w:t>
      </w:r>
      <w:r>
        <w:t>flower,</w:t>
      </w:r>
      <w:r>
        <w:rPr>
          <w:spacing w:val="5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rPr>
          <w:w w:val="97"/>
        </w:rPr>
        <w:t xml:space="preserve">Kämadeva’s </w:t>
      </w:r>
      <w:r>
        <w:rPr>
          <w:w w:val="105"/>
        </w:rPr>
        <w:t>red</w:t>
      </w:r>
    </w:p>
    <w:p w14:paraId="26CABAF7" w14:textId="77777777" w:rsidR="00150366" w:rsidRDefault="00000000">
      <w:pPr>
        <w:spacing w:before="12"/>
        <w:ind w:left="480"/>
      </w:pPr>
      <w:r>
        <w:rPr>
          <w:i/>
          <w:w w:val="98"/>
        </w:rPr>
        <w:t>äkarñaëa-bäëa</w:t>
      </w:r>
      <w:r>
        <w:rPr>
          <w:w w:val="98"/>
        </w:rPr>
        <w:t>,</w:t>
      </w:r>
      <w:r>
        <w:rPr>
          <w:spacing w:val="5"/>
          <w:w w:val="98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t>arrows</w:t>
      </w:r>
      <w:r>
        <w:rPr>
          <w:spacing w:val="18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rPr>
          <w:w w:val="102"/>
        </w:rPr>
        <w:t>captivate.”</w:t>
      </w:r>
    </w:p>
    <w:p w14:paraId="4A735AE4" w14:textId="77777777" w:rsidR="00150366" w:rsidRDefault="00150366">
      <w:pPr>
        <w:spacing w:line="160" w:lineRule="exact"/>
        <w:rPr>
          <w:sz w:val="17"/>
          <w:szCs w:val="17"/>
        </w:rPr>
      </w:pPr>
    </w:p>
    <w:p w14:paraId="4672A968" w14:textId="77777777" w:rsidR="00150366" w:rsidRDefault="00000000">
      <w:pPr>
        <w:spacing w:line="252" w:lineRule="auto"/>
        <w:ind w:left="480" w:right="85" w:hanging="360"/>
        <w:jc w:val="both"/>
      </w:pPr>
      <w:r>
        <w:t xml:space="preserve">(2) </w:t>
      </w:r>
      <w:r>
        <w:rPr>
          <w:spacing w:val="18"/>
        </w:rPr>
        <w:t xml:space="preserve"> </w:t>
      </w:r>
      <w:r>
        <w:t>“Your</w:t>
      </w:r>
      <w:r>
        <w:rPr>
          <w:spacing w:val="-3"/>
        </w:rPr>
        <w:t xml:space="preserve"> </w:t>
      </w:r>
      <w:r>
        <w:t>cool</w:t>
      </w:r>
      <w:r>
        <w:rPr>
          <w:spacing w:val="19"/>
        </w:rPr>
        <w:t xml:space="preserve"> </w:t>
      </w:r>
      <w:r>
        <w:t>cheeks</w:t>
      </w:r>
      <w:r>
        <w:rPr>
          <w:spacing w:val="28"/>
        </w:rPr>
        <w:t xml:space="preserve"> </w:t>
      </w:r>
      <w:r>
        <w:t>wear</w:t>
      </w:r>
      <w:r>
        <w:rPr>
          <w:spacing w:val="2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elegant</w:t>
      </w:r>
      <w:r>
        <w:rPr>
          <w:spacing w:val="24"/>
        </w:rPr>
        <w:t xml:space="preserve"> </w:t>
      </w:r>
      <w:r>
        <w:t>golden-white</w:t>
      </w:r>
      <w:r>
        <w:rPr>
          <w:spacing w:val="44"/>
        </w:rPr>
        <w:t xml:space="preserve"> </w:t>
      </w:r>
      <w:r>
        <w:rPr>
          <w:w w:val="105"/>
        </w:rPr>
        <w:t xml:space="preserve">luster </w:t>
      </w:r>
      <w:r>
        <w:t>of</w:t>
      </w:r>
      <w:r>
        <w:rPr>
          <w:spacing w:val="3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i/>
        </w:rPr>
        <w:t>madhüka</w:t>
      </w:r>
      <w:r>
        <w:rPr>
          <w:i/>
          <w:spacing w:val="8"/>
        </w:rPr>
        <w:t xml:space="preserve"> </w:t>
      </w:r>
      <w:r>
        <w:t>blossom,</w:t>
      </w:r>
      <w:r>
        <w:rPr>
          <w:spacing w:val="22"/>
        </w:rPr>
        <w:t xml:space="preserve"> </w:t>
      </w:r>
      <w:r>
        <w:t>looking</w:t>
      </w:r>
      <w:r>
        <w:rPr>
          <w:spacing w:val="26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nectar</w:t>
      </w:r>
      <w:r>
        <w:rPr>
          <w:spacing w:val="32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just</w:t>
      </w:r>
      <w:r>
        <w:rPr>
          <w:spacing w:val="25"/>
        </w:rPr>
        <w:t xml:space="preserve"> </w:t>
      </w:r>
      <w:r>
        <w:rPr>
          <w:w w:val="105"/>
        </w:rPr>
        <w:t xml:space="preserve">about </w:t>
      </w:r>
      <w:r>
        <w:t>to  ooze</w:t>
      </w:r>
      <w:r>
        <w:rPr>
          <w:spacing w:val="47"/>
        </w:rPr>
        <w:t xml:space="preserve"> </w:t>
      </w:r>
      <w:r>
        <w:t xml:space="preserve">out. </w:t>
      </w:r>
      <w:r>
        <w:rPr>
          <w:spacing w:val="10"/>
        </w:rPr>
        <w:t xml:space="preserve"> </w:t>
      </w:r>
      <w:r>
        <w:t>They</w:t>
      </w:r>
      <w:r>
        <w:rPr>
          <w:spacing w:val="43"/>
        </w:rPr>
        <w:t xml:space="preserve"> </w:t>
      </w:r>
      <w:r>
        <w:t>are</w:t>
      </w:r>
      <w:r>
        <w:rPr>
          <w:spacing w:val="46"/>
        </w:rPr>
        <w:t xml:space="preserve"> </w:t>
      </w:r>
      <w:r>
        <w:t>Kämadeva’s</w:t>
      </w:r>
      <w:r>
        <w:rPr>
          <w:spacing w:val="9"/>
        </w:rPr>
        <w:t xml:space="preserve"> </w:t>
      </w:r>
      <w:r>
        <w:t>yellow</w:t>
      </w:r>
      <w:r>
        <w:rPr>
          <w:spacing w:val="39"/>
        </w:rPr>
        <w:t xml:space="preserve"> </w:t>
      </w:r>
      <w:r>
        <w:rPr>
          <w:i/>
        </w:rPr>
        <w:t>vaçékaraëa- bäëa</w:t>
      </w:r>
      <w:r>
        <w:t>, his</w:t>
      </w:r>
      <w:r>
        <w:rPr>
          <w:spacing w:val="11"/>
        </w:rPr>
        <w:t xml:space="preserve"> </w:t>
      </w:r>
      <w:r>
        <w:t>arrows</w:t>
      </w:r>
      <w:r>
        <w:rPr>
          <w:spacing w:val="18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subjugate</w:t>
      </w:r>
      <w:r>
        <w:rPr>
          <w:spacing w:val="25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casting</w:t>
      </w:r>
      <w:r>
        <w:rPr>
          <w:spacing w:val="13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w w:val="101"/>
        </w:rPr>
        <w:t>spell.”</w:t>
      </w:r>
    </w:p>
    <w:p w14:paraId="37D9C6AF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38A8017D" w14:textId="77777777" w:rsidR="00150366" w:rsidRDefault="00000000">
      <w:pPr>
        <w:spacing w:line="252" w:lineRule="auto"/>
        <w:ind w:left="480" w:right="86" w:hanging="360"/>
        <w:jc w:val="both"/>
      </w:pPr>
      <w:r>
        <w:t xml:space="preserve">(3) </w:t>
      </w:r>
      <w:r>
        <w:rPr>
          <w:spacing w:val="18"/>
        </w:rPr>
        <w:t xml:space="preserve"> </w:t>
      </w:r>
      <w:r>
        <w:t>“Your</w:t>
      </w:r>
      <w:r>
        <w:rPr>
          <w:spacing w:val="-10"/>
        </w:rPr>
        <w:t xml:space="preserve"> </w:t>
      </w:r>
      <w:r>
        <w:t>blue</w:t>
      </w:r>
      <w:r>
        <w:rPr>
          <w:spacing w:val="19"/>
        </w:rPr>
        <w:t xml:space="preserve"> </w:t>
      </w:r>
      <w:r>
        <w:t>eyes,</w:t>
      </w:r>
      <w:r>
        <w:rPr>
          <w:spacing w:val="1"/>
        </w:rPr>
        <w:t xml:space="preserve"> </w:t>
      </w:r>
      <w:r>
        <w:t>having</w:t>
      </w:r>
      <w:r>
        <w:rPr>
          <w:spacing w:val="16"/>
        </w:rPr>
        <w:t xml:space="preserve"> </w:t>
      </w:r>
      <w:r>
        <w:t>collected</w:t>
      </w:r>
      <w:r>
        <w:rPr>
          <w:spacing w:val="19"/>
        </w:rPr>
        <w:t xml:space="preserve"> </w:t>
      </w:r>
      <w:r>
        <w:t>within</w:t>
      </w:r>
      <w:r>
        <w:rPr>
          <w:spacing w:val="31"/>
        </w:rPr>
        <w:t xml:space="preserve"> </w:t>
      </w:r>
      <w:r>
        <w:t>themselves</w:t>
      </w:r>
      <w:r>
        <w:rPr>
          <w:spacing w:val="23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essenc</w:t>
      </w:r>
      <w:r>
        <w:t>e</w:t>
      </w:r>
      <w:r>
        <w:rPr>
          <w:spacing w:val="1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12"/>
        </w:rPr>
        <w:t xml:space="preserve"> </w:t>
      </w:r>
      <w:r>
        <w:rPr>
          <w:spacing w:val="-4"/>
        </w:rPr>
        <w:t>beauty</w:t>
      </w:r>
      <w:r>
        <w:t>,</w:t>
      </w:r>
      <w:r>
        <w:rPr>
          <w:spacing w:val="30"/>
        </w:rPr>
        <w:t xml:space="preserve"> </w:t>
      </w:r>
      <w:r>
        <w:rPr>
          <w:spacing w:val="-4"/>
        </w:rPr>
        <w:t>humiliat</w:t>
      </w:r>
      <w:r>
        <w:t xml:space="preserve">e  </w:t>
      </w:r>
      <w:r>
        <w:rPr>
          <w:spacing w:val="-4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4"/>
        </w:rPr>
        <w:t>beaut</w:t>
      </w:r>
      <w:r>
        <w:t>y</w:t>
      </w:r>
      <w:r>
        <w:rPr>
          <w:spacing w:val="2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4"/>
        </w:rPr>
        <w:t>blu</w:t>
      </w:r>
      <w:r>
        <w:t>e</w:t>
      </w:r>
      <w:r>
        <w:rPr>
          <w:spacing w:val="26"/>
        </w:rPr>
        <w:t xml:space="preserve"> </w:t>
      </w:r>
      <w:r>
        <w:rPr>
          <w:spacing w:val="-4"/>
          <w:w w:val="105"/>
        </w:rPr>
        <w:t xml:space="preserve">lotus </w:t>
      </w:r>
      <w:r>
        <w:rPr>
          <w:spacing w:val="-2"/>
        </w:rPr>
        <w:t>flowers</w:t>
      </w:r>
      <w:r>
        <w:t xml:space="preserve">. </w:t>
      </w:r>
      <w:r>
        <w:rPr>
          <w:spacing w:val="-2"/>
        </w:rPr>
        <w:t>The</w:t>
      </w:r>
      <w:r>
        <w:t>y</w:t>
      </w:r>
      <w:r>
        <w:rPr>
          <w:spacing w:val="4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7"/>
        </w:rPr>
        <w:t xml:space="preserve"> </w:t>
      </w:r>
      <w:r>
        <w:rPr>
          <w:spacing w:val="-2"/>
          <w:w w:val="96"/>
        </w:rPr>
        <w:t>Kämadeva’</w:t>
      </w:r>
      <w:r>
        <w:rPr>
          <w:w w:val="96"/>
        </w:rPr>
        <w:t>s</w:t>
      </w:r>
      <w:r>
        <w:rPr>
          <w:spacing w:val="11"/>
          <w:w w:val="96"/>
        </w:rPr>
        <w:t xml:space="preserve"> </w:t>
      </w:r>
      <w:r>
        <w:rPr>
          <w:spacing w:val="-2"/>
        </w:rPr>
        <w:t>dar</w:t>
      </w:r>
      <w:r>
        <w:t>k</w:t>
      </w:r>
      <w:r>
        <w:rPr>
          <w:spacing w:val="21"/>
        </w:rPr>
        <w:t xml:space="preserve"> </w:t>
      </w:r>
      <w:r>
        <w:rPr>
          <w:spacing w:val="-2"/>
        </w:rPr>
        <w:t>blu</w:t>
      </w:r>
      <w:r>
        <w:t>e</w:t>
      </w:r>
      <w:r>
        <w:rPr>
          <w:spacing w:val="14"/>
        </w:rPr>
        <w:t xml:space="preserve"> </w:t>
      </w:r>
      <w:r>
        <w:rPr>
          <w:i/>
          <w:spacing w:val="-2"/>
        </w:rPr>
        <w:t>unmädana-bäëa</w:t>
      </w:r>
      <w:r>
        <w:t>, his</w:t>
      </w:r>
      <w:r>
        <w:rPr>
          <w:spacing w:val="11"/>
        </w:rPr>
        <w:t xml:space="preserve"> </w:t>
      </w:r>
      <w:r>
        <w:t>arrows</w:t>
      </w:r>
      <w:r>
        <w:rPr>
          <w:spacing w:val="18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rPr>
          <w:w w:val="103"/>
        </w:rPr>
        <w:t>intoxicate.”</w:t>
      </w:r>
    </w:p>
    <w:p w14:paraId="204DF10D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692554FD" w14:textId="77777777" w:rsidR="00150366" w:rsidRDefault="00000000">
      <w:pPr>
        <w:spacing w:line="252" w:lineRule="auto"/>
        <w:ind w:left="480" w:right="85" w:hanging="360"/>
        <w:jc w:val="both"/>
      </w:pPr>
      <w:r>
        <w:t xml:space="preserve">(4) </w:t>
      </w:r>
      <w:r>
        <w:rPr>
          <w:spacing w:val="18"/>
        </w:rPr>
        <w:t xml:space="preserve"> </w:t>
      </w:r>
      <w:r>
        <w:t>“Your</w:t>
      </w:r>
      <w:r>
        <w:rPr>
          <w:spacing w:val="-3"/>
        </w:rPr>
        <w:t xml:space="preserve"> </w:t>
      </w:r>
      <w:r>
        <w:t>nose</w:t>
      </w:r>
      <w:r>
        <w:rPr>
          <w:spacing w:val="27"/>
        </w:rPr>
        <w:t xml:space="preserve"> </w:t>
      </w:r>
      <w:r>
        <w:t>resembles</w:t>
      </w:r>
      <w:r>
        <w:rPr>
          <w:spacing w:val="28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sesame</w:t>
      </w:r>
      <w:r>
        <w:rPr>
          <w:spacing w:val="18"/>
        </w:rPr>
        <w:t xml:space="preserve"> </w:t>
      </w:r>
      <w:r>
        <w:t>flower.</w:t>
      </w:r>
      <w:r>
        <w:rPr>
          <w:spacing w:val="18"/>
        </w:rPr>
        <w:t xml:space="preserve"> </w:t>
      </w:r>
      <w:r>
        <w:t>This</w:t>
      </w:r>
      <w:r>
        <w:rPr>
          <w:spacing w:val="2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i/>
        </w:rPr>
        <w:t>drävaëa- bäëa</w:t>
      </w:r>
      <w:r>
        <w:t>, his</w:t>
      </w:r>
      <w:r>
        <w:rPr>
          <w:spacing w:val="11"/>
        </w:rPr>
        <w:t xml:space="preserve"> </w:t>
      </w:r>
      <w:r>
        <w:t>arrow</w:t>
      </w:r>
      <w:r>
        <w:rPr>
          <w:spacing w:val="21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melts</w:t>
      </w:r>
      <w:r>
        <w:rPr>
          <w:spacing w:val="15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4"/>
        </w:rPr>
        <w:t>heart.”</w:t>
      </w:r>
    </w:p>
    <w:p w14:paraId="583A62DF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52EFF39B" w14:textId="77777777" w:rsidR="00150366" w:rsidRDefault="00000000">
      <w:pPr>
        <w:spacing w:line="252" w:lineRule="auto"/>
        <w:ind w:left="480" w:right="85" w:hanging="360"/>
        <w:jc w:val="both"/>
      </w:pPr>
      <w:r>
        <w:t xml:space="preserve">(5) </w:t>
      </w:r>
      <w:r>
        <w:rPr>
          <w:spacing w:val="18"/>
        </w:rPr>
        <w:t xml:space="preserve"> </w:t>
      </w:r>
      <w:r>
        <w:t>“Your</w:t>
      </w:r>
      <w:r>
        <w:rPr>
          <w:spacing w:val="-15"/>
        </w:rPr>
        <w:t xml:space="preserve"> </w:t>
      </w:r>
      <w:r>
        <w:t>teeth</w:t>
      </w:r>
      <w:r>
        <w:rPr>
          <w:spacing w:val="23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like</w:t>
      </w:r>
      <w:r>
        <w:rPr>
          <w:spacing w:val="6"/>
        </w:rPr>
        <w:t xml:space="preserve"> </w:t>
      </w:r>
      <w:r>
        <w:rPr>
          <w:i/>
        </w:rPr>
        <w:t xml:space="preserve">kunda </w:t>
      </w:r>
      <w:r>
        <w:t>flowers. They</w:t>
      </w:r>
      <w:r>
        <w:rPr>
          <w:spacing w:val="4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 xml:space="preserve">Kämadeva’s </w:t>
      </w:r>
      <w:r>
        <w:rPr>
          <w:spacing w:val="-6"/>
        </w:rPr>
        <w:t>whit</w:t>
      </w:r>
      <w:r>
        <w:t>e</w:t>
      </w:r>
      <w:r>
        <w:rPr>
          <w:spacing w:val="20"/>
        </w:rPr>
        <w:t xml:space="preserve"> </w:t>
      </w:r>
      <w:r>
        <w:rPr>
          <w:i/>
          <w:spacing w:val="-6"/>
          <w:w w:val="95"/>
        </w:rPr>
        <w:t>çoñaëa-bäëa</w:t>
      </w:r>
      <w:r>
        <w:rPr>
          <w:w w:val="95"/>
        </w:rPr>
        <w:t>,</w:t>
      </w:r>
      <w:r>
        <w:rPr>
          <w:spacing w:val="5"/>
          <w:w w:val="95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11"/>
        </w:rPr>
        <w:t xml:space="preserve"> </w:t>
      </w:r>
      <w:r>
        <w:rPr>
          <w:spacing w:val="-6"/>
        </w:rPr>
        <w:t>arrow</w:t>
      </w:r>
      <w:r>
        <w:t>s</w:t>
      </w:r>
      <w:r>
        <w:rPr>
          <w:spacing w:val="18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26"/>
        </w:rPr>
        <w:t xml:space="preserve"> </w:t>
      </w:r>
      <w:r>
        <w:rPr>
          <w:spacing w:val="-6"/>
        </w:rPr>
        <w:t>suc</w:t>
      </w:r>
      <w:r>
        <w:t>k</w:t>
      </w:r>
      <w:r>
        <w:rPr>
          <w:spacing w:val="20"/>
        </w:rPr>
        <w:t xml:space="preserve"> </w:t>
      </w:r>
      <w:r>
        <w:rPr>
          <w:spacing w:val="-6"/>
        </w:rPr>
        <w:t>u</w:t>
      </w:r>
      <w:r>
        <w:t>p</w:t>
      </w:r>
      <w:r>
        <w:rPr>
          <w:spacing w:val="20"/>
        </w:rPr>
        <w:t xml:space="preserve"> </w:t>
      </w:r>
      <w:r>
        <w:rPr>
          <w:spacing w:val="-6"/>
        </w:rPr>
        <w:t>one’</w:t>
      </w:r>
      <w:r>
        <w:t>s</w:t>
      </w:r>
      <w:r>
        <w:rPr>
          <w:spacing w:val="-15"/>
        </w:rPr>
        <w:t xml:space="preserve"> </w:t>
      </w:r>
      <w:r>
        <w:rPr>
          <w:spacing w:val="-6"/>
          <w:w w:val="105"/>
        </w:rPr>
        <w:t>strength.”</w:t>
      </w:r>
    </w:p>
    <w:p w14:paraId="5A615F0B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64880BC0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2"/>
        </w:rPr>
        <w:t>“I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way</w:t>
      </w:r>
      <w:r>
        <w:t>,</w:t>
      </w:r>
      <w:r>
        <w:rPr>
          <w:spacing w:val="4"/>
        </w:rPr>
        <w:t xml:space="preserve"> </w:t>
      </w:r>
      <w:r>
        <w:rPr>
          <w:spacing w:val="-2"/>
        </w:rPr>
        <w:t>Kämadev</w:t>
      </w:r>
      <w:r>
        <w:t>a</w:t>
      </w:r>
      <w:r>
        <w:rPr>
          <w:spacing w:val="8"/>
        </w:rPr>
        <w:t xml:space="preserve"> </w:t>
      </w:r>
      <w:r>
        <w:rPr>
          <w:spacing w:val="-2"/>
        </w:rPr>
        <w:t>attaine</w:t>
      </w:r>
      <w:r>
        <w:t>d</w:t>
      </w:r>
      <w:r>
        <w:rPr>
          <w:spacing w:val="40"/>
        </w:rPr>
        <w:t xml:space="preserve"> </w:t>
      </w:r>
      <w:r>
        <w:rPr>
          <w:spacing w:val="-2"/>
        </w:rPr>
        <w:t>You</w:t>
      </w:r>
      <w:r>
        <w:t xml:space="preserve">r </w:t>
      </w:r>
      <w:r>
        <w:rPr>
          <w:spacing w:val="-2"/>
        </w:rPr>
        <w:t>merc</w:t>
      </w:r>
      <w:r>
        <w:t>y</w:t>
      </w:r>
      <w:r>
        <w:rPr>
          <w:spacing w:val="18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8"/>
        </w:rPr>
        <w:t xml:space="preserve"> </w:t>
      </w:r>
      <w:r>
        <w:rPr>
          <w:spacing w:val="-2"/>
          <w:w w:val="101"/>
        </w:rPr>
        <w:t xml:space="preserve">serving </w:t>
      </w:r>
      <w:r>
        <w:t>Your</w:t>
      </w:r>
      <w:r>
        <w:rPr>
          <w:spacing w:val="27"/>
        </w:rPr>
        <w:t xml:space="preserve"> </w:t>
      </w:r>
      <w:r>
        <w:t>face</w:t>
      </w:r>
      <w:r>
        <w:rPr>
          <w:spacing w:val="25"/>
        </w:rPr>
        <w:t xml:space="preserve"> </w:t>
      </w:r>
      <w:r>
        <w:t xml:space="preserve">with </w:t>
      </w:r>
      <w:r>
        <w:rPr>
          <w:spacing w:val="3"/>
        </w:rPr>
        <w:t xml:space="preserve"> </w:t>
      </w:r>
      <w:r>
        <w:t>all</w:t>
      </w:r>
      <w:r>
        <w:rPr>
          <w:spacing w:val="35"/>
        </w:rPr>
        <w:t xml:space="preserve"> </w:t>
      </w:r>
      <w:r>
        <w:t>five</w:t>
      </w:r>
      <w:r>
        <w:rPr>
          <w:spacing w:val="23"/>
        </w:rPr>
        <w:t xml:space="preserve"> </w:t>
      </w:r>
      <w:r>
        <w:t xml:space="preserve">weapons. </w:t>
      </w:r>
      <w:r>
        <w:rPr>
          <w:spacing w:val="8"/>
        </w:rPr>
        <w:t xml:space="preserve"> </w:t>
      </w:r>
      <w:r>
        <w:t xml:space="preserve">On  the </w:t>
      </w:r>
      <w:r>
        <w:rPr>
          <w:spacing w:val="2"/>
        </w:rPr>
        <w:t xml:space="preserve"> </w:t>
      </w:r>
      <w:r>
        <w:t xml:space="preserve">strength </w:t>
      </w:r>
      <w:r>
        <w:rPr>
          <w:spacing w:val="24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rPr>
          <w:w w:val="108"/>
        </w:rPr>
        <w:t xml:space="preserve">that </w:t>
      </w:r>
      <w:r>
        <w:t>mercy</w:t>
      </w:r>
      <w:r>
        <w:rPr>
          <w:spacing w:val="12"/>
        </w:rPr>
        <w:t xml:space="preserve"> </w:t>
      </w:r>
      <w:r>
        <w:t>he</w:t>
      </w:r>
      <w:r>
        <w:rPr>
          <w:spacing w:val="13"/>
        </w:rPr>
        <w:t xml:space="preserve"> </w:t>
      </w:r>
      <w:r>
        <w:t>conquers</w:t>
      </w:r>
      <w:r>
        <w:rPr>
          <w:spacing w:val="3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entire</w:t>
      </w:r>
      <w:r>
        <w:rPr>
          <w:spacing w:val="25"/>
        </w:rPr>
        <w:t xml:space="preserve"> </w:t>
      </w:r>
      <w:r>
        <w:rPr>
          <w:w w:val="103"/>
        </w:rPr>
        <w:t>universe.”</w:t>
      </w:r>
    </w:p>
    <w:p w14:paraId="5237AE06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3D1BFDE3" w14:textId="77777777" w:rsidR="00150366" w:rsidRDefault="00000000">
      <w:pPr>
        <w:spacing w:line="252" w:lineRule="auto"/>
        <w:ind w:left="120" w:right="86" w:firstLine="30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This</w:t>
      </w:r>
      <w:r>
        <w:rPr>
          <w:spacing w:val="4"/>
        </w:rPr>
        <w:t xml:space="preserve"> </w:t>
      </w:r>
      <w:r>
        <w:t>verse</w:t>
      </w:r>
      <w:r>
        <w:rPr>
          <w:spacing w:val="-7"/>
        </w:rPr>
        <w:t xml:space="preserve"> </w:t>
      </w:r>
      <w:r>
        <w:t>features</w:t>
      </w:r>
      <w:r>
        <w:rPr>
          <w:spacing w:val="12"/>
        </w:rPr>
        <w:t xml:space="preserve"> </w:t>
      </w:r>
      <w:r>
        <w:rPr>
          <w:i/>
          <w:w w:val="96"/>
        </w:rPr>
        <w:t>çärdüla-vikréòita-chanda</w:t>
      </w:r>
      <w:r>
        <w:rPr>
          <w:i/>
          <w:spacing w:val="-5"/>
          <w:w w:val="96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i/>
        </w:rPr>
        <w:t xml:space="preserve">utprekñä- </w:t>
      </w:r>
      <w:r>
        <w:rPr>
          <w:i/>
          <w:w w:val="106"/>
        </w:rPr>
        <w:t>alaìkära</w:t>
      </w:r>
      <w:r>
        <w:rPr>
          <w:w w:val="103"/>
        </w:rPr>
        <w:t>.</w:t>
      </w:r>
    </w:p>
    <w:p w14:paraId="75E7C1E8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5706D651" w14:textId="77777777" w:rsidR="00150366" w:rsidRDefault="00150366">
      <w:pPr>
        <w:spacing w:line="200" w:lineRule="exact"/>
      </w:pPr>
    </w:p>
    <w:p w14:paraId="3C58D724" w14:textId="77777777" w:rsidR="00150366" w:rsidRDefault="00000000">
      <w:pPr>
        <w:spacing w:before="28"/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15</w:t>
      </w:r>
    </w:p>
    <w:p w14:paraId="37424144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03CEA898" w14:textId="77777777" w:rsidR="00150366" w:rsidRDefault="00000000">
      <w:pPr>
        <w:ind w:left="480"/>
      </w:pPr>
      <w:r>
        <w:rPr>
          <w:i/>
          <w:w w:val="90"/>
        </w:rPr>
        <w:t>dåçau</w:t>
      </w:r>
      <w:r>
        <w:rPr>
          <w:i/>
          <w:spacing w:val="5"/>
          <w:w w:val="90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7"/>
        </w:rPr>
        <w:t>madälase</w:t>
      </w:r>
      <w:r>
        <w:rPr>
          <w:i/>
          <w:spacing w:val="1"/>
          <w:w w:val="97"/>
        </w:rPr>
        <w:t xml:space="preserve"> </w:t>
      </w:r>
      <w:r>
        <w:rPr>
          <w:i/>
        </w:rPr>
        <w:t>vadanam</w:t>
      </w:r>
      <w:r>
        <w:rPr>
          <w:i/>
          <w:spacing w:val="-15"/>
        </w:rPr>
        <w:t xml:space="preserve"> </w:t>
      </w:r>
      <w:r>
        <w:rPr>
          <w:i/>
        </w:rPr>
        <w:t>indu-sandépanaà</w:t>
      </w:r>
    </w:p>
    <w:p w14:paraId="2A268F5C" w14:textId="77777777" w:rsidR="00150366" w:rsidRDefault="00000000">
      <w:pPr>
        <w:spacing w:before="10" w:line="250" w:lineRule="auto"/>
        <w:ind w:left="480" w:right="454" w:firstLine="270"/>
      </w:pPr>
      <w:r>
        <w:rPr>
          <w:i/>
        </w:rPr>
        <w:t>gatir</w:t>
      </w:r>
      <w:r>
        <w:rPr>
          <w:i/>
          <w:spacing w:val="-8"/>
        </w:rPr>
        <w:t xml:space="preserve"> </w:t>
      </w:r>
      <w:r>
        <w:rPr>
          <w:i/>
          <w:w w:val="98"/>
        </w:rPr>
        <w:t>jana-manoramä</w:t>
      </w:r>
      <w:r>
        <w:rPr>
          <w:i/>
          <w:spacing w:val="1"/>
          <w:w w:val="98"/>
        </w:rPr>
        <w:t xml:space="preserve"> </w:t>
      </w:r>
      <w:r>
        <w:rPr>
          <w:i/>
        </w:rPr>
        <w:t>vijita-rambham</w:t>
      </w:r>
      <w:r>
        <w:rPr>
          <w:i/>
          <w:spacing w:val="-12"/>
        </w:rPr>
        <w:t xml:space="preserve"> </w:t>
      </w:r>
      <w:r>
        <w:rPr>
          <w:i/>
        </w:rPr>
        <w:t>üru-dvayam ratis</w:t>
      </w:r>
      <w:r>
        <w:rPr>
          <w:i/>
          <w:spacing w:val="-4"/>
        </w:rPr>
        <w:t xml:space="preserve"> </w:t>
      </w:r>
      <w:r>
        <w:rPr>
          <w:i/>
        </w:rPr>
        <w:t>tava</w:t>
      </w:r>
      <w:r>
        <w:rPr>
          <w:i/>
          <w:spacing w:val="-7"/>
        </w:rPr>
        <w:t xml:space="preserve"> </w:t>
      </w:r>
      <w:r>
        <w:rPr>
          <w:i/>
          <w:w w:val="96"/>
        </w:rPr>
        <w:t>kalävaté</w:t>
      </w:r>
      <w:r>
        <w:rPr>
          <w:i/>
          <w:spacing w:val="-5"/>
          <w:w w:val="96"/>
        </w:rPr>
        <w:t xml:space="preserve"> </w:t>
      </w:r>
      <w:r>
        <w:rPr>
          <w:i/>
          <w:w w:val="96"/>
        </w:rPr>
        <w:t>rucira-citra-lekhe</w:t>
      </w:r>
      <w:r>
        <w:rPr>
          <w:i/>
          <w:spacing w:val="31"/>
          <w:w w:val="96"/>
        </w:rPr>
        <w:t xml:space="preserve"> </w:t>
      </w:r>
      <w:r>
        <w:rPr>
          <w:i/>
        </w:rPr>
        <w:t>bhruväv</w:t>
      </w:r>
    </w:p>
    <w:p w14:paraId="2456827B" w14:textId="77777777" w:rsidR="00150366" w:rsidRDefault="00000000">
      <w:pPr>
        <w:ind w:left="715" w:right="693"/>
        <w:jc w:val="center"/>
      </w:pPr>
      <w:r>
        <w:rPr>
          <w:i/>
        </w:rPr>
        <w:t>aho</w:t>
      </w:r>
      <w:r>
        <w:rPr>
          <w:i/>
          <w:spacing w:val="-12"/>
        </w:rPr>
        <w:t xml:space="preserve"> </w:t>
      </w:r>
      <w:r>
        <w:rPr>
          <w:i/>
        </w:rPr>
        <w:t>vibudha-yauvataà</w:t>
      </w:r>
      <w:r>
        <w:rPr>
          <w:i/>
          <w:spacing w:val="29"/>
        </w:rPr>
        <w:t xml:space="preserve"> </w:t>
      </w:r>
      <w:r>
        <w:rPr>
          <w:i/>
        </w:rPr>
        <w:t>vahasi</w:t>
      </w:r>
      <w:r>
        <w:rPr>
          <w:i/>
          <w:spacing w:val="-16"/>
        </w:rPr>
        <w:t xml:space="preserve"> </w:t>
      </w:r>
      <w:r>
        <w:rPr>
          <w:i/>
        </w:rPr>
        <w:t xml:space="preserve">tanvi </w:t>
      </w:r>
      <w:r>
        <w:rPr>
          <w:i/>
          <w:w w:val="93"/>
        </w:rPr>
        <w:t>påthvé-gatä</w:t>
      </w:r>
    </w:p>
    <w:p w14:paraId="25D87C28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7D1FCB57" w14:textId="77777777" w:rsidR="00150366" w:rsidRDefault="00000000">
      <w:pPr>
        <w:spacing w:line="240" w:lineRule="exact"/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</w:t>
      </w:r>
      <w:r>
        <w:rPr>
          <w:rFonts w:ascii="Book Antiqua" w:eastAsia="Book Antiqua" w:hAnsi="Book Antiqua" w:cs="Book Antiqua"/>
          <w:b/>
          <w:spacing w:val="-14"/>
        </w:rPr>
        <w:t>T</w:t>
      </w:r>
      <w:r>
        <w:rPr>
          <w:rFonts w:ascii="Book Antiqua" w:eastAsia="Book Antiqua" w:hAnsi="Book Antiqua" w:cs="Book Antiqua"/>
          <w:b/>
        </w:rPr>
        <w:t>anvi, O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b/>
        </w:rPr>
        <w:t>delicate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damsel!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42"/>
        </w:rPr>
        <w:t xml:space="preserve"> </w:t>
      </w:r>
      <w:r>
        <w:rPr>
          <w:rFonts w:ascii="Book Antiqua" w:eastAsia="Book Antiqua" w:hAnsi="Book Antiqua" w:cs="Book Antiqua"/>
          <w:b/>
        </w:rPr>
        <w:t>like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Madälasä, </w:t>
      </w:r>
      <w:r>
        <w:rPr>
          <w:rFonts w:ascii="Book Antiqua" w:eastAsia="Book Antiqua" w:hAnsi="Book Antiqua" w:cs="Book Antiqua"/>
          <w:b/>
          <w:spacing w:val="-5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indolen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eye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3"/>
        </w:rPr>
        <w:t>intoxicate</w:t>
      </w:r>
      <w:r>
        <w:rPr>
          <w:rFonts w:ascii="Book Antiqua" w:eastAsia="Book Antiqua" w:hAnsi="Book Antiqua" w:cs="Book Antiqua"/>
          <w:b/>
          <w:w w:val="93"/>
        </w:rPr>
        <w:t>d</w:t>
      </w:r>
      <w:r>
        <w:rPr>
          <w:rFonts w:ascii="Book Antiqua" w:eastAsia="Book Antiqua" w:hAnsi="Book Antiqua" w:cs="Book Antiqua"/>
          <w:b/>
          <w:spacing w:val="39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rapture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lik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the </w:t>
      </w:r>
      <w:r>
        <w:rPr>
          <w:rFonts w:ascii="Book Antiqua" w:eastAsia="Book Antiqua" w:hAnsi="Book Antiqua" w:cs="Book Antiqua"/>
          <w:b/>
          <w:spacing w:val="-4"/>
          <w:w w:val="89"/>
        </w:rPr>
        <w:t>moonligh</w:t>
      </w:r>
      <w:r>
        <w:rPr>
          <w:rFonts w:ascii="Book Antiqua" w:eastAsia="Book Antiqua" w:hAnsi="Book Antiqua" w:cs="Book Antiqua"/>
          <w:b/>
          <w:w w:val="89"/>
        </w:rPr>
        <w:t xml:space="preserve">t 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nymp</w:t>
      </w:r>
      <w:r>
        <w:rPr>
          <w:rFonts w:ascii="Book Antiqua" w:eastAsia="Book Antiqua" w:hAnsi="Book Antiqua" w:cs="Book Antiqua"/>
          <w:b/>
          <w:w w:val="89"/>
        </w:rPr>
        <w:t xml:space="preserve">h 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Indumaté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3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fac</w:t>
      </w:r>
      <w:r>
        <w:rPr>
          <w:rFonts w:ascii="Book Antiqua" w:eastAsia="Book Antiqua" w:hAnsi="Book Antiqua" w:cs="Book Antiqua"/>
          <w:b/>
        </w:rPr>
        <w:t xml:space="preserve">e </w:t>
      </w:r>
      <w:r>
        <w:rPr>
          <w:rFonts w:ascii="Book Antiqua" w:eastAsia="Book Antiqua" w:hAnsi="Book Antiqua" w:cs="Book Antiqua"/>
          <w:b/>
          <w:spacing w:val="-4"/>
          <w:w w:val="90"/>
        </w:rPr>
        <w:t>aglow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4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</w:t>
      </w:r>
      <w:r>
        <w:rPr>
          <w:rFonts w:ascii="Book Antiqua" w:eastAsia="Book Antiqua" w:hAnsi="Book Antiqua" w:cs="Book Antiqua"/>
          <w:b/>
        </w:rPr>
        <w:t xml:space="preserve">u </w:t>
      </w:r>
      <w:r>
        <w:rPr>
          <w:rFonts w:ascii="Book Antiqua" w:eastAsia="Book Antiqua" w:hAnsi="Book Antiqua" w:cs="Book Antiqua"/>
          <w:b/>
          <w:spacing w:val="-5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like </w:t>
      </w:r>
      <w:r>
        <w:rPr>
          <w:rFonts w:ascii="Book Antiqua" w:eastAsia="Book Antiqua" w:hAnsi="Book Antiqua" w:cs="Book Antiqua"/>
          <w:b/>
          <w:spacing w:val="-4"/>
          <w:w w:val="90"/>
        </w:rPr>
        <w:t>Manoramä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enthrallin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gait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Yo</w:t>
      </w:r>
      <w:r>
        <w:rPr>
          <w:rFonts w:ascii="Book Antiqua" w:eastAsia="Book Antiqua" w:hAnsi="Book Antiqua" w:cs="Book Antiqua"/>
          <w:b/>
          <w:w w:val="90"/>
        </w:rPr>
        <w:t>u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lik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1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Rambhä,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thighs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like </w:t>
      </w:r>
      <w:r>
        <w:rPr>
          <w:rFonts w:ascii="Book Antiqua" w:eastAsia="Book Antiqua" w:hAnsi="Book Antiqua" w:cs="Book Antiqua"/>
          <w:b/>
          <w:w w:val="91"/>
        </w:rPr>
        <w:t>plantain</w:t>
      </w:r>
      <w:r>
        <w:rPr>
          <w:rFonts w:ascii="Book Antiqua" w:eastAsia="Book Antiqua" w:hAnsi="Book Antiqua" w:cs="Book Antiqua"/>
          <w:b/>
          <w:spacing w:val="4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stalks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motion.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like </w:t>
      </w:r>
      <w:r>
        <w:rPr>
          <w:rFonts w:ascii="Book Antiqua" w:eastAsia="Book Antiqua" w:hAnsi="Book Antiqua" w:cs="Book Antiqua"/>
          <w:b/>
          <w:spacing w:val="-4"/>
          <w:w w:val="89"/>
        </w:rPr>
        <w:t>Kalävaté</w:t>
      </w:r>
      <w:r>
        <w:rPr>
          <w:rFonts w:ascii="Book Antiqua" w:eastAsia="Book Antiqua" w:hAnsi="Book Antiqua" w:cs="Book Antiqua"/>
          <w:b/>
          <w:w w:val="89"/>
        </w:rPr>
        <w:t xml:space="preserve">, </w:t>
      </w:r>
      <w:r>
        <w:rPr>
          <w:rFonts w:ascii="Book Antiqua" w:eastAsia="Book Antiqua" w:hAnsi="Book Antiqua" w:cs="Book Antiqua"/>
          <w:b/>
          <w:spacing w:val="-4"/>
          <w:w w:val="89"/>
        </w:rPr>
        <w:t>mistres</w:t>
      </w:r>
      <w:r>
        <w:rPr>
          <w:rFonts w:ascii="Book Antiqua" w:eastAsia="Book Antiqua" w:hAnsi="Book Antiqua" w:cs="Book Antiqua"/>
          <w:b/>
          <w:w w:val="89"/>
        </w:rPr>
        <w:t xml:space="preserve">s 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eroti</w:t>
      </w:r>
      <w:r>
        <w:rPr>
          <w:rFonts w:ascii="Book Antiqua" w:eastAsia="Book Antiqua" w:hAnsi="Book Antiqua" w:cs="Book Antiqua"/>
          <w:b/>
        </w:rPr>
        <w:t>c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arts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8"/>
        </w:rPr>
        <w:t>lik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2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Citralekhä,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spellbindin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eyebrows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Preciou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Rädhä</w:t>
      </w:r>
      <w:r>
        <w:rPr>
          <w:rFonts w:ascii="Book Antiqua" w:eastAsia="Book Antiqua" w:hAnsi="Book Antiqua" w:cs="Book Antiqua"/>
          <w:b/>
          <w:w w:val="90"/>
        </w:rPr>
        <w:t>!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lik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2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an </w:t>
      </w:r>
      <w:r>
        <w:rPr>
          <w:rFonts w:ascii="Book Antiqua" w:eastAsia="Book Antiqua" w:hAnsi="Book Antiqua" w:cs="Book Antiqua"/>
          <w:b/>
          <w:spacing w:val="-5"/>
          <w:w w:val="90"/>
        </w:rPr>
        <w:t>assembl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youn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demigoddesse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4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descende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Earth.”</w:t>
      </w:r>
    </w:p>
    <w:p w14:paraId="47C8CD61" w14:textId="77777777" w:rsidR="00150366" w:rsidRDefault="00150366">
      <w:pPr>
        <w:spacing w:before="7" w:line="200" w:lineRule="exact"/>
      </w:pPr>
    </w:p>
    <w:p w14:paraId="7D7BD6FB" w14:textId="77777777" w:rsidR="00150366" w:rsidRDefault="00000000">
      <w:pPr>
        <w:ind w:left="2181" w:right="188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2F345BC" w14:textId="77777777" w:rsidR="00150366" w:rsidRDefault="00150366">
      <w:pPr>
        <w:spacing w:before="7" w:line="180" w:lineRule="exact"/>
        <w:rPr>
          <w:sz w:val="19"/>
          <w:szCs w:val="19"/>
        </w:rPr>
      </w:pPr>
    </w:p>
    <w:p w14:paraId="19C6FC2A" w14:textId="77777777" w:rsidR="00150366" w:rsidRDefault="00000000">
      <w:pPr>
        <w:spacing w:line="250" w:lineRule="auto"/>
        <w:ind w:left="120" w:right="84" w:firstLine="360"/>
        <w:jc w:val="both"/>
      </w:pPr>
      <w:r>
        <w:rPr>
          <w:spacing w:val="-4"/>
        </w:rPr>
        <w:t>“</w:t>
      </w:r>
      <w:r>
        <w:t>O</w:t>
      </w:r>
      <w:r>
        <w:rPr>
          <w:spacing w:val="27"/>
        </w:rPr>
        <w:t xml:space="preserve"> </w:t>
      </w:r>
      <w:r>
        <w:rPr>
          <w:spacing w:val="-4"/>
        </w:rPr>
        <w:t>slender-waiste</w:t>
      </w:r>
      <w:r>
        <w:t xml:space="preserve">d </w:t>
      </w:r>
      <w:r>
        <w:rPr>
          <w:spacing w:val="15"/>
        </w:rPr>
        <w:t xml:space="preserve"> </w:t>
      </w:r>
      <w:r>
        <w:rPr>
          <w:spacing w:val="-4"/>
        </w:rPr>
        <w:t>Rädhikä</w:t>
      </w:r>
      <w:r>
        <w:t>!</w:t>
      </w:r>
      <w:r>
        <w:rPr>
          <w:spacing w:val="42"/>
        </w:rPr>
        <w:t xml:space="preserve"> </w:t>
      </w:r>
      <w:r>
        <w:rPr>
          <w:spacing w:val="-4"/>
        </w:rPr>
        <w:t>Althoug</w:t>
      </w:r>
      <w:r>
        <w:t xml:space="preserve">h  </w:t>
      </w:r>
      <w:r>
        <w:rPr>
          <w:spacing w:val="-4"/>
        </w:rPr>
        <w:t>Yo</w:t>
      </w:r>
      <w:r>
        <w:t>u</w:t>
      </w:r>
      <w:r>
        <w:rPr>
          <w:spacing w:val="10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35"/>
        </w:rPr>
        <w:t xml:space="preserve"> </w:t>
      </w:r>
      <w:r>
        <w:rPr>
          <w:spacing w:val="-4"/>
          <w:w w:val="105"/>
        </w:rPr>
        <w:t xml:space="preserve">situated </w:t>
      </w:r>
      <w:r>
        <w:t xml:space="preserve">upon </w:t>
      </w:r>
      <w:r>
        <w:rPr>
          <w:spacing w:val="39"/>
        </w:rPr>
        <w:t xml:space="preserve"> </w:t>
      </w:r>
      <w:r>
        <w:t xml:space="preserve">this </w:t>
      </w:r>
      <w:r>
        <w:rPr>
          <w:spacing w:val="25"/>
        </w:rPr>
        <w:t xml:space="preserve"> </w:t>
      </w:r>
      <w:r>
        <w:t xml:space="preserve">Earth </w:t>
      </w:r>
      <w:r>
        <w:rPr>
          <w:spacing w:val="29"/>
        </w:rPr>
        <w:t xml:space="preserve"> </w:t>
      </w:r>
      <w:r>
        <w:t xml:space="preserve">planet, </w:t>
      </w:r>
      <w:r>
        <w:rPr>
          <w:spacing w:val="34"/>
        </w:rPr>
        <w:t xml:space="preserve"> </w:t>
      </w:r>
      <w:r>
        <w:t xml:space="preserve">it </w:t>
      </w:r>
      <w:r>
        <w:rPr>
          <w:spacing w:val="15"/>
        </w:rPr>
        <w:t xml:space="preserve"> </w:t>
      </w:r>
      <w:r>
        <w:t xml:space="preserve">seems </w:t>
      </w:r>
      <w:r>
        <w:rPr>
          <w:spacing w:val="12"/>
        </w:rPr>
        <w:t xml:space="preserve"> </w:t>
      </w:r>
      <w:r>
        <w:t xml:space="preserve">as </w:t>
      </w:r>
      <w:r>
        <w:rPr>
          <w:spacing w:val="7"/>
        </w:rPr>
        <w:t xml:space="preserve"> </w:t>
      </w:r>
      <w:r>
        <w:t xml:space="preserve">if  all </w:t>
      </w:r>
      <w:r>
        <w:rPr>
          <w:spacing w:val="7"/>
        </w:rPr>
        <w:t xml:space="preserve"> </w:t>
      </w:r>
      <w:r>
        <w:t xml:space="preserve">the </w:t>
      </w:r>
      <w:r>
        <w:rPr>
          <w:spacing w:val="24"/>
        </w:rPr>
        <w:t xml:space="preserve"> </w:t>
      </w:r>
      <w:r>
        <w:rPr>
          <w:w w:val="102"/>
        </w:rPr>
        <w:t xml:space="preserve">heavenly </w:t>
      </w:r>
      <w:r>
        <w:rPr>
          <w:spacing w:val="-2"/>
        </w:rPr>
        <w:t>goddesse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residin</w:t>
      </w:r>
      <w:r>
        <w:t>g</w:t>
      </w:r>
      <w:r>
        <w:rPr>
          <w:spacing w:val="44"/>
        </w:rPr>
        <w:t xml:space="preserve"> </w:t>
      </w:r>
      <w:r>
        <w:rPr>
          <w:spacing w:val="-2"/>
        </w:rPr>
        <w:t>withi</w:t>
      </w:r>
      <w:r>
        <w:t xml:space="preserve">n  </w:t>
      </w:r>
      <w:r>
        <w:rPr>
          <w:spacing w:val="-2"/>
        </w:rPr>
        <w:t>You</w:t>
      </w:r>
      <w:r>
        <w:t>.</w:t>
      </w:r>
      <w:r>
        <w:rPr>
          <w:spacing w:val="9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16"/>
        </w:rPr>
        <w:t xml:space="preserve"> </w:t>
      </w:r>
      <w:r>
        <w:rPr>
          <w:spacing w:val="-2"/>
        </w:rPr>
        <w:t>eye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listles</w:t>
      </w:r>
      <w:r>
        <w:t>s</w:t>
      </w:r>
      <w:r>
        <w:rPr>
          <w:spacing w:val="30"/>
        </w:rPr>
        <w:t xml:space="preserve"> </w:t>
      </w:r>
      <w:r>
        <w:rPr>
          <w:spacing w:val="-2"/>
        </w:rPr>
        <w:t xml:space="preserve">as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 xml:space="preserve">intoxicated </w:t>
      </w:r>
      <w:r>
        <w:rPr>
          <w:spacing w:val="7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good</w:t>
      </w:r>
      <w:r>
        <w:rPr>
          <w:spacing w:val="29"/>
        </w:rPr>
        <w:t xml:space="preserve"> </w:t>
      </w:r>
      <w:r>
        <w:t>fortune  of</w:t>
      </w:r>
      <w:r>
        <w:rPr>
          <w:spacing w:val="16"/>
        </w:rPr>
        <w:t xml:space="preserve"> </w:t>
      </w:r>
      <w:r>
        <w:t>having</w:t>
      </w:r>
      <w:r>
        <w:rPr>
          <w:spacing w:val="32"/>
        </w:rPr>
        <w:t xml:space="preserve"> </w:t>
      </w:r>
      <w:r>
        <w:t xml:space="preserve">Your </w:t>
      </w:r>
      <w:r>
        <w:rPr>
          <w:spacing w:val="-2"/>
        </w:rPr>
        <w:t>love</w:t>
      </w:r>
      <w:r>
        <w:t>r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20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5"/>
        </w:rPr>
        <w:t xml:space="preserve"> </w:t>
      </w:r>
      <w:r>
        <w:rPr>
          <w:spacing w:val="-2"/>
        </w:rPr>
        <w:t>feet</w:t>
      </w:r>
      <w:r>
        <w:t>.</w:t>
      </w:r>
      <w:r>
        <w:rPr>
          <w:spacing w:val="13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mad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4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17"/>
        </w:rPr>
        <w:t xml:space="preserve"> </w:t>
      </w:r>
      <w:r>
        <w:rPr>
          <w:spacing w:val="-2"/>
        </w:rPr>
        <w:t>jubilant</w:t>
      </w:r>
      <w:r>
        <w:t>,</w:t>
      </w:r>
      <w:r>
        <w:rPr>
          <w:spacing w:val="46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 xml:space="preserve">lovely </w:t>
      </w:r>
      <w:r>
        <w:t xml:space="preserve">consort, </w:t>
      </w:r>
      <w:r>
        <w:rPr>
          <w:spacing w:val="6"/>
        </w:rPr>
        <w:t xml:space="preserve"> </w:t>
      </w:r>
      <w:r>
        <w:t>that</w:t>
      </w:r>
      <w:r>
        <w:rPr>
          <w:spacing w:val="48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appears</w:t>
      </w:r>
      <w:r>
        <w:rPr>
          <w:spacing w:val="42"/>
        </w:rPr>
        <w:t xml:space="preserve"> </w:t>
      </w:r>
      <w:r>
        <w:t>that</w:t>
      </w:r>
      <w:r>
        <w:rPr>
          <w:spacing w:val="48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celestial</w:t>
      </w:r>
      <w:r>
        <w:rPr>
          <w:spacing w:val="31"/>
        </w:rPr>
        <w:t xml:space="preserve"> </w:t>
      </w:r>
      <w:r>
        <w:rPr>
          <w:i/>
        </w:rPr>
        <w:t>apsarä</w:t>
      </w:r>
      <w:r>
        <w:t>,</w:t>
      </w:r>
      <w:r>
        <w:rPr>
          <w:spacing w:val="3"/>
        </w:rPr>
        <w:t xml:space="preserve"> </w:t>
      </w:r>
      <w:r>
        <w:t xml:space="preserve">Madälasä, </w:t>
      </w:r>
      <w:r>
        <w:rPr>
          <w:spacing w:val="-2"/>
        </w:rPr>
        <w:t>i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1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2"/>
        </w:rPr>
        <w:t xml:space="preserve"> </w:t>
      </w:r>
      <w:r>
        <w:rPr>
          <w:spacing w:val="-2"/>
        </w:rPr>
        <w:t>eyes</w:t>
      </w:r>
      <w:r>
        <w:t>,</w:t>
      </w:r>
      <w:r>
        <w:rPr>
          <w:spacing w:val="6"/>
        </w:rPr>
        <w:t xml:space="preserve"> </w:t>
      </w:r>
      <w:r>
        <w:rPr>
          <w:spacing w:val="-2"/>
        </w:rPr>
        <w:t>rollin</w:t>
      </w:r>
      <w:r>
        <w:t>g</w:t>
      </w:r>
      <w:r>
        <w:rPr>
          <w:spacing w:val="26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1"/>
        </w:rPr>
        <w:t xml:space="preserve"> </w:t>
      </w:r>
      <w:r>
        <w:rPr>
          <w:spacing w:val="-2"/>
        </w:rPr>
        <w:t>pleasure</w:t>
      </w:r>
      <w:r>
        <w:t>.</w:t>
      </w:r>
      <w:r>
        <w:rPr>
          <w:spacing w:val="31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2"/>
        </w:rPr>
        <w:t xml:space="preserve"> </w:t>
      </w:r>
      <w:r>
        <w:rPr>
          <w:spacing w:val="-2"/>
        </w:rPr>
        <w:t>fac</w:t>
      </w:r>
      <w:r>
        <w:t xml:space="preserve">e </w:t>
      </w:r>
      <w:r>
        <w:rPr>
          <w:spacing w:val="-2"/>
        </w:rPr>
        <w:t>i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abod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of Indumaté</w:t>
      </w:r>
      <w:r>
        <w:t>,</w:t>
      </w:r>
      <w:r>
        <w:rPr>
          <w:spacing w:val="1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wif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moon</w:t>
      </w:r>
      <w:r>
        <w:t>;</w:t>
      </w:r>
      <w:r>
        <w:rPr>
          <w:spacing w:val="31"/>
        </w:rPr>
        <w:t xml:space="preserve"> </w:t>
      </w:r>
      <w:r>
        <w:rPr>
          <w:spacing w:val="-2"/>
        </w:rPr>
        <w:t>ye</w:t>
      </w:r>
      <w:r>
        <w:t>t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19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1"/>
        </w:rPr>
        <w:t xml:space="preserve"> </w:t>
      </w:r>
      <w:r>
        <w:rPr>
          <w:spacing w:val="-2"/>
        </w:rPr>
        <w:t>eve</w:t>
      </w:r>
      <w:r>
        <w:t>n</w:t>
      </w:r>
      <w:r>
        <w:rPr>
          <w:spacing w:val="19"/>
        </w:rPr>
        <w:t xml:space="preserve"> </w:t>
      </w:r>
      <w:r>
        <w:rPr>
          <w:spacing w:val="-2"/>
        </w:rPr>
        <w:t>mor</w:t>
      </w:r>
      <w:r>
        <w:t>e</w:t>
      </w:r>
      <w:r>
        <w:rPr>
          <w:spacing w:val="27"/>
        </w:rPr>
        <w:t xml:space="preserve"> </w:t>
      </w:r>
      <w:r>
        <w:rPr>
          <w:spacing w:val="-2"/>
          <w:w w:val="102"/>
        </w:rPr>
        <w:t xml:space="preserve">essential </w:t>
      </w:r>
      <w:r>
        <w:t>for</w:t>
      </w:r>
      <w:r>
        <w:rPr>
          <w:spacing w:val="27"/>
        </w:rPr>
        <w:t xml:space="preserve"> </w:t>
      </w:r>
      <w:r>
        <w:t>Me</w:t>
      </w:r>
      <w:r>
        <w:rPr>
          <w:spacing w:val="17"/>
        </w:rPr>
        <w:t xml:space="preserve"> </w:t>
      </w:r>
      <w:r>
        <w:t xml:space="preserve">than </w:t>
      </w:r>
      <w:r>
        <w:rPr>
          <w:spacing w:val="2"/>
        </w:rPr>
        <w:t xml:space="preserve"> </w:t>
      </w:r>
      <w:r>
        <w:t xml:space="preserve">moonlight </w:t>
      </w:r>
      <w:r>
        <w:rPr>
          <w:spacing w:val="16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moon.  Candramä’s</w:t>
      </w:r>
      <w:r>
        <w:rPr>
          <w:spacing w:val="25"/>
        </w:rPr>
        <w:t xml:space="preserve"> </w:t>
      </w:r>
      <w:r>
        <w:rPr>
          <w:w w:val="106"/>
        </w:rPr>
        <w:t xml:space="preserve">heart </w:t>
      </w:r>
      <w:r>
        <w:t>fills</w:t>
      </w:r>
      <w:r>
        <w:rPr>
          <w:spacing w:val="23"/>
        </w:rPr>
        <w:t xml:space="preserve"> </w:t>
      </w:r>
      <w:r>
        <w:t>with  envy</w:t>
      </w:r>
      <w:r>
        <w:rPr>
          <w:spacing w:val="32"/>
        </w:rPr>
        <w:t xml:space="preserve"> </w:t>
      </w:r>
      <w:r>
        <w:t xml:space="preserve">upon </w:t>
      </w:r>
      <w:r>
        <w:rPr>
          <w:spacing w:val="14"/>
        </w:rPr>
        <w:t xml:space="preserve"> </w:t>
      </w:r>
      <w:r>
        <w:t>seeing</w:t>
      </w:r>
      <w:r>
        <w:rPr>
          <w:spacing w:val="37"/>
        </w:rPr>
        <w:t xml:space="preserve"> </w:t>
      </w:r>
      <w:r>
        <w:t>Your</w:t>
      </w:r>
      <w:r>
        <w:rPr>
          <w:spacing w:val="24"/>
        </w:rPr>
        <w:t xml:space="preserve"> </w:t>
      </w:r>
      <w:r>
        <w:t>face,</w:t>
      </w:r>
      <w:r>
        <w:rPr>
          <w:spacing w:val="25"/>
        </w:rPr>
        <w:t xml:space="preserve"> </w:t>
      </w:r>
      <w:r>
        <w:t>because</w:t>
      </w:r>
      <w:r>
        <w:rPr>
          <w:spacing w:val="45"/>
        </w:rPr>
        <w:t xml:space="preserve"> </w:t>
      </w:r>
      <w:r>
        <w:t>he</w:t>
      </w:r>
      <w:r>
        <w:rPr>
          <w:spacing w:val="44"/>
        </w:rPr>
        <w:t xml:space="preserve"> </w:t>
      </w:r>
      <w:r>
        <w:t>has</w:t>
      </w:r>
      <w:r>
        <w:rPr>
          <w:spacing w:val="43"/>
        </w:rPr>
        <w:t xml:space="preserve"> </w:t>
      </w:r>
      <w:r>
        <w:rPr>
          <w:w w:val="107"/>
        </w:rPr>
        <w:t xml:space="preserve">no </w:t>
      </w:r>
      <w:r>
        <w:t>power</w:t>
      </w:r>
      <w:r>
        <w:rPr>
          <w:spacing w:val="17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comparison</w:t>
      </w:r>
      <w:r>
        <w:rPr>
          <w:spacing w:val="39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Yours.</w:t>
      </w:r>
    </w:p>
    <w:p w14:paraId="01C499F3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E52A5B7" w14:textId="77777777" w:rsidR="00150366" w:rsidRDefault="00000000">
      <w:pPr>
        <w:spacing w:line="250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6"/>
        </w:rPr>
        <w:t>“You</w:t>
      </w:r>
      <w:r>
        <w:t>r</w:t>
      </w:r>
      <w:r>
        <w:rPr>
          <w:spacing w:val="-1"/>
        </w:rPr>
        <w:t xml:space="preserve"> </w:t>
      </w:r>
      <w:r>
        <w:rPr>
          <w:spacing w:val="-6"/>
        </w:rPr>
        <w:t>walkin</w:t>
      </w:r>
      <w:r>
        <w:t>g</w:t>
      </w:r>
      <w:r>
        <w:rPr>
          <w:spacing w:val="27"/>
        </w:rPr>
        <w:t xml:space="preserve"> </w:t>
      </w:r>
      <w:r>
        <w:rPr>
          <w:spacing w:val="-6"/>
        </w:rPr>
        <w:t>put</w:t>
      </w:r>
      <w:r>
        <w:t>s</w:t>
      </w:r>
      <w:r>
        <w:rPr>
          <w:spacing w:val="37"/>
        </w:rPr>
        <w:t xml:space="preserve"> </w:t>
      </w:r>
      <w:r>
        <w:rPr>
          <w:spacing w:val="-6"/>
        </w:rPr>
        <w:t>jo</w:t>
      </w:r>
      <w:r>
        <w:t>y</w:t>
      </w:r>
      <w:r>
        <w:rPr>
          <w:spacing w:val="14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6"/>
        </w:rPr>
        <w:t>everyone’</w:t>
      </w:r>
      <w:r>
        <w:t>s</w:t>
      </w:r>
      <w:r>
        <w:rPr>
          <w:spacing w:val="-4"/>
        </w:rPr>
        <w:t xml:space="preserve"> </w:t>
      </w:r>
      <w:r>
        <w:rPr>
          <w:spacing w:val="-6"/>
        </w:rPr>
        <w:t>hearts</w:t>
      </w:r>
      <w:r>
        <w:t>;</w:t>
      </w:r>
      <w:r>
        <w:rPr>
          <w:spacing w:val="35"/>
        </w:rPr>
        <w:t xml:space="preserve"> </w:t>
      </w:r>
      <w:r>
        <w:rPr>
          <w:spacing w:val="-6"/>
        </w:rPr>
        <w:t>thu</w:t>
      </w:r>
      <w:r>
        <w:t>s</w:t>
      </w:r>
      <w:r>
        <w:rPr>
          <w:spacing w:val="44"/>
        </w:rPr>
        <w:t xml:space="preserve"> </w:t>
      </w:r>
      <w:r>
        <w:rPr>
          <w:spacing w:val="-6"/>
          <w:w w:val="102"/>
        </w:rPr>
        <w:t xml:space="preserve">goddess </w:t>
      </w:r>
      <w:r>
        <w:t>Manoramä</w:t>
      </w:r>
      <w:r>
        <w:rPr>
          <w:spacing w:val="34"/>
        </w:rPr>
        <w:t xml:space="preserve"> </w:t>
      </w:r>
      <w:r>
        <w:t>resides</w:t>
      </w:r>
      <w:r>
        <w:rPr>
          <w:spacing w:val="28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You.</w:t>
      </w:r>
      <w:r>
        <w:rPr>
          <w:spacing w:val="1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thighs,</w:t>
      </w:r>
      <w:r>
        <w:rPr>
          <w:spacing w:val="44"/>
        </w:rPr>
        <w:t xml:space="preserve"> </w:t>
      </w:r>
      <w:r>
        <w:t>which</w:t>
      </w:r>
      <w:r>
        <w:rPr>
          <w:spacing w:val="37"/>
        </w:rPr>
        <w:t xml:space="preserve"> </w:t>
      </w:r>
      <w:r>
        <w:t>appear</w:t>
      </w:r>
      <w:r>
        <w:rPr>
          <w:spacing w:val="3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rPr>
          <w:w w:val="102"/>
        </w:rPr>
        <w:t xml:space="preserve">be </w:t>
      </w:r>
      <w:r>
        <w:rPr>
          <w:spacing w:val="-4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residenc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4"/>
        </w:rPr>
        <w:t>Rambhä</w:t>
      </w:r>
      <w:r>
        <w:t>,</w:t>
      </w:r>
      <w:r>
        <w:rPr>
          <w:spacing w:val="15"/>
        </w:rPr>
        <w:t xml:space="preserve"> </w:t>
      </w:r>
      <w:r>
        <w:rPr>
          <w:spacing w:val="-4"/>
        </w:rPr>
        <w:t>defam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trun</w:t>
      </w:r>
      <w:r>
        <w:t xml:space="preserve">k  </w:t>
      </w:r>
      <w:r>
        <w:rPr>
          <w:spacing w:val="-4"/>
        </w:rPr>
        <w:t>o</w:t>
      </w:r>
      <w:r>
        <w:t>f</w:t>
      </w:r>
      <w:r>
        <w:rPr>
          <w:spacing w:val="3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4"/>
        </w:rPr>
        <w:t>plantai</w:t>
      </w:r>
      <w:r>
        <w:t>n</w:t>
      </w:r>
      <w:r>
        <w:rPr>
          <w:spacing w:val="40"/>
        </w:rPr>
        <w:t xml:space="preserve"> </w:t>
      </w:r>
      <w:r>
        <w:rPr>
          <w:spacing w:val="-4"/>
          <w:w w:val="104"/>
        </w:rPr>
        <w:t xml:space="preserve">tree. </w:t>
      </w:r>
      <w:r>
        <w:rPr>
          <w:spacing w:val="-4"/>
        </w:rPr>
        <w:t>You</w:t>
      </w:r>
      <w:r>
        <w:t>r</w:t>
      </w:r>
      <w:r>
        <w:rPr>
          <w:spacing w:val="5"/>
        </w:rPr>
        <w:t xml:space="preserve"> </w:t>
      </w:r>
      <w:r>
        <w:rPr>
          <w:spacing w:val="-4"/>
        </w:rPr>
        <w:t>movement</w:t>
      </w:r>
      <w:r>
        <w:t>s</w:t>
      </w:r>
      <w:r>
        <w:rPr>
          <w:spacing w:val="41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adorne</w:t>
      </w:r>
      <w:r>
        <w:t>d</w:t>
      </w:r>
      <w:r>
        <w:rPr>
          <w:spacing w:val="45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1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seductiv</w:t>
      </w:r>
      <w:r>
        <w:t>e</w:t>
      </w:r>
      <w:r>
        <w:rPr>
          <w:spacing w:val="36"/>
        </w:rPr>
        <w:t xml:space="preserve"> </w:t>
      </w:r>
      <w:r>
        <w:rPr>
          <w:spacing w:val="-4"/>
        </w:rPr>
        <w:t>art</w:t>
      </w:r>
      <w:r>
        <w:t>s</w:t>
      </w:r>
      <w:r>
        <w:rPr>
          <w:spacing w:val="27"/>
        </w:rPr>
        <w:t xml:space="preserve"> </w:t>
      </w:r>
      <w:r>
        <w:rPr>
          <w:spacing w:val="-4"/>
          <w:w w:val="106"/>
        </w:rPr>
        <w:t xml:space="preserve">such </w:t>
      </w:r>
      <w:r>
        <w:rPr>
          <w:spacing w:val="-4"/>
        </w:rPr>
        <w:t>a</w:t>
      </w:r>
      <w:r>
        <w:t>s</w:t>
      </w:r>
      <w:r>
        <w:rPr>
          <w:spacing w:val="30"/>
        </w:rPr>
        <w:t xml:space="preserve"> </w:t>
      </w:r>
      <w:r>
        <w:rPr>
          <w:i/>
          <w:spacing w:val="-4"/>
        </w:rPr>
        <w:t>häva</w:t>
      </w:r>
      <w:r>
        <w:rPr>
          <w:i/>
        </w:rPr>
        <w:t>,</w:t>
      </w:r>
      <w:r>
        <w:rPr>
          <w:i/>
          <w:spacing w:val="18"/>
        </w:rPr>
        <w:t xml:space="preserve"> </w:t>
      </w:r>
      <w:r>
        <w:rPr>
          <w:i/>
          <w:spacing w:val="-4"/>
        </w:rPr>
        <w:t>bhäva</w:t>
      </w:r>
      <w:r>
        <w:rPr>
          <w:i/>
        </w:rPr>
        <w:t>,</w:t>
      </w:r>
      <w:r>
        <w:rPr>
          <w:i/>
          <w:spacing w:val="11"/>
        </w:rPr>
        <w:t xml:space="preserve"> </w:t>
      </w:r>
      <w:r>
        <w:rPr>
          <w:i/>
          <w:spacing w:val="-4"/>
        </w:rPr>
        <w:t>viläs</w:t>
      </w:r>
      <w:r>
        <w:rPr>
          <w:i/>
        </w:rPr>
        <w:t>a</w:t>
      </w:r>
      <w:r>
        <w:rPr>
          <w:i/>
          <w:spacing w:val="16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47"/>
        </w:rPr>
        <w:t xml:space="preserve"> </w:t>
      </w:r>
      <w:r>
        <w:rPr>
          <w:i/>
          <w:spacing w:val="-4"/>
        </w:rPr>
        <w:t>kilakiïcita</w:t>
      </w:r>
      <w:r>
        <w:t xml:space="preserve">. </w:t>
      </w:r>
      <w:r>
        <w:rPr>
          <w:spacing w:val="37"/>
        </w:rPr>
        <w:t xml:space="preserve"> </w:t>
      </w:r>
      <w:r>
        <w:rPr>
          <w:spacing w:val="-4"/>
        </w:rPr>
        <w:t>Therefor</w:t>
      </w:r>
      <w:r>
        <w:t>e</w:t>
      </w:r>
      <w:r>
        <w:rPr>
          <w:spacing w:val="46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13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37"/>
        </w:rPr>
        <w:t xml:space="preserve"> </w:t>
      </w:r>
      <w:r>
        <w:rPr>
          <w:spacing w:val="-4"/>
          <w:w w:val="107"/>
        </w:rPr>
        <w:t>the</w:t>
      </w:r>
    </w:p>
    <w:p w14:paraId="73AC3E4A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1DE8183" w14:textId="77777777" w:rsidR="00150366" w:rsidRDefault="00150366">
      <w:pPr>
        <w:spacing w:line="200" w:lineRule="exact"/>
      </w:pPr>
    </w:p>
    <w:p w14:paraId="401B5655" w14:textId="77777777" w:rsidR="00150366" w:rsidRDefault="00000000">
      <w:pPr>
        <w:spacing w:before="29" w:line="250" w:lineRule="auto"/>
        <w:ind w:left="120" w:right="86"/>
        <w:jc w:val="both"/>
      </w:pPr>
      <w:r>
        <w:t xml:space="preserve">abode </w:t>
      </w:r>
      <w:r>
        <w:rPr>
          <w:spacing w:val="2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 xml:space="preserve">goddess </w:t>
      </w:r>
      <w:r>
        <w:rPr>
          <w:spacing w:val="1"/>
        </w:rPr>
        <w:t xml:space="preserve"> </w:t>
      </w:r>
      <w:r>
        <w:t>Kalävaté. Your</w:t>
      </w:r>
      <w:r>
        <w:rPr>
          <w:spacing w:val="30"/>
        </w:rPr>
        <w:t xml:space="preserve"> </w:t>
      </w:r>
      <w:r>
        <w:t>eyebrows</w:t>
      </w:r>
      <w:r>
        <w:rPr>
          <w:spacing w:val="46"/>
        </w:rPr>
        <w:t xml:space="preserve"> </w:t>
      </w:r>
      <w:r>
        <w:t>are</w:t>
      </w:r>
      <w:r>
        <w:rPr>
          <w:spacing w:val="45"/>
        </w:rPr>
        <w:t xml:space="preserve"> </w:t>
      </w:r>
      <w:r>
        <w:rPr>
          <w:w w:val="102"/>
        </w:rPr>
        <w:t xml:space="preserve">fascinating </w:t>
      </w:r>
      <w:r>
        <w:rPr>
          <w:spacing w:val="-2"/>
        </w:rPr>
        <w:t>lik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Citralekhä’s</w:t>
      </w:r>
      <w:r>
        <w:t>.</w:t>
      </w:r>
      <w:r>
        <w:rPr>
          <w:spacing w:val="13"/>
        </w:rPr>
        <w:t xml:space="preserve"> </w:t>
      </w:r>
      <w:r>
        <w:rPr>
          <w:spacing w:val="-2"/>
        </w:rPr>
        <w:t>Althoug</w:t>
      </w:r>
      <w:r>
        <w:t>h</w:t>
      </w:r>
      <w:r>
        <w:rPr>
          <w:spacing w:val="26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4"/>
        </w:rPr>
        <w:t xml:space="preserve"> </w:t>
      </w:r>
      <w:r>
        <w:rPr>
          <w:spacing w:val="-2"/>
        </w:rPr>
        <w:t>resid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17"/>
        </w:rPr>
        <w:t xml:space="preserve"> </w:t>
      </w:r>
      <w:r>
        <w:rPr>
          <w:spacing w:val="-2"/>
        </w:rPr>
        <w:t>Earth</w:t>
      </w:r>
      <w:r>
        <w:t>,</w:t>
      </w:r>
      <w:r>
        <w:rPr>
          <w:spacing w:val="27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11"/>
        </w:rPr>
        <w:t xml:space="preserve"> </w:t>
      </w:r>
      <w:r>
        <w:rPr>
          <w:spacing w:val="-2"/>
        </w:rPr>
        <w:t>seem</w:t>
      </w:r>
      <w:r>
        <w:t>s</w:t>
      </w:r>
      <w:r>
        <w:rPr>
          <w:spacing w:val="8"/>
        </w:rPr>
        <w:t xml:space="preserve"> </w:t>
      </w:r>
      <w:r>
        <w:rPr>
          <w:spacing w:val="-2"/>
          <w:w w:val="108"/>
        </w:rPr>
        <w:t xml:space="preserve">that </w:t>
      </w:r>
      <w:r>
        <w:rPr>
          <w:spacing w:val="-2"/>
        </w:rPr>
        <w:t>Yo</w:t>
      </w:r>
      <w:r>
        <w:t>u</w:t>
      </w:r>
      <w:r>
        <w:rPr>
          <w:spacing w:val="-4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heavenl</w:t>
      </w:r>
      <w:r>
        <w:t>y</w:t>
      </w:r>
      <w:r>
        <w:rPr>
          <w:spacing w:val="27"/>
        </w:rPr>
        <w:t xml:space="preserve"> </w:t>
      </w:r>
      <w:r>
        <w:rPr>
          <w:spacing w:val="-2"/>
        </w:rPr>
        <w:t>youthfu</w:t>
      </w:r>
      <w:r>
        <w:t>l</w:t>
      </w:r>
      <w:r>
        <w:rPr>
          <w:spacing w:val="47"/>
        </w:rPr>
        <w:t xml:space="preserve"> </w:t>
      </w:r>
      <w:r>
        <w:rPr>
          <w:spacing w:val="-2"/>
        </w:rPr>
        <w:t>beaut</w:t>
      </w:r>
      <w:r>
        <w:t>y</w:t>
      </w:r>
      <w:r>
        <w:rPr>
          <w:spacing w:val="29"/>
        </w:rPr>
        <w:t xml:space="preserve"> </w:t>
      </w:r>
      <w:r>
        <w:rPr>
          <w:spacing w:val="-2"/>
        </w:rPr>
        <w:t>incarnate</w:t>
      </w:r>
      <w:r>
        <w:t xml:space="preserve">. 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3"/>
        </w:rPr>
        <w:t xml:space="preserve"> </w:t>
      </w:r>
      <w:r>
        <w:rPr>
          <w:spacing w:val="-2"/>
        </w:rPr>
        <w:t>othe</w:t>
      </w:r>
      <w:r>
        <w:t>r</w:t>
      </w:r>
      <w:r>
        <w:rPr>
          <w:spacing w:val="42"/>
        </w:rPr>
        <w:t xml:space="preserve"> </w:t>
      </w:r>
      <w:r>
        <w:rPr>
          <w:spacing w:val="-2"/>
          <w:w w:val="103"/>
        </w:rPr>
        <w:t xml:space="preserve">words, </w:t>
      </w:r>
      <w:r>
        <w:t>Your</w:t>
      </w:r>
      <w:r>
        <w:rPr>
          <w:spacing w:val="-6"/>
        </w:rPr>
        <w:t xml:space="preserve"> </w:t>
      </w:r>
      <w:r>
        <w:t>youthfulness</w:t>
      </w:r>
      <w:r>
        <w:rPr>
          <w:spacing w:val="4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w w:val="102"/>
        </w:rPr>
        <w:t>divine.”</w:t>
      </w:r>
    </w:p>
    <w:p w14:paraId="73CBC94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BF49C4D" w14:textId="77777777" w:rsidR="00150366" w:rsidRDefault="00000000">
      <w:pPr>
        <w:spacing w:line="250" w:lineRule="auto"/>
        <w:ind w:left="120" w:right="85" w:firstLine="360"/>
        <w:jc w:val="both"/>
      </w:pPr>
      <w:r>
        <w:t xml:space="preserve">This   verse </w:t>
      </w:r>
      <w:r>
        <w:rPr>
          <w:spacing w:val="39"/>
        </w:rPr>
        <w:t xml:space="preserve"> </w:t>
      </w:r>
      <w:r>
        <w:t xml:space="preserve">features  </w:t>
      </w:r>
      <w:r>
        <w:rPr>
          <w:spacing w:val="8"/>
        </w:rPr>
        <w:t xml:space="preserve"> </w:t>
      </w:r>
      <w:r>
        <w:rPr>
          <w:i/>
        </w:rPr>
        <w:t>påthvé-chanda</w:t>
      </w:r>
      <w:r>
        <w:rPr>
          <w:i/>
          <w:spacing w:val="6"/>
        </w:rPr>
        <w:t xml:space="preserve"> </w:t>
      </w:r>
      <w:r>
        <w:t xml:space="preserve">and  </w:t>
      </w:r>
      <w:r>
        <w:rPr>
          <w:spacing w:val="7"/>
        </w:rPr>
        <w:t xml:space="preserve"> </w:t>
      </w:r>
      <w:r>
        <w:rPr>
          <w:i/>
        </w:rPr>
        <w:t xml:space="preserve">kalpitopamä- </w:t>
      </w:r>
      <w:r>
        <w:rPr>
          <w:i/>
          <w:w w:val="106"/>
        </w:rPr>
        <w:t>alaìkära</w:t>
      </w:r>
      <w:r>
        <w:rPr>
          <w:w w:val="103"/>
        </w:rPr>
        <w:t>.</w:t>
      </w:r>
    </w:p>
    <w:p w14:paraId="221D2026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5267141E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16</w:t>
      </w:r>
    </w:p>
    <w:p w14:paraId="577B9338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3ACBC0C2" w14:textId="77777777" w:rsidR="00150366" w:rsidRDefault="00000000">
      <w:pPr>
        <w:ind w:left="120" w:right="743"/>
        <w:jc w:val="both"/>
      </w:pPr>
      <w:r>
        <w:rPr>
          <w:i/>
        </w:rPr>
        <w:t>sa</w:t>
      </w:r>
      <w:r>
        <w:rPr>
          <w:i/>
          <w:spacing w:val="-9"/>
        </w:rPr>
        <w:t xml:space="preserve"> </w:t>
      </w:r>
      <w:r>
        <w:rPr>
          <w:i/>
        </w:rPr>
        <w:t>prétià</w:t>
      </w:r>
      <w:r>
        <w:rPr>
          <w:i/>
          <w:spacing w:val="14"/>
        </w:rPr>
        <w:t xml:space="preserve"> </w:t>
      </w:r>
      <w:r>
        <w:rPr>
          <w:i/>
        </w:rPr>
        <w:t>tanutäà</w:t>
      </w:r>
      <w:r>
        <w:rPr>
          <w:i/>
          <w:spacing w:val="43"/>
        </w:rPr>
        <w:t xml:space="preserve"> </w:t>
      </w:r>
      <w:r>
        <w:rPr>
          <w:i/>
        </w:rPr>
        <w:t>hariù</w:t>
      </w:r>
      <w:r>
        <w:rPr>
          <w:i/>
          <w:spacing w:val="-4"/>
        </w:rPr>
        <w:t xml:space="preserve"> </w:t>
      </w:r>
      <w:r>
        <w:rPr>
          <w:i/>
          <w:w w:val="96"/>
        </w:rPr>
        <w:t>kuvalayäpéòena</w:t>
      </w:r>
      <w:r>
        <w:rPr>
          <w:i/>
          <w:spacing w:val="2"/>
          <w:w w:val="96"/>
        </w:rPr>
        <w:t xml:space="preserve"> </w:t>
      </w:r>
      <w:r>
        <w:rPr>
          <w:i/>
        </w:rPr>
        <w:t>särdhaà</w:t>
      </w:r>
      <w:r>
        <w:rPr>
          <w:i/>
          <w:spacing w:val="33"/>
        </w:rPr>
        <w:t xml:space="preserve"> </w:t>
      </w:r>
      <w:r>
        <w:rPr>
          <w:i/>
        </w:rPr>
        <w:t>raëe</w:t>
      </w:r>
    </w:p>
    <w:p w14:paraId="35AE9E28" w14:textId="77777777" w:rsidR="00150366" w:rsidRDefault="00000000">
      <w:pPr>
        <w:spacing w:before="10" w:line="250" w:lineRule="auto"/>
        <w:ind w:left="120" w:right="88" w:firstLine="270"/>
        <w:jc w:val="both"/>
      </w:pPr>
      <w:r>
        <w:rPr>
          <w:i/>
          <w:spacing w:val="-3"/>
          <w:w w:val="96"/>
        </w:rPr>
        <w:t>rädhä-péna-payodhara-smaraëa-kåt-kumbhen</w:t>
      </w:r>
      <w:r>
        <w:rPr>
          <w:i/>
          <w:w w:val="96"/>
        </w:rPr>
        <w:t xml:space="preserve">a </w:t>
      </w:r>
      <w:r>
        <w:rPr>
          <w:i/>
          <w:spacing w:val="-3"/>
        </w:rPr>
        <w:t xml:space="preserve">sambhedavän </w:t>
      </w:r>
      <w:r>
        <w:rPr>
          <w:i/>
        </w:rPr>
        <w:t xml:space="preserve">yatra svidyati </w:t>
      </w:r>
      <w:r>
        <w:rPr>
          <w:i/>
          <w:w w:val="94"/>
        </w:rPr>
        <w:t>mélati</w:t>
      </w:r>
      <w:r>
        <w:rPr>
          <w:i/>
          <w:spacing w:val="3"/>
          <w:w w:val="94"/>
        </w:rPr>
        <w:t xml:space="preserve"> </w:t>
      </w:r>
      <w:r>
        <w:rPr>
          <w:i/>
        </w:rPr>
        <w:t>kñaëam</w:t>
      </w:r>
      <w:r>
        <w:rPr>
          <w:i/>
          <w:spacing w:val="-12"/>
        </w:rPr>
        <w:t xml:space="preserve"> </w:t>
      </w:r>
      <w:r>
        <w:rPr>
          <w:i/>
        </w:rPr>
        <w:t>api</w:t>
      </w:r>
      <w:r>
        <w:rPr>
          <w:i/>
          <w:spacing w:val="-8"/>
        </w:rPr>
        <w:t xml:space="preserve"> </w:t>
      </w:r>
      <w:r>
        <w:rPr>
          <w:i/>
          <w:w w:val="95"/>
        </w:rPr>
        <w:t>kñipte</w:t>
      </w:r>
      <w:r>
        <w:rPr>
          <w:i/>
          <w:spacing w:val="3"/>
          <w:w w:val="95"/>
        </w:rPr>
        <w:t xml:space="preserve"> </w:t>
      </w:r>
      <w:r>
        <w:rPr>
          <w:i/>
        </w:rPr>
        <w:t>dvipe</w:t>
      </w:r>
      <w:r>
        <w:rPr>
          <w:i/>
          <w:spacing w:val="-17"/>
        </w:rPr>
        <w:t xml:space="preserve"> </w:t>
      </w:r>
      <w:r>
        <w:rPr>
          <w:i/>
        </w:rPr>
        <w:t>tat-kñaëät</w:t>
      </w:r>
    </w:p>
    <w:p w14:paraId="06F6298B" w14:textId="77777777" w:rsidR="00150366" w:rsidRDefault="00000000">
      <w:pPr>
        <w:ind w:left="355" w:right="462"/>
        <w:jc w:val="center"/>
      </w:pPr>
      <w:r>
        <w:rPr>
          <w:i/>
        </w:rPr>
        <w:t>kaàsasyälam</w:t>
      </w:r>
      <w:r>
        <w:rPr>
          <w:i/>
          <w:spacing w:val="41"/>
        </w:rPr>
        <w:t xml:space="preserve"> </w:t>
      </w:r>
      <w:r>
        <w:rPr>
          <w:i/>
        </w:rPr>
        <w:t>abhüt</w:t>
      </w:r>
      <w:r>
        <w:rPr>
          <w:i/>
          <w:spacing w:val="-9"/>
        </w:rPr>
        <w:t xml:space="preserve"> </w:t>
      </w:r>
      <w:r>
        <w:rPr>
          <w:i/>
        </w:rPr>
        <w:t>jitaà</w:t>
      </w:r>
      <w:r>
        <w:rPr>
          <w:i/>
          <w:spacing w:val="48"/>
        </w:rPr>
        <w:t xml:space="preserve"> </w:t>
      </w:r>
      <w:r>
        <w:rPr>
          <w:i/>
        </w:rPr>
        <w:t>jitam</w:t>
      </w:r>
      <w:r>
        <w:rPr>
          <w:i/>
          <w:spacing w:val="4"/>
        </w:rPr>
        <w:t xml:space="preserve"> </w:t>
      </w:r>
      <w:r>
        <w:rPr>
          <w:i/>
        </w:rPr>
        <w:t>iti</w:t>
      </w:r>
      <w:r>
        <w:rPr>
          <w:i/>
          <w:spacing w:val="3"/>
        </w:rPr>
        <w:t xml:space="preserve"> </w:t>
      </w:r>
      <w:r>
        <w:rPr>
          <w:i/>
          <w:w w:val="99"/>
        </w:rPr>
        <w:t>vyämoha-kolähalaù</w:t>
      </w:r>
    </w:p>
    <w:p w14:paraId="2CA47823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3CA1AADC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While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fighting</w:t>
      </w:r>
      <w:r>
        <w:rPr>
          <w:rFonts w:ascii="Book Antiqua" w:eastAsia="Book Antiqua" w:hAnsi="Book Antiqua" w:cs="Book Antiqua"/>
          <w:b/>
          <w:spacing w:val="-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elephant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Kuvalayäpiòa,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whose </w:t>
      </w:r>
      <w:r>
        <w:rPr>
          <w:rFonts w:ascii="Book Antiqua" w:eastAsia="Book Antiqua" w:hAnsi="Book Antiqua" w:cs="Book Antiqua"/>
          <w:b/>
          <w:w w:val="92"/>
        </w:rPr>
        <w:t xml:space="preserve">protruding </w:t>
      </w:r>
      <w:r>
        <w:rPr>
          <w:rFonts w:ascii="Book Antiqua" w:eastAsia="Book Antiqua" w:hAnsi="Book Antiqua" w:cs="Book Antiqua"/>
          <w:b/>
          <w:spacing w:val="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cranial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globes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reminded </w:t>
      </w:r>
      <w:r>
        <w:rPr>
          <w:rFonts w:ascii="Book Antiqua" w:eastAsia="Book Antiqua" w:hAnsi="Book Antiqua" w:cs="Book Antiqua"/>
          <w:b/>
          <w:spacing w:val="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Hari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Çré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Rädhä’s </w:t>
      </w:r>
      <w:r>
        <w:rPr>
          <w:rFonts w:ascii="Book Antiqua" w:eastAsia="Book Antiqua" w:hAnsi="Book Antiqua" w:cs="Book Antiqua"/>
          <w:b/>
        </w:rPr>
        <w:t>stout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breasts,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broke out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perspiration </w:t>
      </w:r>
      <w:r>
        <w:rPr>
          <w:rFonts w:ascii="Book Antiqua" w:eastAsia="Book Antiqua" w:hAnsi="Book Antiqua" w:cs="Book Antiqua"/>
          <w:b/>
          <w:spacing w:val="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closed </w:t>
      </w:r>
      <w:r>
        <w:rPr>
          <w:rFonts w:ascii="Book Antiqua" w:eastAsia="Book Antiqua" w:hAnsi="Book Antiqua" w:cs="Book Antiqua"/>
          <w:b/>
          <w:w w:val="89"/>
        </w:rPr>
        <w:t>His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eyes,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becoming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absorbed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b/>
          <w:i/>
        </w:rPr>
        <w:t>anaìga-rasa</w:t>
      </w:r>
      <w:r>
        <w:rPr>
          <w:rFonts w:ascii="Book Antiqua" w:eastAsia="Book Antiqua" w:hAnsi="Book Antiqua" w:cs="Book Antiqua"/>
          <w:b/>
        </w:rPr>
        <w:t xml:space="preserve">. 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instant Kaàsa’s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followers  joyfully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cried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out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confusion, </w:t>
      </w:r>
      <w:r>
        <w:rPr>
          <w:rFonts w:ascii="Book Antiqua" w:eastAsia="Book Antiqua" w:hAnsi="Book Antiqua" w:cs="Book Antiqua"/>
          <w:b/>
        </w:rPr>
        <w:t>“</w:t>
      </w:r>
      <w:r>
        <w:rPr>
          <w:rFonts w:ascii="Book Antiqua" w:eastAsia="Book Antiqua" w:hAnsi="Book Antiqua" w:cs="Book Antiqua"/>
          <w:b/>
          <w:spacing w:val="-14"/>
        </w:rPr>
        <w:t>W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have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won!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14"/>
        </w:rPr>
        <w:t>W</w:t>
      </w:r>
      <w:r>
        <w:rPr>
          <w:rFonts w:ascii="Book Antiqua" w:eastAsia="Book Antiqua" w:hAnsi="Book Antiqua" w:cs="Book Antiqua"/>
          <w:b/>
        </w:rPr>
        <w:t xml:space="preserve">e </w:t>
      </w:r>
      <w:r>
        <w:rPr>
          <w:rFonts w:ascii="Book Antiqua" w:eastAsia="Book Antiqua" w:hAnsi="Book Antiqua" w:cs="Book Antiqua"/>
          <w:b/>
          <w:w w:val="90"/>
        </w:rPr>
        <w:t>have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won!”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May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82"/>
        </w:rPr>
        <w:t>Çré</w:t>
      </w:r>
      <w:r>
        <w:rPr>
          <w:rFonts w:ascii="Book Antiqua" w:eastAsia="Book Antiqua" w:hAnsi="Book Antiqua" w:cs="Book Antiqua"/>
          <w:b/>
          <w:spacing w:val="-2"/>
          <w:w w:val="82"/>
        </w:rPr>
        <w:t xml:space="preserve"> </w:t>
      </w:r>
      <w:r>
        <w:rPr>
          <w:rFonts w:ascii="Book Antiqua" w:eastAsia="Book Antiqua" w:hAnsi="Book Antiqua" w:cs="Book Antiqua"/>
          <w:b/>
          <w:w w:val="82"/>
        </w:rPr>
        <w:t xml:space="preserve">Hari </w:t>
      </w:r>
      <w:r>
        <w:rPr>
          <w:rFonts w:ascii="Book Antiqua" w:eastAsia="Book Antiqua" w:hAnsi="Book Antiqua" w:cs="Book Antiqua"/>
          <w:b/>
          <w:spacing w:val="13"/>
          <w:w w:val="82"/>
        </w:rPr>
        <w:t xml:space="preserve"> </w:t>
      </w:r>
      <w:r>
        <w:rPr>
          <w:rFonts w:ascii="Book Antiqua" w:eastAsia="Book Antiqua" w:hAnsi="Book Antiqua" w:cs="Book Antiqua"/>
          <w:b/>
        </w:rPr>
        <w:t>increase 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bliss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entire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universe.</w:t>
      </w:r>
    </w:p>
    <w:p w14:paraId="21249317" w14:textId="77777777" w:rsidR="00150366" w:rsidRDefault="00150366">
      <w:pPr>
        <w:spacing w:before="7" w:line="180" w:lineRule="exact"/>
        <w:rPr>
          <w:sz w:val="18"/>
          <w:szCs w:val="18"/>
        </w:rPr>
      </w:pPr>
    </w:p>
    <w:p w14:paraId="132B92AE" w14:textId="77777777" w:rsidR="00150366" w:rsidRDefault="00000000">
      <w:pPr>
        <w:ind w:left="2181" w:right="188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9A6CEF8" w14:textId="77777777" w:rsidR="00150366" w:rsidRDefault="00150366">
      <w:pPr>
        <w:spacing w:before="7" w:line="180" w:lineRule="exact"/>
        <w:rPr>
          <w:sz w:val="19"/>
          <w:szCs w:val="19"/>
        </w:rPr>
      </w:pPr>
    </w:p>
    <w:p w14:paraId="5F5EA495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w w:val="78"/>
        </w:rPr>
        <w:t xml:space="preserve">Çré  </w:t>
      </w:r>
      <w:r>
        <w:rPr>
          <w:spacing w:val="1"/>
          <w:w w:val="78"/>
        </w:rPr>
        <w:t xml:space="preserve"> </w:t>
      </w:r>
      <w:r>
        <w:t xml:space="preserve">Jayadeva </w:t>
      </w:r>
      <w:r>
        <w:rPr>
          <w:spacing w:val="3"/>
        </w:rPr>
        <w:t xml:space="preserve"> </w:t>
      </w:r>
      <w:r>
        <w:t xml:space="preserve">bestows </w:t>
      </w:r>
      <w:r>
        <w:rPr>
          <w:spacing w:val="31"/>
        </w:rPr>
        <w:t xml:space="preserve"> </w:t>
      </w:r>
      <w:r>
        <w:t xml:space="preserve">a </w:t>
      </w:r>
      <w:r>
        <w:rPr>
          <w:spacing w:val="18"/>
        </w:rPr>
        <w:t xml:space="preserve"> </w:t>
      </w:r>
      <w:r>
        <w:t xml:space="preserve">benediction  </w:t>
      </w:r>
      <w:r>
        <w:rPr>
          <w:spacing w:val="5"/>
        </w:rPr>
        <w:t xml:space="preserve"> </w:t>
      </w:r>
      <w:r>
        <w:t xml:space="preserve">upon   </w:t>
      </w:r>
      <w:r>
        <w:rPr>
          <w:w w:val="102"/>
        </w:rPr>
        <w:t xml:space="preserve">everyone. </w:t>
      </w:r>
      <w:r>
        <w:rPr>
          <w:w w:val="78"/>
        </w:rPr>
        <w:t xml:space="preserve">Çré </w:t>
      </w:r>
      <w:r>
        <w:rPr>
          <w:spacing w:val="22"/>
          <w:w w:val="78"/>
        </w:rPr>
        <w:t xml:space="preserve"> </w:t>
      </w:r>
      <w:r>
        <w:t>Kåñëa,</w:t>
      </w:r>
      <w:r>
        <w:rPr>
          <w:spacing w:val="22"/>
        </w:rPr>
        <w:t xml:space="preserve"> </w:t>
      </w:r>
      <w:r>
        <w:t xml:space="preserve">absorbed </w:t>
      </w:r>
      <w:r>
        <w:rPr>
          <w:spacing w:val="22"/>
        </w:rPr>
        <w:t xml:space="preserve"> </w:t>
      </w:r>
      <w:r>
        <w:t xml:space="preserve">in </w:t>
      </w:r>
      <w:r>
        <w:rPr>
          <w:spacing w:val="11"/>
        </w:rPr>
        <w:t xml:space="preserve"> </w:t>
      </w:r>
      <w:r>
        <w:t xml:space="preserve">glorifying  His  beloved </w:t>
      </w:r>
      <w:r>
        <w:rPr>
          <w:spacing w:val="6"/>
        </w:rPr>
        <w:t xml:space="preserve"> </w:t>
      </w:r>
      <w:r>
        <w:rPr>
          <w:w w:val="78"/>
        </w:rPr>
        <w:t xml:space="preserve">Çré </w:t>
      </w:r>
      <w:r>
        <w:rPr>
          <w:spacing w:val="22"/>
          <w:w w:val="78"/>
        </w:rPr>
        <w:t xml:space="preserve"> </w:t>
      </w:r>
      <w:r>
        <w:rPr>
          <w:w w:val="101"/>
        </w:rPr>
        <w:t xml:space="preserve">Rädhä, </w:t>
      </w:r>
      <w:r>
        <w:rPr>
          <w:spacing w:val="-5"/>
        </w:rPr>
        <w:t>remember</w:t>
      </w:r>
      <w:r>
        <w:t>s</w:t>
      </w:r>
      <w:r>
        <w:rPr>
          <w:spacing w:val="4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5"/>
        </w:rPr>
        <w:t>happines</w:t>
      </w:r>
      <w:r>
        <w:t>s</w:t>
      </w:r>
      <w:r>
        <w:rPr>
          <w:spacing w:val="47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0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21"/>
        </w:rPr>
        <w:t xml:space="preserve"> </w:t>
      </w:r>
      <w:r>
        <w:rPr>
          <w:spacing w:val="-5"/>
        </w:rPr>
        <w:t>touch</w:t>
      </w:r>
      <w:r>
        <w:t xml:space="preserve">,  </w:t>
      </w:r>
      <w:r>
        <w:rPr>
          <w:spacing w:val="-5"/>
        </w:rPr>
        <w:t>eve</w:t>
      </w:r>
      <w:r>
        <w:t>n</w:t>
      </w:r>
      <w:r>
        <w:rPr>
          <w:spacing w:val="23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6"/>
        </w:rPr>
        <w:t xml:space="preserve"> </w:t>
      </w:r>
      <w:r>
        <w:rPr>
          <w:spacing w:val="-5"/>
        </w:rPr>
        <w:t>a</w:t>
      </w:r>
      <w:r>
        <w:t>n</w:t>
      </w:r>
      <w:r>
        <w:rPr>
          <w:spacing w:val="27"/>
        </w:rPr>
        <w:t xml:space="preserve"> </w:t>
      </w:r>
      <w:r>
        <w:rPr>
          <w:spacing w:val="-5"/>
          <w:w w:val="102"/>
        </w:rPr>
        <w:t xml:space="preserve">extremely </w:t>
      </w:r>
      <w:r>
        <w:t>perilous</w:t>
      </w:r>
      <w:r>
        <w:rPr>
          <w:spacing w:val="28"/>
        </w:rPr>
        <w:t xml:space="preserve"> </w:t>
      </w:r>
      <w:r>
        <w:t>situation.</w:t>
      </w:r>
      <w:r>
        <w:rPr>
          <w:spacing w:val="39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Hari</w:t>
      </w:r>
      <w:r>
        <w:rPr>
          <w:spacing w:val="9"/>
        </w:rPr>
        <w:t xml:space="preserve"> </w:t>
      </w:r>
      <w:r>
        <w:t>increase</w:t>
      </w:r>
      <w:r>
        <w:rPr>
          <w:spacing w:val="1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love.</w:t>
      </w:r>
    </w:p>
    <w:p w14:paraId="4CDCD393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EAD9A60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5"/>
        </w:rPr>
        <w:t>Whe</w:t>
      </w:r>
      <w:r>
        <w:t>n</w:t>
      </w:r>
      <w:r>
        <w:rPr>
          <w:spacing w:val="42"/>
        </w:rPr>
        <w:t xml:space="preserve"> </w:t>
      </w:r>
      <w:r>
        <w:rPr>
          <w:spacing w:val="-5"/>
        </w:rPr>
        <w:t>Bhagavä</w:t>
      </w:r>
      <w:r>
        <w:t>n</w:t>
      </w:r>
      <w:r>
        <w:rPr>
          <w:spacing w:val="2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30"/>
          <w:w w:val="77"/>
        </w:rPr>
        <w:t xml:space="preserve"> </w:t>
      </w:r>
      <w:r>
        <w:rPr>
          <w:spacing w:val="-5"/>
        </w:rPr>
        <w:t>Kåñë</w:t>
      </w:r>
      <w:r>
        <w:t>a</w:t>
      </w:r>
      <w:r>
        <w:rPr>
          <w:spacing w:val="-8"/>
        </w:rPr>
        <w:t xml:space="preserve"> </w:t>
      </w:r>
      <w:r>
        <w:rPr>
          <w:spacing w:val="-5"/>
        </w:rPr>
        <w:t>fough</w:t>
      </w:r>
      <w:r>
        <w:t>t</w:t>
      </w:r>
      <w:r>
        <w:rPr>
          <w:spacing w:val="39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6"/>
        </w:rPr>
        <w:t xml:space="preserve"> </w:t>
      </w:r>
      <w:r>
        <w:rPr>
          <w:spacing w:val="-5"/>
        </w:rPr>
        <w:t>Kaàsa’</w:t>
      </w:r>
      <w:r>
        <w:t>s</w:t>
      </w:r>
      <w:r>
        <w:rPr>
          <w:spacing w:val="50"/>
        </w:rPr>
        <w:t xml:space="preserve"> </w:t>
      </w:r>
      <w:r>
        <w:rPr>
          <w:spacing w:val="-5"/>
          <w:w w:val="105"/>
        </w:rPr>
        <w:t xml:space="preserve">elephant, </w:t>
      </w:r>
      <w:r>
        <w:t>Kuvalayäpéòa,</w:t>
      </w:r>
      <w:r>
        <w:rPr>
          <w:spacing w:val="-8"/>
        </w:rPr>
        <w:t xml:space="preserve"> </w:t>
      </w:r>
      <w:r>
        <w:t>He</w:t>
      </w:r>
      <w:r>
        <w:rPr>
          <w:spacing w:val="16"/>
        </w:rPr>
        <w:t xml:space="preserve"> </w:t>
      </w:r>
      <w:r>
        <w:t>saw</w:t>
      </w:r>
      <w:r>
        <w:rPr>
          <w:spacing w:val="1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elephant’s</w:t>
      </w:r>
      <w:r>
        <w:rPr>
          <w:spacing w:val="24"/>
        </w:rPr>
        <w:t xml:space="preserve"> </w:t>
      </w:r>
      <w:r>
        <w:t>large</w:t>
      </w:r>
      <w:r>
        <w:rPr>
          <w:spacing w:val="20"/>
        </w:rPr>
        <w:t xml:space="preserve"> </w:t>
      </w:r>
      <w:r>
        <w:t>temples</w:t>
      </w:r>
      <w:r>
        <w:rPr>
          <w:spacing w:val="35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 xml:space="preserve">was </w:t>
      </w:r>
      <w:r>
        <w:rPr>
          <w:spacing w:val="-2"/>
        </w:rPr>
        <w:t>reminde</w:t>
      </w:r>
      <w:r>
        <w:t>d</w:t>
      </w:r>
      <w:r>
        <w:rPr>
          <w:spacing w:val="4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2"/>
          <w:w w:val="95"/>
        </w:rPr>
        <w:t>Rädhä’</w:t>
      </w:r>
      <w:r>
        <w:rPr>
          <w:w w:val="95"/>
        </w:rPr>
        <w:t>s</w:t>
      </w:r>
      <w:r>
        <w:rPr>
          <w:spacing w:val="10"/>
          <w:w w:val="95"/>
        </w:rPr>
        <w:t xml:space="preserve"> </w:t>
      </w:r>
      <w:r>
        <w:rPr>
          <w:spacing w:val="-2"/>
        </w:rPr>
        <w:t>full</w:t>
      </w:r>
      <w:r>
        <w:t>,</w:t>
      </w:r>
      <w:r>
        <w:rPr>
          <w:spacing w:val="5"/>
        </w:rPr>
        <w:t xml:space="preserve"> </w:t>
      </w:r>
      <w:r>
        <w:rPr>
          <w:spacing w:val="-2"/>
        </w:rPr>
        <w:t>roun</w:t>
      </w:r>
      <w:r>
        <w:t>d</w:t>
      </w:r>
      <w:r>
        <w:rPr>
          <w:spacing w:val="39"/>
        </w:rPr>
        <w:t xml:space="preserve"> </w:t>
      </w:r>
      <w:r>
        <w:rPr>
          <w:spacing w:val="-2"/>
        </w:rPr>
        <w:t>breasts</w:t>
      </w:r>
      <w:r>
        <w:t>.</w:t>
      </w:r>
      <w:r>
        <w:rPr>
          <w:spacing w:val="20"/>
        </w:rPr>
        <w:t xml:space="preserve"> </w:t>
      </w:r>
      <w:r>
        <w:rPr>
          <w:spacing w:val="-2"/>
        </w:rPr>
        <w:t>Du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3"/>
        </w:rPr>
        <w:t xml:space="preserve"> </w:t>
      </w:r>
      <w:r>
        <w:rPr>
          <w:spacing w:val="-2"/>
        </w:rPr>
        <w:t>absorptio</w:t>
      </w:r>
      <w:r>
        <w:t>n</w:t>
      </w:r>
      <w:r>
        <w:rPr>
          <w:spacing w:val="44"/>
        </w:rPr>
        <w:t xml:space="preserve"> </w:t>
      </w:r>
      <w:r>
        <w:rPr>
          <w:spacing w:val="-2"/>
          <w:w w:val="107"/>
        </w:rPr>
        <w:t xml:space="preserve">in </w:t>
      </w:r>
      <w:r>
        <w:rPr>
          <w:i/>
        </w:rPr>
        <w:t>anaìga-rasa</w:t>
      </w:r>
      <w:r>
        <w:t>,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erotic</w:t>
      </w:r>
      <w:r>
        <w:rPr>
          <w:spacing w:val="18"/>
        </w:rPr>
        <w:t xml:space="preserve"> </w:t>
      </w:r>
      <w:r>
        <w:t>mellow,</w:t>
      </w:r>
      <w:r>
        <w:rPr>
          <w:spacing w:val="13"/>
        </w:rPr>
        <w:t xml:space="preserve"> </w:t>
      </w:r>
      <w:r>
        <w:t>He experienced</w:t>
      </w:r>
      <w:r>
        <w:rPr>
          <w:spacing w:val="29"/>
        </w:rPr>
        <w:t xml:space="preserve"> </w:t>
      </w:r>
      <w:r>
        <w:t>some</w:t>
      </w:r>
      <w:r>
        <w:rPr>
          <w:spacing w:val="8"/>
        </w:rPr>
        <w:t xml:space="preserve"> </w:t>
      </w:r>
      <w:r>
        <w:rPr>
          <w:w w:val="102"/>
        </w:rPr>
        <w:t xml:space="preserve">bodily </w:t>
      </w:r>
      <w:r>
        <w:t xml:space="preserve">transformation </w:t>
      </w:r>
      <w:r>
        <w:rPr>
          <w:spacing w:val="38"/>
        </w:rPr>
        <w:t xml:space="preserve"> </w:t>
      </w:r>
      <w:r>
        <w:t>(</w:t>
      </w:r>
      <w:r>
        <w:rPr>
          <w:i/>
        </w:rPr>
        <w:t>sättvika-bhäva</w:t>
      </w:r>
      <w:r>
        <w:t>)</w:t>
      </w:r>
      <w:r>
        <w:rPr>
          <w:spacing w:val="39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if</w:t>
      </w:r>
      <w:r>
        <w:rPr>
          <w:spacing w:val="22"/>
        </w:rPr>
        <w:t xml:space="preserve"> </w:t>
      </w:r>
      <w:r>
        <w:t>He</w:t>
      </w:r>
      <w:r>
        <w:rPr>
          <w:spacing w:val="29"/>
        </w:rPr>
        <w:t xml:space="preserve"> </w:t>
      </w:r>
      <w:r>
        <w:t>had</w:t>
      </w:r>
      <w:r>
        <w:rPr>
          <w:spacing w:val="46"/>
        </w:rPr>
        <w:t xml:space="preserve"> </w:t>
      </w:r>
      <w:r>
        <w:t>been</w:t>
      </w:r>
      <w:r>
        <w:rPr>
          <w:spacing w:val="44"/>
        </w:rPr>
        <w:t xml:space="preserve"> </w:t>
      </w:r>
      <w:r>
        <w:rPr>
          <w:w w:val="106"/>
        </w:rPr>
        <w:t xml:space="preserve">touched </w:t>
      </w:r>
      <w:r>
        <w:t>by</w:t>
      </w:r>
      <w:r>
        <w:rPr>
          <w:spacing w:val="13"/>
        </w:rPr>
        <w:t xml:space="preserve"> </w:t>
      </w:r>
      <w:r>
        <w:t>Rädhä;</w:t>
      </w:r>
      <w:r>
        <w:rPr>
          <w:spacing w:val="13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He</w:t>
      </w:r>
      <w:r>
        <w:rPr>
          <w:spacing w:val="13"/>
        </w:rPr>
        <w:t xml:space="preserve"> </w:t>
      </w:r>
      <w:r>
        <w:t>closed</w:t>
      </w:r>
      <w:r>
        <w:rPr>
          <w:spacing w:val="23"/>
        </w:rPr>
        <w:t xml:space="preserve"> </w:t>
      </w:r>
      <w:r>
        <w:t>His</w:t>
      </w:r>
      <w:r>
        <w:rPr>
          <w:spacing w:val="13"/>
        </w:rPr>
        <w:t xml:space="preserve"> </w:t>
      </w:r>
      <w:r>
        <w:t>eyes</w:t>
      </w:r>
      <w:r>
        <w:rPr>
          <w:spacing w:val="9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bliss,</w:t>
      </w:r>
      <w:r>
        <w:rPr>
          <w:spacing w:val="17"/>
        </w:rPr>
        <w:t xml:space="preserve"> </w:t>
      </w:r>
      <w:r>
        <w:t>overwhelmed</w:t>
      </w:r>
      <w:r>
        <w:rPr>
          <w:spacing w:val="46"/>
        </w:rPr>
        <w:t xml:space="preserve"> </w:t>
      </w:r>
      <w:r>
        <w:t>by</w:t>
      </w:r>
    </w:p>
    <w:p w14:paraId="750824E5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47C6518" w14:textId="77777777" w:rsidR="00150366" w:rsidRDefault="00150366">
      <w:pPr>
        <w:spacing w:line="200" w:lineRule="exact"/>
      </w:pPr>
    </w:p>
    <w:p w14:paraId="433F25F5" w14:textId="77777777" w:rsidR="00150366" w:rsidRDefault="00000000">
      <w:pPr>
        <w:spacing w:before="29" w:line="250" w:lineRule="auto"/>
        <w:ind w:left="120" w:right="85"/>
        <w:jc w:val="both"/>
      </w:pPr>
      <w:r>
        <w:rPr>
          <w:spacing w:val="-2"/>
        </w:rPr>
        <w:t>memorie</w:t>
      </w:r>
      <w:r>
        <w:t>s</w:t>
      </w:r>
      <w:r>
        <w:rPr>
          <w:spacing w:val="3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jo</w:t>
      </w:r>
      <w:r>
        <w:t>y</w:t>
      </w:r>
      <w:r>
        <w:rPr>
          <w:spacing w:val="1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2"/>
        </w:rPr>
        <w:t>unio</w:t>
      </w:r>
      <w:r>
        <w:t>n</w:t>
      </w:r>
      <w:r>
        <w:rPr>
          <w:spacing w:val="47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9"/>
        </w:rPr>
        <w:t xml:space="preserve"> </w:t>
      </w:r>
      <w:r>
        <w:rPr>
          <w:spacing w:val="-2"/>
        </w:rPr>
        <w:t>Her</w:t>
      </w:r>
      <w:r>
        <w:t>.</w:t>
      </w:r>
      <w:r>
        <w:rPr>
          <w:spacing w:val="18"/>
        </w:rPr>
        <w:t xml:space="preserve"> </w:t>
      </w:r>
      <w:r>
        <w:rPr>
          <w:spacing w:val="-2"/>
        </w:rPr>
        <w:t>Seein</w:t>
      </w:r>
      <w:r>
        <w:t xml:space="preserve">g </w:t>
      </w:r>
      <w:r>
        <w:rPr>
          <w:spacing w:val="-2"/>
        </w:rPr>
        <w:t>this</w:t>
      </w:r>
      <w:r>
        <w:t>,</w:t>
      </w:r>
      <w:r>
        <w:rPr>
          <w:spacing w:val="31"/>
        </w:rPr>
        <w:t xml:space="preserve"> </w:t>
      </w:r>
      <w:r>
        <w:rPr>
          <w:spacing w:val="-2"/>
          <w:w w:val="105"/>
        </w:rPr>
        <w:t xml:space="preserve">Kaàsa’s </w:t>
      </w:r>
      <w:r>
        <w:rPr>
          <w:spacing w:val="-5"/>
        </w:rPr>
        <w:t>courtier</w:t>
      </w:r>
      <w:r>
        <w:t xml:space="preserve">s </w:t>
      </w:r>
      <w:r>
        <w:rPr>
          <w:spacing w:val="6"/>
        </w:rPr>
        <w:t xml:space="preserve"> </w:t>
      </w:r>
      <w:r>
        <w:rPr>
          <w:spacing w:val="-5"/>
        </w:rPr>
        <w:t>exclaime</w:t>
      </w:r>
      <w:r>
        <w:t>d</w:t>
      </w:r>
      <w:r>
        <w:rPr>
          <w:spacing w:val="37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9"/>
        </w:rPr>
        <w:t xml:space="preserve"> </w:t>
      </w:r>
      <w:r>
        <w:rPr>
          <w:spacing w:val="-5"/>
        </w:rPr>
        <w:t>grea</w:t>
      </w:r>
      <w:r>
        <w:t>t</w:t>
      </w:r>
      <w:r>
        <w:rPr>
          <w:spacing w:val="29"/>
        </w:rPr>
        <w:t xml:space="preserve"> </w:t>
      </w:r>
      <w:r>
        <w:rPr>
          <w:spacing w:val="-5"/>
        </w:rPr>
        <w:t>delight</w:t>
      </w:r>
      <w:r>
        <w:t>,</w:t>
      </w:r>
      <w:r>
        <w:rPr>
          <w:spacing w:val="45"/>
        </w:rPr>
        <w:t xml:space="preserve"> </w:t>
      </w:r>
      <w:r>
        <w:rPr>
          <w:spacing w:val="-5"/>
        </w:rPr>
        <w:t>“</w:t>
      </w:r>
      <w:r>
        <w:rPr>
          <w:spacing w:val="-19"/>
        </w:rPr>
        <w:t>W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hav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won</w:t>
      </w:r>
      <w:r>
        <w:t>!</w:t>
      </w:r>
      <w:r>
        <w:rPr>
          <w:spacing w:val="37"/>
        </w:rPr>
        <w:t xml:space="preserve"> </w:t>
      </w:r>
      <w:r>
        <w:rPr>
          <w:spacing w:val="-5"/>
        </w:rPr>
        <w:t xml:space="preserve">Kåñëa </w:t>
      </w:r>
      <w:r>
        <w:t>has</w:t>
      </w:r>
      <w:r>
        <w:rPr>
          <w:spacing w:val="25"/>
        </w:rPr>
        <w:t xml:space="preserve"> </w:t>
      </w:r>
      <w:r>
        <w:t>closed</w:t>
      </w:r>
      <w:r>
        <w:rPr>
          <w:spacing w:val="24"/>
        </w:rPr>
        <w:t xml:space="preserve"> </w:t>
      </w:r>
      <w:r>
        <w:t>His</w:t>
      </w:r>
      <w:r>
        <w:rPr>
          <w:spacing w:val="14"/>
        </w:rPr>
        <w:t xml:space="preserve"> </w:t>
      </w:r>
      <w:r>
        <w:t>eyes</w:t>
      </w:r>
      <w:r>
        <w:rPr>
          <w:spacing w:val="10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fear.”</w:t>
      </w:r>
      <w:r>
        <w:rPr>
          <w:spacing w:val="9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soon</w:t>
      </w:r>
      <w:r>
        <w:rPr>
          <w:spacing w:val="29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w w:val="78"/>
        </w:rPr>
        <w:t>Çré</w:t>
      </w:r>
      <w:r>
        <w:rPr>
          <w:spacing w:val="25"/>
          <w:w w:val="78"/>
        </w:rPr>
        <w:t xml:space="preserve"> </w:t>
      </w:r>
      <w:r>
        <w:t>Kåñëa</w:t>
      </w:r>
      <w:r>
        <w:rPr>
          <w:spacing w:val="-12"/>
        </w:rPr>
        <w:t xml:space="preserve"> </w:t>
      </w:r>
      <w:r>
        <w:rPr>
          <w:w w:val="105"/>
        </w:rPr>
        <w:t xml:space="preserve">heard </w:t>
      </w:r>
      <w:r>
        <w:t xml:space="preserve">the </w:t>
      </w:r>
      <w:r>
        <w:rPr>
          <w:spacing w:val="25"/>
        </w:rPr>
        <w:t xml:space="preserve"> </w:t>
      </w:r>
      <w:r>
        <w:t xml:space="preserve">tumult   of </w:t>
      </w:r>
      <w:r>
        <w:rPr>
          <w:spacing w:val="3"/>
        </w:rPr>
        <w:t xml:space="preserve"> </w:t>
      </w:r>
      <w:r>
        <w:t xml:space="preserve">their </w:t>
      </w:r>
      <w:r>
        <w:rPr>
          <w:spacing w:val="34"/>
        </w:rPr>
        <w:t xml:space="preserve"> </w:t>
      </w:r>
      <w:r>
        <w:t xml:space="preserve">mistaken </w:t>
      </w:r>
      <w:r>
        <w:rPr>
          <w:spacing w:val="37"/>
        </w:rPr>
        <w:t xml:space="preserve"> </w:t>
      </w:r>
      <w:r>
        <w:t xml:space="preserve">words, </w:t>
      </w:r>
      <w:r>
        <w:rPr>
          <w:spacing w:val="24"/>
        </w:rPr>
        <w:t xml:space="preserve"> </w:t>
      </w:r>
      <w:r>
        <w:t xml:space="preserve">He </w:t>
      </w:r>
      <w:r>
        <w:rPr>
          <w:spacing w:val="8"/>
        </w:rPr>
        <w:t xml:space="preserve"> </w:t>
      </w:r>
      <w:r>
        <w:t xml:space="preserve">suppressed </w:t>
      </w:r>
      <w:r>
        <w:rPr>
          <w:spacing w:val="43"/>
        </w:rPr>
        <w:t xml:space="preserve"> </w:t>
      </w:r>
      <w:r>
        <w:t>His feelings, beat</w:t>
      </w:r>
      <w:r>
        <w:rPr>
          <w:spacing w:val="1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elephant</w:t>
      </w:r>
      <w:r>
        <w:rPr>
          <w:spacing w:val="34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ground,</w:t>
      </w:r>
      <w:r>
        <w:rPr>
          <w:spacing w:val="3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quickly</w:t>
      </w:r>
      <w:r>
        <w:rPr>
          <w:spacing w:val="18"/>
        </w:rPr>
        <w:t xml:space="preserve"> </w:t>
      </w:r>
      <w:r>
        <w:rPr>
          <w:w w:val="103"/>
        </w:rPr>
        <w:t xml:space="preserve">killed </w:t>
      </w:r>
      <w:r>
        <w:t>him.</w:t>
      </w:r>
      <w:r>
        <w:rPr>
          <w:spacing w:val="18"/>
        </w:rPr>
        <w:t xml:space="preserve"> </w:t>
      </w:r>
      <w:r>
        <w:t>Immediately</w:t>
      </w:r>
      <w:r>
        <w:rPr>
          <w:spacing w:val="20"/>
        </w:rPr>
        <w:t xml:space="preserve"> </w:t>
      </w:r>
      <w:r>
        <w:t>a commotion</w:t>
      </w:r>
      <w:r>
        <w:rPr>
          <w:spacing w:val="46"/>
        </w:rPr>
        <w:t xml:space="preserve"> </w:t>
      </w:r>
      <w:r>
        <w:t>aroused</w:t>
      </w:r>
      <w:r>
        <w:rPr>
          <w:spacing w:val="25"/>
        </w:rPr>
        <w:t xml:space="preserve"> </w:t>
      </w:r>
      <w:r>
        <w:t>among</w:t>
      </w:r>
      <w:r>
        <w:rPr>
          <w:spacing w:val="16"/>
        </w:rPr>
        <w:t xml:space="preserve"> </w:t>
      </w:r>
      <w:r>
        <w:rPr>
          <w:w w:val="105"/>
        </w:rPr>
        <w:t xml:space="preserve">Kaàsa’s </w:t>
      </w:r>
      <w:r>
        <w:t>followers,</w:t>
      </w:r>
      <w:r>
        <w:rPr>
          <w:spacing w:val="34"/>
        </w:rPr>
        <w:t xml:space="preserve"> </w:t>
      </w:r>
      <w:r>
        <w:t>“Oh,</w:t>
      </w:r>
      <w:r>
        <w:rPr>
          <w:spacing w:val="37"/>
        </w:rPr>
        <w:t xml:space="preserve"> </w:t>
      </w:r>
      <w:r>
        <w:t>Kåñëa has</w:t>
      </w:r>
      <w:r>
        <w:rPr>
          <w:spacing w:val="36"/>
        </w:rPr>
        <w:t xml:space="preserve"> </w:t>
      </w:r>
      <w:r>
        <w:rPr>
          <w:w w:val="107"/>
        </w:rPr>
        <w:t>triumphed!</w:t>
      </w:r>
      <w:r>
        <w:rPr>
          <w:spacing w:val="22"/>
          <w:w w:val="107"/>
        </w:rPr>
        <w:t xml:space="preserve"> </w:t>
      </w:r>
      <w:r>
        <w:t>He</w:t>
      </w:r>
      <w:r>
        <w:rPr>
          <w:spacing w:val="26"/>
        </w:rPr>
        <w:t xml:space="preserve"> </w:t>
      </w:r>
      <w:r>
        <w:t>has</w:t>
      </w:r>
      <w:r>
        <w:rPr>
          <w:spacing w:val="36"/>
        </w:rPr>
        <w:t xml:space="preserve"> </w:t>
      </w:r>
      <w:r>
        <w:rPr>
          <w:w w:val="106"/>
        </w:rPr>
        <w:t xml:space="preserve">triumphed!” </w:t>
      </w:r>
      <w:r>
        <w:t>This</w:t>
      </w:r>
      <w:r>
        <w:rPr>
          <w:spacing w:val="13"/>
        </w:rPr>
        <w:t xml:space="preserve"> </w:t>
      </w:r>
      <w:r>
        <w:t>uproar</w:t>
      </w:r>
      <w:r>
        <w:rPr>
          <w:spacing w:val="39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rPr>
          <w:w w:val="103"/>
        </w:rPr>
        <w:t>delightful.</w:t>
      </w:r>
    </w:p>
    <w:p w14:paraId="689FF27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5B2647A7" w14:textId="77777777" w:rsidR="00150366" w:rsidRDefault="00000000">
      <w:pPr>
        <w:spacing w:line="250" w:lineRule="auto"/>
        <w:ind w:left="120" w:right="86" w:firstLine="360"/>
        <w:jc w:val="both"/>
      </w:pPr>
      <w:r>
        <w:rPr>
          <w:spacing w:val="-5"/>
        </w:rPr>
        <w:t>Ac</w:t>
      </w:r>
      <w:r>
        <w:t xml:space="preserve">t </w:t>
      </w:r>
      <w:r>
        <w:rPr>
          <w:spacing w:val="-29"/>
        </w:rPr>
        <w:t>T</w:t>
      </w:r>
      <w:r>
        <w:rPr>
          <w:spacing w:val="-5"/>
        </w:rPr>
        <w:t>e</w:t>
      </w:r>
      <w:r>
        <w:t>n</w:t>
      </w:r>
      <w:r>
        <w:rPr>
          <w:spacing w:val="20"/>
        </w:rPr>
        <w:t xml:space="preserve"> </w:t>
      </w:r>
      <w:r>
        <w:rPr>
          <w:spacing w:val="-5"/>
        </w:rPr>
        <w:t>ha</w:t>
      </w:r>
      <w:r>
        <w:t>s</w:t>
      </w:r>
      <w:r>
        <w:rPr>
          <w:spacing w:val="19"/>
        </w:rPr>
        <w:t xml:space="preserve"> </w:t>
      </w:r>
      <w:r>
        <w:rPr>
          <w:spacing w:val="-5"/>
        </w:rPr>
        <w:t>describe</w:t>
      </w:r>
      <w:r>
        <w:t>d</w:t>
      </w:r>
      <w:r>
        <w:rPr>
          <w:spacing w:val="32"/>
        </w:rPr>
        <w:t xml:space="preserve"> </w:t>
      </w: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17"/>
          <w:w w:val="90"/>
        </w:rPr>
        <w:t xml:space="preserve"> </w:t>
      </w:r>
      <w:r>
        <w:rPr>
          <w:spacing w:val="-5"/>
        </w:rPr>
        <w:t>agitatio</w:t>
      </w:r>
      <w:r>
        <w:t>n</w:t>
      </w:r>
      <w:r>
        <w:rPr>
          <w:spacing w:val="30"/>
        </w:rPr>
        <w:t xml:space="preserve"> </w:t>
      </w:r>
      <w:r>
        <w:rPr>
          <w:spacing w:val="-5"/>
        </w:rPr>
        <w:t>o</w:t>
      </w:r>
      <w:r>
        <w:t>n</w:t>
      </w:r>
      <w:r>
        <w:rPr>
          <w:spacing w:val="23"/>
        </w:rPr>
        <w:t xml:space="preserve"> </w:t>
      </w:r>
      <w:r>
        <w:rPr>
          <w:spacing w:val="-5"/>
          <w:w w:val="103"/>
        </w:rPr>
        <w:t xml:space="preserve">remembering </w:t>
      </w:r>
      <w:r>
        <w:t xml:space="preserve">Rädhä. </w:t>
      </w:r>
      <w:r>
        <w:rPr>
          <w:spacing w:val="38"/>
        </w:rPr>
        <w:t xml:space="preserve"> </w:t>
      </w:r>
      <w:r>
        <w:t xml:space="preserve">Having </w:t>
      </w:r>
      <w:r>
        <w:rPr>
          <w:spacing w:val="33"/>
        </w:rPr>
        <w:t xml:space="preserve"> </w:t>
      </w:r>
      <w:r>
        <w:t xml:space="preserve">lost </w:t>
      </w:r>
      <w:r>
        <w:rPr>
          <w:spacing w:val="44"/>
        </w:rPr>
        <w:t xml:space="preserve"> </w:t>
      </w:r>
      <w:r>
        <w:t xml:space="preserve">His </w:t>
      </w:r>
      <w:r>
        <w:rPr>
          <w:spacing w:val="33"/>
        </w:rPr>
        <w:t xml:space="preserve"> </w:t>
      </w:r>
      <w:r>
        <w:t xml:space="preserve">composure  </w:t>
      </w:r>
      <w:r>
        <w:rPr>
          <w:spacing w:val="18"/>
        </w:rPr>
        <w:t xml:space="preserve"> </w:t>
      </w:r>
      <w:r>
        <w:t xml:space="preserve">and   exhibiting  </w:t>
      </w:r>
      <w:r>
        <w:rPr>
          <w:spacing w:val="15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ecstasie</w:t>
      </w:r>
      <w:r>
        <w:t>s</w:t>
      </w:r>
      <w:r>
        <w:rPr>
          <w:spacing w:val="12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amour</w:t>
      </w:r>
      <w:r>
        <w:t>,</w:t>
      </w:r>
      <w:r>
        <w:rPr>
          <w:spacing w:val="33"/>
        </w:rPr>
        <w:t xml:space="preserve"> </w:t>
      </w:r>
      <w:r>
        <w:rPr>
          <w:spacing w:val="-4"/>
        </w:rPr>
        <w:t>Mädhav</w:t>
      </w:r>
      <w:r>
        <w:t>a</w:t>
      </w:r>
      <w:r>
        <w:rPr>
          <w:spacing w:val="12"/>
        </w:rPr>
        <w:t xml:space="preserve"> </w:t>
      </w:r>
      <w:r>
        <w:rPr>
          <w:spacing w:val="-4"/>
        </w:rPr>
        <w:t>looke</w:t>
      </w:r>
      <w:r>
        <w:t>d</w:t>
      </w:r>
      <w:r>
        <w:rPr>
          <w:spacing w:val="27"/>
        </w:rPr>
        <w:t xml:space="preserve"> </w:t>
      </w:r>
      <w:r>
        <w:rPr>
          <w:spacing w:val="-4"/>
        </w:rPr>
        <w:t>extraordinaril</w:t>
      </w:r>
      <w:r>
        <w:t xml:space="preserve">y </w:t>
      </w:r>
      <w:r>
        <w:rPr>
          <w:spacing w:val="2"/>
        </w:rPr>
        <w:t xml:space="preserve"> </w:t>
      </w:r>
      <w:r>
        <w:rPr>
          <w:spacing w:val="-4"/>
          <w:w w:val="104"/>
        </w:rPr>
        <w:t>charming.</w:t>
      </w:r>
    </w:p>
    <w:p w14:paraId="6697ABE1" w14:textId="77777777" w:rsidR="00150366" w:rsidRDefault="00150366">
      <w:pPr>
        <w:spacing w:before="18" w:line="240" w:lineRule="exact"/>
        <w:rPr>
          <w:sz w:val="24"/>
          <w:szCs w:val="24"/>
        </w:rPr>
      </w:pPr>
    </w:p>
    <w:p w14:paraId="63A9CB40" w14:textId="77777777" w:rsidR="00150366" w:rsidRDefault="00000000">
      <w:pPr>
        <w:spacing w:line="240" w:lineRule="exact"/>
        <w:ind w:left="173" w:right="173"/>
        <w:jc w:val="center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w w:val="189"/>
        </w:rPr>
        <w:t>t</w:t>
      </w:r>
      <w:r>
        <w:rPr>
          <w:rFonts w:ascii="Book Antiqua" w:eastAsia="Book Antiqua" w:hAnsi="Book Antiqua" w:cs="Book Antiqua"/>
          <w:b/>
          <w:w w:val="118"/>
          <w:sz w:val="14"/>
          <w:szCs w:val="14"/>
        </w:rPr>
        <w:t>hu</w:t>
      </w:r>
      <w:r>
        <w:rPr>
          <w:rFonts w:ascii="Book Antiqua" w:eastAsia="Book Antiqua" w:hAnsi="Book Antiqua" w:cs="Book Antiqua"/>
          <w:b/>
          <w:w w:val="88"/>
          <w:sz w:val="14"/>
          <w:szCs w:val="14"/>
        </w:rPr>
        <w:t>S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endS </w:t>
      </w:r>
      <w:r>
        <w:rPr>
          <w:rFonts w:ascii="Book Antiqua" w:eastAsia="Book Antiqua" w:hAnsi="Book Antiqua" w:cs="Book Antiqua"/>
          <w:b/>
          <w:spacing w:val="19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134"/>
          <w:sz w:val="14"/>
          <w:szCs w:val="14"/>
        </w:rPr>
        <w:t>the</w:t>
      </w:r>
      <w:r>
        <w:rPr>
          <w:rFonts w:ascii="Book Antiqua" w:eastAsia="Book Antiqua" w:hAnsi="Book Antiqua" w:cs="Book Antiqua"/>
          <w:b/>
          <w:spacing w:val="7"/>
          <w:w w:val="134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97"/>
        </w:rPr>
        <w:t>b</w:t>
      </w:r>
      <w:r>
        <w:rPr>
          <w:rFonts w:ascii="Book Antiqua" w:eastAsia="Book Antiqua" w:hAnsi="Book Antiqua" w:cs="Book Antiqua"/>
          <w:b/>
          <w:w w:val="118"/>
          <w:sz w:val="14"/>
          <w:szCs w:val="14"/>
        </w:rPr>
        <w:t>älabodhiné</w:t>
      </w:r>
      <w:r>
        <w:rPr>
          <w:rFonts w:ascii="Book Antiqua" w:eastAsia="Book Antiqua" w:hAnsi="Book Antiqua" w:cs="Book Antiqua"/>
          <w:b/>
          <w:w w:val="82"/>
        </w:rPr>
        <w:t>-</w:t>
      </w:r>
      <w:r>
        <w:rPr>
          <w:rFonts w:ascii="Book Antiqua" w:eastAsia="Book Antiqua" w:hAnsi="Book Antiqua" w:cs="Book Antiqua"/>
          <w:b/>
          <w:w w:val="122"/>
          <w:sz w:val="14"/>
          <w:szCs w:val="14"/>
        </w:rPr>
        <w:t>prakä</w:t>
      </w:r>
      <w:r>
        <w:rPr>
          <w:rFonts w:ascii="Book Antiqua" w:eastAsia="Book Antiqua" w:hAnsi="Book Antiqua" w:cs="Book Antiqua"/>
          <w:b/>
          <w:w w:val="74"/>
          <w:sz w:val="14"/>
          <w:szCs w:val="14"/>
        </w:rPr>
        <w:t>Ç</w:t>
      </w:r>
      <w:r>
        <w:rPr>
          <w:rFonts w:ascii="Book Antiqua" w:eastAsia="Book Antiqua" w:hAnsi="Book Antiqua" w:cs="Book Antiqua"/>
          <w:b/>
          <w:w w:val="133"/>
          <w:sz w:val="14"/>
          <w:szCs w:val="14"/>
        </w:rPr>
        <w:t>a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97"/>
          <w:sz w:val="14"/>
          <w:szCs w:val="14"/>
        </w:rPr>
        <w:t>C</w:t>
      </w:r>
      <w:r>
        <w:rPr>
          <w:rFonts w:ascii="Book Antiqua" w:eastAsia="Book Antiqua" w:hAnsi="Book Antiqua" w:cs="Book Antiqua"/>
          <w:b/>
          <w:w w:val="116"/>
          <w:sz w:val="14"/>
          <w:szCs w:val="14"/>
        </w:rPr>
        <w:t>ommen</w:t>
      </w:r>
      <w:r>
        <w:rPr>
          <w:rFonts w:ascii="Book Antiqua" w:eastAsia="Book Antiqua" w:hAnsi="Book Antiqua" w:cs="Book Antiqua"/>
          <w:b/>
          <w:spacing w:val="-13"/>
          <w:w w:val="116"/>
          <w:sz w:val="14"/>
          <w:szCs w:val="14"/>
        </w:rPr>
        <w:t>t</w:t>
      </w:r>
      <w:r>
        <w:rPr>
          <w:rFonts w:ascii="Book Antiqua" w:eastAsia="Book Antiqua" w:hAnsi="Book Antiqua" w:cs="Book Antiqua"/>
          <w:b/>
          <w:w w:val="145"/>
          <w:sz w:val="14"/>
          <w:szCs w:val="14"/>
        </w:rPr>
        <w:t>a</w:t>
      </w:r>
      <w:r>
        <w:rPr>
          <w:rFonts w:ascii="Book Antiqua" w:eastAsia="Book Antiqua" w:hAnsi="Book Antiqua" w:cs="Book Antiqua"/>
          <w:b/>
          <w:spacing w:val="-7"/>
          <w:w w:val="145"/>
          <w:sz w:val="14"/>
          <w:szCs w:val="14"/>
        </w:rPr>
        <w:t>r</w:t>
      </w:r>
      <w:r>
        <w:rPr>
          <w:rFonts w:ascii="Book Antiqua" w:eastAsia="Book Antiqua" w:hAnsi="Book Antiqua" w:cs="Book Antiqua"/>
          <w:b/>
          <w:w w:val="106"/>
          <w:sz w:val="14"/>
          <w:szCs w:val="14"/>
        </w:rPr>
        <w:t>y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127"/>
          <w:sz w:val="14"/>
          <w:szCs w:val="14"/>
        </w:rPr>
        <w:t>on</w:t>
      </w:r>
      <w:r>
        <w:rPr>
          <w:rFonts w:ascii="Book Antiqua" w:eastAsia="Book Antiqua" w:hAnsi="Book Antiqua" w:cs="Book Antiqua"/>
          <w:b/>
          <w:spacing w:val="10"/>
          <w:w w:val="127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133"/>
        </w:rPr>
        <w:t>a</w:t>
      </w:r>
      <w:r>
        <w:rPr>
          <w:rFonts w:ascii="Book Antiqua" w:eastAsia="Book Antiqua" w:hAnsi="Book Antiqua" w:cs="Book Antiqua"/>
          <w:b/>
          <w:w w:val="97"/>
          <w:sz w:val="14"/>
          <w:szCs w:val="14"/>
        </w:rPr>
        <w:t>C</w:t>
      </w:r>
      <w:r>
        <w:rPr>
          <w:rFonts w:ascii="Book Antiqua" w:eastAsia="Book Antiqua" w:hAnsi="Book Antiqua" w:cs="Book Antiqua"/>
          <w:b/>
          <w:w w:val="189"/>
          <w:sz w:val="14"/>
          <w:szCs w:val="14"/>
        </w:rPr>
        <w:t>t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189"/>
        </w:rPr>
        <w:t>t</w:t>
      </w:r>
      <w:r>
        <w:rPr>
          <w:rFonts w:ascii="Book Antiqua" w:eastAsia="Book Antiqua" w:hAnsi="Book Antiqua" w:cs="Book Antiqua"/>
          <w:b/>
          <w:w w:val="120"/>
          <w:sz w:val="14"/>
          <w:szCs w:val="14"/>
        </w:rPr>
        <w:t xml:space="preserve">en </w:t>
      </w:r>
      <w:r>
        <w:rPr>
          <w:rFonts w:ascii="Book Antiqua" w:eastAsia="Book Antiqua" w:hAnsi="Book Antiqua" w:cs="Book Antiqua"/>
          <w:b/>
          <w:w w:val="139"/>
          <w:sz w:val="14"/>
          <w:szCs w:val="14"/>
        </w:rPr>
        <w:t>of</w:t>
      </w:r>
      <w:r>
        <w:rPr>
          <w:rFonts w:ascii="Book Antiqua" w:eastAsia="Book Antiqua" w:hAnsi="Book Antiqua" w:cs="Book Antiqua"/>
          <w:b/>
          <w:spacing w:val="5"/>
          <w:w w:val="139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74"/>
        </w:rPr>
        <w:t>Ç</w:t>
      </w:r>
      <w:r>
        <w:rPr>
          <w:rFonts w:ascii="Book Antiqua" w:eastAsia="Book Antiqua" w:hAnsi="Book Antiqua" w:cs="Book Antiqua"/>
          <w:b/>
          <w:w w:val="110"/>
          <w:sz w:val="14"/>
          <w:szCs w:val="14"/>
        </w:rPr>
        <w:t>ré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133"/>
        </w:rPr>
        <w:t>g</w:t>
      </w:r>
      <w:r>
        <w:rPr>
          <w:rFonts w:ascii="Book Antiqua" w:eastAsia="Book Antiqua" w:hAnsi="Book Antiqua" w:cs="Book Antiqua"/>
          <w:b/>
          <w:w w:val="117"/>
          <w:sz w:val="14"/>
          <w:szCs w:val="14"/>
        </w:rPr>
        <w:t>é</w:t>
      </w:r>
      <w:r>
        <w:rPr>
          <w:rFonts w:ascii="Book Antiqua" w:eastAsia="Book Antiqua" w:hAnsi="Book Antiqua" w:cs="Book Antiqua"/>
          <w:b/>
          <w:spacing w:val="-13"/>
          <w:w w:val="117"/>
          <w:sz w:val="14"/>
          <w:szCs w:val="14"/>
        </w:rPr>
        <w:t>t</w:t>
      </w:r>
      <w:r>
        <w:rPr>
          <w:rFonts w:ascii="Book Antiqua" w:eastAsia="Book Antiqua" w:hAnsi="Book Antiqua" w:cs="Book Antiqua"/>
          <w:b/>
          <w:w w:val="133"/>
          <w:sz w:val="14"/>
          <w:szCs w:val="14"/>
        </w:rPr>
        <w:t>a</w:t>
      </w:r>
      <w:r>
        <w:rPr>
          <w:rFonts w:ascii="Book Antiqua" w:eastAsia="Book Antiqua" w:hAnsi="Book Antiqua" w:cs="Book Antiqua"/>
          <w:b/>
          <w:w w:val="82"/>
        </w:rPr>
        <w:t>-</w:t>
      </w:r>
      <w:r>
        <w:rPr>
          <w:rFonts w:ascii="Book Antiqua" w:eastAsia="Book Antiqua" w:hAnsi="Book Antiqua" w:cs="Book Antiqua"/>
          <w:b/>
          <w:w w:val="124"/>
          <w:sz w:val="14"/>
          <w:szCs w:val="14"/>
        </w:rPr>
        <w:t>govinda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136"/>
          <w:sz w:val="14"/>
          <w:szCs w:val="14"/>
        </w:rPr>
        <w:t>entitled</w:t>
      </w:r>
      <w:r>
        <w:rPr>
          <w:rFonts w:ascii="Book Antiqua" w:eastAsia="Book Antiqua" w:hAnsi="Book Antiqua" w:cs="Book Antiqua"/>
          <w:b/>
          <w:spacing w:val="6"/>
          <w:w w:val="13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97"/>
        </w:rPr>
        <w:t>C</w:t>
      </w:r>
      <w:r>
        <w:rPr>
          <w:rFonts w:ascii="Book Antiqua" w:eastAsia="Book Antiqua" w:hAnsi="Book Antiqua" w:cs="Book Antiqua"/>
          <w:b/>
          <w:spacing w:val="-14"/>
          <w:w w:val="133"/>
          <w:sz w:val="14"/>
          <w:szCs w:val="14"/>
        </w:rPr>
        <w:t>a</w:t>
      </w:r>
      <w:r>
        <w:rPr>
          <w:rFonts w:ascii="Book Antiqua" w:eastAsia="Book Antiqua" w:hAnsi="Book Antiqua" w:cs="Book Antiqua"/>
          <w:b/>
          <w:w w:val="144"/>
          <w:sz w:val="14"/>
          <w:szCs w:val="14"/>
        </w:rPr>
        <w:t>tura</w:t>
      </w:r>
      <w:r>
        <w:rPr>
          <w:rFonts w:ascii="Book Antiqua" w:eastAsia="Book Antiqua" w:hAnsi="Book Antiqua" w:cs="Book Antiqua"/>
          <w:b/>
          <w:w w:val="82"/>
        </w:rPr>
        <w:t>-</w:t>
      </w:r>
      <w:r>
        <w:rPr>
          <w:rFonts w:ascii="Book Antiqua" w:eastAsia="Book Antiqua" w:hAnsi="Book Antiqua" w:cs="Book Antiqua"/>
          <w:b/>
          <w:w w:val="97"/>
          <w:sz w:val="14"/>
          <w:szCs w:val="14"/>
        </w:rPr>
        <w:t>C</w:t>
      </w:r>
      <w:r>
        <w:rPr>
          <w:rFonts w:ascii="Book Antiqua" w:eastAsia="Book Antiqua" w:hAnsi="Book Antiqua" w:cs="Book Antiqua"/>
          <w:b/>
          <w:spacing w:val="-14"/>
          <w:w w:val="133"/>
          <w:sz w:val="14"/>
          <w:szCs w:val="14"/>
        </w:rPr>
        <w:t>a</w:t>
      </w:r>
      <w:r>
        <w:rPr>
          <w:rFonts w:ascii="Book Antiqua" w:eastAsia="Book Antiqua" w:hAnsi="Book Antiqua" w:cs="Book Antiqua"/>
          <w:b/>
          <w:w w:val="125"/>
          <w:sz w:val="14"/>
          <w:szCs w:val="14"/>
        </w:rPr>
        <w:t>turbhujaù</w:t>
      </w:r>
      <w:r>
        <w:rPr>
          <w:rFonts w:ascii="Book Antiqua" w:eastAsia="Book Antiqua" w:hAnsi="Book Antiqua" w:cs="Book Antiqua"/>
          <w:b/>
          <w:w w:val="107"/>
        </w:rPr>
        <w:t xml:space="preserve">, </w:t>
      </w:r>
      <w:r>
        <w:rPr>
          <w:rFonts w:ascii="Book Antiqua" w:eastAsia="Book Antiqua" w:hAnsi="Book Antiqua" w:cs="Book Antiqua"/>
          <w:b/>
          <w:w w:val="93"/>
        </w:rPr>
        <w:t>“C</w:t>
      </w:r>
      <w:r>
        <w:rPr>
          <w:rFonts w:ascii="Book Antiqua" w:eastAsia="Book Antiqua" w:hAnsi="Book Antiqua" w:cs="Book Antiqua"/>
          <w:b/>
          <w:w w:val="134"/>
          <w:sz w:val="14"/>
          <w:szCs w:val="14"/>
        </w:rPr>
        <w:t>lever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122"/>
        </w:rPr>
        <w:t>k</w:t>
      </w:r>
      <w:r>
        <w:rPr>
          <w:rFonts w:ascii="Book Antiqua" w:eastAsia="Book Antiqua" w:hAnsi="Book Antiqua" w:cs="Book Antiqua"/>
          <w:b/>
          <w:w w:val="122"/>
          <w:sz w:val="14"/>
          <w:szCs w:val="14"/>
        </w:rPr>
        <w:t>åñëa</w:t>
      </w:r>
      <w:r>
        <w:rPr>
          <w:rFonts w:ascii="Book Antiqua" w:eastAsia="Book Antiqua" w:hAnsi="Book Antiqua" w:cs="Book Antiqua"/>
          <w:b/>
          <w:w w:val="122"/>
        </w:rPr>
        <w:t>,</w:t>
      </w:r>
      <w:r>
        <w:rPr>
          <w:rFonts w:ascii="Book Antiqua" w:eastAsia="Book Antiqua" w:hAnsi="Book Antiqua" w:cs="Book Antiqua"/>
          <w:b/>
          <w:spacing w:val="-30"/>
          <w:w w:val="122"/>
        </w:rPr>
        <w:t xml:space="preserve"> </w:t>
      </w:r>
      <w:r>
        <w:rPr>
          <w:rFonts w:ascii="Book Antiqua" w:eastAsia="Book Antiqua" w:hAnsi="Book Antiqua" w:cs="Book Antiqua"/>
          <w:b/>
          <w:w w:val="122"/>
          <w:sz w:val="14"/>
          <w:szCs w:val="14"/>
        </w:rPr>
        <w:t>the</w:t>
      </w:r>
      <w:r>
        <w:rPr>
          <w:rFonts w:ascii="Book Antiqua" w:eastAsia="Book Antiqua" w:hAnsi="Book Antiqua" w:cs="Book Antiqua"/>
          <w:b/>
          <w:spacing w:val="36"/>
          <w:w w:val="122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147"/>
        </w:rPr>
        <w:t>f</w:t>
      </w:r>
      <w:r>
        <w:rPr>
          <w:rFonts w:ascii="Book Antiqua" w:eastAsia="Book Antiqua" w:hAnsi="Book Antiqua" w:cs="Book Antiqua"/>
          <w:b/>
          <w:w w:val="134"/>
          <w:sz w:val="14"/>
          <w:szCs w:val="14"/>
        </w:rPr>
        <w:t>our</w:t>
      </w:r>
      <w:r>
        <w:rPr>
          <w:rFonts w:ascii="Book Antiqua" w:eastAsia="Book Antiqua" w:hAnsi="Book Antiqua" w:cs="Book Antiqua"/>
          <w:b/>
          <w:w w:val="82"/>
        </w:rPr>
        <w:t>-</w:t>
      </w:r>
      <w:r>
        <w:rPr>
          <w:rFonts w:ascii="Book Antiqua" w:eastAsia="Book Antiqua" w:hAnsi="Book Antiqua" w:cs="Book Antiqua"/>
          <w:b/>
          <w:w w:val="133"/>
        </w:rPr>
        <w:t>a</w:t>
      </w:r>
      <w:r>
        <w:rPr>
          <w:rFonts w:ascii="Book Antiqua" w:eastAsia="Book Antiqua" w:hAnsi="Book Antiqua" w:cs="Book Antiqua"/>
          <w:b/>
          <w:w w:val="117"/>
          <w:sz w:val="14"/>
          <w:szCs w:val="14"/>
        </w:rPr>
        <w:t>rmed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147"/>
        </w:rPr>
        <w:t>f</w:t>
      </w:r>
      <w:r>
        <w:rPr>
          <w:rFonts w:ascii="Book Antiqua" w:eastAsia="Book Antiqua" w:hAnsi="Book Antiqua" w:cs="Book Antiqua"/>
          <w:b/>
          <w:w w:val="148"/>
          <w:sz w:val="14"/>
          <w:szCs w:val="14"/>
        </w:rPr>
        <w:t>l</w:t>
      </w:r>
      <w:r>
        <w:rPr>
          <w:rFonts w:ascii="Book Antiqua" w:eastAsia="Book Antiqua" w:hAnsi="Book Antiqua" w:cs="Book Antiqua"/>
          <w:b/>
          <w:spacing w:val="-14"/>
          <w:w w:val="148"/>
          <w:sz w:val="14"/>
          <w:szCs w:val="14"/>
        </w:rPr>
        <w:t>a</w:t>
      </w:r>
      <w:r>
        <w:rPr>
          <w:rFonts w:ascii="Book Antiqua" w:eastAsia="Book Antiqua" w:hAnsi="Book Antiqua" w:cs="Book Antiqua"/>
          <w:b/>
          <w:w w:val="151"/>
          <w:sz w:val="14"/>
          <w:szCs w:val="14"/>
        </w:rPr>
        <w:t>tterer</w:t>
      </w:r>
      <w:r>
        <w:rPr>
          <w:rFonts w:ascii="Book Antiqua" w:eastAsia="Book Antiqua" w:hAnsi="Book Antiqua" w:cs="Book Antiqua"/>
          <w:b/>
          <w:w w:val="94"/>
        </w:rPr>
        <w:t>.”</w:t>
      </w:r>
    </w:p>
    <w:p w14:paraId="03E74167" w14:textId="6EA91D3A" w:rsidR="00150366" w:rsidRDefault="00000000">
      <w:pPr>
        <w:spacing w:line="200" w:lineRule="exact"/>
        <w:sectPr w:rsidR="00150366">
          <w:headerReference w:type="default" r:id="rId58"/>
          <w:pgSz w:w="6820" w:h="10220"/>
          <w:pgMar w:top="920" w:right="920" w:bottom="280" w:left="920" w:header="0" w:footer="0" w:gutter="0"/>
          <w:cols w:space="720"/>
        </w:sectPr>
      </w:pPr>
      <w:r>
        <w:lastRenderedPageBreak/>
        <w:pict w14:anchorId="7F1249E6">
          <v:shape id="_x0000_s2086" type="#_x0000_t202" style="position:absolute;margin-left:0;margin-top:0;width:340.15pt;height:510.25pt;z-index:-8406;mso-position-horizontal-relative:page;mso-position-vertical-relative:page" filled="f" stroked="f">
            <v:textbox inset="0,0,0,0">
              <w:txbxContent>
                <w:p w14:paraId="01174154" w14:textId="77777777" w:rsidR="00150366" w:rsidRDefault="00150366">
                  <w:pPr>
                    <w:spacing w:line="200" w:lineRule="exact"/>
                  </w:pPr>
                </w:p>
                <w:p w14:paraId="7431F3F3" w14:textId="77777777" w:rsidR="00150366" w:rsidRDefault="00150366">
                  <w:pPr>
                    <w:spacing w:line="200" w:lineRule="exact"/>
                  </w:pPr>
                </w:p>
                <w:p w14:paraId="3B68B993" w14:textId="77777777" w:rsidR="00150366" w:rsidRDefault="00150366">
                  <w:pPr>
                    <w:spacing w:before="19" w:line="240" w:lineRule="exact"/>
                    <w:rPr>
                      <w:sz w:val="24"/>
                      <w:szCs w:val="24"/>
                    </w:rPr>
                  </w:pPr>
                </w:p>
                <w:p w14:paraId="3BA40B01" w14:textId="77777777" w:rsidR="00150366" w:rsidRDefault="00000000">
                  <w:pPr>
                    <w:ind w:left="2573" w:right="2740"/>
                    <w:jc w:val="center"/>
                    <w:rPr>
                      <w:rFonts w:ascii="Garamond" w:eastAsia="Garamond" w:hAnsi="Garamond" w:cs="Garamond"/>
                    </w:rPr>
                  </w:pPr>
                  <w:r>
                    <w:rPr>
                      <w:rFonts w:ascii="Garamond" w:eastAsia="Garamond" w:hAnsi="Garamond" w:cs="Garamond"/>
                      <w:i/>
                    </w:rPr>
                    <w:t>Çré</w:t>
                  </w:r>
                  <w:r>
                    <w:rPr>
                      <w:rFonts w:ascii="Garamond" w:eastAsia="Garamond" w:hAnsi="Garamond" w:cs="Garamond"/>
                      <w:i/>
                      <w:spacing w:val="-10"/>
                    </w:rPr>
                    <w:t xml:space="preserve"> </w:t>
                  </w:r>
                  <w:r>
                    <w:rPr>
                      <w:rFonts w:ascii="Garamond" w:eastAsia="Garamond" w:hAnsi="Garamond" w:cs="Garamond"/>
                      <w:i/>
                      <w:w w:val="128"/>
                    </w:rPr>
                    <w:t>Géta-govinda</w:t>
                  </w:r>
                </w:p>
              </w:txbxContent>
            </v:textbox>
            <w10:wrap anchorx="page" anchory="page"/>
          </v:shape>
        </w:pict>
      </w:r>
    </w:p>
    <w:p w14:paraId="59C4B627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6A8CD6AC" w14:textId="77777777" w:rsidR="00150366" w:rsidRDefault="00150366">
      <w:pPr>
        <w:spacing w:line="200" w:lineRule="exact"/>
      </w:pPr>
    </w:p>
    <w:p w14:paraId="381482E4" w14:textId="77777777" w:rsidR="00150366" w:rsidRDefault="00150366">
      <w:pPr>
        <w:spacing w:line="200" w:lineRule="exact"/>
      </w:pPr>
    </w:p>
    <w:p w14:paraId="05EE28B8" w14:textId="77777777" w:rsidR="00150366" w:rsidRDefault="00150366">
      <w:pPr>
        <w:spacing w:line="200" w:lineRule="exact"/>
      </w:pPr>
    </w:p>
    <w:p w14:paraId="1C9CBDB0" w14:textId="77777777" w:rsidR="00150366" w:rsidRDefault="00150366">
      <w:pPr>
        <w:spacing w:line="200" w:lineRule="exact"/>
      </w:pPr>
    </w:p>
    <w:p w14:paraId="4425CE2C" w14:textId="77777777" w:rsidR="00150366" w:rsidRDefault="00150366">
      <w:pPr>
        <w:spacing w:line="200" w:lineRule="exact"/>
      </w:pPr>
    </w:p>
    <w:p w14:paraId="79634187" w14:textId="77777777" w:rsidR="00150366" w:rsidRDefault="00000000">
      <w:pPr>
        <w:spacing w:line="540" w:lineRule="exact"/>
        <w:ind w:left="1506" w:right="1506"/>
        <w:jc w:val="center"/>
        <w:rPr>
          <w:rFonts w:ascii="Cambria" w:eastAsia="Cambria" w:hAnsi="Cambria" w:cs="Cambria"/>
          <w:sz w:val="48"/>
          <w:szCs w:val="48"/>
        </w:rPr>
      </w:pPr>
      <w:r>
        <w:rPr>
          <w:rFonts w:ascii="Cambria" w:eastAsia="Cambria" w:hAnsi="Cambria" w:cs="Cambria"/>
          <w:i/>
          <w:sz w:val="48"/>
          <w:szCs w:val="48"/>
        </w:rPr>
        <w:t>Act</w:t>
      </w:r>
      <w:r>
        <w:rPr>
          <w:rFonts w:ascii="Cambria" w:eastAsia="Cambria" w:hAnsi="Cambria" w:cs="Cambria"/>
          <w:i/>
          <w:spacing w:val="33"/>
          <w:sz w:val="48"/>
          <w:szCs w:val="48"/>
        </w:rPr>
        <w:t xml:space="preserve"> </w:t>
      </w:r>
      <w:r>
        <w:rPr>
          <w:rFonts w:ascii="Cambria" w:eastAsia="Cambria" w:hAnsi="Cambria" w:cs="Cambria"/>
          <w:i/>
          <w:sz w:val="48"/>
          <w:szCs w:val="48"/>
        </w:rPr>
        <w:t>Eleven</w:t>
      </w:r>
    </w:p>
    <w:p w14:paraId="6FD5C62F" w14:textId="77777777" w:rsidR="00150366" w:rsidRDefault="00000000">
      <w:pPr>
        <w:spacing w:before="30"/>
        <w:ind w:left="681" w:right="681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w w:val="88"/>
          <w:sz w:val="24"/>
          <w:szCs w:val="24"/>
        </w:rPr>
        <w:t>S</w:t>
      </w:r>
      <w:r>
        <w:rPr>
          <w:rFonts w:ascii="Book Antiqua" w:eastAsia="Book Antiqua" w:hAnsi="Book Antiqua" w:cs="Book Antiqua"/>
          <w:b/>
          <w:w w:val="125"/>
          <w:sz w:val="17"/>
          <w:szCs w:val="17"/>
        </w:rPr>
        <w:t>ämoda</w:t>
      </w:r>
      <w:r>
        <w:rPr>
          <w:rFonts w:ascii="Book Antiqua" w:eastAsia="Book Antiqua" w:hAnsi="Book Antiqua" w:cs="Book Antiqua"/>
          <w:b/>
          <w:w w:val="82"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w w:val="130"/>
          <w:sz w:val="17"/>
          <w:szCs w:val="17"/>
        </w:rPr>
        <w:t>govinda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–</w:t>
      </w:r>
      <w:r>
        <w:rPr>
          <w:rFonts w:ascii="Book Antiqua" w:eastAsia="Book Antiqua" w:hAnsi="Book Antiqua" w:cs="Book Antiqua"/>
          <w:b/>
          <w:spacing w:val="4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w w:val="133"/>
          <w:sz w:val="24"/>
          <w:szCs w:val="24"/>
        </w:rPr>
        <w:t>g</w:t>
      </w:r>
      <w:r>
        <w:rPr>
          <w:rFonts w:ascii="Book Antiqua" w:eastAsia="Book Antiqua" w:hAnsi="Book Antiqua" w:cs="Book Antiqua"/>
          <w:b/>
          <w:w w:val="129"/>
          <w:sz w:val="17"/>
          <w:szCs w:val="17"/>
        </w:rPr>
        <w:t>ovinda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133"/>
          <w:sz w:val="24"/>
          <w:szCs w:val="24"/>
        </w:rPr>
        <w:t>g</w:t>
      </w:r>
      <w:r>
        <w:rPr>
          <w:rFonts w:ascii="Book Antiqua" w:eastAsia="Book Antiqua" w:hAnsi="Book Antiqua" w:cs="Book Antiqua"/>
          <w:b/>
          <w:w w:val="131"/>
          <w:sz w:val="17"/>
          <w:szCs w:val="17"/>
        </w:rPr>
        <w:t>laddened</w:t>
      </w:r>
    </w:p>
    <w:p w14:paraId="7720F9DF" w14:textId="77777777" w:rsidR="00150366" w:rsidRDefault="00150366">
      <w:pPr>
        <w:spacing w:line="200" w:lineRule="exact"/>
      </w:pPr>
    </w:p>
    <w:p w14:paraId="471EE981" w14:textId="77777777" w:rsidR="00150366" w:rsidRDefault="00150366">
      <w:pPr>
        <w:spacing w:before="10" w:line="240" w:lineRule="exact"/>
        <w:rPr>
          <w:sz w:val="24"/>
          <w:szCs w:val="24"/>
        </w:rPr>
      </w:pPr>
    </w:p>
    <w:p w14:paraId="07F0DFB2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</w:t>
      </w:r>
    </w:p>
    <w:p w14:paraId="3EC25D5F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4184D7B5" w14:textId="77777777" w:rsidR="00150366" w:rsidRDefault="00000000">
      <w:pPr>
        <w:spacing w:line="252" w:lineRule="auto"/>
        <w:ind w:left="1031" w:right="1078" w:hanging="270"/>
      </w:pPr>
      <w:r>
        <w:rPr>
          <w:i/>
        </w:rPr>
        <w:t>suciram</w:t>
      </w:r>
      <w:r>
        <w:rPr>
          <w:i/>
          <w:spacing w:val="-13"/>
        </w:rPr>
        <w:t xml:space="preserve"> </w:t>
      </w:r>
      <w:r>
        <w:rPr>
          <w:i/>
        </w:rPr>
        <w:t>anunayena</w:t>
      </w:r>
      <w:r>
        <w:rPr>
          <w:i/>
          <w:spacing w:val="-18"/>
        </w:rPr>
        <w:t xml:space="preserve"> </w:t>
      </w:r>
      <w:r>
        <w:rPr>
          <w:i/>
          <w:w w:val="97"/>
        </w:rPr>
        <w:t>préëayitvä</w:t>
      </w:r>
      <w:r>
        <w:rPr>
          <w:i/>
          <w:spacing w:val="1"/>
          <w:w w:val="97"/>
        </w:rPr>
        <w:t xml:space="preserve"> </w:t>
      </w:r>
      <w:r>
        <w:rPr>
          <w:i/>
        </w:rPr>
        <w:t>mågäkñéà gatavati</w:t>
      </w:r>
      <w:r>
        <w:rPr>
          <w:i/>
          <w:spacing w:val="-13"/>
        </w:rPr>
        <w:t xml:space="preserve"> </w:t>
      </w:r>
      <w:r>
        <w:rPr>
          <w:i/>
          <w:w w:val="95"/>
        </w:rPr>
        <w:t>kåtaveçe</w:t>
      </w:r>
      <w:r>
        <w:rPr>
          <w:i/>
          <w:spacing w:val="-4"/>
          <w:w w:val="95"/>
        </w:rPr>
        <w:t xml:space="preserve"> </w:t>
      </w:r>
      <w:r>
        <w:rPr>
          <w:i/>
          <w:w w:val="95"/>
        </w:rPr>
        <w:t>keçave</w:t>
      </w:r>
      <w:r>
        <w:rPr>
          <w:i/>
          <w:spacing w:val="8"/>
          <w:w w:val="95"/>
        </w:rPr>
        <w:t xml:space="preserve"> </w:t>
      </w:r>
      <w:r>
        <w:rPr>
          <w:i/>
          <w:w w:val="104"/>
        </w:rPr>
        <w:t>kuïja-çayyäm</w:t>
      </w:r>
    </w:p>
    <w:p w14:paraId="20541E90" w14:textId="77777777" w:rsidR="00150366" w:rsidRDefault="00000000">
      <w:pPr>
        <w:spacing w:line="252" w:lineRule="auto"/>
        <w:ind w:left="1121" w:right="718" w:hanging="360"/>
        <w:rPr>
          <w:sz w:val="18"/>
          <w:szCs w:val="18"/>
        </w:rPr>
      </w:pPr>
      <w:r>
        <w:rPr>
          <w:i/>
        </w:rPr>
        <w:t>racita-rucira-bhüñäà</w:t>
      </w:r>
      <w:r>
        <w:rPr>
          <w:i/>
          <w:spacing w:val="-17"/>
        </w:rPr>
        <w:t xml:space="preserve"> </w:t>
      </w:r>
      <w:r>
        <w:rPr>
          <w:i/>
          <w:w w:val="86"/>
        </w:rPr>
        <w:t>dåñöi-moñe</w:t>
      </w:r>
      <w:r>
        <w:rPr>
          <w:i/>
          <w:spacing w:val="7"/>
          <w:w w:val="86"/>
        </w:rPr>
        <w:t xml:space="preserve"> </w:t>
      </w:r>
      <w:r>
        <w:rPr>
          <w:i/>
        </w:rPr>
        <w:t>pradoñe sphurati</w:t>
      </w:r>
      <w:r>
        <w:rPr>
          <w:i/>
          <w:spacing w:val="-13"/>
        </w:rPr>
        <w:t xml:space="preserve"> </w:t>
      </w:r>
      <w:r>
        <w:rPr>
          <w:i/>
        </w:rPr>
        <w:t>niravasädäà</w:t>
      </w:r>
      <w:r>
        <w:rPr>
          <w:i/>
          <w:spacing w:val="20"/>
        </w:rPr>
        <w:t xml:space="preserve"> </w:t>
      </w:r>
      <w:r>
        <w:rPr>
          <w:i/>
        </w:rPr>
        <w:t>käpi</w:t>
      </w:r>
      <w:r>
        <w:rPr>
          <w:i/>
          <w:spacing w:val="3"/>
        </w:rPr>
        <w:t xml:space="preserve"> </w:t>
      </w:r>
      <w:r>
        <w:rPr>
          <w:i/>
        </w:rPr>
        <w:t>rädhäà</w:t>
      </w:r>
      <w:r>
        <w:rPr>
          <w:i/>
          <w:spacing w:val="35"/>
        </w:rPr>
        <w:t xml:space="preserve"> </w:t>
      </w:r>
      <w:r>
        <w:rPr>
          <w:i/>
        </w:rPr>
        <w:t>jagäd</w:t>
      </w:r>
      <w:r>
        <w:rPr>
          <w:i/>
          <w:sz w:val="18"/>
          <w:szCs w:val="18"/>
        </w:rPr>
        <w:t>a</w:t>
      </w:r>
    </w:p>
    <w:p w14:paraId="56252BB0" w14:textId="77777777" w:rsidR="00150366" w:rsidRDefault="00150366">
      <w:pPr>
        <w:spacing w:before="1" w:line="160" w:lineRule="exact"/>
        <w:rPr>
          <w:sz w:val="16"/>
          <w:szCs w:val="16"/>
        </w:rPr>
      </w:pPr>
    </w:p>
    <w:p w14:paraId="6B09F3AC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89"/>
        </w:rPr>
        <w:t>Pacifyin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4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doe-eye</w:t>
      </w:r>
      <w:r>
        <w:rPr>
          <w:rFonts w:ascii="Book Antiqua" w:eastAsia="Book Antiqua" w:hAnsi="Book Antiqua" w:cs="Book Antiqua"/>
          <w:b/>
          <w:w w:val="89"/>
        </w:rPr>
        <w:t xml:space="preserve">d 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Rädh</w:t>
      </w:r>
      <w:r>
        <w:rPr>
          <w:rFonts w:ascii="Book Antiqua" w:eastAsia="Book Antiqua" w:hAnsi="Book Antiqua" w:cs="Book Antiqua"/>
          <w:b/>
          <w:w w:val="89"/>
        </w:rPr>
        <w:t>ä</w:t>
      </w:r>
      <w:r>
        <w:rPr>
          <w:rFonts w:ascii="Book Antiqua" w:eastAsia="Book Antiqua" w:hAnsi="Book Antiqua" w:cs="Book Antiqua"/>
          <w:b/>
          <w:spacing w:val="4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length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4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pleas, </w:t>
      </w:r>
      <w:r>
        <w:rPr>
          <w:rFonts w:ascii="Book Antiqua" w:eastAsia="Book Antiqua" w:hAnsi="Book Antiqua" w:cs="Book Antiqua"/>
          <w:b/>
          <w:w w:val="90"/>
        </w:rPr>
        <w:t>Keçava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went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i/>
        </w:rPr>
        <w:t>kuïja</w:t>
      </w:r>
      <w:r>
        <w:rPr>
          <w:rFonts w:ascii="Book Antiqua" w:eastAsia="Book Antiqua" w:hAnsi="Book Antiqua" w:cs="Book Antiqua"/>
          <w:b/>
          <w:i/>
          <w:spacing w:val="1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where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dressed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enchantingly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laid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bed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awaiting 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Her.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twilight 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began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to fall,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spreading 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its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b/>
        </w:rPr>
        <w:t>veil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darkness,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Rädhä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captivatingly </w:t>
      </w:r>
      <w:r>
        <w:rPr>
          <w:rFonts w:ascii="Book Antiqua" w:eastAsia="Book Antiqua" w:hAnsi="Book Antiqua" w:cs="Book Antiqua"/>
          <w:b/>
          <w:w w:val="89"/>
        </w:rPr>
        <w:t xml:space="preserve">decorated 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Herself,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and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Her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i/>
          <w:w w:val="89"/>
        </w:rPr>
        <w:t>sakhé</w:t>
      </w:r>
      <w:r>
        <w:rPr>
          <w:rFonts w:ascii="Book Antiqua" w:eastAsia="Book Antiqua" w:hAnsi="Book Antiqua" w:cs="Book Antiqua"/>
          <w:b/>
          <w:i/>
          <w:spacing w:val="-13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spoke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Her.</w:t>
      </w:r>
    </w:p>
    <w:p w14:paraId="77D60D89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69D22AF1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EC6483A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57CDA964" w14:textId="77777777" w:rsidR="00150366" w:rsidRDefault="00000000">
      <w:pPr>
        <w:spacing w:line="252" w:lineRule="auto"/>
        <w:ind w:left="120" w:right="85" w:firstLine="360"/>
        <w:jc w:val="both"/>
        <w:sectPr w:rsidR="00150366">
          <w:headerReference w:type="default" r:id="rId59"/>
          <w:pgSz w:w="6820" w:h="10220"/>
          <w:pgMar w:top="920" w:right="780" w:bottom="280" w:left="780" w:header="0" w:footer="0" w:gutter="0"/>
          <w:cols w:space="720"/>
        </w:sectPr>
      </w:pPr>
      <w:r>
        <w:t>Kåñëa</w:t>
      </w:r>
      <w:r>
        <w:rPr>
          <w:spacing w:val="-18"/>
        </w:rPr>
        <w:t xml:space="preserve"> </w:t>
      </w:r>
      <w:r>
        <w:t xml:space="preserve">continued </w:t>
      </w:r>
      <w:r>
        <w:rPr>
          <w:spacing w:val="5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plead</w:t>
      </w:r>
      <w:r>
        <w:rPr>
          <w:spacing w:val="21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Rädhä</w:t>
      </w:r>
      <w:r>
        <w:rPr>
          <w:spacing w:val="13"/>
        </w:rPr>
        <w:t xml:space="preserve"> </w:t>
      </w:r>
      <w:r>
        <w:t>until</w:t>
      </w:r>
      <w:r>
        <w:rPr>
          <w:spacing w:val="37"/>
        </w:rPr>
        <w:t xml:space="preserve"> </w:t>
      </w:r>
      <w:r>
        <w:t>late</w:t>
      </w:r>
      <w:r>
        <w:rPr>
          <w:spacing w:val="14"/>
        </w:rPr>
        <w:t xml:space="preserve"> </w:t>
      </w:r>
      <w:r>
        <w:t>into</w:t>
      </w:r>
      <w:r>
        <w:rPr>
          <w:spacing w:val="30"/>
        </w:rPr>
        <w:t xml:space="preserve"> </w:t>
      </w:r>
      <w:r>
        <w:rPr>
          <w:w w:val="107"/>
        </w:rPr>
        <w:t xml:space="preserve">the </w:t>
      </w:r>
      <w:r>
        <w:rPr>
          <w:spacing w:val="-4"/>
        </w:rPr>
        <w:t>day</w:t>
      </w:r>
      <w:r>
        <w:t>.</w:t>
      </w:r>
      <w:r>
        <w:rPr>
          <w:spacing w:val="15"/>
        </w:rPr>
        <w:t xml:space="preserve"> </w:t>
      </w:r>
      <w:r>
        <w:rPr>
          <w:spacing w:val="-4"/>
        </w:rPr>
        <w:t>Whe</w:t>
      </w:r>
      <w:r>
        <w:t>n</w:t>
      </w:r>
      <w:r>
        <w:rPr>
          <w:spacing w:val="36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6"/>
        </w:rPr>
        <w:t xml:space="preserve"> </w:t>
      </w:r>
      <w:r>
        <w:rPr>
          <w:spacing w:val="-4"/>
        </w:rPr>
        <w:t>wa</w:t>
      </w:r>
      <w:r>
        <w:t>s</w:t>
      </w:r>
      <w:r>
        <w:rPr>
          <w:spacing w:val="12"/>
        </w:rPr>
        <w:t xml:space="preserve"> </w:t>
      </w:r>
      <w:r>
        <w:rPr>
          <w:spacing w:val="-4"/>
        </w:rPr>
        <w:t>a</w:t>
      </w:r>
      <w:r>
        <w:t>t</w:t>
      </w:r>
      <w:r>
        <w:rPr>
          <w:spacing w:val="19"/>
        </w:rPr>
        <w:t xml:space="preserve"> </w:t>
      </w:r>
      <w:r>
        <w:rPr>
          <w:spacing w:val="-4"/>
        </w:rPr>
        <w:t>las</w:t>
      </w:r>
      <w:r>
        <w:t>t</w:t>
      </w:r>
      <w:r>
        <w:rPr>
          <w:spacing w:val="17"/>
        </w:rPr>
        <w:t xml:space="preserve"> </w:t>
      </w:r>
      <w:r>
        <w:rPr>
          <w:spacing w:val="-4"/>
        </w:rPr>
        <w:t>satisfied</w:t>
      </w:r>
      <w:r>
        <w:t>,</w:t>
      </w:r>
      <w:r>
        <w:rPr>
          <w:spacing w:val="19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confidentl</w:t>
      </w:r>
      <w:r>
        <w:t>y</w:t>
      </w:r>
      <w:r>
        <w:rPr>
          <w:spacing w:val="39"/>
        </w:rPr>
        <w:t xml:space="preserve"> </w:t>
      </w:r>
      <w:r>
        <w:rPr>
          <w:spacing w:val="-4"/>
        </w:rPr>
        <w:t>se</w:t>
      </w:r>
      <w:r>
        <w:t>t</w:t>
      </w:r>
      <w:r>
        <w:rPr>
          <w:spacing w:val="18"/>
        </w:rPr>
        <w:t xml:space="preserve"> </w:t>
      </w:r>
      <w:r>
        <w:rPr>
          <w:spacing w:val="-4"/>
        </w:rPr>
        <w:t>of</w:t>
      </w:r>
      <w:r>
        <w:t xml:space="preserve">f </w:t>
      </w:r>
      <w:r>
        <w:rPr>
          <w:spacing w:val="-4"/>
          <w:w w:val="107"/>
        </w:rPr>
        <w:t xml:space="preserve">to </w:t>
      </w:r>
      <w:r>
        <w:rPr>
          <w:spacing w:val="-4"/>
        </w:rPr>
        <w:t>prepar</w:t>
      </w:r>
      <w:r>
        <w:t>e</w:t>
      </w:r>
      <w:r>
        <w:rPr>
          <w:spacing w:val="4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4"/>
        </w:rPr>
        <w:t>love-be</w:t>
      </w:r>
      <w:r>
        <w:t>d</w:t>
      </w:r>
      <w:r>
        <w:rPr>
          <w:spacing w:val="20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0"/>
        </w:rPr>
        <w:t xml:space="preserve"> </w:t>
      </w:r>
      <w:r>
        <w:rPr>
          <w:i/>
          <w:spacing w:val="-4"/>
        </w:rPr>
        <w:t>nikuïja</w:t>
      </w:r>
      <w:r>
        <w:t xml:space="preserve">. </w:t>
      </w:r>
      <w:r>
        <w:rPr>
          <w:spacing w:val="14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9"/>
        </w:rPr>
        <w:t xml:space="preserve"> </w:t>
      </w:r>
      <w:r>
        <w:rPr>
          <w:spacing w:val="-4"/>
        </w:rPr>
        <w:t>despai</w:t>
      </w:r>
      <w:r>
        <w:t>r</w:t>
      </w:r>
      <w:r>
        <w:rPr>
          <w:spacing w:val="30"/>
        </w:rPr>
        <w:t xml:space="preserve"> </w:t>
      </w:r>
      <w:r>
        <w:rPr>
          <w:spacing w:val="-4"/>
        </w:rPr>
        <w:t>no</w:t>
      </w:r>
      <w:r>
        <w:t>w</w:t>
      </w:r>
      <w:r>
        <w:rPr>
          <w:spacing w:val="27"/>
        </w:rPr>
        <w:t xml:space="preserve"> </w:t>
      </w:r>
      <w:r>
        <w:rPr>
          <w:spacing w:val="-4"/>
          <w:w w:val="102"/>
        </w:rPr>
        <w:t xml:space="preserve">dissolved, </w:t>
      </w:r>
      <w:r>
        <w:t>the</w:t>
      </w:r>
      <w:r>
        <w:rPr>
          <w:spacing w:val="29"/>
        </w:rPr>
        <w:t xml:space="preserve"> </w:t>
      </w:r>
      <w:r>
        <w:t>doe-eyed</w:t>
      </w:r>
      <w:r>
        <w:rPr>
          <w:spacing w:val="27"/>
        </w:rPr>
        <w:t xml:space="preserve"> </w:t>
      </w:r>
      <w:r>
        <w:t>Rädhä</w:t>
      </w:r>
      <w:r>
        <w:rPr>
          <w:spacing w:val="17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shining</w:t>
      </w:r>
      <w:r>
        <w:rPr>
          <w:spacing w:val="41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joy</w:t>
      </w:r>
      <w:r>
        <w:rPr>
          <w:spacing w:val="12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reflected</w:t>
      </w:r>
      <w:r>
        <w:rPr>
          <w:spacing w:val="26"/>
        </w:rPr>
        <w:t xml:space="preserve"> </w:t>
      </w:r>
      <w:r>
        <w:rPr>
          <w:w w:val="107"/>
        </w:rPr>
        <w:t xml:space="preserve">in </w:t>
      </w:r>
      <w:r>
        <w:rPr>
          <w:spacing w:val="-5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5"/>
        </w:rPr>
        <w:t>ecstati</w:t>
      </w:r>
      <w:r>
        <w:t>c</w:t>
      </w:r>
      <w:r>
        <w:rPr>
          <w:spacing w:val="36"/>
        </w:rPr>
        <w:t xml:space="preserve"> </w:t>
      </w:r>
      <w:r>
        <w:rPr>
          <w:spacing w:val="-5"/>
        </w:rPr>
        <w:t>emotion</w:t>
      </w:r>
      <w:r>
        <w:t xml:space="preserve">s </w:t>
      </w:r>
      <w:r>
        <w:rPr>
          <w:spacing w:val="3"/>
        </w:rPr>
        <w:t xml:space="preserve"> </w:t>
      </w:r>
      <w:r>
        <w:rPr>
          <w:spacing w:val="-5"/>
        </w:rPr>
        <w:t>overflowin</w:t>
      </w:r>
      <w:r>
        <w:t>g</w:t>
      </w:r>
      <w:r>
        <w:rPr>
          <w:spacing w:val="34"/>
        </w:rPr>
        <w:t xml:space="preserve"> </w:t>
      </w:r>
      <w:r>
        <w:rPr>
          <w:spacing w:val="-5"/>
        </w:rPr>
        <w:t>fro</w:t>
      </w:r>
      <w:r>
        <w:t>m</w:t>
      </w:r>
      <w:r>
        <w:rPr>
          <w:spacing w:val="32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30"/>
        </w:rPr>
        <w:t xml:space="preserve"> </w:t>
      </w:r>
      <w:r>
        <w:rPr>
          <w:spacing w:val="-5"/>
        </w:rPr>
        <w:t>eye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41"/>
        </w:rPr>
        <w:t xml:space="preserve"> </w:t>
      </w:r>
      <w:r>
        <w:rPr>
          <w:spacing w:val="-5"/>
          <w:w w:val="101"/>
        </w:rPr>
        <w:t xml:space="preserve">swelled </w:t>
      </w:r>
      <w:r>
        <w:t>in</w:t>
      </w:r>
      <w:r>
        <w:rPr>
          <w:spacing w:val="17"/>
        </w:rPr>
        <w:t xml:space="preserve"> </w:t>
      </w:r>
      <w:r>
        <w:t>Her</w:t>
      </w:r>
      <w:r>
        <w:rPr>
          <w:spacing w:val="12"/>
        </w:rPr>
        <w:t xml:space="preserve"> </w:t>
      </w:r>
      <w:r>
        <w:t>heart.</w:t>
      </w:r>
      <w:r>
        <w:rPr>
          <w:spacing w:val="33"/>
        </w:rPr>
        <w:t xml:space="preserve"> </w:t>
      </w:r>
      <w:r>
        <w:t>She wore</w:t>
      </w:r>
      <w:r>
        <w:rPr>
          <w:spacing w:val="14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dark</w:t>
      </w:r>
      <w:r>
        <w:rPr>
          <w:spacing w:val="27"/>
        </w:rPr>
        <w:t xml:space="preserve"> </w:t>
      </w:r>
      <w:r>
        <w:t>blue</w:t>
      </w:r>
      <w:r>
        <w:rPr>
          <w:spacing w:val="20"/>
        </w:rPr>
        <w:t xml:space="preserve"> </w:t>
      </w:r>
      <w:r>
        <w:t>garment</w:t>
      </w:r>
      <w:r>
        <w:rPr>
          <w:spacing w:val="3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conceal</w:t>
      </w:r>
      <w:r>
        <w:rPr>
          <w:spacing w:val="18"/>
        </w:rPr>
        <w:t xml:space="preserve"> </w:t>
      </w:r>
      <w:r>
        <w:rPr>
          <w:w w:val="102"/>
        </w:rPr>
        <w:t xml:space="preserve">Her </w:t>
      </w:r>
      <w:r>
        <w:t xml:space="preserve">journey </w:t>
      </w:r>
      <w:r>
        <w:rPr>
          <w:spacing w:val="31"/>
        </w:rPr>
        <w:t xml:space="preserve"> </w:t>
      </w:r>
      <w:r>
        <w:t xml:space="preserve">through   the </w:t>
      </w:r>
      <w:r>
        <w:rPr>
          <w:spacing w:val="24"/>
        </w:rPr>
        <w:t xml:space="preserve"> </w:t>
      </w:r>
      <w:r>
        <w:t xml:space="preserve">forest, </w:t>
      </w:r>
      <w:r>
        <w:rPr>
          <w:spacing w:val="17"/>
        </w:rPr>
        <w:t xml:space="preserve"> </w:t>
      </w:r>
      <w:r>
        <w:t xml:space="preserve">and </w:t>
      </w:r>
      <w:r>
        <w:rPr>
          <w:spacing w:val="25"/>
        </w:rPr>
        <w:t xml:space="preserve"> </w:t>
      </w:r>
      <w:r>
        <w:t xml:space="preserve">decorated </w:t>
      </w:r>
      <w:r>
        <w:rPr>
          <w:spacing w:val="38"/>
        </w:rPr>
        <w:t xml:space="preserve"> </w:t>
      </w:r>
      <w:r>
        <w:t xml:space="preserve">Herself </w:t>
      </w:r>
      <w:r>
        <w:rPr>
          <w:spacing w:val="6"/>
        </w:rPr>
        <w:t xml:space="preserve"> </w:t>
      </w:r>
      <w:r>
        <w:rPr>
          <w:w w:val="105"/>
        </w:rPr>
        <w:t xml:space="preserve">with </w:t>
      </w:r>
      <w:r>
        <w:t>suitable</w:t>
      </w:r>
      <w:r>
        <w:rPr>
          <w:spacing w:val="15"/>
        </w:rPr>
        <w:t xml:space="preserve"> </w:t>
      </w:r>
      <w:r>
        <w:t>enchanting</w:t>
      </w:r>
      <w:r>
        <w:rPr>
          <w:spacing w:val="41"/>
        </w:rPr>
        <w:t xml:space="preserve"> </w:t>
      </w:r>
      <w:r>
        <w:t>ornaments</w:t>
      </w:r>
      <w:r>
        <w:rPr>
          <w:spacing w:val="38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also would</w:t>
      </w:r>
      <w:r>
        <w:rPr>
          <w:spacing w:val="17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rPr>
          <w:w w:val="103"/>
        </w:rPr>
        <w:t xml:space="preserve">draw </w:t>
      </w:r>
      <w:r>
        <w:rPr>
          <w:spacing w:val="-4"/>
        </w:rPr>
        <w:t>attention</w:t>
      </w:r>
      <w:r>
        <w:t xml:space="preserve">. </w:t>
      </w:r>
      <w:r>
        <w:rPr>
          <w:spacing w:val="14"/>
        </w:rPr>
        <w:t xml:space="preserve"> </w:t>
      </w:r>
      <w:r>
        <w:rPr>
          <w:spacing w:val="-28"/>
        </w:rPr>
        <w:t>T</w:t>
      </w:r>
      <w:r>
        <w:t>o</w:t>
      </w:r>
      <w:r>
        <w:rPr>
          <w:spacing w:val="22"/>
        </w:rPr>
        <w:t xml:space="preserve"> </w:t>
      </w:r>
      <w:r>
        <w:rPr>
          <w:spacing w:val="-4"/>
        </w:rPr>
        <w:t>intensif</w:t>
      </w:r>
      <w:r>
        <w:t>y</w:t>
      </w:r>
      <w:r>
        <w:rPr>
          <w:spacing w:val="33"/>
        </w:rPr>
        <w:t xml:space="preserve"> </w:t>
      </w:r>
      <w:r>
        <w:rPr>
          <w:spacing w:val="-4"/>
        </w:rPr>
        <w:t>Rädhä’</w:t>
      </w:r>
      <w:r>
        <w:t>s</w:t>
      </w:r>
      <w:r>
        <w:rPr>
          <w:spacing w:val="-7"/>
        </w:rPr>
        <w:t xml:space="preserve"> </w:t>
      </w:r>
      <w:r>
        <w:rPr>
          <w:spacing w:val="-4"/>
        </w:rPr>
        <w:t>eagernes</w:t>
      </w:r>
      <w:r>
        <w:t>s</w:t>
      </w:r>
      <w:r>
        <w:rPr>
          <w:spacing w:val="35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30"/>
        </w:rPr>
        <w:t xml:space="preserve"> </w:t>
      </w:r>
      <w:r>
        <w:rPr>
          <w:spacing w:val="-4"/>
        </w:rPr>
        <w:t>mee</w:t>
      </w:r>
      <w:r>
        <w:t>t</w:t>
      </w:r>
      <w:r>
        <w:rPr>
          <w:spacing w:val="34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37"/>
        </w:rPr>
        <w:t xml:space="preserve"> </w:t>
      </w:r>
      <w:r>
        <w:rPr>
          <w:spacing w:val="-4"/>
        </w:rPr>
        <w:t xml:space="preserve">Kåñëa, </w:t>
      </w:r>
      <w:r>
        <w:t>Her</w:t>
      </w:r>
      <w:r>
        <w:rPr>
          <w:spacing w:val="48"/>
        </w:rPr>
        <w:t xml:space="preserve"> </w:t>
      </w:r>
      <w:r>
        <w:t xml:space="preserve">friend </w:t>
      </w:r>
      <w:r>
        <w:rPr>
          <w:spacing w:val="7"/>
        </w:rPr>
        <w:t xml:space="preserve"> </w:t>
      </w:r>
      <w:r>
        <w:t xml:space="preserve">remarked </w:t>
      </w:r>
      <w:r>
        <w:rPr>
          <w:spacing w:val="30"/>
        </w:rPr>
        <w:t xml:space="preserve"> </w:t>
      </w:r>
      <w:r>
        <w:t xml:space="preserve">emphatically, </w:t>
      </w:r>
      <w:r>
        <w:rPr>
          <w:spacing w:val="25"/>
        </w:rPr>
        <w:t xml:space="preserve"> </w:t>
      </w:r>
      <w:r>
        <w:t>“Rädhä,</w:t>
      </w:r>
      <w:r>
        <w:rPr>
          <w:spacing w:val="42"/>
        </w:rPr>
        <w:t xml:space="preserve"> </w:t>
      </w:r>
      <w:r>
        <w:t xml:space="preserve">now </w:t>
      </w:r>
      <w:r>
        <w:rPr>
          <w:spacing w:val="6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 xml:space="preserve">it  </w:t>
      </w:r>
      <w:r>
        <w:rPr>
          <w:w w:val="108"/>
        </w:rPr>
        <w:t xml:space="preserve">not </w:t>
      </w:r>
      <w:r>
        <w:t>clear</w:t>
      </w:r>
      <w:r>
        <w:rPr>
          <w:spacing w:val="10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Madhusüdana</w:t>
      </w:r>
      <w:r>
        <w:rPr>
          <w:spacing w:val="47"/>
        </w:rPr>
        <w:t xml:space="preserve"> </w:t>
      </w:r>
      <w:r>
        <w:t>adores</w:t>
      </w:r>
      <w:r>
        <w:rPr>
          <w:spacing w:val="18"/>
        </w:rPr>
        <w:t xml:space="preserve"> </w:t>
      </w:r>
      <w:r>
        <w:t>You?”</w:t>
      </w:r>
    </w:p>
    <w:p w14:paraId="07E856BF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775482B3" w14:textId="77777777" w:rsidR="00150366" w:rsidRDefault="00150366">
      <w:pPr>
        <w:spacing w:line="200" w:lineRule="exact"/>
      </w:pPr>
    </w:p>
    <w:p w14:paraId="0026F867" w14:textId="77777777" w:rsidR="00150366" w:rsidRDefault="00000000">
      <w:pPr>
        <w:spacing w:before="29" w:line="248" w:lineRule="auto"/>
        <w:ind w:left="120" w:right="85" w:firstLine="360"/>
        <w:jc w:val="both"/>
      </w:pPr>
      <w:r>
        <w:t xml:space="preserve">The </w:t>
      </w:r>
      <w:r>
        <w:rPr>
          <w:spacing w:val="3"/>
        </w:rPr>
        <w:t xml:space="preserve"> </w:t>
      </w:r>
      <w:r>
        <w:t xml:space="preserve">word </w:t>
      </w:r>
      <w:r>
        <w:rPr>
          <w:spacing w:val="10"/>
        </w:rPr>
        <w:t xml:space="preserve"> </w:t>
      </w:r>
      <w:r>
        <w:rPr>
          <w:i/>
        </w:rPr>
        <w:t>pradoña</w:t>
      </w:r>
      <w:r>
        <w:rPr>
          <w:i/>
          <w:spacing w:val="-13"/>
        </w:rPr>
        <w:t xml:space="preserve"> </w:t>
      </w:r>
      <w:r>
        <w:t xml:space="preserve">indicates </w:t>
      </w:r>
      <w:r>
        <w:rPr>
          <w:spacing w:val="15"/>
        </w:rPr>
        <w:t xml:space="preserve"> </w:t>
      </w:r>
      <w:r>
        <w:t xml:space="preserve">that </w:t>
      </w:r>
      <w:r>
        <w:rPr>
          <w:spacing w:val="18"/>
        </w:rPr>
        <w:t xml:space="preserve"> </w:t>
      </w:r>
      <w:r>
        <w:t xml:space="preserve">night </w:t>
      </w:r>
      <w:r>
        <w:rPr>
          <w:spacing w:val="19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falling,</w:t>
      </w:r>
      <w:r>
        <w:rPr>
          <w:spacing w:val="44"/>
        </w:rPr>
        <w:t xml:space="preserve"> </w:t>
      </w:r>
      <w:r>
        <w:rPr>
          <w:w w:val="106"/>
        </w:rPr>
        <w:t xml:space="preserve">and </w:t>
      </w:r>
      <w:r>
        <w:t xml:space="preserve">thus </w:t>
      </w:r>
      <w:r>
        <w:rPr>
          <w:spacing w:val="1"/>
        </w:rPr>
        <w:t xml:space="preserve"> </w:t>
      </w:r>
      <w:r>
        <w:t>vision</w:t>
      </w:r>
      <w:r>
        <w:rPr>
          <w:spacing w:val="31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 xml:space="preserve">obscured. </w:t>
      </w:r>
      <w:r>
        <w:rPr>
          <w:spacing w:val="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i/>
        </w:rPr>
        <w:t>chanda</w:t>
      </w:r>
      <w:r>
        <w:rPr>
          <w:i/>
          <w:spacing w:val="-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present</w:t>
      </w:r>
      <w:r>
        <w:rPr>
          <w:spacing w:val="50"/>
        </w:rPr>
        <w:t xml:space="preserve"> </w:t>
      </w:r>
      <w:r>
        <w:t>verse</w:t>
      </w:r>
      <w:r>
        <w:rPr>
          <w:spacing w:val="21"/>
        </w:rPr>
        <w:t xml:space="preserve"> </w:t>
      </w:r>
      <w:r>
        <w:t xml:space="preserve">is </w:t>
      </w:r>
      <w:r>
        <w:rPr>
          <w:i/>
        </w:rPr>
        <w:t>mäliné</w:t>
      </w:r>
      <w:r>
        <w:t>.</w:t>
      </w:r>
    </w:p>
    <w:p w14:paraId="72144621" w14:textId="77777777" w:rsidR="00150366" w:rsidRDefault="00150366">
      <w:pPr>
        <w:spacing w:before="4" w:line="280" w:lineRule="exact"/>
        <w:rPr>
          <w:sz w:val="28"/>
          <w:szCs w:val="28"/>
        </w:rPr>
      </w:pPr>
    </w:p>
    <w:p w14:paraId="0ED36178" w14:textId="77777777" w:rsidR="00150366" w:rsidRDefault="00000000">
      <w:pPr>
        <w:ind w:left="1383" w:right="1383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pacing w:val="3"/>
          <w:sz w:val="30"/>
          <w:szCs w:val="30"/>
        </w:rPr>
        <w:t>T</w:t>
      </w:r>
      <w:r>
        <w:rPr>
          <w:rFonts w:ascii="Cambria" w:eastAsia="Cambria" w:hAnsi="Cambria" w:cs="Cambria"/>
          <w:i/>
          <w:sz w:val="30"/>
          <w:szCs w:val="30"/>
        </w:rPr>
        <w:t>wenty</w:t>
      </w:r>
      <w:r>
        <w:rPr>
          <w:rFonts w:ascii="Cambria" w:eastAsia="Cambria" w:hAnsi="Cambria" w:cs="Cambria"/>
          <w:i/>
          <w:spacing w:val="19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5E4EF5A9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16332FA9" w14:textId="77777777" w:rsidR="00150366" w:rsidRDefault="00000000">
      <w:pPr>
        <w:ind w:right="120"/>
        <w:jc w:val="right"/>
      </w:pPr>
      <w:r>
        <w:rPr>
          <w:spacing w:val="-4"/>
        </w:rPr>
        <w:t>Th</w:t>
      </w:r>
      <w:r>
        <w:t>e</w:t>
      </w:r>
      <w:r>
        <w:rPr>
          <w:spacing w:val="3"/>
        </w:rPr>
        <w:t xml:space="preserve"> </w:t>
      </w:r>
      <w:r>
        <w:rPr>
          <w:spacing w:val="-4"/>
        </w:rPr>
        <w:t>musica</w:t>
      </w:r>
      <w:r>
        <w:t>l</w:t>
      </w:r>
      <w:r>
        <w:rPr>
          <w:spacing w:val="13"/>
        </w:rPr>
        <w:t xml:space="preserve"> </w:t>
      </w:r>
      <w:r>
        <w:rPr>
          <w:spacing w:val="-4"/>
        </w:rPr>
        <w:t>mod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-6"/>
        </w:rPr>
        <w:t xml:space="preserve"> </w:t>
      </w:r>
      <w:r>
        <w:rPr>
          <w:i/>
          <w:spacing w:val="-4"/>
          <w:w w:val="96"/>
        </w:rPr>
        <w:t>vasanta-räga</w:t>
      </w:r>
      <w:r>
        <w:rPr>
          <w:i/>
          <w:w w:val="96"/>
        </w:rPr>
        <w:t>.</w:t>
      </w:r>
      <w:r>
        <w:rPr>
          <w:i/>
          <w:spacing w:val="4"/>
          <w:w w:val="9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"/>
        </w:rPr>
        <w:t xml:space="preserve"> </w:t>
      </w:r>
      <w:r>
        <w:rPr>
          <w:spacing w:val="-4"/>
        </w:rPr>
        <w:t>rhyth</w:t>
      </w:r>
      <w:r>
        <w:t>m</w:t>
      </w:r>
      <w:r>
        <w:rPr>
          <w:spacing w:val="34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-6"/>
        </w:rPr>
        <w:t xml:space="preserve"> </w:t>
      </w:r>
      <w:r>
        <w:rPr>
          <w:i/>
          <w:spacing w:val="-4"/>
        </w:rPr>
        <w:t>yati-täla</w:t>
      </w:r>
      <w:r>
        <w:rPr>
          <w:w w:val="103"/>
        </w:rPr>
        <w:t>.</w:t>
      </w:r>
    </w:p>
    <w:p w14:paraId="44B82303" w14:textId="77777777" w:rsidR="00150366" w:rsidRDefault="00150366">
      <w:pPr>
        <w:spacing w:line="240" w:lineRule="exact"/>
        <w:rPr>
          <w:sz w:val="24"/>
          <w:szCs w:val="24"/>
        </w:rPr>
      </w:pPr>
    </w:p>
    <w:p w14:paraId="672401E7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</w:t>
      </w:r>
    </w:p>
    <w:p w14:paraId="6B69F69F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5B272DB1" w14:textId="77777777" w:rsidR="00150366" w:rsidRDefault="00000000">
      <w:pPr>
        <w:spacing w:line="248" w:lineRule="auto"/>
        <w:ind w:left="221" w:right="288"/>
      </w:pPr>
      <w:r>
        <w:rPr>
          <w:i/>
          <w:spacing w:val="-4"/>
          <w:w w:val="96"/>
        </w:rPr>
        <w:t>viracita-cäöu-vacana-racana</w:t>
      </w:r>
      <w:r>
        <w:rPr>
          <w:i/>
          <w:w w:val="96"/>
        </w:rPr>
        <w:t>à</w:t>
      </w:r>
      <w:r>
        <w:rPr>
          <w:i/>
          <w:spacing w:val="14"/>
          <w:w w:val="96"/>
        </w:rPr>
        <w:t xml:space="preserve"> </w:t>
      </w:r>
      <w:r>
        <w:rPr>
          <w:i/>
          <w:spacing w:val="-4"/>
        </w:rPr>
        <w:t>caraë</w:t>
      </w:r>
      <w:r>
        <w:rPr>
          <w:i/>
        </w:rPr>
        <w:t>e</w:t>
      </w:r>
      <w:r>
        <w:rPr>
          <w:i/>
          <w:spacing w:val="-19"/>
        </w:rPr>
        <w:t xml:space="preserve"> </w:t>
      </w:r>
      <w:r>
        <w:rPr>
          <w:i/>
          <w:spacing w:val="-4"/>
        </w:rPr>
        <w:t xml:space="preserve">racita-praëipätam </w:t>
      </w:r>
      <w:r>
        <w:rPr>
          <w:i/>
          <w:spacing w:val="-4"/>
          <w:w w:val="97"/>
        </w:rPr>
        <w:t>samprat</w:t>
      </w:r>
      <w:r>
        <w:rPr>
          <w:i/>
          <w:w w:val="97"/>
        </w:rPr>
        <w:t xml:space="preserve">i </w:t>
      </w:r>
      <w:r>
        <w:rPr>
          <w:i/>
          <w:spacing w:val="-4"/>
        </w:rPr>
        <w:t>maïjula-vaïjula-séman</w:t>
      </w:r>
      <w:r>
        <w:rPr>
          <w:i/>
        </w:rPr>
        <w:t>i</w:t>
      </w:r>
      <w:r>
        <w:rPr>
          <w:i/>
          <w:spacing w:val="29"/>
        </w:rPr>
        <w:t xml:space="preserve"> </w:t>
      </w:r>
      <w:r>
        <w:rPr>
          <w:i/>
          <w:spacing w:val="-4"/>
        </w:rPr>
        <w:t>keli-çayana</w:t>
      </w:r>
      <w:r>
        <w:rPr>
          <w:i/>
        </w:rPr>
        <w:t>m</w:t>
      </w:r>
      <w:r>
        <w:rPr>
          <w:i/>
          <w:spacing w:val="-19"/>
        </w:rPr>
        <w:t xml:space="preserve"> </w:t>
      </w:r>
      <w:r>
        <w:rPr>
          <w:i/>
          <w:spacing w:val="-4"/>
        </w:rPr>
        <w:t>anuyäta</w:t>
      </w:r>
      <w:r>
        <w:rPr>
          <w:i/>
        </w:rPr>
        <w:t>m</w:t>
      </w:r>
      <w:r>
        <w:rPr>
          <w:i/>
          <w:spacing w:val="-8"/>
        </w:rPr>
        <w:t xml:space="preserve"> </w:t>
      </w:r>
      <w:r>
        <w:rPr>
          <w:spacing w:val="-4"/>
          <w:w w:val="111"/>
        </w:rPr>
        <w:t>(1)</w:t>
      </w:r>
    </w:p>
    <w:p w14:paraId="0910C9ED" w14:textId="77777777" w:rsidR="00150366" w:rsidRDefault="00000000">
      <w:pPr>
        <w:spacing w:before="90"/>
        <w:ind w:right="214"/>
        <w:jc w:val="right"/>
      </w:pPr>
      <w:r>
        <w:rPr>
          <w:i/>
          <w:spacing w:val="-4"/>
          <w:w w:val="97"/>
        </w:rPr>
        <w:t>mugdhe</w:t>
      </w:r>
      <w:r>
        <w:rPr>
          <w:i/>
          <w:w w:val="97"/>
        </w:rPr>
        <w:t xml:space="preserve">! </w:t>
      </w:r>
      <w:r>
        <w:rPr>
          <w:i/>
          <w:spacing w:val="-4"/>
          <w:w w:val="97"/>
        </w:rPr>
        <w:t>madhu-mathana</w:t>
      </w:r>
      <w:r>
        <w:rPr>
          <w:i/>
          <w:w w:val="97"/>
        </w:rPr>
        <w:t>m</w:t>
      </w:r>
      <w:r>
        <w:rPr>
          <w:i/>
          <w:spacing w:val="21"/>
          <w:w w:val="97"/>
        </w:rPr>
        <w:t xml:space="preserve"> </w:t>
      </w:r>
      <w:r>
        <w:rPr>
          <w:i/>
          <w:spacing w:val="-4"/>
          <w:w w:val="97"/>
        </w:rPr>
        <w:t>anugata</w:t>
      </w:r>
      <w:r>
        <w:rPr>
          <w:i/>
          <w:w w:val="97"/>
        </w:rPr>
        <w:t>m</w:t>
      </w:r>
      <w:r>
        <w:rPr>
          <w:i/>
          <w:spacing w:val="1"/>
          <w:w w:val="97"/>
        </w:rPr>
        <w:t xml:space="preserve"> </w:t>
      </w:r>
      <w:r>
        <w:rPr>
          <w:i/>
          <w:spacing w:val="-4"/>
          <w:w w:val="97"/>
        </w:rPr>
        <w:t>anusar</w:t>
      </w:r>
      <w:r>
        <w:rPr>
          <w:i/>
          <w:w w:val="97"/>
        </w:rPr>
        <w:t>a</w:t>
      </w:r>
      <w:r>
        <w:rPr>
          <w:i/>
          <w:spacing w:val="-7"/>
          <w:w w:val="97"/>
        </w:rPr>
        <w:t xml:space="preserve"> </w:t>
      </w:r>
      <w:r>
        <w:rPr>
          <w:i/>
          <w:spacing w:val="-4"/>
        </w:rPr>
        <w:t>rädhike!</w:t>
      </w:r>
    </w:p>
    <w:p w14:paraId="641F4EC7" w14:textId="77777777" w:rsidR="00150366" w:rsidRDefault="00000000">
      <w:pPr>
        <w:spacing w:before="8"/>
        <w:ind w:right="214"/>
        <w:jc w:val="right"/>
      </w:pPr>
      <w:r>
        <w:rPr>
          <w:spacing w:val="-4"/>
          <w:w w:val="106"/>
        </w:rPr>
        <w:t>(refrain)</w:t>
      </w:r>
    </w:p>
    <w:p w14:paraId="201E25A6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3F9726B9" w14:textId="77777777" w:rsidR="00150366" w:rsidRDefault="00000000">
      <w:pPr>
        <w:spacing w:line="220" w:lineRule="exact"/>
        <w:ind w:left="120" w:right="88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90"/>
        </w:rPr>
        <w:t>“Afte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soothin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flatterin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word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7"/>
        </w:rPr>
        <w:t>fallin</w:t>
      </w:r>
      <w:r>
        <w:rPr>
          <w:rFonts w:ascii="Book Antiqua" w:eastAsia="Book Antiqua" w:hAnsi="Book Antiqua" w:cs="Book Antiqua"/>
          <w:b/>
          <w:w w:val="87"/>
        </w:rPr>
        <w:t>g</w:t>
      </w:r>
      <w:r>
        <w:rPr>
          <w:rFonts w:ascii="Book Antiqua" w:eastAsia="Book Antiqua" w:hAnsi="Book Antiqua" w:cs="Book Antiqua"/>
          <w:b/>
          <w:spacing w:val="26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at </w:t>
      </w:r>
      <w:r>
        <w:rPr>
          <w:rFonts w:ascii="Book Antiqua" w:eastAsia="Book Antiqua" w:hAnsi="Book Antiqua" w:cs="Book Antiqua"/>
          <w:b/>
          <w:spacing w:val="-5"/>
          <w:w w:val="91"/>
        </w:rPr>
        <w:t>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feet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H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-1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ha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returne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th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couc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o</w:t>
      </w:r>
      <w:r>
        <w:rPr>
          <w:rFonts w:ascii="Book Antiqua" w:eastAsia="Book Antiqua" w:hAnsi="Book Antiqua" w:cs="Book Antiqua"/>
          <w:b/>
          <w:w w:val="91"/>
        </w:rPr>
        <w:t>f</w:t>
      </w:r>
      <w:r>
        <w:rPr>
          <w:rFonts w:ascii="Book Antiqua" w:eastAsia="Book Antiqua" w:hAnsi="Book Antiqua" w:cs="Book Antiqua"/>
          <w:b/>
          <w:spacing w:val="-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amorou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enjoyment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lovely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forest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bower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flowering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creepers.</w:t>
      </w:r>
    </w:p>
    <w:p w14:paraId="24B563BF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5DC05660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guileless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Rädhikä,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go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join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killer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Madhu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once.”</w:t>
      </w:r>
      <w:r>
        <w:rPr>
          <w:rFonts w:ascii="Book Antiqua" w:eastAsia="Book Antiqua" w:hAnsi="Book Antiqua" w:cs="Book Antiqua"/>
          <w:b/>
          <w:spacing w:val="7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(refrain)</w:t>
      </w:r>
    </w:p>
    <w:p w14:paraId="36BE7F5C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4528C822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892A6C7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3D1505BF" w14:textId="77777777" w:rsidR="00150366" w:rsidRDefault="00000000">
      <w:pPr>
        <w:spacing w:line="248" w:lineRule="auto"/>
        <w:ind w:left="120" w:right="85" w:firstLine="360"/>
        <w:jc w:val="both"/>
      </w:pPr>
      <w:r>
        <w:t>Her</w:t>
      </w:r>
      <w:r>
        <w:rPr>
          <w:spacing w:val="28"/>
        </w:rPr>
        <w:t xml:space="preserve"> </w:t>
      </w:r>
      <w:r>
        <w:rPr>
          <w:i/>
        </w:rPr>
        <w:t>sakhé</w:t>
      </w:r>
      <w:r>
        <w:rPr>
          <w:i/>
          <w:spacing w:val="-13"/>
        </w:rPr>
        <w:t xml:space="preserve"> </w:t>
      </w:r>
      <w:r>
        <w:t>says,</w:t>
      </w:r>
      <w:r>
        <w:rPr>
          <w:spacing w:val="18"/>
        </w:rPr>
        <w:t xml:space="preserve"> </w:t>
      </w:r>
      <w:r>
        <w:t>“Rädhikä,</w:t>
      </w:r>
      <w:r>
        <w:rPr>
          <w:spacing w:val="3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enemy</w:t>
      </w:r>
      <w:r>
        <w:rPr>
          <w:spacing w:val="33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Madhu</w:t>
      </w:r>
      <w:r>
        <w:rPr>
          <w:spacing w:val="39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rPr>
          <w:w w:val="104"/>
        </w:rPr>
        <w:t xml:space="preserve">now </w:t>
      </w:r>
      <w:r>
        <w:rPr>
          <w:spacing w:val="-5"/>
        </w:rPr>
        <w:t>completel</w:t>
      </w:r>
      <w:r>
        <w:t>y</w:t>
      </w:r>
      <w:r>
        <w:rPr>
          <w:spacing w:val="33"/>
        </w:rPr>
        <w:t xml:space="preserve"> </w:t>
      </w:r>
      <w:r>
        <w:rPr>
          <w:spacing w:val="-5"/>
        </w:rPr>
        <w:t>unde</w:t>
      </w:r>
      <w:r>
        <w:t xml:space="preserve">r </w:t>
      </w:r>
      <w:r>
        <w:rPr>
          <w:spacing w:val="1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7"/>
        </w:rPr>
        <w:t xml:space="preserve"> </w:t>
      </w:r>
      <w:r>
        <w:rPr>
          <w:spacing w:val="-5"/>
        </w:rPr>
        <w:t>spell</w:t>
      </w:r>
      <w:r>
        <w:t>.</w:t>
      </w:r>
      <w:r>
        <w:rPr>
          <w:spacing w:val="24"/>
        </w:rPr>
        <w:t xml:space="preserve"> </w:t>
      </w:r>
      <w:r>
        <w:rPr>
          <w:spacing w:val="-5"/>
        </w:rPr>
        <w:t>G</w:t>
      </w:r>
      <w:r>
        <w:t>o</w:t>
      </w:r>
      <w:r>
        <w:rPr>
          <w:spacing w:val="17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2"/>
        </w:rPr>
        <w:t xml:space="preserve"> </w:t>
      </w:r>
      <w:r>
        <w:rPr>
          <w:spacing w:val="-5"/>
        </w:rPr>
        <w:t>mee</w:t>
      </w:r>
      <w:r>
        <w:t>t</w:t>
      </w:r>
      <w:r>
        <w:rPr>
          <w:spacing w:val="31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3"/>
        </w:rPr>
        <w:t xml:space="preserve"> </w:t>
      </w:r>
      <w:r>
        <w:rPr>
          <w:spacing w:val="-5"/>
        </w:rPr>
        <w:t>Hi</w:t>
      </w:r>
      <w:r>
        <w:t>m</w:t>
      </w:r>
      <w:r>
        <w:rPr>
          <w:spacing w:val="22"/>
        </w:rPr>
        <w:t xml:space="preserve"> </w:t>
      </w:r>
      <w:r>
        <w:rPr>
          <w:spacing w:val="-5"/>
        </w:rPr>
        <w:t>a</w:t>
      </w:r>
      <w:r>
        <w:t>t</w:t>
      </w:r>
      <w:r>
        <w:rPr>
          <w:spacing w:val="22"/>
        </w:rPr>
        <w:t xml:space="preserve"> </w:t>
      </w:r>
      <w:r>
        <w:rPr>
          <w:spacing w:val="-5"/>
          <w:w w:val="104"/>
        </w:rPr>
        <w:t xml:space="preserve">once. </w:t>
      </w:r>
      <w:r>
        <w:t>Do</w:t>
      </w:r>
      <w:r>
        <w:rPr>
          <w:spacing w:val="26"/>
        </w:rPr>
        <w:t xml:space="preserve"> </w:t>
      </w:r>
      <w:r>
        <w:t>not</w:t>
      </w:r>
      <w:r>
        <w:rPr>
          <w:spacing w:val="46"/>
        </w:rPr>
        <w:t xml:space="preserve"> </w:t>
      </w:r>
      <w:r>
        <w:t>waste</w:t>
      </w:r>
      <w:r>
        <w:rPr>
          <w:spacing w:val="30"/>
        </w:rPr>
        <w:t xml:space="preserve"> </w:t>
      </w:r>
      <w:r>
        <w:t xml:space="preserve">another </w:t>
      </w:r>
      <w:r>
        <w:rPr>
          <w:spacing w:val="12"/>
        </w:rPr>
        <w:t xml:space="preserve"> </w:t>
      </w:r>
      <w:r>
        <w:t>second.  He</w:t>
      </w:r>
      <w:r>
        <w:rPr>
          <w:spacing w:val="26"/>
        </w:rPr>
        <w:t xml:space="preserve"> </w:t>
      </w:r>
      <w:r>
        <w:t>has</w:t>
      </w:r>
      <w:r>
        <w:rPr>
          <w:spacing w:val="36"/>
        </w:rPr>
        <w:t xml:space="preserve"> </w:t>
      </w:r>
      <w:r>
        <w:t>humbly  appealed</w:t>
      </w:r>
      <w:r>
        <w:rPr>
          <w:spacing w:val="47"/>
        </w:rPr>
        <w:t xml:space="preserve"> </w:t>
      </w:r>
      <w:r>
        <w:rPr>
          <w:w w:val="107"/>
        </w:rPr>
        <w:t xml:space="preserve">to </w:t>
      </w:r>
      <w:r>
        <w:t>You</w:t>
      </w:r>
      <w:r>
        <w:rPr>
          <w:spacing w:val="33"/>
        </w:rPr>
        <w:t xml:space="preserve"> </w:t>
      </w:r>
      <w:r>
        <w:t xml:space="preserve">with </w:t>
      </w:r>
      <w:r>
        <w:rPr>
          <w:spacing w:val="18"/>
        </w:rPr>
        <w:t xml:space="preserve"> </w:t>
      </w:r>
      <w:r>
        <w:t xml:space="preserve">such </w:t>
      </w:r>
      <w:r>
        <w:rPr>
          <w:spacing w:val="22"/>
        </w:rPr>
        <w:t xml:space="preserve"> </w:t>
      </w:r>
      <w:r>
        <w:t xml:space="preserve">sweet </w:t>
      </w:r>
      <w:r>
        <w:rPr>
          <w:spacing w:val="5"/>
        </w:rPr>
        <w:t xml:space="preserve"> </w:t>
      </w:r>
      <w:r>
        <w:t xml:space="preserve">words, </w:t>
      </w:r>
      <w:r>
        <w:rPr>
          <w:spacing w:val="16"/>
        </w:rPr>
        <w:t xml:space="preserve"> </w:t>
      </w:r>
      <w:r>
        <w:t xml:space="preserve">and </w:t>
      </w:r>
      <w:r>
        <w:rPr>
          <w:spacing w:val="17"/>
        </w:rPr>
        <w:t xml:space="preserve"> </w:t>
      </w:r>
      <w:r>
        <w:t xml:space="preserve">has </w:t>
      </w:r>
      <w:r>
        <w:rPr>
          <w:spacing w:val="11"/>
        </w:rPr>
        <w:t xml:space="preserve"> </w:t>
      </w:r>
      <w:r>
        <w:t xml:space="preserve">thrown </w:t>
      </w:r>
      <w:r>
        <w:rPr>
          <w:spacing w:val="40"/>
        </w:rPr>
        <w:t xml:space="preserve"> </w:t>
      </w:r>
      <w:r>
        <w:t xml:space="preserve">Himself  </w:t>
      </w:r>
      <w:r>
        <w:rPr>
          <w:w w:val="105"/>
        </w:rPr>
        <w:t xml:space="preserve">at </w:t>
      </w:r>
      <w:r>
        <w:t>Your</w:t>
      </w:r>
      <w:r>
        <w:rPr>
          <w:spacing w:val="19"/>
        </w:rPr>
        <w:t xml:space="preserve"> </w:t>
      </w:r>
      <w:r>
        <w:t>feet.</w:t>
      </w:r>
      <w:r>
        <w:rPr>
          <w:spacing w:val="27"/>
        </w:rPr>
        <w:t xml:space="preserve"> </w:t>
      </w:r>
      <w:r>
        <w:t>He</w:t>
      </w:r>
      <w:r>
        <w:rPr>
          <w:spacing w:val="27"/>
        </w:rPr>
        <w:t xml:space="preserve"> </w:t>
      </w:r>
      <w:r>
        <w:t>has</w:t>
      </w:r>
      <w:r>
        <w:rPr>
          <w:spacing w:val="38"/>
        </w:rPr>
        <w:t xml:space="preserve"> </w:t>
      </w:r>
      <w:r>
        <w:t xml:space="preserve">prepared </w:t>
      </w:r>
      <w:r>
        <w:rPr>
          <w:spacing w:val="12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Your</w:t>
      </w:r>
      <w:r>
        <w:rPr>
          <w:spacing w:val="19"/>
        </w:rPr>
        <w:t xml:space="preserve"> </w:t>
      </w:r>
      <w:r>
        <w:t>arrival</w:t>
      </w:r>
      <w:r>
        <w:rPr>
          <w:spacing w:val="37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rPr>
          <w:w w:val="102"/>
        </w:rPr>
        <w:t xml:space="preserve">waiting </w:t>
      </w:r>
      <w:r>
        <w:rPr>
          <w:spacing w:val="-2"/>
        </w:rPr>
        <w:t>o</w:t>
      </w:r>
      <w:r>
        <w:t>n</w:t>
      </w:r>
      <w:r>
        <w:rPr>
          <w:spacing w:val="3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2"/>
        </w:rPr>
        <w:t>pastime-be</w:t>
      </w:r>
      <w:r>
        <w:t xml:space="preserve">d  </w:t>
      </w:r>
      <w:r>
        <w:rPr>
          <w:spacing w:val="-2"/>
        </w:rPr>
        <w:t>i</w:t>
      </w:r>
      <w:r>
        <w:t>n</w:t>
      </w:r>
      <w:r>
        <w:rPr>
          <w:spacing w:val="32"/>
        </w:rPr>
        <w:t xml:space="preserve"> </w:t>
      </w:r>
      <w:r>
        <w:t>a</w:t>
      </w:r>
      <w:r>
        <w:rPr>
          <w:spacing w:val="21"/>
        </w:rPr>
        <w:t xml:space="preserve"> </w:t>
      </w:r>
      <w:r>
        <w:rPr>
          <w:spacing w:val="-2"/>
        </w:rPr>
        <w:t>remot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lov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bower</w:t>
      </w:r>
      <w:r>
        <w:t>.</w:t>
      </w:r>
      <w:r>
        <w:rPr>
          <w:spacing w:val="36"/>
        </w:rPr>
        <w:t xml:space="preserve"> </w:t>
      </w:r>
      <w:r>
        <w:rPr>
          <w:spacing w:val="-2"/>
        </w:rPr>
        <w:t>Ru</w:t>
      </w:r>
      <w:r>
        <w:t>n</w:t>
      </w:r>
      <w:r>
        <w:rPr>
          <w:spacing w:val="31"/>
        </w:rPr>
        <w:t xml:space="preserve"> </w:t>
      </w:r>
      <w:r>
        <w:rPr>
          <w:spacing w:val="-2"/>
        </w:rPr>
        <w:t>afte</w:t>
      </w:r>
      <w:r>
        <w:t>r</w:t>
      </w:r>
      <w:r>
        <w:rPr>
          <w:spacing w:val="28"/>
        </w:rPr>
        <w:t xml:space="preserve"> </w:t>
      </w:r>
      <w:r>
        <w:rPr>
          <w:spacing w:val="-2"/>
          <w:w w:val="102"/>
        </w:rPr>
        <w:t xml:space="preserve">Him. </w:t>
      </w:r>
      <w:r>
        <w:t>O</w:t>
      </w:r>
      <w:r>
        <w:rPr>
          <w:spacing w:val="19"/>
        </w:rPr>
        <w:t xml:space="preserve"> </w:t>
      </w:r>
      <w:r>
        <w:rPr>
          <w:spacing w:val="-2"/>
        </w:rPr>
        <w:t>foolis</w:t>
      </w:r>
      <w:r>
        <w:t>h</w:t>
      </w:r>
      <w:r>
        <w:rPr>
          <w:spacing w:val="27"/>
        </w:rPr>
        <w:t xml:space="preserve"> </w:t>
      </w:r>
      <w:r>
        <w:rPr>
          <w:spacing w:val="-2"/>
        </w:rPr>
        <w:t>one</w:t>
      </w:r>
      <w:r>
        <w:t>,</w:t>
      </w:r>
      <w:r>
        <w:rPr>
          <w:spacing w:val="33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20"/>
        </w:rPr>
        <w:t xml:space="preserve"> </w:t>
      </w:r>
      <w:r>
        <w:rPr>
          <w:spacing w:val="-2"/>
        </w:rPr>
        <w:t>naiv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40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d</w:t>
      </w:r>
      <w:r>
        <w:t>o</w:t>
      </w:r>
      <w:r>
        <w:rPr>
          <w:spacing w:val="26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36"/>
        </w:rPr>
        <w:t xml:space="preserve"> </w:t>
      </w:r>
      <w:r>
        <w:rPr>
          <w:spacing w:val="-2"/>
        </w:rPr>
        <w:t>eve</w:t>
      </w:r>
      <w:r>
        <w:t>n</w:t>
      </w:r>
      <w:r>
        <w:rPr>
          <w:spacing w:val="24"/>
        </w:rPr>
        <w:t xml:space="preserve"> </w:t>
      </w:r>
      <w:r>
        <w:rPr>
          <w:spacing w:val="-2"/>
          <w:w w:val="105"/>
        </w:rPr>
        <w:t xml:space="preserve">know </w:t>
      </w:r>
      <w:r>
        <w:t>when</w:t>
      </w:r>
      <w:r>
        <w:rPr>
          <w:spacing w:val="35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rendezvous  with</w:t>
      </w:r>
      <w:r>
        <w:rPr>
          <w:spacing w:val="31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beloved.</w:t>
      </w:r>
      <w:r>
        <w:rPr>
          <w:spacing w:val="20"/>
        </w:rPr>
        <w:t xml:space="preserve"> </w:t>
      </w:r>
      <w:r>
        <w:t>Go</w:t>
      </w:r>
      <w:r>
        <w:rPr>
          <w:spacing w:val="16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Him</w:t>
      </w:r>
      <w:r>
        <w:rPr>
          <w:spacing w:val="21"/>
        </w:rPr>
        <w:t xml:space="preserve"> </w:t>
      </w:r>
      <w:r>
        <w:t>at</w:t>
      </w:r>
      <w:r>
        <w:rPr>
          <w:spacing w:val="21"/>
        </w:rPr>
        <w:t xml:space="preserve"> </w:t>
      </w:r>
      <w:r>
        <w:rPr>
          <w:w w:val="104"/>
        </w:rPr>
        <w:t xml:space="preserve">once </w:t>
      </w:r>
      <w:r>
        <w:t>and</w:t>
      </w:r>
      <w:r>
        <w:rPr>
          <w:spacing w:val="19"/>
        </w:rPr>
        <w:t xml:space="preserve"> </w:t>
      </w:r>
      <w:r>
        <w:t>reciprocate</w:t>
      </w:r>
      <w:r>
        <w:rPr>
          <w:spacing w:val="29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Him</w:t>
      </w:r>
      <w:r>
        <w:rPr>
          <w:spacing w:val="9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every</w:t>
      </w:r>
      <w:r>
        <w:rPr>
          <w:spacing w:val="2"/>
        </w:rPr>
        <w:t xml:space="preserve"> </w:t>
      </w:r>
      <w:r>
        <w:t>way.”</w:t>
      </w:r>
    </w:p>
    <w:p w14:paraId="6A8A47FA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55F8289F" w14:textId="77777777" w:rsidR="00150366" w:rsidRDefault="00000000">
      <w:pPr>
        <w:spacing w:line="248" w:lineRule="auto"/>
        <w:ind w:left="120" w:right="91" w:firstLine="360"/>
        <w:jc w:val="both"/>
        <w:sectPr w:rsidR="00150366">
          <w:headerReference w:type="default" r:id="rId60"/>
          <w:pgSz w:w="6820" w:h="10220"/>
          <w:pgMar w:top="780" w:right="780" w:bottom="280" w:left="780" w:header="581" w:footer="0" w:gutter="0"/>
          <w:pgNumType w:start="246"/>
          <w:cols w:space="720"/>
        </w:sectPr>
      </w:pPr>
      <w:r>
        <w:rPr>
          <w:i/>
          <w:spacing w:val="-6"/>
        </w:rPr>
        <w:t>Rädhik</w:t>
      </w:r>
      <w:r>
        <w:rPr>
          <w:i/>
        </w:rPr>
        <w:t>e</w:t>
      </w:r>
      <w:r>
        <w:rPr>
          <w:i/>
          <w:spacing w:val="2"/>
        </w:rPr>
        <w:t xml:space="preserve"> </w:t>
      </w:r>
      <w:r>
        <w:rPr>
          <w:i/>
        </w:rPr>
        <w:t>–</w:t>
      </w:r>
      <w:r>
        <w:rPr>
          <w:i/>
          <w:spacing w:val="1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6"/>
        </w:rPr>
        <w:t>suffi</w:t>
      </w:r>
      <w:r>
        <w:t>x</w:t>
      </w:r>
      <w:r>
        <w:rPr>
          <w:spacing w:val="18"/>
        </w:rPr>
        <w:t xml:space="preserve"> </w:t>
      </w:r>
      <w:r>
        <w:rPr>
          <w:i/>
          <w:spacing w:val="-6"/>
        </w:rPr>
        <w:t>k</w:t>
      </w:r>
      <w:r>
        <w:rPr>
          <w:i/>
        </w:rPr>
        <w:t>a</w:t>
      </w:r>
      <w:r>
        <w:rPr>
          <w:i/>
          <w:spacing w:val="26"/>
        </w:rPr>
        <w:t xml:space="preserve"> </w:t>
      </w:r>
      <w:r>
        <w:rPr>
          <w:spacing w:val="-6"/>
        </w:rPr>
        <w:t>shed</w:t>
      </w:r>
      <w:r>
        <w:t>s</w:t>
      </w:r>
      <w:r>
        <w:rPr>
          <w:spacing w:val="36"/>
        </w:rPr>
        <w:t xml:space="preserve"> </w:t>
      </w:r>
      <w:r>
        <w:rPr>
          <w:spacing w:val="-6"/>
        </w:rPr>
        <w:t>ligh</w:t>
      </w:r>
      <w:r>
        <w:t>t</w:t>
      </w:r>
      <w:r>
        <w:rPr>
          <w:spacing w:val="33"/>
        </w:rPr>
        <w:t xml:space="preserve"> </w:t>
      </w:r>
      <w:r>
        <w:rPr>
          <w:spacing w:val="-6"/>
        </w:rPr>
        <w:t>upo</w:t>
      </w:r>
      <w:r>
        <w:t>n</w:t>
      </w:r>
      <w:r>
        <w:rPr>
          <w:spacing w:val="50"/>
        </w:rPr>
        <w:t xml:space="preserve"> </w:t>
      </w:r>
      <w:r>
        <w:rPr>
          <w:spacing w:val="-6"/>
        </w:rPr>
        <w:t>Rädhä’</w:t>
      </w:r>
      <w:r>
        <w:t>s</w:t>
      </w:r>
      <w:r>
        <w:rPr>
          <w:spacing w:val="-8"/>
        </w:rPr>
        <w:t xml:space="preserve"> </w:t>
      </w:r>
      <w:r>
        <w:rPr>
          <w:spacing w:val="-6"/>
        </w:rPr>
        <w:t>stat</w:t>
      </w:r>
      <w:r>
        <w:t>e</w:t>
      </w:r>
      <w:r>
        <w:rPr>
          <w:spacing w:val="33"/>
        </w:rPr>
        <w:t xml:space="preserve"> </w:t>
      </w:r>
      <w:r>
        <w:rPr>
          <w:spacing w:val="-6"/>
        </w:rPr>
        <w:t>of innocence</w:t>
      </w:r>
      <w:r>
        <w:t>.</w:t>
      </w:r>
      <w:r>
        <w:rPr>
          <w:spacing w:val="3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6"/>
        </w:rPr>
        <w:t xml:space="preserve"> </w:t>
      </w:r>
      <w:r>
        <w:rPr>
          <w:spacing w:val="-6"/>
        </w:rPr>
        <w:t>refrai</w:t>
      </w:r>
      <w:r>
        <w:t>n</w:t>
      </w:r>
      <w:r>
        <w:rPr>
          <w:spacing w:val="13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-6"/>
        </w:rPr>
        <w:t>“Follo</w:t>
      </w:r>
      <w:r>
        <w:t>w</w:t>
      </w:r>
      <w:r>
        <w:rPr>
          <w:spacing w:val="4"/>
        </w:rPr>
        <w:t xml:space="preserve"> </w:t>
      </w:r>
      <w:r>
        <w:rPr>
          <w:spacing w:val="-6"/>
        </w:rPr>
        <w:t>Madhusüdana</w:t>
      </w:r>
      <w:r>
        <w:t>.</w:t>
      </w:r>
      <w:r>
        <w:rPr>
          <w:spacing w:val="44"/>
        </w:rPr>
        <w:t xml:space="preserve"> </w:t>
      </w:r>
      <w:r>
        <w:rPr>
          <w:spacing w:val="-6"/>
        </w:rPr>
        <w:t>D</w:t>
      </w:r>
      <w:r>
        <w:t>o</w:t>
      </w:r>
      <w:r>
        <w:rPr>
          <w:spacing w:val="-3"/>
        </w:rPr>
        <w:t xml:space="preserve"> </w:t>
      </w:r>
      <w:r>
        <w:rPr>
          <w:spacing w:val="-6"/>
        </w:rPr>
        <w:t>no</w:t>
      </w:r>
      <w:r>
        <w:t>t</w:t>
      </w:r>
      <w:r>
        <w:rPr>
          <w:spacing w:val="17"/>
        </w:rPr>
        <w:t xml:space="preserve"> </w:t>
      </w:r>
      <w:r>
        <w:rPr>
          <w:spacing w:val="-6"/>
        </w:rPr>
        <w:t>delay.”</w:t>
      </w:r>
    </w:p>
    <w:p w14:paraId="2C3B3DB2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7BA98A6" w14:textId="77777777" w:rsidR="00150366" w:rsidRDefault="00150366">
      <w:pPr>
        <w:spacing w:line="200" w:lineRule="exact"/>
      </w:pPr>
    </w:p>
    <w:p w14:paraId="4C7F00FB" w14:textId="77777777" w:rsidR="00150366" w:rsidRDefault="00000000">
      <w:pPr>
        <w:spacing w:before="29" w:line="252" w:lineRule="auto"/>
        <w:ind w:left="120" w:right="87" w:firstLine="360"/>
        <w:jc w:val="both"/>
      </w:pPr>
      <w:r>
        <w:rPr>
          <w:spacing w:val="-2"/>
        </w:rPr>
        <w:t>Th</w:t>
      </w:r>
      <w:r>
        <w:t>e</w:t>
      </w:r>
      <w:r>
        <w:rPr>
          <w:spacing w:val="11"/>
        </w:rPr>
        <w:t xml:space="preserve"> </w:t>
      </w:r>
      <w:r>
        <w:rPr>
          <w:i/>
          <w:spacing w:val="-2"/>
        </w:rPr>
        <w:t>nikuïj</w:t>
      </w:r>
      <w:r>
        <w:rPr>
          <w:i/>
        </w:rPr>
        <w:t xml:space="preserve">a  </w:t>
      </w:r>
      <w:r>
        <w:rPr>
          <w:spacing w:val="-2"/>
        </w:rPr>
        <w:t>wit</w:t>
      </w:r>
      <w:r>
        <w:t>h</w:t>
      </w:r>
      <w:r>
        <w:rPr>
          <w:spacing w:val="20"/>
        </w:rPr>
        <w:t xml:space="preserve"> </w:t>
      </w:r>
      <w:r>
        <w:rPr>
          <w:spacing w:val="-2"/>
        </w:rPr>
        <w:t>it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man</w:t>
      </w:r>
      <w:r>
        <w:t>y</w:t>
      </w:r>
      <w:r>
        <w:rPr>
          <w:spacing w:val="15"/>
        </w:rPr>
        <w:t xml:space="preserve"> </w:t>
      </w:r>
      <w:r>
        <w:rPr>
          <w:spacing w:val="-2"/>
        </w:rPr>
        <w:t>tree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19"/>
        </w:rPr>
        <w:t xml:space="preserve"> </w:t>
      </w:r>
      <w:r>
        <w:rPr>
          <w:spacing w:val="-2"/>
        </w:rPr>
        <w:t>creeper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13"/>
        </w:rPr>
        <w:t xml:space="preserve"> </w:t>
      </w:r>
      <w:r>
        <w:rPr>
          <w:spacing w:val="-2"/>
          <w:w w:val="104"/>
        </w:rPr>
        <w:t xml:space="preserve">been </w:t>
      </w:r>
      <w:r>
        <w:rPr>
          <w:spacing w:val="-2"/>
        </w:rPr>
        <w:t>describe</w:t>
      </w:r>
      <w:r>
        <w:t xml:space="preserve">d  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t xml:space="preserve">s   </w:t>
      </w:r>
      <w:r>
        <w:rPr>
          <w:spacing w:val="-2"/>
        </w:rPr>
        <w:t>delightfu</w:t>
      </w:r>
      <w:r>
        <w:t xml:space="preserve">l  </w:t>
      </w:r>
      <w:r>
        <w:rPr>
          <w:spacing w:val="23"/>
        </w:rPr>
        <w:t xml:space="preserve"> </w:t>
      </w:r>
      <w:r>
        <w:rPr>
          <w:spacing w:val="-2"/>
        </w:rPr>
        <w:t>becaus</w:t>
      </w:r>
      <w:r>
        <w:t xml:space="preserve">e  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t xml:space="preserve">t  </w:t>
      </w:r>
      <w:r>
        <w:rPr>
          <w:spacing w:val="8"/>
        </w:rPr>
        <w:t xml:space="preserve"> </w:t>
      </w:r>
      <w:r>
        <w:rPr>
          <w:spacing w:val="-2"/>
        </w:rPr>
        <w:t>stimulate</w:t>
      </w:r>
      <w:r>
        <w:t xml:space="preserve">s  </w:t>
      </w:r>
      <w:r>
        <w:rPr>
          <w:spacing w:val="32"/>
        </w:rPr>
        <w:t xml:space="preserve"> </w:t>
      </w:r>
      <w:r>
        <w:rPr>
          <w:spacing w:val="-2"/>
          <w:w w:val="105"/>
        </w:rPr>
        <w:t xml:space="preserve">romantic </w:t>
      </w:r>
      <w:r>
        <w:rPr>
          <w:spacing w:val="-2"/>
          <w:w w:val="104"/>
        </w:rPr>
        <w:t>emotions.</w:t>
      </w:r>
    </w:p>
    <w:p w14:paraId="3F556D95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4B59C325" w14:textId="77777777" w:rsidR="00150366" w:rsidRDefault="00000000">
      <w:pPr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</w:t>
      </w:r>
    </w:p>
    <w:p w14:paraId="4DA0505C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1A37C52C" w14:textId="77777777" w:rsidR="00150366" w:rsidRDefault="00000000">
      <w:pPr>
        <w:spacing w:line="252" w:lineRule="auto"/>
        <w:ind w:left="120" w:right="89"/>
      </w:pPr>
      <w:r>
        <w:rPr>
          <w:i/>
          <w:spacing w:val="-5"/>
          <w:w w:val="96"/>
        </w:rPr>
        <w:t>ghana-jaghana-stana-bhära-bhar</w:t>
      </w:r>
      <w:r>
        <w:rPr>
          <w:i/>
          <w:w w:val="96"/>
        </w:rPr>
        <w:t xml:space="preserve">e </w:t>
      </w:r>
      <w:r>
        <w:rPr>
          <w:i/>
          <w:spacing w:val="2"/>
          <w:w w:val="96"/>
        </w:rPr>
        <w:t xml:space="preserve"> </w:t>
      </w:r>
      <w:r>
        <w:rPr>
          <w:i/>
          <w:spacing w:val="-5"/>
        </w:rPr>
        <w:t>daramanthara-caraëa-vihäram mukharita-maëi-maïjéra</w:t>
      </w:r>
      <w:r>
        <w:rPr>
          <w:i/>
        </w:rPr>
        <w:t>m</w:t>
      </w:r>
      <w:r>
        <w:rPr>
          <w:i/>
          <w:spacing w:val="11"/>
        </w:rPr>
        <w:t xml:space="preserve"> </w:t>
      </w:r>
      <w:r>
        <w:rPr>
          <w:i/>
          <w:spacing w:val="-5"/>
          <w:w w:val="97"/>
        </w:rPr>
        <w:t>upaih</w:t>
      </w:r>
      <w:r>
        <w:rPr>
          <w:i/>
          <w:w w:val="97"/>
        </w:rPr>
        <w:t>i</w:t>
      </w:r>
      <w:r>
        <w:rPr>
          <w:i/>
          <w:spacing w:val="-4"/>
          <w:w w:val="97"/>
        </w:rPr>
        <w:t xml:space="preserve"> </w:t>
      </w:r>
      <w:r>
        <w:rPr>
          <w:i/>
          <w:spacing w:val="-5"/>
          <w:w w:val="97"/>
        </w:rPr>
        <w:t>vidheh</w:t>
      </w:r>
      <w:r>
        <w:rPr>
          <w:i/>
          <w:w w:val="97"/>
        </w:rPr>
        <w:t>i</w:t>
      </w:r>
      <w:r>
        <w:rPr>
          <w:i/>
          <w:spacing w:val="-4"/>
          <w:w w:val="97"/>
        </w:rPr>
        <w:t xml:space="preserve"> </w:t>
      </w:r>
      <w:r>
        <w:rPr>
          <w:i/>
          <w:spacing w:val="-5"/>
        </w:rPr>
        <w:t>maräla-nikäram</w:t>
      </w:r>
    </w:p>
    <w:p w14:paraId="6893E41A" w14:textId="77777777" w:rsidR="00150366" w:rsidRDefault="00000000">
      <w:pPr>
        <w:ind w:right="124"/>
        <w:jc w:val="right"/>
      </w:pPr>
      <w:r>
        <w:rPr>
          <w:i/>
          <w:spacing w:val="-5"/>
          <w:w w:val="98"/>
        </w:rPr>
        <w:t>mugdhe!...</w:t>
      </w:r>
      <w:r>
        <w:rPr>
          <w:spacing w:val="-5"/>
          <w:w w:val="111"/>
        </w:rPr>
        <w:t>(2)</w:t>
      </w:r>
    </w:p>
    <w:p w14:paraId="0CA29F5A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55C7F45E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1"/>
        </w:rPr>
        <w:t>“Unde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weigh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broa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hip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6"/>
        </w:rPr>
        <w:t>ful</w:t>
      </w:r>
      <w:r>
        <w:rPr>
          <w:rFonts w:ascii="Book Antiqua" w:eastAsia="Book Antiqua" w:hAnsi="Book Antiqua" w:cs="Book Antiqua"/>
          <w:b/>
          <w:w w:val="86"/>
        </w:rPr>
        <w:t>l</w:t>
      </w:r>
      <w:r>
        <w:rPr>
          <w:rFonts w:ascii="Book Antiqua" w:eastAsia="Book Antiqua" w:hAnsi="Book Antiqua" w:cs="Book Antiqua"/>
          <w:b/>
          <w:spacing w:val="29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breasts, 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move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slowly.</w:t>
      </w:r>
      <w:r>
        <w:rPr>
          <w:rFonts w:ascii="Book Antiqua" w:eastAsia="Book Antiqua" w:hAnsi="Book Antiqua" w:cs="Book Antiqua"/>
          <w:b/>
          <w:spacing w:val="3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</w:t>
      </w:r>
      <w:r>
        <w:rPr>
          <w:rFonts w:ascii="Book Antiqua" w:eastAsia="Book Antiqua" w:hAnsi="Book Antiqua" w:cs="Book Antiqua"/>
          <w:b/>
        </w:rPr>
        <w:t>ith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jeweled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anklets  singing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out an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enchanting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call,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go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meet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Him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pace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more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graceful than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royal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swan.”</w:t>
      </w:r>
    </w:p>
    <w:p w14:paraId="72F6AE96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7C9494AB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B185EC7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20F8DF79" w14:textId="77777777" w:rsidR="00150366" w:rsidRDefault="00000000">
      <w:pPr>
        <w:spacing w:line="252" w:lineRule="auto"/>
        <w:ind w:left="120" w:right="84" w:firstLine="360"/>
        <w:jc w:val="both"/>
      </w:pPr>
      <w:r>
        <w:t xml:space="preserve">“O  Rädhä, </w:t>
      </w:r>
      <w:r>
        <w:rPr>
          <w:spacing w:val="6"/>
        </w:rPr>
        <w:t xml:space="preserve"> </w:t>
      </w:r>
      <w:r>
        <w:t>Your</w:t>
      </w:r>
      <w:r>
        <w:rPr>
          <w:spacing w:val="42"/>
        </w:rPr>
        <w:t xml:space="preserve"> </w:t>
      </w:r>
      <w:r>
        <w:t xml:space="preserve">cumbersome </w:t>
      </w:r>
      <w:r>
        <w:rPr>
          <w:spacing w:val="41"/>
        </w:rPr>
        <w:t xml:space="preserve"> </w:t>
      </w:r>
      <w:r>
        <w:t xml:space="preserve">hips </w:t>
      </w:r>
      <w:r>
        <w:rPr>
          <w:spacing w:val="17"/>
        </w:rPr>
        <w:t xml:space="preserve"> </w:t>
      </w:r>
      <w:r>
        <w:t xml:space="preserve">and </w:t>
      </w:r>
      <w:r>
        <w:rPr>
          <w:spacing w:val="17"/>
        </w:rPr>
        <w:t xml:space="preserve"> </w:t>
      </w:r>
      <w:r>
        <w:t xml:space="preserve">large </w:t>
      </w:r>
      <w:r>
        <w:rPr>
          <w:spacing w:val="4"/>
        </w:rPr>
        <w:t xml:space="preserve"> </w:t>
      </w:r>
      <w:r>
        <w:rPr>
          <w:w w:val="103"/>
        </w:rPr>
        <w:t xml:space="preserve">breasts </w:t>
      </w:r>
      <w:r>
        <w:t>weigh</w:t>
      </w:r>
      <w:r>
        <w:rPr>
          <w:spacing w:val="40"/>
        </w:rPr>
        <w:t xml:space="preserve"> </w:t>
      </w:r>
      <w:r>
        <w:t>You</w:t>
      </w:r>
      <w:r>
        <w:rPr>
          <w:spacing w:val="18"/>
        </w:rPr>
        <w:t xml:space="preserve"> </w:t>
      </w:r>
      <w:r>
        <w:t xml:space="preserve">down, </w:t>
      </w:r>
      <w:r>
        <w:rPr>
          <w:spacing w:val="5"/>
        </w:rPr>
        <w:t xml:space="preserve"> </w:t>
      </w:r>
      <w:r>
        <w:t>so</w:t>
      </w:r>
      <w:r>
        <w:rPr>
          <w:spacing w:val="39"/>
        </w:rPr>
        <w:t xml:space="preserve"> </w:t>
      </w:r>
      <w:r>
        <w:t>walk</w:t>
      </w:r>
      <w:r>
        <w:rPr>
          <w:spacing w:val="43"/>
        </w:rPr>
        <w:t xml:space="preserve"> </w:t>
      </w:r>
      <w:r>
        <w:t>slowly</w:t>
      </w:r>
      <w:r>
        <w:rPr>
          <w:spacing w:val="35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Your</w:t>
      </w:r>
      <w:r>
        <w:rPr>
          <w:spacing w:val="27"/>
        </w:rPr>
        <w:t xml:space="preserve"> </w:t>
      </w:r>
      <w:r>
        <w:t xml:space="preserve">rhythmical </w:t>
      </w:r>
      <w:r>
        <w:rPr>
          <w:spacing w:val="20"/>
        </w:rPr>
        <w:t xml:space="preserve"> </w:t>
      </w:r>
      <w:r>
        <w:rPr>
          <w:w w:val="101"/>
        </w:rPr>
        <w:t xml:space="preserve">gait </w:t>
      </w:r>
      <w:r>
        <w:t>that</w:t>
      </w:r>
      <w:r>
        <w:rPr>
          <w:spacing w:val="24"/>
        </w:rPr>
        <w:t xml:space="preserve"> </w:t>
      </w:r>
      <w:r>
        <w:t>embarrasses</w:t>
      </w:r>
      <w:r>
        <w:rPr>
          <w:spacing w:val="20"/>
        </w:rPr>
        <w:t xml:space="preserve"> </w:t>
      </w:r>
      <w:r>
        <w:t>a swan.</w:t>
      </w:r>
      <w:r>
        <w:rPr>
          <w:spacing w:val="9"/>
        </w:rPr>
        <w:t xml:space="preserve"> </w:t>
      </w:r>
      <w:r>
        <w:t>Go</w:t>
      </w:r>
      <w:r>
        <w:rPr>
          <w:spacing w:val="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charming</w:t>
      </w:r>
      <w:r>
        <w:rPr>
          <w:spacing w:val="30"/>
        </w:rPr>
        <w:t xml:space="preserve"> </w:t>
      </w:r>
      <w:r>
        <w:t>arbor</w:t>
      </w:r>
      <w:r>
        <w:rPr>
          <w:spacing w:val="2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w w:val="105"/>
        </w:rPr>
        <w:t xml:space="preserve">amour </w:t>
      </w:r>
      <w:r>
        <w:t>accompanied</w:t>
      </w:r>
      <w:r>
        <w:rPr>
          <w:spacing w:val="40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melodious</w:t>
      </w:r>
      <w:r>
        <w:rPr>
          <w:spacing w:val="42"/>
        </w:rPr>
        <w:t xml:space="preserve"> </w:t>
      </w:r>
      <w:r>
        <w:t>ringing</w:t>
      </w:r>
      <w:r>
        <w:rPr>
          <w:spacing w:val="26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 xml:space="preserve">Your </w:t>
      </w:r>
      <w:r>
        <w:rPr>
          <w:w w:val="101"/>
        </w:rPr>
        <w:t xml:space="preserve">jeweled </w:t>
      </w:r>
      <w:r>
        <w:t>anklebells</w:t>
      </w:r>
      <w:r>
        <w:rPr>
          <w:spacing w:val="25"/>
        </w:rPr>
        <w:t xml:space="preserve"> </w:t>
      </w:r>
      <w:r>
        <w:t>which</w:t>
      </w:r>
      <w:r>
        <w:rPr>
          <w:spacing w:val="28"/>
        </w:rPr>
        <w:t xml:space="preserve"> </w:t>
      </w:r>
      <w:r>
        <w:t>arouses</w:t>
      </w:r>
      <w:r>
        <w:rPr>
          <w:spacing w:val="27"/>
        </w:rPr>
        <w:t xml:space="preserve"> </w:t>
      </w:r>
      <w:r>
        <w:t>passion.</w:t>
      </w:r>
      <w:r>
        <w:rPr>
          <w:spacing w:val="28"/>
        </w:rPr>
        <w:t xml:space="preserve"> </w:t>
      </w:r>
      <w:r>
        <w:t>O</w:t>
      </w:r>
      <w:r>
        <w:rPr>
          <w:spacing w:val="12"/>
        </w:rPr>
        <w:t xml:space="preserve"> </w:t>
      </w:r>
      <w:r>
        <w:t>innocent  one,</w:t>
      </w:r>
      <w:r>
        <w:rPr>
          <w:spacing w:val="26"/>
        </w:rPr>
        <w:t xml:space="preserve"> </w:t>
      </w:r>
      <w:r>
        <w:t>do</w:t>
      </w:r>
      <w:r>
        <w:rPr>
          <w:spacing w:val="19"/>
        </w:rPr>
        <w:t xml:space="preserve"> </w:t>
      </w:r>
      <w:r>
        <w:rPr>
          <w:w w:val="108"/>
        </w:rPr>
        <w:t xml:space="preserve">not </w:t>
      </w:r>
      <w:r>
        <w:t>delay.</w:t>
      </w:r>
      <w:r>
        <w:rPr>
          <w:spacing w:val="26"/>
        </w:rPr>
        <w:t xml:space="preserve"> </w:t>
      </w:r>
      <w:r>
        <w:t>Placing</w:t>
      </w:r>
      <w:r>
        <w:rPr>
          <w:spacing w:val="28"/>
        </w:rPr>
        <w:t xml:space="preserve"> </w:t>
      </w:r>
      <w:r>
        <w:t>Your</w:t>
      </w:r>
      <w:r>
        <w:rPr>
          <w:spacing w:val="13"/>
        </w:rPr>
        <w:t xml:space="preserve"> </w:t>
      </w:r>
      <w:r>
        <w:t>unsteady  feet</w:t>
      </w:r>
      <w:r>
        <w:rPr>
          <w:spacing w:val="22"/>
        </w:rPr>
        <w:t xml:space="preserve"> </w:t>
      </w:r>
      <w:r>
        <w:t xml:space="preserve">upon </w:t>
      </w:r>
      <w:r>
        <w:rPr>
          <w:spacing w:val="4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earth</w:t>
      </w:r>
      <w:r>
        <w:rPr>
          <w:spacing w:val="46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rPr>
          <w:w w:val="105"/>
        </w:rPr>
        <w:t xml:space="preserve">with </w:t>
      </w:r>
      <w:r>
        <w:t>jeweled</w:t>
      </w:r>
      <w:r>
        <w:rPr>
          <w:spacing w:val="8"/>
        </w:rPr>
        <w:t xml:space="preserve"> </w:t>
      </w:r>
      <w:r>
        <w:t>anklebells</w:t>
      </w:r>
      <w:r>
        <w:rPr>
          <w:spacing w:val="18"/>
        </w:rPr>
        <w:t xml:space="preserve"> </w:t>
      </w:r>
      <w:r>
        <w:t>resounding,</w:t>
      </w:r>
      <w:r>
        <w:rPr>
          <w:spacing w:val="49"/>
        </w:rPr>
        <w:t xml:space="preserve"> </w:t>
      </w:r>
      <w:r>
        <w:t>go</w:t>
      </w:r>
      <w:r>
        <w:rPr>
          <w:spacing w:val="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join</w:t>
      </w:r>
      <w:r>
        <w:rPr>
          <w:spacing w:val="14"/>
        </w:rPr>
        <w:t xml:space="preserve"> </w:t>
      </w:r>
      <w:r>
        <w:rPr>
          <w:w w:val="104"/>
        </w:rPr>
        <w:t>Madhusüdana.”</w:t>
      </w:r>
    </w:p>
    <w:p w14:paraId="06A1DD15" w14:textId="77777777" w:rsidR="00150366" w:rsidRDefault="00150366">
      <w:pPr>
        <w:spacing w:before="1" w:line="260" w:lineRule="exact"/>
        <w:rPr>
          <w:sz w:val="26"/>
          <w:szCs w:val="26"/>
        </w:rPr>
      </w:pPr>
    </w:p>
    <w:p w14:paraId="0AAB23FB" w14:textId="77777777" w:rsidR="00150366" w:rsidRDefault="00000000">
      <w:pPr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</w:t>
      </w:r>
    </w:p>
    <w:p w14:paraId="6290143F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4C659A57" w14:textId="77777777" w:rsidR="00150366" w:rsidRDefault="00000000">
      <w:pPr>
        <w:spacing w:line="252" w:lineRule="auto"/>
        <w:ind w:left="178" w:right="155"/>
      </w:pPr>
      <w:r>
        <w:rPr>
          <w:i/>
          <w:w w:val="93"/>
        </w:rPr>
        <w:t>çåëu</w:t>
      </w:r>
      <w:r>
        <w:rPr>
          <w:i/>
          <w:spacing w:val="3"/>
          <w:w w:val="93"/>
        </w:rPr>
        <w:t xml:space="preserve"> </w:t>
      </w:r>
      <w:r>
        <w:rPr>
          <w:i/>
        </w:rPr>
        <w:t>ramaëéya-taraà</w:t>
      </w:r>
      <w:r>
        <w:rPr>
          <w:i/>
          <w:spacing w:val="13"/>
        </w:rPr>
        <w:t xml:space="preserve"> </w:t>
      </w:r>
      <w:r>
        <w:rPr>
          <w:i/>
          <w:w w:val="98"/>
        </w:rPr>
        <w:t xml:space="preserve">taruëé-jana-mohana-madhuripu-rävam </w:t>
      </w:r>
      <w:r>
        <w:rPr>
          <w:i/>
          <w:w w:val="97"/>
        </w:rPr>
        <w:t>kusuma-çaräsana-çäsana-vandini</w:t>
      </w:r>
      <w:r>
        <w:rPr>
          <w:i/>
          <w:spacing w:val="1"/>
          <w:w w:val="97"/>
        </w:rPr>
        <w:t xml:space="preserve"> </w:t>
      </w:r>
      <w:r>
        <w:rPr>
          <w:i/>
        </w:rPr>
        <w:t>pika-nikare bhaja</w:t>
      </w:r>
      <w:r>
        <w:rPr>
          <w:i/>
          <w:spacing w:val="-18"/>
        </w:rPr>
        <w:t xml:space="preserve"> </w:t>
      </w:r>
      <w:r>
        <w:rPr>
          <w:i/>
        </w:rPr>
        <w:t>bhävam</w:t>
      </w:r>
    </w:p>
    <w:p w14:paraId="70DED332" w14:textId="77777777" w:rsidR="00150366" w:rsidRDefault="00000000">
      <w:pPr>
        <w:ind w:right="162"/>
        <w:jc w:val="right"/>
      </w:pPr>
      <w:r>
        <w:rPr>
          <w:i/>
          <w:w w:val="98"/>
        </w:rPr>
        <w:t>mugdhe!...</w:t>
      </w:r>
      <w:r>
        <w:rPr>
          <w:w w:val="111"/>
        </w:rPr>
        <w:t>(3)</w:t>
      </w:r>
    </w:p>
    <w:p w14:paraId="2F590BF8" w14:textId="77777777" w:rsidR="00150366" w:rsidRDefault="00150366">
      <w:pPr>
        <w:spacing w:before="2" w:line="160" w:lineRule="exact"/>
        <w:rPr>
          <w:sz w:val="17"/>
          <w:szCs w:val="17"/>
        </w:rPr>
      </w:pPr>
    </w:p>
    <w:p w14:paraId="062CE4AA" w14:textId="77777777" w:rsidR="00150366" w:rsidRDefault="00000000">
      <w:pPr>
        <w:ind w:left="120" w:right="82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“Listen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 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delightful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humming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bumblebees </w:t>
      </w:r>
      <w:r>
        <w:rPr>
          <w:rFonts w:ascii="Book Antiqua" w:eastAsia="Book Antiqua" w:hAnsi="Book Antiqua" w:cs="Book Antiqua"/>
          <w:b/>
        </w:rPr>
        <w:t>enticing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tender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maidens’ 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hearts.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Enter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mood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1"/>
        </w:rPr>
        <w:t>cuckoos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melodiously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broadcasting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Kandarpa’s sweet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royal edict.”</w:t>
      </w:r>
    </w:p>
    <w:p w14:paraId="034D10BF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3E8831B3" w14:textId="77777777" w:rsidR="00150366" w:rsidRDefault="00150366">
      <w:pPr>
        <w:spacing w:line="200" w:lineRule="exact"/>
      </w:pPr>
    </w:p>
    <w:p w14:paraId="09E7705B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ECE12C0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12B2125D" w14:textId="77777777" w:rsidR="00150366" w:rsidRDefault="00000000">
      <w:pPr>
        <w:spacing w:line="252" w:lineRule="auto"/>
        <w:ind w:left="120" w:right="85" w:firstLine="360"/>
        <w:jc w:val="both"/>
      </w:pPr>
      <w:r>
        <w:t>“</w:t>
      </w:r>
      <w:r>
        <w:rPr>
          <w:i/>
        </w:rPr>
        <w:t>Sakhé,</w:t>
      </w:r>
      <w:r>
        <w:rPr>
          <w:i/>
          <w:spacing w:val="20"/>
        </w:rPr>
        <w:t xml:space="preserve"> </w:t>
      </w:r>
      <w:r>
        <w:t xml:space="preserve">set </w:t>
      </w:r>
      <w:r>
        <w:rPr>
          <w:spacing w:val="7"/>
        </w:rPr>
        <w:t xml:space="preserve"> </w:t>
      </w:r>
      <w:r>
        <w:t>off</w:t>
      </w:r>
      <w:r>
        <w:rPr>
          <w:spacing w:val="38"/>
        </w:rPr>
        <w:t xml:space="preserve"> </w:t>
      </w:r>
      <w:r>
        <w:t xml:space="preserve">at </w:t>
      </w:r>
      <w:r>
        <w:rPr>
          <w:spacing w:val="7"/>
        </w:rPr>
        <w:t xml:space="preserve"> </w:t>
      </w:r>
      <w:r>
        <w:t xml:space="preserve">once. </w:t>
      </w:r>
      <w:r>
        <w:rPr>
          <w:spacing w:val="17"/>
        </w:rPr>
        <w:t xml:space="preserve"> </w:t>
      </w:r>
      <w:r>
        <w:t xml:space="preserve">How  many </w:t>
      </w:r>
      <w:r>
        <w:rPr>
          <w:spacing w:val="13"/>
        </w:rPr>
        <w:t xml:space="preserve"> </w:t>
      </w:r>
      <w:r>
        <w:t xml:space="preserve">auspicious </w:t>
      </w:r>
      <w:r>
        <w:rPr>
          <w:spacing w:val="34"/>
        </w:rPr>
        <w:t xml:space="preserve"> </w:t>
      </w:r>
      <w:r>
        <w:rPr>
          <w:w w:val="101"/>
        </w:rPr>
        <w:t xml:space="preserve">signs </w:t>
      </w:r>
      <w:r>
        <w:t>have</w:t>
      </w:r>
      <w:r>
        <w:rPr>
          <w:spacing w:val="16"/>
        </w:rPr>
        <w:t xml:space="preserve"> </w:t>
      </w:r>
      <w:r>
        <w:t>appeared</w:t>
      </w:r>
      <w:r>
        <w:rPr>
          <w:spacing w:val="37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sake</w:t>
      </w:r>
      <w:r>
        <w:rPr>
          <w:spacing w:val="1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Your tryst!</w:t>
      </w:r>
      <w:r>
        <w:rPr>
          <w:spacing w:val="2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spring,</w:t>
      </w:r>
      <w:r>
        <w:rPr>
          <w:spacing w:val="30"/>
        </w:rPr>
        <w:t xml:space="preserve"> </w:t>
      </w:r>
      <w:r>
        <w:rPr>
          <w:w w:val="107"/>
        </w:rPr>
        <w:t xml:space="preserve">the </w:t>
      </w:r>
      <w:r>
        <w:t>bumblebees’</w:t>
      </w:r>
      <w:r>
        <w:rPr>
          <w:spacing w:val="30"/>
        </w:rPr>
        <w:t xml:space="preserve"> </w:t>
      </w:r>
      <w:r>
        <w:t>buzzing</w:t>
      </w:r>
      <w:r>
        <w:rPr>
          <w:spacing w:val="49"/>
        </w:rPr>
        <w:t xml:space="preserve"> </w:t>
      </w:r>
      <w:r>
        <w:t xml:space="preserve">resounds </w:t>
      </w:r>
      <w:r>
        <w:rPr>
          <w:spacing w:val="16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all</w:t>
      </w:r>
      <w:r>
        <w:rPr>
          <w:spacing w:val="30"/>
        </w:rPr>
        <w:t xml:space="preserve"> </w:t>
      </w:r>
      <w:r>
        <w:t>four</w:t>
      </w:r>
      <w:r>
        <w:rPr>
          <w:spacing w:val="43"/>
        </w:rPr>
        <w:t xml:space="preserve"> </w:t>
      </w:r>
      <w:r>
        <w:t xml:space="preserve">directions. </w:t>
      </w:r>
      <w:r>
        <w:rPr>
          <w:spacing w:val="13"/>
        </w:rPr>
        <w:t xml:space="preserve"> </w:t>
      </w:r>
      <w:r>
        <w:rPr>
          <w:w w:val="101"/>
        </w:rPr>
        <w:t xml:space="preserve">They </w:t>
      </w:r>
      <w:r>
        <w:t xml:space="preserve">are </w:t>
      </w:r>
      <w:r>
        <w:rPr>
          <w:spacing w:val="1"/>
        </w:rPr>
        <w:t xml:space="preserve"> </w:t>
      </w:r>
      <w:r>
        <w:t xml:space="preserve">anxious </w:t>
      </w:r>
      <w:r>
        <w:rPr>
          <w:spacing w:val="18"/>
        </w:rPr>
        <w:t xml:space="preserve"> </w:t>
      </w:r>
      <w:r>
        <w:t xml:space="preserve">to </w:t>
      </w:r>
      <w:r>
        <w:rPr>
          <w:spacing w:val="4"/>
        </w:rPr>
        <w:t xml:space="preserve"> </w:t>
      </w:r>
      <w:r>
        <w:t xml:space="preserve">sing  in </w:t>
      </w:r>
      <w:r>
        <w:rPr>
          <w:spacing w:val="4"/>
        </w:rPr>
        <w:t xml:space="preserve"> </w:t>
      </w:r>
      <w:r>
        <w:t xml:space="preserve">harmony </w:t>
      </w:r>
      <w:r>
        <w:rPr>
          <w:spacing w:val="29"/>
        </w:rPr>
        <w:t xml:space="preserve"> </w:t>
      </w:r>
      <w:r>
        <w:t xml:space="preserve">with </w:t>
      </w:r>
      <w:r>
        <w:rPr>
          <w:spacing w:val="11"/>
        </w:rPr>
        <w:t xml:space="preserve"> </w:t>
      </w:r>
      <w:r>
        <w:t xml:space="preserve">the </w:t>
      </w:r>
      <w:r>
        <w:rPr>
          <w:spacing w:val="10"/>
        </w:rPr>
        <w:t xml:space="preserve"> </w:t>
      </w:r>
      <w:r>
        <w:t xml:space="preserve">chime </w:t>
      </w:r>
      <w:r>
        <w:rPr>
          <w:spacing w:val="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Your anklebells.</w:t>
      </w:r>
      <w:r>
        <w:rPr>
          <w:spacing w:val="22"/>
        </w:rPr>
        <w:t xml:space="preserve"> </w:t>
      </w:r>
      <w:r>
        <w:t>Listen</w:t>
      </w:r>
      <w:r>
        <w:rPr>
          <w:spacing w:val="10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their</w:t>
      </w:r>
      <w:r>
        <w:rPr>
          <w:spacing w:val="31"/>
        </w:rPr>
        <w:t xml:space="preserve"> </w:t>
      </w:r>
      <w:r>
        <w:t>drone,</w:t>
      </w:r>
      <w:r>
        <w:rPr>
          <w:spacing w:val="35"/>
        </w:rPr>
        <w:t xml:space="preserve"> </w:t>
      </w:r>
      <w:r>
        <w:t>which</w:t>
      </w:r>
      <w:r>
        <w:rPr>
          <w:spacing w:val="25"/>
        </w:rPr>
        <w:t xml:space="preserve"> </w:t>
      </w:r>
      <w:r>
        <w:t>bewilders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w w:val="105"/>
        </w:rPr>
        <w:t xml:space="preserve">hearts </w:t>
      </w:r>
      <w:r>
        <w:t>of</w:t>
      </w:r>
      <w:r>
        <w:rPr>
          <w:spacing w:val="25"/>
        </w:rPr>
        <w:t xml:space="preserve"> </w:t>
      </w:r>
      <w:r>
        <w:t xml:space="preserve">alluring </w:t>
      </w:r>
      <w:r>
        <w:rPr>
          <w:spacing w:val="5"/>
        </w:rPr>
        <w:t xml:space="preserve"> </w:t>
      </w:r>
      <w:r>
        <w:t xml:space="preserve">maidens. </w:t>
      </w:r>
      <w:r>
        <w:rPr>
          <w:spacing w:val="1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 xml:space="preserve">bumblebees </w:t>
      </w:r>
      <w:r>
        <w:rPr>
          <w:spacing w:val="8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t>dark,  so</w:t>
      </w:r>
      <w:r>
        <w:rPr>
          <w:spacing w:val="33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Kåñëa. The</w:t>
      </w:r>
      <w:r>
        <w:rPr>
          <w:spacing w:val="30"/>
        </w:rPr>
        <w:t xml:space="preserve"> </w:t>
      </w:r>
      <w:r>
        <w:t xml:space="preserve">humming </w:t>
      </w:r>
      <w:r>
        <w:rPr>
          <w:spacing w:val="9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bees</w:t>
      </w:r>
      <w:r>
        <w:rPr>
          <w:spacing w:val="25"/>
        </w:rPr>
        <w:t xml:space="preserve"> </w:t>
      </w:r>
      <w:r>
        <w:t>signals</w:t>
      </w:r>
      <w:r>
        <w:rPr>
          <w:spacing w:val="2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time</w:t>
      </w:r>
      <w:r>
        <w:rPr>
          <w:spacing w:val="35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trysting</w:t>
      </w:r>
      <w:r>
        <w:rPr>
          <w:spacing w:val="45"/>
        </w:rPr>
        <w:t xml:space="preserve"> </w:t>
      </w:r>
      <w:r>
        <w:rPr>
          <w:w w:val="106"/>
        </w:rPr>
        <w:t xml:space="preserve">and </w:t>
      </w:r>
      <w:r>
        <w:t xml:space="preserve">fills  maidens’ </w:t>
      </w:r>
      <w:r>
        <w:rPr>
          <w:spacing w:val="2"/>
        </w:rPr>
        <w:t xml:space="preserve"> </w:t>
      </w:r>
      <w:r>
        <w:t xml:space="preserve">hearts </w:t>
      </w:r>
      <w:r>
        <w:rPr>
          <w:spacing w:val="33"/>
        </w:rPr>
        <w:t xml:space="preserve"> </w:t>
      </w:r>
      <w:r>
        <w:t xml:space="preserve">with </w:t>
      </w:r>
      <w:r>
        <w:rPr>
          <w:spacing w:val="27"/>
        </w:rPr>
        <w:t xml:space="preserve"> </w:t>
      </w:r>
      <w:r>
        <w:t xml:space="preserve">auspiciousness. </w:t>
      </w:r>
      <w:r>
        <w:rPr>
          <w:spacing w:val="46"/>
        </w:rPr>
        <w:t xml:space="preserve"> </w:t>
      </w:r>
      <w:r>
        <w:t xml:space="preserve">Indeed, </w:t>
      </w:r>
      <w:r>
        <w:rPr>
          <w:spacing w:val="33"/>
        </w:rPr>
        <w:t xml:space="preserve"> </w:t>
      </w:r>
      <w:r>
        <w:rPr>
          <w:w w:val="102"/>
        </w:rPr>
        <w:t xml:space="preserve">whose </w:t>
      </w:r>
      <w:r>
        <w:t>mind</w:t>
      </w:r>
      <w:r>
        <w:rPr>
          <w:spacing w:val="27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swayed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their</w:t>
      </w:r>
      <w:r>
        <w:rPr>
          <w:spacing w:val="28"/>
        </w:rPr>
        <w:t xml:space="preserve"> </w:t>
      </w:r>
      <w:r>
        <w:t>polite</w:t>
      </w:r>
      <w:r>
        <w:rPr>
          <w:spacing w:val="20"/>
        </w:rPr>
        <w:t xml:space="preserve"> </w:t>
      </w:r>
      <w:r>
        <w:t>flattering</w:t>
      </w:r>
      <w:r>
        <w:rPr>
          <w:spacing w:val="24"/>
        </w:rPr>
        <w:t xml:space="preserve"> </w:t>
      </w:r>
      <w:r>
        <w:rPr>
          <w:w w:val="102"/>
        </w:rPr>
        <w:t>appeals?</w:t>
      </w:r>
    </w:p>
    <w:p w14:paraId="54773F9E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7DD07553" w14:textId="77777777" w:rsidR="00150366" w:rsidRDefault="00000000">
      <w:pPr>
        <w:spacing w:line="252" w:lineRule="auto"/>
        <w:ind w:left="120" w:right="86" w:firstLine="360"/>
        <w:jc w:val="both"/>
      </w:pPr>
      <w:r>
        <w:t>“Listen!</w:t>
      </w:r>
      <w:r>
        <w:rPr>
          <w:spacing w:val="25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this</w:t>
      </w:r>
      <w:r>
        <w:rPr>
          <w:spacing w:val="35"/>
        </w:rPr>
        <w:t xml:space="preserve"> </w:t>
      </w:r>
      <w:r>
        <w:t>spring</w:t>
      </w:r>
      <w:r>
        <w:rPr>
          <w:spacing w:val="38"/>
        </w:rPr>
        <w:t xml:space="preserve"> </w:t>
      </w:r>
      <w:r>
        <w:t xml:space="preserve">month </w:t>
      </w:r>
      <w:r>
        <w:rPr>
          <w:spacing w:val="9"/>
        </w:rPr>
        <w:t xml:space="preserve"> </w:t>
      </w:r>
      <w:r>
        <w:t>Madhu,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cuckoos</w:t>
      </w:r>
      <w:r>
        <w:rPr>
          <w:spacing w:val="44"/>
        </w:rPr>
        <w:t xml:space="preserve"> </w:t>
      </w:r>
      <w:r>
        <w:t xml:space="preserve">call out </w:t>
      </w:r>
      <w:r>
        <w:rPr>
          <w:spacing w:val="4"/>
        </w:rPr>
        <w:t xml:space="preserve"> </w:t>
      </w:r>
      <w:r>
        <w:t xml:space="preserve">with </w:t>
      </w:r>
      <w:r>
        <w:rPr>
          <w:spacing w:val="1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shrill  cry</w:t>
      </w:r>
      <w:r>
        <w:rPr>
          <w:spacing w:val="36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 xml:space="preserve">pursuance </w:t>
      </w:r>
      <w:r>
        <w:rPr>
          <w:spacing w:val="32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 xml:space="preserve">the </w:t>
      </w:r>
      <w:r>
        <w:rPr>
          <w:spacing w:val="1"/>
        </w:rPr>
        <w:t xml:space="preserve"> </w:t>
      </w:r>
      <w:r>
        <w:t xml:space="preserve">proclamation </w:t>
      </w:r>
      <w:r>
        <w:rPr>
          <w:spacing w:val="26"/>
        </w:rPr>
        <w:t xml:space="preserve"> </w:t>
      </w:r>
      <w:r>
        <w:t xml:space="preserve">of </w:t>
      </w:r>
      <w:r>
        <w:rPr>
          <w:spacing w:val="-2"/>
        </w:rPr>
        <w:t>Kämadeva</w:t>
      </w:r>
      <w:r>
        <w:t>.</w:t>
      </w:r>
      <w:r>
        <w:rPr>
          <w:spacing w:val="19"/>
        </w:rPr>
        <w:t xml:space="preserve"> </w:t>
      </w:r>
      <w:r>
        <w:rPr>
          <w:spacing w:val="-2"/>
        </w:rPr>
        <w:t>Indeed</w:t>
      </w:r>
      <w:r>
        <w:t>,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33"/>
        </w:rPr>
        <w:t xml:space="preserve"> </w:t>
      </w:r>
      <w:r>
        <w:rPr>
          <w:spacing w:val="-2"/>
        </w:rPr>
        <w:t>see</w:t>
      </w:r>
      <w:r>
        <w:t>m</w:t>
      </w:r>
      <w:r>
        <w:rPr>
          <w:spacing w:val="23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0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Kämadeva’</w:t>
      </w:r>
      <w:r>
        <w:t>s</w:t>
      </w:r>
      <w:r>
        <w:rPr>
          <w:spacing w:val="-11"/>
        </w:rPr>
        <w:t xml:space="preserve"> </w:t>
      </w:r>
      <w:r>
        <w:rPr>
          <w:spacing w:val="-2"/>
        </w:rPr>
        <w:t>bards</w:t>
      </w:r>
      <w:r>
        <w:t>,</w:t>
      </w:r>
      <w:r>
        <w:rPr>
          <w:spacing w:val="38"/>
        </w:rPr>
        <w:t xml:space="preserve"> </w:t>
      </w:r>
      <w:r>
        <w:rPr>
          <w:spacing w:val="-2"/>
          <w:w w:val="107"/>
        </w:rPr>
        <w:t xml:space="preserve">their </w:t>
      </w:r>
      <w:r>
        <w:rPr>
          <w:spacing w:val="-2"/>
        </w:rPr>
        <w:t>fift</w:t>
      </w:r>
      <w:r>
        <w:t>h</w:t>
      </w:r>
      <w:r>
        <w:rPr>
          <w:spacing w:val="11"/>
        </w:rPr>
        <w:t xml:space="preserve"> </w:t>
      </w:r>
      <w:r>
        <w:rPr>
          <w:spacing w:val="-2"/>
        </w:rPr>
        <w:t>not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announcin</w:t>
      </w:r>
      <w:r>
        <w:t xml:space="preserve">g </w:t>
      </w:r>
      <w:r>
        <w:rPr>
          <w:spacing w:val="14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order</w:t>
      </w:r>
      <w:r>
        <w:t>.</w:t>
      </w:r>
      <w:r>
        <w:rPr>
          <w:spacing w:val="32"/>
        </w:rPr>
        <w:t xml:space="preserve"> </w:t>
      </w:r>
      <w:r>
        <w:rPr>
          <w:spacing w:val="-2"/>
        </w:rPr>
        <w:t>Mi</w:t>
      </w:r>
      <w:r>
        <w:t>x</w:t>
      </w:r>
      <w:r>
        <w:rPr>
          <w:spacing w:val="1"/>
        </w:rPr>
        <w:t xml:space="preserve"> </w:t>
      </w:r>
      <w:r>
        <w:rPr>
          <w:spacing w:val="-2"/>
        </w:rPr>
        <w:t>You</w:t>
      </w:r>
      <w:r>
        <w:t xml:space="preserve">r </w:t>
      </w:r>
      <w:r>
        <w:rPr>
          <w:spacing w:val="-2"/>
        </w:rPr>
        <w:t>mood</w:t>
      </w:r>
      <w:r>
        <w:t>s</w:t>
      </w:r>
      <w:r>
        <w:rPr>
          <w:spacing w:val="29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6"/>
        </w:rPr>
        <w:t xml:space="preserve"> </w:t>
      </w:r>
      <w:r>
        <w:rPr>
          <w:spacing w:val="-2"/>
          <w:w w:val="105"/>
        </w:rPr>
        <w:t xml:space="preserve">those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cuckoos  and</w:t>
      </w:r>
      <w:r>
        <w:rPr>
          <w:spacing w:val="41"/>
        </w:rPr>
        <w:t xml:space="preserve"> </w:t>
      </w:r>
      <w:r>
        <w:t>let</w:t>
      </w:r>
      <w:r>
        <w:rPr>
          <w:spacing w:val="32"/>
        </w:rPr>
        <w:t xml:space="preserve"> </w:t>
      </w:r>
      <w:r>
        <w:t>Cupid’s</w:t>
      </w:r>
      <w:r>
        <w:rPr>
          <w:spacing w:val="24"/>
        </w:rPr>
        <w:t xml:space="preserve"> </w:t>
      </w:r>
      <w:r>
        <w:t xml:space="preserve">command </w:t>
      </w:r>
      <w:r>
        <w:rPr>
          <w:spacing w:val="5"/>
        </w:rPr>
        <w:t xml:space="preserve"> </w:t>
      </w:r>
      <w:r>
        <w:t>manifest</w:t>
      </w:r>
      <w:r>
        <w:rPr>
          <w:spacing w:val="38"/>
        </w:rPr>
        <w:t xml:space="preserve"> </w:t>
      </w:r>
      <w:r>
        <w:t>far</w:t>
      </w:r>
      <w:r>
        <w:rPr>
          <w:spacing w:val="24"/>
        </w:rPr>
        <w:t xml:space="preserve"> </w:t>
      </w:r>
      <w:r>
        <w:rPr>
          <w:w w:val="106"/>
        </w:rPr>
        <w:t xml:space="preserve">and </w:t>
      </w:r>
      <w:r>
        <w:rPr>
          <w:spacing w:val="-6"/>
        </w:rPr>
        <w:t>wide</w:t>
      </w:r>
      <w:r>
        <w:t>.</w:t>
      </w:r>
      <w:r>
        <w:rPr>
          <w:spacing w:val="14"/>
        </w:rPr>
        <w:t xml:space="preserve"> </w:t>
      </w:r>
      <w:r>
        <w:rPr>
          <w:spacing w:val="-12"/>
        </w:rPr>
        <w:t>W</w:t>
      </w:r>
      <w:r>
        <w:rPr>
          <w:spacing w:val="-6"/>
        </w:rPr>
        <w:t>it</w:t>
      </w:r>
      <w:r>
        <w:t>h</w:t>
      </w:r>
      <w:r>
        <w:rPr>
          <w:spacing w:val="28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beatin</w:t>
      </w:r>
      <w:r>
        <w:t>g</w:t>
      </w:r>
      <w:r>
        <w:rPr>
          <w:spacing w:val="23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drums</w:t>
      </w:r>
      <w:r>
        <w:t>,</w:t>
      </w:r>
      <w:r>
        <w:rPr>
          <w:spacing w:val="38"/>
        </w:rPr>
        <w:t xml:space="preserve"> </w:t>
      </w:r>
      <w:r>
        <w:rPr>
          <w:spacing w:val="-6"/>
        </w:rPr>
        <w:t>announc</w:t>
      </w:r>
      <w:r>
        <w:t xml:space="preserve">e </w:t>
      </w:r>
      <w:r>
        <w:rPr>
          <w:spacing w:val="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 xml:space="preserve">flower-archer’s </w:t>
      </w:r>
      <w:r>
        <w:t>order:</w:t>
      </w:r>
      <w:r>
        <w:rPr>
          <w:spacing w:val="19"/>
        </w:rPr>
        <w:t xml:space="preserve"> </w:t>
      </w:r>
      <w:r>
        <w:rPr>
          <w:w w:val="90"/>
        </w:rPr>
        <w:t>‘May</w:t>
      </w:r>
      <w:r>
        <w:rPr>
          <w:spacing w:val="5"/>
          <w:w w:val="90"/>
        </w:rPr>
        <w:t xml:space="preserve"> </w:t>
      </w:r>
      <w:r>
        <w:t>all impassioned</w:t>
      </w:r>
      <w:r>
        <w:rPr>
          <w:spacing w:val="30"/>
        </w:rPr>
        <w:t xml:space="preserve"> </w:t>
      </w:r>
      <w:r>
        <w:t>youths</w:t>
      </w:r>
      <w:r>
        <w:rPr>
          <w:spacing w:val="2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maidens</w:t>
      </w:r>
      <w:r>
        <w:rPr>
          <w:spacing w:val="27"/>
        </w:rPr>
        <w:t xml:space="preserve"> </w:t>
      </w:r>
      <w:r>
        <w:t>enjoy</w:t>
      </w:r>
      <w:r>
        <w:rPr>
          <w:spacing w:val="9"/>
        </w:rPr>
        <w:t xml:space="preserve"> </w:t>
      </w:r>
      <w:r>
        <w:rPr>
          <w:w w:val="103"/>
        </w:rPr>
        <w:t xml:space="preserve">each </w:t>
      </w:r>
      <w:r>
        <w:t>other</w:t>
      </w:r>
      <w:r>
        <w:rPr>
          <w:spacing w:val="31"/>
        </w:rPr>
        <w:t xml:space="preserve"> </w:t>
      </w:r>
      <w:r>
        <w:t>without</w:t>
      </w:r>
      <w:r>
        <w:rPr>
          <w:spacing w:val="39"/>
        </w:rPr>
        <w:t xml:space="preserve"> </w:t>
      </w:r>
      <w:r>
        <w:rPr>
          <w:w w:val="101"/>
        </w:rPr>
        <w:t>restraint.’”</w:t>
      </w:r>
    </w:p>
    <w:p w14:paraId="4131E4B1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321F37BD" w14:textId="77777777" w:rsidR="00150366" w:rsidRDefault="00000000">
      <w:pPr>
        <w:ind w:left="480"/>
      </w:pPr>
      <w:r>
        <w:rPr>
          <w:i/>
        </w:rPr>
        <w:t xml:space="preserve">Madhuripu-rävam </w:t>
      </w:r>
      <w:r>
        <w:rPr>
          <w:i/>
          <w:spacing w:val="9"/>
        </w:rPr>
        <w:t xml:space="preserve"> </w:t>
      </w:r>
      <w:r>
        <w:t xml:space="preserve">– </w:t>
      </w:r>
      <w:r>
        <w:rPr>
          <w:spacing w:val="39"/>
        </w:rPr>
        <w:t xml:space="preserve"> </w:t>
      </w:r>
      <w:r>
        <w:t xml:space="preserve">The </w:t>
      </w:r>
      <w:r>
        <w:rPr>
          <w:spacing w:val="48"/>
        </w:rPr>
        <w:t xml:space="preserve"> </w:t>
      </w:r>
      <w:r>
        <w:t xml:space="preserve">word  </w:t>
      </w:r>
      <w:r>
        <w:rPr>
          <w:spacing w:val="5"/>
        </w:rPr>
        <w:t xml:space="preserve"> </w:t>
      </w:r>
      <w:r>
        <w:rPr>
          <w:i/>
        </w:rPr>
        <w:t>madhuripu</w:t>
      </w:r>
      <w:r>
        <w:t xml:space="preserve">, </w:t>
      </w:r>
      <w:r>
        <w:rPr>
          <w:spacing w:val="32"/>
        </w:rPr>
        <w:t xml:space="preserve"> </w:t>
      </w:r>
      <w:r>
        <w:rPr>
          <w:w w:val="103"/>
        </w:rPr>
        <w:t>meaning</w:t>
      </w:r>
    </w:p>
    <w:p w14:paraId="72AA148A" w14:textId="77777777" w:rsidR="00150366" w:rsidRDefault="00000000">
      <w:pPr>
        <w:spacing w:before="12"/>
        <w:ind w:left="120"/>
      </w:pPr>
      <w:r>
        <w:rPr>
          <w:w w:val="97"/>
        </w:rPr>
        <w:t>‘bumblebee,’</w:t>
      </w:r>
      <w:r>
        <w:rPr>
          <w:spacing w:val="5"/>
          <w:w w:val="97"/>
        </w:rPr>
        <w:t xml:space="preserve"> </w:t>
      </w:r>
      <w:r>
        <w:t>alludes</w:t>
      </w:r>
      <w:r>
        <w:rPr>
          <w:spacing w:val="19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Kåñëa.</w:t>
      </w:r>
    </w:p>
    <w:p w14:paraId="01E2EBE5" w14:textId="77777777" w:rsidR="00150366" w:rsidRDefault="00150366">
      <w:pPr>
        <w:spacing w:line="160" w:lineRule="exact"/>
        <w:rPr>
          <w:sz w:val="17"/>
          <w:szCs w:val="17"/>
        </w:rPr>
      </w:pPr>
    </w:p>
    <w:p w14:paraId="79806A1C" w14:textId="77777777" w:rsidR="00150366" w:rsidRDefault="00000000">
      <w:pPr>
        <w:spacing w:line="252" w:lineRule="auto"/>
        <w:ind w:left="120" w:right="86" w:firstLine="360"/>
        <w:jc w:val="both"/>
      </w:pPr>
      <w:r>
        <w:t>The</w:t>
      </w:r>
      <w:r>
        <w:rPr>
          <w:spacing w:val="18"/>
        </w:rPr>
        <w:t xml:space="preserve"> </w:t>
      </w:r>
      <w:r>
        <w:t>cuckoos’</w:t>
      </w:r>
      <w:r>
        <w:rPr>
          <w:spacing w:val="2"/>
        </w:rPr>
        <w:t xml:space="preserve"> </w:t>
      </w:r>
      <w:r>
        <w:t>stimulating</w:t>
      </w:r>
      <w:r>
        <w:rPr>
          <w:spacing w:val="45"/>
        </w:rPr>
        <w:t xml:space="preserve"> </w:t>
      </w:r>
      <w:r>
        <w:t>effect (</w:t>
      </w:r>
      <w:r>
        <w:rPr>
          <w:i/>
        </w:rPr>
        <w:t>vibhäva</w:t>
      </w:r>
      <w:r>
        <w:t>)</w:t>
      </w:r>
      <w:r>
        <w:rPr>
          <w:spacing w:val="11"/>
        </w:rPr>
        <w:t xml:space="preserve"> </w:t>
      </w:r>
      <w:r>
        <w:t>has</w:t>
      </w:r>
      <w:r>
        <w:rPr>
          <w:spacing w:val="20"/>
        </w:rPr>
        <w:t xml:space="preserve"> </w:t>
      </w:r>
      <w:r>
        <w:rPr>
          <w:w w:val="104"/>
        </w:rPr>
        <w:t xml:space="preserve">been </w:t>
      </w:r>
      <w:r>
        <w:rPr>
          <w:spacing w:val="-5"/>
        </w:rPr>
        <w:t>expresse</w:t>
      </w:r>
      <w:r>
        <w:t xml:space="preserve">d </w:t>
      </w:r>
      <w:r>
        <w:rPr>
          <w:spacing w:val="7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33"/>
        </w:rPr>
        <w:t xml:space="preserve"> </w:t>
      </w:r>
      <w:r>
        <w:rPr>
          <w:spacing w:val="-5"/>
        </w:rPr>
        <w:t>th</w:t>
      </w:r>
      <w:r>
        <w:t xml:space="preserve">e  </w:t>
      </w:r>
      <w:r>
        <w:rPr>
          <w:spacing w:val="-5"/>
        </w:rPr>
        <w:t>phras</w:t>
      </w:r>
      <w:r>
        <w:t xml:space="preserve">e </w:t>
      </w:r>
      <w:r>
        <w:rPr>
          <w:spacing w:val="9"/>
        </w:rPr>
        <w:t xml:space="preserve"> </w:t>
      </w:r>
      <w:r>
        <w:rPr>
          <w:i/>
          <w:spacing w:val="-5"/>
          <w:w w:val="96"/>
        </w:rPr>
        <w:t>kusuma-çaräsana-çäsana-vandini</w:t>
      </w:r>
      <w:r>
        <w:rPr>
          <w:i/>
          <w:w w:val="96"/>
        </w:rPr>
        <w:t xml:space="preserve">, </w:t>
      </w:r>
      <w:r>
        <w:rPr>
          <w:i/>
          <w:spacing w:val="6"/>
          <w:w w:val="96"/>
        </w:rPr>
        <w:t xml:space="preserve"> </w:t>
      </w:r>
      <w:r>
        <w:rPr>
          <w:spacing w:val="-5"/>
          <w:w w:val="107"/>
        </w:rPr>
        <w:t xml:space="preserve">the </w:t>
      </w:r>
      <w:r>
        <w:t>order</w:t>
      </w:r>
      <w:r>
        <w:rPr>
          <w:spacing w:val="2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102"/>
        </w:rPr>
        <w:t>flower-archer.</w:t>
      </w:r>
    </w:p>
    <w:p w14:paraId="4E739DAC" w14:textId="77777777" w:rsidR="00150366" w:rsidRDefault="00150366">
      <w:pPr>
        <w:spacing w:before="1" w:line="260" w:lineRule="exact"/>
        <w:rPr>
          <w:sz w:val="26"/>
          <w:szCs w:val="26"/>
        </w:rPr>
      </w:pPr>
    </w:p>
    <w:p w14:paraId="4474B6CF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5</w:t>
      </w:r>
    </w:p>
    <w:p w14:paraId="4C960F8C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33DF3A5D" w14:textId="77777777" w:rsidR="00150366" w:rsidRDefault="00000000">
      <w:pPr>
        <w:spacing w:line="252" w:lineRule="auto"/>
        <w:ind w:left="322" w:right="288"/>
      </w:pPr>
      <w:r>
        <w:rPr>
          <w:i/>
          <w:spacing w:val="-4"/>
          <w:w w:val="98"/>
        </w:rPr>
        <w:t>anila-tarala-kisalaya-nikareë</w:t>
      </w:r>
      <w:r>
        <w:rPr>
          <w:i/>
          <w:w w:val="98"/>
        </w:rPr>
        <w:t>a</w:t>
      </w:r>
      <w:r>
        <w:rPr>
          <w:i/>
          <w:spacing w:val="15"/>
          <w:w w:val="98"/>
        </w:rPr>
        <w:t xml:space="preserve"> </w:t>
      </w:r>
      <w:r>
        <w:rPr>
          <w:i/>
          <w:spacing w:val="-4"/>
        </w:rPr>
        <w:t>kareë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latä-nikurambam preraëa</w:t>
      </w:r>
      <w:r>
        <w:rPr>
          <w:i/>
        </w:rPr>
        <w:t>m</w:t>
      </w:r>
      <w:r>
        <w:rPr>
          <w:i/>
          <w:spacing w:val="-16"/>
        </w:rPr>
        <w:t xml:space="preserve"> </w:t>
      </w:r>
      <w:r>
        <w:rPr>
          <w:i/>
          <w:spacing w:val="-4"/>
        </w:rPr>
        <w:t>iv</w:t>
      </w:r>
      <w:r>
        <w:rPr>
          <w:i/>
        </w:rPr>
        <w:t>a</w:t>
      </w:r>
      <w:r>
        <w:rPr>
          <w:i/>
          <w:spacing w:val="-13"/>
        </w:rPr>
        <w:t xml:space="preserve"> </w:t>
      </w:r>
      <w:r>
        <w:rPr>
          <w:i/>
          <w:spacing w:val="-4"/>
          <w:w w:val="97"/>
        </w:rPr>
        <w:t>karabhor</w:t>
      </w:r>
      <w:r>
        <w:rPr>
          <w:i/>
          <w:w w:val="97"/>
        </w:rPr>
        <w:t>u</w:t>
      </w:r>
      <w:r>
        <w:rPr>
          <w:i/>
          <w:spacing w:val="1"/>
          <w:w w:val="97"/>
        </w:rPr>
        <w:t xml:space="preserve"> </w:t>
      </w:r>
      <w:r>
        <w:rPr>
          <w:i/>
          <w:spacing w:val="-4"/>
        </w:rPr>
        <w:t>karot</w:t>
      </w:r>
      <w:r>
        <w:rPr>
          <w:i/>
        </w:rPr>
        <w:t>i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gati</w:t>
      </w:r>
      <w:r>
        <w:rPr>
          <w:i/>
        </w:rPr>
        <w:t>à</w:t>
      </w:r>
      <w:r>
        <w:rPr>
          <w:i/>
          <w:spacing w:val="29"/>
        </w:rPr>
        <w:t xml:space="preserve"> </w:t>
      </w:r>
      <w:r>
        <w:rPr>
          <w:i/>
          <w:spacing w:val="-4"/>
        </w:rPr>
        <w:t>prat</w:t>
      </w:r>
      <w:r>
        <w:rPr>
          <w:i/>
        </w:rPr>
        <w:t>i</w:t>
      </w:r>
      <w:r>
        <w:rPr>
          <w:i/>
          <w:spacing w:val="-12"/>
        </w:rPr>
        <w:t xml:space="preserve"> </w:t>
      </w:r>
      <w:r>
        <w:rPr>
          <w:i/>
          <w:spacing w:val="-4"/>
        </w:rPr>
        <w:t>muïc</w:t>
      </w:r>
      <w:r>
        <w:rPr>
          <w:i/>
        </w:rPr>
        <w:t>a</w:t>
      </w:r>
      <w:r>
        <w:rPr>
          <w:i/>
          <w:spacing w:val="26"/>
        </w:rPr>
        <w:t xml:space="preserve"> </w:t>
      </w:r>
      <w:r>
        <w:rPr>
          <w:i/>
          <w:spacing w:val="-4"/>
        </w:rPr>
        <w:t>vilambam</w:t>
      </w:r>
    </w:p>
    <w:p w14:paraId="15CEC6B9" w14:textId="77777777" w:rsidR="00150366" w:rsidRDefault="00000000">
      <w:pPr>
        <w:ind w:right="304"/>
        <w:jc w:val="right"/>
      </w:pPr>
      <w:r>
        <w:rPr>
          <w:i/>
          <w:spacing w:val="-4"/>
          <w:w w:val="97"/>
        </w:rPr>
        <w:t>mugdhe!..</w:t>
      </w:r>
      <w:r>
        <w:rPr>
          <w:i/>
          <w:w w:val="97"/>
        </w:rPr>
        <w:t>.</w:t>
      </w:r>
      <w:r>
        <w:rPr>
          <w:i/>
          <w:spacing w:val="1"/>
          <w:w w:val="97"/>
        </w:rPr>
        <w:t xml:space="preserve"> </w:t>
      </w:r>
      <w:r>
        <w:rPr>
          <w:spacing w:val="-4"/>
          <w:w w:val="111"/>
        </w:rPr>
        <w:t>(4)</w:t>
      </w:r>
    </w:p>
    <w:p w14:paraId="38AA5EE1" w14:textId="77777777" w:rsidR="00150366" w:rsidRDefault="00150366">
      <w:pPr>
        <w:spacing w:before="2" w:line="160" w:lineRule="exact"/>
        <w:rPr>
          <w:sz w:val="17"/>
          <w:szCs w:val="17"/>
        </w:rPr>
      </w:pPr>
    </w:p>
    <w:p w14:paraId="7B06B600" w14:textId="77777777" w:rsidR="00150366" w:rsidRDefault="00000000">
      <w:pPr>
        <w:ind w:left="120" w:right="86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2"/>
        </w:rPr>
        <w:t>“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lovely-thighe</w:t>
      </w:r>
      <w:r>
        <w:rPr>
          <w:rFonts w:ascii="Book Antiqua" w:eastAsia="Book Antiqua" w:hAnsi="Book Antiqua" w:cs="Book Antiqua"/>
          <w:b/>
          <w:w w:val="89"/>
        </w:rPr>
        <w:t xml:space="preserve">d 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girl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profusel</w:t>
      </w:r>
      <w:r>
        <w:rPr>
          <w:rFonts w:ascii="Book Antiqua" w:eastAsia="Book Antiqua" w:hAnsi="Book Antiqua" w:cs="Book Antiqua"/>
          <w:b/>
          <w:w w:val="89"/>
        </w:rPr>
        <w:t xml:space="preserve">y 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buddin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vine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dance 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breeze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4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lik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hand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3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wavin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bowe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and</w:t>
      </w:r>
    </w:p>
    <w:p w14:paraId="4B811D27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3484473" w14:textId="77777777" w:rsidR="00150366" w:rsidRDefault="00150366">
      <w:pPr>
        <w:spacing w:line="200" w:lineRule="exact"/>
      </w:pPr>
    </w:p>
    <w:p w14:paraId="7676BD1A" w14:textId="77777777" w:rsidR="00150366" w:rsidRDefault="00000000">
      <w:pPr>
        <w:spacing w:before="31"/>
        <w:ind w:left="120" w:right="83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inviting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to go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there,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gesturing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tapering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thighs 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quicken</w:t>
      </w:r>
      <w:r>
        <w:rPr>
          <w:rFonts w:ascii="Book Antiqua" w:eastAsia="Book Antiqua" w:hAnsi="Book Antiqua" w:cs="Book Antiqua"/>
          <w:b/>
          <w:spacing w:val="1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their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pace.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Do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not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tarry.”</w:t>
      </w:r>
    </w:p>
    <w:p w14:paraId="444179AB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1EE56C44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27729B1" w14:textId="77777777" w:rsidR="00150366" w:rsidRDefault="00150366">
      <w:pPr>
        <w:spacing w:before="4" w:line="140" w:lineRule="exact"/>
        <w:rPr>
          <w:sz w:val="15"/>
          <w:szCs w:val="15"/>
        </w:rPr>
      </w:pPr>
    </w:p>
    <w:p w14:paraId="108765F6" w14:textId="77777777" w:rsidR="00150366" w:rsidRDefault="00000000">
      <w:pPr>
        <w:spacing w:line="252" w:lineRule="auto"/>
        <w:ind w:left="120" w:right="84" w:firstLine="360"/>
        <w:jc w:val="both"/>
      </w:pPr>
      <w:r>
        <w:rPr>
          <w:spacing w:val="-4"/>
        </w:rPr>
        <w:t>He</w:t>
      </w:r>
      <w:r>
        <w:t>r</w:t>
      </w:r>
      <w:r>
        <w:rPr>
          <w:spacing w:val="22"/>
        </w:rPr>
        <w:t xml:space="preserve"> </w:t>
      </w:r>
      <w:r>
        <w:rPr>
          <w:i/>
          <w:spacing w:val="-4"/>
        </w:rPr>
        <w:t>sakh</w:t>
      </w:r>
      <w:r>
        <w:rPr>
          <w:i/>
        </w:rPr>
        <w:t>é</w:t>
      </w:r>
      <w:r>
        <w:rPr>
          <w:i/>
          <w:spacing w:val="-19"/>
        </w:rPr>
        <w:t xml:space="preserve"> </w:t>
      </w:r>
      <w:r>
        <w:rPr>
          <w:spacing w:val="-4"/>
        </w:rPr>
        <w:t>says</w:t>
      </w:r>
      <w:r>
        <w:t>,</w:t>
      </w:r>
      <w:r>
        <w:rPr>
          <w:spacing w:val="12"/>
        </w:rPr>
        <w:t xml:space="preserve"> </w:t>
      </w:r>
      <w:r>
        <w:rPr>
          <w:spacing w:val="-4"/>
        </w:rPr>
        <w:t>“</w:t>
      </w:r>
      <w:r>
        <w:t>O</w:t>
      </w:r>
      <w:r>
        <w:rPr>
          <w:spacing w:val="16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"/>
        </w:rPr>
        <w:t xml:space="preserve"> </w:t>
      </w:r>
      <w:r>
        <w:rPr>
          <w:spacing w:val="-4"/>
        </w:rPr>
        <w:t>whos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excellen</w:t>
      </w:r>
      <w:r>
        <w:t>t</w:t>
      </w:r>
      <w:r>
        <w:rPr>
          <w:spacing w:val="38"/>
        </w:rPr>
        <w:t xml:space="preserve"> </w:t>
      </w:r>
      <w:r>
        <w:rPr>
          <w:spacing w:val="-4"/>
        </w:rPr>
        <w:t>thigh</w:t>
      </w:r>
      <w:r>
        <w:t>s</w:t>
      </w:r>
      <w:r>
        <w:rPr>
          <w:spacing w:val="40"/>
        </w:rPr>
        <w:t xml:space="preserve"> </w:t>
      </w:r>
      <w:r>
        <w:rPr>
          <w:spacing w:val="-4"/>
        </w:rPr>
        <w:t>tape</w:t>
      </w:r>
      <w:r>
        <w:t>r</w:t>
      </w:r>
      <w:r>
        <w:rPr>
          <w:spacing w:val="36"/>
        </w:rPr>
        <w:t xml:space="preserve"> </w:t>
      </w:r>
      <w:r>
        <w:rPr>
          <w:spacing w:val="-4"/>
          <w:w w:val="102"/>
        </w:rPr>
        <w:t xml:space="preserve">like </w:t>
      </w:r>
      <w:r>
        <w:rPr>
          <w:spacing w:val="-4"/>
        </w:rPr>
        <w:t>a</w:t>
      </w:r>
      <w:r>
        <w:t>n</w:t>
      </w:r>
      <w:r>
        <w:rPr>
          <w:spacing w:val="44"/>
        </w:rPr>
        <w:t xml:space="preserve"> </w:t>
      </w:r>
      <w:r>
        <w:rPr>
          <w:spacing w:val="-4"/>
        </w:rPr>
        <w:t>elephant’</w:t>
      </w:r>
      <w:r>
        <w:t>s</w:t>
      </w:r>
      <w:r>
        <w:rPr>
          <w:spacing w:val="41"/>
        </w:rPr>
        <w:t xml:space="preserve"> </w:t>
      </w:r>
      <w:r>
        <w:rPr>
          <w:spacing w:val="-4"/>
        </w:rPr>
        <w:t>trunk</w:t>
      </w:r>
      <w:r>
        <w:t xml:space="preserve">! </w:t>
      </w:r>
      <w:r>
        <w:rPr>
          <w:spacing w:val="2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4"/>
        </w:rPr>
        <w:t>creeper</w:t>
      </w:r>
      <w:r>
        <w:t xml:space="preserve">s </w:t>
      </w:r>
      <w:r>
        <w:rPr>
          <w:spacing w:val="3"/>
        </w:rPr>
        <w:t xml:space="preserve"> </w:t>
      </w:r>
      <w:r>
        <w:rPr>
          <w:spacing w:val="-4"/>
        </w:rPr>
        <w:t>flutte</w:t>
      </w:r>
      <w:r>
        <w:t xml:space="preserve">r </w:t>
      </w:r>
      <w:r>
        <w:rPr>
          <w:spacing w:val="7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44"/>
        </w:rPr>
        <w:t xml:space="preserve"> </w:t>
      </w:r>
      <w:r>
        <w:rPr>
          <w:spacing w:val="-4"/>
        </w:rPr>
        <w:t>th</w:t>
      </w:r>
      <w:r>
        <w:t xml:space="preserve">e  </w:t>
      </w:r>
      <w:r>
        <w:rPr>
          <w:spacing w:val="-4"/>
        </w:rPr>
        <w:t>wind</w:t>
      </w:r>
      <w:r>
        <w:t xml:space="preserve">, </w:t>
      </w:r>
      <w:r>
        <w:rPr>
          <w:spacing w:val="1"/>
        </w:rPr>
        <w:t xml:space="preserve"> </w:t>
      </w:r>
      <w:r>
        <w:rPr>
          <w:spacing w:val="-4"/>
          <w:w w:val="107"/>
        </w:rPr>
        <w:t xml:space="preserve">their </w:t>
      </w:r>
      <w:r>
        <w:t>leaves</w:t>
      </w:r>
      <w:r>
        <w:rPr>
          <w:spacing w:val="21"/>
        </w:rPr>
        <w:t xml:space="preserve"> </w:t>
      </w:r>
      <w:r>
        <w:t>like</w:t>
      </w:r>
      <w:r>
        <w:rPr>
          <w:spacing w:val="32"/>
        </w:rPr>
        <w:t xml:space="preserve"> </w:t>
      </w:r>
      <w:r>
        <w:t xml:space="preserve">hands </w:t>
      </w:r>
      <w:r>
        <w:rPr>
          <w:spacing w:val="4"/>
        </w:rPr>
        <w:t xml:space="preserve"> </w:t>
      </w:r>
      <w:r>
        <w:t xml:space="preserve">beckoning </w:t>
      </w:r>
      <w:r>
        <w:rPr>
          <w:spacing w:val="9"/>
        </w:rPr>
        <w:t xml:space="preserve"> </w:t>
      </w:r>
      <w:r>
        <w:t>You</w:t>
      </w:r>
      <w:r>
        <w:rPr>
          <w:spacing w:val="9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join</w:t>
      </w:r>
      <w:r>
        <w:rPr>
          <w:spacing w:val="38"/>
        </w:rPr>
        <w:t xml:space="preserve"> </w:t>
      </w:r>
      <w:r>
        <w:t>Hari.</w:t>
      </w:r>
      <w:r>
        <w:rPr>
          <w:spacing w:val="34"/>
        </w:rPr>
        <w:t xml:space="preserve"> </w:t>
      </w:r>
      <w:r>
        <w:t>Go</w:t>
      </w:r>
      <w:r>
        <w:rPr>
          <w:spacing w:val="28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rPr>
          <w:w w:val="104"/>
        </w:rPr>
        <w:t xml:space="preserve">once. </w:t>
      </w:r>
      <w:r>
        <w:t>All</w:t>
      </w:r>
      <w:r>
        <w:rPr>
          <w:spacing w:val="5"/>
        </w:rPr>
        <w:t xml:space="preserve"> </w:t>
      </w:r>
      <w:r>
        <w:t xml:space="preserve">nature </w:t>
      </w:r>
      <w:r>
        <w:rPr>
          <w:spacing w:val="5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anxious</w:t>
      </w:r>
      <w:r>
        <w:rPr>
          <w:spacing w:val="45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unite</w:t>
      </w:r>
      <w:r>
        <w:rPr>
          <w:spacing w:val="48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Him.</w:t>
      </w:r>
      <w:r>
        <w:rPr>
          <w:spacing w:val="28"/>
        </w:rPr>
        <w:t xml:space="preserve"> </w:t>
      </w:r>
      <w:r>
        <w:t>Do</w:t>
      </w:r>
      <w:r>
        <w:rPr>
          <w:spacing w:val="2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delay any</w:t>
      </w:r>
      <w:r>
        <w:rPr>
          <w:spacing w:val="8"/>
        </w:rPr>
        <w:t xml:space="preserve"> </w:t>
      </w:r>
      <w:r>
        <w:rPr>
          <w:w w:val="103"/>
        </w:rPr>
        <w:t>longer.</w:t>
      </w:r>
    </w:p>
    <w:p w14:paraId="355F4F1B" w14:textId="77777777" w:rsidR="00150366" w:rsidRDefault="00150366">
      <w:pPr>
        <w:spacing w:before="6" w:line="140" w:lineRule="exact"/>
        <w:rPr>
          <w:sz w:val="15"/>
          <w:szCs w:val="15"/>
        </w:rPr>
      </w:pPr>
    </w:p>
    <w:p w14:paraId="246A9640" w14:textId="77777777" w:rsidR="00150366" w:rsidRDefault="00000000">
      <w:pPr>
        <w:spacing w:line="252" w:lineRule="auto"/>
        <w:ind w:left="120" w:right="84" w:firstLine="360"/>
        <w:jc w:val="both"/>
      </w:pPr>
      <w:r>
        <w:t>“The</w:t>
      </w:r>
      <w:r>
        <w:rPr>
          <w:spacing w:val="13"/>
        </w:rPr>
        <w:t xml:space="preserve"> </w:t>
      </w:r>
      <w:r>
        <w:t>gentle,</w:t>
      </w:r>
      <w:r>
        <w:rPr>
          <w:spacing w:val="21"/>
        </w:rPr>
        <w:t xml:space="preserve"> </w:t>
      </w:r>
      <w:r>
        <w:t>cool</w:t>
      </w:r>
      <w:r>
        <w:rPr>
          <w:spacing w:val="12"/>
        </w:rPr>
        <w:t xml:space="preserve"> </w:t>
      </w:r>
      <w:r>
        <w:t>breeze</w:t>
      </w:r>
      <w:r>
        <w:rPr>
          <w:spacing w:val="15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signaling</w:t>
      </w:r>
      <w:r>
        <w:rPr>
          <w:spacing w:val="20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rPr>
          <w:w w:val="103"/>
        </w:rPr>
        <w:t xml:space="preserve">new </w:t>
      </w:r>
      <w:r>
        <w:rPr>
          <w:spacing w:val="-5"/>
        </w:rPr>
        <w:t>leave</w:t>
      </w:r>
      <w:r>
        <w:t>s</w:t>
      </w:r>
      <w:r>
        <w:rPr>
          <w:spacing w:val="14"/>
        </w:rPr>
        <w:t xml:space="preserve"> </w:t>
      </w:r>
      <w:r>
        <w:rPr>
          <w:spacing w:val="-5"/>
        </w:rPr>
        <w:t>tremblin</w:t>
      </w:r>
      <w:r>
        <w:t xml:space="preserve">g  </w:t>
      </w:r>
      <w:r>
        <w:rPr>
          <w:spacing w:val="-5"/>
        </w:rPr>
        <w:t>i</w:t>
      </w:r>
      <w:r>
        <w:t>n</w:t>
      </w:r>
      <w:r>
        <w:rPr>
          <w:spacing w:val="30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5"/>
        </w:rPr>
        <w:t>win</w:t>
      </w:r>
      <w:r>
        <w:t>d</w:t>
      </w:r>
      <w:r>
        <w:rPr>
          <w:spacing w:val="35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26"/>
        </w:rPr>
        <w:t xml:space="preserve"> </w:t>
      </w:r>
      <w:r>
        <w:rPr>
          <w:spacing w:val="-5"/>
        </w:rPr>
        <w:t>encouragin</w:t>
      </w:r>
      <w:r>
        <w:t>g</w:t>
      </w:r>
      <w:r>
        <w:rPr>
          <w:spacing w:val="49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2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30"/>
        </w:rPr>
        <w:t xml:space="preserve"> </w:t>
      </w:r>
      <w:r>
        <w:rPr>
          <w:spacing w:val="-5"/>
        </w:rPr>
        <w:t>go</w:t>
      </w:r>
      <w:r>
        <w:t>.</w:t>
      </w:r>
      <w:r>
        <w:rPr>
          <w:spacing w:val="19"/>
        </w:rPr>
        <w:t xml:space="preserve"> </w:t>
      </w:r>
      <w:r>
        <w:rPr>
          <w:spacing w:val="-5"/>
          <w:w w:val="103"/>
        </w:rPr>
        <w:t xml:space="preserve">The </w:t>
      </w:r>
      <w:r>
        <w:t xml:space="preserve">insentient </w:t>
      </w:r>
      <w:r>
        <w:rPr>
          <w:spacing w:val="14"/>
        </w:rPr>
        <w:t xml:space="preserve"> </w:t>
      </w:r>
      <w:r>
        <w:t>objects</w:t>
      </w:r>
      <w:r>
        <w:rPr>
          <w:spacing w:val="2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 xml:space="preserve">nature </w:t>
      </w:r>
      <w:r>
        <w:rPr>
          <w:spacing w:val="2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 xml:space="preserve">instructing </w:t>
      </w:r>
      <w:r>
        <w:rPr>
          <w:spacing w:val="18"/>
        </w:rPr>
        <w:t xml:space="preserve"> </w:t>
      </w:r>
      <w:r>
        <w:t>You as</w:t>
      </w:r>
      <w:r>
        <w:rPr>
          <w:spacing w:val="17"/>
        </w:rPr>
        <w:t xml:space="preserve"> </w:t>
      </w:r>
      <w:r>
        <w:t>if</w:t>
      </w:r>
      <w:r>
        <w:rPr>
          <w:spacing w:val="10"/>
        </w:rPr>
        <w:t xml:space="preserve"> </w:t>
      </w:r>
      <w:r>
        <w:rPr>
          <w:w w:val="104"/>
        </w:rPr>
        <w:t xml:space="preserve">they </w:t>
      </w:r>
      <w:r>
        <w:t>were</w:t>
      </w:r>
      <w:r>
        <w:rPr>
          <w:spacing w:val="27"/>
        </w:rPr>
        <w:t xml:space="preserve"> </w:t>
      </w:r>
      <w:r>
        <w:t xml:space="preserve">sentient. </w:t>
      </w:r>
      <w:r>
        <w:rPr>
          <w:spacing w:val="3"/>
        </w:rPr>
        <w:t xml:space="preserve"> </w:t>
      </w:r>
      <w:r>
        <w:t>Therefore</w:t>
      </w:r>
      <w:r>
        <w:rPr>
          <w:spacing w:val="35"/>
        </w:rPr>
        <w:t xml:space="preserve"> </w:t>
      </w:r>
      <w:r>
        <w:t>Your</w:t>
      </w:r>
      <w:r>
        <w:rPr>
          <w:spacing w:val="11"/>
        </w:rPr>
        <w:t xml:space="preserve"> </w:t>
      </w:r>
      <w:r>
        <w:t>cherished</w:t>
      </w:r>
      <w:r>
        <w:rPr>
          <w:spacing w:val="50"/>
        </w:rPr>
        <w:t xml:space="preserve"> </w:t>
      </w:r>
      <w:r>
        <w:t>desire</w:t>
      </w:r>
      <w:r>
        <w:rPr>
          <w:spacing w:val="33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 xml:space="preserve">bound </w:t>
      </w:r>
      <w:r>
        <w:rPr>
          <w:spacing w:val="4"/>
        </w:rPr>
        <w:t xml:space="preserve"> </w:t>
      </w:r>
      <w:r>
        <w:rPr>
          <w:w w:val="107"/>
        </w:rPr>
        <w:t xml:space="preserve">to </w:t>
      </w:r>
      <w:r>
        <w:rPr>
          <w:spacing w:val="-2"/>
        </w:rPr>
        <w:t>b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fulfilled</w:t>
      </w:r>
      <w:r>
        <w:t>.</w:t>
      </w:r>
      <w:r>
        <w:rPr>
          <w:spacing w:val="23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15"/>
        </w:rPr>
        <w:t xml:space="preserve"> </w:t>
      </w:r>
      <w:r>
        <w:rPr>
          <w:spacing w:val="-2"/>
        </w:rPr>
        <w:t>mos</w:t>
      </w:r>
      <w:r>
        <w:t>t</w:t>
      </w:r>
      <w:r>
        <w:rPr>
          <w:spacing w:val="39"/>
        </w:rPr>
        <w:t xml:space="preserve"> </w:t>
      </w:r>
      <w:r>
        <w:rPr>
          <w:spacing w:val="-2"/>
        </w:rPr>
        <w:t>belove</w:t>
      </w:r>
      <w:r>
        <w:t>d</w:t>
      </w:r>
      <w:r>
        <w:rPr>
          <w:spacing w:val="29"/>
        </w:rPr>
        <w:t xml:space="preserve"> </w:t>
      </w:r>
      <w:r>
        <w:rPr>
          <w:spacing w:val="-2"/>
        </w:rPr>
        <w:t>Kåñëa</w:t>
      </w:r>
      <w:r>
        <w:t>,</w:t>
      </w:r>
      <w:r>
        <w:rPr>
          <w:spacing w:val="-5"/>
        </w:rPr>
        <w:t xml:space="preserve"> </w:t>
      </w:r>
      <w:r>
        <w:rPr>
          <w:spacing w:val="-2"/>
        </w:rPr>
        <w:t>rap</w:t>
      </w:r>
      <w:r>
        <w:t>t</w:t>
      </w:r>
      <w:r>
        <w:rPr>
          <w:spacing w:val="45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4"/>
        </w:rPr>
        <w:t xml:space="preserve"> </w:t>
      </w:r>
      <w:r>
        <w:rPr>
          <w:spacing w:val="-2"/>
        </w:rPr>
        <w:t>lov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5"/>
        </w:rPr>
        <w:t xml:space="preserve"> </w:t>
      </w:r>
      <w:r>
        <w:rPr>
          <w:spacing w:val="-2"/>
        </w:rPr>
        <w:t>You, i</w:t>
      </w:r>
      <w:r>
        <w:t>s</w:t>
      </w:r>
      <w:r>
        <w:rPr>
          <w:spacing w:val="18"/>
        </w:rPr>
        <w:t xml:space="preserve"> </w:t>
      </w:r>
      <w:r>
        <w:rPr>
          <w:spacing w:val="-2"/>
        </w:rPr>
        <w:t>waitin</w:t>
      </w:r>
      <w:r>
        <w:t>g</w:t>
      </w:r>
      <w:r>
        <w:rPr>
          <w:spacing w:val="30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3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2"/>
        </w:rPr>
        <w:t>love-couc</w:t>
      </w:r>
      <w:r>
        <w:t>h</w:t>
      </w:r>
      <w:r>
        <w:rPr>
          <w:spacing w:val="45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2"/>
        </w:rPr>
        <w:t>bowe</w:t>
      </w:r>
      <w:r>
        <w:t>r</w:t>
      </w:r>
      <w:r>
        <w:rPr>
          <w:spacing w:val="3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3"/>
        </w:rPr>
        <w:t xml:space="preserve"> </w:t>
      </w:r>
      <w:r>
        <w:rPr>
          <w:i/>
          <w:spacing w:val="-2"/>
        </w:rPr>
        <w:t>vaïjul</w:t>
      </w:r>
      <w:r>
        <w:rPr>
          <w:i/>
        </w:rPr>
        <w:t>a</w:t>
      </w:r>
      <w:r>
        <w:rPr>
          <w:i/>
          <w:spacing w:val="48"/>
        </w:rPr>
        <w:t xml:space="preserve"> </w:t>
      </w:r>
      <w:r>
        <w:rPr>
          <w:spacing w:val="-2"/>
          <w:w w:val="103"/>
        </w:rPr>
        <w:t xml:space="preserve">creepers. </w:t>
      </w:r>
      <w:r>
        <w:t>Go</w:t>
      </w:r>
      <w:r>
        <w:rPr>
          <w:spacing w:val="19"/>
        </w:rPr>
        <w:t xml:space="preserve"> </w:t>
      </w:r>
      <w:r>
        <w:t>swiftly.</w:t>
      </w:r>
      <w:r>
        <w:rPr>
          <w:spacing w:val="11"/>
        </w:rPr>
        <w:t xml:space="preserve"> </w:t>
      </w:r>
      <w:r>
        <w:t>Make</w:t>
      </w:r>
      <w:r>
        <w:rPr>
          <w:spacing w:val="17"/>
        </w:rPr>
        <w:t xml:space="preserve"> </w:t>
      </w:r>
      <w:r>
        <w:t>haste.</w:t>
      </w:r>
      <w:r>
        <w:rPr>
          <w:spacing w:val="35"/>
        </w:rPr>
        <w:t xml:space="preserve"> </w:t>
      </w:r>
      <w:r>
        <w:t>When</w:t>
      </w:r>
      <w:r>
        <w:rPr>
          <w:spacing w:val="41"/>
        </w:rPr>
        <w:t xml:space="preserve"> </w:t>
      </w:r>
      <w:r>
        <w:t>You walk,</w:t>
      </w:r>
      <w:r>
        <w:rPr>
          <w:spacing w:val="2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slope</w:t>
      </w:r>
      <w:r>
        <w:rPr>
          <w:spacing w:val="25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Your thighs</w:t>
      </w:r>
      <w:r>
        <w:rPr>
          <w:spacing w:val="26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most</w:t>
      </w:r>
      <w:r>
        <w:rPr>
          <w:spacing w:val="18"/>
        </w:rPr>
        <w:t xml:space="preserve"> </w:t>
      </w:r>
      <w:r>
        <w:rPr>
          <w:w w:val="102"/>
        </w:rPr>
        <w:t>attractive.”</w:t>
      </w:r>
    </w:p>
    <w:p w14:paraId="2812EE1E" w14:textId="77777777" w:rsidR="00150366" w:rsidRDefault="00150366">
      <w:pPr>
        <w:spacing w:before="18" w:line="240" w:lineRule="exact"/>
        <w:rPr>
          <w:sz w:val="24"/>
          <w:szCs w:val="24"/>
        </w:rPr>
      </w:pPr>
    </w:p>
    <w:p w14:paraId="7945B8B5" w14:textId="77777777" w:rsidR="00150366" w:rsidRDefault="00000000">
      <w:pPr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6</w:t>
      </w:r>
    </w:p>
    <w:p w14:paraId="02CBE05C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626ACC69" w14:textId="77777777" w:rsidR="00150366" w:rsidRDefault="00000000">
      <w:pPr>
        <w:spacing w:line="252" w:lineRule="auto"/>
        <w:ind w:left="120" w:right="91"/>
      </w:pPr>
      <w:r>
        <w:rPr>
          <w:i/>
          <w:spacing w:val="-5"/>
        </w:rPr>
        <w:t>sphurita</w:t>
      </w:r>
      <w:r>
        <w:rPr>
          <w:i/>
        </w:rPr>
        <w:t>m</w:t>
      </w:r>
      <w:r>
        <w:rPr>
          <w:i/>
          <w:spacing w:val="-18"/>
        </w:rPr>
        <w:t xml:space="preserve"> </w:t>
      </w:r>
      <w:r>
        <w:rPr>
          <w:i/>
          <w:spacing w:val="-5"/>
        </w:rPr>
        <w:t>anaìga-taraìga-vaçä</w:t>
      </w:r>
      <w:r>
        <w:rPr>
          <w:i/>
        </w:rPr>
        <w:t>d</w:t>
      </w:r>
      <w:r>
        <w:rPr>
          <w:i/>
          <w:spacing w:val="8"/>
        </w:rPr>
        <w:t xml:space="preserve"> </w:t>
      </w:r>
      <w:r>
        <w:rPr>
          <w:i/>
          <w:spacing w:val="-5"/>
        </w:rPr>
        <w:t>iv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5"/>
        </w:rPr>
        <w:t xml:space="preserve">sücita-hari-parirambham </w:t>
      </w:r>
      <w:r>
        <w:rPr>
          <w:i/>
          <w:spacing w:val="-6"/>
          <w:w w:val="96"/>
        </w:rPr>
        <w:t>påcch</w:t>
      </w:r>
      <w:r>
        <w:rPr>
          <w:i/>
          <w:w w:val="96"/>
        </w:rPr>
        <w:t>a</w:t>
      </w:r>
      <w:r>
        <w:rPr>
          <w:i/>
          <w:spacing w:val="-3"/>
          <w:w w:val="96"/>
        </w:rPr>
        <w:t xml:space="preserve"> </w:t>
      </w:r>
      <w:r>
        <w:rPr>
          <w:i/>
          <w:spacing w:val="-6"/>
          <w:w w:val="96"/>
        </w:rPr>
        <w:t>manohara-hära-vimala-jaladhära</w:t>
      </w:r>
      <w:r>
        <w:rPr>
          <w:i/>
          <w:w w:val="96"/>
        </w:rPr>
        <w:t xml:space="preserve">m </w:t>
      </w:r>
      <w:r>
        <w:rPr>
          <w:i/>
          <w:spacing w:val="23"/>
          <w:w w:val="96"/>
        </w:rPr>
        <w:t xml:space="preserve"> </w:t>
      </w:r>
      <w:r>
        <w:rPr>
          <w:i/>
          <w:spacing w:val="-6"/>
        </w:rPr>
        <w:t>amu</w:t>
      </w:r>
      <w:r>
        <w:rPr>
          <w:i/>
        </w:rPr>
        <w:t xml:space="preserve">à </w:t>
      </w:r>
      <w:r>
        <w:rPr>
          <w:i/>
          <w:spacing w:val="13"/>
        </w:rPr>
        <w:t xml:space="preserve"> </w:t>
      </w:r>
      <w:r>
        <w:rPr>
          <w:i/>
          <w:spacing w:val="-6"/>
        </w:rPr>
        <w:t>kuca-kumbham</w:t>
      </w:r>
    </w:p>
    <w:p w14:paraId="3630D1AE" w14:textId="77777777" w:rsidR="00150366" w:rsidRDefault="00000000">
      <w:pPr>
        <w:ind w:right="124"/>
        <w:jc w:val="right"/>
      </w:pPr>
      <w:r>
        <w:rPr>
          <w:i/>
          <w:spacing w:val="-5"/>
          <w:w w:val="97"/>
        </w:rPr>
        <w:t>mugdhe!..</w:t>
      </w:r>
      <w:r>
        <w:rPr>
          <w:i/>
          <w:w w:val="97"/>
        </w:rPr>
        <w:t>.</w:t>
      </w:r>
      <w:r>
        <w:rPr>
          <w:i/>
          <w:spacing w:val="-1"/>
          <w:w w:val="97"/>
        </w:rPr>
        <w:t xml:space="preserve"> </w:t>
      </w:r>
      <w:r>
        <w:rPr>
          <w:spacing w:val="-5"/>
          <w:w w:val="111"/>
        </w:rPr>
        <w:t>(5)</w:t>
      </w:r>
    </w:p>
    <w:p w14:paraId="09E8E285" w14:textId="77777777" w:rsidR="00150366" w:rsidRDefault="00150366">
      <w:pPr>
        <w:spacing w:before="10" w:line="160" w:lineRule="exact"/>
        <w:rPr>
          <w:sz w:val="16"/>
          <w:szCs w:val="16"/>
        </w:rPr>
      </w:pPr>
    </w:p>
    <w:p w14:paraId="4646C7C8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“Ask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43"/>
        </w:rPr>
        <w:t xml:space="preserve"> </w:t>
      </w:r>
      <w:r>
        <w:rPr>
          <w:rFonts w:ascii="Book Antiqua" w:eastAsia="Book Antiqua" w:hAnsi="Book Antiqua" w:cs="Book Antiqua"/>
          <w:b/>
        </w:rPr>
        <w:t>quivering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jug-like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breasts</w:t>
      </w:r>
      <w:r>
        <w:rPr>
          <w:rFonts w:ascii="Book Antiqua" w:eastAsia="Book Antiqua" w:hAnsi="Book Antiqua" w:cs="Book Antiqua"/>
          <w:b/>
          <w:spacing w:val="40"/>
        </w:rPr>
        <w:t xml:space="preserve"> </w:t>
      </w:r>
      <w:r>
        <w:rPr>
          <w:rFonts w:ascii="Book Antiqua" w:eastAsia="Book Antiqua" w:hAnsi="Book Antiqua" w:cs="Book Antiqua"/>
          <w:b/>
        </w:rPr>
        <w:t>what</w:t>
      </w:r>
      <w:r>
        <w:rPr>
          <w:rFonts w:ascii="Book Antiqua" w:eastAsia="Book Antiqua" w:hAnsi="Book Antiqua" w:cs="Book Antiqua"/>
          <w:b/>
          <w:spacing w:val="3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 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do. </w:t>
      </w:r>
      <w:r>
        <w:rPr>
          <w:rFonts w:ascii="Book Antiqua" w:eastAsia="Book Antiqua" w:hAnsi="Book Antiqua" w:cs="Book Antiqua"/>
          <w:b/>
          <w:spacing w:val="-4"/>
          <w:w w:val="89"/>
        </w:rPr>
        <w:t>Helplessl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tremblin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wave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lov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beautifie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the </w:t>
      </w:r>
      <w:r>
        <w:rPr>
          <w:rFonts w:ascii="Book Antiqua" w:eastAsia="Book Antiqua" w:hAnsi="Book Antiqua" w:cs="Book Antiqua"/>
          <w:b/>
          <w:spacing w:val="-5"/>
          <w:w w:val="91"/>
        </w:rPr>
        <w:t>immaculat</w:t>
      </w:r>
      <w:r>
        <w:rPr>
          <w:rFonts w:ascii="Book Antiqua" w:eastAsia="Book Antiqua" w:hAnsi="Book Antiqua" w:cs="Book Antiqua"/>
          <w:b/>
          <w:w w:val="91"/>
        </w:rPr>
        <w:t xml:space="preserve">e 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strea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enchantin</w:t>
      </w:r>
      <w:r>
        <w:rPr>
          <w:rFonts w:ascii="Book Antiqua" w:eastAsia="Book Antiqua" w:hAnsi="Book Antiqua" w:cs="Book Antiqua"/>
          <w:b/>
          <w:w w:val="91"/>
        </w:rPr>
        <w:t xml:space="preserve">g 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necklace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full </w:t>
      </w:r>
      <w:r>
        <w:rPr>
          <w:rFonts w:ascii="Book Antiqua" w:eastAsia="Book Antiqua" w:hAnsi="Book Antiqua" w:cs="Book Antiqua"/>
          <w:b/>
          <w:w w:val="93"/>
        </w:rPr>
        <w:t>breasts</w:t>
      </w:r>
      <w:r>
        <w:rPr>
          <w:rFonts w:ascii="Book Antiqua" w:eastAsia="Book Antiqua" w:hAnsi="Book Antiqua" w:cs="Book Antiqua"/>
          <w:b/>
          <w:spacing w:val="14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indicate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imminence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Hari’s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embrace.”</w:t>
      </w:r>
    </w:p>
    <w:p w14:paraId="246B17BA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3B7A0CC4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4489F02" w14:textId="77777777" w:rsidR="00150366" w:rsidRDefault="00150366">
      <w:pPr>
        <w:spacing w:before="4" w:line="140" w:lineRule="exact"/>
        <w:rPr>
          <w:sz w:val="15"/>
          <w:szCs w:val="15"/>
        </w:rPr>
      </w:pPr>
    </w:p>
    <w:p w14:paraId="0108E779" w14:textId="77777777" w:rsidR="00150366" w:rsidRDefault="00000000">
      <w:pPr>
        <w:spacing w:line="252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Her </w:t>
      </w:r>
      <w:r>
        <w:rPr>
          <w:spacing w:val="8"/>
        </w:rPr>
        <w:t xml:space="preserve"> </w:t>
      </w:r>
      <w:r>
        <w:rPr>
          <w:i/>
        </w:rPr>
        <w:t>sakhé</w:t>
      </w:r>
      <w:r>
        <w:rPr>
          <w:i/>
          <w:spacing w:val="17"/>
        </w:rPr>
        <w:t xml:space="preserve"> </w:t>
      </w:r>
      <w:r>
        <w:t>says,</w:t>
      </w:r>
      <w:r>
        <w:rPr>
          <w:spacing w:val="48"/>
        </w:rPr>
        <w:t xml:space="preserve"> </w:t>
      </w:r>
      <w:r>
        <w:t xml:space="preserve">“Rädhä, </w:t>
      </w:r>
      <w:r>
        <w:rPr>
          <w:spacing w:val="2"/>
        </w:rPr>
        <w:t xml:space="preserve"> </w:t>
      </w:r>
      <w:r>
        <w:t xml:space="preserve">what </w:t>
      </w:r>
      <w:r>
        <w:rPr>
          <w:spacing w:val="17"/>
        </w:rPr>
        <w:t xml:space="preserve"> </w:t>
      </w:r>
      <w:r>
        <w:t xml:space="preserve">thoughts   occupy </w:t>
      </w:r>
      <w:r>
        <w:rPr>
          <w:spacing w:val="19"/>
        </w:rPr>
        <w:t xml:space="preserve"> </w:t>
      </w:r>
      <w:r>
        <w:t xml:space="preserve">Your </w:t>
      </w:r>
      <w:r>
        <w:rPr>
          <w:spacing w:val="-5"/>
        </w:rPr>
        <w:t>mind</w:t>
      </w:r>
      <w:r>
        <w:t>?</w:t>
      </w:r>
      <w:r>
        <w:rPr>
          <w:spacing w:val="35"/>
        </w:rPr>
        <w:t xml:space="preserve"> </w:t>
      </w:r>
      <w:r>
        <w:rPr>
          <w:spacing w:val="-5"/>
        </w:rPr>
        <w:t>Now</w:t>
      </w:r>
      <w:r>
        <w:t>,</w:t>
      </w:r>
      <w:r>
        <w:rPr>
          <w:spacing w:val="19"/>
        </w:rPr>
        <w:t xml:space="preserve"> </w:t>
      </w:r>
      <w:r>
        <w:rPr>
          <w:spacing w:val="-5"/>
        </w:rPr>
        <w:t>wha</w:t>
      </w:r>
      <w:r>
        <w:t>t</w:t>
      </w:r>
      <w:r>
        <w:rPr>
          <w:spacing w:val="26"/>
        </w:rPr>
        <w:t xml:space="preserve"> </w:t>
      </w:r>
      <w:r>
        <w:rPr>
          <w:spacing w:val="-5"/>
        </w:rPr>
        <w:t>mor</w:t>
      </w:r>
      <w:r>
        <w:t>e</w:t>
      </w:r>
      <w:r>
        <w:rPr>
          <w:spacing w:val="26"/>
        </w:rPr>
        <w:t xml:space="preserve"> </w:t>
      </w:r>
      <w:r>
        <w:rPr>
          <w:spacing w:val="-5"/>
        </w:rPr>
        <w:t>evidenc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d</w:t>
      </w:r>
      <w:r>
        <w:t>o</w:t>
      </w:r>
      <w:r>
        <w:rPr>
          <w:spacing w:val="20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-7"/>
        </w:rPr>
        <w:t xml:space="preserve"> </w:t>
      </w:r>
      <w:r>
        <w:rPr>
          <w:spacing w:val="-5"/>
        </w:rPr>
        <w:t>need</w:t>
      </w:r>
      <w:r>
        <w:t>?</w:t>
      </w:r>
      <w:r>
        <w:rPr>
          <w:spacing w:val="29"/>
        </w:rPr>
        <w:t xml:space="preserve"> </w:t>
      </w:r>
      <w:r>
        <w:rPr>
          <w:spacing w:val="-5"/>
        </w:rPr>
        <w:t>I</w:t>
      </w:r>
      <w:r>
        <w:t>f</w:t>
      </w:r>
      <w:r>
        <w:rPr>
          <w:spacing w:val="2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-7"/>
        </w:rPr>
        <w:t xml:space="preserve"> </w:t>
      </w:r>
      <w:r>
        <w:rPr>
          <w:spacing w:val="-5"/>
        </w:rPr>
        <w:t>d</w:t>
      </w:r>
      <w:r>
        <w:t>o</w:t>
      </w:r>
      <w:r>
        <w:rPr>
          <w:spacing w:val="20"/>
        </w:rPr>
        <w:t xml:space="preserve"> </w:t>
      </w:r>
      <w:r>
        <w:rPr>
          <w:spacing w:val="-5"/>
          <w:w w:val="108"/>
        </w:rPr>
        <w:t xml:space="preserve">not </w:t>
      </w:r>
      <w:r>
        <w:t>believe</w:t>
      </w:r>
      <w:r>
        <w:rPr>
          <w:spacing w:val="26"/>
        </w:rPr>
        <w:t xml:space="preserve"> </w:t>
      </w:r>
      <w:r>
        <w:t>me</w:t>
      </w:r>
      <w:r>
        <w:rPr>
          <w:spacing w:val="33"/>
        </w:rPr>
        <w:t xml:space="preserve"> </w:t>
      </w:r>
      <w:r>
        <w:t xml:space="preserve">then </w:t>
      </w:r>
      <w:r>
        <w:rPr>
          <w:spacing w:val="4"/>
        </w:rPr>
        <w:t xml:space="preserve"> </w:t>
      </w:r>
      <w:r>
        <w:t>ask</w:t>
      </w:r>
      <w:r>
        <w:rPr>
          <w:spacing w:val="31"/>
        </w:rPr>
        <w:t xml:space="preserve"> </w:t>
      </w:r>
      <w:r>
        <w:t>Your</w:t>
      </w:r>
      <w:r>
        <w:rPr>
          <w:spacing w:val="18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breasts,</w:t>
      </w:r>
      <w:r>
        <w:rPr>
          <w:spacing w:val="44"/>
        </w:rPr>
        <w:t xml:space="preserve"> </w:t>
      </w:r>
      <w:r>
        <w:t>which</w:t>
      </w:r>
      <w:r>
        <w:rPr>
          <w:spacing w:val="46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just</w:t>
      </w:r>
      <w:r>
        <w:rPr>
          <w:spacing w:val="43"/>
        </w:rPr>
        <w:t xml:space="preserve"> </w:t>
      </w:r>
      <w:r>
        <w:rPr>
          <w:w w:val="102"/>
        </w:rPr>
        <w:t>like</w:t>
      </w:r>
    </w:p>
    <w:p w14:paraId="4DA4B4F8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42BF67C9" w14:textId="77777777" w:rsidR="00150366" w:rsidRDefault="00150366">
      <w:pPr>
        <w:spacing w:line="200" w:lineRule="exact"/>
      </w:pPr>
    </w:p>
    <w:p w14:paraId="43FD5938" w14:textId="77777777" w:rsidR="00150366" w:rsidRDefault="00000000">
      <w:pPr>
        <w:spacing w:before="29" w:line="248" w:lineRule="auto"/>
        <w:ind w:left="120" w:right="85"/>
        <w:jc w:val="both"/>
      </w:pPr>
      <w:r>
        <w:t>waterpots  bearing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stream</w:t>
      </w:r>
      <w:r>
        <w:rPr>
          <w:spacing w:val="40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Your</w:t>
      </w:r>
      <w:r>
        <w:rPr>
          <w:spacing w:val="11"/>
        </w:rPr>
        <w:t xml:space="preserve"> </w:t>
      </w:r>
      <w:r>
        <w:t>captivating</w:t>
      </w:r>
      <w:r>
        <w:rPr>
          <w:spacing w:val="46"/>
        </w:rPr>
        <w:t xml:space="preserve"> </w:t>
      </w:r>
      <w:r>
        <w:rPr>
          <w:w w:val="102"/>
        </w:rPr>
        <w:t xml:space="preserve">necklace. </w:t>
      </w:r>
      <w:r>
        <w:t>What</w:t>
      </w:r>
      <w:r>
        <w:rPr>
          <w:spacing w:val="1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causing</w:t>
      </w:r>
      <w:r>
        <w:rPr>
          <w:spacing w:val="13"/>
        </w:rPr>
        <w:t xml:space="preserve"> </w:t>
      </w:r>
      <w:r>
        <w:t>them</w:t>
      </w:r>
      <w:r>
        <w:rPr>
          <w:spacing w:val="19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tremble?</w:t>
      </w:r>
      <w:r>
        <w:rPr>
          <w:spacing w:val="16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under</w:t>
      </w:r>
      <w:r>
        <w:rPr>
          <w:spacing w:val="3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c</w:t>
      </w:r>
      <w:r>
        <w:rPr>
          <w:spacing w:val="-2"/>
          <w:w w:val="103"/>
        </w:rPr>
        <w:t>o</w:t>
      </w:r>
      <w:r>
        <w:rPr>
          <w:spacing w:val="-2"/>
          <w:w w:val="111"/>
        </w:rPr>
        <w:t>n</w:t>
      </w:r>
      <w:r>
        <w:rPr>
          <w:spacing w:val="-2"/>
          <w:w w:val="113"/>
        </w:rPr>
        <w:t>t</w:t>
      </w:r>
      <w:r>
        <w:rPr>
          <w:spacing w:val="-2"/>
          <w:w w:val="111"/>
        </w:rPr>
        <w:t>r</w:t>
      </w:r>
      <w:r>
        <w:rPr>
          <w:spacing w:val="-2"/>
          <w:w w:val="103"/>
        </w:rPr>
        <w:t>o</w:t>
      </w:r>
      <w:r>
        <w:t xml:space="preserve">l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wave</w:t>
      </w:r>
      <w:r>
        <w:t xml:space="preserve">s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amorou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desir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indicatin</w:t>
      </w:r>
      <w:r>
        <w:t>g</w:t>
      </w:r>
      <w:r>
        <w:rPr>
          <w:spacing w:val="37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9"/>
        </w:rPr>
        <w:t xml:space="preserve"> </w:t>
      </w:r>
      <w:r>
        <w:rPr>
          <w:spacing w:val="-2"/>
        </w:rPr>
        <w:t>Your love</w:t>
      </w:r>
      <w:r>
        <w:t>r</w:t>
      </w:r>
      <w:r>
        <w:rPr>
          <w:spacing w:val="3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-1"/>
        </w:rPr>
        <w:t xml:space="preserve"> </w:t>
      </w:r>
      <w:r>
        <w:rPr>
          <w:spacing w:val="-2"/>
        </w:rPr>
        <w:t>soo</w:t>
      </w:r>
      <w:r>
        <w:t>n</w:t>
      </w:r>
      <w:r>
        <w:rPr>
          <w:spacing w:val="14"/>
        </w:rPr>
        <w:t xml:space="preserve"> </w:t>
      </w:r>
      <w:r>
        <w:rPr>
          <w:spacing w:val="-2"/>
        </w:rPr>
        <w:t>embrac</w:t>
      </w:r>
      <w:r>
        <w:t>e</w:t>
      </w:r>
      <w:r>
        <w:rPr>
          <w:spacing w:val="13"/>
        </w:rPr>
        <w:t xml:space="preserve"> </w:t>
      </w:r>
      <w:r>
        <w:rPr>
          <w:spacing w:val="-2"/>
        </w:rPr>
        <w:t>You</w:t>
      </w:r>
      <w:r>
        <w:t>.</w:t>
      </w:r>
      <w:r>
        <w:rPr>
          <w:spacing w:val="-17"/>
        </w:rPr>
        <w:t xml:space="preserve"> </w:t>
      </w:r>
      <w:r>
        <w:rPr>
          <w:spacing w:val="-2"/>
        </w:rPr>
        <w:t>Har</w:t>
      </w:r>
      <w:r>
        <w:t>i</w:t>
      </w:r>
      <w:r>
        <w:rPr>
          <w:spacing w:val="6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-1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3"/>
        </w:rPr>
        <w:t xml:space="preserve"> </w:t>
      </w:r>
      <w:r>
        <w:rPr>
          <w:spacing w:val="-2"/>
        </w:rPr>
        <w:t>carrie</w:t>
      </w:r>
      <w:r>
        <w:t>d</w:t>
      </w:r>
      <w:r>
        <w:rPr>
          <w:spacing w:val="21"/>
        </w:rPr>
        <w:t xml:space="preserve"> </w:t>
      </w:r>
      <w:r>
        <w:rPr>
          <w:spacing w:val="-4"/>
        </w:rPr>
        <w:t>alon</w:t>
      </w:r>
      <w:r>
        <w:t>g</w:t>
      </w:r>
      <w:r>
        <w:rPr>
          <w:spacing w:val="5"/>
        </w:rPr>
        <w:t xml:space="preserve"> </w:t>
      </w:r>
      <w:r>
        <w:rPr>
          <w:spacing w:val="-4"/>
        </w:rPr>
        <w:t>b</w:t>
      </w:r>
      <w:r>
        <w:t>y</w:t>
      </w:r>
      <w:r>
        <w:rPr>
          <w:spacing w:val="-6"/>
        </w:rPr>
        <w:t xml:space="preserve"> </w:t>
      </w:r>
      <w:r>
        <w:rPr>
          <w:spacing w:val="-4"/>
          <w:w w:val="113"/>
        </w:rPr>
        <w:t>t</w:t>
      </w:r>
      <w:r>
        <w:rPr>
          <w:spacing w:val="-4"/>
          <w:w w:val="111"/>
        </w:rPr>
        <w:t>h</w:t>
      </w:r>
      <w:r>
        <w:t xml:space="preserve">e </w:t>
      </w:r>
      <w:r>
        <w:rPr>
          <w:spacing w:val="-4"/>
        </w:rPr>
        <w:t>powerfu</w:t>
      </w:r>
      <w:r>
        <w:t xml:space="preserve">l </w:t>
      </w:r>
      <w:r>
        <w:rPr>
          <w:spacing w:val="-4"/>
        </w:rPr>
        <w:t>curren</w:t>
      </w:r>
      <w:r>
        <w:t>t</w:t>
      </w:r>
      <w:r>
        <w:rPr>
          <w:spacing w:val="18"/>
        </w:rPr>
        <w:t xml:space="preserve"> </w:t>
      </w:r>
      <w:r>
        <w:rPr>
          <w:spacing w:val="-4"/>
          <w:w w:val="97"/>
        </w:rPr>
        <w:t>o</w:t>
      </w:r>
      <w:r>
        <w:rPr>
          <w:w w:val="97"/>
        </w:rPr>
        <w:t>f</w:t>
      </w:r>
      <w:r>
        <w:rPr>
          <w:spacing w:val="-22"/>
        </w:rPr>
        <w:t xml:space="preserve"> </w:t>
      </w:r>
      <w:r>
        <w:rPr>
          <w:i/>
          <w:spacing w:val="-4"/>
          <w:w w:val="95"/>
        </w:rPr>
        <w:t>ras</w:t>
      </w:r>
      <w:r>
        <w:rPr>
          <w:i/>
          <w:w w:val="95"/>
        </w:rPr>
        <w:t>a</w:t>
      </w:r>
      <w:r>
        <w:rPr>
          <w:i/>
          <w:spacing w:val="-18"/>
          <w:w w:val="95"/>
        </w:rPr>
        <w:t xml:space="preserve"> </w:t>
      </w:r>
      <w:r>
        <w:rPr>
          <w:spacing w:val="-4"/>
        </w:rPr>
        <w:t>fro</w:t>
      </w:r>
      <w:r>
        <w:t>m</w:t>
      </w:r>
      <w:r>
        <w:rPr>
          <w:spacing w:val="-14"/>
        </w:rPr>
        <w:t xml:space="preserve"> </w:t>
      </w:r>
      <w:r>
        <w:rPr>
          <w:spacing w:val="-4"/>
          <w:w w:val="97"/>
        </w:rPr>
        <w:t>You</w:t>
      </w:r>
      <w:r>
        <w:rPr>
          <w:w w:val="97"/>
        </w:rPr>
        <w:t>r</w:t>
      </w:r>
      <w:r>
        <w:rPr>
          <w:spacing w:val="-17"/>
          <w:w w:val="97"/>
        </w:rPr>
        <w:t xml:space="preserve"> </w:t>
      </w:r>
      <w:r>
        <w:rPr>
          <w:spacing w:val="-4"/>
        </w:rPr>
        <w:t>breasts</w:t>
      </w:r>
      <w:r>
        <w:t>,</w:t>
      </w:r>
      <w:r>
        <w:rPr>
          <w:spacing w:val="-4"/>
        </w:rPr>
        <w:t xml:space="preserve"> onl</w:t>
      </w:r>
      <w:r>
        <w:t>y</w:t>
      </w:r>
      <w:r>
        <w:rPr>
          <w:spacing w:val="-1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i</w:t>
      </w:r>
      <w:r>
        <w:rPr>
          <w:w w:val="104"/>
        </w:rPr>
        <w:t>mm</w:t>
      </w:r>
      <w:r>
        <w:t>e</w:t>
      </w:r>
      <w:r>
        <w:rPr>
          <w:w w:val="111"/>
        </w:rPr>
        <w:t>r</w:t>
      </w:r>
      <w:r>
        <w:t>se</w:t>
      </w:r>
      <w:r>
        <w:rPr>
          <w:w w:val="107"/>
        </w:rPr>
        <w:t xml:space="preserve">d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ocean</w:t>
      </w:r>
      <w:r>
        <w:rPr>
          <w:spacing w:val="2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i/>
        </w:rPr>
        <w:t>prema</w:t>
      </w:r>
      <w:r>
        <w:t>.</w:t>
      </w:r>
      <w:r>
        <w:rPr>
          <w:spacing w:val="-3"/>
        </w:rPr>
        <w:t xml:space="preserve"> </w:t>
      </w:r>
      <w:r>
        <w:t>They</w:t>
      </w:r>
      <w:r>
        <w:rPr>
          <w:spacing w:val="15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intensely</w:t>
      </w:r>
      <w:r>
        <w:rPr>
          <w:spacing w:val="33"/>
        </w:rPr>
        <w:t xml:space="preserve"> </w:t>
      </w:r>
      <w:r>
        <w:t xml:space="preserve">hankering </w:t>
      </w:r>
      <w:r>
        <w:rPr>
          <w:spacing w:val="1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rPr>
          <w:w w:val="107"/>
        </w:rPr>
        <w:t xml:space="preserve">the </w:t>
      </w:r>
      <w:r>
        <w:t>caress</w:t>
      </w:r>
      <w:r>
        <w:rPr>
          <w:spacing w:val="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95"/>
        </w:rPr>
        <w:t>Hari’s</w:t>
      </w:r>
      <w:r>
        <w:rPr>
          <w:spacing w:val="4"/>
          <w:w w:val="95"/>
        </w:rPr>
        <w:t xml:space="preserve"> </w:t>
      </w:r>
      <w:r>
        <w:t>lotus</w:t>
      </w:r>
      <w:r>
        <w:rPr>
          <w:spacing w:val="21"/>
        </w:rPr>
        <w:t xml:space="preserve"> </w:t>
      </w:r>
      <w:r>
        <w:rPr>
          <w:w w:val="106"/>
        </w:rPr>
        <w:t>hands.</w:t>
      </w:r>
    </w:p>
    <w:p w14:paraId="695492F5" w14:textId="77777777" w:rsidR="00150366" w:rsidRDefault="00150366">
      <w:pPr>
        <w:spacing w:line="120" w:lineRule="exact"/>
        <w:rPr>
          <w:sz w:val="13"/>
          <w:szCs w:val="13"/>
        </w:rPr>
      </w:pPr>
    </w:p>
    <w:p w14:paraId="6C96A422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6"/>
        </w:rPr>
        <w:t>“You</w:t>
      </w:r>
      <w:r>
        <w:t>r</w:t>
      </w:r>
      <w:r>
        <w:rPr>
          <w:spacing w:val="-16"/>
        </w:rPr>
        <w:t xml:space="preserve"> </w:t>
      </w:r>
      <w:r>
        <w:rPr>
          <w:spacing w:val="-6"/>
        </w:rPr>
        <w:t>breast</w:t>
      </w:r>
      <w:r>
        <w:t>s</w:t>
      </w:r>
      <w:r>
        <w:rPr>
          <w:spacing w:val="16"/>
        </w:rPr>
        <w:t xml:space="preserve"> </w:t>
      </w:r>
      <w:r>
        <w:rPr>
          <w:spacing w:val="-6"/>
        </w:rPr>
        <w:t>ar</w:t>
      </w:r>
      <w:r>
        <w:t>e</w:t>
      </w:r>
      <w:r>
        <w:rPr>
          <w:spacing w:val="6"/>
        </w:rPr>
        <w:t xml:space="preserve"> </w:t>
      </w:r>
      <w:r>
        <w:rPr>
          <w:spacing w:val="-6"/>
        </w:rPr>
        <w:t>tw</w:t>
      </w:r>
      <w:r>
        <w:t>o</w:t>
      </w:r>
      <w:r>
        <w:rPr>
          <w:spacing w:val="8"/>
        </w:rPr>
        <w:t xml:space="preserve"> </w:t>
      </w:r>
      <w:r>
        <w:rPr>
          <w:spacing w:val="-6"/>
        </w:rPr>
        <w:t>auspiciou</w:t>
      </w:r>
      <w:r>
        <w:t>s</w:t>
      </w:r>
      <w:r>
        <w:rPr>
          <w:spacing w:val="33"/>
        </w:rPr>
        <w:t xml:space="preserve"> </w:t>
      </w:r>
      <w:r>
        <w:rPr>
          <w:spacing w:val="-6"/>
        </w:rPr>
        <w:t>pots</w:t>
      </w:r>
      <w:r>
        <w:t>,</w:t>
      </w:r>
      <w:r>
        <w:rPr>
          <w:spacing w:val="18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6"/>
          <w:w w:val="103"/>
        </w:rPr>
        <w:t xml:space="preserve">immaculate, </w:t>
      </w:r>
      <w:r>
        <w:t>charming</w:t>
      </w:r>
      <w:r>
        <w:rPr>
          <w:spacing w:val="35"/>
        </w:rPr>
        <w:t xml:space="preserve"> </w:t>
      </w:r>
      <w:r>
        <w:t>necklace</w:t>
      </w:r>
      <w:r>
        <w:rPr>
          <w:spacing w:val="19"/>
        </w:rPr>
        <w:t xml:space="preserve"> </w:t>
      </w:r>
      <w:r>
        <w:t>resting</w:t>
      </w:r>
      <w:r>
        <w:rPr>
          <w:spacing w:val="27"/>
        </w:rPr>
        <w:t xml:space="preserve"> </w:t>
      </w:r>
      <w:r>
        <w:t>upon</w:t>
      </w:r>
      <w:r>
        <w:rPr>
          <w:spacing w:val="37"/>
        </w:rPr>
        <w:t xml:space="preserve"> </w:t>
      </w:r>
      <w:r>
        <w:t>them</w:t>
      </w:r>
      <w:r>
        <w:rPr>
          <w:spacing w:val="29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of pure</w:t>
      </w:r>
      <w:r>
        <w:rPr>
          <w:spacing w:val="30"/>
        </w:rPr>
        <w:t xml:space="preserve"> </w:t>
      </w:r>
      <w:r>
        <w:rPr>
          <w:w w:val="106"/>
        </w:rPr>
        <w:t xml:space="preserve">and </w:t>
      </w:r>
      <w:r>
        <w:t>sparkling</w:t>
      </w:r>
      <w:r>
        <w:rPr>
          <w:spacing w:val="35"/>
        </w:rPr>
        <w:t xml:space="preserve"> </w:t>
      </w:r>
      <w:r>
        <w:t>water,</w:t>
      </w:r>
      <w:r>
        <w:rPr>
          <w:spacing w:val="20"/>
        </w:rPr>
        <w:t xml:space="preserve"> </w:t>
      </w:r>
      <w:r>
        <w:t>whose</w:t>
      </w:r>
      <w:r>
        <w:rPr>
          <w:spacing w:val="15"/>
        </w:rPr>
        <w:t xml:space="preserve"> </w:t>
      </w:r>
      <w:r>
        <w:t>waves indicate</w:t>
      </w:r>
      <w:r>
        <w:rPr>
          <w:spacing w:val="30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about</w:t>
      </w:r>
      <w:r>
        <w:rPr>
          <w:spacing w:val="27"/>
        </w:rPr>
        <w:t xml:space="preserve"> </w:t>
      </w:r>
      <w:r>
        <w:rPr>
          <w:w w:val="107"/>
        </w:rPr>
        <w:t xml:space="preserve">to </w:t>
      </w:r>
      <w:r>
        <w:rPr>
          <w:spacing w:val="-2"/>
        </w:rPr>
        <w:t>attai</w:t>
      </w:r>
      <w:r>
        <w:t>n</w:t>
      </w:r>
      <w:r>
        <w:rPr>
          <w:spacing w:val="35"/>
        </w:rPr>
        <w:t xml:space="preserve"> </w:t>
      </w:r>
      <w:r>
        <w:rPr>
          <w:spacing w:val="-2"/>
        </w:rPr>
        <w:t>You</w:t>
      </w:r>
      <w:r>
        <w:t xml:space="preserve">r </w:t>
      </w:r>
      <w:r>
        <w:rPr>
          <w:spacing w:val="-2"/>
        </w:rPr>
        <w:t>darling</w:t>
      </w:r>
      <w:r>
        <w:t>.</w:t>
      </w:r>
      <w:r>
        <w:rPr>
          <w:spacing w:val="27"/>
        </w:rPr>
        <w:t xml:space="preserve"> </w:t>
      </w:r>
      <w:r>
        <w:rPr>
          <w:spacing w:val="-2"/>
        </w:rPr>
        <w:t>Eroti</w:t>
      </w:r>
      <w:r>
        <w:t>c</w:t>
      </w:r>
      <w:r>
        <w:rPr>
          <w:spacing w:val="23"/>
        </w:rPr>
        <w:t xml:space="preserve"> </w:t>
      </w:r>
      <w:r>
        <w:rPr>
          <w:spacing w:val="-2"/>
        </w:rPr>
        <w:t>desir</w:t>
      </w:r>
      <w:r>
        <w:t>e</w:t>
      </w:r>
      <w:r>
        <w:rPr>
          <w:spacing w:val="23"/>
        </w:rPr>
        <w:t xml:space="preserve"> </w:t>
      </w:r>
      <w:r>
        <w:rPr>
          <w:spacing w:val="-2"/>
        </w:rPr>
        <w:t>make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You</w:t>
      </w:r>
      <w:r>
        <w:t xml:space="preserve">r </w:t>
      </w:r>
      <w:r>
        <w:rPr>
          <w:spacing w:val="-2"/>
        </w:rPr>
        <w:t>breast</w:t>
      </w:r>
      <w:r>
        <w:t>s</w:t>
      </w:r>
      <w:r>
        <w:rPr>
          <w:spacing w:val="25"/>
        </w:rPr>
        <w:t xml:space="preserve"> </w:t>
      </w:r>
      <w:r>
        <w:rPr>
          <w:spacing w:val="-2"/>
          <w:w w:val="103"/>
        </w:rPr>
        <w:t xml:space="preserve">quiver </w:t>
      </w:r>
      <w:r>
        <w:t>and</w:t>
      </w:r>
      <w:r>
        <w:rPr>
          <w:spacing w:val="21"/>
        </w:rPr>
        <w:t xml:space="preserve"> </w:t>
      </w:r>
      <w:r>
        <w:t>thus</w:t>
      </w:r>
      <w:r>
        <w:rPr>
          <w:spacing w:val="34"/>
        </w:rPr>
        <w:t xml:space="preserve"> </w:t>
      </w:r>
      <w:r>
        <w:t>they</w:t>
      </w:r>
      <w:r>
        <w:rPr>
          <w:spacing w:val="18"/>
        </w:rPr>
        <w:t xml:space="preserve"> </w:t>
      </w:r>
      <w:r>
        <w:t>augur</w:t>
      </w:r>
      <w:r>
        <w:rPr>
          <w:spacing w:val="27"/>
        </w:rPr>
        <w:t xml:space="preserve"> </w:t>
      </w:r>
      <w:r>
        <w:t>auspiciousness.</w:t>
      </w:r>
      <w:r>
        <w:rPr>
          <w:spacing w:val="41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24"/>
        </w:rPr>
        <w:t xml:space="preserve"> </w:t>
      </w:r>
      <w:r>
        <w:t>think</w:t>
      </w:r>
      <w:r>
        <w:rPr>
          <w:spacing w:val="41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rPr>
          <w:i/>
          <w:w w:val="101"/>
        </w:rPr>
        <w:t xml:space="preserve">käma </w:t>
      </w:r>
      <w:r>
        <w:t>is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curse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delay</w:t>
      </w:r>
      <w:r>
        <w:rPr>
          <w:spacing w:val="2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longer.</w:t>
      </w:r>
      <w:r>
        <w:rPr>
          <w:spacing w:val="19"/>
        </w:rPr>
        <w:t xml:space="preserve"> </w:t>
      </w:r>
      <w:r>
        <w:t>Go</w:t>
      </w:r>
      <w:r>
        <w:rPr>
          <w:spacing w:val="4"/>
        </w:rPr>
        <w:t xml:space="preserve"> </w:t>
      </w:r>
      <w:r>
        <w:rPr>
          <w:w w:val="102"/>
        </w:rPr>
        <w:t>quickly.”</w:t>
      </w:r>
    </w:p>
    <w:p w14:paraId="6A23921A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71A8E30F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7</w:t>
      </w:r>
    </w:p>
    <w:p w14:paraId="771B9AB3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790AC6BA" w14:textId="77777777" w:rsidR="00150366" w:rsidRDefault="00000000">
      <w:pPr>
        <w:spacing w:line="248" w:lineRule="auto"/>
        <w:ind w:left="120" w:right="91"/>
        <w:jc w:val="both"/>
      </w:pPr>
      <w:r>
        <w:rPr>
          <w:i/>
          <w:spacing w:val="-5"/>
        </w:rPr>
        <w:t>adhigata</w:t>
      </w:r>
      <w:r>
        <w:rPr>
          <w:i/>
        </w:rPr>
        <w:t>m</w:t>
      </w:r>
      <w:r>
        <w:rPr>
          <w:i/>
          <w:spacing w:val="-12"/>
        </w:rPr>
        <w:t xml:space="preserve"> </w:t>
      </w:r>
      <w:r>
        <w:rPr>
          <w:i/>
          <w:spacing w:val="-5"/>
          <w:w w:val="96"/>
        </w:rPr>
        <w:t>akhila-sakhébhi</w:t>
      </w:r>
      <w:r>
        <w:rPr>
          <w:i/>
          <w:w w:val="96"/>
        </w:rPr>
        <w:t>r</w:t>
      </w:r>
      <w:r>
        <w:rPr>
          <w:i/>
          <w:spacing w:val="18"/>
          <w:w w:val="96"/>
        </w:rPr>
        <w:t xml:space="preserve"> </w:t>
      </w:r>
      <w:r>
        <w:rPr>
          <w:i/>
          <w:spacing w:val="-5"/>
        </w:rPr>
        <w:t>ida</w:t>
      </w:r>
      <w:r>
        <w:rPr>
          <w:i/>
        </w:rPr>
        <w:t>à</w:t>
      </w:r>
      <w:r>
        <w:rPr>
          <w:i/>
          <w:spacing w:val="44"/>
        </w:rPr>
        <w:t xml:space="preserve"> </w:t>
      </w:r>
      <w:r>
        <w:rPr>
          <w:i/>
          <w:spacing w:val="-5"/>
        </w:rPr>
        <w:t>tav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rPr>
          <w:i/>
          <w:spacing w:val="-5"/>
        </w:rPr>
        <w:t>vapu</w:t>
      </w:r>
      <w:r>
        <w:rPr>
          <w:i/>
        </w:rPr>
        <w:t>r</w:t>
      </w:r>
      <w:r>
        <w:rPr>
          <w:i/>
          <w:spacing w:val="-4"/>
        </w:rPr>
        <w:t xml:space="preserve"> </w:t>
      </w:r>
      <w:r>
        <w:rPr>
          <w:i/>
          <w:spacing w:val="-5"/>
        </w:rPr>
        <w:t>ap</w:t>
      </w:r>
      <w:r>
        <w:rPr>
          <w:i/>
        </w:rPr>
        <w:t>i</w:t>
      </w:r>
      <w:r>
        <w:rPr>
          <w:i/>
          <w:spacing w:val="-3"/>
        </w:rPr>
        <w:t xml:space="preserve"> </w:t>
      </w:r>
      <w:r>
        <w:rPr>
          <w:i/>
          <w:spacing w:val="-5"/>
        </w:rPr>
        <w:t xml:space="preserve">rati-raëa-sajjam </w:t>
      </w:r>
      <w:r>
        <w:rPr>
          <w:i/>
          <w:spacing w:val="-4"/>
        </w:rPr>
        <w:t>caëò</w:t>
      </w:r>
      <w:r>
        <w:rPr>
          <w:i/>
        </w:rPr>
        <w:t>i</w:t>
      </w:r>
      <w:r>
        <w:rPr>
          <w:i/>
          <w:spacing w:val="-12"/>
        </w:rPr>
        <w:t xml:space="preserve"> </w:t>
      </w:r>
      <w:r>
        <w:rPr>
          <w:i/>
          <w:spacing w:val="-4"/>
          <w:w w:val="97"/>
        </w:rPr>
        <w:t>raëita-rasanä-rava-òiëòima</w:t>
      </w:r>
      <w:r>
        <w:rPr>
          <w:i/>
          <w:w w:val="97"/>
        </w:rPr>
        <w:t>m</w:t>
      </w:r>
      <w:r>
        <w:rPr>
          <w:i/>
          <w:spacing w:val="38"/>
          <w:w w:val="97"/>
        </w:rPr>
        <w:t xml:space="preserve"> </w:t>
      </w:r>
      <w:r>
        <w:rPr>
          <w:i/>
          <w:spacing w:val="-4"/>
          <w:w w:val="97"/>
        </w:rPr>
        <w:t>abhisar</w:t>
      </w:r>
      <w:r>
        <w:rPr>
          <w:i/>
          <w:w w:val="97"/>
        </w:rPr>
        <w:t>a</w:t>
      </w:r>
      <w:r>
        <w:rPr>
          <w:i/>
          <w:spacing w:val="-14"/>
          <w:w w:val="97"/>
        </w:rPr>
        <w:t xml:space="preserve"> </w:t>
      </w:r>
      <w:r>
        <w:rPr>
          <w:i/>
          <w:spacing w:val="-4"/>
          <w:w w:val="97"/>
        </w:rPr>
        <w:t>sarasa</w:t>
      </w:r>
      <w:r>
        <w:rPr>
          <w:i/>
          <w:w w:val="97"/>
        </w:rPr>
        <w:t>m</w:t>
      </w:r>
      <w:r>
        <w:rPr>
          <w:i/>
          <w:spacing w:val="-7"/>
          <w:w w:val="97"/>
        </w:rPr>
        <w:t xml:space="preserve"> </w:t>
      </w:r>
      <w:r>
        <w:rPr>
          <w:i/>
          <w:spacing w:val="-4"/>
        </w:rPr>
        <w:t>alajjam</w:t>
      </w:r>
    </w:p>
    <w:p w14:paraId="2D76B798" w14:textId="77777777" w:rsidR="00150366" w:rsidRDefault="00000000">
      <w:pPr>
        <w:ind w:right="120"/>
        <w:jc w:val="right"/>
        <w:rPr>
          <w:sz w:val="18"/>
          <w:szCs w:val="18"/>
        </w:rPr>
      </w:pPr>
      <w:r>
        <w:rPr>
          <w:i/>
          <w:spacing w:val="-4"/>
          <w:w w:val="97"/>
        </w:rPr>
        <w:t>mugdhe!..</w:t>
      </w:r>
      <w:r>
        <w:rPr>
          <w:i/>
          <w:w w:val="97"/>
        </w:rPr>
        <w:t>.</w:t>
      </w:r>
      <w:r>
        <w:rPr>
          <w:i/>
          <w:spacing w:val="3"/>
          <w:w w:val="97"/>
        </w:rPr>
        <w:t xml:space="preserve"> </w:t>
      </w:r>
      <w:r>
        <w:rPr>
          <w:spacing w:val="-4"/>
          <w:w w:val="109"/>
        </w:rPr>
        <w:t>(6</w:t>
      </w:r>
      <w:r>
        <w:rPr>
          <w:w w:val="116"/>
          <w:sz w:val="18"/>
          <w:szCs w:val="18"/>
        </w:rPr>
        <w:t>)</w:t>
      </w:r>
    </w:p>
    <w:p w14:paraId="3E6E1CF5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2159BB92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7"/>
        </w:rPr>
        <w:t>“</w:t>
      </w:r>
      <w:r>
        <w:rPr>
          <w:rFonts w:ascii="Book Antiqua" w:eastAsia="Book Antiqua" w:hAnsi="Book Antiqua" w:cs="Book Antiqua"/>
          <w:b/>
          <w:w w:val="87"/>
        </w:rPr>
        <w:t>O</w:t>
      </w:r>
      <w:r>
        <w:rPr>
          <w:rFonts w:ascii="Book Antiqua" w:eastAsia="Book Antiqua" w:hAnsi="Book Antiqua" w:cs="Book Antiqua"/>
          <w:b/>
          <w:spacing w:val="18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Caëòi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peevis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one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You</w:t>
      </w:r>
      <w:r>
        <w:rPr>
          <w:rFonts w:ascii="Book Antiqua" w:eastAsia="Book Antiqua" w:hAnsi="Book Antiqua" w:cs="Book Antiqua"/>
          <w:b/>
          <w:w w:val="88"/>
        </w:rPr>
        <w:t>r</w:t>
      </w:r>
      <w:r>
        <w:rPr>
          <w:rFonts w:ascii="Book Antiqua" w:eastAsia="Book Antiqua" w:hAnsi="Book Antiqua" w:cs="Book Antiqua"/>
          <w:b/>
          <w:spacing w:val="32"/>
          <w:w w:val="88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5"/>
          <w:w w:val="88"/>
        </w:rPr>
        <w:t>sakhé</w:t>
      </w:r>
      <w:r>
        <w:rPr>
          <w:rFonts w:ascii="Book Antiqua" w:eastAsia="Book Antiqua" w:hAnsi="Book Antiqua" w:cs="Book Antiqua"/>
          <w:b/>
          <w:i/>
          <w:w w:val="88"/>
        </w:rPr>
        <w:t>s</w:t>
      </w:r>
      <w:r>
        <w:rPr>
          <w:rFonts w:ascii="Book Antiqua" w:eastAsia="Book Antiqua" w:hAnsi="Book Antiqua" w:cs="Book Antiqua"/>
          <w:b/>
          <w:i/>
          <w:spacing w:val="-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kno</w:t>
      </w:r>
      <w:r>
        <w:rPr>
          <w:rFonts w:ascii="Book Antiqua" w:eastAsia="Book Antiqua" w:hAnsi="Book Antiqua" w:cs="Book Antiqua"/>
          <w:b/>
          <w:w w:val="88"/>
        </w:rPr>
        <w:t>w</w:t>
      </w:r>
      <w:r>
        <w:rPr>
          <w:rFonts w:ascii="Book Antiqua" w:eastAsia="Book Antiqua" w:hAnsi="Book Antiqua" w:cs="Book Antiqua"/>
          <w:b/>
          <w:spacing w:val="2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wel</w:t>
      </w:r>
      <w:r>
        <w:rPr>
          <w:rFonts w:ascii="Book Antiqua" w:eastAsia="Book Antiqua" w:hAnsi="Book Antiqua" w:cs="Book Antiqua"/>
          <w:b/>
          <w:w w:val="88"/>
        </w:rPr>
        <w:t>l</w:t>
      </w:r>
      <w:r>
        <w:rPr>
          <w:rFonts w:ascii="Book Antiqua" w:eastAsia="Book Antiqua" w:hAnsi="Book Antiqua" w:cs="Book Antiqua"/>
          <w:b/>
          <w:spacing w:val="1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Your </w:t>
      </w:r>
      <w:r>
        <w:rPr>
          <w:rFonts w:ascii="Book Antiqua" w:eastAsia="Book Antiqua" w:hAnsi="Book Antiqua" w:cs="Book Antiqua"/>
          <w:b/>
          <w:w w:val="90"/>
        </w:rPr>
        <w:t>body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arrayed</w:t>
      </w:r>
      <w:r>
        <w:rPr>
          <w:rFonts w:ascii="Book Antiqua" w:eastAsia="Book Antiqua" w:hAnsi="Book Antiqua" w:cs="Book Antiqua"/>
          <w:b/>
          <w:spacing w:val="2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love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battle.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So </w:t>
      </w:r>
      <w:r>
        <w:rPr>
          <w:rFonts w:ascii="Book Antiqua" w:eastAsia="Book Antiqua" w:hAnsi="Book Antiqua" w:cs="Book Antiqua"/>
          <w:b/>
          <w:w w:val="92"/>
        </w:rPr>
        <w:t>enthusiastically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sound the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war-drums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chiming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sash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bells.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Shed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w w:val="91"/>
        </w:rPr>
        <w:t>bashfulness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boldly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go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forth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rendezvous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Your beloved.”</w:t>
      </w:r>
    </w:p>
    <w:p w14:paraId="0A7D9E58" w14:textId="77777777" w:rsidR="00150366" w:rsidRDefault="00000000">
      <w:pPr>
        <w:spacing w:before="96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0304254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266D5860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The </w:t>
      </w:r>
      <w:r>
        <w:rPr>
          <w:spacing w:val="1"/>
        </w:rPr>
        <w:t xml:space="preserve"> </w:t>
      </w:r>
      <w:r>
        <w:rPr>
          <w:i/>
        </w:rPr>
        <w:t>sakhé</w:t>
      </w:r>
      <w:r>
        <w:rPr>
          <w:i/>
          <w:spacing w:val="6"/>
        </w:rPr>
        <w:t xml:space="preserve"> </w:t>
      </w:r>
      <w:r>
        <w:t>says</w:t>
      </w:r>
      <w:r>
        <w:rPr>
          <w:spacing w:val="35"/>
        </w:rPr>
        <w:t xml:space="preserve"> </w:t>
      </w:r>
      <w:r>
        <w:t xml:space="preserve">to </w:t>
      </w:r>
      <w:r>
        <w:rPr>
          <w:spacing w:val="3"/>
        </w:rPr>
        <w:t xml:space="preserve"> </w:t>
      </w:r>
      <w:r>
        <w:t>Rädhä,</w:t>
      </w:r>
      <w:r>
        <w:rPr>
          <w:spacing w:val="48"/>
        </w:rPr>
        <w:t xml:space="preserve"> </w:t>
      </w:r>
      <w:r>
        <w:t>“O</w:t>
      </w:r>
      <w:r>
        <w:rPr>
          <w:spacing w:val="42"/>
        </w:rPr>
        <w:t xml:space="preserve"> </w:t>
      </w:r>
      <w:r>
        <w:t>You</w:t>
      </w:r>
      <w:r>
        <w:rPr>
          <w:spacing w:val="25"/>
        </w:rPr>
        <w:t xml:space="preserve"> </w:t>
      </w:r>
      <w:r>
        <w:t xml:space="preserve">who </w:t>
      </w:r>
      <w:r>
        <w:rPr>
          <w:spacing w:val="6"/>
        </w:rPr>
        <w:t xml:space="preserve"> </w:t>
      </w:r>
      <w:r>
        <w:t>are</w:t>
      </w:r>
      <w:r>
        <w:rPr>
          <w:spacing w:val="49"/>
        </w:rPr>
        <w:t xml:space="preserve"> </w:t>
      </w:r>
      <w:r>
        <w:t>so</w:t>
      </w:r>
      <w:r>
        <w:rPr>
          <w:spacing w:val="46"/>
        </w:rPr>
        <w:t xml:space="preserve"> </w:t>
      </w:r>
      <w:r>
        <w:rPr>
          <w:w w:val="102"/>
        </w:rPr>
        <w:t xml:space="preserve">skilled </w:t>
      </w:r>
      <w:r>
        <w:t xml:space="preserve">in </w:t>
      </w:r>
      <w:r>
        <w:rPr>
          <w:spacing w:val="4"/>
        </w:rPr>
        <w:t xml:space="preserve"> </w:t>
      </w:r>
      <w:r>
        <w:t xml:space="preserve">the </w:t>
      </w:r>
      <w:r>
        <w:rPr>
          <w:spacing w:val="10"/>
        </w:rPr>
        <w:t xml:space="preserve"> </w:t>
      </w:r>
      <w:r>
        <w:t xml:space="preserve">battle </w:t>
      </w:r>
      <w:r>
        <w:rPr>
          <w:spacing w:val="11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 xml:space="preserve">lovemaking! </w:t>
      </w:r>
      <w:r>
        <w:rPr>
          <w:spacing w:val="13"/>
        </w:rPr>
        <w:t xml:space="preserve"> </w:t>
      </w:r>
      <w:r>
        <w:t>Now</w:t>
      </w:r>
      <w:r>
        <w:rPr>
          <w:spacing w:val="47"/>
        </w:rPr>
        <w:t xml:space="preserve"> </w:t>
      </w:r>
      <w:r>
        <w:t>why  are  You</w:t>
      </w:r>
      <w:r>
        <w:rPr>
          <w:spacing w:val="26"/>
        </w:rPr>
        <w:t xml:space="preserve"> </w:t>
      </w:r>
      <w:r>
        <w:t xml:space="preserve">being </w:t>
      </w:r>
      <w:r>
        <w:rPr>
          <w:spacing w:val="2"/>
        </w:rPr>
        <w:t xml:space="preserve"> </w:t>
      </w:r>
      <w:r>
        <w:rPr>
          <w:w w:val="102"/>
        </w:rPr>
        <w:t xml:space="preserve">so </w:t>
      </w:r>
      <w:r>
        <w:rPr>
          <w:spacing w:val="-2"/>
        </w:rPr>
        <w:t>haughty</w:t>
      </w:r>
      <w:r>
        <w:t xml:space="preserve">?  </w:t>
      </w:r>
      <w:r>
        <w:rPr>
          <w:spacing w:val="-2"/>
        </w:rPr>
        <w:t>You</w:t>
      </w:r>
      <w:r>
        <w:t>r</w:t>
      </w:r>
      <w:r>
        <w:rPr>
          <w:spacing w:val="12"/>
        </w:rPr>
        <w:t xml:space="preserve"> </w:t>
      </w:r>
      <w:r>
        <w:rPr>
          <w:spacing w:val="-2"/>
        </w:rPr>
        <w:t>desir</w:t>
      </w:r>
      <w:r>
        <w:t>e</w:t>
      </w:r>
      <w:r>
        <w:rPr>
          <w:spacing w:val="35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31"/>
        </w:rPr>
        <w:t xml:space="preserve"> </w:t>
      </w:r>
      <w:r>
        <w:rPr>
          <w:spacing w:val="-2"/>
        </w:rPr>
        <w:t>alread</w:t>
      </w:r>
      <w:r>
        <w:t>y</w:t>
      </w:r>
      <w:r>
        <w:rPr>
          <w:spacing w:val="32"/>
        </w:rPr>
        <w:t xml:space="preserve"> </w:t>
      </w:r>
      <w:r>
        <w:rPr>
          <w:spacing w:val="-2"/>
        </w:rPr>
        <w:t>crosse</w:t>
      </w:r>
      <w:r>
        <w:t>d</w:t>
      </w:r>
      <w:r>
        <w:rPr>
          <w:spacing w:val="39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21"/>
        </w:rPr>
        <w:t xml:space="preserve"> </w:t>
      </w:r>
      <w:r>
        <w:rPr>
          <w:spacing w:val="-2"/>
        </w:rPr>
        <w:t>limits</w:t>
      </w:r>
      <w:r>
        <w:t>,</w:t>
      </w:r>
      <w:r>
        <w:rPr>
          <w:spacing w:val="36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24"/>
        </w:rPr>
        <w:t xml:space="preserve"> </w:t>
      </w:r>
      <w:r>
        <w:rPr>
          <w:spacing w:val="-2"/>
          <w:w w:val="102"/>
        </w:rPr>
        <w:t xml:space="preserve">why </w:t>
      </w:r>
      <w:r>
        <w:rPr>
          <w:spacing w:val="-2"/>
        </w:rPr>
        <w:t>hesitate</w:t>
      </w:r>
      <w:r>
        <w:t>?</w:t>
      </w:r>
      <w:r>
        <w:rPr>
          <w:spacing w:val="44"/>
        </w:rPr>
        <w:t xml:space="preserve"> </w:t>
      </w:r>
      <w:r>
        <w:rPr>
          <w:spacing w:val="-2"/>
        </w:rPr>
        <w:t>Ther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3"/>
        </w:rPr>
        <w:t xml:space="preserve"> </w:t>
      </w:r>
      <w:r>
        <w:rPr>
          <w:spacing w:val="-2"/>
        </w:rPr>
        <w:t>n</w:t>
      </w:r>
      <w:r>
        <w:t>o</w:t>
      </w:r>
      <w:r>
        <w:rPr>
          <w:spacing w:val="37"/>
        </w:rPr>
        <w:t xml:space="preserve"> </w:t>
      </w:r>
      <w:r>
        <w:rPr>
          <w:spacing w:val="-2"/>
        </w:rPr>
        <w:t>reaso</w:t>
      </w:r>
      <w:r>
        <w:t>n</w:t>
      </w:r>
      <w:r>
        <w:rPr>
          <w:spacing w:val="4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4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ashame</w:t>
      </w:r>
      <w:r>
        <w:t>d</w:t>
      </w:r>
      <w:r>
        <w:rPr>
          <w:spacing w:val="4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4"/>
        </w:rPr>
        <w:t xml:space="preserve"> </w:t>
      </w:r>
      <w:r>
        <w:rPr>
          <w:spacing w:val="-2"/>
        </w:rPr>
        <w:t>g</w:t>
      </w:r>
      <w:r>
        <w:t>o</w:t>
      </w:r>
      <w:r>
        <w:rPr>
          <w:spacing w:val="23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0"/>
        </w:rPr>
        <w:t xml:space="preserve"> </w:t>
      </w:r>
      <w:r>
        <w:rPr>
          <w:spacing w:val="-2"/>
          <w:w w:val="104"/>
        </w:rPr>
        <w:t xml:space="preserve">meet </w:t>
      </w:r>
      <w:r>
        <w:t>with</w:t>
      </w:r>
      <w:r>
        <w:rPr>
          <w:spacing w:val="33"/>
        </w:rPr>
        <w:t xml:space="preserve"> </w:t>
      </w:r>
      <w:r>
        <w:t>Keçava.</w:t>
      </w:r>
      <w:r>
        <w:rPr>
          <w:spacing w:val="-11"/>
        </w:rPr>
        <w:t xml:space="preserve"> </w:t>
      </w:r>
      <w:r>
        <w:rPr>
          <w:spacing w:val="-14"/>
        </w:rPr>
        <w:t>W</w:t>
      </w:r>
      <w:r>
        <w:t>e</w:t>
      </w:r>
      <w:r>
        <w:rPr>
          <w:spacing w:val="19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all</w:t>
      </w:r>
      <w:r>
        <w:rPr>
          <w:spacing w:val="14"/>
        </w:rPr>
        <w:t xml:space="preserve"> </w:t>
      </w:r>
      <w:r>
        <w:t>Your</w:t>
      </w:r>
      <w:r>
        <w:rPr>
          <w:spacing w:val="7"/>
        </w:rPr>
        <w:t xml:space="preserve"> </w:t>
      </w:r>
      <w:r>
        <w:t>intimate</w:t>
      </w:r>
      <w:r>
        <w:rPr>
          <w:spacing w:val="47"/>
        </w:rPr>
        <w:t xml:space="preserve"> </w:t>
      </w:r>
      <w:r>
        <w:t>friends.</w:t>
      </w:r>
      <w:r>
        <w:rPr>
          <w:spacing w:val="32"/>
        </w:rPr>
        <w:t xml:space="preserve"> </w:t>
      </w:r>
      <w:r>
        <w:t>Certainly</w:t>
      </w:r>
      <w:r>
        <w:rPr>
          <w:spacing w:val="37"/>
        </w:rPr>
        <w:t xml:space="preserve"> </w:t>
      </w:r>
      <w:r>
        <w:rPr>
          <w:w w:val="107"/>
        </w:rPr>
        <w:t xml:space="preserve">no </w:t>
      </w:r>
      <w:r>
        <w:t>one</w:t>
      </w:r>
      <w:r>
        <w:rPr>
          <w:spacing w:val="43"/>
        </w:rPr>
        <w:t xml:space="preserve"> </w:t>
      </w:r>
      <w:r>
        <w:t>else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here</w:t>
      </w:r>
      <w:r>
        <w:rPr>
          <w:spacing w:val="46"/>
        </w:rPr>
        <w:t xml:space="preserve"> </w:t>
      </w:r>
      <w:r>
        <w:t>but</w:t>
      </w:r>
      <w:r>
        <w:rPr>
          <w:spacing w:val="49"/>
        </w:rPr>
        <w:t xml:space="preserve"> </w:t>
      </w:r>
      <w:r>
        <w:t>us,</w:t>
      </w:r>
      <w:r>
        <w:rPr>
          <w:spacing w:val="40"/>
        </w:rPr>
        <w:t xml:space="preserve"> </w:t>
      </w:r>
      <w:r>
        <w:t>so</w:t>
      </w:r>
      <w:r>
        <w:rPr>
          <w:spacing w:val="33"/>
        </w:rPr>
        <w:t xml:space="preserve"> </w:t>
      </w:r>
      <w:r>
        <w:t>why</w:t>
      </w:r>
      <w:r>
        <w:rPr>
          <w:spacing w:val="36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angry?</w:t>
      </w:r>
      <w:r>
        <w:rPr>
          <w:spacing w:val="40"/>
        </w:rPr>
        <w:t xml:space="preserve"> </w:t>
      </w:r>
      <w:r>
        <w:t>All</w:t>
      </w:r>
      <w:r>
        <w:rPr>
          <w:spacing w:val="14"/>
        </w:rPr>
        <w:t xml:space="preserve"> </w:t>
      </w:r>
      <w:r>
        <w:t>Your</w:t>
      </w:r>
      <w:r>
        <w:rPr>
          <w:spacing w:val="21"/>
        </w:rPr>
        <w:t xml:space="preserve"> </w:t>
      </w:r>
      <w:r>
        <w:rPr>
          <w:i/>
        </w:rPr>
        <w:t xml:space="preserve">sakhés </w:t>
      </w:r>
      <w:r>
        <w:t>can</w:t>
      </w:r>
      <w:r>
        <w:rPr>
          <w:spacing w:val="37"/>
        </w:rPr>
        <w:t xml:space="preserve"> </w:t>
      </w:r>
      <w:r>
        <w:t>see</w:t>
      </w:r>
      <w:r>
        <w:rPr>
          <w:spacing w:val="26"/>
        </w:rPr>
        <w:t xml:space="preserve"> </w:t>
      </w:r>
      <w:r>
        <w:t>that  Your</w:t>
      </w:r>
      <w:r>
        <w:rPr>
          <w:spacing w:val="18"/>
        </w:rPr>
        <w:t xml:space="preserve"> </w:t>
      </w:r>
      <w:r>
        <w:t>body</w:t>
      </w:r>
      <w:r>
        <w:rPr>
          <w:spacing w:val="34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 xml:space="preserve">appropriately </w:t>
      </w:r>
      <w:r>
        <w:rPr>
          <w:spacing w:val="19"/>
        </w:rPr>
        <w:t xml:space="preserve"> </w:t>
      </w:r>
      <w:r>
        <w:t xml:space="preserve">ornamented </w:t>
      </w:r>
      <w:r>
        <w:rPr>
          <w:spacing w:val="33"/>
        </w:rPr>
        <w:t xml:space="preserve"> </w:t>
      </w:r>
      <w:r>
        <w:rPr>
          <w:w w:val="105"/>
        </w:rPr>
        <w:t xml:space="preserve">with </w:t>
      </w:r>
      <w:r>
        <w:t xml:space="preserve">everything </w:t>
      </w:r>
      <w:r>
        <w:rPr>
          <w:spacing w:val="37"/>
        </w:rPr>
        <w:t xml:space="preserve"> </w:t>
      </w:r>
      <w:r>
        <w:t xml:space="preserve">required </w:t>
      </w:r>
      <w:r>
        <w:rPr>
          <w:spacing w:val="44"/>
        </w:rPr>
        <w:t xml:space="preserve"> </w:t>
      </w:r>
      <w:r>
        <w:t xml:space="preserve">for </w:t>
      </w:r>
      <w:r>
        <w:rPr>
          <w:spacing w:val="13"/>
        </w:rPr>
        <w:t xml:space="preserve"> </w:t>
      </w:r>
      <w:r>
        <w:t xml:space="preserve">a </w:t>
      </w:r>
      <w:r>
        <w:rPr>
          <w:spacing w:val="11"/>
        </w:rPr>
        <w:t xml:space="preserve"> </w:t>
      </w:r>
      <w:r>
        <w:t xml:space="preserve">love </w:t>
      </w:r>
      <w:r>
        <w:rPr>
          <w:spacing w:val="11"/>
        </w:rPr>
        <w:t xml:space="preserve"> </w:t>
      </w:r>
      <w:r>
        <w:t xml:space="preserve">skirmish. </w:t>
      </w:r>
      <w:r>
        <w:rPr>
          <w:spacing w:val="41"/>
        </w:rPr>
        <w:t xml:space="preserve"> </w:t>
      </w:r>
      <w:r>
        <w:t xml:space="preserve">Arrayed </w:t>
      </w:r>
      <w:r>
        <w:rPr>
          <w:spacing w:val="11"/>
        </w:rPr>
        <w:t xml:space="preserve"> </w:t>
      </w:r>
      <w:r>
        <w:t xml:space="preserve">as </w:t>
      </w:r>
      <w:r>
        <w:rPr>
          <w:spacing w:val="11"/>
        </w:rPr>
        <w:t xml:space="preserve"> </w:t>
      </w:r>
      <w:r>
        <w:rPr>
          <w:w w:val="107"/>
        </w:rPr>
        <w:t>the</w:t>
      </w:r>
    </w:p>
    <w:p w14:paraId="4BE415C5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0823F791" w14:textId="77777777" w:rsidR="00150366" w:rsidRDefault="00150366">
      <w:pPr>
        <w:spacing w:line="200" w:lineRule="exact"/>
      </w:pPr>
    </w:p>
    <w:p w14:paraId="66DD36B6" w14:textId="77777777" w:rsidR="00150366" w:rsidRDefault="00000000">
      <w:pPr>
        <w:spacing w:before="29" w:line="251" w:lineRule="auto"/>
        <w:ind w:left="120" w:right="87"/>
        <w:jc w:val="both"/>
      </w:pPr>
      <w:r>
        <w:rPr>
          <w:spacing w:val="-4"/>
        </w:rPr>
        <w:t>beautifu</w:t>
      </w:r>
      <w:r>
        <w:t xml:space="preserve">l  </w:t>
      </w:r>
      <w:r>
        <w:rPr>
          <w:spacing w:val="-4"/>
        </w:rPr>
        <w:t>femal</w:t>
      </w:r>
      <w:r>
        <w:t>e</w:t>
      </w:r>
      <w:r>
        <w:rPr>
          <w:spacing w:val="29"/>
        </w:rPr>
        <w:t xml:space="preserve"> </w:t>
      </w:r>
      <w:r>
        <w:rPr>
          <w:spacing w:val="-4"/>
        </w:rPr>
        <w:t>warrior</w:t>
      </w:r>
      <w:r>
        <w:t xml:space="preserve">, </w:t>
      </w:r>
      <w:r>
        <w:rPr>
          <w:spacing w:val="4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11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36"/>
        </w:rPr>
        <w:t xml:space="preserve"> </w:t>
      </w:r>
      <w:r>
        <w:rPr>
          <w:spacing w:val="-4"/>
        </w:rPr>
        <w:t>no</w:t>
      </w:r>
      <w:r>
        <w:t>w</w:t>
      </w:r>
      <w:r>
        <w:rPr>
          <w:spacing w:val="42"/>
        </w:rPr>
        <w:t xml:space="preserve"> </w:t>
      </w:r>
      <w:r>
        <w:rPr>
          <w:spacing w:val="-4"/>
        </w:rPr>
        <w:t>read</w:t>
      </w:r>
      <w:r>
        <w:t>y</w:t>
      </w:r>
      <w:r>
        <w:rPr>
          <w:spacing w:val="38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31"/>
        </w:rPr>
        <w:t xml:space="preserve"> </w:t>
      </w:r>
      <w:r>
        <w:rPr>
          <w:spacing w:val="-4"/>
        </w:rPr>
        <w:t>combat</w:t>
      </w:r>
      <w:r>
        <w:t>.</w:t>
      </w:r>
      <w:r>
        <w:rPr>
          <w:spacing w:val="48"/>
        </w:rPr>
        <w:t xml:space="preserve"> </w:t>
      </w:r>
      <w:r>
        <w:rPr>
          <w:spacing w:val="-4"/>
        </w:rPr>
        <w:t xml:space="preserve">As </w:t>
      </w:r>
      <w:r>
        <w:rPr>
          <w:spacing w:val="-2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2"/>
        </w:rPr>
        <w:t>se</w:t>
      </w:r>
      <w:r>
        <w:t>t</w:t>
      </w:r>
      <w:r>
        <w:rPr>
          <w:spacing w:val="19"/>
        </w:rPr>
        <w:t xml:space="preserve"> </w:t>
      </w:r>
      <w:r>
        <w:rPr>
          <w:spacing w:val="-2"/>
        </w:rPr>
        <w:t>off</w:t>
      </w:r>
      <w:r>
        <w:t>,</w:t>
      </w:r>
      <w:r>
        <w:rPr>
          <w:spacing w:val="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bell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26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4"/>
        </w:rPr>
        <w:t xml:space="preserve"> </w:t>
      </w:r>
      <w:r>
        <w:rPr>
          <w:spacing w:val="-2"/>
        </w:rPr>
        <w:t>waistbel</w:t>
      </w:r>
      <w:r>
        <w:t>t</w:t>
      </w:r>
      <w:r>
        <w:rPr>
          <w:spacing w:val="26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12"/>
        </w:rPr>
        <w:t xml:space="preserve"> </w:t>
      </w:r>
      <w:r>
        <w:rPr>
          <w:spacing w:val="-2"/>
        </w:rPr>
        <w:t>rin</w:t>
      </w:r>
      <w:r>
        <w:t>g</w:t>
      </w:r>
      <w:r>
        <w:rPr>
          <w:spacing w:val="25"/>
        </w:rPr>
        <w:t xml:space="preserve"> </w:t>
      </w:r>
      <w:r>
        <w:rPr>
          <w:spacing w:val="-2"/>
        </w:rPr>
        <w:t>ou</w:t>
      </w:r>
      <w:r>
        <w:t>t</w:t>
      </w:r>
      <w:r>
        <w:rPr>
          <w:spacing w:val="32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18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2"/>
        </w:rPr>
        <w:t>instrument</w:t>
      </w:r>
      <w:r>
        <w:t xml:space="preserve">s </w:t>
      </w:r>
      <w:r>
        <w:rPr>
          <w:spacing w:val="39"/>
        </w:rPr>
        <w:t xml:space="preserve"> </w:t>
      </w:r>
      <w:r>
        <w:rPr>
          <w:spacing w:val="-2"/>
        </w:rPr>
        <w:t>announcin</w:t>
      </w:r>
      <w:r>
        <w:t xml:space="preserve">g </w:t>
      </w:r>
      <w:r>
        <w:rPr>
          <w:spacing w:val="39"/>
        </w:rPr>
        <w:t xml:space="preserve"> </w:t>
      </w:r>
      <w:r>
        <w:rPr>
          <w:spacing w:val="-2"/>
        </w:rPr>
        <w:t>th</w:t>
      </w:r>
      <w:r>
        <w:t xml:space="preserve">e  </w:t>
      </w:r>
      <w:r>
        <w:rPr>
          <w:spacing w:val="-2"/>
        </w:rPr>
        <w:t>marc</w:t>
      </w:r>
      <w:r>
        <w:t xml:space="preserve">h </w:t>
      </w:r>
      <w:r>
        <w:rPr>
          <w:spacing w:val="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44"/>
        </w:rPr>
        <w:t xml:space="preserve"> </w:t>
      </w:r>
      <w:r>
        <w:rPr>
          <w:spacing w:val="-2"/>
        </w:rPr>
        <w:t>battle</w:t>
      </w:r>
      <w:r>
        <w:t xml:space="preserve">. </w:t>
      </w:r>
      <w:r>
        <w:rPr>
          <w:spacing w:val="3"/>
        </w:rPr>
        <w:t xml:space="preserve"> </w:t>
      </w:r>
      <w:r>
        <w:rPr>
          <w:spacing w:val="-2"/>
        </w:rPr>
        <w:t>Declar</w:t>
      </w:r>
      <w:r>
        <w:t>e</w:t>
      </w:r>
      <w:r>
        <w:rPr>
          <w:spacing w:val="33"/>
        </w:rPr>
        <w:t xml:space="preserve"> </w:t>
      </w:r>
      <w:r>
        <w:rPr>
          <w:spacing w:val="-2"/>
          <w:w w:val="103"/>
        </w:rPr>
        <w:t xml:space="preserve">war! </w:t>
      </w:r>
      <w:r>
        <w:rPr>
          <w:spacing w:val="-2"/>
        </w:rPr>
        <w:t>Abando</w:t>
      </w:r>
      <w:r>
        <w:t xml:space="preserve">n </w:t>
      </w:r>
      <w:r>
        <w:rPr>
          <w:spacing w:val="2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30"/>
        </w:rPr>
        <w:t xml:space="preserve"> </w:t>
      </w:r>
      <w:r>
        <w:rPr>
          <w:spacing w:val="-2"/>
        </w:rPr>
        <w:t>shynes</w:t>
      </w:r>
      <w:r>
        <w:t>s</w:t>
      </w:r>
      <w:r>
        <w:rPr>
          <w:spacing w:val="4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7"/>
        </w:rPr>
        <w:t xml:space="preserve"> </w:t>
      </w:r>
      <w:r>
        <w:rPr>
          <w:spacing w:val="-2"/>
        </w:rPr>
        <w:t>flo</w:t>
      </w:r>
      <w:r>
        <w:t>w</w:t>
      </w:r>
      <w:r>
        <w:rPr>
          <w:spacing w:val="26"/>
        </w:rPr>
        <w:t xml:space="preserve"> </w:t>
      </w:r>
      <w:r>
        <w:rPr>
          <w:spacing w:val="-2"/>
        </w:rPr>
        <w:t>alon</w:t>
      </w:r>
      <w:r>
        <w:t>g</w:t>
      </w:r>
      <w:r>
        <w:rPr>
          <w:spacing w:val="39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4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7"/>
        </w:rPr>
        <w:t xml:space="preserve"> </w:t>
      </w:r>
      <w:r>
        <w:rPr>
          <w:spacing w:val="-2"/>
        </w:rPr>
        <w:t>curren</w:t>
      </w:r>
      <w:r>
        <w:t xml:space="preserve">t </w:t>
      </w:r>
      <w:r>
        <w:rPr>
          <w:spacing w:val="2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5"/>
        </w:rPr>
        <w:t xml:space="preserve"> </w:t>
      </w:r>
      <w:r>
        <w:rPr>
          <w:i/>
          <w:spacing w:val="-2"/>
        </w:rPr>
        <w:t xml:space="preserve">rasa </w:t>
      </w:r>
      <w:r>
        <w:rPr>
          <w:spacing w:val="-2"/>
        </w:rPr>
        <w:t>a</w:t>
      </w:r>
      <w:r>
        <w:t>s</w:t>
      </w:r>
      <w:r>
        <w:rPr>
          <w:spacing w:val="11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-6"/>
        </w:rPr>
        <w:t xml:space="preserve"> </w:t>
      </w:r>
      <w:r>
        <w:rPr>
          <w:spacing w:val="-2"/>
        </w:rPr>
        <w:t>mov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forwar</w:t>
      </w:r>
      <w:r>
        <w:t>d</w:t>
      </w:r>
      <w:r>
        <w:rPr>
          <w:spacing w:val="24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9"/>
        </w:rPr>
        <w:t xml:space="preserve"> </w:t>
      </w:r>
      <w:r>
        <w:rPr>
          <w:spacing w:val="-2"/>
        </w:rPr>
        <w:t>eve</w:t>
      </w:r>
      <w:r>
        <w:t>r</w:t>
      </w:r>
      <w:r>
        <w:rPr>
          <w:spacing w:val="14"/>
        </w:rPr>
        <w:t xml:space="preserve"> </w:t>
      </w:r>
      <w:r>
        <w:rPr>
          <w:spacing w:val="-2"/>
        </w:rPr>
        <w:t>increasin</w:t>
      </w:r>
      <w:r>
        <w:t>g</w:t>
      </w:r>
      <w:r>
        <w:rPr>
          <w:spacing w:val="36"/>
        </w:rPr>
        <w:t xml:space="preserve"> </w:t>
      </w:r>
      <w:r>
        <w:rPr>
          <w:spacing w:val="-2"/>
        </w:rPr>
        <w:t>eagernes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2"/>
        </w:rPr>
        <w:t xml:space="preserve"> </w:t>
      </w:r>
      <w:r>
        <w:rPr>
          <w:spacing w:val="-2"/>
          <w:w w:val="104"/>
        </w:rPr>
        <w:t xml:space="preserve">meet </w:t>
      </w:r>
      <w:r>
        <w:rPr>
          <w:spacing w:val="-2"/>
        </w:rPr>
        <w:t>Hari</w:t>
      </w:r>
      <w:r>
        <w:t>.</w:t>
      </w:r>
      <w:r>
        <w:rPr>
          <w:spacing w:val="18"/>
        </w:rPr>
        <w:t xml:space="preserve"> </w:t>
      </w:r>
      <w:r>
        <w:t>O</w:t>
      </w:r>
      <w:r>
        <w:rPr>
          <w:spacing w:val="13"/>
        </w:rPr>
        <w:t xml:space="preserve"> </w:t>
      </w:r>
      <w:r>
        <w:rPr>
          <w:spacing w:val="-2"/>
        </w:rPr>
        <w:t>passionat</w:t>
      </w:r>
      <w:r>
        <w:t>e</w:t>
      </w:r>
      <w:r>
        <w:rPr>
          <w:spacing w:val="35"/>
        </w:rPr>
        <w:t xml:space="preserve"> </w:t>
      </w:r>
      <w:r>
        <w:rPr>
          <w:spacing w:val="-2"/>
        </w:rPr>
        <w:t>maiden</w:t>
      </w:r>
      <w:r>
        <w:t>,</w:t>
      </w:r>
      <w:r>
        <w:rPr>
          <w:spacing w:val="35"/>
        </w:rPr>
        <w:t xml:space="preserve"> </w:t>
      </w:r>
      <w:r>
        <w:rPr>
          <w:spacing w:val="-2"/>
        </w:rPr>
        <w:t>fac</w:t>
      </w:r>
      <w:r>
        <w:t xml:space="preserve">e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directio</w:t>
      </w:r>
      <w:r>
        <w:t>n</w:t>
      </w:r>
      <w:r>
        <w:rPr>
          <w:spacing w:val="4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  <w:w w:val="103"/>
        </w:rPr>
        <w:t xml:space="preserve">meeting </w:t>
      </w:r>
      <w:r>
        <w:t>place.</w:t>
      </w:r>
      <w:r>
        <w:rPr>
          <w:spacing w:val="11"/>
        </w:rPr>
        <w:t xml:space="preserve"> </w:t>
      </w:r>
      <w:r>
        <w:t>Advance,</w:t>
      </w:r>
      <w:r>
        <w:rPr>
          <w:spacing w:val="2"/>
        </w:rPr>
        <w:t xml:space="preserve"> </w:t>
      </w:r>
      <w:r>
        <w:rPr>
          <w:w w:val="105"/>
        </w:rPr>
        <w:t>Caëòi!”</w:t>
      </w:r>
    </w:p>
    <w:p w14:paraId="4F88D76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FBD85B4" w14:textId="77777777" w:rsidR="00150366" w:rsidRDefault="00000000">
      <w:pPr>
        <w:spacing w:line="251" w:lineRule="auto"/>
        <w:ind w:left="120" w:right="87" w:firstLine="360"/>
        <w:jc w:val="both"/>
      </w:pPr>
      <w:r>
        <w:rPr>
          <w:spacing w:val="-2"/>
        </w:rPr>
        <w:t>Caëòi</w:t>
      </w:r>
      <w:r>
        <w:t>,</w:t>
      </w:r>
      <w:r>
        <w:rPr>
          <w:spacing w:val="40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19"/>
        </w:rPr>
        <w:t xml:space="preserve"> </w:t>
      </w:r>
      <w:r>
        <w:rPr>
          <w:spacing w:val="-2"/>
        </w:rPr>
        <w:t>‘belligeren</w:t>
      </w:r>
      <w:r>
        <w:t xml:space="preserve">t </w:t>
      </w:r>
      <w:r>
        <w:rPr>
          <w:spacing w:val="-2"/>
        </w:rPr>
        <w:t>woman,</w:t>
      </w:r>
      <w:r>
        <w:t>’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t>n</w:t>
      </w:r>
      <w:r>
        <w:rPr>
          <w:spacing w:val="21"/>
        </w:rPr>
        <w:t xml:space="preserve"> </w:t>
      </w:r>
      <w:r>
        <w:rPr>
          <w:spacing w:val="-2"/>
        </w:rPr>
        <w:t>appropriat</w:t>
      </w:r>
      <w:r>
        <w:t xml:space="preserve">e </w:t>
      </w:r>
      <w:r>
        <w:rPr>
          <w:spacing w:val="5"/>
        </w:rPr>
        <w:t xml:space="preserve"> </w:t>
      </w:r>
      <w:r>
        <w:rPr>
          <w:spacing w:val="-2"/>
          <w:w w:val="103"/>
        </w:rPr>
        <w:t xml:space="preserve">address </w:t>
      </w:r>
      <w:r>
        <w:t>for</w:t>
      </w:r>
      <w:r>
        <w:rPr>
          <w:spacing w:val="4"/>
        </w:rPr>
        <w:t xml:space="preserve"> </w:t>
      </w:r>
      <w:r>
        <w:t>Rädhä</w:t>
      </w:r>
      <w:r>
        <w:rPr>
          <w:spacing w:val="7"/>
        </w:rPr>
        <w:t xml:space="preserve"> </w:t>
      </w:r>
      <w:r>
        <w:t>when</w:t>
      </w:r>
      <w:r>
        <w:rPr>
          <w:spacing w:val="2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ready</w:t>
      </w:r>
      <w:r>
        <w:rPr>
          <w:spacing w:val="1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w w:val="102"/>
        </w:rPr>
        <w:t>fight.</w:t>
      </w:r>
    </w:p>
    <w:p w14:paraId="34BF3610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2689DE54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8</w:t>
      </w:r>
    </w:p>
    <w:p w14:paraId="1223002E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63CA9902" w14:textId="77777777" w:rsidR="00150366" w:rsidRDefault="00000000">
      <w:pPr>
        <w:spacing w:line="251" w:lineRule="auto"/>
        <w:ind w:left="120" w:right="90"/>
        <w:jc w:val="both"/>
      </w:pPr>
      <w:r>
        <w:rPr>
          <w:i/>
          <w:spacing w:val="-5"/>
          <w:w w:val="96"/>
        </w:rPr>
        <w:t>smara-çara-subhaga-nakhen</w:t>
      </w:r>
      <w:r>
        <w:rPr>
          <w:i/>
          <w:w w:val="96"/>
        </w:rPr>
        <w:t>a</w:t>
      </w:r>
      <w:r>
        <w:rPr>
          <w:i/>
          <w:spacing w:val="34"/>
          <w:w w:val="96"/>
        </w:rPr>
        <w:t xml:space="preserve"> </w:t>
      </w:r>
      <w:r>
        <w:rPr>
          <w:i/>
          <w:spacing w:val="-5"/>
        </w:rPr>
        <w:t>kareë</w:t>
      </w:r>
      <w:r>
        <w:rPr>
          <w:i/>
        </w:rPr>
        <w:t>a</w:t>
      </w:r>
      <w:r>
        <w:rPr>
          <w:i/>
          <w:spacing w:val="18"/>
        </w:rPr>
        <w:t xml:space="preserve"> </w:t>
      </w:r>
      <w:r>
        <w:rPr>
          <w:i/>
          <w:spacing w:val="-5"/>
        </w:rPr>
        <w:t>sakhé</w:t>
      </w:r>
      <w:r>
        <w:rPr>
          <w:i/>
        </w:rPr>
        <w:t>m</w:t>
      </w:r>
      <w:r>
        <w:rPr>
          <w:i/>
          <w:spacing w:val="-17"/>
        </w:rPr>
        <w:t xml:space="preserve"> </w:t>
      </w:r>
      <w:r>
        <w:rPr>
          <w:i/>
          <w:spacing w:val="-5"/>
        </w:rPr>
        <w:t>avalamby</w:t>
      </w:r>
      <w:r>
        <w:rPr>
          <w:i/>
        </w:rPr>
        <w:t>a</w:t>
      </w:r>
      <w:r>
        <w:rPr>
          <w:i/>
          <w:spacing w:val="-5"/>
        </w:rPr>
        <w:t xml:space="preserve"> sa-lélam </w:t>
      </w:r>
      <w:r>
        <w:rPr>
          <w:i/>
          <w:spacing w:val="-4"/>
          <w:w w:val="94"/>
        </w:rPr>
        <w:t>cal</w:t>
      </w:r>
      <w:r>
        <w:rPr>
          <w:i/>
          <w:w w:val="94"/>
        </w:rPr>
        <w:t>a</w:t>
      </w:r>
      <w:r>
        <w:rPr>
          <w:i/>
          <w:spacing w:val="-2"/>
          <w:w w:val="94"/>
        </w:rPr>
        <w:t xml:space="preserve"> </w:t>
      </w:r>
      <w:r>
        <w:rPr>
          <w:i/>
          <w:spacing w:val="-4"/>
        </w:rPr>
        <w:t>valaya-kvaëitai</w:t>
      </w:r>
      <w:r>
        <w:rPr>
          <w:i/>
        </w:rPr>
        <w:t>r</w:t>
      </w:r>
      <w:r>
        <w:rPr>
          <w:i/>
          <w:spacing w:val="5"/>
        </w:rPr>
        <w:t xml:space="preserve"> </w:t>
      </w:r>
      <w:r>
        <w:rPr>
          <w:i/>
          <w:spacing w:val="-4"/>
          <w:w w:val="96"/>
        </w:rPr>
        <w:t>avabodhay</w:t>
      </w:r>
      <w:r>
        <w:rPr>
          <w:i/>
          <w:w w:val="96"/>
        </w:rPr>
        <w:t>a</w:t>
      </w:r>
      <w:r>
        <w:rPr>
          <w:i/>
          <w:spacing w:val="2"/>
          <w:w w:val="96"/>
        </w:rPr>
        <w:t xml:space="preserve"> </w:t>
      </w:r>
      <w:r>
        <w:rPr>
          <w:i/>
          <w:spacing w:val="-4"/>
        </w:rPr>
        <w:t>hari</w:t>
      </w:r>
      <w:r>
        <w:rPr>
          <w:i/>
        </w:rPr>
        <w:t>m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ap</w:t>
      </w:r>
      <w:r>
        <w:rPr>
          <w:i/>
        </w:rPr>
        <w:t>i</w:t>
      </w:r>
      <w:r>
        <w:rPr>
          <w:i/>
          <w:spacing w:val="-16"/>
        </w:rPr>
        <w:t xml:space="preserve"> </w:t>
      </w:r>
      <w:r>
        <w:rPr>
          <w:i/>
          <w:spacing w:val="-4"/>
        </w:rPr>
        <w:t>nija-gati-çélam</w:t>
      </w:r>
    </w:p>
    <w:p w14:paraId="6E5CD9AF" w14:textId="77777777" w:rsidR="00150366" w:rsidRDefault="00000000">
      <w:pPr>
        <w:ind w:right="124"/>
        <w:jc w:val="right"/>
      </w:pPr>
      <w:r>
        <w:rPr>
          <w:i/>
          <w:spacing w:val="-4"/>
          <w:w w:val="98"/>
        </w:rPr>
        <w:t>mugdhe!...</w:t>
      </w:r>
      <w:r>
        <w:rPr>
          <w:spacing w:val="-4"/>
          <w:w w:val="111"/>
        </w:rPr>
        <w:t>(7)</w:t>
      </w:r>
    </w:p>
    <w:p w14:paraId="7B18075B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63DF26C4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“Go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forth,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playfully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resting</w:t>
      </w:r>
      <w:r>
        <w:rPr>
          <w:rFonts w:ascii="Book Antiqua" w:eastAsia="Book Antiqua" w:hAnsi="Book Antiqua" w:cs="Book Antiqua"/>
          <w:b/>
          <w:spacing w:val="4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lotus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hand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w w:val="93"/>
        </w:rPr>
        <w:t xml:space="preserve">companion, 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attractive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fingernails 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like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Cupid’s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five </w:t>
      </w:r>
      <w:r>
        <w:rPr>
          <w:rFonts w:ascii="Book Antiqua" w:eastAsia="Book Antiqua" w:hAnsi="Book Antiqua" w:cs="Book Antiqua"/>
          <w:b/>
          <w:w w:val="95"/>
        </w:rPr>
        <w:t>arrows.</w:t>
      </w:r>
      <w:r>
        <w:rPr>
          <w:rFonts w:ascii="Book Antiqua" w:eastAsia="Book Antiqua" w:hAnsi="Book Antiqua" w:cs="Book Antiqua"/>
          <w:b/>
          <w:spacing w:val="14"/>
          <w:w w:val="9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</w:t>
      </w:r>
      <w:r>
        <w:rPr>
          <w:rFonts w:ascii="Book Antiqua" w:eastAsia="Book Antiqua" w:hAnsi="Book Antiqua" w:cs="Book Antiqua"/>
          <w:b/>
        </w:rPr>
        <w:t>ith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jingling</w:t>
      </w:r>
      <w:r>
        <w:rPr>
          <w:rFonts w:ascii="Book Antiqua" w:eastAsia="Book Antiqua" w:hAnsi="Book Antiqua" w:cs="Book Antiqua"/>
          <w:b/>
          <w:spacing w:val="18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Your</w:t>
      </w:r>
      <w:r>
        <w:rPr>
          <w:rFonts w:ascii="Book Antiqua" w:eastAsia="Book Antiqua" w:hAnsi="Book Antiqua" w:cs="Book Antiqua"/>
          <w:b/>
          <w:spacing w:val="11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bracelets</w:t>
      </w:r>
      <w:r>
        <w:rPr>
          <w:rFonts w:ascii="Book Antiqua" w:eastAsia="Book Antiqua" w:hAnsi="Book Antiqua" w:cs="Book Antiqua"/>
          <w:b/>
          <w:spacing w:val="24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celebrate</w:t>
      </w:r>
      <w:r>
        <w:rPr>
          <w:rFonts w:ascii="Book Antiqua" w:eastAsia="Book Antiqua" w:hAnsi="Book Antiqua" w:cs="Book Antiqua"/>
          <w:b/>
          <w:spacing w:val="1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w w:val="92"/>
        </w:rPr>
        <w:t>arrival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highly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acclaimed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Hari.”</w:t>
      </w:r>
    </w:p>
    <w:p w14:paraId="02DF1F06" w14:textId="77777777" w:rsidR="00150366" w:rsidRDefault="00150366">
      <w:pPr>
        <w:spacing w:line="200" w:lineRule="exact"/>
      </w:pPr>
    </w:p>
    <w:p w14:paraId="44B5D94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F5D9087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137E4EB5" w14:textId="77777777" w:rsidR="00150366" w:rsidRDefault="00000000">
      <w:pPr>
        <w:spacing w:line="251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Her</w:t>
      </w:r>
      <w:r>
        <w:rPr>
          <w:spacing w:val="23"/>
        </w:rPr>
        <w:t xml:space="preserve"> </w:t>
      </w:r>
      <w:r>
        <w:rPr>
          <w:i/>
        </w:rPr>
        <w:t>sakhé</w:t>
      </w:r>
      <w:r>
        <w:rPr>
          <w:i/>
          <w:spacing w:val="-18"/>
        </w:rPr>
        <w:t xml:space="preserve"> </w:t>
      </w:r>
      <w:r>
        <w:t>says</w:t>
      </w:r>
      <w:r>
        <w:rPr>
          <w:spacing w:val="10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Rädhä,</w:t>
      </w:r>
      <w:r>
        <w:rPr>
          <w:spacing w:val="23"/>
        </w:rPr>
        <w:t xml:space="preserve"> </w:t>
      </w:r>
      <w:r>
        <w:t>“O</w:t>
      </w:r>
      <w:r>
        <w:rPr>
          <w:spacing w:val="17"/>
        </w:rPr>
        <w:t xml:space="preserve"> </w:t>
      </w:r>
      <w:r>
        <w:t xml:space="preserve">fortunate </w:t>
      </w:r>
      <w:r>
        <w:rPr>
          <w:spacing w:val="3"/>
        </w:rPr>
        <w:t xml:space="preserve"> </w:t>
      </w:r>
      <w:r>
        <w:t>one,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nails</w:t>
      </w:r>
      <w:r>
        <w:rPr>
          <w:spacing w:val="28"/>
        </w:rPr>
        <w:t xml:space="preserve"> </w:t>
      </w:r>
      <w:r>
        <w:t xml:space="preserve">of </w:t>
      </w:r>
      <w:r>
        <w:rPr>
          <w:spacing w:val="-6"/>
        </w:rPr>
        <w:t>You</w:t>
      </w:r>
      <w:r>
        <w:t>r</w:t>
      </w:r>
      <w:r>
        <w:rPr>
          <w:spacing w:val="11"/>
        </w:rPr>
        <w:t xml:space="preserve"> </w:t>
      </w:r>
      <w:r>
        <w:rPr>
          <w:spacing w:val="-6"/>
        </w:rPr>
        <w:t>soft</w:t>
      </w:r>
      <w:r>
        <w:t>,</w:t>
      </w:r>
      <w:r>
        <w:rPr>
          <w:spacing w:val="22"/>
        </w:rPr>
        <w:t xml:space="preserve"> </w:t>
      </w:r>
      <w:r>
        <w:rPr>
          <w:spacing w:val="-6"/>
        </w:rPr>
        <w:t>charmin</w:t>
      </w:r>
      <w:r>
        <w:t>g</w:t>
      </w:r>
      <w:r>
        <w:rPr>
          <w:spacing w:val="49"/>
        </w:rPr>
        <w:t xml:space="preserve"> </w:t>
      </w:r>
      <w:r>
        <w:rPr>
          <w:spacing w:val="-6"/>
        </w:rPr>
        <w:t>hand</w:t>
      </w:r>
      <w:r>
        <w:t>s</w:t>
      </w:r>
      <w:r>
        <w:rPr>
          <w:spacing w:val="47"/>
        </w:rPr>
        <w:t xml:space="preserve"> </w:t>
      </w:r>
      <w:r>
        <w:rPr>
          <w:spacing w:val="-6"/>
        </w:rPr>
        <w:t>ar</w:t>
      </w:r>
      <w:r>
        <w:t>e</w:t>
      </w:r>
      <w:r>
        <w:rPr>
          <w:spacing w:val="26"/>
        </w:rPr>
        <w:t xml:space="preserve"> </w:t>
      </w:r>
      <w:r>
        <w:rPr>
          <w:spacing w:val="-6"/>
        </w:rPr>
        <w:t>Kämadeva’</w:t>
      </w:r>
      <w:r>
        <w:t>s</w:t>
      </w:r>
      <w:r>
        <w:rPr>
          <w:spacing w:val="-11"/>
        </w:rPr>
        <w:t xml:space="preserve"> </w:t>
      </w:r>
      <w:r>
        <w:rPr>
          <w:spacing w:val="-6"/>
        </w:rPr>
        <w:t>fiv</w:t>
      </w:r>
      <w:r>
        <w:t>e</w:t>
      </w:r>
      <w:r>
        <w:rPr>
          <w:spacing w:val="7"/>
        </w:rPr>
        <w:t xml:space="preserve"> </w:t>
      </w:r>
      <w:r>
        <w:rPr>
          <w:spacing w:val="-6"/>
        </w:rPr>
        <w:t>flowe</w:t>
      </w:r>
      <w:r>
        <w:t>r</w:t>
      </w:r>
      <w:r>
        <w:rPr>
          <w:spacing w:val="19"/>
        </w:rPr>
        <w:t xml:space="preserve"> </w:t>
      </w:r>
      <w:r>
        <w:rPr>
          <w:spacing w:val="-6"/>
          <w:w w:val="103"/>
        </w:rPr>
        <w:t xml:space="preserve">arrows, </w:t>
      </w:r>
      <w:r>
        <w:rPr>
          <w:spacing w:val="-5"/>
        </w:rPr>
        <w:t>fi</w:t>
      </w:r>
      <w:r>
        <w:t>t</w:t>
      </w:r>
      <w:r>
        <w:rPr>
          <w:spacing w:val="8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1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5"/>
        </w:rPr>
        <w:t>lov</w:t>
      </w:r>
      <w:r>
        <w:t>e</w:t>
      </w:r>
      <w:r>
        <w:rPr>
          <w:spacing w:val="8"/>
        </w:rPr>
        <w:t xml:space="preserve"> </w:t>
      </w:r>
      <w:r>
        <w:rPr>
          <w:spacing w:val="-5"/>
        </w:rPr>
        <w:t>battle</w:t>
      </w:r>
      <w:r>
        <w:t>.</w:t>
      </w:r>
      <w:r>
        <w:rPr>
          <w:spacing w:val="28"/>
        </w:rPr>
        <w:t xml:space="preserve"> </w:t>
      </w:r>
      <w:r>
        <w:rPr>
          <w:spacing w:val="-5"/>
        </w:rPr>
        <w:t>Hol</w:t>
      </w:r>
      <w:r>
        <w:t>d</w:t>
      </w:r>
      <w:r>
        <w:rPr>
          <w:spacing w:val="16"/>
        </w:rPr>
        <w:t xml:space="preserve"> </w:t>
      </w:r>
      <w:r>
        <w:rPr>
          <w:spacing w:val="-5"/>
        </w:rPr>
        <w:t>You</w:t>
      </w:r>
      <w:r>
        <w:t xml:space="preserve">r </w:t>
      </w:r>
      <w:r>
        <w:rPr>
          <w:i/>
          <w:spacing w:val="-4"/>
          <w:w w:val="88"/>
        </w:rPr>
        <w:t>sakhé’</w:t>
      </w:r>
      <w:r>
        <w:rPr>
          <w:i/>
          <w:w w:val="88"/>
        </w:rPr>
        <w:t>s</w:t>
      </w:r>
      <w:r>
        <w:rPr>
          <w:i/>
          <w:spacing w:val="14"/>
          <w:w w:val="88"/>
        </w:rPr>
        <w:t xml:space="preserve"> </w:t>
      </w:r>
      <w:r>
        <w:rPr>
          <w:spacing w:val="-5"/>
        </w:rPr>
        <w:t>han</w:t>
      </w:r>
      <w:r>
        <w:t>d</w:t>
      </w:r>
      <w:r>
        <w:rPr>
          <w:spacing w:val="35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5"/>
        </w:rPr>
        <w:t>b</w:t>
      </w:r>
      <w:r>
        <w:t>e</w:t>
      </w:r>
      <w:r>
        <w:rPr>
          <w:spacing w:val="12"/>
        </w:rPr>
        <w:t xml:space="preserve"> </w:t>
      </w:r>
      <w:r>
        <w:rPr>
          <w:spacing w:val="-5"/>
        </w:rPr>
        <w:t>o</w:t>
      </w:r>
      <w:r>
        <w:t>n</w:t>
      </w:r>
      <w:r>
        <w:rPr>
          <w:spacing w:val="22"/>
        </w:rPr>
        <w:t xml:space="preserve"> </w:t>
      </w:r>
      <w:r>
        <w:rPr>
          <w:spacing w:val="-5"/>
        </w:rPr>
        <w:t xml:space="preserve">Your </w:t>
      </w:r>
      <w:r>
        <w:t>way,</w:t>
      </w:r>
      <w:r>
        <w:rPr>
          <w:spacing w:val="24"/>
        </w:rPr>
        <w:t xml:space="preserve"> </w:t>
      </w:r>
      <w:r>
        <w:t xml:space="preserve">ornamented </w:t>
      </w:r>
      <w:r>
        <w:rPr>
          <w:spacing w:val="35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Your</w:t>
      </w:r>
      <w:r>
        <w:rPr>
          <w:spacing w:val="20"/>
        </w:rPr>
        <w:t xml:space="preserve"> </w:t>
      </w:r>
      <w:r>
        <w:t>suggestive</w:t>
      </w:r>
      <w:r>
        <w:rPr>
          <w:spacing w:val="28"/>
        </w:rPr>
        <w:t xml:space="preserve"> </w:t>
      </w:r>
      <w:r>
        <w:rPr>
          <w:i/>
        </w:rPr>
        <w:t xml:space="preserve">häva-bhäva </w:t>
      </w:r>
      <w:r>
        <w:rPr>
          <w:w w:val="103"/>
        </w:rPr>
        <w:t xml:space="preserve">gestures. </w:t>
      </w:r>
      <w:r>
        <w:rPr>
          <w:spacing w:val="-4"/>
        </w:rPr>
        <w:t>You</w:t>
      </w:r>
      <w:r>
        <w:t xml:space="preserve">r </w:t>
      </w:r>
      <w:r>
        <w:rPr>
          <w:spacing w:val="-4"/>
        </w:rPr>
        <w:t>enchantin</w:t>
      </w:r>
      <w:r>
        <w:t xml:space="preserve">g </w:t>
      </w:r>
      <w:r>
        <w:rPr>
          <w:spacing w:val="2"/>
        </w:rPr>
        <w:t xml:space="preserve"> </w:t>
      </w:r>
      <w:r>
        <w:rPr>
          <w:spacing w:val="-4"/>
        </w:rPr>
        <w:t>nails</w:t>
      </w:r>
      <w:r>
        <w:t>,</w:t>
      </w:r>
      <w:r>
        <w:rPr>
          <w:spacing w:val="21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8"/>
        </w:rPr>
        <w:t xml:space="preserve"> </w:t>
      </w:r>
      <w:r>
        <w:rPr>
          <w:spacing w:val="-4"/>
        </w:rPr>
        <w:t>piercin</w:t>
      </w:r>
      <w:r>
        <w:t>g</w:t>
      </w:r>
      <w:r>
        <w:rPr>
          <w:spacing w:val="28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shaft</w:t>
      </w:r>
      <w:r>
        <w:t>s</w:t>
      </w:r>
      <w:r>
        <w:rPr>
          <w:spacing w:val="1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4"/>
          <w:w w:val="103"/>
        </w:rPr>
        <w:t xml:space="preserve">passionate </w:t>
      </w:r>
      <w:r>
        <w:t xml:space="preserve">desire, </w:t>
      </w:r>
      <w:r>
        <w:rPr>
          <w:spacing w:val="5"/>
        </w:rPr>
        <w:t xml:space="preserve"> </w:t>
      </w:r>
      <w:r>
        <w:t>are</w:t>
      </w:r>
      <w:r>
        <w:rPr>
          <w:spacing w:val="46"/>
        </w:rPr>
        <w:t xml:space="preserve"> </w:t>
      </w:r>
      <w:r>
        <w:t>Your</w:t>
      </w:r>
      <w:r>
        <w:rPr>
          <w:spacing w:val="31"/>
        </w:rPr>
        <w:t xml:space="preserve"> </w:t>
      </w:r>
      <w:r>
        <w:t xml:space="preserve">weapons </w:t>
      </w:r>
      <w:r>
        <w:rPr>
          <w:spacing w:val="10"/>
        </w:rPr>
        <w:t xml:space="preserve"> </w:t>
      </w:r>
      <w:r>
        <w:t xml:space="preserve">in  this </w:t>
      </w:r>
      <w:r>
        <w:rPr>
          <w:spacing w:val="6"/>
        </w:rPr>
        <w:t xml:space="preserve"> </w:t>
      </w:r>
      <w:r>
        <w:t xml:space="preserve">amorous </w:t>
      </w:r>
      <w:r>
        <w:rPr>
          <w:spacing w:val="17"/>
        </w:rPr>
        <w:t xml:space="preserve"> </w:t>
      </w:r>
      <w:r>
        <w:t xml:space="preserve">skirmish. </w:t>
      </w:r>
      <w:r>
        <w:rPr>
          <w:spacing w:val="19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 xml:space="preserve">a </w:t>
      </w:r>
      <w:r>
        <w:rPr>
          <w:spacing w:val="-5"/>
        </w:rPr>
        <w:t>warrio</w:t>
      </w:r>
      <w:r>
        <w:t>r</w:t>
      </w:r>
      <w:r>
        <w:rPr>
          <w:spacing w:val="46"/>
        </w:rPr>
        <w:t xml:space="preserve"> </w:t>
      </w:r>
      <w:r>
        <w:rPr>
          <w:spacing w:val="-5"/>
        </w:rPr>
        <w:t>firs</w:t>
      </w:r>
      <w:r>
        <w:t>t</w:t>
      </w:r>
      <w:r>
        <w:rPr>
          <w:spacing w:val="28"/>
        </w:rPr>
        <w:t xml:space="preserve"> </w:t>
      </w:r>
      <w:r>
        <w:rPr>
          <w:spacing w:val="-5"/>
        </w:rPr>
        <w:t>inform</w:t>
      </w:r>
      <w:r>
        <w:t>s</w:t>
      </w:r>
      <w:r>
        <w:rPr>
          <w:spacing w:val="41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31"/>
        </w:rPr>
        <w:t xml:space="preserve"> </w:t>
      </w:r>
      <w:r>
        <w:rPr>
          <w:spacing w:val="-5"/>
        </w:rPr>
        <w:t>adversar</w:t>
      </w:r>
      <w:r>
        <w:t>y</w:t>
      </w:r>
      <w:r>
        <w:rPr>
          <w:spacing w:val="30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46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33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2"/>
        </w:rPr>
        <w:t xml:space="preserve"> </w:t>
      </w:r>
      <w:r>
        <w:rPr>
          <w:spacing w:val="-5"/>
        </w:rPr>
        <w:t>o</w:t>
      </w:r>
      <w:r>
        <w:t>n</w:t>
      </w:r>
      <w:r>
        <w:rPr>
          <w:spacing w:val="3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9"/>
        </w:rPr>
        <w:t xml:space="preserve"> </w:t>
      </w:r>
      <w:r>
        <w:rPr>
          <w:spacing w:val="-5"/>
          <w:w w:val="105"/>
        </w:rPr>
        <w:t xml:space="preserve">warpath, </w:t>
      </w:r>
      <w:r>
        <w:rPr>
          <w:spacing w:val="-5"/>
        </w:rPr>
        <w:t>Yo</w:t>
      </w:r>
      <w:r>
        <w:t>u</w:t>
      </w:r>
      <w:r>
        <w:rPr>
          <w:spacing w:val="-6"/>
        </w:rPr>
        <w:t xml:space="preserve"> </w:t>
      </w:r>
      <w:r>
        <w:rPr>
          <w:spacing w:val="-5"/>
        </w:rPr>
        <w:t>shoul</w:t>
      </w:r>
      <w:r>
        <w:t>d</w:t>
      </w:r>
      <w:r>
        <w:rPr>
          <w:spacing w:val="43"/>
        </w:rPr>
        <w:t xml:space="preserve"> </w:t>
      </w:r>
      <w:r>
        <w:rPr>
          <w:spacing w:val="-5"/>
        </w:rPr>
        <w:t>aler</w:t>
      </w:r>
      <w:r>
        <w:t>t</w:t>
      </w:r>
      <w:r>
        <w:rPr>
          <w:spacing w:val="25"/>
        </w:rPr>
        <w:t xml:space="preserve"> </w:t>
      </w:r>
      <w:r>
        <w:rPr>
          <w:spacing w:val="-5"/>
        </w:rPr>
        <w:t>Mädhav</w:t>
      </w:r>
      <w:r>
        <w:t>a</w:t>
      </w:r>
      <w:r>
        <w:rPr>
          <w:spacing w:val="18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3"/>
        </w:rPr>
        <w:t xml:space="preserve"> </w:t>
      </w:r>
      <w:r>
        <w:rPr>
          <w:spacing w:val="-5"/>
        </w:rPr>
        <w:t>arriva</w:t>
      </w:r>
      <w:r>
        <w:t>l</w:t>
      </w:r>
      <w:r>
        <w:rPr>
          <w:spacing w:val="21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2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5"/>
        </w:rPr>
        <w:t>janglin</w:t>
      </w:r>
      <w:r>
        <w:t>g</w:t>
      </w:r>
      <w:r>
        <w:rPr>
          <w:spacing w:val="24"/>
        </w:rPr>
        <w:t xml:space="preserve"> </w:t>
      </w:r>
      <w:r>
        <w:t>of Your</w:t>
      </w:r>
      <w:r>
        <w:rPr>
          <w:spacing w:val="42"/>
        </w:rPr>
        <w:t xml:space="preserve"> </w:t>
      </w:r>
      <w:r>
        <w:t xml:space="preserve">bangles. </w:t>
      </w:r>
      <w:r>
        <w:rPr>
          <w:spacing w:val="12"/>
        </w:rPr>
        <w:t xml:space="preserve"> </w:t>
      </w:r>
      <w:r>
        <w:t xml:space="preserve">Now </w:t>
      </w:r>
      <w:r>
        <w:rPr>
          <w:spacing w:val="3"/>
        </w:rPr>
        <w:t xml:space="preserve"> </w:t>
      </w:r>
      <w:r>
        <w:t xml:space="preserve">under </w:t>
      </w:r>
      <w:r>
        <w:rPr>
          <w:spacing w:val="35"/>
        </w:rPr>
        <w:t xml:space="preserve"> </w:t>
      </w:r>
      <w:r>
        <w:t>Cupid’s</w:t>
      </w:r>
      <w:r>
        <w:rPr>
          <w:spacing w:val="49"/>
        </w:rPr>
        <w:t xml:space="preserve"> </w:t>
      </w:r>
      <w:r>
        <w:t xml:space="preserve">control, </w:t>
      </w:r>
      <w:r>
        <w:rPr>
          <w:spacing w:val="30"/>
        </w:rPr>
        <w:t xml:space="preserve"> </w:t>
      </w:r>
      <w:r>
        <w:t>He</w:t>
      </w:r>
      <w:r>
        <w:rPr>
          <w:spacing w:val="49"/>
        </w:rPr>
        <w:t xml:space="preserve"> </w:t>
      </w:r>
      <w:r>
        <w:t xml:space="preserve">is  eagerly </w:t>
      </w:r>
      <w:r>
        <w:rPr>
          <w:spacing w:val="-5"/>
        </w:rPr>
        <w:t>awaitin</w:t>
      </w:r>
      <w:r>
        <w:t>g</w:t>
      </w:r>
      <w:r>
        <w:rPr>
          <w:spacing w:val="43"/>
        </w:rPr>
        <w:t xml:space="preserve"> </w:t>
      </w:r>
      <w:r>
        <w:rPr>
          <w:spacing w:val="-5"/>
        </w:rPr>
        <w:t>You</w:t>
      </w:r>
      <w:r>
        <w:t>,</w:t>
      </w:r>
      <w:r>
        <w:rPr>
          <w:spacing w:val="13"/>
        </w:rPr>
        <w:t xml:space="preserve"> </w:t>
      </w:r>
      <w:r>
        <w:rPr>
          <w:spacing w:val="-5"/>
        </w:rPr>
        <w:t>occupie</w:t>
      </w:r>
      <w:r>
        <w:t xml:space="preserve">d </w:t>
      </w:r>
      <w:r>
        <w:rPr>
          <w:spacing w:val="8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40"/>
        </w:rPr>
        <w:t xml:space="preserve"> </w:t>
      </w:r>
      <w:r>
        <w:rPr>
          <w:spacing w:val="-5"/>
        </w:rPr>
        <w:t>preparin</w:t>
      </w:r>
      <w:r>
        <w:t xml:space="preserve">g </w:t>
      </w:r>
      <w:r>
        <w:rPr>
          <w:spacing w:val="10"/>
        </w:rPr>
        <w:t xml:space="preserve"> </w:t>
      </w:r>
      <w:r>
        <w:rPr>
          <w:spacing w:val="-5"/>
        </w:rPr>
        <w:t>Himsel</w:t>
      </w:r>
      <w:r>
        <w:t>f</w:t>
      </w:r>
      <w:r>
        <w:rPr>
          <w:spacing w:val="29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4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6"/>
        </w:rPr>
        <w:t xml:space="preserve"> </w:t>
      </w:r>
      <w:r>
        <w:rPr>
          <w:spacing w:val="-5"/>
          <w:w w:val="103"/>
        </w:rPr>
        <w:t xml:space="preserve">desire </w:t>
      </w:r>
      <w:r>
        <w:rPr>
          <w:spacing w:val="-5"/>
        </w:rPr>
        <w:t>t</w:t>
      </w:r>
      <w:r>
        <w:t>o</w:t>
      </w:r>
      <w:r>
        <w:rPr>
          <w:spacing w:val="27"/>
        </w:rPr>
        <w:t xml:space="preserve"> </w:t>
      </w:r>
      <w:r>
        <w:rPr>
          <w:spacing w:val="-5"/>
        </w:rPr>
        <w:t>fulfil</w:t>
      </w:r>
      <w:r>
        <w:t>l</w:t>
      </w:r>
      <w:r>
        <w:rPr>
          <w:spacing w:val="1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5"/>
        </w:rPr>
        <w:t>hankering</w:t>
      </w:r>
      <w:r>
        <w:t xml:space="preserve">s </w:t>
      </w:r>
      <w:r>
        <w:rPr>
          <w:spacing w:val="10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16"/>
        </w:rPr>
        <w:t xml:space="preserve"> </w:t>
      </w:r>
      <w:r>
        <w:rPr>
          <w:spacing w:val="-5"/>
        </w:rPr>
        <w:t>heart</w:t>
      </w:r>
      <w:r>
        <w:t>.</w:t>
      </w:r>
      <w:r>
        <w:rPr>
          <w:spacing w:val="43"/>
        </w:rPr>
        <w:t xml:space="preserve"> </w:t>
      </w:r>
      <w:r>
        <w:rPr>
          <w:spacing w:val="-5"/>
        </w:rPr>
        <w:t>Le</w:t>
      </w:r>
      <w:r>
        <w:t>t</w:t>
      </w:r>
      <w:r>
        <w:rPr>
          <w:spacing w:val="11"/>
        </w:rPr>
        <w:t xml:space="preserve"> </w:t>
      </w:r>
      <w:r>
        <w:rPr>
          <w:spacing w:val="-5"/>
        </w:rPr>
        <w:t>Hi</w:t>
      </w:r>
      <w:r>
        <w:t>m</w:t>
      </w:r>
      <w:r>
        <w:rPr>
          <w:spacing w:val="23"/>
        </w:rPr>
        <w:t xml:space="preserve"> </w:t>
      </w:r>
      <w:r>
        <w:rPr>
          <w:spacing w:val="-5"/>
        </w:rPr>
        <w:t>kno</w:t>
      </w:r>
      <w:r>
        <w:t>w</w:t>
      </w:r>
      <w:r>
        <w:rPr>
          <w:spacing w:val="38"/>
        </w:rPr>
        <w:t xml:space="preserve"> </w:t>
      </w:r>
      <w:r>
        <w:rPr>
          <w:spacing w:val="-5"/>
        </w:rPr>
        <w:t>tha</w:t>
      </w:r>
      <w:r>
        <w:t>t</w:t>
      </w:r>
      <w:r>
        <w:rPr>
          <w:spacing w:val="40"/>
        </w:rPr>
        <w:t xml:space="preserve"> </w:t>
      </w:r>
      <w:r>
        <w:rPr>
          <w:spacing w:val="-5"/>
        </w:rPr>
        <w:t xml:space="preserve">You </w:t>
      </w:r>
      <w:r>
        <w:t>are</w:t>
      </w:r>
      <w:r>
        <w:rPr>
          <w:spacing w:val="9"/>
        </w:rPr>
        <w:t xml:space="preserve"> </w:t>
      </w:r>
      <w:r>
        <w:t>ready</w:t>
      </w:r>
      <w:r>
        <w:rPr>
          <w:spacing w:val="1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determined</w:t>
      </w:r>
      <w:r>
        <w:rPr>
          <w:spacing w:val="47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love</w:t>
      </w:r>
      <w:r>
        <w:rPr>
          <w:spacing w:val="2"/>
        </w:rPr>
        <w:t xml:space="preserve"> </w:t>
      </w:r>
      <w:r>
        <w:rPr>
          <w:w w:val="103"/>
        </w:rPr>
        <w:t>battle.”</w:t>
      </w:r>
    </w:p>
    <w:p w14:paraId="6F9E2A0D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21C02CAF" w14:textId="77777777" w:rsidR="00150366" w:rsidRDefault="00150366">
      <w:pPr>
        <w:spacing w:line="200" w:lineRule="exact"/>
      </w:pPr>
    </w:p>
    <w:p w14:paraId="647F0812" w14:textId="77777777" w:rsidR="00150366" w:rsidRDefault="00000000">
      <w:pPr>
        <w:spacing w:before="28"/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9</w:t>
      </w:r>
    </w:p>
    <w:p w14:paraId="786573DA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671A5FD0" w14:textId="77777777" w:rsidR="00150366" w:rsidRDefault="00000000">
      <w:pPr>
        <w:spacing w:line="247" w:lineRule="auto"/>
        <w:ind w:left="322" w:right="333"/>
      </w:pPr>
      <w:r>
        <w:rPr>
          <w:i/>
          <w:spacing w:val="-4"/>
          <w:w w:val="95"/>
        </w:rPr>
        <w:t>çré-jayadeva-bhaëita</w:t>
      </w:r>
      <w:r>
        <w:rPr>
          <w:i/>
          <w:w w:val="95"/>
        </w:rPr>
        <w:t>m</w:t>
      </w:r>
      <w:r>
        <w:rPr>
          <w:i/>
          <w:spacing w:val="9"/>
          <w:w w:val="95"/>
        </w:rPr>
        <w:t xml:space="preserve"> </w:t>
      </w:r>
      <w:r>
        <w:rPr>
          <w:i/>
          <w:spacing w:val="-4"/>
          <w:w w:val="95"/>
        </w:rPr>
        <w:t>adharékåta-hära</w:t>
      </w:r>
      <w:r>
        <w:rPr>
          <w:i/>
          <w:w w:val="95"/>
        </w:rPr>
        <w:t>m</w:t>
      </w:r>
      <w:r>
        <w:rPr>
          <w:i/>
          <w:spacing w:val="7"/>
          <w:w w:val="95"/>
        </w:rPr>
        <w:t xml:space="preserve"> </w:t>
      </w:r>
      <w:r>
        <w:rPr>
          <w:i/>
          <w:spacing w:val="-4"/>
        </w:rPr>
        <w:t xml:space="preserve">udäsita-rämam </w:t>
      </w:r>
      <w:r>
        <w:rPr>
          <w:i/>
          <w:spacing w:val="-4"/>
          <w:w w:val="98"/>
        </w:rPr>
        <w:t>hari-vinihita-manasä</w:t>
      </w:r>
      <w:r>
        <w:rPr>
          <w:i/>
          <w:w w:val="98"/>
        </w:rPr>
        <w:t>m</w:t>
      </w:r>
      <w:r>
        <w:rPr>
          <w:i/>
          <w:spacing w:val="10"/>
          <w:w w:val="98"/>
        </w:rPr>
        <w:t xml:space="preserve"> </w:t>
      </w:r>
      <w:r>
        <w:rPr>
          <w:i/>
          <w:spacing w:val="-4"/>
          <w:w w:val="91"/>
        </w:rPr>
        <w:t>adhitiñöhat</w:t>
      </w:r>
      <w:r>
        <w:rPr>
          <w:i/>
          <w:w w:val="91"/>
        </w:rPr>
        <w:t>u</w:t>
      </w:r>
      <w:r>
        <w:rPr>
          <w:i/>
          <w:spacing w:val="13"/>
          <w:w w:val="91"/>
        </w:rPr>
        <w:t xml:space="preserve"> </w:t>
      </w:r>
      <w:r>
        <w:rPr>
          <w:i/>
          <w:spacing w:val="-4"/>
          <w:w w:val="91"/>
        </w:rPr>
        <w:t>kaëöha-taöé</w:t>
      </w:r>
      <w:r>
        <w:rPr>
          <w:i/>
          <w:w w:val="91"/>
        </w:rPr>
        <w:t>m</w:t>
      </w:r>
      <w:r>
        <w:rPr>
          <w:i/>
          <w:spacing w:val="-7"/>
          <w:w w:val="91"/>
        </w:rPr>
        <w:t xml:space="preserve"> </w:t>
      </w:r>
      <w:r>
        <w:rPr>
          <w:i/>
          <w:spacing w:val="-4"/>
        </w:rPr>
        <w:t>avirämam</w:t>
      </w:r>
    </w:p>
    <w:p w14:paraId="79DAA4DF" w14:textId="77777777" w:rsidR="00150366" w:rsidRDefault="00000000">
      <w:pPr>
        <w:ind w:right="326"/>
        <w:jc w:val="right"/>
      </w:pPr>
      <w:r>
        <w:rPr>
          <w:i/>
          <w:spacing w:val="-4"/>
          <w:w w:val="98"/>
        </w:rPr>
        <w:t>mugdhe!...</w:t>
      </w:r>
      <w:r>
        <w:rPr>
          <w:spacing w:val="-4"/>
          <w:w w:val="111"/>
        </w:rPr>
        <w:t>(8)</w:t>
      </w:r>
    </w:p>
    <w:p w14:paraId="53F3F7F2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517BDF59" w14:textId="77777777" w:rsidR="00150366" w:rsidRDefault="00000000">
      <w:pPr>
        <w:spacing w:line="220" w:lineRule="exact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84"/>
        </w:rPr>
        <w:t>Çr</w:t>
      </w:r>
      <w:r>
        <w:rPr>
          <w:rFonts w:ascii="Book Antiqua" w:eastAsia="Book Antiqua" w:hAnsi="Book Antiqua" w:cs="Book Antiqua"/>
          <w:b/>
          <w:w w:val="84"/>
        </w:rPr>
        <w:t xml:space="preserve">é </w:t>
      </w:r>
      <w:r>
        <w:rPr>
          <w:rFonts w:ascii="Book Antiqua" w:eastAsia="Book Antiqua" w:hAnsi="Book Antiqua" w:cs="Book Antiqua"/>
          <w:b/>
          <w:spacing w:val="9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4"/>
        </w:rPr>
        <w:t>Jayadeva’</w:t>
      </w:r>
      <w:r>
        <w:rPr>
          <w:rFonts w:ascii="Book Antiqua" w:eastAsia="Book Antiqua" w:hAnsi="Book Antiqua" w:cs="Book Antiqua"/>
          <w:b/>
          <w:w w:val="84"/>
        </w:rPr>
        <w:t xml:space="preserve">s   </w:t>
      </w:r>
      <w:r>
        <w:rPr>
          <w:rFonts w:ascii="Book Antiqua" w:eastAsia="Book Antiqua" w:hAnsi="Book Antiqua" w:cs="Book Antiqua"/>
          <w:b/>
          <w:spacing w:val="10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son</w:t>
      </w:r>
      <w:r>
        <w:rPr>
          <w:rFonts w:ascii="Book Antiqua" w:eastAsia="Book Antiqua" w:hAnsi="Book Antiqua" w:cs="Book Antiqua"/>
          <w:b/>
        </w:rPr>
        <w:t>g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 xml:space="preserve">s 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mor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4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beautifu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4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elegant </w:t>
      </w:r>
      <w:r>
        <w:rPr>
          <w:rFonts w:ascii="Book Antiqua" w:eastAsia="Book Antiqua" w:hAnsi="Book Antiqua" w:cs="Book Antiqua"/>
          <w:b/>
          <w:spacing w:val="-5"/>
          <w:w w:val="90"/>
        </w:rPr>
        <w:t>jewele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necklace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faires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maidens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Ma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perpetually grac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4"/>
        </w:rPr>
        <w:t>throat</w:t>
      </w:r>
      <w:r>
        <w:rPr>
          <w:rFonts w:ascii="Book Antiqua" w:eastAsia="Book Antiqua" w:hAnsi="Book Antiqua" w:cs="Book Antiqua"/>
          <w:b/>
          <w:w w:val="94"/>
        </w:rPr>
        <w:t>s</w:t>
      </w:r>
      <w:r>
        <w:rPr>
          <w:rFonts w:ascii="Book Antiqua" w:eastAsia="Book Antiqua" w:hAnsi="Book Antiqua" w:cs="Book Antiqua"/>
          <w:b/>
          <w:spacing w:val="11"/>
          <w:w w:val="9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thos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wh</w:t>
      </w:r>
      <w:r>
        <w:rPr>
          <w:rFonts w:ascii="Book Antiqua" w:eastAsia="Book Antiqua" w:hAnsi="Book Antiqua" w:cs="Book Antiqua"/>
          <w:b/>
          <w:w w:val="91"/>
        </w:rPr>
        <w:t>o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devot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thei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heart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74"/>
        </w:rPr>
        <w:t>Çr</w:t>
      </w:r>
      <w:r>
        <w:rPr>
          <w:rFonts w:ascii="Book Antiqua" w:eastAsia="Book Antiqua" w:hAnsi="Book Antiqua" w:cs="Book Antiqua"/>
          <w:b/>
          <w:w w:val="74"/>
        </w:rPr>
        <w:t>é</w:t>
      </w:r>
      <w:r>
        <w:rPr>
          <w:rFonts w:ascii="Book Antiqua" w:eastAsia="Book Antiqua" w:hAnsi="Book Antiqua" w:cs="Book Antiqua"/>
          <w:b/>
          <w:spacing w:val="17"/>
          <w:w w:val="7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Hari.</w:t>
      </w:r>
    </w:p>
    <w:p w14:paraId="18342A68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244B9FCA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43DD138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528FF3BC" w14:textId="77777777" w:rsidR="00150366" w:rsidRDefault="00000000">
      <w:pPr>
        <w:spacing w:line="247" w:lineRule="auto"/>
        <w:ind w:left="120" w:right="85" w:firstLine="360"/>
        <w:jc w:val="both"/>
      </w:pPr>
      <w:r>
        <w:t>This</w:t>
      </w:r>
      <w:r>
        <w:rPr>
          <w:spacing w:val="25"/>
        </w:rPr>
        <w:t xml:space="preserve"> </w:t>
      </w:r>
      <w:r>
        <w:t>song</w:t>
      </w:r>
      <w:r>
        <w:rPr>
          <w:spacing w:val="2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w w:val="78"/>
        </w:rPr>
        <w:t>Çré</w:t>
      </w:r>
      <w:r>
        <w:rPr>
          <w:spacing w:val="26"/>
          <w:w w:val="78"/>
        </w:rPr>
        <w:t xml:space="preserve"> </w:t>
      </w:r>
      <w:r>
        <w:t>Jayadeva puts</w:t>
      </w:r>
      <w:r>
        <w:rPr>
          <w:spacing w:val="38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shame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beauty</w:t>
      </w:r>
      <w:r>
        <w:rPr>
          <w:spacing w:val="31"/>
        </w:rPr>
        <w:t xml:space="preserve"> </w:t>
      </w:r>
      <w:r>
        <w:t xml:space="preserve">of jeweled  necklaces </w:t>
      </w:r>
      <w:r>
        <w:rPr>
          <w:spacing w:val="9"/>
        </w:rPr>
        <w:t xml:space="preserve"> </w:t>
      </w:r>
      <w:r>
        <w:t xml:space="preserve">and </w:t>
      </w:r>
      <w:r>
        <w:rPr>
          <w:spacing w:val="11"/>
        </w:rPr>
        <w:t xml:space="preserve"> </w:t>
      </w:r>
      <w:r>
        <w:t xml:space="preserve">charming </w:t>
      </w:r>
      <w:r>
        <w:rPr>
          <w:spacing w:val="24"/>
        </w:rPr>
        <w:t xml:space="preserve"> </w:t>
      </w:r>
      <w:r>
        <w:t xml:space="preserve">damsels. </w:t>
      </w:r>
      <w:r>
        <w:rPr>
          <w:spacing w:val="8"/>
        </w:rPr>
        <w:t xml:space="preserve"> </w:t>
      </w:r>
      <w:r>
        <w:t>May</w:t>
      </w:r>
      <w:r>
        <w:rPr>
          <w:spacing w:val="29"/>
        </w:rPr>
        <w:t xml:space="preserve"> </w:t>
      </w:r>
      <w:r>
        <w:t xml:space="preserve">it </w:t>
      </w:r>
      <w:r>
        <w:rPr>
          <w:spacing w:val="2"/>
        </w:rPr>
        <w:t xml:space="preserve"> </w:t>
      </w:r>
      <w:r>
        <w:t>always beautify</w:t>
      </w:r>
      <w:r>
        <w:rPr>
          <w:spacing w:val="2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throats</w:t>
      </w:r>
      <w:r>
        <w:rPr>
          <w:spacing w:val="50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w w:val="96"/>
        </w:rPr>
        <w:t>Bhagavän’s</w:t>
      </w:r>
      <w:r>
        <w:rPr>
          <w:spacing w:val="19"/>
          <w:w w:val="96"/>
        </w:rPr>
        <w:t xml:space="preserve"> </w:t>
      </w:r>
      <w:r>
        <w:t>devotees.</w:t>
      </w:r>
      <w:r>
        <w:rPr>
          <w:spacing w:val="32"/>
        </w:rPr>
        <w:t xml:space="preserve"> </w:t>
      </w:r>
      <w:r>
        <w:rPr>
          <w:spacing w:val="-18"/>
        </w:rPr>
        <w:t>V</w:t>
      </w:r>
      <w:r>
        <w:t>aiñëavas</w:t>
      </w:r>
      <w:r>
        <w:rPr>
          <w:spacing w:val="-6"/>
        </w:rPr>
        <w:t xml:space="preserve"> </w:t>
      </w:r>
      <w:r>
        <w:rPr>
          <w:w w:val="106"/>
        </w:rPr>
        <w:t xml:space="preserve">such </w:t>
      </w:r>
      <w:r>
        <w:rPr>
          <w:spacing w:val="-4"/>
        </w:rPr>
        <w:t>a</w:t>
      </w:r>
      <w:r>
        <w:t>s</w:t>
      </w:r>
      <w:r>
        <w:rPr>
          <w:spacing w:val="8"/>
        </w:rPr>
        <w:t xml:space="preserve"> </w:t>
      </w:r>
      <w:r>
        <w:rPr>
          <w:spacing w:val="-4"/>
        </w:rPr>
        <w:t>Paräçara</w:t>
      </w:r>
      <w:r>
        <w:t>,</w:t>
      </w:r>
      <w:r>
        <w:rPr>
          <w:spacing w:val="8"/>
        </w:rPr>
        <w:t xml:space="preserve"> </w:t>
      </w:r>
      <w:r>
        <w:rPr>
          <w:spacing w:val="-4"/>
        </w:rPr>
        <w:t>whos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heart</w:t>
      </w:r>
      <w:r>
        <w:t>s</w:t>
      </w:r>
      <w:r>
        <w:rPr>
          <w:spacing w:val="32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16"/>
        </w:rPr>
        <w:t xml:space="preserve"> </w:t>
      </w:r>
      <w:r>
        <w:rPr>
          <w:spacing w:val="-4"/>
        </w:rPr>
        <w:t>attache</w:t>
      </w:r>
      <w:r>
        <w:t>d</w:t>
      </w:r>
      <w:r>
        <w:rPr>
          <w:spacing w:val="42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4"/>
        </w:rPr>
        <w:t>Bhagavän</w:t>
      </w:r>
      <w:r>
        <w:t xml:space="preserve">, </w:t>
      </w:r>
      <w:r>
        <w:rPr>
          <w:spacing w:val="-4"/>
        </w:rPr>
        <w:t>wil</w:t>
      </w:r>
      <w:r>
        <w:t>l</w:t>
      </w:r>
      <w:r>
        <w:rPr>
          <w:spacing w:val="8"/>
        </w:rPr>
        <w:t xml:space="preserve"> </w:t>
      </w:r>
      <w:r>
        <w:rPr>
          <w:spacing w:val="-4"/>
          <w:w w:val="102"/>
        </w:rPr>
        <w:t xml:space="preserve">wear </w:t>
      </w:r>
      <w:r>
        <w:t>this</w:t>
      </w:r>
      <w:r>
        <w:rPr>
          <w:spacing w:val="27"/>
        </w:rPr>
        <w:t xml:space="preserve"> </w:t>
      </w:r>
      <w:r>
        <w:t>precious</w:t>
      </w:r>
      <w:r>
        <w:rPr>
          <w:spacing w:val="37"/>
        </w:rPr>
        <w:t xml:space="preserve"> </w:t>
      </w:r>
      <w:r>
        <w:t>necklace</w:t>
      </w:r>
      <w:r>
        <w:rPr>
          <w:spacing w:val="24"/>
        </w:rPr>
        <w:t xml:space="preserve"> </w:t>
      </w:r>
      <w:r>
        <w:t>narrated</w:t>
      </w:r>
      <w:r>
        <w:rPr>
          <w:spacing w:val="49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Jayadeva</w:t>
      </w:r>
      <w:r>
        <w:rPr>
          <w:spacing w:val="-5"/>
        </w:rPr>
        <w:t xml:space="preserve"> </w:t>
      </w:r>
      <w:r>
        <w:t>rather</w:t>
      </w:r>
      <w:r>
        <w:rPr>
          <w:spacing w:val="43"/>
        </w:rPr>
        <w:t xml:space="preserve"> </w:t>
      </w:r>
      <w:r>
        <w:t>than</w:t>
      </w:r>
      <w:r>
        <w:rPr>
          <w:spacing w:val="38"/>
        </w:rPr>
        <w:t xml:space="preserve"> </w:t>
      </w:r>
      <w:r>
        <w:rPr>
          <w:w w:val="102"/>
        </w:rPr>
        <w:t xml:space="preserve">any </w:t>
      </w:r>
      <w:r>
        <w:t>necklace</w:t>
      </w:r>
      <w:r>
        <w:rPr>
          <w:spacing w:val="4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jewels</w:t>
      </w:r>
      <w:r>
        <w:rPr>
          <w:spacing w:val="32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pearls.</w:t>
      </w:r>
      <w:r>
        <w:rPr>
          <w:spacing w:val="48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they</w:t>
      </w:r>
      <w:r>
        <w:rPr>
          <w:spacing w:val="46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embrace</w:t>
      </w:r>
      <w:r>
        <w:rPr>
          <w:spacing w:val="46"/>
        </w:rPr>
        <w:t xml:space="preserve"> </w:t>
      </w:r>
      <w:r>
        <w:rPr>
          <w:w w:val="106"/>
        </w:rPr>
        <w:t xml:space="preserve">this </w:t>
      </w:r>
      <w:r>
        <w:t>song</w:t>
      </w:r>
      <w:r>
        <w:rPr>
          <w:spacing w:val="13"/>
        </w:rPr>
        <w:t xml:space="preserve"> </w:t>
      </w:r>
      <w:r>
        <w:t>instead</w:t>
      </w:r>
      <w:r>
        <w:rPr>
          <w:spacing w:val="28"/>
        </w:rPr>
        <w:t xml:space="preserve"> </w:t>
      </w:r>
      <w:r>
        <w:t>of a</w:t>
      </w:r>
      <w:r>
        <w:rPr>
          <w:spacing w:val="5"/>
        </w:rPr>
        <w:t xml:space="preserve"> </w:t>
      </w:r>
      <w:r>
        <w:t>beautiful</w:t>
      </w:r>
      <w:r>
        <w:rPr>
          <w:spacing w:val="26"/>
        </w:rPr>
        <w:t xml:space="preserve"> </w:t>
      </w:r>
      <w:r>
        <w:t>woman.</w:t>
      </w:r>
      <w:r>
        <w:rPr>
          <w:spacing w:val="24"/>
        </w:rPr>
        <w:t xml:space="preserve"> </w:t>
      </w:r>
      <w:r>
        <w:t>Necklaces</w:t>
      </w:r>
      <w:r>
        <w:rPr>
          <w:spacing w:val="1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w w:val="103"/>
        </w:rPr>
        <w:t xml:space="preserve">attractive </w:t>
      </w:r>
      <w:r>
        <w:t xml:space="preserve">maidens </w:t>
      </w:r>
      <w:r>
        <w:rPr>
          <w:spacing w:val="19"/>
        </w:rPr>
        <w:t xml:space="preserve"> </w:t>
      </w:r>
      <w:r>
        <w:t xml:space="preserve">adorn </w:t>
      </w:r>
      <w:r>
        <w:rPr>
          <w:spacing w:val="20"/>
        </w:rPr>
        <w:t xml:space="preserve"> </w:t>
      </w:r>
      <w:r>
        <w:t xml:space="preserve">the </w:t>
      </w:r>
      <w:r>
        <w:rPr>
          <w:spacing w:val="10"/>
        </w:rPr>
        <w:t xml:space="preserve"> </w:t>
      </w:r>
      <w:r>
        <w:t xml:space="preserve">bosom </w:t>
      </w:r>
      <w:r>
        <w:rPr>
          <w:spacing w:val="9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 xml:space="preserve">those </w:t>
      </w:r>
      <w:r>
        <w:rPr>
          <w:spacing w:val="14"/>
        </w:rPr>
        <w:t xml:space="preserve"> </w:t>
      </w:r>
      <w:r>
        <w:t xml:space="preserve">who </w:t>
      </w:r>
      <w:r>
        <w:rPr>
          <w:spacing w:val="6"/>
        </w:rPr>
        <w:t xml:space="preserve"> </w:t>
      </w:r>
      <w:r>
        <w:t xml:space="preserve">are  attached </w:t>
      </w:r>
      <w:r>
        <w:rPr>
          <w:spacing w:val="26"/>
        </w:rPr>
        <w:t xml:space="preserve"> </w:t>
      </w:r>
      <w:r>
        <w:rPr>
          <w:w w:val="107"/>
        </w:rPr>
        <w:t xml:space="preserve">to </w:t>
      </w:r>
      <w:r>
        <w:t>worldly</w:t>
      </w:r>
      <w:r>
        <w:rPr>
          <w:spacing w:val="31"/>
        </w:rPr>
        <w:t xml:space="preserve"> </w:t>
      </w:r>
      <w:r>
        <w:t>pleasures,</w:t>
      </w:r>
      <w:r>
        <w:rPr>
          <w:spacing w:val="42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even</w:t>
      </w:r>
      <w:r>
        <w:rPr>
          <w:spacing w:val="26"/>
        </w:rPr>
        <w:t xml:space="preserve"> </w:t>
      </w:r>
      <w:r>
        <w:t>then,  only</w:t>
      </w:r>
      <w:r>
        <w:rPr>
          <w:spacing w:val="29"/>
        </w:rPr>
        <w:t xml:space="preserve"> </w:t>
      </w:r>
      <w:r>
        <w:t>during  their</w:t>
      </w:r>
      <w:r>
        <w:rPr>
          <w:spacing w:val="44"/>
        </w:rPr>
        <w:t xml:space="preserve"> </w:t>
      </w:r>
      <w:r>
        <w:rPr>
          <w:w w:val="106"/>
        </w:rPr>
        <w:t xml:space="preserve">youth. </w:t>
      </w:r>
      <w:r>
        <w:t>May</w:t>
      </w:r>
      <w:r>
        <w:rPr>
          <w:spacing w:val="3"/>
        </w:rPr>
        <w:t xml:space="preserve"> </w:t>
      </w:r>
      <w:r>
        <w:t>this</w:t>
      </w:r>
      <w:r>
        <w:rPr>
          <w:spacing w:val="35"/>
        </w:rPr>
        <w:t xml:space="preserve"> </w:t>
      </w:r>
      <w:r>
        <w:t>song,</w:t>
      </w:r>
      <w:r>
        <w:rPr>
          <w:spacing w:val="30"/>
        </w:rPr>
        <w:t xml:space="preserve"> </w:t>
      </w:r>
      <w:r>
        <w:t>glorifying</w:t>
      </w:r>
      <w:r>
        <w:rPr>
          <w:spacing w:val="17"/>
        </w:rPr>
        <w:t xml:space="preserve"> </w:t>
      </w:r>
      <w:r>
        <w:rPr>
          <w:w w:val="78"/>
        </w:rPr>
        <w:t>Çré</w:t>
      </w:r>
      <w:r>
        <w:rPr>
          <w:spacing w:val="28"/>
          <w:w w:val="78"/>
        </w:rPr>
        <w:t xml:space="preserve"> </w:t>
      </w:r>
      <w:r>
        <w:t>Hari,</w:t>
      </w:r>
      <w:r>
        <w:rPr>
          <w:spacing w:val="25"/>
        </w:rPr>
        <w:t xml:space="preserve"> </w:t>
      </w:r>
      <w:r>
        <w:t>adorn</w:t>
      </w:r>
      <w:r>
        <w:rPr>
          <w:spacing w:val="4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throats  of</w:t>
      </w:r>
      <w:r>
        <w:rPr>
          <w:spacing w:val="12"/>
        </w:rPr>
        <w:t xml:space="preserve"> </w:t>
      </w:r>
      <w:r>
        <w:t>His devotees</w:t>
      </w:r>
      <w:r>
        <w:rPr>
          <w:spacing w:val="16"/>
        </w:rPr>
        <w:t xml:space="preserve"> </w:t>
      </w:r>
      <w:r>
        <w:t>under</w:t>
      </w:r>
      <w:r>
        <w:rPr>
          <w:spacing w:val="38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rPr>
          <w:w w:val="104"/>
        </w:rPr>
        <w:t>circumstances.</w:t>
      </w:r>
    </w:p>
    <w:p w14:paraId="77865B72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786F10AF" w14:textId="77777777" w:rsidR="00150366" w:rsidRDefault="00000000">
      <w:pPr>
        <w:spacing w:line="247" w:lineRule="auto"/>
        <w:ind w:left="120" w:right="87" w:firstLine="360"/>
        <w:jc w:val="both"/>
      </w:pPr>
      <w:r>
        <w:rPr>
          <w:spacing w:val="-2"/>
        </w:rPr>
        <w:t>Thi</w:t>
      </w:r>
      <w:r>
        <w:t>s</w:t>
      </w:r>
      <w:r>
        <w:rPr>
          <w:spacing w:val="45"/>
        </w:rPr>
        <w:t xml:space="preserve"> </w:t>
      </w:r>
      <w:r>
        <w:rPr>
          <w:spacing w:val="-28"/>
        </w:rPr>
        <w:t>T</w:t>
      </w:r>
      <w:r>
        <w:rPr>
          <w:spacing w:val="-2"/>
        </w:rPr>
        <w:t>wentiet</w:t>
      </w:r>
      <w:r>
        <w:t xml:space="preserve">h </w:t>
      </w:r>
      <w:r>
        <w:rPr>
          <w:spacing w:val="18"/>
        </w:rPr>
        <w:t xml:space="preserve"> </w:t>
      </w:r>
      <w:r>
        <w:rPr>
          <w:spacing w:val="-2"/>
        </w:rPr>
        <w:t>Son</w:t>
      </w:r>
      <w:r>
        <w:t>g</w:t>
      </w:r>
      <w:r>
        <w:rPr>
          <w:spacing w:val="2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9"/>
        </w:rPr>
        <w:t xml:space="preserve"> </w:t>
      </w:r>
      <w:r>
        <w:rPr>
          <w:i/>
          <w:spacing w:val="-2"/>
          <w:w w:val="89"/>
        </w:rPr>
        <w:t>Çr</w:t>
      </w:r>
      <w:r>
        <w:rPr>
          <w:i/>
          <w:w w:val="89"/>
        </w:rPr>
        <w:t xml:space="preserve">é </w:t>
      </w:r>
      <w:r>
        <w:rPr>
          <w:i/>
          <w:spacing w:val="-2"/>
          <w:w w:val="89"/>
        </w:rPr>
        <w:t>Géta-govind</w:t>
      </w:r>
      <w:r>
        <w:rPr>
          <w:i/>
          <w:w w:val="89"/>
        </w:rPr>
        <w:t xml:space="preserve">a  </w:t>
      </w:r>
      <w:r>
        <w:rPr>
          <w:i/>
          <w:spacing w:val="3"/>
          <w:w w:val="89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34"/>
        </w:rPr>
        <w:t xml:space="preserve"> </w:t>
      </w:r>
      <w:r>
        <w:rPr>
          <w:spacing w:val="-2"/>
        </w:rPr>
        <w:t>entitle</w:t>
      </w:r>
      <w:r>
        <w:t xml:space="preserve">d </w:t>
      </w:r>
      <w:r>
        <w:rPr>
          <w:spacing w:val="14"/>
        </w:rPr>
        <w:t xml:space="preserve"> </w:t>
      </w:r>
      <w:r>
        <w:rPr>
          <w:i/>
          <w:spacing w:val="-2"/>
          <w:w w:val="77"/>
        </w:rPr>
        <w:t xml:space="preserve">Çré </w:t>
      </w:r>
      <w:r>
        <w:rPr>
          <w:i/>
          <w:spacing w:val="-5"/>
          <w:w w:val="97"/>
        </w:rPr>
        <w:t>Hari-tälaräji-jaladhara-viläsita</w:t>
      </w:r>
      <w:r>
        <w:rPr>
          <w:w w:val="97"/>
        </w:rPr>
        <w:t>,</w:t>
      </w:r>
      <w:r>
        <w:rPr>
          <w:spacing w:val="25"/>
          <w:w w:val="97"/>
        </w:rPr>
        <w:t xml:space="preserve"> </w:t>
      </w:r>
      <w:r>
        <w:rPr>
          <w:spacing w:val="-4"/>
          <w:w w:val="81"/>
        </w:rPr>
        <w:t>“Çr</w:t>
      </w:r>
      <w:r>
        <w:rPr>
          <w:w w:val="81"/>
        </w:rPr>
        <w:t>é</w:t>
      </w:r>
      <w:r>
        <w:rPr>
          <w:spacing w:val="10"/>
          <w:w w:val="81"/>
        </w:rPr>
        <w:t xml:space="preserve"> </w:t>
      </w:r>
      <w:r>
        <w:rPr>
          <w:spacing w:val="-5"/>
        </w:rPr>
        <w:t>Har</w:t>
      </w:r>
      <w:r>
        <w:t>i</w:t>
      </w:r>
      <w:r>
        <w:rPr>
          <w:spacing w:val="7"/>
        </w:rPr>
        <w:t xml:space="preserve"> </w:t>
      </w:r>
      <w:r>
        <w:t xml:space="preserve">–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Dar</w:t>
      </w:r>
      <w:r>
        <w:t>k</w:t>
      </w:r>
      <w:r>
        <w:rPr>
          <w:spacing w:val="8"/>
        </w:rPr>
        <w:t xml:space="preserve"> </w:t>
      </w:r>
      <w:r>
        <w:rPr>
          <w:spacing w:val="-5"/>
        </w:rPr>
        <w:t>Rain</w:t>
      </w:r>
      <w:r>
        <w:rPr>
          <w:spacing w:val="-5"/>
          <w:w w:val="105"/>
        </w:rPr>
        <w:t xml:space="preserve">cloud </w:t>
      </w:r>
      <w:r>
        <w:rPr>
          <w:spacing w:val="-6"/>
        </w:rPr>
        <w:t>Shinin</w:t>
      </w:r>
      <w:r>
        <w:t>g</w:t>
      </w:r>
      <w:r>
        <w:rPr>
          <w:spacing w:val="11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17"/>
        </w:rPr>
        <w:t xml:space="preserve"> </w:t>
      </w:r>
      <w:r>
        <w:rPr>
          <w:spacing w:val="-6"/>
          <w:w w:val="95"/>
        </w:rPr>
        <w:t>Rädhä’</w:t>
      </w:r>
      <w:r>
        <w:rPr>
          <w:w w:val="95"/>
        </w:rPr>
        <w:t>s</w:t>
      </w:r>
      <w:r>
        <w:rPr>
          <w:spacing w:val="6"/>
          <w:w w:val="95"/>
        </w:rPr>
        <w:t xml:space="preserve"> </w:t>
      </w:r>
      <w:r>
        <w:rPr>
          <w:spacing w:val="-6"/>
        </w:rPr>
        <w:t>Anuräga.</w:t>
      </w:r>
      <w:r>
        <w:t>”</w:t>
      </w:r>
      <w:r>
        <w:rPr>
          <w:spacing w:val="7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8"/>
        </w:rPr>
        <w:t xml:space="preserve"> </w:t>
      </w:r>
      <w:r>
        <w:rPr>
          <w:i/>
          <w:spacing w:val="-6"/>
        </w:rPr>
        <w:t>ras</w:t>
      </w:r>
      <w:r>
        <w:rPr>
          <w:i/>
        </w:rPr>
        <w:t>a</w:t>
      </w:r>
      <w:r>
        <w:rPr>
          <w:i/>
          <w:spacing w:val="-17"/>
        </w:rPr>
        <w:t xml:space="preserve"> </w:t>
      </w:r>
      <w:r>
        <w:rPr>
          <w:spacing w:val="-6"/>
        </w:rPr>
        <w:t>herei</w:t>
      </w:r>
      <w:r>
        <w:t>n</w:t>
      </w:r>
      <w:r>
        <w:rPr>
          <w:spacing w:val="29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1"/>
        </w:rPr>
        <w:t xml:space="preserve"> </w:t>
      </w:r>
      <w:r>
        <w:rPr>
          <w:i/>
          <w:spacing w:val="-6"/>
        </w:rPr>
        <w:t xml:space="preserve">vipralambha- </w:t>
      </w:r>
      <w:r>
        <w:rPr>
          <w:i/>
          <w:spacing w:val="-4"/>
        </w:rPr>
        <w:t>çåìgära</w:t>
      </w:r>
      <w:r>
        <w:t>.</w:t>
      </w:r>
      <w:r>
        <w:rPr>
          <w:spacing w:val="-1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"/>
        </w:rPr>
        <w:t xml:space="preserve"> </w:t>
      </w:r>
      <w:r>
        <w:rPr>
          <w:spacing w:val="-4"/>
        </w:rPr>
        <w:t>her</w:t>
      </w:r>
      <w:r>
        <w:t>o</w:t>
      </w:r>
      <w:r>
        <w:rPr>
          <w:spacing w:val="15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-6"/>
        </w:rPr>
        <w:t xml:space="preserve"> </w:t>
      </w:r>
      <w:r>
        <w:rPr>
          <w:i/>
          <w:spacing w:val="-4"/>
        </w:rPr>
        <w:t>uttama-näyaka</w:t>
      </w:r>
      <w:r>
        <w:t>,</w:t>
      </w:r>
      <w:r>
        <w:rPr>
          <w:spacing w:val="-4"/>
        </w:rPr>
        <w:t xml:space="preserve"> th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topmos</w:t>
      </w:r>
      <w:r>
        <w:t>t</w:t>
      </w:r>
      <w:r>
        <w:rPr>
          <w:spacing w:val="26"/>
        </w:rPr>
        <w:t xml:space="preserve"> </w:t>
      </w:r>
      <w:r>
        <w:rPr>
          <w:spacing w:val="-4"/>
          <w:w w:val="102"/>
        </w:rPr>
        <w:t>lover.</w:t>
      </w:r>
    </w:p>
    <w:p w14:paraId="57DFF58B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45DBCBF5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10</w:t>
      </w:r>
    </w:p>
    <w:p w14:paraId="1C2C5684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6BFFB7A1" w14:textId="77777777" w:rsidR="00150366" w:rsidRDefault="00000000">
      <w:pPr>
        <w:spacing w:line="247" w:lineRule="auto"/>
        <w:ind w:left="390" w:right="91" w:hanging="270"/>
      </w:pPr>
      <w:r>
        <w:rPr>
          <w:i/>
          <w:spacing w:val="-5"/>
          <w:w w:val="94"/>
        </w:rPr>
        <w:t>s</w:t>
      </w:r>
      <w:r>
        <w:rPr>
          <w:i/>
          <w:w w:val="94"/>
        </w:rPr>
        <w:t>ä</w:t>
      </w:r>
      <w:r>
        <w:rPr>
          <w:i/>
          <w:spacing w:val="-8"/>
          <w:w w:val="94"/>
        </w:rPr>
        <w:t xml:space="preserve"> </w:t>
      </w:r>
      <w:r>
        <w:rPr>
          <w:i/>
          <w:spacing w:val="-5"/>
        </w:rPr>
        <w:t>mä</w:t>
      </w:r>
      <w:r>
        <w:rPr>
          <w:i/>
        </w:rPr>
        <w:t>à</w:t>
      </w:r>
      <w:r>
        <w:rPr>
          <w:i/>
          <w:spacing w:val="33"/>
        </w:rPr>
        <w:t xml:space="preserve"> </w:t>
      </w:r>
      <w:r>
        <w:rPr>
          <w:i/>
          <w:spacing w:val="-5"/>
          <w:w w:val="97"/>
        </w:rPr>
        <w:t>drakñyat</w:t>
      </w:r>
      <w:r>
        <w:rPr>
          <w:i/>
          <w:w w:val="97"/>
        </w:rPr>
        <w:t>i</w:t>
      </w:r>
      <w:r>
        <w:rPr>
          <w:i/>
          <w:spacing w:val="-4"/>
          <w:w w:val="97"/>
        </w:rPr>
        <w:t xml:space="preserve"> </w:t>
      </w:r>
      <w:r>
        <w:rPr>
          <w:i/>
          <w:spacing w:val="-5"/>
          <w:w w:val="97"/>
        </w:rPr>
        <w:t>vakñyat</w:t>
      </w:r>
      <w:r>
        <w:rPr>
          <w:i/>
          <w:w w:val="97"/>
        </w:rPr>
        <w:t>i</w:t>
      </w:r>
      <w:r>
        <w:rPr>
          <w:i/>
          <w:spacing w:val="-5"/>
          <w:w w:val="97"/>
        </w:rPr>
        <w:t xml:space="preserve"> </w:t>
      </w:r>
      <w:r>
        <w:rPr>
          <w:i/>
          <w:spacing w:val="-5"/>
        </w:rPr>
        <w:t>smara-kathä</w:t>
      </w:r>
      <w:r>
        <w:rPr>
          <w:i/>
        </w:rPr>
        <w:t>à</w:t>
      </w:r>
      <w:r>
        <w:rPr>
          <w:i/>
          <w:spacing w:val="32"/>
        </w:rPr>
        <w:t xml:space="preserve"> </w:t>
      </w:r>
      <w:r>
        <w:rPr>
          <w:i/>
          <w:spacing w:val="-5"/>
        </w:rPr>
        <w:t>praty-aìga</w:t>
      </w:r>
      <w:r>
        <w:rPr>
          <w:i/>
        </w:rPr>
        <w:t>m</w:t>
      </w:r>
      <w:r>
        <w:rPr>
          <w:i/>
          <w:spacing w:val="18"/>
        </w:rPr>
        <w:t xml:space="preserve"> </w:t>
      </w:r>
      <w:r>
        <w:rPr>
          <w:i/>
          <w:spacing w:val="-5"/>
          <w:w w:val="103"/>
        </w:rPr>
        <w:t xml:space="preserve">äliìganaiù </w:t>
      </w:r>
      <w:r>
        <w:rPr>
          <w:i/>
          <w:spacing w:val="-5"/>
        </w:rPr>
        <w:t>préti</w:t>
      </w:r>
      <w:r>
        <w:rPr>
          <w:i/>
        </w:rPr>
        <w:t>à</w:t>
      </w:r>
      <w:r>
        <w:rPr>
          <w:i/>
          <w:spacing w:val="4"/>
        </w:rPr>
        <w:t xml:space="preserve"> </w:t>
      </w:r>
      <w:r>
        <w:rPr>
          <w:i/>
          <w:spacing w:val="-5"/>
        </w:rPr>
        <w:t>yäsyat</w:t>
      </w:r>
      <w:r>
        <w:rPr>
          <w:i/>
        </w:rPr>
        <w:t>i</w:t>
      </w:r>
      <w:r>
        <w:rPr>
          <w:i/>
          <w:spacing w:val="-4"/>
        </w:rPr>
        <w:t xml:space="preserve"> </w:t>
      </w:r>
      <w:r>
        <w:rPr>
          <w:i/>
          <w:spacing w:val="-5"/>
        </w:rPr>
        <w:t>raàsyat</w:t>
      </w:r>
      <w:r>
        <w:rPr>
          <w:i/>
        </w:rPr>
        <w:t>e</w:t>
      </w:r>
      <w:r>
        <w:rPr>
          <w:i/>
          <w:spacing w:val="24"/>
        </w:rPr>
        <w:t xml:space="preserve"> </w:t>
      </w:r>
      <w:r>
        <w:rPr>
          <w:i/>
          <w:spacing w:val="-5"/>
        </w:rPr>
        <w:t>sakh</w:t>
      </w:r>
      <w:r>
        <w:rPr>
          <w:i/>
        </w:rPr>
        <w:t>i</w:t>
      </w:r>
      <w:r>
        <w:rPr>
          <w:i/>
          <w:spacing w:val="-10"/>
        </w:rPr>
        <w:t xml:space="preserve"> </w:t>
      </w:r>
      <w:r>
        <w:rPr>
          <w:i/>
          <w:spacing w:val="-5"/>
          <w:w w:val="97"/>
        </w:rPr>
        <w:t>samägatyet</w:t>
      </w:r>
      <w:r>
        <w:rPr>
          <w:i/>
          <w:w w:val="97"/>
        </w:rPr>
        <w:t xml:space="preserve">i </w:t>
      </w:r>
      <w:r>
        <w:rPr>
          <w:i/>
          <w:spacing w:val="-5"/>
        </w:rPr>
        <w:t>cintäkulaù</w:t>
      </w:r>
    </w:p>
    <w:p w14:paraId="4C3485BC" w14:textId="77777777" w:rsidR="00150366" w:rsidRDefault="00000000">
      <w:pPr>
        <w:ind w:left="120"/>
      </w:pPr>
      <w:r>
        <w:rPr>
          <w:i/>
          <w:spacing w:val="-5"/>
        </w:rPr>
        <w:t>s</w:t>
      </w:r>
      <w:r>
        <w:rPr>
          <w:i/>
        </w:rPr>
        <w:t>a</w:t>
      </w:r>
      <w:r>
        <w:rPr>
          <w:i/>
          <w:spacing w:val="-19"/>
        </w:rPr>
        <w:t xml:space="preserve"> </w:t>
      </w:r>
      <w:r>
        <w:rPr>
          <w:i/>
          <w:spacing w:val="-5"/>
        </w:rPr>
        <w:t>tvä</w:t>
      </w:r>
      <w:r>
        <w:rPr>
          <w:i/>
        </w:rPr>
        <w:t>à</w:t>
      </w:r>
      <w:r>
        <w:rPr>
          <w:i/>
          <w:spacing w:val="38"/>
        </w:rPr>
        <w:t xml:space="preserve"> </w:t>
      </w:r>
      <w:r>
        <w:rPr>
          <w:i/>
          <w:spacing w:val="-5"/>
          <w:w w:val="95"/>
        </w:rPr>
        <w:t>paçyat</w:t>
      </w:r>
      <w:r>
        <w:rPr>
          <w:i/>
          <w:w w:val="95"/>
        </w:rPr>
        <w:t>i</w:t>
      </w:r>
      <w:r>
        <w:rPr>
          <w:i/>
          <w:spacing w:val="3"/>
          <w:w w:val="95"/>
        </w:rPr>
        <w:t xml:space="preserve"> </w:t>
      </w:r>
      <w:r>
        <w:rPr>
          <w:i/>
          <w:spacing w:val="-5"/>
          <w:w w:val="95"/>
        </w:rPr>
        <w:t>vepat</w:t>
      </w:r>
      <w:r>
        <w:rPr>
          <w:i/>
          <w:w w:val="95"/>
        </w:rPr>
        <w:t>e</w:t>
      </w:r>
      <w:r>
        <w:rPr>
          <w:i/>
          <w:spacing w:val="-4"/>
          <w:w w:val="95"/>
        </w:rPr>
        <w:t xml:space="preserve"> </w:t>
      </w:r>
      <w:r>
        <w:rPr>
          <w:i/>
          <w:spacing w:val="-5"/>
        </w:rPr>
        <w:t>pulakayat</w:t>
      </w:r>
      <w:r>
        <w:rPr>
          <w:i/>
        </w:rPr>
        <w:t>y</w:t>
      </w:r>
      <w:r>
        <w:rPr>
          <w:i/>
          <w:spacing w:val="-1"/>
        </w:rPr>
        <w:t xml:space="preserve"> </w:t>
      </w:r>
      <w:r>
        <w:rPr>
          <w:i/>
          <w:spacing w:val="-5"/>
          <w:w w:val="97"/>
        </w:rPr>
        <w:t>änandat</w:t>
      </w:r>
      <w:r>
        <w:rPr>
          <w:i/>
          <w:w w:val="97"/>
        </w:rPr>
        <w:t>i</w:t>
      </w:r>
      <w:r>
        <w:rPr>
          <w:i/>
          <w:spacing w:val="-2"/>
          <w:w w:val="97"/>
        </w:rPr>
        <w:t xml:space="preserve"> </w:t>
      </w:r>
      <w:r>
        <w:rPr>
          <w:i/>
          <w:spacing w:val="-5"/>
        </w:rPr>
        <w:t>svidyati</w:t>
      </w:r>
    </w:p>
    <w:p w14:paraId="15FB6D05" w14:textId="77777777" w:rsidR="00150366" w:rsidRDefault="00000000">
      <w:pPr>
        <w:spacing w:before="7"/>
        <w:ind w:left="390"/>
      </w:pPr>
      <w:r>
        <w:rPr>
          <w:i/>
          <w:spacing w:val="-5"/>
          <w:w w:val="97"/>
        </w:rPr>
        <w:t>praty-udgacchat</w:t>
      </w:r>
      <w:r>
        <w:rPr>
          <w:i/>
          <w:w w:val="97"/>
        </w:rPr>
        <w:t>i</w:t>
      </w:r>
      <w:r>
        <w:rPr>
          <w:i/>
          <w:spacing w:val="3"/>
          <w:w w:val="97"/>
        </w:rPr>
        <w:t xml:space="preserve"> </w:t>
      </w:r>
      <w:r>
        <w:rPr>
          <w:i/>
          <w:spacing w:val="-5"/>
          <w:w w:val="97"/>
        </w:rPr>
        <w:t>mürcchat</w:t>
      </w:r>
      <w:r>
        <w:rPr>
          <w:i/>
          <w:w w:val="97"/>
        </w:rPr>
        <w:t>i</w:t>
      </w:r>
      <w:r>
        <w:rPr>
          <w:i/>
          <w:spacing w:val="-2"/>
          <w:w w:val="97"/>
        </w:rPr>
        <w:t xml:space="preserve"> </w:t>
      </w:r>
      <w:r>
        <w:rPr>
          <w:i/>
          <w:spacing w:val="-5"/>
        </w:rPr>
        <w:t>sthira-tamaù-puïj</w:t>
      </w:r>
      <w:r>
        <w:rPr>
          <w:i/>
        </w:rPr>
        <w:t>e</w:t>
      </w:r>
      <w:r>
        <w:rPr>
          <w:i/>
          <w:spacing w:val="20"/>
        </w:rPr>
        <w:t xml:space="preserve"> </w:t>
      </w:r>
      <w:r>
        <w:rPr>
          <w:i/>
          <w:spacing w:val="-5"/>
        </w:rPr>
        <w:t>nikuïj</w:t>
      </w:r>
      <w:r>
        <w:rPr>
          <w:i/>
        </w:rPr>
        <w:t>e</w:t>
      </w:r>
      <w:r>
        <w:rPr>
          <w:i/>
          <w:spacing w:val="39"/>
        </w:rPr>
        <w:t xml:space="preserve"> </w:t>
      </w:r>
      <w:r>
        <w:rPr>
          <w:i/>
          <w:spacing w:val="-5"/>
        </w:rPr>
        <w:t>priyaù</w:t>
      </w:r>
    </w:p>
    <w:p w14:paraId="6992059F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21EE966E" w14:textId="77777777" w:rsidR="00150366" w:rsidRDefault="00000000">
      <w:pPr>
        <w:spacing w:line="220" w:lineRule="exact"/>
        <w:ind w:left="120" w:right="89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5"/>
          <w:w w:val="89"/>
        </w:rPr>
        <w:t>“</w:t>
      </w:r>
      <w:r>
        <w:rPr>
          <w:rFonts w:ascii="Book Antiqua" w:eastAsia="Book Antiqua" w:hAnsi="Book Antiqua" w:cs="Book Antiqua"/>
          <w:b/>
          <w:i/>
          <w:spacing w:val="-5"/>
          <w:w w:val="89"/>
        </w:rPr>
        <w:t>Sakhé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-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You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belove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wrappe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i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dens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darknes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of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seclude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bower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anxiousl</w:t>
      </w:r>
      <w:r>
        <w:rPr>
          <w:rFonts w:ascii="Book Antiqua" w:eastAsia="Book Antiqua" w:hAnsi="Book Antiqua" w:cs="Book Antiqua"/>
          <w:b/>
          <w:w w:val="90"/>
        </w:rPr>
        <w:t xml:space="preserve">y 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thinking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‘Whe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Rädh</w:t>
      </w:r>
      <w:r>
        <w:rPr>
          <w:rFonts w:ascii="Book Antiqua" w:eastAsia="Book Antiqua" w:hAnsi="Book Antiqua" w:cs="Book Antiqua"/>
          <w:b/>
          <w:w w:val="90"/>
        </w:rPr>
        <w:t>ä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comes,</w:t>
      </w:r>
    </w:p>
    <w:p w14:paraId="590DC27E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FEB2F04" w14:textId="77777777" w:rsidR="00150366" w:rsidRDefault="00150366">
      <w:pPr>
        <w:spacing w:line="200" w:lineRule="exact"/>
      </w:pPr>
    </w:p>
    <w:p w14:paraId="7C77A516" w14:textId="77777777" w:rsidR="00150366" w:rsidRDefault="00000000">
      <w:pPr>
        <w:spacing w:before="31"/>
        <w:ind w:left="120" w:right="8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eye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wil</w:t>
      </w:r>
      <w:r>
        <w:rPr>
          <w:rFonts w:ascii="Book Antiqua" w:eastAsia="Book Antiqua" w:hAnsi="Book Antiqua" w:cs="Book Antiqua"/>
          <w:b/>
          <w:w w:val="87"/>
        </w:rPr>
        <w:t>l</w:t>
      </w:r>
      <w:r>
        <w:rPr>
          <w:rFonts w:ascii="Book Antiqua" w:eastAsia="Book Antiqua" w:hAnsi="Book Antiqua" w:cs="Book Antiqua"/>
          <w:b/>
          <w:spacing w:val="29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brimmin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affectio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Me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will </w:t>
      </w:r>
      <w:r>
        <w:rPr>
          <w:rFonts w:ascii="Book Antiqua" w:eastAsia="Book Antiqua" w:hAnsi="Book Antiqua" w:cs="Book Antiqua"/>
          <w:b/>
          <w:w w:val="91"/>
        </w:rPr>
        <w:t>speak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words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love,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revealing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amorous</w:t>
      </w:r>
      <w:r>
        <w:rPr>
          <w:rFonts w:ascii="Book Antiqua" w:eastAsia="Book Antiqua" w:hAnsi="Book Antiqua" w:cs="Book Antiqua"/>
          <w:b/>
          <w:spacing w:val="3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desires.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She </w:t>
      </w:r>
      <w:r>
        <w:rPr>
          <w:rFonts w:ascii="Book Antiqua" w:eastAsia="Book Antiqua" w:hAnsi="Book Antiqua" w:cs="Book Antiqua"/>
          <w:b/>
          <w:w w:val="88"/>
        </w:rPr>
        <w:t>will</w:t>
      </w:r>
      <w:r>
        <w:rPr>
          <w:rFonts w:ascii="Book Antiqua" w:eastAsia="Book Antiqua" w:hAnsi="Book Antiqua" w:cs="Book Antiqua"/>
          <w:b/>
          <w:spacing w:val="18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take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delight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fully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embracing </w:t>
      </w:r>
      <w:r>
        <w:rPr>
          <w:rFonts w:ascii="Book Antiqua" w:eastAsia="Book Antiqua" w:hAnsi="Book Antiqua" w:cs="Book Antiqua"/>
          <w:b/>
          <w:spacing w:val="2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Me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14"/>
        </w:rPr>
        <w:t>W</w:t>
      </w:r>
      <w:r>
        <w:rPr>
          <w:rFonts w:ascii="Book Antiqua" w:eastAsia="Book Antiqua" w:hAnsi="Book Antiqua" w:cs="Book Antiqua"/>
          <w:b/>
        </w:rPr>
        <w:t xml:space="preserve">e </w:t>
      </w:r>
      <w:r>
        <w:rPr>
          <w:rFonts w:ascii="Book Antiqua" w:eastAsia="Book Antiqua" w:hAnsi="Book Antiqua" w:cs="Book Antiqua"/>
          <w:b/>
          <w:w w:val="88"/>
        </w:rPr>
        <w:t>will</w:t>
      </w:r>
      <w:r>
        <w:rPr>
          <w:rFonts w:ascii="Book Antiqua" w:eastAsia="Book Antiqua" w:hAnsi="Book Antiqua" w:cs="Book Antiqua"/>
          <w:b/>
          <w:spacing w:val="18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enjoy intimacies.’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Feeling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</w:rPr>
        <w:t>presence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b/>
        </w:rPr>
        <w:t>thus</w:t>
      </w:r>
      <w:r>
        <w:rPr>
          <w:rFonts w:ascii="Book Antiqua" w:eastAsia="Book Antiqua" w:hAnsi="Book Antiqua" w:cs="Book Antiqua"/>
          <w:b/>
          <w:spacing w:val="4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absorbed,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pines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35"/>
        </w:rPr>
        <w:t xml:space="preserve"> </w:t>
      </w:r>
      <w:r>
        <w:rPr>
          <w:rFonts w:ascii="Book Antiqua" w:eastAsia="Book Antiqua" w:hAnsi="Book Antiqua" w:cs="Book Antiqua"/>
          <w:b/>
        </w:rPr>
        <w:t>You,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body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trembling,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hairs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bristling, </w:t>
      </w:r>
      <w:r>
        <w:rPr>
          <w:rFonts w:ascii="Book Antiqua" w:eastAsia="Book Antiqua" w:hAnsi="Book Antiqua" w:cs="Book Antiqua"/>
          <w:b/>
        </w:rPr>
        <w:t>perspiring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profusely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3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blooming 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unlimited 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joy. </w:t>
      </w:r>
      <w:r>
        <w:rPr>
          <w:rFonts w:ascii="Book Antiqua" w:eastAsia="Book Antiqua" w:hAnsi="Book Antiqua" w:cs="Book Antiqua"/>
          <w:b/>
          <w:w w:val="90"/>
        </w:rPr>
        <w:t>Thinking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have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come,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steps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forward</w:t>
      </w:r>
      <w:r>
        <w:rPr>
          <w:rFonts w:ascii="Book Antiqua" w:eastAsia="Book Antiqua" w:hAnsi="Book Antiqua" w:cs="Book Antiqua"/>
          <w:b/>
          <w:spacing w:val="3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meet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faints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frenzy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pleasure.”</w:t>
      </w:r>
    </w:p>
    <w:p w14:paraId="150527EB" w14:textId="77777777" w:rsidR="00150366" w:rsidRDefault="00150366">
      <w:pPr>
        <w:spacing w:line="200" w:lineRule="exact"/>
      </w:pPr>
    </w:p>
    <w:p w14:paraId="01D91DA5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152EA0F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64E9EDE2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5"/>
        </w:rPr>
        <w:t>He</w:t>
      </w:r>
      <w:r>
        <w:t>r</w:t>
      </w:r>
      <w:r>
        <w:rPr>
          <w:spacing w:val="24"/>
        </w:rPr>
        <w:t xml:space="preserve"> </w:t>
      </w:r>
      <w:r>
        <w:rPr>
          <w:i/>
          <w:spacing w:val="-5"/>
        </w:rPr>
        <w:t>sakh</w:t>
      </w:r>
      <w:r>
        <w:rPr>
          <w:i/>
        </w:rPr>
        <w:t>é</w:t>
      </w:r>
      <w:r>
        <w:rPr>
          <w:i/>
          <w:spacing w:val="-17"/>
        </w:rPr>
        <w:t xml:space="preserve"> </w:t>
      </w:r>
      <w:r>
        <w:rPr>
          <w:spacing w:val="-5"/>
        </w:rPr>
        <w:t>says</w:t>
      </w:r>
      <w:r>
        <w:t>,</w:t>
      </w:r>
      <w:r>
        <w:rPr>
          <w:spacing w:val="14"/>
        </w:rPr>
        <w:t xml:space="preserve"> </w:t>
      </w:r>
      <w:r>
        <w:rPr>
          <w:spacing w:val="-5"/>
        </w:rPr>
        <w:t>“Rädhä</w:t>
      </w:r>
      <w:r>
        <w:t>,</w:t>
      </w:r>
      <w:r>
        <w:rPr>
          <w:spacing w:val="18"/>
        </w:rPr>
        <w:t xml:space="preserve"> </w:t>
      </w:r>
      <w:r>
        <w:rPr>
          <w:spacing w:val="-5"/>
        </w:rPr>
        <w:t>Har</w:t>
      </w:r>
      <w:r>
        <w:t>i</w:t>
      </w:r>
      <w:r>
        <w:rPr>
          <w:spacing w:val="25"/>
        </w:rPr>
        <w:t xml:space="preserve"> </w:t>
      </w:r>
      <w:r>
        <w:rPr>
          <w:spacing w:val="-5"/>
        </w:rPr>
        <w:t>behave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strangel</w:t>
      </w:r>
      <w:r>
        <w:t>y</w:t>
      </w:r>
      <w:r>
        <w:rPr>
          <w:spacing w:val="33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18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18"/>
        </w:rPr>
        <w:t xml:space="preserve"> </w:t>
      </w:r>
      <w:r>
        <w:rPr>
          <w:spacing w:val="-5"/>
          <w:w w:val="102"/>
        </w:rPr>
        <w:t xml:space="preserve">sits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dense</w:t>
      </w:r>
      <w:r>
        <w:rPr>
          <w:spacing w:val="36"/>
        </w:rPr>
        <w:t xml:space="preserve"> </w:t>
      </w:r>
      <w:r>
        <w:t>darkness</w:t>
      </w:r>
      <w:r>
        <w:rPr>
          <w:spacing w:val="46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i/>
        </w:rPr>
        <w:t>nikuïja</w:t>
      </w:r>
      <w:r>
        <w:t xml:space="preserve">. </w:t>
      </w:r>
      <w:r>
        <w:rPr>
          <w:spacing w:val="19"/>
        </w:rPr>
        <w:t xml:space="preserve"> </w:t>
      </w:r>
      <w:r>
        <w:t>His</w:t>
      </w:r>
      <w:r>
        <w:rPr>
          <w:spacing w:val="18"/>
        </w:rPr>
        <w:t xml:space="preserve"> </w:t>
      </w:r>
      <w:r>
        <w:t xml:space="preserve">unusual </w:t>
      </w:r>
      <w:r>
        <w:rPr>
          <w:spacing w:val="12"/>
        </w:rPr>
        <w:t xml:space="preserve"> </w:t>
      </w:r>
      <w:r>
        <w:rPr>
          <w:w w:val="103"/>
        </w:rPr>
        <w:t xml:space="preserve">behavior </w:t>
      </w:r>
      <w:r>
        <w:rPr>
          <w:spacing w:val="-2"/>
        </w:rPr>
        <w:t>i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symptomati</w:t>
      </w:r>
      <w:r>
        <w:t xml:space="preserve">c  </w:t>
      </w:r>
      <w:r>
        <w:rPr>
          <w:spacing w:val="-2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burgeonin</w:t>
      </w:r>
      <w:r>
        <w:t xml:space="preserve">g </w:t>
      </w:r>
      <w:r>
        <w:rPr>
          <w:spacing w:val="5"/>
        </w:rPr>
        <w:t xml:space="preserve"> </w:t>
      </w:r>
      <w:r>
        <w:rPr>
          <w:spacing w:val="-2"/>
        </w:rPr>
        <w:t>thirs</w:t>
      </w:r>
      <w:r>
        <w:t xml:space="preserve">t </w:t>
      </w:r>
      <w:r>
        <w:rPr>
          <w:spacing w:val="2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1"/>
        </w:rPr>
        <w:t xml:space="preserve"> </w:t>
      </w:r>
      <w:r>
        <w:rPr>
          <w:spacing w:val="-2"/>
        </w:rPr>
        <w:t>You</w:t>
      </w:r>
      <w:r>
        <w:t>.</w:t>
      </w:r>
      <w:r>
        <w:rPr>
          <w:spacing w:val="3"/>
        </w:rPr>
        <w:t xml:space="preserve"> </w:t>
      </w:r>
      <w:r>
        <w:rPr>
          <w:spacing w:val="-2"/>
          <w:w w:val="101"/>
        </w:rPr>
        <w:t xml:space="preserve">Anxiously </w:t>
      </w:r>
      <w:r>
        <w:rPr>
          <w:spacing w:val="-2"/>
        </w:rPr>
        <w:t>rememberin</w:t>
      </w:r>
      <w:r>
        <w:t>g</w:t>
      </w:r>
      <w:r>
        <w:rPr>
          <w:spacing w:val="34"/>
        </w:rPr>
        <w:t xml:space="preserve"> </w:t>
      </w:r>
      <w:r>
        <w:rPr>
          <w:spacing w:val="-2"/>
        </w:rPr>
        <w:t>You</w:t>
      </w:r>
      <w:r>
        <w:t>,</w:t>
      </w:r>
      <w:r>
        <w:rPr>
          <w:spacing w:val="-14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"/>
        </w:rPr>
        <w:t xml:space="preserve"> </w:t>
      </w:r>
      <w:r>
        <w:rPr>
          <w:spacing w:val="-2"/>
        </w:rPr>
        <w:t>overru</w:t>
      </w:r>
      <w:r>
        <w:t>n</w:t>
      </w:r>
      <w:r>
        <w:rPr>
          <w:spacing w:val="39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20"/>
        </w:rPr>
        <w:t xml:space="preserve"> </w:t>
      </w:r>
      <w:r>
        <w:rPr>
          <w:spacing w:val="-2"/>
        </w:rPr>
        <w:t>thought</w:t>
      </w:r>
      <w:r>
        <w:t xml:space="preserve">s  </w:t>
      </w:r>
      <w:r>
        <w:rPr>
          <w:spacing w:val="-2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2"/>
        </w:rPr>
        <w:t>amour</w:t>
      </w:r>
      <w:r>
        <w:t>.</w:t>
      </w:r>
      <w:r>
        <w:rPr>
          <w:spacing w:val="30"/>
        </w:rPr>
        <w:t xml:space="preserve"> </w:t>
      </w:r>
      <w:r>
        <w:rPr>
          <w:spacing w:val="-2"/>
        </w:rPr>
        <w:t xml:space="preserve">He </w:t>
      </w:r>
      <w:r>
        <w:rPr>
          <w:spacing w:val="-4"/>
        </w:rPr>
        <w:t>pine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11"/>
        </w:rPr>
        <w:t xml:space="preserve"> </w:t>
      </w:r>
      <w:r>
        <w:rPr>
          <w:spacing w:val="-4"/>
        </w:rPr>
        <w:t>You</w:t>
      </w:r>
      <w:r>
        <w:t>,</w:t>
      </w:r>
      <w:r>
        <w:rPr>
          <w:spacing w:val="-7"/>
        </w:rPr>
        <w:t xml:space="preserve"> </w:t>
      </w:r>
      <w:r>
        <w:rPr>
          <w:spacing w:val="-4"/>
        </w:rPr>
        <w:t>thinking</w:t>
      </w:r>
      <w:r>
        <w:t xml:space="preserve">, </w:t>
      </w:r>
      <w:r>
        <w:rPr>
          <w:spacing w:val="2"/>
        </w:rPr>
        <w:t xml:space="preserve"> </w:t>
      </w:r>
      <w:r>
        <w:rPr>
          <w:spacing w:val="-4"/>
        </w:rPr>
        <w:t>‘Rädh</w:t>
      </w:r>
      <w:r>
        <w:t>ä</w:t>
      </w:r>
      <w:r>
        <w:rPr>
          <w:spacing w:val="-14"/>
        </w:rPr>
        <w:t xml:space="preserve"> </w:t>
      </w:r>
      <w:r>
        <w:rPr>
          <w:spacing w:val="-4"/>
        </w:rPr>
        <w:t>wil</w:t>
      </w:r>
      <w:r>
        <w:t>l</w:t>
      </w:r>
      <w:r>
        <w:rPr>
          <w:spacing w:val="9"/>
        </w:rPr>
        <w:t xml:space="preserve"> </w:t>
      </w:r>
      <w:r>
        <w:rPr>
          <w:spacing w:val="-4"/>
        </w:rPr>
        <w:t>se</w:t>
      </w:r>
      <w:r>
        <w:t>e</w:t>
      </w:r>
      <w:r>
        <w:rPr>
          <w:spacing w:val="9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1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4"/>
        </w:rPr>
        <w:t>wil</w:t>
      </w:r>
      <w:r>
        <w:t>l</w:t>
      </w:r>
      <w:r>
        <w:rPr>
          <w:spacing w:val="9"/>
        </w:rPr>
        <w:t xml:space="preserve"> </w:t>
      </w:r>
      <w:r>
        <w:rPr>
          <w:spacing w:val="-4"/>
        </w:rPr>
        <w:t>serv</w:t>
      </w:r>
      <w:r>
        <w:t>e</w:t>
      </w:r>
      <w:r>
        <w:rPr>
          <w:spacing w:val="9"/>
        </w:rPr>
        <w:t xml:space="preserve"> </w:t>
      </w:r>
      <w:r>
        <w:rPr>
          <w:spacing w:val="-4"/>
        </w:rPr>
        <w:t xml:space="preserve">Me </w:t>
      </w:r>
      <w:r>
        <w:rPr>
          <w:spacing w:val="-2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sweet</w:t>
      </w:r>
      <w:r>
        <w:t>,</w:t>
      </w:r>
      <w:r>
        <w:rPr>
          <w:spacing w:val="17"/>
        </w:rPr>
        <w:t xml:space="preserve"> </w:t>
      </w:r>
      <w:r>
        <w:rPr>
          <w:spacing w:val="-2"/>
        </w:rPr>
        <w:t>intoxicatin</w:t>
      </w:r>
      <w:r>
        <w:t xml:space="preserve">g  </w:t>
      </w:r>
      <w:r>
        <w:rPr>
          <w:spacing w:val="-2"/>
        </w:rPr>
        <w:t>win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8"/>
        </w:rPr>
        <w:t xml:space="preserve"> </w:t>
      </w:r>
      <w:r>
        <w:rPr>
          <w:i/>
          <w:spacing w:val="-2"/>
        </w:rPr>
        <w:t>rasa</w:t>
      </w:r>
      <w:r>
        <w:rPr>
          <w:spacing w:val="-2"/>
        </w:rPr>
        <w:t>-laden</w:t>
      </w:r>
      <w:r>
        <w:t>,</w:t>
      </w:r>
      <w:r>
        <w:rPr>
          <w:spacing w:val="14"/>
        </w:rPr>
        <w:t xml:space="preserve"> </w:t>
      </w:r>
      <w:r>
        <w:rPr>
          <w:spacing w:val="-2"/>
          <w:w w:val="103"/>
        </w:rPr>
        <w:t xml:space="preserve">impassioned </w:t>
      </w:r>
      <w:r>
        <w:t>words.</w:t>
      </w:r>
      <w:r>
        <w:rPr>
          <w:spacing w:val="30"/>
        </w:rPr>
        <w:t xml:space="preserve"> </w:t>
      </w:r>
      <w:r>
        <w:t>She</w:t>
      </w:r>
      <w:r>
        <w:rPr>
          <w:spacing w:val="8"/>
        </w:rPr>
        <w:t xml:space="preserve"> </w:t>
      </w:r>
      <w:r>
        <w:t>will</w:t>
      </w:r>
      <w:r>
        <w:rPr>
          <w:spacing w:val="14"/>
        </w:rPr>
        <w:t xml:space="preserve"> </w:t>
      </w:r>
      <w:r>
        <w:t>become</w:t>
      </w:r>
      <w:r>
        <w:rPr>
          <w:spacing w:val="26"/>
        </w:rPr>
        <w:t xml:space="preserve"> </w:t>
      </w:r>
      <w:r>
        <w:t>overjoyed</w:t>
      </w:r>
      <w:r>
        <w:rPr>
          <w:spacing w:val="22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embracing</w:t>
      </w:r>
      <w:r>
        <w:rPr>
          <w:spacing w:val="39"/>
        </w:rPr>
        <w:t xml:space="preserve"> </w:t>
      </w:r>
      <w:r>
        <w:t xml:space="preserve">My </w:t>
      </w:r>
      <w:r>
        <w:rPr>
          <w:w w:val="103"/>
        </w:rPr>
        <w:t xml:space="preserve">whole </w:t>
      </w:r>
      <w:r>
        <w:t>body</w:t>
      </w:r>
      <w:r>
        <w:rPr>
          <w:spacing w:val="1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then</w:t>
      </w:r>
      <w:r>
        <w:rPr>
          <w:spacing w:val="30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eager</w:t>
      </w:r>
      <w:r>
        <w:rPr>
          <w:spacing w:val="2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love</w:t>
      </w:r>
      <w:r>
        <w:rPr>
          <w:spacing w:val="2"/>
        </w:rPr>
        <w:t xml:space="preserve"> </w:t>
      </w:r>
      <w:r>
        <w:t>games.’</w:t>
      </w:r>
    </w:p>
    <w:p w14:paraId="7D57DCEB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2EC33110" w14:textId="77777777" w:rsidR="00150366" w:rsidRDefault="00000000">
      <w:pPr>
        <w:spacing w:line="252" w:lineRule="auto"/>
        <w:ind w:left="120" w:right="85" w:firstLine="360"/>
        <w:jc w:val="both"/>
      </w:pPr>
      <w:r>
        <w:t xml:space="preserve">“In  this </w:t>
      </w:r>
      <w:r>
        <w:rPr>
          <w:spacing w:val="10"/>
        </w:rPr>
        <w:t xml:space="preserve"> </w:t>
      </w:r>
      <w:r>
        <w:t>way,</w:t>
      </w:r>
      <w:r>
        <w:rPr>
          <w:spacing w:val="38"/>
        </w:rPr>
        <w:t xml:space="preserve"> </w:t>
      </w:r>
      <w:r>
        <w:t>Kåñëa</w:t>
      </w:r>
      <w:r>
        <w:rPr>
          <w:spacing w:val="17"/>
        </w:rPr>
        <w:t xml:space="preserve"> </w:t>
      </w:r>
      <w:r>
        <w:t xml:space="preserve">becomes </w:t>
      </w:r>
      <w:r>
        <w:rPr>
          <w:spacing w:val="6"/>
        </w:rPr>
        <w:t xml:space="preserve"> </w:t>
      </w:r>
      <w:r>
        <w:t xml:space="preserve">exuberant </w:t>
      </w:r>
      <w:r>
        <w:rPr>
          <w:spacing w:val="32"/>
        </w:rPr>
        <w:t xml:space="preserve"> </w:t>
      </w:r>
      <w:r>
        <w:t>as</w:t>
      </w:r>
      <w:r>
        <w:rPr>
          <w:spacing w:val="42"/>
        </w:rPr>
        <w:t xml:space="preserve"> </w:t>
      </w:r>
      <w:r>
        <w:t>His</w:t>
      </w:r>
      <w:r>
        <w:rPr>
          <w:spacing w:val="42"/>
        </w:rPr>
        <w:t xml:space="preserve"> </w:t>
      </w:r>
      <w:r>
        <w:rPr>
          <w:w w:val="106"/>
        </w:rPr>
        <w:t xml:space="preserve">heart </w:t>
      </w:r>
      <w:r>
        <w:rPr>
          <w:spacing w:val="-2"/>
        </w:rPr>
        <w:t>swell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wit</w:t>
      </w:r>
      <w:r>
        <w:t xml:space="preserve">h </w:t>
      </w:r>
      <w:r>
        <w:rPr>
          <w:spacing w:val="4"/>
        </w:rPr>
        <w:t xml:space="preserve"> </w:t>
      </w:r>
      <w:r>
        <w:rPr>
          <w:spacing w:val="-2"/>
        </w:rPr>
        <w:t>man</w:t>
      </w:r>
      <w:r>
        <w:t xml:space="preserve">y  </w:t>
      </w:r>
      <w:r>
        <w:rPr>
          <w:spacing w:val="-2"/>
        </w:rPr>
        <w:t>desire</w:t>
      </w:r>
      <w:r>
        <w:t>s</w:t>
      </w:r>
      <w:r>
        <w:rPr>
          <w:spacing w:val="48"/>
        </w:rPr>
        <w:t xml:space="preserve"> </w:t>
      </w:r>
      <w:r>
        <w:rPr>
          <w:spacing w:val="-2"/>
        </w:rPr>
        <w:t>an</w:t>
      </w:r>
      <w:r>
        <w:t xml:space="preserve">d </w:t>
      </w:r>
      <w:r>
        <w:rPr>
          <w:spacing w:val="4"/>
        </w:rPr>
        <w:t xml:space="preserve"> </w:t>
      </w:r>
      <w:r>
        <w:rPr>
          <w:spacing w:val="-2"/>
        </w:rPr>
        <w:t>expectations</w:t>
      </w:r>
      <w:r>
        <w:t xml:space="preserve">. </w:t>
      </w:r>
      <w:r>
        <w:rPr>
          <w:spacing w:val="29"/>
        </w:rPr>
        <w:t xml:space="preserve"> </w:t>
      </w:r>
      <w:r>
        <w:rPr>
          <w:spacing w:val="-2"/>
        </w:rPr>
        <w:t>Whe</w:t>
      </w:r>
      <w:r>
        <w:t xml:space="preserve">n </w:t>
      </w:r>
      <w:r>
        <w:rPr>
          <w:spacing w:val="11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37"/>
        </w:rPr>
        <w:t xml:space="preserve"> </w:t>
      </w:r>
      <w:r>
        <w:rPr>
          <w:spacing w:val="-2"/>
        </w:rPr>
        <w:t xml:space="preserve">sees </w:t>
      </w:r>
      <w:r>
        <w:rPr>
          <w:spacing w:val="-5"/>
        </w:rPr>
        <w:t>Yo</w:t>
      </w:r>
      <w:r>
        <w:t xml:space="preserve">u </w:t>
      </w:r>
      <w:r>
        <w:rPr>
          <w:spacing w:val="-5"/>
        </w:rPr>
        <w:t>i</w:t>
      </w:r>
      <w:r>
        <w:t>n</w:t>
      </w:r>
      <w:r>
        <w:rPr>
          <w:spacing w:val="28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17"/>
        </w:rPr>
        <w:t xml:space="preserve"> </w:t>
      </w:r>
      <w:r>
        <w:rPr>
          <w:spacing w:val="-5"/>
        </w:rPr>
        <w:t>meditation</w:t>
      </w:r>
      <w:r>
        <w:t xml:space="preserve">, </w:t>
      </w:r>
      <w:r>
        <w:rPr>
          <w:spacing w:val="12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suddenl</w:t>
      </w:r>
      <w:r>
        <w:t>y</w:t>
      </w:r>
      <w:r>
        <w:rPr>
          <w:spacing w:val="46"/>
        </w:rPr>
        <w:t xml:space="preserve"> </w:t>
      </w:r>
      <w:r>
        <w:rPr>
          <w:spacing w:val="-5"/>
        </w:rPr>
        <w:t>tremble</w:t>
      </w:r>
      <w:r>
        <w:t>s</w:t>
      </w:r>
      <w:r>
        <w:rPr>
          <w:spacing w:val="38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5"/>
        </w:rPr>
        <w:t>thrill</w:t>
      </w:r>
      <w:r>
        <w:t>s</w:t>
      </w:r>
      <w:r>
        <w:rPr>
          <w:spacing w:val="40"/>
        </w:rPr>
        <w:t xml:space="preserve"> </w:t>
      </w:r>
      <w:r>
        <w:rPr>
          <w:spacing w:val="-5"/>
          <w:w w:val="105"/>
        </w:rPr>
        <w:t xml:space="preserve">with </w:t>
      </w:r>
      <w:r>
        <w:t xml:space="preserve">horripilation, </w:t>
      </w:r>
      <w:r>
        <w:rPr>
          <w:spacing w:val="18"/>
        </w:rPr>
        <w:t xml:space="preserve"> </w:t>
      </w:r>
      <w:r>
        <w:t>feeling</w:t>
      </w:r>
      <w:r>
        <w:rPr>
          <w:spacing w:val="1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i/>
        </w:rPr>
        <w:t>rasa</w:t>
      </w:r>
      <w:r>
        <w:rPr>
          <w:i/>
          <w:spacing w:val="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 xml:space="preserve">union </w:t>
      </w:r>
      <w:r>
        <w:rPr>
          <w:spacing w:val="2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 xml:space="preserve">You. As Your amorous </w:t>
      </w:r>
      <w:r>
        <w:rPr>
          <w:spacing w:val="14"/>
        </w:rPr>
        <w:t xml:space="preserve"> </w:t>
      </w:r>
      <w:r>
        <w:t>play</w:t>
      </w:r>
      <w:r>
        <w:rPr>
          <w:spacing w:val="39"/>
        </w:rPr>
        <w:t xml:space="preserve"> </w:t>
      </w:r>
      <w:r>
        <w:t xml:space="preserve">gradually </w:t>
      </w:r>
      <w:r>
        <w:rPr>
          <w:spacing w:val="1"/>
        </w:rPr>
        <w:t xml:space="preserve"> </w:t>
      </w:r>
      <w:r>
        <w:t xml:space="preserve">progresses, </w:t>
      </w:r>
      <w:r>
        <w:rPr>
          <w:spacing w:val="4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>becomes</w:t>
      </w:r>
      <w:r>
        <w:rPr>
          <w:spacing w:val="50"/>
        </w:rPr>
        <w:t xml:space="preserve"> </w:t>
      </w:r>
      <w:r>
        <w:rPr>
          <w:w w:val="106"/>
        </w:rPr>
        <w:t xml:space="preserve">drenched </w:t>
      </w:r>
      <w:r>
        <w:t>in</w:t>
      </w:r>
      <w:r>
        <w:rPr>
          <w:spacing w:val="18"/>
        </w:rPr>
        <w:t xml:space="preserve"> </w:t>
      </w:r>
      <w:r>
        <w:t xml:space="preserve">perspiration. </w:t>
      </w:r>
      <w:r>
        <w:rPr>
          <w:spacing w:val="7"/>
        </w:rPr>
        <w:t xml:space="preserve"> </w:t>
      </w:r>
      <w:r>
        <w:t>Seeing</w:t>
      </w:r>
      <w:r>
        <w:rPr>
          <w:spacing w:val="-4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this</w:t>
      </w:r>
      <w:r>
        <w:rPr>
          <w:spacing w:val="24"/>
        </w:rPr>
        <w:t xml:space="preserve"> </w:t>
      </w:r>
      <w:r>
        <w:t>ecstatic</w:t>
      </w:r>
      <w:r>
        <w:rPr>
          <w:spacing w:val="19"/>
        </w:rPr>
        <w:t xml:space="preserve"> </w:t>
      </w:r>
      <w:r>
        <w:t>vision,</w:t>
      </w:r>
      <w:r>
        <w:rPr>
          <w:spacing w:val="18"/>
        </w:rPr>
        <w:t xml:space="preserve"> </w:t>
      </w:r>
      <w:r>
        <w:t>He</w:t>
      </w:r>
      <w:r>
        <w:rPr>
          <w:spacing w:val="7"/>
        </w:rPr>
        <w:t xml:space="preserve"> </w:t>
      </w:r>
      <w:r>
        <w:rPr>
          <w:w w:val="105"/>
        </w:rPr>
        <w:t xml:space="preserve">stands </w:t>
      </w:r>
      <w:r>
        <w:t xml:space="preserve">up, </w:t>
      </w:r>
      <w:r>
        <w:rPr>
          <w:spacing w:val="20"/>
        </w:rPr>
        <w:t xml:space="preserve"> </w:t>
      </w:r>
      <w:r>
        <w:t xml:space="preserve">and </w:t>
      </w:r>
      <w:r>
        <w:rPr>
          <w:spacing w:val="17"/>
        </w:rPr>
        <w:t xml:space="preserve"> </w:t>
      </w:r>
      <w:r>
        <w:t xml:space="preserve">then, </w:t>
      </w:r>
      <w:r>
        <w:rPr>
          <w:spacing w:val="32"/>
        </w:rPr>
        <w:t xml:space="preserve"> </w:t>
      </w:r>
      <w:r>
        <w:t xml:space="preserve">realizing </w:t>
      </w:r>
      <w:r>
        <w:rPr>
          <w:spacing w:val="14"/>
        </w:rPr>
        <w:t xml:space="preserve"> </w:t>
      </w:r>
      <w:r>
        <w:t xml:space="preserve">that </w:t>
      </w:r>
      <w:r>
        <w:rPr>
          <w:spacing w:val="24"/>
        </w:rPr>
        <w:t xml:space="preserve"> </w:t>
      </w:r>
      <w:r>
        <w:t>You</w:t>
      </w:r>
      <w:r>
        <w:rPr>
          <w:spacing w:val="33"/>
        </w:rPr>
        <w:t xml:space="preserve"> </w:t>
      </w:r>
      <w:r>
        <w:t xml:space="preserve">are </w:t>
      </w:r>
      <w:r>
        <w:rPr>
          <w:spacing w:val="7"/>
        </w:rPr>
        <w:t xml:space="preserve"> </w:t>
      </w:r>
      <w:r>
        <w:t xml:space="preserve">not </w:t>
      </w:r>
      <w:r>
        <w:rPr>
          <w:spacing w:val="20"/>
        </w:rPr>
        <w:t xml:space="preserve"> </w:t>
      </w:r>
      <w:r>
        <w:t xml:space="preserve">there, </w:t>
      </w:r>
      <w:r>
        <w:rPr>
          <w:spacing w:val="27"/>
        </w:rPr>
        <w:t xml:space="preserve"> </w:t>
      </w:r>
      <w:r>
        <w:t xml:space="preserve">He  falls </w:t>
      </w:r>
      <w:r>
        <w:rPr>
          <w:w w:val="104"/>
        </w:rPr>
        <w:t>unconscious.”</w:t>
      </w:r>
    </w:p>
    <w:p w14:paraId="113DF8E0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1181567C" w14:textId="77777777" w:rsidR="00150366" w:rsidRDefault="00000000">
      <w:pPr>
        <w:spacing w:line="252" w:lineRule="auto"/>
        <w:ind w:left="120" w:right="85" w:firstLine="360"/>
        <w:jc w:val="both"/>
      </w:pPr>
      <w:r>
        <w:t>This</w:t>
      </w:r>
      <w:r>
        <w:rPr>
          <w:spacing w:val="12"/>
        </w:rPr>
        <w:t xml:space="preserve"> </w:t>
      </w:r>
      <w:r>
        <w:t>verse</w:t>
      </w:r>
      <w:r>
        <w:rPr>
          <w:spacing w:val="1"/>
        </w:rPr>
        <w:t xml:space="preserve"> </w:t>
      </w:r>
      <w:r>
        <w:t>features</w:t>
      </w:r>
      <w:r>
        <w:rPr>
          <w:spacing w:val="20"/>
        </w:rPr>
        <w:t xml:space="preserve"> </w:t>
      </w:r>
      <w:r>
        <w:rPr>
          <w:i/>
          <w:w w:val="96"/>
        </w:rPr>
        <w:t xml:space="preserve">çärdüla-vikréòita-chanda </w:t>
      </w:r>
      <w:r>
        <w:t>and</w:t>
      </w:r>
      <w:r>
        <w:rPr>
          <w:spacing w:val="18"/>
        </w:rPr>
        <w:t xml:space="preserve"> </w:t>
      </w:r>
      <w:r>
        <w:rPr>
          <w:i/>
        </w:rPr>
        <w:t>dépaka- alaìkära</w:t>
      </w:r>
      <w:r>
        <w:t>.</w:t>
      </w:r>
      <w:r>
        <w:rPr>
          <w:spacing w:val="4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eight</w:t>
      </w:r>
      <w:r>
        <w:rPr>
          <w:spacing w:val="14"/>
        </w:rPr>
        <w:t xml:space="preserve"> </w:t>
      </w:r>
      <w:r>
        <w:rPr>
          <w:i/>
        </w:rPr>
        <w:t>sättvika-bhävas</w:t>
      </w:r>
      <w:r>
        <w:rPr>
          <w:i/>
          <w:spacing w:val="-13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divided</w:t>
      </w:r>
      <w:r>
        <w:rPr>
          <w:spacing w:val="20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follows:</w:t>
      </w:r>
    </w:p>
    <w:p w14:paraId="29DF93DD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01383D56" w14:textId="77777777" w:rsidR="00150366" w:rsidRDefault="00000000">
      <w:pPr>
        <w:spacing w:line="252" w:lineRule="auto"/>
        <w:ind w:left="480" w:right="85" w:hanging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(1) </w:t>
      </w:r>
      <w:r>
        <w:rPr>
          <w:spacing w:val="15"/>
        </w:rPr>
        <w:t xml:space="preserve"> </w:t>
      </w:r>
      <w:r>
        <w:t>Becoming</w:t>
      </w:r>
      <w:r>
        <w:rPr>
          <w:spacing w:val="48"/>
        </w:rPr>
        <w:t xml:space="preserve"> </w:t>
      </w:r>
      <w:r>
        <w:t>stunned   (</w:t>
      </w:r>
      <w:r>
        <w:rPr>
          <w:i/>
        </w:rPr>
        <w:t>stambha</w:t>
      </w:r>
      <w:r>
        <w:t xml:space="preserve">) </w:t>
      </w:r>
      <w:r>
        <w:rPr>
          <w:spacing w:val="14"/>
        </w:rPr>
        <w:t xml:space="preserve"> </w:t>
      </w:r>
      <w:r>
        <w:t xml:space="preserve">and </w:t>
      </w:r>
      <w:r>
        <w:rPr>
          <w:spacing w:val="24"/>
        </w:rPr>
        <w:t xml:space="preserve"> </w:t>
      </w:r>
      <w:r>
        <w:t xml:space="preserve">fading </w:t>
      </w:r>
      <w:r>
        <w:rPr>
          <w:spacing w:val="12"/>
        </w:rPr>
        <w:t xml:space="preserve"> </w:t>
      </w:r>
      <w:r>
        <w:rPr>
          <w:w w:val="104"/>
        </w:rPr>
        <w:t xml:space="preserve">complexion </w:t>
      </w:r>
      <w:r>
        <w:t>(</w:t>
      </w:r>
      <w:r>
        <w:rPr>
          <w:i/>
        </w:rPr>
        <w:t>vaivarëya</w:t>
      </w:r>
      <w:r>
        <w:t>)</w:t>
      </w:r>
      <w:r>
        <w:rPr>
          <w:spacing w:val="41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rPr>
          <w:spacing w:val="-12"/>
        </w:rPr>
        <w:t>W</w:t>
      </w:r>
      <w:r>
        <w:t>aiting</w:t>
      </w:r>
      <w:r>
        <w:rPr>
          <w:spacing w:val="29"/>
        </w:rPr>
        <w:t xml:space="preserve"> </w:t>
      </w:r>
      <w:r>
        <w:t>anxiously</w:t>
      </w:r>
      <w:r>
        <w:rPr>
          <w:spacing w:val="35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amour</w:t>
      </w:r>
      <w:r>
        <w:rPr>
          <w:spacing w:val="38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w w:val="105"/>
        </w:rPr>
        <w:t xml:space="preserve">dark, </w:t>
      </w:r>
      <w:r>
        <w:t>He</w:t>
      </w:r>
      <w:r>
        <w:rPr>
          <w:spacing w:val="4"/>
        </w:rPr>
        <w:t xml:space="preserve"> </w:t>
      </w:r>
      <w:r>
        <w:t>sees</w:t>
      </w:r>
      <w:r>
        <w:rPr>
          <w:spacing w:val="4"/>
        </w:rPr>
        <w:t xml:space="preserve"> </w:t>
      </w:r>
      <w:r>
        <w:t>Rädhä</w:t>
      </w:r>
      <w:r>
        <w:rPr>
          <w:spacing w:val="9"/>
        </w:rPr>
        <w:t xml:space="preserve"> </w:t>
      </w:r>
      <w:r>
        <w:t>coming</w:t>
      </w:r>
      <w:r>
        <w:rPr>
          <w:spacing w:val="22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afar; His</w:t>
      </w:r>
      <w:r>
        <w:rPr>
          <w:spacing w:val="4"/>
        </w:rPr>
        <w:t xml:space="preserve"> </w:t>
      </w:r>
      <w:r>
        <w:t>complexion</w:t>
      </w:r>
      <w:r>
        <w:rPr>
          <w:spacing w:val="41"/>
        </w:rPr>
        <w:t xml:space="preserve"> </w:t>
      </w:r>
      <w:r>
        <w:t>fades and</w:t>
      </w:r>
      <w:r>
        <w:rPr>
          <w:spacing w:val="19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becomes</w:t>
      </w:r>
      <w:r>
        <w:rPr>
          <w:spacing w:val="16"/>
        </w:rPr>
        <w:t xml:space="preserve"> </w:t>
      </w:r>
      <w:r>
        <w:rPr>
          <w:w w:val="107"/>
        </w:rPr>
        <w:t>stunned.</w:t>
      </w:r>
    </w:p>
    <w:p w14:paraId="6595BA9F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3C255050" w14:textId="77777777" w:rsidR="00150366" w:rsidRDefault="00150366">
      <w:pPr>
        <w:spacing w:line="200" w:lineRule="exact"/>
      </w:pPr>
    </w:p>
    <w:p w14:paraId="7E86D73D" w14:textId="77777777" w:rsidR="00150366" w:rsidRDefault="00000000">
      <w:pPr>
        <w:spacing w:before="29" w:line="248" w:lineRule="auto"/>
        <w:ind w:left="480" w:right="85" w:hanging="360"/>
        <w:jc w:val="both"/>
      </w:pPr>
      <w:r>
        <w:t xml:space="preserve">(2) </w:t>
      </w:r>
      <w:r>
        <w:rPr>
          <w:spacing w:val="11"/>
        </w:rPr>
        <w:t xml:space="preserve"> </w:t>
      </w:r>
      <w:r>
        <w:rPr>
          <w:spacing w:val="-26"/>
        </w:rPr>
        <w:t>T</w:t>
      </w:r>
      <w:r>
        <w:rPr>
          <w:spacing w:val="-6"/>
        </w:rPr>
        <w:t>remblin</w:t>
      </w:r>
      <w:r>
        <w:t>g</w:t>
      </w:r>
      <w:r>
        <w:rPr>
          <w:spacing w:val="30"/>
        </w:rPr>
        <w:t xml:space="preserve"> </w:t>
      </w:r>
      <w:r>
        <w:rPr>
          <w:spacing w:val="-6"/>
        </w:rPr>
        <w:t>(</w:t>
      </w:r>
      <w:r>
        <w:rPr>
          <w:i/>
          <w:spacing w:val="-6"/>
        </w:rPr>
        <w:t>vepathu</w:t>
      </w:r>
      <w:r>
        <w:t>)</w:t>
      </w:r>
      <w:r>
        <w:rPr>
          <w:spacing w:val="17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6"/>
        </w:rPr>
        <w:t>risin</w:t>
      </w:r>
      <w:r>
        <w:t>g</w:t>
      </w:r>
      <w:r>
        <w:rPr>
          <w:spacing w:val="22"/>
        </w:rPr>
        <w:t xml:space="preserve"> </w:t>
      </w:r>
      <w:r>
        <w:rPr>
          <w:spacing w:val="-6"/>
        </w:rPr>
        <w:t>u</w:t>
      </w:r>
      <w:r>
        <w:t>p</w:t>
      </w:r>
      <w:r>
        <w:rPr>
          <w:spacing w:val="27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6"/>
        </w:rPr>
        <w:t>hai</w:t>
      </w:r>
      <w:r>
        <w:t>r</w:t>
      </w:r>
      <w:r>
        <w:rPr>
          <w:spacing w:val="27"/>
        </w:rPr>
        <w:t xml:space="preserve"> </w:t>
      </w:r>
      <w:r>
        <w:rPr>
          <w:spacing w:val="-6"/>
        </w:rPr>
        <w:t>(</w:t>
      </w:r>
      <w:r>
        <w:rPr>
          <w:i/>
          <w:spacing w:val="-6"/>
        </w:rPr>
        <w:t>romäïca</w:t>
      </w:r>
      <w:r>
        <w:t xml:space="preserve">)  – </w:t>
      </w:r>
      <w:r>
        <w:rPr>
          <w:spacing w:val="-2"/>
        </w:rPr>
        <w:t>Whe</w:t>
      </w:r>
      <w:r>
        <w:t>n</w:t>
      </w:r>
      <w:r>
        <w:rPr>
          <w:spacing w:val="44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20"/>
        </w:rPr>
        <w:t xml:space="preserve"> </w:t>
      </w:r>
      <w:r>
        <w:rPr>
          <w:spacing w:val="-2"/>
        </w:rPr>
        <w:t>dream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abou</w:t>
      </w:r>
      <w:r>
        <w:t>t</w:t>
      </w:r>
      <w:r>
        <w:rPr>
          <w:spacing w:val="42"/>
        </w:rPr>
        <w:t xml:space="preserve"> </w:t>
      </w:r>
      <w:r>
        <w:rPr>
          <w:spacing w:val="-2"/>
        </w:rPr>
        <w:t>Rädhä’</w:t>
      </w:r>
      <w:r>
        <w:t>s</w:t>
      </w:r>
      <w:r>
        <w:rPr>
          <w:spacing w:val="-6"/>
        </w:rPr>
        <w:t xml:space="preserve"> </w:t>
      </w:r>
      <w:r>
        <w:rPr>
          <w:spacing w:val="-2"/>
        </w:rPr>
        <w:t>metho</w:t>
      </w:r>
      <w:r>
        <w:t xml:space="preserve">d </w:t>
      </w:r>
      <w:r>
        <w:rPr>
          <w:spacing w:val="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-2"/>
          <w:w w:val="102"/>
        </w:rPr>
        <w:t xml:space="preserve">intensifying </w:t>
      </w:r>
      <w:r>
        <w:rPr>
          <w:i/>
          <w:spacing w:val="-4"/>
        </w:rPr>
        <w:t>käma-kel</w:t>
      </w:r>
      <w:r>
        <w:rPr>
          <w:i/>
        </w:rPr>
        <w:t>i</w:t>
      </w:r>
      <w:r>
        <w:rPr>
          <w:i/>
          <w:spacing w:val="37"/>
        </w:rPr>
        <w:t xml:space="preserve"> </w:t>
      </w:r>
      <w:r>
        <w:rPr>
          <w:spacing w:val="-4"/>
        </w:rPr>
        <w:t>throug</w:t>
      </w:r>
      <w:r>
        <w:t xml:space="preserve">h </w:t>
      </w:r>
      <w:r>
        <w:rPr>
          <w:spacing w:val="25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38"/>
        </w:rPr>
        <w:t xml:space="preserve"> </w:t>
      </w:r>
      <w:r>
        <w:rPr>
          <w:spacing w:val="-4"/>
        </w:rPr>
        <w:t>eroti</w:t>
      </w:r>
      <w:r>
        <w:t xml:space="preserve">c  </w:t>
      </w:r>
      <w:r>
        <w:rPr>
          <w:spacing w:val="-4"/>
        </w:rPr>
        <w:t>conversation</w:t>
      </w:r>
      <w:r>
        <w:t xml:space="preserve">, </w:t>
      </w:r>
      <w:r>
        <w:rPr>
          <w:spacing w:val="25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32"/>
        </w:rPr>
        <w:t xml:space="preserve"> </w:t>
      </w:r>
      <w:r>
        <w:rPr>
          <w:spacing w:val="-4"/>
          <w:w w:val="103"/>
        </w:rPr>
        <w:t xml:space="preserve">trembles </w:t>
      </w:r>
      <w:r>
        <w:t>and</w:t>
      </w:r>
      <w:r>
        <w:rPr>
          <w:spacing w:val="19"/>
        </w:rPr>
        <w:t xml:space="preserve"> </w:t>
      </w:r>
      <w:r>
        <w:rPr>
          <w:w w:val="104"/>
        </w:rPr>
        <w:t>horripilates.</w:t>
      </w:r>
    </w:p>
    <w:p w14:paraId="15FC389F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814F02D" w14:textId="77777777" w:rsidR="00150366" w:rsidRDefault="00000000">
      <w:pPr>
        <w:spacing w:line="248" w:lineRule="auto"/>
        <w:ind w:left="480" w:right="90" w:hanging="360"/>
        <w:jc w:val="both"/>
      </w:pPr>
      <w:r>
        <w:t xml:space="preserve">(3) </w:t>
      </w:r>
      <w:r>
        <w:rPr>
          <w:spacing w:val="14"/>
        </w:rPr>
        <w:t xml:space="preserve"> </w:t>
      </w:r>
      <w:r>
        <w:rPr>
          <w:spacing w:val="-29"/>
        </w:rPr>
        <w:t>T</w:t>
      </w:r>
      <w:r>
        <w:rPr>
          <w:spacing w:val="-5"/>
        </w:rPr>
        <w:t>ear</w:t>
      </w:r>
      <w:r>
        <w:t>s</w:t>
      </w:r>
      <w:r>
        <w:rPr>
          <w:spacing w:val="9"/>
        </w:rPr>
        <w:t xml:space="preserve"> </w:t>
      </w:r>
      <w:r>
        <w:rPr>
          <w:spacing w:val="-5"/>
        </w:rPr>
        <w:t>(</w:t>
      </w:r>
      <w:r>
        <w:rPr>
          <w:i/>
          <w:spacing w:val="-5"/>
        </w:rPr>
        <w:t>açrü</w:t>
      </w:r>
      <w:r>
        <w:t>)</w:t>
      </w:r>
      <w:r>
        <w:rPr>
          <w:spacing w:val="2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0"/>
        </w:rPr>
        <w:t xml:space="preserve"> </w:t>
      </w:r>
      <w:r>
        <w:rPr>
          <w:spacing w:val="-5"/>
        </w:rPr>
        <w:t>perspiratio</w:t>
      </w:r>
      <w:r>
        <w:t xml:space="preserve">n  </w:t>
      </w:r>
      <w:r>
        <w:rPr>
          <w:spacing w:val="-5"/>
        </w:rPr>
        <w:t>(</w:t>
      </w:r>
      <w:r>
        <w:rPr>
          <w:i/>
          <w:spacing w:val="-5"/>
        </w:rPr>
        <w:t>sveda</w:t>
      </w:r>
      <w:r>
        <w:t>)</w:t>
      </w:r>
      <w:r>
        <w:rPr>
          <w:spacing w:val="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2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2"/>
        </w:rPr>
        <w:t xml:space="preserve"> </w:t>
      </w:r>
      <w:r>
        <w:rPr>
          <w:spacing w:val="-5"/>
          <w:w w:val="104"/>
        </w:rPr>
        <w:t xml:space="preserve">imagination, </w:t>
      </w:r>
      <w:r>
        <w:rPr>
          <w:spacing w:val="-5"/>
        </w:rPr>
        <w:t>H</w:t>
      </w:r>
      <w:r>
        <w:t>e</w:t>
      </w:r>
      <w:r>
        <w:rPr>
          <w:spacing w:val="8"/>
        </w:rPr>
        <w:t xml:space="preserve"> </w:t>
      </w:r>
      <w:r>
        <w:rPr>
          <w:spacing w:val="-5"/>
        </w:rPr>
        <w:t>feel</w:t>
      </w:r>
      <w:r>
        <w:t xml:space="preserve">s </w:t>
      </w:r>
      <w:r>
        <w:rPr>
          <w:spacing w:val="-5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5"/>
        </w:rPr>
        <w:t>raptur</w:t>
      </w:r>
      <w:r>
        <w:t>e</w:t>
      </w:r>
      <w:r>
        <w:rPr>
          <w:spacing w:val="47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5"/>
        </w:rPr>
        <w:t>Rädh</w:t>
      </w:r>
      <w:r>
        <w:t>ä</w:t>
      </w:r>
      <w:r>
        <w:rPr>
          <w:spacing w:val="13"/>
        </w:rPr>
        <w:t xml:space="preserve"> </w:t>
      </w:r>
      <w:r>
        <w:rPr>
          <w:spacing w:val="-5"/>
        </w:rPr>
        <w:t>embracin</w:t>
      </w:r>
      <w:r>
        <w:t>g</w:t>
      </w:r>
      <w:r>
        <w:rPr>
          <w:spacing w:val="33"/>
        </w:rPr>
        <w:t xml:space="preserve"> </w:t>
      </w:r>
      <w:r>
        <w:rPr>
          <w:spacing w:val="-5"/>
        </w:rPr>
        <w:t>ever</w:t>
      </w:r>
      <w:r>
        <w:t>y</w:t>
      </w:r>
      <w:r>
        <w:rPr>
          <w:spacing w:val="8"/>
        </w:rPr>
        <w:t xml:space="preserve"> </w:t>
      </w:r>
      <w:r>
        <w:rPr>
          <w:spacing w:val="-5"/>
        </w:rPr>
        <w:t>on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5"/>
        </w:rPr>
        <w:t>His limb</w:t>
      </w:r>
      <w:r>
        <w:t>s</w:t>
      </w:r>
      <w:r>
        <w:rPr>
          <w:spacing w:val="38"/>
        </w:rPr>
        <w:t xml:space="preserve"> </w:t>
      </w:r>
      <w:r>
        <w:rPr>
          <w:spacing w:val="-5"/>
        </w:rPr>
        <w:t>and</w:t>
      </w:r>
      <w:r>
        <w:t>,</w:t>
      </w:r>
      <w:r>
        <w:rPr>
          <w:spacing w:val="49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40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6"/>
        </w:rPr>
        <w:t xml:space="preserve"> </w:t>
      </w:r>
      <w:r>
        <w:rPr>
          <w:spacing w:val="-5"/>
        </w:rPr>
        <w:t>gradua</w:t>
      </w:r>
      <w:r>
        <w:t>l</w:t>
      </w:r>
      <w:r>
        <w:rPr>
          <w:spacing w:val="47"/>
        </w:rPr>
        <w:t xml:space="preserve"> </w:t>
      </w:r>
      <w:r>
        <w:rPr>
          <w:spacing w:val="-5"/>
        </w:rPr>
        <w:t>progres</w:t>
      </w:r>
      <w:r>
        <w:t>s</w:t>
      </w:r>
      <w:r>
        <w:rPr>
          <w:spacing w:val="49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4"/>
        </w:rPr>
        <w:t xml:space="preserve"> </w:t>
      </w:r>
      <w:r>
        <w:rPr>
          <w:spacing w:val="-5"/>
        </w:rPr>
        <w:t>Thei</w:t>
      </w:r>
      <w:r>
        <w:t>r</w:t>
      </w:r>
      <w:r>
        <w:rPr>
          <w:spacing w:val="46"/>
        </w:rPr>
        <w:t xml:space="preserve"> </w:t>
      </w:r>
      <w:r>
        <w:rPr>
          <w:spacing w:val="-5"/>
          <w:w w:val="102"/>
        </w:rPr>
        <w:t xml:space="preserve">lovemaking, </w:t>
      </w:r>
      <w:r>
        <w:t>He</w:t>
      </w:r>
      <w:r>
        <w:rPr>
          <w:spacing w:val="2"/>
        </w:rPr>
        <w:t xml:space="preserve"> </w:t>
      </w:r>
      <w:r>
        <w:t>becomes</w:t>
      </w:r>
      <w:r>
        <w:rPr>
          <w:spacing w:val="16"/>
        </w:rPr>
        <w:t xml:space="preserve"> </w:t>
      </w:r>
      <w:r>
        <w:t>wet</w:t>
      </w:r>
      <w:r>
        <w:rPr>
          <w:spacing w:val="8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w w:val="105"/>
        </w:rPr>
        <w:t>perspiration.</w:t>
      </w:r>
    </w:p>
    <w:p w14:paraId="264E9B9B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0B4580F" w14:textId="77777777" w:rsidR="00150366" w:rsidRDefault="00000000">
      <w:pPr>
        <w:spacing w:line="248" w:lineRule="auto"/>
        <w:ind w:left="480" w:right="85" w:hanging="360"/>
        <w:jc w:val="both"/>
      </w:pPr>
      <w:r>
        <w:t xml:space="preserve">(4) </w:t>
      </w:r>
      <w:r>
        <w:rPr>
          <w:spacing w:val="5"/>
        </w:rPr>
        <w:t xml:space="preserve"> </w:t>
      </w:r>
      <w:r>
        <w:t xml:space="preserve">Faltering </w:t>
      </w:r>
      <w:r>
        <w:rPr>
          <w:spacing w:val="5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  voice</w:t>
      </w:r>
      <w:r>
        <w:rPr>
          <w:spacing w:val="33"/>
        </w:rPr>
        <w:t xml:space="preserve"> </w:t>
      </w:r>
      <w:r>
        <w:t>(</w:t>
      </w:r>
      <w:r>
        <w:rPr>
          <w:i/>
        </w:rPr>
        <w:t>svara-bhaìga</w:t>
      </w:r>
      <w:r>
        <w:t xml:space="preserve">) </w:t>
      </w:r>
      <w:r>
        <w:rPr>
          <w:spacing w:val="15"/>
        </w:rPr>
        <w:t xml:space="preserve"> </w:t>
      </w:r>
      <w:r>
        <w:t xml:space="preserve">and  </w:t>
      </w:r>
      <w:r>
        <w:rPr>
          <w:w w:val="103"/>
        </w:rPr>
        <w:t xml:space="preserve">devastation </w:t>
      </w:r>
      <w:r>
        <w:t>(</w:t>
      </w:r>
      <w:r>
        <w:rPr>
          <w:i/>
        </w:rPr>
        <w:t>pralaya</w:t>
      </w:r>
      <w:r>
        <w:t>)</w:t>
      </w:r>
      <w:r>
        <w:rPr>
          <w:spacing w:val="16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unable</w:t>
      </w:r>
      <w:r>
        <w:rPr>
          <w:spacing w:val="34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call</w:t>
      </w:r>
      <w:r>
        <w:rPr>
          <w:spacing w:val="7"/>
        </w:rPr>
        <w:t xml:space="preserve"> </w:t>
      </w:r>
      <w:r>
        <w:t>Rädhä’s</w:t>
      </w:r>
      <w:r>
        <w:rPr>
          <w:spacing w:val="-19"/>
        </w:rPr>
        <w:t xml:space="preserve"> </w:t>
      </w:r>
      <w:r>
        <w:t>name</w:t>
      </w:r>
      <w:r>
        <w:rPr>
          <w:spacing w:val="24"/>
        </w:rPr>
        <w:t xml:space="preserve"> </w:t>
      </w:r>
      <w:r>
        <w:t>when</w:t>
      </w:r>
      <w:r>
        <w:rPr>
          <w:spacing w:val="29"/>
        </w:rPr>
        <w:t xml:space="preserve"> </w:t>
      </w:r>
      <w:r>
        <w:t>His voice</w:t>
      </w:r>
      <w:r>
        <w:rPr>
          <w:spacing w:val="16"/>
        </w:rPr>
        <w:t xml:space="preserve"> </w:t>
      </w:r>
      <w:r>
        <w:t>falters</w:t>
      </w:r>
      <w:r>
        <w:rPr>
          <w:spacing w:val="21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joy</w:t>
      </w:r>
      <w:r>
        <w:rPr>
          <w:spacing w:val="16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uniting  with</w:t>
      </w:r>
      <w:r>
        <w:rPr>
          <w:spacing w:val="34"/>
        </w:rPr>
        <w:t xml:space="preserve"> </w:t>
      </w:r>
      <w:r>
        <w:t>Her,</w:t>
      </w:r>
      <w:r>
        <w:rPr>
          <w:spacing w:val="2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He</w:t>
      </w:r>
      <w:r>
        <w:rPr>
          <w:spacing w:val="16"/>
        </w:rPr>
        <w:t xml:space="preserve"> </w:t>
      </w:r>
      <w:r>
        <w:t xml:space="preserve">is devastated </w:t>
      </w:r>
      <w:r>
        <w:rPr>
          <w:spacing w:val="16"/>
        </w:rPr>
        <w:t xml:space="preserve"> </w:t>
      </w:r>
      <w:r>
        <w:t xml:space="preserve">when </w:t>
      </w:r>
      <w:r>
        <w:rPr>
          <w:spacing w:val="12"/>
        </w:rPr>
        <w:t xml:space="preserve"> </w:t>
      </w:r>
      <w:r>
        <w:t>He</w:t>
      </w:r>
      <w:r>
        <w:rPr>
          <w:spacing w:val="41"/>
        </w:rPr>
        <w:t xml:space="preserve"> </w:t>
      </w:r>
      <w:r>
        <w:t>realizes</w:t>
      </w:r>
      <w:r>
        <w:rPr>
          <w:spacing w:val="47"/>
        </w:rPr>
        <w:t xml:space="preserve"> </w:t>
      </w:r>
      <w:r>
        <w:t xml:space="preserve">that </w:t>
      </w:r>
      <w:r>
        <w:rPr>
          <w:spacing w:val="15"/>
        </w:rPr>
        <w:t xml:space="preserve"> </w:t>
      </w:r>
      <w:r>
        <w:t>He</w:t>
      </w:r>
      <w:r>
        <w:rPr>
          <w:spacing w:val="41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bereft  of</w:t>
      </w:r>
      <w:r>
        <w:rPr>
          <w:spacing w:val="36"/>
        </w:rPr>
        <w:t xml:space="preserve"> </w:t>
      </w:r>
      <w:r>
        <w:rPr>
          <w:w w:val="102"/>
        </w:rPr>
        <w:t xml:space="preserve">Her </w:t>
      </w:r>
      <w:r>
        <w:rPr>
          <w:w w:val="103"/>
        </w:rPr>
        <w:t>association.</w:t>
      </w:r>
    </w:p>
    <w:p w14:paraId="11A30D9F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374E3BE4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11</w:t>
      </w:r>
    </w:p>
    <w:p w14:paraId="4F5C7D55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2A41081D" w14:textId="77777777" w:rsidR="00150366" w:rsidRDefault="00000000">
      <w:pPr>
        <w:spacing w:line="248" w:lineRule="auto"/>
        <w:ind w:left="390" w:right="89" w:hanging="270"/>
        <w:jc w:val="both"/>
      </w:pPr>
      <w:r>
        <w:rPr>
          <w:i/>
          <w:spacing w:val="-2"/>
          <w:w w:val="95"/>
        </w:rPr>
        <w:t>akñëo</w:t>
      </w:r>
      <w:r>
        <w:rPr>
          <w:i/>
          <w:w w:val="95"/>
        </w:rPr>
        <w:t>r</w:t>
      </w:r>
      <w:r>
        <w:rPr>
          <w:i/>
          <w:spacing w:val="9"/>
          <w:w w:val="95"/>
        </w:rPr>
        <w:t xml:space="preserve"> </w:t>
      </w:r>
      <w:r>
        <w:rPr>
          <w:i/>
          <w:spacing w:val="-2"/>
          <w:w w:val="95"/>
        </w:rPr>
        <w:t>nikñipa</w:t>
      </w:r>
      <w:r>
        <w:rPr>
          <w:i/>
          <w:w w:val="95"/>
        </w:rPr>
        <w:t>d</w:t>
      </w:r>
      <w:r>
        <w:rPr>
          <w:i/>
          <w:spacing w:val="5"/>
          <w:w w:val="95"/>
        </w:rPr>
        <w:t xml:space="preserve"> </w:t>
      </w:r>
      <w:r>
        <w:rPr>
          <w:i/>
          <w:spacing w:val="-2"/>
          <w:w w:val="113"/>
        </w:rPr>
        <w:t>aïjana</w:t>
      </w:r>
      <w:r>
        <w:rPr>
          <w:i/>
          <w:w w:val="113"/>
        </w:rPr>
        <w:t>à</w:t>
      </w:r>
      <w:r>
        <w:rPr>
          <w:i/>
          <w:spacing w:val="-9"/>
          <w:w w:val="113"/>
        </w:rPr>
        <w:t xml:space="preserve"> </w:t>
      </w:r>
      <w:r>
        <w:rPr>
          <w:i/>
          <w:spacing w:val="-2"/>
          <w:w w:val="97"/>
        </w:rPr>
        <w:t>çravaëayo</w:t>
      </w:r>
      <w:r>
        <w:rPr>
          <w:i/>
          <w:w w:val="97"/>
        </w:rPr>
        <w:t>s</w:t>
      </w:r>
      <w:r>
        <w:rPr>
          <w:i/>
          <w:spacing w:val="6"/>
          <w:w w:val="97"/>
        </w:rPr>
        <w:t xml:space="preserve"> </w:t>
      </w:r>
      <w:r>
        <w:rPr>
          <w:i/>
          <w:spacing w:val="-2"/>
        </w:rPr>
        <w:t xml:space="preserve">täpiccha-gucchävaléà </w:t>
      </w:r>
      <w:r>
        <w:rPr>
          <w:i/>
          <w:spacing w:val="-4"/>
        </w:rPr>
        <w:t>mürddhan</w:t>
      </w:r>
      <w:r>
        <w:rPr>
          <w:i/>
        </w:rPr>
        <w:t>i</w:t>
      </w:r>
      <w:r>
        <w:rPr>
          <w:i/>
          <w:spacing w:val="13"/>
        </w:rPr>
        <w:t xml:space="preserve"> </w:t>
      </w:r>
      <w:r>
        <w:rPr>
          <w:i/>
          <w:spacing w:val="-4"/>
          <w:w w:val="96"/>
        </w:rPr>
        <w:t>çyäma-saroja-däm</w:t>
      </w:r>
      <w:r>
        <w:rPr>
          <w:i/>
          <w:w w:val="96"/>
        </w:rPr>
        <w:t>a</w:t>
      </w:r>
      <w:r>
        <w:rPr>
          <w:i/>
          <w:spacing w:val="38"/>
          <w:w w:val="96"/>
        </w:rPr>
        <w:t xml:space="preserve"> </w:t>
      </w:r>
      <w:r>
        <w:rPr>
          <w:i/>
          <w:spacing w:val="-4"/>
        </w:rPr>
        <w:t>kucayo</w:t>
      </w:r>
      <w:r>
        <w:rPr>
          <w:i/>
        </w:rPr>
        <w:t>ù</w:t>
      </w:r>
      <w:r>
        <w:rPr>
          <w:i/>
          <w:spacing w:val="22"/>
        </w:rPr>
        <w:t xml:space="preserve"> </w:t>
      </w:r>
      <w:r>
        <w:rPr>
          <w:i/>
          <w:spacing w:val="-4"/>
          <w:w w:val="101"/>
        </w:rPr>
        <w:t>kastürikä-patrakam</w:t>
      </w:r>
    </w:p>
    <w:p w14:paraId="1BE0F909" w14:textId="77777777" w:rsidR="00150366" w:rsidRDefault="00000000">
      <w:pPr>
        <w:spacing w:line="248" w:lineRule="auto"/>
        <w:ind w:left="390" w:right="362" w:hanging="270"/>
      </w:pPr>
      <w:r>
        <w:rPr>
          <w:i/>
          <w:spacing w:val="-2"/>
        </w:rPr>
        <w:t>dhürtänä</w:t>
      </w:r>
      <w:r>
        <w:rPr>
          <w:i/>
        </w:rPr>
        <w:t>m</w:t>
      </w:r>
      <w:r>
        <w:rPr>
          <w:i/>
          <w:spacing w:val="-13"/>
        </w:rPr>
        <w:t xml:space="preserve"> </w:t>
      </w:r>
      <w:r>
        <w:rPr>
          <w:i/>
          <w:spacing w:val="-2"/>
          <w:w w:val="98"/>
        </w:rPr>
        <w:t>abhisära-satvara-hådä</w:t>
      </w:r>
      <w:r>
        <w:rPr>
          <w:i/>
          <w:w w:val="98"/>
        </w:rPr>
        <w:t>à</w:t>
      </w:r>
      <w:r>
        <w:rPr>
          <w:i/>
          <w:spacing w:val="16"/>
          <w:w w:val="98"/>
        </w:rPr>
        <w:t xml:space="preserve"> </w:t>
      </w:r>
      <w:r>
        <w:rPr>
          <w:i/>
          <w:spacing w:val="-2"/>
        </w:rPr>
        <w:t>viñva</w:t>
      </w:r>
      <w:r>
        <w:rPr>
          <w:i/>
        </w:rPr>
        <w:t>ì</w:t>
      </w:r>
      <w:r>
        <w:rPr>
          <w:i/>
          <w:spacing w:val="11"/>
        </w:rPr>
        <w:t xml:space="preserve"> </w:t>
      </w:r>
      <w:r>
        <w:rPr>
          <w:i/>
          <w:spacing w:val="-2"/>
        </w:rPr>
        <w:t>nikuïj</w:t>
      </w:r>
      <w:r>
        <w:rPr>
          <w:i/>
        </w:rPr>
        <w:t>e</w:t>
      </w:r>
      <w:r>
        <w:rPr>
          <w:i/>
          <w:spacing w:val="45"/>
        </w:rPr>
        <w:t xml:space="preserve"> </w:t>
      </w:r>
      <w:r>
        <w:rPr>
          <w:i/>
          <w:spacing w:val="-2"/>
        </w:rPr>
        <w:t>sakhi dhvänta</w:t>
      </w:r>
      <w:r>
        <w:rPr>
          <w:i/>
        </w:rPr>
        <w:t>à</w:t>
      </w:r>
      <w:r>
        <w:rPr>
          <w:i/>
          <w:spacing w:val="33"/>
        </w:rPr>
        <w:t xml:space="preserve"> </w:t>
      </w:r>
      <w:r>
        <w:rPr>
          <w:i/>
          <w:spacing w:val="-2"/>
          <w:w w:val="94"/>
        </w:rPr>
        <w:t>néla-nicola-cär</w:t>
      </w:r>
      <w:r>
        <w:rPr>
          <w:i/>
          <w:w w:val="94"/>
        </w:rPr>
        <w:t>u</w:t>
      </w:r>
      <w:r>
        <w:rPr>
          <w:i/>
          <w:spacing w:val="11"/>
          <w:w w:val="94"/>
        </w:rPr>
        <w:t xml:space="preserve"> </w:t>
      </w:r>
      <w:r>
        <w:rPr>
          <w:i/>
          <w:spacing w:val="-2"/>
        </w:rPr>
        <w:t>sudåçä</w:t>
      </w:r>
      <w:r>
        <w:rPr>
          <w:i/>
        </w:rPr>
        <w:t>à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praty-aìga</w:t>
      </w:r>
      <w:r>
        <w:rPr>
          <w:i/>
        </w:rPr>
        <w:t>m</w:t>
      </w:r>
      <w:r>
        <w:rPr>
          <w:i/>
          <w:spacing w:val="26"/>
        </w:rPr>
        <w:t xml:space="preserve"> </w:t>
      </w:r>
      <w:r>
        <w:rPr>
          <w:i/>
          <w:spacing w:val="-2"/>
          <w:w w:val="105"/>
        </w:rPr>
        <w:t>äliìgati</w:t>
      </w:r>
    </w:p>
    <w:p w14:paraId="20BE8019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474510E7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i/>
          <w:w w:val="88"/>
        </w:rPr>
        <w:t>“Sakhé</w:t>
      </w:r>
      <w:r>
        <w:rPr>
          <w:rFonts w:ascii="Book Antiqua" w:eastAsia="Book Antiqua" w:hAnsi="Book Antiqua" w:cs="Book Antiqua"/>
          <w:b/>
          <w:w w:val="88"/>
        </w:rPr>
        <w:t>,</w:t>
      </w:r>
      <w:r>
        <w:rPr>
          <w:rFonts w:ascii="Book Antiqua" w:eastAsia="Book Antiqua" w:hAnsi="Book Antiqua" w:cs="Book Antiqua"/>
          <w:b/>
          <w:spacing w:val="26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look!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night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covers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i/>
        </w:rPr>
        <w:t xml:space="preserve">kuïjas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dark </w:t>
      </w:r>
      <w:r>
        <w:rPr>
          <w:rFonts w:ascii="Book Antiqua" w:eastAsia="Book Antiqua" w:hAnsi="Book Antiqua" w:cs="Book Antiqua"/>
          <w:b/>
          <w:spacing w:val="-2"/>
          <w:w w:val="92"/>
        </w:rPr>
        <w:t>cherishe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4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cloa</w:t>
      </w:r>
      <w:r>
        <w:rPr>
          <w:rFonts w:ascii="Book Antiqua" w:eastAsia="Book Antiqua" w:hAnsi="Book Antiqua" w:cs="Book Antiqua"/>
          <w:b/>
        </w:rPr>
        <w:t>k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whic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hug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closel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beautifu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4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3"/>
        </w:rPr>
        <w:t xml:space="preserve">adulteresses </w:t>
      </w:r>
      <w:r>
        <w:rPr>
          <w:rFonts w:ascii="Book Antiqua" w:eastAsia="Book Antiqua" w:hAnsi="Book Antiqua" w:cs="Book Antiqua"/>
          <w:b/>
        </w:rPr>
        <w:t>whose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hearts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hasten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</w:rPr>
        <w:t>meet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cunning 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lovers. The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dark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lined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eyes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black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collyrium,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has </w:t>
      </w:r>
      <w:r>
        <w:rPr>
          <w:rFonts w:ascii="Book Antiqua" w:eastAsia="Book Antiqua" w:hAnsi="Book Antiqua" w:cs="Book Antiqua"/>
          <w:b/>
          <w:spacing w:val="-4"/>
          <w:w w:val="91"/>
        </w:rPr>
        <w:t>becom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4"/>
        </w:rPr>
        <w:t>cluster</w:t>
      </w:r>
      <w:r>
        <w:rPr>
          <w:rFonts w:ascii="Book Antiqua" w:eastAsia="Book Antiqua" w:hAnsi="Book Antiqua" w:cs="Book Antiqua"/>
          <w:b/>
          <w:w w:val="94"/>
        </w:rPr>
        <w:t>s</w:t>
      </w:r>
      <w:r>
        <w:rPr>
          <w:rFonts w:ascii="Book Antiqua" w:eastAsia="Book Antiqua" w:hAnsi="Book Antiqua" w:cs="Book Antiqua"/>
          <w:b/>
          <w:spacing w:val="21"/>
          <w:w w:val="9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3"/>
          <w:w w:val="88"/>
        </w:rPr>
        <w:t>tamäl</w:t>
      </w:r>
      <w:r>
        <w:rPr>
          <w:rFonts w:ascii="Book Antiqua" w:eastAsia="Book Antiqua" w:hAnsi="Book Antiqua" w:cs="Book Antiqua"/>
          <w:b/>
          <w:i/>
          <w:w w:val="88"/>
        </w:rPr>
        <w:t>a</w:t>
      </w:r>
      <w:r>
        <w:rPr>
          <w:rFonts w:ascii="Book Antiqua" w:eastAsia="Book Antiqua" w:hAnsi="Book Antiqua" w:cs="Book Antiqua"/>
          <w:b/>
          <w:i/>
          <w:spacing w:val="1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leave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3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ears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4"/>
        </w:rPr>
        <w:t xml:space="preserve"> 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dark </w:t>
      </w:r>
      <w:r>
        <w:rPr>
          <w:rFonts w:ascii="Book Antiqua" w:eastAsia="Book Antiqua" w:hAnsi="Book Antiqua" w:cs="Book Antiqua"/>
          <w:b/>
        </w:rPr>
        <w:t>blue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lotus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wreaths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heads,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and the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leafy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designs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musk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their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full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breasts.”</w:t>
      </w:r>
    </w:p>
    <w:p w14:paraId="3FA6553F" w14:textId="77777777" w:rsidR="00150366" w:rsidRDefault="00150366">
      <w:pPr>
        <w:spacing w:before="6" w:line="200" w:lineRule="exact"/>
      </w:pPr>
    </w:p>
    <w:p w14:paraId="6B2117DE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F9D9283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0B0A96F7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“Rädhä,” </w:t>
      </w:r>
      <w:r>
        <w:rPr>
          <w:spacing w:val="9"/>
        </w:rPr>
        <w:t xml:space="preserve"> </w:t>
      </w:r>
      <w:r>
        <w:t xml:space="preserve">Her </w:t>
      </w:r>
      <w:r>
        <w:rPr>
          <w:spacing w:val="15"/>
        </w:rPr>
        <w:t xml:space="preserve"> </w:t>
      </w:r>
      <w:r>
        <w:rPr>
          <w:i/>
        </w:rPr>
        <w:t>sakhé</w:t>
      </w:r>
      <w:r>
        <w:rPr>
          <w:i/>
          <w:spacing w:val="23"/>
        </w:rPr>
        <w:t xml:space="preserve"> </w:t>
      </w:r>
      <w:r>
        <w:t xml:space="preserve">continues,   “the </w:t>
      </w:r>
      <w:r>
        <w:rPr>
          <w:spacing w:val="23"/>
        </w:rPr>
        <w:t xml:space="preserve"> </w:t>
      </w:r>
      <w:r>
        <w:t xml:space="preserve">darkness </w:t>
      </w:r>
      <w:r>
        <w:rPr>
          <w:spacing w:val="37"/>
        </w:rPr>
        <w:t xml:space="preserve"> </w:t>
      </w:r>
      <w:r>
        <w:t xml:space="preserve">of </w:t>
      </w:r>
      <w:r>
        <w:rPr>
          <w:spacing w:val="4"/>
        </w:rPr>
        <w:t xml:space="preserve"> </w:t>
      </w:r>
      <w:r>
        <w:rPr>
          <w:w w:val="107"/>
        </w:rPr>
        <w:t xml:space="preserve">the </w:t>
      </w:r>
      <w:r>
        <w:t>whole</w:t>
      </w:r>
      <w:r>
        <w:rPr>
          <w:spacing w:val="15"/>
        </w:rPr>
        <w:t xml:space="preserve"> </w:t>
      </w:r>
      <w:r>
        <w:t>world</w:t>
      </w:r>
      <w:r>
        <w:rPr>
          <w:spacing w:val="19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been</w:t>
      </w:r>
      <w:r>
        <w:rPr>
          <w:spacing w:val="15"/>
        </w:rPr>
        <w:t xml:space="preserve"> </w:t>
      </w:r>
      <w:r>
        <w:t>gathered</w:t>
      </w:r>
      <w:r>
        <w:rPr>
          <w:spacing w:val="28"/>
        </w:rPr>
        <w:t xml:space="preserve"> </w:t>
      </w:r>
      <w:r>
        <w:t>up</w:t>
      </w:r>
      <w:r>
        <w:rPr>
          <w:spacing w:val="1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is cloaking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i/>
          <w:w w:val="101"/>
        </w:rPr>
        <w:t xml:space="preserve">keli- </w:t>
      </w:r>
      <w:r>
        <w:rPr>
          <w:i/>
        </w:rPr>
        <w:t xml:space="preserve">nikuïja   </w:t>
      </w:r>
      <w:r>
        <w:t xml:space="preserve">where </w:t>
      </w:r>
      <w:r>
        <w:rPr>
          <w:spacing w:val="15"/>
        </w:rPr>
        <w:t xml:space="preserve"> </w:t>
      </w:r>
      <w:r>
        <w:t>Çyäma</w:t>
      </w:r>
      <w:r>
        <w:rPr>
          <w:spacing w:val="16"/>
        </w:rPr>
        <w:t xml:space="preserve"> </w:t>
      </w:r>
      <w:r>
        <w:t xml:space="preserve">eagerly  awaits </w:t>
      </w:r>
      <w:r>
        <w:rPr>
          <w:spacing w:val="5"/>
        </w:rPr>
        <w:t xml:space="preserve"> </w:t>
      </w:r>
      <w:r>
        <w:t>You.</w:t>
      </w:r>
      <w:r>
        <w:rPr>
          <w:spacing w:val="34"/>
        </w:rPr>
        <w:t xml:space="preserve"> </w:t>
      </w:r>
      <w:r>
        <w:t xml:space="preserve">Do  not </w:t>
      </w:r>
      <w:r>
        <w:rPr>
          <w:spacing w:val="20"/>
        </w:rPr>
        <w:t xml:space="preserve"> </w:t>
      </w:r>
      <w:r>
        <w:t>delay another</w:t>
      </w:r>
      <w:r>
        <w:rPr>
          <w:spacing w:val="47"/>
        </w:rPr>
        <w:t xml:space="preserve"> </w:t>
      </w:r>
      <w:r>
        <w:t>moment.</w:t>
      </w:r>
      <w:r>
        <w:rPr>
          <w:spacing w:val="46"/>
        </w:rPr>
        <w:t xml:space="preserve"> </w:t>
      </w:r>
      <w:r>
        <w:rPr>
          <w:i/>
        </w:rPr>
        <w:t>Abhisärikä</w:t>
      </w:r>
      <w:r>
        <w:rPr>
          <w:i/>
          <w:spacing w:val="2"/>
        </w:rPr>
        <w:t xml:space="preserve"> </w:t>
      </w:r>
      <w:r>
        <w:t>heroines,</w:t>
      </w:r>
      <w:r>
        <w:rPr>
          <w:spacing w:val="40"/>
        </w:rPr>
        <w:t xml:space="preserve"> </w:t>
      </w:r>
      <w:r>
        <w:t>dressed</w:t>
      </w:r>
      <w:r>
        <w:rPr>
          <w:spacing w:val="29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deep</w:t>
      </w:r>
      <w:r>
        <w:rPr>
          <w:spacing w:val="26"/>
        </w:rPr>
        <w:t xml:space="preserve"> </w:t>
      </w:r>
      <w:r>
        <w:rPr>
          <w:w w:val="106"/>
        </w:rPr>
        <w:t>dark</w:t>
      </w:r>
    </w:p>
    <w:p w14:paraId="304E4072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450B3087" w14:textId="77777777" w:rsidR="00150366" w:rsidRDefault="00150366">
      <w:pPr>
        <w:spacing w:line="200" w:lineRule="exact"/>
      </w:pPr>
    </w:p>
    <w:p w14:paraId="59518016" w14:textId="77777777" w:rsidR="00150366" w:rsidRDefault="00000000">
      <w:pPr>
        <w:spacing w:before="29" w:line="248" w:lineRule="auto"/>
        <w:ind w:left="120" w:right="85"/>
        <w:jc w:val="both"/>
      </w:pPr>
      <w:r>
        <w:rPr>
          <w:spacing w:val="-2"/>
        </w:rPr>
        <w:t>blue</w:t>
      </w:r>
      <w:r>
        <w:t>,</w:t>
      </w:r>
      <w:r>
        <w:rPr>
          <w:spacing w:val="21"/>
        </w:rPr>
        <w:t xml:space="preserve"> </w:t>
      </w:r>
      <w:r>
        <w:rPr>
          <w:spacing w:val="-2"/>
        </w:rPr>
        <w:t>mov</w:t>
      </w:r>
      <w:r>
        <w:t>e</w:t>
      </w:r>
      <w:r>
        <w:rPr>
          <w:spacing w:val="9"/>
        </w:rPr>
        <w:t xml:space="preserve"> </w:t>
      </w:r>
      <w:r>
        <w:rPr>
          <w:spacing w:val="-2"/>
        </w:rPr>
        <w:t>unnotice</w:t>
      </w:r>
      <w:r>
        <w:t xml:space="preserve">d 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dea</w:t>
      </w:r>
      <w:r>
        <w:t>d</w:t>
      </w:r>
      <w:r>
        <w:rPr>
          <w:spacing w:val="20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night</w:t>
      </w:r>
      <w:r>
        <w:t>.</w:t>
      </w:r>
      <w:r>
        <w:rPr>
          <w:spacing w:val="33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22"/>
        </w:rPr>
        <w:t xml:space="preserve"> </w:t>
      </w:r>
      <w:r>
        <w:rPr>
          <w:spacing w:val="-2"/>
        </w:rPr>
        <w:t>dea</w:t>
      </w:r>
      <w:r>
        <w:t>r</w:t>
      </w:r>
      <w:r>
        <w:rPr>
          <w:spacing w:val="19"/>
        </w:rPr>
        <w:t xml:space="preserve"> </w:t>
      </w:r>
      <w:r>
        <w:rPr>
          <w:spacing w:val="-2"/>
          <w:w w:val="103"/>
        </w:rPr>
        <w:t xml:space="preserve">friend, </w:t>
      </w:r>
      <w:r>
        <w:t>the</w:t>
      </w:r>
      <w:r>
        <w:rPr>
          <w:spacing w:val="43"/>
        </w:rPr>
        <w:t xml:space="preserve"> </w:t>
      </w:r>
      <w:r>
        <w:t>deep</w:t>
      </w:r>
      <w:r>
        <w:rPr>
          <w:spacing w:val="41"/>
        </w:rPr>
        <w:t xml:space="preserve"> </w:t>
      </w:r>
      <w:r>
        <w:t>blue</w:t>
      </w:r>
      <w:r>
        <w:rPr>
          <w:spacing w:val="40"/>
        </w:rPr>
        <w:t xml:space="preserve"> </w:t>
      </w:r>
      <w:r>
        <w:t xml:space="preserve">darkness </w:t>
      </w:r>
      <w:r>
        <w:rPr>
          <w:spacing w:val="4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 xml:space="preserve">night, </w:t>
      </w:r>
      <w:r>
        <w:rPr>
          <w:spacing w:val="4"/>
        </w:rPr>
        <w:t xml:space="preserve"> </w:t>
      </w:r>
      <w:r>
        <w:t>covers</w:t>
      </w:r>
      <w:r>
        <w:rPr>
          <w:spacing w:val="31"/>
        </w:rPr>
        <w:t xml:space="preserve"> </w:t>
      </w:r>
      <w:r>
        <w:t>them  with</w:t>
      </w:r>
      <w:r>
        <w:rPr>
          <w:spacing w:val="44"/>
        </w:rPr>
        <w:t xml:space="preserve"> </w:t>
      </w:r>
      <w:r>
        <w:rPr>
          <w:w w:val="104"/>
        </w:rPr>
        <w:t xml:space="preserve">its </w:t>
      </w:r>
      <w:r>
        <w:rPr>
          <w:spacing w:val="-4"/>
        </w:rPr>
        <w:t>embrac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5"/>
        </w:rPr>
        <w:t xml:space="preserve"> </w:t>
      </w:r>
      <w:r>
        <w:rPr>
          <w:spacing w:val="-4"/>
        </w:rPr>
        <w:t>arouse</w:t>
      </w:r>
      <w:r>
        <w:t>s</w:t>
      </w:r>
      <w:r>
        <w:rPr>
          <w:spacing w:val="16"/>
        </w:rPr>
        <w:t xml:space="preserve"> </w:t>
      </w:r>
      <w:r>
        <w:rPr>
          <w:spacing w:val="-4"/>
        </w:rPr>
        <w:t>thei</w:t>
      </w:r>
      <w:r>
        <w:t>r</w:t>
      </w:r>
      <w:r>
        <w:rPr>
          <w:spacing w:val="23"/>
        </w:rPr>
        <w:t xml:space="preserve"> </w:t>
      </w:r>
      <w:r>
        <w:rPr>
          <w:spacing w:val="-4"/>
        </w:rPr>
        <w:t>eagernes</w:t>
      </w:r>
      <w:r>
        <w:t>s</w:t>
      </w:r>
      <w:r>
        <w:rPr>
          <w:spacing w:val="13"/>
        </w:rPr>
        <w:t xml:space="preserve"> </w:t>
      </w:r>
      <w:r>
        <w:rPr>
          <w:spacing w:val="-4"/>
        </w:rPr>
        <w:t>fo</w:t>
      </w:r>
      <w:r>
        <w:t xml:space="preserve">r </w:t>
      </w:r>
      <w:r>
        <w:rPr>
          <w:spacing w:val="-4"/>
        </w:rPr>
        <w:t>amou</w:t>
      </w:r>
      <w:r>
        <w:t>r</w:t>
      </w:r>
      <w:r>
        <w:rPr>
          <w:spacing w:val="23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15"/>
        </w:rPr>
        <w:t xml:space="preserve"> </w:t>
      </w:r>
      <w:r>
        <w:rPr>
          <w:spacing w:val="-4"/>
          <w:w w:val="102"/>
        </w:rPr>
        <w:t xml:space="preserve">deceitful </w:t>
      </w:r>
      <w:r>
        <w:rPr>
          <w:spacing w:val="-6"/>
        </w:rPr>
        <w:t>paramour</w:t>
      </w:r>
      <w:r>
        <w:t>s</w:t>
      </w:r>
      <w:r>
        <w:rPr>
          <w:spacing w:val="41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0"/>
        </w:rPr>
        <w:t xml:space="preserve"> </w:t>
      </w:r>
      <w:r>
        <w:rPr>
          <w:spacing w:val="-6"/>
        </w:rPr>
        <w:t>remot</w:t>
      </w:r>
      <w:r>
        <w:t>e</w:t>
      </w:r>
      <w:r>
        <w:rPr>
          <w:spacing w:val="21"/>
        </w:rPr>
        <w:t xml:space="preserve"> </w:t>
      </w:r>
      <w:r>
        <w:rPr>
          <w:spacing w:val="-6"/>
        </w:rPr>
        <w:t>lov</w:t>
      </w:r>
      <w:r>
        <w:t>e</w:t>
      </w:r>
      <w:r>
        <w:rPr>
          <w:spacing w:val="-1"/>
        </w:rPr>
        <w:t xml:space="preserve"> </w:t>
      </w:r>
      <w:r>
        <w:rPr>
          <w:spacing w:val="-6"/>
        </w:rPr>
        <w:t>bowers</w:t>
      </w:r>
      <w:r>
        <w:t>.</w:t>
      </w:r>
      <w:r>
        <w:rPr>
          <w:spacing w:val="12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17"/>
        </w:rPr>
        <w:t xml:space="preserve"> </w:t>
      </w:r>
      <w:r>
        <w:rPr>
          <w:spacing w:val="-6"/>
        </w:rPr>
        <w:t>darknes</w:t>
      </w:r>
      <w:r>
        <w:t>s</w:t>
      </w:r>
      <w:r>
        <w:rPr>
          <w:spacing w:val="27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1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6"/>
          <w:w w:val="102"/>
        </w:rPr>
        <w:t xml:space="preserve">mascara </w:t>
      </w:r>
      <w:r>
        <w:rPr>
          <w:spacing w:val="-6"/>
        </w:rPr>
        <w:t>linin</w:t>
      </w:r>
      <w:r>
        <w:t>g</w:t>
      </w:r>
      <w:r>
        <w:rPr>
          <w:spacing w:val="24"/>
        </w:rPr>
        <w:t xml:space="preserve"> </w:t>
      </w:r>
      <w:r>
        <w:rPr>
          <w:spacing w:val="-6"/>
        </w:rPr>
        <w:t>thei</w:t>
      </w:r>
      <w:r>
        <w:t>r</w:t>
      </w:r>
      <w:r>
        <w:rPr>
          <w:spacing w:val="31"/>
        </w:rPr>
        <w:t xml:space="preserve"> </w:t>
      </w:r>
      <w:r>
        <w:rPr>
          <w:spacing w:val="-6"/>
        </w:rPr>
        <w:t>eyes</w:t>
      </w:r>
      <w:r>
        <w:t>;</w:t>
      </w:r>
      <w:r>
        <w:rPr>
          <w:spacing w:val="-3"/>
        </w:rPr>
        <w:t xml:space="preserve"> </w:t>
      </w:r>
      <w:r>
        <w:rPr>
          <w:spacing w:val="-6"/>
        </w:rPr>
        <w:t>i</w:t>
      </w:r>
      <w:r>
        <w:t>t</w:t>
      </w:r>
      <w:r>
        <w:rPr>
          <w:spacing w:val="13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cluster</w:t>
      </w:r>
      <w:r>
        <w:t>s</w:t>
      </w:r>
      <w:r>
        <w:rPr>
          <w:spacing w:val="29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dar</w:t>
      </w:r>
      <w:r>
        <w:t>k</w:t>
      </w:r>
      <w:r>
        <w:rPr>
          <w:spacing w:val="26"/>
        </w:rPr>
        <w:t xml:space="preserve"> </w:t>
      </w:r>
      <w:r>
        <w:rPr>
          <w:spacing w:val="-6"/>
        </w:rPr>
        <w:t>blu</w:t>
      </w:r>
      <w:r>
        <w:t>e</w:t>
      </w:r>
      <w:r>
        <w:rPr>
          <w:spacing w:val="19"/>
        </w:rPr>
        <w:t xml:space="preserve"> </w:t>
      </w:r>
      <w:r>
        <w:rPr>
          <w:spacing w:val="-6"/>
        </w:rPr>
        <w:t>peacoc</w:t>
      </w:r>
      <w:r>
        <w:t>k</w:t>
      </w:r>
      <w:r>
        <w:rPr>
          <w:spacing w:val="18"/>
        </w:rPr>
        <w:t xml:space="preserve"> </w:t>
      </w:r>
      <w:r>
        <w:rPr>
          <w:spacing w:val="-6"/>
          <w:w w:val="103"/>
        </w:rPr>
        <w:t xml:space="preserve">feathers </w:t>
      </w:r>
      <w:r>
        <w:rPr>
          <w:spacing w:val="-2"/>
        </w:rPr>
        <w:t>an</w:t>
      </w:r>
      <w:r>
        <w:t>d</w:t>
      </w:r>
      <w:r>
        <w:rPr>
          <w:spacing w:val="22"/>
        </w:rPr>
        <w:t xml:space="preserve"> </w:t>
      </w:r>
      <w:r>
        <w:rPr>
          <w:i/>
          <w:spacing w:val="-2"/>
        </w:rPr>
        <w:t>tamäl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spacing w:val="-2"/>
        </w:rPr>
        <w:t>leave</w:t>
      </w:r>
      <w:r>
        <w:t xml:space="preserve">s </w:t>
      </w:r>
      <w:r>
        <w:rPr>
          <w:spacing w:val="-2"/>
        </w:rPr>
        <w:t>adornin</w:t>
      </w:r>
      <w:r>
        <w:t>g</w:t>
      </w:r>
      <w:r>
        <w:rPr>
          <w:spacing w:val="41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31"/>
        </w:rPr>
        <w:t xml:space="preserve"> </w:t>
      </w:r>
      <w:r>
        <w:rPr>
          <w:spacing w:val="-2"/>
        </w:rPr>
        <w:t>ears</w:t>
      </w:r>
      <w:r>
        <w:t>;</w:t>
      </w:r>
      <w:r>
        <w:rPr>
          <w:spacing w:val="9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wreat</w:t>
      </w:r>
      <w:r>
        <w:t>h</w:t>
      </w:r>
      <w:r>
        <w:rPr>
          <w:spacing w:val="27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  <w:w w:val="104"/>
        </w:rPr>
        <w:t xml:space="preserve">blue </w:t>
      </w:r>
      <w:r>
        <w:t>lotuses</w:t>
      </w:r>
      <w:r>
        <w:rPr>
          <w:spacing w:val="36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heads</w:t>
      </w:r>
      <w:r>
        <w:rPr>
          <w:spacing w:val="3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pictures</w:t>
      </w:r>
      <w:r>
        <w:rPr>
          <w:spacing w:val="46"/>
        </w:rPr>
        <w:t xml:space="preserve"> </w:t>
      </w:r>
      <w:r>
        <w:t>painted</w:t>
      </w:r>
      <w:r>
        <w:rPr>
          <w:spacing w:val="43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musk</w:t>
      </w:r>
      <w:r>
        <w:rPr>
          <w:spacing w:val="40"/>
        </w:rPr>
        <w:t xml:space="preserve"> </w:t>
      </w:r>
      <w:r>
        <w:rPr>
          <w:w w:val="107"/>
        </w:rPr>
        <w:t xml:space="preserve">on </w:t>
      </w:r>
      <w:r>
        <w:t>their</w:t>
      </w:r>
      <w:r>
        <w:rPr>
          <w:spacing w:val="28"/>
        </w:rPr>
        <w:t xml:space="preserve"> </w:t>
      </w:r>
      <w:r>
        <w:rPr>
          <w:w w:val="103"/>
        </w:rPr>
        <w:t>breasts.</w:t>
      </w:r>
    </w:p>
    <w:p w14:paraId="26ABAC0D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22F44352" w14:textId="77777777" w:rsidR="00150366" w:rsidRDefault="00000000">
      <w:pPr>
        <w:spacing w:line="248" w:lineRule="auto"/>
        <w:ind w:left="120" w:right="85" w:firstLine="360"/>
        <w:jc w:val="both"/>
      </w:pPr>
      <w:r>
        <w:t xml:space="preserve">“That </w:t>
      </w:r>
      <w:r>
        <w:rPr>
          <w:spacing w:val="10"/>
        </w:rPr>
        <w:t xml:space="preserve"> </w:t>
      </w:r>
      <w:r>
        <w:t xml:space="preserve">same </w:t>
      </w:r>
      <w:r>
        <w:rPr>
          <w:spacing w:val="1"/>
        </w:rPr>
        <w:t xml:space="preserve"> </w:t>
      </w:r>
      <w:r>
        <w:t xml:space="preserve">darkness </w:t>
      </w:r>
      <w:r>
        <w:rPr>
          <w:spacing w:val="25"/>
        </w:rPr>
        <w:t xml:space="preserve"> </w:t>
      </w:r>
      <w:r>
        <w:t xml:space="preserve">has </w:t>
      </w:r>
      <w:r>
        <w:rPr>
          <w:spacing w:val="7"/>
        </w:rPr>
        <w:t xml:space="preserve"> </w:t>
      </w:r>
      <w:r>
        <w:t xml:space="preserve">also  enfolded </w:t>
      </w:r>
      <w:r>
        <w:rPr>
          <w:spacing w:val="18"/>
        </w:rPr>
        <w:t xml:space="preserve"> </w:t>
      </w:r>
      <w:r>
        <w:t>every</w:t>
      </w:r>
      <w:r>
        <w:rPr>
          <w:spacing w:val="47"/>
        </w:rPr>
        <w:t xml:space="preserve"> </w:t>
      </w:r>
      <w:r>
        <w:t xml:space="preserve">one </w:t>
      </w:r>
      <w:r>
        <w:rPr>
          <w:spacing w:val="11"/>
        </w:rPr>
        <w:t xml:space="preserve"> </w:t>
      </w:r>
      <w:r>
        <w:t>of Your</w:t>
      </w:r>
      <w:r>
        <w:rPr>
          <w:spacing w:val="34"/>
        </w:rPr>
        <w:t xml:space="preserve"> </w:t>
      </w:r>
      <w:r>
        <w:t xml:space="preserve">limbs </w:t>
      </w:r>
      <w:r>
        <w:rPr>
          <w:spacing w:val="1"/>
        </w:rPr>
        <w:t xml:space="preserve"> </w:t>
      </w:r>
      <w:r>
        <w:t xml:space="preserve">in </w:t>
      </w:r>
      <w:r>
        <w:rPr>
          <w:spacing w:val="3"/>
        </w:rPr>
        <w:t xml:space="preserve"> </w:t>
      </w:r>
      <w:r>
        <w:t xml:space="preserve">its  embrace </w:t>
      </w:r>
      <w:r>
        <w:rPr>
          <w:spacing w:val="5"/>
        </w:rPr>
        <w:t xml:space="preserve"> </w:t>
      </w:r>
      <w:r>
        <w:t xml:space="preserve">and </w:t>
      </w:r>
      <w:r>
        <w:rPr>
          <w:spacing w:val="9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 xml:space="preserve">adorning </w:t>
      </w:r>
      <w:r>
        <w:rPr>
          <w:spacing w:val="27"/>
        </w:rPr>
        <w:t xml:space="preserve"> </w:t>
      </w:r>
      <w:r>
        <w:t>You</w:t>
      </w:r>
      <w:r>
        <w:rPr>
          <w:spacing w:val="25"/>
        </w:rPr>
        <w:t xml:space="preserve"> </w:t>
      </w:r>
      <w:r>
        <w:t xml:space="preserve">with </w:t>
      </w:r>
      <w:r>
        <w:rPr>
          <w:spacing w:val="10"/>
        </w:rPr>
        <w:t xml:space="preserve"> </w:t>
      </w:r>
      <w:r>
        <w:rPr>
          <w:w w:val="104"/>
        </w:rPr>
        <w:t xml:space="preserve">its </w:t>
      </w:r>
      <w:r>
        <w:t xml:space="preserve">ornaments. </w:t>
      </w:r>
      <w:r>
        <w:rPr>
          <w:spacing w:val="11"/>
        </w:rPr>
        <w:t xml:space="preserve"> </w:t>
      </w:r>
      <w:r>
        <w:t>Thus</w:t>
      </w:r>
      <w:r>
        <w:rPr>
          <w:spacing w:val="37"/>
        </w:rPr>
        <w:t xml:space="preserve"> </w:t>
      </w:r>
      <w:r>
        <w:t>suitably</w:t>
      </w:r>
      <w:r>
        <w:rPr>
          <w:spacing w:val="36"/>
        </w:rPr>
        <w:t xml:space="preserve"> </w:t>
      </w:r>
      <w:r>
        <w:t>attired</w:t>
      </w:r>
      <w:r>
        <w:rPr>
          <w:spacing w:val="48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tryst,</w:t>
      </w:r>
      <w:r>
        <w:rPr>
          <w:spacing w:val="37"/>
        </w:rPr>
        <w:t xml:space="preserve"> </w:t>
      </w:r>
      <w:r>
        <w:t>set</w:t>
      </w:r>
      <w:r>
        <w:rPr>
          <w:spacing w:val="24"/>
        </w:rPr>
        <w:t xml:space="preserve"> </w:t>
      </w:r>
      <w:r>
        <w:t>off</w:t>
      </w:r>
      <w:r>
        <w:rPr>
          <w:spacing w:val="5"/>
        </w:rPr>
        <w:t xml:space="preserve"> </w:t>
      </w:r>
      <w:r>
        <w:rPr>
          <w:w w:val="107"/>
        </w:rPr>
        <w:t xml:space="preserve">into </w:t>
      </w:r>
      <w:r>
        <w:t>the</w:t>
      </w:r>
      <w:r>
        <w:rPr>
          <w:spacing w:val="25"/>
        </w:rPr>
        <w:t xml:space="preserve"> </w:t>
      </w:r>
      <w:r>
        <w:t>dense</w:t>
      </w:r>
      <w:r>
        <w:rPr>
          <w:spacing w:val="26"/>
        </w:rPr>
        <w:t xml:space="preserve"> </w:t>
      </w:r>
      <w:r>
        <w:t>darkness.</w:t>
      </w:r>
      <w:r>
        <w:rPr>
          <w:spacing w:val="38"/>
        </w:rPr>
        <w:t xml:space="preserve"> </w:t>
      </w:r>
      <w:r>
        <w:t>Do</w:t>
      </w:r>
      <w:r>
        <w:rPr>
          <w:spacing w:val="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late.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whole</w:t>
      </w:r>
      <w:r>
        <w:rPr>
          <w:spacing w:val="23"/>
        </w:rPr>
        <w:t xml:space="preserve"> </w:t>
      </w:r>
      <w:r>
        <w:rPr>
          <w:w w:val="105"/>
        </w:rPr>
        <w:t xml:space="preserve">environment </w:t>
      </w:r>
      <w:r>
        <w:t>is</w:t>
      </w:r>
      <w:r>
        <w:rPr>
          <w:spacing w:val="39"/>
        </w:rPr>
        <w:t xml:space="preserve"> </w:t>
      </w:r>
      <w:r>
        <w:t xml:space="preserve">encouraging </w:t>
      </w:r>
      <w:r>
        <w:rPr>
          <w:spacing w:val="19"/>
        </w:rPr>
        <w:t xml:space="preserve"> </w:t>
      </w:r>
      <w:r>
        <w:t xml:space="preserve">accomplished </w:t>
      </w:r>
      <w:r>
        <w:rPr>
          <w:spacing w:val="22"/>
        </w:rPr>
        <w:t xml:space="preserve"> </w:t>
      </w:r>
      <w:r>
        <w:t>lovers</w:t>
      </w:r>
      <w:r>
        <w:rPr>
          <w:spacing w:val="44"/>
        </w:rPr>
        <w:t xml:space="preserve"> </w:t>
      </w:r>
      <w:r>
        <w:t>to  go</w:t>
      </w:r>
      <w:r>
        <w:rPr>
          <w:spacing w:val="39"/>
        </w:rPr>
        <w:t xml:space="preserve"> </w:t>
      </w:r>
      <w:r>
        <w:t xml:space="preserve">and </w:t>
      </w:r>
      <w:r>
        <w:rPr>
          <w:spacing w:val="6"/>
        </w:rPr>
        <w:t xml:space="preserve"> </w:t>
      </w:r>
      <w:r>
        <w:t xml:space="preserve">meet </w:t>
      </w:r>
      <w:r>
        <w:rPr>
          <w:spacing w:val="5"/>
        </w:rPr>
        <w:t xml:space="preserve"> </w:t>
      </w:r>
      <w:r>
        <w:rPr>
          <w:w w:val="105"/>
        </w:rPr>
        <w:t xml:space="preserve">with </w:t>
      </w:r>
      <w:r>
        <w:t xml:space="preserve">their </w:t>
      </w:r>
      <w:r>
        <w:rPr>
          <w:spacing w:val="8"/>
        </w:rPr>
        <w:t xml:space="preserve"> </w:t>
      </w:r>
      <w:r>
        <w:t xml:space="preserve">sweethearts. </w:t>
      </w:r>
      <w:r>
        <w:rPr>
          <w:spacing w:val="11"/>
        </w:rPr>
        <w:t xml:space="preserve"> </w:t>
      </w:r>
      <w:r>
        <w:t>This</w:t>
      </w:r>
      <w:r>
        <w:rPr>
          <w:spacing w:val="43"/>
        </w:rPr>
        <w:t xml:space="preserve"> </w:t>
      </w:r>
      <w:r>
        <w:t xml:space="preserve">night, </w:t>
      </w:r>
      <w:r>
        <w:rPr>
          <w:spacing w:val="10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endless</w:t>
      </w:r>
      <w:r>
        <w:rPr>
          <w:spacing w:val="50"/>
        </w:rPr>
        <w:t xml:space="preserve"> </w:t>
      </w:r>
      <w:r>
        <w:t xml:space="preserve">expansions, </w:t>
      </w:r>
      <w:r>
        <w:rPr>
          <w:spacing w:val="20"/>
        </w:rPr>
        <w:t xml:space="preserve"> </w:t>
      </w:r>
      <w:r>
        <w:t>is the</w:t>
      </w:r>
      <w:r>
        <w:rPr>
          <w:spacing w:val="9"/>
        </w:rPr>
        <w:t xml:space="preserve"> </w:t>
      </w:r>
      <w:r>
        <w:t>blue</w:t>
      </w:r>
      <w:r>
        <w:rPr>
          <w:spacing w:val="6"/>
        </w:rPr>
        <w:t xml:space="preserve"> </w:t>
      </w:r>
      <w:r>
        <w:t>wrap</w:t>
      </w:r>
      <w:r>
        <w:rPr>
          <w:spacing w:val="4"/>
        </w:rPr>
        <w:t xml:space="preserve"> </w:t>
      </w:r>
      <w:r>
        <w:t>providing</w:t>
      </w:r>
      <w:r>
        <w:rPr>
          <w:spacing w:val="1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cover.</w:t>
      </w:r>
      <w:r>
        <w:rPr>
          <w:spacing w:val="40"/>
        </w:rPr>
        <w:t xml:space="preserve"> </w:t>
      </w:r>
      <w:r>
        <w:t>Go!</w:t>
      </w:r>
      <w:r>
        <w:rPr>
          <w:spacing w:val="-2"/>
        </w:rPr>
        <w:t xml:space="preserve"> </w:t>
      </w:r>
      <w:r>
        <w:rPr>
          <w:w w:val="89"/>
        </w:rPr>
        <w:t>Be</w:t>
      </w:r>
      <w:r>
        <w:rPr>
          <w:spacing w:val="-2"/>
          <w:w w:val="89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Your</w:t>
      </w:r>
      <w:r>
        <w:rPr>
          <w:spacing w:val="-16"/>
        </w:rPr>
        <w:t xml:space="preserve"> </w:t>
      </w:r>
      <w:r>
        <w:t>way!</w:t>
      </w:r>
      <w:r>
        <w:rPr>
          <w:spacing w:val="-8"/>
        </w:rPr>
        <w:t xml:space="preserve"> </w:t>
      </w:r>
      <w:r>
        <w:t>You should</w:t>
      </w:r>
      <w:r>
        <w:rPr>
          <w:spacing w:val="46"/>
        </w:rPr>
        <w:t xml:space="preserve"> </w:t>
      </w:r>
      <w:r>
        <w:t>arrive</w:t>
      </w:r>
      <w:r>
        <w:rPr>
          <w:spacing w:val="23"/>
        </w:rPr>
        <w:t xml:space="preserve"> </w:t>
      </w:r>
      <w:r>
        <w:t>there</w:t>
      </w:r>
      <w:r>
        <w:rPr>
          <w:spacing w:val="38"/>
        </w:rPr>
        <w:t xml:space="preserve"> </w:t>
      </w:r>
      <w:r>
        <w:t>before</w:t>
      </w:r>
      <w:r>
        <w:rPr>
          <w:spacing w:val="19"/>
        </w:rPr>
        <w:t xml:space="preserve"> </w:t>
      </w:r>
      <w:r>
        <w:t>another  rival</w:t>
      </w:r>
      <w:r>
        <w:rPr>
          <w:spacing w:val="18"/>
        </w:rPr>
        <w:t xml:space="preserve"> </w:t>
      </w:r>
      <w:r>
        <w:t>heroine</w:t>
      </w:r>
      <w:r>
        <w:rPr>
          <w:spacing w:val="44"/>
        </w:rPr>
        <w:t xml:space="preserve"> </w:t>
      </w:r>
      <w:r>
        <w:t>takes</w:t>
      </w:r>
      <w:r>
        <w:rPr>
          <w:spacing w:val="26"/>
        </w:rPr>
        <w:t xml:space="preserve"> </w:t>
      </w:r>
      <w:r>
        <w:t>Your place.</w:t>
      </w:r>
      <w:r>
        <w:rPr>
          <w:spacing w:val="30"/>
        </w:rPr>
        <w:t xml:space="preserve"> </w:t>
      </w:r>
      <w:r>
        <w:t>Do</w:t>
      </w:r>
      <w:r>
        <w:rPr>
          <w:spacing w:val="21"/>
        </w:rPr>
        <w:t xml:space="preserve"> </w:t>
      </w:r>
      <w:r>
        <w:t>not</w:t>
      </w:r>
      <w:r>
        <w:rPr>
          <w:spacing w:val="41"/>
        </w:rPr>
        <w:t xml:space="preserve"> </w:t>
      </w:r>
      <w:r>
        <w:t>take</w:t>
      </w:r>
      <w:r>
        <w:rPr>
          <w:spacing w:val="34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time</w:t>
      </w:r>
      <w:r>
        <w:rPr>
          <w:spacing w:val="35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decorate</w:t>
      </w:r>
      <w:r>
        <w:rPr>
          <w:spacing w:val="41"/>
        </w:rPr>
        <w:t xml:space="preserve"> </w:t>
      </w:r>
      <w:r>
        <w:t>Yourself with</w:t>
      </w:r>
      <w:r>
        <w:rPr>
          <w:spacing w:val="39"/>
        </w:rPr>
        <w:t xml:space="preserve"> </w:t>
      </w:r>
      <w:r>
        <w:t xml:space="preserve">eye- liner,  earrings,  garlands, </w:t>
      </w:r>
      <w:r>
        <w:rPr>
          <w:spacing w:val="1"/>
        </w:rPr>
        <w:t xml:space="preserve"> </w:t>
      </w:r>
      <w:r>
        <w:t xml:space="preserve">musk </w:t>
      </w:r>
      <w:r>
        <w:rPr>
          <w:spacing w:val="5"/>
        </w:rPr>
        <w:t xml:space="preserve"> </w:t>
      </w:r>
      <w:r>
        <w:t xml:space="preserve">paintings </w:t>
      </w:r>
      <w:r>
        <w:rPr>
          <w:spacing w:val="8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 xml:space="preserve">anything </w:t>
      </w:r>
      <w:r>
        <w:rPr>
          <w:spacing w:val="7"/>
        </w:rPr>
        <w:t xml:space="preserve"> </w:t>
      </w:r>
      <w:r>
        <w:t>else. Just</w:t>
      </w:r>
      <w:r>
        <w:rPr>
          <w:spacing w:val="8"/>
        </w:rPr>
        <w:t xml:space="preserve"> </w:t>
      </w:r>
      <w:r>
        <w:t>go</w:t>
      </w:r>
      <w:r>
        <w:rPr>
          <w:spacing w:val="2"/>
        </w:rPr>
        <w:t xml:space="preserve"> </w:t>
      </w:r>
      <w:r>
        <w:t>at</w:t>
      </w:r>
      <w:r>
        <w:rPr>
          <w:spacing w:val="9"/>
        </w:rPr>
        <w:t xml:space="preserve"> </w:t>
      </w:r>
      <w:r>
        <w:rPr>
          <w:w w:val="102"/>
        </w:rPr>
        <w:t>once.”</w:t>
      </w:r>
    </w:p>
    <w:p w14:paraId="0FC7570A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6D62E196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12</w:t>
      </w:r>
    </w:p>
    <w:p w14:paraId="05753839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7CFA9894" w14:textId="77777777" w:rsidR="00150366" w:rsidRDefault="00000000">
      <w:pPr>
        <w:spacing w:line="248" w:lineRule="auto"/>
        <w:ind w:left="1110" w:right="799" w:hanging="270"/>
      </w:pPr>
      <w:r>
        <w:rPr>
          <w:i/>
          <w:w w:val="95"/>
        </w:rPr>
        <w:t>käçméra-gaura-vapuñäm</w:t>
      </w:r>
      <w:r>
        <w:rPr>
          <w:i/>
          <w:spacing w:val="3"/>
          <w:w w:val="95"/>
        </w:rPr>
        <w:t xml:space="preserve"> </w:t>
      </w:r>
      <w:r>
        <w:rPr>
          <w:i/>
        </w:rPr>
        <w:t xml:space="preserve">abhisärikäëäm </w:t>
      </w:r>
      <w:r>
        <w:rPr>
          <w:i/>
          <w:w w:val="98"/>
        </w:rPr>
        <w:t>äbaddha-rekham</w:t>
      </w:r>
      <w:r>
        <w:rPr>
          <w:i/>
          <w:spacing w:val="1"/>
          <w:w w:val="98"/>
        </w:rPr>
        <w:t xml:space="preserve"> </w:t>
      </w:r>
      <w:r>
        <w:rPr>
          <w:i/>
        </w:rPr>
        <w:t>abhito</w:t>
      </w:r>
      <w:r>
        <w:rPr>
          <w:i/>
          <w:spacing w:val="-15"/>
        </w:rPr>
        <w:t xml:space="preserve"> </w:t>
      </w:r>
      <w:r>
        <w:rPr>
          <w:i/>
        </w:rPr>
        <w:t>ruci-maïjarébhiù</w:t>
      </w:r>
    </w:p>
    <w:p w14:paraId="34BC569C" w14:textId="77777777" w:rsidR="00150366" w:rsidRDefault="00000000">
      <w:pPr>
        <w:ind w:left="840"/>
      </w:pPr>
      <w:r>
        <w:rPr>
          <w:i/>
        </w:rPr>
        <w:t>etat</w:t>
      </w:r>
      <w:r>
        <w:rPr>
          <w:i/>
          <w:spacing w:val="-6"/>
        </w:rPr>
        <w:t xml:space="preserve"> </w:t>
      </w:r>
      <w:r>
        <w:rPr>
          <w:i/>
        </w:rPr>
        <w:t>tamäla-dala-néla-tamaà</w:t>
      </w:r>
      <w:r>
        <w:rPr>
          <w:i/>
          <w:spacing w:val="-20"/>
        </w:rPr>
        <w:t xml:space="preserve"> </w:t>
      </w:r>
      <w:r>
        <w:rPr>
          <w:i/>
          <w:w w:val="106"/>
        </w:rPr>
        <w:t>tamisraà</w:t>
      </w:r>
    </w:p>
    <w:p w14:paraId="3853676E" w14:textId="77777777" w:rsidR="00150366" w:rsidRDefault="00000000">
      <w:pPr>
        <w:spacing w:before="8"/>
        <w:ind w:left="1075" w:right="1079"/>
        <w:jc w:val="center"/>
      </w:pPr>
      <w:r>
        <w:rPr>
          <w:i/>
          <w:w w:val="99"/>
        </w:rPr>
        <w:t>tat-prema-hema-nikañopalatäà tanoti</w:t>
      </w:r>
    </w:p>
    <w:p w14:paraId="72B3A8BF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715D93A8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Saffron-complected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bodies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wanton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women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rushing to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join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paramours 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leave</w:t>
      </w:r>
      <w:r>
        <w:rPr>
          <w:rFonts w:ascii="Book Antiqua" w:eastAsia="Book Antiqua" w:hAnsi="Book Antiqua" w:cs="Book Antiqua"/>
          <w:b/>
          <w:spacing w:val="2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golden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streaks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black </w:t>
      </w:r>
      <w:r>
        <w:rPr>
          <w:rFonts w:ascii="Book Antiqua" w:eastAsia="Book Antiqua" w:hAnsi="Book Antiqua" w:cs="Book Antiqua"/>
          <w:b/>
          <w:i/>
          <w:spacing w:val="-2"/>
          <w:w w:val="89"/>
        </w:rPr>
        <w:t>tamäla-</w:t>
      </w:r>
      <w:r>
        <w:rPr>
          <w:rFonts w:ascii="Book Antiqua" w:eastAsia="Book Antiqua" w:hAnsi="Book Antiqua" w:cs="Book Antiqua"/>
          <w:b/>
          <w:spacing w:val="-2"/>
          <w:w w:val="89"/>
        </w:rPr>
        <w:t>lea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darknes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night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creatin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testin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ston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for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gold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their</w:t>
      </w:r>
      <w:r>
        <w:rPr>
          <w:rFonts w:ascii="Book Antiqua" w:eastAsia="Book Antiqua" w:hAnsi="Book Antiqua" w:cs="Book Antiqua"/>
          <w:b/>
          <w:spacing w:val="7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love.</w:t>
      </w:r>
    </w:p>
    <w:p w14:paraId="2DF68001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64997676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E626D5F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510AD3EA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Her</w:t>
      </w:r>
      <w:r>
        <w:rPr>
          <w:spacing w:val="13"/>
        </w:rPr>
        <w:t xml:space="preserve"> </w:t>
      </w:r>
      <w:r>
        <w:rPr>
          <w:i/>
          <w:w w:val="93"/>
        </w:rPr>
        <w:t>sakhé</w:t>
      </w:r>
      <w:r>
        <w:rPr>
          <w:i/>
          <w:spacing w:val="10"/>
          <w:w w:val="93"/>
        </w:rPr>
        <w:t xml:space="preserve"> </w:t>
      </w:r>
      <w:r>
        <w:t>says,</w:t>
      </w:r>
      <w:r>
        <w:rPr>
          <w:spacing w:val="5"/>
        </w:rPr>
        <w:t xml:space="preserve"> </w:t>
      </w:r>
      <w:r>
        <w:t>“My</w:t>
      </w:r>
      <w:r>
        <w:rPr>
          <w:spacing w:val="-6"/>
        </w:rPr>
        <w:t xml:space="preserve"> </w:t>
      </w:r>
      <w:r>
        <w:t>dear</w:t>
      </w:r>
      <w:r>
        <w:rPr>
          <w:spacing w:val="23"/>
        </w:rPr>
        <w:t xml:space="preserve"> </w:t>
      </w:r>
      <w:r>
        <w:t>friend,</w:t>
      </w:r>
      <w:r>
        <w:rPr>
          <w:spacing w:val="25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rPr>
          <w:i/>
        </w:rPr>
        <w:t>abhisärikä</w:t>
      </w:r>
      <w:r>
        <w:rPr>
          <w:i/>
          <w:spacing w:val="-10"/>
        </w:rPr>
        <w:t xml:space="preserve"> </w:t>
      </w:r>
      <w:r>
        <w:rPr>
          <w:w w:val="105"/>
        </w:rPr>
        <w:t xml:space="preserve">heroines </w:t>
      </w:r>
      <w:r>
        <w:t>whose</w:t>
      </w:r>
      <w:r>
        <w:rPr>
          <w:spacing w:val="23"/>
        </w:rPr>
        <w:t xml:space="preserve"> </w:t>
      </w:r>
      <w:r>
        <w:t>bodies</w:t>
      </w:r>
      <w:r>
        <w:rPr>
          <w:spacing w:val="23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 xml:space="preserve">lustrous </w:t>
      </w:r>
      <w:r>
        <w:rPr>
          <w:spacing w:val="1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saffron,</w:t>
      </w:r>
      <w:r>
        <w:rPr>
          <w:spacing w:val="19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darkness,</w:t>
      </w:r>
      <w:r>
        <w:rPr>
          <w:spacing w:val="43"/>
        </w:rPr>
        <w:t xml:space="preserve"> </w:t>
      </w:r>
      <w:r>
        <w:rPr>
          <w:w w:val="104"/>
        </w:rPr>
        <w:t>deep</w:t>
      </w:r>
    </w:p>
    <w:p w14:paraId="2770A255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710670E" w14:textId="77777777" w:rsidR="00150366" w:rsidRDefault="00150366">
      <w:pPr>
        <w:spacing w:line="200" w:lineRule="exact"/>
      </w:pPr>
    </w:p>
    <w:p w14:paraId="3B4E4533" w14:textId="77777777" w:rsidR="00150366" w:rsidRDefault="00000000">
      <w:pPr>
        <w:spacing w:before="29" w:line="252" w:lineRule="auto"/>
        <w:ind w:left="120" w:right="86"/>
        <w:jc w:val="both"/>
      </w:pPr>
      <w:r>
        <w:t>blue</w:t>
      </w:r>
      <w:r>
        <w:rPr>
          <w:spacing w:val="38"/>
        </w:rPr>
        <w:t xml:space="preserve"> </w:t>
      </w:r>
      <w:r>
        <w:t>like</w:t>
      </w:r>
      <w:r>
        <w:rPr>
          <w:spacing w:val="30"/>
        </w:rPr>
        <w:t xml:space="preserve"> </w:t>
      </w:r>
      <w:r>
        <w:rPr>
          <w:i/>
        </w:rPr>
        <w:t>tamäla</w:t>
      </w:r>
      <w:r>
        <w:rPr>
          <w:i/>
          <w:spacing w:val="16"/>
        </w:rPr>
        <w:t xml:space="preserve"> </w:t>
      </w:r>
      <w:r>
        <w:t>leaves,</w:t>
      </w:r>
      <w:r>
        <w:rPr>
          <w:spacing w:val="18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testing</w:t>
      </w:r>
      <w:r>
        <w:rPr>
          <w:spacing w:val="45"/>
        </w:rPr>
        <w:t xml:space="preserve"> </w:t>
      </w:r>
      <w:r>
        <w:t>stone</w:t>
      </w:r>
      <w:r>
        <w:rPr>
          <w:spacing w:val="45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gold</w:t>
      </w:r>
      <w:r>
        <w:rPr>
          <w:spacing w:val="31"/>
        </w:rPr>
        <w:t xml:space="preserve"> </w:t>
      </w:r>
      <w:r>
        <w:t>of love.</w:t>
      </w:r>
      <w:r>
        <w:rPr>
          <w:spacing w:val="2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darkness</w:t>
      </w:r>
      <w:r>
        <w:rPr>
          <w:spacing w:val="48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marked  everywhere</w:t>
      </w:r>
      <w:r>
        <w:rPr>
          <w:spacing w:val="39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lines</w:t>
      </w:r>
      <w:r>
        <w:rPr>
          <w:spacing w:val="31"/>
        </w:rPr>
        <w:t xml:space="preserve"> </w:t>
      </w:r>
      <w:r>
        <w:t>of their</w:t>
      </w:r>
      <w:r>
        <w:rPr>
          <w:spacing w:val="28"/>
        </w:rPr>
        <w:t xml:space="preserve"> </w:t>
      </w:r>
      <w:r>
        <w:t>shimmering</w:t>
      </w:r>
      <w:r>
        <w:rPr>
          <w:spacing w:val="40"/>
        </w:rPr>
        <w:t xml:space="preserve"> </w:t>
      </w:r>
      <w:r>
        <w:t>golden</w:t>
      </w:r>
      <w:r>
        <w:rPr>
          <w:spacing w:val="18"/>
        </w:rPr>
        <w:t xml:space="preserve"> </w:t>
      </w:r>
      <w:r>
        <w:rPr>
          <w:w w:val="105"/>
        </w:rPr>
        <w:t>luster.</w:t>
      </w:r>
    </w:p>
    <w:p w14:paraId="44C18972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4FC2C509" w14:textId="77777777" w:rsidR="00150366" w:rsidRDefault="00000000">
      <w:pPr>
        <w:spacing w:line="252" w:lineRule="auto"/>
        <w:ind w:left="120" w:right="85" w:firstLine="360"/>
        <w:jc w:val="both"/>
      </w:pPr>
      <w:r>
        <w:t>“The</w:t>
      </w:r>
      <w:r>
        <w:rPr>
          <w:spacing w:val="24"/>
        </w:rPr>
        <w:t xml:space="preserve"> </w:t>
      </w:r>
      <w:r>
        <w:t>testing</w:t>
      </w:r>
      <w:r>
        <w:rPr>
          <w:spacing w:val="37"/>
        </w:rPr>
        <w:t xml:space="preserve"> </w:t>
      </w:r>
      <w:r>
        <w:t>stone</w:t>
      </w:r>
      <w:r>
        <w:rPr>
          <w:spacing w:val="37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darkness</w:t>
      </w:r>
      <w:r>
        <w:rPr>
          <w:spacing w:val="44"/>
        </w:rPr>
        <w:t xml:space="preserve"> </w:t>
      </w:r>
      <w:r>
        <w:t>examines</w:t>
      </w:r>
      <w:r>
        <w:rPr>
          <w:spacing w:val="39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w w:val="106"/>
        </w:rPr>
        <w:t xml:space="preserve">purity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gold</w:t>
      </w:r>
      <w:r>
        <w:rPr>
          <w:spacing w:val="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these</w:t>
      </w:r>
      <w:r>
        <w:rPr>
          <w:spacing w:val="16"/>
        </w:rPr>
        <w:t xml:space="preserve"> </w:t>
      </w:r>
      <w:r>
        <w:t>young</w:t>
      </w:r>
      <w:r>
        <w:rPr>
          <w:spacing w:val="15"/>
        </w:rPr>
        <w:t xml:space="preserve"> </w:t>
      </w:r>
      <w:r>
        <w:t>women’s</w:t>
      </w:r>
      <w:r>
        <w:rPr>
          <w:spacing w:val="-7"/>
        </w:rPr>
        <w:t xml:space="preserve"> </w:t>
      </w:r>
      <w:r>
        <w:rPr>
          <w:i/>
        </w:rPr>
        <w:t>prema</w:t>
      </w:r>
      <w:r>
        <w:t>.</w:t>
      </w:r>
      <w:r>
        <w:rPr>
          <w:spacing w:val="-1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gold</w:t>
      </w:r>
      <w:r>
        <w:rPr>
          <w:spacing w:val="7"/>
        </w:rPr>
        <w:t xml:space="preserve"> </w:t>
      </w:r>
      <w:r>
        <w:t>leaves</w:t>
      </w:r>
      <w:r>
        <w:rPr>
          <w:spacing w:val="-5"/>
        </w:rPr>
        <w:t xml:space="preserve"> </w:t>
      </w:r>
      <w:r>
        <w:t>a line</w:t>
      </w:r>
      <w:r>
        <w:rPr>
          <w:spacing w:val="2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stone,</w:t>
      </w:r>
      <w:r>
        <w:rPr>
          <w:spacing w:val="17"/>
        </w:rPr>
        <w:t xml:space="preserve"> </w:t>
      </w:r>
      <w:r>
        <w:t>but</w:t>
      </w:r>
      <w:r>
        <w:rPr>
          <w:spacing w:val="1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color</w:t>
      </w:r>
      <w:r>
        <w:rPr>
          <w:spacing w:val="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stone</w:t>
      </w:r>
      <w:r>
        <w:rPr>
          <w:spacing w:val="14"/>
        </w:rPr>
        <w:t xml:space="preserve"> </w:t>
      </w:r>
      <w:r>
        <w:t>does</w:t>
      </w:r>
      <w:r>
        <w:rPr>
          <w:spacing w:val="4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come</w:t>
      </w:r>
      <w:r>
        <w:rPr>
          <w:spacing w:val="2"/>
        </w:rPr>
        <w:t xml:space="preserve"> </w:t>
      </w:r>
      <w:r>
        <w:t>off on</w:t>
      </w:r>
      <w:r>
        <w:rPr>
          <w:spacing w:val="2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gold.</w:t>
      </w:r>
      <w:r>
        <w:rPr>
          <w:spacing w:val="18"/>
        </w:rPr>
        <w:t xml:space="preserve"> </w:t>
      </w:r>
      <w:r>
        <w:t>However,</w:t>
      </w:r>
      <w:r>
        <w:rPr>
          <w:spacing w:val="18"/>
        </w:rPr>
        <w:t xml:space="preserve"> </w:t>
      </w:r>
      <w:r>
        <w:t>when</w:t>
      </w:r>
      <w:r>
        <w:rPr>
          <w:spacing w:val="32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enter</w:t>
      </w:r>
      <w:r>
        <w:rPr>
          <w:spacing w:val="34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dense</w:t>
      </w:r>
      <w:r>
        <w:rPr>
          <w:spacing w:val="28"/>
        </w:rPr>
        <w:t xml:space="preserve"> </w:t>
      </w:r>
      <w:r>
        <w:rPr>
          <w:w w:val="104"/>
        </w:rPr>
        <w:t xml:space="preserve">darkness, </w:t>
      </w:r>
      <w:r>
        <w:t>golden-limbed</w:t>
      </w:r>
      <w:r>
        <w:rPr>
          <w:spacing w:val="27"/>
        </w:rPr>
        <w:t xml:space="preserve"> </w:t>
      </w:r>
      <w:r>
        <w:t>Rädhä,</w:t>
      </w:r>
      <w:r>
        <w:rPr>
          <w:spacing w:val="-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testing</w:t>
      </w:r>
      <w:r>
        <w:rPr>
          <w:spacing w:val="13"/>
        </w:rPr>
        <w:t xml:space="preserve"> </w:t>
      </w:r>
      <w:r>
        <w:t>stone</w:t>
      </w:r>
      <w:r>
        <w:rPr>
          <w:spacing w:val="13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make</w:t>
      </w:r>
      <w:r>
        <w:rPr>
          <w:spacing w:val="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dark</w:t>
      </w:r>
      <w:r>
        <w:rPr>
          <w:spacing w:val="13"/>
        </w:rPr>
        <w:t xml:space="preserve"> </w:t>
      </w:r>
      <w:r>
        <w:rPr>
          <w:w w:val="104"/>
        </w:rPr>
        <w:t xml:space="preserve">blue </w:t>
      </w:r>
      <w:r>
        <w:t>line</w:t>
      </w:r>
      <w:r>
        <w:rPr>
          <w:spacing w:val="8"/>
        </w:rPr>
        <w:t xml:space="preserve"> </w:t>
      </w:r>
      <w:r>
        <w:t>upon</w:t>
      </w:r>
      <w:r>
        <w:rPr>
          <w:spacing w:val="31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golden</w:t>
      </w:r>
      <w:r>
        <w:rPr>
          <w:spacing w:val="15"/>
        </w:rPr>
        <w:t xml:space="preserve"> </w:t>
      </w:r>
      <w:r>
        <w:t>body.</w:t>
      </w:r>
      <w:r>
        <w:rPr>
          <w:spacing w:val="8"/>
        </w:rPr>
        <w:t xml:space="preserve"> </w:t>
      </w:r>
      <w:r>
        <w:t>Now</w:t>
      </w:r>
      <w:r>
        <w:rPr>
          <w:spacing w:val="3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meeting</w:t>
      </w:r>
      <w:r>
        <w:rPr>
          <w:spacing w:val="18"/>
        </w:rPr>
        <w:t xml:space="preserve"> </w:t>
      </w:r>
      <w:r>
        <w:t>place</w:t>
      </w:r>
      <w:r>
        <w:rPr>
          <w:spacing w:val="3"/>
        </w:rPr>
        <w:t xml:space="preserve"> </w:t>
      </w:r>
      <w:r>
        <w:t>as quickly</w:t>
      </w:r>
      <w:r>
        <w:rPr>
          <w:spacing w:val="20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w w:val="101"/>
        </w:rPr>
        <w:t>possible.”</w:t>
      </w:r>
    </w:p>
    <w:p w14:paraId="7E0DD650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73E3B86A" w14:textId="77777777" w:rsidR="00150366" w:rsidRDefault="00000000">
      <w:pPr>
        <w:spacing w:line="252" w:lineRule="auto"/>
        <w:ind w:left="120" w:right="85" w:firstLine="360"/>
        <w:jc w:val="both"/>
      </w:pPr>
      <w:r>
        <w:pict w14:anchorId="7BAA055F">
          <v:group id="_x0000_s2078" style="position:absolute;left:0;text-align:left;margin-left:122.95pt;margin-top:33.65pt;width:94.25pt;height:13pt;z-index:-8404;mso-position-horizontal-relative:page" coordorigin="2459,673" coordsize="1885,260">
            <v:shape id="_x0000_s2085" style="position:absolute;left:3153;top:723;width:179;height:161" coordorigin="3153,723" coordsize="179,161" path="m3173,859r16,13l3211,880r28,4l3242,884r29,-6l3294,863r17,-19l3322,825r7,-14l3333,799r-3,-1l3328,796r-4,3l3321,804r-14,26l3295,841r-18,2l3268,843r-18,-5l3240,826r-9,-12l3215,804r-25,2l3178,819r-2,4l3164,827r3,-25l3170,779r9,-19l3200,752r17,l3203,752r-6,20l3217,774r12,-4l3236,756r-1,-16l3223,727r-8,-3l3198,723r-16,7l3169,744r-9,18l3154,784r-1,16l3156,822r6,20l3173,859xe" fillcolor="black" stroked="f">
              <v:path arrowok="t"/>
            </v:shape>
            <v:shape id="_x0000_s2084" style="position:absolute;left:3376;top:683;width:52;height:126" coordorigin="3376,683" coordsize="52,126" path="m3376,724r1,4l3377,733r1,5l3378,742r1,5l3380,752r1,5l3381,761r1,5l3383,770r2,5l3386,780r2,5l3389,789r2,5l3393,798r3,5l3399,809r5,l3407,805r2,-5l3411,796r2,-5l3415,786r2,-5l3418,777r1,-6l3420,767r1,-4l3422,757r2,-5l3424,747r1,-5l3427,726r,-10l3421,694r-17,-11l3393,683r-8,6l3380,698r-3,5l3376,709r,10l3376,724r,xe" fillcolor="black" stroked="f">
              <v:path arrowok="t"/>
            </v:shape>
            <v:shape id="_x0000_s2083" style="position:absolute;left:3265;top:701;width:274;height:141" coordorigin="3265,701" coordsize="274,141" path="m3265,807r,l3267,814r6,5l3289,819r7,-7l3296,796r-5,-6l3285,789r7,-13l3312,773r11,3l3346,789r12,18l3364,822r,6l3370,830r5,l3375,838r-5,4l3433,842r-5,-4l3428,830r5,l3439,828r-1,-4l3444,811r10,-19l3475,778r5,-2l3506,774r11,9l3518,789r-6,1l3507,796r,16l3514,819r16,l3536,814r2,-7l3538,802r,-3l3533,782r-13,-19l3519,762r-16,-6l3483,759r-18,8l3458,772r14,-33l3482,723r10,-5l3505,721r1,2l3506,730r6,5l3526,735r6,-5l3532,723r-1,-5l3527,713r-4,-4l3513,701r-19,4l3482,710r-14,12l3454,739r-13,19l3430,780r-8,22l3420,820r-36,l3380,799r-8,-22l3360,756r-13,-20l3333,720r-14,-11l3309,705r-18,-4l3280,709r-4,4l3272,718r,5l3272,730r5,5l3291,735r6,-5l3297,723r-1,-2l3314,726r15,17l3340,762r5,10l3330,762r-20,-5l3291,758r-7,4l3270,781r-4,17l3265,803r,4xe" fillcolor="black" stroked="f">
              <v:path arrowok="t"/>
            </v:shape>
            <v:shape id="_x0000_s2082" style="position:absolute;left:2469;top:765;width:675;height:82" coordorigin="2469,765" coordsize="675,82" path="m3090,816r5,10l3115,826r-1,10l3131,836r-1,12l3144,848r,-83l3130,765r1,12l3114,777r1,10l3095,787r-5,11l2505,798r,1l2503,788r-7,-8l2477,780r-8,11l2469,821r8,12l2496,833r7,-9l2505,813r,3l3090,816xe" fillcolor="black" stroked="f">
              <v:path arrowok="t"/>
            </v:shape>
            <v:shape id="_x0000_s2081" style="position:absolute;left:3470;top:723;width:179;height:161" coordorigin="3470,723" coordsize="179,161" path="m3483,840r9,22l3502,875r14,6l3536,884r26,l3590,881r23,-8l3629,860r11,-17l3647,824r3,-22l3650,800r-2,-23l3641,756r-11,-17l3616,728r-16,-5l3588,724r-17,11l3566,751r5,15l3581,774r25,-2l3600,752r-12,l3601,752r23,8l3633,777r3,24l3637,802r2,25l3627,823r-9,-20l3605,799r-17,5l3573,814r-10,12l3553,838r-18,5l3509,834r-18,-17l3483,805r-1,-1l3480,799r-5,-3l3470,799r3,8l3483,840xe" fillcolor="black" stroked="f">
              <v:path arrowok="t"/>
            </v:shape>
            <v:shape id="_x0000_s2080" style="position:absolute;left:3320;top:850;width:163;height:72" coordorigin="3320,850" coordsize="163,72" path="m3483,880r-3,-16l3478,861r-3,-5l3471,853r-13,l3452,859r,16l3458,882r8,l3470,881r4,9l3473,905r-21,l3439,905r-9,-6l3424,893r8,-7l3429,873r7,l3439,867r-3,-5l3430,862r,-1l3444,861r5,-2l3449,853r-5,-3l3359,850r-5,3l3354,859r5,2l3373,861r-6,1l3364,867r3,6l3374,873r-3,13l3379,893r-5,6l3365,905r-13,l3331,905r-2,-15l3333,881r4,1l3345,882r7,-7l3352,859r-7,-6l3332,853r-4,3l3325,860r-1,3l3320,879r2,22l3323,903r8,11l3344,921r16,2l3377,917r16,-15l3398,893r5,-2l3405,893r14,19l3436,921r17,2l3467,918r11,-10l3480,903r3,-23xe" fillcolor="black" stroked="f">
              <v:path arrowok="t"/>
            </v:shape>
            <v:shape id="_x0000_s2079" style="position:absolute;left:3659;top:765;width:675;height:82" coordorigin="3659,765" coordsize="675,82" path="m3708,826r5,-10l4298,816r,-3l4301,824r6,9l4326,833r8,-12l4334,791r-8,-11l4307,780r-6,8l4298,799r,-1l3713,798r-5,-11l3689,787r,-10l3672,777r1,-12l3659,765r,83l3673,848r-1,-12l3689,836r,-10l3708,826xe" fillcolor="black" stroked="f">
              <v:path arrowok="t"/>
            </v:shape>
            <w10:wrap anchorx="page"/>
          </v:group>
        </w:pict>
      </w:r>
      <w:r>
        <w:t>This</w:t>
      </w:r>
      <w:r>
        <w:rPr>
          <w:spacing w:val="11"/>
        </w:rPr>
        <w:t xml:space="preserve"> </w:t>
      </w:r>
      <w:r>
        <w:t>verse features</w:t>
      </w:r>
      <w:r>
        <w:rPr>
          <w:spacing w:val="19"/>
        </w:rPr>
        <w:t xml:space="preserve"> </w:t>
      </w:r>
      <w:r>
        <w:rPr>
          <w:i/>
        </w:rPr>
        <w:t>upamä-alaìkära</w:t>
      </w:r>
      <w:r>
        <w:rPr>
          <w:i/>
          <w:spacing w:val="24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i/>
        </w:rPr>
        <w:t>vasanta-tilakä- chanda</w:t>
      </w:r>
      <w:r>
        <w:t>.</w:t>
      </w:r>
    </w:p>
    <w:p w14:paraId="0226B65E" w14:textId="77777777" w:rsidR="00150366" w:rsidRDefault="00150366">
      <w:pPr>
        <w:spacing w:before="2" w:line="160" w:lineRule="exact"/>
        <w:rPr>
          <w:sz w:val="16"/>
          <w:szCs w:val="16"/>
        </w:rPr>
      </w:pPr>
    </w:p>
    <w:p w14:paraId="222EF15E" w14:textId="77777777" w:rsidR="00150366" w:rsidRDefault="00150366">
      <w:pPr>
        <w:spacing w:line="200" w:lineRule="exact"/>
      </w:pPr>
    </w:p>
    <w:p w14:paraId="7DEE65FC" w14:textId="77777777" w:rsidR="00150366" w:rsidRDefault="00150366">
      <w:pPr>
        <w:spacing w:line="200" w:lineRule="exact"/>
      </w:pPr>
    </w:p>
    <w:p w14:paraId="3DCB664A" w14:textId="77777777" w:rsidR="00150366" w:rsidRDefault="00150366">
      <w:pPr>
        <w:spacing w:line="200" w:lineRule="exact"/>
      </w:pPr>
    </w:p>
    <w:p w14:paraId="3F1FF488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13</w:t>
      </w:r>
    </w:p>
    <w:p w14:paraId="47F4E278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18A0E000" w14:textId="77777777" w:rsidR="00150366" w:rsidRDefault="00000000">
      <w:pPr>
        <w:spacing w:line="252" w:lineRule="auto"/>
        <w:ind w:left="1200" w:right="891" w:hanging="270"/>
      </w:pPr>
      <w:r>
        <w:rPr>
          <w:i/>
        </w:rPr>
        <w:t xml:space="preserve">härävalé-tarala-käïcana-käïci-däma </w:t>
      </w:r>
      <w:r>
        <w:rPr>
          <w:i/>
          <w:w w:val="101"/>
        </w:rPr>
        <w:t>maïjéra-kaìkaëa-maëi-dyuti-dépitasya</w:t>
      </w:r>
    </w:p>
    <w:p w14:paraId="6EBE21A2" w14:textId="77777777" w:rsidR="00150366" w:rsidRDefault="00000000">
      <w:pPr>
        <w:spacing w:line="252" w:lineRule="auto"/>
        <w:ind w:left="1200" w:right="901" w:hanging="270"/>
      </w:pPr>
      <w:r>
        <w:rPr>
          <w:i/>
        </w:rPr>
        <w:t>dväre</w:t>
      </w:r>
      <w:r>
        <w:rPr>
          <w:i/>
          <w:spacing w:val="-18"/>
        </w:rPr>
        <w:t xml:space="preserve"> </w:t>
      </w:r>
      <w:r>
        <w:rPr>
          <w:i/>
        </w:rPr>
        <w:t>nikuïja-nilayasya</w:t>
      </w:r>
      <w:r>
        <w:rPr>
          <w:i/>
          <w:spacing w:val="42"/>
        </w:rPr>
        <w:t xml:space="preserve"> </w:t>
      </w:r>
      <w:r>
        <w:rPr>
          <w:i/>
        </w:rPr>
        <w:t>harià</w:t>
      </w:r>
      <w:r>
        <w:rPr>
          <w:i/>
          <w:spacing w:val="43"/>
        </w:rPr>
        <w:t xml:space="preserve"> </w:t>
      </w:r>
      <w:r>
        <w:rPr>
          <w:i/>
          <w:w w:val="101"/>
        </w:rPr>
        <w:t xml:space="preserve">vilokya </w:t>
      </w:r>
      <w:r>
        <w:rPr>
          <w:i/>
          <w:w w:val="92"/>
        </w:rPr>
        <w:t>vréòävatém</w:t>
      </w:r>
      <w:r>
        <w:rPr>
          <w:i/>
          <w:spacing w:val="4"/>
          <w:w w:val="92"/>
        </w:rPr>
        <w:t xml:space="preserve"> </w:t>
      </w:r>
      <w:r>
        <w:rPr>
          <w:i/>
        </w:rPr>
        <w:t>atha</w:t>
      </w:r>
      <w:r>
        <w:rPr>
          <w:i/>
          <w:spacing w:val="-7"/>
        </w:rPr>
        <w:t xml:space="preserve"> </w:t>
      </w:r>
      <w:r>
        <w:rPr>
          <w:i/>
          <w:w w:val="95"/>
        </w:rPr>
        <w:t>sakhém</w:t>
      </w:r>
      <w:r>
        <w:rPr>
          <w:i/>
          <w:spacing w:val="3"/>
          <w:w w:val="95"/>
        </w:rPr>
        <w:t xml:space="preserve"> </w:t>
      </w:r>
      <w:r>
        <w:rPr>
          <w:i/>
        </w:rPr>
        <w:t>iyam</w:t>
      </w:r>
      <w:r>
        <w:rPr>
          <w:i/>
          <w:spacing w:val="8"/>
        </w:rPr>
        <w:t xml:space="preserve"> </w:t>
      </w:r>
      <w:r>
        <w:rPr>
          <w:i/>
        </w:rPr>
        <w:t>ity</w:t>
      </w:r>
      <w:r>
        <w:rPr>
          <w:i/>
          <w:spacing w:val="10"/>
        </w:rPr>
        <w:t xml:space="preserve"> </w:t>
      </w:r>
      <w:r>
        <w:rPr>
          <w:i/>
        </w:rPr>
        <w:t>uväca</w:t>
      </w:r>
    </w:p>
    <w:p w14:paraId="0F1D488E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71751712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shining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ornaments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– 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6"/>
        </w:rPr>
        <w:t xml:space="preserve"> </w:t>
      </w:r>
      <w:r>
        <w:rPr>
          <w:rFonts w:ascii="Book Antiqua" w:eastAsia="Book Antiqua" w:hAnsi="Book Antiqua" w:cs="Book Antiqua"/>
          <w:b/>
        </w:rPr>
        <w:t>golden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waistbelt,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-4"/>
          <w:w w:val="90"/>
        </w:rPr>
        <w:t>brillian</w:t>
      </w:r>
      <w:r>
        <w:rPr>
          <w:rFonts w:ascii="Book Antiqua" w:eastAsia="Book Antiqua" w:hAnsi="Book Antiqua" w:cs="Book Antiqua"/>
          <w:b/>
          <w:w w:val="90"/>
        </w:rPr>
        <w:t xml:space="preserve">t 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pendant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jewele</w:t>
      </w:r>
      <w:r>
        <w:rPr>
          <w:rFonts w:ascii="Book Antiqua" w:eastAsia="Book Antiqua" w:hAnsi="Book Antiqua" w:cs="Book Antiqua"/>
          <w:b/>
          <w:w w:val="89"/>
        </w:rPr>
        <w:t xml:space="preserve">d 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necklaces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armlets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bracelets 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earring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3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li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u</w:t>
      </w:r>
      <w:r>
        <w:rPr>
          <w:rFonts w:ascii="Book Antiqua" w:eastAsia="Book Antiqua" w:hAnsi="Book Antiqua" w:cs="Book Antiqua"/>
          <w:b/>
        </w:rPr>
        <w:t xml:space="preserve">p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whol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5"/>
        </w:rPr>
        <w:t>nikuïj</w:t>
      </w:r>
      <w:r>
        <w:rPr>
          <w:rFonts w:ascii="Book Antiqua" w:eastAsia="Book Antiqua" w:hAnsi="Book Antiqua" w:cs="Book Antiqua"/>
          <w:b/>
          <w:i/>
        </w:rPr>
        <w:t>a</w:t>
      </w:r>
      <w:r>
        <w:rPr>
          <w:rFonts w:ascii="Book Antiqua" w:eastAsia="Book Antiqua" w:hAnsi="Book Antiqua" w:cs="Book Antiqua"/>
          <w:b/>
          <w:i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stoo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the </w:t>
      </w:r>
      <w:r>
        <w:rPr>
          <w:rFonts w:ascii="Book Antiqua" w:eastAsia="Book Antiqua" w:hAnsi="Book Antiqua" w:cs="Book Antiqua"/>
          <w:b/>
          <w:w w:val="91"/>
        </w:rPr>
        <w:t xml:space="preserve">entrance. 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Beholding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Hari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She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became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shy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while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i/>
          <w:w w:val="85"/>
        </w:rPr>
        <w:t xml:space="preserve">sakhé </w:t>
      </w:r>
      <w:r>
        <w:rPr>
          <w:rFonts w:ascii="Book Antiqua" w:eastAsia="Book Antiqua" w:hAnsi="Book Antiqua" w:cs="Book Antiqua"/>
          <w:b/>
          <w:w w:val="91"/>
        </w:rPr>
        <w:t>urged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on.</w:t>
      </w:r>
    </w:p>
    <w:p w14:paraId="3403032D" w14:textId="77777777" w:rsidR="00150366" w:rsidRDefault="00000000">
      <w:pPr>
        <w:spacing w:before="90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29DB614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275F0A37" w14:textId="77777777" w:rsidR="00150366" w:rsidRDefault="00000000">
      <w:pPr>
        <w:spacing w:line="252" w:lineRule="auto"/>
        <w:ind w:left="120" w:right="85" w:firstLine="360"/>
        <w:jc w:val="both"/>
        <w:sectPr w:rsidR="00150366">
          <w:headerReference w:type="default" r:id="rId61"/>
          <w:pgSz w:w="6820" w:h="10220"/>
          <w:pgMar w:top="780" w:right="780" w:bottom="280" w:left="780" w:header="581" w:footer="0" w:gutter="0"/>
          <w:pgNumType w:start="256"/>
          <w:cols w:space="720"/>
        </w:sectPr>
      </w:pPr>
      <w:r>
        <w:t>After</w:t>
      </w:r>
      <w:r>
        <w:rPr>
          <w:spacing w:val="36"/>
        </w:rPr>
        <w:t xml:space="preserve"> </w:t>
      </w:r>
      <w:r>
        <w:t xml:space="preserve">being </w:t>
      </w:r>
      <w:r>
        <w:rPr>
          <w:spacing w:val="3"/>
        </w:rPr>
        <w:t xml:space="preserve"> </w:t>
      </w:r>
      <w:r>
        <w:t xml:space="preserve">encouraged </w:t>
      </w:r>
      <w:r>
        <w:rPr>
          <w:spacing w:val="31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 xml:space="preserve">Her  </w:t>
      </w:r>
      <w:r>
        <w:rPr>
          <w:i/>
        </w:rPr>
        <w:t>sakhé</w:t>
      </w:r>
      <w:r>
        <w:t>,</w:t>
      </w:r>
      <w:r>
        <w:rPr>
          <w:spacing w:val="14"/>
        </w:rPr>
        <w:t xml:space="preserve"> </w:t>
      </w:r>
      <w:r>
        <w:t xml:space="preserve">the </w:t>
      </w:r>
      <w:r>
        <w:rPr>
          <w:spacing w:val="12"/>
        </w:rPr>
        <w:t xml:space="preserve"> </w:t>
      </w:r>
      <w:r>
        <w:t xml:space="preserve">shy  </w:t>
      </w:r>
      <w:r>
        <w:rPr>
          <w:w w:val="101"/>
        </w:rPr>
        <w:t xml:space="preserve">Rädhä </w:t>
      </w:r>
      <w:r>
        <w:rPr>
          <w:spacing w:val="-6"/>
        </w:rPr>
        <w:t>arrive</w:t>
      </w:r>
      <w:r>
        <w:t>s</w:t>
      </w:r>
      <w:r>
        <w:rPr>
          <w:spacing w:val="17"/>
        </w:rPr>
        <w:t xml:space="preserve"> </w:t>
      </w:r>
      <w:r>
        <w:rPr>
          <w:spacing w:val="-6"/>
        </w:rPr>
        <w:t>a</w:t>
      </w:r>
      <w:r>
        <w:t>t</w:t>
      </w:r>
      <w:r>
        <w:rPr>
          <w:spacing w:val="1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6"/>
        </w:rPr>
        <w:t>fores</w:t>
      </w:r>
      <w:r>
        <w:t>t</w:t>
      </w:r>
      <w:r>
        <w:rPr>
          <w:spacing w:val="15"/>
        </w:rPr>
        <w:t xml:space="preserve"> </w:t>
      </w:r>
      <w:r>
        <w:rPr>
          <w:spacing w:val="-6"/>
        </w:rPr>
        <w:t>bower</w:t>
      </w:r>
      <w:r>
        <w:t>.</w:t>
      </w:r>
      <w:r>
        <w:rPr>
          <w:spacing w:val="22"/>
        </w:rPr>
        <w:t xml:space="preserve"> </w:t>
      </w:r>
      <w:r>
        <w:rPr>
          <w:spacing w:val="-6"/>
        </w:rPr>
        <w:t>Whe</w:t>
      </w:r>
      <w:r>
        <w:t>n</w:t>
      </w:r>
      <w:r>
        <w:rPr>
          <w:spacing w:val="30"/>
        </w:rPr>
        <w:t xml:space="preserve"> </w:t>
      </w:r>
      <w:r>
        <w:rPr>
          <w:spacing w:val="-6"/>
        </w:rPr>
        <w:t>Sh</w:t>
      </w:r>
      <w:r>
        <w:t xml:space="preserve">e </w:t>
      </w:r>
      <w:r>
        <w:rPr>
          <w:spacing w:val="-6"/>
        </w:rPr>
        <w:t>see</w:t>
      </w:r>
      <w:r>
        <w:t>s</w:t>
      </w:r>
      <w:r>
        <w:rPr>
          <w:spacing w:val="6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6"/>
        </w:rPr>
        <w:t>Har</w:t>
      </w:r>
      <w:r>
        <w:t>i</w:t>
      </w:r>
      <w:r>
        <w:rPr>
          <w:spacing w:val="13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6"/>
        </w:rPr>
        <w:t xml:space="preserve"> </w:t>
      </w:r>
      <w:r>
        <w:rPr>
          <w:spacing w:val="-6"/>
          <w:w w:val="102"/>
        </w:rPr>
        <w:t xml:space="preserve">already </w:t>
      </w:r>
      <w:r>
        <w:t>there,</w:t>
      </w:r>
      <w:r>
        <w:rPr>
          <w:spacing w:val="33"/>
        </w:rPr>
        <w:t xml:space="preserve"> </w:t>
      </w:r>
      <w:r>
        <w:t>She becomes</w:t>
      </w:r>
      <w:r>
        <w:rPr>
          <w:spacing w:val="20"/>
        </w:rPr>
        <w:t xml:space="preserve"> </w:t>
      </w:r>
      <w:r>
        <w:t>even</w:t>
      </w:r>
      <w:r>
        <w:rPr>
          <w:spacing w:val="14"/>
        </w:rPr>
        <w:t xml:space="preserve"> </w:t>
      </w:r>
      <w:r>
        <w:t>more</w:t>
      </w:r>
      <w:r>
        <w:rPr>
          <w:spacing w:val="22"/>
        </w:rPr>
        <w:t xml:space="preserve"> </w:t>
      </w:r>
      <w:r>
        <w:t>bashful.</w:t>
      </w:r>
      <w:r>
        <w:rPr>
          <w:spacing w:val="2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radiance</w:t>
      </w:r>
      <w:r>
        <w:rPr>
          <w:spacing w:val="2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w w:val="102"/>
        </w:rPr>
        <w:t xml:space="preserve">Her </w:t>
      </w:r>
      <w:r>
        <w:lastRenderedPageBreak/>
        <w:t>ornaments  –</w:t>
      </w:r>
      <w:r>
        <w:rPr>
          <w:spacing w:val="8"/>
        </w:rPr>
        <w:t xml:space="preserve"> </w:t>
      </w:r>
      <w:r>
        <w:t>Her</w:t>
      </w:r>
      <w:r>
        <w:rPr>
          <w:spacing w:val="14"/>
        </w:rPr>
        <w:t xml:space="preserve"> </w:t>
      </w:r>
      <w:r>
        <w:t>pearl</w:t>
      </w:r>
      <w:r>
        <w:rPr>
          <w:spacing w:val="20"/>
        </w:rPr>
        <w:t xml:space="preserve"> </w:t>
      </w:r>
      <w:r>
        <w:t>necklace,</w:t>
      </w:r>
      <w:r>
        <w:rPr>
          <w:spacing w:val="23"/>
        </w:rPr>
        <w:t xml:space="preserve"> </w:t>
      </w:r>
      <w:r>
        <w:t>gold</w:t>
      </w:r>
      <w:r>
        <w:rPr>
          <w:spacing w:val="15"/>
        </w:rPr>
        <w:t xml:space="preserve"> </w:t>
      </w:r>
      <w:r>
        <w:t>waistbelt,</w:t>
      </w:r>
      <w:r>
        <w:rPr>
          <w:spacing w:val="24"/>
        </w:rPr>
        <w:t xml:space="preserve"> </w:t>
      </w:r>
      <w:r>
        <w:t>topaz</w:t>
      </w:r>
      <w:r>
        <w:rPr>
          <w:spacing w:val="26"/>
        </w:rPr>
        <w:t xml:space="preserve"> </w:t>
      </w:r>
      <w:r>
        <w:rPr>
          <w:w w:val="106"/>
        </w:rPr>
        <w:t xml:space="preserve">and </w:t>
      </w:r>
      <w:r>
        <w:rPr>
          <w:spacing w:val="-4"/>
        </w:rPr>
        <w:t>jewele</w:t>
      </w:r>
      <w:r>
        <w:t>d</w:t>
      </w:r>
      <w:r>
        <w:rPr>
          <w:spacing w:val="18"/>
        </w:rPr>
        <w:t xml:space="preserve"> </w:t>
      </w:r>
      <w:r>
        <w:rPr>
          <w:spacing w:val="-4"/>
        </w:rPr>
        <w:t>earring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ligh</w:t>
      </w:r>
      <w:r>
        <w:t>t</w:t>
      </w:r>
      <w:r>
        <w:rPr>
          <w:spacing w:val="27"/>
        </w:rPr>
        <w:t xml:space="preserve"> </w:t>
      </w:r>
      <w:r>
        <w:rPr>
          <w:spacing w:val="-4"/>
        </w:rPr>
        <w:t>u</w:t>
      </w:r>
      <w:r>
        <w:t>p</w:t>
      </w:r>
      <w:r>
        <w:rPr>
          <w:spacing w:val="3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4"/>
        </w:rPr>
        <w:t>doorwa</w:t>
      </w:r>
      <w:r>
        <w:t>y</w:t>
      </w:r>
      <w:r>
        <w:rPr>
          <w:spacing w:val="2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9"/>
        </w:rPr>
        <w:t xml:space="preserve"> </w:t>
      </w:r>
      <w:r>
        <w:rPr>
          <w:i/>
          <w:spacing w:val="-4"/>
        </w:rPr>
        <w:t>nikuïja</w:t>
      </w:r>
      <w:r>
        <w:t xml:space="preserve">. </w:t>
      </w:r>
      <w:r>
        <w:rPr>
          <w:spacing w:val="13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6"/>
        </w:rPr>
        <w:t xml:space="preserve"> </w:t>
      </w:r>
      <w:r>
        <w:rPr>
          <w:spacing w:val="-4"/>
          <w:w w:val="104"/>
        </w:rPr>
        <w:t>can</w:t>
      </w:r>
    </w:p>
    <w:p w14:paraId="041797A8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1821B9F0" w14:textId="77777777" w:rsidR="00150366" w:rsidRDefault="00150366">
      <w:pPr>
        <w:spacing w:line="200" w:lineRule="exact"/>
      </w:pPr>
    </w:p>
    <w:p w14:paraId="60E6DE9D" w14:textId="77777777" w:rsidR="00150366" w:rsidRDefault="00000000">
      <w:pPr>
        <w:spacing w:before="29"/>
        <w:ind w:left="83" w:right="86"/>
        <w:jc w:val="center"/>
      </w:pPr>
      <w:r>
        <w:rPr>
          <w:spacing w:val="-5"/>
        </w:rPr>
        <w:t>se</w:t>
      </w:r>
      <w:r>
        <w:t>e</w:t>
      </w:r>
      <w:r>
        <w:rPr>
          <w:spacing w:val="5"/>
        </w:rPr>
        <w:t xml:space="preserve"> </w:t>
      </w:r>
      <w:r>
        <w:rPr>
          <w:spacing w:val="-5"/>
          <w:w w:val="94"/>
        </w:rPr>
        <w:t>Kåñë</w:t>
      </w:r>
      <w:r>
        <w:rPr>
          <w:w w:val="94"/>
        </w:rPr>
        <w:t>a</w:t>
      </w:r>
      <w:r>
        <w:rPr>
          <w:spacing w:val="12"/>
          <w:w w:val="94"/>
        </w:rPr>
        <w:t xml:space="preserve"> </w:t>
      </w:r>
      <w:r>
        <w:rPr>
          <w:spacing w:val="-5"/>
        </w:rPr>
        <w:t>waitin</w:t>
      </w:r>
      <w:r>
        <w:t>g</w:t>
      </w:r>
      <w:r>
        <w:rPr>
          <w:spacing w:val="17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7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11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5"/>
        </w:rPr>
        <w:t xml:space="preserve"> </w:t>
      </w:r>
      <w:r>
        <w:rPr>
          <w:spacing w:val="-5"/>
        </w:rPr>
        <w:t>thei</w:t>
      </w:r>
      <w:r>
        <w:t>r</w:t>
      </w:r>
      <w:r>
        <w:rPr>
          <w:spacing w:val="31"/>
        </w:rPr>
        <w:t xml:space="preserve"> </w:t>
      </w:r>
      <w:r>
        <w:rPr>
          <w:spacing w:val="-5"/>
        </w:rPr>
        <w:t>effulgence</w:t>
      </w:r>
      <w:r>
        <w:t>,</w:t>
      </w:r>
      <w:r>
        <w:rPr>
          <w:spacing w:val="5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5"/>
          <w:w w:val="102"/>
        </w:rPr>
        <w:t>immediately</w:t>
      </w:r>
    </w:p>
    <w:p w14:paraId="13F7103E" w14:textId="77777777" w:rsidR="00150366" w:rsidRDefault="00000000">
      <w:pPr>
        <w:spacing w:before="8"/>
        <w:ind w:left="120" w:right="1722"/>
        <w:jc w:val="both"/>
      </w:pPr>
      <w:r>
        <w:rPr>
          <w:spacing w:val="-2"/>
        </w:rPr>
        <w:t>Sh</w:t>
      </w:r>
      <w:r>
        <w:t>e</w:t>
      </w:r>
      <w:r>
        <w:rPr>
          <w:spacing w:val="-8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2"/>
        </w:rPr>
        <w:t xml:space="preserve"> overwhelme</w:t>
      </w:r>
      <w:r>
        <w:t>d</w:t>
      </w:r>
      <w:r>
        <w:rPr>
          <w:spacing w:val="31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16"/>
        </w:rPr>
        <w:t xml:space="preserve"> </w:t>
      </w:r>
      <w:r>
        <w:rPr>
          <w:spacing w:val="-2"/>
          <w:w w:val="104"/>
        </w:rPr>
        <w:t>embarrassment.</w:t>
      </w:r>
    </w:p>
    <w:p w14:paraId="0836E0E3" w14:textId="77777777" w:rsidR="00150366" w:rsidRDefault="00150366">
      <w:pPr>
        <w:spacing w:before="8" w:line="120" w:lineRule="exact"/>
        <w:rPr>
          <w:sz w:val="13"/>
          <w:szCs w:val="13"/>
        </w:rPr>
      </w:pPr>
    </w:p>
    <w:p w14:paraId="3C5E0715" w14:textId="77777777" w:rsidR="00150366" w:rsidRDefault="00000000">
      <w:pPr>
        <w:spacing w:line="248" w:lineRule="auto"/>
        <w:ind w:left="120" w:right="84" w:firstLine="360"/>
        <w:jc w:val="both"/>
      </w:pPr>
      <w:r>
        <w:t>Desire-filled</w:t>
      </w:r>
      <w:r>
        <w:rPr>
          <w:spacing w:val="36"/>
        </w:rPr>
        <w:t xml:space="preserve"> </w:t>
      </w:r>
      <w:r>
        <w:t xml:space="preserve">maidens </w:t>
      </w:r>
      <w:r>
        <w:rPr>
          <w:spacing w:val="12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t xml:space="preserve">naturally </w:t>
      </w:r>
      <w:r>
        <w:rPr>
          <w:spacing w:val="14"/>
        </w:rPr>
        <w:t xml:space="preserve"> </w:t>
      </w:r>
      <w:r>
        <w:t>shy</w:t>
      </w:r>
      <w:r>
        <w:rPr>
          <w:spacing w:val="41"/>
        </w:rPr>
        <w:t xml:space="preserve"> </w:t>
      </w:r>
      <w:r>
        <w:t>at</w:t>
      </w:r>
      <w:r>
        <w:rPr>
          <w:spacing w:val="43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>time  of their</w:t>
      </w:r>
      <w:r>
        <w:rPr>
          <w:spacing w:val="29"/>
        </w:rPr>
        <w:t xml:space="preserve"> </w:t>
      </w:r>
      <w:r>
        <w:t>first</w:t>
      </w:r>
      <w:r>
        <w:rPr>
          <w:spacing w:val="9"/>
        </w:rPr>
        <w:t xml:space="preserve"> </w:t>
      </w:r>
      <w:r>
        <w:t>union</w:t>
      </w:r>
      <w:r>
        <w:rPr>
          <w:spacing w:val="3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excites</w:t>
      </w:r>
      <w:r>
        <w:rPr>
          <w:spacing w:val="14"/>
        </w:rPr>
        <w:t xml:space="preserve"> </w:t>
      </w:r>
      <w:r>
        <w:t>their</w:t>
      </w:r>
      <w:r>
        <w:rPr>
          <w:spacing w:val="29"/>
        </w:rPr>
        <w:t xml:space="preserve"> </w:t>
      </w:r>
      <w:r>
        <w:t>lovers’</w:t>
      </w:r>
      <w:r>
        <w:rPr>
          <w:spacing w:val="-19"/>
        </w:rPr>
        <w:t xml:space="preserve"> </w:t>
      </w:r>
      <w:r>
        <w:rPr>
          <w:i/>
        </w:rPr>
        <w:t>käma</w:t>
      </w:r>
      <w:r>
        <w:t>.</w:t>
      </w:r>
      <w:r>
        <w:rPr>
          <w:spacing w:val="9"/>
        </w:rPr>
        <w:t xml:space="preserve"> </w:t>
      </w:r>
      <w:r>
        <w:t>Now</w:t>
      </w:r>
      <w:r>
        <w:rPr>
          <w:spacing w:val="7"/>
        </w:rPr>
        <w:t xml:space="preserve"> </w:t>
      </w:r>
      <w:r>
        <w:rPr>
          <w:w w:val="107"/>
        </w:rPr>
        <w:t xml:space="preserve">the </w:t>
      </w:r>
      <w:r>
        <w:rPr>
          <w:i/>
          <w:w w:val="93"/>
        </w:rPr>
        <w:t>sakhé</w:t>
      </w:r>
      <w:r>
        <w:rPr>
          <w:i/>
          <w:spacing w:val="5"/>
          <w:w w:val="9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pressing</w:t>
      </w:r>
      <w:r>
        <w:rPr>
          <w:spacing w:val="22"/>
        </w:rPr>
        <w:t xml:space="preserve"> </w:t>
      </w:r>
      <w:r>
        <w:t>Rädhä</w:t>
      </w:r>
      <w:r>
        <w:rPr>
          <w:spacing w:val="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enter</w:t>
      </w:r>
      <w:r>
        <w:rPr>
          <w:spacing w:val="2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love</w:t>
      </w:r>
      <w:r>
        <w:rPr>
          <w:spacing w:val="2"/>
        </w:rPr>
        <w:t xml:space="preserve"> </w:t>
      </w:r>
      <w:r>
        <w:rPr>
          <w:w w:val="103"/>
        </w:rPr>
        <w:t>bower.</w:t>
      </w:r>
    </w:p>
    <w:p w14:paraId="7E428751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594E34B2" w14:textId="77777777" w:rsidR="00150366" w:rsidRDefault="00000000">
      <w:pPr>
        <w:ind w:left="480"/>
      </w:pPr>
      <w:r>
        <w:t>The</w:t>
      </w:r>
      <w:r>
        <w:rPr>
          <w:spacing w:val="11"/>
        </w:rPr>
        <w:t xml:space="preserve"> </w:t>
      </w:r>
      <w:r>
        <w:t>chanda</w:t>
      </w:r>
      <w:r>
        <w:rPr>
          <w:spacing w:val="3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verse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vasanta-tilakä</w:t>
      </w:r>
      <w:r>
        <w:t>.</w:t>
      </w:r>
    </w:p>
    <w:p w14:paraId="28487DB0" w14:textId="77777777" w:rsidR="00150366" w:rsidRDefault="00150366">
      <w:pPr>
        <w:spacing w:line="200" w:lineRule="exact"/>
      </w:pPr>
    </w:p>
    <w:p w14:paraId="000A876F" w14:textId="77777777" w:rsidR="00150366" w:rsidRDefault="00150366">
      <w:pPr>
        <w:spacing w:before="1" w:line="220" w:lineRule="exact"/>
        <w:rPr>
          <w:sz w:val="22"/>
          <w:szCs w:val="22"/>
        </w:rPr>
      </w:pPr>
    </w:p>
    <w:p w14:paraId="2EFA4D2C" w14:textId="77777777" w:rsidR="00150366" w:rsidRDefault="00000000">
      <w:pPr>
        <w:ind w:left="1100" w:right="1099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pacing w:val="3"/>
          <w:sz w:val="30"/>
          <w:szCs w:val="30"/>
        </w:rPr>
        <w:t>T</w:t>
      </w:r>
      <w:r>
        <w:rPr>
          <w:rFonts w:ascii="Cambria" w:eastAsia="Cambria" w:hAnsi="Cambria" w:cs="Cambria"/>
          <w:i/>
          <w:sz w:val="30"/>
          <w:szCs w:val="30"/>
        </w:rPr>
        <w:t>wenty-one</w:t>
      </w:r>
      <w:r>
        <w:rPr>
          <w:rFonts w:ascii="Cambria" w:eastAsia="Cambria" w:hAnsi="Cambria" w:cs="Cambria"/>
          <w:i/>
          <w:spacing w:val="32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536F4C07" w14:textId="77777777" w:rsidR="00150366" w:rsidRDefault="00150366">
      <w:pPr>
        <w:spacing w:before="2" w:line="140" w:lineRule="exact"/>
        <w:rPr>
          <w:sz w:val="14"/>
          <w:szCs w:val="14"/>
        </w:rPr>
      </w:pPr>
    </w:p>
    <w:p w14:paraId="6FC4951D" w14:textId="77777777" w:rsidR="00150366" w:rsidRDefault="00000000">
      <w:pPr>
        <w:ind w:left="480"/>
      </w:pPr>
      <w:r>
        <w:rPr>
          <w:spacing w:val="-6"/>
        </w:rPr>
        <w:t>Th</w:t>
      </w:r>
      <w:r>
        <w:t>e</w:t>
      </w:r>
      <w:r>
        <w:rPr>
          <w:spacing w:val="1"/>
        </w:rPr>
        <w:t xml:space="preserve"> </w:t>
      </w:r>
      <w:r>
        <w:rPr>
          <w:spacing w:val="-6"/>
        </w:rPr>
        <w:t>musica</w:t>
      </w:r>
      <w:r>
        <w:t>l</w:t>
      </w:r>
      <w:r>
        <w:rPr>
          <w:spacing w:val="11"/>
        </w:rPr>
        <w:t xml:space="preserve"> </w:t>
      </w:r>
      <w:r>
        <w:rPr>
          <w:spacing w:val="-6"/>
        </w:rPr>
        <w:t>mod</w:t>
      </w:r>
      <w:r>
        <w:t>e</w:t>
      </w:r>
      <w:r>
        <w:rPr>
          <w:spacing w:val="10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8"/>
        </w:rPr>
        <w:t xml:space="preserve"> </w:t>
      </w:r>
      <w:r>
        <w:rPr>
          <w:i/>
          <w:spacing w:val="-6"/>
          <w:w w:val="93"/>
        </w:rPr>
        <w:t>varäòé-räga</w:t>
      </w:r>
      <w:r>
        <w:rPr>
          <w:w w:val="93"/>
        </w:rPr>
        <w:t xml:space="preserve">; </w:t>
      </w:r>
      <w:r>
        <w:rPr>
          <w:spacing w:val="-6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rhyth</w:t>
      </w:r>
      <w:r>
        <w:t>m</w:t>
      </w:r>
      <w:r>
        <w:rPr>
          <w:spacing w:val="32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8"/>
        </w:rPr>
        <w:t xml:space="preserve"> </w:t>
      </w:r>
      <w:r>
        <w:rPr>
          <w:i/>
          <w:spacing w:val="-6"/>
        </w:rPr>
        <w:t>rüpaka-täla</w:t>
      </w:r>
      <w:r>
        <w:t>.</w:t>
      </w:r>
    </w:p>
    <w:p w14:paraId="63995AF1" w14:textId="77777777" w:rsidR="00150366" w:rsidRDefault="00150366">
      <w:pPr>
        <w:spacing w:before="14" w:line="240" w:lineRule="exact"/>
        <w:rPr>
          <w:sz w:val="24"/>
          <w:szCs w:val="24"/>
        </w:rPr>
      </w:pPr>
    </w:p>
    <w:p w14:paraId="0D42AE7D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14</w:t>
      </w:r>
    </w:p>
    <w:p w14:paraId="522CAA34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168A80F5" w14:textId="77777777" w:rsidR="00150366" w:rsidRDefault="00000000">
      <w:pPr>
        <w:spacing w:line="248" w:lineRule="auto"/>
        <w:ind w:left="750" w:right="1471"/>
      </w:pPr>
      <w:r>
        <w:rPr>
          <w:i/>
          <w:w w:val="102"/>
        </w:rPr>
        <w:t xml:space="preserve">maïjutara-kuïja-tala-keli-sadane </w:t>
      </w:r>
      <w:r>
        <w:rPr>
          <w:i/>
        </w:rPr>
        <w:t>vilasa</w:t>
      </w:r>
      <w:r>
        <w:rPr>
          <w:i/>
          <w:spacing w:val="-14"/>
        </w:rPr>
        <w:t xml:space="preserve"> </w:t>
      </w:r>
      <w:r>
        <w:rPr>
          <w:i/>
          <w:w w:val="97"/>
        </w:rPr>
        <w:t>rati-rabhasa-hasita-vadane</w:t>
      </w:r>
      <w:r>
        <w:rPr>
          <w:i/>
          <w:spacing w:val="1"/>
          <w:w w:val="97"/>
        </w:rPr>
        <w:t xml:space="preserve"> </w:t>
      </w:r>
      <w:r>
        <w:rPr>
          <w:w w:val="111"/>
        </w:rPr>
        <w:t>(1)</w:t>
      </w:r>
    </w:p>
    <w:p w14:paraId="5A81F857" w14:textId="77777777" w:rsidR="00150366" w:rsidRDefault="00000000">
      <w:pPr>
        <w:spacing w:before="90"/>
        <w:ind w:right="749"/>
        <w:jc w:val="right"/>
      </w:pPr>
      <w:r>
        <w:rPr>
          <w:i/>
          <w:w w:val="95"/>
        </w:rPr>
        <w:t>praviça</w:t>
      </w:r>
      <w:r>
        <w:rPr>
          <w:i/>
          <w:spacing w:val="3"/>
          <w:w w:val="95"/>
        </w:rPr>
        <w:t xml:space="preserve"> </w:t>
      </w:r>
      <w:r>
        <w:rPr>
          <w:i/>
        </w:rPr>
        <w:t>rädhe!</w:t>
      </w:r>
      <w:r>
        <w:rPr>
          <w:i/>
          <w:spacing w:val="-16"/>
        </w:rPr>
        <w:t xml:space="preserve"> </w:t>
      </w:r>
      <w:r>
        <w:rPr>
          <w:i/>
          <w:w w:val="96"/>
        </w:rPr>
        <w:t>mädhava-samépam</w:t>
      </w:r>
      <w:r>
        <w:rPr>
          <w:i/>
          <w:spacing w:val="2"/>
          <w:w w:val="96"/>
        </w:rPr>
        <w:t xml:space="preserve"> </w:t>
      </w:r>
      <w:r>
        <w:rPr>
          <w:i/>
          <w:w w:val="98"/>
        </w:rPr>
        <w:t>iha</w:t>
      </w:r>
    </w:p>
    <w:p w14:paraId="47210A6E" w14:textId="77777777" w:rsidR="00150366" w:rsidRDefault="00000000">
      <w:pPr>
        <w:spacing w:before="8"/>
        <w:ind w:right="749"/>
        <w:jc w:val="right"/>
      </w:pPr>
      <w:r>
        <w:rPr>
          <w:w w:val="106"/>
        </w:rPr>
        <w:t>(refrain)</w:t>
      </w:r>
    </w:p>
    <w:p w14:paraId="5999FC38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036DDD85" w14:textId="77777777" w:rsidR="00150366" w:rsidRDefault="00000000">
      <w:pPr>
        <w:spacing w:line="220" w:lineRule="exact"/>
        <w:ind w:left="120" w:right="87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9"/>
        </w:rPr>
        <w:t>“You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smilin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fac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bloomin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eagernes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fo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amour, </w:t>
      </w:r>
      <w:r>
        <w:rPr>
          <w:rFonts w:ascii="Book Antiqua" w:eastAsia="Book Antiqua" w:hAnsi="Book Antiqua" w:cs="Book Antiqua"/>
          <w:b/>
          <w:spacing w:val="-4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charmin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fores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arbo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jus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plac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lov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play.</w:t>
      </w:r>
    </w:p>
    <w:p w14:paraId="28D7DD62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7C54B690" w14:textId="77777777" w:rsidR="00150366" w:rsidRDefault="00000000">
      <w:pPr>
        <w:spacing w:line="436" w:lineRule="auto"/>
        <w:ind w:left="2066" w:right="83" w:hanging="1586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0"/>
        </w:rPr>
        <w:t>“O</w:t>
      </w:r>
      <w:r>
        <w:rPr>
          <w:rFonts w:ascii="Book Antiqua" w:eastAsia="Book Antiqua" w:hAnsi="Book Antiqua" w:cs="Book Antiqua"/>
          <w:b/>
          <w:spacing w:val="-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Rädhä,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go</w:t>
      </w:r>
      <w:r>
        <w:rPr>
          <w:rFonts w:ascii="Book Antiqua" w:eastAsia="Book Antiqua" w:hAnsi="Book Antiqua" w:cs="Book Antiqua"/>
          <w:b/>
          <w:spacing w:val="-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inside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and</w:t>
      </w:r>
      <w:r>
        <w:rPr>
          <w:rFonts w:ascii="Book Antiqua" w:eastAsia="Book Antiqua" w:hAnsi="Book Antiqua" w:cs="Book Antiqua"/>
          <w:b/>
          <w:spacing w:val="-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enjoy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Mädhava.”</w:t>
      </w:r>
      <w:r>
        <w:rPr>
          <w:rFonts w:ascii="Book Antiqua" w:eastAsia="Book Antiqua" w:hAnsi="Book Antiqua" w:cs="Book Antiqua"/>
          <w:b/>
          <w:spacing w:val="-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(refrain) Commentary</w:t>
      </w:r>
    </w:p>
    <w:p w14:paraId="58ECBAD5" w14:textId="77777777" w:rsidR="00150366" w:rsidRDefault="00000000">
      <w:pPr>
        <w:spacing w:line="140" w:lineRule="exact"/>
        <w:ind w:left="480"/>
      </w:pPr>
      <w:r>
        <w:rPr>
          <w:spacing w:val="-5"/>
          <w:position w:val="1"/>
        </w:rPr>
        <w:t>He</w:t>
      </w:r>
      <w:r>
        <w:rPr>
          <w:position w:val="1"/>
        </w:rPr>
        <w:t>r</w:t>
      </w:r>
      <w:r>
        <w:rPr>
          <w:spacing w:val="8"/>
          <w:position w:val="1"/>
        </w:rPr>
        <w:t xml:space="preserve"> </w:t>
      </w:r>
      <w:r>
        <w:rPr>
          <w:i/>
          <w:spacing w:val="-5"/>
          <w:w w:val="92"/>
          <w:position w:val="1"/>
        </w:rPr>
        <w:t>sakh</w:t>
      </w:r>
      <w:r>
        <w:rPr>
          <w:i/>
          <w:w w:val="92"/>
          <w:position w:val="1"/>
        </w:rPr>
        <w:t>é</w:t>
      </w:r>
      <w:r>
        <w:rPr>
          <w:i/>
          <w:spacing w:val="7"/>
          <w:w w:val="92"/>
          <w:position w:val="1"/>
        </w:rPr>
        <w:t xml:space="preserve"> </w:t>
      </w:r>
      <w:r>
        <w:rPr>
          <w:spacing w:val="-5"/>
          <w:position w:val="1"/>
        </w:rPr>
        <w:t>tol</w:t>
      </w:r>
      <w:r>
        <w:rPr>
          <w:position w:val="1"/>
        </w:rPr>
        <w:t>d</w:t>
      </w:r>
      <w:r>
        <w:rPr>
          <w:spacing w:val="21"/>
          <w:position w:val="1"/>
        </w:rPr>
        <w:t xml:space="preserve"> </w:t>
      </w:r>
      <w:r>
        <w:rPr>
          <w:spacing w:val="-5"/>
          <w:position w:val="1"/>
        </w:rPr>
        <w:t>Rädhä</w:t>
      </w:r>
      <w:r>
        <w:rPr>
          <w:position w:val="1"/>
        </w:rPr>
        <w:t>,</w:t>
      </w:r>
      <w:r>
        <w:rPr>
          <w:spacing w:val="8"/>
          <w:position w:val="1"/>
        </w:rPr>
        <w:t xml:space="preserve"> </w:t>
      </w:r>
      <w:r>
        <w:rPr>
          <w:spacing w:val="-5"/>
          <w:position w:val="1"/>
        </w:rPr>
        <w:t>“</w:t>
      </w:r>
      <w:r>
        <w:rPr>
          <w:position w:val="1"/>
        </w:rPr>
        <w:t>O</w:t>
      </w:r>
      <w:r>
        <w:rPr>
          <w:spacing w:val="2"/>
          <w:position w:val="1"/>
        </w:rPr>
        <w:t xml:space="preserve"> </w:t>
      </w:r>
      <w:r>
        <w:rPr>
          <w:spacing w:val="-5"/>
          <w:position w:val="1"/>
        </w:rPr>
        <w:t>Rädhikä</w:t>
      </w:r>
      <w:r>
        <w:rPr>
          <w:position w:val="1"/>
        </w:rPr>
        <w:t>,</w:t>
      </w:r>
      <w:r>
        <w:rPr>
          <w:spacing w:val="16"/>
          <w:position w:val="1"/>
        </w:rPr>
        <w:t xml:space="preserve"> </w:t>
      </w:r>
      <w:r>
        <w:rPr>
          <w:spacing w:val="-5"/>
          <w:position w:val="1"/>
        </w:rPr>
        <w:t>You</w:t>
      </w:r>
      <w:r>
        <w:rPr>
          <w:position w:val="1"/>
        </w:rPr>
        <w:t>r</w:t>
      </w:r>
      <w:r>
        <w:rPr>
          <w:spacing w:val="-6"/>
          <w:position w:val="1"/>
        </w:rPr>
        <w:t xml:space="preserve"> </w:t>
      </w:r>
      <w:r>
        <w:rPr>
          <w:spacing w:val="-5"/>
          <w:position w:val="1"/>
        </w:rPr>
        <w:t>happ</w:t>
      </w:r>
      <w:r>
        <w:rPr>
          <w:position w:val="1"/>
        </w:rPr>
        <w:t>y</w:t>
      </w:r>
      <w:r>
        <w:rPr>
          <w:spacing w:val="22"/>
          <w:position w:val="1"/>
        </w:rPr>
        <w:t xml:space="preserve"> </w:t>
      </w:r>
      <w:r>
        <w:rPr>
          <w:spacing w:val="-5"/>
          <w:position w:val="1"/>
        </w:rPr>
        <w:t>fac</w:t>
      </w:r>
      <w:r>
        <w:rPr>
          <w:position w:val="1"/>
        </w:rPr>
        <w:t>e</w:t>
      </w:r>
      <w:r>
        <w:rPr>
          <w:spacing w:val="-8"/>
          <w:position w:val="1"/>
        </w:rPr>
        <w:t xml:space="preserve"> </w:t>
      </w:r>
      <w:r>
        <w:rPr>
          <w:spacing w:val="-5"/>
          <w:w w:val="103"/>
          <w:position w:val="1"/>
        </w:rPr>
        <w:t>shows</w:t>
      </w:r>
    </w:p>
    <w:p w14:paraId="0CC8556C" w14:textId="77777777" w:rsidR="00150366" w:rsidRDefault="00000000">
      <w:pPr>
        <w:spacing w:before="8" w:line="248" w:lineRule="auto"/>
        <w:ind w:left="120" w:right="89"/>
        <w:jc w:val="both"/>
      </w:pPr>
      <w:r>
        <w:rPr>
          <w:spacing w:val="-5"/>
        </w:rPr>
        <w:t>You</w:t>
      </w:r>
      <w:r>
        <w:t>r</w:t>
      </w:r>
      <w:r>
        <w:rPr>
          <w:spacing w:val="7"/>
        </w:rPr>
        <w:t xml:space="preserve"> </w:t>
      </w:r>
      <w:r>
        <w:rPr>
          <w:spacing w:val="-5"/>
        </w:rPr>
        <w:t>enthusias</w:t>
      </w:r>
      <w:r>
        <w:t xml:space="preserve">m </w:t>
      </w:r>
      <w:r>
        <w:rPr>
          <w:spacing w:val="10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18"/>
        </w:rPr>
        <w:t xml:space="preserve"> </w:t>
      </w:r>
      <w:r>
        <w:rPr>
          <w:spacing w:val="-5"/>
        </w:rPr>
        <w:t>lov</w:t>
      </w:r>
      <w:r>
        <w:t>e</w:t>
      </w:r>
      <w:r>
        <w:rPr>
          <w:spacing w:val="15"/>
        </w:rPr>
        <w:t xml:space="preserve"> </w:t>
      </w:r>
      <w:r>
        <w:rPr>
          <w:spacing w:val="-5"/>
        </w:rPr>
        <w:t>play</w:t>
      </w:r>
      <w:r>
        <w:t>;</w:t>
      </w:r>
      <w:r>
        <w:rPr>
          <w:spacing w:val="15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5"/>
        </w:rPr>
        <w:t>forc</w:t>
      </w:r>
      <w:r>
        <w:t>e</w:t>
      </w:r>
      <w:r>
        <w:rPr>
          <w:spacing w:val="19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0"/>
        </w:rPr>
        <w:t xml:space="preserve"> </w:t>
      </w:r>
      <w:r>
        <w:rPr>
          <w:i/>
          <w:spacing w:val="-5"/>
        </w:rPr>
        <w:t>prem</w:t>
      </w:r>
      <w:r>
        <w:rPr>
          <w:i/>
        </w:rPr>
        <w:t xml:space="preserve">a </w:t>
      </w:r>
      <w:r>
        <w:rPr>
          <w:spacing w:val="-5"/>
        </w:rPr>
        <w:t>make</w:t>
      </w:r>
      <w:r>
        <w:t>s</w:t>
      </w:r>
      <w:r>
        <w:rPr>
          <w:spacing w:val="31"/>
        </w:rPr>
        <w:t xml:space="preserve"> </w:t>
      </w:r>
      <w:r>
        <w:rPr>
          <w:spacing w:val="-5"/>
        </w:rPr>
        <w:t>You smil</w:t>
      </w:r>
      <w:r>
        <w:t>e</w:t>
      </w:r>
      <w:r>
        <w:rPr>
          <w:spacing w:val="20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7"/>
        </w:rPr>
        <w:t xml:space="preserve"> </w:t>
      </w:r>
      <w:r>
        <w:rPr>
          <w:spacing w:val="-5"/>
        </w:rPr>
        <w:t>jubilation</w:t>
      </w:r>
      <w:r>
        <w:t>.</w:t>
      </w:r>
      <w:r>
        <w:rPr>
          <w:spacing w:val="4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5"/>
        </w:rPr>
        <w:t>playgroun</w:t>
      </w:r>
      <w:r>
        <w:t xml:space="preserve">d </w:t>
      </w:r>
      <w:r>
        <w:rPr>
          <w:spacing w:val="2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7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33"/>
        </w:rPr>
        <w:t xml:space="preserve"> </w:t>
      </w:r>
      <w:r>
        <w:rPr>
          <w:spacing w:val="-5"/>
        </w:rPr>
        <w:t>captivatin</w:t>
      </w:r>
      <w:r>
        <w:t>g</w:t>
      </w:r>
      <w:r>
        <w:rPr>
          <w:spacing w:val="43"/>
        </w:rPr>
        <w:t xml:space="preserve"> </w:t>
      </w:r>
      <w:r>
        <w:rPr>
          <w:spacing w:val="-5"/>
          <w:w w:val="106"/>
        </w:rPr>
        <w:t xml:space="preserve">thicket </w:t>
      </w:r>
      <w:r>
        <w:rPr>
          <w:spacing w:val="-5"/>
        </w:rPr>
        <w:t>i</w:t>
      </w:r>
      <w:r>
        <w:t>s</w:t>
      </w:r>
      <w:r>
        <w:rPr>
          <w:spacing w:val="38"/>
        </w:rPr>
        <w:t xml:space="preserve"> </w:t>
      </w:r>
      <w:r>
        <w:rPr>
          <w:spacing w:val="-5"/>
        </w:rPr>
        <w:t>ready</w:t>
      </w:r>
      <w:r>
        <w:t>.</w:t>
      </w:r>
      <w:r>
        <w:rPr>
          <w:spacing w:val="48"/>
        </w:rPr>
        <w:t xml:space="preserve"> </w:t>
      </w:r>
      <w:r>
        <w:rPr>
          <w:spacing w:val="-5"/>
        </w:rPr>
        <w:t>Pleas</w:t>
      </w:r>
      <w:r>
        <w:t>e</w:t>
      </w:r>
      <w:r>
        <w:rPr>
          <w:spacing w:val="38"/>
        </w:rPr>
        <w:t xml:space="preserve"> </w:t>
      </w:r>
      <w:r>
        <w:rPr>
          <w:spacing w:val="-5"/>
        </w:rPr>
        <w:t>ente</w:t>
      </w:r>
      <w:r>
        <w:t xml:space="preserve">r </w:t>
      </w:r>
      <w:r>
        <w:rPr>
          <w:spacing w:val="12"/>
        </w:rPr>
        <w:t xml:space="preserve"> </w:t>
      </w:r>
      <w:r>
        <w:rPr>
          <w:spacing w:val="-5"/>
        </w:rPr>
        <w:t>an</w:t>
      </w:r>
      <w:r>
        <w:t xml:space="preserve">d </w:t>
      </w:r>
      <w:r>
        <w:rPr>
          <w:spacing w:val="5"/>
        </w:rPr>
        <w:t xml:space="preserve"> </w:t>
      </w:r>
      <w:r>
        <w:rPr>
          <w:spacing w:val="-5"/>
        </w:rPr>
        <w:t>approac</w:t>
      </w:r>
      <w:r>
        <w:t xml:space="preserve">h </w:t>
      </w:r>
      <w:r>
        <w:rPr>
          <w:spacing w:val="25"/>
        </w:rPr>
        <w:t xml:space="preserve"> </w:t>
      </w:r>
      <w:r>
        <w:rPr>
          <w:spacing w:val="-5"/>
        </w:rPr>
        <w:t>Mädhav</w:t>
      </w:r>
      <w:r>
        <w:t>a</w:t>
      </w:r>
      <w:r>
        <w:rPr>
          <w:spacing w:val="45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40"/>
        </w:rPr>
        <w:t xml:space="preserve"> </w:t>
      </w:r>
      <w:r>
        <w:rPr>
          <w:spacing w:val="-5"/>
          <w:w w:val="103"/>
        </w:rPr>
        <w:t>romance.”</w:t>
      </w:r>
    </w:p>
    <w:p w14:paraId="7C81D41E" w14:textId="77777777" w:rsidR="00150366" w:rsidRDefault="00150366">
      <w:pPr>
        <w:spacing w:before="9" w:line="240" w:lineRule="exact"/>
        <w:rPr>
          <w:sz w:val="24"/>
          <w:szCs w:val="24"/>
        </w:rPr>
      </w:pPr>
    </w:p>
    <w:p w14:paraId="1BB37278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15</w:t>
      </w:r>
    </w:p>
    <w:p w14:paraId="4E3B2AE7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4EE9BA6E" w14:textId="77777777" w:rsidR="00150366" w:rsidRDefault="00000000">
      <w:pPr>
        <w:spacing w:line="248" w:lineRule="auto"/>
        <w:ind w:left="1128" w:right="1105"/>
      </w:pPr>
      <w:r>
        <w:rPr>
          <w:i/>
          <w:w w:val="97"/>
        </w:rPr>
        <w:t xml:space="preserve">nava-bhavad-açoka-dala-çayana-säre </w:t>
      </w:r>
      <w:r>
        <w:rPr>
          <w:i/>
        </w:rPr>
        <w:t>vilasa</w:t>
      </w:r>
      <w:r>
        <w:rPr>
          <w:i/>
          <w:spacing w:val="-14"/>
        </w:rPr>
        <w:t xml:space="preserve"> </w:t>
      </w:r>
      <w:r>
        <w:rPr>
          <w:i/>
        </w:rPr>
        <w:t>kuca-kalaça-tarala-häre</w:t>
      </w:r>
    </w:p>
    <w:p w14:paraId="77A1F7FB" w14:textId="77777777" w:rsidR="00150366" w:rsidRDefault="00000000">
      <w:pPr>
        <w:ind w:left="251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w w:val="95"/>
        </w:rPr>
        <w:t>praviça</w:t>
      </w:r>
      <w:r>
        <w:rPr>
          <w:i/>
          <w:spacing w:val="3"/>
          <w:w w:val="95"/>
        </w:rPr>
        <w:t xml:space="preserve"> </w:t>
      </w:r>
      <w:r>
        <w:rPr>
          <w:i/>
        </w:rPr>
        <w:t>rädhe!...</w:t>
      </w:r>
      <w:r>
        <w:rPr>
          <w:i/>
          <w:spacing w:val="-14"/>
        </w:rPr>
        <w:t xml:space="preserve"> </w:t>
      </w:r>
      <w:r>
        <w:rPr>
          <w:w w:val="111"/>
        </w:rPr>
        <w:t>(2)</w:t>
      </w:r>
    </w:p>
    <w:p w14:paraId="1BB35936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4A723E5D" w14:textId="77777777" w:rsidR="00150366" w:rsidRDefault="00150366">
      <w:pPr>
        <w:spacing w:line="200" w:lineRule="exact"/>
      </w:pPr>
    </w:p>
    <w:p w14:paraId="1BCF5625" w14:textId="77777777" w:rsidR="00150366" w:rsidRDefault="00000000">
      <w:pPr>
        <w:spacing w:before="24"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“Your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necklace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is  gently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quivering 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upon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full </w:t>
      </w:r>
      <w:r>
        <w:rPr>
          <w:rFonts w:ascii="Book Antiqua" w:eastAsia="Book Antiqua" w:hAnsi="Book Antiqua" w:cs="Book Antiqua"/>
          <w:b/>
          <w:spacing w:val="-4"/>
        </w:rPr>
        <w:t>breasts</w:t>
      </w:r>
      <w:r>
        <w:rPr>
          <w:rFonts w:ascii="Book Antiqua" w:eastAsia="Book Antiqua" w:hAnsi="Book Antiqua" w:cs="Book Antiqua"/>
          <w:b/>
        </w:rPr>
        <w:t>;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joi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love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upo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be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fres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34"/>
          <w:w w:val="89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4"/>
          <w:w w:val="89"/>
        </w:rPr>
        <w:t>açok</w:t>
      </w:r>
      <w:r>
        <w:rPr>
          <w:rFonts w:ascii="Book Antiqua" w:eastAsia="Book Antiqua" w:hAnsi="Book Antiqua" w:cs="Book Antiqua"/>
          <w:b/>
          <w:i/>
          <w:w w:val="89"/>
        </w:rPr>
        <w:t>a</w:t>
      </w:r>
      <w:r>
        <w:rPr>
          <w:rFonts w:ascii="Book Antiqua" w:eastAsia="Book Antiqua" w:hAnsi="Book Antiqua" w:cs="Book Antiqua"/>
          <w:b/>
          <w:i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leaves. </w:t>
      </w:r>
      <w:r>
        <w:rPr>
          <w:rFonts w:ascii="Book Antiqua" w:eastAsia="Book Antiqua" w:hAnsi="Book Antiqua" w:cs="Book Antiqua"/>
          <w:b/>
          <w:w w:val="90"/>
        </w:rPr>
        <w:t>Approach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Mädhava and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enjoy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Him.”</w:t>
      </w:r>
    </w:p>
    <w:p w14:paraId="7C28938B" w14:textId="77777777" w:rsidR="00150366" w:rsidRDefault="00150366">
      <w:pPr>
        <w:spacing w:before="7" w:line="200" w:lineRule="exact"/>
      </w:pPr>
    </w:p>
    <w:p w14:paraId="3BB12DF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73E0B5E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4246E16D" w14:textId="77777777" w:rsidR="00150366" w:rsidRDefault="00000000">
      <w:pPr>
        <w:spacing w:line="250" w:lineRule="auto"/>
        <w:ind w:left="120" w:right="85" w:firstLine="360"/>
        <w:jc w:val="both"/>
      </w:pPr>
      <w:r>
        <w:t>“The</w:t>
      </w:r>
      <w:r>
        <w:rPr>
          <w:spacing w:val="26"/>
        </w:rPr>
        <w:t xml:space="preserve"> </w:t>
      </w:r>
      <w:r>
        <w:t>pearl</w:t>
      </w:r>
      <w:r>
        <w:rPr>
          <w:spacing w:val="30"/>
        </w:rPr>
        <w:t xml:space="preserve"> </w:t>
      </w:r>
      <w:r>
        <w:t>necklace</w:t>
      </w:r>
      <w:r>
        <w:rPr>
          <w:spacing w:val="32"/>
        </w:rPr>
        <w:t xml:space="preserve"> </w:t>
      </w:r>
      <w:r>
        <w:t>lying</w:t>
      </w:r>
      <w:r>
        <w:rPr>
          <w:spacing w:val="18"/>
        </w:rPr>
        <w:t xml:space="preserve"> </w:t>
      </w:r>
      <w:r>
        <w:t>restlessly</w:t>
      </w:r>
      <w:r>
        <w:rPr>
          <w:spacing w:val="25"/>
        </w:rPr>
        <w:t xml:space="preserve"> </w:t>
      </w:r>
      <w:r>
        <w:t>upon  Your</w:t>
      </w:r>
      <w:r>
        <w:rPr>
          <w:spacing w:val="10"/>
        </w:rPr>
        <w:t xml:space="preserve"> </w:t>
      </w:r>
      <w:r>
        <w:rPr>
          <w:w w:val="103"/>
        </w:rPr>
        <w:t xml:space="preserve">bosom </w:t>
      </w:r>
      <w:r>
        <w:t>bespeaks</w:t>
      </w:r>
      <w:r>
        <w:rPr>
          <w:spacing w:val="29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t>eagerness</w:t>
      </w:r>
      <w:r>
        <w:rPr>
          <w:spacing w:val="30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union.  Go</w:t>
      </w:r>
      <w:r>
        <w:rPr>
          <w:spacing w:val="17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revel</w:t>
      </w:r>
      <w:r>
        <w:rPr>
          <w:spacing w:val="19"/>
        </w:rPr>
        <w:t xml:space="preserve"> </w:t>
      </w:r>
      <w:r>
        <w:t>upon</w:t>
      </w:r>
      <w:r>
        <w:rPr>
          <w:spacing w:val="47"/>
        </w:rPr>
        <w:t xml:space="preserve"> </w:t>
      </w:r>
      <w:r>
        <w:rPr>
          <w:w w:val="106"/>
        </w:rPr>
        <w:t xml:space="preserve">this </w:t>
      </w:r>
      <w:r>
        <w:t>bed</w:t>
      </w:r>
      <w:r>
        <w:rPr>
          <w:spacing w:val="37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 xml:space="preserve">tender </w:t>
      </w:r>
      <w:r>
        <w:rPr>
          <w:spacing w:val="8"/>
        </w:rPr>
        <w:t xml:space="preserve"> </w:t>
      </w:r>
      <w:r>
        <w:t>young</w:t>
      </w:r>
      <w:r>
        <w:rPr>
          <w:spacing w:val="43"/>
        </w:rPr>
        <w:t xml:space="preserve"> </w:t>
      </w:r>
      <w:r>
        <w:rPr>
          <w:i/>
        </w:rPr>
        <w:t>açoka</w:t>
      </w:r>
      <w:r>
        <w:rPr>
          <w:i/>
          <w:spacing w:val="6"/>
        </w:rPr>
        <w:t xml:space="preserve"> </w:t>
      </w:r>
      <w:r>
        <w:t>leaves,</w:t>
      </w:r>
      <w:r>
        <w:rPr>
          <w:spacing w:val="23"/>
        </w:rPr>
        <w:t xml:space="preserve"> </w:t>
      </w:r>
      <w:r>
        <w:t>elegantly</w:t>
      </w:r>
      <w:r>
        <w:rPr>
          <w:spacing w:val="35"/>
        </w:rPr>
        <w:t xml:space="preserve"> </w:t>
      </w:r>
      <w:r>
        <w:t xml:space="preserve">decorated </w:t>
      </w:r>
      <w:r>
        <w:rPr>
          <w:spacing w:val="9"/>
        </w:rPr>
        <w:t xml:space="preserve"> </w:t>
      </w:r>
      <w:r>
        <w:rPr>
          <w:w w:val="106"/>
        </w:rPr>
        <w:t xml:space="preserve">just </w:t>
      </w:r>
      <w:r>
        <w:t>for</w:t>
      </w:r>
      <w:r>
        <w:rPr>
          <w:spacing w:val="4"/>
        </w:rPr>
        <w:t xml:space="preserve"> </w:t>
      </w:r>
      <w:r>
        <w:t>You.”</w:t>
      </w:r>
    </w:p>
    <w:p w14:paraId="3442E8FE" w14:textId="77777777" w:rsidR="00150366" w:rsidRDefault="00150366">
      <w:pPr>
        <w:spacing w:before="3" w:line="100" w:lineRule="exact"/>
        <w:rPr>
          <w:sz w:val="10"/>
          <w:szCs w:val="10"/>
        </w:rPr>
      </w:pPr>
    </w:p>
    <w:p w14:paraId="05F11C50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16</w:t>
      </w:r>
    </w:p>
    <w:p w14:paraId="0DD7D9D8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2CCCF076" w14:textId="77777777" w:rsidR="00150366" w:rsidRDefault="00000000">
      <w:pPr>
        <w:spacing w:line="250" w:lineRule="auto"/>
        <w:ind w:left="1214" w:right="1185"/>
      </w:pPr>
      <w:r>
        <w:rPr>
          <w:i/>
          <w:w w:val="97"/>
        </w:rPr>
        <w:t xml:space="preserve">kusuma-caya-racita-çuci-väsa-gehe </w:t>
      </w:r>
      <w:r>
        <w:rPr>
          <w:i/>
        </w:rPr>
        <w:t>vilasa</w:t>
      </w:r>
      <w:r>
        <w:rPr>
          <w:i/>
          <w:spacing w:val="-14"/>
        </w:rPr>
        <w:t xml:space="preserve"> </w:t>
      </w:r>
      <w:r>
        <w:rPr>
          <w:i/>
        </w:rPr>
        <w:t>kusuma-sukumära-dehe</w:t>
      </w:r>
    </w:p>
    <w:p w14:paraId="4D31B329" w14:textId="77777777" w:rsidR="00150366" w:rsidRDefault="00000000">
      <w:pPr>
        <w:ind w:left="2438"/>
      </w:pPr>
      <w:r>
        <w:rPr>
          <w:i/>
          <w:w w:val="95"/>
        </w:rPr>
        <w:t>praviça</w:t>
      </w:r>
      <w:r>
        <w:rPr>
          <w:i/>
          <w:spacing w:val="3"/>
          <w:w w:val="95"/>
        </w:rPr>
        <w:t xml:space="preserve"> </w:t>
      </w:r>
      <w:r>
        <w:rPr>
          <w:i/>
        </w:rPr>
        <w:t>rädhe!...</w:t>
      </w:r>
      <w:r>
        <w:rPr>
          <w:i/>
          <w:spacing w:val="-14"/>
        </w:rPr>
        <w:t xml:space="preserve"> </w:t>
      </w:r>
      <w:r>
        <w:rPr>
          <w:w w:val="111"/>
        </w:rPr>
        <w:t>(3)</w:t>
      </w:r>
    </w:p>
    <w:p w14:paraId="06B31300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1EEC9815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“Enter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pleasure</w:t>
      </w:r>
      <w:r>
        <w:rPr>
          <w:rFonts w:ascii="Book Antiqua" w:eastAsia="Book Antiqua" w:hAnsi="Book Antiqua" w:cs="Book Antiqua"/>
          <w:b/>
          <w:spacing w:val="4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bower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radiantly</w:t>
      </w:r>
      <w:r>
        <w:rPr>
          <w:rFonts w:ascii="Book Antiqua" w:eastAsia="Book Antiqua" w:hAnsi="Book Antiqua" w:cs="Book Antiqua"/>
          <w:b/>
          <w:spacing w:val="4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adorned</w:t>
      </w:r>
      <w:r>
        <w:rPr>
          <w:rFonts w:ascii="Book Antiqua" w:eastAsia="Book Antiqua" w:hAnsi="Book Antiqua" w:cs="Book Antiqua"/>
          <w:b/>
          <w:spacing w:val="4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with a </w:t>
      </w:r>
      <w:r>
        <w:rPr>
          <w:rFonts w:ascii="Book Antiqua" w:eastAsia="Book Antiqua" w:hAnsi="Book Antiqua" w:cs="Book Antiqua"/>
          <w:b/>
          <w:w w:val="91"/>
        </w:rPr>
        <w:t>profusion</w:t>
      </w:r>
      <w:r>
        <w:rPr>
          <w:rFonts w:ascii="Book Antiqua" w:eastAsia="Book Antiqua" w:hAnsi="Book Antiqua" w:cs="Book Antiqua"/>
          <w:b/>
          <w:spacing w:val="3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flowers.</w:t>
      </w:r>
      <w:r>
        <w:rPr>
          <w:rFonts w:ascii="Book Antiqua" w:eastAsia="Book Antiqua" w:hAnsi="Book Antiqua" w:cs="Book Antiqua"/>
          <w:b/>
          <w:spacing w:val="3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tender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body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itself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flower. </w:t>
      </w:r>
      <w:r>
        <w:rPr>
          <w:rFonts w:ascii="Book Antiqua" w:eastAsia="Book Antiqua" w:hAnsi="Book Antiqua" w:cs="Book Antiqua"/>
          <w:b/>
          <w:w w:val="90"/>
        </w:rPr>
        <w:t>Approach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Mädhava and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enjoy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Him.”</w:t>
      </w:r>
    </w:p>
    <w:p w14:paraId="75931021" w14:textId="77777777" w:rsidR="00150366" w:rsidRDefault="00150366">
      <w:pPr>
        <w:spacing w:before="7" w:line="200" w:lineRule="exact"/>
      </w:pPr>
    </w:p>
    <w:p w14:paraId="25DEAC2A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A7F8991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39CD765D" w14:textId="77777777" w:rsidR="00150366" w:rsidRDefault="00000000">
      <w:pPr>
        <w:spacing w:line="250" w:lineRule="auto"/>
        <w:ind w:left="120" w:right="85" w:firstLine="360"/>
        <w:jc w:val="both"/>
      </w:pPr>
      <w:r>
        <w:t>“Your</w:t>
      </w:r>
      <w:r>
        <w:rPr>
          <w:spacing w:val="27"/>
        </w:rPr>
        <w:t xml:space="preserve"> </w:t>
      </w:r>
      <w:r>
        <w:t>body  is</w:t>
      </w:r>
      <w:r>
        <w:rPr>
          <w:spacing w:val="42"/>
        </w:rPr>
        <w:t xml:space="preserve"> </w:t>
      </w:r>
      <w:r>
        <w:t>even</w:t>
      </w:r>
      <w:r>
        <w:rPr>
          <w:spacing w:val="50"/>
        </w:rPr>
        <w:t xml:space="preserve"> </w:t>
      </w:r>
      <w:r>
        <w:t xml:space="preserve">softer </w:t>
      </w:r>
      <w:r>
        <w:rPr>
          <w:spacing w:val="1"/>
        </w:rPr>
        <w:t xml:space="preserve"> </w:t>
      </w:r>
      <w:r>
        <w:t xml:space="preserve">than </w:t>
      </w:r>
      <w:r>
        <w:rPr>
          <w:spacing w:val="20"/>
        </w:rPr>
        <w:t xml:space="preserve"> </w:t>
      </w:r>
      <w:r>
        <w:t>flower</w:t>
      </w:r>
      <w:r>
        <w:rPr>
          <w:spacing w:val="42"/>
        </w:rPr>
        <w:t xml:space="preserve"> </w:t>
      </w:r>
      <w:r>
        <w:t xml:space="preserve">blossoms, </w:t>
      </w:r>
      <w:r>
        <w:rPr>
          <w:spacing w:val="8"/>
        </w:rPr>
        <w:t xml:space="preserve"> </w:t>
      </w:r>
      <w:r>
        <w:rPr>
          <w:w w:val="106"/>
        </w:rPr>
        <w:t xml:space="preserve">and </w:t>
      </w:r>
      <w:r>
        <w:rPr>
          <w:spacing w:val="-2"/>
        </w:rPr>
        <w:t>thi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entir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pastim</w:t>
      </w:r>
      <w:r>
        <w:t>e</w:t>
      </w:r>
      <w:r>
        <w:rPr>
          <w:spacing w:val="24"/>
        </w:rPr>
        <w:t xml:space="preserve"> </w:t>
      </w:r>
      <w:r>
        <w:rPr>
          <w:spacing w:val="-2"/>
        </w:rPr>
        <w:t>retrea</w:t>
      </w:r>
      <w:r>
        <w:t>t</w:t>
      </w:r>
      <w:r>
        <w:rPr>
          <w:spacing w:val="3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compose</w:t>
      </w:r>
      <w:r>
        <w:t>d</w:t>
      </w:r>
      <w:r>
        <w:rPr>
          <w:spacing w:val="29"/>
        </w:rPr>
        <w:t xml:space="preserve"> </w:t>
      </w:r>
      <w:r>
        <w:rPr>
          <w:spacing w:val="-2"/>
        </w:rPr>
        <w:t>entirel</w:t>
      </w:r>
      <w:r>
        <w:t>y</w:t>
      </w:r>
      <w:r>
        <w:rPr>
          <w:spacing w:val="23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  <w:w w:val="103"/>
        </w:rPr>
        <w:t xml:space="preserve">brilliantly </w:t>
      </w:r>
      <w:r>
        <w:rPr>
          <w:spacing w:val="-2"/>
        </w:rPr>
        <w:t>sparklin</w:t>
      </w:r>
      <w:r>
        <w:t xml:space="preserve">g  </w:t>
      </w:r>
      <w:r>
        <w:rPr>
          <w:spacing w:val="-2"/>
        </w:rPr>
        <w:t>flowers</w:t>
      </w:r>
      <w:r>
        <w:t>.</w:t>
      </w:r>
      <w:r>
        <w:rPr>
          <w:spacing w:val="21"/>
        </w:rPr>
        <w:t xml:space="preserve"> </w:t>
      </w:r>
      <w:r>
        <w:rPr>
          <w:spacing w:val="-2"/>
        </w:rPr>
        <w:t>Therefor</w:t>
      </w:r>
      <w:r>
        <w:t>e</w:t>
      </w:r>
      <w:r>
        <w:rPr>
          <w:spacing w:val="36"/>
        </w:rPr>
        <w:t xml:space="preserve"> </w:t>
      </w:r>
      <w:r>
        <w:rPr>
          <w:spacing w:val="-2"/>
        </w:rPr>
        <w:t>ente</w:t>
      </w:r>
      <w:r>
        <w:t>r</w:t>
      </w:r>
      <w:r>
        <w:rPr>
          <w:spacing w:val="45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38"/>
        </w:rPr>
        <w:t xml:space="preserve"> </w:t>
      </w:r>
      <w:r>
        <w:rPr>
          <w:spacing w:val="-2"/>
        </w:rPr>
        <w:t>shinin</w:t>
      </w:r>
      <w:r>
        <w:t xml:space="preserve">g  </w:t>
      </w:r>
      <w:r>
        <w:rPr>
          <w:spacing w:val="-2"/>
        </w:rPr>
        <w:t>flowe</w:t>
      </w:r>
      <w:r>
        <w:t>r</w:t>
      </w:r>
      <w:r>
        <w:rPr>
          <w:spacing w:val="21"/>
        </w:rPr>
        <w:t xml:space="preserve"> </w:t>
      </w:r>
      <w:r>
        <w:rPr>
          <w:spacing w:val="-2"/>
          <w:w w:val="105"/>
        </w:rPr>
        <w:t xml:space="preserve">arbor </w:t>
      </w:r>
      <w:r>
        <w:t>and</w:t>
      </w:r>
      <w:r>
        <w:rPr>
          <w:spacing w:val="11"/>
        </w:rPr>
        <w:t xml:space="preserve"> </w:t>
      </w:r>
      <w:r>
        <w:t>experience</w:t>
      </w:r>
      <w:r>
        <w:rPr>
          <w:spacing w:val="20"/>
        </w:rPr>
        <w:t xml:space="preserve"> </w:t>
      </w:r>
      <w:r>
        <w:t>rapture</w:t>
      </w:r>
      <w:r>
        <w:rPr>
          <w:spacing w:val="33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Mädhava.</w:t>
      </w:r>
      <w:r>
        <w:rPr>
          <w:spacing w:val="2"/>
        </w:rPr>
        <w:t xml:space="preserve"> </w:t>
      </w:r>
      <w:r>
        <w:t>Go! Proceed</w:t>
      </w:r>
      <w:r>
        <w:rPr>
          <w:spacing w:val="7"/>
        </w:rPr>
        <w:t xml:space="preserve"> </w:t>
      </w:r>
      <w:r>
        <w:rPr>
          <w:w w:val="106"/>
        </w:rPr>
        <w:t xml:space="preserve">without </w:t>
      </w:r>
      <w:r>
        <w:t>fear;</w:t>
      </w:r>
      <w:r>
        <w:rPr>
          <w:spacing w:val="-2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own</w:t>
      </w:r>
      <w:r>
        <w:rPr>
          <w:spacing w:val="16"/>
        </w:rPr>
        <w:t xml:space="preserve"> </w:t>
      </w:r>
      <w:r>
        <w:rPr>
          <w:w w:val="104"/>
        </w:rPr>
        <w:t>boudoir.”</w:t>
      </w:r>
    </w:p>
    <w:p w14:paraId="1A429CD6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0887896C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17</w:t>
      </w:r>
    </w:p>
    <w:p w14:paraId="52AFB93E" w14:textId="77777777" w:rsidR="00150366" w:rsidRDefault="00150366">
      <w:pPr>
        <w:spacing w:before="10" w:line="140" w:lineRule="exact"/>
        <w:rPr>
          <w:sz w:val="14"/>
          <w:szCs w:val="14"/>
        </w:rPr>
      </w:pPr>
    </w:p>
    <w:p w14:paraId="3A626487" w14:textId="77777777" w:rsidR="00150366" w:rsidRDefault="00000000">
      <w:pPr>
        <w:spacing w:line="250" w:lineRule="auto"/>
        <w:ind w:left="1020" w:right="998"/>
      </w:pPr>
      <w:r>
        <w:rPr>
          <w:w w:val="116"/>
        </w:rPr>
        <w:t>(</w:t>
      </w:r>
      <w:r>
        <w:rPr>
          <w:i/>
          <w:w w:val="96"/>
        </w:rPr>
        <w:t xml:space="preserve">mådu-cala-malaya-pavana-surabhi-çéte </w:t>
      </w:r>
      <w:r>
        <w:rPr>
          <w:i/>
        </w:rPr>
        <w:t>vilasa</w:t>
      </w:r>
      <w:r>
        <w:rPr>
          <w:i/>
          <w:spacing w:val="-14"/>
        </w:rPr>
        <w:t xml:space="preserve"> </w:t>
      </w:r>
      <w:r>
        <w:rPr>
          <w:i/>
        </w:rPr>
        <w:t>madana-çara-nikara-bhéte</w:t>
      </w:r>
      <w:r>
        <w:t>)</w:t>
      </w:r>
    </w:p>
    <w:p w14:paraId="6BB7632F" w14:textId="77777777" w:rsidR="00150366" w:rsidRDefault="00150366">
      <w:pPr>
        <w:spacing w:before="5" w:line="100" w:lineRule="exact"/>
        <w:rPr>
          <w:sz w:val="11"/>
          <w:szCs w:val="11"/>
        </w:rPr>
      </w:pPr>
    </w:p>
    <w:p w14:paraId="75650199" w14:textId="77777777" w:rsidR="00150366" w:rsidRDefault="00000000">
      <w:pPr>
        <w:spacing w:line="250" w:lineRule="auto"/>
        <w:ind w:left="1020" w:right="1116"/>
      </w:pPr>
      <w:r>
        <w:rPr>
          <w:i/>
          <w:w w:val="96"/>
        </w:rPr>
        <w:t xml:space="preserve">cala-malaya-vana-pavana-surabhi-çéte </w:t>
      </w:r>
      <w:r>
        <w:rPr>
          <w:i/>
        </w:rPr>
        <w:t>vilasa</w:t>
      </w:r>
      <w:r>
        <w:rPr>
          <w:i/>
          <w:spacing w:val="-14"/>
        </w:rPr>
        <w:t xml:space="preserve"> </w:t>
      </w:r>
      <w:r>
        <w:rPr>
          <w:i/>
        </w:rPr>
        <w:t>rati-valita-lalita-géte</w:t>
      </w:r>
    </w:p>
    <w:p w14:paraId="3EFB50C7" w14:textId="77777777" w:rsidR="00150366" w:rsidRDefault="00000000">
      <w:pPr>
        <w:ind w:left="2618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w w:val="95"/>
        </w:rPr>
        <w:t>praviça</w:t>
      </w:r>
      <w:r>
        <w:rPr>
          <w:i/>
          <w:spacing w:val="3"/>
          <w:w w:val="95"/>
        </w:rPr>
        <w:t xml:space="preserve"> </w:t>
      </w:r>
      <w:r>
        <w:rPr>
          <w:i/>
        </w:rPr>
        <w:t>rädhe!...</w:t>
      </w:r>
      <w:r>
        <w:rPr>
          <w:i/>
          <w:spacing w:val="-14"/>
        </w:rPr>
        <w:t xml:space="preserve"> </w:t>
      </w:r>
      <w:r>
        <w:rPr>
          <w:w w:val="111"/>
        </w:rPr>
        <w:t>(4)</w:t>
      </w:r>
    </w:p>
    <w:p w14:paraId="4A56C86C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E53A0CF" w14:textId="77777777" w:rsidR="00150366" w:rsidRDefault="00150366">
      <w:pPr>
        <w:spacing w:line="200" w:lineRule="exact"/>
      </w:pPr>
    </w:p>
    <w:p w14:paraId="694D33A3" w14:textId="77777777" w:rsidR="00150366" w:rsidRDefault="00000000">
      <w:pPr>
        <w:spacing w:before="31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  <w:w w:val="93"/>
        </w:rPr>
        <w:t>“Ente</w:t>
      </w:r>
      <w:r>
        <w:rPr>
          <w:rFonts w:ascii="Book Antiqua" w:eastAsia="Book Antiqua" w:hAnsi="Book Antiqua" w:cs="Book Antiqua"/>
          <w:b/>
          <w:w w:val="93"/>
        </w:rPr>
        <w:t>r</w:t>
      </w:r>
      <w:r>
        <w:rPr>
          <w:rFonts w:ascii="Book Antiqua" w:eastAsia="Book Antiqua" w:hAnsi="Book Antiqua" w:cs="Book Antiqua"/>
          <w:b/>
          <w:spacing w:val="17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pastim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pavilio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flowerin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vines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coo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with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gentl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gust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 xml:space="preserve">f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fragran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4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Malaya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breezes</w:t>
      </w:r>
      <w:r>
        <w:rPr>
          <w:rFonts w:ascii="Book Antiqua" w:eastAsia="Book Antiqua" w:hAnsi="Book Antiqua" w:cs="Book Antiqua"/>
          <w:b/>
          <w:w w:val="90"/>
        </w:rPr>
        <w:t xml:space="preserve">. 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fear </w:t>
      </w:r>
      <w:r>
        <w:rPr>
          <w:rFonts w:ascii="Book Antiqua" w:eastAsia="Book Antiqua" w:hAnsi="Book Antiqua" w:cs="Book Antiqua"/>
          <w:b/>
          <w:spacing w:val="-4"/>
          <w:w w:val="90"/>
        </w:rPr>
        <w:t>Cupid’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shafts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sensua</w:t>
      </w:r>
      <w:r>
        <w:rPr>
          <w:rFonts w:ascii="Book Antiqua" w:eastAsia="Book Antiqua" w:hAnsi="Book Antiqua" w:cs="Book Antiqua"/>
          <w:b/>
          <w:w w:val="89"/>
        </w:rPr>
        <w:t xml:space="preserve">l 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singin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set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moo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for </w:t>
      </w:r>
      <w:r>
        <w:rPr>
          <w:rFonts w:ascii="Book Antiqua" w:eastAsia="Book Antiqua" w:hAnsi="Book Antiqua" w:cs="Book Antiqua"/>
          <w:b/>
          <w:spacing w:val="-2"/>
        </w:rPr>
        <w:t>love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Approac</w:t>
      </w:r>
      <w:r>
        <w:rPr>
          <w:rFonts w:ascii="Book Antiqua" w:eastAsia="Book Antiqua" w:hAnsi="Book Antiqua" w:cs="Book Antiqua"/>
          <w:b/>
          <w:w w:val="89"/>
        </w:rPr>
        <w:t xml:space="preserve">h 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Mädhav</w:t>
      </w:r>
      <w:r>
        <w:rPr>
          <w:rFonts w:ascii="Book Antiqua" w:eastAsia="Book Antiqua" w:hAnsi="Book Antiqua" w:cs="Book Antiqua"/>
          <w:b/>
          <w:w w:val="89"/>
        </w:rPr>
        <w:t>a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deligh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amorou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3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pleasure </w:t>
      </w:r>
      <w:r>
        <w:rPr>
          <w:rFonts w:ascii="Book Antiqua" w:eastAsia="Book Antiqua" w:hAnsi="Book Antiqua" w:cs="Book Antiqua"/>
          <w:b/>
          <w:spacing w:val="-2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Him.”</w:t>
      </w:r>
    </w:p>
    <w:p w14:paraId="51C2D998" w14:textId="77777777" w:rsidR="00150366" w:rsidRDefault="00000000">
      <w:pPr>
        <w:spacing w:before="90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B226CD8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32B65F07" w14:textId="77777777" w:rsidR="00150366" w:rsidRDefault="00000000">
      <w:pPr>
        <w:spacing w:line="252" w:lineRule="auto"/>
        <w:ind w:left="120" w:right="85" w:firstLine="360"/>
        <w:jc w:val="both"/>
      </w:pPr>
      <w:r>
        <w:t>Her</w:t>
      </w:r>
      <w:r>
        <w:rPr>
          <w:spacing w:val="40"/>
        </w:rPr>
        <w:t xml:space="preserve"> </w:t>
      </w:r>
      <w:r>
        <w:rPr>
          <w:i/>
        </w:rPr>
        <w:t>sakhé</w:t>
      </w:r>
      <w:r>
        <w:rPr>
          <w:i/>
          <w:spacing w:val="-1"/>
        </w:rPr>
        <w:t xml:space="preserve"> </w:t>
      </w:r>
      <w:r>
        <w:t xml:space="preserve">encourages </w:t>
      </w:r>
      <w:r>
        <w:rPr>
          <w:spacing w:val="11"/>
        </w:rPr>
        <w:t xml:space="preserve"> </w:t>
      </w:r>
      <w:r>
        <w:t>Rädhä,</w:t>
      </w:r>
      <w:r>
        <w:rPr>
          <w:spacing w:val="40"/>
        </w:rPr>
        <w:t xml:space="preserve"> </w:t>
      </w:r>
      <w:r>
        <w:t>“You</w:t>
      </w:r>
      <w:r>
        <w:rPr>
          <w:spacing w:val="12"/>
        </w:rPr>
        <w:t xml:space="preserve"> </w:t>
      </w:r>
      <w:r>
        <w:t>are</w:t>
      </w:r>
      <w:r>
        <w:rPr>
          <w:spacing w:val="41"/>
        </w:rPr>
        <w:t xml:space="preserve"> </w:t>
      </w:r>
      <w:r>
        <w:t xml:space="preserve">intimidated </w:t>
      </w:r>
      <w:r>
        <w:rPr>
          <w:spacing w:val="29"/>
        </w:rPr>
        <w:t xml:space="preserve"> </w:t>
      </w:r>
      <w:r>
        <w:t>by Kämadeva’s</w:t>
      </w:r>
      <w:r>
        <w:rPr>
          <w:spacing w:val="16"/>
        </w:rPr>
        <w:t xml:space="preserve"> </w:t>
      </w:r>
      <w:r>
        <w:t xml:space="preserve">arrows, </w:t>
      </w:r>
      <w:r>
        <w:rPr>
          <w:spacing w:val="14"/>
        </w:rPr>
        <w:t xml:space="preserve"> </w:t>
      </w:r>
      <w:r>
        <w:t xml:space="preserve">so  take </w:t>
      </w:r>
      <w:r>
        <w:rPr>
          <w:spacing w:val="10"/>
        </w:rPr>
        <w:t xml:space="preserve"> </w:t>
      </w:r>
      <w:r>
        <w:t xml:space="preserve">shelter </w:t>
      </w:r>
      <w:r>
        <w:rPr>
          <w:spacing w:val="23"/>
        </w:rPr>
        <w:t xml:space="preserve"> </w:t>
      </w:r>
      <w:r>
        <w:t xml:space="preserve">in </w:t>
      </w:r>
      <w:r>
        <w:rPr>
          <w:spacing w:val="7"/>
        </w:rPr>
        <w:t xml:space="preserve"> </w:t>
      </w:r>
      <w:r>
        <w:t xml:space="preserve">this </w:t>
      </w:r>
      <w:r>
        <w:rPr>
          <w:spacing w:val="14"/>
        </w:rPr>
        <w:t xml:space="preserve"> </w:t>
      </w:r>
      <w:r>
        <w:t>love</w:t>
      </w:r>
      <w:r>
        <w:rPr>
          <w:spacing w:val="46"/>
        </w:rPr>
        <w:t xml:space="preserve"> </w:t>
      </w:r>
      <w:r>
        <w:rPr>
          <w:w w:val="104"/>
        </w:rPr>
        <w:t xml:space="preserve">chamber </w:t>
      </w:r>
      <w:r>
        <w:rPr>
          <w:spacing w:val="-4"/>
        </w:rPr>
        <w:t>wher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Malaya</w:t>
      </w:r>
      <w:r>
        <w:t>n</w:t>
      </w:r>
      <w:r>
        <w:rPr>
          <w:spacing w:val="5"/>
        </w:rPr>
        <w:t xml:space="preserve"> </w:t>
      </w:r>
      <w:r>
        <w:rPr>
          <w:spacing w:val="-4"/>
        </w:rPr>
        <w:t>breeze</w:t>
      </w:r>
      <w:r>
        <w:t>s</w:t>
      </w:r>
      <w:r>
        <w:rPr>
          <w:spacing w:val="17"/>
        </w:rPr>
        <w:t xml:space="preserve"> </w:t>
      </w:r>
      <w:r>
        <w:rPr>
          <w:spacing w:val="-4"/>
        </w:rPr>
        <w:t>blow</w:t>
      </w:r>
      <w:r>
        <w:t>.</w:t>
      </w:r>
      <w:r>
        <w:rPr>
          <w:spacing w:val="1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sof</w:t>
      </w:r>
      <w:r>
        <w:t>t</w:t>
      </w:r>
      <w:r>
        <w:rPr>
          <w:spacing w:val="8"/>
        </w:rPr>
        <w:t xml:space="preserve"> </w:t>
      </w:r>
      <w:r>
        <w:rPr>
          <w:spacing w:val="-4"/>
        </w:rPr>
        <w:t>touc</w:t>
      </w:r>
      <w:r>
        <w:t>h</w:t>
      </w:r>
      <w:r>
        <w:rPr>
          <w:spacing w:val="36"/>
        </w:rPr>
        <w:t xml:space="preserve"> </w:t>
      </w:r>
      <w:r>
        <w:rPr>
          <w:spacing w:val="-4"/>
        </w:rPr>
        <w:t>o</w:t>
      </w:r>
      <w:r>
        <w:t xml:space="preserve">f </w:t>
      </w:r>
      <w:r>
        <w:rPr>
          <w:spacing w:val="-4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4"/>
          <w:w w:val="102"/>
        </w:rPr>
        <w:t xml:space="preserve">breeze </w:t>
      </w:r>
      <w:r>
        <w:rPr>
          <w:spacing w:val="-5"/>
        </w:rPr>
        <w:t>make</w:t>
      </w:r>
      <w:r>
        <w:t>s</w:t>
      </w:r>
      <w:r>
        <w:rPr>
          <w:spacing w:val="20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grov</w:t>
      </w:r>
      <w:r>
        <w:t>e</w:t>
      </w:r>
      <w:r>
        <w:rPr>
          <w:spacing w:val="5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>blossomin</w:t>
      </w:r>
      <w:r>
        <w:t>g</w:t>
      </w:r>
      <w:r>
        <w:rPr>
          <w:spacing w:val="23"/>
        </w:rPr>
        <w:t xml:space="preserve"> </w:t>
      </w:r>
      <w:r>
        <w:rPr>
          <w:spacing w:val="-5"/>
        </w:rPr>
        <w:t>creeper</w:t>
      </w:r>
      <w:r>
        <w:t>s</w:t>
      </w:r>
      <w:r>
        <w:rPr>
          <w:spacing w:val="25"/>
        </w:rPr>
        <w:t xml:space="preserve"> </w:t>
      </w:r>
      <w:r>
        <w:rPr>
          <w:spacing w:val="-5"/>
        </w:rPr>
        <w:t>eve</w:t>
      </w:r>
      <w:r>
        <w:t>n</w:t>
      </w:r>
      <w:r>
        <w:rPr>
          <w:spacing w:val="13"/>
        </w:rPr>
        <w:t xml:space="preserve"> </w:t>
      </w:r>
      <w:r>
        <w:rPr>
          <w:spacing w:val="-5"/>
        </w:rPr>
        <w:t>mor</w:t>
      </w:r>
      <w:r>
        <w:t>e</w:t>
      </w:r>
      <w:r>
        <w:rPr>
          <w:spacing w:val="21"/>
        </w:rPr>
        <w:t xml:space="preserve"> </w:t>
      </w:r>
      <w:r>
        <w:rPr>
          <w:spacing w:val="-5"/>
          <w:w w:val="103"/>
        </w:rPr>
        <w:t xml:space="preserve">refreshing </w:t>
      </w:r>
      <w:r>
        <w:t>and</w:t>
      </w:r>
      <w:r>
        <w:rPr>
          <w:spacing w:val="26"/>
        </w:rPr>
        <w:t xml:space="preserve"> </w:t>
      </w:r>
      <w:r>
        <w:t>aromatic.</w:t>
      </w:r>
      <w:r>
        <w:rPr>
          <w:spacing w:val="31"/>
        </w:rPr>
        <w:t xml:space="preserve"> </w:t>
      </w:r>
      <w:r>
        <w:t>Enter</w:t>
      </w:r>
      <w:r>
        <w:rPr>
          <w:spacing w:val="31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temple</w:t>
      </w:r>
      <w:r>
        <w:rPr>
          <w:spacing w:val="3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i/>
        </w:rPr>
        <w:t>prema</w:t>
      </w:r>
      <w:r>
        <w:rPr>
          <w:i/>
          <w:spacing w:val="-8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romance</w:t>
      </w:r>
      <w:r>
        <w:rPr>
          <w:spacing w:val="36"/>
        </w:rPr>
        <w:t xml:space="preserve"> </w:t>
      </w:r>
      <w:r>
        <w:rPr>
          <w:w w:val="105"/>
        </w:rPr>
        <w:t xml:space="preserve">with </w:t>
      </w:r>
      <w:r>
        <w:t xml:space="preserve">Mädhava.  The </w:t>
      </w:r>
      <w:r>
        <w:rPr>
          <w:spacing w:val="1"/>
        </w:rPr>
        <w:t xml:space="preserve"> </w:t>
      </w:r>
      <w:r>
        <w:t xml:space="preserve">moment </w:t>
      </w:r>
      <w:r>
        <w:rPr>
          <w:spacing w:val="25"/>
        </w:rPr>
        <w:t xml:space="preserve"> </w:t>
      </w:r>
      <w:r>
        <w:t xml:space="preserve">has </w:t>
      </w:r>
      <w:r>
        <w:rPr>
          <w:spacing w:val="3"/>
        </w:rPr>
        <w:t xml:space="preserve"> </w:t>
      </w:r>
      <w:r>
        <w:t xml:space="preserve">come </w:t>
      </w:r>
      <w:r>
        <w:rPr>
          <w:spacing w:val="1"/>
        </w:rPr>
        <w:t xml:space="preserve"> </w:t>
      </w:r>
      <w:r>
        <w:t xml:space="preserve">to </w:t>
      </w:r>
      <w:r>
        <w:rPr>
          <w:spacing w:val="3"/>
        </w:rPr>
        <w:t xml:space="preserve"> </w:t>
      </w:r>
      <w:r>
        <w:t xml:space="preserve">express </w:t>
      </w:r>
      <w:r>
        <w:rPr>
          <w:spacing w:val="10"/>
        </w:rPr>
        <w:t xml:space="preserve"> </w:t>
      </w:r>
      <w:r>
        <w:t>Your</w:t>
      </w:r>
      <w:r>
        <w:rPr>
          <w:spacing w:val="34"/>
        </w:rPr>
        <w:t xml:space="preserve"> </w:t>
      </w:r>
      <w:r>
        <w:rPr>
          <w:w w:val="107"/>
        </w:rPr>
        <w:t xml:space="preserve">inner </w:t>
      </w:r>
      <w:r>
        <w:t>ecstasy</w:t>
      </w:r>
      <w:r>
        <w:rPr>
          <w:spacing w:val="30"/>
        </w:rPr>
        <w:t xml:space="preserve"> </w:t>
      </w:r>
      <w:r>
        <w:t>with</w:t>
      </w:r>
      <w:r>
        <w:rPr>
          <w:spacing w:val="47"/>
        </w:rPr>
        <w:t xml:space="preserve"> </w:t>
      </w:r>
      <w:r>
        <w:t xml:space="preserve">heartfelt </w:t>
      </w:r>
      <w:r>
        <w:rPr>
          <w:spacing w:val="6"/>
        </w:rPr>
        <w:t xml:space="preserve"> </w:t>
      </w:r>
      <w:r>
        <w:t>song.</w:t>
      </w:r>
      <w:r>
        <w:rPr>
          <w:spacing w:val="42"/>
        </w:rPr>
        <w:t xml:space="preserve"> </w:t>
      </w:r>
      <w:r>
        <w:t>Sing</w:t>
      </w:r>
      <w:r>
        <w:rPr>
          <w:spacing w:val="19"/>
        </w:rPr>
        <w:t xml:space="preserve"> </w:t>
      </w:r>
      <w:r>
        <w:t>out  the</w:t>
      </w:r>
      <w:r>
        <w:rPr>
          <w:spacing w:val="47"/>
        </w:rPr>
        <w:t xml:space="preserve"> </w:t>
      </w:r>
      <w:r>
        <w:t>madly</w:t>
      </w:r>
      <w:r>
        <w:rPr>
          <w:spacing w:val="40"/>
        </w:rPr>
        <w:t xml:space="preserve"> </w:t>
      </w:r>
      <w:r>
        <w:rPr>
          <w:w w:val="103"/>
        </w:rPr>
        <w:t xml:space="preserve">passionate </w:t>
      </w:r>
      <w:r>
        <w:t>song</w:t>
      </w:r>
      <w:r>
        <w:rPr>
          <w:spacing w:val="1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love.”</w:t>
      </w:r>
    </w:p>
    <w:p w14:paraId="1968711A" w14:textId="77777777" w:rsidR="00150366" w:rsidRDefault="00150366">
      <w:pPr>
        <w:spacing w:line="160" w:lineRule="exact"/>
        <w:rPr>
          <w:sz w:val="16"/>
          <w:szCs w:val="16"/>
        </w:rPr>
      </w:pPr>
    </w:p>
    <w:p w14:paraId="56C7B8F4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18</w:t>
      </w:r>
    </w:p>
    <w:p w14:paraId="470F3F8F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2F061F67" w14:textId="77777777" w:rsidR="00150366" w:rsidRDefault="00000000">
      <w:pPr>
        <w:spacing w:line="252" w:lineRule="auto"/>
        <w:ind w:left="1128" w:right="1116"/>
      </w:pPr>
      <w:r>
        <w:rPr>
          <w:i/>
          <w:w w:val="98"/>
        </w:rPr>
        <w:t xml:space="preserve">vitata-bahu-valli-nava-pallava-ghane </w:t>
      </w:r>
      <w:r>
        <w:rPr>
          <w:i/>
        </w:rPr>
        <w:t>vilasa</w:t>
      </w:r>
      <w:r>
        <w:rPr>
          <w:i/>
          <w:spacing w:val="-14"/>
        </w:rPr>
        <w:t xml:space="preserve"> </w:t>
      </w:r>
      <w:r>
        <w:rPr>
          <w:i/>
        </w:rPr>
        <w:t>ciram</w:t>
      </w:r>
      <w:r>
        <w:rPr>
          <w:i/>
          <w:spacing w:val="-9"/>
        </w:rPr>
        <w:t xml:space="preserve"> </w:t>
      </w:r>
      <w:r>
        <w:rPr>
          <w:i/>
        </w:rPr>
        <w:t>alasa-péna-jaghane</w:t>
      </w:r>
    </w:p>
    <w:p w14:paraId="18EF6CB7" w14:textId="77777777" w:rsidR="00150366" w:rsidRDefault="00000000">
      <w:pPr>
        <w:ind w:left="2525"/>
      </w:pPr>
      <w:r>
        <w:rPr>
          <w:i/>
          <w:w w:val="95"/>
        </w:rPr>
        <w:t>praviça</w:t>
      </w:r>
      <w:r>
        <w:rPr>
          <w:i/>
          <w:spacing w:val="3"/>
          <w:w w:val="95"/>
        </w:rPr>
        <w:t xml:space="preserve"> </w:t>
      </w:r>
      <w:r>
        <w:rPr>
          <w:i/>
        </w:rPr>
        <w:t>rädhe!...</w:t>
      </w:r>
      <w:r>
        <w:rPr>
          <w:i/>
          <w:spacing w:val="-14"/>
        </w:rPr>
        <w:t xml:space="preserve"> </w:t>
      </w:r>
      <w:r>
        <w:rPr>
          <w:w w:val="111"/>
        </w:rPr>
        <w:t>(5)</w:t>
      </w:r>
    </w:p>
    <w:p w14:paraId="342A6818" w14:textId="77777777" w:rsidR="00150366" w:rsidRDefault="00150366">
      <w:pPr>
        <w:spacing w:before="3" w:line="160" w:lineRule="exact"/>
        <w:rPr>
          <w:sz w:val="17"/>
          <w:szCs w:val="17"/>
        </w:rPr>
      </w:pPr>
    </w:p>
    <w:p w14:paraId="59E842B9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“Enter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this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secluded</w:t>
      </w:r>
      <w:r>
        <w:rPr>
          <w:rFonts w:ascii="Book Antiqua" w:eastAsia="Book Antiqua" w:hAnsi="Book Antiqua" w:cs="Book Antiqua"/>
          <w:b/>
          <w:spacing w:val="4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bower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dense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fresh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foliage,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buxom-hippe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on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wh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move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lazily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Approac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4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89"/>
        </w:rPr>
        <w:t xml:space="preserve">Mädhava </w:t>
      </w:r>
      <w:r>
        <w:rPr>
          <w:rFonts w:ascii="Book Antiqua" w:eastAsia="Book Antiqua" w:hAnsi="Book Antiqua" w:cs="Book Antiqua"/>
          <w:b/>
          <w:w w:val="92"/>
        </w:rPr>
        <w:t>and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leisurely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relish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pastimes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with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Him.”</w:t>
      </w:r>
    </w:p>
    <w:p w14:paraId="3E54A386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5012303C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4D13E7E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4A5759AA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“Because</w:t>
      </w:r>
      <w:r>
        <w:rPr>
          <w:spacing w:val="1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Your</w:t>
      </w:r>
      <w:r>
        <w:rPr>
          <w:spacing w:val="24"/>
        </w:rPr>
        <w:t xml:space="preserve"> </w:t>
      </w:r>
      <w:r>
        <w:t xml:space="preserve">broad  hips, </w:t>
      </w:r>
      <w:r>
        <w:rPr>
          <w:spacing w:val="1"/>
        </w:rPr>
        <w:t xml:space="preserve"> </w:t>
      </w:r>
      <w:r>
        <w:t>You</w:t>
      </w:r>
      <w:r>
        <w:rPr>
          <w:spacing w:val="15"/>
        </w:rPr>
        <w:t xml:space="preserve"> </w:t>
      </w:r>
      <w:r>
        <w:t>move</w:t>
      </w:r>
      <w:r>
        <w:rPr>
          <w:spacing w:val="36"/>
        </w:rPr>
        <w:t xml:space="preserve"> </w:t>
      </w:r>
      <w:r>
        <w:t>slowly.</w:t>
      </w:r>
      <w:r>
        <w:rPr>
          <w:spacing w:val="32"/>
        </w:rPr>
        <w:t xml:space="preserve"> </w:t>
      </w:r>
      <w:r>
        <w:rPr>
          <w:w w:val="103"/>
        </w:rPr>
        <w:t xml:space="preserve">This </w:t>
      </w:r>
      <w:r>
        <w:rPr>
          <w:i/>
        </w:rPr>
        <w:t xml:space="preserve">nikuïja </w:t>
      </w:r>
      <w:r>
        <w:rPr>
          <w:i/>
          <w:spacing w:val="3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mass</w:t>
      </w:r>
      <w:r>
        <w:rPr>
          <w:spacing w:val="9"/>
        </w:rPr>
        <w:t xml:space="preserve"> </w:t>
      </w:r>
      <w:r>
        <w:t>of flourishing</w:t>
      </w:r>
      <w:r>
        <w:rPr>
          <w:spacing w:val="31"/>
        </w:rPr>
        <w:t xml:space="preserve"> </w:t>
      </w:r>
      <w:r>
        <w:t>vines,</w:t>
      </w:r>
      <w:r>
        <w:rPr>
          <w:spacing w:val="14"/>
        </w:rPr>
        <w:t xml:space="preserve"> </w:t>
      </w:r>
      <w:r>
        <w:t>even</w:t>
      </w:r>
      <w:r>
        <w:rPr>
          <w:spacing w:val="13"/>
        </w:rPr>
        <w:t xml:space="preserve"> </w:t>
      </w:r>
      <w:r>
        <w:t>more</w:t>
      </w:r>
      <w:r>
        <w:rPr>
          <w:spacing w:val="21"/>
        </w:rPr>
        <w:t xml:space="preserve"> </w:t>
      </w:r>
      <w:r>
        <w:rPr>
          <w:w w:val="107"/>
        </w:rPr>
        <w:t xml:space="preserve">luxuriant </w:t>
      </w:r>
      <w:r>
        <w:t>now</w:t>
      </w:r>
      <w:r>
        <w:rPr>
          <w:spacing w:val="22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newly</w:t>
      </w:r>
      <w:r>
        <w:rPr>
          <w:spacing w:val="14"/>
        </w:rPr>
        <w:t xml:space="preserve"> </w:t>
      </w:r>
      <w:r>
        <w:t>sprouted  leaves.</w:t>
      </w:r>
      <w:r>
        <w:rPr>
          <w:spacing w:val="3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one</w:t>
      </w:r>
      <w:r>
        <w:rPr>
          <w:spacing w:val="23"/>
        </w:rPr>
        <w:t xml:space="preserve"> </w:t>
      </w:r>
      <w:r>
        <w:t>will</w:t>
      </w:r>
      <w:r>
        <w:rPr>
          <w:spacing w:val="9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able</w:t>
      </w:r>
      <w:r>
        <w:rPr>
          <w:spacing w:val="1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 xml:space="preserve">see </w:t>
      </w:r>
      <w:r>
        <w:rPr>
          <w:spacing w:val="-5"/>
        </w:rPr>
        <w:t>You</w:t>
      </w:r>
      <w:r>
        <w:t>,</w:t>
      </w:r>
      <w:r>
        <w:rPr>
          <w:spacing w:val="-3"/>
        </w:rPr>
        <w:t xml:space="preserve"> </w:t>
      </w:r>
      <w:r>
        <w:rPr>
          <w:spacing w:val="-5"/>
        </w:rPr>
        <w:t>s</w:t>
      </w:r>
      <w:r>
        <w:t>o</w:t>
      </w:r>
      <w:r>
        <w:rPr>
          <w:spacing w:val="17"/>
        </w:rPr>
        <w:t xml:space="preserve"> </w:t>
      </w:r>
      <w:r>
        <w:rPr>
          <w:spacing w:val="-5"/>
        </w:rPr>
        <w:t>g</w:t>
      </w:r>
      <w:r>
        <w:t>o</w:t>
      </w:r>
      <w:r>
        <w:rPr>
          <w:spacing w:val="13"/>
        </w:rPr>
        <w:t xml:space="preserve"> </w:t>
      </w:r>
      <w:r>
        <w:rPr>
          <w:spacing w:val="-5"/>
        </w:rPr>
        <w:t>insid</w:t>
      </w:r>
      <w:r>
        <w:t>e</w:t>
      </w:r>
      <w:r>
        <w:rPr>
          <w:spacing w:val="32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0"/>
        </w:rPr>
        <w:t xml:space="preserve"> </w:t>
      </w:r>
      <w:r>
        <w:rPr>
          <w:spacing w:val="-5"/>
        </w:rPr>
        <w:t>reve</w:t>
      </w:r>
      <w:r>
        <w:t>l</w:t>
      </w:r>
      <w:r>
        <w:rPr>
          <w:spacing w:val="17"/>
        </w:rPr>
        <w:t xml:space="preserve"> </w:t>
      </w:r>
      <w:r>
        <w:rPr>
          <w:spacing w:val="-5"/>
        </w:rPr>
        <w:t>a</w:t>
      </w:r>
      <w:r>
        <w:t>t</w:t>
      </w:r>
      <w:r>
        <w:rPr>
          <w:spacing w:val="20"/>
        </w:rPr>
        <w:t xml:space="preserve"> </w:t>
      </w:r>
      <w:r>
        <w:rPr>
          <w:spacing w:val="-5"/>
        </w:rPr>
        <w:t>leisur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5"/>
        </w:rPr>
        <w:t xml:space="preserve"> </w:t>
      </w:r>
      <w:r>
        <w:rPr>
          <w:spacing w:val="-5"/>
        </w:rPr>
        <w:t>mos</w:t>
      </w:r>
      <w:r>
        <w:t>t</w:t>
      </w:r>
      <w:r>
        <w:rPr>
          <w:spacing w:val="29"/>
        </w:rPr>
        <w:t xml:space="preserve"> </w:t>
      </w:r>
      <w:r>
        <w:rPr>
          <w:spacing w:val="-5"/>
          <w:w w:val="101"/>
        </w:rPr>
        <w:t xml:space="preserve">beloved </w:t>
      </w:r>
      <w:r>
        <w:t>Keçava.”</w:t>
      </w:r>
    </w:p>
    <w:p w14:paraId="1417AC32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6B35C10B" w14:textId="77777777" w:rsidR="00150366" w:rsidRDefault="00150366">
      <w:pPr>
        <w:spacing w:line="200" w:lineRule="exact"/>
      </w:pPr>
    </w:p>
    <w:p w14:paraId="083BBCC2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19</w:t>
      </w:r>
    </w:p>
    <w:p w14:paraId="76C51865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0245C432" w14:textId="77777777" w:rsidR="00150366" w:rsidRDefault="00000000">
      <w:pPr>
        <w:spacing w:line="250" w:lineRule="auto"/>
        <w:ind w:left="941" w:right="947"/>
      </w:pPr>
      <w:r>
        <w:rPr>
          <w:i/>
        </w:rPr>
        <w:t>madhu-mudita-madhupa-kula-kalita-räve vilasa</w:t>
      </w:r>
      <w:r>
        <w:rPr>
          <w:i/>
          <w:spacing w:val="-14"/>
        </w:rPr>
        <w:t xml:space="preserve"> </w:t>
      </w:r>
      <w:r>
        <w:rPr>
          <w:i/>
        </w:rPr>
        <w:t>madana-rasa-sarasa-bhäve</w:t>
      </w:r>
    </w:p>
    <w:p w14:paraId="49845C0C" w14:textId="77777777" w:rsidR="00150366" w:rsidRDefault="00000000">
      <w:pPr>
        <w:ind w:left="2669"/>
      </w:pPr>
      <w:r>
        <w:rPr>
          <w:i/>
          <w:w w:val="95"/>
        </w:rPr>
        <w:t>praviça</w:t>
      </w:r>
      <w:r>
        <w:rPr>
          <w:i/>
          <w:spacing w:val="3"/>
          <w:w w:val="95"/>
        </w:rPr>
        <w:t xml:space="preserve"> </w:t>
      </w:r>
      <w:r>
        <w:rPr>
          <w:i/>
        </w:rPr>
        <w:t>rädhe!...</w:t>
      </w:r>
      <w:r>
        <w:rPr>
          <w:i/>
          <w:spacing w:val="-14"/>
        </w:rPr>
        <w:t xml:space="preserve"> </w:t>
      </w:r>
      <w:r>
        <w:rPr>
          <w:w w:val="111"/>
        </w:rPr>
        <w:t>(6)</w:t>
      </w:r>
    </w:p>
    <w:p w14:paraId="75CC26CE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33F993A3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  <w:w w:val="93"/>
        </w:rPr>
        <w:t>“Ente</w:t>
      </w:r>
      <w:r>
        <w:rPr>
          <w:rFonts w:ascii="Book Antiqua" w:eastAsia="Book Antiqua" w:hAnsi="Book Antiqua" w:cs="Book Antiqua"/>
          <w:b/>
          <w:w w:val="93"/>
        </w:rPr>
        <w:t>r</w:t>
      </w:r>
      <w:r>
        <w:rPr>
          <w:rFonts w:ascii="Book Antiqua" w:eastAsia="Book Antiqua" w:hAnsi="Book Antiqua" w:cs="Book Antiqua"/>
          <w:b/>
          <w:spacing w:val="13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flower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bowe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resoundin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wit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0"/>
        </w:rPr>
        <w:t xml:space="preserve">humming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bumblebees 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maddened 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drinking 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honey, O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 </w:t>
      </w:r>
      <w:r>
        <w:rPr>
          <w:rFonts w:ascii="Book Antiqua" w:eastAsia="Book Antiqua" w:hAnsi="Book Antiqua" w:cs="Book Antiqua"/>
          <w:b/>
          <w:spacing w:val="-4"/>
          <w:w w:val="90"/>
        </w:rPr>
        <w:t>whos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hear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4"/>
        </w:rPr>
        <w:t xml:space="preserve"> 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arouse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fo</w:t>
      </w:r>
      <w:r>
        <w:rPr>
          <w:rFonts w:ascii="Book Antiqua" w:eastAsia="Book Antiqua" w:hAnsi="Book Antiqua" w:cs="Book Antiqua"/>
          <w:b/>
        </w:rPr>
        <w:t xml:space="preserve">r </w:t>
      </w:r>
      <w:r>
        <w:rPr>
          <w:rFonts w:ascii="Book Antiqua" w:eastAsia="Book Antiqua" w:hAnsi="Book Antiqua" w:cs="Book Antiqua"/>
          <w:b/>
          <w:spacing w:val="-4"/>
        </w:rPr>
        <w:t>amour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Approac</w:t>
      </w:r>
      <w:r>
        <w:rPr>
          <w:rFonts w:ascii="Book Antiqua" w:eastAsia="Book Antiqua" w:hAnsi="Book Antiqua" w:cs="Book Antiqua"/>
          <w:b/>
          <w:w w:val="89"/>
        </w:rPr>
        <w:t xml:space="preserve">h 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Mädhav</w:t>
      </w:r>
      <w:r>
        <w:rPr>
          <w:rFonts w:ascii="Book Antiqua" w:eastAsia="Book Antiqua" w:hAnsi="Book Antiqua" w:cs="Book Antiqua"/>
          <w:b/>
          <w:w w:val="89"/>
        </w:rPr>
        <w:t>a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and </w:t>
      </w:r>
      <w:r>
        <w:rPr>
          <w:rFonts w:ascii="Book Antiqua" w:eastAsia="Book Antiqua" w:hAnsi="Book Antiqua" w:cs="Book Antiqua"/>
          <w:b/>
          <w:w w:val="92"/>
        </w:rPr>
        <w:t>romance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with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Him.”</w:t>
      </w:r>
    </w:p>
    <w:p w14:paraId="08A1B626" w14:textId="77777777" w:rsidR="00150366" w:rsidRDefault="00000000">
      <w:pPr>
        <w:spacing w:before="97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ED592CA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226D380F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6"/>
        </w:rPr>
        <w:t>“You</w:t>
      </w:r>
      <w:r>
        <w:t>r</w:t>
      </w:r>
      <w:r>
        <w:rPr>
          <w:spacing w:val="-8"/>
        </w:rPr>
        <w:t xml:space="preserve"> </w:t>
      </w:r>
      <w:r>
        <w:rPr>
          <w:spacing w:val="-6"/>
        </w:rPr>
        <w:t>passio</w:t>
      </w:r>
      <w:r>
        <w:t>n</w:t>
      </w:r>
      <w:r>
        <w:rPr>
          <w:spacing w:val="25"/>
        </w:rPr>
        <w:t xml:space="preserve"> </w:t>
      </w:r>
      <w:r>
        <w:rPr>
          <w:spacing w:val="-6"/>
        </w:rPr>
        <w:t>ha</w:t>
      </w:r>
      <w:r>
        <w:t>s</w:t>
      </w:r>
      <w:r>
        <w:rPr>
          <w:spacing w:val="18"/>
        </w:rPr>
        <w:t xml:space="preserve"> </w:t>
      </w:r>
      <w:r>
        <w:rPr>
          <w:spacing w:val="-6"/>
        </w:rPr>
        <w:t>bee</w:t>
      </w:r>
      <w:r>
        <w:t>n</w:t>
      </w:r>
      <w:r>
        <w:rPr>
          <w:spacing w:val="22"/>
        </w:rPr>
        <w:t xml:space="preserve"> </w:t>
      </w:r>
      <w:r>
        <w:rPr>
          <w:spacing w:val="-6"/>
        </w:rPr>
        <w:t>arouse</w:t>
      </w:r>
      <w:r>
        <w:t>d</w:t>
      </w:r>
      <w:r>
        <w:rPr>
          <w:spacing w:val="32"/>
        </w:rPr>
        <w:t xml:space="preserve"> </w:t>
      </w:r>
      <w:r>
        <w:rPr>
          <w:spacing w:val="-6"/>
        </w:rPr>
        <w:t>b</w:t>
      </w:r>
      <w:r>
        <w:t>y</w:t>
      </w:r>
      <w:r>
        <w:rPr>
          <w:spacing w:val="7"/>
        </w:rPr>
        <w:t xml:space="preserve"> </w:t>
      </w:r>
      <w:r>
        <w:rPr>
          <w:spacing w:val="-6"/>
        </w:rPr>
        <w:t>Kämadeva</w:t>
      </w:r>
      <w:r>
        <w:t>.</w:t>
      </w:r>
      <w:r>
        <w:rPr>
          <w:spacing w:val="7"/>
        </w:rPr>
        <w:t xml:space="preserve"> </w:t>
      </w:r>
      <w:r>
        <w:rPr>
          <w:spacing w:val="-6"/>
          <w:w w:val="104"/>
        </w:rPr>
        <w:t xml:space="preserve">Intoxicated </w:t>
      </w:r>
      <w:r>
        <w:t>bumblebees,</w:t>
      </w:r>
      <w:r>
        <w:rPr>
          <w:spacing w:val="29"/>
        </w:rPr>
        <w:t xml:space="preserve"> </w:t>
      </w:r>
      <w:r>
        <w:t>most</w:t>
      </w:r>
      <w:r>
        <w:rPr>
          <w:spacing w:val="15"/>
        </w:rPr>
        <w:t xml:space="preserve"> </w:t>
      </w:r>
      <w:r>
        <w:t>happy</w:t>
      </w:r>
      <w:r>
        <w:rPr>
          <w:spacing w:val="1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spring,</w:t>
      </w:r>
      <w:r>
        <w:rPr>
          <w:spacing w:val="21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humming</w:t>
      </w:r>
      <w:r>
        <w:rPr>
          <w:spacing w:val="37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rPr>
          <w:w w:val="101"/>
        </w:rPr>
        <w:t xml:space="preserve">bliss </w:t>
      </w:r>
      <w:r>
        <w:rPr>
          <w:spacing w:val="-5"/>
        </w:rPr>
        <w:t>a</w:t>
      </w:r>
      <w:r>
        <w:t>s</w:t>
      </w:r>
      <w:r>
        <w:rPr>
          <w:spacing w:val="5"/>
        </w:rPr>
        <w:t xml:space="preserve"> </w:t>
      </w:r>
      <w:r>
        <w:rPr>
          <w:spacing w:val="-5"/>
        </w:rPr>
        <w:t>the</w:t>
      </w:r>
      <w:r>
        <w:t>y</w:t>
      </w:r>
      <w:r>
        <w:rPr>
          <w:spacing w:val="19"/>
        </w:rPr>
        <w:t xml:space="preserve"> </w:t>
      </w:r>
      <w:r>
        <w:rPr>
          <w:spacing w:val="-5"/>
        </w:rPr>
        <w:t>drin</w:t>
      </w:r>
      <w:r>
        <w:t>k</w:t>
      </w:r>
      <w:r>
        <w:rPr>
          <w:spacing w:val="35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hone</w:t>
      </w:r>
      <w:r>
        <w:t>y</w:t>
      </w:r>
      <w:r>
        <w:rPr>
          <w:spacing w:val="22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flower</w:t>
      </w:r>
      <w:r>
        <w:t>s</w:t>
      </w:r>
      <w:r>
        <w:rPr>
          <w:spacing w:val="5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22"/>
        </w:rPr>
        <w:t xml:space="preserve"> </w:t>
      </w:r>
      <w:r>
        <w:rPr>
          <w:spacing w:val="-5"/>
        </w:rPr>
        <w:t>thicket</w:t>
      </w:r>
      <w:r>
        <w:t>.</w:t>
      </w:r>
      <w:r>
        <w:rPr>
          <w:spacing w:val="41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-12"/>
        </w:rPr>
        <w:t xml:space="preserve"> </w:t>
      </w:r>
      <w:r>
        <w:rPr>
          <w:spacing w:val="-5"/>
          <w:w w:val="101"/>
        </w:rPr>
        <w:t xml:space="preserve">also </w:t>
      </w:r>
      <w:r>
        <w:t>enter</w:t>
      </w:r>
      <w:r>
        <w:rPr>
          <w:spacing w:val="29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taste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honey</w:t>
      </w:r>
      <w:r>
        <w:rPr>
          <w:spacing w:val="25"/>
        </w:rPr>
        <w:t xml:space="preserve"> </w:t>
      </w:r>
      <w:r>
        <w:t>of amour.</w:t>
      </w:r>
      <w:r>
        <w:rPr>
          <w:spacing w:val="33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rPr>
          <w:i/>
        </w:rPr>
        <w:t xml:space="preserve">kuïja, </w:t>
      </w:r>
      <w:r>
        <w:rPr>
          <w:i/>
          <w:spacing w:val="4"/>
        </w:rPr>
        <w:t xml:space="preserve"> </w:t>
      </w:r>
      <w:r>
        <w:rPr>
          <w:w w:val="105"/>
        </w:rPr>
        <w:t xml:space="preserve">abounding </w:t>
      </w:r>
      <w:r>
        <w:t>with</w:t>
      </w:r>
      <w:r>
        <w:rPr>
          <w:spacing w:val="21"/>
        </w:rPr>
        <w:t xml:space="preserve"> </w:t>
      </w:r>
      <w:r>
        <w:t>joy,</w:t>
      </w:r>
      <w:r>
        <w:rPr>
          <w:spacing w:val="3"/>
        </w:rPr>
        <w:t xml:space="preserve"> </w:t>
      </w:r>
      <w:r>
        <w:t>auspiciously</w:t>
      </w:r>
      <w:r>
        <w:rPr>
          <w:spacing w:val="33"/>
        </w:rPr>
        <w:t xml:space="preserve"> </w:t>
      </w:r>
      <w:r>
        <w:t>opens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intimacy.</w:t>
      </w:r>
      <w:r>
        <w:rPr>
          <w:spacing w:val="25"/>
        </w:rPr>
        <w:t xml:space="preserve"> </w:t>
      </w:r>
      <w:r>
        <w:t>Go</w:t>
      </w:r>
      <w:r>
        <w:rPr>
          <w:spacing w:val="5"/>
        </w:rPr>
        <w:t xml:space="preserve"> </w:t>
      </w:r>
      <w:r>
        <w:rPr>
          <w:w w:val="103"/>
        </w:rPr>
        <w:t xml:space="preserve">inside, </w:t>
      </w:r>
      <w:r>
        <w:t>Rädhä,</w:t>
      </w:r>
      <w:r>
        <w:rPr>
          <w:spacing w:val="8"/>
        </w:rPr>
        <w:t xml:space="preserve"> </w:t>
      </w:r>
      <w:r>
        <w:t>go!”</w:t>
      </w:r>
    </w:p>
    <w:p w14:paraId="530C67C6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1DF5E5FB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20</w:t>
      </w:r>
    </w:p>
    <w:p w14:paraId="7D8499DC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630F784B" w14:textId="77777777" w:rsidR="00150366" w:rsidRDefault="00000000">
      <w:pPr>
        <w:spacing w:line="250" w:lineRule="auto"/>
        <w:ind w:left="898" w:right="879"/>
      </w:pPr>
      <w:r>
        <w:rPr>
          <w:i/>
        </w:rPr>
        <w:t>madhuratara-pika-nikara-ninada-mukhare vilasa</w:t>
      </w:r>
      <w:r>
        <w:rPr>
          <w:i/>
          <w:spacing w:val="-14"/>
        </w:rPr>
        <w:t xml:space="preserve"> </w:t>
      </w:r>
      <w:r>
        <w:rPr>
          <w:i/>
        </w:rPr>
        <w:t>daçana-ruci-rucira-çikhare</w:t>
      </w:r>
    </w:p>
    <w:p w14:paraId="6386BA53" w14:textId="77777777" w:rsidR="00150366" w:rsidRDefault="00000000">
      <w:pPr>
        <w:ind w:left="2726"/>
      </w:pPr>
      <w:r>
        <w:rPr>
          <w:i/>
          <w:w w:val="95"/>
        </w:rPr>
        <w:t>praviça</w:t>
      </w:r>
      <w:r>
        <w:rPr>
          <w:i/>
          <w:spacing w:val="3"/>
          <w:w w:val="95"/>
        </w:rPr>
        <w:t xml:space="preserve"> </w:t>
      </w:r>
      <w:r>
        <w:rPr>
          <w:i/>
        </w:rPr>
        <w:t>rädhe!...</w:t>
      </w:r>
      <w:r>
        <w:rPr>
          <w:i/>
          <w:spacing w:val="-14"/>
        </w:rPr>
        <w:t xml:space="preserve"> </w:t>
      </w:r>
      <w:r>
        <w:rPr>
          <w:w w:val="111"/>
        </w:rPr>
        <w:t>(7)</w:t>
      </w:r>
    </w:p>
    <w:p w14:paraId="42A6DD44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16834EC0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</w:rPr>
        <w:t>“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Rädhä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pearl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teet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glo</w:t>
      </w:r>
      <w:r>
        <w:rPr>
          <w:rFonts w:ascii="Book Antiqua" w:eastAsia="Book Antiqua" w:hAnsi="Book Antiqua" w:cs="Book Antiqua"/>
          <w:b/>
          <w:w w:val="88"/>
        </w:rPr>
        <w:t>w</w:t>
      </w:r>
      <w:r>
        <w:rPr>
          <w:rFonts w:ascii="Book Antiqua" w:eastAsia="Book Antiqua" w:hAnsi="Book Antiqua" w:cs="Book Antiqua"/>
          <w:b/>
          <w:spacing w:val="2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lik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1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rip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pomegranate </w:t>
      </w:r>
      <w:r>
        <w:rPr>
          <w:rFonts w:ascii="Book Antiqua" w:eastAsia="Book Antiqua" w:hAnsi="Book Antiqua" w:cs="Book Antiqua"/>
          <w:b/>
        </w:rPr>
        <w:t>seeds.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Romance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here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>under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flowering 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vines,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where </w:t>
      </w:r>
      <w:r>
        <w:rPr>
          <w:rFonts w:ascii="Book Antiqua" w:eastAsia="Book Antiqua" w:hAnsi="Book Antiqua" w:cs="Book Antiqua"/>
          <w:b/>
          <w:w w:val="89"/>
        </w:rPr>
        <w:t>flocking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cuckoos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croon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sweetly.</w:t>
      </w:r>
      <w:r>
        <w:rPr>
          <w:rFonts w:ascii="Book Antiqua" w:eastAsia="Book Antiqua" w:hAnsi="Book Antiqua" w:cs="Book Antiqua"/>
          <w:b/>
          <w:spacing w:val="32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Join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Mädhava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enjoy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Him.”</w:t>
      </w:r>
    </w:p>
    <w:p w14:paraId="4670D572" w14:textId="77777777" w:rsidR="00150366" w:rsidRDefault="00000000">
      <w:pPr>
        <w:spacing w:before="65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1B94B01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C7F6856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Her </w:t>
      </w:r>
      <w:r>
        <w:rPr>
          <w:spacing w:val="6"/>
        </w:rPr>
        <w:t xml:space="preserve"> </w:t>
      </w:r>
      <w:r>
        <w:rPr>
          <w:i/>
        </w:rPr>
        <w:t>sakhé</w:t>
      </w:r>
      <w:r>
        <w:rPr>
          <w:i/>
          <w:spacing w:val="14"/>
        </w:rPr>
        <w:t xml:space="preserve"> </w:t>
      </w:r>
      <w:r>
        <w:t xml:space="preserve">urges, </w:t>
      </w:r>
      <w:r>
        <w:rPr>
          <w:spacing w:val="14"/>
        </w:rPr>
        <w:t xml:space="preserve"> </w:t>
      </w:r>
      <w:r>
        <w:t xml:space="preserve">“O  Rädhä, </w:t>
      </w:r>
      <w:r>
        <w:rPr>
          <w:spacing w:val="6"/>
        </w:rPr>
        <w:t xml:space="preserve"> </w:t>
      </w:r>
      <w:r>
        <w:t xml:space="preserve">your </w:t>
      </w:r>
      <w:r>
        <w:rPr>
          <w:spacing w:val="18"/>
        </w:rPr>
        <w:t xml:space="preserve"> </w:t>
      </w:r>
      <w:r>
        <w:t xml:space="preserve">teeth </w:t>
      </w:r>
      <w:r>
        <w:rPr>
          <w:spacing w:val="23"/>
        </w:rPr>
        <w:t xml:space="preserve"> </w:t>
      </w:r>
      <w:r>
        <w:t xml:space="preserve">glisten </w:t>
      </w:r>
      <w:r>
        <w:rPr>
          <w:spacing w:val="11"/>
        </w:rPr>
        <w:t xml:space="preserve"> </w:t>
      </w:r>
      <w:r>
        <w:rPr>
          <w:w w:val="102"/>
        </w:rPr>
        <w:t xml:space="preserve">like </w:t>
      </w:r>
      <w:r>
        <w:rPr>
          <w:spacing w:val="-5"/>
        </w:rPr>
        <w:t>sparklin</w:t>
      </w:r>
      <w:r>
        <w:t xml:space="preserve">g  </w:t>
      </w:r>
      <w:r>
        <w:rPr>
          <w:spacing w:val="-5"/>
        </w:rPr>
        <w:t>reddis</w:t>
      </w:r>
      <w:r>
        <w:t xml:space="preserve">h  </w:t>
      </w:r>
      <w:r>
        <w:rPr>
          <w:spacing w:val="-5"/>
        </w:rPr>
        <w:t>jewels</w:t>
      </w:r>
      <w:r>
        <w:t>.</w:t>
      </w:r>
      <w:r>
        <w:rPr>
          <w:spacing w:val="21"/>
        </w:rPr>
        <w:t xml:space="preserve"> </w:t>
      </w:r>
      <w:r>
        <w:rPr>
          <w:spacing w:val="-5"/>
        </w:rPr>
        <w:t>Ente</w:t>
      </w:r>
      <w:r>
        <w:t>r</w:t>
      </w:r>
      <w:r>
        <w:rPr>
          <w:spacing w:val="42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38"/>
        </w:rPr>
        <w:t xml:space="preserve"> </w:t>
      </w:r>
      <w:r>
        <w:rPr>
          <w:i/>
          <w:spacing w:val="-5"/>
        </w:rPr>
        <w:t>nikuïja</w:t>
      </w:r>
      <w:r>
        <w:t xml:space="preserve">, </w:t>
      </w:r>
      <w:r>
        <w:rPr>
          <w:spacing w:val="22"/>
        </w:rPr>
        <w:t xml:space="preserve"> </w:t>
      </w:r>
      <w:r>
        <w:rPr>
          <w:spacing w:val="-5"/>
        </w:rPr>
        <w:t>whic</w:t>
      </w:r>
      <w:r>
        <w:t>h</w:t>
      </w:r>
      <w:r>
        <w:rPr>
          <w:spacing w:val="40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21"/>
        </w:rPr>
        <w:t xml:space="preserve"> </w:t>
      </w:r>
      <w:r>
        <w:rPr>
          <w:spacing w:val="-5"/>
          <w:w w:val="102"/>
        </w:rPr>
        <w:t xml:space="preserve">already </w:t>
      </w:r>
      <w:r>
        <w:t xml:space="preserve">resounding </w:t>
      </w:r>
      <w:r>
        <w:rPr>
          <w:spacing w:val="27"/>
        </w:rPr>
        <w:t xml:space="preserve"> </w:t>
      </w:r>
      <w:r>
        <w:t xml:space="preserve">with </w:t>
      </w:r>
      <w:r>
        <w:rPr>
          <w:spacing w:val="1"/>
        </w:rPr>
        <w:t xml:space="preserve"> </w:t>
      </w:r>
      <w:r>
        <w:t>the  sweet</w:t>
      </w:r>
      <w:r>
        <w:rPr>
          <w:spacing w:val="37"/>
        </w:rPr>
        <w:t xml:space="preserve"> </w:t>
      </w:r>
      <w:r>
        <w:t>low</w:t>
      </w:r>
      <w:r>
        <w:rPr>
          <w:spacing w:val="36"/>
        </w:rPr>
        <w:t xml:space="preserve"> </w:t>
      </w:r>
      <w:r>
        <w:t xml:space="preserve">tone </w:t>
      </w:r>
      <w:r>
        <w:rPr>
          <w:spacing w:val="4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warbling</w:t>
      </w:r>
      <w:r>
        <w:rPr>
          <w:spacing w:val="47"/>
        </w:rPr>
        <w:t xml:space="preserve"> </w:t>
      </w:r>
      <w:r>
        <w:rPr>
          <w:w w:val="104"/>
        </w:rPr>
        <w:t xml:space="preserve">cuckoos. </w:t>
      </w:r>
      <w:r>
        <w:t>Sing</w:t>
      </w:r>
      <w:r>
        <w:rPr>
          <w:spacing w:val="6"/>
        </w:rPr>
        <w:t xml:space="preserve"> </w:t>
      </w:r>
      <w:r>
        <w:t>along</w:t>
      </w:r>
      <w:r>
        <w:rPr>
          <w:spacing w:val="26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them</w:t>
      </w:r>
      <w:r>
        <w:rPr>
          <w:spacing w:val="41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You revel</w:t>
      </w:r>
      <w:r>
        <w:rPr>
          <w:spacing w:val="21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heart’s</w:t>
      </w:r>
      <w:r>
        <w:rPr>
          <w:spacing w:val="12"/>
        </w:rPr>
        <w:t xml:space="preserve"> </w:t>
      </w:r>
      <w:r>
        <w:rPr>
          <w:w w:val="107"/>
        </w:rPr>
        <w:t xml:space="preserve">content </w:t>
      </w:r>
      <w:r>
        <w:t>with</w:t>
      </w:r>
      <w:r>
        <w:rPr>
          <w:spacing w:val="20"/>
        </w:rPr>
        <w:t xml:space="preserve"> </w:t>
      </w:r>
      <w:r>
        <w:t>Mädhava.</w:t>
      </w:r>
      <w:r>
        <w:rPr>
          <w:spacing w:val="10"/>
        </w:rPr>
        <w:t xml:space="preserve"> </w:t>
      </w:r>
      <w:r>
        <w:t>No</w:t>
      </w:r>
      <w:r>
        <w:rPr>
          <w:spacing w:val="9"/>
        </w:rPr>
        <w:t xml:space="preserve"> </w:t>
      </w:r>
      <w:r>
        <w:t>one</w:t>
      </w:r>
      <w:r>
        <w:rPr>
          <w:spacing w:val="16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hear</w:t>
      </w:r>
      <w:r>
        <w:rPr>
          <w:spacing w:val="19"/>
        </w:rPr>
        <w:t xml:space="preserve"> </w:t>
      </w:r>
      <w:r>
        <w:t>You.”</w:t>
      </w:r>
    </w:p>
    <w:p w14:paraId="6ED2988F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2033A6C1" w14:textId="77777777" w:rsidR="00150366" w:rsidRDefault="00150366">
      <w:pPr>
        <w:spacing w:line="200" w:lineRule="exact"/>
      </w:pPr>
    </w:p>
    <w:p w14:paraId="7890F6E1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21</w:t>
      </w:r>
    </w:p>
    <w:p w14:paraId="6C5BFB7D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1FCBDE07" w14:textId="77777777" w:rsidR="00150366" w:rsidRDefault="00000000">
      <w:pPr>
        <w:spacing w:line="248" w:lineRule="auto"/>
        <w:ind w:left="1366" w:right="1333"/>
      </w:pPr>
      <w:r>
        <w:rPr>
          <w:i/>
          <w:w w:val="97"/>
        </w:rPr>
        <w:t xml:space="preserve">vihita-padmävaté-sukha-samäje </w:t>
      </w:r>
      <w:r>
        <w:rPr>
          <w:i/>
        </w:rPr>
        <w:t>kuru</w:t>
      </w:r>
      <w:r>
        <w:rPr>
          <w:i/>
          <w:spacing w:val="11"/>
        </w:rPr>
        <w:t xml:space="preserve"> </w:t>
      </w:r>
      <w:r>
        <w:rPr>
          <w:i/>
        </w:rPr>
        <w:t>muräre</w:t>
      </w:r>
      <w:r>
        <w:rPr>
          <w:i/>
          <w:spacing w:val="-12"/>
        </w:rPr>
        <w:t xml:space="preserve"> </w:t>
      </w:r>
      <w:r>
        <w:rPr>
          <w:i/>
        </w:rPr>
        <w:t>maìgala-çatäni bhaëati jayadeva-kaviräja-räje</w:t>
      </w:r>
    </w:p>
    <w:p w14:paraId="6B117082" w14:textId="77777777" w:rsidR="00150366" w:rsidRDefault="00000000">
      <w:pPr>
        <w:ind w:left="2280"/>
      </w:pPr>
      <w:r>
        <w:rPr>
          <w:i/>
          <w:w w:val="95"/>
        </w:rPr>
        <w:t>praviça</w:t>
      </w:r>
      <w:r>
        <w:rPr>
          <w:i/>
          <w:spacing w:val="3"/>
          <w:w w:val="95"/>
        </w:rPr>
        <w:t xml:space="preserve"> </w:t>
      </w:r>
      <w:r>
        <w:rPr>
          <w:i/>
        </w:rPr>
        <w:t>rädhe!...</w:t>
      </w:r>
      <w:r>
        <w:rPr>
          <w:i/>
          <w:spacing w:val="-14"/>
        </w:rPr>
        <w:t xml:space="preserve"> </w:t>
      </w:r>
      <w:r>
        <w:rPr>
          <w:w w:val="111"/>
        </w:rPr>
        <w:t>(8)</w:t>
      </w:r>
    </w:p>
    <w:p w14:paraId="17160D63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440C40A4" w14:textId="77777777" w:rsidR="00150366" w:rsidRDefault="00000000">
      <w:pPr>
        <w:spacing w:line="220" w:lineRule="exact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</w:rPr>
        <w:t>“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enem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Mura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hearin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empero</w:t>
      </w:r>
      <w:r>
        <w:rPr>
          <w:rFonts w:ascii="Book Antiqua" w:eastAsia="Book Antiqua" w:hAnsi="Book Antiqua" w:cs="Book Antiqua"/>
          <w:b/>
          <w:w w:val="92"/>
        </w:rPr>
        <w:t>r</w:t>
      </w:r>
      <w:r>
        <w:rPr>
          <w:rFonts w:ascii="Book Antiqua" w:eastAsia="Book Antiqua" w:hAnsi="Book Antiqua" w:cs="Book Antiqua"/>
          <w:b/>
          <w:spacing w:val="3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poets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75"/>
        </w:rPr>
        <w:t xml:space="preserve">Çré </w:t>
      </w:r>
      <w:r>
        <w:rPr>
          <w:rFonts w:ascii="Book Antiqua" w:eastAsia="Book Antiqua" w:hAnsi="Book Antiqua" w:cs="Book Antiqua"/>
          <w:b/>
          <w:spacing w:val="-2"/>
        </w:rPr>
        <w:t>Jayadeva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singin</w:t>
      </w:r>
      <w:r>
        <w:rPr>
          <w:rFonts w:ascii="Book Antiqua" w:eastAsia="Book Antiqua" w:hAnsi="Book Antiqua" w:cs="Book Antiqua"/>
          <w:b/>
        </w:rPr>
        <w:t>g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4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song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3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whic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gladden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 xml:space="preserve">Padmävaté </w:t>
      </w:r>
      <w:r>
        <w:rPr>
          <w:rFonts w:ascii="Book Antiqua" w:eastAsia="Book Antiqua" w:hAnsi="Book Antiqua" w:cs="Book Antiqua"/>
          <w:b/>
          <w:spacing w:val="-4"/>
          <w:w w:val="90"/>
        </w:rPr>
        <w:t>Rädhä’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heart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ma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Yo</w:t>
      </w:r>
      <w:r>
        <w:rPr>
          <w:rFonts w:ascii="Book Antiqua" w:eastAsia="Book Antiqua" w:hAnsi="Book Antiqua" w:cs="Book Antiqua"/>
          <w:b/>
          <w:w w:val="90"/>
        </w:rPr>
        <w:t>u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confe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unlimite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blessing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upo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us.”</w:t>
      </w:r>
    </w:p>
    <w:p w14:paraId="2518BDD4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4137373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E4E4AF0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1C9DD319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6"/>
        </w:rPr>
        <w:t>Offerin</w:t>
      </w:r>
      <w:r>
        <w:t>g</w:t>
      </w:r>
      <w:r>
        <w:rPr>
          <w:spacing w:val="20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29"/>
        </w:rPr>
        <w:t xml:space="preserve"> </w:t>
      </w:r>
      <w:r>
        <w:rPr>
          <w:spacing w:val="-6"/>
        </w:rPr>
        <w:t>poe</w:t>
      </w:r>
      <w:r>
        <w:t>m</w:t>
      </w:r>
      <w:r>
        <w:rPr>
          <w:spacing w:val="38"/>
        </w:rPr>
        <w:t xml:space="preserve"> </w:t>
      </w:r>
      <w:r>
        <w:rPr>
          <w:spacing w:val="-6"/>
        </w:rPr>
        <w:t>a</w:t>
      </w:r>
      <w:r>
        <w:t>t</w:t>
      </w:r>
      <w:r>
        <w:rPr>
          <w:spacing w:val="27"/>
        </w:rPr>
        <w:t xml:space="preserve"> </w:t>
      </w:r>
      <w:r>
        <w:rPr>
          <w:spacing w:val="-5"/>
          <w:w w:val="90"/>
        </w:rPr>
        <w:t>Kåñëa’</w:t>
      </w:r>
      <w:r>
        <w:rPr>
          <w:w w:val="90"/>
        </w:rPr>
        <w:t>s</w:t>
      </w:r>
      <w:r>
        <w:rPr>
          <w:spacing w:val="28"/>
          <w:w w:val="90"/>
        </w:rPr>
        <w:t xml:space="preserve"> </w:t>
      </w:r>
      <w:r>
        <w:rPr>
          <w:spacing w:val="-6"/>
        </w:rPr>
        <w:t>lotu</w:t>
      </w:r>
      <w:r>
        <w:t>s</w:t>
      </w:r>
      <w:r>
        <w:rPr>
          <w:spacing w:val="39"/>
        </w:rPr>
        <w:t xml:space="preserve"> </w:t>
      </w:r>
      <w:r>
        <w:rPr>
          <w:spacing w:val="-6"/>
        </w:rPr>
        <w:t>feet</w:t>
      </w:r>
      <w:r>
        <w:t>,</w:t>
      </w:r>
      <w:r>
        <w:rPr>
          <w:spacing w:val="20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32"/>
          <w:w w:val="77"/>
        </w:rPr>
        <w:t xml:space="preserve"> </w:t>
      </w:r>
      <w:r>
        <w:rPr>
          <w:spacing w:val="-6"/>
        </w:rPr>
        <w:t>Jayadev</w:t>
      </w:r>
      <w:r>
        <w:t>a</w:t>
      </w:r>
      <w:r>
        <w:rPr>
          <w:spacing w:val="5"/>
        </w:rPr>
        <w:t xml:space="preserve"> </w:t>
      </w:r>
      <w:r>
        <w:rPr>
          <w:spacing w:val="-6"/>
        </w:rPr>
        <w:t xml:space="preserve">says, </w:t>
      </w:r>
      <w:r>
        <w:rPr>
          <w:spacing w:val="-2"/>
        </w:rPr>
        <w:t>“</w:t>
      </w:r>
      <w:r>
        <w:t>O</w:t>
      </w:r>
      <w:r>
        <w:rPr>
          <w:spacing w:val="25"/>
        </w:rPr>
        <w:t xml:space="preserve"> </w:t>
      </w:r>
      <w:r>
        <w:rPr>
          <w:spacing w:val="-2"/>
        </w:rPr>
        <w:t>Muräri</w:t>
      </w:r>
      <w:r>
        <w:t>,</w:t>
      </w:r>
      <w:r>
        <w:rPr>
          <w:spacing w:val="43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39"/>
        </w:rPr>
        <w:t xml:space="preserve"> </w:t>
      </w:r>
      <w:r>
        <w:rPr>
          <w:spacing w:val="-2"/>
        </w:rPr>
        <w:t>hearin</w:t>
      </w:r>
      <w:r>
        <w:t>g</w:t>
      </w:r>
      <w:r>
        <w:rPr>
          <w:spacing w:val="49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42"/>
        </w:rPr>
        <w:t xml:space="preserve"> </w:t>
      </w:r>
      <w:r>
        <w:rPr>
          <w:spacing w:val="-2"/>
        </w:rPr>
        <w:t>son</w:t>
      </w:r>
      <w:r>
        <w:t>g</w:t>
      </w:r>
      <w:r>
        <w:rPr>
          <w:spacing w:val="33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2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kin</w:t>
      </w:r>
      <w:r>
        <w:t>g</w:t>
      </w:r>
      <w:r>
        <w:rPr>
          <w:spacing w:val="3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-2"/>
        </w:rPr>
        <w:t>bards</w:t>
      </w:r>
      <w:r>
        <w:t>,</w:t>
      </w:r>
      <w:r>
        <w:rPr>
          <w:spacing w:val="44"/>
        </w:rPr>
        <w:t xml:space="preserve"> </w:t>
      </w:r>
      <w:r>
        <w:rPr>
          <w:spacing w:val="-2"/>
          <w:w w:val="101"/>
        </w:rPr>
        <w:t xml:space="preserve">may </w:t>
      </w:r>
      <w:r>
        <w:t>You</w:t>
      </w:r>
      <w:r>
        <w:rPr>
          <w:spacing w:val="1"/>
        </w:rPr>
        <w:t xml:space="preserve"> </w:t>
      </w:r>
      <w:r>
        <w:t>bestow</w:t>
      </w:r>
      <w:r>
        <w:rPr>
          <w:spacing w:val="29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t>varieties</w:t>
      </w:r>
      <w:r>
        <w:rPr>
          <w:spacing w:val="25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 xml:space="preserve">auspiciousness </w:t>
      </w:r>
      <w:r>
        <w:rPr>
          <w:spacing w:val="4"/>
        </w:rPr>
        <w:t xml:space="preserve"> </w:t>
      </w:r>
      <w:r>
        <w:t>upon  the</w:t>
      </w:r>
      <w:r>
        <w:rPr>
          <w:spacing w:val="35"/>
        </w:rPr>
        <w:t xml:space="preserve"> </w:t>
      </w:r>
      <w:r>
        <w:rPr>
          <w:w w:val="105"/>
        </w:rPr>
        <w:t xml:space="preserve">entire </w:t>
      </w:r>
      <w:r>
        <w:t xml:space="preserve">world.” </w:t>
      </w:r>
      <w:r>
        <w:rPr>
          <w:spacing w:val="6"/>
        </w:rPr>
        <w:t xml:space="preserve"> </w:t>
      </w:r>
      <w:r>
        <w:t>Padmävaté,</w:t>
      </w:r>
      <w:r>
        <w:rPr>
          <w:spacing w:val="25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t xml:space="preserve">name </w:t>
      </w:r>
      <w:r>
        <w:rPr>
          <w:spacing w:val="11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rPr>
          <w:w w:val="78"/>
        </w:rPr>
        <w:t xml:space="preserve">Çré </w:t>
      </w:r>
      <w:r>
        <w:rPr>
          <w:spacing w:val="16"/>
          <w:w w:val="78"/>
        </w:rPr>
        <w:t xml:space="preserve"> </w:t>
      </w:r>
      <w:r>
        <w:t>Jayadeva’s wife,</w:t>
      </w:r>
      <w:r>
        <w:rPr>
          <w:spacing w:val="36"/>
        </w:rPr>
        <w:t xml:space="preserve"> </w:t>
      </w:r>
      <w:r>
        <w:rPr>
          <w:w w:val="101"/>
        </w:rPr>
        <w:t xml:space="preserve">also </w:t>
      </w:r>
      <w:r>
        <w:t>refers</w:t>
      </w:r>
      <w:r>
        <w:rPr>
          <w:spacing w:val="37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 xml:space="preserve">the  original </w:t>
      </w:r>
      <w:r>
        <w:rPr>
          <w:spacing w:val="2"/>
        </w:rPr>
        <w:t xml:space="preserve"> </w:t>
      </w:r>
      <w:r>
        <w:t>Goddess</w:t>
      </w:r>
      <w:r>
        <w:rPr>
          <w:spacing w:val="4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Fortune, </w:t>
      </w:r>
      <w:r>
        <w:rPr>
          <w:spacing w:val="23"/>
        </w:rPr>
        <w:t xml:space="preserve"> </w:t>
      </w:r>
      <w:r>
        <w:rPr>
          <w:w w:val="78"/>
        </w:rPr>
        <w:t xml:space="preserve">Çré </w:t>
      </w:r>
      <w:r>
        <w:rPr>
          <w:spacing w:val="5"/>
          <w:w w:val="78"/>
        </w:rPr>
        <w:t xml:space="preserve"> </w:t>
      </w:r>
      <w:r>
        <w:t>Rädhä.</w:t>
      </w:r>
      <w:r>
        <w:rPr>
          <w:spacing w:val="39"/>
        </w:rPr>
        <w:t xml:space="preserve"> </w:t>
      </w:r>
      <w:r>
        <w:rPr>
          <w:w w:val="103"/>
        </w:rPr>
        <w:t xml:space="preserve">The </w:t>
      </w:r>
      <w:r>
        <w:t xml:space="preserve">supreme </w:t>
      </w:r>
      <w:r>
        <w:rPr>
          <w:spacing w:val="2"/>
        </w:rPr>
        <w:t xml:space="preserve"> </w:t>
      </w:r>
      <w:r>
        <w:t>poet</w:t>
      </w:r>
      <w:r>
        <w:rPr>
          <w:spacing w:val="36"/>
        </w:rPr>
        <w:t xml:space="preserve"> </w:t>
      </w:r>
      <w:r>
        <w:t>Jayadeva,</w:t>
      </w:r>
      <w:r>
        <w:rPr>
          <w:spacing w:val="3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worshiper  of</w:t>
      </w:r>
      <w:r>
        <w:rPr>
          <w:spacing w:val="14"/>
        </w:rPr>
        <w:t xml:space="preserve"> </w:t>
      </w:r>
      <w:r>
        <w:t xml:space="preserve">Padmävaté, </w:t>
      </w:r>
      <w:r>
        <w:rPr>
          <w:w w:val="104"/>
        </w:rPr>
        <w:t xml:space="preserve">humbly </w:t>
      </w:r>
      <w:r>
        <w:t>prays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w w:val="78"/>
        </w:rPr>
        <w:t>Çré</w:t>
      </w:r>
      <w:r>
        <w:rPr>
          <w:spacing w:val="11"/>
          <w:w w:val="78"/>
        </w:rPr>
        <w:t xml:space="preserve"> </w:t>
      </w:r>
      <w:r>
        <w:t>Hari,</w:t>
      </w:r>
      <w:r>
        <w:rPr>
          <w:spacing w:val="8"/>
        </w:rPr>
        <w:t xml:space="preserve"> </w:t>
      </w:r>
      <w:r>
        <w:t>“O Muräri,</w:t>
      </w:r>
      <w:r>
        <w:rPr>
          <w:spacing w:val="18"/>
        </w:rPr>
        <w:t xml:space="preserve"> </w:t>
      </w:r>
      <w:r>
        <w:t>I have</w:t>
      </w:r>
      <w:r>
        <w:rPr>
          <w:spacing w:val="8"/>
        </w:rPr>
        <w:t xml:space="preserve"> </w:t>
      </w:r>
      <w:r>
        <w:t>established</w:t>
      </w:r>
      <w:r>
        <w:rPr>
          <w:spacing w:val="27"/>
        </w:rPr>
        <w:t xml:space="preserve"> </w:t>
      </w:r>
      <w:r>
        <w:t xml:space="preserve">Padmävaté within </w:t>
      </w:r>
      <w:r>
        <w:rPr>
          <w:spacing w:val="20"/>
        </w:rPr>
        <w:t xml:space="preserve"> </w:t>
      </w:r>
      <w:r>
        <w:t xml:space="preserve">the </w:t>
      </w:r>
      <w:r>
        <w:rPr>
          <w:spacing w:val="12"/>
        </w:rPr>
        <w:t xml:space="preserve"> </w:t>
      </w:r>
      <w:r>
        <w:t xml:space="preserve">secret </w:t>
      </w:r>
      <w:r>
        <w:rPr>
          <w:spacing w:val="9"/>
        </w:rPr>
        <w:t xml:space="preserve"> </w:t>
      </w:r>
      <w:r>
        <w:t>love</w:t>
      </w:r>
      <w:r>
        <w:rPr>
          <w:spacing w:val="45"/>
        </w:rPr>
        <w:t xml:space="preserve"> </w:t>
      </w:r>
      <w:r>
        <w:t xml:space="preserve">bowers </w:t>
      </w:r>
      <w:r>
        <w:rPr>
          <w:spacing w:val="6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12"/>
        </w:rPr>
        <w:t xml:space="preserve"> </w:t>
      </w:r>
      <w:r>
        <w:t>lofty</w:t>
      </w:r>
      <w:r>
        <w:rPr>
          <w:spacing w:val="45"/>
        </w:rPr>
        <w:t xml:space="preserve"> </w:t>
      </w:r>
      <w:r>
        <w:t>palace  of</w:t>
      </w:r>
      <w:r>
        <w:rPr>
          <w:spacing w:val="40"/>
        </w:rPr>
        <w:t xml:space="preserve"> </w:t>
      </w:r>
      <w:r>
        <w:rPr>
          <w:w w:val="106"/>
        </w:rPr>
        <w:t xml:space="preserve">this </w:t>
      </w:r>
      <w:r>
        <w:rPr>
          <w:i/>
          <w:w w:val="94"/>
        </w:rPr>
        <w:t>Géta-govinda</w:t>
      </w:r>
      <w:r>
        <w:rPr>
          <w:w w:val="94"/>
        </w:rPr>
        <w:t>.</w:t>
      </w:r>
      <w:r>
        <w:rPr>
          <w:spacing w:val="42"/>
          <w:w w:val="94"/>
        </w:rPr>
        <w:t xml:space="preserve"> </w:t>
      </w:r>
      <w:r>
        <w:t xml:space="preserve">Therefore  this </w:t>
      </w:r>
      <w:r>
        <w:rPr>
          <w:spacing w:val="2"/>
        </w:rPr>
        <w:t xml:space="preserve"> </w:t>
      </w:r>
      <w:r>
        <w:t xml:space="preserve">poetry </w:t>
      </w:r>
      <w:r>
        <w:rPr>
          <w:spacing w:val="5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Your</w:t>
      </w:r>
      <w:r>
        <w:rPr>
          <w:spacing w:val="26"/>
        </w:rPr>
        <w:t xml:space="preserve"> </w:t>
      </w:r>
      <w:r>
        <w:rPr>
          <w:w w:val="104"/>
        </w:rPr>
        <w:t xml:space="preserve">happiness. </w:t>
      </w:r>
      <w:r>
        <w:t>May</w:t>
      </w:r>
      <w:r>
        <w:rPr>
          <w:spacing w:val="18"/>
        </w:rPr>
        <w:t xml:space="preserve"> </w:t>
      </w:r>
      <w:r>
        <w:t>You</w:t>
      </w:r>
      <w:r>
        <w:rPr>
          <w:spacing w:val="15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 xml:space="preserve">delighted </w:t>
      </w:r>
      <w:r>
        <w:rPr>
          <w:spacing w:val="12"/>
        </w:rPr>
        <w:t xml:space="preserve"> </w:t>
      </w:r>
      <w:r>
        <w:t>and  confer</w:t>
      </w:r>
      <w:r>
        <w:rPr>
          <w:spacing w:val="48"/>
        </w:rPr>
        <w:t xml:space="preserve"> </w:t>
      </w:r>
      <w:r>
        <w:t xml:space="preserve">auspiciousness </w:t>
      </w:r>
      <w:r>
        <w:rPr>
          <w:spacing w:val="18"/>
        </w:rPr>
        <w:t xml:space="preserve"> </w:t>
      </w:r>
      <w:r>
        <w:t xml:space="preserve">upon </w:t>
      </w:r>
      <w:r>
        <w:rPr>
          <w:spacing w:val="15"/>
        </w:rPr>
        <w:t xml:space="preserve"> </w:t>
      </w:r>
      <w:r>
        <w:rPr>
          <w:w w:val="106"/>
        </w:rPr>
        <w:t xml:space="preserve">us </w:t>
      </w:r>
      <w:r>
        <w:t xml:space="preserve">hundreds </w:t>
      </w:r>
      <w:r>
        <w:rPr>
          <w:spacing w:val="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times</w:t>
      </w:r>
      <w:r>
        <w:rPr>
          <w:spacing w:val="15"/>
        </w:rPr>
        <w:t xml:space="preserve"> </w:t>
      </w:r>
      <w:r>
        <w:rPr>
          <w:w w:val="101"/>
        </w:rPr>
        <w:t>over.”</w:t>
      </w:r>
    </w:p>
    <w:p w14:paraId="6DB82DF0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4DC73172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4"/>
        </w:rPr>
        <w:t>Alternatively</w:t>
      </w:r>
      <w:r>
        <w:t xml:space="preserve">,  </w:t>
      </w:r>
      <w:r>
        <w:rPr>
          <w:spacing w:val="-3"/>
          <w:w w:val="77"/>
        </w:rPr>
        <w:t>Çr</w:t>
      </w:r>
      <w:r>
        <w:rPr>
          <w:w w:val="77"/>
        </w:rPr>
        <w:t xml:space="preserve">é </w:t>
      </w:r>
      <w:r>
        <w:rPr>
          <w:spacing w:val="13"/>
          <w:w w:val="77"/>
        </w:rPr>
        <w:t xml:space="preserve"> </w:t>
      </w:r>
      <w:r>
        <w:rPr>
          <w:spacing w:val="-4"/>
        </w:rPr>
        <w:t>Jayadev</w:t>
      </w:r>
      <w:r>
        <w:t>a</w:t>
      </w:r>
      <w:r>
        <w:rPr>
          <w:spacing w:val="24"/>
        </w:rPr>
        <w:t xml:space="preserve"> </w:t>
      </w:r>
      <w:r>
        <w:rPr>
          <w:spacing w:val="-4"/>
        </w:rPr>
        <w:t>personall</w:t>
      </w:r>
      <w:r>
        <w:t xml:space="preserve">y </w:t>
      </w:r>
      <w:r>
        <w:rPr>
          <w:spacing w:val="14"/>
        </w:rPr>
        <w:t xml:space="preserve"> </w:t>
      </w:r>
      <w:r>
        <w:rPr>
          <w:spacing w:val="-4"/>
        </w:rPr>
        <w:t>appeal</w:t>
      </w:r>
      <w:r>
        <w:t xml:space="preserve">s </w:t>
      </w:r>
      <w:r>
        <w:rPr>
          <w:spacing w:val="1"/>
        </w:rPr>
        <w:t xml:space="preserve"> </w:t>
      </w:r>
      <w:r>
        <w:rPr>
          <w:spacing w:val="-4"/>
        </w:rPr>
        <w:t>t</w:t>
      </w:r>
      <w:r>
        <w:t xml:space="preserve">o  </w:t>
      </w:r>
      <w:r>
        <w:rPr>
          <w:spacing w:val="-4"/>
          <w:w w:val="101"/>
        </w:rPr>
        <w:t xml:space="preserve">Rädhä, </w:t>
      </w:r>
      <w:r>
        <w:t>“O</w:t>
      </w:r>
      <w:r>
        <w:rPr>
          <w:spacing w:val="38"/>
        </w:rPr>
        <w:t xml:space="preserve"> </w:t>
      </w:r>
      <w:r>
        <w:t>Padmävaté,</w:t>
      </w:r>
      <w:r>
        <w:rPr>
          <w:spacing w:val="19"/>
        </w:rPr>
        <w:t xml:space="preserve"> </w:t>
      </w:r>
      <w:r>
        <w:t>He</w:t>
      </w:r>
      <w:r>
        <w:rPr>
          <w:spacing w:val="38"/>
        </w:rPr>
        <w:t xml:space="preserve"> </w:t>
      </w:r>
      <w:r>
        <w:t xml:space="preserve">who </w:t>
      </w:r>
      <w:r>
        <w:rPr>
          <w:spacing w:val="2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 xml:space="preserve">the </w:t>
      </w:r>
      <w:r>
        <w:rPr>
          <w:spacing w:val="5"/>
        </w:rPr>
        <w:t xml:space="preserve"> </w:t>
      </w:r>
      <w:r>
        <w:t xml:space="preserve">complete </w:t>
      </w:r>
      <w:r>
        <w:rPr>
          <w:spacing w:val="10"/>
        </w:rPr>
        <w:t xml:space="preserve"> </w:t>
      </w:r>
      <w:r>
        <w:t xml:space="preserve">wealth </w:t>
      </w:r>
      <w:r>
        <w:rPr>
          <w:spacing w:val="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Lakñmé is</w:t>
      </w:r>
      <w:r>
        <w:rPr>
          <w:spacing w:val="24"/>
        </w:rPr>
        <w:t xml:space="preserve"> </w:t>
      </w:r>
      <w:r>
        <w:t>joyfully</w:t>
      </w:r>
      <w:r>
        <w:rPr>
          <w:spacing w:val="24"/>
        </w:rPr>
        <w:t xml:space="preserve"> </w:t>
      </w:r>
      <w:r>
        <w:t xml:space="preserve">present </w:t>
      </w:r>
      <w:r>
        <w:rPr>
          <w:spacing w:val="3"/>
        </w:rPr>
        <w:t xml:space="preserve"> </w:t>
      </w:r>
      <w:r>
        <w:t>today</w:t>
      </w:r>
      <w:r>
        <w:rPr>
          <w:spacing w:val="38"/>
        </w:rPr>
        <w:t xml:space="preserve"> </w:t>
      </w:r>
      <w:r>
        <w:t>within  the</w:t>
      </w:r>
      <w:r>
        <w:rPr>
          <w:spacing w:val="42"/>
        </w:rPr>
        <w:t xml:space="preserve"> </w:t>
      </w:r>
      <w:r>
        <w:rPr>
          <w:i/>
        </w:rPr>
        <w:t>viläsa-kuïja</w:t>
      </w:r>
      <w:r>
        <w:t xml:space="preserve">. </w:t>
      </w:r>
      <w:r>
        <w:rPr>
          <w:spacing w:val="14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You confer</w:t>
      </w:r>
      <w:r>
        <w:rPr>
          <w:spacing w:val="7"/>
        </w:rPr>
        <w:t xml:space="preserve"> </w:t>
      </w:r>
      <w:r>
        <w:t>unlimited</w:t>
      </w:r>
      <w:r>
        <w:rPr>
          <w:spacing w:val="30"/>
        </w:rPr>
        <w:t xml:space="preserve"> </w:t>
      </w:r>
      <w:r>
        <w:t>auspiciousness</w:t>
      </w:r>
      <w:r>
        <w:rPr>
          <w:spacing w:val="28"/>
        </w:rPr>
        <w:t xml:space="preserve"> </w:t>
      </w:r>
      <w:r>
        <w:t>upon</w:t>
      </w:r>
      <w:r>
        <w:rPr>
          <w:spacing w:val="24"/>
        </w:rPr>
        <w:t xml:space="preserve"> </w:t>
      </w:r>
      <w:r>
        <w:t>Him, whose</w:t>
      </w:r>
      <w:r>
        <w:rPr>
          <w:spacing w:val="2"/>
        </w:rPr>
        <w:t xml:space="preserve"> </w:t>
      </w:r>
      <w:r>
        <w:rPr>
          <w:w w:val="103"/>
        </w:rPr>
        <w:t xml:space="preserve">only </w:t>
      </w:r>
      <w:r>
        <w:t>welfare</w:t>
      </w:r>
      <w:r>
        <w:rPr>
          <w:spacing w:val="2"/>
        </w:rPr>
        <w:t xml:space="preserve"> </w:t>
      </w:r>
      <w:r>
        <w:t>lies</w:t>
      </w:r>
      <w:r>
        <w:rPr>
          <w:spacing w:val="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enjoying</w:t>
      </w:r>
      <w:r>
        <w:rPr>
          <w:spacing w:val="16"/>
        </w:rPr>
        <w:t xml:space="preserve"> </w:t>
      </w:r>
      <w:r>
        <w:t>amour</w:t>
      </w:r>
      <w:r>
        <w:rPr>
          <w:spacing w:val="28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You.”</w:t>
      </w:r>
    </w:p>
    <w:p w14:paraId="6DC0B38F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14B56A4A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22</w:t>
      </w:r>
    </w:p>
    <w:p w14:paraId="0EBB5DBF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45081917" w14:textId="77777777" w:rsidR="00150366" w:rsidRDefault="00000000">
      <w:pPr>
        <w:spacing w:line="248" w:lineRule="auto"/>
        <w:ind w:left="390" w:right="87" w:hanging="270"/>
      </w:pPr>
      <w:r>
        <w:rPr>
          <w:i/>
          <w:spacing w:val="-2"/>
        </w:rPr>
        <w:t>tvä</w:t>
      </w:r>
      <w:r>
        <w:rPr>
          <w:i/>
        </w:rPr>
        <w:t>à</w:t>
      </w:r>
      <w:r>
        <w:rPr>
          <w:i/>
          <w:spacing w:val="44"/>
        </w:rPr>
        <w:t xml:space="preserve"> </w:t>
      </w:r>
      <w:r>
        <w:rPr>
          <w:i/>
          <w:spacing w:val="-2"/>
        </w:rPr>
        <w:t>citten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2"/>
        </w:rPr>
        <w:t>cira</w:t>
      </w:r>
      <w:r>
        <w:rPr>
          <w:i/>
        </w:rPr>
        <w:t>à</w:t>
      </w:r>
      <w:r>
        <w:rPr>
          <w:i/>
          <w:spacing w:val="30"/>
        </w:rPr>
        <w:t xml:space="preserve"> </w:t>
      </w:r>
      <w:r>
        <w:rPr>
          <w:i/>
          <w:spacing w:val="-2"/>
        </w:rPr>
        <w:t>vahan</w:t>
      </w:r>
      <w:r>
        <w:rPr>
          <w:i/>
        </w:rPr>
        <w:t>n</w:t>
      </w:r>
      <w:r>
        <w:rPr>
          <w:i/>
          <w:spacing w:val="-16"/>
        </w:rPr>
        <w:t xml:space="preserve"> </w:t>
      </w:r>
      <w:r>
        <w:rPr>
          <w:i/>
          <w:spacing w:val="-2"/>
        </w:rPr>
        <w:t>aya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>
          <w:i/>
          <w:spacing w:val="-2"/>
          <w:w w:val="96"/>
        </w:rPr>
        <w:t>ati-çränt</w:t>
      </w:r>
      <w:r>
        <w:rPr>
          <w:i/>
          <w:w w:val="96"/>
        </w:rPr>
        <w:t>o</w:t>
      </w:r>
      <w:r>
        <w:rPr>
          <w:i/>
          <w:spacing w:val="5"/>
          <w:w w:val="96"/>
        </w:rPr>
        <w:t xml:space="preserve"> </w:t>
      </w:r>
      <w:r>
        <w:rPr>
          <w:i/>
          <w:spacing w:val="-2"/>
        </w:rPr>
        <w:t>bhåça</w:t>
      </w:r>
      <w:r>
        <w:rPr>
          <w:i/>
        </w:rPr>
        <w:t>à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täpitaù kandarpeë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2"/>
        </w:rPr>
        <w:t>c</w:t>
      </w:r>
      <w:r>
        <w:rPr>
          <w:i/>
        </w:rPr>
        <w:t>a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pätu</w:t>
      </w:r>
      <w:r>
        <w:rPr>
          <w:i/>
        </w:rPr>
        <w:t>m</w:t>
      </w:r>
      <w:r>
        <w:rPr>
          <w:i/>
          <w:spacing w:val="-6"/>
        </w:rPr>
        <w:t xml:space="preserve"> </w:t>
      </w:r>
      <w:r>
        <w:rPr>
          <w:i/>
          <w:spacing w:val="-2"/>
          <w:w w:val="96"/>
        </w:rPr>
        <w:t>icchat</w:t>
      </w:r>
      <w:r>
        <w:rPr>
          <w:i/>
          <w:w w:val="96"/>
        </w:rPr>
        <w:t>i</w:t>
      </w:r>
      <w:r>
        <w:rPr>
          <w:i/>
          <w:spacing w:val="1"/>
          <w:w w:val="96"/>
        </w:rPr>
        <w:t xml:space="preserve"> </w:t>
      </w:r>
      <w:r>
        <w:rPr>
          <w:i/>
          <w:spacing w:val="-2"/>
          <w:w w:val="97"/>
        </w:rPr>
        <w:t>sudhä-sambädha-bimbädharam</w:t>
      </w:r>
    </w:p>
    <w:p w14:paraId="62B763BE" w14:textId="77777777" w:rsidR="00150366" w:rsidRDefault="00000000">
      <w:pPr>
        <w:spacing w:line="248" w:lineRule="auto"/>
        <w:ind w:left="390" w:right="87" w:hanging="27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spacing w:val="-2"/>
          <w:w w:val="113"/>
        </w:rPr>
        <w:t>asyäìka</w:t>
      </w:r>
      <w:r>
        <w:rPr>
          <w:i/>
          <w:w w:val="113"/>
        </w:rPr>
        <w:t>à</w:t>
      </w:r>
      <w:r>
        <w:rPr>
          <w:i/>
          <w:spacing w:val="-17"/>
          <w:w w:val="113"/>
        </w:rPr>
        <w:t xml:space="preserve"> </w:t>
      </w:r>
      <w:r>
        <w:rPr>
          <w:i/>
          <w:spacing w:val="-2"/>
        </w:rPr>
        <w:t>ta</w:t>
      </w:r>
      <w:r>
        <w:rPr>
          <w:i/>
        </w:rPr>
        <w:t>d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alaìkur</w:t>
      </w:r>
      <w:r>
        <w:rPr>
          <w:i/>
        </w:rPr>
        <w:t>u</w:t>
      </w:r>
      <w:r>
        <w:rPr>
          <w:i/>
          <w:spacing w:val="35"/>
        </w:rPr>
        <w:t xml:space="preserve"> </w:t>
      </w:r>
      <w:r>
        <w:rPr>
          <w:i/>
          <w:spacing w:val="-2"/>
          <w:w w:val="97"/>
        </w:rPr>
        <w:t>kñaëa</w:t>
      </w:r>
      <w:r>
        <w:rPr>
          <w:i/>
          <w:w w:val="97"/>
        </w:rPr>
        <w:t>m</w:t>
      </w:r>
      <w:r>
        <w:rPr>
          <w:i/>
          <w:spacing w:val="-5"/>
          <w:w w:val="97"/>
        </w:rPr>
        <w:t xml:space="preserve"> </w:t>
      </w:r>
      <w:r>
        <w:rPr>
          <w:i/>
          <w:spacing w:val="-2"/>
        </w:rPr>
        <w:t>ih</w:t>
      </w:r>
      <w:r>
        <w:rPr>
          <w:i/>
        </w:rPr>
        <w:t>a</w:t>
      </w:r>
      <w:r>
        <w:rPr>
          <w:i/>
          <w:spacing w:val="-17"/>
        </w:rPr>
        <w:t xml:space="preserve"> </w:t>
      </w:r>
      <w:r>
        <w:rPr>
          <w:i/>
          <w:spacing w:val="-2"/>
          <w:w w:val="95"/>
        </w:rPr>
        <w:t>bhrü-kñepa-lakñmé-lavakréte däs</w:t>
      </w:r>
      <w:r>
        <w:rPr>
          <w:i/>
          <w:w w:val="95"/>
        </w:rPr>
        <w:t>a</w:t>
      </w:r>
      <w:r>
        <w:rPr>
          <w:i/>
          <w:spacing w:val="-2"/>
          <w:w w:val="95"/>
        </w:rPr>
        <w:t xml:space="preserve"> ivopasevita-padämbhoj</w:t>
      </w:r>
      <w:r>
        <w:rPr>
          <w:i/>
          <w:w w:val="95"/>
        </w:rPr>
        <w:t>e</w:t>
      </w:r>
      <w:r>
        <w:rPr>
          <w:i/>
          <w:spacing w:val="36"/>
          <w:w w:val="95"/>
        </w:rPr>
        <w:t xml:space="preserve"> </w:t>
      </w:r>
      <w:r>
        <w:rPr>
          <w:i/>
          <w:spacing w:val="-2"/>
        </w:rPr>
        <w:t>kuta</w:t>
      </w:r>
      <w:r>
        <w:rPr>
          <w:i/>
        </w:rPr>
        <w:t>ù</w:t>
      </w:r>
      <w:r>
        <w:rPr>
          <w:i/>
          <w:spacing w:val="5"/>
        </w:rPr>
        <w:t xml:space="preserve"> </w:t>
      </w:r>
      <w:r>
        <w:rPr>
          <w:i/>
          <w:spacing w:val="-2"/>
        </w:rPr>
        <w:t>sambhramaù</w:t>
      </w:r>
    </w:p>
    <w:p w14:paraId="307A4871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5E39D76A" w14:textId="77777777" w:rsidR="00150366" w:rsidRDefault="00150366">
      <w:pPr>
        <w:spacing w:line="200" w:lineRule="exact"/>
      </w:pPr>
    </w:p>
    <w:p w14:paraId="6C09D878" w14:textId="77777777" w:rsidR="00150366" w:rsidRDefault="00000000">
      <w:pPr>
        <w:spacing w:before="26"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ravishing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beauty!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Your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beloved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stands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before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You, </w:t>
      </w:r>
      <w:r>
        <w:rPr>
          <w:rFonts w:ascii="Book Antiqua" w:eastAsia="Book Antiqua" w:hAnsi="Book Antiqua" w:cs="Book Antiqua"/>
          <w:b/>
          <w:w w:val="91"/>
        </w:rPr>
        <w:t>wearied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bearing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core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heart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for so long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while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inflamed 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desire.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</w:rPr>
        <w:t>ardently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longs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 </w:t>
      </w:r>
      <w:r>
        <w:rPr>
          <w:rFonts w:ascii="Book Antiqua" w:eastAsia="Book Antiqua" w:hAnsi="Book Antiqua" w:cs="Book Antiqua"/>
          <w:b/>
          <w:spacing w:val="-5"/>
        </w:rPr>
        <w:t>drin</w:t>
      </w:r>
      <w:r>
        <w:rPr>
          <w:rFonts w:ascii="Book Antiqua" w:eastAsia="Book Antiqua" w:hAnsi="Book Antiqua" w:cs="Book Antiqua"/>
          <w:b/>
        </w:rPr>
        <w:t>k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swee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necta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7"/>
        </w:rPr>
        <w:t>flowin</w:t>
      </w:r>
      <w:r>
        <w:rPr>
          <w:rFonts w:ascii="Book Antiqua" w:eastAsia="Book Antiqua" w:hAnsi="Book Antiqua" w:cs="Book Antiqua"/>
          <w:b/>
          <w:w w:val="87"/>
        </w:rPr>
        <w:t xml:space="preserve">g </w:t>
      </w:r>
      <w:r>
        <w:rPr>
          <w:rFonts w:ascii="Book Antiqua" w:eastAsia="Book Antiqua" w:hAnsi="Book Antiqua" w:cs="Book Antiqua"/>
          <w:b/>
          <w:spacing w:val="2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fro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You</w:t>
      </w:r>
      <w:r>
        <w:rPr>
          <w:rFonts w:ascii="Book Antiqua" w:eastAsia="Book Antiqua" w:hAnsi="Book Antiqua" w:cs="Book Antiqua"/>
          <w:b/>
        </w:rPr>
        <w:t xml:space="preserve">r </w:t>
      </w:r>
      <w:r>
        <w:rPr>
          <w:rFonts w:ascii="Book Antiqua" w:eastAsia="Book Antiqua" w:hAnsi="Book Antiqua" w:cs="Book Antiqua"/>
          <w:b/>
          <w:i/>
          <w:spacing w:val="-4"/>
          <w:w w:val="89"/>
        </w:rPr>
        <w:t>bimba</w:t>
      </w:r>
      <w:r>
        <w:rPr>
          <w:rFonts w:ascii="Book Antiqua" w:eastAsia="Book Antiqua" w:hAnsi="Book Antiqua" w:cs="Book Antiqua"/>
          <w:b/>
          <w:spacing w:val="-4"/>
          <w:w w:val="89"/>
        </w:rPr>
        <w:t>-frui</w:t>
      </w:r>
      <w:r>
        <w:rPr>
          <w:rFonts w:ascii="Book Antiqua" w:eastAsia="Book Antiqua" w:hAnsi="Book Antiqua" w:cs="Book Antiqua"/>
          <w:b/>
          <w:w w:val="89"/>
        </w:rPr>
        <w:t xml:space="preserve">t </w:t>
      </w:r>
      <w:r>
        <w:rPr>
          <w:rFonts w:ascii="Book Antiqua" w:eastAsia="Book Antiqua" w:hAnsi="Book Antiqua" w:cs="Book Antiqua"/>
          <w:b/>
          <w:spacing w:val="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 xml:space="preserve">lips. </w:t>
      </w:r>
      <w:r>
        <w:rPr>
          <w:rFonts w:ascii="Book Antiqua" w:eastAsia="Book Antiqua" w:hAnsi="Book Antiqua" w:cs="Book Antiqua"/>
          <w:b/>
          <w:spacing w:val="-2"/>
        </w:rPr>
        <w:t>G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ador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ches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eage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love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wh</w:t>
      </w:r>
      <w:r>
        <w:rPr>
          <w:rFonts w:ascii="Book Antiqua" w:eastAsia="Book Antiqua" w:hAnsi="Book Antiqua" w:cs="Book Antiqua"/>
          <w:b/>
          <w:w w:val="89"/>
        </w:rPr>
        <w:t>o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 xml:space="preserve">worships </w:t>
      </w:r>
      <w:r>
        <w:rPr>
          <w:rFonts w:ascii="Book Antiqua" w:eastAsia="Book Antiqua" w:hAnsi="Book Antiqua" w:cs="Book Antiqua"/>
          <w:b/>
          <w:spacing w:val="-2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fee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slav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purchase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4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merel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jus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2"/>
        </w:rPr>
        <w:t xml:space="preserve"> Your </w:t>
      </w:r>
      <w:r>
        <w:rPr>
          <w:rFonts w:ascii="Book Antiqua" w:eastAsia="Book Antiqua" w:hAnsi="Book Antiqua" w:cs="Book Antiqua"/>
          <w:b/>
          <w:w w:val="92"/>
        </w:rPr>
        <w:t>precious</w:t>
      </w:r>
      <w:r>
        <w:rPr>
          <w:rFonts w:ascii="Book Antiqua" w:eastAsia="Book Antiqua" w:hAnsi="Book Antiqua" w:cs="Book Antiqua"/>
          <w:b/>
          <w:spacing w:val="1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fleeting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glance.</w:t>
      </w:r>
      <w:r>
        <w:rPr>
          <w:rFonts w:ascii="Book Antiqua" w:eastAsia="Book Antiqua" w:hAnsi="Book Antiqua" w:cs="Book Antiqua"/>
          <w:b/>
          <w:spacing w:val="1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Why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hesitate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any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longer?”</w:t>
      </w:r>
    </w:p>
    <w:p w14:paraId="50C26110" w14:textId="77777777" w:rsidR="00150366" w:rsidRDefault="00150366">
      <w:pPr>
        <w:spacing w:before="6" w:line="200" w:lineRule="exact"/>
      </w:pPr>
    </w:p>
    <w:p w14:paraId="4C128B30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E728B3F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0B54F5CA" w14:textId="77777777" w:rsidR="00150366" w:rsidRDefault="00000000">
      <w:pPr>
        <w:spacing w:line="248" w:lineRule="auto"/>
        <w:ind w:left="120" w:right="85" w:firstLine="360"/>
        <w:jc w:val="both"/>
      </w:pPr>
      <w:r>
        <w:t xml:space="preserve">Her </w:t>
      </w:r>
      <w:r>
        <w:rPr>
          <w:spacing w:val="10"/>
        </w:rPr>
        <w:t xml:space="preserve"> </w:t>
      </w:r>
      <w:r>
        <w:rPr>
          <w:i/>
        </w:rPr>
        <w:t>sakhé</w:t>
      </w:r>
      <w:r>
        <w:rPr>
          <w:i/>
          <w:spacing w:val="18"/>
        </w:rPr>
        <w:t xml:space="preserve"> </w:t>
      </w:r>
      <w:r>
        <w:t xml:space="preserve">tells </w:t>
      </w:r>
      <w:r>
        <w:rPr>
          <w:spacing w:val="11"/>
        </w:rPr>
        <w:t xml:space="preserve"> </w:t>
      </w:r>
      <w:r>
        <w:t xml:space="preserve">Rädhä, </w:t>
      </w:r>
      <w:r>
        <w:rPr>
          <w:spacing w:val="10"/>
        </w:rPr>
        <w:t xml:space="preserve"> </w:t>
      </w:r>
      <w:r>
        <w:t xml:space="preserve">“Hari </w:t>
      </w:r>
      <w:r>
        <w:rPr>
          <w:spacing w:val="4"/>
        </w:rPr>
        <w:t xml:space="preserve"> </w:t>
      </w:r>
      <w:r>
        <w:t xml:space="preserve">is </w:t>
      </w:r>
      <w:r>
        <w:rPr>
          <w:spacing w:val="4"/>
        </w:rPr>
        <w:t xml:space="preserve"> </w:t>
      </w:r>
      <w:r>
        <w:t xml:space="preserve">wasting </w:t>
      </w:r>
      <w:r>
        <w:rPr>
          <w:spacing w:val="17"/>
        </w:rPr>
        <w:t xml:space="preserve"> </w:t>
      </w:r>
      <w:r>
        <w:t xml:space="preserve">away  </w:t>
      </w:r>
      <w:r>
        <w:rPr>
          <w:w w:val="102"/>
        </w:rPr>
        <w:t xml:space="preserve">from </w:t>
      </w:r>
      <w:r>
        <w:t>carrying</w:t>
      </w:r>
      <w:r>
        <w:rPr>
          <w:spacing w:val="3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His</w:t>
      </w:r>
      <w:r>
        <w:rPr>
          <w:spacing w:val="21"/>
        </w:rPr>
        <w:t xml:space="preserve"> </w:t>
      </w:r>
      <w:r>
        <w:t>heart</w:t>
      </w:r>
      <w:r>
        <w:rPr>
          <w:spacing w:val="45"/>
        </w:rPr>
        <w:t xml:space="preserve"> </w:t>
      </w:r>
      <w:r>
        <w:t>all</w:t>
      </w:r>
      <w:r>
        <w:rPr>
          <w:spacing w:val="21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time.</w:t>
      </w:r>
      <w:r>
        <w:rPr>
          <w:spacing w:val="37"/>
        </w:rPr>
        <w:t xml:space="preserve"> </w:t>
      </w:r>
      <w:r>
        <w:t xml:space="preserve">Severely </w:t>
      </w:r>
      <w:r>
        <w:rPr>
          <w:w w:val="106"/>
        </w:rPr>
        <w:t xml:space="preserve">tormented </w:t>
      </w:r>
      <w:r>
        <w:t>by Kämadeva, He has</w:t>
      </w:r>
      <w:r>
        <w:rPr>
          <w:spacing w:val="11"/>
        </w:rPr>
        <w:t xml:space="preserve"> </w:t>
      </w:r>
      <w:r>
        <w:t>been</w:t>
      </w:r>
      <w:r>
        <w:rPr>
          <w:spacing w:val="15"/>
        </w:rPr>
        <w:t xml:space="preserve"> </w:t>
      </w:r>
      <w:r>
        <w:t>scorched</w:t>
      </w:r>
      <w:r>
        <w:rPr>
          <w:spacing w:val="28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deep</w:t>
      </w:r>
      <w:r>
        <w:rPr>
          <w:spacing w:val="15"/>
        </w:rPr>
        <w:t xml:space="preserve"> </w:t>
      </w:r>
      <w:r>
        <w:rPr>
          <w:w w:val="105"/>
        </w:rPr>
        <w:t xml:space="preserve">within. </w:t>
      </w:r>
      <w:r>
        <w:t>Therefore,</w:t>
      </w:r>
      <w:r>
        <w:rPr>
          <w:spacing w:val="40"/>
        </w:rPr>
        <w:t xml:space="preserve"> </w:t>
      </w:r>
      <w:r>
        <w:t>allow</w:t>
      </w:r>
      <w:r>
        <w:rPr>
          <w:spacing w:val="23"/>
        </w:rPr>
        <w:t xml:space="preserve"> </w:t>
      </w:r>
      <w:r>
        <w:t>Him</w:t>
      </w:r>
      <w:r>
        <w:rPr>
          <w:spacing w:val="30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 xml:space="preserve">drink </w:t>
      </w:r>
      <w:r>
        <w:rPr>
          <w:spacing w:val="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sweet</w:t>
      </w:r>
      <w:r>
        <w:rPr>
          <w:spacing w:val="28"/>
        </w:rPr>
        <w:t xml:space="preserve"> </w:t>
      </w:r>
      <w:r>
        <w:t>ambrosia</w:t>
      </w:r>
      <w:r>
        <w:rPr>
          <w:spacing w:val="45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 xml:space="preserve">Your </w:t>
      </w:r>
      <w:r>
        <w:rPr>
          <w:spacing w:val="-2"/>
        </w:rPr>
        <w:t>re</w:t>
      </w:r>
      <w:r>
        <w:t>d</w:t>
      </w:r>
      <w:r>
        <w:rPr>
          <w:spacing w:val="27"/>
        </w:rPr>
        <w:t xml:space="preserve"> </w:t>
      </w:r>
      <w:r>
        <w:rPr>
          <w:i/>
          <w:spacing w:val="-2"/>
        </w:rPr>
        <w:t>bimba</w:t>
      </w:r>
      <w:r>
        <w:rPr>
          <w:spacing w:val="-2"/>
        </w:rPr>
        <w:t>-frui</w:t>
      </w:r>
      <w:r>
        <w:t>t</w:t>
      </w:r>
      <w:r>
        <w:rPr>
          <w:spacing w:val="15"/>
        </w:rPr>
        <w:t xml:space="preserve"> </w:t>
      </w:r>
      <w:r>
        <w:rPr>
          <w:spacing w:val="-2"/>
        </w:rPr>
        <w:t>lip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16"/>
        </w:rPr>
        <w:t xml:space="preserve"> </w:t>
      </w:r>
      <w:r>
        <w:rPr>
          <w:spacing w:val="-2"/>
        </w:rPr>
        <w:t>whic</w:t>
      </w:r>
      <w:r>
        <w:t>h</w:t>
      </w:r>
      <w:r>
        <w:rPr>
          <w:spacing w:val="33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17"/>
        </w:rPr>
        <w:t xml:space="preserve"> </w:t>
      </w:r>
      <w:r>
        <w:rPr>
          <w:spacing w:val="-2"/>
        </w:rPr>
        <w:t>eager</w:t>
      </w:r>
      <w:r>
        <w:t>.</w:t>
      </w:r>
      <w:r>
        <w:rPr>
          <w:spacing w:val="19"/>
        </w:rPr>
        <w:t xml:space="preserve"> </w:t>
      </w:r>
      <w:r>
        <w:rPr>
          <w:spacing w:val="-2"/>
        </w:rPr>
        <w:t>M</w:t>
      </w:r>
      <w:r>
        <w:t xml:space="preserve">y </w:t>
      </w:r>
      <w:r>
        <w:rPr>
          <w:spacing w:val="-2"/>
        </w:rPr>
        <w:t>dea</w:t>
      </w:r>
      <w:r>
        <w:t>r</w:t>
      </w:r>
      <w:r>
        <w:rPr>
          <w:spacing w:val="28"/>
        </w:rPr>
        <w:t xml:space="preserve"> </w:t>
      </w:r>
      <w:r>
        <w:rPr>
          <w:spacing w:val="-2"/>
          <w:w w:val="105"/>
        </w:rPr>
        <w:t xml:space="preserve">one, </w:t>
      </w:r>
      <w:r>
        <w:rPr>
          <w:spacing w:val="-2"/>
        </w:rPr>
        <w:t>ornamen</w:t>
      </w:r>
      <w:r>
        <w:t xml:space="preserve">t </w:t>
      </w:r>
      <w:r>
        <w:rPr>
          <w:spacing w:val="12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9"/>
        </w:rPr>
        <w:t xml:space="preserve"> </w:t>
      </w:r>
      <w:r>
        <w:rPr>
          <w:spacing w:val="-2"/>
        </w:rPr>
        <w:t>love</w:t>
      </w:r>
      <w:r>
        <w:t>r</w:t>
      </w:r>
      <w:r>
        <w:rPr>
          <w:spacing w:val="21"/>
        </w:rPr>
        <w:t xml:space="preserve"> </w:t>
      </w:r>
      <w:r>
        <w:rPr>
          <w:spacing w:val="-2"/>
        </w:rPr>
        <w:t>wh</w:t>
      </w:r>
      <w:r>
        <w:t>o</w:t>
      </w:r>
      <w:r>
        <w:rPr>
          <w:spacing w:val="31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hankerin</w:t>
      </w:r>
      <w:r>
        <w:t xml:space="preserve">g </w:t>
      </w:r>
      <w:r>
        <w:rPr>
          <w:spacing w:val="7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0"/>
        </w:rPr>
        <w:t xml:space="preserve"> </w:t>
      </w:r>
      <w:r>
        <w:rPr>
          <w:spacing w:val="-2"/>
        </w:rPr>
        <w:t>You</w:t>
      </w:r>
      <w:r>
        <w:t>.</w:t>
      </w:r>
      <w:r>
        <w:rPr>
          <w:spacing w:val="1"/>
        </w:rPr>
        <w:t xml:space="preserve"> </w:t>
      </w:r>
      <w:r>
        <w:rPr>
          <w:spacing w:val="-2"/>
        </w:rPr>
        <w:t>Yo</w:t>
      </w:r>
      <w:r>
        <w:t xml:space="preserve">u </w:t>
      </w:r>
      <w:r>
        <w:rPr>
          <w:spacing w:val="-2"/>
          <w:w w:val="102"/>
        </w:rPr>
        <w:t xml:space="preserve">have </w:t>
      </w:r>
      <w:r>
        <w:t xml:space="preserve">purchased </w:t>
      </w:r>
      <w:r>
        <w:rPr>
          <w:spacing w:val="23"/>
        </w:rPr>
        <w:t xml:space="preserve"> </w:t>
      </w:r>
      <w:r>
        <w:t>Him</w:t>
      </w:r>
      <w:r>
        <w:rPr>
          <w:spacing w:val="39"/>
        </w:rPr>
        <w:t xml:space="preserve"> </w:t>
      </w:r>
      <w:r>
        <w:t>simply</w:t>
      </w:r>
      <w:r>
        <w:rPr>
          <w:spacing w:val="43"/>
        </w:rPr>
        <w:t xml:space="preserve"> </w:t>
      </w:r>
      <w:r>
        <w:t>with  a</w:t>
      </w:r>
      <w:r>
        <w:rPr>
          <w:spacing w:val="32"/>
        </w:rPr>
        <w:t xml:space="preserve"> </w:t>
      </w:r>
      <w:r>
        <w:t xml:space="preserve">shooting </w:t>
      </w:r>
      <w:r>
        <w:rPr>
          <w:spacing w:val="10"/>
        </w:rPr>
        <w:t xml:space="preserve"> </w:t>
      </w:r>
      <w:r>
        <w:t>glance.</w:t>
      </w:r>
      <w:r>
        <w:rPr>
          <w:spacing w:val="38"/>
        </w:rPr>
        <w:t xml:space="preserve"> </w:t>
      </w:r>
      <w:r>
        <w:t>Now</w:t>
      </w:r>
      <w:r>
        <w:rPr>
          <w:spacing w:val="36"/>
        </w:rPr>
        <w:t xml:space="preserve"> </w:t>
      </w:r>
      <w:r>
        <w:t xml:space="preserve">fully </w:t>
      </w:r>
      <w:r>
        <w:rPr>
          <w:spacing w:val="-4"/>
        </w:rPr>
        <w:t>decorat</w:t>
      </w:r>
      <w:r>
        <w:t>e</w:t>
      </w:r>
      <w:r>
        <w:rPr>
          <w:spacing w:val="4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4"/>
        </w:rPr>
        <w:t>bod</w:t>
      </w:r>
      <w:r>
        <w:t>y</w:t>
      </w:r>
      <w:r>
        <w:rPr>
          <w:spacing w:val="3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2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19"/>
        </w:rPr>
        <w:t xml:space="preserve"> </w:t>
      </w:r>
      <w:r>
        <w:rPr>
          <w:spacing w:val="-4"/>
        </w:rPr>
        <w:t>footservant</w:t>
      </w:r>
      <w:r>
        <w:t xml:space="preserve">, </w:t>
      </w:r>
      <w:r>
        <w:rPr>
          <w:spacing w:val="5"/>
        </w:rPr>
        <w:t xml:space="preserve"> </w:t>
      </w:r>
      <w:r>
        <w:rPr>
          <w:spacing w:val="-4"/>
        </w:rPr>
        <w:t>Hari</w:t>
      </w:r>
      <w:r>
        <w:t>.</w:t>
      </w:r>
      <w:r>
        <w:rPr>
          <w:spacing w:val="35"/>
        </w:rPr>
        <w:t xml:space="preserve"> </w:t>
      </w:r>
      <w:r>
        <w:rPr>
          <w:spacing w:val="-4"/>
        </w:rPr>
        <w:t>Wh</w:t>
      </w:r>
      <w:r>
        <w:t>y</w:t>
      </w:r>
      <w:r>
        <w:rPr>
          <w:spacing w:val="35"/>
        </w:rPr>
        <w:t xml:space="preserve"> </w:t>
      </w:r>
      <w:r>
        <w:rPr>
          <w:spacing w:val="-4"/>
          <w:w w:val="103"/>
        </w:rPr>
        <w:t xml:space="preserve">deliberate </w:t>
      </w:r>
      <w:r>
        <w:t>any</w:t>
      </w:r>
      <w:r>
        <w:rPr>
          <w:spacing w:val="39"/>
        </w:rPr>
        <w:t xml:space="preserve"> </w:t>
      </w:r>
      <w:r>
        <w:t xml:space="preserve">further? </w:t>
      </w:r>
      <w:r>
        <w:rPr>
          <w:spacing w:val="15"/>
        </w:rPr>
        <w:t xml:space="preserve"> </w:t>
      </w:r>
      <w:r>
        <w:rPr>
          <w:spacing w:val="-6"/>
        </w:rPr>
        <w:t>W</w:t>
      </w:r>
      <w:r>
        <w:t xml:space="preserve">ithout </w:t>
      </w:r>
      <w:r>
        <w:rPr>
          <w:spacing w:val="25"/>
        </w:rPr>
        <w:t xml:space="preserve"> </w:t>
      </w:r>
      <w:r>
        <w:t xml:space="preserve">inhibition, </w:t>
      </w:r>
      <w:r>
        <w:rPr>
          <w:spacing w:val="33"/>
        </w:rPr>
        <w:t xml:space="preserve"> </w:t>
      </w:r>
      <w:r>
        <w:t xml:space="preserve">adorn </w:t>
      </w:r>
      <w:r>
        <w:rPr>
          <w:spacing w:val="11"/>
        </w:rPr>
        <w:t xml:space="preserve"> </w:t>
      </w:r>
      <w:r>
        <w:t>His</w:t>
      </w:r>
      <w:r>
        <w:rPr>
          <w:spacing w:val="34"/>
        </w:rPr>
        <w:t xml:space="preserve"> </w:t>
      </w:r>
      <w:r>
        <w:t>chest  at</w:t>
      </w:r>
      <w:r>
        <w:rPr>
          <w:spacing w:val="41"/>
        </w:rPr>
        <w:t xml:space="preserve"> </w:t>
      </w:r>
      <w:r>
        <w:rPr>
          <w:w w:val="104"/>
        </w:rPr>
        <w:t xml:space="preserve">once. </w:t>
      </w:r>
      <w:r>
        <w:t>Why</w:t>
      </w:r>
      <w:r>
        <w:rPr>
          <w:spacing w:val="10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shy?</w:t>
      </w:r>
      <w:r>
        <w:rPr>
          <w:spacing w:val="9"/>
        </w:rPr>
        <w:t xml:space="preserve"> </w:t>
      </w:r>
      <w:r>
        <w:t>What</w:t>
      </w:r>
      <w:r>
        <w:rPr>
          <w:spacing w:val="24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waiting</w:t>
      </w:r>
      <w:r>
        <w:rPr>
          <w:spacing w:val="14"/>
        </w:rPr>
        <w:t xml:space="preserve"> </w:t>
      </w:r>
      <w:r>
        <w:t>for?”</w:t>
      </w:r>
    </w:p>
    <w:p w14:paraId="5565EA46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41D9597E" w14:textId="77777777" w:rsidR="00150366" w:rsidRDefault="00000000">
      <w:pPr>
        <w:spacing w:line="248" w:lineRule="auto"/>
        <w:ind w:left="120" w:right="88" w:firstLine="360"/>
        <w:jc w:val="both"/>
      </w:pPr>
      <w:r>
        <w:pict w14:anchorId="449D016D">
          <v:group id="_x0000_s2070" style="position:absolute;left:0;text-align:left;margin-left:122.95pt;margin-top:39.9pt;width:94.25pt;height:13pt;z-index:-8403;mso-position-horizontal-relative:page" coordorigin="2459,798" coordsize="1885,260">
            <v:shape id="_x0000_s2077" style="position:absolute;left:3153;top:849;width:179;height:161" coordorigin="3153,849" coordsize="179,161" path="m3173,984r16,13l3211,1006r28,3l3242,1009r29,-5l3294,989r17,-19l3322,951r7,-14l3333,925r-3,-2l3328,921r-4,4l3321,929r-14,27l3295,966r-18,2l3268,968r-18,-5l3240,952r-9,-13l3215,929r-25,3l3178,945r-2,4l3164,953r3,-25l3170,904r9,-18l3200,878r17,l3203,878r-6,19l3217,900r12,-5l3236,882r-1,-17l3223,852r-8,-3l3198,849r-16,7l3169,869r-9,19l3154,909r-1,17l3156,948r6,19l3173,984xe" fillcolor="black" stroked="f">
              <v:path arrowok="t"/>
            </v:shape>
            <v:shape id="_x0000_s2076" style="position:absolute;left:3376;top:808;width:52;height:126" coordorigin="3376,808" coordsize="52,126" path="m3404,809r-11,-1l3385,814r-5,9l3377,828r-1,7l3376,845r,4l3377,856r,5l3378,866r,4l3379,875r1,4l3381,884r1,5l3383,893r1,5l3385,902r2,5l3388,912r2,4l3392,921r2,5l3397,930r2,5l3404,935r3,-6l3410,924r3,-6l3415,913r1,-5l3418,903r1,-4l3420,894r1,-5l3422,885r1,-5l3424,875r1,-5l3425,865r2,-13l3427,842r-6,-23l3404,809xe" fillcolor="black" stroked="f">
              <v:path arrowok="t"/>
            </v:shape>
            <v:shape id="_x0000_s2075" style="position:absolute;left:3265;top:827;width:274;height:141" coordorigin="3265,827" coordsize="274,141" path="m3265,932r,l3267,939r6,5l3289,944r7,-7l3296,922r-5,-6l3285,914r7,-12l3312,899r11,2l3346,915r12,18l3364,948r,6l3370,956r5,l3375,963r-5,5l3433,968r-5,-5l3428,956r5,l3439,954r-1,-5l3444,936r10,-18l3475,903r5,-2l3506,899r11,10l3518,914r-6,2l3507,922r,15l3514,944r16,l3536,939r2,-7l3538,927r,-2l3533,908r-13,-19l3519,888r-16,-6l3483,884r-18,8l3458,898r14,-33l3482,848r10,-4l3505,847r1,1l3506,855r6,6l3526,861r6,-6l3532,848r-1,-5l3527,839r-4,-4l3513,827r-19,3l3482,836r-14,12l3454,864r-13,20l3430,906r-8,22l3420,945r-36,l3380,925r-8,-22l3360,881r-13,-19l3333,846r-14,-11l3309,830r-18,-3l3280,835r-4,4l3272,843r,5l3272,855r5,6l3291,861r6,-6l3297,848r-1,-1l3314,852r15,17l3340,888r5,10l3330,888r-20,-6l3291,884r-7,4l3270,906r-4,18l3265,929r,3xe" fillcolor="black" stroked="f">
              <v:path arrowok="t"/>
            </v:shape>
            <v:shape id="_x0000_s2074" style="position:absolute;left:2469;top:891;width:675;height:82" coordorigin="2469,891" coordsize="675,82" path="m3090,941r5,11l3115,952r-1,10l3131,962r-1,12l3144,974r,-83l3130,891r1,12l3114,903r1,10l3095,913r-5,10l2505,923r,2l2503,914r-7,-9l2477,905r-8,12l2469,947r8,11l2496,958r7,-8l2505,939r,2l3090,941xe" fillcolor="black" stroked="f">
              <v:path arrowok="t"/>
            </v:shape>
            <v:shape id="_x0000_s2073" style="position:absolute;left:3470;top:848;width:179;height:161" coordorigin="3470,848" coordsize="179,161" path="m3483,965r9,22l3502,1000r14,7l3536,1009r26,l3590,1007r23,-9l3629,985r11,-16l3647,949r3,-21l3650,926r-2,-24l3641,882r-11,-17l3616,853r-16,-5l3588,849r-17,11l3566,876r5,15l3581,900r25,-3l3600,878r-12,l3601,878r23,7l3633,903r3,23l3637,928r2,25l3627,949r-9,-21l3605,925r-17,4l3573,939r-10,13l3553,963r-18,5l3509,960r-18,-17l3483,930r-1,-1l3480,925r-5,-4l3470,925r3,7l3483,965xe" fillcolor="black" stroked="f">
              <v:path arrowok="t"/>
            </v:shape>
            <v:shape id="_x0000_s2072" style="position:absolute;left:3320;top:976;width:163;height:72" coordorigin="3320,976" coordsize="163,72" path="m3483,1005r-3,-15l3478,986r-3,-5l3471,979r-13,l3452,985r,16l3458,1007r8,l3470,1006r4,9l3473,1030r-21,1l3439,1031r-9,-6l3424,1019r8,-8l3429,998r7,l3439,993r-3,-5l3430,988r,-1l3444,987r5,-3l3449,978r-5,-2l3359,976r-5,2l3354,984r5,3l3373,987r-6,1l3364,993r3,5l3374,998r-3,13l3379,1019r-5,6l3365,1031r-13,l3331,1030r-2,-15l3333,1006r4,1l3345,1007r7,-6l3352,985r-7,-6l3332,979r-4,2l3325,985r-1,4l3320,1004r2,23l3323,1028r8,12l3344,1047r16,1l3377,1043r16,-15l3398,1018r5,-1l3405,1018r14,19l3436,1047r17,1l3467,1043r11,-9l3480,1028r3,-23xe" fillcolor="black" stroked="f">
              <v:path arrowok="t"/>
            </v:shape>
            <v:shape id="_x0000_s2071" style="position:absolute;left:3659;top:891;width:675;height:82" coordorigin="3659,891" coordsize="675,82" path="m3708,952r5,-11l4298,941r,-2l4301,950r6,8l4326,958r8,-11l4334,917r-8,-12l4307,905r-6,9l4298,925r,-2l3713,923r-5,-10l3689,913r,-10l3672,903r1,-12l3659,891r,83l3673,974r-1,-12l3689,962r,-10l3708,952xe" fillcolor="black" stroked="f">
              <v:path arrowok="t"/>
            </v:shape>
            <w10:wrap anchorx="page"/>
          </v:group>
        </w:pict>
      </w:r>
      <w:r>
        <w:rPr>
          <w:spacing w:val="-2"/>
        </w:rPr>
        <w:t>Thi</w:t>
      </w:r>
      <w:r>
        <w:t>s</w:t>
      </w:r>
      <w:r>
        <w:rPr>
          <w:spacing w:val="11"/>
        </w:rPr>
        <w:t xml:space="preserve"> </w:t>
      </w:r>
      <w:r>
        <w:rPr>
          <w:spacing w:val="-2"/>
        </w:rPr>
        <w:t>vers</w:t>
      </w:r>
      <w:r>
        <w:t xml:space="preserve">e </w:t>
      </w:r>
      <w:r>
        <w:rPr>
          <w:spacing w:val="-2"/>
        </w:rPr>
        <w:t>feature</w:t>
      </w:r>
      <w:r>
        <w:t>s</w:t>
      </w:r>
      <w:r>
        <w:rPr>
          <w:spacing w:val="19"/>
        </w:rPr>
        <w:t xml:space="preserve"> </w:t>
      </w:r>
      <w:r>
        <w:rPr>
          <w:i/>
          <w:spacing w:val="-2"/>
        </w:rPr>
        <w:t>rüpaka</w:t>
      </w:r>
      <w:r>
        <w:rPr>
          <w:i/>
        </w:rPr>
        <w:t xml:space="preserve">- </w:t>
      </w:r>
      <w:r>
        <w:rPr>
          <w:spacing w:val="-2"/>
        </w:rPr>
        <w:t>an</w:t>
      </w:r>
      <w:r>
        <w:t>d</w:t>
      </w:r>
      <w:r>
        <w:rPr>
          <w:spacing w:val="17"/>
        </w:rPr>
        <w:t xml:space="preserve"> </w:t>
      </w:r>
      <w:r>
        <w:rPr>
          <w:i/>
          <w:spacing w:val="-2"/>
        </w:rPr>
        <w:t>utprekñä-alaìkäras</w:t>
      </w:r>
      <w:r>
        <w:t>.</w:t>
      </w:r>
      <w:r>
        <w:rPr>
          <w:spacing w:val="1"/>
        </w:rPr>
        <w:t xml:space="preserve"> </w:t>
      </w:r>
      <w:r>
        <w:rPr>
          <w:spacing w:val="-2"/>
          <w:w w:val="103"/>
        </w:rPr>
        <w:t xml:space="preserve">The </w:t>
      </w:r>
      <w:r>
        <w:t>chanda</w:t>
      </w:r>
      <w:r>
        <w:rPr>
          <w:spacing w:val="30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çärdüla-vikréòita</w:t>
      </w:r>
      <w:r>
        <w:t>.</w:t>
      </w:r>
    </w:p>
    <w:p w14:paraId="4A4B1D5A" w14:textId="77777777" w:rsidR="00150366" w:rsidRDefault="00150366">
      <w:pPr>
        <w:spacing w:before="7" w:line="100" w:lineRule="exact"/>
        <w:rPr>
          <w:sz w:val="10"/>
          <w:szCs w:val="10"/>
        </w:rPr>
      </w:pPr>
    </w:p>
    <w:p w14:paraId="3EB1D2B9" w14:textId="77777777" w:rsidR="00150366" w:rsidRDefault="00150366">
      <w:pPr>
        <w:spacing w:line="200" w:lineRule="exact"/>
      </w:pPr>
    </w:p>
    <w:p w14:paraId="46EDD28E" w14:textId="77777777" w:rsidR="00150366" w:rsidRDefault="00150366">
      <w:pPr>
        <w:spacing w:line="200" w:lineRule="exact"/>
      </w:pPr>
    </w:p>
    <w:p w14:paraId="2CB37923" w14:textId="77777777" w:rsidR="00150366" w:rsidRDefault="00150366">
      <w:pPr>
        <w:spacing w:line="200" w:lineRule="exact"/>
      </w:pPr>
    </w:p>
    <w:p w14:paraId="7C3B0E99" w14:textId="77777777" w:rsidR="00150366" w:rsidRDefault="00150366">
      <w:pPr>
        <w:spacing w:line="200" w:lineRule="exact"/>
      </w:pPr>
    </w:p>
    <w:p w14:paraId="00AC1074" w14:textId="77777777" w:rsidR="00150366" w:rsidRDefault="00000000">
      <w:pPr>
        <w:spacing w:before="31"/>
        <w:ind w:left="2221" w:right="222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119"/>
        </w:rPr>
        <w:t>v</w:t>
      </w:r>
      <w:r>
        <w:rPr>
          <w:rFonts w:ascii="Book Antiqua" w:eastAsia="Book Antiqua" w:hAnsi="Book Antiqua" w:cs="Book Antiqua"/>
          <w:b/>
          <w:w w:val="137"/>
          <w:sz w:val="14"/>
          <w:szCs w:val="14"/>
        </w:rPr>
        <w:t>er</w:t>
      </w:r>
      <w:r>
        <w:rPr>
          <w:rFonts w:ascii="Book Antiqua" w:eastAsia="Book Antiqua" w:hAnsi="Book Antiqua" w:cs="Book Antiqua"/>
          <w:b/>
          <w:w w:val="88"/>
          <w:sz w:val="14"/>
          <w:szCs w:val="14"/>
        </w:rPr>
        <w:t>S</w:t>
      </w:r>
      <w:r>
        <w:rPr>
          <w:rFonts w:ascii="Book Antiqua" w:eastAsia="Book Antiqua" w:hAnsi="Book Antiqua" w:cs="Book Antiqua"/>
          <w:b/>
          <w:w w:val="118"/>
          <w:sz w:val="14"/>
          <w:szCs w:val="14"/>
        </w:rPr>
        <w:t>e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107"/>
        </w:rPr>
        <w:t>23</w:t>
      </w:r>
    </w:p>
    <w:p w14:paraId="63FFD1D5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6821D236" w14:textId="77777777" w:rsidR="00150366" w:rsidRDefault="00000000">
      <w:pPr>
        <w:spacing w:line="248" w:lineRule="auto"/>
        <w:ind w:left="1586" w:right="1570"/>
        <w:jc w:val="center"/>
      </w:pPr>
      <w:r>
        <w:rPr>
          <w:i/>
        </w:rPr>
        <w:t>sä</w:t>
      </w:r>
      <w:r>
        <w:rPr>
          <w:i/>
          <w:spacing w:val="-9"/>
        </w:rPr>
        <w:t xml:space="preserve"> </w:t>
      </w:r>
      <w:r>
        <w:rPr>
          <w:i/>
          <w:w w:val="99"/>
        </w:rPr>
        <w:t xml:space="preserve">sa-sädhvasa-sänandaà </w:t>
      </w:r>
      <w:r>
        <w:rPr>
          <w:i/>
          <w:w w:val="96"/>
        </w:rPr>
        <w:t>govinde</w:t>
      </w:r>
      <w:r>
        <w:rPr>
          <w:i/>
          <w:spacing w:val="-4"/>
          <w:w w:val="96"/>
        </w:rPr>
        <w:t xml:space="preserve"> </w:t>
      </w:r>
      <w:r>
        <w:rPr>
          <w:i/>
          <w:w w:val="96"/>
        </w:rPr>
        <w:t xml:space="preserve">lola-locanä </w:t>
      </w:r>
      <w:r>
        <w:rPr>
          <w:i/>
          <w:w w:val="107"/>
        </w:rPr>
        <w:t>siïjäna-maïju-maïjéraà</w:t>
      </w:r>
    </w:p>
    <w:p w14:paraId="748A5441" w14:textId="77777777" w:rsidR="00150366" w:rsidRDefault="00000000">
      <w:pPr>
        <w:ind w:left="1838" w:right="1690"/>
        <w:jc w:val="center"/>
      </w:pPr>
      <w:r>
        <w:rPr>
          <w:i/>
          <w:w w:val="97"/>
        </w:rPr>
        <w:t>praviveça</w:t>
      </w:r>
      <w:r>
        <w:rPr>
          <w:i/>
          <w:spacing w:val="-14"/>
          <w:w w:val="97"/>
        </w:rPr>
        <w:t xml:space="preserve"> </w:t>
      </w:r>
      <w:r>
        <w:rPr>
          <w:i/>
          <w:w w:val="97"/>
        </w:rPr>
        <w:t>niveçanam</w:t>
      </w:r>
    </w:p>
    <w:p w14:paraId="79CF3E5E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1E9886A0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headerReference w:type="default" r:id="rId62"/>
          <w:pgSz w:w="6820" w:h="10220"/>
          <w:pgMar w:top="780" w:right="780" w:bottom="280" w:left="780" w:header="581" w:footer="0" w:gutter="0"/>
          <w:pgNumType w:start="262"/>
          <w:cols w:space="720"/>
        </w:sectPr>
      </w:pP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roving</w:t>
      </w:r>
      <w:r>
        <w:rPr>
          <w:rFonts w:ascii="Book Antiqua" w:eastAsia="Book Antiqua" w:hAnsi="Book Antiqua" w:cs="Book Antiqua"/>
          <w:b/>
          <w:spacing w:val="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eyes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coming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rest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Govinda,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heart </w:t>
      </w:r>
      <w:r>
        <w:rPr>
          <w:rFonts w:ascii="Book Antiqua" w:eastAsia="Book Antiqua" w:hAnsi="Book Antiqua" w:cs="Book Antiqua"/>
          <w:b/>
          <w:w w:val="91"/>
        </w:rPr>
        <w:t>mixing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trepidation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bliss,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She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entered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i/>
        </w:rPr>
        <w:t xml:space="preserve">nikuïja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sweet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tinkling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jeweled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anklebells.</w:t>
      </w:r>
    </w:p>
    <w:p w14:paraId="5C715FF2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047AAD1F" w14:textId="77777777" w:rsidR="00150366" w:rsidRDefault="00150366">
      <w:pPr>
        <w:spacing w:line="200" w:lineRule="exact"/>
      </w:pPr>
    </w:p>
    <w:p w14:paraId="71502872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B2C815F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656BD8F9" w14:textId="77777777" w:rsidR="00150366" w:rsidRDefault="00000000">
      <w:pPr>
        <w:spacing w:line="248" w:lineRule="auto"/>
        <w:ind w:left="120" w:right="85" w:firstLine="360"/>
        <w:jc w:val="both"/>
      </w:pPr>
      <w:r>
        <w:t xml:space="preserve">Feeling </w:t>
      </w:r>
      <w:r>
        <w:rPr>
          <w:spacing w:val="1"/>
        </w:rPr>
        <w:t xml:space="preserve"> </w:t>
      </w:r>
      <w:r>
        <w:t xml:space="preserve">both </w:t>
      </w:r>
      <w:r>
        <w:rPr>
          <w:spacing w:val="20"/>
        </w:rPr>
        <w:t xml:space="preserve"> </w:t>
      </w:r>
      <w:r>
        <w:t xml:space="preserve">nervous </w:t>
      </w:r>
      <w:r>
        <w:rPr>
          <w:spacing w:val="20"/>
        </w:rPr>
        <w:t xml:space="preserve"> </w:t>
      </w:r>
      <w:r>
        <w:t xml:space="preserve">and </w:t>
      </w:r>
      <w:r>
        <w:rPr>
          <w:spacing w:val="12"/>
        </w:rPr>
        <w:t xml:space="preserve"> </w:t>
      </w:r>
      <w:r>
        <w:t xml:space="preserve">elated, </w:t>
      </w:r>
      <w:r>
        <w:rPr>
          <w:spacing w:val="11"/>
        </w:rPr>
        <w:t xml:space="preserve"> </w:t>
      </w:r>
      <w:r>
        <w:t xml:space="preserve">Rädhä  glanced </w:t>
      </w:r>
      <w:r>
        <w:rPr>
          <w:spacing w:val="6"/>
        </w:rPr>
        <w:t xml:space="preserve"> </w:t>
      </w:r>
      <w:r>
        <w:t>all around</w:t>
      </w:r>
      <w:r>
        <w:rPr>
          <w:spacing w:val="42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then</w:t>
      </w:r>
      <w:r>
        <w:rPr>
          <w:spacing w:val="31"/>
        </w:rPr>
        <w:t xml:space="preserve"> </w:t>
      </w:r>
      <w:r>
        <w:t>rested</w:t>
      </w:r>
      <w:r>
        <w:rPr>
          <w:spacing w:val="23"/>
        </w:rPr>
        <w:t xml:space="preserve"> </w:t>
      </w:r>
      <w:r>
        <w:t>Her</w:t>
      </w:r>
      <w:r>
        <w:rPr>
          <w:spacing w:val="10"/>
        </w:rPr>
        <w:t xml:space="preserve"> </w:t>
      </w:r>
      <w:r>
        <w:t>eyes on</w:t>
      </w:r>
      <w:r>
        <w:rPr>
          <w:spacing w:val="18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expectant</w:t>
      </w:r>
      <w:r>
        <w:rPr>
          <w:spacing w:val="42"/>
        </w:rPr>
        <w:t xml:space="preserve"> </w:t>
      </w:r>
      <w:r>
        <w:rPr>
          <w:w w:val="102"/>
        </w:rPr>
        <w:t xml:space="preserve">Govinda. </w:t>
      </w:r>
      <w:r>
        <w:t xml:space="preserve">Following  the </w:t>
      </w:r>
      <w:r>
        <w:rPr>
          <w:spacing w:val="1"/>
        </w:rPr>
        <w:t xml:space="preserve"> </w:t>
      </w:r>
      <w:r>
        <w:t>advice</w:t>
      </w:r>
      <w:r>
        <w:rPr>
          <w:spacing w:val="34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Her</w:t>
      </w:r>
      <w:r>
        <w:rPr>
          <w:spacing w:val="40"/>
        </w:rPr>
        <w:t xml:space="preserve"> </w:t>
      </w:r>
      <w:r>
        <w:t>friend</w:t>
      </w:r>
      <w:r>
        <w:rPr>
          <w:spacing w:val="48"/>
        </w:rPr>
        <w:t xml:space="preserve"> </w:t>
      </w:r>
      <w:r>
        <w:t>She</w:t>
      </w:r>
      <w:r>
        <w:rPr>
          <w:spacing w:val="28"/>
        </w:rPr>
        <w:t xml:space="preserve"> </w:t>
      </w:r>
      <w:r>
        <w:t xml:space="preserve">entered </w:t>
      </w:r>
      <w:r>
        <w:rPr>
          <w:spacing w:val="13"/>
        </w:rPr>
        <w:t xml:space="preserve"> </w:t>
      </w:r>
      <w:r>
        <w:t xml:space="preserve">the </w:t>
      </w:r>
      <w:r>
        <w:rPr>
          <w:spacing w:val="1"/>
        </w:rPr>
        <w:t xml:space="preserve"> </w:t>
      </w:r>
      <w:r>
        <w:rPr>
          <w:w w:val="102"/>
        </w:rPr>
        <w:t xml:space="preserve">forest </w:t>
      </w:r>
      <w:r>
        <w:t>bower,</w:t>
      </w:r>
      <w:r>
        <w:rPr>
          <w:spacing w:val="16"/>
        </w:rPr>
        <w:t xml:space="preserve"> </w:t>
      </w:r>
      <w:r>
        <w:t>just</w:t>
      </w:r>
      <w:r>
        <w:rPr>
          <w:spacing w:val="17"/>
        </w:rPr>
        <w:t xml:space="preserve"> </w:t>
      </w:r>
      <w:r>
        <w:t>perfect</w:t>
      </w:r>
      <w:r>
        <w:rPr>
          <w:spacing w:val="1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love games,</w:t>
      </w:r>
      <w:r>
        <w:rPr>
          <w:spacing w:val="6"/>
        </w:rPr>
        <w:t xml:space="preserve"> </w:t>
      </w:r>
      <w:r>
        <w:t>accompanied</w:t>
      </w:r>
      <w:r>
        <w:rPr>
          <w:spacing w:val="32"/>
        </w:rPr>
        <w:t xml:space="preserve"> </w:t>
      </w:r>
      <w:r>
        <w:t xml:space="preserve">by </w:t>
      </w:r>
      <w:r>
        <w:rPr>
          <w:w w:val="107"/>
        </w:rPr>
        <w:t xml:space="preserve">the </w:t>
      </w:r>
      <w:r>
        <w:t xml:space="preserve">tinkling </w:t>
      </w:r>
      <w:r>
        <w:rPr>
          <w:spacing w:val="14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Her</w:t>
      </w:r>
      <w:r>
        <w:rPr>
          <w:spacing w:val="39"/>
        </w:rPr>
        <w:t xml:space="preserve"> </w:t>
      </w:r>
      <w:r>
        <w:t>anklebells.  As</w:t>
      </w:r>
      <w:r>
        <w:rPr>
          <w:spacing w:val="17"/>
        </w:rPr>
        <w:t xml:space="preserve"> </w:t>
      </w:r>
      <w:r>
        <w:t>She</w:t>
      </w:r>
      <w:r>
        <w:rPr>
          <w:spacing w:val="27"/>
        </w:rPr>
        <w:t xml:space="preserve"> </w:t>
      </w:r>
      <w:r>
        <w:t xml:space="preserve">looked </w:t>
      </w:r>
      <w:r>
        <w:rPr>
          <w:spacing w:val="5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Her</w:t>
      </w:r>
      <w:r>
        <w:rPr>
          <w:spacing w:val="39"/>
        </w:rPr>
        <w:t xml:space="preserve"> </w:t>
      </w:r>
      <w:r>
        <w:rPr>
          <w:w w:val="101"/>
        </w:rPr>
        <w:t xml:space="preserve">beloved, </w:t>
      </w:r>
      <w:r>
        <w:t>She</w:t>
      </w:r>
      <w:r>
        <w:rPr>
          <w:spacing w:val="-4"/>
        </w:rPr>
        <w:t xml:space="preserve"> </w:t>
      </w:r>
      <w:r>
        <w:t>felt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were</w:t>
      </w:r>
      <w:r>
        <w:rPr>
          <w:spacing w:val="10"/>
        </w:rPr>
        <w:t xml:space="preserve"> </w:t>
      </w:r>
      <w:r>
        <w:t>holding</w:t>
      </w:r>
      <w:r>
        <w:rPr>
          <w:spacing w:val="26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t>every</w:t>
      </w:r>
      <w:r>
        <w:rPr>
          <w:spacing w:val="2"/>
        </w:rPr>
        <w:t xml:space="preserve"> </w:t>
      </w:r>
      <w:r>
        <w:rPr>
          <w:w w:val="103"/>
        </w:rPr>
        <w:t>limb.</w:t>
      </w:r>
    </w:p>
    <w:p w14:paraId="756FC2E3" w14:textId="77777777" w:rsidR="00150366" w:rsidRDefault="00150366">
      <w:pPr>
        <w:spacing w:line="200" w:lineRule="exact"/>
      </w:pPr>
    </w:p>
    <w:p w14:paraId="5B947706" w14:textId="77777777" w:rsidR="00150366" w:rsidRDefault="00150366">
      <w:pPr>
        <w:spacing w:before="7" w:line="220" w:lineRule="exact"/>
        <w:rPr>
          <w:sz w:val="22"/>
          <w:szCs w:val="22"/>
        </w:rPr>
      </w:pPr>
    </w:p>
    <w:p w14:paraId="69A7050F" w14:textId="77777777" w:rsidR="00150366" w:rsidRDefault="00000000">
      <w:pPr>
        <w:ind w:left="1106" w:right="1106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pacing w:val="3"/>
          <w:sz w:val="30"/>
          <w:szCs w:val="30"/>
        </w:rPr>
        <w:t>T</w:t>
      </w:r>
      <w:r>
        <w:rPr>
          <w:rFonts w:ascii="Cambria" w:eastAsia="Cambria" w:hAnsi="Cambria" w:cs="Cambria"/>
          <w:i/>
          <w:sz w:val="30"/>
          <w:szCs w:val="30"/>
        </w:rPr>
        <w:t>wenty-two</w:t>
      </w:r>
      <w:r>
        <w:rPr>
          <w:rFonts w:ascii="Cambria" w:eastAsia="Cambria" w:hAnsi="Cambria" w:cs="Cambria"/>
          <w:i/>
          <w:spacing w:val="5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4779EF29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2BD8C226" w14:textId="77777777" w:rsidR="00150366" w:rsidRDefault="00000000">
      <w:pPr>
        <w:spacing w:line="248" w:lineRule="auto"/>
        <w:ind w:left="120" w:right="86" w:firstLine="360"/>
        <w:jc w:val="both"/>
      </w:pPr>
      <w:r>
        <w:rPr>
          <w:spacing w:val="-4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musica</w:t>
      </w:r>
      <w:r>
        <w:t>l</w:t>
      </w:r>
      <w:r>
        <w:rPr>
          <w:spacing w:val="28"/>
        </w:rPr>
        <w:t xml:space="preserve"> </w:t>
      </w:r>
      <w:r>
        <w:rPr>
          <w:spacing w:val="-4"/>
        </w:rPr>
        <w:t>mod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0"/>
        </w:rPr>
        <w:t xml:space="preserve"> </w:t>
      </w:r>
      <w:r>
        <w:rPr>
          <w:i/>
          <w:spacing w:val="-4"/>
          <w:w w:val="93"/>
        </w:rPr>
        <w:t>varäòé-räg</w:t>
      </w:r>
      <w:r>
        <w:rPr>
          <w:i/>
          <w:w w:val="93"/>
        </w:rPr>
        <w:t>a</w:t>
      </w:r>
      <w:r>
        <w:rPr>
          <w:i/>
          <w:spacing w:val="17"/>
          <w:w w:val="93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rhyth</w:t>
      </w:r>
      <w:r>
        <w:t xml:space="preserve">m  </w:t>
      </w:r>
      <w:r>
        <w:rPr>
          <w:spacing w:val="-4"/>
        </w:rPr>
        <w:t>i</w:t>
      </w:r>
      <w:r>
        <w:t>s</w:t>
      </w:r>
      <w:r>
        <w:rPr>
          <w:spacing w:val="10"/>
        </w:rPr>
        <w:t xml:space="preserve"> </w:t>
      </w:r>
      <w:r>
        <w:rPr>
          <w:i/>
          <w:spacing w:val="-4"/>
          <w:w w:val="102"/>
        </w:rPr>
        <w:t xml:space="preserve">yati- </w:t>
      </w:r>
      <w:r>
        <w:rPr>
          <w:i/>
        </w:rPr>
        <w:t>täla</w:t>
      </w:r>
      <w:r>
        <w:t>.</w:t>
      </w:r>
      <w:r>
        <w:rPr>
          <w:spacing w:val="1"/>
        </w:rPr>
        <w:t xml:space="preserve"> </w:t>
      </w:r>
      <w:r>
        <w:t>When</w:t>
      </w:r>
      <w:r>
        <w:rPr>
          <w:spacing w:val="30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>attractively</w:t>
      </w:r>
      <w:r>
        <w:rPr>
          <w:spacing w:val="24"/>
        </w:rPr>
        <w:t xml:space="preserve"> </w:t>
      </w:r>
      <w:r>
        <w:t>coiffed woman,</w:t>
      </w:r>
      <w:r>
        <w:rPr>
          <w:spacing w:val="25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bangles</w:t>
      </w:r>
      <w:r>
        <w:rPr>
          <w:spacing w:val="12"/>
        </w:rPr>
        <w:t xml:space="preserve"> </w:t>
      </w:r>
      <w:r>
        <w:rPr>
          <w:w w:val="107"/>
        </w:rPr>
        <w:t xml:space="preserve">on </w:t>
      </w:r>
      <w:r>
        <w:rPr>
          <w:spacing w:val="-4"/>
        </w:rPr>
        <w:t>wrist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4"/>
        </w:rPr>
        <w:t xml:space="preserve"> </w:t>
      </w:r>
      <w:r>
        <w:rPr>
          <w:spacing w:val="-4"/>
        </w:rPr>
        <w:t>flower</w:t>
      </w:r>
      <w:r>
        <w:t>s</w:t>
      </w:r>
      <w:r>
        <w:rPr>
          <w:spacing w:val="7"/>
        </w:rPr>
        <w:t xml:space="preserve"> </w:t>
      </w:r>
      <w:r>
        <w:rPr>
          <w:spacing w:val="-4"/>
        </w:rPr>
        <w:t>bunche</w:t>
      </w:r>
      <w:r>
        <w:t>d</w:t>
      </w:r>
      <w:r>
        <w:rPr>
          <w:spacing w:val="48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21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5"/>
        </w:rPr>
        <w:t xml:space="preserve"> </w:t>
      </w:r>
      <w:r>
        <w:rPr>
          <w:spacing w:val="-4"/>
        </w:rPr>
        <w:t>ears</w:t>
      </w:r>
      <w:r>
        <w:t>,</w:t>
      </w:r>
      <w:r>
        <w:rPr>
          <w:spacing w:val="14"/>
        </w:rPr>
        <w:t xml:space="preserve"> </w:t>
      </w:r>
      <w:r>
        <w:rPr>
          <w:spacing w:val="-4"/>
        </w:rPr>
        <w:t>shyl</w:t>
      </w:r>
      <w:r>
        <w:t>y</w:t>
      </w:r>
      <w:r>
        <w:rPr>
          <w:spacing w:val="7"/>
        </w:rPr>
        <w:t xml:space="preserve"> </w:t>
      </w:r>
      <w:r>
        <w:rPr>
          <w:spacing w:val="-4"/>
        </w:rPr>
        <w:t>take</w:t>
      </w:r>
      <w:r>
        <w:t>s</w:t>
      </w:r>
      <w:r>
        <w:rPr>
          <w:spacing w:val="19"/>
        </w:rPr>
        <w:t xml:space="preserve"> </w:t>
      </w:r>
      <w:r>
        <w:rPr>
          <w:spacing w:val="-4"/>
        </w:rPr>
        <w:t>u</w:t>
      </w:r>
      <w:r>
        <w:t>p</w:t>
      </w:r>
      <w:r>
        <w:rPr>
          <w:spacing w:val="25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4"/>
          <w:w w:val="101"/>
        </w:rPr>
        <w:t xml:space="preserve">yak- </w:t>
      </w:r>
      <w:r>
        <w:rPr>
          <w:spacing w:val="-4"/>
        </w:rPr>
        <w:t>tai</w:t>
      </w:r>
      <w:r>
        <w:t>l</w:t>
      </w:r>
      <w:r>
        <w:rPr>
          <w:spacing w:val="8"/>
        </w:rPr>
        <w:t xml:space="preserve"> </w:t>
      </w:r>
      <w:r>
        <w:rPr>
          <w:spacing w:val="-4"/>
        </w:rPr>
        <w:t>whis</w:t>
      </w:r>
      <w:r>
        <w:t>k</w:t>
      </w:r>
      <w:r>
        <w:rPr>
          <w:spacing w:val="1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4"/>
        </w:rPr>
        <w:t>fan</w:t>
      </w:r>
      <w:r>
        <w:t>s</w:t>
      </w:r>
      <w:r>
        <w:rPr>
          <w:spacing w:val="3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8"/>
        </w:rPr>
        <w:t xml:space="preserve"> </w:t>
      </w:r>
      <w:r>
        <w:rPr>
          <w:spacing w:val="-4"/>
        </w:rPr>
        <w:t>belove</w:t>
      </w:r>
      <w:r>
        <w:t>d</w:t>
      </w:r>
      <w:r>
        <w:rPr>
          <w:spacing w:val="6"/>
        </w:rPr>
        <w:t xml:space="preserve"> </w:t>
      </w:r>
      <w:r>
        <w:rPr>
          <w:spacing w:val="-4"/>
        </w:rPr>
        <w:t>a</w:t>
      </w:r>
      <w:r>
        <w:t xml:space="preserve">s </w:t>
      </w:r>
      <w:r>
        <w:rPr>
          <w:spacing w:val="-4"/>
        </w:rPr>
        <w:t>sh</w:t>
      </w:r>
      <w:r>
        <w:t>e</w:t>
      </w:r>
      <w:r>
        <w:rPr>
          <w:spacing w:val="11"/>
        </w:rPr>
        <w:t xml:space="preserve"> </w:t>
      </w:r>
      <w:r>
        <w:rPr>
          <w:spacing w:val="-4"/>
        </w:rPr>
        <w:t>delight</w:t>
      </w:r>
      <w:r>
        <w:t>s</w:t>
      </w:r>
      <w:r>
        <w:rPr>
          <w:spacing w:val="19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4"/>
          <w:w w:val="105"/>
        </w:rPr>
        <w:t xml:space="preserve">amusement </w:t>
      </w:r>
      <w:r>
        <w:t>with</w:t>
      </w:r>
      <w:r>
        <w:rPr>
          <w:spacing w:val="20"/>
        </w:rPr>
        <w:t xml:space="preserve"> </w:t>
      </w:r>
      <w:r>
        <w:t>him,</w:t>
      </w:r>
      <w:r>
        <w:rPr>
          <w:spacing w:val="20"/>
        </w:rPr>
        <w:t xml:space="preserve"> </w:t>
      </w:r>
      <w:r>
        <w:t>her</w:t>
      </w:r>
      <w:r>
        <w:rPr>
          <w:spacing w:val="20"/>
        </w:rPr>
        <w:t xml:space="preserve"> </w:t>
      </w:r>
      <w:r>
        <w:t>song</w:t>
      </w:r>
      <w:r>
        <w:rPr>
          <w:spacing w:val="10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rPr>
          <w:i/>
        </w:rPr>
        <w:t>varäòé-räga</w:t>
      </w:r>
      <w:r>
        <w:t>.</w:t>
      </w:r>
    </w:p>
    <w:p w14:paraId="359D05DF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63F6FC39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24</w:t>
      </w:r>
    </w:p>
    <w:p w14:paraId="15370A19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7B8B306E" w14:textId="77777777" w:rsidR="00150366" w:rsidRDefault="00000000">
      <w:pPr>
        <w:ind w:left="120"/>
      </w:pPr>
      <w:r>
        <w:rPr>
          <w:i/>
          <w:spacing w:val="-6"/>
        </w:rPr>
        <w:t>rädhä-vadana-vilokana-vikasita-vividha-vikära-vibhaìgam</w:t>
      </w:r>
    </w:p>
    <w:p w14:paraId="25CDD384" w14:textId="77777777" w:rsidR="00150366" w:rsidRDefault="00000000">
      <w:pPr>
        <w:spacing w:before="8"/>
        <w:ind w:left="85" w:right="123"/>
        <w:jc w:val="center"/>
      </w:pPr>
      <w:r>
        <w:rPr>
          <w:i/>
          <w:spacing w:val="-8"/>
          <w:w w:val="97"/>
        </w:rPr>
        <w:t>jala-nidhi</w:t>
      </w:r>
      <w:r>
        <w:rPr>
          <w:i/>
          <w:w w:val="97"/>
        </w:rPr>
        <w:t>m</w:t>
      </w:r>
      <w:r>
        <w:rPr>
          <w:i/>
          <w:spacing w:val="2"/>
          <w:w w:val="97"/>
        </w:rPr>
        <w:t xml:space="preserve"> </w:t>
      </w:r>
      <w:r>
        <w:rPr>
          <w:i/>
          <w:spacing w:val="-8"/>
          <w:w w:val="97"/>
        </w:rPr>
        <w:t>iv</w:t>
      </w:r>
      <w:r>
        <w:rPr>
          <w:i/>
          <w:w w:val="97"/>
        </w:rPr>
        <w:t>a</w:t>
      </w:r>
      <w:r>
        <w:rPr>
          <w:i/>
          <w:spacing w:val="-13"/>
          <w:w w:val="97"/>
        </w:rPr>
        <w:t xml:space="preserve"> </w:t>
      </w:r>
      <w:r>
        <w:rPr>
          <w:i/>
          <w:spacing w:val="-8"/>
        </w:rPr>
        <w:t>vidhu-maëòala-darçana-taralita-tuìga-taraìga</w:t>
      </w:r>
      <w:r>
        <w:rPr>
          <w:i/>
        </w:rPr>
        <w:t>m</w:t>
      </w:r>
      <w:r>
        <w:rPr>
          <w:i/>
          <w:spacing w:val="-16"/>
        </w:rPr>
        <w:t xml:space="preserve"> </w:t>
      </w:r>
      <w:r>
        <w:rPr>
          <w:spacing w:val="-8"/>
          <w:w w:val="111"/>
        </w:rPr>
        <w:t>(1)</w:t>
      </w:r>
    </w:p>
    <w:p w14:paraId="643823A0" w14:textId="77777777" w:rsidR="00150366" w:rsidRDefault="00000000">
      <w:pPr>
        <w:spacing w:before="98"/>
        <w:ind w:left="570"/>
      </w:pPr>
      <w:r>
        <w:rPr>
          <w:i/>
          <w:spacing w:val="-6"/>
        </w:rPr>
        <w:t>hari</w:t>
      </w:r>
      <w:r>
        <w:rPr>
          <w:i/>
        </w:rPr>
        <w:t>m</w:t>
      </w:r>
      <w:r>
        <w:rPr>
          <w:i/>
          <w:spacing w:val="-12"/>
        </w:rPr>
        <w:t xml:space="preserve"> </w:t>
      </w:r>
      <w:r>
        <w:rPr>
          <w:i/>
          <w:spacing w:val="-6"/>
        </w:rPr>
        <w:t>eka-rasa</w:t>
      </w:r>
      <w:r>
        <w:rPr>
          <w:i/>
        </w:rPr>
        <w:t>à</w:t>
      </w:r>
      <w:r>
        <w:rPr>
          <w:i/>
          <w:spacing w:val="20"/>
        </w:rPr>
        <w:t xml:space="preserve"> </w:t>
      </w:r>
      <w:r>
        <w:rPr>
          <w:i/>
          <w:spacing w:val="-6"/>
          <w:w w:val="97"/>
        </w:rPr>
        <w:t>cira</w:t>
      </w:r>
      <w:r>
        <w:rPr>
          <w:i/>
          <w:w w:val="97"/>
        </w:rPr>
        <w:t>m</w:t>
      </w:r>
      <w:r>
        <w:rPr>
          <w:i/>
          <w:spacing w:val="-7"/>
          <w:w w:val="97"/>
        </w:rPr>
        <w:t xml:space="preserve"> </w:t>
      </w:r>
      <w:r>
        <w:rPr>
          <w:i/>
          <w:spacing w:val="-6"/>
        </w:rPr>
        <w:t>abhilañita-viläsaà</w:t>
      </w:r>
    </w:p>
    <w:p w14:paraId="58BBA590" w14:textId="77777777" w:rsidR="00150366" w:rsidRDefault="00000000">
      <w:pPr>
        <w:spacing w:before="8"/>
        <w:ind w:right="126"/>
        <w:jc w:val="right"/>
      </w:pPr>
      <w:r>
        <w:rPr>
          <w:i/>
          <w:spacing w:val="-6"/>
          <w:w w:val="93"/>
        </w:rPr>
        <w:t>s</w:t>
      </w:r>
      <w:r>
        <w:rPr>
          <w:i/>
          <w:w w:val="93"/>
        </w:rPr>
        <w:t>ä</w:t>
      </w:r>
      <w:r>
        <w:rPr>
          <w:i/>
          <w:spacing w:val="-7"/>
          <w:w w:val="93"/>
        </w:rPr>
        <w:t xml:space="preserve"> </w:t>
      </w:r>
      <w:r>
        <w:rPr>
          <w:i/>
          <w:spacing w:val="-6"/>
          <w:w w:val="93"/>
        </w:rPr>
        <w:t>dadarç</w:t>
      </w:r>
      <w:r>
        <w:rPr>
          <w:i/>
          <w:w w:val="93"/>
        </w:rPr>
        <w:t>a</w:t>
      </w:r>
      <w:r>
        <w:rPr>
          <w:i/>
          <w:spacing w:val="-6"/>
          <w:w w:val="93"/>
        </w:rPr>
        <w:t xml:space="preserve"> </w:t>
      </w:r>
      <w:r>
        <w:rPr>
          <w:i/>
          <w:spacing w:val="-6"/>
          <w:w w:val="97"/>
        </w:rPr>
        <w:t>guru-harña-vaçaàvada-vadana</w:t>
      </w:r>
      <w:r>
        <w:rPr>
          <w:i/>
          <w:w w:val="97"/>
        </w:rPr>
        <w:t>m</w:t>
      </w:r>
      <w:r>
        <w:rPr>
          <w:i/>
          <w:spacing w:val="9"/>
          <w:w w:val="97"/>
        </w:rPr>
        <w:t xml:space="preserve"> </w:t>
      </w:r>
      <w:r>
        <w:rPr>
          <w:i/>
          <w:spacing w:val="-6"/>
          <w:w w:val="101"/>
        </w:rPr>
        <w:t>anaìga-niväsam</w:t>
      </w:r>
    </w:p>
    <w:p w14:paraId="31CB697E" w14:textId="77777777" w:rsidR="00150366" w:rsidRDefault="00000000">
      <w:pPr>
        <w:spacing w:before="8"/>
        <w:ind w:right="126"/>
        <w:jc w:val="right"/>
      </w:pPr>
      <w:r>
        <w:rPr>
          <w:spacing w:val="-6"/>
          <w:w w:val="106"/>
        </w:rPr>
        <w:t>(refrain)</w:t>
      </w:r>
    </w:p>
    <w:p w14:paraId="639ADAFE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46D02268" w14:textId="77777777" w:rsidR="00150366" w:rsidRDefault="00000000">
      <w:pPr>
        <w:spacing w:line="220" w:lineRule="exact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89"/>
        </w:rPr>
        <w:t>Beholdin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Rädhä’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3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moon-lik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face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Kåñëa</w:t>
      </w:r>
      <w:r>
        <w:rPr>
          <w:rFonts w:ascii="Book Antiqua" w:eastAsia="Book Antiqua" w:hAnsi="Book Antiqua" w:cs="Book Antiqua"/>
          <w:b/>
          <w:w w:val="87"/>
        </w:rPr>
        <w:t>,</w:t>
      </w:r>
      <w:r>
        <w:rPr>
          <w:rFonts w:ascii="Book Antiqua" w:eastAsia="Book Antiqua" w:hAnsi="Book Antiqua" w:cs="Book Antiqua"/>
          <w:b/>
          <w:spacing w:val="38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ocea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of </w:t>
      </w:r>
      <w:r>
        <w:rPr>
          <w:rFonts w:ascii="Book Antiqua" w:eastAsia="Book Antiqua" w:hAnsi="Book Antiqua" w:cs="Book Antiqua"/>
          <w:b/>
          <w:spacing w:val="-5"/>
          <w:w w:val="90"/>
        </w:rPr>
        <w:t>eroti</w:t>
      </w:r>
      <w:r>
        <w:rPr>
          <w:rFonts w:ascii="Book Antiqua" w:eastAsia="Book Antiqua" w:hAnsi="Book Antiqua" w:cs="Book Antiqua"/>
          <w:b/>
          <w:w w:val="90"/>
        </w:rPr>
        <w:t>c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mellows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bloome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jubilation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bod</w:t>
      </w:r>
      <w:r>
        <w:rPr>
          <w:rFonts w:ascii="Book Antiqua" w:eastAsia="Book Antiqua" w:hAnsi="Book Antiqua" w:cs="Book Antiqua"/>
          <w:b/>
          <w:w w:val="90"/>
        </w:rPr>
        <w:t xml:space="preserve">y </w:t>
      </w:r>
      <w:r>
        <w:rPr>
          <w:rFonts w:ascii="Book Antiqua" w:eastAsia="Book Antiqua" w:hAnsi="Book Antiqua" w:cs="Book Antiqua"/>
          <w:b/>
          <w:spacing w:val="-6"/>
          <w:w w:val="91"/>
        </w:rPr>
        <w:t xml:space="preserve">undergoing </w:t>
      </w:r>
      <w:r>
        <w:rPr>
          <w:rFonts w:ascii="Book Antiqua" w:eastAsia="Book Antiqua" w:hAnsi="Book Antiqua" w:cs="Book Antiqua"/>
          <w:b/>
          <w:spacing w:val="-5"/>
          <w:w w:val="92"/>
        </w:rPr>
        <w:t>transformation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 xml:space="preserve">f </w:t>
      </w:r>
      <w:r>
        <w:rPr>
          <w:rFonts w:ascii="Book Antiqua" w:eastAsia="Book Antiqua" w:hAnsi="Book Antiqua" w:cs="Book Antiqua"/>
          <w:b/>
          <w:spacing w:val="-5"/>
          <w:w w:val="92"/>
        </w:rPr>
        <w:t>amorou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desir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assumin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 xml:space="preserve">suggestive </w:t>
      </w:r>
      <w:r>
        <w:rPr>
          <w:rFonts w:ascii="Book Antiqua" w:eastAsia="Book Antiqua" w:hAnsi="Book Antiqua" w:cs="Book Antiqua"/>
          <w:b/>
          <w:spacing w:val="-2"/>
          <w:w w:val="93"/>
        </w:rPr>
        <w:t>gestures</w:t>
      </w:r>
      <w:r>
        <w:rPr>
          <w:rFonts w:ascii="Book Antiqua" w:eastAsia="Book Antiqua" w:hAnsi="Book Antiqua" w:cs="Book Antiqua"/>
          <w:b/>
          <w:w w:val="93"/>
        </w:rPr>
        <w:t>,</w:t>
      </w:r>
      <w:r>
        <w:rPr>
          <w:rFonts w:ascii="Book Antiqua" w:eastAsia="Book Antiqua" w:hAnsi="Book Antiqua" w:cs="Book Antiqua"/>
          <w:b/>
          <w:spacing w:val="28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jus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lik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2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ocea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crestin</w:t>
      </w:r>
      <w:r>
        <w:rPr>
          <w:rFonts w:ascii="Book Antiqua" w:eastAsia="Book Antiqua" w:hAnsi="Book Antiqua" w:cs="Book Antiqua"/>
          <w:b/>
          <w:w w:val="92"/>
        </w:rPr>
        <w:t>g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turbulen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waves </w:t>
      </w:r>
      <w:r>
        <w:rPr>
          <w:rFonts w:ascii="Book Antiqua" w:eastAsia="Book Antiqua" w:hAnsi="Book Antiqua" w:cs="Book Antiqua"/>
          <w:b/>
          <w:spacing w:val="-2"/>
          <w:w w:val="89"/>
        </w:rPr>
        <w:t>unde</w:t>
      </w:r>
      <w:r>
        <w:rPr>
          <w:rFonts w:ascii="Book Antiqua" w:eastAsia="Book Antiqua" w:hAnsi="Book Antiqua" w:cs="Book Antiqua"/>
          <w:b/>
          <w:w w:val="89"/>
        </w:rPr>
        <w:t>r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th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influenc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o</w:t>
      </w:r>
      <w:r>
        <w:rPr>
          <w:rFonts w:ascii="Book Antiqua" w:eastAsia="Book Antiqua" w:hAnsi="Book Antiqua" w:cs="Book Antiqua"/>
          <w:b/>
          <w:w w:val="89"/>
        </w:rPr>
        <w:t>f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th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ful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-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moon.</w:t>
      </w:r>
    </w:p>
    <w:p w14:paraId="39C4CB58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4DB9C775" w14:textId="77777777" w:rsidR="00150366" w:rsidRDefault="00000000">
      <w:pPr>
        <w:spacing w:line="220" w:lineRule="exact"/>
        <w:ind w:left="120" w:right="86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5"/>
          <w:w w:val="89"/>
        </w:rPr>
        <w:t>Joyfull</w:t>
      </w:r>
      <w:r>
        <w:rPr>
          <w:rFonts w:ascii="Book Antiqua" w:eastAsia="Book Antiqua" w:hAnsi="Book Antiqua" w:cs="Book Antiqua"/>
          <w:b/>
          <w:w w:val="89"/>
        </w:rPr>
        <w:t xml:space="preserve">y </w:t>
      </w:r>
      <w:r>
        <w:rPr>
          <w:rFonts w:ascii="Book Antiqua" w:eastAsia="Book Antiqua" w:hAnsi="Book Antiqua" w:cs="Book Antiqua"/>
          <w:b/>
          <w:spacing w:val="-5"/>
          <w:w w:val="89"/>
        </w:rPr>
        <w:t>Rädh</w:t>
      </w:r>
      <w:r>
        <w:rPr>
          <w:rFonts w:ascii="Book Antiqua" w:eastAsia="Book Antiqua" w:hAnsi="Book Antiqua" w:cs="Book Antiqua"/>
          <w:b/>
          <w:w w:val="89"/>
        </w:rPr>
        <w:t>ä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gaze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upo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Hari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wh</w:t>
      </w:r>
      <w:r>
        <w:rPr>
          <w:rFonts w:ascii="Book Antiqua" w:eastAsia="Book Antiqua" w:hAnsi="Book Antiqua" w:cs="Book Antiqua"/>
          <w:b/>
          <w:w w:val="89"/>
        </w:rPr>
        <w:t>o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wa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1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lon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obsessed </w:t>
      </w:r>
      <w:r>
        <w:rPr>
          <w:rFonts w:ascii="Book Antiqua" w:eastAsia="Book Antiqua" w:hAnsi="Book Antiqua" w:cs="Book Antiqua"/>
          <w:b/>
          <w:spacing w:val="-2"/>
          <w:w w:val="91"/>
        </w:rPr>
        <w:t>wit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desir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enjo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Her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rapturou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4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fac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 xml:space="preserve">appearing </w:t>
      </w:r>
      <w:r>
        <w:rPr>
          <w:rFonts w:ascii="Book Antiqua" w:eastAsia="Book Antiqua" w:hAnsi="Book Antiqua" w:cs="Book Antiqua"/>
          <w:b/>
          <w:spacing w:val="-2"/>
          <w:w w:val="89"/>
        </w:rPr>
        <w:t>lik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Cupi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himself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(refrain)</w:t>
      </w:r>
    </w:p>
    <w:p w14:paraId="6B25C132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2271985F" w14:textId="77777777" w:rsidR="00150366" w:rsidRDefault="00150366">
      <w:pPr>
        <w:spacing w:line="200" w:lineRule="exact"/>
      </w:pPr>
    </w:p>
    <w:p w14:paraId="7AEF3C11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6E043EC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249A965E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2"/>
        </w:rPr>
        <w:t>I</w:t>
      </w:r>
      <w:r>
        <w:t>n</w:t>
      </w:r>
      <w:r>
        <w:rPr>
          <w:spacing w:val="3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7"/>
        </w:rPr>
        <w:t xml:space="preserve"> </w:t>
      </w:r>
      <w:r>
        <w:rPr>
          <w:i/>
          <w:spacing w:val="-2"/>
        </w:rPr>
        <w:t>nikuïj</w:t>
      </w:r>
      <w:r>
        <w:rPr>
          <w:i/>
        </w:rPr>
        <w:t xml:space="preserve">a </w:t>
      </w:r>
      <w:r>
        <w:rPr>
          <w:i/>
          <w:spacing w:val="20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25"/>
        </w:rPr>
        <w:t xml:space="preserve"> </w:t>
      </w:r>
      <w:r>
        <w:rPr>
          <w:spacing w:val="-2"/>
        </w:rPr>
        <w:t>behel</w:t>
      </w:r>
      <w:r>
        <w:t>d</w:t>
      </w:r>
      <w:r>
        <w:rPr>
          <w:spacing w:val="41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38"/>
        </w:rPr>
        <w:t xml:space="preserve"> </w:t>
      </w:r>
      <w:r>
        <w:rPr>
          <w:spacing w:val="-2"/>
        </w:rPr>
        <w:t>grea</w:t>
      </w:r>
      <w:r>
        <w:t>t</w:t>
      </w:r>
      <w:r>
        <w:rPr>
          <w:spacing w:val="28"/>
        </w:rPr>
        <w:t xml:space="preserve"> </w:t>
      </w:r>
      <w:r>
        <w:rPr>
          <w:spacing w:val="-2"/>
          <w:w w:val="101"/>
        </w:rPr>
        <w:t xml:space="preserve">affection, </w:t>
      </w:r>
      <w:r>
        <w:rPr>
          <w:spacing w:val="-2"/>
        </w:rPr>
        <w:t>appreciatin</w:t>
      </w:r>
      <w:r>
        <w:t xml:space="preserve">g </w:t>
      </w:r>
      <w:r>
        <w:rPr>
          <w:spacing w:val="8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8"/>
        </w:rPr>
        <w:t xml:space="preserve"> </w:t>
      </w:r>
      <w:r>
        <w:rPr>
          <w:spacing w:val="-2"/>
        </w:rPr>
        <w:t>uniqu</w:t>
      </w:r>
      <w:r>
        <w:t xml:space="preserve">e </w:t>
      </w:r>
      <w:r>
        <w:rPr>
          <w:spacing w:val="11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6"/>
        </w:rPr>
        <w:t xml:space="preserve"> </w:t>
      </w:r>
      <w:r>
        <w:rPr>
          <w:spacing w:val="-2"/>
        </w:rPr>
        <w:t>manifol</w:t>
      </w:r>
      <w:r>
        <w:t xml:space="preserve">d  </w:t>
      </w:r>
      <w:r>
        <w:rPr>
          <w:spacing w:val="-2"/>
        </w:rPr>
        <w:t>virtues</w:t>
      </w:r>
      <w:r>
        <w:t xml:space="preserve">, </w:t>
      </w:r>
      <w:r>
        <w:rPr>
          <w:spacing w:val="2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2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3"/>
        </w:rPr>
        <w:t xml:space="preserve"> </w:t>
      </w:r>
      <w:r>
        <w:rPr>
          <w:spacing w:val="-2"/>
          <w:w w:val="104"/>
        </w:rPr>
        <w:t xml:space="preserve">which </w:t>
      </w:r>
      <w:r>
        <w:rPr>
          <w:spacing w:val="-2"/>
        </w:rPr>
        <w:t>fin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31"/>
        </w:rPr>
        <w:t xml:space="preserve"> </w:t>
      </w:r>
      <w:r>
        <w:rPr>
          <w:spacing w:val="-2"/>
        </w:rPr>
        <w:t>basi</w:t>
      </w:r>
      <w:r>
        <w:t>s</w:t>
      </w:r>
      <w:r>
        <w:rPr>
          <w:spacing w:val="9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Her</w:t>
      </w:r>
      <w:r>
        <w:t>.</w:t>
      </w:r>
      <w:r>
        <w:rPr>
          <w:spacing w:val="12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8"/>
          <w:w w:val="77"/>
        </w:rPr>
        <w:t xml:space="preserve"> </w:t>
      </w:r>
      <w:r>
        <w:rPr>
          <w:spacing w:val="-2"/>
        </w:rPr>
        <w:t>Har</w:t>
      </w:r>
      <w:r>
        <w:t>i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referre</w:t>
      </w:r>
      <w:r>
        <w:t>d</w:t>
      </w:r>
      <w:r>
        <w:rPr>
          <w:spacing w:val="2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5"/>
        </w:rPr>
        <w:t xml:space="preserve"> </w:t>
      </w:r>
      <w:r>
        <w:rPr>
          <w:i/>
          <w:spacing w:val="-2"/>
        </w:rPr>
        <w:t>eka-rasa</w:t>
      </w:r>
      <w:r>
        <w:t>.</w:t>
      </w:r>
      <w:r>
        <w:rPr>
          <w:spacing w:val="-7"/>
        </w:rPr>
        <w:t xml:space="preserve"> </w:t>
      </w:r>
      <w:r>
        <w:rPr>
          <w:spacing w:val="-2"/>
          <w:w w:val="103"/>
        </w:rPr>
        <w:t xml:space="preserve">The </w:t>
      </w:r>
      <w:r>
        <w:t xml:space="preserve">purport </w:t>
      </w:r>
      <w:r>
        <w:rPr>
          <w:spacing w:val="10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one</w:t>
      </w:r>
      <w:r>
        <w:rPr>
          <w:spacing w:val="27"/>
        </w:rPr>
        <w:t xml:space="preserve"> </w:t>
      </w:r>
      <w:r>
        <w:rPr>
          <w:i/>
        </w:rPr>
        <w:t>rasa</w:t>
      </w:r>
      <w:r>
        <w:t>, the</w:t>
      </w:r>
      <w:r>
        <w:rPr>
          <w:spacing w:val="30"/>
        </w:rPr>
        <w:t xml:space="preserve"> </w:t>
      </w:r>
      <w:r>
        <w:t>amorous</w:t>
      </w:r>
      <w:r>
        <w:rPr>
          <w:spacing w:val="40"/>
        </w:rPr>
        <w:t xml:space="preserve"> </w:t>
      </w:r>
      <w:r>
        <w:t>mellow</w:t>
      </w:r>
      <w:r>
        <w:rPr>
          <w:spacing w:val="25"/>
        </w:rPr>
        <w:t xml:space="preserve"> </w:t>
      </w:r>
      <w:r>
        <w:t>(</w:t>
      </w:r>
      <w:r>
        <w:rPr>
          <w:i/>
        </w:rPr>
        <w:t>çåìgära</w:t>
      </w:r>
      <w:r>
        <w:t>),</w:t>
      </w:r>
      <w:r>
        <w:rPr>
          <w:spacing w:val="24"/>
        </w:rPr>
        <w:t xml:space="preserve"> </w:t>
      </w:r>
      <w:r>
        <w:t xml:space="preserve">is </w:t>
      </w:r>
      <w:r>
        <w:rPr>
          <w:spacing w:val="-4"/>
        </w:rPr>
        <w:t>primar</w:t>
      </w:r>
      <w:r>
        <w:t>y</w:t>
      </w:r>
      <w:r>
        <w:rPr>
          <w:spacing w:val="34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33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-17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9"/>
        </w:rPr>
        <w:t xml:space="preserve"> </w:t>
      </w:r>
      <w:r>
        <w:rPr>
          <w:spacing w:val="-4"/>
        </w:rPr>
        <w:t>brimmin</w:t>
      </w:r>
      <w:r>
        <w:t>g</w:t>
      </w:r>
      <w:r>
        <w:rPr>
          <w:spacing w:val="41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27"/>
        </w:rPr>
        <w:t xml:space="preserve"> </w:t>
      </w:r>
      <w:r>
        <w:rPr>
          <w:spacing w:val="-4"/>
        </w:rPr>
        <w:t>man</w:t>
      </w:r>
      <w:r>
        <w:t>y</w:t>
      </w:r>
      <w:r>
        <w:rPr>
          <w:spacing w:val="22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4"/>
        </w:rPr>
        <w:t>it</w:t>
      </w:r>
      <w:r>
        <w:t>s</w:t>
      </w:r>
      <w:r>
        <w:rPr>
          <w:spacing w:val="17"/>
        </w:rPr>
        <w:t xml:space="preserve"> </w:t>
      </w:r>
      <w:r>
        <w:rPr>
          <w:spacing w:val="-4"/>
          <w:w w:val="102"/>
        </w:rPr>
        <w:t>aspects.</w:t>
      </w:r>
    </w:p>
    <w:p w14:paraId="598761A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9B909EC" w14:textId="77777777" w:rsidR="00150366" w:rsidRDefault="00000000">
      <w:pPr>
        <w:spacing w:line="250" w:lineRule="auto"/>
        <w:ind w:left="120" w:right="85" w:firstLine="360"/>
        <w:jc w:val="both"/>
      </w:pPr>
      <w:r>
        <w:t>He had</w:t>
      </w:r>
      <w:r>
        <w:rPr>
          <w:spacing w:val="17"/>
        </w:rPr>
        <w:t xml:space="preserve"> </w:t>
      </w:r>
      <w:r>
        <w:t>been</w:t>
      </w:r>
      <w:r>
        <w:rPr>
          <w:spacing w:val="15"/>
        </w:rPr>
        <w:t xml:space="preserve"> </w:t>
      </w:r>
      <w:r>
        <w:t>obsessed</w:t>
      </w:r>
      <w:r>
        <w:rPr>
          <w:spacing w:val="14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desire</w:t>
      </w:r>
      <w:r>
        <w:rPr>
          <w:spacing w:val="14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enjoy</w:t>
      </w:r>
      <w:r>
        <w:rPr>
          <w:spacing w:val="9"/>
        </w:rPr>
        <w:t xml:space="preserve"> </w:t>
      </w:r>
      <w:r>
        <w:rPr>
          <w:w w:val="103"/>
        </w:rPr>
        <w:t xml:space="preserve">intimacy </w:t>
      </w:r>
      <w:r>
        <w:t xml:space="preserve">with </w:t>
      </w:r>
      <w:r>
        <w:rPr>
          <w:spacing w:val="4"/>
        </w:rPr>
        <w:t xml:space="preserve"> </w:t>
      </w:r>
      <w:r>
        <w:t>Her</w:t>
      </w:r>
      <w:r>
        <w:rPr>
          <w:spacing w:val="42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long</w:t>
      </w:r>
      <w:r>
        <w:rPr>
          <w:spacing w:val="47"/>
        </w:rPr>
        <w:t xml:space="preserve"> </w:t>
      </w:r>
      <w:r>
        <w:t xml:space="preserve">time  and </w:t>
      </w:r>
      <w:r>
        <w:rPr>
          <w:spacing w:val="4"/>
        </w:rPr>
        <w:t xml:space="preserve"> </w:t>
      </w:r>
      <w:r>
        <w:t>now  He</w:t>
      </w:r>
      <w:r>
        <w:rPr>
          <w:spacing w:val="36"/>
        </w:rPr>
        <w:t xml:space="preserve"> </w:t>
      </w:r>
      <w:r>
        <w:t>was</w:t>
      </w:r>
      <w:r>
        <w:rPr>
          <w:spacing w:val="36"/>
        </w:rPr>
        <w:t xml:space="preserve"> </w:t>
      </w:r>
      <w:r>
        <w:t xml:space="preserve">bursting </w:t>
      </w:r>
      <w:r>
        <w:rPr>
          <w:spacing w:val="19"/>
        </w:rPr>
        <w:t xml:space="preserve"> </w:t>
      </w:r>
      <w:r>
        <w:rPr>
          <w:w w:val="105"/>
        </w:rPr>
        <w:t xml:space="preserve">with </w:t>
      </w:r>
      <w:r>
        <w:t xml:space="preserve">uncontrollable   passion. </w:t>
      </w:r>
      <w:r>
        <w:rPr>
          <w:spacing w:val="12"/>
        </w:rPr>
        <w:t xml:space="preserve"> </w:t>
      </w:r>
      <w:r>
        <w:t>Rädhä’s</w:t>
      </w:r>
      <w:r>
        <w:rPr>
          <w:spacing w:val="16"/>
        </w:rPr>
        <w:t xml:space="preserve"> </w:t>
      </w:r>
      <w:r>
        <w:t xml:space="preserve">presence </w:t>
      </w:r>
      <w:r>
        <w:rPr>
          <w:spacing w:val="13"/>
        </w:rPr>
        <w:t xml:space="preserve"> </w:t>
      </w:r>
      <w:r>
        <w:t xml:space="preserve">in </w:t>
      </w:r>
      <w:r>
        <w:rPr>
          <w:spacing w:val="3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rPr>
          <w:w w:val="103"/>
        </w:rPr>
        <w:t xml:space="preserve">pastime </w:t>
      </w:r>
      <w:r>
        <w:t>bower</w:t>
      </w:r>
      <w:r>
        <w:rPr>
          <w:spacing w:val="28"/>
        </w:rPr>
        <w:t xml:space="preserve"> </w:t>
      </w:r>
      <w:r>
        <w:t>brought  Him</w:t>
      </w:r>
      <w:r>
        <w:rPr>
          <w:spacing w:val="20"/>
        </w:rPr>
        <w:t xml:space="preserve"> </w:t>
      </w:r>
      <w:r>
        <w:t>back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life,</w:t>
      </w:r>
      <w:r>
        <w:rPr>
          <w:spacing w:val="6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She</w:t>
      </w:r>
      <w:r>
        <w:rPr>
          <w:spacing w:val="7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His</w:t>
      </w:r>
      <w:r>
        <w:rPr>
          <w:spacing w:val="13"/>
        </w:rPr>
        <w:t xml:space="preserve"> </w:t>
      </w:r>
      <w:r>
        <w:rPr>
          <w:w w:val="103"/>
        </w:rPr>
        <w:t xml:space="preserve">everything, </w:t>
      </w:r>
      <w:r>
        <w:rPr>
          <w:spacing w:val="-2"/>
        </w:rPr>
        <w:t>havin</w:t>
      </w:r>
      <w:r>
        <w:t>g</w:t>
      </w:r>
      <w:r>
        <w:rPr>
          <w:spacing w:val="31"/>
        </w:rPr>
        <w:t xml:space="preserve"> </w:t>
      </w:r>
      <w:r>
        <w:rPr>
          <w:spacing w:val="-2"/>
        </w:rPr>
        <w:t>completel</w:t>
      </w:r>
      <w:r>
        <w:t>y</w:t>
      </w:r>
      <w:r>
        <w:rPr>
          <w:spacing w:val="38"/>
        </w:rPr>
        <w:t xml:space="preserve"> </w:t>
      </w:r>
      <w:r>
        <w:rPr>
          <w:spacing w:val="-2"/>
        </w:rPr>
        <w:t>take</w:t>
      </w:r>
      <w:r>
        <w:t>n</w:t>
      </w:r>
      <w:r>
        <w:rPr>
          <w:spacing w:val="46"/>
        </w:rPr>
        <w:t xml:space="preserve"> </w:t>
      </w:r>
      <w:r>
        <w:rPr>
          <w:spacing w:val="-2"/>
        </w:rPr>
        <w:t>possessio</w:t>
      </w:r>
      <w:r>
        <w:t>n</w:t>
      </w:r>
      <w:r>
        <w:rPr>
          <w:spacing w:val="4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heart</w:t>
      </w:r>
      <w:r>
        <w:t>.</w:t>
      </w:r>
      <w:r>
        <w:rPr>
          <w:spacing w:val="4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 xml:space="preserve">was </w:t>
      </w:r>
      <w:r>
        <w:rPr>
          <w:spacing w:val="-5"/>
        </w:rPr>
        <w:t>overwhelme</w:t>
      </w:r>
      <w:r>
        <w:t>d</w:t>
      </w:r>
      <w:r>
        <w:rPr>
          <w:spacing w:val="33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18"/>
        </w:rPr>
        <w:t xml:space="preserve"> </w:t>
      </w:r>
      <w:r>
        <w:rPr>
          <w:spacing w:val="-5"/>
        </w:rPr>
        <w:t>happines</w:t>
      </w:r>
      <w:r>
        <w:t>s</w:t>
      </w:r>
      <w:r>
        <w:rPr>
          <w:spacing w:val="32"/>
        </w:rPr>
        <w:t xml:space="preserve"> </w:t>
      </w:r>
      <w:r>
        <w:rPr>
          <w:spacing w:val="-5"/>
        </w:rPr>
        <w:t>simpl</w:t>
      </w:r>
      <w:r>
        <w:t>y</w:t>
      </w:r>
      <w:r>
        <w:rPr>
          <w:spacing w:val="11"/>
        </w:rPr>
        <w:t xml:space="preserve"> </w:t>
      </w:r>
      <w:r>
        <w:rPr>
          <w:spacing w:val="-5"/>
        </w:rPr>
        <w:t>b</w:t>
      </w:r>
      <w:r>
        <w:t xml:space="preserve">y </w:t>
      </w:r>
      <w:r>
        <w:rPr>
          <w:spacing w:val="-5"/>
        </w:rPr>
        <w:t>seein</w:t>
      </w:r>
      <w:r>
        <w:t>g</w:t>
      </w:r>
      <w:r>
        <w:rPr>
          <w:spacing w:val="5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6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5"/>
        </w:rPr>
        <w:t>a</w:t>
      </w:r>
      <w:r>
        <w:t xml:space="preserve">s </w:t>
      </w:r>
      <w:r>
        <w:rPr>
          <w:spacing w:val="-5"/>
        </w:rPr>
        <w:t xml:space="preserve">He </w:t>
      </w:r>
      <w:r>
        <w:t>broke</w:t>
      </w:r>
      <w:r>
        <w:rPr>
          <w:spacing w:val="18"/>
        </w:rPr>
        <w:t xml:space="preserve"> </w:t>
      </w:r>
      <w:r>
        <w:t>out</w:t>
      </w:r>
      <w:r>
        <w:rPr>
          <w:spacing w:val="20"/>
        </w:rPr>
        <w:t xml:space="preserve"> </w:t>
      </w:r>
      <w:r>
        <w:t>into</w:t>
      </w:r>
      <w:r>
        <w:rPr>
          <w:spacing w:val="22"/>
        </w:rPr>
        <w:t xml:space="preserve"> </w:t>
      </w:r>
      <w:r>
        <w:rPr>
          <w:i/>
        </w:rPr>
        <w:t>sättvika</w:t>
      </w:r>
      <w:r>
        <w:rPr>
          <w:i/>
          <w:spacing w:val="4"/>
        </w:rPr>
        <w:t xml:space="preserve"> </w:t>
      </w:r>
      <w:r>
        <w:t>transformations  He began</w:t>
      </w:r>
      <w:r>
        <w:rPr>
          <w:spacing w:val="10"/>
        </w:rPr>
        <w:t xml:space="preserve"> </w:t>
      </w:r>
      <w:r>
        <w:rPr>
          <w:w w:val="104"/>
        </w:rPr>
        <w:t xml:space="preserve">trembling </w:t>
      </w:r>
      <w:r>
        <w:t>and</w:t>
      </w:r>
      <w:r>
        <w:rPr>
          <w:spacing w:val="42"/>
        </w:rPr>
        <w:t xml:space="preserve"> </w:t>
      </w:r>
      <w:r>
        <w:t xml:space="preserve">horripilating. </w:t>
      </w:r>
      <w:r>
        <w:rPr>
          <w:spacing w:val="27"/>
        </w:rPr>
        <w:t xml:space="preserve"> </w:t>
      </w:r>
      <w:r>
        <w:t>When</w:t>
      </w:r>
      <w:r>
        <w:rPr>
          <w:spacing w:val="49"/>
        </w:rPr>
        <w:t xml:space="preserve"> </w:t>
      </w:r>
      <w:r>
        <w:t>Kåñëa</w:t>
      </w:r>
      <w:r>
        <w:rPr>
          <w:spacing w:val="-1"/>
        </w:rPr>
        <w:t xml:space="preserve"> </w:t>
      </w:r>
      <w:r>
        <w:t>beheld</w:t>
      </w:r>
      <w:r>
        <w:rPr>
          <w:spacing w:val="46"/>
        </w:rPr>
        <w:t xml:space="preserve"> </w:t>
      </w:r>
      <w:r>
        <w:t>Rädhä’s</w:t>
      </w:r>
      <w:r>
        <w:rPr>
          <w:spacing w:val="-1"/>
        </w:rPr>
        <w:t xml:space="preserve"> </w:t>
      </w:r>
      <w:r>
        <w:t>face,</w:t>
      </w:r>
      <w:r>
        <w:rPr>
          <w:spacing w:val="17"/>
        </w:rPr>
        <w:t xml:space="preserve"> </w:t>
      </w:r>
      <w:r>
        <w:rPr>
          <w:w w:val="104"/>
        </w:rPr>
        <w:t xml:space="preserve">which </w:t>
      </w:r>
      <w:r>
        <w:rPr>
          <w:spacing w:val="-5"/>
        </w:rPr>
        <w:t>appeare</w:t>
      </w:r>
      <w:r>
        <w:t>d</w:t>
      </w:r>
      <w:r>
        <w:rPr>
          <w:spacing w:val="34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5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5"/>
        </w:rPr>
        <w:t>abod</w:t>
      </w:r>
      <w:r>
        <w:t>e</w:t>
      </w:r>
      <w:r>
        <w:rPr>
          <w:spacing w:val="19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>Kämadeva</w:t>
      </w:r>
      <w:r>
        <w:t>,</w:t>
      </w:r>
      <w:r>
        <w:rPr>
          <w:spacing w:val="5"/>
        </w:rPr>
        <w:t xml:space="preserve"> </w:t>
      </w:r>
      <w:r>
        <w:rPr>
          <w:spacing w:val="-5"/>
        </w:rPr>
        <w:t>H</w:t>
      </w:r>
      <w:r>
        <w:t>e</w:t>
      </w:r>
      <w:r>
        <w:rPr>
          <w:spacing w:val="5"/>
        </w:rPr>
        <w:t xml:space="preserve"> </w:t>
      </w:r>
      <w:r>
        <w:rPr>
          <w:spacing w:val="-5"/>
        </w:rPr>
        <w:t>li</w:t>
      </w:r>
      <w:r>
        <w:t>t</w:t>
      </w:r>
      <w:r>
        <w:rPr>
          <w:spacing w:val="12"/>
        </w:rPr>
        <w:t xml:space="preserve"> </w:t>
      </w:r>
      <w:r>
        <w:rPr>
          <w:spacing w:val="-5"/>
        </w:rPr>
        <w:t>u</w:t>
      </w:r>
      <w:r>
        <w:t>p</w:t>
      </w:r>
      <w:r>
        <w:rPr>
          <w:spacing w:val="23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5"/>
          <w:w w:val="104"/>
        </w:rPr>
        <w:t xml:space="preserve">jubilation. </w:t>
      </w:r>
      <w:r>
        <w:t>Rädhä’s</w:t>
      </w:r>
      <w:r>
        <w:rPr>
          <w:spacing w:val="-14"/>
        </w:rPr>
        <w:t xml:space="preserve"> </w:t>
      </w:r>
      <w:r>
        <w:t>face</w:t>
      </w:r>
      <w:r>
        <w:rPr>
          <w:spacing w:val="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full</w:t>
      </w:r>
      <w:r>
        <w:rPr>
          <w:spacing w:val="15"/>
        </w:rPr>
        <w:t xml:space="preserve"> </w:t>
      </w:r>
      <w:r>
        <w:t>moon,</w:t>
      </w:r>
      <w:r>
        <w:rPr>
          <w:spacing w:val="37"/>
        </w:rPr>
        <w:t xml:space="preserve"> </w:t>
      </w:r>
      <w:r>
        <w:t>upon</w:t>
      </w:r>
      <w:r>
        <w:rPr>
          <w:spacing w:val="44"/>
        </w:rPr>
        <w:t xml:space="preserve"> </w:t>
      </w:r>
      <w:r>
        <w:t>seeing</w:t>
      </w:r>
      <w:r>
        <w:rPr>
          <w:spacing w:val="17"/>
        </w:rPr>
        <w:t xml:space="preserve"> </w:t>
      </w:r>
      <w:r>
        <w:t>which</w:t>
      </w:r>
      <w:r>
        <w:rPr>
          <w:spacing w:val="3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Kåñëa ocean</w:t>
      </w:r>
      <w:r>
        <w:rPr>
          <w:spacing w:val="9"/>
        </w:rPr>
        <w:t xml:space="preserve"> </w:t>
      </w:r>
      <w:r>
        <w:t>becomes</w:t>
      </w:r>
      <w:r>
        <w:rPr>
          <w:spacing w:val="9"/>
        </w:rPr>
        <w:t xml:space="preserve"> </w:t>
      </w:r>
      <w:r>
        <w:t xml:space="preserve">turbulent </w:t>
      </w:r>
      <w:r>
        <w:rPr>
          <w:spacing w:val="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heaves with</w:t>
      </w:r>
      <w:r>
        <w:rPr>
          <w:spacing w:val="12"/>
        </w:rPr>
        <w:t xml:space="preserve"> </w:t>
      </w:r>
      <w:r>
        <w:t>towering</w:t>
      </w:r>
      <w:r>
        <w:rPr>
          <w:spacing w:val="16"/>
        </w:rPr>
        <w:t xml:space="preserve"> </w:t>
      </w:r>
      <w:r>
        <w:t>waves. Rädhä</w:t>
      </w:r>
      <w:r>
        <w:rPr>
          <w:spacing w:val="24"/>
        </w:rPr>
        <w:t xml:space="preserve"> </w:t>
      </w:r>
      <w:r>
        <w:t>noticed</w:t>
      </w:r>
      <w:r>
        <w:rPr>
          <w:spacing w:val="48"/>
        </w:rPr>
        <w:t xml:space="preserve"> </w:t>
      </w:r>
      <w:r>
        <w:t>that</w:t>
      </w:r>
      <w:r>
        <w:rPr>
          <w:spacing w:val="43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soon</w:t>
      </w:r>
      <w:r>
        <w:rPr>
          <w:spacing w:val="34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Kåñëa</w:t>
      </w:r>
      <w:r>
        <w:rPr>
          <w:spacing w:val="-7"/>
        </w:rPr>
        <w:t xml:space="preserve"> </w:t>
      </w:r>
      <w:r>
        <w:t>beheld</w:t>
      </w:r>
      <w:r>
        <w:rPr>
          <w:spacing w:val="40"/>
        </w:rPr>
        <w:t xml:space="preserve"> </w:t>
      </w:r>
      <w:r>
        <w:t>Her,</w:t>
      </w:r>
      <w:r>
        <w:rPr>
          <w:spacing w:val="26"/>
        </w:rPr>
        <w:t xml:space="preserve"> </w:t>
      </w:r>
      <w:r>
        <w:t>He</w:t>
      </w:r>
      <w:r>
        <w:rPr>
          <w:spacing w:val="19"/>
        </w:rPr>
        <w:t xml:space="preserve"> </w:t>
      </w:r>
      <w:r>
        <w:rPr>
          <w:w w:val="102"/>
        </w:rPr>
        <w:t xml:space="preserve">began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manifes</w:t>
      </w:r>
      <w:r>
        <w:t>t</w:t>
      </w:r>
      <w:r>
        <w:rPr>
          <w:spacing w:val="19"/>
        </w:rPr>
        <w:t xml:space="preserve"> </w:t>
      </w:r>
      <w:r>
        <w:rPr>
          <w:spacing w:val="-2"/>
        </w:rPr>
        <w:t>man</w:t>
      </w:r>
      <w:r>
        <w:t>y</w:t>
      </w:r>
      <w:r>
        <w:rPr>
          <w:spacing w:val="18"/>
        </w:rPr>
        <w:t xml:space="preserve"> </w:t>
      </w:r>
      <w:r>
        <w:rPr>
          <w:spacing w:val="-2"/>
        </w:rPr>
        <w:t>kind</w:t>
      </w:r>
      <w:r>
        <w:t>s</w:t>
      </w:r>
      <w:r>
        <w:rPr>
          <w:spacing w:val="31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amator</w:t>
      </w:r>
      <w:r>
        <w:t>y</w:t>
      </w:r>
      <w:r>
        <w:rPr>
          <w:spacing w:val="25"/>
        </w:rPr>
        <w:t xml:space="preserve"> </w:t>
      </w:r>
      <w:r>
        <w:rPr>
          <w:spacing w:val="-2"/>
        </w:rPr>
        <w:t>emotions</w:t>
      </w:r>
      <w:r>
        <w:t>,</w:t>
      </w:r>
      <w:r>
        <w:rPr>
          <w:spacing w:val="36"/>
        </w:rPr>
        <w:t xml:space="preserve"> </w:t>
      </w:r>
      <w:r>
        <w:rPr>
          <w:spacing w:val="-2"/>
        </w:rPr>
        <w:t>indicatin</w:t>
      </w:r>
      <w:r>
        <w:t>g</w:t>
      </w:r>
      <w:r>
        <w:rPr>
          <w:spacing w:val="37"/>
        </w:rPr>
        <w:t xml:space="preserve"> </w:t>
      </w:r>
      <w:r>
        <w:rPr>
          <w:spacing w:val="-2"/>
        </w:rPr>
        <w:t xml:space="preserve">His </w:t>
      </w:r>
      <w:r>
        <w:t>desire</w:t>
      </w:r>
      <w:r>
        <w:rPr>
          <w:spacing w:val="1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consummate</w:t>
      </w:r>
      <w:r>
        <w:rPr>
          <w:spacing w:val="42"/>
        </w:rPr>
        <w:t xml:space="preserve"> </w:t>
      </w:r>
      <w:r>
        <w:t>Their</w:t>
      </w:r>
      <w:r>
        <w:rPr>
          <w:spacing w:val="19"/>
        </w:rPr>
        <w:t xml:space="preserve"> </w:t>
      </w:r>
      <w:r>
        <w:t>love.</w:t>
      </w:r>
    </w:p>
    <w:p w14:paraId="0ABE7190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47175816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25</w:t>
      </w:r>
    </w:p>
    <w:p w14:paraId="659B155D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098F74AB" w14:textId="77777777" w:rsidR="00150366" w:rsidRDefault="00000000">
      <w:pPr>
        <w:spacing w:line="250" w:lineRule="auto"/>
        <w:ind w:left="120" w:right="89"/>
      </w:pPr>
      <w:r>
        <w:rPr>
          <w:i/>
          <w:spacing w:val="-2"/>
        </w:rPr>
        <w:t>hära</w:t>
      </w:r>
      <w:r>
        <w:rPr>
          <w:i/>
        </w:rPr>
        <w:t>m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amalatara-tära</w:t>
      </w:r>
      <w:r>
        <w:rPr>
          <w:i/>
        </w:rPr>
        <w:t>m</w:t>
      </w:r>
      <w:r>
        <w:rPr>
          <w:i/>
          <w:spacing w:val="-18"/>
        </w:rPr>
        <w:t xml:space="preserve"> </w:t>
      </w:r>
      <w:r>
        <w:rPr>
          <w:i/>
          <w:spacing w:val="-2"/>
        </w:rPr>
        <w:t>uras</w:t>
      </w:r>
      <w:r>
        <w:rPr>
          <w:i/>
        </w:rPr>
        <w:t>i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dadhata</w:t>
      </w:r>
      <w:r>
        <w:rPr>
          <w:i/>
        </w:rPr>
        <w:t>à</w:t>
      </w:r>
      <w:r>
        <w:rPr>
          <w:i/>
          <w:spacing w:val="26"/>
        </w:rPr>
        <w:t xml:space="preserve"> </w:t>
      </w:r>
      <w:r>
        <w:rPr>
          <w:i/>
          <w:spacing w:val="-2"/>
          <w:w w:val="97"/>
        </w:rPr>
        <w:t>parilamby</w:t>
      </w:r>
      <w:r>
        <w:rPr>
          <w:i/>
          <w:w w:val="97"/>
        </w:rPr>
        <w:t>a</w:t>
      </w:r>
      <w:r>
        <w:rPr>
          <w:i/>
          <w:spacing w:val="6"/>
          <w:w w:val="97"/>
        </w:rPr>
        <w:t xml:space="preserve"> </w:t>
      </w:r>
      <w:r>
        <w:rPr>
          <w:i/>
          <w:spacing w:val="-2"/>
        </w:rPr>
        <w:t xml:space="preserve">vidüram </w:t>
      </w:r>
      <w:r>
        <w:rPr>
          <w:i/>
          <w:spacing w:val="-4"/>
          <w:w w:val="96"/>
        </w:rPr>
        <w:t>sphuöatara-phena-kadamba-karambita</w:t>
      </w:r>
      <w:r>
        <w:rPr>
          <w:i/>
          <w:w w:val="96"/>
        </w:rPr>
        <w:t xml:space="preserve">m </w:t>
      </w:r>
      <w:r>
        <w:rPr>
          <w:i/>
          <w:spacing w:val="9"/>
          <w:w w:val="96"/>
        </w:rPr>
        <w:t xml:space="preserve"> </w:t>
      </w:r>
      <w:r>
        <w:rPr>
          <w:i/>
          <w:spacing w:val="-4"/>
        </w:rPr>
        <w:t>iv</w:t>
      </w:r>
      <w:r>
        <w:rPr>
          <w:i/>
        </w:rPr>
        <w:t>a</w:t>
      </w:r>
      <w:r>
        <w:rPr>
          <w:i/>
          <w:spacing w:val="22"/>
        </w:rPr>
        <w:t xml:space="preserve"> </w:t>
      </w:r>
      <w:r>
        <w:rPr>
          <w:i/>
          <w:spacing w:val="-4"/>
        </w:rPr>
        <w:t>yamunä-jala-püram</w:t>
      </w:r>
    </w:p>
    <w:p w14:paraId="5F7B7C77" w14:textId="77777777" w:rsidR="00150366" w:rsidRDefault="00000000">
      <w:pPr>
        <w:ind w:left="3341"/>
      </w:pPr>
      <w:r>
        <w:rPr>
          <w:i/>
          <w:spacing w:val="-2"/>
        </w:rPr>
        <w:t>hari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eka-rasaà..</w:t>
      </w:r>
      <w:r>
        <w:rPr>
          <w:i/>
        </w:rPr>
        <w:t>.</w:t>
      </w:r>
      <w:r>
        <w:rPr>
          <w:i/>
          <w:spacing w:val="24"/>
        </w:rPr>
        <w:t xml:space="preserve"> </w:t>
      </w:r>
      <w:r>
        <w:rPr>
          <w:spacing w:val="-2"/>
          <w:w w:val="111"/>
        </w:rPr>
        <w:t>(2)</w:t>
      </w:r>
    </w:p>
    <w:p w14:paraId="1F62D1DA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2D194BE6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3"/>
        </w:rPr>
        <w:t>lustrou</w:t>
      </w:r>
      <w:r>
        <w:rPr>
          <w:rFonts w:ascii="Book Antiqua" w:eastAsia="Book Antiqua" w:hAnsi="Book Antiqua" w:cs="Book Antiqua"/>
          <w:b/>
          <w:w w:val="93"/>
        </w:rPr>
        <w:t>s</w:t>
      </w:r>
      <w:r>
        <w:rPr>
          <w:rFonts w:ascii="Book Antiqua" w:eastAsia="Book Antiqua" w:hAnsi="Book Antiqua" w:cs="Book Antiqua"/>
          <w:b/>
          <w:spacing w:val="31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pear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necklac</w:t>
      </w:r>
      <w:r>
        <w:rPr>
          <w:rFonts w:ascii="Book Antiqua" w:eastAsia="Book Antiqua" w:hAnsi="Book Antiqua" w:cs="Book Antiqua"/>
          <w:b/>
          <w:w w:val="90"/>
        </w:rPr>
        <w:t xml:space="preserve">e 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swingin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broa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chest </w:t>
      </w:r>
      <w:r>
        <w:rPr>
          <w:rFonts w:ascii="Book Antiqua" w:eastAsia="Book Antiqua" w:hAnsi="Book Antiqua" w:cs="Book Antiqua"/>
          <w:b/>
          <w:w w:val="92"/>
        </w:rPr>
        <w:t>appeared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like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masses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white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foam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bobbing</w:t>
      </w:r>
      <w:r>
        <w:rPr>
          <w:rFonts w:ascii="Book Antiqua" w:eastAsia="Book Antiqua" w:hAnsi="Book Antiqua" w:cs="Book Antiqua"/>
          <w:b/>
          <w:spacing w:val="34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dark </w:t>
      </w:r>
      <w:r>
        <w:rPr>
          <w:rFonts w:ascii="Book Antiqua" w:eastAsia="Book Antiqua" w:hAnsi="Book Antiqua" w:cs="Book Antiqua"/>
          <w:b/>
          <w:w w:val="93"/>
        </w:rPr>
        <w:t>waters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14"/>
        </w:rPr>
        <w:t>Y</w:t>
      </w:r>
      <w:r>
        <w:rPr>
          <w:rFonts w:ascii="Book Antiqua" w:eastAsia="Book Antiqua" w:hAnsi="Book Antiqua" w:cs="Book Antiqua"/>
          <w:b/>
        </w:rPr>
        <w:t>amunä.</w:t>
      </w:r>
    </w:p>
    <w:p w14:paraId="3E8176C5" w14:textId="77777777" w:rsidR="00150366" w:rsidRDefault="00150366">
      <w:pPr>
        <w:spacing w:before="8" w:line="180" w:lineRule="exact"/>
        <w:rPr>
          <w:sz w:val="18"/>
          <w:szCs w:val="18"/>
        </w:rPr>
      </w:pPr>
    </w:p>
    <w:p w14:paraId="07B6309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3730691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1ECFD03B" w14:textId="77777777" w:rsidR="00150366" w:rsidRDefault="00000000">
      <w:pPr>
        <w:ind w:left="480"/>
      </w:pPr>
      <w:r>
        <w:t>Kåñëa</w:t>
      </w:r>
      <w:r>
        <w:rPr>
          <w:spacing w:val="-10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compared</w:t>
      </w:r>
      <w:r>
        <w:rPr>
          <w:spacing w:val="48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broad</w:t>
      </w:r>
      <w:r>
        <w:rPr>
          <w:spacing w:val="34"/>
        </w:rPr>
        <w:t xml:space="preserve"> </w:t>
      </w:r>
      <w:r>
        <w:t xml:space="preserve">current </w:t>
      </w:r>
      <w:r>
        <w:rPr>
          <w:spacing w:val="6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4"/>
          <w:w w:val="79"/>
        </w:rPr>
        <w:t>Y</w:t>
      </w:r>
      <w:r>
        <w:rPr>
          <w:w w:val="105"/>
        </w:rPr>
        <w:t>amunä</w:t>
      </w:r>
    </w:p>
    <w:p w14:paraId="25741C1C" w14:textId="77777777" w:rsidR="00150366" w:rsidRDefault="00000000">
      <w:pPr>
        <w:spacing w:before="10"/>
        <w:ind w:left="85" w:right="85"/>
        <w:jc w:val="center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lastRenderedPageBreak/>
        <w:t>River. An</w:t>
      </w:r>
      <w:r>
        <w:rPr>
          <w:spacing w:val="5"/>
        </w:rPr>
        <w:t xml:space="preserve"> </w:t>
      </w:r>
      <w:r>
        <w:t>auspicious</w:t>
      </w:r>
      <w:r>
        <w:rPr>
          <w:spacing w:val="44"/>
        </w:rPr>
        <w:t xml:space="preserve"> </w:t>
      </w:r>
      <w:r>
        <w:t>pearl</w:t>
      </w:r>
      <w:r>
        <w:rPr>
          <w:spacing w:val="22"/>
        </w:rPr>
        <w:t xml:space="preserve"> </w:t>
      </w:r>
      <w:r>
        <w:t>necklace</w:t>
      </w:r>
      <w:r>
        <w:rPr>
          <w:spacing w:val="24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hangs</w:t>
      </w:r>
      <w:r>
        <w:rPr>
          <w:spacing w:val="29"/>
        </w:rPr>
        <w:t xml:space="preserve"> </w:t>
      </w:r>
      <w:r>
        <w:t>down</w:t>
      </w:r>
      <w:r>
        <w:rPr>
          <w:spacing w:val="3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His</w:t>
      </w:r>
    </w:p>
    <w:p w14:paraId="72672C3F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B195110" w14:textId="77777777" w:rsidR="00150366" w:rsidRDefault="00150366">
      <w:pPr>
        <w:spacing w:line="200" w:lineRule="exact"/>
      </w:pPr>
    </w:p>
    <w:p w14:paraId="1547CD79" w14:textId="77777777" w:rsidR="00150366" w:rsidRDefault="00000000">
      <w:pPr>
        <w:spacing w:before="29" w:line="247" w:lineRule="auto"/>
        <w:ind w:left="120" w:right="84"/>
        <w:jc w:val="both"/>
      </w:pPr>
      <w:r>
        <w:t xml:space="preserve">knees,  repeatedly </w:t>
      </w:r>
      <w:r>
        <w:rPr>
          <w:spacing w:val="5"/>
        </w:rPr>
        <w:t xml:space="preserve"> </w:t>
      </w:r>
      <w:r>
        <w:t>embraces</w:t>
      </w:r>
      <w:r>
        <w:rPr>
          <w:spacing w:val="45"/>
        </w:rPr>
        <w:t xml:space="preserve"> </w:t>
      </w:r>
      <w:r>
        <w:t>His</w:t>
      </w:r>
      <w:r>
        <w:rPr>
          <w:spacing w:val="30"/>
        </w:rPr>
        <w:t xml:space="preserve"> </w:t>
      </w:r>
      <w:r>
        <w:t xml:space="preserve">dark </w:t>
      </w:r>
      <w:r>
        <w:rPr>
          <w:spacing w:val="1"/>
        </w:rPr>
        <w:t xml:space="preserve"> </w:t>
      </w:r>
      <w:r>
        <w:t>blue</w:t>
      </w:r>
      <w:r>
        <w:rPr>
          <w:spacing w:val="44"/>
        </w:rPr>
        <w:t xml:space="preserve"> </w:t>
      </w:r>
      <w:r>
        <w:t>chest</w:t>
      </w:r>
      <w:r>
        <w:rPr>
          <w:spacing w:val="46"/>
        </w:rPr>
        <w:t xml:space="preserve"> </w:t>
      </w:r>
      <w:r>
        <w:t>again</w:t>
      </w:r>
      <w:r>
        <w:rPr>
          <w:spacing w:val="34"/>
        </w:rPr>
        <w:t xml:space="preserve"> </w:t>
      </w:r>
      <w:r>
        <w:rPr>
          <w:w w:val="106"/>
        </w:rPr>
        <w:t xml:space="preserve">and </w:t>
      </w:r>
      <w:r>
        <w:t>again,</w:t>
      </w:r>
      <w:r>
        <w:rPr>
          <w:spacing w:val="43"/>
        </w:rPr>
        <w:t xml:space="preserve"> </w:t>
      </w:r>
      <w:r>
        <w:t>giving</w:t>
      </w:r>
      <w:r>
        <w:rPr>
          <w:spacing w:val="33"/>
        </w:rPr>
        <w:t xml:space="preserve"> </w:t>
      </w:r>
      <w:r>
        <w:t xml:space="preserve">the  impression </w:t>
      </w:r>
      <w:r>
        <w:rPr>
          <w:spacing w:val="1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the  </w:t>
      </w:r>
      <w:r>
        <w:rPr>
          <w:spacing w:val="-14"/>
          <w:w w:val="79"/>
        </w:rPr>
        <w:t>Y</w:t>
      </w:r>
      <w:r>
        <w:t>amunä’s</w:t>
      </w:r>
      <w:r>
        <w:rPr>
          <w:spacing w:val="33"/>
        </w:rPr>
        <w:t xml:space="preserve"> </w:t>
      </w:r>
      <w:r>
        <w:t xml:space="preserve">dark </w:t>
      </w:r>
      <w:r>
        <w:rPr>
          <w:spacing w:val="4"/>
        </w:rPr>
        <w:t xml:space="preserve"> </w:t>
      </w:r>
      <w:r>
        <w:rPr>
          <w:w w:val="102"/>
        </w:rPr>
        <w:t xml:space="preserve">waters </w:t>
      </w:r>
      <w:r>
        <w:t>mixed</w:t>
      </w:r>
      <w:r>
        <w:rPr>
          <w:spacing w:val="15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white</w:t>
      </w:r>
      <w:r>
        <w:rPr>
          <w:spacing w:val="18"/>
        </w:rPr>
        <w:t xml:space="preserve"> </w:t>
      </w:r>
      <w:r>
        <w:t>foam.</w:t>
      </w:r>
      <w:r>
        <w:rPr>
          <w:spacing w:val="5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 also</w:t>
      </w:r>
      <w:r>
        <w:rPr>
          <w:spacing w:val="3"/>
        </w:rPr>
        <w:t xml:space="preserve"> </w:t>
      </w:r>
      <w:r>
        <w:t>implied</w:t>
      </w:r>
      <w:r>
        <w:rPr>
          <w:spacing w:val="18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rPr>
          <w:w w:val="103"/>
        </w:rPr>
        <w:t xml:space="preserve">profuse </w:t>
      </w:r>
      <w:r>
        <w:t>perspiration  is</w:t>
      </w:r>
      <w:r>
        <w:rPr>
          <w:spacing w:val="2"/>
        </w:rPr>
        <w:t xml:space="preserve"> </w:t>
      </w:r>
      <w:r>
        <w:t>clearly</w:t>
      </w:r>
      <w:r>
        <w:rPr>
          <w:spacing w:val="2"/>
        </w:rPr>
        <w:t xml:space="preserve"> </w:t>
      </w:r>
      <w:r>
        <w:t>visible</w:t>
      </w:r>
      <w:r>
        <w:rPr>
          <w:spacing w:val="2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rPr>
          <w:w w:val="91"/>
        </w:rPr>
        <w:t>Kåñëa’s</w:t>
      </w:r>
      <w:r>
        <w:rPr>
          <w:spacing w:val="7"/>
          <w:w w:val="91"/>
        </w:rPr>
        <w:t xml:space="preserve"> </w:t>
      </w:r>
      <w:r>
        <w:t>body</w:t>
      </w:r>
      <w:r>
        <w:rPr>
          <w:spacing w:val="10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He</w:t>
      </w:r>
      <w:r>
        <w:rPr>
          <w:spacing w:val="2"/>
        </w:rPr>
        <w:t xml:space="preserve"> </w:t>
      </w:r>
      <w:r>
        <w:rPr>
          <w:w w:val="103"/>
        </w:rPr>
        <w:t xml:space="preserve">breaks </w:t>
      </w:r>
      <w:r>
        <w:t>out</w:t>
      </w:r>
      <w:r>
        <w:rPr>
          <w:spacing w:val="2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i/>
        </w:rPr>
        <w:t>sättvika-bhävas</w:t>
      </w:r>
      <w:r>
        <w:rPr>
          <w:i/>
          <w:spacing w:val="-13"/>
        </w:rPr>
        <w:t xml:space="preserve"> </w:t>
      </w:r>
      <w:r>
        <w:t>due</w:t>
      </w:r>
      <w:r>
        <w:rPr>
          <w:spacing w:val="19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seeing</w:t>
      </w:r>
      <w:r>
        <w:rPr>
          <w:spacing w:val="7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rPr>
          <w:w w:val="101"/>
        </w:rPr>
        <w:t>Rädhä.</w:t>
      </w:r>
    </w:p>
    <w:p w14:paraId="7EA25BC4" w14:textId="77777777" w:rsidR="00150366" w:rsidRDefault="00150366">
      <w:pPr>
        <w:spacing w:before="9" w:line="220" w:lineRule="exact"/>
        <w:rPr>
          <w:sz w:val="22"/>
          <w:szCs w:val="22"/>
        </w:rPr>
      </w:pPr>
    </w:p>
    <w:p w14:paraId="35A772FA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26</w:t>
      </w:r>
    </w:p>
    <w:p w14:paraId="73F2B590" w14:textId="77777777" w:rsidR="00150366" w:rsidRDefault="00150366">
      <w:pPr>
        <w:spacing w:before="5" w:line="100" w:lineRule="exact"/>
        <w:rPr>
          <w:sz w:val="11"/>
          <w:szCs w:val="11"/>
        </w:rPr>
      </w:pPr>
    </w:p>
    <w:p w14:paraId="412C3FDC" w14:textId="77777777" w:rsidR="00150366" w:rsidRDefault="00000000">
      <w:pPr>
        <w:spacing w:line="247" w:lineRule="auto"/>
        <w:ind w:left="120" w:right="89"/>
        <w:jc w:val="both"/>
      </w:pPr>
      <w:r>
        <w:rPr>
          <w:i/>
          <w:w w:val="98"/>
        </w:rPr>
        <w:t xml:space="preserve">çyämala-mådula-kalevara-maëòalam </w:t>
      </w:r>
      <w:r>
        <w:rPr>
          <w:i/>
        </w:rPr>
        <w:t xml:space="preserve">adhigata-gaura-dukülam </w:t>
      </w:r>
      <w:r>
        <w:rPr>
          <w:i/>
          <w:w w:val="96"/>
        </w:rPr>
        <w:t>néla-nalinam</w:t>
      </w:r>
      <w:r>
        <w:rPr>
          <w:i/>
          <w:spacing w:val="2"/>
          <w:w w:val="96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</w:rPr>
        <w:t>péta-paräga-paöala-bhara-valayita-mülam</w:t>
      </w:r>
    </w:p>
    <w:p w14:paraId="599AC026" w14:textId="77777777" w:rsidR="00150366" w:rsidRDefault="00000000">
      <w:pPr>
        <w:ind w:left="3300"/>
      </w:pPr>
      <w:r>
        <w:rPr>
          <w:i/>
        </w:rPr>
        <w:t>harim eka-rasaà...</w:t>
      </w:r>
      <w:r>
        <w:rPr>
          <w:i/>
          <w:spacing w:val="28"/>
        </w:rPr>
        <w:t xml:space="preserve"> </w:t>
      </w:r>
      <w:r>
        <w:rPr>
          <w:w w:val="111"/>
        </w:rPr>
        <w:t>(3)</w:t>
      </w:r>
    </w:p>
    <w:p w14:paraId="20CA5ADB" w14:textId="77777777" w:rsidR="00150366" w:rsidRDefault="00150366">
      <w:pPr>
        <w:spacing w:line="120" w:lineRule="exact"/>
        <w:rPr>
          <w:sz w:val="13"/>
          <w:szCs w:val="13"/>
        </w:rPr>
      </w:pPr>
    </w:p>
    <w:p w14:paraId="0E0C505D" w14:textId="77777777" w:rsidR="00150366" w:rsidRDefault="00000000">
      <w:pPr>
        <w:spacing w:line="220" w:lineRule="exact"/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delicate</w:t>
      </w:r>
      <w:r>
        <w:rPr>
          <w:rFonts w:ascii="Book Antiqua" w:eastAsia="Book Antiqua" w:hAnsi="Book Antiqua" w:cs="Book Antiqua"/>
          <w:b/>
          <w:spacing w:val="3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dark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body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draped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yellow</w:t>
      </w:r>
      <w:r>
        <w:rPr>
          <w:rFonts w:ascii="Book Antiqua" w:eastAsia="Book Antiqua" w:hAnsi="Book Antiqua" w:cs="Book Antiqua"/>
          <w:b/>
          <w:spacing w:val="14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garments </w:t>
      </w:r>
      <w:r>
        <w:rPr>
          <w:rFonts w:ascii="Book Antiqua" w:eastAsia="Book Antiqua" w:hAnsi="Book Antiqua" w:cs="Book Antiqua"/>
          <w:b/>
          <w:spacing w:val="-2"/>
          <w:w w:val="90"/>
        </w:rPr>
        <w:t>looke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lik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blu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duste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thic</w:t>
      </w:r>
      <w:r>
        <w:rPr>
          <w:rFonts w:ascii="Book Antiqua" w:eastAsia="Book Antiqua" w:hAnsi="Book Antiqua" w:cs="Book Antiqua"/>
          <w:b/>
        </w:rPr>
        <w:t>k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ow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golden </w:t>
      </w:r>
      <w:r>
        <w:rPr>
          <w:rFonts w:ascii="Book Antiqua" w:eastAsia="Book Antiqua" w:hAnsi="Book Antiqua" w:cs="Book Antiqua"/>
          <w:b/>
        </w:rPr>
        <w:t>pollen.</w:t>
      </w:r>
    </w:p>
    <w:p w14:paraId="0973BA3C" w14:textId="77777777" w:rsidR="00150366" w:rsidRDefault="00000000">
      <w:pPr>
        <w:spacing w:before="62"/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7BC36FC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4A963B50" w14:textId="77777777" w:rsidR="00150366" w:rsidRDefault="00000000">
      <w:pPr>
        <w:spacing w:line="247" w:lineRule="auto"/>
        <w:ind w:left="120" w:right="85" w:firstLine="360"/>
        <w:jc w:val="both"/>
      </w:pPr>
      <w:r>
        <w:t>Having thrown</w:t>
      </w:r>
      <w:r>
        <w:rPr>
          <w:spacing w:val="40"/>
        </w:rPr>
        <w:t xml:space="preserve"> </w:t>
      </w:r>
      <w:r>
        <w:t>a yellow shawl</w:t>
      </w:r>
      <w:r>
        <w:rPr>
          <w:spacing w:val="9"/>
        </w:rPr>
        <w:t xml:space="preserve"> </w:t>
      </w:r>
      <w:r>
        <w:t>over</w:t>
      </w:r>
      <w:r>
        <w:rPr>
          <w:spacing w:val="7"/>
        </w:rPr>
        <w:t xml:space="preserve"> </w:t>
      </w:r>
      <w:r>
        <w:t>His dark</w:t>
      </w:r>
      <w:r>
        <w:rPr>
          <w:spacing w:val="21"/>
        </w:rPr>
        <w:t xml:space="preserve"> </w:t>
      </w:r>
      <w:r>
        <w:rPr>
          <w:w w:val="104"/>
        </w:rPr>
        <w:t xml:space="preserve">blue </w:t>
      </w:r>
      <w:r>
        <w:rPr>
          <w:spacing w:val="-2"/>
        </w:rPr>
        <w:t>transcendenta</w:t>
      </w:r>
      <w:r>
        <w:t xml:space="preserve">l </w:t>
      </w:r>
      <w:r>
        <w:rPr>
          <w:spacing w:val="8"/>
        </w:rPr>
        <w:t xml:space="preserve"> </w:t>
      </w:r>
      <w:r>
        <w:rPr>
          <w:spacing w:val="-2"/>
        </w:rPr>
        <w:t>body</w:t>
      </w:r>
      <w:r>
        <w:t>,</w:t>
      </w:r>
      <w:r>
        <w:rPr>
          <w:spacing w:val="9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13"/>
          <w:w w:val="77"/>
        </w:rPr>
        <w:t xml:space="preserve"> </w:t>
      </w:r>
      <w:r>
        <w:rPr>
          <w:spacing w:val="-2"/>
        </w:rPr>
        <w:t>Har</w:t>
      </w:r>
      <w:r>
        <w:t>i</w:t>
      </w:r>
      <w:r>
        <w:rPr>
          <w:spacing w:val="7"/>
        </w:rPr>
        <w:t xml:space="preserve"> </w:t>
      </w:r>
      <w:r>
        <w:rPr>
          <w:spacing w:val="-2"/>
        </w:rPr>
        <w:t>resemble</w:t>
      </w:r>
      <w:r>
        <w:t>s</w:t>
      </w:r>
      <w:r>
        <w:rPr>
          <w:spacing w:val="16"/>
        </w:rPr>
        <w:t xml:space="preserve"> </w:t>
      </w:r>
      <w:r>
        <w:t xml:space="preserve">a </w:t>
      </w:r>
      <w:r>
        <w:rPr>
          <w:spacing w:val="-2"/>
        </w:rPr>
        <w:t>blu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lotu</w:t>
      </w:r>
      <w:r>
        <w:t>s</w:t>
      </w:r>
      <w:r>
        <w:rPr>
          <w:spacing w:val="19"/>
        </w:rPr>
        <w:t xml:space="preserve"> </w:t>
      </w:r>
      <w:r>
        <w:rPr>
          <w:spacing w:val="-2"/>
          <w:w w:val="101"/>
        </w:rPr>
        <w:t xml:space="preserve">flower, </w:t>
      </w:r>
      <w:r>
        <w:rPr>
          <w:spacing w:val="-5"/>
        </w:rPr>
        <w:t>ornatel</w:t>
      </w:r>
      <w:r>
        <w:t>y</w:t>
      </w:r>
      <w:r>
        <w:rPr>
          <w:spacing w:val="26"/>
        </w:rPr>
        <w:t xml:space="preserve"> </w:t>
      </w:r>
      <w:r>
        <w:rPr>
          <w:spacing w:val="-5"/>
        </w:rPr>
        <w:t>covere</w:t>
      </w:r>
      <w:r>
        <w:t>d</w:t>
      </w:r>
      <w:r>
        <w:rPr>
          <w:spacing w:val="13"/>
        </w:rPr>
        <w:t xml:space="preserve"> </w:t>
      </w:r>
      <w:r>
        <w:rPr>
          <w:spacing w:val="-5"/>
        </w:rPr>
        <w:t>b</w:t>
      </w:r>
      <w:r>
        <w:t xml:space="preserve">y </w:t>
      </w:r>
      <w:r>
        <w:rPr>
          <w:spacing w:val="-5"/>
        </w:rPr>
        <w:t>it</w:t>
      </w:r>
      <w:r>
        <w:t>s</w:t>
      </w:r>
      <w:r>
        <w:rPr>
          <w:spacing w:val="8"/>
        </w:rPr>
        <w:t xml:space="preserve"> </w:t>
      </w:r>
      <w:r>
        <w:rPr>
          <w:spacing w:val="-5"/>
        </w:rPr>
        <w:t>ow</w:t>
      </w:r>
      <w:r>
        <w:t>n</w:t>
      </w:r>
      <w:r>
        <w:rPr>
          <w:spacing w:val="14"/>
        </w:rPr>
        <w:t xml:space="preserve"> </w:t>
      </w:r>
      <w:r>
        <w:rPr>
          <w:spacing w:val="-5"/>
        </w:rPr>
        <w:t>yello</w:t>
      </w:r>
      <w:r>
        <w:t xml:space="preserve">w </w:t>
      </w:r>
      <w:r>
        <w:rPr>
          <w:spacing w:val="-5"/>
        </w:rPr>
        <w:t>pollen</w:t>
      </w:r>
      <w:r>
        <w:t>.</w:t>
      </w:r>
      <w:r>
        <w:rPr>
          <w:spacing w:val="22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11"/>
        </w:rPr>
        <w:t xml:space="preserve"> </w:t>
      </w:r>
      <w:r>
        <w:rPr>
          <w:spacing w:val="-5"/>
        </w:rPr>
        <w:t>als</w:t>
      </w:r>
      <w:r>
        <w:t>o</w:t>
      </w:r>
      <w:r>
        <w:rPr>
          <w:spacing w:val="3"/>
        </w:rPr>
        <w:t xml:space="preserve"> </w:t>
      </w:r>
      <w:r>
        <w:rPr>
          <w:spacing w:val="-5"/>
          <w:w w:val="103"/>
        </w:rPr>
        <w:t xml:space="preserve">indicates </w:t>
      </w:r>
      <w:r>
        <w:rPr>
          <w:spacing w:val="-4"/>
        </w:rPr>
        <w:t>tha</w:t>
      </w:r>
      <w:r>
        <w:t xml:space="preserve">t  </w:t>
      </w:r>
      <w:r>
        <w:rPr>
          <w:spacing w:val="-4"/>
        </w:rPr>
        <w:t>Rädhä’</w:t>
      </w:r>
      <w:r>
        <w:t xml:space="preserve">s </w:t>
      </w:r>
      <w:r>
        <w:rPr>
          <w:spacing w:val="-4"/>
        </w:rPr>
        <w:t>golde</w:t>
      </w:r>
      <w:r>
        <w:t>n</w:t>
      </w:r>
      <w:r>
        <w:rPr>
          <w:spacing w:val="43"/>
        </w:rPr>
        <w:t xml:space="preserve"> </w:t>
      </w:r>
      <w:r>
        <w:rPr>
          <w:spacing w:val="-4"/>
        </w:rPr>
        <w:t>limb</w:t>
      </w:r>
      <w:r>
        <w:t>s</w:t>
      </w:r>
      <w:r>
        <w:rPr>
          <w:spacing w:val="35"/>
        </w:rPr>
        <w:t xml:space="preserve"> </w:t>
      </w:r>
      <w:r>
        <w:rPr>
          <w:spacing w:val="-4"/>
        </w:rPr>
        <w:t>wil</w:t>
      </w:r>
      <w:r>
        <w:t>l</w:t>
      </w:r>
      <w:r>
        <w:rPr>
          <w:spacing w:val="26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eve</w:t>
      </w:r>
      <w:r>
        <w:t>n</w:t>
      </w:r>
      <w:r>
        <w:rPr>
          <w:spacing w:val="34"/>
        </w:rPr>
        <w:t xml:space="preserve"> </w:t>
      </w:r>
      <w:r>
        <w:rPr>
          <w:spacing w:val="-4"/>
        </w:rPr>
        <w:t>mor</w:t>
      </w:r>
      <w:r>
        <w:t>e</w:t>
      </w:r>
      <w:r>
        <w:rPr>
          <w:spacing w:val="43"/>
        </w:rPr>
        <w:t xml:space="preserve"> </w:t>
      </w:r>
      <w:r>
        <w:rPr>
          <w:spacing w:val="-4"/>
        </w:rPr>
        <w:t>beautifu</w:t>
      </w:r>
      <w:r>
        <w:t>l</w:t>
      </w:r>
      <w:r>
        <w:rPr>
          <w:spacing w:val="47"/>
        </w:rPr>
        <w:t xml:space="preserve"> </w:t>
      </w:r>
      <w:r>
        <w:rPr>
          <w:spacing w:val="-4"/>
          <w:w w:val="108"/>
        </w:rPr>
        <w:t xml:space="preserve">upon </w:t>
      </w: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13"/>
          <w:w w:val="90"/>
        </w:rPr>
        <w:t xml:space="preserve"> </w:t>
      </w:r>
      <w:r>
        <w:rPr>
          <w:spacing w:val="-4"/>
        </w:rPr>
        <w:t>dar</w:t>
      </w:r>
      <w:r>
        <w:t>k</w:t>
      </w:r>
      <w:r>
        <w:rPr>
          <w:spacing w:val="25"/>
        </w:rPr>
        <w:t xml:space="preserve"> </w:t>
      </w:r>
      <w:r>
        <w:rPr>
          <w:spacing w:val="-4"/>
        </w:rPr>
        <w:t>blu</w:t>
      </w:r>
      <w:r>
        <w:t>e</w:t>
      </w:r>
      <w:r>
        <w:rPr>
          <w:spacing w:val="18"/>
        </w:rPr>
        <w:t xml:space="preserve"> </w:t>
      </w:r>
      <w:r>
        <w:rPr>
          <w:spacing w:val="-4"/>
        </w:rPr>
        <w:t>chest</w:t>
      </w:r>
      <w:r>
        <w:t>.</w:t>
      </w:r>
      <w:r>
        <w:rPr>
          <w:spacing w:val="22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4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>way</w:t>
      </w:r>
      <w:r>
        <w:t xml:space="preserve">, </w:t>
      </w: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13"/>
          <w:w w:val="90"/>
        </w:rPr>
        <w:t xml:space="preserve"> </w:t>
      </w:r>
      <w:r>
        <w:rPr>
          <w:spacing w:val="-4"/>
        </w:rPr>
        <w:t>yello</w:t>
      </w:r>
      <w:r>
        <w:t>w</w:t>
      </w:r>
      <w:r>
        <w:rPr>
          <w:spacing w:val="4"/>
        </w:rPr>
        <w:t xml:space="preserve"> </w:t>
      </w:r>
      <w:r>
        <w:rPr>
          <w:spacing w:val="-4"/>
          <w:w w:val="104"/>
        </w:rPr>
        <w:t xml:space="preserve">garments </w:t>
      </w:r>
      <w:r>
        <w:t>herald</w:t>
      </w:r>
      <w:r>
        <w:rPr>
          <w:spacing w:val="2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awaited</w:t>
      </w:r>
      <w:r>
        <w:rPr>
          <w:spacing w:val="14"/>
        </w:rPr>
        <w:t xml:space="preserve"> </w:t>
      </w:r>
      <w:r>
        <w:rPr>
          <w:i/>
        </w:rPr>
        <w:t>viparéta-rati</w:t>
      </w:r>
      <w:r>
        <w:t>.</w:t>
      </w:r>
    </w:p>
    <w:p w14:paraId="006E36C5" w14:textId="77777777" w:rsidR="00150366" w:rsidRDefault="00150366">
      <w:pPr>
        <w:spacing w:before="9" w:line="220" w:lineRule="exact"/>
        <w:rPr>
          <w:sz w:val="22"/>
          <w:szCs w:val="22"/>
        </w:rPr>
      </w:pPr>
    </w:p>
    <w:p w14:paraId="1F37DAB7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27</w:t>
      </w:r>
    </w:p>
    <w:p w14:paraId="3CCE6C55" w14:textId="77777777" w:rsidR="00150366" w:rsidRDefault="00150366">
      <w:pPr>
        <w:spacing w:before="5" w:line="100" w:lineRule="exact"/>
        <w:rPr>
          <w:sz w:val="11"/>
          <w:szCs w:val="11"/>
        </w:rPr>
      </w:pPr>
    </w:p>
    <w:p w14:paraId="561ED3A7" w14:textId="77777777" w:rsidR="00150366" w:rsidRDefault="00000000">
      <w:pPr>
        <w:spacing w:line="247" w:lineRule="auto"/>
        <w:ind w:left="120" w:right="88"/>
      </w:pPr>
      <w:r>
        <w:rPr>
          <w:i/>
          <w:spacing w:val="-4"/>
        </w:rPr>
        <w:t>tarala-dåg-aïcala-calana-manohara-vadana-janita-rati-rägam sphuöa-kamalodara-khelita-khaïjana-yuga</w:t>
      </w:r>
      <w:r>
        <w:rPr>
          <w:i/>
        </w:rPr>
        <w:t>m</w:t>
      </w:r>
      <w:r>
        <w:rPr>
          <w:i/>
          <w:spacing w:val="-13"/>
        </w:rPr>
        <w:t xml:space="preserve"> </w:t>
      </w:r>
      <w:r>
        <w:rPr>
          <w:i/>
          <w:spacing w:val="-4"/>
        </w:rPr>
        <w:t>iv</w:t>
      </w:r>
      <w:r>
        <w:rPr>
          <w:i/>
        </w:rPr>
        <w:t>a</w:t>
      </w:r>
      <w:r>
        <w:rPr>
          <w:i/>
          <w:spacing w:val="18"/>
        </w:rPr>
        <w:t xml:space="preserve"> </w:t>
      </w:r>
      <w:r>
        <w:rPr>
          <w:i/>
          <w:spacing w:val="-4"/>
        </w:rPr>
        <w:t>çarad</w:t>
      </w:r>
      <w:r>
        <w:rPr>
          <w:i/>
        </w:rPr>
        <w:t>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taòägam</w:t>
      </w:r>
    </w:p>
    <w:p w14:paraId="77AA9CDC" w14:textId="77777777" w:rsidR="00150366" w:rsidRDefault="00000000">
      <w:pPr>
        <w:ind w:left="3384"/>
      </w:pPr>
      <w:r>
        <w:rPr>
          <w:i/>
          <w:spacing w:val="-4"/>
        </w:rPr>
        <w:t>hari</w:t>
      </w:r>
      <w:r>
        <w:rPr>
          <w:i/>
        </w:rPr>
        <w:t>m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eka-rasaà..</w:t>
      </w:r>
      <w:r>
        <w:rPr>
          <w:i/>
        </w:rPr>
        <w:t>.</w:t>
      </w:r>
      <w:r>
        <w:rPr>
          <w:i/>
          <w:spacing w:val="20"/>
        </w:rPr>
        <w:t xml:space="preserve"> </w:t>
      </w:r>
      <w:r>
        <w:rPr>
          <w:spacing w:val="-4"/>
          <w:w w:val="111"/>
        </w:rPr>
        <w:t>(4)</w:t>
      </w:r>
    </w:p>
    <w:p w14:paraId="6750930A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1925CEDC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2"/>
        </w:rPr>
        <w:t xml:space="preserve">Provocative 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glances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playing </w:t>
      </w:r>
      <w:r>
        <w:rPr>
          <w:rFonts w:ascii="Book Antiqua" w:eastAsia="Book Antiqua" w:hAnsi="Book Antiqua" w:cs="Book Antiqua"/>
          <w:b/>
          <w:spacing w:val="8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enchanting 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blue lotus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face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3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appearing</w:t>
      </w:r>
      <w:r>
        <w:rPr>
          <w:rFonts w:ascii="Book Antiqua" w:eastAsia="Book Antiqua" w:hAnsi="Book Antiqua" w:cs="Book Antiqua"/>
          <w:b/>
          <w:spacing w:val="4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like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wagtails 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flitting</w:t>
      </w:r>
      <w:r>
        <w:rPr>
          <w:rFonts w:ascii="Book Antiqua" w:eastAsia="Book Antiqua" w:hAnsi="Book Antiqua" w:cs="Book Antiqua"/>
          <w:b/>
          <w:spacing w:val="4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among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lotus </w:t>
      </w:r>
      <w:r>
        <w:rPr>
          <w:rFonts w:ascii="Book Antiqua" w:eastAsia="Book Antiqua" w:hAnsi="Book Antiqua" w:cs="Book Antiqua"/>
          <w:b/>
          <w:w w:val="92"/>
        </w:rPr>
        <w:t>blossoms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autumn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pond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aroused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Her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passion.</w:t>
      </w:r>
    </w:p>
    <w:p w14:paraId="5A7D9ACC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1FA86BE3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B3FACE6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74D8A754" w14:textId="77777777" w:rsidR="00150366" w:rsidRDefault="00000000">
      <w:pPr>
        <w:spacing w:line="247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When   Rädhä </w:t>
      </w:r>
      <w:r>
        <w:rPr>
          <w:spacing w:val="31"/>
        </w:rPr>
        <w:t xml:space="preserve"> </w:t>
      </w:r>
      <w:r>
        <w:t xml:space="preserve">entered  </w:t>
      </w:r>
      <w:r>
        <w:rPr>
          <w:spacing w:val="6"/>
        </w:rPr>
        <w:t xml:space="preserve"> </w:t>
      </w:r>
      <w:r>
        <w:t xml:space="preserve">the </w:t>
      </w:r>
      <w:r>
        <w:rPr>
          <w:spacing w:val="43"/>
        </w:rPr>
        <w:t xml:space="preserve"> </w:t>
      </w:r>
      <w:r>
        <w:rPr>
          <w:i/>
        </w:rPr>
        <w:t xml:space="preserve">nikuïja  </w:t>
      </w:r>
      <w:r>
        <w:rPr>
          <w:i/>
          <w:spacing w:val="21"/>
        </w:rPr>
        <w:t xml:space="preserve"> </w:t>
      </w:r>
      <w:r>
        <w:t xml:space="preserve">and </w:t>
      </w:r>
      <w:r>
        <w:rPr>
          <w:spacing w:val="43"/>
        </w:rPr>
        <w:t xml:space="preserve"> </w:t>
      </w:r>
      <w:r>
        <w:t xml:space="preserve">saw </w:t>
      </w:r>
      <w:r>
        <w:rPr>
          <w:spacing w:val="26"/>
        </w:rPr>
        <w:t xml:space="preserve"> </w:t>
      </w:r>
      <w:r>
        <w:rPr>
          <w:w w:val="91"/>
        </w:rPr>
        <w:t xml:space="preserve">Kåñëa’s </w:t>
      </w:r>
      <w:r>
        <w:t>charming</w:t>
      </w:r>
      <w:r>
        <w:rPr>
          <w:spacing w:val="36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its</w:t>
      </w:r>
      <w:r>
        <w:rPr>
          <w:spacing w:val="14"/>
        </w:rPr>
        <w:t xml:space="preserve"> </w:t>
      </w:r>
      <w:r>
        <w:t>mild</w:t>
      </w:r>
      <w:r>
        <w:rPr>
          <w:spacing w:val="21"/>
        </w:rPr>
        <w:t xml:space="preserve"> </w:t>
      </w:r>
      <w:r>
        <w:t>smile</w:t>
      </w:r>
      <w:r>
        <w:rPr>
          <w:spacing w:val="10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eyes</w:t>
      </w:r>
      <w:r>
        <w:rPr>
          <w:spacing w:val="2"/>
        </w:rPr>
        <w:t xml:space="preserve"> </w:t>
      </w:r>
      <w:r>
        <w:t>now</w:t>
      </w:r>
      <w:r>
        <w:rPr>
          <w:spacing w:val="20"/>
        </w:rPr>
        <w:t xml:space="preserve"> </w:t>
      </w:r>
      <w:r>
        <w:t>restless,</w:t>
      </w:r>
      <w:r>
        <w:rPr>
          <w:spacing w:val="19"/>
        </w:rPr>
        <w:t xml:space="preserve"> </w:t>
      </w:r>
      <w:r>
        <w:rPr>
          <w:w w:val="107"/>
        </w:rPr>
        <w:t>the</w:t>
      </w:r>
    </w:p>
    <w:p w14:paraId="36982F10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075241DF" w14:textId="77777777" w:rsidR="00150366" w:rsidRDefault="00150366">
      <w:pPr>
        <w:spacing w:line="200" w:lineRule="exact"/>
      </w:pPr>
    </w:p>
    <w:p w14:paraId="79B5BF4E" w14:textId="77777777" w:rsidR="00150366" w:rsidRDefault="00000000">
      <w:pPr>
        <w:spacing w:before="29" w:line="247" w:lineRule="auto"/>
        <w:ind w:left="120" w:right="85"/>
        <w:jc w:val="both"/>
      </w:pPr>
      <w:r>
        <w:rPr>
          <w:spacing w:val="-5"/>
        </w:rPr>
        <w:t>desir</w:t>
      </w:r>
      <w:r>
        <w:t>e</w:t>
      </w:r>
      <w:r>
        <w:rPr>
          <w:spacing w:val="8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5"/>
        </w:rPr>
        <w:t xml:space="preserve"> </w:t>
      </w:r>
      <w:r>
        <w:rPr>
          <w:spacing w:val="-5"/>
        </w:rPr>
        <w:t>enjo</w:t>
      </w:r>
      <w:r>
        <w:t>y</w:t>
      </w:r>
      <w:r>
        <w:rPr>
          <w:spacing w:val="3"/>
        </w:rPr>
        <w:t xml:space="preserve"> </w:t>
      </w:r>
      <w:r>
        <w:rPr>
          <w:spacing w:val="-5"/>
        </w:rPr>
        <w:t>amorou</w:t>
      </w:r>
      <w:r>
        <w:t>s</w:t>
      </w:r>
      <w:r>
        <w:rPr>
          <w:spacing w:val="22"/>
        </w:rPr>
        <w:t xml:space="preserve"> </w:t>
      </w:r>
      <w:r>
        <w:rPr>
          <w:spacing w:val="-5"/>
        </w:rPr>
        <w:t>pleasur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stirre</w:t>
      </w:r>
      <w:r>
        <w:t>d</w:t>
      </w:r>
      <w:r>
        <w:rPr>
          <w:spacing w:val="20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5"/>
        </w:rPr>
        <w:t xml:space="preserve"> </w:t>
      </w:r>
      <w:r>
        <w:rPr>
          <w:spacing w:val="-5"/>
        </w:rPr>
        <w:t>He</w:t>
      </w:r>
      <w:r>
        <w:t xml:space="preserve">r </w:t>
      </w:r>
      <w:r>
        <w:rPr>
          <w:spacing w:val="-5"/>
        </w:rPr>
        <w:t>heart</w:t>
      </w:r>
      <w:r>
        <w:t>.</w:t>
      </w:r>
      <w:r>
        <w:rPr>
          <w:spacing w:val="21"/>
        </w:rPr>
        <w:t xml:space="preserve"> </w:t>
      </w:r>
      <w:r>
        <w:rPr>
          <w:spacing w:val="-5"/>
        </w:rPr>
        <w:t>Kåñëa’s smilin</w:t>
      </w:r>
      <w:r>
        <w:t>g</w:t>
      </w:r>
      <w:r>
        <w:rPr>
          <w:spacing w:val="22"/>
        </w:rPr>
        <w:t xml:space="preserve"> </w:t>
      </w:r>
      <w:r>
        <w:rPr>
          <w:spacing w:val="-5"/>
        </w:rPr>
        <w:t>fac</w:t>
      </w:r>
      <w:r>
        <w:t xml:space="preserve">e </w:t>
      </w:r>
      <w:r>
        <w:rPr>
          <w:spacing w:val="-5"/>
        </w:rPr>
        <w:t>wit</w:t>
      </w:r>
      <w:r>
        <w:t>h</w:t>
      </w:r>
      <w:r>
        <w:rPr>
          <w:spacing w:val="28"/>
        </w:rPr>
        <w:t xml:space="preserve"> </w:t>
      </w:r>
      <w:r>
        <w:rPr>
          <w:spacing w:val="-5"/>
        </w:rPr>
        <w:t>it</w:t>
      </w:r>
      <w:r>
        <w:t>s</w:t>
      </w:r>
      <w:r>
        <w:rPr>
          <w:spacing w:val="18"/>
        </w:rPr>
        <w:t xml:space="preserve"> </w:t>
      </w:r>
      <w:r>
        <w:rPr>
          <w:spacing w:val="-5"/>
        </w:rPr>
        <w:t>dartin</w:t>
      </w:r>
      <w:r>
        <w:t>g</w:t>
      </w:r>
      <w:r>
        <w:rPr>
          <w:spacing w:val="38"/>
        </w:rPr>
        <w:t xml:space="preserve"> </w:t>
      </w:r>
      <w:r>
        <w:rPr>
          <w:spacing w:val="-5"/>
        </w:rPr>
        <w:t>eye</w:t>
      </w:r>
      <w:r>
        <w:t>s</w:t>
      </w:r>
      <w:r>
        <w:rPr>
          <w:spacing w:val="6"/>
        </w:rPr>
        <w:t xml:space="preserve"> </w:t>
      </w:r>
      <w:r>
        <w:rPr>
          <w:spacing w:val="-5"/>
        </w:rPr>
        <w:t>resemble</w:t>
      </w:r>
      <w:r>
        <w:t>d</w:t>
      </w:r>
      <w:r>
        <w:rPr>
          <w:spacing w:val="35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spacing w:val="-5"/>
        </w:rPr>
        <w:t>full</w:t>
      </w:r>
      <w:r>
        <w:t>y</w:t>
      </w:r>
      <w:r>
        <w:rPr>
          <w:spacing w:val="10"/>
        </w:rPr>
        <w:t xml:space="preserve"> </w:t>
      </w:r>
      <w:r>
        <w:rPr>
          <w:spacing w:val="-5"/>
          <w:w w:val="103"/>
        </w:rPr>
        <w:t xml:space="preserve">blossomed </w:t>
      </w:r>
      <w:r>
        <w:t xml:space="preserve">autumn </w:t>
      </w:r>
      <w:r>
        <w:rPr>
          <w:spacing w:val="32"/>
        </w:rPr>
        <w:t xml:space="preserve"> </w:t>
      </w:r>
      <w:r>
        <w:t xml:space="preserve">lotus, </w:t>
      </w:r>
      <w:r>
        <w:rPr>
          <w:spacing w:val="6"/>
        </w:rPr>
        <w:t xml:space="preserve"> </w:t>
      </w:r>
      <w:r>
        <w:t xml:space="preserve">upon </w:t>
      </w:r>
      <w:r>
        <w:rPr>
          <w:spacing w:val="16"/>
        </w:rPr>
        <w:t xml:space="preserve"> </w:t>
      </w:r>
      <w:r>
        <w:t xml:space="preserve">which </w:t>
      </w:r>
      <w:r>
        <w:rPr>
          <w:spacing w:val="4"/>
        </w:rPr>
        <w:t xml:space="preserve"> </w:t>
      </w:r>
      <w:r>
        <w:t>two</w:t>
      </w:r>
      <w:r>
        <w:rPr>
          <w:spacing w:val="43"/>
        </w:rPr>
        <w:t xml:space="preserve"> </w:t>
      </w:r>
      <w:r>
        <w:t>wagtail</w:t>
      </w:r>
      <w:r>
        <w:rPr>
          <w:spacing w:val="34"/>
        </w:rPr>
        <w:t xml:space="preserve"> </w:t>
      </w:r>
      <w:r>
        <w:t xml:space="preserve">birds  sported. </w:t>
      </w:r>
      <w:r>
        <w:rPr>
          <w:spacing w:val="16"/>
        </w:rPr>
        <w:t xml:space="preserve"> </w:t>
      </w:r>
      <w:r>
        <w:rPr>
          <w:w w:val="106"/>
        </w:rPr>
        <w:t xml:space="preserve">On </w:t>
      </w:r>
      <w:r>
        <w:t xml:space="preserve">beholding </w:t>
      </w:r>
      <w:r>
        <w:rPr>
          <w:spacing w:val="4"/>
        </w:rPr>
        <w:t xml:space="preserve"> </w:t>
      </w:r>
      <w:r>
        <w:t>Rädhä,</w:t>
      </w:r>
      <w:r>
        <w:rPr>
          <w:spacing w:val="28"/>
        </w:rPr>
        <w:t xml:space="preserve"> </w:t>
      </w:r>
      <w:r>
        <w:t>Kåñëa</w:t>
      </w:r>
      <w:r>
        <w:rPr>
          <w:spacing w:val="-4"/>
        </w:rPr>
        <w:t xml:space="preserve"> </w:t>
      </w:r>
      <w:r>
        <w:t>became</w:t>
      </w:r>
      <w:r>
        <w:rPr>
          <w:spacing w:val="34"/>
        </w:rPr>
        <w:t xml:space="preserve"> </w:t>
      </w:r>
      <w:r>
        <w:t xml:space="preserve">stunned; </w:t>
      </w:r>
      <w:r>
        <w:rPr>
          <w:spacing w:val="13"/>
        </w:rPr>
        <w:t xml:space="preserve"> </w:t>
      </w:r>
      <w:r>
        <w:t xml:space="preserve">therefore </w:t>
      </w:r>
      <w:r>
        <w:rPr>
          <w:spacing w:val="1"/>
        </w:rPr>
        <w:t xml:space="preserve"> </w:t>
      </w:r>
      <w:r>
        <w:t>He</w:t>
      </w:r>
      <w:r>
        <w:rPr>
          <w:spacing w:val="22"/>
        </w:rPr>
        <w:t xml:space="preserve"> </w:t>
      </w:r>
      <w:r>
        <w:rPr>
          <w:w w:val="104"/>
        </w:rPr>
        <w:t xml:space="preserve">has </w:t>
      </w:r>
      <w:r>
        <w:t>been</w:t>
      </w:r>
      <w:r>
        <w:rPr>
          <w:spacing w:val="34"/>
        </w:rPr>
        <w:t xml:space="preserve"> </w:t>
      </w:r>
      <w:r>
        <w:t>compared  to</w:t>
      </w:r>
      <w:r>
        <w:rPr>
          <w:spacing w:val="29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t xml:space="preserve">autumn </w:t>
      </w:r>
      <w:r>
        <w:rPr>
          <w:spacing w:val="16"/>
        </w:rPr>
        <w:t xml:space="preserve"> </w:t>
      </w:r>
      <w:r>
        <w:t>lake.</w:t>
      </w:r>
      <w:r>
        <w:rPr>
          <w:spacing w:val="26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restlessness</w:t>
      </w:r>
      <w:r>
        <w:rPr>
          <w:spacing w:val="37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His eyes</w:t>
      </w:r>
      <w:r>
        <w:rPr>
          <w:spacing w:val="14"/>
        </w:rPr>
        <w:t xml:space="preserve"> </w:t>
      </w:r>
      <w:r>
        <w:t>reveals</w:t>
      </w:r>
      <w:r>
        <w:rPr>
          <w:spacing w:val="17"/>
        </w:rPr>
        <w:t xml:space="preserve"> </w:t>
      </w:r>
      <w:r>
        <w:t>His</w:t>
      </w:r>
      <w:r>
        <w:rPr>
          <w:spacing w:val="17"/>
        </w:rPr>
        <w:t xml:space="preserve"> </w:t>
      </w:r>
      <w:r>
        <w:t>thirst  for</w:t>
      </w:r>
      <w:r>
        <w:rPr>
          <w:spacing w:val="19"/>
        </w:rPr>
        <w:t xml:space="preserve"> </w:t>
      </w:r>
      <w:r>
        <w:t>amour,</w:t>
      </w:r>
      <w:r>
        <w:rPr>
          <w:spacing w:val="4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His</w:t>
      </w:r>
      <w:r>
        <w:rPr>
          <w:spacing w:val="17"/>
        </w:rPr>
        <w:t xml:space="preserve"> </w:t>
      </w:r>
      <w:r>
        <w:t>sidelong</w:t>
      </w:r>
      <w:r>
        <w:rPr>
          <w:spacing w:val="31"/>
        </w:rPr>
        <w:t xml:space="preserve"> </w:t>
      </w:r>
      <w:r>
        <w:rPr>
          <w:w w:val="101"/>
        </w:rPr>
        <w:t xml:space="preserve">glances </w:t>
      </w:r>
      <w:r>
        <w:t>inflame</w:t>
      </w:r>
      <w:r>
        <w:rPr>
          <w:spacing w:val="27"/>
        </w:rPr>
        <w:t xml:space="preserve"> </w:t>
      </w:r>
      <w:r>
        <w:t>Rädhä’s</w:t>
      </w:r>
      <w:r>
        <w:rPr>
          <w:spacing w:val="-11"/>
        </w:rPr>
        <w:t xml:space="preserve"> </w:t>
      </w:r>
      <w:r>
        <w:t>passion.</w:t>
      </w:r>
      <w:r>
        <w:rPr>
          <w:spacing w:val="34"/>
        </w:rPr>
        <w:t xml:space="preserve"> </w:t>
      </w:r>
      <w:r>
        <w:t>His</w:t>
      </w:r>
      <w:r>
        <w:rPr>
          <w:spacing w:val="15"/>
        </w:rPr>
        <w:t xml:space="preserve"> </w:t>
      </w:r>
      <w:r>
        <w:t>charming</w:t>
      </w:r>
      <w:r>
        <w:rPr>
          <w:spacing w:val="45"/>
        </w:rPr>
        <w:t xml:space="preserve"> </w:t>
      </w:r>
      <w:r>
        <w:t>face</w:t>
      </w:r>
      <w:r>
        <w:rPr>
          <w:spacing w:val="5"/>
        </w:rPr>
        <w:t xml:space="preserve"> </w:t>
      </w:r>
      <w:r>
        <w:t>awakens</w:t>
      </w:r>
      <w:r>
        <w:rPr>
          <w:spacing w:val="29"/>
        </w:rPr>
        <w:t xml:space="preserve"> </w:t>
      </w:r>
      <w:r>
        <w:rPr>
          <w:w w:val="103"/>
        </w:rPr>
        <w:t xml:space="preserve">young </w:t>
      </w:r>
      <w:r>
        <w:t>women’s</w:t>
      </w:r>
      <w:r>
        <w:rPr>
          <w:spacing w:val="-5"/>
        </w:rPr>
        <w:t xml:space="preserve"> </w:t>
      </w:r>
      <w:r>
        <w:t>desire</w:t>
      </w:r>
      <w:r>
        <w:rPr>
          <w:spacing w:val="16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w w:val="104"/>
        </w:rPr>
        <w:t>romance.</w:t>
      </w:r>
    </w:p>
    <w:p w14:paraId="4C79157C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5C3A2384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28</w:t>
      </w:r>
    </w:p>
    <w:p w14:paraId="3D716741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4292FC75" w14:textId="77777777" w:rsidR="00150366" w:rsidRDefault="00000000">
      <w:pPr>
        <w:spacing w:line="247" w:lineRule="auto"/>
        <w:ind w:left="120" w:right="103"/>
        <w:jc w:val="both"/>
      </w:pPr>
      <w:r>
        <w:rPr>
          <w:i/>
          <w:spacing w:val="-2"/>
          <w:w w:val="98"/>
        </w:rPr>
        <w:t xml:space="preserve">vadana-kamala-pariçélana-milita-mihira-sama-kuëòala-çobham </w:t>
      </w:r>
      <w:r>
        <w:rPr>
          <w:i/>
          <w:spacing w:val="-2"/>
        </w:rPr>
        <w:t>smita-ruci-kusuma-samullasitädhara-pallava-kåta-rati-lobham</w:t>
      </w:r>
    </w:p>
    <w:p w14:paraId="1BEBF829" w14:textId="77777777" w:rsidR="00150366" w:rsidRDefault="00000000">
      <w:pPr>
        <w:ind w:left="3340"/>
      </w:pPr>
      <w:r>
        <w:rPr>
          <w:i/>
          <w:spacing w:val="-2"/>
        </w:rPr>
        <w:t>hari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eka-rasaà..</w:t>
      </w:r>
      <w:r>
        <w:rPr>
          <w:i/>
        </w:rPr>
        <w:t>.</w:t>
      </w:r>
      <w:r>
        <w:rPr>
          <w:i/>
          <w:spacing w:val="26"/>
        </w:rPr>
        <w:t xml:space="preserve"> </w:t>
      </w:r>
      <w:r>
        <w:rPr>
          <w:spacing w:val="-2"/>
          <w:w w:val="111"/>
        </w:rPr>
        <w:t>(5)</w:t>
      </w:r>
    </w:p>
    <w:p w14:paraId="469C06B3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6AB9D7A4" w14:textId="77777777" w:rsidR="00150366" w:rsidRDefault="00000000">
      <w:pPr>
        <w:spacing w:line="220" w:lineRule="exact"/>
        <w:ind w:left="120" w:right="84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jewele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earrings</w:t>
      </w:r>
      <w:r>
        <w:rPr>
          <w:rFonts w:ascii="Book Antiqua" w:eastAsia="Book Antiqua" w:hAnsi="Book Antiqua" w:cs="Book Antiqua"/>
          <w:b/>
          <w:w w:val="90"/>
        </w:rPr>
        <w:t xml:space="preserve">, 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reflectin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4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mornin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sun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0"/>
        </w:rPr>
        <w:t xml:space="preserve">glowed </w:t>
      </w:r>
      <w:r>
        <w:rPr>
          <w:rFonts w:ascii="Book Antiqua" w:eastAsia="Book Antiqua" w:hAnsi="Book Antiqua" w:cs="Book Antiqua"/>
          <w:b/>
          <w:spacing w:val="-2"/>
        </w:rPr>
        <w:t>lik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pai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2"/>
        </w:rPr>
        <w:t xml:space="preserve"> 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pin</w:t>
      </w:r>
      <w:r>
        <w:rPr>
          <w:rFonts w:ascii="Book Antiqua" w:eastAsia="Book Antiqua" w:hAnsi="Book Antiqua" w:cs="Book Antiqua"/>
          <w:b/>
          <w:w w:val="88"/>
        </w:rPr>
        <w:t>k</w:t>
      </w:r>
      <w:r>
        <w:rPr>
          <w:rFonts w:ascii="Book Antiqua" w:eastAsia="Book Antiqua" w:hAnsi="Book Antiqua" w:cs="Book Antiqua"/>
          <w:b/>
          <w:spacing w:val="3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su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globe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3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risin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cares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shining </w:t>
      </w:r>
      <w:r>
        <w:rPr>
          <w:rFonts w:ascii="Book Antiqua" w:eastAsia="Book Antiqua" w:hAnsi="Book Antiqua" w:cs="Book Antiqua"/>
          <w:b/>
        </w:rPr>
        <w:t>lotus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face.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flower-bud</w:t>
      </w:r>
      <w:r>
        <w:rPr>
          <w:rFonts w:ascii="Book Antiqua" w:eastAsia="Book Antiqua" w:hAnsi="Book Antiqua" w:cs="Book Antiqua"/>
          <w:b/>
          <w:spacing w:val="3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lips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blossoming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into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gentle, </w:t>
      </w:r>
      <w:r>
        <w:rPr>
          <w:rFonts w:ascii="Book Antiqua" w:eastAsia="Book Antiqua" w:hAnsi="Book Antiqua" w:cs="Book Antiqua"/>
          <w:b/>
          <w:spacing w:val="-2"/>
          <w:w w:val="91"/>
        </w:rPr>
        <w:t>radian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smil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cause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He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passio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swell.</w:t>
      </w:r>
    </w:p>
    <w:p w14:paraId="7692ADE1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742581E1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DF4795E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06E0E2E5" w14:textId="77777777" w:rsidR="00150366" w:rsidRDefault="00000000">
      <w:pPr>
        <w:ind w:left="390"/>
      </w:pPr>
      <w:r>
        <w:t>Kåñëa’s</w:t>
      </w:r>
      <w:r>
        <w:rPr>
          <w:spacing w:val="-5"/>
        </w:rPr>
        <w:t xml:space="preserve"> </w:t>
      </w:r>
      <w:r>
        <w:t xml:space="preserve">earrings </w:t>
      </w:r>
      <w:r>
        <w:rPr>
          <w:spacing w:val="23"/>
        </w:rPr>
        <w:t xml:space="preserve"> </w:t>
      </w:r>
      <w:r>
        <w:t xml:space="preserve">appear </w:t>
      </w:r>
      <w:r>
        <w:rPr>
          <w:spacing w:val="25"/>
        </w:rPr>
        <w:t xml:space="preserve"> </w:t>
      </w:r>
      <w:r>
        <w:t xml:space="preserve">like </w:t>
      </w:r>
      <w:r>
        <w:rPr>
          <w:spacing w:val="10"/>
        </w:rPr>
        <w:t xml:space="preserve"> </w:t>
      </w:r>
      <w:r>
        <w:t xml:space="preserve">two </w:t>
      </w:r>
      <w:r>
        <w:rPr>
          <w:spacing w:val="13"/>
        </w:rPr>
        <w:t xml:space="preserve"> </w:t>
      </w:r>
      <w:r>
        <w:t xml:space="preserve">rising </w:t>
      </w:r>
      <w:r>
        <w:rPr>
          <w:spacing w:val="18"/>
        </w:rPr>
        <w:t xml:space="preserve"> </w:t>
      </w:r>
      <w:r>
        <w:t xml:space="preserve">suns </w:t>
      </w:r>
      <w:r>
        <w:rPr>
          <w:spacing w:val="25"/>
        </w:rPr>
        <w:t xml:space="preserve"> </w:t>
      </w:r>
      <w:r>
        <w:rPr>
          <w:w w:val="103"/>
        </w:rPr>
        <w:t>reaching</w:t>
      </w:r>
    </w:p>
    <w:p w14:paraId="7C6D1333" w14:textId="77777777" w:rsidR="00150366" w:rsidRDefault="00000000">
      <w:pPr>
        <w:spacing w:before="7"/>
        <w:ind w:left="120" w:right="90"/>
        <w:jc w:val="both"/>
      </w:pPr>
      <w:r>
        <w:t>His</w:t>
      </w:r>
      <w:r>
        <w:rPr>
          <w:spacing w:val="31"/>
        </w:rPr>
        <w:t xml:space="preserve"> </w:t>
      </w:r>
      <w:r>
        <w:t>cheeks</w:t>
      </w:r>
      <w:r>
        <w:rPr>
          <w:spacing w:val="47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 xml:space="preserve">attain </w:t>
      </w:r>
      <w:r>
        <w:rPr>
          <w:spacing w:val="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 xml:space="preserve">touch </w:t>
      </w:r>
      <w:r>
        <w:rPr>
          <w:spacing w:val="12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His</w:t>
      </w:r>
      <w:r>
        <w:rPr>
          <w:spacing w:val="31"/>
        </w:rPr>
        <w:t xml:space="preserve"> </w:t>
      </w:r>
      <w:r>
        <w:t xml:space="preserve">blooming </w:t>
      </w:r>
      <w:r>
        <w:rPr>
          <w:spacing w:val="4"/>
        </w:rPr>
        <w:t xml:space="preserve"> </w:t>
      </w:r>
      <w:r>
        <w:t>lotus  face</w:t>
      </w:r>
    </w:p>
    <w:p w14:paraId="7F868B94" w14:textId="77777777" w:rsidR="00150366" w:rsidRDefault="00000000">
      <w:pPr>
        <w:spacing w:before="7" w:line="247" w:lineRule="auto"/>
        <w:ind w:left="120" w:right="85"/>
        <w:jc w:val="both"/>
      </w:pPr>
      <w:r>
        <w:t>–</w:t>
      </w:r>
      <w:r>
        <w:rPr>
          <w:spacing w:val="21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beauty</w:t>
      </w:r>
      <w:r>
        <w:rPr>
          <w:spacing w:val="3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one</w:t>
      </w:r>
      <w:r>
        <w:rPr>
          <w:spacing w:val="35"/>
        </w:rPr>
        <w:t xml:space="preserve"> </w:t>
      </w:r>
      <w:r>
        <w:t>ascending</w:t>
      </w:r>
      <w:r>
        <w:rPr>
          <w:spacing w:val="45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contact</w:t>
      </w:r>
      <w:r>
        <w:rPr>
          <w:spacing w:val="5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beauty</w:t>
      </w:r>
      <w:r>
        <w:rPr>
          <w:spacing w:val="37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other.</w:t>
      </w:r>
      <w:r>
        <w:rPr>
          <w:spacing w:val="3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light</w:t>
      </w:r>
      <w:r>
        <w:rPr>
          <w:spacing w:val="20"/>
        </w:rPr>
        <w:t xml:space="preserve"> </w:t>
      </w:r>
      <w:r>
        <w:t>of dawn</w:t>
      </w:r>
      <w:r>
        <w:rPr>
          <w:spacing w:val="22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reminder</w:t>
      </w:r>
      <w:r>
        <w:rPr>
          <w:spacing w:val="41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time</w:t>
      </w:r>
      <w:r>
        <w:rPr>
          <w:spacing w:val="19"/>
        </w:rPr>
        <w:t xml:space="preserve"> </w:t>
      </w:r>
      <w:r>
        <w:rPr>
          <w:w w:val="101"/>
        </w:rPr>
        <w:t xml:space="preserve">for </w:t>
      </w:r>
      <w:r>
        <w:rPr>
          <w:spacing w:val="-2"/>
        </w:rPr>
        <w:t>amou</w:t>
      </w:r>
      <w:r>
        <w:t>r</w:t>
      </w:r>
      <w:r>
        <w:rPr>
          <w:spacing w:val="26"/>
        </w:rPr>
        <w:t xml:space="preserve"> </w:t>
      </w:r>
      <w:r>
        <w:rPr>
          <w:spacing w:val="-2"/>
        </w:rPr>
        <w:t>i</w:t>
      </w:r>
      <w:r>
        <w:t xml:space="preserve">s </w:t>
      </w:r>
      <w:r>
        <w:rPr>
          <w:spacing w:val="-2"/>
        </w:rPr>
        <w:t>abou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2"/>
        </w:rPr>
        <w:t>end</w:t>
      </w:r>
      <w:r>
        <w:t>.</w:t>
      </w:r>
      <w:r>
        <w:rPr>
          <w:spacing w:val="20"/>
        </w:rPr>
        <w:t xml:space="preserve"> </w:t>
      </w:r>
      <w:r>
        <w:rPr>
          <w:spacing w:val="-2"/>
        </w:rPr>
        <w:t>Eve</w:t>
      </w:r>
      <w:r>
        <w:t>n</w:t>
      </w:r>
      <w:r>
        <w:rPr>
          <w:spacing w:val="4"/>
        </w:rPr>
        <w:t xml:space="preserve"> </w:t>
      </w:r>
      <w:r>
        <w:rPr>
          <w:spacing w:val="-2"/>
        </w:rPr>
        <w:t>so</w:t>
      </w:r>
      <w:r>
        <w:t>,</w:t>
      </w:r>
      <w:r>
        <w:rPr>
          <w:spacing w:val="5"/>
        </w:rPr>
        <w:t xml:space="preserve"> </w:t>
      </w:r>
      <w:r>
        <w:rPr>
          <w:spacing w:val="-2"/>
          <w:w w:val="90"/>
        </w:rPr>
        <w:t>Kåñëa’</w:t>
      </w:r>
      <w:r>
        <w:rPr>
          <w:w w:val="90"/>
        </w:rPr>
        <w:t>s</w:t>
      </w:r>
      <w:r>
        <w:rPr>
          <w:spacing w:val="10"/>
          <w:w w:val="90"/>
        </w:rPr>
        <w:t xml:space="preserve"> </w:t>
      </w:r>
      <w:r>
        <w:rPr>
          <w:spacing w:val="-2"/>
        </w:rPr>
        <w:t>gentle</w:t>
      </w:r>
      <w:r>
        <w:t>,</w:t>
      </w:r>
      <w:r>
        <w:rPr>
          <w:spacing w:val="16"/>
        </w:rPr>
        <w:t xml:space="preserve"> </w:t>
      </w:r>
      <w:r>
        <w:rPr>
          <w:spacing w:val="-2"/>
        </w:rPr>
        <w:t>invitin</w:t>
      </w:r>
      <w:r>
        <w:t>g</w:t>
      </w:r>
      <w:r>
        <w:rPr>
          <w:spacing w:val="19"/>
        </w:rPr>
        <w:t xml:space="preserve"> </w:t>
      </w:r>
      <w:r>
        <w:rPr>
          <w:spacing w:val="-2"/>
          <w:w w:val="101"/>
        </w:rPr>
        <w:t xml:space="preserve">smile </w:t>
      </w:r>
      <w:r>
        <w:t>increases</w:t>
      </w:r>
      <w:r>
        <w:rPr>
          <w:spacing w:val="22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radiance</w:t>
      </w:r>
      <w:r>
        <w:rPr>
          <w:spacing w:val="28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His</w:t>
      </w:r>
      <w:r>
        <w:rPr>
          <w:spacing w:val="8"/>
        </w:rPr>
        <w:t xml:space="preserve"> </w:t>
      </w:r>
      <w:r>
        <w:t>face, and</w:t>
      </w:r>
      <w:r>
        <w:rPr>
          <w:spacing w:val="25"/>
        </w:rPr>
        <w:t xml:space="preserve"> </w:t>
      </w:r>
      <w:r>
        <w:t>His</w:t>
      </w:r>
      <w:r>
        <w:rPr>
          <w:spacing w:val="8"/>
        </w:rPr>
        <w:t xml:space="preserve"> </w:t>
      </w:r>
      <w:r>
        <w:t>flower-bud</w:t>
      </w:r>
      <w:r>
        <w:rPr>
          <w:spacing w:val="25"/>
        </w:rPr>
        <w:t xml:space="preserve"> </w:t>
      </w:r>
      <w:r>
        <w:rPr>
          <w:w w:val="102"/>
        </w:rPr>
        <w:t xml:space="preserve">lips, </w:t>
      </w:r>
      <w:r>
        <w:rPr>
          <w:spacing w:val="-5"/>
        </w:rPr>
        <w:t>eage</w:t>
      </w:r>
      <w:r>
        <w:t>r</w:t>
      </w:r>
      <w:r>
        <w:rPr>
          <w:spacing w:val="15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26"/>
        </w:rPr>
        <w:t xml:space="preserve"> </w:t>
      </w:r>
      <w:r>
        <w:rPr>
          <w:spacing w:val="-5"/>
        </w:rPr>
        <w:t>kis</w:t>
      </w:r>
      <w:r>
        <w:t>s</w:t>
      </w:r>
      <w:r>
        <w:rPr>
          <w:spacing w:val="21"/>
        </w:rPr>
        <w:t xml:space="preserve"> </w:t>
      </w:r>
      <w:r>
        <w:rPr>
          <w:spacing w:val="-5"/>
        </w:rPr>
        <w:t>Rädhä’s</w:t>
      </w:r>
      <w:r>
        <w:t>,</w:t>
      </w:r>
      <w:r>
        <w:rPr>
          <w:spacing w:val="-6"/>
        </w:rPr>
        <w:t xml:space="preserve"> </w:t>
      </w:r>
      <w:r>
        <w:rPr>
          <w:spacing w:val="-5"/>
        </w:rPr>
        <w:t>expres</w:t>
      </w:r>
      <w:r>
        <w:t>s</w:t>
      </w:r>
      <w:r>
        <w:rPr>
          <w:spacing w:val="33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15"/>
        </w:rPr>
        <w:t xml:space="preserve"> </w:t>
      </w:r>
      <w:r>
        <w:rPr>
          <w:spacing w:val="-5"/>
        </w:rPr>
        <w:t>ongoin</w:t>
      </w:r>
      <w:r>
        <w:t>g</w:t>
      </w:r>
      <w:r>
        <w:rPr>
          <w:spacing w:val="35"/>
        </w:rPr>
        <w:t xml:space="preserve"> </w:t>
      </w:r>
      <w:r>
        <w:rPr>
          <w:spacing w:val="-5"/>
        </w:rPr>
        <w:t>thirs</w:t>
      </w:r>
      <w:r>
        <w:t>t</w:t>
      </w:r>
      <w:r>
        <w:rPr>
          <w:spacing w:val="48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17"/>
        </w:rPr>
        <w:t xml:space="preserve"> </w:t>
      </w:r>
      <w:r>
        <w:rPr>
          <w:spacing w:val="-5"/>
          <w:w w:val="104"/>
        </w:rPr>
        <w:t xml:space="preserve">romance. </w:t>
      </w:r>
      <w:r>
        <w:rPr>
          <w:spacing w:val="-5"/>
        </w:rPr>
        <w:t>A</w:t>
      </w:r>
      <w:r>
        <w:t>s</w:t>
      </w:r>
      <w:r>
        <w:rPr>
          <w:spacing w:val="7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behold</w:t>
      </w:r>
      <w:r>
        <w:t>s</w:t>
      </w:r>
      <w:r>
        <w:rPr>
          <w:spacing w:val="48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23"/>
        </w:rPr>
        <w:t xml:space="preserve"> </w:t>
      </w:r>
      <w:r>
        <w:rPr>
          <w:spacing w:val="-5"/>
        </w:rPr>
        <w:t>lotu</w:t>
      </w:r>
      <w:r>
        <w:t>s</w:t>
      </w:r>
      <w:r>
        <w:rPr>
          <w:spacing w:val="42"/>
        </w:rPr>
        <w:t xml:space="preserve"> </w:t>
      </w:r>
      <w:r>
        <w:rPr>
          <w:spacing w:val="-5"/>
        </w:rPr>
        <w:t>fac</w:t>
      </w:r>
      <w:r>
        <w:t>e</w:t>
      </w:r>
      <w:r>
        <w:rPr>
          <w:spacing w:val="13"/>
        </w:rPr>
        <w:t xml:space="preserve"> </w:t>
      </w:r>
      <w:r>
        <w:t>–</w:t>
      </w:r>
      <w:r>
        <w:rPr>
          <w:spacing w:val="2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5"/>
        </w:rPr>
        <w:t>ornamen</w:t>
      </w:r>
      <w:r>
        <w:t xml:space="preserve">t </w:t>
      </w:r>
      <w:r>
        <w:rPr>
          <w:spacing w:val="18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5"/>
          <w:w w:val="101"/>
        </w:rPr>
        <w:t xml:space="preserve">essence </w:t>
      </w:r>
      <w:r>
        <w:rPr>
          <w:spacing w:val="-5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5"/>
        </w:rPr>
        <w:t>beaut</w:t>
      </w:r>
      <w:r>
        <w:t>y</w:t>
      </w:r>
      <w:r>
        <w:rPr>
          <w:spacing w:val="22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5"/>
        </w:rPr>
        <w:t>desir</w:t>
      </w:r>
      <w:r>
        <w:t>e</w:t>
      </w:r>
      <w:r>
        <w:rPr>
          <w:spacing w:val="20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8"/>
        </w:rPr>
        <w:t xml:space="preserve"> </w:t>
      </w:r>
      <w:r>
        <w:rPr>
          <w:spacing w:val="-5"/>
        </w:rPr>
        <w:t>amorou</w:t>
      </w:r>
      <w:r>
        <w:t>s</w:t>
      </w:r>
      <w:r>
        <w:rPr>
          <w:spacing w:val="34"/>
        </w:rPr>
        <w:t xml:space="preserve"> </w:t>
      </w:r>
      <w:r>
        <w:rPr>
          <w:spacing w:val="-5"/>
        </w:rPr>
        <w:t>lov</w:t>
      </w:r>
      <w:r>
        <w:t>e</w:t>
      </w:r>
      <w:r>
        <w:rPr>
          <w:spacing w:val="6"/>
        </w:rPr>
        <w:t xml:space="preserve"> </w:t>
      </w:r>
      <w:r>
        <w:rPr>
          <w:spacing w:val="-5"/>
        </w:rPr>
        <w:t>als</w:t>
      </w:r>
      <w:r>
        <w:t>o</w:t>
      </w:r>
      <w:r>
        <w:rPr>
          <w:spacing w:val="9"/>
        </w:rPr>
        <w:t xml:space="preserve"> </w:t>
      </w:r>
      <w:r>
        <w:rPr>
          <w:spacing w:val="-5"/>
        </w:rPr>
        <w:t>rise</w:t>
      </w:r>
      <w:r>
        <w:t>s</w:t>
      </w:r>
      <w:r>
        <w:rPr>
          <w:spacing w:val="13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12"/>
        </w:rPr>
        <w:t xml:space="preserve"> </w:t>
      </w:r>
      <w:r>
        <w:rPr>
          <w:spacing w:val="-5"/>
          <w:w w:val="106"/>
        </w:rPr>
        <w:t>heart.</w:t>
      </w:r>
    </w:p>
    <w:p w14:paraId="67A596F0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569C5DDC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29</w:t>
      </w:r>
    </w:p>
    <w:p w14:paraId="47C9B79C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2095AAB9" w14:textId="77777777" w:rsidR="00150366" w:rsidRDefault="00000000">
      <w:pPr>
        <w:spacing w:line="250" w:lineRule="auto"/>
        <w:ind w:left="149" w:right="121"/>
        <w:jc w:val="both"/>
      </w:pPr>
      <w:r>
        <w:rPr>
          <w:i/>
          <w:w w:val="98"/>
        </w:rPr>
        <w:t xml:space="preserve">çaçi-kiraëa-cchuritodara-jaladhara-sundara-sakusuma-keçam </w:t>
      </w:r>
      <w:r>
        <w:rPr>
          <w:i/>
        </w:rPr>
        <w:t>timirodita-vidhu-maëòala-nirmala-malayaja-tilaka-niveçam</w:t>
      </w:r>
    </w:p>
    <w:p w14:paraId="28C346E3" w14:textId="77777777" w:rsidR="00150366" w:rsidRDefault="00000000">
      <w:pPr>
        <w:ind w:left="3271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harim eka-rasaà...</w:t>
      </w:r>
      <w:r>
        <w:rPr>
          <w:i/>
          <w:spacing w:val="28"/>
        </w:rPr>
        <w:t xml:space="preserve"> </w:t>
      </w:r>
      <w:r>
        <w:rPr>
          <w:w w:val="111"/>
        </w:rPr>
        <w:t>(6)</w:t>
      </w:r>
    </w:p>
    <w:p w14:paraId="66833779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52F401F6" w14:textId="77777777" w:rsidR="00150366" w:rsidRDefault="00150366">
      <w:pPr>
        <w:spacing w:line="200" w:lineRule="exact"/>
      </w:pPr>
    </w:p>
    <w:p w14:paraId="75FC0E82" w14:textId="77777777" w:rsidR="00150366" w:rsidRDefault="00000000">
      <w:pPr>
        <w:spacing w:before="31"/>
        <w:ind w:left="120" w:right="87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flower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strew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Hi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2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hai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appeare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3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lik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moonbeams </w:t>
      </w:r>
      <w:r>
        <w:rPr>
          <w:rFonts w:ascii="Book Antiqua" w:eastAsia="Book Antiqua" w:hAnsi="Book Antiqua" w:cs="Book Antiqua"/>
          <w:b/>
          <w:spacing w:val="-4"/>
          <w:w w:val="91"/>
        </w:rPr>
        <w:t>piercin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throug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clou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bank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radian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sanda</w:t>
      </w:r>
      <w:r>
        <w:rPr>
          <w:rFonts w:ascii="Book Antiqua" w:eastAsia="Book Antiqua" w:hAnsi="Book Antiqua" w:cs="Book Antiqua"/>
          <w:b/>
          <w:w w:val="91"/>
        </w:rPr>
        <w:t>l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paste </w:t>
      </w:r>
      <w:r>
        <w:rPr>
          <w:rFonts w:ascii="Book Antiqua" w:eastAsia="Book Antiqua" w:hAnsi="Book Antiqua" w:cs="Book Antiqua"/>
          <w:b/>
          <w:i/>
          <w:spacing w:val="-3"/>
          <w:w w:val="86"/>
        </w:rPr>
        <w:t>tilak</w:t>
      </w:r>
      <w:r>
        <w:rPr>
          <w:rFonts w:ascii="Book Antiqua" w:eastAsia="Book Antiqua" w:hAnsi="Book Antiqua" w:cs="Book Antiqua"/>
          <w:b/>
          <w:i/>
          <w:w w:val="86"/>
        </w:rPr>
        <w:t>a</w:t>
      </w:r>
      <w:r>
        <w:rPr>
          <w:rFonts w:ascii="Book Antiqua" w:eastAsia="Book Antiqua" w:hAnsi="Book Antiqua" w:cs="Book Antiqua"/>
          <w:b/>
          <w:i/>
          <w:spacing w:val="17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Hi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1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forehea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3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lik</w:t>
      </w:r>
      <w:r>
        <w:rPr>
          <w:rFonts w:ascii="Book Antiqua" w:eastAsia="Book Antiqua" w:hAnsi="Book Antiqua" w:cs="Book Antiqua"/>
          <w:b/>
          <w:w w:val="88"/>
        </w:rPr>
        <w:t>e</w:t>
      </w:r>
      <w:r>
        <w:rPr>
          <w:rFonts w:ascii="Book Antiqua" w:eastAsia="Book Antiqua" w:hAnsi="Book Antiqua" w:cs="Book Antiqua"/>
          <w:b/>
          <w:spacing w:val="1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ful</w:t>
      </w:r>
      <w:r>
        <w:rPr>
          <w:rFonts w:ascii="Book Antiqua" w:eastAsia="Book Antiqua" w:hAnsi="Book Antiqua" w:cs="Book Antiqua"/>
          <w:b/>
          <w:w w:val="88"/>
        </w:rPr>
        <w:t>l</w:t>
      </w:r>
      <w:r>
        <w:rPr>
          <w:rFonts w:ascii="Book Antiqua" w:eastAsia="Book Antiqua" w:hAnsi="Book Antiqua" w:cs="Book Antiqua"/>
          <w:b/>
          <w:spacing w:val="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moo</w:t>
      </w:r>
      <w:r>
        <w:rPr>
          <w:rFonts w:ascii="Book Antiqua" w:eastAsia="Book Antiqua" w:hAnsi="Book Antiqua" w:cs="Book Antiqua"/>
          <w:b/>
          <w:w w:val="88"/>
        </w:rPr>
        <w:t>n</w:t>
      </w:r>
      <w:r>
        <w:rPr>
          <w:rFonts w:ascii="Book Antiqua" w:eastAsia="Book Antiqua" w:hAnsi="Book Antiqua" w:cs="Book Antiqua"/>
          <w:b/>
          <w:spacing w:val="32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hig</w:t>
      </w:r>
      <w:r>
        <w:rPr>
          <w:rFonts w:ascii="Book Antiqua" w:eastAsia="Book Antiqua" w:hAnsi="Book Antiqua" w:cs="Book Antiqua"/>
          <w:b/>
          <w:w w:val="88"/>
        </w:rPr>
        <w:t>h</w:t>
      </w:r>
      <w:r>
        <w:rPr>
          <w:rFonts w:ascii="Book Antiqua" w:eastAsia="Book Antiqua" w:hAnsi="Book Antiqua" w:cs="Book Antiqua"/>
          <w:b/>
          <w:spacing w:val="16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dar</w:t>
      </w:r>
      <w:r>
        <w:rPr>
          <w:rFonts w:ascii="Book Antiqua" w:eastAsia="Book Antiqua" w:hAnsi="Book Antiqua" w:cs="Book Antiqua"/>
          <w:b/>
          <w:w w:val="91"/>
        </w:rPr>
        <w:t>k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sky.</w:t>
      </w:r>
    </w:p>
    <w:p w14:paraId="61C590C1" w14:textId="77777777" w:rsidR="00150366" w:rsidRDefault="00150366">
      <w:pPr>
        <w:spacing w:line="200" w:lineRule="exact"/>
      </w:pPr>
    </w:p>
    <w:p w14:paraId="734F1BF2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CEFF8F8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5D2F04DA" w14:textId="77777777" w:rsidR="00150366" w:rsidRDefault="00000000">
      <w:pPr>
        <w:spacing w:line="252" w:lineRule="auto"/>
        <w:ind w:left="120" w:right="84" w:firstLine="270"/>
        <w:jc w:val="both"/>
      </w:pP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41"/>
          <w:w w:val="90"/>
        </w:rPr>
        <w:t xml:space="preserve"> </w:t>
      </w:r>
      <w:r>
        <w:rPr>
          <w:spacing w:val="-4"/>
        </w:rPr>
        <w:t>beautifu</w:t>
      </w:r>
      <w:r>
        <w:t xml:space="preserve">l </w:t>
      </w:r>
      <w:r>
        <w:rPr>
          <w:spacing w:val="4"/>
        </w:rPr>
        <w:t xml:space="preserve"> </w:t>
      </w:r>
      <w:r>
        <w:rPr>
          <w:spacing w:val="-4"/>
        </w:rPr>
        <w:t>curlin</w:t>
      </w:r>
      <w:r>
        <w:t xml:space="preserve">g </w:t>
      </w:r>
      <w:r>
        <w:rPr>
          <w:spacing w:val="5"/>
        </w:rPr>
        <w:t xml:space="preserve"> </w:t>
      </w:r>
      <w:r>
        <w:rPr>
          <w:spacing w:val="-4"/>
        </w:rPr>
        <w:t>lock</w:t>
      </w:r>
      <w:r>
        <w:t>s</w:t>
      </w:r>
      <w:r>
        <w:rPr>
          <w:spacing w:val="41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40"/>
        </w:rPr>
        <w:t xml:space="preserve"> </w:t>
      </w:r>
      <w:r>
        <w:rPr>
          <w:spacing w:val="-4"/>
        </w:rPr>
        <w:t>adorne</w:t>
      </w:r>
      <w:r>
        <w:t xml:space="preserve">d </w:t>
      </w:r>
      <w:r>
        <w:rPr>
          <w:spacing w:val="14"/>
        </w:rPr>
        <w:t xml:space="preserve"> </w:t>
      </w:r>
      <w:r>
        <w:rPr>
          <w:spacing w:val="-4"/>
        </w:rPr>
        <w:t>wit</w:t>
      </w:r>
      <w:r>
        <w:t xml:space="preserve">h  </w:t>
      </w:r>
      <w:r>
        <w:rPr>
          <w:spacing w:val="-4"/>
          <w:w w:val="105"/>
        </w:rPr>
        <w:t xml:space="preserve">radiant, </w:t>
      </w:r>
      <w:r>
        <w:rPr>
          <w:spacing w:val="-2"/>
        </w:rPr>
        <w:t>full</w:t>
      </w:r>
      <w:r>
        <w:t>y</w:t>
      </w:r>
      <w:r>
        <w:rPr>
          <w:spacing w:val="15"/>
        </w:rPr>
        <w:t xml:space="preserve"> </w:t>
      </w:r>
      <w:r>
        <w:rPr>
          <w:spacing w:val="-2"/>
        </w:rPr>
        <w:t>blossome</w:t>
      </w:r>
      <w:r>
        <w:t>d</w:t>
      </w:r>
      <w:r>
        <w:rPr>
          <w:spacing w:val="41"/>
        </w:rPr>
        <w:t xml:space="preserve"> </w:t>
      </w:r>
      <w:r>
        <w:rPr>
          <w:spacing w:val="-2"/>
        </w:rPr>
        <w:t>flowers</w:t>
      </w:r>
      <w:r>
        <w:t>,</w:t>
      </w:r>
      <w:r>
        <w:rPr>
          <w:spacing w:val="15"/>
        </w:rPr>
        <w:t xml:space="preserve"> </w:t>
      </w:r>
      <w:r>
        <w:rPr>
          <w:spacing w:val="-2"/>
        </w:rPr>
        <w:t>givin</w:t>
      </w:r>
      <w:r>
        <w:t>g</w:t>
      </w:r>
      <w:r>
        <w:rPr>
          <w:spacing w:val="1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impressio</w:t>
      </w:r>
      <w:r>
        <w:t xml:space="preserve">n  </w:t>
      </w:r>
      <w:r>
        <w:rPr>
          <w:spacing w:val="-2"/>
        </w:rPr>
        <w:t>o</w:t>
      </w:r>
      <w:r>
        <w:t>f</w:t>
      </w:r>
      <w:r>
        <w:rPr>
          <w:spacing w:val="1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2"/>
          <w:w w:val="105"/>
        </w:rPr>
        <w:t xml:space="preserve">moon </w:t>
      </w:r>
      <w:r>
        <w:t xml:space="preserve">hidden </w:t>
      </w:r>
      <w:r>
        <w:rPr>
          <w:spacing w:val="25"/>
        </w:rPr>
        <w:t xml:space="preserve"> </w:t>
      </w:r>
      <w:r>
        <w:t xml:space="preserve">amongst </w:t>
      </w:r>
      <w:r>
        <w:rPr>
          <w:spacing w:val="12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mass</w:t>
      </w:r>
      <w:r>
        <w:rPr>
          <w:spacing w:val="46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 xml:space="preserve">dark </w:t>
      </w:r>
      <w:r>
        <w:rPr>
          <w:spacing w:val="13"/>
        </w:rPr>
        <w:t xml:space="preserve"> </w:t>
      </w:r>
      <w:r>
        <w:t xml:space="preserve">clouds. </w:t>
      </w:r>
      <w:r>
        <w:rPr>
          <w:spacing w:val="15"/>
        </w:rPr>
        <w:t xml:space="preserve"> </w:t>
      </w:r>
      <w:r>
        <w:t xml:space="preserve">That </w:t>
      </w:r>
      <w:r>
        <w:rPr>
          <w:spacing w:val="10"/>
        </w:rPr>
        <w:t xml:space="preserve"> </w:t>
      </w:r>
      <w:r>
        <w:t>is,</w:t>
      </w:r>
      <w:r>
        <w:rPr>
          <w:spacing w:val="44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rPr>
          <w:w w:val="101"/>
        </w:rPr>
        <w:t xml:space="preserve">rays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 xml:space="preserve">moon </w:t>
      </w:r>
      <w:r>
        <w:rPr>
          <w:spacing w:val="1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t xml:space="preserve">pervading </w:t>
      </w:r>
      <w:r>
        <w:rPr>
          <w:spacing w:val="3"/>
        </w:rPr>
        <w:t xml:space="preserve"> </w:t>
      </w:r>
      <w:r>
        <w:t>His</w:t>
      </w:r>
      <w:r>
        <w:rPr>
          <w:spacing w:val="29"/>
        </w:rPr>
        <w:t xml:space="preserve"> </w:t>
      </w:r>
      <w:r>
        <w:t>dark  tresses.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 xml:space="preserve">Malayan sandalwood </w:t>
      </w:r>
      <w:r>
        <w:rPr>
          <w:spacing w:val="7"/>
        </w:rPr>
        <w:t xml:space="preserve"> </w:t>
      </w:r>
      <w:r>
        <w:rPr>
          <w:i/>
        </w:rPr>
        <w:t>tilaka</w:t>
      </w:r>
      <w:r>
        <w:rPr>
          <w:i/>
          <w:spacing w:val="30"/>
        </w:rPr>
        <w:t xml:space="preserve"> </w:t>
      </w:r>
      <w:r>
        <w:t>on</w:t>
      </w:r>
      <w:r>
        <w:rPr>
          <w:spacing w:val="42"/>
        </w:rPr>
        <w:t xml:space="preserve"> </w:t>
      </w:r>
      <w:r>
        <w:rPr>
          <w:w w:val="91"/>
        </w:rPr>
        <w:t>Kåñëa’s</w:t>
      </w:r>
      <w:r>
        <w:rPr>
          <w:spacing w:val="33"/>
          <w:w w:val="91"/>
        </w:rPr>
        <w:t xml:space="preserve"> </w:t>
      </w:r>
      <w:r>
        <w:t>dark</w:t>
      </w:r>
      <w:r>
        <w:rPr>
          <w:spacing w:val="49"/>
        </w:rPr>
        <w:t xml:space="preserve"> </w:t>
      </w:r>
      <w:r>
        <w:t>forehead</w:t>
      </w:r>
      <w:r>
        <w:rPr>
          <w:spacing w:val="49"/>
        </w:rPr>
        <w:t xml:space="preserve"> </w:t>
      </w:r>
      <w:r>
        <w:t>looks</w:t>
      </w:r>
      <w:r>
        <w:rPr>
          <w:spacing w:val="41"/>
        </w:rPr>
        <w:t xml:space="preserve"> </w:t>
      </w:r>
      <w:r>
        <w:t>like</w:t>
      </w:r>
      <w:r>
        <w:rPr>
          <w:spacing w:val="34"/>
        </w:rPr>
        <w:t xml:space="preserve"> </w:t>
      </w:r>
      <w:r>
        <w:rPr>
          <w:w w:val="107"/>
        </w:rPr>
        <w:t xml:space="preserve">the </w:t>
      </w:r>
      <w:r>
        <w:t>full</w:t>
      </w:r>
      <w:r>
        <w:rPr>
          <w:spacing w:val="37"/>
        </w:rPr>
        <w:t xml:space="preserve"> </w:t>
      </w:r>
      <w:r>
        <w:t xml:space="preserve">moon </w:t>
      </w:r>
      <w:r>
        <w:rPr>
          <w:spacing w:val="7"/>
        </w:rPr>
        <w:t xml:space="preserve"> </w:t>
      </w:r>
      <w:r>
        <w:t>risen  in</w:t>
      </w:r>
      <w:r>
        <w:rPr>
          <w:spacing w:val="45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t xml:space="preserve">dark </w:t>
      </w:r>
      <w:r>
        <w:rPr>
          <w:spacing w:val="6"/>
        </w:rPr>
        <w:t xml:space="preserve"> </w:t>
      </w:r>
      <w:r>
        <w:t>sky.</w:t>
      </w:r>
      <w:r>
        <w:rPr>
          <w:spacing w:val="38"/>
        </w:rPr>
        <w:t xml:space="preserve"> </w:t>
      </w:r>
      <w:r>
        <w:t>Rädhä’s</w:t>
      </w:r>
      <w:r>
        <w:rPr>
          <w:spacing w:val="8"/>
        </w:rPr>
        <w:t xml:space="preserve"> </w:t>
      </w:r>
      <w:r>
        <w:t xml:space="preserve">presence </w:t>
      </w:r>
      <w:r>
        <w:rPr>
          <w:spacing w:val="5"/>
        </w:rPr>
        <w:t xml:space="preserve"> </w:t>
      </w:r>
      <w:r>
        <w:t>casts</w:t>
      </w:r>
      <w:r>
        <w:rPr>
          <w:spacing w:val="42"/>
        </w:rPr>
        <w:t xml:space="preserve"> </w:t>
      </w:r>
      <w:r>
        <w:t>a golden</w:t>
      </w:r>
      <w:r>
        <w:rPr>
          <w:spacing w:val="25"/>
        </w:rPr>
        <w:t xml:space="preserve"> </w:t>
      </w:r>
      <w:r>
        <w:t>tint</w:t>
      </w:r>
      <w:r>
        <w:rPr>
          <w:spacing w:val="32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rPr>
          <w:w w:val="91"/>
        </w:rPr>
        <w:t>Kåñëa’s</w:t>
      </w:r>
      <w:r>
        <w:rPr>
          <w:spacing w:val="13"/>
          <w:w w:val="91"/>
        </w:rPr>
        <w:t xml:space="preserve"> </w:t>
      </w:r>
      <w:r>
        <w:t>clothing</w:t>
      </w:r>
      <w:r>
        <w:rPr>
          <w:spacing w:val="3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ornaments  as</w:t>
      </w:r>
      <w:r>
        <w:rPr>
          <w:spacing w:val="8"/>
        </w:rPr>
        <w:t xml:space="preserve"> </w:t>
      </w:r>
      <w:r>
        <w:t>She</w:t>
      </w:r>
      <w:r>
        <w:rPr>
          <w:spacing w:val="2"/>
        </w:rPr>
        <w:t xml:space="preserve"> </w:t>
      </w:r>
      <w:r>
        <w:rPr>
          <w:w w:val="104"/>
        </w:rPr>
        <w:t xml:space="preserve">now </w:t>
      </w:r>
      <w:r>
        <w:t>beholds</w:t>
      </w:r>
      <w:r>
        <w:rPr>
          <w:spacing w:val="27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golden</w:t>
      </w:r>
      <w:r>
        <w:rPr>
          <w:spacing w:val="18"/>
        </w:rPr>
        <w:t xml:space="preserve"> </w:t>
      </w:r>
      <w:r>
        <w:t>Çyämasundara.</w:t>
      </w:r>
    </w:p>
    <w:p w14:paraId="6FDA1953" w14:textId="77777777" w:rsidR="00150366" w:rsidRDefault="00150366">
      <w:pPr>
        <w:spacing w:before="1" w:line="260" w:lineRule="exact"/>
        <w:rPr>
          <w:sz w:val="26"/>
          <w:szCs w:val="26"/>
        </w:rPr>
      </w:pPr>
    </w:p>
    <w:p w14:paraId="1D0A8834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30</w:t>
      </w:r>
    </w:p>
    <w:p w14:paraId="381800E4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0BE7080B" w14:textId="77777777" w:rsidR="00150366" w:rsidRDefault="00000000">
      <w:pPr>
        <w:ind w:left="142"/>
      </w:pPr>
      <w:r>
        <w:rPr>
          <w:i/>
          <w:spacing w:val="-4"/>
        </w:rPr>
        <w:t>vipula-pulaka-bhara-danturita</w:t>
      </w:r>
      <w:r>
        <w:rPr>
          <w:i/>
        </w:rPr>
        <w:t>à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rati-keli-kaläbhi</w:t>
      </w:r>
      <w:r>
        <w:rPr>
          <w:i/>
        </w:rPr>
        <w:t>r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adhéram</w:t>
      </w:r>
    </w:p>
    <w:p w14:paraId="392C3FF9" w14:textId="77777777" w:rsidR="00150366" w:rsidRDefault="00000000">
      <w:pPr>
        <w:spacing w:before="12" w:line="252" w:lineRule="auto"/>
        <w:ind w:left="3384" w:right="88" w:hanging="3243"/>
      </w:pPr>
      <w:r>
        <w:rPr>
          <w:i/>
          <w:spacing w:val="-4"/>
          <w:w w:val="98"/>
        </w:rPr>
        <w:t xml:space="preserve">maëi-gaëa-kiraëa-samüha-samujjvala-bhüñaëa-subhaga-çaréram </w:t>
      </w:r>
      <w:r>
        <w:rPr>
          <w:i/>
          <w:spacing w:val="-4"/>
        </w:rPr>
        <w:t>hari</w:t>
      </w:r>
      <w:r>
        <w:rPr>
          <w:i/>
        </w:rPr>
        <w:t>m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eka-rasaà..</w:t>
      </w:r>
      <w:r>
        <w:rPr>
          <w:i/>
        </w:rPr>
        <w:t>.</w:t>
      </w:r>
      <w:r>
        <w:rPr>
          <w:i/>
          <w:spacing w:val="20"/>
        </w:rPr>
        <w:t xml:space="preserve"> </w:t>
      </w:r>
      <w:r>
        <w:rPr>
          <w:spacing w:val="-4"/>
          <w:w w:val="111"/>
        </w:rPr>
        <w:t>(7)</w:t>
      </w:r>
    </w:p>
    <w:p w14:paraId="719F1336" w14:textId="77777777" w:rsidR="00150366" w:rsidRDefault="00150366">
      <w:pPr>
        <w:spacing w:before="1" w:line="160" w:lineRule="exact"/>
        <w:rPr>
          <w:sz w:val="16"/>
          <w:szCs w:val="16"/>
        </w:rPr>
      </w:pPr>
    </w:p>
    <w:p w14:paraId="7EB10410" w14:textId="77777777" w:rsidR="00150366" w:rsidRDefault="00000000">
      <w:pPr>
        <w:ind w:left="120" w:right="83" w:firstLine="27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glanc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cause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-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bodil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hair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bristl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i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-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excitement,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restless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mind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became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eager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</w:rPr>
        <w:t>amorous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play,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and </w:t>
      </w:r>
      <w:r>
        <w:rPr>
          <w:rFonts w:ascii="Book Antiqua" w:eastAsia="Book Antiqua" w:hAnsi="Book Antiqua" w:cs="Book Antiqua"/>
          <w:b/>
          <w:w w:val="90"/>
        </w:rPr>
        <w:t>bedecked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luminous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jewels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His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pleasing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form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glowed.</w:t>
      </w:r>
    </w:p>
    <w:p w14:paraId="67F5C6FB" w14:textId="77777777" w:rsidR="00150366" w:rsidRDefault="00150366">
      <w:pPr>
        <w:spacing w:line="200" w:lineRule="exact"/>
      </w:pPr>
    </w:p>
    <w:p w14:paraId="5ADF7E0C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AF37DA8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7A287410" w14:textId="77777777" w:rsidR="00150366" w:rsidRDefault="00000000">
      <w:pPr>
        <w:spacing w:line="252" w:lineRule="auto"/>
        <w:ind w:left="120" w:right="84" w:firstLine="27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Rädh</w:t>
      </w:r>
      <w:r>
        <w:t>ä</w:t>
      </w:r>
      <w:r>
        <w:rPr>
          <w:spacing w:val="38"/>
        </w:rPr>
        <w:t xml:space="preserve"> </w:t>
      </w:r>
      <w:r>
        <w:rPr>
          <w:spacing w:val="-4"/>
        </w:rPr>
        <w:t>wa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astonishe</w:t>
      </w:r>
      <w:r>
        <w:t xml:space="preserve">d </w:t>
      </w:r>
      <w:r>
        <w:rPr>
          <w:spacing w:val="17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44"/>
        </w:rPr>
        <w:t xml:space="preserve"> </w:t>
      </w:r>
      <w:r>
        <w:rPr>
          <w:spacing w:val="-4"/>
        </w:rPr>
        <w:t>se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th</w:t>
      </w:r>
      <w:r>
        <w:t xml:space="preserve">e  </w:t>
      </w:r>
      <w:r>
        <w:rPr>
          <w:spacing w:val="-4"/>
        </w:rPr>
        <w:t>wonderfu</w:t>
      </w:r>
      <w:r>
        <w:t xml:space="preserve">l </w:t>
      </w:r>
      <w:r>
        <w:rPr>
          <w:spacing w:val="16"/>
        </w:rPr>
        <w:t xml:space="preserve"> </w:t>
      </w:r>
      <w:r>
        <w:rPr>
          <w:spacing w:val="-4"/>
        </w:rPr>
        <w:t>wa</w:t>
      </w:r>
      <w:r>
        <w:t>y</w:t>
      </w:r>
      <w:r>
        <w:rPr>
          <w:spacing w:val="26"/>
        </w:rPr>
        <w:t xml:space="preserve"> </w:t>
      </w:r>
      <w:r>
        <w:rPr>
          <w:spacing w:val="-4"/>
          <w:w w:val="91"/>
        </w:rPr>
        <w:t xml:space="preserve">Kåñëa’s </w:t>
      </w:r>
      <w:r>
        <w:t>skin</w:t>
      </w:r>
      <w:r>
        <w:rPr>
          <w:spacing w:val="41"/>
        </w:rPr>
        <w:t xml:space="preserve"> </w:t>
      </w:r>
      <w:r>
        <w:t>was</w:t>
      </w:r>
      <w:r>
        <w:rPr>
          <w:spacing w:val="25"/>
        </w:rPr>
        <w:t xml:space="preserve"> </w:t>
      </w:r>
      <w:r>
        <w:t>rippling  with</w:t>
      </w:r>
      <w:r>
        <w:rPr>
          <w:spacing w:val="42"/>
        </w:rPr>
        <w:t xml:space="preserve"> </w:t>
      </w:r>
      <w:r>
        <w:t xml:space="preserve">pleasure </w:t>
      </w:r>
      <w:r>
        <w:rPr>
          <w:spacing w:val="1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how</w:t>
      </w:r>
      <w:r>
        <w:rPr>
          <w:spacing w:val="38"/>
        </w:rPr>
        <w:t xml:space="preserve"> </w:t>
      </w:r>
      <w:r>
        <w:t>His</w:t>
      </w:r>
      <w:r>
        <w:rPr>
          <w:spacing w:val="25"/>
        </w:rPr>
        <w:t xml:space="preserve"> </w:t>
      </w:r>
      <w:r>
        <w:t>bodily</w:t>
      </w:r>
      <w:r>
        <w:rPr>
          <w:spacing w:val="35"/>
        </w:rPr>
        <w:t xml:space="preserve"> </w:t>
      </w:r>
      <w:r>
        <w:rPr>
          <w:w w:val="104"/>
        </w:rPr>
        <w:t xml:space="preserve">hairs </w:t>
      </w:r>
      <w:r>
        <w:rPr>
          <w:spacing w:val="-4"/>
        </w:rPr>
        <w:t>wer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bristling</w:t>
      </w:r>
      <w:r>
        <w:t>.</w:t>
      </w:r>
      <w:r>
        <w:rPr>
          <w:spacing w:val="4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sigh</w:t>
      </w:r>
      <w:r>
        <w:t>t</w:t>
      </w:r>
      <w:r>
        <w:rPr>
          <w:spacing w:val="3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24"/>
        </w:rPr>
        <w:t xml:space="preserve"> </w:t>
      </w:r>
      <w:r>
        <w:rPr>
          <w:spacing w:val="-4"/>
        </w:rPr>
        <w:t>cause</w:t>
      </w:r>
      <w:r>
        <w:t>d</w:t>
      </w:r>
      <w:r>
        <w:rPr>
          <w:spacing w:val="35"/>
        </w:rPr>
        <w:t xml:space="preserve"> </w:t>
      </w: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28"/>
          <w:w w:val="90"/>
        </w:rPr>
        <w:t xml:space="preserve"> </w:t>
      </w:r>
      <w:r>
        <w:rPr>
          <w:spacing w:val="-4"/>
          <w:w w:val="104"/>
        </w:rPr>
        <w:t xml:space="preserve">excitement </w:t>
      </w:r>
      <w:r>
        <w:t>to</w:t>
      </w:r>
      <w:r>
        <w:rPr>
          <w:spacing w:val="16"/>
        </w:rPr>
        <w:t xml:space="preserve"> </w:t>
      </w:r>
      <w:r>
        <w:t>mount</w:t>
      </w:r>
      <w:r>
        <w:rPr>
          <w:spacing w:val="46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expectation</w:t>
      </w:r>
      <w:r>
        <w:rPr>
          <w:spacing w:val="42"/>
        </w:rPr>
        <w:t xml:space="preserve"> </w:t>
      </w:r>
      <w:r>
        <w:t>of immanent</w:t>
      </w:r>
      <w:r>
        <w:rPr>
          <w:spacing w:val="45"/>
        </w:rPr>
        <w:t xml:space="preserve"> </w:t>
      </w:r>
      <w:r>
        <w:t>love</w:t>
      </w:r>
      <w:r>
        <w:rPr>
          <w:spacing w:val="5"/>
        </w:rPr>
        <w:t xml:space="preserve"> </w:t>
      </w:r>
      <w:r>
        <w:t>play</w:t>
      </w:r>
      <w:r>
        <w:rPr>
          <w:spacing w:val="8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 xml:space="preserve">He </w:t>
      </w:r>
      <w:r>
        <w:rPr>
          <w:spacing w:val="-2"/>
        </w:rPr>
        <w:t>contemplate</w:t>
      </w:r>
      <w:r>
        <w:t xml:space="preserve">d </w:t>
      </w:r>
      <w:r>
        <w:rPr>
          <w:spacing w:val="22"/>
        </w:rPr>
        <w:t xml:space="preserve"> </w:t>
      </w:r>
      <w:r>
        <w:rPr>
          <w:spacing w:val="-2"/>
        </w:rPr>
        <w:t>kissin</w:t>
      </w:r>
      <w:r>
        <w:t>g</w:t>
      </w:r>
      <w:r>
        <w:rPr>
          <w:spacing w:val="40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6"/>
        </w:rPr>
        <w:t xml:space="preserve"> </w:t>
      </w:r>
      <w:r>
        <w:rPr>
          <w:spacing w:val="-2"/>
        </w:rPr>
        <w:t>othe</w:t>
      </w:r>
      <w:r>
        <w:t xml:space="preserve">r </w:t>
      </w:r>
      <w:r>
        <w:rPr>
          <w:spacing w:val="7"/>
        </w:rPr>
        <w:t xml:space="preserve"> </w:t>
      </w:r>
      <w:r>
        <w:rPr>
          <w:spacing w:val="-2"/>
        </w:rPr>
        <w:t>practice</w:t>
      </w:r>
      <w:r>
        <w:t xml:space="preserve">s  </w:t>
      </w:r>
      <w:r>
        <w:rPr>
          <w:spacing w:val="-2"/>
        </w:rPr>
        <w:t>o</w:t>
      </w:r>
      <w:r>
        <w:t>f</w:t>
      </w:r>
      <w:r>
        <w:rPr>
          <w:spacing w:val="2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6"/>
        </w:rPr>
        <w:t xml:space="preserve"> </w:t>
      </w:r>
      <w:r>
        <w:rPr>
          <w:spacing w:val="-2"/>
        </w:rPr>
        <w:t>eroti</w:t>
      </w:r>
      <w:r>
        <w:t>c</w:t>
      </w:r>
      <w:r>
        <w:rPr>
          <w:spacing w:val="47"/>
        </w:rPr>
        <w:t xml:space="preserve"> </w:t>
      </w:r>
      <w:r>
        <w:rPr>
          <w:spacing w:val="-2"/>
          <w:w w:val="105"/>
        </w:rPr>
        <w:t xml:space="preserve">arts. </w:t>
      </w:r>
      <w:r>
        <w:t xml:space="preserve">Rädhä </w:t>
      </w:r>
      <w:r>
        <w:rPr>
          <w:spacing w:val="5"/>
        </w:rPr>
        <w:t xml:space="preserve"> </w:t>
      </w:r>
      <w:r>
        <w:t xml:space="preserve">gazed  upon </w:t>
      </w:r>
      <w:r>
        <w:rPr>
          <w:spacing w:val="32"/>
        </w:rPr>
        <w:t xml:space="preserve"> </w:t>
      </w:r>
      <w:r>
        <w:t>Kåñëa,</w:t>
      </w:r>
      <w:r>
        <w:rPr>
          <w:spacing w:val="22"/>
        </w:rPr>
        <w:t xml:space="preserve"> </w:t>
      </w:r>
      <w:r>
        <w:t xml:space="preserve">who </w:t>
      </w:r>
      <w:r>
        <w:rPr>
          <w:spacing w:val="14"/>
        </w:rPr>
        <w:t xml:space="preserve"> </w:t>
      </w:r>
      <w:r>
        <w:t xml:space="preserve">was  dazzlingly </w:t>
      </w:r>
      <w:r>
        <w:rPr>
          <w:spacing w:val="8"/>
        </w:rPr>
        <w:t xml:space="preserve"> </w:t>
      </w:r>
      <w:r>
        <w:rPr>
          <w:w w:val="103"/>
        </w:rPr>
        <w:t xml:space="preserve">beautiful, </w:t>
      </w:r>
      <w:r>
        <w:t xml:space="preserve">wearing  ornaments </w:t>
      </w:r>
      <w:r>
        <w:rPr>
          <w:spacing w:val="29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 xml:space="preserve">sparkling </w:t>
      </w:r>
      <w:r>
        <w:rPr>
          <w:spacing w:val="17"/>
        </w:rPr>
        <w:t xml:space="preserve"> </w:t>
      </w:r>
      <w:r>
        <w:t>jewels</w:t>
      </w:r>
      <w:r>
        <w:rPr>
          <w:spacing w:val="37"/>
        </w:rPr>
        <w:t xml:space="preserve"> </w:t>
      </w:r>
      <w:r>
        <w:t xml:space="preserve">emitting </w:t>
      </w:r>
      <w:r>
        <w:rPr>
          <w:spacing w:val="14"/>
        </w:rPr>
        <w:t xml:space="preserve"> </w:t>
      </w:r>
      <w:r>
        <w:rPr>
          <w:w w:val="101"/>
        </w:rPr>
        <w:t xml:space="preserve">effulgent </w:t>
      </w:r>
      <w:r>
        <w:t>rays</w:t>
      </w:r>
      <w:r>
        <w:rPr>
          <w:spacing w:val="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illuminated</w:t>
      </w:r>
      <w:r>
        <w:rPr>
          <w:spacing w:val="47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t>whole</w:t>
      </w:r>
      <w:r>
        <w:rPr>
          <w:spacing w:val="17"/>
        </w:rPr>
        <w:t xml:space="preserve"> </w:t>
      </w:r>
      <w:r>
        <w:rPr>
          <w:w w:val="102"/>
        </w:rPr>
        <w:t>body.</w:t>
      </w:r>
    </w:p>
    <w:p w14:paraId="7CF98870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0BF42FFF" w14:textId="77777777" w:rsidR="00150366" w:rsidRDefault="00150366">
      <w:pPr>
        <w:spacing w:line="200" w:lineRule="exact"/>
      </w:pPr>
    </w:p>
    <w:p w14:paraId="31E1EE21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31</w:t>
      </w:r>
    </w:p>
    <w:p w14:paraId="43792D13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1AC2F783" w14:textId="77777777" w:rsidR="00150366" w:rsidRDefault="00000000">
      <w:pPr>
        <w:spacing w:line="252" w:lineRule="auto"/>
        <w:ind w:left="218" w:right="202" w:hanging="65"/>
        <w:jc w:val="center"/>
      </w:pPr>
      <w:r>
        <w:rPr>
          <w:i/>
          <w:w w:val="96"/>
        </w:rPr>
        <w:t xml:space="preserve">çré-jayadeva-bhaëita-vibhava-dviguëékåta-bhüñaëa-bhäram </w:t>
      </w:r>
      <w:r>
        <w:rPr>
          <w:i/>
        </w:rPr>
        <w:t xml:space="preserve">praëamata </w:t>
      </w:r>
      <w:r>
        <w:rPr>
          <w:i/>
          <w:w w:val="92"/>
        </w:rPr>
        <w:t>hådi</w:t>
      </w:r>
      <w:r>
        <w:rPr>
          <w:i/>
          <w:spacing w:val="4"/>
          <w:w w:val="92"/>
        </w:rPr>
        <w:t xml:space="preserve"> </w:t>
      </w:r>
      <w:r>
        <w:rPr>
          <w:i/>
        </w:rPr>
        <w:t>vinidhäya</w:t>
      </w:r>
      <w:r>
        <w:rPr>
          <w:i/>
          <w:spacing w:val="-8"/>
        </w:rPr>
        <w:t xml:space="preserve"> </w:t>
      </w:r>
      <w:r>
        <w:rPr>
          <w:i/>
        </w:rPr>
        <w:t>harià</w:t>
      </w:r>
      <w:r>
        <w:rPr>
          <w:i/>
          <w:spacing w:val="43"/>
        </w:rPr>
        <w:t xml:space="preserve"> </w:t>
      </w:r>
      <w:r>
        <w:rPr>
          <w:i/>
        </w:rPr>
        <w:t>suciraà</w:t>
      </w:r>
      <w:r>
        <w:rPr>
          <w:i/>
          <w:spacing w:val="30"/>
        </w:rPr>
        <w:t xml:space="preserve"> </w:t>
      </w:r>
      <w:r>
        <w:rPr>
          <w:i/>
          <w:w w:val="97"/>
        </w:rPr>
        <w:t>sukåtodaya-säram</w:t>
      </w:r>
    </w:p>
    <w:p w14:paraId="449E2C9D" w14:textId="77777777" w:rsidR="00150366" w:rsidRDefault="00000000">
      <w:pPr>
        <w:ind w:left="3209"/>
      </w:pPr>
      <w:r>
        <w:rPr>
          <w:i/>
        </w:rPr>
        <w:t>harim eka-rasaà...</w:t>
      </w:r>
      <w:r>
        <w:rPr>
          <w:i/>
          <w:spacing w:val="28"/>
        </w:rPr>
        <w:t xml:space="preserve"> </w:t>
      </w:r>
      <w:r>
        <w:rPr>
          <w:w w:val="111"/>
        </w:rPr>
        <w:t>(8)</w:t>
      </w:r>
    </w:p>
    <w:p w14:paraId="03225C94" w14:textId="77777777" w:rsidR="00150366" w:rsidRDefault="00150366">
      <w:pPr>
        <w:spacing w:before="8" w:line="140" w:lineRule="exact"/>
        <w:rPr>
          <w:sz w:val="15"/>
          <w:szCs w:val="15"/>
        </w:rPr>
      </w:pPr>
    </w:p>
    <w:p w14:paraId="58464F90" w14:textId="77777777" w:rsidR="00150366" w:rsidRDefault="00000000">
      <w:pPr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3"/>
          <w:w w:val="86"/>
        </w:rPr>
        <w:t>Al</w:t>
      </w:r>
      <w:r>
        <w:rPr>
          <w:rFonts w:ascii="Book Antiqua" w:eastAsia="Book Antiqua" w:hAnsi="Book Antiqua" w:cs="Book Antiqua"/>
          <w:b/>
          <w:w w:val="86"/>
        </w:rPr>
        <w:t>l</w:t>
      </w:r>
      <w:r>
        <w:rPr>
          <w:rFonts w:ascii="Book Antiqua" w:eastAsia="Book Antiqua" w:hAnsi="Book Antiqua" w:cs="Book Antiqua"/>
          <w:b/>
          <w:spacing w:val="23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Kåñëa’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ornament</w:t>
      </w:r>
      <w:r>
        <w:rPr>
          <w:rFonts w:ascii="Book Antiqua" w:eastAsia="Book Antiqua" w:hAnsi="Book Antiqua" w:cs="Book Antiqua"/>
          <w:b/>
          <w:w w:val="88"/>
        </w:rPr>
        <w:t xml:space="preserve">s </w:t>
      </w:r>
      <w:r>
        <w:rPr>
          <w:rFonts w:ascii="Book Antiqua" w:eastAsia="Book Antiqua" w:hAnsi="Book Antiqua" w:cs="Book Antiqua"/>
          <w:b/>
          <w:spacing w:val="2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indee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marvelous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bu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the </w:t>
      </w:r>
      <w:r>
        <w:rPr>
          <w:rFonts w:ascii="Book Antiqua" w:eastAsia="Book Antiqua" w:hAnsi="Book Antiqua" w:cs="Book Antiqua"/>
          <w:b/>
          <w:spacing w:val="-5"/>
          <w:w w:val="90"/>
        </w:rPr>
        <w:t>ornamenta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4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languag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4"/>
        </w:rPr>
        <w:t>Çr</w:t>
      </w:r>
      <w:r>
        <w:rPr>
          <w:rFonts w:ascii="Book Antiqua" w:eastAsia="Book Antiqua" w:hAnsi="Book Antiqua" w:cs="Book Antiqua"/>
          <w:b/>
          <w:w w:val="84"/>
        </w:rPr>
        <w:t>é</w:t>
      </w:r>
      <w:r>
        <w:rPr>
          <w:rFonts w:ascii="Book Antiqua" w:eastAsia="Book Antiqua" w:hAnsi="Book Antiqua" w:cs="Book Antiqua"/>
          <w:b/>
          <w:spacing w:val="-3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4"/>
        </w:rPr>
        <w:t>Jayadeva’</w:t>
      </w:r>
      <w:r>
        <w:rPr>
          <w:rFonts w:ascii="Book Antiqua" w:eastAsia="Book Antiqua" w:hAnsi="Book Antiqua" w:cs="Book Antiqua"/>
          <w:b/>
          <w:w w:val="84"/>
        </w:rPr>
        <w:t xml:space="preserve">s </w:t>
      </w:r>
      <w:r>
        <w:rPr>
          <w:rFonts w:ascii="Book Antiqua" w:eastAsia="Book Antiqua" w:hAnsi="Book Antiqua" w:cs="Book Antiqua"/>
          <w:b/>
          <w:spacing w:val="35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4"/>
        </w:rPr>
        <w:t>lyrica</w:t>
      </w:r>
      <w:r>
        <w:rPr>
          <w:rFonts w:ascii="Book Antiqua" w:eastAsia="Book Antiqua" w:hAnsi="Book Antiqua" w:cs="Book Antiqua"/>
          <w:b/>
          <w:w w:val="84"/>
        </w:rPr>
        <w:t xml:space="preserve">l </w:t>
      </w:r>
      <w:r>
        <w:rPr>
          <w:rFonts w:ascii="Book Antiqua" w:eastAsia="Book Antiqua" w:hAnsi="Book Antiqua" w:cs="Book Antiqua"/>
          <w:b/>
          <w:spacing w:val="26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son</w:t>
      </w:r>
      <w:r>
        <w:rPr>
          <w:rFonts w:ascii="Book Antiqua" w:eastAsia="Book Antiqua" w:hAnsi="Book Antiqua" w:cs="Book Antiqua"/>
          <w:b/>
        </w:rPr>
        <w:t>g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redoubles </w:t>
      </w:r>
      <w:r>
        <w:rPr>
          <w:rFonts w:ascii="Book Antiqua" w:eastAsia="Book Antiqua" w:hAnsi="Book Antiqua" w:cs="Book Antiqua"/>
          <w:b/>
          <w:spacing w:val="-6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splendor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5"/>
          <w:w w:val="87"/>
        </w:rPr>
        <w:t>rasik</w:t>
      </w:r>
      <w:r>
        <w:rPr>
          <w:rFonts w:ascii="Book Antiqua" w:eastAsia="Book Antiqua" w:hAnsi="Book Antiqua" w:cs="Book Antiqua"/>
          <w:b/>
          <w:i/>
          <w:w w:val="87"/>
        </w:rPr>
        <w:t>a</w:t>
      </w:r>
      <w:r>
        <w:rPr>
          <w:rFonts w:ascii="Book Antiqua" w:eastAsia="Book Antiqua" w:hAnsi="Book Antiqua" w:cs="Book Antiqua"/>
          <w:b/>
          <w:i/>
          <w:spacing w:val="24"/>
          <w:w w:val="87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5"/>
          <w:w w:val="87"/>
        </w:rPr>
        <w:t>bhaktas</w:t>
      </w:r>
      <w:r>
        <w:rPr>
          <w:rFonts w:ascii="Book Antiqua" w:eastAsia="Book Antiqua" w:hAnsi="Book Antiqua" w:cs="Book Antiqua"/>
          <w:b/>
          <w:i/>
          <w:w w:val="87"/>
        </w:rPr>
        <w:t>,</w:t>
      </w:r>
      <w:r>
        <w:rPr>
          <w:rFonts w:ascii="Book Antiqua" w:eastAsia="Book Antiqua" w:hAnsi="Book Antiqua" w:cs="Book Antiqua"/>
          <w:b/>
          <w:i/>
          <w:spacing w:val="30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7"/>
        </w:rPr>
        <w:t>Kåñë</w:t>
      </w:r>
      <w:r>
        <w:rPr>
          <w:rFonts w:ascii="Book Antiqua" w:eastAsia="Book Antiqua" w:hAnsi="Book Antiqua" w:cs="Book Antiqua"/>
          <w:b/>
          <w:w w:val="87"/>
        </w:rPr>
        <w:t>a</w:t>
      </w:r>
      <w:r>
        <w:rPr>
          <w:rFonts w:ascii="Book Antiqua" w:eastAsia="Book Antiqua" w:hAnsi="Book Antiqua" w:cs="Book Antiqua"/>
          <w:b/>
          <w:spacing w:val="4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frui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your </w:t>
      </w:r>
      <w:r>
        <w:rPr>
          <w:rFonts w:ascii="Book Antiqua" w:eastAsia="Book Antiqua" w:hAnsi="Book Antiqua" w:cs="Book Antiqua"/>
          <w:b/>
          <w:spacing w:val="-2"/>
          <w:w w:val="92"/>
        </w:rPr>
        <w:t>piou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activities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8"/>
        </w:rPr>
        <w:t>W</w:t>
      </w:r>
      <w:r>
        <w:rPr>
          <w:rFonts w:ascii="Book Antiqua" w:eastAsia="Book Antiqua" w:hAnsi="Book Antiqua" w:cs="Book Antiqua"/>
          <w:b/>
          <w:spacing w:val="-2"/>
        </w:rPr>
        <w:t>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grea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care</w:t>
      </w:r>
      <w:r>
        <w:rPr>
          <w:rFonts w:ascii="Book Antiqua" w:eastAsia="Book Antiqua" w:hAnsi="Book Antiqua" w:cs="Book Antiqua"/>
          <w:b/>
        </w:rPr>
        <w:t xml:space="preserve">, </w:t>
      </w:r>
      <w:r>
        <w:rPr>
          <w:rFonts w:ascii="Book Antiqua" w:eastAsia="Book Antiqua" w:hAnsi="Book Antiqua" w:cs="Book Antiqua"/>
          <w:b/>
          <w:spacing w:val="-2"/>
          <w:w w:val="90"/>
        </w:rPr>
        <w:t>ma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hol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Hi</w:t>
      </w:r>
      <w:r>
        <w:rPr>
          <w:rFonts w:ascii="Book Antiqua" w:eastAsia="Book Antiqua" w:hAnsi="Book Antiqua" w:cs="Book Antiqua"/>
          <w:b/>
          <w:w w:val="89"/>
        </w:rPr>
        <w:t>m</w:t>
      </w:r>
      <w:r>
        <w:rPr>
          <w:rFonts w:ascii="Book Antiqua" w:eastAsia="Book Antiqua" w:hAnsi="Book Antiqua" w:cs="Book Antiqua"/>
          <w:b/>
          <w:spacing w:val="1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within you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heart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an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reverentiall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ador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Hi</w:t>
      </w:r>
      <w:r>
        <w:rPr>
          <w:rFonts w:ascii="Book Antiqua" w:eastAsia="Book Antiqua" w:hAnsi="Book Antiqua" w:cs="Book Antiqua"/>
          <w:b/>
          <w:w w:val="91"/>
        </w:rPr>
        <w:t>m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forever.</w:t>
      </w:r>
    </w:p>
    <w:p w14:paraId="1C673131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3DD6E22B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7AF5C64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1D786131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24"/>
        </w:rPr>
        <w:t>T</w:t>
      </w:r>
      <w:r>
        <w:t>o</w:t>
      </w:r>
      <w:r>
        <w:rPr>
          <w:spacing w:val="31"/>
        </w:rPr>
        <w:t xml:space="preserve"> </w:t>
      </w:r>
      <w:r>
        <w:t xml:space="preserve">conclude, </w:t>
      </w:r>
      <w:r>
        <w:rPr>
          <w:spacing w:val="9"/>
        </w:rPr>
        <w:t xml:space="preserve"> </w:t>
      </w:r>
      <w:r>
        <w:rPr>
          <w:w w:val="78"/>
        </w:rPr>
        <w:t xml:space="preserve">Çré  </w:t>
      </w:r>
      <w:r>
        <w:t>Jayadeva</w:t>
      </w:r>
      <w:r>
        <w:rPr>
          <w:spacing w:val="13"/>
        </w:rPr>
        <w:t xml:space="preserve"> </w:t>
      </w:r>
      <w:r>
        <w:t>says,</w:t>
      </w:r>
      <w:r>
        <w:rPr>
          <w:spacing w:val="24"/>
        </w:rPr>
        <w:t xml:space="preserve"> </w:t>
      </w:r>
      <w:r>
        <w:t>“O</w:t>
      </w:r>
      <w:r>
        <w:rPr>
          <w:spacing w:val="28"/>
        </w:rPr>
        <w:t xml:space="preserve"> </w:t>
      </w:r>
      <w:r>
        <w:t>devoted</w:t>
      </w:r>
      <w:r>
        <w:rPr>
          <w:spacing w:val="47"/>
        </w:rPr>
        <w:t xml:space="preserve"> </w:t>
      </w:r>
      <w:r>
        <w:t>ones!</w:t>
      </w:r>
      <w:r>
        <w:rPr>
          <w:spacing w:val="45"/>
        </w:rPr>
        <w:t xml:space="preserve"> </w:t>
      </w:r>
      <w:r>
        <w:rPr>
          <w:w w:val="103"/>
        </w:rPr>
        <w:t xml:space="preserve">The </w:t>
      </w:r>
      <w:r>
        <w:rPr>
          <w:spacing w:val="-2"/>
        </w:rPr>
        <w:t>poetr</w:t>
      </w:r>
      <w:r>
        <w:t>y</w:t>
      </w:r>
      <w:r>
        <w:rPr>
          <w:spacing w:val="3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2"/>
        </w:rPr>
        <w:t>cres</w:t>
      </w:r>
      <w:r>
        <w:t>t</w:t>
      </w:r>
      <w:r>
        <w:rPr>
          <w:spacing w:val="33"/>
        </w:rPr>
        <w:t xml:space="preserve"> </w:t>
      </w:r>
      <w:r>
        <w:rPr>
          <w:spacing w:val="-2"/>
        </w:rPr>
        <w:t>jewe</w:t>
      </w:r>
      <w:r>
        <w:t>l</w:t>
      </w:r>
      <w:r>
        <w:rPr>
          <w:spacing w:val="1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2"/>
        </w:rPr>
        <w:t>bards</w:t>
      </w:r>
      <w:r>
        <w:t>,</w:t>
      </w:r>
      <w:r>
        <w:rPr>
          <w:spacing w:val="37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31"/>
          <w:w w:val="77"/>
        </w:rPr>
        <w:t xml:space="preserve"> </w:t>
      </w:r>
      <w:r>
        <w:rPr>
          <w:spacing w:val="-2"/>
        </w:rPr>
        <w:t>Jayadeva</w:t>
      </w:r>
      <w:r>
        <w:t>,</w:t>
      </w:r>
      <w:r>
        <w:rPr>
          <w:spacing w:val="2"/>
        </w:rPr>
        <w:t xml:space="preserve"> </w:t>
      </w:r>
      <w:r>
        <w:rPr>
          <w:spacing w:val="-2"/>
        </w:rPr>
        <w:t>ha</w:t>
      </w:r>
      <w:r>
        <w:t>s</w:t>
      </w:r>
      <w:r>
        <w:rPr>
          <w:spacing w:val="29"/>
        </w:rPr>
        <w:t xml:space="preserve"> </w:t>
      </w:r>
      <w:r>
        <w:rPr>
          <w:spacing w:val="-2"/>
          <w:w w:val="105"/>
        </w:rPr>
        <w:t xml:space="preserve">doubled </w:t>
      </w:r>
      <w:r>
        <w:t xml:space="preserve">the </w:t>
      </w:r>
      <w:r>
        <w:rPr>
          <w:spacing w:val="6"/>
        </w:rPr>
        <w:t xml:space="preserve"> </w:t>
      </w:r>
      <w:r>
        <w:t xml:space="preserve">beauty </w:t>
      </w:r>
      <w:r>
        <w:rPr>
          <w:spacing w:val="5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Kåñëa’s</w:t>
      </w:r>
      <w:r>
        <w:rPr>
          <w:spacing w:val="-20"/>
        </w:rPr>
        <w:t xml:space="preserve"> </w:t>
      </w:r>
      <w:r>
        <w:t xml:space="preserve">ornaments. </w:t>
      </w:r>
      <w:r>
        <w:rPr>
          <w:spacing w:val="33"/>
        </w:rPr>
        <w:t xml:space="preserve"> </w:t>
      </w:r>
      <w:r>
        <w:t>In</w:t>
      </w:r>
      <w:r>
        <w:rPr>
          <w:spacing w:val="49"/>
        </w:rPr>
        <w:t xml:space="preserve"> </w:t>
      </w:r>
      <w:r>
        <w:t xml:space="preserve">other </w:t>
      </w:r>
      <w:r>
        <w:rPr>
          <w:spacing w:val="18"/>
        </w:rPr>
        <w:t xml:space="preserve"> </w:t>
      </w:r>
      <w:r>
        <w:t xml:space="preserve">words, </w:t>
      </w:r>
      <w:r>
        <w:rPr>
          <w:spacing w:val="5"/>
        </w:rPr>
        <w:t xml:space="preserve"> </w:t>
      </w:r>
      <w:r>
        <w:t xml:space="preserve">Kåñëa’s adornments   are </w:t>
      </w:r>
      <w:r>
        <w:rPr>
          <w:spacing w:val="1"/>
        </w:rPr>
        <w:t xml:space="preserve"> </w:t>
      </w:r>
      <w:r>
        <w:t xml:space="preserve">now </w:t>
      </w:r>
      <w:r>
        <w:rPr>
          <w:spacing w:val="8"/>
        </w:rPr>
        <w:t xml:space="preserve"> </w:t>
      </w:r>
      <w:r>
        <w:t xml:space="preserve">two-fold </w:t>
      </w:r>
      <w:r>
        <w:rPr>
          <w:spacing w:val="8"/>
        </w:rPr>
        <w:t xml:space="preserve"> </w:t>
      </w:r>
      <w:r>
        <w:t>–</w:t>
      </w:r>
      <w:r>
        <w:rPr>
          <w:spacing w:val="44"/>
        </w:rPr>
        <w:t xml:space="preserve"> </w:t>
      </w:r>
      <w:r>
        <w:t>His</w:t>
      </w:r>
      <w:r>
        <w:rPr>
          <w:spacing w:val="44"/>
        </w:rPr>
        <w:t xml:space="preserve"> </w:t>
      </w:r>
      <w:r>
        <w:t xml:space="preserve">own </w:t>
      </w:r>
      <w:r>
        <w:rPr>
          <w:spacing w:val="8"/>
        </w:rPr>
        <w:t xml:space="preserve"> </w:t>
      </w:r>
      <w:r>
        <w:t>jewels</w:t>
      </w:r>
      <w:r>
        <w:rPr>
          <w:spacing w:val="44"/>
        </w:rPr>
        <w:t xml:space="preserve"> </w:t>
      </w:r>
      <w:r>
        <w:t xml:space="preserve">and </w:t>
      </w:r>
      <w:r>
        <w:rPr>
          <w:spacing w:val="11"/>
        </w:rPr>
        <w:t xml:space="preserve"> </w:t>
      </w:r>
      <w:r>
        <w:rPr>
          <w:w w:val="107"/>
        </w:rPr>
        <w:t xml:space="preserve">the </w:t>
      </w:r>
      <w:r>
        <w:t xml:space="preserve">highly </w:t>
      </w:r>
      <w:r>
        <w:rPr>
          <w:spacing w:val="46"/>
        </w:rPr>
        <w:t xml:space="preserve"> </w:t>
      </w:r>
      <w:r>
        <w:t xml:space="preserve">embellished  </w:t>
      </w:r>
      <w:r>
        <w:rPr>
          <w:spacing w:val="15"/>
        </w:rPr>
        <w:t xml:space="preserve"> </w:t>
      </w:r>
      <w:r>
        <w:t xml:space="preserve">flowery </w:t>
      </w:r>
      <w:r>
        <w:rPr>
          <w:spacing w:val="36"/>
        </w:rPr>
        <w:t xml:space="preserve"> </w:t>
      </w:r>
      <w:r>
        <w:t xml:space="preserve">language   of </w:t>
      </w:r>
      <w:r>
        <w:rPr>
          <w:spacing w:val="31"/>
        </w:rPr>
        <w:t xml:space="preserve"> </w:t>
      </w:r>
      <w:r>
        <w:t xml:space="preserve">this  </w:t>
      </w:r>
      <w:r>
        <w:rPr>
          <w:spacing w:val="3"/>
        </w:rPr>
        <w:t xml:space="preserve"> </w:t>
      </w:r>
      <w:r>
        <w:rPr>
          <w:w w:val="106"/>
        </w:rPr>
        <w:t xml:space="preserve">narration, </w:t>
      </w:r>
      <w:r>
        <w:t>which</w:t>
      </w:r>
      <w:r>
        <w:rPr>
          <w:spacing w:val="33"/>
        </w:rPr>
        <w:t xml:space="preserve"> </w:t>
      </w:r>
      <w:r>
        <w:t>heightens</w:t>
      </w:r>
      <w:r>
        <w:rPr>
          <w:spacing w:val="45"/>
        </w:rPr>
        <w:t xml:space="preserve"> </w:t>
      </w:r>
      <w:r>
        <w:rPr>
          <w:w w:val="91"/>
        </w:rPr>
        <w:t>Kåñëa’s</w:t>
      </w:r>
      <w:r>
        <w:rPr>
          <w:spacing w:val="18"/>
          <w:w w:val="91"/>
        </w:rPr>
        <w:t xml:space="preserve"> </w:t>
      </w:r>
      <w:r>
        <w:t xml:space="preserve">grandeur. </w:t>
      </w:r>
      <w:r>
        <w:rPr>
          <w:spacing w:val="2"/>
        </w:rPr>
        <w:t xml:space="preserve"> </w:t>
      </w:r>
      <w:r>
        <w:t>My poetry</w:t>
      </w:r>
      <w:r>
        <w:rPr>
          <w:spacing w:val="3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marked</w:t>
      </w:r>
      <w:r>
        <w:rPr>
          <w:spacing w:val="44"/>
        </w:rPr>
        <w:t xml:space="preserve"> </w:t>
      </w:r>
      <w:r>
        <w:t>by two</w:t>
      </w:r>
      <w:r>
        <w:rPr>
          <w:spacing w:val="14"/>
        </w:rPr>
        <w:t xml:space="preserve"> </w:t>
      </w:r>
      <w:r>
        <w:t>kinds</w:t>
      </w:r>
      <w:r>
        <w:rPr>
          <w:spacing w:val="31"/>
        </w:rPr>
        <w:t xml:space="preserve"> </w:t>
      </w:r>
      <w:r>
        <w:t xml:space="preserve">of </w:t>
      </w:r>
      <w:r>
        <w:rPr>
          <w:i/>
        </w:rPr>
        <w:t>alaìkäras</w:t>
      </w:r>
      <w:r>
        <w:rPr>
          <w:i/>
          <w:spacing w:val="35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subject</w:t>
      </w:r>
      <w:r>
        <w:rPr>
          <w:spacing w:val="28"/>
        </w:rPr>
        <w:t xml:space="preserve"> </w:t>
      </w:r>
      <w:r>
        <w:t>matter,</w:t>
      </w:r>
      <w:r>
        <w:rPr>
          <w:spacing w:val="33"/>
        </w:rPr>
        <w:t xml:space="preserve"> </w:t>
      </w:r>
      <w:r>
        <w:t>which</w:t>
      </w:r>
      <w:r>
        <w:rPr>
          <w:spacing w:val="2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Kåñëa Himself,</w:t>
      </w:r>
      <w:r>
        <w:rPr>
          <w:spacing w:val="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ornamental</w:t>
      </w:r>
      <w:r>
        <w:rPr>
          <w:spacing w:val="47"/>
        </w:rPr>
        <w:t xml:space="preserve"> </w:t>
      </w:r>
      <w:r>
        <w:t>figures</w:t>
      </w:r>
      <w:r>
        <w:rPr>
          <w:spacing w:val="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102"/>
        </w:rPr>
        <w:t>speech.”</w:t>
      </w:r>
    </w:p>
    <w:p w14:paraId="2E3547D4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D115E3E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5"/>
        </w:rPr>
        <w:t>Whe</w:t>
      </w:r>
      <w:r>
        <w:t>n</w:t>
      </w:r>
      <w:r>
        <w:rPr>
          <w:spacing w:val="39"/>
        </w:rPr>
        <w:t xml:space="preserve"> </w:t>
      </w:r>
      <w:r>
        <w:rPr>
          <w:spacing w:val="-5"/>
        </w:rPr>
        <w:t>Kåñë</w:t>
      </w:r>
      <w:r>
        <w:t>a</w:t>
      </w:r>
      <w:r>
        <w:rPr>
          <w:spacing w:val="-11"/>
        </w:rPr>
        <w:t xml:space="preserve"> </w:t>
      </w:r>
      <w:r>
        <w:rPr>
          <w:spacing w:val="-5"/>
        </w:rPr>
        <w:t>unite</w:t>
      </w:r>
      <w:r>
        <w:t>s</w:t>
      </w:r>
      <w:r>
        <w:rPr>
          <w:spacing w:val="44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3"/>
        </w:rPr>
        <w:t xml:space="preserve"> </w:t>
      </w:r>
      <w:r>
        <w:rPr>
          <w:spacing w:val="-5"/>
        </w:rPr>
        <w:t>Rädhä</w:t>
      </w:r>
      <w:r>
        <w:t>,</w:t>
      </w:r>
      <w:r>
        <w:rPr>
          <w:spacing w:val="21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15"/>
        </w:rPr>
        <w:t xml:space="preserve"> </w:t>
      </w:r>
      <w:r>
        <w:rPr>
          <w:spacing w:val="-5"/>
        </w:rPr>
        <w:t>attribute</w:t>
      </w:r>
      <w:r>
        <w:t xml:space="preserve">s </w:t>
      </w:r>
      <w:r>
        <w:rPr>
          <w:spacing w:val="10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22"/>
        </w:rPr>
        <w:t xml:space="preserve"> </w:t>
      </w:r>
      <w:r>
        <w:rPr>
          <w:spacing w:val="-5"/>
          <w:w w:val="101"/>
        </w:rPr>
        <w:t xml:space="preserve">greatly </w:t>
      </w:r>
      <w:r>
        <w:rPr>
          <w:spacing w:val="-5"/>
        </w:rPr>
        <w:t>enhanced</w:t>
      </w:r>
      <w:r>
        <w:t xml:space="preserve">, </w:t>
      </w:r>
      <w:r>
        <w:rPr>
          <w:spacing w:val="18"/>
        </w:rPr>
        <w:t xml:space="preserve"> </w:t>
      </w:r>
      <w:r>
        <w:rPr>
          <w:spacing w:val="-5"/>
        </w:rPr>
        <w:t>bein</w:t>
      </w:r>
      <w:r>
        <w:t>g</w:t>
      </w:r>
      <w:r>
        <w:rPr>
          <w:spacing w:val="37"/>
        </w:rPr>
        <w:t xml:space="preserve"> </w:t>
      </w:r>
      <w:r>
        <w:rPr>
          <w:spacing w:val="-5"/>
        </w:rPr>
        <w:t>decorate</w:t>
      </w:r>
      <w:r>
        <w:t xml:space="preserve">d </w:t>
      </w:r>
      <w:r>
        <w:rPr>
          <w:spacing w:val="9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28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34"/>
        </w:rPr>
        <w:t xml:space="preserve"> </w:t>
      </w:r>
      <w:r>
        <w:rPr>
          <w:spacing w:val="-5"/>
        </w:rPr>
        <w:t>ornament</w:t>
      </w:r>
      <w:r>
        <w:t xml:space="preserve">s </w:t>
      </w:r>
      <w:r>
        <w:rPr>
          <w:spacing w:val="20"/>
        </w:rPr>
        <w:t xml:space="preserve"> </w:t>
      </w:r>
      <w:r>
        <w:rPr>
          <w:spacing w:val="-5"/>
        </w:rPr>
        <w:t>als</w:t>
      </w:r>
      <w:r>
        <w:t>o</w:t>
      </w:r>
      <w:r>
        <w:rPr>
          <w:spacing w:val="31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45"/>
        </w:rPr>
        <w:t xml:space="preserve"> </w:t>
      </w:r>
      <w:r>
        <w:rPr>
          <w:spacing w:val="-5"/>
          <w:w w:val="101"/>
        </w:rPr>
        <w:t xml:space="preserve">again </w:t>
      </w:r>
      <w:r>
        <w:t>by</w:t>
      </w:r>
      <w:r>
        <w:rPr>
          <w:spacing w:val="33"/>
        </w:rPr>
        <w:t xml:space="preserve"> </w:t>
      </w:r>
      <w:r>
        <w:t xml:space="preserve">the  influence </w:t>
      </w:r>
      <w:r>
        <w:rPr>
          <w:spacing w:val="5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Their  meeting. </w:t>
      </w:r>
      <w:r>
        <w:rPr>
          <w:spacing w:val="4"/>
        </w:rPr>
        <w:t xml:space="preserve"> </w:t>
      </w:r>
      <w:r>
        <w:t>“May</w:t>
      </w:r>
      <w:r>
        <w:rPr>
          <w:spacing w:val="15"/>
        </w:rPr>
        <w:t xml:space="preserve"> </w:t>
      </w:r>
      <w:r>
        <w:t xml:space="preserve">that </w:t>
      </w:r>
      <w:r>
        <w:rPr>
          <w:spacing w:val="7"/>
        </w:rPr>
        <w:t xml:space="preserve"> </w:t>
      </w:r>
      <w:r>
        <w:t>very</w:t>
      </w:r>
      <w:r>
        <w:rPr>
          <w:spacing w:val="29"/>
        </w:rPr>
        <w:t xml:space="preserve"> </w:t>
      </w:r>
      <w:r>
        <w:t xml:space="preserve">Kåñëa, upon  </w:t>
      </w:r>
      <w:r>
        <w:rPr>
          <w:spacing w:val="4"/>
        </w:rPr>
        <w:t xml:space="preserve"> </w:t>
      </w:r>
      <w:r>
        <w:t xml:space="preserve">whom </w:t>
      </w:r>
      <w:r>
        <w:rPr>
          <w:spacing w:val="42"/>
        </w:rPr>
        <w:t xml:space="preserve"> </w:t>
      </w:r>
      <w:r>
        <w:rPr>
          <w:w w:val="78"/>
        </w:rPr>
        <w:t xml:space="preserve">Çré  </w:t>
      </w:r>
      <w:r>
        <w:rPr>
          <w:spacing w:val="5"/>
          <w:w w:val="78"/>
        </w:rPr>
        <w:t xml:space="preserve"> </w:t>
      </w:r>
      <w:r>
        <w:t xml:space="preserve">Rädhä </w:t>
      </w:r>
      <w:r>
        <w:rPr>
          <w:spacing w:val="27"/>
        </w:rPr>
        <w:t xml:space="preserve"> </w:t>
      </w:r>
      <w:r>
        <w:t xml:space="preserve">gazes </w:t>
      </w:r>
      <w:r>
        <w:rPr>
          <w:spacing w:val="17"/>
        </w:rPr>
        <w:t xml:space="preserve"> </w:t>
      </w:r>
      <w:r>
        <w:t xml:space="preserve">incessantly,   be </w:t>
      </w:r>
      <w:r>
        <w:rPr>
          <w:spacing w:val="26"/>
        </w:rPr>
        <w:t xml:space="preserve"> </w:t>
      </w:r>
      <w:r>
        <w:rPr>
          <w:w w:val="101"/>
        </w:rPr>
        <w:t xml:space="preserve">graciously </w:t>
      </w:r>
      <w:r>
        <w:t>present</w:t>
      </w:r>
      <w:r>
        <w:rPr>
          <w:spacing w:val="31"/>
        </w:rPr>
        <w:t xml:space="preserve"> </w:t>
      </w:r>
      <w:r>
        <w:t>within</w:t>
      </w:r>
      <w:r>
        <w:rPr>
          <w:spacing w:val="28"/>
        </w:rPr>
        <w:t xml:space="preserve"> </w:t>
      </w:r>
      <w:r>
        <w:t>your</w:t>
      </w:r>
      <w:r>
        <w:rPr>
          <w:spacing w:val="20"/>
        </w:rPr>
        <w:t xml:space="preserve"> </w:t>
      </w:r>
      <w:r>
        <w:t>heart</w:t>
      </w:r>
      <w:r>
        <w:rPr>
          <w:spacing w:val="26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eternal</w:t>
      </w:r>
      <w:r>
        <w:rPr>
          <w:spacing w:val="24"/>
        </w:rPr>
        <w:t xml:space="preserve"> </w:t>
      </w:r>
      <w:r>
        <w:rPr>
          <w:w w:val="102"/>
        </w:rPr>
        <w:t>time.”</w:t>
      </w:r>
    </w:p>
    <w:p w14:paraId="2E593C4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06A3BC6" w14:textId="77777777" w:rsidR="00150366" w:rsidRDefault="00000000">
      <w:pPr>
        <w:spacing w:line="252" w:lineRule="auto"/>
        <w:ind w:left="120" w:right="86" w:firstLine="360"/>
        <w:jc w:val="both"/>
      </w:pPr>
      <w:r>
        <w:rPr>
          <w:spacing w:val="-4"/>
        </w:rPr>
        <w:t>“Suc</w:t>
      </w:r>
      <w:r>
        <w:t>h</w:t>
      </w:r>
      <w:r>
        <w:rPr>
          <w:spacing w:val="26"/>
        </w:rPr>
        <w:t xml:space="preserve"> </w:t>
      </w:r>
      <w:r>
        <w:rPr>
          <w:spacing w:val="-4"/>
        </w:rPr>
        <w:t>captivatin</w:t>
      </w:r>
      <w:r>
        <w:t xml:space="preserve">g </w:t>
      </w:r>
      <w:r>
        <w:rPr>
          <w:spacing w:val="2"/>
        </w:rPr>
        <w:t xml:space="preserve"> </w:t>
      </w:r>
      <w:r>
        <w:rPr>
          <w:spacing w:val="-4"/>
        </w:rPr>
        <w:t>appearance</w:t>
      </w:r>
      <w:r>
        <w:t xml:space="preserve">s </w:t>
      </w:r>
      <w:r>
        <w:rPr>
          <w:spacing w:val="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1"/>
        </w:rPr>
        <w:t xml:space="preserve"> </w:t>
      </w:r>
      <w:r>
        <w:rPr>
          <w:spacing w:val="-4"/>
        </w:rPr>
        <w:t>Kåñë</w:t>
      </w:r>
      <w:r>
        <w:t xml:space="preserve">a </w:t>
      </w:r>
      <w:r>
        <w:rPr>
          <w:spacing w:val="-4"/>
        </w:rPr>
        <w:t>aris</w:t>
      </w:r>
      <w:r>
        <w:t>e</w:t>
      </w:r>
      <w:r>
        <w:rPr>
          <w:spacing w:val="33"/>
        </w:rPr>
        <w:t xml:space="preserve"> </w:t>
      </w:r>
      <w:r>
        <w:rPr>
          <w:spacing w:val="-4"/>
        </w:rPr>
        <w:t>withi</w:t>
      </w:r>
      <w:r>
        <w:t xml:space="preserve">n </w:t>
      </w:r>
      <w:r>
        <w:rPr>
          <w:spacing w:val="1"/>
        </w:rPr>
        <w:t xml:space="preserve"> </w:t>
      </w:r>
      <w:r>
        <w:rPr>
          <w:spacing w:val="-4"/>
          <w:w w:val="107"/>
        </w:rPr>
        <w:t xml:space="preserve">the </w:t>
      </w:r>
      <w:r>
        <w:t>heart</w:t>
      </w:r>
      <w:r>
        <w:rPr>
          <w:spacing w:val="34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result</w:t>
      </w:r>
      <w:r>
        <w:rPr>
          <w:spacing w:val="32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immense</w:t>
      </w:r>
      <w:r>
        <w:rPr>
          <w:spacing w:val="31"/>
        </w:rPr>
        <w:t xml:space="preserve"> </w:t>
      </w:r>
      <w:r>
        <w:t>piety</w:t>
      </w:r>
      <w:r>
        <w:rPr>
          <w:spacing w:val="18"/>
        </w:rPr>
        <w:t xml:space="preserve"> </w:t>
      </w:r>
      <w:r>
        <w:t>accumulated  over</w:t>
      </w:r>
      <w:r>
        <w:rPr>
          <w:spacing w:val="17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w w:val="101"/>
        </w:rPr>
        <w:t xml:space="preserve">vast </w:t>
      </w:r>
      <w:r>
        <w:t>period</w:t>
      </w:r>
      <w:r>
        <w:rPr>
          <w:spacing w:val="2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time.</w:t>
      </w:r>
      <w:r>
        <w:rPr>
          <w:spacing w:val="18"/>
        </w:rPr>
        <w:t xml:space="preserve"> </w:t>
      </w:r>
      <w:r>
        <w:rPr>
          <w:spacing w:val="-20"/>
        </w:rPr>
        <w:t>T</w:t>
      </w:r>
      <w:r>
        <w:t>reasure</w:t>
      </w:r>
      <w:r>
        <w:rPr>
          <w:spacing w:val="25"/>
        </w:rPr>
        <w:t xml:space="preserve"> </w:t>
      </w:r>
      <w:r>
        <w:t>Him</w:t>
      </w:r>
      <w:r>
        <w:rPr>
          <w:spacing w:val="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bow</w:t>
      </w:r>
      <w:r>
        <w:rPr>
          <w:spacing w:val="9"/>
        </w:rPr>
        <w:t xml:space="preserve"> </w:t>
      </w:r>
      <w:r>
        <w:t>before</w:t>
      </w:r>
      <w:r>
        <w:rPr>
          <w:spacing w:val="7"/>
        </w:rPr>
        <w:t xml:space="preserve"> </w:t>
      </w:r>
      <w:r>
        <w:rPr>
          <w:w w:val="101"/>
        </w:rPr>
        <w:t>Him.”</w:t>
      </w:r>
    </w:p>
    <w:p w14:paraId="7683D572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AA0714C" w14:textId="77777777" w:rsidR="00150366" w:rsidRDefault="00000000">
      <w:pPr>
        <w:spacing w:line="252" w:lineRule="auto"/>
        <w:ind w:left="120" w:right="89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Thi</w:t>
      </w:r>
      <w:r>
        <w:t>s</w:t>
      </w:r>
      <w:r>
        <w:rPr>
          <w:spacing w:val="45"/>
        </w:rPr>
        <w:t xml:space="preserve"> </w:t>
      </w:r>
      <w:r>
        <w:rPr>
          <w:spacing w:val="-30"/>
        </w:rPr>
        <w:t>T</w:t>
      </w:r>
      <w:r>
        <w:rPr>
          <w:spacing w:val="-4"/>
        </w:rPr>
        <w:t>wenty-secon</w:t>
      </w:r>
      <w:r>
        <w:t xml:space="preserve">d </w:t>
      </w:r>
      <w:r>
        <w:rPr>
          <w:spacing w:val="17"/>
        </w:rPr>
        <w:t xml:space="preserve"> </w:t>
      </w:r>
      <w:r>
        <w:rPr>
          <w:spacing w:val="-4"/>
        </w:rPr>
        <w:t>Son</w:t>
      </w:r>
      <w:r>
        <w:t>g</w:t>
      </w:r>
      <w:r>
        <w:rPr>
          <w:spacing w:val="26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9"/>
        </w:rPr>
        <w:t xml:space="preserve"> </w:t>
      </w:r>
      <w:r>
        <w:rPr>
          <w:i/>
          <w:spacing w:val="-4"/>
          <w:w w:val="89"/>
        </w:rPr>
        <w:t>Çr</w:t>
      </w:r>
      <w:r>
        <w:rPr>
          <w:i/>
          <w:w w:val="89"/>
        </w:rPr>
        <w:t>é</w:t>
      </w:r>
      <w:r>
        <w:rPr>
          <w:i/>
          <w:spacing w:val="-1"/>
          <w:w w:val="89"/>
        </w:rPr>
        <w:t xml:space="preserve"> </w:t>
      </w:r>
      <w:r>
        <w:rPr>
          <w:i/>
          <w:spacing w:val="-4"/>
          <w:w w:val="89"/>
        </w:rPr>
        <w:t>Géta-govind</w:t>
      </w:r>
      <w:r>
        <w:rPr>
          <w:i/>
          <w:w w:val="89"/>
        </w:rPr>
        <w:t xml:space="preserve">a  </w:t>
      </w:r>
      <w:r>
        <w:rPr>
          <w:i/>
          <w:spacing w:val="1"/>
          <w:w w:val="89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34"/>
        </w:rPr>
        <w:t xml:space="preserve"> </w:t>
      </w:r>
      <w:r>
        <w:rPr>
          <w:spacing w:val="-4"/>
          <w:w w:val="105"/>
        </w:rPr>
        <w:t xml:space="preserve">entitled </w:t>
      </w:r>
      <w:r>
        <w:rPr>
          <w:i/>
          <w:spacing w:val="-8"/>
          <w:w w:val="97"/>
        </w:rPr>
        <w:t>Sänanda-govinda-räg</w:t>
      </w:r>
      <w:r>
        <w:rPr>
          <w:i/>
          <w:w w:val="97"/>
        </w:rPr>
        <w:t>a</w:t>
      </w:r>
      <w:r>
        <w:rPr>
          <w:i/>
          <w:spacing w:val="-11"/>
          <w:w w:val="97"/>
        </w:rPr>
        <w:t xml:space="preserve"> </w:t>
      </w:r>
      <w:r>
        <w:rPr>
          <w:i/>
          <w:spacing w:val="-8"/>
          <w:w w:val="97"/>
        </w:rPr>
        <w:t>çreëi-kusumäbharaëa</w:t>
      </w:r>
      <w:r>
        <w:rPr>
          <w:i/>
          <w:w w:val="97"/>
        </w:rPr>
        <w:t>,</w:t>
      </w:r>
      <w:r>
        <w:rPr>
          <w:i/>
          <w:spacing w:val="27"/>
          <w:w w:val="97"/>
        </w:rPr>
        <w:t xml:space="preserve"> </w:t>
      </w:r>
      <w:r>
        <w:rPr>
          <w:spacing w:val="-8"/>
        </w:rPr>
        <w:t>“Th</w:t>
      </w:r>
      <w:r>
        <w:t>e</w:t>
      </w:r>
      <w:r>
        <w:rPr>
          <w:spacing w:val="2"/>
        </w:rPr>
        <w:t xml:space="preserve"> </w:t>
      </w:r>
      <w:r>
        <w:rPr>
          <w:spacing w:val="-8"/>
        </w:rPr>
        <w:t>Flowe</w:t>
      </w:r>
      <w:r>
        <w:t>r</w:t>
      </w:r>
      <w:r>
        <w:rPr>
          <w:spacing w:val="5"/>
        </w:rPr>
        <w:t xml:space="preserve"> </w:t>
      </w:r>
      <w:r>
        <w:rPr>
          <w:spacing w:val="-8"/>
          <w:w w:val="104"/>
        </w:rPr>
        <w:t xml:space="preserve">Garland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w w:val="96"/>
        </w:rPr>
        <w:t>Blissful</w:t>
      </w:r>
      <w:r>
        <w:rPr>
          <w:spacing w:val="4"/>
          <w:w w:val="96"/>
        </w:rPr>
        <w:t xml:space="preserve"> </w:t>
      </w:r>
      <w:r>
        <w:t>Govinda’s</w:t>
      </w:r>
      <w:r>
        <w:rPr>
          <w:spacing w:val="-15"/>
        </w:rPr>
        <w:t xml:space="preserve"> </w:t>
      </w:r>
      <w:r>
        <w:rPr>
          <w:spacing w:val="-16"/>
        </w:rPr>
        <w:t>V</w:t>
      </w:r>
      <w:r>
        <w:t>ehement</w:t>
      </w:r>
      <w:r>
        <w:rPr>
          <w:spacing w:val="20"/>
        </w:rPr>
        <w:t xml:space="preserve"> </w:t>
      </w:r>
      <w:r>
        <w:t>Desires.”</w:t>
      </w:r>
    </w:p>
    <w:p w14:paraId="38274641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55BEF6B1" w14:textId="77777777" w:rsidR="00150366" w:rsidRDefault="00150366">
      <w:pPr>
        <w:spacing w:line="200" w:lineRule="exact"/>
      </w:pPr>
    </w:p>
    <w:p w14:paraId="1A0ABE4B" w14:textId="77777777" w:rsidR="00150366" w:rsidRDefault="00000000">
      <w:pPr>
        <w:spacing w:before="28"/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32</w:t>
      </w:r>
    </w:p>
    <w:p w14:paraId="2932FC7E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240D3EEC" w14:textId="77777777" w:rsidR="00150366" w:rsidRDefault="00000000">
      <w:pPr>
        <w:spacing w:line="248" w:lineRule="auto"/>
        <w:ind w:left="808" w:right="542" w:hanging="270"/>
      </w:pPr>
      <w:r>
        <w:rPr>
          <w:i/>
          <w:w w:val="106"/>
        </w:rPr>
        <w:t>atikramyäpäìgaà</w:t>
      </w:r>
      <w:r>
        <w:rPr>
          <w:i/>
          <w:spacing w:val="-3"/>
          <w:w w:val="106"/>
        </w:rPr>
        <w:t xml:space="preserve"> </w:t>
      </w:r>
      <w:r>
        <w:rPr>
          <w:i/>
        </w:rPr>
        <w:t xml:space="preserve">çravaëa-patha-paryanta-gamana </w:t>
      </w:r>
      <w:r>
        <w:rPr>
          <w:i/>
          <w:w w:val="97"/>
        </w:rPr>
        <w:t>prayäseneväkñëos</w:t>
      </w:r>
      <w:r>
        <w:rPr>
          <w:i/>
          <w:spacing w:val="1"/>
          <w:w w:val="97"/>
        </w:rPr>
        <w:t xml:space="preserve"> </w:t>
      </w:r>
      <w:r>
        <w:rPr>
          <w:i/>
        </w:rPr>
        <w:t>taralatara-täraà</w:t>
      </w:r>
      <w:r>
        <w:rPr>
          <w:i/>
          <w:spacing w:val="26"/>
        </w:rPr>
        <w:t xml:space="preserve"> </w:t>
      </w:r>
      <w:r>
        <w:rPr>
          <w:i/>
        </w:rPr>
        <w:t>patitayoù</w:t>
      </w:r>
    </w:p>
    <w:p w14:paraId="2B33B2B6" w14:textId="77777777" w:rsidR="00150366" w:rsidRDefault="00000000">
      <w:pPr>
        <w:spacing w:line="248" w:lineRule="auto"/>
        <w:ind w:left="808" w:right="597" w:hanging="270"/>
      </w:pPr>
      <w:r>
        <w:rPr>
          <w:i/>
        </w:rPr>
        <w:t>tadänéà</w:t>
      </w:r>
      <w:r>
        <w:rPr>
          <w:i/>
          <w:spacing w:val="6"/>
        </w:rPr>
        <w:t xml:space="preserve"> </w:t>
      </w:r>
      <w:r>
        <w:rPr>
          <w:i/>
        </w:rPr>
        <w:t>rädhäyäù</w:t>
      </w:r>
      <w:r>
        <w:rPr>
          <w:i/>
          <w:spacing w:val="-8"/>
        </w:rPr>
        <w:t xml:space="preserve"> </w:t>
      </w:r>
      <w:r>
        <w:rPr>
          <w:i/>
        </w:rPr>
        <w:t>priyatama-samäloka-samaye papäta</w:t>
      </w:r>
      <w:r>
        <w:rPr>
          <w:i/>
          <w:spacing w:val="-17"/>
        </w:rPr>
        <w:t xml:space="preserve"> </w:t>
      </w:r>
      <w:r>
        <w:rPr>
          <w:i/>
          <w:w w:val="98"/>
        </w:rPr>
        <w:t>svedämbu-prakara</w:t>
      </w:r>
      <w:r>
        <w:rPr>
          <w:i/>
          <w:spacing w:val="1"/>
          <w:w w:val="98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  <w:w w:val="96"/>
        </w:rPr>
        <w:t>harñäçru-nikaraù</w:t>
      </w:r>
    </w:p>
    <w:p w14:paraId="795BB4D3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4E34F225" w14:textId="77777777" w:rsidR="00150366" w:rsidRDefault="00000000">
      <w:pPr>
        <w:spacing w:line="220" w:lineRule="exact"/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Rädhä’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hungere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3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eye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happil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3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fel</w:t>
      </w:r>
      <w:r>
        <w:rPr>
          <w:rFonts w:ascii="Book Antiqua" w:eastAsia="Book Antiqua" w:hAnsi="Book Antiqua" w:cs="Book Antiqua"/>
          <w:b/>
          <w:w w:val="88"/>
        </w:rPr>
        <w:t>l</w:t>
      </w:r>
      <w:r>
        <w:rPr>
          <w:rFonts w:ascii="Book Antiqua" w:eastAsia="Book Antiqua" w:hAnsi="Book Antiqua" w:cs="Book Antiqua"/>
          <w:b/>
          <w:spacing w:val="1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upo</w:t>
      </w:r>
      <w:r>
        <w:rPr>
          <w:rFonts w:ascii="Book Antiqua" w:eastAsia="Book Antiqua" w:hAnsi="Book Antiqua" w:cs="Book Antiqua"/>
          <w:b/>
          <w:w w:val="88"/>
        </w:rPr>
        <w:t>n</w:t>
      </w:r>
      <w:r>
        <w:rPr>
          <w:rFonts w:ascii="Book Antiqua" w:eastAsia="Book Antiqua" w:hAnsi="Book Antiqua" w:cs="Book Antiqua"/>
          <w:b/>
          <w:spacing w:val="3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lover, </w:t>
      </w:r>
      <w:r>
        <w:rPr>
          <w:rFonts w:ascii="Book Antiqua" w:eastAsia="Book Antiqua" w:hAnsi="Book Antiqua" w:cs="Book Antiqua"/>
          <w:b/>
          <w:spacing w:val="-2"/>
          <w:w w:val="91"/>
        </w:rPr>
        <w:t>the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straine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muc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3"/>
        </w:rPr>
        <w:t>thei</w:t>
      </w:r>
      <w:r>
        <w:rPr>
          <w:rFonts w:ascii="Book Antiqua" w:eastAsia="Book Antiqua" w:hAnsi="Book Antiqua" w:cs="Book Antiqua"/>
          <w:b/>
          <w:w w:val="93"/>
        </w:rPr>
        <w:t>r</w:t>
      </w:r>
      <w:r>
        <w:rPr>
          <w:rFonts w:ascii="Book Antiqua" w:eastAsia="Book Antiqua" w:hAnsi="Book Antiqua" w:cs="Book Antiqua"/>
          <w:b/>
          <w:spacing w:val="11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3"/>
        </w:rPr>
        <w:t>attemp</w:t>
      </w:r>
      <w:r>
        <w:rPr>
          <w:rFonts w:ascii="Book Antiqua" w:eastAsia="Book Antiqua" w:hAnsi="Book Antiqua" w:cs="Book Antiqua"/>
          <w:b/>
          <w:w w:val="93"/>
        </w:rPr>
        <w:t>t</w:t>
      </w:r>
      <w:r>
        <w:rPr>
          <w:rFonts w:ascii="Book Antiqua" w:eastAsia="Book Antiqua" w:hAnsi="Book Antiqua" w:cs="Book Antiqua"/>
          <w:b/>
          <w:spacing w:val="14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swallo</w:t>
      </w:r>
      <w:r>
        <w:rPr>
          <w:rFonts w:ascii="Book Antiqua" w:eastAsia="Book Antiqua" w:hAnsi="Book Antiqua" w:cs="Book Antiqua"/>
          <w:b/>
          <w:w w:val="88"/>
        </w:rPr>
        <w:t>w</w:t>
      </w:r>
      <w:r>
        <w:rPr>
          <w:rFonts w:ascii="Book Antiqua" w:eastAsia="Book Antiqua" w:hAnsi="Book Antiqua" w:cs="Book Antiqua"/>
          <w:b/>
          <w:spacing w:val="2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Hi</w:t>
      </w:r>
      <w:r>
        <w:rPr>
          <w:rFonts w:ascii="Book Antiqua" w:eastAsia="Book Antiqua" w:hAnsi="Book Antiqua" w:cs="Book Antiqua"/>
          <w:b/>
          <w:w w:val="88"/>
        </w:rPr>
        <w:t>m</w:t>
      </w:r>
      <w:r>
        <w:rPr>
          <w:rFonts w:ascii="Book Antiqua" w:eastAsia="Book Antiqua" w:hAnsi="Book Antiqua" w:cs="Book Antiqua"/>
          <w:b/>
          <w:spacing w:val="1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that </w:t>
      </w:r>
      <w:r>
        <w:rPr>
          <w:rFonts w:ascii="Book Antiqua" w:eastAsia="Book Antiqua" w:hAnsi="Book Antiqua" w:cs="Book Antiqua"/>
          <w:b/>
          <w:spacing w:val="-2"/>
          <w:w w:val="91"/>
        </w:rPr>
        <w:t>the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practicall</w:t>
      </w:r>
      <w:r>
        <w:rPr>
          <w:rFonts w:ascii="Book Antiqua" w:eastAsia="Book Antiqua" w:hAnsi="Book Antiqua" w:cs="Book Antiqua"/>
          <w:b/>
          <w:w w:val="91"/>
        </w:rPr>
        <w:t>y</w:t>
      </w:r>
      <w:r>
        <w:rPr>
          <w:rFonts w:ascii="Book Antiqua" w:eastAsia="Book Antiqua" w:hAnsi="Book Antiqua" w:cs="Book Antiqua"/>
          <w:b/>
          <w:spacing w:val="29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touche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He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ears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givin</w:t>
      </w:r>
      <w:r>
        <w:rPr>
          <w:rFonts w:ascii="Book Antiqua" w:eastAsia="Book Antiqua" w:hAnsi="Book Antiqua" w:cs="Book Antiqua"/>
          <w:b/>
          <w:w w:val="87"/>
        </w:rPr>
        <w:t>g</w:t>
      </w:r>
      <w:r>
        <w:rPr>
          <w:rFonts w:ascii="Book Antiqua" w:eastAsia="Book Antiqua" w:hAnsi="Book Antiqua" w:cs="Book Antiqua"/>
          <w:b/>
          <w:spacing w:val="18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ris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2"/>
        </w:rPr>
        <w:t xml:space="preserve"> tear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joy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fell</w:t>
      </w:r>
      <w:r>
        <w:rPr>
          <w:rFonts w:ascii="Book Antiqua" w:eastAsia="Book Antiqua" w:hAnsi="Book Antiqua" w:cs="Book Antiqua"/>
          <w:b/>
          <w:spacing w:val="10"/>
          <w:w w:val="88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like</w:t>
      </w:r>
      <w:r>
        <w:rPr>
          <w:rFonts w:ascii="Book Antiqua" w:eastAsia="Book Antiqua" w:hAnsi="Book Antiqua" w:cs="Book Antiqua"/>
          <w:b/>
          <w:spacing w:val="14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stream</w:t>
      </w:r>
      <w:r>
        <w:rPr>
          <w:rFonts w:ascii="Book Antiqua" w:eastAsia="Book Antiqua" w:hAnsi="Book Antiqua" w:cs="Book Antiqua"/>
          <w:b/>
          <w:spacing w:val="7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perspiration.</w:t>
      </w:r>
    </w:p>
    <w:p w14:paraId="603A5A12" w14:textId="77777777" w:rsidR="00150366" w:rsidRDefault="00150366">
      <w:pPr>
        <w:spacing w:before="6" w:line="200" w:lineRule="exact"/>
      </w:pPr>
    </w:p>
    <w:p w14:paraId="399E3C35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67884AA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58862534" w14:textId="77777777" w:rsidR="00150366" w:rsidRDefault="00000000">
      <w:pPr>
        <w:spacing w:line="248" w:lineRule="auto"/>
        <w:ind w:left="120" w:right="84" w:firstLine="360"/>
        <w:jc w:val="both"/>
      </w:pPr>
      <w:r>
        <w:rPr>
          <w:spacing w:val="-4"/>
        </w:rPr>
        <w:t>Afte</w:t>
      </w:r>
      <w:r>
        <w:t xml:space="preserve">r </w:t>
      </w:r>
      <w:r>
        <w:rPr>
          <w:spacing w:val="-4"/>
        </w:rPr>
        <w:t>agonizin</w:t>
      </w:r>
      <w:r>
        <w:t>g</w:t>
      </w:r>
      <w:r>
        <w:rPr>
          <w:spacing w:val="24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4"/>
        </w:rPr>
        <w:t>separatio</w:t>
      </w:r>
      <w:r>
        <w:t>n</w:t>
      </w:r>
      <w:r>
        <w:rPr>
          <w:spacing w:val="41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11"/>
        </w:rPr>
        <w:t xml:space="preserve"> </w:t>
      </w:r>
      <w:r>
        <w:rPr>
          <w:spacing w:val="-4"/>
        </w:rPr>
        <w:t>suc</w:t>
      </w:r>
      <w:r>
        <w:t>h</w:t>
      </w:r>
      <w:r>
        <w:rPr>
          <w:spacing w:val="30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4"/>
        </w:rPr>
        <w:t>lon</w:t>
      </w:r>
      <w:r>
        <w:t>g</w:t>
      </w:r>
      <w:r>
        <w:rPr>
          <w:spacing w:val="19"/>
        </w:rPr>
        <w:t xml:space="preserve"> </w:t>
      </w:r>
      <w:r>
        <w:rPr>
          <w:spacing w:val="-4"/>
        </w:rPr>
        <w:t>time</w:t>
      </w:r>
      <w:r>
        <w:t>,</w:t>
      </w:r>
      <w:r>
        <w:rPr>
          <w:spacing w:val="25"/>
        </w:rPr>
        <w:t xml:space="preserve"> </w:t>
      </w:r>
      <w:r>
        <w:rPr>
          <w:spacing w:val="-4"/>
          <w:w w:val="105"/>
        </w:rPr>
        <w:t xml:space="preserve">when </w:t>
      </w:r>
      <w:r>
        <w:t>Rädhä</w:t>
      </w:r>
      <w:r>
        <w:rPr>
          <w:spacing w:val="23"/>
        </w:rPr>
        <w:t xml:space="preserve"> </w:t>
      </w:r>
      <w:r>
        <w:t>finally</w:t>
      </w:r>
      <w:r>
        <w:rPr>
          <w:spacing w:val="18"/>
        </w:rPr>
        <w:t xml:space="preserve"> </w:t>
      </w:r>
      <w:r>
        <w:t>met</w:t>
      </w:r>
      <w:r>
        <w:rPr>
          <w:spacing w:val="33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Kåñëa,</w:t>
      </w:r>
      <w:r>
        <w:rPr>
          <w:spacing w:val="-10"/>
        </w:rPr>
        <w:t xml:space="preserve"> </w:t>
      </w:r>
      <w:r>
        <w:t>She</w:t>
      </w:r>
      <w:r>
        <w:rPr>
          <w:spacing w:val="12"/>
        </w:rPr>
        <w:t xml:space="preserve"> </w:t>
      </w:r>
      <w:r>
        <w:t>experienced</w:t>
      </w:r>
      <w:r>
        <w:rPr>
          <w:spacing w:val="47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w w:val="105"/>
        </w:rPr>
        <w:t xml:space="preserve">jubilation </w:t>
      </w:r>
      <w:r>
        <w:t>that</w:t>
      </w:r>
      <w:r>
        <w:rPr>
          <w:spacing w:val="36"/>
        </w:rPr>
        <w:t xml:space="preserve"> </w:t>
      </w:r>
      <w:r>
        <w:t>knew</w:t>
      </w:r>
      <w:r>
        <w:rPr>
          <w:spacing w:val="30"/>
        </w:rPr>
        <w:t xml:space="preserve"> </w:t>
      </w:r>
      <w:r>
        <w:t>no</w:t>
      </w:r>
      <w:r>
        <w:rPr>
          <w:spacing w:val="26"/>
        </w:rPr>
        <w:t xml:space="preserve"> </w:t>
      </w:r>
      <w:r>
        <w:t>bounds,  and</w:t>
      </w:r>
      <w:r>
        <w:rPr>
          <w:spacing w:val="30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overflowed</w:t>
      </w:r>
      <w:r>
        <w:rPr>
          <w:spacing w:val="21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t>Her</w:t>
      </w:r>
      <w:r>
        <w:rPr>
          <w:spacing w:val="18"/>
        </w:rPr>
        <w:t xml:space="preserve"> </w:t>
      </w:r>
      <w:r>
        <w:rPr>
          <w:w w:val="101"/>
        </w:rPr>
        <w:t xml:space="preserve">large </w:t>
      </w:r>
      <w:r>
        <w:t>eyes. These</w:t>
      </w:r>
      <w:r>
        <w:rPr>
          <w:spacing w:val="14"/>
        </w:rPr>
        <w:t xml:space="preserve"> </w:t>
      </w:r>
      <w:r>
        <w:t>tears</w:t>
      </w:r>
      <w:r>
        <w:rPr>
          <w:spacing w:val="19"/>
        </w:rPr>
        <w:t xml:space="preserve"> </w:t>
      </w:r>
      <w:r>
        <w:t>appeared</w:t>
      </w:r>
      <w:r>
        <w:rPr>
          <w:spacing w:val="33"/>
        </w:rPr>
        <w:t xml:space="preserve"> </w:t>
      </w:r>
      <w:r>
        <w:t>like</w:t>
      </w:r>
      <w:r>
        <w:rPr>
          <w:spacing w:val="1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 xml:space="preserve">perspiration </w:t>
      </w:r>
      <w:r>
        <w:rPr>
          <w:spacing w:val="2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rPr>
          <w:w w:val="102"/>
        </w:rPr>
        <w:t xml:space="preserve">comes </w:t>
      </w:r>
      <w:r>
        <w:t xml:space="preserve">from </w:t>
      </w:r>
      <w:r>
        <w:rPr>
          <w:spacing w:val="8"/>
        </w:rPr>
        <w:t xml:space="preserve"> </w:t>
      </w:r>
      <w:r>
        <w:t xml:space="preserve">relishing </w:t>
      </w:r>
      <w:r>
        <w:rPr>
          <w:spacing w:val="21"/>
        </w:rPr>
        <w:t xml:space="preserve"> </w:t>
      </w:r>
      <w:r>
        <w:t xml:space="preserve">love  play. </w:t>
      </w:r>
      <w:r>
        <w:rPr>
          <w:spacing w:val="4"/>
        </w:rPr>
        <w:t xml:space="preserve"> </w:t>
      </w:r>
      <w:r>
        <w:t xml:space="preserve">Alternatively, </w:t>
      </w:r>
      <w:r>
        <w:rPr>
          <w:spacing w:val="11"/>
        </w:rPr>
        <w:t xml:space="preserve"> </w:t>
      </w:r>
      <w:r>
        <w:t xml:space="preserve">Her </w:t>
      </w:r>
      <w:r>
        <w:rPr>
          <w:spacing w:val="6"/>
        </w:rPr>
        <w:t xml:space="preserve"> </w:t>
      </w:r>
      <w:r>
        <w:t>eyes</w:t>
      </w:r>
      <w:r>
        <w:rPr>
          <w:spacing w:val="46"/>
        </w:rPr>
        <w:t xml:space="preserve"> </w:t>
      </w:r>
      <w:r>
        <w:t xml:space="preserve">tried </w:t>
      </w:r>
      <w:r>
        <w:rPr>
          <w:spacing w:val="22"/>
        </w:rPr>
        <w:t xml:space="preserve"> </w:t>
      </w:r>
      <w:r>
        <w:rPr>
          <w:w w:val="107"/>
        </w:rPr>
        <w:t xml:space="preserve">to </w:t>
      </w:r>
      <w:r>
        <w:rPr>
          <w:spacing w:val="-6"/>
        </w:rPr>
        <w:t>overreac</w:t>
      </w:r>
      <w:r>
        <w:t>h</w:t>
      </w:r>
      <w:r>
        <w:rPr>
          <w:spacing w:val="43"/>
        </w:rPr>
        <w:t xml:space="preserve"> </w:t>
      </w:r>
      <w:r>
        <w:rPr>
          <w:spacing w:val="-6"/>
        </w:rPr>
        <w:t>thei</w:t>
      </w:r>
      <w:r>
        <w:t>r</w:t>
      </w:r>
      <w:r>
        <w:rPr>
          <w:spacing w:val="45"/>
        </w:rPr>
        <w:t xml:space="preserve"> </w:t>
      </w:r>
      <w:r>
        <w:rPr>
          <w:spacing w:val="-6"/>
        </w:rPr>
        <w:t>corner</w:t>
      </w:r>
      <w:r>
        <w:t>s</w:t>
      </w:r>
      <w:r>
        <w:rPr>
          <w:spacing w:val="48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36"/>
        </w:rPr>
        <w:t xml:space="preserve"> </w:t>
      </w:r>
      <w:r>
        <w:rPr>
          <w:spacing w:val="-6"/>
        </w:rPr>
        <w:t>stretc</w:t>
      </w:r>
      <w:r>
        <w:t xml:space="preserve">h </w:t>
      </w:r>
      <w:r>
        <w:rPr>
          <w:spacing w:val="1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30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25"/>
        </w:rPr>
        <w:t xml:space="preserve"> </w:t>
      </w:r>
      <w:r>
        <w:rPr>
          <w:spacing w:val="-6"/>
        </w:rPr>
        <w:t>ears</w:t>
      </w:r>
      <w:r>
        <w:t>,</w:t>
      </w:r>
      <w:r>
        <w:rPr>
          <w:spacing w:val="26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30"/>
        </w:rPr>
        <w:t xml:space="preserve"> </w:t>
      </w:r>
      <w:r>
        <w:rPr>
          <w:spacing w:val="-6"/>
        </w:rPr>
        <w:t>a</w:t>
      </w:r>
      <w:r>
        <w:t>n</w:t>
      </w:r>
      <w:r>
        <w:rPr>
          <w:spacing w:val="30"/>
        </w:rPr>
        <w:t xml:space="preserve"> </w:t>
      </w:r>
      <w:r>
        <w:rPr>
          <w:spacing w:val="-6"/>
          <w:w w:val="106"/>
        </w:rPr>
        <w:t xml:space="preserve">attempt </w:t>
      </w:r>
      <w:r>
        <w:rPr>
          <w:spacing w:val="-5"/>
        </w:rPr>
        <w:t>t</w:t>
      </w:r>
      <w:r>
        <w:t>o</w:t>
      </w:r>
      <w:r>
        <w:rPr>
          <w:spacing w:val="36"/>
        </w:rPr>
        <w:t xml:space="preserve"> </w:t>
      </w:r>
      <w:r>
        <w:rPr>
          <w:spacing w:val="-5"/>
        </w:rPr>
        <w:t>hea</w:t>
      </w:r>
      <w:r>
        <w:t>r</w:t>
      </w:r>
      <w:r>
        <w:rPr>
          <w:spacing w:val="42"/>
        </w:rPr>
        <w:t xml:space="preserve"> </w:t>
      </w:r>
      <w:r>
        <w:rPr>
          <w:spacing w:val="-5"/>
        </w:rPr>
        <w:t>something</w:t>
      </w:r>
      <w:r>
        <w:t xml:space="preserve">. </w:t>
      </w:r>
      <w:r>
        <w:rPr>
          <w:spacing w:val="10"/>
        </w:rPr>
        <w:t xml:space="preserve"> </w:t>
      </w:r>
      <w:r>
        <w:rPr>
          <w:spacing w:val="-5"/>
        </w:rPr>
        <w:t>I</w:t>
      </w:r>
      <w:r>
        <w:t>t</w:t>
      </w:r>
      <w:r>
        <w:rPr>
          <w:spacing w:val="32"/>
        </w:rPr>
        <w:t xml:space="preserve"> </w:t>
      </w:r>
      <w:r>
        <w:rPr>
          <w:spacing w:val="-5"/>
        </w:rPr>
        <w:t>wa</w:t>
      </w:r>
      <w:r>
        <w:t>s</w:t>
      </w:r>
      <w:r>
        <w:rPr>
          <w:spacing w:val="25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25"/>
        </w:rPr>
        <w:t xml:space="preserve"> </w:t>
      </w:r>
      <w:r>
        <w:rPr>
          <w:spacing w:val="-5"/>
        </w:rPr>
        <w:t>i</w:t>
      </w:r>
      <w:r>
        <w:t>f</w:t>
      </w:r>
      <w:r>
        <w:rPr>
          <w:spacing w:val="1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5"/>
        </w:rPr>
        <w:t>perspiration</w:t>
      </w:r>
      <w:r>
        <w:t xml:space="preserve">, </w:t>
      </w:r>
      <w:r>
        <w:rPr>
          <w:spacing w:val="25"/>
        </w:rPr>
        <w:t xml:space="preserve"> </w:t>
      </w:r>
      <w:r>
        <w:rPr>
          <w:spacing w:val="-5"/>
        </w:rPr>
        <w:t>arisin</w:t>
      </w:r>
      <w:r>
        <w:t>g</w:t>
      </w:r>
      <w:r>
        <w:rPr>
          <w:spacing w:val="36"/>
        </w:rPr>
        <w:t xml:space="preserve"> </w:t>
      </w:r>
      <w:r>
        <w:rPr>
          <w:spacing w:val="-5"/>
          <w:w w:val="102"/>
        </w:rPr>
        <w:t xml:space="preserve">from </w:t>
      </w:r>
      <w:r>
        <w:t>the</w:t>
      </w:r>
      <w:r>
        <w:rPr>
          <w:spacing w:val="22"/>
        </w:rPr>
        <w:t xml:space="preserve"> </w:t>
      </w:r>
      <w:r>
        <w:t>hard</w:t>
      </w:r>
      <w:r>
        <w:rPr>
          <w:spacing w:val="30"/>
        </w:rPr>
        <w:t xml:space="preserve"> </w:t>
      </w:r>
      <w:r>
        <w:t>endeavor</w:t>
      </w:r>
      <w:r>
        <w:rPr>
          <w:spacing w:val="27"/>
        </w:rPr>
        <w:t xml:space="preserve"> </w:t>
      </w:r>
      <w:r>
        <w:t>of Her</w:t>
      </w:r>
      <w:r>
        <w:rPr>
          <w:spacing w:val="11"/>
        </w:rPr>
        <w:t xml:space="preserve"> </w:t>
      </w:r>
      <w:r>
        <w:t>eyes,</w:t>
      </w:r>
      <w:r>
        <w:rPr>
          <w:spacing w:val="1"/>
        </w:rPr>
        <w:t xml:space="preserve"> </w:t>
      </w:r>
      <w:r>
        <w:t>was</w:t>
      </w:r>
      <w:r>
        <w:rPr>
          <w:spacing w:val="5"/>
        </w:rPr>
        <w:t xml:space="preserve"> </w:t>
      </w:r>
      <w:r>
        <w:t>falling</w:t>
      </w:r>
      <w:r>
        <w:rPr>
          <w:spacing w:val="5"/>
        </w:rPr>
        <w:t xml:space="preserve"> </w:t>
      </w:r>
      <w:r>
        <w:t>like</w:t>
      </w:r>
      <w:r>
        <w:rPr>
          <w:spacing w:val="11"/>
        </w:rPr>
        <w:t xml:space="preserve"> </w:t>
      </w:r>
      <w:r>
        <w:t>tears</w:t>
      </w:r>
      <w:r>
        <w:rPr>
          <w:spacing w:val="20"/>
        </w:rPr>
        <w:t xml:space="preserve"> </w:t>
      </w:r>
      <w:r>
        <w:t>of joy. Rädhä’s eyes</w:t>
      </w:r>
      <w:r>
        <w:rPr>
          <w:spacing w:val="23"/>
        </w:rPr>
        <w:t xml:space="preserve"> </w:t>
      </w:r>
      <w:r>
        <w:t>were</w:t>
      </w:r>
      <w:r>
        <w:rPr>
          <w:spacing w:val="34"/>
        </w:rPr>
        <w:t xml:space="preserve"> </w:t>
      </w:r>
      <w:r>
        <w:t>also</w:t>
      </w:r>
      <w:r>
        <w:rPr>
          <w:spacing w:val="29"/>
        </w:rPr>
        <w:t xml:space="preserve"> </w:t>
      </w:r>
      <w:r>
        <w:t>overly</w:t>
      </w:r>
      <w:r>
        <w:rPr>
          <w:spacing w:val="26"/>
        </w:rPr>
        <w:t xml:space="preserve"> </w:t>
      </w:r>
      <w:r>
        <w:t>restless</w:t>
      </w:r>
      <w:r>
        <w:rPr>
          <w:spacing w:val="38"/>
        </w:rPr>
        <w:t xml:space="preserve"> </w:t>
      </w:r>
      <w:r>
        <w:t>due</w:t>
      </w:r>
      <w:r>
        <w:rPr>
          <w:spacing w:val="43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 xml:space="preserve">their </w:t>
      </w:r>
      <w:r>
        <w:rPr>
          <w:spacing w:val="2"/>
        </w:rPr>
        <w:t xml:space="preserve"> </w:t>
      </w:r>
      <w:r>
        <w:rPr>
          <w:w w:val="105"/>
        </w:rPr>
        <w:t xml:space="preserve">intense </w:t>
      </w:r>
      <w:r>
        <w:t>hankering</w:t>
      </w:r>
      <w:r>
        <w:rPr>
          <w:spacing w:val="4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feast</w:t>
      </w:r>
      <w:r>
        <w:rPr>
          <w:spacing w:val="2"/>
        </w:rPr>
        <w:t xml:space="preserve"> </w:t>
      </w:r>
      <w:r>
        <w:t>upon</w:t>
      </w:r>
      <w:r>
        <w:rPr>
          <w:spacing w:val="34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rPr>
          <w:w w:val="101"/>
        </w:rPr>
        <w:t>beloved.</w:t>
      </w:r>
    </w:p>
    <w:p w14:paraId="2D4E259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2A05DD31" w14:textId="77777777" w:rsidR="00150366" w:rsidRDefault="00000000">
      <w:pPr>
        <w:spacing w:line="248" w:lineRule="auto"/>
        <w:ind w:left="120" w:right="84" w:firstLine="360"/>
        <w:jc w:val="both"/>
      </w:pPr>
      <w:r>
        <w:rPr>
          <w:spacing w:val="-4"/>
        </w:rPr>
        <w:t>Thi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verse</w:t>
      </w:r>
      <w:r>
        <w:t>,</w:t>
      </w:r>
      <w:r>
        <w:rPr>
          <w:spacing w:val="20"/>
        </w:rPr>
        <w:t xml:space="preserve"> </w:t>
      </w:r>
      <w:r>
        <w:rPr>
          <w:spacing w:val="-4"/>
        </w:rPr>
        <w:t>whic</w:t>
      </w:r>
      <w:r>
        <w:t>h</w:t>
      </w:r>
      <w:r>
        <w:rPr>
          <w:spacing w:val="35"/>
        </w:rPr>
        <w:t xml:space="preserve"> </w:t>
      </w:r>
      <w:r>
        <w:rPr>
          <w:spacing w:val="-4"/>
        </w:rPr>
        <w:t>reveal</w:t>
      </w:r>
      <w:r>
        <w:t>s</w:t>
      </w:r>
      <w:r>
        <w:rPr>
          <w:spacing w:val="15"/>
        </w:rPr>
        <w:t xml:space="preserve"> </w:t>
      </w:r>
      <w:r>
        <w:rPr>
          <w:spacing w:val="-4"/>
        </w:rPr>
        <w:t>Rädhä’</w:t>
      </w:r>
      <w:r>
        <w:t>s</w:t>
      </w:r>
      <w:r>
        <w:rPr>
          <w:spacing w:val="-11"/>
        </w:rPr>
        <w:t xml:space="preserve"> </w:t>
      </w:r>
      <w:r>
        <w:rPr>
          <w:i/>
          <w:spacing w:val="-4"/>
        </w:rPr>
        <w:t>sättvika-bhäva</w:t>
      </w:r>
      <w:r>
        <w:t>,</w:t>
      </w:r>
      <w:r>
        <w:rPr>
          <w:spacing w:val="5"/>
        </w:rPr>
        <w:t xml:space="preserve"> </w:t>
      </w:r>
      <w:r>
        <w:rPr>
          <w:spacing w:val="-4"/>
          <w:w w:val="103"/>
        </w:rPr>
        <w:t xml:space="preserve">features </w:t>
      </w:r>
      <w:r>
        <w:rPr>
          <w:i/>
        </w:rPr>
        <w:t xml:space="preserve">upamä-alaìkära </w:t>
      </w:r>
      <w:r>
        <w:rPr>
          <w:i/>
          <w:spacing w:val="12"/>
        </w:rPr>
        <w:t xml:space="preserve"> </w:t>
      </w:r>
      <w:r>
        <w:t xml:space="preserve">and </w:t>
      </w:r>
      <w:r>
        <w:rPr>
          <w:spacing w:val="6"/>
        </w:rPr>
        <w:t xml:space="preserve"> </w:t>
      </w:r>
      <w:r>
        <w:rPr>
          <w:i/>
        </w:rPr>
        <w:t>çikhariëé-chanda</w:t>
      </w:r>
      <w:r>
        <w:t>.</w:t>
      </w:r>
      <w:r>
        <w:rPr>
          <w:spacing w:val="-15"/>
        </w:rPr>
        <w:t xml:space="preserve"> </w:t>
      </w:r>
      <w:r>
        <w:rPr>
          <w:w w:val="85"/>
        </w:rPr>
        <w:t xml:space="preserve">Çréla </w:t>
      </w:r>
      <w:r>
        <w:rPr>
          <w:spacing w:val="4"/>
          <w:w w:val="85"/>
        </w:rPr>
        <w:t xml:space="preserve"> </w:t>
      </w:r>
      <w:r>
        <w:t>Rüpa</w:t>
      </w:r>
      <w:r>
        <w:rPr>
          <w:spacing w:val="43"/>
        </w:rPr>
        <w:t xml:space="preserve"> </w:t>
      </w:r>
      <w:r>
        <w:t xml:space="preserve">Gosvämé quotes </w:t>
      </w:r>
      <w:r>
        <w:rPr>
          <w:spacing w:val="18"/>
        </w:rPr>
        <w:t xml:space="preserve"> </w:t>
      </w:r>
      <w:r>
        <w:t xml:space="preserve">this </w:t>
      </w:r>
      <w:r>
        <w:rPr>
          <w:spacing w:val="9"/>
        </w:rPr>
        <w:t xml:space="preserve"> </w:t>
      </w:r>
      <w:r>
        <w:t>verse</w:t>
      </w:r>
      <w:r>
        <w:rPr>
          <w:spacing w:val="42"/>
        </w:rPr>
        <w:t xml:space="preserve"> </w:t>
      </w:r>
      <w:r>
        <w:t xml:space="preserve">in </w:t>
      </w:r>
      <w:r>
        <w:rPr>
          <w:spacing w:val="3"/>
        </w:rPr>
        <w:t xml:space="preserve"> </w:t>
      </w:r>
      <w:r>
        <w:rPr>
          <w:i/>
        </w:rPr>
        <w:t xml:space="preserve">Ujjvala-nélamaëi </w:t>
      </w:r>
      <w:r>
        <w:t xml:space="preserve">(12.25) </w:t>
      </w:r>
      <w:r>
        <w:rPr>
          <w:spacing w:val="27"/>
        </w:rPr>
        <w:t xml:space="preserve"> </w:t>
      </w:r>
      <w:r>
        <w:t xml:space="preserve">to </w:t>
      </w:r>
      <w:r>
        <w:rPr>
          <w:spacing w:val="3"/>
        </w:rPr>
        <w:t xml:space="preserve"> </w:t>
      </w:r>
      <w:r>
        <w:rPr>
          <w:w w:val="104"/>
        </w:rPr>
        <w:t xml:space="preserve">illustrate </w:t>
      </w:r>
      <w:r>
        <w:rPr>
          <w:i/>
          <w:w w:val="98"/>
        </w:rPr>
        <w:t>açru-sattvika-bhäva</w:t>
      </w:r>
      <w:r>
        <w:rPr>
          <w:w w:val="98"/>
        </w:rPr>
        <w:t>,</w:t>
      </w:r>
      <w:r>
        <w:rPr>
          <w:spacing w:val="5"/>
          <w:w w:val="9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flowing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tears</w:t>
      </w:r>
      <w:r>
        <w:rPr>
          <w:spacing w:val="1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joy.</w:t>
      </w:r>
    </w:p>
    <w:p w14:paraId="3E035C85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22012B3E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33</w:t>
      </w:r>
    </w:p>
    <w:p w14:paraId="21E4A398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5B64CF4A" w14:textId="77777777" w:rsidR="00150366" w:rsidRDefault="00000000">
      <w:pPr>
        <w:spacing w:line="248" w:lineRule="auto"/>
        <w:ind w:left="660" w:right="898" w:hanging="270"/>
      </w:pPr>
      <w:r>
        <w:rPr>
          <w:i/>
        </w:rPr>
        <w:t>bhajantyäs</w:t>
      </w:r>
      <w:r>
        <w:rPr>
          <w:i/>
          <w:spacing w:val="-18"/>
        </w:rPr>
        <w:t xml:space="preserve"> </w:t>
      </w:r>
      <w:r>
        <w:rPr>
          <w:i/>
        </w:rPr>
        <w:t>talpäntaà</w:t>
      </w:r>
      <w:r>
        <w:rPr>
          <w:i/>
          <w:spacing w:val="38"/>
        </w:rPr>
        <w:t xml:space="preserve"> </w:t>
      </w:r>
      <w:r>
        <w:rPr>
          <w:i/>
        </w:rPr>
        <w:t>kåta-kapaöa-kaëòüti-pihita smitaà</w:t>
      </w:r>
      <w:r>
        <w:rPr>
          <w:i/>
          <w:spacing w:val="48"/>
        </w:rPr>
        <w:t xml:space="preserve"> </w:t>
      </w:r>
      <w:r>
        <w:rPr>
          <w:i/>
        </w:rPr>
        <w:t xml:space="preserve">yäte </w:t>
      </w:r>
      <w:r>
        <w:rPr>
          <w:i/>
          <w:w w:val="95"/>
        </w:rPr>
        <w:t>gehäd</w:t>
      </w:r>
      <w:r>
        <w:rPr>
          <w:i/>
          <w:spacing w:val="3"/>
          <w:w w:val="95"/>
        </w:rPr>
        <w:t xml:space="preserve"> </w:t>
      </w:r>
      <w:r>
        <w:rPr>
          <w:i/>
        </w:rPr>
        <w:t>bahir</w:t>
      </w:r>
      <w:r>
        <w:rPr>
          <w:i/>
          <w:spacing w:val="-13"/>
        </w:rPr>
        <w:t xml:space="preserve"> </w:t>
      </w:r>
      <w:r>
        <w:rPr>
          <w:i/>
        </w:rPr>
        <w:t>avahitälé-parijane</w:t>
      </w:r>
    </w:p>
    <w:p w14:paraId="45713841" w14:textId="77777777" w:rsidR="00150366" w:rsidRDefault="00000000">
      <w:pPr>
        <w:spacing w:line="248" w:lineRule="auto"/>
        <w:ind w:left="660" w:right="365" w:hanging="27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</w:rPr>
        <w:t>priyäsyaà</w:t>
      </w:r>
      <w:r>
        <w:rPr>
          <w:i/>
          <w:spacing w:val="47"/>
        </w:rPr>
        <w:t xml:space="preserve"> </w:t>
      </w:r>
      <w:r>
        <w:rPr>
          <w:i/>
        </w:rPr>
        <w:t>paçyantyäù</w:t>
      </w:r>
      <w:r>
        <w:rPr>
          <w:i/>
          <w:spacing w:val="-18"/>
        </w:rPr>
        <w:t xml:space="preserve"> </w:t>
      </w:r>
      <w:r>
        <w:rPr>
          <w:i/>
        </w:rPr>
        <w:t>smara-çara-samähüta-subhagaà salajjä</w:t>
      </w:r>
      <w:r>
        <w:rPr>
          <w:i/>
          <w:spacing w:val="-16"/>
        </w:rPr>
        <w:t xml:space="preserve"> </w:t>
      </w:r>
      <w:r>
        <w:rPr>
          <w:i/>
        </w:rPr>
        <w:t>lajjäpi</w:t>
      </w:r>
      <w:r>
        <w:rPr>
          <w:i/>
          <w:spacing w:val="-16"/>
        </w:rPr>
        <w:t xml:space="preserve"> </w:t>
      </w:r>
      <w:r>
        <w:rPr>
          <w:i/>
        </w:rPr>
        <w:t>vyagamad</w:t>
      </w:r>
      <w:r>
        <w:rPr>
          <w:i/>
          <w:spacing w:val="-16"/>
        </w:rPr>
        <w:t xml:space="preserve"> </w:t>
      </w:r>
      <w:r>
        <w:rPr>
          <w:i/>
        </w:rPr>
        <w:t>iva</w:t>
      </w:r>
      <w:r>
        <w:rPr>
          <w:i/>
          <w:spacing w:val="-5"/>
        </w:rPr>
        <w:t xml:space="preserve"> </w:t>
      </w:r>
      <w:r>
        <w:rPr>
          <w:i/>
        </w:rPr>
        <w:t>düraà</w:t>
      </w:r>
      <w:r>
        <w:rPr>
          <w:i/>
          <w:spacing w:val="38"/>
        </w:rPr>
        <w:t xml:space="preserve"> </w:t>
      </w:r>
      <w:r>
        <w:rPr>
          <w:i/>
        </w:rPr>
        <w:t>måga-dåçaù</w:t>
      </w:r>
    </w:p>
    <w:p w14:paraId="2387DE72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2E6D842C" w14:textId="77777777" w:rsidR="00150366" w:rsidRDefault="00150366">
      <w:pPr>
        <w:spacing w:line="200" w:lineRule="exact"/>
      </w:pPr>
    </w:p>
    <w:p w14:paraId="3A744DC6" w14:textId="77777777" w:rsidR="00150366" w:rsidRDefault="00000000">
      <w:pPr>
        <w:spacing w:before="24"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doe-eyed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Rädhä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took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seat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upon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flower couch,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companions</w:t>
      </w:r>
      <w:r>
        <w:rPr>
          <w:rFonts w:ascii="Book Antiqua" w:eastAsia="Book Antiqua" w:hAnsi="Book Antiqua" w:cs="Book Antiqua"/>
          <w:b/>
          <w:spacing w:val="4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were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eager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</w:rPr>
        <w:t>make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happy. They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tactfully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concealed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33"/>
        </w:rPr>
        <w:t xml:space="preserve"> </w:t>
      </w:r>
      <w:r>
        <w:rPr>
          <w:rFonts w:ascii="Book Antiqua" w:eastAsia="Book Antiqua" w:hAnsi="Book Antiqua" w:cs="Book Antiqua"/>
          <w:b/>
        </w:rPr>
        <w:t>smiles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3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pretending 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 </w:t>
      </w:r>
      <w:r>
        <w:rPr>
          <w:rFonts w:ascii="Book Antiqua" w:eastAsia="Book Antiqua" w:hAnsi="Book Antiqua" w:cs="Book Antiqua"/>
          <w:b/>
          <w:spacing w:val="-4"/>
        </w:rPr>
        <w:t>scratc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face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cam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ou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4"/>
        </w:rPr>
        <w:t>nikuïja</w:t>
      </w:r>
      <w:r>
        <w:rPr>
          <w:rFonts w:ascii="Book Antiqua" w:eastAsia="Book Antiqua" w:hAnsi="Book Antiqua" w:cs="Book Antiqua"/>
          <w:b/>
          <w:i/>
        </w:rPr>
        <w:t>.</w:t>
      </w:r>
      <w:r>
        <w:rPr>
          <w:rFonts w:ascii="Book Antiqua" w:eastAsia="Book Antiqua" w:hAnsi="Book Antiqua" w:cs="Book Antiqua"/>
          <w:b/>
          <w:i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Kindle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2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by </w:t>
      </w:r>
      <w:r>
        <w:rPr>
          <w:rFonts w:ascii="Book Antiqua" w:eastAsia="Book Antiqua" w:hAnsi="Book Antiqua" w:cs="Book Antiqua"/>
          <w:b/>
        </w:rPr>
        <w:t>erotic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desire,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fired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charming</w:t>
      </w:r>
      <w:r>
        <w:rPr>
          <w:rFonts w:ascii="Book Antiqua" w:eastAsia="Book Antiqua" w:hAnsi="Book Antiqua" w:cs="Book Antiqua"/>
          <w:b/>
          <w:spacing w:val="3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sidelong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glance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Her </w:t>
      </w:r>
      <w:r>
        <w:rPr>
          <w:rFonts w:ascii="Book Antiqua" w:eastAsia="Book Antiqua" w:hAnsi="Book Antiqua" w:cs="Book Antiqua"/>
          <w:b/>
          <w:w w:val="92"/>
        </w:rPr>
        <w:t>lover,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causing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Her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shyness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flee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embarrassment.</w:t>
      </w:r>
    </w:p>
    <w:p w14:paraId="1AD86AD7" w14:textId="77777777" w:rsidR="00150366" w:rsidRDefault="00150366">
      <w:pPr>
        <w:spacing w:before="7" w:line="200" w:lineRule="exact"/>
      </w:pPr>
    </w:p>
    <w:p w14:paraId="7B877FA3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8387FA3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4A854796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spacing w:val="-4"/>
        </w:rPr>
        <w:t>Th</w:t>
      </w:r>
      <w:r>
        <w:t>e</w:t>
      </w:r>
      <w:r>
        <w:rPr>
          <w:spacing w:val="4"/>
        </w:rPr>
        <w:t xml:space="preserve"> </w:t>
      </w:r>
      <w:r>
        <w:rPr>
          <w:spacing w:val="-4"/>
        </w:rPr>
        <w:t>momen</w:t>
      </w:r>
      <w:r>
        <w:t>t</w:t>
      </w:r>
      <w:r>
        <w:rPr>
          <w:spacing w:val="28"/>
        </w:rPr>
        <w:t xml:space="preserve"> </w:t>
      </w:r>
      <w:r>
        <w:rPr>
          <w:spacing w:val="-4"/>
        </w:rPr>
        <w:t>Rädh</w:t>
      </w:r>
      <w:r>
        <w:t xml:space="preserve">ä </w:t>
      </w:r>
      <w:r>
        <w:rPr>
          <w:spacing w:val="-4"/>
        </w:rPr>
        <w:t>sa</w:t>
      </w:r>
      <w:r>
        <w:t>t</w:t>
      </w:r>
      <w:r>
        <w:rPr>
          <w:spacing w:val="2"/>
        </w:rPr>
        <w:t xml:space="preserve"> </w:t>
      </w:r>
      <w:r>
        <w:rPr>
          <w:spacing w:val="-4"/>
        </w:rPr>
        <w:t>dow</w:t>
      </w:r>
      <w:r>
        <w:t>n</w:t>
      </w:r>
      <w:r>
        <w:rPr>
          <w:spacing w:val="17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bed</w:t>
      </w:r>
      <w:r>
        <w:t>,</w:t>
      </w:r>
      <w:r>
        <w:rPr>
          <w:spacing w:val="5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1"/>
        </w:rPr>
        <w:t xml:space="preserve"> </w:t>
      </w:r>
      <w:r>
        <w:rPr>
          <w:spacing w:val="-4"/>
          <w:w w:val="104"/>
        </w:rPr>
        <w:t xml:space="preserve">considerate </w:t>
      </w:r>
      <w:r>
        <w:rPr>
          <w:i/>
        </w:rPr>
        <w:t>sakhés</w:t>
      </w:r>
      <w:r>
        <w:rPr>
          <w:i/>
          <w:spacing w:val="-16"/>
        </w:rPr>
        <w:t xml:space="preserve"> </w:t>
      </w:r>
      <w:r>
        <w:t xml:space="preserve">understood </w:t>
      </w:r>
      <w:r>
        <w:rPr>
          <w:spacing w:val="26"/>
        </w:rPr>
        <w:t xml:space="preserve"> </w:t>
      </w:r>
      <w:r>
        <w:t>that</w:t>
      </w:r>
      <w:r>
        <w:rPr>
          <w:spacing w:val="47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would</w:t>
      </w:r>
      <w:r>
        <w:rPr>
          <w:spacing w:val="43"/>
        </w:rPr>
        <w:t xml:space="preserve"> </w:t>
      </w:r>
      <w:r>
        <w:t>not</w:t>
      </w:r>
      <w:r>
        <w:rPr>
          <w:spacing w:val="43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 xml:space="preserve">proper </w:t>
      </w:r>
      <w:r>
        <w:rPr>
          <w:spacing w:val="4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them</w:t>
      </w:r>
      <w:r>
        <w:rPr>
          <w:spacing w:val="47"/>
        </w:rPr>
        <w:t xml:space="preserve"> </w:t>
      </w:r>
      <w:r>
        <w:rPr>
          <w:w w:val="107"/>
        </w:rPr>
        <w:t xml:space="preserve">to </w:t>
      </w:r>
      <w:r>
        <w:t>stay</w:t>
      </w:r>
      <w:r>
        <w:rPr>
          <w:spacing w:val="33"/>
        </w:rPr>
        <w:t xml:space="preserve"> </w:t>
      </w:r>
      <w:r>
        <w:t xml:space="preserve">there </w:t>
      </w:r>
      <w:r>
        <w:rPr>
          <w:spacing w:val="4"/>
        </w:rPr>
        <w:t xml:space="preserve"> </w:t>
      </w:r>
      <w:r>
        <w:t>any</w:t>
      </w:r>
      <w:r>
        <w:rPr>
          <w:spacing w:val="36"/>
        </w:rPr>
        <w:t xml:space="preserve"> </w:t>
      </w:r>
      <w:r>
        <w:t>longer,</w:t>
      </w:r>
      <w:r>
        <w:rPr>
          <w:spacing w:val="47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 xml:space="preserve">their </w:t>
      </w:r>
      <w:r>
        <w:rPr>
          <w:spacing w:val="6"/>
        </w:rPr>
        <w:t xml:space="preserve"> </w:t>
      </w:r>
      <w:r>
        <w:t xml:space="preserve">presence </w:t>
      </w:r>
      <w:r>
        <w:rPr>
          <w:spacing w:val="1"/>
        </w:rPr>
        <w:t xml:space="preserve"> </w:t>
      </w:r>
      <w:r>
        <w:t>would  impede</w:t>
      </w:r>
      <w:r>
        <w:rPr>
          <w:spacing w:val="48"/>
        </w:rPr>
        <w:t xml:space="preserve"> </w:t>
      </w:r>
      <w:r>
        <w:rPr>
          <w:w w:val="78"/>
        </w:rPr>
        <w:t xml:space="preserve">Çré </w:t>
      </w:r>
      <w:r>
        <w:t>Rädhä-Mädhava’s</w:t>
      </w:r>
      <w:r>
        <w:rPr>
          <w:spacing w:val="15"/>
        </w:rPr>
        <w:t xml:space="preserve"> </w:t>
      </w:r>
      <w:r>
        <w:t>sweet</w:t>
      </w:r>
      <w:r>
        <w:rPr>
          <w:spacing w:val="34"/>
        </w:rPr>
        <w:t xml:space="preserve"> </w:t>
      </w:r>
      <w:r>
        <w:t>meeting.  Smiling,</w:t>
      </w:r>
      <w:r>
        <w:rPr>
          <w:spacing w:val="29"/>
        </w:rPr>
        <w:t xml:space="preserve"> </w:t>
      </w:r>
      <w:r>
        <w:t xml:space="preserve">scratching </w:t>
      </w:r>
      <w:r>
        <w:rPr>
          <w:spacing w:val="12"/>
        </w:rPr>
        <w:t xml:space="preserve"> </w:t>
      </w:r>
      <w:r>
        <w:rPr>
          <w:w w:val="107"/>
        </w:rPr>
        <w:t xml:space="preserve">their </w:t>
      </w:r>
      <w:r>
        <w:rPr>
          <w:spacing w:val="-2"/>
        </w:rPr>
        <w:t>ear</w:t>
      </w:r>
      <w:r>
        <w:t xml:space="preserve">s </w:t>
      </w:r>
      <w:r>
        <w:rPr>
          <w:spacing w:val="-2"/>
        </w:rPr>
        <w:t>an</w:t>
      </w:r>
      <w:r>
        <w:t>d</w:t>
      </w:r>
      <w:r>
        <w:rPr>
          <w:spacing w:val="11"/>
        </w:rPr>
        <w:t xml:space="preserve"> </w:t>
      </w:r>
      <w:r>
        <w:rPr>
          <w:spacing w:val="-2"/>
        </w:rPr>
        <w:t>makin</w:t>
      </w:r>
      <w:r>
        <w:t>g</w:t>
      </w:r>
      <w:r>
        <w:rPr>
          <w:spacing w:val="12"/>
        </w:rPr>
        <w:t xml:space="preserve"> </w:t>
      </w:r>
      <w:r>
        <w:rPr>
          <w:spacing w:val="-2"/>
        </w:rPr>
        <w:t>variou</w:t>
      </w:r>
      <w:r>
        <w:t>s</w:t>
      </w:r>
      <w:r>
        <w:rPr>
          <w:spacing w:val="11"/>
        </w:rPr>
        <w:t xml:space="preserve"> </w:t>
      </w:r>
      <w:r>
        <w:rPr>
          <w:spacing w:val="-2"/>
        </w:rPr>
        <w:t>excuses</w:t>
      </w:r>
      <w:r>
        <w:t>,</w:t>
      </w:r>
      <w:r>
        <w:rPr>
          <w:spacing w:val="7"/>
        </w:rPr>
        <w:t xml:space="preserve"> </w:t>
      </w:r>
      <w:r>
        <w:rPr>
          <w:spacing w:val="-2"/>
        </w:rPr>
        <w:t>thos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shrew</w:t>
      </w:r>
      <w:r>
        <w:t>d</w:t>
      </w:r>
      <w:r>
        <w:rPr>
          <w:spacing w:val="17"/>
        </w:rPr>
        <w:t xml:space="preserve"> </w:t>
      </w:r>
      <w:r>
        <w:rPr>
          <w:i/>
          <w:spacing w:val="-2"/>
          <w:w w:val="92"/>
        </w:rPr>
        <w:t>sakhé</w:t>
      </w:r>
      <w:r>
        <w:rPr>
          <w:i/>
          <w:w w:val="92"/>
        </w:rPr>
        <w:t xml:space="preserve">s </w:t>
      </w:r>
      <w:r>
        <w:rPr>
          <w:spacing w:val="-2"/>
          <w:w w:val="103"/>
        </w:rPr>
        <w:t xml:space="preserve">exited </w:t>
      </w:r>
      <w:r>
        <w:t xml:space="preserve">from  the </w:t>
      </w:r>
      <w:r>
        <w:rPr>
          <w:spacing w:val="9"/>
        </w:rPr>
        <w:t xml:space="preserve"> </w:t>
      </w:r>
      <w:r>
        <w:t>flowery</w:t>
      </w:r>
      <w:r>
        <w:rPr>
          <w:spacing w:val="42"/>
        </w:rPr>
        <w:t xml:space="preserve"> </w:t>
      </w:r>
      <w:r>
        <w:t xml:space="preserve">arbor. </w:t>
      </w:r>
      <w:r>
        <w:rPr>
          <w:spacing w:val="16"/>
        </w:rPr>
        <w:t xml:space="preserve"> </w:t>
      </w:r>
      <w:r>
        <w:t>Now</w:t>
      </w:r>
      <w:r>
        <w:rPr>
          <w:spacing w:val="46"/>
        </w:rPr>
        <w:t xml:space="preserve"> </w:t>
      </w:r>
      <w:r>
        <w:t xml:space="preserve">alone </w:t>
      </w:r>
      <w:r>
        <w:rPr>
          <w:spacing w:val="5"/>
        </w:rPr>
        <w:t xml:space="preserve"> </w:t>
      </w:r>
      <w:r>
        <w:t xml:space="preserve">with </w:t>
      </w:r>
      <w:r>
        <w:rPr>
          <w:spacing w:val="10"/>
        </w:rPr>
        <w:t xml:space="preserve"> </w:t>
      </w:r>
      <w:r>
        <w:t>Her</w:t>
      </w:r>
      <w:r>
        <w:rPr>
          <w:spacing w:val="48"/>
        </w:rPr>
        <w:t xml:space="preserve"> </w:t>
      </w:r>
      <w:r>
        <w:rPr>
          <w:w w:val="104"/>
        </w:rPr>
        <w:t xml:space="preserve">sweetheart, </w:t>
      </w:r>
      <w:r>
        <w:t>Rädhä</w:t>
      </w:r>
      <w:r>
        <w:rPr>
          <w:spacing w:val="40"/>
        </w:rPr>
        <w:t xml:space="preserve"> </w:t>
      </w:r>
      <w:r>
        <w:t>came</w:t>
      </w:r>
      <w:r>
        <w:rPr>
          <w:spacing w:val="39"/>
        </w:rPr>
        <w:t xml:space="preserve"> </w:t>
      </w:r>
      <w:r>
        <w:t xml:space="preserve">totally  under </w:t>
      </w:r>
      <w:r>
        <w:rPr>
          <w:spacing w:val="21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t>spell</w:t>
      </w:r>
      <w:r>
        <w:rPr>
          <w:spacing w:val="42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Kämadeva’s</w:t>
      </w:r>
      <w:r>
        <w:rPr>
          <w:spacing w:val="5"/>
        </w:rPr>
        <w:t xml:space="preserve"> </w:t>
      </w:r>
      <w:r>
        <w:rPr>
          <w:w w:val="103"/>
        </w:rPr>
        <w:t xml:space="preserve">arrows </w:t>
      </w:r>
      <w:r>
        <w:rPr>
          <w:spacing w:val="-6"/>
        </w:rPr>
        <w:t>an</w:t>
      </w:r>
      <w:r>
        <w:t>d</w:t>
      </w:r>
      <w:r>
        <w:rPr>
          <w:spacing w:val="25"/>
        </w:rPr>
        <w:t xml:space="preserve"> </w:t>
      </w:r>
      <w:r>
        <w:rPr>
          <w:spacing w:val="-6"/>
        </w:rPr>
        <w:t>gaze</w:t>
      </w:r>
      <w:r>
        <w:t>d</w:t>
      </w:r>
      <w:r>
        <w:rPr>
          <w:spacing w:val="7"/>
        </w:rPr>
        <w:t xml:space="preserve"> </w:t>
      </w:r>
      <w:r>
        <w:rPr>
          <w:spacing w:val="-6"/>
        </w:rPr>
        <w:t>a</w:t>
      </w:r>
      <w:r>
        <w:t>t</w:t>
      </w:r>
      <w:r>
        <w:rPr>
          <w:spacing w:val="15"/>
        </w:rPr>
        <w:t xml:space="preserve"> </w:t>
      </w:r>
      <w:r>
        <w:rPr>
          <w:spacing w:val="-6"/>
        </w:rPr>
        <w:t>Hi</w:t>
      </w:r>
      <w:r>
        <w:t>m</w:t>
      </w:r>
      <w:r>
        <w:rPr>
          <w:spacing w:val="14"/>
        </w:rPr>
        <w:t xml:space="preserve"> </w:t>
      </w:r>
      <w:r>
        <w:rPr>
          <w:spacing w:val="-6"/>
        </w:rPr>
        <w:t>a</w:t>
      </w:r>
      <w:r>
        <w:t>s</w:t>
      </w:r>
      <w:r>
        <w:rPr>
          <w:spacing w:val="7"/>
        </w:rPr>
        <w:t xml:space="preserve"> </w:t>
      </w:r>
      <w:r>
        <w:rPr>
          <w:spacing w:val="-6"/>
        </w:rPr>
        <w:t>i</w:t>
      </w:r>
      <w:r>
        <w:t xml:space="preserve">f </w:t>
      </w:r>
      <w:r>
        <w:rPr>
          <w:spacing w:val="-6"/>
        </w:rPr>
        <w:t>t</w:t>
      </w:r>
      <w:r>
        <w:t>o</w:t>
      </w:r>
      <w:r>
        <w:rPr>
          <w:spacing w:val="18"/>
        </w:rPr>
        <w:t xml:space="preserve"> </w:t>
      </w:r>
      <w:r>
        <w:rPr>
          <w:spacing w:val="-6"/>
        </w:rPr>
        <w:t>pierc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Hi</w:t>
      </w:r>
      <w:r>
        <w:t>m</w:t>
      </w:r>
      <w:r>
        <w:rPr>
          <w:spacing w:val="14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25"/>
        </w:rPr>
        <w:t xml:space="preserve"> </w:t>
      </w:r>
      <w:r>
        <w:rPr>
          <w:spacing w:val="-6"/>
        </w:rPr>
        <w:t>thos</w:t>
      </w:r>
      <w:r>
        <w:t>e</w:t>
      </w:r>
      <w:r>
        <w:rPr>
          <w:spacing w:val="28"/>
        </w:rPr>
        <w:t xml:space="preserve"> </w:t>
      </w:r>
      <w:r>
        <w:rPr>
          <w:spacing w:val="-6"/>
        </w:rPr>
        <w:t>sam</w:t>
      </w:r>
      <w:r>
        <w:t>e</w:t>
      </w:r>
      <w:r>
        <w:rPr>
          <w:spacing w:val="11"/>
        </w:rPr>
        <w:t xml:space="preserve"> </w:t>
      </w:r>
      <w:r>
        <w:rPr>
          <w:spacing w:val="-6"/>
          <w:w w:val="103"/>
        </w:rPr>
        <w:t xml:space="preserve">arrows. </w:t>
      </w:r>
      <w:r>
        <w:rPr>
          <w:spacing w:val="-8"/>
        </w:rPr>
        <w:t>W</w:t>
      </w:r>
      <w:r>
        <w:rPr>
          <w:spacing w:val="-2"/>
        </w:rPr>
        <w:t>itnessin</w:t>
      </w:r>
      <w:r>
        <w:t>g</w:t>
      </w:r>
      <w:r>
        <w:rPr>
          <w:spacing w:val="43"/>
        </w:rPr>
        <w:t xml:space="preserve"> </w:t>
      </w:r>
      <w:r>
        <w:rPr>
          <w:spacing w:val="-2"/>
        </w:rPr>
        <w:t>Rädhä’</w:t>
      </w:r>
      <w:r>
        <w:t>s</w:t>
      </w:r>
      <w:r>
        <w:rPr>
          <w:spacing w:val="-8"/>
        </w:rPr>
        <w:t xml:space="preserve"> </w:t>
      </w:r>
      <w:r>
        <w:rPr>
          <w:spacing w:val="-2"/>
        </w:rPr>
        <w:t>boldness</w:t>
      </w:r>
      <w:r>
        <w:t>,</w:t>
      </w:r>
      <w:r>
        <w:rPr>
          <w:spacing w:val="4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2"/>
        </w:rPr>
        <w:t>goddes</w:t>
      </w:r>
      <w:r>
        <w:t>s</w:t>
      </w:r>
      <w:r>
        <w:rPr>
          <w:spacing w:val="3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2"/>
        </w:rPr>
        <w:t>shynes</w:t>
      </w:r>
      <w:r>
        <w:t>s</w:t>
      </w:r>
      <w:r>
        <w:rPr>
          <w:spacing w:val="37"/>
        </w:rPr>
        <w:t xml:space="preserve"> </w:t>
      </w:r>
      <w:r>
        <w:rPr>
          <w:spacing w:val="-2"/>
          <w:w w:val="102"/>
        </w:rPr>
        <w:t xml:space="preserve">herself </w:t>
      </w:r>
      <w:r>
        <w:t xml:space="preserve">became  embarrassed, </w:t>
      </w:r>
      <w:r>
        <w:rPr>
          <w:spacing w:val="19"/>
        </w:rPr>
        <w:t xml:space="preserve"> </w:t>
      </w:r>
      <w:r>
        <w:t xml:space="preserve">just </w:t>
      </w:r>
      <w:r>
        <w:rPr>
          <w:spacing w:val="5"/>
        </w:rPr>
        <w:t xml:space="preserve"> </w:t>
      </w:r>
      <w:r>
        <w:t>like</w:t>
      </w:r>
      <w:r>
        <w:rPr>
          <w:spacing w:val="44"/>
        </w:rPr>
        <w:t xml:space="preserve"> </w:t>
      </w:r>
      <w:r>
        <w:t xml:space="preserve">the </w:t>
      </w:r>
      <w:r>
        <w:rPr>
          <w:spacing w:val="5"/>
        </w:rPr>
        <w:t xml:space="preserve"> </w:t>
      </w:r>
      <w:r>
        <w:rPr>
          <w:i/>
        </w:rPr>
        <w:t>sakhés</w:t>
      </w:r>
      <w:r>
        <w:t>,</w:t>
      </w:r>
      <w:r>
        <w:rPr>
          <w:spacing w:val="2"/>
        </w:rPr>
        <w:t xml:space="preserve"> </w:t>
      </w:r>
      <w:r>
        <w:t xml:space="preserve">and </w:t>
      </w:r>
      <w:r>
        <w:rPr>
          <w:spacing w:val="5"/>
        </w:rPr>
        <w:t xml:space="preserve"> </w:t>
      </w:r>
      <w:r>
        <w:rPr>
          <w:w w:val="105"/>
        </w:rPr>
        <w:t xml:space="preserve">abandoned </w:t>
      </w:r>
      <w:r>
        <w:t xml:space="preserve">the </w:t>
      </w:r>
      <w:r>
        <w:rPr>
          <w:spacing w:val="3"/>
        </w:rPr>
        <w:t xml:space="preserve"> </w:t>
      </w:r>
      <w:r>
        <w:t xml:space="preserve">doe-eyed </w:t>
      </w:r>
      <w:r>
        <w:rPr>
          <w:spacing w:val="1"/>
        </w:rPr>
        <w:t xml:space="preserve"> </w:t>
      </w:r>
      <w:r>
        <w:t>Rädhä.</w:t>
      </w:r>
      <w:r>
        <w:rPr>
          <w:spacing w:val="42"/>
        </w:rPr>
        <w:t xml:space="preserve"> </w:t>
      </w:r>
      <w:r>
        <w:t>Now,</w:t>
      </w:r>
      <w:r>
        <w:rPr>
          <w:spacing w:val="45"/>
        </w:rPr>
        <w:t xml:space="preserve"> </w:t>
      </w:r>
      <w:r>
        <w:t>how  will</w:t>
      </w:r>
      <w:r>
        <w:rPr>
          <w:spacing w:val="36"/>
        </w:rPr>
        <w:t xml:space="preserve"> </w:t>
      </w:r>
      <w:r>
        <w:t xml:space="preserve">inhibition </w:t>
      </w:r>
      <w:r>
        <w:rPr>
          <w:spacing w:val="33"/>
        </w:rPr>
        <w:t xml:space="preserve"> </w:t>
      </w:r>
      <w:r>
        <w:t xml:space="preserve">remain </w:t>
      </w:r>
      <w:r>
        <w:rPr>
          <w:spacing w:val="8"/>
        </w:rPr>
        <w:t xml:space="preserve"> </w:t>
      </w:r>
      <w:r>
        <w:rPr>
          <w:w w:val="107"/>
        </w:rPr>
        <w:t xml:space="preserve">in </w:t>
      </w:r>
      <w:r>
        <w:t>this</w:t>
      </w:r>
      <w:r>
        <w:rPr>
          <w:spacing w:val="17"/>
        </w:rPr>
        <w:t xml:space="preserve"> </w:t>
      </w:r>
      <w:r>
        <w:t>amorous</w:t>
      </w:r>
      <w:r>
        <w:rPr>
          <w:spacing w:val="28"/>
        </w:rPr>
        <w:t xml:space="preserve"> </w:t>
      </w:r>
      <w:r>
        <w:t>affair?</w:t>
      </w:r>
      <w:r>
        <w:rPr>
          <w:spacing w:val="-10"/>
        </w:rPr>
        <w:t xml:space="preserve"> </w:t>
      </w:r>
      <w:r>
        <w:rPr>
          <w:spacing w:val="-6"/>
        </w:rPr>
        <w:t>W</w:t>
      </w:r>
      <w:r>
        <w:t>ith</w:t>
      </w:r>
      <w:r>
        <w:rPr>
          <w:spacing w:val="23"/>
        </w:rPr>
        <w:t xml:space="preserve"> </w:t>
      </w:r>
      <w:r>
        <w:t>Her</w:t>
      </w:r>
      <w:r>
        <w:rPr>
          <w:spacing w:val="6"/>
        </w:rPr>
        <w:t xml:space="preserve"> </w:t>
      </w:r>
      <w:r>
        <w:t xml:space="preserve">unremitting </w:t>
      </w:r>
      <w:r>
        <w:rPr>
          <w:spacing w:val="6"/>
        </w:rPr>
        <w:t xml:space="preserve"> </w:t>
      </w:r>
      <w:r>
        <w:t>stare,</w:t>
      </w:r>
      <w:r>
        <w:rPr>
          <w:spacing w:val="17"/>
        </w:rPr>
        <w:t xml:space="preserve"> </w:t>
      </w:r>
      <w:r>
        <w:t>Rädhä</w:t>
      </w:r>
      <w:r>
        <w:rPr>
          <w:spacing w:val="5"/>
        </w:rPr>
        <w:t xml:space="preserve"> </w:t>
      </w:r>
      <w:r>
        <w:rPr>
          <w:w w:val="106"/>
        </w:rPr>
        <w:t xml:space="preserve">took </w:t>
      </w:r>
      <w:r>
        <w:t>complete</w:t>
      </w:r>
      <w:r>
        <w:rPr>
          <w:spacing w:val="24"/>
        </w:rPr>
        <w:t xml:space="preserve"> </w:t>
      </w:r>
      <w:r>
        <w:t>possession</w:t>
      </w:r>
      <w:r>
        <w:rPr>
          <w:spacing w:val="2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rPr>
          <w:w w:val="101"/>
        </w:rPr>
        <w:t>beloved.</w:t>
      </w:r>
    </w:p>
    <w:p w14:paraId="7618283F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7CCE22A" w14:textId="77777777" w:rsidR="00150366" w:rsidRDefault="00000000">
      <w:pPr>
        <w:ind w:left="480"/>
      </w:pPr>
      <w:r>
        <w:rPr>
          <w:spacing w:val="-5"/>
        </w:rPr>
        <w:t>Thi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vers</w:t>
      </w:r>
      <w:r>
        <w:t>e</w:t>
      </w:r>
      <w:r>
        <w:rPr>
          <w:spacing w:val="13"/>
        </w:rPr>
        <w:t xml:space="preserve"> </w:t>
      </w:r>
      <w:r>
        <w:rPr>
          <w:spacing w:val="-5"/>
        </w:rPr>
        <w:t>feature</w:t>
      </w:r>
      <w:r>
        <w:t>s</w:t>
      </w:r>
      <w:r>
        <w:rPr>
          <w:spacing w:val="32"/>
        </w:rPr>
        <w:t xml:space="preserve"> </w:t>
      </w:r>
      <w:r>
        <w:rPr>
          <w:i/>
          <w:spacing w:val="-5"/>
        </w:rPr>
        <w:t>rasavad-alaìkär</w:t>
      </w:r>
      <w:r>
        <w:rPr>
          <w:i/>
        </w:rPr>
        <w:t>a</w:t>
      </w:r>
      <w:r>
        <w:rPr>
          <w:i/>
          <w:spacing w:val="27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0"/>
        </w:rPr>
        <w:t xml:space="preserve"> </w:t>
      </w:r>
      <w:r>
        <w:rPr>
          <w:i/>
          <w:spacing w:val="-5"/>
        </w:rPr>
        <w:t>çikhariëé-chanda</w:t>
      </w:r>
      <w:r>
        <w:t>.</w:t>
      </w:r>
    </w:p>
    <w:p w14:paraId="2A0D20AD" w14:textId="77777777" w:rsidR="00150366" w:rsidRDefault="00150366">
      <w:pPr>
        <w:spacing w:before="16" w:line="240" w:lineRule="exact"/>
        <w:rPr>
          <w:sz w:val="24"/>
          <w:szCs w:val="24"/>
        </w:rPr>
      </w:pPr>
    </w:p>
    <w:p w14:paraId="54AB6842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34</w:t>
      </w:r>
    </w:p>
    <w:p w14:paraId="4ECB9CE5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744ECCC3" w14:textId="77777777" w:rsidR="00150366" w:rsidRDefault="00000000">
      <w:pPr>
        <w:spacing w:line="250" w:lineRule="auto"/>
        <w:ind w:left="390" w:right="91" w:hanging="270"/>
      </w:pPr>
      <w:r>
        <w:rPr>
          <w:i/>
          <w:spacing w:val="-14"/>
        </w:rPr>
        <w:t>sänanda</w:t>
      </w:r>
      <w:r>
        <w:rPr>
          <w:i/>
        </w:rPr>
        <w:t>à</w:t>
      </w:r>
      <w:r>
        <w:rPr>
          <w:i/>
          <w:spacing w:val="25"/>
        </w:rPr>
        <w:t xml:space="preserve"> </w:t>
      </w:r>
      <w:r>
        <w:rPr>
          <w:i/>
          <w:spacing w:val="-14"/>
        </w:rPr>
        <w:t>nanda-sünu</w:t>
      </w:r>
      <w:r>
        <w:rPr>
          <w:i/>
        </w:rPr>
        <w:t>r</w:t>
      </w:r>
      <w:r>
        <w:rPr>
          <w:i/>
          <w:spacing w:val="-18"/>
        </w:rPr>
        <w:t xml:space="preserve"> </w:t>
      </w:r>
      <w:r>
        <w:rPr>
          <w:i/>
          <w:spacing w:val="-14"/>
        </w:rPr>
        <w:t>diçat</w:t>
      </w:r>
      <w:r>
        <w:rPr>
          <w:i/>
        </w:rPr>
        <w:t>u</w:t>
      </w:r>
      <w:r>
        <w:rPr>
          <w:i/>
          <w:spacing w:val="-18"/>
        </w:rPr>
        <w:t xml:space="preserve"> </w:t>
      </w:r>
      <w:r>
        <w:rPr>
          <w:i/>
          <w:spacing w:val="-14"/>
        </w:rPr>
        <w:t>mita-para</w:t>
      </w:r>
      <w:r>
        <w:rPr>
          <w:i/>
        </w:rPr>
        <w:t>à</w:t>
      </w:r>
      <w:r>
        <w:rPr>
          <w:i/>
          <w:spacing w:val="38"/>
        </w:rPr>
        <w:t xml:space="preserve"> </w:t>
      </w:r>
      <w:r>
        <w:rPr>
          <w:i/>
          <w:spacing w:val="-14"/>
        </w:rPr>
        <w:t>sammada</w:t>
      </w:r>
      <w:r>
        <w:rPr>
          <w:i/>
        </w:rPr>
        <w:t>à</w:t>
      </w:r>
      <w:r>
        <w:rPr>
          <w:i/>
          <w:spacing w:val="37"/>
        </w:rPr>
        <w:t xml:space="preserve"> </w:t>
      </w:r>
      <w:r>
        <w:rPr>
          <w:i/>
          <w:spacing w:val="-14"/>
          <w:w w:val="102"/>
        </w:rPr>
        <w:t xml:space="preserve">manda-mandaà </w:t>
      </w:r>
      <w:r>
        <w:rPr>
          <w:i/>
          <w:spacing w:val="-6"/>
          <w:w w:val="95"/>
        </w:rPr>
        <w:t>rädhä</w:t>
      </w:r>
      <w:r>
        <w:rPr>
          <w:i/>
          <w:w w:val="95"/>
        </w:rPr>
        <w:t xml:space="preserve">m </w:t>
      </w:r>
      <w:r>
        <w:rPr>
          <w:i/>
          <w:spacing w:val="-6"/>
          <w:w w:val="95"/>
        </w:rPr>
        <w:t>ädhäy</w:t>
      </w:r>
      <w:r>
        <w:rPr>
          <w:i/>
          <w:w w:val="95"/>
        </w:rPr>
        <w:t>a</w:t>
      </w:r>
      <w:r>
        <w:rPr>
          <w:i/>
          <w:spacing w:val="-1"/>
          <w:w w:val="95"/>
        </w:rPr>
        <w:t xml:space="preserve"> </w:t>
      </w:r>
      <w:r>
        <w:rPr>
          <w:i/>
          <w:spacing w:val="-6"/>
          <w:w w:val="95"/>
        </w:rPr>
        <w:t>bähvo</w:t>
      </w:r>
      <w:r>
        <w:rPr>
          <w:i/>
          <w:w w:val="95"/>
        </w:rPr>
        <w:t>r</w:t>
      </w:r>
      <w:r>
        <w:rPr>
          <w:i/>
          <w:spacing w:val="-13"/>
          <w:w w:val="95"/>
        </w:rPr>
        <w:t xml:space="preserve"> </w:t>
      </w:r>
      <w:r>
        <w:rPr>
          <w:i/>
          <w:spacing w:val="-6"/>
          <w:w w:val="95"/>
        </w:rPr>
        <w:t>vivara</w:t>
      </w:r>
      <w:r>
        <w:rPr>
          <w:i/>
          <w:w w:val="95"/>
        </w:rPr>
        <w:t>m</w:t>
      </w:r>
      <w:r>
        <w:rPr>
          <w:i/>
          <w:spacing w:val="7"/>
          <w:w w:val="95"/>
        </w:rPr>
        <w:t xml:space="preserve"> </w:t>
      </w:r>
      <w:r>
        <w:rPr>
          <w:i/>
          <w:spacing w:val="-6"/>
          <w:w w:val="95"/>
        </w:rPr>
        <w:t>an</w:t>
      </w:r>
      <w:r>
        <w:rPr>
          <w:i/>
          <w:w w:val="95"/>
        </w:rPr>
        <w:t>u</w:t>
      </w:r>
      <w:r>
        <w:rPr>
          <w:i/>
          <w:spacing w:val="-9"/>
          <w:w w:val="95"/>
        </w:rPr>
        <w:t xml:space="preserve"> </w:t>
      </w:r>
      <w:r>
        <w:rPr>
          <w:i/>
          <w:spacing w:val="-6"/>
        </w:rPr>
        <w:t>dåòha</w:t>
      </w:r>
      <w:r>
        <w:rPr>
          <w:i/>
        </w:rPr>
        <w:t>à</w:t>
      </w:r>
      <w:r>
        <w:rPr>
          <w:i/>
          <w:spacing w:val="-8"/>
        </w:rPr>
        <w:t xml:space="preserve"> </w:t>
      </w:r>
      <w:r>
        <w:rPr>
          <w:i/>
          <w:spacing w:val="-6"/>
          <w:w w:val="93"/>
        </w:rPr>
        <w:t>péòaya</w:t>
      </w:r>
      <w:r>
        <w:rPr>
          <w:i/>
          <w:w w:val="93"/>
        </w:rPr>
        <w:t>n</w:t>
      </w:r>
      <w:r>
        <w:rPr>
          <w:i/>
          <w:spacing w:val="-12"/>
          <w:w w:val="93"/>
        </w:rPr>
        <w:t xml:space="preserve"> </w:t>
      </w:r>
      <w:r>
        <w:rPr>
          <w:i/>
          <w:spacing w:val="-6"/>
        </w:rPr>
        <w:t>préti-yogät</w:t>
      </w:r>
    </w:p>
    <w:p w14:paraId="0E12514D" w14:textId="77777777" w:rsidR="00150366" w:rsidRDefault="00000000">
      <w:pPr>
        <w:spacing w:line="250" w:lineRule="auto"/>
        <w:ind w:left="390" w:right="245" w:hanging="270"/>
      </w:pPr>
      <w:r>
        <w:rPr>
          <w:i/>
          <w:spacing w:val="-6"/>
        </w:rPr>
        <w:t>tuìga</w:t>
      </w:r>
      <w:r>
        <w:rPr>
          <w:i/>
        </w:rPr>
        <w:t>u</w:t>
      </w:r>
      <w:r>
        <w:rPr>
          <w:i/>
          <w:spacing w:val="24"/>
        </w:rPr>
        <w:t xml:space="preserve"> </w:t>
      </w:r>
      <w:r>
        <w:rPr>
          <w:i/>
          <w:spacing w:val="-6"/>
        </w:rPr>
        <w:t>tasy</w:t>
      </w:r>
      <w:r>
        <w:rPr>
          <w:i/>
        </w:rPr>
        <w:t>ä</w:t>
      </w:r>
      <w:r>
        <w:rPr>
          <w:i/>
          <w:spacing w:val="-16"/>
        </w:rPr>
        <w:t xml:space="preserve"> </w:t>
      </w:r>
      <w:r>
        <w:rPr>
          <w:i/>
          <w:spacing w:val="-6"/>
          <w:w w:val="96"/>
        </w:rPr>
        <w:t>urojä</w:t>
      </w:r>
      <w:r>
        <w:rPr>
          <w:i/>
          <w:w w:val="96"/>
        </w:rPr>
        <w:t>v</w:t>
      </w:r>
      <w:r>
        <w:rPr>
          <w:i/>
          <w:spacing w:val="-6"/>
          <w:w w:val="96"/>
        </w:rPr>
        <w:t xml:space="preserve"> atanu-vara-tano</w:t>
      </w:r>
      <w:r>
        <w:rPr>
          <w:i/>
          <w:w w:val="96"/>
        </w:rPr>
        <w:t>r</w:t>
      </w:r>
      <w:r>
        <w:rPr>
          <w:i/>
          <w:spacing w:val="14"/>
          <w:w w:val="96"/>
        </w:rPr>
        <w:t xml:space="preserve"> </w:t>
      </w:r>
      <w:r>
        <w:rPr>
          <w:i/>
          <w:spacing w:val="-6"/>
          <w:w w:val="96"/>
        </w:rPr>
        <w:t>nigata</w:t>
      </w:r>
      <w:r>
        <w:rPr>
          <w:i/>
          <w:w w:val="96"/>
        </w:rPr>
        <w:t>u</w:t>
      </w:r>
      <w:r>
        <w:rPr>
          <w:i/>
          <w:spacing w:val="1"/>
          <w:w w:val="96"/>
        </w:rPr>
        <w:t xml:space="preserve"> </w:t>
      </w:r>
      <w:r>
        <w:rPr>
          <w:i/>
          <w:spacing w:val="-6"/>
        </w:rPr>
        <w:t>m</w:t>
      </w:r>
      <w:r>
        <w:rPr>
          <w:i/>
        </w:rPr>
        <w:t>ä</w:t>
      </w:r>
      <w:r>
        <w:rPr>
          <w:i/>
          <w:spacing w:val="-12"/>
        </w:rPr>
        <w:t xml:space="preserve"> </w:t>
      </w:r>
      <w:r>
        <w:rPr>
          <w:i/>
          <w:spacing w:val="-6"/>
        </w:rPr>
        <w:t>sm</w:t>
      </w:r>
      <w:r>
        <w:rPr>
          <w:i/>
        </w:rPr>
        <w:t>a</w:t>
      </w:r>
      <w:r>
        <w:rPr>
          <w:i/>
          <w:spacing w:val="-18"/>
        </w:rPr>
        <w:t xml:space="preserve"> </w:t>
      </w:r>
      <w:r>
        <w:rPr>
          <w:i/>
          <w:spacing w:val="-6"/>
          <w:w w:val="107"/>
        </w:rPr>
        <w:t xml:space="preserve">bhütäà </w:t>
      </w:r>
      <w:r>
        <w:rPr>
          <w:i/>
          <w:spacing w:val="-6"/>
          <w:w w:val="92"/>
        </w:rPr>
        <w:t>påñöha</w:t>
      </w:r>
      <w:r>
        <w:rPr>
          <w:i/>
          <w:w w:val="92"/>
        </w:rPr>
        <w:t>à</w:t>
      </w:r>
      <w:r>
        <w:rPr>
          <w:i/>
          <w:spacing w:val="-4"/>
          <w:w w:val="92"/>
        </w:rPr>
        <w:t xml:space="preserve"> </w:t>
      </w:r>
      <w:r>
        <w:rPr>
          <w:i/>
          <w:spacing w:val="-6"/>
        </w:rPr>
        <w:t>nirbhidy</w:t>
      </w:r>
      <w:r>
        <w:rPr>
          <w:i/>
        </w:rPr>
        <w:t>a</w:t>
      </w:r>
      <w:r>
        <w:rPr>
          <w:i/>
          <w:spacing w:val="-20"/>
        </w:rPr>
        <w:t xml:space="preserve"> </w:t>
      </w:r>
      <w:r>
        <w:rPr>
          <w:i/>
          <w:spacing w:val="-6"/>
          <w:w w:val="96"/>
        </w:rPr>
        <w:t>tasmä</w:t>
      </w:r>
      <w:r>
        <w:rPr>
          <w:i/>
          <w:w w:val="96"/>
        </w:rPr>
        <w:t xml:space="preserve">d </w:t>
      </w:r>
      <w:r>
        <w:rPr>
          <w:i/>
          <w:spacing w:val="-6"/>
          <w:w w:val="96"/>
        </w:rPr>
        <w:t>bahi</w:t>
      </w:r>
      <w:r>
        <w:rPr>
          <w:i/>
          <w:w w:val="96"/>
        </w:rPr>
        <w:t>r</w:t>
      </w:r>
      <w:r>
        <w:rPr>
          <w:i/>
          <w:spacing w:val="-7"/>
          <w:w w:val="96"/>
        </w:rPr>
        <w:t xml:space="preserve"> </w:t>
      </w:r>
      <w:r>
        <w:rPr>
          <w:i/>
          <w:spacing w:val="-6"/>
        </w:rPr>
        <w:t>it</w:t>
      </w:r>
      <w:r>
        <w:rPr>
          <w:i/>
        </w:rPr>
        <w:t>i</w:t>
      </w:r>
      <w:r>
        <w:rPr>
          <w:i/>
          <w:spacing w:val="-9"/>
        </w:rPr>
        <w:t xml:space="preserve"> </w:t>
      </w:r>
      <w:r>
        <w:rPr>
          <w:i/>
          <w:spacing w:val="-6"/>
          <w:w w:val="95"/>
        </w:rPr>
        <w:t>valita-gréva</w:t>
      </w:r>
      <w:r>
        <w:rPr>
          <w:i/>
          <w:w w:val="95"/>
        </w:rPr>
        <w:t>m</w:t>
      </w:r>
      <w:r>
        <w:rPr>
          <w:i/>
          <w:spacing w:val="-2"/>
          <w:w w:val="95"/>
        </w:rPr>
        <w:t xml:space="preserve"> </w:t>
      </w:r>
      <w:r>
        <w:rPr>
          <w:i/>
          <w:spacing w:val="-6"/>
        </w:rPr>
        <w:t>älokya</w:t>
      </w:r>
      <w:r>
        <w:rPr>
          <w:i/>
        </w:rPr>
        <w:t>n</w:t>
      </w:r>
      <w:r>
        <w:rPr>
          <w:i/>
          <w:spacing w:val="-12"/>
        </w:rPr>
        <w:t xml:space="preserve"> </w:t>
      </w:r>
      <w:r>
        <w:rPr>
          <w:i/>
          <w:spacing w:val="-6"/>
        </w:rPr>
        <w:t>vaù</w:t>
      </w:r>
    </w:p>
    <w:p w14:paraId="6FC59F35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0B79A2DA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Nand</w:t>
      </w:r>
      <w:r>
        <w:rPr>
          <w:rFonts w:ascii="Book Antiqua" w:eastAsia="Book Antiqua" w:hAnsi="Book Antiqua" w:cs="Book Antiqua"/>
          <w:b/>
          <w:w w:val="89"/>
        </w:rPr>
        <w:t>a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slowl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gentl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too</w:t>
      </w:r>
      <w:r>
        <w:rPr>
          <w:rFonts w:ascii="Book Antiqua" w:eastAsia="Book Antiqua" w:hAnsi="Book Antiqua" w:cs="Book Antiqua"/>
          <w:b/>
        </w:rPr>
        <w:t>k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Rädh</w:t>
      </w:r>
      <w:r>
        <w:rPr>
          <w:rFonts w:ascii="Book Antiqua" w:eastAsia="Book Antiqua" w:hAnsi="Book Antiqua" w:cs="Book Antiqua"/>
          <w:b/>
          <w:w w:val="89"/>
        </w:rPr>
        <w:t>ä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His </w:t>
      </w:r>
      <w:r>
        <w:rPr>
          <w:rFonts w:ascii="Book Antiqua" w:eastAsia="Book Antiqua" w:hAnsi="Book Antiqua" w:cs="Book Antiqua"/>
          <w:b/>
        </w:rPr>
        <w:t>arms.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embrace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tightening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affection,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felt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if </w:t>
      </w:r>
      <w:r>
        <w:rPr>
          <w:rFonts w:ascii="Book Antiqua" w:eastAsia="Book Antiqua" w:hAnsi="Book Antiqua" w:cs="Book Antiqua"/>
          <w:b/>
          <w:spacing w:val="-2"/>
          <w:w w:val="91"/>
        </w:rPr>
        <w:t>He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protrudin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breast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migh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pierc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throug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Hi</w:t>
      </w:r>
      <w:r>
        <w:rPr>
          <w:rFonts w:ascii="Book Antiqua" w:eastAsia="Book Antiqua" w:hAnsi="Book Antiqua" w:cs="Book Antiqua"/>
          <w:b/>
          <w:w w:val="91"/>
        </w:rPr>
        <w:t xml:space="preserve">s </w:t>
      </w:r>
      <w:r>
        <w:rPr>
          <w:rFonts w:ascii="Book Antiqua" w:eastAsia="Book Antiqua" w:hAnsi="Book Antiqua" w:cs="Book Antiqua"/>
          <w:b/>
          <w:spacing w:val="-2"/>
          <w:w w:val="91"/>
        </w:rPr>
        <w:t>back</w:t>
      </w:r>
      <w:r>
        <w:rPr>
          <w:rFonts w:ascii="Book Antiqua" w:eastAsia="Book Antiqua" w:hAnsi="Book Antiqua" w:cs="Book Antiqua"/>
          <w:b/>
          <w:w w:val="91"/>
        </w:rPr>
        <w:t>.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May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>Çré</w:t>
      </w:r>
      <w:r>
        <w:rPr>
          <w:rFonts w:ascii="Book Antiqua" w:eastAsia="Book Antiqua" w:hAnsi="Book Antiqua" w:cs="Book Antiqua"/>
          <w:b/>
          <w:spacing w:val="16"/>
          <w:w w:val="7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Kåñëa</w:t>
      </w:r>
      <w:r>
        <w:rPr>
          <w:rFonts w:ascii="Book Antiqua" w:eastAsia="Book Antiqua" w:hAnsi="Book Antiqua" w:cs="Book Antiqua"/>
          <w:b/>
          <w:spacing w:val="-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confer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bliss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upon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all.</w:t>
      </w:r>
    </w:p>
    <w:p w14:paraId="54693C91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445696E" w14:textId="77777777" w:rsidR="00150366" w:rsidRDefault="00150366">
      <w:pPr>
        <w:spacing w:line="200" w:lineRule="exact"/>
      </w:pPr>
    </w:p>
    <w:p w14:paraId="55EA8A3C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1C60181" w14:textId="77777777" w:rsidR="00150366" w:rsidRDefault="00150366">
      <w:pPr>
        <w:spacing w:line="140" w:lineRule="exact"/>
        <w:rPr>
          <w:sz w:val="15"/>
          <w:szCs w:val="15"/>
        </w:rPr>
      </w:pPr>
    </w:p>
    <w:p w14:paraId="4434864F" w14:textId="77777777" w:rsidR="00150366" w:rsidRDefault="00000000">
      <w:pPr>
        <w:spacing w:line="252" w:lineRule="auto"/>
        <w:ind w:left="120" w:right="85" w:firstLine="360"/>
        <w:jc w:val="both"/>
      </w:pPr>
      <w:r>
        <w:t>Nanda’s</w:t>
      </w:r>
      <w:r>
        <w:rPr>
          <w:spacing w:val="-8"/>
        </w:rPr>
        <w:t xml:space="preserve"> </w:t>
      </w:r>
      <w:r>
        <w:t>son,</w:t>
      </w:r>
      <w:r>
        <w:rPr>
          <w:spacing w:val="21"/>
        </w:rPr>
        <w:t xml:space="preserve"> </w:t>
      </w:r>
      <w:r>
        <w:rPr>
          <w:w w:val="78"/>
        </w:rPr>
        <w:t>Çré</w:t>
      </w:r>
      <w:r>
        <w:rPr>
          <w:spacing w:val="16"/>
          <w:w w:val="78"/>
        </w:rPr>
        <w:t xml:space="preserve"> </w:t>
      </w:r>
      <w:r>
        <w:t>Govinda,</w:t>
      </w:r>
      <w:r>
        <w:rPr>
          <w:spacing w:val="20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Rädhä</w:t>
      </w:r>
      <w:r>
        <w:rPr>
          <w:spacing w:val="10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t>met</w:t>
      </w:r>
      <w:r>
        <w:rPr>
          <w:spacing w:val="20"/>
        </w:rPr>
        <w:t xml:space="preserve"> </w:t>
      </w:r>
      <w:r>
        <w:rPr>
          <w:w w:val="105"/>
        </w:rPr>
        <w:t xml:space="preserve">together </w:t>
      </w:r>
      <w:r>
        <w:t xml:space="preserve">alone. </w:t>
      </w:r>
      <w:r>
        <w:rPr>
          <w:spacing w:val="14"/>
        </w:rPr>
        <w:t xml:space="preserve"> </w:t>
      </w:r>
      <w:r>
        <w:t xml:space="preserve">Now </w:t>
      </w:r>
      <w:r>
        <w:rPr>
          <w:spacing w:val="4"/>
        </w:rPr>
        <w:t xml:space="preserve"> </w:t>
      </w:r>
      <w:r>
        <w:t xml:space="preserve">fully  enraptured,  </w:t>
      </w:r>
      <w:r>
        <w:rPr>
          <w:spacing w:val="4"/>
        </w:rPr>
        <w:t xml:space="preserve"> </w:t>
      </w:r>
      <w:r>
        <w:t>Kåñëa</w:t>
      </w:r>
      <w:r>
        <w:rPr>
          <w:spacing w:val="24"/>
        </w:rPr>
        <w:t xml:space="preserve"> </w:t>
      </w:r>
      <w:r>
        <w:t xml:space="preserve">slowly  and </w:t>
      </w:r>
      <w:r>
        <w:rPr>
          <w:spacing w:val="17"/>
        </w:rPr>
        <w:t xml:space="preserve"> </w:t>
      </w:r>
      <w:r>
        <w:rPr>
          <w:w w:val="104"/>
        </w:rPr>
        <w:t xml:space="preserve">tenderly </w:t>
      </w:r>
      <w:r>
        <w:t xml:space="preserve">enfolded </w:t>
      </w:r>
      <w:r>
        <w:rPr>
          <w:spacing w:val="16"/>
        </w:rPr>
        <w:t xml:space="preserve"> </w:t>
      </w:r>
      <w:r>
        <w:t xml:space="preserve">Her </w:t>
      </w:r>
      <w:r>
        <w:rPr>
          <w:spacing w:val="1"/>
        </w:rPr>
        <w:t xml:space="preserve"> </w:t>
      </w:r>
      <w:r>
        <w:t xml:space="preserve">in </w:t>
      </w:r>
      <w:r>
        <w:rPr>
          <w:spacing w:val="6"/>
        </w:rPr>
        <w:t xml:space="preserve"> </w:t>
      </w:r>
      <w:r>
        <w:t>His</w:t>
      </w:r>
      <w:r>
        <w:rPr>
          <w:spacing w:val="45"/>
        </w:rPr>
        <w:t xml:space="preserve"> </w:t>
      </w:r>
      <w:r>
        <w:t xml:space="preserve">embrace. </w:t>
      </w:r>
      <w:r>
        <w:rPr>
          <w:spacing w:val="9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Rädhä  is</w:t>
      </w:r>
      <w:r>
        <w:rPr>
          <w:spacing w:val="45"/>
        </w:rPr>
        <w:t xml:space="preserve"> </w:t>
      </w:r>
      <w:r>
        <w:t xml:space="preserve">more </w:t>
      </w:r>
      <w:r>
        <w:rPr>
          <w:spacing w:val="11"/>
        </w:rPr>
        <w:t xml:space="preserve"> </w:t>
      </w:r>
      <w:r>
        <w:rPr>
          <w:w w:val="102"/>
        </w:rPr>
        <w:t xml:space="preserve">delicate </w:t>
      </w:r>
      <w:r>
        <w:t xml:space="preserve">than </w:t>
      </w:r>
      <w:r>
        <w:rPr>
          <w:spacing w:val="7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acacia</w:t>
      </w:r>
      <w:r>
        <w:rPr>
          <w:spacing w:val="29"/>
        </w:rPr>
        <w:t xml:space="preserve"> </w:t>
      </w:r>
      <w:r>
        <w:t>flower,</w:t>
      </w:r>
      <w:r>
        <w:rPr>
          <w:spacing w:val="35"/>
        </w:rPr>
        <w:t xml:space="preserve"> </w:t>
      </w:r>
      <w:r>
        <w:t>Kåñëa</w:t>
      </w:r>
      <w:r>
        <w:rPr>
          <w:spacing w:val="3"/>
        </w:rPr>
        <w:t xml:space="preserve"> </w:t>
      </w:r>
      <w:r>
        <w:t>held</w:t>
      </w:r>
      <w:r>
        <w:rPr>
          <w:spacing w:val="46"/>
        </w:rPr>
        <w:t xml:space="preserve"> </w:t>
      </w:r>
      <w:r>
        <w:t>Her</w:t>
      </w:r>
      <w:r>
        <w:rPr>
          <w:spacing w:val="35"/>
        </w:rPr>
        <w:t xml:space="preserve"> </w:t>
      </w:r>
      <w:r>
        <w:t>gently</w:t>
      </w:r>
      <w:r>
        <w:rPr>
          <w:spacing w:val="39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</w:t>
      </w:r>
      <w:r>
        <w:rPr>
          <w:spacing w:val="29"/>
        </w:rPr>
        <w:t xml:space="preserve"> </w:t>
      </w:r>
      <w:r>
        <w:rPr>
          <w:w w:val="103"/>
        </w:rPr>
        <w:t xml:space="preserve">arms, </w:t>
      </w:r>
      <w:r>
        <w:t>but,</w:t>
      </w:r>
      <w:r>
        <w:rPr>
          <w:spacing w:val="21"/>
        </w:rPr>
        <w:t xml:space="preserve"> </w:t>
      </w:r>
      <w:r>
        <w:t>driven</w:t>
      </w:r>
      <w:r>
        <w:rPr>
          <w:spacing w:val="20"/>
        </w:rPr>
        <w:t xml:space="preserve"> </w:t>
      </w:r>
      <w:r>
        <w:t>by increasing</w:t>
      </w:r>
      <w:r>
        <w:rPr>
          <w:spacing w:val="25"/>
        </w:rPr>
        <w:t xml:space="preserve"> </w:t>
      </w:r>
      <w:r>
        <w:t>thirst</w:t>
      </w:r>
      <w:r>
        <w:rPr>
          <w:spacing w:val="3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Her</w:t>
      </w:r>
      <w:r>
        <w:rPr>
          <w:spacing w:val="6"/>
        </w:rPr>
        <w:t xml:space="preserve"> </w:t>
      </w:r>
      <w:r>
        <w:t>love, revealed</w:t>
      </w:r>
      <w:r>
        <w:rPr>
          <w:spacing w:val="7"/>
        </w:rPr>
        <w:t xml:space="preserve"> </w:t>
      </w:r>
      <w:r>
        <w:t xml:space="preserve">by </w:t>
      </w:r>
      <w:r>
        <w:rPr>
          <w:w w:val="107"/>
        </w:rPr>
        <w:t xml:space="preserve">the </w:t>
      </w:r>
      <w:r>
        <w:t>phrase</w:t>
      </w:r>
      <w:r>
        <w:rPr>
          <w:spacing w:val="21"/>
        </w:rPr>
        <w:t xml:space="preserve"> </w:t>
      </w:r>
      <w:r>
        <w:rPr>
          <w:i/>
        </w:rPr>
        <w:t>dåòhaà</w:t>
      </w:r>
      <w:r>
        <w:rPr>
          <w:i/>
          <w:spacing w:val="5"/>
        </w:rPr>
        <w:t xml:space="preserve"> </w:t>
      </w:r>
      <w:r>
        <w:rPr>
          <w:i/>
          <w:w w:val="94"/>
        </w:rPr>
        <w:t>péòayan</w:t>
      </w:r>
      <w:r>
        <w:rPr>
          <w:w w:val="94"/>
        </w:rPr>
        <w:t>,</w:t>
      </w:r>
      <w:r>
        <w:rPr>
          <w:spacing w:val="3"/>
          <w:w w:val="94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tightened</w:t>
      </w:r>
      <w:r>
        <w:rPr>
          <w:spacing w:val="32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embrace.</w:t>
      </w:r>
      <w:r>
        <w:rPr>
          <w:spacing w:val="10"/>
        </w:rPr>
        <w:t xml:space="preserve"> </w:t>
      </w:r>
      <w:r>
        <w:rPr>
          <w:w w:val="95"/>
        </w:rPr>
        <w:t>Kåñëa</w:t>
      </w:r>
      <w:r>
        <w:rPr>
          <w:spacing w:val="-3"/>
          <w:w w:val="95"/>
        </w:rPr>
        <w:t xml:space="preserve"> </w:t>
      </w:r>
      <w:r>
        <w:t>felt as if</w:t>
      </w:r>
      <w:r>
        <w:rPr>
          <w:spacing w:val="-7"/>
        </w:rPr>
        <w:t xml:space="preserve"> </w:t>
      </w:r>
      <w:r>
        <w:rPr>
          <w:w w:val="96"/>
        </w:rPr>
        <w:t>Rädhä’s</w:t>
      </w:r>
      <w:r>
        <w:rPr>
          <w:spacing w:val="2"/>
          <w:w w:val="96"/>
        </w:rPr>
        <w:t xml:space="preserve"> </w:t>
      </w:r>
      <w:r>
        <w:t>pointed</w:t>
      </w:r>
      <w:r>
        <w:rPr>
          <w:spacing w:val="36"/>
        </w:rPr>
        <w:t xml:space="preserve"> </w:t>
      </w:r>
      <w:r>
        <w:t>breasts</w:t>
      </w:r>
      <w:r>
        <w:rPr>
          <w:spacing w:val="17"/>
        </w:rPr>
        <w:t xml:space="preserve"> </w:t>
      </w:r>
      <w:r>
        <w:t>were</w:t>
      </w:r>
      <w:r>
        <w:rPr>
          <w:spacing w:val="8"/>
        </w:rPr>
        <w:t xml:space="preserve"> </w:t>
      </w:r>
      <w:r>
        <w:t>about</w:t>
      </w:r>
      <w:r>
        <w:rPr>
          <w:spacing w:val="2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pierce</w:t>
      </w:r>
      <w:r>
        <w:rPr>
          <w:spacing w:val="15"/>
        </w:rPr>
        <w:t xml:space="preserve"> </w:t>
      </w:r>
      <w:r>
        <w:t>all the</w:t>
      </w:r>
      <w:r>
        <w:rPr>
          <w:spacing w:val="17"/>
        </w:rPr>
        <w:t xml:space="preserve"> </w:t>
      </w:r>
      <w:r>
        <w:t>way through  His</w:t>
      </w:r>
      <w:r>
        <w:rPr>
          <w:spacing w:val="6"/>
        </w:rPr>
        <w:t xml:space="preserve"> </w:t>
      </w:r>
      <w:r>
        <w:t>back.</w:t>
      </w:r>
      <w:r>
        <w:rPr>
          <w:spacing w:val="19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this</w:t>
      </w:r>
      <w:r>
        <w:rPr>
          <w:spacing w:val="24"/>
        </w:rPr>
        <w:t xml:space="preserve"> </w:t>
      </w:r>
      <w:r>
        <w:t>context,</w:t>
      </w:r>
      <w:r>
        <w:rPr>
          <w:spacing w:val="38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hard</w:t>
      </w:r>
      <w:r>
        <w:rPr>
          <w:spacing w:val="31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rPr>
          <w:w w:val="105"/>
        </w:rPr>
        <w:t xml:space="preserve">penetrating </w:t>
      </w:r>
      <w:r>
        <w:t xml:space="preserve">nature  </w:t>
      </w:r>
      <w:r>
        <w:rPr>
          <w:spacing w:val="3"/>
        </w:rPr>
        <w:t xml:space="preserve"> </w:t>
      </w:r>
      <w:r>
        <w:t xml:space="preserve">of </w:t>
      </w:r>
      <w:r>
        <w:rPr>
          <w:spacing w:val="13"/>
        </w:rPr>
        <w:t xml:space="preserve"> </w:t>
      </w:r>
      <w:r>
        <w:t xml:space="preserve">Her </w:t>
      </w:r>
      <w:r>
        <w:rPr>
          <w:spacing w:val="24"/>
        </w:rPr>
        <w:t xml:space="preserve"> </w:t>
      </w:r>
      <w:r>
        <w:t xml:space="preserve">breasts </w:t>
      </w:r>
      <w:r>
        <w:rPr>
          <w:spacing w:val="35"/>
        </w:rPr>
        <w:t xml:space="preserve"> </w:t>
      </w:r>
      <w:r>
        <w:t xml:space="preserve">is </w:t>
      </w:r>
      <w:r>
        <w:rPr>
          <w:spacing w:val="18"/>
        </w:rPr>
        <w:t xml:space="preserve"> </w:t>
      </w:r>
      <w:r>
        <w:t xml:space="preserve">being </w:t>
      </w:r>
      <w:r>
        <w:rPr>
          <w:spacing w:val="27"/>
        </w:rPr>
        <w:t xml:space="preserve"> </w:t>
      </w:r>
      <w:r>
        <w:t xml:space="preserve">revealed, </w:t>
      </w:r>
      <w:r>
        <w:rPr>
          <w:spacing w:val="25"/>
        </w:rPr>
        <w:t xml:space="preserve"> </w:t>
      </w:r>
      <w:r>
        <w:t xml:space="preserve">indicating   </w:t>
      </w:r>
      <w:r>
        <w:rPr>
          <w:w w:val="107"/>
        </w:rPr>
        <w:t xml:space="preserve">the </w:t>
      </w:r>
      <w:r>
        <w:t>extreme</w:t>
      </w:r>
      <w:r>
        <w:rPr>
          <w:spacing w:val="35"/>
        </w:rPr>
        <w:t xml:space="preserve"> </w:t>
      </w:r>
      <w:r>
        <w:t>sensual</w:t>
      </w:r>
      <w:r>
        <w:rPr>
          <w:spacing w:val="27"/>
        </w:rPr>
        <w:t xml:space="preserve"> </w:t>
      </w:r>
      <w:r>
        <w:t>appeal</w:t>
      </w:r>
      <w:r>
        <w:rPr>
          <w:spacing w:val="20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fresh</w:t>
      </w:r>
      <w:r>
        <w:rPr>
          <w:spacing w:val="17"/>
        </w:rPr>
        <w:t xml:space="preserve"> </w:t>
      </w:r>
      <w:r>
        <w:t>feminine</w:t>
      </w:r>
      <w:r>
        <w:rPr>
          <w:spacing w:val="30"/>
        </w:rPr>
        <w:t xml:space="preserve"> </w:t>
      </w:r>
      <w:r>
        <w:t>youthfulness  of Her</w:t>
      </w:r>
      <w:r>
        <w:rPr>
          <w:spacing w:val="8"/>
        </w:rPr>
        <w:t xml:space="preserve"> </w:t>
      </w:r>
      <w:r>
        <w:t>natural</w:t>
      </w:r>
      <w:r>
        <w:rPr>
          <w:spacing w:val="35"/>
        </w:rPr>
        <w:t xml:space="preserve"> </w:t>
      </w:r>
      <w:r>
        <w:t>beauty.</w:t>
      </w:r>
      <w:r>
        <w:rPr>
          <w:spacing w:val="19"/>
        </w:rPr>
        <w:t xml:space="preserve"> </w:t>
      </w:r>
      <w:r>
        <w:t>Otherwise</w:t>
      </w:r>
      <w:r>
        <w:rPr>
          <w:spacing w:val="27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softer</w:t>
      </w:r>
      <w:r>
        <w:rPr>
          <w:spacing w:val="11"/>
        </w:rPr>
        <w:t xml:space="preserve"> </w:t>
      </w:r>
      <w:r>
        <w:t>than</w:t>
      </w:r>
      <w:r>
        <w:rPr>
          <w:spacing w:val="30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w w:val="101"/>
        </w:rPr>
        <w:t>flower.</w:t>
      </w:r>
    </w:p>
    <w:p w14:paraId="2E115360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69B85912" w14:textId="77777777" w:rsidR="00150366" w:rsidRDefault="00000000">
      <w:pPr>
        <w:spacing w:line="252" w:lineRule="auto"/>
        <w:ind w:left="120" w:right="85" w:firstLine="360"/>
        <w:jc w:val="both"/>
      </w:pPr>
      <w:r>
        <w:t>This</w:t>
      </w:r>
      <w:r>
        <w:rPr>
          <w:spacing w:val="20"/>
        </w:rPr>
        <w:t xml:space="preserve"> </w:t>
      </w:r>
      <w:r>
        <w:t>verse</w:t>
      </w:r>
      <w:r>
        <w:rPr>
          <w:spacing w:val="9"/>
        </w:rPr>
        <w:t xml:space="preserve"> </w:t>
      </w:r>
      <w:r>
        <w:t>features</w:t>
      </w:r>
      <w:r>
        <w:rPr>
          <w:spacing w:val="28"/>
        </w:rPr>
        <w:t xml:space="preserve"> </w:t>
      </w:r>
      <w:r>
        <w:rPr>
          <w:i/>
        </w:rPr>
        <w:t>çåìgära-rasa</w:t>
      </w:r>
      <w:r>
        <w:t>,</w:t>
      </w:r>
      <w:r>
        <w:rPr>
          <w:spacing w:val="-10"/>
        </w:rPr>
        <w:t xml:space="preserve"> </w:t>
      </w:r>
      <w:r>
        <w:rPr>
          <w:i/>
          <w:w w:val="93"/>
        </w:rPr>
        <w:t>vaidarbhé-réti</w:t>
      </w:r>
      <w:r>
        <w:rPr>
          <w:w w:val="93"/>
        </w:rPr>
        <w:t>,</w:t>
      </w:r>
      <w:r>
        <w:rPr>
          <w:spacing w:val="17"/>
          <w:w w:val="93"/>
        </w:rPr>
        <w:t xml:space="preserve"> </w:t>
      </w:r>
      <w:r>
        <w:rPr>
          <w:i/>
        </w:rPr>
        <w:t xml:space="preserve">prasäda- guëa </w:t>
      </w:r>
      <w:r>
        <w:t>and</w:t>
      </w:r>
      <w:r>
        <w:rPr>
          <w:spacing w:val="19"/>
        </w:rPr>
        <w:t xml:space="preserve"> </w:t>
      </w:r>
      <w:r>
        <w:rPr>
          <w:i/>
        </w:rPr>
        <w:t>sragdharä-chanda</w:t>
      </w:r>
      <w:r>
        <w:t>.</w:t>
      </w:r>
    </w:p>
    <w:p w14:paraId="603E0784" w14:textId="77777777" w:rsidR="00150366" w:rsidRDefault="00150366">
      <w:pPr>
        <w:spacing w:before="14" w:line="240" w:lineRule="exact"/>
        <w:rPr>
          <w:sz w:val="24"/>
          <w:szCs w:val="24"/>
        </w:rPr>
      </w:pPr>
    </w:p>
    <w:p w14:paraId="46B33615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35</w:t>
      </w:r>
    </w:p>
    <w:p w14:paraId="642EA961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6D24E1B3" w14:textId="77777777" w:rsidR="00150366" w:rsidRDefault="00000000">
      <w:pPr>
        <w:spacing w:line="252" w:lineRule="auto"/>
        <w:ind w:left="840" w:right="537" w:hanging="270"/>
      </w:pPr>
      <w:r>
        <w:rPr>
          <w:i/>
          <w:w w:val="96"/>
        </w:rPr>
        <w:t>jayaçré-vinyastair</w:t>
      </w:r>
      <w:r>
        <w:rPr>
          <w:i/>
          <w:spacing w:val="2"/>
          <w:w w:val="96"/>
        </w:rPr>
        <w:t xml:space="preserve"> </w:t>
      </w:r>
      <w:r>
        <w:rPr>
          <w:i/>
        </w:rPr>
        <w:t>mahita iva</w:t>
      </w:r>
      <w:r>
        <w:rPr>
          <w:i/>
          <w:spacing w:val="-5"/>
        </w:rPr>
        <w:t xml:space="preserve"> </w:t>
      </w:r>
      <w:r>
        <w:rPr>
          <w:i/>
        </w:rPr>
        <w:t>mandära-kusumaiù svayaà</w:t>
      </w:r>
      <w:r>
        <w:rPr>
          <w:i/>
          <w:spacing w:val="44"/>
        </w:rPr>
        <w:t xml:space="preserve"> </w:t>
      </w:r>
      <w:r>
        <w:rPr>
          <w:i/>
        </w:rPr>
        <w:t>sindüreëa</w:t>
      </w:r>
      <w:r>
        <w:rPr>
          <w:i/>
          <w:spacing w:val="-8"/>
        </w:rPr>
        <w:t xml:space="preserve"> </w:t>
      </w:r>
      <w:r>
        <w:rPr>
          <w:i/>
        </w:rPr>
        <w:t>dvipa-raëa-mudä</w:t>
      </w:r>
      <w:r>
        <w:rPr>
          <w:i/>
          <w:spacing w:val="-14"/>
        </w:rPr>
        <w:t xml:space="preserve"> </w:t>
      </w:r>
      <w:r>
        <w:rPr>
          <w:i/>
        </w:rPr>
        <w:t>mudrita iva</w:t>
      </w:r>
    </w:p>
    <w:p w14:paraId="3AF38CB5" w14:textId="77777777" w:rsidR="00150366" w:rsidRDefault="00000000">
      <w:pPr>
        <w:spacing w:line="252" w:lineRule="auto"/>
        <w:ind w:left="840" w:right="446" w:hanging="270"/>
      </w:pPr>
      <w:r>
        <w:rPr>
          <w:i/>
        </w:rPr>
        <w:t xml:space="preserve">bhujäpéòa-kréòä-hata-kuvalayäpéòa-kariëaù </w:t>
      </w:r>
      <w:r>
        <w:rPr>
          <w:i/>
          <w:w w:val="95"/>
        </w:rPr>
        <w:t>prakérëäsåg-bindur</w:t>
      </w:r>
      <w:r>
        <w:rPr>
          <w:i/>
          <w:spacing w:val="3"/>
          <w:w w:val="95"/>
        </w:rPr>
        <w:t xml:space="preserve"> </w:t>
      </w:r>
      <w:r>
        <w:rPr>
          <w:i/>
        </w:rPr>
        <w:t xml:space="preserve">jayati </w:t>
      </w:r>
      <w:r>
        <w:rPr>
          <w:i/>
          <w:w w:val="98"/>
        </w:rPr>
        <w:t>bhuja-daëòo</w:t>
      </w:r>
      <w:r>
        <w:rPr>
          <w:i/>
          <w:spacing w:val="1"/>
          <w:w w:val="98"/>
        </w:rPr>
        <w:t xml:space="preserve"> </w:t>
      </w:r>
      <w:r>
        <w:rPr>
          <w:i/>
        </w:rPr>
        <w:t>murajitaù</w:t>
      </w:r>
    </w:p>
    <w:p w14:paraId="2C69DF2F" w14:textId="77777777" w:rsidR="00150366" w:rsidRDefault="00150366">
      <w:pPr>
        <w:spacing w:before="4" w:line="140" w:lineRule="exact"/>
        <w:rPr>
          <w:sz w:val="15"/>
          <w:szCs w:val="15"/>
        </w:rPr>
      </w:pPr>
    </w:p>
    <w:p w14:paraId="74A3E956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3"/>
          <w:w w:val="88"/>
        </w:rPr>
        <w:t>Whe</w:t>
      </w:r>
      <w:r>
        <w:rPr>
          <w:rFonts w:ascii="Book Antiqua" w:eastAsia="Book Antiqua" w:hAnsi="Book Antiqua" w:cs="Book Antiqua"/>
          <w:b/>
          <w:w w:val="88"/>
        </w:rPr>
        <w:t>n</w:t>
      </w:r>
      <w:r>
        <w:rPr>
          <w:rFonts w:ascii="Book Antiqua" w:eastAsia="Book Antiqua" w:hAnsi="Book Antiqua" w:cs="Book Antiqua"/>
          <w:b/>
          <w:spacing w:val="3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Kåñë</w:t>
      </w:r>
      <w:r>
        <w:rPr>
          <w:rFonts w:ascii="Book Antiqua" w:eastAsia="Book Antiqua" w:hAnsi="Book Antiqua" w:cs="Book Antiqua"/>
          <w:b/>
          <w:w w:val="88"/>
        </w:rPr>
        <w:t>a</w:t>
      </w:r>
      <w:r>
        <w:rPr>
          <w:rFonts w:ascii="Book Antiqua" w:eastAsia="Book Antiqua" w:hAnsi="Book Antiqua" w:cs="Book Antiqua"/>
          <w:b/>
          <w:spacing w:val="-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playfull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1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kille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1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elephan</w:t>
      </w:r>
      <w:r>
        <w:rPr>
          <w:rFonts w:ascii="Book Antiqua" w:eastAsia="Book Antiqua" w:hAnsi="Book Antiqua" w:cs="Book Antiqua"/>
          <w:b/>
          <w:w w:val="91"/>
        </w:rPr>
        <w:t>t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 xml:space="preserve">Kuvalayäpéòa,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broad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arms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were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spattered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drops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blood.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It </w:t>
      </w:r>
      <w:r>
        <w:rPr>
          <w:rFonts w:ascii="Book Antiqua" w:eastAsia="Book Antiqua" w:hAnsi="Book Antiqua" w:cs="Book Antiqua"/>
          <w:b/>
          <w:spacing w:val="-2"/>
          <w:w w:val="91"/>
        </w:rPr>
        <w:t>seeme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the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ha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bee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anointe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re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2"/>
          <w:w w:val="90"/>
        </w:rPr>
        <w:t>sindur</w:t>
      </w:r>
      <w:r>
        <w:rPr>
          <w:rFonts w:ascii="Book Antiqua" w:eastAsia="Book Antiqua" w:hAnsi="Book Antiqua" w:cs="Book Antiqua"/>
          <w:b/>
          <w:i/>
          <w:w w:val="90"/>
        </w:rPr>
        <w:t>a</w:t>
      </w:r>
      <w:r>
        <w:rPr>
          <w:rFonts w:ascii="Book Antiqua" w:eastAsia="Book Antiqua" w:hAnsi="Book Antiqua" w:cs="Book Antiqua"/>
          <w:b/>
          <w:i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out 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jo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fightin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2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the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ha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bee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worshipe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-4"/>
          <w:w w:val="91"/>
        </w:rPr>
        <w:t>showe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 xml:space="preserve">f </w:t>
      </w:r>
      <w:r>
        <w:rPr>
          <w:rFonts w:ascii="Book Antiqua" w:eastAsia="Book Antiqua" w:hAnsi="Book Antiqua" w:cs="Book Antiqua"/>
          <w:b/>
          <w:spacing w:val="-4"/>
        </w:rPr>
        <w:t>re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i/>
          <w:spacing w:val="-4"/>
          <w:w w:val="90"/>
        </w:rPr>
        <w:t>mandär</w:t>
      </w:r>
      <w:r>
        <w:rPr>
          <w:rFonts w:ascii="Book Antiqua" w:eastAsia="Book Antiqua" w:hAnsi="Book Antiqua" w:cs="Book Antiqua"/>
          <w:b/>
          <w:i/>
          <w:w w:val="90"/>
        </w:rPr>
        <w:t>a</w:t>
      </w:r>
      <w:r>
        <w:rPr>
          <w:rFonts w:ascii="Book Antiqua" w:eastAsia="Book Antiqua" w:hAnsi="Book Antiqua" w:cs="Book Antiqua"/>
          <w:b/>
          <w:i/>
          <w:spacing w:val="4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flower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Goddes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 xml:space="preserve">f </w:t>
      </w:r>
      <w:r>
        <w:rPr>
          <w:rFonts w:ascii="Book Antiqua" w:eastAsia="Book Antiqua" w:hAnsi="Book Antiqua" w:cs="Book Antiqua"/>
          <w:b/>
          <w:spacing w:val="-12"/>
        </w:rPr>
        <w:t>V</w:t>
      </w:r>
      <w:r>
        <w:rPr>
          <w:rFonts w:ascii="Book Antiqua" w:eastAsia="Book Antiqua" w:hAnsi="Book Antiqua" w:cs="Book Antiqua"/>
          <w:b/>
          <w:spacing w:val="-4"/>
        </w:rPr>
        <w:t xml:space="preserve">ictory. </w:t>
      </w:r>
      <w:r>
        <w:rPr>
          <w:rFonts w:ascii="Book Antiqua" w:eastAsia="Book Antiqua" w:hAnsi="Book Antiqua" w:cs="Book Antiqua"/>
          <w:b/>
          <w:w w:val="91"/>
        </w:rPr>
        <w:t>May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Murajita’s</w:t>
      </w:r>
      <w:r>
        <w:rPr>
          <w:rFonts w:ascii="Book Antiqua" w:eastAsia="Book Antiqua" w:hAnsi="Book Antiqua" w:cs="Book Antiqua"/>
          <w:b/>
          <w:spacing w:val="-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strong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arms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ever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triumphant.</w:t>
      </w:r>
    </w:p>
    <w:p w14:paraId="4F3B6B39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358D419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71A66E6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1AEA30A4" w14:textId="77777777" w:rsidR="00150366" w:rsidRDefault="00000000">
      <w:pPr>
        <w:spacing w:line="252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 xml:space="preserve">Çré  </w:t>
      </w:r>
      <w:r>
        <w:rPr>
          <w:spacing w:val="1"/>
          <w:w w:val="78"/>
        </w:rPr>
        <w:t xml:space="preserve"> </w:t>
      </w:r>
      <w:r>
        <w:t xml:space="preserve">Jayadeva </w:t>
      </w:r>
      <w:r>
        <w:rPr>
          <w:spacing w:val="4"/>
        </w:rPr>
        <w:t xml:space="preserve"> </w:t>
      </w:r>
      <w:r>
        <w:t xml:space="preserve">says, </w:t>
      </w:r>
      <w:r>
        <w:rPr>
          <w:spacing w:val="14"/>
        </w:rPr>
        <w:t xml:space="preserve"> </w:t>
      </w:r>
      <w:r>
        <w:t xml:space="preserve">“May  </w:t>
      </w:r>
      <w:r>
        <w:rPr>
          <w:w w:val="78"/>
        </w:rPr>
        <w:t xml:space="preserve">Çré  </w:t>
      </w:r>
      <w:r>
        <w:rPr>
          <w:spacing w:val="1"/>
          <w:w w:val="78"/>
        </w:rPr>
        <w:t xml:space="preserve"> </w:t>
      </w:r>
      <w:r>
        <w:t>Kåñëa’s</w:t>
      </w:r>
      <w:r>
        <w:rPr>
          <w:spacing w:val="9"/>
        </w:rPr>
        <w:t xml:space="preserve"> </w:t>
      </w:r>
      <w:r>
        <w:t xml:space="preserve">excellent </w:t>
      </w:r>
      <w:r>
        <w:rPr>
          <w:spacing w:val="40"/>
        </w:rPr>
        <w:t xml:space="preserve"> </w:t>
      </w:r>
      <w:r>
        <w:rPr>
          <w:w w:val="103"/>
        </w:rPr>
        <w:t xml:space="preserve">arms </w:t>
      </w:r>
      <w:r>
        <w:t>confer</w:t>
      </w:r>
      <w:r>
        <w:rPr>
          <w:spacing w:val="33"/>
        </w:rPr>
        <w:t xml:space="preserve"> </w:t>
      </w:r>
      <w:r>
        <w:t xml:space="preserve">auspiciousness </w:t>
      </w:r>
      <w:r>
        <w:rPr>
          <w:spacing w:val="4"/>
        </w:rPr>
        <w:t xml:space="preserve"> </w:t>
      </w:r>
      <w:r>
        <w:t>upon  you</w:t>
      </w:r>
      <w:r>
        <w:rPr>
          <w:spacing w:val="27"/>
        </w:rPr>
        <w:t xml:space="preserve"> </w:t>
      </w:r>
      <w:r>
        <w:t>all.</w:t>
      </w:r>
      <w:r>
        <w:rPr>
          <w:spacing w:val="18"/>
        </w:rPr>
        <w:t xml:space="preserve"> </w:t>
      </w:r>
      <w:r>
        <w:t>They</w:t>
      </w:r>
      <w:r>
        <w:rPr>
          <w:spacing w:val="22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rPr>
          <w:w w:val="103"/>
        </w:rPr>
        <w:t xml:space="preserve">praiseworthy </w:t>
      </w:r>
      <w:r>
        <w:rPr>
          <w:w w:val="107"/>
        </w:rPr>
        <w:t>throughout</w:t>
      </w:r>
      <w:r>
        <w:rPr>
          <w:spacing w:val="41"/>
          <w:w w:val="107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t xml:space="preserve">entire </w:t>
      </w:r>
      <w:r>
        <w:rPr>
          <w:spacing w:val="15"/>
        </w:rPr>
        <w:t xml:space="preserve"> </w:t>
      </w:r>
      <w:r>
        <w:t xml:space="preserve">universe. </w:t>
      </w:r>
      <w:r>
        <w:rPr>
          <w:spacing w:val="14"/>
        </w:rPr>
        <w:t xml:space="preserve"> </w:t>
      </w:r>
      <w:r>
        <w:t>He</w:t>
      </w:r>
      <w:r>
        <w:rPr>
          <w:spacing w:val="42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 xml:space="preserve">known </w:t>
      </w:r>
      <w:r>
        <w:rPr>
          <w:spacing w:val="25"/>
        </w:rPr>
        <w:t xml:space="preserve"> </w:t>
      </w:r>
      <w:r>
        <w:t>as</w:t>
      </w:r>
      <w:r>
        <w:rPr>
          <w:spacing w:val="42"/>
        </w:rPr>
        <w:t xml:space="preserve"> </w:t>
      </w:r>
      <w:r>
        <w:rPr>
          <w:w w:val="102"/>
        </w:rPr>
        <w:t>Murajita</w:t>
      </w:r>
    </w:p>
    <w:p w14:paraId="2558C811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59FFE866" w14:textId="77777777" w:rsidR="00150366" w:rsidRDefault="00150366">
      <w:pPr>
        <w:spacing w:line="200" w:lineRule="exact"/>
      </w:pPr>
    </w:p>
    <w:p w14:paraId="4983820C" w14:textId="77777777" w:rsidR="00150366" w:rsidRDefault="00000000">
      <w:pPr>
        <w:spacing w:before="29" w:line="250" w:lineRule="auto"/>
        <w:ind w:left="120" w:right="85"/>
        <w:jc w:val="both"/>
      </w:pPr>
      <w:r>
        <w:rPr>
          <w:spacing w:val="-4"/>
        </w:rPr>
        <w:t>becaus</w:t>
      </w:r>
      <w:r>
        <w:t>e</w:t>
      </w:r>
      <w:r>
        <w:rPr>
          <w:spacing w:val="35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arms</w:t>
      </w:r>
      <w:r>
        <w:t>,</w:t>
      </w:r>
      <w:r>
        <w:rPr>
          <w:spacing w:val="35"/>
        </w:rPr>
        <w:t xml:space="preserve"> </w:t>
      </w:r>
      <w:r>
        <w:rPr>
          <w:spacing w:val="-4"/>
        </w:rPr>
        <w:t>lik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rod</w:t>
      </w:r>
      <w:r>
        <w:t>s</w:t>
      </w:r>
      <w:r>
        <w:rPr>
          <w:spacing w:val="39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4"/>
        </w:rPr>
        <w:t>chastisement</w:t>
      </w:r>
      <w:r>
        <w:t xml:space="preserve">, </w:t>
      </w:r>
      <w:r>
        <w:rPr>
          <w:spacing w:val="15"/>
        </w:rPr>
        <w:t xml:space="preserve"> </w:t>
      </w:r>
      <w:r>
        <w:rPr>
          <w:spacing w:val="-4"/>
        </w:rPr>
        <w:t>brough</w:t>
      </w:r>
      <w:r>
        <w:t xml:space="preserve">t </w:t>
      </w:r>
      <w:r>
        <w:rPr>
          <w:spacing w:val="9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33"/>
        </w:rPr>
        <w:t xml:space="preserve"> </w:t>
      </w:r>
      <w:r>
        <w:rPr>
          <w:spacing w:val="-4"/>
          <w:w w:val="106"/>
        </w:rPr>
        <w:t xml:space="preserve">end </w:t>
      </w:r>
      <w:r>
        <w:t xml:space="preserve">to </w:t>
      </w:r>
      <w:r>
        <w:rPr>
          <w:spacing w:val="8"/>
        </w:rPr>
        <w:t xml:space="preserve"> </w:t>
      </w:r>
      <w:r>
        <w:t xml:space="preserve">the </w:t>
      </w:r>
      <w:r>
        <w:rPr>
          <w:spacing w:val="14"/>
        </w:rPr>
        <w:t xml:space="preserve"> </w:t>
      </w:r>
      <w:r>
        <w:t xml:space="preserve">Mura </w:t>
      </w:r>
      <w:r>
        <w:rPr>
          <w:spacing w:val="5"/>
        </w:rPr>
        <w:t xml:space="preserve"> </w:t>
      </w:r>
      <w:r>
        <w:t xml:space="preserve">demon. </w:t>
      </w:r>
      <w:r>
        <w:rPr>
          <w:spacing w:val="26"/>
        </w:rPr>
        <w:t xml:space="preserve"> </w:t>
      </w:r>
      <w:r>
        <w:t>His</w:t>
      </w:r>
      <w:r>
        <w:rPr>
          <w:spacing w:val="47"/>
        </w:rPr>
        <w:t xml:space="preserve"> </w:t>
      </w:r>
      <w:r>
        <w:t xml:space="preserve">formidable </w:t>
      </w:r>
      <w:r>
        <w:rPr>
          <w:spacing w:val="14"/>
        </w:rPr>
        <w:t xml:space="preserve"> </w:t>
      </w:r>
      <w:r>
        <w:t xml:space="preserve">arms </w:t>
      </w:r>
      <w:r>
        <w:rPr>
          <w:spacing w:val="8"/>
        </w:rPr>
        <w:t xml:space="preserve"> </w:t>
      </w:r>
      <w:r>
        <w:t xml:space="preserve">also  </w:t>
      </w:r>
      <w:r>
        <w:rPr>
          <w:w w:val="102"/>
        </w:rPr>
        <w:t xml:space="preserve">sportively </w:t>
      </w:r>
      <w:r>
        <w:t xml:space="preserve">dispatched </w:t>
      </w:r>
      <w:r>
        <w:rPr>
          <w:spacing w:val="40"/>
        </w:rPr>
        <w:t xml:space="preserve"> </w:t>
      </w:r>
      <w:r>
        <w:t xml:space="preserve">Kaàsa’s </w:t>
      </w:r>
      <w:r>
        <w:rPr>
          <w:spacing w:val="38"/>
        </w:rPr>
        <w:t xml:space="preserve"> </w:t>
      </w:r>
      <w:r>
        <w:t xml:space="preserve">elephant, </w:t>
      </w:r>
      <w:r>
        <w:rPr>
          <w:spacing w:val="42"/>
        </w:rPr>
        <w:t xml:space="preserve"> </w:t>
      </w:r>
      <w:r>
        <w:t>Kuvalayäpéòa.</w:t>
      </w:r>
      <w:r>
        <w:rPr>
          <w:spacing w:val="32"/>
        </w:rPr>
        <w:t xml:space="preserve"> </w:t>
      </w:r>
      <w:r>
        <w:t xml:space="preserve">When </w:t>
      </w:r>
      <w:r>
        <w:rPr>
          <w:spacing w:val="30"/>
        </w:rPr>
        <w:t xml:space="preserve"> </w:t>
      </w:r>
      <w:r>
        <w:rPr>
          <w:w w:val="105"/>
        </w:rPr>
        <w:t xml:space="preserve">drops </w:t>
      </w:r>
      <w:r>
        <w:rPr>
          <w:spacing w:val="-2"/>
        </w:rPr>
        <w:t>o</w:t>
      </w:r>
      <w:r>
        <w:t>f</w:t>
      </w:r>
      <w:r>
        <w:rPr>
          <w:spacing w:val="1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1"/>
        </w:rPr>
        <w:t xml:space="preserve"> </w:t>
      </w:r>
      <w:r>
        <w:rPr>
          <w:spacing w:val="-2"/>
        </w:rPr>
        <w:t>elephant’</w:t>
      </w:r>
      <w:r>
        <w:t>s</w:t>
      </w:r>
      <w:r>
        <w:rPr>
          <w:spacing w:val="32"/>
        </w:rPr>
        <w:t xml:space="preserve"> </w:t>
      </w:r>
      <w:r>
        <w:rPr>
          <w:spacing w:val="-2"/>
        </w:rPr>
        <w:t>bloo</w:t>
      </w:r>
      <w:r>
        <w:t>d</w:t>
      </w:r>
      <w:r>
        <w:rPr>
          <w:spacing w:val="42"/>
        </w:rPr>
        <w:t xml:space="preserve"> </w:t>
      </w:r>
      <w:r>
        <w:rPr>
          <w:spacing w:val="-2"/>
        </w:rPr>
        <w:t>spattere</w:t>
      </w:r>
      <w:r>
        <w:t xml:space="preserve">d </w:t>
      </w:r>
      <w:r>
        <w:rPr>
          <w:spacing w:val="10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38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24"/>
        </w:rPr>
        <w:t xml:space="preserve"> </w:t>
      </w:r>
      <w:r>
        <w:rPr>
          <w:spacing w:val="-2"/>
        </w:rPr>
        <w:t>arms</w:t>
      </w:r>
      <w:r>
        <w:t>,</w:t>
      </w:r>
      <w:r>
        <w:rPr>
          <w:spacing w:val="37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32"/>
        </w:rPr>
        <w:t xml:space="preserve"> </w:t>
      </w:r>
      <w:r>
        <w:rPr>
          <w:spacing w:val="-2"/>
        </w:rPr>
        <w:t>seeme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 xml:space="preserve">as </w:t>
      </w:r>
      <w:r>
        <w:t>if</w:t>
      </w:r>
      <w:r>
        <w:rPr>
          <w:spacing w:val="26"/>
        </w:rPr>
        <w:t xml:space="preserve"> </w:t>
      </w:r>
      <w:r>
        <w:t>the  Goddess</w:t>
      </w:r>
      <w:r>
        <w:rPr>
          <w:spacing w:val="4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spacing w:val="-8"/>
        </w:rPr>
        <w:t>V</w:t>
      </w:r>
      <w:r>
        <w:t>ictory</w:t>
      </w:r>
      <w:r>
        <w:rPr>
          <w:spacing w:val="31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 xml:space="preserve">personally </w:t>
      </w:r>
      <w:r>
        <w:rPr>
          <w:spacing w:val="8"/>
        </w:rPr>
        <w:t xml:space="preserve"> </w:t>
      </w:r>
      <w:r>
        <w:t xml:space="preserve">worshiping </w:t>
      </w:r>
      <w:r>
        <w:rPr>
          <w:spacing w:val="19"/>
        </w:rPr>
        <w:t xml:space="preserve"> </w:t>
      </w:r>
      <w:r>
        <w:rPr>
          <w:w w:val="102"/>
        </w:rPr>
        <w:t xml:space="preserve">Him </w:t>
      </w:r>
      <w:r>
        <w:rPr>
          <w:spacing w:val="-2"/>
        </w:rPr>
        <w:t>wit</w:t>
      </w:r>
      <w:r>
        <w:t>h</w:t>
      </w:r>
      <w:r>
        <w:rPr>
          <w:spacing w:val="34"/>
        </w:rPr>
        <w:t xml:space="preserve"> </w:t>
      </w:r>
      <w:r>
        <w:rPr>
          <w:i/>
          <w:spacing w:val="-2"/>
        </w:rPr>
        <w:t>pärijät</w:t>
      </w:r>
      <w:r>
        <w:rPr>
          <w:i/>
        </w:rPr>
        <w:t xml:space="preserve">a </w:t>
      </w:r>
      <w:r>
        <w:rPr>
          <w:spacing w:val="-2"/>
        </w:rPr>
        <w:t>flowers</w:t>
      </w:r>
      <w:r>
        <w:t>.</w:t>
      </w:r>
      <w:r>
        <w:rPr>
          <w:spacing w:val="16"/>
        </w:rPr>
        <w:t xml:space="preserve"> </w:t>
      </w:r>
      <w:r>
        <w:rPr>
          <w:spacing w:val="-2"/>
          <w:w w:val="90"/>
        </w:rPr>
        <w:t>Kåñëa’</w:t>
      </w:r>
      <w:r>
        <w:rPr>
          <w:w w:val="90"/>
        </w:rPr>
        <w:t>s</w:t>
      </w:r>
      <w:r>
        <w:rPr>
          <w:spacing w:val="26"/>
          <w:w w:val="90"/>
        </w:rPr>
        <w:t xml:space="preserve"> </w:t>
      </w:r>
      <w:r>
        <w:rPr>
          <w:spacing w:val="-2"/>
        </w:rPr>
        <w:t>deligh</w:t>
      </w:r>
      <w:r>
        <w:t>t</w:t>
      </w:r>
      <w:r>
        <w:rPr>
          <w:spacing w:val="38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7"/>
        </w:rPr>
        <w:t xml:space="preserve"> </w:t>
      </w:r>
      <w:r>
        <w:rPr>
          <w:spacing w:val="-2"/>
        </w:rPr>
        <w:t>killin</w:t>
      </w:r>
      <w:r>
        <w:t>g</w:t>
      </w:r>
      <w:r>
        <w:rPr>
          <w:spacing w:val="2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2"/>
          <w:w w:val="105"/>
        </w:rPr>
        <w:t xml:space="preserve">elephant </w:t>
      </w:r>
      <w:r>
        <w:t>assumed</w:t>
      </w:r>
      <w:r>
        <w:rPr>
          <w:spacing w:val="2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form</w:t>
      </w:r>
      <w:r>
        <w:rPr>
          <w:spacing w:val="13"/>
        </w:rPr>
        <w:t xml:space="preserve"> </w:t>
      </w:r>
      <w:r>
        <w:t>of vermilion.”</w:t>
      </w:r>
      <w:r>
        <w:rPr>
          <w:spacing w:val="23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said</w:t>
      </w:r>
      <w:r>
        <w:rPr>
          <w:spacing w:val="11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 xml:space="preserve">Kåñëa </w:t>
      </w:r>
      <w:r>
        <w:rPr>
          <w:spacing w:val="-2"/>
        </w:rPr>
        <w:t>remembere</w:t>
      </w:r>
      <w:r>
        <w:t xml:space="preserve">d  </w:t>
      </w:r>
      <w:r>
        <w:rPr>
          <w:spacing w:val="-2"/>
        </w:rPr>
        <w:t>Rädh</w:t>
      </w:r>
      <w:r>
        <w:t>ä</w:t>
      </w:r>
      <w:r>
        <w:rPr>
          <w:spacing w:val="15"/>
        </w:rPr>
        <w:t xml:space="preserve"> </w:t>
      </w:r>
      <w:r>
        <w:rPr>
          <w:spacing w:val="-2"/>
        </w:rPr>
        <w:t>whe</w:t>
      </w:r>
      <w:r>
        <w:t>n</w:t>
      </w:r>
      <w:r>
        <w:rPr>
          <w:spacing w:val="32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0"/>
        </w:rPr>
        <w:t xml:space="preserve"> </w:t>
      </w:r>
      <w:r>
        <w:rPr>
          <w:spacing w:val="-2"/>
        </w:rPr>
        <w:t>sa</w:t>
      </w:r>
      <w:r>
        <w:t>w</w:t>
      </w:r>
      <w:r>
        <w:rPr>
          <w:spacing w:val="10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elephant’</w:t>
      </w:r>
      <w:r>
        <w:t>s</w:t>
      </w:r>
      <w:r>
        <w:rPr>
          <w:spacing w:val="18"/>
        </w:rPr>
        <w:t xml:space="preserve"> </w:t>
      </w:r>
      <w:r>
        <w:rPr>
          <w:spacing w:val="-2"/>
          <w:w w:val="107"/>
        </w:rPr>
        <w:t xml:space="preserve">protruding </w:t>
      </w:r>
      <w:r>
        <w:rPr>
          <w:spacing w:val="-2"/>
        </w:rPr>
        <w:t>crania</w:t>
      </w:r>
      <w:r>
        <w:t>l</w:t>
      </w:r>
      <w:r>
        <w:rPr>
          <w:spacing w:val="30"/>
        </w:rPr>
        <w:t xml:space="preserve"> </w:t>
      </w:r>
      <w:r>
        <w:rPr>
          <w:spacing w:val="-2"/>
        </w:rPr>
        <w:t>globes</w:t>
      </w:r>
      <w:r>
        <w:t>.</w:t>
      </w:r>
      <w:r>
        <w:rPr>
          <w:spacing w:val="20"/>
        </w:rPr>
        <w:t xml:space="preserve"> </w:t>
      </w:r>
      <w:r>
        <w:rPr>
          <w:spacing w:val="-2"/>
        </w:rPr>
        <w:t>Therefore</w:t>
      </w:r>
      <w:r>
        <w:t>,</w:t>
      </w:r>
      <w:r>
        <w:rPr>
          <w:spacing w:val="31"/>
        </w:rPr>
        <w:t xml:space="preserve"> </w:t>
      </w:r>
      <w:r>
        <w:rPr>
          <w:spacing w:val="-2"/>
        </w:rPr>
        <w:t>althoug</w:t>
      </w:r>
      <w:r>
        <w:t>h</w:t>
      </w:r>
      <w:r>
        <w:rPr>
          <w:spacing w:val="49"/>
        </w:rPr>
        <w:t xml:space="preserve"> </w:t>
      </w:r>
      <w:r>
        <w:rPr>
          <w:spacing w:val="-2"/>
        </w:rPr>
        <w:t>Hi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arm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wer</w:t>
      </w:r>
      <w:r>
        <w:t>e</w:t>
      </w:r>
      <w:r>
        <w:rPr>
          <w:spacing w:val="22"/>
        </w:rPr>
        <w:t xml:space="preserve"> </w:t>
      </w:r>
      <w:r>
        <w:rPr>
          <w:spacing w:val="-2"/>
          <w:w w:val="102"/>
        </w:rPr>
        <w:t xml:space="preserve">beautified </w:t>
      </w:r>
      <w:r>
        <w:t>by</w:t>
      </w:r>
      <w:r>
        <w:rPr>
          <w:spacing w:val="32"/>
        </w:rPr>
        <w:t xml:space="preserve"> </w:t>
      </w:r>
      <w:r>
        <w:t xml:space="preserve">drops </w:t>
      </w:r>
      <w:r>
        <w:rPr>
          <w:spacing w:val="4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 xml:space="preserve">blood, </w:t>
      </w:r>
      <w:r>
        <w:rPr>
          <w:spacing w:val="2"/>
        </w:rPr>
        <w:t xml:space="preserve"> </w:t>
      </w:r>
      <w:r>
        <w:t>they</w:t>
      </w:r>
      <w:r>
        <w:rPr>
          <w:spacing w:val="46"/>
        </w:rPr>
        <w:t xml:space="preserve"> </w:t>
      </w:r>
      <w:r>
        <w:t>seemed</w:t>
      </w:r>
      <w:r>
        <w:rPr>
          <w:spacing w:val="44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 xml:space="preserve">decorated </w:t>
      </w:r>
      <w:r>
        <w:rPr>
          <w:spacing w:val="13"/>
        </w:rPr>
        <w:t xml:space="preserve"> </w:t>
      </w:r>
      <w:r>
        <w:t xml:space="preserve">with  </w:t>
      </w:r>
      <w:r>
        <w:rPr>
          <w:w w:val="107"/>
        </w:rPr>
        <w:t xml:space="preserve">the </w:t>
      </w:r>
      <w:r>
        <w:t>vermilion</w:t>
      </w:r>
      <w:r>
        <w:rPr>
          <w:spacing w:val="3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bliss</w:t>
      </w:r>
      <w:r>
        <w:rPr>
          <w:spacing w:val="18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rPr>
          <w:i/>
        </w:rPr>
        <w:t xml:space="preserve">mandära </w:t>
      </w:r>
      <w:r>
        <w:t>flowers</w:t>
      </w:r>
      <w:r>
        <w:rPr>
          <w:spacing w:val="14"/>
        </w:rPr>
        <w:t xml:space="preserve"> </w:t>
      </w:r>
      <w:r>
        <w:t>offered</w:t>
      </w:r>
      <w:r>
        <w:rPr>
          <w:spacing w:val="1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rPr>
          <w:spacing w:val="-8"/>
        </w:rPr>
        <w:t>V</w:t>
      </w:r>
      <w:r>
        <w:t xml:space="preserve">ijaya- </w:t>
      </w:r>
      <w:r>
        <w:rPr>
          <w:w w:val="93"/>
        </w:rPr>
        <w:t>Lakñmé,</w:t>
      </w:r>
      <w:r>
        <w:rPr>
          <w:spacing w:val="5"/>
          <w:w w:val="9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Goddess</w:t>
      </w:r>
      <w:r>
        <w:rPr>
          <w:spacing w:val="1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8"/>
        </w:rPr>
        <w:t>V</w:t>
      </w:r>
      <w:r>
        <w:t>ictory.</w:t>
      </w:r>
    </w:p>
    <w:p w14:paraId="5520DCE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8C75BE3" w14:textId="77777777" w:rsidR="00150366" w:rsidRDefault="00000000">
      <w:pPr>
        <w:spacing w:line="250" w:lineRule="auto"/>
        <w:ind w:left="120" w:right="90" w:firstLine="360"/>
        <w:jc w:val="both"/>
      </w:pPr>
      <w:r>
        <w:rPr>
          <w:spacing w:val="-5"/>
        </w:rPr>
        <w:t>“Ma</w:t>
      </w:r>
      <w:r>
        <w:t>y</w:t>
      </w:r>
      <w:r>
        <w:rPr>
          <w:spacing w:val="7"/>
        </w:rPr>
        <w:t xml:space="preserve"> </w:t>
      </w:r>
      <w:r>
        <w:rPr>
          <w:spacing w:val="-5"/>
        </w:rPr>
        <w:t>thos</w:t>
      </w:r>
      <w:r>
        <w:t>e</w:t>
      </w:r>
      <w:r>
        <w:rPr>
          <w:spacing w:val="46"/>
        </w:rPr>
        <w:t xml:space="preserve"> </w:t>
      </w:r>
      <w:r>
        <w:rPr>
          <w:spacing w:val="-5"/>
        </w:rPr>
        <w:t>stron</w:t>
      </w:r>
      <w:r>
        <w:t>g</w:t>
      </w:r>
      <w:r>
        <w:rPr>
          <w:spacing w:val="50"/>
        </w:rPr>
        <w:t xml:space="preserve"> </w:t>
      </w:r>
      <w:r>
        <w:rPr>
          <w:spacing w:val="-5"/>
        </w:rPr>
        <w:t>arm</w:t>
      </w:r>
      <w:r>
        <w:t>s</w:t>
      </w:r>
      <w:r>
        <w:rPr>
          <w:spacing w:val="37"/>
        </w:rPr>
        <w:t xml:space="preserve"> </w:t>
      </w:r>
      <w:r>
        <w:rPr>
          <w:spacing w:val="-5"/>
        </w:rPr>
        <w:t>besto</w:t>
      </w:r>
      <w:r>
        <w:t>w</w:t>
      </w:r>
      <w:r>
        <w:rPr>
          <w:spacing w:val="36"/>
        </w:rPr>
        <w:t xml:space="preserve"> </w:t>
      </w:r>
      <w:r>
        <w:rPr>
          <w:spacing w:val="-5"/>
        </w:rPr>
        <w:t>auspiciousnes</w:t>
      </w:r>
      <w:r>
        <w:t xml:space="preserve">s </w:t>
      </w:r>
      <w:r>
        <w:rPr>
          <w:spacing w:val="11"/>
        </w:rPr>
        <w:t xml:space="preserve"> </w:t>
      </w:r>
      <w:r>
        <w:rPr>
          <w:spacing w:val="-5"/>
        </w:rPr>
        <w:t>upo</w:t>
      </w:r>
      <w:r>
        <w:t xml:space="preserve">n </w:t>
      </w:r>
      <w:r>
        <w:rPr>
          <w:spacing w:val="7"/>
        </w:rPr>
        <w:t xml:space="preserve"> </w:t>
      </w:r>
      <w:r>
        <w:rPr>
          <w:spacing w:val="-5"/>
        </w:rPr>
        <w:t xml:space="preserve">all. </w:t>
      </w:r>
      <w:r>
        <w:t>O</w:t>
      </w:r>
      <w:r>
        <w:rPr>
          <w:spacing w:val="5"/>
        </w:rPr>
        <w:t xml:space="preserve"> </w:t>
      </w:r>
      <w:r>
        <w:rPr>
          <w:w w:val="84"/>
        </w:rPr>
        <w:t>Çré</w:t>
      </w:r>
      <w:r>
        <w:rPr>
          <w:spacing w:val="-7"/>
          <w:w w:val="84"/>
        </w:rPr>
        <w:t xml:space="preserve"> </w:t>
      </w:r>
      <w:r>
        <w:rPr>
          <w:w w:val="84"/>
        </w:rPr>
        <w:t xml:space="preserve">Kåñëa’s </w:t>
      </w:r>
      <w:r>
        <w:rPr>
          <w:spacing w:val="14"/>
          <w:w w:val="84"/>
        </w:rPr>
        <w:t xml:space="preserve"> </w:t>
      </w:r>
      <w:r>
        <w:t>arms,</w:t>
      </w:r>
      <w:r>
        <w:rPr>
          <w:spacing w:val="15"/>
        </w:rPr>
        <w:t xml:space="preserve"> </w:t>
      </w:r>
      <w:r>
        <w:t xml:space="preserve">triumph </w:t>
      </w:r>
      <w:r>
        <w:rPr>
          <w:spacing w:val="3"/>
        </w:rPr>
        <w:t xml:space="preserve"> </w:t>
      </w:r>
      <w:r>
        <w:t>unto</w:t>
      </w:r>
      <w:r>
        <w:rPr>
          <w:spacing w:val="34"/>
        </w:rPr>
        <w:t xml:space="preserve"> </w:t>
      </w:r>
      <w:r>
        <w:t>you!</w:t>
      </w:r>
      <w:r>
        <w:rPr>
          <w:spacing w:val="17"/>
        </w:rPr>
        <w:t xml:space="preserve"> </w:t>
      </w:r>
      <w:r>
        <w:rPr>
          <w:spacing w:val="-20"/>
        </w:rPr>
        <w:t>T</w:t>
      </w:r>
      <w:r>
        <w:rPr>
          <w:w w:val="106"/>
        </w:rPr>
        <w:t>riumph!”</w:t>
      </w:r>
    </w:p>
    <w:p w14:paraId="431D08BA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BE4ABAD" w14:textId="77777777" w:rsidR="00150366" w:rsidRDefault="00000000">
      <w:pPr>
        <w:ind w:left="480"/>
      </w:pPr>
      <w:r>
        <w:t xml:space="preserve">This </w:t>
      </w:r>
      <w:r>
        <w:rPr>
          <w:spacing w:val="48"/>
        </w:rPr>
        <w:t xml:space="preserve"> </w:t>
      </w:r>
      <w:r>
        <w:t xml:space="preserve">verse </w:t>
      </w:r>
      <w:r>
        <w:rPr>
          <w:spacing w:val="37"/>
        </w:rPr>
        <w:t xml:space="preserve"> </w:t>
      </w:r>
      <w:r>
        <w:t xml:space="preserve">features  </w:t>
      </w:r>
      <w:r>
        <w:rPr>
          <w:spacing w:val="6"/>
        </w:rPr>
        <w:t xml:space="preserve"> </w:t>
      </w:r>
      <w:r>
        <w:rPr>
          <w:i/>
        </w:rPr>
        <w:t>çikhariëé-chanda</w:t>
      </w:r>
      <w:r>
        <w:t>,</w:t>
      </w:r>
      <w:r>
        <w:rPr>
          <w:spacing w:val="33"/>
        </w:rPr>
        <w:t xml:space="preserve"> </w:t>
      </w:r>
      <w:r>
        <w:t>an</w:t>
      </w:r>
      <w:r>
        <w:rPr>
          <w:i/>
        </w:rPr>
        <w:t xml:space="preserve">upräsa- </w:t>
      </w:r>
      <w:r>
        <w:rPr>
          <w:i/>
          <w:spacing w:val="26"/>
        </w:rPr>
        <w:t xml:space="preserve"> </w:t>
      </w:r>
      <w:r>
        <w:rPr>
          <w:w w:val="106"/>
        </w:rPr>
        <w:t>and</w:t>
      </w:r>
    </w:p>
    <w:p w14:paraId="1E9AD91A" w14:textId="77777777" w:rsidR="00150366" w:rsidRDefault="00000000">
      <w:pPr>
        <w:spacing w:before="10"/>
        <w:ind w:left="120" w:right="175"/>
        <w:jc w:val="both"/>
      </w:pPr>
      <w:r>
        <w:rPr>
          <w:i/>
        </w:rPr>
        <w:t>utprekñä-alaìkäras</w:t>
      </w:r>
      <w:r>
        <w:t>,</w:t>
      </w:r>
      <w:r>
        <w:rPr>
          <w:spacing w:val="3"/>
        </w:rPr>
        <w:t xml:space="preserve"> </w:t>
      </w:r>
      <w:r>
        <w:rPr>
          <w:i/>
          <w:w w:val="92"/>
        </w:rPr>
        <w:t>päïcälé-réti</w:t>
      </w:r>
      <w:r>
        <w:rPr>
          <w:w w:val="92"/>
        </w:rPr>
        <w:t xml:space="preserve">, </w:t>
      </w:r>
      <w:r>
        <w:rPr>
          <w:spacing w:val="3"/>
          <w:w w:val="92"/>
        </w:rPr>
        <w:t xml:space="preserve"> </w:t>
      </w:r>
      <w:r>
        <w:rPr>
          <w:i/>
          <w:w w:val="92"/>
        </w:rPr>
        <w:t>ärabhaöé-våtti</w:t>
      </w:r>
      <w:r>
        <w:rPr>
          <w:i/>
          <w:spacing w:val="-8"/>
          <w:w w:val="9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i/>
        </w:rPr>
        <w:t>vira-rasa</w:t>
      </w:r>
      <w:r>
        <w:t>.</w:t>
      </w:r>
    </w:p>
    <w:p w14:paraId="35877856" w14:textId="77777777" w:rsidR="00150366" w:rsidRDefault="00150366">
      <w:pPr>
        <w:spacing w:before="16" w:line="240" w:lineRule="exact"/>
        <w:rPr>
          <w:sz w:val="24"/>
          <w:szCs w:val="24"/>
        </w:rPr>
      </w:pPr>
    </w:p>
    <w:p w14:paraId="2920566E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36</w:t>
      </w:r>
    </w:p>
    <w:p w14:paraId="58A095F9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23A64D65" w14:textId="77777777" w:rsidR="00150366" w:rsidRDefault="00000000">
      <w:pPr>
        <w:spacing w:line="250" w:lineRule="auto"/>
        <w:ind w:left="390" w:right="837" w:hanging="270"/>
      </w:pPr>
      <w:r>
        <w:rPr>
          <w:i/>
          <w:spacing w:val="-5"/>
          <w:w w:val="98"/>
        </w:rPr>
        <w:t>saundaryaika-nidhe</w:t>
      </w:r>
      <w:r>
        <w:rPr>
          <w:i/>
          <w:w w:val="98"/>
        </w:rPr>
        <w:t>r</w:t>
      </w:r>
      <w:r>
        <w:rPr>
          <w:i/>
          <w:spacing w:val="6"/>
          <w:w w:val="98"/>
        </w:rPr>
        <w:t xml:space="preserve"> </w:t>
      </w:r>
      <w:r>
        <w:rPr>
          <w:i/>
          <w:spacing w:val="-5"/>
        </w:rPr>
        <w:t xml:space="preserve">anaìga-lalanä-lävaëya-lélä-juño </w:t>
      </w:r>
      <w:r>
        <w:rPr>
          <w:i/>
          <w:spacing w:val="-5"/>
          <w:w w:val="94"/>
        </w:rPr>
        <w:t>rädhäy</w:t>
      </w:r>
      <w:r>
        <w:rPr>
          <w:i/>
          <w:w w:val="94"/>
        </w:rPr>
        <w:t>ä</w:t>
      </w:r>
      <w:r>
        <w:rPr>
          <w:i/>
          <w:spacing w:val="18"/>
          <w:w w:val="94"/>
        </w:rPr>
        <w:t xml:space="preserve"> </w:t>
      </w:r>
      <w:r>
        <w:rPr>
          <w:i/>
          <w:spacing w:val="-5"/>
          <w:w w:val="94"/>
        </w:rPr>
        <w:t>håd</w:t>
      </w:r>
      <w:r>
        <w:rPr>
          <w:i/>
          <w:w w:val="94"/>
        </w:rPr>
        <w:t>i</w:t>
      </w:r>
      <w:r>
        <w:rPr>
          <w:i/>
          <w:spacing w:val="-15"/>
          <w:w w:val="94"/>
        </w:rPr>
        <w:t xml:space="preserve"> </w:t>
      </w:r>
      <w:r>
        <w:rPr>
          <w:i/>
          <w:spacing w:val="-5"/>
          <w:w w:val="94"/>
        </w:rPr>
        <w:t>palval</w:t>
      </w:r>
      <w:r>
        <w:rPr>
          <w:i/>
          <w:w w:val="94"/>
        </w:rPr>
        <w:t>e</w:t>
      </w:r>
      <w:r>
        <w:rPr>
          <w:i/>
          <w:spacing w:val="3"/>
          <w:w w:val="94"/>
        </w:rPr>
        <w:t xml:space="preserve"> </w:t>
      </w:r>
      <w:r>
        <w:rPr>
          <w:i/>
          <w:spacing w:val="-5"/>
        </w:rPr>
        <w:t>manasija-kréòaika-raìga-sthale</w:t>
      </w:r>
    </w:p>
    <w:p w14:paraId="3DF3F0A9" w14:textId="77777777" w:rsidR="00150366" w:rsidRDefault="00000000">
      <w:pPr>
        <w:ind w:left="120" w:right="876"/>
        <w:jc w:val="both"/>
      </w:pPr>
      <w:r>
        <w:rPr>
          <w:i/>
          <w:spacing w:val="-5"/>
          <w:w w:val="97"/>
        </w:rPr>
        <w:t>ramyoroja-saroja-khelana-rasitvä</w:t>
      </w:r>
      <w:r>
        <w:rPr>
          <w:i/>
          <w:w w:val="97"/>
        </w:rPr>
        <w:t>d</w:t>
      </w:r>
      <w:r>
        <w:rPr>
          <w:i/>
          <w:spacing w:val="15"/>
          <w:w w:val="97"/>
        </w:rPr>
        <w:t xml:space="preserve"> </w:t>
      </w:r>
      <w:r>
        <w:rPr>
          <w:i/>
          <w:spacing w:val="-5"/>
        </w:rPr>
        <w:t>ätmana</w:t>
      </w:r>
      <w:r>
        <w:rPr>
          <w:i/>
        </w:rPr>
        <w:t>ù</w:t>
      </w:r>
      <w:r>
        <w:rPr>
          <w:i/>
          <w:spacing w:val="-17"/>
        </w:rPr>
        <w:t xml:space="preserve"> </w:t>
      </w:r>
      <w:r>
        <w:rPr>
          <w:i/>
          <w:spacing w:val="-5"/>
          <w:w w:val="101"/>
        </w:rPr>
        <w:t>khyäpayan</w:t>
      </w:r>
    </w:p>
    <w:p w14:paraId="52645C7C" w14:textId="77777777" w:rsidR="00150366" w:rsidRDefault="00000000">
      <w:pPr>
        <w:spacing w:before="10"/>
        <w:ind w:left="390"/>
      </w:pPr>
      <w:r>
        <w:rPr>
          <w:i/>
          <w:spacing w:val="-5"/>
        </w:rPr>
        <w:t>dhyätu</w:t>
      </w:r>
      <w:r>
        <w:rPr>
          <w:i/>
        </w:rPr>
        <w:t>r</w:t>
      </w:r>
      <w:r>
        <w:rPr>
          <w:i/>
          <w:spacing w:val="-16"/>
        </w:rPr>
        <w:t xml:space="preserve"> </w:t>
      </w:r>
      <w:r>
        <w:rPr>
          <w:i/>
          <w:spacing w:val="-5"/>
        </w:rPr>
        <w:t>mänasa-räja-haàsa-nibhatä</w:t>
      </w:r>
      <w:r>
        <w:rPr>
          <w:i/>
        </w:rPr>
        <w:t>à</w:t>
      </w:r>
      <w:r>
        <w:rPr>
          <w:i/>
          <w:spacing w:val="31"/>
        </w:rPr>
        <w:t xml:space="preserve"> </w:t>
      </w:r>
      <w:r>
        <w:rPr>
          <w:i/>
          <w:spacing w:val="-5"/>
          <w:w w:val="97"/>
        </w:rPr>
        <w:t>deyä</w:t>
      </w:r>
      <w:r>
        <w:rPr>
          <w:i/>
          <w:w w:val="97"/>
        </w:rPr>
        <w:t>n</w:t>
      </w:r>
      <w:r>
        <w:rPr>
          <w:i/>
          <w:spacing w:val="-10"/>
          <w:w w:val="97"/>
        </w:rPr>
        <w:t xml:space="preserve"> </w:t>
      </w:r>
      <w:r>
        <w:rPr>
          <w:i/>
          <w:spacing w:val="-5"/>
        </w:rPr>
        <w:t>mukund</w:t>
      </w:r>
      <w:r>
        <w:rPr>
          <w:i/>
        </w:rPr>
        <w:t>o</w:t>
      </w:r>
      <w:r>
        <w:rPr>
          <w:i/>
          <w:spacing w:val="-16"/>
        </w:rPr>
        <w:t xml:space="preserve"> </w:t>
      </w:r>
      <w:r>
        <w:rPr>
          <w:i/>
          <w:spacing w:val="-5"/>
        </w:rPr>
        <w:t>mudam</w:t>
      </w:r>
    </w:p>
    <w:p w14:paraId="6F3CD9C2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0C7AEA14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5"/>
          <w:w w:val="82"/>
        </w:rPr>
        <w:t>Çr</w:t>
      </w:r>
      <w:r>
        <w:rPr>
          <w:rFonts w:ascii="Book Antiqua" w:eastAsia="Book Antiqua" w:hAnsi="Book Antiqua" w:cs="Book Antiqua"/>
          <w:b/>
          <w:w w:val="82"/>
        </w:rPr>
        <w:t>é</w:t>
      </w:r>
      <w:r>
        <w:rPr>
          <w:rFonts w:ascii="Book Antiqua" w:eastAsia="Book Antiqua" w:hAnsi="Book Antiqua" w:cs="Book Antiqua"/>
          <w:b/>
          <w:spacing w:val="-6"/>
          <w:w w:val="8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2"/>
        </w:rPr>
        <w:t>Rädhä</w:t>
      </w:r>
      <w:r>
        <w:rPr>
          <w:rFonts w:ascii="Book Antiqua" w:eastAsia="Book Antiqua" w:hAnsi="Book Antiqua" w:cs="Book Antiqua"/>
          <w:b/>
          <w:w w:val="82"/>
        </w:rPr>
        <w:t xml:space="preserve">, </w:t>
      </w:r>
      <w:r>
        <w:rPr>
          <w:rFonts w:ascii="Book Antiqua" w:eastAsia="Book Antiqua" w:hAnsi="Book Antiqua" w:cs="Book Antiqua"/>
          <w:b/>
          <w:spacing w:val="30"/>
          <w:w w:val="8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ocea</w:t>
      </w:r>
      <w:r>
        <w:rPr>
          <w:rFonts w:ascii="Book Antiqua" w:eastAsia="Book Antiqua" w:hAnsi="Book Antiqua" w:cs="Book Antiqua"/>
          <w:b/>
          <w:w w:val="92"/>
        </w:rPr>
        <w:t>n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beauty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mor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lustrou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than </w:t>
      </w:r>
      <w:r>
        <w:rPr>
          <w:rFonts w:ascii="Book Antiqua" w:eastAsia="Book Antiqua" w:hAnsi="Book Antiqua" w:cs="Book Antiqua"/>
          <w:b/>
          <w:spacing w:val="-2"/>
          <w:w w:val="90"/>
        </w:rPr>
        <w:t>Cupid’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consor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Rati-devi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3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Mukunda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3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kin</w:t>
      </w:r>
      <w:r>
        <w:rPr>
          <w:rFonts w:ascii="Book Antiqua" w:eastAsia="Book Antiqua" w:hAnsi="Book Antiqua" w:cs="Book Antiqua"/>
          <w:b/>
          <w:w w:val="87"/>
        </w:rPr>
        <w:t>g</w:t>
      </w:r>
      <w:r>
        <w:rPr>
          <w:rFonts w:ascii="Book Antiqua" w:eastAsia="Book Antiqua" w:hAnsi="Book Antiqua" w:cs="Book Antiqua"/>
          <w:b/>
          <w:spacing w:val="32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swans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3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is </w:t>
      </w:r>
      <w:r>
        <w:rPr>
          <w:rFonts w:ascii="Book Antiqua" w:eastAsia="Book Antiqua" w:hAnsi="Book Antiqua" w:cs="Book Antiqua"/>
          <w:b/>
          <w:spacing w:val="-5"/>
          <w:w w:val="91"/>
        </w:rPr>
        <w:t>engrosse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pla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lotu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breast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upo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 xml:space="preserve">enchanting </w:t>
      </w:r>
      <w:r>
        <w:rPr>
          <w:rFonts w:ascii="Book Antiqua" w:eastAsia="Book Antiqua" w:hAnsi="Book Antiqua" w:cs="Book Antiqua"/>
          <w:b/>
        </w:rPr>
        <w:t>stage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lake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heart,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just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regal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swans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91"/>
        </w:rPr>
        <w:t xml:space="preserve">Mänasa-sarovara 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play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among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its</w:t>
      </w:r>
      <w:r>
        <w:rPr>
          <w:rFonts w:ascii="Book Antiqua" w:eastAsia="Book Antiqua" w:hAnsi="Book Antiqua" w:cs="Book Antiqua"/>
          <w:b/>
          <w:spacing w:val="43"/>
        </w:rPr>
        <w:t xml:space="preserve"> </w:t>
      </w:r>
      <w:r>
        <w:rPr>
          <w:rFonts w:ascii="Book Antiqua" w:eastAsia="Book Antiqua" w:hAnsi="Book Antiqua" w:cs="Book Antiqua"/>
          <w:b/>
        </w:rPr>
        <w:t>lotus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flowers.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May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 xml:space="preserve">Çré </w:t>
      </w:r>
      <w:r>
        <w:rPr>
          <w:rFonts w:ascii="Book Antiqua" w:eastAsia="Book Antiqua" w:hAnsi="Book Antiqua" w:cs="Book Antiqua"/>
          <w:b/>
          <w:w w:val="90"/>
        </w:rPr>
        <w:t>Mukunda,</w:t>
      </w:r>
      <w:r>
        <w:rPr>
          <w:rFonts w:ascii="Book Antiqua" w:eastAsia="Book Antiqua" w:hAnsi="Book Antiqua" w:cs="Book Antiqua"/>
          <w:b/>
          <w:spacing w:val="4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who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praises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those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who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cherish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this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vision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89"/>
        </w:rPr>
        <w:t>Him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their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hearts,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bestow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happiness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upon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all.</w:t>
      </w:r>
    </w:p>
    <w:p w14:paraId="6272CBD1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90206DC" w14:textId="77777777" w:rsidR="00150366" w:rsidRDefault="00150366">
      <w:pPr>
        <w:spacing w:line="200" w:lineRule="exact"/>
      </w:pPr>
    </w:p>
    <w:p w14:paraId="0DCE2262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809B1C4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6F56D77" w14:textId="77777777" w:rsidR="00150366" w:rsidRDefault="00000000">
      <w:pPr>
        <w:spacing w:line="250" w:lineRule="auto"/>
        <w:ind w:left="120" w:right="85" w:firstLine="360"/>
        <w:jc w:val="both"/>
      </w:pPr>
      <w:r>
        <w:t xml:space="preserve">Mukunda   refers </w:t>
      </w:r>
      <w:r>
        <w:rPr>
          <w:spacing w:val="16"/>
        </w:rPr>
        <w:t xml:space="preserve"> </w:t>
      </w:r>
      <w:r>
        <w:t xml:space="preserve">to </w:t>
      </w:r>
      <w:r>
        <w:rPr>
          <w:spacing w:val="23"/>
        </w:rPr>
        <w:t xml:space="preserve"> </w:t>
      </w:r>
      <w:r>
        <w:t xml:space="preserve">He </w:t>
      </w:r>
      <w:r>
        <w:rPr>
          <w:spacing w:val="12"/>
        </w:rPr>
        <w:t xml:space="preserve"> </w:t>
      </w:r>
      <w:r>
        <w:t xml:space="preserve">who </w:t>
      </w:r>
      <w:r>
        <w:rPr>
          <w:spacing w:val="25"/>
        </w:rPr>
        <w:t xml:space="preserve"> </w:t>
      </w:r>
      <w:r>
        <w:t xml:space="preserve">releases </w:t>
      </w:r>
      <w:r>
        <w:rPr>
          <w:spacing w:val="18"/>
        </w:rPr>
        <w:t xml:space="preserve"> </w:t>
      </w:r>
      <w:r>
        <w:t xml:space="preserve">everyone </w:t>
      </w:r>
      <w:r>
        <w:rPr>
          <w:spacing w:val="26"/>
        </w:rPr>
        <w:t xml:space="preserve"> </w:t>
      </w:r>
      <w:r>
        <w:rPr>
          <w:w w:val="102"/>
        </w:rPr>
        <w:t xml:space="preserve">from </w:t>
      </w:r>
      <w:r>
        <w:t xml:space="preserve">distress </w:t>
      </w:r>
      <w:r>
        <w:rPr>
          <w:spacing w:val="1"/>
        </w:rPr>
        <w:t xml:space="preserve"> </w:t>
      </w:r>
      <w:r>
        <w:t>and  bestows</w:t>
      </w:r>
      <w:r>
        <w:rPr>
          <w:spacing w:val="46"/>
        </w:rPr>
        <w:t xml:space="preserve"> </w:t>
      </w:r>
      <w:r>
        <w:t>bliss.</w:t>
      </w:r>
      <w:r>
        <w:rPr>
          <w:spacing w:val="37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this  verse</w:t>
      </w:r>
      <w:r>
        <w:rPr>
          <w:spacing w:val="33"/>
        </w:rPr>
        <w:t xml:space="preserve"> </w:t>
      </w:r>
      <w:r>
        <w:t>the  crest</w:t>
      </w:r>
      <w:r>
        <w:rPr>
          <w:spacing w:val="48"/>
        </w:rPr>
        <w:t xml:space="preserve"> </w:t>
      </w:r>
      <w:r>
        <w:t>jewel</w:t>
      </w:r>
      <w:r>
        <w:rPr>
          <w:spacing w:val="33"/>
        </w:rPr>
        <w:t xml:space="preserve"> </w:t>
      </w:r>
      <w:r>
        <w:t>of poets,</w:t>
      </w:r>
      <w:r>
        <w:rPr>
          <w:spacing w:val="47"/>
        </w:rPr>
        <w:t xml:space="preserve"> </w:t>
      </w:r>
      <w:r>
        <w:rPr>
          <w:w w:val="78"/>
        </w:rPr>
        <w:t xml:space="preserve">Çré  </w:t>
      </w:r>
      <w:r>
        <w:t>Jayadeva,</w:t>
      </w:r>
      <w:r>
        <w:rPr>
          <w:spacing w:val="12"/>
        </w:rPr>
        <w:t xml:space="preserve"> </w:t>
      </w:r>
      <w:r>
        <w:t>gives</w:t>
      </w:r>
      <w:r>
        <w:rPr>
          <w:spacing w:val="20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 xml:space="preserve">benediction </w:t>
      </w:r>
      <w:r>
        <w:rPr>
          <w:spacing w:val="15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his</w:t>
      </w:r>
      <w:r>
        <w:rPr>
          <w:spacing w:val="37"/>
        </w:rPr>
        <w:t xml:space="preserve"> </w:t>
      </w:r>
      <w:r>
        <w:t>readers</w:t>
      </w:r>
      <w:r>
        <w:rPr>
          <w:spacing w:val="45"/>
        </w:rPr>
        <w:t xml:space="preserve"> </w:t>
      </w:r>
      <w:r>
        <w:rPr>
          <w:w w:val="106"/>
        </w:rPr>
        <w:t xml:space="preserve">and </w:t>
      </w:r>
      <w:r>
        <w:t>audience  by</w:t>
      </w:r>
      <w:r>
        <w:rPr>
          <w:spacing w:val="22"/>
        </w:rPr>
        <w:t xml:space="preserve"> </w:t>
      </w:r>
      <w:r>
        <w:t>describing</w:t>
      </w:r>
      <w:r>
        <w:rPr>
          <w:spacing w:val="47"/>
        </w:rPr>
        <w:t xml:space="preserve"> </w:t>
      </w:r>
      <w:r>
        <w:t>Rädhä</w:t>
      </w:r>
      <w:r>
        <w:rPr>
          <w:spacing w:val="27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exclusive</w:t>
      </w:r>
      <w:r>
        <w:rPr>
          <w:spacing w:val="29"/>
        </w:rPr>
        <w:t xml:space="preserve"> </w:t>
      </w:r>
      <w:r>
        <w:t>ocean</w:t>
      </w:r>
      <w:r>
        <w:rPr>
          <w:spacing w:val="3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all beauty</w:t>
      </w:r>
      <w:r>
        <w:rPr>
          <w:spacing w:val="3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Her</w:t>
      </w:r>
      <w:r>
        <w:rPr>
          <w:spacing w:val="23"/>
        </w:rPr>
        <w:t xml:space="preserve"> </w:t>
      </w:r>
      <w:r>
        <w:t>bosom</w:t>
      </w:r>
      <w:r>
        <w:rPr>
          <w:spacing w:val="33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rPr>
          <w:w w:val="84"/>
        </w:rPr>
        <w:t>Çré</w:t>
      </w:r>
      <w:r>
        <w:rPr>
          <w:spacing w:val="8"/>
          <w:w w:val="84"/>
        </w:rPr>
        <w:t xml:space="preserve"> </w:t>
      </w:r>
      <w:r>
        <w:rPr>
          <w:w w:val="84"/>
        </w:rPr>
        <w:t xml:space="preserve">Kåñëa’s </w:t>
      </w:r>
      <w:r>
        <w:rPr>
          <w:spacing w:val="29"/>
          <w:w w:val="84"/>
        </w:rPr>
        <w:t xml:space="preserve"> </w:t>
      </w:r>
      <w:r>
        <w:t xml:space="preserve">playground. </w:t>
      </w:r>
      <w:r>
        <w:rPr>
          <w:spacing w:val="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w w:val="105"/>
        </w:rPr>
        <w:t xml:space="preserve">poet </w:t>
      </w:r>
      <w:r>
        <w:t>has</w:t>
      </w:r>
      <w:r>
        <w:rPr>
          <w:spacing w:val="23"/>
        </w:rPr>
        <w:t xml:space="preserve"> </w:t>
      </w:r>
      <w:r>
        <w:t>compared</w:t>
      </w:r>
      <w:r>
        <w:rPr>
          <w:spacing w:val="43"/>
        </w:rPr>
        <w:t xml:space="preserve"> </w:t>
      </w:r>
      <w:r>
        <w:t>Rädhä’s</w:t>
      </w:r>
      <w:r>
        <w:rPr>
          <w:spacing w:val="-14"/>
        </w:rPr>
        <w:t xml:space="preserve"> </w:t>
      </w:r>
      <w:r>
        <w:t>chest</w:t>
      </w:r>
      <w:r>
        <w:rPr>
          <w:spacing w:val="28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lake</w:t>
      </w:r>
      <w:r>
        <w:rPr>
          <w:spacing w:val="19"/>
        </w:rPr>
        <w:t xml:space="preserve"> </w:t>
      </w:r>
      <w:r>
        <w:t>upon</w:t>
      </w:r>
      <w:r>
        <w:rPr>
          <w:spacing w:val="44"/>
        </w:rPr>
        <w:t xml:space="preserve"> </w:t>
      </w:r>
      <w:r>
        <w:t>which</w:t>
      </w:r>
      <w:r>
        <w:rPr>
          <w:spacing w:val="32"/>
        </w:rPr>
        <w:t xml:space="preserve"> </w:t>
      </w:r>
      <w:r>
        <w:t>grow</w:t>
      </w:r>
      <w:r>
        <w:rPr>
          <w:spacing w:val="16"/>
        </w:rPr>
        <w:t xml:space="preserve"> </w:t>
      </w:r>
      <w:r>
        <w:rPr>
          <w:w w:val="107"/>
        </w:rPr>
        <w:t xml:space="preserve">the </w:t>
      </w:r>
      <w:r>
        <w:t xml:space="preserve">two </w:t>
      </w:r>
      <w:r>
        <w:rPr>
          <w:spacing w:val="3"/>
        </w:rPr>
        <w:t xml:space="preserve"> </w:t>
      </w:r>
      <w:r>
        <w:t xml:space="preserve">enchanting </w:t>
      </w:r>
      <w:r>
        <w:rPr>
          <w:spacing w:val="38"/>
        </w:rPr>
        <w:t xml:space="preserve"> </w:t>
      </w:r>
      <w:r>
        <w:t xml:space="preserve">lotus </w:t>
      </w:r>
      <w:r>
        <w:rPr>
          <w:spacing w:val="13"/>
        </w:rPr>
        <w:t xml:space="preserve"> </w:t>
      </w:r>
      <w:r>
        <w:t>flowers</w:t>
      </w:r>
      <w:r>
        <w:rPr>
          <w:spacing w:val="44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 xml:space="preserve">Her  breasts. </w:t>
      </w:r>
      <w:r>
        <w:rPr>
          <w:spacing w:val="12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rPr>
          <w:w w:val="101"/>
        </w:rPr>
        <w:t xml:space="preserve">playful </w:t>
      </w:r>
      <w:r>
        <w:t>Kåñëa</w:t>
      </w:r>
      <w:r>
        <w:rPr>
          <w:spacing w:val="10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>king  of</w:t>
      </w:r>
      <w:r>
        <w:rPr>
          <w:spacing w:val="31"/>
        </w:rPr>
        <w:t xml:space="preserve"> </w:t>
      </w:r>
      <w:r>
        <w:t>swans</w:t>
      </w:r>
      <w:r>
        <w:rPr>
          <w:spacing w:val="46"/>
        </w:rPr>
        <w:t xml:space="preserve"> </w:t>
      </w:r>
      <w:r>
        <w:t>who</w:t>
      </w:r>
      <w:r>
        <w:rPr>
          <w:spacing w:val="50"/>
        </w:rPr>
        <w:t xml:space="preserve"> </w:t>
      </w:r>
      <w:r>
        <w:t>takes</w:t>
      </w:r>
      <w:r>
        <w:rPr>
          <w:spacing w:val="48"/>
        </w:rPr>
        <w:t xml:space="preserve"> </w:t>
      </w:r>
      <w:r>
        <w:t>His</w:t>
      </w:r>
      <w:r>
        <w:rPr>
          <w:spacing w:val="36"/>
        </w:rPr>
        <w:t xml:space="preserve"> </w:t>
      </w:r>
      <w:r>
        <w:t xml:space="preserve">pleasure </w:t>
      </w:r>
      <w:r>
        <w:rPr>
          <w:spacing w:val="11"/>
        </w:rPr>
        <w:t xml:space="preserve"> </w:t>
      </w:r>
      <w:r>
        <w:rPr>
          <w:w w:val="106"/>
        </w:rPr>
        <w:t xml:space="preserve">there. </w:t>
      </w:r>
      <w:r>
        <w:t>That</w:t>
      </w:r>
      <w:r>
        <w:rPr>
          <w:spacing w:val="46"/>
        </w:rPr>
        <w:t xml:space="preserve"> </w:t>
      </w:r>
      <w:r>
        <w:t>Kåñëa</w:t>
      </w:r>
      <w:r>
        <w:rPr>
          <w:spacing w:val="2"/>
        </w:rPr>
        <w:t xml:space="preserve"> </w:t>
      </w:r>
      <w:r>
        <w:t>swan</w:t>
      </w:r>
      <w:r>
        <w:rPr>
          <w:spacing w:val="36"/>
        </w:rPr>
        <w:t xml:space="preserve"> </w:t>
      </w:r>
      <w:r>
        <w:t>also</w:t>
      </w:r>
      <w:r>
        <w:rPr>
          <w:spacing w:val="31"/>
        </w:rPr>
        <w:t xml:space="preserve"> </w:t>
      </w:r>
      <w:r>
        <w:t xml:space="preserve">sports </w:t>
      </w:r>
      <w:r>
        <w:rPr>
          <w:spacing w:val="2"/>
        </w:rPr>
        <w:t xml:space="preserve"> </w:t>
      </w:r>
      <w:r>
        <w:t>on</w:t>
      </w:r>
      <w:r>
        <w:rPr>
          <w:spacing w:val="42"/>
        </w:rPr>
        <w:t xml:space="preserve"> </w:t>
      </w:r>
      <w:r>
        <w:t>Mänasa-sarovara,</w:t>
      </w:r>
      <w:r>
        <w:rPr>
          <w:spacing w:val="42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w w:val="102"/>
        </w:rPr>
        <w:t xml:space="preserve">lake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 xml:space="preserve">hearts </w:t>
      </w:r>
      <w:r>
        <w:rPr>
          <w:spacing w:val="3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those  swan-like</w:t>
      </w:r>
      <w:r>
        <w:rPr>
          <w:spacing w:val="44"/>
        </w:rPr>
        <w:t xml:space="preserve"> </w:t>
      </w:r>
      <w:r>
        <w:t>sages</w:t>
      </w:r>
      <w:r>
        <w:rPr>
          <w:spacing w:val="25"/>
        </w:rPr>
        <w:t xml:space="preserve"> </w:t>
      </w:r>
      <w:r>
        <w:t>who</w:t>
      </w:r>
      <w:r>
        <w:rPr>
          <w:spacing w:val="43"/>
        </w:rPr>
        <w:t xml:space="preserve"> </w:t>
      </w:r>
      <w:r>
        <w:t xml:space="preserve">meditate </w:t>
      </w:r>
      <w:r>
        <w:rPr>
          <w:spacing w:val="6"/>
        </w:rPr>
        <w:t xml:space="preserve"> </w:t>
      </w:r>
      <w:r>
        <w:rPr>
          <w:w w:val="108"/>
        </w:rPr>
        <w:t xml:space="preserve">upon </w:t>
      </w:r>
      <w:r>
        <w:t xml:space="preserve">that </w:t>
      </w:r>
      <w:r>
        <w:rPr>
          <w:spacing w:val="7"/>
        </w:rPr>
        <w:t xml:space="preserve"> </w:t>
      </w:r>
      <w:r>
        <w:t>vision</w:t>
      </w:r>
      <w:r>
        <w:rPr>
          <w:spacing w:val="42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Him.</w:t>
      </w:r>
      <w:r>
        <w:rPr>
          <w:spacing w:val="41"/>
        </w:rPr>
        <w:t xml:space="preserve"> </w:t>
      </w:r>
      <w:r>
        <w:t>May</w:t>
      </w:r>
      <w:r>
        <w:rPr>
          <w:spacing w:val="18"/>
        </w:rPr>
        <w:t xml:space="preserve"> </w:t>
      </w:r>
      <w:r>
        <w:t xml:space="preserve">this  </w:t>
      </w:r>
      <w:r>
        <w:rPr>
          <w:i/>
        </w:rPr>
        <w:t xml:space="preserve">räja-haàsa </w:t>
      </w:r>
      <w:r>
        <w:rPr>
          <w:i/>
          <w:spacing w:val="6"/>
        </w:rPr>
        <w:t xml:space="preserve"> </w:t>
      </w:r>
      <w:r>
        <w:t xml:space="preserve">Mukunda </w:t>
      </w:r>
      <w:r>
        <w:rPr>
          <w:spacing w:val="21"/>
        </w:rPr>
        <w:t xml:space="preserve"> </w:t>
      </w:r>
      <w:r>
        <w:rPr>
          <w:w w:val="103"/>
        </w:rPr>
        <w:t xml:space="preserve">confer </w:t>
      </w:r>
      <w:r>
        <w:t>auspiciousness</w:t>
      </w:r>
      <w:r>
        <w:rPr>
          <w:spacing w:val="38"/>
        </w:rPr>
        <w:t xml:space="preserve"> </w:t>
      </w:r>
      <w:r>
        <w:t>upon</w:t>
      </w:r>
      <w:r>
        <w:rPr>
          <w:spacing w:val="34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rPr>
          <w:w w:val="102"/>
        </w:rPr>
        <w:t>devotees.</w:t>
      </w:r>
    </w:p>
    <w:p w14:paraId="70755016" w14:textId="77777777" w:rsidR="00150366" w:rsidRDefault="00150366">
      <w:pPr>
        <w:spacing w:before="18" w:line="240" w:lineRule="exact"/>
        <w:rPr>
          <w:sz w:val="24"/>
          <w:szCs w:val="24"/>
        </w:rPr>
      </w:pPr>
    </w:p>
    <w:p w14:paraId="5F8E3E5F" w14:textId="77777777" w:rsidR="00150366" w:rsidRDefault="00000000">
      <w:pPr>
        <w:spacing w:line="240" w:lineRule="exact"/>
        <w:ind w:left="105" w:right="105"/>
        <w:jc w:val="center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2"/>
          <w:w w:val="189"/>
        </w:rPr>
        <w:t>t</w:t>
      </w:r>
      <w:r>
        <w:rPr>
          <w:rFonts w:ascii="Book Antiqua" w:eastAsia="Book Antiqua" w:hAnsi="Book Antiqua" w:cs="Book Antiqua"/>
          <w:b/>
          <w:spacing w:val="-2"/>
          <w:w w:val="118"/>
          <w:sz w:val="14"/>
          <w:szCs w:val="14"/>
        </w:rPr>
        <w:t>hu</w:t>
      </w:r>
      <w:r>
        <w:rPr>
          <w:rFonts w:ascii="Book Antiqua" w:eastAsia="Book Antiqua" w:hAnsi="Book Antiqua" w:cs="Book Antiqua"/>
          <w:b/>
          <w:w w:val="88"/>
          <w:sz w:val="14"/>
          <w:szCs w:val="14"/>
        </w:rPr>
        <w:t>S</w:t>
      </w:r>
      <w:r>
        <w:rPr>
          <w:rFonts w:ascii="Book Antiqua" w:eastAsia="Book Antiqua" w:hAnsi="Book Antiqua" w:cs="Book Antiqua"/>
          <w:b/>
          <w:spacing w:val="15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sz w:val="14"/>
          <w:szCs w:val="14"/>
        </w:rPr>
        <w:t>end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S </w:t>
      </w:r>
      <w:r>
        <w:rPr>
          <w:rFonts w:ascii="Book Antiqua" w:eastAsia="Book Antiqua" w:hAnsi="Book Antiqua" w:cs="Book Antiqua"/>
          <w:b/>
          <w:spacing w:val="1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189"/>
          <w:sz w:val="14"/>
          <w:szCs w:val="14"/>
        </w:rPr>
        <w:t>t</w:t>
      </w:r>
      <w:r>
        <w:rPr>
          <w:rFonts w:ascii="Book Antiqua" w:eastAsia="Book Antiqua" w:hAnsi="Book Antiqua" w:cs="Book Antiqua"/>
          <w:b/>
          <w:spacing w:val="-2"/>
          <w:w w:val="118"/>
          <w:sz w:val="14"/>
          <w:szCs w:val="14"/>
        </w:rPr>
        <w:t>h</w:t>
      </w:r>
      <w:r>
        <w:rPr>
          <w:rFonts w:ascii="Book Antiqua" w:eastAsia="Book Antiqua" w:hAnsi="Book Antiqua" w:cs="Book Antiqua"/>
          <w:b/>
          <w:w w:val="118"/>
          <w:sz w:val="14"/>
          <w:szCs w:val="14"/>
        </w:rPr>
        <w:t>e</w:t>
      </w:r>
      <w:r>
        <w:rPr>
          <w:rFonts w:ascii="Book Antiqua" w:eastAsia="Book Antiqua" w:hAnsi="Book Antiqua" w:cs="Book Antiqua"/>
          <w:b/>
          <w:spacing w:val="15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7"/>
        </w:rPr>
        <w:t>b</w:t>
      </w:r>
      <w:r>
        <w:rPr>
          <w:rFonts w:ascii="Book Antiqua" w:eastAsia="Book Antiqua" w:hAnsi="Book Antiqua" w:cs="Book Antiqua"/>
          <w:b/>
          <w:spacing w:val="-2"/>
          <w:w w:val="133"/>
          <w:sz w:val="14"/>
          <w:szCs w:val="14"/>
        </w:rPr>
        <w:t>ä</w:t>
      </w:r>
      <w:r>
        <w:rPr>
          <w:rFonts w:ascii="Book Antiqua" w:eastAsia="Book Antiqua" w:hAnsi="Book Antiqua" w:cs="Book Antiqua"/>
          <w:b/>
          <w:spacing w:val="-2"/>
          <w:w w:val="172"/>
          <w:sz w:val="14"/>
          <w:szCs w:val="14"/>
        </w:rPr>
        <w:t>l</w:t>
      </w:r>
      <w:r>
        <w:rPr>
          <w:rFonts w:ascii="Book Antiqua" w:eastAsia="Book Antiqua" w:hAnsi="Book Antiqua" w:cs="Book Antiqua"/>
          <w:b/>
          <w:spacing w:val="-2"/>
          <w:w w:val="133"/>
          <w:sz w:val="14"/>
          <w:szCs w:val="14"/>
        </w:rPr>
        <w:t>a</w:t>
      </w:r>
      <w:r>
        <w:rPr>
          <w:rFonts w:ascii="Book Antiqua" w:eastAsia="Book Antiqua" w:hAnsi="Book Antiqua" w:cs="Book Antiqua"/>
          <w:b/>
          <w:spacing w:val="-2"/>
          <w:w w:val="97"/>
          <w:sz w:val="14"/>
          <w:szCs w:val="14"/>
        </w:rPr>
        <w:t>b</w:t>
      </w:r>
      <w:r>
        <w:rPr>
          <w:rFonts w:ascii="Book Antiqua" w:eastAsia="Book Antiqua" w:hAnsi="Book Antiqua" w:cs="Book Antiqua"/>
          <w:b/>
          <w:spacing w:val="-2"/>
          <w:w w:val="133"/>
          <w:sz w:val="14"/>
          <w:szCs w:val="14"/>
        </w:rPr>
        <w:t>o</w:t>
      </w:r>
      <w:r>
        <w:rPr>
          <w:rFonts w:ascii="Book Antiqua" w:eastAsia="Book Antiqua" w:hAnsi="Book Antiqua" w:cs="Book Antiqua"/>
          <w:b/>
          <w:spacing w:val="-2"/>
          <w:w w:val="118"/>
          <w:sz w:val="14"/>
          <w:szCs w:val="14"/>
        </w:rPr>
        <w:t>dh</w:t>
      </w:r>
      <w:r>
        <w:rPr>
          <w:rFonts w:ascii="Book Antiqua" w:eastAsia="Book Antiqua" w:hAnsi="Book Antiqua" w:cs="Book Antiqua"/>
          <w:b/>
          <w:spacing w:val="-2"/>
          <w:w w:val="105"/>
          <w:sz w:val="14"/>
          <w:szCs w:val="14"/>
        </w:rPr>
        <w:t>i</w:t>
      </w:r>
      <w:r>
        <w:rPr>
          <w:rFonts w:ascii="Book Antiqua" w:eastAsia="Book Antiqua" w:hAnsi="Book Antiqua" w:cs="Book Antiqua"/>
          <w:b/>
          <w:spacing w:val="-2"/>
          <w:w w:val="121"/>
          <w:sz w:val="14"/>
          <w:szCs w:val="14"/>
        </w:rPr>
        <w:t>n</w:t>
      </w:r>
      <w:r>
        <w:rPr>
          <w:rFonts w:ascii="Book Antiqua" w:eastAsia="Book Antiqua" w:hAnsi="Book Antiqua" w:cs="Book Antiqua"/>
          <w:b/>
          <w:spacing w:val="-2"/>
          <w:w w:val="70"/>
          <w:sz w:val="14"/>
          <w:szCs w:val="14"/>
        </w:rPr>
        <w:t>é</w:t>
      </w:r>
      <w:r>
        <w:rPr>
          <w:rFonts w:ascii="Book Antiqua" w:eastAsia="Book Antiqua" w:hAnsi="Book Antiqua" w:cs="Book Antiqua"/>
          <w:b/>
          <w:spacing w:val="-2"/>
          <w:w w:val="82"/>
        </w:rPr>
        <w:t>-</w:t>
      </w:r>
      <w:r>
        <w:rPr>
          <w:rFonts w:ascii="Book Antiqua" w:eastAsia="Book Antiqua" w:hAnsi="Book Antiqua" w:cs="Book Antiqua"/>
          <w:b/>
          <w:spacing w:val="-2"/>
          <w:w w:val="91"/>
          <w:sz w:val="14"/>
          <w:szCs w:val="14"/>
        </w:rPr>
        <w:t>p</w:t>
      </w:r>
      <w:r>
        <w:rPr>
          <w:rFonts w:ascii="Book Antiqua" w:eastAsia="Book Antiqua" w:hAnsi="Book Antiqua" w:cs="Book Antiqua"/>
          <w:b/>
          <w:spacing w:val="-2"/>
          <w:w w:val="161"/>
          <w:sz w:val="14"/>
          <w:szCs w:val="14"/>
        </w:rPr>
        <w:t>r</w:t>
      </w:r>
      <w:r>
        <w:rPr>
          <w:rFonts w:ascii="Book Antiqua" w:eastAsia="Book Antiqua" w:hAnsi="Book Antiqua" w:cs="Book Antiqua"/>
          <w:b/>
          <w:spacing w:val="-2"/>
          <w:w w:val="133"/>
          <w:sz w:val="14"/>
          <w:szCs w:val="14"/>
        </w:rPr>
        <w:t>a</w:t>
      </w:r>
      <w:r>
        <w:rPr>
          <w:rFonts w:ascii="Book Antiqua" w:eastAsia="Book Antiqua" w:hAnsi="Book Antiqua" w:cs="Book Antiqua"/>
          <w:b/>
          <w:spacing w:val="-2"/>
          <w:w w:val="109"/>
          <w:sz w:val="14"/>
          <w:szCs w:val="14"/>
        </w:rPr>
        <w:t>k</w:t>
      </w:r>
      <w:r>
        <w:rPr>
          <w:rFonts w:ascii="Book Antiqua" w:eastAsia="Book Antiqua" w:hAnsi="Book Antiqua" w:cs="Book Antiqua"/>
          <w:b/>
          <w:spacing w:val="-2"/>
          <w:w w:val="133"/>
          <w:sz w:val="14"/>
          <w:szCs w:val="14"/>
        </w:rPr>
        <w:t>ä</w:t>
      </w:r>
      <w:r>
        <w:rPr>
          <w:rFonts w:ascii="Book Antiqua" w:eastAsia="Book Antiqua" w:hAnsi="Book Antiqua" w:cs="Book Antiqua"/>
          <w:b/>
          <w:spacing w:val="-2"/>
          <w:w w:val="74"/>
          <w:sz w:val="14"/>
          <w:szCs w:val="14"/>
        </w:rPr>
        <w:t>Ç</w:t>
      </w:r>
      <w:r>
        <w:rPr>
          <w:rFonts w:ascii="Book Antiqua" w:eastAsia="Book Antiqua" w:hAnsi="Book Antiqua" w:cs="Book Antiqua"/>
          <w:b/>
          <w:w w:val="133"/>
          <w:sz w:val="14"/>
          <w:szCs w:val="14"/>
        </w:rPr>
        <w:t>a</w:t>
      </w:r>
      <w:r>
        <w:rPr>
          <w:rFonts w:ascii="Book Antiqua" w:eastAsia="Book Antiqua" w:hAnsi="Book Antiqua" w:cs="Book Antiqua"/>
          <w:b/>
          <w:spacing w:val="14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7"/>
          <w:sz w:val="14"/>
          <w:szCs w:val="14"/>
        </w:rPr>
        <w:t>C</w:t>
      </w:r>
      <w:r>
        <w:rPr>
          <w:rFonts w:ascii="Book Antiqua" w:eastAsia="Book Antiqua" w:hAnsi="Book Antiqua" w:cs="Book Antiqua"/>
          <w:b/>
          <w:spacing w:val="-2"/>
          <w:w w:val="133"/>
          <w:sz w:val="14"/>
          <w:szCs w:val="14"/>
        </w:rPr>
        <w:t>o</w:t>
      </w:r>
      <w:r>
        <w:rPr>
          <w:rFonts w:ascii="Book Antiqua" w:eastAsia="Book Antiqua" w:hAnsi="Book Antiqua" w:cs="Book Antiqua"/>
          <w:b/>
          <w:spacing w:val="-2"/>
          <w:w w:val="95"/>
          <w:sz w:val="14"/>
          <w:szCs w:val="14"/>
        </w:rPr>
        <w:t>mm</w:t>
      </w:r>
      <w:r>
        <w:rPr>
          <w:rFonts w:ascii="Book Antiqua" w:eastAsia="Book Antiqua" w:hAnsi="Book Antiqua" w:cs="Book Antiqua"/>
          <w:b/>
          <w:spacing w:val="-2"/>
          <w:w w:val="118"/>
          <w:sz w:val="14"/>
          <w:szCs w:val="14"/>
        </w:rPr>
        <w:t>e</w:t>
      </w:r>
      <w:r>
        <w:rPr>
          <w:rFonts w:ascii="Book Antiqua" w:eastAsia="Book Antiqua" w:hAnsi="Book Antiqua" w:cs="Book Antiqua"/>
          <w:b/>
          <w:spacing w:val="-2"/>
          <w:w w:val="121"/>
          <w:sz w:val="14"/>
          <w:szCs w:val="14"/>
        </w:rPr>
        <w:t>n</w:t>
      </w:r>
      <w:r>
        <w:rPr>
          <w:rFonts w:ascii="Book Antiqua" w:eastAsia="Book Antiqua" w:hAnsi="Book Antiqua" w:cs="Book Antiqua"/>
          <w:b/>
          <w:spacing w:val="-15"/>
          <w:w w:val="189"/>
          <w:sz w:val="14"/>
          <w:szCs w:val="14"/>
        </w:rPr>
        <w:t>t</w:t>
      </w:r>
      <w:r>
        <w:rPr>
          <w:rFonts w:ascii="Book Antiqua" w:eastAsia="Book Antiqua" w:hAnsi="Book Antiqua" w:cs="Book Antiqua"/>
          <w:b/>
          <w:spacing w:val="-2"/>
          <w:w w:val="133"/>
          <w:sz w:val="14"/>
          <w:szCs w:val="14"/>
        </w:rPr>
        <w:t>a</w:t>
      </w:r>
      <w:r>
        <w:rPr>
          <w:rFonts w:ascii="Book Antiqua" w:eastAsia="Book Antiqua" w:hAnsi="Book Antiqua" w:cs="Book Antiqua"/>
          <w:b/>
          <w:spacing w:val="-9"/>
          <w:w w:val="161"/>
          <w:sz w:val="14"/>
          <w:szCs w:val="14"/>
        </w:rPr>
        <w:t>r</w:t>
      </w:r>
      <w:r>
        <w:rPr>
          <w:rFonts w:ascii="Book Antiqua" w:eastAsia="Book Antiqua" w:hAnsi="Book Antiqua" w:cs="Book Antiqua"/>
          <w:b/>
          <w:w w:val="106"/>
          <w:sz w:val="14"/>
          <w:szCs w:val="14"/>
        </w:rPr>
        <w:t>y</w:t>
      </w:r>
      <w:r>
        <w:rPr>
          <w:rFonts w:ascii="Book Antiqua" w:eastAsia="Book Antiqua" w:hAnsi="Book Antiqua" w:cs="Book Antiqua"/>
          <w:b/>
          <w:spacing w:val="15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127"/>
          <w:sz w:val="14"/>
          <w:szCs w:val="14"/>
        </w:rPr>
        <w:t>o</w:t>
      </w:r>
      <w:r>
        <w:rPr>
          <w:rFonts w:ascii="Book Antiqua" w:eastAsia="Book Antiqua" w:hAnsi="Book Antiqua" w:cs="Book Antiqua"/>
          <w:b/>
          <w:w w:val="127"/>
          <w:sz w:val="14"/>
          <w:szCs w:val="14"/>
        </w:rPr>
        <w:t>n</w:t>
      </w:r>
      <w:r>
        <w:rPr>
          <w:rFonts w:ascii="Book Antiqua" w:eastAsia="Book Antiqua" w:hAnsi="Book Antiqua" w:cs="Book Antiqua"/>
          <w:b/>
          <w:spacing w:val="6"/>
          <w:w w:val="127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133"/>
        </w:rPr>
        <w:t>a</w:t>
      </w:r>
      <w:r>
        <w:rPr>
          <w:rFonts w:ascii="Book Antiqua" w:eastAsia="Book Antiqua" w:hAnsi="Book Antiqua" w:cs="Book Antiqua"/>
          <w:b/>
          <w:spacing w:val="-2"/>
          <w:w w:val="97"/>
          <w:sz w:val="14"/>
          <w:szCs w:val="14"/>
        </w:rPr>
        <w:t>C</w:t>
      </w:r>
      <w:r>
        <w:rPr>
          <w:rFonts w:ascii="Book Antiqua" w:eastAsia="Book Antiqua" w:hAnsi="Book Antiqua" w:cs="Book Antiqua"/>
          <w:b/>
          <w:w w:val="189"/>
          <w:sz w:val="14"/>
          <w:szCs w:val="14"/>
        </w:rPr>
        <w:t>t</w:t>
      </w:r>
      <w:r>
        <w:rPr>
          <w:rFonts w:ascii="Book Antiqua" w:eastAsia="Book Antiqua" w:hAnsi="Book Antiqua" w:cs="Book Antiqua"/>
          <w:b/>
          <w:spacing w:val="15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118"/>
        </w:rPr>
        <w:t>e</w:t>
      </w:r>
      <w:r>
        <w:rPr>
          <w:rFonts w:ascii="Book Antiqua" w:eastAsia="Book Antiqua" w:hAnsi="Book Antiqua" w:cs="Book Antiqua"/>
          <w:b/>
          <w:spacing w:val="-2"/>
          <w:w w:val="172"/>
          <w:sz w:val="14"/>
          <w:szCs w:val="14"/>
        </w:rPr>
        <w:t>l</w:t>
      </w:r>
      <w:r>
        <w:rPr>
          <w:rFonts w:ascii="Book Antiqua" w:eastAsia="Book Antiqua" w:hAnsi="Book Antiqua" w:cs="Book Antiqua"/>
          <w:b/>
          <w:spacing w:val="-2"/>
          <w:w w:val="118"/>
          <w:sz w:val="14"/>
          <w:szCs w:val="14"/>
        </w:rPr>
        <w:t>e</w:t>
      </w:r>
      <w:r>
        <w:rPr>
          <w:rFonts w:ascii="Book Antiqua" w:eastAsia="Book Antiqua" w:hAnsi="Book Antiqua" w:cs="Book Antiqua"/>
          <w:b/>
          <w:spacing w:val="-2"/>
          <w:w w:val="119"/>
          <w:sz w:val="14"/>
          <w:szCs w:val="14"/>
        </w:rPr>
        <w:t>v</w:t>
      </w:r>
      <w:r>
        <w:rPr>
          <w:rFonts w:ascii="Book Antiqua" w:eastAsia="Book Antiqua" w:hAnsi="Book Antiqua" w:cs="Book Antiqua"/>
          <w:b/>
          <w:spacing w:val="-2"/>
          <w:w w:val="118"/>
          <w:sz w:val="14"/>
          <w:szCs w:val="14"/>
        </w:rPr>
        <w:t>e</w:t>
      </w:r>
      <w:r>
        <w:rPr>
          <w:rFonts w:ascii="Book Antiqua" w:eastAsia="Book Antiqua" w:hAnsi="Book Antiqua" w:cs="Book Antiqua"/>
          <w:b/>
          <w:w w:val="121"/>
          <w:sz w:val="14"/>
          <w:szCs w:val="14"/>
        </w:rPr>
        <w:t xml:space="preserve">n </w:t>
      </w:r>
      <w:r>
        <w:rPr>
          <w:rFonts w:ascii="Book Antiqua" w:eastAsia="Book Antiqua" w:hAnsi="Book Antiqua" w:cs="Book Antiqua"/>
          <w:b/>
          <w:w w:val="139"/>
          <w:sz w:val="14"/>
          <w:szCs w:val="14"/>
        </w:rPr>
        <w:t>of</w:t>
      </w:r>
      <w:r>
        <w:rPr>
          <w:rFonts w:ascii="Book Antiqua" w:eastAsia="Book Antiqua" w:hAnsi="Book Antiqua" w:cs="Book Antiqua"/>
          <w:b/>
          <w:spacing w:val="5"/>
          <w:w w:val="139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74"/>
        </w:rPr>
        <w:t>Ç</w:t>
      </w:r>
      <w:r>
        <w:rPr>
          <w:rFonts w:ascii="Book Antiqua" w:eastAsia="Book Antiqua" w:hAnsi="Book Antiqua" w:cs="Book Antiqua"/>
          <w:b/>
          <w:w w:val="110"/>
          <w:sz w:val="14"/>
          <w:szCs w:val="14"/>
        </w:rPr>
        <w:t>ré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133"/>
        </w:rPr>
        <w:t>g</w:t>
      </w:r>
      <w:r>
        <w:rPr>
          <w:rFonts w:ascii="Book Antiqua" w:eastAsia="Book Antiqua" w:hAnsi="Book Antiqua" w:cs="Book Antiqua"/>
          <w:b/>
          <w:w w:val="117"/>
          <w:sz w:val="14"/>
          <w:szCs w:val="14"/>
        </w:rPr>
        <w:t>é</w:t>
      </w:r>
      <w:r>
        <w:rPr>
          <w:rFonts w:ascii="Book Antiqua" w:eastAsia="Book Antiqua" w:hAnsi="Book Antiqua" w:cs="Book Antiqua"/>
          <w:b/>
          <w:spacing w:val="-13"/>
          <w:w w:val="117"/>
          <w:sz w:val="14"/>
          <w:szCs w:val="14"/>
        </w:rPr>
        <w:t>t</w:t>
      </w:r>
      <w:r>
        <w:rPr>
          <w:rFonts w:ascii="Book Antiqua" w:eastAsia="Book Antiqua" w:hAnsi="Book Antiqua" w:cs="Book Antiqua"/>
          <w:b/>
          <w:w w:val="133"/>
          <w:sz w:val="14"/>
          <w:szCs w:val="14"/>
        </w:rPr>
        <w:t>a</w:t>
      </w:r>
      <w:r>
        <w:rPr>
          <w:rFonts w:ascii="Book Antiqua" w:eastAsia="Book Antiqua" w:hAnsi="Book Antiqua" w:cs="Book Antiqua"/>
          <w:b/>
          <w:w w:val="82"/>
        </w:rPr>
        <w:t>-</w:t>
      </w:r>
      <w:r>
        <w:rPr>
          <w:rFonts w:ascii="Book Antiqua" w:eastAsia="Book Antiqua" w:hAnsi="Book Antiqua" w:cs="Book Antiqua"/>
          <w:b/>
          <w:w w:val="124"/>
          <w:sz w:val="14"/>
          <w:szCs w:val="14"/>
        </w:rPr>
        <w:t>govinda</w:t>
      </w:r>
      <w:r>
        <w:rPr>
          <w:rFonts w:ascii="Book Antiqua" w:eastAsia="Book Antiqua" w:hAnsi="Book Antiqua" w:cs="Book Antiqua"/>
          <w:b/>
          <w:w w:val="107"/>
        </w:rPr>
        <w:t>,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136"/>
          <w:sz w:val="14"/>
          <w:szCs w:val="14"/>
        </w:rPr>
        <w:t>entitled</w:t>
      </w:r>
      <w:r>
        <w:rPr>
          <w:rFonts w:ascii="Book Antiqua" w:eastAsia="Book Antiqua" w:hAnsi="Book Antiqua" w:cs="Book Antiqua"/>
          <w:b/>
          <w:spacing w:val="6"/>
          <w:w w:val="13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w w:val="126"/>
          <w:sz w:val="14"/>
          <w:szCs w:val="14"/>
        </w:rPr>
        <w:t>änanda</w:t>
      </w:r>
      <w:r>
        <w:rPr>
          <w:rFonts w:ascii="Book Antiqua" w:eastAsia="Book Antiqua" w:hAnsi="Book Antiqua" w:cs="Book Antiqua"/>
          <w:b/>
          <w:w w:val="82"/>
        </w:rPr>
        <w:t>-</w:t>
      </w:r>
      <w:r>
        <w:rPr>
          <w:rFonts w:ascii="Book Antiqua" w:eastAsia="Book Antiqua" w:hAnsi="Book Antiqua" w:cs="Book Antiqua"/>
          <w:b/>
          <w:w w:val="123"/>
          <w:sz w:val="14"/>
          <w:szCs w:val="14"/>
        </w:rPr>
        <w:t>govindaù</w:t>
      </w:r>
      <w:r>
        <w:rPr>
          <w:rFonts w:ascii="Book Antiqua" w:eastAsia="Book Antiqua" w:hAnsi="Book Antiqua" w:cs="Book Antiqua"/>
          <w:b/>
          <w:w w:val="107"/>
        </w:rPr>
        <w:t xml:space="preserve">, </w:t>
      </w:r>
      <w:r>
        <w:rPr>
          <w:rFonts w:ascii="Book Antiqua" w:eastAsia="Book Antiqua" w:hAnsi="Book Antiqua" w:cs="Book Antiqua"/>
          <w:b/>
          <w:w w:val="88"/>
        </w:rPr>
        <w:t>“</w:t>
      </w:r>
      <w:r>
        <w:rPr>
          <w:rFonts w:ascii="Book Antiqua" w:eastAsia="Book Antiqua" w:hAnsi="Book Antiqua" w:cs="Book Antiqua"/>
          <w:b/>
          <w:w w:val="133"/>
        </w:rPr>
        <w:t>g</w:t>
      </w:r>
      <w:r>
        <w:rPr>
          <w:rFonts w:ascii="Book Antiqua" w:eastAsia="Book Antiqua" w:hAnsi="Book Antiqua" w:cs="Book Antiqua"/>
          <w:b/>
          <w:w w:val="122"/>
          <w:sz w:val="14"/>
          <w:szCs w:val="14"/>
        </w:rPr>
        <w:t>ovinda</w:t>
      </w:r>
      <w:r>
        <w:rPr>
          <w:rFonts w:ascii="Book Antiqua" w:eastAsia="Book Antiqua" w:hAnsi="Book Antiqua" w:cs="Book Antiqua"/>
          <w:b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4"/>
          <w:szCs w:val="14"/>
        </w:rPr>
        <w:t xml:space="preserve"> </w:t>
      </w:r>
      <w:r>
        <w:rPr>
          <w:rFonts w:ascii="Book Antiqua" w:eastAsia="Book Antiqua" w:hAnsi="Book Antiqua" w:cs="Book Antiqua"/>
          <w:b/>
          <w:w w:val="133"/>
        </w:rPr>
        <w:t>g</w:t>
      </w:r>
      <w:r>
        <w:rPr>
          <w:rFonts w:ascii="Book Antiqua" w:eastAsia="Book Antiqua" w:hAnsi="Book Antiqua" w:cs="Book Antiqua"/>
          <w:b/>
          <w:w w:val="124"/>
          <w:sz w:val="14"/>
          <w:szCs w:val="14"/>
        </w:rPr>
        <w:t>laddened</w:t>
      </w:r>
      <w:r>
        <w:rPr>
          <w:rFonts w:ascii="Book Antiqua" w:eastAsia="Book Antiqua" w:hAnsi="Book Antiqua" w:cs="Book Antiqua"/>
          <w:b/>
          <w:w w:val="94"/>
        </w:rPr>
        <w:t>.”</w:t>
      </w:r>
    </w:p>
    <w:p w14:paraId="6EFBAF61" w14:textId="68D32032" w:rsidR="00150366" w:rsidRDefault="00150366">
      <w:pPr>
        <w:spacing w:line="200" w:lineRule="exact"/>
        <w:sectPr w:rsidR="00150366">
          <w:headerReference w:type="default" r:id="rId63"/>
          <w:pgSz w:w="6820" w:h="10220"/>
          <w:pgMar w:top="920" w:right="920" w:bottom="280" w:left="920" w:header="0" w:footer="0" w:gutter="0"/>
          <w:cols w:space="720"/>
        </w:sectPr>
      </w:pPr>
    </w:p>
    <w:p w14:paraId="48841985" w14:textId="77777777" w:rsidR="00150366" w:rsidRDefault="00150366">
      <w:pPr>
        <w:spacing w:before="9" w:line="140" w:lineRule="exact"/>
        <w:rPr>
          <w:sz w:val="15"/>
          <w:szCs w:val="15"/>
        </w:rPr>
      </w:pPr>
    </w:p>
    <w:p w14:paraId="0ED3D1C5" w14:textId="77777777" w:rsidR="00150366" w:rsidRDefault="00150366">
      <w:pPr>
        <w:spacing w:line="200" w:lineRule="exact"/>
      </w:pPr>
    </w:p>
    <w:p w14:paraId="6F232CDC" w14:textId="77777777" w:rsidR="00150366" w:rsidRDefault="00150366">
      <w:pPr>
        <w:spacing w:line="200" w:lineRule="exact"/>
      </w:pPr>
    </w:p>
    <w:p w14:paraId="337CD9E6" w14:textId="77777777" w:rsidR="00150366" w:rsidRDefault="00150366">
      <w:pPr>
        <w:spacing w:line="200" w:lineRule="exact"/>
      </w:pPr>
    </w:p>
    <w:p w14:paraId="57C02EA2" w14:textId="77777777" w:rsidR="00150366" w:rsidRDefault="00150366">
      <w:pPr>
        <w:spacing w:line="200" w:lineRule="exact"/>
      </w:pPr>
    </w:p>
    <w:p w14:paraId="02C9F424" w14:textId="77777777" w:rsidR="00150366" w:rsidRDefault="00150366">
      <w:pPr>
        <w:spacing w:line="200" w:lineRule="exact"/>
      </w:pPr>
    </w:p>
    <w:p w14:paraId="18A7C326" w14:textId="77777777" w:rsidR="00150366" w:rsidRDefault="00000000">
      <w:pPr>
        <w:spacing w:line="540" w:lineRule="exact"/>
        <w:ind w:left="1478" w:right="1478"/>
        <w:jc w:val="center"/>
        <w:rPr>
          <w:rFonts w:ascii="Cambria" w:eastAsia="Cambria" w:hAnsi="Cambria" w:cs="Cambria"/>
          <w:sz w:val="48"/>
          <w:szCs w:val="48"/>
        </w:rPr>
      </w:pPr>
      <w:r>
        <w:rPr>
          <w:rFonts w:ascii="Cambria" w:eastAsia="Cambria" w:hAnsi="Cambria" w:cs="Cambria"/>
          <w:i/>
          <w:sz w:val="48"/>
          <w:szCs w:val="48"/>
        </w:rPr>
        <w:t>Act</w:t>
      </w:r>
      <w:r>
        <w:rPr>
          <w:rFonts w:ascii="Cambria" w:eastAsia="Cambria" w:hAnsi="Cambria" w:cs="Cambria"/>
          <w:i/>
          <w:spacing w:val="33"/>
          <w:sz w:val="48"/>
          <w:szCs w:val="48"/>
        </w:rPr>
        <w:t xml:space="preserve"> </w:t>
      </w:r>
      <w:r>
        <w:rPr>
          <w:rFonts w:ascii="Cambria" w:eastAsia="Cambria" w:hAnsi="Cambria" w:cs="Cambria"/>
          <w:i/>
          <w:spacing w:val="5"/>
          <w:w w:val="94"/>
          <w:sz w:val="48"/>
          <w:szCs w:val="48"/>
        </w:rPr>
        <w:t>T</w:t>
      </w:r>
      <w:r>
        <w:rPr>
          <w:rFonts w:ascii="Cambria" w:eastAsia="Cambria" w:hAnsi="Cambria" w:cs="Cambria"/>
          <w:i/>
          <w:w w:val="98"/>
          <w:sz w:val="48"/>
          <w:szCs w:val="48"/>
        </w:rPr>
        <w:t>welve</w:t>
      </w:r>
    </w:p>
    <w:p w14:paraId="76F659E0" w14:textId="77777777" w:rsidR="00150366" w:rsidRDefault="00000000">
      <w:pPr>
        <w:spacing w:before="30"/>
        <w:ind w:left="114" w:right="114"/>
        <w:jc w:val="center"/>
        <w:rPr>
          <w:rFonts w:ascii="Book Antiqua" w:eastAsia="Book Antiqua" w:hAnsi="Book Antiqua" w:cs="Book Antiqua"/>
          <w:sz w:val="17"/>
          <w:szCs w:val="17"/>
        </w:rPr>
      </w:pPr>
      <w:r>
        <w:rPr>
          <w:rFonts w:ascii="Book Antiqua" w:eastAsia="Book Antiqua" w:hAnsi="Book Antiqua" w:cs="Book Antiqua"/>
          <w:b/>
          <w:w w:val="88"/>
          <w:sz w:val="24"/>
          <w:szCs w:val="24"/>
        </w:rPr>
        <w:t>S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upré</w:t>
      </w:r>
      <w:r>
        <w:rPr>
          <w:rFonts w:ascii="Book Antiqua" w:eastAsia="Book Antiqua" w:hAnsi="Book Antiqua" w:cs="Book Antiqua"/>
          <w:b/>
          <w:spacing w:val="-15"/>
          <w:w w:val="124"/>
          <w:sz w:val="17"/>
          <w:szCs w:val="17"/>
        </w:rPr>
        <w:t>t</w:t>
      </w:r>
      <w:r>
        <w:rPr>
          <w:rFonts w:ascii="Book Antiqua" w:eastAsia="Book Antiqua" w:hAnsi="Book Antiqua" w:cs="Book Antiqua"/>
          <w:b/>
          <w:w w:val="140"/>
          <w:sz w:val="17"/>
          <w:szCs w:val="17"/>
        </w:rPr>
        <w:t>a</w:t>
      </w:r>
      <w:r>
        <w:rPr>
          <w:rFonts w:ascii="Book Antiqua" w:eastAsia="Book Antiqua" w:hAnsi="Book Antiqua" w:cs="Book Antiqua"/>
          <w:b/>
          <w:w w:val="82"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w w:val="91"/>
          <w:sz w:val="24"/>
          <w:szCs w:val="24"/>
        </w:rPr>
        <w:t>p</w:t>
      </w:r>
      <w:r>
        <w:rPr>
          <w:rFonts w:ascii="Book Antiqua" w:eastAsia="Book Antiqua" w:hAnsi="Book Antiqua" w:cs="Book Antiqua"/>
          <w:b/>
          <w:w w:val="125"/>
          <w:sz w:val="17"/>
          <w:szCs w:val="17"/>
        </w:rPr>
        <w:t>étämbaraù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–</w:t>
      </w:r>
      <w:r>
        <w:rPr>
          <w:rFonts w:ascii="Book Antiqua" w:eastAsia="Book Antiqua" w:hAnsi="Book Antiqua" w:cs="Book Antiqua"/>
          <w:b/>
          <w:spacing w:val="4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w w:val="91"/>
          <w:sz w:val="24"/>
          <w:szCs w:val="24"/>
        </w:rPr>
        <w:t>p</w:t>
      </w:r>
      <w:r>
        <w:rPr>
          <w:rFonts w:ascii="Book Antiqua" w:eastAsia="Book Antiqua" w:hAnsi="Book Antiqua" w:cs="Book Antiqua"/>
          <w:b/>
          <w:w w:val="125"/>
          <w:sz w:val="17"/>
          <w:szCs w:val="17"/>
        </w:rPr>
        <w:t>étämbara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91"/>
          <w:sz w:val="24"/>
          <w:szCs w:val="24"/>
        </w:rPr>
        <w:t>p</w:t>
      </w:r>
      <w:r>
        <w:rPr>
          <w:rFonts w:ascii="Book Antiqua" w:eastAsia="Book Antiqua" w:hAnsi="Book Antiqua" w:cs="Book Antiqua"/>
          <w:b/>
          <w:w w:val="141"/>
          <w:sz w:val="17"/>
          <w:szCs w:val="17"/>
        </w:rPr>
        <w:t>erfe</w:t>
      </w:r>
      <w:r>
        <w:rPr>
          <w:rFonts w:ascii="Book Antiqua" w:eastAsia="Book Antiqua" w:hAnsi="Book Antiqua" w:cs="Book Antiqua"/>
          <w:b/>
          <w:w w:val="102"/>
          <w:sz w:val="17"/>
          <w:szCs w:val="17"/>
        </w:rPr>
        <w:t>C</w:t>
      </w:r>
      <w:r>
        <w:rPr>
          <w:rFonts w:ascii="Book Antiqua" w:eastAsia="Book Antiqua" w:hAnsi="Book Antiqua" w:cs="Book Antiqua"/>
          <w:b/>
          <w:w w:val="189"/>
          <w:sz w:val="17"/>
          <w:szCs w:val="17"/>
        </w:rPr>
        <w:t>t</w:t>
      </w:r>
      <w:r>
        <w:rPr>
          <w:rFonts w:ascii="Book Antiqua" w:eastAsia="Book Antiqua" w:hAnsi="Book Antiqua" w:cs="Book Antiqua"/>
          <w:b/>
          <w:spacing w:val="-12"/>
          <w:w w:val="189"/>
          <w:sz w:val="17"/>
          <w:szCs w:val="17"/>
        </w:rPr>
        <w:t>l</w:t>
      </w:r>
      <w:r>
        <w:rPr>
          <w:rFonts w:ascii="Book Antiqua" w:eastAsia="Book Antiqua" w:hAnsi="Book Antiqua" w:cs="Book Antiqua"/>
          <w:b/>
          <w:w w:val="111"/>
          <w:sz w:val="17"/>
          <w:szCs w:val="17"/>
        </w:rPr>
        <w:t>y</w:t>
      </w:r>
      <w:r>
        <w:rPr>
          <w:rFonts w:ascii="Book Antiqua" w:eastAsia="Book Antiqua" w:hAnsi="Book Antiqua" w:cs="Book Antiqua"/>
          <w:b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spacing w:val="-2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b/>
          <w:w w:val="91"/>
          <w:sz w:val="24"/>
          <w:szCs w:val="24"/>
        </w:rPr>
        <w:t>p</w:t>
      </w:r>
      <w:r>
        <w:rPr>
          <w:rFonts w:ascii="Book Antiqua" w:eastAsia="Book Antiqua" w:hAnsi="Book Antiqua" w:cs="Book Antiqua"/>
          <w:b/>
          <w:w w:val="144"/>
          <w:sz w:val="17"/>
          <w:szCs w:val="17"/>
        </w:rPr>
        <w:t>lea</w:t>
      </w:r>
      <w:r>
        <w:rPr>
          <w:rFonts w:ascii="Book Antiqua" w:eastAsia="Book Antiqua" w:hAnsi="Book Antiqua" w:cs="Book Antiqua"/>
          <w:b/>
          <w:w w:val="92"/>
          <w:sz w:val="17"/>
          <w:szCs w:val="17"/>
        </w:rPr>
        <w:t>S</w:t>
      </w:r>
      <w:r>
        <w:rPr>
          <w:rFonts w:ascii="Book Antiqua" w:eastAsia="Book Antiqua" w:hAnsi="Book Antiqua" w:cs="Book Antiqua"/>
          <w:b/>
          <w:w w:val="124"/>
          <w:sz w:val="17"/>
          <w:szCs w:val="17"/>
        </w:rPr>
        <w:t>ed</w:t>
      </w:r>
    </w:p>
    <w:p w14:paraId="63E2EBBF" w14:textId="77777777" w:rsidR="00150366" w:rsidRDefault="00150366">
      <w:pPr>
        <w:spacing w:line="200" w:lineRule="exact"/>
      </w:pPr>
    </w:p>
    <w:p w14:paraId="137AE484" w14:textId="77777777" w:rsidR="00150366" w:rsidRDefault="00150366">
      <w:pPr>
        <w:spacing w:before="6" w:line="240" w:lineRule="exact"/>
        <w:rPr>
          <w:sz w:val="24"/>
          <w:szCs w:val="24"/>
        </w:rPr>
      </w:pPr>
    </w:p>
    <w:p w14:paraId="6C9D6588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</w:t>
      </w:r>
    </w:p>
    <w:p w14:paraId="6D4CFA7B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3D322610" w14:textId="77777777" w:rsidR="00150366" w:rsidRDefault="00000000">
      <w:pPr>
        <w:spacing w:line="248" w:lineRule="auto"/>
        <w:ind w:left="865" w:right="541" w:hanging="270"/>
      </w:pPr>
      <w:r>
        <w:rPr>
          <w:i/>
          <w:spacing w:val="-4"/>
          <w:w w:val="93"/>
        </w:rPr>
        <w:t>gatavat</w:t>
      </w:r>
      <w:r>
        <w:rPr>
          <w:i/>
          <w:w w:val="93"/>
        </w:rPr>
        <w:t>i</w:t>
      </w:r>
      <w:r>
        <w:rPr>
          <w:i/>
          <w:spacing w:val="26"/>
          <w:w w:val="93"/>
        </w:rPr>
        <w:t xml:space="preserve"> </w:t>
      </w:r>
      <w:r>
        <w:rPr>
          <w:i/>
          <w:spacing w:val="-4"/>
          <w:w w:val="93"/>
        </w:rPr>
        <w:t>sakhé-vånd</w:t>
      </w:r>
      <w:r>
        <w:rPr>
          <w:i/>
          <w:w w:val="93"/>
        </w:rPr>
        <w:t>e</w:t>
      </w:r>
      <w:r>
        <w:rPr>
          <w:i/>
          <w:spacing w:val="-7"/>
          <w:w w:val="93"/>
        </w:rPr>
        <w:t xml:space="preserve"> </w:t>
      </w:r>
      <w:r>
        <w:rPr>
          <w:i/>
          <w:spacing w:val="-4"/>
        </w:rPr>
        <w:t xml:space="preserve">’manda-trapä-bhara-nirbhara </w:t>
      </w:r>
      <w:r>
        <w:rPr>
          <w:i/>
          <w:spacing w:val="-4"/>
          <w:w w:val="97"/>
        </w:rPr>
        <w:t>smara-çara-vaçäküta-sphéta-smita-snapitädharäm</w:t>
      </w:r>
    </w:p>
    <w:p w14:paraId="47EB0483" w14:textId="77777777" w:rsidR="00150366" w:rsidRDefault="00000000">
      <w:pPr>
        <w:spacing w:line="248" w:lineRule="auto"/>
        <w:ind w:left="865" w:right="596" w:hanging="270"/>
      </w:pPr>
      <w:r>
        <w:rPr>
          <w:i/>
          <w:spacing w:val="-4"/>
        </w:rPr>
        <w:t>sarasa-manasa</w:t>
      </w:r>
      <w:r>
        <w:rPr>
          <w:i/>
        </w:rPr>
        <w:t>à</w:t>
      </w:r>
      <w:r>
        <w:rPr>
          <w:i/>
          <w:spacing w:val="5"/>
        </w:rPr>
        <w:t xml:space="preserve"> </w:t>
      </w:r>
      <w:r>
        <w:rPr>
          <w:i/>
          <w:spacing w:val="-3"/>
          <w:w w:val="82"/>
        </w:rPr>
        <w:t>dåñöv</w:t>
      </w:r>
      <w:r>
        <w:rPr>
          <w:i/>
          <w:w w:val="82"/>
        </w:rPr>
        <w:t>ä</w:t>
      </w:r>
      <w:r>
        <w:rPr>
          <w:i/>
          <w:spacing w:val="3"/>
          <w:w w:val="82"/>
        </w:rPr>
        <w:t xml:space="preserve"> </w:t>
      </w:r>
      <w:r>
        <w:rPr>
          <w:i/>
          <w:spacing w:val="-4"/>
        </w:rPr>
        <w:t>rädhä</w:t>
      </w:r>
      <w:r>
        <w:rPr>
          <w:i/>
        </w:rPr>
        <w:t>à</w:t>
      </w:r>
      <w:r>
        <w:rPr>
          <w:i/>
          <w:spacing w:val="27"/>
        </w:rPr>
        <w:t xml:space="preserve"> </w:t>
      </w:r>
      <w:r>
        <w:rPr>
          <w:i/>
          <w:spacing w:val="-4"/>
        </w:rPr>
        <w:t>muhu</w:t>
      </w:r>
      <w:r>
        <w:rPr>
          <w:i/>
        </w:rPr>
        <w:t>r</w:t>
      </w:r>
      <w:r>
        <w:rPr>
          <w:i/>
          <w:spacing w:val="-8"/>
        </w:rPr>
        <w:t xml:space="preserve"> </w:t>
      </w:r>
      <w:r>
        <w:rPr>
          <w:i/>
          <w:spacing w:val="-4"/>
        </w:rPr>
        <w:t xml:space="preserve">nava-pallava </w:t>
      </w:r>
      <w:r>
        <w:rPr>
          <w:i/>
          <w:spacing w:val="-4"/>
          <w:w w:val="94"/>
        </w:rPr>
        <w:t>prasara-çayan</w:t>
      </w:r>
      <w:r>
        <w:rPr>
          <w:i/>
          <w:w w:val="94"/>
        </w:rPr>
        <w:t>e</w:t>
      </w:r>
      <w:r>
        <w:rPr>
          <w:i/>
          <w:spacing w:val="17"/>
          <w:w w:val="94"/>
        </w:rPr>
        <w:t xml:space="preserve"> </w:t>
      </w:r>
      <w:r>
        <w:rPr>
          <w:i/>
          <w:spacing w:val="-4"/>
          <w:w w:val="94"/>
        </w:rPr>
        <w:t>nikñiptäkñé</w:t>
      </w:r>
      <w:r>
        <w:rPr>
          <w:i/>
          <w:w w:val="94"/>
        </w:rPr>
        <w:t>m</w:t>
      </w:r>
      <w:r>
        <w:rPr>
          <w:i/>
          <w:spacing w:val="-8"/>
          <w:w w:val="94"/>
        </w:rPr>
        <w:t xml:space="preserve"> </w:t>
      </w:r>
      <w:r>
        <w:rPr>
          <w:i/>
          <w:spacing w:val="-4"/>
          <w:w w:val="94"/>
        </w:rPr>
        <w:t>uväc</w:t>
      </w:r>
      <w:r>
        <w:rPr>
          <w:i/>
          <w:w w:val="94"/>
        </w:rPr>
        <w:t>a</w:t>
      </w:r>
      <w:r>
        <w:rPr>
          <w:i/>
          <w:spacing w:val="4"/>
          <w:w w:val="94"/>
        </w:rPr>
        <w:t xml:space="preserve"> </w:t>
      </w:r>
      <w:r>
        <w:rPr>
          <w:i/>
          <w:spacing w:val="-4"/>
        </w:rPr>
        <w:t>hari</w:t>
      </w:r>
      <w:r>
        <w:rPr>
          <w:i/>
        </w:rPr>
        <w:t>ù</w:t>
      </w:r>
      <w:r>
        <w:rPr>
          <w:i/>
          <w:spacing w:val="-12"/>
        </w:rPr>
        <w:t xml:space="preserve"> </w:t>
      </w:r>
      <w:r>
        <w:rPr>
          <w:i/>
          <w:spacing w:val="-4"/>
        </w:rPr>
        <w:t>priyäm</w:t>
      </w:r>
    </w:p>
    <w:p w14:paraId="1E18E11F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3B811956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When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friends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had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left,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</w:rPr>
        <w:t>shy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</w:rPr>
        <w:t>Rädhä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became </w:t>
      </w:r>
      <w:r>
        <w:rPr>
          <w:rFonts w:ascii="Book Antiqua" w:eastAsia="Book Antiqua" w:hAnsi="Book Antiqua" w:cs="Book Antiqua"/>
          <w:b/>
          <w:spacing w:val="-6"/>
          <w:w w:val="92"/>
        </w:rPr>
        <w:t>possesse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2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Kämadeva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lip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bathe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broa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smile, Sh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stare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wistfull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8"/>
        </w:rPr>
        <w:t>Hi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2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tende</w:t>
      </w:r>
      <w:r>
        <w:rPr>
          <w:rFonts w:ascii="Book Antiqua" w:eastAsia="Book Antiqua" w:hAnsi="Book Antiqua" w:cs="Book Antiqua"/>
          <w:b/>
          <w:w w:val="92"/>
        </w:rPr>
        <w:t>r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petals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passion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love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play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growing.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Seeing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Her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mood,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Hari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spoke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His </w:t>
      </w:r>
      <w:r>
        <w:rPr>
          <w:rFonts w:ascii="Book Antiqua" w:eastAsia="Book Antiqua" w:hAnsi="Book Antiqua" w:cs="Book Antiqua"/>
          <w:b/>
          <w:spacing w:val="-2"/>
        </w:rPr>
        <w:t>sweetheart.</w:t>
      </w:r>
    </w:p>
    <w:p w14:paraId="62B5BF1F" w14:textId="77777777" w:rsidR="00150366" w:rsidRDefault="00000000">
      <w:pPr>
        <w:spacing w:before="95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1720204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3DC45A06" w14:textId="77777777" w:rsidR="00150366" w:rsidRDefault="00000000">
      <w:pPr>
        <w:spacing w:line="248" w:lineRule="auto"/>
        <w:ind w:left="120" w:right="85" w:firstLine="360"/>
        <w:jc w:val="both"/>
      </w:pPr>
      <w:r>
        <w:t xml:space="preserve">When </w:t>
      </w:r>
      <w:r>
        <w:rPr>
          <w:spacing w:val="13"/>
        </w:rPr>
        <w:t xml:space="preserve"> </w:t>
      </w:r>
      <w:r>
        <w:t xml:space="preserve">in  the </w:t>
      </w:r>
      <w:r>
        <w:rPr>
          <w:spacing w:val="6"/>
        </w:rPr>
        <w:t xml:space="preserve"> </w:t>
      </w:r>
      <w:r>
        <w:t xml:space="preserve">vine-covered </w:t>
      </w:r>
      <w:r>
        <w:rPr>
          <w:spacing w:val="10"/>
        </w:rPr>
        <w:t xml:space="preserve"> </w:t>
      </w:r>
      <w:r>
        <w:rPr>
          <w:i/>
        </w:rPr>
        <w:t xml:space="preserve">nikuïja </w:t>
      </w:r>
      <w:r>
        <w:rPr>
          <w:i/>
          <w:spacing w:val="39"/>
        </w:rPr>
        <w:t xml:space="preserve"> </w:t>
      </w:r>
      <w:r>
        <w:t>Rädhä</w:t>
      </w:r>
      <w:r>
        <w:rPr>
          <w:spacing w:val="44"/>
        </w:rPr>
        <w:t xml:space="preserve"> </w:t>
      </w:r>
      <w:r>
        <w:rPr>
          <w:w w:val="104"/>
        </w:rPr>
        <w:t xml:space="preserve">approached </w:t>
      </w:r>
      <w:r>
        <w:t>the</w:t>
      </w:r>
      <w:r>
        <w:rPr>
          <w:spacing w:val="48"/>
        </w:rPr>
        <w:t xml:space="preserve"> </w:t>
      </w:r>
      <w:r>
        <w:t>love</w:t>
      </w:r>
      <w:r>
        <w:rPr>
          <w:spacing w:val="31"/>
        </w:rPr>
        <w:t xml:space="preserve"> </w:t>
      </w:r>
      <w:r>
        <w:t xml:space="preserve">couch, </w:t>
      </w:r>
      <w:r>
        <w:rPr>
          <w:spacing w:val="7"/>
        </w:rPr>
        <w:t xml:space="preserve"> </w:t>
      </w:r>
      <w:r>
        <w:t>Her</w:t>
      </w:r>
      <w:r>
        <w:rPr>
          <w:spacing w:val="37"/>
        </w:rPr>
        <w:t xml:space="preserve"> </w:t>
      </w:r>
      <w:r>
        <w:rPr>
          <w:i/>
        </w:rPr>
        <w:t>sakhés</w:t>
      </w:r>
      <w:r>
        <w:rPr>
          <w:i/>
          <w:spacing w:val="-9"/>
        </w:rPr>
        <w:t xml:space="preserve"> </w:t>
      </w:r>
      <w:r>
        <w:t>felt</w:t>
      </w:r>
      <w:r>
        <w:rPr>
          <w:spacing w:val="31"/>
        </w:rPr>
        <w:t xml:space="preserve"> </w:t>
      </w:r>
      <w:r>
        <w:t>like</w:t>
      </w:r>
      <w:r>
        <w:rPr>
          <w:spacing w:val="37"/>
        </w:rPr>
        <w:t xml:space="preserve"> </w:t>
      </w:r>
      <w:r>
        <w:t xml:space="preserve">intruders </w:t>
      </w:r>
      <w:r>
        <w:rPr>
          <w:spacing w:val="31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rPr>
          <w:w w:val="103"/>
        </w:rPr>
        <w:t xml:space="preserve">excused </w:t>
      </w:r>
      <w:r>
        <w:t xml:space="preserve">themselves. </w:t>
      </w:r>
      <w:r>
        <w:rPr>
          <w:spacing w:val="14"/>
        </w:rPr>
        <w:t xml:space="preserve"> </w:t>
      </w:r>
      <w:r>
        <w:t>Kåñëa</w:t>
      </w:r>
      <w:r>
        <w:rPr>
          <w:spacing w:val="19"/>
        </w:rPr>
        <w:t xml:space="preserve"> </w:t>
      </w:r>
      <w:r>
        <w:t xml:space="preserve">observed </w:t>
      </w:r>
      <w:r>
        <w:rPr>
          <w:spacing w:val="9"/>
        </w:rPr>
        <w:t xml:space="preserve"> </w:t>
      </w:r>
      <w:r>
        <w:t xml:space="preserve">that </w:t>
      </w:r>
      <w:r>
        <w:rPr>
          <w:spacing w:val="19"/>
        </w:rPr>
        <w:t xml:space="preserve"> </w:t>
      </w:r>
      <w:r>
        <w:t xml:space="preserve">Rädhä  had </w:t>
      </w:r>
      <w:r>
        <w:rPr>
          <w:spacing w:val="12"/>
        </w:rPr>
        <w:t xml:space="preserve"> </w:t>
      </w:r>
      <w:r>
        <w:t xml:space="preserve">been </w:t>
      </w:r>
      <w:r>
        <w:rPr>
          <w:spacing w:val="10"/>
        </w:rPr>
        <w:t xml:space="preserve"> </w:t>
      </w:r>
      <w:r>
        <w:t xml:space="preserve">feeling </w:t>
      </w:r>
      <w:r>
        <w:rPr>
          <w:spacing w:val="-4"/>
        </w:rPr>
        <w:t>overl</w:t>
      </w:r>
      <w:r>
        <w:t>y</w:t>
      </w:r>
      <w:r>
        <w:rPr>
          <w:spacing w:val="16"/>
        </w:rPr>
        <w:t xml:space="preserve"> </w:t>
      </w:r>
      <w:r>
        <w:rPr>
          <w:spacing w:val="-4"/>
        </w:rPr>
        <w:t>shy</w:t>
      </w:r>
      <w:r>
        <w:t>,</w:t>
      </w:r>
      <w:r>
        <w:rPr>
          <w:spacing w:val="23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4"/>
        </w:rPr>
        <w:t>no</w:t>
      </w:r>
      <w:r>
        <w:t>w</w:t>
      </w:r>
      <w:r>
        <w:rPr>
          <w:spacing w:val="30"/>
        </w:rPr>
        <w:t xml:space="preserve"> </w:t>
      </w:r>
      <w:r>
        <w:rPr>
          <w:spacing w:val="-4"/>
        </w:rPr>
        <w:t>influence</w:t>
      </w:r>
      <w:r>
        <w:t xml:space="preserve">d  </w:t>
      </w:r>
      <w:r>
        <w:rPr>
          <w:spacing w:val="-4"/>
        </w:rPr>
        <w:t>b</w:t>
      </w:r>
      <w:r>
        <w:t>y</w:t>
      </w:r>
      <w:r>
        <w:rPr>
          <w:spacing w:val="16"/>
        </w:rPr>
        <w:t xml:space="preserve"> </w:t>
      </w:r>
      <w:r>
        <w:rPr>
          <w:i/>
          <w:spacing w:val="-4"/>
        </w:rPr>
        <w:t>käma</w:t>
      </w:r>
      <w:r>
        <w:t>,</w:t>
      </w:r>
      <w:r>
        <w:rPr>
          <w:spacing w:val="22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28"/>
        </w:rPr>
        <w:t xml:space="preserve"> </w:t>
      </w:r>
      <w:r>
        <w:rPr>
          <w:spacing w:val="-4"/>
        </w:rPr>
        <w:t>ope</w:t>
      </w:r>
      <w:r>
        <w:t>n</w:t>
      </w:r>
      <w:r>
        <w:rPr>
          <w:spacing w:val="36"/>
        </w:rPr>
        <w:t xml:space="preserve"> </w:t>
      </w:r>
      <w:r>
        <w:rPr>
          <w:spacing w:val="-4"/>
        </w:rPr>
        <w:t>smil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 xml:space="preserve">was </w:t>
      </w:r>
      <w:r>
        <w:rPr>
          <w:spacing w:val="-2"/>
        </w:rPr>
        <w:t>playin</w:t>
      </w:r>
      <w:r>
        <w:t>g</w:t>
      </w:r>
      <w:r>
        <w:rPr>
          <w:spacing w:val="27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35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27"/>
        </w:rPr>
        <w:t xml:space="preserve"> </w:t>
      </w:r>
      <w:r>
        <w:rPr>
          <w:spacing w:val="-2"/>
        </w:rPr>
        <w:t>lip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21"/>
        </w:rPr>
        <w:t xml:space="preserve"> </w:t>
      </w:r>
      <w:r>
        <w:rPr>
          <w:spacing w:val="-2"/>
        </w:rPr>
        <w:t>Sh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looke</w:t>
      </w:r>
      <w:r>
        <w:t>d</w:t>
      </w:r>
      <w:r>
        <w:rPr>
          <w:spacing w:val="43"/>
        </w:rPr>
        <w:t xml:space="preserve"> </w:t>
      </w:r>
      <w:r>
        <w:rPr>
          <w:spacing w:val="-2"/>
        </w:rPr>
        <w:t>expectantl</w:t>
      </w:r>
      <w:r>
        <w:t>y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2"/>
        </w:rPr>
        <w:t>be</w:t>
      </w:r>
      <w:r>
        <w:t>d</w:t>
      </w:r>
      <w:r>
        <w:rPr>
          <w:spacing w:val="30"/>
        </w:rPr>
        <w:t xml:space="preserve"> </w:t>
      </w:r>
      <w:r>
        <w:rPr>
          <w:spacing w:val="-2"/>
        </w:rPr>
        <w:t xml:space="preserve">of </w:t>
      </w:r>
      <w:r>
        <w:t>of</w:t>
      </w:r>
      <w:r>
        <w:rPr>
          <w:spacing w:val="15"/>
        </w:rPr>
        <w:t xml:space="preserve"> </w:t>
      </w:r>
      <w:r>
        <w:t>soft,</w:t>
      </w:r>
      <w:r>
        <w:rPr>
          <w:spacing w:val="24"/>
        </w:rPr>
        <w:t xml:space="preserve"> </w:t>
      </w:r>
      <w:r>
        <w:t>new</w:t>
      </w:r>
      <w:r>
        <w:rPr>
          <w:spacing w:val="30"/>
        </w:rPr>
        <w:t xml:space="preserve"> </w:t>
      </w:r>
      <w:r>
        <w:t>leaves</w:t>
      </w:r>
      <w:r>
        <w:rPr>
          <w:spacing w:val="15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tender  petals.</w:t>
      </w:r>
      <w:r>
        <w:rPr>
          <w:spacing w:val="36"/>
        </w:rPr>
        <w:t xml:space="preserve"> </w:t>
      </w:r>
      <w:r>
        <w:t>Her</w:t>
      </w:r>
      <w:r>
        <w:rPr>
          <w:spacing w:val="26"/>
        </w:rPr>
        <w:t xml:space="preserve"> </w:t>
      </w:r>
      <w:r>
        <w:t>mind</w:t>
      </w:r>
      <w:r>
        <w:rPr>
          <w:spacing w:val="45"/>
        </w:rPr>
        <w:t xml:space="preserve"> </w:t>
      </w:r>
      <w:r>
        <w:t>filled</w:t>
      </w:r>
      <w:r>
        <w:rPr>
          <w:spacing w:val="20"/>
        </w:rPr>
        <w:t xml:space="preserve"> </w:t>
      </w:r>
      <w:r>
        <w:rPr>
          <w:w w:val="105"/>
        </w:rPr>
        <w:t xml:space="preserve">with </w:t>
      </w:r>
      <w:r>
        <w:t xml:space="preserve">unquenchable  </w:t>
      </w:r>
      <w:r>
        <w:rPr>
          <w:spacing w:val="5"/>
        </w:rPr>
        <w:t xml:space="preserve"> </w:t>
      </w:r>
      <w:r>
        <w:t xml:space="preserve">desire </w:t>
      </w:r>
      <w:r>
        <w:rPr>
          <w:spacing w:val="14"/>
        </w:rPr>
        <w:t xml:space="preserve"> </w:t>
      </w:r>
      <w:r>
        <w:t xml:space="preserve">as  the </w:t>
      </w:r>
      <w:r>
        <w:rPr>
          <w:spacing w:val="17"/>
        </w:rPr>
        <w:t xml:space="preserve"> </w:t>
      </w:r>
      <w:r>
        <w:t xml:space="preserve">fresh </w:t>
      </w:r>
      <w:r>
        <w:rPr>
          <w:spacing w:val="8"/>
        </w:rPr>
        <w:t xml:space="preserve"> </w:t>
      </w:r>
      <w:r>
        <w:t xml:space="preserve">flower  couch </w:t>
      </w:r>
      <w:r>
        <w:rPr>
          <w:spacing w:val="24"/>
        </w:rPr>
        <w:t xml:space="preserve"> </w:t>
      </w:r>
      <w:r>
        <w:rPr>
          <w:w w:val="104"/>
        </w:rPr>
        <w:t xml:space="preserve">gripped </w:t>
      </w:r>
      <w:r>
        <w:t>Her</w:t>
      </w:r>
      <w:r>
        <w:rPr>
          <w:spacing w:val="17"/>
        </w:rPr>
        <w:t xml:space="preserve"> </w:t>
      </w:r>
      <w:r>
        <w:t xml:space="preserve">attention, </w:t>
      </w:r>
      <w:r>
        <w:rPr>
          <w:spacing w:val="6"/>
        </w:rPr>
        <w:t xml:space="preserve"> </w:t>
      </w:r>
      <w:r>
        <w:t>leaving</w:t>
      </w:r>
      <w:r>
        <w:rPr>
          <w:spacing w:val="11"/>
        </w:rPr>
        <w:t xml:space="preserve"> </w:t>
      </w:r>
      <w:r>
        <w:t>Her</w:t>
      </w:r>
      <w:r>
        <w:rPr>
          <w:spacing w:val="17"/>
        </w:rPr>
        <w:t xml:space="preserve"> </w:t>
      </w:r>
      <w:r>
        <w:t>unable</w:t>
      </w:r>
      <w:r>
        <w:rPr>
          <w:spacing w:val="38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speak.</w:t>
      </w:r>
      <w:r>
        <w:rPr>
          <w:spacing w:val="26"/>
        </w:rPr>
        <w:t xml:space="preserve"> </w:t>
      </w:r>
      <w:r>
        <w:t>Seeing Rädhä’s disposition,</w:t>
      </w:r>
      <w:r>
        <w:rPr>
          <w:spacing w:val="39"/>
        </w:rPr>
        <w:t xml:space="preserve"> </w:t>
      </w:r>
      <w:r>
        <w:t>Hari</w:t>
      </w:r>
      <w:r>
        <w:rPr>
          <w:spacing w:val="9"/>
        </w:rPr>
        <w:t xml:space="preserve"> </w:t>
      </w:r>
      <w:r>
        <w:t>spoke</w:t>
      </w:r>
      <w:r>
        <w:rPr>
          <w:spacing w:val="2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intense</w:t>
      </w:r>
      <w:r>
        <w:rPr>
          <w:spacing w:val="30"/>
        </w:rPr>
        <w:t xml:space="preserve"> </w:t>
      </w:r>
      <w:r>
        <w:rPr>
          <w:w w:val="103"/>
        </w:rPr>
        <w:t>passion.</w:t>
      </w:r>
    </w:p>
    <w:p w14:paraId="30BE7AB6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16766C7D" w14:textId="77777777" w:rsidR="00150366" w:rsidRDefault="00000000">
      <w:pPr>
        <w:spacing w:line="248" w:lineRule="auto"/>
        <w:ind w:left="120" w:right="85" w:firstLine="360"/>
        <w:jc w:val="both"/>
        <w:sectPr w:rsidR="00150366">
          <w:headerReference w:type="default" r:id="rId64"/>
          <w:pgSz w:w="6820" w:h="10220"/>
          <w:pgMar w:top="920" w:right="780" w:bottom="280" w:left="780" w:header="0" w:footer="0" w:gutter="0"/>
          <w:cols w:space="720"/>
        </w:sectPr>
      </w:pPr>
      <w:r>
        <w:rPr>
          <w:spacing w:val="-2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mete</w:t>
      </w:r>
      <w:r>
        <w:t>r</w:t>
      </w:r>
      <w:r>
        <w:rPr>
          <w:spacing w:val="45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39"/>
        </w:rPr>
        <w:t xml:space="preserve"> </w:t>
      </w:r>
      <w:r>
        <w:rPr>
          <w:spacing w:val="-2"/>
        </w:rPr>
        <w:t>vers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2"/>
        </w:rPr>
        <w:t xml:space="preserve"> </w:t>
      </w:r>
      <w:r>
        <w:rPr>
          <w:i/>
          <w:spacing w:val="-2"/>
        </w:rPr>
        <w:t>hariëé</w:t>
      </w:r>
      <w:r>
        <w:rPr>
          <w:i/>
        </w:rPr>
        <w:t>.</w:t>
      </w:r>
      <w:r>
        <w:rPr>
          <w:i/>
          <w:spacing w:val="-9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33"/>
        </w:rPr>
        <w:t xml:space="preserve"> </w:t>
      </w:r>
      <w:r>
        <w:rPr>
          <w:spacing w:val="-2"/>
        </w:rPr>
        <w:t>ac</w:t>
      </w:r>
      <w:r>
        <w:t>t</w:t>
      </w:r>
      <w:r>
        <w:rPr>
          <w:spacing w:val="29"/>
        </w:rPr>
        <w:t xml:space="preserve"> </w:t>
      </w:r>
      <w:r>
        <w:rPr>
          <w:spacing w:val="-2"/>
        </w:rPr>
        <w:t>describe</w:t>
      </w:r>
      <w:r>
        <w:t>s</w:t>
      </w:r>
      <w:r>
        <w:rPr>
          <w:spacing w:val="37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i/>
          <w:w w:val="95"/>
        </w:rPr>
        <w:t>svadhéna-bhartåkä</w:t>
      </w:r>
      <w:r>
        <w:rPr>
          <w:i/>
          <w:spacing w:val="32"/>
          <w:w w:val="95"/>
        </w:rPr>
        <w:t xml:space="preserve"> </w:t>
      </w:r>
      <w:r>
        <w:t xml:space="preserve">heroine, </w:t>
      </w:r>
      <w:r>
        <w:rPr>
          <w:spacing w:val="15"/>
        </w:rPr>
        <w:t xml:space="preserve"> </w:t>
      </w:r>
      <w:r>
        <w:t>who</w:t>
      </w:r>
      <w:r>
        <w:rPr>
          <w:spacing w:val="46"/>
        </w:rPr>
        <w:t xml:space="preserve"> </w:t>
      </w:r>
      <w:r>
        <w:t xml:space="preserve">completely  subjugates </w:t>
      </w:r>
      <w:r>
        <w:rPr>
          <w:spacing w:val="8"/>
        </w:rPr>
        <w:t xml:space="preserve"> </w:t>
      </w:r>
      <w:r>
        <w:rPr>
          <w:w w:val="107"/>
        </w:rPr>
        <w:t xml:space="preserve">her </w:t>
      </w:r>
      <w:r>
        <w:t>compliant</w:t>
      </w:r>
      <w:r>
        <w:rPr>
          <w:spacing w:val="34"/>
        </w:rPr>
        <w:t xml:space="preserve"> </w:t>
      </w:r>
      <w:r>
        <w:rPr>
          <w:w w:val="102"/>
        </w:rPr>
        <w:t>lover.</w:t>
      </w:r>
    </w:p>
    <w:p w14:paraId="582CBF1E" w14:textId="77777777" w:rsidR="00150366" w:rsidRDefault="00150366">
      <w:pPr>
        <w:spacing w:line="200" w:lineRule="exact"/>
      </w:pPr>
    </w:p>
    <w:p w14:paraId="47ACB538" w14:textId="77777777" w:rsidR="00150366" w:rsidRDefault="00150366">
      <w:pPr>
        <w:spacing w:before="19" w:line="220" w:lineRule="exact"/>
        <w:rPr>
          <w:sz w:val="22"/>
          <w:szCs w:val="22"/>
        </w:rPr>
      </w:pPr>
    </w:p>
    <w:p w14:paraId="47B0FE95" w14:textId="77777777" w:rsidR="00150366" w:rsidRDefault="00000000">
      <w:pPr>
        <w:spacing w:before="9"/>
        <w:ind w:left="1012" w:right="1012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pacing w:val="3"/>
          <w:sz w:val="30"/>
          <w:szCs w:val="30"/>
        </w:rPr>
        <w:t>T</w:t>
      </w:r>
      <w:r>
        <w:rPr>
          <w:rFonts w:ascii="Cambria" w:eastAsia="Cambria" w:hAnsi="Cambria" w:cs="Cambria"/>
          <w:i/>
          <w:sz w:val="30"/>
          <w:szCs w:val="30"/>
        </w:rPr>
        <w:t>wenty-th</w:t>
      </w:r>
      <w:r>
        <w:rPr>
          <w:rFonts w:ascii="Cambria" w:eastAsia="Cambria" w:hAnsi="Cambria" w:cs="Cambria"/>
          <w:i/>
          <w:spacing w:val="10"/>
          <w:sz w:val="30"/>
          <w:szCs w:val="30"/>
        </w:rPr>
        <w:t>r</w:t>
      </w:r>
      <w:r>
        <w:rPr>
          <w:rFonts w:ascii="Cambria" w:eastAsia="Cambria" w:hAnsi="Cambria" w:cs="Cambria"/>
          <w:i/>
          <w:sz w:val="30"/>
          <w:szCs w:val="30"/>
        </w:rPr>
        <w:t>ee</w:t>
      </w:r>
      <w:r>
        <w:rPr>
          <w:rFonts w:ascii="Cambria" w:eastAsia="Cambria" w:hAnsi="Cambria" w:cs="Cambria"/>
          <w:i/>
          <w:spacing w:val="-5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6C2380C7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29104CA7" w14:textId="77777777" w:rsidR="00150366" w:rsidRDefault="00000000">
      <w:pPr>
        <w:ind w:right="120"/>
        <w:jc w:val="right"/>
      </w:pPr>
      <w:r>
        <w:pict w14:anchorId="51B4765C">
          <v:group id="_x0000_s2067" style="position:absolute;left:0;text-align:left;margin-left:44.95pt;margin-top:49.65pt;width:250.2pt;height:0;z-index:-8401;mso-position-horizontal-relative:page;mso-position-vertical-relative:page" coordorigin="899,993" coordsize="5004,0">
            <v:shape id="_x0000_s2068" style="position:absolute;left:899;top:993;width:5004;height:0" coordorigin="899,993" coordsize="5004,0" path="m899,993r5004,e" filled="f" strokeweight=".7pt">
              <v:path arrowok="t"/>
            </v:shape>
            <w10:wrap anchorx="page" anchory="page"/>
          </v:group>
        </w:pict>
      </w:r>
      <w:r>
        <w:rPr>
          <w:spacing w:val="-6"/>
        </w:rPr>
        <w:t>Th</w:t>
      </w:r>
      <w:r>
        <w:t>e</w:t>
      </w:r>
      <w:r>
        <w:rPr>
          <w:spacing w:val="5"/>
        </w:rPr>
        <w:t xml:space="preserve"> </w:t>
      </w:r>
      <w:r>
        <w:rPr>
          <w:spacing w:val="-6"/>
        </w:rPr>
        <w:t>musica</w:t>
      </w:r>
      <w:r>
        <w:t>l</w:t>
      </w:r>
      <w:r>
        <w:rPr>
          <w:spacing w:val="15"/>
        </w:rPr>
        <w:t xml:space="preserve"> </w:t>
      </w:r>
      <w:r>
        <w:rPr>
          <w:spacing w:val="-6"/>
        </w:rPr>
        <w:t>mod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4"/>
        </w:rPr>
        <w:t xml:space="preserve"> </w:t>
      </w:r>
      <w:r>
        <w:rPr>
          <w:i/>
          <w:spacing w:val="-6"/>
          <w:w w:val="95"/>
        </w:rPr>
        <w:t>vibhäsa-räga</w:t>
      </w:r>
      <w:r>
        <w:rPr>
          <w:w w:val="95"/>
        </w:rPr>
        <w:t>;</w:t>
      </w:r>
      <w:r>
        <w:rPr>
          <w:spacing w:val="2"/>
          <w:w w:val="9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3"/>
        </w:rPr>
        <w:t xml:space="preserve"> </w:t>
      </w:r>
      <w:r>
        <w:rPr>
          <w:spacing w:val="-6"/>
        </w:rPr>
        <w:t>rhyth</w:t>
      </w:r>
      <w:r>
        <w:t>m</w:t>
      </w:r>
      <w:r>
        <w:rPr>
          <w:spacing w:val="36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4"/>
        </w:rPr>
        <w:t xml:space="preserve"> </w:t>
      </w:r>
      <w:r>
        <w:rPr>
          <w:i/>
          <w:spacing w:val="-6"/>
          <w:w w:val="96"/>
        </w:rPr>
        <w:t>ekatälé-täla</w:t>
      </w:r>
      <w:r>
        <w:rPr>
          <w:w w:val="103"/>
        </w:rPr>
        <w:t>.</w:t>
      </w:r>
    </w:p>
    <w:p w14:paraId="71596DF8" w14:textId="77777777" w:rsidR="00150366" w:rsidRDefault="00150366">
      <w:pPr>
        <w:spacing w:before="14" w:line="240" w:lineRule="exact"/>
        <w:rPr>
          <w:sz w:val="24"/>
          <w:szCs w:val="24"/>
        </w:rPr>
      </w:pPr>
    </w:p>
    <w:p w14:paraId="0EDCB1FE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</w:t>
      </w:r>
    </w:p>
    <w:p w14:paraId="43A50A28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2D8372CE" w14:textId="77777777" w:rsidR="00150366" w:rsidRDefault="00000000">
      <w:pPr>
        <w:ind w:left="120"/>
      </w:pPr>
      <w:r>
        <w:rPr>
          <w:i/>
          <w:spacing w:val="-6"/>
          <w:w w:val="97"/>
        </w:rPr>
        <w:t>kisalaya-çayana-tal</w:t>
      </w:r>
      <w:r>
        <w:rPr>
          <w:i/>
          <w:w w:val="97"/>
        </w:rPr>
        <w:t>e</w:t>
      </w:r>
      <w:r>
        <w:rPr>
          <w:i/>
          <w:spacing w:val="3"/>
          <w:w w:val="97"/>
        </w:rPr>
        <w:t xml:space="preserve"> </w:t>
      </w:r>
      <w:r>
        <w:rPr>
          <w:i/>
          <w:spacing w:val="-6"/>
        </w:rPr>
        <w:t>kur</w:t>
      </w:r>
      <w:r>
        <w:rPr>
          <w:i/>
        </w:rPr>
        <w:t>u</w:t>
      </w:r>
      <w:r>
        <w:rPr>
          <w:i/>
          <w:spacing w:val="-1"/>
        </w:rPr>
        <w:t xml:space="preserve"> </w:t>
      </w:r>
      <w:r>
        <w:rPr>
          <w:i/>
          <w:spacing w:val="-6"/>
        </w:rPr>
        <w:t>kämin</w:t>
      </w:r>
      <w:r>
        <w:rPr>
          <w:i/>
        </w:rPr>
        <w:t>i</w:t>
      </w:r>
      <w:r>
        <w:rPr>
          <w:i/>
          <w:spacing w:val="-1"/>
        </w:rPr>
        <w:t xml:space="preserve"> </w:t>
      </w:r>
      <w:r>
        <w:rPr>
          <w:i/>
          <w:spacing w:val="-6"/>
        </w:rPr>
        <w:t>caraëa-nalina-viniveçam</w:t>
      </w:r>
    </w:p>
    <w:p w14:paraId="26D80D3F" w14:textId="77777777" w:rsidR="00150366" w:rsidRDefault="00000000">
      <w:pPr>
        <w:spacing w:before="8"/>
        <w:ind w:left="85" w:right="91"/>
        <w:jc w:val="center"/>
      </w:pPr>
      <w:r>
        <w:rPr>
          <w:i/>
          <w:spacing w:val="-6"/>
        </w:rPr>
        <w:t>tav</w:t>
      </w:r>
      <w:r>
        <w:rPr>
          <w:i/>
        </w:rPr>
        <w:t>a</w:t>
      </w:r>
      <w:r>
        <w:rPr>
          <w:i/>
          <w:spacing w:val="-19"/>
        </w:rPr>
        <w:t xml:space="preserve"> </w:t>
      </w:r>
      <w:r>
        <w:rPr>
          <w:i/>
          <w:spacing w:val="-6"/>
          <w:w w:val="96"/>
        </w:rPr>
        <w:t>pada-pallava-vairi-paräbhava</w:t>
      </w:r>
      <w:r>
        <w:rPr>
          <w:i/>
          <w:w w:val="96"/>
        </w:rPr>
        <w:t>m</w:t>
      </w:r>
      <w:r>
        <w:rPr>
          <w:i/>
          <w:spacing w:val="9"/>
          <w:w w:val="96"/>
        </w:rPr>
        <w:t xml:space="preserve"> </w:t>
      </w:r>
      <w:r>
        <w:rPr>
          <w:i/>
          <w:spacing w:val="-6"/>
        </w:rPr>
        <w:t>ida</w:t>
      </w:r>
      <w:r>
        <w:rPr>
          <w:i/>
        </w:rPr>
        <w:t>m</w:t>
      </w:r>
      <w:r>
        <w:rPr>
          <w:i/>
          <w:spacing w:val="-16"/>
        </w:rPr>
        <w:t xml:space="preserve"> </w:t>
      </w:r>
      <w:r>
        <w:rPr>
          <w:i/>
          <w:spacing w:val="-6"/>
          <w:w w:val="96"/>
        </w:rPr>
        <w:t>anubhavat</w:t>
      </w:r>
      <w:r>
        <w:rPr>
          <w:i/>
          <w:w w:val="96"/>
        </w:rPr>
        <w:t>u</w:t>
      </w:r>
      <w:r>
        <w:rPr>
          <w:i/>
          <w:spacing w:val="7"/>
          <w:w w:val="96"/>
        </w:rPr>
        <w:t xml:space="preserve"> </w:t>
      </w:r>
      <w:r>
        <w:rPr>
          <w:i/>
          <w:spacing w:val="-6"/>
          <w:w w:val="96"/>
        </w:rPr>
        <w:t>suveça</w:t>
      </w:r>
      <w:r>
        <w:rPr>
          <w:i/>
          <w:w w:val="96"/>
        </w:rPr>
        <w:t>m</w:t>
      </w:r>
      <w:r>
        <w:rPr>
          <w:i/>
          <w:spacing w:val="-11"/>
          <w:w w:val="96"/>
        </w:rPr>
        <w:t xml:space="preserve"> </w:t>
      </w:r>
      <w:r>
        <w:rPr>
          <w:spacing w:val="-6"/>
          <w:w w:val="111"/>
        </w:rPr>
        <w:t>(1)</w:t>
      </w:r>
    </w:p>
    <w:p w14:paraId="4980FD82" w14:textId="77777777" w:rsidR="00150366" w:rsidRDefault="00000000">
      <w:pPr>
        <w:spacing w:before="98"/>
        <w:ind w:right="126"/>
        <w:jc w:val="right"/>
      </w:pPr>
      <w:r>
        <w:rPr>
          <w:i/>
          <w:spacing w:val="-6"/>
          <w:w w:val="97"/>
        </w:rPr>
        <w:t>kñaëa</w:t>
      </w:r>
      <w:r>
        <w:rPr>
          <w:i/>
          <w:w w:val="97"/>
        </w:rPr>
        <w:t>m</w:t>
      </w:r>
      <w:r>
        <w:rPr>
          <w:i/>
          <w:spacing w:val="-5"/>
          <w:w w:val="97"/>
        </w:rPr>
        <w:t xml:space="preserve"> </w:t>
      </w:r>
      <w:r>
        <w:rPr>
          <w:i/>
          <w:spacing w:val="-6"/>
          <w:w w:val="97"/>
        </w:rPr>
        <w:t>adhun</w:t>
      </w:r>
      <w:r>
        <w:rPr>
          <w:i/>
          <w:w w:val="97"/>
        </w:rPr>
        <w:t>ä</w:t>
      </w:r>
      <w:r>
        <w:rPr>
          <w:i/>
          <w:spacing w:val="-5"/>
          <w:w w:val="97"/>
        </w:rPr>
        <w:t xml:space="preserve"> </w:t>
      </w:r>
      <w:r>
        <w:rPr>
          <w:i/>
          <w:spacing w:val="-6"/>
        </w:rPr>
        <w:t>näräyaëa</w:t>
      </w:r>
      <w:r>
        <w:rPr>
          <w:i/>
        </w:rPr>
        <w:t>m</w:t>
      </w:r>
      <w:r>
        <w:rPr>
          <w:i/>
          <w:spacing w:val="-12"/>
        </w:rPr>
        <w:t xml:space="preserve"> </w:t>
      </w:r>
      <w:r>
        <w:rPr>
          <w:i/>
          <w:spacing w:val="-6"/>
          <w:w w:val="96"/>
        </w:rPr>
        <w:t>anugata</w:t>
      </w:r>
      <w:r>
        <w:rPr>
          <w:i/>
          <w:w w:val="96"/>
        </w:rPr>
        <w:t>m</w:t>
      </w:r>
      <w:r>
        <w:rPr>
          <w:i/>
          <w:spacing w:val="4"/>
          <w:w w:val="96"/>
        </w:rPr>
        <w:t xml:space="preserve"> </w:t>
      </w:r>
      <w:r>
        <w:rPr>
          <w:i/>
          <w:spacing w:val="-6"/>
          <w:w w:val="96"/>
        </w:rPr>
        <w:t>anusar</w:t>
      </w:r>
      <w:r>
        <w:rPr>
          <w:i/>
          <w:w w:val="96"/>
        </w:rPr>
        <w:t>a</w:t>
      </w:r>
      <w:r>
        <w:rPr>
          <w:i/>
          <w:spacing w:val="-5"/>
          <w:w w:val="96"/>
        </w:rPr>
        <w:t xml:space="preserve"> </w:t>
      </w:r>
      <w:r>
        <w:rPr>
          <w:i/>
          <w:spacing w:val="-6"/>
        </w:rPr>
        <w:t>rädhike!</w:t>
      </w:r>
    </w:p>
    <w:p w14:paraId="748A32F9" w14:textId="77777777" w:rsidR="00150366" w:rsidRDefault="00000000">
      <w:pPr>
        <w:spacing w:before="8"/>
        <w:ind w:right="126"/>
        <w:jc w:val="right"/>
      </w:pPr>
      <w:r>
        <w:rPr>
          <w:spacing w:val="-6"/>
          <w:w w:val="106"/>
        </w:rPr>
        <w:t>(refrain)</w:t>
      </w:r>
    </w:p>
    <w:p w14:paraId="74D276FC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492B9D8E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amorous one,</w:t>
      </w:r>
      <w:r>
        <w:rPr>
          <w:rFonts w:ascii="Book Antiqua" w:eastAsia="Book Antiqua" w:hAnsi="Book Antiqua" w:cs="Book Antiqua"/>
          <w:b/>
          <w:spacing w:val="32"/>
        </w:rPr>
        <w:t xml:space="preserve"> </w:t>
      </w:r>
      <w:r>
        <w:rPr>
          <w:rFonts w:ascii="Book Antiqua" w:eastAsia="Book Antiqua" w:hAnsi="Book Antiqua" w:cs="Book Antiqua"/>
          <w:b/>
        </w:rPr>
        <w:t>place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flower-like </w:t>
      </w:r>
      <w:r>
        <w:rPr>
          <w:rFonts w:ascii="Book Antiqua" w:eastAsia="Book Antiqua" w:hAnsi="Book Antiqua" w:cs="Book Antiqua"/>
          <w:b/>
          <w:spacing w:val="16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feet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upon this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bed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tender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petals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tender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leaves.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88"/>
        </w:rPr>
        <w:t>Rivaling</w:t>
      </w:r>
      <w:r>
        <w:rPr>
          <w:rFonts w:ascii="Book Antiqua" w:eastAsia="Book Antiqua" w:hAnsi="Book Antiqua" w:cs="Book Antiqua"/>
          <w:b/>
          <w:spacing w:val="38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0"/>
        </w:rPr>
        <w:t>softness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of Your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velvety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feet,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My</w:t>
      </w:r>
      <w:r>
        <w:rPr>
          <w:rFonts w:ascii="Book Antiqua" w:eastAsia="Book Antiqua" w:hAnsi="Book Antiqua" w:cs="Book Antiqua"/>
          <w:b/>
          <w:spacing w:val="-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bed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of fresh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petals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should </w:t>
      </w:r>
      <w:r>
        <w:rPr>
          <w:rFonts w:ascii="Book Antiqua" w:eastAsia="Book Antiqua" w:hAnsi="Book Antiqua" w:cs="Book Antiqua"/>
          <w:b/>
          <w:w w:val="89"/>
        </w:rPr>
        <w:t>now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feel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humiliation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defeat.</w:t>
      </w:r>
    </w:p>
    <w:p w14:paraId="29481BBE" w14:textId="77777777" w:rsidR="00150366" w:rsidRDefault="00150366">
      <w:pPr>
        <w:spacing w:before="10" w:line="140" w:lineRule="exact"/>
        <w:rPr>
          <w:sz w:val="14"/>
          <w:szCs w:val="14"/>
        </w:rPr>
      </w:pPr>
    </w:p>
    <w:p w14:paraId="4E5D029E" w14:textId="77777777" w:rsidR="00150366" w:rsidRDefault="00000000">
      <w:pPr>
        <w:ind w:right="120"/>
        <w:jc w:val="righ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9"/>
        </w:rPr>
        <w:t>“O</w:t>
      </w:r>
      <w:r>
        <w:rPr>
          <w:rFonts w:ascii="Book Antiqua" w:eastAsia="Book Antiqua" w:hAnsi="Book Antiqua" w:cs="Book Antiqua"/>
          <w:b/>
          <w:spacing w:val="3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Rädhikä,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am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Your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subservient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5"/>
        </w:rPr>
        <w:t>Näräyaëa.</w:t>
      </w:r>
      <w:r>
        <w:rPr>
          <w:rFonts w:ascii="Book Antiqua" w:eastAsia="Book Antiqua" w:hAnsi="Book Antiqua" w:cs="Book Antiqua"/>
          <w:b/>
          <w:spacing w:val="3"/>
          <w:w w:val="95"/>
        </w:rPr>
        <w:t xml:space="preserve"> </w:t>
      </w:r>
      <w:r>
        <w:rPr>
          <w:rFonts w:ascii="Book Antiqua" w:eastAsia="Book Antiqua" w:hAnsi="Book Antiqua" w:cs="Book Antiqua"/>
          <w:b/>
          <w:w w:val="95"/>
        </w:rPr>
        <w:t>Come</w:t>
      </w:r>
      <w:r>
        <w:rPr>
          <w:rFonts w:ascii="Book Antiqua" w:eastAsia="Book Antiqua" w:hAnsi="Book Antiqua" w:cs="Book Antiqua"/>
          <w:b/>
          <w:spacing w:val="-8"/>
          <w:w w:val="95"/>
        </w:rPr>
        <w:t xml:space="preserve"> </w:t>
      </w:r>
      <w:r>
        <w:rPr>
          <w:rFonts w:ascii="Book Antiqua" w:eastAsia="Book Antiqua" w:hAnsi="Book Antiqua" w:cs="Book Antiqua"/>
          <w:b/>
          <w:w w:val="95"/>
        </w:rPr>
        <w:t>to</w:t>
      </w:r>
    </w:p>
    <w:p w14:paraId="613A42E2" w14:textId="77777777" w:rsidR="00150366" w:rsidRDefault="00000000">
      <w:pPr>
        <w:spacing w:line="220" w:lineRule="exact"/>
        <w:ind w:left="12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9"/>
          <w:position w:val="1"/>
        </w:rPr>
        <w:t>Me</w:t>
      </w:r>
      <w:r>
        <w:rPr>
          <w:rFonts w:ascii="Book Antiqua" w:eastAsia="Book Antiqua" w:hAnsi="Book Antiqua" w:cs="Book Antiqua"/>
          <w:b/>
          <w:spacing w:val="3"/>
          <w:w w:val="8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w w:val="89"/>
          <w:position w:val="1"/>
        </w:rPr>
        <w:t>now.”</w:t>
      </w:r>
      <w:r>
        <w:rPr>
          <w:rFonts w:ascii="Book Antiqua" w:eastAsia="Book Antiqua" w:hAnsi="Book Antiqua" w:cs="Book Antiqua"/>
          <w:b/>
          <w:spacing w:val="20"/>
          <w:w w:val="89"/>
          <w:position w:val="1"/>
        </w:rPr>
        <w:t xml:space="preserve"> </w:t>
      </w:r>
      <w:r>
        <w:rPr>
          <w:rFonts w:ascii="Book Antiqua" w:eastAsia="Book Antiqua" w:hAnsi="Book Antiqua" w:cs="Book Antiqua"/>
          <w:b/>
          <w:position w:val="1"/>
        </w:rPr>
        <w:t>(refrain)</w:t>
      </w:r>
    </w:p>
    <w:p w14:paraId="1324CFFD" w14:textId="77777777" w:rsidR="00150366" w:rsidRDefault="00150366">
      <w:pPr>
        <w:spacing w:before="7" w:line="160" w:lineRule="exact"/>
        <w:rPr>
          <w:sz w:val="17"/>
          <w:szCs w:val="17"/>
        </w:rPr>
      </w:pPr>
    </w:p>
    <w:p w14:paraId="064BE85E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91E0E41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01159E9F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w w:val="78"/>
        </w:rPr>
        <w:t xml:space="preserve">Çré  </w:t>
      </w:r>
      <w:r>
        <w:t>Hari</w:t>
      </w:r>
      <w:r>
        <w:rPr>
          <w:spacing w:val="35"/>
        </w:rPr>
        <w:t xml:space="preserve"> </w:t>
      </w:r>
      <w:r>
        <w:t>said</w:t>
      </w:r>
      <w:r>
        <w:rPr>
          <w:spacing w:val="34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Rädhä,</w:t>
      </w:r>
      <w:r>
        <w:rPr>
          <w:spacing w:val="34"/>
        </w:rPr>
        <w:t xml:space="preserve"> </w:t>
      </w:r>
      <w:r>
        <w:t>“O</w:t>
      </w:r>
      <w:r>
        <w:rPr>
          <w:spacing w:val="28"/>
        </w:rPr>
        <w:t xml:space="preserve"> </w:t>
      </w:r>
      <w:r>
        <w:t xml:space="preserve">impassioned </w:t>
      </w:r>
      <w:r>
        <w:rPr>
          <w:spacing w:val="8"/>
        </w:rPr>
        <w:t xml:space="preserve"> </w:t>
      </w:r>
      <w:r>
        <w:t xml:space="preserve">maiden, </w:t>
      </w:r>
      <w:r>
        <w:rPr>
          <w:spacing w:val="4"/>
        </w:rPr>
        <w:t xml:space="preserve"> </w:t>
      </w:r>
      <w:r>
        <w:rPr>
          <w:w w:val="101"/>
        </w:rPr>
        <w:t xml:space="preserve">place </w:t>
      </w:r>
      <w:r>
        <w:rPr>
          <w:spacing w:val="-4"/>
        </w:rPr>
        <w:t>You</w:t>
      </w:r>
      <w:r>
        <w:t>r</w:t>
      </w:r>
      <w:r>
        <w:rPr>
          <w:spacing w:val="4"/>
        </w:rPr>
        <w:t xml:space="preserve"> </w:t>
      </w:r>
      <w:r>
        <w:rPr>
          <w:spacing w:val="-4"/>
        </w:rPr>
        <w:t>lotu</w:t>
      </w:r>
      <w:r>
        <w:t>s</w:t>
      </w:r>
      <w:r>
        <w:rPr>
          <w:spacing w:val="32"/>
        </w:rPr>
        <w:t xml:space="preserve"> </w:t>
      </w:r>
      <w:r>
        <w:rPr>
          <w:spacing w:val="-4"/>
        </w:rPr>
        <w:t>fee</w:t>
      </w:r>
      <w:r>
        <w:t>t</w:t>
      </w:r>
      <w:r>
        <w:rPr>
          <w:spacing w:val="12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26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be</w:t>
      </w:r>
      <w:r>
        <w:t>d</w:t>
      </w:r>
      <w:r>
        <w:rPr>
          <w:spacing w:val="2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7"/>
        </w:rPr>
        <w:t xml:space="preserve"> </w:t>
      </w:r>
      <w:r>
        <w:rPr>
          <w:spacing w:val="-4"/>
        </w:rPr>
        <w:t>sof</w:t>
      </w:r>
      <w:r>
        <w:t>t</w:t>
      </w:r>
      <w:r>
        <w:rPr>
          <w:spacing w:val="15"/>
        </w:rPr>
        <w:t xml:space="preserve"> </w:t>
      </w:r>
      <w:r>
        <w:rPr>
          <w:spacing w:val="-4"/>
        </w:rPr>
        <w:t>petals</w:t>
      </w:r>
      <w:r>
        <w:t>,</w:t>
      </w:r>
      <w:r>
        <w:rPr>
          <w:spacing w:val="2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4"/>
        </w:rPr>
        <w:t>competitor</w:t>
      </w:r>
      <w:r>
        <w:t xml:space="preserve">s  </w:t>
      </w:r>
      <w:r>
        <w:rPr>
          <w:spacing w:val="-4"/>
        </w:rPr>
        <w:t>of You</w:t>
      </w:r>
      <w:r>
        <w:t xml:space="preserve">r </w:t>
      </w:r>
      <w:r>
        <w:rPr>
          <w:spacing w:val="-4"/>
        </w:rPr>
        <w:t>petal-lik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feet</w:t>
      </w:r>
      <w:r>
        <w:t>.</w:t>
      </w:r>
      <w:r>
        <w:rPr>
          <w:spacing w:val="8"/>
        </w:rPr>
        <w:t xml:space="preserve"> </w:t>
      </w:r>
      <w:r>
        <w:rPr>
          <w:spacing w:val="-4"/>
        </w:rPr>
        <w:t>Crus</w:t>
      </w:r>
      <w:r>
        <w:t>h</w:t>
      </w:r>
      <w:r>
        <w:rPr>
          <w:spacing w:val="42"/>
        </w:rPr>
        <w:t xml:space="preserve"> </w:t>
      </w:r>
      <w:r>
        <w:rPr>
          <w:spacing w:val="-4"/>
        </w:rPr>
        <w:t>the</w:t>
      </w:r>
      <w:r>
        <w:t>m</w:t>
      </w:r>
      <w:r>
        <w:rPr>
          <w:spacing w:val="32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26"/>
        </w:rPr>
        <w:t xml:space="preserve"> </w:t>
      </w:r>
      <w:r>
        <w:rPr>
          <w:spacing w:val="-4"/>
        </w:rPr>
        <w:t>You</w:t>
      </w:r>
      <w:r>
        <w:t xml:space="preserve">r </w:t>
      </w:r>
      <w:r>
        <w:rPr>
          <w:spacing w:val="-4"/>
        </w:rPr>
        <w:t>feet</w:t>
      </w:r>
      <w:r>
        <w:t>,</w:t>
      </w:r>
      <w:r>
        <w:rPr>
          <w:spacing w:val="8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26"/>
        </w:rPr>
        <w:t xml:space="preserve"> </w:t>
      </w:r>
      <w:r>
        <w:rPr>
          <w:spacing w:val="-4"/>
        </w:rPr>
        <w:t>le</w:t>
      </w:r>
      <w:r>
        <w:t>t</w:t>
      </w:r>
      <w:r>
        <w:rPr>
          <w:spacing w:val="16"/>
        </w:rPr>
        <w:t xml:space="preserve"> </w:t>
      </w:r>
      <w:r>
        <w:rPr>
          <w:spacing w:val="-4"/>
          <w:w w:val="106"/>
        </w:rPr>
        <w:t xml:space="preserve">them </w:t>
      </w:r>
      <w:r>
        <w:rPr>
          <w:spacing w:val="-4"/>
        </w:rPr>
        <w:t>realiz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defeat</w:t>
      </w:r>
      <w:r>
        <w:t>.</w:t>
      </w:r>
      <w:r>
        <w:rPr>
          <w:spacing w:val="24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9"/>
        </w:rPr>
        <w:t xml:space="preserve"> </w:t>
      </w:r>
      <w:r>
        <w:rPr>
          <w:spacing w:val="-4"/>
        </w:rPr>
        <w:t>ho</w:t>
      </w:r>
      <w:r>
        <w:t>w</w:t>
      </w:r>
      <w:r>
        <w:rPr>
          <w:spacing w:val="33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30"/>
        </w:rPr>
        <w:t xml:space="preserve"> </w:t>
      </w:r>
      <w:r>
        <w:rPr>
          <w:spacing w:val="-4"/>
        </w:rPr>
        <w:t>adversar</w:t>
      </w:r>
      <w:r>
        <w:t>y</w:t>
      </w:r>
      <w:r>
        <w:rPr>
          <w:spacing w:val="27"/>
        </w:rPr>
        <w:t xml:space="preserve"> </w:t>
      </w:r>
      <w:r>
        <w:rPr>
          <w:spacing w:val="-4"/>
        </w:rPr>
        <w:t>conquer</w:t>
      </w:r>
      <w:r>
        <w:t xml:space="preserve">s </w:t>
      </w:r>
      <w:r>
        <w:rPr>
          <w:spacing w:val="5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28"/>
        </w:rPr>
        <w:t xml:space="preserve"> </w:t>
      </w:r>
      <w:r>
        <w:rPr>
          <w:spacing w:val="-4"/>
          <w:w w:val="102"/>
        </w:rPr>
        <w:t xml:space="preserve">enemy. </w:t>
      </w:r>
      <w:r>
        <w:rPr>
          <w:spacing w:val="-4"/>
        </w:rPr>
        <w:t>M</w:t>
      </w:r>
      <w:r>
        <w:t>y</w:t>
      </w:r>
      <w:r>
        <w:rPr>
          <w:spacing w:val="3"/>
        </w:rPr>
        <w:t xml:space="preserve"> </w:t>
      </w:r>
      <w:r>
        <w:rPr>
          <w:spacing w:val="-4"/>
        </w:rPr>
        <w:t>love</w:t>
      </w:r>
      <w:r>
        <w:t>,</w:t>
      </w:r>
      <w:r>
        <w:rPr>
          <w:spacing w:val="17"/>
        </w:rPr>
        <w:t xml:space="preserve"> </w:t>
      </w:r>
      <w:r>
        <w:rPr>
          <w:spacing w:val="-4"/>
        </w:rPr>
        <w:t>seein</w:t>
      </w:r>
      <w:r>
        <w:t>g</w:t>
      </w:r>
      <w:r>
        <w:rPr>
          <w:spacing w:val="22"/>
        </w:rPr>
        <w:t xml:space="preserve"> </w:t>
      </w:r>
      <w:r>
        <w:rPr>
          <w:spacing w:val="-4"/>
        </w:rPr>
        <w:t>Yo</w:t>
      </w:r>
      <w:r>
        <w:t xml:space="preserve">u </w:t>
      </w:r>
      <w:r>
        <w:rPr>
          <w:spacing w:val="-4"/>
        </w:rPr>
        <w:t>i</w:t>
      </w:r>
      <w:r>
        <w:t>s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4"/>
        </w:rPr>
        <w:t>happ</w:t>
      </w:r>
      <w:r>
        <w:t>y</w:t>
      </w:r>
      <w:r>
        <w:rPr>
          <w:spacing w:val="37"/>
        </w:rPr>
        <w:t xml:space="preserve"> </w:t>
      </w:r>
      <w:r>
        <w:rPr>
          <w:spacing w:val="-4"/>
        </w:rPr>
        <w:t>even</w:t>
      </w:r>
      <w:r>
        <w:t>t</w:t>
      </w:r>
      <w:r>
        <w:rPr>
          <w:spacing w:val="30"/>
        </w:rPr>
        <w:t xml:space="preserve"> </w:t>
      </w:r>
      <w:r>
        <w:rPr>
          <w:spacing w:val="-4"/>
        </w:rPr>
        <w:t>fo</w:t>
      </w:r>
      <w:r>
        <w:t>r</w:t>
      </w:r>
      <w:r>
        <w:rPr>
          <w:spacing w:val="20"/>
        </w:rPr>
        <w:t xml:space="preserve"> </w:t>
      </w:r>
      <w:r>
        <w:rPr>
          <w:spacing w:val="-4"/>
        </w:rPr>
        <w:t>Me</w:t>
      </w:r>
      <w:r>
        <w:t>.</w:t>
      </w:r>
      <w:r>
        <w:rPr>
          <w:spacing w:val="11"/>
        </w:rPr>
        <w:t xml:space="preserve"> </w:t>
      </w:r>
      <w:r>
        <w:rPr>
          <w:spacing w:val="-4"/>
        </w:rPr>
        <w:t>Le</w:t>
      </w:r>
      <w:r>
        <w:t>t</w:t>
      </w:r>
      <w:r>
        <w:rPr>
          <w:spacing w:val="12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35"/>
        </w:rPr>
        <w:t xml:space="preserve"> </w:t>
      </w:r>
      <w:r>
        <w:rPr>
          <w:spacing w:val="-4"/>
        </w:rPr>
        <w:t>joyful momen</w:t>
      </w:r>
      <w:r>
        <w:t>t</w:t>
      </w:r>
      <w:r>
        <w:rPr>
          <w:spacing w:val="41"/>
        </w:rPr>
        <w:t xml:space="preserve"> </w:t>
      </w:r>
      <w:r>
        <w:rPr>
          <w:spacing w:val="-4"/>
        </w:rPr>
        <w:t>continu</w:t>
      </w:r>
      <w:r>
        <w:t xml:space="preserve">e  </w:t>
      </w:r>
      <w:r>
        <w:rPr>
          <w:spacing w:val="-4"/>
        </w:rPr>
        <w:t>b</w:t>
      </w:r>
      <w:r>
        <w:t>y</w:t>
      </w:r>
      <w:r>
        <w:rPr>
          <w:spacing w:val="9"/>
        </w:rPr>
        <w:t xml:space="preserve"> </w:t>
      </w:r>
      <w:r>
        <w:rPr>
          <w:spacing w:val="-4"/>
        </w:rPr>
        <w:t>allowin</w:t>
      </w:r>
      <w:r>
        <w:t>g</w:t>
      </w:r>
      <w:r>
        <w:rPr>
          <w:spacing w:val="16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1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4"/>
        </w:rPr>
        <w:t>partak</w:t>
      </w:r>
      <w:r>
        <w:t>e</w:t>
      </w:r>
      <w:r>
        <w:rPr>
          <w:spacing w:val="3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  <w:w w:val="103"/>
        </w:rPr>
        <w:t xml:space="preserve">delightful </w:t>
      </w:r>
      <w:r>
        <w:t>festival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 xml:space="preserve">union </w:t>
      </w:r>
      <w:r>
        <w:rPr>
          <w:spacing w:val="4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You.</w:t>
      </w:r>
      <w:r>
        <w:rPr>
          <w:spacing w:val="1"/>
        </w:rPr>
        <w:t xml:space="preserve"> </w:t>
      </w:r>
      <w:r>
        <w:t>Now</w:t>
      </w:r>
      <w:r>
        <w:rPr>
          <w:spacing w:val="2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moment  has</w:t>
      </w:r>
      <w:r>
        <w:rPr>
          <w:spacing w:val="28"/>
        </w:rPr>
        <w:t xml:space="preserve"> </w:t>
      </w:r>
      <w:r>
        <w:t>come</w:t>
      </w:r>
      <w:r>
        <w:rPr>
          <w:spacing w:val="25"/>
        </w:rPr>
        <w:t xml:space="preserve"> </w:t>
      </w:r>
      <w:r>
        <w:rPr>
          <w:w w:val="107"/>
        </w:rPr>
        <w:t xml:space="preserve">to </w:t>
      </w:r>
      <w:r>
        <w:t>enjoy</w:t>
      </w:r>
      <w:r>
        <w:rPr>
          <w:spacing w:val="11"/>
        </w:rPr>
        <w:t xml:space="preserve"> </w:t>
      </w:r>
      <w:r>
        <w:t>amour</w:t>
      </w:r>
      <w:r>
        <w:rPr>
          <w:spacing w:val="28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subservient</w:t>
      </w:r>
      <w:r>
        <w:rPr>
          <w:spacing w:val="38"/>
        </w:rPr>
        <w:t xml:space="preserve"> </w:t>
      </w:r>
      <w:r>
        <w:rPr>
          <w:w w:val="103"/>
        </w:rPr>
        <w:t>Näräyaëa.”</w:t>
      </w:r>
    </w:p>
    <w:p w14:paraId="3572E66C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3FE7A9B" w14:textId="77777777" w:rsidR="00150366" w:rsidRDefault="00000000">
      <w:pPr>
        <w:spacing w:line="248" w:lineRule="auto"/>
        <w:ind w:left="120" w:right="85" w:firstLine="360"/>
        <w:jc w:val="both"/>
        <w:sectPr w:rsidR="00150366">
          <w:headerReference w:type="default" r:id="rId65"/>
          <w:pgSz w:w="6820" w:h="10220"/>
          <w:pgMar w:top="780" w:right="780" w:bottom="280" w:left="780" w:header="581" w:footer="0" w:gutter="0"/>
          <w:pgNumType w:start="276"/>
          <w:cols w:space="720"/>
        </w:sectPr>
      </w:pPr>
      <w:r>
        <w:rPr>
          <w:spacing w:val="-24"/>
        </w:rPr>
        <w:t>T</w:t>
      </w:r>
      <w:r>
        <w:t>o</w:t>
      </w:r>
      <w:r>
        <w:rPr>
          <w:spacing w:val="28"/>
        </w:rPr>
        <w:t xml:space="preserve"> </w:t>
      </w:r>
      <w:r>
        <w:t>set</w:t>
      </w:r>
      <w:r>
        <w:rPr>
          <w:spacing w:val="3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 xml:space="preserve">ground </w:t>
      </w:r>
      <w:r>
        <w:rPr>
          <w:spacing w:val="9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 xml:space="preserve">creation </w:t>
      </w:r>
      <w:r>
        <w:rPr>
          <w:spacing w:val="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i/>
        </w:rPr>
        <w:t>rasa,</w:t>
      </w:r>
      <w:r>
        <w:rPr>
          <w:i/>
          <w:spacing w:val="10"/>
        </w:rPr>
        <w:t xml:space="preserve"> </w:t>
      </w:r>
      <w:r>
        <w:t>Kåñëa</w:t>
      </w:r>
      <w:r>
        <w:rPr>
          <w:spacing w:val="-1"/>
        </w:rPr>
        <w:t xml:space="preserve"> </w:t>
      </w:r>
      <w:r>
        <w:rPr>
          <w:w w:val="102"/>
        </w:rPr>
        <w:t xml:space="preserve">said, </w:t>
      </w:r>
      <w:r>
        <w:t xml:space="preserve">“I  am </w:t>
      </w:r>
      <w:r>
        <w:rPr>
          <w:spacing w:val="12"/>
        </w:rPr>
        <w:t xml:space="preserve"> </w:t>
      </w:r>
      <w:r>
        <w:t xml:space="preserve">Näräyaëa.” </w:t>
      </w:r>
      <w:r>
        <w:rPr>
          <w:spacing w:val="31"/>
        </w:rPr>
        <w:t xml:space="preserve"> </w:t>
      </w:r>
      <w:r>
        <w:t xml:space="preserve">Näräyaëa </w:t>
      </w:r>
      <w:r>
        <w:rPr>
          <w:spacing w:val="35"/>
        </w:rPr>
        <w:t xml:space="preserve"> </w:t>
      </w:r>
      <w:r>
        <w:t xml:space="preserve">has </w:t>
      </w:r>
      <w:r>
        <w:rPr>
          <w:spacing w:val="15"/>
        </w:rPr>
        <w:t xml:space="preserve"> </w:t>
      </w:r>
      <w:r>
        <w:t xml:space="preserve">two </w:t>
      </w:r>
      <w:r>
        <w:rPr>
          <w:spacing w:val="14"/>
        </w:rPr>
        <w:t xml:space="preserve"> </w:t>
      </w:r>
      <w:r>
        <w:t xml:space="preserve">meanings: </w:t>
      </w:r>
      <w:r>
        <w:rPr>
          <w:spacing w:val="21"/>
        </w:rPr>
        <w:t xml:space="preserve"> </w:t>
      </w:r>
      <w:r>
        <w:t xml:space="preserve">He </w:t>
      </w:r>
      <w:r>
        <w:rPr>
          <w:spacing w:val="5"/>
        </w:rPr>
        <w:t xml:space="preserve"> </w:t>
      </w:r>
      <w:r>
        <w:rPr>
          <w:w w:val="104"/>
        </w:rPr>
        <w:t xml:space="preserve">who </w:t>
      </w:r>
      <w:r>
        <w:rPr>
          <w:spacing w:val="-5"/>
        </w:rPr>
        <w:t>reside</w:t>
      </w:r>
      <w:r>
        <w:t>s</w:t>
      </w:r>
      <w:r>
        <w:rPr>
          <w:spacing w:val="11"/>
        </w:rPr>
        <w:t xml:space="preserve"> </w:t>
      </w:r>
      <w:r>
        <w:rPr>
          <w:spacing w:val="-5"/>
        </w:rPr>
        <w:t>(</w:t>
      </w:r>
      <w:r>
        <w:rPr>
          <w:i/>
          <w:spacing w:val="-5"/>
        </w:rPr>
        <w:t>ayana</w:t>
      </w:r>
      <w:r>
        <w:t>)</w:t>
      </w:r>
      <w:r>
        <w:rPr>
          <w:spacing w:val="16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5"/>
        </w:rPr>
        <w:t>wate</w:t>
      </w:r>
      <w:r>
        <w:t>r</w:t>
      </w:r>
      <w:r>
        <w:rPr>
          <w:spacing w:val="12"/>
        </w:rPr>
        <w:t xml:space="preserve"> </w:t>
      </w:r>
      <w:r>
        <w:rPr>
          <w:spacing w:val="-5"/>
        </w:rPr>
        <w:t>(</w:t>
      </w:r>
      <w:r>
        <w:rPr>
          <w:i/>
          <w:spacing w:val="-5"/>
        </w:rPr>
        <w:t>nära</w:t>
      </w:r>
      <w:r>
        <w:rPr>
          <w:spacing w:val="-5"/>
        </w:rPr>
        <w:t>)</w:t>
      </w:r>
      <w:r>
        <w:t>;</w:t>
      </w:r>
      <w:r>
        <w:rPr>
          <w:spacing w:val="7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17"/>
        </w:rPr>
        <w:t xml:space="preserve"> </w:t>
      </w:r>
      <w:r>
        <w:rPr>
          <w:spacing w:val="-5"/>
        </w:rPr>
        <w:t>H</w:t>
      </w:r>
      <w:r>
        <w:t xml:space="preserve">e </w:t>
      </w:r>
      <w:r>
        <w:rPr>
          <w:spacing w:val="-5"/>
        </w:rPr>
        <w:t>wh</w:t>
      </w:r>
      <w:r>
        <w:t>o</w:t>
      </w:r>
      <w:r>
        <w:rPr>
          <w:spacing w:val="14"/>
        </w:rPr>
        <w:t xml:space="preserve"> </w:t>
      </w:r>
      <w:r>
        <w:rPr>
          <w:spacing w:val="-5"/>
        </w:rPr>
        <w:t>i</w:t>
      </w:r>
      <w:r>
        <w:t xml:space="preserve">s </w:t>
      </w:r>
      <w:r>
        <w:rPr>
          <w:spacing w:val="-5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5"/>
          <w:w w:val="105"/>
        </w:rPr>
        <w:t xml:space="preserve">shelter </w:t>
      </w:r>
      <w:r>
        <w:t>(</w:t>
      </w:r>
      <w:r>
        <w:rPr>
          <w:i/>
        </w:rPr>
        <w:t>ayana</w:t>
      </w:r>
      <w:r>
        <w:t>)</w:t>
      </w:r>
      <w:r>
        <w:rPr>
          <w:spacing w:val="4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all</w:t>
      </w:r>
      <w:r>
        <w:rPr>
          <w:spacing w:val="27"/>
        </w:rPr>
        <w:t xml:space="preserve"> </w:t>
      </w:r>
      <w:r>
        <w:t>living</w:t>
      </w:r>
      <w:r>
        <w:rPr>
          <w:spacing w:val="27"/>
        </w:rPr>
        <w:t xml:space="preserve"> </w:t>
      </w:r>
      <w:r>
        <w:t>entities  (</w:t>
      </w:r>
      <w:r>
        <w:rPr>
          <w:i/>
        </w:rPr>
        <w:t>nära</w:t>
      </w:r>
      <w:r>
        <w:t>).</w:t>
      </w:r>
      <w:r>
        <w:rPr>
          <w:spacing w:val="39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>Kåñëa</w:t>
      </w:r>
      <w:r>
        <w:rPr>
          <w:spacing w:val="1"/>
        </w:rPr>
        <w:t xml:space="preserve"> </w:t>
      </w:r>
      <w:r>
        <w:rPr>
          <w:w w:val="102"/>
        </w:rPr>
        <w:t xml:space="preserve">implies, </w:t>
      </w:r>
      <w:r>
        <w:rPr>
          <w:spacing w:val="-2"/>
        </w:rPr>
        <w:t>“Playin</w:t>
      </w:r>
      <w:r>
        <w:t>g</w:t>
      </w:r>
      <w:r>
        <w:rPr>
          <w:spacing w:val="26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ocea</w:t>
      </w:r>
      <w:r>
        <w:t>n</w:t>
      </w:r>
      <w:r>
        <w:rPr>
          <w:spacing w:val="40"/>
        </w:rPr>
        <w:t xml:space="preserve"> </w:t>
      </w:r>
      <w:r>
        <w:rPr>
          <w:spacing w:val="-2"/>
        </w:rPr>
        <w:t>bring</w:t>
      </w:r>
      <w:r>
        <w:t>s</w:t>
      </w:r>
      <w:r>
        <w:rPr>
          <w:spacing w:val="41"/>
        </w:rPr>
        <w:t xml:space="preserve"> </w:t>
      </w:r>
      <w:r>
        <w:rPr>
          <w:spacing w:val="-2"/>
        </w:rPr>
        <w:t>jo</w:t>
      </w:r>
      <w:r>
        <w:t>y</w:t>
      </w:r>
      <w:r>
        <w:rPr>
          <w:spacing w:val="2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7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spacing w:val="-2"/>
        </w:rPr>
        <w:t>distresse</w:t>
      </w:r>
      <w:r>
        <w:t xml:space="preserve">d  </w:t>
      </w:r>
      <w:r>
        <w:rPr>
          <w:spacing w:val="-2"/>
        </w:rPr>
        <w:t>person</w:t>
      </w:r>
      <w:r>
        <w:t xml:space="preserve">. </w:t>
      </w:r>
      <w:r>
        <w:rPr>
          <w:spacing w:val="6"/>
        </w:rPr>
        <w:t xml:space="preserve"> </w:t>
      </w:r>
      <w:r>
        <w:rPr>
          <w:spacing w:val="-2"/>
        </w:rPr>
        <w:t xml:space="preserve">So </w:t>
      </w:r>
      <w:r>
        <w:rPr>
          <w:spacing w:val="-4"/>
        </w:rPr>
        <w:t>com</w:t>
      </w:r>
      <w:r>
        <w:t>e</w:t>
      </w:r>
      <w:r>
        <w:rPr>
          <w:spacing w:val="40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48"/>
        </w:rPr>
        <w:t xml:space="preserve"> </w:t>
      </w:r>
      <w:r>
        <w:rPr>
          <w:spacing w:val="-4"/>
        </w:rPr>
        <w:t>spor</w:t>
      </w:r>
      <w:r>
        <w:t xml:space="preserve">t </w:t>
      </w:r>
      <w:r>
        <w:rPr>
          <w:spacing w:val="5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4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8"/>
        </w:rPr>
        <w:t xml:space="preserve"> </w:t>
      </w:r>
      <w:r>
        <w:rPr>
          <w:spacing w:val="-4"/>
        </w:rPr>
        <w:t>ocea</w:t>
      </w:r>
      <w:r>
        <w:t>n</w:t>
      </w:r>
      <w:r>
        <w:rPr>
          <w:spacing w:val="45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6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17"/>
        </w:rPr>
        <w:t xml:space="preserve"> </w:t>
      </w:r>
      <w:r>
        <w:rPr>
          <w:i/>
          <w:spacing w:val="-4"/>
        </w:rPr>
        <w:t>prema</w:t>
      </w:r>
      <w:r>
        <w:rPr>
          <w:i/>
        </w:rPr>
        <w:t>.</w:t>
      </w:r>
      <w:r>
        <w:rPr>
          <w:i/>
          <w:spacing w:val="20"/>
        </w:rPr>
        <w:t xml:space="preserve"> </w:t>
      </w:r>
      <w:r>
        <w:rPr>
          <w:spacing w:val="-4"/>
        </w:rPr>
        <w:t>Enjo</w:t>
      </w:r>
      <w:r>
        <w:t>y</w:t>
      </w:r>
      <w:r>
        <w:rPr>
          <w:spacing w:val="36"/>
        </w:rPr>
        <w:t xml:space="preserve"> </w:t>
      </w:r>
      <w:r>
        <w:rPr>
          <w:spacing w:val="-4"/>
        </w:rPr>
        <w:t>lov</w:t>
      </w:r>
      <w:r>
        <w:t>e</w:t>
      </w:r>
      <w:r>
        <w:rPr>
          <w:spacing w:val="31"/>
        </w:rPr>
        <w:t xml:space="preserve"> </w:t>
      </w:r>
      <w:r>
        <w:rPr>
          <w:spacing w:val="-4"/>
          <w:w w:val="101"/>
        </w:rPr>
        <w:t>play</w:t>
      </w:r>
    </w:p>
    <w:p w14:paraId="24B2422F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5A1CF8D" w14:textId="77777777" w:rsidR="00150366" w:rsidRDefault="00150366">
      <w:pPr>
        <w:spacing w:line="200" w:lineRule="exact"/>
      </w:pPr>
    </w:p>
    <w:p w14:paraId="0BA44332" w14:textId="77777777" w:rsidR="00150366" w:rsidRDefault="00000000">
      <w:pPr>
        <w:spacing w:before="29" w:line="248" w:lineRule="auto"/>
        <w:ind w:left="120" w:right="87"/>
      </w:pPr>
      <w:r>
        <w:rPr>
          <w:spacing w:val="-2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2"/>
        </w:rPr>
        <w:t>reliev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9"/>
        </w:rPr>
        <w:t xml:space="preserve"> </w:t>
      </w:r>
      <w:r>
        <w:rPr>
          <w:spacing w:val="-2"/>
        </w:rPr>
        <w:t>burnin</w:t>
      </w:r>
      <w:r>
        <w:t xml:space="preserve">g </w:t>
      </w:r>
      <w:r>
        <w:rPr>
          <w:spacing w:val="4"/>
        </w:rPr>
        <w:t xml:space="preserve"> </w:t>
      </w:r>
      <w:r>
        <w:rPr>
          <w:spacing w:val="-2"/>
        </w:rPr>
        <w:t>desire</w:t>
      </w:r>
      <w:r>
        <w:t>,</w:t>
      </w:r>
      <w:r>
        <w:rPr>
          <w:spacing w:val="33"/>
        </w:rPr>
        <w:t xml:space="preserve"> </w:t>
      </w:r>
      <w:r>
        <w:rPr>
          <w:spacing w:val="-2"/>
        </w:rPr>
        <w:t>thu</w:t>
      </w:r>
      <w:r>
        <w:t>s</w:t>
      </w:r>
      <w:r>
        <w:rPr>
          <w:spacing w:val="47"/>
        </w:rPr>
        <w:t xml:space="preserve"> </w:t>
      </w:r>
      <w:r>
        <w:rPr>
          <w:spacing w:val="-2"/>
        </w:rPr>
        <w:t>makin</w:t>
      </w:r>
      <w:r>
        <w:t>g</w:t>
      </w:r>
      <w:r>
        <w:rPr>
          <w:spacing w:val="35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tw</w:t>
      </w:r>
      <w:r>
        <w:t>o</w:t>
      </w:r>
      <w:r>
        <w:rPr>
          <w:spacing w:val="2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2"/>
        </w:rPr>
        <w:t xml:space="preserve">Us </w:t>
      </w:r>
      <w:r>
        <w:t>refreshed</w:t>
      </w:r>
      <w:r>
        <w:rPr>
          <w:spacing w:val="24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w w:val="103"/>
        </w:rPr>
        <w:t>happy.”</w:t>
      </w:r>
    </w:p>
    <w:p w14:paraId="37B28904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573F2C9A" w14:textId="77777777" w:rsidR="00150366" w:rsidRDefault="00000000">
      <w:pPr>
        <w:spacing w:line="248" w:lineRule="auto"/>
        <w:ind w:left="120" w:right="85" w:firstLine="360"/>
        <w:jc w:val="both"/>
      </w:pPr>
      <w:r>
        <w:t>The</w:t>
      </w:r>
      <w:r>
        <w:rPr>
          <w:spacing w:val="43"/>
        </w:rPr>
        <w:t xml:space="preserve"> </w:t>
      </w:r>
      <w:r>
        <w:t xml:space="preserve">word  </w:t>
      </w:r>
      <w:r>
        <w:rPr>
          <w:i/>
        </w:rPr>
        <w:t>anugata</w:t>
      </w:r>
      <w:r>
        <w:rPr>
          <w:i/>
          <w:spacing w:val="11"/>
        </w:rPr>
        <w:t xml:space="preserve"> </w:t>
      </w:r>
      <w:r>
        <w:rPr>
          <w:w w:val="107"/>
        </w:rPr>
        <w:t>(subordinate)</w:t>
      </w:r>
      <w:r>
        <w:rPr>
          <w:spacing w:val="30"/>
          <w:w w:val="107"/>
        </w:rPr>
        <w:t xml:space="preserve"> </w:t>
      </w:r>
      <w:r>
        <w:t>implies,</w:t>
      </w:r>
      <w:r>
        <w:rPr>
          <w:spacing w:val="46"/>
        </w:rPr>
        <w:t xml:space="preserve"> </w:t>
      </w:r>
      <w:r>
        <w:t xml:space="preserve">“Although  I </w:t>
      </w:r>
      <w:r>
        <w:rPr>
          <w:spacing w:val="-2"/>
        </w:rPr>
        <w:t>a</w:t>
      </w:r>
      <w:r>
        <w:t>m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2"/>
        </w:rPr>
        <w:t>belove</w:t>
      </w:r>
      <w:r>
        <w:t>d</w:t>
      </w:r>
      <w:r>
        <w:rPr>
          <w:spacing w:val="2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6"/>
        </w:rPr>
        <w:t xml:space="preserve"> </w:t>
      </w:r>
      <w:r>
        <w:rPr>
          <w:spacing w:val="-2"/>
        </w:rPr>
        <w:t>many</w:t>
      </w:r>
      <w:r>
        <w:t>,</w:t>
      </w:r>
      <w:r>
        <w:rPr>
          <w:spacing w:val="36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4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2"/>
        </w:rPr>
        <w:t>onl</w:t>
      </w:r>
      <w:r>
        <w:t>y</w:t>
      </w:r>
      <w:r>
        <w:rPr>
          <w:spacing w:val="32"/>
        </w:rPr>
        <w:t xml:space="preserve"> </w:t>
      </w:r>
      <w:r>
        <w:rPr>
          <w:spacing w:val="-2"/>
        </w:rPr>
        <w:t>lov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7"/>
        </w:rPr>
        <w:t xml:space="preserve"> </w:t>
      </w:r>
      <w:r>
        <w:rPr>
          <w:spacing w:val="-2"/>
        </w:rPr>
        <w:t xml:space="preserve">life.” </w:t>
      </w:r>
      <w:r>
        <w:rPr>
          <w:spacing w:val="-4"/>
        </w:rPr>
        <w:t>Th</w:t>
      </w:r>
      <w:r>
        <w:t>e</w:t>
      </w:r>
      <w:r>
        <w:rPr>
          <w:spacing w:val="18"/>
        </w:rPr>
        <w:t xml:space="preserve"> </w:t>
      </w:r>
      <w:r>
        <w:rPr>
          <w:spacing w:val="-4"/>
        </w:rPr>
        <w:t>phras</w:t>
      </w:r>
      <w:r>
        <w:t>e</w:t>
      </w:r>
      <w:r>
        <w:rPr>
          <w:spacing w:val="35"/>
        </w:rPr>
        <w:t xml:space="preserve"> </w:t>
      </w:r>
      <w:r>
        <w:rPr>
          <w:spacing w:val="-4"/>
        </w:rPr>
        <w:t>‘plac</w:t>
      </w:r>
      <w:r>
        <w:t>e</w:t>
      </w:r>
      <w:r>
        <w:rPr>
          <w:spacing w:val="-15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1"/>
        </w:rPr>
        <w:t xml:space="preserve"> </w:t>
      </w:r>
      <w:r>
        <w:rPr>
          <w:spacing w:val="-4"/>
          <w:w w:val="91"/>
        </w:rPr>
        <w:t>feet</w:t>
      </w:r>
      <w:r>
        <w:rPr>
          <w:w w:val="91"/>
        </w:rPr>
        <w:t>’</w:t>
      </w:r>
      <w:r>
        <w:rPr>
          <w:spacing w:val="16"/>
          <w:w w:val="91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2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be</w:t>
      </w:r>
      <w:r>
        <w:t>d</w:t>
      </w:r>
      <w:r>
        <w:rPr>
          <w:spacing w:val="18"/>
        </w:rPr>
        <w:t xml:space="preserve"> </w:t>
      </w:r>
      <w:r>
        <w:rPr>
          <w:spacing w:val="-4"/>
        </w:rPr>
        <w:t>reveal</w:t>
      </w:r>
      <w:r>
        <w:t>s</w:t>
      </w:r>
      <w:r>
        <w:rPr>
          <w:spacing w:val="9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33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-17"/>
        </w:rPr>
        <w:t xml:space="preserve"> </w:t>
      </w:r>
      <w:r>
        <w:rPr>
          <w:spacing w:val="-4"/>
          <w:w w:val="104"/>
        </w:rPr>
        <w:t xml:space="preserve">has </w:t>
      </w:r>
      <w:r>
        <w:t>a</w:t>
      </w:r>
      <w:r>
        <w:rPr>
          <w:spacing w:val="2"/>
        </w:rPr>
        <w:t xml:space="preserve"> </w:t>
      </w:r>
      <w:r>
        <w:t>specific</w:t>
      </w:r>
      <w:r>
        <w:rPr>
          <w:spacing w:val="2"/>
        </w:rPr>
        <w:t xml:space="preserve"> </w:t>
      </w:r>
      <w:r>
        <w:t>activity</w:t>
      </w:r>
      <w:r>
        <w:rPr>
          <w:spacing w:val="8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w w:val="106"/>
        </w:rPr>
        <w:t>mind.</w:t>
      </w:r>
    </w:p>
    <w:p w14:paraId="2D9EFB18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471397D1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</w:t>
      </w:r>
    </w:p>
    <w:p w14:paraId="55B40D6F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7774335D" w14:textId="77777777" w:rsidR="00150366" w:rsidRDefault="00000000">
      <w:pPr>
        <w:spacing w:line="248" w:lineRule="auto"/>
        <w:ind w:left="286" w:right="273"/>
      </w:pPr>
      <w:r>
        <w:rPr>
          <w:i/>
          <w:spacing w:val="-6"/>
        </w:rPr>
        <w:t>kara-kamalen</w:t>
      </w:r>
      <w:r>
        <w:rPr>
          <w:i/>
        </w:rPr>
        <w:t>a</w:t>
      </w:r>
      <w:r>
        <w:rPr>
          <w:i/>
          <w:spacing w:val="-12"/>
        </w:rPr>
        <w:t xml:space="preserve"> </w:t>
      </w:r>
      <w:r>
        <w:rPr>
          <w:i/>
          <w:spacing w:val="-6"/>
        </w:rPr>
        <w:t>karom</w:t>
      </w:r>
      <w:r>
        <w:rPr>
          <w:i/>
        </w:rPr>
        <w:t>i</w:t>
      </w:r>
      <w:r>
        <w:rPr>
          <w:i/>
          <w:spacing w:val="-12"/>
        </w:rPr>
        <w:t xml:space="preserve"> </w:t>
      </w:r>
      <w:r>
        <w:rPr>
          <w:i/>
          <w:spacing w:val="-6"/>
        </w:rPr>
        <w:t>caraëa</w:t>
      </w:r>
      <w:r>
        <w:rPr>
          <w:i/>
        </w:rPr>
        <w:t>m</w:t>
      </w:r>
      <w:r>
        <w:rPr>
          <w:i/>
          <w:spacing w:val="-19"/>
        </w:rPr>
        <w:t xml:space="preserve"> </w:t>
      </w:r>
      <w:r>
        <w:rPr>
          <w:i/>
          <w:spacing w:val="-6"/>
        </w:rPr>
        <w:t>aha</w:t>
      </w:r>
      <w:r>
        <w:rPr>
          <w:i/>
        </w:rPr>
        <w:t>m</w:t>
      </w:r>
      <w:r>
        <w:rPr>
          <w:i/>
          <w:spacing w:val="-16"/>
        </w:rPr>
        <w:t xml:space="preserve"> </w:t>
      </w:r>
      <w:r>
        <w:rPr>
          <w:i/>
          <w:spacing w:val="-6"/>
          <w:w w:val="97"/>
        </w:rPr>
        <w:t>ägamitäs</w:t>
      </w:r>
      <w:r>
        <w:rPr>
          <w:i/>
          <w:w w:val="97"/>
        </w:rPr>
        <w:t>i</w:t>
      </w:r>
      <w:r>
        <w:rPr>
          <w:i/>
          <w:spacing w:val="-4"/>
          <w:w w:val="97"/>
        </w:rPr>
        <w:t xml:space="preserve"> </w:t>
      </w:r>
      <w:r>
        <w:rPr>
          <w:i/>
          <w:spacing w:val="-6"/>
        </w:rPr>
        <w:t xml:space="preserve">vidüram </w:t>
      </w:r>
      <w:r>
        <w:rPr>
          <w:i/>
          <w:spacing w:val="-6"/>
          <w:w w:val="97"/>
        </w:rPr>
        <w:t>kñaëa</w:t>
      </w:r>
      <w:r>
        <w:rPr>
          <w:i/>
          <w:w w:val="97"/>
        </w:rPr>
        <w:t>m</w:t>
      </w:r>
      <w:r>
        <w:rPr>
          <w:i/>
          <w:spacing w:val="-5"/>
          <w:w w:val="97"/>
        </w:rPr>
        <w:t xml:space="preserve"> </w:t>
      </w:r>
      <w:r>
        <w:rPr>
          <w:i/>
          <w:spacing w:val="-6"/>
        </w:rPr>
        <w:t>upakur</w:t>
      </w:r>
      <w:r>
        <w:rPr>
          <w:i/>
        </w:rPr>
        <w:t>u</w:t>
      </w:r>
      <w:r>
        <w:rPr>
          <w:i/>
          <w:spacing w:val="-12"/>
        </w:rPr>
        <w:t xml:space="preserve"> </w:t>
      </w:r>
      <w:r>
        <w:rPr>
          <w:i/>
          <w:spacing w:val="-6"/>
          <w:w w:val="95"/>
        </w:rPr>
        <w:t>çayanopar</w:t>
      </w:r>
      <w:r>
        <w:rPr>
          <w:i/>
          <w:w w:val="95"/>
        </w:rPr>
        <w:t>i</w:t>
      </w:r>
      <w:r>
        <w:rPr>
          <w:i/>
          <w:spacing w:val="-3"/>
          <w:w w:val="95"/>
        </w:rPr>
        <w:t xml:space="preserve"> </w:t>
      </w:r>
      <w:r>
        <w:rPr>
          <w:i/>
          <w:spacing w:val="-6"/>
        </w:rPr>
        <w:t>mä</w:t>
      </w:r>
      <w:r>
        <w:rPr>
          <w:i/>
        </w:rPr>
        <w:t>m</w:t>
      </w:r>
      <w:r>
        <w:rPr>
          <w:i/>
          <w:spacing w:val="-12"/>
        </w:rPr>
        <w:t xml:space="preserve"> </w:t>
      </w:r>
      <w:r>
        <w:rPr>
          <w:i/>
          <w:spacing w:val="-6"/>
        </w:rPr>
        <w:t>iv</w:t>
      </w:r>
      <w:r>
        <w:rPr>
          <w:i/>
        </w:rPr>
        <w:t>a</w:t>
      </w:r>
      <w:r>
        <w:rPr>
          <w:i/>
          <w:spacing w:val="-17"/>
        </w:rPr>
        <w:t xml:space="preserve"> </w:t>
      </w:r>
      <w:r>
        <w:rPr>
          <w:i/>
          <w:spacing w:val="-6"/>
        </w:rPr>
        <w:t>nüpura</w:t>
      </w:r>
      <w:r>
        <w:rPr>
          <w:i/>
        </w:rPr>
        <w:t>m</w:t>
      </w:r>
      <w:r>
        <w:rPr>
          <w:i/>
          <w:spacing w:val="-19"/>
        </w:rPr>
        <w:t xml:space="preserve"> </w:t>
      </w:r>
      <w:r>
        <w:rPr>
          <w:i/>
          <w:spacing w:val="-6"/>
        </w:rPr>
        <w:t>anugati-çüram</w:t>
      </w:r>
    </w:p>
    <w:p w14:paraId="3FE36109" w14:textId="77777777" w:rsidR="00150366" w:rsidRDefault="00000000">
      <w:pPr>
        <w:ind w:left="3359"/>
      </w:pPr>
      <w:r>
        <w:rPr>
          <w:i/>
          <w:spacing w:val="-6"/>
          <w:w w:val="97"/>
        </w:rPr>
        <w:t>kñaëa</w:t>
      </w:r>
      <w:r>
        <w:rPr>
          <w:i/>
          <w:w w:val="97"/>
        </w:rPr>
        <w:t>m</w:t>
      </w:r>
      <w:r>
        <w:rPr>
          <w:i/>
          <w:spacing w:val="-5"/>
          <w:w w:val="97"/>
        </w:rPr>
        <w:t xml:space="preserve"> </w:t>
      </w:r>
      <w:r>
        <w:rPr>
          <w:i/>
          <w:spacing w:val="-6"/>
          <w:w w:val="97"/>
        </w:rPr>
        <w:t>adhunä..</w:t>
      </w:r>
      <w:r>
        <w:rPr>
          <w:i/>
          <w:w w:val="97"/>
        </w:rPr>
        <w:t>.</w:t>
      </w:r>
      <w:r>
        <w:rPr>
          <w:i/>
          <w:spacing w:val="-4"/>
          <w:w w:val="97"/>
        </w:rPr>
        <w:t xml:space="preserve"> </w:t>
      </w:r>
      <w:r>
        <w:rPr>
          <w:spacing w:val="-6"/>
          <w:w w:val="111"/>
        </w:rPr>
        <w:t>(2)</w:t>
      </w:r>
    </w:p>
    <w:p w14:paraId="110E5FA1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6F77504B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  <w:w w:val="86"/>
        </w:rPr>
        <w:t>“M</w:t>
      </w:r>
      <w:r>
        <w:rPr>
          <w:rFonts w:ascii="Book Antiqua" w:eastAsia="Book Antiqua" w:hAnsi="Book Antiqua" w:cs="Book Antiqua"/>
          <w:b/>
          <w:w w:val="86"/>
        </w:rPr>
        <w:t>y</w:t>
      </w:r>
      <w:r>
        <w:rPr>
          <w:rFonts w:ascii="Book Antiqua" w:eastAsia="Book Antiqua" w:hAnsi="Book Antiqua" w:cs="Book Antiqua"/>
          <w:b/>
          <w:spacing w:val="30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dea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one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</w:t>
      </w:r>
      <w:r>
        <w:rPr>
          <w:rFonts w:ascii="Book Antiqua" w:eastAsia="Book Antiqua" w:hAnsi="Book Antiqua" w:cs="Book Antiqua"/>
          <w:b/>
        </w:rPr>
        <w:t>u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hav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walke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3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far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soothe 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fee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5"/>
        </w:rPr>
        <w:t>M</w:t>
      </w:r>
      <w:r>
        <w:rPr>
          <w:rFonts w:ascii="Book Antiqua" w:eastAsia="Book Antiqua" w:hAnsi="Book Antiqua" w:cs="Book Antiqua"/>
          <w:b/>
          <w:w w:val="85"/>
        </w:rPr>
        <w:t>y</w:t>
      </w:r>
      <w:r>
        <w:rPr>
          <w:rFonts w:ascii="Book Antiqua" w:eastAsia="Book Antiqua" w:hAnsi="Book Antiqua" w:cs="Book Antiqua"/>
          <w:b/>
          <w:spacing w:val="31"/>
          <w:w w:val="8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hands</w:t>
      </w:r>
      <w:r>
        <w:rPr>
          <w:rFonts w:ascii="Book Antiqua" w:eastAsia="Book Antiqua" w:hAnsi="Book Antiqua" w:cs="Book Antiqua"/>
          <w:b/>
          <w:w w:val="92"/>
        </w:rPr>
        <w:t>.</w:t>
      </w:r>
      <w:r>
        <w:rPr>
          <w:rFonts w:ascii="Book Antiqua" w:eastAsia="Book Antiqua" w:hAnsi="Book Antiqua" w:cs="Book Antiqua"/>
          <w:b/>
          <w:spacing w:val="30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valian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follower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anklebells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com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favo</w:t>
      </w:r>
      <w:r>
        <w:rPr>
          <w:rFonts w:ascii="Book Antiqua" w:eastAsia="Book Antiqua" w:hAnsi="Book Antiqua" w:cs="Book Antiqua"/>
          <w:b/>
          <w:w w:val="87"/>
        </w:rPr>
        <w:t>r</w:t>
      </w:r>
      <w:r>
        <w:rPr>
          <w:rFonts w:ascii="Book Antiqua" w:eastAsia="Book Antiqua" w:hAnsi="Book Antiqua" w:cs="Book Antiqua"/>
          <w:b/>
          <w:spacing w:val="38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M</w:t>
      </w:r>
      <w:r>
        <w:rPr>
          <w:rFonts w:ascii="Book Antiqua" w:eastAsia="Book Antiqua" w:hAnsi="Book Antiqua" w:cs="Book Antiqua"/>
          <w:b/>
          <w:w w:val="87"/>
        </w:rPr>
        <w:t>e</w:t>
      </w:r>
      <w:r>
        <w:rPr>
          <w:rFonts w:ascii="Book Antiqua" w:eastAsia="Book Antiqua" w:hAnsi="Book Antiqua" w:cs="Book Antiqua"/>
          <w:b/>
          <w:spacing w:val="24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upo</w:t>
      </w:r>
      <w:r>
        <w:rPr>
          <w:rFonts w:ascii="Book Antiqua" w:eastAsia="Book Antiqua" w:hAnsi="Book Antiqua" w:cs="Book Antiqua"/>
          <w:b/>
          <w:w w:val="87"/>
        </w:rPr>
        <w:t>n</w:t>
      </w:r>
      <w:r>
        <w:rPr>
          <w:rFonts w:ascii="Book Antiqua" w:eastAsia="Book Antiqua" w:hAnsi="Book Antiqua" w:cs="Book Antiqua"/>
          <w:b/>
          <w:spacing w:val="43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M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21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 </w:t>
      </w:r>
      <w:r>
        <w:rPr>
          <w:rFonts w:ascii="Book Antiqua" w:eastAsia="Book Antiqua" w:hAnsi="Book Antiqua" w:cs="Book Antiqua"/>
          <w:b/>
          <w:spacing w:val="-2"/>
        </w:rPr>
        <w:t>moment.”</w:t>
      </w:r>
    </w:p>
    <w:p w14:paraId="4F503EE9" w14:textId="77777777" w:rsidR="00150366" w:rsidRDefault="00150366">
      <w:pPr>
        <w:spacing w:before="4" w:line="160" w:lineRule="exact"/>
        <w:rPr>
          <w:sz w:val="16"/>
          <w:szCs w:val="16"/>
        </w:rPr>
      </w:pPr>
    </w:p>
    <w:p w14:paraId="548A5F9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B82E43F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477B3966" w14:textId="77777777" w:rsidR="00150366" w:rsidRDefault="00000000">
      <w:pPr>
        <w:spacing w:line="248" w:lineRule="auto"/>
        <w:ind w:left="120" w:right="86" w:firstLine="360"/>
        <w:jc w:val="both"/>
      </w:pPr>
      <w:r>
        <w:rPr>
          <w:w w:val="85"/>
        </w:rPr>
        <w:t>Çré</w:t>
      </w:r>
      <w:r>
        <w:rPr>
          <w:spacing w:val="-12"/>
          <w:w w:val="85"/>
        </w:rPr>
        <w:t xml:space="preserve"> </w:t>
      </w:r>
      <w:r>
        <w:rPr>
          <w:w w:val="85"/>
        </w:rPr>
        <w:t xml:space="preserve">Kåñëa </w:t>
      </w:r>
      <w:r>
        <w:rPr>
          <w:spacing w:val="17"/>
          <w:w w:val="85"/>
        </w:rPr>
        <w:t xml:space="preserve"> </w:t>
      </w:r>
      <w:r>
        <w:t>says,</w:t>
      </w:r>
      <w:r>
        <w:rPr>
          <w:spacing w:val="-3"/>
        </w:rPr>
        <w:t xml:space="preserve"> </w:t>
      </w:r>
      <w:r>
        <w:t>“O</w:t>
      </w:r>
      <w:r>
        <w:rPr>
          <w:spacing w:val="1"/>
        </w:rPr>
        <w:t xml:space="preserve"> </w:t>
      </w:r>
      <w:r>
        <w:t>Rädhä,</w:t>
      </w:r>
      <w:r>
        <w:rPr>
          <w:spacing w:val="7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traveled</w:t>
      </w:r>
      <w:r>
        <w:rPr>
          <w:spacing w:val="20"/>
        </w:rPr>
        <w:t xml:space="preserve"> </w:t>
      </w:r>
      <w:r>
        <w:t>such</w:t>
      </w:r>
      <w:r>
        <w:rPr>
          <w:spacing w:val="2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w w:val="103"/>
        </w:rPr>
        <w:t xml:space="preserve">long </w:t>
      </w:r>
      <w:r>
        <w:rPr>
          <w:spacing w:val="-5"/>
        </w:rPr>
        <w:t>distance</w:t>
      </w:r>
      <w:r>
        <w:t>.</w:t>
      </w:r>
      <w:r>
        <w:rPr>
          <w:spacing w:val="36"/>
        </w:rPr>
        <w:t xml:space="preserve"> </w:t>
      </w:r>
      <w:r>
        <w:rPr>
          <w:spacing w:val="-5"/>
        </w:rPr>
        <w:t>Come</w:t>
      </w:r>
      <w:r>
        <w:t>,</w:t>
      </w:r>
      <w:r>
        <w:rPr>
          <w:spacing w:val="24"/>
        </w:rPr>
        <w:t xml:space="preserve"> </w:t>
      </w:r>
      <w:r>
        <w:rPr>
          <w:spacing w:val="-5"/>
        </w:rPr>
        <w:t>le</w:t>
      </w:r>
      <w:r>
        <w:t>t</w:t>
      </w:r>
      <w:r>
        <w:rPr>
          <w:spacing w:val="16"/>
        </w:rPr>
        <w:t xml:space="preserve"> </w:t>
      </w:r>
      <w:r>
        <w:rPr>
          <w:spacing w:val="-5"/>
        </w:rPr>
        <w:t>M</w:t>
      </w:r>
      <w:r>
        <w:t xml:space="preserve">e </w:t>
      </w:r>
      <w:r>
        <w:rPr>
          <w:spacing w:val="-5"/>
        </w:rPr>
        <w:t>worshi</w:t>
      </w:r>
      <w:r>
        <w:t>p</w:t>
      </w:r>
      <w:r>
        <w:rPr>
          <w:spacing w:val="34"/>
        </w:rPr>
        <w:t xml:space="preserve"> </w:t>
      </w:r>
      <w:r>
        <w:rPr>
          <w:spacing w:val="-5"/>
        </w:rPr>
        <w:t>You</w:t>
      </w:r>
      <w:r>
        <w:t xml:space="preserve">r </w:t>
      </w:r>
      <w:r>
        <w:rPr>
          <w:spacing w:val="-5"/>
        </w:rPr>
        <w:t>lotu</w:t>
      </w:r>
      <w:r>
        <w:t>s</w:t>
      </w:r>
      <w:r>
        <w:rPr>
          <w:spacing w:val="28"/>
        </w:rPr>
        <w:t xml:space="preserve"> </w:t>
      </w:r>
      <w:r>
        <w:rPr>
          <w:spacing w:val="-5"/>
        </w:rPr>
        <w:t>fee</w:t>
      </w:r>
      <w:r>
        <w:t>t</w:t>
      </w:r>
      <w:r>
        <w:rPr>
          <w:spacing w:val="8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8"/>
        </w:rPr>
        <w:t xml:space="preserve"> </w:t>
      </w:r>
      <w:r>
        <w:rPr>
          <w:spacing w:val="-5"/>
          <w:w w:val="101"/>
        </w:rPr>
        <w:t xml:space="preserve">massaging </w:t>
      </w:r>
      <w:r>
        <w:rPr>
          <w:spacing w:val="-5"/>
        </w:rPr>
        <w:t>the</w:t>
      </w:r>
      <w:r>
        <w:t>m</w:t>
      </w:r>
      <w:r>
        <w:rPr>
          <w:spacing w:val="34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28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-4"/>
        </w:rPr>
        <w:t xml:space="preserve"> </w:t>
      </w:r>
      <w:r>
        <w:rPr>
          <w:spacing w:val="-5"/>
        </w:rPr>
        <w:t>hands</w:t>
      </w:r>
      <w:r>
        <w:t>.</w:t>
      </w:r>
      <w:r>
        <w:rPr>
          <w:spacing w:val="41"/>
        </w:rPr>
        <w:t xml:space="preserve"> </w:t>
      </w:r>
      <w:r>
        <w:rPr>
          <w:spacing w:val="-5"/>
        </w:rPr>
        <w:t>Lik</w:t>
      </w:r>
      <w:r>
        <w:t>e</w:t>
      </w:r>
      <w:r>
        <w:rPr>
          <w:spacing w:val="6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2"/>
        </w:rPr>
        <w:t xml:space="preserve"> </w:t>
      </w:r>
      <w:r>
        <w:rPr>
          <w:spacing w:val="-5"/>
        </w:rPr>
        <w:t>anklebells</w:t>
      </w:r>
      <w:r>
        <w:t>,</w:t>
      </w:r>
      <w:r>
        <w:rPr>
          <w:spacing w:val="27"/>
        </w:rPr>
        <w:t xml:space="preserve"> </w:t>
      </w:r>
      <w:r>
        <w:t>I</w:t>
      </w:r>
      <w:r>
        <w:rPr>
          <w:spacing w:val="10"/>
        </w:rPr>
        <w:t xml:space="preserve"> </w:t>
      </w:r>
      <w:r>
        <w:rPr>
          <w:spacing w:val="-5"/>
        </w:rPr>
        <w:t>a</w:t>
      </w:r>
      <w:r>
        <w:t>m</w:t>
      </w:r>
      <w:r>
        <w:rPr>
          <w:spacing w:val="17"/>
        </w:rPr>
        <w:t xml:space="preserve"> </w:t>
      </w:r>
      <w:r>
        <w:rPr>
          <w:spacing w:val="-5"/>
        </w:rPr>
        <w:t>alway</w:t>
      </w:r>
      <w:r>
        <w:t>s</w:t>
      </w:r>
      <w:r>
        <w:rPr>
          <w:spacing w:val="4"/>
        </w:rPr>
        <w:t xml:space="preserve"> </w:t>
      </w:r>
      <w:r>
        <w:rPr>
          <w:spacing w:val="-5"/>
          <w:w w:val="102"/>
        </w:rPr>
        <w:t xml:space="preserve">ready </w:t>
      </w:r>
      <w:r>
        <w:t>to</w:t>
      </w:r>
      <w:r>
        <w:rPr>
          <w:spacing w:val="22"/>
        </w:rPr>
        <w:t xml:space="preserve"> </w:t>
      </w:r>
      <w:r>
        <w:t>follow</w:t>
      </w:r>
      <w:r>
        <w:rPr>
          <w:spacing w:val="11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wherever</w:t>
      </w:r>
      <w:r>
        <w:rPr>
          <w:spacing w:val="33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go.</w:t>
      </w:r>
      <w:r>
        <w:rPr>
          <w:spacing w:val="11"/>
        </w:rPr>
        <w:t xml:space="preserve"> </w:t>
      </w:r>
      <w:r>
        <w:t>Likewise,</w:t>
      </w:r>
      <w:r>
        <w:rPr>
          <w:spacing w:val="3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am</w:t>
      </w:r>
      <w:r>
        <w:rPr>
          <w:spacing w:val="18"/>
        </w:rPr>
        <w:t xml:space="preserve"> </w:t>
      </w:r>
      <w:r>
        <w:t>also</w:t>
      </w:r>
      <w:r>
        <w:rPr>
          <w:spacing w:val="14"/>
        </w:rPr>
        <w:t xml:space="preserve"> </w:t>
      </w:r>
      <w:r>
        <w:t>eligible for</w:t>
      </w:r>
      <w:r>
        <w:rPr>
          <w:spacing w:val="16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t>favor.</w:t>
      </w:r>
      <w:r>
        <w:rPr>
          <w:spacing w:val="14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bless</w:t>
      </w:r>
      <w:r>
        <w:rPr>
          <w:spacing w:val="18"/>
        </w:rPr>
        <w:t xml:space="preserve"> </w:t>
      </w:r>
      <w:r>
        <w:t>Me</w:t>
      </w:r>
      <w:r>
        <w:rPr>
          <w:spacing w:val="6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gracing</w:t>
      </w:r>
      <w:r>
        <w:rPr>
          <w:spacing w:val="20"/>
        </w:rPr>
        <w:t xml:space="preserve"> </w:t>
      </w:r>
      <w:r>
        <w:t>My bed,</w:t>
      </w:r>
      <w:r>
        <w:rPr>
          <w:spacing w:val="24"/>
        </w:rPr>
        <w:t xml:space="preserve"> </w:t>
      </w:r>
      <w:r>
        <w:t>just</w:t>
      </w:r>
      <w:r>
        <w:rPr>
          <w:spacing w:val="31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You favor</w:t>
      </w:r>
      <w:r>
        <w:rPr>
          <w:spacing w:val="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anklebells</w:t>
      </w:r>
      <w:r>
        <w:rPr>
          <w:spacing w:val="18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wearing</w:t>
      </w:r>
      <w:r>
        <w:rPr>
          <w:spacing w:val="15"/>
        </w:rPr>
        <w:t xml:space="preserve"> </w:t>
      </w:r>
      <w:r>
        <w:rPr>
          <w:w w:val="104"/>
        </w:rPr>
        <w:t>them.”</w:t>
      </w:r>
    </w:p>
    <w:p w14:paraId="5D55E933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43E03FFD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4</w:t>
      </w:r>
    </w:p>
    <w:p w14:paraId="0D03AD6C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6120B9E9" w14:textId="77777777" w:rsidR="00150366" w:rsidRDefault="00000000">
      <w:pPr>
        <w:spacing w:line="248" w:lineRule="auto"/>
        <w:ind w:left="120" w:right="91"/>
      </w:pPr>
      <w:r>
        <w:rPr>
          <w:i/>
          <w:spacing w:val="-6"/>
          <w:w w:val="96"/>
        </w:rPr>
        <w:t>vadana-sudhä-nidhi-galita</w:t>
      </w:r>
      <w:r>
        <w:rPr>
          <w:i/>
          <w:w w:val="96"/>
        </w:rPr>
        <w:t>m</w:t>
      </w:r>
      <w:r>
        <w:rPr>
          <w:i/>
          <w:spacing w:val="20"/>
          <w:w w:val="96"/>
        </w:rPr>
        <w:t xml:space="preserve"> </w:t>
      </w:r>
      <w:r>
        <w:rPr>
          <w:i/>
          <w:spacing w:val="-6"/>
          <w:w w:val="96"/>
        </w:rPr>
        <w:t>amåta</w:t>
      </w:r>
      <w:r>
        <w:rPr>
          <w:i/>
          <w:w w:val="96"/>
        </w:rPr>
        <w:t>m</w:t>
      </w:r>
      <w:r>
        <w:rPr>
          <w:i/>
          <w:spacing w:val="-15"/>
          <w:w w:val="96"/>
        </w:rPr>
        <w:t xml:space="preserve"> </w:t>
      </w:r>
      <w:r>
        <w:rPr>
          <w:i/>
          <w:spacing w:val="-6"/>
          <w:w w:val="96"/>
        </w:rPr>
        <w:t>iv</w:t>
      </w:r>
      <w:r>
        <w:rPr>
          <w:i/>
          <w:w w:val="96"/>
        </w:rPr>
        <w:t>a</w:t>
      </w:r>
      <w:r>
        <w:rPr>
          <w:i/>
          <w:spacing w:val="-16"/>
          <w:w w:val="96"/>
        </w:rPr>
        <w:t xml:space="preserve"> </w:t>
      </w:r>
      <w:r>
        <w:rPr>
          <w:i/>
          <w:spacing w:val="-6"/>
          <w:w w:val="96"/>
        </w:rPr>
        <w:t>racay</w:t>
      </w:r>
      <w:r>
        <w:rPr>
          <w:i/>
          <w:w w:val="96"/>
        </w:rPr>
        <w:t>a</w:t>
      </w:r>
      <w:r>
        <w:rPr>
          <w:i/>
          <w:spacing w:val="-10"/>
          <w:w w:val="96"/>
        </w:rPr>
        <w:t xml:space="preserve"> </w:t>
      </w:r>
      <w:r>
        <w:rPr>
          <w:i/>
          <w:spacing w:val="-6"/>
          <w:w w:val="96"/>
        </w:rPr>
        <w:t>vacana</w:t>
      </w:r>
      <w:r>
        <w:rPr>
          <w:i/>
          <w:w w:val="96"/>
        </w:rPr>
        <w:t>m</w:t>
      </w:r>
      <w:r>
        <w:rPr>
          <w:i/>
          <w:spacing w:val="-14"/>
          <w:w w:val="96"/>
        </w:rPr>
        <w:t xml:space="preserve"> </w:t>
      </w:r>
      <w:r>
        <w:rPr>
          <w:i/>
          <w:spacing w:val="-6"/>
        </w:rPr>
        <w:t>anukülam viraha</w:t>
      </w:r>
      <w:r>
        <w:rPr>
          <w:i/>
        </w:rPr>
        <w:t>m</w:t>
      </w:r>
      <w:r>
        <w:rPr>
          <w:i/>
          <w:spacing w:val="-19"/>
        </w:rPr>
        <w:t xml:space="preserve"> </w:t>
      </w:r>
      <w:r>
        <w:rPr>
          <w:i/>
          <w:spacing w:val="-6"/>
          <w:w w:val="97"/>
        </w:rPr>
        <w:t>iväpanayäm</w:t>
      </w:r>
      <w:r>
        <w:rPr>
          <w:i/>
          <w:w w:val="97"/>
        </w:rPr>
        <w:t>i</w:t>
      </w:r>
      <w:r>
        <w:rPr>
          <w:i/>
          <w:spacing w:val="8"/>
          <w:w w:val="97"/>
        </w:rPr>
        <w:t xml:space="preserve"> </w:t>
      </w:r>
      <w:r>
        <w:rPr>
          <w:i/>
          <w:spacing w:val="-6"/>
          <w:w w:val="97"/>
        </w:rPr>
        <w:t>payodhara-rodhaka</w:t>
      </w:r>
      <w:r>
        <w:rPr>
          <w:i/>
          <w:w w:val="97"/>
        </w:rPr>
        <w:t>m</w:t>
      </w:r>
      <w:r>
        <w:rPr>
          <w:i/>
          <w:spacing w:val="4"/>
          <w:w w:val="97"/>
        </w:rPr>
        <w:t xml:space="preserve"> </w:t>
      </w:r>
      <w:r>
        <w:rPr>
          <w:i/>
          <w:spacing w:val="-6"/>
          <w:w w:val="97"/>
        </w:rPr>
        <w:t>uras</w:t>
      </w:r>
      <w:r>
        <w:rPr>
          <w:i/>
          <w:w w:val="97"/>
        </w:rPr>
        <w:t>i</w:t>
      </w:r>
      <w:r>
        <w:rPr>
          <w:i/>
          <w:spacing w:val="-7"/>
          <w:w w:val="97"/>
        </w:rPr>
        <w:t xml:space="preserve"> </w:t>
      </w:r>
      <w:r>
        <w:rPr>
          <w:i/>
          <w:spacing w:val="-6"/>
          <w:w w:val="101"/>
        </w:rPr>
        <w:t>dukülam</w:t>
      </w:r>
    </w:p>
    <w:p w14:paraId="3F8909E5" w14:textId="77777777" w:rsidR="00150366" w:rsidRDefault="00000000">
      <w:pPr>
        <w:ind w:right="126"/>
        <w:jc w:val="right"/>
      </w:pPr>
      <w:r>
        <w:rPr>
          <w:i/>
          <w:spacing w:val="-6"/>
          <w:w w:val="97"/>
        </w:rPr>
        <w:t>kñaëa</w:t>
      </w:r>
      <w:r>
        <w:rPr>
          <w:i/>
          <w:w w:val="97"/>
        </w:rPr>
        <w:t>m</w:t>
      </w:r>
      <w:r>
        <w:rPr>
          <w:i/>
          <w:spacing w:val="-5"/>
          <w:w w:val="97"/>
        </w:rPr>
        <w:t xml:space="preserve"> </w:t>
      </w:r>
      <w:r>
        <w:rPr>
          <w:i/>
          <w:spacing w:val="-6"/>
          <w:w w:val="97"/>
        </w:rPr>
        <w:t>adhunä..</w:t>
      </w:r>
      <w:r>
        <w:rPr>
          <w:i/>
          <w:w w:val="97"/>
        </w:rPr>
        <w:t>.</w:t>
      </w:r>
      <w:r>
        <w:rPr>
          <w:i/>
          <w:spacing w:val="-4"/>
          <w:w w:val="97"/>
        </w:rPr>
        <w:t xml:space="preserve"> </w:t>
      </w:r>
      <w:r>
        <w:rPr>
          <w:spacing w:val="-6"/>
          <w:w w:val="111"/>
        </w:rPr>
        <w:t>(3)</w:t>
      </w:r>
    </w:p>
    <w:p w14:paraId="074D5F66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3E51914A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4"/>
          <w:w w:val="90"/>
        </w:rPr>
        <w:t>“Spea</w:t>
      </w:r>
      <w:r>
        <w:rPr>
          <w:rFonts w:ascii="Book Antiqua" w:eastAsia="Book Antiqua" w:hAnsi="Book Antiqua" w:cs="Book Antiqua"/>
          <w:b/>
          <w:w w:val="90"/>
        </w:rPr>
        <w:t>k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pleasan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word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trickl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lik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necta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fro</w:t>
      </w:r>
      <w:r>
        <w:rPr>
          <w:rFonts w:ascii="Book Antiqua" w:eastAsia="Book Antiqua" w:hAnsi="Book Antiqua" w:cs="Book Antiqua"/>
          <w:b/>
          <w:w w:val="90"/>
        </w:rPr>
        <w:t>m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the </w:t>
      </w:r>
      <w:r>
        <w:rPr>
          <w:rFonts w:ascii="Book Antiqua" w:eastAsia="Book Antiqua" w:hAnsi="Book Antiqua" w:cs="Book Antiqua"/>
          <w:b/>
          <w:spacing w:val="-4"/>
          <w:w w:val="90"/>
        </w:rPr>
        <w:t>moo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face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I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2"/>
        </w:rPr>
        <w:t>desir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remov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separatio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 xml:space="preserve">personified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form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garment</w:t>
      </w:r>
      <w:r>
        <w:rPr>
          <w:rFonts w:ascii="Book Antiqua" w:eastAsia="Book Antiqua" w:hAnsi="Book Antiqua" w:cs="Book Antiqua"/>
          <w:b/>
          <w:spacing w:val="3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covers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breasts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and </w:t>
      </w:r>
      <w:r>
        <w:rPr>
          <w:rFonts w:ascii="Book Antiqua" w:eastAsia="Book Antiqua" w:hAnsi="Book Antiqua" w:cs="Book Antiqua"/>
          <w:b/>
          <w:w w:val="93"/>
        </w:rPr>
        <w:t>obstructs</w:t>
      </w:r>
      <w:r>
        <w:rPr>
          <w:rFonts w:ascii="Book Antiqua" w:eastAsia="Book Antiqua" w:hAnsi="Book Antiqua" w:cs="Book Antiqua"/>
          <w:b/>
          <w:spacing w:val="24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Our</w:t>
      </w:r>
      <w:r>
        <w:rPr>
          <w:rFonts w:ascii="Book Antiqua" w:eastAsia="Book Antiqua" w:hAnsi="Book Antiqua" w:cs="Book Antiqua"/>
          <w:b/>
          <w:spacing w:val="4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togetherness.”</w:t>
      </w:r>
    </w:p>
    <w:p w14:paraId="5A3F976D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54A11EBE" w14:textId="77777777" w:rsidR="00150366" w:rsidRDefault="00150366">
      <w:pPr>
        <w:spacing w:line="200" w:lineRule="exact"/>
      </w:pPr>
    </w:p>
    <w:p w14:paraId="44253950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314872E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2592D6BD" w14:textId="77777777" w:rsidR="00150366" w:rsidRDefault="00000000">
      <w:pPr>
        <w:spacing w:line="248" w:lineRule="auto"/>
        <w:ind w:left="120" w:right="87" w:firstLine="360"/>
        <w:jc w:val="both"/>
      </w:pPr>
      <w:r>
        <w:pict w14:anchorId="132D80D0">
          <v:group id="_x0000_s2065" style="position:absolute;left:0;text-align:left;margin-left:44.95pt;margin-top:49.65pt;width:250.2pt;height:0;z-index:-8400;mso-position-horizontal-relative:page;mso-position-vertical-relative:page" coordorigin="899,993" coordsize="5004,0">
            <v:shape id="_x0000_s2066" style="position:absolute;left:899;top:993;width:5004;height:0" coordorigin="899,993" coordsize="5004,0" path="m899,993r5004,e" filled="f" strokeweight=".7pt">
              <v:path arrowok="t"/>
            </v:shape>
            <w10:wrap anchorx="page" anchory="page"/>
          </v:group>
        </w:pict>
      </w:r>
      <w:r>
        <w:rPr>
          <w:spacing w:val="-2"/>
        </w:rPr>
        <w:t>“</w:t>
      </w:r>
      <w:r>
        <w:t xml:space="preserve">O  </w:t>
      </w:r>
      <w:r>
        <w:rPr>
          <w:spacing w:val="-2"/>
        </w:rPr>
        <w:t>Rädhä</w:t>
      </w:r>
      <w:r>
        <w:t xml:space="preserve">, </w:t>
      </w:r>
      <w:r>
        <w:rPr>
          <w:spacing w:val="6"/>
        </w:rPr>
        <w:t xml:space="preserve"> </w:t>
      </w:r>
      <w:r>
        <w:rPr>
          <w:spacing w:val="-2"/>
        </w:rPr>
        <w:t>kindl</w:t>
      </w:r>
      <w:r>
        <w:t xml:space="preserve">y </w:t>
      </w:r>
      <w:r>
        <w:rPr>
          <w:spacing w:val="20"/>
        </w:rPr>
        <w:t xml:space="preserve"> </w:t>
      </w:r>
      <w:r>
        <w:rPr>
          <w:spacing w:val="-2"/>
        </w:rPr>
        <w:t>utte</w:t>
      </w:r>
      <w:r>
        <w:t xml:space="preserve">r </w:t>
      </w:r>
      <w:r>
        <w:rPr>
          <w:spacing w:val="33"/>
        </w:rPr>
        <w:t xml:space="preserve"> </w:t>
      </w:r>
      <w:r>
        <w:rPr>
          <w:spacing w:val="-2"/>
        </w:rPr>
        <w:t>swee</w:t>
      </w:r>
      <w:r>
        <w:t xml:space="preserve">t </w:t>
      </w:r>
      <w:r>
        <w:rPr>
          <w:spacing w:val="5"/>
        </w:rPr>
        <w:t xml:space="preserve"> </w:t>
      </w:r>
      <w:r>
        <w:rPr>
          <w:spacing w:val="-2"/>
        </w:rPr>
        <w:t>word</w:t>
      </w:r>
      <w:r>
        <w:t xml:space="preserve">s </w:t>
      </w:r>
      <w:r>
        <w:rPr>
          <w:spacing w:val="15"/>
        </w:rPr>
        <w:t xml:space="preserve"> </w:t>
      </w:r>
      <w:r>
        <w:rPr>
          <w:spacing w:val="-2"/>
        </w:rPr>
        <w:t>tha</w:t>
      </w:r>
      <w:r>
        <w:t xml:space="preserve">t </w:t>
      </w:r>
      <w:r>
        <w:rPr>
          <w:spacing w:val="24"/>
        </w:rPr>
        <w:t xml:space="preserve"> </w:t>
      </w:r>
      <w:r>
        <w:rPr>
          <w:spacing w:val="-2"/>
        </w:rPr>
        <w:t>wil</w:t>
      </w:r>
      <w:r>
        <w:t xml:space="preserve">l  </w:t>
      </w:r>
      <w:r>
        <w:rPr>
          <w:spacing w:val="-2"/>
          <w:w w:val="104"/>
        </w:rPr>
        <w:t xml:space="preserve">arouse </w:t>
      </w:r>
      <w:r>
        <w:rPr>
          <w:spacing w:val="-4"/>
        </w:rPr>
        <w:t>love</w:t>
      </w:r>
      <w:r>
        <w:t>.</w:t>
      </w:r>
      <w:r>
        <w:rPr>
          <w:spacing w:val="16"/>
        </w:rPr>
        <w:t xml:space="preserve"> </w:t>
      </w:r>
      <w:r>
        <w:t>I</w:t>
      </w:r>
      <w:r>
        <w:rPr>
          <w:spacing w:val="16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bee</w:t>
      </w:r>
      <w:r>
        <w:t>n</w:t>
      </w:r>
      <w:r>
        <w:rPr>
          <w:spacing w:val="31"/>
        </w:rPr>
        <w:t xml:space="preserve"> </w:t>
      </w:r>
      <w:r>
        <w:rPr>
          <w:spacing w:val="-4"/>
        </w:rPr>
        <w:t>sufferin</w:t>
      </w:r>
      <w:r>
        <w:t>g</w:t>
      </w:r>
      <w:r>
        <w:rPr>
          <w:spacing w:val="23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7"/>
        </w:rPr>
        <w:t xml:space="preserve"> </w:t>
      </w:r>
      <w:r>
        <w:rPr>
          <w:spacing w:val="-4"/>
        </w:rPr>
        <w:t>separatio</w:t>
      </w:r>
      <w:r>
        <w:t>n</w:t>
      </w:r>
      <w:r>
        <w:rPr>
          <w:spacing w:val="49"/>
        </w:rPr>
        <w:t xml:space="preserve"> </w:t>
      </w:r>
      <w:r>
        <w:rPr>
          <w:spacing w:val="-4"/>
        </w:rPr>
        <w:t>fro</w:t>
      </w:r>
      <w:r>
        <w:t>m</w:t>
      </w:r>
      <w:r>
        <w:rPr>
          <w:spacing w:val="24"/>
        </w:rPr>
        <w:t xml:space="preserve"> </w:t>
      </w:r>
      <w:r>
        <w:rPr>
          <w:spacing w:val="-4"/>
        </w:rPr>
        <w:t>You</w:t>
      </w:r>
      <w:r>
        <w:t xml:space="preserve">. </w:t>
      </w:r>
      <w:r>
        <w:rPr>
          <w:spacing w:val="-4"/>
        </w:rPr>
        <w:t>A</w:t>
      </w:r>
      <w:r>
        <w:t xml:space="preserve">s </w:t>
      </w:r>
      <w:r>
        <w:rPr>
          <w:spacing w:val="-4"/>
          <w:w w:val="105"/>
        </w:rPr>
        <w:t xml:space="preserve">nectar </w:t>
      </w:r>
      <w:r>
        <w:rPr>
          <w:spacing w:val="-2"/>
        </w:rPr>
        <w:t>flow</w:t>
      </w:r>
      <w:r>
        <w:t>s</w:t>
      </w:r>
      <w:r>
        <w:rPr>
          <w:spacing w:val="20"/>
        </w:rPr>
        <w:t xml:space="preserve"> </w:t>
      </w:r>
      <w:r>
        <w:rPr>
          <w:spacing w:val="-2"/>
        </w:rPr>
        <w:t>fro</w:t>
      </w:r>
      <w:r>
        <w:t>m</w:t>
      </w:r>
      <w:r>
        <w:rPr>
          <w:spacing w:val="33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moon</w:t>
      </w:r>
      <w:r>
        <w:t xml:space="preserve">,  </w:t>
      </w:r>
      <w:r>
        <w:rPr>
          <w:spacing w:val="-2"/>
        </w:rPr>
        <w:t>pleas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showe</w:t>
      </w:r>
      <w:r>
        <w:t>r</w:t>
      </w:r>
      <w:r>
        <w:rPr>
          <w:spacing w:val="42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4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2"/>
        </w:rPr>
        <w:t>necta</w:t>
      </w:r>
      <w:r>
        <w:t>r</w:t>
      </w:r>
      <w:r>
        <w:rPr>
          <w:spacing w:val="49"/>
        </w:rPr>
        <w:t xml:space="preserve"> </w:t>
      </w:r>
      <w:r>
        <w:rPr>
          <w:spacing w:val="-2"/>
        </w:rPr>
        <w:t xml:space="preserve">of </w:t>
      </w:r>
      <w:r>
        <w:rPr>
          <w:spacing w:val="-6"/>
        </w:rPr>
        <w:t>You</w:t>
      </w:r>
      <w:r>
        <w:t xml:space="preserve">r </w:t>
      </w:r>
      <w:r>
        <w:rPr>
          <w:spacing w:val="-6"/>
        </w:rPr>
        <w:t>mellifluou</w:t>
      </w:r>
      <w:r>
        <w:t>s</w:t>
      </w:r>
      <w:r>
        <w:rPr>
          <w:spacing w:val="36"/>
        </w:rPr>
        <w:t xml:space="preserve"> </w:t>
      </w:r>
      <w:r>
        <w:rPr>
          <w:spacing w:val="-6"/>
        </w:rPr>
        <w:t>lov</w:t>
      </w:r>
      <w:r>
        <w:t>e</w:t>
      </w:r>
      <w:r>
        <w:rPr>
          <w:spacing w:val="8"/>
        </w:rPr>
        <w:t xml:space="preserve"> </w:t>
      </w:r>
      <w:r>
        <w:rPr>
          <w:spacing w:val="-6"/>
        </w:rPr>
        <w:t>tal</w:t>
      </w:r>
      <w:r>
        <w:t>k</w:t>
      </w:r>
      <w:r>
        <w:rPr>
          <w:spacing w:val="23"/>
        </w:rPr>
        <w:t xml:space="preserve"> </w:t>
      </w:r>
      <w:r>
        <w:rPr>
          <w:spacing w:val="-6"/>
        </w:rPr>
        <w:t>flowin</w:t>
      </w:r>
      <w:r>
        <w:t>g</w:t>
      </w:r>
      <w:r>
        <w:rPr>
          <w:spacing w:val="8"/>
        </w:rPr>
        <w:t xml:space="preserve"> </w:t>
      </w:r>
      <w:r>
        <w:rPr>
          <w:spacing w:val="-6"/>
        </w:rPr>
        <w:t>fro</w:t>
      </w:r>
      <w:r>
        <w:t>m</w:t>
      </w:r>
      <w:r>
        <w:rPr>
          <w:spacing w:val="16"/>
        </w:rPr>
        <w:t xml:space="preserve"> </w:t>
      </w:r>
      <w:r>
        <w:rPr>
          <w:spacing w:val="-6"/>
        </w:rPr>
        <w:t>You</w:t>
      </w:r>
      <w:r>
        <w:t xml:space="preserve">r </w:t>
      </w:r>
      <w:r>
        <w:rPr>
          <w:spacing w:val="-6"/>
        </w:rPr>
        <w:t>moon-lik</w:t>
      </w:r>
      <w:r>
        <w:t>e</w:t>
      </w:r>
      <w:r>
        <w:rPr>
          <w:spacing w:val="41"/>
        </w:rPr>
        <w:t xml:space="preserve"> </w:t>
      </w:r>
      <w:r>
        <w:rPr>
          <w:spacing w:val="-6"/>
        </w:rPr>
        <w:t xml:space="preserve">face.” </w:t>
      </w:r>
      <w:r>
        <w:rPr>
          <w:spacing w:val="-4"/>
        </w:rPr>
        <w:t>Accordin</w:t>
      </w:r>
      <w:r>
        <w:t>g</w:t>
      </w:r>
      <w:r>
        <w:rPr>
          <w:spacing w:val="24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principl</w:t>
      </w:r>
      <w:r>
        <w:t>e</w:t>
      </w:r>
      <w:r>
        <w:rPr>
          <w:spacing w:val="44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0"/>
        </w:rPr>
        <w:t xml:space="preserve"> </w:t>
      </w:r>
      <w:r>
        <w:rPr>
          <w:spacing w:val="-4"/>
        </w:rPr>
        <w:t>correlatio</w:t>
      </w:r>
      <w:r>
        <w:t xml:space="preserve">n  </w:t>
      </w:r>
      <w:r>
        <w:rPr>
          <w:spacing w:val="-4"/>
        </w:rPr>
        <w:t>betwee</w:t>
      </w:r>
      <w:r>
        <w:t>n</w:t>
      </w:r>
      <w:r>
        <w:rPr>
          <w:spacing w:val="3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4"/>
          <w:w w:val="104"/>
        </w:rPr>
        <w:t xml:space="preserve">subject </w:t>
      </w:r>
      <w:r>
        <w:rPr>
          <w:spacing w:val="-2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2"/>
        </w:rPr>
        <w:t>objec</w:t>
      </w:r>
      <w:r>
        <w:t>t</w:t>
      </w:r>
      <w:r>
        <w:rPr>
          <w:spacing w:val="20"/>
        </w:rPr>
        <w:t xml:space="preserve"> </w:t>
      </w:r>
      <w:r>
        <w:rPr>
          <w:spacing w:val="-2"/>
        </w:rPr>
        <w:t>o</w:t>
      </w:r>
      <w:r>
        <w:t>f a</w:t>
      </w:r>
      <w:r>
        <w:rPr>
          <w:spacing w:val="5"/>
        </w:rPr>
        <w:t xml:space="preserve"> </w:t>
      </w:r>
      <w:r>
        <w:rPr>
          <w:spacing w:val="-2"/>
        </w:rPr>
        <w:t>simile</w:t>
      </w:r>
      <w:r>
        <w:t>,</w:t>
      </w:r>
      <w:r>
        <w:rPr>
          <w:spacing w:val="10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equall</w:t>
      </w:r>
      <w:r>
        <w:t>y</w:t>
      </w:r>
      <w:r>
        <w:rPr>
          <w:spacing w:val="17"/>
        </w:rPr>
        <w:t xml:space="preserve"> </w:t>
      </w:r>
      <w:r>
        <w:rPr>
          <w:spacing w:val="-2"/>
        </w:rPr>
        <w:t>vali</w:t>
      </w:r>
      <w:r>
        <w:t>d</w:t>
      </w:r>
      <w:r>
        <w:rPr>
          <w:spacing w:val="9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say</w:t>
      </w:r>
      <w:r>
        <w:t>,</w:t>
      </w:r>
      <w:r>
        <w:rPr>
          <w:spacing w:val="2"/>
        </w:rPr>
        <w:t xml:space="preserve"> </w:t>
      </w:r>
      <w:r>
        <w:rPr>
          <w:spacing w:val="-2"/>
          <w:w w:val="76"/>
        </w:rPr>
        <w:t>‘</w:t>
      </w:r>
      <w:r>
        <w:rPr>
          <w:w w:val="76"/>
        </w:rPr>
        <w:t>I</w:t>
      </w:r>
      <w:r>
        <w:rPr>
          <w:spacing w:val="18"/>
          <w:w w:val="76"/>
        </w:rPr>
        <w:t xml:space="preserve"> </w:t>
      </w:r>
      <w:r>
        <w:rPr>
          <w:spacing w:val="-2"/>
        </w:rPr>
        <w:t>remov</w:t>
      </w:r>
      <w:r>
        <w:t>e</w:t>
      </w:r>
      <w:r>
        <w:rPr>
          <w:spacing w:val="17"/>
        </w:rPr>
        <w:t xml:space="preserve"> </w:t>
      </w:r>
      <w:r>
        <w:rPr>
          <w:spacing w:val="-2"/>
          <w:w w:val="107"/>
        </w:rPr>
        <w:t xml:space="preserve">the </w:t>
      </w:r>
      <w:r>
        <w:rPr>
          <w:spacing w:val="-2"/>
        </w:rPr>
        <w:t>separation</w:t>
      </w:r>
      <w:r>
        <w:t xml:space="preserve">, </w:t>
      </w:r>
      <w:r>
        <w:rPr>
          <w:spacing w:val="10"/>
        </w:rPr>
        <w:t xml:space="preserve"> </w:t>
      </w:r>
      <w:r>
        <w:rPr>
          <w:spacing w:val="-2"/>
        </w:rPr>
        <w:t>whic</w:t>
      </w:r>
      <w:r>
        <w:t>h</w:t>
      </w:r>
      <w:r>
        <w:rPr>
          <w:spacing w:val="4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5"/>
        </w:rPr>
        <w:t xml:space="preserve"> </w:t>
      </w:r>
      <w:r>
        <w:rPr>
          <w:spacing w:val="-2"/>
        </w:rPr>
        <w:t>lik</w:t>
      </w:r>
      <w:r>
        <w:t>e</w:t>
      </w:r>
      <w:r>
        <w:rPr>
          <w:spacing w:val="31"/>
        </w:rPr>
        <w:t xml:space="preserve"> </w:t>
      </w:r>
      <w:r>
        <w:t>a</w:t>
      </w:r>
      <w:r>
        <w:rPr>
          <w:spacing w:val="25"/>
        </w:rPr>
        <w:t xml:space="preserve"> </w:t>
      </w:r>
      <w:r>
        <w:rPr>
          <w:spacing w:val="-2"/>
        </w:rPr>
        <w:t>fin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cloth,</w:t>
      </w:r>
      <w:r>
        <w:t>’</w:t>
      </w:r>
      <w:r>
        <w:rPr>
          <w:spacing w:val="20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35"/>
        </w:rPr>
        <w:t xml:space="preserve"> </w:t>
      </w:r>
      <w:r>
        <w:rPr>
          <w:spacing w:val="-2"/>
          <w:w w:val="76"/>
        </w:rPr>
        <w:t>‘</w:t>
      </w:r>
      <w:r>
        <w:rPr>
          <w:w w:val="76"/>
        </w:rPr>
        <w:t>I</w:t>
      </w:r>
      <w:r>
        <w:rPr>
          <w:spacing w:val="38"/>
          <w:w w:val="76"/>
        </w:rPr>
        <w:t xml:space="preserve"> </w:t>
      </w:r>
      <w:r>
        <w:rPr>
          <w:spacing w:val="-2"/>
        </w:rPr>
        <w:t>remov</w:t>
      </w:r>
      <w:r>
        <w:t>e</w:t>
      </w:r>
      <w:r>
        <w:rPr>
          <w:spacing w:val="3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2"/>
          <w:w w:val="101"/>
        </w:rPr>
        <w:t xml:space="preserve">fine </w:t>
      </w:r>
      <w:r>
        <w:rPr>
          <w:spacing w:val="-4"/>
        </w:rPr>
        <w:t>clot</w:t>
      </w:r>
      <w:r>
        <w:t>h</w:t>
      </w:r>
      <w:r>
        <w:rPr>
          <w:spacing w:val="39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4"/>
        </w:rPr>
        <w:t>separation.</w:t>
      </w:r>
      <w:r>
        <w:t>’</w:t>
      </w:r>
      <w:r>
        <w:rPr>
          <w:spacing w:val="28"/>
        </w:rPr>
        <w:t xml:space="preserve"> </w:t>
      </w:r>
      <w:r>
        <w:rPr>
          <w:spacing w:val="-4"/>
        </w:rPr>
        <w:t>“A</w:t>
      </w:r>
      <w:r>
        <w:t xml:space="preserve">s </w:t>
      </w:r>
      <w:r>
        <w:rPr>
          <w:spacing w:val="-4"/>
        </w:rPr>
        <w:t>separatio</w:t>
      </w:r>
      <w:r>
        <w:t xml:space="preserve">n </w:t>
      </w:r>
      <w:r>
        <w:rPr>
          <w:spacing w:val="1"/>
        </w:rPr>
        <w:t xml:space="preserve"> </w:t>
      </w:r>
      <w:r>
        <w:rPr>
          <w:spacing w:val="-4"/>
        </w:rPr>
        <w:t>obstruct</w:t>
      </w:r>
      <w:r>
        <w:t xml:space="preserve">s </w:t>
      </w:r>
      <w:r>
        <w:rPr>
          <w:spacing w:val="5"/>
        </w:rPr>
        <w:t xml:space="preserve"> </w:t>
      </w:r>
      <w:r>
        <w:rPr>
          <w:spacing w:val="-4"/>
        </w:rPr>
        <w:t>Ou</w:t>
      </w:r>
      <w:r>
        <w:t>r</w:t>
      </w:r>
      <w:r>
        <w:rPr>
          <w:spacing w:val="40"/>
        </w:rPr>
        <w:t xml:space="preserve"> </w:t>
      </w:r>
      <w:r>
        <w:rPr>
          <w:spacing w:val="-4"/>
        </w:rPr>
        <w:t>union</w:t>
      </w:r>
      <w:r>
        <w:t xml:space="preserve">, </w:t>
      </w:r>
      <w:r>
        <w:rPr>
          <w:spacing w:val="4"/>
        </w:rPr>
        <w:t xml:space="preserve"> </w:t>
      </w:r>
      <w:r>
        <w:rPr>
          <w:spacing w:val="-4"/>
          <w:w w:val="107"/>
        </w:rPr>
        <w:t xml:space="preserve">the </w:t>
      </w:r>
      <w:r>
        <w:rPr>
          <w:spacing w:val="-5"/>
        </w:rPr>
        <w:t>fin</w:t>
      </w:r>
      <w:r>
        <w:t>e</w:t>
      </w:r>
      <w:r>
        <w:rPr>
          <w:spacing w:val="11"/>
        </w:rPr>
        <w:t xml:space="preserve"> </w:t>
      </w:r>
      <w:r>
        <w:rPr>
          <w:spacing w:val="-5"/>
        </w:rPr>
        <w:t>clot</w:t>
      </w:r>
      <w:r>
        <w:t>h</w:t>
      </w:r>
      <w:r>
        <w:rPr>
          <w:spacing w:val="28"/>
        </w:rPr>
        <w:t xml:space="preserve"> </w:t>
      </w:r>
      <w:r>
        <w:rPr>
          <w:spacing w:val="-5"/>
        </w:rPr>
        <w:t>upo</w:t>
      </w:r>
      <w:r>
        <w:t>n</w:t>
      </w:r>
      <w:r>
        <w:rPr>
          <w:spacing w:val="40"/>
        </w:rPr>
        <w:t xml:space="preserve"> </w:t>
      </w:r>
      <w:r>
        <w:rPr>
          <w:spacing w:val="-5"/>
        </w:rPr>
        <w:t>You</w:t>
      </w:r>
      <w:r>
        <w:t xml:space="preserve">r </w:t>
      </w:r>
      <w:r>
        <w:rPr>
          <w:spacing w:val="-5"/>
        </w:rPr>
        <w:t>breast</w:t>
      </w:r>
      <w:r>
        <w:t>s</w:t>
      </w:r>
      <w:r>
        <w:rPr>
          <w:spacing w:val="25"/>
        </w:rPr>
        <w:t xml:space="preserve"> </w:t>
      </w:r>
      <w:r>
        <w:rPr>
          <w:spacing w:val="-5"/>
        </w:rPr>
        <w:t>impede</w:t>
      </w:r>
      <w:r>
        <w:t>s</w:t>
      </w:r>
      <w:r>
        <w:rPr>
          <w:spacing w:val="28"/>
        </w:rPr>
        <w:t xml:space="preserve"> </w:t>
      </w:r>
      <w:r>
        <w:rPr>
          <w:spacing w:val="-5"/>
        </w:rPr>
        <w:t>Ou</w:t>
      </w:r>
      <w:r>
        <w:t>r</w:t>
      </w:r>
      <w:r>
        <w:rPr>
          <w:spacing w:val="30"/>
        </w:rPr>
        <w:t xml:space="preserve"> </w:t>
      </w:r>
      <w:r>
        <w:rPr>
          <w:spacing w:val="-5"/>
        </w:rPr>
        <w:t>meeting</w:t>
      </w:r>
      <w:r>
        <w:t>.</w:t>
      </w:r>
      <w:r>
        <w:rPr>
          <w:spacing w:val="29"/>
        </w:rPr>
        <w:t xml:space="preserve"> </w:t>
      </w:r>
      <w:r>
        <w:rPr>
          <w:spacing w:val="-5"/>
          <w:w w:val="102"/>
        </w:rPr>
        <w:t xml:space="preserve">Therefore </w:t>
      </w:r>
      <w:r>
        <w:rPr>
          <w:spacing w:val="-2"/>
        </w:rPr>
        <w:t>allo</w:t>
      </w:r>
      <w:r>
        <w:t>w</w:t>
      </w:r>
      <w:r>
        <w:rPr>
          <w:spacing w:val="33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44"/>
        </w:rPr>
        <w:t xml:space="preserve"> </w:t>
      </w:r>
      <w:r>
        <w:rPr>
          <w:spacing w:val="-2"/>
        </w:rPr>
        <w:t>remov</w:t>
      </w:r>
      <w:r>
        <w:t>e</w:t>
      </w:r>
      <w:r>
        <w:rPr>
          <w:spacing w:val="45"/>
        </w:rPr>
        <w:t xml:space="preserve"> </w:t>
      </w:r>
      <w:r>
        <w:rPr>
          <w:spacing w:val="-2"/>
        </w:rPr>
        <w:t>thi</w:t>
      </w:r>
      <w:r>
        <w:t xml:space="preserve">s </w:t>
      </w:r>
      <w:r>
        <w:rPr>
          <w:spacing w:val="1"/>
        </w:rPr>
        <w:t xml:space="preserve"> </w:t>
      </w:r>
      <w:r>
        <w:rPr>
          <w:spacing w:val="-2"/>
        </w:rPr>
        <w:t>barrier</w:t>
      </w:r>
      <w:r>
        <w:t xml:space="preserve">. </w:t>
      </w:r>
      <w:r>
        <w:rPr>
          <w:spacing w:val="7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breast</w:t>
      </w:r>
      <w:r>
        <w:t xml:space="preserve">s  </w:t>
      </w:r>
      <w:r>
        <w:rPr>
          <w:spacing w:val="-2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2"/>
          <w:w w:val="103"/>
        </w:rPr>
        <w:t xml:space="preserve">passionate </w:t>
      </w:r>
      <w:r>
        <w:rPr>
          <w:spacing w:val="-5"/>
        </w:rPr>
        <w:t>wome</w:t>
      </w:r>
      <w:r>
        <w:t>n</w:t>
      </w:r>
      <w:r>
        <w:rPr>
          <w:spacing w:val="17"/>
        </w:rPr>
        <w:t xml:space="preserve"> </w:t>
      </w:r>
      <w:r>
        <w:rPr>
          <w:spacing w:val="-5"/>
        </w:rPr>
        <w:t>withe</w:t>
      </w:r>
      <w:r>
        <w:t>r</w:t>
      </w:r>
      <w:r>
        <w:rPr>
          <w:spacing w:val="25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1"/>
        </w:rPr>
        <w:t xml:space="preserve"> </w:t>
      </w:r>
      <w:r>
        <w:rPr>
          <w:spacing w:val="-5"/>
        </w:rPr>
        <w:t>separation</w:t>
      </w:r>
      <w:r>
        <w:t>;</w:t>
      </w:r>
      <w:r>
        <w:rPr>
          <w:spacing w:val="26"/>
        </w:rPr>
        <w:t xml:space="preserve"> </w:t>
      </w:r>
      <w:r>
        <w:rPr>
          <w:spacing w:val="-5"/>
        </w:rPr>
        <w:t>furthermore</w:t>
      </w:r>
      <w:r>
        <w:t xml:space="preserve">,  </w:t>
      </w:r>
      <w:r>
        <w:rPr>
          <w:spacing w:val="-5"/>
        </w:rPr>
        <w:t>the</w:t>
      </w:r>
      <w:r>
        <w:t>y</w:t>
      </w:r>
      <w:r>
        <w:rPr>
          <w:spacing w:val="14"/>
        </w:rPr>
        <w:t xml:space="preserve"> </w:t>
      </w:r>
      <w:r>
        <w:rPr>
          <w:spacing w:val="-5"/>
        </w:rPr>
        <w:t>d</w:t>
      </w:r>
      <w:r>
        <w:t>o</w:t>
      </w:r>
      <w:r>
        <w:rPr>
          <w:spacing w:val="10"/>
        </w:rPr>
        <w:t xml:space="preserve"> </w:t>
      </w:r>
      <w:r>
        <w:rPr>
          <w:spacing w:val="-5"/>
        </w:rPr>
        <w:t>no</w:t>
      </w:r>
      <w:r>
        <w:t>t</w:t>
      </w:r>
      <w:r>
        <w:rPr>
          <w:spacing w:val="20"/>
        </w:rPr>
        <w:t xml:space="preserve"> </w:t>
      </w:r>
      <w:r>
        <w:rPr>
          <w:spacing w:val="-5"/>
          <w:w w:val="104"/>
        </w:rPr>
        <w:t xml:space="preserve">flourish </w:t>
      </w:r>
      <w:r>
        <w:rPr>
          <w:spacing w:val="-2"/>
        </w:rPr>
        <w:t>whe</w:t>
      </w:r>
      <w:r>
        <w:t>n</w:t>
      </w:r>
      <w:r>
        <w:rPr>
          <w:spacing w:val="22"/>
        </w:rPr>
        <w:t xml:space="preserve"> </w:t>
      </w:r>
      <w:r>
        <w:rPr>
          <w:spacing w:val="-2"/>
        </w:rPr>
        <w:t>hidde</w:t>
      </w:r>
      <w:r>
        <w:t>n</w:t>
      </w:r>
      <w:r>
        <w:rPr>
          <w:spacing w:val="33"/>
        </w:rPr>
        <w:t xml:space="preserve"> </w:t>
      </w:r>
      <w:r>
        <w:rPr>
          <w:spacing w:val="-2"/>
        </w:rPr>
        <w:t>b</w:t>
      </w:r>
      <w:r>
        <w:t xml:space="preserve">y a </w:t>
      </w:r>
      <w:r>
        <w:rPr>
          <w:spacing w:val="-2"/>
        </w:rPr>
        <w:t>garment</w:t>
      </w:r>
      <w:r>
        <w:t>,</w:t>
      </w:r>
      <w:r>
        <w:rPr>
          <w:spacing w:val="28"/>
        </w:rPr>
        <w:t xml:space="preserve"> </w:t>
      </w:r>
      <w:r>
        <w:rPr>
          <w:spacing w:val="-2"/>
        </w:rPr>
        <w:t>s</w:t>
      </w:r>
      <w:r>
        <w:t>o</w:t>
      </w:r>
      <w:r>
        <w:rPr>
          <w:spacing w:val="4"/>
        </w:rPr>
        <w:t xml:space="preserve"> </w:t>
      </w:r>
      <w:r>
        <w:t xml:space="preserve">I </w:t>
      </w:r>
      <w:r>
        <w:rPr>
          <w:spacing w:val="-2"/>
        </w:rPr>
        <w:t>wil</w:t>
      </w:r>
      <w:r>
        <w:t xml:space="preserve">l </w:t>
      </w:r>
      <w:r>
        <w:rPr>
          <w:spacing w:val="-2"/>
        </w:rPr>
        <w:t>remov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coverin</w:t>
      </w:r>
      <w:r>
        <w:t>g</w:t>
      </w:r>
      <w:r>
        <w:rPr>
          <w:spacing w:val="14"/>
        </w:rPr>
        <w:t xml:space="preserve"> </w:t>
      </w:r>
      <w:r>
        <w:rPr>
          <w:spacing w:val="-2"/>
        </w:rPr>
        <w:t>of separatio</w:t>
      </w:r>
      <w:r>
        <w:t>n</w:t>
      </w:r>
      <w:r>
        <w:rPr>
          <w:spacing w:val="31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check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radianc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-10"/>
        </w:rPr>
        <w:t xml:space="preserve"> </w:t>
      </w:r>
      <w:r>
        <w:rPr>
          <w:spacing w:val="-2"/>
          <w:w w:val="102"/>
        </w:rPr>
        <w:t>bosom.”</w:t>
      </w:r>
    </w:p>
    <w:p w14:paraId="0D44E123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267DB257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5</w:t>
      </w:r>
    </w:p>
    <w:p w14:paraId="3F2F770B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1AF6A6C2" w14:textId="77777777" w:rsidR="00150366" w:rsidRDefault="00000000">
      <w:pPr>
        <w:spacing w:line="248" w:lineRule="auto"/>
        <w:ind w:left="120" w:right="102"/>
      </w:pPr>
      <w:r>
        <w:rPr>
          <w:i/>
          <w:spacing w:val="-6"/>
          <w:w w:val="97"/>
        </w:rPr>
        <w:t>priya-parirambhaëa-rabhasa-valita</w:t>
      </w:r>
      <w:r>
        <w:rPr>
          <w:i/>
          <w:w w:val="97"/>
        </w:rPr>
        <w:t>m</w:t>
      </w:r>
      <w:r>
        <w:rPr>
          <w:i/>
          <w:spacing w:val="14"/>
          <w:w w:val="97"/>
        </w:rPr>
        <w:t xml:space="preserve"> </w:t>
      </w:r>
      <w:r>
        <w:rPr>
          <w:i/>
          <w:spacing w:val="-6"/>
        </w:rPr>
        <w:t>iv</w:t>
      </w:r>
      <w:r>
        <w:rPr>
          <w:i/>
        </w:rPr>
        <w:t>a</w:t>
      </w:r>
      <w:r>
        <w:rPr>
          <w:i/>
          <w:spacing w:val="-17"/>
        </w:rPr>
        <w:t xml:space="preserve"> </w:t>
      </w:r>
      <w:r>
        <w:rPr>
          <w:i/>
          <w:spacing w:val="-6"/>
        </w:rPr>
        <w:t>pulakita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>
          <w:i/>
          <w:spacing w:val="-6"/>
        </w:rPr>
        <w:t xml:space="preserve">ati-duraväpam </w:t>
      </w:r>
      <w:r>
        <w:rPr>
          <w:i/>
          <w:spacing w:val="-6"/>
          <w:w w:val="97"/>
        </w:rPr>
        <w:t>mad-uras</w:t>
      </w:r>
      <w:r>
        <w:rPr>
          <w:i/>
          <w:w w:val="97"/>
        </w:rPr>
        <w:t>i</w:t>
      </w:r>
      <w:r>
        <w:rPr>
          <w:i/>
          <w:spacing w:val="-4"/>
          <w:w w:val="97"/>
        </w:rPr>
        <w:t xml:space="preserve"> </w:t>
      </w:r>
      <w:r>
        <w:rPr>
          <w:i/>
          <w:spacing w:val="-6"/>
        </w:rPr>
        <w:t>kuca-kalaça</w:t>
      </w:r>
      <w:r>
        <w:rPr>
          <w:i/>
        </w:rPr>
        <w:t>à</w:t>
      </w:r>
      <w:r>
        <w:rPr>
          <w:i/>
          <w:spacing w:val="20"/>
        </w:rPr>
        <w:t xml:space="preserve"> </w:t>
      </w:r>
      <w:r>
        <w:rPr>
          <w:i/>
          <w:spacing w:val="-5"/>
          <w:w w:val="91"/>
        </w:rPr>
        <w:t>viniveçay</w:t>
      </w:r>
      <w:r>
        <w:rPr>
          <w:i/>
          <w:w w:val="91"/>
        </w:rPr>
        <w:t>a</w:t>
      </w:r>
      <w:r>
        <w:rPr>
          <w:i/>
          <w:spacing w:val="39"/>
          <w:w w:val="91"/>
        </w:rPr>
        <w:t xml:space="preserve"> </w:t>
      </w:r>
      <w:r>
        <w:rPr>
          <w:i/>
          <w:spacing w:val="-5"/>
          <w:w w:val="91"/>
        </w:rPr>
        <w:t>çoñay</w:t>
      </w:r>
      <w:r>
        <w:rPr>
          <w:i/>
          <w:w w:val="91"/>
        </w:rPr>
        <w:t>a</w:t>
      </w:r>
      <w:r>
        <w:rPr>
          <w:i/>
          <w:spacing w:val="-10"/>
          <w:w w:val="91"/>
        </w:rPr>
        <w:t xml:space="preserve"> </w:t>
      </w:r>
      <w:r>
        <w:rPr>
          <w:i/>
          <w:spacing w:val="-6"/>
        </w:rPr>
        <w:t>manasija-täpam</w:t>
      </w:r>
    </w:p>
    <w:p w14:paraId="03681814" w14:textId="77777777" w:rsidR="00150366" w:rsidRDefault="00000000">
      <w:pPr>
        <w:ind w:right="126"/>
        <w:jc w:val="right"/>
      </w:pPr>
      <w:r>
        <w:rPr>
          <w:i/>
          <w:spacing w:val="-6"/>
          <w:w w:val="97"/>
        </w:rPr>
        <w:t>kñaëa</w:t>
      </w:r>
      <w:r>
        <w:rPr>
          <w:i/>
          <w:w w:val="97"/>
        </w:rPr>
        <w:t>m</w:t>
      </w:r>
      <w:r>
        <w:rPr>
          <w:i/>
          <w:spacing w:val="-5"/>
          <w:w w:val="97"/>
        </w:rPr>
        <w:t xml:space="preserve"> </w:t>
      </w:r>
      <w:r>
        <w:rPr>
          <w:i/>
          <w:spacing w:val="-6"/>
          <w:w w:val="97"/>
        </w:rPr>
        <w:t>adhunä..</w:t>
      </w:r>
      <w:r>
        <w:rPr>
          <w:i/>
          <w:w w:val="97"/>
        </w:rPr>
        <w:t>.</w:t>
      </w:r>
      <w:r>
        <w:rPr>
          <w:i/>
          <w:spacing w:val="-4"/>
          <w:w w:val="97"/>
        </w:rPr>
        <w:t xml:space="preserve"> </w:t>
      </w:r>
      <w:r>
        <w:rPr>
          <w:spacing w:val="-6"/>
          <w:w w:val="111"/>
        </w:rPr>
        <w:t>(4)</w:t>
      </w:r>
    </w:p>
    <w:p w14:paraId="4B706233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31741B71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87"/>
        </w:rPr>
        <w:t>“My</w:t>
      </w:r>
      <w:r>
        <w:rPr>
          <w:rFonts w:ascii="Book Antiqua" w:eastAsia="Book Antiqua" w:hAnsi="Book Antiqua" w:cs="Book Antiqua"/>
          <w:b/>
          <w:spacing w:val="33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dear,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full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breasts,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prohibited</w:t>
      </w:r>
      <w:r>
        <w:rPr>
          <w:rFonts w:ascii="Book Antiqua" w:eastAsia="Book Antiqua" w:hAnsi="Book Antiqua" w:cs="Book Antiqua"/>
          <w:b/>
          <w:spacing w:val="3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</w:rPr>
        <w:t>touch, now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throb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excitement,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eager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for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embrace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w w:val="92"/>
        </w:rPr>
        <w:t>beloved.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Press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them</w:t>
      </w:r>
      <w:r>
        <w:rPr>
          <w:rFonts w:ascii="Book Antiqua" w:eastAsia="Book Antiqua" w:hAnsi="Book Antiqua" w:cs="Book Antiqua"/>
          <w:b/>
          <w:spacing w:val="1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My</w:t>
      </w:r>
      <w:r>
        <w:rPr>
          <w:rFonts w:ascii="Book Antiqua" w:eastAsia="Book Antiqua" w:hAnsi="Book Antiqua" w:cs="Book Antiqua"/>
          <w:b/>
          <w:spacing w:val="15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chest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and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vanquish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heat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87"/>
        </w:rPr>
        <w:t>My</w:t>
      </w:r>
      <w:r>
        <w:rPr>
          <w:rFonts w:ascii="Book Antiqua" w:eastAsia="Book Antiqua" w:hAnsi="Book Antiqua" w:cs="Book Antiqua"/>
          <w:b/>
          <w:spacing w:val="7"/>
          <w:w w:val="87"/>
        </w:rPr>
        <w:t xml:space="preserve"> </w:t>
      </w:r>
      <w:r>
        <w:rPr>
          <w:rFonts w:ascii="Book Antiqua" w:eastAsia="Book Antiqua" w:hAnsi="Book Antiqua" w:cs="Book Antiqua"/>
          <w:b/>
          <w:w w:val="87"/>
        </w:rPr>
        <w:t>unfulfilled</w:t>
      </w:r>
      <w:r>
        <w:rPr>
          <w:rFonts w:ascii="Book Antiqua" w:eastAsia="Book Antiqua" w:hAnsi="Book Antiqua" w:cs="Book Antiqua"/>
          <w:b/>
          <w:spacing w:val="31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desires.”</w:t>
      </w:r>
    </w:p>
    <w:p w14:paraId="4E4D7A84" w14:textId="77777777" w:rsidR="00150366" w:rsidRDefault="00000000">
      <w:pPr>
        <w:spacing w:before="95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D620A33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052DFDC1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5"/>
        </w:rPr>
        <w:t>“</w:t>
      </w:r>
      <w:r>
        <w:t>O</w:t>
      </w:r>
      <w:r>
        <w:rPr>
          <w:spacing w:val="21"/>
        </w:rPr>
        <w:t xml:space="preserve"> </w:t>
      </w:r>
      <w:r>
        <w:rPr>
          <w:spacing w:val="-5"/>
        </w:rPr>
        <w:t>Rädhä</w:t>
      </w:r>
      <w:r>
        <w:t>,</w:t>
      </w:r>
      <w:r>
        <w:rPr>
          <w:spacing w:val="27"/>
        </w:rPr>
        <w:t xml:space="preserve"> </w:t>
      </w:r>
      <w:r>
        <w:rPr>
          <w:spacing w:val="-5"/>
        </w:rPr>
        <w:t>hol</w:t>
      </w:r>
      <w:r>
        <w:t>d</w:t>
      </w:r>
      <w:r>
        <w:rPr>
          <w:spacing w:val="42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39"/>
        </w:rPr>
        <w:t xml:space="preserve"> </w:t>
      </w:r>
      <w:r>
        <w:rPr>
          <w:spacing w:val="-5"/>
        </w:rPr>
        <w:t>pitcher-lik</w:t>
      </w:r>
      <w:r>
        <w:t xml:space="preserve">e </w:t>
      </w:r>
      <w:r>
        <w:rPr>
          <w:spacing w:val="8"/>
        </w:rPr>
        <w:t xml:space="preserve"> </w:t>
      </w:r>
      <w:r>
        <w:rPr>
          <w:spacing w:val="-5"/>
        </w:rPr>
        <w:t>breast</w:t>
      </w:r>
      <w:r>
        <w:t>s</w:t>
      </w:r>
      <w:r>
        <w:rPr>
          <w:spacing w:val="38"/>
        </w:rPr>
        <w:t xml:space="preserve"> </w:t>
      </w:r>
      <w:r>
        <w:rPr>
          <w:spacing w:val="-5"/>
        </w:rPr>
        <w:t>o</w:t>
      </w:r>
      <w:r>
        <w:t>n</w:t>
      </w:r>
      <w:r>
        <w:rPr>
          <w:spacing w:val="35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7"/>
        </w:rPr>
        <w:t xml:space="preserve"> </w:t>
      </w:r>
      <w:r>
        <w:rPr>
          <w:spacing w:val="-5"/>
        </w:rPr>
        <w:t>ches</w:t>
      </w:r>
      <w:r>
        <w:t>t</w:t>
      </w:r>
      <w:r>
        <w:rPr>
          <w:spacing w:val="37"/>
        </w:rPr>
        <w:t xml:space="preserve"> </w:t>
      </w:r>
      <w:r>
        <w:rPr>
          <w:spacing w:val="-5"/>
        </w:rPr>
        <w:t>as i</w:t>
      </w:r>
      <w:r>
        <w:t>f</w:t>
      </w:r>
      <w:r>
        <w:rPr>
          <w:spacing w:val="24"/>
        </w:rPr>
        <w:t xml:space="preserve"> </w:t>
      </w:r>
      <w:r>
        <w:rPr>
          <w:spacing w:val="-5"/>
        </w:rPr>
        <w:t>placin</w:t>
      </w:r>
      <w:r>
        <w:t>g</w:t>
      </w:r>
      <w:r>
        <w:rPr>
          <w:spacing w:val="43"/>
        </w:rPr>
        <w:t xml:space="preserve"> </w:t>
      </w:r>
      <w:r>
        <w:rPr>
          <w:spacing w:val="-5"/>
        </w:rPr>
        <w:t>vessel</w:t>
      </w:r>
      <w:r>
        <w:t>s</w:t>
      </w:r>
      <w:r>
        <w:rPr>
          <w:spacing w:val="25"/>
        </w:rPr>
        <w:t xml:space="preserve"> </w:t>
      </w:r>
      <w:r>
        <w:rPr>
          <w:spacing w:val="-5"/>
        </w:rPr>
        <w:t>upo</w:t>
      </w:r>
      <w:r>
        <w:t xml:space="preserve">n </w:t>
      </w:r>
      <w:r>
        <w:rPr>
          <w:spacing w:val="13"/>
        </w:rPr>
        <w:t xml:space="preserve"> </w:t>
      </w:r>
      <w:r>
        <w:t>a</w:t>
      </w:r>
      <w:r>
        <w:rPr>
          <w:spacing w:val="31"/>
        </w:rPr>
        <w:t xml:space="preserve"> </w:t>
      </w:r>
      <w:r>
        <w:rPr>
          <w:spacing w:val="-5"/>
        </w:rPr>
        <w:t>sacrificia</w:t>
      </w:r>
      <w:r>
        <w:t>l</w:t>
      </w:r>
      <w:r>
        <w:rPr>
          <w:spacing w:val="31"/>
        </w:rPr>
        <w:t xml:space="preserve"> </w:t>
      </w:r>
      <w:r>
        <w:rPr>
          <w:spacing w:val="-5"/>
        </w:rPr>
        <w:t>altar</w:t>
      </w:r>
      <w:r>
        <w:t>.</w:t>
      </w:r>
      <w:r>
        <w:rPr>
          <w:spacing w:val="47"/>
        </w:rPr>
        <w:t xml:space="preserve"> </w:t>
      </w:r>
      <w:r>
        <w:rPr>
          <w:spacing w:val="-5"/>
        </w:rPr>
        <w:t>Thu</w:t>
      </w:r>
      <w:r>
        <w:t xml:space="preserve">s </w:t>
      </w:r>
      <w:r>
        <w:rPr>
          <w:spacing w:val="1"/>
        </w:rPr>
        <w:t xml:space="preserve"> </w:t>
      </w:r>
      <w:r>
        <w:rPr>
          <w:spacing w:val="-5"/>
        </w:rPr>
        <w:t>coo</w:t>
      </w:r>
      <w:r>
        <w:t>l</w:t>
      </w:r>
      <w:r>
        <w:rPr>
          <w:spacing w:val="3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8"/>
        </w:rPr>
        <w:t xml:space="preserve"> </w:t>
      </w:r>
      <w:r>
        <w:rPr>
          <w:spacing w:val="-5"/>
          <w:w w:val="105"/>
        </w:rPr>
        <w:t xml:space="preserve">heat </w:t>
      </w:r>
      <w:r>
        <w:t>of</w:t>
      </w:r>
      <w:r>
        <w:rPr>
          <w:spacing w:val="9"/>
        </w:rPr>
        <w:t xml:space="preserve"> </w:t>
      </w:r>
      <w:r>
        <w:t>My passion,</w:t>
      </w:r>
      <w:r>
        <w:rPr>
          <w:spacing w:val="33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heat</w:t>
      </w:r>
      <w:r>
        <w:rPr>
          <w:spacing w:val="31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vanquished  by</w:t>
      </w:r>
      <w:r>
        <w:rPr>
          <w:spacing w:val="1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presence</w:t>
      </w:r>
      <w:r>
        <w:rPr>
          <w:spacing w:val="35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 xml:space="preserve">a </w:t>
      </w:r>
      <w:r>
        <w:rPr>
          <w:spacing w:val="-2"/>
        </w:rPr>
        <w:t>wate</w:t>
      </w:r>
      <w:r>
        <w:t>r</w:t>
      </w:r>
      <w:r>
        <w:rPr>
          <w:spacing w:val="45"/>
        </w:rPr>
        <w:t xml:space="preserve"> </w:t>
      </w:r>
      <w:r>
        <w:rPr>
          <w:spacing w:val="-2"/>
        </w:rPr>
        <w:t>pot</w:t>
      </w:r>
      <w:r>
        <w:t xml:space="preserve">.  </w:t>
      </w:r>
      <w:r>
        <w:rPr>
          <w:spacing w:val="-2"/>
        </w:rPr>
        <w:t>You</w:t>
      </w:r>
      <w:r>
        <w:t>r</w:t>
      </w:r>
      <w:r>
        <w:rPr>
          <w:spacing w:val="23"/>
        </w:rPr>
        <w:t xml:space="preserve"> </w:t>
      </w:r>
      <w:r>
        <w:rPr>
          <w:spacing w:val="-2"/>
        </w:rPr>
        <w:t>ampl</w:t>
      </w:r>
      <w:r>
        <w:t>e</w:t>
      </w:r>
      <w:r>
        <w:rPr>
          <w:spacing w:val="46"/>
        </w:rPr>
        <w:t xml:space="preserve"> </w:t>
      </w:r>
      <w:r>
        <w:rPr>
          <w:spacing w:val="-2"/>
        </w:rPr>
        <w:t>breast</w:t>
      </w:r>
      <w:r>
        <w:t>s</w:t>
      </w:r>
      <w:r>
        <w:rPr>
          <w:spacing w:val="48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39"/>
        </w:rPr>
        <w:t xml:space="preserve"> </w:t>
      </w:r>
      <w:r>
        <w:rPr>
          <w:spacing w:val="-2"/>
        </w:rPr>
        <w:t>pulsatin</w:t>
      </w:r>
      <w:r>
        <w:t xml:space="preserve">g </w:t>
      </w:r>
      <w:r>
        <w:rPr>
          <w:spacing w:val="11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43"/>
        </w:rPr>
        <w:t xml:space="preserve"> </w:t>
      </w:r>
      <w:r>
        <w:rPr>
          <w:spacing w:val="-2"/>
          <w:w w:val="104"/>
        </w:rPr>
        <w:t xml:space="preserve">excitement. </w:t>
      </w:r>
      <w:r>
        <w:rPr>
          <w:spacing w:val="-6"/>
        </w:rPr>
        <w:t>W</w:t>
      </w:r>
      <w:r>
        <w:t xml:space="preserve">ithout </w:t>
      </w:r>
      <w:r>
        <w:rPr>
          <w:spacing w:val="20"/>
        </w:rPr>
        <w:t xml:space="preserve"> </w:t>
      </w:r>
      <w:r>
        <w:t>Your</w:t>
      </w:r>
      <w:r>
        <w:rPr>
          <w:spacing w:val="21"/>
        </w:rPr>
        <w:t xml:space="preserve"> </w:t>
      </w:r>
      <w:r>
        <w:t>assent,</w:t>
      </w:r>
      <w:r>
        <w:rPr>
          <w:spacing w:val="45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 xml:space="preserve">touch </w:t>
      </w:r>
      <w:r>
        <w:rPr>
          <w:spacing w:val="10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Your</w:t>
      </w:r>
      <w:r>
        <w:rPr>
          <w:spacing w:val="21"/>
        </w:rPr>
        <w:t xml:space="preserve"> </w:t>
      </w:r>
      <w:r>
        <w:t>breasts</w:t>
      </w:r>
      <w:r>
        <w:rPr>
          <w:spacing w:val="46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 xml:space="preserve">next  </w:t>
      </w:r>
      <w:r>
        <w:rPr>
          <w:w w:val="107"/>
        </w:rPr>
        <w:t xml:space="preserve">to </w:t>
      </w:r>
      <w:r>
        <w:t>impossible,</w:t>
      </w:r>
      <w:r>
        <w:rPr>
          <w:spacing w:val="40"/>
        </w:rPr>
        <w:t xml:space="preserve"> </w:t>
      </w:r>
      <w:r>
        <w:t>but</w:t>
      </w:r>
      <w:r>
        <w:rPr>
          <w:spacing w:val="42"/>
        </w:rPr>
        <w:t xml:space="preserve"> </w:t>
      </w:r>
      <w:r>
        <w:t>now</w:t>
      </w:r>
      <w:r>
        <w:rPr>
          <w:spacing w:val="35"/>
        </w:rPr>
        <w:t xml:space="preserve"> </w:t>
      </w:r>
      <w:r>
        <w:t>they</w:t>
      </w:r>
      <w:r>
        <w:rPr>
          <w:spacing w:val="35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primed  for</w:t>
      </w:r>
      <w:r>
        <w:rPr>
          <w:spacing w:val="24"/>
        </w:rPr>
        <w:t xml:space="preserve"> </w:t>
      </w:r>
      <w:r>
        <w:t>Your</w:t>
      </w:r>
      <w:r>
        <w:rPr>
          <w:spacing w:val="13"/>
        </w:rPr>
        <w:t xml:space="preserve"> </w:t>
      </w:r>
      <w:r>
        <w:t xml:space="preserve">sweetheart’s </w:t>
      </w:r>
      <w:r>
        <w:rPr>
          <w:spacing w:val="-5"/>
        </w:rPr>
        <w:t>embrace</w:t>
      </w:r>
      <w:r>
        <w:t>.</w:t>
      </w:r>
      <w:r>
        <w:rPr>
          <w:spacing w:val="40"/>
        </w:rPr>
        <w:t xml:space="preserve"> </w:t>
      </w:r>
      <w:r>
        <w:rPr>
          <w:spacing w:val="-5"/>
        </w:rPr>
        <w:t>Therefore</w:t>
      </w:r>
      <w:r>
        <w:t>,</w:t>
      </w:r>
      <w:r>
        <w:rPr>
          <w:spacing w:val="42"/>
        </w:rPr>
        <w:t xml:space="preserve"> </w:t>
      </w:r>
      <w:r>
        <w:rPr>
          <w:spacing w:val="-5"/>
        </w:rPr>
        <w:t>plac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the</w:t>
      </w:r>
      <w:r>
        <w:t>m</w:t>
      </w:r>
      <w:r>
        <w:rPr>
          <w:spacing w:val="49"/>
        </w:rPr>
        <w:t xml:space="preserve"> </w:t>
      </w:r>
      <w:r>
        <w:rPr>
          <w:spacing w:val="-5"/>
        </w:rPr>
        <w:t>o</w:t>
      </w:r>
      <w:r>
        <w:t>n</w:t>
      </w:r>
      <w:r>
        <w:rPr>
          <w:spacing w:val="39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11"/>
        </w:rPr>
        <w:t xml:space="preserve"> </w:t>
      </w:r>
      <w:r>
        <w:rPr>
          <w:spacing w:val="-5"/>
        </w:rPr>
        <w:t>hear</w:t>
      </w:r>
      <w:r>
        <w:t>t</w:t>
      </w:r>
      <w:r>
        <w:rPr>
          <w:spacing w:val="49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42"/>
        </w:rPr>
        <w:t xml:space="preserve"> </w:t>
      </w:r>
      <w:r>
        <w:rPr>
          <w:spacing w:val="-5"/>
        </w:rPr>
        <w:t>driv</w:t>
      </w:r>
      <w:r>
        <w:t>e</w:t>
      </w:r>
      <w:r>
        <w:rPr>
          <w:spacing w:val="33"/>
        </w:rPr>
        <w:t xml:space="preserve"> </w:t>
      </w:r>
      <w:r>
        <w:rPr>
          <w:spacing w:val="-5"/>
        </w:rPr>
        <w:t xml:space="preserve">away </w:t>
      </w:r>
      <w:r>
        <w:rPr>
          <w:spacing w:val="-5"/>
          <w:w w:val="95"/>
        </w:rPr>
        <w:t>M</w:t>
      </w:r>
      <w:r>
        <w:rPr>
          <w:w w:val="95"/>
        </w:rPr>
        <w:t>y</w:t>
      </w:r>
      <w:r>
        <w:rPr>
          <w:spacing w:val="-5"/>
          <w:w w:val="95"/>
        </w:rPr>
        <w:t xml:space="preserve"> </w:t>
      </w:r>
      <w:r>
        <w:t>burning</w:t>
      </w:r>
      <w:r>
        <w:rPr>
          <w:spacing w:val="39"/>
        </w:rPr>
        <w:t xml:space="preserve"> </w:t>
      </w:r>
      <w:r>
        <w:rPr>
          <w:i/>
          <w:w w:val="101"/>
        </w:rPr>
        <w:t>käma</w:t>
      </w:r>
      <w:r>
        <w:rPr>
          <w:w w:val="98"/>
        </w:rPr>
        <w:t>.”</w:t>
      </w:r>
    </w:p>
    <w:p w14:paraId="506C8391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6E004331" w14:textId="77777777" w:rsidR="00150366" w:rsidRDefault="00150366">
      <w:pPr>
        <w:spacing w:line="200" w:lineRule="exact"/>
      </w:pPr>
    </w:p>
    <w:p w14:paraId="1B1E8FC3" w14:textId="77777777" w:rsidR="00150366" w:rsidRDefault="00000000">
      <w:pPr>
        <w:spacing w:before="28"/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6</w:t>
      </w:r>
    </w:p>
    <w:p w14:paraId="7E7DE11C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3E31F4FF" w14:textId="77777777" w:rsidR="00150366" w:rsidRDefault="00000000">
      <w:pPr>
        <w:spacing w:line="248" w:lineRule="auto"/>
        <w:ind w:left="250" w:right="248"/>
      </w:pPr>
      <w:r>
        <w:rPr>
          <w:i/>
          <w:spacing w:val="-6"/>
          <w:w w:val="94"/>
        </w:rPr>
        <w:t>adhara-sudhä-rasa</w:t>
      </w:r>
      <w:r>
        <w:rPr>
          <w:i/>
          <w:w w:val="94"/>
        </w:rPr>
        <w:t>m</w:t>
      </w:r>
      <w:r>
        <w:rPr>
          <w:i/>
          <w:spacing w:val="36"/>
          <w:w w:val="94"/>
        </w:rPr>
        <w:t xml:space="preserve"> </w:t>
      </w:r>
      <w:r>
        <w:rPr>
          <w:i/>
          <w:spacing w:val="-6"/>
          <w:w w:val="94"/>
        </w:rPr>
        <w:t>upanay</w:t>
      </w:r>
      <w:r>
        <w:rPr>
          <w:i/>
          <w:w w:val="94"/>
        </w:rPr>
        <w:t>a</w:t>
      </w:r>
      <w:r>
        <w:rPr>
          <w:i/>
          <w:spacing w:val="16"/>
          <w:w w:val="94"/>
        </w:rPr>
        <w:t xml:space="preserve"> </w:t>
      </w:r>
      <w:r>
        <w:rPr>
          <w:i/>
          <w:spacing w:val="-6"/>
          <w:w w:val="94"/>
        </w:rPr>
        <w:t>bhämin</w:t>
      </w:r>
      <w:r>
        <w:rPr>
          <w:i/>
          <w:w w:val="94"/>
        </w:rPr>
        <w:t>i</w:t>
      </w:r>
      <w:r>
        <w:rPr>
          <w:i/>
          <w:spacing w:val="15"/>
          <w:w w:val="94"/>
        </w:rPr>
        <w:t xml:space="preserve"> </w:t>
      </w:r>
      <w:r>
        <w:rPr>
          <w:i/>
          <w:spacing w:val="-6"/>
          <w:w w:val="94"/>
        </w:rPr>
        <w:t>jévay</w:t>
      </w:r>
      <w:r>
        <w:rPr>
          <w:i/>
          <w:w w:val="94"/>
        </w:rPr>
        <w:t>a</w:t>
      </w:r>
      <w:r>
        <w:rPr>
          <w:i/>
          <w:spacing w:val="-16"/>
          <w:w w:val="94"/>
        </w:rPr>
        <w:t xml:space="preserve"> </w:t>
      </w:r>
      <w:r>
        <w:rPr>
          <w:i/>
          <w:spacing w:val="-6"/>
          <w:w w:val="94"/>
        </w:rPr>
        <w:t>måta</w:t>
      </w:r>
      <w:r>
        <w:rPr>
          <w:i/>
          <w:w w:val="94"/>
        </w:rPr>
        <w:t>m</w:t>
      </w:r>
      <w:r>
        <w:rPr>
          <w:i/>
          <w:spacing w:val="6"/>
          <w:w w:val="94"/>
        </w:rPr>
        <w:t xml:space="preserve"> </w:t>
      </w:r>
      <w:r>
        <w:rPr>
          <w:i/>
          <w:spacing w:val="-6"/>
        </w:rPr>
        <w:t>iv</w:t>
      </w:r>
      <w:r>
        <w:rPr>
          <w:i/>
        </w:rPr>
        <w:t>a</w:t>
      </w:r>
      <w:r>
        <w:rPr>
          <w:i/>
          <w:spacing w:val="-17"/>
        </w:rPr>
        <w:t xml:space="preserve"> </w:t>
      </w:r>
      <w:r>
        <w:rPr>
          <w:i/>
          <w:spacing w:val="-6"/>
        </w:rPr>
        <w:t>däsam tvay</w:t>
      </w:r>
      <w:r>
        <w:rPr>
          <w:i/>
        </w:rPr>
        <w:t>i</w:t>
      </w:r>
      <w:r>
        <w:rPr>
          <w:i/>
          <w:spacing w:val="-4"/>
        </w:rPr>
        <w:t xml:space="preserve"> </w:t>
      </w:r>
      <w:r>
        <w:rPr>
          <w:i/>
          <w:spacing w:val="-6"/>
        </w:rPr>
        <w:t>vinihita-manasa</w:t>
      </w:r>
      <w:r>
        <w:rPr>
          <w:i/>
        </w:rPr>
        <w:t>à</w:t>
      </w:r>
      <w:r>
        <w:rPr>
          <w:i/>
          <w:spacing w:val="16"/>
        </w:rPr>
        <w:t xml:space="preserve"> </w:t>
      </w:r>
      <w:r>
        <w:rPr>
          <w:i/>
          <w:spacing w:val="-6"/>
          <w:w w:val="95"/>
        </w:rPr>
        <w:t>virahänala-dagdha-vapuña</w:t>
      </w:r>
      <w:r>
        <w:rPr>
          <w:i/>
          <w:w w:val="95"/>
        </w:rPr>
        <w:t>m</w:t>
      </w:r>
      <w:r>
        <w:rPr>
          <w:i/>
          <w:spacing w:val="7"/>
          <w:w w:val="95"/>
        </w:rPr>
        <w:t xml:space="preserve"> </w:t>
      </w:r>
      <w:r>
        <w:rPr>
          <w:i/>
          <w:spacing w:val="-6"/>
        </w:rPr>
        <w:t>aviläsam</w:t>
      </w:r>
    </w:p>
    <w:p w14:paraId="1D909E00" w14:textId="77777777" w:rsidR="00150366" w:rsidRDefault="00000000">
      <w:pPr>
        <w:ind w:left="3396"/>
      </w:pPr>
      <w:r>
        <w:rPr>
          <w:i/>
          <w:spacing w:val="-6"/>
          <w:w w:val="97"/>
        </w:rPr>
        <w:t>kñaëa</w:t>
      </w:r>
      <w:r>
        <w:rPr>
          <w:i/>
          <w:w w:val="97"/>
        </w:rPr>
        <w:t>m</w:t>
      </w:r>
      <w:r>
        <w:rPr>
          <w:i/>
          <w:spacing w:val="-5"/>
          <w:w w:val="97"/>
        </w:rPr>
        <w:t xml:space="preserve"> </w:t>
      </w:r>
      <w:r>
        <w:rPr>
          <w:i/>
          <w:spacing w:val="-6"/>
          <w:w w:val="97"/>
        </w:rPr>
        <w:t>adhunä..</w:t>
      </w:r>
      <w:r>
        <w:rPr>
          <w:i/>
          <w:w w:val="97"/>
        </w:rPr>
        <w:t>.</w:t>
      </w:r>
      <w:r>
        <w:rPr>
          <w:i/>
          <w:spacing w:val="-4"/>
          <w:w w:val="97"/>
        </w:rPr>
        <w:t xml:space="preserve"> </w:t>
      </w:r>
      <w:r>
        <w:rPr>
          <w:spacing w:val="-6"/>
          <w:w w:val="111"/>
        </w:rPr>
        <w:t>(5)</w:t>
      </w:r>
    </w:p>
    <w:p w14:paraId="500A24CA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30323B77" w14:textId="77777777" w:rsidR="00150366" w:rsidRDefault="00000000">
      <w:pPr>
        <w:spacing w:line="220" w:lineRule="exact"/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“My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heart,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burning 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rejection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bereft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all </w:t>
      </w:r>
      <w:r>
        <w:rPr>
          <w:rFonts w:ascii="Book Antiqua" w:eastAsia="Book Antiqua" w:hAnsi="Book Antiqua" w:cs="Book Antiqua"/>
          <w:b/>
          <w:w w:val="91"/>
        </w:rPr>
        <w:t>pleasure,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knows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only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You.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Bhämini,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haughty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girl,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revive </w:t>
      </w:r>
      <w:r>
        <w:rPr>
          <w:rFonts w:ascii="Book Antiqua" w:eastAsia="Book Antiqua" w:hAnsi="Book Antiqua" w:cs="Book Antiqua"/>
          <w:b/>
          <w:w w:val="90"/>
        </w:rPr>
        <w:t>this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dying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slave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Your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lips’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ambrosia.”</w:t>
      </w:r>
    </w:p>
    <w:p w14:paraId="12201528" w14:textId="77777777" w:rsidR="00150366" w:rsidRDefault="00150366">
      <w:pPr>
        <w:spacing w:before="6" w:line="200" w:lineRule="exact"/>
      </w:pPr>
    </w:p>
    <w:p w14:paraId="73D85999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DF23A04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60A899F8" w14:textId="77777777" w:rsidR="00150366" w:rsidRDefault="00000000">
      <w:pPr>
        <w:spacing w:line="248" w:lineRule="auto"/>
        <w:ind w:left="120" w:right="84" w:firstLine="360"/>
        <w:jc w:val="both"/>
      </w:pPr>
      <w:r>
        <w:t>“O</w:t>
      </w:r>
      <w:r>
        <w:rPr>
          <w:spacing w:val="18"/>
        </w:rPr>
        <w:t xml:space="preserve"> </w:t>
      </w:r>
      <w:r>
        <w:t>Bhämini,</w:t>
      </w:r>
      <w:r>
        <w:rPr>
          <w:spacing w:val="25"/>
        </w:rPr>
        <w:t xml:space="preserve"> </w:t>
      </w:r>
      <w:r>
        <w:t>My</w:t>
      </w:r>
      <w:r>
        <w:rPr>
          <w:spacing w:val="4"/>
        </w:rPr>
        <w:t xml:space="preserve"> </w:t>
      </w:r>
      <w:r>
        <w:t>dear</w:t>
      </w:r>
      <w:r>
        <w:rPr>
          <w:spacing w:val="32"/>
        </w:rPr>
        <w:t xml:space="preserve"> </w:t>
      </w:r>
      <w:r>
        <w:t xml:space="preserve">indignant </w:t>
      </w:r>
      <w:r>
        <w:rPr>
          <w:spacing w:val="13"/>
        </w:rPr>
        <w:t xml:space="preserve"> </w:t>
      </w:r>
      <w:r>
        <w:t>one!</w:t>
      </w:r>
      <w:r>
        <w:rPr>
          <w:spacing w:val="36"/>
        </w:rPr>
        <w:t xml:space="preserve"> </w:t>
      </w:r>
      <w:r>
        <w:t>I</w:t>
      </w:r>
      <w:r>
        <w:rPr>
          <w:spacing w:val="18"/>
        </w:rPr>
        <w:t xml:space="preserve"> </w:t>
      </w:r>
      <w:r>
        <w:t>am</w:t>
      </w:r>
      <w:r>
        <w:rPr>
          <w:spacing w:val="25"/>
        </w:rPr>
        <w:t xml:space="preserve"> </w:t>
      </w:r>
      <w:r>
        <w:t xml:space="preserve">nothing </w:t>
      </w:r>
      <w:r>
        <w:rPr>
          <w:spacing w:val="5"/>
        </w:rPr>
        <w:t xml:space="preserve"> </w:t>
      </w:r>
      <w:r>
        <w:rPr>
          <w:w w:val="108"/>
        </w:rPr>
        <w:t xml:space="preserve">but </w:t>
      </w:r>
      <w:r>
        <w:t>a</w:t>
      </w:r>
      <w:r>
        <w:rPr>
          <w:spacing w:val="17"/>
        </w:rPr>
        <w:t xml:space="preserve"> </w:t>
      </w:r>
      <w:r>
        <w:t>slave</w:t>
      </w:r>
      <w:r>
        <w:rPr>
          <w:spacing w:val="13"/>
        </w:rPr>
        <w:t xml:space="preserve"> </w:t>
      </w:r>
      <w:r>
        <w:t>at</w:t>
      </w:r>
      <w:r>
        <w:rPr>
          <w:spacing w:val="24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feet.</w:t>
      </w:r>
      <w:r>
        <w:rPr>
          <w:spacing w:val="1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gracious</w:t>
      </w:r>
      <w:r>
        <w:rPr>
          <w:spacing w:val="31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give</w:t>
      </w:r>
      <w:r>
        <w:rPr>
          <w:spacing w:val="7"/>
        </w:rPr>
        <w:t xml:space="preserve"> </w:t>
      </w:r>
      <w:r>
        <w:t>up</w:t>
      </w:r>
      <w:r>
        <w:rPr>
          <w:spacing w:val="35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rPr>
          <w:w w:val="105"/>
        </w:rPr>
        <w:t xml:space="preserve">contrary </w:t>
      </w:r>
      <w:r>
        <w:t>behavior</w:t>
      </w:r>
      <w:r>
        <w:rPr>
          <w:spacing w:val="8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done</w:t>
      </w:r>
      <w:r>
        <w:rPr>
          <w:spacing w:val="6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rPr>
          <w:w w:val="98"/>
        </w:rPr>
        <w:t>Your</w:t>
      </w:r>
      <w:r>
        <w:rPr>
          <w:spacing w:val="-12"/>
          <w:w w:val="98"/>
        </w:rPr>
        <w:t xml:space="preserve"> </w:t>
      </w:r>
      <w:r>
        <w:t>anger.</w:t>
      </w:r>
      <w:r>
        <w:rPr>
          <w:spacing w:val="2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been</w:t>
      </w:r>
      <w:r>
        <w:rPr>
          <w:spacing w:val="2"/>
        </w:rPr>
        <w:t xml:space="preserve"> </w:t>
      </w:r>
      <w:r>
        <w:t>burning</w:t>
      </w:r>
      <w:r>
        <w:rPr>
          <w:spacing w:val="24"/>
        </w:rPr>
        <w:t xml:space="preserve"> </w:t>
      </w:r>
      <w:r>
        <w:rPr>
          <w:w w:val="105"/>
        </w:rPr>
        <w:t xml:space="preserve">with </w:t>
      </w:r>
      <w:r>
        <w:t xml:space="preserve">loneliness, </w:t>
      </w:r>
      <w:r>
        <w:rPr>
          <w:spacing w:val="3"/>
        </w:rPr>
        <w:t xml:space="preserve"> </w:t>
      </w:r>
      <w:r>
        <w:t xml:space="preserve">unable </w:t>
      </w:r>
      <w:r>
        <w:rPr>
          <w:spacing w:val="4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stop</w:t>
      </w:r>
      <w:r>
        <w:rPr>
          <w:spacing w:val="44"/>
        </w:rPr>
        <w:t xml:space="preserve"> </w:t>
      </w:r>
      <w:r>
        <w:t xml:space="preserve">thinking </w:t>
      </w:r>
      <w:r>
        <w:rPr>
          <w:spacing w:val="18"/>
        </w:rPr>
        <w:t xml:space="preserve"> </w:t>
      </w:r>
      <w:r>
        <w:t>about  You.</w:t>
      </w:r>
      <w:r>
        <w:rPr>
          <w:spacing w:val="12"/>
        </w:rPr>
        <w:t xml:space="preserve"> </w:t>
      </w:r>
      <w:r>
        <w:rPr>
          <w:w w:val="101"/>
        </w:rPr>
        <w:t xml:space="preserve">Rejuvenate </w:t>
      </w:r>
      <w:r>
        <w:t>this</w:t>
      </w:r>
      <w:r>
        <w:rPr>
          <w:spacing w:val="22"/>
        </w:rPr>
        <w:t xml:space="preserve"> </w:t>
      </w:r>
      <w:r>
        <w:t>dying</w:t>
      </w:r>
      <w:r>
        <w:rPr>
          <w:spacing w:val="14"/>
        </w:rPr>
        <w:t xml:space="preserve"> </w:t>
      </w:r>
      <w:r>
        <w:t>servant</w:t>
      </w:r>
      <w:r>
        <w:rPr>
          <w:spacing w:val="22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nectar</w:t>
      </w:r>
      <w:r>
        <w:rPr>
          <w:spacing w:val="29"/>
        </w:rPr>
        <w:t xml:space="preserve"> </w:t>
      </w:r>
      <w:r>
        <w:t>of Your</w:t>
      </w:r>
      <w:r>
        <w:rPr>
          <w:spacing w:val="-3"/>
        </w:rPr>
        <w:t xml:space="preserve"> </w:t>
      </w:r>
      <w:r>
        <w:t>lips</w:t>
      </w:r>
      <w:r>
        <w:rPr>
          <w:spacing w:val="1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bring</w:t>
      </w:r>
      <w:r>
        <w:rPr>
          <w:spacing w:val="22"/>
        </w:rPr>
        <w:t xml:space="preserve"> </w:t>
      </w:r>
      <w:r>
        <w:t>Me back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life.</w:t>
      </w:r>
      <w:r>
        <w:rPr>
          <w:spacing w:val="8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common</w:t>
      </w:r>
      <w:r>
        <w:rPr>
          <w:spacing w:val="42"/>
        </w:rPr>
        <w:t xml:space="preserve"> </w:t>
      </w:r>
      <w:r>
        <w:t>knowledge</w:t>
      </w:r>
      <w:r>
        <w:rPr>
          <w:spacing w:val="40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rPr>
          <w:i/>
        </w:rPr>
        <w:t>amåta</w:t>
      </w:r>
      <w:r>
        <w:rPr>
          <w:i/>
          <w:spacing w:val="-11"/>
        </w:rPr>
        <w:t xml:space="preserve"> </w:t>
      </w:r>
      <w:r>
        <w:t>can</w:t>
      </w:r>
      <w:r>
        <w:rPr>
          <w:spacing w:val="25"/>
        </w:rPr>
        <w:t xml:space="preserve"> </w:t>
      </w:r>
      <w:r>
        <w:rPr>
          <w:w w:val="103"/>
        </w:rPr>
        <w:t xml:space="preserve">infuse </w:t>
      </w:r>
      <w:r>
        <w:t>new</w:t>
      </w:r>
      <w:r>
        <w:rPr>
          <w:spacing w:val="45"/>
        </w:rPr>
        <w:t xml:space="preserve"> </w:t>
      </w:r>
      <w:r>
        <w:t>life</w:t>
      </w:r>
      <w:r>
        <w:rPr>
          <w:spacing w:val="27"/>
        </w:rPr>
        <w:t xml:space="preserve"> </w:t>
      </w:r>
      <w:r>
        <w:t xml:space="preserve">into </w:t>
      </w:r>
      <w:r>
        <w:rPr>
          <w:spacing w:val="7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 xml:space="preserve">dead  person. </w:t>
      </w:r>
      <w:r>
        <w:rPr>
          <w:spacing w:val="14"/>
        </w:rPr>
        <w:t xml:space="preserve"> </w:t>
      </w:r>
      <w:r>
        <w:t>Even</w:t>
      </w:r>
      <w:r>
        <w:rPr>
          <w:spacing w:val="39"/>
        </w:rPr>
        <w:t xml:space="preserve"> </w:t>
      </w:r>
      <w:r>
        <w:t xml:space="preserve">though </w:t>
      </w:r>
      <w:r>
        <w:rPr>
          <w:spacing w:val="24"/>
        </w:rPr>
        <w:t xml:space="preserve"> </w:t>
      </w:r>
      <w:r>
        <w:t xml:space="preserve">deprived </w:t>
      </w:r>
      <w:r>
        <w:rPr>
          <w:spacing w:val="6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all happiness,</w:t>
      </w:r>
      <w:r>
        <w:rPr>
          <w:spacing w:val="30"/>
        </w:rPr>
        <w:t xml:space="preserve"> </w:t>
      </w:r>
      <w:r>
        <w:t>My</w:t>
      </w:r>
      <w:r>
        <w:rPr>
          <w:spacing w:val="-18"/>
        </w:rPr>
        <w:t xml:space="preserve"> </w:t>
      </w:r>
      <w:r>
        <w:t>heart</w:t>
      </w:r>
      <w:r>
        <w:rPr>
          <w:spacing w:val="2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still</w:t>
      </w:r>
      <w:r>
        <w:rPr>
          <w:spacing w:val="2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fixed on</w:t>
      </w:r>
      <w:r>
        <w:rPr>
          <w:spacing w:val="10"/>
        </w:rPr>
        <w:t xml:space="preserve"> </w:t>
      </w:r>
      <w:r>
        <w:t>You.</w:t>
      </w:r>
      <w:r>
        <w:rPr>
          <w:spacing w:val="-20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rPr>
          <w:w w:val="106"/>
        </w:rPr>
        <w:t xml:space="preserve">spurning </w:t>
      </w:r>
      <w:r>
        <w:t>has</w:t>
      </w:r>
      <w:r>
        <w:rPr>
          <w:spacing w:val="29"/>
        </w:rPr>
        <w:t xml:space="preserve"> </w:t>
      </w:r>
      <w:r>
        <w:t>reduced  Me</w:t>
      </w:r>
      <w:r>
        <w:rPr>
          <w:spacing w:val="1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cinders,</w:t>
      </w:r>
      <w:r>
        <w:rPr>
          <w:spacing w:val="43"/>
        </w:rPr>
        <w:t xml:space="preserve"> </w:t>
      </w:r>
      <w:r>
        <w:t>so</w:t>
      </w:r>
      <w:r>
        <w:rPr>
          <w:spacing w:val="22"/>
        </w:rPr>
        <w:t xml:space="preserve"> </w:t>
      </w:r>
      <w:r>
        <w:t>kindly</w:t>
      </w:r>
      <w:r>
        <w:rPr>
          <w:spacing w:val="39"/>
        </w:rPr>
        <w:t xml:space="preserve"> </w:t>
      </w:r>
      <w:r>
        <w:t xml:space="preserve">sprinkle </w:t>
      </w:r>
      <w:r>
        <w:rPr>
          <w:spacing w:val="1"/>
        </w:rPr>
        <w:t xml:space="preserve"> </w:t>
      </w:r>
      <w:r>
        <w:t>Me</w:t>
      </w:r>
      <w:r>
        <w:rPr>
          <w:spacing w:val="10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rPr>
          <w:w w:val="107"/>
        </w:rPr>
        <w:t xml:space="preserve">the </w:t>
      </w:r>
      <w:r>
        <w:t>nectar</w:t>
      </w:r>
      <w:r>
        <w:rPr>
          <w:spacing w:val="2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w w:val="101"/>
        </w:rPr>
        <w:t>lips.”</w:t>
      </w:r>
    </w:p>
    <w:p w14:paraId="3F27BC39" w14:textId="77777777" w:rsidR="00150366" w:rsidRDefault="00150366">
      <w:pPr>
        <w:spacing w:before="3" w:line="180" w:lineRule="exact"/>
        <w:rPr>
          <w:sz w:val="19"/>
          <w:szCs w:val="19"/>
        </w:rPr>
      </w:pPr>
    </w:p>
    <w:p w14:paraId="726CBD95" w14:textId="77777777" w:rsidR="00150366" w:rsidRDefault="00000000">
      <w:pPr>
        <w:ind w:left="2242" w:right="2241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7</w:t>
      </w:r>
    </w:p>
    <w:p w14:paraId="50B1E607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53D27FC5" w14:textId="77777777" w:rsidR="00150366" w:rsidRDefault="00000000">
      <w:pPr>
        <w:spacing w:line="248" w:lineRule="auto"/>
        <w:ind w:left="120" w:right="94"/>
      </w:pPr>
      <w:r>
        <w:rPr>
          <w:i/>
          <w:spacing w:val="-10"/>
          <w:w w:val="96"/>
        </w:rPr>
        <w:t>çaçimukh</w:t>
      </w:r>
      <w:r>
        <w:rPr>
          <w:i/>
          <w:w w:val="96"/>
        </w:rPr>
        <w:t>i</w:t>
      </w:r>
      <w:r>
        <w:rPr>
          <w:i/>
          <w:spacing w:val="6"/>
          <w:w w:val="96"/>
        </w:rPr>
        <w:t xml:space="preserve"> </w:t>
      </w:r>
      <w:r>
        <w:rPr>
          <w:i/>
          <w:spacing w:val="-10"/>
        </w:rPr>
        <w:t>mukharay</w:t>
      </w:r>
      <w:r>
        <w:rPr>
          <w:i/>
        </w:rPr>
        <w:t>a</w:t>
      </w:r>
      <w:r>
        <w:rPr>
          <w:i/>
          <w:spacing w:val="8"/>
        </w:rPr>
        <w:t xml:space="preserve"> </w:t>
      </w:r>
      <w:r>
        <w:rPr>
          <w:i/>
          <w:spacing w:val="-10"/>
        </w:rPr>
        <w:t>maëi-raçanä-guëa</w:t>
      </w:r>
      <w:r>
        <w:rPr>
          <w:i/>
        </w:rPr>
        <w:t>m</w:t>
      </w:r>
      <w:r>
        <w:rPr>
          <w:i/>
          <w:spacing w:val="-17"/>
        </w:rPr>
        <w:t xml:space="preserve"> </w:t>
      </w:r>
      <w:r>
        <w:rPr>
          <w:i/>
          <w:spacing w:val="-10"/>
        </w:rPr>
        <w:t xml:space="preserve">anuguëa-kaëöha-ninädam </w:t>
      </w:r>
      <w:r>
        <w:rPr>
          <w:i/>
          <w:spacing w:val="-6"/>
          <w:w w:val="94"/>
        </w:rPr>
        <w:t>çruti-puöa-yugal</w:t>
      </w:r>
      <w:r>
        <w:rPr>
          <w:i/>
          <w:w w:val="94"/>
        </w:rPr>
        <w:t xml:space="preserve">e </w:t>
      </w:r>
      <w:r>
        <w:rPr>
          <w:i/>
          <w:spacing w:val="-6"/>
        </w:rPr>
        <w:t>pika-ruta-vikal</w:t>
      </w:r>
      <w:r>
        <w:rPr>
          <w:i/>
        </w:rPr>
        <w:t>e</w:t>
      </w:r>
      <w:r>
        <w:rPr>
          <w:i/>
          <w:spacing w:val="-12"/>
        </w:rPr>
        <w:t xml:space="preserve"> </w:t>
      </w:r>
      <w:r>
        <w:rPr>
          <w:i/>
          <w:spacing w:val="-6"/>
          <w:w w:val="95"/>
        </w:rPr>
        <w:t>çamay</w:t>
      </w:r>
      <w:r>
        <w:rPr>
          <w:i/>
          <w:w w:val="95"/>
        </w:rPr>
        <w:t>a</w:t>
      </w:r>
      <w:r>
        <w:rPr>
          <w:i/>
          <w:spacing w:val="1"/>
          <w:w w:val="95"/>
        </w:rPr>
        <w:t xml:space="preserve"> </w:t>
      </w:r>
      <w:r>
        <w:rPr>
          <w:i/>
          <w:spacing w:val="-6"/>
          <w:w w:val="95"/>
        </w:rPr>
        <w:t>cirä</w:t>
      </w:r>
      <w:r>
        <w:rPr>
          <w:i/>
          <w:w w:val="95"/>
        </w:rPr>
        <w:t>d</w:t>
      </w:r>
      <w:r>
        <w:rPr>
          <w:i/>
          <w:spacing w:val="-6"/>
          <w:w w:val="95"/>
        </w:rPr>
        <w:t xml:space="preserve"> </w:t>
      </w:r>
      <w:r>
        <w:rPr>
          <w:i/>
          <w:spacing w:val="-6"/>
        </w:rPr>
        <w:t>avasädam</w:t>
      </w:r>
    </w:p>
    <w:p w14:paraId="4D7C919E" w14:textId="77777777" w:rsidR="00150366" w:rsidRDefault="00000000">
      <w:pPr>
        <w:ind w:right="125"/>
        <w:jc w:val="right"/>
      </w:pPr>
      <w:r>
        <w:rPr>
          <w:i/>
          <w:spacing w:val="-6"/>
          <w:w w:val="97"/>
        </w:rPr>
        <w:t>kñaëa</w:t>
      </w:r>
      <w:r>
        <w:rPr>
          <w:i/>
          <w:w w:val="97"/>
        </w:rPr>
        <w:t>m</w:t>
      </w:r>
      <w:r>
        <w:rPr>
          <w:i/>
          <w:spacing w:val="-5"/>
          <w:w w:val="97"/>
        </w:rPr>
        <w:t xml:space="preserve"> </w:t>
      </w:r>
      <w:r>
        <w:rPr>
          <w:i/>
          <w:spacing w:val="-6"/>
          <w:w w:val="97"/>
        </w:rPr>
        <w:t>adhunä..</w:t>
      </w:r>
      <w:r>
        <w:rPr>
          <w:i/>
          <w:w w:val="97"/>
        </w:rPr>
        <w:t>.</w:t>
      </w:r>
      <w:r>
        <w:rPr>
          <w:i/>
          <w:spacing w:val="-4"/>
          <w:w w:val="97"/>
        </w:rPr>
        <w:t xml:space="preserve"> </w:t>
      </w:r>
      <w:r>
        <w:rPr>
          <w:spacing w:val="-6"/>
          <w:w w:val="111"/>
        </w:rPr>
        <w:t>(6)</w:t>
      </w:r>
    </w:p>
    <w:p w14:paraId="3EEB2733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5E4BB055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beautiful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moon-faced 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girl,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let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jewels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Your </w:t>
      </w:r>
      <w:r>
        <w:rPr>
          <w:rFonts w:ascii="Book Antiqua" w:eastAsia="Book Antiqua" w:hAnsi="Book Antiqua" w:cs="Book Antiqua"/>
          <w:b/>
          <w:w w:val="91"/>
        </w:rPr>
        <w:t>cummerbund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resonate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along</w:t>
      </w:r>
      <w:r>
        <w:rPr>
          <w:rFonts w:ascii="Book Antiqua" w:eastAsia="Book Antiqua" w:hAnsi="Book Antiqua" w:cs="Book Antiqua"/>
          <w:b/>
          <w:spacing w:val="-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Your</w:t>
      </w:r>
      <w:r>
        <w:rPr>
          <w:rFonts w:ascii="Book Antiqua" w:eastAsia="Book Antiqua" w:hAnsi="Book Antiqua" w:cs="Book Antiqua"/>
          <w:b/>
          <w:spacing w:val="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sweet</w:t>
      </w:r>
      <w:r>
        <w:rPr>
          <w:rFonts w:ascii="Book Antiqua" w:eastAsia="Book Antiqua" w:hAnsi="Book Antiqua" w:cs="Book Antiqua"/>
          <w:b/>
          <w:spacing w:val="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voice.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Soothe the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long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torture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My</w:t>
      </w:r>
      <w:r>
        <w:rPr>
          <w:rFonts w:ascii="Book Antiqua" w:eastAsia="Book Antiqua" w:hAnsi="Book Antiqua" w:cs="Book Antiqua"/>
          <w:b/>
          <w:spacing w:val="29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ears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have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suffered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cuckoo’s </w:t>
      </w:r>
      <w:r>
        <w:rPr>
          <w:rFonts w:ascii="Book Antiqua" w:eastAsia="Book Antiqua" w:hAnsi="Book Antiqua" w:cs="Book Antiqua"/>
          <w:b/>
          <w:w w:val="93"/>
        </w:rPr>
        <w:t>harsh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call.”</w:t>
      </w:r>
    </w:p>
    <w:p w14:paraId="18B8A0CC" w14:textId="77777777" w:rsidR="00150366" w:rsidRDefault="00150366">
      <w:pPr>
        <w:spacing w:before="1" w:line="120" w:lineRule="exact"/>
        <w:rPr>
          <w:sz w:val="12"/>
          <w:szCs w:val="12"/>
        </w:rPr>
      </w:pPr>
    </w:p>
    <w:p w14:paraId="7DFD6582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D2C1D4A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206CA3D5" w14:textId="77777777" w:rsidR="00150366" w:rsidRDefault="00000000">
      <w:pPr>
        <w:spacing w:line="248" w:lineRule="auto"/>
        <w:ind w:left="120" w:right="85" w:firstLine="36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“</w:t>
      </w:r>
      <w:r>
        <w:rPr>
          <w:i/>
          <w:spacing w:val="-2"/>
        </w:rPr>
        <w:t>H</w:t>
      </w:r>
      <w:r>
        <w:rPr>
          <w:i/>
        </w:rPr>
        <w:t>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candränane</w:t>
      </w:r>
      <w:r>
        <w:t>,</w:t>
      </w:r>
      <w:r>
        <w:rPr>
          <w:spacing w:val="-19"/>
        </w:rPr>
        <w:t xml:space="preserve"> </w:t>
      </w:r>
      <w:r>
        <w:t>O</w:t>
      </w:r>
      <w:r>
        <w:rPr>
          <w:spacing w:val="21"/>
        </w:rPr>
        <w:t xml:space="preserve"> </w:t>
      </w:r>
      <w:r>
        <w:rPr>
          <w:spacing w:val="-2"/>
        </w:rPr>
        <w:t>radian</w:t>
      </w:r>
      <w:r>
        <w:t xml:space="preserve">t </w:t>
      </w:r>
      <w:r>
        <w:rPr>
          <w:spacing w:val="1"/>
        </w:rPr>
        <w:t xml:space="preserve"> </w:t>
      </w:r>
      <w:r>
        <w:rPr>
          <w:spacing w:val="-2"/>
        </w:rPr>
        <w:t>moon-face</w:t>
      </w:r>
      <w:r>
        <w:t>d</w:t>
      </w:r>
      <w:r>
        <w:rPr>
          <w:spacing w:val="37"/>
        </w:rPr>
        <w:t xml:space="preserve"> </w:t>
      </w:r>
      <w:r>
        <w:rPr>
          <w:spacing w:val="-2"/>
        </w:rPr>
        <w:t>maiden</w:t>
      </w:r>
      <w:r>
        <w:t>,</w:t>
      </w:r>
      <w:r>
        <w:rPr>
          <w:spacing w:val="43"/>
        </w:rPr>
        <w:t xml:space="preserve"> </w:t>
      </w:r>
      <w:r>
        <w:rPr>
          <w:spacing w:val="-2"/>
        </w:rPr>
        <w:t>Yo</w:t>
      </w:r>
      <w:r>
        <w:t>u</w:t>
      </w:r>
      <w:r>
        <w:rPr>
          <w:spacing w:val="1"/>
        </w:rPr>
        <w:t xml:space="preserve"> </w:t>
      </w:r>
      <w:r>
        <w:rPr>
          <w:spacing w:val="-2"/>
          <w:w w:val="103"/>
        </w:rPr>
        <w:t xml:space="preserve">are </w:t>
      </w:r>
      <w:r>
        <w:t>the</w:t>
      </w:r>
      <w:r>
        <w:rPr>
          <w:spacing w:val="40"/>
        </w:rPr>
        <w:t xml:space="preserve"> </w:t>
      </w:r>
      <w:r>
        <w:t>moon</w:t>
      </w:r>
      <w:r>
        <w:rPr>
          <w:spacing w:val="46"/>
        </w:rPr>
        <w:t xml:space="preserve"> </w:t>
      </w:r>
      <w:r>
        <w:t xml:space="preserve">dripping </w:t>
      </w:r>
      <w:r>
        <w:rPr>
          <w:spacing w:val="7"/>
        </w:rPr>
        <w:t xml:space="preserve"> </w:t>
      </w:r>
      <w:r>
        <w:t>with</w:t>
      </w:r>
      <w:r>
        <w:rPr>
          <w:spacing w:val="41"/>
        </w:rPr>
        <w:t xml:space="preserve"> </w:t>
      </w:r>
      <w:r>
        <w:t>nectar.</w:t>
      </w:r>
      <w:r>
        <w:rPr>
          <w:spacing w:val="50"/>
        </w:rPr>
        <w:t xml:space="preserve"> </w:t>
      </w:r>
      <w:r>
        <w:t>Make</w:t>
      </w:r>
      <w:r>
        <w:rPr>
          <w:spacing w:val="2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jeweled</w:t>
      </w:r>
      <w:r>
        <w:rPr>
          <w:spacing w:val="29"/>
        </w:rPr>
        <w:t xml:space="preserve"> </w:t>
      </w:r>
      <w:r>
        <w:t>bells</w:t>
      </w:r>
      <w:r>
        <w:rPr>
          <w:spacing w:val="27"/>
        </w:rPr>
        <w:t xml:space="preserve"> </w:t>
      </w:r>
      <w:r>
        <w:rPr>
          <w:w w:val="107"/>
        </w:rPr>
        <w:t>on</w:t>
      </w:r>
    </w:p>
    <w:p w14:paraId="02D5F747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657C0A8D" w14:textId="77777777" w:rsidR="00150366" w:rsidRDefault="00150366">
      <w:pPr>
        <w:spacing w:line="200" w:lineRule="exact"/>
      </w:pPr>
    </w:p>
    <w:p w14:paraId="62ADA00F" w14:textId="77777777" w:rsidR="00150366" w:rsidRDefault="00000000">
      <w:pPr>
        <w:spacing w:before="29" w:line="248" w:lineRule="auto"/>
        <w:ind w:left="120" w:right="90"/>
        <w:jc w:val="both"/>
      </w:pPr>
      <w:r>
        <w:rPr>
          <w:spacing w:val="-6"/>
        </w:rPr>
        <w:t>You</w:t>
      </w:r>
      <w:r>
        <w:t xml:space="preserve">r </w:t>
      </w:r>
      <w:r>
        <w:rPr>
          <w:spacing w:val="-6"/>
        </w:rPr>
        <w:t>girdl</w:t>
      </w:r>
      <w:r>
        <w:t>e</w:t>
      </w:r>
      <w:r>
        <w:rPr>
          <w:spacing w:val="17"/>
        </w:rPr>
        <w:t xml:space="preserve"> </w:t>
      </w:r>
      <w:r>
        <w:rPr>
          <w:spacing w:val="-6"/>
        </w:rPr>
        <w:t>sin</w:t>
      </w:r>
      <w:r>
        <w:t>g</w:t>
      </w:r>
      <w:r>
        <w:rPr>
          <w:spacing w:val="15"/>
        </w:rPr>
        <w:t xml:space="preserve"> </w:t>
      </w:r>
      <w:r>
        <w:rPr>
          <w:spacing w:val="-6"/>
        </w:rPr>
        <w:t>ou</w:t>
      </w:r>
      <w:r>
        <w:t>t</w:t>
      </w:r>
      <w:r>
        <w:rPr>
          <w:spacing w:val="28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6"/>
        </w:rPr>
        <w:t>harmon</w:t>
      </w:r>
      <w:r>
        <w:t>y</w:t>
      </w:r>
      <w:r>
        <w:rPr>
          <w:spacing w:val="44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26"/>
        </w:rPr>
        <w:t xml:space="preserve"> </w:t>
      </w:r>
      <w:r>
        <w:rPr>
          <w:spacing w:val="-6"/>
        </w:rPr>
        <w:t>You</w:t>
      </w:r>
      <w:r>
        <w:t xml:space="preserve">r </w:t>
      </w:r>
      <w:r>
        <w:rPr>
          <w:spacing w:val="-6"/>
        </w:rPr>
        <w:t>swee</w:t>
      </w:r>
      <w:r>
        <w:t>t</w:t>
      </w:r>
      <w:r>
        <w:rPr>
          <w:spacing w:val="13"/>
        </w:rPr>
        <w:t xml:space="preserve"> </w:t>
      </w:r>
      <w:r>
        <w:rPr>
          <w:spacing w:val="-6"/>
        </w:rPr>
        <w:t>voic</w:t>
      </w:r>
      <w:r>
        <w:t>e</w:t>
      </w:r>
      <w:r>
        <w:rPr>
          <w:spacing w:val="8"/>
        </w:rPr>
        <w:t xml:space="preserve"> </w:t>
      </w:r>
      <w:r>
        <w:rPr>
          <w:spacing w:val="-6"/>
        </w:rPr>
        <w:t>s</w:t>
      </w:r>
      <w:r>
        <w:t>o</w:t>
      </w:r>
      <w:r>
        <w:rPr>
          <w:spacing w:val="12"/>
        </w:rPr>
        <w:t xml:space="preserve"> </w:t>
      </w:r>
      <w:r>
        <w:rPr>
          <w:spacing w:val="-6"/>
          <w:w w:val="108"/>
        </w:rPr>
        <w:t xml:space="preserve">that </w:t>
      </w:r>
      <w:r>
        <w:rPr>
          <w:spacing w:val="-5"/>
        </w:rPr>
        <w:t>whe</w:t>
      </w:r>
      <w:r>
        <w:t>n</w:t>
      </w:r>
      <w:r>
        <w:rPr>
          <w:spacing w:val="39"/>
        </w:rPr>
        <w:t xml:space="preserve"> </w:t>
      </w:r>
      <w:r>
        <w:rPr>
          <w:spacing w:val="-5"/>
        </w:rPr>
        <w:t>Yo</w:t>
      </w:r>
      <w:r>
        <w:t xml:space="preserve">u </w:t>
      </w:r>
      <w:r>
        <w:rPr>
          <w:spacing w:val="-5"/>
        </w:rPr>
        <w:t>tak</w:t>
      </w:r>
      <w:r>
        <w:t>e</w:t>
      </w:r>
      <w:r>
        <w:rPr>
          <w:spacing w:val="3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5"/>
        </w:rPr>
        <w:t>lea</w:t>
      </w:r>
      <w:r>
        <w:t>d</w:t>
      </w:r>
      <w:r>
        <w:rPr>
          <w:spacing w:val="24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8"/>
        </w:rPr>
        <w:t xml:space="preserve"> </w:t>
      </w:r>
      <w:r>
        <w:rPr>
          <w:spacing w:val="-5"/>
        </w:rPr>
        <w:t>lovemakin</w:t>
      </w:r>
      <w:r>
        <w:t>g</w:t>
      </w:r>
      <w:r>
        <w:rPr>
          <w:spacing w:val="36"/>
        </w:rPr>
        <w:t xml:space="preserve"> </w:t>
      </w:r>
      <w:r>
        <w:rPr>
          <w:spacing w:val="-5"/>
        </w:rPr>
        <w:t>thos</w:t>
      </w:r>
      <w:r>
        <w:t>e</w:t>
      </w:r>
      <w:r>
        <w:rPr>
          <w:spacing w:val="38"/>
        </w:rPr>
        <w:t xml:space="preserve"> </w:t>
      </w:r>
      <w:r>
        <w:rPr>
          <w:spacing w:val="-5"/>
        </w:rPr>
        <w:t>bell</w:t>
      </w:r>
      <w:r>
        <w:t>s</w:t>
      </w:r>
      <w:r>
        <w:rPr>
          <w:spacing w:val="21"/>
        </w:rPr>
        <w:t xml:space="preserve"> </w:t>
      </w:r>
      <w:r>
        <w:rPr>
          <w:spacing w:val="-5"/>
        </w:rPr>
        <w:t>wil</w:t>
      </w:r>
      <w:r>
        <w:t>l</w:t>
      </w:r>
      <w:r>
        <w:rPr>
          <w:spacing w:val="17"/>
        </w:rPr>
        <w:t xml:space="preserve"> </w:t>
      </w:r>
      <w:r>
        <w:rPr>
          <w:spacing w:val="-5"/>
          <w:w w:val="105"/>
        </w:rPr>
        <w:t xml:space="preserve">mark </w:t>
      </w:r>
      <w:r>
        <w:rPr>
          <w:spacing w:val="-5"/>
        </w:rPr>
        <w:t>rhyth</w:t>
      </w:r>
      <w:r>
        <w:t xml:space="preserve">m </w:t>
      </w:r>
      <w:r>
        <w:rPr>
          <w:spacing w:val="13"/>
        </w:rPr>
        <w:t xml:space="preserve"> </w:t>
      </w:r>
      <w:r>
        <w:rPr>
          <w:spacing w:val="-5"/>
        </w:rPr>
        <w:t>alon</w:t>
      </w:r>
      <w:r>
        <w:t>g</w:t>
      </w:r>
      <w:r>
        <w:rPr>
          <w:spacing w:val="32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41"/>
        </w:rPr>
        <w:t xml:space="preserve"> </w:t>
      </w:r>
      <w:r>
        <w:rPr>
          <w:spacing w:val="-5"/>
        </w:rPr>
        <w:t>You</w:t>
      </w:r>
      <w:r>
        <w:t>r</w:t>
      </w:r>
      <w:r>
        <w:rPr>
          <w:spacing w:val="15"/>
        </w:rPr>
        <w:t xml:space="preserve"> </w:t>
      </w:r>
      <w:r>
        <w:rPr>
          <w:spacing w:val="-5"/>
        </w:rPr>
        <w:t>rapturou</w:t>
      </w:r>
      <w:r>
        <w:t xml:space="preserve">s </w:t>
      </w:r>
      <w:r>
        <w:rPr>
          <w:spacing w:val="26"/>
        </w:rPr>
        <w:t xml:space="preserve"> </w:t>
      </w:r>
      <w:r>
        <w:rPr>
          <w:spacing w:val="-5"/>
        </w:rPr>
        <w:t>cooing</w:t>
      </w:r>
      <w:r>
        <w:t>.</w:t>
      </w:r>
      <w:r>
        <w:rPr>
          <w:spacing w:val="35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37"/>
        </w:rPr>
        <w:t xml:space="preserve"> </w:t>
      </w:r>
      <w:r>
        <w:rPr>
          <w:spacing w:val="-5"/>
        </w:rPr>
        <w:t>lonel</w:t>
      </w:r>
      <w:r>
        <w:t>y</w:t>
      </w:r>
      <w:r>
        <w:rPr>
          <w:spacing w:val="33"/>
        </w:rPr>
        <w:t xml:space="preserve"> </w:t>
      </w:r>
      <w:r>
        <w:rPr>
          <w:spacing w:val="-5"/>
          <w:w w:val="101"/>
        </w:rPr>
        <w:t xml:space="preserve">lovers, </w:t>
      </w:r>
      <w:r>
        <w:rPr>
          <w:spacing w:val="-5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cuckoos</w:t>
      </w:r>
      <w:r>
        <w:t xml:space="preserve">’ </w:t>
      </w:r>
      <w:r>
        <w:rPr>
          <w:spacing w:val="-5"/>
        </w:rPr>
        <w:t>cal</w:t>
      </w:r>
      <w:r>
        <w:t>l</w:t>
      </w:r>
      <w:r>
        <w:rPr>
          <w:spacing w:val="7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7"/>
        </w:rPr>
        <w:t xml:space="preserve"> </w:t>
      </w:r>
      <w:r>
        <w:rPr>
          <w:spacing w:val="-5"/>
        </w:rPr>
        <w:t>simpl</w:t>
      </w:r>
      <w:r>
        <w:t>y</w:t>
      </w:r>
      <w:r>
        <w:rPr>
          <w:spacing w:val="18"/>
        </w:rPr>
        <w:t xml:space="preserve"> </w:t>
      </w:r>
      <w:r>
        <w:rPr>
          <w:spacing w:val="-5"/>
        </w:rPr>
        <w:t>painful</w:t>
      </w:r>
      <w:r>
        <w:t>.</w:t>
      </w:r>
      <w:r>
        <w:rPr>
          <w:spacing w:val="32"/>
        </w:rPr>
        <w:t xml:space="preserve"> </w:t>
      </w:r>
      <w:r>
        <w:rPr>
          <w:spacing w:val="-5"/>
        </w:rPr>
        <w:t>Thei</w:t>
      </w:r>
      <w:r>
        <w:t>r</w:t>
      </w:r>
      <w:r>
        <w:rPr>
          <w:spacing w:val="25"/>
        </w:rPr>
        <w:t xml:space="preserve"> </w:t>
      </w:r>
      <w:r>
        <w:rPr>
          <w:spacing w:val="-5"/>
        </w:rPr>
        <w:t>singing</w:t>
      </w:r>
      <w:r>
        <w:t>,</w:t>
      </w:r>
      <w:r>
        <w:rPr>
          <w:spacing w:val="20"/>
        </w:rPr>
        <w:t xml:space="preserve"> </w:t>
      </w:r>
      <w:r>
        <w:rPr>
          <w:spacing w:val="-5"/>
          <w:w w:val="104"/>
        </w:rPr>
        <w:t xml:space="preserve">stimulating </w:t>
      </w:r>
      <w:r>
        <w:rPr>
          <w:spacing w:val="-5"/>
        </w:rPr>
        <w:t>memorie</w:t>
      </w:r>
      <w:r>
        <w:t>s</w:t>
      </w:r>
      <w:r>
        <w:rPr>
          <w:spacing w:val="39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5"/>
        </w:rPr>
        <w:t>You</w:t>
      </w:r>
      <w:r>
        <w:t xml:space="preserve">, </w:t>
      </w:r>
      <w:r>
        <w:rPr>
          <w:spacing w:val="-5"/>
        </w:rPr>
        <w:t>brough</w:t>
      </w:r>
      <w:r>
        <w:t xml:space="preserve">t </w:t>
      </w:r>
      <w:r>
        <w:rPr>
          <w:spacing w:val="3"/>
        </w:rPr>
        <w:t xml:space="preserve"> </w:t>
      </w:r>
      <w:r>
        <w:rPr>
          <w:spacing w:val="-5"/>
        </w:rPr>
        <w:t>distres</w:t>
      </w:r>
      <w:r>
        <w:t>s</w:t>
      </w:r>
      <w:r>
        <w:rPr>
          <w:spacing w:val="34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27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2"/>
        </w:rPr>
        <w:t xml:space="preserve"> </w:t>
      </w:r>
      <w:r>
        <w:rPr>
          <w:spacing w:val="-5"/>
        </w:rPr>
        <w:t>ears</w:t>
      </w:r>
      <w:r>
        <w:t>.</w:t>
      </w:r>
      <w:r>
        <w:rPr>
          <w:spacing w:val="23"/>
        </w:rPr>
        <w:t xml:space="preserve"> </w:t>
      </w:r>
      <w:r>
        <w:rPr>
          <w:spacing w:val="-5"/>
        </w:rPr>
        <w:t>No</w:t>
      </w:r>
      <w:r>
        <w:t>w</w:t>
      </w:r>
      <w:r>
        <w:rPr>
          <w:spacing w:val="20"/>
        </w:rPr>
        <w:t xml:space="preserve"> </w:t>
      </w:r>
      <w:r>
        <w:rPr>
          <w:spacing w:val="-5"/>
        </w:rPr>
        <w:t>fil</w:t>
      </w:r>
      <w:r>
        <w:t>l</w:t>
      </w:r>
      <w:r>
        <w:rPr>
          <w:spacing w:val="9"/>
        </w:rPr>
        <w:t xml:space="preserve"> </w:t>
      </w:r>
      <w:r>
        <w:rPr>
          <w:spacing w:val="-5"/>
          <w:w w:val="106"/>
        </w:rPr>
        <w:t xml:space="preserve">them </w:t>
      </w:r>
      <w:r>
        <w:t>with</w:t>
      </w:r>
      <w:r>
        <w:rPr>
          <w:spacing w:val="20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music</w:t>
      </w:r>
      <w:r>
        <w:rPr>
          <w:spacing w:val="2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allay</w:t>
      </w:r>
      <w:r>
        <w:rPr>
          <w:spacing w:val="-2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long</w:t>
      </w:r>
      <w:r>
        <w:rPr>
          <w:spacing w:val="13"/>
        </w:rPr>
        <w:t xml:space="preserve"> </w:t>
      </w:r>
      <w:r>
        <w:rPr>
          <w:w w:val="103"/>
        </w:rPr>
        <w:t>deprivation.”</w:t>
      </w:r>
    </w:p>
    <w:p w14:paraId="39E25251" w14:textId="77777777" w:rsidR="00150366" w:rsidRDefault="00150366">
      <w:pPr>
        <w:spacing w:before="19" w:line="220" w:lineRule="exact"/>
        <w:rPr>
          <w:sz w:val="22"/>
          <w:szCs w:val="22"/>
        </w:rPr>
      </w:pPr>
    </w:p>
    <w:p w14:paraId="3A7CB25C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8</w:t>
      </w:r>
    </w:p>
    <w:p w14:paraId="5CD35175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31E8CDC5" w14:textId="77777777" w:rsidR="00150366" w:rsidRDefault="00000000">
      <w:pPr>
        <w:spacing w:line="248" w:lineRule="auto"/>
        <w:ind w:left="333" w:right="346" w:hanging="65"/>
        <w:jc w:val="center"/>
      </w:pPr>
      <w:r>
        <w:rPr>
          <w:i/>
          <w:spacing w:val="-4"/>
        </w:rPr>
        <w:t>mä</w:t>
      </w:r>
      <w:r>
        <w:rPr>
          <w:i/>
        </w:rPr>
        <w:t>m</w:t>
      </w:r>
      <w:r>
        <w:rPr>
          <w:i/>
          <w:spacing w:val="-8"/>
        </w:rPr>
        <w:t xml:space="preserve"> </w:t>
      </w:r>
      <w:r>
        <w:rPr>
          <w:i/>
          <w:spacing w:val="-4"/>
          <w:w w:val="95"/>
        </w:rPr>
        <w:t>ati-viphala-ruñ</w:t>
      </w:r>
      <w:r>
        <w:rPr>
          <w:i/>
          <w:w w:val="95"/>
        </w:rPr>
        <w:t>ä</w:t>
      </w:r>
      <w:r>
        <w:rPr>
          <w:i/>
          <w:spacing w:val="5"/>
          <w:w w:val="95"/>
        </w:rPr>
        <w:t xml:space="preserve"> </w:t>
      </w:r>
      <w:r>
        <w:rPr>
          <w:i/>
          <w:spacing w:val="-4"/>
          <w:w w:val="95"/>
        </w:rPr>
        <w:t>vikalé-kåta</w:t>
      </w:r>
      <w:r>
        <w:rPr>
          <w:i/>
          <w:w w:val="95"/>
        </w:rPr>
        <w:t>m</w:t>
      </w:r>
      <w:r>
        <w:rPr>
          <w:i/>
          <w:spacing w:val="3"/>
          <w:w w:val="95"/>
        </w:rPr>
        <w:t xml:space="preserve"> </w:t>
      </w:r>
      <w:r>
        <w:rPr>
          <w:i/>
          <w:spacing w:val="-4"/>
        </w:rPr>
        <w:t>avalokitu</w:t>
      </w:r>
      <w:r>
        <w:rPr>
          <w:i/>
        </w:rPr>
        <w:t>m</w:t>
      </w:r>
      <w:r>
        <w:rPr>
          <w:i/>
          <w:spacing w:val="-8"/>
        </w:rPr>
        <w:t xml:space="preserve"> </w:t>
      </w:r>
      <w:r>
        <w:rPr>
          <w:i/>
          <w:spacing w:val="-4"/>
          <w:w w:val="98"/>
        </w:rPr>
        <w:t xml:space="preserve">adhunedam </w:t>
      </w:r>
      <w:r>
        <w:rPr>
          <w:i/>
          <w:spacing w:val="-4"/>
          <w:w w:val="96"/>
        </w:rPr>
        <w:t>mélita-lajjita</w:t>
      </w:r>
      <w:r>
        <w:rPr>
          <w:i/>
          <w:w w:val="96"/>
        </w:rPr>
        <w:t>m</w:t>
      </w:r>
      <w:r>
        <w:rPr>
          <w:i/>
          <w:spacing w:val="4"/>
          <w:w w:val="96"/>
        </w:rPr>
        <w:t xml:space="preserve"> </w:t>
      </w:r>
      <w:r>
        <w:rPr>
          <w:i/>
          <w:spacing w:val="-4"/>
        </w:rPr>
        <w:t>iv</w:t>
      </w:r>
      <w:r>
        <w:rPr>
          <w:i/>
        </w:rPr>
        <w:t>a</w:t>
      </w:r>
      <w:r>
        <w:rPr>
          <w:i/>
          <w:spacing w:val="-13"/>
        </w:rPr>
        <w:t xml:space="preserve"> </w:t>
      </w:r>
      <w:r>
        <w:rPr>
          <w:i/>
          <w:spacing w:val="-4"/>
        </w:rPr>
        <w:t>nayana</w:t>
      </w:r>
      <w:r>
        <w:rPr>
          <w:i/>
        </w:rPr>
        <w:t>à</w:t>
      </w:r>
      <w:r>
        <w:rPr>
          <w:i/>
          <w:spacing w:val="33"/>
        </w:rPr>
        <w:t xml:space="preserve"> </w:t>
      </w:r>
      <w:r>
        <w:rPr>
          <w:i/>
          <w:spacing w:val="-4"/>
        </w:rPr>
        <w:t>tav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viram</w:t>
      </w:r>
      <w:r>
        <w:rPr>
          <w:i/>
        </w:rPr>
        <w:t>a</w:t>
      </w:r>
      <w:r>
        <w:rPr>
          <w:i/>
          <w:spacing w:val="-14"/>
        </w:rPr>
        <w:t xml:space="preserve"> </w:t>
      </w:r>
      <w:r>
        <w:rPr>
          <w:i/>
          <w:spacing w:val="-4"/>
          <w:w w:val="92"/>
        </w:rPr>
        <w:t>visåj</w:t>
      </w:r>
      <w:r>
        <w:rPr>
          <w:i/>
          <w:w w:val="92"/>
        </w:rPr>
        <w:t>a</w:t>
      </w:r>
      <w:r>
        <w:rPr>
          <w:i/>
          <w:spacing w:val="-1"/>
          <w:w w:val="92"/>
        </w:rPr>
        <w:t xml:space="preserve"> </w:t>
      </w:r>
      <w:r>
        <w:rPr>
          <w:i/>
          <w:spacing w:val="-4"/>
        </w:rPr>
        <w:t>rati-khedam</w:t>
      </w:r>
    </w:p>
    <w:p w14:paraId="4B2AD75B" w14:textId="77777777" w:rsidR="00150366" w:rsidRDefault="00000000">
      <w:pPr>
        <w:ind w:left="3256"/>
      </w:pPr>
      <w:r>
        <w:rPr>
          <w:i/>
          <w:spacing w:val="-4"/>
          <w:w w:val="97"/>
        </w:rPr>
        <w:t>kñaëa</w:t>
      </w:r>
      <w:r>
        <w:rPr>
          <w:i/>
          <w:w w:val="97"/>
        </w:rPr>
        <w:t>m</w:t>
      </w:r>
      <w:r>
        <w:rPr>
          <w:i/>
          <w:spacing w:val="-1"/>
          <w:w w:val="97"/>
        </w:rPr>
        <w:t xml:space="preserve"> </w:t>
      </w:r>
      <w:r>
        <w:rPr>
          <w:i/>
          <w:spacing w:val="-4"/>
          <w:w w:val="97"/>
        </w:rPr>
        <w:t>adhunä..</w:t>
      </w:r>
      <w:r>
        <w:rPr>
          <w:i/>
          <w:w w:val="97"/>
        </w:rPr>
        <w:t xml:space="preserve">. </w:t>
      </w:r>
      <w:r>
        <w:rPr>
          <w:spacing w:val="-4"/>
          <w:w w:val="111"/>
        </w:rPr>
        <w:t>(7)</w:t>
      </w:r>
    </w:p>
    <w:p w14:paraId="4594A143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71FB740F" w14:textId="77777777" w:rsidR="00150366" w:rsidRDefault="00000000">
      <w:pPr>
        <w:spacing w:line="220" w:lineRule="exact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0"/>
        </w:rPr>
        <w:t>“You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furiou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eye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cas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int</w:t>
      </w:r>
      <w:r>
        <w:rPr>
          <w:rFonts w:ascii="Book Antiqua" w:eastAsia="Book Antiqua" w:hAnsi="Book Antiqua" w:cs="Book Antiqua"/>
          <w:b/>
          <w:w w:val="89"/>
        </w:rPr>
        <w:t>o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distress</w:t>
      </w:r>
      <w:r>
        <w:rPr>
          <w:rFonts w:ascii="Book Antiqua" w:eastAsia="Book Antiqua" w:hAnsi="Book Antiqua" w:cs="Book Antiqua"/>
          <w:b/>
          <w:w w:val="89"/>
        </w:rPr>
        <w:t xml:space="preserve">. 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Havin</w:t>
      </w:r>
      <w:r>
        <w:rPr>
          <w:rFonts w:ascii="Book Antiqua" w:eastAsia="Book Antiqua" w:hAnsi="Book Antiqua" w:cs="Book Antiqua"/>
          <w:b/>
          <w:w w:val="89"/>
        </w:rPr>
        <w:t xml:space="preserve">g </w:t>
      </w:r>
      <w:r>
        <w:rPr>
          <w:rFonts w:ascii="Book Antiqua" w:eastAsia="Book Antiqua" w:hAnsi="Book Antiqua" w:cs="Book Antiqua"/>
          <w:b/>
          <w:spacing w:val="-6"/>
        </w:rPr>
        <w:t xml:space="preserve">tortured </w:t>
      </w:r>
      <w:r>
        <w:rPr>
          <w:rFonts w:ascii="Book Antiqua" w:eastAsia="Book Antiqua" w:hAnsi="Book Antiqua" w:cs="Book Antiqua"/>
          <w:b/>
          <w:spacing w:val="-2"/>
        </w:rPr>
        <w:t>M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baseles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anger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the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no</w:t>
      </w:r>
      <w:r>
        <w:rPr>
          <w:rFonts w:ascii="Book Antiqua" w:eastAsia="Book Antiqua" w:hAnsi="Book Antiqua" w:cs="Book Antiqua"/>
          <w:b/>
        </w:rPr>
        <w:t>w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hal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2"/>
        </w:rPr>
        <w:t xml:space="preserve"> close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shame. </w:t>
      </w:r>
      <w:r>
        <w:rPr>
          <w:rFonts w:ascii="Book Antiqua" w:eastAsia="Book Antiqua" w:hAnsi="Book Antiqua" w:cs="Book Antiqua"/>
          <w:b/>
          <w:spacing w:val="-2"/>
          <w:w w:val="91"/>
        </w:rPr>
        <w:t>Glanc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M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-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directio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3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an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1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se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Ou</w:t>
      </w:r>
      <w:r>
        <w:rPr>
          <w:rFonts w:ascii="Book Antiqua" w:eastAsia="Book Antiqua" w:hAnsi="Book Antiqua" w:cs="Book Antiqua"/>
          <w:b/>
          <w:w w:val="91"/>
        </w:rPr>
        <w:t>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passio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free.”</w:t>
      </w:r>
    </w:p>
    <w:p w14:paraId="56A052CB" w14:textId="77777777" w:rsidR="00150366" w:rsidRDefault="00150366">
      <w:pPr>
        <w:spacing w:before="6" w:line="200" w:lineRule="exact"/>
      </w:pPr>
    </w:p>
    <w:p w14:paraId="5F950C96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410C456" w14:textId="77777777" w:rsidR="00150366" w:rsidRDefault="00150366">
      <w:pPr>
        <w:spacing w:before="2" w:line="120" w:lineRule="exact"/>
        <w:rPr>
          <w:sz w:val="13"/>
          <w:szCs w:val="13"/>
        </w:rPr>
      </w:pPr>
    </w:p>
    <w:p w14:paraId="4248FC05" w14:textId="77777777" w:rsidR="00150366" w:rsidRDefault="00000000">
      <w:pPr>
        <w:spacing w:line="248" w:lineRule="auto"/>
        <w:ind w:left="120" w:right="85" w:firstLine="360"/>
        <w:jc w:val="both"/>
      </w:pPr>
      <w:r>
        <w:t>“O</w:t>
      </w:r>
      <w:r>
        <w:rPr>
          <w:spacing w:val="37"/>
        </w:rPr>
        <w:t xml:space="preserve"> </w:t>
      </w:r>
      <w:r>
        <w:t xml:space="preserve">contrary </w:t>
      </w:r>
      <w:r>
        <w:rPr>
          <w:spacing w:val="20"/>
        </w:rPr>
        <w:t xml:space="preserve"> </w:t>
      </w:r>
      <w:r>
        <w:t xml:space="preserve">woman, </w:t>
      </w:r>
      <w:r>
        <w:rPr>
          <w:spacing w:val="6"/>
        </w:rPr>
        <w:t xml:space="preserve"> </w:t>
      </w:r>
      <w:r>
        <w:t>You</w:t>
      </w:r>
      <w:r>
        <w:rPr>
          <w:spacing w:val="19"/>
        </w:rPr>
        <w:t xml:space="preserve"> </w:t>
      </w:r>
      <w:r>
        <w:t>glared</w:t>
      </w:r>
      <w:r>
        <w:rPr>
          <w:spacing w:val="47"/>
        </w:rPr>
        <w:t xml:space="preserve"> </w:t>
      </w:r>
      <w:r>
        <w:t>at</w:t>
      </w:r>
      <w:r>
        <w:rPr>
          <w:spacing w:val="44"/>
        </w:rPr>
        <w:t xml:space="preserve"> </w:t>
      </w:r>
      <w:r>
        <w:t>Me</w:t>
      </w:r>
      <w:r>
        <w:rPr>
          <w:spacing w:val="29"/>
        </w:rPr>
        <w:t xml:space="preserve"> </w:t>
      </w:r>
      <w:r>
        <w:t xml:space="preserve">with </w:t>
      </w:r>
      <w:r>
        <w:rPr>
          <w:spacing w:val="4"/>
        </w:rPr>
        <w:t xml:space="preserve"> </w:t>
      </w:r>
      <w:r>
        <w:t xml:space="preserve">anger  </w:t>
      </w:r>
      <w:r>
        <w:rPr>
          <w:w w:val="107"/>
        </w:rPr>
        <w:t xml:space="preserve">in </w:t>
      </w:r>
      <w:r>
        <w:t>Your</w:t>
      </w:r>
      <w:r>
        <w:rPr>
          <w:spacing w:val="28"/>
        </w:rPr>
        <w:t xml:space="preserve"> </w:t>
      </w:r>
      <w:r>
        <w:t>eyes</w:t>
      </w:r>
      <w:r>
        <w:rPr>
          <w:spacing w:val="32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 xml:space="preserve">no  reason, </w:t>
      </w:r>
      <w:r>
        <w:rPr>
          <w:spacing w:val="9"/>
        </w:rPr>
        <w:t xml:space="preserve"> </w:t>
      </w:r>
      <w:r>
        <w:t xml:space="preserve">thus </w:t>
      </w:r>
      <w:r>
        <w:rPr>
          <w:spacing w:val="16"/>
        </w:rPr>
        <w:t xml:space="preserve"> </w:t>
      </w:r>
      <w:r>
        <w:t xml:space="preserve">causing </w:t>
      </w:r>
      <w:r>
        <w:rPr>
          <w:spacing w:val="4"/>
        </w:rPr>
        <w:t xml:space="preserve"> </w:t>
      </w:r>
      <w:r>
        <w:t>Me</w:t>
      </w:r>
      <w:r>
        <w:rPr>
          <w:spacing w:val="28"/>
        </w:rPr>
        <w:t xml:space="preserve"> </w:t>
      </w:r>
      <w:r>
        <w:t xml:space="preserve">distress. </w:t>
      </w:r>
      <w:r>
        <w:rPr>
          <w:spacing w:val="5"/>
        </w:rPr>
        <w:t xml:space="preserve"> </w:t>
      </w:r>
      <w:r>
        <w:t>Your show</w:t>
      </w:r>
      <w:r>
        <w:rPr>
          <w:spacing w:val="36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wrath</w:t>
      </w:r>
      <w:r>
        <w:rPr>
          <w:spacing w:val="46"/>
        </w:rPr>
        <w:t xml:space="preserve"> </w:t>
      </w:r>
      <w:r>
        <w:t>has</w:t>
      </w:r>
      <w:r>
        <w:rPr>
          <w:spacing w:val="34"/>
        </w:rPr>
        <w:t xml:space="preserve"> </w:t>
      </w:r>
      <w:r>
        <w:t>left</w:t>
      </w:r>
      <w:r>
        <w:rPr>
          <w:spacing w:val="23"/>
        </w:rPr>
        <w:t xml:space="preserve"> </w:t>
      </w:r>
      <w:r>
        <w:t>Me</w:t>
      </w:r>
      <w:r>
        <w:rPr>
          <w:spacing w:val="15"/>
        </w:rPr>
        <w:t xml:space="preserve"> </w:t>
      </w:r>
      <w:r>
        <w:t xml:space="preserve">shattered. </w:t>
      </w:r>
      <w:r>
        <w:rPr>
          <w:spacing w:val="12"/>
        </w:rPr>
        <w:t xml:space="preserve"> </w:t>
      </w:r>
      <w:r>
        <w:t>But</w:t>
      </w:r>
      <w:r>
        <w:rPr>
          <w:spacing w:val="17"/>
        </w:rPr>
        <w:t xml:space="preserve"> </w:t>
      </w:r>
      <w:r>
        <w:t>now</w:t>
      </w:r>
      <w:r>
        <w:rPr>
          <w:spacing w:val="37"/>
        </w:rPr>
        <w:t xml:space="preserve"> </w:t>
      </w:r>
      <w:r>
        <w:t>Your</w:t>
      </w:r>
      <w:r>
        <w:rPr>
          <w:spacing w:val="15"/>
        </w:rPr>
        <w:t xml:space="preserve"> </w:t>
      </w:r>
      <w:r>
        <w:rPr>
          <w:w w:val="101"/>
        </w:rPr>
        <w:t xml:space="preserve">glance </w:t>
      </w:r>
      <w:r>
        <w:rPr>
          <w:spacing w:val="-4"/>
        </w:rPr>
        <w:t>i</w:t>
      </w:r>
      <w:r>
        <w:t>s</w:t>
      </w:r>
      <w:r>
        <w:rPr>
          <w:spacing w:val="14"/>
        </w:rPr>
        <w:t xml:space="preserve"> </w:t>
      </w:r>
      <w:r>
        <w:rPr>
          <w:spacing w:val="-4"/>
        </w:rPr>
        <w:t>showerin</w:t>
      </w:r>
      <w:r>
        <w:t>g</w:t>
      </w:r>
      <w:r>
        <w:rPr>
          <w:spacing w:val="40"/>
        </w:rPr>
        <w:t xml:space="preserve"> </w:t>
      </w:r>
      <w:r>
        <w:rPr>
          <w:i/>
          <w:spacing w:val="-4"/>
        </w:rPr>
        <w:t>prema</w:t>
      </w:r>
      <w:r>
        <w:t xml:space="preserve">. </w:t>
      </w:r>
      <w:r>
        <w:rPr>
          <w:spacing w:val="-4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4"/>
        </w:rPr>
        <w:t>furiou</w:t>
      </w:r>
      <w:r>
        <w:t>s</w:t>
      </w:r>
      <w:r>
        <w:rPr>
          <w:spacing w:val="36"/>
        </w:rPr>
        <w:t xml:space="preserve"> </w:t>
      </w:r>
      <w:r>
        <w:rPr>
          <w:spacing w:val="-4"/>
        </w:rPr>
        <w:t>glanc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4"/>
        </w:rPr>
        <w:t xml:space="preserve"> </w:t>
      </w:r>
      <w:r>
        <w:rPr>
          <w:spacing w:val="-4"/>
        </w:rPr>
        <w:t>ashamed</w:t>
      </w:r>
      <w:r>
        <w:t>,</w:t>
      </w:r>
      <w:r>
        <w:rPr>
          <w:spacing w:val="37"/>
        </w:rPr>
        <w:t xml:space="preserve"> </w:t>
      </w:r>
      <w:r>
        <w:rPr>
          <w:spacing w:val="-4"/>
        </w:rPr>
        <w:t>s</w:t>
      </w:r>
      <w:r>
        <w:t>o</w:t>
      </w:r>
      <w:r>
        <w:rPr>
          <w:spacing w:val="17"/>
        </w:rPr>
        <w:t xml:space="preserve"> </w:t>
      </w:r>
      <w:r>
        <w:rPr>
          <w:spacing w:val="-4"/>
        </w:rPr>
        <w:t xml:space="preserve">Your </w:t>
      </w:r>
      <w:r>
        <w:t>eyes</w:t>
      </w:r>
      <w:r>
        <w:rPr>
          <w:spacing w:val="43"/>
        </w:rPr>
        <w:t xml:space="preserve"> </w:t>
      </w:r>
      <w:r>
        <w:t xml:space="preserve">are </w:t>
      </w:r>
      <w:r>
        <w:rPr>
          <w:spacing w:val="4"/>
        </w:rPr>
        <w:t xml:space="preserve"> </w:t>
      </w:r>
      <w:r>
        <w:t xml:space="preserve">half  closed. </w:t>
      </w:r>
      <w:r>
        <w:rPr>
          <w:spacing w:val="8"/>
        </w:rPr>
        <w:t xml:space="preserve"> </w:t>
      </w:r>
      <w:r>
        <w:t xml:space="preserve">Now </w:t>
      </w:r>
      <w:r>
        <w:rPr>
          <w:spacing w:val="1"/>
        </w:rPr>
        <w:t xml:space="preserve"> </w:t>
      </w:r>
      <w:r>
        <w:t xml:space="preserve">they </w:t>
      </w:r>
      <w:r>
        <w:rPr>
          <w:spacing w:val="11"/>
        </w:rPr>
        <w:t xml:space="preserve"> </w:t>
      </w:r>
      <w:r>
        <w:t xml:space="preserve">should </w:t>
      </w:r>
      <w:r>
        <w:rPr>
          <w:spacing w:val="29"/>
        </w:rPr>
        <w:t xml:space="preserve"> </w:t>
      </w:r>
      <w:r>
        <w:t>also  give</w:t>
      </w:r>
      <w:r>
        <w:rPr>
          <w:spacing w:val="37"/>
        </w:rPr>
        <w:t xml:space="preserve"> </w:t>
      </w:r>
      <w:r>
        <w:t xml:space="preserve">up </w:t>
      </w:r>
      <w:r>
        <w:rPr>
          <w:spacing w:val="15"/>
        </w:rPr>
        <w:t xml:space="preserve"> </w:t>
      </w:r>
      <w:r>
        <w:rPr>
          <w:w w:val="106"/>
        </w:rPr>
        <w:t xml:space="preserve">this </w:t>
      </w:r>
      <w:r>
        <w:rPr>
          <w:spacing w:val="-2"/>
        </w:rPr>
        <w:t>useles</w:t>
      </w:r>
      <w:r>
        <w:t>s</w:t>
      </w:r>
      <w:r>
        <w:rPr>
          <w:spacing w:val="36"/>
        </w:rPr>
        <w:t xml:space="preserve"> </w:t>
      </w:r>
      <w:r>
        <w:rPr>
          <w:spacing w:val="-2"/>
        </w:rPr>
        <w:t>expression</w:t>
      </w:r>
      <w:r>
        <w:t xml:space="preserve">. </w:t>
      </w:r>
      <w:r>
        <w:rPr>
          <w:spacing w:val="2"/>
        </w:rPr>
        <w:t xml:space="preserve"> </w:t>
      </w:r>
      <w:r>
        <w:rPr>
          <w:spacing w:val="-2"/>
        </w:rPr>
        <w:t>B</w:t>
      </w:r>
      <w:r>
        <w:t xml:space="preserve">e </w:t>
      </w:r>
      <w:r>
        <w:rPr>
          <w:spacing w:val="-2"/>
        </w:rPr>
        <w:t>please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wit</w:t>
      </w:r>
      <w:r>
        <w:t>h</w:t>
      </w:r>
      <w:r>
        <w:rPr>
          <w:spacing w:val="42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42"/>
        </w:rPr>
        <w:t xml:space="preserve"> </w:t>
      </w:r>
      <w:r>
        <w:rPr>
          <w:spacing w:val="-2"/>
          <w:w w:val="103"/>
        </w:rPr>
        <w:t xml:space="preserve">enthusiastically </w:t>
      </w:r>
      <w:r>
        <w:t>cast</w:t>
      </w:r>
      <w:r>
        <w:rPr>
          <w:spacing w:val="8"/>
        </w:rPr>
        <w:t xml:space="preserve"> </w:t>
      </w:r>
      <w:r>
        <w:t>aside</w:t>
      </w:r>
      <w:r>
        <w:rPr>
          <w:spacing w:val="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reluctance</w:t>
      </w:r>
      <w:r>
        <w:rPr>
          <w:spacing w:val="3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w w:val="103"/>
        </w:rPr>
        <w:t>romance.”</w:t>
      </w:r>
    </w:p>
    <w:p w14:paraId="04F9317F" w14:textId="77777777" w:rsidR="00150366" w:rsidRDefault="00150366">
      <w:pPr>
        <w:spacing w:before="19" w:line="220" w:lineRule="exact"/>
        <w:rPr>
          <w:sz w:val="22"/>
          <w:szCs w:val="22"/>
        </w:rPr>
      </w:pPr>
    </w:p>
    <w:p w14:paraId="66EC9B44" w14:textId="77777777" w:rsidR="00150366" w:rsidRDefault="00000000">
      <w:pPr>
        <w:ind w:left="2242" w:right="224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9</w:t>
      </w:r>
    </w:p>
    <w:p w14:paraId="1E0D8082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0707B7EC" w14:textId="77777777" w:rsidR="00150366" w:rsidRDefault="00000000">
      <w:pPr>
        <w:spacing w:line="248" w:lineRule="auto"/>
        <w:ind w:left="120" w:right="90"/>
        <w:jc w:val="both"/>
      </w:pPr>
      <w:r>
        <w:rPr>
          <w:i/>
          <w:spacing w:val="-5"/>
          <w:w w:val="95"/>
        </w:rPr>
        <w:t>çré-jayadeva-bhaëita</w:t>
      </w:r>
      <w:r>
        <w:rPr>
          <w:i/>
          <w:w w:val="95"/>
        </w:rPr>
        <w:t>m</w:t>
      </w:r>
      <w:r>
        <w:rPr>
          <w:i/>
          <w:spacing w:val="20"/>
          <w:w w:val="95"/>
        </w:rPr>
        <w:t xml:space="preserve"> </w:t>
      </w:r>
      <w:r>
        <w:rPr>
          <w:i/>
          <w:spacing w:val="-5"/>
        </w:rPr>
        <w:t>ida</w:t>
      </w:r>
      <w:r>
        <w:rPr>
          <w:i/>
        </w:rPr>
        <w:t xml:space="preserve">m </w:t>
      </w:r>
      <w:r>
        <w:rPr>
          <w:i/>
          <w:spacing w:val="-5"/>
        </w:rPr>
        <w:t xml:space="preserve">anupadanigadita-madhuripu-modam </w:t>
      </w:r>
      <w:r>
        <w:rPr>
          <w:i/>
          <w:spacing w:val="-4"/>
        </w:rPr>
        <w:t>janayat</w:t>
      </w:r>
      <w:r>
        <w:rPr>
          <w:i/>
        </w:rPr>
        <w:t>u</w:t>
      </w:r>
      <w:r>
        <w:rPr>
          <w:i/>
          <w:spacing w:val="-8"/>
        </w:rPr>
        <w:t xml:space="preserve"> </w:t>
      </w:r>
      <w:r>
        <w:rPr>
          <w:i/>
          <w:spacing w:val="-4"/>
          <w:w w:val="95"/>
        </w:rPr>
        <w:t>rasika-janeñ</w:t>
      </w:r>
      <w:r>
        <w:rPr>
          <w:i/>
          <w:w w:val="95"/>
        </w:rPr>
        <w:t>u</w:t>
      </w:r>
      <w:r>
        <w:rPr>
          <w:i/>
          <w:spacing w:val="3"/>
          <w:w w:val="95"/>
        </w:rPr>
        <w:t xml:space="preserve"> </w:t>
      </w:r>
      <w:r>
        <w:rPr>
          <w:i/>
          <w:spacing w:val="-4"/>
        </w:rPr>
        <w:t>manorama-rati-rasa-bhäva-vinodam</w:t>
      </w:r>
    </w:p>
    <w:p w14:paraId="4E279128" w14:textId="77777777" w:rsidR="00150366" w:rsidRDefault="00000000">
      <w:pPr>
        <w:ind w:left="3487"/>
      </w:pPr>
      <w:r>
        <w:rPr>
          <w:i/>
          <w:spacing w:val="-4"/>
          <w:w w:val="97"/>
        </w:rPr>
        <w:t>kñaëa</w:t>
      </w:r>
      <w:r>
        <w:rPr>
          <w:i/>
          <w:w w:val="97"/>
        </w:rPr>
        <w:t>m</w:t>
      </w:r>
      <w:r>
        <w:rPr>
          <w:i/>
          <w:spacing w:val="-1"/>
          <w:w w:val="97"/>
        </w:rPr>
        <w:t xml:space="preserve"> </w:t>
      </w:r>
      <w:r>
        <w:rPr>
          <w:i/>
          <w:spacing w:val="-4"/>
          <w:w w:val="97"/>
        </w:rPr>
        <w:t>adhunä..</w:t>
      </w:r>
      <w:r>
        <w:rPr>
          <w:i/>
          <w:w w:val="97"/>
        </w:rPr>
        <w:t xml:space="preserve">. </w:t>
      </w:r>
      <w:r>
        <w:rPr>
          <w:spacing w:val="-4"/>
          <w:w w:val="111"/>
        </w:rPr>
        <w:t>(8)</w:t>
      </w:r>
    </w:p>
    <w:p w14:paraId="5EF87CC1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7DD6CE0D" w14:textId="77777777" w:rsidR="00150366" w:rsidRDefault="00000000">
      <w:pPr>
        <w:spacing w:line="236" w:lineRule="auto"/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-2"/>
        </w:rPr>
        <w:t>Ever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wor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4"/>
        </w:rPr>
        <w:t>Çr</w:t>
      </w:r>
      <w:r>
        <w:rPr>
          <w:rFonts w:ascii="Book Antiqua" w:eastAsia="Book Antiqua" w:hAnsi="Book Antiqua" w:cs="Book Antiqua"/>
          <w:b/>
          <w:w w:val="84"/>
        </w:rPr>
        <w:t>é</w:t>
      </w:r>
      <w:r>
        <w:rPr>
          <w:rFonts w:ascii="Book Antiqua" w:eastAsia="Book Antiqua" w:hAnsi="Book Antiqua" w:cs="Book Antiqua"/>
          <w:b/>
          <w:spacing w:val="2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4"/>
        </w:rPr>
        <w:t>Jayadeva’</w:t>
      </w:r>
      <w:r>
        <w:rPr>
          <w:rFonts w:ascii="Book Antiqua" w:eastAsia="Book Antiqua" w:hAnsi="Book Antiqua" w:cs="Book Antiqua"/>
          <w:b/>
          <w:w w:val="84"/>
        </w:rPr>
        <w:t xml:space="preserve">s  </w:t>
      </w:r>
      <w:r>
        <w:rPr>
          <w:rFonts w:ascii="Book Antiqua" w:eastAsia="Book Antiqua" w:hAnsi="Book Antiqua" w:cs="Book Antiqua"/>
          <w:b/>
          <w:spacing w:val="3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poe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resound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35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the </w:t>
      </w:r>
      <w:r>
        <w:rPr>
          <w:rFonts w:ascii="Book Antiqua" w:eastAsia="Book Antiqua" w:hAnsi="Book Antiqua" w:cs="Book Antiqua"/>
          <w:b/>
          <w:w w:val="94"/>
        </w:rPr>
        <w:t>rapture</w:t>
      </w:r>
      <w:r>
        <w:rPr>
          <w:rFonts w:ascii="Book Antiqua" w:eastAsia="Book Antiqua" w:hAnsi="Book Antiqua" w:cs="Book Antiqua"/>
          <w:b/>
          <w:spacing w:val="13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Madhuripu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>Çré</w:t>
      </w:r>
      <w:r>
        <w:rPr>
          <w:rFonts w:ascii="Book Antiqua" w:eastAsia="Book Antiqua" w:hAnsi="Book Antiqua" w:cs="Book Antiqua"/>
          <w:b/>
          <w:spacing w:val="-7"/>
          <w:w w:val="83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 xml:space="preserve">Kåñëa. </w:t>
      </w:r>
      <w:r>
        <w:rPr>
          <w:rFonts w:ascii="Book Antiqua" w:eastAsia="Book Antiqua" w:hAnsi="Book Antiqua" w:cs="Book Antiqua"/>
          <w:b/>
          <w:spacing w:val="8"/>
          <w:w w:val="83"/>
        </w:rPr>
        <w:t xml:space="preserve"> </w:t>
      </w:r>
      <w:r>
        <w:rPr>
          <w:rFonts w:ascii="Book Antiqua" w:eastAsia="Book Antiqua" w:hAnsi="Book Antiqua" w:cs="Book Antiqua"/>
          <w:b/>
          <w:w w:val="83"/>
        </w:rPr>
        <w:t>May</w:t>
      </w:r>
      <w:r>
        <w:rPr>
          <w:rFonts w:ascii="Book Antiqua" w:eastAsia="Book Antiqua" w:hAnsi="Book Antiqua" w:cs="Book Antiqua"/>
          <w:b/>
          <w:spacing w:val="39"/>
          <w:w w:val="83"/>
        </w:rPr>
        <w:t xml:space="preserve"> </w:t>
      </w:r>
      <w:r>
        <w:rPr>
          <w:rFonts w:ascii="Book Antiqua" w:eastAsia="Book Antiqua" w:hAnsi="Book Antiqua" w:cs="Book Antiqua"/>
          <w:b/>
        </w:rPr>
        <w:t>this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song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arouse</w:t>
      </w:r>
      <w:r>
        <w:rPr>
          <w:rFonts w:ascii="Book Antiqua" w:eastAsia="Book Antiqua" w:hAnsi="Book Antiqua" w:cs="Book Antiqua"/>
          <w:b/>
          <w:spacing w:val="2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-4"/>
          <w:w w:val="91"/>
        </w:rPr>
        <w:t>pleasur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thes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delightfu</w:t>
      </w:r>
      <w:r>
        <w:rPr>
          <w:rFonts w:ascii="Book Antiqua" w:eastAsia="Book Antiqua" w:hAnsi="Book Antiqua" w:cs="Book Antiqua"/>
          <w:b/>
          <w:w w:val="91"/>
        </w:rPr>
        <w:t>l</w:t>
      </w:r>
      <w:r>
        <w:rPr>
          <w:rFonts w:ascii="Book Antiqua" w:eastAsia="Book Antiqua" w:hAnsi="Book Antiqua" w:cs="Book Antiqua"/>
          <w:b/>
          <w:spacing w:val="20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amorou</w:t>
      </w:r>
      <w:r>
        <w:rPr>
          <w:rFonts w:ascii="Book Antiqua" w:eastAsia="Book Antiqua" w:hAnsi="Book Antiqua" w:cs="Book Antiqua"/>
          <w:b/>
          <w:w w:val="91"/>
        </w:rPr>
        <w:t xml:space="preserve">s 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pastime</w:t>
      </w:r>
      <w:r>
        <w:rPr>
          <w:rFonts w:ascii="Book Antiqua" w:eastAsia="Book Antiqua" w:hAnsi="Book Antiqua" w:cs="Book Antiqua"/>
          <w:b/>
          <w:w w:val="91"/>
        </w:rPr>
        <w:t xml:space="preserve">s 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heart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b/>
          <w:i/>
        </w:rPr>
        <w:t>rasika</w:t>
      </w:r>
      <w:r>
        <w:rPr>
          <w:b/>
          <w:i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devotees.</w:t>
      </w:r>
    </w:p>
    <w:p w14:paraId="34ABD60A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F3F074A" w14:textId="77777777" w:rsidR="00150366" w:rsidRDefault="00150366">
      <w:pPr>
        <w:spacing w:line="200" w:lineRule="exact"/>
      </w:pPr>
    </w:p>
    <w:p w14:paraId="70076A90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78FF77E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19168D3E" w14:textId="77777777" w:rsidR="00150366" w:rsidRDefault="00000000">
      <w:pPr>
        <w:spacing w:line="248" w:lineRule="auto"/>
        <w:ind w:left="120" w:right="85" w:firstLine="360"/>
        <w:jc w:val="both"/>
      </w:pPr>
      <w:r>
        <w:t>In</w:t>
      </w:r>
      <w:r>
        <w:rPr>
          <w:spacing w:val="47"/>
        </w:rPr>
        <w:t xml:space="preserve"> </w:t>
      </w:r>
      <w:r>
        <w:t xml:space="preserve">this </w:t>
      </w:r>
      <w:r>
        <w:rPr>
          <w:spacing w:val="4"/>
        </w:rPr>
        <w:t xml:space="preserve"> </w:t>
      </w:r>
      <w:r>
        <w:t xml:space="preserve">song,  entitled </w:t>
      </w:r>
      <w:r>
        <w:rPr>
          <w:spacing w:val="17"/>
        </w:rPr>
        <w:t xml:space="preserve"> </w:t>
      </w:r>
      <w:r>
        <w:rPr>
          <w:i/>
          <w:w w:val="97"/>
        </w:rPr>
        <w:t>Madhuripu-moda-vidyädhara-lélä</w:t>
      </w:r>
      <w:r>
        <w:rPr>
          <w:w w:val="103"/>
        </w:rPr>
        <w:t xml:space="preserve">, </w:t>
      </w:r>
      <w:r>
        <w:t xml:space="preserve">“Madhuripu </w:t>
      </w:r>
      <w:r>
        <w:rPr>
          <w:spacing w:val="24"/>
        </w:rPr>
        <w:t xml:space="preserve"> </w:t>
      </w:r>
      <w:r>
        <w:t>Enjoying  Amorous  Affairs,”</w:t>
      </w:r>
      <w:r>
        <w:rPr>
          <w:spacing w:val="7"/>
        </w:rPr>
        <w:t xml:space="preserve"> </w:t>
      </w:r>
      <w:r>
        <w:rPr>
          <w:w w:val="78"/>
        </w:rPr>
        <w:t xml:space="preserve">Çré </w:t>
      </w:r>
      <w:r>
        <w:rPr>
          <w:spacing w:val="7"/>
          <w:w w:val="78"/>
        </w:rPr>
        <w:t xml:space="preserve"> </w:t>
      </w:r>
      <w:r>
        <w:t>Jayadeva</w:t>
      </w:r>
      <w:r>
        <w:rPr>
          <w:spacing w:val="21"/>
        </w:rPr>
        <w:t xml:space="preserve"> </w:t>
      </w:r>
      <w:r>
        <w:rPr>
          <w:w w:val="104"/>
        </w:rPr>
        <w:t xml:space="preserve">has </w:t>
      </w:r>
      <w:r>
        <w:t xml:space="preserve">encapsulated </w:t>
      </w:r>
      <w:r>
        <w:rPr>
          <w:spacing w:val="38"/>
        </w:rPr>
        <w:t xml:space="preserve"> </w:t>
      </w:r>
      <w:r>
        <w:t xml:space="preserve">Madhusüdana’s </w:t>
      </w:r>
      <w:r>
        <w:rPr>
          <w:spacing w:val="9"/>
        </w:rPr>
        <w:t xml:space="preserve"> </w:t>
      </w:r>
      <w:r>
        <w:t xml:space="preserve">ever  increasing </w:t>
      </w:r>
      <w:r>
        <w:rPr>
          <w:spacing w:val="21"/>
        </w:rPr>
        <w:t xml:space="preserve"> </w:t>
      </w:r>
      <w:r>
        <w:t>ecstasy.</w:t>
      </w:r>
      <w:r>
        <w:rPr>
          <w:spacing w:val="47"/>
        </w:rPr>
        <w:t xml:space="preserve"> </w:t>
      </w:r>
      <w:r>
        <w:rPr>
          <w:w w:val="103"/>
        </w:rPr>
        <w:t xml:space="preserve">The </w:t>
      </w:r>
      <w:r>
        <w:t xml:space="preserve">incomparable </w:t>
      </w:r>
      <w:r>
        <w:rPr>
          <w:spacing w:val="15"/>
        </w:rPr>
        <w:t xml:space="preserve"> </w:t>
      </w:r>
      <w:r>
        <w:t xml:space="preserve">nature </w:t>
      </w:r>
      <w:r>
        <w:rPr>
          <w:spacing w:val="18"/>
        </w:rPr>
        <w:t xml:space="preserve"> </w:t>
      </w:r>
      <w:r>
        <w:t xml:space="preserve">and  pre-eminence 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i/>
        </w:rPr>
        <w:t>çåìgära-rasa</w:t>
      </w:r>
      <w:r>
        <w:rPr>
          <w:i/>
          <w:spacing w:val="9"/>
        </w:rPr>
        <w:t xml:space="preserve"> </w:t>
      </w:r>
      <w:r>
        <w:t xml:space="preserve">is </w:t>
      </w:r>
      <w:r>
        <w:rPr>
          <w:spacing w:val="-5"/>
        </w:rPr>
        <w:t>accepte</w:t>
      </w:r>
      <w:r>
        <w:t>d</w:t>
      </w:r>
      <w:r>
        <w:rPr>
          <w:spacing w:val="46"/>
        </w:rPr>
        <w:t xml:space="preserve"> </w:t>
      </w:r>
      <w:r>
        <w:rPr>
          <w:spacing w:val="-5"/>
        </w:rPr>
        <w:t>unanimousl</w:t>
      </w:r>
      <w:r>
        <w:t xml:space="preserve">y </w:t>
      </w:r>
      <w:r>
        <w:rPr>
          <w:spacing w:val="27"/>
        </w:rPr>
        <w:t xml:space="preserve"> </w:t>
      </w:r>
      <w:r>
        <w:rPr>
          <w:spacing w:val="-5"/>
        </w:rPr>
        <w:t>amon</w:t>
      </w:r>
      <w:r>
        <w:t>g</w:t>
      </w:r>
      <w:r>
        <w:rPr>
          <w:spacing w:val="4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5"/>
        </w:rPr>
        <w:t>exper</w:t>
      </w:r>
      <w:r>
        <w:t xml:space="preserve">t  </w:t>
      </w:r>
      <w:r>
        <w:rPr>
          <w:spacing w:val="-5"/>
        </w:rPr>
        <w:t>devotees</w:t>
      </w:r>
      <w:r>
        <w:t>.</w:t>
      </w:r>
      <w:r>
        <w:rPr>
          <w:spacing w:val="40"/>
        </w:rPr>
        <w:t xml:space="preserve"> </w:t>
      </w:r>
      <w:r>
        <w:rPr>
          <w:spacing w:val="-5"/>
        </w:rPr>
        <w:t>“Ma</w:t>
      </w:r>
      <w:r>
        <w:t>y</w:t>
      </w:r>
      <w:r>
        <w:rPr>
          <w:spacing w:val="7"/>
        </w:rPr>
        <w:t xml:space="preserve"> </w:t>
      </w:r>
      <w:r>
        <w:rPr>
          <w:spacing w:val="-5"/>
          <w:w w:val="106"/>
        </w:rPr>
        <w:t xml:space="preserve">this </w:t>
      </w:r>
      <w:r>
        <w:t>song</w:t>
      </w:r>
      <w:r>
        <w:rPr>
          <w:spacing w:val="14"/>
        </w:rPr>
        <w:t xml:space="preserve"> </w:t>
      </w:r>
      <w:r>
        <w:t>awaken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enchanting  joy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erotic</w:t>
      </w:r>
      <w:r>
        <w:rPr>
          <w:spacing w:val="24"/>
        </w:rPr>
        <w:t xml:space="preserve"> </w:t>
      </w:r>
      <w:r>
        <w:t>mellow</w:t>
      </w:r>
      <w:r>
        <w:rPr>
          <w:spacing w:val="18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w w:val="107"/>
        </w:rPr>
        <w:t xml:space="preserve">the </w:t>
      </w:r>
      <w:r>
        <w:t>hearts</w:t>
      </w:r>
      <w:r>
        <w:rPr>
          <w:spacing w:val="2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connoisseurs</w:t>
      </w:r>
      <w:r>
        <w:rPr>
          <w:spacing w:val="4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spiritual</w:t>
      </w:r>
      <w:r>
        <w:rPr>
          <w:spacing w:val="35"/>
        </w:rPr>
        <w:t xml:space="preserve"> </w:t>
      </w:r>
      <w:r>
        <w:t>love.”</w:t>
      </w:r>
    </w:p>
    <w:p w14:paraId="11354FA7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453D8220" w14:textId="77777777" w:rsidR="00150366" w:rsidRDefault="00000000">
      <w:pPr>
        <w:spacing w:line="248" w:lineRule="auto"/>
        <w:ind w:left="120" w:right="88" w:firstLine="360"/>
        <w:jc w:val="both"/>
      </w:pPr>
      <w:r>
        <w:rPr>
          <w:spacing w:val="-2"/>
        </w:rPr>
        <w:t>Thi</w:t>
      </w:r>
      <w:r>
        <w:t>s</w:t>
      </w:r>
      <w:r>
        <w:rPr>
          <w:spacing w:val="36"/>
        </w:rPr>
        <w:t xml:space="preserve"> </w:t>
      </w:r>
      <w:r>
        <w:rPr>
          <w:spacing w:val="-2"/>
        </w:rPr>
        <w:t>compositio</w:t>
      </w:r>
      <w:r>
        <w:t xml:space="preserve">n </w:t>
      </w:r>
      <w:r>
        <w:rPr>
          <w:spacing w:val="1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5"/>
        </w:rPr>
        <w:t xml:space="preserve"> </w:t>
      </w:r>
      <w:r>
        <w:rPr>
          <w:spacing w:val="-2"/>
        </w:rPr>
        <w:t>pleasin</w:t>
      </w:r>
      <w:r>
        <w:t>g</w:t>
      </w:r>
      <w:r>
        <w:rPr>
          <w:spacing w:val="38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36"/>
        </w:rPr>
        <w:t xml:space="preserve"> </w:t>
      </w:r>
      <w:r>
        <w:rPr>
          <w:spacing w:val="-2"/>
          <w:w w:val="83"/>
        </w:rPr>
        <w:t>Çrépat</w:t>
      </w:r>
      <w:r>
        <w:rPr>
          <w:w w:val="83"/>
        </w:rPr>
        <w:t xml:space="preserve">i </w:t>
      </w:r>
      <w:r>
        <w:rPr>
          <w:spacing w:val="37"/>
          <w:w w:val="83"/>
        </w:rPr>
        <w:t xml:space="preserve"> </w:t>
      </w:r>
      <w:r>
        <w:rPr>
          <w:spacing w:val="-2"/>
          <w:w w:val="83"/>
        </w:rPr>
        <w:t>Çr</w:t>
      </w:r>
      <w:r>
        <w:rPr>
          <w:w w:val="83"/>
        </w:rPr>
        <w:t>é</w:t>
      </w:r>
      <w:r>
        <w:rPr>
          <w:spacing w:val="18"/>
          <w:w w:val="83"/>
        </w:rPr>
        <w:t xml:space="preserve"> </w:t>
      </w:r>
      <w:r>
        <w:rPr>
          <w:spacing w:val="-2"/>
        </w:rPr>
        <w:t>Kåñëa</w:t>
      </w:r>
      <w:r>
        <w:t>,</w:t>
      </w:r>
      <w:r>
        <w:rPr>
          <w:spacing w:val="-3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27"/>
        </w:rPr>
        <w:t xml:space="preserve"> </w:t>
      </w:r>
      <w:r>
        <w:rPr>
          <w:spacing w:val="-2"/>
          <w:w w:val="107"/>
        </w:rPr>
        <w:t xml:space="preserve">it </w:t>
      </w:r>
      <w:r>
        <w:rPr>
          <w:spacing w:val="-5"/>
        </w:rPr>
        <w:t>awaken</w:t>
      </w:r>
      <w:r>
        <w:t xml:space="preserve">s </w:t>
      </w:r>
      <w:r>
        <w:rPr>
          <w:i/>
          <w:spacing w:val="-5"/>
          <w:w w:val="96"/>
        </w:rPr>
        <w:t>sambhoga-çåìgära-ras</w:t>
      </w:r>
      <w:r>
        <w:rPr>
          <w:i/>
          <w:w w:val="96"/>
        </w:rPr>
        <w:t>a</w:t>
      </w:r>
      <w:r>
        <w:rPr>
          <w:i/>
          <w:spacing w:val="1"/>
          <w:w w:val="96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4"/>
        </w:rPr>
        <w:t xml:space="preserve"> </w:t>
      </w:r>
      <w:r>
        <w:rPr>
          <w:spacing w:val="-5"/>
        </w:rPr>
        <w:t>bring</w:t>
      </w:r>
      <w:r>
        <w:t>s</w:t>
      </w:r>
      <w:r>
        <w:rPr>
          <w:spacing w:val="1"/>
        </w:rPr>
        <w:t xml:space="preserve"> </w:t>
      </w:r>
      <w:r>
        <w:rPr>
          <w:spacing w:val="-5"/>
        </w:rPr>
        <w:t>amorou</w:t>
      </w:r>
      <w:r>
        <w:t>s</w:t>
      </w:r>
      <w:r>
        <w:rPr>
          <w:spacing w:val="14"/>
        </w:rPr>
        <w:t xml:space="preserve"> </w:t>
      </w:r>
      <w:r>
        <w:rPr>
          <w:spacing w:val="-5"/>
          <w:w w:val="104"/>
        </w:rPr>
        <w:t xml:space="preserve">emotions </w:t>
      </w:r>
      <w:r>
        <w:t>into</w:t>
      </w:r>
      <w:r>
        <w:rPr>
          <w:spacing w:val="24"/>
        </w:rPr>
        <w:t xml:space="preserve"> </w:t>
      </w:r>
      <w:r>
        <w:t>full</w:t>
      </w:r>
      <w:r>
        <w:rPr>
          <w:spacing w:val="5"/>
        </w:rPr>
        <w:t xml:space="preserve"> </w:t>
      </w:r>
      <w:r>
        <w:rPr>
          <w:w w:val="103"/>
        </w:rPr>
        <w:t>bloom.</w:t>
      </w:r>
    </w:p>
    <w:p w14:paraId="63B5D1E6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5142614F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10</w:t>
      </w:r>
    </w:p>
    <w:p w14:paraId="7A9BFE18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4D6FDC39" w14:textId="77777777" w:rsidR="00150366" w:rsidRDefault="00000000">
      <w:pPr>
        <w:spacing w:line="248" w:lineRule="auto"/>
        <w:ind w:left="390" w:right="850" w:hanging="270"/>
      </w:pPr>
      <w:r>
        <w:rPr>
          <w:i/>
          <w:spacing w:val="-4"/>
        </w:rPr>
        <w:t>pratyüha</w:t>
      </w:r>
      <w:r>
        <w:rPr>
          <w:i/>
        </w:rPr>
        <w:t>ù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pulakäìkureë</w:t>
      </w:r>
      <w:r>
        <w:rPr>
          <w:i/>
        </w:rPr>
        <w:t>a</w:t>
      </w:r>
      <w:r>
        <w:rPr>
          <w:i/>
          <w:spacing w:val="38"/>
        </w:rPr>
        <w:t xml:space="preserve"> </w:t>
      </w:r>
      <w:r>
        <w:rPr>
          <w:i/>
          <w:spacing w:val="-4"/>
          <w:w w:val="93"/>
        </w:rPr>
        <w:t>niviòäçleñ</w:t>
      </w:r>
      <w:r>
        <w:rPr>
          <w:i/>
          <w:w w:val="93"/>
        </w:rPr>
        <w:t>e</w:t>
      </w:r>
      <w:r>
        <w:rPr>
          <w:i/>
          <w:spacing w:val="-7"/>
          <w:w w:val="93"/>
        </w:rPr>
        <w:t xml:space="preserve"> </w:t>
      </w:r>
      <w:r>
        <w:rPr>
          <w:i/>
          <w:spacing w:val="-4"/>
          <w:w w:val="93"/>
        </w:rPr>
        <w:t>nimeñeë</w:t>
      </w:r>
      <w:r>
        <w:rPr>
          <w:i/>
          <w:w w:val="93"/>
        </w:rPr>
        <w:t>a</w:t>
      </w:r>
      <w:r>
        <w:rPr>
          <w:i/>
          <w:spacing w:val="17"/>
          <w:w w:val="93"/>
        </w:rPr>
        <w:t xml:space="preserve"> </w:t>
      </w:r>
      <w:r>
        <w:rPr>
          <w:i/>
          <w:spacing w:val="-4"/>
        </w:rPr>
        <w:t xml:space="preserve">ca </w:t>
      </w:r>
      <w:r>
        <w:rPr>
          <w:i/>
          <w:spacing w:val="-4"/>
          <w:w w:val="95"/>
        </w:rPr>
        <w:t>kréòäküta-vilokit</w:t>
      </w:r>
      <w:r>
        <w:rPr>
          <w:i/>
          <w:w w:val="95"/>
        </w:rPr>
        <w:t>e</w:t>
      </w:r>
      <w:r>
        <w:rPr>
          <w:i/>
          <w:spacing w:val="35"/>
          <w:w w:val="95"/>
        </w:rPr>
        <w:t xml:space="preserve"> </w:t>
      </w:r>
      <w:r>
        <w:rPr>
          <w:i/>
          <w:spacing w:val="-4"/>
          <w:w w:val="95"/>
        </w:rPr>
        <w:t>’dhara-sudhä-pän</w:t>
      </w:r>
      <w:r>
        <w:rPr>
          <w:i/>
          <w:w w:val="95"/>
        </w:rPr>
        <w:t>e</w:t>
      </w:r>
      <w:r>
        <w:rPr>
          <w:i/>
          <w:spacing w:val="-9"/>
          <w:w w:val="95"/>
        </w:rPr>
        <w:t xml:space="preserve"> </w:t>
      </w:r>
      <w:r>
        <w:rPr>
          <w:i/>
          <w:spacing w:val="-4"/>
        </w:rPr>
        <w:t>kathä-kelibhiù</w:t>
      </w:r>
    </w:p>
    <w:p w14:paraId="57605A23" w14:textId="77777777" w:rsidR="00150366" w:rsidRDefault="00000000">
      <w:pPr>
        <w:spacing w:line="248" w:lineRule="auto"/>
        <w:ind w:left="390" w:right="90" w:hanging="270"/>
      </w:pPr>
      <w:r>
        <w:rPr>
          <w:i/>
          <w:spacing w:val="-4"/>
          <w:w w:val="97"/>
        </w:rPr>
        <w:t>änandädhigamen</w:t>
      </w:r>
      <w:r>
        <w:rPr>
          <w:i/>
          <w:w w:val="97"/>
        </w:rPr>
        <w:t>a</w:t>
      </w:r>
      <w:r>
        <w:rPr>
          <w:i/>
          <w:spacing w:val="-8"/>
          <w:w w:val="97"/>
        </w:rPr>
        <w:t xml:space="preserve"> </w:t>
      </w:r>
      <w:r>
        <w:rPr>
          <w:i/>
          <w:spacing w:val="-4"/>
          <w:w w:val="97"/>
        </w:rPr>
        <w:t>manmatha-kalä-yuddh</w:t>
      </w:r>
      <w:r>
        <w:rPr>
          <w:i/>
          <w:w w:val="97"/>
        </w:rPr>
        <w:t>e</w:t>
      </w:r>
      <w:r>
        <w:rPr>
          <w:i/>
          <w:spacing w:val="29"/>
          <w:w w:val="97"/>
        </w:rPr>
        <w:t xml:space="preserve"> </w:t>
      </w:r>
      <w:r>
        <w:rPr>
          <w:i/>
          <w:spacing w:val="-3"/>
          <w:w w:val="84"/>
        </w:rPr>
        <w:t>’p</w:t>
      </w:r>
      <w:r>
        <w:rPr>
          <w:i/>
          <w:w w:val="84"/>
        </w:rPr>
        <w:t>i</w:t>
      </w:r>
      <w:r>
        <w:rPr>
          <w:i/>
          <w:spacing w:val="1"/>
          <w:w w:val="84"/>
        </w:rPr>
        <w:t xml:space="preserve"> </w:t>
      </w:r>
      <w:r>
        <w:rPr>
          <w:i/>
          <w:spacing w:val="-4"/>
        </w:rPr>
        <w:t>yasmin</w:t>
      </w:r>
      <w:r>
        <w:rPr>
          <w:i/>
        </w:rPr>
        <w:t>n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abhüd udbhüta</w:t>
      </w:r>
      <w:r>
        <w:rPr>
          <w:i/>
        </w:rPr>
        <w:t>ù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s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tayo</w:t>
      </w:r>
      <w:r>
        <w:rPr>
          <w:i/>
        </w:rPr>
        <w:t>r</w:t>
      </w:r>
      <w:r>
        <w:rPr>
          <w:i/>
          <w:spacing w:val="7"/>
        </w:rPr>
        <w:t xml:space="preserve"> </w:t>
      </w:r>
      <w:r>
        <w:rPr>
          <w:i/>
          <w:spacing w:val="-4"/>
          <w:w w:val="95"/>
        </w:rPr>
        <w:t>babhüv</w:t>
      </w:r>
      <w:r>
        <w:rPr>
          <w:i/>
          <w:w w:val="95"/>
        </w:rPr>
        <w:t>a</w:t>
      </w:r>
      <w:r>
        <w:rPr>
          <w:i/>
          <w:spacing w:val="15"/>
          <w:w w:val="95"/>
        </w:rPr>
        <w:t xml:space="preserve"> </w:t>
      </w:r>
      <w:r>
        <w:rPr>
          <w:i/>
          <w:spacing w:val="-4"/>
        </w:rPr>
        <w:t>suratärambha</w:t>
      </w:r>
      <w:r>
        <w:rPr>
          <w:i/>
        </w:rPr>
        <w:t>ù</w:t>
      </w:r>
      <w:r>
        <w:rPr>
          <w:i/>
          <w:spacing w:val="-18"/>
        </w:rPr>
        <w:t xml:space="preserve"> </w:t>
      </w:r>
      <w:r>
        <w:rPr>
          <w:i/>
          <w:spacing w:val="-4"/>
        </w:rPr>
        <w:t>priya</w:t>
      </w:r>
      <w:r>
        <w:rPr>
          <w:i/>
        </w:rPr>
        <w:t>m</w:t>
      </w:r>
      <w:r>
        <w:rPr>
          <w:i/>
          <w:spacing w:val="7"/>
        </w:rPr>
        <w:t xml:space="preserve"> </w:t>
      </w:r>
      <w:r>
        <w:rPr>
          <w:i/>
          <w:spacing w:val="-4"/>
        </w:rPr>
        <w:t>bhävukaù</w:t>
      </w:r>
    </w:p>
    <w:p w14:paraId="266ECBFB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039418CE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</w:rPr>
        <w:t>The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bega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3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long-awaite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amorou</w:t>
      </w:r>
      <w:r>
        <w:rPr>
          <w:rFonts w:ascii="Book Antiqua" w:eastAsia="Book Antiqua" w:hAnsi="Book Antiqua" w:cs="Book Antiqua"/>
          <w:b/>
          <w:w w:val="90"/>
        </w:rPr>
        <w:t xml:space="preserve">s 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contest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intent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tasting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pleasure.</w:t>
      </w:r>
      <w:r>
        <w:rPr>
          <w:rFonts w:ascii="Book Antiqua" w:eastAsia="Book Antiqua" w:hAnsi="Book Antiqua" w:cs="Book Antiqua"/>
          <w:b/>
          <w:spacing w:val="3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But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Their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rapture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was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interrupted</w:t>
      </w:r>
      <w:r>
        <w:rPr>
          <w:rFonts w:ascii="Book Antiqua" w:eastAsia="Book Antiqua" w:hAnsi="Book Antiqua" w:cs="Book Antiqua"/>
          <w:b/>
          <w:spacing w:val="3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– </w:t>
      </w:r>
      <w:r>
        <w:rPr>
          <w:rFonts w:ascii="Book Antiqua" w:eastAsia="Book Antiqua" w:hAnsi="Book Antiqua" w:cs="Book Antiqua"/>
          <w:b/>
          <w:spacing w:val="-2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horripilatio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fro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thril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 xml:space="preserve">f </w:t>
      </w:r>
      <w:r>
        <w:rPr>
          <w:rFonts w:ascii="Book Antiqua" w:eastAsia="Book Antiqua" w:hAnsi="Book Antiqua" w:cs="Book Antiqua"/>
          <w:b/>
          <w:spacing w:val="-2"/>
        </w:rPr>
        <w:t>Thei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dee</w:t>
      </w:r>
      <w:r>
        <w:rPr>
          <w:rFonts w:ascii="Book Antiqua" w:eastAsia="Book Antiqua" w:hAnsi="Book Antiqua" w:cs="Book Antiqua"/>
          <w:b/>
        </w:rPr>
        <w:t>p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3"/>
        </w:rPr>
        <w:t>embrace</w:t>
      </w:r>
      <w:r>
        <w:rPr>
          <w:rFonts w:ascii="Book Antiqua" w:eastAsia="Book Antiqua" w:hAnsi="Book Antiqua" w:cs="Book Antiqua"/>
          <w:b/>
          <w:w w:val="93"/>
        </w:rPr>
        <w:t>,</w:t>
      </w:r>
      <w:r>
        <w:rPr>
          <w:rFonts w:ascii="Book Antiqua" w:eastAsia="Book Antiqua" w:hAnsi="Book Antiqua" w:cs="Book Antiqua"/>
          <w:b/>
          <w:spacing w:val="34"/>
          <w:w w:val="9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by </w:t>
      </w:r>
      <w:r>
        <w:rPr>
          <w:rFonts w:ascii="Book Antiqua" w:eastAsia="Book Antiqua" w:hAnsi="Book Antiqua" w:cs="Book Antiqua"/>
          <w:b/>
          <w:spacing w:val="-3"/>
          <w:w w:val="87"/>
        </w:rPr>
        <w:t>blinkin</w:t>
      </w:r>
      <w:r>
        <w:rPr>
          <w:rFonts w:ascii="Book Antiqua" w:eastAsia="Book Antiqua" w:hAnsi="Book Antiqua" w:cs="Book Antiqua"/>
          <w:b/>
          <w:w w:val="87"/>
        </w:rPr>
        <w:t>g</w:t>
      </w:r>
      <w:r>
        <w:rPr>
          <w:rFonts w:ascii="Book Antiqua" w:eastAsia="Book Antiqua" w:hAnsi="Book Antiqua" w:cs="Book Antiqua"/>
          <w:b/>
          <w:spacing w:val="34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eye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unabl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observ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eac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other’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exper</w:t>
      </w:r>
      <w:r>
        <w:rPr>
          <w:rFonts w:ascii="Book Antiqua" w:eastAsia="Book Antiqua" w:hAnsi="Book Antiqua" w:cs="Book Antiqua"/>
          <w:b/>
        </w:rPr>
        <w:t xml:space="preserve">t </w:t>
      </w:r>
      <w:r>
        <w:rPr>
          <w:rFonts w:ascii="Book Antiqua" w:eastAsia="Book Antiqua" w:hAnsi="Book Antiqua" w:cs="Book Antiqua"/>
          <w:b/>
          <w:spacing w:val="-4"/>
        </w:rPr>
        <w:t xml:space="preserve">tactics,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erotic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sweet</w:t>
      </w:r>
      <w:r>
        <w:rPr>
          <w:rFonts w:ascii="Book Antiqua" w:eastAsia="Book Antiqua" w:hAnsi="Book Antiqua" w:cs="Book Antiqua"/>
          <w:b/>
          <w:spacing w:val="2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talk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impeding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drinking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nectar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each </w:t>
      </w:r>
      <w:r>
        <w:rPr>
          <w:rFonts w:ascii="Book Antiqua" w:eastAsia="Book Antiqua" w:hAnsi="Book Antiqua" w:cs="Book Antiqua"/>
          <w:b/>
          <w:w w:val="92"/>
        </w:rPr>
        <w:t>other’s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lips.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even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rapture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itself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became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an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obstacle</w:t>
      </w:r>
      <w:r>
        <w:rPr>
          <w:rFonts w:ascii="Book Antiqua" w:eastAsia="Book Antiqua" w:hAnsi="Book Antiqua" w:cs="Book Antiqua"/>
          <w:b/>
          <w:spacing w:val="14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in </w:t>
      </w:r>
      <w:r>
        <w:rPr>
          <w:rFonts w:ascii="Book Antiqua" w:eastAsia="Book Antiqua" w:hAnsi="Book Antiqua" w:cs="Book Antiqua"/>
          <w:b/>
          <w:w w:val="92"/>
        </w:rPr>
        <w:t>Their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artful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conjugal </w:t>
      </w:r>
      <w:r>
        <w:rPr>
          <w:rFonts w:ascii="Book Antiqua" w:eastAsia="Book Antiqua" w:hAnsi="Book Antiqua" w:cs="Book Antiqua"/>
          <w:b/>
        </w:rPr>
        <w:t>sparring.</w:t>
      </w:r>
    </w:p>
    <w:p w14:paraId="63884849" w14:textId="77777777" w:rsidR="00150366" w:rsidRDefault="00150366">
      <w:pPr>
        <w:spacing w:before="6" w:line="200" w:lineRule="exact"/>
      </w:pPr>
    </w:p>
    <w:p w14:paraId="7E4A143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AF6CAA3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68C8B9D6" w14:textId="77777777" w:rsidR="00150366" w:rsidRDefault="00000000">
      <w:pPr>
        <w:spacing w:line="249" w:lineRule="auto"/>
        <w:ind w:left="120" w:right="86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2"/>
        </w:rPr>
        <w:t>thi</w:t>
      </w:r>
      <w:r>
        <w:t>s</w:t>
      </w:r>
      <w:r>
        <w:rPr>
          <w:spacing w:val="32"/>
        </w:rPr>
        <w:t xml:space="preserve"> </w:t>
      </w:r>
      <w:r>
        <w:rPr>
          <w:spacing w:val="-2"/>
        </w:rPr>
        <w:t>vers</w:t>
      </w:r>
      <w:r>
        <w:t>e</w:t>
      </w:r>
      <w:r>
        <w:rPr>
          <w:spacing w:val="15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8"/>
          <w:w w:val="77"/>
        </w:rPr>
        <w:t xml:space="preserve"> </w:t>
      </w:r>
      <w:r>
        <w:rPr>
          <w:spacing w:val="-2"/>
        </w:rPr>
        <w:t>Jayadev</w:t>
      </w:r>
      <w:r>
        <w:t xml:space="preserve">a </w:t>
      </w:r>
      <w:r>
        <w:rPr>
          <w:spacing w:val="-2"/>
        </w:rPr>
        <w:t>explain</w:t>
      </w:r>
      <w:r>
        <w:t>s</w:t>
      </w:r>
      <w:r>
        <w:rPr>
          <w:spacing w:val="35"/>
        </w:rPr>
        <w:t xml:space="preserve"> </w:t>
      </w:r>
      <w:r>
        <w:rPr>
          <w:spacing w:val="-2"/>
        </w:rPr>
        <w:t>tha</w:t>
      </w:r>
      <w:r>
        <w:t>t</w:t>
      </w:r>
      <w:r>
        <w:rPr>
          <w:spacing w:val="39"/>
        </w:rPr>
        <w:t xml:space="preserve"> </w:t>
      </w:r>
      <w:r>
        <w:rPr>
          <w:spacing w:val="-2"/>
          <w:w w:val="101"/>
        </w:rPr>
        <w:t xml:space="preserve">Rädhä-Mädhava </w:t>
      </w:r>
      <w:r>
        <w:rPr>
          <w:spacing w:val="-5"/>
        </w:rPr>
        <w:t>hav</w:t>
      </w:r>
      <w:r>
        <w:t xml:space="preserve">e </w:t>
      </w:r>
      <w:r>
        <w:rPr>
          <w:spacing w:val="-5"/>
        </w:rPr>
        <w:t>no</w:t>
      </w:r>
      <w:r>
        <w:t>w</w:t>
      </w:r>
      <w:r>
        <w:rPr>
          <w:spacing w:val="6"/>
        </w:rPr>
        <w:t xml:space="preserve"> </w:t>
      </w:r>
      <w:r>
        <w:rPr>
          <w:spacing w:val="-5"/>
        </w:rPr>
        <w:t>begu</w:t>
      </w:r>
      <w:r>
        <w:t>n</w:t>
      </w:r>
      <w:r>
        <w:rPr>
          <w:spacing w:val="12"/>
        </w:rPr>
        <w:t xml:space="preserve"> </w:t>
      </w:r>
      <w:r>
        <w:rPr>
          <w:spacing w:val="-5"/>
        </w:rPr>
        <w:t>Thei</w:t>
      </w:r>
      <w:r>
        <w:t>r</w:t>
      </w:r>
      <w:r>
        <w:rPr>
          <w:spacing w:val="10"/>
        </w:rPr>
        <w:t xml:space="preserve"> </w:t>
      </w:r>
      <w:r>
        <w:rPr>
          <w:spacing w:val="-5"/>
        </w:rPr>
        <w:t>long-awaite</w:t>
      </w:r>
      <w:r>
        <w:t>d</w:t>
      </w:r>
      <w:r>
        <w:rPr>
          <w:spacing w:val="13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10"/>
        </w:rPr>
        <w:t xml:space="preserve"> </w:t>
      </w:r>
      <w:r>
        <w:rPr>
          <w:spacing w:val="-5"/>
        </w:rPr>
        <w:t>intensel</w:t>
      </w:r>
      <w:r>
        <w:t>y</w:t>
      </w:r>
      <w:r>
        <w:rPr>
          <w:spacing w:val="14"/>
        </w:rPr>
        <w:t xml:space="preserve"> </w:t>
      </w:r>
      <w:r>
        <w:rPr>
          <w:spacing w:val="-5"/>
          <w:w w:val="103"/>
        </w:rPr>
        <w:t xml:space="preserve">pleasurable </w:t>
      </w:r>
      <w:r>
        <w:rPr>
          <w:spacing w:val="-6"/>
        </w:rPr>
        <w:t>amorou</w:t>
      </w:r>
      <w:r>
        <w:t>s</w:t>
      </w:r>
      <w:r>
        <w:rPr>
          <w:spacing w:val="36"/>
        </w:rPr>
        <w:t xml:space="preserve"> </w:t>
      </w:r>
      <w:r>
        <w:rPr>
          <w:spacing w:val="-6"/>
        </w:rPr>
        <w:t>play</w:t>
      </w:r>
      <w:r>
        <w:t>.</w:t>
      </w:r>
      <w:r>
        <w:rPr>
          <w:spacing w:val="12"/>
        </w:rPr>
        <w:t xml:space="preserve"> </w:t>
      </w:r>
      <w:r>
        <w:rPr>
          <w:spacing w:val="-6"/>
        </w:rPr>
        <w:t>A</w:t>
      </w:r>
      <w:r>
        <w:t xml:space="preserve">t </w:t>
      </w:r>
      <w:r>
        <w:rPr>
          <w:spacing w:val="-6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6"/>
        </w:rPr>
        <w:t>onse</w:t>
      </w:r>
      <w:r>
        <w:t>t</w:t>
      </w:r>
      <w:r>
        <w:rPr>
          <w:spacing w:val="29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6"/>
        </w:rPr>
        <w:t>Thei</w:t>
      </w:r>
      <w:r>
        <w:t>r</w:t>
      </w:r>
      <w:r>
        <w:rPr>
          <w:spacing w:val="25"/>
        </w:rPr>
        <w:t xml:space="preserve"> </w:t>
      </w:r>
      <w:r>
        <w:rPr>
          <w:spacing w:val="-6"/>
        </w:rPr>
        <w:t>lov</w:t>
      </w:r>
      <w:r>
        <w:t>e</w:t>
      </w:r>
      <w:r>
        <w:rPr>
          <w:spacing w:val="8"/>
        </w:rPr>
        <w:t xml:space="preserve"> </w:t>
      </w:r>
      <w:r>
        <w:rPr>
          <w:spacing w:val="-6"/>
        </w:rPr>
        <w:t>games</w:t>
      </w:r>
      <w:r>
        <w:t>,</w:t>
      </w:r>
      <w:r>
        <w:rPr>
          <w:spacing w:val="1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6"/>
          <w:w w:val="107"/>
        </w:rPr>
        <w:t xml:space="preserve">rapturous </w:t>
      </w:r>
      <w:r>
        <w:t xml:space="preserve">rippling </w:t>
      </w:r>
      <w:r>
        <w:rPr>
          <w:spacing w:val="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Their</w:t>
      </w:r>
      <w:r>
        <w:rPr>
          <w:spacing w:val="48"/>
        </w:rPr>
        <w:t xml:space="preserve"> </w:t>
      </w:r>
      <w:r>
        <w:t>skin</w:t>
      </w:r>
      <w:r>
        <w:rPr>
          <w:spacing w:val="48"/>
        </w:rPr>
        <w:t xml:space="preserve"> </w:t>
      </w:r>
      <w:r>
        <w:t xml:space="preserve">created </w:t>
      </w:r>
      <w:r>
        <w:rPr>
          <w:spacing w:val="4"/>
        </w:rPr>
        <w:t xml:space="preserve"> </w:t>
      </w:r>
      <w:r>
        <w:t>an</w:t>
      </w:r>
      <w:r>
        <w:rPr>
          <w:spacing w:val="42"/>
        </w:rPr>
        <w:t xml:space="preserve"> </w:t>
      </w:r>
      <w:r>
        <w:t>obstacle,</w:t>
      </w:r>
      <w:r>
        <w:rPr>
          <w:spacing w:val="45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w w:val="104"/>
        </w:rPr>
        <w:t xml:space="preserve">bristling </w:t>
      </w:r>
      <w:r>
        <w:t xml:space="preserve">of </w:t>
      </w:r>
      <w:r>
        <w:rPr>
          <w:spacing w:val="3"/>
        </w:rPr>
        <w:t xml:space="preserve"> </w:t>
      </w:r>
      <w:r>
        <w:t xml:space="preserve">Their </w:t>
      </w:r>
      <w:r>
        <w:rPr>
          <w:spacing w:val="25"/>
        </w:rPr>
        <w:t xml:space="preserve"> </w:t>
      </w:r>
      <w:r>
        <w:t xml:space="preserve">hairs </w:t>
      </w:r>
      <w:r>
        <w:rPr>
          <w:spacing w:val="24"/>
        </w:rPr>
        <w:t xml:space="preserve"> </w:t>
      </w:r>
      <w:r>
        <w:t xml:space="preserve">naturally </w:t>
      </w:r>
      <w:r>
        <w:rPr>
          <w:spacing w:val="36"/>
        </w:rPr>
        <w:t xml:space="preserve"> </w:t>
      </w:r>
      <w:r>
        <w:t xml:space="preserve">impeded </w:t>
      </w:r>
      <w:r>
        <w:rPr>
          <w:spacing w:val="36"/>
        </w:rPr>
        <w:t xml:space="preserve"> </w:t>
      </w:r>
      <w:r>
        <w:t xml:space="preserve">Their </w:t>
      </w:r>
      <w:r>
        <w:rPr>
          <w:spacing w:val="25"/>
        </w:rPr>
        <w:t xml:space="preserve"> </w:t>
      </w:r>
      <w:r>
        <w:t xml:space="preserve">coming </w:t>
      </w:r>
      <w:r>
        <w:rPr>
          <w:spacing w:val="26"/>
        </w:rPr>
        <w:t xml:space="preserve"> </w:t>
      </w:r>
      <w:r>
        <w:rPr>
          <w:w w:val="105"/>
        </w:rPr>
        <w:t xml:space="preserve">together </w:t>
      </w:r>
      <w:r>
        <w:t xml:space="preserve">in </w:t>
      </w:r>
      <w:r>
        <w:rPr>
          <w:spacing w:val="10"/>
        </w:rPr>
        <w:t xml:space="preserve"> </w:t>
      </w:r>
      <w:r>
        <w:t xml:space="preserve">an </w:t>
      </w:r>
      <w:r>
        <w:rPr>
          <w:spacing w:val="10"/>
        </w:rPr>
        <w:t xml:space="preserve"> </w:t>
      </w:r>
      <w:r>
        <w:t xml:space="preserve">embrace. </w:t>
      </w:r>
      <w:r>
        <w:rPr>
          <w:spacing w:val="14"/>
        </w:rPr>
        <w:t xml:space="preserve"> </w:t>
      </w:r>
      <w:r>
        <w:rPr>
          <w:w w:val="106"/>
        </w:rPr>
        <w:t>Furthermore,</w:t>
      </w:r>
      <w:r>
        <w:rPr>
          <w:spacing w:val="46"/>
          <w:w w:val="106"/>
        </w:rPr>
        <w:t xml:space="preserve"> </w:t>
      </w:r>
      <w:r>
        <w:t xml:space="preserve">the </w:t>
      </w:r>
      <w:r>
        <w:rPr>
          <w:spacing w:val="16"/>
        </w:rPr>
        <w:t xml:space="preserve"> </w:t>
      </w:r>
      <w:r>
        <w:t xml:space="preserve">blinking </w:t>
      </w:r>
      <w:r>
        <w:rPr>
          <w:spacing w:val="26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 xml:space="preserve">Their </w:t>
      </w:r>
      <w:r>
        <w:rPr>
          <w:spacing w:val="16"/>
        </w:rPr>
        <w:t xml:space="preserve"> </w:t>
      </w:r>
      <w:r>
        <w:t>eyes,</w:t>
      </w:r>
    </w:p>
    <w:p w14:paraId="778E32DC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542263F" w14:textId="77777777" w:rsidR="00150366" w:rsidRDefault="00150366">
      <w:pPr>
        <w:spacing w:line="200" w:lineRule="exact"/>
      </w:pPr>
    </w:p>
    <w:p w14:paraId="75C21055" w14:textId="77777777" w:rsidR="00150366" w:rsidRDefault="00000000">
      <w:pPr>
        <w:spacing w:before="29" w:line="252" w:lineRule="auto"/>
        <w:ind w:left="120" w:right="85"/>
        <w:jc w:val="both"/>
      </w:pPr>
      <w:r>
        <w:t>obstructing  Their</w:t>
      </w:r>
      <w:r>
        <w:rPr>
          <w:spacing w:val="22"/>
        </w:rPr>
        <w:t xml:space="preserve"> </w:t>
      </w:r>
      <w:r>
        <w:t>careful</w:t>
      </w:r>
      <w:r>
        <w:rPr>
          <w:spacing w:val="16"/>
        </w:rPr>
        <w:t xml:space="preserve"> </w:t>
      </w:r>
      <w:r>
        <w:t>observation</w:t>
      </w:r>
      <w:r>
        <w:rPr>
          <w:spacing w:val="33"/>
        </w:rPr>
        <w:t xml:space="preserve"> </w:t>
      </w:r>
      <w:r>
        <w:t>of each</w:t>
      </w:r>
      <w:r>
        <w:rPr>
          <w:spacing w:val="16"/>
        </w:rPr>
        <w:t xml:space="preserve"> </w:t>
      </w:r>
      <w:r>
        <w:t>other,</w:t>
      </w:r>
      <w:r>
        <w:rPr>
          <w:spacing w:val="33"/>
        </w:rPr>
        <w:t xml:space="preserve"> </w:t>
      </w:r>
      <w:r>
        <w:rPr>
          <w:w w:val="102"/>
        </w:rPr>
        <w:t xml:space="preserve">became </w:t>
      </w:r>
      <w:r>
        <w:t>intolerable</w:t>
      </w:r>
      <w:r>
        <w:rPr>
          <w:spacing w:val="34"/>
        </w:rPr>
        <w:t xml:space="preserve"> </w:t>
      </w:r>
      <w:r>
        <w:t>as They</w:t>
      </w:r>
      <w:r>
        <w:rPr>
          <w:spacing w:val="4"/>
        </w:rPr>
        <w:t xml:space="preserve"> </w:t>
      </w:r>
      <w:r>
        <w:t>were</w:t>
      </w:r>
      <w:r>
        <w:rPr>
          <w:spacing w:val="8"/>
        </w:rPr>
        <w:t xml:space="preserve"> </w:t>
      </w:r>
      <w:r>
        <w:t>eager to</w:t>
      </w:r>
      <w:r>
        <w:rPr>
          <w:spacing w:val="11"/>
        </w:rPr>
        <w:t xml:space="preserve"> </w:t>
      </w:r>
      <w:r>
        <w:t>watch</w:t>
      </w:r>
      <w:r>
        <w:rPr>
          <w:spacing w:val="19"/>
        </w:rPr>
        <w:t xml:space="preserve"> </w:t>
      </w:r>
      <w:r>
        <w:t>each</w:t>
      </w:r>
      <w:r>
        <w:rPr>
          <w:spacing w:val="11"/>
        </w:rPr>
        <w:t xml:space="preserve"> </w:t>
      </w:r>
      <w:r>
        <w:t xml:space="preserve">other’s specific intentions. </w:t>
      </w:r>
      <w:r>
        <w:rPr>
          <w:spacing w:val="33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They</w:t>
      </w:r>
      <w:r>
        <w:rPr>
          <w:spacing w:val="37"/>
        </w:rPr>
        <w:t xml:space="preserve"> </w:t>
      </w:r>
      <w:r>
        <w:t xml:space="preserve">drank </w:t>
      </w:r>
      <w:r>
        <w:rPr>
          <w:spacing w:val="15"/>
        </w:rPr>
        <w:t xml:space="preserve"> </w:t>
      </w:r>
      <w:r>
        <w:t xml:space="preserve">the  nectar </w:t>
      </w:r>
      <w:r>
        <w:rPr>
          <w:spacing w:val="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each</w:t>
      </w:r>
      <w:r>
        <w:rPr>
          <w:spacing w:val="44"/>
        </w:rPr>
        <w:t xml:space="preserve"> </w:t>
      </w:r>
      <w:r>
        <w:t>other’s</w:t>
      </w:r>
      <w:r>
        <w:rPr>
          <w:spacing w:val="33"/>
        </w:rPr>
        <w:t xml:space="preserve"> </w:t>
      </w:r>
      <w:r>
        <w:rPr>
          <w:w w:val="102"/>
        </w:rPr>
        <w:t xml:space="preserve">lips, </w:t>
      </w:r>
      <w:r>
        <w:t>Their</w:t>
      </w:r>
      <w:r>
        <w:rPr>
          <w:spacing w:val="35"/>
        </w:rPr>
        <w:t xml:space="preserve"> </w:t>
      </w:r>
      <w:r>
        <w:t>love</w:t>
      </w:r>
      <w:r>
        <w:rPr>
          <w:spacing w:val="17"/>
        </w:rPr>
        <w:t xml:space="preserve"> </w:t>
      </w:r>
      <w:r>
        <w:t>chatter  just</w:t>
      </w:r>
      <w:r>
        <w:rPr>
          <w:spacing w:val="35"/>
        </w:rPr>
        <w:t xml:space="preserve"> </w:t>
      </w:r>
      <w:r>
        <w:t>seemed</w:t>
      </w:r>
      <w:r>
        <w:rPr>
          <w:spacing w:val="29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get</w:t>
      </w:r>
      <w:r>
        <w:rPr>
          <w:spacing w:val="20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way.</w:t>
      </w:r>
      <w:r>
        <w:rPr>
          <w:spacing w:val="14"/>
        </w:rPr>
        <w:t xml:space="preserve"> </w:t>
      </w:r>
      <w:r>
        <w:t>After</w:t>
      </w:r>
      <w:r>
        <w:rPr>
          <w:spacing w:val="9"/>
        </w:rPr>
        <w:t xml:space="preserve"> </w:t>
      </w:r>
      <w:r>
        <w:t xml:space="preserve">all, when </w:t>
      </w:r>
      <w:r>
        <w:rPr>
          <w:spacing w:val="22"/>
        </w:rPr>
        <w:t xml:space="preserve"> </w:t>
      </w:r>
      <w:r>
        <w:t xml:space="preserve">lovers </w:t>
      </w:r>
      <w:r>
        <w:rPr>
          <w:spacing w:val="5"/>
        </w:rPr>
        <w:t xml:space="preserve"> </w:t>
      </w:r>
      <w:r>
        <w:t xml:space="preserve">are </w:t>
      </w:r>
      <w:r>
        <w:rPr>
          <w:spacing w:val="7"/>
        </w:rPr>
        <w:t xml:space="preserve"> </w:t>
      </w:r>
      <w:r>
        <w:t xml:space="preserve">kissing, </w:t>
      </w:r>
      <w:r>
        <w:rPr>
          <w:spacing w:val="12"/>
        </w:rPr>
        <w:t xml:space="preserve"> </w:t>
      </w:r>
      <w:r>
        <w:t xml:space="preserve">even </w:t>
      </w:r>
      <w:r>
        <w:rPr>
          <w:spacing w:val="8"/>
        </w:rPr>
        <w:t xml:space="preserve"> </w:t>
      </w:r>
      <w:r>
        <w:t xml:space="preserve">sweet </w:t>
      </w:r>
      <w:r>
        <w:rPr>
          <w:spacing w:val="5"/>
        </w:rPr>
        <w:t xml:space="preserve"> </w:t>
      </w:r>
      <w:r>
        <w:t xml:space="preserve">talk </w:t>
      </w:r>
      <w:r>
        <w:rPr>
          <w:spacing w:val="15"/>
        </w:rPr>
        <w:t xml:space="preserve"> </w:t>
      </w:r>
      <w:r>
        <w:t xml:space="preserve">is  </w:t>
      </w:r>
      <w:r>
        <w:rPr>
          <w:w w:val="104"/>
        </w:rPr>
        <w:t xml:space="preserve">intolerable. </w:t>
      </w:r>
      <w:r>
        <w:rPr>
          <w:spacing w:val="-14"/>
        </w:rPr>
        <w:t>T</w:t>
      </w:r>
      <w:r>
        <w:t>asting  each</w:t>
      </w:r>
      <w:r>
        <w:rPr>
          <w:spacing w:val="47"/>
        </w:rPr>
        <w:t xml:space="preserve"> </w:t>
      </w:r>
      <w:r>
        <w:t>other’s</w:t>
      </w:r>
      <w:r>
        <w:rPr>
          <w:spacing w:val="36"/>
        </w:rPr>
        <w:t xml:space="preserve"> </w:t>
      </w:r>
      <w:r>
        <w:t>lips</w:t>
      </w:r>
      <w:r>
        <w:rPr>
          <w:spacing w:val="42"/>
        </w:rPr>
        <w:t xml:space="preserve"> </w:t>
      </w:r>
      <w:r>
        <w:t xml:space="preserve">becomes  much </w:t>
      </w:r>
      <w:r>
        <w:rPr>
          <w:spacing w:val="13"/>
        </w:rPr>
        <w:t xml:space="preserve"> </w:t>
      </w:r>
      <w:r>
        <w:t xml:space="preserve">more </w:t>
      </w:r>
      <w:r>
        <w:rPr>
          <w:spacing w:val="2"/>
        </w:rPr>
        <w:t xml:space="preserve"> </w:t>
      </w:r>
      <w:r>
        <w:rPr>
          <w:w w:val="103"/>
        </w:rPr>
        <w:t xml:space="preserve">pleasurable </w:t>
      </w:r>
      <w:r>
        <w:t>than  inciting</w:t>
      </w:r>
      <w:r>
        <w:rPr>
          <w:spacing w:val="47"/>
        </w:rPr>
        <w:t xml:space="preserve"> </w:t>
      </w:r>
      <w:r>
        <w:t>each</w:t>
      </w:r>
      <w:r>
        <w:rPr>
          <w:spacing w:val="33"/>
        </w:rPr>
        <w:t xml:space="preserve"> </w:t>
      </w:r>
      <w:r>
        <w:t xml:space="preserve">other </w:t>
      </w:r>
      <w:r>
        <w:rPr>
          <w:spacing w:val="1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provocative</w:t>
      </w:r>
      <w:r>
        <w:rPr>
          <w:spacing w:val="41"/>
        </w:rPr>
        <w:t xml:space="preserve"> </w:t>
      </w:r>
      <w:r>
        <w:t>words.</w:t>
      </w:r>
      <w:r>
        <w:rPr>
          <w:spacing w:val="39"/>
        </w:rPr>
        <w:t xml:space="preserve"> </w:t>
      </w:r>
      <w:r>
        <w:t>Even</w:t>
      </w:r>
      <w:r>
        <w:rPr>
          <w:spacing w:val="27"/>
        </w:rPr>
        <w:t xml:space="preserve"> </w:t>
      </w:r>
      <w:r>
        <w:rPr>
          <w:w w:val="107"/>
        </w:rPr>
        <w:t xml:space="preserve">the </w:t>
      </w:r>
      <w:r>
        <w:t xml:space="preserve">attainment </w:t>
      </w:r>
      <w:r>
        <w:rPr>
          <w:spacing w:val="1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rapture  seemed</w:t>
      </w:r>
      <w:r>
        <w:rPr>
          <w:spacing w:val="2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an</w:t>
      </w:r>
      <w:r>
        <w:rPr>
          <w:spacing w:val="22"/>
        </w:rPr>
        <w:t xml:space="preserve"> </w:t>
      </w:r>
      <w:r>
        <w:t xml:space="preserve">impediment </w:t>
      </w:r>
      <w:r>
        <w:rPr>
          <w:spacing w:val="7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rPr>
          <w:w w:val="107"/>
        </w:rPr>
        <w:t xml:space="preserve">the </w:t>
      </w:r>
      <w:r>
        <w:t>amorous</w:t>
      </w:r>
      <w:r>
        <w:rPr>
          <w:spacing w:val="30"/>
        </w:rPr>
        <w:t xml:space="preserve"> </w:t>
      </w:r>
      <w:r>
        <w:rPr>
          <w:w w:val="104"/>
        </w:rPr>
        <w:t>battle.</w:t>
      </w:r>
    </w:p>
    <w:p w14:paraId="30F977BA" w14:textId="77777777" w:rsidR="00150366" w:rsidRDefault="00150366">
      <w:pPr>
        <w:spacing w:before="5" w:line="140" w:lineRule="exact"/>
        <w:rPr>
          <w:sz w:val="14"/>
          <w:szCs w:val="14"/>
        </w:rPr>
      </w:pPr>
    </w:p>
    <w:p w14:paraId="6D72F54E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w w:val="85"/>
        </w:rPr>
        <w:t xml:space="preserve">Çréla  </w:t>
      </w:r>
      <w:r>
        <w:t>Rüpa</w:t>
      </w:r>
      <w:r>
        <w:rPr>
          <w:spacing w:val="39"/>
        </w:rPr>
        <w:t xml:space="preserve"> </w:t>
      </w:r>
      <w:r>
        <w:t>Gosvämé</w:t>
      </w:r>
      <w:r>
        <w:rPr>
          <w:spacing w:val="5"/>
        </w:rPr>
        <w:t xml:space="preserve"> </w:t>
      </w:r>
      <w:r>
        <w:t>has</w:t>
      </w:r>
      <w:r>
        <w:rPr>
          <w:spacing w:val="46"/>
        </w:rPr>
        <w:t xml:space="preserve"> </w:t>
      </w:r>
      <w:r>
        <w:t xml:space="preserve">quoted </w:t>
      </w:r>
      <w:r>
        <w:rPr>
          <w:spacing w:val="18"/>
        </w:rPr>
        <w:t xml:space="preserve"> </w:t>
      </w:r>
      <w:r>
        <w:t xml:space="preserve">this </w:t>
      </w:r>
      <w:r>
        <w:rPr>
          <w:spacing w:val="2"/>
        </w:rPr>
        <w:t xml:space="preserve"> </w:t>
      </w:r>
      <w:r>
        <w:t>verse</w:t>
      </w:r>
      <w:r>
        <w:rPr>
          <w:spacing w:val="35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rPr>
          <w:i/>
        </w:rPr>
        <w:t xml:space="preserve">Ujjvala- </w:t>
      </w:r>
      <w:r>
        <w:rPr>
          <w:i/>
          <w:spacing w:val="-4"/>
        </w:rPr>
        <w:t>nélamaë</w:t>
      </w:r>
      <w:r>
        <w:rPr>
          <w:i/>
        </w:rPr>
        <w:t>i</w:t>
      </w:r>
      <w:r>
        <w:rPr>
          <w:i/>
          <w:spacing w:val="-13"/>
        </w:rPr>
        <w:t xml:space="preserve"> </w:t>
      </w:r>
      <w:r>
        <w:rPr>
          <w:spacing w:val="-4"/>
        </w:rPr>
        <w:t>(15.256</w:t>
      </w:r>
      <w:r>
        <w:t xml:space="preserve">) </w:t>
      </w:r>
      <w:r>
        <w:rPr>
          <w:spacing w:val="7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16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27"/>
        </w:rPr>
        <w:t xml:space="preserve"> </w:t>
      </w:r>
      <w:r>
        <w:rPr>
          <w:spacing w:val="-4"/>
        </w:rPr>
        <w:t>exampl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1"/>
        </w:rPr>
        <w:t xml:space="preserve"> </w:t>
      </w:r>
      <w:r>
        <w:rPr>
          <w:i/>
          <w:spacing w:val="-4"/>
          <w:w w:val="95"/>
        </w:rPr>
        <w:t>samprayoga-lélä</w:t>
      </w:r>
      <w:r>
        <w:rPr>
          <w:w w:val="95"/>
        </w:rPr>
        <w:t>,</w:t>
      </w:r>
      <w:r>
        <w:rPr>
          <w:spacing w:val="19"/>
          <w:w w:val="95"/>
        </w:rPr>
        <w:t xml:space="preserve"> </w:t>
      </w:r>
      <w:r>
        <w:rPr>
          <w:spacing w:val="-4"/>
          <w:w w:val="103"/>
        </w:rPr>
        <w:t xml:space="preserve">conjugal </w:t>
      </w:r>
      <w:r>
        <w:rPr>
          <w:spacing w:val="-7"/>
        </w:rPr>
        <w:t>union</w:t>
      </w:r>
      <w:r>
        <w:t>.</w:t>
      </w:r>
      <w:r>
        <w:rPr>
          <w:spacing w:val="22"/>
        </w:rPr>
        <w:t xml:space="preserve"> </w:t>
      </w:r>
      <w:r>
        <w:rPr>
          <w:spacing w:val="-7"/>
        </w:rPr>
        <w:t>Thi</w:t>
      </w:r>
      <w:r>
        <w:t>s</w:t>
      </w:r>
      <w:r>
        <w:rPr>
          <w:spacing w:val="-2"/>
        </w:rPr>
        <w:t xml:space="preserve"> </w:t>
      </w:r>
      <w:r>
        <w:rPr>
          <w:spacing w:val="-7"/>
        </w:rPr>
        <w:t>vers</w:t>
      </w:r>
      <w:r>
        <w:t>e</w:t>
      </w:r>
      <w:r>
        <w:rPr>
          <w:spacing w:val="-13"/>
        </w:rPr>
        <w:t xml:space="preserve"> </w:t>
      </w:r>
      <w:r>
        <w:rPr>
          <w:spacing w:val="-7"/>
        </w:rPr>
        <w:t>feature</w:t>
      </w:r>
      <w:r>
        <w:t>s</w:t>
      </w:r>
      <w:r>
        <w:rPr>
          <w:spacing w:val="6"/>
        </w:rPr>
        <w:t xml:space="preserve"> </w:t>
      </w:r>
      <w:r>
        <w:rPr>
          <w:i/>
          <w:spacing w:val="-7"/>
          <w:w w:val="95"/>
        </w:rPr>
        <w:t>çärdüla-vikréòita-chanda</w:t>
      </w:r>
      <w:r>
        <w:rPr>
          <w:w w:val="95"/>
        </w:rPr>
        <w:t>,</w:t>
      </w:r>
      <w:r>
        <w:rPr>
          <w:spacing w:val="6"/>
          <w:w w:val="95"/>
        </w:rPr>
        <w:t xml:space="preserve"> </w:t>
      </w:r>
      <w:r>
        <w:rPr>
          <w:i/>
          <w:spacing w:val="-7"/>
          <w:w w:val="104"/>
        </w:rPr>
        <w:t xml:space="preserve">yathäsaìkhya- </w:t>
      </w:r>
      <w:r>
        <w:rPr>
          <w:i/>
        </w:rPr>
        <w:t>alaìkära</w:t>
      </w:r>
      <w:r>
        <w:rPr>
          <w:i/>
          <w:spacing w:val="5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i/>
        </w:rPr>
        <w:t>çåìgära-rasa</w:t>
      </w:r>
      <w:r>
        <w:rPr>
          <w:i/>
          <w:spacing w:val="-12"/>
        </w:rPr>
        <w:t xml:space="preserve"> </w:t>
      </w:r>
      <w:r>
        <w:t>called</w:t>
      </w:r>
      <w:r>
        <w:rPr>
          <w:spacing w:val="17"/>
        </w:rPr>
        <w:t xml:space="preserve"> </w:t>
      </w:r>
      <w:r>
        <w:rPr>
          <w:i/>
        </w:rPr>
        <w:t>sambhoga</w:t>
      </w:r>
      <w:r>
        <w:t>.</w:t>
      </w:r>
      <w:r>
        <w:rPr>
          <w:spacing w:val="-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w w:val="105"/>
        </w:rPr>
        <w:t xml:space="preserve">present </w:t>
      </w:r>
      <w:r>
        <w:t>verse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an</w:t>
      </w:r>
      <w:r>
        <w:rPr>
          <w:spacing w:val="20"/>
        </w:rPr>
        <w:t xml:space="preserve"> </w:t>
      </w:r>
      <w:r>
        <w:rPr>
          <w:w w:val="107"/>
        </w:rPr>
        <w:t>introduction</w:t>
      </w:r>
      <w:r>
        <w:rPr>
          <w:spacing w:val="5"/>
          <w:w w:val="107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26"/>
        </w:rPr>
        <w:t>T</w:t>
      </w:r>
      <w:r>
        <w:t xml:space="preserve">wenty-fourth  Song </w:t>
      </w:r>
      <w:r>
        <w:rPr>
          <w:w w:val="105"/>
        </w:rPr>
        <w:t xml:space="preserve">entitled </w:t>
      </w:r>
      <w:r>
        <w:rPr>
          <w:i/>
          <w:w w:val="97"/>
        </w:rPr>
        <w:t>Candrahäsa,</w:t>
      </w:r>
      <w:r>
        <w:rPr>
          <w:i/>
          <w:spacing w:val="1"/>
          <w:w w:val="97"/>
        </w:rPr>
        <w:t xml:space="preserve"> </w:t>
      </w:r>
      <w:r>
        <w:rPr>
          <w:i/>
          <w:w w:val="91"/>
        </w:rPr>
        <w:t>“</w:t>
      </w:r>
      <w:r>
        <w:rPr>
          <w:w w:val="91"/>
        </w:rPr>
        <w:t>Kåñëa</w:t>
      </w:r>
      <w:r>
        <w:rPr>
          <w:spacing w:val="10"/>
          <w:w w:val="9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Beaming</w:t>
      </w:r>
      <w:r>
        <w:rPr>
          <w:spacing w:val="-12"/>
        </w:rPr>
        <w:t xml:space="preserve"> </w:t>
      </w:r>
      <w:r>
        <w:rPr>
          <w:w w:val="101"/>
        </w:rPr>
        <w:t>Moon.”</w:t>
      </w:r>
    </w:p>
    <w:p w14:paraId="6E39B043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362BEF27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11</w:t>
      </w:r>
    </w:p>
    <w:p w14:paraId="4E828BE6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013DE381" w14:textId="77777777" w:rsidR="00150366" w:rsidRDefault="00000000">
      <w:pPr>
        <w:spacing w:line="252" w:lineRule="auto"/>
        <w:ind w:left="628" w:right="393" w:hanging="270"/>
      </w:pPr>
      <w:r>
        <w:rPr>
          <w:i/>
          <w:spacing w:val="-4"/>
        </w:rPr>
        <w:t>dorbhyä</w:t>
      </w:r>
      <w:r>
        <w:rPr>
          <w:i/>
        </w:rPr>
        <w:t>à</w:t>
      </w:r>
      <w:r>
        <w:rPr>
          <w:i/>
          <w:spacing w:val="23"/>
        </w:rPr>
        <w:t xml:space="preserve"> </w:t>
      </w:r>
      <w:r>
        <w:rPr>
          <w:i/>
          <w:spacing w:val="-4"/>
        </w:rPr>
        <w:t>saàyamita</w:t>
      </w:r>
      <w:r>
        <w:rPr>
          <w:i/>
        </w:rPr>
        <w:t>ù</w:t>
      </w:r>
      <w:r>
        <w:rPr>
          <w:i/>
          <w:spacing w:val="38"/>
        </w:rPr>
        <w:t xml:space="preserve"> </w:t>
      </w:r>
      <w:r>
        <w:rPr>
          <w:i/>
          <w:spacing w:val="-4"/>
          <w:w w:val="95"/>
        </w:rPr>
        <w:t>payodhara-bhareëäpéòita</w:t>
      </w:r>
      <w:r>
        <w:rPr>
          <w:i/>
          <w:w w:val="95"/>
        </w:rPr>
        <w:t>ù</w:t>
      </w:r>
      <w:r>
        <w:rPr>
          <w:i/>
          <w:spacing w:val="12"/>
          <w:w w:val="95"/>
        </w:rPr>
        <w:t xml:space="preserve"> </w:t>
      </w:r>
      <w:r>
        <w:rPr>
          <w:i/>
          <w:spacing w:val="-4"/>
        </w:rPr>
        <w:t xml:space="preserve">päëijair </w:t>
      </w:r>
      <w:r>
        <w:rPr>
          <w:i/>
          <w:spacing w:val="-4"/>
          <w:w w:val="94"/>
        </w:rPr>
        <w:t>äviddh</w:t>
      </w:r>
      <w:r>
        <w:rPr>
          <w:i/>
          <w:w w:val="94"/>
        </w:rPr>
        <w:t>o</w:t>
      </w:r>
      <w:r>
        <w:rPr>
          <w:i/>
          <w:spacing w:val="13"/>
          <w:w w:val="94"/>
        </w:rPr>
        <w:t xml:space="preserve"> </w:t>
      </w:r>
      <w:r>
        <w:rPr>
          <w:i/>
          <w:spacing w:val="-4"/>
          <w:w w:val="94"/>
        </w:rPr>
        <w:t>daçanai</w:t>
      </w:r>
      <w:r>
        <w:rPr>
          <w:i/>
          <w:w w:val="94"/>
        </w:rPr>
        <w:t>ù</w:t>
      </w:r>
      <w:r>
        <w:rPr>
          <w:i/>
          <w:spacing w:val="8"/>
          <w:w w:val="94"/>
        </w:rPr>
        <w:t xml:space="preserve"> </w:t>
      </w:r>
      <w:r>
        <w:rPr>
          <w:i/>
          <w:spacing w:val="-4"/>
          <w:w w:val="94"/>
        </w:rPr>
        <w:t>kñatädhara-puöa</w:t>
      </w:r>
      <w:r>
        <w:rPr>
          <w:i/>
          <w:w w:val="94"/>
        </w:rPr>
        <w:t>ù</w:t>
      </w:r>
      <w:r>
        <w:rPr>
          <w:i/>
          <w:spacing w:val="-9"/>
          <w:w w:val="94"/>
        </w:rPr>
        <w:t xml:space="preserve"> </w:t>
      </w:r>
      <w:r>
        <w:rPr>
          <w:i/>
          <w:spacing w:val="-4"/>
        </w:rPr>
        <w:t>çroëé-taöenähataù</w:t>
      </w:r>
    </w:p>
    <w:p w14:paraId="3E4D8363" w14:textId="77777777" w:rsidR="00150366" w:rsidRDefault="00000000">
      <w:pPr>
        <w:spacing w:line="252" w:lineRule="auto"/>
        <w:ind w:left="628" w:right="330" w:hanging="270"/>
      </w:pPr>
      <w:r>
        <w:rPr>
          <w:i/>
          <w:spacing w:val="-4"/>
          <w:w w:val="97"/>
        </w:rPr>
        <w:t>hastenänamita</w:t>
      </w:r>
      <w:r>
        <w:rPr>
          <w:i/>
          <w:w w:val="97"/>
        </w:rPr>
        <w:t>ù</w:t>
      </w:r>
      <w:r>
        <w:rPr>
          <w:i/>
          <w:spacing w:val="5"/>
          <w:w w:val="97"/>
        </w:rPr>
        <w:t xml:space="preserve"> </w:t>
      </w:r>
      <w:r>
        <w:rPr>
          <w:i/>
          <w:spacing w:val="-4"/>
        </w:rPr>
        <w:t>kac</w:t>
      </w:r>
      <w:r>
        <w:rPr>
          <w:i/>
        </w:rPr>
        <w:t>e</w:t>
      </w:r>
      <w:r>
        <w:rPr>
          <w:i/>
          <w:spacing w:val="-15"/>
        </w:rPr>
        <w:t xml:space="preserve"> </w:t>
      </w:r>
      <w:r>
        <w:rPr>
          <w:i/>
          <w:spacing w:val="-4"/>
          <w:w w:val="95"/>
        </w:rPr>
        <w:t>’dhara-madhu-syanden</w:t>
      </w:r>
      <w:r>
        <w:rPr>
          <w:i/>
          <w:w w:val="95"/>
        </w:rPr>
        <w:t>a</w:t>
      </w:r>
      <w:r>
        <w:rPr>
          <w:i/>
          <w:spacing w:val="10"/>
          <w:w w:val="95"/>
        </w:rPr>
        <w:t xml:space="preserve"> </w:t>
      </w:r>
      <w:r>
        <w:rPr>
          <w:i/>
          <w:spacing w:val="-4"/>
        </w:rPr>
        <w:t>sammohitaù känta</w:t>
      </w:r>
      <w:r>
        <w:rPr>
          <w:i/>
        </w:rPr>
        <w:t>ù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kä</w:t>
      </w:r>
      <w:r>
        <w:rPr>
          <w:i/>
        </w:rPr>
        <w:t>m</w:t>
      </w:r>
      <w:r>
        <w:rPr>
          <w:i/>
          <w:spacing w:val="2"/>
        </w:rPr>
        <w:t xml:space="preserve"> </w:t>
      </w:r>
      <w:r>
        <w:rPr>
          <w:i/>
          <w:spacing w:val="-4"/>
        </w:rPr>
        <w:t>ap</w:t>
      </w:r>
      <w:r>
        <w:rPr>
          <w:i/>
        </w:rPr>
        <w:t>i</w:t>
      </w:r>
      <w:r>
        <w:rPr>
          <w:i/>
          <w:spacing w:val="-16"/>
        </w:rPr>
        <w:t xml:space="preserve"> </w:t>
      </w:r>
      <w:r>
        <w:rPr>
          <w:i/>
          <w:spacing w:val="-4"/>
          <w:w w:val="96"/>
        </w:rPr>
        <w:t>tåpti</w:t>
      </w:r>
      <w:r>
        <w:rPr>
          <w:i/>
          <w:w w:val="96"/>
        </w:rPr>
        <w:t>m</w:t>
      </w:r>
      <w:r>
        <w:rPr>
          <w:i/>
          <w:spacing w:val="-2"/>
          <w:w w:val="96"/>
        </w:rPr>
        <w:t xml:space="preserve"> </w:t>
      </w:r>
      <w:r>
        <w:rPr>
          <w:i/>
          <w:spacing w:val="-4"/>
        </w:rPr>
        <w:t>äp</w:t>
      </w:r>
      <w:r>
        <w:rPr>
          <w:i/>
        </w:rPr>
        <w:t>a</w:t>
      </w:r>
      <w:r>
        <w:rPr>
          <w:i/>
          <w:spacing w:val="-20"/>
        </w:rPr>
        <w:t xml:space="preserve"> </w:t>
      </w:r>
      <w:r>
        <w:rPr>
          <w:i/>
          <w:spacing w:val="-4"/>
        </w:rPr>
        <w:t>ta</w:t>
      </w:r>
      <w:r>
        <w:rPr>
          <w:i/>
        </w:rPr>
        <w:t>d</w:t>
      </w:r>
      <w:r>
        <w:rPr>
          <w:i/>
          <w:spacing w:val="-13"/>
        </w:rPr>
        <w:t xml:space="preserve"> </w:t>
      </w:r>
      <w:r>
        <w:rPr>
          <w:i/>
          <w:spacing w:val="-4"/>
        </w:rPr>
        <w:t>ah</w:t>
      </w:r>
      <w:r>
        <w:rPr>
          <w:i/>
        </w:rPr>
        <w:t>o</w:t>
      </w:r>
      <w:r>
        <w:rPr>
          <w:i/>
          <w:spacing w:val="-20"/>
        </w:rPr>
        <w:t xml:space="preserve"> </w:t>
      </w:r>
      <w:r>
        <w:rPr>
          <w:i/>
          <w:spacing w:val="-4"/>
        </w:rPr>
        <w:t>kämasy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väm</w:t>
      </w:r>
      <w:r>
        <w:rPr>
          <w:i/>
        </w:rPr>
        <w:t>ä</w:t>
      </w:r>
      <w:r>
        <w:rPr>
          <w:i/>
          <w:spacing w:val="-12"/>
        </w:rPr>
        <w:t xml:space="preserve"> </w:t>
      </w:r>
      <w:r>
        <w:rPr>
          <w:i/>
          <w:spacing w:val="-4"/>
        </w:rPr>
        <w:t>gatiù</w:t>
      </w:r>
    </w:p>
    <w:p w14:paraId="3EB6374C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6F7424BD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Bound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arms,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crushed</w:t>
      </w:r>
      <w:r>
        <w:rPr>
          <w:rFonts w:ascii="Book Antiqua" w:eastAsia="Book Antiqua" w:hAnsi="Book Antiqua" w:cs="Book Antiqua"/>
          <w:b/>
          <w:spacing w:val="26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under</w:t>
      </w:r>
      <w:r>
        <w:rPr>
          <w:rFonts w:ascii="Book Antiqua" w:eastAsia="Book Antiqua" w:hAnsi="Book Antiqua" w:cs="Book Antiqua"/>
          <w:b/>
          <w:spacing w:val="1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weight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Her breasts,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scratched by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fingernails, </w:t>
      </w:r>
      <w:r>
        <w:rPr>
          <w:rFonts w:ascii="Book Antiqua" w:eastAsia="Book Antiqua" w:hAnsi="Book Antiqua" w:cs="Book Antiqua"/>
          <w:b/>
          <w:spacing w:val="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bitten on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lips by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teeth,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pummeled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hips,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held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down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spacing w:val="-6"/>
        </w:rPr>
        <w:t>hai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hand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2"/>
        </w:rPr>
        <w:t>enrapture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strea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 xml:space="preserve">f </w:t>
      </w:r>
      <w:r>
        <w:rPr>
          <w:rFonts w:ascii="Book Antiqua" w:eastAsia="Book Antiqua" w:hAnsi="Book Antiqua" w:cs="Book Antiqua"/>
          <w:b/>
          <w:spacing w:val="-6"/>
        </w:rPr>
        <w:t xml:space="preserve">sweet </w:t>
      </w:r>
      <w:r>
        <w:rPr>
          <w:rFonts w:ascii="Book Antiqua" w:eastAsia="Book Antiqua" w:hAnsi="Book Antiqua" w:cs="Book Antiqua"/>
          <w:b/>
          <w:spacing w:val="-5"/>
          <w:w w:val="90"/>
        </w:rPr>
        <w:t>hone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fro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lips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belove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attaine</w:t>
      </w:r>
      <w:r>
        <w:rPr>
          <w:rFonts w:ascii="Book Antiqua" w:eastAsia="Book Antiqua" w:hAnsi="Book Antiqua" w:cs="Book Antiqua"/>
          <w:b/>
          <w:w w:val="90"/>
        </w:rPr>
        <w:t xml:space="preserve">d 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spacing w:val="-6"/>
          <w:w w:val="93"/>
        </w:rPr>
        <w:t xml:space="preserve">inexpressible </w:t>
      </w:r>
      <w:r>
        <w:rPr>
          <w:rFonts w:ascii="Book Antiqua" w:eastAsia="Book Antiqua" w:hAnsi="Book Antiqua" w:cs="Book Antiqua"/>
          <w:b/>
          <w:w w:val="92"/>
        </w:rPr>
        <w:t>elation.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ways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love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indeed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mysterious.</w:t>
      </w:r>
    </w:p>
    <w:p w14:paraId="55B26776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3837FD00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6F1A863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0FD5D16F" w14:textId="77777777" w:rsidR="00150366" w:rsidRDefault="00000000">
      <w:pPr>
        <w:spacing w:line="252" w:lineRule="auto"/>
        <w:ind w:left="120" w:right="87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2"/>
        </w:rPr>
        <w:t>Th</w:t>
      </w:r>
      <w:r>
        <w:t>e</w:t>
      </w:r>
      <w:r>
        <w:rPr>
          <w:spacing w:val="40"/>
        </w:rPr>
        <w:t xml:space="preserve"> </w:t>
      </w:r>
      <w:r>
        <w:rPr>
          <w:spacing w:val="-2"/>
        </w:rPr>
        <w:t>poe</w:t>
      </w:r>
      <w:r>
        <w:t>t</w:t>
      </w:r>
      <w:r>
        <w:rPr>
          <w:spacing w:val="48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 xml:space="preserve">é </w:t>
      </w:r>
      <w:r>
        <w:rPr>
          <w:spacing w:val="6"/>
          <w:w w:val="77"/>
        </w:rPr>
        <w:t xml:space="preserve"> </w:t>
      </w:r>
      <w:r>
        <w:rPr>
          <w:spacing w:val="-2"/>
        </w:rPr>
        <w:t>Jayadev</w:t>
      </w:r>
      <w:r>
        <w:t>a</w:t>
      </w:r>
      <w:r>
        <w:rPr>
          <w:spacing w:val="1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31"/>
        </w:rPr>
        <w:t xml:space="preserve"> </w:t>
      </w:r>
      <w:r>
        <w:rPr>
          <w:spacing w:val="-2"/>
        </w:rPr>
        <w:t>describin</w:t>
      </w:r>
      <w:r>
        <w:t xml:space="preserve">g </w:t>
      </w:r>
      <w:r>
        <w:rPr>
          <w:spacing w:val="6"/>
        </w:rPr>
        <w:t xml:space="preserve"> </w:t>
      </w:r>
      <w:r>
        <w:rPr>
          <w:i/>
          <w:spacing w:val="-2"/>
        </w:rPr>
        <w:t>viparéta-rat</w:t>
      </w:r>
      <w:r>
        <w:rPr>
          <w:i/>
        </w:rPr>
        <w:t>i</w:t>
      </w:r>
      <w:r>
        <w:rPr>
          <w:i/>
          <w:spacing w:val="-1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42"/>
        </w:rPr>
        <w:t xml:space="preserve"> </w:t>
      </w:r>
      <w:r>
        <w:rPr>
          <w:spacing w:val="-2"/>
          <w:w w:val="106"/>
        </w:rPr>
        <w:t xml:space="preserve">this </w:t>
      </w:r>
      <w:r>
        <w:rPr>
          <w:spacing w:val="-2"/>
        </w:rPr>
        <w:t>verse</w:t>
      </w:r>
      <w:r>
        <w:t xml:space="preserve">. </w:t>
      </w:r>
      <w:r>
        <w:rPr>
          <w:spacing w:val="5"/>
        </w:rPr>
        <w:t xml:space="preserve"> </w:t>
      </w:r>
      <w:r>
        <w:rPr>
          <w:spacing w:val="-2"/>
        </w:rPr>
        <w:t>H</w:t>
      </w:r>
      <w:r>
        <w:t xml:space="preserve">e  </w:t>
      </w:r>
      <w:r>
        <w:rPr>
          <w:spacing w:val="-2"/>
        </w:rPr>
        <w:t>state</w:t>
      </w:r>
      <w:r>
        <w:t xml:space="preserve">s </w:t>
      </w:r>
      <w:r>
        <w:rPr>
          <w:spacing w:val="13"/>
        </w:rPr>
        <w:t xml:space="preserve"> </w:t>
      </w:r>
      <w:r>
        <w:rPr>
          <w:spacing w:val="-2"/>
        </w:rPr>
        <w:t>tha</w:t>
      </w:r>
      <w:r>
        <w:t xml:space="preserve">t </w:t>
      </w:r>
      <w:r>
        <w:rPr>
          <w:spacing w:val="24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24"/>
        </w:rPr>
        <w:t xml:space="preserve"> </w:t>
      </w:r>
      <w:r>
        <w:rPr>
          <w:spacing w:val="-2"/>
        </w:rPr>
        <w:t>ha</w:t>
      </w:r>
      <w:r>
        <w:t xml:space="preserve">s </w:t>
      </w:r>
      <w:r>
        <w:rPr>
          <w:spacing w:val="11"/>
        </w:rPr>
        <w:t xml:space="preserve"> </w:t>
      </w:r>
      <w:r>
        <w:rPr>
          <w:spacing w:val="-2"/>
        </w:rPr>
        <w:t>attaine</w:t>
      </w:r>
      <w:r>
        <w:t xml:space="preserve">d 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t xml:space="preserve">n </w:t>
      </w:r>
      <w:r>
        <w:rPr>
          <w:spacing w:val="11"/>
        </w:rPr>
        <w:t xml:space="preserve"> </w:t>
      </w:r>
      <w:r>
        <w:rPr>
          <w:spacing w:val="-2"/>
          <w:w w:val="103"/>
        </w:rPr>
        <w:t xml:space="preserve">indescribable </w:t>
      </w:r>
      <w:r>
        <w:rPr>
          <w:spacing w:val="-2"/>
        </w:rPr>
        <w:t>fulfillment</w:t>
      </w:r>
      <w:r>
        <w:t xml:space="preserve">. </w:t>
      </w:r>
      <w:r>
        <w:rPr>
          <w:spacing w:val="14"/>
        </w:rPr>
        <w:t xml:space="preserve"> </w:t>
      </w:r>
      <w:r>
        <w:rPr>
          <w:spacing w:val="-2"/>
        </w:rPr>
        <w:t>Therefor</w:t>
      </w:r>
      <w:r>
        <w:t xml:space="preserve">e </w:t>
      </w:r>
      <w:r>
        <w:rPr>
          <w:spacing w:val="7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49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41"/>
        </w:rPr>
        <w:t xml:space="preserve"> </w:t>
      </w:r>
      <w:r>
        <w:rPr>
          <w:spacing w:val="-2"/>
        </w:rPr>
        <w:t>sai</w:t>
      </w:r>
      <w:r>
        <w:t>d</w:t>
      </w:r>
      <w:r>
        <w:rPr>
          <w:spacing w:val="47"/>
        </w:rPr>
        <w:t xml:space="preserve"> </w:t>
      </w:r>
      <w:r>
        <w:rPr>
          <w:spacing w:val="-2"/>
        </w:rPr>
        <w:t>tha</w:t>
      </w:r>
      <w:r>
        <w:t xml:space="preserve">t </w:t>
      </w:r>
      <w:r>
        <w:rPr>
          <w:spacing w:val="15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8"/>
        </w:rPr>
        <w:t xml:space="preserve"> </w:t>
      </w:r>
      <w:r>
        <w:rPr>
          <w:spacing w:val="-2"/>
        </w:rPr>
        <w:t>way</w:t>
      </w:r>
      <w:r>
        <w:t>s</w:t>
      </w:r>
      <w:r>
        <w:rPr>
          <w:spacing w:val="37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6"/>
        </w:rPr>
        <w:t xml:space="preserve"> </w:t>
      </w:r>
      <w:r>
        <w:rPr>
          <w:i/>
          <w:spacing w:val="-2"/>
        </w:rPr>
        <w:t>käm</w:t>
      </w:r>
      <w:r>
        <w:rPr>
          <w:i/>
        </w:rPr>
        <w:t>a</w:t>
      </w:r>
      <w:r>
        <w:rPr>
          <w:i/>
          <w:spacing w:val="42"/>
        </w:rPr>
        <w:t xml:space="preserve"> </w:t>
      </w:r>
      <w:r>
        <w:rPr>
          <w:spacing w:val="-2"/>
          <w:w w:val="103"/>
        </w:rPr>
        <w:t>are</w:t>
      </w:r>
    </w:p>
    <w:p w14:paraId="18D03F48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08186A3A" w14:textId="77777777" w:rsidR="00150366" w:rsidRDefault="00150366">
      <w:pPr>
        <w:spacing w:line="200" w:lineRule="exact"/>
      </w:pPr>
    </w:p>
    <w:p w14:paraId="2BAFE7F9" w14:textId="77777777" w:rsidR="00150366" w:rsidRDefault="00000000">
      <w:pPr>
        <w:spacing w:before="29" w:line="248" w:lineRule="auto"/>
        <w:ind w:left="120" w:right="90"/>
        <w:jc w:val="both"/>
      </w:pPr>
      <w:r>
        <w:rPr>
          <w:spacing w:val="-4"/>
        </w:rPr>
        <w:t>contradictor</w:t>
      </w:r>
      <w:r>
        <w:t xml:space="preserve">y </w:t>
      </w:r>
      <w:r>
        <w:rPr>
          <w:spacing w:val="16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40"/>
        </w:rPr>
        <w:t xml:space="preserve"> </w:t>
      </w:r>
      <w:r>
        <w:rPr>
          <w:spacing w:val="-4"/>
        </w:rPr>
        <w:t>beyon</w:t>
      </w:r>
      <w:r>
        <w:t>d</w:t>
      </w:r>
      <w:r>
        <w:rPr>
          <w:spacing w:val="41"/>
        </w:rPr>
        <w:t xml:space="preserve"> </w:t>
      </w:r>
      <w:r>
        <w:rPr>
          <w:spacing w:val="-4"/>
        </w:rPr>
        <w:t>ordinar</w:t>
      </w:r>
      <w:r>
        <w:t xml:space="preserve">y  </w:t>
      </w:r>
      <w:r>
        <w:rPr>
          <w:spacing w:val="-4"/>
        </w:rPr>
        <w:t>experience</w:t>
      </w:r>
      <w:r>
        <w:t xml:space="preserve">.  </w:t>
      </w:r>
      <w:r>
        <w:rPr>
          <w:spacing w:val="-4"/>
        </w:rPr>
        <w:t>Thi</w:t>
      </w:r>
      <w:r>
        <w:t>s</w:t>
      </w:r>
      <w:r>
        <w:rPr>
          <w:spacing w:val="34"/>
        </w:rPr>
        <w:t xml:space="preserve"> </w:t>
      </w:r>
      <w:r>
        <w:rPr>
          <w:spacing w:val="-4"/>
          <w:w w:val="104"/>
        </w:rPr>
        <w:t xml:space="preserve">paradox </w:t>
      </w:r>
      <w:r>
        <w:rPr>
          <w:spacing w:val="-5"/>
        </w:rPr>
        <w:t>arise</w:t>
      </w:r>
      <w:r>
        <w:t>s</w:t>
      </w:r>
      <w:r>
        <w:rPr>
          <w:spacing w:val="9"/>
        </w:rPr>
        <w:t xml:space="preserve"> </w:t>
      </w:r>
      <w:r>
        <w:rPr>
          <w:spacing w:val="-5"/>
        </w:rPr>
        <w:t>fro</w:t>
      </w:r>
      <w:r>
        <w:t>m</w:t>
      </w:r>
      <w:r>
        <w:rPr>
          <w:spacing w:val="12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appearanc</w:t>
      </w:r>
      <w:r>
        <w:t>e</w:t>
      </w:r>
      <w:r>
        <w:rPr>
          <w:spacing w:val="31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-5"/>
        </w:rPr>
        <w:t>anothe</w:t>
      </w:r>
      <w:r>
        <w:t>r</w:t>
      </w:r>
      <w:r>
        <w:rPr>
          <w:spacing w:val="40"/>
        </w:rPr>
        <w:t xml:space="preserve"> </w:t>
      </w:r>
      <w:r>
        <w:rPr>
          <w:i/>
          <w:spacing w:val="-5"/>
        </w:rPr>
        <w:t>rasa</w:t>
      </w:r>
      <w:r>
        <w:rPr>
          <w:i/>
        </w:rPr>
        <w:t>.</w:t>
      </w:r>
      <w:r>
        <w:rPr>
          <w:i/>
          <w:spacing w:val="-10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-12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5"/>
        </w:rPr>
        <w:t>crimina</w:t>
      </w:r>
      <w:r>
        <w:t>l</w:t>
      </w:r>
      <w:r>
        <w:rPr>
          <w:spacing w:val="31"/>
        </w:rPr>
        <w:t xml:space="preserve"> </w:t>
      </w:r>
      <w:r>
        <w:rPr>
          <w:spacing w:val="-5"/>
          <w:w w:val="103"/>
        </w:rPr>
        <w:t xml:space="preserve">takes </w:t>
      </w:r>
      <w:r>
        <w:rPr>
          <w:spacing w:val="-5"/>
        </w:rPr>
        <w:t>shelte</w:t>
      </w:r>
      <w:r>
        <w:t>r</w:t>
      </w:r>
      <w:r>
        <w:rPr>
          <w:spacing w:val="32"/>
        </w:rPr>
        <w:t xml:space="preserve"> </w:t>
      </w:r>
      <w:r>
        <w:rPr>
          <w:spacing w:val="-5"/>
        </w:rPr>
        <w:t>o</w:t>
      </w:r>
      <w:r>
        <w:t xml:space="preserve">f </w:t>
      </w:r>
      <w:r>
        <w:rPr>
          <w:spacing w:val="-5"/>
        </w:rPr>
        <w:t>chivalr</w:t>
      </w:r>
      <w:r>
        <w:t>y</w:t>
      </w:r>
      <w:r>
        <w:rPr>
          <w:spacing w:val="12"/>
        </w:rPr>
        <w:t xml:space="preserve"> </w:t>
      </w:r>
      <w:r>
        <w:rPr>
          <w:spacing w:val="-5"/>
          <w:w w:val="96"/>
        </w:rPr>
        <w:t>(</w:t>
      </w:r>
      <w:r>
        <w:rPr>
          <w:i/>
          <w:spacing w:val="-5"/>
          <w:w w:val="96"/>
        </w:rPr>
        <w:t>véra-rasa</w:t>
      </w:r>
      <w:r>
        <w:rPr>
          <w:w w:val="96"/>
        </w:rPr>
        <w:t>)</w:t>
      </w:r>
      <w:r>
        <w:rPr>
          <w:spacing w:val="8"/>
          <w:w w:val="96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5"/>
        </w:rPr>
        <w:t>accep</w:t>
      </w:r>
      <w:r>
        <w:t>t</w:t>
      </w:r>
      <w:r>
        <w:rPr>
          <w:spacing w:val="20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14"/>
        </w:rPr>
        <w:t xml:space="preserve"> </w:t>
      </w:r>
      <w:r>
        <w:rPr>
          <w:spacing w:val="-5"/>
          <w:w w:val="107"/>
        </w:rPr>
        <w:t>punishment</w:t>
      </w:r>
      <w:r>
        <w:rPr>
          <w:w w:val="107"/>
        </w:rPr>
        <w:t>,</w:t>
      </w:r>
      <w:r>
        <w:rPr>
          <w:spacing w:val="5"/>
          <w:w w:val="107"/>
        </w:rPr>
        <w:t xml:space="preserve"> </w:t>
      </w:r>
      <w:r>
        <w:rPr>
          <w:spacing w:val="-5"/>
        </w:rPr>
        <w:t>Kåñëa too</w:t>
      </w:r>
      <w:r>
        <w:t>k</w:t>
      </w:r>
      <w:r>
        <w:rPr>
          <w:spacing w:val="28"/>
        </w:rPr>
        <w:t xml:space="preserve"> </w:t>
      </w:r>
      <w:r>
        <w:rPr>
          <w:spacing w:val="-5"/>
        </w:rPr>
        <w:t>shelte</w:t>
      </w:r>
      <w:r>
        <w:t>r</w:t>
      </w:r>
      <w:r>
        <w:rPr>
          <w:spacing w:val="33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"/>
        </w:rPr>
        <w:t xml:space="preserve"> </w:t>
      </w:r>
      <w:r>
        <w:rPr>
          <w:i/>
          <w:spacing w:val="-5"/>
          <w:w w:val="92"/>
        </w:rPr>
        <w:t>véra-ras</w:t>
      </w:r>
      <w:r>
        <w:rPr>
          <w:i/>
          <w:w w:val="92"/>
        </w:rPr>
        <w:t>a</w:t>
      </w:r>
      <w:r>
        <w:rPr>
          <w:i/>
          <w:spacing w:val="12"/>
          <w:w w:val="92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24"/>
        </w:rPr>
        <w:t xml:space="preserve"> </w:t>
      </w:r>
      <w:r>
        <w:rPr>
          <w:spacing w:val="-5"/>
        </w:rPr>
        <w:t>progresse</w:t>
      </w:r>
      <w:r>
        <w:t>d</w:t>
      </w:r>
      <w:r>
        <w:rPr>
          <w:spacing w:val="32"/>
        </w:rPr>
        <w:t xml:space="preserve"> </w:t>
      </w:r>
      <w:r>
        <w:rPr>
          <w:spacing w:val="-5"/>
        </w:rPr>
        <w:t>throug</w:t>
      </w:r>
      <w:r>
        <w:t xml:space="preserve">h  </w:t>
      </w:r>
      <w:r>
        <w:rPr>
          <w:spacing w:val="-5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stage</w:t>
      </w:r>
      <w:r>
        <w:t>s</w:t>
      </w:r>
      <w:r>
        <w:rPr>
          <w:spacing w:val="6"/>
        </w:rPr>
        <w:t xml:space="preserve"> </w:t>
      </w:r>
      <w:r>
        <w:rPr>
          <w:spacing w:val="-5"/>
        </w:rPr>
        <w:t>of bein</w:t>
      </w:r>
      <w:r>
        <w:t xml:space="preserve">g </w:t>
      </w:r>
      <w:r>
        <w:rPr>
          <w:spacing w:val="-5"/>
        </w:rPr>
        <w:t>arrested</w:t>
      </w:r>
      <w:r>
        <w:t>,</w:t>
      </w:r>
      <w:r>
        <w:rPr>
          <w:spacing w:val="18"/>
        </w:rPr>
        <w:t xml:space="preserve"> </w:t>
      </w:r>
      <w:r>
        <w:rPr>
          <w:spacing w:val="-5"/>
        </w:rPr>
        <w:t>beaten</w:t>
      </w:r>
      <w:r>
        <w:t>,</w:t>
      </w:r>
      <w:r>
        <w:rPr>
          <w:spacing w:val="14"/>
        </w:rPr>
        <w:t xml:space="preserve"> </w:t>
      </w:r>
      <w:r>
        <w:rPr>
          <w:spacing w:val="-5"/>
        </w:rPr>
        <w:t>pierced</w:t>
      </w:r>
      <w:r>
        <w:t>,</w:t>
      </w:r>
      <w:r>
        <w:rPr>
          <w:spacing w:val="10"/>
        </w:rPr>
        <w:t xml:space="preserve"> </w:t>
      </w:r>
      <w:r>
        <w:rPr>
          <w:spacing w:val="-5"/>
        </w:rPr>
        <w:t>bound</w:t>
      </w:r>
      <w:r>
        <w:t>,</w:t>
      </w:r>
      <w:r>
        <w:rPr>
          <w:spacing w:val="30"/>
        </w:rPr>
        <w:t xml:space="preserve"> </w:t>
      </w:r>
      <w:r>
        <w:rPr>
          <w:spacing w:val="-5"/>
        </w:rPr>
        <w:t>wounde</w:t>
      </w:r>
      <w:r>
        <w:t>d</w:t>
      </w:r>
      <w:r>
        <w:rPr>
          <w:spacing w:val="28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8"/>
        </w:rPr>
        <w:t xml:space="preserve"> </w:t>
      </w:r>
      <w:r>
        <w:rPr>
          <w:spacing w:val="-5"/>
        </w:rPr>
        <w:t>force</w:t>
      </w:r>
      <w:r>
        <w:t>d</w:t>
      </w:r>
      <w:r>
        <w:rPr>
          <w:spacing w:val="1"/>
        </w:rPr>
        <w:t xml:space="preserve"> </w:t>
      </w:r>
      <w:r>
        <w:rPr>
          <w:spacing w:val="-5"/>
          <w:w w:val="107"/>
        </w:rPr>
        <w:t xml:space="preserve">to </w:t>
      </w:r>
      <w:r>
        <w:rPr>
          <w:spacing w:val="-2"/>
        </w:rPr>
        <w:t>submit</w:t>
      </w:r>
      <w:r>
        <w:t>.</w:t>
      </w:r>
      <w:r>
        <w:rPr>
          <w:spacing w:val="28"/>
        </w:rPr>
        <w:t xml:space="preserve"> </w:t>
      </w:r>
      <w:r>
        <w:rPr>
          <w:spacing w:val="-2"/>
        </w:rPr>
        <w:t>Finall</w:t>
      </w:r>
      <w:r>
        <w:t>y</w:t>
      </w:r>
      <w:r>
        <w:rPr>
          <w:spacing w:val="9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-2"/>
        </w:rPr>
        <w:t xml:space="preserve"> fel</w:t>
      </w:r>
      <w:r>
        <w:t>l</w:t>
      </w:r>
      <w:r>
        <w:rPr>
          <w:spacing w:val="-10"/>
        </w:rPr>
        <w:t xml:space="preserve"> </w:t>
      </w:r>
      <w:r>
        <w:rPr>
          <w:spacing w:val="-2"/>
        </w:rPr>
        <w:t>int</w:t>
      </w:r>
      <w:r>
        <w:t>o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embarrasse</w:t>
      </w:r>
      <w:r>
        <w:t>d</w:t>
      </w:r>
      <w:r>
        <w:rPr>
          <w:spacing w:val="28"/>
        </w:rPr>
        <w:t xml:space="preserve"> </w:t>
      </w:r>
      <w:r>
        <w:rPr>
          <w:spacing w:val="-2"/>
          <w:w w:val="107"/>
        </w:rPr>
        <w:t>stupor.</w:t>
      </w:r>
    </w:p>
    <w:p w14:paraId="1662F814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6DD3C8B7" w14:textId="77777777" w:rsidR="00150366" w:rsidRDefault="00000000">
      <w:pPr>
        <w:spacing w:line="248" w:lineRule="auto"/>
        <w:ind w:left="120" w:right="85" w:firstLine="360"/>
        <w:jc w:val="both"/>
      </w:pPr>
      <w:r>
        <w:rPr>
          <w:spacing w:val="-4"/>
        </w:rPr>
        <w:t>Rädh</w:t>
      </w:r>
      <w:r>
        <w:t>ä</w:t>
      </w:r>
      <w:r>
        <w:rPr>
          <w:spacing w:val="31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43"/>
        </w:rPr>
        <w:t xml:space="preserve"> </w:t>
      </w: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35"/>
          <w:w w:val="90"/>
        </w:rPr>
        <w:t xml:space="preserve"> </w:t>
      </w:r>
      <w:r>
        <w:rPr>
          <w:spacing w:val="-4"/>
        </w:rPr>
        <w:t>enthusias</w:t>
      </w:r>
      <w:r>
        <w:t xml:space="preserve">m </w:t>
      </w:r>
      <w:r>
        <w:rPr>
          <w:spacing w:val="21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relentless</w:t>
      </w:r>
      <w:r>
        <w:t xml:space="preserve">,  </w:t>
      </w:r>
      <w:r>
        <w:rPr>
          <w:spacing w:val="-4"/>
        </w:rPr>
        <w:t>an</w:t>
      </w:r>
      <w:r>
        <w:t>d</w:t>
      </w:r>
      <w:r>
        <w:rPr>
          <w:spacing w:val="43"/>
        </w:rPr>
        <w:t xml:space="preserve"> </w:t>
      </w:r>
      <w:r>
        <w:rPr>
          <w:spacing w:val="-4"/>
          <w:w w:val="106"/>
        </w:rPr>
        <w:t xml:space="preserve">neither </w:t>
      </w:r>
      <w:r>
        <w:t>side</w:t>
      </w:r>
      <w:r>
        <w:rPr>
          <w:spacing w:val="39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 xml:space="preserve">prepared </w:t>
      </w:r>
      <w:r>
        <w:rPr>
          <w:spacing w:val="18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 xml:space="preserve">withdraw </w:t>
      </w:r>
      <w:r>
        <w:rPr>
          <w:spacing w:val="13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this  love</w:t>
      </w:r>
      <w:r>
        <w:rPr>
          <w:spacing w:val="33"/>
        </w:rPr>
        <w:t xml:space="preserve"> </w:t>
      </w:r>
      <w:r>
        <w:t xml:space="preserve">battle. </w:t>
      </w:r>
      <w:r>
        <w:rPr>
          <w:spacing w:val="2"/>
        </w:rPr>
        <w:t xml:space="preserve"> </w:t>
      </w:r>
      <w:r>
        <w:rPr>
          <w:w w:val="101"/>
        </w:rPr>
        <w:t xml:space="preserve">Rädhä </w:t>
      </w:r>
      <w:r>
        <w:rPr>
          <w:spacing w:val="-4"/>
        </w:rPr>
        <w:t>inflicte</w:t>
      </w:r>
      <w:r>
        <w:t>d</w:t>
      </w:r>
      <w:r>
        <w:rPr>
          <w:spacing w:val="30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4"/>
        </w:rPr>
        <w:t>variet</w:t>
      </w:r>
      <w:r>
        <w:t>y</w:t>
      </w:r>
      <w:r>
        <w:rPr>
          <w:spacing w:val="2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4"/>
          <w:w w:val="106"/>
        </w:rPr>
        <w:t>punishment</w:t>
      </w:r>
      <w:r>
        <w:rPr>
          <w:w w:val="106"/>
        </w:rPr>
        <w:t>s</w:t>
      </w:r>
      <w:r>
        <w:rPr>
          <w:spacing w:val="16"/>
          <w:w w:val="106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31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-9"/>
        </w:rPr>
        <w:t xml:space="preserve"> </w:t>
      </w:r>
      <w:r>
        <w:rPr>
          <w:spacing w:val="-4"/>
        </w:rPr>
        <w:t>throug</w:t>
      </w:r>
      <w:r>
        <w:t xml:space="preserve">h </w:t>
      </w:r>
      <w:r>
        <w:rPr>
          <w:spacing w:val="11"/>
        </w:rPr>
        <w:t xml:space="preserve"> </w:t>
      </w:r>
      <w:r>
        <w:rPr>
          <w:i/>
          <w:spacing w:val="-4"/>
        </w:rPr>
        <w:t xml:space="preserve">viparéta- </w:t>
      </w:r>
      <w:r>
        <w:rPr>
          <w:i/>
        </w:rPr>
        <w:t>rati</w:t>
      </w:r>
      <w:r>
        <w:t>:</w:t>
      </w:r>
      <w:r>
        <w:rPr>
          <w:spacing w:val="21"/>
        </w:rPr>
        <w:t xml:space="preserve"> </w:t>
      </w:r>
      <w:r>
        <w:t>She</w:t>
      </w:r>
      <w:r>
        <w:rPr>
          <w:spacing w:val="19"/>
        </w:rPr>
        <w:t xml:space="preserve"> </w:t>
      </w:r>
      <w:r>
        <w:t xml:space="preserve">bound </w:t>
      </w:r>
      <w:r>
        <w:rPr>
          <w:spacing w:val="10"/>
        </w:rPr>
        <w:t xml:space="preserve"> </w:t>
      </w:r>
      <w:r>
        <w:t>Him</w:t>
      </w:r>
      <w:r>
        <w:rPr>
          <w:spacing w:val="32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 xml:space="preserve">prison </w:t>
      </w:r>
      <w:r>
        <w:rPr>
          <w:spacing w:val="5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Her</w:t>
      </w:r>
      <w:r>
        <w:rPr>
          <w:spacing w:val="31"/>
        </w:rPr>
        <w:t xml:space="preserve"> </w:t>
      </w:r>
      <w:r>
        <w:t>arms,</w:t>
      </w:r>
      <w:r>
        <w:rPr>
          <w:spacing w:val="38"/>
        </w:rPr>
        <w:t xml:space="preserve"> </w:t>
      </w:r>
      <w:r>
        <w:rPr>
          <w:w w:val="104"/>
        </w:rPr>
        <w:t xml:space="preserve">oppressed </w:t>
      </w:r>
      <w:r>
        <w:rPr>
          <w:spacing w:val="-5"/>
        </w:rPr>
        <w:t>an</w:t>
      </w:r>
      <w:r>
        <w:t>d</w:t>
      </w:r>
      <w:r>
        <w:rPr>
          <w:spacing w:val="45"/>
        </w:rPr>
        <w:t xml:space="preserve"> </w:t>
      </w:r>
      <w:r>
        <w:rPr>
          <w:spacing w:val="-5"/>
        </w:rPr>
        <w:t>trounce</w:t>
      </w:r>
      <w:r>
        <w:t xml:space="preserve">d </w:t>
      </w:r>
      <w:r>
        <w:rPr>
          <w:spacing w:val="27"/>
        </w:rPr>
        <w:t xml:space="preserve"> </w:t>
      </w:r>
      <w:r>
        <w:rPr>
          <w:spacing w:val="-5"/>
        </w:rPr>
        <w:t>Hi</w:t>
      </w:r>
      <w:r>
        <w:t>m</w:t>
      </w:r>
      <w:r>
        <w:rPr>
          <w:spacing w:val="35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4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5"/>
        </w:rPr>
        <w:t xml:space="preserve"> </w:t>
      </w:r>
      <w:r>
        <w:rPr>
          <w:spacing w:val="-5"/>
        </w:rPr>
        <w:t>weigh</w:t>
      </w:r>
      <w:r>
        <w:t>t</w:t>
      </w:r>
      <w:r>
        <w:rPr>
          <w:spacing w:val="39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3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34"/>
        </w:rPr>
        <w:t xml:space="preserve"> </w:t>
      </w:r>
      <w:r>
        <w:rPr>
          <w:spacing w:val="-5"/>
        </w:rPr>
        <w:t>breasts</w:t>
      </w:r>
      <w:r>
        <w:t>,</w:t>
      </w:r>
      <w:r>
        <w:rPr>
          <w:spacing w:val="46"/>
        </w:rPr>
        <w:t xml:space="preserve"> </w:t>
      </w:r>
      <w:r>
        <w:rPr>
          <w:spacing w:val="-5"/>
          <w:w w:val="105"/>
        </w:rPr>
        <w:t xml:space="preserve">wounded </w:t>
      </w:r>
      <w:r>
        <w:rPr>
          <w:spacing w:val="-5"/>
        </w:rPr>
        <w:t>Hi</w:t>
      </w:r>
      <w:r>
        <w:t>m</w:t>
      </w:r>
      <w:r>
        <w:rPr>
          <w:spacing w:val="31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42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30"/>
        </w:rPr>
        <w:t xml:space="preserve"> </w:t>
      </w:r>
      <w:r>
        <w:rPr>
          <w:spacing w:val="-5"/>
        </w:rPr>
        <w:t>nails</w:t>
      </w:r>
      <w:r>
        <w:t>,</w:t>
      </w:r>
      <w:r>
        <w:rPr>
          <w:spacing w:val="37"/>
        </w:rPr>
        <w:t xml:space="preserve"> </w:t>
      </w:r>
      <w:r>
        <w:rPr>
          <w:spacing w:val="-5"/>
        </w:rPr>
        <w:t>bi</w:t>
      </w:r>
      <w:r>
        <w:t>t</w:t>
      </w:r>
      <w:r>
        <w:rPr>
          <w:spacing w:val="35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lip</w:t>
      </w:r>
      <w:r>
        <w:t>s</w:t>
      </w:r>
      <w:r>
        <w:rPr>
          <w:spacing w:val="30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42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30"/>
        </w:rPr>
        <w:t xml:space="preserve"> </w:t>
      </w:r>
      <w:r>
        <w:rPr>
          <w:spacing w:val="-5"/>
        </w:rPr>
        <w:t>teeth</w:t>
      </w:r>
      <w:r>
        <w:t xml:space="preserve">,  </w:t>
      </w:r>
      <w:r>
        <w:rPr>
          <w:spacing w:val="-5"/>
        </w:rPr>
        <w:t>bashe</w:t>
      </w:r>
      <w:r>
        <w:t>d</w:t>
      </w:r>
      <w:r>
        <w:rPr>
          <w:spacing w:val="46"/>
        </w:rPr>
        <w:t xml:space="preserve"> </w:t>
      </w:r>
      <w:r>
        <w:rPr>
          <w:spacing w:val="-5"/>
          <w:w w:val="102"/>
        </w:rPr>
        <w:t xml:space="preserve">Him </w:t>
      </w:r>
      <w:r>
        <w:rPr>
          <w:spacing w:val="-5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19"/>
        </w:rPr>
        <w:t xml:space="preserve"> </w:t>
      </w:r>
      <w:r>
        <w:rPr>
          <w:spacing w:val="-5"/>
        </w:rPr>
        <w:t>broa</w:t>
      </w:r>
      <w:r>
        <w:t>d</w:t>
      </w:r>
      <w:r>
        <w:rPr>
          <w:spacing w:val="31"/>
        </w:rPr>
        <w:t xml:space="preserve"> </w:t>
      </w:r>
      <w:r>
        <w:rPr>
          <w:spacing w:val="-5"/>
        </w:rPr>
        <w:t>hips</w:t>
      </w:r>
      <w:r>
        <w:t>,</w:t>
      </w:r>
      <w:r>
        <w:rPr>
          <w:spacing w:val="32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0"/>
        </w:rPr>
        <w:t xml:space="preserve"> </w:t>
      </w:r>
      <w:r>
        <w:rPr>
          <w:spacing w:val="-5"/>
        </w:rPr>
        <w:t>grabbe</w:t>
      </w:r>
      <w:r>
        <w:t>d</w:t>
      </w:r>
      <w:r>
        <w:rPr>
          <w:spacing w:val="26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13"/>
        </w:rPr>
        <w:t xml:space="preserve"> </w:t>
      </w:r>
      <w:r>
        <w:rPr>
          <w:spacing w:val="-5"/>
        </w:rPr>
        <w:t>hai</w:t>
      </w:r>
      <w:r>
        <w:t>r</w:t>
      </w:r>
      <w:r>
        <w:rPr>
          <w:spacing w:val="32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1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19"/>
        </w:rPr>
        <w:t xml:space="preserve"> </w:t>
      </w:r>
      <w:r>
        <w:rPr>
          <w:spacing w:val="-5"/>
        </w:rPr>
        <w:t>hand</w:t>
      </w:r>
      <w:r>
        <w:t>s</w:t>
      </w:r>
      <w:r>
        <w:rPr>
          <w:spacing w:val="41"/>
        </w:rPr>
        <w:t xml:space="preserve"> </w:t>
      </w:r>
      <w:r>
        <w:rPr>
          <w:spacing w:val="-5"/>
        </w:rPr>
        <w:t xml:space="preserve">as </w:t>
      </w:r>
      <w:r>
        <w:rPr>
          <w:spacing w:val="-4"/>
        </w:rPr>
        <w:t>Sh</w:t>
      </w:r>
      <w:r>
        <w:t>e</w:t>
      </w:r>
      <w:r>
        <w:rPr>
          <w:spacing w:val="22"/>
        </w:rPr>
        <w:t xml:space="preserve"> </w:t>
      </w:r>
      <w:r>
        <w:rPr>
          <w:spacing w:val="-4"/>
        </w:rPr>
        <w:t>dran</w:t>
      </w:r>
      <w:r>
        <w:t xml:space="preserve">k </w:t>
      </w:r>
      <w:r>
        <w:rPr>
          <w:spacing w:val="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5"/>
        </w:rPr>
        <w:t xml:space="preserve"> </w:t>
      </w:r>
      <w:r>
        <w:rPr>
          <w:spacing w:val="-4"/>
        </w:rPr>
        <w:t>curren</w:t>
      </w:r>
      <w:r>
        <w:t xml:space="preserve">t </w:t>
      </w:r>
      <w:r>
        <w:rPr>
          <w:spacing w:val="1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3"/>
        </w:rPr>
        <w:t xml:space="preserve"> </w:t>
      </w:r>
      <w:r>
        <w:rPr>
          <w:spacing w:val="-4"/>
        </w:rPr>
        <w:t>hone</w:t>
      </w:r>
      <w:r>
        <w:t>y</w:t>
      </w:r>
      <w:r>
        <w:rPr>
          <w:spacing w:val="47"/>
        </w:rPr>
        <w:t xml:space="preserve"> </w:t>
      </w:r>
      <w:r>
        <w:rPr>
          <w:spacing w:val="-4"/>
        </w:rPr>
        <w:t>fro</w:t>
      </w:r>
      <w:r>
        <w:t>m</w:t>
      </w:r>
      <w:r>
        <w:rPr>
          <w:spacing w:val="35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28"/>
        </w:rPr>
        <w:t xml:space="preserve"> </w:t>
      </w:r>
      <w:r>
        <w:rPr>
          <w:spacing w:val="-4"/>
        </w:rPr>
        <w:t>lips</w:t>
      </w:r>
      <w:r>
        <w:t>.</w:t>
      </w:r>
      <w:r>
        <w:rPr>
          <w:spacing w:val="34"/>
        </w:rPr>
        <w:t xml:space="preserve"> </w:t>
      </w:r>
      <w:r>
        <w:rPr>
          <w:spacing w:val="-4"/>
        </w:rPr>
        <w:t>Thus</w:t>
      </w:r>
      <w:r>
        <w:t xml:space="preserve">,  </w:t>
      </w:r>
      <w:r>
        <w:rPr>
          <w:spacing w:val="-4"/>
          <w:w w:val="101"/>
        </w:rPr>
        <w:t xml:space="preserve">Rädhä </w:t>
      </w:r>
      <w:r>
        <w:t xml:space="preserve">brought </w:t>
      </w:r>
      <w:r>
        <w:rPr>
          <w:spacing w:val="9"/>
        </w:rPr>
        <w:t xml:space="preserve"> </w:t>
      </w:r>
      <w:r>
        <w:t>Her</w:t>
      </w:r>
      <w:r>
        <w:rPr>
          <w:spacing w:val="27"/>
        </w:rPr>
        <w:t xml:space="preserve"> </w:t>
      </w:r>
      <w:r>
        <w:t>lover</w:t>
      </w:r>
      <w:r>
        <w:rPr>
          <w:spacing w:val="25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point  of</w:t>
      </w:r>
      <w:r>
        <w:rPr>
          <w:spacing w:val="16"/>
        </w:rPr>
        <w:t xml:space="preserve"> </w:t>
      </w:r>
      <w:r>
        <w:t>complete</w:t>
      </w:r>
      <w:r>
        <w:rPr>
          <w:spacing w:val="43"/>
        </w:rPr>
        <w:t xml:space="preserve"> </w:t>
      </w:r>
      <w:r>
        <w:rPr>
          <w:w w:val="104"/>
        </w:rPr>
        <w:t xml:space="preserve">bewilderment. </w:t>
      </w:r>
      <w:r>
        <w:t>Such</w:t>
      </w:r>
      <w:r>
        <w:rPr>
          <w:spacing w:val="6"/>
        </w:rPr>
        <w:t xml:space="preserve"> </w:t>
      </w:r>
      <w:r>
        <w:t>love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matter</w:t>
      </w:r>
      <w:r>
        <w:rPr>
          <w:spacing w:val="3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great</w:t>
      </w:r>
      <w:r>
        <w:rPr>
          <w:spacing w:val="10"/>
        </w:rPr>
        <w:t xml:space="preserve"> </w:t>
      </w:r>
      <w:r>
        <w:rPr>
          <w:w w:val="105"/>
        </w:rPr>
        <w:t>wonderment!</w:t>
      </w:r>
    </w:p>
    <w:p w14:paraId="70C8102F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4621D715" w14:textId="77777777" w:rsidR="00150366" w:rsidRDefault="00000000">
      <w:pPr>
        <w:spacing w:line="248" w:lineRule="auto"/>
        <w:ind w:left="120" w:right="89" w:firstLine="360"/>
        <w:jc w:val="both"/>
      </w:pPr>
      <w:r>
        <w:rPr>
          <w:spacing w:val="-4"/>
        </w:rPr>
        <w:t>Thi</w:t>
      </w:r>
      <w:r>
        <w:t>s</w:t>
      </w:r>
      <w:r>
        <w:rPr>
          <w:spacing w:val="11"/>
        </w:rPr>
        <w:t xml:space="preserve"> </w:t>
      </w:r>
      <w:r>
        <w:rPr>
          <w:spacing w:val="-4"/>
        </w:rPr>
        <w:t>vers</w:t>
      </w:r>
      <w:r>
        <w:t xml:space="preserve">e </w:t>
      </w:r>
      <w:r>
        <w:rPr>
          <w:spacing w:val="-4"/>
        </w:rPr>
        <w:t>feature</w:t>
      </w:r>
      <w:r>
        <w:t>s</w:t>
      </w:r>
      <w:r>
        <w:rPr>
          <w:spacing w:val="19"/>
        </w:rPr>
        <w:t xml:space="preserve"> </w:t>
      </w:r>
      <w:r>
        <w:rPr>
          <w:i/>
          <w:spacing w:val="-4"/>
          <w:w w:val="95"/>
        </w:rPr>
        <w:t>çärdüla-vikréòita-chand</w:t>
      </w:r>
      <w:r>
        <w:rPr>
          <w:i/>
          <w:w w:val="95"/>
        </w:rPr>
        <w:t>a</w:t>
      </w:r>
      <w:r>
        <w:rPr>
          <w:i/>
          <w:spacing w:val="14"/>
          <w:w w:val="9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17"/>
        </w:rPr>
        <w:t xml:space="preserve"> </w:t>
      </w:r>
      <w:r>
        <w:rPr>
          <w:i/>
          <w:spacing w:val="-4"/>
        </w:rPr>
        <w:t>rasavad- alaìkära</w:t>
      </w:r>
      <w:r>
        <w:t xml:space="preserve">. </w:t>
      </w:r>
      <w:r>
        <w:rPr>
          <w:spacing w:val="20"/>
        </w:rPr>
        <w:t xml:space="preserve"> </w:t>
      </w:r>
      <w:r>
        <w:rPr>
          <w:spacing w:val="-4"/>
        </w:rPr>
        <w:t>Som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scholar</w:t>
      </w:r>
      <w:r>
        <w:t>s</w:t>
      </w:r>
      <w:r>
        <w:rPr>
          <w:spacing w:val="48"/>
        </w:rPr>
        <w:t xml:space="preserve"> </w:t>
      </w:r>
      <w:r>
        <w:rPr>
          <w:spacing w:val="-4"/>
        </w:rPr>
        <w:t>als</w:t>
      </w:r>
      <w:r>
        <w:t>o</w:t>
      </w:r>
      <w:r>
        <w:rPr>
          <w:spacing w:val="31"/>
        </w:rPr>
        <w:t xml:space="preserve"> </w:t>
      </w:r>
      <w:r>
        <w:rPr>
          <w:spacing w:val="-4"/>
        </w:rPr>
        <w:t>refe</w:t>
      </w:r>
      <w:r>
        <w:t>r</w:t>
      </w:r>
      <w:r>
        <w:rPr>
          <w:spacing w:val="36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39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45"/>
        </w:rPr>
        <w:t xml:space="preserve"> </w:t>
      </w:r>
      <w:r>
        <w:rPr>
          <w:spacing w:val="-4"/>
        </w:rPr>
        <w:t>vers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spacing w:val="-4"/>
        </w:rPr>
        <w:t>specific sub-sectio</w:t>
      </w:r>
      <w:r>
        <w:t xml:space="preserve">n </w:t>
      </w:r>
      <w:r>
        <w:rPr>
          <w:spacing w:val="6"/>
        </w:rPr>
        <w:t xml:space="preserve"> </w:t>
      </w:r>
      <w:r>
        <w:rPr>
          <w:spacing w:val="-4"/>
        </w:rPr>
        <w:t>entitle</w:t>
      </w:r>
      <w:r>
        <w:t xml:space="preserve">d  </w:t>
      </w:r>
      <w:r>
        <w:rPr>
          <w:i/>
          <w:spacing w:val="-4"/>
          <w:w w:val="94"/>
        </w:rPr>
        <w:t>Käminéhäsa</w:t>
      </w:r>
      <w:r>
        <w:rPr>
          <w:i/>
          <w:w w:val="94"/>
        </w:rPr>
        <w:t>,</w:t>
      </w:r>
      <w:r>
        <w:rPr>
          <w:i/>
          <w:spacing w:val="31"/>
          <w:w w:val="94"/>
        </w:rPr>
        <w:t xml:space="preserve"> </w:t>
      </w:r>
      <w:r>
        <w:rPr>
          <w:spacing w:val="-4"/>
        </w:rPr>
        <w:t>“Th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Laughin</w:t>
      </w:r>
      <w:r>
        <w:t>g</w:t>
      </w:r>
      <w:r>
        <w:rPr>
          <w:spacing w:val="35"/>
        </w:rPr>
        <w:t xml:space="preserve"> </w:t>
      </w:r>
      <w:r>
        <w:rPr>
          <w:spacing w:val="-4"/>
          <w:w w:val="103"/>
        </w:rPr>
        <w:t xml:space="preserve">Impassioned </w:t>
      </w:r>
      <w:r>
        <w:rPr>
          <w:w w:val="102"/>
        </w:rPr>
        <w:t>Heroine.”</w:t>
      </w:r>
    </w:p>
    <w:p w14:paraId="1B450BC9" w14:textId="77777777" w:rsidR="00150366" w:rsidRDefault="00150366">
      <w:pPr>
        <w:spacing w:before="1" w:line="120" w:lineRule="exact"/>
        <w:rPr>
          <w:sz w:val="13"/>
          <w:szCs w:val="13"/>
        </w:rPr>
      </w:pPr>
    </w:p>
    <w:p w14:paraId="42E1D89D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12</w:t>
      </w:r>
    </w:p>
    <w:p w14:paraId="6D3FDA85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45AF1834" w14:textId="77777777" w:rsidR="00150366" w:rsidRDefault="00000000">
      <w:pPr>
        <w:ind w:left="120"/>
      </w:pPr>
      <w:r>
        <w:rPr>
          <w:i/>
          <w:spacing w:val="-4"/>
        </w:rPr>
        <w:t>märäìk</w:t>
      </w:r>
      <w:r>
        <w:rPr>
          <w:i/>
        </w:rPr>
        <w:t>e</w:t>
      </w:r>
      <w:r>
        <w:rPr>
          <w:i/>
          <w:spacing w:val="31"/>
        </w:rPr>
        <w:t xml:space="preserve"> </w:t>
      </w:r>
      <w:r>
        <w:rPr>
          <w:i/>
          <w:spacing w:val="-4"/>
        </w:rPr>
        <w:t>rati-keli-saìkula-raëärambh</w:t>
      </w:r>
      <w:r>
        <w:rPr>
          <w:i/>
        </w:rPr>
        <w:t>e</w:t>
      </w:r>
      <w:r>
        <w:rPr>
          <w:i/>
          <w:spacing w:val="15"/>
        </w:rPr>
        <w:t xml:space="preserve"> </w:t>
      </w:r>
      <w:r>
        <w:rPr>
          <w:i/>
          <w:spacing w:val="-4"/>
        </w:rPr>
        <w:t>tay</w:t>
      </w:r>
      <w:r>
        <w:rPr>
          <w:i/>
        </w:rPr>
        <w:t>ä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sähasa-</w:t>
      </w:r>
    </w:p>
    <w:p w14:paraId="69404E57" w14:textId="77777777" w:rsidR="00150366" w:rsidRDefault="00000000">
      <w:pPr>
        <w:spacing w:before="8" w:line="248" w:lineRule="auto"/>
        <w:ind w:left="120" w:right="90" w:firstLine="270"/>
        <w:jc w:val="both"/>
      </w:pPr>
      <w:r>
        <w:rPr>
          <w:i/>
          <w:spacing w:val="-5"/>
        </w:rPr>
        <w:t>präya</w:t>
      </w:r>
      <w:r>
        <w:rPr>
          <w:i/>
        </w:rPr>
        <w:t>à</w:t>
      </w:r>
      <w:r>
        <w:rPr>
          <w:i/>
          <w:spacing w:val="37"/>
        </w:rPr>
        <w:t xml:space="preserve"> </w:t>
      </w:r>
      <w:r>
        <w:rPr>
          <w:i/>
          <w:spacing w:val="-5"/>
        </w:rPr>
        <w:t>känta-jayäy</w:t>
      </w:r>
      <w:r>
        <w:rPr>
          <w:i/>
        </w:rPr>
        <w:t>a</w:t>
      </w:r>
      <w:r>
        <w:rPr>
          <w:i/>
          <w:spacing w:val="7"/>
        </w:rPr>
        <w:t xml:space="preserve"> </w:t>
      </w:r>
      <w:r>
        <w:rPr>
          <w:i/>
          <w:spacing w:val="-5"/>
        </w:rPr>
        <w:t>kiïci</w:t>
      </w:r>
      <w:r>
        <w:rPr>
          <w:i/>
        </w:rPr>
        <w:t>d</w:t>
      </w:r>
      <w:r>
        <w:rPr>
          <w:i/>
          <w:spacing w:val="41"/>
        </w:rPr>
        <w:t xml:space="preserve"> </w:t>
      </w:r>
      <w:r>
        <w:rPr>
          <w:i/>
          <w:spacing w:val="-5"/>
        </w:rPr>
        <w:t>upar</w:t>
      </w:r>
      <w:r>
        <w:rPr>
          <w:i/>
        </w:rPr>
        <w:t>i</w:t>
      </w:r>
      <w:r>
        <w:rPr>
          <w:i/>
          <w:spacing w:val="-12"/>
        </w:rPr>
        <w:t xml:space="preserve"> </w:t>
      </w:r>
      <w:r>
        <w:rPr>
          <w:i/>
          <w:spacing w:val="-5"/>
          <w:w w:val="97"/>
        </w:rPr>
        <w:t>prärambh</w:t>
      </w:r>
      <w:r>
        <w:rPr>
          <w:i/>
          <w:w w:val="97"/>
        </w:rPr>
        <w:t>i</w:t>
      </w:r>
      <w:r>
        <w:rPr>
          <w:i/>
          <w:spacing w:val="6"/>
          <w:w w:val="97"/>
        </w:rPr>
        <w:t xml:space="preserve"> </w:t>
      </w:r>
      <w:r>
        <w:rPr>
          <w:i/>
          <w:spacing w:val="-5"/>
        </w:rPr>
        <w:t xml:space="preserve">yat-sambhramät </w:t>
      </w:r>
      <w:r>
        <w:rPr>
          <w:i/>
          <w:spacing w:val="-4"/>
          <w:w w:val="95"/>
        </w:rPr>
        <w:t>niñpand</w:t>
      </w:r>
      <w:r>
        <w:rPr>
          <w:i/>
          <w:w w:val="95"/>
        </w:rPr>
        <w:t>ä</w:t>
      </w:r>
      <w:r>
        <w:rPr>
          <w:i/>
          <w:spacing w:val="-14"/>
          <w:w w:val="95"/>
        </w:rPr>
        <w:t xml:space="preserve"> </w:t>
      </w:r>
      <w:r>
        <w:rPr>
          <w:i/>
          <w:spacing w:val="-4"/>
          <w:w w:val="95"/>
        </w:rPr>
        <w:t>jaghana-sthal</w:t>
      </w:r>
      <w:r>
        <w:rPr>
          <w:i/>
          <w:w w:val="95"/>
        </w:rPr>
        <w:t>é</w:t>
      </w:r>
      <w:r>
        <w:rPr>
          <w:i/>
          <w:spacing w:val="-8"/>
          <w:w w:val="95"/>
        </w:rPr>
        <w:t xml:space="preserve"> </w:t>
      </w:r>
      <w:r>
        <w:rPr>
          <w:i/>
          <w:spacing w:val="-4"/>
          <w:w w:val="95"/>
        </w:rPr>
        <w:t>çithilat</w:t>
      </w:r>
      <w:r>
        <w:rPr>
          <w:i/>
          <w:w w:val="95"/>
        </w:rPr>
        <w:t>ä</w:t>
      </w:r>
      <w:r>
        <w:rPr>
          <w:i/>
          <w:spacing w:val="6"/>
          <w:w w:val="95"/>
        </w:rPr>
        <w:t xml:space="preserve"> </w:t>
      </w:r>
      <w:r>
        <w:rPr>
          <w:i/>
          <w:spacing w:val="-4"/>
          <w:w w:val="95"/>
        </w:rPr>
        <w:t>dor-valli</w:t>
      </w:r>
      <w:r>
        <w:rPr>
          <w:i/>
          <w:w w:val="95"/>
        </w:rPr>
        <w:t>r</w:t>
      </w:r>
      <w:r>
        <w:rPr>
          <w:i/>
          <w:spacing w:val="16"/>
          <w:w w:val="95"/>
        </w:rPr>
        <w:t xml:space="preserve"> </w:t>
      </w:r>
      <w:r>
        <w:rPr>
          <w:i/>
          <w:spacing w:val="-4"/>
          <w:w w:val="106"/>
        </w:rPr>
        <w:t>utkampitaà</w:t>
      </w:r>
    </w:p>
    <w:p w14:paraId="630A5C6F" w14:textId="77777777" w:rsidR="00150366" w:rsidRDefault="00000000">
      <w:pPr>
        <w:ind w:left="355" w:right="492"/>
        <w:jc w:val="center"/>
      </w:pPr>
      <w:r>
        <w:rPr>
          <w:i/>
          <w:spacing w:val="-4"/>
          <w:w w:val="93"/>
        </w:rPr>
        <w:t>vakñ</w:t>
      </w:r>
      <w:r>
        <w:rPr>
          <w:i/>
          <w:w w:val="93"/>
        </w:rPr>
        <w:t>o</w:t>
      </w:r>
      <w:r>
        <w:rPr>
          <w:i/>
          <w:spacing w:val="-1"/>
          <w:w w:val="93"/>
        </w:rPr>
        <w:t xml:space="preserve"> </w:t>
      </w:r>
      <w:r>
        <w:rPr>
          <w:i/>
          <w:spacing w:val="-4"/>
          <w:w w:val="93"/>
        </w:rPr>
        <w:t>mélita</w:t>
      </w:r>
      <w:r>
        <w:rPr>
          <w:i/>
          <w:w w:val="93"/>
        </w:rPr>
        <w:t>m</w:t>
      </w:r>
      <w:r>
        <w:rPr>
          <w:i/>
          <w:spacing w:val="13"/>
          <w:w w:val="93"/>
        </w:rPr>
        <w:t xml:space="preserve"> </w:t>
      </w:r>
      <w:r>
        <w:rPr>
          <w:i/>
          <w:spacing w:val="-4"/>
          <w:w w:val="93"/>
        </w:rPr>
        <w:t>akñ</w:t>
      </w:r>
      <w:r>
        <w:rPr>
          <w:i/>
          <w:w w:val="93"/>
        </w:rPr>
        <w:t>i</w:t>
      </w:r>
      <w:r>
        <w:rPr>
          <w:i/>
          <w:spacing w:val="-2"/>
          <w:w w:val="93"/>
        </w:rPr>
        <w:t xml:space="preserve"> </w:t>
      </w:r>
      <w:r>
        <w:rPr>
          <w:i/>
          <w:spacing w:val="-4"/>
          <w:w w:val="93"/>
        </w:rPr>
        <w:t>pauruña-rasa</w:t>
      </w:r>
      <w:r>
        <w:rPr>
          <w:i/>
          <w:w w:val="93"/>
        </w:rPr>
        <w:t>ù</w:t>
      </w:r>
      <w:r>
        <w:rPr>
          <w:i/>
          <w:spacing w:val="16"/>
          <w:w w:val="93"/>
        </w:rPr>
        <w:t xml:space="preserve"> </w:t>
      </w:r>
      <w:r>
        <w:rPr>
          <w:i/>
          <w:spacing w:val="-4"/>
        </w:rPr>
        <w:t>stréëä</w:t>
      </w:r>
      <w:r>
        <w:rPr>
          <w:i/>
        </w:rPr>
        <w:t>à</w:t>
      </w:r>
      <w:r>
        <w:rPr>
          <w:i/>
          <w:spacing w:val="10"/>
        </w:rPr>
        <w:t xml:space="preserve"> </w:t>
      </w:r>
      <w:r>
        <w:rPr>
          <w:i/>
          <w:spacing w:val="-4"/>
        </w:rPr>
        <w:t>kuta</w:t>
      </w:r>
      <w:r>
        <w:rPr>
          <w:i/>
        </w:rPr>
        <w:t>ù</w:t>
      </w:r>
      <w:r>
        <w:rPr>
          <w:i/>
          <w:spacing w:val="1"/>
        </w:rPr>
        <w:t xml:space="preserve"> </w:t>
      </w:r>
      <w:r>
        <w:rPr>
          <w:i/>
          <w:spacing w:val="-4"/>
        </w:rPr>
        <w:t>sidhyati</w:t>
      </w:r>
    </w:p>
    <w:p w14:paraId="1F88FFB1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65C5FC52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onset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love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battle,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Çré</w:t>
      </w:r>
      <w:r>
        <w:rPr>
          <w:rFonts w:ascii="Book Antiqua" w:eastAsia="Book Antiqua" w:hAnsi="Book Antiqua" w:cs="Book Antiqua"/>
          <w:b/>
          <w:spacing w:val="-10"/>
          <w:w w:val="86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 xml:space="preserve">Rädhä, </w:t>
      </w:r>
      <w:r>
        <w:rPr>
          <w:rFonts w:ascii="Book Antiqua" w:eastAsia="Book Antiqua" w:hAnsi="Book Antiqua" w:cs="Book Antiqua"/>
          <w:b/>
          <w:spacing w:val="14"/>
          <w:w w:val="86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 xml:space="preserve">spurred </w:t>
      </w:r>
      <w:r>
        <w:rPr>
          <w:rFonts w:ascii="Book Antiqua" w:eastAsia="Book Antiqua" w:hAnsi="Book Antiqua" w:cs="Book Antiqua"/>
          <w:b/>
          <w:spacing w:val="32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by </w:t>
      </w:r>
      <w:r>
        <w:rPr>
          <w:b/>
          <w:i/>
        </w:rPr>
        <w:t>käma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initiated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vigorous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assault,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assuming</w:t>
      </w:r>
      <w:r>
        <w:rPr>
          <w:rFonts w:ascii="Book Antiqua" w:eastAsia="Book Antiqua" w:hAnsi="Book Antiqua" w:cs="Book Antiqua"/>
          <w:b/>
          <w:spacing w:val="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dominant </w:t>
      </w:r>
      <w:r>
        <w:rPr>
          <w:rFonts w:ascii="Book Antiqua" w:eastAsia="Book Antiqua" w:hAnsi="Book Antiqua" w:cs="Book Antiqua"/>
          <w:b/>
        </w:rPr>
        <w:t>role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an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attempt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gain</w:t>
      </w:r>
      <w:r>
        <w:rPr>
          <w:rFonts w:ascii="Book Antiqua" w:eastAsia="Book Antiqua" w:hAnsi="Book Antiqua" w:cs="Book Antiqua"/>
          <w:b/>
          <w:spacing w:val="28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hasty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victory</w:t>
      </w:r>
      <w:r>
        <w:rPr>
          <w:rFonts w:ascii="Book Antiqua" w:eastAsia="Book Antiqua" w:hAnsi="Book Antiqua" w:cs="Book Antiqua"/>
          <w:b/>
          <w:spacing w:val="2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over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lover. But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She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soon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languished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hips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stilled,</w:t>
      </w:r>
      <w:r>
        <w:rPr>
          <w:rFonts w:ascii="Book Antiqua" w:eastAsia="Book Antiqua" w:hAnsi="Book Antiqua" w:cs="Book Antiqua"/>
          <w:b/>
          <w:spacing w:val="2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vine-like </w:t>
      </w:r>
      <w:r>
        <w:rPr>
          <w:rFonts w:ascii="Book Antiqua" w:eastAsia="Book Antiqua" w:hAnsi="Book Antiqua" w:cs="Book Antiqua"/>
          <w:b/>
          <w:spacing w:val="-2"/>
        </w:rPr>
        <w:t>arm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slackened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4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breast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heave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4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eye</w:t>
      </w:r>
      <w:r>
        <w:rPr>
          <w:rFonts w:ascii="Book Antiqua" w:eastAsia="Book Antiqua" w:hAnsi="Book Antiqua" w:cs="Book Antiqua"/>
          <w:b/>
        </w:rPr>
        <w:t xml:space="preserve">s </w:t>
      </w:r>
      <w:r>
        <w:rPr>
          <w:rFonts w:ascii="Book Antiqua" w:eastAsia="Book Antiqua" w:hAnsi="Book Antiqua" w:cs="Book Antiqua"/>
          <w:b/>
          <w:spacing w:val="-2"/>
        </w:rPr>
        <w:t xml:space="preserve">closed. </w:t>
      </w:r>
      <w:r>
        <w:rPr>
          <w:rFonts w:ascii="Book Antiqua" w:eastAsia="Book Antiqua" w:hAnsi="Book Antiqua" w:cs="Book Antiqua"/>
          <w:b/>
          <w:w w:val="91"/>
        </w:rPr>
        <w:t>Indeed,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how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can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woman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ever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successful</w:t>
      </w:r>
      <w:r>
        <w:rPr>
          <w:rFonts w:ascii="Book Antiqua" w:eastAsia="Book Antiqua" w:hAnsi="Book Antiqua" w:cs="Book Antiqua"/>
          <w:b/>
          <w:spacing w:val="1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assuming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masculine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role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love?</w:t>
      </w:r>
    </w:p>
    <w:p w14:paraId="776DB984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4772F417" w14:textId="77777777" w:rsidR="00150366" w:rsidRDefault="00150366">
      <w:pPr>
        <w:spacing w:line="200" w:lineRule="exact"/>
      </w:pPr>
    </w:p>
    <w:p w14:paraId="200AE901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D998C40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66A658A0" w14:textId="77777777" w:rsidR="00150366" w:rsidRDefault="00000000">
      <w:pPr>
        <w:spacing w:line="247" w:lineRule="auto"/>
        <w:ind w:left="120" w:right="85" w:firstLine="360"/>
        <w:jc w:val="both"/>
      </w:pPr>
      <w:r>
        <w:rPr>
          <w:spacing w:val="-4"/>
        </w:rPr>
        <w:t>Continuin</w:t>
      </w:r>
      <w:r>
        <w:t xml:space="preserve">g </w:t>
      </w:r>
      <w:r>
        <w:rPr>
          <w:spacing w:val="1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previou</w:t>
      </w:r>
      <w:r>
        <w:t>s</w:t>
      </w:r>
      <w:r>
        <w:rPr>
          <w:spacing w:val="36"/>
        </w:rPr>
        <w:t xml:space="preserve"> </w:t>
      </w:r>
      <w:r>
        <w:rPr>
          <w:spacing w:val="-4"/>
        </w:rPr>
        <w:t>description</w:t>
      </w:r>
      <w:r>
        <w:t xml:space="preserve">, </w:t>
      </w:r>
      <w:r>
        <w:rPr>
          <w:spacing w:val="1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autho</w:t>
      </w:r>
      <w:r>
        <w:t xml:space="preserve">r </w:t>
      </w:r>
      <w:r>
        <w:rPr>
          <w:spacing w:val="6"/>
        </w:rPr>
        <w:t xml:space="preserve"> </w:t>
      </w:r>
      <w:r>
        <w:rPr>
          <w:spacing w:val="-4"/>
          <w:w w:val="105"/>
        </w:rPr>
        <w:t xml:space="preserve">presents </w:t>
      </w:r>
      <w:r>
        <w:t>a</w:t>
      </w:r>
      <w:r>
        <w:rPr>
          <w:spacing w:val="20"/>
        </w:rPr>
        <w:t xml:space="preserve"> </w:t>
      </w:r>
      <w:r>
        <w:rPr>
          <w:spacing w:val="-6"/>
        </w:rPr>
        <w:t>furthe</w:t>
      </w:r>
      <w:r>
        <w:t xml:space="preserve">r </w:t>
      </w:r>
      <w:r>
        <w:rPr>
          <w:spacing w:val="3"/>
        </w:rPr>
        <w:t xml:space="preserve"> </w:t>
      </w:r>
      <w:r>
        <w:rPr>
          <w:spacing w:val="-6"/>
        </w:rPr>
        <w:t>developmen</w:t>
      </w:r>
      <w:r>
        <w:t xml:space="preserve">t </w:t>
      </w:r>
      <w:r>
        <w:rPr>
          <w:spacing w:val="11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5"/>
        </w:rPr>
        <w:t xml:space="preserve"> </w:t>
      </w:r>
      <w:r>
        <w:rPr>
          <w:i/>
          <w:spacing w:val="-6"/>
        </w:rPr>
        <w:t>çåìgära-ras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spacing w:val="-6"/>
        </w:rPr>
        <w:t>amalgamate</w:t>
      </w:r>
      <w:r>
        <w:t>d</w:t>
      </w:r>
      <w:r>
        <w:rPr>
          <w:spacing w:val="41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38"/>
        </w:rPr>
        <w:t xml:space="preserve"> </w:t>
      </w:r>
      <w:r>
        <w:rPr>
          <w:i/>
          <w:spacing w:val="-6"/>
        </w:rPr>
        <w:t xml:space="preserve">véra- </w:t>
      </w:r>
      <w:r>
        <w:rPr>
          <w:i/>
          <w:spacing w:val="-4"/>
        </w:rPr>
        <w:t>rasa</w:t>
      </w:r>
      <w:r>
        <w:rPr>
          <w:i/>
        </w:rPr>
        <w:t>.</w:t>
      </w:r>
      <w:r>
        <w:rPr>
          <w:i/>
          <w:spacing w:val="13"/>
        </w:rPr>
        <w:t xml:space="preserve"> </w:t>
      </w:r>
      <w:r>
        <w:rPr>
          <w:spacing w:val="-4"/>
        </w:rPr>
        <w:t>Therefor</w:t>
      </w:r>
      <w:r>
        <w:t>e</w:t>
      </w:r>
      <w:r>
        <w:rPr>
          <w:spacing w:val="44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45"/>
        </w:rPr>
        <w:t xml:space="preserve"> </w:t>
      </w:r>
      <w:r>
        <w:rPr>
          <w:spacing w:val="-4"/>
        </w:rPr>
        <w:t>vers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>shoul</w:t>
      </w:r>
      <w:r>
        <w:t xml:space="preserve">d </w:t>
      </w:r>
      <w:r>
        <w:rPr>
          <w:spacing w:val="10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32"/>
        </w:rPr>
        <w:t xml:space="preserve"> </w:t>
      </w:r>
      <w:r>
        <w:rPr>
          <w:spacing w:val="-4"/>
        </w:rPr>
        <w:t>accepte</w:t>
      </w:r>
      <w:r>
        <w:t>d</w:t>
      </w:r>
      <w:r>
        <w:rPr>
          <w:spacing w:val="49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9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5"/>
        </w:rPr>
        <w:t xml:space="preserve"> </w:t>
      </w:r>
      <w:r>
        <w:rPr>
          <w:spacing w:val="-4"/>
          <w:w w:val="105"/>
        </w:rPr>
        <w:t xml:space="preserve">context </w:t>
      </w:r>
      <w:r>
        <w:rPr>
          <w:spacing w:val="-4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4"/>
        </w:rPr>
        <w:t>th</w:t>
      </w:r>
      <w:r>
        <w:t xml:space="preserve">e  </w:t>
      </w:r>
      <w:r>
        <w:rPr>
          <w:spacing w:val="-4"/>
        </w:rPr>
        <w:t>previou</w:t>
      </w:r>
      <w:r>
        <w:t xml:space="preserve">s </w:t>
      </w:r>
      <w:r>
        <w:rPr>
          <w:spacing w:val="4"/>
        </w:rPr>
        <w:t xml:space="preserve"> </w:t>
      </w:r>
      <w:r>
        <w:rPr>
          <w:spacing w:val="-4"/>
        </w:rPr>
        <w:t>one</w:t>
      </w:r>
      <w:r>
        <w:t xml:space="preserve">.  </w:t>
      </w:r>
      <w:r>
        <w:rPr>
          <w:spacing w:val="-4"/>
        </w:rPr>
        <w:t>Fro</w:t>
      </w:r>
      <w:r>
        <w:t xml:space="preserve">m </w:t>
      </w:r>
      <w:r>
        <w:rPr>
          <w:spacing w:val="5"/>
        </w:rPr>
        <w:t xml:space="preserve"> </w:t>
      </w:r>
      <w:r>
        <w:rPr>
          <w:spacing w:val="-4"/>
        </w:rPr>
        <w:t>th</w:t>
      </w:r>
      <w:r>
        <w:t xml:space="preserve">e  </w:t>
      </w:r>
      <w:r>
        <w:rPr>
          <w:spacing w:val="-4"/>
        </w:rPr>
        <w:t>perspectiv</w:t>
      </w:r>
      <w:r>
        <w:t xml:space="preserve">e </w:t>
      </w:r>
      <w:r>
        <w:rPr>
          <w:spacing w:val="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4"/>
          <w:w w:val="104"/>
        </w:rPr>
        <w:t>philoso</w:t>
      </w:r>
      <w:r>
        <w:rPr>
          <w:spacing w:val="-4"/>
          <w:w w:val="103"/>
        </w:rPr>
        <w:t xml:space="preserve">phical </w:t>
      </w:r>
      <w:r>
        <w:rPr>
          <w:spacing w:val="-4"/>
        </w:rPr>
        <w:t>principle</w:t>
      </w:r>
      <w:r>
        <w:t xml:space="preserve">s </w:t>
      </w:r>
      <w:r>
        <w:rPr>
          <w:spacing w:val="3"/>
        </w:rPr>
        <w:t xml:space="preserve"> </w:t>
      </w:r>
      <w:r>
        <w:rPr>
          <w:spacing w:val="-4"/>
        </w:rPr>
        <w:t>(</w:t>
      </w:r>
      <w:r>
        <w:rPr>
          <w:i/>
          <w:spacing w:val="-4"/>
        </w:rPr>
        <w:t>tattva-vicära</w:t>
      </w:r>
      <w:r>
        <w:rPr>
          <w:spacing w:val="-4"/>
        </w:rPr>
        <w:t>)</w:t>
      </w:r>
      <w:r>
        <w:t>,</w:t>
      </w:r>
      <w:r>
        <w:rPr>
          <w:spacing w:val="24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26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>presen</w:t>
      </w:r>
      <w:r>
        <w:t xml:space="preserve">t  </w:t>
      </w:r>
      <w:r>
        <w:rPr>
          <w:spacing w:val="-4"/>
        </w:rPr>
        <w:t>i</w:t>
      </w:r>
      <w:r>
        <w:t>n</w:t>
      </w:r>
      <w:r>
        <w:rPr>
          <w:spacing w:val="32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4"/>
        </w:rPr>
        <w:t>lef</w:t>
      </w:r>
      <w:r>
        <w:t>t</w:t>
      </w:r>
      <w:r>
        <w:rPr>
          <w:spacing w:val="21"/>
        </w:rPr>
        <w:t xml:space="preserve"> </w:t>
      </w:r>
      <w:r>
        <w:rPr>
          <w:spacing w:val="-4"/>
        </w:rPr>
        <w:t>sid</w:t>
      </w:r>
      <w:r>
        <w:t>e</w:t>
      </w:r>
      <w:r>
        <w:rPr>
          <w:spacing w:val="28"/>
        </w:rPr>
        <w:t xml:space="preserve"> </w:t>
      </w:r>
      <w:r>
        <w:rPr>
          <w:spacing w:val="-4"/>
        </w:rPr>
        <w:t xml:space="preserve">of </w:t>
      </w:r>
      <w:r>
        <w:rPr>
          <w:spacing w:val="-4"/>
          <w:w w:val="90"/>
        </w:rPr>
        <w:t>Kåñëa’</w:t>
      </w:r>
      <w:r>
        <w:rPr>
          <w:w w:val="90"/>
        </w:rPr>
        <w:t xml:space="preserve">s  </w:t>
      </w:r>
      <w:r>
        <w:rPr>
          <w:spacing w:val="-4"/>
        </w:rPr>
        <w:t>body</w:t>
      </w:r>
      <w:r>
        <w:t>.</w:t>
      </w:r>
      <w:r>
        <w:rPr>
          <w:spacing w:val="45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Thei</w:t>
      </w:r>
      <w:r>
        <w:t xml:space="preserve">r </w:t>
      </w:r>
      <w:r>
        <w:rPr>
          <w:spacing w:val="3"/>
        </w:rPr>
        <w:t xml:space="preserve"> </w:t>
      </w:r>
      <w:r>
        <w:rPr>
          <w:spacing w:val="-4"/>
        </w:rPr>
        <w:t>intens</w:t>
      </w:r>
      <w:r>
        <w:t xml:space="preserve">e </w:t>
      </w:r>
      <w:r>
        <w:rPr>
          <w:spacing w:val="14"/>
        </w:rPr>
        <w:t xml:space="preserve"> </w:t>
      </w:r>
      <w:r>
        <w:rPr>
          <w:spacing w:val="-4"/>
        </w:rPr>
        <w:t>amorou</w:t>
      </w:r>
      <w:r>
        <w:t xml:space="preserve">s </w:t>
      </w:r>
      <w:r>
        <w:rPr>
          <w:spacing w:val="13"/>
        </w:rPr>
        <w:t xml:space="preserve"> </w:t>
      </w:r>
      <w:r>
        <w:rPr>
          <w:spacing w:val="-4"/>
        </w:rPr>
        <w:t>wa</w:t>
      </w:r>
      <w:r>
        <w:t>r</w:t>
      </w:r>
      <w:r>
        <w:rPr>
          <w:spacing w:val="42"/>
        </w:rPr>
        <w:t xml:space="preserve"> </w:t>
      </w:r>
      <w:r>
        <w:rPr>
          <w:spacing w:val="-4"/>
        </w:rPr>
        <w:t>began</w:t>
      </w:r>
      <w:r>
        <w:t>,</w:t>
      </w:r>
      <w:r>
        <w:rPr>
          <w:spacing w:val="46"/>
        </w:rPr>
        <w:t xml:space="preserve"> </w:t>
      </w:r>
      <w:r>
        <w:rPr>
          <w:spacing w:val="-4"/>
          <w:w w:val="101"/>
        </w:rPr>
        <w:t xml:space="preserve">Rädhä, </w:t>
      </w:r>
      <w:r>
        <w:t>full</w:t>
      </w:r>
      <w:r>
        <w:rPr>
          <w:spacing w:val="41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 xml:space="preserve">fighting </w:t>
      </w:r>
      <w:r>
        <w:rPr>
          <w:spacing w:val="1"/>
        </w:rPr>
        <w:t xml:space="preserve"> </w:t>
      </w:r>
      <w:r>
        <w:t xml:space="preserve">spirit, </w:t>
      </w:r>
      <w:r>
        <w:rPr>
          <w:spacing w:val="12"/>
        </w:rPr>
        <w:t xml:space="preserve"> </w:t>
      </w:r>
      <w:r>
        <w:t xml:space="preserve">strove </w:t>
      </w:r>
      <w:r>
        <w:rPr>
          <w:spacing w:val="3"/>
        </w:rPr>
        <w:t xml:space="preserve"> </w:t>
      </w:r>
      <w:r>
        <w:t>for</w:t>
      </w:r>
      <w:r>
        <w:rPr>
          <w:spacing w:val="41"/>
        </w:rPr>
        <w:t xml:space="preserve"> </w:t>
      </w:r>
      <w:r>
        <w:t xml:space="preserve">victory  and </w:t>
      </w:r>
      <w:r>
        <w:rPr>
          <w:spacing w:val="6"/>
        </w:rPr>
        <w:t xml:space="preserve"> </w:t>
      </w:r>
      <w:r>
        <w:rPr>
          <w:w w:val="105"/>
        </w:rPr>
        <w:t>impet</w:t>
      </w:r>
      <w:r>
        <w:rPr>
          <w:w w:val="104"/>
        </w:rPr>
        <w:t xml:space="preserve">uously </w:t>
      </w:r>
      <w:r>
        <w:t>assailed</w:t>
      </w:r>
      <w:r>
        <w:rPr>
          <w:spacing w:val="39"/>
        </w:rPr>
        <w:t xml:space="preserve"> </w:t>
      </w:r>
      <w:r>
        <w:t>Her</w:t>
      </w:r>
      <w:r>
        <w:rPr>
          <w:spacing w:val="39"/>
        </w:rPr>
        <w:t xml:space="preserve"> </w:t>
      </w:r>
      <w:r>
        <w:t>lover,</w:t>
      </w:r>
      <w:r>
        <w:rPr>
          <w:spacing w:val="42"/>
        </w:rPr>
        <w:t xml:space="preserve"> </w:t>
      </w:r>
      <w:r>
        <w:t>aggressively</w:t>
      </w:r>
      <w:r>
        <w:rPr>
          <w:spacing w:val="23"/>
        </w:rPr>
        <w:t xml:space="preserve"> </w:t>
      </w:r>
      <w:r>
        <w:t xml:space="preserve">binding </w:t>
      </w:r>
      <w:r>
        <w:rPr>
          <w:spacing w:val="7"/>
        </w:rPr>
        <w:t xml:space="preserve"> </w:t>
      </w:r>
      <w:r>
        <w:t xml:space="preserve">and  striking </w:t>
      </w:r>
      <w:r>
        <w:rPr>
          <w:spacing w:val="7"/>
        </w:rPr>
        <w:t xml:space="preserve"> </w:t>
      </w:r>
      <w:r>
        <w:rPr>
          <w:w w:val="102"/>
        </w:rPr>
        <w:t xml:space="preserve">Him, </w:t>
      </w:r>
      <w:r>
        <w:rPr>
          <w:spacing w:val="-4"/>
        </w:rPr>
        <w:t>etc</w:t>
      </w:r>
      <w:r>
        <w:t>.</w:t>
      </w:r>
      <w:r>
        <w:rPr>
          <w:spacing w:val="42"/>
        </w:rPr>
        <w:t xml:space="preserve"> </w:t>
      </w:r>
      <w:r>
        <w:rPr>
          <w:spacing w:val="-4"/>
        </w:rPr>
        <w:t>However</w:t>
      </w:r>
      <w:r>
        <w:t>,</w:t>
      </w:r>
      <w:r>
        <w:rPr>
          <w:spacing w:val="41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27"/>
        </w:rPr>
        <w:t xml:space="preserve"> </w:t>
      </w:r>
      <w:r>
        <w:rPr>
          <w:spacing w:val="-4"/>
        </w:rPr>
        <w:t>eventuall</w:t>
      </w:r>
      <w:r>
        <w:t xml:space="preserve">y  </w:t>
      </w:r>
      <w:r>
        <w:rPr>
          <w:spacing w:val="-4"/>
        </w:rPr>
        <w:t>becam</w:t>
      </w:r>
      <w:r>
        <w:t>e</w:t>
      </w:r>
      <w:r>
        <w:rPr>
          <w:spacing w:val="46"/>
        </w:rPr>
        <w:t xml:space="preserve"> </w:t>
      </w:r>
      <w:r>
        <w:rPr>
          <w:spacing w:val="-4"/>
        </w:rPr>
        <w:t>completel</w:t>
      </w:r>
      <w:r>
        <w:t xml:space="preserve">y </w:t>
      </w:r>
      <w:r>
        <w:rPr>
          <w:spacing w:val="1"/>
        </w:rPr>
        <w:t xml:space="preserve"> </w:t>
      </w:r>
      <w:r>
        <w:rPr>
          <w:spacing w:val="-4"/>
          <w:w w:val="105"/>
        </w:rPr>
        <w:t xml:space="preserve">exhausted. </w:t>
      </w:r>
      <w:r>
        <w:rPr>
          <w:spacing w:val="-4"/>
        </w:rPr>
        <w:t>He</w:t>
      </w:r>
      <w:r>
        <w:t>r</w:t>
      </w:r>
      <w:r>
        <w:rPr>
          <w:spacing w:val="25"/>
        </w:rPr>
        <w:t xml:space="preserve"> </w:t>
      </w:r>
      <w:r>
        <w:rPr>
          <w:spacing w:val="-4"/>
        </w:rPr>
        <w:t>hip</w:t>
      </w:r>
      <w:r>
        <w:t>s</w:t>
      </w:r>
      <w:r>
        <w:rPr>
          <w:spacing w:val="36"/>
        </w:rPr>
        <w:t xml:space="preserve"> </w:t>
      </w:r>
      <w:r>
        <w:rPr>
          <w:spacing w:val="-4"/>
        </w:rPr>
        <w:t>stoppe</w:t>
      </w:r>
      <w:r>
        <w:t xml:space="preserve">d  </w:t>
      </w:r>
      <w:r>
        <w:rPr>
          <w:spacing w:val="-4"/>
        </w:rPr>
        <w:t>moving</w:t>
      </w:r>
      <w:r>
        <w:t>,</w:t>
      </w:r>
      <w:r>
        <w:rPr>
          <w:spacing w:val="32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6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5"/>
        </w:rPr>
        <w:t xml:space="preserve"> </w:t>
      </w:r>
      <w:r>
        <w:rPr>
          <w:spacing w:val="-4"/>
        </w:rPr>
        <w:t>arm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fel</w:t>
      </w:r>
      <w:r>
        <w:t>l</w:t>
      </w:r>
      <w:r>
        <w:rPr>
          <w:spacing w:val="11"/>
        </w:rPr>
        <w:t xml:space="preserve"> </w:t>
      </w:r>
      <w:r>
        <w:rPr>
          <w:spacing w:val="-4"/>
        </w:rPr>
        <w:t>limp</w:t>
      </w:r>
      <w:r>
        <w:t>.</w:t>
      </w:r>
      <w:r>
        <w:rPr>
          <w:spacing w:val="36"/>
        </w:rPr>
        <w:t xml:space="preserve"> </w:t>
      </w:r>
      <w:r>
        <w:rPr>
          <w:spacing w:val="-4"/>
        </w:rPr>
        <w:t>Unabl</w:t>
      </w:r>
      <w:r>
        <w:t>e</w:t>
      </w:r>
      <w:r>
        <w:rPr>
          <w:spacing w:val="30"/>
        </w:rPr>
        <w:t xml:space="preserve"> </w:t>
      </w:r>
      <w:r>
        <w:rPr>
          <w:spacing w:val="-4"/>
          <w:w w:val="107"/>
        </w:rPr>
        <w:t xml:space="preserve">to </w:t>
      </w:r>
      <w:r>
        <w:rPr>
          <w:spacing w:val="-4"/>
        </w:rPr>
        <w:t>move</w:t>
      </w:r>
      <w:r>
        <w:t>,</w:t>
      </w:r>
      <w:r>
        <w:rPr>
          <w:spacing w:val="34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23"/>
        </w:rPr>
        <w:t xml:space="preserve"> </w:t>
      </w:r>
      <w:r>
        <w:rPr>
          <w:spacing w:val="-4"/>
        </w:rPr>
        <w:t>coul</w:t>
      </w:r>
      <w:r>
        <w:t xml:space="preserve">d </w:t>
      </w:r>
      <w:r>
        <w:rPr>
          <w:spacing w:val="1"/>
        </w:rPr>
        <w:t xml:space="preserve"> </w:t>
      </w:r>
      <w:r>
        <w:rPr>
          <w:spacing w:val="-4"/>
        </w:rPr>
        <w:t>n</w:t>
      </w:r>
      <w:r>
        <w:t>o</w:t>
      </w:r>
      <w:r>
        <w:rPr>
          <w:spacing w:val="43"/>
        </w:rPr>
        <w:t xml:space="preserve"> </w:t>
      </w:r>
      <w:r>
        <w:rPr>
          <w:spacing w:val="-4"/>
        </w:rPr>
        <w:t>longe</w:t>
      </w:r>
      <w:r>
        <w:t>r</w:t>
      </w:r>
      <w:r>
        <w:rPr>
          <w:spacing w:val="44"/>
        </w:rPr>
        <w:t xml:space="preserve"> </w:t>
      </w:r>
      <w:r>
        <w:rPr>
          <w:spacing w:val="-4"/>
        </w:rPr>
        <w:t>bin</w:t>
      </w:r>
      <w:r>
        <w:t xml:space="preserve">d  </w:t>
      </w:r>
      <w:r>
        <w:rPr>
          <w:spacing w:val="-4"/>
        </w:rPr>
        <w:t>Him</w:t>
      </w:r>
      <w:r>
        <w:t>.</w:t>
      </w:r>
      <w:r>
        <w:rPr>
          <w:spacing w:val="37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35"/>
        </w:rPr>
        <w:t xml:space="preserve"> </w:t>
      </w:r>
      <w:r>
        <w:rPr>
          <w:spacing w:val="-4"/>
        </w:rPr>
        <w:t>breast</w:t>
      </w:r>
      <w:r>
        <w:t>s</w:t>
      </w:r>
      <w:r>
        <w:rPr>
          <w:spacing w:val="45"/>
        </w:rPr>
        <w:t xml:space="preserve"> </w:t>
      </w:r>
      <w:r>
        <w:rPr>
          <w:spacing w:val="-4"/>
        </w:rPr>
        <w:t>bega</w:t>
      </w:r>
      <w:r>
        <w:t>n</w:t>
      </w:r>
      <w:r>
        <w:rPr>
          <w:spacing w:val="38"/>
        </w:rPr>
        <w:t xml:space="preserve"> </w:t>
      </w:r>
      <w:r>
        <w:rPr>
          <w:spacing w:val="-4"/>
          <w:w w:val="107"/>
        </w:rPr>
        <w:t xml:space="preserve">to </w:t>
      </w:r>
      <w:r>
        <w:rPr>
          <w:spacing w:val="-6"/>
        </w:rPr>
        <w:t>heav</w:t>
      </w:r>
      <w:r>
        <w:t>e</w:t>
      </w:r>
      <w:r>
        <w:rPr>
          <w:spacing w:val="3"/>
        </w:rPr>
        <w:t xml:space="preserve"> </w:t>
      </w:r>
      <w:r>
        <w:rPr>
          <w:spacing w:val="-6"/>
        </w:rPr>
        <w:t>deepl</w:t>
      </w:r>
      <w:r>
        <w:t>y</w:t>
      </w:r>
      <w:r>
        <w:rPr>
          <w:spacing w:val="9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15"/>
        </w:rPr>
        <w:t xml:space="preserve"> </w:t>
      </w:r>
      <w:r>
        <w:rPr>
          <w:spacing w:val="-6"/>
        </w:rPr>
        <w:t>He</w:t>
      </w:r>
      <w:r>
        <w:t>r</w:t>
      </w:r>
      <w:r>
        <w:rPr>
          <w:spacing w:val="4"/>
        </w:rPr>
        <w:t xml:space="preserve"> </w:t>
      </w:r>
      <w:r>
        <w:rPr>
          <w:spacing w:val="-6"/>
        </w:rPr>
        <w:t>eye</w:t>
      </w:r>
      <w:r>
        <w:t>s</w:t>
      </w:r>
      <w:r>
        <w:rPr>
          <w:spacing w:val="-6"/>
        </w:rPr>
        <w:t xml:space="preserve"> closed</w:t>
      </w:r>
      <w:r>
        <w:t>.</w:t>
      </w:r>
      <w:r>
        <w:rPr>
          <w:spacing w:val="9"/>
        </w:rPr>
        <w:t xml:space="preserve"> </w:t>
      </w:r>
      <w:r>
        <w:rPr>
          <w:spacing w:val="-6"/>
        </w:rPr>
        <w:t>Som</w:t>
      </w:r>
      <w:r>
        <w:t>e</w:t>
      </w:r>
      <w:r>
        <w:rPr>
          <w:spacing w:val="-7"/>
        </w:rPr>
        <w:t xml:space="preserve"> </w:t>
      </w:r>
      <w:r>
        <w:rPr>
          <w:spacing w:val="-6"/>
        </w:rPr>
        <w:t>peopl</w:t>
      </w:r>
      <w:r>
        <w:t>e</w:t>
      </w:r>
      <w:r>
        <w:rPr>
          <w:spacing w:val="14"/>
        </w:rPr>
        <w:t xml:space="preserve"> </w:t>
      </w:r>
      <w:r>
        <w:rPr>
          <w:spacing w:val="-6"/>
        </w:rPr>
        <w:t>sa</w:t>
      </w:r>
      <w:r>
        <w:t>y</w:t>
      </w:r>
      <w:r>
        <w:rPr>
          <w:spacing w:val="-7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22"/>
        </w:rPr>
        <w:t xml:space="preserve"> </w:t>
      </w:r>
      <w:r>
        <w:rPr>
          <w:spacing w:val="-6"/>
          <w:w w:val="103"/>
        </w:rPr>
        <w:t xml:space="preserve">women </w:t>
      </w:r>
      <w:r>
        <w:rPr>
          <w:spacing w:val="-4"/>
        </w:rPr>
        <w:t>ar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weake</w:t>
      </w:r>
      <w:r>
        <w:t>r</w:t>
      </w:r>
      <w:r>
        <w:rPr>
          <w:spacing w:val="30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4"/>
        </w:rPr>
        <w:t>canno</w:t>
      </w:r>
      <w:r>
        <w:t xml:space="preserve">t  </w:t>
      </w:r>
      <w:r>
        <w:rPr>
          <w:spacing w:val="-4"/>
        </w:rPr>
        <w:t>maintai</w:t>
      </w:r>
      <w:r>
        <w:t xml:space="preserve">n </w:t>
      </w:r>
      <w:r>
        <w:rPr>
          <w:spacing w:val="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4"/>
        </w:rPr>
        <w:t>dominan</w:t>
      </w:r>
      <w:r>
        <w:t xml:space="preserve">t </w:t>
      </w:r>
      <w:r>
        <w:rPr>
          <w:spacing w:val="13"/>
        </w:rPr>
        <w:t xml:space="preserve"> </w:t>
      </w:r>
      <w:r>
        <w:rPr>
          <w:spacing w:val="-4"/>
        </w:rPr>
        <w:t>mal</w:t>
      </w:r>
      <w:r>
        <w:t>e</w:t>
      </w:r>
      <w:r>
        <w:rPr>
          <w:spacing w:val="26"/>
        </w:rPr>
        <w:t xml:space="preserve"> </w:t>
      </w:r>
      <w:r>
        <w:rPr>
          <w:spacing w:val="-4"/>
          <w:w w:val="105"/>
        </w:rPr>
        <w:t xml:space="preserve">position </w:t>
      </w:r>
      <w:r>
        <w:rPr>
          <w:w w:val="97"/>
        </w:rPr>
        <w:t>(</w:t>
      </w:r>
      <w:r>
        <w:rPr>
          <w:i/>
          <w:w w:val="97"/>
        </w:rPr>
        <w:t>pauruñatva</w:t>
      </w:r>
      <w:r>
        <w:rPr>
          <w:w w:val="97"/>
        </w:rPr>
        <w:t>).</w:t>
      </w:r>
      <w:r>
        <w:rPr>
          <w:spacing w:val="14"/>
          <w:w w:val="97"/>
        </w:rPr>
        <w:t xml:space="preserve"> </w:t>
      </w:r>
      <w:r>
        <w:t>How</w:t>
      </w:r>
      <w:r>
        <w:rPr>
          <w:spacing w:val="2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rPr>
          <w:i/>
          <w:w w:val="93"/>
        </w:rPr>
        <w:t>véra-rasa</w:t>
      </w:r>
      <w:r>
        <w:rPr>
          <w:i/>
          <w:spacing w:val="3"/>
          <w:w w:val="93"/>
        </w:rPr>
        <w:t xml:space="preserve"> </w:t>
      </w:r>
      <w:r>
        <w:t>possibly</w:t>
      </w:r>
      <w:r>
        <w:rPr>
          <w:spacing w:val="9"/>
        </w:rPr>
        <w:t xml:space="preserve"> </w:t>
      </w:r>
      <w:r>
        <w:t>arise</w:t>
      </w:r>
      <w:r>
        <w:rPr>
          <w:spacing w:val="1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w w:val="105"/>
        </w:rPr>
        <w:t>them?</w:t>
      </w:r>
    </w:p>
    <w:p w14:paraId="16A2E91D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02D5C219" w14:textId="77777777" w:rsidR="00150366" w:rsidRDefault="00000000">
      <w:pPr>
        <w:spacing w:line="247" w:lineRule="auto"/>
        <w:ind w:left="120" w:right="85" w:firstLine="360"/>
        <w:jc w:val="both"/>
      </w:pPr>
      <w:r>
        <w:rPr>
          <w:w w:val="85"/>
        </w:rPr>
        <w:t xml:space="preserve">Çréla  </w:t>
      </w:r>
      <w:r>
        <w:t>Rüpa</w:t>
      </w:r>
      <w:r>
        <w:rPr>
          <w:spacing w:val="39"/>
        </w:rPr>
        <w:t xml:space="preserve"> </w:t>
      </w:r>
      <w:r>
        <w:t>Gosvämé</w:t>
      </w:r>
      <w:r>
        <w:rPr>
          <w:spacing w:val="5"/>
        </w:rPr>
        <w:t xml:space="preserve"> </w:t>
      </w:r>
      <w:r>
        <w:t>has</w:t>
      </w:r>
      <w:r>
        <w:rPr>
          <w:spacing w:val="46"/>
        </w:rPr>
        <w:t xml:space="preserve"> </w:t>
      </w:r>
      <w:r>
        <w:t xml:space="preserve">quoted </w:t>
      </w:r>
      <w:r>
        <w:rPr>
          <w:spacing w:val="18"/>
        </w:rPr>
        <w:t xml:space="preserve"> </w:t>
      </w:r>
      <w:r>
        <w:t xml:space="preserve">this </w:t>
      </w:r>
      <w:r>
        <w:rPr>
          <w:spacing w:val="2"/>
        </w:rPr>
        <w:t xml:space="preserve"> </w:t>
      </w:r>
      <w:r>
        <w:t>verse</w:t>
      </w:r>
      <w:r>
        <w:rPr>
          <w:spacing w:val="35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rPr>
          <w:i/>
        </w:rPr>
        <w:t xml:space="preserve">Ujjvala- </w:t>
      </w:r>
      <w:r>
        <w:rPr>
          <w:i/>
          <w:w w:val="96"/>
        </w:rPr>
        <w:t>nélamaëi</w:t>
      </w:r>
      <w:r>
        <w:rPr>
          <w:i/>
          <w:spacing w:val="7"/>
          <w:w w:val="96"/>
        </w:rPr>
        <w:t xml:space="preserve"> </w:t>
      </w:r>
      <w:r>
        <w:t>(13.18)</w:t>
      </w:r>
      <w:r>
        <w:rPr>
          <w:spacing w:val="40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example</w:t>
      </w:r>
      <w:r>
        <w:rPr>
          <w:spacing w:val="19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rPr>
          <w:i/>
        </w:rPr>
        <w:t>saïcäri-bhäva</w:t>
      </w:r>
      <w:r>
        <w:rPr>
          <w:i/>
          <w:spacing w:val="16"/>
        </w:rPr>
        <w:t xml:space="preserve"> </w:t>
      </w:r>
      <w:r>
        <w:rPr>
          <w:w w:val="55"/>
        </w:rPr>
        <w:t>‘</w:t>
      </w:r>
      <w:r>
        <w:rPr>
          <w:i/>
          <w:w w:val="98"/>
        </w:rPr>
        <w:t>surata- hetu-gläni</w:t>
      </w:r>
      <w:r>
        <w:rPr>
          <w:w w:val="76"/>
        </w:rPr>
        <w:t>’,</w:t>
      </w:r>
      <w:r>
        <w:rPr>
          <w:spacing w:val="46"/>
          <w:w w:val="76"/>
        </w:rPr>
        <w:t xml:space="preserve"> </w:t>
      </w:r>
      <w:r>
        <w:t xml:space="preserve">weariness </w:t>
      </w:r>
      <w:r>
        <w:rPr>
          <w:spacing w:val="12"/>
        </w:rPr>
        <w:t xml:space="preserve"> </w:t>
      </w:r>
      <w:r>
        <w:t xml:space="preserve">resulting </w:t>
      </w:r>
      <w:r>
        <w:rPr>
          <w:spacing w:val="24"/>
        </w:rPr>
        <w:t xml:space="preserve"> </w:t>
      </w:r>
      <w:r>
        <w:t xml:space="preserve">from </w:t>
      </w:r>
      <w:r>
        <w:rPr>
          <w:spacing w:val="4"/>
        </w:rPr>
        <w:t xml:space="preserve"> </w:t>
      </w:r>
      <w:r>
        <w:t xml:space="preserve">amorous </w:t>
      </w:r>
      <w:r>
        <w:rPr>
          <w:spacing w:val="24"/>
        </w:rPr>
        <w:t xml:space="preserve"> </w:t>
      </w:r>
      <w:r>
        <w:t xml:space="preserve">play.  Some </w:t>
      </w:r>
      <w:r>
        <w:rPr>
          <w:spacing w:val="-4"/>
        </w:rPr>
        <w:t>scholar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cal</w:t>
      </w:r>
      <w:r>
        <w:t xml:space="preserve">l </w:t>
      </w:r>
      <w:r>
        <w:rPr>
          <w:spacing w:val="-4"/>
        </w:rPr>
        <w:t>thi</w:t>
      </w:r>
      <w:r>
        <w:t>s</w:t>
      </w:r>
      <w:r>
        <w:rPr>
          <w:spacing w:val="17"/>
        </w:rPr>
        <w:t xml:space="preserve"> </w:t>
      </w:r>
      <w:r>
        <w:rPr>
          <w:spacing w:val="-4"/>
        </w:rPr>
        <w:t>vers</w:t>
      </w:r>
      <w:r>
        <w:t xml:space="preserve">e </w:t>
      </w:r>
      <w:r>
        <w:rPr>
          <w:i/>
          <w:spacing w:val="-4"/>
          <w:w w:val="95"/>
        </w:rPr>
        <w:t>Pauruña-prema-viläsa</w:t>
      </w:r>
      <w:r>
        <w:rPr>
          <w:i/>
          <w:w w:val="95"/>
        </w:rPr>
        <w:t>,</w:t>
      </w:r>
      <w:r>
        <w:rPr>
          <w:i/>
          <w:spacing w:val="17"/>
          <w:w w:val="95"/>
        </w:rPr>
        <w:t xml:space="preserve"> </w:t>
      </w:r>
      <w:r>
        <w:rPr>
          <w:spacing w:val="-4"/>
        </w:rPr>
        <w:t>“Th</w:t>
      </w:r>
      <w:r>
        <w:t>e</w:t>
      </w:r>
      <w:r>
        <w:rPr>
          <w:spacing w:val="8"/>
        </w:rPr>
        <w:t xml:space="preserve"> </w:t>
      </w:r>
      <w:r>
        <w:rPr>
          <w:spacing w:val="-4"/>
          <w:w w:val="101"/>
        </w:rPr>
        <w:t xml:space="preserve">Masculine </w:t>
      </w:r>
      <w:r>
        <w:t>Role in</w:t>
      </w:r>
      <w:r>
        <w:rPr>
          <w:spacing w:val="18"/>
        </w:rPr>
        <w:t xml:space="preserve"> </w:t>
      </w:r>
      <w:r>
        <w:t>Romance.”</w:t>
      </w:r>
      <w:r>
        <w:rPr>
          <w:spacing w:val="16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features</w:t>
      </w:r>
      <w:r>
        <w:rPr>
          <w:spacing w:val="27"/>
        </w:rPr>
        <w:t xml:space="preserve"> </w:t>
      </w:r>
      <w:r>
        <w:rPr>
          <w:i/>
          <w:w w:val="96"/>
        </w:rPr>
        <w:t>çärdüla-vikréòita-chanda</w:t>
      </w:r>
      <w:r>
        <w:rPr>
          <w:w w:val="103"/>
        </w:rPr>
        <w:t xml:space="preserve">, </w:t>
      </w:r>
      <w:r>
        <w:rPr>
          <w:i/>
        </w:rPr>
        <w:t xml:space="preserve">viçeñokti-alaìkära </w:t>
      </w:r>
      <w:r>
        <w:t>and</w:t>
      </w:r>
      <w:r>
        <w:rPr>
          <w:spacing w:val="19"/>
        </w:rPr>
        <w:t xml:space="preserve"> </w:t>
      </w:r>
      <w:r>
        <w:rPr>
          <w:i/>
        </w:rPr>
        <w:t>sambhoga-çåìgära-rasa</w:t>
      </w:r>
      <w:r>
        <w:t>.</w:t>
      </w:r>
    </w:p>
    <w:p w14:paraId="5D83F446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2A3F0E4E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13</w:t>
      </w:r>
    </w:p>
    <w:p w14:paraId="50148DE4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3F944F93" w14:textId="77777777" w:rsidR="00150366" w:rsidRDefault="00000000">
      <w:pPr>
        <w:ind w:left="120"/>
      </w:pPr>
      <w:r>
        <w:rPr>
          <w:i/>
          <w:spacing w:val="-2"/>
        </w:rPr>
        <w:t>tasyä</w:t>
      </w:r>
      <w:r>
        <w:rPr>
          <w:i/>
        </w:rPr>
        <w:t>ù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päöala-päëijäìkita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ur</w:t>
      </w:r>
      <w:r>
        <w:rPr>
          <w:i/>
        </w:rPr>
        <w:t>o</w:t>
      </w:r>
      <w:r>
        <w:rPr>
          <w:i/>
          <w:spacing w:val="-12"/>
        </w:rPr>
        <w:t xml:space="preserve"> </w:t>
      </w:r>
      <w:r>
        <w:rPr>
          <w:i/>
          <w:spacing w:val="-2"/>
          <w:w w:val="96"/>
        </w:rPr>
        <w:t>nidrä-kañäy</w:t>
      </w:r>
      <w:r>
        <w:rPr>
          <w:i/>
          <w:w w:val="96"/>
        </w:rPr>
        <w:t>e</w:t>
      </w:r>
      <w:r>
        <w:rPr>
          <w:i/>
          <w:spacing w:val="8"/>
          <w:w w:val="96"/>
        </w:rPr>
        <w:t xml:space="preserve"> </w:t>
      </w:r>
      <w:r>
        <w:rPr>
          <w:i/>
          <w:spacing w:val="-2"/>
        </w:rPr>
        <w:t>dåçau</w:t>
      </w:r>
    </w:p>
    <w:p w14:paraId="37BD9BE3" w14:textId="77777777" w:rsidR="00150366" w:rsidRDefault="00000000">
      <w:pPr>
        <w:spacing w:before="7" w:line="247" w:lineRule="auto"/>
        <w:ind w:left="120" w:right="339" w:firstLine="270"/>
      </w:pPr>
      <w:r>
        <w:rPr>
          <w:i/>
          <w:spacing w:val="-2"/>
        </w:rPr>
        <w:t>nirdhaut</w:t>
      </w:r>
      <w:r>
        <w:rPr>
          <w:i/>
        </w:rPr>
        <w:t>o</w:t>
      </w:r>
      <w:r>
        <w:rPr>
          <w:i/>
          <w:spacing w:val="-20"/>
        </w:rPr>
        <w:t xml:space="preserve"> </w:t>
      </w:r>
      <w:r>
        <w:rPr>
          <w:i/>
          <w:spacing w:val="-2"/>
          <w:w w:val="94"/>
        </w:rPr>
        <w:t>’dhara-çoëim</w:t>
      </w:r>
      <w:r>
        <w:rPr>
          <w:i/>
          <w:w w:val="94"/>
        </w:rPr>
        <w:t>ä</w:t>
      </w:r>
      <w:r>
        <w:rPr>
          <w:i/>
          <w:spacing w:val="9"/>
          <w:w w:val="94"/>
        </w:rPr>
        <w:t xml:space="preserve"> </w:t>
      </w:r>
      <w:r>
        <w:rPr>
          <w:i/>
          <w:spacing w:val="-2"/>
        </w:rPr>
        <w:t>vilulitä</w:t>
      </w:r>
      <w:r>
        <w:rPr>
          <w:i/>
        </w:rPr>
        <w:t>ù</w:t>
      </w:r>
      <w:r>
        <w:rPr>
          <w:i/>
          <w:spacing w:val="-4"/>
        </w:rPr>
        <w:t xml:space="preserve"> </w:t>
      </w:r>
      <w:r>
        <w:rPr>
          <w:i/>
          <w:spacing w:val="-2"/>
          <w:w w:val="96"/>
        </w:rPr>
        <w:t>srasta-sraj</w:t>
      </w:r>
      <w:r>
        <w:rPr>
          <w:i/>
          <w:w w:val="96"/>
        </w:rPr>
        <w:t>o</w:t>
      </w:r>
      <w:r>
        <w:rPr>
          <w:i/>
          <w:spacing w:val="7"/>
          <w:w w:val="96"/>
        </w:rPr>
        <w:t xml:space="preserve"> </w:t>
      </w:r>
      <w:r>
        <w:rPr>
          <w:i/>
          <w:spacing w:val="-2"/>
        </w:rPr>
        <w:t>mürdhajäù käïcé-däm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dara-çlathäïcala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it</w:t>
      </w:r>
      <w:r>
        <w:rPr>
          <w:i/>
        </w:rPr>
        <w:t>i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präta</w:t>
      </w:r>
      <w:r>
        <w:rPr>
          <w:i/>
        </w:rPr>
        <w:t>r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nikhätai</w:t>
      </w:r>
      <w:r>
        <w:rPr>
          <w:i/>
        </w:rPr>
        <w:t>r</w:t>
      </w:r>
      <w:r>
        <w:rPr>
          <w:i/>
          <w:spacing w:val="3"/>
        </w:rPr>
        <w:t xml:space="preserve"> </w:t>
      </w:r>
      <w:r>
        <w:rPr>
          <w:i/>
          <w:spacing w:val="-2"/>
        </w:rPr>
        <w:t>dåçor</w:t>
      </w:r>
    </w:p>
    <w:p w14:paraId="00121302" w14:textId="77777777" w:rsidR="00150366" w:rsidRDefault="00000000">
      <w:pPr>
        <w:ind w:left="390"/>
      </w:pPr>
      <w:r>
        <w:rPr>
          <w:i/>
          <w:spacing w:val="-2"/>
          <w:w w:val="96"/>
        </w:rPr>
        <w:t>ebhi</w:t>
      </w:r>
      <w:r>
        <w:rPr>
          <w:i/>
          <w:w w:val="96"/>
        </w:rPr>
        <w:t>ù</w:t>
      </w:r>
      <w:r>
        <w:rPr>
          <w:i/>
          <w:spacing w:val="-11"/>
          <w:w w:val="96"/>
        </w:rPr>
        <w:t xml:space="preserve"> </w:t>
      </w:r>
      <w:r>
        <w:rPr>
          <w:i/>
          <w:spacing w:val="-2"/>
          <w:w w:val="96"/>
        </w:rPr>
        <w:t>käma-çarai</w:t>
      </w:r>
      <w:r>
        <w:rPr>
          <w:i/>
          <w:w w:val="96"/>
        </w:rPr>
        <w:t>s</w:t>
      </w:r>
      <w:r>
        <w:rPr>
          <w:i/>
          <w:spacing w:val="8"/>
          <w:w w:val="96"/>
        </w:rPr>
        <w:t xml:space="preserve"> </w:t>
      </w:r>
      <w:r>
        <w:rPr>
          <w:i/>
          <w:spacing w:val="-2"/>
          <w:w w:val="96"/>
        </w:rPr>
        <w:t>tad-adbhuta</w:t>
      </w:r>
      <w:r>
        <w:rPr>
          <w:i/>
          <w:w w:val="96"/>
        </w:rPr>
        <w:t>m</w:t>
      </w:r>
      <w:r>
        <w:rPr>
          <w:i/>
          <w:spacing w:val="11"/>
          <w:w w:val="96"/>
        </w:rPr>
        <w:t xml:space="preserve"> </w:t>
      </w:r>
      <w:r>
        <w:rPr>
          <w:i/>
          <w:spacing w:val="-2"/>
          <w:w w:val="96"/>
        </w:rPr>
        <w:t>abhü</w:t>
      </w:r>
      <w:r>
        <w:rPr>
          <w:i/>
          <w:w w:val="96"/>
        </w:rPr>
        <w:t>t</w:t>
      </w:r>
      <w:r>
        <w:rPr>
          <w:i/>
          <w:spacing w:val="-2"/>
          <w:w w:val="96"/>
        </w:rPr>
        <w:t xml:space="preserve"> </w:t>
      </w:r>
      <w:r>
        <w:rPr>
          <w:i/>
          <w:spacing w:val="-2"/>
        </w:rPr>
        <w:t>patyu</w:t>
      </w:r>
      <w:r>
        <w:rPr>
          <w:i/>
        </w:rPr>
        <w:t>r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mana</w:t>
      </w:r>
      <w:r>
        <w:rPr>
          <w:i/>
        </w:rPr>
        <w:t>ù</w:t>
      </w:r>
      <w:r>
        <w:rPr>
          <w:i/>
          <w:spacing w:val="-18"/>
        </w:rPr>
        <w:t xml:space="preserve"> </w:t>
      </w:r>
      <w:r>
        <w:rPr>
          <w:i/>
          <w:spacing w:val="-2"/>
        </w:rPr>
        <w:t>kélitam</w:t>
      </w:r>
    </w:p>
    <w:p w14:paraId="506FE867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7033857E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contemplated</w:t>
      </w:r>
      <w:r>
        <w:rPr>
          <w:rFonts w:ascii="Book Antiqua" w:eastAsia="Book Antiqua" w:hAnsi="Book Antiqua" w:cs="Book Antiqua"/>
          <w:b/>
          <w:spacing w:val="2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condition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dawn: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breasts </w:t>
      </w:r>
      <w:r>
        <w:rPr>
          <w:rFonts w:ascii="Book Antiqua" w:eastAsia="Book Antiqua" w:hAnsi="Book Antiqua" w:cs="Book Antiqua"/>
          <w:b/>
          <w:w w:val="90"/>
        </w:rPr>
        <w:t>now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pink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fingernail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marks,</w:t>
      </w:r>
      <w:r>
        <w:rPr>
          <w:rFonts w:ascii="Book Antiqua" w:eastAsia="Book Antiqua" w:hAnsi="Book Antiqua" w:cs="Book Antiqua"/>
          <w:b/>
          <w:spacing w:val="4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sleepy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eyes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red,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Her scarlet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lip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>gloss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washed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away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profuse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kisses,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the flowers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35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disheveled 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hair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</w:rPr>
        <w:t>withered,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waistbelt </w:t>
      </w:r>
      <w:r>
        <w:rPr>
          <w:rFonts w:ascii="Book Antiqua" w:eastAsia="Book Antiqua" w:hAnsi="Book Antiqua" w:cs="Book Antiqua"/>
          <w:b/>
          <w:w w:val="90"/>
        </w:rPr>
        <w:t>and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shawl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loose.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And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again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Kämadeva’s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five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flowery</w:t>
      </w:r>
      <w:r>
        <w:rPr>
          <w:rFonts w:ascii="Book Antiqua" w:eastAsia="Book Antiqua" w:hAnsi="Book Antiqua" w:cs="Book Antiqua"/>
          <w:b/>
          <w:spacing w:val="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shafts </w:t>
      </w:r>
      <w:r>
        <w:rPr>
          <w:rFonts w:ascii="Book Antiqua" w:eastAsia="Book Antiqua" w:hAnsi="Book Antiqua" w:cs="Book Antiqua"/>
          <w:b/>
          <w:w w:val="89"/>
        </w:rPr>
        <w:t>pierced</w:t>
      </w:r>
      <w:r>
        <w:rPr>
          <w:rFonts w:ascii="Book Antiqua" w:eastAsia="Book Antiqua" w:hAnsi="Book Antiqua" w:cs="Book Antiqua"/>
          <w:b/>
          <w:spacing w:val="37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Kåñëa’s</w:t>
      </w:r>
      <w:r>
        <w:rPr>
          <w:rFonts w:ascii="Book Antiqua" w:eastAsia="Book Antiqua" w:hAnsi="Book Antiqua" w:cs="Book Antiqua"/>
          <w:b/>
          <w:spacing w:val="-12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heart.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How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astonishing!</w:t>
      </w:r>
    </w:p>
    <w:p w14:paraId="03952498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0BA98B67" w14:textId="77777777" w:rsidR="00150366" w:rsidRDefault="00150366">
      <w:pPr>
        <w:spacing w:line="200" w:lineRule="exact"/>
      </w:pPr>
    </w:p>
    <w:p w14:paraId="02559A08" w14:textId="77777777" w:rsidR="00150366" w:rsidRDefault="00000000">
      <w:pPr>
        <w:spacing w:before="31"/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902CD72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6B904C28" w14:textId="77777777" w:rsidR="00150366" w:rsidRDefault="00000000">
      <w:pPr>
        <w:spacing w:line="248" w:lineRule="auto"/>
        <w:ind w:left="120" w:right="84" w:firstLine="360"/>
        <w:jc w:val="both"/>
      </w:pPr>
      <w:r>
        <w:t>Here</w:t>
      </w:r>
      <w:r>
        <w:rPr>
          <w:spacing w:val="20"/>
        </w:rPr>
        <w:t xml:space="preserve"> </w:t>
      </w:r>
      <w:r>
        <w:rPr>
          <w:w w:val="78"/>
        </w:rPr>
        <w:t>Çré</w:t>
      </w:r>
      <w:r>
        <w:rPr>
          <w:spacing w:val="23"/>
          <w:w w:val="78"/>
        </w:rPr>
        <w:t xml:space="preserve"> </w:t>
      </w:r>
      <w:r>
        <w:t>Jayadeva</w:t>
      </w:r>
      <w:r>
        <w:rPr>
          <w:spacing w:val="-3"/>
        </w:rPr>
        <w:t xml:space="preserve"> </w:t>
      </w:r>
      <w:r>
        <w:t>adds</w:t>
      </w:r>
      <w:r>
        <w:rPr>
          <w:spacing w:val="27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Rädhä’s</w:t>
      </w:r>
      <w:r>
        <w:rPr>
          <w:spacing w:val="-14"/>
        </w:rPr>
        <w:t xml:space="preserve"> </w:t>
      </w:r>
      <w:r>
        <w:t xml:space="preserve">five </w:t>
      </w:r>
      <w:r>
        <w:rPr>
          <w:w w:val="104"/>
        </w:rPr>
        <w:t xml:space="preserve">lust-provoking </w:t>
      </w:r>
      <w:r>
        <w:t xml:space="preserve">arrows </w:t>
      </w:r>
      <w:r>
        <w:rPr>
          <w:spacing w:val="21"/>
        </w:rPr>
        <w:t xml:space="preserve"> </w:t>
      </w:r>
      <w:r>
        <w:t xml:space="preserve">penetrated </w:t>
      </w:r>
      <w:r>
        <w:rPr>
          <w:spacing w:val="47"/>
        </w:rPr>
        <w:t xml:space="preserve"> </w:t>
      </w:r>
      <w:r>
        <w:t>Kåñëa’s</w:t>
      </w:r>
      <w:r>
        <w:rPr>
          <w:spacing w:val="-4"/>
        </w:rPr>
        <w:t xml:space="preserve"> </w:t>
      </w:r>
      <w:r>
        <w:t xml:space="preserve">mind </w:t>
      </w:r>
      <w:r>
        <w:rPr>
          <w:spacing w:val="30"/>
        </w:rPr>
        <w:t xml:space="preserve"> </w:t>
      </w:r>
      <w:r>
        <w:t xml:space="preserve">again, </w:t>
      </w:r>
      <w:r>
        <w:rPr>
          <w:spacing w:val="15"/>
        </w:rPr>
        <w:t xml:space="preserve"> </w:t>
      </w:r>
      <w:r>
        <w:t xml:space="preserve">even </w:t>
      </w:r>
      <w:r>
        <w:rPr>
          <w:spacing w:val="13"/>
        </w:rPr>
        <w:t xml:space="preserve"> </w:t>
      </w:r>
      <w:r>
        <w:t xml:space="preserve">when </w:t>
      </w:r>
      <w:r>
        <w:rPr>
          <w:spacing w:val="27"/>
        </w:rPr>
        <w:t xml:space="preserve"> </w:t>
      </w:r>
      <w:r>
        <w:rPr>
          <w:w w:val="104"/>
        </w:rPr>
        <w:t xml:space="preserve">Their </w:t>
      </w:r>
      <w:r>
        <w:t xml:space="preserve">lovemaking </w:t>
      </w:r>
      <w:r>
        <w:rPr>
          <w:spacing w:val="11"/>
        </w:rPr>
        <w:t xml:space="preserve"> </w:t>
      </w:r>
      <w:r>
        <w:t>was</w:t>
      </w:r>
      <w:r>
        <w:rPr>
          <w:spacing w:val="42"/>
        </w:rPr>
        <w:t xml:space="preserve"> </w:t>
      </w:r>
      <w:r>
        <w:t xml:space="preserve">over.  Astounding, </w:t>
      </w:r>
      <w:r>
        <w:rPr>
          <w:spacing w:val="22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 xml:space="preserve">it  not! </w:t>
      </w:r>
      <w:r>
        <w:rPr>
          <w:spacing w:val="18"/>
        </w:rPr>
        <w:t xml:space="preserve"> </w:t>
      </w:r>
      <w:r>
        <w:t xml:space="preserve">In </w:t>
      </w:r>
      <w:r>
        <w:rPr>
          <w:spacing w:val="2"/>
        </w:rPr>
        <w:t xml:space="preserve"> </w:t>
      </w:r>
      <w:r>
        <w:t xml:space="preserve">the </w:t>
      </w:r>
      <w:r>
        <w:rPr>
          <w:spacing w:val="9"/>
        </w:rPr>
        <w:t xml:space="preserve"> </w:t>
      </w:r>
      <w:r>
        <w:rPr>
          <w:w w:val="101"/>
        </w:rPr>
        <w:t xml:space="preserve">early </w:t>
      </w:r>
      <w:r>
        <w:t xml:space="preserve">morning, </w:t>
      </w:r>
      <w:r>
        <w:rPr>
          <w:spacing w:val="34"/>
        </w:rPr>
        <w:t xml:space="preserve"> </w:t>
      </w:r>
      <w:r>
        <w:t>Kåñëa’s</w:t>
      </w:r>
      <w:r>
        <w:rPr>
          <w:spacing w:val="-11"/>
        </w:rPr>
        <w:t xml:space="preserve"> </w:t>
      </w:r>
      <w:r>
        <w:t xml:space="preserve">amorous </w:t>
      </w:r>
      <w:r>
        <w:rPr>
          <w:spacing w:val="26"/>
        </w:rPr>
        <w:t xml:space="preserve"> </w:t>
      </w:r>
      <w:r>
        <w:t xml:space="preserve">desires </w:t>
      </w:r>
      <w:r>
        <w:rPr>
          <w:spacing w:val="9"/>
        </w:rPr>
        <w:t xml:space="preserve"> </w:t>
      </w:r>
      <w:r>
        <w:t xml:space="preserve">reawakened. </w:t>
      </w:r>
      <w:r>
        <w:rPr>
          <w:spacing w:val="28"/>
        </w:rPr>
        <w:t xml:space="preserve"> </w:t>
      </w:r>
      <w:r>
        <w:t>His</w:t>
      </w:r>
      <w:r>
        <w:rPr>
          <w:spacing w:val="48"/>
        </w:rPr>
        <w:t xml:space="preserve"> </w:t>
      </w:r>
      <w:r>
        <w:rPr>
          <w:w w:val="106"/>
        </w:rPr>
        <w:t xml:space="preserve">mind </w:t>
      </w:r>
      <w:r>
        <w:rPr>
          <w:spacing w:val="-5"/>
        </w:rPr>
        <w:t>wa</w:t>
      </w:r>
      <w:r>
        <w:t>s</w:t>
      </w:r>
      <w:r>
        <w:rPr>
          <w:spacing w:val="36"/>
        </w:rPr>
        <w:t xml:space="preserve"> </w:t>
      </w:r>
      <w:r>
        <w:rPr>
          <w:spacing w:val="-5"/>
        </w:rPr>
        <w:t>naturall</w:t>
      </w:r>
      <w:r>
        <w:t xml:space="preserve">y </w:t>
      </w:r>
      <w:r>
        <w:rPr>
          <w:spacing w:val="14"/>
        </w:rPr>
        <w:t xml:space="preserve"> </w:t>
      </w:r>
      <w:r>
        <w:rPr>
          <w:spacing w:val="-5"/>
        </w:rPr>
        <w:t>pierce</w:t>
      </w:r>
      <w:r>
        <w:t xml:space="preserve">d </w:t>
      </w:r>
      <w:r>
        <w:rPr>
          <w:spacing w:val="4"/>
        </w:rPr>
        <w:t xml:space="preserve"> </w:t>
      </w:r>
      <w:r>
        <w:rPr>
          <w:spacing w:val="-5"/>
        </w:rPr>
        <w:t>upo</w:t>
      </w:r>
      <w:r>
        <w:t xml:space="preserve">n </w:t>
      </w:r>
      <w:r>
        <w:rPr>
          <w:spacing w:val="18"/>
        </w:rPr>
        <w:t xml:space="preserve"> </w:t>
      </w:r>
      <w:r>
        <w:rPr>
          <w:spacing w:val="-5"/>
        </w:rPr>
        <w:t>beholdin</w:t>
      </w:r>
      <w:r>
        <w:t xml:space="preserve">g </w:t>
      </w:r>
      <w:r>
        <w:rPr>
          <w:spacing w:val="18"/>
        </w:rPr>
        <w:t xml:space="preserve"> </w:t>
      </w:r>
      <w:r>
        <w:rPr>
          <w:spacing w:val="-5"/>
        </w:rPr>
        <w:t>Rädhä</w:t>
      </w:r>
      <w:r>
        <w:t>.</w:t>
      </w:r>
      <w:r>
        <w:rPr>
          <w:spacing w:val="42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42"/>
        </w:rPr>
        <w:t xml:space="preserve"> </w:t>
      </w:r>
      <w:r>
        <w:rPr>
          <w:spacing w:val="-5"/>
        </w:rPr>
        <w:t>limb</w:t>
      </w:r>
      <w:r>
        <w:t>s</w:t>
      </w:r>
      <w:r>
        <w:rPr>
          <w:spacing w:val="45"/>
        </w:rPr>
        <w:t xml:space="preserve"> </w:t>
      </w:r>
      <w:r>
        <w:rPr>
          <w:spacing w:val="-5"/>
          <w:w w:val="103"/>
        </w:rPr>
        <w:t xml:space="preserve">are </w:t>
      </w:r>
      <w:r>
        <w:rPr>
          <w:spacing w:val="-5"/>
        </w:rPr>
        <w:t>th</w:t>
      </w:r>
      <w:r>
        <w:t xml:space="preserve">e  </w:t>
      </w:r>
      <w:r>
        <w:rPr>
          <w:spacing w:val="-5"/>
        </w:rPr>
        <w:t>embodimen</w:t>
      </w:r>
      <w:r>
        <w:t xml:space="preserve">t </w:t>
      </w:r>
      <w:r>
        <w:rPr>
          <w:spacing w:val="23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5"/>
        </w:rPr>
        <w:t>Cupid’</w:t>
      </w:r>
      <w:r>
        <w:t>s</w:t>
      </w:r>
      <w:r>
        <w:rPr>
          <w:spacing w:val="33"/>
        </w:rPr>
        <w:t xml:space="preserve"> </w:t>
      </w:r>
      <w:r>
        <w:rPr>
          <w:spacing w:val="-5"/>
        </w:rPr>
        <w:t>powerfu</w:t>
      </w:r>
      <w:r>
        <w:t xml:space="preserve">l </w:t>
      </w:r>
      <w:r>
        <w:rPr>
          <w:spacing w:val="5"/>
        </w:rPr>
        <w:t xml:space="preserve"> </w:t>
      </w:r>
      <w:r>
        <w:rPr>
          <w:spacing w:val="-5"/>
        </w:rPr>
        <w:t>arrows</w:t>
      </w:r>
      <w:r>
        <w:t xml:space="preserve">, </w:t>
      </w:r>
      <w:r>
        <w:rPr>
          <w:spacing w:val="1"/>
        </w:rPr>
        <w:t xml:space="preserve"> </w:t>
      </w:r>
      <w:r>
        <w:rPr>
          <w:spacing w:val="-5"/>
        </w:rPr>
        <w:t>whic</w:t>
      </w:r>
      <w:r>
        <w:t xml:space="preserve">h </w:t>
      </w:r>
      <w:r>
        <w:rPr>
          <w:spacing w:val="2"/>
        </w:rPr>
        <w:t xml:space="preserve"> </w:t>
      </w:r>
      <w:r>
        <w:rPr>
          <w:spacing w:val="-5"/>
          <w:w w:val="105"/>
        </w:rPr>
        <w:t xml:space="preserve">entered </w:t>
      </w:r>
      <w:r>
        <w:rPr>
          <w:spacing w:val="-5"/>
        </w:rPr>
        <w:t>Hi</w:t>
      </w:r>
      <w:r>
        <w:t>s</w:t>
      </w:r>
      <w:r>
        <w:rPr>
          <w:spacing w:val="6"/>
        </w:rPr>
        <w:t xml:space="preserve"> </w:t>
      </w:r>
      <w:r>
        <w:rPr>
          <w:spacing w:val="-5"/>
        </w:rPr>
        <w:t>hear</w:t>
      </w:r>
      <w:r>
        <w:t>t</w:t>
      </w:r>
      <w:r>
        <w:rPr>
          <w:spacing w:val="30"/>
        </w:rPr>
        <w:t xml:space="preserve"> </w:t>
      </w:r>
      <w:r>
        <w:rPr>
          <w:spacing w:val="-5"/>
        </w:rPr>
        <w:t>throug</w:t>
      </w:r>
      <w:r>
        <w:t xml:space="preserve">h  </w:t>
      </w:r>
      <w:r>
        <w:rPr>
          <w:spacing w:val="-5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pathwa</w:t>
      </w:r>
      <w:r>
        <w:t>y</w:t>
      </w:r>
      <w:r>
        <w:rPr>
          <w:spacing w:val="27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5"/>
        </w:rPr>
        <w:t>Hi</w:t>
      </w:r>
      <w:r>
        <w:t>s</w:t>
      </w:r>
      <w:r>
        <w:rPr>
          <w:spacing w:val="6"/>
        </w:rPr>
        <w:t xml:space="preserve"> </w:t>
      </w:r>
      <w:r>
        <w:rPr>
          <w:spacing w:val="-5"/>
        </w:rPr>
        <w:t>eyes</w:t>
      </w:r>
      <w:r>
        <w:t>.</w:t>
      </w:r>
      <w:r>
        <w:rPr>
          <w:spacing w:val="2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5"/>
        </w:rPr>
        <w:t>whic</w:t>
      </w:r>
      <w:r>
        <w:t>h</w:t>
      </w:r>
      <w:r>
        <w:rPr>
          <w:spacing w:val="26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5"/>
          <w:w w:val="102"/>
        </w:rPr>
        <w:t xml:space="preserve">Her </w:t>
      </w:r>
      <w:r>
        <w:t>limbs</w:t>
      </w:r>
      <w:r>
        <w:rPr>
          <w:spacing w:val="35"/>
        </w:rPr>
        <w:t xml:space="preserve"> </w:t>
      </w:r>
      <w:r>
        <w:t>did</w:t>
      </w:r>
      <w:r>
        <w:rPr>
          <w:spacing w:val="39"/>
        </w:rPr>
        <w:t xml:space="preserve"> </w:t>
      </w:r>
      <w:r>
        <w:t>Kåñëa</w:t>
      </w:r>
      <w:r>
        <w:rPr>
          <w:spacing w:val="1"/>
        </w:rPr>
        <w:t xml:space="preserve"> </w:t>
      </w:r>
      <w:r>
        <w:t>see</w:t>
      </w:r>
      <w:r>
        <w:rPr>
          <w:spacing w:val="26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arrows</w:t>
      </w:r>
      <w:r>
        <w:rPr>
          <w:spacing w:val="42"/>
        </w:rPr>
        <w:t xml:space="preserve"> </w:t>
      </w:r>
      <w:r>
        <w:t>that  excited</w:t>
      </w:r>
      <w:r>
        <w:rPr>
          <w:spacing w:val="43"/>
        </w:rPr>
        <w:t xml:space="preserve"> </w:t>
      </w:r>
      <w:r>
        <w:t>His</w:t>
      </w:r>
      <w:r>
        <w:rPr>
          <w:spacing w:val="26"/>
        </w:rPr>
        <w:t xml:space="preserve"> </w:t>
      </w:r>
      <w:r>
        <w:rPr>
          <w:i/>
        </w:rPr>
        <w:t>käma</w:t>
      </w:r>
      <w:r>
        <w:t>?</w:t>
      </w:r>
      <w:r>
        <w:rPr>
          <w:spacing w:val="30"/>
        </w:rPr>
        <w:t xml:space="preserve"> </w:t>
      </w:r>
      <w:r>
        <w:rPr>
          <w:w w:val="106"/>
        </w:rPr>
        <w:t xml:space="preserve">In </w:t>
      </w:r>
      <w:r>
        <w:t>answer</w:t>
      </w:r>
      <w:r>
        <w:rPr>
          <w:spacing w:val="19"/>
        </w:rPr>
        <w:t xml:space="preserve"> </w:t>
      </w:r>
      <w:r>
        <w:rPr>
          <w:w w:val="78"/>
        </w:rPr>
        <w:t>Çré</w:t>
      </w:r>
      <w:r>
        <w:rPr>
          <w:spacing w:val="13"/>
          <w:w w:val="78"/>
        </w:rPr>
        <w:t xml:space="preserve"> </w:t>
      </w:r>
      <w:r>
        <w:t>Jayadeva</w:t>
      </w:r>
      <w:r>
        <w:rPr>
          <w:spacing w:val="-13"/>
        </w:rPr>
        <w:t xml:space="preserve"> </w:t>
      </w:r>
      <w:r>
        <w:t>says:</w:t>
      </w:r>
    </w:p>
    <w:p w14:paraId="19C67ECA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EFAC05B" w14:textId="77777777" w:rsidR="00150366" w:rsidRDefault="00000000">
      <w:pPr>
        <w:spacing w:line="248" w:lineRule="auto"/>
        <w:ind w:left="480" w:right="84" w:hanging="360"/>
        <w:jc w:val="both"/>
      </w:pPr>
      <w:r>
        <w:t xml:space="preserve">(1) </w:t>
      </w:r>
      <w:r>
        <w:rPr>
          <w:spacing w:val="16"/>
        </w:rPr>
        <w:t xml:space="preserve"> </w:t>
      </w:r>
      <w:r>
        <w:rPr>
          <w:i/>
          <w:w w:val="93"/>
        </w:rPr>
        <w:t>Paläça</w:t>
      </w:r>
      <w:r>
        <w:rPr>
          <w:i/>
          <w:spacing w:val="16"/>
          <w:w w:val="93"/>
        </w:rPr>
        <w:t xml:space="preserve"> </w:t>
      </w:r>
      <w:r>
        <w:rPr>
          <w:i/>
          <w:w w:val="93"/>
        </w:rPr>
        <w:t>puñpa-bäëa</w:t>
      </w:r>
      <w:r>
        <w:rPr>
          <w:i/>
          <w:spacing w:val="41"/>
          <w:w w:val="93"/>
        </w:rPr>
        <w:t xml:space="preserve"> </w:t>
      </w:r>
      <w:r>
        <w:t>–</w:t>
      </w:r>
      <w:r>
        <w:rPr>
          <w:spacing w:val="20"/>
        </w:rPr>
        <w:t xml:space="preserve"> </w:t>
      </w:r>
      <w:r>
        <w:t>Kåñëa</w:t>
      </w:r>
      <w:r>
        <w:rPr>
          <w:spacing w:val="-6"/>
        </w:rPr>
        <w:t xml:space="preserve"> </w:t>
      </w:r>
      <w:r>
        <w:t>had</w:t>
      </w:r>
      <w:r>
        <w:rPr>
          <w:spacing w:val="37"/>
        </w:rPr>
        <w:t xml:space="preserve"> </w:t>
      </w:r>
      <w:r>
        <w:t>marked</w:t>
      </w:r>
      <w:r>
        <w:rPr>
          <w:spacing w:val="50"/>
        </w:rPr>
        <w:t xml:space="preserve"> </w:t>
      </w:r>
      <w:r>
        <w:t>Rädhä’s</w:t>
      </w:r>
      <w:r>
        <w:rPr>
          <w:spacing w:val="-6"/>
        </w:rPr>
        <w:t xml:space="preserve"> </w:t>
      </w:r>
      <w:r>
        <w:rPr>
          <w:w w:val="103"/>
        </w:rPr>
        <w:t xml:space="preserve">breasts </w:t>
      </w:r>
      <w:r>
        <w:t>with</w:t>
      </w:r>
      <w:r>
        <w:rPr>
          <w:spacing w:val="18"/>
        </w:rPr>
        <w:t xml:space="preserve"> </w:t>
      </w:r>
      <w:r>
        <w:t>His fingernails</w:t>
      </w:r>
      <w:r>
        <w:rPr>
          <w:spacing w:val="17"/>
        </w:rPr>
        <w:t xml:space="preserve"> </w:t>
      </w:r>
      <w:r>
        <w:t>while</w:t>
      </w:r>
      <w:r>
        <w:rPr>
          <w:spacing w:val="9"/>
        </w:rPr>
        <w:t xml:space="preserve"> </w:t>
      </w:r>
      <w:r>
        <w:t>They</w:t>
      </w:r>
      <w:r>
        <w:rPr>
          <w:spacing w:val="4"/>
        </w:rPr>
        <w:t xml:space="preserve"> </w:t>
      </w:r>
      <w:r>
        <w:t>were</w:t>
      </w:r>
      <w:r>
        <w:rPr>
          <w:spacing w:val="8"/>
        </w:rPr>
        <w:t xml:space="preserve"> </w:t>
      </w:r>
      <w:r>
        <w:t>making</w:t>
      </w:r>
      <w:r>
        <w:rPr>
          <w:spacing w:val="18"/>
        </w:rPr>
        <w:t xml:space="preserve"> </w:t>
      </w:r>
      <w:r>
        <w:t>love. Therefore</w:t>
      </w:r>
      <w:r>
        <w:rPr>
          <w:spacing w:val="22"/>
        </w:rPr>
        <w:t xml:space="preserve"> </w:t>
      </w:r>
      <w:r>
        <w:t>Her</w:t>
      </w:r>
      <w:r>
        <w:rPr>
          <w:spacing w:val="12"/>
        </w:rPr>
        <w:t xml:space="preserve"> </w:t>
      </w:r>
      <w:r>
        <w:t>breasts</w:t>
      </w:r>
      <w:r>
        <w:rPr>
          <w:spacing w:val="23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pink</w:t>
      </w:r>
      <w:r>
        <w:rPr>
          <w:spacing w:val="31"/>
        </w:rPr>
        <w:t xml:space="preserve"> </w:t>
      </w:r>
      <w:r>
        <w:t>crocus</w:t>
      </w:r>
      <w:r>
        <w:rPr>
          <w:spacing w:val="27"/>
        </w:rPr>
        <w:t xml:space="preserve"> </w:t>
      </w:r>
      <w:r>
        <w:t>flower</w:t>
      </w:r>
      <w:r>
        <w:rPr>
          <w:spacing w:val="6"/>
        </w:rPr>
        <w:t xml:space="preserve"> </w:t>
      </w:r>
      <w:r>
        <w:rPr>
          <w:w w:val="103"/>
        </w:rPr>
        <w:t>arrow.</w:t>
      </w:r>
    </w:p>
    <w:p w14:paraId="24B24D02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7411992" w14:textId="77777777" w:rsidR="00150366" w:rsidRDefault="00000000">
      <w:pPr>
        <w:spacing w:line="248" w:lineRule="auto"/>
        <w:ind w:left="480" w:right="84" w:hanging="360"/>
        <w:jc w:val="both"/>
      </w:pPr>
      <w:r>
        <w:t xml:space="preserve">(2) </w:t>
      </w:r>
      <w:r>
        <w:rPr>
          <w:spacing w:val="15"/>
        </w:rPr>
        <w:t xml:space="preserve"> </w:t>
      </w:r>
      <w:r>
        <w:rPr>
          <w:i/>
        </w:rPr>
        <w:t>Kamala</w:t>
      </w:r>
      <w:r>
        <w:rPr>
          <w:i/>
          <w:spacing w:val="28"/>
        </w:rPr>
        <w:t xml:space="preserve"> </w:t>
      </w:r>
      <w:r>
        <w:rPr>
          <w:i/>
        </w:rPr>
        <w:t>puñpa-bäëa</w:t>
      </w:r>
      <w:r>
        <w:rPr>
          <w:i/>
          <w:spacing w:val="-7"/>
        </w:rPr>
        <w:t xml:space="preserve"> </w:t>
      </w:r>
      <w:r>
        <w:t>–</w:t>
      </w:r>
      <w:r>
        <w:rPr>
          <w:spacing w:val="44"/>
        </w:rPr>
        <w:t xml:space="preserve"> </w:t>
      </w:r>
      <w:r>
        <w:t>Her</w:t>
      </w:r>
      <w:r>
        <w:rPr>
          <w:spacing w:val="50"/>
        </w:rPr>
        <w:t xml:space="preserve"> </w:t>
      </w:r>
      <w:r>
        <w:t>eyes</w:t>
      </w:r>
      <w:r>
        <w:rPr>
          <w:spacing w:val="40"/>
        </w:rPr>
        <w:t xml:space="preserve"> </w:t>
      </w:r>
      <w:r>
        <w:t xml:space="preserve">had </w:t>
      </w:r>
      <w:r>
        <w:rPr>
          <w:spacing w:val="11"/>
        </w:rPr>
        <w:t xml:space="preserve"> </w:t>
      </w:r>
      <w:r>
        <w:t xml:space="preserve">become </w:t>
      </w:r>
      <w:r>
        <w:rPr>
          <w:spacing w:val="6"/>
        </w:rPr>
        <w:t xml:space="preserve"> </w:t>
      </w:r>
      <w:r>
        <w:t xml:space="preserve">red </w:t>
      </w:r>
      <w:r>
        <w:rPr>
          <w:spacing w:val="7"/>
        </w:rPr>
        <w:t xml:space="preserve"> </w:t>
      </w:r>
      <w:r>
        <w:rPr>
          <w:w w:val="102"/>
        </w:rPr>
        <w:t xml:space="preserve">from </w:t>
      </w:r>
      <w:r>
        <w:t>being</w:t>
      </w:r>
      <w:r>
        <w:rPr>
          <w:spacing w:val="30"/>
        </w:rPr>
        <w:t xml:space="preserve"> </w:t>
      </w:r>
      <w:r>
        <w:t>awake</w:t>
      </w:r>
      <w:r>
        <w:rPr>
          <w:spacing w:val="26"/>
        </w:rPr>
        <w:t xml:space="preserve"> </w:t>
      </w:r>
      <w:r>
        <w:rPr>
          <w:w w:val="108"/>
        </w:rPr>
        <w:t>throughout</w:t>
      </w:r>
      <w:r>
        <w:rPr>
          <w:spacing w:val="17"/>
          <w:w w:val="10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night.</w:t>
      </w:r>
      <w:r>
        <w:rPr>
          <w:spacing w:val="49"/>
        </w:rPr>
        <w:t xml:space="preserve"> </w:t>
      </w:r>
      <w:r>
        <w:t>Therefore</w:t>
      </w:r>
      <w:r>
        <w:rPr>
          <w:spacing w:val="37"/>
        </w:rPr>
        <w:t xml:space="preserve"> </w:t>
      </w:r>
      <w:r>
        <w:t>Her</w:t>
      </w:r>
      <w:r>
        <w:rPr>
          <w:spacing w:val="27"/>
        </w:rPr>
        <w:t xml:space="preserve"> </w:t>
      </w:r>
      <w:r>
        <w:t>eyes are</w:t>
      </w:r>
      <w:r>
        <w:rPr>
          <w:spacing w:val="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lotus</w:t>
      </w:r>
      <w:r>
        <w:rPr>
          <w:spacing w:val="21"/>
        </w:rPr>
        <w:t xml:space="preserve"> </w:t>
      </w:r>
      <w:r>
        <w:t>flower</w:t>
      </w:r>
      <w:r>
        <w:rPr>
          <w:spacing w:val="2"/>
        </w:rPr>
        <w:t xml:space="preserve"> </w:t>
      </w:r>
      <w:r>
        <w:rPr>
          <w:w w:val="103"/>
        </w:rPr>
        <w:t>arrow.</w:t>
      </w:r>
    </w:p>
    <w:p w14:paraId="477ED9B2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8724B77" w14:textId="77777777" w:rsidR="00150366" w:rsidRDefault="00000000">
      <w:pPr>
        <w:spacing w:line="248" w:lineRule="auto"/>
        <w:ind w:left="480" w:right="85" w:hanging="360"/>
        <w:jc w:val="both"/>
      </w:pPr>
      <w:r>
        <w:t xml:space="preserve">(3) </w:t>
      </w:r>
      <w:r>
        <w:rPr>
          <w:spacing w:val="16"/>
        </w:rPr>
        <w:t xml:space="preserve"> </w:t>
      </w:r>
      <w:r>
        <w:rPr>
          <w:i/>
        </w:rPr>
        <w:t>Bandhujéva</w:t>
      </w:r>
      <w:r>
        <w:rPr>
          <w:i/>
          <w:spacing w:val="-9"/>
        </w:rPr>
        <w:t xml:space="preserve"> </w:t>
      </w:r>
      <w:r>
        <w:rPr>
          <w:i/>
        </w:rPr>
        <w:t xml:space="preserve">puñpa-bäëa </w:t>
      </w:r>
      <w:r>
        <w:t xml:space="preserve">– </w:t>
      </w:r>
      <w:r>
        <w:rPr>
          <w:spacing w:val="1"/>
        </w:rPr>
        <w:t xml:space="preserve"> </w:t>
      </w:r>
      <w:r>
        <w:t xml:space="preserve">When </w:t>
      </w:r>
      <w:r>
        <w:rPr>
          <w:spacing w:val="25"/>
        </w:rPr>
        <w:t xml:space="preserve"> </w:t>
      </w:r>
      <w:r>
        <w:t>Rädhä’s</w:t>
      </w:r>
      <w:r>
        <w:rPr>
          <w:spacing w:val="25"/>
        </w:rPr>
        <w:t xml:space="preserve"> </w:t>
      </w:r>
      <w:r>
        <w:t xml:space="preserve">red </w:t>
      </w:r>
      <w:r>
        <w:rPr>
          <w:spacing w:val="14"/>
        </w:rPr>
        <w:t xml:space="preserve"> </w:t>
      </w:r>
      <w:r>
        <w:t xml:space="preserve">lip </w:t>
      </w:r>
      <w:r>
        <w:rPr>
          <w:spacing w:val="7"/>
        </w:rPr>
        <w:t xml:space="preserve"> </w:t>
      </w:r>
      <w:r>
        <w:t>gloss was</w:t>
      </w:r>
      <w:r>
        <w:rPr>
          <w:spacing w:val="11"/>
        </w:rPr>
        <w:t xml:space="preserve"> </w:t>
      </w:r>
      <w:r>
        <w:t>washed</w:t>
      </w:r>
      <w:r>
        <w:rPr>
          <w:spacing w:val="29"/>
        </w:rPr>
        <w:t xml:space="preserve"> </w:t>
      </w:r>
      <w:r>
        <w:t>away,</w:t>
      </w:r>
      <w:r>
        <w:rPr>
          <w:spacing w:val="6"/>
        </w:rPr>
        <w:t xml:space="preserve"> </w:t>
      </w:r>
      <w:r>
        <w:t>Her</w:t>
      </w:r>
      <w:r>
        <w:rPr>
          <w:spacing w:val="17"/>
        </w:rPr>
        <w:t xml:space="preserve"> </w:t>
      </w:r>
      <w:r>
        <w:t>lips’</w:t>
      </w:r>
      <w:r>
        <w:rPr>
          <w:spacing w:val="-14"/>
        </w:rPr>
        <w:t xml:space="preserve"> </w:t>
      </w:r>
      <w:r>
        <w:t>natural</w:t>
      </w:r>
      <w:r>
        <w:rPr>
          <w:spacing w:val="44"/>
        </w:rPr>
        <w:t xml:space="preserve"> </w:t>
      </w:r>
      <w:r>
        <w:t>luster</w:t>
      </w:r>
      <w:r>
        <w:rPr>
          <w:spacing w:val="33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rPr>
          <w:w w:val="101"/>
        </w:rPr>
        <w:t xml:space="preserve">revealed. </w:t>
      </w:r>
      <w:r>
        <w:t>Therefore</w:t>
      </w:r>
      <w:r>
        <w:rPr>
          <w:spacing w:val="18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lips</w:t>
      </w:r>
      <w:r>
        <w:rPr>
          <w:spacing w:val="8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phoenicia</w:t>
      </w:r>
      <w:r>
        <w:rPr>
          <w:spacing w:val="33"/>
        </w:rPr>
        <w:t xml:space="preserve"> </w:t>
      </w:r>
      <w:r>
        <w:t>flower</w:t>
      </w:r>
      <w:r>
        <w:rPr>
          <w:spacing w:val="2"/>
        </w:rPr>
        <w:t xml:space="preserve"> </w:t>
      </w:r>
      <w:r>
        <w:rPr>
          <w:w w:val="103"/>
        </w:rPr>
        <w:t>arrow.</w:t>
      </w:r>
    </w:p>
    <w:p w14:paraId="03C61137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08F1D8E" w14:textId="77777777" w:rsidR="00150366" w:rsidRDefault="00000000">
      <w:pPr>
        <w:spacing w:line="248" w:lineRule="auto"/>
        <w:ind w:left="480" w:right="89" w:hanging="360"/>
        <w:jc w:val="both"/>
      </w:pPr>
      <w:r>
        <w:t xml:space="preserve">(4) </w:t>
      </w:r>
      <w:r>
        <w:rPr>
          <w:spacing w:val="13"/>
        </w:rPr>
        <w:t xml:space="preserve"> </w:t>
      </w:r>
      <w:r>
        <w:rPr>
          <w:i/>
          <w:spacing w:val="-5"/>
          <w:w w:val="92"/>
        </w:rPr>
        <w:t>Mälat</w:t>
      </w:r>
      <w:r>
        <w:rPr>
          <w:i/>
          <w:w w:val="92"/>
        </w:rPr>
        <w:t>é</w:t>
      </w:r>
      <w:r>
        <w:rPr>
          <w:i/>
          <w:spacing w:val="13"/>
          <w:w w:val="92"/>
        </w:rPr>
        <w:t xml:space="preserve"> </w:t>
      </w:r>
      <w:r>
        <w:rPr>
          <w:i/>
          <w:spacing w:val="-5"/>
          <w:w w:val="92"/>
        </w:rPr>
        <w:t>puñpa-bäë</w:t>
      </w:r>
      <w:r>
        <w:rPr>
          <w:i/>
          <w:w w:val="92"/>
        </w:rPr>
        <w:t>a</w:t>
      </w:r>
      <w:r>
        <w:rPr>
          <w:i/>
          <w:spacing w:val="41"/>
          <w:w w:val="92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flowe</w:t>
      </w:r>
      <w:r>
        <w:t>r</w:t>
      </w:r>
      <w:r>
        <w:rPr>
          <w:spacing w:val="14"/>
        </w:rPr>
        <w:t xml:space="preserve"> </w:t>
      </w:r>
      <w:r>
        <w:rPr>
          <w:spacing w:val="-5"/>
        </w:rPr>
        <w:t>garlan</w:t>
      </w:r>
      <w:r>
        <w:t>d</w:t>
      </w:r>
      <w:r>
        <w:rPr>
          <w:spacing w:val="32"/>
        </w:rPr>
        <w:t xml:space="preserve"> </w:t>
      </w:r>
      <w:r>
        <w:rPr>
          <w:spacing w:val="-5"/>
        </w:rPr>
        <w:t>adornin</w:t>
      </w:r>
      <w:r>
        <w:t xml:space="preserve">g  </w:t>
      </w:r>
      <w:r>
        <w:rPr>
          <w:spacing w:val="-5"/>
        </w:rPr>
        <w:t>Rädhä’s dishevelle</w:t>
      </w:r>
      <w:r>
        <w:t xml:space="preserve">d </w:t>
      </w:r>
      <w:r>
        <w:rPr>
          <w:spacing w:val="3"/>
        </w:rPr>
        <w:t xml:space="preserve"> </w:t>
      </w:r>
      <w:r>
        <w:rPr>
          <w:spacing w:val="-5"/>
        </w:rPr>
        <w:t>hai</w:t>
      </w:r>
      <w:r>
        <w:t xml:space="preserve">r </w:t>
      </w:r>
      <w:r>
        <w:rPr>
          <w:spacing w:val="4"/>
        </w:rPr>
        <w:t xml:space="preserve"> </w:t>
      </w:r>
      <w:r>
        <w:rPr>
          <w:spacing w:val="-5"/>
        </w:rPr>
        <w:t>withere</w:t>
      </w:r>
      <w:r>
        <w:t xml:space="preserve">d </w:t>
      </w:r>
      <w:r>
        <w:rPr>
          <w:spacing w:val="13"/>
        </w:rPr>
        <w:t xml:space="preserve"> </w:t>
      </w:r>
      <w:r>
        <w:rPr>
          <w:spacing w:val="-5"/>
        </w:rPr>
        <w:t>an</w:t>
      </w:r>
      <w:r>
        <w:t xml:space="preserve">d </w:t>
      </w:r>
      <w:r>
        <w:rPr>
          <w:spacing w:val="2"/>
        </w:rPr>
        <w:t xml:space="preserve"> </w:t>
      </w:r>
      <w:r>
        <w:rPr>
          <w:spacing w:val="-5"/>
        </w:rPr>
        <w:t>fell</w:t>
      </w:r>
      <w:r>
        <w:t>,</w:t>
      </w:r>
      <w:r>
        <w:rPr>
          <w:spacing w:val="29"/>
        </w:rPr>
        <w:t xml:space="preserve"> </w:t>
      </w:r>
      <w:r>
        <w:rPr>
          <w:spacing w:val="-5"/>
        </w:rPr>
        <w:t>havin</w:t>
      </w:r>
      <w:r>
        <w:t>g</w:t>
      </w:r>
      <w:r>
        <w:rPr>
          <w:spacing w:val="46"/>
        </w:rPr>
        <w:t xml:space="preserve"> </w:t>
      </w:r>
      <w:r>
        <w:rPr>
          <w:spacing w:val="-5"/>
        </w:rPr>
        <w:t>bee</w:t>
      </w:r>
      <w:r>
        <w:t xml:space="preserve">n  </w:t>
      </w:r>
      <w:r>
        <w:rPr>
          <w:spacing w:val="-5"/>
          <w:w w:val="106"/>
        </w:rPr>
        <w:t xml:space="preserve">crushed </w:t>
      </w:r>
      <w:r>
        <w:rPr>
          <w:spacing w:val="-5"/>
        </w:rPr>
        <w:t>durin</w:t>
      </w:r>
      <w:r>
        <w:t xml:space="preserve">g </w:t>
      </w:r>
      <w:r>
        <w:rPr>
          <w:spacing w:val="26"/>
        </w:rPr>
        <w:t xml:space="preserve"> </w:t>
      </w:r>
      <w:r>
        <w:rPr>
          <w:spacing w:val="-5"/>
        </w:rPr>
        <w:t>Thei</w:t>
      </w:r>
      <w:r>
        <w:t xml:space="preserve">r </w:t>
      </w:r>
      <w:r>
        <w:rPr>
          <w:spacing w:val="12"/>
        </w:rPr>
        <w:t xml:space="preserve"> </w:t>
      </w:r>
      <w:r>
        <w:rPr>
          <w:spacing w:val="-5"/>
        </w:rPr>
        <w:t>lov</w:t>
      </w:r>
      <w:r>
        <w:t>e</w:t>
      </w:r>
      <w:r>
        <w:rPr>
          <w:spacing w:val="45"/>
        </w:rPr>
        <w:t xml:space="preserve"> </w:t>
      </w:r>
      <w:r>
        <w:rPr>
          <w:spacing w:val="-5"/>
        </w:rPr>
        <w:t>games</w:t>
      </w:r>
      <w:r>
        <w:t xml:space="preserve">. </w:t>
      </w:r>
      <w:r>
        <w:rPr>
          <w:spacing w:val="1"/>
        </w:rPr>
        <w:t xml:space="preserve"> </w:t>
      </w:r>
      <w:r>
        <w:rPr>
          <w:spacing w:val="-5"/>
        </w:rPr>
        <w:t>Therefor</w:t>
      </w:r>
      <w:r>
        <w:t xml:space="preserve">e </w:t>
      </w:r>
      <w:r>
        <w:rPr>
          <w:spacing w:val="11"/>
        </w:rPr>
        <w:t xml:space="preserve"> </w:t>
      </w:r>
      <w:r>
        <w:rPr>
          <w:spacing w:val="-5"/>
        </w:rPr>
        <w:t>thi</w:t>
      </w:r>
      <w:r>
        <w:t xml:space="preserve">s </w:t>
      </w:r>
      <w:r>
        <w:rPr>
          <w:spacing w:val="12"/>
        </w:rPr>
        <w:t xml:space="preserve"> </w:t>
      </w:r>
      <w:r>
        <w:rPr>
          <w:spacing w:val="-5"/>
        </w:rPr>
        <w:t>wilte</w:t>
      </w:r>
      <w:r>
        <w:t xml:space="preserve">d </w:t>
      </w:r>
      <w:r>
        <w:rPr>
          <w:spacing w:val="10"/>
        </w:rPr>
        <w:t xml:space="preserve"> </w:t>
      </w:r>
      <w:r>
        <w:rPr>
          <w:spacing w:val="-5"/>
          <w:w w:val="103"/>
        </w:rPr>
        <w:t xml:space="preserve">garland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jasmine</w:t>
      </w:r>
      <w:r>
        <w:rPr>
          <w:spacing w:val="21"/>
        </w:rPr>
        <w:t xml:space="preserve"> </w:t>
      </w:r>
      <w:r>
        <w:t>flower</w:t>
      </w:r>
      <w:r>
        <w:rPr>
          <w:spacing w:val="2"/>
        </w:rPr>
        <w:t xml:space="preserve"> </w:t>
      </w:r>
      <w:r>
        <w:rPr>
          <w:w w:val="103"/>
        </w:rPr>
        <w:t>arrow.</w:t>
      </w:r>
    </w:p>
    <w:p w14:paraId="6D6DC1BA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26ADE10D" w14:textId="77777777" w:rsidR="00150366" w:rsidRDefault="00000000">
      <w:pPr>
        <w:spacing w:line="248" w:lineRule="auto"/>
        <w:ind w:left="480" w:right="84" w:hanging="360"/>
        <w:jc w:val="both"/>
      </w:pPr>
      <w:r>
        <w:t xml:space="preserve">(5) </w:t>
      </w:r>
      <w:r>
        <w:rPr>
          <w:spacing w:val="10"/>
        </w:rPr>
        <w:t xml:space="preserve"> </w:t>
      </w:r>
      <w:r>
        <w:rPr>
          <w:i/>
        </w:rPr>
        <w:t>Kusumästra-bäëa</w:t>
      </w:r>
      <w:r>
        <w:rPr>
          <w:i/>
          <w:spacing w:val="1"/>
        </w:rPr>
        <w:t xml:space="preserve"> </w:t>
      </w:r>
      <w:r>
        <w:t>–</w:t>
      </w:r>
      <w:r>
        <w:rPr>
          <w:spacing w:val="33"/>
        </w:rPr>
        <w:t xml:space="preserve"> </w:t>
      </w:r>
      <w:r>
        <w:t>Rädhä’s</w:t>
      </w:r>
      <w:r>
        <w:rPr>
          <w:spacing w:val="6"/>
        </w:rPr>
        <w:t xml:space="preserve"> </w:t>
      </w:r>
      <w:r>
        <w:t>sash</w:t>
      </w:r>
      <w:r>
        <w:rPr>
          <w:spacing w:val="43"/>
        </w:rPr>
        <w:t xml:space="preserve"> </w:t>
      </w:r>
      <w:r>
        <w:t>and  veil</w:t>
      </w:r>
      <w:r>
        <w:rPr>
          <w:spacing w:val="27"/>
        </w:rPr>
        <w:t xml:space="preserve"> </w:t>
      </w:r>
      <w:r>
        <w:t xml:space="preserve">had  </w:t>
      </w:r>
      <w:r>
        <w:rPr>
          <w:w w:val="102"/>
        </w:rPr>
        <w:t xml:space="preserve">become </w:t>
      </w:r>
      <w:r>
        <w:rPr>
          <w:spacing w:val="-2"/>
        </w:rPr>
        <w:t>slack</w:t>
      </w:r>
      <w:r>
        <w:t>.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t>y</w:t>
      </w:r>
      <w:r>
        <w:rPr>
          <w:spacing w:val="34"/>
        </w:rPr>
        <w:t xml:space="preserve"> </w:t>
      </w:r>
      <w:r>
        <w:rPr>
          <w:spacing w:val="-2"/>
        </w:rPr>
        <w:t>ar</w:t>
      </w:r>
      <w:r>
        <w:t>e</w:t>
      </w:r>
      <w:r>
        <w:rPr>
          <w:spacing w:val="37"/>
        </w:rPr>
        <w:t xml:space="preserve"> </w:t>
      </w:r>
      <w:r>
        <w:rPr>
          <w:spacing w:val="-2"/>
        </w:rPr>
        <w:t>Kämadeva’</w:t>
      </w:r>
      <w:r>
        <w:t xml:space="preserve">s </w:t>
      </w:r>
      <w:r>
        <w:rPr>
          <w:spacing w:val="-2"/>
        </w:rPr>
        <w:t>golde</w:t>
      </w:r>
      <w:r>
        <w:t>n</w:t>
      </w:r>
      <w:r>
        <w:rPr>
          <w:spacing w:val="46"/>
        </w:rPr>
        <w:t xml:space="preserve"> </w:t>
      </w:r>
      <w:r>
        <w:rPr>
          <w:spacing w:val="-2"/>
        </w:rPr>
        <w:t>arrow</w:t>
      </w:r>
      <w:r>
        <w:t>s</w:t>
      </w:r>
      <w:r>
        <w:rPr>
          <w:spacing w:val="46"/>
        </w:rPr>
        <w:t xml:space="preserve"> </w:t>
      </w:r>
      <w:r>
        <w:rPr>
          <w:spacing w:val="-2"/>
        </w:rPr>
        <w:t>suc</w:t>
      </w:r>
      <w:r>
        <w:t xml:space="preserve">h 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30"/>
        </w:rPr>
        <w:t xml:space="preserve"> </w:t>
      </w:r>
      <w:r>
        <w:rPr>
          <w:spacing w:val="-2"/>
          <w:w w:val="107"/>
        </w:rPr>
        <w:t xml:space="preserve">the </w:t>
      </w:r>
      <w:r>
        <w:t>bauhinia</w:t>
      </w:r>
      <w:r>
        <w:rPr>
          <w:spacing w:val="36"/>
        </w:rPr>
        <w:t xml:space="preserve"> </w:t>
      </w:r>
      <w:r>
        <w:rPr>
          <w:w w:val="101"/>
        </w:rPr>
        <w:t>flower.</w:t>
      </w:r>
    </w:p>
    <w:p w14:paraId="779F7986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3C0606A9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This</w:t>
      </w:r>
      <w:r>
        <w:rPr>
          <w:spacing w:val="11"/>
        </w:rPr>
        <w:t xml:space="preserve"> </w:t>
      </w:r>
      <w:r>
        <w:t>verse is a sub-section</w:t>
      </w:r>
      <w:r>
        <w:rPr>
          <w:spacing w:val="36"/>
        </w:rPr>
        <w:t xml:space="preserve"> </w:t>
      </w:r>
      <w:r>
        <w:t>entitled</w:t>
      </w:r>
      <w:r>
        <w:rPr>
          <w:spacing w:val="30"/>
        </w:rPr>
        <w:t xml:space="preserve"> </w:t>
      </w:r>
      <w:r>
        <w:rPr>
          <w:i/>
        </w:rPr>
        <w:t xml:space="preserve">Kämädbhutäbhinava- </w:t>
      </w:r>
      <w:r>
        <w:rPr>
          <w:i/>
          <w:spacing w:val="-4"/>
        </w:rPr>
        <w:t>mågäìka-lekha</w:t>
      </w:r>
      <w:r>
        <w:rPr>
          <w:i/>
        </w:rPr>
        <w:t>,</w:t>
      </w:r>
      <w:r>
        <w:rPr>
          <w:i/>
          <w:spacing w:val="20"/>
        </w:rPr>
        <w:t xml:space="preserve"> </w:t>
      </w:r>
      <w:r>
        <w:rPr>
          <w:spacing w:val="-4"/>
        </w:rPr>
        <w:t>“Astonishin</w:t>
      </w:r>
      <w:r>
        <w:t>g</w:t>
      </w:r>
      <w:r>
        <w:rPr>
          <w:spacing w:val="28"/>
        </w:rPr>
        <w:t xml:space="preserve"> </w:t>
      </w:r>
      <w:r>
        <w:rPr>
          <w:spacing w:val="-4"/>
        </w:rPr>
        <w:t>Ne</w:t>
      </w:r>
      <w:r>
        <w:t>w</w:t>
      </w:r>
      <w:r>
        <w:rPr>
          <w:spacing w:val="11"/>
        </w:rPr>
        <w:t xml:space="preserve"> </w:t>
      </w:r>
      <w:r>
        <w:rPr>
          <w:spacing w:val="-4"/>
        </w:rPr>
        <w:t>Act</w:t>
      </w:r>
      <w:r>
        <w:t xml:space="preserve">s </w:t>
      </w:r>
      <w:r>
        <w:rPr>
          <w:spacing w:val="-4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4"/>
        </w:rPr>
        <w:t>Amou</w:t>
      </w:r>
      <w:r>
        <w:t>r</w:t>
      </w:r>
      <w:r>
        <w:rPr>
          <w:spacing w:val="19"/>
        </w:rPr>
        <w:t xml:space="preserve"> </w:t>
      </w:r>
      <w:r>
        <w:rPr>
          <w:spacing w:val="-4"/>
        </w:rPr>
        <w:t>Etche</w:t>
      </w:r>
      <w:r>
        <w:t>d</w:t>
      </w:r>
      <w:r>
        <w:rPr>
          <w:spacing w:val="29"/>
        </w:rPr>
        <w:t xml:space="preserve"> </w:t>
      </w:r>
      <w:r>
        <w:rPr>
          <w:spacing w:val="-4"/>
          <w:w w:val="102"/>
        </w:rPr>
        <w:t xml:space="preserve">like </w:t>
      </w:r>
      <w:r>
        <w:rPr>
          <w:spacing w:val="-4"/>
        </w:rPr>
        <w:t>Mark</w:t>
      </w:r>
      <w:r>
        <w:t>s</w:t>
      </w:r>
      <w:r>
        <w:rPr>
          <w:spacing w:val="22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3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4"/>
        </w:rPr>
        <w:t>Moon.</w:t>
      </w:r>
      <w:r>
        <w:t>”</w:t>
      </w:r>
      <w:r>
        <w:rPr>
          <w:spacing w:val="23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26"/>
        </w:rPr>
        <w:t xml:space="preserve"> </w:t>
      </w:r>
      <w:r>
        <w:rPr>
          <w:i/>
          <w:spacing w:val="-4"/>
        </w:rPr>
        <w:t>chand</w:t>
      </w:r>
      <w:r>
        <w:rPr>
          <w:i/>
        </w:rPr>
        <w:t>a</w:t>
      </w:r>
      <w:r>
        <w:rPr>
          <w:i/>
          <w:spacing w:val="-9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7"/>
        </w:rPr>
        <w:t xml:space="preserve"> </w:t>
      </w:r>
      <w:r>
        <w:rPr>
          <w:i/>
          <w:spacing w:val="-4"/>
          <w:w w:val="95"/>
        </w:rPr>
        <w:t>çärdüla-vikréòit</w:t>
      </w:r>
      <w:r>
        <w:rPr>
          <w:i/>
          <w:w w:val="95"/>
        </w:rPr>
        <w:t>a</w:t>
      </w:r>
      <w:r>
        <w:rPr>
          <w:i/>
          <w:spacing w:val="27"/>
          <w:w w:val="9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4"/>
        </w:rPr>
        <w:t xml:space="preserve"> </w:t>
      </w:r>
      <w:r>
        <w:rPr>
          <w:spacing w:val="-4"/>
          <w:w w:val="107"/>
        </w:rPr>
        <w:t xml:space="preserve">the </w:t>
      </w:r>
      <w:r>
        <w:rPr>
          <w:i/>
        </w:rPr>
        <w:t>rasa</w:t>
      </w:r>
      <w:r>
        <w:rPr>
          <w:i/>
          <w:spacing w:val="-1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adbhuta-rasopabåàhita-çåìgära</w:t>
      </w:r>
      <w:r>
        <w:t>.</w:t>
      </w:r>
    </w:p>
    <w:p w14:paraId="4E3A5A55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2FA86006" w14:textId="77777777" w:rsidR="00150366" w:rsidRDefault="00150366">
      <w:pPr>
        <w:spacing w:line="200" w:lineRule="exact"/>
      </w:pPr>
    </w:p>
    <w:p w14:paraId="6978844B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14</w:t>
      </w:r>
    </w:p>
    <w:p w14:paraId="4F782157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4EA3D641" w14:textId="77777777" w:rsidR="00150366" w:rsidRDefault="00000000">
      <w:pPr>
        <w:spacing w:line="248" w:lineRule="auto"/>
        <w:ind w:left="390" w:right="495" w:hanging="270"/>
      </w:pPr>
      <w:r>
        <w:rPr>
          <w:i/>
          <w:spacing w:val="-6"/>
        </w:rPr>
        <w:t>vyälola</w:t>
      </w:r>
      <w:r>
        <w:rPr>
          <w:i/>
        </w:rPr>
        <w:t>ù</w:t>
      </w:r>
      <w:r>
        <w:rPr>
          <w:i/>
          <w:spacing w:val="-19"/>
        </w:rPr>
        <w:t xml:space="preserve"> </w:t>
      </w:r>
      <w:r>
        <w:rPr>
          <w:i/>
          <w:spacing w:val="-6"/>
          <w:w w:val="94"/>
        </w:rPr>
        <w:t>keça-päça</w:t>
      </w:r>
      <w:r>
        <w:rPr>
          <w:i/>
          <w:w w:val="94"/>
        </w:rPr>
        <w:t>s</w:t>
      </w:r>
      <w:r>
        <w:rPr>
          <w:i/>
          <w:spacing w:val="-3"/>
          <w:w w:val="94"/>
        </w:rPr>
        <w:t xml:space="preserve"> </w:t>
      </w:r>
      <w:r>
        <w:rPr>
          <w:i/>
          <w:spacing w:val="-6"/>
        </w:rPr>
        <w:t>taralita</w:t>
      </w:r>
      <w:r>
        <w:rPr>
          <w:i/>
        </w:rPr>
        <w:t>m</w:t>
      </w:r>
      <w:r>
        <w:rPr>
          <w:i/>
          <w:spacing w:val="-12"/>
        </w:rPr>
        <w:t xml:space="preserve"> </w:t>
      </w:r>
      <w:r>
        <w:rPr>
          <w:i/>
          <w:spacing w:val="-6"/>
        </w:rPr>
        <w:t>alakai</w:t>
      </w:r>
      <w:r>
        <w:rPr>
          <w:i/>
        </w:rPr>
        <w:t>ù</w:t>
      </w:r>
      <w:r>
        <w:rPr>
          <w:i/>
          <w:spacing w:val="-12"/>
        </w:rPr>
        <w:t xml:space="preserve"> </w:t>
      </w:r>
      <w:r>
        <w:rPr>
          <w:i/>
          <w:spacing w:val="-6"/>
          <w:w w:val="95"/>
        </w:rPr>
        <w:t>sveda-lola</w:t>
      </w:r>
      <w:r>
        <w:rPr>
          <w:i/>
          <w:w w:val="95"/>
        </w:rPr>
        <w:t>u</w:t>
      </w:r>
      <w:r>
        <w:rPr>
          <w:i/>
          <w:spacing w:val="-3"/>
          <w:w w:val="95"/>
        </w:rPr>
        <w:t xml:space="preserve"> </w:t>
      </w:r>
      <w:r>
        <w:rPr>
          <w:i/>
          <w:spacing w:val="-6"/>
        </w:rPr>
        <w:t xml:space="preserve">kapolau </w:t>
      </w:r>
      <w:r>
        <w:rPr>
          <w:i/>
          <w:spacing w:val="-5"/>
          <w:w w:val="87"/>
        </w:rPr>
        <w:t>kliñö</w:t>
      </w:r>
      <w:r>
        <w:rPr>
          <w:i/>
          <w:w w:val="87"/>
        </w:rPr>
        <w:t>ä</w:t>
      </w:r>
      <w:r>
        <w:rPr>
          <w:i/>
          <w:spacing w:val="-4"/>
          <w:w w:val="87"/>
        </w:rPr>
        <w:t xml:space="preserve"> </w:t>
      </w:r>
      <w:r>
        <w:rPr>
          <w:i/>
          <w:spacing w:val="-5"/>
          <w:w w:val="87"/>
        </w:rPr>
        <w:t>dåñöädhara-çré</w:t>
      </w:r>
      <w:r>
        <w:rPr>
          <w:i/>
          <w:w w:val="87"/>
        </w:rPr>
        <w:t>ù</w:t>
      </w:r>
      <w:r>
        <w:rPr>
          <w:i/>
          <w:spacing w:val="-2"/>
          <w:w w:val="87"/>
        </w:rPr>
        <w:t xml:space="preserve"> </w:t>
      </w:r>
      <w:r>
        <w:rPr>
          <w:i/>
          <w:spacing w:val="-6"/>
          <w:w w:val="97"/>
        </w:rPr>
        <w:t>kuca-kalaça-ruc</w:t>
      </w:r>
      <w:r>
        <w:rPr>
          <w:i/>
          <w:w w:val="97"/>
        </w:rPr>
        <w:t>ä</w:t>
      </w:r>
      <w:r>
        <w:rPr>
          <w:i/>
          <w:spacing w:val="1"/>
          <w:w w:val="97"/>
        </w:rPr>
        <w:t xml:space="preserve"> </w:t>
      </w:r>
      <w:r>
        <w:rPr>
          <w:i/>
          <w:spacing w:val="-6"/>
        </w:rPr>
        <w:t>härit</w:t>
      </w:r>
      <w:r>
        <w:rPr>
          <w:i/>
        </w:rPr>
        <w:t>ä</w:t>
      </w:r>
      <w:r>
        <w:rPr>
          <w:i/>
          <w:spacing w:val="-17"/>
        </w:rPr>
        <w:t xml:space="preserve"> </w:t>
      </w:r>
      <w:r>
        <w:rPr>
          <w:i/>
          <w:spacing w:val="-6"/>
          <w:w w:val="92"/>
        </w:rPr>
        <w:t>hära-yañöiù</w:t>
      </w:r>
    </w:p>
    <w:p w14:paraId="7E5F58AC" w14:textId="77777777" w:rsidR="00150366" w:rsidRDefault="00000000">
      <w:pPr>
        <w:spacing w:line="248" w:lineRule="auto"/>
        <w:ind w:left="390" w:right="92" w:hanging="270"/>
      </w:pPr>
      <w:r>
        <w:rPr>
          <w:i/>
          <w:spacing w:val="-6"/>
        </w:rPr>
        <w:t>käïcé-käïci</w:t>
      </w:r>
      <w:r>
        <w:rPr>
          <w:i/>
        </w:rPr>
        <w:t>d</w:t>
      </w:r>
      <w:r>
        <w:rPr>
          <w:i/>
          <w:spacing w:val="35"/>
        </w:rPr>
        <w:t xml:space="preserve"> </w:t>
      </w:r>
      <w:r>
        <w:rPr>
          <w:i/>
          <w:spacing w:val="-6"/>
        </w:rPr>
        <w:t>gatäçä</w:t>
      </w:r>
      <w:r>
        <w:rPr>
          <w:i/>
        </w:rPr>
        <w:t>à</w:t>
      </w:r>
      <w:r>
        <w:rPr>
          <w:i/>
          <w:spacing w:val="-1"/>
        </w:rPr>
        <w:t xml:space="preserve"> </w:t>
      </w:r>
      <w:r>
        <w:rPr>
          <w:i/>
          <w:spacing w:val="-6"/>
        </w:rPr>
        <w:t>stana-jaghana-pada</w:t>
      </w:r>
      <w:r>
        <w:rPr>
          <w:i/>
        </w:rPr>
        <w:t>à</w:t>
      </w:r>
      <w:r>
        <w:rPr>
          <w:i/>
          <w:spacing w:val="-14"/>
        </w:rPr>
        <w:t xml:space="preserve"> </w:t>
      </w:r>
      <w:r>
        <w:rPr>
          <w:i/>
          <w:spacing w:val="-6"/>
          <w:w w:val="97"/>
        </w:rPr>
        <w:t>päëinäcchädy</w:t>
      </w:r>
      <w:r>
        <w:rPr>
          <w:i/>
          <w:w w:val="97"/>
        </w:rPr>
        <w:t>a</w:t>
      </w:r>
      <w:r>
        <w:rPr>
          <w:i/>
          <w:spacing w:val="-3"/>
          <w:w w:val="97"/>
        </w:rPr>
        <w:t xml:space="preserve"> </w:t>
      </w:r>
      <w:r>
        <w:rPr>
          <w:i/>
          <w:spacing w:val="-6"/>
        </w:rPr>
        <w:t xml:space="preserve">sadyaù </w:t>
      </w:r>
      <w:r>
        <w:rPr>
          <w:i/>
          <w:spacing w:val="-6"/>
          <w:w w:val="92"/>
        </w:rPr>
        <w:t>paçyant</w:t>
      </w:r>
      <w:r>
        <w:rPr>
          <w:i/>
          <w:w w:val="92"/>
        </w:rPr>
        <w:t>é</w:t>
      </w:r>
      <w:r>
        <w:rPr>
          <w:i/>
          <w:spacing w:val="-4"/>
          <w:w w:val="92"/>
        </w:rPr>
        <w:t xml:space="preserve"> </w:t>
      </w:r>
      <w:r>
        <w:rPr>
          <w:i/>
          <w:spacing w:val="-6"/>
        </w:rPr>
        <w:t>satrapa</w:t>
      </w:r>
      <w:r>
        <w:rPr>
          <w:i/>
        </w:rPr>
        <w:t>à</w:t>
      </w:r>
      <w:r>
        <w:rPr>
          <w:i/>
          <w:spacing w:val="16"/>
        </w:rPr>
        <w:t xml:space="preserve"> </w:t>
      </w:r>
      <w:r>
        <w:rPr>
          <w:i/>
          <w:spacing w:val="-6"/>
        </w:rPr>
        <w:t>mä</w:t>
      </w:r>
      <w:r>
        <w:rPr>
          <w:i/>
        </w:rPr>
        <w:t>à</w:t>
      </w:r>
      <w:r>
        <w:rPr>
          <w:i/>
          <w:spacing w:val="33"/>
        </w:rPr>
        <w:t xml:space="preserve"> </w:t>
      </w:r>
      <w:r>
        <w:rPr>
          <w:i/>
          <w:spacing w:val="-6"/>
        </w:rPr>
        <w:t>ta</w:t>
      </w:r>
      <w:r>
        <w:rPr>
          <w:i/>
        </w:rPr>
        <w:t>d</w:t>
      </w:r>
      <w:r>
        <w:rPr>
          <w:i/>
          <w:spacing w:val="-17"/>
        </w:rPr>
        <w:t xml:space="preserve"> </w:t>
      </w:r>
      <w:r>
        <w:rPr>
          <w:i/>
          <w:spacing w:val="-6"/>
        </w:rPr>
        <w:t>ap</w:t>
      </w:r>
      <w:r>
        <w:rPr>
          <w:i/>
        </w:rPr>
        <w:t>i</w:t>
      </w:r>
      <w:r>
        <w:rPr>
          <w:i/>
          <w:spacing w:val="-20"/>
        </w:rPr>
        <w:t xml:space="preserve"> </w:t>
      </w:r>
      <w:r>
        <w:rPr>
          <w:i/>
          <w:spacing w:val="-6"/>
        </w:rPr>
        <w:t>vilulita-srag-dhareya</w:t>
      </w:r>
      <w:r>
        <w:rPr>
          <w:i/>
        </w:rPr>
        <w:t>à</w:t>
      </w:r>
      <w:r>
        <w:rPr>
          <w:i/>
          <w:spacing w:val="6"/>
        </w:rPr>
        <w:t xml:space="preserve"> </w:t>
      </w:r>
      <w:r>
        <w:rPr>
          <w:i/>
          <w:spacing w:val="-6"/>
        </w:rPr>
        <w:t>dhinoti</w:t>
      </w:r>
    </w:p>
    <w:p w14:paraId="2AD9AF41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7C251252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hai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loose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curlin</w:t>
      </w:r>
      <w:r>
        <w:rPr>
          <w:rFonts w:ascii="Book Antiqua" w:eastAsia="Book Antiqua" w:hAnsi="Book Antiqua" w:cs="Book Antiqua"/>
          <w:b/>
          <w:w w:val="91"/>
        </w:rPr>
        <w:t>g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lock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wavin</w:t>
      </w:r>
      <w:r>
        <w:rPr>
          <w:rFonts w:ascii="Book Antiqua" w:eastAsia="Book Antiqua" w:hAnsi="Book Antiqua" w:cs="Book Antiqua"/>
          <w:b/>
          <w:w w:val="89"/>
        </w:rPr>
        <w:t>g</w:t>
      </w:r>
      <w:r>
        <w:rPr>
          <w:rFonts w:ascii="Book Antiqua" w:eastAsia="Book Antiqua" w:hAnsi="Book Antiqua" w:cs="Book Antiqua"/>
          <w:b/>
          <w:spacing w:val="2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aroun</w:t>
      </w:r>
      <w:r>
        <w:rPr>
          <w:rFonts w:ascii="Book Antiqua" w:eastAsia="Book Antiqua" w:hAnsi="Book Antiqua" w:cs="Book Antiqua"/>
          <w:b/>
          <w:w w:val="89"/>
        </w:rPr>
        <w:t xml:space="preserve">d </w:t>
      </w:r>
      <w:r>
        <w:rPr>
          <w:rFonts w:ascii="Book Antiqua" w:eastAsia="Book Antiqua" w:hAnsi="Book Antiqua" w:cs="Book Antiqua"/>
          <w:b/>
          <w:spacing w:val="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face,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cheeks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studded</w:t>
      </w:r>
      <w:r>
        <w:rPr>
          <w:rFonts w:ascii="Book Antiqua" w:eastAsia="Book Antiqua" w:hAnsi="Book Antiqua" w:cs="Book Antiqua"/>
          <w:b/>
          <w:spacing w:val="3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drops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sweat,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Her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lips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bitten </w:t>
      </w:r>
      <w:r>
        <w:rPr>
          <w:rFonts w:ascii="Book Antiqua" w:eastAsia="Book Antiqua" w:hAnsi="Book Antiqua" w:cs="Book Antiqua"/>
          <w:b/>
          <w:spacing w:val="-4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faded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ful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breast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stealin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glea</w:t>
      </w:r>
      <w:r>
        <w:rPr>
          <w:rFonts w:ascii="Book Antiqua" w:eastAsia="Book Antiqua" w:hAnsi="Book Antiqua" w:cs="Book Antiqua"/>
          <w:b/>
          <w:w w:val="89"/>
        </w:rPr>
        <w:t>m</w:t>
      </w:r>
      <w:r>
        <w:rPr>
          <w:rFonts w:ascii="Book Antiqua" w:eastAsia="Book Antiqua" w:hAnsi="Book Antiqua" w:cs="Book Antiqua"/>
          <w:b/>
          <w:spacing w:val="3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pearl </w:t>
      </w:r>
      <w:r>
        <w:rPr>
          <w:rFonts w:ascii="Book Antiqua" w:eastAsia="Book Antiqua" w:hAnsi="Book Antiqua" w:cs="Book Antiqua"/>
          <w:b/>
          <w:spacing w:val="-2"/>
          <w:w w:val="92"/>
        </w:rPr>
        <w:t>necklace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4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 xml:space="preserve">r </w:t>
      </w:r>
      <w:r>
        <w:rPr>
          <w:rFonts w:ascii="Book Antiqua" w:eastAsia="Book Antiqua" w:hAnsi="Book Antiqua" w:cs="Book Antiqua"/>
          <w:b/>
          <w:spacing w:val="-2"/>
          <w:w w:val="88"/>
        </w:rPr>
        <w:t>glowin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4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hip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makin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4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 xml:space="preserve">r </w:t>
      </w:r>
      <w:r>
        <w:rPr>
          <w:rFonts w:ascii="Book Antiqua" w:eastAsia="Book Antiqua" w:hAnsi="Book Antiqua" w:cs="Book Antiqua"/>
          <w:b/>
          <w:spacing w:val="-2"/>
          <w:w w:val="89"/>
        </w:rPr>
        <w:t>golde</w:t>
      </w:r>
      <w:r>
        <w:rPr>
          <w:rFonts w:ascii="Book Antiqua" w:eastAsia="Book Antiqua" w:hAnsi="Book Antiqua" w:cs="Book Antiqua"/>
          <w:b/>
          <w:w w:val="89"/>
        </w:rPr>
        <w:t>n</w:t>
      </w:r>
      <w:r>
        <w:rPr>
          <w:rFonts w:ascii="Book Antiqua" w:eastAsia="Book Antiqua" w:hAnsi="Book Antiqua" w:cs="Book Antiqua"/>
          <w:b/>
          <w:spacing w:val="4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 xml:space="preserve">waistbells </w:t>
      </w:r>
      <w:r>
        <w:rPr>
          <w:rFonts w:ascii="Book Antiqua" w:eastAsia="Book Antiqua" w:hAnsi="Book Antiqua" w:cs="Book Antiqua"/>
          <w:b/>
        </w:rPr>
        <w:t>hopeless,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Her 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hands</w:t>
      </w:r>
      <w:r>
        <w:rPr>
          <w:rFonts w:ascii="Book Antiqua" w:eastAsia="Book Antiqua" w:hAnsi="Book Antiqua" w:cs="Book Antiqua"/>
          <w:b/>
          <w:spacing w:val="39"/>
        </w:rPr>
        <w:t xml:space="preserve"> </w:t>
      </w:r>
      <w:r>
        <w:rPr>
          <w:rFonts w:ascii="Book Antiqua" w:eastAsia="Book Antiqua" w:hAnsi="Book Antiqua" w:cs="Book Antiqua"/>
          <w:b/>
        </w:rPr>
        <w:t>screening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Her 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feminine charms, </w:t>
      </w:r>
      <w:r>
        <w:rPr>
          <w:rFonts w:ascii="Book Antiqua" w:eastAsia="Book Antiqua" w:hAnsi="Book Antiqua" w:cs="Book Antiqua"/>
          <w:b/>
          <w:spacing w:val="-2"/>
          <w:w w:val="88"/>
        </w:rPr>
        <w:t>bashfull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2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Rädh</w:t>
      </w:r>
      <w:r>
        <w:rPr>
          <w:rFonts w:ascii="Book Antiqua" w:eastAsia="Book Antiqua" w:hAnsi="Book Antiqua" w:cs="Book Antiqua"/>
          <w:b/>
          <w:w w:val="88"/>
        </w:rPr>
        <w:t>ä</w:t>
      </w:r>
      <w:r>
        <w:rPr>
          <w:rFonts w:ascii="Book Antiqua" w:eastAsia="Book Antiqua" w:hAnsi="Book Antiqua" w:cs="Book Antiqua"/>
          <w:b/>
          <w:spacing w:val="31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gaze</w:t>
      </w:r>
      <w:r>
        <w:rPr>
          <w:rFonts w:ascii="Book Antiqua" w:eastAsia="Book Antiqua" w:hAnsi="Book Antiqua" w:cs="Book Antiqua"/>
          <w:b/>
          <w:w w:val="88"/>
        </w:rPr>
        <w:t>d</w:t>
      </w:r>
      <w:r>
        <w:rPr>
          <w:rFonts w:ascii="Book Antiqua" w:eastAsia="Book Antiqua" w:hAnsi="Book Antiqua" w:cs="Book Antiqua"/>
          <w:b/>
          <w:spacing w:val="30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upo</w:t>
      </w:r>
      <w:r>
        <w:rPr>
          <w:rFonts w:ascii="Book Antiqua" w:eastAsia="Book Antiqua" w:hAnsi="Book Antiqua" w:cs="Book Antiqua"/>
          <w:b/>
          <w:w w:val="88"/>
        </w:rPr>
        <w:t>n</w:t>
      </w:r>
      <w:r>
        <w:rPr>
          <w:rFonts w:ascii="Book Antiqua" w:eastAsia="Book Antiqua" w:hAnsi="Book Antiqua" w:cs="Book Antiqua"/>
          <w:b/>
          <w:spacing w:val="3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Kåñëa</w:t>
      </w:r>
      <w:r>
        <w:rPr>
          <w:rFonts w:ascii="Book Antiqua" w:eastAsia="Book Antiqua" w:hAnsi="Book Antiqua" w:cs="Book Antiqua"/>
          <w:b/>
          <w:w w:val="88"/>
        </w:rPr>
        <w:t>,</w:t>
      </w:r>
      <w:r>
        <w:rPr>
          <w:rFonts w:ascii="Book Antiqua" w:eastAsia="Book Antiqua" w:hAnsi="Book Antiqua" w:cs="Book Antiqua"/>
          <w:b/>
          <w:spacing w:val="19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wh</w:t>
      </w:r>
      <w:r>
        <w:rPr>
          <w:rFonts w:ascii="Book Antiqua" w:eastAsia="Book Antiqua" w:hAnsi="Book Antiqua" w:cs="Book Antiqua"/>
          <w:b/>
          <w:w w:val="88"/>
        </w:rPr>
        <w:t>o</w:t>
      </w:r>
      <w:r>
        <w:rPr>
          <w:rFonts w:ascii="Book Antiqua" w:eastAsia="Book Antiqua" w:hAnsi="Book Antiqua" w:cs="Book Antiqua"/>
          <w:b/>
          <w:spacing w:val="2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too</w:t>
      </w:r>
      <w:r>
        <w:rPr>
          <w:rFonts w:ascii="Book Antiqua" w:eastAsia="Book Antiqua" w:hAnsi="Book Antiqua" w:cs="Book Antiqua"/>
          <w:b/>
        </w:rPr>
        <w:t>k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grea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delight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Her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captivating</w:t>
      </w:r>
      <w:r>
        <w:rPr>
          <w:rFonts w:ascii="Book Antiqua" w:eastAsia="Book Antiqua" w:hAnsi="Book Antiqua" w:cs="Book Antiqua"/>
          <w:b/>
          <w:spacing w:val="1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loveliness.</w:t>
      </w:r>
    </w:p>
    <w:p w14:paraId="353CDF75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7B555528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3B0CE94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00F1BEBD" w14:textId="77777777" w:rsidR="00150366" w:rsidRDefault="00000000">
      <w:pPr>
        <w:spacing w:line="248" w:lineRule="auto"/>
        <w:ind w:left="120" w:right="85" w:firstLine="360"/>
        <w:jc w:val="both"/>
      </w:pPr>
      <w:r>
        <w:t>Rädhä, thoroughly</w:t>
      </w:r>
      <w:r>
        <w:rPr>
          <w:spacing w:val="38"/>
        </w:rPr>
        <w:t xml:space="preserve"> </w:t>
      </w:r>
      <w:r>
        <w:t>drained</w:t>
      </w:r>
      <w:r>
        <w:rPr>
          <w:spacing w:val="24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lovemaking,</w:t>
      </w:r>
      <w:r>
        <w:rPr>
          <w:spacing w:val="14"/>
        </w:rPr>
        <w:t xml:space="preserve"> </w:t>
      </w:r>
      <w:r>
        <w:t>was overwhelmed  with</w:t>
      </w:r>
      <w:r>
        <w:rPr>
          <w:spacing w:val="35"/>
        </w:rPr>
        <w:t xml:space="preserve"> </w:t>
      </w:r>
      <w:r>
        <w:t>fatigue.</w:t>
      </w:r>
      <w:r>
        <w:rPr>
          <w:spacing w:val="23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dawn,</w:t>
      </w:r>
      <w:r>
        <w:rPr>
          <w:spacing w:val="37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shyness</w:t>
      </w:r>
      <w:r>
        <w:rPr>
          <w:spacing w:val="36"/>
        </w:rPr>
        <w:t xml:space="preserve"> </w:t>
      </w:r>
      <w:r>
        <w:t>She</w:t>
      </w:r>
      <w:r>
        <w:rPr>
          <w:spacing w:val="11"/>
        </w:rPr>
        <w:t xml:space="preserve"> </w:t>
      </w:r>
      <w:r>
        <w:t>swiftly covered  Herself,</w:t>
      </w:r>
      <w:r>
        <w:rPr>
          <w:spacing w:val="38"/>
        </w:rPr>
        <w:t xml:space="preserve"> </w:t>
      </w:r>
      <w:r>
        <w:t>Her</w:t>
      </w:r>
      <w:r>
        <w:rPr>
          <w:spacing w:val="44"/>
        </w:rPr>
        <w:t xml:space="preserve"> </w:t>
      </w:r>
      <w:r>
        <w:t xml:space="preserve">tender </w:t>
      </w:r>
      <w:r>
        <w:rPr>
          <w:spacing w:val="18"/>
        </w:rPr>
        <w:t xml:space="preserve"> </w:t>
      </w:r>
      <w:r>
        <w:t xml:space="preserve">feminine </w:t>
      </w:r>
      <w:r>
        <w:rPr>
          <w:spacing w:val="9"/>
        </w:rPr>
        <w:t xml:space="preserve"> </w:t>
      </w:r>
      <w:r>
        <w:t xml:space="preserve">beauty </w:t>
      </w:r>
      <w:r>
        <w:rPr>
          <w:spacing w:val="4"/>
        </w:rPr>
        <w:t xml:space="preserve"> </w:t>
      </w:r>
      <w:r>
        <w:t xml:space="preserve">stealing  </w:t>
      </w:r>
      <w:r>
        <w:rPr>
          <w:w w:val="102"/>
        </w:rPr>
        <w:t xml:space="preserve">Her </w:t>
      </w:r>
      <w:r>
        <w:t>beloved’s</w:t>
      </w:r>
      <w:r>
        <w:rPr>
          <w:spacing w:val="-5"/>
        </w:rPr>
        <w:t xml:space="preserve"> </w:t>
      </w:r>
      <w:r>
        <w:t>heart</w:t>
      </w:r>
      <w:r>
        <w:rPr>
          <w:spacing w:val="42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She</w:t>
      </w:r>
      <w:r>
        <w:rPr>
          <w:spacing w:val="12"/>
        </w:rPr>
        <w:t xml:space="preserve"> </w:t>
      </w:r>
      <w:r>
        <w:t>gazed</w:t>
      </w:r>
      <w:r>
        <w:rPr>
          <w:spacing w:val="18"/>
        </w:rPr>
        <w:t xml:space="preserve"> </w:t>
      </w:r>
      <w:r>
        <w:t>upon</w:t>
      </w:r>
      <w:r>
        <w:rPr>
          <w:spacing w:val="50"/>
        </w:rPr>
        <w:t xml:space="preserve"> </w:t>
      </w:r>
      <w:r>
        <w:t>Him.</w:t>
      </w:r>
      <w:r>
        <w:rPr>
          <w:spacing w:val="26"/>
        </w:rPr>
        <w:t xml:space="preserve"> </w:t>
      </w:r>
      <w:r>
        <w:t>Her</w:t>
      </w:r>
      <w:r>
        <w:rPr>
          <w:spacing w:val="24"/>
        </w:rPr>
        <w:t xml:space="preserve"> </w:t>
      </w:r>
      <w:r>
        <w:t>braid</w:t>
      </w:r>
      <w:r>
        <w:rPr>
          <w:spacing w:val="34"/>
        </w:rPr>
        <w:t xml:space="preserve"> </w:t>
      </w:r>
      <w:r>
        <w:rPr>
          <w:w w:val="107"/>
        </w:rPr>
        <w:t xml:space="preserve">undone, </w:t>
      </w:r>
      <w:r>
        <w:rPr>
          <w:spacing w:val="-2"/>
        </w:rPr>
        <w:t>He</w:t>
      </w:r>
      <w:r>
        <w:t>r</w:t>
      </w:r>
      <w:r>
        <w:rPr>
          <w:spacing w:val="14"/>
        </w:rPr>
        <w:t xml:space="preserve"> </w:t>
      </w:r>
      <w:r>
        <w:rPr>
          <w:spacing w:val="-2"/>
        </w:rPr>
        <w:t>curlin</w:t>
      </w:r>
      <w:r>
        <w:t>g</w:t>
      </w:r>
      <w:r>
        <w:rPr>
          <w:spacing w:val="30"/>
        </w:rPr>
        <w:t xml:space="preserve"> </w:t>
      </w:r>
      <w:r>
        <w:rPr>
          <w:spacing w:val="-2"/>
        </w:rPr>
        <w:t>lock</w:t>
      </w:r>
      <w:r>
        <w:t>s</w:t>
      </w:r>
      <w:r>
        <w:rPr>
          <w:spacing w:val="16"/>
        </w:rPr>
        <w:t xml:space="preserve"> </w:t>
      </w:r>
      <w:r>
        <w:rPr>
          <w:spacing w:val="-2"/>
        </w:rPr>
        <w:t>hovere</w:t>
      </w:r>
      <w:r>
        <w:t>d</w:t>
      </w:r>
      <w:r>
        <w:rPr>
          <w:spacing w:val="33"/>
        </w:rPr>
        <w:t xml:space="preserve"> </w:t>
      </w:r>
      <w:r>
        <w:rPr>
          <w:spacing w:val="-2"/>
        </w:rPr>
        <w:t>abou</w:t>
      </w:r>
      <w:r>
        <w:t>t</w:t>
      </w:r>
      <w:r>
        <w:rPr>
          <w:spacing w:val="30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14"/>
        </w:rPr>
        <w:t xml:space="preserve"> </w:t>
      </w:r>
      <w:r>
        <w:rPr>
          <w:spacing w:val="-2"/>
        </w:rPr>
        <w:t>face</w:t>
      </w:r>
      <w:r>
        <w:t xml:space="preserve">. </w:t>
      </w:r>
      <w:r>
        <w:rPr>
          <w:spacing w:val="-2"/>
        </w:rPr>
        <w:t>He</w:t>
      </w:r>
      <w:r>
        <w:t>r</w:t>
      </w:r>
      <w:r>
        <w:rPr>
          <w:spacing w:val="14"/>
        </w:rPr>
        <w:t xml:space="preserve"> </w:t>
      </w:r>
      <w:r>
        <w:rPr>
          <w:spacing w:val="-2"/>
        </w:rPr>
        <w:t>cheek</w:t>
      </w:r>
      <w:r>
        <w:t>s</w:t>
      </w:r>
      <w:r>
        <w:rPr>
          <w:spacing w:val="24"/>
        </w:rPr>
        <w:t xml:space="preserve"> </w:t>
      </w:r>
      <w:r>
        <w:rPr>
          <w:spacing w:val="-2"/>
          <w:w w:val="102"/>
        </w:rPr>
        <w:t xml:space="preserve">were </w:t>
      </w:r>
      <w:r>
        <w:rPr>
          <w:spacing w:val="-4"/>
        </w:rPr>
        <w:t>staine</w:t>
      </w:r>
      <w:r>
        <w:t xml:space="preserve">d  </w:t>
      </w:r>
      <w:r>
        <w:rPr>
          <w:spacing w:val="-4"/>
        </w:rPr>
        <w:t>fro</w:t>
      </w:r>
      <w:r>
        <w:t>m</w:t>
      </w:r>
      <w:r>
        <w:rPr>
          <w:spacing w:val="36"/>
        </w:rPr>
        <w:t xml:space="preserve"> </w:t>
      </w:r>
      <w:r>
        <w:rPr>
          <w:spacing w:val="-4"/>
        </w:rPr>
        <w:t>dried-u</w:t>
      </w:r>
      <w:r>
        <w:t xml:space="preserve">p </w:t>
      </w:r>
      <w:r>
        <w:rPr>
          <w:spacing w:val="18"/>
        </w:rPr>
        <w:t xml:space="preserve"> </w:t>
      </w:r>
      <w:r>
        <w:rPr>
          <w:spacing w:val="-4"/>
        </w:rPr>
        <w:t>perspiration</w:t>
      </w:r>
      <w:r>
        <w:t xml:space="preserve">. </w:t>
      </w:r>
      <w:r>
        <w:rPr>
          <w:spacing w:val="2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7"/>
        </w:rPr>
        <w:t xml:space="preserve"> </w:t>
      </w:r>
      <w:r>
        <w:rPr>
          <w:spacing w:val="-4"/>
        </w:rPr>
        <w:t>luste</w:t>
      </w:r>
      <w:r>
        <w:t xml:space="preserve">r  </w:t>
      </w:r>
      <w:r>
        <w:rPr>
          <w:spacing w:val="-4"/>
        </w:rPr>
        <w:t>o</w:t>
      </w:r>
      <w:r>
        <w:t>f</w:t>
      </w:r>
      <w:r>
        <w:rPr>
          <w:spacing w:val="23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46"/>
        </w:rPr>
        <w:t xml:space="preserve"> </w:t>
      </w:r>
      <w:r>
        <w:rPr>
          <w:i/>
          <w:spacing w:val="-4"/>
        </w:rPr>
        <w:t>bimba</w:t>
      </w:r>
      <w:r>
        <w:t>- fruit</w:t>
      </w:r>
      <w:r>
        <w:rPr>
          <w:spacing w:val="33"/>
        </w:rPr>
        <w:t xml:space="preserve"> </w:t>
      </w:r>
      <w:r>
        <w:t>lips</w:t>
      </w:r>
      <w:r>
        <w:rPr>
          <w:spacing w:val="21"/>
        </w:rPr>
        <w:t xml:space="preserve"> </w:t>
      </w:r>
      <w:r>
        <w:t>had</w:t>
      </w:r>
      <w:r>
        <w:rPr>
          <w:spacing w:val="33"/>
        </w:rPr>
        <w:t xml:space="preserve"> </w:t>
      </w:r>
      <w:r>
        <w:t>paled.</w:t>
      </w:r>
      <w:r>
        <w:rPr>
          <w:spacing w:val="30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splendor  of</w:t>
      </w:r>
      <w:r>
        <w:rPr>
          <w:spacing w:val="11"/>
        </w:rPr>
        <w:t xml:space="preserve"> </w:t>
      </w:r>
      <w:r>
        <w:t>Her</w:t>
      </w:r>
      <w:r>
        <w:rPr>
          <w:spacing w:val="22"/>
        </w:rPr>
        <w:t xml:space="preserve"> </w:t>
      </w:r>
      <w:r>
        <w:t>necklace</w:t>
      </w:r>
      <w:r>
        <w:rPr>
          <w:spacing w:val="30"/>
        </w:rPr>
        <w:t xml:space="preserve"> </w:t>
      </w:r>
      <w:r>
        <w:t>had</w:t>
      </w:r>
      <w:r>
        <w:rPr>
          <w:spacing w:val="33"/>
        </w:rPr>
        <w:t xml:space="preserve"> </w:t>
      </w:r>
      <w:r>
        <w:rPr>
          <w:w w:val="104"/>
        </w:rPr>
        <w:t xml:space="preserve">lost </w:t>
      </w:r>
      <w:r>
        <w:rPr>
          <w:spacing w:val="-2"/>
        </w:rPr>
        <w:t>hop</w:t>
      </w:r>
      <w:r>
        <w:t>e</w:t>
      </w:r>
      <w:r>
        <w:rPr>
          <w:spacing w:val="18"/>
        </w:rPr>
        <w:t xml:space="preserve"> </w:t>
      </w:r>
      <w:r>
        <w:rPr>
          <w:spacing w:val="-2"/>
        </w:rPr>
        <w:t>befor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2"/>
        </w:rPr>
        <w:t>radianc</w:t>
      </w:r>
      <w:r>
        <w:t>e</w:t>
      </w:r>
      <w:r>
        <w:rPr>
          <w:spacing w:val="19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5"/>
        </w:rPr>
        <w:t xml:space="preserve"> </w:t>
      </w:r>
      <w:r>
        <w:rPr>
          <w:spacing w:val="-2"/>
        </w:rPr>
        <w:t>roun</w:t>
      </w:r>
      <w:r>
        <w:t>d</w:t>
      </w:r>
      <w:r>
        <w:rPr>
          <w:spacing w:val="36"/>
        </w:rPr>
        <w:t xml:space="preserve"> </w:t>
      </w:r>
      <w:r>
        <w:rPr>
          <w:spacing w:val="-2"/>
        </w:rPr>
        <w:t>breasts</w:t>
      </w:r>
      <w:r>
        <w:t>.</w:t>
      </w:r>
      <w:r>
        <w:rPr>
          <w:spacing w:val="1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9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16"/>
        </w:rPr>
        <w:t xml:space="preserve"> </w:t>
      </w:r>
      <w:r>
        <w:rPr>
          <w:spacing w:val="-2"/>
          <w:w w:val="102"/>
        </w:rPr>
        <w:t xml:space="preserve">absence </w:t>
      </w:r>
      <w:r>
        <w:t>of</w:t>
      </w:r>
      <w:r>
        <w:rPr>
          <w:spacing w:val="7"/>
        </w:rPr>
        <w:t xml:space="preserve"> </w:t>
      </w:r>
      <w:r>
        <w:t>Her</w:t>
      </w:r>
      <w:r>
        <w:rPr>
          <w:spacing w:val="18"/>
        </w:rPr>
        <w:t xml:space="preserve"> </w:t>
      </w:r>
      <w:r>
        <w:t>bodice,</w:t>
      </w:r>
      <w:r>
        <w:rPr>
          <w:spacing w:val="24"/>
        </w:rPr>
        <w:t xml:space="preserve"> </w:t>
      </w:r>
      <w:r>
        <w:t>Her</w:t>
      </w:r>
      <w:r>
        <w:rPr>
          <w:spacing w:val="18"/>
        </w:rPr>
        <w:t xml:space="preserve"> </w:t>
      </w:r>
      <w:r>
        <w:t>necklace</w:t>
      </w:r>
      <w:r>
        <w:rPr>
          <w:spacing w:val="26"/>
        </w:rPr>
        <w:t xml:space="preserve"> </w:t>
      </w:r>
      <w:r>
        <w:t>seemed</w:t>
      </w:r>
      <w:r>
        <w:rPr>
          <w:spacing w:val="24"/>
        </w:rPr>
        <w:t xml:space="preserve"> </w:t>
      </w:r>
      <w:r>
        <w:t>pallid</w:t>
      </w:r>
      <w:r>
        <w:rPr>
          <w:spacing w:val="26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luster</w:t>
      </w:r>
      <w:r>
        <w:rPr>
          <w:spacing w:val="34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sash</w:t>
      </w:r>
      <w:r>
        <w:rPr>
          <w:spacing w:val="33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Her</w:t>
      </w:r>
      <w:r>
        <w:rPr>
          <w:spacing w:val="29"/>
        </w:rPr>
        <w:t xml:space="preserve"> </w:t>
      </w:r>
      <w:r>
        <w:t>hips</w:t>
      </w:r>
      <w:r>
        <w:rPr>
          <w:spacing w:val="40"/>
        </w:rPr>
        <w:t xml:space="preserve"> </w:t>
      </w:r>
      <w:r>
        <w:t>also</w:t>
      </w:r>
      <w:r>
        <w:rPr>
          <w:spacing w:val="26"/>
        </w:rPr>
        <w:t xml:space="preserve"> </w:t>
      </w:r>
      <w:r>
        <w:t>faded</w:t>
      </w:r>
      <w:r>
        <w:rPr>
          <w:spacing w:val="27"/>
        </w:rPr>
        <w:t xml:space="preserve"> </w:t>
      </w:r>
      <w:r>
        <w:t>against</w:t>
      </w:r>
      <w:r>
        <w:rPr>
          <w:spacing w:val="34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background </w:t>
      </w:r>
      <w:r>
        <w:rPr>
          <w:spacing w:val="20"/>
        </w:rPr>
        <w:t xml:space="preserve"> </w:t>
      </w:r>
      <w:r>
        <w:t>of Her</w:t>
      </w:r>
      <w:r>
        <w:rPr>
          <w:spacing w:val="8"/>
        </w:rPr>
        <w:t xml:space="preserve"> </w:t>
      </w:r>
      <w:r>
        <w:t>bare</w:t>
      </w:r>
      <w:r>
        <w:rPr>
          <w:spacing w:val="12"/>
        </w:rPr>
        <w:t xml:space="preserve"> </w:t>
      </w:r>
      <w:r>
        <w:rPr>
          <w:w w:val="103"/>
        </w:rPr>
        <w:t>beauty.</w:t>
      </w:r>
    </w:p>
    <w:p w14:paraId="552F0A43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08A98FA0" w14:textId="77777777" w:rsidR="00150366" w:rsidRDefault="00000000">
      <w:pPr>
        <w:ind w:left="480"/>
      </w:pPr>
      <w:r>
        <w:t xml:space="preserve">Appropriately, 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28"/>
        </w:rPr>
        <w:t xml:space="preserve"> </w:t>
      </w:r>
      <w:r>
        <w:rPr>
          <w:i/>
        </w:rPr>
        <w:t>chanda</w:t>
      </w:r>
      <w:r>
        <w:rPr>
          <w:i/>
          <w:spacing w:val="33"/>
        </w:rPr>
        <w:t xml:space="preserve"> </w:t>
      </w:r>
      <w:r>
        <w:t xml:space="preserve">of </w:t>
      </w:r>
      <w:r>
        <w:rPr>
          <w:spacing w:val="6"/>
        </w:rPr>
        <w:t xml:space="preserve"> </w:t>
      </w:r>
      <w:r>
        <w:t xml:space="preserve">this </w:t>
      </w:r>
      <w:r>
        <w:rPr>
          <w:spacing w:val="28"/>
        </w:rPr>
        <w:t xml:space="preserve"> </w:t>
      </w:r>
      <w:r>
        <w:t xml:space="preserve">verse </w:t>
      </w:r>
      <w:r>
        <w:rPr>
          <w:spacing w:val="11"/>
        </w:rPr>
        <w:t xml:space="preserve"> </w:t>
      </w:r>
      <w:r>
        <w:t xml:space="preserve">is </w:t>
      </w:r>
      <w:r>
        <w:rPr>
          <w:spacing w:val="11"/>
        </w:rPr>
        <w:t xml:space="preserve"> </w:t>
      </w:r>
      <w:r>
        <w:rPr>
          <w:i/>
        </w:rPr>
        <w:t>sragdharä</w:t>
      </w:r>
    </w:p>
    <w:p w14:paraId="6BF79F8D" w14:textId="77777777" w:rsidR="00150366" w:rsidRDefault="00000000">
      <w:pPr>
        <w:spacing w:before="8"/>
        <w:ind w:left="120"/>
      </w:pPr>
      <w:r>
        <w:t>(wearing</w:t>
      </w:r>
      <w:r>
        <w:rPr>
          <w:spacing w:val="27"/>
        </w:rPr>
        <w:t xml:space="preserve"> </w:t>
      </w:r>
      <w:r>
        <w:rPr>
          <w:spacing w:val="-2"/>
          <w:w w:val="104"/>
        </w:rPr>
        <w:t>garlands).</w:t>
      </w:r>
    </w:p>
    <w:p w14:paraId="15B0C76E" w14:textId="77777777" w:rsidR="00150366" w:rsidRDefault="00150366">
      <w:pPr>
        <w:spacing w:line="100" w:lineRule="exact"/>
        <w:rPr>
          <w:sz w:val="11"/>
          <w:szCs w:val="11"/>
        </w:rPr>
      </w:pPr>
    </w:p>
    <w:p w14:paraId="39DF8D52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15</w:t>
      </w:r>
    </w:p>
    <w:p w14:paraId="503D4BC5" w14:textId="77777777" w:rsidR="00150366" w:rsidRDefault="00150366">
      <w:pPr>
        <w:spacing w:before="9" w:line="100" w:lineRule="exact"/>
        <w:rPr>
          <w:sz w:val="11"/>
          <w:szCs w:val="11"/>
        </w:rPr>
      </w:pPr>
    </w:p>
    <w:p w14:paraId="5A909B42" w14:textId="77777777" w:rsidR="00150366" w:rsidRDefault="00000000">
      <w:pPr>
        <w:spacing w:line="248" w:lineRule="auto"/>
        <w:ind w:left="505" w:right="413" w:hanging="270"/>
      </w:pPr>
      <w:r>
        <w:rPr>
          <w:i/>
          <w:spacing w:val="-4"/>
          <w:w w:val="86"/>
        </w:rPr>
        <w:t>éñan-mélita-dåñö</w:t>
      </w:r>
      <w:r>
        <w:rPr>
          <w:i/>
          <w:w w:val="86"/>
        </w:rPr>
        <w:t>i</w:t>
      </w:r>
      <w:r>
        <w:rPr>
          <w:i/>
          <w:spacing w:val="1"/>
          <w:w w:val="86"/>
        </w:rPr>
        <w:t xml:space="preserve"> </w:t>
      </w:r>
      <w:r>
        <w:rPr>
          <w:i/>
          <w:spacing w:val="-5"/>
        </w:rPr>
        <w:t xml:space="preserve">mugdha-vilasat-sétkära-dhärä-vaçäd </w:t>
      </w:r>
      <w:r>
        <w:rPr>
          <w:i/>
          <w:spacing w:val="-5"/>
          <w:w w:val="101"/>
        </w:rPr>
        <w:t>avyaktäkula-keli-käku-vikasad-dantäàçu-dhautädharam</w:t>
      </w:r>
    </w:p>
    <w:p w14:paraId="78A112E2" w14:textId="77777777" w:rsidR="00150366" w:rsidRDefault="00000000">
      <w:pPr>
        <w:spacing w:line="248" w:lineRule="auto"/>
        <w:ind w:left="505" w:right="171" w:hanging="270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spacing w:val="-5"/>
          <w:w w:val="96"/>
        </w:rPr>
        <w:t>çväsonnaddha-payodharopari-pariñvaìgä</w:t>
      </w:r>
      <w:r>
        <w:rPr>
          <w:i/>
          <w:w w:val="96"/>
        </w:rPr>
        <w:t>t</w:t>
      </w:r>
      <w:r>
        <w:rPr>
          <w:i/>
          <w:spacing w:val="19"/>
          <w:w w:val="96"/>
        </w:rPr>
        <w:t xml:space="preserve"> </w:t>
      </w:r>
      <w:r>
        <w:rPr>
          <w:i/>
          <w:spacing w:val="-5"/>
        </w:rPr>
        <w:t xml:space="preserve">kuraìgé-dåço </w:t>
      </w:r>
      <w:r>
        <w:rPr>
          <w:i/>
          <w:spacing w:val="-5"/>
          <w:w w:val="97"/>
        </w:rPr>
        <w:t>harñotkarña-vimukti-niùsaha-tano</w:t>
      </w:r>
      <w:r>
        <w:rPr>
          <w:i/>
          <w:w w:val="97"/>
        </w:rPr>
        <w:t>r</w:t>
      </w:r>
      <w:r>
        <w:rPr>
          <w:i/>
          <w:spacing w:val="15"/>
          <w:w w:val="97"/>
        </w:rPr>
        <w:t xml:space="preserve"> </w:t>
      </w:r>
      <w:r>
        <w:rPr>
          <w:i/>
          <w:spacing w:val="-5"/>
          <w:w w:val="97"/>
        </w:rPr>
        <w:t>dhany</w:t>
      </w:r>
      <w:r>
        <w:rPr>
          <w:i/>
          <w:w w:val="97"/>
        </w:rPr>
        <w:t>o</w:t>
      </w:r>
      <w:r>
        <w:rPr>
          <w:i/>
          <w:spacing w:val="-3"/>
          <w:w w:val="97"/>
        </w:rPr>
        <w:t xml:space="preserve"> </w:t>
      </w:r>
      <w:r>
        <w:rPr>
          <w:i/>
          <w:spacing w:val="-5"/>
        </w:rPr>
        <w:t>dhayat</w:t>
      </w:r>
      <w:r>
        <w:rPr>
          <w:i/>
        </w:rPr>
        <w:t>y</w:t>
      </w:r>
      <w:r>
        <w:rPr>
          <w:i/>
          <w:spacing w:val="-4"/>
        </w:rPr>
        <w:t xml:space="preserve"> </w:t>
      </w:r>
      <w:r>
        <w:rPr>
          <w:i/>
          <w:spacing w:val="-5"/>
        </w:rPr>
        <w:t>änanam</w:t>
      </w:r>
    </w:p>
    <w:p w14:paraId="565E551F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BF46B30" w14:textId="77777777" w:rsidR="00150366" w:rsidRDefault="00150366">
      <w:pPr>
        <w:spacing w:line="200" w:lineRule="exact"/>
      </w:pPr>
    </w:p>
    <w:p w14:paraId="6AC103FA" w14:textId="77777777" w:rsidR="00150366" w:rsidRDefault="00000000">
      <w:pPr>
        <w:spacing w:before="24"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>Blessed</w:t>
      </w:r>
      <w:r>
        <w:rPr>
          <w:rFonts w:ascii="Book Antiqua" w:eastAsia="Book Antiqua" w:hAnsi="Book Antiqua" w:cs="Book Antiqua"/>
          <w:b/>
          <w:spacing w:val="4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indeed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they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who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drink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sweetness</w:t>
      </w:r>
      <w:r>
        <w:rPr>
          <w:rFonts w:ascii="Book Antiqua" w:eastAsia="Book Antiqua" w:hAnsi="Book Antiqua" w:cs="Book Antiqua"/>
          <w:b/>
          <w:spacing w:val="3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 the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doe-eyed 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Rädhä’s</w:t>
      </w:r>
      <w:r>
        <w:rPr>
          <w:rFonts w:ascii="Book Antiqua" w:eastAsia="Book Antiqua" w:hAnsi="Book Antiqua" w:cs="Book Antiqua"/>
          <w:b/>
          <w:spacing w:val="43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face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</w:rPr>
        <w:t>rapturous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aftermath</w:t>
      </w:r>
      <w:r>
        <w:rPr>
          <w:rFonts w:ascii="Book Antiqua" w:eastAsia="Book Antiqua" w:hAnsi="Book Antiqua" w:cs="Book Antiqua"/>
          <w:b/>
          <w:spacing w:val="4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of </w:t>
      </w:r>
      <w:r>
        <w:rPr>
          <w:rFonts w:ascii="Book Antiqua" w:eastAsia="Book Antiqua" w:hAnsi="Book Antiqua" w:cs="Book Antiqua"/>
          <w:b/>
          <w:w w:val="89"/>
        </w:rPr>
        <w:t>lovemaking</w:t>
      </w:r>
      <w:r>
        <w:rPr>
          <w:rFonts w:ascii="Book Antiqua" w:eastAsia="Book Antiqua" w:hAnsi="Book Antiqua" w:cs="Book Antiqua"/>
          <w:b/>
          <w:spacing w:val="36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eyes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only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slightly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open,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lips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bathed</w:t>
      </w:r>
      <w:r>
        <w:rPr>
          <w:rFonts w:ascii="Book Antiqua" w:eastAsia="Book Antiqua" w:hAnsi="Book Antiqua" w:cs="Book Antiqua"/>
          <w:b/>
          <w:spacing w:val="3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the rays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Her</w:t>
      </w:r>
      <w:r>
        <w:rPr>
          <w:rFonts w:ascii="Book Antiqua" w:eastAsia="Book Antiqua" w:hAnsi="Book Antiqua" w:cs="Book Antiqua"/>
          <w:b/>
          <w:spacing w:val="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teeth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She</w:t>
      </w:r>
      <w:r>
        <w:rPr>
          <w:rFonts w:ascii="Book Antiqua" w:eastAsia="Book Antiqua" w:hAnsi="Book Antiqua" w:cs="Book Antiqua"/>
          <w:b/>
          <w:spacing w:val="-1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emitted</w:t>
      </w:r>
      <w:r>
        <w:rPr>
          <w:rFonts w:ascii="Book Antiqua" w:eastAsia="Book Antiqua" w:hAnsi="Book Antiqua" w:cs="Book Antiqua"/>
          <w:b/>
          <w:spacing w:val="9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indistinct</w:t>
      </w:r>
      <w:r>
        <w:rPr>
          <w:rFonts w:ascii="Book Antiqua" w:eastAsia="Book Antiqua" w:hAnsi="Book Antiqua" w:cs="Book Antiqua"/>
          <w:b/>
          <w:spacing w:val="9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sweet</w:t>
      </w:r>
      <w:r>
        <w:rPr>
          <w:rFonts w:ascii="Book Antiqua" w:eastAsia="Book Antiqua" w:hAnsi="Book Antiqua" w:cs="Book Antiqua"/>
          <w:b/>
          <w:spacing w:val="4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 xml:space="preserve">murmurs </w:t>
      </w:r>
      <w:r>
        <w:rPr>
          <w:rFonts w:ascii="Book Antiqua" w:eastAsia="Book Antiqua" w:hAnsi="Book Antiqua" w:cs="Book Antiqua"/>
          <w:b/>
          <w:spacing w:val="-5"/>
          <w:w w:val="91"/>
        </w:rPr>
        <w:t>combine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wit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continuou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5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sighs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bod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los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5"/>
        </w:rPr>
        <w:t xml:space="preserve"> lassitude, </w:t>
      </w:r>
      <w:r>
        <w:rPr>
          <w:rFonts w:ascii="Book Antiqua" w:eastAsia="Book Antiqua" w:hAnsi="Book Antiqua" w:cs="Book Antiqua"/>
          <w:b/>
          <w:spacing w:val="-5"/>
          <w:w w:val="90"/>
        </w:rPr>
        <w:t>He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breast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slightl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1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tremblin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7"/>
        </w:rPr>
        <w:t>Kåñëa’</w:t>
      </w:r>
      <w:r>
        <w:rPr>
          <w:rFonts w:ascii="Book Antiqua" w:eastAsia="Book Antiqua" w:hAnsi="Book Antiqua" w:cs="Book Antiqua"/>
          <w:b/>
          <w:w w:val="87"/>
        </w:rPr>
        <w:t>s</w:t>
      </w:r>
      <w:r>
        <w:rPr>
          <w:rFonts w:ascii="Book Antiqua" w:eastAsia="Book Antiqua" w:hAnsi="Book Antiqua" w:cs="Book Antiqua"/>
          <w:b/>
          <w:spacing w:val="-1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7"/>
        </w:rPr>
        <w:t>compellin</w:t>
      </w:r>
      <w:r>
        <w:rPr>
          <w:rFonts w:ascii="Book Antiqua" w:eastAsia="Book Antiqua" w:hAnsi="Book Antiqua" w:cs="Book Antiqua"/>
          <w:b/>
          <w:w w:val="87"/>
        </w:rPr>
        <w:t xml:space="preserve">g </w:t>
      </w:r>
      <w:r>
        <w:rPr>
          <w:rFonts w:ascii="Book Antiqua" w:eastAsia="Book Antiqua" w:hAnsi="Book Antiqua" w:cs="Book Antiqua"/>
          <w:b/>
          <w:spacing w:val="1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embrace.</w:t>
      </w:r>
    </w:p>
    <w:p w14:paraId="09C26B42" w14:textId="77777777" w:rsidR="00150366" w:rsidRDefault="00150366">
      <w:pPr>
        <w:spacing w:before="7" w:line="200" w:lineRule="exact"/>
      </w:pPr>
    </w:p>
    <w:p w14:paraId="029989DD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74A9051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628F53A2" w14:textId="77777777" w:rsidR="00150366" w:rsidRDefault="00000000">
      <w:pPr>
        <w:spacing w:line="250" w:lineRule="auto"/>
        <w:ind w:left="120" w:right="85" w:firstLine="360"/>
        <w:jc w:val="both"/>
      </w:pPr>
      <w:r>
        <w:t>The</w:t>
      </w:r>
      <w:r>
        <w:rPr>
          <w:spacing w:val="33"/>
        </w:rPr>
        <w:t xml:space="preserve"> </w:t>
      </w:r>
      <w:r>
        <w:t>poet</w:t>
      </w:r>
      <w:r>
        <w:rPr>
          <w:spacing w:val="41"/>
        </w:rPr>
        <w:t xml:space="preserve"> </w:t>
      </w:r>
      <w:r>
        <w:t>says</w:t>
      </w:r>
      <w:r>
        <w:rPr>
          <w:spacing w:val="17"/>
        </w:rPr>
        <w:t xml:space="preserve"> </w:t>
      </w:r>
      <w:r>
        <w:t>that</w:t>
      </w:r>
      <w:r>
        <w:rPr>
          <w:spacing w:val="48"/>
        </w:rPr>
        <w:t xml:space="preserve"> </w:t>
      </w:r>
      <w:r>
        <w:t>Rädhä’s</w:t>
      </w:r>
      <w:r>
        <w:rPr>
          <w:spacing w:val="-2"/>
        </w:rPr>
        <w:t xml:space="preserve"> </w:t>
      </w:r>
      <w:r>
        <w:t xml:space="preserve">amorous </w:t>
      </w:r>
      <w:r>
        <w:rPr>
          <w:spacing w:val="2"/>
        </w:rPr>
        <w:t xml:space="preserve"> </w:t>
      </w:r>
      <w:r>
        <w:t>play</w:t>
      </w:r>
      <w:r>
        <w:rPr>
          <w:spacing w:val="27"/>
        </w:rPr>
        <w:t xml:space="preserve"> </w:t>
      </w:r>
      <w:r>
        <w:t>afforded</w:t>
      </w:r>
      <w:r>
        <w:rPr>
          <w:spacing w:val="31"/>
        </w:rPr>
        <w:t xml:space="preserve"> </w:t>
      </w:r>
      <w:r>
        <w:rPr>
          <w:w w:val="102"/>
        </w:rPr>
        <w:t xml:space="preserve">Her </w:t>
      </w:r>
      <w:r>
        <w:t>extreme</w:t>
      </w:r>
      <w:r>
        <w:rPr>
          <w:spacing w:val="18"/>
        </w:rPr>
        <w:t xml:space="preserve"> </w:t>
      </w:r>
      <w:r>
        <w:t>euphoria,</w:t>
      </w:r>
      <w:r>
        <w:rPr>
          <w:spacing w:val="30"/>
        </w:rPr>
        <w:t xml:space="preserve"> </w:t>
      </w:r>
      <w:r>
        <w:t>and,</w:t>
      </w:r>
      <w:r>
        <w:rPr>
          <w:spacing w:val="13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released</w:t>
      </w:r>
      <w:r>
        <w:rPr>
          <w:spacing w:val="5"/>
        </w:rPr>
        <w:t xml:space="preserve"> </w:t>
      </w:r>
      <w:r>
        <w:t xml:space="preserve">from </w:t>
      </w:r>
      <w:r>
        <w:rPr>
          <w:w w:val="91"/>
        </w:rPr>
        <w:t xml:space="preserve">Kåñëa’s </w:t>
      </w:r>
      <w:r>
        <w:t>embraces</w:t>
      </w:r>
      <w:r>
        <w:rPr>
          <w:spacing w:val="21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kisses,</w:t>
      </w:r>
      <w:r>
        <w:rPr>
          <w:spacing w:val="11"/>
        </w:rPr>
        <w:t xml:space="preserve"> </w:t>
      </w:r>
      <w:r>
        <w:t>She drowned</w:t>
      </w:r>
      <w:r>
        <w:rPr>
          <w:spacing w:val="41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joy</w:t>
      </w:r>
      <w:r>
        <w:rPr>
          <w:spacing w:val="6"/>
        </w:rPr>
        <w:t xml:space="preserve"> </w:t>
      </w:r>
      <w:r>
        <w:t>unique</w:t>
      </w:r>
      <w:r>
        <w:rPr>
          <w:spacing w:val="39"/>
        </w:rPr>
        <w:t xml:space="preserve"> </w:t>
      </w:r>
      <w:r>
        <w:rPr>
          <w:w w:val="106"/>
        </w:rPr>
        <w:t xml:space="preserve">and </w:t>
      </w:r>
      <w:r>
        <w:rPr>
          <w:w w:val="107"/>
        </w:rPr>
        <w:t>unbounded.</w:t>
      </w:r>
      <w:r>
        <w:rPr>
          <w:spacing w:val="28"/>
          <w:w w:val="107"/>
        </w:rPr>
        <w:t xml:space="preserve"> </w:t>
      </w:r>
      <w:r>
        <w:t>Her</w:t>
      </w:r>
      <w:r>
        <w:rPr>
          <w:spacing w:val="37"/>
        </w:rPr>
        <w:t xml:space="preserve"> </w:t>
      </w:r>
      <w:r>
        <w:t>body,</w:t>
      </w:r>
      <w:r>
        <w:rPr>
          <w:spacing w:val="40"/>
        </w:rPr>
        <w:t xml:space="preserve"> </w:t>
      </w:r>
      <w:r>
        <w:t>fully</w:t>
      </w:r>
      <w:r>
        <w:rPr>
          <w:spacing w:val="31"/>
        </w:rPr>
        <w:t xml:space="preserve"> </w:t>
      </w:r>
      <w:r>
        <w:t xml:space="preserve">overwhelmed </w:t>
      </w:r>
      <w:r>
        <w:rPr>
          <w:spacing w:val="14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rPr>
          <w:i/>
        </w:rPr>
        <w:t>käma,</w:t>
      </w:r>
      <w:r>
        <w:rPr>
          <w:i/>
          <w:spacing w:val="36"/>
        </w:rPr>
        <w:t xml:space="preserve"> </w:t>
      </w:r>
      <w:r>
        <w:rPr>
          <w:w w:val="105"/>
        </w:rPr>
        <w:t xml:space="preserve">could </w:t>
      </w:r>
      <w:r>
        <w:t>do</w:t>
      </w:r>
      <w:r>
        <w:rPr>
          <w:spacing w:val="39"/>
        </w:rPr>
        <w:t xml:space="preserve"> </w:t>
      </w:r>
      <w:r>
        <w:t xml:space="preserve">nothing </w:t>
      </w:r>
      <w:r>
        <w:rPr>
          <w:spacing w:val="16"/>
        </w:rPr>
        <w:t xml:space="preserve"> </w:t>
      </w:r>
      <w:r>
        <w:t>more.</w:t>
      </w:r>
      <w:r>
        <w:rPr>
          <w:spacing w:val="47"/>
        </w:rPr>
        <w:t xml:space="preserve"> </w:t>
      </w:r>
      <w:r>
        <w:t>Kåñëa</w:t>
      </w:r>
      <w:r>
        <w:rPr>
          <w:spacing w:val="3"/>
        </w:rPr>
        <w:t xml:space="preserve"> </w:t>
      </w:r>
      <w:r>
        <w:t>had</w:t>
      </w:r>
      <w:r>
        <w:rPr>
          <w:spacing w:val="46"/>
        </w:rPr>
        <w:t xml:space="preserve"> </w:t>
      </w:r>
      <w:r>
        <w:t xml:space="preserve">embraced </w:t>
      </w:r>
      <w:r>
        <w:rPr>
          <w:spacing w:val="2"/>
        </w:rPr>
        <w:t xml:space="preserve"> </w:t>
      </w:r>
      <w:r>
        <w:t>Her</w:t>
      </w:r>
      <w:r>
        <w:rPr>
          <w:spacing w:val="35"/>
        </w:rPr>
        <w:t xml:space="preserve"> </w:t>
      </w:r>
      <w:r>
        <w:t>so</w:t>
      </w:r>
      <w:r>
        <w:rPr>
          <w:spacing w:val="33"/>
        </w:rPr>
        <w:t xml:space="preserve"> </w:t>
      </w:r>
      <w:r>
        <w:t>tightly</w:t>
      </w:r>
      <w:r>
        <w:rPr>
          <w:spacing w:val="45"/>
        </w:rPr>
        <w:t xml:space="preserve"> </w:t>
      </w:r>
      <w:r>
        <w:rPr>
          <w:w w:val="108"/>
        </w:rPr>
        <w:t xml:space="preserve">that </w:t>
      </w:r>
      <w:r>
        <w:t>Her</w:t>
      </w:r>
      <w:r>
        <w:rPr>
          <w:spacing w:val="26"/>
        </w:rPr>
        <w:t xml:space="preserve"> </w:t>
      </w:r>
      <w:r>
        <w:t>breasts</w:t>
      </w:r>
      <w:r>
        <w:rPr>
          <w:spacing w:val="37"/>
        </w:rPr>
        <w:t xml:space="preserve"> </w:t>
      </w:r>
      <w:r>
        <w:t>were</w:t>
      </w:r>
      <w:r>
        <w:rPr>
          <w:spacing w:val="28"/>
        </w:rPr>
        <w:t xml:space="preserve"> </w:t>
      </w:r>
      <w:r>
        <w:t>pressed</w:t>
      </w:r>
      <w:r>
        <w:rPr>
          <w:spacing w:val="38"/>
        </w:rPr>
        <w:t xml:space="preserve"> </w:t>
      </w:r>
      <w:r>
        <w:t>down;</w:t>
      </w:r>
      <w:r>
        <w:rPr>
          <w:spacing w:val="35"/>
        </w:rPr>
        <w:t xml:space="preserve"> </w:t>
      </w:r>
      <w:r>
        <w:t>they</w:t>
      </w:r>
      <w:r>
        <w:rPr>
          <w:spacing w:val="34"/>
        </w:rPr>
        <w:t xml:space="preserve"> </w:t>
      </w:r>
      <w:r>
        <w:t>were</w:t>
      </w:r>
      <w:r>
        <w:rPr>
          <w:spacing w:val="28"/>
        </w:rPr>
        <w:t xml:space="preserve"> </w:t>
      </w:r>
      <w:r>
        <w:t xml:space="preserve">thus  </w:t>
      </w:r>
      <w:r>
        <w:rPr>
          <w:w w:val="104"/>
        </w:rPr>
        <w:t xml:space="preserve">prevented </w:t>
      </w:r>
      <w:r>
        <w:t>from</w:t>
      </w:r>
      <w:r>
        <w:rPr>
          <w:spacing w:val="30"/>
        </w:rPr>
        <w:t xml:space="preserve"> </w:t>
      </w:r>
      <w:r>
        <w:t>swelling</w:t>
      </w:r>
      <w:r>
        <w:rPr>
          <w:spacing w:val="29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pleasure,</w:t>
      </w:r>
      <w:r>
        <w:rPr>
          <w:spacing w:val="43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they</w:t>
      </w:r>
      <w:r>
        <w:rPr>
          <w:spacing w:val="36"/>
        </w:rPr>
        <w:t xml:space="preserve"> </w:t>
      </w:r>
      <w:r>
        <w:t>became</w:t>
      </w:r>
      <w:r>
        <w:rPr>
          <w:spacing w:val="34"/>
        </w:rPr>
        <w:t xml:space="preserve"> </w:t>
      </w:r>
      <w:r>
        <w:t>hard.</w:t>
      </w:r>
      <w:r>
        <w:rPr>
          <w:spacing w:val="46"/>
        </w:rPr>
        <w:t xml:space="preserve"> </w:t>
      </w:r>
      <w:r>
        <w:rPr>
          <w:w w:val="105"/>
        </w:rPr>
        <w:t xml:space="preserve">When </w:t>
      </w:r>
      <w:r>
        <w:t>Her lover</w:t>
      </w:r>
      <w:r>
        <w:rPr>
          <w:spacing w:val="-2"/>
        </w:rPr>
        <w:t xml:space="preserve"> </w:t>
      </w:r>
      <w:r>
        <w:rPr>
          <w:w w:val="78"/>
        </w:rPr>
        <w:t>Çré</w:t>
      </w:r>
      <w:r>
        <w:rPr>
          <w:spacing w:val="5"/>
          <w:w w:val="78"/>
        </w:rPr>
        <w:t xml:space="preserve"> </w:t>
      </w:r>
      <w:r>
        <w:rPr>
          <w:w w:val="95"/>
        </w:rPr>
        <w:t>Kåñëa</w:t>
      </w:r>
      <w:r>
        <w:rPr>
          <w:spacing w:val="-3"/>
          <w:w w:val="95"/>
        </w:rPr>
        <w:t xml:space="preserve"> </w:t>
      </w:r>
      <w:r>
        <w:t>saw</w:t>
      </w:r>
      <w:r>
        <w:rPr>
          <w:spacing w:val="-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doe-eyed</w:t>
      </w:r>
      <w:r>
        <w:rPr>
          <w:spacing w:val="9"/>
        </w:rPr>
        <w:t xml:space="preserve"> </w:t>
      </w:r>
      <w:r>
        <w:rPr>
          <w:w w:val="93"/>
        </w:rPr>
        <w:t>girl’s</w:t>
      </w:r>
      <w:r>
        <w:rPr>
          <w:spacing w:val="-2"/>
          <w:w w:val="93"/>
        </w:rPr>
        <w:t xml:space="preserve"> </w:t>
      </w:r>
      <w:r>
        <w:t>face</w:t>
      </w:r>
      <w:r>
        <w:rPr>
          <w:spacing w:val="-16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eyes</w:t>
      </w:r>
      <w:r>
        <w:rPr>
          <w:spacing w:val="-10"/>
        </w:rPr>
        <w:t xml:space="preserve"> </w:t>
      </w:r>
      <w:r>
        <w:rPr>
          <w:w w:val="101"/>
        </w:rPr>
        <w:t xml:space="preserve">half </w:t>
      </w:r>
      <w:r>
        <w:t>closed,</w:t>
      </w:r>
      <w:r>
        <w:rPr>
          <w:spacing w:val="13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wanted</w:t>
      </w:r>
      <w:r>
        <w:rPr>
          <w:spacing w:val="2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embrace</w:t>
      </w:r>
      <w:r>
        <w:rPr>
          <w:spacing w:val="1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kiss</w:t>
      </w:r>
      <w:r>
        <w:rPr>
          <w:spacing w:val="8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over</w:t>
      </w:r>
      <w:r>
        <w:rPr>
          <w:spacing w:val="9"/>
        </w:rPr>
        <w:t xml:space="preserve"> </w:t>
      </w:r>
      <w:r>
        <w:rPr>
          <w:w w:val="102"/>
        </w:rPr>
        <w:t>again.</w:t>
      </w:r>
    </w:p>
    <w:p w14:paraId="2F886763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EF30C45" w14:textId="77777777" w:rsidR="00150366" w:rsidRDefault="00000000">
      <w:pPr>
        <w:spacing w:line="250" w:lineRule="auto"/>
        <w:ind w:left="120" w:right="85" w:firstLine="360"/>
        <w:jc w:val="both"/>
      </w:pPr>
      <w:r>
        <w:t xml:space="preserve">Rädhä </w:t>
      </w:r>
      <w:r>
        <w:rPr>
          <w:spacing w:val="5"/>
        </w:rPr>
        <w:t xml:space="preserve"> </w:t>
      </w:r>
      <w:r>
        <w:t xml:space="preserve">was  gasping </w:t>
      </w:r>
      <w:r>
        <w:rPr>
          <w:spacing w:val="6"/>
        </w:rPr>
        <w:t xml:space="preserve"> </w:t>
      </w:r>
      <w:r>
        <w:t xml:space="preserve">over </w:t>
      </w:r>
      <w:r>
        <w:rPr>
          <w:spacing w:val="7"/>
        </w:rPr>
        <w:t xml:space="preserve"> </w:t>
      </w:r>
      <w:r>
        <w:t xml:space="preserve">and </w:t>
      </w:r>
      <w:r>
        <w:rPr>
          <w:spacing w:val="17"/>
        </w:rPr>
        <w:t xml:space="preserve"> </w:t>
      </w:r>
      <w:r>
        <w:t xml:space="preserve">over </w:t>
      </w:r>
      <w:r>
        <w:rPr>
          <w:spacing w:val="7"/>
        </w:rPr>
        <w:t xml:space="preserve"> </w:t>
      </w:r>
      <w:r>
        <w:t xml:space="preserve">again </w:t>
      </w:r>
      <w:r>
        <w:rPr>
          <w:spacing w:val="4"/>
        </w:rPr>
        <w:t xml:space="preserve"> </w:t>
      </w:r>
      <w:r>
        <w:t xml:space="preserve">in </w:t>
      </w:r>
      <w:r>
        <w:rPr>
          <w:spacing w:val="11"/>
        </w:rPr>
        <w:t xml:space="preserve"> </w:t>
      </w:r>
      <w:r>
        <w:rPr>
          <w:w w:val="105"/>
        </w:rPr>
        <w:t xml:space="preserve">intense </w:t>
      </w:r>
      <w:r>
        <w:t>ecstasy.</w:t>
      </w:r>
      <w:r>
        <w:rPr>
          <w:spacing w:val="1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indiscernible, </w:t>
      </w:r>
      <w:r>
        <w:rPr>
          <w:spacing w:val="5"/>
        </w:rPr>
        <w:t xml:space="preserve"> </w:t>
      </w:r>
      <w:r>
        <w:t>charming</w:t>
      </w:r>
      <w:r>
        <w:rPr>
          <w:spacing w:val="42"/>
        </w:rPr>
        <w:t xml:space="preserve"> </w:t>
      </w:r>
      <w:r>
        <w:t>sounds</w:t>
      </w:r>
      <w:r>
        <w:rPr>
          <w:spacing w:val="45"/>
        </w:rPr>
        <w:t xml:space="preserve"> </w:t>
      </w:r>
      <w:r>
        <w:t>issued</w:t>
      </w:r>
      <w:r>
        <w:rPr>
          <w:spacing w:val="27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rPr>
          <w:w w:val="102"/>
        </w:rPr>
        <w:t xml:space="preserve">Her </w:t>
      </w:r>
      <w:r>
        <w:t>mouth,</w:t>
      </w:r>
      <w:r>
        <w:rPr>
          <w:spacing w:val="33"/>
        </w:rPr>
        <w:t xml:space="preserve"> </w:t>
      </w:r>
      <w:r>
        <w:t>Her lips were</w:t>
      </w:r>
      <w:r>
        <w:rPr>
          <w:spacing w:val="2"/>
        </w:rPr>
        <w:t xml:space="preserve"> </w:t>
      </w:r>
      <w:r>
        <w:t>washed</w:t>
      </w:r>
      <w:r>
        <w:rPr>
          <w:spacing w:val="12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rays</w:t>
      </w:r>
      <w:r>
        <w:rPr>
          <w:spacing w:val="-3"/>
        </w:rPr>
        <w:t xml:space="preserve"> </w:t>
      </w:r>
      <w:r>
        <w:t>emanating</w:t>
      </w:r>
      <w:r>
        <w:rPr>
          <w:spacing w:val="27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rPr>
          <w:w w:val="102"/>
        </w:rPr>
        <w:t xml:space="preserve">Her </w:t>
      </w:r>
      <w:r>
        <w:t xml:space="preserve">sparkling </w:t>
      </w:r>
      <w:r>
        <w:rPr>
          <w:spacing w:val="16"/>
        </w:rPr>
        <w:t xml:space="preserve"> </w:t>
      </w:r>
      <w:r>
        <w:t xml:space="preserve">teeth. </w:t>
      </w:r>
      <w:r>
        <w:rPr>
          <w:spacing w:val="13"/>
        </w:rPr>
        <w:t xml:space="preserve"> </w:t>
      </w:r>
      <w:r>
        <w:t>Only</w:t>
      </w:r>
      <w:r>
        <w:rPr>
          <w:spacing w:val="44"/>
        </w:rPr>
        <w:t xml:space="preserve"> </w:t>
      </w:r>
      <w:r>
        <w:t xml:space="preserve">those </w:t>
      </w:r>
      <w:r>
        <w:rPr>
          <w:spacing w:val="7"/>
        </w:rPr>
        <w:t xml:space="preserve"> </w:t>
      </w:r>
      <w:r>
        <w:t>who  have</w:t>
      </w:r>
      <w:r>
        <w:rPr>
          <w:spacing w:val="44"/>
        </w:rPr>
        <w:t xml:space="preserve"> </w:t>
      </w:r>
      <w:r>
        <w:t xml:space="preserve">accrued </w:t>
      </w:r>
      <w:r>
        <w:rPr>
          <w:spacing w:val="11"/>
        </w:rPr>
        <w:t xml:space="preserve"> </w:t>
      </w:r>
      <w:r>
        <w:rPr>
          <w:w w:val="104"/>
        </w:rPr>
        <w:t xml:space="preserve">substantial </w:t>
      </w:r>
      <w:r>
        <w:t>spiritual</w:t>
      </w:r>
      <w:r>
        <w:rPr>
          <w:spacing w:val="29"/>
        </w:rPr>
        <w:t xml:space="preserve"> </w:t>
      </w:r>
      <w:r>
        <w:t>merit</w:t>
      </w:r>
      <w:r>
        <w:rPr>
          <w:spacing w:val="17"/>
        </w:rPr>
        <w:t xml:space="preserve"> </w:t>
      </w:r>
      <w:r>
        <w:t>(</w:t>
      </w:r>
      <w:r>
        <w:rPr>
          <w:i/>
        </w:rPr>
        <w:t>sukåti</w:t>
      </w:r>
      <w:r>
        <w:t>)</w:t>
      </w:r>
      <w:r>
        <w:rPr>
          <w:spacing w:val="3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rPr>
          <w:w w:val="96"/>
        </w:rPr>
        <w:t>Rädhä’s</w:t>
      </w:r>
      <w:r>
        <w:rPr>
          <w:spacing w:val="-2"/>
          <w:w w:val="96"/>
        </w:rPr>
        <w:t xml:space="preserve"> </w:t>
      </w:r>
      <w:r>
        <w:t>face</w:t>
      </w:r>
      <w:r>
        <w:rPr>
          <w:spacing w:val="-14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rPr>
          <w:w w:val="105"/>
        </w:rPr>
        <w:t xml:space="preserve">condition. </w:t>
      </w:r>
      <w:r>
        <w:t xml:space="preserve">Indeed, </w:t>
      </w:r>
      <w:r>
        <w:rPr>
          <w:spacing w:val="6"/>
        </w:rPr>
        <w:t xml:space="preserve"> </w:t>
      </w:r>
      <w:r>
        <w:t>only</w:t>
      </w:r>
      <w:r>
        <w:rPr>
          <w:spacing w:val="43"/>
        </w:rPr>
        <w:t xml:space="preserve"> </w:t>
      </w:r>
      <w:r>
        <w:rPr>
          <w:w w:val="78"/>
        </w:rPr>
        <w:t xml:space="preserve">Çré </w:t>
      </w:r>
      <w:r>
        <w:rPr>
          <w:spacing w:val="5"/>
          <w:w w:val="78"/>
        </w:rPr>
        <w:t xml:space="preserve"> </w:t>
      </w:r>
      <w:r>
        <w:t>Kåñëa</w:t>
      </w:r>
      <w:r>
        <w:rPr>
          <w:spacing w:val="7"/>
        </w:rPr>
        <w:t xml:space="preserve"> </w:t>
      </w:r>
      <w:r>
        <w:t xml:space="preserve">and  </w:t>
      </w:r>
      <w:r>
        <w:rPr>
          <w:w w:val="78"/>
        </w:rPr>
        <w:t xml:space="preserve">Çré </w:t>
      </w:r>
      <w:r>
        <w:rPr>
          <w:spacing w:val="5"/>
          <w:w w:val="78"/>
        </w:rPr>
        <w:t xml:space="preserve"> </w:t>
      </w:r>
      <w:r>
        <w:t>Rädhä’s</w:t>
      </w:r>
      <w:r>
        <w:rPr>
          <w:spacing w:val="6"/>
        </w:rPr>
        <w:t xml:space="preserve"> </w:t>
      </w:r>
      <w:r>
        <w:t xml:space="preserve">maidservants, </w:t>
      </w:r>
      <w:r>
        <w:rPr>
          <w:spacing w:val="16"/>
        </w:rPr>
        <w:t xml:space="preserve"> </w:t>
      </w:r>
      <w:r>
        <w:rPr>
          <w:w w:val="102"/>
        </w:rPr>
        <w:t xml:space="preserve">Her </w:t>
      </w:r>
      <w:r>
        <w:rPr>
          <w:i/>
        </w:rPr>
        <w:t>maïjarés,</w:t>
      </w:r>
      <w:r>
        <w:rPr>
          <w:i/>
          <w:spacing w:val="2"/>
        </w:rPr>
        <w:t xml:space="preserve"> </w:t>
      </w:r>
      <w:r>
        <w:t>possess</w:t>
      </w:r>
      <w:r>
        <w:rPr>
          <w:spacing w:val="8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good</w:t>
      </w:r>
      <w:r>
        <w:rPr>
          <w:spacing w:val="10"/>
        </w:rPr>
        <w:t xml:space="preserve"> </w:t>
      </w:r>
      <w:r>
        <w:rPr>
          <w:w w:val="105"/>
        </w:rPr>
        <w:t>fortune.</w:t>
      </w:r>
    </w:p>
    <w:p w14:paraId="6D2A7B98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1D46FD5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pict w14:anchorId="53B379C9">
          <v:group id="_x0000_s2057" style="position:absolute;left:0;text-align:left;margin-left:122.95pt;margin-top:76.85pt;width:94.25pt;height:13pt;z-index:-8399;mso-position-horizontal-relative:page" coordorigin="2459,1537" coordsize="1885,260">
            <v:shape id="_x0000_s2064" style="position:absolute;left:3153;top:1587;width:179;height:161" coordorigin="3153,1587" coordsize="179,161" path="m3173,1723r16,13l3211,1744r28,4l3242,1748r29,-6l3294,1727r17,-19l3322,1689r7,-14l3333,1663r-3,-1l3328,1660r-4,3l3321,1668r-14,26l3295,1705r-18,2l3268,1707r-18,-5l3240,1690r-9,-12l3215,1668r-25,2l3178,1683r-2,4l3164,1691r3,-25l3170,1643r9,-19l3200,1616r17,l3203,1616r-6,20l3217,1638r12,-4l3236,1620r-1,-16l3223,1591r-8,-3l3198,1587r-16,7l3169,1608r-9,18l3154,1648r-1,16l3156,1686r6,20l3173,1723xe" fillcolor="black" stroked="f">
              <v:path arrowok="t"/>
            </v:shape>
            <v:shape id="_x0000_s2063" style="position:absolute;left:3376;top:1547;width:52;height:126" coordorigin="3376,1547" coordsize="52,126" path="m3376,1588r1,4l3377,1597r1,5l3378,1606r1,5l3380,1616r1,5l3381,1625r1,5l3383,1634r2,5l3386,1644r2,5l3389,1653r2,5l3393,1662r3,5l3399,1673r5,l3407,1669r2,-5l3411,1660r2,-5l3415,1650r2,-5l3418,1641r1,-6l3420,1631r1,-4l3422,1621r2,-5l3424,1611r1,-5l3427,1590r,-10l3421,1558r-17,-11l3393,1547r-8,6l3380,1562r-3,5l3376,1573r,10l3376,1588r,xe" fillcolor="black" stroked="f">
              <v:path arrowok="t"/>
            </v:shape>
            <v:shape id="_x0000_s2062" style="position:absolute;left:3265;top:1565;width:274;height:141" coordorigin="3265,1565" coordsize="274,141" path="m3265,1671r,l3267,1678r6,5l3289,1683r7,-7l3296,1660r-5,-6l3285,1653r7,-13l3312,1637r11,3l3346,1653r12,18l3364,1686r,6l3370,1695r5,l3375,1702r-5,4l3433,1706r-5,-4l3428,1695r5,l3439,1692r-1,-4l3444,1675r10,-18l3475,1642r5,-2l3506,1638r11,9l3518,1653r-6,1l3507,1660r,16l3514,1683r16,l3536,1678r2,-7l3538,1666r,-3l3533,1646r-13,-19l3519,1626r-16,-6l3483,1623r-18,8l3458,1636r14,-33l3482,1587r10,-5l3505,1585r1,2l3506,1594r6,5l3526,1599r6,-5l3532,1587r-1,-5l3527,1577r-4,-4l3513,1565r-19,4l3482,1574r-14,12l3454,1603r-13,19l3430,1644r-8,22l3420,1684r-36,l3380,1663r-8,-22l3360,1620r-13,-20l3333,1584r-14,-11l3309,1569r-18,-4l3280,1573r-4,4l3272,1582r,5l3272,1594r5,5l3291,1599r6,-5l3297,1587r-1,-2l3314,1590r15,17l3340,1626r5,10l3330,1626r-20,-5l3291,1622r-7,4l3270,1645r-4,17l3265,1667r,4xe" fillcolor="black" stroked="f">
              <v:path arrowok="t"/>
            </v:shape>
            <v:shape id="_x0000_s2061" style="position:absolute;left:2469;top:1629;width:675;height:82" coordorigin="2469,1629" coordsize="675,82" path="m3090,1680r5,10l3115,1690r-1,10l3131,1700r-1,12l3144,1712r,-83l3130,1629r1,12l3114,1641r1,10l3095,1651r-5,11l2505,1662r,1l2503,1652r-7,-8l2477,1644r-8,11l2469,1685r8,12l2496,1697r7,-9l2505,1677r,3l3090,1680xe" fillcolor="black" stroked="f">
              <v:path arrowok="t"/>
            </v:shape>
            <v:shape id="_x0000_s2060" style="position:absolute;left:3470;top:1587;width:179;height:161" coordorigin="3470,1587" coordsize="179,161" path="m3483,1704r9,22l3502,1739r14,6l3536,1748r26,l3590,1745r23,-8l3629,1724r11,-17l3647,1688r3,-22l3650,1664r-2,-23l3641,1620r-11,-17l3616,1592r-16,-5l3588,1588r-17,11l3566,1615r5,15l3581,1638r25,-2l3600,1616r-12,l3601,1616r23,8l3633,1641r3,24l3637,1666r2,25l3627,1687r-9,-20l3605,1663r-17,5l3573,1678r-10,12l3553,1702r-18,5l3509,1698r-18,-17l3483,1669r-1,-1l3480,1663r-5,-3l3470,1663r3,8l3483,1704xe" fillcolor="black" stroked="f">
              <v:path arrowok="t"/>
            </v:shape>
            <v:shape id="_x0000_s2059" style="position:absolute;left:3320;top:1714;width:163;height:72" coordorigin="3320,1714" coordsize="163,72" path="m3483,1744r-3,-16l3478,1725r-3,-5l3471,1717r-13,l3452,1723r,16l3458,1746r8,l3470,1745r4,9l3473,1769r-21,l3439,1769r-9,-6l3424,1757r8,-7l3429,1737r7,l3439,1731r-3,-5l3430,1726r,-1l3444,1725r5,-2l3449,1717r-5,-3l3359,1714r-5,3l3354,1723r5,2l3373,1725r-6,1l3364,1731r3,6l3374,1737r-3,13l3379,1757r-5,6l3365,1769r-13,l3331,1769r-2,-15l3333,1745r4,1l3345,1746r7,-7l3352,1723r-7,-6l3332,1717r-4,3l3325,1724r-1,3l3320,1743r2,22l3323,1767r8,11l3344,1785r16,2l3377,1781r16,-15l3398,1757r5,-2l3405,1757r14,19l3436,1785r17,2l3467,1782r11,-10l3480,1767r3,-23xe" fillcolor="black" stroked="f">
              <v:path arrowok="t"/>
            </v:shape>
            <v:shape id="_x0000_s2058" style="position:absolute;left:3659;top:1629;width:675;height:82" coordorigin="3659,1629" coordsize="675,82" path="m3708,1690r5,-10l4298,1680r,-3l4301,1688r6,9l4326,1697r8,-12l4334,1655r-8,-11l4307,1644r-6,8l4298,1663r,-1l3713,1662r-5,-11l3689,1651r,-10l3672,1641r1,-12l3659,1629r,83l3673,1712r-1,-12l3689,1700r,-10l3708,1690xe" fillcolor="black" stroked="f">
              <v:path arrowok="t"/>
            </v:shape>
            <w10:wrap anchorx="page"/>
          </v:group>
        </w:pict>
      </w:r>
      <w:r>
        <w:rPr>
          <w:spacing w:val="-5"/>
        </w:rPr>
        <w:t>Thi</w:t>
      </w:r>
      <w:r>
        <w:t>s</w:t>
      </w:r>
      <w:r>
        <w:rPr>
          <w:spacing w:val="37"/>
        </w:rPr>
        <w:t xml:space="preserve"> </w:t>
      </w:r>
      <w:r>
        <w:rPr>
          <w:spacing w:val="-5"/>
        </w:rPr>
        <w:t>vers</w:t>
      </w:r>
      <w:r>
        <w:t>e</w:t>
      </w:r>
      <w:r>
        <w:rPr>
          <w:spacing w:val="26"/>
        </w:rPr>
        <w:t xml:space="preserve"> </w:t>
      </w:r>
      <w:r>
        <w:rPr>
          <w:spacing w:val="-5"/>
        </w:rPr>
        <w:t>feature</w:t>
      </w:r>
      <w:r>
        <w:t>s</w:t>
      </w:r>
      <w:r>
        <w:rPr>
          <w:spacing w:val="45"/>
        </w:rPr>
        <w:t xml:space="preserve"> </w:t>
      </w:r>
      <w:r>
        <w:rPr>
          <w:i/>
          <w:spacing w:val="-5"/>
          <w:w w:val="95"/>
        </w:rPr>
        <w:t>çärdüla-vikréòita-chanda</w:t>
      </w:r>
      <w:r>
        <w:rPr>
          <w:w w:val="95"/>
        </w:rPr>
        <w:t xml:space="preserve">,  </w:t>
      </w:r>
      <w:r>
        <w:rPr>
          <w:i/>
          <w:spacing w:val="-5"/>
          <w:w w:val="104"/>
        </w:rPr>
        <w:t>jäti-alaìkära</w:t>
      </w:r>
      <w:r>
        <w:rPr>
          <w:w w:val="103"/>
        </w:rPr>
        <w:t xml:space="preserve">, </w:t>
      </w:r>
      <w:r>
        <w:rPr>
          <w:i/>
          <w:spacing w:val="-4"/>
        </w:rPr>
        <w:t>päïcälé-réti</w:t>
      </w:r>
      <w:r>
        <w:t>,</w:t>
      </w:r>
      <w:r>
        <w:rPr>
          <w:spacing w:val="19"/>
        </w:rPr>
        <w:t xml:space="preserve"> </w:t>
      </w:r>
      <w:r>
        <w:rPr>
          <w:i/>
          <w:spacing w:val="-4"/>
          <w:w w:val="92"/>
        </w:rPr>
        <w:t>mägadhé-géti</w:t>
      </w:r>
      <w:r>
        <w:rPr>
          <w:w w:val="92"/>
        </w:rPr>
        <w:t xml:space="preserve">, </w:t>
      </w:r>
      <w:r>
        <w:rPr>
          <w:spacing w:val="15"/>
          <w:w w:val="92"/>
        </w:rPr>
        <w:t xml:space="preserve"> </w:t>
      </w:r>
      <w:r>
        <w:rPr>
          <w:i/>
          <w:spacing w:val="-4"/>
        </w:rPr>
        <w:t>bhäraté-våtti</w:t>
      </w:r>
      <w:r>
        <w:t>.</w:t>
      </w:r>
      <w:r>
        <w:rPr>
          <w:spacing w:val="-6"/>
        </w:rPr>
        <w:t xml:space="preserve"> </w:t>
      </w:r>
      <w:r>
        <w:rPr>
          <w:spacing w:val="-4"/>
        </w:rPr>
        <w:t>Th</w:t>
      </w:r>
      <w:r>
        <w:t xml:space="preserve">e </w:t>
      </w:r>
      <w:r>
        <w:rPr>
          <w:spacing w:val="14"/>
        </w:rPr>
        <w:t xml:space="preserve"> </w:t>
      </w:r>
      <w:r>
        <w:rPr>
          <w:spacing w:val="-4"/>
        </w:rPr>
        <w:t>son</w:t>
      </w:r>
      <w:r>
        <w:t xml:space="preserve">g </w:t>
      </w:r>
      <w:r>
        <w:rPr>
          <w:spacing w:val="13"/>
        </w:rPr>
        <w:t xml:space="preserve"> </w:t>
      </w:r>
      <w:r>
        <w:rPr>
          <w:spacing w:val="-4"/>
        </w:rPr>
        <w:t>make</w:t>
      </w:r>
      <w:r>
        <w:t xml:space="preserve">s </w:t>
      </w:r>
      <w:r>
        <w:rPr>
          <w:spacing w:val="20"/>
        </w:rPr>
        <w:t xml:space="preserve"> </w:t>
      </w:r>
      <w:r>
        <w:rPr>
          <w:spacing w:val="-4"/>
          <w:w w:val="104"/>
        </w:rPr>
        <w:t xml:space="preserve">use </w:t>
      </w:r>
      <w:r>
        <w:t xml:space="preserve">of </w:t>
      </w:r>
      <w:r>
        <w:rPr>
          <w:spacing w:val="12"/>
        </w:rPr>
        <w:t xml:space="preserve"> </w:t>
      </w:r>
      <w:r>
        <w:rPr>
          <w:i/>
        </w:rPr>
        <w:t>sthita-laya</w:t>
      </w:r>
      <w:r>
        <w:t xml:space="preserve">. </w:t>
      </w:r>
      <w:r>
        <w:rPr>
          <w:spacing w:val="18"/>
        </w:rPr>
        <w:t xml:space="preserve"> </w:t>
      </w:r>
      <w:r>
        <w:rPr>
          <w:w w:val="78"/>
        </w:rPr>
        <w:t xml:space="preserve">Çré   </w:t>
      </w:r>
      <w:r>
        <w:t xml:space="preserve">Rädhä </w:t>
      </w:r>
      <w:r>
        <w:rPr>
          <w:spacing w:val="22"/>
        </w:rPr>
        <w:t xml:space="preserve"> </w:t>
      </w:r>
      <w:r>
        <w:t xml:space="preserve">and </w:t>
      </w:r>
      <w:r>
        <w:rPr>
          <w:spacing w:val="34"/>
        </w:rPr>
        <w:t xml:space="preserve"> </w:t>
      </w:r>
      <w:r>
        <w:t>Kåñëa’s</w:t>
      </w:r>
      <w:r>
        <w:rPr>
          <w:spacing w:val="8"/>
        </w:rPr>
        <w:t xml:space="preserve"> </w:t>
      </w:r>
      <w:r>
        <w:t xml:space="preserve">embrace </w:t>
      </w:r>
      <w:r>
        <w:rPr>
          <w:spacing w:val="31"/>
        </w:rPr>
        <w:t xml:space="preserve"> </w:t>
      </w:r>
      <w:r>
        <w:t xml:space="preserve">is </w:t>
      </w:r>
      <w:r>
        <w:rPr>
          <w:spacing w:val="17"/>
        </w:rPr>
        <w:t xml:space="preserve"> </w:t>
      </w:r>
      <w:r>
        <w:rPr>
          <w:w w:val="101"/>
        </w:rPr>
        <w:t xml:space="preserve">called </w:t>
      </w:r>
      <w:r>
        <w:rPr>
          <w:i/>
          <w:w w:val="97"/>
        </w:rPr>
        <w:t>våkñädhirüòhakam-äliëgana</w:t>
      </w:r>
      <w:r>
        <w:rPr>
          <w:w w:val="97"/>
        </w:rPr>
        <w:t>,</w:t>
      </w:r>
      <w:r>
        <w:rPr>
          <w:spacing w:val="16"/>
          <w:w w:val="9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creeper</w:t>
      </w:r>
      <w:r>
        <w:rPr>
          <w:spacing w:val="29"/>
        </w:rPr>
        <w:t xml:space="preserve"> </w:t>
      </w:r>
      <w:r>
        <w:t>twining</w:t>
      </w:r>
      <w:r>
        <w:rPr>
          <w:spacing w:val="36"/>
        </w:rPr>
        <w:t xml:space="preserve"> </w:t>
      </w:r>
      <w:r>
        <w:t xml:space="preserve">around  </w:t>
      </w:r>
      <w:r>
        <w:rPr>
          <w:w w:val="107"/>
        </w:rPr>
        <w:t xml:space="preserve">the </w:t>
      </w:r>
      <w:r>
        <w:rPr>
          <w:w w:val="104"/>
        </w:rPr>
        <w:t>tree.</w:t>
      </w:r>
    </w:p>
    <w:p w14:paraId="1DD2EA5D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3F75BD2A" w14:textId="77777777" w:rsidR="00150366" w:rsidRDefault="00150366">
      <w:pPr>
        <w:spacing w:line="200" w:lineRule="exact"/>
      </w:pPr>
    </w:p>
    <w:p w14:paraId="22E6C3C2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16</w:t>
      </w:r>
    </w:p>
    <w:p w14:paraId="09F0B89B" w14:textId="77777777" w:rsidR="00150366" w:rsidRDefault="00150366">
      <w:pPr>
        <w:spacing w:before="7" w:line="120" w:lineRule="exact"/>
        <w:rPr>
          <w:sz w:val="13"/>
          <w:szCs w:val="13"/>
        </w:rPr>
      </w:pPr>
    </w:p>
    <w:p w14:paraId="72E6BE97" w14:textId="77777777" w:rsidR="00150366" w:rsidRDefault="00000000">
      <w:pPr>
        <w:spacing w:line="252" w:lineRule="auto"/>
        <w:ind w:left="696" w:right="611"/>
      </w:pPr>
      <w:r>
        <w:rPr>
          <w:spacing w:val="-4"/>
        </w:rPr>
        <w:t>[</w:t>
      </w:r>
      <w:r>
        <w:rPr>
          <w:i/>
          <w:spacing w:val="-4"/>
        </w:rPr>
        <w:t>ath</w:t>
      </w:r>
      <w:r>
        <w:rPr>
          <w:i/>
        </w:rPr>
        <w:t>a</w:t>
      </w:r>
      <w:r>
        <w:rPr>
          <w:i/>
          <w:spacing w:val="-4"/>
        </w:rPr>
        <w:t xml:space="preserve"> s</w:t>
      </w:r>
      <w:r>
        <w:rPr>
          <w:i/>
        </w:rPr>
        <w:t>ä</w:t>
      </w:r>
      <w:r>
        <w:rPr>
          <w:i/>
          <w:spacing w:val="-17"/>
        </w:rPr>
        <w:t xml:space="preserve"> </w:t>
      </w:r>
      <w:r>
        <w:rPr>
          <w:i/>
          <w:spacing w:val="-4"/>
          <w:w w:val="96"/>
        </w:rPr>
        <w:t>nirgata-bädh</w:t>
      </w:r>
      <w:r>
        <w:rPr>
          <w:i/>
          <w:w w:val="96"/>
        </w:rPr>
        <w:t>ä</w:t>
      </w:r>
      <w:r>
        <w:rPr>
          <w:i/>
          <w:spacing w:val="4"/>
          <w:w w:val="96"/>
        </w:rPr>
        <w:t xml:space="preserve"> </w:t>
      </w:r>
      <w:r>
        <w:rPr>
          <w:i/>
          <w:spacing w:val="-4"/>
          <w:w w:val="96"/>
        </w:rPr>
        <w:t>rädh</w:t>
      </w:r>
      <w:r>
        <w:rPr>
          <w:i/>
          <w:w w:val="96"/>
        </w:rPr>
        <w:t>ä</w:t>
      </w:r>
      <w:r>
        <w:rPr>
          <w:i/>
          <w:spacing w:val="-2"/>
          <w:w w:val="96"/>
        </w:rPr>
        <w:t xml:space="preserve"> </w:t>
      </w:r>
      <w:r>
        <w:rPr>
          <w:i/>
          <w:spacing w:val="-4"/>
        </w:rPr>
        <w:t xml:space="preserve">svädhéna-bhartåkä </w:t>
      </w:r>
      <w:r>
        <w:rPr>
          <w:i/>
          <w:spacing w:val="-4"/>
          <w:w w:val="95"/>
        </w:rPr>
        <w:t>nijagäd</w:t>
      </w:r>
      <w:r>
        <w:rPr>
          <w:i/>
          <w:w w:val="95"/>
        </w:rPr>
        <w:t xml:space="preserve">a </w:t>
      </w:r>
      <w:r>
        <w:rPr>
          <w:i/>
          <w:spacing w:val="-4"/>
        </w:rPr>
        <w:t>rati-klänta</w:t>
      </w:r>
      <w:r>
        <w:rPr>
          <w:i/>
        </w:rPr>
        <w:t>à</w:t>
      </w:r>
      <w:r>
        <w:rPr>
          <w:i/>
          <w:spacing w:val="40"/>
        </w:rPr>
        <w:t xml:space="preserve"> </w:t>
      </w:r>
      <w:r>
        <w:rPr>
          <w:i/>
          <w:spacing w:val="-4"/>
        </w:rPr>
        <w:t>känta</w:t>
      </w:r>
      <w:r>
        <w:rPr>
          <w:i/>
        </w:rPr>
        <w:t>à</w:t>
      </w:r>
      <w:r>
        <w:rPr>
          <w:i/>
          <w:spacing w:val="46"/>
        </w:rPr>
        <w:t xml:space="preserve"> </w:t>
      </w:r>
      <w:r>
        <w:rPr>
          <w:i/>
          <w:spacing w:val="-4"/>
          <w:w w:val="102"/>
        </w:rPr>
        <w:t>maëòana-väïchayä</w:t>
      </w:r>
      <w:r>
        <w:rPr>
          <w:w w:val="116"/>
        </w:rPr>
        <w:t>]</w:t>
      </w:r>
    </w:p>
    <w:p w14:paraId="192A8E1C" w14:textId="77777777" w:rsidR="00150366" w:rsidRDefault="00000000">
      <w:pPr>
        <w:spacing w:before="90" w:line="252" w:lineRule="auto"/>
        <w:ind w:left="638" w:right="582"/>
      </w:pPr>
      <w:r>
        <w:rPr>
          <w:i/>
          <w:spacing w:val="-4"/>
        </w:rPr>
        <w:t>ath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4"/>
          <w:w w:val="95"/>
        </w:rPr>
        <w:t>sahas</w:t>
      </w:r>
      <w:r>
        <w:rPr>
          <w:i/>
          <w:w w:val="95"/>
        </w:rPr>
        <w:t>ä</w:t>
      </w:r>
      <w:r>
        <w:rPr>
          <w:i/>
          <w:spacing w:val="-1"/>
          <w:w w:val="95"/>
        </w:rPr>
        <w:t xml:space="preserve"> </w:t>
      </w:r>
      <w:r>
        <w:rPr>
          <w:i/>
          <w:spacing w:val="-4"/>
        </w:rPr>
        <w:t>supréta</w:t>
      </w:r>
      <w:r>
        <w:rPr>
          <w:i/>
        </w:rPr>
        <w:t>à</w:t>
      </w:r>
      <w:r>
        <w:rPr>
          <w:i/>
          <w:spacing w:val="-1"/>
        </w:rPr>
        <w:t xml:space="preserve"> </w:t>
      </w:r>
      <w:r>
        <w:rPr>
          <w:i/>
          <w:spacing w:val="-4"/>
          <w:w w:val="97"/>
        </w:rPr>
        <w:t>suratänt</w:t>
      </w:r>
      <w:r>
        <w:rPr>
          <w:i/>
          <w:w w:val="97"/>
        </w:rPr>
        <w:t xml:space="preserve">e </w:t>
      </w:r>
      <w:r>
        <w:rPr>
          <w:i/>
          <w:spacing w:val="-4"/>
        </w:rPr>
        <w:t>s</w:t>
      </w:r>
      <w:r>
        <w:rPr>
          <w:i/>
        </w:rPr>
        <w:t>ä</w:t>
      </w:r>
      <w:r>
        <w:rPr>
          <w:i/>
          <w:spacing w:val="-17"/>
        </w:rPr>
        <w:t xml:space="preserve"> </w:t>
      </w:r>
      <w:r>
        <w:rPr>
          <w:i/>
          <w:spacing w:val="-4"/>
        </w:rPr>
        <w:t xml:space="preserve">nitänta-khinnäìgé </w:t>
      </w:r>
      <w:r>
        <w:rPr>
          <w:i/>
          <w:spacing w:val="-4"/>
          <w:w w:val="95"/>
        </w:rPr>
        <w:t>rädh</w:t>
      </w:r>
      <w:r>
        <w:rPr>
          <w:i/>
          <w:w w:val="95"/>
        </w:rPr>
        <w:t>ä</w:t>
      </w:r>
      <w:r>
        <w:rPr>
          <w:i/>
          <w:spacing w:val="3"/>
          <w:w w:val="95"/>
        </w:rPr>
        <w:t xml:space="preserve"> </w:t>
      </w:r>
      <w:r>
        <w:rPr>
          <w:i/>
          <w:spacing w:val="-4"/>
          <w:w w:val="95"/>
        </w:rPr>
        <w:t>jagäd</w:t>
      </w:r>
      <w:r>
        <w:rPr>
          <w:i/>
          <w:w w:val="95"/>
        </w:rPr>
        <w:t>a</w:t>
      </w:r>
      <w:r>
        <w:rPr>
          <w:i/>
          <w:spacing w:val="-6"/>
          <w:w w:val="95"/>
        </w:rPr>
        <w:t xml:space="preserve"> </w:t>
      </w:r>
      <w:r>
        <w:rPr>
          <w:i/>
          <w:spacing w:val="-4"/>
          <w:w w:val="95"/>
        </w:rPr>
        <w:t>sädara</w:t>
      </w:r>
      <w:r>
        <w:rPr>
          <w:i/>
          <w:w w:val="95"/>
        </w:rPr>
        <w:t>m</w:t>
      </w:r>
      <w:r>
        <w:rPr>
          <w:i/>
          <w:spacing w:val="7"/>
          <w:w w:val="95"/>
        </w:rPr>
        <w:t xml:space="preserve"> </w:t>
      </w:r>
      <w:r>
        <w:rPr>
          <w:i/>
          <w:spacing w:val="-4"/>
        </w:rPr>
        <w:t>ida</w:t>
      </w:r>
      <w:r>
        <w:rPr>
          <w:i/>
        </w:rPr>
        <w:t>m</w:t>
      </w:r>
      <w:r>
        <w:rPr>
          <w:i/>
          <w:spacing w:val="-12"/>
        </w:rPr>
        <w:t xml:space="preserve"> </w:t>
      </w:r>
      <w:r>
        <w:rPr>
          <w:i/>
          <w:spacing w:val="-4"/>
          <w:w w:val="96"/>
        </w:rPr>
        <w:t>änanden</w:t>
      </w:r>
      <w:r>
        <w:rPr>
          <w:i/>
          <w:w w:val="96"/>
        </w:rPr>
        <w:t>a</w:t>
      </w:r>
      <w:r>
        <w:rPr>
          <w:i/>
          <w:spacing w:val="1"/>
          <w:w w:val="96"/>
        </w:rPr>
        <w:t xml:space="preserve"> </w:t>
      </w:r>
      <w:r>
        <w:rPr>
          <w:i/>
          <w:spacing w:val="-4"/>
        </w:rPr>
        <w:t>govindam</w:t>
      </w:r>
    </w:p>
    <w:p w14:paraId="109A8757" w14:textId="77777777" w:rsidR="00150366" w:rsidRDefault="00150366">
      <w:pPr>
        <w:spacing w:before="7" w:line="140" w:lineRule="exact"/>
        <w:rPr>
          <w:sz w:val="14"/>
          <w:szCs w:val="14"/>
        </w:rPr>
      </w:pPr>
    </w:p>
    <w:p w14:paraId="1346CCCE" w14:textId="77777777" w:rsidR="00150366" w:rsidRDefault="00000000">
      <w:pPr>
        <w:ind w:left="120" w:right="89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</w:rPr>
        <w:t>[He</w:t>
      </w:r>
      <w:r>
        <w:rPr>
          <w:rFonts w:ascii="Book Antiqua" w:eastAsia="Book Antiqua" w:hAnsi="Book Antiqua" w:cs="Book Antiqua"/>
          <w:b/>
        </w:rPr>
        <w:t xml:space="preserve">r </w:t>
      </w:r>
      <w:r>
        <w:rPr>
          <w:rFonts w:ascii="Book Antiqua" w:eastAsia="Book Antiqua" w:hAnsi="Book Antiqua" w:cs="Book Antiqua"/>
          <w:b/>
          <w:spacing w:val="-5"/>
          <w:w w:val="91"/>
        </w:rPr>
        <w:t>passio</w:t>
      </w:r>
      <w:r>
        <w:rPr>
          <w:rFonts w:ascii="Book Antiqua" w:eastAsia="Book Antiqua" w:hAnsi="Book Antiqua" w:cs="Book Antiqua"/>
          <w:b/>
          <w:w w:val="91"/>
        </w:rPr>
        <w:t>n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1"/>
        </w:rPr>
        <w:t>pacified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triumphan</w:t>
      </w:r>
      <w:r>
        <w:rPr>
          <w:rFonts w:ascii="Book Antiqua" w:eastAsia="Book Antiqua" w:hAnsi="Book Antiqua" w:cs="Book Antiqua"/>
          <w:b/>
          <w:w w:val="90"/>
        </w:rPr>
        <w:t xml:space="preserve">t 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Rädh</w:t>
      </w:r>
      <w:r>
        <w:rPr>
          <w:rFonts w:ascii="Book Antiqua" w:eastAsia="Book Antiqua" w:hAnsi="Book Antiqua" w:cs="Book Antiqua"/>
          <w:b/>
          <w:w w:val="90"/>
        </w:rPr>
        <w:t>ä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expressed 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desir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2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sweetheart</w:t>
      </w:r>
      <w:r>
        <w:rPr>
          <w:rFonts w:ascii="Book Antiqua" w:eastAsia="Book Antiqua" w:hAnsi="Book Antiqua" w:cs="Book Antiqua"/>
          <w:b/>
          <w:w w:val="92"/>
        </w:rPr>
        <w:t>,</w:t>
      </w:r>
      <w:r>
        <w:rPr>
          <w:rFonts w:ascii="Book Antiqua" w:eastAsia="Book Antiqua" w:hAnsi="Book Antiqua" w:cs="Book Antiqua"/>
          <w:b/>
          <w:spacing w:val="3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exhauste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2"/>
        </w:rPr>
        <w:t>fro</w:t>
      </w:r>
      <w:r>
        <w:rPr>
          <w:rFonts w:ascii="Book Antiqua" w:eastAsia="Book Antiqua" w:hAnsi="Book Antiqua" w:cs="Book Antiqua"/>
          <w:b/>
          <w:w w:val="92"/>
        </w:rPr>
        <w:t>m</w:t>
      </w:r>
      <w:r>
        <w:rPr>
          <w:rFonts w:ascii="Book Antiqua" w:eastAsia="Book Antiqua" w:hAnsi="Book Antiqua" w:cs="Book Antiqua"/>
          <w:b/>
          <w:spacing w:val="11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 xml:space="preserve">lovemaking, </w:t>
      </w:r>
      <w:r>
        <w:rPr>
          <w:rFonts w:ascii="Book Antiqua" w:eastAsia="Book Antiqua" w:hAnsi="Book Antiqua" w:cs="Book Antiqua"/>
          <w:b/>
          <w:w w:val="92"/>
        </w:rPr>
        <w:t>should</w:t>
      </w:r>
      <w:r>
        <w:rPr>
          <w:rFonts w:ascii="Book Antiqua" w:eastAsia="Book Antiqua" w:hAnsi="Book Antiqua" w:cs="Book Antiqua"/>
          <w:b/>
          <w:spacing w:val="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decorate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Her.]</w:t>
      </w:r>
    </w:p>
    <w:p w14:paraId="1E2BB728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E1E357A" w14:textId="77777777" w:rsidR="00150366" w:rsidRDefault="00000000">
      <w:pPr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2"/>
        </w:rPr>
        <w:t>When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Their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lovemaking</w:t>
      </w:r>
      <w:r>
        <w:rPr>
          <w:rFonts w:ascii="Book Antiqua" w:eastAsia="Book Antiqua" w:hAnsi="Book Antiqua" w:cs="Book Antiqua"/>
          <w:b/>
          <w:spacing w:val="-1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came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an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end,</w:t>
      </w:r>
      <w:r>
        <w:rPr>
          <w:rFonts w:ascii="Book Antiqua" w:eastAsia="Book Antiqua" w:hAnsi="Book Antiqua" w:cs="Book Antiqua"/>
          <w:b/>
          <w:spacing w:val="9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blissfully </w:t>
      </w:r>
      <w:r>
        <w:rPr>
          <w:rFonts w:ascii="Book Antiqua" w:eastAsia="Book Antiqua" w:hAnsi="Book Antiqua" w:cs="Book Antiqua"/>
          <w:b/>
          <w:w w:val="91"/>
        </w:rPr>
        <w:t>exhausted</w:t>
      </w:r>
      <w:r>
        <w:rPr>
          <w:rFonts w:ascii="Book Antiqua" w:eastAsia="Book Antiqua" w:hAnsi="Book Antiqua" w:cs="Book Antiqua"/>
          <w:b/>
          <w:spacing w:val="36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Rädhä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began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speak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courteously</w:t>
      </w:r>
      <w:r>
        <w:rPr>
          <w:rFonts w:ascii="Book Antiqua" w:eastAsia="Book Antiqua" w:hAnsi="Book Antiqua" w:cs="Book Antiqua"/>
          <w:b/>
          <w:spacing w:val="1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to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Govinda.</w:t>
      </w:r>
    </w:p>
    <w:p w14:paraId="37F648C9" w14:textId="77777777" w:rsidR="00150366" w:rsidRDefault="00150366">
      <w:pPr>
        <w:spacing w:before="10" w:line="180" w:lineRule="exact"/>
        <w:rPr>
          <w:sz w:val="19"/>
          <w:szCs w:val="19"/>
        </w:rPr>
      </w:pPr>
    </w:p>
    <w:p w14:paraId="7E531B16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543138D" w14:textId="77777777" w:rsidR="00150366" w:rsidRDefault="00150366">
      <w:pPr>
        <w:spacing w:before="3" w:line="140" w:lineRule="exact"/>
        <w:rPr>
          <w:sz w:val="14"/>
          <w:szCs w:val="14"/>
        </w:rPr>
      </w:pPr>
    </w:p>
    <w:p w14:paraId="0951EC1B" w14:textId="77777777" w:rsidR="00150366" w:rsidRDefault="00000000">
      <w:pPr>
        <w:spacing w:line="252" w:lineRule="auto"/>
        <w:ind w:left="120" w:right="85" w:firstLine="360"/>
        <w:jc w:val="both"/>
      </w:pPr>
      <w:r>
        <w:t xml:space="preserve">Their </w:t>
      </w:r>
      <w:r>
        <w:rPr>
          <w:spacing w:val="11"/>
        </w:rPr>
        <w:t xml:space="preserve"> </w:t>
      </w:r>
      <w:r>
        <w:t xml:space="preserve">blissful  dalliance </w:t>
      </w:r>
      <w:r>
        <w:rPr>
          <w:spacing w:val="9"/>
        </w:rPr>
        <w:t xml:space="preserve"> </w:t>
      </w:r>
      <w:r>
        <w:t xml:space="preserve">finished, </w:t>
      </w:r>
      <w:r>
        <w:rPr>
          <w:spacing w:val="15"/>
        </w:rPr>
        <w:t xml:space="preserve"> </w:t>
      </w:r>
      <w:r>
        <w:t xml:space="preserve">the </w:t>
      </w:r>
      <w:r>
        <w:rPr>
          <w:spacing w:val="11"/>
        </w:rPr>
        <w:t xml:space="preserve"> </w:t>
      </w:r>
      <w:r>
        <w:t xml:space="preserve">fatigued </w:t>
      </w:r>
      <w:r>
        <w:rPr>
          <w:spacing w:val="7"/>
        </w:rPr>
        <w:t xml:space="preserve"> </w:t>
      </w:r>
      <w:r>
        <w:rPr>
          <w:w w:val="101"/>
        </w:rPr>
        <w:t xml:space="preserve">Rädhä </w:t>
      </w:r>
      <w:r>
        <w:t>saw</w:t>
      </w:r>
      <w:r>
        <w:rPr>
          <w:spacing w:val="26"/>
        </w:rPr>
        <w:t xml:space="preserve"> </w:t>
      </w:r>
      <w:r>
        <w:t>that  Her</w:t>
      </w:r>
      <w:r>
        <w:rPr>
          <w:spacing w:val="32"/>
        </w:rPr>
        <w:t xml:space="preserve"> </w:t>
      </w:r>
      <w:r>
        <w:t xml:space="preserve">sweetheart </w:t>
      </w:r>
      <w:r>
        <w:rPr>
          <w:spacing w:val="10"/>
        </w:rPr>
        <w:t xml:space="preserve"> </w:t>
      </w:r>
      <w:r>
        <w:t>Govinda</w:t>
      </w:r>
      <w:r>
        <w:rPr>
          <w:spacing w:val="40"/>
        </w:rPr>
        <w:t xml:space="preserve"> </w:t>
      </w:r>
      <w:r>
        <w:t>was</w:t>
      </w:r>
      <w:r>
        <w:rPr>
          <w:spacing w:val="26"/>
        </w:rPr>
        <w:t xml:space="preserve"> </w:t>
      </w:r>
      <w:r>
        <w:t>joyful</w:t>
      </w:r>
      <w:r>
        <w:rPr>
          <w:spacing w:val="26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spoke</w:t>
      </w:r>
      <w:r>
        <w:rPr>
          <w:spacing w:val="45"/>
        </w:rPr>
        <w:t xml:space="preserve"> </w:t>
      </w:r>
      <w:r>
        <w:rPr>
          <w:w w:val="107"/>
        </w:rPr>
        <w:t xml:space="preserve">to </w:t>
      </w:r>
      <w:r>
        <w:t xml:space="preserve">encourage </w:t>
      </w:r>
      <w:r>
        <w:rPr>
          <w:spacing w:val="11"/>
        </w:rPr>
        <w:t xml:space="preserve"> </w:t>
      </w:r>
      <w:r>
        <w:t>Him.</w:t>
      </w:r>
      <w:r>
        <w:rPr>
          <w:spacing w:val="44"/>
        </w:rPr>
        <w:t xml:space="preserve"> </w:t>
      </w:r>
      <w:r>
        <w:t xml:space="preserve">When </w:t>
      </w:r>
      <w:r>
        <w:rPr>
          <w:spacing w:val="10"/>
        </w:rPr>
        <w:t xml:space="preserve"> </w:t>
      </w:r>
      <w:r>
        <w:t>one’s</w:t>
      </w:r>
      <w:r>
        <w:rPr>
          <w:spacing w:val="19"/>
        </w:rPr>
        <w:t xml:space="preserve"> </w:t>
      </w:r>
      <w:r>
        <w:t>lover</w:t>
      </w:r>
      <w:r>
        <w:rPr>
          <w:spacing w:val="40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 xml:space="preserve">completely </w:t>
      </w:r>
      <w:r>
        <w:rPr>
          <w:spacing w:val="4"/>
        </w:rPr>
        <w:t xml:space="preserve"> </w:t>
      </w:r>
      <w:r>
        <w:rPr>
          <w:w w:val="103"/>
        </w:rPr>
        <w:t xml:space="preserve">absorbed </w:t>
      </w:r>
      <w:r>
        <w:t>in</w:t>
      </w:r>
      <w:r>
        <w:rPr>
          <w:spacing w:val="28"/>
        </w:rPr>
        <w:t xml:space="preserve"> </w:t>
      </w:r>
      <w:r>
        <w:t>affection,</w:t>
      </w:r>
      <w:r>
        <w:rPr>
          <w:spacing w:val="25"/>
        </w:rPr>
        <w:t xml:space="preserve"> </w:t>
      </w:r>
      <w:r>
        <w:t>one’s request</w:t>
      </w:r>
      <w:r>
        <w:rPr>
          <w:spacing w:val="4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sure</w:t>
      </w:r>
      <w:r>
        <w:rPr>
          <w:spacing w:val="34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fulfilled</w:t>
      </w:r>
      <w:r>
        <w:rPr>
          <w:spacing w:val="17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rPr>
          <w:w w:val="106"/>
        </w:rPr>
        <w:t xml:space="preserve">an </w:t>
      </w:r>
      <w:r>
        <w:t>accepted</w:t>
      </w:r>
      <w:r>
        <w:rPr>
          <w:spacing w:val="13"/>
        </w:rPr>
        <w:t xml:space="preserve"> </w:t>
      </w:r>
      <w:r>
        <w:t>fact.</w:t>
      </w:r>
      <w:r>
        <w:rPr>
          <w:spacing w:val="-8"/>
        </w:rPr>
        <w:t xml:space="preserve"> </w:t>
      </w:r>
      <w:r>
        <w:t>Therefore,</w:t>
      </w:r>
      <w:r>
        <w:rPr>
          <w:spacing w:val="9"/>
        </w:rPr>
        <w:t xml:space="preserve"> </w:t>
      </w:r>
      <w:r>
        <w:t>Rädhä</w:t>
      </w:r>
      <w:r>
        <w:rPr>
          <w:spacing w:val="-3"/>
        </w:rPr>
        <w:t xml:space="preserve"> </w:t>
      </w:r>
      <w:r>
        <w:t>smiled.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words</w:t>
      </w:r>
      <w:r>
        <w:rPr>
          <w:spacing w:val="7"/>
        </w:rPr>
        <w:t xml:space="preserve"> </w:t>
      </w:r>
      <w:r>
        <w:t>She</w:t>
      </w:r>
      <w:r>
        <w:rPr>
          <w:spacing w:val="-14"/>
        </w:rPr>
        <w:t xml:space="preserve"> </w:t>
      </w:r>
      <w:r>
        <w:rPr>
          <w:w w:val="104"/>
        </w:rPr>
        <w:t xml:space="preserve">spoke </w:t>
      </w:r>
      <w:r>
        <w:t>to</w:t>
      </w:r>
      <w:r>
        <w:rPr>
          <w:spacing w:val="13"/>
        </w:rPr>
        <w:t xml:space="preserve"> </w:t>
      </w:r>
      <w:r>
        <w:rPr>
          <w:w w:val="95"/>
        </w:rPr>
        <w:t>Kåñëa</w:t>
      </w:r>
      <w:r>
        <w:rPr>
          <w:spacing w:val="4"/>
          <w:w w:val="95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described</w:t>
      </w:r>
      <w:r>
        <w:rPr>
          <w:spacing w:val="2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next</w:t>
      </w:r>
      <w:r>
        <w:rPr>
          <w:spacing w:val="23"/>
        </w:rPr>
        <w:t xml:space="preserve"> </w:t>
      </w:r>
      <w:r>
        <w:rPr>
          <w:w w:val="103"/>
        </w:rPr>
        <w:t>song.</w:t>
      </w:r>
    </w:p>
    <w:p w14:paraId="26DB8028" w14:textId="77777777" w:rsidR="00150366" w:rsidRDefault="00150366">
      <w:pPr>
        <w:spacing w:line="200" w:lineRule="exact"/>
      </w:pPr>
    </w:p>
    <w:p w14:paraId="4DD048C9" w14:textId="77777777" w:rsidR="00150366" w:rsidRDefault="00150366">
      <w:pPr>
        <w:spacing w:before="19" w:line="220" w:lineRule="exact"/>
        <w:rPr>
          <w:sz w:val="22"/>
          <w:szCs w:val="22"/>
        </w:rPr>
      </w:pPr>
    </w:p>
    <w:p w14:paraId="4A852115" w14:textId="77777777" w:rsidR="00150366" w:rsidRDefault="00000000">
      <w:pPr>
        <w:ind w:left="1064" w:right="1064"/>
        <w:jc w:val="center"/>
        <w:rPr>
          <w:sz w:val="32"/>
          <w:szCs w:val="32"/>
        </w:rPr>
      </w:pPr>
      <w:r>
        <w:rPr>
          <w:w w:val="181"/>
          <w:position w:val="-4"/>
          <w:sz w:val="32"/>
          <w:szCs w:val="32"/>
        </w:rPr>
        <w:t>k</w:t>
      </w:r>
      <w:r>
        <w:rPr>
          <w:spacing w:val="-63"/>
          <w:w w:val="181"/>
          <w:position w:val="-4"/>
          <w:sz w:val="32"/>
          <w:szCs w:val="32"/>
        </w:rPr>
        <w:t xml:space="preserve"> </w:t>
      </w:r>
      <w:r>
        <w:rPr>
          <w:rFonts w:ascii="Cambria" w:eastAsia="Cambria" w:hAnsi="Cambria" w:cs="Cambria"/>
          <w:i/>
          <w:sz w:val="30"/>
          <w:szCs w:val="30"/>
        </w:rPr>
        <w:t>Song</w:t>
      </w:r>
      <w:r>
        <w:rPr>
          <w:rFonts w:ascii="Cambria" w:eastAsia="Cambria" w:hAnsi="Cambria" w:cs="Cambria"/>
          <w:i/>
          <w:spacing w:val="22"/>
          <w:sz w:val="30"/>
          <w:szCs w:val="30"/>
        </w:rPr>
        <w:t xml:space="preserve"> </w:t>
      </w:r>
      <w:r>
        <w:rPr>
          <w:rFonts w:ascii="Cambria" w:eastAsia="Cambria" w:hAnsi="Cambria" w:cs="Cambria"/>
          <w:i/>
          <w:spacing w:val="3"/>
          <w:sz w:val="30"/>
          <w:szCs w:val="30"/>
        </w:rPr>
        <w:t>T</w:t>
      </w:r>
      <w:r>
        <w:rPr>
          <w:rFonts w:ascii="Cambria" w:eastAsia="Cambria" w:hAnsi="Cambria" w:cs="Cambria"/>
          <w:i/>
          <w:sz w:val="30"/>
          <w:szCs w:val="30"/>
        </w:rPr>
        <w:t>wenty-four</w:t>
      </w:r>
      <w:r>
        <w:rPr>
          <w:rFonts w:ascii="Cambria" w:eastAsia="Cambria" w:hAnsi="Cambria" w:cs="Cambria"/>
          <w:i/>
          <w:spacing w:val="32"/>
          <w:sz w:val="30"/>
          <w:szCs w:val="30"/>
        </w:rPr>
        <w:t xml:space="preserve"> </w:t>
      </w:r>
      <w:r>
        <w:rPr>
          <w:w w:val="125"/>
          <w:position w:val="-4"/>
          <w:sz w:val="32"/>
          <w:szCs w:val="32"/>
        </w:rPr>
        <w:t>K</w:t>
      </w:r>
    </w:p>
    <w:p w14:paraId="70530934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3C950348" w14:textId="77777777" w:rsidR="00150366" w:rsidRDefault="00000000">
      <w:pPr>
        <w:ind w:right="120"/>
        <w:jc w:val="right"/>
      </w:pPr>
      <w:r>
        <w:rPr>
          <w:spacing w:val="-6"/>
        </w:rPr>
        <w:t>Th</w:t>
      </w:r>
      <w:r>
        <w:t>e</w:t>
      </w:r>
      <w:r>
        <w:rPr>
          <w:spacing w:val="4"/>
        </w:rPr>
        <w:t xml:space="preserve"> </w:t>
      </w:r>
      <w:r>
        <w:rPr>
          <w:spacing w:val="-6"/>
        </w:rPr>
        <w:t>musica</w:t>
      </w:r>
      <w:r>
        <w:t>l</w:t>
      </w:r>
      <w:r>
        <w:rPr>
          <w:spacing w:val="14"/>
        </w:rPr>
        <w:t xml:space="preserve"> </w:t>
      </w:r>
      <w:r>
        <w:rPr>
          <w:spacing w:val="-6"/>
        </w:rPr>
        <w:t>mod</w:t>
      </w:r>
      <w:r>
        <w:t>e</w:t>
      </w:r>
      <w:r>
        <w:rPr>
          <w:spacing w:val="13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5"/>
        </w:rPr>
        <w:t xml:space="preserve"> </w:t>
      </w:r>
      <w:r>
        <w:rPr>
          <w:i/>
          <w:spacing w:val="-6"/>
          <w:w w:val="95"/>
        </w:rPr>
        <w:t>rämakaré-räga</w:t>
      </w:r>
      <w:r>
        <w:rPr>
          <w:w w:val="95"/>
        </w:rPr>
        <w:t>;</w:t>
      </w:r>
      <w:r>
        <w:rPr>
          <w:spacing w:val="5"/>
          <w:w w:val="95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6"/>
        </w:rPr>
        <w:t>rhyth</w:t>
      </w:r>
      <w:r>
        <w:t>m</w:t>
      </w:r>
      <w:r>
        <w:rPr>
          <w:spacing w:val="35"/>
        </w:rPr>
        <w:t xml:space="preserve"> </w:t>
      </w:r>
      <w:r>
        <w:rPr>
          <w:spacing w:val="-6"/>
        </w:rPr>
        <w:t>i</w:t>
      </w:r>
      <w:r>
        <w:t>s</w:t>
      </w:r>
      <w:r>
        <w:rPr>
          <w:spacing w:val="-5"/>
        </w:rPr>
        <w:t xml:space="preserve"> </w:t>
      </w:r>
      <w:r>
        <w:rPr>
          <w:i/>
          <w:spacing w:val="-6"/>
        </w:rPr>
        <w:t>yati-täla</w:t>
      </w:r>
      <w:r>
        <w:rPr>
          <w:w w:val="103"/>
        </w:rPr>
        <w:t>.</w:t>
      </w:r>
    </w:p>
    <w:p w14:paraId="3BABB082" w14:textId="77777777" w:rsidR="00150366" w:rsidRDefault="00150366">
      <w:pPr>
        <w:spacing w:before="13" w:line="260" w:lineRule="exact"/>
        <w:rPr>
          <w:sz w:val="26"/>
          <w:szCs w:val="26"/>
        </w:rPr>
      </w:pPr>
    </w:p>
    <w:p w14:paraId="449F2C6A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17</w:t>
      </w:r>
    </w:p>
    <w:p w14:paraId="2977B966" w14:textId="77777777" w:rsidR="00150366" w:rsidRDefault="00150366">
      <w:pPr>
        <w:spacing w:before="1" w:line="160" w:lineRule="exact"/>
        <w:rPr>
          <w:sz w:val="16"/>
          <w:szCs w:val="16"/>
        </w:rPr>
      </w:pPr>
    </w:p>
    <w:p w14:paraId="71103E31" w14:textId="77777777" w:rsidR="00150366" w:rsidRDefault="00000000">
      <w:pPr>
        <w:spacing w:line="265" w:lineRule="auto"/>
        <w:ind w:left="120" w:right="97"/>
      </w:pPr>
      <w:r>
        <w:rPr>
          <w:i/>
          <w:spacing w:val="-6"/>
        </w:rPr>
        <w:t>kur</w:t>
      </w:r>
      <w:r>
        <w:rPr>
          <w:i/>
        </w:rPr>
        <w:t>u</w:t>
      </w:r>
      <w:r>
        <w:rPr>
          <w:i/>
          <w:spacing w:val="9"/>
        </w:rPr>
        <w:t xml:space="preserve"> </w:t>
      </w:r>
      <w:r>
        <w:rPr>
          <w:i/>
          <w:spacing w:val="-6"/>
        </w:rPr>
        <w:t>yadunandan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rPr>
          <w:i/>
          <w:spacing w:val="-6"/>
          <w:w w:val="98"/>
        </w:rPr>
        <w:t>candana-çiçiratareë</w:t>
      </w:r>
      <w:r>
        <w:rPr>
          <w:i/>
          <w:w w:val="98"/>
        </w:rPr>
        <w:t>a</w:t>
      </w:r>
      <w:r>
        <w:rPr>
          <w:i/>
          <w:spacing w:val="3"/>
          <w:w w:val="98"/>
        </w:rPr>
        <w:t xml:space="preserve"> </w:t>
      </w:r>
      <w:r>
        <w:rPr>
          <w:i/>
          <w:spacing w:val="-6"/>
        </w:rPr>
        <w:t>kareë</w:t>
      </w:r>
      <w:r>
        <w:rPr>
          <w:i/>
        </w:rPr>
        <w:t>a</w:t>
      </w:r>
      <w:r>
        <w:rPr>
          <w:i/>
          <w:spacing w:val="9"/>
        </w:rPr>
        <w:t xml:space="preserve"> </w:t>
      </w:r>
      <w:r>
        <w:rPr>
          <w:i/>
          <w:spacing w:val="-6"/>
        </w:rPr>
        <w:t>payodhare mågamada-patraka</w:t>
      </w:r>
      <w:r>
        <w:rPr>
          <w:i/>
        </w:rPr>
        <w:t>m</w:t>
      </w:r>
      <w:r>
        <w:rPr>
          <w:i/>
          <w:spacing w:val="4"/>
        </w:rPr>
        <w:t xml:space="preserve"> </w:t>
      </w:r>
      <w:r>
        <w:rPr>
          <w:i/>
          <w:spacing w:val="-6"/>
        </w:rPr>
        <w:t>atr</w:t>
      </w:r>
      <w:r>
        <w:rPr>
          <w:i/>
        </w:rPr>
        <w:t>a</w:t>
      </w:r>
      <w:r>
        <w:rPr>
          <w:i/>
          <w:spacing w:val="-10"/>
        </w:rPr>
        <w:t xml:space="preserve"> </w:t>
      </w:r>
      <w:r>
        <w:rPr>
          <w:i/>
          <w:spacing w:val="-6"/>
          <w:w w:val="101"/>
        </w:rPr>
        <w:t>manobhava-maìgala-kalaça-sahodar</w:t>
      </w:r>
      <w:r>
        <w:rPr>
          <w:i/>
          <w:w w:val="101"/>
        </w:rPr>
        <w:t>e</w:t>
      </w:r>
      <w:r>
        <w:rPr>
          <w:i/>
          <w:spacing w:val="-13"/>
        </w:rPr>
        <w:t xml:space="preserve"> </w:t>
      </w:r>
      <w:r>
        <w:rPr>
          <w:spacing w:val="-6"/>
          <w:w w:val="114"/>
        </w:rPr>
        <w:t>(1)</w:t>
      </w:r>
    </w:p>
    <w:p w14:paraId="172ECA3A" w14:textId="77777777" w:rsidR="00150366" w:rsidRDefault="00000000">
      <w:pPr>
        <w:spacing w:before="81"/>
        <w:ind w:right="126"/>
        <w:jc w:val="right"/>
      </w:pPr>
      <w:r>
        <w:rPr>
          <w:i/>
          <w:spacing w:val="-6"/>
          <w:w w:val="95"/>
        </w:rPr>
        <w:t>nijagäd</w:t>
      </w:r>
      <w:r>
        <w:rPr>
          <w:i/>
          <w:w w:val="95"/>
        </w:rPr>
        <w:t>a</w:t>
      </w:r>
      <w:r>
        <w:rPr>
          <w:i/>
          <w:spacing w:val="-4"/>
          <w:w w:val="95"/>
        </w:rPr>
        <w:t xml:space="preserve"> </w:t>
      </w:r>
      <w:r>
        <w:rPr>
          <w:i/>
          <w:spacing w:val="-6"/>
          <w:w w:val="95"/>
        </w:rPr>
        <w:t>s</w:t>
      </w:r>
      <w:r>
        <w:rPr>
          <w:i/>
          <w:w w:val="95"/>
        </w:rPr>
        <w:t>ä</w:t>
      </w:r>
      <w:r>
        <w:rPr>
          <w:i/>
          <w:spacing w:val="-10"/>
          <w:w w:val="95"/>
        </w:rPr>
        <w:t xml:space="preserve"> </w:t>
      </w:r>
      <w:r>
        <w:rPr>
          <w:i/>
          <w:spacing w:val="-6"/>
          <w:w w:val="95"/>
        </w:rPr>
        <w:t>yadunandan</w:t>
      </w:r>
      <w:r>
        <w:rPr>
          <w:i/>
          <w:w w:val="95"/>
        </w:rPr>
        <w:t>e</w:t>
      </w:r>
      <w:r>
        <w:rPr>
          <w:i/>
          <w:spacing w:val="20"/>
          <w:w w:val="95"/>
        </w:rPr>
        <w:t xml:space="preserve"> </w:t>
      </w:r>
      <w:r>
        <w:rPr>
          <w:i/>
          <w:spacing w:val="-6"/>
          <w:w w:val="95"/>
        </w:rPr>
        <w:t>kréòat</w:t>
      </w:r>
      <w:r>
        <w:rPr>
          <w:i/>
          <w:w w:val="95"/>
        </w:rPr>
        <w:t>i</w:t>
      </w:r>
      <w:r>
        <w:rPr>
          <w:i/>
          <w:spacing w:val="-11"/>
          <w:w w:val="95"/>
        </w:rPr>
        <w:t xml:space="preserve"> </w:t>
      </w:r>
      <w:r>
        <w:rPr>
          <w:i/>
          <w:spacing w:val="-6"/>
          <w:w w:val="96"/>
        </w:rPr>
        <w:t>hådayänandane</w:t>
      </w:r>
    </w:p>
    <w:p w14:paraId="7910C040" w14:textId="77777777" w:rsidR="00150366" w:rsidRDefault="00000000">
      <w:pPr>
        <w:spacing w:before="12"/>
        <w:ind w:right="126"/>
        <w:jc w:val="right"/>
        <w:sectPr w:rsidR="00150366">
          <w:headerReference w:type="default" r:id="rId66"/>
          <w:pgSz w:w="6820" w:h="10220"/>
          <w:pgMar w:top="780" w:right="780" w:bottom="280" w:left="780" w:header="581" w:footer="0" w:gutter="0"/>
          <w:pgNumType w:start="288"/>
          <w:cols w:space="720"/>
        </w:sectPr>
      </w:pPr>
      <w:r>
        <w:rPr>
          <w:spacing w:val="-6"/>
          <w:w w:val="106"/>
        </w:rPr>
        <w:t>(refrain)</w:t>
      </w:r>
    </w:p>
    <w:p w14:paraId="12AC4566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5EF0E20" w14:textId="77777777" w:rsidR="00150366" w:rsidRDefault="00150366">
      <w:pPr>
        <w:spacing w:line="200" w:lineRule="exact"/>
      </w:pPr>
    </w:p>
    <w:p w14:paraId="6EFDEB0A" w14:textId="77777777" w:rsidR="00150366" w:rsidRDefault="00000000">
      <w:pPr>
        <w:spacing w:before="26"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1"/>
        </w:rPr>
        <w:t xml:space="preserve">“O </w:t>
      </w:r>
      <w:r>
        <w:rPr>
          <w:rFonts w:ascii="Book Antiqua" w:eastAsia="Book Antiqua" w:hAnsi="Book Antiqua" w:cs="Book Antiqua"/>
          <w:b/>
          <w:spacing w:val="-13"/>
          <w:w w:val="91"/>
        </w:rPr>
        <w:t>Y</w:t>
      </w:r>
      <w:r>
        <w:rPr>
          <w:rFonts w:ascii="Book Antiqua" w:eastAsia="Book Antiqua" w:hAnsi="Book Antiqua" w:cs="Book Antiqua"/>
          <w:b/>
          <w:w w:val="91"/>
        </w:rPr>
        <w:t>adu-nandana,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Your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hands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more</w:t>
      </w:r>
      <w:r>
        <w:rPr>
          <w:rFonts w:ascii="Book Antiqua" w:eastAsia="Book Antiqua" w:hAnsi="Book Antiqua" w:cs="Book Antiqua"/>
          <w:b/>
          <w:spacing w:val="1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cooling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than </w:t>
      </w:r>
      <w:r>
        <w:rPr>
          <w:rFonts w:ascii="Book Antiqua" w:eastAsia="Book Antiqua" w:hAnsi="Book Antiqua" w:cs="Book Antiqua"/>
          <w:b/>
          <w:spacing w:val="-4"/>
          <w:w w:val="91"/>
        </w:rPr>
        <w:t>sanda</w:t>
      </w:r>
      <w:r>
        <w:rPr>
          <w:rFonts w:ascii="Book Antiqua" w:eastAsia="Book Antiqua" w:hAnsi="Book Antiqua" w:cs="Book Antiqua"/>
          <w:b/>
          <w:w w:val="91"/>
        </w:rPr>
        <w:t>l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paste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pain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leaf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33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creepe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mus</w:t>
      </w:r>
      <w:r>
        <w:rPr>
          <w:rFonts w:ascii="Book Antiqua" w:eastAsia="Book Antiqua" w:hAnsi="Book Antiqua" w:cs="Book Antiqua"/>
          <w:b/>
          <w:w w:val="90"/>
        </w:rPr>
        <w:t>k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M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breasts, </w:t>
      </w:r>
      <w:r>
        <w:rPr>
          <w:rFonts w:ascii="Book Antiqua" w:eastAsia="Book Antiqua" w:hAnsi="Book Antiqua" w:cs="Book Antiqua"/>
          <w:b/>
          <w:w w:val="91"/>
        </w:rPr>
        <w:t>Kämadeva’s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auspicious</w:t>
      </w:r>
      <w:r>
        <w:rPr>
          <w:rFonts w:ascii="Book Antiqua" w:eastAsia="Book Antiqua" w:hAnsi="Book Antiqua" w:cs="Book Antiqua"/>
          <w:b/>
          <w:spacing w:val="1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vessels.”</w:t>
      </w:r>
    </w:p>
    <w:p w14:paraId="1E2EE3EF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07EB00B3" w14:textId="77777777" w:rsidR="00150366" w:rsidRDefault="00000000">
      <w:pPr>
        <w:ind w:left="48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  <w:w w:val="89"/>
        </w:rPr>
        <w:t>Sh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spok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so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17"/>
          <w:w w:val="89"/>
        </w:rPr>
        <w:t>Y</w:t>
      </w:r>
      <w:r>
        <w:rPr>
          <w:rFonts w:ascii="Book Antiqua" w:eastAsia="Book Antiqua" w:hAnsi="Book Antiqua" w:cs="Book Antiqua"/>
          <w:b/>
          <w:spacing w:val="-4"/>
          <w:w w:val="89"/>
        </w:rPr>
        <w:t>adu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2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whos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2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lov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pla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</w:rPr>
        <w:t>delighted</w:t>
      </w:r>
    </w:p>
    <w:p w14:paraId="5D868155" w14:textId="77777777" w:rsidR="00150366" w:rsidRDefault="00000000">
      <w:pPr>
        <w:spacing w:line="220" w:lineRule="exact"/>
        <w:ind w:left="12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Her</w:t>
      </w:r>
      <w:r>
        <w:rPr>
          <w:rFonts w:ascii="Book Antiqua" w:eastAsia="Book Antiqua" w:hAnsi="Book Antiqua" w:cs="Book Antiqua"/>
          <w:b/>
          <w:spacing w:val="1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heart.</w:t>
      </w:r>
      <w:r>
        <w:rPr>
          <w:rFonts w:ascii="Book Antiqua" w:eastAsia="Book Antiqua" w:hAnsi="Book Antiqua" w:cs="Book Antiqua"/>
          <w:b/>
          <w:spacing w:val="18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(refrain)</w:t>
      </w:r>
    </w:p>
    <w:p w14:paraId="0C1C7D76" w14:textId="77777777" w:rsidR="00150366" w:rsidRDefault="00000000">
      <w:pPr>
        <w:spacing w:before="99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C05DAB4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47A40621" w14:textId="77777777" w:rsidR="00150366" w:rsidRDefault="00000000">
      <w:pPr>
        <w:spacing w:line="248" w:lineRule="auto"/>
        <w:ind w:left="120" w:right="87" w:firstLine="360"/>
        <w:jc w:val="both"/>
      </w:pPr>
      <w:r>
        <w:rPr>
          <w:i/>
          <w:spacing w:val="-2"/>
        </w:rPr>
        <w:t>Kréòat</w:t>
      </w:r>
      <w:r>
        <w:rPr>
          <w:i/>
        </w:rPr>
        <w:t>i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hådayänandan</w:t>
      </w:r>
      <w:r>
        <w:rPr>
          <w:i/>
        </w:rPr>
        <w:t>e</w:t>
      </w:r>
      <w:r>
        <w:rPr>
          <w:i/>
          <w:spacing w:val="-18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47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3"/>
        </w:rPr>
        <w:t xml:space="preserve"> </w:t>
      </w:r>
      <w:r>
        <w:rPr>
          <w:spacing w:val="-2"/>
        </w:rPr>
        <w:t>refrai</w:t>
      </w:r>
      <w:r>
        <w:t xml:space="preserve">n </w:t>
      </w:r>
      <w:r>
        <w:rPr>
          <w:spacing w:val="2"/>
        </w:rPr>
        <w:t xml:space="preserve"> </w:t>
      </w:r>
      <w:r>
        <w:rPr>
          <w:spacing w:val="-2"/>
        </w:rPr>
        <w:t>mean</w:t>
      </w:r>
      <w:r>
        <w:t xml:space="preserve">s </w:t>
      </w:r>
      <w:r>
        <w:rPr>
          <w:spacing w:val="1"/>
        </w:rPr>
        <w:t xml:space="preserve"> </w:t>
      </w:r>
      <w:r>
        <w:rPr>
          <w:spacing w:val="-2"/>
        </w:rPr>
        <w:t>tha</w:t>
      </w:r>
      <w:r>
        <w:t xml:space="preserve">t </w:t>
      </w:r>
      <w:r>
        <w:rPr>
          <w:spacing w:val="10"/>
        </w:rPr>
        <w:t xml:space="preserve"> </w:t>
      </w:r>
      <w:r>
        <w:rPr>
          <w:spacing w:val="-2"/>
        </w:rPr>
        <w:t xml:space="preserve">Kåñëa </w:t>
      </w:r>
      <w:r>
        <w:rPr>
          <w:spacing w:val="-6"/>
        </w:rPr>
        <w:t>ha</w:t>
      </w:r>
      <w:r>
        <w:t>d</w:t>
      </w:r>
      <w:r>
        <w:rPr>
          <w:spacing w:val="35"/>
        </w:rPr>
        <w:t xml:space="preserve"> </w:t>
      </w:r>
      <w:r>
        <w:rPr>
          <w:spacing w:val="-6"/>
        </w:rPr>
        <w:t>awakene</w:t>
      </w:r>
      <w:r>
        <w:t>d</w:t>
      </w:r>
      <w:r>
        <w:rPr>
          <w:spacing w:val="42"/>
        </w:rPr>
        <w:t xml:space="preserve"> </w:t>
      </w:r>
      <w:r>
        <w:rPr>
          <w:spacing w:val="-6"/>
        </w:rPr>
        <w:t>blis</w:t>
      </w:r>
      <w:r>
        <w:t>s</w:t>
      </w:r>
      <w:r>
        <w:rPr>
          <w:spacing w:val="22"/>
        </w:rPr>
        <w:t xml:space="preserve"> </w:t>
      </w:r>
      <w:r>
        <w:rPr>
          <w:spacing w:val="-6"/>
        </w:rPr>
        <w:t>(</w:t>
      </w:r>
      <w:r>
        <w:rPr>
          <w:i/>
          <w:spacing w:val="-6"/>
        </w:rPr>
        <w:t>änanda</w:t>
      </w:r>
      <w:r>
        <w:t>)</w:t>
      </w:r>
      <w:r>
        <w:rPr>
          <w:spacing w:val="21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29"/>
        </w:rPr>
        <w:t xml:space="preserve"> </w:t>
      </w:r>
      <w:r>
        <w:rPr>
          <w:spacing w:val="-6"/>
        </w:rPr>
        <w:t>Rädhä’</w:t>
      </w:r>
      <w:r>
        <w:t>s</w:t>
      </w:r>
      <w:r>
        <w:rPr>
          <w:spacing w:val="-8"/>
        </w:rPr>
        <w:t xml:space="preserve"> </w:t>
      </w:r>
      <w:r>
        <w:rPr>
          <w:spacing w:val="-6"/>
        </w:rPr>
        <w:t>hear</w:t>
      </w:r>
      <w:r>
        <w:t>t</w:t>
      </w:r>
      <w:r>
        <w:rPr>
          <w:spacing w:val="42"/>
        </w:rPr>
        <w:t xml:space="preserve"> </w:t>
      </w:r>
      <w:r>
        <w:rPr>
          <w:spacing w:val="-6"/>
        </w:rPr>
        <w:t>(</w:t>
      </w:r>
      <w:r>
        <w:rPr>
          <w:i/>
          <w:spacing w:val="-6"/>
        </w:rPr>
        <w:t>hådaya</w:t>
      </w:r>
      <w:r>
        <w:rPr>
          <w:spacing w:val="-6"/>
        </w:rPr>
        <w:t>)</w:t>
      </w:r>
      <w:r>
        <w:t>.</w:t>
      </w:r>
      <w:r>
        <w:rPr>
          <w:spacing w:val="12"/>
        </w:rPr>
        <w:t xml:space="preserve"> </w:t>
      </w:r>
      <w:r>
        <w:rPr>
          <w:spacing w:val="-20"/>
          <w:w w:val="79"/>
        </w:rPr>
        <w:t>Y</w:t>
      </w:r>
      <w:r>
        <w:rPr>
          <w:spacing w:val="-6"/>
          <w:w w:val="105"/>
        </w:rPr>
        <w:t xml:space="preserve">adu- </w:t>
      </w:r>
      <w:r>
        <w:rPr>
          <w:spacing w:val="-6"/>
        </w:rPr>
        <w:t>nandan</w:t>
      </w:r>
      <w:r>
        <w:t xml:space="preserve">a </w:t>
      </w:r>
      <w:r>
        <w:rPr>
          <w:spacing w:val="9"/>
        </w:rPr>
        <w:t xml:space="preserve"> </w:t>
      </w:r>
      <w:r>
        <w:rPr>
          <w:spacing w:val="-6"/>
        </w:rPr>
        <w:t>refer</w:t>
      </w:r>
      <w:r>
        <w:t>s</w:t>
      </w:r>
      <w:r>
        <w:rPr>
          <w:spacing w:val="24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30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6"/>
        </w:rPr>
        <w:t>so</w:t>
      </w:r>
      <w:r>
        <w:t>n</w:t>
      </w:r>
      <w:r>
        <w:rPr>
          <w:spacing w:val="33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14"/>
        </w:rPr>
        <w:t xml:space="preserve"> </w:t>
      </w:r>
      <w:r>
        <w:rPr>
          <w:spacing w:val="-6"/>
        </w:rPr>
        <w:t>Nand</w:t>
      </w:r>
      <w:r>
        <w:t>a</w:t>
      </w:r>
      <w:r>
        <w:rPr>
          <w:spacing w:val="40"/>
        </w:rPr>
        <w:t xml:space="preserve"> </w:t>
      </w:r>
      <w:r>
        <w:rPr>
          <w:spacing w:val="-6"/>
        </w:rPr>
        <w:t>Mahäräja</w:t>
      </w:r>
      <w:r>
        <w:t>,</w:t>
      </w:r>
      <w:r>
        <w:rPr>
          <w:spacing w:val="27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31"/>
          <w:w w:val="77"/>
        </w:rPr>
        <w:t xml:space="preserve"> </w:t>
      </w:r>
      <w:r>
        <w:rPr>
          <w:spacing w:val="-6"/>
        </w:rPr>
        <w:t>Kåñëa</w:t>
      </w:r>
      <w:r>
        <w:t>,</w:t>
      </w:r>
      <w:r>
        <w:rPr>
          <w:spacing w:val="-9"/>
        </w:rPr>
        <w:t xml:space="preserve"> </w:t>
      </w:r>
      <w:r>
        <w:rPr>
          <w:spacing w:val="-6"/>
          <w:w w:val="104"/>
        </w:rPr>
        <w:t xml:space="preserve">who </w:t>
      </w:r>
      <w:r>
        <w:rPr>
          <w:spacing w:val="-6"/>
        </w:rPr>
        <w:t>appeare</w:t>
      </w:r>
      <w:r>
        <w:t>d</w:t>
      </w:r>
      <w:r>
        <w:rPr>
          <w:spacing w:val="41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2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20"/>
          <w:w w:val="79"/>
        </w:rPr>
        <w:t>Y</w:t>
      </w:r>
      <w:r>
        <w:rPr>
          <w:spacing w:val="-6"/>
          <w:w w:val="106"/>
        </w:rPr>
        <w:t>ad</w:t>
      </w:r>
      <w:r>
        <w:rPr>
          <w:w w:val="106"/>
        </w:rPr>
        <w:t>u</w:t>
      </w:r>
      <w:r>
        <w:rPr>
          <w:spacing w:val="12"/>
        </w:rPr>
        <w:t xml:space="preserve"> </w:t>
      </w:r>
      <w:r>
        <w:rPr>
          <w:spacing w:val="-6"/>
        </w:rPr>
        <w:t>dynasty</w:t>
      </w:r>
      <w:r>
        <w:t>.</w:t>
      </w:r>
      <w:r>
        <w:rPr>
          <w:spacing w:val="32"/>
        </w:rPr>
        <w:t xml:space="preserve"> </w:t>
      </w:r>
      <w:r>
        <w:rPr>
          <w:spacing w:val="-6"/>
        </w:rPr>
        <w:t>Seein</w:t>
      </w:r>
      <w:r>
        <w:t>g</w:t>
      </w:r>
      <w:r>
        <w:rPr>
          <w:spacing w:val="1"/>
        </w:rPr>
        <w:t xml:space="preserve"> </w:t>
      </w:r>
      <w:r>
        <w:rPr>
          <w:spacing w:val="-6"/>
        </w:rPr>
        <w:t>Kåñë</w:t>
      </w:r>
      <w:r>
        <w:t>a</w:t>
      </w:r>
      <w:r>
        <w:rPr>
          <w:spacing w:val="-14"/>
        </w:rPr>
        <w:t xml:space="preserve"> </w:t>
      </w:r>
      <w:r>
        <w:rPr>
          <w:spacing w:val="-6"/>
        </w:rPr>
        <w:t>inten</w:t>
      </w:r>
      <w:r>
        <w:t>t</w:t>
      </w:r>
      <w:r>
        <w:rPr>
          <w:spacing w:val="48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23"/>
        </w:rPr>
        <w:t xml:space="preserve"> </w:t>
      </w:r>
      <w:r>
        <w:rPr>
          <w:spacing w:val="-6"/>
          <w:w w:val="106"/>
        </w:rPr>
        <w:t xml:space="preserve">continue </w:t>
      </w:r>
      <w:r>
        <w:rPr>
          <w:spacing w:val="-2"/>
        </w:rPr>
        <w:t>Thei</w:t>
      </w:r>
      <w:r>
        <w:t xml:space="preserve">r  </w:t>
      </w:r>
      <w:r>
        <w:rPr>
          <w:spacing w:val="-2"/>
        </w:rPr>
        <w:t>play</w:t>
      </w:r>
      <w:r>
        <w:t>,</w:t>
      </w:r>
      <w:r>
        <w:rPr>
          <w:spacing w:val="37"/>
        </w:rPr>
        <w:t xml:space="preserve"> </w:t>
      </w:r>
      <w:r>
        <w:rPr>
          <w:spacing w:val="-2"/>
        </w:rPr>
        <w:t>Rädh</w:t>
      </w:r>
      <w:r>
        <w:t>ä</w:t>
      </w:r>
      <w:r>
        <w:rPr>
          <w:spacing w:val="38"/>
        </w:rPr>
        <w:t xml:space="preserve"> </w:t>
      </w:r>
      <w:r>
        <w:rPr>
          <w:spacing w:val="-2"/>
        </w:rPr>
        <w:t>said</w:t>
      </w:r>
      <w:r>
        <w:t>,</w:t>
      </w:r>
      <w:r>
        <w:rPr>
          <w:spacing w:val="40"/>
        </w:rPr>
        <w:t xml:space="preserve"> </w:t>
      </w:r>
      <w:r>
        <w:rPr>
          <w:spacing w:val="-2"/>
        </w:rPr>
        <w:t>“Decorat</w:t>
      </w:r>
      <w:r>
        <w:t>e</w:t>
      </w:r>
      <w:r>
        <w:rPr>
          <w:spacing w:val="41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25"/>
        </w:rPr>
        <w:t xml:space="preserve"> </w:t>
      </w:r>
      <w:r>
        <w:rPr>
          <w:spacing w:val="-2"/>
        </w:rPr>
        <w:t>wit</w:t>
      </w:r>
      <w:r>
        <w:t xml:space="preserve">h  </w:t>
      </w:r>
      <w:r>
        <w:rPr>
          <w:spacing w:val="-2"/>
        </w:rPr>
        <w:t>You</w:t>
      </w:r>
      <w:r>
        <w:t>r</w:t>
      </w:r>
      <w:r>
        <w:rPr>
          <w:spacing w:val="24"/>
        </w:rPr>
        <w:t xml:space="preserve"> </w:t>
      </w:r>
      <w:r>
        <w:rPr>
          <w:spacing w:val="-2"/>
        </w:rPr>
        <w:t>hand</w:t>
      </w:r>
      <w:r>
        <w:t xml:space="preserve">s </w:t>
      </w:r>
      <w:r>
        <w:rPr>
          <w:spacing w:val="11"/>
        </w:rPr>
        <w:t xml:space="preserve"> </w:t>
      </w:r>
      <w:r>
        <w:rPr>
          <w:spacing w:val="-2"/>
          <w:w w:val="107"/>
        </w:rPr>
        <w:t xml:space="preserve">in </w:t>
      </w:r>
      <w:r>
        <w:rPr>
          <w:spacing w:val="-6"/>
        </w:rPr>
        <w:t>suc</w:t>
      </w:r>
      <w:r>
        <w:t>h</w:t>
      </w:r>
      <w:r>
        <w:rPr>
          <w:spacing w:val="31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6"/>
        </w:rPr>
        <w:t>wa</w:t>
      </w:r>
      <w:r>
        <w:t>y</w:t>
      </w:r>
      <w:r>
        <w:rPr>
          <w:spacing w:val="2"/>
        </w:rPr>
        <w:t xml:space="preserve"> </w:t>
      </w:r>
      <w:r>
        <w:rPr>
          <w:spacing w:val="-6"/>
        </w:rPr>
        <w:t>tha</w:t>
      </w:r>
      <w:r>
        <w:t>t</w:t>
      </w:r>
      <w:r>
        <w:rPr>
          <w:spacing w:val="33"/>
        </w:rPr>
        <w:t xml:space="preserve"> </w:t>
      </w:r>
      <w:r>
        <w:rPr>
          <w:spacing w:val="-6"/>
        </w:rPr>
        <w:t>Yo</w:t>
      </w:r>
      <w:r>
        <w:t>u</w:t>
      </w:r>
      <w:r>
        <w:rPr>
          <w:spacing w:val="-8"/>
        </w:rPr>
        <w:t xml:space="preserve"> </w:t>
      </w:r>
      <w:r>
        <w:rPr>
          <w:spacing w:val="-6"/>
        </w:rPr>
        <w:t>mak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M</w:t>
      </w:r>
      <w:r>
        <w:t>e</w:t>
      </w:r>
      <w:r>
        <w:rPr>
          <w:spacing w:val="1"/>
        </w:rPr>
        <w:t xml:space="preserve"> </w:t>
      </w:r>
      <w:r>
        <w:rPr>
          <w:i/>
          <w:spacing w:val="-6"/>
          <w:w w:val="93"/>
        </w:rPr>
        <w:t>kåñëa-may</w:t>
      </w:r>
      <w:r>
        <w:rPr>
          <w:i/>
          <w:w w:val="93"/>
        </w:rPr>
        <w:t>é</w:t>
      </w:r>
      <w:r>
        <w:rPr>
          <w:i/>
          <w:spacing w:val="18"/>
          <w:w w:val="93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rPr>
          <w:spacing w:val="-6"/>
        </w:rPr>
        <w:t>tak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possessio</w:t>
      </w:r>
      <w:r>
        <w:t>n</w:t>
      </w:r>
      <w:r>
        <w:rPr>
          <w:spacing w:val="35"/>
        </w:rPr>
        <w:t xml:space="preserve"> </w:t>
      </w:r>
      <w:r>
        <w:rPr>
          <w:spacing w:val="-6"/>
        </w:rPr>
        <w:t>of M</w:t>
      </w:r>
      <w:r>
        <w:t>y</w:t>
      </w:r>
      <w:r>
        <w:rPr>
          <w:spacing w:val="4"/>
        </w:rPr>
        <w:t xml:space="preserve"> </w:t>
      </w:r>
      <w:r>
        <w:rPr>
          <w:spacing w:val="-6"/>
        </w:rPr>
        <w:t>whol</w:t>
      </w:r>
      <w:r>
        <w:t>e</w:t>
      </w:r>
      <w:r>
        <w:rPr>
          <w:spacing w:val="34"/>
        </w:rPr>
        <w:t xml:space="preserve"> </w:t>
      </w:r>
      <w:r>
        <w:rPr>
          <w:spacing w:val="-6"/>
        </w:rPr>
        <w:t>being</w:t>
      </w:r>
      <w:r>
        <w:t>.</w:t>
      </w:r>
      <w:r>
        <w:rPr>
          <w:spacing w:val="29"/>
        </w:rPr>
        <w:t xml:space="preserve"> </w:t>
      </w:r>
      <w:r>
        <w:rPr>
          <w:spacing w:val="-6"/>
        </w:rPr>
        <w:t>First</w:t>
      </w:r>
      <w:r>
        <w:t>,</w:t>
      </w:r>
      <w:r>
        <w:rPr>
          <w:spacing w:val="36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37"/>
        </w:rPr>
        <w:t xml:space="preserve"> </w:t>
      </w:r>
      <w:r>
        <w:rPr>
          <w:spacing w:val="-6"/>
        </w:rPr>
        <w:t>You</w:t>
      </w:r>
      <w:r>
        <w:t>r</w:t>
      </w:r>
      <w:r>
        <w:rPr>
          <w:spacing w:val="10"/>
        </w:rPr>
        <w:t xml:space="preserve"> </w:t>
      </w:r>
      <w:r>
        <w:rPr>
          <w:spacing w:val="-6"/>
        </w:rPr>
        <w:t>coo</w:t>
      </w:r>
      <w:r>
        <w:t>l</w:t>
      </w:r>
      <w:r>
        <w:rPr>
          <w:spacing w:val="26"/>
        </w:rPr>
        <w:t xml:space="preserve"> </w:t>
      </w:r>
      <w:r>
        <w:rPr>
          <w:spacing w:val="-6"/>
        </w:rPr>
        <w:t>hand</w:t>
      </w:r>
      <w:r>
        <w:t xml:space="preserve">,  </w:t>
      </w:r>
      <w:r>
        <w:rPr>
          <w:spacing w:val="-6"/>
        </w:rPr>
        <w:t>mor</w:t>
      </w:r>
      <w:r>
        <w:t>e</w:t>
      </w:r>
      <w:r>
        <w:rPr>
          <w:spacing w:val="36"/>
        </w:rPr>
        <w:t xml:space="preserve"> </w:t>
      </w:r>
      <w:r>
        <w:rPr>
          <w:spacing w:val="-6"/>
          <w:w w:val="103"/>
        </w:rPr>
        <w:t xml:space="preserve">refreshing </w:t>
      </w:r>
      <w:r>
        <w:rPr>
          <w:spacing w:val="-2"/>
        </w:rPr>
        <w:t>tha</w:t>
      </w:r>
      <w:r>
        <w:t xml:space="preserve">n </w:t>
      </w:r>
      <w:r>
        <w:rPr>
          <w:spacing w:val="2"/>
        </w:rPr>
        <w:t xml:space="preserve"> </w:t>
      </w:r>
      <w:r>
        <w:rPr>
          <w:spacing w:val="-2"/>
        </w:rPr>
        <w:t>sanda</w:t>
      </w:r>
      <w:r>
        <w:t>l</w:t>
      </w:r>
      <w:r>
        <w:rPr>
          <w:spacing w:val="39"/>
        </w:rPr>
        <w:t xml:space="preserve"> </w:t>
      </w:r>
      <w:r>
        <w:rPr>
          <w:spacing w:val="-2"/>
        </w:rPr>
        <w:t>pulp</w:t>
      </w:r>
      <w:r>
        <w:t>,</w:t>
      </w:r>
      <w:r>
        <w:rPr>
          <w:spacing w:val="48"/>
        </w:rPr>
        <w:t xml:space="preserve"> </w:t>
      </w:r>
      <w:r>
        <w:rPr>
          <w:spacing w:val="-2"/>
        </w:rPr>
        <w:t>pain</w:t>
      </w:r>
      <w:r>
        <w:t>t</w:t>
      </w:r>
      <w:r>
        <w:rPr>
          <w:spacing w:val="48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2"/>
        </w:rPr>
        <w:t>leaf</w:t>
      </w:r>
      <w:r>
        <w:t>y</w:t>
      </w:r>
      <w:r>
        <w:rPr>
          <w:spacing w:val="12"/>
        </w:rPr>
        <w:t xml:space="preserve"> </w:t>
      </w:r>
      <w:r>
        <w:rPr>
          <w:spacing w:val="-2"/>
        </w:rPr>
        <w:t>vin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5"/>
        </w:rPr>
        <w:t xml:space="preserve"> </w:t>
      </w:r>
      <w:r>
        <w:rPr>
          <w:spacing w:val="-2"/>
        </w:rPr>
        <w:t>mus</w:t>
      </w:r>
      <w:r>
        <w:t>k</w:t>
      </w:r>
      <w:r>
        <w:rPr>
          <w:spacing w:val="50"/>
        </w:rPr>
        <w:t xml:space="preserve"> </w:t>
      </w:r>
      <w:r>
        <w:rPr>
          <w:spacing w:val="-2"/>
        </w:rPr>
        <w:t>upo</w:t>
      </w:r>
      <w:r>
        <w:t xml:space="preserve">n </w:t>
      </w:r>
      <w:r>
        <w:rPr>
          <w:spacing w:val="6"/>
        </w:rPr>
        <w:t xml:space="preserve"> </w:t>
      </w:r>
      <w:r>
        <w:rPr>
          <w:spacing w:val="-2"/>
        </w:rPr>
        <w:t>M</w:t>
      </w:r>
      <w:r>
        <w:t>y</w:t>
      </w:r>
      <w:r>
        <w:rPr>
          <w:spacing w:val="10"/>
        </w:rPr>
        <w:t xml:space="preserve"> </w:t>
      </w:r>
      <w:r>
        <w:rPr>
          <w:spacing w:val="-2"/>
          <w:w w:val="105"/>
        </w:rPr>
        <w:t xml:space="preserve">pot- </w:t>
      </w:r>
      <w:r>
        <w:rPr>
          <w:spacing w:val="-2"/>
        </w:rPr>
        <w:t>lik</w:t>
      </w:r>
      <w:r>
        <w:t>e</w:t>
      </w:r>
      <w:r>
        <w:rPr>
          <w:spacing w:val="45"/>
        </w:rPr>
        <w:t xml:space="preserve"> </w:t>
      </w:r>
      <w:r>
        <w:rPr>
          <w:spacing w:val="-2"/>
        </w:rPr>
        <w:t>breasts</w:t>
      </w:r>
      <w:r>
        <w:t xml:space="preserve">, </w:t>
      </w:r>
      <w:r>
        <w:rPr>
          <w:spacing w:val="7"/>
        </w:rPr>
        <w:t xml:space="preserve"> </w:t>
      </w:r>
      <w:r>
        <w:rPr>
          <w:spacing w:val="-2"/>
        </w:rPr>
        <w:t>i</w:t>
      </w:r>
      <w:r>
        <w:t xml:space="preserve">n  </w:t>
      </w:r>
      <w:r>
        <w:rPr>
          <w:spacing w:val="-2"/>
        </w:rPr>
        <w:t>th</w:t>
      </w:r>
      <w:r>
        <w:t xml:space="preserve">e </w:t>
      </w:r>
      <w:r>
        <w:rPr>
          <w:spacing w:val="6"/>
        </w:rPr>
        <w:t xml:space="preserve"> </w:t>
      </w:r>
      <w:r>
        <w:rPr>
          <w:spacing w:val="-2"/>
        </w:rPr>
        <w:t>sam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wa</w:t>
      </w:r>
      <w:r>
        <w:t>y</w:t>
      </w:r>
      <w:r>
        <w:rPr>
          <w:spacing w:val="32"/>
        </w:rPr>
        <w:t xml:space="preserve"> </w:t>
      </w:r>
      <w:r>
        <w:rPr>
          <w:spacing w:val="-2"/>
        </w:rPr>
        <w:t>tha</w:t>
      </w:r>
      <w:r>
        <w:t xml:space="preserve">t </w:t>
      </w:r>
      <w:r>
        <w:rPr>
          <w:spacing w:val="13"/>
        </w:rPr>
        <w:t xml:space="preserve"> </w:t>
      </w:r>
      <w:r>
        <w:rPr>
          <w:spacing w:val="-2"/>
        </w:rPr>
        <w:t>Kämadeva’</w:t>
      </w:r>
      <w:r>
        <w:t>s</w:t>
      </w:r>
      <w:r>
        <w:rPr>
          <w:spacing w:val="9"/>
        </w:rPr>
        <w:t xml:space="preserve"> </w:t>
      </w:r>
      <w:r>
        <w:rPr>
          <w:spacing w:val="-2"/>
        </w:rPr>
        <w:t>sacre</w:t>
      </w:r>
      <w:r>
        <w:t xml:space="preserve">d </w:t>
      </w:r>
      <w:r>
        <w:rPr>
          <w:spacing w:val="4"/>
        </w:rPr>
        <w:t xml:space="preserve"> </w:t>
      </w:r>
      <w:r>
        <w:rPr>
          <w:spacing w:val="-2"/>
          <w:w w:val="102"/>
        </w:rPr>
        <w:t xml:space="preserve">jugs </w:t>
      </w:r>
      <w:r>
        <w:rPr>
          <w:spacing w:val="-2"/>
        </w:rPr>
        <w:t>ar</w:t>
      </w:r>
      <w:r>
        <w:t xml:space="preserve">e </w:t>
      </w:r>
      <w:r>
        <w:rPr>
          <w:spacing w:val="5"/>
        </w:rPr>
        <w:t xml:space="preserve"> </w:t>
      </w:r>
      <w:r>
        <w:rPr>
          <w:spacing w:val="-2"/>
        </w:rPr>
        <w:t>decorate</w:t>
      </w:r>
      <w:r>
        <w:t xml:space="preserve">d </w:t>
      </w:r>
      <w:r>
        <w:rPr>
          <w:spacing w:val="29"/>
        </w:rPr>
        <w:t xml:space="preserve"> </w:t>
      </w:r>
      <w:r>
        <w:rPr>
          <w:spacing w:val="-2"/>
        </w:rPr>
        <w:t>wit</w:t>
      </w:r>
      <w:r>
        <w:t xml:space="preserve">h </w:t>
      </w:r>
      <w:r>
        <w:rPr>
          <w:spacing w:val="15"/>
        </w:rPr>
        <w:t xml:space="preserve"> </w:t>
      </w:r>
      <w:r>
        <w:rPr>
          <w:spacing w:val="-2"/>
        </w:rPr>
        <w:t>dar</w:t>
      </w:r>
      <w:r>
        <w:t xml:space="preserve">k </w:t>
      </w:r>
      <w:r>
        <w:rPr>
          <w:spacing w:val="19"/>
        </w:rPr>
        <w:t xml:space="preserve"> </w:t>
      </w:r>
      <w:r>
        <w:rPr>
          <w:spacing w:val="-2"/>
        </w:rPr>
        <w:t>mang</w:t>
      </w:r>
      <w:r>
        <w:t xml:space="preserve">o </w:t>
      </w:r>
      <w:r>
        <w:rPr>
          <w:spacing w:val="14"/>
        </w:rPr>
        <w:t xml:space="preserve"> </w:t>
      </w:r>
      <w:r>
        <w:rPr>
          <w:spacing w:val="-2"/>
        </w:rPr>
        <w:t>leave</w:t>
      </w:r>
      <w:r>
        <w:t>s</w:t>
      </w:r>
      <w:r>
        <w:rPr>
          <w:spacing w:val="43"/>
        </w:rPr>
        <w:t xml:space="preserve"> </w:t>
      </w:r>
      <w:r>
        <w:rPr>
          <w:spacing w:val="-2"/>
        </w:rPr>
        <w:t>fo</w:t>
      </w:r>
      <w:r>
        <w:t xml:space="preserve">r  </w:t>
      </w:r>
      <w:r>
        <w:rPr>
          <w:spacing w:val="-2"/>
        </w:rPr>
        <w:t>hi</w:t>
      </w:r>
      <w:r>
        <w:t xml:space="preserve">s </w:t>
      </w:r>
      <w:r>
        <w:rPr>
          <w:spacing w:val="7"/>
        </w:rPr>
        <w:t xml:space="preserve"> </w:t>
      </w:r>
      <w:r>
        <w:rPr>
          <w:spacing w:val="-2"/>
          <w:w w:val="104"/>
        </w:rPr>
        <w:t xml:space="preserve">procession </w:t>
      </w:r>
      <w:r>
        <w:rPr>
          <w:spacing w:val="-5"/>
        </w:rPr>
        <w:t>aroun</w:t>
      </w:r>
      <w:r>
        <w:t xml:space="preserve">d </w:t>
      </w:r>
      <w:r>
        <w:rPr>
          <w:spacing w:val="14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43"/>
        </w:rPr>
        <w:t xml:space="preserve"> </w:t>
      </w:r>
      <w:r>
        <w:rPr>
          <w:spacing w:val="-5"/>
        </w:rPr>
        <w:t>universe.</w:t>
      </w:r>
      <w:r>
        <w:t xml:space="preserve">”  </w:t>
      </w:r>
      <w:r>
        <w:rPr>
          <w:spacing w:val="-5"/>
        </w:rPr>
        <w:t>I</w:t>
      </w:r>
      <w:r>
        <w:t>n</w:t>
      </w:r>
      <w:r>
        <w:rPr>
          <w:spacing w:val="36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43"/>
        </w:rPr>
        <w:t xml:space="preserve"> </w:t>
      </w:r>
      <w:r>
        <w:rPr>
          <w:spacing w:val="-5"/>
        </w:rPr>
        <w:t>wa</w:t>
      </w:r>
      <w:r>
        <w:t>y</w:t>
      </w:r>
      <w:r>
        <w:rPr>
          <w:spacing w:val="19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20"/>
        </w:rPr>
        <w:t xml:space="preserve"> </w:t>
      </w:r>
      <w:r>
        <w:rPr>
          <w:spacing w:val="-5"/>
        </w:rPr>
        <w:t>courteousl</w:t>
      </w:r>
      <w:r>
        <w:t xml:space="preserve">y </w:t>
      </w:r>
      <w:r>
        <w:rPr>
          <w:spacing w:val="13"/>
        </w:rPr>
        <w:t xml:space="preserve"> </w:t>
      </w:r>
      <w:r>
        <w:rPr>
          <w:spacing w:val="-5"/>
          <w:w w:val="104"/>
        </w:rPr>
        <w:t xml:space="preserve">requested </w:t>
      </w:r>
      <w:r>
        <w:rPr>
          <w:spacing w:val="-2"/>
        </w:rPr>
        <w:t>He</w:t>
      </w:r>
      <w:r>
        <w:t>r</w:t>
      </w:r>
      <w:r>
        <w:rPr>
          <w:spacing w:val="4"/>
        </w:rPr>
        <w:t xml:space="preserve"> </w:t>
      </w:r>
      <w:r>
        <w:rPr>
          <w:spacing w:val="-2"/>
        </w:rPr>
        <w:t>sweethear</w:t>
      </w:r>
      <w:r>
        <w:t>t</w:t>
      </w:r>
      <w:r>
        <w:rPr>
          <w:spacing w:val="32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2"/>
        </w:rPr>
        <w:t>pain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artisti</w:t>
      </w:r>
      <w:r>
        <w:t>c</w:t>
      </w:r>
      <w:r>
        <w:rPr>
          <w:spacing w:val="20"/>
        </w:rPr>
        <w:t xml:space="preserve"> </w:t>
      </w:r>
      <w:r>
        <w:rPr>
          <w:spacing w:val="-2"/>
        </w:rPr>
        <w:t>design</w:t>
      </w:r>
      <w:r>
        <w:t>s</w:t>
      </w:r>
      <w:r>
        <w:rPr>
          <w:spacing w:val="10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12"/>
        </w:rPr>
        <w:t xml:space="preserve"> </w:t>
      </w:r>
      <w:r>
        <w:rPr>
          <w:spacing w:val="-2"/>
        </w:rPr>
        <w:t>He</w:t>
      </w:r>
      <w:r>
        <w:t>r</w:t>
      </w:r>
      <w:r>
        <w:rPr>
          <w:spacing w:val="4"/>
        </w:rPr>
        <w:t xml:space="preserve"> </w:t>
      </w:r>
      <w:r>
        <w:rPr>
          <w:spacing w:val="-2"/>
          <w:w w:val="103"/>
        </w:rPr>
        <w:t>bosom.</w:t>
      </w:r>
    </w:p>
    <w:p w14:paraId="7A8BF88D" w14:textId="77777777" w:rsidR="00150366" w:rsidRDefault="00150366">
      <w:pPr>
        <w:spacing w:before="1" w:line="140" w:lineRule="exact"/>
        <w:rPr>
          <w:sz w:val="15"/>
          <w:szCs w:val="15"/>
        </w:rPr>
      </w:pPr>
    </w:p>
    <w:p w14:paraId="66CB2DE2" w14:textId="77777777" w:rsidR="00150366" w:rsidRDefault="00000000">
      <w:pPr>
        <w:spacing w:line="248" w:lineRule="auto"/>
        <w:ind w:left="120" w:right="85" w:firstLine="360"/>
        <w:jc w:val="both"/>
      </w:pPr>
      <w:r>
        <w:t>This</w:t>
      </w:r>
      <w:r>
        <w:rPr>
          <w:spacing w:val="16"/>
        </w:rPr>
        <w:t xml:space="preserve"> </w:t>
      </w:r>
      <w:r>
        <w:t>verse</w:t>
      </w:r>
      <w:r>
        <w:rPr>
          <w:spacing w:val="5"/>
        </w:rPr>
        <w:t xml:space="preserve"> </w:t>
      </w:r>
      <w:r>
        <w:t>also</w:t>
      </w:r>
      <w:r>
        <w:rPr>
          <w:spacing w:val="8"/>
        </w:rPr>
        <w:t xml:space="preserve"> </w:t>
      </w:r>
      <w:r>
        <w:t>alludes</w:t>
      </w:r>
      <w:r>
        <w:rPr>
          <w:spacing w:val="22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specific</w:t>
      </w:r>
      <w:r>
        <w:rPr>
          <w:spacing w:val="5"/>
        </w:rPr>
        <w:t xml:space="preserve"> </w:t>
      </w:r>
      <w:r>
        <w:t>type</w:t>
      </w:r>
      <w:r>
        <w:rPr>
          <w:spacing w:val="15"/>
        </w:rPr>
        <w:t xml:space="preserve"> </w:t>
      </w:r>
      <w:r>
        <w:t>of nail</w:t>
      </w:r>
      <w:r>
        <w:rPr>
          <w:spacing w:val="14"/>
        </w:rPr>
        <w:t xml:space="preserve"> </w:t>
      </w:r>
      <w:r>
        <w:rPr>
          <w:w w:val="105"/>
        </w:rPr>
        <w:t xml:space="preserve">mark </w:t>
      </w:r>
      <w:r>
        <w:rPr>
          <w:spacing w:val="-4"/>
        </w:rPr>
        <w:t>calle</w:t>
      </w:r>
      <w:r>
        <w:t>d</w:t>
      </w:r>
      <w:r>
        <w:rPr>
          <w:spacing w:val="26"/>
        </w:rPr>
        <w:t xml:space="preserve"> </w:t>
      </w:r>
      <w:r>
        <w:rPr>
          <w:i/>
          <w:spacing w:val="-4"/>
        </w:rPr>
        <w:t>mayüra-padaka</w:t>
      </w:r>
      <w:r>
        <w:t>,</w:t>
      </w:r>
      <w:r>
        <w:rPr>
          <w:spacing w:val="10"/>
        </w:rPr>
        <w:t xml:space="preserve"> </w:t>
      </w:r>
      <w:r>
        <w:rPr>
          <w:spacing w:val="-4"/>
        </w:rPr>
        <w:t>whic</w:t>
      </w:r>
      <w:r>
        <w:t>h</w:t>
      </w:r>
      <w:r>
        <w:rPr>
          <w:spacing w:val="41"/>
        </w:rPr>
        <w:t xml:space="preserve"> </w:t>
      </w:r>
      <w:r>
        <w:rPr>
          <w:spacing w:val="-4"/>
        </w:rPr>
        <w:t>resemble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4"/>
        </w:rPr>
        <w:t>impressio</w:t>
      </w:r>
      <w:r>
        <w:t xml:space="preserve">n </w:t>
      </w:r>
      <w:r>
        <w:rPr>
          <w:spacing w:val="6"/>
        </w:rPr>
        <w:t xml:space="preserve"> </w:t>
      </w:r>
      <w:r>
        <w:rPr>
          <w:spacing w:val="-4"/>
          <w:w w:val="103"/>
        </w:rPr>
        <w:t xml:space="preserve">made </w:t>
      </w:r>
      <w:r>
        <w:rPr>
          <w:spacing w:val="-4"/>
        </w:rPr>
        <w:t>b</w:t>
      </w:r>
      <w:r>
        <w:t>y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4"/>
        </w:rPr>
        <w:t>peacock’</w:t>
      </w:r>
      <w:r>
        <w:t>s</w:t>
      </w:r>
      <w:r>
        <w:rPr>
          <w:spacing w:val="2"/>
        </w:rPr>
        <w:t xml:space="preserve"> </w:t>
      </w:r>
      <w:r>
        <w:rPr>
          <w:spacing w:val="-4"/>
        </w:rPr>
        <w:t>foot</w:t>
      </w:r>
      <w:r>
        <w:t>,</w:t>
      </w:r>
      <w:r>
        <w:rPr>
          <w:spacing w:val="25"/>
        </w:rPr>
        <w:t xml:space="preserve"> </w:t>
      </w:r>
      <w:r>
        <w:rPr>
          <w:spacing w:val="-4"/>
        </w:rPr>
        <w:t>b</w:t>
      </w:r>
      <w:r>
        <w:t>y</w:t>
      </w:r>
      <w:r>
        <w:rPr>
          <w:spacing w:val="18"/>
        </w:rPr>
        <w:t xml:space="preserve"> </w:t>
      </w:r>
      <w:r>
        <w:rPr>
          <w:spacing w:val="-4"/>
        </w:rPr>
        <w:t>whic</w:t>
      </w:r>
      <w:r>
        <w:t>h</w:t>
      </w:r>
      <w:r>
        <w:rPr>
          <w:spacing w:val="37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4"/>
        </w:rPr>
        <w:t>ladylov</w:t>
      </w:r>
      <w:r>
        <w:t>e</w:t>
      </w:r>
      <w:r>
        <w:rPr>
          <w:spacing w:val="18"/>
        </w:rPr>
        <w:t xml:space="preserve"> </w:t>
      </w:r>
      <w:r>
        <w:rPr>
          <w:spacing w:val="-4"/>
        </w:rPr>
        <w:t>wil</w:t>
      </w:r>
      <w:r>
        <w:t>l</w:t>
      </w:r>
      <w:r>
        <w:rPr>
          <w:spacing w:val="18"/>
        </w:rPr>
        <w:t xml:space="preserve"> </w:t>
      </w:r>
      <w:r>
        <w:rPr>
          <w:spacing w:val="-4"/>
        </w:rPr>
        <w:t>remembe</w:t>
      </w:r>
      <w:r>
        <w:t xml:space="preserve">r  </w:t>
      </w:r>
      <w:r>
        <w:rPr>
          <w:spacing w:val="-4"/>
          <w:w w:val="107"/>
        </w:rPr>
        <w:t xml:space="preserve">her </w:t>
      </w:r>
      <w:r>
        <w:rPr>
          <w:w w:val="101"/>
        </w:rPr>
        <w:t>beloved.</w:t>
      </w:r>
    </w:p>
    <w:p w14:paraId="1BAC3043" w14:textId="77777777" w:rsidR="00150366" w:rsidRDefault="00150366">
      <w:pPr>
        <w:spacing w:before="6" w:line="140" w:lineRule="exact"/>
        <w:rPr>
          <w:sz w:val="14"/>
          <w:szCs w:val="14"/>
        </w:rPr>
      </w:pPr>
    </w:p>
    <w:p w14:paraId="37C4492A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18</w:t>
      </w:r>
    </w:p>
    <w:p w14:paraId="0037AD66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7303CD10" w14:textId="77777777" w:rsidR="00150366" w:rsidRDefault="00000000">
      <w:pPr>
        <w:ind w:left="221"/>
      </w:pPr>
      <w:r>
        <w:rPr>
          <w:i/>
          <w:spacing w:val="-4"/>
          <w:w w:val="105"/>
        </w:rPr>
        <w:t>ali-kula-gaïjana-saïjanaka</w:t>
      </w:r>
      <w:r>
        <w:rPr>
          <w:i/>
          <w:w w:val="105"/>
        </w:rPr>
        <w:t>à</w:t>
      </w:r>
      <w:r>
        <w:rPr>
          <w:i/>
          <w:spacing w:val="-5"/>
          <w:w w:val="105"/>
        </w:rPr>
        <w:t xml:space="preserve"> </w:t>
      </w:r>
      <w:r>
        <w:rPr>
          <w:i/>
          <w:spacing w:val="-4"/>
        </w:rPr>
        <w:t>rati-näyaka-säyaka-mocane</w:t>
      </w:r>
    </w:p>
    <w:p w14:paraId="73DEC2B1" w14:textId="77777777" w:rsidR="00150366" w:rsidRDefault="00000000">
      <w:pPr>
        <w:spacing w:before="8" w:line="248" w:lineRule="auto"/>
        <w:ind w:left="2660" w:right="190" w:hanging="2439"/>
      </w:pPr>
      <w:r>
        <w:rPr>
          <w:i/>
          <w:spacing w:val="-4"/>
          <w:w w:val="97"/>
        </w:rPr>
        <w:t>tvad-adhara-cumbana-lambita-kajjala</w:t>
      </w:r>
      <w:r>
        <w:rPr>
          <w:i/>
          <w:w w:val="97"/>
        </w:rPr>
        <w:t>m</w:t>
      </w:r>
      <w:r>
        <w:rPr>
          <w:i/>
          <w:spacing w:val="22"/>
          <w:w w:val="97"/>
        </w:rPr>
        <w:t xml:space="preserve"> </w:t>
      </w:r>
      <w:r>
        <w:rPr>
          <w:i/>
          <w:spacing w:val="-4"/>
        </w:rPr>
        <w:t>ujjvalay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priy</w:t>
      </w:r>
      <w:r>
        <w:rPr>
          <w:i/>
        </w:rPr>
        <w:t>a</w:t>
      </w:r>
      <w:r>
        <w:rPr>
          <w:i/>
          <w:spacing w:val="-8"/>
        </w:rPr>
        <w:t xml:space="preserve"> </w:t>
      </w:r>
      <w:r>
        <w:rPr>
          <w:i/>
          <w:spacing w:val="-4"/>
        </w:rPr>
        <w:t xml:space="preserve">locane </w:t>
      </w:r>
      <w:r>
        <w:rPr>
          <w:i/>
          <w:spacing w:val="-4"/>
          <w:w w:val="95"/>
        </w:rPr>
        <w:t>nijagäd</w:t>
      </w:r>
      <w:r>
        <w:rPr>
          <w:i/>
          <w:w w:val="95"/>
        </w:rPr>
        <w:t xml:space="preserve">a </w:t>
      </w:r>
      <w:r>
        <w:rPr>
          <w:i/>
          <w:spacing w:val="-4"/>
        </w:rPr>
        <w:t>s</w:t>
      </w:r>
      <w:r>
        <w:rPr>
          <w:i/>
        </w:rPr>
        <w:t>ä</w:t>
      </w:r>
      <w:r>
        <w:rPr>
          <w:i/>
          <w:spacing w:val="-17"/>
        </w:rPr>
        <w:t xml:space="preserve"> </w:t>
      </w:r>
      <w:r>
        <w:rPr>
          <w:i/>
          <w:spacing w:val="-4"/>
          <w:w w:val="97"/>
        </w:rPr>
        <w:t>yadunandane..</w:t>
      </w:r>
      <w:r>
        <w:rPr>
          <w:i/>
          <w:w w:val="97"/>
        </w:rPr>
        <w:t>.</w:t>
      </w:r>
      <w:r>
        <w:rPr>
          <w:i/>
          <w:spacing w:val="6"/>
          <w:w w:val="97"/>
        </w:rPr>
        <w:t xml:space="preserve"> </w:t>
      </w:r>
      <w:r>
        <w:rPr>
          <w:spacing w:val="-4"/>
          <w:w w:val="111"/>
        </w:rPr>
        <w:t>(2)</w:t>
      </w:r>
    </w:p>
    <w:p w14:paraId="43DFED79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00A60777" w14:textId="77777777" w:rsidR="00150366" w:rsidRDefault="00000000">
      <w:pPr>
        <w:spacing w:line="220" w:lineRule="exact"/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“My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love,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>besmear My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eyes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23"/>
        </w:rPr>
        <w:t xml:space="preserve"> </w:t>
      </w:r>
      <w:r>
        <w:rPr>
          <w:rFonts w:ascii="Book Antiqua" w:eastAsia="Book Antiqua" w:hAnsi="Book Antiqua" w:cs="Book Antiqua"/>
          <w:b/>
        </w:rPr>
        <w:t>shiny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collyrium </w:t>
      </w:r>
      <w:r>
        <w:rPr>
          <w:rFonts w:ascii="Book Antiqua" w:eastAsia="Book Antiqua" w:hAnsi="Book Antiqua" w:cs="Book Antiqua"/>
          <w:b/>
          <w:spacing w:val="-2"/>
          <w:w w:val="90"/>
        </w:rPr>
        <w:t>eclipsin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3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beaut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swar</w:t>
      </w:r>
      <w:r>
        <w:rPr>
          <w:rFonts w:ascii="Book Antiqua" w:eastAsia="Book Antiqua" w:hAnsi="Book Antiqua" w:cs="Book Antiqua"/>
          <w:b/>
          <w:w w:val="91"/>
        </w:rPr>
        <w:t>m</w:t>
      </w:r>
      <w:r>
        <w:rPr>
          <w:rFonts w:ascii="Book Antiqua" w:eastAsia="Book Antiqua" w:hAnsi="Book Antiqua" w:cs="Book Antiqua"/>
          <w:b/>
          <w:spacing w:val="2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dar</w:t>
      </w:r>
      <w:r>
        <w:rPr>
          <w:rFonts w:ascii="Book Antiqua" w:eastAsia="Book Antiqua" w:hAnsi="Book Antiqua" w:cs="Book Antiqua"/>
          <w:b/>
        </w:rPr>
        <w:t>k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bumblebees</w:t>
      </w:r>
      <w:r>
        <w:rPr>
          <w:rFonts w:ascii="Book Antiqua" w:eastAsia="Book Antiqua" w:hAnsi="Book Antiqua" w:cs="Book Antiqua"/>
          <w:b/>
          <w:w w:val="90"/>
        </w:rPr>
        <w:t>.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Your lip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kisse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awa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blac</w:t>
      </w:r>
      <w:r>
        <w:rPr>
          <w:rFonts w:ascii="Book Antiqua" w:eastAsia="Book Antiqua" w:hAnsi="Book Antiqua" w:cs="Book Antiqua"/>
          <w:b/>
          <w:w w:val="90"/>
        </w:rPr>
        <w:t>k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b/>
          <w:i/>
          <w:spacing w:val="-2"/>
        </w:rPr>
        <w:t>kajjal</w:t>
      </w:r>
      <w:r>
        <w:rPr>
          <w:b/>
          <w:i/>
        </w:rPr>
        <w:t>a</w:t>
      </w:r>
      <w:r>
        <w:rPr>
          <w:b/>
          <w:i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6"/>
        </w:rPr>
        <w:t>linin</w:t>
      </w:r>
      <w:r>
        <w:rPr>
          <w:rFonts w:ascii="Book Antiqua" w:eastAsia="Book Antiqua" w:hAnsi="Book Antiqua" w:cs="Book Antiqua"/>
          <w:b/>
          <w:w w:val="86"/>
        </w:rPr>
        <w:t>g</w:t>
      </w:r>
      <w:r>
        <w:rPr>
          <w:rFonts w:ascii="Book Antiqua" w:eastAsia="Book Antiqua" w:hAnsi="Book Antiqua" w:cs="Book Antiqua"/>
          <w:b/>
          <w:spacing w:val="40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6"/>
        </w:rPr>
        <w:t>M</w:t>
      </w:r>
      <w:r>
        <w:rPr>
          <w:rFonts w:ascii="Book Antiqua" w:eastAsia="Book Antiqua" w:hAnsi="Book Antiqua" w:cs="Book Antiqua"/>
          <w:b/>
          <w:w w:val="86"/>
        </w:rPr>
        <w:t>y</w:t>
      </w:r>
      <w:r>
        <w:rPr>
          <w:rFonts w:ascii="Book Antiqua" w:eastAsia="Book Antiqua" w:hAnsi="Book Antiqua" w:cs="Book Antiqua"/>
          <w:b/>
          <w:spacing w:val="25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eyes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bow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discharges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Cupid’s</w:t>
      </w:r>
      <w:r>
        <w:rPr>
          <w:rFonts w:ascii="Book Antiqua" w:eastAsia="Book Antiqua" w:hAnsi="Book Antiqua" w:cs="Book Antiqua"/>
          <w:b/>
          <w:spacing w:val="1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arrows.</w:t>
      </w:r>
    </w:p>
    <w:p w14:paraId="7C78FECC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48D3DC82" w14:textId="77777777" w:rsidR="00150366" w:rsidRDefault="00150366">
      <w:pPr>
        <w:spacing w:line="200" w:lineRule="exact"/>
      </w:pPr>
    </w:p>
    <w:p w14:paraId="02BF4B1C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FB12984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4A929D93" w14:textId="77777777" w:rsidR="00150366" w:rsidRDefault="00000000">
      <w:pPr>
        <w:spacing w:line="247" w:lineRule="auto"/>
        <w:ind w:left="120" w:right="86" w:firstLine="360"/>
        <w:jc w:val="both"/>
      </w:pPr>
      <w:r>
        <w:t>Rädhä</w:t>
      </w:r>
      <w:r>
        <w:rPr>
          <w:spacing w:val="25"/>
        </w:rPr>
        <w:t xml:space="preserve"> </w:t>
      </w:r>
      <w:r>
        <w:t xml:space="preserve">continued, </w:t>
      </w:r>
      <w:r>
        <w:rPr>
          <w:spacing w:val="20"/>
        </w:rPr>
        <w:t xml:space="preserve"> </w:t>
      </w:r>
      <w:r>
        <w:t>“O</w:t>
      </w:r>
      <w:r>
        <w:rPr>
          <w:spacing w:val="20"/>
        </w:rPr>
        <w:t xml:space="preserve"> </w:t>
      </w:r>
      <w:r>
        <w:t>love</w:t>
      </w:r>
      <w:r>
        <w:rPr>
          <w:spacing w:val="20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My</w:t>
      </w:r>
      <w:r>
        <w:rPr>
          <w:spacing w:val="6"/>
        </w:rPr>
        <w:t xml:space="preserve"> </w:t>
      </w:r>
      <w:r>
        <w:t>life,</w:t>
      </w:r>
      <w:r>
        <w:rPr>
          <w:spacing w:val="14"/>
        </w:rPr>
        <w:t xml:space="preserve"> </w:t>
      </w:r>
      <w:r>
        <w:t>anoint  My</w:t>
      </w:r>
      <w:r>
        <w:rPr>
          <w:spacing w:val="6"/>
        </w:rPr>
        <w:t xml:space="preserve"> </w:t>
      </w:r>
      <w:r>
        <w:t xml:space="preserve">eyes </w:t>
      </w:r>
      <w:r>
        <w:rPr>
          <w:spacing w:val="-5"/>
        </w:rPr>
        <w:t>wit</w:t>
      </w:r>
      <w:r>
        <w:t>h</w:t>
      </w:r>
      <w:r>
        <w:rPr>
          <w:spacing w:val="33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32"/>
        </w:rPr>
        <w:t xml:space="preserve"> </w:t>
      </w:r>
      <w:r>
        <w:rPr>
          <w:spacing w:val="-5"/>
        </w:rPr>
        <w:t>fres</w:t>
      </w:r>
      <w:r>
        <w:t>h</w:t>
      </w:r>
      <w:r>
        <w:rPr>
          <w:spacing w:val="23"/>
        </w:rPr>
        <w:t xml:space="preserve"> </w:t>
      </w:r>
      <w:r>
        <w:rPr>
          <w:spacing w:val="-5"/>
        </w:rPr>
        <w:t>eyeline</w:t>
      </w:r>
      <w:r>
        <w:t>r</w:t>
      </w:r>
      <w:r>
        <w:rPr>
          <w:spacing w:val="28"/>
        </w:rPr>
        <w:t xml:space="preserve"> </w:t>
      </w:r>
      <w:r>
        <w:rPr>
          <w:spacing w:val="-5"/>
        </w:rPr>
        <w:t>whic</w:t>
      </w:r>
      <w:r>
        <w:t>h</w:t>
      </w:r>
      <w:r>
        <w:rPr>
          <w:spacing w:val="35"/>
        </w:rPr>
        <w:t xml:space="preserve"> </w:t>
      </w:r>
      <w:r>
        <w:rPr>
          <w:spacing w:val="-5"/>
        </w:rPr>
        <w:t>excel</w:t>
      </w:r>
      <w:r>
        <w:t>s</w:t>
      </w:r>
      <w:r>
        <w:rPr>
          <w:spacing w:val="15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5"/>
        </w:rPr>
        <w:t>splendo</w:t>
      </w:r>
      <w:r>
        <w:t>r</w:t>
      </w:r>
      <w:r>
        <w:rPr>
          <w:spacing w:val="49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0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5"/>
          <w:w w:val="102"/>
        </w:rPr>
        <w:t xml:space="preserve">swarm </w:t>
      </w:r>
      <w:r>
        <w:t>of</w:t>
      </w:r>
      <w:r>
        <w:rPr>
          <w:spacing w:val="37"/>
        </w:rPr>
        <w:t xml:space="preserve"> </w:t>
      </w:r>
      <w:r>
        <w:t xml:space="preserve">bumblebees. </w:t>
      </w:r>
      <w:r>
        <w:rPr>
          <w:spacing w:val="22"/>
        </w:rPr>
        <w:t xml:space="preserve"> </w:t>
      </w:r>
      <w:r>
        <w:t>Kämadeva’s</w:t>
      </w:r>
      <w:r>
        <w:rPr>
          <w:spacing w:val="12"/>
        </w:rPr>
        <w:t xml:space="preserve"> </w:t>
      </w:r>
      <w:r>
        <w:t xml:space="preserve">arrows </w:t>
      </w:r>
      <w:r>
        <w:rPr>
          <w:spacing w:val="9"/>
        </w:rPr>
        <w:t xml:space="preserve"> </w:t>
      </w:r>
      <w:r>
        <w:t>fly</w:t>
      </w:r>
      <w:r>
        <w:rPr>
          <w:spacing w:val="31"/>
        </w:rPr>
        <w:t xml:space="preserve"> </w:t>
      </w:r>
      <w:r>
        <w:t>from  My</w:t>
      </w:r>
      <w:r>
        <w:rPr>
          <w:spacing w:val="28"/>
        </w:rPr>
        <w:t xml:space="preserve"> </w:t>
      </w:r>
      <w:r>
        <w:rPr>
          <w:w w:val="102"/>
        </w:rPr>
        <w:t xml:space="preserve">sidelong </w:t>
      </w:r>
      <w:r>
        <w:t>glance.</w:t>
      </w:r>
      <w:r>
        <w:rPr>
          <w:spacing w:val="18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collyrium</w:t>
      </w:r>
      <w:r>
        <w:rPr>
          <w:spacing w:val="35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eyes</w:t>
      </w:r>
      <w:r>
        <w:rPr>
          <w:spacing w:val="8"/>
        </w:rPr>
        <w:t xml:space="preserve"> </w:t>
      </w:r>
      <w:r>
        <w:t>has</w:t>
      </w:r>
      <w:r>
        <w:rPr>
          <w:spacing w:val="23"/>
        </w:rPr>
        <w:t xml:space="preserve"> </w:t>
      </w:r>
      <w:r>
        <w:t>been</w:t>
      </w:r>
      <w:r>
        <w:rPr>
          <w:spacing w:val="27"/>
        </w:rPr>
        <w:t xml:space="preserve"> </w:t>
      </w:r>
      <w:r>
        <w:t>smudged</w:t>
      </w:r>
      <w:r>
        <w:rPr>
          <w:spacing w:val="41"/>
        </w:rPr>
        <w:t xml:space="preserve"> </w:t>
      </w:r>
      <w:r>
        <w:t xml:space="preserve">off by </w:t>
      </w:r>
      <w:r>
        <w:rPr>
          <w:spacing w:val="-4"/>
        </w:rPr>
        <w:t>th</w:t>
      </w:r>
      <w:r>
        <w:t>e</w:t>
      </w:r>
      <w:r>
        <w:rPr>
          <w:spacing w:val="47"/>
        </w:rPr>
        <w:t xml:space="preserve"> </w:t>
      </w:r>
      <w:r>
        <w:rPr>
          <w:spacing w:val="-4"/>
        </w:rPr>
        <w:t>kissin</w:t>
      </w:r>
      <w:r>
        <w:t>g</w:t>
      </w:r>
      <w:r>
        <w:rPr>
          <w:spacing w:val="4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5"/>
        </w:rPr>
        <w:t xml:space="preserve"> </w:t>
      </w:r>
      <w:r>
        <w:rPr>
          <w:spacing w:val="-4"/>
        </w:rPr>
        <w:t>You</w:t>
      </w:r>
      <w:r>
        <w:t>r</w:t>
      </w:r>
      <w:r>
        <w:rPr>
          <w:spacing w:val="22"/>
        </w:rPr>
        <w:t xml:space="preserve"> </w:t>
      </w:r>
      <w:r>
        <w:rPr>
          <w:spacing w:val="-4"/>
        </w:rPr>
        <w:t>lips.</w:t>
      </w:r>
      <w:r>
        <w:t>”</w:t>
      </w:r>
      <w:r>
        <w:rPr>
          <w:spacing w:val="34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41"/>
        </w:rPr>
        <w:t xml:space="preserve"> </w:t>
      </w:r>
      <w:r>
        <w:rPr>
          <w:spacing w:val="-4"/>
        </w:rPr>
        <w:t>vers</w:t>
      </w:r>
      <w:r>
        <w:t>e</w:t>
      </w:r>
      <w:r>
        <w:rPr>
          <w:spacing w:val="30"/>
        </w:rPr>
        <w:t xml:space="preserve"> </w:t>
      </w:r>
      <w:r>
        <w:rPr>
          <w:spacing w:val="-4"/>
        </w:rPr>
        <w:t>reveal</w:t>
      </w:r>
      <w:r>
        <w:t>s</w:t>
      </w:r>
      <w:r>
        <w:rPr>
          <w:spacing w:val="30"/>
        </w:rPr>
        <w:t xml:space="preserve"> </w:t>
      </w:r>
      <w:r>
        <w:rPr>
          <w:spacing w:val="-4"/>
          <w:w w:val="90"/>
        </w:rPr>
        <w:t>Kåñëa’</w:t>
      </w:r>
      <w:r>
        <w:rPr>
          <w:w w:val="90"/>
        </w:rPr>
        <w:t>s</w:t>
      </w:r>
      <w:r>
        <w:rPr>
          <w:spacing w:val="39"/>
          <w:w w:val="90"/>
        </w:rPr>
        <w:t xml:space="preserve"> </w:t>
      </w:r>
      <w:r>
        <w:rPr>
          <w:spacing w:val="-4"/>
          <w:w w:val="103"/>
        </w:rPr>
        <w:t xml:space="preserve">pastime </w:t>
      </w:r>
      <w:r>
        <w:rPr>
          <w:spacing w:val="-4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4"/>
        </w:rPr>
        <w:t>kissin</w:t>
      </w:r>
      <w:r>
        <w:t>g</w:t>
      </w:r>
      <w:r>
        <w:rPr>
          <w:spacing w:val="21"/>
        </w:rPr>
        <w:t xml:space="preserve"> </w:t>
      </w:r>
      <w:r>
        <w:rPr>
          <w:spacing w:val="-4"/>
        </w:rPr>
        <w:t>Rädhä’</w:t>
      </w:r>
      <w:r>
        <w:t>s</w:t>
      </w:r>
      <w:r>
        <w:rPr>
          <w:spacing w:val="-16"/>
        </w:rPr>
        <w:t xml:space="preserve"> </w:t>
      </w:r>
      <w:r>
        <w:rPr>
          <w:spacing w:val="-4"/>
        </w:rPr>
        <w:t>eyes</w:t>
      </w:r>
      <w:r>
        <w:t>.</w:t>
      </w:r>
      <w:r>
        <w:rPr>
          <w:spacing w:val="6"/>
        </w:rPr>
        <w:t xml:space="preserve"> </w:t>
      </w:r>
      <w:r>
        <w:rPr>
          <w:spacing w:val="-4"/>
        </w:rPr>
        <w:t>Sh</w:t>
      </w:r>
      <w:r>
        <w:t>e</w:t>
      </w:r>
      <w:r>
        <w:rPr>
          <w:spacing w:val="4"/>
        </w:rPr>
        <w:t xml:space="preserve"> </w:t>
      </w:r>
      <w:r>
        <w:rPr>
          <w:spacing w:val="-4"/>
        </w:rPr>
        <w:t>implies</w:t>
      </w:r>
      <w:r>
        <w:t>,</w:t>
      </w:r>
      <w:r>
        <w:rPr>
          <w:spacing w:val="23"/>
        </w:rPr>
        <w:t xml:space="preserve"> </w:t>
      </w:r>
      <w:r>
        <w:rPr>
          <w:spacing w:val="-4"/>
        </w:rPr>
        <w:t>“M</w:t>
      </w:r>
      <w:r>
        <w:t>y</w:t>
      </w:r>
      <w:r>
        <w:rPr>
          <w:spacing w:val="-5"/>
        </w:rPr>
        <w:t xml:space="preserve"> </w:t>
      </w:r>
      <w:r>
        <w:rPr>
          <w:spacing w:val="-4"/>
        </w:rPr>
        <w:t>darling</w:t>
      </w:r>
      <w:r>
        <w:t>,</w:t>
      </w:r>
      <w:r>
        <w:rPr>
          <w:spacing w:val="28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7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17"/>
        </w:rPr>
        <w:t xml:space="preserve"> </w:t>
      </w:r>
      <w:r>
        <w:rPr>
          <w:spacing w:val="-4"/>
          <w:w w:val="107"/>
        </w:rPr>
        <w:t xml:space="preserve">the </w:t>
      </w:r>
      <w:r>
        <w:t>black</w:t>
      </w:r>
      <w:r>
        <w:rPr>
          <w:spacing w:val="11"/>
        </w:rPr>
        <w:t xml:space="preserve"> </w:t>
      </w:r>
      <w:r>
        <w:t>ointment</w:t>
      </w:r>
      <w:r>
        <w:rPr>
          <w:spacing w:val="45"/>
        </w:rPr>
        <w:t xml:space="preserve"> </w:t>
      </w:r>
      <w:r>
        <w:t>lining</w:t>
      </w:r>
      <w:r>
        <w:rPr>
          <w:spacing w:val="21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eyes!”</w:t>
      </w:r>
    </w:p>
    <w:p w14:paraId="75B3DB1A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0FE97853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19</w:t>
      </w:r>
    </w:p>
    <w:p w14:paraId="0AB9AFA5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1093F5DB" w14:textId="77777777" w:rsidR="00150366" w:rsidRDefault="00000000">
      <w:pPr>
        <w:spacing w:line="247" w:lineRule="auto"/>
        <w:ind w:left="390" w:right="372"/>
      </w:pPr>
      <w:r>
        <w:rPr>
          <w:i/>
          <w:spacing w:val="-5"/>
        </w:rPr>
        <w:t>nayana-kuraìga-taraìga-vikäsa-niräsa-kar</w:t>
      </w:r>
      <w:r>
        <w:rPr>
          <w:i/>
        </w:rPr>
        <w:t>e</w:t>
      </w:r>
      <w:r>
        <w:rPr>
          <w:i/>
          <w:spacing w:val="25"/>
        </w:rPr>
        <w:t xml:space="preserve"> </w:t>
      </w:r>
      <w:r>
        <w:rPr>
          <w:i/>
          <w:spacing w:val="-5"/>
        </w:rPr>
        <w:t xml:space="preserve">çruti-maëòale </w:t>
      </w:r>
      <w:r>
        <w:rPr>
          <w:i/>
          <w:spacing w:val="-5"/>
          <w:w w:val="96"/>
        </w:rPr>
        <w:t>manasija-päça-viläsa-dhar</w:t>
      </w:r>
      <w:r>
        <w:rPr>
          <w:i/>
          <w:w w:val="96"/>
        </w:rPr>
        <w:t>e</w:t>
      </w:r>
      <w:r>
        <w:rPr>
          <w:i/>
          <w:spacing w:val="10"/>
          <w:w w:val="96"/>
        </w:rPr>
        <w:t xml:space="preserve"> </w:t>
      </w:r>
      <w:r>
        <w:rPr>
          <w:i/>
          <w:spacing w:val="-5"/>
          <w:w w:val="94"/>
        </w:rPr>
        <w:t>çubha-veç</w:t>
      </w:r>
      <w:r>
        <w:rPr>
          <w:i/>
          <w:w w:val="94"/>
        </w:rPr>
        <w:t>a</w:t>
      </w:r>
      <w:r>
        <w:rPr>
          <w:i/>
          <w:spacing w:val="-10"/>
          <w:w w:val="94"/>
        </w:rPr>
        <w:t xml:space="preserve"> </w:t>
      </w:r>
      <w:r>
        <w:rPr>
          <w:i/>
          <w:spacing w:val="-5"/>
          <w:w w:val="94"/>
        </w:rPr>
        <w:t>niveçay</w:t>
      </w:r>
      <w:r>
        <w:rPr>
          <w:i/>
          <w:w w:val="94"/>
        </w:rPr>
        <w:t>a</w:t>
      </w:r>
      <w:r>
        <w:rPr>
          <w:i/>
          <w:spacing w:val="5"/>
          <w:w w:val="94"/>
        </w:rPr>
        <w:t xml:space="preserve"> </w:t>
      </w:r>
      <w:r>
        <w:rPr>
          <w:i/>
          <w:spacing w:val="-5"/>
          <w:w w:val="101"/>
        </w:rPr>
        <w:t>kuëòale</w:t>
      </w:r>
    </w:p>
    <w:p w14:paraId="174B8CC8" w14:textId="77777777" w:rsidR="00150366" w:rsidRDefault="00000000">
      <w:pPr>
        <w:ind w:left="2532"/>
      </w:pPr>
      <w:r>
        <w:rPr>
          <w:i/>
          <w:spacing w:val="-5"/>
          <w:w w:val="95"/>
        </w:rPr>
        <w:t>nijagäd</w:t>
      </w:r>
      <w:r>
        <w:rPr>
          <w:i/>
          <w:w w:val="95"/>
        </w:rPr>
        <w:t>a</w:t>
      </w:r>
      <w:r>
        <w:rPr>
          <w:i/>
          <w:spacing w:val="-2"/>
          <w:w w:val="95"/>
        </w:rPr>
        <w:t xml:space="preserve"> </w:t>
      </w:r>
      <w:r>
        <w:rPr>
          <w:i/>
          <w:spacing w:val="-5"/>
        </w:rPr>
        <w:t>s</w:t>
      </w:r>
      <w:r>
        <w:rPr>
          <w:i/>
        </w:rPr>
        <w:t>ä</w:t>
      </w:r>
      <w:r>
        <w:rPr>
          <w:i/>
          <w:spacing w:val="-19"/>
        </w:rPr>
        <w:t xml:space="preserve"> </w:t>
      </w:r>
      <w:r>
        <w:rPr>
          <w:i/>
          <w:spacing w:val="-5"/>
          <w:w w:val="97"/>
        </w:rPr>
        <w:t>yadunandane..</w:t>
      </w:r>
      <w:r>
        <w:rPr>
          <w:i/>
          <w:w w:val="97"/>
        </w:rPr>
        <w:t>.</w:t>
      </w:r>
      <w:r>
        <w:rPr>
          <w:i/>
          <w:spacing w:val="2"/>
          <w:w w:val="97"/>
        </w:rPr>
        <w:t xml:space="preserve"> </w:t>
      </w:r>
      <w:r>
        <w:rPr>
          <w:spacing w:val="-5"/>
          <w:w w:val="111"/>
        </w:rPr>
        <w:t>(3)</w:t>
      </w:r>
    </w:p>
    <w:p w14:paraId="48648D4D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548DA919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dashing </w:t>
      </w:r>
      <w:r>
        <w:rPr>
          <w:rFonts w:ascii="Book Antiqua" w:eastAsia="Book Antiqua" w:hAnsi="Book Antiqua" w:cs="Book Antiqua"/>
          <w:b/>
          <w:spacing w:val="4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fellow!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earrings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confine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leaping </w:t>
      </w:r>
      <w:r>
        <w:rPr>
          <w:rFonts w:ascii="Book Antiqua" w:eastAsia="Book Antiqua" w:hAnsi="Book Antiqua" w:cs="Book Antiqua"/>
          <w:b/>
          <w:w w:val="93"/>
        </w:rPr>
        <w:t>deer</w:t>
      </w:r>
      <w:r>
        <w:rPr>
          <w:rFonts w:ascii="Book Antiqua" w:eastAsia="Book Antiqua" w:hAnsi="Book Antiqua" w:cs="Book Antiqua"/>
          <w:b/>
          <w:spacing w:val="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My</w:t>
      </w:r>
      <w:r>
        <w:rPr>
          <w:rFonts w:ascii="Book Antiqua" w:eastAsia="Book Antiqua" w:hAnsi="Book Antiqua" w:cs="Book Antiqua"/>
          <w:b/>
          <w:spacing w:val="-1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eyes.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Decorate</w:t>
      </w:r>
      <w:r>
        <w:rPr>
          <w:rFonts w:ascii="Book Antiqua" w:eastAsia="Book Antiqua" w:hAnsi="Book Antiqua" w:cs="Book Antiqua"/>
          <w:b/>
          <w:spacing w:val="41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My</w:t>
      </w:r>
      <w:r>
        <w:rPr>
          <w:rFonts w:ascii="Book Antiqua" w:eastAsia="Book Antiqua" w:hAnsi="Book Antiqua" w:cs="Book Antiqua"/>
          <w:b/>
          <w:spacing w:val="-1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ears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with</w:t>
      </w:r>
      <w:r>
        <w:rPr>
          <w:rFonts w:ascii="Book Antiqua" w:eastAsia="Book Antiqua" w:hAnsi="Book Antiqua" w:cs="Book Antiqua"/>
          <w:b/>
          <w:spacing w:val="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those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earrings,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the </w:t>
      </w:r>
      <w:r>
        <w:rPr>
          <w:rFonts w:ascii="Book Antiqua" w:eastAsia="Book Antiqua" w:hAnsi="Book Antiqua" w:cs="Book Antiqua"/>
          <w:b/>
          <w:w w:val="94"/>
        </w:rPr>
        <w:t>snares</w:t>
      </w:r>
      <w:r>
        <w:rPr>
          <w:rFonts w:ascii="Book Antiqua" w:eastAsia="Book Antiqua" w:hAnsi="Book Antiqua" w:cs="Book Antiqua"/>
          <w:b/>
          <w:spacing w:val="7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Kämadeva.”</w:t>
      </w:r>
    </w:p>
    <w:p w14:paraId="599D1406" w14:textId="77777777" w:rsidR="00150366" w:rsidRDefault="00000000">
      <w:pPr>
        <w:spacing w:before="48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7A161240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3BC72CEB" w14:textId="77777777" w:rsidR="00150366" w:rsidRDefault="00000000">
      <w:pPr>
        <w:spacing w:line="247" w:lineRule="auto"/>
        <w:ind w:left="120" w:right="85" w:firstLine="360"/>
        <w:jc w:val="both"/>
      </w:pPr>
      <w:r>
        <w:t>Rädhä</w:t>
      </w:r>
      <w:r>
        <w:rPr>
          <w:spacing w:val="25"/>
        </w:rPr>
        <w:t xml:space="preserve"> </w:t>
      </w:r>
      <w:r>
        <w:t xml:space="preserve">instructs </w:t>
      </w:r>
      <w:r>
        <w:rPr>
          <w:spacing w:val="11"/>
        </w:rPr>
        <w:t xml:space="preserve"> </w:t>
      </w:r>
      <w:r>
        <w:t>Kåñëa,</w:t>
      </w:r>
      <w:r>
        <w:rPr>
          <w:spacing w:val="-8"/>
        </w:rPr>
        <w:t xml:space="preserve"> </w:t>
      </w:r>
      <w:r>
        <w:t>“My</w:t>
      </w:r>
      <w:r>
        <w:rPr>
          <w:spacing w:val="5"/>
        </w:rPr>
        <w:t xml:space="preserve"> </w:t>
      </w:r>
      <w:r>
        <w:t>love,</w:t>
      </w:r>
      <w:r>
        <w:rPr>
          <w:spacing w:val="20"/>
        </w:rPr>
        <w:t xml:space="preserve"> </w:t>
      </w:r>
      <w:r>
        <w:t xml:space="preserve">enchantingly </w:t>
      </w:r>
      <w:r>
        <w:rPr>
          <w:spacing w:val="11"/>
        </w:rPr>
        <w:t xml:space="preserve"> </w:t>
      </w:r>
      <w:r>
        <w:rPr>
          <w:w w:val="103"/>
        </w:rPr>
        <w:t xml:space="preserve">dressed </w:t>
      </w:r>
      <w:r>
        <w:t>in</w:t>
      </w:r>
      <w:r>
        <w:rPr>
          <w:spacing w:val="31"/>
        </w:rPr>
        <w:t xml:space="preserve"> </w:t>
      </w:r>
      <w:r>
        <w:t>yellow,</w:t>
      </w:r>
      <w:r>
        <w:rPr>
          <w:spacing w:val="20"/>
        </w:rPr>
        <w:t xml:space="preserve"> </w:t>
      </w:r>
      <w:r>
        <w:t>O</w:t>
      </w:r>
      <w:r>
        <w:rPr>
          <w:spacing w:val="23"/>
        </w:rPr>
        <w:t xml:space="preserve"> </w:t>
      </w:r>
      <w:r>
        <w:t>dedicated  lover!</w:t>
      </w:r>
      <w:r>
        <w:rPr>
          <w:spacing w:val="30"/>
        </w:rPr>
        <w:t xml:space="preserve"> </w:t>
      </w:r>
      <w:r>
        <w:t>Decorate</w:t>
      </w:r>
      <w:r>
        <w:rPr>
          <w:spacing w:val="34"/>
        </w:rPr>
        <w:t xml:space="preserve"> </w:t>
      </w:r>
      <w:r>
        <w:t>My</w:t>
      </w:r>
      <w:r>
        <w:rPr>
          <w:spacing w:val="5"/>
        </w:rPr>
        <w:t xml:space="preserve"> </w:t>
      </w:r>
      <w:r>
        <w:t>ears</w:t>
      </w:r>
      <w:r>
        <w:rPr>
          <w:spacing w:val="27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rPr>
          <w:w w:val="104"/>
        </w:rPr>
        <w:t xml:space="preserve">these </w:t>
      </w:r>
      <w:r>
        <w:rPr>
          <w:spacing w:val="-5"/>
        </w:rPr>
        <w:t>ornaments</w:t>
      </w:r>
      <w:r>
        <w:t xml:space="preserve">, </w:t>
      </w:r>
      <w:r>
        <w:rPr>
          <w:spacing w:val="1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5"/>
        </w:rPr>
        <w:t>elegan</w:t>
      </w:r>
      <w:r>
        <w:t>t</w:t>
      </w:r>
      <w:r>
        <w:rPr>
          <w:spacing w:val="29"/>
        </w:rPr>
        <w:t xml:space="preserve"> </w:t>
      </w:r>
      <w:r>
        <w:rPr>
          <w:spacing w:val="-5"/>
        </w:rPr>
        <w:t>tra</w:t>
      </w:r>
      <w:r>
        <w:t>p</w:t>
      </w:r>
      <w:r>
        <w:rPr>
          <w:spacing w:val="39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5"/>
        </w:rPr>
        <w:t>love</w:t>
      </w:r>
      <w:r>
        <w:t>.</w:t>
      </w:r>
      <w:r>
        <w:rPr>
          <w:spacing w:val="17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3"/>
        </w:rPr>
        <w:t xml:space="preserve"> </w:t>
      </w:r>
      <w:r>
        <w:rPr>
          <w:spacing w:val="-5"/>
        </w:rPr>
        <w:t>ear</w:t>
      </w:r>
      <w:r>
        <w:t>s</w:t>
      </w:r>
      <w:r>
        <w:rPr>
          <w:spacing w:val="23"/>
        </w:rPr>
        <w:t xml:space="preserve"> </w:t>
      </w:r>
      <w:r>
        <w:rPr>
          <w:spacing w:val="-5"/>
        </w:rPr>
        <w:t>preven</w:t>
      </w:r>
      <w:r>
        <w:t>t</w:t>
      </w:r>
      <w:r>
        <w:rPr>
          <w:spacing w:val="47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4"/>
        </w:rPr>
        <w:t xml:space="preserve"> </w:t>
      </w:r>
      <w:r>
        <w:rPr>
          <w:spacing w:val="-5"/>
          <w:w w:val="104"/>
        </w:rPr>
        <w:t xml:space="preserve">deer </w:t>
      </w:r>
      <w:r>
        <w:rPr>
          <w:spacing w:val="-5"/>
        </w:rPr>
        <w:t>o</w:t>
      </w:r>
      <w:r>
        <w:t>f</w:t>
      </w:r>
      <w:r>
        <w:rPr>
          <w:spacing w:val="23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14"/>
        </w:rPr>
        <w:t xml:space="preserve"> </w:t>
      </w:r>
      <w:r>
        <w:rPr>
          <w:spacing w:val="-5"/>
        </w:rPr>
        <w:t>eye</w:t>
      </w:r>
      <w:r>
        <w:t>s</w:t>
      </w:r>
      <w:r>
        <w:rPr>
          <w:spacing w:val="24"/>
        </w:rPr>
        <w:t xml:space="preserve"> </w:t>
      </w:r>
      <w:r>
        <w:rPr>
          <w:spacing w:val="-5"/>
        </w:rPr>
        <w:t>fro</w:t>
      </w:r>
      <w:r>
        <w:t>m</w:t>
      </w:r>
      <w:r>
        <w:rPr>
          <w:spacing w:val="36"/>
        </w:rPr>
        <w:t xml:space="preserve"> </w:t>
      </w:r>
      <w:r>
        <w:rPr>
          <w:spacing w:val="-5"/>
        </w:rPr>
        <w:t>boundin</w:t>
      </w:r>
      <w:r>
        <w:t xml:space="preserve">g </w:t>
      </w:r>
      <w:r>
        <w:rPr>
          <w:spacing w:val="16"/>
        </w:rPr>
        <w:t xml:space="preserve"> </w:t>
      </w:r>
      <w:r>
        <w:rPr>
          <w:spacing w:val="-5"/>
        </w:rPr>
        <w:t>away</w:t>
      </w:r>
      <w:r>
        <w:t>.</w:t>
      </w:r>
      <w:r>
        <w:rPr>
          <w:spacing w:val="23"/>
        </w:rPr>
        <w:t xml:space="preserve"> </w:t>
      </w:r>
      <w:r>
        <w:t>O</w:t>
      </w:r>
      <w:r>
        <w:rPr>
          <w:spacing w:val="31"/>
        </w:rPr>
        <w:t xml:space="preserve"> </w:t>
      </w:r>
      <w:r>
        <w:rPr>
          <w:spacing w:val="-5"/>
        </w:rPr>
        <w:t>deligh</w:t>
      </w:r>
      <w:r>
        <w:t xml:space="preserve">t  </w:t>
      </w:r>
      <w:r>
        <w:rPr>
          <w:spacing w:val="-5"/>
        </w:rPr>
        <w:t>o</w:t>
      </w:r>
      <w:r>
        <w:t>f</w:t>
      </w:r>
      <w:r>
        <w:rPr>
          <w:spacing w:val="23"/>
        </w:rPr>
        <w:t xml:space="preserve"> </w:t>
      </w:r>
      <w:r>
        <w:rPr>
          <w:spacing w:val="-5"/>
        </w:rPr>
        <w:t>M</w:t>
      </w:r>
      <w:r>
        <w:t>y</w:t>
      </w:r>
      <w:r>
        <w:rPr>
          <w:spacing w:val="14"/>
        </w:rPr>
        <w:t xml:space="preserve"> </w:t>
      </w:r>
      <w:r>
        <w:rPr>
          <w:spacing w:val="-5"/>
        </w:rPr>
        <w:t>heart</w:t>
      </w:r>
      <w:r>
        <w:t xml:space="preserve">, </w:t>
      </w:r>
      <w:r>
        <w:rPr>
          <w:spacing w:val="5"/>
        </w:rPr>
        <w:t xml:space="preserve"> </w:t>
      </w:r>
      <w:r>
        <w:rPr>
          <w:spacing w:val="-5"/>
          <w:w w:val="103"/>
        </w:rPr>
        <w:t xml:space="preserve">set </w:t>
      </w:r>
      <w:r>
        <w:rPr>
          <w:spacing w:val="-4"/>
        </w:rPr>
        <w:t>arigh</w:t>
      </w:r>
      <w:r>
        <w:t>t</w:t>
      </w:r>
      <w:r>
        <w:rPr>
          <w:spacing w:val="33"/>
        </w:rPr>
        <w:t xml:space="preserve"> </w:t>
      </w:r>
      <w:r>
        <w:rPr>
          <w:spacing w:val="-4"/>
        </w:rPr>
        <w:t>thos</w:t>
      </w:r>
      <w:r>
        <w:t>e</w:t>
      </w:r>
      <w:r>
        <w:rPr>
          <w:spacing w:val="35"/>
        </w:rPr>
        <w:t xml:space="preserve"> </w:t>
      </w:r>
      <w:r>
        <w:rPr>
          <w:spacing w:val="-4"/>
        </w:rPr>
        <w:t>earring</w:t>
      </w:r>
      <w:r>
        <w:t>s</w:t>
      </w:r>
      <w:r>
        <w:rPr>
          <w:spacing w:val="33"/>
        </w:rPr>
        <w:t xml:space="preserve"> </w:t>
      </w:r>
      <w:r>
        <w:rPr>
          <w:spacing w:val="-4"/>
        </w:rPr>
        <w:t>tha</w:t>
      </w:r>
      <w:r>
        <w:t>t</w:t>
      </w:r>
      <w:r>
        <w:rPr>
          <w:spacing w:val="38"/>
        </w:rPr>
        <w:t xml:space="preserve"> </w:t>
      </w:r>
      <w:r>
        <w:rPr>
          <w:spacing w:val="-4"/>
        </w:rPr>
        <w:t>bewilde</w:t>
      </w:r>
      <w:r>
        <w:t>r</w:t>
      </w:r>
      <w:r>
        <w:rPr>
          <w:spacing w:val="2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4"/>
        </w:rPr>
        <w:t>heart</w:t>
      </w:r>
      <w:r>
        <w:t>s</w:t>
      </w:r>
      <w:r>
        <w:rPr>
          <w:spacing w:val="38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4"/>
        </w:rPr>
        <w:t>youn</w:t>
      </w:r>
      <w:r>
        <w:t>g</w:t>
      </w:r>
      <w:r>
        <w:rPr>
          <w:spacing w:val="29"/>
        </w:rPr>
        <w:t xml:space="preserve"> </w:t>
      </w:r>
      <w:r>
        <w:rPr>
          <w:spacing w:val="-4"/>
          <w:w w:val="103"/>
        </w:rPr>
        <w:t>men.”</w:t>
      </w:r>
    </w:p>
    <w:p w14:paraId="6312FD06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6A81BE39" w14:textId="77777777" w:rsidR="00150366" w:rsidRDefault="00000000">
      <w:pPr>
        <w:spacing w:line="247" w:lineRule="auto"/>
        <w:ind w:left="120" w:right="85" w:firstLine="360"/>
        <w:jc w:val="both"/>
      </w:pPr>
      <w:r>
        <w:t>This</w:t>
      </w:r>
      <w:r>
        <w:rPr>
          <w:spacing w:val="24"/>
        </w:rPr>
        <w:t xml:space="preserve"> </w:t>
      </w:r>
      <w:r>
        <w:t>verse</w:t>
      </w:r>
      <w:r>
        <w:rPr>
          <w:spacing w:val="13"/>
        </w:rPr>
        <w:t xml:space="preserve"> </w:t>
      </w:r>
      <w:r>
        <w:t>describes</w:t>
      </w:r>
      <w:r>
        <w:rPr>
          <w:spacing w:val="28"/>
        </w:rPr>
        <w:t xml:space="preserve"> </w:t>
      </w:r>
      <w:r>
        <w:t>how</w:t>
      </w:r>
      <w:r>
        <w:rPr>
          <w:spacing w:val="27"/>
        </w:rPr>
        <w:t xml:space="preserve"> </w:t>
      </w:r>
      <w:r>
        <w:t>Rädhä’s</w:t>
      </w:r>
      <w:r>
        <w:rPr>
          <w:spacing w:val="-13"/>
        </w:rPr>
        <w:t xml:space="preserve"> </w:t>
      </w:r>
      <w:r>
        <w:t>eyes</w:t>
      </w:r>
      <w:r>
        <w:rPr>
          <w:spacing w:val="9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so</w:t>
      </w:r>
      <w:r>
        <w:rPr>
          <w:spacing w:val="17"/>
        </w:rPr>
        <w:t xml:space="preserve"> </w:t>
      </w:r>
      <w:r>
        <w:rPr>
          <w:w w:val="103"/>
        </w:rPr>
        <w:t xml:space="preserve">elongated </w:t>
      </w:r>
      <w:r>
        <w:t xml:space="preserve">that </w:t>
      </w:r>
      <w:r>
        <w:rPr>
          <w:spacing w:val="27"/>
        </w:rPr>
        <w:t xml:space="preserve"> </w:t>
      </w:r>
      <w:r>
        <w:t xml:space="preserve">they </w:t>
      </w:r>
      <w:r>
        <w:rPr>
          <w:spacing w:val="17"/>
        </w:rPr>
        <w:t xml:space="preserve"> </w:t>
      </w:r>
      <w:r>
        <w:t xml:space="preserve">reach </w:t>
      </w:r>
      <w:r>
        <w:rPr>
          <w:spacing w:val="20"/>
        </w:rPr>
        <w:t xml:space="preserve"> </w:t>
      </w:r>
      <w:r>
        <w:t xml:space="preserve">around </w:t>
      </w:r>
      <w:r>
        <w:rPr>
          <w:spacing w:val="42"/>
        </w:rPr>
        <w:t xml:space="preserve"> </w:t>
      </w:r>
      <w:r>
        <w:t xml:space="preserve">to </w:t>
      </w:r>
      <w:r>
        <w:rPr>
          <w:spacing w:val="14"/>
        </w:rPr>
        <w:t xml:space="preserve"> </w:t>
      </w:r>
      <w:r>
        <w:t xml:space="preserve">Her </w:t>
      </w:r>
      <w:r>
        <w:rPr>
          <w:spacing w:val="9"/>
        </w:rPr>
        <w:t xml:space="preserve"> </w:t>
      </w:r>
      <w:r>
        <w:t xml:space="preserve">ears. </w:t>
      </w:r>
      <w:r>
        <w:rPr>
          <w:spacing w:val="10"/>
        </w:rPr>
        <w:t xml:space="preserve"> </w:t>
      </w:r>
      <w:r>
        <w:t xml:space="preserve">They </w:t>
      </w:r>
      <w:r>
        <w:rPr>
          <w:spacing w:val="7"/>
        </w:rPr>
        <w:t xml:space="preserve"> </w:t>
      </w:r>
      <w:r>
        <w:t xml:space="preserve">are </w:t>
      </w:r>
      <w:r>
        <w:rPr>
          <w:spacing w:val="10"/>
        </w:rPr>
        <w:t xml:space="preserve"> </w:t>
      </w:r>
      <w:r>
        <w:rPr>
          <w:w w:val="104"/>
        </w:rPr>
        <w:t xml:space="preserve">compared </w:t>
      </w:r>
      <w:r>
        <w:t xml:space="preserve">to </w:t>
      </w:r>
      <w:r>
        <w:rPr>
          <w:spacing w:val="11"/>
        </w:rPr>
        <w:t xml:space="preserve"> </w:t>
      </w:r>
      <w:r>
        <w:t xml:space="preserve">a  deer </w:t>
      </w:r>
      <w:r>
        <w:rPr>
          <w:spacing w:val="14"/>
        </w:rPr>
        <w:t xml:space="preserve"> </w:t>
      </w:r>
      <w:r>
        <w:t xml:space="preserve">because </w:t>
      </w:r>
      <w:r>
        <w:rPr>
          <w:spacing w:val="13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 xml:space="preserve">their </w:t>
      </w:r>
      <w:r>
        <w:rPr>
          <w:spacing w:val="26"/>
        </w:rPr>
        <w:t xml:space="preserve"> </w:t>
      </w:r>
      <w:r>
        <w:t xml:space="preserve">restlessness </w:t>
      </w:r>
      <w:r>
        <w:rPr>
          <w:spacing w:val="19"/>
        </w:rPr>
        <w:t xml:space="preserve"> </w:t>
      </w:r>
      <w:r>
        <w:t xml:space="preserve">and </w:t>
      </w:r>
      <w:r>
        <w:rPr>
          <w:spacing w:val="17"/>
        </w:rPr>
        <w:t xml:space="preserve"> </w:t>
      </w:r>
      <w:r>
        <w:t xml:space="preserve">their </w:t>
      </w:r>
      <w:r>
        <w:rPr>
          <w:spacing w:val="26"/>
        </w:rPr>
        <w:t xml:space="preserve"> </w:t>
      </w:r>
      <w:r>
        <w:rPr>
          <w:w w:val="103"/>
        </w:rPr>
        <w:t>oblique movements.</w:t>
      </w:r>
    </w:p>
    <w:p w14:paraId="0E6B71E4" w14:textId="77777777" w:rsidR="00150366" w:rsidRDefault="00150366">
      <w:pPr>
        <w:spacing w:before="1" w:line="120" w:lineRule="exact"/>
        <w:rPr>
          <w:sz w:val="13"/>
          <w:szCs w:val="13"/>
        </w:rPr>
      </w:pPr>
    </w:p>
    <w:p w14:paraId="4AFD01DB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20</w:t>
      </w:r>
    </w:p>
    <w:p w14:paraId="673D1A14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2E1E6435" w14:textId="77777777" w:rsidR="00150366" w:rsidRDefault="00000000">
      <w:pPr>
        <w:ind w:left="84" w:right="93"/>
        <w:jc w:val="center"/>
      </w:pPr>
      <w:r>
        <w:rPr>
          <w:i/>
          <w:spacing w:val="-10"/>
        </w:rPr>
        <w:t>bhramara-caya</w:t>
      </w:r>
      <w:r>
        <w:rPr>
          <w:i/>
        </w:rPr>
        <w:t>à</w:t>
      </w:r>
      <w:r>
        <w:rPr>
          <w:i/>
          <w:spacing w:val="-15"/>
        </w:rPr>
        <w:t xml:space="preserve"> </w:t>
      </w:r>
      <w:r>
        <w:rPr>
          <w:i/>
          <w:spacing w:val="-10"/>
          <w:w w:val="99"/>
        </w:rPr>
        <w:t>racayanta</w:t>
      </w:r>
      <w:r>
        <w:rPr>
          <w:i/>
          <w:w w:val="99"/>
        </w:rPr>
        <w:t>m</w:t>
      </w:r>
      <w:r>
        <w:rPr>
          <w:i/>
          <w:spacing w:val="-28"/>
        </w:rPr>
        <w:t xml:space="preserve"> </w:t>
      </w:r>
      <w:r>
        <w:rPr>
          <w:i/>
          <w:spacing w:val="-10"/>
          <w:w w:val="98"/>
        </w:rPr>
        <w:t>upar</w:t>
      </w:r>
      <w:r>
        <w:rPr>
          <w:i/>
          <w:w w:val="98"/>
        </w:rPr>
        <w:t>i</w:t>
      </w:r>
      <w:r>
        <w:rPr>
          <w:i/>
          <w:spacing w:val="-28"/>
        </w:rPr>
        <w:t xml:space="preserve"> </w:t>
      </w:r>
      <w:r>
        <w:rPr>
          <w:i/>
          <w:spacing w:val="-10"/>
        </w:rPr>
        <w:t>rucira</w:t>
      </w:r>
      <w:r>
        <w:rPr>
          <w:i/>
        </w:rPr>
        <w:t>à</w:t>
      </w:r>
      <w:r>
        <w:rPr>
          <w:i/>
          <w:spacing w:val="8"/>
        </w:rPr>
        <w:t xml:space="preserve"> </w:t>
      </w:r>
      <w:r>
        <w:rPr>
          <w:i/>
          <w:spacing w:val="-10"/>
        </w:rPr>
        <w:t>sucira</w:t>
      </w:r>
      <w:r>
        <w:rPr>
          <w:i/>
        </w:rPr>
        <w:t>à</w:t>
      </w:r>
      <w:r>
        <w:rPr>
          <w:i/>
          <w:spacing w:val="2"/>
        </w:rPr>
        <w:t xml:space="preserve"> </w:t>
      </w:r>
      <w:r>
        <w:rPr>
          <w:i/>
          <w:spacing w:val="-10"/>
        </w:rPr>
        <w:t>mam</w:t>
      </w:r>
      <w:r>
        <w:rPr>
          <w:i/>
        </w:rPr>
        <w:t>a</w:t>
      </w:r>
      <w:r>
        <w:rPr>
          <w:i/>
          <w:spacing w:val="-28"/>
        </w:rPr>
        <w:t xml:space="preserve"> </w:t>
      </w:r>
      <w:r>
        <w:rPr>
          <w:i/>
          <w:spacing w:val="-10"/>
        </w:rPr>
        <w:t>sammukhe</w:t>
      </w:r>
    </w:p>
    <w:p w14:paraId="5EF71128" w14:textId="77777777" w:rsidR="00150366" w:rsidRDefault="00000000">
      <w:pPr>
        <w:spacing w:before="17" w:line="261" w:lineRule="auto"/>
        <w:ind w:left="2936" w:right="93" w:hanging="2816"/>
        <w:rPr>
          <w:sz w:val="19"/>
          <w:szCs w:val="19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i/>
          <w:spacing w:val="-4"/>
          <w:sz w:val="19"/>
          <w:szCs w:val="19"/>
        </w:rPr>
        <w:t>jita-kamal</w:t>
      </w:r>
      <w:r>
        <w:rPr>
          <w:i/>
          <w:sz w:val="19"/>
          <w:szCs w:val="19"/>
        </w:rPr>
        <w:t>e</w:t>
      </w:r>
      <w:r>
        <w:rPr>
          <w:i/>
          <w:spacing w:val="-8"/>
          <w:sz w:val="19"/>
          <w:szCs w:val="19"/>
        </w:rPr>
        <w:t xml:space="preserve"> </w:t>
      </w:r>
      <w:r>
        <w:rPr>
          <w:i/>
          <w:spacing w:val="-4"/>
          <w:sz w:val="19"/>
          <w:szCs w:val="19"/>
        </w:rPr>
        <w:t>vimal</w:t>
      </w:r>
      <w:r>
        <w:rPr>
          <w:i/>
          <w:sz w:val="19"/>
          <w:szCs w:val="19"/>
        </w:rPr>
        <w:t>e</w:t>
      </w:r>
      <w:r>
        <w:rPr>
          <w:i/>
          <w:spacing w:val="-18"/>
          <w:sz w:val="19"/>
          <w:szCs w:val="19"/>
        </w:rPr>
        <w:t xml:space="preserve"> </w:t>
      </w:r>
      <w:r>
        <w:rPr>
          <w:i/>
          <w:spacing w:val="-4"/>
          <w:sz w:val="19"/>
          <w:szCs w:val="19"/>
        </w:rPr>
        <w:t>parikarmay</w:t>
      </w:r>
      <w:r>
        <w:rPr>
          <w:i/>
          <w:sz w:val="19"/>
          <w:szCs w:val="19"/>
        </w:rPr>
        <w:t>a</w:t>
      </w:r>
      <w:r>
        <w:rPr>
          <w:i/>
          <w:spacing w:val="-8"/>
          <w:sz w:val="19"/>
          <w:szCs w:val="19"/>
        </w:rPr>
        <w:t xml:space="preserve"> </w:t>
      </w:r>
      <w:r>
        <w:rPr>
          <w:i/>
          <w:spacing w:val="-4"/>
          <w:sz w:val="19"/>
          <w:szCs w:val="19"/>
        </w:rPr>
        <w:t>narma-janaka</w:t>
      </w:r>
      <w:r>
        <w:rPr>
          <w:i/>
          <w:sz w:val="19"/>
          <w:szCs w:val="19"/>
        </w:rPr>
        <w:t>m</w:t>
      </w:r>
      <w:r>
        <w:rPr>
          <w:i/>
          <w:spacing w:val="-8"/>
          <w:sz w:val="19"/>
          <w:szCs w:val="19"/>
        </w:rPr>
        <w:t xml:space="preserve"> </w:t>
      </w:r>
      <w:r>
        <w:rPr>
          <w:i/>
          <w:spacing w:val="-4"/>
          <w:sz w:val="19"/>
          <w:szCs w:val="19"/>
        </w:rPr>
        <w:t>alaka</w:t>
      </w:r>
      <w:r>
        <w:rPr>
          <w:i/>
          <w:sz w:val="19"/>
          <w:szCs w:val="19"/>
        </w:rPr>
        <w:t>à</w:t>
      </w:r>
      <w:r>
        <w:rPr>
          <w:i/>
          <w:spacing w:val="33"/>
          <w:sz w:val="19"/>
          <w:szCs w:val="19"/>
        </w:rPr>
        <w:t xml:space="preserve"> </w:t>
      </w:r>
      <w:r>
        <w:rPr>
          <w:i/>
          <w:spacing w:val="-4"/>
          <w:w w:val="101"/>
          <w:sz w:val="19"/>
          <w:szCs w:val="19"/>
        </w:rPr>
        <w:t xml:space="preserve">mukhe </w:t>
      </w:r>
      <w:r>
        <w:rPr>
          <w:i/>
          <w:spacing w:val="-6"/>
          <w:w w:val="95"/>
          <w:sz w:val="19"/>
          <w:szCs w:val="19"/>
        </w:rPr>
        <w:t>nijagäd</w:t>
      </w:r>
      <w:r>
        <w:rPr>
          <w:i/>
          <w:w w:val="95"/>
          <w:sz w:val="19"/>
          <w:szCs w:val="19"/>
        </w:rPr>
        <w:t>a</w:t>
      </w:r>
      <w:r>
        <w:rPr>
          <w:i/>
          <w:spacing w:val="-4"/>
          <w:w w:val="95"/>
          <w:sz w:val="19"/>
          <w:szCs w:val="19"/>
        </w:rPr>
        <w:t xml:space="preserve"> </w:t>
      </w:r>
      <w:r>
        <w:rPr>
          <w:i/>
          <w:spacing w:val="-6"/>
          <w:w w:val="95"/>
          <w:sz w:val="19"/>
          <w:szCs w:val="19"/>
        </w:rPr>
        <w:t>s</w:t>
      </w:r>
      <w:r>
        <w:rPr>
          <w:i/>
          <w:w w:val="95"/>
          <w:sz w:val="19"/>
          <w:szCs w:val="19"/>
        </w:rPr>
        <w:t>ä</w:t>
      </w:r>
      <w:r>
        <w:rPr>
          <w:i/>
          <w:spacing w:val="-9"/>
          <w:w w:val="95"/>
          <w:sz w:val="19"/>
          <w:szCs w:val="19"/>
        </w:rPr>
        <w:t xml:space="preserve"> </w:t>
      </w:r>
      <w:r>
        <w:rPr>
          <w:i/>
          <w:spacing w:val="-6"/>
          <w:w w:val="95"/>
          <w:sz w:val="19"/>
          <w:szCs w:val="19"/>
        </w:rPr>
        <w:t>yadunandane..</w:t>
      </w:r>
      <w:r>
        <w:rPr>
          <w:i/>
          <w:w w:val="95"/>
          <w:sz w:val="19"/>
          <w:szCs w:val="19"/>
        </w:rPr>
        <w:t>.</w:t>
      </w:r>
      <w:r>
        <w:rPr>
          <w:i/>
          <w:spacing w:val="22"/>
          <w:w w:val="95"/>
          <w:sz w:val="19"/>
          <w:szCs w:val="19"/>
        </w:rPr>
        <w:t xml:space="preserve"> </w:t>
      </w:r>
      <w:r>
        <w:rPr>
          <w:spacing w:val="-6"/>
          <w:w w:val="111"/>
          <w:sz w:val="19"/>
          <w:szCs w:val="19"/>
        </w:rPr>
        <w:t>(4)</w:t>
      </w:r>
    </w:p>
    <w:p w14:paraId="475A0572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638FBF0D" w14:textId="77777777" w:rsidR="00150366" w:rsidRDefault="00150366">
      <w:pPr>
        <w:spacing w:line="200" w:lineRule="exact"/>
      </w:pPr>
    </w:p>
    <w:p w14:paraId="1CA1515B" w14:textId="77777777" w:rsidR="00150366" w:rsidRDefault="00000000">
      <w:pPr>
        <w:spacing w:before="24" w:line="240" w:lineRule="exact"/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4"/>
        </w:rPr>
        <w:t>“Brus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asid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curl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hai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7"/>
        </w:rPr>
        <w:t>fallin</w:t>
      </w:r>
      <w:r>
        <w:rPr>
          <w:rFonts w:ascii="Book Antiqua" w:eastAsia="Book Antiqua" w:hAnsi="Book Antiqua" w:cs="Book Antiqua"/>
          <w:b/>
          <w:w w:val="87"/>
        </w:rPr>
        <w:t xml:space="preserve">g </w:t>
      </w:r>
      <w:r>
        <w:rPr>
          <w:rFonts w:ascii="Book Antiqua" w:eastAsia="Book Antiqua" w:hAnsi="Book Antiqua" w:cs="Book Antiqua"/>
          <w:b/>
          <w:spacing w:val="2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lik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2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swar</w:t>
      </w:r>
      <w:r>
        <w:rPr>
          <w:rFonts w:ascii="Book Antiqua" w:eastAsia="Book Antiqua" w:hAnsi="Book Antiqua" w:cs="Book Antiqua"/>
          <w:b/>
        </w:rPr>
        <w:t>m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of </w:t>
      </w:r>
      <w:r>
        <w:rPr>
          <w:rFonts w:ascii="Book Antiqua" w:eastAsia="Book Antiqua" w:hAnsi="Book Antiqua" w:cs="Book Antiqua"/>
          <w:b/>
          <w:spacing w:val="-2"/>
          <w:w w:val="89"/>
        </w:rPr>
        <w:t>splendi</w:t>
      </w:r>
      <w:r>
        <w:rPr>
          <w:rFonts w:ascii="Book Antiqua" w:eastAsia="Book Antiqua" w:hAnsi="Book Antiqua" w:cs="Book Antiqua"/>
          <w:b/>
          <w:w w:val="89"/>
        </w:rPr>
        <w:t xml:space="preserve">d </w:t>
      </w:r>
      <w:r>
        <w:rPr>
          <w:rFonts w:ascii="Book Antiqua" w:eastAsia="Book Antiqua" w:hAnsi="Book Antiqua" w:cs="Book Antiqua"/>
          <w:b/>
          <w:spacing w:val="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bumblebee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4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exquisit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lotu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M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perfect </w:t>
      </w:r>
      <w:r>
        <w:rPr>
          <w:rFonts w:ascii="Book Antiqua" w:eastAsia="Book Antiqua" w:hAnsi="Book Antiqua" w:cs="Book Antiqua"/>
          <w:b/>
          <w:w w:val="90"/>
        </w:rPr>
        <w:t>face.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Braid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My</w:t>
      </w:r>
      <w:r>
        <w:rPr>
          <w:rFonts w:ascii="Book Antiqua" w:eastAsia="Book Antiqua" w:hAnsi="Book Antiqua" w:cs="Book Antiqua"/>
          <w:b/>
          <w:spacing w:val="-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hair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lest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ridicule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be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aroused.”</w:t>
      </w:r>
    </w:p>
    <w:p w14:paraId="73BADEA8" w14:textId="77777777" w:rsidR="00150366" w:rsidRDefault="00150366">
      <w:pPr>
        <w:spacing w:before="7" w:line="200" w:lineRule="exact"/>
      </w:pPr>
    </w:p>
    <w:p w14:paraId="62FCC1A0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59CF4DD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416A7EAD" w14:textId="77777777" w:rsidR="00150366" w:rsidRDefault="00000000">
      <w:pPr>
        <w:spacing w:line="250" w:lineRule="auto"/>
        <w:ind w:left="120" w:right="84" w:firstLine="360"/>
        <w:jc w:val="both"/>
      </w:pPr>
      <w:r>
        <w:rPr>
          <w:w w:val="78"/>
        </w:rPr>
        <w:t xml:space="preserve">Çré </w:t>
      </w:r>
      <w:r>
        <w:rPr>
          <w:spacing w:val="2"/>
          <w:w w:val="78"/>
        </w:rPr>
        <w:t xml:space="preserve"> </w:t>
      </w:r>
      <w:r>
        <w:t>Rädhä</w:t>
      </w:r>
      <w:r>
        <w:rPr>
          <w:spacing w:val="35"/>
        </w:rPr>
        <w:t xml:space="preserve"> </w:t>
      </w:r>
      <w:r>
        <w:t>said,</w:t>
      </w:r>
      <w:r>
        <w:rPr>
          <w:spacing w:val="37"/>
        </w:rPr>
        <w:t xml:space="preserve"> </w:t>
      </w:r>
      <w:r>
        <w:t>“O</w:t>
      </w:r>
      <w:r>
        <w:rPr>
          <w:spacing w:val="30"/>
        </w:rPr>
        <w:t xml:space="preserve"> </w:t>
      </w:r>
      <w:r>
        <w:rPr>
          <w:spacing w:val="-14"/>
          <w:w w:val="79"/>
        </w:rPr>
        <w:t>Y</w:t>
      </w:r>
      <w:r>
        <w:rPr>
          <w:w w:val="106"/>
        </w:rPr>
        <w:t>adunandana,</w:t>
      </w:r>
      <w:r>
        <w:t xml:space="preserve"> </w:t>
      </w:r>
      <w:r>
        <w:rPr>
          <w:spacing w:val="-20"/>
        </w:rPr>
        <w:t xml:space="preserve"> </w:t>
      </w:r>
      <w:r>
        <w:t>arrange</w:t>
      </w:r>
      <w:r>
        <w:rPr>
          <w:spacing w:val="48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locks</w:t>
      </w:r>
      <w:r>
        <w:rPr>
          <w:spacing w:val="38"/>
        </w:rPr>
        <w:t xml:space="preserve"> </w:t>
      </w:r>
      <w:r>
        <w:t xml:space="preserve">of </w:t>
      </w:r>
      <w:r>
        <w:rPr>
          <w:spacing w:val="-4"/>
        </w:rPr>
        <w:t>hai</w:t>
      </w:r>
      <w:r>
        <w:t>r</w:t>
      </w:r>
      <w:r>
        <w:rPr>
          <w:spacing w:val="33"/>
        </w:rPr>
        <w:t xml:space="preserve"> </w:t>
      </w:r>
      <w:r>
        <w:rPr>
          <w:spacing w:val="-4"/>
        </w:rPr>
        <w:t>fallin</w:t>
      </w:r>
      <w:r>
        <w:t>g</w:t>
      </w:r>
      <w:r>
        <w:rPr>
          <w:spacing w:val="14"/>
        </w:rPr>
        <w:t xml:space="preserve"> </w:t>
      </w:r>
      <w:r>
        <w:rPr>
          <w:spacing w:val="-4"/>
        </w:rPr>
        <w:t>ove</w:t>
      </w:r>
      <w:r>
        <w:t>r</w:t>
      </w:r>
      <w:r>
        <w:rPr>
          <w:spacing w:val="21"/>
        </w:rPr>
        <w:t xml:space="preserve"> </w:t>
      </w:r>
      <w:r>
        <w:rPr>
          <w:spacing w:val="-4"/>
        </w:rPr>
        <w:t>M</w:t>
      </w:r>
      <w:r>
        <w:t xml:space="preserve">y </w:t>
      </w:r>
      <w:r>
        <w:rPr>
          <w:spacing w:val="-4"/>
        </w:rPr>
        <w:t>charming</w:t>
      </w:r>
      <w:r>
        <w:t>,</w:t>
      </w:r>
      <w:r>
        <w:rPr>
          <w:spacing w:val="46"/>
        </w:rPr>
        <w:t xml:space="preserve"> </w:t>
      </w:r>
      <w:r>
        <w:rPr>
          <w:spacing w:val="-4"/>
        </w:rPr>
        <w:t>unblemishe</w:t>
      </w:r>
      <w:r>
        <w:t xml:space="preserve">d </w:t>
      </w:r>
      <w:r>
        <w:rPr>
          <w:spacing w:val="1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1"/>
        </w:rPr>
        <w:t xml:space="preserve"> </w:t>
      </w:r>
      <w:r>
        <w:rPr>
          <w:spacing w:val="-4"/>
        </w:rPr>
        <w:t>perfec</w:t>
      </w:r>
      <w:r>
        <w:t>t</w:t>
      </w:r>
      <w:r>
        <w:rPr>
          <w:spacing w:val="25"/>
        </w:rPr>
        <w:t xml:space="preserve"> </w:t>
      </w:r>
      <w:r>
        <w:rPr>
          <w:spacing w:val="-4"/>
        </w:rPr>
        <w:t xml:space="preserve">face, </w:t>
      </w:r>
      <w:r>
        <w:t xml:space="preserve">which </w:t>
      </w:r>
      <w:r>
        <w:rPr>
          <w:spacing w:val="2"/>
        </w:rPr>
        <w:t xml:space="preserve"> </w:t>
      </w:r>
      <w:r>
        <w:t>defeats</w:t>
      </w:r>
      <w:r>
        <w:rPr>
          <w:spacing w:val="39"/>
        </w:rPr>
        <w:t xml:space="preserve"> </w:t>
      </w:r>
      <w:r>
        <w:t xml:space="preserve">the  luster </w:t>
      </w:r>
      <w:r>
        <w:rPr>
          <w:spacing w:val="5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 xml:space="preserve">lotus. </w:t>
      </w:r>
      <w:r>
        <w:rPr>
          <w:spacing w:val="5"/>
        </w:rPr>
        <w:t xml:space="preserve"> </w:t>
      </w:r>
      <w:r>
        <w:t>My</w:t>
      </w:r>
      <w:r>
        <w:rPr>
          <w:spacing w:val="19"/>
        </w:rPr>
        <w:t xml:space="preserve"> </w:t>
      </w:r>
      <w:r>
        <w:t xml:space="preserve">disarrayed </w:t>
      </w:r>
      <w:r>
        <w:rPr>
          <w:spacing w:val="8"/>
        </w:rPr>
        <w:t xml:space="preserve"> </w:t>
      </w:r>
      <w:r>
        <w:rPr>
          <w:w w:val="102"/>
        </w:rPr>
        <w:t xml:space="preserve">tresses </w:t>
      </w:r>
      <w:r>
        <w:rPr>
          <w:spacing w:val="-4"/>
        </w:rPr>
        <w:t>ma</w:t>
      </w:r>
      <w:r>
        <w:t>y</w:t>
      </w:r>
      <w:r>
        <w:rPr>
          <w:spacing w:val="24"/>
        </w:rPr>
        <w:t xml:space="preserve"> </w:t>
      </w:r>
      <w:r>
        <w:rPr>
          <w:spacing w:val="-4"/>
        </w:rPr>
        <w:t>promp</w:t>
      </w:r>
      <w:r>
        <w:t xml:space="preserve">t </w:t>
      </w:r>
      <w:r>
        <w:rPr>
          <w:spacing w:val="12"/>
        </w:rPr>
        <w:t xml:space="preserve"> </w:t>
      </w:r>
      <w:r>
        <w:rPr>
          <w:spacing w:val="-4"/>
        </w:rPr>
        <w:t>other</w:t>
      </w:r>
      <w:r>
        <w:t xml:space="preserve">s  </w:t>
      </w:r>
      <w:r>
        <w:rPr>
          <w:spacing w:val="-4"/>
        </w:rPr>
        <w:t>t</w:t>
      </w:r>
      <w:r>
        <w:t>o</w:t>
      </w:r>
      <w:r>
        <w:rPr>
          <w:spacing w:val="32"/>
        </w:rPr>
        <w:t xml:space="preserve"> </w:t>
      </w:r>
      <w:r>
        <w:rPr>
          <w:spacing w:val="-4"/>
        </w:rPr>
        <w:t>pas</w:t>
      </w:r>
      <w:r>
        <w:t>s</w:t>
      </w:r>
      <w:r>
        <w:rPr>
          <w:spacing w:val="29"/>
        </w:rPr>
        <w:t xml:space="preserve"> </w:t>
      </w:r>
      <w:r>
        <w:rPr>
          <w:spacing w:val="-4"/>
        </w:rPr>
        <w:t>jokin</w:t>
      </w:r>
      <w:r>
        <w:t>g</w:t>
      </w:r>
      <w:r>
        <w:rPr>
          <w:spacing w:val="36"/>
        </w:rPr>
        <w:t xml:space="preserve"> </w:t>
      </w:r>
      <w:r>
        <w:rPr>
          <w:spacing w:val="-4"/>
        </w:rPr>
        <w:t>comments</w:t>
      </w:r>
      <w:r>
        <w:t xml:space="preserve">. </w:t>
      </w:r>
      <w:r>
        <w:rPr>
          <w:spacing w:val="6"/>
        </w:rPr>
        <w:t xml:space="preserve"> </w:t>
      </w:r>
      <w:r>
        <w:rPr>
          <w:spacing w:val="-4"/>
        </w:rPr>
        <w:t>O</w:t>
      </w:r>
      <w:r>
        <w:t>r</w:t>
      </w:r>
      <w:r>
        <w:rPr>
          <w:spacing w:val="32"/>
        </w:rPr>
        <w:t xml:space="preserve"> </w:t>
      </w:r>
      <w:r>
        <w:rPr>
          <w:spacing w:val="-4"/>
        </w:rPr>
        <w:t>on</w:t>
      </w:r>
      <w:r>
        <w:t>e</w:t>
      </w:r>
      <w:r>
        <w:rPr>
          <w:spacing w:val="35"/>
        </w:rPr>
        <w:t xml:space="preserve"> </w:t>
      </w:r>
      <w:r>
        <w:rPr>
          <w:spacing w:val="-4"/>
          <w:w w:val="104"/>
        </w:rPr>
        <w:t xml:space="preserve">might </w:t>
      </w:r>
      <w:r>
        <w:t xml:space="preserve">mistake </w:t>
      </w:r>
      <w:r>
        <w:rPr>
          <w:spacing w:val="5"/>
        </w:rPr>
        <w:t xml:space="preserve"> </w:t>
      </w:r>
      <w:r>
        <w:t>My</w:t>
      </w:r>
      <w:r>
        <w:rPr>
          <w:spacing w:val="22"/>
        </w:rPr>
        <w:t xml:space="preserve"> </w:t>
      </w:r>
      <w:r>
        <w:t xml:space="preserve">curls </w:t>
      </w:r>
      <w:r>
        <w:rPr>
          <w:spacing w:val="2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 xml:space="preserve">crowd </w:t>
      </w:r>
      <w:r>
        <w:rPr>
          <w:spacing w:val="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 xml:space="preserve">bumblebees </w:t>
      </w:r>
      <w:r>
        <w:rPr>
          <w:spacing w:val="15"/>
        </w:rPr>
        <w:t xml:space="preserve"> </w:t>
      </w:r>
      <w:r>
        <w:t xml:space="preserve">who  always hover  about </w:t>
      </w:r>
      <w:r>
        <w:rPr>
          <w:spacing w:val="4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 xml:space="preserve">lotus </w:t>
      </w:r>
      <w:r>
        <w:rPr>
          <w:spacing w:val="1"/>
        </w:rPr>
        <w:t xml:space="preserve"> </w:t>
      </w:r>
      <w:r>
        <w:t>flower.</w:t>
      </w:r>
      <w:r>
        <w:rPr>
          <w:spacing w:val="38"/>
        </w:rPr>
        <w:t xml:space="preserve"> </w:t>
      </w:r>
      <w:r>
        <w:t>O</w:t>
      </w:r>
      <w:r>
        <w:rPr>
          <w:spacing w:val="35"/>
        </w:rPr>
        <w:t xml:space="preserve"> </w:t>
      </w:r>
      <w:r>
        <w:t>Kåñëa,</w:t>
      </w:r>
      <w:r>
        <w:rPr>
          <w:spacing w:val="4"/>
        </w:rPr>
        <w:t xml:space="preserve"> </w:t>
      </w:r>
      <w:r>
        <w:t xml:space="preserve">indeed </w:t>
      </w:r>
      <w:r>
        <w:rPr>
          <w:spacing w:val="3"/>
        </w:rPr>
        <w:t xml:space="preserve"> </w:t>
      </w:r>
      <w:r>
        <w:t>You</w:t>
      </w:r>
      <w:r>
        <w:rPr>
          <w:spacing w:val="15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rPr>
          <w:w w:val="107"/>
        </w:rPr>
        <w:t xml:space="preserve">the </w:t>
      </w:r>
      <w:r>
        <w:t>curling</w:t>
      </w:r>
      <w:r>
        <w:rPr>
          <w:spacing w:val="25"/>
        </w:rPr>
        <w:t xml:space="preserve"> </w:t>
      </w:r>
      <w:r>
        <w:t>black</w:t>
      </w:r>
      <w:r>
        <w:rPr>
          <w:spacing w:val="11"/>
        </w:rPr>
        <w:t xml:space="preserve"> </w:t>
      </w:r>
      <w:r>
        <w:t>locks</w:t>
      </w:r>
      <w:r>
        <w:rPr>
          <w:spacing w:val="10"/>
        </w:rPr>
        <w:t xml:space="preserve"> </w:t>
      </w:r>
      <w:r>
        <w:t>playing</w:t>
      </w:r>
      <w:r>
        <w:rPr>
          <w:spacing w:val="8"/>
        </w:rPr>
        <w:t xml:space="preserve"> </w:t>
      </w:r>
      <w:r>
        <w:t>about</w:t>
      </w:r>
      <w:r>
        <w:rPr>
          <w:spacing w:val="2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lotus</w:t>
      </w:r>
      <w:r>
        <w:rPr>
          <w:spacing w:val="2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face!”</w:t>
      </w:r>
    </w:p>
    <w:p w14:paraId="2D8A9C20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399432F8" w14:textId="77777777" w:rsidR="00150366" w:rsidRDefault="00000000">
      <w:pPr>
        <w:spacing w:line="250" w:lineRule="auto"/>
        <w:ind w:left="120" w:right="84" w:firstLine="360"/>
        <w:jc w:val="both"/>
      </w:pPr>
      <w:r>
        <w:rPr>
          <w:spacing w:val="-4"/>
        </w:rPr>
        <w:t>Th</w:t>
      </w:r>
      <w:r>
        <w:t>e</w:t>
      </w:r>
      <w:r>
        <w:rPr>
          <w:spacing w:val="36"/>
        </w:rPr>
        <w:t xml:space="preserve"> </w:t>
      </w:r>
      <w:r>
        <w:rPr>
          <w:spacing w:val="-4"/>
        </w:rPr>
        <w:t>similarit</w:t>
      </w:r>
      <w:r>
        <w:t>y</w:t>
      </w:r>
      <w:r>
        <w:rPr>
          <w:spacing w:val="4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1"/>
        </w:rPr>
        <w:t xml:space="preserve"> </w:t>
      </w:r>
      <w:r>
        <w:rPr>
          <w:spacing w:val="-4"/>
        </w:rPr>
        <w:t>Rädhä’</w:t>
      </w:r>
      <w:r>
        <w:t xml:space="preserve">s </w:t>
      </w:r>
      <w:r>
        <w:rPr>
          <w:spacing w:val="-4"/>
        </w:rPr>
        <w:t>tresse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37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spacing w:val="-4"/>
        </w:rPr>
        <w:t>formatio</w:t>
      </w:r>
      <w:r>
        <w:t xml:space="preserve">n </w:t>
      </w:r>
      <w:r>
        <w:rPr>
          <w:spacing w:val="8"/>
        </w:rPr>
        <w:t xml:space="preserve"> </w:t>
      </w:r>
      <w:r>
        <w:rPr>
          <w:spacing w:val="-4"/>
        </w:rPr>
        <w:t>of bumblebee</w:t>
      </w:r>
      <w:r>
        <w:t>s</w:t>
      </w:r>
      <w:r>
        <w:rPr>
          <w:spacing w:val="31"/>
        </w:rPr>
        <w:t xml:space="preserve"> </w:t>
      </w:r>
      <w:r>
        <w:t xml:space="preserve">supports </w:t>
      </w:r>
      <w:r>
        <w:rPr>
          <w:spacing w:val="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comparison  of</w:t>
      </w:r>
      <w:r>
        <w:rPr>
          <w:spacing w:val="8"/>
        </w:rPr>
        <w:t xml:space="preserve"> </w:t>
      </w:r>
      <w:r>
        <w:t>Her</w:t>
      </w:r>
      <w:r>
        <w:rPr>
          <w:spacing w:val="19"/>
        </w:rPr>
        <w:t xml:space="preserve"> </w:t>
      </w:r>
      <w:r>
        <w:t>face</w:t>
      </w:r>
      <w:r>
        <w:rPr>
          <w:spacing w:val="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w w:val="105"/>
        </w:rPr>
        <w:t xml:space="preserve">lotus </w:t>
      </w:r>
      <w:r>
        <w:t>flower.</w:t>
      </w:r>
      <w:r>
        <w:rPr>
          <w:spacing w:val="8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example</w:t>
      </w:r>
      <w:r>
        <w:rPr>
          <w:spacing w:val="1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i/>
          <w:w w:val="101"/>
        </w:rPr>
        <w:t>utprekñä-alaìkära</w:t>
      </w:r>
      <w:r>
        <w:rPr>
          <w:w w:val="103"/>
        </w:rPr>
        <w:t>.</w:t>
      </w:r>
    </w:p>
    <w:p w14:paraId="0574288B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544404CE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21</w:t>
      </w:r>
    </w:p>
    <w:p w14:paraId="50794866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57DB4AAB" w14:textId="77777777" w:rsidR="00150366" w:rsidRDefault="00000000">
      <w:pPr>
        <w:spacing w:line="250" w:lineRule="auto"/>
        <w:ind w:left="235" w:right="216"/>
      </w:pPr>
      <w:r>
        <w:rPr>
          <w:i/>
          <w:spacing w:val="-5"/>
          <w:w w:val="98"/>
        </w:rPr>
        <w:t>mågamada-rasa-valita</w:t>
      </w:r>
      <w:r>
        <w:rPr>
          <w:i/>
          <w:w w:val="98"/>
        </w:rPr>
        <w:t>à</w:t>
      </w:r>
      <w:r>
        <w:rPr>
          <w:i/>
          <w:spacing w:val="8"/>
          <w:w w:val="98"/>
        </w:rPr>
        <w:t xml:space="preserve"> </w:t>
      </w:r>
      <w:r>
        <w:rPr>
          <w:i/>
          <w:spacing w:val="-5"/>
        </w:rPr>
        <w:t>lalita</w:t>
      </w:r>
      <w:r>
        <w:rPr>
          <w:i/>
        </w:rPr>
        <w:t>à</w:t>
      </w:r>
      <w:r>
        <w:rPr>
          <w:i/>
          <w:spacing w:val="32"/>
        </w:rPr>
        <w:t xml:space="preserve"> </w:t>
      </w:r>
      <w:r>
        <w:rPr>
          <w:i/>
          <w:spacing w:val="-5"/>
        </w:rPr>
        <w:t>kur</w:t>
      </w:r>
      <w:r>
        <w:rPr>
          <w:i/>
        </w:rPr>
        <w:t>u</w:t>
      </w:r>
      <w:r>
        <w:rPr>
          <w:i/>
          <w:spacing w:val="1"/>
        </w:rPr>
        <w:t xml:space="preserve"> </w:t>
      </w:r>
      <w:r>
        <w:rPr>
          <w:i/>
          <w:spacing w:val="-5"/>
        </w:rPr>
        <w:t>tilaka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>
          <w:i/>
          <w:spacing w:val="-5"/>
        </w:rPr>
        <w:t xml:space="preserve">alika-rajané-kare </w:t>
      </w:r>
      <w:r>
        <w:rPr>
          <w:i/>
          <w:spacing w:val="-5"/>
          <w:w w:val="106"/>
        </w:rPr>
        <w:t>vihita-kalaìka-kala</w:t>
      </w:r>
      <w:r>
        <w:rPr>
          <w:i/>
          <w:w w:val="106"/>
        </w:rPr>
        <w:t>à</w:t>
      </w:r>
      <w:r>
        <w:rPr>
          <w:i/>
          <w:spacing w:val="-7"/>
          <w:w w:val="106"/>
        </w:rPr>
        <w:t xml:space="preserve"> </w:t>
      </w:r>
      <w:r>
        <w:rPr>
          <w:i/>
          <w:spacing w:val="-5"/>
        </w:rPr>
        <w:t>kamalänan</w:t>
      </w:r>
      <w:r>
        <w:rPr>
          <w:i/>
        </w:rPr>
        <w:t>a</w:t>
      </w:r>
      <w:r>
        <w:rPr>
          <w:i/>
          <w:spacing w:val="-20"/>
        </w:rPr>
        <w:t xml:space="preserve"> </w:t>
      </w:r>
      <w:r>
        <w:rPr>
          <w:i/>
          <w:spacing w:val="-5"/>
        </w:rPr>
        <w:t>viçramita-çrama-çékare</w:t>
      </w:r>
    </w:p>
    <w:p w14:paraId="12CC6541" w14:textId="77777777" w:rsidR="00150366" w:rsidRDefault="00000000">
      <w:pPr>
        <w:ind w:left="2692"/>
      </w:pPr>
      <w:r>
        <w:rPr>
          <w:i/>
          <w:spacing w:val="-5"/>
          <w:w w:val="95"/>
        </w:rPr>
        <w:t>nijagäd</w:t>
      </w:r>
      <w:r>
        <w:rPr>
          <w:i/>
          <w:w w:val="95"/>
        </w:rPr>
        <w:t>a</w:t>
      </w:r>
      <w:r>
        <w:rPr>
          <w:i/>
          <w:spacing w:val="-2"/>
          <w:w w:val="95"/>
        </w:rPr>
        <w:t xml:space="preserve"> </w:t>
      </w:r>
      <w:r>
        <w:rPr>
          <w:i/>
          <w:spacing w:val="-5"/>
        </w:rPr>
        <w:t>s</w:t>
      </w:r>
      <w:r>
        <w:rPr>
          <w:i/>
        </w:rPr>
        <w:t>ä</w:t>
      </w:r>
      <w:r>
        <w:rPr>
          <w:i/>
          <w:spacing w:val="-19"/>
        </w:rPr>
        <w:t xml:space="preserve"> </w:t>
      </w:r>
      <w:r>
        <w:rPr>
          <w:i/>
          <w:spacing w:val="-5"/>
          <w:w w:val="97"/>
        </w:rPr>
        <w:t>yadunandane..</w:t>
      </w:r>
      <w:r>
        <w:rPr>
          <w:i/>
          <w:w w:val="97"/>
        </w:rPr>
        <w:t>.</w:t>
      </w:r>
      <w:r>
        <w:rPr>
          <w:i/>
          <w:spacing w:val="2"/>
          <w:w w:val="97"/>
        </w:rPr>
        <w:t xml:space="preserve"> </w:t>
      </w:r>
      <w:r>
        <w:rPr>
          <w:spacing w:val="-5"/>
          <w:w w:val="111"/>
        </w:rPr>
        <w:t>(5)</w:t>
      </w:r>
    </w:p>
    <w:p w14:paraId="46552E01" w14:textId="77777777" w:rsidR="00150366" w:rsidRDefault="00150366">
      <w:pPr>
        <w:spacing w:before="9" w:line="140" w:lineRule="exact"/>
        <w:rPr>
          <w:sz w:val="14"/>
          <w:szCs w:val="14"/>
        </w:rPr>
      </w:pPr>
    </w:p>
    <w:p w14:paraId="4CD2A977" w14:textId="77777777" w:rsidR="00150366" w:rsidRDefault="00000000">
      <w:pPr>
        <w:spacing w:line="240" w:lineRule="exact"/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lotus-faced  </w:t>
      </w:r>
      <w:r>
        <w:rPr>
          <w:rFonts w:ascii="Book Antiqua" w:eastAsia="Book Antiqua" w:hAnsi="Book Antiqua" w:cs="Book Antiqua"/>
          <w:b/>
        </w:rPr>
        <w:t>one,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2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perspiration</w:t>
      </w:r>
      <w:r>
        <w:rPr>
          <w:rFonts w:ascii="Book Antiqua" w:eastAsia="Book Antiqua" w:hAnsi="Book Antiqua" w:cs="Book Antiqua"/>
          <w:b/>
          <w:spacing w:val="45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from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fatigue 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 amour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1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half-moon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forehead</w:t>
      </w:r>
      <w:r>
        <w:rPr>
          <w:rFonts w:ascii="Book Antiqua" w:eastAsia="Book Antiqua" w:hAnsi="Book Antiqua" w:cs="Book Antiqua"/>
          <w:b/>
          <w:spacing w:val="39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has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now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dried. </w:t>
      </w:r>
      <w:r>
        <w:rPr>
          <w:rFonts w:ascii="Book Antiqua" w:eastAsia="Book Antiqua" w:hAnsi="Book Antiqua" w:cs="Book Antiqua"/>
          <w:b/>
          <w:w w:val="90"/>
        </w:rPr>
        <w:t>Draw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captivating</w:t>
      </w:r>
      <w:r>
        <w:rPr>
          <w:rFonts w:ascii="Book Antiqua" w:eastAsia="Book Antiqua" w:hAnsi="Book Antiqua" w:cs="Book Antiqua"/>
          <w:b/>
          <w:spacing w:val="3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musk</w:t>
      </w:r>
      <w:r>
        <w:rPr>
          <w:rFonts w:ascii="Book Antiqua" w:eastAsia="Book Antiqua" w:hAnsi="Book Antiqua" w:cs="Book Antiqua"/>
          <w:b/>
          <w:spacing w:val="26"/>
          <w:w w:val="91"/>
        </w:rPr>
        <w:t xml:space="preserve"> </w:t>
      </w:r>
      <w:r>
        <w:rPr>
          <w:b/>
          <w:i/>
        </w:rPr>
        <w:t>tilaka</w:t>
      </w:r>
      <w:r>
        <w:rPr>
          <w:b/>
          <w:i/>
          <w:spacing w:val="27"/>
        </w:rPr>
        <w:t xml:space="preserve"> </w:t>
      </w:r>
      <w:r>
        <w:rPr>
          <w:rFonts w:ascii="Book Antiqua" w:eastAsia="Book Antiqua" w:hAnsi="Book Antiqua" w:cs="Book Antiqua"/>
          <w:b/>
        </w:rPr>
        <w:t>there,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let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it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look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like 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deer-shaped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mark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moon.”</w:t>
      </w:r>
    </w:p>
    <w:p w14:paraId="48BC108C" w14:textId="77777777" w:rsidR="00150366" w:rsidRDefault="00150366">
      <w:pPr>
        <w:spacing w:before="7" w:line="200" w:lineRule="exact"/>
      </w:pPr>
    </w:p>
    <w:p w14:paraId="71D3AE49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60D22825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795AF692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>Çré</w:t>
      </w:r>
      <w:r>
        <w:rPr>
          <w:spacing w:val="35"/>
          <w:w w:val="78"/>
        </w:rPr>
        <w:t xml:space="preserve"> </w:t>
      </w:r>
      <w:r>
        <w:t>Rädhä</w:t>
      </w:r>
      <w:r>
        <w:rPr>
          <w:spacing w:val="29"/>
        </w:rPr>
        <w:t xml:space="preserve"> </w:t>
      </w:r>
      <w:r>
        <w:t>said</w:t>
      </w:r>
      <w:r>
        <w:rPr>
          <w:spacing w:val="30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rPr>
          <w:w w:val="78"/>
        </w:rPr>
        <w:t>Çré</w:t>
      </w:r>
      <w:r>
        <w:rPr>
          <w:spacing w:val="35"/>
          <w:w w:val="78"/>
        </w:rPr>
        <w:t xml:space="preserve"> </w:t>
      </w:r>
      <w:r>
        <w:t>Kåñëa,</w:t>
      </w:r>
      <w:r>
        <w:rPr>
          <w:spacing w:val="-4"/>
        </w:rPr>
        <w:t xml:space="preserve"> </w:t>
      </w:r>
      <w:r>
        <w:t>“O</w:t>
      </w:r>
      <w:r>
        <w:rPr>
          <w:spacing w:val="24"/>
        </w:rPr>
        <w:t xml:space="preserve"> </w:t>
      </w:r>
      <w:r>
        <w:t>lotus-faced</w:t>
      </w:r>
      <w:r>
        <w:rPr>
          <w:spacing w:val="42"/>
        </w:rPr>
        <w:t xml:space="preserve"> </w:t>
      </w:r>
      <w:r>
        <w:t>one,</w:t>
      </w:r>
      <w:r>
        <w:rPr>
          <w:spacing w:val="41"/>
        </w:rPr>
        <w:t xml:space="preserve"> </w:t>
      </w:r>
      <w:r>
        <w:t>O</w:t>
      </w:r>
      <w:r>
        <w:rPr>
          <w:spacing w:val="27"/>
        </w:rPr>
        <w:t xml:space="preserve"> </w:t>
      </w:r>
      <w:r>
        <w:t>joy of</w:t>
      </w:r>
      <w:r>
        <w:rPr>
          <w:spacing w:val="1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heart,</w:t>
      </w:r>
      <w:r>
        <w:rPr>
          <w:spacing w:val="3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sweat</w:t>
      </w:r>
      <w:r>
        <w:rPr>
          <w:spacing w:val="11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rPr>
          <w:w w:val="94"/>
        </w:rPr>
        <w:t>love’s</w:t>
      </w:r>
      <w:r>
        <w:rPr>
          <w:spacing w:val="9"/>
          <w:w w:val="94"/>
        </w:rPr>
        <w:t xml:space="preserve"> </w:t>
      </w:r>
      <w:r>
        <w:t>labor</w:t>
      </w:r>
      <w:r>
        <w:rPr>
          <w:spacing w:val="18"/>
        </w:rPr>
        <w:t xml:space="preserve"> </w:t>
      </w:r>
      <w:r>
        <w:t>has</w:t>
      </w:r>
      <w:r>
        <w:rPr>
          <w:spacing w:val="17"/>
        </w:rPr>
        <w:t xml:space="preserve"> </w:t>
      </w:r>
      <w:r>
        <w:t>dried</w:t>
      </w:r>
      <w:r>
        <w:rPr>
          <w:spacing w:val="27"/>
        </w:rPr>
        <w:t xml:space="preserve"> </w:t>
      </w:r>
      <w:r>
        <w:t>up</w:t>
      </w:r>
      <w:r>
        <w:rPr>
          <w:spacing w:val="24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My broad,</w:t>
      </w:r>
      <w:r>
        <w:rPr>
          <w:spacing w:val="26"/>
        </w:rPr>
        <w:t xml:space="preserve"> </w:t>
      </w:r>
      <w:r>
        <w:t>moon-like</w:t>
      </w:r>
      <w:r>
        <w:rPr>
          <w:spacing w:val="39"/>
        </w:rPr>
        <w:t xml:space="preserve"> </w:t>
      </w:r>
      <w:r>
        <w:t>forehead.</w:t>
      </w:r>
      <w:r>
        <w:rPr>
          <w:spacing w:val="29"/>
        </w:rPr>
        <w:t xml:space="preserve"> </w:t>
      </w:r>
      <w:r>
        <w:t>Paint</w:t>
      </w:r>
      <w:r>
        <w:rPr>
          <w:spacing w:val="23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 xml:space="preserve">enchanting  </w:t>
      </w:r>
      <w:r>
        <w:rPr>
          <w:i/>
        </w:rPr>
        <w:t>tilaka</w:t>
      </w:r>
      <w:r>
        <w:rPr>
          <w:i/>
          <w:spacing w:val="11"/>
        </w:rPr>
        <w:t xml:space="preserve"> </w:t>
      </w:r>
      <w:r>
        <w:rPr>
          <w:spacing w:val="-4"/>
          <w:w w:val="105"/>
        </w:rPr>
        <w:t xml:space="preserve">with </w:t>
      </w:r>
      <w:r>
        <w:rPr>
          <w:spacing w:val="-4"/>
        </w:rPr>
        <w:t>liqui</w:t>
      </w:r>
      <w:r>
        <w:t xml:space="preserve">d  </w:t>
      </w:r>
      <w:r>
        <w:rPr>
          <w:spacing w:val="-4"/>
        </w:rPr>
        <w:t>mus</w:t>
      </w:r>
      <w:r>
        <w:t xml:space="preserve">k </w:t>
      </w:r>
      <w:r>
        <w:rPr>
          <w:spacing w:val="7"/>
        </w:rPr>
        <w:t xml:space="preserve"> </w:t>
      </w:r>
      <w:r>
        <w:rPr>
          <w:spacing w:val="-4"/>
        </w:rPr>
        <w:t>there</w:t>
      </w:r>
      <w:r>
        <w:t xml:space="preserve">, </w:t>
      </w:r>
      <w:r>
        <w:rPr>
          <w:spacing w:val="8"/>
        </w:rPr>
        <w:t xml:space="preserve"> </w:t>
      </w:r>
      <w:r>
        <w:rPr>
          <w:spacing w:val="-4"/>
        </w:rPr>
        <w:t>thu</w:t>
      </w:r>
      <w:r>
        <w:t xml:space="preserve">s </w:t>
      </w:r>
      <w:r>
        <w:rPr>
          <w:spacing w:val="11"/>
        </w:rPr>
        <w:t xml:space="preserve"> </w:t>
      </w:r>
      <w:r>
        <w:rPr>
          <w:spacing w:val="-4"/>
        </w:rPr>
        <w:t>makin</w:t>
      </w:r>
      <w:r>
        <w:t>g</w:t>
      </w:r>
      <w:r>
        <w:rPr>
          <w:spacing w:val="49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17"/>
        </w:rPr>
        <w:t xml:space="preserve"> </w:t>
      </w:r>
      <w:r>
        <w:rPr>
          <w:spacing w:val="-4"/>
        </w:rPr>
        <w:t>fac</w:t>
      </w:r>
      <w:r>
        <w:t>e</w:t>
      </w:r>
      <w:r>
        <w:rPr>
          <w:spacing w:val="21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beautifu</w:t>
      </w:r>
      <w:r>
        <w:t xml:space="preserve">l </w:t>
      </w:r>
      <w:r>
        <w:rPr>
          <w:spacing w:val="2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30"/>
        </w:rPr>
        <w:t xml:space="preserve"> </w:t>
      </w:r>
      <w:r>
        <w:rPr>
          <w:spacing w:val="-4"/>
          <w:w w:val="107"/>
        </w:rPr>
        <w:t xml:space="preserve">the </w:t>
      </w:r>
      <w:r>
        <w:rPr>
          <w:spacing w:val="-4"/>
        </w:rPr>
        <w:t>youn</w:t>
      </w:r>
      <w:r>
        <w:t>g</w:t>
      </w:r>
      <w:r>
        <w:rPr>
          <w:spacing w:val="9"/>
        </w:rPr>
        <w:t xml:space="preserve"> </w:t>
      </w:r>
      <w:r>
        <w:rPr>
          <w:spacing w:val="-4"/>
        </w:rPr>
        <w:t>moo</w:t>
      </w:r>
      <w:r>
        <w:t>n</w:t>
      </w:r>
      <w:r>
        <w:rPr>
          <w:spacing w:val="17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12"/>
        </w:rPr>
        <w:t xml:space="preserve"> </w:t>
      </w:r>
      <w:r>
        <w:rPr>
          <w:spacing w:val="-4"/>
        </w:rPr>
        <w:t>it</w:t>
      </w:r>
      <w:r>
        <w:t>s</w:t>
      </w:r>
      <w:r>
        <w:rPr>
          <w:spacing w:val="2"/>
        </w:rPr>
        <w:t xml:space="preserve"> </w:t>
      </w:r>
      <w:r>
        <w:rPr>
          <w:spacing w:val="-4"/>
        </w:rPr>
        <w:t>dee</w:t>
      </w:r>
      <w:r>
        <w:t>r</w:t>
      </w:r>
      <w:r>
        <w:rPr>
          <w:spacing w:val="8"/>
        </w:rPr>
        <w:t xml:space="preserve"> </w:t>
      </w:r>
      <w:r>
        <w:rPr>
          <w:spacing w:val="-4"/>
          <w:w w:val="105"/>
        </w:rPr>
        <w:t>mark.</w:t>
      </w:r>
    </w:p>
    <w:p w14:paraId="31B224CB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1A3A4D00" w14:textId="77777777" w:rsidR="00150366" w:rsidRDefault="00150366">
      <w:pPr>
        <w:spacing w:line="200" w:lineRule="exact"/>
      </w:pPr>
    </w:p>
    <w:p w14:paraId="49A8B6E4" w14:textId="77777777" w:rsidR="00150366" w:rsidRDefault="00000000">
      <w:pPr>
        <w:spacing w:before="29" w:line="249" w:lineRule="auto"/>
        <w:ind w:left="120" w:right="86" w:firstLine="360"/>
        <w:jc w:val="both"/>
      </w:pPr>
      <w:r>
        <w:rPr>
          <w:spacing w:val="-2"/>
        </w:rPr>
        <w:t>A</w:t>
      </w:r>
      <w:r>
        <w:t>s</w:t>
      </w:r>
      <w:r>
        <w:rPr>
          <w:spacing w:val="31"/>
        </w:rPr>
        <w:t xml:space="preserve"> </w:t>
      </w:r>
      <w:r>
        <w:rPr>
          <w:spacing w:val="-2"/>
        </w:rPr>
        <w:t>wit</w:t>
      </w:r>
      <w:r>
        <w:t xml:space="preserve">h </w:t>
      </w:r>
      <w:r>
        <w:rPr>
          <w:spacing w:val="15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14"/>
        </w:rPr>
        <w:t xml:space="preserve"> </w:t>
      </w:r>
      <w:r>
        <w:rPr>
          <w:spacing w:val="-2"/>
        </w:rPr>
        <w:t>previou</w:t>
      </w:r>
      <w:r>
        <w:t xml:space="preserve">s </w:t>
      </w:r>
      <w:r>
        <w:rPr>
          <w:spacing w:val="17"/>
        </w:rPr>
        <w:t xml:space="preserve"> </w:t>
      </w:r>
      <w:r>
        <w:rPr>
          <w:spacing w:val="-2"/>
        </w:rPr>
        <w:t>verses</w:t>
      </w:r>
      <w:r>
        <w:t xml:space="preserve">, </w:t>
      </w:r>
      <w:r>
        <w:rPr>
          <w:spacing w:val="2"/>
        </w:rPr>
        <w:t xml:space="preserve"> </w:t>
      </w:r>
      <w:r>
        <w:rPr>
          <w:spacing w:val="-2"/>
        </w:rPr>
        <w:t>thi</w:t>
      </w:r>
      <w:r>
        <w:t xml:space="preserve">s </w:t>
      </w:r>
      <w:r>
        <w:rPr>
          <w:spacing w:val="14"/>
        </w:rPr>
        <w:t xml:space="preserve"> </w:t>
      </w:r>
      <w:r>
        <w:rPr>
          <w:spacing w:val="-2"/>
        </w:rPr>
        <w:t>vers</w:t>
      </w:r>
      <w:r>
        <w:t>e</w:t>
      </w:r>
      <w:r>
        <w:rPr>
          <w:spacing w:val="47"/>
        </w:rPr>
        <w:t xml:space="preserve"> </w:t>
      </w:r>
      <w:r>
        <w:rPr>
          <w:spacing w:val="-2"/>
        </w:rPr>
        <w:t>als</w:t>
      </w:r>
      <w:r>
        <w:t xml:space="preserve">o  </w:t>
      </w:r>
      <w:r>
        <w:rPr>
          <w:spacing w:val="-2"/>
        </w:rPr>
        <w:t>reveal</w:t>
      </w:r>
      <w:r>
        <w:t>s</w:t>
      </w:r>
      <w:r>
        <w:rPr>
          <w:spacing w:val="47"/>
        </w:rPr>
        <w:t xml:space="preserve"> </w:t>
      </w:r>
      <w:r>
        <w:t xml:space="preserve">a </w:t>
      </w:r>
      <w:r>
        <w:rPr>
          <w:spacing w:val="-6"/>
        </w:rPr>
        <w:t>specifi</w:t>
      </w:r>
      <w:r>
        <w:t>c</w:t>
      </w:r>
      <w:r>
        <w:rPr>
          <w:spacing w:val="33"/>
        </w:rPr>
        <w:t xml:space="preserve"> </w:t>
      </w:r>
      <w:r>
        <w:rPr>
          <w:spacing w:val="-6"/>
        </w:rPr>
        <w:t>excitan</w:t>
      </w:r>
      <w:r>
        <w:t xml:space="preserve">t </w:t>
      </w:r>
      <w:r>
        <w:rPr>
          <w:spacing w:val="8"/>
        </w:rPr>
        <w:t xml:space="preserve"> </w:t>
      </w:r>
      <w:r>
        <w:rPr>
          <w:spacing w:val="-6"/>
        </w:rPr>
        <w:t>(</w:t>
      </w:r>
      <w:r>
        <w:rPr>
          <w:i/>
          <w:spacing w:val="-6"/>
        </w:rPr>
        <w:t>uddépana-vibhäva</w:t>
      </w:r>
      <w:r>
        <w:t>)</w:t>
      </w:r>
      <w:r>
        <w:rPr>
          <w:spacing w:val="-20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28"/>
        </w:rPr>
        <w:t xml:space="preserve"> </w:t>
      </w:r>
      <w:r>
        <w:rPr>
          <w:spacing w:val="-6"/>
        </w:rPr>
        <w:t>th</w:t>
      </w:r>
      <w:r>
        <w:t xml:space="preserve">e  </w:t>
      </w:r>
      <w:r>
        <w:rPr>
          <w:spacing w:val="-6"/>
        </w:rPr>
        <w:t>permanen</w:t>
      </w:r>
      <w:r>
        <w:t xml:space="preserve">t </w:t>
      </w:r>
      <w:r>
        <w:rPr>
          <w:spacing w:val="34"/>
        </w:rPr>
        <w:t xml:space="preserve"> </w:t>
      </w:r>
      <w:r>
        <w:rPr>
          <w:spacing w:val="-6"/>
          <w:w w:val="102"/>
        </w:rPr>
        <w:t xml:space="preserve">ecstatic </w:t>
      </w:r>
      <w:r>
        <w:rPr>
          <w:spacing w:val="-5"/>
        </w:rPr>
        <w:t>emotion</w:t>
      </w:r>
      <w:r>
        <w:t>.</w:t>
      </w:r>
      <w:r>
        <w:rPr>
          <w:spacing w:val="33"/>
        </w:rPr>
        <w:t xml:space="preserve"> </w:t>
      </w:r>
      <w:r>
        <w:rPr>
          <w:spacing w:val="-5"/>
          <w:w w:val="95"/>
        </w:rPr>
        <w:t>Rädhä’</w:t>
      </w:r>
      <w:r>
        <w:rPr>
          <w:w w:val="95"/>
        </w:rPr>
        <w:t>s</w:t>
      </w:r>
      <w:r>
        <w:rPr>
          <w:spacing w:val="6"/>
          <w:w w:val="95"/>
        </w:rPr>
        <w:t xml:space="preserve"> </w:t>
      </w:r>
      <w:r>
        <w:rPr>
          <w:spacing w:val="-5"/>
        </w:rPr>
        <w:t>inne</w:t>
      </w:r>
      <w:r>
        <w:t>r</w:t>
      </w:r>
      <w:r>
        <w:rPr>
          <w:spacing w:val="27"/>
        </w:rPr>
        <w:t xml:space="preserve"> </w:t>
      </w:r>
      <w:r>
        <w:rPr>
          <w:spacing w:val="-5"/>
        </w:rPr>
        <w:t>feelin</w:t>
      </w:r>
      <w:r>
        <w:t>g</w:t>
      </w:r>
      <w:r>
        <w:rPr>
          <w:spacing w:val="-2"/>
        </w:rPr>
        <w:t xml:space="preserve"> </w:t>
      </w:r>
      <w:r>
        <w:rPr>
          <w:spacing w:val="-5"/>
        </w:rPr>
        <w:t>is</w:t>
      </w:r>
      <w:r>
        <w:t xml:space="preserve">, </w:t>
      </w:r>
      <w:r>
        <w:rPr>
          <w:spacing w:val="-5"/>
        </w:rPr>
        <w:t>“</w:t>
      </w:r>
      <w:r>
        <w:t>O</w:t>
      </w:r>
      <w:r>
        <w:rPr>
          <w:spacing w:val="-2"/>
        </w:rPr>
        <w:t xml:space="preserve"> </w:t>
      </w:r>
      <w:r>
        <w:rPr>
          <w:spacing w:val="-5"/>
          <w:w w:val="94"/>
        </w:rPr>
        <w:t>Kåñëa</w:t>
      </w:r>
      <w:r>
        <w:rPr>
          <w:w w:val="94"/>
        </w:rPr>
        <w:t>,</w:t>
      </w:r>
      <w:r>
        <w:rPr>
          <w:spacing w:val="5"/>
          <w:w w:val="94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-19"/>
        </w:rPr>
        <w:t xml:space="preserve"> </w:t>
      </w:r>
      <w:r>
        <w:rPr>
          <w:spacing w:val="-5"/>
        </w:rPr>
        <w:t>ar</w:t>
      </w:r>
      <w:r>
        <w:t>e</w:t>
      </w:r>
      <w:r>
        <w:rPr>
          <w:spacing w:val="5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15"/>
        </w:rPr>
        <w:t xml:space="preserve"> </w:t>
      </w:r>
      <w:r>
        <w:rPr>
          <w:spacing w:val="-5"/>
          <w:w w:val="104"/>
        </w:rPr>
        <w:t xml:space="preserve">central </w:t>
      </w:r>
      <w:r>
        <w:rPr>
          <w:spacing w:val="-6"/>
        </w:rPr>
        <w:t>poin</w:t>
      </w:r>
      <w:r>
        <w:t>t</w:t>
      </w:r>
      <w:r>
        <w:rPr>
          <w:spacing w:val="26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8"/>
        </w:rPr>
        <w:t xml:space="preserve"> </w:t>
      </w:r>
      <w:r>
        <w:rPr>
          <w:spacing w:val="-6"/>
        </w:rPr>
        <w:t>M</w:t>
      </w:r>
      <w:r>
        <w:t>y</w:t>
      </w:r>
      <w:r>
        <w:rPr>
          <w:spacing w:val="-17"/>
        </w:rPr>
        <w:t xml:space="preserve"> </w:t>
      </w:r>
      <w:r>
        <w:rPr>
          <w:spacing w:val="-6"/>
        </w:rPr>
        <w:t>goo</w:t>
      </w:r>
      <w:r>
        <w:t>d</w:t>
      </w:r>
      <w:r>
        <w:rPr>
          <w:spacing w:val="5"/>
        </w:rPr>
        <w:t xml:space="preserve"> </w:t>
      </w:r>
      <w:r>
        <w:rPr>
          <w:spacing w:val="-6"/>
        </w:rPr>
        <w:t>fortun</w:t>
      </w:r>
      <w:r>
        <w:t>e</w:t>
      </w:r>
      <w:r>
        <w:rPr>
          <w:spacing w:val="2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6"/>
          <w:w w:val="94"/>
        </w:rPr>
        <w:t>Yo</w:t>
      </w:r>
      <w:r>
        <w:rPr>
          <w:w w:val="94"/>
        </w:rPr>
        <w:t>u</w:t>
      </w:r>
      <w:r>
        <w:rPr>
          <w:spacing w:val="3"/>
          <w:w w:val="94"/>
        </w:rPr>
        <w:t xml:space="preserve"> </w:t>
      </w:r>
      <w:r>
        <w:rPr>
          <w:spacing w:val="-6"/>
        </w:rPr>
        <w:t>ar</w:t>
      </w:r>
      <w:r>
        <w:t>e</w:t>
      </w:r>
      <w:r>
        <w:rPr>
          <w:spacing w:val="4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14"/>
        </w:rPr>
        <w:t xml:space="preserve"> </w:t>
      </w:r>
      <w:r>
        <w:rPr>
          <w:i/>
          <w:spacing w:val="-6"/>
        </w:rPr>
        <w:t>tilak</w:t>
      </w:r>
      <w:r>
        <w:rPr>
          <w:i/>
        </w:rPr>
        <w:t xml:space="preserve">a </w:t>
      </w:r>
      <w:r>
        <w:rPr>
          <w:spacing w:val="-6"/>
        </w:rPr>
        <w:t>o</w:t>
      </w:r>
      <w:r>
        <w:t>n</w:t>
      </w:r>
      <w:r>
        <w:rPr>
          <w:spacing w:val="11"/>
        </w:rPr>
        <w:t xml:space="preserve"> </w:t>
      </w:r>
      <w:r>
        <w:rPr>
          <w:spacing w:val="-6"/>
        </w:rPr>
        <w:t>M</w:t>
      </w:r>
      <w:r>
        <w:t>y</w:t>
      </w:r>
      <w:r>
        <w:rPr>
          <w:spacing w:val="-17"/>
        </w:rPr>
        <w:t xml:space="preserve"> </w:t>
      </w:r>
      <w:r>
        <w:rPr>
          <w:spacing w:val="-6"/>
          <w:w w:val="102"/>
        </w:rPr>
        <w:t>forehead!”</w:t>
      </w:r>
    </w:p>
    <w:p w14:paraId="687D2404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23DB8978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22</w:t>
      </w:r>
    </w:p>
    <w:p w14:paraId="3835762B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76032496" w14:textId="77777777" w:rsidR="00150366" w:rsidRDefault="00000000">
      <w:pPr>
        <w:spacing w:line="249" w:lineRule="auto"/>
        <w:ind w:left="336" w:right="355"/>
      </w:pPr>
      <w:r>
        <w:rPr>
          <w:i/>
          <w:spacing w:val="-4"/>
        </w:rPr>
        <w:t>mam</w:t>
      </w:r>
      <w:r>
        <w:rPr>
          <w:i/>
        </w:rPr>
        <w:t>a</w:t>
      </w:r>
      <w:r>
        <w:rPr>
          <w:i/>
          <w:spacing w:val="-8"/>
        </w:rPr>
        <w:t xml:space="preserve"> </w:t>
      </w:r>
      <w:r>
        <w:rPr>
          <w:i/>
          <w:spacing w:val="-4"/>
          <w:w w:val="96"/>
        </w:rPr>
        <w:t>rucir</w:t>
      </w:r>
      <w:r>
        <w:rPr>
          <w:i/>
          <w:w w:val="96"/>
        </w:rPr>
        <w:t>e</w:t>
      </w:r>
      <w:r>
        <w:rPr>
          <w:i/>
          <w:spacing w:val="-2"/>
          <w:w w:val="96"/>
        </w:rPr>
        <w:t xml:space="preserve"> </w:t>
      </w:r>
      <w:r>
        <w:rPr>
          <w:i/>
          <w:spacing w:val="-4"/>
        </w:rPr>
        <w:t>cikur</w:t>
      </w:r>
      <w:r>
        <w:rPr>
          <w:i/>
        </w:rPr>
        <w:t>e</w:t>
      </w:r>
      <w:r>
        <w:rPr>
          <w:i/>
          <w:spacing w:val="-13"/>
        </w:rPr>
        <w:t xml:space="preserve"> </w:t>
      </w:r>
      <w:r>
        <w:rPr>
          <w:i/>
          <w:spacing w:val="-4"/>
        </w:rPr>
        <w:t>kur</w:t>
      </w:r>
      <w:r>
        <w:rPr>
          <w:i/>
        </w:rPr>
        <w:t>u</w:t>
      </w:r>
      <w:r>
        <w:rPr>
          <w:i/>
          <w:spacing w:val="3"/>
        </w:rPr>
        <w:t xml:space="preserve"> </w:t>
      </w:r>
      <w:r>
        <w:rPr>
          <w:i/>
          <w:spacing w:val="-4"/>
          <w:w w:val="97"/>
        </w:rPr>
        <w:t>mänad</w:t>
      </w:r>
      <w:r>
        <w:rPr>
          <w:i/>
          <w:w w:val="97"/>
        </w:rPr>
        <w:t>a</w:t>
      </w:r>
      <w:r>
        <w:rPr>
          <w:i/>
          <w:spacing w:val="-1"/>
          <w:w w:val="97"/>
        </w:rPr>
        <w:t xml:space="preserve"> </w:t>
      </w:r>
      <w:r>
        <w:rPr>
          <w:i/>
          <w:spacing w:val="-4"/>
          <w:w w:val="97"/>
        </w:rPr>
        <w:t>mänasaja-dhvaja-cämare rati-galit</w:t>
      </w:r>
      <w:r>
        <w:rPr>
          <w:i/>
          <w:w w:val="97"/>
        </w:rPr>
        <w:t xml:space="preserve">e </w:t>
      </w:r>
      <w:r>
        <w:rPr>
          <w:i/>
          <w:spacing w:val="-4"/>
        </w:rPr>
        <w:t>lalit</w:t>
      </w:r>
      <w:r>
        <w:rPr>
          <w:i/>
        </w:rPr>
        <w:t>e</w:t>
      </w:r>
      <w:r>
        <w:rPr>
          <w:i/>
          <w:spacing w:val="-16"/>
        </w:rPr>
        <w:t xml:space="preserve"> </w:t>
      </w:r>
      <w:r>
        <w:rPr>
          <w:i/>
          <w:spacing w:val="-4"/>
        </w:rPr>
        <w:t>kusumän</w:t>
      </w:r>
      <w:r>
        <w:rPr>
          <w:i/>
        </w:rPr>
        <w:t xml:space="preserve">i </w:t>
      </w:r>
      <w:r>
        <w:rPr>
          <w:i/>
          <w:spacing w:val="-4"/>
        </w:rPr>
        <w:t>çikhaëòi-çikhaëòaka-òämare</w:t>
      </w:r>
    </w:p>
    <w:p w14:paraId="719F8DF1" w14:textId="77777777" w:rsidR="00150366" w:rsidRDefault="00000000">
      <w:pPr>
        <w:ind w:left="2546"/>
      </w:pPr>
      <w:r>
        <w:rPr>
          <w:i/>
          <w:spacing w:val="-4"/>
          <w:w w:val="95"/>
        </w:rPr>
        <w:t>nijagäd</w:t>
      </w:r>
      <w:r>
        <w:rPr>
          <w:i/>
          <w:w w:val="95"/>
        </w:rPr>
        <w:t xml:space="preserve">a </w:t>
      </w:r>
      <w:r>
        <w:rPr>
          <w:i/>
          <w:spacing w:val="-4"/>
        </w:rPr>
        <w:t>s</w:t>
      </w:r>
      <w:r>
        <w:rPr>
          <w:i/>
        </w:rPr>
        <w:t>ä</w:t>
      </w:r>
      <w:r>
        <w:rPr>
          <w:i/>
          <w:spacing w:val="-17"/>
        </w:rPr>
        <w:t xml:space="preserve"> </w:t>
      </w:r>
      <w:r>
        <w:rPr>
          <w:i/>
          <w:spacing w:val="-4"/>
          <w:w w:val="97"/>
        </w:rPr>
        <w:t>yadunandane..</w:t>
      </w:r>
      <w:r>
        <w:rPr>
          <w:i/>
          <w:w w:val="97"/>
        </w:rPr>
        <w:t>.</w:t>
      </w:r>
      <w:r>
        <w:rPr>
          <w:i/>
          <w:spacing w:val="4"/>
          <w:w w:val="97"/>
        </w:rPr>
        <w:t xml:space="preserve"> </w:t>
      </w:r>
      <w:r>
        <w:rPr>
          <w:spacing w:val="-4"/>
          <w:w w:val="111"/>
        </w:rPr>
        <w:t>(6)</w:t>
      </w:r>
    </w:p>
    <w:p w14:paraId="111555B5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7A85BDAB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Mänada,</w:t>
      </w:r>
      <w:r>
        <w:rPr>
          <w:rFonts w:ascii="Book Antiqua" w:eastAsia="Book Antiqua" w:hAnsi="Book Antiqua" w:cs="Book Antiqua"/>
          <w:b/>
          <w:spacing w:val="1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respectful</w:t>
      </w:r>
      <w:r>
        <w:rPr>
          <w:rFonts w:ascii="Book Antiqua" w:eastAsia="Book Antiqua" w:hAnsi="Book Antiqua" w:cs="Book Antiqua"/>
          <w:b/>
          <w:spacing w:val="34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one,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My</w:t>
      </w:r>
      <w:r>
        <w:rPr>
          <w:rFonts w:ascii="Book Antiqua" w:eastAsia="Book Antiqua" w:hAnsi="Book Antiqua" w:cs="Book Antiqua"/>
          <w:b/>
          <w:spacing w:val="28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hair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fell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loose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Our </w:t>
      </w:r>
      <w:r>
        <w:rPr>
          <w:rFonts w:ascii="Book Antiqua" w:eastAsia="Book Antiqua" w:hAnsi="Book Antiqua" w:cs="Book Antiqua"/>
          <w:b/>
          <w:w w:val="93"/>
        </w:rPr>
        <w:t>amorous</w:t>
      </w:r>
      <w:r>
        <w:rPr>
          <w:rFonts w:ascii="Book Antiqua" w:eastAsia="Book Antiqua" w:hAnsi="Book Antiqua" w:cs="Book Antiqua"/>
          <w:b/>
          <w:spacing w:val="33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play.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14"/>
        </w:rPr>
        <w:t>W</w:t>
      </w:r>
      <w:r>
        <w:rPr>
          <w:rFonts w:ascii="Book Antiqua" w:eastAsia="Book Antiqua" w:hAnsi="Book Antiqua" w:cs="Book Antiqua"/>
          <w:b/>
        </w:rPr>
        <w:t>eave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flowers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into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tresses,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which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are like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</w:rPr>
        <w:t>whisk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Kämadeva’s </w:t>
      </w:r>
      <w:r>
        <w:rPr>
          <w:rFonts w:ascii="Book Antiqua" w:eastAsia="Book Antiqua" w:hAnsi="Book Antiqua" w:cs="Book Antiqua"/>
          <w:b/>
          <w:spacing w:val="9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flag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8"/>
        </w:rPr>
        <w:t xml:space="preserve"> </w:t>
      </w:r>
      <w:r>
        <w:rPr>
          <w:rFonts w:ascii="Book Antiqua" w:eastAsia="Book Antiqua" w:hAnsi="Book Antiqua" w:cs="Book Antiqua"/>
          <w:b/>
        </w:rPr>
        <w:t>which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3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more </w:t>
      </w:r>
      <w:r>
        <w:rPr>
          <w:rFonts w:ascii="Book Antiqua" w:eastAsia="Book Antiqua" w:hAnsi="Book Antiqua" w:cs="Book Antiqua"/>
          <w:b/>
          <w:w w:val="92"/>
        </w:rPr>
        <w:t>captivating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than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peacock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plumes.”</w:t>
      </w:r>
    </w:p>
    <w:p w14:paraId="77CA3CCF" w14:textId="77777777" w:rsidR="00150366" w:rsidRDefault="00150366">
      <w:pPr>
        <w:spacing w:before="7" w:line="200" w:lineRule="exact"/>
      </w:pPr>
    </w:p>
    <w:p w14:paraId="248BBC6C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FC85261" w14:textId="77777777" w:rsidR="00150366" w:rsidRDefault="00150366">
      <w:pPr>
        <w:spacing w:line="140" w:lineRule="exact"/>
        <w:rPr>
          <w:sz w:val="14"/>
          <w:szCs w:val="14"/>
        </w:rPr>
      </w:pPr>
    </w:p>
    <w:p w14:paraId="630D103A" w14:textId="77777777" w:rsidR="00150366" w:rsidRDefault="00000000">
      <w:pPr>
        <w:spacing w:line="249" w:lineRule="auto"/>
        <w:ind w:left="120" w:right="85" w:firstLine="360"/>
        <w:jc w:val="both"/>
      </w:pPr>
      <w:r>
        <w:rPr>
          <w:w w:val="78"/>
        </w:rPr>
        <w:t xml:space="preserve">Çré  </w:t>
      </w:r>
      <w:r>
        <w:t>Rädhä</w:t>
      </w:r>
      <w:r>
        <w:rPr>
          <w:spacing w:val="33"/>
        </w:rPr>
        <w:t xml:space="preserve"> </w:t>
      </w:r>
      <w:r>
        <w:t>addresses</w:t>
      </w:r>
      <w:r>
        <w:rPr>
          <w:spacing w:val="43"/>
        </w:rPr>
        <w:t xml:space="preserve"> </w:t>
      </w:r>
      <w:r>
        <w:t>Kåñëa</w:t>
      </w:r>
      <w:r>
        <w:rPr>
          <w:spacing w:val="2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Mänada,</w:t>
      </w:r>
      <w:r>
        <w:rPr>
          <w:spacing w:val="35"/>
        </w:rPr>
        <w:t xml:space="preserve"> </w:t>
      </w:r>
      <w:r>
        <w:t>one</w:t>
      </w:r>
      <w:r>
        <w:rPr>
          <w:spacing w:val="42"/>
        </w:rPr>
        <w:t xml:space="preserve"> </w:t>
      </w:r>
      <w:r>
        <w:t>who</w:t>
      </w:r>
      <w:r>
        <w:rPr>
          <w:spacing w:val="42"/>
        </w:rPr>
        <w:t xml:space="preserve"> </w:t>
      </w:r>
      <w:r>
        <w:t>gives honor   (</w:t>
      </w:r>
      <w:r>
        <w:rPr>
          <w:i/>
        </w:rPr>
        <w:t>mäna</w:t>
      </w:r>
      <w:r>
        <w:t xml:space="preserve">) </w:t>
      </w:r>
      <w:r>
        <w:rPr>
          <w:spacing w:val="30"/>
        </w:rPr>
        <w:t xml:space="preserve"> </w:t>
      </w:r>
      <w:r>
        <w:t xml:space="preserve">to </w:t>
      </w:r>
      <w:r>
        <w:rPr>
          <w:spacing w:val="24"/>
        </w:rPr>
        <w:t xml:space="preserve"> </w:t>
      </w:r>
      <w:r>
        <w:t xml:space="preserve">His </w:t>
      </w:r>
      <w:r>
        <w:rPr>
          <w:spacing w:val="13"/>
        </w:rPr>
        <w:t xml:space="preserve"> </w:t>
      </w:r>
      <w:r>
        <w:t xml:space="preserve">beloveds, </w:t>
      </w:r>
      <w:r>
        <w:rPr>
          <w:spacing w:val="20"/>
        </w:rPr>
        <w:t xml:space="preserve"> </w:t>
      </w:r>
      <w:r>
        <w:t xml:space="preserve">or </w:t>
      </w:r>
      <w:r>
        <w:rPr>
          <w:spacing w:val="23"/>
        </w:rPr>
        <w:t xml:space="preserve"> </w:t>
      </w:r>
      <w:r>
        <w:t xml:space="preserve">one </w:t>
      </w:r>
      <w:r>
        <w:rPr>
          <w:spacing w:val="27"/>
        </w:rPr>
        <w:t xml:space="preserve"> </w:t>
      </w:r>
      <w:r>
        <w:t xml:space="preserve">who </w:t>
      </w:r>
      <w:r>
        <w:rPr>
          <w:spacing w:val="26"/>
        </w:rPr>
        <w:t xml:space="preserve"> </w:t>
      </w:r>
      <w:r>
        <w:t xml:space="preserve">breaks </w:t>
      </w:r>
      <w:r>
        <w:rPr>
          <w:spacing w:val="28"/>
        </w:rPr>
        <w:t xml:space="preserve"> </w:t>
      </w:r>
      <w:r>
        <w:rPr>
          <w:w w:val="107"/>
        </w:rPr>
        <w:t xml:space="preserve">the </w:t>
      </w:r>
      <w:r>
        <w:t xml:space="preserve">contrary </w:t>
      </w:r>
      <w:r>
        <w:rPr>
          <w:spacing w:val="15"/>
        </w:rPr>
        <w:t xml:space="preserve"> </w:t>
      </w:r>
      <w:r>
        <w:t>mood  of</w:t>
      </w:r>
      <w:r>
        <w:rPr>
          <w:spacing w:val="27"/>
        </w:rPr>
        <w:t xml:space="preserve"> </w:t>
      </w:r>
      <w:r>
        <w:t xml:space="preserve">indignant </w:t>
      </w:r>
      <w:r>
        <w:rPr>
          <w:spacing w:val="27"/>
        </w:rPr>
        <w:t xml:space="preserve"> </w:t>
      </w:r>
      <w:r>
        <w:t>lovers.</w:t>
      </w:r>
      <w:r>
        <w:rPr>
          <w:spacing w:val="37"/>
        </w:rPr>
        <w:t xml:space="preserve"> </w:t>
      </w:r>
      <w:r>
        <w:t>“O</w:t>
      </w:r>
      <w:r>
        <w:rPr>
          <w:spacing w:val="32"/>
        </w:rPr>
        <w:t xml:space="preserve"> </w:t>
      </w:r>
      <w:r>
        <w:t>Kåñëa,</w:t>
      </w:r>
      <w:r>
        <w:rPr>
          <w:spacing w:val="4"/>
        </w:rPr>
        <w:t xml:space="preserve"> </w:t>
      </w:r>
      <w:r>
        <w:t>Your</w:t>
      </w:r>
      <w:r>
        <w:rPr>
          <w:spacing w:val="24"/>
        </w:rPr>
        <w:t xml:space="preserve"> </w:t>
      </w:r>
      <w:r>
        <w:rPr>
          <w:w w:val="105"/>
        </w:rPr>
        <w:t xml:space="preserve">luster </w:t>
      </w:r>
      <w:r>
        <w:t>eclipses</w:t>
      </w:r>
      <w:r>
        <w:rPr>
          <w:spacing w:val="2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iridescent  tail</w:t>
      </w:r>
      <w:r>
        <w:rPr>
          <w:spacing w:val="27"/>
        </w:rPr>
        <w:t xml:space="preserve"> </w:t>
      </w:r>
      <w:r>
        <w:t>feathers</w:t>
      </w:r>
      <w:r>
        <w:rPr>
          <w:spacing w:val="38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peacock.</w:t>
      </w:r>
      <w:r>
        <w:rPr>
          <w:spacing w:val="40"/>
        </w:rPr>
        <w:t xml:space="preserve"> </w:t>
      </w:r>
      <w:r>
        <w:t>My</w:t>
      </w:r>
      <w:r>
        <w:rPr>
          <w:spacing w:val="5"/>
        </w:rPr>
        <w:t xml:space="preserve"> </w:t>
      </w:r>
      <w:r>
        <w:rPr>
          <w:w w:val="102"/>
        </w:rPr>
        <w:t xml:space="preserve">black </w:t>
      </w:r>
      <w:r>
        <w:t xml:space="preserve">hair, </w:t>
      </w:r>
      <w:r>
        <w:rPr>
          <w:spacing w:val="4"/>
        </w:rPr>
        <w:t xml:space="preserve"> </w:t>
      </w:r>
      <w:r>
        <w:t xml:space="preserve">charming </w:t>
      </w:r>
      <w:r>
        <w:rPr>
          <w:spacing w:val="16"/>
        </w:rPr>
        <w:t xml:space="preserve"> </w:t>
      </w:r>
      <w:r>
        <w:t xml:space="preserve">and </w:t>
      </w:r>
      <w:r>
        <w:rPr>
          <w:spacing w:val="3"/>
        </w:rPr>
        <w:t xml:space="preserve"> </w:t>
      </w:r>
      <w:r>
        <w:t xml:space="preserve">attractive </w:t>
      </w:r>
      <w:r>
        <w:rPr>
          <w:spacing w:val="8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>whisk  of</w:t>
      </w:r>
      <w:r>
        <w:rPr>
          <w:spacing w:val="31"/>
        </w:rPr>
        <w:t xml:space="preserve"> </w:t>
      </w:r>
      <w:r>
        <w:t xml:space="preserve">Kämadeva’s </w:t>
      </w:r>
      <w:r>
        <w:rPr>
          <w:spacing w:val="-2"/>
        </w:rPr>
        <w:t>flag</w:t>
      </w:r>
      <w:r>
        <w:t xml:space="preserve">, </w:t>
      </w:r>
      <w:r>
        <w:rPr>
          <w:spacing w:val="-2"/>
        </w:rPr>
        <w:t>cam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undon</w:t>
      </w:r>
      <w:r>
        <w:t xml:space="preserve">e 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2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-2"/>
        </w:rPr>
        <w:t>flurr</w:t>
      </w:r>
      <w:r>
        <w:t>y</w:t>
      </w:r>
      <w:r>
        <w:rPr>
          <w:spacing w:val="24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6"/>
        </w:rPr>
        <w:t xml:space="preserve"> </w:t>
      </w:r>
      <w:r>
        <w:rPr>
          <w:spacing w:val="-2"/>
        </w:rPr>
        <w:t>love</w:t>
      </w:r>
      <w:r>
        <w:t>.</w:t>
      </w:r>
      <w:r>
        <w:rPr>
          <w:spacing w:val="11"/>
        </w:rPr>
        <w:t xml:space="preserve"> </w:t>
      </w:r>
      <w:r>
        <w:rPr>
          <w:spacing w:val="-2"/>
        </w:rPr>
        <w:t>Pleas</w:t>
      </w:r>
      <w:r>
        <w:t>e</w:t>
      </w:r>
      <w:r>
        <w:rPr>
          <w:spacing w:val="11"/>
        </w:rPr>
        <w:t xml:space="preserve"> </w:t>
      </w:r>
      <w:r>
        <w:rPr>
          <w:spacing w:val="-2"/>
        </w:rPr>
        <w:t>decorat</w:t>
      </w:r>
      <w:r>
        <w:t>e</w:t>
      </w:r>
      <w:r>
        <w:rPr>
          <w:spacing w:val="31"/>
        </w:rPr>
        <w:t xml:space="preserve"> </w:t>
      </w:r>
      <w:r>
        <w:rPr>
          <w:spacing w:val="-2"/>
        </w:rPr>
        <w:t xml:space="preserve">My </w:t>
      </w:r>
      <w:r>
        <w:t>braid</w:t>
      </w:r>
      <w:r>
        <w:rPr>
          <w:spacing w:val="30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flowers.</w:t>
      </w:r>
      <w:r>
        <w:rPr>
          <w:spacing w:val="14"/>
        </w:rPr>
        <w:t xml:space="preserve"> </w:t>
      </w:r>
      <w:r>
        <w:t>Indeed,</w:t>
      </w:r>
      <w:r>
        <w:rPr>
          <w:spacing w:val="38"/>
        </w:rPr>
        <w:t xml:space="preserve"> </w:t>
      </w:r>
      <w:r>
        <w:t>become</w:t>
      </w:r>
      <w:r>
        <w:rPr>
          <w:spacing w:val="26"/>
        </w:rPr>
        <w:t xml:space="preserve"> </w:t>
      </w:r>
      <w:r>
        <w:t>My flower-laden</w:t>
      </w:r>
      <w:r>
        <w:rPr>
          <w:spacing w:val="34"/>
        </w:rPr>
        <w:t xml:space="preserve"> </w:t>
      </w:r>
      <w:r>
        <w:rPr>
          <w:w w:val="104"/>
        </w:rPr>
        <w:t xml:space="preserve">braid, </w:t>
      </w:r>
      <w:r>
        <w:t>and</w:t>
      </w:r>
      <w:r>
        <w:rPr>
          <w:spacing w:val="19"/>
        </w:rPr>
        <w:t xml:space="preserve"> </w:t>
      </w:r>
      <w:r>
        <w:t>diffuse</w:t>
      </w:r>
      <w:r>
        <w:rPr>
          <w:spacing w:val="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w w:val="101"/>
        </w:rPr>
        <w:t>fragrance.”</w:t>
      </w:r>
    </w:p>
    <w:p w14:paraId="07347BBB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037B75AD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23</w:t>
      </w:r>
    </w:p>
    <w:p w14:paraId="325E1EED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5FD542F6" w14:textId="77777777" w:rsidR="00150366" w:rsidRDefault="00000000">
      <w:pPr>
        <w:spacing w:line="249" w:lineRule="auto"/>
        <w:ind w:left="250" w:right="220"/>
      </w:pPr>
      <w:r>
        <w:rPr>
          <w:i/>
          <w:spacing w:val="-4"/>
          <w:w w:val="95"/>
        </w:rPr>
        <w:t>sarasa-ghan</w:t>
      </w:r>
      <w:r>
        <w:rPr>
          <w:i/>
          <w:w w:val="95"/>
        </w:rPr>
        <w:t>e</w:t>
      </w:r>
      <w:r>
        <w:rPr>
          <w:i/>
          <w:spacing w:val="3"/>
          <w:w w:val="95"/>
        </w:rPr>
        <w:t xml:space="preserve"> </w:t>
      </w:r>
      <w:r>
        <w:rPr>
          <w:i/>
          <w:spacing w:val="-4"/>
          <w:w w:val="95"/>
        </w:rPr>
        <w:t>jaghan</w:t>
      </w:r>
      <w:r>
        <w:rPr>
          <w:i/>
          <w:w w:val="95"/>
        </w:rPr>
        <w:t xml:space="preserve">e </w:t>
      </w:r>
      <w:r>
        <w:rPr>
          <w:i/>
          <w:spacing w:val="-4"/>
        </w:rPr>
        <w:t>mam</w:t>
      </w:r>
      <w:r>
        <w:rPr>
          <w:i/>
        </w:rPr>
        <w:t>a</w:t>
      </w:r>
      <w:r>
        <w:rPr>
          <w:i/>
          <w:spacing w:val="-8"/>
        </w:rPr>
        <w:t xml:space="preserve"> </w:t>
      </w:r>
      <w:r>
        <w:rPr>
          <w:i/>
          <w:spacing w:val="-4"/>
        </w:rPr>
        <w:t xml:space="preserve">çambara-däraëa-väraëa-kandare </w:t>
      </w:r>
      <w:r>
        <w:rPr>
          <w:i/>
          <w:spacing w:val="-4"/>
          <w:w w:val="96"/>
        </w:rPr>
        <w:t>maëi-raçanä-vasanäbharaëän</w:t>
      </w:r>
      <w:r>
        <w:rPr>
          <w:i/>
          <w:w w:val="96"/>
        </w:rPr>
        <w:t>i</w:t>
      </w:r>
      <w:r>
        <w:rPr>
          <w:i/>
          <w:spacing w:val="39"/>
          <w:w w:val="96"/>
        </w:rPr>
        <w:t xml:space="preserve"> </w:t>
      </w:r>
      <w:r>
        <w:rPr>
          <w:i/>
          <w:spacing w:val="-4"/>
          <w:w w:val="96"/>
        </w:rPr>
        <w:t>çubhäçay</w:t>
      </w:r>
      <w:r>
        <w:rPr>
          <w:i/>
          <w:w w:val="96"/>
        </w:rPr>
        <w:t>a</w:t>
      </w:r>
      <w:r>
        <w:rPr>
          <w:i/>
          <w:spacing w:val="-16"/>
          <w:w w:val="96"/>
        </w:rPr>
        <w:t xml:space="preserve"> </w:t>
      </w:r>
      <w:r>
        <w:rPr>
          <w:i/>
          <w:spacing w:val="-4"/>
        </w:rPr>
        <w:t>väsay</w:t>
      </w:r>
      <w:r>
        <w:rPr>
          <w:i/>
        </w:rPr>
        <w:t>a</w:t>
      </w:r>
      <w:r>
        <w:rPr>
          <w:i/>
          <w:spacing w:val="-19"/>
        </w:rPr>
        <w:t xml:space="preserve"> </w:t>
      </w:r>
      <w:r>
        <w:rPr>
          <w:i/>
          <w:spacing w:val="-4"/>
        </w:rPr>
        <w:t>sundare</w:t>
      </w:r>
    </w:p>
    <w:p w14:paraId="1376C18B" w14:textId="77777777" w:rsidR="00150366" w:rsidRDefault="00000000">
      <w:pPr>
        <w:ind w:left="2660"/>
      </w:pPr>
      <w:r>
        <w:rPr>
          <w:i/>
          <w:spacing w:val="-4"/>
          <w:w w:val="95"/>
        </w:rPr>
        <w:t>nijagäd</w:t>
      </w:r>
      <w:r>
        <w:rPr>
          <w:i/>
          <w:w w:val="95"/>
        </w:rPr>
        <w:t xml:space="preserve">a </w:t>
      </w:r>
      <w:r>
        <w:rPr>
          <w:i/>
          <w:spacing w:val="-4"/>
        </w:rPr>
        <w:t>s</w:t>
      </w:r>
      <w:r>
        <w:rPr>
          <w:i/>
        </w:rPr>
        <w:t>ä</w:t>
      </w:r>
      <w:r>
        <w:rPr>
          <w:i/>
          <w:spacing w:val="-17"/>
        </w:rPr>
        <w:t xml:space="preserve"> </w:t>
      </w:r>
      <w:r>
        <w:rPr>
          <w:i/>
          <w:spacing w:val="-4"/>
          <w:w w:val="97"/>
        </w:rPr>
        <w:t>yadunandane..</w:t>
      </w:r>
      <w:r>
        <w:rPr>
          <w:i/>
          <w:w w:val="97"/>
        </w:rPr>
        <w:t>.</w:t>
      </w:r>
      <w:r>
        <w:rPr>
          <w:i/>
          <w:spacing w:val="6"/>
          <w:w w:val="97"/>
        </w:rPr>
        <w:t xml:space="preserve"> </w:t>
      </w:r>
      <w:r>
        <w:rPr>
          <w:spacing w:val="-4"/>
          <w:w w:val="111"/>
        </w:rPr>
        <w:t>(7)</w:t>
      </w:r>
    </w:p>
    <w:p w14:paraId="4DEBB3BB" w14:textId="77777777" w:rsidR="00150366" w:rsidRDefault="00150366">
      <w:pPr>
        <w:spacing w:before="8" w:line="140" w:lineRule="exact"/>
        <w:rPr>
          <w:sz w:val="14"/>
          <w:szCs w:val="14"/>
        </w:rPr>
      </w:pPr>
    </w:p>
    <w:p w14:paraId="665AFCA6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  <w:w w:val="90"/>
        </w:rPr>
        <w:t>“O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pure-hearted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one,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please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array</w:t>
      </w:r>
      <w:r>
        <w:rPr>
          <w:rFonts w:ascii="Book Antiqua" w:eastAsia="Book Antiqua" w:hAnsi="Book Antiqua" w:cs="Book Antiqua"/>
          <w:b/>
          <w:spacing w:val="3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My beautiful,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broad </w:t>
      </w:r>
      <w:r>
        <w:rPr>
          <w:rFonts w:ascii="Book Antiqua" w:eastAsia="Book Antiqua" w:hAnsi="Book Antiqua" w:cs="Book Antiqua"/>
          <w:b/>
          <w:spacing w:val="-5"/>
          <w:w w:val="91"/>
        </w:rPr>
        <w:t>loin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–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cav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-5"/>
          <w:w w:val="90"/>
        </w:rPr>
        <w:t xml:space="preserve"> tha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madl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passionat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elephan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Kämadev</w:t>
      </w:r>
      <w:r>
        <w:rPr>
          <w:rFonts w:ascii="Book Antiqua" w:eastAsia="Book Antiqua" w:hAnsi="Book Antiqua" w:cs="Book Antiqua"/>
          <w:b/>
          <w:w w:val="90"/>
        </w:rPr>
        <w:t>a</w:t>
      </w:r>
      <w:r>
        <w:rPr>
          <w:rFonts w:ascii="Book Antiqua" w:eastAsia="Book Antiqua" w:hAnsi="Book Antiqua" w:cs="Book Antiqua"/>
          <w:b/>
          <w:spacing w:val="-5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– </w:t>
      </w:r>
      <w:r>
        <w:rPr>
          <w:rFonts w:ascii="Book Antiqua" w:eastAsia="Book Antiqua" w:hAnsi="Book Antiqua" w:cs="Book Antiqua"/>
          <w:b/>
          <w:w w:val="91"/>
        </w:rPr>
        <w:t>with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jeweled</w:t>
      </w:r>
      <w:r>
        <w:rPr>
          <w:rFonts w:ascii="Book Antiqua" w:eastAsia="Book Antiqua" w:hAnsi="Book Antiqua" w:cs="Book Antiqua"/>
          <w:b/>
          <w:spacing w:val="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girdle,</w:t>
      </w:r>
      <w:r>
        <w:rPr>
          <w:rFonts w:ascii="Book Antiqua" w:eastAsia="Book Antiqua" w:hAnsi="Book Antiqua" w:cs="Book Antiqua"/>
          <w:b/>
          <w:spacing w:val="14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fine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cloth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and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ornaments.”</w:t>
      </w:r>
    </w:p>
    <w:p w14:paraId="4B9B65D7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239EB469" w14:textId="77777777" w:rsidR="00150366" w:rsidRDefault="00150366">
      <w:pPr>
        <w:spacing w:line="200" w:lineRule="exact"/>
      </w:pPr>
    </w:p>
    <w:p w14:paraId="1A7BE8AE" w14:textId="77777777" w:rsidR="00150366" w:rsidRDefault="00000000">
      <w:pPr>
        <w:spacing w:before="31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E9A0818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163552FE" w14:textId="77777777" w:rsidR="00150366" w:rsidRDefault="00000000">
      <w:pPr>
        <w:spacing w:line="250" w:lineRule="auto"/>
        <w:ind w:left="120" w:right="85" w:firstLine="360"/>
        <w:jc w:val="both"/>
      </w:pPr>
      <w:r>
        <w:rPr>
          <w:w w:val="78"/>
        </w:rPr>
        <w:t>Çré</w:t>
      </w:r>
      <w:r>
        <w:rPr>
          <w:spacing w:val="35"/>
          <w:w w:val="78"/>
        </w:rPr>
        <w:t xml:space="preserve"> </w:t>
      </w:r>
      <w:r>
        <w:t>Rädhä</w:t>
      </w:r>
      <w:r>
        <w:rPr>
          <w:spacing w:val="29"/>
        </w:rPr>
        <w:t xml:space="preserve"> </w:t>
      </w:r>
      <w:r>
        <w:t>says,</w:t>
      </w:r>
      <w:r>
        <w:rPr>
          <w:spacing w:val="20"/>
        </w:rPr>
        <w:t xml:space="preserve"> </w:t>
      </w:r>
      <w:r>
        <w:t>“O</w:t>
      </w:r>
      <w:r>
        <w:rPr>
          <w:spacing w:val="24"/>
        </w:rPr>
        <w:t xml:space="preserve"> </w:t>
      </w:r>
      <w:r>
        <w:t xml:space="preserve">virtuous </w:t>
      </w:r>
      <w:r>
        <w:rPr>
          <w:spacing w:val="7"/>
        </w:rPr>
        <w:t xml:space="preserve"> </w:t>
      </w:r>
      <w:r>
        <w:t>one!</w:t>
      </w:r>
      <w:r>
        <w:rPr>
          <w:spacing w:val="42"/>
        </w:rPr>
        <w:t xml:space="preserve"> </w:t>
      </w:r>
      <w:r>
        <w:t>Delight</w:t>
      </w:r>
      <w:r>
        <w:rPr>
          <w:spacing w:val="36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My</w:t>
      </w:r>
      <w:r>
        <w:rPr>
          <w:spacing w:val="10"/>
        </w:rPr>
        <w:t xml:space="preserve"> </w:t>
      </w:r>
      <w:r>
        <w:rPr>
          <w:w w:val="106"/>
        </w:rPr>
        <w:t xml:space="preserve">heart! </w:t>
      </w:r>
      <w:r>
        <w:t>O</w:t>
      </w:r>
      <w:r>
        <w:rPr>
          <w:spacing w:val="39"/>
        </w:rPr>
        <w:t xml:space="preserve"> </w:t>
      </w:r>
      <w:r>
        <w:t>love</w:t>
      </w:r>
      <w:r>
        <w:rPr>
          <w:spacing w:val="36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My</w:t>
      </w:r>
      <w:r>
        <w:rPr>
          <w:spacing w:val="22"/>
        </w:rPr>
        <w:t xml:space="preserve"> </w:t>
      </w:r>
      <w:r>
        <w:t>life!</w:t>
      </w:r>
      <w:r>
        <w:rPr>
          <w:spacing w:val="32"/>
        </w:rPr>
        <w:t xml:space="preserve"> </w:t>
      </w:r>
      <w:r>
        <w:t>Your</w:t>
      </w:r>
      <w:r>
        <w:rPr>
          <w:spacing w:val="27"/>
        </w:rPr>
        <w:t xml:space="preserve"> </w:t>
      </w:r>
      <w:r>
        <w:t xml:space="preserve">lotus </w:t>
      </w:r>
      <w:r>
        <w:rPr>
          <w:spacing w:val="5"/>
        </w:rPr>
        <w:t xml:space="preserve"> </w:t>
      </w:r>
      <w:r>
        <w:t xml:space="preserve">hands </w:t>
      </w:r>
      <w:r>
        <w:rPr>
          <w:spacing w:val="14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t xml:space="preserve">the </w:t>
      </w:r>
      <w:r>
        <w:rPr>
          <w:spacing w:val="3"/>
        </w:rPr>
        <w:t xml:space="preserve"> </w:t>
      </w:r>
      <w:r>
        <w:t>abode  of</w:t>
      </w:r>
      <w:r>
        <w:rPr>
          <w:spacing w:val="31"/>
        </w:rPr>
        <w:t xml:space="preserve"> </w:t>
      </w:r>
      <w:r>
        <w:t>all good</w:t>
      </w:r>
      <w:r>
        <w:rPr>
          <w:spacing w:val="35"/>
        </w:rPr>
        <w:t xml:space="preserve"> </w:t>
      </w:r>
      <w:r>
        <w:t xml:space="preserve">fortune. </w:t>
      </w:r>
      <w:r>
        <w:rPr>
          <w:spacing w:val="8"/>
        </w:rPr>
        <w:t xml:space="preserve"> </w:t>
      </w:r>
      <w:r>
        <w:t>Your</w:t>
      </w:r>
      <w:r>
        <w:rPr>
          <w:spacing w:val="19"/>
        </w:rPr>
        <w:t xml:space="preserve"> </w:t>
      </w:r>
      <w:r>
        <w:t xml:space="preserve">heart, </w:t>
      </w:r>
      <w:r>
        <w:rPr>
          <w:spacing w:val="4"/>
        </w:rPr>
        <w:t xml:space="preserve"> </w:t>
      </w:r>
      <w:r>
        <w:t>being</w:t>
      </w:r>
      <w:r>
        <w:rPr>
          <w:spacing w:val="36"/>
        </w:rPr>
        <w:t xml:space="preserve"> </w:t>
      </w:r>
      <w:r>
        <w:t>full</w:t>
      </w:r>
      <w:r>
        <w:rPr>
          <w:spacing w:val="30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rPr>
          <w:i/>
        </w:rPr>
        <w:t>rasa</w:t>
      </w:r>
      <w:r>
        <w:t>,</w:t>
      </w:r>
      <w:r>
        <w:rPr>
          <w:spacing w:val="14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root</w:t>
      </w:r>
      <w:r>
        <w:rPr>
          <w:spacing w:val="50"/>
        </w:rPr>
        <w:t xml:space="preserve"> </w:t>
      </w:r>
      <w:r>
        <w:t xml:space="preserve">of all  auspiciousness. </w:t>
      </w:r>
      <w:r>
        <w:rPr>
          <w:spacing w:val="37"/>
        </w:rPr>
        <w:t xml:space="preserve"> </w:t>
      </w:r>
      <w:r>
        <w:t xml:space="preserve">Kindly  drape </w:t>
      </w:r>
      <w:r>
        <w:rPr>
          <w:spacing w:val="22"/>
        </w:rPr>
        <w:t xml:space="preserve"> </w:t>
      </w:r>
      <w:r>
        <w:t>My</w:t>
      </w:r>
      <w:r>
        <w:rPr>
          <w:spacing w:val="36"/>
        </w:rPr>
        <w:t xml:space="preserve"> </w:t>
      </w:r>
      <w:r>
        <w:t xml:space="preserve">sloping </w:t>
      </w:r>
      <w:r>
        <w:rPr>
          <w:spacing w:val="18"/>
        </w:rPr>
        <w:t xml:space="preserve"> </w:t>
      </w:r>
      <w:r>
        <w:t xml:space="preserve">hips </w:t>
      </w:r>
      <w:r>
        <w:rPr>
          <w:spacing w:val="17"/>
        </w:rPr>
        <w:t xml:space="preserve"> </w:t>
      </w:r>
      <w:r>
        <w:t xml:space="preserve">with </w:t>
      </w:r>
      <w:r>
        <w:rPr>
          <w:spacing w:val="18"/>
        </w:rPr>
        <w:t xml:space="preserve"> </w:t>
      </w:r>
      <w:r>
        <w:t xml:space="preserve">a gem-studded  </w:t>
      </w:r>
      <w:r>
        <w:rPr>
          <w:spacing w:val="7"/>
        </w:rPr>
        <w:t xml:space="preserve"> </w:t>
      </w:r>
      <w:r>
        <w:t xml:space="preserve">sash, </w:t>
      </w:r>
      <w:r>
        <w:rPr>
          <w:spacing w:val="28"/>
        </w:rPr>
        <w:t xml:space="preserve"> </w:t>
      </w:r>
      <w:r>
        <w:t xml:space="preserve">silk </w:t>
      </w:r>
      <w:r>
        <w:rPr>
          <w:spacing w:val="22"/>
        </w:rPr>
        <w:t xml:space="preserve"> </w:t>
      </w:r>
      <w:r>
        <w:t xml:space="preserve">and </w:t>
      </w:r>
      <w:r>
        <w:rPr>
          <w:spacing w:val="33"/>
        </w:rPr>
        <w:t xml:space="preserve"> </w:t>
      </w:r>
      <w:r>
        <w:t xml:space="preserve">ornaments.  </w:t>
      </w:r>
      <w:r>
        <w:rPr>
          <w:spacing w:val="10"/>
        </w:rPr>
        <w:t xml:space="preserve"> </w:t>
      </w:r>
      <w:r>
        <w:t xml:space="preserve">My </w:t>
      </w:r>
      <w:r>
        <w:rPr>
          <w:spacing w:val="2"/>
        </w:rPr>
        <w:t xml:space="preserve"> </w:t>
      </w:r>
      <w:r>
        <w:t xml:space="preserve">lovely </w:t>
      </w:r>
      <w:r>
        <w:rPr>
          <w:spacing w:val="11"/>
        </w:rPr>
        <w:t xml:space="preserve"> </w:t>
      </w:r>
      <w:r>
        <w:rPr>
          <w:w w:val="103"/>
        </w:rPr>
        <w:t>loins</w:t>
      </w:r>
    </w:p>
    <w:p w14:paraId="16BD9EB0" w14:textId="77777777" w:rsidR="00150366" w:rsidRDefault="00000000">
      <w:pPr>
        <w:spacing w:line="250" w:lineRule="auto"/>
        <w:ind w:left="120" w:right="85"/>
        <w:jc w:val="both"/>
      </w:pPr>
      <w:r>
        <w:t>–</w:t>
      </w:r>
      <w:r>
        <w:rPr>
          <w:spacing w:val="31"/>
        </w:rPr>
        <w:t xml:space="preserve"> </w:t>
      </w:r>
      <w:r>
        <w:t>soft,</w:t>
      </w:r>
      <w:r>
        <w:rPr>
          <w:spacing w:val="35"/>
        </w:rPr>
        <w:t xml:space="preserve"> </w:t>
      </w:r>
      <w:r>
        <w:t xml:space="preserve">voluptuous </w:t>
      </w:r>
      <w:r>
        <w:rPr>
          <w:spacing w:val="25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rich</w:t>
      </w:r>
      <w:r>
        <w:rPr>
          <w:spacing w:val="50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rPr>
          <w:i/>
        </w:rPr>
        <w:t>rasa</w:t>
      </w:r>
      <w:r>
        <w:rPr>
          <w:i/>
          <w:spacing w:val="14"/>
        </w:rPr>
        <w:t xml:space="preserve"> </w:t>
      </w:r>
      <w:r>
        <w:t>–</w:t>
      </w:r>
      <w:r>
        <w:rPr>
          <w:spacing w:val="31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 xml:space="preserve">alluring </w:t>
      </w:r>
      <w:r>
        <w:rPr>
          <w:spacing w:val="6"/>
        </w:rPr>
        <w:t xml:space="preserve"> </w:t>
      </w:r>
      <w:r>
        <w:t>like</w:t>
      </w:r>
      <w:r>
        <w:rPr>
          <w:spacing w:val="37"/>
        </w:rPr>
        <w:t xml:space="preserve"> </w:t>
      </w:r>
      <w:r>
        <w:rPr>
          <w:w w:val="107"/>
        </w:rPr>
        <w:t xml:space="preserve">the </w:t>
      </w:r>
      <w:r>
        <w:rPr>
          <w:spacing w:val="-2"/>
        </w:rPr>
        <w:t>dark</w:t>
      </w:r>
      <w:r>
        <w:t>,</w:t>
      </w:r>
      <w:r>
        <w:rPr>
          <w:spacing w:val="46"/>
        </w:rPr>
        <w:t xml:space="preserve"> </w:t>
      </w:r>
      <w:r>
        <w:rPr>
          <w:spacing w:val="-2"/>
        </w:rPr>
        <w:t>cavernou</w:t>
      </w:r>
      <w:r>
        <w:t xml:space="preserve">s  </w:t>
      </w:r>
      <w:r>
        <w:rPr>
          <w:spacing w:val="-2"/>
        </w:rPr>
        <w:t>habita</w:t>
      </w:r>
      <w:r>
        <w:t xml:space="preserve">t </w:t>
      </w:r>
      <w:r>
        <w:rPr>
          <w:spacing w:val="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21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43"/>
        </w:rPr>
        <w:t xml:space="preserve"> </w:t>
      </w:r>
      <w:r>
        <w:rPr>
          <w:spacing w:val="-2"/>
        </w:rPr>
        <w:t>madl</w:t>
      </w:r>
      <w:r>
        <w:t>y</w:t>
      </w:r>
      <w:r>
        <w:rPr>
          <w:spacing w:val="36"/>
        </w:rPr>
        <w:t xml:space="preserve"> </w:t>
      </w:r>
      <w:r>
        <w:rPr>
          <w:spacing w:val="-2"/>
        </w:rPr>
        <w:t>impassione</w:t>
      </w:r>
      <w:r>
        <w:t xml:space="preserve">d </w:t>
      </w:r>
      <w:r>
        <w:rPr>
          <w:spacing w:val="6"/>
        </w:rPr>
        <w:t xml:space="preserve"> </w:t>
      </w:r>
      <w:r>
        <w:rPr>
          <w:spacing w:val="-2"/>
          <w:w w:val="105"/>
        </w:rPr>
        <w:t xml:space="preserve">elephant </w:t>
      </w:r>
      <w:r>
        <w:t>Kämadeva, who</w:t>
      </w:r>
      <w:r>
        <w:rPr>
          <w:spacing w:val="14"/>
        </w:rPr>
        <w:t xml:space="preserve"> </w:t>
      </w:r>
      <w:r>
        <w:t>killed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demon</w:t>
      </w:r>
      <w:r>
        <w:rPr>
          <w:spacing w:val="27"/>
        </w:rPr>
        <w:t xml:space="preserve"> </w:t>
      </w:r>
      <w:r>
        <w:rPr>
          <w:w w:val="97"/>
        </w:rPr>
        <w:t>Çambara.</w:t>
      </w:r>
      <w:r>
        <w:rPr>
          <w:spacing w:val="1"/>
          <w:w w:val="97"/>
        </w:rPr>
        <w:t xml:space="preserve"> </w:t>
      </w:r>
      <w:r>
        <w:t>Dress them</w:t>
      </w:r>
      <w:r>
        <w:rPr>
          <w:spacing w:val="24"/>
        </w:rPr>
        <w:t xml:space="preserve"> </w:t>
      </w:r>
      <w:r>
        <w:rPr>
          <w:w w:val="105"/>
        </w:rPr>
        <w:t xml:space="preserve">with </w:t>
      </w:r>
      <w:r>
        <w:t xml:space="preserve">garments </w:t>
      </w:r>
      <w:r>
        <w:rPr>
          <w:spacing w:val="5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 xml:space="preserve">ornaments. </w:t>
      </w:r>
      <w:r>
        <w:rPr>
          <w:spacing w:val="20"/>
        </w:rPr>
        <w:t xml:space="preserve"> </w:t>
      </w:r>
      <w:r>
        <w:t>Actually,</w:t>
      </w:r>
      <w:r>
        <w:rPr>
          <w:spacing w:val="26"/>
        </w:rPr>
        <w:t xml:space="preserve"> </w:t>
      </w:r>
      <w:r>
        <w:t>You</w:t>
      </w:r>
      <w:r>
        <w:rPr>
          <w:spacing w:val="9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w w:val="104"/>
        </w:rPr>
        <w:t xml:space="preserve">decoration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rPr>
          <w:w w:val="102"/>
        </w:rPr>
        <w:t>loins.”</w:t>
      </w:r>
    </w:p>
    <w:p w14:paraId="037D7333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EB913E9" w14:textId="77777777" w:rsidR="00150366" w:rsidRDefault="00000000">
      <w:pPr>
        <w:spacing w:line="250" w:lineRule="auto"/>
        <w:ind w:left="120" w:right="85" w:firstLine="360"/>
        <w:jc w:val="both"/>
      </w:pPr>
      <w:r>
        <w:t>In</w:t>
      </w:r>
      <w:r>
        <w:rPr>
          <w:spacing w:val="11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song,</w:t>
      </w:r>
      <w:r>
        <w:rPr>
          <w:spacing w:val="1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hero</w:t>
      </w:r>
      <w:r>
        <w:rPr>
          <w:spacing w:val="2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i/>
        </w:rPr>
        <w:t xml:space="preserve">anuküla-näyaka </w:t>
      </w:r>
      <w:r>
        <w:t>(the</w:t>
      </w:r>
      <w:r>
        <w:rPr>
          <w:spacing w:val="29"/>
        </w:rPr>
        <w:t xml:space="preserve"> </w:t>
      </w:r>
      <w:r>
        <w:rPr>
          <w:w w:val="104"/>
        </w:rPr>
        <w:t xml:space="preserve">compliant </w:t>
      </w:r>
      <w:r>
        <w:t>lover</w:t>
      </w:r>
      <w:r>
        <w:rPr>
          <w:spacing w:val="24"/>
        </w:rPr>
        <w:t xml:space="preserve"> </w:t>
      </w:r>
      <w:r>
        <w:t xml:space="preserve">dedicated </w:t>
      </w:r>
      <w:r>
        <w:rPr>
          <w:spacing w:val="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one</w:t>
      </w:r>
      <w:r>
        <w:rPr>
          <w:spacing w:val="34"/>
        </w:rPr>
        <w:t xml:space="preserve"> </w:t>
      </w:r>
      <w:r>
        <w:t xml:space="preserve">heroine), </w:t>
      </w:r>
      <w:r>
        <w:rPr>
          <w:spacing w:val="13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heroine  is</w:t>
      </w:r>
      <w:r>
        <w:rPr>
          <w:spacing w:val="20"/>
        </w:rPr>
        <w:t xml:space="preserve"> </w:t>
      </w:r>
      <w:r>
        <w:rPr>
          <w:i/>
        </w:rPr>
        <w:t>pragalbhä- näyikä</w:t>
      </w:r>
      <w:r>
        <w:rPr>
          <w:i/>
          <w:spacing w:val="4"/>
        </w:rPr>
        <w:t xml:space="preserve"> </w:t>
      </w:r>
      <w:r>
        <w:t>(mature,</w:t>
      </w:r>
      <w:r>
        <w:rPr>
          <w:spacing w:val="42"/>
        </w:rPr>
        <w:t xml:space="preserve"> </w:t>
      </w:r>
      <w:r>
        <w:t>clever, intrepid</w:t>
      </w:r>
      <w:r>
        <w:rPr>
          <w:spacing w:val="3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arrogant)</w:t>
      </w:r>
      <w:r>
        <w:rPr>
          <w:spacing w:val="38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i/>
          <w:w w:val="96"/>
        </w:rPr>
        <w:t>rasa</w:t>
      </w:r>
      <w:r>
        <w:rPr>
          <w:i/>
          <w:spacing w:val="-4"/>
          <w:w w:val="96"/>
        </w:rPr>
        <w:t xml:space="preserve"> </w:t>
      </w:r>
      <w:r>
        <w:t xml:space="preserve">is </w:t>
      </w:r>
      <w:r>
        <w:rPr>
          <w:i/>
        </w:rPr>
        <w:t>sambhoga-çåìgära</w:t>
      </w:r>
      <w:r>
        <w:t>.</w:t>
      </w:r>
    </w:p>
    <w:p w14:paraId="1D3DCE2E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671B69FD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24</w:t>
      </w:r>
    </w:p>
    <w:p w14:paraId="21BE005B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112056B0" w14:textId="77777777" w:rsidR="00150366" w:rsidRDefault="00000000">
      <w:pPr>
        <w:ind w:left="120" w:right="492"/>
        <w:jc w:val="both"/>
      </w:pPr>
      <w:r>
        <w:rPr>
          <w:i/>
          <w:spacing w:val="-4"/>
          <w:w w:val="95"/>
        </w:rPr>
        <w:t>çré-jayadeva-vacas</w:t>
      </w:r>
      <w:r>
        <w:rPr>
          <w:i/>
          <w:w w:val="95"/>
        </w:rPr>
        <w:t>i</w:t>
      </w:r>
      <w:r>
        <w:rPr>
          <w:i/>
          <w:spacing w:val="-9"/>
          <w:w w:val="95"/>
        </w:rPr>
        <w:t xml:space="preserve"> </w:t>
      </w:r>
      <w:r>
        <w:rPr>
          <w:i/>
          <w:spacing w:val="-4"/>
          <w:w w:val="95"/>
        </w:rPr>
        <w:t>jayad</w:t>
      </w:r>
      <w:r>
        <w:rPr>
          <w:i/>
          <w:w w:val="95"/>
        </w:rPr>
        <w:t>e</w:t>
      </w:r>
      <w:r>
        <w:rPr>
          <w:i/>
          <w:spacing w:val="4"/>
          <w:w w:val="95"/>
        </w:rPr>
        <w:t xml:space="preserve"> </w:t>
      </w:r>
      <w:r>
        <w:rPr>
          <w:i/>
          <w:spacing w:val="-4"/>
        </w:rPr>
        <w:t>hådaya</w:t>
      </w:r>
      <w:r>
        <w:rPr>
          <w:i/>
        </w:rPr>
        <w:t>à</w:t>
      </w:r>
      <w:r>
        <w:rPr>
          <w:i/>
          <w:spacing w:val="13"/>
        </w:rPr>
        <w:t xml:space="preserve"> </w:t>
      </w:r>
      <w:r>
        <w:rPr>
          <w:i/>
          <w:spacing w:val="-4"/>
        </w:rPr>
        <w:t>sadaya</w:t>
      </w:r>
      <w:r>
        <w:rPr>
          <w:i/>
        </w:rPr>
        <w:t>à</w:t>
      </w:r>
      <w:r>
        <w:rPr>
          <w:i/>
          <w:spacing w:val="25"/>
        </w:rPr>
        <w:t xml:space="preserve"> </w:t>
      </w:r>
      <w:r>
        <w:rPr>
          <w:i/>
          <w:spacing w:val="-4"/>
        </w:rPr>
        <w:t>kur</w:t>
      </w:r>
      <w:r>
        <w:rPr>
          <w:i/>
        </w:rPr>
        <w:t>u</w:t>
      </w:r>
      <w:r>
        <w:rPr>
          <w:i/>
          <w:spacing w:val="3"/>
        </w:rPr>
        <w:t xml:space="preserve"> </w:t>
      </w:r>
      <w:r>
        <w:rPr>
          <w:i/>
          <w:spacing w:val="-4"/>
        </w:rPr>
        <w:t>maëòane</w:t>
      </w:r>
    </w:p>
    <w:p w14:paraId="20AA572F" w14:textId="77777777" w:rsidR="00150366" w:rsidRDefault="00000000">
      <w:pPr>
        <w:spacing w:before="10" w:line="250" w:lineRule="auto"/>
        <w:ind w:left="2762" w:right="89" w:hanging="2642"/>
      </w:pPr>
      <w:r>
        <w:rPr>
          <w:i/>
          <w:spacing w:val="-4"/>
          <w:w w:val="98"/>
        </w:rPr>
        <w:t xml:space="preserve">hari-caraëa-smaraëämåta-kåta-kalikaluña-bhava-jvara-khaëòane </w:t>
      </w:r>
      <w:r>
        <w:rPr>
          <w:i/>
          <w:spacing w:val="-4"/>
          <w:w w:val="95"/>
        </w:rPr>
        <w:t>nijagäd</w:t>
      </w:r>
      <w:r>
        <w:rPr>
          <w:i/>
          <w:w w:val="95"/>
        </w:rPr>
        <w:t xml:space="preserve">a </w:t>
      </w:r>
      <w:r>
        <w:rPr>
          <w:i/>
          <w:spacing w:val="-4"/>
        </w:rPr>
        <w:t>s</w:t>
      </w:r>
      <w:r>
        <w:rPr>
          <w:i/>
        </w:rPr>
        <w:t>ä</w:t>
      </w:r>
      <w:r>
        <w:rPr>
          <w:i/>
          <w:spacing w:val="-17"/>
        </w:rPr>
        <w:t xml:space="preserve"> </w:t>
      </w:r>
      <w:r>
        <w:rPr>
          <w:i/>
          <w:spacing w:val="-4"/>
          <w:w w:val="97"/>
        </w:rPr>
        <w:t>yadunandane..</w:t>
      </w:r>
      <w:r>
        <w:rPr>
          <w:i/>
          <w:w w:val="97"/>
        </w:rPr>
        <w:t>.</w:t>
      </w:r>
      <w:r>
        <w:rPr>
          <w:i/>
          <w:spacing w:val="4"/>
          <w:w w:val="97"/>
        </w:rPr>
        <w:t xml:space="preserve"> </w:t>
      </w:r>
      <w:r>
        <w:rPr>
          <w:spacing w:val="-4"/>
          <w:w w:val="111"/>
        </w:rPr>
        <w:t>(8)</w:t>
      </w:r>
    </w:p>
    <w:p w14:paraId="41DF7739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34ED94AF" w14:textId="77777777" w:rsidR="00150366" w:rsidRDefault="00000000">
      <w:pPr>
        <w:spacing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84"/>
        </w:rPr>
        <w:t>Ador</w:t>
      </w:r>
      <w:r>
        <w:rPr>
          <w:rFonts w:ascii="Book Antiqua" w:eastAsia="Book Antiqua" w:hAnsi="Book Antiqua" w:cs="Book Antiqua"/>
          <w:b/>
          <w:w w:val="84"/>
        </w:rPr>
        <w:t xml:space="preserve">n </w:t>
      </w:r>
      <w:r>
        <w:rPr>
          <w:rFonts w:ascii="Book Antiqua" w:eastAsia="Book Antiqua" w:hAnsi="Book Antiqua" w:cs="Book Antiqua"/>
          <w:b/>
          <w:spacing w:val="16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4"/>
        </w:rPr>
        <w:t>yoursel</w:t>
      </w:r>
      <w:r>
        <w:rPr>
          <w:rFonts w:ascii="Book Antiqua" w:eastAsia="Book Antiqua" w:hAnsi="Book Antiqua" w:cs="Book Antiqua"/>
          <w:b/>
          <w:w w:val="84"/>
        </w:rPr>
        <w:t xml:space="preserve">f </w:t>
      </w:r>
      <w:r>
        <w:rPr>
          <w:rFonts w:ascii="Book Antiqua" w:eastAsia="Book Antiqua" w:hAnsi="Book Antiqua" w:cs="Book Antiqua"/>
          <w:b/>
          <w:spacing w:val="25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4"/>
        </w:rPr>
        <w:t>wit</w:t>
      </w:r>
      <w:r>
        <w:rPr>
          <w:rFonts w:ascii="Book Antiqua" w:eastAsia="Book Antiqua" w:hAnsi="Book Antiqua" w:cs="Book Antiqua"/>
          <w:b/>
          <w:w w:val="84"/>
        </w:rPr>
        <w:t xml:space="preserve">h </w:t>
      </w:r>
      <w:r>
        <w:rPr>
          <w:rFonts w:ascii="Book Antiqua" w:eastAsia="Book Antiqua" w:hAnsi="Book Antiqua" w:cs="Book Antiqua"/>
          <w:b/>
          <w:spacing w:val="6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4"/>
        </w:rPr>
        <w:t>Çr</w:t>
      </w:r>
      <w:r>
        <w:rPr>
          <w:rFonts w:ascii="Book Antiqua" w:eastAsia="Book Antiqua" w:hAnsi="Book Antiqua" w:cs="Book Antiqua"/>
          <w:b/>
          <w:w w:val="84"/>
        </w:rPr>
        <w:t>é</w:t>
      </w:r>
      <w:r>
        <w:rPr>
          <w:rFonts w:ascii="Book Antiqua" w:eastAsia="Book Antiqua" w:hAnsi="Book Antiqua" w:cs="Book Antiqua"/>
          <w:b/>
          <w:spacing w:val="-10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4"/>
        </w:rPr>
        <w:t>Jayadeva’</w:t>
      </w:r>
      <w:r>
        <w:rPr>
          <w:rFonts w:ascii="Book Antiqua" w:eastAsia="Book Antiqua" w:hAnsi="Book Antiqua" w:cs="Book Antiqua"/>
          <w:b/>
          <w:w w:val="84"/>
        </w:rPr>
        <w:t xml:space="preserve">s </w:t>
      </w:r>
      <w:r>
        <w:rPr>
          <w:rFonts w:ascii="Book Antiqua" w:eastAsia="Book Antiqua" w:hAnsi="Book Antiqua" w:cs="Book Antiqua"/>
          <w:b/>
          <w:spacing w:val="28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4"/>
        </w:rPr>
        <w:t>words</w:t>
      </w:r>
      <w:r>
        <w:rPr>
          <w:rFonts w:ascii="Book Antiqua" w:eastAsia="Book Antiqua" w:hAnsi="Book Antiqua" w:cs="Book Antiqua"/>
          <w:b/>
          <w:w w:val="84"/>
        </w:rPr>
        <w:t xml:space="preserve">, </w:t>
      </w:r>
      <w:r>
        <w:rPr>
          <w:rFonts w:ascii="Book Antiqua" w:eastAsia="Book Antiqua" w:hAnsi="Book Antiqua" w:cs="Book Antiqua"/>
          <w:b/>
          <w:spacing w:val="36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4"/>
        </w:rPr>
        <w:t>whic</w:t>
      </w:r>
      <w:r>
        <w:rPr>
          <w:rFonts w:ascii="Book Antiqua" w:eastAsia="Book Antiqua" w:hAnsi="Book Antiqua" w:cs="Book Antiqua"/>
          <w:b/>
          <w:w w:val="84"/>
        </w:rPr>
        <w:t xml:space="preserve">h </w:t>
      </w:r>
      <w:r>
        <w:rPr>
          <w:rFonts w:ascii="Book Antiqua" w:eastAsia="Book Antiqua" w:hAnsi="Book Antiqua" w:cs="Book Antiqua"/>
          <w:b/>
          <w:spacing w:val="15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bestow </w:t>
      </w:r>
      <w:r>
        <w:rPr>
          <w:rFonts w:ascii="Book Antiqua" w:eastAsia="Book Antiqua" w:hAnsi="Book Antiqua" w:cs="Book Antiqua"/>
          <w:b/>
          <w:spacing w:val="-2"/>
          <w:w w:val="92"/>
        </w:rPr>
        <w:t>auspiciousnes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28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enchan</w:t>
      </w:r>
      <w:r>
        <w:rPr>
          <w:rFonts w:ascii="Book Antiqua" w:eastAsia="Book Antiqua" w:hAnsi="Book Antiqua" w:cs="Book Antiqua"/>
          <w:b/>
          <w:w w:val="92"/>
        </w:rPr>
        <w:t>t</w:t>
      </w:r>
      <w:r>
        <w:rPr>
          <w:rFonts w:ascii="Book Antiqua" w:eastAsia="Book Antiqua" w:hAnsi="Book Antiqua" w:cs="Book Antiqua"/>
          <w:b/>
          <w:spacing w:val="22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heart</w:t>
      </w:r>
      <w:r>
        <w:rPr>
          <w:rFonts w:ascii="Book Antiqua" w:eastAsia="Book Antiqua" w:hAnsi="Book Antiqua" w:cs="Book Antiqua"/>
          <w:b/>
        </w:rPr>
        <w:t>;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thu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you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spiri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will </w:t>
      </w:r>
      <w:r>
        <w:rPr>
          <w:rFonts w:ascii="Book Antiqua" w:eastAsia="Book Antiqua" w:hAnsi="Book Antiqua" w:cs="Book Antiqua"/>
          <w:b/>
          <w:w w:val="92"/>
        </w:rPr>
        <w:t>become</w:t>
      </w:r>
      <w:r>
        <w:rPr>
          <w:rFonts w:ascii="Book Antiqua" w:eastAsia="Book Antiqua" w:hAnsi="Book Antiqua" w:cs="Book Antiqua"/>
          <w:b/>
          <w:spacing w:val="3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tender.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nectar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remembrance</w:t>
      </w:r>
      <w:r>
        <w:rPr>
          <w:rFonts w:ascii="Book Antiqua" w:eastAsia="Book Antiqua" w:hAnsi="Book Antiqua" w:cs="Book Antiqua"/>
          <w:b/>
          <w:spacing w:val="36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Çré</w:t>
      </w:r>
      <w:r>
        <w:rPr>
          <w:rFonts w:ascii="Book Antiqua" w:eastAsia="Book Antiqua" w:hAnsi="Book Antiqua" w:cs="Book Antiqua"/>
          <w:b/>
          <w:spacing w:val="-11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Hari’s </w:t>
      </w:r>
      <w:r>
        <w:rPr>
          <w:rFonts w:ascii="Book Antiqua" w:eastAsia="Book Antiqua" w:hAnsi="Book Antiqua" w:cs="Book Antiqua"/>
          <w:b/>
          <w:w w:val="92"/>
        </w:rPr>
        <w:t>lotus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feet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panacea</w:t>
      </w:r>
      <w:r>
        <w:rPr>
          <w:rFonts w:ascii="Book Antiqua" w:eastAsia="Book Antiqua" w:hAnsi="Book Antiqua" w:cs="Book Antiqua"/>
          <w:b/>
          <w:spacing w:val="15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against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fevers</w:t>
      </w:r>
      <w:r>
        <w:rPr>
          <w:rFonts w:ascii="Book Antiqua" w:eastAsia="Book Antiqua" w:hAnsi="Book Antiqua" w:cs="Book Antiqua"/>
          <w:b/>
          <w:spacing w:val="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</w:rPr>
        <w:t>Kali.</w:t>
      </w:r>
    </w:p>
    <w:p w14:paraId="196DC249" w14:textId="77777777" w:rsidR="00150366" w:rsidRDefault="00150366">
      <w:pPr>
        <w:spacing w:before="7" w:line="200" w:lineRule="exact"/>
      </w:pPr>
    </w:p>
    <w:p w14:paraId="22C333A7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35A14BEF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07EAE77E" w14:textId="77777777" w:rsidR="00150366" w:rsidRDefault="00000000">
      <w:pPr>
        <w:spacing w:line="250" w:lineRule="auto"/>
        <w:ind w:left="120" w:right="89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Thi</w:t>
      </w:r>
      <w:r>
        <w:t>s</w:t>
      </w:r>
      <w:r>
        <w:rPr>
          <w:spacing w:val="36"/>
        </w:rPr>
        <w:t xml:space="preserve"> </w:t>
      </w:r>
      <w:r>
        <w:rPr>
          <w:spacing w:val="-4"/>
        </w:rPr>
        <w:t>son</w:t>
      </w:r>
      <w:r>
        <w:t>g</w:t>
      </w:r>
      <w:r>
        <w:rPr>
          <w:spacing w:val="33"/>
        </w:rPr>
        <w:t xml:space="preserve"> </w:t>
      </w:r>
      <w:r>
        <w:rPr>
          <w:spacing w:val="-4"/>
        </w:rPr>
        <w:t>reveal</w:t>
      </w:r>
      <w:r>
        <w:t>s</w:t>
      </w:r>
      <w:r>
        <w:rPr>
          <w:spacing w:val="25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2"/>
        </w:rPr>
        <w:t xml:space="preserve"> </w:t>
      </w:r>
      <w:r>
        <w:rPr>
          <w:spacing w:val="-4"/>
        </w:rPr>
        <w:t>progressiv</w:t>
      </w:r>
      <w:r>
        <w:t>e</w:t>
      </w:r>
      <w:r>
        <w:rPr>
          <w:spacing w:val="43"/>
        </w:rPr>
        <w:t xml:space="preserve"> </w:t>
      </w:r>
      <w:r>
        <w:rPr>
          <w:spacing w:val="-4"/>
        </w:rPr>
        <w:t>pat</w:t>
      </w:r>
      <w:r>
        <w:t>h</w:t>
      </w:r>
      <w:r>
        <w:rPr>
          <w:spacing w:val="49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-4"/>
        </w:rPr>
        <w:t>Rädhä’</w:t>
      </w:r>
      <w:r>
        <w:t>s</w:t>
      </w:r>
      <w:r>
        <w:rPr>
          <w:spacing w:val="-1"/>
        </w:rPr>
        <w:t xml:space="preserve"> </w:t>
      </w:r>
      <w:r>
        <w:rPr>
          <w:i/>
          <w:spacing w:val="-4"/>
        </w:rPr>
        <w:t xml:space="preserve">prema </w:t>
      </w:r>
      <w:r>
        <w:rPr>
          <w:spacing w:val="-4"/>
        </w:rPr>
        <w:t>leadin</w:t>
      </w:r>
      <w:r>
        <w:t xml:space="preserve">g  </w:t>
      </w:r>
      <w:r>
        <w:rPr>
          <w:spacing w:val="-4"/>
        </w:rPr>
        <w:t>t</w:t>
      </w:r>
      <w:r>
        <w:t>o</w:t>
      </w:r>
      <w:r>
        <w:rPr>
          <w:spacing w:val="49"/>
        </w:rPr>
        <w:t xml:space="preserve"> </w:t>
      </w:r>
      <w:r>
        <w:rPr>
          <w:spacing w:val="-4"/>
        </w:rPr>
        <w:t>it</w:t>
      </w:r>
      <w:r>
        <w:t>s</w:t>
      </w:r>
      <w:r>
        <w:rPr>
          <w:spacing w:val="46"/>
        </w:rPr>
        <w:t xml:space="preserve"> </w:t>
      </w:r>
      <w:r>
        <w:rPr>
          <w:spacing w:val="-4"/>
        </w:rPr>
        <w:t>ultimat</w:t>
      </w:r>
      <w:r>
        <w:t xml:space="preserve">e </w:t>
      </w:r>
      <w:r>
        <w:rPr>
          <w:spacing w:val="21"/>
        </w:rPr>
        <w:t xml:space="preserve"> </w:t>
      </w:r>
      <w:r>
        <w:rPr>
          <w:spacing w:val="-4"/>
        </w:rPr>
        <w:t>expression</w:t>
      </w:r>
      <w:r>
        <w:t xml:space="preserve">: </w:t>
      </w:r>
      <w:r>
        <w:rPr>
          <w:spacing w:val="16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44"/>
        </w:rPr>
        <w:t xml:space="preserve"> </w:t>
      </w:r>
      <w:r>
        <w:rPr>
          <w:spacing w:val="-4"/>
        </w:rPr>
        <w:t>cravin</w:t>
      </w:r>
      <w:r>
        <w:t>g</w:t>
      </w:r>
      <w:r>
        <w:rPr>
          <w:spacing w:val="44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49"/>
        </w:rPr>
        <w:t xml:space="preserve"> </w:t>
      </w:r>
      <w:r>
        <w:rPr>
          <w:spacing w:val="-4"/>
        </w:rPr>
        <w:t>mel</w:t>
      </w:r>
      <w:r>
        <w:t xml:space="preserve">t </w:t>
      </w:r>
      <w:r>
        <w:rPr>
          <w:spacing w:val="2"/>
        </w:rPr>
        <w:t xml:space="preserve"> </w:t>
      </w:r>
      <w:r>
        <w:rPr>
          <w:spacing w:val="-4"/>
          <w:w w:val="106"/>
        </w:rPr>
        <w:t xml:space="preserve">and </w:t>
      </w:r>
      <w:r>
        <w:rPr>
          <w:spacing w:val="-5"/>
        </w:rPr>
        <w:t>completel</w:t>
      </w:r>
      <w:r>
        <w:t>y</w:t>
      </w:r>
      <w:r>
        <w:rPr>
          <w:spacing w:val="34"/>
        </w:rPr>
        <w:t xml:space="preserve"> </w:t>
      </w:r>
      <w:r>
        <w:rPr>
          <w:spacing w:val="-5"/>
        </w:rPr>
        <w:t>blen</w:t>
      </w:r>
      <w:r>
        <w:t>d</w:t>
      </w:r>
      <w:r>
        <w:rPr>
          <w:spacing w:val="38"/>
        </w:rPr>
        <w:t xml:space="preserve"> </w:t>
      </w:r>
      <w:r>
        <w:rPr>
          <w:spacing w:val="-5"/>
        </w:rPr>
        <w:t>wit</w:t>
      </w:r>
      <w:r>
        <w:t>h</w:t>
      </w:r>
      <w:r>
        <w:rPr>
          <w:spacing w:val="34"/>
        </w:rPr>
        <w:t xml:space="preserve"> </w:t>
      </w:r>
      <w:r>
        <w:rPr>
          <w:spacing w:val="-5"/>
        </w:rPr>
        <w:t>Kåñëa</w:t>
      </w:r>
      <w:r>
        <w:t>.</w:t>
      </w:r>
      <w:r>
        <w:rPr>
          <w:spacing w:val="-12"/>
        </w:rPr>
        <w:t xml:space="preserve"> </w:t>
      </w:r>
      <w:r>
        <w:rPr>
          <w:spacing w:val="-5"/>
        </w:rPr>
        <w:t>Sh</w:t>
      </w:r>
      <w:r>
        <w:t>e</w:t>
      </w:r>
      <w:r>
        <w:rPr>
          <w:spacing w:val="10"/>
        </w:rPr>
        <w:t xml:space="preserve"> </w:t>
      </w:r>
      <w:r>
        <w:rPr>
          <w:spacing w:val="-5"/>
        </w:rPr>
        <w:t>yearn</w:t>
      </w:r>
      <w:r>
        <w:t>s</w:t>
      </w:r>
      <w:r>
        <w:rPr>
          <w:spacing w:val="26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18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3"/>
        </w:rPr>
        <w:t xml:space="preserve"> </w:t>
      </w:r>
      <w:r>
        <w:rPr>
          <w:spacing w:val="-5"/>
        </w:rPr>
        <w:t>touc</w:t>
      </w:r>
      <w:r>
        <w:t>h</w:t>
      </w:r>
      <w:r>
        <w:rPr>
          <w:spacing w:val="47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1"/>
        </w:rPr>
        <w:t xml:space="preserve"> </w:t>
      </w:r>
      <w:r>
        <w:rPr>
          <w:spacing w:val="-5"/>
        </w:rPr>
        <w:t xml:space="preserve">His </w:t>
      </w:r>
      <w:r>
        <w:rPr>
          <w:spacing w:val="-4"/>
        </w:rPr>
        <w:t>hand</w:t>
      </w:r>
      <w:r>
        <w:t xml:space="preserve">s </w:t>
      </w:r>
      <w:r>
        <w:rPr>
          <w:spacing w:val="1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34"/>
        </w:rPr>
        <w:t xml:space="preserve"> </w:t>
      </w:r>
      <w:r>
        <w:rPr>
          <w:spacing w:val="-4"/>
        </w:rPr>
        <w:t>mak</w:t>
      </w:r>
      <w:r>
        <w:t>e</w:t>
      </w:r>
      <w:r>
        <w:rPr>
          <w:spacing w:val="36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9"/>
        </w:rPr>
        <w:t xml:space="preserve"> </w:t>
      </w:r>
      <w:r>
        <w:rPr>
          <w:i/>
          <w:spacing w:val="-4"/>
        </w:rPr>
        <w:t>kåñëa-maya</w:t>
      </w:r>
      <w:r>
        <w:rPr>
          <w:i/>
        </w:rPr>
        <w:t>,</w:t>
      </w:r>
      <w:r>
        <w:rPr>
          <w:i/>
          <w:spacing w:val="-12"/>
        </w:rPr>
        <w:t xml:space="preserve"> </w:t>
      </w:r>
      <w:r>
        <w:rPr>
          <w:spacing w:val="-4"/>
        </w:rPr>
        <w:t>full</w:t>
      </w:r>
      <w:r>
        <w:t>y</w:t>
      </w:r>
      <w:r>
        <w:rPr>
          <w:spacing w:val="23"/>
        </w:rPr>
        <w:t xml:space="preserve"> </w:t>
      </w:r>
      <w:r>
        <w:rPr>
          <w:spacing w:val="-4"/>
        </w:rPr>
        <w:t>on</w:t>
      </w:r>
      <w:r>
        <w:t>e</w:t>
      </w:r>
      <w:r>
        <w:rPr>
          <w:spacing w:val="37"/>
        </w:rPr>
        <w:t xml:space="preserve"> </w:t>
      </w:r>
      <w:r>
        <w:rPr>
          <w:spacing w:val="-4"/>
        </w:rPr>
        <w:t>wit</w:t>
      </w:r>
      <w:r>
        <w:t>h</w:t>
      </w:r>
      <w:r>
        <w:rPr>
          <w:spacing w:val="41"/>
        </w:rPr>
        <w:t xml:space="preserve"> </w:t>
      </w:r>
      <w:r>
        <w:rPr>
          <w:spacing w:val="-4"/>
        </w:rPr>
        <w:t>Him</w:t>
      </w:r>
      <w:r>
        <w:t>,</w:t>
      </w:r>
      <w:r>
        <w:rPr>
          <w:spacing w:val="31"/>
        </w:rPr>
        <w:t xml:space="preserve"> </w:t>
      </w:r>
      <w:r>
        <w:rPr>
          <w:spacing w:val="-4"/>
          <w:w w:val="104"/>
        </w:rPr>
        <w:t xml:space="preserve">sharing </w:t>
      </w:r>
      <w:r>
        <w:rPr>
          <w:spacing w:val="-5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5"/>
        </w:rPr>
        <w:t>sam</w:t>
      </w:r>
      <w:r>
        <w:t>e</w:t>
      </w:r>
      <w:r>
        <w:rPr>
          <w:spacing w:val="19"/>
        </w:rPr>
        <w:t xml:space="preserve"> </w:t>
      </w:r>
      <w:r>
        <w:rPr>
          <w:spacing w:val="-5"/>
        </w:rPr>
        <w:t>heart</w:t>
      </w:r>
      <w:r>
        <w:t>,</w:t>
      </w:r>
      <w:r>
        <w:rPr>
          <w:spacing w:val="42"/>
        </w:rPr>
        <w:t xml:space="preserve"> </w:t>
      </w:r>
      <w:r>
        <w:rPr>
          <w:spacing w:val="-5"/>
        </w:rPr>
        <w:t>an</w:t>
      </w:r>
      <w:r>
        <w:t>d</w:t>
      </w:r>
      <w:r>
        <w:rPr>
          <w:spacing w:val="32"/>
        </w:rPr>
        <w:t xml:space="preserve"> </w:t>
      </w:r>
      <w:r>
        <w:rPr>
          <w:spacing w:val="-5"/>
        </w:rPr>
        <w:t>fo</w:t>
      </w:r>
      <w:r>
        <w:t>r</w:t>
      </w:r>
      <w:r>
        <w:rPr>
          <w:spacing w:val="17"/>
        </w:rPr>
        <w:t xml:space="preserve"> </w:t>
      </w:r>
      <w:r>
        <w:rPr>
          <w:spacing w:val="-5"/>
        </w:rPr>
        <w:t>Hi</w:t>
      </w:r>
      <w:r>
        <w:t>m</w:t>
      </w:r>
      <w:r>
        <w:rPr>
          <w:spacing w:val="22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26"/>
        </w:rPr>
        <w:t xml:space="preserve"> </w:t>
      </w:r>
      <w:r>
        <w:rPr>
          <w:spacing w:val="-5"/>
        </w:rPr>
        <w:t>becom</w:t>
      </w:r>
      <w:r>
        <w:t>e</w:t>
      </w:r>
      <w:r>
        <w:rPr>
          <w:spacing w:val="27"/>
        </w:rPr>
        <w:t xml:space="preserve"> </w:t>
      </w:r>
      <w:r>
        <w:rPr>
          <w:spacing w:val="-5"/>
        </w:rPr>
        <w:t>al</w:t>
      </w:r>
      <w:r>
        <w:t>l</w:t>
      </w:r>
      <w:r>
        <w:rPr>
          <w:spacing w:val="15"/>
        </w:rPr>
        <w:t xml:space="preserve"> </w:t>
      </w:r>
      <w:r>
        <w:rPr>
          <w:spacing w:val="-5"/>
        </w:rPr>
        <w:t>He</w:t>
      </w:r>
      <w:r>
        <w:t>r</w:t>
      </w:r>
      <w:r>
        <w:rPr>
          <w:spacing w:val="21"/>
        </w:rPr>
        <w:t xml:space="preserve"> </w:t>
      </w:r>
      <w:r>
        <w:rPr>
          <w:spacing w:val="-5"/>
        </w:rPr>
        <w:t>finery</w:t>
      </w:r>
      <w:r>
        <w:t>.</w:t>
      </w:r>
      <w:r>
        <w:rPr>
          <w:spacing w:val="20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5"/>
          <w:w w:val="106"/>
        </w:rPr>
        <w:t>this</w:t>
      </w:r>
    </w:p>
    <w:p w14:paraId="59BF942E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5A48686" w14:textId="77777777" w:rsidR="00150366" w:rsidRDefault="00150366">
      <w:pPr>
        <w:spacing w:line="200" w:lineRule="exact"/>
      </w:pPr>
    </w:p>
    <w:p w14:paraId="33C9860B" w14:textId="77777777" w:rsidR="00150366" w:rsidRDefault="00000000">
      <w:pPr>
        <w:spacing w:before="29" w:line="248" w:lineRule="auto"/>
        <w:ind w:left="120" w:right="85"/>
        <w:jc w:val="both"/>
      </w:pPr>
      <w:r>
        <w:rPr>
          <w:spacing w:val="-4"/>
        </w:rPr>
        <w:t>son</w:t>
      </w:r>
      <w:r>
        <w:t>g</w:t>
      </w:r>
      <w:r>
        <w:rPr>
          <w:spacing w:val="2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4"/>
        </w:rPr>
        <w:t>hig</w:t>
      </w:r>
      <w:r>
        <w:t>h</w:t>
      </w:r>
      <w:r>
        <w:rPr>
          <w:spacing w:val="36"/>
        </w:rPr>
        <w:t xml:space="preserve"> </w:t>
      </w:r>
      <w:r>
        <w:rPr>
          <w:spacing w:val="-4"/>
        </w:rPr>
        <w:t>leve</w:t>
      </w:r>
      <w:r>
        <w:t>l</w:t>
      </w:r>
      <w:r>
        <w:rPr>
          <w:spacing w:val="14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3"/>
        </w:rPr>
        <w:t xml:space="preserve"> </w:t>
      </w:r>
      <w:r>
        <w:rPr>
          <w:i/>
          <w:spacing w:val="-4"/>
        </w:rPr>
        <w:t>prem</w:t>
      </w:r>
      <w:r>
        <w:rPr>
          <w:i/>
        </w:rPr>
        <w:t xml:space="preserve">a </w:t>
      </w:r>
      <w:r>
        <w:rPr>
          <w:spacing w:val="-4"/>
        </w:rPr>
        <w:t>tha</w:t>
      </w:r>
      <w:r>
        <w:t>t</w:t>
      </w:r>
      <w:r>
        <w:rPr>
          <w:spacing w:val="42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23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18"/>
        </w:rPr>
        <w:t xml:space="preserve"> </w:t>
      </w:r>
      <w:r>
        <w:rPr>
          <w:spacing w:val="-4"/>
        </w:rPr>
        <w:t>tastin</w:t>
      </w:r>
      <w:r>
        <w:t>g</w:t>
      </w:r>
      <w:r>
        <w:rPr>
          <w:spacing w:val="40"/>
        </w:rPr>
        <w:t xml:space="preserve"> </w:t>
      </w:r>
      <w:r>
        <w:rPr>
          <w:spacing w:val="-4"/>
        </w:rPr>
        <w:t>turn</w:t>
      </w:r>
      <w:r>
        <w:t xml:space="preserve">s </w:t>
      </w:r>
      <w:r>
        <w:rPr>
          <w:spacing w:val="4"/>
        </w:rPr>
        <w:t xml:space="preserve"> </w:t>
      </w:r>
      <w:r>
        <w:rPr>
          <w:spacing w:val="-4"/>
          <w:w w:val="107"/>
        </w:rPr>
        <w:t xml:space="preserve">into </w:t>
      </w:r>
      <w:r>
        <w:t>liquid</w:t>
      </w:r>
      <w:r>
        <w:rPr>
          <w:spacing w:val="31"/>
        </w:rPr>
        <w:t xml:space="preserve"> </w:t>
      </w:r>
      <w:r>
        <w:rPr>
          <w:i/>
        </w:rPr>
        <w:t>rasa</w:t>
      </w:r>
      <w:r>
        <w:rPr>
          <w:i/>
          <w:spacing w:val="-5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pours</w:t>
      </w:r>
      <w:r>
        <w:rPr>
          <w:spacing w:val="39"/>
        </w:rPr>
        <w:t xml:space="preserve"> </w:t>
      </w:r>
      <w:r>
        <w:t>down</w:t>
      </w:r>
      <w:r>
        <w:rPr>
          <w:spacing w:val="34"/>
        </w:rPr>
        <w:t xml:space="preserve"> </w:t>
      </w:r>
      <w:r>
        <w:t>like</w:t>
      </w:r>
      <w:r>
        <w:rPr>
          <w:spacing w:val="18"/>
        </w:rPr>
        <w:t xml:space="preserve"> </w:t>
      </w:r>
      <w:r>
        <w:t>rain.</w:t>
      </w:r>
      <w:r>
        <w:rPr>
          <w:spacing w:val="30"/>
        </w:rPr>
        <w:t xml:space="preserve"> </w:t>
      </w:r>
      <w:r>
        <w:t>Rädhä</w:t>
      </w:r>
      <w:r>
        <w:rPr>
          <w:spacing w:val="17"/>
        </w:rPr>
        <w:t xml:space="preserve"> </w:t>
      </w:r>
      <w:r>
        <w:t>says,</w:t>
      </w:r>
      <w:r>
        <w:rPr>
          <w:spacing w:val="8"/>
        </w:rPr>
        <w:t xml:space="preserve"> </w:t>
      </w:r>
      <w:r>
        <w:t>“O</w:t>
      </w:r>
      <w:r>
        <w:rPr>
          <w:spacing w:val="12"/>
        </w:rPr>
        <w:t xml:space="preserve"> </w:t>
      </w:r>
      <w:r>
        <w:rPr>
          <w:spacing w:val="-14"/>
          <w:w w:val="79"/>
        </w:rPr>
        <w:t>Y</w:t>
      </w:r>
      <w:r>
        <w:rPr>
          <w:w w:val="105"/>
        </w:rPr>
        <w:t xml:space="preserve">adu- </w:t>
      </w:r>
      <w:r>
        <w:rPr>
          <w:spacing w:val="-2"/>
        </w:rPr>
        <w:t>nandana</w:t>
      </w:r>
      <w:r>
        <w:t xml:space="preserve">, </w:t>
      </w:r>
      <w:r>
        <w:rPr>
          <w:spacing w:val="7"/>
        </w:rPr>
        <w:t xml:space="preserve"> </w:t>
      </w:r>
      <w:r>
        <w:rPr>
          <w:spacing w:val="-2"/>
        </w:rPr>
        <w:t>mak</w:t>
      </w:r>
      <w:r>
        <w:t>e</w:t>
      </w:r>
      <w:r>
        <w:rPr>
          <w:spacing w:val="27"/>
        </w:rPr>
        <w:t xml:space="preserve"> </w:t>
      </w:r>
      <w:r>
        <w:rPr>
          <w:spacing w:val="-2"/>
        </w:rPr>
        <w:t>You</w:t>
      </w:r>
      <w:r>
        <w:t>r</w:t>
      </w:r>
      <w:r>
        <w:rPr>
          <w:spacing w:val="6"/>
        </w:rPr>
        <w:t xml:space="preserve"> </w:t>
      </w:r>
      <w:r>
        <w:rPr>
          <w:spacing w:val="-2"/>
        </w:rPr>
        <w:t>hear</w:t>
      </w:r>
      <w:r>
        <w:t>t</w:t>
      </w:r>
      <w:r>
        <w:rPr>
          <w:spacing w:val="38"/>
        </w:rPr>
        <w:t xml:space="preserve"> </w:t>
      </w:r>
      <w:r>
        <w:rPr>
          <w:spacing w:val="-2"/>
        </w:rPr>
        <w:t>soft</w:t>
      </w:r>
      <w:r>
        <w:t>.</w:t>
      </w:r>
      <w:r>
        <w:rPr>
          <w:spacing w:val="17"/>
        </w:rPr>
        <w:t xml:space="preserve"> </w:t>
      </w:r>
      <w:r>
        <w:rPr>
          <w:spacing w:val="-2"/>
        </w:rPr>
        <w:t>Le</w:t>
      </w:r>
      <w:r>
        <w:t>t</w:t>
      </w:r>
      <w:r>
        <w:rPr>
          <w:spacing w:val="9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becom</w:t>
      </w:r>
      <w:r>
        <w:t>e</w:t>
      </w:r>
      <w:r>
        <w:rPr>
          <w:spacing w:val="26"/>
        </w:rPr>
        <w:t xml:space="preserve"> </w:t>
      </w:r>
      <w:r>
        <w:rPr>
          <w:spacing w:val="-2"/>
        </w:rPr>
        <w:t>M</w:t>
      </w:r>
      <w:r>
        <w:t xml:space="preserve">y </w:t>
      </w:r>
      <w:r>
        <w:rPr>
          <w:spacing w:val="-2"/>
          <w:w w:val="106"/>
        </w:rPr>
        <w:t xml:space="preserve">ornament </w:t>
      </w:r>
      <w:r>
        <w:t>and</w:t>
      </w:r>
      <w:r>
        <w:rPr>
          <w:spacing w:val="19"/>
        </w:rPr>
        <w:t xml:space="preserve"> </w:t>
      </w:r>
      <w:r>
        <w:t>revel</w:t>
      </w:r>
      <w:r>
        <w:rPr>
          <w:spacing w:val="6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Me.”</w:t>
      </w:r>
    </w:p>
    <w:p w14:paraId="552812C9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D658B19" w14:textId="77777777" w:rsidR="00150366" w:rsidRDefault="00000000">
      <w:pPr>
        <w:spacing w:line="248" w:lineRule="auto"/>
        <w:ind w:left="120" w:right="85" w:firstLine="360"/>
        <w:jc w:val="both"/>
      </w:pPr>
      <w:r>
        <w:t>From</w:t>
      </w:r>
      <w:r>
        <w:rPr>
          <w:spacing w:val="27"/>
        </w:rPr>
        <w:t xml:space="preserve"> </w:t>
      </w:r>
      <w:r>
        <w:t>another</w:t>
      </w:r>
      <w:r>
        <w:rPr>
          <w:spacing w:val="41"/>
        </w:rPr>
        <w:t xml:space="preserve"> </w:t>
      </w:r>
      <w:r>
        <w:t>perspective,</w:t>
      </w:r>
      <w:r>
        <w:rPr>
          <w:spacing w:val="3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subject</w:t>
      </w:r>
      <w:r>
        <w:rPr>
          <w:spacing w:val="28"/>
        </w:rPr>
        <w:t xml:space="preserve"> </w:t>
      </w:r>
      <w:r>
        <w:t>of this</w:t>
      </w:r>
      <w:r>
        <w:rPr>
          <w:spacing w:val="22"/>
        </w:rPr>
        <w:t xml:space="preserve"> </w:t>
      </w:r>
      <w:r>
        <w:rPr>
          <w:w w:val="103"/>
        </w:rPr>
        <w:t xml:space="preserve">song, </w:t>
      </w:r>
      <w:r>
        <w:rPr>
          <w:i/>
        </w:rPr>
        <w:t>çåìgära-rasa</w:t>
      </w:r>
      <w:r>
        <w:t>, the</w:t>
      </w:r>
      <w:r>
        <w:rPr>
          <w:spacing w:val="36"/>
        </w:rPr>
        <w:t xml:space="preserve"> </w:t>
      </w:r>
      <w:r>
        <w:t>mellows</w:t>
      </w:r>
      <w:r>
        <w:rPr>
          <w:spacing w:val="2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amorous</w:t>
      </w:r>
      <w:r>
        <w:rPr>
          <w:spacing w:val="47"/>
        </w:rPr>
        <w:t xml:space="preserve"> </w:t>
      </w:r>
      <w:r>
        <w:t>love,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described</w:t>
      </w:r>
      <w:r>
        <w:rPr>
          <w:spacing w:val="42"/>
        </w:rPr>
        <w:t xml:space="preserve"> </w:t>
      </w:r>
      <w:r>
        <w:t xml:space="preserve">by </w:t>
      </w:r>
      <w:r>
        <w:rPr>
          <w:w w:val="78"/>
        </w:rPr>
        <w:t xml:space="preserve">Çré </w:t>
      </w:r>
      <w:r>
        <w:rPr>
          <w:spacing w:val="6"/>
          <w:w w:val="78"/>
        </w:rPr>
        <w:t xml:space="preserve"> </w:t>
      </w:r>
      <w:r>
        <w:t>Jayadeva</w:t>
      </w:r>
      <w:r>
        <w:rPr>
          <w:spacing w:val="20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 xml:space="preserve">most  eloquent </w:t>
      </w:r>
      <w:r>
        <w:rPr>
          <w:spacing w:val="19"/>
        </w:rPr>
        <w:t xml:space="preserve"> </w:t>
      </w:r>
      <w:r>
        <w:t xml:space="preserve">speech, </w:t>
      </w:r>
      <w:r>
        <w:rPr>
          <w:spacing w:val="2"/>
        </w:rPr>
        <w:t xml:space="preserve"> </w:t>
      </w:r>
      <w:r>
        <w:t xml:space="preserve">which </w:t>
      </w:r>
      <w:r>
        <w:rPr>
          <w:spacing w:val="4"/>
        </w:rPr>
        <w:t xml:space="preserve"> </w:t>
      </w:r>
      <w:r>
        <w:t>has</w:t>
      </w:r>
      <w:r>
        <w:rPr>
          <w:spacing w:val="45"/>
        </w:rPr>
        <w:t xml:space="preserve"> </w:t>
      </w:r>
      <w:r>
        <w:rPr>
          <w:w w:val="102"/>
        </w:rPr>
        <w:t xml:space="preserve">become </w:t>
      </w:r>
      <w:r>
        <w:rPr>
          <w:spacing w:val="-5"/>
        </w:rPr>
        <w:t>mor</w:t>
      </w:r>
      <w:r>
        <w:t>e</w:t>
      </w:r>
      <w:r>
        <w:rPr>
          <w:spacing w:val="25"/>
        </w:rPr>
        <w:t xml:space="preserve"> </w:t>
      </w:r>
      <w:r>
        <w:rPr>
          <w:spacing w:val="-5"/>
        </w:rPr>
        <w:t>relishabl</w:t>
      </w:r>
      <w:r>
        <w:t>e</w:t>
      </w:r>
      <w:r>
        <w:rPr>
          <w:spacing w:val="31"/>
        </w:rPr>
        <w:t xml:space="preserve"> </w:t>
      </w:r>
      <w:r>
        <w:rPr>
          <w:spacing w:val="-5"/>
        </w:rPr>
        <w:t>du</w:t>
      </w:r>
      <w:r>
        <w:t>e</w:t>
      </w:r>
      <w:r>
        <w:rPr>
          <w:spacing w:val="25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5"/>
        </w:rPr>
        <w:t xml:space="preserve"> </w:t>
      </w:r>
      <w:r>
        <w:rPr>
          <w:spacing w:val="-5"/>
        </w:rPr>
        <w:t>inspiratio</w:t>
      </w:r>
      <w:r>
        <w:t xml:space="preserve">n </w:t>
      </w:r>
      <w:r>
        <w:rPr>
          <w:spacing w:val="1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3"/>
        </w:rPr>
        <w:t xml:space="preserve"> </w:t>
      </w:r>
      <w:r>
        <w:rPr>
          <w:spacing w:val="-5"/>
          <w:w w:val="94"/>
        </w:rPr>
        <w:t>Jayadeva’</w:t>
      </w:r>
      <w:r>
        <w:rPr>
          <w:w w:val="94"/>
        </w:rPr>
        <w:t>s</w:t>
      </w:r>
      <w:r>
        <w:rPr>
          <w:spacing w:val="17"/>
          <w:w w:val="94"/>
        </w:rPr>
        <w:t xml:space="preserve"> </w:t>
      </w:r>
      <w:r>
        <w:rPr>
          <w:spacing w:val="-5"/>
        </w:rPr>
        <w:t>wife</w:t>
      </w:r>
      <w:r>
        <w:t xml:space="preserve">. </w:t>
      </w:r>
      <w:r>
        <w:rPr>
          <w:spacing w:val="-5"/>
        </w:rPr>
        <w:t>“As Yo</w:t>
      </w:r>
      <w:r>
        <w:t>u</w:t>
      </w:r>
      <w:r>
        <w:rPr>
          <w:spacing w:val="4"/>
        </w:rPr>
        <w:t xml:space="preserve"> </w:t>
      </w:r>
      <w:r>
        <w:rPr>
          <w:spacing w:val="-5"/>
        </w:rPr>
        <w:t>graciousl</w:t>
      </w:r>
      <w:r>
        <w:t>y</w:t>
      </w:r>
      <w:r>
        <w:rPr>
          <w:spacing w:val="29"/>
        </w:rPr>
        <w:t xml:space="preserve"> </w:t>
      </w:r>
      <w:r>
        <w:rPr>
          <w:spacing w:val="-5"/>
        </w:rPr>
        <w:t>decorat</w:t>
      </w:r>
      <w:r>
        <w:t>e</w:t>
      </w:r>
      <w:r>
        <w:rPr>
          <w:spacing w:val="41"/>
        </w:rPr>
        <w:t xml:space="preserve"> </w:t>
      </w:r>
      <w:r>
        <w:rPr>
          <w:spacing w:val="-5"/>
        </w:rPr>
        <w:t>Rädhä</w:t>
      </w:r>
      <w:r>
        <w:t>,</w:t>
      </w:r>
      <w:r>
        <w:rPr>
          <w:spacing w:val="27"/>
        </w:rPr>
        <w:t xml:space="preserve"> </w:t>
      </w:r>
      <w:r>
        <w:rPr>
          <w:spacing w:val="-5"/>
        </w:rPr>
        <w:t>kindl</w:t>
      </w:r>
      <w:r>
        <w:t>y</w:t>
      </w:r>
      <w:r>
        <w:rPr>
          <w:spacing w:val="41"/>
        </w:rPr>
        <w:t xml:space="preserve"> </w:t>
      </w:r>
      <w:r>
        <w:rPr>
          <w:spacing w:val="-5"/>
        </w:rPr>
        <w:t>favo</w:t>
      </w:r>
      <w:r>
        <w:t>r</w:t>
      </w:r>
      <w:r>
        <w:rPr>
          <w:spacing w:val="21"/>
        </w:rPr>
        <w:t xml:space="preserve"> </w:t>
      </w:r>
      <w:r>
        <w:rPr>
          <w:spacing w:val="-5"/>
        </w:rPr>
        <w:t>m</w:t>
      </w:r>
      <w:r>
        <w:t>e</w:t>
      </w:r>
      <w:r>
        <w:rPr>
          <w:spacing w:val="28"/>
        </w:rPr>
        <w:t xml:space="preserve"> </w:t>
      </w:r>
      <w:r>
        <w:rPr>
          <w:spacing w:val="-5"/>
        </w:rPr>
        <w:t>b</w:t>
      </w:r>
      <w:r>
        <w:t>y</w:t>
      </w:r>
      <w:r>
        <w:rPr>
          <w:spacing w:val="21"/>
        </w:rPr>
        <w:t xml:space="preserve"> </w:t>
      </w:r>
      <w:r>
        <w:rPr>
          <w:spacing w:val="-5"/>
          <w:w w:val="103"/>
        </w:rPr>
        <w:t xml:space="preserve">accepting </w:t>
      </w:r>
      <w:r>
        <w:t>my</w:t>
      </w:r>
      <w:r>
        <w:rPr>
          <w:spacing w:val="9"/>
        </w:rPr>
        <w:t xml:space="preserve"> </w:t>
      </w:r>
      <w:r>
        <w:t>words</w:t>
      </w:r>
      <w:r>
        <w:rPr>
          <w:spacing w:val="21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ornaments.”</w:t>
      </w:r>
      <w:r>
        <w:rPr>
          <w:spacing w:val="45"/>
        </w:rPr>
        <w:t xml:space="preserve"> </w:t>
      </w:r>
      <w:r>
        <w:t>Therefore,</w:t>
      </w:r>
      <w:r>
        <w:rPr>
          <w:spacing w:val="23"/>
        </w:rPr>
        <w:t xml:space="preserve"> </w:t>
      </w:r>
      <w:r>
        <w:t>each</w:t>
      </w:r>
      <w:r>
        <w:rPr>
          <w:spacing w:val="17"/>
        </w:rPr>
        <w:t xml:space="preserve"> </w:t>
      </w:r>
      <w:r>
        <w:t>verse</w:t>
      </w:r>
      <w:r>
        <w:rPr>
          <w:spacing w:val="6"/>
        </w:rPr>
        <w:t xml:space="preserve"> </w:t>
      </w:r>
      <w:r>
        <w:t>can</w:t>
      </w:r>
      <w:r>
        <w:rPr>
          <w:spacing w:val="17"/>
        </w:rPr>
        <w:t xml:space="preserve"> </w:t>
      </w:r>
      <w:r>
        <w:rPr>
          <w:w w:val="102"/>
        </w:rPr>
        <w:t xml:space="preserve">be </w:t>
      </w:r>
      <w:r>
        <w:rPr>
          <w:spacing w:val="-5"/>
        </w:rPr>
        <w:t>interprete</w:t>
      </w:r>
      <w:r>
        <w:t xml:space="preserve">d </w:t>
      </w:r>
      <w:r>
        <w:rPr>
          <w:spacing w:val="16"/>
        </w:rPr>
        <w:t xml:space="preserve"> </w:t>
      </w:r>
      <w:r>
        <w:rPr>
          <w:spacing w:val="-5"/>
        </w:rPr>
        <w:t>a</w:t>
      </w:r>
      <w:r>
        <w:t>s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5"/>
        </w:rPr>
        <w:t>specifi</w:t>
      </w:r>
      <w:r>
        <w:t>c</w:t>
      </w:r>
      <w:r>
        <w:rPr>
          <w:spacing w:val="14"/>
        </w:rPr>
        <w:t xml:space="preserve"> </w:t>
      </w:r>
      <w:r>
        <w:rPr>
          <w:spacing w:val="-5"/>
        </w:rPr>
        <w:t>referenc</w:t>
      </w:r>
      <w:r>
        <w:t>e</w:t>
      </w:r>
      <w:r>
        <w:rPr>
          <w:spacing w:val="29"/>
        </w:rPr>
        <w:t xml:space="preserve"> </w:t>
      </w:r>
      <w:r>
        <w:rPr>
          <w:spacing w:val="-5"/>
        </w:rPr>
        <w:t>t</w:t>
      </w:r>
      <w:r>
        <w:t>o</w:t>
      </w:r>
      <w:r>
        <w:rPr>
          <w:spacing w:val="25"/>
        </w:rPr>
        <w:t xml:space="preserve"> </w:t>
      </w:r>
      <w:r>
        <w:rPr>
          <w:spacing w:val="-5"/>
        </w:rPr>
        <w:t>eithe</w:t>
      </w:r>
      <w:r>
        <w:t>r</w:t>
      </w:r>
      <w:r>
        <w:rPr>
          <w:spacing w:val="37"/>
        </w:rPr>
        <w:t xml:space="preserve"> </w:t>
      </w:r>
      <w:r>
        <w:rPr>
          <w:spacing w:val="-5"/>
        </w:rPr>
        <w:t>Rädhä’</w:t>
      </w:r>
      <w:r>
        <w:t>s</w:t>
      </w:r>
      <w:r>
        <w:rPr>
          <w:spacing w:val="-12"/>
        </w:rPr>
        <w:t xml:space="preserve"> </w:t>
      </w:r>
      <w:r>
        <w:rPr>
          <w:spacing w:val="-5"/>
          <w:w w:val="105"/>
        </w:rPr>
        <w:t xml:space="preserve">ornaments </w:t>
      </w:r>
      <w:r>
        <w:t>or</w:t>
      </w:r>
      <w:r>
        <w:rPr>
          <w:spacing w:val="12"/>
        </w:rPr>
        <w:t xml:space="preserve"> </w:t>
      </w:r>
      <w:r>
        <w:rPr>
          <w:w w:val="95"/>
        </w:rPr>
        <w:t>Jayadeva’s</w:t>
      </w:r>
      <w:r>
        <w:rPr>
          <w:spacing w:val="4"/>
          <w:w w:val="95"/>
        </w:rPr>
        <w:t xml:space="preserve"> </w:t>
      </w:r>
      <w:r>
        <w:rPr>
          <w:w w:val="103"/>
        </w:rPr>
        <w:t>words.</w:t>
      </w:r>
    </w:p>
    <w:p w14:paraId="3B96355E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0C8A3796" w14:textId="77777777" w:rsidR="00150366" w:rsidRDefault="00000000">
      <w:pPr>
        <w:spacing w:line="248" w:lineRule="auto"/>
        <w:ind w:left="120" w:right="86" w:firstLine="360"/>
        <w:jc w:val="both"/>
      </w:pPr>
      <w:r>
        <w:t>This</w:t>
      </w:r>
      <w:r>
        <w:rPr>
          <w:spacing w:val="11"/>
        </w:rPr>
        <w:t xml:space="preserve"> </w:t>
      </w:r>
      <w:r>
        <w:t>lyrical composition</w:t>
      </w:r>
      <w:r>
        <w:rPr>
          <w:spacing w:val="40"/>
        </w:rPr>
        <w:t xml:space="preserve"> </w:t>
      </w:r>
      <w:r>
        <w:t>streams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nectar</w:t>
      </w:r>
      <w:r>
        <w:rPr>
          <w:spacing w:val="24"/>
        </w:rPr>
        <w:t xml:space="preserve"> </w:t>
      </w:r>
      <w:r>
        <w:t xml:space="preserve">of </w:t>
      </w:r>
      <w:r>
        <w:rPr>
          <w:spacing w:val="-5"/>
        </w:rPr>
        <w:t>remembranc</w:t>
      </w:r>
      <w:r>
        <w:t xml:space="preserve">e </w:t>
      </w:r>
      <w:r>
        <w:rPr>
          <w:spacing w:val="15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7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34"/>
          <w:w w:val="77"/>
        </w:rPr>
        <w:t xml:space="preserve"> </w:t>
      </w:r>
      <w:r>
        <w:rPr>
          <w:spacing w:val="-5"/>
        </w:rPr>
        <w:t>Hari’</w:t>
      </w:r>
      <w:r>
        <w:t>s</w:t>
      </w:r>
      <w:r>
        <w:rPr>
          <w:spacing w:val="-3"/>
        </w:rPr>
        <w:t xml:space="preserve"> </w:t>
      </w:r>
      <w:r>
        <w:rPr>
          <w:spacing w:val="-5"/>
        </w:rPr>
        <w:t>lotu</w:t>
      </w:r>
      <w:r>
        <w:t>s</w:t>
      </w:r>
      <w:r>
        <w:rPr>
          <w:spacing w:val="41"/>
        </w:rPr>
        <w:t xml:space="preserve"> </w:t>
      </w:r>
      <w:r>
        <w:rPr>
          <w:spacing w:val="-5"/>
        </w:rPr>
        <w:t>feet</w:t>
      </w:r>
      <w:r>
        <w:t>.</w:t>
      </w:r>
      <w:r>
        <w:rPr>
          <w:spacing w:val="22"/>
        </w:rPr>
        <w:t xml:space="preserve"> </w:t>
      </w:r>
      <w:r>
        <w:rPr>
          <w:spacing w:val="-5"/>
        </w:rPr>
        <w:t>Suc</w:t>
      </w:r>
      <w:r>
        <w:t>h</w:t>
      </w:r>
      <w:r>
        <w:rPr>
          <w:spacing w:val="26"/>
        </w:rPr>
        <w:t xml:space="preserve"> </w:t>
      </w:r>
      <w:r>
        <w:rPr>
          <w:spacing w:val="-5"/>
        </w:rPr>
        <w:t>necta</w:t>
      </w:r>
      <w:r>
        <w:t>r</w:t>
      </w:r>
      <w:r>
        <w:rPr>
          <w:spacing w:val="46"/>
        </w:rPr>
        <w:t xml:space="preserve"> </w:t>
      </w:r>
      <w:r>
        <w:rPr>
          <w:spacing w:val="-5"/>
        </w:rPr>
        <w:t>pacifie</w:t>
      </w:r>
      <w:r>
        <w:t>s</w:t>
      </w:r>
      <w:r>
        <w:rPr>
          <w:spacing w:val="22"/>
        </w:rPr>
        <w:t xml:space="preserve"> </w:t>
      </w:r>
      <w:r>
        <w:rPr>
          <w:spacing w:val="-5"/>
          <w:w w:val="107"/>
        </w:rPr>
        <w:t xml:space="preserve">the </w:t>
      </w:r>
      <w:r>
        <w:rPr>
          <w:spacing w:val="-5"/>
        </w:rPr>
        <w:t>furiou</w:t>
      </w:r>
      <w:r>
        <w:t>s</w:t>
      </w:r>
      <w:r>
        <w:rPr>
          <w:spacing w:val="36"/>
        </w:rPr>
        <w:t xml:space="preserve"> </w:t>
      </w:r>
      <w:r>
        <w:rPr>
          <w:spacing w:val="-5"/>
        </w:rPr>
        <w:t>feve</w:t>
      </w:r>
      <w:r>
        <w:t>r</w:t>
      </w:r>
      <w:r>
        <w:rPr>
          <w:spacing w:val="10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5"/>
        </w:rPr>
        <w:t>immoralit</w:t>
      </w:r>
      <w:r>
        <w:t>y</w:t>
      </w:r>
      <w:r>
        <w:rPr>
          <w:spacing w:val="40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5"/>
        </w:rPr>
        <w:t>ag</w:t>
      </w:r>
      <w:r>
        <w:t>e</w:t>
      </w:r>
      <w:r>
        <w:rPr>
          <w:spacing w:val="8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5"/>
        </w:rPr>
        <w:t>Kal</w:t>
      </w:r>
      <w:r>
        <w:t xml:space="preserve">i </w:t>
      </w:r>
      <w:r>
        <w:rPr>
          <w:spacing w:val="-5"/>
        </w:rPr>
        <w:t>an</w:t>
      </w:r>
      <w:r>
        <w:t>d</w:t>
      </w:r>
      <w:r>
        <w:rPr>
          <w:spacing w:val="31"/>
        </w:rPr>
        <w:t xml:space="preserve"> </w:t>
      </w:r>
      <w:r>
        <w:rPr>
          <w:spacing w:val="-5"/>
        </w:rPr>
        <w:t>destroy</w:t>
      </w:r>
      <w:r>
        <w:t>s</w:t>
      </w:r>
      <w:r>
        <w:rPr>
          <w:spacing w:val="34"/>
        </w:rPr>
        <w:t xml:space="preserve"> </w:t>
      </w:r>
      <w:r>
        <w:rPr>
          <w:spacing w:val="-5"/>
        </w:rPr>
        <w:t>all sins</w:t>
      </w:r>
      <w:r>
        <w:t>.</w:t>
      </w:r>
      <w:r>
        <w:rPr>
          <w:spacing w:val="29"/>
        </w:rPr>
        <w:t xml:space="preserve"> </w:t>
      </w:r>
      <w:r>
        <w:rPr>
          <w:spacing w:val="-5"/>
        </w:rPr>
        <w:t>Simpl</w:t>
      </w:r>
      <w:r>
        <w:t>y</w:t>
      </w:r>
      <w:r>
        <w:rPr>
          <w:spacing w:val="12"/>
        </w:rPr>
        <w:t xml:space="preserve"> </w:t>
      </w:r>
      <w:r>
        <w:rPr>
          <w:spacing w:val="-5"/>
        </w:rPr>
        <w:t>rememberin</w:t>
      </w:r>
      <w:r>
        <w:t xml:space="preserve">g  </w:t>
      </w:r>
      <w:r>
        <w:rPr>
          <w:spacing w:val="-5"/>
        </w:rPr>
        <w:t>th</w:t>
      </w:r>
      <w:r>
        <w:t>e</w:t>
      </w:r>
      <w:r>
        <w:rPr>
          <w:spacing w:val="35"/>
        </w:rPr>
        <w:t xml:space="preserve"> </w:t>
      </w:r>
      <w:r>
        <w:rPr>
          <w:spacing w:val="-5"/>
        </w:rPr>
        <w:t>necta</w:t>
      </w:r>
      <w:r>
        <w:t>r</w:t>
      </w:r>
      <w:r>
        <w:rPr>
          <w:spacing w:val="42"/>
        </w:rPr>
        <w:t xml:space="preserve"> </w:t>
      </w:r>
      <w:r>
        <w:rPr>
          <w:spacing w:val="-5"/>
        </w:rPr>
        <w:t>showe</w:t>
      </w:r>
      <w:r>
        <w:t>r</w:t>
      </w:r>
      <w:r>
        <w:rPr>
          <w:spacing w:val="35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4"/>
          <w:w w:val="77"/>
        </w:rPr>
        <w:t>Çr</w:t>
      </w:r>
      <w:r>
        <w:rPr>
          <w:w w:val="77"/>
        </w:rPr>
        <w:t>é</w:t>
      </w:r>
      <w:r>
        <w:rPr>
          <w:spacing w:val="30"/>
          <w:w w:val="77"/>
        </w:rPr>
        <w:t xml:space="preserve"> </w:t>
      </w:r>
      <w:r>
        <w:rPr>
          <w:spacing w:val="-5"/>
        </w:rPr>
        <w:t xml:space="preserve">Jayadeva’s </w:t>
      </w:r>
      <w:r>
        <w:t>eloquent</w:t>
      </w:r>
      <w:r>
        <w:rPr>
          <w:spacing w:val="36"/>
        </w:rPr>
        <w:t xml:space="preserve"> </w:t>
      </w:r>
      <w:r>
        <w:t>poetry</w:t>
      </w:r>
      <w:r>
        <w:rPr>
          <w:spacing w:val="22"/>
        </w:rPr>
        <w:t xml:space="preserve"> </w:t>
      </w:r>
      <w:r>
        <w:t>bestows</w:t>
      </w:r>
      <w:r>
        <w:rPr>
          <w:spacing w:val="15"/>
        </w:rPr>
        <w:t xml:space="preserve"> </w:t>
      </w:r>
      <w:r>
        <w:t>auspiciousness</w:t>
      </w:r>
      <w:r>
        <w:rPr>
          <w:spacing w:val="38"/>
        </w:rPr>
        <w:t xml:space="preserve"> </w:t>
      </w:r>
      <w:r>
        <w:t>upon</w:t>
      </w:r>
      <w:r>
        <w:rPr>
          <w:spacing w:val="34"/>
        </w:rPr>
        <w:t xml:space="preserve"> </w:t>
      </w:r>
      <w:r>
        <w:t>all.</w:t>
      </w:r>
    </w:p>
    <w:p w14:paraId="2D832034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1A7732E6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25</w:t>
      </w:r>
    </w:p>
    <w:p w14:paraId="69E86A62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144620B9" w14:textId="77777777" w:rsidR="00150366" w:rsidRDefault="00000000">
      <w:pPr>
        <w:spacing w:line="248" w:lineRule="auto"/>
        <w:ind w:left="721" w:right="428" w:hanging="270"/>
      </w:pPr>
      <w:r>
        <w:rPr>
          <w:i/>
        </w:rPr>
        <w:t>racaya</w:t>
      </w:r>
      <w:r>
        <w:rPr>
          <w:i/>
          <w:spacing w:val="-11"/>
        </w:rPr>
        <w:t xml:space="preserve"> </w:t>
      </w:r>
      <w:r>
        <w:rPr>
          <w:i/>
        </w:rPr>
        <w:t>kucayoù patraà</w:t>
      </w:r>
      <w:r>
        <w:rPr>
          <w:i/>
          <w:spacing w:val="37"/>
        </w:rPr>
        <w:t xml:space="preserve"> </w:t>
      </w:r>
      <w:r>
        <w:rPr>
          <w:i/>
        </w:rPr>
        <w:t>citraà</w:t>
      </w:r>
      <w:r>
        <w:rPr>
          <w:i/>
          <w:spacing w:val="38"/>
        </w:rPr>
        <w:t xml:space="preserve"> </w:t>
      </w:r>
      <w:r>
        <w:rPr>
          <w:i/>
        </w:rPr>
        <w:t>kuruñva</w:t>
      </w:r>
      <w:r>
        <w:rPr>
          <w:i/>
          <w:spacing w:val="-20"/>
        </w:rPr>
        <w:t xml:space="preserve"> </w:t>
      </w:r>
      <w:r>
        <w:rPr>
          <w:i/>
        </w:rPr>
        <w:t xml:space="preserve">kapolayor </w:t>
      </w:r>
      <w:r>
        <w:rPr>
          <w:i/>
          <w:w w:val="94"/>
        </w:rPr>
        <w:t>ghaöaya</w:t>
      </w:r>
      <w:r>
        <w:rPr>
          <w:i/>
          <w:spacing w:val="-11"/>
          <w:w w:val="94"/>
        </w:rPr>
        <w:t xml:space="preserve"> </w:t>
      </w:r>
      <w:r>
        <w:rPr>
          <w:i/>
          <w:w w:val="94"/>
        </w:rPr>
        <w:t>jaghane</w:t>
      </w:r>
      <w:r>
        <w:rPr>
          <w:i/>
          <w:spacing w:val="16"/>
          <w:w w:val="94"/>
        </w:rPr>
        <w:t xml:space="preserve"> </w:t>
      </w:r>
      <w:r>
        <w:rPr>
          <w:i/>
        </w:rPr>
        <w:t>käïcém</w:t>
      </w:r>
      <w:r>
        <w:rPr>
          <w:i/>
          <w:spacing w:val="11"/>
        </w:rPr>
        <w:t xml:space="preserve"> </w:t>
      </w:r>
      <w:r>
        <w:rPr>
          <w:i/>
        </w:rPr>
        <w:t>aïca</w:t>
      </w:r>
      <w:r>
        <w:rPr>
          <w:i/>
          <w:spacing w:val="28"/>
        </w:rPr>
        <w:t xml:space="preserve"> </w:t>
      </w:r>
      <w:r>
        <w:rPr>
          <w:i/>
        </w:rPr>
        <w:t>srajä</w:t>
      </w:r>
      <w:r>
        <w:rPr>
          <w:i/>
          <w:spacing w:val="-12"/>
        </w:rPr>
        <w:t xml:space="preserve"> </w:t>
      </w:r>
      <w:r>
        <w:rPr>
          <w:i/>
        </w:rPr>
        <w:t>kabaré-bharam</w:t>
      </w:r>
    </w:p>
    <w:p w14:paraId="61621AFE" w14:textId="77777777" w:rsidR="00150366" w:rsidRDefault="00000000">
      <w:pPr>
        <w:spacing w:line="248" w:lineRule="auto"/>
        <w:ind w:left="721" w:right="939" w:hanging="270"/>
      </w:pPr>
      <w:r>
        <w:rPr>
          <w:i/>
        </w:rPr>
        <w:t>kalaya</w:t>
      </w:r>
      <w:r>
        <w:rPr>
          <w:i/>
          <w:spacing w:val="5"/>
        </w:rPr>
        <w:t xml:space="preserve"> </w:t>
      </w:r>
      <w:r>
        <w:rPr>
          <w:i/>
        </w:rPr>
        <w:t>valaya-çreëéà päëau pade</w:t>
      </w:r>
      <w:r>
        <w:rPr>
          <w:i/>
          <w:spacing w:val="-19"/>
        </w:rPr>
        <w:t xml:space="preserve"> </w:t>
      </w:r>
      <w:r>
        <w:rPr>
          <w:i/>
        </w:rPr>
        <w:t>kuru</w:t>
      </w:r>
      <w:r>
        <w:rPr>
          <w:i/>
          <w:spacing w:val="11"/>
        </w:rPr>
        <w:t xml:space="preserve"> </w:t>
      </w:r>
      <w:r>
        <w:rPr>
          <w:i/>
        </w:rPr>
        <w:t>nüpuräv iti</w:t>
      </w:r>
      <w:r>
        <w:rPr>
          <w:i/>
          <w:spacing w:val="3"/>
        </w:rPr>
        <w:t xml:space="preserve"> </w:t>
      </w:r>
      <w:r>
        <w:rPr>
          <w:i/>
        </w:rPr>
        <w:t>nigaditaù</w:t>
      </w:r>
      <w:r>
        <w:rPr>
          <w:i/>
          <w:spacing w:val="-15"/>
        </w:rPr>
        <w:t xml:space="preserve"> </w:t>
      </w:r>
      <w:r>
        <w:rPr>
          <w:i/>
          <w:w w:val="90"/>
        </w:rPr>
        <w:t>prétaù</w:t>
      </w:r>
      <w:r>
        <w:rPr>
          <w:i/>
          <w:spacing w:val="15"/>
          <w:w w:val="90"/>
        </w:rPr>
        <w:t xml:space="preserve"> </w:t>
      </w:r>
      <w:r>
        <w:rPr>
          <w:i/>
          <w:w w:val="90"/>
        </w:rPr>
        <w:t>pétämbaro</w:t>
      </w:r>
      <w:r>
        <w:rPr>
          <w:i/>
          <w:spacing w:val="40"/>
          <w:w w:val="90"/>
        </w:rPr>
        <w:t xml:space="preserve"> </w:t>
      </w:r>
      <w:r>
        <w:rPr>
          <w:i/>
          <w:w w:val="90"/>
        </w:rPr>
        <w:t>’pi</w:t>
      </w:r>
      <w:r>
        <w:rPr>
          <w:i/>
          <w:spacing w:val="-6"/>
          <w:w w:val="90"/>
        </w:rPr>
        <w:t xml:space="preserve"> </w:t>
      </w:r>
      <w:r>
        <w:rPr>
          <w:i/>
        </w:rPr>
        <w:t>tathäkarot</w:t>
      </w:r>
    </w:p>
    <w:p w14:paraId="0BB26E8C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5747B664" w14:textId="77777777" w:rsidR="00150366" w:rsidRDefault="00000000">
      <w:pPr>
        <w:spacing w:line="22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“Paint leaves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upon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My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breast</w:t>
      </w:r>
      <w:r>
        <w:rPr>
          <w:rFonts w:ascii="Book Antiqua" w:eastAsia="Book Antiqua" w:hAnsi="Book Antiqua" w:cs="Book Antiqua"/>
          <w:b/>
          <w:spacing w:val="19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pictures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3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My </w:t>
      </w:r>
      <w:r>
        <w:rPr>
          <w:rFonts w:ascii="Book Antiqua" w:eastAsia="Book Antiqua" w:hAnsi="Book Antiqua" w:cs="Book Antiqua"/>
          <w:b/>
          <w:w w:val="90"/>
        </w:rPr>
        <w:t>cheeks.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12"/>
          <w:w w:val="90"/>
        </w:rPr>
        <w:t>W</w:t>
      </w:r>
      <w:r>
        <w:rPr>
          <w:rFonts w:ascii="Book Antiqua" w:eastAsia="Book Antiqua" w:hAnsi="Book Antiqua" w:cs="Book Antiqua"/>
          <w:b/>
          <w:w w:val="90"/>
        </w:rPr>
        <w:t>rap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My</w:t>
      </w:r>
      <w:r>
        <w:rPr>
          <w:rFonts w:ascii="Book Antiqua" w:eastAsia="Book Antiqua" w:hAnsi="Book Antiqua" w:cs="Book Antiqua"/>
          <w:b/>
          <w:spacing w:val="-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hips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jeweled</w:t>
      </w:r>
      <w:r>
        <w:rPr>
          <w:rFonts w:ascii="Book Antiqua" w:eastAsia="Book Antiqua" w:hAnsi="Book Antiqua" w:cs="Book Antiqua"/>
          <w:b/>
          <w:spacing w:val="-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sash.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13"/>
          <w:w w:val="90"/>
        </w:rPr>
        <w:t>W</w:t>
      </w:r>
      <w:r>
        <w:rPr>
          <w:rFonts w:ascii="Book Antiqua" w:eastAsia="Book Antiqua" w:hAnsi="Book Antiqua" w:cs="Book Antiqua"/>
          <w:b/>
          <w:w w:val="90"/>
        </w:rPr>
        <w:t>eave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My</w:t>
      </w:r>
      <w:r>
        <w:rPr>
          <w:rFonts w:ascii="Book Antiqua" w:eastAsia="Book Antiqua" w:hAnsi="Book Antiqua" w:cs="Book Antiqua"/>
          <w:b/>
          <w:spacing w:val="-14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braid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flowers.</w:t>
      </w:r>
      <w:r>
        <w:rPr>
          <w:rFonts w:ascii="Book Antiqua" w:eastAsia="Book Antiqua" w:hAnsi="Book Antiqua" w:cs="Book Antiqua"/>
          <w:b/>
          <w:spacing w:val="3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Bedeck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My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wrists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with</w:t>
      </w:r>
      <w:r>
        <w:rPr>
          <w:rFonts w:ascii="Book Antiqua" w:eastAsia="Book Antiqua" w:hAnsi="Book Antiqua" w:cs="Book Antiqua"/>
          <w:b/>
          <w:spacing w:val="26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bangles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86"/>
        </w:rPr>
        <w:t>My</w:t>
      </w:r>
      <w:r>
        <w:rPr>
          <w:rFonts w:ascii="Book Antiqua" w:eastAsia="Book Antiqua" w:hAnsi="Book Antiqua" w:cs="Book Antiqua"/>
          <w:b/>
          <w:spacing w:val="24"/>
          <w:w w:val="86"/>
        </w:rPr>
        <w:t xml:space="preserve"> </w:t>
      </w:r>
      <w:r>
        <w:rPr>
          <w:rFonts w:ascii="Book Antiqua" w:eastAsia="Book Antiqua" w:hAnsi="Book Antiqua" w:cs="Book Antiqua"/>
          <w:b/>
        </w:rPr>
        <w:t>feet with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 xml:space="preserve">anklebells.” </w:t>
      </w:r>
      <w:r>
        <w:rPr>
          <w:rFonts w:ascii="Book Antiqua" w:eastAsia="Book Antiqua" w:hAnsi="Book Antiqua" w:cs="Book Antiqua"/>
          <w:b/>
          <w:spacing w:val="6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Pétämbara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lovingly</w:t>
      </w:r>
      <w:r>
        <w:rPr>
          <w:rFonts w:ascii="Book Antiqua" w:eastAsia="Book Antiqua" w:hAnsi="Book Antiqua" w:cs="Book Antiqua"/>
          <w:b/>
          <w:spacing w:val="33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did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whatever</w:t>
      </w:r>
      <w:r>
        <w:rPr>
          <w:rFonts w:ascii="Book Antiqua" w:eastAsia="Book Antiqua" w:hAnsi="Book Antiqua" w:cs="Book Antiqua"/>
          <w:b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Rädhä </w:t>
      </w:r>
      <w:r>
        <w:rPr>
          <w:rFonts w:ascii="Book Antiqua" w:eastAsia="Book Antiqua" w:hAnsi="Book Antiqua" w:cs="Book Antiqua"/>
          <w:b/>
          <w:w w:val="89"/>
        </w:rPr>
        <w:t>bid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Him.</w:t>
      </w:r>
    </w:p>
    <w:p w14:paraId="752D09BE" w14:textId="77777777" w:rsidR="00150366" w:rsidRDefault="00000000">
      <w:pPr>
        <w:spacing w:before="95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BDBC20C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18B0224D" w14:textId="77777777" w:rsidR="00150366" w:rsidRDefault="00000000">
      <w:pPr>
        <w:ind w:left="480"/>
      </w:pPr>
      <w:r>
        <w:rPr>
          <w:spacing w:val="-3"/>
          <w:w w:val="77"/>
        </w:rPr>
        <w:t>Çr</w:t>
      </w:r>
      <w:r>
        <w:rPr>
          <w:w w:val="77"/>
        </w:rPr>
        <w:t xml:space="preserve">é </w:t>
      </w:r>
      <w:r>
        <w:rPr>
          <w:spacing w:val="16"/>
          <w:w w:val="77"/>
        </w:rPr>
        <w:t xml:space="preserve"> </w:t>
      </w:r>
      <w:r>
        <w:rPr>
          <w:spacing w:val="-4"/>
        </w:rPr>
        <w:t>Jayadev</w:t>
      </w:r>
      <w:r>
        <w:t>a</w:t>
      </w:r>
      <w:r>
        <w:rPr>
          <w:spacing w:val="27"/>
        </w:rPr>
        <w:t xml:space="preserve"> </w:t>
      </w:r>
      <w:r>
        <w:rPr>
          <w:spacing w:val="-4"/>
        </w:rPr>
        <w:t>sum</w:t>
      </w:r>
      <w:r>
        <w:t xml:space="preserve">s </w:t>
      </w:r>
      <w:r>
        <w:rPr>
          <w:spacing w:val="8"/>
        </w:rPr>
        <w:t xml:space="preserve"> </w:t>
      </w:r>
      <w:r>
        <w:rPr>
          <w:spacing w:val="-4"/>
        </w:rPr>
        <w:t>u</w:t>
      </w:r>
      <w:r>
        <w:t xml:space="preserve">p </w:t>
      </w:r>
      <w:r>
        <w:rPr>
          <w:spacing w:val="10"/>
        </w:rPr>
        <w:t xml:space="preserve"> </w:t>
      </w:r>
      <w:r>
        <w:rPr>
          <w:spacing w:val="-4"/>
        </w:rPr>
        <w:t>thi</w:t>
      </w:r>
      <w:r>
        <w:t xml:space="preserve">s </w:t>
      </w:r>
      <w:r>
        <w:rPr>
          <w:spacing w:val="9"/>
        </w:rPr>
        <w:t xml:space="preserve"> </w:t>
      </w:r>
      <w:r>
        <w:rPr>
          <w:spacing w:val="-4"/>
        </w:rPr>
        <w:t>son</w:t>
      </w:r>
      <w:r>
        <w:t>g</w:t>
      </w:r>
      <w:r>
        <w:rPr>
          <w:spacing w:val="50"/>
        </w:rPr>
        <w:t xml:space="preserve"> </w:t>
      </w:r>
      <w:r>
        <w:rPr>
          <w:spacing w:val="-4"/>
        </w:rPr>
        <w:t>i</w:t>
      </w:r>
      <w:r>
        <w:t xml:space="preserve">n </w:t>
      </w:r>
      <w:r>
        <w:rPr>
          <w:spacing w:val="3"/>
        </w:rPr>
        <w:t xml:space="preserve"> </w:t>
      </w:r>
      <w:r>
        <w:rPr>
          <w:spacing w:val="-4"/>
        </w:rPr>
        <w:t>brie</w:t>
      </w:r>
      <w:r>
        <w:t>f</w:t>
      </w:r>
      <w:r>
        <w:rPr>
          <w:spacing w:val="46"/>
        </w:rPr>
        <w:t xml:space="preserve"> </w:t>
      </w:r>
      <w:r>
        <w:rPr>
          <w:spacing w:val="-4"/>
        </w:rPr>
        <w:t>an</w:t>
      </w:r>
      <w:r>
        <w:t xml:space="preserve">d </w:t>
      </w:r>
      <w:r>
        <w:rPr>
          <w:spacing w:val="9"/>
        </w:rPr>
        <w:t xml:space="preserve"> </w:t>
      </w:r>
      <w:r>
        <w:rPr>
          <w:spacing w:val="-4"/>
        </w:rPr>
        <w:t>add</w:t>
      </w:r>
      <w:r>
        <w:t xml:space="preserve">s </w:t>
      </w:r>
      <w:r>
        <w:rPr>
          <w:spacing w:val="7"/>
        </w:rPr>
        <w:t xml:space="preserve"> </w:t>
      </w:r>
      <w:r>
        <w:rPr>
          <w:spacing w:val="-4"/>
          <w:w w:val="108"/>
        </w:rPr>
        <w:t>that</w:t>
      </w:r>
    </w:p>
    <w:p w14:paraId="38209294" w14:textId="77777777" w:rsidR="00150366" w:rsidRDefault="00000000">
      <w:pPr>
        <w:spacing w:before="8"/>
        <w:ind w:left="85" w:right="85"/>
        <w:jc w:val="center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 xml:space="preserve">Pétämbara-dhäré </w:t>
      </w:r>
      <w:r>
        <w:rPr>
          <w:spacing w:val="15"/>
        </w:rPr>
        <w:t xml:space="preserve"> </w:t>
      </w:r>
      <w:r>
        <w:t xml:space="preserve">Kåñëa, </w:t>
      </w:r>
      <w:r>
        <w:rPr>
          <w:spacing w:val="1"/>
        </w:rPr>
        <w:t xml:space="preserve"> </w:t>
      </w:r>
      <w:r>
        <w:t xml:space="preserve">who </w:t>
      </w:r>
      <w:r>
        <w:rPr>
          <w:spacing w:val="43"/>
        </w:rPr>
        <w:t xml:space="preserve"> </w:t>
      </w:r>
      <w:r>
        <w:t xml:space="preserve">wears </w:t>
      </w:r>
      <w:r>
        <w:rPr>
          <w:spacing w:val="34"/>
        </w:rPr>
        <w:t xml:space="preserve"> </w:t>
      </w:r>
      <w:r>
        <w:t xml:space="preserve">yellow </w:t>
      </w:r>
      <w:r>
        <w:rPr>
          <w:spacing w:val="29"/>
        </w:rPr>
        <w:t xml:space="preserve"> </w:t>
      </w:r>
      <w:r>
        <w:t xml:space="preserve">cloth,  </w:t>
      </w:r>
      <w:r>
        <w:rPr>
          <w:spacing w:val="1"/>
        </w:rPr>
        <w:t xml:space="preserve"> </w:t>
      </w:r>
      <w:r>
        <w:t>gladly</w:t>
      </w:r>
    </w:p>
    <w:p w14:paraId="54A410DB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5277A46" w14:textId="77777777" w:rsidR="00150366" w:rsidRDefault="00150366">
      <w:pPr>
        <w:spacing w:line="200" w:lineRule="exact"/>
      </w:pPr>
    </w:p>
    <w:p w14:paraId="468AABAB" w14:textId="77777777" w:rsidR="00150366" w:rsidRDefault="00000000">
      <w:pPr>
        <w:spacing w:before="29" w:line="247" w:lineRule="auto"/>
        <w:ind w:left="120" w:right="85"/>
        <w:jc w:val="both"/>
      </w:pPr>
      <w:r>
        <w:t>complied  with</w:t>
      </w:r>
      <w:r>
        <w:rPr>
          <w:spacing w:val="45"/>
        </w:rPr>
        <w:t xml:space="preserve"> </w:t>
      </w:r>
      <w:r>
        <w:t>Rädhä’s</w:t>
      </w:r>
      <w:r>
        <w:rPr>
          <w:spacing w:val="2"/>
        </w:rPr>
        <w:t xml:space="preserve"> </w:t>
      </w:r>
      <w:r>
        <w:t xml:space="preserve">commands, </w:t>
      </w:r>
      <w:r>
        <w:rPr>
          <w:spacing w:val="14"/>
        </w:rPr>
        <w:t xml:space="preserve"> </w:t>
      </w:r>
      <w:r>
        <w:t>exactly</w:t>
      </w:r>
      <w:r>
        <w:rPr>
          <w:spacing w:val="33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She</w:t>
      </w:r>
      <w:r>
        <w:rPr>
          <w:spacing w:val="22"/>
        </w:rPr>
        <w:t xml:space="preserve"> </w:t>
      </w:r>
      <w:r>
        <w:rPr>
          <w:w w:val="103"/>
        </w:rPr>
        <w:t xml:space="preserve">desired. </w:t>
      </w:r>
      <w:r>
        <w:t xml:space="preserve">This </w:t>
      </w:r>
      <w:r>
        <w:rPr>
          <w:spacing w:val="11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 xml:space="preserve">indicated </w:t>
      </w:r>
      <w:r>
        <w:rPr>
          <w:spacing w:val="29"/>
        </w:rPr>
        <w:t xml:space="preserve"> </w:t>
      </w:r>
      <w:r>
        <w:t xml:space="preserve">by  the </w:t>
      </w:r>
      <w:r>
        <w:rPr>
          <w:spacing w:val="17"/>
        </w:rPr>
        <w:t xml:space="preserve"> </w:t>
      </w:r>
      <w:r>
        <w:t xml:space="preserve">word </w:t>
      </w:r>
      <w:r>
        <w:rPr>
          <w:spacing w:val="16"/>
        </w:rPr>
        <w:t xml:space="preserve"> </w:t>
      </w:r>
      <w:r>
        <w:rPr>
          <w:i/>
        </w:rPr>
        <w:t>api</w:t>
      </w:r>
      <w:r>
        <w:rPr>
          <w:i/>
          <w:spacing w:val="38"/>
        </w:rPr>
        <w:t xml:space="preserve"> </w:t>
      </w:r>
      <w:r>
        <w:t>(indeed).   She</w:t>
      </w:r>
      <w:r>
        <w:rPr>
          <w:spacing w:val="44"/>
        </w:rPr>
        <w:t xml:space="preserve"> </w:t>
      </w:r>
      <w:r>
        <w:rPr>
          <w:w w:val="104"/>
        </w:rPr>
        <w:t xml:space="preserve">insisted </w:t>
      </w:r>
      <w:r>
        <w:rPr>
          <w:spacing w:val="-4"/>
        </w:rPr>
        <w:t>politely</w:t>
      </w:r>
      <w:r>
        <w:t>,</w:t>
      </w:r>
      <w:r>
        <w:rPr>
          <w:spacing w:val="23"/>
        </w:rPr>
        <w:t xml:space="preserve"> </w:t>
      </w:r>
      <w:r>
        <w:rPr>
          <w:spacing w:val="-4"/>
        </w:rPr>
        <w:t>“</w:t>
      </w:r>
      <w:r>
        <w:t>O</w:t>
      </w:r>
      <w:r>
        <w:rPr>
          <w:spacing w:val="10"/>
        </w:rPr>
        <w:t xml:space="preserve"> </w:t>
      </w:r>
      <w:r>
        <w:rPr>
          <w:spacing w:val="-18"/>
          <w:w w:val="79"/>
        </w:rPr>
        <w:t>Y</w:t>
      </w:r>
      <w:r>
        <w:rPr>
          <w:spacing w:val="-4"/>
          <w:w w:val="106"/>
        </w:rPr>
        <w:t>adunandana</w:t>
      </w:r>
      <w:r>
        <w:rPr>
          <w:w w:val="106"/>
        </w:rPr>
        <w:t>,</w:t>
      </w:r>
      <w:r>
        <w:rPr>
          <w:spacing w:val="10"/>
        </w:rPr>
        <w:t xml:space="preserve"> </w:t>
      </w:r>
      <w:r>
        <w:t>O</w:t>
      </w:r>
      <w:r>
        <w:rPr>
          <w:spacing w:val="13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7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24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10"/>
        </w:rPr>
        <w:t xml:space="preserve"> </w:t>
      </w:r>
      <w:r>
        <w:rPr>
          <w:spacing w:val="-4"/>
        </w:rPr>
        <w:t>dea</w:t>
      </w:r>
      <w:r>
        <w:t>r</w:t>
      </w:r>
      <w:r>
        <w:rPr>
          <w:spacing w:val="24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10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-4"/>
        </w:rPr>
        <w:t xml:space="preserve"> very </w:t>
      </w:r>
      <w:r>
        <w:t>life,</w:t>
      </w:r>
      <w:r>
        <w:rPr>
          <w:spacing w:val="8"/>
        </w:rPr>
        <w:t xml:space="preserve"> </w:t>
      </w:r>
      <w:r>
        <w:t>paint</w:t>
      </w:r>
      <w:r>
        <w:rPr>
          <w:spacing w:val="38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leafy</w:t>
      </w:r>
      <w:r>
        <w:rPr>
          <w:spacing w:val="2"/>
        </w:rPr>
        <w:t xml:space="preserve"> </w:t>
      </w:r>
      <w:r>
        <w:t>creeper</w:t>
      </w:r>
      <w:r>
        <w:rPr>
          <w:spacing w:val="32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My breasts.</w:t>
      </w:r>
      <w:r>
        <w:rPr>
          <w:spacing w:val="32"/>
        </w:rPr>
        <w:t xml:space="preserve"> </w:t>
      </w:r>
      <w:r>
        <w:t>Draw</w:t>
      </w:r>
      <w:r>
        <w:rPr>
          <w:spacing w:val="14"/>
        </w:rPr>
        <w:t xml:space="preserve"> </w:t>
      </w:r>
      <w:r>
        <w:rPr>
          <w:i/>
        </w:rPr>
        <w:t>makara</w:t>
      </w:r>
      <w:r>
        <w:rPr>
          <w:i/>
          <w:spacing w:val="11"/>
        </w:rPr>
        <w:t xml:space="preserve"> </w:t>
      </w:r>
      <w:r>
        <w:rPr>
          <w:w w:val="106"/>
        </w:rPr>
        <w:t xml:space="preserve">and </w:t>
      </w:r>
      <w:r>
        <w:rPr>
          <w:spacing w:val="-4"/>
        </w:rPr>
        <w:t>othe</w:t>
      </w:r>
      <w:r>
        <w:t>r</w:t>
      </w:r>
      <w:r>
        <w:rPr>
          <w:spacing w:val="38"/>
        </w:rPr>
        <w:t xml:space="preserve"> </w:t>
      </w:r>
      <w:r>
        <w:rPr>
          <w:spacing w:val="-4"/>
        </w:rPr>
        <w:t>picture</w:t>
      </w:r>
      <w:r>
        <w:t>s</w:t>
      </w:r>
      <w:r>
        <w:rPr>
          <w:spacing w:val="41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23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-5"/>
        </w:rPr>
        <w:t xml:space="preserve"> </w:t>
      </w:r>
      <w:r>
        <w:rPr>
          <w:spacing w:val="-4"/>
        </w:rPr>
        <w:t>cheeks</w:t>
      </w:r>
      <w:r>
        <w:t>.</w:t>
      </w:r>
      <w:r>
        <w:rPr>
          <w:spacing w:val="27"/>
        </w:rPr>
        <w:t xml:space="preserve"> </w:t>
      </w:r>
      <w:r>
        <w:rPr>
          <w:spacing w:val="-14"/>
        </w:rPr>
        <w:t>T</w:t>
      </w:r>
      <w:r>
        <w:rPr>
          <w:spacing w:val="-4"/>
        </w:rPr>
        <w:t>i</w:t>
      </w:r>
      <w:r>
        <w:t>e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4"/>
        </w:rPr>
        <w:t>sas</w:t>
      </w:r>
      <w:r>
        <w:t>h</w:t>
      </w:r>
      <w:r>
        <w:rPr>
          <w:spacing w:val="19"/>
        </w:rPr>
        <w:t xml:space="preserve"> </w:t>
      </w:r>
      <w:r>
        <w:rPr>
          <w:spacing w:val="-4"/>
        </w:rPr>
        <w:t>aroun</w:t>
      </w:r>
      <w:r>
        <w:t>d</w:t>
      </w:r>
      <w:r>
        <w:rPr>
          <w:spacing w:val="48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-5"/>
        </w:rPr>
        <w:t xml:space="preserve"> </w:t>
      </w:r>
      <w:r>
        <w:rPr>
          <w:spacing w:val="-4"/>
        </w:rPr>
        <w:t>hips</w:t>
      </w:r>
      <w:r>
        <w:t>.</w:t>
      </w:r>
      <w:r>
        <w:rPr>
          <w:spacing w:val="28"/>
        </w:rPr>
        <w:t xml:space="preserve"> </w:t>
      </w:r>
      <w:r>
        <w:rPr>
          <w:spacing w:val="-4"/>
          <w:w w:val="103"/>
        </w:rPr>
        <w:t xml:space="preserve">The </w:t>
      </w:r>
      <w:r>
        <w:t>garland  has</w:t>
      </w:r>
      <w:r>
        <w:rPr>
          <w:spacing w:val="43"/>
        </w:rPr>
        <w:t xml:space="preserve"> </w:t>
      </w:r>
      <w:r>
        <w:t>fallen</w:t>
      </w:r>
      <w:r>
        <w:rPr>
          <w:spacing w:val="37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My</w:t>
      </w:r>
      <w:r>
        <w:rPr>
          <w:spacing w:val="18"/>
        </w:rPr>
        <w:t xml:space="preserve"> </w:t>
      </w:r>
      <w:r>
        <w:t xml:space="preserve">hair.  </w:t>
      </w:r>
      <w:r>
        <w:rPr>
          <w:spacing w:val="-14"/>
        </w:rPr>
        <w:t>W</w:t>
      </w:r>
      <w:r>
        <w:t>eave</w:t>
      </w:r>
      <w:r>
        <w:rPr>
          <w:spacing w:val="32"/>
        </w:rPr>
        <w:t xml:space="preserve"> </w:t>
      </w:r>
      <w:r>
        <w:t xml:space="preserve">another </w:t>
      </w:r>
      <w:r>
        <w:rPr>
          <w:spacing w:val="18"/>
        </w:rPr>
        <w:t xml:space="preserve"> </w:t>
      </w:r>
      <w:r>
        <w:t xml:space="preserve">string  of </w:t>
      </w:r>
      <w:r>
        <w:rPr>
          <w:spacing w:val="-4"/>
        </w:rPr>
        <w:t>charmin</w:t>
      </w:r>
      <w:r>
        <w:t xml:space="preserve">g  </w:t>
      </w:r>
      <w:r>
        <w:rPr>
          <w:spacing w:val="-4"/>
        </w:rPr>
        <w:t>flower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int</w:t>
      </w:r>
      <w:r>
        <w:t>o</w:t>
      </w:r>
      <w:r>
        <w:rPr>
          <w:spacing w:val="42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6"/>
        </w:rPr>
        <w:t xml:space="preserve"> </w:t>
      </w:r>
      <w:r>
        <w:rPr>
          <w:spacing w:val="-4"/>
        </w:rPr>
        <w:t>braid</w:t>
      </w:r>
      <w:r>
        <w:t>.</w:t>
      </w:r>
      <w:r>
        <w:rPr>
          <w:spacing w:val="38"/>
        </w:rPr>
        <w:t xml:space="preserve"> </w:t>
      </w:r>
      <w:r>
        <w:rPr>
          <w:spacing w:val="-4"/>
        </w:rPr>
        <w:t>Plac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bangle</w:t>
      </w:r>
      <w:r>
        <w:t>s</w:t>
      </w:r>
      <w:r>
        <w:rPr>
          <w:spacing w:val="26"/>
        </w:rPr>
        <w:t xml:space="preserve"> </w:t>
      </w:r>
      <w:r>
        <w:rPr>
          <w:spacing w:val="-4"/>
        </w:rPr>
        <w:t>o</w:t>
      </w:r>
      <w:r>
        <w:t>n</w:t>
      </w:r>
      <w:r>
        <w:rPr>
          <w:spacing w:val="34"/>
        </w:rPr>
        <w:t xml:space="preserve"> </w:t>
      </w:r>
      <w:r>
        <w:rPr>
          <w:spacing w:val="-4"/>
        </w:rPr>
        <w:t>M</w:t>
      </w:r>
      <w:r>
        <w:t>y</w:t>
      </w:r>
      <w:r>
        <w:rPr>
          <w:spacing w:val="6"/>
        </w:rPr>
        <w:t xml:space="preserve"> </w:t>
      </w:r>
      <w:r>
        <w:rPr>
          <w:spacing w:val="-4"/>
          <w:w w:val="103"/>
        </w:rPr>
        <w:t xml:space="preserve">wrists </w:t>
      </w:r>
      <w:r>
        <w:t>and</w:t>
      </w:r>
      <w:r>
        <w:rPr>
          <w:spacing w:val="31"/>
        </w:rPr>
        <w:t xml:space="preserve"> </w:t>
      </w:r>
      <w:r>
        <w:t>jeweled</w:t>
      </w:r>
      <w:r>
        <w:rPr>
          <w:spacing w:val="20"/>
        </w:rPr>
        <w:t xml:space="preserve"> </w:t>
      </w:r>
      <w:r>
        <w:t>anklebells</w:t>
      </w:r>
      <w:r>
        <w:rPr>
          <w:spacing w:val="30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My feet.”</w:t>
      </w:r>
      <w:r>
        <w:rPr>
          <w:spacing w:val="10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great</w:t>
      </w:r>
      <w:r>
        <w:rPr>
          <w:spacing w:val="22"/>
        </w:rPr>
        <w:t xml:space="preserve"> </w:t>
      </w:r>
      <w:r>
        <w:t>delight,</w:t>
      </w:r>
      <w:r>
        <w:rPr>
          <w:spacing w:val="38"/>
        </w:rPr>
        <w:t xml:space="preserve"> </w:t>
      </w:r>
      <w:r>
        <w:t xml:space="preserve">Kåñëa </w:t>
      </w:r>
      <w:r>
        <w:rPr>
          <w:spacing w:val="-2"/>
        </w:rPr>
        <w:t>lovingl</w:t>
      </w:r>
      <w:r>
        <w:t>y</w:t>
      </w:r>
      <w:r>
        <w:rPr>
          <w:spacing w:val="22"/>
        </w:rPr>
        <w:t xml:space="preserve"> </w:t>
      </w:r>
      <w:r>
        <w:rPr>
          <w:spacing w:val="-2"/>
        </w:rPr>
        <w:t>arrange</w:t>
      </w:r>
      <w:r>
        <w:t>d</w:t>
      </w:r>
      <w:r>
        <w:rPr>
          <w:spacing w:val="50"/>
        </w:rPr>
        <w:t xml:space="preserve"> </w:t>
      </w:r>
      <w:r>
        <w:rPr>
          <w:spacing w:val="-2"/>
        </w:rPr>
        <w:t>al</w:t>
      </w:r>
      <w:r>
        <w:t>l</w:t>
      </w:r>
      <w:r>
        <w:rPr>
          <w:spacing w:val="22"/>
        </w:rPr>
        <w:t xml:space="preserve"> </w:t>
      </w:r>
      <w:r>
        <w:rPr>
          <w:spacing w:val="-2"/>
        </w:rPr>
        <w:t>thes</w:t>
      </w:r>
      <w:r>
        <w:t>e</w:t>
      </w:r>
      <w:r>
        <w:rPr>
          <w:spacing w:val="38"/>
        </w:rPr>
        <w:t xml:space="preserve"> </w:t>
      </w:r>
      <w:r>
        <w:rPr>
          <w:spacing w:val="-2"/>
        </w:rPr>
        <w:t>decorations</w:t>
      </w:r>
      <w:r>
        <w:t xml:space="preserve">. </w:t>
      </w:r>
      <w:r>
        <w:rPr>
          <w:spacing w:val="11"/>
        </w:rPr>
        <w:t xml:space="preserve"> </w:t>
      </w:r>
      <w:r>
        <w:rPr>
          <w:spacing w:val="-2"/>
        </w:rPr>
        <w:t>How</w:t>
      </w:r>
      <w:r>
        <w:t>?</w:t>
      </w:r>
      <w:r>
        <w:rPr>
          <w:spacing w:val="22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-6"/>
        </w:rPr>
        <w:t xml:space="preserve"> </w:t>
      </w:r>
      <w:r>
        <w:rPr>
          <w:spacing w:val="-2"/>
          <w:w w:val="103"/>
        </w:rPr>
        <w:t xml:space="preserve">personally </w:t>
      </w:r>
      <w:r>
        <w:t>becoming</w:t>
      </w:r>
      <w:r>
        <w:rPr>
          <w:spacing w:val="18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96"/>
        </w:rPr>
        <w:t>Rädhä’s</w:t>
      </w:r>
      <w:r>
        <w:rPr>
          <w:spacing w:val="4"/>
          <w:w w:val="96"/>
        </w:rPr>
        <w:t xml:space="preserve"> </w:t>
      </w:r>
      <w:r>
        <w:rPr>
          <w:w w:val="105"/>
        </w:rPr>
        <w:t>ornaments.</w:t>
      </w:r>
    </w:p>
    <w:p w14:paraId="50E88999" w14:textId="77777777" w:rsidR="00150366" w:rsidRDefault="00150366">
      <w:pPr>
        <w:spacing w:before="10" w:line="120" w:lineRule="exact"/>
        <w:rPr>
          <w:sz w:val="12"/>
          <w:szCs w:val="12"/>
        </w:rPr>
      </w:pPr>
    </w:p>
    <w:p w14:paraId="03F3A18E" w14:textId="77777777" w:rsidR="00150366" w:rsidRDefault="00000000">
      <w:pPr>
        <w:spacing w:line="247" w:lineRule="auto"/>
        <w:ind w:left="120" w:right="85" w:firstLine="360"/>
        <w:jc w:val="both"/>
      </w:pPr>
      <w:r>
        <w:rPr>
          <w:spacing w:val="-4"/>
        </w:rPr>
        <w:t>Thi</w:t>
      </w:r>
      <w:r>
        <w:t xml:space="preserve">s </w:t>
      </w:r>
      <w:r>
        <w:rPr>
          <w:spacing w:val="7"/>
        </w:rPr>
        <w:t xml:space="preserve"> </w:t>
      </w:r>
      <w:r>
        <w:rPr>
          <w:spacing w:val="-4"/>
        </w:rPr>
        <w:t>vers</w:t>
      </w:r>
      <w:r>
        <w:t>e</w:t>
      </w:r>
      <w:r>
        <w:rPr>
          <w:spacing w:val="47"/>
        </w:rPr>
        <w:t xml:space="preserve"> </w:t>
      </w:r>
      <w:r>
        <w:rPr>
          <w:spacing w:val="-4"/>
        </w:rPr>
        <w:t>feature</w:t>
      </w:r>
      <w:r>
        <w:t xml:space="preserve">s </w:t>
      </w:r>
      <w:r>
        <w:rPr>
          <w:spacing w:val="16"/>
        </w:rPr>
        <w:t xml:space="preserve"> </w:t>
      </w:r>
      <w:r>
        <w:rPr>
          <w:i/>
          <w:spacing w:val="-4"/>
        </w:rPr>
        <w:t>hariëé-chand</w:t>
      </w:r>
      <w:r>
        <w:rPr>
          <w:i/>
        </w:rPr>
        <w:t xml:space="preserve">a </w:t>
      </w:r>
      <w:r>
        <w:rPr>
          <w:spacing w:val="-4"/>
        </w:rPr>
        <w:t>an</w:t>
      </w:r>
      <w:r>
        <w:t xml:space="preserve">d </w:t>
      </w:r>
      <w:r>
        <w:rPr>
          <w:spacing w:val="14"/>
        </w:rPr>
        <w:t xml:space="preserve"> </w:t>
      </w:r>
      <w:r>
        <w:rPr>
          <w:i/>
          <w:spacing w:val="-4"/>
          <w:w w:val="106"/>
        </w:rPr>
        <w:t xml:space="preserve">saìkhya-alaìkara </w:t>
      </w:r>
      <w:r>
        <w:t>The</w:t>
      </w:r>
      <w:r>
        <w:rPr>
          <w:spacing w:val="29"/>
        </w:rPr>
        <w:t xml:space="preserve"> </w:t>
      </w:r>
      <w:r>
        <w:t>heroine  is</w:t>
      </w:r>
      <w:r>
        <w:rPr>
          <w:spacing w:val="20"/>
        </w:rPr>
        <w:t xml:space="preserve"> </w:t>
      </w:r>
      <w:r>
        <w:rPr>
          <w:i/>
          <w:w w:val="97"/>
        </w:rPr>
        <w:t>svädhéna-bhartåkä-näyikä,</w:t>
      </w:r>
      <w:r>
        <w:rPr>
          <w:i/>
          <w:spacing w:val="22"/>
          <w:w w:val="97"/>
        </w:rPr>
        <w:t xml:space="preserve"> </w:t>
      </w:r>
      <w:r>
        <w:t>who</w:t>
      </w:r>
      <w:r>
        <w:rPr>
          <w:spacing w:val="34"/>
        </w:rPr>
        <w:t xml:space="preserve"> </w:t>
      </w:r>
      <w:r>
        <w:t xml:space="preserve">controls </w:t>
      </w:r>
      <w:r>
        <w:rPr>
          <w:spacing w:val="2"/>
        </w:rPr>
        <w:t xml:space="preserve"> </w:t>
      </w:r>
      <w:r>
        <w:rPr>
          <w:w w:val="102"/>
        </w:rPr>
        <w:t xml:space="preserve">Her </w:t>
      </w:r>
      <w:r>
        <w:rPr>
          <w:spacing w:val="-4"/>
        </w:rPr>
        <w:t>lover</w:t>
      </w:r>
      <w:r>
        <w:t>,</w:t>
      </w:r>
      <w:r>
        <w:rPr>
          <w:spacing w:val="37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48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8"/>
        </w:rPr>
        <w:t xml:space="preserve"> </w:t>
      </w:r>
      <w:r>
        <w:rPr>
          <w:spacing w:val="-4"/>
        </w:rPr>
        <w:t>her</w:t>
      </w:r>
      <w:r>
        <w:t xml:space="preserve">o </w:t>
      </w:r>
      <w:r>
        <w:rPr>
          <w:spacing w:val="2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31"/>
        </w:rPr>
        <w:t xml:space="preserve"> </w:t>
      </w:r>
      <w:r>
        <w:rPr>
          <w:i/>
          <w:spacing w:val="-4"/>
        </w:rPr>
        <w:t>anukula-näyaka</w:t>
      </w:r>
      <w:r>
        <w:rPr>
          <w:i/>
        </w:rPr>
        <w:t>,</w:t>
      </w:r>
      <w:r>
        <w:rPr>
          <w:i/>
          <w:spacing w:val="31"/>
        </w:rPr>
        <w:t xml:space="preserve"> </w:t>
      </w:r>
      <w:r>
        <w:rPr>
          <w:spacing w:val="-4"/>
        </w:rPr>
        <w:t>submissive</w:t>
      </w:r>
      <w:r>
        <w:t>.</w:t>
      </w:r>
      <w:r>
        <w:rPr>
          <w:spacing w:val="50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0"/>
        </w:rPr>
        <w:t xml:space="preserve"> </w:t>
      </w:r>
      <w:r>
        <w:rPr>
          <w:i/>
          <w:spacing w:val="-4"/>
        </w:rPr>
        <w:t xml:space="preserve">rasa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i/>
        </w:rPr>
        <w:t>saàyoga</w:t>
      </w:r>
      <w:r>
        <w:rPr>
          <w:i/>
          <w:spacing w:val="27"/>
        </w:rPr>
        <w:t xml:space="preserve"> </w:t>
      </w:r>
      <w:r>
        <w:t>aspect</w:t>
      </w:r>
      <w:r>
        <w:rPr>
          <w:spacing w:val="1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i/>
        </w:rPr>
        <w:t>çåìgära-rasa</w:t>
      </w:r>
      <w:r>
        <w:t>.</w:t>
      </w:r>
    </w:p>
    <w:p w14:paraId="34897870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18DE2ED7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26</w:t>
      </w:r>
    </w:p>
    <w:p w14:paraId="1EB7B2E4" w14:textId="77777777" w:rsidR="00150366" w:rsidRDefault="00150366">
      <w:pPr>
        <w:spacing w:before="8" w:line="100" w:lineRule="exact"/>
        <w:rPr>
          <w:sz w:val="11"/>
          <w:szCs w:val="11"/>
        </w:rPr>
      </w:pPr>
    </w:p>
    <w:p w14:paraId="0856A4EE" w14:textId="77777777" w:rsidR="00150366" w:rsidRDefault="00000000">
      <w:pPr>
        <w:spacing w:line="247" w:lineRule="auto"/>
        <w:ind w:left="390" w:right="87" w:hanging="270"/>
      </w:pPr>
      <w:r>
        <w:rPr>
          <w:i/>
          <w:spacing w:val="-2"/>
          <w:w w:val="97"/>
        </w:rPr>
        <w:t>yad-gändharva-kaläs</w:t>
      </w:r>
      <w:r>
        <w:rPr>
          <w:i/>
          <w:w w:val="97"/>
        </w:rPr>
        <w:t>u</w:t>
      </w:r>
      <w:r>
        <w:rPr>
          <w:i/>
          <w:spacing w:val="3"/>
          <w:w w:val="97"/>
        </w:rPr>
        <w:t xml:space="preserve"> </w:t>
      </w:r>
      <w:r>
        <w:rPr>
          <w:i/>
          <w:spacing w:val="-2"/>
          <w:w w:val="97"/>
        </w:rPr>
        <w:t>kauçala</w:t>
      </w:r>
      <w:r>
        <w:rPr>
          <w:i/>
          <w:w w:val="97"/>
        </w:rPr>
        <w:t>m</w:t>
      </w:r>
      <w:r>
        <w:rPr>
          <w:i/>
          <w:spacing w:val="-6"/>
          <w:w w:val="97"/>
        </w:rPr>
        <w:t xml:space="preserve"> </w:t>
      </w:r>
      <w:r>
        <w:rPr>
          <w:i/>
          <w:spacing w:val="-2"/>
        </w:rPr>
        <w:t>anudhyäna</w:t>
      </w:r>
      <w:r>
        <w:rPr>
          <w:i/>
        </w:rPr>
        <w:t>à</w:t>
      </w:r>
      <w:r>
        <w:rPr>
          <w:i/>
          <w:spacing w:val="25"/>
        </w:rPr>
        <w:t xml:space="preserve"> </w:t>
      </w:r>
      <w:r>
        <w:rPr>
          <w:i/>
          <w:spacing w:val="-2"/>
          <w:w w:val="93"/>
        </w:rPr>
        <w:t>c</w:t>
      </w:r>
      <w:r>
        <w:rPr>
          <w:i/>
          <w:w w:val="93"/>
        </w:rPr>
        <w:t>a</w:t>
      </w:r>
      <w:r>
        <w:rPr>
          <w:i/>
          <w:spacing w:val="-10"/>
          <w:w w:val="93"/>
        </w:rPr>
        <w:t xml:space="preserve"> </w:t>
      </w:r>
      <w:r>
        <w:rPr>
          <w:i/>
          <w:spacing w:val="-2"/>
          <w:w w:val="101"/>
        </w:rPr>
        <w:t xml:space="preserve">yad-vaiñëavaà </w:t>
      </w:r>
      <w:r>
        <w:rPr>
          <w:i/>
        </w:rPr>
        <w:t>yac</w:t>
      </w:r>
      <w:r>
        <w:rPr>
          <w:i/>
          <w:spacing w:val="-6"/>
        </w:rPr>
        <w:t xml:space="preserve"> </w:t>
      </w:r>
      <w:r>
        <w:rPr>
          <w:i/>
        </w:rPr>
        <w:t>chåìgära-viveka-tattvam api</w:t>
      </w:r>
      <w:r>
        <w:rPr>
          <w:i/>
          <w:spacing w:val="-8"/>
        </w:rPr>
        <w:t xml:space="preserve"> </w:t>
      </w:r>
      <w:r>
        <w:rPr>
          <w:i/>
        </w:rPr>
        <w:t>yat</w:t>
      </w:r>
      <w:r>
        <w:rPr>
          <w:i/>
          <w:spacing w:val="7"/>
        </w:rPr>
        <w:t xml:space="preserve"> </w:t>
      </w:r>
      <w:r>
        <w:rPr>
          <w:i/>
        </w:rPr>
        <w:t>kävyeñu</w:t>
      </w:r>
      <w:r>
        <w:rPr>
          <w:i/>
          <w:spacing w:val="-20"/>
        </w:rPr>
        <w:t xml:space="preserve"> </w:t>
      </w:r>
      <w:r>
        <w:rPr>
          <w:i/>
        </w:rPr>
        <w:t>léläyitam</w:t>
      </w:r>
    </w:p>
    <w:p w14:paraId="7F01F89A" w14:textId="77777777" w:rsidR="00150366" w:rsidRDefault="00000000">
      <w:pPr>
        <w:spacing w:line="247" w:lineRule="auto"/>
        <w:ind w:left="390" w:right="434" w:hanging="270"/>
      </w:pPr>
      <w:r>
        <w:rPr>
          <w:i/>
        </w:rPr>
        <w:t>tat</w:t>
      </w:r>
      <w:r>
        <w:rPr>
          <w:i/>
          <w:spacing w:val="2"/>
        </w:rPr>
        <w:t xml:space="preserve"> </w:t>
      </w:r>
      <w:r>
        <w:rPr>
          <w:i/>
        </w:rPr>
        <w:t>sarvaà</w:t>
      </w:r>
      <w:r>
        <w:rPr>
          <w:i/>
          <w:spacing w:val="33"/>
        </w:rPr>
        <w:t xml:space="preserve"> </w:t>
      </w:r>
      <w:r>
        <w:rPr>
          <w:i/>
        </w:rPr>
        <w:t>jayadeva-paëòita-kaveù</w:t>
      </w:r>
      <w:r>
        <w:rPr>
          <w:i/>
          <w:spacing w:val="-19"/>
        </w:rPr>
        <w:t xml:space="preserve"> </w:t>
      </w:r>
      <w:r>
        <w:rPr>
          <w:i/>
        </w:rPr>
        <w:t xml:space="preserve">kåñëaika-tänätmanaù </w:t>
      </w:r>
      <w:r>
        <w:rPr>
          <w:i/>
          <w:w w:val="97"/>
        </w:rPr>
        <w:t>sänandäù</w:t>
      </w:r>
      <w:r>
        <w:rPr>
          <w:i/>
          <w:spacing w:val="1"/>
          <w:w w:val="97"/>
        </w:rPr>
        <w:t xml:space="preserve"> </w:t>
      </w:r>
      <w:r>
        <w:rPr>
          <w:i/>
          <w:w w:val="97"/>
        </w:rPr>
        <w:t>pariçodhayantu</w:t>
      </w:r>
      <w:r>
        <w:rPr>
          <w:i/>
          <w:spacing w:val="1"/>
          <w:w w:val="97"/>
        </w:rPr>
        <w:t xml:space="preserve"> </w:t>
      </w:r>
      <w:r>
        <w:rPr>
          <w:i/>
        </w:rPr>
        <w:t>sudhiyaù</w:t>
      </w:r>
      <w:r>
        <w:rPr>
          <w:i/>
          <w:spacing w:val="-7"/>
        </w:rPr>
        <w:t xml:space="preserve"> </w:t>
      </w:r>
      <w:r>
        <w:rPr>
          <w:i/>
          <w:w w:val="93"/>
        </w:rPr>
        <w:t>çré-géta-govindataù</w:t>
      </w:r>
    </w:p>
    <w:p w14:paraId="09AB2A5A" w14:textId="77777777" w:rsidR="00150366" w:rsidRDefault="00150366">
      <w:pPr>
        <w:spacing w:before="6" w:line="120" w:lineRule="exact"/>
        <w:rPr>
          <w:sz w:val="12"/>
          <w:szCs w:val="12"/>
        </w:rPr>
      </w:pPr>
    </w:p>
    <w:p w14:paraId="068482A9" w14:textId="77777777" w:rsidR="00150366" w:rsidRDefault="00000000">
      <w:pPr>
        <w:spacing w:line="220" w:lineRule="exact"/>
        <w:ind w:left="120" w:right="85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5"/>
          <w:w w:val="90"/>
        </w:rPr>
        <w:t>Scholarl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3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devotee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wh</w:t>
      </w:r>
      <w:r>
        <w:rPr>
          <w:rFonts w:ascii="Book Antiqua" w:eastAsia="Book Antiqua" w:hAnsi="Book Antiqua" w:cs="Book Antiqua"/>
          <w:b/>
          <w:w w:val="90"/>
        </w:rPr>
        <w:t>o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acquainte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90"/>
        </w:rPr>
        <w:t>wit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musical </w:t>
      </w:r>
      <w:r>
        <w:rPr>
          <w:rFonts w:ascii="Book Antiqua" w:eastAsia="Book Antiqua" w:hAnsi="Book Antiqua" w:cs="Book Antiqua"/>
          <w:b/>
          <w:spacing w:val="-2"/>
          <w:w w:val="90"/>
        </w:rPr>
        <w:t>geniu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Gändharvas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38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al</w:t>
      </w:r>
      <w:r>
        <w:rPr>
          <w:rFonts w:ascii="Book Antiqua" w:eastAsia="Book Antiqua" w:hAnsi="Book Antiqua" w:cs="Book Antiqua"/>
          <w:b/>
        </w:rPr>
        <w:t xml:space="preserve">l </w:t>
      </w:r>
      <w:r>
        <w:rPr>
          <w:rFonts w:ascii="Book Antiqua" w:eastAsia="Book Antiqua" w:hAnsi="Book Antiqua" w:cs="Book Antiqua"/>
          <w:b/>
          <w:spacing w:val="-18"/>
          <w:w w:val="89"/>
        </w:rPr>
        <w:t>V</w:t>
      </w:r>
      <w:r>
        <w:rPr>
          <w:rFonts w:ascii="Book Antiqua" w:eastAsia="Book Antiqua" w:hAnsi="Book Antiqua" w:cs="Book Antiqua"/>
          <w:b/>
          <w:spacing w:val="-2"/>
          <w:w w:val="89"/>
        </w:rPr>
        <w:t>aiñëav</w:t>
      </w:r>
      <w:r>
        <w:rPr>
          <w:rFonts w:ascii="Book Antiqua" w:eastAsia="Book Antiqua" w:hAnsi="Book Antiqua" w:cs="Book Antiqua"/>
          <w:b/>
          <w:w w:val="89"/>
        </w:rPr>
        <w:t>a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meditation</w:t>
      </w:r>
      <w:r>
        <w:rPr>
          <w:rFonts w:ascii="Book Antiqua" w:eastAsia="Book Antiqua" w:hAnsi="Book Antiqua" w:cs="Book Antiqua"/>
          <w:b/>
          <w:w w:val="89"/>
        </w:rPr>
        <w:t xml:space="preserve">s </w:t>
      </w:r>
      <w:r>
        <w:rPr>
          <w:rFonts w:ascii="Book Antiqua" w:eastAsia="Book Antiqua" w:hAnsi="Book Antiqua" w:cs="Book Antiqua"/>
          <w:b/>
          <w:spacing w:val="15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75"/>
        </w:rPr>
        <w:t xml:space="preserve">Çré </w:t>
      </w:r>
      <w:r>
        <w:rPr>
          <w:rFonts w:ascii="Book Antiqua" w:eastAsia="Book Antiqua" w:hAnsi="Book Antiqua" w:cs="Book Antiqua"/>
          <w:b/>
          <w:spacing w:val="-2"/>
          <w:w w:val="88"/>
        </w:rPr>
        <w:t>Kåñëa</w:t>
      </w:r>
      <w:r>
        <w:rPr>
          <w:rFonts w:ascii="Book Antiqua" w:eastAsia="Book Antiqua" w:hAnsi="Book Antiqua" w:cs="Book Antiqua"/>
          <w:b/>
          <w:w w:val="88"/>
        </w:rPr>
        <w:t>,</w:t>
      </w:r>
      <w:r>
        <w:rPr>
          <w:rFonts w:ascii="Book Antiqua" w:eastAsia="Book Antiqua" w:hAnsi="Book Antiqua" w:cs="Book Antiqua"/>
          <w:b/>
          <w:spacing w:val="38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knowledg</w:t>
      </w:r>
      <w:r>
        <w:rPr>
          <w:rFonts w:ascii="Book Antiqua" w:eastAsia="Book Antiqua" w:hAnsi="Book Antiqua" w:cs="Book Antiqua"/>
          <w:b/>
          <w:w w:val="88"/>
        </w:rPr>
        <w:t xml:space="preserve">e </w:t>
      </w:r>
      <w:r>
        <w:rPr>
          <w:rFonts w:ascii="Book Antiqua" w:eastAsia="Book Antiqua" w:hAnsi="Book Antiqua" w:cs="Book Antiqua"/>
          <w:b/>
          <w:spacing w:val="14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tru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natur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b/>
          <w:i/>
          <w:spacing w:val="-2"/>
        </w:rPr>
        <w:t>çåìgära-rasa</w:t>
      </w:r>
      <w:r>
        <w:rPr>
          <w:b/>
          <w:i/>
        </w:rPr>
        <w:t xml:space="preserve">, </w:t>
      </w:r>
      <w:r>
        <w:rPr>
          <w:b/>
          <w:i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and </w:t>
      </w:r>
      <w:r>
        <w:rPr>
          <w:rFonts w:ascii="Book Antiqua" w:eastAsia="Book Antiqua" w:hAnsi="Book Antiqua" w:cs="Book Antiqua"/>
          <w:b/>
          <w:spacing w:val="-2"/>
          <w:w w:val="92"/>
        </w:rPr>
        <w:t>pastime</w:t>
      </w:r>
      <w:r>
        <w:rPr>
          <w:rFonts w:ascii="Book Antiqua" w:eastAsia="Book Antiqua" w:hAnsi="Book Antiqua" w:cs="Book Antiqua"/>
          <w:b/>
          <w:w w:val="92"/>
        </w:rPr>
        <w:t>s</w:t>
      </w:r>
      <w:r>
        <w:rPr>
          <w:rFonts w:ascii="Book Antiqua" w:eastAsia="Book Antiqua" w:hAnsi="Book Antiqua" w:cs="Book Antiqua"/>
          <w:b/>
          <w:spacing w:val="43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describe</w:t>
      </w:r>
      <w:r>
        <w:rPr>
          <w:rFonts w:ascii="Book Antiqua" w:eastAsia="Book Antiqua" w:hAnsi="Book Antiqua" w:cs="Book Antiqua"/>
          <w:b/>
          <w:w w:val="92"/>
        </w:rPr>
        <w:t>d</w:t>
      </w:r>
      <w:r>
        <w:rPr>
          <w:rFonts w:ascii="Book Antiqua" w:eastAsia="Book Antiqua" w:hAnsi="Book Antiqua" w:cs="Book Antiqua"/>
          <w:b/>
          <w:spacing w:val="44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Kävyas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4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wil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1"/>
        </w:rPr>
        <w:t>recogniz</w:t>
      </w:r>
      <w:r>
        <w:rPr>
          <w:rFonts w:ascii="Book Antiqua" w:eastAsia="Book Antiqua" w:hAnsi="Book Antiqua" w:cs="Book Antiqua"/>
          <w:b/>
          <w:w w:val="91"/>
        </w:rPr>
        <w:t>e</w:t>
      </w:r>
      <w:r>
        <w:rPr>
          <w:rFonts w:ascii="Book Antiqua" w:eastAsia="Book Antiqua" w:hAnsi="Book Antiqua" w:cs="Book Antiqua"/>
          <w:b/>
          <w:spacing w:val="44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the </w:t>
      </w:r>
      <w:r>
        <w:rPr>
          <w:rFonts w:ascii="Book Antiqua" w:eastAsia="Book Antiqua" w:hAnsi="Book Antiqua" w:cs="Book Antiqua"/>
          <w:b/>
          <w:spacing w:val="-2"/>
          <w:w w:val="90"/>
        </w:rPr>
        <w:t>maste</w:t>
      </w:r>
      <w:r>
        <w:rPr>
          <w:rFonts w:ascii="Book Antiqua" w:eastAsia="Book Antiqua" w:hAnsi="Book Antiqua" w:cs="Book Antiqua"/>
          <w:b/>
          <w:w w:val="90"/>
        </w:rPr>
        <w:t>r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poe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Jayadev</w:t>
      </w:r>
      <w:r>
        <w:rPr>
          <w:rFonts w:ascii="Book Antiqua" w:eastAsia="Book Antiqua" w:hAnsi="Book Antiqua" w:cs="Book Antiqua"/>
          <w:b/>
          <w:w w:val="90"/>
        </w:rPr>
        <w:t>a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ha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mos</w:t>
      </w:r>
      <w:r>
        <w:rPr>
          <w:rFonts w:ascii="Book Antiqua" w:eastAsia="Book Antiqua" w:hAnsi="Book Antiqua" w:cs="Book Antiqua"/>
          <w:b/>
          <w:w w:val="90"/>
        </w:rPr>
        <w:t>t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expertl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32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blende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al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 xml:space="preserve">f </w:t>
      </w:r>
      <w:r>
        <w:rPr>
          <w:rFonts w:ascii="Book Antiqua" w:eastAsia="Book Antiqua" w:hAnsi="Book Antiqua" w:cs="Book Antiqua"/>
          <w:b/>
          <w:spacing w:val="-2"/>
        </w:rPr>
        <w:t>these int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epi</w:t>
      </w:r>
      <w:r>
        <w:rPr>
          <w:rFonts w:ascii="Book Antiqua" w:eastAsia="Book Antiqua" w:hAnsi="Book Antiqua" w:cs="Book Antiqua"/>
          <w:b/>
        </w:rPr>
        <w:t>c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poem</w:t>
      </w:r>
      <w:r>
        <w:rPr>
          <w:rFonts w:ascii="Book Antiqua" w:eastAsia="Book Antiqua" w:hAnsi="Book Antiqua" w:cs="Book Antiqua"/>
          <w:b/>
        </w:rPr>
        <w:t>.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7"/>
        </w:rPr>
        <w:t>Ma</w:t>
      </w:r>
      <w:r>
        <w:rPr>
          <w:rFonts w:ascii="Book Antiqua" w:eastAsia="Book Antiqua" w:hAnsi="Book Antiqua" w:cs="Book Antiqua"/>
          <w:b/>
          <w:w w:val="87"/>
        </w:rPr>
        <w:t>y</w:t>
      </w:r>
      <w:r>
        <w:rPr>
          <w:rFonts w:ascii="Book Antiqua" w:eastAsia="Book Antiqua" w:hAnsi="Book Antiqua" w:cs="Book Antiqua"/>
          <w:b/>
          <w:spacing w:val="38"/>
          <w:w w:val="8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thes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devotee</w:t>
      </w:r>
      <w:r>
        <w:rPr>
          <w:rFonts w:ascii="Book Antiqua" w:eastAsia="Book Antiqua" w:hAnsi="Book Antiqua" w:cs="Book Antiqua"/>
          <w:b/>
          <w:w w:val="90"/>
        </w:rPr>
        <w:t xml:space="preserve">s </w:t>
      </w:r>
      <w:r>
        <w:rPr>
          <w:rFonts w:ascii="Book Antiqua" w:eastAsia="Book Antiqua" w:hAnsi="Book Antiqua" w:cs="Book Antiqua"/>
          <w:b/>
          <w:spacing w:val="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deepl</w:t>
      </w:r>
      <w:r>
        <w:rPr>
          <w:rFonts w:ascii="Book Antiqua" w:eastAsia="Book Antiqua" w:hAnsi="Book Antiqua" w:cs="Book Antiqua"/>
          <w:b/>
          <w:w w:val="90"/>
        </w:rPr>
        <w:t>y</w:t>
      </w:r>
      <w:r>
        <w:rPr>
          <w:rFonts w:ascii="Book Antiqua" w:eastAsia="Book Antiqua" w:hAnsi="Book Antiqua" w:cs="Book Antiqua"/>
          <w:b/>
          <w:spacing w:val="3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ente</w:t>
      </w:r>
      <w:r>
        <w:rPr>
          <w:rFonts w:ascii="Book Antiqua" w:eastAsia="Book Antiqua" w:hAnsi="Book Antiqua" w:cs="Book Antiqua"/>
          <w:b/>
        </w:rPr>
        <w:t xml:space="preserve">r </w:t>
      </w:r>
      <w:r>
        <w:rPr>
          <w:rFonts w:ascii="Book Antiqua" w:eastAsia="Book Antiqua" w:hAnsi="Book Antiqua" w:cs="Book Antiqua"/>
          <w:b/>
          <w:spacing w:val="-2"/>
        </w:rPr>
        <w:t>into 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b/>
          <w:i/>
          <w:spacing w:val="-2"/>
          <w:w w:val="95"/>
        </w:rPr>
        <w:t>Géta-govind</w:t>
      </w:r>
      <w:r>
        <w:rPr>
          <w:b/>
          <w:i/>
          <w:w w:val="95"/>
        </w:rPr>
        <w:t>a</w:t>
      </w:r>
      <w:r>
        <w:rPr>
          <w:b/>
          <w:i/>
          <w:spacing w:val="24"/>
          <w:w w:val="9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blissfull</w:t>
      </w:r>
      <w:r>
        <w:rPr>
          <w:rFonts w:ascii="Book Antiqua" w:eastAsia="Book Antiqua" w:hAnsi="Book Antiqua" w:cs="Book Antiqua"/>
          <w:b/>
          <w:w w:val="88"/>
        </w:rPr>
        <w:t>y</w:t>
      </w:r>
      <w:r>
        <w:rPr>
          <w:rFonts w:ascii="Book Antiqua" w:eastAsia="Book Antiqua" w:hAnsi="Book Antiqua" w:cs="Book Antiqua"/>
          <w:b/>
          <w:spacing w:val="2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8"/>
        </w:rPr>
        <w:t>sin</w:t>
      </w:r>
      <w:r>
        <w:rPr>
          <w:rFonts w:ascii="Book Antiqua" w:eastAsia="Book Antiqua" w:hAnsi="Book Antiqua" w:cs="Book Antiqua"/>
          <w:b/>
          <w:w w:val="88"/>
        </w:rPr>
        <w:t>g</w:t>
      </w:r>
      <w:r>
        <w:rPr>
          <w:rFonts w:ascii="Book Antiqua" w:eastAsia="Book Antiqua" w:hAnsi="Book Antiqua" w:cs="Book Antiqua"/>
          <w:b/>
          <w:spacing w:val="25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i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ou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fo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benefi</w:t>
      </w:r>
      <w:r>
        <w:rPr>
          <w:rFonts w:ascii="Book Antiqua" w:eastAsia="Book Antiqua" w:hAnsi="Book Antiqua" w:cs="Book Antiqua"/>
          <w:b/>
          <w:w w:val="89"/>
        </w:rPr>
        <w:t>t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of others.</w:t>
      </w:r>
    </w:p>
    <w:p w14:paraId="24953735" w14:textId="77777777" w:rsidR="00150366" w:rsidRDefault="00000000">
      <w:pPr>
        <w:spacing w:before="95"/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B73AD5F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6FCEC311" w14:textId="77777777" w:rsidR="00150366" w:rsidRDefault="00000000">
      <w:pPr>
        <w:spacing w:line="247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t>On</w:t>
      </w:r>
      <w:r>
        <w:rPr>
          <w:spacing w:val="4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 xml:space="preserve">pretext </w:t>
      </w:r>
      <w:r>
        <w:rPr>
          <w:spacing w:val="1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praying</w:t>
      </w:r>
      <w:r>
        <w:rPr>
          <w:spacing w:val="45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learned  devotees,</w:t>
      </w:r>
      <w:r>
        <w:rPr>
          <w:spacing w:val="41"/>
        </w:rPr>
        <w:t xml:space="preserve"> </w:t>
      </w:r>
      <w:r>
        <w:rPr>
          <w:w w:val="78"/>
        </w:rPr>
        <w:t xml:space="preserve">Çré </w:t>
      </w:r>
      <w:r>
        <w:t xml:space="preserve">Jayadeva promulgates </w:t>
      </w:r>
      <w:r>
        <w:rPr>
          <w:spacing w:val="4"/>
        </w:rPr>
        <w:t xml:space="preserve"> </w:t>
      </w:r>
      <w:r>
        <w:t>his</w:t>
      </w:r>
      <w:r>
        <w:rPr>
          <w:spacing w:val="24"/>
        </w:rPr>
        <w:t xml:space="preserve"> </w:t>
      </w:r>
      <w:r>
        <w:t>own</w:t>
      </w:r>
      <w:r>
        <w:rPr>
          <w:spacing w:val="28"/>
        </w:rPr>
        <w:t xml:space="preserve"> </w:t>
      </w:r>
      <w:r>
        <w:t>glories.</w:t>
      </w:r>
      <w:r>
        <w:rPr>
          <w:spacing w:val="21"/>
        </w:rPr>
        <w:t xml:space="preserve"> </w:t>
      </w:r>
      <w:r>
        <w:t>“O</w:t>
      </w:r>
      <w:r>
        <w:rPr>
          <w:spacing w:val="15"/>
        </w:rPr>
        <w:t xml:space="preserve"> </w:t>
      </w:r>
      <w:r>
        <w:t>saintly</w:t>
      </w:r>
      <w:r>
        <w:rPr>
          <w:spacing w:val="25"/>
        </w:rPr>
        <w:t xml:space="preserve"> </w:t>
      </w:r>
      <w:r>
        <w:rPr>
          <w:w w:val="103"/>
        </w:rPr>
        <w:t xml:space="preserve">scholars, </w:t>
      </w:r>
      <w:r>
        <w:t>my</w:t>
      </w:r>
      <w:r>
        <w:rPr>
          <w:spacing w:val="2"/>
        </w:rPr>
        <w:t xml:space="preserve"> </w:t>
      </w:r>
      <w:r>
        <w:rPr>
          <w:i/>
          <w:w w:val="94"/>
        </w:rPr>
        <w:t xml:space="preserve">Géta-govinda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entirety</w:t>
      </w:r>
      <w:r>
        <w:rPr>
          <w:spacing w:val="2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poet</w:t>
      </w:r>
      <w:r>
        <w:rPr>
          <w:spacing w:val="16"/>
        </w:rPr>
        <w:t xml:space="preserve"> </w:t>
      </w:r>
      <w:r>
        <w:rPr>
          <w:w w:val="95"/>
        </w:rPr>
        <w:t>Jayadeva’s</w:t>
      </w:r>
      <w:r>
        <w:rPr>
          <w:spacing w:val="2"/>
          <w:w w:val="95"/>
        </w:rPr>
        <w:t xml:space="preserve"> </w:t>
      </w:r>
      <w:r>
        <w:rPr>
          <w:w w:val="103"/>
        </w:rPr>
        <w:t>wealth.</w:t>
      </w:r>
    </w:p>
    <w:p w14:paraId="6A1E4DCC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79B773C" w14:textId="77777777" w:rsidR="00150366" w:rsidRDefault="00150366">
      <w:pPr>
        <w:spacing w:line="200" w:lineRule="exact"/>
      </w:pPr>
    </w:p>
    <w:p w14:paraId="1239F066" w14:textId="77777777" w:rsidR="00150366" w:rsidRDefault="00000000">
      <w:pPr>
        <w:spacing w:before="29"/>
        <w:ind w:left="83" w:right="87"/>
        <w:jc w:val="center"/>
      </w:pPr>
      <w:r>
        <w:rPr>
          <w:spacing w:val="-4"/>
        </w:rPr>
        <w:t>Ma</w:t>
      </w:r>
      <w:r>
        <w:t>y</w:t>
      </w:r>
      <w:r>
        <w:rPr>
          <w:spacing w:val="-6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18"/>
        </w:rPr>
        <w:t xml:space="preserve"> </w:t>
      </w:r>
      <w:r>
        <w:rPr>
          <w:spacing w:val="-4"/>
        </w:rPr>
        <w:t>realiz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it</w:t>
      </w:r>
      <w:r>
        <w:t>s</w:t>
      </w:r>
      <w:r>
        <w:rPr>
          <w:spacing w:val="17"/>
        </w:rPr>
        <w:t xml:space="preserve"> </w:t>
      </w:r>
      <w:r>
        <w:rPr>
          <w:spacing w:val="-4"/>
        </w:rPr>
        <w:t>profundities</w:t>
      </w:r>
      <w:r>
        <w:t xml:space="preserve">. </w:t>
      </w:r>
      <w:r>
        <w:rPr>
          <w:spacing w:val="10"/>
        </w:rPr>
        <w:t xml:space="preserve"> </w:t>
      </w:r>
      <w:r>
        <w:rPr>
          <w:spacing w:val="-28"/>
        </w:rPr>
        <w:t>T</w:t>
      </w:r>
      <w:r>
        <w:rPr>
          <w:spacing w:val="-4"/>
        </w:rPr>
        <w:t>es</w:t>
      </w:r>
      <w:r>
        <w:t>t</w:t>
      </w:r>
      <w:r>
        <w:rPr>
          <w:spacing w:val="16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17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4"/>
        </w:rPr>
        <w:t>se</w:t>
      </w:r>
      <w:r>
        <w:t>e</w:t>
      </w:r>
      <w:r>
        <w:rPr>
          <w:spacing w:val="9"/>
        </w:rPr>
        <w:t xml:space="preserve"> </w:t>
      </w:r>
      <w:r>
        <w:rPr>
          <w:spacing w:val="-4"/>
        </w:rPr>
        <w:t>ho</w:t>
      </w:r>
      <w:r>
        <w:t>w</w:t>
      </w:r>
      <w:r>
        <w:rPr>
          <w:spacing w:val="23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17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9"/>
        </w:rPr>
        <w:t xml:space="preserve"> </w:t>
      </w:r>
      <w:r>
        <w:rPr>
          <w:spacing w:val="-4"/>
        </w:rPr>
        <w:t>ful</w:t>
      </w:r>
      <w:r>
        <w:t>l</w:t>
      </w:r>
      <w:r>
        <w:rPr>
          <w:spacing w:val="12"/>
        </w:rPr>
        <w:t xml:space="preserve"> </w:t>
      </w:r>
      <w:r>
        <w:rPr>
          <w:spacing w:val="-4"/>
          <w:w w:val="97"/>
        </w:rPr>
        <w:t>of</w:t>
      </w:r>
    </w:p>
    <w:p w14:paraId="53C823FD" w14:textId="77777777" w:rsidR="00150366" w:rsidRDefault="00000000">
      <w:pPr>
        <w:spacing w:before="11"/>
        <w:ind w:left="120"/>
      </w:pPr>
      <w:r>
        <w:rPr>
          <w:i/>
        </w:rPr>
        <w:t>rasa</w:t>
      </w:r>
      <w:r>
        <w:rPr>
          <w:i/>
          <w:spacing w:val="-1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then</w:t>
      </w:r>
      <w:r>
        <w:rPr>
          <w:spacing w:val="30"/>
        </w:rPr>
        <w:t xml:space="preserve"> </w:t>
      </w:r>
      <w:r>
        <w:t>share</w:t>
      </w:r>
      <w:r>
        <w:rPr>
          <w:spacing w:val="19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w w:val="104"/>
        </w:rPr>
        <w:t>others.”</w:t>
      </w:r>
    </w:p>
    <w:p w14:paraId="40197DD2" w14:textId="77777777" w:rsidR="00150366" w:rsidRDefault="00150366">
      <w:pPr>
        <w:spacing w:before="5" w:line="140" w:lineRule="exact"/>
        <w:rPr>
          <w:sz w:val="15"/>
          <w:szCs w:val="15"/>
        </w:rPr>
      </w:pPr>
    </w:p>
    <w:p w14:paraId="2CFCC41F" w14:textId="77777777" w:rsidR="00150366" w:rsidRDefault="00000000">
      <w:pPr>
        <w:spacing w:line="251" w:lineRule="auto"/>
        <w:ind w:left="120" w:right="85" w:firstLine="360"/>
        <w:jc w:val="both"/>
      </w:pPr>
      <w:r>
        <w:t xml:space="preserve">The </w:t>
      </w:r>
      <w:r>
        <w:rPr>
          <w:spacing w:val="7"/>
        </w:rPr>
        <w:t xml:space="preserve"> </w:t>
      </w:r>
      <w:r>
        <w:t xml:space="preserve">authenticity </w:t>
      </w:r>
      <w:r>
        <w:rPr>
          <w:spacing w:val="45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 xml:space="preserve">this </w:t>
      </w:r>
      <w:r>
        <w:rPr>
          <w:spacing w:val="15"/>
        </w:rPr>
        <w:t xml:space="preserve"> </w:t>
      </w:r>
      <w:r>
        <w:t xml:space="preserve">composition </w:t>
      </w:r>
      <w:r>
        <w:rPr>
          <w:spacing w:val="38"/>
        </w:rPr>
        <w:t xml:space="preserve"> </w:t>
      </w:r>
      <w:r>
        <w:t>is</w:t>
      </w:r>
      <w:r>
        <w:rPr>
          <w:spacing w:val="48"/>
        </w:rPr>
        <w:t xml:space="preserve"> </w:t>
      </w:r>
      <w:r>
        <w:rPr>
          <w:w w:val="105"/>
        </w:rPr>
        <w:t xml:space="preserve">substantiated </w:t>
      </w:r>
      <w:r>
        <w:rPr>
          <w:spacing w:val="-4"/>
        </w:rPr>
        <w:t>b</w:t>
      </w:r>
      <w:r>
        <w:t>y</w:t>
      </w:r>
      <w:r>
        <w:rPr>
          <w:spacing w:val="26"/>
        </w:rPr>
        <w:t xml:space="preserve"> </w:t>
      </w:r>
      <w:r>
        <w:rPr>
          <w:spacing w:val="-4"/>
        </w:rPr>
        <w:t>reference</w:t>
      </w:r>
      <w:r>
        <w:t>s</w:t>
      </w:r>
      <w:r>
        <w:rPr>
          <w:spacing w:val="42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37"/>
        </w:rPr>
        <w:t xml:space="preserve"> </w:t>
      </w:r>
      <w:r>
        <w:rPr>
          <w:spacing w:val="-4"/>
        </w:rPr>
        <w:t>thes</w:t>
      </w:r>
      <w:r>
        <w:t>e</w:t>
      </w:r>
      <w:r>
        <w:rPr>
          <w:spacing w:val="42"/>
        </w:rPr>
        <w:t xml:space="preserve"> </w:t>
      </w:r>
      <w:r>
        <w:rPr>
          <w:spacing w:val="-4"/>
        </w:rPr>
        <w:t>othe</w:t>
      </w:r>
      <w:r>
        <w:t xml:space="preserve">r </w:t>
      </w:r>
      <w:r>
        <w:rPr>
          <w:spacing w:val="5"/>
        </w:rPr>
        <w:t xml:space="preserve"> </w:t>
      </w:r>
      <w:r>
        <w:rPr>
          <w:spacing w:val="-4"/>
        </w:rPr>
        <w:t>writings</w:t>
      </w:r>
      <w:r>
        <w:t>.</w:t>
      </w:r>
      <w:r>
        <w:rPr>
          <w:spacing w:val="47"/>
        </w:rPr>
        <w:t xml:space="preserve"> </w:t>
      </w:r>
      <w:r>
        <w:rPr>
          <w:i/>
          <w:spacing w:val="-4"/>
        </w:rPr>
        <w:t>Gändharva-vidy</w:t>
      </w:r>
      <w:r>
        <w:rPr>
          <w:i/>
        </w:rPr>
        <w:t>ä</w:t>
      </w:r>
      <w:r>
        <w:rPr>
          <w:i/>
          <w:spacing w:val="-6"/>
        </w:rPr>
        <w:t xml:space="preserve"> </w:t>
      </w:r>
      <w:r>
        <w:rPr>
          <w:spacing w:val="-4"/>
          <w:w w:val="101"/>
        </w:rPr>
        <w:t xml:space="preserve">refers </w:t>
      </w:r>
      <w:r>
        <w:t>to</w:t>
      </w:r>
      <w:r>
        <w:rPr>
          <w:spacing w:val="31"/>
        </w:rPr>
        <w:t xml:space="preserve"> </w:t>
      </w:r>
      <w:r>
        <w:t xml:space="preserve">literatures </w:t>
      </w:r>
      <w:r>
        <w:rPr>
          <w:spacing w:val="10"/>
        </w:rPr>
        <w:t xml:space="preserve"> </w:t>
      </w:r>
      <w:r>
        <w:t>on</w:t>
      </w:r>
      <w:r>
        <w:rPr>
          <w:spacing w:val="34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musical</w:t>
      </w:r>
      <w:r>
        <w:rPr>
          <w:spacing w:val="39"/>
        </w:rPr>
        <w:t xml:space="preserve"> </w:t>
      </w:r>
      <w:r>
        <w:t>arts</w:t>
      </w:r>
      <w:r>
        <w:rPr>
          <w:spacing w:val="34"/>
        </w:rPr>
        <w:t xml:space="preserve"> </w:t>
      </w:r>
      <w:r>
        <w:t>(</w:t>
      </w:r>
      <w:r>
        <w:rPr>
          <w:i/>
        </w:rPr>
        <w:t>saìgéta-çästra</w:t>
      </w:r>
      <w:r>
        <w:t>).</w:t>
      </w:r>
      <w:r>
        <w:rPr>
          <w:spacing w:val="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w w:val="105"/>
        </w:rPr>
        <w:t xml:space="preserve">poet </w:t>
      </w:r>
      <w:r>
        <w:rPr>
          <w:spacing w:val="-4"/>
        </w:rPr>
        <w:t>ha</w:t>
      </w:r>
      <w:r>
        <w:t>s</w:t>
      </w:r>
      <w:r>
        <w:rPr>
          <w:spacing w:val="32"/>
        </w:rPr>
        <w:t xml:space="preserve"> </w:t>
      </w:r>
      <w:r>
        <w:rPr>
          <w:spacing w:val="-4"/>
        </w:rPr>
        <w:t>capture</w:t>
      </w:r>
      <w:r>
        <w:t xml:space="preserve">d </w:t>
      </w:r>
      <w:r>
        <w:rPr>
          <w:spacing w:val="12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2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30"/>
        </w:rPr>
        <w:t xml:space="preserve"> </w:t>
      </w:r>
      <w:r>
        <w:rPr>
          <w:spacing w:val="-4"/>
        </w:rPr>
        <w:t>poe</w:t>
      </w:r>
      <w:r>
        <w:t>m</w:t>
      </w:r>
      <w:r>
        <w:rPr>
          <w:spacing w:val="39"/>
        </w:rPr>
        <w:t xml:space="preserve"> </w:t>
      </w:r>
      <w:r>
        <w:rPr>
          <w:spacing w:val="-4"/>
        </w:rPr>
        <w:t>al</w:t>
      </w:r>
      <w:r>
        <w:t>l</w:t>
      </w:r>
      <w:r>
        <w:rPr>
          <w:spacing w:val="2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4"/>
        </w:rPr>
        <w:t>musica</w:t>
      </w:r>
      <w:r>
        <w:t>l</w:t>
      </w:r>
      <w:r>
        <w:rPr>
          <w:spacing w:val="40"/>
        </w:rPr>
        <w:t xml:space="preserve"> </w:t>
      </w:r>
      <w:r>
        <w:rPr>
          <w:spacing w:val="-4"/>
        </w:rPr>
        <w:t>expertis</w:t>
      </w:r>
      <w:r>
        <w:t>e</w:t>
      </w:r>
      <w:r>
        <w:rPr>
          <w:spacing w:val="43"/>
        </w:rPr>
        <w:t xml:space="preserve"> </w:t>
      </w:r>
      <w:r>
        <w:rPr>
          <w:spacing w:val="-4"/>
          <w:w w:val="103"/>
        </w:rPr>
        <w:t xml:space="preserve">described </w:t>
      </w:r>
      <w:r>
        <w:rPr>
          <w:spacing w:val="-2"/>
        </w:rPr>
        <w:t>i</w:t>
      </w:r>
      <w:r>
        <w:t>n</w:t>
      </w:r>
      <w:r>
        <w:rPr>
          <w:spacing w:val="38"/>
        </w:rPr>
        <w:t xml:space="preserve"> </w:t>
      </w:r>
      <w:r>
        <w:rPr>
          <w:i/>
          <w:spacing w:val="-2"/>
        </w:rPr>
        <w:t>Gändharva-vidyä</w:t>
      </w:r>
      <w:r>
        <w:t xml:space="preserve">. </w:t>
      </w:r>
      <w:r>
        <w:rPr>
          <w:spacing w:val="-20"/>
        </w:rPr>
        <w:t>V</w:t>
      </w:r>
      <w:r>
        <w:rPr>
          <w:spacing w:val="-2"/>
        </w:rPr>
        <w:t>aiñëav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meditatio</w:t>
      </w:r>
      <w:r>
        <w:t xml:space="preserve">n </w:t>
      </w:r>
      <w:r>
        <w:rPr>
          <w:spacing w:val="19"/>
        </w:rPr>
        <w:t xml:space="preserve"> </w:t>
      </w:r>
      <w:r>
        <w:rPr>
          <w:spacing w:val="-2"/>
        </w:rPr>
        <w:t>o</w:t>
      </w:r>
      <w:r>
        <w:t>n</w:t>
      </w:r>
      <w:r>
        <w:rPr>
          <w:spacing w:val="41"/>
        </w:rPr>
        <w:t xml:space="preserve"> </w:t>
      </w:r>
      <w:r>
        <w:rPr>
          <w:spacing w:val="-2"/>
        </w:rPr>
        <w:t xml:space="preserve">Bhagavän </w:t>
      </w:r>
      <w:r>
        <w:rPr>
          <w:spacing w:val="-5"/>
        </w:rPr>
        <w:t>ultimatel</w:t>
      </w:r>
      <w:r>
        <w:t>y</w:t>
      </w:r>
      <w:r>
        <w:rPr>
          <w:spacing w:val="39"/>
        </w:rPr>
        <w:t xml:space="preserve"> </w:t>
      </w:r>
      <w:r>
        <w:rPr>
          <w:spacing w:val="-5"/>
        </w:rPr>
        <w:t>yield</w:t>
      </w:r>
      <w:r>
        <w:t>s</w:t>
      </w:r>
      <w:r>
        <w:rPr>
          <w:spacing w:val="15"/>
        </w:rPr>
        <w:t xml:space="preserve"> </w:t>
      </w:r>
      <w:r>
        <w:rPr>
          <w:i/>
          <w:spacing w:val="-5"/>
        </w:rPr>
        <w:t>rasa</w:t>
      </w:r>
      <w:r>
        <w:rPr>
          <w:i/>
        </w:rPr>
        <w:t xml:space="preserve">, </w:t>
      </w:r>
      <w:r>
        <w:rPr>
          <w:spacing w:val="-5"/>
        </w:rPr>
        <w:t>an</w:t>
      </w:r>
      <w:r>
        <w:t>d</w:t>
      </w:r>
      <w:r>
        <w:rPr>
          <w:spacing w:val="30"/>
        </w:rPr>
        <w:t xml:space="preserve"> </w:t>
      </w:r>
      <w:r>
        <w:rPr>
          <w:i/>
          <w:spacing w:val="-5"/>
          <w:w w:val="93"/>
        </w:rPr>
        <w:t>Géta-govind</w:t>
      </w:r>
      <w:r>
        <w:rPr>
          <w:i/>
          <w:w w:val="93"/>
        </w:rPr>
        <w:t>a</w:t>
      </w:r>
      <w:r>
        <w:rPr>
          <w:i/>
          <w:spacing w:val="24"/>
          <w:w w:val="93"/>
        </w:rPr>
        <w:t xml:space="preserve"> </w:t>
      </w:r>
      <w:r>
        <w:rPr>
          <w:spacing w:val="-5"/>
        </w:rPr>
        <w:t>prove</w:t>
      </w:r>
      <w:r>
        <w:t>s</w:t>
      </w:r>
      <w:r>
        <w:rPr>
          <w:spacing w:val="26"/>
        </w:rPr>
        <w:t xml:space="preserve"> </w:t>
      </w:r>
      <w:r>
        <w:rPr>
          <w:spacing w:val="-5"/>
        </w:rPr>
        <w:t>this</w:t>
      </w:r>
      <w:r>
        <w:t>.</w:t>
      </w:r>
      <w:r>
        <w:rPr>
          <w:spacing w:val="35"/>
        </w:rPr>
        <w:t xml:space="preserve"> </w:t>
      </w:r>
      <w:r>
        <w:rPr>
          <w:spacing w:val="-5"/>
          <w:w w:val="103"/>
        </w:rPr>
        <w:t xml:space="preserve">Whatever </w:t>
      </w:r>
      <w:r>
        <w:rPr>
          <w:spacing w:val="-4"/>
        </w:rPr>
        <w:t>deliberation</w:t>
      </w:r>
      <w:r>
        <w:t xml:space="preserve">s </w:t>
      </w:r>
      <w:r>
        <w:rPr>
          <w:spacing w:val="20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37"/>
        </w:rPr>
        <w:t xml:space="preserve"> </w:t>
      </w:r>
      <w:r>
        <w:rPr>
          <w:spacing w:val="-4"/>
        </w:rPr>
        <w:t>bee</w:t>
      </w:r>
      <w:r>
        <w:t>n</w:t>
      </w:r>
      <w:r>
        <w:rPr>
          <w:spacing w:val="44"/>
        </w:rPr>
        <w:t xml:space="preserve"> </w:t>
      </w:r>
      <w:r>
        <w:rPr>
          <w:spacing w:val="-4"/>
        </w:rPr>
        <w:t>mad</w:t>
      </w:r>
      <w:r>
        <w:t>e</w:t>
      </w:r>
      <w:r>
        <w:rPr>
          <w:spacing w:val="42"/>
        </w:rPr>
        <w:t xml:space="preserve"> </w:t>
      </w:r>
      <w:r>
        <w:rPr>
          <w:spacing w:val="-4"/>
        </w:rPr>
        <w:t>previousl</w:t>
      </w:r>
      <w:r>
        <w:t>y</w:t>
      </w:r>
      <w:r>
        <w:rPr>
          <w:spacing w:val="46"/>
        </w:rPr>
        <w:t xml:space="preserve"> </w:t>
      </w:r>
      <w:r>
        <w:rPr>
          <w:spacing w:val="-4"/>
        </w:rPr>
        <w:t>abou</w:t>
      </w:r>
      <w:r>
        <w:t xml:space="preserve">t </w:t>
      </w:r>
      <w:r>
        <w:rPr>
          <w:spacing w:val="1"/>
        </w:rPr>
        <w:t xml:space="preserve"> </w:t>
      </w:r>
      <w:r>
        <w:rPr>
          <w:i/>
          <w:spacing w:val="-4"/>
        </w:rPr>
        <w:t>çåìgära-rasa</w:t>
      </w:r>
      <w:r>
        <w:t xml:space="preserve">, </w:t>
      </w:r>
      <w:r>
        <w:rPr>
          <w:spacing w:val="-4"/>
        </w:rPr>
        <w:t>i</w:t>
      </w:r>
      <w:r>
        <w:t>n</w:t>
      </w:r>
      <w:r>
        <w:rPr>
          <w:spacing w:val="29"/>
        </w:rPr>
        <w:t xml:space="preserve"> </w:t>
      </w:r>
      <w:r>
        <w:rPr>
          <w:spacing w:val="-4"/>
        </w:rPr>
        <w:t>bot</w:t>
      </w:r>
      <w:r>
        <w:t>h</w:t>
      </w:r>
      <w:r>
        <w:rPr>
          <w:spacing w:val="43"/>
        </w:rPr>
        <w:t xml:space="preserve"> </w:t>
      </w:r>
      <w:r>
        <w:rPr>
          <w:spacing w:val="-4"/>
        </w:rPr>
        <w:t>meetin</w:t>
      </w:r>
      <w:r>
        <w:t>g</w:t>
      </w:r>
      <w:r>
        <w:rPr>
          <w:spacing w:val="37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4"/>
        </w:rPr>
        <w:t>separation</w:t>
      </w:r>
      <w:r>
        <w:t xml:space="preserve">, </w:t>
      </w:r>
      <w:r>
        <w:rPr>
          <w:spacing w:val="3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bee</w:t>
      </w:r>
      <w:r>
        <w:t>n</w:t>
      </w:r>
      <w:r>
        <w:rPr>
          <w:spacing w:val="33"/>
        </w:rPr>
        <w:t xml:space="preserve"> </w:t>
      </w:r>
      <w:r>
        <w:rPr>
          <w:spacing w:val="-4"/>
        </w:rPr>
        <w:t>presente</w:t>
      </w:r>
      <w:r>
        <w:t xml:space="preserve">d </w:t>
      </w:r>
      <w:r>
        <w:rPr>
          <w:spacing w:val="6"/>
        </w:rPr>
        <w:t xml:space="preserve"> </w:t>
      </w:r>
      <w:r>
        <w:rPr>
          <w:spacing w:val="-4"/>
        </w:rPr>
        <w:t>her</w:t>
      </w:r>
      <w:r>
        <w:t>e</w:t>
      </w:r>
      <w:r>
        <w:rPr>
          <w:spacing w:val="35"/>
        </w:rPr>
        <w:t xml:space="preserve"> </w:t>
      </w:r>
      <w:r>
        <w:rPr>
          <w:spacing w:val="-4"/>
          <w:w w:val="107"/>
        </w:rPr>
        <w:t xml:space="preserve">in </w:t>
      </w:r>
      <w:r>
        <w:t>a</w:t>
      </w:r>
      <w:r>
        <w:rPr>
          <w:spacing w:val="26"/>
        </w:rPr>
        <w:t xml:space="preserve"> </w:t>
      </w:r>
      <w:r>
        <w:rPr>
          <w:spacing w:val="-2"/>
        </w:rPr>
        <w:t>superio</w:t>
      </w:r>
      <w:r>
        <w:t xml:space="preserve">r </w:t>
      </w:r>
      <w:r>
        <w:rPr>
          <w:spacing w:val="9"/>
        </w:rPr>
        <w:t xml:space="preserve"> </w:t>
      </w:r>
      <w:r>
        <w:rPr>
          <w:spacing w:val="-2"/>
        </w:rPr>
        <w:t>way</w:t>
      </w:r>
      <w:r>
        <w:t>.</w:t>
      </w:r>
      <w:r>
        <w:rPr>
          <w:spacing w:val="22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29"/>
        </w:rPr>
        <w:t xml:space="preserve"> </w:t>
      </w:r>
      <w:r>
        <w:rPr>
          <w:spacing w:val="-2"/>
        </w:rPr>
        <w:t>whateve</w:t>
      </w:r>
      <w:r>
        <w:t>r</w:t>
      </w:r>
      <w:r>
        <w:rPr>
          <w:spacing w:val="48"/>
        </w:rPr>
        <w:t xml:space="preserve"> </w:t>
      </w:r>
      <w:r>
        <w:rPr>
          <w:spacing w:val="-2"/>
        </w:rPr>
        <w:t>pastime</w:t>
      </w:r>
      <w:r>
        <w:t>s</w:t>
      </w:r>
      <w:r>
        <w:rPr>
          <w:spacing w:val="47"/>
        </w:rPr>
        <w:t xml:space="preserve"> </w:t>
      </w:r>
      <w:r>
        <w:rPr>
          <w:spacing w:val="-2"/>
        </w:rPr>
        <w:t>hav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bee</w:t>
      </w:r>
      <w:r>
        <w:t>n</w:t>
      </w:r>
      <w:r>
        <w:rPr>
          <w:spacing w:val="41"/>
        </w:rPr>
        <w:t xml:space="preserve"> </w:t>
      </w:r>
      <w:r>
        <w:rPr>
          <w:spacing w:val="-2"/>
          <w:w w:val="104"/>
        </w:rPr>
        <w:t xml:space="preserve">depicted </w:t>
      </w:r>
      <w:r>
        <w:rPr>
          <w:spacing w:val="-2"/>
        </w:rPr>
        <w:t>i</w:t>
      </w:r>
      <w:r>
        <w:t xml:space="preserve">n </w:t>
      </w:r>
      <w:r>
        <w:rPr>
          <w:spacing w:val="4"/>
        </w:rPr>
        <w:t xml:space="preserve"> </w:t>
      </w:r>
      <w:r>
        <w:rPr>
          <w:spacing w:val="-2"/>
        </w:rPr>
        <w:t>th</w:t>
      </w:r>
      <w:r>
        <w:t xml:space="preserve">e </w:t>
      </w:r>
      <w:r>
        <w:rPr>
          <w:spacing w:val="10"/>
        </w:rPr>
        <w:t xml:space="preserve"> </w:t>
      </w:r>
      <w:r>
        <w:rPr>
          <w:spacing w:val="-2"/>
        </w:rPr>
        <w:t>highl</w:t>
      </w:r>
      <w:r>
        <w:t xml:space="preserve">y </w:t>
      </w:r>
      <w:r>
        <w:rPr>
          <w:spacing w:val="3"/>
        </w:rPr>
        <w:t xml:space="preserve"> </w:t>
      </w:r>
      <w:r>
        <w:rPr>
          <w:spacing w:val="-2"/>
        </w:rPr>
        <w:t>revere</w:t>
      </w:r>
      <w:r>
        <w:t xml:space="preserve">d </w:t>
      </w:r>
      <w:r>
        <w:rPr>
          <w:spacing w:val="11"/>
        </w:rPr>
        <w:t xml:space="preserve"> </w:t>
      </w:r>
      <w:r>
        <w:rPr>
          <w:i/>
          <w:spacing w:val="-2"/>
        </w:rPr>
        <w:t>kävyas</w:t>
      </w:r>
      <w:r>
        <w:t xml:space="preserve">,  </w:t>
      </w:r>
      <w:r>
        <w:rPr>
          <w:spacing w:val="-2"/>
        </w:rPr>
        <w:t>th</w:t>
      </w:r>
      <w:r>
        <w:t xml:space="preserve">e </w:t>
      </w:r>
      <w:r>
        <w:rPr>
          <w:spacing w:val="10"/>
        </w:rPr>
        <w:t xml:space="preserve"> </w:t>
      </w:r>
      <w:r>
        <w:rPr>
          <w:spacing w:val="-2"/>
        </w:rPr>
        <w:t>prominen</w:t>
      </w:r>
      <w:r>
        <w:t xml:space="preserve">t </w:t>
      </w:r>
      <w:r>
        <w:rPr>
          <w:spacing w:val="42"/>
        </w:rPr>
        <w:t xml:space="preserve"> </w:t>
      </w:r>
      <w:r>
        <w:rPr>
          <w:spacing w:val="-2"/>
        </w:rPr>
        <w:t>poem</w:t>
      </w:r>
      <w:r>
        <w:t xml:space="preserve">s </w:t>
      </w:r>
      <w:r>
        <w:rPr>
          <w:spacing w:val="9"/>
        </w:rPr>
        <w:t xml:space="preserve"> </w:t>
      </w:r>
      <w:r>
        <w:rPr>
          <w:spacing w:val="-2"/>
          <w:w w:val="105"/>
        </w:rPr>
        <w:t xml:space="preserve">about </w:t>
      </w:r>
      <w:r>
        <w:rPr>
          <w:spacing w:val="-6"/>
        </w:rPr>
        <w:t>eroti</w:t>
      </w:r>
      <w:r>
        <w:t>c</w:t>
      </w:r>
      <w:r>
        <w:rPr>
          <w:spacing w:val="18"/>
        </w:rPr>
        <w:t xml:space="preserve"> </w:t>
      </w:r>
      <w:r>
        <w:rPr>
          <w:spacing w:val="-6"/>
        </w:rPr>
        <w:t>love</w:t>
      </w:r>
      <w:r>
        <w:t xml:space="preserve">, </w:t>
      </w:r>
      <w:r>
        <w:rPr>
          <w:spacing w:val="-6"/>
        </w:rPr>
        <w:t>ar</w:t>
      </w:r>
      <w:r>
        <w:t>e</w:t>
      </w:r>
      <w:r>
        <w:rPr>
          <w:spacing w:val="7"/>
        </w:rPr>
        <w:t xml:space="preserve"> </w:t>
      </w:r>
      <w:r>
        <w:rPr>
          <w:spacing w:val="-6"/>
        </w:rPr>
        <w:t>mor</w:t>
      </w:r>
      <w:r>
        <w:t>e</w:t>
      </w:r>
      <w:r>
        <w:rPr>
          <w:spacing w:val="16"/>
        </w:rPr>
        <w:t xml:space="preserve"> </w:t>
      </w:r>
      <w:r>
        <w:rPr>
          <w:spacing w:val="-6"/>
        </w:rPr>
        <w:t>brilliantl</w:t>
      </w:r>
      <w:r>
        <w:t>y</w:t>
      </w:r>
      <w:r>
        <w:rPr>
          <w:spacing w:val="24"/>
        </w:rPr>
        <w:t xml:space="preserve"> </w:t>
      </w:r>
      <w:r>
        <w:rPr>
          <w:spacing w:val="-6"/>
        </w:rPr>
        <w:t>manifeste</w:t>
      </w:r>
      <w:r>
        <w:t>d</w:t>
      </w:r>
      <w:r>
        <w:rPr>
          <w:spacing w:val="26"/>
        </w:rPr>
        <w:t xml:space="preserve"> </w:t>
      </w:r>
      <w:r>
        <w:rPr>
          <w:spacing w:val="-6"/>
        </w:rPr>
        <w:t>here</w:t>
      </w:r>
      <w:r>
        <w:t>.</w:t>
      </w:r>
      <w:r>
        <w:rPr>
          <w:spacing w:val="20"/>
        </w:rPr>
        <w:t xml:space="preserve"> </w:t>
      </w:r>
      <w:r>
        <w:rPr>
          <w:spacing w:val="-5"/>
          <w:w w:val="77"/>
        </w:rPr>
        <w:t>Çr</w:t>
      </w:r>
      <w:r>
        <w:rPr>
          <w:w w:val="77"/>
        </w:rPr>
        <w:t>é</w:t>
      </w:r>
      <w:r>
        <w:rPr>
          <w:spacing w:val="12"/>
          <w:w w:val="77"/>
        </w:rPr>
        <w:t xml:space="preserve"> </w:t>
      </w:r>
      <w:r>
        <w:rPr>
          <w:spacing w:val="-6"/>
        </w:rPr>
        <w:t xml:space="preserve">Jayadeva’s </w:t>
      </w:r>
      <w:r>
        <w:rPr>
          <w:spacing w:val="-2"/>
        </w:rPr>
        <w:t>hear</w:t>
      </w:r>
      <w:r>
        <w:t xml:space="preserve">t </w:t>
      </w:r>
      <w:r>
        <w:rPr>
          <w:spacing w:val="24"/>
        </w:rPr>
        <w:t xml:space="preserve"> </w:t>
      </w:r>
      <w:r>
        <w:rPr>
          <w:spacing w:val="-2"/>
        </w:rPr>
        <w:t>an</w:t>
      </w:r>
      <w:r>
        <w:t xml:space="preserve">d </w:t>
      </w:r>
      <w:r>
        <w:rPr>
          <w:spacing w:val="17"/>
        </w:rPr>
        <w:t xml:space="preserve"> </w:t>
      </w:r>
      <w:r>
        <w:rPr>
          <w:spacing w:val="-2"/>
        </w:rPr>
        <w:t>intelligenc</w:t>
      </w:r>
      <w:r>
        <w:t xml:space="preserve">e </w:t>
      </w:r>
      <w:r>
        <w:rPr>
          <w:spacing w:val="19"/>
        </w:rPr>
        <w:t xml:space="preserve"> </w:t>
      </w:r>
      <w:r>
        <w:rPr>
          <w:spacing w:val="-2"/>
        </w:rPr>
        <w:t>ar</w:t>
      </w:r>
      <w:r>
        <w:t xml:space="preserve">e </w:t>
      </w:r>
      <w:r>
        <w:rPr>
          <w:spacing w:val="7"/>
        </w:rPr>
        <w:t xml:space="preserve"> </w:t>
      </w:r>
      <w:r>
        <w:rPr>
          <w:spacing w:val="-2"/>
        </w:rPr>
        <w:t>exclusivel</w:t>
      </w:r>
      <w:r>
        <w:t xml:space="preserve">y  </w:t>
      </w:r>
      <w:r>
        <w:rPr>
          <w:spacing w:val="-2"/>
        </w:rPr>
        <w:t>absorbe</w:t>
      </w:r>
      <w:r>
        <w:t xml:space="preserve">d </w:t>
      </w:r>
      <w:r>
        <w:rPr>
          <w:spacing w:val="22"/>
        </w:rPr>
        <w:t xml:space="preserve"> </w:t>
      </w:r>
      <w:r>
        <w:rPr>
          <w:spacing w:val="-2"/>
        </w:rPr>
        <w:t>i</w:t>
      </w:r>
      <w:r>
        <w:t xml:space="preserve">n </w:t>
      </w:r>
      <w:r>
        <w:rPr>
          <w:spacing w:val="11"/>
        </w:rPr>
        <w:t xml:space="preserve"> </w:t>
      </w:r>
      <w:r>
        <w:rPr>
          <w:spacing w:val="-2"/>
        </w:rPr>
        <w:t>Kåñëa. Th</w:t>
      </w:r>
      <w:r>
        <w:t xml:space="preserve">e  </w:t>
      </w:r>
      <w:r>
        <w:rPr>
          <w:spacing w:val="-2"/>
        </w:rPr>
        <w:t>purpos</w:t>
      </w:r>
      <w:r>
        <w:t xml:space="preserve">e </w:t>
      </w:r>
      <w:r>
        <w:rPr>
          <w:spacing w:val="22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36"/>
        </w:rPr>
        <w:t xml:space="preserve"> </w:t>
      </w:r>
      <w:r>
        <w:rPr>
          <w:spacing w:val="-2"/>
        </w:rPr>
        <w:t>hi</w:t>
      </w:r>
      <w:r>
        <w:t xml:space="preserve">s  </w:t>
      </w:r>
      <w:r>
        <w:rPr>
          <w:spacing w:val="-2"/>
        </w:rPr>
        <w:t>compositio</w:t>
      </w:r>
      <w:r>
        <w:t xml:space="preserve">n </w:t>
      </w:r>
      <w:r>
        <w:rPr>
          <w:spacing w:val="30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41"/>
        </w:rPr>
        <w:t xml:space="preserve"> </w:t>
      </w:r>
      <w:r>
        <w:rPr>
          <w:spacing w:val="-2"/>
        </w:rPr>
        <w:t>t</w:t>
      </w:r>
      <w:r>
        <w:t xml:space="preserve">o </w:t>
      </w:r>
      <w:r>
        <w:rPr>
          <w:spacing w:val="2"/>
        </w:rPr>
        <w:t xml:space="preserve"> </w:t>
      </w:r>
      <w:r>
        <w:rPr>
          <w:spacing w:val="-2"/>
        </w:rPr>
        <w:t>induc</w:t>
      </w:r>
      <w:r>
        <w:t xml:space="preserve">e </w:t>
      </w:r>
      <w:r>
        <w:rPr>
          <w:spacing w:val="17"/>
        </w:rPr>
        <w:t xml:space="preserve"> </w:t>
      </w:r>
      <w:r>
        <w:rPr>
          <w:spacing w:val="-2"/>
          <w:w w:val="105"/>
        </w:rPr>
        <w:t xml:space="preserve">one-pointed </w:t>
      </w:r>
      <w:r>
        <w:rPr>
          <w:spacing w:val="-6"/>
        </w:rPr>
        <w:t>meditatio</w:t>
      </w:r>
      <w:r>
        <w:t>n</w:t>
      </w:r>
      <w:r>
        <w:rPr>
          <w:spacing w:val="44"/>
        </w:rPr>
        <w:t xml:space="preserve"> </w:t>
      </w:r>
      <w:r>
        <w:rPr>
          <w:spacing w:val="-6"/>
        </w:rPr>
        <w:t>o</w:t>
      </w:r>
      <w:r>
        <w:t>n</w:t>
      </w:r>
      <w:r>
        <w:rPr>
          <w:spacing w:val="15"/>
        </w:rPr>
        <w:t xml:space="preserve"> </w:t>
      </w:r>
      <w:r>
        <w:rPr>
          <w:spacing w:val="-6"/>
        </w:rPr>
        <w:t>hi</w:t>
      </w:r>
      <w:r>
        <w:t>s</w:t>
      </w:r>
      <w:r>
        <w:rPr>
          <w:spacing w:val="10"/>
        </w:rPr>
        <w:t xml:space="preserve"> </w:t>
      </w:r>
      <w:r>
        <w:rPr>
          <w:spacing w:val="-6"/>
        </w:rPr>
        <w:t>Lord</w:t>
      </w:r>
      <w:r>
        <w:t>.</w:t>
      </w:r>
      <w:r>
        <w:rPr>
          <w:spacing w:val="10"/>
        </w:rPr>
        <w:t xml:space="preserve"> </w:t>
      </w:r>
      <w:r>
        <w:rPr>
          <w:spacing w:val="-6"/>
        </w:rPr>
        <w:t>I</w:t>
      </w:r>
      <w:r>
        <w:t>f</w:t>
      </w:r>
      <w:r>
        <w:rPr>
          <w:spacing w:val="-7"/>
        </w:rPr>
        <w:t xml:space="preserve"> </w:t>
      </w:r>
      <w:r>
        <w:rPr>
          <w:spacing w:val="-6"/>
        </w:rPr>
        <w:t>devotee</w:t>
      </w:r>
      <w:r>
        <w:t>s</w:t>
      </w:r>
      <w:r>
        <w:rPr>
          <w:spacing w:val="15"/>
        </w:rPr>
        <w:t xml:space="preserve"> </w:t>
      </w:r>
      <w:r>
        <w:rPr>
          <w:spacing w:val="-6"/>
        </w:rPr>
        <w:t>wan</w:t>
      </w:r>
      <w:r>
        <w:t>t</w:t>
      </w:r>
      <w:r>
        <w:rPr>
          <w:spacing w:val="17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2"/>
        </w:rPr>
        <w:t xml:space="preserve"> </w:t>
      </w:r>
      <w:r>
        <w:rPr>
          <w:spacing w:val="-6"/>
        </w:rPr>
        <w:t>ge</w:t>
      </w:r>
      <w:r>
        <w:t>t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6"/>
        </w:rPr>
        <w:t>glimps</w:t>
      </w:r>
      <w:r>
        <w:t>e</w:t>
      </w:r>
      <w:r>
        <w:rPr>
          <w:spacing w:val="7"/>
        </w:rPr>
        <w:t xml:space="preserve"> </w:t>
      </w:r>
      <w:r>
        <w:rPr>
          <w:spacing w:val="-6"/>
        </w:rPr>
        <w:t>o</w:t>
      </w:r>
      <w:r>
        <w:t>f</w:t>
      </w:r>
      <w:r>
        <w:rPr>
          <w:spacing w:val="-4"/>
        </w:rPr>
        <w:t xml:space="preserve"> </w:t>
      </w:r>
      <w:r>
        <w:rPr>
          <w:spacing w:val="-6"/>
          <w:w w:val="107"/>
        </w:rPr>
        <w:t xml:space="preserve">the </w:t>
      </w:r>
      <w:r>
        <w:rPr>
          <w:spacing w:val="-6"/>
        </w:rPr>
        <w:t>shee</w:t>
      </w:r>
      <w:r>
        <w:t>r</w:t>
      </w:r>
      <w:r>
        <w:rPr>
          <w:spacing w:val="22"/>
        </w:rPr>
        <w:t xml:space="preserve"> </w:t>
      </w:r>
      <w:r>
        <w:rPr>
          <w:spacing w:val="-6"/>
        </w:rPr>
        <w:t>astonishmen</w:t>
      </w:r>
      <w:r>
        <w:t xml:space="preserve">t </w:t>
      </w:r>
      <w:r>
        <w:rPr>
          <w:spacing w:val="8"/>
        </w:rPr>
        <w:t xml:space="preserve"> </w:t>
      </w:r>
      <w:r>
        <w:rPr>
          <w:spacing w:val="-6"/>
        </w:rPr>
        <w:t>comin</w:t>
      </w:r>
      <w:r>
        <w:t>g</w:t>
      </w:r>
      <w:r>
        <w:rPr>
          <w:spacing w:val="23"/>
        </w:rPr>
        <w:t xml:space="preserve"> </w:t>
      </w:r>
      <w:r>
        <w:rPr>
          <w:spacing w:val="-6"/>
        </w:rPr>
        <w:t>fro</w:t>
      </w:r>
      <w:r>
        <w:t>m</w:t>
      </w:r>
      <w:r>
        <w:rPr>
          <w:spacing w:val="1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bes</w:t>
      </w:r>
      <w:r>
        <w:t>t</w:t>
      </w:r>
      <w:r>
        <w:rPr>
          <w:spacing w:val="15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</w:rPr>
        <w:t>artisti</w:t>
      </w:r>
      <w:r>
        <w:t>c</w:t>
      </w:r>
      <w:r>
        <w:rPr>
          <w:spacing w:val="27"/>
        </w:rPr>
        <w:t xml:space="preserve"> </w:t>
      </w:r>
      <w:r>
        <w:rPr>
          <w:spacing w:val="-6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-6"/>
        </w:rPr>
        <w:t xml:space="preserve">finely </w:t>
      </w:r>
      <w:r>
        <w:rPr>
          <w:spacing w:val="-2"/>
        </w:rPr>
        <w:t>discernin</w:t>
      </w:r>
      <w:r>
        <w:t xml:space="preserve">g  </w:t>
      </w:r>
      <w:r>
        <w:rPr>
          <w:spacing w:val="-2"/>
        </w:rPr>
        <w:t>writing</w:t>
      </w:r>
      <w:r>
        <w:t>,</w:t>
      </w:r>
      <w:r>
        <w:rPr>
          <w:spacing w:val="37"/>
        </w:rPr>
        <w:t xml:space="preserve"> </w:t>
      </w:r>
      <w:r>
        <w:rPr>
          <w:spacing w:val="-2"/>
        </w:rPr>
        <w:t>meditatio</w:t>
      </w:r>
      <w:r>
        <w:t xml:space="preserve">n </w:t>
      </w:r>
      <w:r>
        <w:rPr>
          <w:spacing w:val="9"/>
        </w:rPr>
        <w:t xml:space="preserve"> </w:t>
      </w:r>
      <w:r>
        <w:rPr>
          <w:spacing w:val="-2"/>
        </w:rPr>
        <w:t>an</w:t>
      </w:r>
      <w:r>
        <w:t>d</w:t>
      </w:r>
      <w:r>
        <w:rPr>
          <w:spacing w:val="35"/>
        </w:rPr>
        <w:t xml:space="preserve"> </w:t>
      </w:r>
      <w:r>
        <w:rPr>
          <w:spacing w:val="-2"/>
        </w:rPr>
        <w:t>description</w:t>
      </w:r>
      <w:r>
        <w:t xml:space="preserve">s </w:t>
      </w:r>
      <w:r>
        <w:rPr>
          <w:spacing w:val="6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2"/>
          <w:w w:val="103"/>
        </w:rPr>
        <w:t xml:space="preserve">pastimes, </w:t>
      </w:r>
      <w:r>
        <w:rPr>
          <w:spacing w:val="-6"/>
        </w:rPr>
        <w:t>the</w:t>
      </w:r>
      <w:r>
        <w:t>n</w:t>
      </w:r>
      <w:r>
        <w:rPr>
          <w:spacing w:val="39"/>
        </w:rPr>
        <w:t xml:space="preserve"> </w:t>
      </w:r>
      <w:r>
        <w:rPr>
          <w:spacing w:val="-6"/>
        </w:rPr>
        <w:t>the</w:t>
      </w:r>
      <w:r>
        <w:t>y</w:t>
      </w:r>
      <w:r>
        <w:rPr>
          <w:spacing w:val="25"/>
        </w:rPr>
        <w:t xml:space="preserve"> </w:t>
      </w:r>
      <w:r>
        <w:rPr>
          <w:spacing w:val="-6"/>
        </w:rPr>
        <w:t>ma</w:t>
      </w:r>
      <w:r>
        <w:t>y</w:t>
      </w:r>
      <w:r>
        <w:rPr>
          <w:spacing w:val="14"/>
        </w:rPr>
        <w:t xml:space="preserve"> </w:t>
      </w:r>
      <w:r>
        <w:rPr>
          <w:spacing w:val="-6"/>
        </w:rPr>
        <w:t>d</w:t>
      </w:r>
      <w:r>
        <w:t>o</w:t>
      </w:r>
      <w:r>
        <w:rPr>
          <w:spacing w:val="21"/>
        </w:rPr>
        <w:t xml:space="preserve"> </w:t>
      </w:r>
      <w:r>
        <w:rPr>
          <w:spacing w:val="-6"/>
        </w:rPr>
        <w:t>s</w:t>
      </w:r>
      <w:r>
        <w:t>o</w:t>
      </w:r>
      <w:r>
        <w:rPr>
          <w:spacing w:val="15"/>
        </w:rPr>
        <w:t xml:space="preserve"> </w:t>
      </w:r>
      <w:r>
        <w:rPr>
          <w:spacing w:val="-6"/>
        </w:rPr>
        <w:t>throug</w:t>
      </w:r>
      <w:r>
        <w:t xml:space="preserve">h </w:t>
      </w:r>
      <w:r>
        <w:rPr>
          <w:spacing w:val="5"/>
        </w:rPr>
        <w:t xml:space="preserve"> </w:t>
      </w:r>
      <w:r>
        <w:rPr>
          <w:spacing w:val="-6"/>
        </w:rPr>
        <w:t>thi</w:t>
      </w:r>
      <w:r>
        <w:t>s</w:t>
      </w:r>
      <w:r>
        <w:rPr>
          <w:spacing w:val="28"/>
        </w:rPr>
        <w:t xml:space="preserve"> </w:t>
      </w:r>
      <w:r>
        <w:rPr>
          <w:spacing w:val="-6"/>
        </w:rPr>
        <w:t>epi</w:t>
      </w:r>
      <w:r>
        <w:t>c</w:t>
      </w:r>
      <w:r>
        <w:rPr>
          <w:spacing w:val="18"/>
        </w:rPr>
        <w:t xml:space="preserve"> </w:t>
      </w:r>
      <w:r>
        <w:rPr>
          <w:spacing w:val="-6"/>
        </w:rPr>
        <w:t>poem</w:t>
      </w:r>
      <w:r>
        <w:t>,</w:t>
      </w:r>
      <w:r>
        <w:rPr>
          <w:spacing w:val="31"/>
        </w:rPr>
        <w:t xml:space="preserve"> </w:t>
      </w:r>
      <w:r>
        <w:rPr>
          <w:i/>
          <w:spacing w:val="-5"/>
          <w:w w:val="76"/>
        </w:rPr>
        <w:t>Çr</w:t>
      </w:r>
      <w:r>
        <w:rPr>
          <w:i/>
          <w:w w:val="76"/>
        </w:rPr>
        <w:t>é</w:t>
      </w:r>
      <w:r>
        <w:rPr>
          <w:i/>
          <w:spacing w:val="21"/>
          <w:w w:val="76"/>
        </w:rPr>
        <w:t xml:space="preserve"> </w:t>
      </w:r>
      <w:r>
        <w:rPr>
          <w:i/>
          <w:spacing w:val="-6"/>
          <w:w w:val="94"/>
        </w:rPr>
        <w:t>Géta-govinda</w:t>
      </w:r>
      <w:r>
        <w:rPr>
          <w:w w:val="103"/>
        </w:rPr>
        <w:t>.</w:t>
      </w:r>
    </w:p>
    <w:p w14:paraId="77FCA323" w14:textId="77777777" w:rsidR="00150366" w:rsidRDefault="00150366">
      <w:pPr>
        <w:spacing w:before="4" w:line="180" w:lineRule="exact"/>
        <w:rPr>
          <w:sz w:val="19"/>
          <w:szCs w:val="19"/>
        </w:rPr>
      </w:pPr>
    </w:p>
    <w:p w14:paraId="320B79AA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27</w:t>
      </w:r>
    </w:p>
    <w:p w14:paraId="7D4743A6" w14:textId="77777777" w:rsidR="00150366" w:rsidRDefault="00150366">
      <w:pPr>
        <w:spacing w:before="6" w:line="120" w:lineRule="exact"/>
        <w:rPr>
          <w:sz w:val="13"/>
          <w:szCs w:val="13"/>
        </w:rPr>
      </w:pPr>
    </w:p>
    <w:p w14:paraId="31FB2FCA" w14:textId="77777777" w:rsidR="00150366" w:rsidRDefault="00000000">
      <w:pPr>
        <w:spacing w:line="251" w:lineRule="auto"/>
        <w:ind w:left="390" w:right="91" w:hanging="270"/>
      </w:pPr>
      <w:r>
        <w:rPr>
          <w:i/>
          <w:spacing w:val="-5"/>
          <w:w w:val="93"/>
        </w:rPr>
        <w:t>sädhv</w:t>
      </w:r>
      <w:r>
        <w:rPr>
          <w:i/>
          <w:w w:val="93"/>
        </w:rPr>
        <w:t>é</w:t>
      </w:r>
      <w:r>
        <w:rPr>
          <w:i/>
          <w:spacing w:val="-14"/>
          <w:w w:val="93"/>
        </w:rPr>
        <w:t xml:space="preserve"> </w:t>
      </w:r>
      <w:r>
        <w:rPr>
          <w:i/>
          <w:spacing w:val="-5"/>
          <w:w w:val="93"/>
        </w:rPr>
        <w:t>mädhvék</w:t>
      </w:r>
      <w:r>
        <w:rPr>
          <w:i/>
          <w:w w:val="93"/>
        </w:rPr>
        <w:t>a</w:t>
      </w:r>
      <w:r>
        <w:rPr>
          <w:i/>
          <w:spacing w:val="15"/>
          <w:w w:val="93"/>
        </w:rPr>
        <w:t xml:space="preserve"> </w:t>
      </w:r>
      <w:r>
        <w:rPr>
          <w:i/>
          <w:spacing w:val="-5"/>
        </w:rPr>
        <w:t>cint</w:t>
      </w:r>
      <w:r>
        <w:rPr>
          <w:i/>
        </w:rPr>
        <w:t>ä</w:t>
      </w:r>
      <w:r>
        <w:rPr>
          <w:i/>
          <w:spacing w:val="-18"/>
        </w:rPr>
        <w:t xml:space="preserve"> </w:t>
      </w:r>
      <w:r>
        <w:rPr>
          <w:i/>
          <w:spacing w:val="-5"/>
        </w:rPr>
        <w:t>n</w:t>
      </w:r>
      <w:r>
        <w:rPr>
          <w:i/>
        </w:rPr>
        <w:t>a</w:t>
      </w:r>
      <w:r>
        <w:rPr>
          <w:i/>
          <w:spacing w:val="-14"/>
        </w:rPr>
        <w:t xml:space="preserve"> </w:t>
      </w:r>
      <w:r>
        <w:rPr>
          <w:i/>
          <w:spacing w:val="-5"/>
          <w:w w:val="96"/>
        </w:rPr>
        <w:t>bhavat</w:t>
      </w:r>
      <w:r>
        <w:rPr>
          <w:i/>
          <w:w w:val="96"/>
        </w:rPr>
        <w:t>i</w:t>
      </w:r>
      <w:r>
        <w:rPr>
          <w:i/>
          <w:spacing w:val="3"/>
          <w:w w:val="96"/>
        </w:rPr>
        <w:t xml:space="preserve"> </w:t>
      </w:r>
      <w:r>
        <w:rPr>
          <w:i/>
          <w:spacing w:val="-5"/>
          <w:w w:val="96"/>
        </w:rPr>
        <w:t>bhavata</w:t>
      </w:r>
      <w:r>
        <w:rPr>
          <w:i/>
          <w:w w:val="96"/>
        </w:rPr>
        <w:t>ù</w:t>
      </w:r>
      <w:r>
        <w:rPr>
          <w:i/>
          <w:spacing w:val="5"/>
          <w:w w:val="96"/>
        </w:rPr>
        <w:t xml:space="preserve"> </w:t>
      </w:r>
      <w:r>
        <w:rPr>
          <w:i/>
          <w:spacing w:val="-5"/>
          <w:w w:val="96"/>
        </w:rPr>
        <w:t>çarkar</w:t>
      </w:r>
      <w:r>
        <w:rPr>
          <w:i/>
          <w:w w:val="96"/>
        </w:rPr>
        <w:t>e</w:t>
      </w:r>
      <w:r>
        <w:rPr>
          <w:i/>
          <w:spacing w:val="-3"/>
          <w:w w:val="96"/>
        </w:rPr>
        <w:t xml:space="preserve"> </w:t>
      </w:r>
      <w:r>
        <w:rPr>
          <w:i/>
          <w:spacing w:val="-5"/>
        </w:rPr>
        <w:t xml:space="preserve">karkaçäsi </w:t>
      </w:r>
      <w:r>
        <w:rPr>
          <w:i/>
          <w:spacing w:val="-6"/>
          <w:w w:val="94"/>
        </w:rPr>
        <w:t>dräkñ</w:t>
      </w:r>
      <w:r>
        <w:rPr>
          <w:i/>
          <w:w w:val="94"/>
        </w:rPr>
        <w:t>e</w:t>
      </w:r>
      <w:r>
        <w:rPr>
          <w:i/>
          <w:spacing w:val="-13"/>
          <w:w w:val="94"/>
        </w:rPr>
        <w:t xml:space="preserve"> </w:t>
      </w:r>
      <w:r>
        <w:rPr>
          <w:i/>
          <w:spacing w:val="-6"/>
          <w:w w:val="94"/>
        </w:rPr>
        <w:t>drakñyant</w:t>
      </w:r>
      <w:r>
        <w:rPr>
          <w:i/>
          <w:w w:val="94"/>
        </w:rPr>
        <w:t>i</w:t>
      </w:r>
      <w:r>
        <w:rPr>
          <w:i/>
          <w:spacing w:val="20"/>
          <w:w w:val="94"/>
        </w:rPr>
        <w:t xml:space="preserve"> </w:t>
      </w:r>
      <w:r>
        <w:rPr>
          <w:i/>
          <w:spacing w:val="-6"/>
        </w:rPr>
        <w:t>k</w:t>
      </w:r>
      <w:r>
        <w:rPr>
          <w:i/>
        </w:rPr>
        <w:t>e</w:t>
      </w:r>
      <w:r>
        <w:rPr>
          <w:i/>
          <w:spacing w:val="-10"/>
        </w:rPr>
        <w:t xml:space="preserve"> </w:t>
      </w:r>
      <w:r>
        <w:rPr>
          <w:i/>
          <w:spacing w:val="-6"/>
        </w:rPr>
        <w:t>tvä</w:t>
      </w:r>
      <w:r>
        <w:rPr>
          <w:i/>
        </w:rPr>
        <w:t>m</w:t>
      </w:r>
      <w:r>
        <w:rPr>
          <w:i/>
          <w:spacing w:val="-10"/>
        </w:rPr>
        <w:t xml:space="preserve"> </w:t>
      </w:r>
      <w:r>
        <w:rPr>
          <w:i/>
          <w:spacing w:val="-5"/>
          <w:w w:val="88"/>
        </w:rPr>
        <w:t>amåt</w:t>
      </w:r>
      <w:r>
        <w:rPr>
          <w:i/>
          <w:w w:val="88"/>
        </w:rPr>
        <w:t>a</w:t>
      </w:r>
      <w:r>
        <w:rPr>
          <w:i/>
          <w:spacing w:val="24"/>
          <w:w w:val="88"/>
        </w:rPr>
        <w:t xml:space="preserve"> </w:t>
      </w:r>
      <w:r>
        <w:rPr>
          <w:i/>
          <w:spacing w:val="-5"/>
          <w:w w:val="88"/>
        </w:rPr>
        <w:t>måta</w:t>
      </w:r>
      <w:r>
        <w:rPr>
          <w:i/>
          <w:w w:val="88"/>
        </w:rPr>
        <w:t>m</w:t>
      </w:r>
      <w:r>
        <w:rPr>
          <w:i/>
          <w:spacing w:val="38"/>
          <w:w w:val="88"/>
        </w:rPr>
        <w:t xml:space="preserve"> </w:t>
      </w:r>
      <w:r>
        <w:rPr>
          <w:i/>
          <w:spacing w:val="-5"/>
          <w:w w:val="88"/>
        </w:rPr>
        <w:t>as</w:t>
      </w:r>
      <w:r>
        <w:rPr>
          <w:i/>
          <w:w w:val="88"/>
        </w:rPr>
        <w:t>i</w:t>
      </w:r>
      <w:r>
        <w:rPr>
          <w:i/>
          <w:spacing w:val="9"/>
          <w:w w:val="88"/>
        </w:rPr>
        <w:t xml:space="preserve"> </w:t>
      </w:r>
      <w:r>
        <w:rPr>
          <w:i/>
          <w:spacing w:val="-5"/>
          <w:w w:val="88"/>
        </w:rPr>
        <w:t>kñér</w:t>
      </w:r>
      <w:r>
        <w:rPr>
          <w:i/>
          <w:w w:val="88"/>
        </w:rPr>
        <w:t>a</w:t>
      </w:r>
      <w:r>
        <w:rPr>
          <w:i/>
          <w:spacing w:val="-11"/>
          <w:w w:val="88"/>
        </w:rPr>
        <w:t xml:space="preserve"> </w:t>
      </w:r>
      <w:r>
        <w:rPr>
          <w:i/>
          <w:spacing w:val="-6"/>
        </w:rPr>
        <w:t>néra</w:t>
      </w:r>
      <w:r>
        <w:rPr>
          <w:i/>
        </w:rPr>
        <w:t>à</w:t>
      </w:r>
      <w:r>
        <w:rPr>
          <w:i/>
          <w:spacing w:val="-5"/>
        </w:rPr>
        <w:t xml:space="preserve"> </w:t>
      </w:r>
      <w:r>
        <w:rPr>
          <w:i/>
          <w:spacing w:val="-6"/>
          <w:w w:val="95"/>
        </w:rPr>
        <w:t>rasa</w:t>
      </w:r>
      <w:r>
        <w:rPr>
          <w:i/>
          <w:w w:val="95"/>
        </w:rPr>
        <w:t>s</w:t>
      </w:r>
      <w:r>
        <w:rPr>
          <w:i/>
          <w:spacing w:val="-8"/>
          <w:w w:val="95"/>
        </w:rPr>
        <w:t xml:space="preserve"> </w:t>
      </w:r>
      <w:r>
        <w:rPr>
          <w:i/>
          <w:spacing w:val="-6"/>
        </w:rPr>
        <w:t>te</w:t>
      </w:r>
    </w:p>
    <w:p w14:paraId="0C653539" w14:textId="77777777" w:rsidR="00150366" w:rsidRDefault="00000000">
      <w:pPr>
        <w:spacing w:line="251" w:lineRule="auto"/>
        <w:ind w:left="390" w:right="93" w:hanging="270"/>
      </w:pPr>
      <w:r>
        <w:rPr>
          <w:i/>
          <w:spacing w:val="-7"/>
          <w:w w:val="98"/>
        </w:rPr>
        <w:t>mäkand</w:t>
      </w:r>
      <w:r>
        <w:rPr>
          <w:i/>
          <w:w w:val="98"/>
        </w:rPr>
        <w:t>a</w:t>
      </w:r>
      <w:r>
        <w:rPr>
          <w:i/>
          <w:spacing w:val="-9"/>
          <w:w w:val="98"/>
        </w:rPr>
        <w:t xml:space="preserve"> </w:t>
      </w:r>
      <w:r>
        <w:rPr>
          <w:i/>
          <w:spacing w:val="-7"/>
        </w:rPr>
        <w:t>krand</w:t>
      </w:r>
      <w:r>
        <w:rPr>
          <w:i/>
        </w:rPr>
        <w:t>a</w:t>
      </w:r>
      <w:r>
        <w:rPr>
          <w:i/>
          <w:spacing w:val="-17"/>
        </w:rPr>
        <w:t xml:space="preserve"> </w:t>
      </w:r>
      <w:r>
        <w:rPr>
          <w:i/>
          <w:spacing w:val="-7"/>
          <w:w w:val="98"/>
        </w:rPr>
        <w:t>käntädhar</w:t>
      </w:r>
      <w:r>
        <w:rPr>
          <w:i/>
          <w:w w:val="98"/>
        </w:rPr>
        <w:t>a</w:t>
      </w:r>
      <w:r>
        <w:rPr>
          <w:i/>
          <w:spacing w:val="-8"/>
          <w:w w:val="98"/>
        </w:rPr>
        <w:t xml:space="preserve"> </w:t>
      </w:r>
      <w:r>
        <w:rPr>
          <w:i/>
          <w:spacing w:val="-7"/>
        </w:rPr>
        <w:t>dharaëi-tala</w:t>
      </w:r>
      <w:r>
        <w:rPr>
          <w:i/>
        </w:rPr>
        <w:t>à</w:t>
      </w:r>
      <w:r>
        <w:rPr>
          <w:i/>
          <w:spacing w:val="27"/>
        </w:rPr>
        <w:t xml:space="preserve"> </w:t>
      </w:r>
      <w:r>
        <w:rPr>
          <w:i/>
          <w:spacing w:val="-7"/>
          <w:w w:val="94"/>
        </w:rPr>
        <w:t>gacch</w:t>
      </w:r>
      <w:r>
        <w:rPr>
          <w:i/>
          <w:w w:val="94"/>
        </w:rPr>
        <w:t>a</w:t>
      </w:r>
      <w:r>
        <w:rPr>
          <w:i/>
          <w:spacing w:val="-16"/>
          <w:w w:val="94"/>
        </w:rPr>
        <w:t xml:space="preserve"> </w:t>
      </w:r>
      <w:r>
        <w:rPr>
          <w:i/>
          <w:spacing w:val="-7"/>
          <w:w w:val="94"/>
        </w:rPr>
        <w:t>yacchant</w:t>
      </w:r>
      <w:r>
        <w:rPr>
          <w:i/>
          <w:w w:val="94"/>
        </w:rPr>
        <w:t>i</w:t>
      </w:r>
      <w:r>
        <w:rPr>
          <w:i/>
          <w:spacing w:val="14"/>
          <w:w w:val="94"/>
        </w:rPr>
        <w:t xml:space="preserve"> </w:t>
      </w:r>
      <w:r>
        <w:rPr>
          <w:i/>
          <w:spacing w:val="-7"/>
        </w:rPr>
        <w:t xml:space="preserve">yävad </w:t>
      </w:r>
      <w:r>
        <w:rPr>
          <w:i/>
          <w:spacing w:val="-5"/>
        </w:rPr>
        <w:t>bhäva</w:t>
      </w:r>
      <w:r>
        <w:rPr>
          <w:i/>
        </w:rPr>
        <w:t>à</w:t>
      </w:r>
      <w:r>
        <w:rPr>
          <w:i/>
          <w:spacing w:val="19"/>
        </w:rPr>
        <w:t xml:space="preserve"> </w:t>
      </w:r>
      <w:r>
        <w:rPr>
          <w:i/>
          <w:spacing w:val="-5"/>
          <w:w w:val="97"/>
        </w:rPr>
        <w:t>çåìgära-särasvata</w:t>
      </w:r>
      <w:r>
        <w:rPr>
          <w:i/>
          <w:w w:val="97"/>
        </w:rPr>
        <w:t>m</w:t>
      </w:r>
      <w:r>
        <w:rPr>
          <w:i/>
          <w:spacing w:val="5"/>
          <w:w w:val="97"/>
        </w:rPr>
        <w:t xml:space="preserve"> </w:t>
      </w:r>
      <w:r>
        <w:rPr>
          <w:i/>
          <w:spacing w:val="-5"/>
        </w:rPr>
        <w:t>ih</w:t>
      </w:r>
      <w:r>
        <w:rPr>
          <w:i/>
        </w:rPr>
        <w:t>a</w:t>
      </w:r>
      <w:r>
        <w:rPr>
          <w:i/>
          <w:spacing w:val="-15"/>
        </w:rPr>
        <w:t xml:space="preserve"> </w:t>
      </w:r>
      <w:r>
        <w:rPr>
          <w:i/>
          <w:spacing w:val="-5"/>
          <w:w w:val="97"/>
        </w:rPr>
        <w:t>jayadevasy</w:t>
      </w:r>
      <w:r>
        <w:rPr>
          <w:i/>
          <w:w w:val="97"/>
        </w:rPr>
        <w:t xml:space="preserve">a </w:t>
      </w:r>
      <w:r>
        <w:rPr>
          <w:i/>
          <w:spacing w:val="-5"/>
        </w:rPr>
        <w:t>viñvag-vacäàsi</w:t>
      </w:r>
    </w:p>
    <w:p w14:paraId="21B78135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17E49C42" w14:textId="77777777" w:rsidR="00150366" w:rsidRDefault="00000000">
      <w:pPr>
        <w:spacing w:line="240" w:lineRule="exact"/>
        <w:ind w:left="120" w:right="83" w:firstLine="360"/>
        <w:jc w:val="both"/>
        <w:rPr>
          <w:rFonts w:ascii="Book Antiqua" w:eastAsia="Book Antiqua" w:hAnsi="Book Antiqua" w:cs="Book Antiqua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powerfu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wine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4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d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no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thin</w:t>
      </w:r>
      <w:r>
        <w:rPr>
          <w:rFonts w:ascii="Book Antiqua" w:eastAsia="Book Antiqua" w:hAnsi="Book Antiqua" w:cs="Book Antiqua"/>
          <w:b/>
          <w:w w:val="90"/>
        </w:rPr>
        <w:t>k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yo</w:t>
      </w:r>
      <w:r>
        <w:rPr>
          <w:rFonts w:ascii="Book Antiqua" w:eastAsia="Book Antiqua" w:hAnsi="Book Antiqua" w:cs="Book Antiqua"/>
          <w:b/>
          <w:w w:val="90"/>
        </w:rPr>
        <w:t>u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s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4"/>
        </w:rPr>
        <w:t xml:space="preserve">intoxicating.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sugar,</w:t>
      </w:r>
      <w:r>
        <w:rPr>
          <w:rFonts w:ascii="Book Antiqua" w:eastAsia="Book Antiqua" w:hAnsi="Book Antiqua" w:cs="Book Antiqua"/>
          <w:b/>
          <w:spacing w:val="18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</w:t>
      </w:r>
      <w:r>
        <w:rPr>
          <w:rFonts w:ascii="Book Antiqua" w:eastAsia="Book Antiqua" w:hAnsi="Book Antiqua" w:cs="Book Antiqua"/>
          <w:b/>
          <w:spacing w:val="10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harsh.</w:t>
      </w:r>
      <w:r>
        <w:rPr>
          <w:rFonts w:ascii="Book Antiqua" w:eastAsia="Book Antiqua" w:hAnsi="Book Antiqua" w:cs="Book Antiqua"/>
          <w:b/>
          <w:spacing w:val="12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grapes,</w:t>
      </w:r>
      <w:r>
        <w:rPr>
          <w:rFonts w:ascii="Book Antiqua" w:eastAsia="Book Antiqua" w:hAnsi="Book Antiqua" w:cs="Book Antiqua"/>
          <w:b/>
          <w:spacing w:val="3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who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will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look</w:t>
      </w:r>
      <w:r>
        <w:rPr>
          <w:rFonts w:ascii="Book Antiqua" w:eastAsia="Book Antiqua" w:hAnsi="Book Antiqua" w:cs="Book Antiqua"/>
          <w:b/>
          <w:spacing w:val="18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at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you?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O nectar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</w:rPr>
        <w:t>(</w:t>
      </w:r>
      <w:r>
        <w:rPr>
          <w:b/>
          <w:i/>
        </w:rPr>
        <w:t>amåta</w:t>
      </w:r>
      <w:r>
        <w:rPr>
          <w:rFonts w:ascii="Book Antiqua" w:eastAsia="Book Antiqua" w:hAnsi="Book Antiqua" w:cs="Book Antiqua"/>
          <w:b/>
        </w:rPr>
        <w:t>),</w:t>
      </w:r>
      <w:r>
        <w:rPr>
          <w:rFonts w:ascii="Book Antiqua" w:eastAsia="Book Antiqua" w:hAnsi="Book Antiqua" w:cs="Book Antiqua"/>
          <w:b/>
          <w:spacing w:val="10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are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indeed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lifeless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(</w:t>
      </w:r>
      <w:r>
        <w:rPr>
          <w:b/>
          <w:i/>
        </w:rPr>
        <w:t>måta</w:t>
      </w:r>
      <w:r>
        <w:rPr>
          <w:rFonts w:ascii="Book Antiqua" w:eastAsia="Book Antiqua" w:hAnsi="Book Antiqua" w:cs="Book Antiqua"/>
          <w:b/>
        </w:rPr>
        <w:t>).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milk,</w:t>
      </w:r>
      <w:r>
        <w:rPr>
          <w:rFonts w:ascii="Book Antiqua" w:eastAsia="Book Antiqua" w:hAnsi="Book Antiqua" w:cs="Book Antiqua"/>
          <w:b/>
          <w:spacing w:val="12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you taste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like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</w:rPr>
        <w:t>water.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ripe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mango,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now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go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weep.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lips of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ladylove,</w:t>
      </w:r>
      <w:r>
        <w:rPr>
          <w:rFonts w:ascii="Book Antiqua" w:eastAsia="Book Antiqua" w:hAnsi="Book Antiqua" w:cs="Book Antiqua"/>
          <w:b/>
          <w:spacing w:val="22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now</w:t>
      </w:r>
      <w:r>
        <w:rPr>
          <w:rFonts w:ascii="Book Antiqua" w:eastAsia="Book Antiqua" w:hAnsi="Book Antiqua" w:cs="Book Antiqua"/>
          <w:b/>
          <w:spacing w:val="14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you</w:t>
      </w:r>
      <w:r>
        <w:rPr>
          <w:rFonts w:ascii="Book Antiqua" w:eastAsia="Book Antiqua" w:hAnsi="Book Antiqua" w:cs="Book Antiqua"/>
          <w:b/>
          <w:spacing w:val="1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can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>go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to </w:t>
      </w:r>
      <w:r>
        <w:rPr>
          <w:rFonts w:ascii="Book Antiqua" w:eastAsia="Book Antiqua" w:hAnsi="Book Antiqua" w:cs="Book Antiqua"/>
          <w:b/>
          <w:w w:val="89"/>
        </w:rPr>
        <w:t>hell.</w:t>
      </w:r>
      <w:r>
        <w:rPr>
          <w:rFonts w:ascii="Book Antiqua" w:eastAsia="Book Antiqua" w:hAnsi="Book Antiqua" w:cs="Book Antiqua"/>
          <w:b/>
          <w:spacing w:val="27"/>
          <w:w w:val="89"/>
        </w:rPr>
        <w:t xml:space="preserve"> </w:t>
      </w:r>
      <w:r>
        <w:rPr>
          <w:rFonts w:ascii="Book Antiqua" w:eastAsia="Book Antiqua" w:hAnsi="Book Antiqua" w:cs="Book Antiqua"/>
          <w:b/>
          <w:w w:val="89"/>
        </w:rPr>
        <w:t>All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you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no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longer </w:t>
      </w:r>
      <w:r>
        <w:rPr>
          <w:rFonts w:ascii="Book Antiqua" w:eastAsia="Book Antiqua" w:hAnsi="Book Antiqua" w:cs="Book Antiqua"/>
          <w:b/>
          <w:w w:val="90"/>
        </w:rPr>
        <w:t>have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any</w:t>
      </w:r>
      <w:r>
        <w:rPr>
          <w:rFonts w:ascii="Book Antiqua" w:eastAsia="Book Antiqua" w:hAnsi="Book Antiqua" w:cs="Book Antiqua"/>
          <w:b/>
          <w:spacing w:val="10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value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long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>Çré</w:t>
      </w:r>
      <w:r>
        <w:rPr>
          <w:rFonts w:ascii="Book Antiqua" w:eastAsia="Book Antiqua" w:hAnsi="Book Antiqua" w:cs="Book Antiqua"/>
          <w:b/>
          <w:spacing w:val="14"/>
          <w:w w:val="7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Jayadeva’s</w:t>
      </w:r>
      <w:r>
        <w:rPr>
          <w:rFonts w:ascii="Book Antiqua" w:eastAsia="Book Antiqua" w:hAnsi="Book Antiqua" w:cs="Book Antiqua"/>
          <w:b/>
          <w:spacing w:val="-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eloquent,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essential </w:t>
      </w:r>
      <w:r>
        <w:rPr>
          <w:rFonts w:ascii="Book Antiqua" w:eastAsia="Book Antiqua" w:hAnsi="Book Antiqua" w:cs="Book Antiqua"/>
          <w:b/>
          <w:w w:val="93"/>
        </w:rPr>
        <w:t>description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erotic</w:t>
      </w:r>
      <w:r>
        <w:rPr>
          <w:rFonts w:ascii="Book Antiqua" w:eastAsia="Book Antiqua" w:hAnsi="Book Antiqua" w:cs="Book Antiqua"/>
          <w:b/>
          <w:spacing w:val="23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love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manifest</w:t>
      </w:r>
      <w:r>
        <w:rPr>
          <w:rFonts w:ascii="Book Antiqua" w:eastAsia="Book Antiqua" w:hAnsi="Book Antiqua" w:cs="Book Antiqua"/>
          <w:b/>
          <w:spacing w:val="8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this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world.</w:t>
      </w:r>
    </w:p>
    <w:p w14:paraId="384B46D3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3AE8E4FE" w14:textId="77777777" w:rsidR="00150366" w:rsidRDefault="00150366">
      <w:pPr>
        <w:spacing w:line="200" w:lineRule="exact"/>
      </w:pPr>
    </w:p>
    <w:p w14:paraId="13A5C409" w14:textId="77777777" w:rsidR="00150366" w:rsidRDefault="00000000">
      <w:pPr>
        <w:spacing w:before="31"/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595E45FD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10AFE802" w14:textId="77777777" w:rsidR="00150366" w:rsidRDefault="00000000">
      <w:pPr>
        <w:spacing w:line="250" w:lineRule="auto"/>
        <w:ind w:left="120" w:right="84" w:firstLine="360"/>
        <w:jc w:val="both"/>
      </w:pPr>
      <w:r>
        <w:rPr>
          <w:spacing w:val="-4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38"/>
        </w:rPr>
        <w:t xml:space="preserve"> </w:t>
      </w:r>
      <w:r>
        <w:rPr>
          <w:spacing w:val="-4"/>
        </w:rPr>
        <w:t>vers</w:t>
      </w:r>
      <w:r>
        <w:t>e</w:t>
      </w:r>
      <w:r>
        <w:rPr>
          <w:spacing w:val="21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34"/>
          <w:w w:val="77"/>
        </w:rPr>
        <w:t xml:space="preserve"> </w:t>
      </w:r>
      <w:r>
        <w:rPr>
          <w:spacing w:val="-4"/>
        </w:rPr>
        <w:t>Jayadev</w:t>
      </w:r>
      <w:r>
        <w:t>a</w:t>
      </w:r>
      <w:r>
        <w:rPr>
          <w:spacing w:val="6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1"/>
        </w:rPr>
        <w:t xml:space="preserve"> </w:t>
      </w:r>
      <w:r>
        <w:rPr>
          <w:spacing w:val="-4"/>
        </w:rPr>
        <w:t>describin</w:t>
      </w:r>
      <w:r>
        <w:t>g</w:t>
      </w:r>
      <w:r>
        <w:rPr>
          <w:spacing w:val="46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8"/>
        </w:rPr>
        <w:t xml:space="preserve"> </w:t>
      </w:r>
      <w:r>
        <w:rPr>
          <w:spacing w:val="-4"/>
        </w:rPr>
        <w:t>swee</w:t>
      </w:r>
      <w:r>
        <w:t>t</w:t>
      </w:r>
      <w:r>
        <w:rPr>
          <w:spacing w:val="26"/>
        </w:rPr>
        <w:t xml:space="preserve"> </w:t>
      </w:r>
      <w:r>
        <w:rPr>
          <w:spacing w:val="-4"/>
          <w:w w:val="104"/>
        </w:rPr>
        <w:t xml:space="preserve">artistry </w:t>
      </w:r>
      <w:r>
        <w:t>of</w:t>
      </w:r>
      <w:r>
        <w:rPr>
          <w:spacing w:val="8"/>
        </w:rPr>
        <w:t xml:space="preserve"> </w:t>
      </w:r>
      <w:r>
        <w:t>his</w:t>
      </w:r>
      <w:r>
        <w:rPr>
          <w:spacing w:val="23"/>
        </w:rPr>
        <w:t xml:space="preserve"> </w:t>
      </w:r>
      <w:r>
        <w:rPr>
          <w:i/>
          <w:w w:val="94"/>
        </w:rPr>
        <w:t>Géta-govinda</w:t>
      </w:r>
      <w:r>
        <w:rPr>
          <w:w w:val="94"/>
        </w:rPr>
        <w:t>,</w:t>
      </w:r>
      <w:r>
        <w:rPr>
          <w:spacing w:val="21"/>
          <w:w w:val="94"/>
        </w:rPr>
        <w:t xml:space="preserve"> </w:t>
      </w:r>
      <w:r>
        <w:t>which</w:t>
      </w:r>
      <w:r>
        <w:rPr>
          <w:spacing w:val="3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tribute  to</w:t>
      </w:r>
      <w:r>
        <w:rPr>
          <w:spacing w:val="2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glories</w:t>
      </w:r>
      <w:r>
        <w:rPr>
          <w:spacing w:val="1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w w:val="107"/>
        </w:rPr>
        <w:t xml:space="preserve">the </w:t>
      </w:r>
      <w:r>
        <w:t xml:space="preserve">most </w:t>
      </w:r>
      <w:r>
        <w:rPr>
          <w:spacing w:val="8"/>
        </w:rPr>
        <w:t xml:space="preserve"> </w:t>
      </w:r>
      <w:r>
        <w:t xml:space="preserve">brilliant </w:t>
      </w:r>
      <w:r>
        <w:rPr>
          <w:spacing w:val="18"/>
        </w:rPr>
        <w:t xml:space="preserve"> </w:t>
      </w:r>
      <w:r>
        <w:rPr>
          <w:i/>
        </w:rPr>
        <w:t>çåìgära-rasa</w:t>
      </w:r>
      <w:r>
        <w:rPr>
          <w:i/>
          <w:spacing w:val="22"/>
        </w:rPr>
        <w:t xml:space="preserve"> </w:t>
      </w:r>
      <w:r>
        <w:t xml:space="preserve">in </w:t>
      </w:r>
      <w:r>
        <w:rPr>
          <w:spacing w:val="3"/>
        </w:rPr>
        <w:t xml:space="preserve"> </w:t>
      </w:r>
      <w:r>
        <w:t xml:space="preserve">its  most </w:t>
      </w:r>
      <w:r>
        <w:rPr>
          <w:spacing w:val="8"/>
        </w:rPr>
        <w:t xml:space="preserve"> </w:t>
      </w:r>
      <w:r>
        <w:t xml:space="preserve">refined </w:t>
      </w:r>
      <w:r>
        <w:rPr>
          <w:spacing w:val="9"/>
        </w:rPr>
        <w:t xml:space="preserve"> </w:t>
      </w:r>
      <w:r>
        <w:t xml:space="preserve">form. </w:t>
      </w:r>
      <w:r>
        <w:rPr>
          <w:spacing w:val="6"/>
        </w:rPr>
        <w:t xml:space="preserve"> </w:t>
      </w:r>
      <w:r>
        <w:rPr>
          <w:w w:val="103"/>
        </w:rPr>
        <w:t xml:space="preserve">Its </w:t>
      </w:r>
      <w:r>
        <w:t xml:space="preserve">unparalleled </w:t>
      </w:r>
      <w:r>
        <w:rPr>
          <w:spacing w:val="11"/>
        </w:rPr>
        <w:t xml:space="preserve"> </w:t>
      </w:r>
      <w:r>
        <w:t>sweetness</w:t>
      </w:r>
      <w:r>
        <w:rPr>
          <w:spacing w:val="37"/>
        </w:rPr>
        <w:t xml:space="preserve"> </w:t>
      </w:r>
      <w:r>
        <w:t xml:space="preserve">renders </w:t>
      </w:r>
      <w:r>
        <w:rPr>
          <w:spacing w:val="1"/>
        </w:rPr>
        <w:t xml:space="preserve"> </w:t>
      </w:r>
      <w:r>
        <w:t>all</w:t>
      </w:r>
      <w:r>
        <w:rPr>
          <w:spacing w:val="21"/>
        </w:rPr>
        <w:t xml:space="preserve"> </w:t>
      </w:r>
      <w:r>
        <w:t xml:space="preserve">other  substances </w:t>
      </w:r>
      <w:r>
        <w:rPr>
          <w:spacing w:val="5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rPr>
          <w:w w:val="107"/>
        </w:rPr>
        <w:t xml:space="preserve">the </w:t>
      </w:r>
      <w:r>
        <w:rPr>
          <w:spacing w:val="-2"/>
        </w:rPr>
        <w:t>worl</w:t>
      </w:r>
      <w:r>
        <w:t>d</w:t>
      </w:r>
      <w:r>
        <w:rPr>
          <w:spacing w:val="32"/>
        </w:rPr>
        <w:t xml:space="preserve"> </w:t>
      </w:r>
      <w:r>
        <w:rPr>
          <w:spacing w:val="-2"/>
        </w:rPr>
        <w:t>insipid</w:t>
      </w:r>
      <w:r>
        <w:t>;</w:t>
      </w:r>
      <w:r>
        <w:rPr>
          <w:spacing w:val="31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learne</w:t>
      </w:r>
      <w:r>
        <w:t>d</w:t>
      </w:r>
      <w:r>
        <w:rPr>
          <w:spacing w:val="37"/>
        </w:rPr>
        <w:t xml:space="preserve"> </w:t>
      </w:r>
      <w:r>
        <w:rPr>
          <w:spacing w:val="-2"/>
        </w:rPr>
        <w:t>devotee</w:t>
      </w:r>
      <w:r>
        <w:t>s</w:t>
      </w:r>
      <w:r>
        <w:rPr>
          <w:spacing w:val="27"/>
        </w:rPr>
        <w:t xml:space="preserve"> </w:t>
      </w:r>
      <w:r>
        <w:rPr>
          <w:spacing w:val="-2"/>
        </w:rPr>
        <w:t>ther</w:t>
      </w:r>
      <w:r>
        <w:t>e</w:t>
      </w:r>
      <w:r>
        <w:rPr>
          <w:spacing w:val="37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3"/>
        </w:rPr>
        <w:t xml:space="preserve"> </w:t>
      </w:r>
      <w:r>
        <w:rPr>
          <w:spacing w:val="-2"/>
        </w:rPr>
        <w:t>nothin</w:t>
      </w:r>
      <w:r>
        <w:t xml:space="preserve">g  </w:t>
      </w:r>
      <w:r>
        <w:rPr>
          <w:spacing w:val="-2"/>
        </w:rPr>
        <w:t xml:space="preserve">else </w:t>
      </w:r>
      <w:r>
        <w:t>sweeter.</w:t>
      </w:r>
      <w:r>
        <w:rPr>
          <w:spacing w:val="32"/>
        </w:rPr>
        <w:t xml:space="preserve"> </w:t>
      </w:r>
      <w:r>
        <w:rPr>
          <w:w w:val="89"/>
        </w:rPr>
        <w:t>Çré</w:t>
      </w:r>
      <w:r>
        <w:rPr>
          <w:spacing w:val="-7"/>
          <w:w w:val="89"/>
        </w:rPr>
        <w:t xml:space="preserve"> </w:t>
      </w:r>
      <w:r>
        <w:rPr>
          <w:w w:val="89"/>
        </w:rPr>
        <w:t xml:space="preserve">Jayadeva’s </w:t>
      </w:r>
      <w:r>
        <w:rPr>
          <w:spacing w:val="33"/>
          <w:w w:val="89"/>
        </w:rPr>
        <w:t xml:space="preserve"> </w:t>
      </w:r>
      <w:r>
        <w:t xml:space="preserve">ingenious  composition, </w:t>
      </w:r>
      <w:r>
        <w:rPr>
          <w:spacing w:val="1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w w:val="105"/>
        </w:rPr>
        <w:t xml:space="preserve">ultimate </w:t>
      </w:r>
      <w:r>
        <w:rPr>
          <w:spacing w:val="-5"/>
        </w:rPr>
        <w:t>expressio</w:t>
      </w:r>
      <w:r>
        <w:t>n</w:t>
      </w:r>
      <w:r>
        <w:rPr>
          <w:spacing w:val="49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2"/>
        </w:rPr>
        <w:t xml:space="preserve"> </w:t>
      </w:r>
      <w:r>
        <w:rPr>
          <w:spacing w:val="-5"/>
        </w:rPr>
        <w:t>essenc</w:t>
      </w:r>
      <w:r>
        <w:t>e</w:t>
      </w:r>
      <w:r>
        <w:rPr>
          <w:spacing w:val="21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5"/>
        </w:rPr>
        <w:t>al</w:t>
      </w:r>
      <w:r>
        <w:t>l</w:t>
      </w:r>
      <w:r>
        <w:rPr>
          <w:spacing w:val="14"/>
        </w:rPr>
        <w:t xml:space="preserve"> </w:t>
      </w:r>
      <w:r>
        <w:rPr>
          <w:spacing w:val="-5"/>
        </w:rPr>
        <w:t>romanti</w:t>
      </w:r>
      <w:r>
        <w:t xml:space="preserve">c  </w:t>
      </w:r>
      <w:r>
        <w:rPr>
          <w:spacing w:val="-5"/>
        </w:rPr>
        <w:t>sentiment</w:t>
      </w:r>
      <w:r>
        <w:t xml:space="preserve">s </w:t>
      </w:r>
      <w:r>
        <w:rPr>
          <w:spacing w:val="7"/>
        </w:rPr>
        <w:t xml:space="preserve"> </w:t>
      </w:r>
      <w:r>
        <w:rPr>
          <w:spacing w:val="-5"/>
        </w:rPr>
        <w:t>(</w:t>
      </w:r>
      <w:r>
        <w:rPr>
          <w:i/>
          <w:spacing w:val="-5"/>
        </w:rPr>
        <w:t xml:space="preserve">çåìgära- </w:t>
      </w:r>
      <w:r>
        <w:rPr>
          <w:i/>
        </w:rPr>
        <w:t>rasa</w:t>
      </w:r>
      <w:r>
        <w:t>),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personification</w:t>
      </w:r>
      <w:r>
        <w:rPr>
          <w:spacing w:val="3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103"/>
        </w:rPr>
        <w:t>auspiciousness.</w:t>
      </w:r>
    </w:p>
    <w:p w14:paraId="47645A2F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6FE4A586" w14:textId="77777777" w:rsidR="00150366" w:rsidRDefault="00000000">
      <w:pPr>
        <w:spacing w:line="250" w:lineRule="auto"/>
        <w:ind w:left="120" w:right="84" w:firstLine="360"/>
        <w:jc w:val="both"/>
      </w:pPr>
      <w:r>
        <w:t xml:space="preserve">Rädhä   and  </w:t>
      </w:r>
      <w:r>
        <w:rPr>
          <w:spacing w:val="12"/>
        </w:rPr>
        <w:t xml:space="preserve"> </w:t>
      </w:r>
      <w:r>
        <w:t>Kåñëa’s</w:t>
      </w:r>
      <w:r>
        <w:rPr>
          <w:spacing w:val="36"/>
        </w:rPr>
        <w:t xml:space="preserve"> </w:t>
      </w:r>
      <w:r>
        <w:t xml:space="preserve">auspicious  </w:t>
      </w:r>
      <w:r>
        <w:rPr>
          <w:spacing w:val="29"/>
        </w:rPr>
        <w:t xml:space="preserve"> </w:t>
      </w:r>
      <w:r>
        <w:t xml:space="preserve">adventures  </w:t>
      </w:r>
      <w:r>
        <w:rPr>
          <w:spacing w:val="30"/>
        </w:rPr>
        <w:t xml:space="preserve"> </w:t>
      </w:r>
      <w:r>
        <w:t xml:space="preserve">are  </w:t>
      </w:r>
      <w:r>
        <w:rPr>
          <w:spacing w:val="2"/>
        </w:rPr>
        <w:t xml:space="preserve"> </w:t>
      </w:r>
      <w:r>
        <w:rPr>
          <w:w w:val="107"/>
        </w:rPr>
        <w:t xml:space="preserve">the </w:t>
      </w:r>
      <w:r>
        <w:t>exclusive</w:t>
      </w:r>
      <w:r>
        <w:rPr>
          <w:spacing w:val="13"/>
        </w:rPr>
        <w:t xml:space="preserve"> </w:t>
      </w:r>
      <w:r>
        <w:t>embodiment</w:t>
      </w:r>
      <w:r>
        <w:rPr>
          <w:spacing w:val="45"/>
        </w:rPr>
        <w:t xml:space="preserve"> </w:t>
      </w:r>
      <w:r>
        <w:t>of good</w:t>
      </w:r>
      <w:r>
        <w:rPr>
          <w:spacing w:val="13"/>
        </w:rPr>
        <w:t xml:space="preserve"> </w:t>
      </w:r>
      <w:r>
        <w:t>fortune.</w:t>
      </w:r>
      <w:r>
        <w:rPr>
          <w:spacing w:val="36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i/>
        </w:rPr>
        <w:t xml:space="preserve">rasika </w:t>
      </w:r>
      <w:r>
        <w:t xml:space="preserve">devotees,  the </w:t>
      </w:r>
      <w:r>
        <w:rPr>
          <w:spacing w:val="2"/>
        </w:rPr>
        <w:t xml:space="preserve"> </w:t>
      </w:r>
      <w:r>
        <w:t xml:space="preserve">astonishingly </w:t>
      </w:r>
      <w:r>
        <w:rPr>
          <w:spacing w:val="17"/>
        </w:rPr>
        <w:t xml:space="preserve"> </w:t>
      </w:r>
      <w:r>
        <w:t xml:space="preserve">delightful </w:t>
      </w:r>
      <w:r>
        <w:rPr>
          <w:spacing w:val="9"/>
        </w:rPr>
        <w:t xml:space="preserve"> </w:t>
      </w:r>
      <w:r>
        <w:t>taste  of</w:t>
      </w:r>
      <w:r>
        <w:rPr>
          <w:spacing w:val="30"/>
        </w:rPr>
        <w:t xml:space="preserve"> </w:t>
      </w:r>
      <w:r>
        <w:t xml:space="preserve">the </w:t>
      </w:r>
      <w:r>
        <w:rPr>
          <w:spacing w:val="2"/>
        </w:rPr>
        <w:t xml:space="preserve"> </w:t>
      </w:r>
      <w:r>
        <w:rPr>
          <w:i/>
        </w:rPr>
        <w:t>rasa</w:t>
      </w:r>
      <w:r>
        <w:rPr>
          <w:i/>
          <w:spacing w:val="19"/>
        </w:rPr>
        <w:t xml:space="preserve"> </w:t>
      </w:r>
      <w:r>
        <w:t xml:space="preserve">of </w:t>
      </w:r>
      <w:r>
        <w:rPr>
          <w:i/>
          <w:w w:val="94"/>
        </w:rPr>
        <w:t>Géta-govinda</w:t>
      </w:r>
      <w:r>
        <w:rPr>
          <w:i/>
          <w:spacing w:val="30"/>
          <w:w w:val="94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not  available</w:t>
      </w:r>
      <w:r>
        <w:rPr>
          <w:spacing w:val="30"/>
        </w:rPr>
        <w:t xml:space="preserve"> </w:t>
      </w:r>
      <w:r>
        <w:t xml:space="preserve">anywhere </w:t>
      </w:r>
      <w:r>
        <w:rPr>
          <w:spacing w:val="3"/>
        </w:rPr>
        <w:t xml:space="preserve"> </w:t>
      </w:r>
      <w:r>
        <w:t>else.</w:t>
      </w:r>
      <w:r>
        <w:rPr>
          <w:spacing w:val="30"/>
        </w:rPr>
        <w:t xml:space="preserve"> </w:t>
      </w:r>
      <w:r>
        <w:t>If</w:t>
      </w:r>
      <w:r>
        <w:rPr>
          <w:spacing w:val="22"/>
        </w:rPr>
        <w:t xml:space="preserve"> </w:t>
      </w:r>
      <w:r>
        <w:t>one</w:t>
      </w:r>
      <w:r>
        <w:rPr>
          <w:spacing w:val="44"/>
        </w:rPr>
        <w:t xml:space="preserve"> </w:t>
      </w:r>
      <w:r>
        <w:rPr>
          <w:w w:val="103"/>
        </w:rPr>
        <w:t xml:space="preserve">gathers </w:t>
      </w:r>
      <w:r>
        <w:t xml:space="preserve">together </w:t>
      </w:r>
      <w:r>
        <w:rPr>
          <w:spacing w:val="2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sweetness</w:t>
      </w:r>
      <w:r>
        <w:rPr>
          <w:spacing w:val="35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entire</w:t>
      </w:r>
      <w:r>
        <w:rPr>
          <w:spacing w:val="42"/>
        </w:rPr>
        <w:t xml:space="preserve"> </w:t>
      </w:r>
      <w:r>
        <w:t>world</w:t>
      </w:r>
      <w:r>
        <w:rPr>
          <w:spacing w:val="38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one</w:t>
      </w:r>
      <w:r>
        <w:rPr>
          <w:spacing w:val="33"/>
        </w:rPr>
        <w:t xml:space="preserve"> </w:t>
      </w:r>
      <w:r>
        <w:rPr>
          <w:w w:val="102"/>
        </w:rPr>
        <w:t xml:space="preserve">place, </w:t>
      </w:r>
      <w:r>
        <w:rPr>
          <w:spacing w:val="-5"/>
        </w:rPr>
        <w:t>i</w:t>
      </w:r>
      <w:r>
        <w:t>t</w:t>
      </w:r>
      <w:r>
        <w:rPr>
          <w:spacing w:val="28"/>
        </w:rPr>
        <w:t xml:space="preserve"> </w:t>
      </w:r>
      <w:r>
        <w:rPr>
          <w:spacing w:val="-5"/>
        </w:rPr>
        <w:t>wil</w:t>
      </w:r>
      <w:r>
        <w:t>l</w:t>
      </w:r>
      <w:r>
        <w:rPr>
          <w:spacing w:val="20"/>
        </w:rPr>
        <w:t xml:space="preserve"> </w:t>
      </w:r>
      <w:r>
        <w:rPr>
          <w:spacing w:val="-5"/>
        </w:rPr>
        <w:t>b</w:t>
      </w:r>
      <w:r>
        <w:t>e</w:t>
      </w:r>
      <w:r>
        <w:rPr>
          <w:spacing w:val="24"/>
        </w:rPr>
        <w:t xml:space="preserve"> </w:t>
      </w:r>
      <w:r>
        <w:rPr>
          <w:spacing w:val="-5"/>
        </w:rPr>
        <w:t>tasteles</w:t>
      </w:r>
      <w:r>
        <w:t>s</w:t>
      </w:r>
      <w:r>
        <w:rPr>
          <w:spacing w:val="33"/>
        </w:rPr>
        <w:t xml:space="preserve"> </w:t>
      </w:r>
      <w:r>
        <w:rPr>
          <w:spacing w:val="-5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37"/>
        </w:rPr>
        <w:t xml:space="preserve"> </w:t>
      </w:r>
      <w:r>
        <w:rPr>
          <w:spacing w:val="-5"/>
        </w:rPr>
        <w:t>fac</w:t>
      </w:r>
      <w:r>
        <w:t>e</w:t>
      </w:r>
      <w:r>
        <w:rPr>
          <w:spacing w:val="10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37"/>
        </w:rPr>
        <w:t xml:space="preserve"> </w:t>
      </w:r>
      <w:r>
        <w:rPr>
          <w:spacing w:val="-5"/>
        </w:rPr>
        <w:t>lyrica</w:t>
      </w:r>
      <w:r>
        <w:t>l</w:t>
      </w:r>
      <w:r>
        <w:rPr>
          <w:spacing w:val="20"/>
        </w:rPr>
        <w:t xml:space="preserve"> </w:t>
      </w:r>
      <w:r>
        <w:rPr>
          <w:spacing w:val="-5"/>
        </w:rPr>
        <w:t>song</w:t>
      </w:r>
      <w:r>
        <w:t>.</w:t>
      </w:r>
      <w:r>
        <w:rPr>
          <w:spacing w:val="33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9"/>
        </w:rPr>
        <w:t xml:space="preserve"> </w:t>
      </w:r>
      <w:r>
        <w:rPr>
          <w:spacing w:val="-5"/>
          <w:w w:val="108"/>
        </w:rPr>
        <w:t xml:space="preserve">author </w:t>
      </w:r>
      <w:r>
        <w:rPr>
          <w:spacing w:val="-5"/>
        </w:rPr>
        <w:t>says</w:t>
      </w:r>
      <w:r>
        <w:t>,</w:t>
      </w:r>
      <w:r>
        <w:rPr>
          <w:spacing w:val="3"/>
        </w:rPr>
        <w:t xml:space="preserve"> </w:t>
      </w:r>
      <w:r>
        <w:rPr>
          <w:spacing w:val="-5"/>
        </w:rPr>
        <w:t>“He</w:t>
      </w:r>
      <w:r>
        <w:t>y</w:t>
      </w:r>
      <w:r>
        <w:rPr>
          <w:spacing w:val="-1"/>
        </w:rPr>
        <w:t xml:space="preserve"> </w:t>
      </w:r>
      <w:r>
        <w:rPr>
          <w:spacing w:val="-5"/>
        </w:rPr>
        <w:t>wine</w:t>
      </w:r>
      <w:r>
        <w:t>,</w:t>
      </w:r>
      <w:r>
        <w:rPr>
          <w:spacing w:val="20"/>
        </w:rPr>
        <w:t xml:space="preserve"> </w:t>
      </w:r>
      <w:r>
        <w:rPr>
          <w:spacing w:val="-5"/>
        </w:rPr>
        <w:t>wha</w:t>
      </w:r>
      <w:r>
        <w:t>t</w:t>
      </w:r>
      <w:r>
        <w:rPr>
          <w:spacing w:val="23"/>
        </w:rPr>
        <w:t xml:space="preserve"> </w:t>
      </w:r>
      <w:r>
        <w:rPr>
          <w:spacing w:val="-5"/>
        </w:rPr>
        <w:t>d</w:t>
      </w:r>
      <w:r>
        <w:t>o</w:t>
      </w:r>
      <w:r>
        <w:rPr>
          <w:spacing w:val="17"/>
        </w:rPr>
        <w:t xml:space="preserve"> </w:t>
      </w:r>
      <w:r>
        <w:rPr>
          <w:spacing w:val="-5"/>
        </w:rPr>
        <w:t>yo</w:t>
      </w:r>
      <w:r>
        <w:t>u</w:t>
      </w:r>
      <w:r>
        <w:rPr>
          <w:spacing w:val="16"/>
        </w:rPr>
        <w:t xml:space="preserve"> </w:t>
      </w:r>
      <w:r>
        <w:rPr>
          <w:spacing w:val="-5"/>
        </w:rPr>
        <w:t>thin</w:t>
      </w:r>
      <w:r>
        <w:t>k</w:t>
      </w:r>
      <w:r>
        <w:rPr>
          <w:spacing w:val="44"/>
        </w:rPr>
        <w:t xml:space="preserve"> </w:t>
      </w:r>
      <w:r>
        <w:rPr>
          <w:spacing w:val="-5"/>
        </w:rPr>
        <w:t>abou</w:t>
      </w:r>
      <w:r>
        <w:t>t</w:t>
      </w:r>
      <w:r>
        <w:rPr>
          <w:spacing w:val="29"/>
        </w:rPr>
        <w:t xml:space="preserve"> </w:t>
      </w:r>
      <w:r>
        <w:rPr>
          <w:spacing w:val="-5"/>
        </w:rPr>
        <w:t>yoursel</w:t>
      </w:r>
      <w:r>
        <w:t>f</w:t>
      </w:r>
      <w:r>
        <w:rPr>
          <w:spacing w:val="14"/>
        </w:rPr>
        <w:t xml:space="preserve"> </w:t>
      </w:r>
      <w:r>
        <w:rPr>
          <w:spacing w:val="-5"/>
        </w:rPr>
        <w:t>now</w:t>
      </w:r>
      <w:r>
        <w:t>?</w:t>
      </w:r>
      <w:r>
        <w:rPr>
          <w:spacing w:val="20"/>
        </w:rPr>
        <w:t xml:space="preserve"> </w:t>
      </w:r>
      <w:r>
        <w:rPr>
          <w:spacing w:val="-5"/>
        </w:rPr>
        <w:t xml:space="preserve">Your </w:t>
      </w:r>
      <w:r>
        <w:t>sweetness</w:t>
      </w:r>
      <w:r>
        <w:rPr>
          <w:spacing w:val="16"/>
        </w:rPr>
        <w:t xml:space="preserve"> </w:t>
      </w:r>
      <w:r>
        <w:t>is useless</w:t>
      </w:r>
      <w:r>
        <w:rPr>
          <w:spacing w:val="11"/>
        </w:rPr>
        <w:t xml:space="preserve"> </w:t>
      </w:r>
      <w:r>
        <w:t>– what</w:t>
      </w:r>
      <w:r>
        <w:rPr>
          <w:spacing w:val="16"/>
        </w:rPr>
        <w:t xml:space="preserve"> </w:t>
      </w:r>
      <w:r>
        <w:t>power</w:t>
      </w:r>
      <w:r>
        <w:rPr>
          <w:spacing w:val="15"/>
        </w:rPr>
        <w:t xml:space="preserve"> </w:t>
      </w:r>
      <w:r>
        <w:t>do</w:t>
      </w:r>
      <w:r>
        <w:rPr>
          <w:spacing w:val="10"/>
        </w:rPr>
        <w:t xml:space="preserve"> </w:t>
      </w:r>
      <w:r>
        <w:t>you</w:t>
      </w:r>
      <w:r>
        <w:rPr>
          <w:spacing w:val="9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w w:val="104"/>
        </w:rPr>
        <w:t xml:space="preserve">intoxicate </w:t>
      </w:r>
      <w:r>
        <w:t>the</w:t>
      </w:r>
      <w:r>
        <w:rPr>
          <w:spacing w:val="30"/>
        </w:rPr>
        <w:t xml:space="preserve"> </w:t>
      </w:r>
      <w:r>
        <w:t>righteous  devotees?</w:t>
      </w:r>
      <w:r>
        <w:rPr>
          <w:spacing w:val="29"/>
        </w:rPr>
        <w:t xml:space="preserve"> </w:t>
      </w:r>
      <w:r>
        <w:t>Hey</w:t>
      </w:r>
      <w:r>
        <w:rPr>
          <w:spacing w:val="6"/>
        </w:rPr>
        <w:t xml:space="preserve"> </w:t>
      </w:r>
      <w:r>
        <w:t>sugar,</w:t>
      </w:r>
      <w:r>
        <w:rPr>
          <w:spacing w:val="27"/>
        </w:rPr>
        <w:t xml:space="preserve"> </w:t>
      </w:r>
      <w:r>
        <w:t>what</w:t>
      </w:r>
      <w:r>
        <w:rPr>
          <w:spacing w:val="28"/>
        </w:rPr>
        <w:t xml:space="preserve"> </w:t>
      </w:r>
      <w:r>
        <w:t xml:space="preserve">happened </w:t>
      </w:r>
      <w:r>
        <w:rPr>
          <w:spacing w:val="1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rPr>
          <w:w w:val="105"/>
        </w:rPr>
        <w:t xml:space="preserve">your </w:t>
      </w:r>
      <w:r>
        <w:t>sweetness?</w:t>
      </w:r>
      <w:r>
        <w:rPr>
          <w:spacing w:val="47"/>
        </w:rPr>
        <w:t xml:space="preserve"> </w:t>
      </w:r>
      <w:r>
        <w:t>How</w:t>
      </w:r>
      <w:r>
        <w:rPr>
          <w:spacing w:val="29"/>
        </w:rPr>
        <w:t xml:space="preserve"> </w:t>
      </w:r>
      <w:r>
        <w:t xml:space="preserve">bitter </w:t>
      </w:r>
      <w:r>
        <w:rPr>
          <w:spacing w:val="4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are.</w:t>
      </w:r>
      <w:r>
        <w:rPr>
          <w:spacing w:val="38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have</w:t>
      </w:r>
      <w:r>
        <w:rPr>
          <w:spacing w:val="37"/>
        </w:rPr>
        <w:t xml:space="preserve"> </w:t>
      </w:r>
      <w:r>
        <w:t>lost</w:t>
      </w:r>
      <w:r>
        <w:rPr>
          <w:spacing w:val="41"/>
        </w:rPr>
        <w:t xml:space="preserve"> </w:t>
      </w:r>
      <w:r>
        <w:t>your</w:t>
      </w:r>
      <w:r>
        <w:rPr>
          <w:spacing w:val="47"/>
        </w:rPr>
        <w:t xml:space="preserve"> </w:t>
      </w:r>
      <w:r>
        <w:t>flavor, so</w:t>
      </w:r>
      <w:r>
        <w:rPr>
          <w:spacing w:val="23"/>
        </w:rPr>
        <w:t xml:space="preserve"> </w:t>
      </w:r>
      <w:r>
        <w:t>who</w:t>
      </w:r>
      <w:r>
        <w:rPr>
          <w:spacing w:val="33"/>
        </w:rPr>
        <w:t xml:space="preserve"> </w:t>
      </w:r>
      <w:r>
        <w:t>would</w:t>
      </w:r>
      <w:r>
        <w:rPr>
          <w:spacing w:val="39"/>
        </w:rPr>
        <w:t xml:space="preserve"> </w:t>
      </w:r>
      <w:r>
        <w:t>bother  with</w:t>
      </w:r>
      <w:r>
        <w:rPr>
          <w:spacing w:val="37"/>
        </w:rPr>
        <w:t xml:space="preserve"> </w:t>
      </w:r>
      <w:r>
        <w:t>you</w:t>
      </w:r>
      <w:r>
        <w:rPr>
          <w:spacing w:val="28"/>
        </w:rPr>
        <w:t xml:space="preserve"> </w:t>
      </w:r>
      <w:r>
        <w:t>now?</w:t>
      </w:r>
      <w:r>
        <w:rPr>
          <w:spacing w:val="32"/>
        </w:rPr>
        <w:t xml:space="preserve"> </w:t>
      </w:r>
      <w:r>
        <w:t>Hey</w:t>
      </w:r>
      <w:r>
        <w:rPr>
          <w:spacing w:val="13"/>
        </w:rPr>
        <w:t xml:space="preserve"> </w:t>
      </w:r>
      <w:r>
        <w:t>grapes,</w:t>
      </w:r>
      <w:r>
        <w:rPr>
          <w:spacing w:val="31"/>
        </w:rPr>
        <w:t xml:space="preserve"> </w:t>
      </w:r>
      <w:r>
        <w:rPr>
          <w:w w:val="102"/>
        </w:rPr>
        <w:t xml:space="preserve">beware! </w:t>
      </w:r>
      <w:r>
        <w:t>Why</w:t>
      </w:r>
      <w:r>
        <w:rPr>
          <w:spacing w:val="20"/>
        </w:rPr>
        <w:t xml:space="preserve"> </w:t>
      </w:r>
      <w:r>
        <w:t>would</w:t>
      </w:r>
      <w:r>
        <w:rPr>
          <w:spacing w:val="32"/>
        </w:rPr>
        <w:t xml:space="preserve"> </w:t>
      </w:r>
      <w:r>
        <w:t>any</w:t>
      </w:r>
      <w:r>
        <w:rPr>
          <w:spacing w:val="18"/>
        </w:rPr>
        <w:t xml:space="preserve"> </w:t>
      </w:r>
      <w:r>
        <w:t xml:space="preserve">connoisseur </w:t>
      </w:r>
      <w:r>
        <w:rPr>
          <w:spacing w:val="10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i/>
        </w:rPr>
        <w:t>rasa</w:t>
      </w:r>
      <w:r>
        <w:rPr>
          <w:i/>
          <w:spacing w:val="-4"/>
        </w:rPr>
        <w:t xml:space="preserve"> </w:t>
      </w:r>
      <w:r>
        <w:t>ever</w:t>
      </w:r>
      <w:r>
        <w:rPr>
          <w:spacing w:val="15"/>
        </w:rPr>
        <w:t xml:space="preserve"> </w:t>
      </w:r>
      <w:r>
        <w:t>even</w:t>
      </w:r>
      <w:r>
        <w:rPr>
          <w:spacing w:val="20"/>
        </w:rPr>
        <w:t xml:space="preserve"> </w:t>
      </w:r>
      <w:r>
        <w:t>look</w:t>
      </w:r>
      <w:r>
        <w:rPr>
          <w:spacing w:val="26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rPr>
          <w:w w:val="105"/>
        </w:rPr>
        <w:t xml:space="preserve">your </w:t>
      </w:r>
      <w:r>
        <w:t>direction?</w:t>
      </w:r>
      <w:r>
        <w:rPr>
          <w:spacing w:val="39"/>
        </w:rPr>
        <w:t xml:space="preserve"> </w:t>
      </w:r>
      <w:r>
        <w:t>Hey nectar,</w:t>
      </w:r>
      <w:r>
        <w:rPr>
          <w:spacing w:val="34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>no</w:t>
      </w:r>
      <w:r>
        <w:rPr>
          <w:spacing w:val="21"/>
        </w:rPr>
        <w:t xml:space="preserve"> </w:t>
      </w:r>
      <w:r>
        <w:t>longer</w:t>
      </w:r>
      <w:r>
        <w:rPr>
          <w:spacing w:val="22"/>
        </w:rPr>
        <w:t xml:space="preserve"> </w:t>
      </w:r>
      <w:r>
        <w:t>have</w:t>
      </w:r>
      <w:r>
        <w:rPr>
          <w:spacing w:val="14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reason</w:t>
      </w:r>
      <w:r>
        <w:rPr>
          <w:spacing w:val="2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rPr>
          <w:w w:val="102"/>
        </w:rPr>
        <w:t xml:space="preserve">be </w:t>
      </w:r>
      <w:r>
        <w:rPr>
          <w:spacing w:val="-4"/>
        </w:rPr>
        <w:t>proud</w:t>
      </w:r>
      <w:r>
        <w:t>.</w:t>
      </w:r>
      <w:r>
        <w:rPr>
          <w:spacing w:val="41"/>
        </w:rPr>
        <w:t xml:space="preserve"> </w:t>
      </w:r>
      <w:r>
        <w:rPr>
          <w:spacing w:val="-4"/>
        </w:rPr>
        <w:t>Yo</w:t>
      </w:r>
      <w:r>
        <w:t>u</w:t>
      </w:r>
      <w:r>
        <w:rPr>
          <w:spacing w:val="-12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12"/>
        </w:rPr>
        <w:t xml:space="preserve"> </w:t>
      </w:r>
      <w:r>
        <w:rPr>
          <w:spacing w:val="-4"/>
        </w:rPr>
        <w:t>mortal</w:t>
      </w:r>
      <w:r>
        <w:t>.</w:t>
      </w:r>
      <w:r>
        <w:rPr>
          <w:spacing w:val="34"/>
        </w:rPr>
        <w:t xml:space="preserve"> </w:t>
      </w:r>
      <w:r>
        <w:rPr>
          <w:spacing w:val="-4"/>
        </w:rPr>
        <w:t>He</w:t>
      </w:r>
      <w:r>
        <w:t>y</w:t>
      </w:r>
      <w:r>
        <w:rPr>
          <w:spacing w:val="-2"/>
        </w:rPr>
        <w:t xml:space="preserve"> </w:t>
      </w:r>
      <w:r>
        <w:rPr>
          <w:spacing w:val="-4"/>
        </w:rPr>
        <w:t>milk</w:t>
      </w:r>
      <w:r>
        <w:t>,</w:t>
      </w:r>
      <w:r>
        <w:rPr>
          <w:spacing w:val="22"/>
        </w:rPr>
        <w:t xml:space="preserve"> </w:t>
      </w:r>
      <w:r>
        <w:rPr>
          <w:spacing w:val="-4"/>
        </w:rPr>
        <w:t>d</w:t>
      </w:r>
      <w:r>
        <w:t>o</w:t>
      </w:r>
      <w:r>
        <w:rPr>
          <w:spacing w:val="15"/>
        </w:rPr>
        <w:t xml:space="preserve"> </w:t>
      </w:r>
      <w:r>
        <w:rPr>
          <w:spacing w:val="-4"/>
        </w:rPr>
        <w:t>no</w:t>
      </w:r>
      <w:r>
        <w:t>t</w:t>
      </w:r>
      <w:r>
        <w:rPr>
          <w:spacing w:val="25"/>
        </w:rPr>
        <w:t xml:space="preserve"> </w:t>
      </w:r>
      <w:r>
        <w:rPr>
          <w:spacing w:val="-4"/>
        </w:rPr>
        <w:t>proudl</w:t>
      </w:r>
      <w:r>
        <w:t>y</w:t>
      </w:r>
      <w:r>
        <w:rPr>
          <w:spacing w:val="36"/>
        </w:rPr>
        <w:t xml:space="preserve"> </w:t>
      </w:r>
      <w:r>
        <w:rPr>
          <w:spacing w:val="-4"/>
        </w:rPr>
        <w:t>think</w:t>
      </w:r>
      <w:r>
        <w:t>,</w:t>
      </w:r>
      <w:r>
        <w:rPr>
          <w:spacing w:val="42"/>
        </w:rPr>
        <w:t xml:space="preserve"> </w:t>
      </w:r>
      <w:r>
        <w:rPr>
          <w:spacing w:val="-4"/>
        </w:rPr>
        <w:t>“</w:t>
      </w:r>
      <w:r>
        <w:t xml:space="preserve">I </w:t>
      </w:r>
      <w:r>
        <w:rPr>
          <w:spacing w:val="-4"/>
          <w:w w:val="103"/>
        </w:rPr>
        <w:t xml:space="preserve">am </w:t>
      </w:r>
      <w:r>
        <w:rPr>
          <w:i/>
        </w:rPr>
        <w:t>rasa,</w:t>
      </w:r>
      <w:r>
        <w:t>”</w:t>
      </w:r>
      <w:r>
        <w:rPr>
          <w:spacing w:val="-4"/>
        </w:rPr>
        <w:t xml:space="preserve"> </w:t>
      </w:r>
      <w:r>
        <w:t>because</w:t>
      </w:r>
      <w:r>
        <w:rPr>
          <w:spacing w:val="25"/>
        </w:rPr>
        <w:t xml:space="preserve"> </w:t>
      </w:r>
      <w:r>
        <w:t>your</w:t>
      </w:r>
      <w:r>
        <w:rPr>
          <w:spacing w:val="30"/>
        </w:rPr>
        <w:t xml:space="preserve"> </w:t>
      </w:r>
      <w:r>
        <w:rPr>
          <w:i/>
        </w:rPr>
        <w:t>rasa</w:t>
      </w:r>
      <w:r>
        <w:rPr>
          <w:i/>
          <w:spacing w:val="-4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just</w:t>
      </w:r>
      <w:r>
        <w:rPr>
          <w:spacing w:val="29"/>
        </w:rPr>
        <w:t xml:space="preserve"> </w:t>
      </w:r>
      <w:r>
        <w:t>water.</w:t>
      </w:r>
      <w:r>
        <w:rPr>
          <w:spacing w:val="27"/>
        </w:rPr>
        <w:t xml:space="preserve"> </w:t>
      </w:r>
      <w:r>
        <w:t>Hey</w:t>
      </w:r>
      <w:r>
        <w:rPr>
          <w:spacing w:val="5"/>
        </w:rPr>
        <w:t xml:space="preserve"> </w:t>
      </w:r>
      <w:r>
        <w:t>ripe</w:t>
      </w:r>
      <w:r>
        <w:rPr>
          <w:spacing w:val="24"/>
        </w:rPr>
        <w:t xml:space="preserve"> </w:t>
      </w:r>
      <w:r>
        <w:t>mango,</w:t>
      </w:r>
      <w:r>
        <w:rPr>
          <w:spacing w:val="30"/>
        </w:rPr>
        <w:t xml:space="preserve"> </w:t>
      </w:r>
      <w:r>
        <w:rPr>
          <w:w w:val="103"/>
        </w:rPr>
        <w:t xml:space="preserve">you </w:t>
      </w:r>
      <w:r>
        <w:t>have</w:t>
      </w:r>
      <w:r>
        <w:rPr>
          <w:spacing w:val="13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cry.</w:t>
      </w:r>
      <w:r>
        <w:rPr>
          <w:spacing w:val="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i/>
        </w:rPr>
        <w:t>rasika</w:t>
      </w:r>
      <w:r>
        <w:rPr>
          <w:i/>
          <w:spacing w:val="2"/>
        </w:rPr>
        <w:t xml:space="preserve"> </w:t>
      </w:r>
      <w:r>
        <w:t>devotees</w:t>
      </w:r>
      <w:r>
        <w:rPr>
          <w:spacing w:val="19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take</w:t>
      </w:r>
      <w:r>
        <w:rPr>
          <w:spacing w:val="18"/>
        </w:rPr>
        <w:t xml:space="preserve"> </w:t>
      </w:r>
      <w:r>
        <w:t>no</w:t>
      </w:r>
      <w:r>
        <w:rPr>
          <w:spacing w:val="19"/>
        </w:rPr>
        <w:t xml:space="preserve"> </w:t>
      </w:r>
      <w:r>
        <w:t>heed</w:t>
      </w:r>
      <w:r>
        <w:rPr>
          <w:spacing w:val="24"/>
        </w:rPr>
        <w:t xml:space="preserve"> </w:t>
      </w:r>
      <w:r>
        <w:t xml:space="preserve">of </w:t>
      </w:r>
      <w:r>
        <w:rPr>
          <w:w w:val="105"/>
        </w:rPr>
        <w:t xml:space="preserve">your </w:t>
      </w:r>
      <w:r>
        <w:rPr>
          <w:spacing w:val="-4"/>
        </w:rPr>
        <w:t>growin</w:t>
      </w:r>
      <w:r>
        <w:t>g</w:t>
      </w:r>
      <w:r>
        <w:rPr>
          <w:spacing w:val="38"/>
        </w:rPr>
        <w:t xml:space="preserve"> </w:t>
      </w:r>
      <w:r>
        <w:rPr>
          <w:spacing w:val="-4"/>
        </w:rPr>
        <w:t>ol</w:t>
      </w:r>
      <w:r>
        <w:t>d</w:t>
      </w:r>
      <w:r>
        <w:rPr>
          <w:spacing w:val="3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42"/>
        </w:rPr>
        <w:t xml:space="preserve"> </w:t>
      </w:r>
      <w:r>
        <w:rPr>
          <w:spacing w:val="-4"/>
        </w:rPr>
        <w:t>dryin</w:t>
      </w:r>
      <w:r>
        <w:t>g</w:t>
      </w:r>
      <w:r>
        <w:rPr>
          <w:spacing w:val="41"/>
        </w:rPr>
        <w:t xml:space="preserve"> </w:t>
      </w:r>
      <w:r>
        <w:rPr>
          <w:spacing w:val="-4"/>
        </w:rPr>
        <w:t>up</w:t>
      </w:r>
      <w:r>
        <w:t>.</w:t>
      </w:r>
      <w:r>
        <w:rPr>
          <w:spacing w:val="45"/>
        </w:rPr>
        <w:t xml:space="preserve"> </w:t>
      </w:r>
      <w:r>
        <w:rPr>
          <w:spacing w:val="-4"/>
        </w:rPr>
        <w:t>He</w:t>
      </w:r>
      <w:r>
        <w:t>y</w:t>
      </w:r>
      <w:r>
        <w:rPr>
          <w:spacing w:val="18"/>
        </w:rPr>
        <w:t xml:space="preserve"> </w:t>
      </w:r>
      <w:r>
        <w:rPr>
          <w:spacing w:val="-4"/>
        </w:rPr>
        <w:t>lip</w:t>
      </w:r>
      <w:r>
        <w:t>s</w:t>
      </w:r>
      <w:r>
        <w:rPr>
          <w:spacing w:val="31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-4"/>
        </w:rPr>
        <w:t>passionat</w:t>
      </w:r>
      <w:r>
        <w:t>e</w:t>
      </w:r>
      <w:r>
        <w:rPr>
          <w:spacing w:val="50"/>
        </w:rPr>
        <w:t xml:space="preserve"> </w:t>
      </w:r>
      <w:r>
        <w:rPr>
          <w:spacing w:val="-4"/>
          <w:w w:val="104"/>
        </w:rPr>
        <w:t xml:space="preserve">maidens! </w:t>
      </w:r>
      <w:r>
        <w:t>You also</w:t>
      </w:r>
      <w:r>
        <w:rPr>
          <w:spacing w:val="20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>no</w:t>
      </w:r>
      <w:r>
        <w:rPr>
          <w:spacing w:val="31"/>
        </w:rPr>
        <w:t xml:space="preserve"> </w:t>
      </w:r>
      <w:r>
        <w:t>place.</w:t>
      </w:r>
      <w:r>
        <w:rPr>
          <w:spacing w:val="27"/>
        </w:rPr>
        <w:t xml:space="preserve"> </w:t>
      </w:r>
      <w:r>
        <w:t>Go</w:t>
      </w:r>
      <w:r>
        <w:rPr>
          <w:spacing w:val="20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Pätäla,</w:t>
      </w:r>
      <w:r>
        <w:rPr>
          <w:spacing w:val="2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residence</w:t>
      </w:r>
      <w:r>
        <w:rPr>
          <w:spacing w:val="40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w w:val="107"/>
        </w:rPr>
        <w:t xml:space="preserve">the </w:t>
      </w:r>
      <w:r>
        <w:t>infernals.</w:t>
      </w:r>
      <w:r>
        <w:rPr>
          <w:spacing w:val="27"/>
        </w:rPr>
        <w:t xml:space="preserve"> </w:t>
      </w:r>
      <w:r>
        <w:t>None</w:t>
      </w:r>
      <w:r>
        <w:rPr>
          <w:spacing w:val="22"/>
        </w:rPr>
        <w:t xml:space="preserve"> </w:t>
      </w:r>
      <w:r>
        <w:t>of you</w:t>
      </w:r>
      <w:r>
        <w:rPr>
          <w:spacing w:val="14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provide</w:t>
      </w:r>
      <w:r>
        <w:rPr>
          <w:spacing w:val="23"/>
        </w:rPr>
        <w:t xml:space="preserve"> </w:t>
      </w:r>
      <w:r>
        <w:t>any</w:t>
      </w:r>
      <w:r>
        <w:rPr>
          <w:spacing w:val="11"/>
        </w:rPr>
        <w:t xml:space="preserve"> </w:t>
      </w:r>
      <w:r>
        <w:t>sweetness</w:t>
      </w:r>
      <w:r>
        <w:rPr>
          <w:spacing w:val="21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w w:val="105"/>
        </w:rPr>
        <w:t xml:space="preserve">those </w:t>
      </w:r>
      <w:r>
        <w:t>who</w:t>
      </w:r>
      <w:r>
        <w:rPr>
          <w:spacing w:val="16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expert</w:t>
      </w:r>
      <w:r>
        <w:rPr>
          <w:spacing w:val="27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relishing</w:t>
      </w:r>
      <w:r>
        <w:rPr>
          <w:spacing w:val="2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i/>
        </w:rPr>
        <w:t>rasa</w:t>
      </w:r>
      <w:r>
        <w:rPr>
          <w:i/>
          <w:spacing w:val="-1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rPr>
          <w:w w:val="103"/>
        </w:rPr>
        <w:t>poetry.”</w:t>
      </w:r>
    </w:p>
    <w:p w14:paraId="31AEE776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1DF2755B" w14:textId="77777777" w:rsidR="00150366" w:rsidRDefault="00000000">
      <w:pPr>
        <w:spacing w:line="250" w:lineRule="auto"/>
        <w:ind w:left="120" w:right="84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5"/>
        </w:rPr>
        <w:t>Thi</w:t>
      </w:r>
      <w:r>
        <w:t xml:space="preserve">s  </w:t>
      </w:r>
      <w:r>
        <w:rPr>
          <w:spacing w:val="-5"/>
        </w:rPr>
        <w:t>literar</w:t>
      </w:r>
      <w:r>
        <w:t xml:space="preserve">y </w:t>
      </w:r>
      <w:r>
        <w:rPr>
          <w:spacing w:val="7"/>
        </w:rPr>
        <w:t xml:space="preserve"> </w:t>
      </w:r>
      <w:r>
        <w:rPr>
          <w:spacing w:val="-5"/>
        </w:rPr>
        <w:t>compositio</w:t>
      </w:r>
      <w:r>
        <w:t xml:space="preserve">n </w:t>
      </w:r>
      <w:r>
        <w:rPr>
          <w:spacing w:val="29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39"/>
        </w:rPr>
        <w:t xml:space="preserve"> </w:t>
      </w:r>
      <w:r>
        <w:rPr>
          <w:spacing w:val="-5"/>
        </w:rPr>
        <w:t>nothin</w:t>
      </w:r>
      <w:r>
        <w:t xml:space="preserve">g </w:t>
      </w:r>
      <w:r>
        <w:rPr>
          <w:spacing w:val="26"/>
        </w:rPr>
        <w:t xml:space="preserve"> </w:t>
      </w:r>
      <w:r>
        <w:rPr>
          <w:spacing w:val="-5"/>
        </w:rPr>
        <w:t>bu</w:t>
      </w:r>
      <w:r>
        <w:t xml:space="preserve">t </w:t>
      </w:r>
      <w:r>
        <w:rPr>
          <w:spacing w:val="10"/>
        </w:rPr>
        <w:t xml:space="preserve"> </w:t>
      </w:r>
      <w:r>
        <w:rPr>
          <w:spacing w:val="-5"/>
          <w:w w:val="103"/>
        </w:rPr>
        <w:t xml:space="preserve">auspiciousness </w:t>
      </w:r>
      <w:r>
        <w:t xml:space="preserve">through  </w:t>
      </w:r>
      <w:r>
        <w:rPr>
          <w:spacing w:val="20"/>
        </w:rPr>
        <w:t xml:space="preserve"> </w:t>
      </w:r>
      <w:r>
        <w:t xml:space="preserve">and </w:t>
      </w:r>
      <w:r>
        <w:rPr>
          <w:spacing w:val="43"/>
        </w:rPr>
        <w:t xml:space="preserve"> </w:t>
      </w:r>
      <w:r>
        <w:t xml:space="preserve">through,  </w:t>
      </w:r>
      <w:r>
        <w:rPr>
          <w:spacing w:val="23"/>
        </w:rPr>
        <w:t xml:space="preserve"> </w:t>
      </w:r>
      <w:r>
        <w:t xml:space="preserve">from 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43"/>
        </w:rPr>
        <w:t xml:space="preserve"> </w:t>
      </w:r>
      <w:r>
        <w:t xml:space="preserve">beginning   to </w:t>
      </w:r>
      <w:r>
        <w:rPr>
          <w:spacing w:val="37"/>
        </w:rPr>
        <w:t xml:space="preserve"> </w:t>
      </w:r>
      <w:r>
        <w:t xml:space="preserve">the </w:t>
      </w:r>
      <w:r>
        <w:rPr>
          <w:spacing w:val="43"/>
        </w:rPr>
        <w:t xml:space="preserve"> </w:t>
      </w:r>
      <w:r>
        <w:rPr>
          <w:w w:val="106"/>
        </w:rPr>
        <w:t xml:space="preserve">end. </w:t>
      </w:r>
      <w:r>
        <w:t xml:space="preserve">Therefore </w:t>
      </w:r>
      <w:r>
        <w:rPr>
          <w:spacing w:val="33"/>
        </w:rPr>
        <w:t xml:space="preserve"> </w:t>
      </w:r>
      <w:r>
        <w:t xml:space="preserve">it </w:t>
      </w:r>
      <w:r>
        <w:rPr>
          <w:spacing w:val="25"/>
        </w:rPr>
        <w:t xml:space="preserve"> </w:t>
      </w:r>
      <w:r>
        <w:t xml:space="preserve">is </w:t>
      </w:r>
      <w:r>
        <w:rPr>
          <w:spacing w:val="17"/>
        </w:rPr>
        <w:t xml:space="preserve"> </w:t>
      </w:r>
      <w:r>
        <w:t xml:space="preserve">the </w:t>
      </w:r>
      <w:r>
        <w:rPr>
          <w:spacing w:val="34"/>
        </w:rPr>
        <w:t xml:space="preserve"> </w:t>
      </w:r>
      <w:r>
        <w:t xml:space="preserve">ingredient  </w:t>
      </w:r>
      <w:r>
        <w:rPr>
          <w:spacing w:val="7"/>
        </w:rPr>
        <w:t xml:space="preserve"> </w:t>
      </w:r>
      <w:r>
        <w:t xml:space="preserve">cause </w:t>
      </w:r>
      <w:r>
        <w:rPr>
          <w:spacing w:val="26"/>
        </w:rPr>
        <w:t xml:space="preserve"> </w:t>
      </w:r>
      <w:r>
        <w:t xml:space="preserve">of </w:t>
      </w:r>
      <w:r>
        <w:rPr>
          <w:spacing w:val="12"/>
        </w:rPr>
        <w:t xml:space="preserve"> </w:t>
      </w:r>
      <w:r>
        <w:t xml:space="preserve">the </w:t>
      </w:r>
      <w:r>
        <w:rPr>
          <w:spacing w:val="34"/>
        </w:rPr>
        <w:t xml:space="preserve"> </w:t>
      </w:r>
      <w:r>
        <w:t xml:space="preserve">word </w:t>
      </w:r>
      <w:r>
        <w:rPr>
          <w:spacing w:val="33"/>
        </w:rPr>
        <w:t xml:space="preserve"> </w:t>
      </w:r>
      <w:r>
        <w:rPr>
          <w:i/>
        </w:rPr>
        <w:t>çubha</w:t>
      </w:r>
    </w:p>
    <w:p w14:paraId="798CF594" w14:textId="77777777" w:rsidR="00150366" w:rsidRDefault="00150366">
      <w:pPr>
        <w:spacing w:before="4" w:line="180" w:lineRule="exact"/>
        <w:rPr>
          <w:sz w:val="18"/>
          <w:szCs w:val="18"/>
        </w:rPr>
      </w:pPr>
    </w:p>
    <w:p w14:paraId="2FB62095" w14:textId="77777777" w:rsidR="00150366" w:rsidRDefault="00150366">
      <w:pPr>
        <w:spacing w:line="200" w:lineRule="exact"/>
      </w:pPr>
    </w:p>
    <w:p w14:paraId="790CCAAB" w14:textId="77777777" w:rsidR="00150366" w:rsidRDefault="00000000">
      <w:pPr>
        <w:spacing w:before="29" w:line="248" w:lineRule="auto"/>
        <w:ind w:left="120" w:right="86"/>
        <w:jc w:val="both"/>
      </w:pPr>
      <w:r>
        <w:rPr>
          <w:w w:val="105"/>
        </w:rPr>
        <w:t xml:space="preserve">(auspiciousness). </w:t>
      </w:r>
      <w:r>
        <w:t>The</w:t>
      </w:r>
      <w:r>
        <w:rPr>
          <w:spacing w:val="12"/>
        </w:rPr>
        <w:t xml:space="preserve"> </w:t>
      </w:r>
      <w:r>
        <w:t>present</w:t>
      </w:r>
      <w:r>
        <w:rPr>
          <w:spacing w:val="31"/>
        </w:rPr>
        <w:t xml:space="preserve"> </w:t>
      </w:r>
      <w:r>
        <w:t>verse</w:t>
      </w:r>
      <w:r>
        <w:rPr>
          <w:spacing w:val="3"/>
        </w:rPr>
        <w:t xml:space="preserve"> </w:t>
      </w:r>
      <w:r>
        <w:t>features</w:t>
      </w:r>
      <w:r>
        <w:rPr>
          <w:spacing w:val="21"/>
        </w:rPr>
        <w:t xml:space="preserve"> </w:t>
      </w:r>
      <w:r>
        <w:rPr>
          <w:i/>
        </w:rPr>
        <w:t>sragdharä- chanda</w:t>
      </w:r>
      <w:r>
        <w:t>,</w:t>
      </w:r>
      <w:r>
        <w:rPr>
          <w:spacing w:val="17"/>
        </w:rPr>
        <w:t xml:space="preserve"> </w:t>
      </w:r>
      <w:r>
        <w:rPr>
          <w:i/>
        </w:rPr>
        <w:t>äramayé-våtti</w:t>
      </w:r>
      <w:r>
        <w:t>,</w:t>
      </w:r>
      <w:r>
        <w:rPr>
          <w:spacing w:val="-16"/>
        </w:rPr>
        <w:t xml:space="preserve"> </w:t>
      </w:r>
      <w:r>
        <w:rPr>
          <w:i/>
          <w:w w:val="93"/>
        </w:rPr>
        <w:t>vaidarbhé-réti</w:t>
      </w:r>
      <w:r>
        <w:rPr>
          <w:w w:val="93"/>
        </w:rPr>
        <w:t xml:space="preserve">, </w:t>
      </w:r>
      <w:r>
        <w:rPr>
          <w:spacing w:val="1"/>
          <w:w w:val="93"/>
        </w:rPr>
        <w:t xml:space="preserve"> </w:t>
      </w:r>
      <w:r>
        <w:rPr>
          <w:i/>
        </w:rPr>
        <w:t xml:space="preserve">tiraskåtopadä-alaìkära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i/>
        </w:rPr>
        <w:t xml:space="preserve">näöya-alaìkära </w:t>
      </w:r>
      <w:r>
        <w:t>called</w:t>
      </w:r>
      <w:r>
        <w:rPr>
          <w:spacing w:val="7"/>
        </w:rPr>
        <w:t xml:space="preserve"> </w:t>
      </w:r>
      <w:r>
        <w:rPr>
          <w:i/>
        </w:rPr>
        <w:t>guëa-kértana</w:t>
      </w:r>
      <w:r>
        <w:t>.</w:t>
      </w:r>
    </w:p>
    <w:p w14:paraId="7AC7FA74" w14:textId="77777777" w:rsidR="00150366" w:rsidRDefault="00150366">
      <w:pPr>
        <w:spacing w:before="12" w:line="220" w:lineRule="exact"/>
        <w:rPr>
          <w:sz w:val="22"/>
          <w:szCs w:val="22"/>
        </w:rPr>
      </w:pPr>
    </w:p>
    <w:p w14:paraId="64E0298D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28</w:t>
      </w:r>
    </w:p>
    <w:p w14:paraId="06A6F858" w14:textId="77777777" w:rsidR="00150366" w:rsidRDefault="00150366">
      <w:pPr>
        <w:spacing w:before="3" w:line="120" w:lineRule="exact"/>
        <w:rPr>
          <w:sz w:val="13"/>
          <w:szCs w:val="13"/>
        </w:rPr>
      </w:pPr>
    </w:p>
    <w:p w14:paraId="4E91ED95" w14:textId="77777777" w:rsidR="00150366" w:rsidRDefault="00000000">
      <w:pPr>
        <w:ind w:left="120" w:right="782"/>
        <w:jc w:val="both"/>
      </w:pPr>
      <w:r>
        <w:rPr>
          <w:i/>
        </w:rPr>
        <w:t xml:space="preserve">itthaà </w:t>
      </w:r>
      <w:r>
        <w:rPr>
          <w:i/>
          <w:spacing w:val="1"/>
        </w:rPr>
        <w:t xml:space="preserve"> </w:t>
      </w:r>
      <w:r>
        <w:rPr>
          <w:i/>
          <w:w w:val="96"/>
        </w:rPr>
        <w:t>keli-tatér</w:t>
      </w:r>
      <w:r>
        <w:rPr>
          <w:i/>
          <w:spacing w:val="2"/>
          <w:w w:val="96"/>
        </w:rPr>
        <w:t xml:space="preserve"> </w:t>
      </w:r>
      <w:r>
        <w:rPr>
          <w:i/>
        </w:rPr>
        <w:t>vihåtya</w:t>
      </w:r>
      <w:r>
        <w:rPr>
          <w:i/>
          <w:spacing w:val="-18"/>
        </w:rPr>
        <w:t xml:space="preserve"> </w:t>
      </w:r>
      <w:r>
        <w:rPr>
          <w:i/>
        </w:rPr>
        <w:t>yamunä-küle samaà</w:t>
      </w:r>
      <w:r>
        <w:rPr>
          <w:i/>
          <w:spacing w:val="37"/>
        </w:rPr>
        <w:t xml:space="preserve"> </w:t>
      </w:r>
      <w:r>
        <w:rPr>
          <w:i/>
        </w:rPr>
        <w:t>rädhayä</w:t>
      </w:r>
    </w:p>
    <w:p w14:paraId="4F544E03" w14:textId="77777777" w:rsidR="00150366" w:rsidRDefault="00000000">
      <w:pPr>
        <w:spacing w:before="8" w:line="248" w:lineRule="auto"/>
        <w:ind w:left="120" w:right="353" w:firstLine="270"/>
      </w:pPr>
      <w:r>
        <w:rPr>
          <w:i/>
          <w:w w:val="99"/>
        </w:rPr>
        <w:t xml:space="preserve">tad-romävali-mauktikävali-yuge </w:t>
      </w:r>
      <w:r>
        <w:rPr>
          <w:i/>
        </w:rPr>
        <w:t xml:space="preserve">veëé-bhramaà bibhrati </w:t>
      </w:r>
      <w:r>
        <w:rPr>
          <w:i/>
          <w:w w:val="97"/>
        </w:rPr>
        <w:t>tatrählädi-kuca-prayäga-phalayor</w:t>
      </w:r>
      <w:r>
        <w:rPr>
          <w:i/>
          <w:spacing w:val="29"/>
          <w:w w:val="97"/>
        </w:rPr>
        <w:t xml:space="preserve"> </w:t>
      </w:r>
      <w:r>
        <w:rPr>
          <w:i/>
          <w:w w:val="97"/>
        </w:rPr>
        <w:t>lipsävator</w:t>
      </w:r>
      <w:r>
        <w:rPr>
          <w:i/>
          <w:spacing w:val="1"/>
          <w:w w:val="97"/>
        </w:rPr>
        <w:t xml:space="preserve"> </w:t>
      </w:r>
      <w:r>
        <w:rPr>
          <w:i/>
        </w:rPr>
        <w:t>hastayär</w:t>
      </w:r>
    </w:p>
    <w:p w14:paraId="70419D9B" w14:textId="77777777" w:rsidR="00150366" w:rsidRDefault="00000000">
      <w:pPr>
        <w:ind w:left="390"/>
      </w:pPr>
      <w:r>
        <w:rPr>
          <w:i/>
        </w:rPr>
        <w:t>vyäpäräù</w:t>
      </w:r>
      <w:r>
        <w:rPr>
          <w:i/>
          <w:spacing w:val="-8"/>
        </w:rPr>
        <w:t xml:space="preserve"> </w:t>
      </w:r>
      <w:r>
        <w:rPr>
          <w:i/>
          <w:w w:val="97"/>
        </w:rPr>
        <w:t>puruñottamasya</w:t>
      </w:r>
      <w:r>
        <w:rPr>
          <w:i/>
          <w:spacing w:val="1"/>
          <w:w w:val="97"/>
        </w:rPr>
        <w:t xml:space="preserve"> </w:t>
      </w:r>
      <w:r>
        <w:rPr>
          <w:i/>
        </w:rPr>
        <w:t>dadatu</w:t>
      </w:r>
      <w:r>
        <w:rPr>
          <w:i/>
          <w:spacing w:val="-17"/>
        </w:rPr>
        <w:t xml:space="preserve"> </w:t>
      </w:r>
      <w:r>
        <w:rPr>
          <w:i/>
        </w:rPr>
        <w:t>sphétäà</w:t>
      </w:r>
      <w:r>
        <w:rPr>
          <w:i/>
          <w:spacing w:val="6"/>
        </w:rPr>
        <w:t xml:space="preserve"> </w:t>
      </w:r>
      <w:r>
        <w:rPr>
          <w:i/>
        </w:rPr>
        <w:t>mudä</w:t>
      </w:r>
      <w:r>
        <w:rPr>
          <w:i/>
          <w:spacing w:val="-4"/>
        </w:rPr>
        <w:t xml:space="preserve"> </w:t>
      </w:r>
      <w:r>
        <w:rPr>
          <w:i/>
        </w:rPr>
        <w:t>sampadam</w:t>
      </w:r>
    </w:p>
    <w:p w14:paraId="20483F51" w14:textId="77777777" w:rsidR="00150366" w:rsidRDefault="00150366">
      <w:pPr>
        <w:spacing w:before="4" w:line="120" w:lineRule="exact"/>
        <w:rPr>
          <w:sz w:val="13"/>
          <w:szCs w:val="13"/>
        </w:rPr>
      </w:pPr>
    </w:p>
    <w:p w14:paraId="0EB1D195" w14:textId="77777777" w:rsidR="00150366" w:rsidRDefault="00000000">
      <w:pPr>
        <w:spacing w:line="220" w:lineRule="exact"/>
        <w:ind w:left="120" w:right="86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spacing w:val="-6"/>
        </w:rPr>
        <w:t>I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thi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way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Kåñë</w:t>
      </w:r>
      <w:r>
        <w:rPr>
          <w:rFonts w:ascii="Book Antiqua" w:eastAsia="Book Antiqua" w:hAnsi="Book Antiqua" w:cs="Book Antiqua"/>
          <w:b/>
          <w:w w:val="89"/>
        </w:rPr>
        <w:t>a</w:t>
      </w:r>
      <w:r>
        <w:rPr>
          <w:rFonts w:ascii="Book Antiqua" w:eastAsia="Book Antiqua" w:hAnsi="Book Antiqua" w:cs="Book Antiqua"/>
          <w:b/>
          <w:spacing w:val="-7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enjoye</w:t>
      </w:r>
      <w:r>
        <w:rPr>
          <w:rFonts w:ascii="Book Antiqua" w:eastAsia="Book Antiqua" w:hAnsi="Book Antiqua" w:cs="Book Antiqua"/>
          <w:b/>
          <w:w w:val="89"/>
        </w:rPr>
        <w:t>d</w:t>
      </w:r>
      <w:r>
        <w:rPr>
          <w:rFonts w:ascii="Book Antiqua" w:eastAsia="Book Antiqua" w:hAnsi="Book Antiqua" w:cs="Book Antiqua"/>
          <w:b/>
          <w:spacing w:val="2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man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lov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game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9"/>
        </w:rPr>
        <w:t>wit</w:t>
      </w:r>
      <w:r>
        <w:rPr>
          <w:rFonts w:ascii="Book Antiqua" w:eastAsia="Book Antiqua" w:hAnsi="Book Antiqua" w:cs="Book Antiqua"/>
          <w:b/>
          <w:w w:val="89"/>
        </w:rPr>
        <w:t>h</w:t>
      </w:r>
      <w:r>
        <w:rPr>
          <w:rFonts w:ascii="Book Antiqua" w:eastAsia="Book Antiqua" w:hAnsi="Book Antiqua" w:cs="Book Antiqua"/>
          <w:b/>
          <w:spacing w:val="1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Rädhä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bank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20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w w:val="89"/>
        </w:rPr>
        <w:t>Y</w:t>
      </w:r>
      <w:r>
        <w:rPr>
          <w:rFonts w:ascii="Book Antiqua" w:eastAsia="Book Antiqua" w:hAnsi="Book Antiqua" w:cs="Book Antiqua"/>
          <w:b/>
          <w:spacing w:val="-4"/>
          <w:w w:val="89"/>
        </w:rPr>
        <w:t>amunä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32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H</w:t>
      </w:r>
      <w:r>
        <w:rPr>
          <w:rFonts w:ascii="Book Antiqua" w:eastAsia="Book Antiqua" w:hAnsi="Book Antiqua" w:cs="Book Antiqua"/>
          <w:b/>
          <w:w w:val="89"/>
        </w:rPr>
        <w:t>e</w:t>
      </w:r>
      <w:r>
        <w:rPr>
          <w:rFonts w:ascii="Book Antiqua" w:eastAsia="Book Antiqua" w:hAnsi="Book Antiqua" w:cs="Book Antiqua"/>
          <w:b/>
          <w:spacing w:val="13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mistoo</w:t>
      </w:r>
      <w:r>
        <w:rPr>
          <w:rFonts w:ascii="Book Antiqua" w:eastAsia="Book Antiqua" w:hAnsi="Book Antiqua" w:cs="Book Antiqua"/>
          <w:b/>
          <w:w w:val="89"/>
        </w:rPr>
        <w:t>k</w:t>
      </w:r>
      <w:r>
        <w:rPr>
          <w:rFonts w:ascii="Book Antiqua" w:eastAsia="Book Antiqua" w:hAnsi="Book Antiqua" w:cs="Book Antiqua"/>
          <w:b/>
          <w:spacing w:val="3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meetin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the </w:t>
      </w:r>
      <w:r>
        <w:rPr>
          <w:rFonts w:ascii="Book Antiqua" w:eastAsia="Book Antiqua" w:hAnsi="Book Antiqua" w:cs="Book Antiqua"/>
          <w:b/>
          <w:spacing w:val="-2"/>
        </w:rPr>
        <w:t>ro</w:t>
      </w:r>
      <w:r>
        <w:rPr>
          <w:rFonts w:ascii="Book Antiqua" w:eastAsia="Book Antiqua" w:hAnsi="Book Antiqua" w:cs="Book Antiqua"/>
          <w:b/>
        </w:rPr>
        <w:t>w</w:t>
      </w:r>
      <w:r>
        <w:rPr>
          <w:rFonts w:ascii="Book Antiqua" w:eastAsia="Book Antiqua" w:hAnsi="Book Antiqua" w:cs="Book Antiqua"/>
          <w:b/>
          <w:spacing w:val="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hair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abov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nave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wit</w:t>
      </w:r>
      <w:r>
        <w:rPr>
          <w:rFonts w:ascii="Book Antiqua" w:eastAsia="Book Antiqua" w:hAnsi="Book Antiqua" w:cs="Book Antiqua"/>
          <w:b/>
        </w:rPr>
        <w:t>h</w:t>
      </w:r>
      <w:r>
        <w:rPr>
          <w:rFonts w:ascii="Book Antiqua" w:eastAsia="Book Antiqua" w:hAnsi="Book Antiqua" w:cs="Book Antiqua"/>
          <w:b/>
          <w:spacing w:val="-3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pear</w:t>
      </w:r>
      <w:r>
        <w:rPr>
          <w:rFonts w:ascii="Book Antiqua" w:eastAsia="Book Antiqua" w:hAnsi="Book Antiqua" w:cs="Book Antiqua"/>
          <w:b/>
        </w:rPr>
        <w:t>l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2"/>
        </w:rPr>
        <w:t>necklac</w:t>
      </w:r>
      <w:r>
        <w:rPr>
          <w:rFonts w:ascii="Book Antiqua" w:eastAsia="Book Antiqua" w:hAnsi="Book Antiqua" w:cs="Book Antiqua"/>
          <w:b/>
          <w:w w:val="92"/>
        </w:rPr>
        <w:t>e</w:t>
      </w:r>
      <w:r>
        <w:rPr>
          <w:rFonts w:ascii="Book Antiqua" w:eastAsia="Book Antiqua" w:hAnsi="Book Antiqua" w:cs="Book Antiqua"/>
          <w:b/>
          <w:spacing w:val="46"/>
          <w:w w:val="92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to b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2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Prayäg</w:t>
      </w:r>
      <w:r>
        <w:rPr>
          <w:rFonts w:ascii="Book Antiqua" w:eastAsia="Book Antiqua" w:hAnsi="Book Antiqua" w:cs="Book Antiqua"/>
          <w:b/>
          <w:w w:val="90"/>
        </w:rPr>
        <w:t>a</w:t>
      </w:r>
      <w:r>
        <w:rPr>
          <w:rFonts w:ascii="Book Antiqua" w:eastAsia="Book Antiqua" w:hAnsi="Book Antiqua" w:cs="Book Antiqua"/>
          <w:b/>
          <w:spacing w:val="2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confluence</w:t>
      </w:r>
      <w:r>
        <w:rPr>
          <w:rFonts w:ascii="Book Antiqua" w:eastAsia="Book Antiqua" w:hAnsi="Book Antiqua" w:cs="Book Antiqua"/>
          <w:b/>
          <w:w w:val="90"/>
        </w:rPr>
        <w:t xml:space="preserve">. </w:t>
      </w:r>
      <w:r>
        <w:rPr>
          <w:rFonts w:ascii="Book Antiqua" w:eastAsia="Book Antiqua" w:hAnsi="Book Antiqua" w:cs="Book Antiqua"/>
          <w:b/>
          <w:spacing w:val="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An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He</w:t>
      </w:r>
      <w:r>
        <w:rPr>
          <w:rFonts w:ascii="Book Antiqua" w:eastAsia="Book Antiqua" w:hAnsi="Book Antiqua" w:cs="Book Antiqua"/>
          <w:b/>
        </w:rPr>
        <w:t>r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89"/>
        </w:rPr>
        <w:t>delightfu</w:t>
      </w:r>
      <w:r>
        <w:rPr>
          <w:rFonts w:ascii="Book Antiqua" w:eastAsia="Book Antiqua" w:hAnsi="Book Antiqua" w:cs="Book Antiqua"/>
          <w:b/>
          <w:w w:val="89"/>
        </w:rPr>
        <w:t>l</w:t>
      </w:r>
      <w:r>
        <w:rPr>
          <w:rFonts w:ascii="Book Antiqua" w:eastAsia="Book Antiqua" w:hAnsi="Book Antiqua" w:cs="Book Antiqua"/>
          <w:b/>
          <w:spacing w:val="31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breasts</w:t>
      </w:r>
      <w:r>
        <w:rPr>
          <w:rFonts w:ascii="Book Antiqua" w:eastAsia="Book Antiqua" w:hAnsi="Book Antiqua" w:cs="Book Antiqua"/>
          <w:b/>
        </w:rPr>
        <w:t>,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 xml:space="preserve">the </w:t>
      </w:r>
      <w:r>
        <w:rPr>
          <w:rFonts w:ascii="Book Antiqua" w:eastAsia="Book Antiqua" w:hAnsi="Book Antiqua" w:cs="Book Antiqua"/>
          <w:b/>
          <w:spacing w:val="-4"/>
          <w:w w:val="90"/>
        </w:rPr>
        <w:t>fruit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offere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b</w:t>
      </w:r>
      <w:r>
        <w:rPr>
          <w:rFonts w:ascii="Book Antiqua" w:eastAsia="Book Antiqua" w:hAnsi="Book Antiqua" w:cs="Book Antiqua"/>
          <w:b/>
        </w:rPr>
        <w:t>y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tha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Prayäga</w:t>
      </w:r>
      <w:r>
        <w:rPr>
          <w:rFonts w:ascii="Book Antiqua" w:eastAsia="Book Antiqua" w:hAnsi="Book Antiqua" w:cs="Book Antiqua"/>
          <w:b/>
          <w:w w:val="91"/>
        </w:rPr>
        <w:t>,</w:t>
      </w:r>
      <w:r>
        <w:rPr>
          <w:rFonts w:ascii="Book Antiqua" w:eastAsia="Book Antiqua" w:hAnsi="Book Antiqua" w:cs="Book Antiqua"/>
          <w:b/>
          <w:spacing w:val="22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ar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8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cherishe</w:t>
      </w:r>
      <w:r>
        <w:rPr>
          <w:rFonts w:ascii="Book Antiqua" w:eastAsia="Book Antiqua" w:hAnsi="Book Antiqua" w:cs="Book Antiqua"/>
          <w:b/>
          <w:w w:val="90"/>
        </w:rPr>
        <w:t>d</w:t>
      </w:r>
      <w:r>
        <w:rPr>
          <w:rFonts w:ascii="Book Antiqua" w:eastAsia="Book Antiqua" w:hAnsi="Book Antiqua" w:cs="Book Antiqua"/>
          <w:b/>
          <w:spacing w:val="4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goa</w:t>
      </w:r>
      <w:r>
        <w:rPr>
          <w:rFonts w:ascii="Book Antiqua" w:eastAsia="Book Antiqua" w:hAnsi="Book Antiqua" w:cs="Book Antiqua"/>
          <w:b/>
          <w:w w:val="90"/>
        </w:rPr>
        <w:t>l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that bes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males</w:t>
      </w:r>
      <w:r>
        <w:rPr>
          <w:rFonts w:ascii="Book Antiqua" w:eastAsia="Book Antiqua" w:hAnsi="Book Antiqua" w:cs="Book Antiqua"/>
          <w:b/>
          <w:w w:val="89"/>
        </w:rPr>
        <w:t>,</w:t>
      </w:r>
      <w:r>
        <w:rPr>
          <w:rFonts w:ascii="Book Antiqua" w:eastAsia="Book Antiqua" w:hAnsi="Book Antiqua" w:cs="Book Antiqua"/>
          <w:b/>
          <w:spacing w:val="36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Puruñottama</w:t>
      </w:r>
      <w:r>
        <w:rPr>
          <w:rFonts w:ascii="Book Antiqua" w:eastAsia="Book Antiqua" w:hAnsi="Book Antiqua" w:cs="Book Antiqua"/>
          <w:b/>
          <w:w w:val="89"/>
        </w:rPr>
        <w:t>.</w:t>
      </w:r>
      <w:r>
        <w:rPr>
          <w:rFonts w:ascii="Book Antiqua" w:eastAsia="Book Antiqua" w:hAnsi="Book Antiqua" w:cs="Book Antiqua"/>
          <w:b/>
          <w:spacing w:val="34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Ma</w:t>
      </w:r>
      <w:r>
        <w:rPr>
          <w:rFonts w:ascii="Book Antiqua" w:eastAsia="Book Antiqua" w:hAnsi="Book Antiqua" w:cs="Book Antiqua"/>
          <w:b/>
          <w:w w:val="89"/>
        </w:rPr>
        <w:t>y</w:t>
      </w:r>
      <w:r>
        <w:rPr>
          <w:rFonts w:ascii="Book Antiqua" w:eastAsia="Book Antiqua" w:hAnsi="Book Antiqua" w:cs="Book Antiqua"/>
          <w:b/>
          <w:spacing w:val="9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89"/>
        </w:rPr>
        <w:t>affair</w:t>
      </w:r>
      <w:r>
        <w:rPr>
          <w:rFonts w:ascii="Book Antiqua" w:eastAsia="Book Antiqua" w:hAnsi="Book Antiqua" w:cs="Book Antiqua"/>
          <w:b/>
          <w:w w:val="89"/>
        </w:rPr>
        <w:t>s</w:t>
      </w:r>
      <w:r>
        <w:rPr>
          <w:rFonts w:ascii="Book Antiqua" w:eastAsia="Book Antiqua" w:hAnsi="Book Antiqua" w:cs="Book Antiqua"/>
          <w:b/>
          <w:spacing w:val="18"/>
          <w:w w:val="8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88"/>
        </w:rPr>
        <w:t>Hi</w:t>
      </w:r>
      <w:r>
        <w:rPr>
          <w:rFonts w:ascii="Book Antiqua" w:eastAsia="Book Antiqua" w:hAnsi="Book Antiqua" w:cs="Book Antiqua"/>
          <w:b/>
          <w:w w:val="88"/>
        </w:rPr>
        <w:t>s</w:t>
      </w:r>
      <w:r>
        <w:rPr>
          <w:rFonts w:ascii="Book Antiqua" w:eastAsia="Book Antiqua" w:hAnsi="Book Antiqua" w:cs="Book Antiqua"/>
          <w:b/>
          <w:spacing w:val="17"/>
          <w:w w:val="88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tw</w:t>
      </w:r>
      <w:r>
        <w:rPr>
          <w:rFonts w:ascii="Book Antiqua" w:eastAsia="Book Antiqua" w:hAnsi="Book Antiqua" w:cs="Book Antiqua"/>
          <w:b/>
        </w:rPr>
        <w:t>o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lotus </w:t>
      </w:r>
      <w:r>
        <w:rPr>
          <w:rFonts w:ascii="Book Antiqua" w:eastAsia="Book Antiqua" w:hAnsi="Book Antiqua" w:cs="Book Antiqua"/>
          <w:b/>
          <w:spacing w:val="-4"/>
          <w:w w:val="91"/>
        </w:rPr>
        <w:t>hand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besto</w:t>
      </w:r>
      <w:r>
        <w:rPr>
          <w:rFonts w:ascii="Book Antiqua" w:eastAsia="Book Antiqua" w:hAnsi="Book Antiqua" w:cs="Book Antiqua"/>
          <w:b/>
          <w:w w:val="91"/>
        </w:rPr>
        <w:t>w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wealt</w:t>
      </w:r>
      <w:r>
        <w:rPr>
          <w:rFonts w:ascii="Book Antiqua" w:eastAsia="Book Antiqua" w:hAnsi="Book Antiqua" w:cs="Book Antiqua"/>
          <w:b/>
          <w:w w:val="90"/>
        </w:rPr>
        <w:t>h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happines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27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upo</w:t>
      </w:r>
      <w:r>
        <w:rPr>
          <w:rFonts w:ascii="Book Antiqua" w:eastAsia="Book Antiqua" w:hAnsi="Book Antiqua" w:cs="Book Antiqua"/>
          <w:b/>
          <w:w w:val="90"/>
        </w:rPr>
        <w:t>n</w:t>
      </w:r>
      <w:r>
        <w:rPr>
          <w:rFonts w:ascii="Book Antiqua" w:eastAsia="Book Antiqua" w:hAnsi="Book Antiqua" w:cs="Book Antiqua"/>
          <w:b/>
          <w:spacing w:val="16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3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reciter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2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and </w:t>
      </w:r>
      <w:r>
        <w:rPr>
          <w:rFonts w:ascii="Book Antiqua" w:eastAsia="Book Antiqua" w:hAnsi="Book Antiqua" w:cs="Book Antiqua"/>
          <w:b/>
          <w:spacing w:val="-2"/>
          <w:w w:val="90"/>
        </w:rPr>
        <w:t>th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audienc</w:t>
      </w:r>
      <w:r>
        <w:rPr>
          <w:rFonts w:ascii="Book Antiqua" w:eastAsia="Book Antiqua" w:hAnsi="Book Antiqua" w:cs="Book Antiqua"/>
          <w:b/>
          <w:w w:val="90"/>
        </w:rPr>
        <w:t>e</w:t>
      </w:r>
      <w:r>
        <w:rPr>
          <w:rFonts w:ascii="Book Antiqua" w:eastAsia="Book Antiqua" w:hAnsi="Book Antiqua" w:cs="Book Antiqua"/>
          <w:b/>
          <w:spacing w:val="20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o</w:t>
      </w:r>
      <w:r>
        <w:rPr>
          <w:rFonts w:ascii="Book Antiqua" w:eastAsia="Book Antiqua" w:hAnsi="Book Antiqua" w:cs="Book Antiqua"/>
          <w:b/>
          <w:w w:val="90"/>
        </w:rPr>
        <w:t>f</w:t>
      </w:r>
      <w:r>
        <w:rPr>
          <w:rFonts w:ascii="Book Antiqua" w:eastAsia="Book Antiqua" w:hAnsi="Book Antiqua" w:cs="Book Antiqua"/>
          <w:b/>
          <w:spacing w:val="1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  <w:w w:val="90"/>
        </w:rPr>
        <w:t>thi</w:t>
      </w:r>
      <w:r>
        <w:rPr>
          <w:rFonts w:ascii="Book Antiqua" w:eastAsia="Book Antiqua" w:hAnsi="Book Antiqua" w:cs="Book Antiqua"/>
          <w:b/>
          <w:w w:val="90"/>
        </w:rPr>
        <w:t>s</w:t>
      </w:r>
      <w:r>
        <w:rPr>
          <w:rFonts w:ascii="Book Antiqua" w:eastAsia="Book Antiqua" w:hAnsi="Book Antiqua" w:cs="Book Antiqua"/>
          <w:b/>
          <w:spacing w:val="15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2"/>
        </w:rPr>
        <w:t>poem.</w:t>
      </w:r>
    </w:p>
    <w:p w14:paraId="56C1FBB9" w14:textId="77777777" w:rsidR="00150366" w:rsidRDefault="00150366">
      <w:pPr>
        <w:spacing w:before="6" w:line="200" w:lineRule="exact"/>
      </w:pPr>
    </w:p>
    <w:p w14:paraId="6AE2C3B1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187A5530" w14:textId="77777777" w:rsidR="00150366" w:rsidRDefault="00150366">
      <w:pPr>
        <w:spacing w:before="4" w:line="120" w:lineRule="exact"/>
        <w:rPr>
          <w:sz w:val="12"/>
          <w:szCs w:val="12"/>
        </w:rPr>
      </w:pPr>
    </w:p>
    <w:p w14:paraId="2822DDE4" w14:textId="77777777" w:rsidR="00150366" w:rsidRDefault="00000000">
      <w:pPr>
        <w:spacing w:line="248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w w:val="78"/>
        </w:rPr>
        <w:t xml:space="preserve">Çré </w:t>
      </w:r>
      <w:r>
        <w:rPr>
          <w:spacing w:val="5"/>
          <w:w w:val="78"/>
        </w:rPr>
        <w:t xml:space="preserve"> </w:t>
      </w:r>
      <w:r>
        <w:t>Jayadeva</w:t>
      </w:r>
      <w:r>
        <w:rPr>
          <w:spacing w:val="18"/>
        </w:rPr>
        <w:t xml:space="preserve"> </w:t>
      </w:r>
      <w:r>
        <w:t>says,</w:t>
      </w:r>
      <w:r>
        <w:rPr>
          <w:spacing w:val="29"/>
        </w:rPr>
        <w:t xml:space="preserve"> </w:t>
      </w:r>
      <w:r>
        <w:t>“May</w:t>
      </w:r>
      <w:r>
        <w:rPr>
          <w:spacing w:val="15"/>
        </w:rPr>
        <w:t xml:space="preserve"> </w:t>
      </w:r>
      <w:r>
        <w:t>the  activities</w:t>
      </w:r>
      <w:r>
        <w:rPr>
          <w:spacing w:val="4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 xml:space="preserve">the  hands </w:t>
      </w:r>
      <w:r>
        <w:rPr>
          <w:spacing w:val="11"/>
        </w:rPr>
        <w:t xml:space="preserve"> </w:t>
      </w:r>
      <w:r>
        <w:t xml:space="preserve">of Puruñottama </w:t>
      </w:r>
      <w:r>
        <w:rPr>
          <w:spacing w:val="19"/>
        </w:rPr>
        <w:t xml:space="preserve"> </w:t>
      </w:r>
      <w:r>
        <w:rPr>
          <w:w w:val="78"/>
        </w:rPr>
        <w:t xml:space="preserve">Çré </w:t>
      </w:r>
      <w:r>
        <w:rPr>
          <w:spacing w:val="11"/>
          <w:w w:val="78"/>
        </w:rPr>
        <w:t xml:space="preserve"> </w:t>
      </w:r>
      <w:r>
        <w:t>Kåñëa</w:t>
      </w:r>
      <w:r>
        <w:rPr>
          <w:spacing w:val="13"/>
        </w:rPr>
        <w:t xml:space="preserve"> </w:t>
      </w:r>
      <w:r>
        <w:t xml:space="preserve">bestow  immense </w:t>
      </w:r>
      <w:r>
        <w:rPr>
          <w:spacing w:val="10"/>
        </w:rPr>
        <w:t xml:space="preserve"> </w:t>
      </w:r>
      <w:r>
        <w:t xml:space="preserve">happiness </w:t>
      </w:r>
      <w:r>
        <w:rPr>
          <w:spacing w:val="20"/>
        </w:rPr>
        <w:t xml:space="preserve"> </w:t>
      </w:r>
      <w:r>
        <w:rPr>
          <w:w w:val="108"/>
        </w:rPr>
        <w:t xml:space="preserve">upon </w:t>
      </w:r>
      <w:r>
        <w:t>those</w:t>
      </w:r>
      <w:r>
        <w:rPr>
          <w:spacing w:val="8"/>
        </w:rPr>
        <w:t xml:space="preserve"> </w:t>
      </w:r>
      <w:r>
        <w:t>who recite and</w:t>
      </w:r>
      <w:r>
        <w:rPr>
          <w:spacing w:val="4"/>
        </w:rPr>
        <w:t xml:space="preserve"> </w:t>
      </w:r>
      <w:r>
        <w:t>hear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poetic</w:t>
      </w:r>
      <w:r>
        <w:rPr>
          <w:spacing w:val="1"/>
        </w:rPr>
        <w:t xml:space="preserve"> </w:t>
      </w:r>
      <w:r>
        <w:t>composition.”</w:t>
      </w:r>
      <w:r>
        <w:rPr>
          <w:spacing w:val="20"/>
        </w:rPr>
        <w:t xml:space="preserve"> </w:t>
      </w:r>
      <w:r>
        <w:rPr>
          <w:w w:val="103"/>
        </w:rPr>
        <w:t xml:space="preserve">The </w:t>
      </w:r>
      <w:r>
        <w:t>speciality</w:t>
      </w:r>
      <w:r>
        <w:rPr>
          <w:spacing w:val="36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His</w:t>
      </w:r>
      <w:r>
        <w:rPr>
          <w:spacing w:val="28"/>
        </w:rPr>
        <w:t xml:space="preserve"> </w:t>
      </w:r>
      <w:r>
        <w:t xml:space="preserve">hands </w:t>
      </w:r>
      <w:r>
        <w:rPr>
          <w:spacing w:val="6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 xml:space="preserve">that </w:t>
      </w:r>
      <w:r>
        <w:rPr>
          <w:spacing w:val="2"/>
        </w:rPr>
        <w:t xml:space="preserve"> </w:t>
      </w:r>
      <w:r>
        <w:t>they</w:t>
      </w:r>
      <w:r>
        <w:rPr>
          <w:spacing w:val="42"/>
        </w:rPr>
        <w:t xml:space="preserve"> </w:t>
      </w:r>
      <w:r>
        <w:t xml:space="preserve">perpetually </w:t>
      </w:r>
      <w:r>
        <w:rPr>
          <w:spacing w:val="14"/>
        </w:rPr>
        <w:t xml:space="preserve"> </w:t>
      </w:r>
      <w:r>
        <w:t>find</w:t>
      </w:r>
      <w:r>
        <w:rPr>
          <w:spacing w:val="38"/>
        </w:rPr>
        <w:t xml:space="preserve"> </w:t>
      </w:r>
      <w:r>
        <w:t>joy</w:t>
      </w:r>
      <w:r>
        <w:rPr>
          <w:spacing w:val="28"/>
        </w:rPr>
        <w:t xml:space="preserve"> </w:t>
      </w:r>
      <w:r>
        <w:rPr>
          <w:w w:val="107"/>
        </w:rPr>
        <w:t xml:space="preserve">in </w:t>
      </w:r>
      <w:r>
        <w:rPr>
          <w:spacing w:val="-2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18"/>
        </w:rPr>
        <w:t>V</w:t>
      </w:r>
      <w:r>
        <w:rPr>
          <w:spacing w:val="-2"/>
        </w:rPr>
        <w:t>eëé-saìgama</w:t>
      </w:r>
      <w:r>
        <w:t>,</w:t>
      </w:r>
      <w:r>
        <w:rPr>
          <w:spacing w:val="26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10"/>
        </w:rPr>
        <w:t xml:space="preserve"> </w:t>
      </w:r>
      <w:r>
        <w:rPr>
          <w:spacing w:val="-2"/>
        </w:rPr>
        <w:t>Prayäg</w:t>
      </w:r>
      <w:r>
        <w:t xml:space="preserve">a </w:t>
      </w:r>
      <w:r>
        <w:rPr>
          <w:spacing w:val="-2"/>
        </w:rPr>
        <w:t>confluence</w:t>
      </w:r>
      <w:r>
        <w:t>,</w:t>
      </w:r>
      <w:r>
        <w:rPr>
          <w:spacing w:val="28"/>
        </w:rPr>
        <w:t xml:space="preserve"> </w:t>
      </w:r>
      <w:r>
        <w:rPr>
          <w:spacing w:val="-2"/>
        </w:rPr>
        <w:t>whic</w:t>
      </w:r>
      <w:r>
        <w:t>h</w:t>
      </w:r>
      <w:r>
        <w:rPr>
          <w:spacing w:val="20"/>
        </w:rPr>
        <w:t xml:space="preserve"> </w:t>
      </w:r>
      <w:r>
        <w:rPr>
          <w:spacing w:val="-2"/>
        </w:rPr>
        <w:t>award</w:t>
      </w:r>
      <w:r>
        <w:t>s</w:t>
      </w:r>
      <w:r>
        <w:rPr>
          <w:spacing w:val="11"/>
        </w:rPr>
        <w:t xml:space="preserve"> </w:t>
      </w:r>
      <w:r>
        <w:rPr>
          <w:spacing w:val="-2"/>
          <w:w w:val="107"/>
        </w:rPr>
        <w:t xml:space="preserve">the </w:t>
      </w:r>
      <w:r>
        <w:t>fruit  of</w:t>
      </w:r>
      <w:r>
        <w:rPr>
          <w:spacing w:val="28"/>
        </w:rPr>
        <w:t xml:space="preserve"> </w:t>
      </w:r>
      <w:r>
        <w:t>Her</w:t>
      </w:r>
      <w:r>
        <w:rPr>
          <w:spacing w:val="39"/>
        </w:rPr>
        <w:t xml:space="preserve"> </w:t>
      </w:r>
      <w:r>
        <w:t xml:space="preserve">breasts. </w:t>
      </w:r>
      <w:r>
        <w:rPr>
          <w:spacing w:val="1"/>
        </w:rPr>
        <w:t xml:space="preserve"> </w:t>
      </w:r>
      <w:r>
        <w:t>According</w:t>
      </w:r>
      <w:r>
        <w:rPr>
          <w:spacing w:val="4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His</w:t>
      </w:r>
      <w:r>
        <w:rPr>
          <w:spacing w:val="33"/>
        </w:rPr>
        <w:t xml:space="preserve"> </w:t>
      </w:r>
      <w:r>
        <w:t>own</w:t>
      </w:r>
      <w:r>
        <w:rPr>
          <w:spacing w:val="47"/>
        </w:rPr>
        <w:t xml:space="preserve"> </w:t>
      </w:r>
      <w:r>
        <w:t>desires,</w:t>
      </w:r>
      <w:r>
        <w:rPr>
          <w:spacing w:val="45"/>
        </w:rPr>
        <w:t xml:space="preserve"> </w:t>
      </w:r>
      <w:r>
        <w:t>Kåñëa plays</w:t>
      </w:r>
      <w:r>
        <w:rPr>
          <w:spacing w:val="37"/>
        </w:rPr>
        <w:t xml:space="preserve"> </w:t>
      </w:r>
      <w:r>
        <w:t>many</w:t>
      </w:r>
      <w:r>
        <w:rPr>
          <w:spacing w:val="49"/>
        </w:rPr>
        <w:t xml:space="preserve"> </w:t>
      </w:r>
      <w:r>
        <w:t>games</w:t>
      </w:r>
      <w:r>
        <w:rPr>
          <w:spacing w:val="37"/>
        </w:rPr>
        <w:t xml:space="preserve"> </w:t>
      </w:r>
      <w:r>
        <w:t xml:space="preserve">with </w:t>
      </w:r>
      <w:r>
        <w:rPr>
          <w:spacing w:val="5"/>
        </w:rPr>
        <w:t xml:space="preserve"> </w:t>
      </w:r>
      <w:r>
        <w:t xml:space="preserve">the </w:t>
      </w:r>
      <w:r>
        <w:rPr>
          <w:spacing w:val="4"/>
        </w:rPr>
        <w:t xml:space="preserve"> </w:t>
      </w:r>
      <w:r>
        <w:t xml:space="preserve">dominant </w:t>
      </w:r>
      <w:r>
        <w:rPr>
          <w:spacing w:val="31"/>
        </w:rPr>
        <w:t xml:space="preserve"> </w:t>
      </w:r>
      <w:r>
        <w:t xml:space="preserve">heroine, </w:t>
      </w:r>
      <w:r>
        <w:rPr>
          <w:spacing w:val="19"/>
        </w:rPr>
        <w:t xml:space="preserve"> </w:t>
      </w:r>
      <w:r>
        <w:t>Rädhä,</w:t>
      </w:r>
      <w:r>
        <w:rPr>
          <w:spacing w:val="42"/>
        </w:rPr>
        <w:t xml:space="preserve"> </w:t>
      </w:r>
      <w:r>
        <w:rPr>
          <w:w w:val="107"/>
        </w:rPr>
        <w:t xml:space="preserve">on </w:t>
      </w:r>
      <w:r>
        <w:t>the</w:t>
      </w:r>
      <w:r>
        <w:rPr>
          <w:spacing w:val="22"/>
        </w:rPr>
        <w:t xml:space="preserve"> </w:t>
      </w:r>
      <w:r>
        <w:t>banks</w:t>
      </w:r>
      <w:r>
        <w:rPr>
          <w:spacing w:val="24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rPr>
          <w:spacing w:val="-14"/>
          <w:w w:val="79"/>
        </w:rPr>
        <w:t>Y</w:t>
      </w:r>
      <w:r>
        <w:rPr>
          <w:w w:val="105"/>
        </w:rPr>
        <w:t>amunä.</w:t>
      </w:r>
      <w:r>
        <w:rPr>
          <w:spacing w:val="5"/>
          <w:w w:val="10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meeting</w:t>
      </w:r>
      <w:r>
        <w:rPr>
          <w:spacing w:val="24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row</w:t>
      </w:r>
      <w:r>
        <w:rPr>
          <w:spacing w:val="14"/>
        </w:rPr>
        <w:t xml:space="preserve"> </w:t>
      </w:r>
      <w:r>
        <w:t xml:space="preserve">of </w:t>
      </w:r>
      <w:r>
        <w:rPr>
          <w:w w:val="104"/>
        </w:rPr>
        <w:t xml:space="preserve">hairs </w:t>
      </w:r>
      <w:r>
        <w:t>(</w:t>
      </w:r>
      <w:r>
        <w:rPr>
          <w:i/>
        </w:rPr>
        <w:t>romävalé</w:t>
      </w:r>
      <w:r>
        <w:t>)</w:t>
      </w:r>
      <w:r>
        <w:rPr>
          <w:spacing w:val="26"/>
        </w:rPr>
        <w:t xml:space="preserve"> </w:t>
      </w:r>
      <w:r>
        <w:t>above  Rädhä’s</w:t>
      </w:r>
      <w:r>
        <w:rPr>
          <w:spacing w:val="24"/>
        </w:rPr>
        <w:t xml:space="preserve"> </w:t>
      </w:r>
      <w:r>
        <w:t xml:space="preserve">navel </w:t>
      </w:r>
      <w:r>
        <w:rPr>
          <w:spacing w:val="4"/>
        </w:rPr>
        <w:t xml:space="preserve"> </w:t>
      </w:r>
      <w:r>
        <w:t xml:space="preserve">with </w:t>
      </w:r>
      <w:r>
        <w:rPr>
          <w:spacing w:val="18"/>
        </w:rPr>
        <w:t xml:space="preserve"> </w:t>
      </w:r>
      <w:r>
        <w:t xml:space="preserve">Her </w:t>
      </w:r>
      <w:r>
        <w:rPr>
          <w:spacing w:val="6"/>
        </w:rPr>
        <w:t xml:space="preserve"> </w:t>
      </w:r>
      <w:r>
        <w:t xml:space="preserve">pearl </w:t>
      </w:r>
      <w:r>
        <w:rPr>
          <w:spacing w:val="12"/>
        </w:rPr>
        <w:t xml:space="preserve"> </w:t>
      </w:r>
      <w:r>
        <w:rPr>
          <w:w w:val="102"/>
        </w:rPr>
        <w:t xml:space="preserve">necklace </w:t>
      </w:r>
      <w:r>
        <w:t xml:space="preserve">inspires   remembrance  </w:t>
      </w:r>
      <w:r>
        <w:rPr>
          <w:spacing w:val="19"/>
        </w:rPr>
        <w:t xml:space="preserve"> </w:t>
      </w:r>
      <w:r>
        <w:t xml:space="preserve">of </w:t>
      </w:r>
      <w:r>
        <w:rPr>
          <w:spacing w:val="20"/>
        </w:rPr>
        <w:t xml:space="preserve"> </w:t>
      </w:r>
      <w:r>
        <w:t xml:space="preserve">the </w:t>
      </w:r>
      <w:r>
        <w:rPr>
          <w:spacing w:val="42"/>
        </w:rPr>
        <w:t xml:space="preserve"> </w:t>
      </w:r>
      <w:r>
        <w:t xml:space="preserve">playful </w:t>
      </w:r>
      <w:r>
        <w:rPr>
          <w:spacing w:val="31"/>
        </w:rPr>
        <w:t xml:space="preserve"> </w:t>
      </w:r>
      <w:r>
        <w:t xml:space="preserve">confluence  </w:t>
      </w:r>
      <w:r>
        <w:rPr>
          <w:spacing w:val="1"/>
        </w:rPr>
        <w:t xml:space="preserve"> </w:t>
      </w:r>
      <w:r>
        <w:t xml:space="preserve">of </w:t>
      </w:r>
      <w:r>
        <w:rPr>
          <w:spacing w:val="20"/>
        </w:rPr>
        <w:t xml:space="preserve"> </w:t>
      </w:r>
      <w:r>
        <w:rPr>
          <w:w w:val="107"/>
        </w:rPr>
        <w:t xml:space="preserve">the </w:t>
      </w:r>
      <w:r>
        <w:t>Ganges</w:t>
      </w:r>
      <w:r>
        <w:rPr>
          <w:spacing w:val="1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spacing w:val="-14"/>
          <w:w w:val="79"/>
        </w:rPr>
        <w:t>Y</w:t>
      </w:r>
      <w:r>
        <w:rPr>
          <w:w w:val="105"/>
        </w:rPr>
        <w:t>amunä</w:t>
      </w:r>
      <w:r>
        <w:rPr>
          <w:spacing w:val="6"/>
          <w:w w:val="105"/>
        </w:rPr>
        <w:t xml:space="preserve"> </w:t>
      </w:r>
      <w:r>
        <w:t>Rivers. Her</w:t>
      </w:r>
      <w:r>
        <w:rPr>
          <w:spacing w:val="12"/>
        </w:rPr>
        <w:t xml:space="preserve"> </w:t>
      </w:r>
      <w:r>
        <w:rPr>
          <w:i/>
          <w:w w:val="94"/>
        </w:rPr>
        <w:t>romävalé,</w:t>
      </w:r>
      <w:r>
        <w:rPr>
          <w:i/>
          <w:spacing w:val="6"/>
          <w:w w:val="94"/>
        </w:rPr>
        <w:t xml:space="preserve"> </w:t>
      </w:r>
      <w:r>
        <w:t>dark</w:t>
      </w:r>
      <w:r>
        <w:rPr>
          <w:spacing w:val="27"/>
        </w:rPr>
        <w:t xml:space="preserve"> </w:t>
      </w:r>
      <w:r>
        <w:t>like</w:t>
      </w:r>
      <w:r>
        <w:rPr>
          <w:spacing w:val="12"/>
        </w:rPr>
        <w:t xml:space="preserve"> </w:t>
      </w:r>
      <w:r>
        <w:t>Kåñëa, has</w:t>
      </w:r>
      <w:r>
        <w:rPr>
          <w:spacing w:val="22"/>
        </w:rPr>
        <w:t xml:space="preserve"> </w:t>
      </w:r>
      <w:r>
        <w:t>been</w:t>
      </w:r>
      <w:r>
        <w:rPr>
          <w:spacing w:val="26"/>
        </w:rPr>
        <w:t xml:space="preserve"> </w:t>
      </w:r>
      <w:r>
        <w:t>compared</w:t>
      </w:r>
      <w:r>
        <w:rPr>
          <w:spacing w:val="43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14"/>
          <w:w w:val="79"/>
        </w:rPr>
        <w:t>Y</w:t>
      </w:r>
      <w:r>
        <w:rPr>
          <w:w w:val="105"/>
        </w:rPr>
        <w:t>amunä,</w:t>
      </w:r>
      <w:r>
        <w:rPr>
          <w:spacing w:val="11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Her</w:t>
      </w:r>
      <w:r>
        <w:rPr>
          <w:spacing w:val="17"/>
        </w:rPr>
        <w:t xml:space="preserve"> </w:t>
      </w:r>
      <w:r>
        <w:t>bright</w:t>
      </w:r>
      <w:r>
        <w:rPr>
          <w:spacing w:val="35"/>
        </w:rPr>
        <w:t xml:space="preserve"> </w:t>
      </w:r>
      <w:r>
        <w:rPr>
          <w:w w:val="103"/>
        </w:rPr>
        <w:t xml:space="preserve">pearls </w:t>
      </w:r>
      <w:r>
        <w:rPr>
          <w:spacing w:val="-4"/>
        </w:rPr>
        <w:t>t</w:t>
      </w:r>
      <w:r>
        <w:t>o</w:t>
      </w:r>
      <w:r>
        <w:rPr>
          <w:spacing w:val="41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47"/>
        </w:rPr>
        <w:t xml:space="preserve"> </w:t>
      </w:r>
      <w:r>
        <w:rPr>
          <w:spacing w:val="-4"/>
        </w:rPr>
        <w:t>Ganges</w:t>
      </w:r>
      <w:r>
        <w:t>.</w:t>
      </w:r>
      <w:r>
        <w:rPr>
          <w:spacing w:val="36"/>
        </w:rPr>
        <w:t xml:space="preserve"> </w:t>
      </w:r>
      <w:r>
        <w:rPr>
          <w:spacing w:val="-4"/>
        </w:rPr>
        <w:t>Thei</w:t>
      </w:r>
      <w:r>
        <w:t>r</w:t>
      </w:r>
      <w:r>
        <w:rPr>
          <w:spacing w:val="47"/>
        </w:rPr>
        <w:t xml:space="preserve"> </w:t>
      </w:r>
      <w:r>
        <w:rPr>
          <w:spacing w:val="-4"/>
        </w:rPr>
        <w:t>meetin</w:t>
      </w:r>
      <w:r>
        <w:t>g</w:t>
      </w:r>
      <w:r>
        <w:rPr>
          <w:spacing w:val="49"/>
        </w:rPr>
        <w:t xml:space="preserve"> </w:t>
      </w:r>
      <w:r>
        <w:rPr>
          <w:spacing w:val="-4"/>
        </w:rPr>
        <w:t>plac</w:t>
      </w:r>
      <w:r>
        <w:t>e</w:t>
      </w:r>
      <w:r>
        <w:rPr>
          <w:spacing w:val="34"/>
        </w:rPr>
        <w:t xml:space="preserve"> </w:t>
      </w:r>
      <w:r>
        <w:rPr>
          <w:spacing w:val="-4"/>
        </w:rPr>
        <w:t>mus</w:t>
      </w:r>
      <w:r>
        <w:t xml:space="preserve">t </w:t>
      </w:r>
      <w:r>
        <w:rPr>
          <w:spacing w:val="3"/>
        </w:rPr>
        <w:t xml:space="preserve"> </w:t>
      </w:r>
      <w:r>
        <w:rPr>
          <w:spacing w:val="-4"/>
        </w:rPr>
        <w:t>surel</w:t>
      </w:r>
      <w:r>
        <w:t>y</w:t>
      </w:r>
      <w:r>
        <w:rPr>
          <w:spacing w:val="45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34"/>
        </w:rPr>
        <w:t xml:space="preserve"> </w:t>
      </w:r>
      <w:r>
        <w:rPr>
          <w:spacing w:val="-4"/>
        </w:rPr>
        <w:t xml:space="preserve">Prayäga.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33"/>
          <w:w w:val="77"/>
        </w:rPr>
        <w:t xml:space="preserve"> </w:t>
      </w:r>
      <w:r>
        <w:rPr>
          <w:spacing w:val="-4"/>
        </w:rPr>
        <w:t>Rädh</w:t>
      </w:r>
      <w:r>
        <w:t>ä</w:t>
      </w:r>
      <w:r>
        <w:rPr>
          <w:spacing w:val="25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Hersel</w:t>
      </w:r>
      <w:r>
        <w:t>f</w:t>
      </w:r>
      <w:r>
        <w:rPr>
          <w:spacing w:val="20"/>
        </w:rPr>
        <w:t xml:space="preserve"> </w:t>
      </w:r>
      <w:r>
        <w:rPr>
          <w:spacing w:val="-4"/>
        </w:rPr>
        <w:t>Prayäg</w:t>
      </w:r>
      <w:r>
        <w:t>a</w:t>
      </w:r>
      <w:r>
        <w:rPr>
          <w:spacing w:val="20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37"/>
        </w:rPr>
        <w:t xml:space="preserve"> </w:t>
      </w:r>
      <w:r>
        <w:rPr>
          <w:spacing w:val="-4"/>
        </w:rPr>
        <w:t>th</w:t>
      </w:r>
      <w:r>
        <w:t>e</w:t>
      </w:r>
      <w:r>
        <w:rPr>
          <w:spacing w:val="37"/>
        </w:rPr>
        <w:t xml:space="preserve"> </w:t>
      </w:r>
      <w:r>
        <w:rPr>
          <w:spacing w:val="-4"/>
        </w:rPr>
        <w:t>fruit</w:t>
      </w:r>
      <w:r>
        <w:t>s</w:t>
      </w:r>
      <w:r>
        <w:rPr>
          <w:spacing w:val="37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-4"/>
        </w:rPr>
        <w:t>bathin</w:t>
      </w:r>
      <w:r>
        <w:t>g</w:t>
      </w:r>
      <w:r>
        <w:rPr>
          <w:spacing w:val="50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31"/>
        </w:rPr>
        <w:t xml:space="preserve"> </w:t>
      </w:r>
      <w:r>
        <w:rPr>
          <w:spacing w:val="-4"/>
          <w:w w:val="106"/>
        </w:rPr>
        <w:t>this</w:t>
      </w:r>
    </w:p>
    <w:p w14:paraId="5CA74A4B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18DA109E" w14:textId="77777777" w:rsidR="00150366" w:rsidRDefault="00150366">
      <w:pPr>
        <w:spacing w:line="200" w:lineRule="exact"/>
      </w:pPr>
    </w:p>
    <w:p w14:paraId="00BC2A0F" w14:textId="77777777" w:rsidR="00150366" w:rsidRDefault="00000000">
      <w:pPr>
        <w:spacing w:before="29" w:line="250" w:lineRule="auto"/>
        <w:ind w:left="120" w:right="85"/>
        <w:jc w:val="both"/>
      </w:pPr>
      <w:r>
        <w:rPr>
          <w:spacing w:val="-4"/>
        </w:rPr>
        <w:t>Prayäg</w:t>
      </w:r>
      <w:r>
        <w:t>a</w:t>
      </w:r>
      <w:r>
        <w:rPr>
          <w:spacing w:val="18"/>
        </w:rPr>
        <w:t xml:space="preserve"> </w:t>
      </w:r>
      <w:r>
        <w:rPr>
          <w:spacing w:val="-4"/>
        </w:rPr>
        <w:t>ar</w:t>
      </w:r>
      <w:r>
        <w:t>e</w:t>
      </w:r>
      <w:r>
        <w:rPr>
          <w:spacing w:val="26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24"/>
        </w:rPr>
        <w:t xml:space="preserve"> </w:t>
      </w:r>
      <w:r>
        <w:rPr>
          <w:spacing w:val="-4"/>
        </w:rPr>
        <w:t>breasts</w:t>
      </w:r>
      <w:r>
        <w:t>.</w:t>
      </w:r>
      <w:r>
        <w:rPr>
          <w:spacing w:val="36"/>
        </w:rPr>
        <w:t xml:space="preserve"> </w:t>
      </w:r>
      <w:r>
        <w:rPr>
          <w:spacing w:val="-4"/>
        </w:rPr>
        <w:t>“Ma</w:t>
      </w:r>
      <w:r>
        <w:t xml:space="preserve">y </w:t>
      </w:r>
      <w:r>
        <w:rPr>
          <w:spacing w:val="-4"/>
        </w:rPr>
        <w:t>whateve</w:t>
      </w:r>
      <w:r>
        <w:t>r</w:t>
      </w:r>
      <w:r>
        <w:rPr>
          <w:spacing w:val="40"/>
        </w:rPr>
        <w:t xml:space="preserve"> </w:t>
      </w:r>
      <w:r>
        <w:rPr>
          <w:spacing w:val="-4"/>
        </w:rPr>
        <w:t>activitie</w:t>
      </w:r>
      <w:r>
        <w:t>s</w:t>
      </w:r>
      <w:r>
        <w:rPr>
          <w:spacing w:val="25"/>
        </w:rPr>
        <w:t xml:space="preserve"> </w:t>
      </w: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31"/>
          <w:w w:val="77"/>
        </w:rPr>
        <w:t xml:space="preserve"> </w:t>
      </w:r>
      <w:r>
        <w:rPr>
          <w:spacing w:val="-4"/>
          <w:w w:val="91"/>
        </w:rPr>
        <w:t xml:space="preserve">Kåñëa’s </w:t>
      </w:r>
      <w:r>
        <w:rPr>
          <w:spacing w:val="-4"/>
        </w:rPr>
        <w:t>hand</w:t>
      </w:r>
      <w:r>
        <w:t>s</w:t>
      </w:r>
      <w:r>
        <w:rPr>
          <w:spacing w:val="28"/>
        </w:rPr>
        <w:t xml:space="preserve"> </w:t>
      </w:r>
      <w:r>
        <w:rPr>
          <w:spacing w:val="-4"/>
        </w:rPr>
        <w:t>perform</w:t>
      </w:r>
      <w:r>
        <w:t>,</w:t>
      </w:r>
      <w:r>
        <w:rPr>
          <w:spacing w:val="28"/>
        </w:rPr>
        <w:t xml:space="preserve"> </w:t>
      </w:r>
      <w:r>
        <w:rPr>
          <w:spacing w:val="-4"/>
        </w:rPr>
        <w:t>impelle</w:t>
      </w:r>
      <w:r>
        <w:t>d</w:t>
      </w:r>
      <w:r>
        <w:rPr>
          <w:spacing w:val="21"/>
        </w:rPr>
        <w:t xml:space="preserve"> </w:t>
      </w:r>
      <w:r>
        <w:rPr>
          <w:spacing w:val="-4"/>
        </w:rPr>
        <w:t>b</w:t>
      </w:r>
      <w:r>
        <w:t xml:space="preserve">y </w:t>
      </w:r>
      <w:r>
        <w:rPr>
          <w:spacing w:val="-4"/>
        </w:rPr>
        <w:t>th</w:t>
      </w:r>
      <w:r>
        <w:t>e</w:t>
      </w:r>
      <w:r>
        <w:rPr>
          <w:spacing w:val="17"/>
        </w:rPr>
        <w:t xml:space="preserve"> </w:t>
      </w:r>
      <w:r>
        <w:rPr>
          <w:spacing w:val="-4"/>
        </w:rPr>
        <w:t>desir</w:t>
      </w:r>
      <w:r>
        <w:t>e</w:t>
      </w:r>
      <w:r>
        <w:rPr>
          <w:spacing w:val="14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4"/>
        </w:rPr>
        <w:t>attai</w:t>
      </w:r>
      <w:r>
        <w:t>n</w:t>
      </w:r>
      <w:r>
        <w:rPr>
          <w:spacing w:val="27"/>
        </w:rPr>
        <w:t xml:space="preserve"> </w:t>
      </w:r>
      <w:r>
        <w:rPr>
          <w:spacing w:val="-4"/>
        </w:rPr>
        <w:t>thi</w:t>
      </w:r>
      <w:r>
        <w:t>s</w:t>
      </w:r>
      <w:r>
        <w:rPr>
          <w:spacing w:val="17"/>
        </w:rPr>
        <w:t xml:space="preserve"> </w:t>
      </w:r>
      <w:r>
        <w:rPr>
          <w:spacing w:val="-4"/>
        </w:rPr>
        <w:t xml:space="preserve">Prayäga’s </w:t>
      </w:r>
      <w:r>
        <w:t>delightful  fruit,</w:t>
      </w:r>
      <w:r>
        <w:rPr>
          <w:spacing w:val="46"/>
        </w:rPr>
        <w:t xml:space="preserve"> </w:t>
      </w:r>
      <w:r>
        <w:t>confer</w:t>
      </w:r>
      <w:r>
        <w:rPr>
          <w:spacing w:val="42"/>
        </w:rPr>
        <w:t xml:space="preserve"> </w:t>
      </w:r>
      <w:r>
        <w:t>ever</w:t>
      </w:r>
      <w:r>
        <w:rPr>
          <w:spacing w:val="30"/>
        </w:rPr>
        <w:t xml:space="preserve"> </w:t>
      </w:r>
      <w:r>
        <w:t xml:space="preserve">increasing </w:t>
      </w:r>
      <w:r>
        <w:rPr>
          <w:spacing w:val="1"/>
        </w:rPr>
        <w:t xml:space="preserve"> </w:t>
      </w:r>
      <w:r>
        <w:t>bliss</w:t>
      </w:r>
      <w:r>
        <w:rPr>
          <w:spacing w:val="30"/>
        </w:rPr>
        <w:t xml:space="preserve"> </w:t>
      </w:r>
      <w:r>
        <w:t xml:space="preserve">upon </w:t>
      </w:r>
      <w:r>
        <w:rPr>
          <w:spacing w:val="9"/>
        </w:rPr>
        <w:t xml:space="preserve"> </w:t>
      </w:r>
      <w:r>
        <w:t>all</w:t>
      </w:r>
      <w:r>
        <w:rPr>
          <w:spacing w:val="27"/>
        </w:rPr>
        <w:t xml:space="preserve"> </w:t>
      </w:r>
      <w:r>
        <w:rPr>
          <w:w w:val="105"/>
        </w:rPr>
        <w:t xml:space="preserve">those </w:t>
      </w:r>
      <w:r>
        <w:t>who</w:t>
      </w:r>
      <w:r>
        <w:rPr>
          <w:spacing w:val="16"/>
        </w:rPr>
        <w:t xml:space="preserve"> </w:t>
      </w:r>
      <w:r>
        <w:t>recite</w:t>
      </w:r>
      <w:r>
        <w:rPr>
          <w:spacing w:val="15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hear</w:t>
      </w:r>
      <w:r>
        <w:rPr>
          <w:spacing w:val="19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rPr>
          <w:w w:val="102"/>
        </w:rPr>
        <w:t>poem.”</w:t>
      </w:r>
    </w:p>
    <w:p w14:paraId="4DA63ED1" w14:textId="77777777" w:rsidR="00150366" w:rsidRDefault="00150366">
      <w:pPr>
        <w:spacing w:before="4" w:line="140" w:lineRule="exact"/>
        <w:rPr>
          <w:sz w:val="14"/>
          <w:szCs w:val="14"/>
        </w:rPr>
      </w:pPr>
    </w:p>
    <w:p w14:paraId="7DC4A8B2" w14:textId="77777777" w:rsidR="00150366" w:rsidRDefault="00000000">
      <w:pPr>
        <w:spacing w:line="250" w:lineRule="auto"/>
        <w:ind w:left="120" w:right="84" w:firstLine="360"/>
        <w:jc w:val="both"/>
      </w:pPr>
      <w:r>
        <w:t>This</w:t>
      </w:r>
      <w:r>
        <w:rPr>
          <w:spacing w:val="24"/>
        </w:rPr>
        <w:t xml:space="preserve"> </w:t>
      </w:r>
      <w:r>
        <w:t>sub-section  is</w:t>
      </w:r>
      <w:r>
        <w:rPr>
          <w:spacing w:val="14"/>
        </w:rPr>
        <w:t xml:space="preserve"> </w:t>
      </w:r>
      <w:r>
        <w:t>entitled</w:t>
      </w:r>
      <w:r>
        <w:rPr>
          <w:spacing w:val="44"/>
        </w:rPr>
        <w:t xml:space="preserve"> </w:t>
      </w:r>
      <w:r>
        <w:rPr>
          <w:i/>
          <w:w w:val="94"/>
        </w:rPr>
        <w:t xml:space="preserve">Supréta-pétämbara-tälaçreëé, </w:t>
      </w:r>
      <w:r>
        <w:rPr>
          <w:spacing w:val="-6"/>
        </w:rPr>
        <w:t>“Perfectl</w:t>
      </w:r>
      <w:r>
        <w:t>y</w:t>
      </w:r>
      <w:r>
        <w:rPr>
          <w:spacing w:val="27"/>
        </w:rPr>
        <w:t xml:space="preserve"> </w:t>
      </w:r>
      <w:r>
        <w:rPr>
          <w:spacing w:val="-6"/>
        </w:rPr>
        <w:t>Please</w:t>
      </w:r>
      <w:r>
        <w:t>d</w:t>
      </w:r>
      <w:r>
        <w:rPr>
          <w:spacing w:val="33"/>
        </w:rPr>
        <w:t xml:space="preserve"> </w:t>
      </w:r>
      <w:r>
        <w:rPr>
          <w:spacing w:val="-6"/>
        </w:rPr>
        <w:t>Pétämbar</w:t>
      </w:r>
      <w:r>
        <w:t>a</w:t>
      </w:r>
      <w:r>
        <w:rPr>
          <w:spacing w:val="19"/>
        </w:rPr>
        <w:t xml:space="preserve"> </w:t>
      </w:r>
      <w:r>
        <w:rPr>
          <w:spacing w:val="-6"/>
        </w:rPr>
        <w:t>Decorate</w:t>
      </w:r>
      <w:r>
        <w:t>s</w:t>
      </w:r>
      <w:r>
        <w:rPr>
          <w:spacing w:val="43"/>
        </w:rPr>
        <w:t xml:space="preserve"> </w:t>
      </w:r>
      <w:r>
        <w:rPr>
          <w:spacing w:val="-6"/>
        </w:rPr>
        <w:t>Rädhik</w:t>
      </w:r>
      <w:r>
        <w:t>ä</w:t>
      </w:r>
      <w:r>
        <w:rPr>
          <w:spacing w:val="40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45"/>
        </w:rPr>
        <w:t xml:space="preserve"> </w:t>
      </w:r>
      <w:r>
        <w:rPr>
          <w:spacing w:val="-19"/>
          <w:w w:val="102"/>
        </w:rPr>
        <w:t>W</w:t>
      </w:r>
      <w:r>
        <w:rPr>
          <w:spacing w:val="-6"/>
          <w:w w:val="105"/>
        </w:rPr>
        <w:t xml:space="preserve">reaths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Rhythmi</w:t>
      </w:r>
      <w:r>
        <w:t>c</w:t>
      </w:r>
      <w:r>
        <w:rPr>
          <w:spacing w:val="21"/>
        </w:rPr>
        <w:t xml:space="preserve"> </w:t>
      </w:r>
      <w:r>
        <w:rPr>
          <w:spacing w:val="-2"/>
        </w:rPr>
        <w:t>Melodies.</w:t>
      </w:r>
      <w:r>
        <w:t>”</w:t>
      </w:r>
      <w:r>
        <w:rPr>
          <w:spacing w:val="5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12"/>
        </w:rPr>
        <w:t xml:space="preserve"> </w:t>
      </w:r>
      <w:r>
        <w:rPr>
          <w:spacing w:val="-2"/>
        </w:rPr>
        <w:t>feature</w:t>
      </w:r>
      <w:r>
        <w:t>s</w:t>
      </w:r>
      <w:r>
        <w:rPr>
          <w:spacing w:val="24"/>
        </w:rPr>
        <w:t xml:space="preserve"> </w:t>
      </w:r>
      <w:r>
        <w:rPr>
          <w:i/>
          <w:spacing w:val="-2"/>
          <w:w w:val="103"/>
        </w:rPr>
        <w:t>säìga-rüpaka-alaìkära</w:t>
      </w:r>
      <w:r>
        <w:rPr>
          <w:w w:val="103"/>
        </w:rPr>
        <w:t xml:space="preserve">, </w:t>
      </w:r>
      <w:r>
        <w:rPr>
          <w:i/>
          <w:spacing w:val="-4"/>
          <w:w w:val="95"/>
        </w:rPr>
        <w:t>çärdüla-vikréòita-chanda</w:t>
      </w:r>
      <w:r>
        <w:rPr>
          <w:w w:val="95"/>
        </w:rPr>
        <w:t xml:space="preserve">, </w:t>
      </w:r>
      <w:r>
        <w:rPr>
          <w:spacing w:val="2"/>
          <w:w w:val="95"/>
        </w:rPr>
        <w:t xml:space="preserve"> </w:t>
      </w:r>
      <w:r>
        <w:rPr>
          <w:i/>
          <w:spacing w:val="-4"/>
        </w:rPr>
        <w:t>päïcälé-rét</w:t>
      </w:r>
      <w:r>
        <w:rPr>
          <w:i/>
        </w:rPr>
        <w:t>i</w:t>
      </w:r>
      <w:r>
        <w:rPr>
          <w:i/>
          <w:spacing w:val="-13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44"/>
        </w:rPr>
        <w:t xml:space="preserve"> </w:t>
      </w:r>
      <w:r>
        <w:rPr>
          <w:i/>
          <w:spacing w:val="-4"/>
        </w:rPr>
        <w:t>gét</w:t>
      </w:r>
      <w:r>
        <w:rPr>
          <w:i/>
        </w:rPr>
        <w:t>i</w:t>
      </w:r>
      <w:r>
        <w:rPr>
          <w:i/>
          <w:spacing w:val="-15"/>
        </w:rPr>
        <w:t xml:space="preserve"> </w:t>
      </w:r>
      <w:r>
        <w:rPr>
          <w:spacing w:val="-4"/>
        </w:rPr>
        <w:t>an</w:t>
      </w:r>
      <w:r>
        <w:t>d</w:t>
      </w:r>
      <w:r>
        <w:rPr>
          <w:spacing w:val="44"/>
        </w:rPr>
        <w:t xml:space="preserve"> </w:t>
      </w:r>
      <w:r>
        <w:rPr>
          <w:i/>
          <w:spacing w:val="-4"/>
          <w:w w:val="94"/>
        </w:rPr>
        <w:t>bhäraté-våtti</w:t>
      </w:r>
      <w:r>
        <w:rPr>
          <w:w w:val="103"/>
        </w:rPr>
        <w:t xml:space="preserve">. </w:t>
      </w:r>
      <w:r>
        <w:t xml:space="preserve">The </w:t>
      </w:r>
      <w:r>
        <w:rPr>
          <w:spacing w:val="17"/>
        </w:rPr>
        <w:t xml:space="preserve"> </w:t>
      </w:r>
      <w:r>
        <w:t xml:space="preserve">heroine </w:t>
      </w:r>
      <w:r>
        <w:rPr>
          <w:spacing w:val="38"/>
        </w:rPr>
        <w:t xml:space="preserve"> </w:t>
      </w:r>
      <w:r>
        <w:t xml:space="preserve">is </w:t>
      </w:r>
      <w:r>
        <w:rPr>
          <w:spacing w:val="8"/>
        </w:rPr>
        <w:t xml:space="preserve"> </w:t>
      </w:r>
      <w:r>
        <w:rPr>
          <w:i/>
        </w:rPr>
        <w:t>svädhéna-bhärtåkä-näyika</w:t>
      </w:r>
      <w:r>
        <w:rPr>
          <w:i/>
          <w:spacing w:val="-10"/>
        </w:rPr>
        <w:t xml:space="preserve"> </w:t>
      </w:r>
      <w:r>
        <w:t xml:space="preserve">and </w:t>
      </w:r>
      <w:r>
        <w:rPr>
          <w:spacing w:val="25"/>
        </w:rPr>
        <w:t xml:space="preserve"> </w:t>
      </w:r>
      <w:r>
        <w:t xml:space="preserve">the </w:t>
      </w:r>
      <w:r>
        <w:rPr>
          <w:spacing w:val="25"/>
        </w:rPr>
        <w:t xml:space="preserve"> </w:t>
      </w:r>
      <w:r>
        <w:t xml:space="preserve">hero </w:t>
      </w:r>
      <w:r>
        <w:rPr>
          <w:spacing w:val="29"/>
        </w:rPr>
        <w:t xml:space="preserve"> </w:t>
      </w:r>
      <w:r>
        <w:t xml:space="preserve">is </w:t>
      </w:r>
      <w:r>
        <w:rPr>
          <w:i/>
          <w:spacing w:val="-6"/>
        </w:rPr>
        <w:t>uttama-näyak</w:t>
      </w:r>
      <w:r>
        <w:rPr>
          <w:i/>
        </w:rPr>
        <w:t>a</w:t>
      </w:r>
      <w:r>
        <w:rPr>
          <w:i/>
          <w:spacing w:val="3"/>
        </w:rPr>
        <w:t xml:space="preserve"> </w:t>
      </w:r>
      <w:r>
        <w:rPr>
          <w:spacing w:val="-6"/>
        </w:rPr>
        <w:t>wit</w:t>
      </w:r>
      <w:r>
        <w:t>h</w:t>
      </w:r>
      <w:r>
        <w:rPr>
          <w:spacing w:val="23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attribute</w:t>
      </w:r>
      <w:r>
        <w:t xml:space="preserve">s  </w:t>
      </w:r>
      <w:r>
        <w:rPr>
          <w:spacing w:val="-6"/>
        </w:rPr>
        <w:t>o</w:t>
      </w:r>
      <w:r>
        <w:t>f a</w:t>
      </w:r>
      <w:r>
        <w:rPr>
          <w:spacing w:val="5"/>
        </w:rPr>
        <w:t xml:space="preserve"> </w:t>
      </w:r>
      <w:r>
        <w:rPr>
          <w:i/>
          <w:spacing w:val="-6"/>
          <w:w w:val="93"/>
        </w:rPr>
        <w:t>dhérodätt</w:t>
      </w:r>
      <w:r>
        <w:rPr>
          <w:i/>
          <w:w w:val="93"/>
        </w:rPr>
        <w:t>a</w:t>
      </w:r>
      <w:r>
        <w:rPr>
          <w:i/>
          <w:spacing w:val="14"/>
          <w:w w:val="93"/>
        </w:rPr>
        <w:t xml:space="preserve"> </w:t>
      </w:r>
      <w:r>
        <w:rPr>
          <w:spacing w:val="-6"/>
        </w:rPr>
        <w:t>(grave</w:t>
      </w:r>
      <w:r>
        <w:t>,</w:t>
      </w:r>
      <w:r>
        <w:rPr>
          <w:spacing w:val="17"/>
        </w:rPr>
        <w:t xml:space="preserve"> </w:t>
      </w:r>
      <w:r>
        <w:rPr>
          <w:spacing w:val="-6"/>
          <w:w w:val="103"/>
        </w:rPr>
        <w:t xml:space="preserve">gentle, </w:t>
      </w:r>
      <w:r>
        <w:t>merciful,</w:t>
      </w:r>
      <w:r>
        <w:rPr>
          <w:spacing w:val="32"/>
        </w:rPr>
        <w:t xml:space="preserve"> </w:t>
      </w:r>
      <w:r>
        <w:t xml:space="preserve">determined, </w:t>
      </w:r>
      <w:r>
        <w:rPr>
          <w:spacing w:val="15"/>
        </w:rPr>
        <w:t xml:space="preserve"> </w:t>
      </w:r>
      <w:r>
        <w:t>humble,  highly</w:t>
      </w:r>
      <w:r>
        <w:rPr>
          <w:spacing w:val="28"/>
        </w:rPr>
        <w:t xml:space="preserve"> </w:t>
      </w:r>
      <w:r>
        <w:t>qualified,</w:t>
      </w:r>
      <w:r>
        <w:rPr>
          <w:spacing w:val="33"/>
        </w:rPr>
        <w:t xml:space="preserve"> </w:t>
      </w:r>
      <w:r>
        <w:rPr>
          <w:w w:val="103"/>
        </w:rPr>
        <w:t xml:space="preserve">chivalrous </w:t>
      </w:r>
      <w:r>
        <w:rPr>
          <w:spacing w:val="-2"/>
        </w:rPr>
        <w:t>an</w:t>
      </w:r>
      <w:r>
        <w:t>d</w:t>
      </w:r>
      <w:r>
        <w:rPr>
          <w:spacing w:val="15"/>
        </w:rPr>
        <w:t xml:space="preserve"> </w:t>
      </w:r>
      <w:r>
        <w:rPr>
          <w:spacing w:val="-2"/>
        </w:rPr>
        <w:t>physicall</w:t>
      </w:r>
      <w:r>
        <w:t>y</w:t>
      </w:r>
      <w:r>
        <w:rPr>
          <w:spacing w:val="6"/>
        </w:rPr>
        <w:t xml:space="preserve"> </w:t>
      </w:r>
      <w:r>
        <w:rPr>
          <w:spacing w:val="-2"/>
          <w:w w:val="104"/>
        </w:rPr>
        <w:t>attractive).</w:t>
      </w:r>
    </w:p>
    <w:p w14:paraId="7C88B8FC" w14:textId="77777777" w:rsidR="00150366" w:rsidRDefault="00150366">
      <w:pPr>
        <w:spacing w:before="7" w:line="240" w:lineRule="exact"/>
        <w:rPr>
          <w:sz w:val="24"/>
          <w:szCs w:val="24"/>
        </w:rPr>
      </w:pPr>
    </w:p>
    <w:p w14:paraId="242D935C" w14:textId="77777777" w:rsidR="00150366" w:rsidRDefault="00000000">
      <w:pPr>
        <w:ind w:left="2183" w:right="2182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29</w:t>
      </w:r>
    </w:p>
    <w:p w14:paraId="037AF4FC" w14:textId="77777777" w:rsidR="00150366" w:rsidRDefault="00150366">
      <w:pPr>
        <w:spacing w:before="5" w:line="120" w:lineRule="exact"/>
        <w:rPr>
          <w:sz w:val="13"/>
          <w:szCs w:val="13"/>
        </w:rPr>
      </w:pPr>
    </w:p>
    <w:p w14:paraId="1F1522BE" w14:textId="77777777" w:rsidR="00150366" w:rsidRDefault="00000000">
      <w:pPr>
        <w:spacing w:line="250" w:lineRule="auto"/>
        <w:ind w:left="390" w:right="88" w:hanging="270"/>
      </w:pPr>
      <w:r>
        <w:rPr>
          <w:i/>
          <w:spacing w:val="-2"/>
          <w:w w:val="98"/>
        </w:rPr>
        <w:t>paryaìké-kåta-näga-näyaka-phaëä-çreëé-maëénä</w:t>
      </w:r>
      <w:r>
        <w:rPr>
          <w:i/>
          <w:w w:val="98"/>
        </w:rPr>
        <w:t>à</w:t>
      </w:r>
      <w:r>
        <w:rPr>
          <w:i/>
          <w:spacing w:val="36"/>
          <w:w w:val="98"/>
        </w:rPr>
        <w:t xml:space="preserve"> </w:t>
      </w:r>
      <w:r>
        <w:rPr>
          <w:i/>
          <w:spacing w:val="-2"/>
        </w:rPr>
        <w:t xml:space="preserve">gaëe </w:t>
      </w:r>
      <w:r>
        <w:rPr>
          <w:i/>
          <w:spacing w:val="-4"/>
        </w:rPr>
        <w:t>saìkränta-pratibimba-saìkalanay</w:t>
      </w:r>
      <w:r>
        <w:rPr>
          <w:i/>
        </w:rPr>
        <w:t xml:space="preserve">ä </w:t>
      </w:r>
      <w:r>
        <w:rPr>
          <w:i/>
          <w:spacing w:val="40"/>
        </w:rPr>
        <w:t xml:space="preserve"> </w:t>
      </w:r>
      <w:r>
        <w:rPr>
          <w:i/>
          <w:spacing w:val="-4"/>
        </w:rPr>
        <w:t>bibhra</w:t>
      </w:r>
      <w:r>
        <w:rPr>
          <w:i/>
        </w:rPr>
        <w:t>d</w:t>
      </w:r>
      <w:r>
        <w:rPr>
          <w:i/>
          <w:spacing w:val="10"/>
        </w:rPr>
        <w:t xml:space="preserve"> </w:t>
      </w:r>
      <w:r>
        <w:rPr>
          <w:i/>
          <w:spacing w:val="-4"/>
        </w:rPr>
        <w:t>vibhu-prakriyäm</w:t>
      </w:r>
    </w:p>
    <w:p w14:paraId="08E29989" w14:textId="77777777" w:rsidR="00150366" w:rsidRDefault="00000000">
      <w:pPr>
        <w:spacing w:line="250" w:lineRule="auto"/>
        <w:ind w:left="390" w:right="387" w:hanging="270"/>
      </w:pPr>
      <w:r>
        <w:rPr>
          <w:i/>
          <w:spacing w:val="-2"/>
          <w:w w:val="97"/>
        </w:rPr>
        <w:t>pädämbhoruha-dhäri-väridhi-sutä</w:t>
      </w:r>
      <w:r>
        <w:rPr>
          <w:i/>
          <w:w w:val="97"/>
        </w:rPr>
        <w:t>m</w:t>
      </w:r>
      <w:r>
        <w:rPr>
          <w:i/>
          <w:spacing w:val="25"/>
          <w:w w:val="97"/>
        </w:rPr>
        <w:t xml:space="preserve"> </w:t>
      </w:r>
      <w:r>
        <w:rPr>
          <w:i/>
          <w:spacing w:val="-2"/>
        </w:rPr>
        <w:t>akñëä</w:t>
      </w:r>
      <w:r>
        <w:rPr>
          <w:i/>
        </w:rPr>
        <w:t>à</w:t>
      </w:r>
      <w:r>
        <w:rPr>
          <w:i/>
          <w:spacing w:val="31"/>
        </w:rPr>
        <w:t xml:space="preserve"> </w:t>
      </w:r>
      <w:r>
        <w:rPr>
          <w:i/>
          <w:spacing w:val="-2"/>
          <w:w w:val="93"/>
        </w:rPr>
        <w:t>didåkñu</w:t>
      </w:r>
      <w:r>
        <w:rPr>
          <w:i/>
          <w:w w:val="93"/>
        </w:rPr>
        <w:t>ù</w:t>
      </w:r>
      <w:r>
        <w:rPr>
          <w:i/>
          <w:spacing w:val="6"/>
          <w:w w:val="93"/>
        </w:rPr>
        <w:t xml:space="preserve"> </w:t>
      </w:r>
      <w:r>
        <w:rPr>
          <w:i/>
          <w:spacing w:val="-2"/>
        </w:rPr>
        <w:t>çataiù käya-vyüha</w:t>
      </w:r>
      <w:r>
        <w:rPr>
          <w:i/>
        </w:rPr>
        <w:t>m</w:t>
      </w:r>
      <w:r>
        <w:rPr>
          <w:i/>
          <w:spacing w:val="7"/>
        </w:rPr>
        <w:t xml:space="preserve"> </w:t>
      </w:r>
      <w:r>
        <w:rPr>
          <w:i/>
          <w:spacing w:val="-2"/>
          <w:w w:val="94"/>
        </w:rPr>
        <w:t>iväcaran</w:t>
      </w:r>
      <w:r>
        <w:rPr>
          <w:i/>
          <w:w w:val="94"/>
        </w:rPr>
        <w:t>n</w:t>
      </w:r>
      <w:r>
        <w:rPr>
          <w:i/>
          <w:spacing w:val="22"/>
          <w:w w:val="94"/>
        </w:rPr>
        <w:t xml:space="preserve"> </w:t>
      </w:r>
      <w:r>
        <w:rPr>
          <w:i/>
          <w:spacing w:val="-2"/>
          <w:w w:val="94"/>
        </w:rPr>
        <w:t>upacitébhüt</w:t>
      </w:r>
      <w:r>
        <w:rPr>
          <w:i/>
          <w:w w:val="94"/>
        </w:rPr>
        <w:t>o</w:t>
      </w:r>
      <w:r>
        <w:rPr>
          <w:i/>
          <w:spacing w:val="-2"/>
          <w:w w:val="94"/>
        </w:rPr>
        <w:t xml:space="preserve"> </w:t>
      </w:r>
      <w:r>
        <w:rPr>
          <w:i/>
          <w:spacing w:val="-2"/>
        </w:rPr>
        <w:t>hari</w:t>
      </w:r>
      <w:r>
        <w:rPr>
          <w:i/>
        </w:rPr>
        <w:t>ù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pät</w:t>
      </w:r>
      <w:r>
        <w:rPr>
          <w:i/>
        </w:rPr>
        <w:t>u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vaù</w:t>
      </w:r>
    </w:p>
    <w:p w14:paraId="7828CD52" w14:textId="77777777" w:rsidR="00150366" w:rsidRDefault="00150366">
      <w:pPr>
        <w:spacing w:before="9" w:line="120" w:lineRule="exact"/>
        <w:rPr>
          <w:sz w:val="13"/>
          <w:szCs w:val="13"/>
        </w:rPr>
      </w:pPr>
    </w:p>
    <w:p w14:paraId="5059B79A" w14:textId="77777777" w:rsidR="00150366" w:rsidRDefault="00000000">
      <w:pPr>
        <w:spacing w:line="240" w:lineRule="exact"/>
        <w:ind w:left="120" w:right="82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He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whose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bed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is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  <w:w w:val="87"/>
        </w:rPr>
        <w:t>Çeña-räja,</w:t>
      </w:r>
      <w:r>
        <w:rPr>
          <w:rFonts w:ascii="Book Antiqua" w:eastAsia="Book Antiqua" w:hAnsi="Book Antiqua" w:cs="Book Antiqua"/>
          <w:b/>
          <w:spacing w:val="41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</w:rPr>
        <w:t>chief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all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serpents, </w:t>
      </w:r>
      <w:r>
        <w:rPr>
          <w:rFonts w:ascii="Book Antiqua" w:eastAsia="Book Antiqua" w:hAnsi="Book Antiqua" w:cs="Book Antiqua"/>
          <w:b/>
          <w:w w:val="91"/>
        </w:rPr>
        <w:t xml:space="preserve">unlimitedly </w:t>
      </w:r>
      <w:r>
        <w:rPr>
          <w:rFonts w:ascii="Book Antiqua" w:eastAsia="Book Antiqua" w:hAnsi="Book Antiqua" w:cs="Book Antiqua"/>
          <w:b/>
          <w:spacing w:val="7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expanded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splendor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 xml:space="preserve">reflecting </w:t>
      </w:r>
      <w:r>
        <w:rPr>
          <w:rFonts w:ascii="Book Antiqua" w:eastAsia="Book Antiqua" w:hAnsi="Book Antiqua" w:cs="Book Antiqua"/>
          <w:b/>
          <w:spacing w:val="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in</w:t>
      </w:r>
      <w:r>
        <w:rPr>
          <w:rFonts w:ascii="Book Antiqua" w:eastAsia="Book Antiqua" w:hAnsi="Book Antiqua" w:cs="Book Antiqua"/>
          <w:b/>
          <w:spacing w:val="29"/>
        </w:rPr>
        <w:t xml:space="preserve"> </w:t>
      </w:r>
      <w:r>
        <w:rPr>
          <w:rFonts w:ascii="Book Antiqua" w:eastAsia="Book Antiqua" w:hAnsi="Book Antiqua" w:cs="Book Antiqua"/>
          <w:b/>
        </w:rPr>
        <w:t>the jewels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upon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serpent’s </w:t>
      </w:r>
      <w:r>
        <w:rPr>
          <w:rFonts w:ascii="Book Antiqua" w:eastAsia="Book Antiqua" w:hAnsi="Book Antiqua" w:cs="Book Antiqua"/>
          <w:b/>
          <w:spacing w:val="11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innumerable 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hoods,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</w:rPr>
        <w:t>and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thus </w:t>
      </w:r>
      <w:r>
        <w:rPr>
          <w:rFonts w:ascii="Book Antiqua" w:eastAsia="Book Antiqua" w:hAnsi="Book Antiqua" w:cs="Book Antiqua"/>
          <w:b/>
          <w:spacing w:val="-4"/>
          <w:w w:val="91"/>
        </w:rPr>
        <w:t>assume</w:t>
      </w:r>
      <w:r>
        <w:rPr>
          <w:rFonts w:ascii="Book Antiqua" w:eastAsia="Book Antiqua" w:hAnsi="Book Antiqua" w:cs="Book Antiqua"/>
          <w:b/>
          <w:w w:val="91"/>
        </w:rPr>
        <w:t>d</w:t>
      </w:r>
      <w:r>
        <w:rPr>
          <w:rFonts w:ascii="Book Antiqua" w:eastAsia="Book Antiqua" w:hAnsi="Book Antiqua" w:cs="Book Antiqua"/>
          <w:b/>
          <w:spacing w:val="2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a</w:t>
      </w:r>
      <w:r>
        <w:rPr>
          <w:rFonts w:ascii="Book Antiqua" w:eastAsia="Book Antiqua" w:hAnsi="Book Antiqua" w:cs="Book Antiqua"/>
          <w:b/>
          <w:spacing w:val="5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hos</w:t>
      </w: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form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21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wit</w:t>
      </w:r>
      <w:r>
        <w:rPr>
          <w:rFonts w:ascii="Book Antiqua" w:eastAsia="Book Antiqua" w:hAnsi="Book Antiqua" w:cs="Book Antiqua"/>
          <w:b/>
          <w:w w:val="91"/>
        </w:rPr>
        <w:t>h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1"/>
        </w:rPr>
        <w:t>thousand</w:t>
      </w:r>
      <w:r>
        <w:rPr>
          <w:rFonts w:ascii="Book Antiqua" w:eastAsia="Book Antiqua" w:hAnsi="Book Antiqua" w:cs="Book Antiqua"/>
          <w:b/>
          <w:w w:val="91"/>
        </w:rPr>
        <w:t>s</w:t>
      </w:r>
      <w:r>
        <w:rPr>
          <w:rFonts w:ascii="Book Antiqua" w:eastAsia="Book Antiqua" w:hAnsi="Book Antiqua" w:cs="Book Antiqua"/>
          <w:b/>
          <w:spacing w:val="33"/>
          <w:w w:val="91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1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>eye</w:t>
      </w:r>
      <w:r>
        <w:rPr>
          <w:rFonts w:ascii="Book Antiqua" w:eastAsia="Book Antiqua" w:hAnsi="Book Antiqua" w:cs="Book Antiqua"/>
          <w:b/>
        </w:rPr>
        <w:t>s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spacing w:val="-4"/>
          <w:w w:val="90"/>
        </w:rPr>
        <w:t>desirin</w:t>
      </w:r>
      <w:r>
        <w:rPr>
          <w:rFonts w:ascii="Book Antiqua" w:eastAsia="Book Antiqua" w:hAnsi="Book Antiqua" w:cs="Book Antiqua"/>
          <w:b/>
          <w:w w:val="90"/>
        </w:rPr>
        <w:t>g</w:t>
      </w:r>
      <w:r>
        <w:rPr>
          <w:rFonts w:ascii="Book Antiqua" w:eastAsia="Book Antiqua" w:hAnsi="Book Antiqua" w:cs="Book Antiqua"/>
          <w:b/>
          <w:spacing w:val="23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4"/>
        </w:rPr>
        <w:t xml:space="preserve">to </w:t>
      </w:r>
      <w:r>
        <w:rPr>
          <w:rFonts w:ascii="Book Antiqua" w:eastAsia="Book Antiqua" w:hAnsi="Book Antiqua" w:cs="Book Antiqua"/>
          <w:b/>
          <w:w w:val="85"/>
        </w:rPr>
        <w:t>gaze</w:t>
      </w:r>
      <w:r>
        <w:rPr>
          <w:rFonts w:ascii="Book Antiqua" w:eastAsia="Book Antiqua" w:hAnsi="Book Antiqua" w:cs="Book Antiqua"/>
          <w:b/>
          <w:spacing w:val="30"/>
          <w:w w:val="85"/>
        </w:rPr>
        <w:t xml:space="preserve"> </w:t>
      </w:r>
      <w:r>
        <w:rPr>
          <w:rFonts w:ascii="Book Antiqua" w:eastAsia="Book Antiqua" w:hAnsi="Book Antiqua" w:cs="Book Antiqua"/>
          <w:b/>
          <w:w w:val="85"/>
        </w:rPr>
        <w:t>upon</w:t>
      </w:r>
      <w:r>
        <w:rPr>
          <w:rFonts w:ascii="Book Antiqua" w:eastAsia="Book Antiqua" w:hAnsi="Book Antiqua" w:cs="Book Antiqua"/>
          <w:b/>
          <w:spacing w:val="38"/>
          <w:w w:val="85"/>
        </w:rPr>
        <w:t xml:space="preserve"> </w:t>
      </w:r>
      <w:r>
        <w:rPr>
          <w:rFonts w:ascii="Book Antiqua" w:eastAsia="Book Antiqua" w:hAnsi="Book Antiqua" w:cs="Book Antiqua"/>
          <w:b/>
          <w:w w:val="85"/>
        </w:rPr>
        <w:t xml:space="preserve">Goddess </w:t>
      </w:r>
      <w:r>
        <w:rPr>
          <w:rFonts w:ascii="Book Antiqua" w:eastAsia="Book Antiqua" w:hAnsi="Book Antiqua" w:cs="Book Antiqua"/>
          <w:b/>
          <w:spacing w:val="23"/>
          <w:w w:val="85"/>
        </w:rPr>
        <w:t xml:space="preserve"> </w:t>
      </w:r>
      <w:r>
        <w:rPr>
          <w:rFonts w:ascii="Book Antiqua" w:eastAsia="Book Antiqua" w:hAnsi="Book Antiqua" w:cs="Book Antiqua"/>
          <w:b/>
          <w:w w:val="85"/>
        </w:rPr>
        <w:t>Lakñmé</w:t>
      </w:r>
      <w:r>
        <w:rPr>
          <w:rFonts w:ascii="Book Antiqua" w:eastAsia="Book Antiqua" w:hAnsi="Book Antiqua" w:cs="Book Antiqua"/>
          <w:b/>
          <w:spacing w:val="-5"/>
          <w:w w:val="85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She</w:t>
      </w:r>
      <w:r>
        <w:rPr>
          <w:rFonts w:ascii="Book Antiqua" w:eastAsia="Book Antiqua" w:hAnsi="Book Antiqua" w:cs="Book Antiqua"/>
          <w:b/>
          <w:spacing w:val="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massages</w:t>
      </w:r>
      <w:r>
        <w:rPr>
          <w:rFonts w:ascii="Book Antiqua" w:eastAsia="Book Antiqua" w:hAnsi="Book Antiqua" w:cs="Book Antiqua"/>
          <w:b/>
          <w:spacing w:val="15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His lotus</w:t>
      </w:r>
      <w:r>
        <w:rPr>
          <w:rFonts w:ascii="Book Antiqua" w:eastAsia="Book Antiqua" w:hAnsi="Book Antiqua" w:cs="Book Antiqua"/>
          <w:b/>
          <w:spacing w:val="16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feet. </w:t>
      </w:r>
      <w:r>
        <w:rPr>
          <w:rFonts w:ascii="Book Antiqua" w:eastAsia="Book Antiqua" w:hAnsi="Book Antiqua" w:cs="Book Antiqua"/>
          <w:b/>
          <w:w w:val="88"/>
        </w:rPr>
        <w:t>May</w:t>
      </w:r>
      <w:r>
        <w:rPr>
          <w:rFonts w:ascii="Book Antiqua" w:eastAsia="Book Antiqua" w:hAnsi="Book Antiqua" w:cs="Book Antiqua"/>
          <w:b/>
          <w:spacing w:val="10"/>
          <w:w w:val="88"/>
        </w:rPr>
        <w:t xml:space="preserve"> </w:t>
      </w:r>
      <w:r>
        <w:rPr>
          <w:rFonts w:ascii="Book Antiqua" w:eastAsia="Book Antiqua" w:hAnsi="Book Antiqua" w:cs="Book Antiqua"/>
          <w:b/>
        </w:rPr>
        <w:t>that</w:t>
      </w:r>
      <w:r>
        <w:rPr>
          <w:rFonts w:ascii="Book Antiqua" w:eastAsia="Book Antiqua" w:hAnsi="Book Antiqua" w:cs="Book Antiqua"/>
          <w:b/>
          <w:spacing w:val="-17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>Çré</w:t>
      </w:r>
      <w:r>
        <w:rPr>
          <w:rFonts w:ascii="Book Antiqua" w:eastAsia="Book Antiqua" w:hAnsi="Book Antiqua" w:cs="Book Antiqua"/>
          <w:b/>
          <w:spacing w:val="16"/>
          <w:w w:val="7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Hari protect</w:t>
      </w:r>
      <w:r>
        <w:rPr>
          <w:rFonts w:ascii="Book Antiqua" w:eastAsia="Book Antiqua" w:hAnsi="Book Antiqua" w:cs="Book Antiqua"/>
          <w:b/>
          <w:spacing w:val="27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you</w:t>
      </w:r>
      <w:r>
        <w:rPr>
          <w:rFonts w:ascii="Book Antiqua" w:eastAsia="Book Antiqua" w:hAnsi="Book Antiqua" w:cs="Book Antiqua"/>
          <w:b/>
          <w:spacing w:val="5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all.</w:t>
      </w:r>
    </w:p>
    <w:p w14:paraId="1CE56FAE" w14:textId="77777777" w:rsidR="00150366" w:rsidRDefault="00150366">
      <w:pPr>
        <w:spacing w:before="7" w:line="200" w:lineRule="exact"/>
      </w:pPr>
    </w:p>
    <w:p w14:paraId="28FA2CCC" w14:textId="77777777" w:rsidR="00150366" w:rsidRDefault="00000000">
      <w:pPr>
        <w:ind w:left="2031" w:right="203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209545A2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199D222F" w14:textId="77777777" w:rsidR="00150366" w:rsidRDefault="00000000">
      <w:pPr>
        <w:spacing w:line="250" w:lineRule="auto"/>
        <w:ind w:left="120" w:right="85" w:firstLine="360"/>
        <w:jc w:val="both"/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pacing w:val="-4"/>
        </w:rPr>
        <w:t>A</w:t>
      </w:r>
      <w:r>
        <w:t>s</w:t>
      </w:r>
      <w:r>
        <w:rPr>
          <w:spacing w:val="4"/>
        </w:rPr>
        <w:t xml:space="preserve"> </w:t>
      </w:r>
      <w:r>
        <w:rPr>
          <w:spacing w:val="-4"/>
        </w:rPr>
        <w:t>Lor</w:t>
      </w:r>
      <w:r>
        <w:t>d</w:t>
      </w:r>
      <w:r>
        <w:rPr>
          <w:spacing w:val="28"/>
        </w:rPr>
        <w:t xml:space="preserve"> </w:t>
      </w:r>
      <w:r>
        <w:rPr>
          <w:spacing w:val="-4"/>
        </w:rPr>
        <w:t>Näräyaë</w:t>
      </w:r>
      <w:r>
        <w:t xml:space="preserve">a  </w:t>
      </w:r>
      <w:r>
        <w:rPr>
          <w:spacing w:val="-4"/>
        </w:rPr>
        <w:t>reste</w:t>
      </w:r>
      <w:r>
        <w:t>d</w:t>
      </w:r>
      <w:r>
        <w:rPr>
          <w:spacing w:val="39"/>
        </w:rPr>
        <w:t xml:space="preserve"> </w:t>
      </w:r>
      <w:r>
        <w:rPr>
          <w:spacing w:val="-4"/>
        </w:rPr>
        <w:t>upo</w:t>
      </w:r>
      <w:r>
        <w:t xml:space="preserve">n </w:t>
      </w:r>
      <w:r>
        <w:rPr>
          <w:spacing w:val="2"/>
        </w:rPr>
        <w:t xml:space="preserve"> </w:t>
      </w:r>
      <w:r>
        <w:rPr>
          <w:spacing w:val="-4"/>
        </w:rPr>
        <w:t>Hi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serpent-couch</w:t>
      </w:r>
      <w:r>
        <w:t xml:space="preserve">, </w:t>
      </w:r>
      <w:r>
        <w:rPr>
          <w:spacing w:val="28"/>
        </w:rPr>
        <w:t xml:space="preserve"> </w:t>
      </w:r>
      <w:r>
        <w:rPr>
          <w:spacing w:val="-4"/>
          <w:w w:val="87"/>
        </w:rPr>
        <w:t xml:space="preserve">Çeña- </w:t>
      </w:r>
      <w:r>
        <w:rPr>
          <w:spacing w:val="-2"/>
        </w:rPr>
        <w:t>räja</w:t>
      </w:r>
      <w:r>
        <w:t>,</w:t>
      </w:r>
      <w:r>
        <w:rPr>
          <w:spacing w:val="24"/>
        </w:rPr>
        <w:t xml:space="preserve"> </w:t>
      </w:r>
      <w:r>
        <w:rPr>
          <w:spacing w:val="-2"/>
        </w:rPr>
        <w:t>H</w:t>
      </w:r>
      <w:r>
        <w:t>e</w:t>
      </w:r>
      <w:r>
        <w:rPr>
          <w:spacing w:val="17"/>
        </w:rPr>
        <w:t xml:space="preserve"> </w:t>
      </w:r>
      <w:r>
        <w:rPr>
          <w:spacing w:val="-2"/>
        </w:rPr>
        <w:t>assume</w:t>
      </w:r>
      <w:r>
        <w:t>d</w:t>
      </w:r>
      <w:r>
        <w:rPr>
          <w:spacing w:val="38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2"/>
        </w:rPr>
        <w:t>multitud</w:t>
      </w:r>
      <w:r>
        <w:t xml:space="preserve">e </w:t>
      </w:r>
      <w:r>
        <w:rPr>
          <w:spacing w:val="13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12"/>
        </w:rPr>
        <w:t xml:space="preserve"> </w:t>
      </w:r>
      <w:r>
        <w:rPr>
          <w:spacing w:val="-2"/>
        </w:rPr>
        <w:t>form</w:t>
      </w:r>
      <w:r>
        <w:t>s</w:t>
      </w:r>
      <w:r>
        <w:rPr>
          <w:spacing w:val="26"/>
        </w:rPr>
        <w:t xml:space="preserve"> </w:t>
      </w:r>
      <w:r>
        <w:rPr>
          <w:spacing w:val="-2"/>
        </w:rPr>
        <w:t>b</w:t>
      </w:r>
      <w:r>
        <w:t>y</w:t>
      </w:r>
      <w:r>
        <w:rPr>
          <w:spacing w:val="17"/>
        </w:rPr>
        <w:t xml:space="preserve"> </w:t>
      </w:r>
      <w:r>
        <w:rPr>
          <w:spacing w:val="-2"/>
        </w:rPr>
        <w:t>reflectin</w:t>
      </w:r>
      <w:r>
        <w:t>g</w:t>
      </w:r>
      <w:r>
        <w:rPr>
          <w:spacing w:val="32"/>
        </w:rPr>
        <w:t xml:space="preserve"> </w:t>
      </w:r>
      <w:r>
        <w:rPr>
          <w:spacing w:val="-2"/>
        </w:rPr>
        <w:t xml:space="preserve">Himself </w:t>
      </w:r>
      <w:r>
        <w:t xml:space="preserve">in </w:t>
      </w:r>
      <w:r>
        <w:rPr>
          <w:spacing w:val="1"/>
        </w:rPr>
        <w:t xml:space="preserve"> </w:t>
      </w:r>
      <w:r>
        <w:t xml:space="preserve">the </w:t>
      </w:r>
      <w:r>
        <w:rPr>
          <w:spacing w:val="7"/>
        </w:rPr>
        <w:t xml:space="preserve"> </w:t>
      </w:r>
      <w:r>
        <w:t xml:space="preserve">many </w:t>
      </w:r>
      <w:r>
        <w:rPr>
          <w:spacing w:val="3"/>
        </w:rPr>
        <w:t xml:space="preserve"> </w:t>
      </w:r>
      <w:r>
        <w:t>jewels</w:t>
      </w:r>
      <w:r>
        <w:rPr>
          <w:spacing w:val="40"/>
        </w:rPr>
        <w:t xml:space="preserve"> </w:t>
      </w:r>
      <w:r>
        <w:t xml:space="preserve">on </w:t>
      </w:r>
      <w:r>
        <w:rPr>
          <w:spacing w:val="4"/>
        </w:rPr>
        <w:t xml:space="preserve"> </w:t>
      </w:r>
      <w:r>
        <w:t xml:space="preserve">the </w:t>
      </w:r>
      <w:r>
        <w:rPr>
          <w:spacing w:val="7"/>
        </w:rPr>
        <w:t xml:space="preserve"> </w:t>
      </w:r>
      <w:r>
        <w:t>snake’s</w:t>
      </w:r>
      <w:r>
        <w:rPr>
          <w:spacing w:val="28"/>
        </w:rPr>
        <w:t xml:space="preserve"> </w:t>
      </w:r>
      <w:r>
        <w:t xml:space="preserve">hoods. </w:t>
      </w:r>
      <w:r>
        <w:rPr>
          <w:spacing w:val="16"/>
        </w:rPr>
        <w:t xml:space="preserve"> </w:t>
      </w:r>
      <w:r>
        <w:t xml:space="preserve">Thus, </w:t>
      </w:r>
      <w:r>
        <w:rPr>
          <w:spacing w:val="12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rPr>
          <w:w w:val="106"/>
        </w:rPr>
        <w:t xml:space="preserve">took </w:t>
      </w:r>
      <w:r>
        <w:t>on</w:t>
      </w:r>
      <w:r>
        <w:rPr>
          <w:spacing w:val="32"/>
        </w:rPr>
        <w:t xml:space="preserve"> </w:t>
      </w:r>
      <w:r>
        <w:t xml:space="preserve">thousands </w:t>
      </w:r>
      <w:r>
        <w:rPr>
          <w:spacing w:val="16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eyes</w:t>
      </w:r>
      <w:r>
        <w:rPr>
          <w:spacing w:val="14"/>
        </w:rPr>
        <w:t xml:space="preserve"> </w:t>
      </w:r>
      <w:r>
        <w:t>desiring</w:t>
      </w:r>
      <w:r>
        <w:rPr>
          <w:spacing w:val="37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gaze</w:t>
      </w:r>
      <w:r>
        <w:rPr>
          <w:spacing w:val="14"/>
        </w:rPr>
        <w:t xml:space="preserve"> </w:t>
      </w:r>
      <w:r>
        <w:t xml:space="preserve">upon  Mahä-Lakñmé. </w:t>
      </w:r>
      <w:r>
        <w:rPr>
          <w:spacing w:val="-2"/>
        </w:rPr>
        <w:t>Similarly</w:t>
      </w:r>
      <w:r>
        <w:t>,</w:t>
      </w:r>
      <w:r>
        <w:rPr>
          <w:spacing w:val="5"/>
        </w:rPr>
        <w:t xml:space="preserve"> </w:t>
      </w:r>
      <w:r>
        <w:rPr>
          <w:spacing w:val="-2"/>
          <w:w w:val="77"/>
        </w:rPr>
        <w:t>Çr</w:t>
      </w:r>
      <w:r>
        <w:rPr>
          <w:w w:val="77"/>
        </w:rPr>
        <w:t>é</w:t>
      </w:r>
      <w:r>
        <w:rPr>
          <w:spacing w:val="26"/>
          <w:w w:val="77"/>
        </w:rPr>
        <w:t xml:space="preserve"> </w:t>
      </w:r>
      <w:r>
        <w:rPr>
          <w:spacing w:val="-2"/>
        </w:rPr>
        <w:t>Kåñë</w:t>
      </w:r>
      <w:r>
        <w:t>a</w:t>
      </w:r>
      <w:r>
        <w:rPr>
          <w:spacing w:val="-13"/>
        </w:rPr>
        <w:t xml:space="preserve"> </w:t>
      </w:r>
      <w:r>
        <w:rPr>
          <w:spacing w:val="-2"/>
        </w:rPr>
        <w:t>hanker</w:t>
      </w:r>
      <w:r>
        <w:t xml:space="preserve">s  </w:t>
      </w:r>
      <w:r>
        <w:rPr>
          <w:spacing w:val="-2"/>
        </w:rPr>
        <w:t>fo</w:t>
      </w:r>
      <w:r>
        <w:t>r</w:t>
      </w:r>
      <w:r>
        <w:rPr>
          <w:spacing w:val="15"/>
        </w:rPr>
        <w:t xml:space="preserve"> </w:t>
      </w:r>
      <w:r>
        <w:rPr>
          <w:spacing w:val="-2"/>
        </w:rPr>
        <w:t>thousand</w:t>
      </w:r>
      <w:r>
        <w:t xml:space="preserve">s </w:t>
      </w:r>
      <w:r>
        <w:rPr>
          <w:spacing w:val="11"/>
        </w:rPr>
        <w:t xml:space="preserve"> </w:t>
      </w:r>
      <w:r>
        <w:rPr>
          <w:spacing w:val="-2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2"/>
        </w:rPr>
        <w:t>eye</w:t>
      </w:r>
      <w:r>
        <w:t>s</w:t>
      </w:r>
      <w:r>
        <w:rPr>
          <w:spacing w:val="9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4"/>
        </w:rPr>
        <w:t xml:space="preserve"> </w:t>
      </w:r>
      <w:r>
        <w:rPr>
          <w:spacing w:val="-2"/>
        </w:rPr>
        <w:t>loo</w:t>
      </w:r>
      <w:r>
        <w:t>k</w:t>
      </w:r>
      <w:r>
        <w:rPr>
          <w:spacing w:val="27"/>
        </w:rPr>
        <w:t xml:space="preserve"> </w:t>
      </w:r>
      <w:r>
        <w:rPr>
          <w:spacing w:val="-2"/>
          <w:w w:val="105"/>
        </w:rPr>
        <w:t xml:space="preserve">at </w:t>
      </w:r>
      <w:r>
        <w:t>His</w:t>
      </w:r>
      <w:r>
        <w:rPr>
          <w:spacing w:val="2"/>
        </w:rPr>
        <w:t xml:space="preserve"> </w:t>
      </w:r>
      <w:r>
        <w:t>Rädhäräëé.</w:t>
      </w:r>
    </w:p>
    <w:p w14:paraId="3C351FBE" w14:textId="77777777" w:rsidR="00150366" w:rsidRDefault="00150366">
      <w:pPr>
        <w:spacing w:before="6" w:line="180" w:lineRule="exact"/>
        <w:rPr>
          <w:sz w:val="18"/>
          <w:szCs w:val="18"/>
        </w:rPr>
      </w:pPr>
    </w:p>
    <w:p w14:paraId="5D0F9E7A" w14:textId="77777777" w:rsidR="00150366" w:rsidRDefault="00150366">
      <w:pPr>
        <w:spacing w:line="200" w:lineRule="exact"/>
      </w:pPr>
    </w:p>
    <w:p w14:paraId="3B3FA216" w14:textId="77777777" w:rsidR="00150366" w:rsidRDefault="00000000">
      <w:pPr>
        <w:spacing w:before="28"/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30</w:t>
      </w:r>
    </w:p>
    <w:p w14:paraId="1339F1D3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30FED83C" w14:textId="77777777" w:rsidR="00150366" w:rsidRDefault="00000000">
      <w:pPr>
        <w:spacing w:line="252" w:lineRule="auto"/>
        <w:ind w:left="462" w:right="517" w:hanging="270"/>
      </w:pPr>
      <w:r>
        <w:rPr>
          <w:i/>
        </w:rPr>
        <w:t>tväm</w:t>
      </w:r>
      <w:r>
        <w:rPr>
          <w:i/>
          <w:spacing w:val="4"/>
        </w:rPr>
        <w:t xml:space="preserve"> </w:t>
      </w:r>
      <w:r>
        <w:rPr>
          <w:i/>
        </w:rPr>
        <w:t>apräpya</w:t>
      </w:r>
      <w:r>
        <w:rPr>
          <w:i/>
          <w:spacing w:val="-13"/>
        </w:rPr>
        <w:t xml:space="preserve"> </w:t>
      </w:r>
      <w:r>
        <w:rPr>
          <w:i/>
        </w:rPr>
        <w:t>mayi</w:t>
      </w:r>
      <w:r>
        <w:rPr>
          <w:i/>
          <w:spacing w:val="8"/>
        </w:rPr>
        <w:t xml:space="preserve"> </w:t>
      </w:r>
      <w:r>
        <w:rPr>
          <w:i/>
          <w:w w:val="105"/>
        </w:rPr>
        <w:t>svayaàvara-paräà</w:t>
      </w:r>
      <w:r>
        <w:rPr>
          <w:i/>
          <w:spacing w:val="-3"/>
          <w:w w:val="105"/>
        </w:rPr>
        <w:t xml:space="preserve"> </w:t>
      </w:r>
      <w:r>
        <w:rPr>
          <w:i/>
          <w:w w:val="91"/>
        </w:rPr>
        <w:t xml:space="preserve">kñéroda-térodare </w:t>
      </w:r>
      <w:r>
        <w:rPr>
          <w:i/>
        </w:rPr>
        <w:t>çaìke</w:t>
      </w:r>
      <w:r>
        <w:rPr>
          <w:i/>
          <w:spacing w:val="29"/>
        </w:rPr>
        <w:t xml:space="preserve"> </w:t>
      </w:r>
      <w:r>
        <w:rPr>
          <w:i/>
        </w:rPr>
        <w:t>sundari</w:t>
      </w:r>
      <w:r>
        <w:rPr>
          <w:i/>
          <w:spacing w:val="-12"/>
        </w:rPr>
        <w:t xml:space="preserve"> </w:t>
      </w:r>
      <w:r>
        <w:rPr>
          <w:i/>
          <w:w w:val="97"/>
        </w:rPr>
        <w:t>kälaküöam</w:t>
      </w:r>
      <w:r>
        <w:rPr>
          <w:i/>
          <w:spacing w:val="1"/>
          <w:w w:val="97"/>
        </w:rPr>
        <w:t xml:space="preserve"> </w:t>
      </w:r>
      <w:r>
        <w:rPr>
          <w:i/>
        </w:rPr>
        <w:t>apivat</w:t>
      </w:r>
      <w:r>
        <w:rPr>
          <w:i/>
          <w:spacing w:val="-10"/>
        </w:rPr>
        <w:t xml:space="preserve"> </w:t>
      </w:r>
      <w:r>
        <w:rPr>
          <w:i/>
        </w:rPr>
        <w:t>müòho</w:t>
      </w:r>
      <w:r>
        <w:rPr>
          <w:i/>
          <w:spacing w:val="-11"/>
        </w:rPr>
        <w:t xml:space="preserve"> </w:t>
      </w:r>
      <w:r>
        <w:rPr>
          <w:i/>
          <w:w w:val="94"/>
        </w:rPr>
        <w:t>måòäné-patiù</w:t>
      </w:r>
    </w:p>
    <w:p w14:paraId="3BBA528F" w14:textId="77777777" w:rsidR="00150366" w:rsidRDefault="00000000">
      <w:pPr>
        <w:spacing w:line="252" w:lineRule="auto"/>
        <w:ind w:left="462" w:right="154" w:hanging="270"/>
      </w:pPr>
      <w:r>
        <w:rPr>
          <w:i/>
        </w:rPr>
        <w:t xml:space="preserve">itthaà </w:t>
      </w:r>
      <w:r>
        <w:rPr>
          <w:i/>
          <w:spacing w:val="1"/>
        </w:rPr>
        <w:t xml:space="preserve"> </w:t>
      </w:r>
      <w:r>
        <w:rPr>
          <w:i/>
        </w:rPr>
        <w:t>pürva-kathäbhir</w:t>
      </w:r>
      <w:r>
        <w:rPr>
          <w:i/>
          <w:spacing w:val="-13"/>
        </w:rPr>
        <w:t xml:space="preserve"> </w:t>
      </w:r>
      <w:r>
        <w:rPr>
          <w:i/>
          <w:w w:val="96"/>
        </w:rPr>
        <w:t>anya-manaso</w:t>
      </w:r>
      <w:r>
        <w:rPr>
          <w:i/>
          <w:spacing w:val="24"/>
          <w:w w:val="96"/>
        </w:rPr>
        <w:t xml:space="preserve"> </w:t>
      </w:r>
      <w:r>
        <w:rPr>
          <w:i/>
          <w:w w:val="96"/>
        </w:rPr>
        <w:t>vikñipya</w:t>
      </w:r>
      <w:r>
        <w:rPr>
          <w:i/>
          <w:spacing w:val="9"/>
          <w:w w:val="96"/>
        </w:rPr>
        <w:t xml:space="preserve"> </w:t>
      </w:r>
      <w:r>
        <w:rPr>
          <w:i/>
          <w:w w:val="96"/>
        </w:rPr>
        <w:t>vakño</w:t>
      </w:r>
      <w:r>
        <w:rPr>
          <w:i/>
          <w:spacing w:val="-8"/>
          <w:w w:val="96"/>
        </w:rPr>
        <w:t xml:space="preserve"> </w:t>
      </w:r>
      <w:r>
        <w:rPr>
          <w:i/>
          <w:w w:val="108"/>
        </w:rPr>
        <w:t xml:space="preserve">’ïcalaà </w:t>
      </w:r>
      <w:r>
        <w:rPr>
          <w:i/>
        </w:rPr>
        <w:t>rädhäyäù</w:t>
      </w:r>
      <w:r>
        <w:rPr>
          <w:i/>
          <w:spacing w:val="-8"/>
        </w:rPr>
        <w:t xml:space="preserve"> </w:t>
      </w:r>
      <w:r>
        <w:rPr>
          <w:i/>
          <w:w w:val="99"/>
        </w:rPr>
        <w:t xml:space="preserve">stana-korakopari-milan-netro </w:t>
      </w:r>
      <w:r>
        <w:rPr>
          <w:i/>
        </w:rPr>
        <w:t>hariù</w:t>
      </w:r>
      <w:r>
        <w:rPr>
          <w:i/>
          <w:spacing w:val="-4"/>
        </w:rPr>
        <w:t xml:space="preserve"> </w:t>
      </w:r>
      <w:r>
        <w:rPr>
          <w:i/>
        </w:rPr>
        <w:t>pätu</w:t>
      </w:r>
      <w:r>
        <w:rPr>
          <w:i/>
          <w:spacing w:val="-7"/>
        </w:rPr>
        <w:t xml:space="preserve"> </w:t>
      </w:r>
      <w:r>
        <w:rPr>
          <w:i/>
        </w:rPr>
        <w:t>vaù</w:t>
      </w:r>
    </w:p>
    <w:p w14:paraId="75FE0CD7" w14:textId="77777777" w:rsidR="00150366" w:rsidRDefault="00150366">
      <w:pPr>
        <w:spacing w:before="1" w:line="160" w:lineRule="exact"/>
        <w:rPr>
          <w:sz w:val="16"/>
          <w:szCs w:val="16"/>
        </w:rPr>
      </w:pPr>
    </w:p>
    <w:p w14:paraId="2E3F8C97" w14:textId="77777777" w:rsidR="00150366" w:rsidRDefault="00000000">
      <w:pPr>
        <w:ind w:left="120" w:right="83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“O</w:t>
      </w:r>
      <w:r>
        <w:rPr>
          <w:rFonts w:ascii="Book Antiqua" w:eastAsia="Book Antiqua" w:hAnsi="Book Antiqua" w:cs="Book Antiqua"/>
          <w:b/>
          <w:spacing w:val="8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beautiful  </w:t>
      </w:r>
      <w:r>
        <w:rPr>
          <w:rFonts w:ascii="Book Antiqua" w:eastAsia="Book Antiqua" w:hAnsi="Book Antiqua" w:cs="Book Antiqua"/>
          <w:b/>
        </w:rPr>
        <w:t>one!</w:t>
      </w:r>
      <w:r>
        <w:rPr>
          <w:rFonts w:ascii="Book Antiqua" w:eastAsia="Book Antiqua" w:hAnsi="Book Antiqua" w:cs="Book Antiqua"/>
          <w:b/>
          <w:spacing w:val="21"/>
        </w:rPr>
        <w:t xml:space="preserve"> </w:t>
      </w:r>
      <w:r>
        <w:rPr>
          <w:rFonts w:ascii="Book Antiqua" w:eastAsia="Book Antiqua" w:hAnsi="Book Antiqua" w:cs="Book Antiqua"/>
          <w:b/>
        </w:rPr>
        <w:t>When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20"/>
        </w:rPr>
        <w:t xml:space="preserve"> </w:t>
      </w:r>
      <w:r>
        <w:rPr>
          <w:rFonts w:ascii="Book Antiqua" w:eastAsia="Book Antiqua" w:hAnsi="Book Antiqua" w:cs="Book Antiqua"/>
          <w:b/>
        </w:rPr>
        <w:t>Lord</w:t>
      </w:r>
      <w:r>
        <w:rPr>
          <w:rFonts w:ascii="Book Antiqua" w:eastAsia="Book Antiqua" w:hAnsi="Book Antiqua" w:cs="Book Antiqua"/>
          <w:b/>
          <w:spacing w:val="1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7"/>
        </w:rPr>
        <w:t xml:space="preserve"> </w:t>
      </w:r>
      <w:r>
        <w:rPr>
          <w:rFonts w:ascii="Book Antiqua" w:eastAsia="Book Antiqua" w:hAnsi="Book Antiqua" w:cs="Book Antiqua"/>
          <w:b/>
          <w:w w:val="87"/>
        </w:rPr>
        <w:t xml:space="preserve">Pärvaté </w:t>
      </w:r>
      <w:r>
        <w:rPr>
          <w:rFonts w:ascii="Book Antiqua" w:eastAsia="Book Antiqua" w:hAnsi="Book Antiqua" w:cs="Book Antiqua"/>
          <w:b/>
          <w:spacing w:val="3"/>
          <w:w w:val="87"/>
        </w:rPr>
        <w:t xml:space="preserve"> </w:t>
      </w:r>
      <w:r>
        <w:rPr>
          <w:rFonts w:ascii="Book Antiqua" w:eastAsia="Book Antiqua" w:hAnsi="Book Antiqua" w:cs="Book Antiqua"/>
          <w:b/>
        </w:rPr>
        <w:t>(Çiva) could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not</w:t>
      </w:r>
      <w:r>
        <w:rPr>
          <w:rFonts w:ascii="Book Antiqua" w:eastAsia="Book Antiqua" w:hAnsi="Book Antiqua" w:cs="Book Antiqua"/>
          <w:b/>
          <w:spacing w:val="11"/>
        </w:rPr>
        <w:t xml:space="preserve"> </w:t>
      </w:r>
      <w:r>
        <w:rPr>
          <w:rFonts w:ascii="Book Antiqua" w:eastAsia="Book Antiqua" w:hAnsi="Book Antiqua" w:cs="Book Antiqua"/>
          <w:b/>
        </w:rPr>
        <w:t>attain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1"/>
        </w:rPr>
        <w:t xml:space="preserve"> </w:t>
      </w:r>
      <w:r>
        <w:rPr>
          <w:rFonts w:ascii="Book Antiqua" w:eastAsia="Book Antiqua" w:hAnsi="Book Antiqua" w:cs="Book Antiqua"/>
          <w:b/>
        </w:rPr>
        <w:t>on</w:t>
      </w:r>
      <w:r>
        <w:rPr>
          <w:rFonts w:ascii="Book Antiqua" w:eastAsia="Book Antiqua" w:hAnsi="Book Antiqua" w:cs="Book Antiqua"/>
          <w:b/>
          <w:spacing w:val="1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shore</w:t>
      </w:r>
      <w:r>
        <w:rPr>
          <w:rFonts w:ascii="Book Antiqua" w:eastAsia="Book Antiqua" w:hAnsi="Book Antiqua" w:cs="Book Antiqua"/>
          <w:b/>
          <w:spacing w:val="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</w:rPr>
        <w:t>Ocean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9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Milk, </w:t>
      </w:r>
      <w:r>
        <w:rPr>
          <w:rFonts w:ascii="Book Antiqua" w:eastAsia="Book Antiqua" w:hAnsi="Book Antiqua" w:cs="Book Antiqua"/>
          <w:b/>
          <w:w w:val="91"/>
        </w:rPr>
        <w:t xml:space="preserve">bewildered 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by</w:t>
      </w:r>
      <w:r>
        <w:rPr>
          <w:rFonts w:ascii="Book Antiqua" w:eastAsia="Book Antiqua" w:hAnsi="Book Antiqua" w:cs="Book Antiqua"/>
          <w:b/>
          <w:spacing w:val="26"/>
        </w:rPr>
        <w:t xml:space="preserve"> </w:t>
      </w:r>
      <w:r>
        <w:rPr>
          <w:rFonts w:ascii="Book Antiqua" w:eastAsia="Book Antiqua" w:hAnsi="Book Antiqua" w:cs="Book Antiqua"/>
          <w:b/>
        </w:rPr>
        <w:t>your</w:t>
      </w:r>
      <w:r>
        <w:rPr>
          <w:rFonts w:ascii="Book Antiqua" w:eastAsia="Book Antiqua" w:hAnsi="Book Antiqua" w:cs="Book Antiqua"/>
          <w:b/>
          <w:spacing w:val="2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breathtaking </w:t>
      </w:r>
      <w:r>
        <w:rPr>
          <w:rFonts w:ascii="Book Antiqua" w:eastAsia="Book Antiqua" w:hAnsi="Book Antiqua" w:cs="Book Antiqua"/>
          <w:b/>
          <w:spacing w:val="13"/>
          <w:w w:val="91"/>
        </w:rPr>
        <w:t xml:space="preserve"> </w:t>
      </w:r>
      <w:r>
        <w:rPr>
          <w:rFonts w:ascii="Book Antiqua" w:eastAsia="Book Antiqua" w:hAnsi="Book Antiqua" w:cs="Book Antiqua"/>
          <w:b/>
        </w:rPr>
        <w:t>beauty, he</w:t>
      </w:r>
      <w:r>
        <w:rPr>
          <w:rFonts w:ascii="Book Antiqua" w:eastAsia="Book Antiqua" w:hAnsi="Book Antiqua" w:cs="Book Antiqua"/>
          <w:b/>
          <w:spacing w:val="34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 xml:space="preserve">swallowed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deadly</w:t>
      </w:r>
      <w:r>
        <w:rPr>
          <w:rFonts w:ascii="Book Antiqua" w:eastAsia="Book Antiqua" w:hAnsi="Book Antiqua" w:cs="Book Antiqua"/>
          <w:b/>
          <w:spacing w:val="13"/>
          <w:w w:val="92"/>
        </w:rPr>
        <w:t xml:space="preserve"> </w:t>
      </w:r>
      <w:r>
        <w:rPr>
          <w:b/>
          <w:i/>
          <w:w w:val="92"/>
        </w:rPr>
        <w:t>kälaküöa</w:t>
      </w:r>
      <w:r>
        <w:rPr>
          <w:b/>
          <w:i/>
          <w:spacing w:val="32"/>
          <w:w w:val="92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poison.</w:t>
      </w:r>
      <w:r>
        <w:rPr>
          <w:rFonts w:ascii="Book Antiqua" w:eastAsia="Book Antiqua" w:hAnsi="Book Antiqua" w:cs="Book Antiqua"/>
          <w:b/>
          <w:spacing w:val="26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You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</w:rPr>
        <w:t>then</w:t>
      </w:r>
      <w:r>
        <w:rPr>
          <w:rFonts w:ascii="Book Antiqua" w:eastAsia="Book Antiqua" w:hAnsi="Book Antiqua" w:cs="Book Antiqua"/>
          <w:b/>
          <w:spacing w:val="-18"/>
        </w:rPr>
        <w:t xml:space="preserve"> </w:t>
      </w:r>
      <w:r>
        <w:rPr>
          <w:rFonts w:ascii="Book Antiqua" w:eastAsia="Book Antiqua" w:hAnsi="Book Antiqua" w:cs="Book Antiqua"/>
          <w:b/>
          <w:w w:val="94"/>
        </w:rPr>
        <w:t>selected</w:t>
      </w:r>
      <w:r>
        <w:rPr>
          <w:rFonts w:ascii="Book Antiqua" w:eastAsia="Book Antiqua" w:hAnsi="Book Antiqua" w:cs="Book Antiqua"/>
          <w:b/>
          <w:spacing w:val="18"/>
          <w:w w:val="94"/>
        </w:rPr>
        <w:t xml:space="preserve"> </w:t>
      </w:r>
      <w:r>
        <w:rPr>
          <w:rFonts w:ascii="Book Antiqua" w:eastAsia="Book Antiqua" w:hAnsi="Book Antiqua" w:cs="Book Antiqua"/>
          <w:b/>
        </w:rPr>
        <w:t>me</w:t>
      </w:r>
      <w:r>
        <w:rPr>
          <w:rFonts w:ascii="Book Antiqua" w:eastAsia="Book Antiqua" w:hAnsi="Book Antiqua" w:cs="Book Antiqua"/>
          <w:b/>
          <w:spacing w:val="-7"/>
        </w:rPr>
        <w:t xml:space="preserve"> </w:t>
      </w:r>
      <w:r>
        <w:rPr>
          <w:rFonts w:ascii="Book Antiqua" w:eastAsia="Book Antiqua" w:hAnsi="Book Antiqua" w:cs="Book Antiqua"/>
          <w:b/>
        </w:rPr>
        <w:t>as</w:t>
      </w:r>
      <w:r>
        <w:rPr>
          <w:rFonts w:ascii="Book Antiqua" w:eastAsia="Book Antiqua" w:hAnsi="Book Antiqua" w:cs="Book Antiqua"/>
          <w:b/>
          <w:spacing w:val="4"/>
        </w:rPr>
        <w:t xml:space="preserve"> </w:t>
      </w:r>
      <w:r>
        <w:rPr>
          <w:rFonts w:ascii="Book Antiqua" w:eastAsia="Book Antiqua" w:hAnsi="Book Antiqua" w:cs="Book Antiqua"/>
          <w:b/>
        </w:rPr>
        <w:t>your consort.</w:t>
      </w:r>
      <w:r>
        <w:rPr>
          <w:rFonts w:ascii="Book Antiqua" w:eastAsia="Book Antiqua" w:hAnsi="Book Antiqua" w:cs="Book Antiqua"/>
          <w:b/>
          <w:spacing w:val="8"/>
        </w:rPr>
        <w:t>”</w:t>
      </w:r>
      <w:r>
        <w:rPr>
          <w:rFonts w:ascii="Book Antiqua" w:eastAsia="Book Antiqua" w:hAnsi="Book Antiqua" w:cs="Book Antiqua"/>
          <w:b/>
          <w:position w:val="7"/>
          <w:sz w:val="12"/>
          <w:szCs w:val="12"/>
        </w:rPr>
        <w:t>1</w:t>
      </w:r>
      <w:r>
        <w:rPr>
          <w:rFonts w:ascii="Book Antiqua" w:eastAsia="Book Antiqua" w:hAnsi="Book Antiqua" w:cs="Book Antiqua"/>
          <w:b/>
          <w:spacing w:val="-9"/>
          <w:position w:val="7"/>
          <w:sz w:val="12"/>
          <w:szCs w:val="12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Remembering</w:t>
      </w:r>
      <w:r>
        <w:rPr>
          <w:rFonts w:ascii="Book Antiqua" w:eastAsia="Book Antiqua" w:hAnsi="Book Antiqua" w:cs="Book Antiqua"/>
          <w:b/>
          <w:spacing w:val="13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this</w:t>
      </w:r>
      <w:r>
        <w:rPr>
          <w:rFonts w:ascii="Book Antiqua" w:eastAsia="Book Antiqua" w:hAnsi="Book Antiqua" w:cs="Book Antiqua"/>
          <w:b/>
          <w:spacing w:val="19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previous</w:t>
      </w:r>
      <w:r>
        <w:rPr>
          <w:rFonts w:ascii="Book Antiqua" w:eastAsia="Book Antiqua" w:hAnsi="Book Antiqua" w:cs="Book Antiqua"/>
          <w:b/>
          <w:spacing w:val="2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 xml:space="preserve">conversation,  Kåñëa repeatedly </w:t>
      </w:r>
      <w:r>
        <w:rPr>
          <w:rFonts w:ascii="Book Antiqua" w:eastAsia="Book Antiqua" w:hAnsi="Book Antiqua" w:cs="Book Antiqua"/>
          <w:b/>
          <w:spacing w:val="5"/>
          <w:w w:val="90"/>
        </w:rPr>
        <w:t xml:space="preserve"> </w:t>
      </w:r>
      <w:r>
        <w:rPr>
          <w:rFonts w:ascii="Book Antiqua" w:eastAsia="Book Antiqua" w:hAnsi="Book Antiqua" w:cs="Book Antiqua"/>
          <w:b/>
          <w:w w:val="90"/>
        </w:rPr>
        <w:t>filled</w:t>
      </w:r>
      <w:r>
        <w:rPr>
          <w:rFonts w:ascii="Book Antiqua" w:eastAsia="Book Antiqua" w:hAnsi="Book Antiqua" w:cs="Book Antiqua"/>
          <w:b/>
          <w:spacing w:val="21"/>
          <w:w w:val="90"/>
        </w:rPr>
        <w:t xml:space="preserve"> </w:t>
      </w:r>
      <w:r>
        <w:rPr>
          <w:rFonts w:ascii="Book Antiqua" w:eastAsia="Book Antiqua" w:hAnsi="Book Antiqua" w:cs="Book Antiqua"/>
          <w:b/>
        </w:rPr>
        <w:t>His</w:t>
      </w:r>
      <w:r>
        <w:rPr>
          <w:rFonts w:ascii="Book Antiqua" w:eastAsia="Book Antiqua" w:hAnsi="Book Antiqua" w:cs="Book Antiqua"/>
          <w:b/>
          <w:spacing w:val="-9"/>
        </w:rPr>
        <w:t xml:space="preserve"> </w:t>
      </w:r>
      <w:r>
        <w:rPr>
          <w:rFonts w:ascii="Book Antiqua" w:eastAsia="Book Antiqua" w:hAnsi="Book Antiqua" w:cs="Book Antiqua"/>
          <w:b/>
        </w:rPr>
        <w:t>eyes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with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>sight</w:t>
      </w:r>
      <w:r>
        <w:rPr>
          <w:rFonts w:ascii="Book Antiqua" w:eastAsia="Book Antiqua" w:hAnsi="Book Antiqua" w:cs="Book Antiqua"/>
          <w:b/>
          <w:spacing w:val="-15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3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6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treasured </w:t>
      </w:r>
      <w:r>
        <w:rPr>
          <w:b/>
          <w:i/>
          <w:w w:val="93"/>
        </w:rPr>
        <w:t xml:space="preserve">mahäpadma </w:t>
      </w:r>
      <w:r>
        <w:rPr>
          <w:b/>
          <w:i/>
          <w:spacing w:val="3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jewels</w:t>
      </w:r>
      <w:r>
        <w:rPr>
          <w:rFonts w:ascii="Book Antiqua" w:eastAsia="Book Antiqua" w:hAnsi="Book Antiqua" w:cs="Book Antiqua"/>
          <w:b/>
          <w:spacing w:val="-13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of</w:t>
      </w:r>
      <w:r>
        <w:rPr>
          <w:rFonts w:ascii="Book Antiqua" w:eastAsia="Book Antiqua" w:hAnsi="Book Antiqua" w:cs="Book Antiqua"/>
          <w:b/>
          <w:spacing w:val="-11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>Çré</w:t>
      </w:r>
      <w:r>
        <w:rPr>
          <w:rFonts w:ascii="Book Antiqua" w:eastAsia="Book Antiqua" w:hAnsi="Book Antiqua" w:cs="Book Antiqua"/>
          <w:b/>
          <w:spacing w:val="8"/>
          <w:w w:val="75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Rädhä’s</w:t>
      </w:r>
      <w:r>
        <w:rPr>
          <w:rFonts w:ascii="Book Antiqua" w:eastAsia="Book Antiqua" w:hAnsi="Book Antiqua" w:cs="Book Antiqua"/>
          <w:b/>
          <w:spacing w:val="-8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breasts.</w:t>
      </w:r>
      <w:r>
        <w:rPr>
          <w:rFonts w:ascii="Book Antiqua" w:eastAsia="Book Antiqua" w:hAnsi="Book Antiqua" w:cs="Book Antiqua"/>
          <w:b/>
          <w:spacing w:val="27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May</w:t>
      </w:r>
      <w:r>
        <w:rPr>
          <w:rFonts w:ascii="Book Antiqua" w:eastAsia="Book Antiqua" w:hAnsi="Book Antiqua" w:cs="Book Antiqua"/>
          <w:b/>
          <w:spacing w:val="-13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91"/>
        </w:rPr>
        <w:t>that</w:t>
      </w:r>
      <w:r>
        <w:rPr>
          <w:rFonts w:ascii="Book Antiqua" w:eastAsia="Book Antiqua" w:hAnsi="Book Antiqua" w:cs="Book Antiqua"/>
          <w:b/>
          <w:spacing w:val="10"/>
          <w:w w:val="91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>Çré</w:t>
      </w:r>
      <w:r>
        <w:rPr>
          <w:rFonts w:ascii="Book Antiqua" w:eastAsia="Book Antiqua" w:hAnsi="Book Antiqua" w:cs="Book Antiqua"/>
          <w:b/>
          <w:spacing w:val="8"/>
          <w:w w:val="75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Hari </w:t>
      </w:r>
      <w:r>
        <w:rPr>
          <w:rFonts w:ascii="Book Antiqua" w:eastAsia="Book Antiqua" w:hAnsi="Book Antiqua" w:cs="Book Antiqua"/>
          <w:b/>
          <w:w w:val="93"/>
        </w:rPr>
        <w:t>protect</w:t>
      </w:r>
      <w:r>
        <w:rPr>
          <w:rFonts w:ascii="Book Antiqua" w:eastAsia="Book Antiqua" w:hAnsi="Book Antiqua" w:cs="Book Antiqua"/>
          <w:b/>
          <w:spacing w:val="20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you</w:t>
      </w:r>
      <w:r>
        <w:rPr>
          <w:rFonts w:ascii="Book Antiqua" w:eastAsia="Book Antiqua" w:hAnsi="Book Antiqua" w:cs="Book Antiqua"/>
          <w:b/>
          <w:spacing w:val="1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all.</w:t>
      </w:r>
    </w:p>
    <w:p w14:paraId="570159B1" w14:textId="77777777" w:rsidR="00150366" w:rsidRDefault="00150366">
      <w:pPr>
        <w:spacing w:before="1" w:line="200" w:lineRule="exact"/>
      </w:pPr>
    </w:p>
    <w:p w14:paraId="69DAB729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06B19443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6591852F" w14:textId="77777777" w:rsidR="00150366" w:rsidRDefault="00000000">
      <w:pPr>
        <w:spacing w:line="252" w:lineRule="auto"/>
        <w:ind w:left="120" w:right="85" w:firstLine="360"/>
        <w:jc w:val="both"/>
      </w:pPr>
      <w:r>
        <w:rPr>
          <w:spacing w:val="-3"/>
          <w:w w:val="77"/>
        </w:rPr>
        <w:t>Çr</w:t>
      </w:r>
      <w:r>
        <w:rPr>
          <w:w w:val="77"/>
        </w:rPr>
        <w:t>é</w:t>
      </w:r>
      <w:r>
        <w:rPr>
          <w:spacing w:val="30"/>
          <w:w w:val="77"/>
        </w:rPr>
        <w:t xml:space="preserve"> </w:t>
      </w:r>
      <w:r>
        <w:rPr>
          <w:spacing w:val="-4"/>
        </w:rPr>
        <w:t>Kåñë</w:t>
      </w:r>
      <w:r>
        <w:t>a</w:t>
      </w:r>
      <w:r>
        <w:rPr>
          <w:spacing w:val="-9"/>
        </w:rPr>
        <w:t xml:space="preserve"> </w:t>
      </w:r>
      <w:r>
        <w:rPr>
          <w:spacing w:val="-4"/>
        </w:rPr>
        <w:t>wa</w:t>
      </w:r>
      <w:r>
        <w:t>s</w:t>
      </w:r>
      <w:r>
        <w:rPr>
          <w:spacing w:val="17"/>
        </w:rPr>
        <w:t xml:space="preserve"> </w:t>
      </w:r>
      <w:r>
        <w:rPr>
          <w:spacing w:val="-4"/>
        </w:rPr>
        <w:t>ver</w:t>
      </w:r>
      <w:r>
        <w:t>y</w:t>
      </w:r>
      <w:r>
        <w:rPr>
          <w:spacing w:val="13"/>
        </w:rPr>
        <w:t xml:space="preserve"> </w:t>
      </w:r>
      <w:r>
        <w:rPr>
          <w:spacing w:val="-4"/>
        </w:rPr>
        <w:t>eage</w:t>
      </w:r>
      <w:r>
        <w:t>r</w:t>
      </w:r>
      <w:r>
        <w:rPr>
          <w:spacing w:val="17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4"/>
        </w:rPr>
        <w:t>hav</w:t>
      </w:r>
      <w:r>
        <w:t>e</w:t>
      </w:r>
      <w:r>
        <w:rPr>
          <w:spacing w:val="25"/>
        </w:rPr>
        <w:t xml:space="preserve"> </w:t>
      </w:r>
      <w:r>
        <w:rPr>
          <w:spacing w:val="-4"/>
        </w:rPr>
        <w:t>Rädhä’</w:t>
      </w:r>
      <w:r>
        <w:t>s</w:t>
      </w:r>
      <w:r>
        <w:rPr>
          <w:spacing w:val="-9"/>
        </w:rPr>
        <w:t xml:space="preserve"> </w:t>
      </w:r>
      <w:r>
        <w:rPr>
          <w:i/>
          <w:spacing w:val="-4"/>
        </w:rPr>
        <w:t>darçana</w:t>
      </w:r>
      <w:r>
        <w:t>,</w:t>
      </w:r>
      <w:r>
        <w:rPr>
          <w:spacing w:val="-15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28"/>
        </w:rPr>
        <w:t xml:space="preserve"> </w:t>
      </w:r>
      <w:r>
        <w:rPr>
          <w:spacing w:val="-4"/>
        </w:rPr>
        <w:t>see th</w:t>
      </w:r>
      <w:r>
        <w:t>e</w:t>
      </w:r>
      <w:r>
        <w:rPr>
          <w:spacing w:val="20"/>
        </w:rPr>
        <w:t xml:space="preserve"> </w:t>
      </w:r>
      <w:r>
        <w:rPr>
          <w:spacing w:val="-4"/>
        </w:rPr>
        <w:t>wonde</w:t>
      </w:r>
      <w:r>
        <w:t>r</w:t>
      </w:r>
      <w:r>
        <w:rPr>
          <w:spacing w:val="33"/>
        </w:rPr>
        <w:t xml:space="preserve"> </w:t>
      </w:r>
      <w:r>
        <w:rPr>
          <w:spacing w:val="-4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4"/>
        </w:rPr>
        <w:t>He</w:t>
      </w:r>
      <w:r>
        <w:t>r</w:t>
      </w:r>
      <w:r>
        <w:rPr>
          <w:spacing w:val="9"/>
        </w:rPr>
        <w:t xml:space="preserve"> </w:t>
      </w:r>
      <w:r>
        <w:rPr>
          <w:spacing w:val="-4"/>
        </w:rPr>
        <w:t>beauty</w:t>
      </w:r>
      <w:r>
        <w:t>.</w:t>
      </w:r>
      <w:r>
        <w:rPr>
          <w:spacing w:val="20"/>
        </w:rPr>
        <w:t xml:space="preserve"> </w:t>
      </w:r>
      <w:r>
        <w:rPr>
          <w:spacing w:val="-4"/>
        </w:rPr>
        <w:t>Whic</w:t>
      </w:r>
      <w:r>
        <w:t>h</w:t>
      </w:r>
      <w:r>
        <w:rPr>
          <w:spacing w:val="30"/>
        </w:rPr>
        <w:t xml:space="preserve"> </w:t>
      </w:r>
      <w:r>
        <w:rPr>
          <w:spacing w:val="-4"/>
          <w:w w:val="94"/>
        </w:rPr>
        <w:t>Kåñëa</w:t>
      </w:r>
      <w:r>
        <w:rPr>
          <w:w w:val="94"/>
        </w:rPr>
        <w:t>?</w:t>
      </w:r>
      <w:r>
        <w:rPr>
          <w:spacing w:val="11"/>
          <w:w w:val="94"/>
        </w:rPr>
        <w:t xml:space="preserve"> </w:t>
      </w:r>
      <w:r>
        <w:rPr>
          <w:spacing w:val="-4"/>
        </w:rPr>
        <w:t>H</w:t>
      </w:r>
      <w:r>
        <w:t>e</w:t>
      </w:r>
      <w:r>
        <w:rPr>
          <w:spacing w:val="3"/>
        </w:rPr>
        <w:t xml:space="preserve"> </w:t>
      </w:r>
      <w:r>
        <w:rPr>
          <w:spacing w:val="-4"/>
        </w:rPr>
        <w:t>wh</w:t>
      </w:r>
      <w:r>
        <w:t>o</w:t>
      </w:r>
      <w:r>
        <w:rPr>
          <w:spacing w:val="17"/>
        </w:rPr>
        <w:t xml:space="preserve"> </w:t>
      </w:r>
      <w:r>
        <w:rPr>
          <w:spacing w:val="-4"/>
        </w:rPr>
        <w:t>i</w:t>
      </w:r>
      <w:r>
        <w:t>s</w:t>
      </w:r>
      <w:r>
        <w:rPr>
          <w:spacing w:val="3"/>
        </w:rPr>
        <w:t xml:space="preserve"> </w:t>
      </w:r>
      <w:r>
        <w:rPr>
          <w:spacing w:val="-4"/>
          <w:w w:val="102"/>
        </w:rPr>
        <w:t xml:space="preserve">removing </w:t>
      </w:r>
      <w:r>
        <w:t>the</w:t>
      </w:r>
      <w:r>
        <w:rPr>
          <w:spacing w:val="43"/>
        </w:rPr>
        <w:t xml:space="preserve"> </w:t>
      </w:r>
      <w:r>
        <w:t>cover</w:t>
      </w:r>
      <w:r>
        <w:rPr>
          <w:spacing w:val="31"/>
        </w:rPr>
        <w:t xml:space="preserve"> </w:t>
      </w:r>
      <w:r>
        <w:t>over</w:t>
      </w:r>
      <w:r>
        <w:rPr>
          <w:spacing w:val="33"/>
        </w:rPr>
        <w:t xml:space="preserve"> </w:t>
      </w:r>
      <w:r>
        <w:t>Rädhä’s breast</w:t>
      </w:r>
      <w:r>
        <w:rPr>
          <w:spacing w:val="45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looking</w:t>
      </w:r>
      <w:r>
        <w:rPr>
          <w:spacing w:val="45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t>Her</w:t>
      </w:r>
      <w:r>
        <w:rPr>
          <w:spacing w:val="32"/>
        </w:rPr>
        <w:t xml:space="preserve"> </w:t>
      </w:r>
      <w:r>
        <w:rPr>
          <w:w w:val="107"/>
        </w:rPr>
        <w:t xml:space="preserve">upper </w:t>
      </w:r>
      <w:r>
        <w:t>bosom.</w:t>
      </w:r>
      <w:r>
        <w:rPr>
          <w:spacing w:val="15"/>
        </w:rPr>
        <w:t xml:space="preserve"> </w:t>
      </w:r>
      <w:r>
        <w:t>What</w:t>
      </w:r>
      <w:r>
        <w:rPr>
          <w:spacing w:val="20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Rädhäräëé</w:t>
      </w:r>
      <w:r>
        <w:rPr>
          <w:spacing w:val="-2"/>
        </w:rPr>
        <w:t xml:space="preserve"> </w:t>
      </w:r>
      <w:r>
        <w:t>like?</w:t>
      </w:r>
      <w:r>
        <w:rPr>
          <w:spacing w:val="6"/>
        </w:rPr>
        <w:t xml:space="preserve"> </w:t>
      </w:r>
      <w:r>
        <w:t>Her</w:t>
      </w:r>
      <w:r>
        <w:rPr>
          <w:spacing w:val="4"/>
        </w:rPr>
        <w:t xml:space="preserve"> </w:t>
      </w:r>
      <w:r>
        <w:t>beauty</w:t>
      </w:r>
      <w:r>
        <w:rPr>
          <w:spacing w:val="1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w w:val="105"/>
        </w:rPr>
        <w:t xml:space="preserve">contained </w:t>
      </w: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2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2"/>
        </w:rPr>
        <w:t>Ocea</w:t>
      </w:r>
      <w:r>
        <w:t>n</w:t>
      </w:r>
      <w:r>
        <w:rPr>
          <w:spacing w:val="20"/>
        </w:rPr>
        <w:t xml:space="preserve">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Milk</w:t>
      </w:r>
      <w:r>
        <w:t>.</w:t>
      </w:r>
      <w:r>
        <w:rPr>
          <w:spacing w:val="5"/>
        </w:rPr>
        <w:t xml:space="preserve"> </w:t>
      </w:r>
      <w:r>
        <w:rPr>
          <w:spacing w:val="-2"/>
          <w:w w:val="86"/>
        </w:rPr>
        <w:t>“Çivaj</w:t>
      </w:r>
      <w:r>
        <w:rPr>
          <w:w w:val="86"/>
        </w:rPr>
        <w:t>é</w:t>
      </w:r>
      <w:r>
        <w:rPr>
          <w:spacing w:val="16"/>
          <w:w w:val="86"/>
        </w:rPr>
        <w:t xml:space="preserve"> </w:t>
      </w:r>
      <w:r>
        <w:rPr>
          <w:spacing w:val="-2"/>
        </w:rPr>
        <w:t>wa</w:t>
      </w:r>
      <w:r>
        <w:t>s</w:t>
      </w:r>
      <w:r>
        <w:rPr>
          <w:spacing w:val="5"/>
        </w:rPr>
        <w:t xml:space="preserve"> </w:t>
      </w:r>
      <w:r>
        <w:rPr>
          <w:spacing w:val="-2"/>
        </w:rPr>
        <w:t>lookin</w:t>
      </w:r>
      <w:r>
        <w:t>g</w:t>
      </w:r>
      <w:r>
        <w:rPr>
          <w:spacing w:val="23"/>
        </w:rPr>
        <w:t xml:space="preserve"> </w:t>
      </w:r>
      <w:r>
        <w:rPr>
          <w:spacing w:val="-2"/>
        </w:rPr>
        <w:t>fo</w:t>
      </w:r>
      <w:r>
        <w:t>r</w:t>
      </w:r>
      <w:r>
        <w:rPr>
          <w:spacing w:val="7"/>
        </w:rPr>
        <w:t xml:space="preserve"> </w:t>
      </w:r>
      <w:r>
        <w:rPr>
          <w:spacing w:val="-2"/>
          <w:w w:val="91"/>
        </w:rPr>
        <w:t>Lakñm</w:t>
      </w:r>
      <w:r>
        <w:rPr>
          <w:w w:val="91"/>
        </w:rPr>
        <w:t>é</w:t>
      </w:r>
      <w:r>
        <w:rPr>
          <w:spacing w:val="15"/>
          <w:w w:val="91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2"/>
          <w:w w:val="107"/>
        </w:rPr>
        <w:t xml:space="preserve">the </w:t>
      </w:r>
      <w:r>
        <w:t>Milk</w:t>
      </w:r>
      <w:r>
        <w:rPr>
          <w:spacing w:val="32"/>
        </w:rPr>
        <w:t xml:space="preserve"> </w:t>
      </w:r>
      <w:r>
        <w:t>Ocean</w:t>
      </w:r>
      <w:r>
        <w:rPr>
          <w:spacing w:val="47"/>
        </w:rPr>
        <w:t xml:space="preserve"> </w:t>
      </w:r>
      <w:r>
        <w:t xml:space="preserve">but, </w:t>
      </w:r>
      <w:r>
        <w:rPr>
          <w:spacing w:val="3"/>
        </w:rPr>
        <w:t xml:space="preserve"> </w:t>
      </w:r>
      <w:r>
        <w:t>because</w:t>
      </w:r>
      <w:r>
        <w:rPr>
          <w:spacing w:val="44"/>
        </w:rPr>
        <w:t xml:space="preserve"> </w:t>
      </w:r>
      <w:r>
        <w:t>he</w:t>
      </w:r>
      <w:r>
        <w:rPr>
          <w:spacing w:val="43"/>
        </w:rPr>
        <w:t xml:space="preserve"> </w:t>
      </w:r>
      <w:r>
        <w:t xml:space="preserve">could </w:t>
      </w:r>
      <w:r>
        <w:rPr>
          <w:spacing w:val="4"/>
        </w:rPr>
        <w:t xml:space="preserve"> </w:t>
      </w:r>
      <w:r>
        <w:t xml:space="preserve">not </w:t>
      </w:r>
      <w:r>
        <w:rPr>
          <w:spacing w:val="2"/>
        </w:rPr>
        <w:t xml:space="preserve"> </w:t>
      </w:r>
      <w:r>
        <w:t>find</w:t>
      </w:r>
      <w:r>
        <w:rPr>
          <w:spacing w:val="41"/>
        </w:rPr>
        <w:t xml:space="preserve"> </w:t>
      </w:r>
      <w:r>
        <w:t>her,  he</w:t>
      </w:r>
      <w:r>
        <w:rPr>
          <w:spacing w:val="43"/>
        </w:rPr>
        <w:t xml:space="preserve"> </w:t>
      </w:r>
      <w:r>
        <w:rPr>
          <w:w w:val="107"/>
        </w:rPr>
        <w:t xml:space="preserve">drank </w:t>
      </w:r>
      <w:r>
        <w:rPr>
          <w:i/>
          <w:spacing w:val="-2"/>
          <w:w w:val="95"/>
        </w:rPr>
        <w:t>kälaküö</w:t>
      </w:r>
      <w:r>
        <w:rPr>
          <w:i/>
          <w:w w:val="95"/>
        </w:rPr>
        <w:t>a</w:t>
      </w:r>
      <w:r>
        <w:rPr>
          <w:i/>
          <w:spacing w:val="13"/>
          <w:w w:val="95"/>
        </w:rPr>
        <w:t xml:space="preserve"> </w:t>
      </w:r>
      <w:r>
        <w:rPr>
          <w:spacing w:val="-2"/>
        </w:rPr>
        <w:t>poison</w:t>
      </w:r>
      <w:r>
        <w:t>.</w:t>
      </w:r>
      <w:r>
        <w:rPr>
          <w:spacing w:val="29"/>
        </w:rPr>
        <w:t xml:space="preserve"> </w:t>
      </w:r>
      <w:r>
        <w:rPr>
          <w:spacing w:val="-2"/>
          <w:w w:val="84"/>
        </w:rPr>
        <w:t>Çivaj</w:t>
      </w:r>
      <w:r>
        <w:rPr>
          <w:w w:val="84"/>
        </w:rPr>
        <w:t>é</w:t>
      </w:r>
      <w:r>
        <w:rPr>
          <w:spacing w:val="18"/>
          <w:w w:val="84"/>
        </w:rPr>
        <w:t xml:space="preserve"> </w:t>
      </w:r>
      <w:r>
        <w:rPr>
          <w:spacing w:val="-2"/>
        </w:rPr>
        <w:t>di</w:t>
      </w:r>
      <w:r>
        <w:t>d</w:t>
      </w:r>
      <w:r>
        <w:rPr>
          <w:spacing w:val="19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26"/>
        </w:rPr>
        <w:t xml:space="preserve"> </w:t>
      </w:r>
      <w:r>
        <w:rPr>
          <w:spacing w:val="-2"/>
        </w:rPr>
        <w:t>ge</w:t>
      </w:r>
      <w:r>
        <w:t>t</w:t>
      </w:r>
      <w:r>
        <w:rPr>
          <w:spacing w:val="8"/>
        </w:rPr>
        <w:t xml:space="preserve"> </w:t>
      </w:r>
      <w:r>
        <w:rPr>
          <w:spacing w:val="-2"/>
        </w:rPr>
        <w:t>You</w:t>
      </w:r>
      <w:r>
        <w:t>,</w:t>
      </w:r>
      <w:r>
        <w:rPr>
          <w:spacing w:val="-10"/>
        </w:rPr>
        <w:t xml:space="preserve"> </w:t>
      </w:r>
      <w:r>
        <w:t>O</w:t>
      </w:r>
      <w:r>
        <w:rPr>
          <w:spacing w:val="9"/>
        </w:rPr>
        <w:t xml:space="preserve"> </w:t>
      </w:r>
      <w:r>
        <w:rPr>
          <w:spacing w:val="-2"/>
        </w:rPr>
        <w:t>beautifu</w:t>
      </w:r>
      <w:r>
        <w:t>l</w:t>
      </w:r>
      <w:r>
        <w:rPr>
          <w:spacing w:val="27"/>
        </w:rPr>
        <w:t xml:space="preserve"> </w:t>
      </w:r>
      <w:r>
        <w:rPr>
          <w:spacing w:val="-2"/>
        </w:rPr>
        <w:t>one</w:t>
      </w:r>
      <w:r>
        <w:t>.</w:t>
      </w:r>
      <w:r>
        <w:rPr>
          <w:spacing w:val="23"/>
        </w:rPr>
        <w:t xml:space="preserve"> </w:t>
      </w:r>
      <w:r>
        <w:rPr>
          <w:spacing w:val="-2"/>
          <w:w w:val="101"/>
        </w:rPr>
        <w:t xml:space="preserve">And </w:t>
      </w:r>
      <w:r>
        <w:rPr>
          <w:spacing w:val="-5"/>
        </w:rPr>
        <w:t>i</w:t>
      </w:r>
      <w:r>
        <w:t>f</w:t>
      </w:r>
      <w:r>
        <w:rPr>
          <w:spacing w:val="-1"/>
        </w:rPr>
        <w:t xml:space="preserve"> </w:t>
      </w:r>
      <w:r>
        <w:t>I</w:t>
      </w:r>
      <w:r>
        <w:rPr>
          <w:spacing w:val="6"/>
        </w:rPr>
        <w:t xml:space="preserve"> </w:t>
      </w:r>
      <w:r>
        <w:rPr>
          <w:spacing w:val="-5"/>
        </w:rPr>
        <w:t>don’</w:t>
      </w:r>
      <w:r>
        <w:t>t</w:t>
      </w:r>
      <w:r>
        <w:rPr>
          <w:spacing w:val="6"/>
        </w:rPr>
        <w:t xml:space="preserve"> </w:t>
      </w:r>
      <w:r>
        <w:rPr>
          <w:spacing w:val="-5"/>
        </w:rPr>
        <w:t>ge</w:t>
      </w:r>
      <w:r>
        <w:t>t</w:t>
      </w:r>
      <w:r>
        <w:rPr>
          <w:spacing w:val="8"/>
        </w:rPr>
        <w:t xml:space="preserve"> </w:t>
      </w:r>
      <w:r>
        <w:rPr>
          <w:spacing w:val="-5"/>
        </w:rPr>
        <w:t>You</w:t>
      </w:r>
      <w:r>
        <w:t>,</w:t>
      </w:r>
      <w:r>
        <w:rPr>
          <w:spacing w:val="-10"/>
        </w:rPr>
        <w:t xml:space="preserve"> </w:t>
      </w:r>
      <w:r>
        <w:t>I</w:t>
      </w:r>
      <w:r>
        <w:rPr>
          <w:spacing w:val="6"/>
        </w:rPr>
        <w:t xml:space="preserve"> </w:t>
      </w:r>
      <w:r>
        <w:rPr>
          <w:spacing w:val="-5"/>
        </w:rPr>
        <w:t>wil</w:t>
      </w:r>
      <w:r>
        <w:t>l</w:t>
      </w:r>
      <w:r>
        <w:rPr>
          <w:spacing w:val="6"/>
        </w:rPr>
        <w:t xml:space="preserve"> </w:t>
      </w:r>
      <w:r>
        <w:rPr>
          <w:spacing w:val="-5"/>
        </w:rPr>
        <w:t>d</w:t>
      </w:r>
      <w:r>
        <w:t>o</w:t>
      </w:r>
      <w:r>
        <w:rPr>
          <w:spacing w:val="16"/>
        </w:rPr>
        <w:t xml:space="preserve"> </w:t>
      </w:r>
      <w:r>
        <w:rPr>
          <w:spacing w:val="-5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-5"/>
        </w:rPr>
        <w:t>sam</w:t>
      </w:r>
      <w:r>
        <w:t>e</w:t>
      </w:r>
      <w:r>
        <w:rPr>
          <w:spacing w:val="10"/>
        </w:rPr>
        <w:t xml:space="preserve"> </w:t>
      </w:r>
      <w:r>
        <w:rPr>
          <w:spacing w:val="-5"/>
        </w:rPr>
        <w:t>thin</w:t>
      </w:r>
      <w:r>
        <w:t>g</w:t>
      </w:r>
      <w:r>
        <w:rPr>
          <w:spacing w:val="31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I</w:t>
      </w:r>
      <w:r>
        <w:rPr>
          <w:spacing w:val="6"/>
        </w:rPr>
        <w:t xml:space="preserve"> </w:t>
      </w:r>
      <w:r>
        <w:rPr>
          <w:spacing w:val="-5"/>
        </w:rPr>
        <w:t>wil</w:t>
      </w:r>
      <w:r>
        <w:t>l</w:t>
      </w:r>
      <w:r>
        <w:rPr>
          <w:spacing w:val="6"/>
        </w:rPr>
        <w:t xml:space="preserve"> </w:t>
      </w:r>
      <w:r>
        <w:rPr>
          <w:spacing w:val="-5"/>
        </w:rPr>
        <w:t>tak</w:t>
      </w:r>
      <w:r>
        <w:t>e</w:t>
      </w:r>
      <w:r>
        <w:rPr>
          <w:spacing w:val="19"/>
        </w:rPr>
        <w:t xml:space="preserve"> </w:t>
      </w:r>
      <w:r>
        <w:rPr>
          <w:spacing w:val="-5"/>
          <w:w w:val="104"/>
        </w:rPr>
        <w:t xml:space="preserve">poison </w:t>
      </w:r>
      <w:r>
        <w:t>and</w:t>
      </w:r>
      <w:r>
        <w:rPr>
          <w:spacing w:val="19"/>
        </w:rPr>
        <w:t xml:space="preserve"> </w:t>
      </w:r>
      <w:r>
        <w:t>die.”</w:t>
      </w:r>
      <w:r>
        <w:rPr>
          <w:spacing w:val="6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rPr>
          <w:w w:val="95"/>
        </w:rPr>
        <w:t>Kåñëa</w:t>
      </w:r>
      <w:r>
        <w:rPr>
          <w:spacing w:val="4"/>
          <w:w w:val="95"/>
        </w:rPr>
        <w:t xml:space="preserve"> </w:t>
      </w:r>
      <w:r>
        <w:t>protect</w:t>
      </w:r>
      <w:r>
        <w:rPr>
          <w:spacing w:val="35"/>
        </w:rPr>
        <w:t xml:space="preserve"> </w:t>
      </w:r>
      <w:r>
        <w:rPr>
          <w:w w:val="103"/>
        </w:rPr>
        <w:t>you.</w:t>
      </w:r>
    </w:p>
    <w:p w14:paraId="1AAF5AC8" w14:textId="77777777" w:rsidR="00150366" w:rsidRDefault="00150366">
      <w:pPr>
        <w:spacing w:before="1" w:line="260" w:lineRule="exact"/>
        <w:rPr>
          <w:sz w:val="26"/>
          <w:szCs w:val="26"/>
        </w:rPr>
      </w:pPr>
    </w:p>
    <w:p w14:paraId="543A640D" w14:textId="77777777" w:rsidR="00150366" w:rsidRDefault="00000000">
      <w:pPr>
        <w:ind w:left="2183" w:right="2183"/>
        <w:jc w:val="center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w w:val="119"/>
          <w:sz w:val="22"/>
          <w:szCs w:val="22"/>
        </w:rPr>
        <w:t>v</w:t>
      </w:r>
      <w:r>
        <w:rPr>
          <w:rFonts w:ascii="Book Antiqua" w:eastAsia="Book Antiqua" w:hAnsi="Book Antiqua" w:cs="Book Antiqua"/>
          <w:b/>
          <w:w w:val="141"/>
          <w:sz w:val="15"/>
          <w:szCs w:val="15"/>
        </w:rPr>
        <w:t>er</w:t>
      </w:r>
      <w:r>
        <w:rPr>
          <w:rFonts w:ascii="Book Antiqua" w:eastAsia="Book Antiqua" w:hAnsi="Book Antiqua" w:cs="Book Antiqua"/>
          <w:b/>
          <w:w w:val="90"/>
          <w:sz w:val="15"/>
          <w:szCs w:val="15"/>
        </w:rPr>
        <w:t>S</w:t>
      </w:r>
      <w:r>
        <w:rPr>
          <w:rFonts w:ascii="Book Antiqua" w:eastAsia="Book Antiqua" w:hAnsi="Book Antiqua" w:cs="Book Antiqua"/>
          <w:b/>
          <w:w w:val="121"/>
          <w:sz w:val="15"/>
          <w:szCs w:val="15"/>
        </w:rPr>
        <w:t>e</w:t>
      </w:r>
      <w:r>
        <w:rPr>
          <w:rFonts w:ascii="Book Antiqua" w:eastAsia="Book Antiqua" w:hAnsi="Book Antiqua" w:cs="Book Antiqua"/>
          <w:b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spacing w:val="-16"/>
          <w:sz w:val="15"/>
          <w:szCs w:val="15"/>
        </w:rPr>
        <w:t xml:space="preserve"> </w:t>
      </w:r>
      <w:r>
        <w:rPr>
          <w:rFonts w:ascii="Book Antiqua" w:eastAsia="Book Antiqua" w:hAnsi="Book Antiqua" w:cs="Book Antiqua"/>
          <w:b/>
          <w:w w:val="107"/>
          <w:sz w:val="22"/>
          <w:szCs w:val="22"/>
        </w:rPr>
        <w:t>31</w:t>
      </w:r>
    </w:p>
    <w:p w14:paraId="5F1D25CE" w14:textId="77777777" w:rsidR="00150366" w:rsidRDefault="00150366">
      <w:pPr>
        <w:spacing w:before="2" w:line="140" w:lineRule="exact"/>
        <w:rPr>
          <w:sz w:val="15"/>
          <w:szCs w:val="15"/>
        </w:rPr>
      </w:pPr>
    </w:p>
    <w:p w14:paraId="7C403CEE" w14:textId="77777777" w:rsidR="00150366" w:rsidRDefault="00000000">
      <w:pPr>
        <w:spacing w:line="252" w:lineRule="auto"/>
        <w:ind w:left="1255" w:right="1268"/>
        <w:jc w:val="center"/>
      </w:pPr>
      <w:r>
        <w:rPr>
          <w:i/>
          <w:w w:val="95"/>
        </w:rPr>
        <w:t>çré-bhojadeva-prabhavasya</w:t>
      </w:r>
      <w:r>
        <w:rPr>
          <w:i/>
          <w:spacing w:val="3"/>
          <w:w w:val="95"/>
        </w:rPr>
        <w:t xml:space="preserve"> </w:t>
      </w:r>
      <w:r>
        <w:rPr>
          <w:i/>
          <w:w w:val="99"/>
        </w:rPr>
        <w:t xml:space="preserve">rämä- </w:t>
      </w:r>
      <w:r>
        <w:rPr>
          <w:i/>
          <w:w w:val="93"/>
        </w:rPr>
        <w:t>devé-suta</w:t>
      </w:r>
      <w:r>
        <w:rPr>
          <w:i/>
          <w:spacing w:val="3"/>
          <w:w w:val="93"/>
        </w:rPr>
        <w:t xml:space="preserve"> </w:t>
      </w:r>
      <w:r>
        <w:rPr>
          <w:i/>
          <w:w w:val="96"/>
        </w:rPr>
        <w:t>çré-jayadevakasya paräçarädi-priya-bandhu-kaëöhe</w:t>
      </w:r>
    </w:p>
    <w:p w14:paraId="476E6248" w14:textId="77777777" w:rsidR="00150366" w:rsidRDefault="00000000">
      <w:pPr>
        <w:ind w:left="1542"/>
      </w:pPr>
      <w:r>
        <w:pict w14:anchorId="27540623">
          <v:group id="_x0000_s2055" style="position:absolute;left:0;text-align:left;margin-left:45pt;margin-top:21.1pt;width:1in;height:0;z-index:-8398;mso-position-horizontal-relative:page" coordorigin="900,422" coordsize="1440,0">
            <v:shape id="_x0000_s2056" style="position:absolute;left:900;top:422;width:1440;height:0" coordorigin="900,422" coordsize="1440,0" path="m900,422r1440,e" filled="f" strokeweight=".5pt">
              <v:path arrowok="t"/>
            </v:shape>
            <w10:wrap anchorx="page"/>
          </v:group>
        </w:pict>
      </w:r>
      <w:r>
        <w:rPr>
          <w:i/>
          <w:w w:val="95"/>
        </w:rPr>
        <w:t>çré-géta-govinda-kavitvam</w:t>
      </w:r>
      <w:r>
        <w:rPr>
          <w:i/>
          <w:spacing w:val="3"/>
          <w:w w:val="95"/>
        </w:rPr>
        <w:t xml:space="preserve"> </w:t>
      </w:r>
      <w:r>
        <w:rPr>
          <w:i/>
        </w:rPr>
        <w:t>astu</w:t>
      </w:r>
    </w:p>
    <w:p w14:paraId="70BD4CAE" w14:textId="77777777" w:rsidR="00150366" w:rsidRDefault="00150366">
      <w:pPr>
        <w:spacing w:before="8" w:line="200" w:lineRule="exact"/>
      </w:pPr>
    </w:p>
    <w:p w14:paraId="293397F6" w14:textId="77777777" w:rsidR="00150366" w:rsidRDefault="00000000">
      <w:pPr>
        <w:spacing w:before="35"/>
        <w:ind w:left="120"/>
        <w:rPr>
          <w:sz w:val="16"/>
          <w:szCs w:val="16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sz w:val="16"/>
          <w:szCs w:val="16"/>
        </w:rPr>
        <w:t xml:space="preserve">1   </w:t>
      </w:r>
      <w:r>
        <w:rPr>
          <w:spacing w:val="2"/>
          <w:sz w:val="16"/>
          <w:szCs w:val="16"/>
        </w:rPr>
        <w:t xml:space="preserve"> </w:t>
      </w:r>
      <w:r>
        <w:rPr>
          <w:sz w:val="16"/>
          <w:szCs w:val="16"/>
        </w:rPr>
        <w:t>This</w:t>
      </w:r>
      <w:r>
        <w:rPr>
          <w:spacing w:val="10"/>
          <w:sz w:val="16"/>
          <w:szCs w:val="16"/>
        </w:rPr>
        <w:t xml:space="preserve"> </w:t>
      </w:r>
      <w:r>
        <w:rPr>
          <w:sz w:val="16"/>
          <w:szCs w:val="16"/>
        </w:rPr>
        <w:t>is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a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reference</w:t>
      </w:r>
      <w:r>
        <w:rPr>
          <w:spacing w:val="13"/>
          <w:sz w:val="16"/>
          <w:szCs w:val="16"/>
        </w:rPr>
        <w:t xml:space="preserve"> </w:t>
      </w:r>
      <w:r>
        <w:rPr>
          <w:sz w:val="16"/>
          <w:szCs w:val="16"/>
        </w:rPr>
        <w:t>to</w:t>
      </w:r>
      <w:r>
        <w:rPr>
          <w:spacing w:val="10"/>
          <w:sz w:val="16"/>
          <w:szCs w:val="16"/>
        </w:rPr>
        <w:t xml:space="preserve"> </w:t>
      </w:r>
      <w:r>
        <w:rPr>
          <w:i/>
          <w:w w:val="94"/>
          <w:sz w:val="16"/>
          <w:szCs w:val="16"/>
        </w:rPr>
        <w:t>Çrémad-Bhägavatam</w:t>
      </w:r>
      <w:r>
        <w:rPr>
          <w:i/>
          <w:spacing w:val="2"/>
          <w:w w:val="94"/>
          <w:sz w:val="16"/>
          <w:szCs w:val="16"/>
        </w:rPr>
        <w:t xml:space="preserve"> </w:t>
      </w:r>
      <w:r>
        <w:rPr>
          <w:w w:val="103"/>
          <w:sz w:val="16"/>
          <w:szCs w:val="16"/>
        </w:rPr>
        <w:t>8.8.8–24.</w:t>
      </w:r>
    </w:p>
    <w:p w14:paraId="3B598FCF" w14:textId="77777777" w:rsidR="00150366" w:rsidRDefault="00150366">
      <w:pPr>
        <w:spacing w:before="9" w:line="180" w:lineRule="exact"/>
        <w:rPr>
          <w:sz w:val="18"/>
          <w:szCs w:val="18"/>
        </w:rPr>
      </w:pPr>
    </w:p>
    <w:p w14:paraId="75EED110" w14:textId="77777777" w:rsidR="00150366" w:rsidRDefault="00150366">
      <w:pPr>
        <w:spacing w:line="200" w:lineRule="exact"/>
      </w:pPr>
    </w:p>
    <w:p w14:paraId="65D73CFC" w14:textId="77777777" w:rsidR="00150366" w:rsidRDefault="00000000">
      <w:pPr>
        <w:spacing w:before="24" w:line="240" w:lineRule="exact"/>
        <w:ind w:left="120" w:right="84" w:firstLine="36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May</w:t>
      </w:r>
      <w:r>
        <w:rPr>
          <w:rFonts w:ascii="Book Antiqua" w:eastAsia="Book Antiqua" w:hAnsi="Book Antiqua" w:cs="Book Antiqua"/>
          <w:b/>
          <w:spacing w:val="-14"/>
        </w:rPr>
        <w:t xml:space="preserve">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15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melodious</w:t>
      </w:r>
      <w:r>
        <w:rPr>
          <w:rFonts w:ascii="Book Antiqua" w:eastAsia="Book Antiqua" w:hAnsi="Book Antiqua" w:cs="Book Antiqua"/>
          <w:b/>
          <w:spacing w:val="39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poetry</w:t>
      </w:r>
      <w:r>
        <w:rPr>
          <w:rFonts w:ascii="Book Antiqua" w:eastAsia="Book Antiqua" w:hAnsi="Book Antiqua" w:cs="Book Antiqua"/>
          <w:b/>
          <w:spacing w:val="-6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b/>
          <w:i/>
          <w:w w:val="80"/>
        </w:rPr>
        <w:t xml:space="preserve">Çré </w:t>
      </w:r>
      <w:r>
        <w:rPr>
          <w:b/>
          <w:i/>
          <w:spacing w:val="2"/>
          <w:w w:val="80"/>
        </w:rPr>
        <w:t xml:space="preserve"> </w:t>
      </w:r>
      <w:r>
        <w:rPr>
          <w:b/>
          <w:i/>
        </w:rPr>
        <w:t>Géta-govinda</w:t>
      </w:r>
      <w:r>
        <w:rPr>
          <w:b/>
          <w:i/>
          <w:spacing w:val="-1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12"/>
        </w:rPr>
        <w:t xml:space="preserve"> </w:t>
      </w:r>
      <w:r>
        <w:rPr>
          <w:rFonts w:ascii="Book Antiqua" w:eastAsia="Book Antiqua" w:hAnsi="Book Antiqua" w:cs="Book Antiqua"/>
          <w:b/>
          <w:w w:val="75"/>
        </w:rPr>
        <w:t xml:space="preserve">Çré </w:t>
      </w:r>
      <w:r>
        <w:rPr>
          <w:rFonts w:ascii="Book Antiqua" w:eastAsia="Book Antiqua" w:hAnsi="Book Antiqua" w:cs="Book Antiqua"/>
          <w:b/>
          <w:spacing w:val="-5"/>
          <w:w w:val="90"/>
        </w:rPr>
        <w:t>Jayadeva</w:t>
      </w:r>
      <w:r>
        <w:rPr>
          <w:rFonts w:ascii="Book Antiqua" w:eastAsia="Book Antiqua" w:hAnsi="Book Antiqua" w:cs="Book Antiqua"/>
          <w:b/>
          <w:w w:val="90"/>
        </w:rPr>
        <w:t>,</w:t>
      </w:r>
      <w:r>
        <w:rPr>
          <w:rFonts w:ascii="Book Antiqua" w:eastAsia="Book Antiqua" w:hAnsi="Book Antiqua" w:cs="Book Antiqua"/>
          <w:b/>
          <w:spacing w:val="28"/>
          <w:w w:val="90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th</w:t>
      </w:r>
      <w:r>
        <w:rPr>
          <w:rFonts w:ascii="Book Antiqua" w:eastAsia="Book Antiqua" w:hAnsi="Book Antiqua" w:cs="Book Antiqua"/>
          <w:b/>
        </w:rPr>
        <w:t>e</w:t>
      </w:r>
      <w:r>
        <w:rPr>
          <w:rFonts w:ascii="Book Antiqua" w:eastAsia="Book Antiqua" w:hAnsi="Book Antiqua" w:cs="Book Antiqua"/>
          <w:b/>
          <w:spacing w:val="-1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so</w:t>
      </w:r>
      <w:r>
        <w:rPr>
          <w:rFonts w:ascii="Book Antiqua" w:eastAsia="Book Antiqua" w:hAnsi="Book Antiqua" w:cs="Book Antiqua"/>
          <w:b/>
        </w:rPr>
        <w:t>n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o</w:t>
      </w:r>
      <w:r>
        <w:rPr>
          <w:rFonts w:ascii="Book Antiqua" w:eastAsia="Book Antiqua" w:hAnsi="Book Antiqua" w:cs="Book Antiqua"/>
          <w:b/>
        </w:rPr>
        <w:t>f</w:t>
      </w:r>
      <w:r>
        <w:rPr>
          <w:rFonts w:ascii="Book Antiqua" w:eastAsia="Book Antiqua" w:hAnsi="Book Antiqua" w:cs="Book Antiqua"/>
          <w:b/>
          <w:spacing w:val="-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4"/>
        </w:rPr>
        <w:t>Çr</w:t>
      </w:r>
      <w:r>
        <w:rPr>
          <w:rFonts w:ascii="Book Antiqua" w:eastAsia="Book Antiqua" w:hAnsi="Book Antiqua" w:cs="Book Antiqua"/>
          <w:b/>
          <w:w w:val="84"/>
        </w:rPr>
        <w:t>é</w:t>
      </w:r>
      <w:r>
        <w:rPr>
          <w:rFonts w:ascii="Book Antiqua" w:eastAsia="Book Antiqua" w:hAnsi="Book Antiqua" w:cs="Book Antiqua"/>
          <w:b/>
          <w:spacing w:val="-4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4"/>
        </w:rPr>
        <w:t>Bhoja-dev</w:t>
      </w:r>
      <w:r>
        <w:rPr>
          <w:rFonts w:ascii="Book Antiqua" w:eastAsia="Book Antiqua" w:hAnsi="Book Antiqua" w:cs="Book Antiqua"/>
          <w:b/>
          <w:w w:val="84"/>
        </w:rPr>
        <w:t xml:space="preserve">a </w:t>
      </w:r>
      <w:r>
        <w:rPr>
          <w:rFonts w:ascii="Book Antiqua" w:eastAsia="Book Antiqua" w:hAnsi="Book Antiqua" w:cs="Book Antiqua"/>
          <w:b/>
          <w:spacing w:val="38"/>
          <w:w w:val="84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>an</w:t>
      </w:r>
      <w:r>
        <w:rPr>
          <w:rFonts w:ascii="Book Antiqua" w:eastAsia="Book Antiqua" w:hAnsi="Book Antiqua" w:cs="Book Antiqua"/>
          <w:b/>
        </w:rPr>
        <w:t>d</w:t>
      </w:r>
      <w:r>
        <w:rPr>
          <w:rFonts w:ascii="Book Antiqua" w:eastAsia="Book Antiqua" w:hAnsi="Book Antiqua" w:cs="Book Antiqua"/>
          <w:b/>
          <w:spacing w:val="-12"/>
        </w:rPr>
        <w:t xml:space="preserve"> </w:t>
      </w:r>
      <w:r>
        <w:rPr>
          <w:rFonts w:ascii="Book Antiqua" w:eastAsia="Book Antiqua" w:hAnsi="Book Antiqua" w:cs="Book Antiqua"/>
          <w:b/>
          <w:spacing w:val="-5"/>
          <w:w w:val="86"/>
        </w:rPr>
        <w:t>Rämä-devé</w:t>
      </w:r>
      <w:r>
        <w:rPr>
          <w:rFonts w:ascii="Book Antiqua" w:eastAsia="Book Antiqua" w:hAnsi="Book Antiqua" w:cs="Book Antiqua"/>
          <w:b/>
          <w:w w:val="86"/>
        </w:rPr>
        <w:t>,</w:t>
      </w:r>
      <w:r>
        <w:rPr>
          <w:rFonts w:ascii="Book Antiqua" w:eastAsia="Book Antiqua" w:hAnsi="Book Antiqua" w:cs="Book Antiqua"/>
          <w:b/>
          <w:spacing w:val="29"/>
          <w:w w:val="86"/>
        </w:rPr>
        <w:t xml:space="preserve"> </w:t>
      </w:r>
      <w:r>
        <w:rPr>
          <w:rFonts w:ascii="Book Antiqua" w:eastAsia="Book Antiqua" w:hAnsi="Book Antiqua" w:cs="Book Antiqua"/>
          <w:b/>
          <w:spacing w:val="-6"/>
        </w:rPr>
        <w:t xml:space="preserve">decorate </w:t>
      </w:r>
      <w:r>
        <w:rPr>
          <w:rFonts w:ascii="Book Antiqua" w:eastAsia="Book Antiqua" w:hAnsi="Book Antiqua" w:cs="Book Antiqua"/>
          <w:b/>
        </w:rPr>
        <w:t>the</w:t>
      </w:r>
      <w:r>
        <w:rPr>
          <w:rFonts w:ascii="Book Antiqua" w:eastAsia="Book Antiqua" w:hAnsi="Book Antiqua" w:cs="Book Antiqua"/>
          <w:b/>
          <w:spacing w:val="-16"/>
        </w:rPr>
        <w:t xml:space="preserve"> </w:t>
      </w:r>
      <w:r>
        <w:rPr>
          <w:rFonts w:ascii="Book Antiqua" w:eastAsia="Book Antiqua" w:hAnsi="Book Antiqua" w:cs="Book Antiqua"/>
          <w:b/>
          <w:w w:val="92"/>
        </w:rPr>
        <w:t>voices</w:t>
      </w:r>
      <w:r>
        <w:rPr>
          <w:rFonts w:ascii="Book Antiqua" w:eastAsia="Book Antiqua" w:hAnsi="Book Antiqua" w:cs="Book Antiqua"/>
          <w:b/>
          <w:spacing w:val="8"/>
          <w:w w:val="92"/>
        </w:rPr>
        <w:t xml:space="preserve"> </w:t>
      </w:r>
      <w:r>
        <w:rPr>
          <w:rFonts w:ascii="Book Antiqua" w:eastAsia="Book Antiqua" w:hAnsi="Book Antiqua" w:cs="Book Antiqua"/>
          <w:b/>
        </w:rPr>
        <w:t>of</w:t>
      </w:r>
      <w:r>
        <w:rPr>
          <w:rFonts w:ascii="Book Antiqua" w:eastAsia="Book Antiqua" w:hAnsi="Book Antiqua" w:cs="Book Antiqua"/>
          <w:b/>
          <w:spacing w:val="-19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Paräçara</w:t>
      </w:r>
      <w:r>
        <w:rPr>
          <w:rFonts w:ascii="Book Antiqua" w:eastAsia="Book Antiqua" w:hAnsi="Book Antiqua" w:cs="Book Antiqua"/>
          <w:b/>
          <w:spacing w:val="15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and</w:t>
      </w:r>
      <w:r>
        <w:rPr>
          <w:rFonts w:ascii="Book Antiqua" w:eastAsia="Book Antiqua" w:hAnsi="Book Antiqua" w:cs="Book Antiqua"/>
          <w:b/>
          <w:spacing w:val="1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other</w:t>
      </w:r>
      <w:r>
        <w:rPr>
          <w:rFonts w:ascii="Book Antiqua" w:eastAsia="Book Antiqua" w:hAnsi="Book Antiqua" w:cs="Book Antiqua"/>
          <w:b/>
          <w:spacing w:val="12"/>
          <w:w w:val="93"/>
        </w:rPr>
        <w:t xml:space="preserve"> </w:t>
      </w:r>
      <w:r>
        <w:rPr>
          <w:rFonts w:ascii="Book Antiqua" w:eastAsia="Book Antiqua" w:hAnsi="Book Antiqua" w:cs="Book Antiqua"/>
          <w:b/>
          <w:w w:val="93"/>
        </w:rPr>
        <w:t>dear</w:t>
      </w:r>
      <w:r>
        <w:rPr>
          <w:rFonts w:ascii="Book Antiqua" w:eastAsia="Book Antiqua" w:hAnsi="Book Antiqua" w:cs="Book Antiqua"/>
          <w:b/>
          <w:spacing w:val="7"/>
          <w:w w:val="93"/>
        </w:rPr>
        <w:t xml:space="preserve"> </w:t>
      </w:r>
      <w:r>
        <w:rPr>
          <w:rFonts w:ascii="Book Antiqua" w:eastAsia="Book Antiqua" w:hAnsi="Book Antiqua" w:cs="Book Antiqua"/>
          <w:b/>
        </w:rPr>
        <w:t>friends.</w:t>
      </w:r>
    </w:p>
    <w:p w14:paraId="0D4B783A" w14:textId="77777777" w:rsidR="00150366" w:rsidRDefault="00150366">
      <w:pPr>
        <w:spacing w:before="7" w:line="200" w:lineRule="exact"/>
      </w:pPr>
    </w:p>
    <w:p w14:paraId="234FF308" w14:textId="77777777" w:rsidR="00150366" w:rsidRDefault="00000000">
      <w:pPr>
        <w:ind w:left="2031" w:right="203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w w:val="93"/>
        </w:rPr>
        <w:t>Commentary</w:t>
      </w:r>
    </w:p>
    <w:p w14:paraId="4D2B48F5" w14:textId="77777777" w:rsidR="00150366" w:rsidRDefault="00150366">
      <w:pPr>
        <w:spacing w:before="1" w:line="140" w:lineRule="exact"/>
        <w:rPr>
          <w:sz w:val="14"/>
          <w:szCs w:val="14"/>
        </w:rPr>
      </w:pPr>
    </w:p>
    <w:p w14:paraId="109AAAAF" w14:textId="77777777" w:rsidR="00150366" w:rsidRDefault="00000000">
      <w:pPr>
        <w:spacing w:line="250" w:lineRule="auto"/>
        <w:ind w:left="120" w:right="85" w:firstLine="360"/>
        <w:jc w:val="both"/>
      </w:pPr>
      <w:r>
        <w:t>This</w:t>
      </w:r>
      <w:r>
        <w:rPr>
          <w:spacing w:val="26"/>
        </w:rPr>
        <w:t xml:space="preserve"> </w:t>
      </w:r>
      <w:r>
        <w:rPr>
          <w:i/>
          <w:w w:val="94"/>
        </w:rPr>
        <w:t>Géta-govinda</w:t>
      </w:r>
      <w:r>
        <w:rPr>
          <w:i/>
          <w:spacing w:val="17"/>
          <w:w w:val="94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w w:val="78"/>
        </w:rPr>
        <w:t>Çré</w:t>
      </w:r>
      <w:r>
        <w:rPr>
          <w:spacing w:val="27"/>
          <w:w w:val="78"/>
        </w:rPr>
        <w:t xml:space="preserve"> </w:t>
      </w:r>
      <w:r>
        <w:t>Jayadeva, the</w:t>
      </w:r>
      <w:r>
        <w:rPr>
          <w:spacing w:val="33"/>
        </w:rPr>
        <w:t xml:space="preserve"> </w:t>
      </w:r>
      <w:r>
        <w:t>son</w:t>
      </w:r>
      <w:r>
        <w:rPr>
          <w:spacing w:val="3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w w:val="78"/>
        </w:rPr>
        <w:t>Çré</w:t>
      </w:r>
      <w:r>
        <w:rPr>
          <w:spacing w:val="27"/>
          <w:w w:val="78"/>
        </w:rPr>
        <w:t xml:space="preserve"> </w:t>
      </w:r>
      <w:r>
        <w:t>Bhoja- deva</w:t>
      </w:r>
      <w:r>
        <w:rPr>
          <w:spacing w:val="43"/>
        </w:rPr>
        <w:t xml:space="preserve"> </w:t>
      </w:r>
      <w:r>
        <w:t xml:space="preserve">and </w:t>
      </w:r>
      <w:r>
        <w:rPr>
          <w:spacing w:val="7"/>
        </w:rPr>
        <w:t xml:space="preserve"> </w:t>
      </w:r>
      <w:r>
        <w:t>Rämä-devé,</w:t>
      </w:r>
      <w:r>
        <w:rPr>
          <w:spacing w:val="1"/>
        </w:rPr>
        <w:t xml:space="preserve"> </w:t>
      </w:r>
      <w:r>
        <w:t xml:space="preserve">has  been </w:t>
      </w:r>
      <w:r>
        <w:rPr>
          <w:spacing w:val="4"/>
        </w:rPr>
        <w:t xml:space="preserve"> </w:t>
      </w:r>
      <w:r>
        <w:t xml:space="preserve">composed </w:t>
      </w:r>
      <w:r>
        <w:rPr>
          <w:spacing w:val="14"/>
        </w:rPr>
        <w:t xml:space="preserve"> </w:t>
      </w:r>
      <w:r>
        <w:t xml:space="preserve">to  decorate </w:t>
      </w:r>
      <w:r>
        <w:rPr>
          <w:spacing w:val="10"/>
        </w:rPr>
        <w:t xml:space="preserve"> </w:t>
      </w:r>
      <w:r>
        <w:rPr>
          <w:w w:val="107"/>
        </w:rPr>
        <w:t xml:space="preserve">the </w:t>
      </w:r>
      <w:r>
        <w:t xml:space="preserve">voices </w:t>
      </w:r>
      <w:r>
        <w:rPr>
          <w:spacing w:val="5"/>
        </w:rPr>
        <w:t xml:space="preserve"> </w:t>
      </w:r>
      <w:r>
        <w:t>of  Bhagavän’s</w:t>
      </w:r>
      <w:r>
        <w:rPr>
          <w:spacing w:val="17"/>
        </w:rPr>
        <w:t xml:space="preserve"> </w:t>
      </w:r>
      <w:r>
        <w:t xml:space="preserve">confidential </w:t>
      </w:r>
      <w:r>
        <w:rPr>
          <w:spacing w:val="34"/>
        </w:rPr>
        <w:t xml:space="preserve"> </w:t>
      </w:r>
      <w:r>
        <w:t xml:space="preserve">devotees </w:t>
      </w:r>
      <w:r>
        <w:rPr>
          <w:spacing w:val="19"/>
        </w:rPr>
        <w:t xml:space="preserve"> </w:t>
      </w:r>
      <w:r>
        <w:t xml:space="preserve">like </w:t>
      </w:r>
      <w:r>
        <w:rPr>
          <w:spacing w:val="11"/>
        </w:rPr>
        <w:t xml:space="preserve"> </w:t>
      </w:r>
      <w:r>
        <w:t xml:space="preserve">Paräçara. </w:t>
      </w:r>
      <w:r>
        <w:rPr>
          <w:spacing w:val="-5"/>
        </w:rPr>
        <w:t>“Thei</w:t>
      </w:r>
      <w:r>
        <w:t>r</w:t>
      </w:r>
      <w:r>
        <w:rPr>
          <w:spacing w:val="34"/>
        </w:rPr>
        <w:t xml:space="preserve"> </w:t>
      </w:r>
      <w:r>
        <w:rPr>
          <w:spacing w:val="-5"/>
        </w:rPr>
        <w:t>recitatio</w:t>
      </w:r>
      <w:r>
        <w:t xml:space="preserve">n </w:t>
      </w:r>
      <w:r>
        <w:rPr>
          <w:spacing w:val="6"/>
        </w:rPr>
        <w:t xml:space="preserve"> </w:t>
      </w:r>
      <w:r>
        <w:rPr>
          <w:spacing w:val="-5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-5"/>
        </w:rPr>
        <w:t>thi</w:t>
      </w:r>
      <w:r>
        <w:t>s</w:t>
      </w:r>
      <w:r>
        <w:rPr>
          <w:spacing w:val="35"/>
        </w:rPr>
        <w:t xml:space="preserve"> </w:t>
      </w:r>
      <w:r>
        <w:rPr>
          <w:spacing w:val="-5"/>
        </w:rPr>
        <w:t>poe</w:t>
      </w:r>
      <w:r>
        <w:t>m</w:t>
      </w:r>
      <w:r>
        <w:rPr>
          <w:spacing w:val="36"/>
        </w:rPr>
        <w:t xml:space="preserve"> </w:t>
      </w:r>
      <w:r>
        <w:rPr>
          <w:spacing w:val="-5"/>
        </w:rPr>
        <w:t>shoul</w:t>
      </w:r>
      <w:r>
        <w:t xml:space="preserve">d  </w:t>
      </w:r>
      <w:r>
        <w:rPr>
          <w:spacing w:val="-5"/>
        </w:rPr>
        <w:t>unendingl</w:t>
      </w:r>
      <w:r>
        <w:t xml:space="preserve">y </w:t>
      </w:r>
      <w:r>
        <w:rPr>
          <w:spacing w:val="13"/>
        </w:rPr>
        <w:t xml:space="preserve"> </w:t>
      </w:r>
      <w:r>
        <w:rPr>
          <w:spacing w:val="-5"/>
          <w:w w:val="103"/>
        </w:rPr>
        <w:t xml:space="preserve">reverberate </w:t>
      </w:r>
      <w:r>
        <w:rPr>
          <w:w w:val="108"/>
        </w:rPr>
        <w:t>throughout</w:t>
      </w:r>
      <w:r>
        <w:rPr>
          <w:spacing w:val="11"/>
          <w:w w:val="108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sky.</w:t>
      </w:r>
      <w:r>
        <w:rPr>
          <w:spacing w:val="18"/>
        </w:rPr>
        <w:t xml:space="preserve"> </w:t>
      </w:r>
      <w:r>
        <w:t>May this</w:t>
      </w:r>
      <w:r>
        <w:rPr>
          <w:spacing w:val="32"/>
        </w:rPr>
        <w:t xml:space="preserve"> </w:t>
      </w:r>
      <w:r>
        <w:rPr>
          <w:w w:val="106"/>
        </w:rPr>
        <w:t>unprecedented</w:t>
      </w:r>
      <w:r>
        <w:rPr>
          <w:spacing w:val="12"/>
          <w:w w:val="106"/>
        </w:rPr>
        <w:t xml:space="preserve"> </w:t>
      </w:r>
      <w:r>
        <w:t>picture</w:t>
      </w:r>
      <w:r>
        <w:rPr>
          <w:spacing w:val="48"/>
        </w:rPr>
        <w:t xml:space="preserve"> </w:t>
      </w:r>
      <w:r>
        <w:t xml:space="preserve">of </w:t>
      </w:r>
      <w:r>
        <w:rPr>
          <w:spacing w:val="-6"/>
        </w:rPr>
        <w:t>pastime</w:t>
      </w:r>
      <w:r>
        <w:t>s</w:t>
      </w:r>
      <w:r>
        <w:rPr>
          <w:spacing w:val="26"/>
        </w:rPr>
        <w:t xml:space="preserve"> </w:t>
      </w:r>
      <w:r>
        <w:rPr>
          <w:spacing w:val="-6"/>
        </w:rPr>
        <w:t>continu</w:t>
      </w:r>
      <w:r>
        <w:t>e</w:t>
      </w:r>
      <w:r>
        <w:rPr>
          <w:spacing w:val="46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16"/>
        </w:rPr>
        <w:t xml:space="preserve"> </w:t>
      </w:r>
      <w:r>
        <w:rPr>
          <w:spacing w:val="-6"/>
        </w:rPr>
        <w:t>b</w:t>
      </w:r>
      <w:r>
        <w:t>e</w:t>
      </w:r>
      <w:r>
        <w:rPr>
          <w:spacing w:val="9"/>
        </w:rPr>
        <w:t xml:space="preserve"> </w:t>
      </w:r>
      <w:r>
        <w:rPr>
          <w:spacing w:val="-6"/>
        </w:rPr>
        <w:t>beautifie</w:t>
      </w:r>
      <w:r>
        <w:t>d</w:t>
      </w:r>
      <w:r>
        <w:rPr>
          <w:spacing w:val="21"/>
        </w:rPr>
        <w:t xml:space="preserve"> </w:t>
      </w:r>
      <w:r>
        <w:rPr>
          <w:spacing w:val="-6"/>
        </w:rPr>
        <w:t>eternall</w:t>
      </w:r>
      <w:r>
        <w:t>y</w:t>
      </w:r>
      <w:r>
        <w:rPr>
          <w:spacing w:val="26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16"/>
        </w:rPr>
        <w:t xml:space="preserve"> </w:t>
      </w:r>
      <w:r>
        <w:rPr>
          <w:spacing w:val="-6"/>
        </w:rPr>
        <w:t>th</w:t>
      </w:r>
      <w:r>
        <w:t>e</w:t>
      </w:r>
      <w:r>
        <w:rPr>
          <w:spacing w:val="22"/>
        </w:rPr>
        <w:t xml:space="preserve"> </w:t>
      </w:r>
      <w:r>
        <w:rPr>
          <w:spacing w:val="-6"/>
        </w:rPr>
        <w:t>heart</w:t>
      </w:r>
      <w:r>
        <w:t>s</w:t>
      </w:r>
      <w:r>
        <w:rPr>
          <w:spacing w:val="29"/>
        </w:rPr>
        <w:t xml:space="preserve"> </w:t>
      </w:r>
      <w:r>
        <w:rPr>
          <w:spacing w:val="-6"/>
        </w:rPr>
        <w:t>o</w:t>
      </w:r>
      <w:r>
        <w:t xml:space="preserve">f </w:t>
      </w:r>
      <w:r>
        <w:rPr>
          <w:spacing w:val="-6"/>
          <w:w w:val="107"/>
        </w:rPr>
        <w:t xml:space="preserve">the </w:t>
      </w:r>
      <w:r>
        <w:rPr>
          <w:spacing w:val="-2"/>
        </w:rPr>
        <w:t>devotees</w:t>
      </w:r>
      <w:r>
        <w:t>.</w:t>
      </w:r>
      <w:r>
        <w:rPr>
          <w:spacing w:val="24"/>
        </w:rPr>
        <w:t xml:space="preserve"> </w:t>
      </w:r>
      <w:r>
        <w:rPr>
          <w:spacing w:val="-2"/>
        </w:rPr>
        <w:t>Ma</w:t>
      </w:r>
      <w:r>
        <w:t>y</w:t>
      </w:r>
      <w:r>
        <w:rPr>
          <w:spacing w:val="-6"/>
        </w:rPr>
        <w:t xml:space="preserve"> </w:t>
      </w:r>
      <w:r>
        <w:rPr>
          <w:i/>
          <w:spacing w:val="-2"/>
          <w:w w:val="76"/>
        </w:rPr>
        <w:t>Çr</w:t>
      </w:r>
      <w:r>
        <w:rPr>
          <w:i/>
          <w:w w:val="76"/>
        </w:rPr>
        <w:t>é</w:t>
      </w:r>
      <w:r>
        <w:rPr>
          <w:i/>
          <w:spacing w:val="21"/>
          <w:w w:val="76"/>
        </w:rPr>
        <w:t xml:space="preserve"> </w:t>
      </w:r>
      <w:r>
        <w:rPr>
          <w:i/>
          <w:spacing w:val="-2"/>
          <w:w w:val="93"/>
        </w:rPr>
        <w:t>Géta-govind</w:t>
      </w:r>
      <w:r>
        <w:rPr>
          <w:i/>
          <w:w w:val="93"/>
        </w:rPr>
        <w:t>a</w:t>
      </w:r>
      <w:r>
        <w:rPr>
          <w:i/>
          <w:spacing w:val="20"/>
          <w:w w:val="93"/>
        </w:rPr>
        <w:t xml:space="preserve"> </w:t>
      </w:r>
      <w:r>
        <w:rPr>
          <w:spacing w:val="-2"/>
        </w:rPr>
        <w:t>becom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thei</w:t>
      </w:r>
      <w:r>
        <w:t>r</w:t>
      </w:r>
      <w:r>
        <w:rPr>
          <w:spacing w:val="35"/>
        </w:rPr>
        <w:t xml:space="preserve"> </w:t>
      </w:r>
      <w:r>
        <w:rPr>
          <w:spacing w:val="-2"/>
        </w:rPr>
        <w:t>beloved</w:t>
      </w:r>
      <w:r>
        <w:t>,</w:t>
      </w:r>
      <w:r>
        <w:rPr>
          <w:spacing w:val="16"/>
        </w:rPr>
        <w:t xml:space="preserve"> </w:t>
      </w:r>
      <w:r>
        <w:rPr>
          <w:spacing w:val="-2"/>
          <w:w w:val="104"/>
        </w:rPr>
        <w:t xml:space="preserve">indeed </w:t>
      </w:r>
      <w:r>
        <w:t>their</w:t>
      </w:r>
      <w:r>
        <w:rPr>
          <w:spacing w:val="43"/>
        </w:rPr>
        <w:t xml:space="preserve"> </w:t>
      </w:r>
      <w:r>
        <w:t>most</w:t>
      </w:r>
      <w:r>
        <w:rPr>
          <w:spacing w:val="33"/>
        </w:rPr>
        <w:t xml:space="preserve"> </w:t>
      </w:r>
      <w:r>
        <w:t>beloved</w:t>
      </w:r>
      <w:r>
        <w:rPr>
          <w:spacing w:val="23"/>
        </w:rPr>
        <w:t xml:space="preserve"> </w:t>
      </w:r>
      <w:r>
        <w:t>all-inclusive</w:t>
      </w:r>
      <w:r>
        <w:rPr>
          <w:spacing w:val="37"/>
        </w:rPr>
        <w:t xml:space="preserve"> </w:t>
      </w:r>
      <w:r>
        <w:t>life’s</w:t>
      </w:r>
      <w:r>
        <w:rPr>
          <w:spacing w:val="-20"/>
        </w:rPr>
        <w:t xml:space="preserve"> </w:t>
      </w:r>
      <w:r>
        <w:t>breath,</w:t>
      </w:r>
      <w:r>
        <w:rPr>
          <w:spacing w:val="44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rPr>
          <w:w w:val="103"/>
        </w:rPr>
        <w:t xml:space="preserve">awakening </w:t>
      </w:r>
      <w:r>
        <w:t>remembrance</w:t>
      </w:r>
      <w:r>
        <w:rPr>
          <w:spacing w:val="4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w w:val="85"/>
        </w:rPr>
        <w:t>Çré</w:t>
      </w:r>
      <w:r>
        <w:rPr>
          <w:spacing w:val="-11"/>
          <w:w w:val="85"/>
        </w:rPr>
        <w:t xml:space="preserve"> </w:t>
      </w:r>
      <w:r>
        <w:rPr>
          <w:w w:val="85"/>
        </w:rPr>
        <w:t xml:space="preserve">Kåñëa, </w:t>
      </w:r>
      <w:r>
        <w:rPr>
          <w:spacing w:val="23"/>
          <w:w w:val="85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embodiment</w:t>
      </w:r>
      <w:r>
        <w:rPr>
          <w:spacing w:val="4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i/>
        </w:rPr>
        <w:t>rasa</w:t>
      </w:r>
      <w:r>
        <w:t>.”</w:t>
      </w:r>
    </w:p>
    <w:p w14:paraId="1892C096" w14:textId="77777777" w:rsidR="00150366" w:rsidRDefault="00150366">
      <w:pPr>
        <w:spacing w:before="17" w:line="260" w:lineRule="exact"/>
        <w:rPr>
          <w:sz w:val="26"/>
          <w:szCs w:val="26"/>
        </w:rPr>
      </w:pPr>
    </w:p>
    <w:p w14:paraId="50F2F922" w14:textId="77777777" w:rsidR="00150366" w:rsidRDefault="00000000">
      <w:pPr>
        <w:spacing w:line="256" w:lineRule="auto"/>
        <w:ind w:left="149" w:right="149"/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spacing w:val="-2"/>
          <w:w w:val="209"/>
        </w:rPr>
        <w:t>t</w:t>
      </w:r>
      <w:r>
        <w:rPr>
          <w:rFonts w:ascii="Garamond" w:eastAsia="Garamond" w:hAnsi="Garamond" w:cs="Garamond"/>
          <w:spacing w:val="-2"/>
          <w:w w:val="141"/>
          <w:sz w:val="14"/>
          <w:szCs w:val="14"/>
        </w:rPr>
        <w:t>h</w:t>
      </w:r>
      <w:r>
        <w:rPr>
          <w:rFonts w:ascii="Garamond" w:eastAsia="Garamond" w:hAnsi="Garamond" w:cs="Garamond"/>
          <w:spacing w:val="-2"/>
          <w:w w:val="143"/>
          <w:sz w:val="14"/>
          <w:szCs w:val="14"/>
        </w:rPr>
        <w:t>u</w:t>
      </w:r>
      <w:r>
        <w:rPr>
          <w:rFonts w:ascii="Garamond" w:eastAsia="Garamond" w:hAnsi="Garamond" w:cs="Garamond"/>
          <w:w w:val="131"/>
          <w:sz w:val="14"/>
          <w:szCs w:val="14"/>
        </w:rPr>
        <w:t>s</w:t>
      </w:r>
      <w:r>
        <w:rPr>
          <w:rFonts w:ascii="Garamond" w:eastAsia="Garamond" w:hAnsi="Garamond" w:cs="Garamond"/>
          <w:spacing w:val="13"/>
          <w:sz w:val="14"/>
          <w:szCs w:val="14"/>
        </w:rPr>
        <w:t xml:space="preserve"> </w:t>
      </w:r>
      <w:r>
        <w:rPr>
          <w:rFonts w:ascii="Garamond" w:eastAsia="Garamond" w:hAnsi="Garamond" w:cs="Garamond"/>
          <w:spacing w:val="-3"/>
          <w:w w:val="141"/>
          <w:sz w:val="14"/>
          <w:szCs w:val="14"/>
        </w:rPr>
        <w:t>end</w:t>
      </w:r>
      <w:r>
        <w:rPr>
          <w:rFonts w:ascii="Garamond" w:eastAsia="Garamond" w:hAnsi="Garamond" w:cs="Garamond"/>
          <w:w w:val="141"/>
          <w:sz w:val="14"/>
          <w:szCs w:val="14"/>
        </w:rPr>
        <w:t>s</w:t>
      </w:r>
      <w:r>
        <w:rPr>
          <w:rFonts w:ascii="Garamond" w:eastAsia="Garamond" w:hAnsi="Garamond" w:cs="Garamond"/>
          <w:spacing w:val="-1"/>
          <w:w w:val="141"/>
          <w:sz w:val="14"/>
          <w:szCs w:val="14"/>
        </w:rPr>
        <w:t xml:space="preserve"> </w:t>
      </w:r>
      <w:r>
        <w:rPr>
          <w:rFonts w:ascii="Garamond" w:eastAsia="Garamond" w:hAnsi="Garamond" w:cs="Garamond"/>
          <w:spacing w:val="-2"/>
          <w:w w:val="209"/>
          <w:sz w:val="14"/>
          <w:szCs w:val="14"/>
        </w:rPr>
        <w:t>t</w:t>
      </w:r>
      <w:r>
        <w:rPr>
          <w:rFonts w:ascii="Garamond" w:eastAsia="Garamond" w:hAnsi="Garamond" w:cs="Garamond"/>
          <w:spacing w:val="-2"/>
          <w:w w:val="141"/>
          <w:sz w:val="14"/>
          <w:szCs w:val="14"/>
        </w:rPr>
        <w:t>h</w:t>
      </w:r>
      <w:r>
        <w:rPr>
          <w:rFonts w:ascii="Garamond" w:eastAsia="Garamond" w:hAnsi="Garamond" w:cs="Garamond"/>
          <w:w w:val="142"/>
          <w:sz w:val="14"/>
          <w:szCs w:val="14"/>
        </w:rPr>
        <w:t>e</w:t>
      </w:r>
      <w:r>
        <w:rPr>
          <w:rFonts w:ascii="Garamond" w:eastAsia="Garamond" w:hAnsi="Garamond" w:cs="Garamond"/>
          <w:spacing w:val="13"/>
          <w:sz w:val="14"/>
          <w:szCs w:val="14"/>
        </w:rPr>
        <w:t xml:space="preserve"> </w:t>
      </w:r>
      <w:r>
        <w:rPr>
          <w:rFonts w:ascii="Garamond" w:eastAsia="Garamond" w:hAnsi="Garamond" w:cs="Garamond"/>
          <w:spacing w:val="-2"/>
          <w:w w:val="89"/>
        </w:rPr>
        <w:t>B</w:t>
      </w:r>
      <w:r>
        <w:rPr>
          <w:rFonts w:ascii="Garamond" w:eastAsia="Garamond" w:hAnsi="Garamond" w:cs="Garamond"/>
          <w:spacing w:val="-2"/>
          <w:w w:val="159"/>
          <w:sz w:val="14"/>
          <w:szCs w:val="14"/>
        </w:rPr>
        <w:t>ä</w:t>
      </w:r>
      <w:r>
        <w:rPr>
          <w:rFonts w:ascii="Garamond" w:eastAsia="Garamond" w:hAnsi="Garamond" w:cs="Garamond"/>
          <w:spacing w:val="-2"/>
          <w:w w:val="242"/>
          <w:sz w:val="14"/>
          <w:szCs w:val="14"/>
        </w:rPr>
        <w:t>l</w:t>
      </w:r>
      <w:r>
        <w:rPr>
          <w:rFonts w:ascii="Garamond" w:eastAsia="Garamond" w:hAnsi="Garamond" w:cs="Garamond"/>
          <w:spacing w:val="-2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-2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spacing w:val="-2"/>
          <w:w w:val="145"/>
          <w:sz w:val="14"/>
          <w:szCs w:val="14"/>
        </w:rPr>
        <w:t>o</w:t>
      </w:r>
      <w:r>
        <w:rPr>
          <w:rFonts w:ascii="Garamond" w:eastAsia="Garamond" w:hAnsi="Garamond" w:cs="Garamond"/>
          <w:spacing w:val="-2"/>
          <w:w w:val="140"/>
          <w:sz w:val="14"/>
          <w:szCs w:val="14"/>
        </w:rPr>
        <w:t>d</w:t>
      </w:r>
      <w:r>
        <w:rPr>
          <w:rFonts w:ascii="Garamond" w:eastAsia="Garamond" w:hAnsi="Garamond" w:cs="Garamond"/>
          <w:spacing w:val="-2"/>
          <w:w w:val="141"/>
          <w:sz w:val="14"/>
          <w:szCs w:val="14"/>
        </w:rPr>
        <w:t>h</w:t>
      </w:r>
      <w:r>
        <w:rPr>
          <w:rFonts w:ascii="Garamond" w:eastAsia="Garamond" w:hAnsi="Garamond" w:cs="Garamond"/>
          <w:spacing w:val="-2"/>
          <w:w w:val="145"/>
          <w:sz w:val="14"/>
          <w:szCs w:val="14"/>
        </w:rPr>
        <w:t>in</w:t>
      </w:r>
      <w:r>
        <w:rPr>
          <w:rFonts w:ascii="Garamond" w:eastAsia="Garamond" w:hAnsi="Garamond" w:cs="Garamond"/>
          <w:spacing w:val="-2"/>
          <w:w w:val="80"/>
          <w:sz w:val="14"/>
          <w:szCs w:val="14"/>
        </w:rPr>
        <w:t>é</w:t>
      </w:r>
      <w:r>
        <w:rPr>
          <w:rFonts w:ascii="Garamond" w:eastAsia="Garamond" w:hAnsi="Garamond" w:cs="Garamond"/>
          <w:spacing w:val="-2"/>
          <w:w w:val="106"/>
        </w:rPr>
        <w:t>-</w:t>
      </w:r>
      <w:r>
        <w:rPr>
          <w:rFonts w:ascii="Garamond" w:eastAsia="Garamond" w:hAnsi="Garamond" w:cs="Garamond"/>
          <w:spacing w:val="-2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spacing w:val="-2"/>
          <w:w w:val="183"/>
          <w:sz w:val="14"/>
          <w:szCs w:val="14"/>
        </w:rPr>
        <w:t>r</w:t>
      </w:r>
      <w:r>
        <w:rPr>
          <w:rFonts w:ascii="Garamond" w:eastAsia="Garamond" w:hAnsi="Garamond" w:cs="Garamond"/>
          <w:spacing w:val="-2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-2"/>
          <w:w w:val="142"/>
          <w:sz w:val="14"/>
          <w:szCs w:val="14"/>
        </w:rPr>
        <w:t>k</w:t>
      </w:r>
      <w:r>
        <w:rPr>
          <w:rFonts w:ascii="Garamond" w:eastAsia="Garamond" w:hAnsi="Garamond" w:cs="Garamond"/>
          <w:spacing w:val="-2"/>
          <w:w w:val="159"/>
          <w:sz w:val="14"/>
          <w:szCs w:val="14"/>
        </w:rPr>
        <w:t>ä</w:t>
      </w:r>
      <w:r>
        <w:rPr>
          <w:rFonts w:ascii="Garamond" w:eastAsia="Garamond" w:hAnsi="Garamond" w:cs="Garamond"/>
          <w:spacing w:val="-2"/>
          <w:w w:val="75"/>
          <w:sz w:val="14"/>
          <w:szCs w:val="14"/>
        </w:rPr>
        <w:t>Ç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13"/>
          <w:sz w:val="14"/>
          <w:szCs w:val="14"/>
        </w:rPr>
        <w:t xml:space="preserve"> </w:t>
      </w:r>
      <w:r>
        <w:rPr>
          <w:rFonts w:ascii="Garamond" w:eastAsia="Garamond" w:hAnsi="Garamond" w:cs="Garamond"/>
          <w:spacing w:val="-2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spacing w:val="-2"/>
          <w:w w:val="145"/>
          <w:sz w:val="14"/>
          <w:szCs w:val="14"/>
        </w:rPr>
        <w:t>o</w:t>
      </w:r>
      <w:r>
        <w:rPr>
          <w:rFonts w:ascii="Garamond" w:eastAsia="Garamond" w:hAnsi="Garamond" w:cs="Garamond"/>
          <w:spacing w:val="-2"/>
          <w:w w:val="110"/>
          <w:sz w:val="14"/>
          <w:szCs w:val="14"/>
        </w:rPr>
        <w:t>mm</w:t>
      </w:r>
      <w:r>
        <w:rPr>
          <w:rFonts w:ascii="Garamond" w:eastAsia="Garamond" w:hAnsi="Garamond" w:cs="Garamond"/>
          <w:spacing w:val="-2"/>
          <w:w w:val="142"/>
          <w:sz w:val="14"/>
          <w:szCs w:val="14"/>
        </w:rPr>
        <w:t>e</w:t>
      </w:r>
      <w:r>
        <w:rPr>
          <w:rFonts w:ascii="Garamond" w:eastAsia="Garamond" w:hAnsi="Garamond" w:cs="Garamond"/>
          <w:spacing w:val="-2"/>
          <w:w w:val="145"/>
          <w:sz w:val="14"/>
          <w:szCs w:val="14"/>
        </w:rPr>
        <w:t>n</w:t>
      </w:r>
      <w:r>
        <w:rPr>
          <w:rFonts w:ascii="Garamond" w:eastAsia="Garamond" w:hAnsi="Garamond" w:cs="Garamond"/>
          <w:spacing w:val="-15"/>
          <w:w w:val="209"/>
          <w:sz w:val="14"/>
          <w:szCs w:val="14"/>
        </w:rPr>
        <w:t>t</w:t>
      </w:r>
      <w:r>
        <w:rPr>
          <w:rFonts w:ascii="Garamond" w:eastAsia="Garamond" w:hAnsi="Garamond" w:cs="Garamond"/>
          <w:spacing w:val="-2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spacing w:val="-9"/>
          <w:w w:val="183"/>
          <w:sz w:val="14"/>
          <w:szCs w:val="14"/>
        </w:rPr>
        <w:t>r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  <w:r>
        <w:rPr>
          <w:rFonts w:ascii="Garamond" w:eastAsia="Garamond" w:hAnsi="Garamond" w:cs="Garamond"/>
          <w:spacing w:val="13"/>
          <w:sz w:val="14"/>
          <w:szCs w:val="14"/>
        </w:rPr>
        <w:t xml:space="preserve"> </w:t>
      </w:r>
      <w:r>
        <w:rPr>
          <w:rFonts w:ascii="Garamond" w:eastAsia="Garamond" w:hAnsi="Garamond" w:cs="Garamond"/>
          <w:spacing w:val="-3"/>
          <w:w w:val="145"/>
          <w:sz w:val="14"/>
          <w:szCs w:val="14"/>
        </w:rPr>
        <w:t>o</w:t>
      </w:r>
      <w:r>
        <w:rPr>
          <w:rFonts w:ascii="Garamond" w:eastAsia="Garamond" w:hAnsi="Garamond" w:cs="Garamond"/>
          <w:w w:val="145"/>
          <w:sz w:val="14"/>
          <w:szCs w:val="14"/>
        </w:rPr>
        <w:t>n</w:t>
      </w:r>
      <w:r>
        <w:rPr>
          <w:rFonts w:ascii="Garamond" w:eastAsia="Garamond" w:hAnsi="Garamond" w:cs="Garamond"/>
          <w:spacing w:val="-2"/>
          <w:w w:val="145"/>
          <w:sz w:val="14"/>
          <w:szCs w:val="14"/>
        </w:rPr>
        <w:t xml:space="preserve"> </w:t>
      </w:r>
      <w:r>
        <w:rPr>
          <w:rFonts w:ascii="Garamond" w:eastAsia="Garamond" w:hAnsi="Garamond" w:cs="Garamond"/>
          <w:spacing w:val="-2"/>
          <w:w w:val="159"/>
        </w:rPr>
        <w:t>a</w:t>
      </w:r>
      <w:r>
        <w:rPr>
          <w:rFonts w:ascii="Garamond" w:eastAsia="Garamond" w:hAnsi="Garamond" w:cs="Garamond"/>
          <w:spacing w:val="-2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209"/>
          <w:sz w:val="14"/>
          <w:szCs w:val="14"/>
        </w:rPr>
        <w:t>t</w:t>
      </w:r>
      <w:r>
        <w:rPr>
          <w:rFonts w:ascii="Garamond" w:eastAsia="Garamond" w:hAnsi="Garamond" w:cs="Garamond"/>
          <w:spacing w:val="13"/>
          <w:sz w:val="14"/>
          <w:szCs w:val="14"/>
        </w:rPr>
        <w:t xml:space="preserve"> </w:t>
      </w:r>
      <w:r>
        <w:rPr>
          <w:rFonts w:ascii="Garamond" w:eastAsia="Garamond" w:hAnsi="Garamond" w:cs="Garamond"/>
          <w:spacing w:val="-2"/>
          <w:w w:val="209"/>
        </w:rPr>
        <w:t>t</w:t>
      </w:r>
      <w:r>
        <w:rPr>
          <w:rFonts w:ascii="Garamond" w:eastAsia="Garamond" w:hAnsi="Garamond" w:cs="Garamond"/>
          <w:spacing w:val="-2"/>
          <w:w w:val="144"/>
          <w:sz w:val="14"/>
          <w:szCs w:val="14"/>
        </w:rPr>
        <w:t>w</w:t>
      </w:r>
      <w:r>
        <w:rPr>
          <w:rFonts w:ascii="Garamond" w:eastAsia="Garamond" w:hAnsi="Garamond" w:cs="Garamond"/>
          <w:spacing w:val="-2"/>
          <w:w w:val="142"/>
          <w:sz w:val="14"/>
          <w:szCs w:val="14"/>
        </w:rPr>
        <w:t>e</w:t>
      </w:r>
      <w:r>
        <w:rPr>
          <w:rFonts w:ascii="Garamond" w:eastAsia="Garamond" w:hAnsi="Garamond" w:cs="Garamond"/>
          <w:spacing w:val="-17"/>
          <w:w w:val="242"/>
          <w:sz w:val="14"/>
          <w:szCs w:val="14"/>
        </w:rPr>
        <w:t>l</w:t>
      </w:r>
      <w:r>
        <w:rPr>
          <w:rFonts w:ascii="Garamond" w:eastAsia="Garamond" w:hAnsi="Garamond" w:cs="Garamond"/>
          <w:spacing w:val="-2"/>
          <w:w w:val="138"/>
          <w:sz w:val="14"/>
          <w:szCs w:val="14"/>
        </w:rPr>
        <w:t>v</w:t>
      </w:r>
      <w:r>
        <w:rPr>
          <w:rFonts w:ascii="Garamond" w:eastAsia="Garamond" w:hAnsi="Garamond" w:cs="Garamond"/>
          <w:w w:val="142"/>
          <w:sz w:val="14"/>
          <w:szCs w:val="14"/>
        </w:rPr>
        <w:t xml:space="preserve">e </w:t>
      </w:r>
      <w:r>
        <w:rPr>
          <w:rFonts w:ascii="Garamond" w:eastAsia="Garamond" w:hAnsi="Garamond" w:cs="Garamond"/>
          <w:w w:val="158"/>
          <w:sz w:val="14"/>
          <w:szCs w:val="14"/>
        </w:rPr>
        <w:t>of</w:t>
      </w:r>
      <w:r>
        <w:rPr>
          <w:rFonts w:ascii="Garamond" w:eastAsia="Garamond" w:hAnsi="Garamond" w:cs="Garamond"/>
          <w:spacing w:val="-3"/>
          <w:w w:val="158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75"/>
        </w:rPr>
        <w:t>Ç</w:t>
      </w:r>
      <w:r>
        <w:rPr>
          <w:rFonts w:ascii="Garamond" w:eastAsia="Garamond" w:hAnsi="Garamond" w:cs="Garamond"/>
          <w:w w:val="126"/>
          <w:sz w:val="14"/>
          <w:szCs w:val="14"/>
        </w:rPr>
        <w:t>ré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3"/>
        </w:rPr>
        <w:t>G</w:t>
      </w:r>
      <w:r>
        <w:rPr>
          <w:rFonts w:ascii="Garamond" w:eastAsia="Garamond" w:hAnsi="Garamond" w:cs="Garamond"/>
          <w:w w:val="133"/>
          <w:sz w:val="14"/>
          <w:szCs w:val="14"/>
        </w:rPr>
        <w:t>é</w:t>
      </w:r>
      <w:r>
        <w:rPr>
          <w:rFonts w:ascii="Garamond" w:eastAsia="Garamond" w:hAnsi="Garamond" w:cs="Garamond"/>
          <w:spacing w:val="-13"/>
          <w:w w:val="133"/>
          <w:sz w:val="14"/>
          <w:szCs w:val="14"/>
        </w:rPr>
        <w:t>t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3"/>
          <w:sz w:val="14"/>
          <w:szCs w:val="14"/>
        </w:rPr>
        <w:t>G</w:t>
      </w:r>
      <w:r>
        <w:rPr>
          <w:rFonts w:ascii="Garamond" w:eastAsia="Garamond" w:hAnsi="Garamond" w:cs="Garamond"/>
          <w:w w:val="145"/>
          <w:sz w:val="14"/>
          <w:szCs w:val="14"/>
        </w:rPr>
        <w:t>ovinda</w:t>
      </w:r>
      <w:r>
        <w:rPr>
          <w:rFonts w:ascii="Garamond" w:eastAsia="Garamond" w:hAnsi="Garamond" w:cs="Garamond"/>
          <w:w w:val="118"/>
        </w:rPr>
        <w:t>,</w:t>
      </w:r>
      <w:r>
        <w:rPr>
          <w:rFonts w:ascii="Garamond" w:eastAsia="Garamond" w:hAnsi="Garamond" w:cs="Garamond"/>
          <w:spacing w:val="2"/>
        </w:rPr>
        <w:t xml:space="preserve"> </w:t>
      </w:r>
      <w:r>
        <w:rPr>
          <w:rFonts w:ascii="Garamond" w:eastAsia="Garamond" w:hAnsi="Garamond" w:cs="Garamond"/>
          <w:w w:val="164"/>
          <w:sz w:val="14"/>
          <w:szCs w:val="14"/>
        </w:rPr>
        <w:t>entitled</w:t>
      </w:r>
      <w:r>
        <w:rPr>
          <w:rFonts w:ascii="Garamond" w:eastAsia="Garamond" w:hAnsi="Garamond" w:cs="Garamond"/>
          <w:spacing w:val="-5"/>
          <w:w w:val="164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131"/>
        </w:rPr>
        <w:t>s</w:t>
      </w:r>
      <w:r>
        <w:rPr>
          <w:rFonts w:ascii="Garamond" w:eastAsia="Garamond" w:hAnsi="Garamond" w:cs="Garamond"/>
          <w:w w:val="143"/>
          <w:sz w:val="14"/>
          <w:szCs w:val="14"/>
        </w:rPr>
        <w:t>u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49"/>
          <w:sz w:val="14"/>
          <w:szCs w:val="14"/>
        </w:rPr>
        <w:t>ré</w:t>
      </w:r>
      <w:r>
        <w:rPr>
          <w:rFonts w:ascii="Garamond" w:eastAsia="Garamond" w:hAnsi="Garamond" w:cs="Garamond"/>
          <w:spacing w:val="-13"/>
          <w:w w:val="149"/>
          <w:sz w:val="14"/>
          <w:szCs w:val="14"/>
        </w:rPr>
        <w:t>t</w:t>
      </w:r>
      <w:r>
        <w:rPr>
          <w:rFonts w:ascii="Garamond" w:eastAsia="Garamond" w:hAnsi="Garamond" w:cs="Garamond"/>
          <w:w w:val="159"/>
          <w:sz w:val="14"/>
          <w:szCs w:val="14"/>
        </w:rPr>
        <w:t>a</w:t>
      </w:r>
      <w:r>
        <w:rPr>
          <w:rFonts w:ascii="Garamond" w:eastAsia="Garamond" w:hAnsi="Garamond" w:cs="Garamond"/>
          <w:w w:val="106"/>
        </w:rPr>
        <w:t>-</w:t>
      </w:r>
      <w:r>
        <w:rPr>
          <w:rFonts w:ascii="Garamond" w:eastAsia="Garamond" w:hAnsi="Garamond" w:cs="Garamond"/>
          <w:w w:val="98"/>
          <w:sz w:val="14"/>
          <w:szCs w:val="14"/>
        </w:rPr>
        <w:t>P</w:t>
      </w:r>
      <w:r>
        <w:rPr>
          <w:rFonts w:ascii="Garamond" w:eastAsia="Garamond" w:hAnsi="Garamond" w:cs="Garamond"/>
          <w:w w:val="129"/>
          <w:sz w:val="14"/>
          <w:szCs w:val="14"/>
        </w:rPr>
        <w:t>étäm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66"/>
          <w:sz w:val="14"/>
          <w:szCs w:val="14"/>
        </w:rPr>
        <w:t>ara</w:t>
      </w:r>
      <w:r>
        <w:rPr>
          <w:rFonts w:ascii="Garamond" w:eastAsia="Garamond" w:hAnsi="Garamond" w:cs="Garamond"/>
          <w:w w:val="118"/>
        </w:rPr>
        <w:t xml:space="preserve">, </w:t>
      </w:r>
      <w:r>
        <w:rPr>
          <w:rFonts w:ascii="Garamond" w:eastAsia="Garamond" w:hAnsi="Garamond" w:cs="Garamond"/>
          <w:w w:val="97"/>
        </w:rPr>
        <w:t>“P</w:t>
      </w:r>
      <w:r>
        <w:rPr>
          <w:rFonts w:ascii="Garamond" w:eastAsia="Garamond" w:hAnsi="Garamond" w:cs="Garamond"/>
          <w:w w:val="129"/>
          <w:sz w:val="14"/>
          <w:szCs w:val="14"/>
        </w:rPr>
        <w:t>étäm</w:t>
      </w:r>
      <w:r>
        <w:rPr>
          <w:rFonts w:ascii="Garamond" w:eastAsia="Garamond" w:hAnsi="Garamond" w:cs="Garamond"/>
          <w:w w:val="89"/>
          <w:sz w:val="14"/>
          <w:szCs w:val="14"/>
        </w:rPr>
        <w:t>B</w:t>
      </w:r>
      <w:r>
        <w:rPr>
          <w:rFonts w:ascii="Garamond" w:eastAsia="Garamond" w:hAnsi="Garamond" w:cs="Garamond"/>
          <w:w w:val="166"/>
          <w:sz w:val="14"/>
          <w:szCs w:val="14"/>
        </w:rPr>
        <w:t>ara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8"/>
        </w:rPr>
        <w:t>P</w:t>
      </w:r>
      <w:r>
        <w:rPr>
          <w:rFonts w:ascii="Garamond" w:eastAsia="Garamond" w:hAnsi="Garamond" w:cs="Garamond"/>
          <w:w w:val="159"/>
          <w:sz w:val="14"/>
          <w:szCs w:val="14"/>
        </w:rPr>
        <w:t>erfe</w:t>
      </w:r>
      <w:r>
        <w:rPr>
          <w:rFonts w:ascii="Garamond" w:eastAsia="Garamond" w:hAnsi="Garamond" w:cs="Garamond"/>
          <w:w w:val="107"/>
          <w:sz w:val="14"/>
          <w:szCs w:val="14"/>
        </w:rPr>
        <w:t>C</w:t>
      </w:r>
      <w:r>
        <w:rPr>
          <w:rFonts w:ascii="Garamond" w:eastAsia="Garamond" w:hAnsi="Garamond" w:cs="Garamond"/>
          <w:w w:val="224"/>
          <w:sz w:val="14"/>
          <w:szCs w:val="14"/>
        </w:rPr>
        <w:t>t</w:t>
      </w:r>
      <w:r>
        <w:rPr>
          <w:rFonts w:ascii="Garamond" w:eastAsia="Garamond" w:hAnsi="Garamond" w:cs="Garamond"/>
          <w:spacing w:val="-10"/>
          <w:w w:val="224"/>
          <w:sz w:val="14"/>
          <w:szCs w:val="14"/>
        </w:rPr>
        <w:t>l</w:t>
      </w:r>
      <w:r>
        <w:rPr>
          <w:rFonts w:ascii="Garamond" w:eastAsia="Garamond" w:hAnsi="Garamond" w:cs="Garamond"/>
          <w:w w:val="137"/>
          <w:sz w:val="14"/>
          <w:szCs w:val="14"/>
        </w:rPr>
        <w:t>y</w:t>
      </w:r>
      <w:r>
        <w:rPr>
          <w:rFonts w:ascii="Garamond" w:eastAsia="Garamond" w:hAnsi="Garamond" w:cs="Garamond"/>
          <w:spacing w:val="17"/>
          <w:sz w:val="14"/>
          <w:szCs w:val="14"/>
        </w:rPr>
        <w:t xml:space="preserve"> </w:t>
      </w:r>
      <w:r>
        <w:rPr>
          <w:rFonts w:ascii="Garamond" w:eastAsia="Garamond" w:hAnsi="Garamond" w:cs="Garamond"/>
          <w:w w:val="98"/>
        </w:rPr>
        <w:t>P</w:t>
      </w:r>
      <w:r>
        <w:rPr>
          <w:rFonts w:ascii="Garamond" w:eastAsia="Garamond" w:hAnsi="Garamond" w:cs="Garamond"/>
          <w:w w:val="153"/>
          <w:sz w:val="14"/>
          <w:szCs w:val="14"/>
        </w:rPr>
        <w:t>leased</w:t>
      </w:r>
      <w:r>
        <w:rPr>
          <w:rFonts w:ascii="Garamond" w:eastAsia="Garamond" w:hAnsi="Garamond" w:cs="Garamond"/>
          <w:w w:val="95"/>
        </w:rPr>
        <w:t>”</w:t>
      </w:r>
    </w:p>
    <w:p w14:paraId="144C6180" w14:textId="77777777" w:rsidR="00150366" w:rsidRDefault="00150366">
      <w:pPr>
        <w:spacing w:before="8" w:line="100" w:lineRule="exact"/>
        <w:rPr>
          <w:sz w:val="10"/>
          <w:szCs w:val="10"/>
        </w:rPr>
      </w:pPr>
    </w:p>
    <w:p w14:paraId="51451E4D" w14:textId="77777777" w:rsidR="00150366" w:rsidRDefault="00150366">
      <w:pPr>
        <w:spacing w:line="200" w:lineRule="exact"/>
      </w:pPr>
    </w:p>
    <w:p w14:paraId="63A84FA7" w14:textId="77777777" w:rsidR="00150366" w:rsidRDefault="00150366">
      <w:pPr>
        <w:spacing w:line="200" w:lineRule="exact"/>
      </w:pPr>
    </w:p>
    <w:p w14:paraId="4B04B826" w14:textId="77777777" w:rsidR="00150366" w:rsidRDefault="00000000">
      <w:pPr>
        <w:ind w:left="1716" w:right="1715"/>
        <w:jc w:val="center"/>
        <w:rPr>
          <w:rFonts w:ascii="Cambria" w:eastAsia="Cambria" w:hAnsi="Cambria" w:cs="Cambria"/>
          <w:sz w:val="48"/>
          <w:szCs w:val="48"/>
        </w:rPr>
        <w:sectPr w:rsidR="00150366">
          <w:pgSz w:w="6820" w:h="10220"/>
          <w:pgMar w:top="780" w:right="780" w:bottom="280" w:left="780" w:header="581" w:footer="0" w:gutter="0"/>
          <w:cols w:space="720"/>
        </w:sectPr>
      </w:pPr>
      <w:r>
        <w:rPr>
          <w:rFonts w:ascii="Cambria" w:eastAsia="Cambria" w:hAnsi="Cambria" w:cs="Cambria"/>
          <w:i/>
          <w:sz w:val="48"/>
          <w:szCs w:val="48"/>
        </w:rPr>
        <w:t>The</w:t>
      </w:r>
      <w:r>
        <w:rPr>
          <w:rFonts w:ascii="Cambria" w:eastAsia="Cambria" w:hAnsi="Cambria" w:cs="Cambria"/>
          <w:i/>
          <w:spacing w:val="11"/>
          <w:sz w:val="48"/>
          <w:szCs w:val="48"/>
        </w:rPr>
        <w:t xml:space="preserve"> </w:t>
      </w:r>
      <w:r>
        <w:rPr>
          <w:rFonts w:ascii="Cambria" w:eastAsia="Cambria" w:hAnsi="Cambria" w:cs="Cambria"/>
          <w:i/>
          <w:w w:val="106"/>
          <w:sz w:val="48"/>
          <w:szCs w:val="48"/>
        </w:rPr>
        <w:t>End</w:t>
      </w:r>
    </w:p>
    <w:p w14:paraId="0F1954A9" w14:textId="06870E30" w:rsidR="00150366" w:rsidRDefault="00150366">
      <w:pPr>
        <w:spacing w:line="200" w:lineRule="exact"/>
        <w:sectPr w:rsidR="00150366">
          <w:headerReference w:type="default" r:id="rId67"/>
          <w:pgSz w:w="6820" w:h="10220"/>
          <w:pgMar w:top="920" w:right="920" w:bottom="280" w:left="920" w:header="0" w:footer="0" w:gutter="0"/>
          <w:cols w:space="720"/>
        </w:sectPr>
      </w:pPr>
    </w:p>
    <w:p w14:paraId="59D19C7A" w14:textId="77777777" w:rsidR="00150366" w:rsidRDefault="00150366">
      <w:pPr>
        <w:spacing w:before="6" w:line="140" w:lineRule="exact"/>
        <w:rPr>
          <w:sz w:val="15"/>
          <w:szCs w:val="15"/>
        </w:rPr>
      </w:pPr>
    </w:p>
    <w:p w14:paraId="596CE04A" w14:textId="77777777" w:rsidR="00150366" w:rsidRDefault="00150366">
      <w:pPr>
        <w:spacing w:line="200" w:lineRule="exact"/>
      </w:pPr>
    </w:p>
    <w:p w14:paraId="40E56D45" w14:textId="77777777" w:rsidR="00150366" w:rsidRDefault="00150366">
      <w:pPr>
        <w:spacing w:line="200" w:lineRule="exact"/>
      </w:pPr>
    </w:p>
    <w:p w14:paraId="3C9DC99B" w14:textId="77777777" w:rsidR="00150366" w:rsidRDefault="00150366">
      <w:pPr>
        <w:spacing w:line="200" w:lineRule="exact"/>
      </w:pPr>
    </w:p>
    <w:p w14:paraId="0C4C1B79" w14:textId="77777777" w:rsidR="00150366" w:rsidRDefault="00150366">
      <w:pPr>
        <w:spacing w:line="200" w:lineRule="exact"/>
      </w:pPr>
    </w:p>
    <w:p w14:paraId="5EC6B477" w14:textId="77777777" w:rsidR="00150366" w:rsidRDefault="00150366">
      <w:pPr>
        <w:spacing w:line="200" w:lineRule="exact"/>
      </w:pPr>
    </w:p>
    <w:p w14:paraId="08062C53" w14:textId="77777777" w:rsidR="00150366" w:rsidRDefault="00000000">
      <w:pPr>
        <w:spacing w:line="560" w:lineRule="exact"/>
        <w:ind w:left="1433"/>
        <w:rPr>
          <w:rFonts w:ascii="Palatino Linotype" w:eastAsia="Palatino Linotype" w:hAnsi="Palatino Linotype" w:cs="Palatino Linotype"/>
          <w:sz w:val="48"/>
          <w:szCs w:val="48"/>
        </w:rPr>
      </w:pPr>
      <w:r>
        <w:rPr>
          <w:rFonts w:ascii="Palatino Linotype" w:eastAsia="Palatino Linotype" w:hAnsi="Palatino Linotype" w:cs="Palatino Linotype"/>
          <w:i/>
          <w:spacing w:val="-18"/>
          <w:position w:val="2"/>
          <w:sz w:val="48"/>
          <w:szCs w:val="48"/>
        </w:rPr>
        <w:t>V</w:t>
      </w:r>
      <w:r>
        <w:rPr>
          <w:rFonts w:ascii="Palatino Linotype" w:eastAsia="Palatino Linotype" w:hAnsi="Palatino Linotype" w:cs="Palatino Linotype"/>
          <w:i/>
          <w:position w:val="2"/>
          <w:sz w:val="48"/>
          <w:szCs w:val="48"/>
        </w:rPr>
        <w:t>erse</w:t>
      </w:r>
      <w:r>
        <w:rPr>
          <w:rFonts w:ascii="Palatino Linotype" w:eastAsia="Palatino Linotype" w:hAnsi="Palatino Linotype" w:cs="Palatino Linotype"/>
          <w:i/>
          <w:spacing w:val="23"/>
          <w:position w:val="2"/>
          <w:sz w:val="48"/>
          <w:szCs w:val="48"/>
        </w:rPr>
        <w:t xml:space="preserve"> </w:t>
      </w:r>
      <w:r>
        <w:rPr>
          <w:rFonts w:ascii="Palatino Linotype" w:eastAsia="Palatino Linotype" w:hAnsi="Palatino Linotype" w:cs="Palatino Linotype"/>
          <w:i/>
          <w:w w:val="107"/>
          <w:position w:val="2"/>
          <w:sz w:val="48"/>
          <w:szCs w:val="48"/>
        </w:rPr>
        <w:t>Index</w:t>
      </w:r>
    </w:p>
    <w:p w14:paraId="6FDF1FA0" w14:textId="77777777" w:rsidR="00150366" w:rsidRDefault="00150366">
      <w:pPr>
        <w:spacing w:before="5" w:line="120" w:lineRule="exact"/>
        <w:rPr>
          <w:sz w:val="12"/>
          <w:szCs w:val="12"/>
        </w:rPr>
      </w:pPr>
    </w:p>
    <w:p w14:paraId="5DCD3529" w14:textId="77777777" w:rsidR="00150366" w:rsidRDefault="00000000">
      <w:pPr>
        <w:ind w:left="120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w w:val="102"/>
          <w:sz w:val="24"/>
          <w:szCs w:val="24"/>
        </w:rPr>
        <w:t>A</w:t>
      </w:r>
    </w:p>
    <w:p w14:paraId="247D3F70" w14:textId="77777777" w:rsidR="00150366" w:rsidRDefault="00000000">
      <w:pPr>
        <w:spacing w:before="10" w:line="265" w:lineRule="auto"/>
        <w:ind w:left="120" w:right="76"/>
        <w:jc w:val="both"/>
        <w:rPr>
          <w:sz w:val="18"/>
          <w:szCs w:val="18"/>
        </w:rPr>
        <w:sectPr w:rsidR="00150366">
          <w:headerReference w:type="default" r:id="rId68"/>
          <w:pgSz w:w="6800" w:h="10200"/>
          <w:pgMar w:top="900" w:right="820" w:bottom="280" w:left="780" w:header="0" w:footer="0" w:gutter="0"/>
          <w:cols w:space="720"/>
        </w:sectPr>
      </w:pP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abhinava-jaladhara-sundar</w:t>
      </w:r>
      <w:r>
        <w:rPr>
          <w:rFonts w:ascii="Book Antiqua" w:eastAsia="Book Antiqua" w:hAnsi="Book Antiqua" w:cs="Book Antiqua"/>
          <w:i/>
          <w:spacing w:val="9"/>
          <w:w w:val="101"/>
          <w:sz w:val="18"/>
          <w:szCs w:val="18"/>
        </w:rPr>
        <w:t>a</w:t>
      </w:r>
      <w:r>
        <w:rPr>
          <w:w w:val="101"/>
          <w:sz w:val="18"/>
          <w:szCs w:val="18"/>
        </w:rPr>
        <w:t xml:space="preserve">.......................................................... </w:t>
      </w:r>
      <w:r>
        <w:rPr>
          <w:w w:val="103"/>
          <w:sz w:val="18"/>
          <w:szCs w:val="18"/>
        </w:rPr>
        <w:t xml:space="preserve">35 </w:t>
      </w:r>
      <w:r>
        <w:rPr>
          <w:rFonts w:ascii="Book Antiqua" w:eastAsia="Book Antiqua" w:hAnsi="Book Antiqua" w:cs="Book Antiqua"/>
          <w:i/>
          <w:sz w:val="18"/>
          <w:szCs w:val="18"/>
        </w:rPr>
        <w:t>adhara-sudhä-rasam upanaya</w:t>
      </w:r>
      <w:r>
        <w:rPr>
          <w:rFonts w:ascii="Book Antiqua" w:eastAsia="Book Antiqua" w:hAnsi="Book Antiqua" w:cs="Book Antiqua"/>
          <w:i/>
          <w:spacing w:val="-1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279 </w:t>
      </w:r>
      <w:r>
        <w:rPr>
          <w:rFonts w:ascii="Book Antiqua" w:eastAsia="Book Antiqua" w:hAnsi="Book Antiqua" w:cs="Book Antiqua"/>
          <w:i/>
          <w:sz w:val="18"/>
          <w:szCs w:val="18"/>
        </w:rPr>
        <w:t>adhigatam</w:t>
      </w:r>
      <w:r>
        <w:rPr>
          <w:rFonts w:ascii="Book Antiqua" w:eastAsia="Book Antiqua" w:hAnsi="Book Antiqua" w:cs="Book Antiqua"/>
          <w:i/>
          <w:spacing w:val="-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akhila-sakhébhir</w:t>
      </w:r>
      <w:r>
        <w:rPr>
          <w:rFonts w:ascii="Book Antiqua" w:eastAsia="Book Antiqua" w:hAnsi="Book Antiqua" w:cs="Book Antiqua"/>
          <w:i/>
          <w:spacing w:val="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19"/>
          <w:sz w:val="18"/>
          <w:szCs w:val="18"/>
        </w:rPr>
        <w:t>idaà</w:t>
      </w:r>
      <w:r>
        <w:rPr>
          <w:rFonts w:ascii="Book Antiqua" w:eastAsia="Book Antiqua" w:hAnsi="Book Antiqua" w:cs="Book Antiqua"/>
          <w:i/>
          <w:spacing w:val="-23"/>
          <w:w w:val="1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250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adyotsaìga-vasad-bhujaìg</w:t>
      </w:r>
      <w:r>
        <w:rPr>
          <w:rFonts w:ascii="Book Antiqua" w:eastAsia="Book Antiqua" w:hAnsi="Book Antiqua" w:cs="Book Antiqua"/>
          <w:i/>
          <w:spacing w:val="9"/>
          <w:w w:val="103"/>
          <w:sz w:val="18"/>
          <w:szCs w:val="18"/>
        </w:rPr>
        <w:t>a</w:t>
      </w:r>
      <w:r>
        <w:rPr>
          <w:w w:val="103"/>
          <w:sz w:val="18"/>
          <w:szCs w:val="18"/>
        </w:rPr>
        <w:t>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52 </w:t>
      </w:r>
      <w:r>
        <w:rPr>
          <w:rFonts w:ascii="Book Antiqua" w:eastAsia="Book Antiqua" w:hAnsi="Book Antiqua" w:cs="Book Antiqua"/>
          <w:i/>
          <w:sz w:val="18"/>
          <w:szCs w:val="18"/>
        </w:rPr>
        <w:t>ahaha</w:t>
      </w:r>
      <w:r>
        <w:rPr>
          <w:rFonts w:ascii="Book Antiqua" w:eastAsia="Book Antiqua" w:hAnsi="Book Antiqua" w:cs="Book Antiqua"/>
          <w:i/>
          <w:spacing w:val="1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kalayämi</w:t>
      </w:r>
      <w:r>
        <w:rPr>
          <w:rFonts w:ascii="Book Antiqua" w:eastAsia="Book Antiqua" w:hAnsi="Book Antiqua" w:cs="Book Antiqua"/>
          <w:i/>
          <w:spacing w:val="1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valayäd</w:t>
      </w:r>
      <w:r>
        <w:rPr>
          <w:rFonts w:ascii="Book Antiqua" w:eastAsia="Book Antiqua" w:hAnsi="Book Antiqua" w:cs="Book Antiqua"/>
          <w:i/>
          <w:spacing w:val="6"/>
          <w:w w:val="102"/>
          <w:sz w:val="18"/>
          <w:szCs w:val="18"/>
        </w:rPr>
        <w:t>i</w:t>
      </w:r>
      <w:r>
        <w:rPr>
          <w:w w:val="102"/>
          <w:sz w:val="18"/>
          <w:szCs w:val="18"/>
        </w:rPr>
        <w:t>.............................................................</w:t>
      </w:r>
      <w:r>
        <w:rPr>
          <w:spacing w:val="-5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169 </w:t>
      </w:r>
      <w:r>
        <w:rPr>
          <w:rFonts w:ascii="Book Antiqua" w:eastAsia="Book Antiqua" w:hAnsi="Book Antiqua" w:cs="Book Antiqua"/>
          <w:i/>
          <w:sz w:val="18"/>
          <w:szCs w:val="18"/>
        </w:rPr>
        <w:t>aham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iha</w:t>
      </w:r>
      <w:r>
        <w:rPr>
          <w:rFonts w:ascii="Book Antiqua" w:eastAsia="Book Antiqua" w:hAnsi="Book Antiqua" w:cs="Book Antiqua"/>
          <w:i/>
          <w:spacing w:val="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 xml:space="preserve">nivasämi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n</w:t>
      </w:r>
      <w:r>
        <w:rPr>
          <w:rFonts w:ascii="Book Antiqua" w:eastAsia="Book Antiqua" w:hAnsi="Book Antiqua" w:cs="Book Antiqua"/>
          <w:i/>
          <w:spacing w:val="7"/>
          <w:w w:val="102"/>
          <w:sz w:val="18"/>
          <w:szCs w:val="18"/>
        </w:rPr>
        <w:t>a</w:t>
      </w:r>
      <w:r>
        <w:rPr>
          <w:w w:val="102"/>
          <w:sz w:val="18"/>
          <w:szCs w:val="18"/>
        </w:rPr>
        <w:t>..................................................................</w:t>
      </w:r>
      <w:r>
        <w:rPr>
          <w:spacing w:val="1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170 </w:t>
      </w:r>
      <w:r>
        <w:rPr>
          <w:rFonts w:ascii="Book Antiqua" w:eastAsia="Book Antiqua" w:hAnsi="Book Antiqua" w:cs="Book Antiqua"/>
          <w:i/>
          <w:sz w:val="18"/>
          <w:szCs w:val="18"/>
        </w:rPr>
        <w:t>aham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iha</w:t>
      </w:r>
      <w:r>
        <w:rPr>
          <w:rFonts w:ascii="Book Antiqua" w:eastAsia="Book Antiqua" w:hAnsi="Book Antiqua" w:cs="Book Antiqua"/>
          <w:i/>
          <w:spacing w:val="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nivasämi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yähi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rädhäm</w:t>
      </w:r>
      <w:r>
        <w:rPr>
          <w:rFonts w:ascii="Book Antiqua" w:eastAsia="Book Antiqua" w:hAnsi="Book Antiqua" w:cs="Book Antiqua"/>
          <w:i/>
          <w:spacing w:val="-2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133 </w:t>
      </w:r>
      <w:r>
        <w:rPr>
          <w:rFonts w:ascii="Book Antiqua" w:eastAsia="Book Antiqua" w:hAnsi="Book Antiqua" w:cs="Book Antiqua"/>
          <w:i/>
          <w:sz w:val="18"/>
          <w:szCs w:val="18"/>
        </w:rPr>
        <w:t>akñëor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4"/>
          <w:sz w:val="18"/>
          <w:szCs w:val="18"/>
        </w:rPr>
        <w:t>nikñipad</w:t>
      </w:r>
      <w:r>
        <w:rPr>
          <w:rFonts w:ascii="Book Antiqua" w:eastAsia="Book Antiqua" w:hAnsi="Book Antiqua" w:cs="Book Antiqua"/>
          <w:i/>
          <w:spacing w:val="2"/>
          <w:w w:val="9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5"/>
          <w:sz w:val="18"/>
          <w:szCs w:val="18"/>
        </w:rPr>
        <w:t>aïjana</w:t>
      </w:r>
      <w:r>
        <w:rPr>
          <w:rFonts w:ascii="Book Antiqua" w:eastAsia="Book Antiqua" w:hAnsi="Book Antiqua" w:cs="Book Antiqua"/>
          <w:i/>
          <w:spacing w:val="13"/>
          <w:w w:val="105"/>
          <w:sz w:val="18"/>
          <w:szCs w:val="18"/>
        </w:rPr>
        <w:t>à</w:t>
      </w:r>
      <w:r>
        <w:rPr>
          <w:w w:val="105"/>
          <w:sz w:val="18"/>
          <w:szCs w:val="18"/>
        </w:rPr>
        <w:t xml:space="preserve">............................................................. 254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alasa-nimélita-locanayä</w:t>
      </w:r>
      <w:r>
        <w:rPr>
          <w:rFonts w:ascii="Book Antiqua" w:eastAsia="Book Antiqua" w:hAnsi="Book Antiqua" w:cs="Book Antiqua"/>
          <w:i/>
          <w:spacing w:val="-2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83 </w:t>
      </w:r>
      <w:r>
        <w:rPr>
          <w:rFonts w:ascii="Book Antiqua" w:eastAsia="Book Antiqua" w:hAnsi="Book Antiqua" w:cs="Book Antiqua"/>
          <w:i/>
          <w:w w:val="109"/>
          <w:sz w:val="18"/>
          <w:szCs w:val="18"/>
        </w:rPr>
        <w:t>ali-kula-gaïjana-saïjanakaà</w:t>
      </w:r>
      <w:r>
        <w:rPr>
          <w:rFonts w:ascii="Book Antiqua" w:eastAsia="Book Antiqua" w:hAnsi="Book Antiqua" w:cs="Book Antiqua"/>
          <w:i/>
          <w:spacing w:val="-2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289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amala-kamala-dala-locana</w:t>
      </w:r>
      <w:r>
        <w:rPr>
          <w:rFonts w:ascii="Book Antiqua" w:eastAsia="Book Antiqua" w:hAnsi="Book Antiqua" w:cs="Book Antiqua"/>
          <w:i/>
          <w:spacing w:val="-2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33 </w:t>
      </w:r>
      <w:r>
        <w:rPr>
          <w:rFonts w:ascii="Book Antiqua" w:eastAsia="Book Antiqua" w:hAnsi="Book Antiqua" w:cs="Book Antiqua"/>
          <w:i/>
          <w:sz w:val="18"/>
          <w:szCs w:val="18"/>
        </w:rPr>
        <w:t>amåta-madhura-mådutara-vacanen</w:t>
      </w:r>
      <w:r>
        <w:rPr>
          <w:rFonts w:ascii="Book Antiqua" w:eastAsia="Book Antiqua" w:hAnsi="Book Antiqua" w:cs="Book Antiqua"/>
          <w:i/>
          <w:spacing w:val="15"/>
          <w:sz w:val="18"/>
          <w:szCs w:val="18"/>
        </w:rPr>
        <w:t>a</w:t>
      </w:r>
      <w:r>
        <w:rPr>
          <w:sz w:val="18"/>
          <w:szCs w:val="18"/>
        </w:rPr>
        <w:t>............................................</w:t>
      </w:r>
      <w:r>
        <w:rPr>
          <w:spacing w:val="-1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192 </w:t>
      </w:r>
      <w:r>
        <w:rPr>
          <w:rFonts w:ascii="Book Antiqua" w:eastAsia="Book Antiqua" w:hAnsi="Book Antiqua" w:cs="Book Antiqua"/>
          <w:i/>
          <w:sz w:val="18"/>
          <w:szCs w:val="18"/>
        </w:rPr>
        <w:t>aneka-näré-parirambha-sambhrama</w:t>
      </w:r>
      <w:r>
        <w:rPr>
          <w:rFonts w:ascii="Book Antiqua" w:eastAsia="Book Antiqua" w:hAnsi="Book Antiqua" w:cs="Book Antiqua"/>
          <w:i/>
          <w:spacing w:val="-1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54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aìgeñv </w:t>
      </w:r>
      <w:r>
        <w:rPr>
          <w:rFonts w:ascii="Book Antiqua" w:eastAsia="Book Antiqua" w:hAnsi="Book Antiqua" w:cs="Book Antiqua"/>
          <w:i/>
          <w:w w:val="114"/>
          <w:sz w:val="18"/>
          <w:szCs w:val="18"/>
        </w:rPr>
        <w:t>äbharaëaà</w:t>
      </w:r>
      <w:r>
        <w:rPr>
          <w:rFonts w:ascii="Book Antiqua" w:eastAsia="Book Antiqua" w:hAnsi="Book Antiqua" w:cs="Book Antiqua"/>
          <w:i/>
          <w:spacing w:val="-6"/>
          <w:w w:val="11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karot</w:t>
      </w:r>
      <w:r>
        <w:rPr>
          <w:rFonts w:ascii="Book Antiqua" w:eastAsia="Book Antiqua" w:hAnsi="Book Antiqua" w:cs="Book Antiqua"/>
          <w:i/>
          <w:spacing w:val="2"/>
          <w:w w:val="103"/>
          <w:sz w:val="18"/>
          <w:szCs w:val="18"/>
        </w:rPr>
        <w:t>i</w:t>
      </w:r>
      <w:r>
        <w:rPr>
          <w:w w:val="103"/>
          <w:sz w:val="18"/>
          <w:szCs w:val="18"/>
        </w:rPr>
        <w:t>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161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anila-tarala-kisalaya-nikareëa</w:t>
      </w:r>
      <w:r>
        <w:rPr>
          <w:rFonts w:ascii="Book Antiqua" w:eastAsia="Book Antiqua" w:hAnsi="Book Antiqua" w:cs="Book Antiqua"/>
          <w:i/>
          <w:spacing w:val="-2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248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anila-tarala-kuvalaya-nayanen</w:t>
      </w:r>
      <w:r>
        <w:rPr>
          <w:rFonts w:ascii="Book Antiqua" w:eastAsia="Book Antiqua" w:hAnsi="Book Antiqua" w:cs="Book Antiqua"/>
          <w:i/>
          <w:spacing w:val="9"/>
          <w:w w:val="101"/>
          <w:sz w:val="18"/>
          <w:szCs w:val="18"/>
        </w:rPr>
        <w:t>a</w:t>
      </w:r>
      <w:r>
        <w:rPr>
          <w:w w:val="101"/>
          <w:sz w:val="18"/>
          <w:szCs w:val="18"/>
        </w:rPr>
        <w:t xml:space="preserve">.................................................. </w:t>
      </w:r>
      <w:r>
        <w:rPr>
          <w:w w:val="103"/>
          <w:sz w:val="18"/>
          <w:szCs w:val="18"/>
        </w:rPr>
        <w:t xml:space="preserve">190 </w:t>
      </w:r>
      <w:r>
        <w:rPr>
          <w:rFonts w:ascii="Book Antiqua" w:eastAsia="Book Antiqua" w:hAnsi="Book Antiqua" w:cs="Book Antiqua"/>
          <w:i/>
          <w:sz w:val="18"/>
          <w:szCs w:val="18"/>
        </w:rPr>
        <w:t>antar-mohana-mauli-ghürëan</w:t>
      </w:r>
      <w:r>
        <w:rPr>
          <w:rFonts w:ascii="Book Antiqua" w:eastAsia="Book Antiqua" w:hAnsi="Book Antiqua" w:cs="Book Antiqua"/>
          <w:i/>
          <w:spacing w:val="5"/>
          <w:sz w:val="18"/>
          <w:szCs w:val="18"/>
        </w:rPr>
        <w:t>a</w:t>
      </w:r>
      <w:r>
        <w:rPr>
          <w:sz w:val="18"/>
          <w:szCs w:val="18"/>
        </w:rPr>
        <w:t xml:space="preserve">.................................................... </w:t>
      </w:r>
      <w:r>
        <w:rPr>
          <w:w w:val="103"/>
          <w:sz w:val="18"/>
          <w:szCs w:val="18"/>
        </w:rPr>
        <w:t xml:space="preserve">214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äçleñäd</w:t>
      </w:r>
      <w:r>
        <w:rPr>
          <w:rFonts w:ascii="Book Antiqua" w:eastAsia="Book Antiqua" w:hAnsi="Book Antiqua" w:cs="Book Antiqua"/>
          <w:i/>
          <w:spacing w:val="2"/>
          <w:w w:val="9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anu</w:t>
      </w:r>
      <w:r>
        <w:rPr>
          <w:rFonts w:ascii="Book Antiqua" w:eastAsia="Book Antiqua" w:hAnsi="Book Antiqua" w:cs="Book Antiqua"/>
          <w:i/>
          <w:spacing w:val="-1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cumbanäd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anu</w:t>
      </w:r>
      <w:r>
        <w:rPr>
          <w:rFonts w:ascii="Book Antiqua" w:eastAsia="Book Antiqua" w:hAnsi="Book Antiqua" w:cs="Book Antiqua"/>
          <w:i/>
          <w:spacing w:val="-1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147 </w:t>
      </w:r>
      <w:r>
        <w:rPr>
          <w:rFonts w:ascii="Book Antiqua" w:eastAsia="Book Antiqua" w:hAnsi="Book Antiqua" w:cs="Book Antiqua"/>
          <w:i/>
          <w:w w:val="108"/>
          <w:sz w:val="18"/>
          <w:szCs w:val="18"/>
        </w:rPr>
        <w:t>athägatäà</w:t>
      </w:r>
      <w:r>
        <w:rPr>
          <w:rFonts w:ascii="Book Antiqua" w:eastAsia="Book Antiqua" w:hAnsi="Book Antiqua" w:cs="Book Antiqua"/>
          <w:i/>
          <w:spacing w:val="-4"/>
          <w:w w:val="10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mädhavam</w:t>
      </w:r>
      <w:r>
        <w:rPr>
          <w:rFonts w:ascii="Book Antiqua" w:eastAsia="Book Antiqua" w:hAnsi="Book Antiqua" w:cs="Book Antiqua"/>
          <w:i/>
          <w:spacing w:val="-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antareë</w:t>
      </w:r>
      <w:r>
        <w:rPr>
          <w:rFonts w:ascii="Book Antiqua" w:eastAsia="Book Antiqua" w:hAnsi="Book Antiqua" w:cs="Book Antiqua"/>
          <w:i/>
          <w:spacing w:val="15"/>
          <w:w w:val="103"/>
          <w:sz w:val="18"/>
          <w:szCs w:val="18"/>
        </w:rPr>
        <w:t>a</w:t>
      </w:r>
      <w:r>
        <w:rPr>
          <w:w w:val="103"/>
          <w:sz w:val="18"/>
          <w:szCs w:val="18"/>
        </w:rPr>
        <w:t>...................................................</w:t>
      </w:r>
      <w:r>
        <w:rPr>
          <w:spacing w:val="-15"/>
          <w:w w:val="10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173 </w:t>
      </w:r>
      <w:r>
        <w:rPr>
          <w:rFonts w:ascii="Book Antiqua" w:eastAsia="Book Antiqua" w:hAnsi="Book Antiqua" w:cs="Book Antiqua"/>
          <w:i/>
          <w:sz w:val="18"/>
          <w:szCs w:val="18"/>
        </w:rPr>
        <w:t>atha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katham</w:t>
      </w:r>
      <w:r>
        <w:rPr>
          <w:rFonts w:ascii="Book Antiqua" w:eastAsia="Book Antiqua" w:hAnsi="Book Antiqua" w:cs="Book Antiqua"/>
          <w:i/>
          <w:spacing w:val="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api yäminéà</w:t>
      </w:r>
      <w:r>
        <w:rPr>
          <w:rFonts w:ascii="Book Antiqua" w:eastAsia="Book Antiqua" w:hAnsi="Book Antiqua" w:cs="Book Antiqua"/>
          <w:i/>
          <w:spacing w:val="1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vinéy</w:t>
      </w:r>
      <w:r>
        <w:rPr>
          <w:rFonts w:ascii="Book Antiqua" w:eastAsia="Book Antiqua" w:hAnsi="Book Antiqua" w:cs="Book Antiqua"/>
          <w:i/>
          <w:spacing w:val="-2"/>
          <w:sz w:val="18"/>
          <w:szCs w:val="18"/>
        </w:rPr>
        <w:t>a</w:t>
      </w:r>
      <w:r>
        <w:rPr>
          <w:sz w:val="18"/>
          <w:szCs w:val="18"/>
        </w:rPr>
        <w:t>..................................................</w:t>
      </w:r>
      <w:r>
        <w:rPr>
          <w:spacing w:val="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203 </w:t>
      </w:r>
      <w:r>
        <w:rPr>
          <w:rFonts w:ascii="Book Antiqua" w:eastAsia="Book Antiqua" w:hAnsi="Book Antiqua" w:cs="Book Antiqua"/>
          <w:i/>
          <w:sz w:val="18"/>
          <w:szCs w:val="18"/>
        </w:rPr>
        <w:t>atha sahasä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supréta</w:t>
      </w:r>
      <w:r>
        <w:rPr>
          <w:rFonts w:ascii="Book Antiqua" w:eastAsia="Book Antiqua" w:hAnsi="Book Antiqua" w:cs="Book Antiqua"/>
          <w:i/>
          <w:spacing w:val="13"/>
          <w:w w:val="102"/>
          <w:sz w:val="18"/>
          <w:szCs w:val="18"/>
        </w:rPr>
        <w:t>à</w:t>
      </w:r>
      <w:r>
        <w:rPr>
          <w:w w:val="102"/>
          <w:sz w:val="18"/>
          <w:szCs w:val="18"/>
        </w:rPr>
        <w:t>...................................................................</w:t>
      </w:r>
      <w:r>
        <w:rPr>
          <w:spacing w:val="4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288 </w:t>
      </w:r>
      <w:r>
        <w:rPr>
          <w:rFonts w:ascii="Book Antiqua" w:eastAsia="Book Antiqua" w:hAnsi="Book Antiqua" w:cs="Book Antiqua"/>
          <w:i/>
          <w:sz w:val="18"/>
          <w:szCs w:val="18"/>
        </w:rPr>
        <w:t>atha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sä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nirgata-bädhä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rädh</w:t>
      </w:r>
      <w:r>
        <w:rPr>
          <w:rFonts w:ascii="Book Antiqua" w:eastAsia="Book Antiqua" w:hAnsi="Book Antiqua" w:cs="Book Antiqua"/>
          <w:i/>
          <w:spacing w:val="14"/>
          <w:w w:val="102"/>
          <w:sz w:val="18"/>
          <w:szCs w:val="18"/>
        </w:rPr>
        <w:t>ä</w:t>
      </w:r>
      <w:r>
        <w:rPr>
          <w:w w:val="102"/>
          <w:sz w:val="18"/>
          <w:szCs w:val="18"/>
        </w:rPr>
        <w:t>........................................................</w:t>
      </w:r>
      <w:r>
        <w:rPr>
          <w:spacing w:val="5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288 </w:t>
      </w:r>
      <w:r>
        <w:rPr>
          <w:rFonts w:ascii="Book Antiqua" w:eastAsia="Book Antiqua" w:hAnsi="Book Antiqua" w:cs="Book Antiqua"/>
          <w:i/>
          <w:sz w:val="18"/>
          <w:szCs w:val="18"/>
        </w:rPr>
        <w:t>atha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täà </w:t>
      </w:r>
      <w:r>
        <w:rPr>
          <w:rFonts w:ascii="Book Antiqua" w:eastAsia="Book Antiqua" w:hAnsi="Book Antiqua" w:cs="Book Antiqua"/>
          <w:i/>
          <w:spacing w:val="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4"/>
          <w:sz w:val="18"/>
          <w:szCs w:val="18"/>
        </w:rPr>
        <w:t>gantum</w:t>
      </w:r>
      <w:r>
        <w:rPr>
          <w:rFonts w:ascii="Book Antiqua" w:eastAsia="Book Antiqua" w:hAnsi="Book Antiqua" w:cs="Book Antiqua"/>
          <w:i/>
          <w:spacing w:val="3"/>
          <w:w w:val="9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13"/>
          <w:sz w:val="18"/>
          <w:szCs w:val="18"/>
        </w:rPr>
        <w:t>açaktäà</w:t>
      </w:r>
      <w:r>
        <w:rPr>
          <w:rFonts w:ascii="Book Antiqua" w:eastAsia="Book Antiqua" w:hAnsi="Book Antiqua" w:cs="Book Antiqua"/>
          <w:i/>
          <w:spacing w:val="-6"/>
          <w:w w:val="11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cira</w:t>
      </w:r>
      <w:r>
        <w:rPr>
          <w:rFonts w:ascii="Book Antiqua" w:eastAsia="Book Antiqua" w:hAnsi="Book Antiqua" w:cs="Book Antiqua"/>
          <w:i/>
          <w:spacing w:val="8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..................................................</w:t>
      </w:r>
      <w:r>
        <w:rPr>
          <w:spacing w:val="-6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155 </w:t>
      </w:r>
      <w:r>
        <w:rPr>
          <w:rFonts w:ascii="Book Antiqua" w:eastAsia="Book Antiqua" w:hAnsi="Book Antiqua" w:cs="Book Antiqua"/>
          <w:i/>
          <w:w w:val="109"/>
          <w:sz w:val="18"/>
          <w:szCs w:val="18"/>
        </w:rPr>
        <w:t>atikramyäpäìgaà</w:t>
      </w:r>
      <w:r>
        <w:rPr>
          <w:rFonts w:ascii="Book Antiqua" w:eastAsia="Book Antiqua" w:hAnsi="Book Antiqua" w:cs="Book Antiqua"/>
          <w:i/>
          <w:spacing w:val="-4"/>
          <w:w w:val="10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çravaëa</w:t>
      </w:r>
      <w:r>
        <w:rPr>
          <w:rFonts w:ascii="Book Antiqua" w:eastAsia="Book Antiqua" w:hAnsi="Book Antiqua" w:cs="Book Antiqua"/>
          <w:i/>
          <w:spacing w:val="1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269 </w:t>
      </w:r>
      <w:r>
        <w:rPr>
          <w:rFonts w:ascii="Book Antiqua" w:eastAsia="Book Antiqua" w:hAnsi="Book Antiqua" w:cs="Book Antiqua"/>
          <w:i/>
          <w:sz w:val="18"/>
          <w:szCs w:val="18"/>
        </w:rPr>
        <w:t>aträntare ca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kulaöä-kula-vartma-pät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>a</w:t>
      </w:r>
      <w:r>
        <w:rPr>
          <w:sz w:val="18"/>
          <w:szCs w:val="18"/>
        </w:rPr>
        <w:t>..........................................</w:t>
      </w:r>
      <w:r>
        <w:rPr>
          <w:spacing w:val="20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165 </w:t>
      </w:r>
      <w:r>
        <w:rPr>
          <w:rFonts w:ascii="Book Antiqua" w:eastAsia="Book Antiqua" w:hAnsi="Book Antiqua" w:cs="Book Antiqua"/>
          <w:i/>
          <w:sz w:val="18"/>
          <w:szCs w:val="18"/>
        </w:rPr>
        <w:t>aträntare masåëa-roña-vaçäm-aséma</w:t>
      </w:r>
      <w:r>
        <w:rPr>
          <w:sz w:val="18"/>
          <w:szCs w:val="18"/>
        </w:rPr>
        <w:t>............................................</w:t>
      </w:r>
      <w:r>
        <w:rPr>
          <w:spacing w:val="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227</w:t>
      </w:r>
    </w:p>
    <w:p w14:paraId="73F7617C" w14:textId="77777777" w:rsidR="00150366" w:rsidRDefault="00150366">
      <w:pPr>
        <w:spacing w:before="5" w:line="180" w:lineRule="exact"/>
        <w:rPr>
          <w:sz w:val="18"/>
          <w:szCs w:val="18"/>
        </w:rPr>
      </w:pPr>
    </w:p>
    <w:p w14:paraId="7463BBEB" w14:textId="77777777" w:rsidR="00150366" w:rsidRDefault="00150366">
      <w:pPr>
        <w:spacing w:line="200" w:lineRule="exact"/>
      </w:pPr>
    </w:p>
    <w:p w14:paraId="312D198A" w14:textId="77777777" w:rsidR="00150366" w:rsidRDefault="00000000">
      <w:pPr>
        <w:spacing w:before="32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sz w:val="18"/>
          <w:szCs w:val="18"/>
        </w:rPr>
        <w:t xml:space="preserve">äväso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vipinäyate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priya-sakhé</w:t>
      </w:r>
      <w:r>
        <w:rPr>
          <w:rFonts w:ascii="Book Antiqua" w:eastAsia="Book Antiqua" w:hAnsi="Book Antiqua" w:cs="Book Antiqua"/>
          <w:i/>
          <w:spacing w:val="-1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118</w:t>
      </w:r>
    </w:p>
    <w:p w14:paraId="2A397DA7" w14:textId="77777777" w:rsidR="00150366" w:rsidRDefault="00000000">
      <w:pPr>
        <w:spacing w:before="21"/>
        <w:ind w:left="120" w:right="122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sz w:val="18"/>
          <w:szCs w:val="18"/>
        </w:rPr>
        <w:t>avirala-nipatita-madana-çaräd</w:t>
      </w:r>
      <w:r>
        <w:rPr>
          <w:rFonts w:ascii="Book Antiqua" w:eastAsia="Book Antiqua" w:hAnsi="Book Antiqua" w:cs="Book Antiqua"/>
          <w:i/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113</w:t>
      </w:r>
    </w:p>
    <w:p w14:paraId="7A96442F" w14:textId="77777777" w:rsidR="00150366" w:rsidRDefault="00150366">
      <w:pPr>
        <w:spacing w:before="10" w:line="200" w:lineRule="exact"/>
      </w:pPr>
    </w:p>
    <w:p w14:paraId="71C2BB14" w14:textId="77777777" w:rsidR="00150366" w:rsidRDefault="00000000">
      <w:pPr>
        <w:ind w:left="120" w:right="4940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B</w:t>
      </w:r>
    </w:p>
    <w:p w14:paraId="568FDFC8" w14:textId="77777777" w:rsidR="00150366" w:rsidRDefault="00000000">
      <w:pPr>
        <w:spacing w:before="8" w:line="263" w:lineRule="auto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w w:val="112"/>
          <w:sz w:val="18"/>
          <w:szCs w:val="18"/>
        </w:rPr>
        <w:t>bädhäà</w:t>
      </w:r>
      <w:r>
        <w:rPr>
          <w:rFonts w:ascii="Book Antiqua" w:eastAsia="Book Antiqua" w:hAnsi="Book Antiqua" w:cs="Book Antiqua"/>
          <w:i/>
          <w:spacing w:val="-5"/>
          <w:w w:val="1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vidhehi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malayänila</w:t>
      </w:r>
      <w:r>
        <w:rPr>
          <w:rFonts w:ascii="Book Antiqua" w:eastAsia="Book Antiqua" w:hAnsi="Book Antiqua" w:cs="Book Antiqua"/>
          <w:i/>
          <w:spacing w:val="-2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198 </w:t>
      </w:r>
      <w:r>
        <w:rPr>
          <w:rFonts w:ascii="Book Antiqua" w:eastAsia="Book Antiqua" w:hAnsi="Book Antiqua" w:cs="Book Antiqua"/>
          <w:i/>
          <w:sz w:val="18"/>
          <w:szCs w:val="18"/>
        </w:rPr>
        <w:t>bahir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iva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malinataraà </w:t>
      </w:r>
      <w:r>
        <w:rPr>
          <w:rFonts w:ascii="Book Antiqua" w:eastAsia="Book Antiqua" w:hAnsi="Book Antiqua" w:cs="Book Antiqua"/>
          <w:i/>
          <w:spacing w:val="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tava</w:t>
      </w:r>
      <w:r>
        <w:rPr>
          <w:rFonts w:ascii="Book Antiqua" w:eastAsia="Book Antiqua" w:hAnsi="Book Antiqua" w:cs="Book Antiqua"/>
          <w:i/>
          <w:spacing w:val="-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210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bandhüka-dyuti-bändhavo</w:t>
      </w:r>
      <w:r>
        <w:rPr>
          <w:rFonts w:ascii="Book Antiqua" w:eastAsia="Book Antiqua" w:hAnsi="Book Antiqua" w:cs="Book Antiqua"/>
          <w:i/>
          <w:spacing w:val="1"/>
          <w:w w:val="9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4"/>
          <w:sz w:val="18"/>
          <w:szCs w:val="18"/>
        </w:rPr>
        <w:t>’yam</w:t>
      </w:r>
      <w:r>
        <w:rPr>
          <w:rFonts w:ascii="Book Antiqua" w:eastAsia="Book Antiqua" w:hAnsi="Book Antiqua" w:cs="Book Antiqua"/>
          <w:i/>
          <w:spacing w:val="-2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239 </w:t>
      </w:r>
      <w:r>
        <w:rPr>
          <w:rFonts w:ascii="Book Antiqua" w:eastAsia="Book Antiqua" w:hAnsi="Book Antiqua" w:cs="Book Antiqua"/>
          <w:i/>
          <w:sz w:val="18"/>
          <w:szCs w:val="18"/>
        </w:rPr>
        <w:t>bhajantyäs</w:t>
      </w:r>
      <w:r>
        <w:rPr>
          <w:rFonts w:ascii="Book Antiqua" w:eastAsia="Book Antiqua" w:hAnsi="Book Antiqua" w:cs="Book Antiqua"/>
          <w:i/>
          <w:spacing w:val="-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talpäntaà 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kåt</w:t>
      </w:r>
      <w:r>
        <w:rPr>
          <w:rFonts w:ascii="Book Antiqua" w:eastAsia="Book Antiqua" w:hAnsi="Book Antiqua" w:cs="Book Antiqua"/>
          <w:i/>
          <w:spacing w:val="16"/>
          <w:w w:val="102"/>
          <w:sz w:val="18"/>
          <w:szCs w:val="18"/>
        </w:rPr>
        <w:t>a</w:t>
      </w:r>
      <w:r>
        <w:rPr>
          <w:w w:val="102"/>
          <w:sz w:val="18"/>
          <w:szCs w:val="18"/>
        </w:rPr>
        <w:t xml:space="preserve">........................................................... </w:t>
      </w:r>
      <w:r>
        <w:rPr>
          <w:w w:val="103"/>
          <w:sz w:val="18"/>
          <w:szCs w:val="18"/>
        </w:rPr>
        <w:t xml:space="preserve">269 </w:t>
      </w:r>
      <w:r>
        <w:rPr>
          <w:rFonts w:ascii="Book Antiqua" w:eastAsia="Book Antiqua" w:hAnsi="Book Antiqua" w:cs="Book Antiqua"/>
          <w:i/>
          <w:sz w:val="18"/>
          <w:szCs w:val="18"/>
        </w:rPr>
        <w:t>bhaëati</w:t>
      </w:r>
      <w:r>
        <w:rPr>
          <w:rFonts w:ascii="Book Antiqua" w:eastAsia="Book Antiqua" w:hAnsi="Book Antiqua" w:cs="Book Antiqua"/>
          <w:i/>
          <w:spacing w:val="1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kavi-jayadeve viraha-vilasiten</w:t>
      </w:r>
      <w:r>
        <w:rPr>
          <w:rFonts w:ascii="Book Antiqua" w:eastAsia="Book Antiqua" w:hAnsi="Book Antiqua" w:cs="Book Antiqua"/>
          <w:i/>
          <w:spacing w:val="15"/>
          <w:sz w:val="18"/>
          <w:szCs w:val="18"/>
        </w:rPr>
        <w:t>a</w:t>
      </w:r>
      <w:r>
        <w:rPr>
          <w:sz w:val="18"/>
          <w:szCs w:val="18"/>
        </w:rPr>
        <w:t>.......................................</w:t>
      </w:r>
      <w:r>
        <w:rPr>
          <w:spacing w:val="1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136 </w:t>
      </w:r>
      <w:r>
        <w:rPr>
          <w:rFonts w:ascii="Book Antiqua" w:eastAsia="Book Antiqua" w:hAnsi="Book Antiqua" w:cs="Book Antiqua"/>
          <w:i/>
          <w:sz w:val="18"/>
          <w:szCs w:val="18"/>
        </w:rPr>
        <w:t>bhavati</w:t>
      </w:r>
      <w:r>
        <w:rPr>
          <w:rFonts w:ascii="Book Antiqua" w:eastAsia="Book Antiqua" w:hAnsi="Book Antiqua" w:cs="Book Antiqua"/>
          <w:i/>
          <w:spacing w:val="-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vilambini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vigalita-lajjä</w:t>
      </w:r>
      <w:r>
        <w:rPr>
          <w:rFonts w:ascii="Book Antiqua" w:eastAsia="Book Antiqua" w:hAnsi="Book Antiqua" w:cs="Book Antiqua"/>
          <w:i/>
          <w:spacing w:val="-23"/>
          <w:w w:val="9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159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bhramara-cayaà</w:t>
      </w:r>
      <w:r>
        <w:rPr>
          <w:rFonts w:ascii="Book Antiqua" w:eastAsia="Book Antiqua" w:hAnsi="Book Antiqua" w:cs="Book Antiqua"/>
          <w:i/>
          <w:spacing w:val="45"/>
          <w:w w:val="10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racayanta</w:t>
      </w:r>
      <w:r>
        <w:rPr>
          <w:rFonts w:ascii="Book Antiqua" w:eastAsia="Book Antiqua" w:hAnsi="Book Antiqua" w:cs="Book Antiqua"/>
          <w:i/>
          <w:spacing w:val="14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......................................................</w:t>
      </w:r>
      <w:r>
        <w:rPr>
          <w:spacing w:val="-13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290 </w:t>
      </w:r>
      <w:r>
        <w:rPr>
          <w:rFonts w:ascii="Book Antiqua" w:eastAsia="Book Antiqua" w:hAnsi="Book Antiqua" w:cs="Book Antiqua"/>
          <w:i/>
          <w:sz w:val="18"/>
          <w:szCs w:val="18"/>
        </w:rPr>
        <w:t>bhramati bhavän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abalä-kavaläy</w:t>
      </w:r>
      <w:r>
        <w:rPr>
          <w:rFonts w:ascii="Book Antiqua" w:eastAsia="Book Antiqua" w:hAnsi="Book Antiqua" w:cs="Book Antiqua"/>
          <w:i/>
          <w:spacing w:val="12"/>
          <w:w w:val="103"/>
          <w:sz w:val="18"/>
          <w:szCs w:val="18"/>
        </w:rPr>
        <w:t>a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0"/>
          <w:w w:val="10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211 </w:t>
      </w:r>
      <w:r>
        <w:rPr>
          <w:rFonts w:ascii="Book Antiqua" w:eastAsia="Book Antiqua" w:hAnsi="Book Antiqua" w:cs="Book Antiqua"/>
          <w:i/>
          <w:sz w:val="18"/>
          <w:szCs w:val="18"/>
        </w:rPr>
        <w:t>bhrü-cäpe</w:t>
      </w:r>
      <w:r>
        <w:rPr>
          <w:rFonts w:ascii="Book Antiqua" w:eastAsia="Book Antiqua" w:hAnsi="Book Antiqua" w:cs="Book Antiqua"/>
          <w:i/>
          <w:spacing w:val="-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nihitaù</w:t>
      </w:r>
      <w:r>
        <w:rPr>
          <w:rFonts w:ascii="Book Antiqua" w:eastAsia="Book Antiqua" w:hAnsi="Book Antiqua" w:cs="Book Antiqua"/>
          <w:i/>
          <w:spacing w:val="-4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kaöäkña-viçikho</w:t>
      </w:r>
      <w:r>
        <w:rPr>
          <w:rFonts w:ascii="Book Antiqua" w:eastAsia="Book Antiqua" w:hAnsi="Book Antiqua" w:cs="Book Antiqua"/>
          <w:i/>
          <w:spacing w:val="-4"/>
          <w:w w:val="9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105 </w:t>
      </w:r>
      <w:r>
        <w:rPr>
          <w:rFonts w:ascii="Book Antiqua" w:eastAsia="Book Antiqua" w:hAnsi="Book Antiqua" w:cs="Book Antiqua"/>
          <w:i/>
          <w:sz w:val="18"/>
          <w:szCs w:val="18"/>
        </w:rPr>
        <w:t>bhrü-pallavo</w:t>
      </w:r>
      <w:r>
        <w:rPr>
          <w:rFonts w:ascii="Book Antiqua" w:eastAsia="Book Antiqua" w:hAnsi="Book Antiqua" w:cs="Book Antiqua"/>
          <w:i/>
          <w:spacing w:val="-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dhanur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5"/>
          <w:sz w:val="18"/>
          <w:szCs w:val="18"/>
        </w:rPr>
        <w:t>apäìga-taraìgitän</w:t>
      </w:r>
      <w:r>
        <w:rPr>
          <w:w w:val="105"/>
          <w:sz w:val="18"/>
          <w:szCs w:val="18"/>
        </w:rPr>
        <w:t>i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.....................................</w:t>
      </w:r>
      <w:r>
        <w:rPr>
          <w:spacing w:val="3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104</w:t>
      </w:r>
    </w:p>
    <w:p w14:paraId="6888DCB0" w14:textId="77777777" w:rsidR="00150366" w:rsidRDefault="00150366">
      <w:pPr>
        <w:spacing w:line="180" w:lineRule="exact"/>
        <w:rPr>
          <w:sz w:val="19"/>
          <w:szCs w:val="19"/>
        </w:rPr>
      </w:pPr>
    </w:p>
    <w:p w14:paraId="65872E64" w14:textId="77777777" w:rsidR="00150366" w:rsidRDefault="00000000">
      <w:pPr>
        <w:ind w:left="120" w:right="4921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w w:val="104"/>
          <w:sz w:val="24"/>
          <w:szCs w:val="24"/>
        </w:rPr>
        <w:t>C</w:t>
      </w:r>
    </w:p>
    <w:p w14:paraId="0E0BA619" w14:textId="77777777" w:rsidR="00150366" w:rsidRDefault="00000000">
      <w:pPr>
        <w:spacing w:before="8" w:line="263" w:lineRule="auto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cala-malaya-vana-pavana-surabhi-çéte</w:t>
      </w:r>
      <w:r>
        <w:rPr>
          <w:rFonts w:ascii="Book Antiqua" w:eastAsia="Book Antiqua" w:hAnsi="Book Antiqua" w:cs="Book Antiqua"/>
          <w:i/>
          <w:spacing w:val="-13"/>
          <w:w w:val="99"/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........................................</w:t>
      </w:r>
      <w:r>
        <w:rPr>
          <w:spacing w:val="3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258 </w:t>
      </w:r>
      <w:r>
        <w:rPr>
          <w:rFonts w:ascii="Book Antiqua" w:eastAsia="Book Antiqua" w:hAnsi="Book Antiqua" w:cs="Book Antiqua"/>
          <w:i/>
          <w:w w:val="106"/>
          <w:sz w:val="18"/>
          <w:szCs w:val="18"/>
        </w:rPr>
        <w:t>caïcala-kuëòala-lalita-kapolä</w:t>
      </w:r>
      <w:r>
        <w:rPr>
          <w:rFonts w:ascii="Book Antiqua" w:eastAsia="Book Antiqua" w:hAnsi="Book Antiqua" w:cs="Book Antiqua"/>
          <w:i/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176 </w:t>
      </w:r>
      <w:r>
        <w:rPr>
          <w:rFonts w:ascii="Book Antiqua" w:eastAsia="Book Antiqua" w:hAnsi="Book Antiqua" w:cs="Book Antiqua"/>
          <w:i/>
          <w:sz w:val="18"/>
          <w:szCs w:val="18"/>
        </w:rPr>
        <w:t>candana-carcita-néla-kalevara</w:t>
      </w:r>
      <w:r>
        <w:rPr>
          <w:rFonts w:ascii="Book Antiqua" w:eastAsia="Book Antiqua" w:hAnsi="Book Antiqua" w:cs="Book Antiqua"/>
          <w:i/>
          <w:spacing w:val="-2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55 </w:t>
      </w:r>
      <w:r>
        <w:rPr>
          <w:rFonts w:ascii="Book Antiqua" w:eastAsia="Book Antiqua" w:hAnsi="Book Antiqua" w:cs="Book Antiqua"/>
          <w:i/>
          <w:sz w:val="18"/>
          <w:szCs w:val="18"/>
        </w:rPr>
        <w:t>candraka-cäru-mayüra-çikhaëòaka</w:t>
      </w:r>
      <w:r>
        <w:rPr>
          <w:rFonts w:ascii="Book Antiqua" w:eastAsia="Book Antiqua" w:hAnsi="Book Antiqua" w:cs="Book Antiqua"/>
          <w:i/>
          <w:spacing w:val="2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72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caraëa-kamala-galad-alaktak</w:t>
      </w:r>
      <w:r>
        <w:rPr>
          <w:rFonts w:ascii="Book Antiqua" w:eastAsia="Book Antiqua" w:hAnsi="Book Antiqua" w:cs="Book Antiqua"/>
          <w:i/>
          <w:spacing w:val="9"/>
          <w:w w:val="103"/>
          <w:sz w:val="18"/>
          <w:szCs w:val="18"/>
        </w:rPr>
        <w:t>a</w:t>
      </w:r>
      <w:r>
        <w:rPr>
          <w:w w:val="103"/>
          <w:sz w:val="18"/>
          <w:szCs w:val="18"/>
        </w:rPr>
        <w:t xml:space="preserve">.................................................... 208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caraëa-kisalaye 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kamalä-nilaye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185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caraëa-raëita-maëi-nüpurayä</w:t>
      </w:r>
      <w:r>
        <w:rPr>
          <w:rFonts w:ascii="Book Antiqua" w:eastAsia="Book Antiqua" w:hAnsi="Book Antiqua" w:cs="Book Antiqua"/>
          <w:i/>
          <w:spacing w:val="-11"/>
          <w:w w:val="10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85 </w:t>
      </w:r>
      <w:r>
        <w:rPr>
          <w:rFonts w:ascii="Book Antiqua" w:eastAsia="Book Antiqua" w:hAnsi="Book Antiqua" w:cs="Book Antiqua"/>
          <w:i/>
          <w:sz w:val="18"/>
          <w:szCs w:val="18"/>
        </w:rPr>
        <w:t>chalayasi</w:t>
      </w:r>
      <w:r>
        <w:rPr>
          <w:rFonts w:ascii="Book Antiqua" w:eastAsia="Book Antiqua" w:hAnsi="Book Antiqua" w:cs="Book Antiqua"/>
          <w:i/>
          <w:spacing w:val="1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vikramaëe</w:t>
      </w:r>
      <w:r>
        <w:rPr>
          <w:rFonts w:ascii="Book Antiqua" w:eastAsia="Book Antiqua" w:hAnsi="Book Antiqua" w:cs="Book Antiqua"/>
          <w:i/>
          <w:spacing w:val="2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balim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adbhuta-vämana</w:t>
      </w:r>
      <w:r>
        <w:rPr>
          <w:rFonts w:ascii="Book Antiqua" w:eastAsia="Book Antiqua" w:hAnsi="Book Antiqua" w:cs="Book Antiqua"/>
          <w:i/>
          <w:spacing w:val="-1"/>
          <w:w w:val="98"/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.................................</w:t>
      </w:r>
      <w:r>
        <w:rPr>
          <w:spacing w:val="2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19 </w:t>
      </w:r>
      <w:r>
        <w:rPr>
          <w:rFonts w:ascii="Book Antiqua" w:eastAsia="Book Antiqua" w:hAnsi="Book Antiqua" w:cs="Book Antiqua"/>
          <w:i/>
          <w:sz w:val="18"/>
          <w:szCs w:val="18"/>
        </w:rPr>
        <w:t>cintayämi</w:t>
      </w:r>
      <w:r>
        <w:rPr>
          <w:rFonts w:ascii="Book Antiqua" w:eastAsia="Book Antiqua" w:hAnsi="Book Antiqua" w:cs="Book Antiqua"/>
          <w:i/>
          <w:spacing w:val="-1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tad-änanaà 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kuöila</w:t>
      </w:r>
      <w:r>
        <w:rPr>
          <w:rFonts w:ascii="Book Antiqua" w:eastAsia="Book Antiqua" w:hAnsi="Book Antiqua" w:cs="Book Antiqua"/>
          <w:i/>
          <w:spacing w:val="-2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97</w:t>
      </w:r>
    </w:p>
    <w:p w14:paraId="6FEFB28B" w14:textId="77777777" w:rsidR="00150366" w:rsidRDefault="00150366">
      <w:pPr>
        <w:spacing w:line="180" w:lineRule="exact"/>
        <w:rPr>
          <w:sz w:val="19"/>
          <w:szCs w:val="19"/>
        </w:rPr>
      </w:pPr>
    </w:p>
    <w:p w14:paraId="59A177CE" w14:textId="77777777" w:rsidR="00150366" w:rsidRDefault="00000000">
      <w:pPr>
        <w:ind w:left="120" w:right="4904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D</w:t>
      </w:r>
    </w:p>
    <w:p w14:paraId="227DF6AD" w14:textId="77777777" w:rsidR="00150366" w:rsidRDefault="00000000">
      <w:pPr>
        <w:spacing w:before="8" w:line="263" w:lineRule="auto"/>
        <w:ind w:left="120" w:right="116"/>
        <w:jc w:val="both"/>
        <w:rPr>
          <w:sz w:val="18"/>
          <w:szCs w:val="18"/>
        </w:rPr>
        <w:sectPr w:rsidR="00150366">
          <w:headerReference w:type="default" r:id="rId69"/>
          <w:pgSz w:w="6800" w:h="10200"/>
          <w:pgMar w:top="780" w:right="780" w:bottom="280" w:left="780" w:header="576" w:footer="0" w:gutter="0"/>
          <w:pgNumType w:start="304"/>
          <w:cols w:space="720"/>
        </w:sectPr>
      </w:pPr>
      <w:r>
        <w:rPr>
          <w:rFonts w:ascii="Book Antiqua" w:eastAsia="Book Antiqua" w:hAnsi="Book Antiqua" w:cs="Book Antiqua"/>
          <w:i/>
          <w:sz w:val="18"/>
          <w:szCs w:val="18"/>
        </w:rPr>
        <w:t>dahati çiçira-mayükhe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maraëam</w:t>
      </w:r>
      <w:r>
        <w:rPr>
          <w:rFonts w:ascii="Book Antiqua" w:eastAsia="Book Antiqua" w:hAnsi="Book Antiqua" w:cs="Book Antiqua"/>
          <w:i/>
          <w:spacing w:val="2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anukarot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>i</w:t>
      </w:r>
      <w:r>
        <w:rPr>
          <w:sz w:val="18"/>
          <w:szCs w:val="18"/>
        </w:rPr>
        <w:t>..................................</w:t>
      </w:r>
      <w:r>
        <w:rPr>
          <w:spacing w:val="2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135 </w:t>
      </w:r>
      <w:r>
        <w:rPr>
          <w:rFonts w:ascii="Book Antiqua" w:eastAsia="Book Antiqua" w:hAnsi="Book Antiqua" w:cs="Book Antiqua"/>
          <w:i/>
          <w:sz w:val="18"/>
          <w:szCs w:val="18"/>
        </w:rPr>
        <w:t>dara-vidalita-mallé-valli-caïcat-paräga</w:t>
      </w:r>
      <w:r>
        <w:rPr>
          <w:rFonts w:ascii="Book Antiqua" w:eastAsia="Book Antiqua" w:hAnsi="Book Antiqua" w:cs="Book Antiqua"/>
          <w:i/>
          <w:spacing w:val="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51 </w:t>
      </w:r>
      <w:r>
        <w:rPr>
          <w:rFonts w:ascii="Book Antiqua" w:eastAsia="Book Antiqua" w:hAnsi="Book Antiqua" w:cs="Book Antiqua"/>
          <w:i/>
          <w:w w:val="104"/>
          <w:sz w:val="18"/>
          <w:szCs w:val="18"/>
        </w:rPr>
        <w:t>daçana-padaà</w:t>
      </w:r>
      <w:r>
        <w:rPr>
          <w:rFonts w:ascii="Book Antiqua" w:eastAsia="Book Antiqua" w:hAnsi="Book Antiqua" w:cs="Book Antiqua"/>
          <w:i/>
          <w:spacing w:val="18"/>
          <w:w w:val="10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4"/>
          <w:sz w:val="18"/>
          <w:szCs w:val="18"/>
        </w:rPr>
        <w:t>bhavad-adhara-gataà</w:t>
      </w:r>
      <w:r>
        <w:rPr>
          <w:rFonts w:ascii="Book Antiqua" w:eastAsia="Book Antiqua" w:hAnsi="Book Antiqua" w:cs="Book Antiqua"/>
          <w:i/>
          <w:spacing w:val="-13"/>
          <w:w w:val="10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209 </w:t>
      </w:r>
      <w:r>
        <w:rPr>
          <w:rFonts w:ascii="Book Antiqua" w:eastAsia="Book Antiqua" w:hAnsi="Book Antiqua" w:cs="Book Antiqua"/>
          <w:i/>
          <w:sz w:val="18"/>
          <w:szCs w:val="18"/>
        </w:rPr>
        <w:t>dayita-vilokita-lajjita-hasitä</w:t>
      </w:r>
      <w:r>
        <w:rPr>
          <w:rFonts w:ascii="Book Antiqua" w:eastAsia="Book Antiqua" w:hAnsi="Book Antiqua" w:cs="Book Antiqua"/>
          <w:i/>
          <w:spacing w:val="-2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176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dhéra-samére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yamunä-tére</w:t>
      </w:r>
      <w:r>
        <w:rPr>
          <w:rFonts w:ascii="Book Antiqua" w:eastAsia="Book Antiqua" w:hAnsi="Book Antiqua" w:cs="Book Antiqua"/>
          <w:i/>
          <w:spacing w:val="-2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139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dhvanati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 xml:space="preserve">madhupa-samühe </w:t>
      </w:r>
      <w:r>
        <w:rPr>
          <w:w w:val="103"/>
          <w:sz w:val="18"/>
          <w:szCs w:val="18"/>
        </w:rPr>
        <w:t>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135 </w:t>
      </w:r>
      <w:r>
        <w:rPr>
          <w:rFonts w:ascii="Book Antiqua" w:eastAsia="Book Antiqua" w:hAnsi="Book Antiqua" w:cs="Book Antiqua"/>
          <w:i/>
          <w:sz w:val="18"/>
          <w:szCs w:val="18"/>
        </w:rPr>
        <w:t>dhyäna-layena puraù</w:t>
      </w:r>
      <w:r>
        <w:rPr>
          <w:rFonts w:ascii="Book Antiqua" w:eastAsia="Book Antiqua" w:hAnsi="Book Antiqua" w:cs="Book Antiqua"/>
          <w:i/>
          <w:spacing w:val="-1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parikalpya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117</w:t>
      </w:r>
    </w:p>
    <w:p w14:paraId="556D0058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51B32455" w14:textId="77777777" w:rsidR="00150366" w:rsidRDefault="00150366">
      <w:pPr>
        <w:spacing w:line="200" w:lineRule="exact"/>
      </w:pPr>
    </w:p>
    <w:p w14:paraId="6085AE17" w14:textId="77777777" w:rsidR="00150366" w:rsidRDefault="00000000">
      <w:pPr>
        <w:spacing w:before="32" w:line="263" w:lineRule="auto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dina-maëi-maëòala-maëòan</w:t>
      </w:r>
      <w:r>
        <w:rPr>
          <w:rFonts w:ascii="Book Antiqua" w:eastAsia="Book Antiqua" w:hAnsi="Book Antiqua" w:cs="Book Antiqua"/>
          <w:i/>
          <w:spacing w:val="12"/>
          <w:w w:val="103"/>
          <w:sz w:val="18"/>
          <w:szCs w:val="18"/>
        </w:rPr>
        <w:t>a</w:t>
      </w:r>
      <w:r>
        <w:rPr>
          <w:w w:val="103"/>
          <w:sz w:val="18"/>
          <w:szCs w:val="18"/>
        </w:rPr>
        <w:t xml:space="preserve">........................................................ 30 </w:t>
      </w:r>
      <w:r>
        <w:rPr>
          <w:rFonts w:ascii="Book Antiqua" w:eastAsia="Book Antiqua" w:hAnsi="Book Antiqua" w:cs="Book Antiqua"/>
          <w:i/>
          <w:sz w:val="18"/>
          <w:szCs w:val="18"/>
        </w:rPr>
        <w:t>diçi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diçi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kirati</w:t>
      </w:r>
      <w:r>
        <w:rPr>
          <w:rFonts w:ascii="Book Antiqua" w:eastAsia="Book Antiqua" w:hAnsi="Book Antiqua" w:cs="Book Antiqua"/>
          <w:i/>
          <w:spacing w:val="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5"/>
          <w:sz w:val="18"/>
          <w:szCs w:val="18"/>
        </w:rPr>
        <w:t>sajala-kaëa-jälam</w:t>
      </w:r>
      <w:r>
        <w:rPr>
          <w:rFonts w:ascii="Book Antiqua" w:eastAsia="Book Antiqua" w:hAnsi="Book Antiqua" w:cs="Book Antiqua"/>
          <w:i/>
          <w:spacing w:val="-17"/>
          <w:w w:val="10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122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dorbhyäà </w:t>
      </w:r>
      <w:r>
        <w:rPr>
          <w:rFonts w:ascii="Book Antiqua" w:eastAsia="Book Antiqua" w:hAnsi="Book Antiqua" w:cs="Book Antiqua"/>
          <w:i/>
          <w:spacing w:val="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saàyamitaù</w:t>
      </w:r>
      <w:r>
        <w:rPr>
          <w:rFonts w:ascii="Book Antiqua" w:eastAsia="Book Antiqua" w:hAnsi="Book Antiqua" w:cs="Book Antiqua"/>
          <w:i/>
          <w:spacing w:val="3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282 </w:t>
      </w:r>
      <w:r>
        <w:rPr>
          <w:rFonts w:ascii="Book Antiqua" w:eastAsia="Book Antiqua" w:hAnsi="Book Antiqua" w:cs="Book Antiqua"/>
          <w:i/>
          <w:w w:val="94"/>
          <w:sz w:val="18"/>
          <w:szCs w:val="18"/>
        </w:rPr>
        <w:t>dåçau</w:t>
      </w:r>
      <w:r>
        <w:rPr>
          <w:rFonts w:ascii="Book Antiqua" w:eastAsia="Book Antiqua" w:hAnsi="Book Antiqua" w:cs="Book Antiqua"/>
          <w:i/>
          <w:spacing w:val="3"/>
          <w:w w:val="9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tava</w:t>
      </w:r>
      <w:r>
        <w:rPr>
          <w:rFonts w:ascii="Book Antiqua" w:eastAsia="Book Antiqua" w:hAnsi="Book Antiqua" w:cs="Book Antiqua"/>
          <w:i/>
          <w:spacing w:val="-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madälase</w:t>
      </w:r>
      <w:r>
        <w:rPr>
          <w:rFonts w:ascii="Book Antiqua" w:eastAsia="Book Antiqua" w:hAnsi="Book Antiqua" w:cs="Book Antiqua"/>
          <w:i/>
          <w:spacing w:val="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vadanam</w:t>
      </w:r>
      <w:r>
        <w:rPr>
          <w:rFonts w:ascii="Book Antiqua" w:eastAsia="Book Antiqua" w:hAnsi="Book Antiqua" w:cs="Book Antiqua"/>
          <w:i/>
          <w:spacing w:val="-13"/>
          <w:w w:val="9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241 </w:t>
      </w:r>
      <w:r>
        <w:rPr>
          <w:rFonts w:ascii="Book Antiqua" w:eastAsia="Book Antiqua" w:hAnsi="Book Antiqua" w:cs="Book Antiqua"/>
          <w:i/>
          <w:sz w:val="18"/>
          <w:szCs w:val="18"/>
        </w:rPr>
        <w:t>dåçyase</w:t>
      </w:r>
      <w:r>
        <w:rPr>
          <w:rFonts w:ascii="Book Antiqua" w:eastAsia="Book Antiqua" w:hAnsi="Book Antiqua" w:cs="Book Antiqua"/>
          <w:i/>
          <w:spacing w:val="-1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purato</w:t>
      </w:r>
      <w:r>
        <w:rPr>
          <w:rFonts w:ascii="Book Antiqua" w:eastAsia="Book Antiqua" w:hAnsi="Book Antiqua" w:cs="Book Antiqua"/>
          <w:i/>
          <w:spacing w:val="-1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gatägata</w:t>
      </w:r>
      <w:r>
        <w:rPr>
          <w:rFonts w:ascii="Book Antiqua" w:eastAsia="Book Antiqua" w:hAnsi="Book Antiqua" w:cs="Book Antiqua"/>
          <w:i/>
          <w:spacing w:val="16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..............................................................</w:t>
      </w:r>
      <w:r>
        <w:rPr>
          <w:spacing w:val="-15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99 </w:t>
      </w:r>
      <w:r>
        <w:rPr>
          <w:rFonts w:ascii="Book Antiqua" w:eastAsia="Book Antiqua" w:hAnsi="Book Antiqua" w:cs="Book Antiqua"/>
          <w:i/>
          <w:sz w:val="18"/>
          <w:szCs w:val="18"/>
        </w:rPr>
        <w:t>duräloka-stoka-stabaka</w:t>
      </w:r>
      <w:r>
        <w:rPr>
          <w:rFonts w:ascii="Book Antiqua" w:eastAsia="Book Antiqua" w:hAnsi="Book Antiqua" w:cs="Book Antiqua"/>
          <w:i/>
          <w:spacing w:val="1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89</w:t>
      </w:r>
    </w:p>
    <w:p w14:paraId="037480B3" w14:textId="77777777" w:rsidR="00150366" w:rsidRDefault="00150366">
      <w:pPr>
        <w:spacing w:before="10" w:line="180" w:lineRule="exact"/>
        <w:rPr>
          <w:sz w:val="18"/>
          <w:szCs w:val="18"/>
        </w:rPr>
      </w:pPr>
    </w:p>
    <w:p w14:paraId="277A0C6D" w14:textId="77777777" w:rsidR="00150366" w:rsidRDefault="00000000">
      <w:pPr>
        <w:ind w:left="120" w:right="49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G</w:t>
      </w:r>
    </w:p>
    <w:p w14:paraId="103B6A52" w14:textId="77777777" w:rsidR="00150366" w:rsidRDefault="00000000">
      <w:pPr>
        <w:spacing w:before="8" w:line="263" w:lineRule="auto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sz w:val="18"/>
          <w:szCs w:val="18"/>
        </w:rPr>
        <w:t>gaëayati</w:t>
      </w:r>
      <w:r>
        <w:rPr>
          <w:rFonts w:ascii="Book Antiqua" w:eastAsia="Book Antiqua" w:hAnsi="Book Antiqua" w:cs="Book Antiqua"/>
          <w:i/>
          <w:spacing w:val="1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6"/>
          <w:sz w:val="18"/>
          <w:szCs w:val="18"/>
        </w:rPr>
        <w:t>guëa-grämaà</w:t>
      </w:r>
      <w:r>
        <w:rPr>
          <w:rFonts w:ascii="Book Antiqua" w:eastAsia="Book Antiqua" w:hAnsi="Book Antiqua" w:cs="Book Antiqua"/>
          <w:i/>
          <w:spacing w:val="-3"/>
          <w:w w:val="10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9"/>
          <w:sz w:val="18"/>
          <w:szCs w:val="18"/>
        </w:rPr>
        <w:t>bhrämaà</w:t>
      </w:r>
      <w:r>
        <w:rPr>
          <w:rFonts w:ascii="Book Antiqua" w:eastAsia="Book Antiqua" w:hAnsi="Book Antiqua" w:cs="Book Antiqua"/>
          <w:i/>
          <w:spacing w:val="-20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77 </w:t>
      </w:r>
      <w:r>
        <w:rPr>
          <w:rFonts w:ascii="Book Antiqua" w:eastAsia="Book Antiqua" w:hAnsi="Book Antiqua" w:cs="Book Antiqua"/>
          <w:i/>
          <w:sz w:val="18"/>
          <w:szCs w:val="18"/>
        </w:rPr>
        <w:t>gatavati</w:t>
      </w:r>
      <w:r>
        <w:rPr>
          <w:rFonts w:ascii="Book Antiqua" w:eastAsia="Book Antiqua" w:hAnsi="Book Antiqua" w:cs="Book Antiqua"/>
          <w:i/>
          <w:spacing w:val="-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sakhé-vånde</w:t>
      </w:r>
      <w:r>
        <w:rPr>
          <w:rFonts w:ascii="Book Antiqua" w:eastAsia="Book Antiqua" w:hAnsi="Book Antiqua" w:cs="Book Antiqua"/>
          <w:i/>
          <w:spacing w:val="2"/>
          <w:w w:val="9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’manda</w:t>
      </w:r>
      <w:r>
        <w:rPr>
          <w:rFonts w:ascii="Book Antiqua" w:eastAsia="Book Antiqua" w:hAnsi="Book Antiqua" w:cs="Book Antiqua"/>
          <w:i/>
          <w:spacing w:val="-2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275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ghana-caya-rucire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racayat</w:t>
      </w:r>
      <w:r>
        <w:rPr>
          <w:rFonts w:ascii="Book Antiqua" w:eastAsia="Book Antiqua" w:hAnsi="Book Antiqua" w:cs="Book Antiqua"/>
          <w:i/>
          <w:spacing w:val="4"/>
          <w:w w:val="102"/>
          <w:sz w:val="18"/>
          <w:szCs w:val="18"/>
        </w:rPr>
        <w:t>i</w:t>
      </w:r>
      <w:r>
        <w:rPr>
          <w:w w:val="102"/>
          <w:sz w:val="18"/>
          <w:szCs w:val="18"/>
        </w:rPr>
        <w:t xml:space="preserve">.......................................................... </w:t>
      </w:r>
      <w:r>
        <w:rPr>
          <w:w w:val="103"/>
          <w:sz w:val="18"/>
          <w:szCs w:val="18"/>
        </w:rPr>
        <w:t xml:space="preserve">181 </w:t>
      </w:r>
      <w:r>
        <w:rPr>
          <w:rFonts w:ascii="Book Antiqua" w:eastAsia="Book Antiqua" w:hAnsi="Book Antiqua" w:cs="Book Antiqua"/>
          <w:i/>
          <w:sz w:val="18"/>
          <w:szCs w:val="18"/>
        </w:rPr>
        <w:t>ghana-jaghana-stana-bhära-bhare</w:t>
      </w:r>
      <w:r>
        <w:rPr>
          <w:rFonts w:ascii="Book Antiqua" w:eastAsia="Book Antiqua" w:hAnsi="Book Antiqua" w:cs="Book Antiqua"/>
          <w:i/>
          <w:spacing w:val="-2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247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 xml:space="preserve">ghaöayati sughane </w:t>
      </w:r>
      <w:r>
        <w:rPr>
          <w:rFonts w:ascii="Book Antiqua" w:eastAsia="Book Antiqua" w:hAnsi="Book Antiqua" w:cs="Book Antiqua"/>
          <w:i/>
          <w:sz w:val="18"/>
          <w:szCs w:val="18"/>
        </w:rPr>
        <w:t>kuca-yuga-gagan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>e</w:t>
      </w:r>
      <w:r>
        <w:rPr>
          <w:sz w:val="18"/>
          <w:szCs w:val="18"/>
        </w:rPr>
        <w:t>...........................................</w:t>
      </w:r>
      <w:r>
        <w:rPr>
          <w:spacing w:val="2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182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gopa-kadamba-nitambavaté</w:t>
      </w:r>
      <w:r>
        <w:rPr>
          <w:rFonts w:ascii="Book Antiqua" w:eastAsia="Book Antiqua" w:hAnsi="Book Antiqua" w:cs="Book Antiqua"/>
          <w:i/>
          <w:spacing w:val="-6"/>
          <w:w w:val="9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73</w:t>
      </w:r>
    </w:p>
    <w:p w14:paraId="526A9285" w14:textId="77777777" w:rsidR="00150366" w:rsidRDefault="00150366">
      <w:pPr>
        <w:spacing w:before="10" w:line="180" w:lineRule="exact"/>
        <w:rPr>
          <w:sz w:val="18"/>
          <w:szCs w:val="18"/>
        </w:rPr>
      </w:pPr>
    </w:p>
    <w:p w14:paraId="5D83E423" w14:textId="77777777" w:rsidR="00150366" w:rsidRDefault="00000000">
      <w:pPr>
        <w:ind w:left="120" w:right="4897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H</w:t>
      </w:r>
    </w:p>
    <w:p w14:paraId="27D3FB2B" w14:textId="77777777" w:rsidR="00150366" w:rsidRDefault="00000000">
      <w:pPr>
        <w:spacing w:before="8" w:line="263" w:lineRule="auto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sz w:val="18"/>
          <w:szCs w:val="18"/>
        </w:rPr>
        <w:t>häram</w:t>
      </w:r>
      <w:r>
        <w:rPr>
          <w:rFonts w:ascii="Book Antiqua" w:eastAsia="Book Antiqua" w:hAnsi="Book Antiqua" w:cs="Book Antiqua"/>
          <w:i/>
          <w:spacing w:val="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amalatara-täram</w:t>
      </w:r>
      <w:r>
        <w:rPr>
          <w:rFonts w:ascii="Book Antiqua" w:eastAsia="Book Antiqua" w:hAnsi="Book Antiqua" w:cs="Book Antiqua"/>
          <w:i/>
          <w:spacing w:val="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urasi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264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härävalé-tarala-käïcan</w:t>
      </w:r>
      <w:r>
        <w:rPr>
          <w:rFonts w:ascii="Book Antiqua" w:eastAsia="Book Antiqua" w:hAnsi="Book Antiqua" w:cs="Book Antiqua"/>
          <w:i/>
          <w:spacing w:val="16"/>
          <w:w w:val="102"/>
          <w:sz w:val="18"/>
          <w:szCs w:val="18"/>
        </w:rPr>
        <w:t>a</w:t>
      </w:r>
      <w:r>
        <w:rPr>
          <w:w w:val="102"/>
          <w:sz w:val="18"/>
          <w:szCs w:val="18"/>
        </w:rPr>
        <w:t xml:space="preserve">.............................................................. </w:t>
      </w:r>
      <w:r>
        <w:rPr>
          <w:w w:val="103"/>
          <w:sz w:val="18"/>
          <w:szCs w:val="18"/>
        </w:rPr>
        <w:t xml:space="preserve">256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hari-caraëa-çaraëa-jayadev</w:t>
      </w:r>
      <w:r>
        <w:rPr>
          <w:rFonts w:ascii="Book Antiqua" w:eastAsia="Book Antiqua" w:hAnsi="Book Antiqua" w:cs="Book Antiqua"/>
          <w:i/>
          <w:spacing w:val="6"/>
          <w:w w:val="103"/>
          <w:sz w:val="18"/>
          <w:szCs w:val="18"/>
        </w:rPr>
        <w:t>a</w:t>
      </w:r>
      <w:r>
        <w:rPr>
          <w:w w:val="103"/>
          <w:sz w:val="18"/>
          <w:szCs w:val="18"/>
        </w:rPr>
        <w:t xml:space="preserve">....................................................... 171 </w:t>
      </w:r>
      <w:r>
        <w:rPr>
          <w:rFonts w:ascii="Book Antiqua" w:eastAsia="Book Antiqua" w:hAnsi="Book Antiqua" w:cs="Book Antiqua"/>
          <w:i/>
          <w:sz w:val="18"/>
          <w:szCs w:val="18"/>
        </w:rPr>
        <w:t>hari</w:t>
      </w:r>
      <w:r>
        <w:rPr>
          <w:rFonts w:ascii="Book Antiqua" w:eastAsia="Book Antiqua" w:hAnsi="Book Antiqua" w:cs="Book Antiqua"/>
          <w:i/>
          <w:spacing w:val="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hari</w:t>
      </w:r>
      <w:r>
        <w:rPr>
          <w:rFonts w:ascii="Book Antiqua" w:eastAsia="Book Antiqua" w:hAnsi="Book Antiqua" w:cs="Book Antiqua"/>
          <w:i/>
          <w:spacing w:val="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hatädaratayä</w:t>
      </w:r>
      <w:r>
        <w:rPr>
          <w:rFonts w:ascii="Book Antiqua" w:eastAsia="Book Antiqua" w:hAnsi="Book Antiqua" w:cs="Book Antiqua"/>
          <w:i/>
          <w:spacing w:val="1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gat</w:t>
      </w:r>
      <w:r>
        <w:rPr>
          <w:rFonts w:ascii="Book Antiqua" w:eastAsia="Book Antiqua" w:hAnsi="Book Antiqua" w:cs="Book Antiqua"/>
          <w:i/>
          <w:spacing w:val="7"/>
          <w:w w:val="102"/>
          <w:sz w:val="18"/>
          <w:szCs w:val="18"/>
        </w:rPr>
        <w:t>ä</w:t>
      </w:r>
      <w:r>
        <w:rPr>
          <w:w w:val="102"/>
          <w:sz w:val="18"/>
          <w:szCs w:val="18"/>
        </w:rPr>
        <w:t xml:space="preserve">........................................................... </w:t>
      </w:r>
      <w:r>
        <w:rPr>
          <w:w w:val="103"/>
          <w:sz w:val="18"/>
          <w:szCs w:val="18"/>
        </w:rPr>
        <w:t xml:space="preserve">96 </w:t>
      </w:r>
      <w:r>
        <w:rPr>
          <w:rFonts w:ascii="Book Antiqua" w:eastAsia="Book Antiqua" w:hAnsi="Book Antiqua" w:cs="Book Antiqua"/>
          <w:i/>
          <w:sz w:val="18"/>
          <w:szCs w:val="18"/>
        </w:rPr>
        <w:t>hari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hari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yähi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mädhava yähi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keçava</w:t>
      </w:r>
      <w:r>
        <w:rPr>
          <w:rFonts w:ascii="Book Antiqua" w:eastAsia="Book Antiqua" w:hAnsi="Book Antiqua" w:cs="Book Antiqua"/>
          <w:i/>
          <w:spacing w:val="-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204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harim </w:t>
      </w:r>
      <w:r>
        <w:rPr>
          <w:rFonts w:ascii="Book Antiqua" w:eastAsia="Book Antiqua" w:hAnsi="Book Antiqua" w:cs="Book Antiqua"/>
          <w:i/>
          <w:w w:val="112"/>
          <w:sz w:val="18"/>
          <w:szCs w:val="18"/>
        </w:rPr>
        <w:t>eka-rasaà</w:t>
      </w:r>
      <w:r>
        <w:rPr>
          <w:rFonts w:ascii="Book Antiqua" w:eastAsia="Book Antiqua" w:hAnsi="Book Antiqua" w:cs="Book Antiqua"/>
          <w:i/>
          <w:spacing w:val="-5"/>
          <w:w w:val="1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ciram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263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hari-parirambhaëa-valita-vikär</w:t>
      </w:r>
      <w:r>
        <w:rPr>
          <w:rFonts w:ascii="Book Antiqua" w:eastAsia="Book Antiqua" w:hAnsi="Book Antiqua" w:cs="Book Antiqua"/>
          <w:i/>
          <w:spacing w:val="12"/>
          <w:w w:val="102"/>
          <w:sz w:val="18"/>
          <w:szCs w:val="18"/>
        </w:rPr>
        <w:t>ä</w:t>
      </w:r>
      <w:r>
        <w:rPr>
          <w:w w:val="102"/>
          <w:sz w:val="18"/>
          <w:szCs w:val="18"/>
        </w:rPr>
        <w:t xml:space="preserve">................................................. </w:t>
      </w:r>
      <w:r>
        <w:rPr>
          <w:w w:val="103"/>
          <w:sz w:val="18"/>
          <w:szCs w:val="18"/>
        </w:rPr>
        <w:t xml:space="preserve">175 </w:t>
      </w:r>
      <w:r>
        <w:rPr>
          <w:rFonts w:ascii="Book Antiqua" w:eastAsia="Book Antiqua" w:hAnsi="Book Antiqua" w:cs="Book Antiqua"/>
          <w:i/>
          <w:sz w:val="18"/>
          <w:szCs w:val="18"/>
        </w:rPr>
        <w:t>harir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abhimäné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rajanir </w:t>
      </w:r>
      <w:r>
        <w:rPr>
          <w:rFonts w:ascii="Book Antiqua" w:eastAsia="Book Antiqua" w:hAnsi="Book Antiqua" w:cs="Book Antiqua"/>
          <w:i/>
          <w:w w:val="93"/>
          <w:sz w:val="18"/>
          <w:szCs w:val="18"/>
        </w:rPr>
        <w:t>idäném</w:t>
      </w:r>
      <w:r>
        <w:rPr>
          <w:rFonts w:ascii="Book Antiqua" w:eastAsia="Book Antiqua" w:hAnsi="Book Antiqua" w:cs="Book Antiqua"/>
          <w:i/>
          <w:spacing w:val="-2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143 </w:t>
      </w:r>
      <w:r>
        <w:rPr>
          <w:rFonts w:ascii="Book Antiqua" w:eastAsia="Book Antiqua" w:hAnsi="Book Antiqua" w:cs="Book Antiqua"/>
          <w:i/>
          <w:sz w:val="18"/>
          <w:szCs w:val="18"/>
        </w:rPr>
        <w:t>harir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abhisarati</w:t>
      </w:r>
      <w:r>
        <w:rPr>
          <w:rFonts w:ascii="Book Antiqua" w:eastAsia="Book Antiqua" w:hAnsi="Book Antiqua" w:cs="Book Antiqua"/>
          <w:i/>
          <w:spacing w:val="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vahati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madhu-pavane</w:t>
      </w:r>
      <w:r>
        <w:rPr>
          <w:rFonts w:ascii="Book Antiqua" w:eastAsia="Book Antiqua" w:hAnsi="Book Antiqua" w:cs="Book Antiqua"/>
          <w:i/>
          <w:spacing w:val="-14"/>
          <w:w w:val="9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218 </w:t>
      </w:r>
      <w:r>
        <w:rPr>
          <w:rFonts w:ascii="Book Antiqua" w:eastAsia="Book Antiqua" w:hAnsi="Book Antiqua" w:cs="Book Antiqua"/>
          <w:i/>
          <w:sz w:val="18"/>
          <w:szCs w:val="18"/>
        </w:rPr>
        <w:t>harir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iha</w:t>
      </w:r>
      <w:r>
        <w:rPr>
          <w:rFonts w:ascii="Book Antiqua" w:eastAsia="Book Antiqua" w:hAnsi="Book Antiqua" w:cs="Book Antiqua"/>
          <w:i/>
          <w:spacing w:val="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mugdha-vadhü-nikare</w:t>
      </w:r>
      <w:r>
        <w:rPr>
          <w:rFonts w:ascii="Book Antiqua" w:eastAsia="Book Antiqua" w:hAnsi="Book Antiqua" w:cs="Book Antiqua"/>
          <w:i/>
          <w:spacing w:val="-2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55 </w:t>
      </w:r>
      <w:r>
        <w:rPr>
          <w:rFonts w:ascii="Book Antiqua" w:eastAsia="Book Antiqua" w:hAnsi="Book Antiqua" w:cs="Book Antiqua"/>
          <w:i/>
          <w:sz w:val="18"/>
          <w:szCs w:val="18"/>
        </w:rPr>
        <w:t>harir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iti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harir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iti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japati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sa-käma</w:t>
      </w:r>
      <w:r>
        <w:rPr>
          <w:rFonts w:ascii="Book Antiqua" w:eastAsia="Book Antiqua" w:hAnsi="Book Antiqua" w:cs="Book Antiqua"/>
          <w:i/>
          <w:spacing w:val="3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................................................</w:t>
      </w:r>
      <w:r>
        <w:rPr>
          <w:spacing w:val="-6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123 </w:t>
      </w:r>
      <w:r>
        <w:rPr>
          <w:rFonts w:ascii="Book Antiqua" w:eastAsia="Book Antiqua" w:hAnsi="Book Antiqua" w:cs="Book Antiqua"/>
          <w:i/>
          <w:sz w:val="18"/>
          <w:szCs w:val="18"/>
        </w:rPr>
        <w:t>harir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 xml:space="preserve">upayätu vadatu </w:t>
      </w:r>
      <w:r>
        <w:rPr>
          <w:rFonts w:ascii="Book Antiqua" w:eastAsia="Book Antiqua" w:hAnsi="Book Antiqua" w:cs="Book Antiqua"/>
          <w:i/>
          <w:sz w:val="18"/>
          <w:szCs w:val="18"/>
        </w:rPr>
        <w:t>bahu-madhuram</w:t>
      </w:r>
      <w:r>
        <w:rPr>
          <w:sz w:val="18"/>
          <w:szCs w:val="18"/>
        </w:rPr>
        <w:t>.........................................</w:t>
      </w:r>
      <w:r>
        <w:rPr>
          <w:spacing w:val="1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221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hasta-srasta-viläsa-vaàça</w:t>
      </w:r>
      <w:r>
        <w:rPr>
          <w:rFonts w:ascii="Book Antiqua" w:eastAsia="Book Antiqua" w:hAnsi="Book Antiqua" w:cs="Book Antiqua"/>
          <w:i/>
          <w:spacing w:val="6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 xml:space="preserve">........................................................... </w:t>
      </w:r>
      <w:r>
        <w:rPr>
          <w:w w:val="103"/>
          <w:sz w:val="18"/>
          <w:szCs w:val="18"/>
        </w:rPr>
        <w:t xml:space="preserve">87 </w:t>
      </w:r>
      <w:r>
        <w:rPr>
          <w:rFonts w:ascii="Book Antiqua" w:eastAsia="Book Antiqua" w:hAnsi="Book Antiqua" w:cs="Book Antiqua"/>
          <w:i/>
          <w:sz w:val="18"/>
          <w:szCs w:val="18"/>
        </w:rPr>
        <w:t>hådi</w:t>
      </w:r>
      <w:r>
        <w:rPr>
          <w:rFonts w:ascii="Book Antiqua" w:eastAsia="Book Antiqua" w:hAnsi="Book Antiqua" w:cs="Book Antiqua"/>
          <w:i/>
          <w:spacing w:val="-1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visa-latä-häro</w:t>
      </w:r>
      <w:r>
        <w:rPr>
          <w:rFonts w:ascii="Book Antiqua" w:eastAsia="Book Antiqua" w:hAnsi="Book Antiqua" w:cs="Book Antiqua"/>
          <w:i/>
          <w:spacing w:val="1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näyaà</w:t>
      </w:r>
      <w:r>
        <w:rPr>
          <w:rFonts w:ascii="Book Antiqua" w:eastAsia="Book Antiqua" w:hAnsi="Book Antiqua" w:cs="Book Antiqua"/>
          <w:i/>
          <w:spacing w:val="3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101</w:t>
      </w:r>
    </w:p>
    <w:p w14:paraId="0A575C0B" w14:textId="77777777" w:rsidR="00150366" w:rsidRDefault="00150366">
      <w:pPr>
        <w:spacing w:line="180" w:lineRule="exact"/>
        <w:rPr>
          <w:sz w:val="19"/>
          <w:szCs w:val="19"/>
        </w:rPr>
      </w:pPr>
    </w:p>
    <w:p w14:paraId="5472C70B" w14:textId="77777777" w:rsidR="00150366" w:rsidRDefault="00000000">
      <w:pPr>
        <w:ind w:left="120" w:right="499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I</w:t>
      </w:r>
    </w:p>
    <w:p w14:paraId="524AE1EA" w14:textId="77777777" w:rsidR="00150366" w:rsidRDefault="00000000">
      <w:pPr>
        <w:spacing w:before="8" w:line="278" w:lineRule="auto"/>
        <w:ind w:left="120" w:right="118"/>
        <w:jc w:val="both"/>
        <w:rPr>
          <w:sz w:val="18"/>
          <w:szCs w:val="18"/>
        </w:rPr>
        <w:sectPr w:rsidR="00150366">
          <w:pgSz w:w="6800" w:h="10200"/>
          <w:pgMar w:top="760" w:right="780" w:bottom="280" w:left="780" w:header="576" w:footer="0" w:gutter="0"/>
          <w:cols w:space="720"/>
        </w:sectPr>
      </w:pPr>
      <w:r>
        <w:rPr>
          <w:sz w:val="18"/>
          <w:szCs w:val="18"/>
        </w:rPr>
        <w:t>iha</w:t>
      </w:r>
      <w:r>
        <w:rPr>
          <w:spacing w:val="11"/>
          <w:sz w:val="18"/>
          <w:szCs w:val="18"/>
        </w:rPr>
        <w:t xml:space="preserve"> </w:t>
      </w:r>
      <w:r>
        <w:rPr>
          <w:sz w:val="18"/>
          <w:szCs w:val="18"/>
        </w:rPr>
        <w:t xml:space="preserve">rasa-bhaëane 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kåta-hari-guëane</w:t>
      </w:r>
      <w:r>
        <w:rPr>
          <w:spacing w:val="3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187 </w:t>
      </w:r>
      <w:r>
        <w:rPr>
          <w:w w:val="91"/>
          <w:sz w:val="18"/>
          <w:szCs w:val="18"/>
        </w:rPr>
        <w:t>éñan-mélita-dåñöi</w:t>
      </w:r>
      <w:r>
        <w:rPr>
          <w:spacing w:val="6"/>
          <w:w w:val="9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mugdh</w:t>
      </w:r>
      <w:r>
        <w:rPr>
          <w:spacing w:val="15"/>
          <w:w w:val="103"/>
          <w:sz w:val="18"/>
          <w:szCs w:val="18"/>
        </w:rPr>
        <w:t>a</w:t>
      </w:r>
      <w:r>
        <w:rPr>
          <w:w w:val="103"/>
          <w:sz w:val="18"/>
          <w:szCs w:val="18"/>
        </w:rPr>
        <w:t>............................................................</w:t>
      </w:r>
      <w:r>
        <w:rPr>
          <w:spacing w:val="-9"/>
          <w:w w:val="10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286</w:t>
      </w:r>
    </w:p>
    <w:p w14:paraId="1DC99D96" w14:textId="77777777" w:rsidR="00150366" w:rsidRDefault="00150366">
      <w:pPr>
        <w:spacing w:before="5" w:line="180" w:lineRule="exact"/>
        <w:rPr>
          <w:sz w:val="18"/>
          <w:szCs w:val="18"/>
        </w:rPr>
      </w:pPr>
    </w:p>
    <w:p w14:paraId="5AAF3338" w14:textId="77777777" w:rsidR="00150366" w:rsidRDefault="00150366">
      <w:pPr>
        <w:spacing w:line="200" w:lineRule="exact"/>
      </w:pPr>
    </w:p>
    <w:p w14:paraId="0E4CE03C" w14:textId="77777777" w:rsidR="00150366" w:rsidRDefault="00000000">
      <w:pPr>
        <w:spacing w:before="32" w:line="270" w:lineRule="auto"/>
        <w:ind w:left="120" w:right="116"/>
        <w:jc w:val="both"/>
        <w:rPr>
          <w:sz w:val="18"/>
          <w:szCs w:val="18"/>
        </w:rPr>
      </w:pPr>
      <w:r>
        <w:rPr>
          <w:sz w:val="18"/>
          <w:szCs w:val="18"/>
        </w:rPr>
        <w:t>itas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tatas</w:t>
      </w:r>
      <w:r>
        <w:rPr>
          <w:spacing w:val="15"/>
          <w:sz w:val="18"/>
          <w:szCs w:val="18"/>
        </w:rPr>
        <w:t xml:space="preserve"> </w:t>
      </w:r>
      <w:r>
        <w:rPr>
          <w:sz w:val="18"/>
          <w:szCs w:val="18"/>
        </w:rPr>
        <w:t>täm</w:t>
      </w:r>
      <w:r>
        <w:rPr>
          <w:spacing w:val="15"/>
          <w:sz w:val="18"/>
          <w:szCs w:val="18"/>
        </w:rPr>
        <w:t xml:space="preserve"> </w:t>
      </w:r>
      <w:r>
        <w:rPr>
          <w:sz w:val="18"/>
          <w:szCs w:val="18"/>
        </w:rPr>
        <w:t>anusåtya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rädhikäm</w:t>
      </w:r>
      <w:r>
        <w:rPr>
          <w:spacing w:val="3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94 </w:t>
      </w:r>
      <w:r>
        <w:rPr>
          <w:rFonts w:ascii="Book Antiqua" w:eastAsia="Book Antiqua" w:hAnsi="Book Antiqua" w:cs="Book Antiqua"/>
          <w:i/>
          <w:sz w:val="18"/>
          <w:szCs w:val="18"/>
        </w:rPr>
        <w:t>iti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caöula-cäöu-paöu-cär</w:t>
      </w:r>
      <w:r>
        <w:rPr>
          <w:rFonts w:ascii="Book Antiqua" w:eastAsia="Book Antiqua" w:hAnsi="Book Antiqua" w:cs="Book Antiqua"/>
          <w:i/>
          <w:spacing w:val="14"/>
          <w:w w:val="99"/>
          <w:sz w:val="18"/>
          <w:szCs w:val="18"/>
        </w:rPr>
        <w:t>u</w:t>
      </w:r>
      <w:r>
        <w:rPr>
          <w:w w:val="99"/>
          <w:sz w:val="18"/>
          <w:szCs w:val="18"/>
        </w:rPr>
        <w:t>..............................................................</w:t>
      </w:r>
      <w:r>
        <w:rPr>
          <w:spacing w:val="11"/>
          <w:w w:val="9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234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itthaà </w:t>
      </w:r>
      <w:r>
        <w:rPr>
          <w:rFonts w:ascii="Book Antiqua" w:eastAsia="Book Antiqua" w:hAnsi="Book Antiqua" w:cs="Book Antiqua"/>
          <w:i/>
          <w:spacing w:val="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keli-tatér</w:t>
      </w:r>
      <w:r>
        <w:rPr>
          <w:rFonts w:ascii="Book Antiqua" w:eastAsia="Book Antiqua" w:hAnsi="Book Antiqua" w:cs="Book Antiqua"/>
          <w:i/>
          <w:spacing w:val="-1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vihåty</w:t>
      </w:r>
      <w:r>
        <w:rPr>
          <w:rFonts w:ascii="Book Antiqua" w:eastAsia="Book Antiqua" w:hAnsi="Book Antiqua" w:cs="Book Antiqua"/>
          <w:i/>
          <w:spacing w:val="15"/>
          <w:w w:val="101"/>
          <w:sz w:val="18"/>
          <w:szCs w:val="18"/>
        </w:rPr>
        <w:t>a</w:t>
      </w:r>
      <w:r>
        <w:rPr>
          <w:w w:val="101"/>
          <w:sz w:val="18"/>
          <w:szCs w:val="18"/>
        </w:rPr>
        <w:t>...............................................................</w:t>
      </w:r>
      <w:r>
        <w:rPr>
          <w:spacing w:val="5"/>
          <w:w w:val="10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298</w:t>
      </w:r>
    </w:p>
    <w:p w14:paraId="36431F0F" w14:textId="77777777" w:rsidR="00150366" w:rsidRDefault="00150366">
      <w:pPr>
        <w:spacing w:before="3" w:line="180" w:lineRule="exact"/>
        <w:rPr>
          <w:sz w:val="18"/>
          <w:szCs w:val="18"/>
        </w:rPr>
      </w:pPr>
    </w:p>
    <w:p w14:paraId="480B644E" w14:textId="77777777" w:rsidR="00150366" w:rsidRDefault="00000000">
      <w:pPr>
        <w:ind w:left="120" w:right="5002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J</w:t>
      </w:r>
    </w:p>
    <w:p w14:paraId="7813E6B7" w14:textId="77777777" w:rsidR="00150366" w:rsidRDefault="00000000">
      <w:pPr>
        <w:spacing w:before="8" w:line="263" w:lineRule="auto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sz w:val="18"/>
          <w:szCs w:val="18"/>
        </w:rPr>
        <w:t>jalada-paöala-valad-indu-vinindak</w:t>
      </w:r>
      <w:r>
        <w:rPr>
          <w:rFonts w:ascii="Book Antiqua" w:eastAsia="Book Antiqua" w:hAnsi="Book Antiqua" w:cs="Book Antiqua"/>
          <w:i/>
          <w:spacing w:val="12"/>
          <w:sz w:val="18"/>
          <w:szCs w:val="18"/>
        </w:rPr>
        <w:t>a</w:t>
      </w:r>
      <w:r>
        <w:rPr>
          <w:sz w:val="18"/>
          <w:szCs w:val="18"/>
        </w:rPr>
        <w:t xml:space="preserve">............................................... </w:t>
      </w:r>
      <w:r>
        <w:rPr>
          <w:w w:val="103"/>
          <w:sz w:val="18"/>
          <w:szCs w:val="18"/>
        </w:rPr>
        <w:t xml:space="preserve">74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janaka-sutä-kåta-bhüñaë</w:t>
      </w:r>
      <w:r>
        <w:rPr>
          <w:rFonts w:ascii="Book Antiqua" w:eastAsia="Book Antiqua" w:hAnsi="Book Antiqua" w:cs="Book Antiqua"/>
          <w:i/>
          <w:spacing w:val="6"/>
          <w:w w:val="101"/>
          <w:sz w:val="18"/>
          <w:szCs w:val="18"/>
        </w:rPr>
        <w:t>a</w:t>
      </w:r>
      <w:r>
        <w:rPr>
          <w:w w:val="101"/>
          <w:sz w:val="18"/>
          <w:szCs w:val="18"/>
        </w:rPr>
        <w:t>..............................................................</w:t>
      </w:r>
      <w:r>
        <w:rPr>
          <w:spacing w:val="-1"/>
          <w:w w:val="10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34 </w:t>
      </w:r>
      <w:r>
        <w:rPr>
          <w:rFonts w:ascii="Book Antiqua" w:eastAsia="Book Antiqua" w:hAnsi="Book Antiqua" w:cs="Book Antiqua"/>
          <w:i/>
          <w:sz w:val="18"/>
          <w:szCs w:val="18"/>
        </w:rPr>
        <w:t>janayasi manasi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kim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iti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guru-kheda</w:t>
      </w:r>
      <w:r>
        <w:rPr>
          <w:spacing w:val="14"/>
          <w:sz w:val="18"/>
          <w:szCs w:val="18"/>
        </w:rPr>
        <w:t>m</w:t>
      </w:r>
      <w:r>
        <w:rPr>
          <w:sz w:val="18"/>
          <w:szCs w:val="18"/>
        </w:rPr>
        <w:t>..........................................</w:t>
      </w:r>
      <w:r>
        <w:rPr>
          <w:spacing w:val="2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221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jayaçré-vinyastair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mahita</w:t>
      </w:r>
      <w:r>
        <w:rPr>
          <w:rFonts w:ascii="Book Antiqua" w:eastAsia="Book Antiqua" w:hAnsi="Book Antiqua" w:cs="Book Antiqua"/>
          <w:i/>
          <w:spacing w:val="-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271 </w:t>
      </w:r>
      <w:r>
        <w:rPr>
          <w:rFonts w:ascii="Book Antiqua" w:eastAsia="Book Antiqua" w:hAnsi="Book Antiqua" w:cs="Book Antiqua"/>
          <w:i/>
          <w:sz w:val="18"/>
          <w:szCs w:val="18"/>
        </w:rPr>
        <w:t>jita-bisa-çakale</w:t>
      </w:r>
      <w:r>
        <w:rPr>
          <w:rFonts w:ascii="Book Antiqua" w:eastAsia="Book Antiqua" w:hAnsi="Book Antiqua" w:cs="Book Antiqua"/>
          <w:i/>
          <w:spacing w:val="2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mådu-bhuja-yugal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>e</w:t>
      </w:r>
      <w:r>
        <w:rPr>
          <w:sz w:val="18"/>
          <w:szCs w:val="18"/>
        </w:rPr>
        <w:t>..............................................</w:t>
      </w:r>
      <w:r>
        <w:rPr>
          <w:spacing w:val="-1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183</w:t>
      </w:r>
    </w:p>
    <w:p w14:paraId="2E86E747" w14:textId="77777777" w:rsidR="00150366" w:rsidRDefault="00150366">
      <w:pPr>
        <w:spacing w:before="10" w:line="180" w:lineRule="exact"/>
        <w:rPr>
          <w:sz w:val="18"/>
          <w:szCs w:val="18"/>
        </w:rPr>
      </w:pPr>
    </w:p>
    <w:p w14:paraId="08635EBF" w14:textId="77777777" w:rsidR="00150366" w:rsidRDefault="00000000">
      <w:pPr>
        <w:ind w:left="120" w:right="491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K</w:t>
      </w:r>
    </w:p>
    <w:p w14:paraId="67367198" w14:textId="77777777" w:rsidR="00150366" w:rsidRDefault="00000000">
      <w:pPr>
        <w:spacing w:before="10" w:line="263" w:lineRule="auto"/>
        <w:ind w:left="120" w:right="116"/>
        <w:jc w:val="both"/>
        <w:rPr>
          <w:sz w:val="18"/>
          <w:szCs w:val="18"/>
        </w:rPr>
        <w:sectPr w:rsidR="00150366">
          <w:pgSz w:w="6800" w:h="10200"/>
          <w:pgMar w:top="780" w:right="780" w:bottom="280" w:left="780" w:header="576" w:footer="0" w:gutter="0"/>
          <w:cols w:space="720"/>
        </w:sectPr>
      </w:pPr>
      <w:r>
        <w:rPr>
          <w:rFonts w:ascii="Book Antiqua" w:eastAsia="Book Antiqua" w:hAnsi="Book Antiqua" w:cs="Book Antiqua"/>
          <w:i/>
          <w:sz w:val="18"/>
          <w:szCs w:val="18"/>
        </w:rPr>
        <w:t>kajjala-malina-vilocana-cumban</w:t>
      </w:r>
      <w:r>
        <w:rPr>
          <w:rFonts w:ascii="Book Antiqua" w:eastAsia="Book Antiqua" w:hAnsi="Book Antiqua" w:cs="Book Antiqua"/>
          <w:i/>
          <w:spacing w:val="11"/>
          <w:sz w:val="18"/>
          <w:szCs w:val="18"/>
        </w:rPr>
        <w:t>a</w:t>
      </w:r>
      <w:r>
        <w:rPr>
          <w:rFonts w:ascii="Book Antiqua" w:eastAsia="Book Antiqua" w:hAnsi="Book Antiqua" w:cs="Book Antiqua"/>
          <w:i/>
          <w:sz w:val="18"/>
          <w:szCs w:val="18"/>
        </w:rPr>
        <w:t>.................................................</w:t>
      </w:r>
      <w:r>
        <w:rPr>
          <w:rFonts w:ascii="Book Antiqua" w:eastAsia="Book Antiqua" w:hAnsi="Book Antiqua" w:cs="Book Antiqua"/>
          <w:i/>
          <w:spacing w:val="18"/>
          <w:sz w:val="18"/>
          <w:szCs w:val="18"/>
        </w:rPr>
        <w:t>.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206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käliya-viña-dhara-gaïjan</w:t>
      </w:r>
      <w:r>
        <w:rPr>
          <w:rFonts w:ascii="Book Antiqua" w:eastAsia="Book Antiqua" w:hAnsi="Book Antiqua" w:cs="Book Antiqua"/>
          <w:i/>
          <w:spacing w:val="6"/>
          <w:w w:val="102"/>
          <w:sz w:val="18"/>
          <w:szCs w:val="18"/>
        </w:rPr>
        <w:t>a</w:t>
      </w:r>
      <w:r>
        <w:rPr>
          <w:w w:val="102"/>
          <w:sz w:val="18"/>
          <w:szCs w:val="18"/>
        </w:rPr>
        <w:t xml:space="preserve">............................................................. </w:t>
      </w:r>
      <w:r>
        <w:rPr>
          <w:w w:val="103"/>
          <w:sz w:val="18"/>
          <w:szCs w:val="18"/>
        </w:rPr>
        <w:t xml:space="preserve">31 </w:t>
      </w:r>
      <w:r>
        <w:rPr>
          <w:rFonts w:ascii="Book Antiqua" w:eastAsia="Book Antiqua" w:hAnsi="Book Antiqua" w:cs="Book Antiqua"/>
          <w:i/>
          <w:w w:val="112"/>
          <w:sz w:val="18"/>
          <w:szCs w:val="18"/>
        </w:rPr>
        <w:t>kaàsärir</w:t>
      </w:r>
      <w:r>
        <w:rPr>
          <w:rFonts w:ascii="Book Antiqua" w:eastAsia="Book Antiqua" w:hAnsi="Book Antiqua" w:cs="Book Antiqua"/>
          <w:i/>
          <w:spacing w:val="-5"/>
          <w:w w:val="1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api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12"/>
          <w:sz w:val="18"/>
          <w:szCs w:val="18"/>
        </w:rPr>
        <w:t>saàsära</w:t>
      </w:r>
      <w:r>
        <w:rPr>
          <w:rFonts w:ascii="Book Antiqua" w:eastAsia="Book Antiqua" w:hAnsi="Book Antiqua" w:cs="Book Antiqua"/>
          <w:i/>
          <w:spacing w:val="-2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93 </w:t>
      </w:r>
      <w:r>
        <w:rPr>
          <w:rFonts w:ascii="Book Antiqua" w:eastAsia="Book Antiqua" w:hAnsi="Book Antiqua" w:cs="Book Antiqua"/>
          <w:i/>
          <w:sz w:val="18"/>
          <w:szCs w:val="18"/>
        </w:rPr>
        <w:t>kanaka-nikaña-ruci-çuci-vasanen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>a</w:t>
      </w:r>
      <w:r>
        <w:rPr>
          <w:sz w:val="18"/>
          <w:szCs w:val="18"/>
        </w:rPr>
        <w:t xml:space="preserve">............................................... </w:t>
      </w:r>
      <w:r>
        <w:rPr>
          <w:w w:val="103"/>
          <w:sz w:val="18"/>
          <w:szCs w:val="18"/>
        </w:rPr>
        <w:t xml:space="preserve">194 </w:t>
      </w:r>
      <w:r>
        <w:rPr>
          <w:rFonts w:ascii="Book Antiqua" w:eastAsia="Book Antiqua" w:hAnsi="Book Antiqua" w:cs="Book Antiqua"/>
          <w:i/>
          <w:sz w:val="18"/>
          <w:szCs w:val="18"/>
        </w:rPr>
        <w:t>kandarpa-jvara-saàjvarätura-tanor</w:t>
      </w:r>
      <w:r>
        <w:rPr>
          <w:rFonts w:ascii="Book Antiqua" w:eastAsia="Book Antiqua" w:hAnsi="Book Antiqua" w:cs="Book Antiqua"/>
          <w:i/>
          <w:spacing w:val="3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128 </w:t>
      </w:r>
      <w:r>
        <w:rPr>
          <w:rFonts w:ascii="Book Antiqua" w:eastAsia="Book Antiqua" w:hAnsi="Book Antiqua" w:cs="Book Antiqua"/>
          <w:i/>
          <w:sz w:val="18"/>
          <w:szCs w:val="18"/>
        </w:rPr>
        <w:t>käpi</w:t>
      </w:r>
      <w:r>
        <w:rPr>
          <w:rFonts w:ascii="Book Antiqua" w:eastAsia="Book Antiqua" w:hAnsi="Book Antiqua" w:cs="Book Antiqua"/>
          <w:i/>
          <w:spacing w:val="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kapola-tale</w:t>
      </w:r>
      <w:r>
        <w:rPr>
          <w:rFonts w:ascii="Book Antiqua" w:eastAsia="Book Antiqua" w:hAnsi="Book Antiqua" w:cs="Book Antiqua"/>
          <w:i/>
          <w:spacing w:val="2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militä</w:t>
      </w:r>
      <w:r>
        <w:rPr>
          <w:rFonts w:ascii="Book Antiqua" w:eastAsia="Book Antiqua" w:hAnsi="Book Antiqua" w:cs="Book Antiqua"/>
          <w:i/>
          <w:spacing w:val="-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lapitu</w:t>
      </w:r>
      <w:r>
        <w:rPr>
          <w:rFonts w:ascii="Book Antiqua" w:eastAsia="Book Antiqua" w:hAnsi="Book Antiqua" w:cs="Book Antiqua"/>
          <w:i/>
          <w:spacing w:val="10"/>
          <w:w w:val="103"/>
          <w:sz w:val="18"/>
          <w:szCs w:val="18"/>
        </w:rPr>
        <w:t>à</w:t>
      </w:r>
      <w:r>
        <w:rPr>
          <w:w w:val="103"/>
          <w:sz w:val="18"/>
          <w:szCs w:val="18"/>
        </w:rPr>
        <w:t xml:space="preserve">...................................................... 58 </w:t>
      </w:r>
      <w:r>
        <w:rPr>
          <w:rFonts w:ascii="Book Antiqua" w:eastAsia="Book Antiqua" w:hAnsi="Book Antiqua" w:cs="Book Antiqua"/>
          <w:i/>
          <w:sz w:val="18"/>
          <w:szCs w:val="18"/>
        </w:rPr>
        <w:t>käpi</w:t>
      </w:r>
      <w:r>
        <w:rPr>
          <w:rFonts w:ascii="Book Antiqua" w:eastAsia="Book Antiqua" w:hAnsi="Book Antiqua" w:cs="Book Antiqua"/>
          <w:i/>
          <w:spacing w:val="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madhuripuëä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174 </w:t>
      </w:r>
      <w:r>
        <w:rPr>
          <w:rFonts w:ascii="Book Antiqua" w:eastAsia="Book Antiqua" w:hAnsi="Book Antiqua" w:cs="Book Antiqua"/>
          <w:i/>
          <w:sz w:val="18"/>
          <w:szCs w:val="18"/>
        </w:rPr>
        <w:t>käpi</w:t>
      </w:r>
      <w:r>
        <w:rPr>
          <w:rFonts w:ascii="Book Antiqua" w:eastAsia="Book Antiqua" w:hAnsi="Book Antiqua" w:cs="Book Antiqua"/>
          <w:i/>
          <w:spacing w:val="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viläsa-vilola-vilocan</w:t>
      </w:r>
      <w:r>
        <w:rPr>
          <w:rFonts w:ascii="Book Antiqua" w:eastAsia="Book Antiqua" w:hAnsi="Book Antiqua" w:cs="Book Antiqua"/>
          <w:i/>
          <w:spacing w:val="14"/>
          <w:w w:val="101"/>
          <w:sz w:val="18"/>
          <w:szCs w:val="18"/>
        </w:rPr>
        <w:t>a</w:t>
      </w:r>
      <w:r>
        <w:rPr>
          <w:w w:val="101"/>
          <w:sz w:val="18"/>
          <w:szCs w:val="18"/>
        </w:rPr>
        <w:t xml:space="preserve">............................................................. </w:t>
      </w:r>
      <w:r>
        <w:rPr>
          <w:w w:val="103"/>
          <w:sz w:val="18"/>
          <w:szCs w:val="18"/>
        </w:rPr>
        <w:t xml:space="preserve">58 </w:t>
      </w:r>
      <w:r>
        <w:rPr>
          <w:rFonts w:ascii="Book Antiqua" w:eastAsia="Book Antiqua" w:hAnsi="Book Antiqua" w:cs="Book Antiqua"/>
          <w:i/>
          <w:sz w:val="18"/>
          <w:szCs w:val="18"/>
        </w:rPr>
        <w:t>kara-kamalena</w:t>
      </w:r>
      <w:r>
        <w:rPr>
          <w:rFonts w:ascii="Book Antiqua" w:eastAsia="Book Antiqua" w:hAnsi="Book Antiqua" w:cs="Book Antiqua"/>
          <w:i/>
          <w:spacing w:val="3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karomi</w:t>
      </w:r>
      <w:r>
        <w:rPr>
          <w:rFonts w:ascii="Book Antiqua" w:eastAsia="Book Antiqua" w:hAnsi="Book Antiqua" w:cs="Book Antiqua"/>
          <w:i/>
          <w:spacing w:val="1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caraëa</w:t>
      </w:r>
      <w:r>
        <w:rPr>
          <w:rFonts w:ascii="Book Antiqua" w:eastAsia="Book Antiqua" w:hAnsi="Book Antiqua" w:cs="Book Antiqua"/>
          <w:i/>
          <w:spacing w:val="12"/>
          <w:w w:val="103"/>
          <w:sz w:val="18"/>
          <w:szCs w:val="18"/>
        </w:rPr>
        <w:t>m</w:t>
      </w:r>
      <w:r>
        <w:rPr>
          <w:w w:val="103"/>
          <w:sz w:val="18"/>
          <w:szCs w:val="18"/>
        </w:rPr>
        <w:t>..................................................</w:t>
      </w:r>
      <w:r>
        <w:rPr>
          <w:spacing w:val="-9"/>
          <w:w w:val="10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277 </w:t>
      </w:r>
      <w:r>
        <w:rPr>
          <w:rFonts w:ascii="Book Antiqua" w:eastAsia="Book Antiqua" w:hAnsi="Book Antiqua" w:cs="Book Antiqua"/>
          <w:i/>
          <w:sz w:val="18"/>
          <w:szCs w:val="18"/>
        </w:rPr>
        <w:t>kara-tala-täla-tarala-valayävali</w:t>
      </w:r>
      <w:r>
        <w:rPr>
          <w:rFonts w:ascii="Book Antiqua" w:eastAsia="Book Antiqua" w:hAnsi="Book Antiqua" w:cs="Book Antiqua"/>
          <w:i/>
          <w:spacing w:val="2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60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käçméra-gaura-vapuñäm</w:t>
      </w:r>
      <w:r>
        <w:rPr>
          <w:rFonts w:ascii="Book Antiqua" w:eastAsia="Book Antiqua" w:hAnsi="Book Antiqua" w:cs="Book Antiqua"/>
          <w:i/>
          <w:spacing w:val="-2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255 </w:t>
      </w:r>
      <w:r>
        <w:rPr>
          <w:rFonts w:ascii="Book Antiqua" w:eastAsia="Book Antiqua" w:hAnsi="Book Antiqua" w:cs="Book Antiqua"/>
          <w:i/>
          <w:sz w:val="18"/>
          <w:szCs w:val="18"/>
        </w:rPr>
        <w:t>kathita-samaye</w:t>
      </w:r>
      <w:r>
        <w:rPr>
          <w:rFonts w:ascii="Book Antiqua" w:eastAsia="Book Antiqua" w:hAnsi="Book Antiqua" w:cs="Book Antiqua"/>
          <w:i/>
          <w:spacing w:val="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89"/>
          <w:sz w:val="18"/>
          <w:szCs w:val="18"/>
        </w:rPr>
        <w:t>’pi</w:t>
      </w:r>
      <w:r>
        <w:rPr>
          <w:rFonts w:ascii="Book Antiqua" w:eastAsia="Book Antiqua" w:hAnsi="Book Antiqua" w:cs="Book Antiqua"/>
          <w:i/>
          <w:spacing w:val="5"/>
          <w:w w:val="8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harir</w:t>
      </w:r>
      <w:r>
        <w:rPr>
          <w:rFonts w:ascii="Book Antiqua" w:eastAsia="Book Antiqua" w:hAnsi="Book Antiqua" w:cs="Book Antiqua"/>
          <w:i/>
          <w:spacing w:val="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167 </w:t>
      </w:r>
      <w:r>
        <w:rPr>
          <w:rFonts w:ascii="Book Antiqua" w:eastAsia="Book Antiqua" w:hAnsi="Book Antiqua" w:cs="Book Antiqua"/>
          <w:i/>
          <w:sz w:val="18"/>
          <w:szCs w:val="18"/>
        </w:rPr>
        <w:t>kati</w:t>
      </w:r>
      <w:r>
        <w:rPr>
          <w:rFonts w:ascii="Book Antiqua" w:eastAsia="Book Antiqua" w:hAnsi="Book Antiqua" w:cs="Book Antiqua"/>
          <w:i/>
          <w:spacing w:val="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na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kathitam idam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anupadam</w:t>
      </w:r>
      <w:r>
        <w:rPr>
          <w:rFonts w:ascii="Book Antiqua" w:eastAsia="Book Antiqua" w:hAnsi="Book Antiqua" w:cs="Book Antiqua"/>
          <w:i/>
          <w:spacing w:val="-1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acira</w:t>
      </w:r>
      <w:r>
        <w:rPr>
          <w:rFonts w:ascii="Book Antiqua" w:eastAsia="Book Antiqua" w:hAnsi="Book Antiqua" w:cs="Book Antiqua"/>
          <w:i/>
          <w:spacing w:val="10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.....................................</w:t>
      </w:r>
      <w:r>
        <w:rPr>
          <w:spacing w:val="-8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219 </w:t>
      </w:r>
      <w:r>
        <w:rPr>
          <w:rFonts w:ascii="Book Antiqua" w:eastAsia="Book Antiqua" w:hAnsi="Book Antiqua" w:cs="Book Antiqua"/>
          <w:i/>
          <w:sz w:val="18"/>
          <w:szCs w:val="18"/>
        </w:rPr>
        <w:t>keli-kalä-kutukena</w:t>
      </w:r>
      <w:r>
        <w:rPr>
          <w:rFonts w:ascii="Book Antiqua" w:eastAsia="Book Antiqua" w:hAnsi="Book Antiqua" w:cs="Book Antiqua"/>
          <w:i/>
          <w:spacing w:val="2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ca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käci</w:t>
      </w:r>
      <w:r>
        <w:rPr>
          <w:rFonts w:ascii="Book Antiqua" w:eastAsia="Book Antiqua" w:hAnsi="Book Antiqua" w:cs="Book Antiqua"/>
          <w:i/>
          <w:spacing w:val="9"/>
          <w:w w:val="103"/>
          <w:sz w:val="18"/>
          <w:szCs w:val="18"/>
        </w:rPr>
        <w:t>d</w:t>
      </w:r>
      <w:r>
        <w:rPr>
          <w:w w:val="103"/>
          <w:sz w:val="18"/>
          <w:szCs w:val="18"/>
        </w:rPr>
        <w:t>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59 </w:t>
      </w:r>
      <w:r>
        <w:rPr>
          <w:rFonts w:ascii="Book Antiqua" w:eastAsia="Book Antiqua" w:hAnsi="Book Antiqua" w:cs="Book Antiqua"/>
          <w:i/>
          <w:sz w:val="18"/>
          <w:szCs w:val="18"/>
        </w:rPr>
        <w:t>keçava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dhåta</w:t>
      </w:r>
      <w:r>
        <w:rPr>
          <w:rFonts w:ascii="Book Antiqua" w:eastAsia="Book Antiqua" w:hAnsi="Book Antiqua" w:cs="Book Antiqua"/>
          <w:i/>
          <w:spacing w:val="-2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14 </w:t>
      </w:r>
      <w:r>
        <w:rPr>
          <w:rFonts w:ascii="Book Antiqua" w:eastAsia="Book Antiqua" w:hAnsi="Book Antiqua" w:cs="Book Antiqua"/>
          <w:i/>
          <w:sz w:val="18"/>
          <w:szCs w:val="18"/>
        </w:rPr>
        <w:t>kim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iti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0"/>
          <w:sz w:val="18"/>
          <w:szCs w:val="18"/>
        </w:rPr>
        <w:t>viñédasi</w:t>
      </w:r>
      <w:r>
        <w:rPr>
          <w:rFonts w:ascii="Book Antiqua" w:eastAsia="Book Antiqua" w:hAnsi="Book Antiqua" w:cs="Book Antiqua"/>
          <w:i/>
          <w:spacing w:val="-1"/>
          <w:w w:val="9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0"/>
          <w:sz w:val="18"/>
          <w:szCs w:val="18"/>
        </w:rPr>
        <w:t>rodiñi</w:t>
      </w:r>
      <w:r>
        <w:rPr>
          <w:rFonts w:ascii="Book Antiqua" w:eastAsia="Book Antiqua" w:hAnsi="Book Antiqua" w:cs="Book Antiqua"/>
          <w:i/>
          <w:spacing w:val="13"/>
          <w:w w:val="9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vikal</w:t>
      </w:r>
      <w:r>
        <w:rPr>
          <w:rFonts w:ascii="Book Antiqua" w:eastAsia="Book Antiqua" w:hAnsi="Book Antiqua" w:cs="Book Antiqua"/>
          <w:i/>
          <w:spacing w:val="12"/>
          <w:w w:val="102"/>
          <w:sz w:val="18"/>
          <w:szCs w:val="18"/>
        </w:rPr>
        <w:t>ä</w:t>
      </w:r>
      <w:r>
        <w:rPr>
          <w:w w:val="102"/>
          <w:sz w:val="18"/>
          <w:szCs w:val="18"/>
        </w:rPr>
        <w:t>.........................................................</w:t>
      </w:r>
      <w:r>
        <w:rPr>
          <w:spacing w:val="10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220 </w:t>
      </w:r>
      <w:r>
        <w:rPr>
          <w:rFonts w:ascii="Book Antiqua" w:eastAsia="Book Antiqua" w:hAnsi="Book Antiqua" w:cs="Book Antiqua"/>
          <w:i/>
          <w:w w:val="130"/>
          <w:sz w:val="18"/>
          <w:szCs w:val="18"/>
        </w:rPr>
        <w:t>kià</w:t>
      </w:r>
      <w:r>
        <w:rPr>
          <w:rFonts w:ascii="Book Antiqua" w:eastAsia="Book Antiqua" w:hAnsi="Book Antiqua" w:cs="Book Antiqua"/>
          <w:i/>
          <w:spacing w:val="-13"/>
          <w:w w:val="13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kariñyati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30"/>
          <w:sz w:val="18"/>
          <w:szCs w:val="18"/>
        </w:rPr>
        <w:t>kià</w:t>
      </w:r>
      <w:r>
        <w:rPr>
          <w:rFonts w:ascii="Book Antiqua" w:eastAsia="Book Antiqua" w:hAnsi="Book Antiqua" w:cs="Book Antiqua"/>
          <w:i/>
          <w:spacing w:val="-13"/>
          <w:w w:val="13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3"/>
          <w:sz w:val="18"/>
          <w:szCs w:val="18"/>
        </w:rPr>
        <w:t>vadiñyati</w:t>
      </w:r>
      <w:r>
        <w:rPr>
          <w:rFonts w:ascii="Book Antiqua" w:eastAsia="Book Antiqua" w:hAnsi="Book Antiqua" w:cs="Book Antiqua"/>
          <w:i/>
          <w:spacing w:val="-5"/>
          <w:w w:val="9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96 </w:t>
      </w:r>
      <w:r>
        <w:rPr>
          <w:rFonts w:ascii="Book Antiqua" w:eastAsia="Book Antiqua" w:hAnsi="Book Antiqua" w:cs="Book Antiqua"/>
          <w:i/>
          <w:w w:val="130"/>
          <w:sz w:val="18"/>
          <w:szCs w:val="18"/>
        </w:rPr>
        <w:t>kià</w:t>
      </w:r>
      <w:r>
        <w:rPr>
          <w:rFonts w:ascii="Book Antiqua" w:eastAsia="Book Antiqua" w:hAnsi="Book Antiqua" w:cs="Book Antiqua"/>
          <w:i/>
          <w:spacing w:val="-13"/>
          <w:w w:val="13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viçrämyasi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kåñëa-bhogi-bhavan</w:t>
      </w:r>
      <w:r>
        <w:rPr>
          <w:rFonts w:ascii="Book Antiqua" w:eastAsia="Book Antiqua" w:hAnsi="Book Antiqua" w:cs="Book Antiqua"/>
          <w:i/>
          <w:spacing w:val="15"/>
          <w:sz w:val="18"/>
          <w:szCs w:val="18"/>
        </w:rPr>
        <w:t>e</w:t>
      </w:r>
      <w:r>
        <w:rPr>
          <w:sz w:val="18"/>
          <w:szCs w:val="18"/>
        </w:rPr>
        <w:t>...........................................</w:t>
      </w:r>
      <w:r>
        <w:rPr>
          <w:spacing w:val="2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162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kisalaya-çayana-niveçitay</w:t>
      </w:r>
      <w:r>
        <w:rPr>
          <w:rFonts w:ascii="Book Antiqua" w:eastAsia="Book Antiqua" w:hAnsi="Book Antiqua" w:cs="Book Antiqua"/>
          <w:i/>
          <w:spacing w:val="9"/>
          <w:w w:val="101"/>
          <w:sz w:val="18"/>
          <w:szCs w:val="18"/>
        </w:rPr>
        <w:t>ä</w:t>
      </w:r>
      <w:r>
        <w:rPr>
          <w:w w:val="101"/>
          <w:sz w:val="18"/>
          <w:szCs w:val="18"/>
        </w:rPr>
        <w:t xml:space="preserve">............................................................ </w:t>
      </w:r>
      <w:r>
        <w:rPr>
          <w:w w:val="103"/>
          <w:sz w:val="18"/>
          <w:szCs w:val="18"/>
        </w:rPr>
        <w:t xml:space="preserve">82 </w:t>
      </w:r>
      <w:r>
        <w:rPr>
          <w:rFonts w:ascii="Book Antiqua" w:eastAsia="Book Antiqua" w:hAnsi="Book Antiqua" w:cs="Book Antiqua"/>
          <w:i/>
          <w:sz w:val="18"/>
          <w:szCs w:val="18"/>
        </w:rPr>
        <w:t>kisalaya-çayana-tale</w:t>
      </w:r>
      <w:r>
        <w:rPr>
          <w:rFonts w:ascii="Book Antiqua" w:eastAsia="Book Antiqua" w:hAnsi="Book Antiqua" w:cs="Book Antiqua"/>
          <w:i/>
          <w:spacing w:val="1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kuru</w:t>
      </w:r>
      <w:r>
        <w:rPr>
          <w:rFonts w:ascii="Book Antiqua" w:eastAsia="Book Antiqua" w:hAnsi="Book Antiqua" w:cs="Book Antiqua"/>
          <w:i/>
          <w:spacing w:val="-7"/>
          <w:w w:val="9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276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kokila-kalarava-küjitayä </w:t>
      </w:r>
      <w:r>
        <w:rPr>
          <w:rFonts w:ascii="Book Antiqua" w:eastAsia="Book Antiqua" w:hAnsi="Book Antiqua" w:cs="Book Antiqua"/>
          <w:i/>
          <w:spacing w:val="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jita-</w:t>
      </w:r>
      <w:r>
        <w:rPr>
          <w:w w:val="102"/>
          <w:sz w:val="18"/>
          <w:szCs w:val="18"/>
        </w:rPr>
        <w:t>........................................................</w:t>
      </w:r>
      <w:r>
        <w:rPr>
          <w:spacing w:val="-1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84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kñamyatäm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14"/>
          <w:sz w:val="18"/>
          <w:szCs w:val="18"/>
        </w:rPr>
        <w:t>aparaà</w:t>
      </w:r>
      <w:r>
        <w:rPr>
          <w:rFonts w:ascii="Book Antiqua" w:eastAsia="Book Antiqua" w:hAnsi="Book Antiqua" w:cs="Book Antiqua"/>
          <w:i/>
          <w:spacing w:val="-6"/>
          <w:w w:val="11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kadäp</w:t>
      </w:r>
      <w:r>
        <w:rPr>
          <w:rFonts w:ascii="Book Antiqua" w:eastAsia="Book Antiqua" w:hAnsi="Book Antiqua" w:cs="Book Antiqua"/>
          <w:i/>
          <w:spacing w:val="9"/>
          <w:w w:val="103"/>
          <w:sz w:val="18"/>
          <w:szCs w:val="18"/>
        </w:rPr>
        <w:t>i</w:t>
      </w:r>
      <w:r>
        <w:rPr>
          <w:w w:val="103"/>
          <w:sz w:val="18"/>
          <w:szCs w:val="18"/>
        </w:rPr>
        <w:t>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100</w:t>
      </w:r>
    </w:p>
    <w:p w14:paraId="2EB0B481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4C097C00" w14:textId="77777777" w:rsidR="00150366" w:rsidRDefault="00150366">
      <w:pPr>
        <w:spacing w:line="200" w:lineRule="exact"/>
      </w:pPr>
    </w:p>
    <w:p w14:paraId="22E6DC40" w14:textId="77777777" w:rsidR="00150366" w:rsidRDefault="00000000">
      <w:pPr>
        <w:spacing w:before="32" w:line="263" w:lineRule="auto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sz w:val="18"/>
          <w:szCs w:val="18"/>
        </w:rPr>
        <w:t>kñaëam adhunä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näräyaëa</w:t>
      </w:r>
      <w:r>
        <w:rPr>
          <w:rFonts w:ascii="Book Antiqua" w:eastAsia="Book Antiqua" w:hAnsi="Book Antiqua" w:cs="Book Antiqua"/>
          <w:i/>
          <w:spacing w:val="15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.........................................................</w:t>
      </w:r>
      <w:r>
        <w:rPr>
          <w:spacing w:val="13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276 </w:t>
      </w:r>
      <w:r>
        <w:rPr>
          <w:rFonts w:ascii="Book Antiqua" w:eastAsia="Book Antiqua" w:hAnsi="Book Antiqua" w:cs="Book Antiqua"/>
          <w:i/>
          <w:sz w:val="18"/>
          <w:szCs w:val="18"/>
        </w:rPr>
        <w:t>kñaëam api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virahaù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purä</w:t>
      </w:r>
      <w:r>
        <w:rPr>
          <w:rFonts w:ascii="Book Antiqua" w:eastAsia="Book Antiqua" w:hAnsi="Book Antiqua" w:cs="Book Antiqua"/>
          <w:i/>
          <w:spacing w:val="-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na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seh</w:t>
      </w:r>
      <w:r>
        <w:rPr>
          <w:rFonts w:ascii="Book Antiqua" w:eastAsia="Book Antiqua" w:hAnsi="Book Antiqua" w:cs="Book Antiqua"/>
          <w:i/>
          <w:spacing w:val="10"/>
          <w:w w:val="102"/>
          <w:sz w:val="18"/>
          <w:szCs w:val="18"/>
        </w:rPr>
        <w:t>e</w:t>
      </w:r>
      <w:r>
        <w:rPr>
          <w:w w:val="102"/>
          <w:sz w:val="18"/>
          <w:szCs w:val="18"/>
        </w:rPr>
        <w:t>.................................................</w:t>
      </w:r>
      <w:r>
        <w:rPr>
          <w:spacing w:val="-1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129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kñatriya-rudhira-maye</w:t>
      </w:r>
      <w:r>
        <w:rPr>
          <w:rFonts w:ascii="Book Antiqua" w:eastAsia="Book Antiqua" w:hAnsi="Book Antiqua" w:cs="Book Antiqua"/>
          <w:i/>
          <w:spacing w:val="1"/>
          <w:w w:val="9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jagad-apagata-päpam</w:t>
      </w:r>
      <w:r>
        <w:rPr>
          <w:rFonts w:ascii="Book Antiqua" w:eastAsia="Book Antiqua" w:hAnsi="Book Antiqua" w:cs="Book Antiqua"/>
          <w:i/>
          <w:spacing w:val="-22"/>
          <w:w w:val="98"/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................................</w:t>
      </w:r>
      <w:r>
        <w:rPr>
          <w:spacing w:val="2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20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kñitir</w:t>
      </w:r>
      <w:r>
        <w:rPr>
          <w:rFonts w:ascii="Book Antiqua" w:eastAsia="Book Antiqua" w:hAnsi="Book Antiqua" w:cs="Book Antiqua"/>
          <w:i/>
          <w:spacing w:val="-10"/>
          <w:w w:val="9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ati-vipula-tare</w:t>
      </w:r>
      <w:r>
        <w:rPr>
          <w:rFonts w:ascii="Book Antiqua" w:eastAsia="Book Antiqua" w:hAnsi="Book Antiqua" w:cs="Book Antiqua"/>
          <w:i/>
          <w:spacing w:val="34"/>
          <w:w w:val="9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88"/>
          <w:sz w:val="18"/>
          <w:szCs w:val="18"/>
        </w:rPr>
        <w:t>tiñöhati</w:t>
      </w:r>
      <w:r>
        <w:rPr>
          <w:rFonts w:ascii="Book Antiqua" w:eastAsia="Book Antiqua" w:hAnsi="Book Antiqua" w:cs="Book Antiqua"/>
          <w:i/>
          <w:spacing w:val="5"/>
          <w:w w:val="8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tava</w:t>
      </w:r>
      <w:r>
        <w:rPr>
          <w:rFonts w:ascii="Book Antiqua" w:eastAsia="Book Antiqua" w:hAnsi="Book Antiqua" w:cs="Book Antiqua"/>
          <w:i/>
          <w:spacing w:val="-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påñöh</w:t>
      </w:r>
      <w:r>
        <w:rPr>
          <w:rFonts w:ascii="Book Antiqua" w:eastAsia="Book Antiqua" w:hAnsi="Book Antiqua" w:cs="Book Antiqua"/>
          <w:i/>
          <w:spacing w:val="-2"/>
          <w:w w:val="99"/>
          <w:sz w:val="18"/>
          <w:szCs w:val="18"/>
        </w:rPr>
        <w:t>e</w:t>
      </w:r>
      <w:r>
        <w:rPr>
          <w:w w:val="99"/>
          <w:sz w:val="18"/>
          <w:szCs w:val="18"/>
        </w:rPr>
        <w:t>.........................................</w:t>
      </w:r>
      <w:r>
        <w:rPr>
          <w:spacing w:val="-11"/>
          <w:w w:val="9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16 </w:t>
      </w:r>
      <w:r>
        <w:rPr>
          <w:rFonts w:ascii="Book Antiqua" w:eastAsia="Book Antiqua" w:hAnsi="Book Antiqua" w:cs="Book Antiqua"/>
          <w:i/>
          <w:sz w:val="18"/>
          <w:szCs w:val="18"/>
        </w:rPr>
        <w:t>kuru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yadunandana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candan</w:t>
      </w:r>
      <w:r>
        <w:rPr>
          <w:rFonts w:ascii="Book Antiqua" w:eastAsia="Book Antiqua" w:hAnsi="Book Antiqua" w:cs="Book Antiqua"/>
          <w:i/>
          <w:spacing w:val="9"/>
          <w:w w:val="102"/>
          <w:sz w:val="18"/>
          <w:szCs w:val="18"/>
        </w:rPr>
        <w:t>a</w:t>
      </w:r>
      <w:r>
        <w:rPr>
          <w:w w:val="102"/>
          <w:sz w:val="18"/>
          <w:szCs w:val="18"/>
        </w:rPr>
        <w:t>.........................................................</w:t>
      </w:r>
      <w:r>
        <w:rPr>
          <w:spacing w:val="-12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288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kusuma-caya-racita-çuci-väsa-gehe</w:t>
      </w:r>
      <w:r>
        <w:rPr>
          <w:rFonts w:ascii="Book Antiqua" w:eastAsia="Book Antiqua" w:hAnsi="Book Antiqua" w:cs="Book Antiqua"/>
          <w:i/>
          <w:spacing w:val="-10"/>
          <w:w w:val="9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258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kusuma-sukumära-tanum</w:t>
      </w:r>
      <w:r>
        <w:rPr>
          <w:rFonts w:ascii="Book Antiqua" w:eastAsia="Book Antiqua" w:hAnsi="Book Antiqua" w:cs="Book Antiqua"/>
          <w:i/>
          <w:spacing w:val="-2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170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kusuma-viçikha-çara-talpam</w:t>
      </w:r>
      <w:r>
        <w:rPr>
          <w:rFonts w:ascii="Book Antiqua" w:eastAsia="Book Antiqua" w:hAnsi="Book Antiqua" w:cs="Book Antiqua"/>
          <w:i/>
          <w:spacing w:val="-3"/>
          <w:w w:val="9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114</w:t>
      </w:r>
    </w:p>
    <w:p w14:paraId="0D9C4B56" w14:textId="77777777" w:rsidR="00150366" w:rsidRDefault="00150366">
      <w:pPr>
        <w:spacing w:before="10" w:line="180" w:lineRule="exact"/>
        <w:rPr>
          <w:sz w:val="18"/>
          <w:szCs w:val="18"/>
        </w:rPr>
      </w:pPr>
    </w:p>
    <w:p w14:paraId="4002CBAE" w14:textId="77777777" w:rsidR="00150366" w:rsidRDefault="00000000">
      <w:pPr>
        <w:ind w:left="120" w:right="4952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L</w:t>
      </w:r>
    </w:p>
    <w:p w14:paraId="464C96D8" w14:textId="77777777" w:rsidR="00150366" w:rsidRDefault="00000000">
      <w:pPr>
        <w:spacing w:before="8"/>
        <w:ind w:left="120" w:right="122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sz w:val="18"/>
          <w:szCs w:val="18"/>
        </w:rPr>
        <w:t>lalita-lavaìga-latä-pariçélana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44</w:t>
      </w:r>
    </w:p>
    <w:p w14:paraId="0343C4FF" w14:textId="77777777" w:rsidR="00150366" w:rsidRDefault="00150366">
      <w:pPr>
        <w:spacing w:before="10" w:line="200" w:lineRule="exact"/>
      </w:pPr>
    </w:p>
    <w:p w14:paraId="59E92D06" w14:textId="77777777" w:rsidR="00150366" w:rsidRDefault="00000000">
      <w:pPr>
        <w:ind w:left="120" w:right="4867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w w:val="106"/>
          <w:sz w:val="24"/>
          <w:szCs w:val="24"/>
        </w:rPr>
        <w:t>M</w:t>
      </w:r>
    </w:p>
    <w:p w14:paraId="61711679" w14:textId="77777777" w:rsidR="00150366" w:rsidRDefault="00000000">
      <w:pPr>
        <w:spacing w:before="8" w:line="263" w:lineRule="auto"/>
        <w:ind w:left="120" w:right="116"/>
        <w:jc w:val="both"/>
        <w:rPr>
          <w:sz w:val="18"/>
          <w:szCs w:val="18"/>
        </w:rPr>
        <w:sectPr w:rsidR="00150366">
          <w:pgSz w:w="6800" w:h="10200"/>
          <w:pgMar w:top="760" w:right="780" w:bottom="280" w:left="780" w:header="576" w:footer="0" w:gutter="0"/>
          <w:cols w:space="720"/>
        </w:sectPr>
      </w:pP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madana-mahépati-kanak</w:t>
      </w:r>
      <w:r>
        <w:rPr>
          <w:rFonts w:ascii="Book Antiqua" w:eastAsia="Book Antiqua" w:hAnsi="Book Antiqua" w:cs="Book Antiqua"/>
          <w:i/>
          <w:spacing w:val="9"/>
          <w:w w:val="101"/>
          <w:sz w:val="18"/>
          <w:szCs w:val="18"/>
        </w:rPr>
        <w:t>a</w:t>
      </w:r>
      <w:r>
        <w:rPr>
          <w:w w:val="101"/>
          <w:sz w:val="18"/>
          <w:szCs w:val="18"/>
        </w:rPr>
        <w:t xml:space="preserve">.............................................................. </w:t>
      </w:r>
      <w:r>
        <w:rPr>
          <w:w w:val="103"/>
          <w:sz w:val="18"/>
          <w:szCs w:val="18"/>
        </w:rPr>
        <w:t xml:space="preserve">48 </w:t>
      </w:r>
      <w:r>
        <w:rPr>
          <w:rFonts w:ascii="Book Antiqua" w:eastAsia="Book Antiqua" w:hAnsi="Book Antiqua" w:cs="Book Antiqua"/>
          <w:i/>
          <w:sz w:val="18"/>
          <w:szCs w:val="18"/>
        </w:rPr>
        <w:t>mädhava manasija-viçikha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112 </w:t>
      </w:r>
      <w:r>
        <w:rPr>
          <w:rFonts w:ascii="Book Antiqua" w:eastAsia="Book Antiqua" w:hAnsi="Book Antiqua" w:cs="Book Antiqua"/>
          <w:i/>
          <w:sz w:val="18"/>
          <w:szCs w:val="18"/>
        </w:rPr>
        <w:t>mädhave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mä kuru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mänini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mänam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ay</w:t>
      </w:r>
      <w:r>
        <w:rPr>
          <w:rFonts w:ascii="Book Antiqua" w:eastAsia="Book Antiqua" w:hAnsi="Book Antiqua" w:cs="Book Antiqua"/>
          <w:i/>
          <w:spacing w:val="6"/>
          <w:w w:val="102"/>
          <w:sz w:val="18"/>
          <w:szCs w:val="18"/>
        </w:rPr>
        <w:t>e</w:t>
      </w:r>
      <w:r>
        <w:rPr>
          <w:w w:val="102"/>
          <w:sz w:val="18"/>
          <w:szCs w:val="18"/>
        </w:rPr>
        <w:t>..........................................</w:t>
      </w:r>
      <w:r>
        <w:rPr>
          <w:spacing w:val="-1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218 </w:t>
      </w:r>
      <w:r>
        <w:rPr>
          <w:rFonts w:ascii="Book Antiqua" w:eastAsia="Book Antiqua" w:hAnsi="Book Antiqua" w:cs="Book Antiqua"/>
          <w:i/>
          <w:sz w:val="18"/>
          <w:szCs w:val="18"/>
        </w:rPr>
        <w:t>mädhavikä-parimala-lalite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49 </w:t>
      </w:r>
      <w:r>
        <w:rPr>
          <w:rFonts w:ascii="Book Antiqua" w:eastAsia="Book Antiqua" w:hAnsi="Book Antiqua" w:cs="Book Antiqua"/>
          <w:i/>
          <w:sz w:val="18"/>
          <w:szCs w:val="18"/>
        </w:rPr>
        <w:t>madhu-mudita-madhup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>a</w:t>
      </w:r>
      <w:r>
        <w:rPr>
          <w:sz w:val="18"/>
          <w:szCs w:val="18"/>
        </w:rPr>
        <w:t xml:space="preserve">.............................................................. </w:t>
      </w:r>
      <w:r>
        <w:rPr>
          <w:w w:val="103"/>
          <w:sz w:val="18"/>
          <w:szCs w:val="18"/>
        </w:rPr>
        <w:t xml:space="preserve">260 </w:t>
      </w:r>
      <w:r>
        <w:rPr>
          <w:rFonts w:ascii="Book Antiqua" w:eastAsia="Book Antiqua" w:hAnsi="Book Antiqua" w:cs="Book Antiqua"/>
          <w:i/>
          <w:sz w:val="18"/>
          <w:szCs w:val="18"/>
        </w:rPr>
        <w:t>madhu-mura-naraka-vinäçan</w:t>
      </w:r>
      <w:r>
        <w:rPr>
          <w:rFonts w:ascii="Book Antiqua" w:eastAsia="Book Antiqua" w:hAnsi="Book Antiqua" w:cs="Book Antiqua"/>
          <w:i/>
          <w:spacing w:val="-1"/>
          <w:sz w:val="18"/>
          <w:szCs w:val="18"/>
        </w:rPr>
        <w:t>a</w:t>
      </w:r>
      <w:r>
        <w:rPr>
          <w:sz w:val="18"/>
          <w:szCs w:val="18"/>
        </w:rPr>
        <w:t xml:space="preserve">....................................................... </w:t>
      </w:r>
      <w:r>
        <w:rPr>
          <w:w w:val="103"/>
          <w:sz w:val="18"/>
          <w:szCs w:val="18"/>
        </w:rPr>
        <w:t xml:space="preserve">32 </w:t>
      </w:r>
      <w:r>
        <w:rPr>
          <w:rFonts w:ascii="Book Antiqua" w:eastAsia="Book Antiqua" w:hAnsi="Book Antiqua" w:cs="Book Antiqua"/>
          <w:i/>
          <w:sz w:val="18"/>
          <w:szCs w:val="18"/>
        </w:rPr>
        <w:t>madhuratara-pika-nikara</w:t>
      </w:r>
      <w:r>
        <w:rPr>
          <w:rFonts w:ascii="Book Antiqua" w:eastAsia="Book Antiqua" w:hAnsi="Book Antiqua" w:cs="Book Antiqua"/>
          <w:i/>
          <w:spacing w:val="-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260 </w:t>
      </w:r>
      <w:r>
        <w:rPr>
          <w:rFonts w:ascii="Book Antiqua" w:eastAsia="Book Antiqua" w:hAnsi="Book Antiqua" w:cs="Book Antiqua"/>
          <w:i/>
          <w:sz w:val="18"/>
          <w:szCs w:val="18"/>
        </w:rPr>
        <w:t>mäm</w:t>
      </w:r>
      <w:r>
        <w:rPr>
          <w:rFonts w:ascii="Book Antiqua" w:eastAsia="Book Antiqua" w:hAnsi="Book Antiqua" w:cs="Book Antiqua"/>
          <w:i/>
          <w:spacing w:val="-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ahaha</w:t>
      </w:r>
      <w:r>
        <w:rPr>
          <w:rFonts w:ascii="Book Antiqua" w:eastAsia="Book Antiqua" w:hAnsi="Book Antiqua" w:cs="Book Antiqua"/>
          <w:i/>
          <w:spacing w:val="1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vidhurayat</w:t>
      </w:r>
      <w:r>
        <w:rPr>
          <w:rFonts w:ascii="Book Antiqua" w:eastAsia="Book Antiqua" w:hAnsi="Book Antiqua" w:cs="Book Antiqua"/>
          <w:i/>
          <w:spacing w:val="12"/>
          <w:w w:val="101"/>
          <w:sz w:val="18"/>
          <w:szCs w:val="18"/>
        </w:rPr>
        <w:t>i</w:t>
      </w:r>
      <w:r>
        <w:rPr>
          <w:w w:val="101"/>
          <w:sz w:val="18"/>
          <w:szCs w:val="18"/>
        </w:rPr>
        <w:t>...............................................................</w:t>
      </w:r>
      <w:r>
        <w:rPr>
          <w:spacing w:val="3"/>
          <w:w w:val="10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169 </w:t>
      </w:r>
      <w:r>
        <w:rPr>
          <w:rFonts w:ascii="Book Antiqua" w:eastAsia="Book Antiqua" w:hAnsi="Book Antiqua" w:cs="Book Antiqua"/>
          <w:i/>
          <w:sz w:val="18"/>
          <w:szCs w:val="18"/>
        </w:rPr>
        <w:t>mama maraëam</w:t>
      </w:r>
      <w:r>
        <w:rPr>
          <w:rFonts w:ascii="Book Antiqua" w:eastAsia="Book Antiqua" w:hAnsi="Book Antiqua" w:cs="Book Antiqua"/>
          <w:i/>
          <w:spacing w:val="2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eva</w:t>
      </w:r>
      <w:r>
        <w:rPr>
          <w:rFonts w:ascii="Book Antiqua" w:eastAsia="Book Antiqua" w:hAnsi="Book Antiqua" w:cs="Book Antiqua"/>
          <w:i/>
          <w:spacing w:val="-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varam</w:t>
      </w:r>
      <w:r>
        <w:rPr>
          <w:w w:val="102"/>
          <w:sz w:val="18"/>
          <w:szCs w:val="18"/>
        </w:rPr>
        <w:t>..........................................................</w:t>
      </w:r>
      <w:r>
        <w:rPr>
          <w:spacing w:val="-8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168 </w:t>
      </w:r>
      <w:r>
        <w:rPr>
          <w:rFonts w:ascii="Book Antiqua" w:eastAsia="Book Antiqua" w:hAnsi="Book Antiqua" w:cs="Book Antiqua"/>
          <w:i/>
          <w:sz w:val="18"/>
          <w:szCs w:val="18"/>
        </w:rPr>
        <w:t>mama rucire</w:t>
      </w:r>
      <w:r>
        <w:rPr>
          <w:rFonts w:ascii="Book Antiqua" w:eastAsia="Book Antiqua" w:hAnsi="Book Antiqua" w:cs="Book Antiqua"/>
          <w:i/>
          <w:spacing w:val="-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cikure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kuru</w:t>
      </w:r>
      <w:r>
        <w:rPr>
          <w:rFonts w:ascii="Book Antiqua" w:eastAsia="Book Antiqua" w:hAnsi="Book Antiqua" w:cs="Book Antiqua"/>
          <w:i/>
          <w:spacing w:val="-14"/>
          <w:w w:val="9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292 </w:t>
      </w:r>
      <w:r>
        <w:rPr>
          <w:rFonts w:ascii="Book Antiqua" w:eastAsia="Book Antiqua" w:hAnsi="Book Antiqua" w:cs="Book Antiqua"/>
          <w:i/>
          <w:sz w:val="18"/>
          <w:szCs w:val="18"/>
        </w:rPr>
        <w:t>mäm</w:t>
      </w:r>
      <w:r>
        <w:rPr>
          <w:rFonts w:ascii="Book Antiqua" w:eastAsia="Book Antiqua" w:hAnsi="Book Antiqua" w:cs="Book Antiqua"/>
          <w:i/>
          <w:spacing w:val="-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ati-viphala-ruñä</w:t>
      </w:r>
      <w:r>
        <w:rPr>
          <w:rFonts w:ascii="Book Antiqua" w:eastAsia="Book Antiqua" w:hAnsi="Book Antiqua" w:cs="Book Antiqua"/>
          <w:i/>
          <w:spacing w:val="-9"/>
          <w:w w:val="9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280 </w:t>
      </w:r>
      <w:r>
        <w:rPr>
          <w:rFonts w:ascii="Book Antiqua" w:eastAsia="Book Antiqua" w:hAnsi="Book Antiqua" w:cs="Book Antiqua"/>
          <w:i/>
          <w:sz w:val="18"/>
          <w:szCs w:val="18"/>
        </w:rPr>
        <w:t>mäm</w:t>
      </w:r>
      <w:r>
        <w:rPr>
          <w:rFonts w:ascii="Book Antiqua" w:eastAsia="Book Antiqua" w:hAnsi="Book Antiqua" w:cs="Book Antiqua"/>
          <w:i/>
          <w:spacing w:val="-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19"/>
          <w:sz w:val="18"/>
          <w:szCs w:val="18"/>
        </w:rPr>
        <w:t>iyaà</w:t>
      </w:r>
      <w:r>
        <w:rPr>
          <w:rFonts w:ascii="Book Antiqua" w:eastAsia="Book Antiqua" w:hAnsi="Book Antiqua" w:cs="Book Antiqua"/>
          <w:i/>
          <w:spacing w:val="-9"/>
          <w:w w:val="11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calitä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vilokya</w:t>
      </w:r>
      <w:r>
        <w:rPr>
          <w:rFonts w:ascii="Book Antiqua" w:eastAsia="Book Antiqua" w:hAnsi="Book Antiqua" w:cs="Book Antiqua"/>
          <w:i/>
          <w:spacing w:val="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våta</w:t>
      </w:r>
      <w:r>
        <w:rPr>
          <w:rFonts w:ascii="Book Antiqua" w:eastAsia="Book Antiqua" w:hAnsi="Book Antiqua" w:cs="Book Antiqua"/>
          <w:i/>
          <w:spacing w:val="-2"/>
          <w:w w:val="103"/>
          <w:sz w:val="18"/>
          <w:szCs w:val="18"/>
        </w:rPr>
        <w:t>à</w:t>
      </w:r>
      <w:r>
        <w:rPr>
          <w:w w:val="103"/>
          <w:sz w:val="18"/>
          <w:szCs w:val="18"/>
        </w:rPr>
        <w:t>......................................................</w:t>
      </w:r>
      <w:r>
        <w:rPr>
          <w:spacing w:val="-1"/>
          <w:w w:val="10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96 </w:t>
      </w:r>
      <w:r>
        <w:rPr>
          <w:rFonts w:ascii="Book Antiqua" w:eastAsia="Book Antiqua" w:hAnsi="Book Antiqua" w:cs="Book Antiqua"/>
          <w:i/>
          <w:sz w:val="18"/>
          <w:szCs w:val="18"/>
        </w:rPr>
        <w:t>maëimaya-makara-manohara</w:t>
      </w:r>
      <w:r>
        <w:rPr>
          <w:rFonts w:ascii="Book Antiqua" w:eastAsia="Book Antiqua" w:hAnsi="Book Antiqua" w:cs="Book Antiqua"/>
          <w:i/>
          <w:spacing w:val="3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75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maïjutara-kuïja-tala-keli-sadan</w:t>
      </w:r>
      <w:r>
        <w:rPr>
          <w:rFonts w:ascii="Book Antiqua" w:eastAsia="Book Antiqua" w:hAnsi="Book Antiqua" w:cs="Book Antiqua"/>
          <w:i/>
          <w:spacing w:val="2"/>
          <w:w w:val="103"/>
          <w:sz w:val="18"/>
          <w:szCs w:val="18"/>
        </w:rPr>
        <w:t>e</w:t>
      </w:r>
      <w:r>
        <w:rPr>
          <w:w w:val="103"/>
          <w:sz w:val="18"/>
          <w:szCs w:val="18"/>
        </w:rPr>
        <w:t xml:space="preserve">................................................ 257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manobhavänandana</w:t>
      </w:r>
      <w:r>
        <w:rPr>
          <w:rFonts w:ascii="Book Antiqua" w:eastAsia="Book Antiqua" w:hAnsi="Book Antiqua" w:cs="Book Antiqua"/>
          <w:i/>
          <w:spacing w:val="1"/>
          <w:w w:val="9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candanänila</w:t>
      </w:r>
      <w:r>
        <w:rPr>
          <w:rFonts w:ascii="Book Antiqua" w:eastAsia="Book Antiqua" w:hAnsi="Book Antiqua" w:cs="Book Antiqua"/>
          <w:i/>
          <w:spacing w:val="-2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196 </w:t>
      </w:r>
      <w:r>
        <w:rPr>
          <w:rFonts w:ascii="Book Antiqua" w:eastAsia="Book Antiqua" w:hAnsi="Book Antiqua" w:cs="Book Antiqua"/>
          <w:i/>
          <w:w w:val="105"/>
          <w:sz w:val="18"/>
          <w:szCs w:val="18"/>
        </w:rPr>
        <w:t>märäìke</w:t>
      </w:r>
      <w:r>
        <w:rPr>
          <w:rFonts w:ascii="Book Antiqua" w:eastAsia="Book Antiqua" w:hAnsi="Book Antiqua" w:cs="Book Antiqua"/>
          <w:i/>
          <w:spacing w:val="26"/>
          <w:w w:val="10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5"/>
          <w:sz w:val="18"/>
          <w:szCs w:val="18"/>
        </w:rPr>
        <w:t>rati-keli-saìkula</w:t>
      </w:r>
      <w:r>
        <w:rPr>
          <w:rFonts w:ascii="Book Antiqua" w:eastAsia="Book Antiqua" w:hAnsi="Book Antiqua" w:cs="Book Antiqua"/>
          <w:i/>
          <w:spacing w:val="-13"/>
          <w:w w:val="10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283 </w:t>
      </w:r>
      <w:r>
        <w:rPr>
          <w:rFonts w:ascii="Book Antiqua" w:eastAsia="Book Antiqua" w:hAnsi="Book Antiqua" w:cs="Book Antiqua"/>
          <w:i/>
          <w:sz w:val="18"/>
          <w:szCs w:val="18"/>
        </w:rPr>
        <w:t>meghair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meduram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11"/>
          <w:sz w:val="18"/>
          <w:szCs w:val="18"/>
        </w:rPr>
        <w:t>ambaraà</w:t>
      </w:r>
      <w:r>
        <w:rPr>
          <w:rFonts w:ascii="Book Antiqua" w:eastAsia="Book Antiqua" w:hAnsi="Book Antiqua" w:cs="Book Antiqua"/>
          <w:i/>
          <w:spacing w:val="-2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 </w:t>
      </w:r>
      <w:r>
        <w:rPr>
          <w:rFonts w:ascii="Book Antiqua" w:eastAsia="Book Antiqua" w:hAnsi="Book Antiqua" w:cs="Book Antiqua"/>
          <w:i/>
          <w:sz w:val="18"/>
          <w:szCs w:val="18"/>
        </w:rPr>
        <w:t>mleccha-nivaha-nidhane</w:t>
      </w:r>
      <w:r>
        <w:rPr>
          <w:rFonts w:ascii="Book Antiqua" w:eastAsia="Book Antiqua" w:hAnsi="Book Antiqua" w:cs="Book Antiqua"/>
          <w:i/>
          <w:spacing w:val="-1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kalayasi</w:t>
      </w:r>
      <w:r>
        <w:rPr>
          <w:rFonts w:ascii="Book Antiqua" w:eastAsia="Book Antiqua" w:hAnsi="Book Antiqua" w:cs="Book Antiqua"/>
          <w:i/>
          <w:spacing w:val="2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karaväla</w:t>
      </w:r>
      <w:r>
        <w:rPr>
          <w:rFonts w:ascii="Book Antiqua" w:eastAsia="Book Antiqua" w:hAnsi="Book Antiqua" w:cs="Book Antiqua"/>
          <w:i/>
          <w:spacing w:val="5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</w:t>
      </w:r>
      <w:r>
        <w:rPr>
          <w:spacing w:val="-5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24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mådu-cala-malaya-pavan</w:t>
      </w:r>
      <w:r>
        <w:rPr>
          <w:rFonts w:ascii="Book Antiqua" w:eastAsia="Book Antiqua" w:hAnsi="Book Antiqua" w:cs="Book Antiqua"/>
          <w:i/>
          <w:spacing w:val="9"/>
          <w:w w:val="101"/>
          <w:sz w:val="18"/>
          <w:szCs w:val="18"/>
        </w:rPr>
        <w:t>a</w:t>
      </w:r>
      <w:r>
        <w:rPr>
          <w:w w:val="101"/>
          <w:sz w:val="18"/>
          <w:szCs w:val="18"/>
        </w:rPr>
        <w:t>...........................................................</w:t>
      </w:r>
      <w:r>
        <w:rPr>
          <w:spacing w:val="-5"/>
          <w:w w:val="10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258 </w:t>
      </w:r>
      <w:r>
        <w:rPr>
          <w:rFonts w:ascii="Book Antiqua" w:eastAsia="Book Antiqua" w:hAnsi="Book Antiqua" w:cs="Book Antiqua"/>
          <w:i/>
          <w:sz w:val="18"/>
          <w:szCs w:val="18"/>
        </w:rPr>
        <w:t>mågamada-rasa-valitaà</w:t>
      </w:r>
      <w:r>
        <w:rPr>
          <w:rFonts w:ascii="Book Antiqua" w:eastAsia="Book Antiqua" w:hAnsi="Book Antiqua" w:cs="Book Antiqua"/>
          <w:i/>
          <w:spacing w:val="3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13"/>
          <w:sz w:val="18"/>
          <w:szCs w:val="18"/>
        </w:rPr>
        <w:t>lalitaà</w:t>
      </w:r>
      <w:r>
        <w:rPr>
          <w:rFonts w:ascii="Book Antiqua" w:eastAsia="Book Antiqua" w:hAnsi="Book Antiqua" w:cs="Book Antiqua"/>
          <w:i/>
          <w:spacing w:val="-11"/>
          <w:w w:val="11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291 </w:t>
      </w:r>
      <w:r>
        <w:rPr>
          <w:rFonts w:ascii="Book Antiqua" w:eastAsia="Book Antiqua" w:hAnsi="Book Antiqua" w:cs="Book Antiqua"/>
          <w:i/>
          <w:sz w:val="18"/>
          <w:szCs w:val="18"/>
        </w:rPr>
        <w:t>mågamada-saurabha-rabhasa</w:t>
      </w:r>
      <w:r>
        <w:rPr>
          <w:rFonts w:ascii="Book Antiqua" w:eastAsia="Book Antiqua" w:hAnsi="Book Antiqua" w:cs="Book Antiqua"/>
          <w:i/>
          <w:spacing w:val="-1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47</w:t>
      </w:r>
    </w:p>
    <w:p w14:paraId="4A7801E3" w14:textId="77777777" w:rsidR="00150366" w:rsidRDefault="00150366">
      <w:pPr>
        <w:spacing w:before="5" w:line="180" w:lineRule="exact"/>
        <w:rPr>
          <w:sz w:val="18"/>
          <w:szCs w:val="18"/>
        </w:rPr>
      </w:pPr>
    </w:p>
    <w:p w14:paraId="78ED4AD0" w14:textId="77777777" w:rsidR="00150366" w:rsidRDefault="00150366">
      <w:pPr>
        <w:spacing w:line="200" w:lineRule="exact"/>
      </w:pPr>
    </w:p>
    <w:p w14:paraId="425BF63D" w14:textId="77777777" w:rsidR="00150366" w:rsidRDefault="00000000">
      <w:pPr>
        <w:spacing w:before="32" w:line="263" w:lineRule="auto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mugdhe!</w:t>
      </w:r>
      <w:r>
        <w:rPr>
          <w:rFonts w:ascii="Book Antiqua" w:eastAsia="Book Antiqua" w:hAnsi="Book Antiqua" w:cs="Book Antiqua"/>
          <w:i/>
          <w:spacing w:val="-5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madhu-mathanam</w:t>
      </w:r>
      <w:r>
        <w:rPr>
          <w:rFonts w:ascii="Book Antiqua" w:eastAsia="Book Antiqua" w:hAnsi="Book Antiqua" w:cs="Book Antiqua"/>
          <w:i/>
          <w:spacing w:val="3"/>
          <w:w w:val="9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246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mugdhe</w:t>
      </w:r>
      <w:r>
        <w:rPr>
          <w:rFonts w:ascii="Book Antiqua" w:eastAsia="Book Antiqua" w:hAnsi="Book Antiqua" w:cs="Book Antiqua"/>
          <w:i/>
          <w:spacing w:val="2"/>
          <w:w w:val="9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vidhehi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may</w:t>
      </w:r>
      <w:r>
        <w:rPr>
          <w:rFonts w:ascii="Book Antiqua" w:eastAsia="Book Antiqua" w:hAnsi="Book Antiqua" w:cs="Book Antiqua"/>
          <w:i/>
          <w:spacing w:val="15"/>
          <w:w w:val="102"/>
          <w:sz w:val="18"/>
          <w:szCs w:val="18"/>
        </w:rPr>
        <w:t>i</w:t>
      </w:r>
      <w:r>
        <w:rPr>
          <w:w w:val="102"/>
          <w:sz w:val="18"/>
          <w:szCs w:val="18"/>
        </w:rPr>
        <w:t>...................................................................</w:t>
      </w:r>
      <w:r>
        <w:rPr>
          <w:spacing w:val="-1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236 </w:t>
      </w:r>
      <w:r>
        <w:rPr>
          <w:rFonts w:ascii="Book Antiqua" w:eastAsia="Book Antiqua" w:hAnsi="Book Antiqua" w:cs="Book Antiqua"/>
          <w:i/>
          <w:w w:val="94"/>
          <w:sz w:val="18"/>
          <w:szCs w:val="18"/>
        </w:rPr>
        <w:t>muhur</w:t>
      </w:r>
      <w:r>
        <w:rPr>
          <w:rFonts w:ascii="Book Antiqua" w:eastAsia="Book Antiqua" w:hAnsi="Book Antiqua" w:cs="Book Antiqua"/>
          <w:i/>
          <w:spacing w:val="3"/>
          <w:w w:val="9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avalokita-maëòana-lélä</w:t>
      </w:r>
      <w:r>
        <w:rPr>
          <w:rFonts w:ascii="Book Antiqua" w:eastAsia="Book Antiqua" w:hAnsi="Book Antiqua" w:cs="Book Antiqua"/>
          <w:i/>
          <w:spacing w:val="2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157 </w:t>
      </w:r>
      <w:r>
        <w:rPr>
          <w:rFonts w:ascii="Book Antiqua" w:eastAsia="Book Antiqua" w:hAnsi="Book Antiqua" w:cs="Book Antiqua"/>
          <w:i/>
          <w:sz w:val="18"/>
          <w:szCs w:val="18"/>
        </w:rPr>
        <w:t>mukharam adhéraà</w:t>
      </w:r>
      <w:r>
        <w:rPr>
          <w:rFonts w:ascii="Book Antiqua" w:eastAsia="Book Antiqua" w:hAnsi="Book Antiqua" w:cs="Book Antiqua"/>
          <w:i/>
          <w:spacing w:val="3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tyaja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13"/>
          <w:sz w:val="18"/>
          <w:szCs w:val="18"/>
        </w:rPr>
        <w:t>maïjéraà</w:t>
      </w:r>
      <w:r>
        <w:rPr>
          <w:rFonts w:ascii="Book Antiqua" w:eastAsia="Book Antiqua" w:hAnsi="Book Antiqua" w:cs="Book Antiqua"/>
          <w:i/>
          <w:spacing w:val="-22"/>
          <w:w w:val="11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141</w:t>
      </w:r>
    </w:p>
    <w:p w14:paraId="5D02528F" w14:textId="77777777" w:rsidR="00150366" w:rsidRDefault="00150366">
      <w:pPr>
        <w:spacing w:before="10" w:line="180" w:lineRule="exact"/>
        <w:rPr>
          <w:sz w:val="18"/>
          <w:szCs w:val="18"/>
        </w:rPr>
      </w:pPr>
    </w:p>
    <w:p w14:paraId="3D260DF8" w14:textId="77777777" w:rsidR="00150366" w:rsidRDefault="00000000">
      <w:pPr>
        <w:ind w:left="120" w:right="4902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N</w:t>
      </w:r>
    </w:p>
    <w:p w14:paraId="77F2AAA6" w14:textId="77777777" w:rsidR="00150366" w:rsidRDefault="00000000">
      <w:pPr>
        <w:spacing w:before="8" w:line="263" w:lineRule="auto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sz w:val="18"/>
          <w:szCs w:val="18"/>
        </w:rPr>
        <w:t>näma-sametaà</w:t>
      </w:r>
      <w:r>
        <w:rPr>
          <w:rFonts w:ascii="Book Antiqua" w:eastAsia="Book Antiqua" w:hAnsi="Book Antiqua" w:cs="Book Antiqua"/>
          <w:i/>
          <w:spacing w:val="1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4"/>
          <w:sz w:val="18"/>
          <w:szCs w:val="18"/>
        </w:rPr>
        <w:t>kåta-saìketa</w:t>
      </w:r>
      <w:r>
        <w:rPr>
          <w:rFonts w:ascii="Book Antiqua" w:eastAsia="Book Antiqua" w:hAnsi="Book Antiqua" w:cs="Book Antiqua"/>
          <w:i/>
          <w:spacing w:val="18"/>
          <w:w w:val="104"/>
          <w:sz w:val="18"/>
          <w:szCs w:val="18"/>
        </w:rPr>
        <w:t>à</w:t>
      </w:r>
      <w:r>
        <w:rPr>
          <w:w w:val="104"/>
          <w:sz w:val="18"/>
          <w:szCs w:val="18"/>
        </w:rPr>
        <w:t xml:space="preserve">..................................................... 140 </w:t>
      </w:r>
      <w:r>
        <w:rPr>
          <w:rFonts w:ascii="Book Antiqua" w:eastAsia="Book Antiqua" w:hAnsi="Book Antiqua" w:cs="Book Antiqua"/>
          <w:i/>
          <w:sz w:val="18"/>
          <w:szCs w:val="18"/>
        </w:rPr>
        <w:t>nätha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hare!</w:t>
      </w:r>
      <w:r>
        <w:rPr>
          <w:rFonts w:ascii="Book Antiqua" w:eastAsia="Book Antiqua" w:hAnsi="Book Antiqua" w:cs="Book Antiqua"/>
          <w:i/>
          <w:spacing w:val="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3"/>
          <w:sz w:val="18"/>
          <w:szCs w:val="18"/>
        </w:rPr>
        <w:t>sédati</w:t>
      </w:r>
      <w:r>
        <w:rPr>
          <w:rFonts w:ascii="Book Antiqua" w:eastAsia="Book Antiqua" w:hAnsi="Book Antiqua" w:cs="Book Antiqua"/>
          <w:i/>
          <w:spacing w:val="3"/>
          <w:w w:val="9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rädhä</w:t>
      </w:r>
      <w:r>
        <w:rPr>
          <w:rFonts w:ascii="Book Antiqua" w:eastAsia="Book Antiqua" w:hAnsi="Book Antiqua" w:cs="Book Antiqua"/>
          <w:i/>
          <w:spacing w:val="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väsa-gåhe</w:t>
      </w:r>
      <w:r>
        <w:rPr>
          <w:rFonts w:ascii="Book Antiqua" w:eastAsia="Book Antiqua" w:hAnsi="Book Antiqua" w:cs="Book Antiqua"/>
          <w:i/>
          <w:spacing w:val="-5"/>
          <w:w w:val="9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156 </w:t>
      </w:r>
      <w:r>
        <w:rPr>
          <w:rFonts w:ascii="Book Antiqua" w:eastAsia="Book Antiqua" w:hAnsi="Book Antiqua" w:cs="Book Antiqua"/>
          <w:i/>
          <w:sz w:val="18"/>
          <w:szCs w:val="18"/>
        </w:rPr>
        <w:t>nava-bhavad-açoka-dala-çayana-säre</w:t>
      </w:r>
      <w:r>
        <w:rPr>
          <w:rFonts w:ascii="Book Antiqua" w:eastAsia="Book Antiqua" w:hAnsi="Book Antiqua" w:cs="Book Antiqua"/>
          <w:i/>
          <w:spacing w:val="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257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nayana-kuraìga-taraìga-vikäs</w:t>
      </w:r>
      <w:r>
        <w:rPr>
          <w:rFonts w:ascii="Book Antiqua" w:eastAsia="Book Antiqua" w:hAnsi="Book Antiqua" w:cs="Book Antiqua"/>
          <w:i/>
          <w:spacing w:val="12"/>
          <w:w w:val="103"/>
          <w:sz w:val="18"/>
          <w:szCs w:val="18"/>
        </w:rPr>
        <w:t>a</w:t>
      </w:r>
      <w:r>
        <w:rPr>
          <w:w w:val="103"/>
          <w:sz w:val="18"/>
          <w:szCs w:val="18"/>
        </w:rPr>
        <w:t xml:space="preserve">.................................................. 290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nayana-viñayam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api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kisalaya-talpa</w:t>
      </w:r>
      <w:r>
        <w:rPr>
          <w:rFonts w:ascii="Book Antiqua" w:eastAsia="Book Antiqua" w:hAnsi="Book Antiqua" w:cs="Book Antiqua"/>
          <w:i/>
          <w:spacing w:val="9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...........................................</w:t>
      </w:r>
      <w:r>
        <w:rPr>
          <w:spacing w:val="-12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123 </w:t>
      </w:r>
      <w:r>
        <w:rPr>
          <w:rFonts w:ascii="Book Antiqua" w:eastAsia="Book Antiqua" w:hAnsi="Book Antiqua" w:cs="Book Antiqua"/>
          <w:i/>
          <w:sz w:val="18"/>
          <w:szCs w:val="18"/>
        </w:rPr>
        <w:t>näyätaù</w:t>
      </w:r>
      <w:r>
        <w:rPr>
          <w:rFonts w:ascii="Book Antiqua" w:eastAsia="Book Antiqua" w:hAnsi="Book Antiqua" w:cs="Book Antiqua"/>
          <w:i/>
          <w:spacing w:val="-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sakhi</w:t>
      </w:r>
      <w:r>
        <w:rPr>
          <w:rFonts w:ascii="Book Antiqua" w:eastAsia="Book Antiqua" w:hAnsi="Book Antiqua" w:cs="Book Antiqua"/>
          <w:i/>
          <w:spacing w:val="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nirdayo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yadi</w:t>
      </w:r>
      <w:r>
        <w:rPr>
          <w:rFonts w:ascii="Book Antiqua" w:eastAsia="Book Antiqua" w:hAnsi="Book Antiqua" w:cs="Book Antiqua"/>
          <w:i/>
          <w:spacing w:val="-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187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nibhåta-nikuïja-gåhaà 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gatay</w:t>
      </w:r>
      <w:r>
        <w:rPr>
          <w:rFonts w:ascii="Book Antiqua" w:eastAsia="Book Antiqua" w:hAnsi="Book Antiqua" w:cs="Book Antiqua"/>
          <w:i/>
          <w:spacing w:val="10"/>
          <w:w w:val="102"/>
          <w:sz w:val="18"/>
          <w:szCs w:val="18"/>
        </w:rPr>
        <w:t>ä</w:t>
      </w:r>
      <w:r>
        <w:rPr>
          <w:w w:val="102"/>
          <w:sz w:val="18"/>
          <w:szCs w:val="18"/>
        </w:rPr>
        <w:t>.......................................................</w:t>
      </w:r>
      <w:r>
        <w:rPr>
          <w:spacing w:val="-5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78 </w:t>
      </w:r>
      <w:r>
        <w:rPr>
          <w:rFonts w:ascii="Book Antiqua" w:eastAsia="Book Antiqua" w:hAnsi="Book Antiqua" w:cs="Book Antiqua"/>
          <w:i/>
          <w:sz w:val="18"/>
          <w:szCs w:val="18"/>
        </w:rPr>
        <w:t>nijagäda sä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yadunandane</w:t>
      </w:r>
      <w:r>
        <w:rPr>
          <w:rFonts w:ascii="Book Antiqua" w:eastAsia="Book Antiqua" w:hAnsi="Book Antiqua" w:cs="Book Antiqua"/>
          <w:i/>
          <w:spacing w:val="-9"/>
          <w:w w:val="9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kréòati</w:t>
      </w:r>
      <w:r>
        <w:rPr>
          <w:rFonts w:ascii="Book Antiqua" w:eastAsia="Book Antiqua" w:hAnsi="Book Antiqua" w:cs="Book Antiqua"/>
          <w:i/>
          <w:spacing w:val="-9"/>
          <w:w w:val="9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288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 xml:space="preserve">néla-nalinäbham </w:t>
      </w:r>
      <w:r>
        <w:rPr>
          <w:rFonts w:ascii="Book Antiqua" w:eastAsia="Book Antiqua" w:hAnsi="Book Antiqua" w:cs="Book Antiqua"/>
          <w:i/>
          <w:sz w:val="18"/>
          <w:szCs w:val="18"/>
        </w:rPr>
        <w:t>api</w:t>
      </w:r>
      <w:r>
        <w:rPr>
          <w:rFonts w:ascii="Book Antiqua" w:eastAsia="Book Antiqua" w:hAnsi="Book Antiqua" w:cs="Book Antiqua"/>
          <w:i/>
          <w:spacing w:val="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tanv</w:t>
      </w:r>
      <w:r>
        <w:rPr>
          <w:rFonts w:ascii="Book Antiqua" w:eastAsia="Book Antiqua" w:hAnsi="Book Antiqua" w:cs="Book Antiqua"/>
          <w:i/>
          <w:spacing w:val="9"/>
          <w:w w:val="101"/>
          <w:sz w:val="18"/>
          <w:szCs w:val="18"/>
        </w:rPr>
        <w:t>i</w:t>
      </w:r>
      <w:r>
        <w:rPr>
          <w:w w:val="101"/>
          <w:sz w:val="18"/>
          <w:szCs w:val="18"/>
        </w:rPr>
        <w:t>............................................................</w:t>
      </w:r>
      <w:r>
        <w:rPr>
          <w:spacing w:val="7"/>
          <w:w w:val="10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231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nindasi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yajïa-vidher</w:t>
      </w:r>
      <w:r>
        <w:rPr>
          <w:rFonts w:ascii="Book Antiqua" w:eastAsia="Book Antiqua" w:hAnsi="Book Antiqua" w:cs="Book Antiqua"/>
          <w:i/>
          <w:spacing w:val="3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ahaha</w:t>
      </w:r>
      <w:r>
        <w:rPr>
          <w:rFonts w:ascii="Book Antiqua" w:eastAsia="Book Antiqua" w:hAnsi="Book Antiqua" w:cs="Book Antiqua"/>
          <w:i/>
          <w:spacing w:val="1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çruti-jätam</w:t>
      </w:r>
      <w:r>
        <w:rPr>
          <w:rFonts w:ascii="Book Antiqua" w:eastAsia="Book Antiqua" w:hAnsi="Book Antiqua" w:cs="Book Antiqua"/>
          <w:i/>
          <w:spacing w:val="-4"/>
          <w:w w:val="9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23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nindati</w:t>
      </w:r>
      <w:r>
        <w:rPr>
          <w:rFonts w:ascii="Book Antiqua" w:eastAsia="Book Antiqua" w:hAnsi="Book Antiqua" w:cs="Book Antiqua"/>
          <w:i/>
          <w:spacing w:val="2"/>
          <w:w w:val="9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candanam</w:t>
      </w:r>
      <w:r>
        <w:rPr>
          <w:rFonts w:ascii="Book Antiqua" w:eastAsia="Book Antiqua" w:hAnsi="Book Antiqua" w:cs="Book Antiqua"/>
          <w:i/>
          <w:spacing w:val="-1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indu-kiraëam</w:t>
      </w:r>
      <w:r>
        <w:rPr>
          <w:rFonts w:ascii="Book Antiqua" w:eastAsia="Book Antiqua" w:hAnsi="Book Antiqua" w:cs="Book Antiqua"/>
          <w:i/>
          <w:spacing w:val="-1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112</w:t>
      </w:r>
    </w:p>
    <w:p w14:paraId="33898E0D" w14:textId="77777777" w:rsidR="00150366" w:rsidRDefault="00150366">
      <w:pPr>
        <w:spacing w:line="180" w:lineRule="exact"/>
        <w:rPr>
          <w:sz w:val="19"/>
          <w:szCs w:val="19"/>
        </w:rPr>
      </w:pPr>
    </w:p>
    <w:p w14:paraId="3F1B6A5B" w14:textId="77777777" w:rsidR="00150366" w:rsidRDefault="00000000">
      <w:pPr>
        <w:ind w:left="120" w:right="4946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P</w:t>
      </w:r>
    </w:p>
    <w:p w14:paraId="19CBF289" w14:textId="77777777" w:rsidR="00150366" w:rsidRDefault="00000000">
      <w:pPr>
        <w:spacing w:before="8" w:line="263" w:lineRule="auto"/>
        <w:ind w:left="120" w:right="116"/>
        <w:jc w:val="both"/>
        <w:rPr>
          <w:sz w:val="18"/>
          <w:szCs w:val="18"/>
        </w:rPr>
        <w:sectPr w:rsidR="00150366">
          <w:pgSz w:w="6800" w:h="10200"/>
          <w:pgMar w:top="780" w:right="780" w:bottom="280" w:left="780" w:header="576" w:footer="0" w:gutter="0"/>
          <w:cols w:space="720"/>
        </w:sectPr>
      </w:pP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padmä-payodhara-taöé-parirambha-lagna</w:t>
      </w:r>
      <w:r>
        <w:rPr>
          <w:rFonts w:ascii="Book Antiqua" w:eastAsia="Book Antiqua" w:hAnsi="Book Antiqua" w:cs="Book Antiqua"/>
          <w:i/>
          <w:spacing w:val="-27"/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......................................</w:t>
      </w:r>
      <w:r>
        <w:rPr>
          <w:spacing w:val="3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37 </w:t>
      </w:r>
      <w:r>
        <w:rPr>
          <w:rFonts w:ascii="Book Antiqua" w:eastAsia="Book Antiqua" w:hAnsi="Book Antiqua" w:cs="Book Antiqua"/>
          <w:i/>
          <w:sz w:val="18"/>
          <w:szCs w:val="18"/>
        </w:rPr>
        <w:t>päëau</w:t>
      </w:r>
      <w:r>
        <w:rPr>
          <w:rFonts w:ascii="Book Antiqua" w:eastAsia="Book Antiqua" w:hAnsi="Book Antiqua" w:cs="Book Antiqua"/>
          <w:i/>
          <w:spacing w:val="1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mä kuru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cüta-säyaka</w:t>
      </w:r>
      <w:r>
        <w:rPr>
          <w:rFonts w:ascii="Book Antiqua" w:eastAsia="Book Antiqua" w:hAnsi="Book Antiqua" w:cs="Book Antiqua"/>
          <w:i/>
          <w:spacing w:val="10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......................................................</w:t>
      </w:r>
      <w:r>
        <w:rPr>
          <w:spacing w:val="-16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102 </w:t>
      </w:r>
      <w:r>
        <w:rPr>
          <w:rFonts w:ascii="Book Antiqua" w:eastAsia="Book Antiqua" w:hAnsi="Book Antiqua" w:cs="Book Antiqua"/>
          <w:i/>
          <w:sz w:val="18"/>
          <w:szCs w:val="18"/>
        </w:rPr>
        <w:t>parihara</w:t>
      </w:r>
      <w:r>
        <w:rPr>
          <w:rFonts w:ascii="Book Antiqua" w:eastAsia="Book Antiqua" w:hAnsi="Book Antiqua" w:cs="Book Antiqua"/>
          <w:i/>
          <w:spacing w:val="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kåtätaìke 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25"/>
          <w:sz w:val="18"/>
          <w:szCs w:val="18"/>
        </w:rPr>
        <w:t>çaìkäà</w:t>
      </w:r>
      <w:r>
        <w:rPr>
          <w:rFonts w:ascii="Book Antiqua" w:eastAsia="Book Antiqua" w:hAnsi="Book Antiqua" w:cs="Book Antiqua"/>
          <w:i/>
          <w:spacing w:val="-14"/>
          <w:w w:val="12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235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paryaìké-kåta-näga-näyak</w:t>
      </w:r>
      <w:r>
        <w:rPr>
          <w:rFonts w:ascii="Book Antiqua" w:eastAsia="Book Antiqua" w:hAnsi="Book Antiqua" w:cs="Book Antiqua"/>
          <w:i/>
          <w:spacing w:val="6"/>
          <w:w w:val="102"/>
          <w:sz w:val="18"/>
          <w:szCs w:val="18"/>
        </w:rPr>
        <w:t>a</w:t>
      </w:r>
      <w:r>
        <w:rPr>
          <w:w w:val="102"/>
          <w:sz w:val="18"/>
          <w:szCs w:val="18"/>
        </w:rPr>
        <w:t xml:space="preserve">......................................................... </w:t>
      </w:r>
      <w:r>
        <w:rPr>
          <w:w w:val="103"/>
          <w:sz w:val="18"/>
          <w:szCs w:val="18"/>
        </w:rPr>
        <w:t xml:space="preserve">299 </w:t>
      </w:r>
      <w:r>
        <w:rPr>
          <w:rFonts w:ascii="Book Antiqua" w:eastAsia="Book Antiqua" w:hAnsi="Book Antiqua" w:cs="Book Antiqua"/>
          <w:i/>
          <w:sz w:val="18"/>
          <w:szCs w:val="18"/>
        </w:rPr>
        <w:t>paçyati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diçi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diçi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rahasi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bhavantam</w:t>
      </w:r>
      <w:r>
        <w:rPr>
          <w:rFonts w:ascii="Book Antiqua" w:eastAsia="Book Antiqua" w:hAnsi="Book Antiqua" w:cs="Book Antiqua"/>
          <w:i/>
          <w:spacing w:val="-16"/>
          <w:w w:val="9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156 </w:t>
      </w:r>
      <w:r>
        <w:rPr>
          <w:rFonts w:ascii="Book Antiqua" w:eastAsia="Book Antiqua" w:hAnsi="Book Antiqua" w:cs="Book Antiqua"/>
          <w:i/>
          <w:sz w:val="18"/>
          <w:szCs w:val="18"/>
        </w:rPr>
        <w:t>patati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patatre vicalati</w:t>
      </w:r>
      <w:r>
        <w:rPr>
          <w:rFonts w:ascii="Book Antiqua" w:eastAsia="Book Antiqua" w:hAnsi="Book Antiqua" w:cs="Book Antiqua"/>
          <w:i/>
          <w:spacing w:val="-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patre</w:t>
      </w:r>
      <w:r>
        <w:rPr>
          <w:rFonts w:ascii="Book Antiqua" w:eastAsia="Book Antiqua" w:hAnsi="Book Antiqua" w:cs="Book Antiqua"/>
          <w:i/>
          <w:spacing w:val="-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140 </w:t>
      </w:r>
      <w:r>
        <w:rPr>
          <w:rFonts w:ascii="Book Antiqua" w:eastAsia="Book Antiqua" w:hAnsi="Book Antiqua" w:cs="Book Antiqua"/>
          <w:i/>
          <w:sz w:val="18"/>
          <w:szCs w:val="18"/>
        </w:rPr>
        <w:t>péna-payodhara-bhära-bhareëa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57 </w:t>
      </w:r>
      <w:r>
        <w:rPr>
          <w:rFonts w:ascii="Book Antiqua" w:eastAsia="Book Antiqua" w:hAnsi="Book Antiqua" w:cs="Book Antiqua"/>
          <w:i/>
          <w:sz w:val="18"/>
          <w:szCs w:val="18"/>
        </w:rPr>
        <w:t>pralaya-payodhi-jale</w:t>
      </w:r>
      <w:r>
        <w:rPr>
          <w:rFonts w:ascii="Book Antiqua" w:eastAsia="Book Antiqua" w:hAnsi="Book Antiqua" w:cs="Book Antiqua"/>
          <w:i/>
          <w:spacing w:val="1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dhåtavän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asi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vedam</w:t>
      </w:r>
      <w:r>
        <w:rPr>
          <w:rFonts w:ascii="Book Antiqua" w:eastAsia="Book Antiqua" w:hAnsi="Book Antiqua" w:cs="Book Antiqua"/>
          <w:i/>
          <w:spacing w:val="-4"/>
          <w:w w:val="97"/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......................................</w:t>
      </w:r>
      <w:r>
        <w:rPr>
          <w:spacing w:val="3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14 </w:t>
      </w:r>
      <w:r>
        <w:rPr>
          <w:rFonts w:ascii="Book Antiqua" w:eastAsia="Book Antiqua" w:hAnsi="Book Antiqua" w:cs="Book Antiqua"/>
          <w:i/>
          <w:sz w:val="18"/>
          <w:szCs w:val="18"/>
        </w:rPr>
        <w:t>prasarati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çaçadhara-bimb</w:t>
      </w:r>
      <w:r>
        <w:rPr>
          <w:rFonts w:ascii="Book Antiqua" w:eastAsia="Book Antiqua" w:hAnsi="Book Antiqua" w:cs="Book Antiqua"/>
          <w:i/>
          <w:spacing w:val="1"/>
          <w:w w:val="102"/>
          <w:sz w:val="18"/>
          <w:szCs w:val="18"/>
        </w:rPr>
        <w:t>e</w:t>
      </w:r>
      <w:r>
        <w:rPr>
          <w:w w:val="102"/>
          <w:sz w:val="18"/>
          <w:szCs w:val="18"/>
        </w:rPr>
        <w:t>...........................................................</w:t>
      </w:r>
      <w:r>
        <w:rPr>
          <w:spacing w:val="-17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166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prätar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néla-nicolam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acyutam</w:t>
      </w:r>
      <w:r>
        <w:rPr>
          <w:rFonts w:ascii="Book Antiqua" w:eastAsia="Book Antiqua" w:hAnsi="Book Antiqua" w:cs="Book Antiqua"/>
          <w:i/>
          <w:spacing w:val="5"/>
          <w:w w:val="9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199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prathama-samägama-lajjitay</w:t>
      </w:r>
      <w:r>
        <w:rPr>
          <w:rFonts w:ascii="Book Antiqua" w:eastAsia="Book Antiqua" w:hAnsi="Book Antiqua" w:cs="Book Antiqua"/>
          <w:i/>
          <w:spacing w:val="15"/>
          <w:w w:val="101"/>
          <w:sz w:val="18"/>
          <w:szCs w:val="18"/>
        </w:rPr>
        <w:t>ä</w:t>
      </w:r>
      <w:r>
        <w:rPr>
          <w:w w:val="101"/>
          <w:sz w:val="18"/>
          <w:szCs w:val="18"/>
        </w:rPr>
        <w:t xml:space="preserve">....................................................... </w:t>
      </w:r>
      <w:r>
        <w:rPr>
          <w:w w:val="103"/>
          <w:sz w:val="18"/>
          <w:szCs w:val="18"/>
        </w:rPr>
        <w:t xml:space="preserve">81 </w:t>
      </w:r>
      <w:r>
        <w:rPr>
          <w:rFonts w:ascii="Book Antiqua" w:eastAsia="Book Antiqua" w:hAnsi="Book Antiqua" w:cs="Book Antiqua"/>
          <w:i/>
          <w:sz w:val="18"/>
          <w:szCs w:val="18"/>
        </w:rPr>
        <w:t>prati-padam</w:t>
      </w:r>
      <w:r>
        <w:rPr>
          <w:rFonts w:ascii="Book Antiqua" w:eastAsia="Book Antiqua" w:hAnsi="Book Antiqua" w:cs="Book Antiqua"/>
          <w:i/>
          <w:spacing w:val="-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idam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api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nigadat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>i</w:t>
      </w:r>
      <w:r>
        <w:rPr>
          <w:sz w:val="18"/>
          <w:szCs w:val="18"/>
        </w:rPr>
        <w:t>.....................................................</w:t>
      </w:r>
      <w:r>
        <w:rPr>
          <w:spacing w:val="3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116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 xml:space="preserve">pratyühaù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pulakäìkureë</w:t>
      </w:r>
      <w:r>
        <w:rPr>
          <w:rFonts w:ascii="Book Antiqua" w:eastAsia="Book Antiqua" w:hAnsi="Book Antiqua" w:cs="Book Antiqua"/>
          <w:i/>
          <w:spacing w:val="1"/>
          <w:w w:val="103"/>
          <w:sz w:val="18"/>
          <w:szCs w:val="18"/>
        </w:rPr>
        <w:t>a</w:t>
      </w:r>
      <w:r>
        <w:rPr>
          <w:w w:val="103"/>
          <w:sz w:val="18"/>
          <w:szCs w:val="18"/>
        </w:rPr>
        <w:t>............................................................</w:t>
      </w:r>
      <w:r>
        <w:rPr>
          <w:spacing w:val="28"/>
          <w:w w:val="10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281 </w:t>
      </w:r>
      <w:r>
        <w:rPr>
          <w:rFonts w:ascii="Book Antiqua" w:eastAsia="Book Antiqua" w:hAnsi="Book Antiqua" w:cs="Book Antiqua"/>
          <w:i/>
          <w:sz w:val="18"/>
          <w:szCs w:val="18"/>
        </w:rPr>
        <w:t>praviça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rädhe!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mädhava-samépam</w:t>
      </w:r>
      <w:r>
        <w:rPr>
          <w:rFonts w:ascii="Book Antiqua" w:eastAsia="Book Antiqua" w:hAnsi="Book Antiqua" w:cs="Book Antiqua"/>
          <w:i/>
          <w:spacing w:val="1"/>
          <w:w w:val="9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iha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257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priya-parirambhaëa-rabhas</w:t>
      </w:r>
      <w:r>
        <w:rPr>
          <w:rFonts w:ascii="Book Antiqua" w:eastAsia="Book Antiqua" w:hAnsi="Book Antiqua" w:cs="Book Antiqua"/>
          <w:i/>
          <w:spacing w:val="9"/>
          <w:w w:val="102"/>
          <w:sz w:val="18"/>
          <w:szCs w:val="18"/>
        </w:rPr>
        <w:t>a</w:t>
      </w:r>
      <w:r>
        <w:rPr>
          <w:w w:val="102"/>
          <w:sz w:val="18"/>
          <w:szCs w:val="18"/>
        </w:rPr>
        <w:t>.......................................................</w:t>
      </w:r>
      <w:r>
        <w:rPr>
          <w:spacing w:val="5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278</w:t>
      </w:r>
    </w:p>
    <w:p w14:paraId="40244491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4A673D80" w14:textId="77777777" w:rsidR="00150366" w:rsidRDefault="00150366">
      <w:pPr>
        <w:spacing w:line="200" w:lineRule="exact"/>
      </w:pPr>
    </w:p>
    <w:p w14:paraId="75AF34A2" w14:textId="77777777" w:rsidR="00150366" w:rsidRDefault="00000000">
      <w:pPr>
        <w:spacing w:before="32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sz w:val="18"/>
          <w:szCs w:val="18"/>
        </w:rPr>
        <w:t xml:space="preserve">priye!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cäruçéle!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muïca</w:t>
      </w:r>
      <w:r>
        <w:rPr>
          <w:rFonts w:ascii="Book Antiqua" w:eastAsia="Book Antiqua" w:hAnsi="Book Antiqua" w:cs="Book Antiqua"/>
          <w:i/>
          <w:spacing w:val="2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mayi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mänam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anidäna</w:t>
      </w:r>
      <w:r>
        <w:rPr>
          <w:rFonts w:ascii="Book Antiqua" w:eastAsia="Book Antiqua" w:hAnsi="Book Antiqua" w:cs="Book Antiqua"/>
          <w:i/>
          <w:spacing w:val="9"/>
          <w:w w:val="103"/>
          <w:sz w:val="18"/>
          <w:szCs w:val="18"/>
        </w:rPr>
        <w:t>à</w:t>
      </w:r>
      <w:r>
        <w:rPr>
          <w:w w:val="103"/>
          <w:sz w:val="18"/>
          <w:szCs w:val="18"/>
        </w:rPr>
        <w:t>............................</w:t>
      </w:r>
      <w:r>
        <w:rPr>
          <w:spacing w:val="6"/>
          <w:w w:val="10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228</w:t>
      </w:r>
    </w:p>
    <w:p w14:paraId="5D832296" w14:textId="77777777" w:rsidR="00150366" w:rsidRDefault="00000000">
      <w:pPr>
        <w:spacing w:before="21"/>
        <w:ind w:left="120" w:right="122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sz w:val="18"/>
          <w:szCs w:val="18"/>
        </w:rPr>
        <w:t>pürvaà</w:t>
      </w:r>
      <w:r>
        <w:rPr>
          <w:rFonts w:ascii="Book Antiqua" w:eastAsia="Book Antiqua" w:hAnsi="Book Antiqua" w:cs="Book Antiqua"/>
          <w:i/>
          <w:spacing w:val="3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yatra samaà 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tvayä</w:t>
      </w:r>
      <w:r>
        <w:rPr>
          <w:rFonts w:ascii="Book Antiqua" w:eastAsia="Book Antiqua" w:hAnsi="Book Antiqua" w:cs="Book Antiqua"/>
          <w:i/>
          <w:spacing w:val="-1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137</w:t>
      </w:r>
    </w:p>
    <w:p w14:paraId="0AD2B886" w14:textId="77777777" w:rsidR="00150366" w:rsidRDefault="00150366">
      <w:pPr>
        <w:spacing w:before="10" w:line="200" w:lineRule="exact"/>
      </w:pPr>
    </w:p>
    <w:p w14:paraId="50FDB2F6" w14:textId="77777777" w:rsidR="00150366" w:rsidRDefault="00000000">
      <w:pPr>
        <w:ind w:left="120" w:right="4932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R</w:t>
      </w:r>
    </w:p>
    <w:p w14:paraId="2FC76FBE" w14:textId="77777777" w:rsidR="00150366" w:rsidRDefault="00000000">
      <w:pPr>
        <w:spacing w:before="8" w:line="263" w:lineRule="auto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sz w:val="18"/>
          <w:szCs w:val="18"/>
        </w:rPr>
        <w:t>racaya</w:t>
      </w:r>
      <w:r>
        <w:rPr>
          <w:rFonts w:ascii="Book Antiqua" w:eastAsia="Book Antiqua" w:hAnsi="Book Antiqua" w:cs="Book Antiqua"/>
          <w:i/>
          <w:spacing w:val="1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kucayoù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patra</w:t>
      </w:r>
      <w:r>
        <w:rPr>
          <w:spacing w:val="16"/>
          <w:w w:val="183"/>
          <w:sz w:val="18"/>
          <w:szCs w:val="18"/>
        </w:rPr>
        <w:t>à</w:t>
      </w:r>
      <w:r>
        <w:rPr>
          <w:w w:val="103"/>
          <w:sz w:val="18"/>
          <w:szCs w:val="18"/>
        </w:rPr>
        <w:t>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294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rädhä-mugdha-mukhäravinda-madhupa</w:t>
      </w:r>
      <w:r>
        <w:rPr>
          <w:rFonts w:ascii="Book Antiqua" w:eastAsia="Book Antiqua" w:hAnsi="Book Antiqua" w:cs="Book Antiqua"/>
          <w:i/>
          <w:spacing w:val="1"/>
          <w:w w:val="99"/>
          <w:sz w:val="18"/>
          <w:szCs w:val="18"/>
        </w:rPr>
        <w:t>s</w:t>
      </w:r>
      <w:r>
        <w:rPr>
          <w:w w:val="99"/>
          <w:sz w:val="18"/>
          <w:szCs w:val="18"/>
        </w:rPr>
        <w:t xml:space="preserve">..................................... </w:t>
      </w:r>
      <w:r>
        <w:rPr>
          <w:w w:val="103"/>
          <w:sz w:val="18"/>
          <w:szCs w:val="18"/>
        </w:rPr>
        <w:t xml:space="preserve">151 </w:t>
      </w:r>
      <w:r>
        <w:rPr>
          <w:rFonts w:ascii="Book Antiqua" w:eastAsia="Book Antiqua" w:hAnsi="Book Antiqua" w:cs="Book Antiqua"/>
          <w:i/>
          <w:sz w:val="18"/>
          <w:szCs w:val="18"/>
        </w:rPr>
        <w:t>rädhä-vadana-vilokana-vikasita</w:t>
      </w:r>
      <w:r>
        <w:rPr>
          <w:rFonts w:ascii="Book Antiqua" w:eastAsia="Book Antiqua" w:hAnsi="Book Antiqua" w:cs="Book Antiqua"/>
          <w:i/>
          <w:spacing w:val="-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263 </w:t>
      </w:r>
      <w:r>
        <w:rPr>
          <w:rFonts w:ascii="Book Antiqua" w:eastAsia="Book Antiqua" w:hAnsi="Book Antiqua" w:cs="Book Antiqua"/>
          <w:i/>
          <w:sz w:val="18"/>
          <w:szCs w:val="18"/>
        </w:rPr>
        <w:t>rädhikä</w:t>
      </w:r>
      <w:r>
        <w:rPr>
          <w:rFonts w:ascii="Book Antiqua" w:eastAsia="Book Antiqua" w:hAnsi="Book Antiqua" w:cs="Book Antiqua"/>
          <w:i/>
          <w:spacing w:val="1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virahe tava</w:t>
      </w:r>
      <w:r>
        <w:rPr>
          <w:rFonts w:ascii="Book Antiqua" w:eastAsia="Book Antiqua" w:hAnsi="Book Antiqua" w:cs="Book Antiqua"/>
          <w:i/>
          <w:spacing w:val="-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keçava</w:t>
      </w:r>
      <w:r>
        <w:rPr>
          <w:rFonts w:ascii="Book Antiqua" w:eastAsia="Book Antiqua" w:hAnsi="Book Antiqua" w:cs="Book Antiqua"/>
          <w:i/>
          <w:spacing w:val="-1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120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rajani-janita-guru-jägara</w:t>
      </w:r>
      <w:r>
        <w:rPr>
          <w:rFonts w:ascii="Book Antiqua" w:eastAsia="Book Antiqua" w:hAnsi="Book Antiqua" w:cs="Book Antiqua"/>
          <w:i/>
          <w:spacing w:val="-6"/>
          <w:w w:val="9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204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ramate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yamunä-pulina-vane</w:t>
      </w:r>
      <w:r>
        <w:rPr>
          <w:rFonts w:ascii="Book Antiqua" w:eastAsia="Book Antiqua" w:hAnsi="Book Antiqua" w:cs="Book Antiqua"/>
          <w:i/>
          <w:spacing w:val="-17"/>
          <w:w w:val="9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180 </w:t>
      </w:r>
      <w:r>
        <w:rPr>
          <w:rFonts w:ascii="Book Antiqua" w:eastAsia="Book Antiqua" w:hAnsi="Book Antiqua" w:cs="Book Antiqua"/>
          <w:i/>
          <w:sz w:val="18"/>
          <w:szCs w:val="18"/>
        </w:rPr>
        <w:t>ramayati subhåçaà</w:t>
      </w:r>
      <w:r>
        <w:rPr>
          <w:rFonts w:ascii="Book Antiqua" w:eastAsia="Book Antiqua" w:hAnsi="Book Antiqua" w:cs="Book Antiqua"/>
          <w:i/>
          <w:spacing w:val="2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käm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api</w:t>
      </w:r>
      <w:r>
        <w:rPr>
          <w:rFonts w:ascii="Book Antiqua" w:eastAsia="Book Antiqua" w:hAnsi="Book Antiqua" w:cs="Book Antiqua"/>
          <w:i/>
          <w:spacing w:val="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186 </w:t>
      </w:r>
      <w:r>
        <w:rPr>
          <w:rFonts w:ascii="Book Antiqua" w:eastAsia="Book Antiqua" w:hAnsi="Book Antiqua" w:cs="Book Antiqua"/>
          <w:i/>
          <w:sz w:val="18"/>
          <w:szCs w:val="18"/>
        </w:rPr>
        <w:t>räse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harim iha</w:t>
      </w:r>
      <w:r>
        <w:rPr>
          <w:rFonts w:ascii="Book Antiqua" w:eastAsia="Book Antiqua" w:hAnsi="Book Antiqua" w:cs="Book Antiqua"/>
          <w:i/>
          <w:spacing w:val="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vihita-viläsaà</w:t>
      </w:r>
      <w:r>
        <w:rPr>
          <w:rFonts w:ascii="Book Antiqua" w:eastAsia="Book Antiqua" w:hAnsi="Book Antiqua" w:cs="Book Antiqua"/>
          <w:i/>
          <w:spacing w:val="2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71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räsolläsa-bhareëa 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vibhrama-bhåtäm</w:t>
      </w:r>
      <w:r>
        <w:rPr>
          <w:rFonts w:ascii="Book Antiqua" w:eastAsia="Book Antiqua" w:hAnsi="Book Antiqua" w:cs="Book Antiqua"/>
          <w:i/>
          <w:spacing w:val="-2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66 </w:t>
      </w:r>
      <w:r>
        <w:rPr>
          <w:rFonts w:ascii="Book Antiqua" w:eastAsia="Book Antiqua" w:hAnsi="Book Antiqua" w:cs="Book Antiqua"/>
          <w:i/>
          <w:sz w:val="18"/>
          <w:szCs w:val="18"/>
        </w:rPr>
        <w:t>rati-gåha-jaghane</w:t>
      </w:r>
      <w:r>
        <w:rPr>
          <w:rFonts w:ascii="Book Antiqua" w:eastAsia="Book Antiqua" w:hAnsi="Book Antiqua" w:cs="Book Antiqua"/>
          <w:i/>
          <w:spacing w:val="-1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vipuläpaghane</w:t>
      </w:r>
      <w:r>
        <w:rPr>
          <w:rFonts w:ascii="Book Antiqua" w:eastAsia="Book Antiqua" w:hAnsi="Book Antiqua" w:cs="Book Antiqua"/>
          <w:i/>
          <w:spacing w:val="-2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184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rati-sukha-samaya-rasälasay</w:t>
      </w:r>
      <w:r>
        <w:rPr>
          <w:rFonts w:ascii="Book Antiqua" w:eastAsia="Book Antiqua" w:hAnsi="Book Antiqua" w:cs="Book Antiqua"/>
          <w:i/>
          <w:spacing w:val="9"/>
          <w:w w:val="102"/>
          <w:sz w:val="18"/>
          <w:szCs w:val="18"/>
        </w:rPr>
        <w:t>ä</w:t>
      </w:r>
      <w:r>
        <w:rPr>
          <w:w w:val="102"/>
          <w:sz w:val="18"/>
          <w:szCs w:val="18"/>
        </w:rPr>
        <w:t>.......................................................</w:t>
      </w:r>
      <w:r>
        <w:rPr>
          <w:spacing w:val="-17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85 </w:t>
      </w:r>
      <w:r>
        <w:rPr>
          <w:rFonts w:ascii="Book Antiqua" w:eastAsia="Book Antiqua" w:hAnsi="Book Antiqua" w:cs="Book Antiqua"/>
          <w:i/>
          <w:sz w:val="18"/>
          <w:szCs w:val="18"/>
        </w:rPr>
        <w:t>rati-sukha-säre gatam</w:t>
      </w:r>
      <w:r>
        <w:rPr>
          <w:rFonts w:ascii="Book Antiqua" w:eastAsia="Book Antiqua" w:hAnsi="Book Antiqua" w:cs="Book Antiqua"/>
          <w:i/>
          <w:spacing w:val="-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abhisär</w:t>
      </w:r>
      <w:r>
        <w:rPr>
          <w:rFonts w:ascii="Book Antiqua" w:eastAsia="Book Antiqua" w:hAnsi="Book Antiqua" w:cs="Book Antiqua"/>
          <w:i/>
          <w:spacing w:val="-1"/>
          <w:w w:val="102"/>
          <w:sz w:val="18"/>
          <w:szCs w:val="18"/>
        </w:rPr>
        <w:t>e</w:t>
      </w:r>
      <w:r>
        <w:rPr>
          <w:w w:val="102"/>
          <w:sz w:val="18"/>
          <w:szCs w:val="18"/>
        </w:rPr>
        <w:t>....................................................</w:t>
      </w:r>
      <w:r>
        <w:rPr>
          <w:spacing w:val="4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139 </w:t>
      </w:r>
      <w:r>
        <w:rPr>
          <w:rFonts w:ascii="Book Antiqua" w:eastAsia="Book Antiqua" w:hAnsi="Book Antiqua" w:cs="Book Antiqua"/>
          <w:i/>
          <w:sz w:val="18"/>
          <w:szCs w:val="18"/>
        </w:rPr>
        <w:t>ripur</w:t>
      </w:r>
      <w:r>
        <w:rPr>
          <w:rFonts w:ascii="Book Antiqua" w:eastAsia="Book Antiqua" w:hAnsi="Book Antiqua" w:cs="Book Antiqua"/>
          <w:i/>
          <w:spacing w:val="-1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iva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sakhé-saàväs</w:t>
      </w:r>
      <w:r>
        <w:rPr>
          <w:rFonts w:ascii="Book Antiqua" w:eastAsia="Book Antiqua" w:hAnsi="Book Antiqua" w:cs="Book Antiqua"/>
          <w:i/>
          <w:spacing w:val="6"/>
          <w:w w:val="103"/>
          <w:sz w:val="18"/>
          <w:szCs w:val="18"/>
        </w:rPr>
        <w:t>o</w:t>
      </w:r>
      <w:r>
        <w:rPr>
          <w:w w:val="103"/>
          <w:sz w:val="18"/>
          <w:szCs w:val="18"/>
        </w:rPr>
        <w:t>...............................................................</w:t>
      </w:r>
      <w:r>
        <w:rPr>
          <w:spacing w:val="-11"/>
          <w:w w:val="10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197</w:t>
      </w:r>
    </w:p>
    <w:p w14:paraId="1116A6D7" w14:textId="77777777" w:rsidR="00150366" w:rsidRDefault="00150366">
      <w:pPr>
        <w:spacing w:line="180" w:lineRule="exact"/>
        <w:rPr>
          <w:sz w:val="19"/>
          <w:szCs w:val="19"/>
        </w:rPr>
      </w:pPr>
    </w:p>
    <w:p w14:paraId="2D0B3F47" w14:textId="77777777" w:rsidR="00150366" w:rsidRDefault="00000000">
      <w:pPr>
        <w:ind w:left="120" w:right="4967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S</w:t>
      </w:r>
    </w:p>
    <w:p w14:paraId="238750F9" w14:textId="77777777" w:rsidR="00150366" w:rsidRDefault="00000000">
      <w:pPr>
        <w:spacing w:before="8" w:line="263" w:lineRule="auto"/>
        <w:ind w:left="120" w:right="116"/>
        <w:jc w:val="both"/>
        <w:rPr>
          <w:sz w:val="18"/>
          <w:szCs w:val="18"/>
        </w:rPr>
        <w:sectPr w:rsidR="00150366">
          <w:pgSz w:w="6800" w:h="10200"/>
          <w:pgMar w:top="760" w:right="780" w:bottom="280" w:left="780" w:header="576" w:footer="0" w:gutter="0"/>
          <w:cols w:space="720"/>
        </w:sectPr>
      </w:pPr>
      <w:r>
        <w:rPr>
          <w:rFonts w:ascii="Book Antiqua" w:eastAsia="Book Antiqua" w:hAnsi="Book Antiqua" w:cs="Book Antiqua"/>
          <w:i/>
          <w:w w:val="107"/>
          <w:sz w:val="18"/>
          <w:szCs w:val="18"/>
        </w:rPr>
        <w:t>sa-bhaya-cakitaà</w:t>
      </w:r>
      <w:r>
        <w:rPr>
          <w:rFonts w:ascii="Book Antiqua" w:eastAsia="Book Antiqua" w:hAnsi="Book Antiqua" w:cs="Book Antiqua"/>
          <w:i/>
          <w:spacing w:val="-3"/>
          <w:w w:val="10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vinyasyanté</w:t>
      </w:r>
      <w:r>
        <w:rPr>
          <w:rFonts w:ascii="Book Antiqua" w:eastAsia="Book Antiqua" w:hAnsi="Book Antiqua" w:cs="Book Antiqua"/>
          <w:i/>
          <w:spacing w:val="1"/>
          <w:w w:val="102"/>
          <w:sz w:val="18"/>
          <w:szCs w:val="18"/>
        </w:rPr>
        <w:t>à</w:t>
      </w:r>
      <w:r>
        <w:rPr>
          <w:w w:val="102"/>
          <w:sz w:val="18"/>
          <w:szCs w:val="18"/>
        </w:rPr>
        <w:t>...................................................</w:t>
      </w:r>
      <w:r>
        <w:rPr>
          <w:spacing w:val="-16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150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sädhvé</w:t>
      </w:r>
      <w:r>
        <w:rPr>
          <w:rFonts w:ascii="Book Antiqua" w:eastAsia="Book Antiqua" w:hAnsi="Book Antiqua" w:cs="Book Antiqua"/>
          <w:i/>
          <w:spacing w:val="-8"/>
          <w:w w:val="9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mädhvéka</w:t>
      </w:r>
      <w:r>
        <w:rPr>
          <w:rFonts w:ascii="Book Antiqua" w:eastAsia="Book Antiqua" w:hAnsi="Book Antiqua" w:cs="Book Antiqua"/>
          <w:i/>
          <w:spacing w:val="17"/>
          <w:w w:val="9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cintä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na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bhavati</w:t>
      </w:r>
      <w:r>
        <w:rPr>
          <w:rFonts w:ascii="Book Antiqua" w:eastAsia="Book Antiqua" w:hAnsi="Book Antiqua" w:cs="Book Antiqua"/>
          <w:i/>
          <w:spacing w:val="-2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296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sajala-jalada-samudaya-rucireë</w:t>
      </w:r>
      <w:r>
        <w:rPr>
          <w:rFonts w:ascii="Book Antiqua" w:eastAsia="Book Antiqua" w:hAnsi="Book Antiqua" w:cs="Book Antiqua"/>
          <w:i/>
          <w:spacing w:val="-1"/>
          <w:w w:val="102"/>
          <w:sz w:val="18"/>
          <w:szCs w:val="18"/>
        </w:rPr>
        <w:t>a</w:t>
      </w:r>
      <w:r>
        <w:rPr>
          <w:w w:val="102"/>
          <w:sz w:val="18"/>
          <w:szCs w:val="18"/>
        </w:rPr>
        <w:t xml:space="preserve">................................................. </w:t>
      </w:r>
      <w:r>
        <w:rPr>
          <w:w w:val="103"/>
          <w:sz w:val="18"/>
          <w:szCs w:val="18"/>
        </w:rPr>
        <w:t xml:space="preserve">193 </w:t>
      </w:r>
      <w:r>
        <w:rPr>
          <w:rFonts w:ascii="Book Antiqua" w:eastAsia="Book Antiqua" w:hAnsi="Book Antiqua" w:cs="Book Antiqua"/>
          <w:i/>
          <w:sz w:val="18"/>
          <w:szCs w:val="18"/>
        </w:rPr>
        <w:t>sajala-naliné-dala-çélita-çayan</w:t>
      </w:r>
      <w:r>
        <w:rPr>
          <w:rFonts w:ascii="Book Antiqua" w:eastAsia="Book Antiqua" w:hAnsi="Book Antiqua" w:cs="Book Antiqua"/>
          <w:i/>
          <w:spacing w:val="-1"/>
          <w:sz w:val="18"/>
          <w:szCs w:val="18"/>
        </w:rPr>
        <w:t>e</w:t>
      </w:r>
      <w:r>
        <w:rPr>
          <w:sz w:val="18"/>
          <w:szCs w:val="18"/>
        </w:rPr>
        <w:t xml:space="preserve">.................................................... </w:t>
      </w:r>
      <w:r>
        <w:rPr>
          <w:w w:val="103"/>
          <w:sz w:val="18"/>
          <w:szCs w:val="18"/>
        </w:rPr>
        <w:t xml:space="preserve">220 </w:t>
      </w:r>
      <w:r>
        <w:rPr>
          <w:rFonts w:ascii="Book Antiqua" w:eastAsia="Book Antiqua" w:hAnsi="Book Antiqua" w:cs="Book Antiqua"/>
          <w:i/>
          <w:sz w:val="18"/>
          <w:szCs w:val="18"/>
        </w:rPr>
        <w:t>sakala-bhuvana-jana-vara-taruëena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194 </w:t>
      </w:r>
      <w:r>
        <w:rPr>
          <w:rFonts w:ascii="Book Antiqua" w:eastAsia="Book Antiqua" w:hAnsi="Book Antiqua" w:cs="Book Antiqua"/>
          <w:i/>
          <w:sz w:val="18"/>
          <w:szCs w:val="18"/>
        </w:rPr>
        <w:t>sakhi</w:t>
      </w:r>
      <w:r>
        <w:rPr>
          <w:rFonts w:ascii="Book Antiqua" w:eastAsia="Book Antiqua" w:hAnsi="Book Antiqua" w:cs="Book Antiqua"/>
          <w:i/>
          <w:spacing w:val="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he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keçi-mathanam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udäraà 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78 </w:t>
      </w:r>
      <w:r>
        <w:rPr>
          <w:rFonts w:ascii="Book Antiqua" w:eastAsia="Book Antiqua" w:hAnsi="Book Antiqua" w:cs="Book Antiqua"/>
          <w:i/>
          <w:sz w:val="18"/>
          <w:szCs w:val="18"/>
        </w:rPr>
        <w:t>sakhi!</w:t>
      </w:r>
      <w:r>
        <w:rPr>
          <w:rFonts w:ascii="Book Antiqua" w:eastAsia="Book Antiqua" w:hAnsi="Book Antiqua" w:cs="Book Antiqua"/>
          <w:i/>
          <w:spacing w:val="1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3"/>
          <w:sz w:val="18"/>
          <w:szCs w:val="18"/>
        </w:rPr>
        <w:t>sédati</w:t>
      </w:r>
      <w:r>
        <w:rPr>
          <w:rFonts w:ascii="Book Antiqua" w:eastAsia="Book Antiqua" w:hAnsi="Book Antiqua" w:cs="Book Antiqua"/>
          <w:i/>
          <w:spacing w:val="3"/>
          <w:w w:val="9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tava</w:t>
      </w:r>
      <w:r>
        <w:rPr>
          <w:rFonts w:ascii="Book Antiqua" w:eastAsia="Book Antiqua" w:hAnsi="Book Antiqua" w:cs="Book Antiqua"/>
          <w:i/>
          <w:spacing w:val="-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virahe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vanamälé</w:t>
      </w:r>
      <w:r>
        <w:rPr>
          <w:rFonts w:ascii="Book Antiqua" w:eastAsia="Book Antiqua" w:hAnsi="Book Antiqua" w:cs="Book Antiqua"/>
          <w:i/>
          <w:spacing w:val="-11"/>
          <w:w w:val="9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134 </w:t>
      </w:r>
      <w:r>
        <w:rPr>
          <w:rFonts w:ascii="Book Antiqua" w:eastAsia="Book Antiqua" w:hAnsi="Book Antiqua" w:cs="Book Antiqua"/>
          <w:i/>
          <w:sz w:val="18"/>
          <w:szCs w:val="18"/>
        </w:rPr>
        <w:t>sakhi!</w:t>
      </w:r>
      <w:r>
        <w:rPr>
          <w:rFonts w:ascii="Book Antiqua" w:eastAsia="Book Antiqua" w:hAnsi="Book Antiqua" w:cs="Book Antiqua"/>
          <w:i/>
          <w:spacing w:val="1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yä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ramitä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vanamälinä</w:t>
      </w:r>
      <w:r>
        <w:rPr>
          <w:rFonts w:ascii="Book Antiqua" w:eastAsia="Book Antiqua" w:hAnsi="Book Antiqua" w:cs="Book Antiqua"/>
          <w:i/>
          <w:spacing w:val="-2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190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 xml:space="preserve">säküta-smitam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äkuläkula-gala</w:t>
      </w:r>
      <w:r>
        <w:rPr>
          <w:rFonts w:ascii="Book Antiqua" w:eastAsia="Book Antiqua" w:hAnsi="Book Antiqua" w:cs="Book Antiqua"/>
          <w:i/>
          <w:spacing w:val="10"/>
          <w:w w:val="102"/>
          <w:sz w:val="18"/>
          <w:szCs w:val="18"/>
        </w:rPr>
        <w:t>d</w:t>
      </w:r>
      <w:r>
        <w:rPr>
          <w:w w:val="102"/>
          <w:sz w:val="18"/>
          <w:szCs w:val="18"/>
        </w:rPr>
        <w:t>.....................................................</w:t>
      </w:r>
      <w:r>
        <w:rPr>
          <w:spacing w:val="3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90 </w:t>
      </w:r>
      <w:r>
        <w:rPr>
          <w:rFonts w:ascii="Book Antiqua" w:eastAsia="Book Antiqua" w:hAnsi="Book Antiqua" w:cs="Book Antiqua"/>
          <w:i/>
          <w:sz w:val="18"/>
          <w:szCs w:val="18"/>
        </w:rPr>
        <w:t>sä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mäà 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drakñyati</w:t>
      </w:r>
      <w:r>
        <w:rPr>
          <w:rFonts w:ascii="Book Antiqua" w:eastAsia="Book Antiqua" w:hAnsi="Book Antiqua" w:cs="Book Antiqua"/>
          <w:i/>
          <w:spacing w:val="9"/>
          <w:w w:val="9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vakñyati</w:t>
      </w:r>
      <w:r>
        <w:rPr>
          <w:rFonts w:ascii="Book Antiqua" w:eastAsia="Book Antiqua" w:hAnsi="Book Antiqua" w:cs="Book Antiqua"/>
          <w:i/>
          <w:spacing w:val="-2"/>
          <w:w w:val="9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252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samudita-madane</w:t>
      </w:r>
      <w:r>
        <w:rPr>
          <w:rFonts w:ascii="Book Antiqua" w:eastAsia="Book Antiqua" w:hAnsi="Book Antiqua" w:cs="Book Antiqua"/>
          <w:i/>
          <w:spacing w:val="1"/>
          <w:w w:val="9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ramaëé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180 </w:t>
      </w:r>
      <w:r>
        <w:rPr>
          <w:rFonts w:ascii="Book Antiqua" w:eastAsia="Book Antiqua" w:hAnsi="Book Antiqua" w:cs="Book Antiqua"/>
          <w:i/>
          <w:sz w:val="18"/>
          <w:szCs w:val="18"/>
        </w:rPr>
        <w:t>sänandaà</w:t>
      </w:r>
      <w:r>
        <w:rPr>
          <w:rFonts w:ascii="Book Antiqua" w:eastAsia="Book Antiqua" w:hAnsi="Book Antiqua" w:cs="Book Antiqua"/>
          <w:i/>
          <w:spacing w:val="2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nanda-sünu</w:t>
      </w:r>
      <w:r>
        <w:rPr>
          <w:rFonts w:ascii="Book Antiqua" w:eastAsia="Book Antiqua" w:hAnsi="Book Antiqua" w:cs="Book Antiqua"/>
          <w:i/>
          <w:spacing w:val="1"/>
          <w:sz w:val="18"/>
          <w:szCs w:val="18"/>
        </w:rPr>
        <w:t>r</w:t>
      </w:r>
      <w:r>
        <w:rPr>
          <w:sz w:val="18"/>
          <w:szCs w:val="18"/>
        </w:rPr>
        <w:t xml:space="preserve">................................................................ </w:t>
      </w:r>
      <w:r>
        <w:rPr>
          <w:w w:val="103"/>
          <w:sz w:val="18"/>
          <w:szCs w:val="18"/>
        </w:rPr>
        <w:t xml:space="preserve">270 </w:t>
      </w:r>
      <w:r>
        <w:rPr>
          <w:rFonts w:ascii="Book Antiqua" w:eastAsia="Book Antiqua" w:hAnsi="Book Antiqua" w:cs="Book Antiqua"/>
          <w:i/>
          <w:sz w:val="18"/>
          <w:szCs w:val="18"/>
        </w:rPr>
        <w:t>saïcarad-adhara-sudhä-madhura</w:t>
      </w:r>
      <w:r>
        <w:rPr>
          <w:rFonts w:ascii="Book Antiqua" w:eastAsia="Book Antiqua" w:hAnsi="Book Antiqua" w:cs="Book Antiqua"/>
          <w:i/>
          <w:spacing w:val="3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71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sändränanda-purandarädi</w:t>
      </w:r>
      <w:r>
        <w:rPr>
          <w:rFonts w:ascii="Book Antiqua" w:eastAsia="Book Antiqua" w:hAnsi="Book Antiqua" w:cs="Book Antiqua"/>
          <w:i/>
          <w:spacing w:val="-8"/>
          <w:w w:val="9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224 </w:t>
      </w:r>
      <w:r>
        <w:rPr>
          <w:rFonts w:ascii="Book Antiqua" w:eastAsia="Book Antiqua" w:hAnsi="Book Antiqua" w:cs="Book Antiqua"/>
          <w:i/>
          <w:sz w:val="18"/>
          <w:szCs w:val="18"/>
        </w:rPr>
        <w:t>sa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prétià</w:t>
      </w:r>
      <w:r>
        <w:rPr>
          <w:rFonts w:ascii="Book Antiqua" w:eastAsia="Book Antiqua" w:hAnsi="Book Antiqua" w:cs="Book Antiqua"/>
          <w:i/>
          <w:spacing w:val="2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tanutäà</w:t>
      </w:r>
      <w:r>
        <w:rPr>
          <w:rFonts w:ascii="Book Antiqua" w:eastAsia="Book Antiqua" w:hAnsi="Book Antiqua" w:cs="Book Antiqua"/>
          <w:i/>
          <w:spacing w:val="3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hari</w:t>
      </w:r>
      <w:r>
        <w:rPr>
          <w:rFonts w:ascii="Book Antiqua" w:eastAsia="Book Antiqua" w:hAnsi="Book Antiqua" w:cs="Book Antiqua"/>
          <w:i/>
          <w:spacing w:val="14"/>
          <w:w w:val="102"/>
          <w:sz w:val="18"/>
          <w:szCs w:val="18"/>
        </w:rPr>
        <w:t>ù</w:t>
      </w:r>
      <w:r>
        <w:rPr>
          <w:w w:val="102"/>
          <w:sz w:val="18"/>
          <w:szCs w:val="18"/>
        </w:rPr>
        <w:t>...............................................................</w:t>
      </w:r>
      <w:r>
        <w:rPr>
          <w:spacing w:val="-3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242</w:t>
      </w:r>
    </w:p>
    <w:p w14:paraId="193A338E" w14:textId="77777777" w:rsidR="00150366" w:rsidRDefault="00150366">
      <w:pPr>
        <w:spacing w:before="5" w:line="180" w:lineRule="exact"/>
        <w:rPr>
          <w:sz w:val="18"/>
          <w:szCs w:val="18"/>
        </w:rPr>
      </w:pPr>
    </w:p>
    <w:p w14:paraId="68D892EB" w14:textId="77777777" w:rsidR="00150366" w:rsidRDefault="00150366">
      <w:pPr>
        <w:spacing w:line="200" w:lineRule="exact"/>
      </w:pPr>
    </w:p>
    <w:p w14:paraId="57893463" w14:textId="77777777" w:rsidR="00150366" w:rsidRDefault="00000000">
      <w:pPr>
        <w:spacing w:before="32" w:line="260" w:lineRule="auto"/>
        <w:ind w:left="120" w:right="116"/>
        <w:jc w:val="both"/>
        <w:rPr>
          <w:sz w:val="18"/>
          <w:szCs w:val="18"/>
        </w:rPr>
        <w:sectPr w:rsidR="00150366">
          <w:pgSz w:w="6800" w:h="10200"/>
          <w:pgMar w:top="780" w:right="780" w:bottom="280" w:left="780" w:header="576" w:footer="0" w:gutter="0"/>
          <w:cols w:space="720"/>
        </w:sectPr>
      </w:pPr>
      <w:r>
        <w:rPr>
          <w:rFonts w:ascii="Book Antiqua" w:eastAsia="Book Antiqua" w:hAnsi="Book Antiqua" w:cs="Book Antiqua"/>
          <w:i/>
          <w:sz w:val="18"/>
          <w:szCs w:val="18"/>
        </w:rPr>
        <w:t xml:space="preserve">sarasa-ghane jaghane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mam</w:t>
      </w:r>
      <w:r>
        <w:rPr>
          <w:rFonts w:ascii="Book Antiqua" w:eastAsia="Book Antiqua" w:hAnsi="Book Antiqua" w:cs="Book Antiqua"/>
          <w:i/>
          <w:spacing w:val="15"/>
          <w:w w:val="102"/>
          <w:sz w:val="18"/>
          <w:szCs w:val="18"/>
        </w:rPr>
        <w:t>a</w:t>
      </w:r>
      <w:r>
        <w:rPr>
          <w:w w:val="102"/>
          <w:sz w:val="18"/>
          <w:szCs w:val="18"/>
        </w:rPr>
        <w:t>........................................................</w:t>
      </w:r>
      <w:r>
        <w:rPr>
          <w:spacing w:val="-4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292 </w:t>
      </w:r>
      <w:r>
        <w:rPr>
          <w:rFonts w:ascii="Book Antiqua" w:eastAsia="Book Antiqua" w:hAnsi="Book Antiqua" w:cs="Book Antiqua"/>
          <w:i/>
          <w:sz w:val="18"/>
          <w:szCs w:val="18"/>
        </w:rPr>
        <w:t>sarasa-masåëam</w:t>
      </w:r>
      <w:r>
        <w:rPr>
          <w:rFonts w:ascii="Book Antiqua" w:eastAsia="Book Antiqua" w:hAnsi="Book Antiqua" w:cs="Book Antiqua"/>
          <w:i/>
          <w:spacing w:val="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api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5"/>
          <w:sz w:val="18"/>
          <w:szCs w:val="18"/>
        </w:rPr>
        <w:t>malayaja-paìkam</w:t>
      </w:r>
      <w:r>
        <w:rPr>
          <w:rFonts w:ascii="Book Antiqua" w:eastAsia="Book Antiqua" w:hAnsi="Book Antiqua" w:cs="Book Antiqua"/>
          <w:i/>
          <w:spacing w:val="-5"/>
          <w:w w:val="105"/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.......................................</w:t>
      </w:r>
      <w:r>
        <w:rPr>
          <w:spacing w:val="3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121 </w:t>
      </w:r>
      <w:r>
        <w:rPr>
          <w:rFonts w:ascii="Book Antiqua" w:eastAsia="Book Antiqua" w:hAnsi="Book Antiqua" w:cs="Book Antiqua"/>
          <w:i/>
          <w:sz w:val="18"/>
          <w:szCs w:val="18"/>
        </w:rPr>
        <w:t>sä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romäïcati</w:t>
      </w:r>
      <w:r>
        <w:rPr>
          <w:rFonts w:ascii="Book Antiqua" w:eastAsia="Book Antiqua" w:hAnsi="Book Antiqua" w:cs="Book Antiqua"/>
          <w:i/>
          <w:spacing w:val="4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sét-karoti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vilapaty</w:t>
      </w:r>
      <w:r>
        <w:rPr>
          <w:rFonts w:ascii="Book Antiqua" w:eastAsia="Book Antiqua" w:hAnsi="Book Antiqua" w:cs="Book Antiqua"/>
          <w:i/>
          <w:spacing w:val="-11"/>
          <w:w w:val="9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125 </w:t>
      </w:r>
      <w:r>
        <w:rPr>
          <w:rFonts w:ascii="Book Antiqua" w:eastAsia="Book Antiqua" w:hAnsi="Book Antiqua" w:cs="Book Antiqua"/>
          <w:i/>
          <w:sz w:val="18"/>
          <w:szCs w:val="18"/>
        </w:rPr>
        <w:t>sä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sa-sädhvasa-sänandaà</w:t>
      </w:r>
      <w:r>
        <w:rPr>
          <w:rFonts w:ascii="Book Antiqua" w:eastAsia="Book Antiqua" w:hAnsi="Book Antiqua" w:cs="Book Antiqua"/>
          <w:i/>
          <w:spacing w:val="2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262 </w:t>
      </w:r>
      <w:r>
        <w:rPr>
          <w:rFonts w:ascii="Book Antiqua" w:eastAsia="Book Antiqua" w:hAnsi="Book Antiqua" w:cs="Book Antiqua"/>
          <w:i/>
          <w:sz w:val="18"/>
          <w:szCs w:val="18"/>
        </w:rPr>
        <w:t>çaçi-kiraëa-cchuritodara</w:t>
      </w:r>
      <w:r>
        <w:rPr>
          <w:rFonts w:ascii="Book Antiqua" w:eastAsia="Book Antiqua" w:hAnsi="Book Antiqua" w:cs="Book Antiqua"/>
          <w:i/>
          <w:spacing w:val="3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266 </w:t>
      </w:r>
      <w:r>
        <w:rPr>
          <w:rFonts w:ascii="Book Antiqua" w:eastAsia="Book Antiqua" w:hAnsi="Book Antiqua" w:cs="Book Antiqua"/>
          <w:i/>
          <w:sz w:val="18"/>
          <w:szCs w:val="18"/>
        </w:rPr>
        <w:t>çaçimukhi</w:t>
      </w:r>
      <w:r>
        <w:rPr>
          <w:rFonts w:ascii="Book Antiqua" w:eastAsia="Book Antiqua" w:hAnsi="Book Antiqua" w:cs="Book Antiqua"/>
          <w:i/>
          <w:spacing w:val="-1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mukharaya</w:t>
      </w:r>
      <w:r>
        <w:rPr>
          <w:rFonts w:ascii="Book Antiqua" w:eastAsia="Book Antiqua" w:hAnsi="Book Antiqua" w:cs="Book Antiqua"/>
          <w:i/>
          <w:spacing w:val="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maë</w:t>
      </w:r>
      <w:r>
        <w:rPr>
          <w:rFonts w:ascii="Book Antiqua" w:eastAsia="Book Antiqua" w:hAnsi="Book Antiqua" w:cs="Book Antiqua"/>
          <w:i/>
          <w:spacing w:val="12"/>
          <w:w w:val="103"/>
          <w:sz w:val="18"/>
          <w:szCs w:val="18"/>
        </w:rPr>
        <w:t>i</w:t>
      </w:r>
      <w:r>
        <w:rPr>
          <w:w w:val="103"/>
          <w:sz w:val="18"/>
          <w:szCs w:val="18"/>
        </w:rPr>
        <w:t>.........................................................</w:t>
      </w:r>
      <w:r>
        <w:rPr>
          <w:spacing w:val="-11"/>
          <w:w w:val="10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279 </w:t>
      </w:r>
      <w:r>
        <w:rPr>
          <w:rFonts w:ascii="Book Antiqua" w:eastAsia="Book Antiqua" w:hAnsi="Book Antiqua" w:cs="Book Antiqua"/>
          <w:i/>
          <w:sz w:val="18"/>
          <w:szCs w:val="18"/>
        </w:rPr>
        <w:t>çaçimukhi</w:t>
      </w:r>
      <w:r>
        <w:rPr>
          <w:rFonts w:ascii="Book Antiqua" w:eastAsia="Book Antiqua" w:hAnsi="Book Antiqua" w:cs="Book Antiqua"/>
          <w:i/>
          <w:spacing w:val="-1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tava</w:t>
      </w:r>
      <w:r>
        <w:rPr>
          <w:rFonts w:ascii="Book Antiqua" w:eastAsia="Book Antiqua" w:hAnsi="Book Antiqua" w:cs="Book Antiqua"/>
          <w:i/>
          <w:spacing w:val="-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bhät</w:t>
      </w:r>
      <w:r>
        <w:rPr>
          <w:rFonts w:ascii="Book Antiqua" w:eastAsia="Book Antiqua" w:hAnsi="Book Antiqua" w:cs="Book Antiqua"/>
          <w:i/>
          <w:spacing w:val="9"/>
          <w:w w:val="102"/>
          <w:sz w:val="18"/>
          <w:szCs w:val="18"/>
        </w:rPr>
        <w:t>i</w:t>
      </w:r>
      <w:r>
        <w:rPr>
          <w:w w:val="102"/>
          <w:sz w:val="18"/>
          <w:szCs w:val="18"/>
        </w:rPr>
        <w:t>....................................................................</w:t>
      </w:r>
      <w:r>
        <w:rPr>
          <w:spacing w:val="3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237 </w:t>
      </w:r>
      <w:r>
        <w:rPr>
          <w:rFonts w:ascii="Book Antiqua" w:eastAsia="Book Antiqua" w:hAnsi="Book Antiqua" w:cs="Book Antiqua"/>
          <w:i/>
          <w:sz w:val="18"/>
          <w:szCs w:val="18"/>
        </w:rPr>
        <w:t>satyam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eväsi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yadi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sudati</w:t>
      </w:r>
      <w:r>
        <w:rPr>
          <w:rFonts w:ascii="Book Antiqua" w:eastAsia="Book Antiqua" w:hAnsi="Book Antiqua" w:cs="Book Antiqua"/>
          <w:i/>
          <w:spacing w:val="-2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229 </w:t>
      </w:r>
      <w:r>
        <w:rPr>
          <w:rFonts w:ascii="Book Antiqua" w:eastAsia="Book Antiqua" w:hAnsi="Book Antiqua" w:cs="Book Antiqua"/>
          <w:i/>
          <w:sz w:val="18"/>
          <w:szCs w:val="18"/>
        </w:rPr>
        <w:t>saundaryaika-nidher</w:t>
      </w:r>
      <w:r>
        <w:rPr>
          <w:rFonts w:ascii="Book Antiqua" w:eastAsia="Book Antiqua" w:hAnsi="Book Antiqua" w:cs="Book Antiqua"/>
          <w:i/>
          <w:spacing w:val="-1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anaìga</w:t>
      </w:r>
      <w:r>
        <w:rPr>
          <w:rFonts w:ascii="Book Antiqua" w:eastAsia="Book Antiqua" w:hAnsi="Book Antiqua" w:cs="Book Antiqua"/>
          <w:i/>
          <w:spacing w:val="3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272 </w:t>
      </w:r>
      <w:r>
        <w:rPr>
          <w:rFonts w:ascii="Book Antiqua" w:eastAsia="Book Antiqua" w:hAnsi="Book Antiqua" w:cs="Book Antiqua"/>
          <w:i/>
          <w:sz w:val="18"/>
          <w:szCs w:val="18"/>
        </w:rPr>
        <w:t>sä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virahe tava</w:t>
      </w:r>
      <w:r>
        <w:rPr>
          <w:rFonts w:ascii="Book Antiqua" w:eastAsia="Book Antiqua" w:hAnsi="Book Antiqua" w:cs="Book Antiqua"/>
          <w:i/>
          <w:spacing w:val="-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2"/>
          <w:sz w:val="18"/>
          <w:szCs w:val="18"/>
        </w:rPr>
        <w:t xml:space="preserve">dénä </w:t>
      </w:r>
      <w:r>
        <w:rPr>
          <w:w w:val="103"/>
          <w:sz w:val="18"/>
          <w:szCs w:val="18"/>
        </w:rPr>
        <w:t>......................................................................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112 </w:t>
      </w:r>
      <w:r>
        <w:rPr>
          <w:rFonts w:ascii="Book Antiqua" w:eastAsia="Book Antiqua" w:hAnsi="Book Antiqua" w:cs="Book Antiqua"/>
          <w:i/>
          <w:w w:val="92"/>
          <w:sz w:val="18"/>
          <w:szCs w:val="18"/>
        </w:rPr>
        <w:t>çliñyati</w:t>
      </w:r>
      <w:r>
        <w:rPr>
          <w:rFonts w:ascii="Book Antiqua" w:eastAsia="Book Antiqua" w:hAnsi="Book Antiqua" w:cs="Book Antiqua"/>
          <w:i/>
          <w:spacing w:val="4"/>
          <w:w w:val="9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cumbati</w:t>
      </w:r>
      <w:r>
        <w:rPr>
          <w:rFonts w:ascii="Book Antiqua" w:eastAsia="Book Antiqua" w:hAnsi="Book Antiqua" w:cs="Book Antiqua"/>
          <w:i/>
          <w:spacing w:val="-1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jaladhara-kalpa</w:t>
      </w:r>
      <w:r>
        <w:rPr>
          <w:rFonts w:ascii="Book Antiqua" w:eastAsia="Book Antiqua" w:hAnsi="Book Antiqua" w:cs="Book Antiqua"/>
          <w:i/>
          <w:spacing w:val="15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...............................................</w:t>
      </w:r>
      <w:r>
        <w:rPr>
          <w:spacing w:val="13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158 </w:t>
      </w:r>
      <w:r>
        <w:rPr>
          <w:rFonts w:ascii="Book Antiqua" w:eastAsia="Book Antiqua" w:hAnsi="Book Antiqua" w:cs="Book Antiqua"/>
          <w:i/>
          <w:w w:val="92"/>
          <w:sz w:val="18"/>
          <w:szCs w:val="18"/>
        </w:rPr>
        <w:t>çliñyati</w:t>
      </w:r>
      <w:r>
        <w:rPr>
          <w:rFonts w:ascii="Book Antiqua" w:eastAsia="Book Antiqua" w:hAnsi="Book Antiqua" w:cs="Book Antiqua"/>
          <w:i/>
          <w:spacing w:val="4"/>
          <w:w w:val="9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käm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api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cumbati</w:t>
      </w:r>
      <w:r>
        <w:rPr>
          <w:rFonts w:ascii="Book Antiqua" w:eastAsia="Book Antiqua" w:hAnsi="Book Antiqua" w:cs="Book Antiqua"/>
          <w:i/>
          <w:spacing w:val="-1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käm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60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smara-garala-khaëòana</w:t>
      </w:r>
      <w:r>
        <w:rPr>
          <w:rFonts w:ascii="Book Antiqua" w:eastAsia="Book Antiqua" w:hAnsi="Book Antiqua" w:cs="Book Antiqua"/>
          <w:i/>
          <w:spacing w:val="-1"/>
          <w:w w:val="103"/>
          <w:sz w:val="18"/>
          <w:szCs w:val="18"/>
        </w:rPr>
        <w:t>à</w:t>
      </w:r>
      <w:r>
        <w:rPr>
          <w:w w:val="103"/>
          <w:sz w:val="18"/>
          <w:szCs w:val="18"/>
        </w:rPr>
        <w:t xml:space="preserve">............................................................ 233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smara-samarocita-viracita-veç</w:t>
      </w:r>
      <w:r>
        <w:rPr>
          <w:rFonts w:ascii="Book Antiqua" w:eastAsia="Book Antiqua" w:hAnsi="Book Antiqua" w:cs="Book Antiqua"/>
          <w:i/>
          <w:spacing w:val="16"/>
          <w:w w:val="101"/>
          <w:sz w:val="18"/>
          <w:szCs w:val="18"/>
        </w:rPr>
        <w:t>ä</w:t>
      </w:r>
      <w:r>
        <w:rPr>
          <w:w w:val="101"/>
          <w:sz w:val="18"/>
          <w:szCs w:val="18"/>
        </w:rPr>
        <w:t xml:space="preserve">................................................... </w:t>
      </w:r>
      <w:r>
        <w:rPr>
          <w:w w:val="103"/>
          <w:sz w:val="18"/>
          <w:szCs w:val="18"/>
        </w:rPr>
        <w:t xml:space="preserve">174 </w:t>
      </w:r>
      <w:r>
        <w:rPr>
          <w:rFonts w:ascii="Book Antiqua" w:eastAsia="Book Antiqua" w:hAnsi="Book Antiqua" w:cs="Book Antiqua"/>
          <w:i/>
          <w:sz w:val="18"/>
          <w:szCs w:val="18"/>
        </w:rPr>
        <w:t>smara-çara-subhaga-nakhena</w:t>
      </w:r>
      <w:r>
        <w:rPr>
          <w:rFonts w:ascii="Book Antiqua" w:eastAsia="Book Antiqua" w:hAnsi="Book Antiqua" w:cs="Book Antiqua"/>
          <w:i/>
          <w:spacing w:val="-2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251 </w:t>
      </w:r>
      <w:r>
        <w:rPr>
          <w:rFonts w:ascii="Book Antiqua" w:eastAsia="Book Antiqua" w:hAnsi="Book Antiqua" w:cs="Book Antiqua"/>
          <w:i/>
          <w:sz w:val="18"/>
          <w:szCs w:val="18"/>
        </w:rPr>
        <w:t>smaräturäà</w:t>
      </w:r>
      <w:r>
        <w:rPr>
          <w:rFonts w:ascii="Book Antiqua" w:eastAsia="Book Antiqua" w:hAnsi="Book Antiqua" w:cs="Book Antiqua"/>
          <w:i/>
          <w:spacing w:val="1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daivata-vaidya-hådy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>a</w:t>
      </w:r>
      <w:r>
        <w:rPr>
          <w:sz w:val="18"/>
          <w:szCs w:val="18"/>
        </w:rPr>
        <w:t xml:space="preserve">............................................... </w:t>
      </w:r>
      <w:r>
        <w:rPr>
          <w:w w:val="103"/>
          <w:sz w:val="18"/>
          <w:szCs w:val="18"/>
        </w:rPr>
        <w:t xml:space="preserve">127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snigdhe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yat</w:t>
      </w:r>
      <w:r>
        <w:rPr>
          <w:rFonts w:ascii="Book Antiqua" w:eastAsia="Book Antiqua" w:hAnsi="Book Antiqua" w:cs="Book Antiqua"/>
          <w:i/>
          <w:spacing w:val="-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4"/>
          <w:sz w:val="18"/>
          <w:szCs w:val="18"/>
        </w:rPr>
        <w:t>paruñäsi</w:t>
      </w:r>
      <w:r>
        <w:rPr>
          <w:rFonts w:ascii="Book Antiqua" w:eastAsia="Book Antiqua" w:hAnsi="Book Antiqua" w:cs="Book Antiqua"/>
          <w:i/>
          <w:spacing w:val="3"/>
          <w:w w:val="9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yat</w:t>
      </w:r>
      <w:r>
        <w:rPr>
          <w:rFonts w:ascii="Book Antiqua" w:eastAsia="Book Antiqua" w:hAnsi="Book Antiqua" w:cs="Book Antiqua"/>
          <w:i/>
          <w:spacing w:val="-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222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sphurad-atimukta-latä-parirambhaë</w:t>
      </w:r>
      <w:r>
        <w:rPr>
          <w:rFonts w:ascii="Book Antiqua" w:eastAsia="Book Antiqua" w:hAnsi="Book Antiqua" w:cs="Book Antiqua"/>
          <w:i/>
          <w:spacing w:val="8"/>
          <w:w w:val="101"/>
          <w:sz w:val="18"/>
          <w:szCs w:val="18"/>
        </w:rPr>
        <w:t>a</w:t>
      </w:r>
      <w:r>
        <w:rPr>
          <w:w w:val="101"/>
          <w:sz w:val="18"/>
          <w:szCs w:val="18"/>
        </w:rPr>
        <w:t>............................................</w:t>
      </w:r>
      <w:r>
        <w:rPr>
          <w:spacing w:val="-7"/>
          <w:w w:val="10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50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sphuratu</w:t>
      </w:r>
      <w:r>
        <w:rPr>
          <w:rFonts w:ascii="Book Antiqua" w:eastAsia="Book Antiqua" w:hAnsi="Book Antiqua" w:cs="Book Antiqua"/>
          <w:i/>
          <w:spacing w:val="2"/>
          <w:w w:val="9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kuca-kumbhayor</w:t>
      </w:r>
      <w:r>
        <w:rPr>
          <w:rFonts w:ascii="Book Antiqua" w:eastAsia="Book Antiqua" w:hAnsi="Book Antiqua" w:cs="Book Antiqua"/>
          <w:i/>
          <w:spacing w:val="-25"/>
          <w:w w:val="9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231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 xml:space="preserve">sphuritam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anaìga-taraìga-vaçä</w:t>
      </w:r>
      <w:r>
        <w:rPr>
          <w:rFonts w:ascii="Book Antiqua" w:eastAsia="Book Antiqua" w:hAnsi="Book Antiqua" w:cs="Book Antiqua"/>
          <w:i/>
          <w:spacing w:val="1"/>
          <w:w w:val="103"/>
          <w:sz w:val="18"/>
          <w:szCs w:val="18"/>
        </w:rPr>
        <w:t>d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8"/>
          <w:w w:val="10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249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çrama-jala-kaëa-bhara-subhaga-çarérä </w:t>
      </w:r>
      <w:r>
        <w:rPr>
          <w:sz w:val="18"/>
          <w:szCs w:val="18"/>
        </w:rPr>
        <w:t>.......................................</w:t>
      </w:r>
      <w:r>
        <w:rPr>
          <w:spacing w:val="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177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 xml:space="preserve">çré-bhojadeva-prabhavasya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rämä</w:t>
      </w:r>
      <w:r>
        <w:rPr>
          <w:rFonts w:ascii="Book Antiqua" w:eastAsia="Book Antiqua" w:hAnsi="Book Antiqua" w:cs="Book Antiqua"/>
          <w:i/>
          <w:spacing w:val="-2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300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çré-jayadeva-bhaëita-hari-ramita</w:t>
      </w:r>
      <w:r>
        <w:rPr>
          <w:rFonts w:ascii="Book Antiqua" w:eastAsia="Book Antiqua" w:hAnsi="Book Antiqua" w:cs="Book Antiqua"/>
          <w:i/>
          <w:spacing w:val="5"/>
          <w:w w:val="101"/>
          <w:sz w:val="18"/>
          <w:szCs w:val="18"/>
        </w:rPr>
        <w:t>m</w:t>
      </w:r>
      <w:r>
        <w:rPr>
          <w:w w:val="101"/>
          <w:sz w:val="18"/>
          <w:szCs w:val="18"/>
        </w:rPr>
        <w:t>..............................................</w:t>
      </w:r>
      <w:r>
        <w:rPr>
          <w:spacing w:val="-3"/>
          <w:w w:val="10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178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çré-jayadeva-bhaëitam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adharékåta</w:t>
      </w:r>
      <w:r>
        <w:rPr>
          <w:rFonts w:ascii="Book Antiqua" w:eastAsia="Book Antiqua" w:hAnsi="Book Antiqua" w:cs="Book Antiqua"/>
          <w:i/>
          <w:spacing w:val="-4"/>
          <w:w w:val="9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252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çré-jayadeva-bhaëitam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ati-lalita</w:t>
      </w:r>
      <w:r>
        <w:rPr>
          <w:rFonts w:ascii="Book Antiqua" w:eastAsia="Book Antiqua" w:hAnsi="Book Antiqua" w:cs="Book Antiqua"/>
          <w:i/>
          <w:spacing w:val="3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................................................</w:t>
      </w:r>
      <w:r>
        <w:rPr>
          <w:spacing w:val="-13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222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çré-jayadeva-bhaëitam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ati-sundara</w:t>
      </w:r>
      <w:r>
        <w:rPr>
          <w:rFonts w:ascii="Book Antiqua" w:eastAsia="Book Antiqua" w:hAnsi="Book Antiqua" w:cs="Book Antiqua"/>
          <w:i/>
          <w:spacing w:val="-14"/>
          <w:w w:val="9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76 </w:t>
      </w:r>
      <w:r>
        <w:rPr>
          <w:rFonts w:ascii="Book Antiqua" w:eastAsia="Book Antiqua" w:hAnsi="Book Antiqua" w:cs="Book Antiqua"/>
          <w:i/>
          <w:sz w:val="18"/>
          <w:szCs w:val="18"/>
        </w:rPr>
        <w:t>çré-jayadeva-bhaëitam idam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adbhuta</w:t>
      </w:r>
      <w:r>
        <w:rPr>
          <w:rFonts w:ascii="Book Antiqua" w:eastAsia="Book Antiqua" w:hAnsi="Book Antiqua" w:cs="Book Antiqua"/>
          <w:i/>
          <w:spacing w:val="-2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62 </w:t>
      </w:r>
      <w:r>
        <w:rPr>
          <w:rFonts w:ascii="Book Antiqua" w:eastAsia="Book Antiqua" w:hAnsi="Book Antiqua" w:cs="Book Antiqua"/>
          <w:i/>
          <w:sz w:val="18"/>
          <w:szCs w:val="18"/>
        </w:rPr>
        <w:t>çré-jayadeva-bhaëitam idam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4"/>
          <w:sz w:val="18"/>
          <w:szCs w:val="18"/>
        </w:rPr>
        <w:t>adhika</w:t>
      </w:r>
      <w:r>
        <w:rPr>
          <w:rFonts w:ascii="Book Antiqua" w:eastAsia="Book Antiqua" w:hAnsi="Book Antiqua" w:cs="Book Antiqua"/>
          <w:i/>
          <w:spacing w:val="19"/>
          <w:w w:val="104"/>
          <w:sz w:val="18"/>
          <w:szCs w:val="18"/>
        </w:rPr>
        <w:t>à</w:t>
      </w:r>
      <w:r>
        <w:rPr>
          <w:w w:val="104"/>
          <w:sz w:val="18"/>
          <w:szCs w:val="18"/>
        </w:rPr>
        <w:t>..........................................</w:t>
      </w:r>
      <w:r>
        <w:rPr>
          <w:spacing w:val="9"/>
          <w:w w:val="104"/>
          <w:sz w:val="18"/>
          <w:szCs w:val="18"/>
        </w:rPr>
        <w:t xml:space="preserve"> </w:t>
      </w:r>
      <w:r>
        <w:rPr>
          <w:w w:val="104"/>
          <w:sz w:val="18"/>
          <w:szCs w:val="18"/>
        </w:rPr>
        <w:t xml:space="preserve">118 </w:t>
      </w:r>
      <w:r>
        <w:rPr>
          <w:rFonts w:ascii="Book Antiqua" w:eastAsia="Book Antiqua" w:hAnsi="Book Antiqua" w:cs="Book Antiqua"/>
          <w:i/>
          <w:sz w:val="18"/>
          <w:szCs w:val="18"/>
        </w:rPr>
        <w:t>çré-jayadeva-bhaëitam idam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anupadanigadit</w:t>
      </w:r>
      <w:r>
        <w:rPr>
          <w:rFonts w:ascii="Book Antiqua" w:eastAsia="Book Antiqua" w:hAnsi="Book Antiqua" w:cs="Book Antiqua"/>
          <w:i/>
          <w:spacing w:val="1"/>
          <w:sz w:val="18"/>
          <w:szCs w:val="18"/>
        </w:rPr>
        <w:t>a</w:t>
      </w:r>
      <w:r>
        <w:rPr>
          <w:sz w:val="18"/>
          <w:szCs w:val="18"/>
        </w:rPr>
        <w:t>..............................</w:t>
      </w:r>
      <w:r>
        <w:rPr>
          <w:spacing w:val="-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280 </w:t>
      </w:r>
      <w:r>
        <w:rPr>
          <w:rFonts w:ascii="Book Antiqua" w:eastAsia="Book Antiqua" w:hAnsi="Book Antiqua" w:cs="Book Antiqua"/>
          <w:i/>
          <w:sz w:val="18"/>
          <w:szCs w:val="18"/>
        </w:rPr>
        <w:t>çré-jayadeva-bhaëitam idam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atiçaya</w:t>
      </w:r>
      <w:r>
        <w:rPr>
          <w:rFonts w:ascii="Book Antiqua" w:eastAsia="Book Antiqua" w:hAnsi="Book Antiqua" w:cs="Book Antiqua"/>
          <w:i/>
          <w:spacing w:val="-1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86 </w:t>
      </w:r>
      <w:r>
        <w:rPr>
          <w:rFonts w:ascii="Book Antiqua" w:eastAsia="Book Antiqua" w:hAnsi="Book Antiqua" w:cs="Book Antiqua"/>
          <w:i/>
          <w:sz w:val="18"/>
          <w:szCs w:val="18"/>
        </w:rPr>
        <w:t>çré-jayadeva-bhaëitam idam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udayat</w:t>
      </w:r>
      <w:r>
        <w:rPr>
          <w:rFonts w:ascii="Book Antiqua" w:eastAsia="Book Antiqua" w:hAnsi="Book Antiqua" w:cs="Book Antiqua"/>
          <w:i/>
          <w:spacing w:val="8"/>
          <w:sz w:val="18"/>
          <w:szCs w:val="18"/>
        </w:rPr>
        <w:t>i</w:t>
      </w:r>
      <w:r>
        <w:rPr>
          <w:sz w:val="18"/>
          <w:szCs w:val="18"/>
        </w:rPr>
        <w:t>..............................................</w:t>
      </w:r>
      <w:r>
        <w:rPr>
          <w:spacing w:val="3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50 </w:t>
      </w:r>
      <w:r>
        <w:rPr>
          <w:rFonts w:ascii="Book Antiqua" w:eastAsia="Book Antiqua" w:hAnsi="Book Antiqua" w:cs="Book Antiqua"/>
          <w:i/>
          <w:sz w:val="18"/>
          <w:szCs w:val="18"/>
        </w:rPr>
        <w:t>çré-jayadeva-bhaëitam iti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2"/>
          <w:sz w:val="18"/>
          <w:szCs w:val="18"/>
        </w:rPr>
        <w:t>gétam</w:t>
      </w:r>
      <w:r>
        <w:rPr>
          <w:rFonts w:ascii="Book Antiqua" w:eastAsia="Book Antiqua" w:hAnsi="Book Antiqua" w:cs="Book Antiqua"/>
          <w:i/>
          <w:spacing w:val="-2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124 </w:t>
      </w:r>
      <w:r>
        <w:rPr>
          <w:rFonts w:ascii="Book Antiqua" w:eastAsia="Book Antiqua" w:hAnsi="Book Antiqua" w:cs="Book Antiqua"/>
          <w:i/>
          <w:sz w:val="18"/>
          <w:szCs w:val="18"/>
        </w:rPr>
        <w:t>çré-jayadeva-bhaëita-rati-vaïcita</w:t>
      </w:r>
      <w:r>
        <w:rPr>
          <w:rFonts w:ascii="Book Antiqua" w:eastAsia="Book Antiqua" w:hAnsi="Book Antiqua" w:cs="Book Antiqua"/>
          <w:i/>
          <w:spacing w:val="20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211 </w:t>
      </w:r>
      <w:r>
        <w:rPr>
          <w:rFonts w:ascii="Book Antiqua" w:eastAsia="Book Antiqua" w:hAnsi="Book Antiqua" w:cs="Book Antiqua"/>
          <w:i/>
          <w:sz w:val="18"/>
          <w:szCs w:val="18"/>
        </w:rPr>
        <w:t>çré-jayadeva-bhaëita-vacanena</w:t>
      </w:r>
      <w:r>
        <w:rPr>
          <w:rFonts w:ascii="Book Antiqua" w:eastAsia="Book Antiqua" w:hAnsi="Book Antiqua" w:cs="Book Antiqua"/>
          <w:i/>
          <w:spacing w:val="-1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195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çré-jayadeva-bhaëita-vibhav</w:t>
      </w:r>
      <w:r>
        <w:rPr>
          <w:rFonts w:ascii="Book Antiqua" w:eastAsia="Book Antiqua" w:hAnsi="Book Antiqua" w:cs="Book Antiqua"/>
          <w:i/>
          <w:spacing w:val="-1"/>
          <w:w w:val="101"/>
          <w:sz w:val="18"/>
          <w:szCs w:val="18"/>
        </w:rPr>
        <w:t>a</w:t>
      </w:r>
      <w:r>
        <w:rPr>
          <w:w w:val="101"/>
          <w:sz w:val="18"/>
          <w:szCs w:val="18"/>
        </w:rPr>
        <w:t>.......................................................</w:t>
      </w:r>
      <w:r>
        <w:rPr>
          <w:spacing w:val="9"/>
          <w:w w:val="10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268</w:t>
      </w:r>
    </w:p>
    <w:p w14:paraId="45AB8CD6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6146C389" w14:textId="77777777" w:rsidR="00150366" w:rsidRDefault="00150366">
      <w:pPr>
        <w:spacing w:line="200" w:lineRule="exact"/>
      </w:pPr>
    </w:p>
    <w:p w14:paraId="72C837C8" w14:textId="77777777" w:rsidR="00150366" w:rsidRDefault="00000000">
      <w:pPr>
        <w:spacing w:before="32" w:line="260" w:lineRule="auto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sz w:val="18"/>
          <w:szCs w:val="18"/>
        </w:rPr>
        <w:t>çré-jayadeva-kaver</w:t>
      </w:r>
      <w:r>
        <w:rPr>
          <w:rFonts w:ascii="Book Antiqua" w:eastAsia="Book Antiqua" w:hAnsi="Book Antiqua" w:cs="Book Antiqua"/>
          <w:i/>
          <w:spacing w:val="-1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19"/>
          <w:sz w:val="18"/>
          <w:szCs w:val="18"/>
        </w:rPr>
        <w:t>idaà</w:t>
      </w:r>
      <w:r>
        <w:rPr>
          <w:rFonts w:ascii="Book Antiqua" w:eastAsia="Book Antiqua" w:hAnsi="Book Antiqua" w:cs="Book Antiqua"/>
          <w:i/>
          <w:spacing w:val="-9"/>
          <w:w w:val="11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kurute</w:t>
      </w:r>
      <w:r>
        <w:rPr>
          <w:rFonts w:ascii="Book Antiqua" w:eastAsia="Book Antiqua" w:hAnsi="Book Antiqua" w:cs="Book Antiqua"/>
          <w:i/>
          <w:spacing w:val="-1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muda</w:t>
      </w:r>
      <w:r>
        <w:rPr>
          <w:rFonts w:ascii="Book Antiqua" w:eastAsia="Book Antiqua" w:hAnsi="Book Antiqua" w:cs="Book Antiqua"/>
          <w:i/>
          <w:spacing w:val="13"/>
          <w:sz w:val="18"/>
          <w:szCs w:val="18"/>
        </w:rPr>
        <w:t>m</w:t>
      </w:r>
      <w:r>
        <w:rPr>
          <w:sz w:val="18"/>
          <w:szCs w:val="18"/>
        </w:rPr>
        <w:t>.........................................</w:t>
      </w:r>
      <w:r>
        <w:rPr>
          <w:spacing w:val="1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37 </w:t>
      </w:r>
      <w:r>
        <w:rPr>
          <w:rFonts w:ascii="Book Antiqua" w:eastAsia="Book Antiqua" w:hAnsi="Book Antiqua" w:cs="Book Antiqua"/>
          <w:i/>
          <w:sz w:val="18"/>
          <w:szCs w:val="18"/>
        </w:rPr>
        <w:t>çré-jayadeva-kaver</w:t>
      </w:r>
      <w:r>
        <w:rPr>
          <w:rFonts w:ascii="Book Antiqua" w:eastAsia="Book Antiqua" w:hAnsi="Book Antiqua" w:cs="Book Antiqua"/>
          <w:i/>
          <w:spacing w:val="-1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idam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uditam</w:t>
      </w:r>
      <w:r>
        <w:rPr>
          <w:rFonts w:ascii="Book Antiqua" w:eastAsia="Book Antiqua" w:hAnsi="Book Antiqua" w:cs="Book Antiqua"/>
          <w:i/>
          <w:spacing w:val="-1"/>
          <w:w w:val="9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159 </w:t>
      </w:r>
      <w:r>
        <w:rPr>
          <w:rFonts w:ascii="Book Antiqua" w:eastAsia="Book Antiqua" w:hAnsi="Book Antiqua" w:cs="Book Antiqua"/>
          <w:i/>
          <w:sz w:val="18"/>
          <w:szCs w:val="18"/>
        </w:rPr>
        <w:t>çré-jayadeva-kaver</w:t>
      </w:r>
      <w:r>
        <w:rPr>
          <w:rFonts w:ascii="Book Antiqua" w:eastAsia="Book Antiqua" w:hAnsi="Book Antiqua" w:cs="Book Antiqua"/>
          <w:i/>
          <w:spacing w:val="-1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idam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uditam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udära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>m</w:t>
      </w:r>
      <w:r>
        <w:rPr>
          <w:sz w:val="18"/>
          <w:szCs w:val="18"/>
        </w:rPr>
        <w:t>........................................</w:t>
      </w:r>
      <w:r>
        <w:rPr>
          <w:spacing w:val="2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25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çré-jayadeva-vacasi</w:t>
      </w:r>
      <w:r>
        <w:rPr>
          <w:rFonts w:ascii="Book Antiqua" w:eastAsia="Book Antiqua" w:hAnsi="Book Antiqua" w:cs="Book Antiqua"/>
          <w:i/>
          <w:spacing w:val="1"/>
          <w:w w:val="9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jayade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hådayaà</w:t>
      </w:r>
      <w:r>
        <w:rPr>
          <w:rFonts w:ascii="Book Antiqua" w:eastAsia="Book Antiqua" w:hAnsi="Book Antiqua" w:cs="Book Antiqua"/>
          <w:i/>
          <w:spacing w:val="2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293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çré-jayadeve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kåta-hari-seve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144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çrita-kamalä-kuca-maëòal</w:t>
      </w:r>
      <w:r>
        <w:rPr>
          <w:rFonts w:ascii="Book Antiqua" w:eastAsia="Book Antiqua" w:hAnsi="Book Antiqua" w:cs="Book Antiqua"/>
          <w:i/>
          <w:spacing w:val="6"/>
          <w:w w:val="103"/>
          <w:sz w:val="18"/>
          <w:szCs w:val="18"/>
        </w:rPr>
        <w:t>a</w:t>
      </w:r>
      <w:r>
        <w:rPr>
          <w:w w:val="103"/>
          <w:sz w:val="18"/>
          <w:szCs w:val="18"/>
        </w:rPr>
        <w:t>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28 </w:t>
      </w:r>
      <w:r>
        <w:rPr>
          <w:rFonts w:ascii="Book Antiqua" w:eastAsia="Book Antiqua" w:hAnsi="Book Antiqua" w:cs="Book Antiqua"/>
          <w:i/>
          <w:sz w:val="18"/>
          <w:szCs w:val="18"/>
        </w:rPr>
        <w:t>çåëu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6"/>
          <w:sz w:val="18"/>
          <w:szCs w:val="18"/>
        </w:rPr>
        <w:t>ramaëéya-taraà</w:t>
      </w:r>
      <w:r>
        <w:rPr>
          <w:rFonts w:ascii="Book Antiqua" w:eastAsia="Book Antiqua" w:hAnsi="Book Antiqua" w:cs="Book Antiqua"/>
          <w:i/>
          <w:spacing w:val="-4"/>
          <w:w w:val="10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247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 xml:space="preserve">stana-vinihitam </w:t>
      </w:r>
      <w:r>
        <w:rPr>
          <w:rFonts w:ascii="Book Antiqua" w:eastAsia="Book Antiqua" w:hAnsi="Book Antiqua" w:cs="Book Antiqua"/>
          <w:i/>
          <w:sz w:val="18"/>
          <w:szCs w:val="18"/>
        </w:rPr>
        <w:t>api</w:t>
      </w:r>
      <w:r>
        <w:rPr>
          <w:rFonts w:ascii="Book Antiqua" w:eastAsia="Book Antiqua" w:hAnsi="Book Antiqua" w:cs="Book Antiqua"/>
          <w:i/>
          <w:spacing w:val="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häram</w:t>
      </w:r>
      <w:r>
        <w:rPr>
          <w:rFonts w:ascii="Book Antiqua" w:eastAsia="Book Antiqua" w:hAnsi="Book Antiqua" w:cs="Book Antiqua"/>
          <w:i/>
          <w:spacing w:val="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udära</w:t>
      </w:r>
      <w:r>
        <w:rPr>
          <w:rFonts w:ascii="Book Antiqua" w:eastAsia="Book Antiqua" w:hAnsi="Book Antiqua" w:cs="Book Antiqua"/>
          <w:i/>
          <w:spacing w:val="13"/>
          <w:sz w:val="18"/>
          <w:szCs w:val="18"/>
        </w:rPr>
        <w:t>m</w:t>
      </w:r>
      <w:r>
        <w:rPr>
          <w:sz w:val="18"/>
          <w:szCs w:val="18"/>
        </w:rPr>
        <w:t>..............................................</w:t>
      </w:r>
      <w:r>
        <w:rPr>
          <w:spacing w:val="3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120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sthala-jalaruha-ruci-kara-caraëen</w:t>
      </w:r>
      <w:r>
        <w:rPr>
          <w:rFonts w:ascii="Book Antiqua" w:eastAsia="Book Antiqua" w:hAnsi="Book Antiqua" w:cs="Book Antiqua"/>
          <w:i/>
          <w:spacing w:val="8"/>
          <w:w w:val="102"/>
          <w:sz w:val="18"/>
          <w:szCs w:val="18"/>
        </w:rPr>
        <w:t>a</w:t>
      </w:r>
      <w:r>
        <w:rPr>
          <w:w w:val="102"/>
          <w:sz w:val="18"/>
          <w:szCs w:val="18"/>
        </w:rPr>
        <w:t xml:space="preserve">............................................. </w:t>
      </w:r>
      <w:r>
        <w:rPr>
          <w:w w:val="103"/>
          <w:sz w:val="18"/>
          <w:szCs w:val="18"/>
        </w:rPr>
        <w:t xml:space="preserve">192 </w:t>
      </w:r>
      <w:r>
        <w:rPr>
          <w:rFonts w:ascii="Book Antiqua" w:eastAsia="Book Antiqua" w:hAnsi="Book Antiqua" w:cs="Book Antiqua"/>
          <w:i/>
          <w:w w:val="107"/>
          <w:sz w:val="18"/>
          <w:szCs w:val="18"/>
        </w:rPr>
        <w:t>sthala-kamala-gaïjanaà</w:t>
      </w:r>
      <w:r>
        <w:rPr>
          <w:rFonts w:ascii="Book Antiqua" w:eastAsia="Book Antiqua" w:hAnsi="Book Antiqua" w:cs="Book Antiqua"/>
          <w:i/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232 </w:t>
      </w:r>
      <w:r>
        <w:rPr>
          <w:rFonts w:ascii="Book Antiqua" w:eastAsia="Book Antiqua" w:hAnsi="Book Antiqua" w:cs="Book Antiqua"/>
          <w:i/>
          <w:sz w:val="18"/>
          <w:szCs w:val="18"/>
        </w:rPr>
        <w:t>suciram</w:t>
      </w:r>
      <w:r>
        <w:rPr>
          <w:rFonts w:ascii="Book Antiqua" w:eastAsia="Book Antiqua" w:hAnsi="Book Antiqua" w:cs="Book Antiqua"/>
          <w:i/>
          <w:spacing w:val="-1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anunayena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préëayitv</w:t>
      </w:r>
      <w:r>
        <w:rPr>
          <w:rFonts w:ascii="Book Antiqua" w:eastAsia="Book Antiqua" w:hAnsi="Book Antiqua" w:cs="Book Antiqua"/>
          <w:i/>
          <w:spacing w:val="12"/>
          <w:w w:val="101"/>
          <w:sz w:val="18"/>
          <w:szCs w:val="18"/>
        </w:rPr>
        <w:t>ä</w:t>
      </w:r>
      <w:r>
        <w:rPr>
          <w:w w:val="101"/>
          <w:sz w:val="18"/>
          <w:szCs w:val="18"/>
        </w:rPr>
        <w:t>.....................................................</w:t>
      </w:r>
      <w:r>
        <w:rPr>
          <w:spacing w:val="6"/>
          <w:w w:val="10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245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çvasita-pavanam</w:t>
      </w:r>
      <w:r>
        <w:rPr>
          <w:rFonts w:ascii="Book Antiqua" w:eastAsia="Book Antiqua" w:hAnsi="Book Antiqua" w:cs="Book Antiqua"/>
          <w:i/>
          <w:spacing w:val="1"/>
          <w:w w:val="9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anupama-pariëäha</w:t>
      </w:r>
      <w:r>
        <w:rPr>
          <w:rFonts w:ascii="Book Antiqua" w:eastAsia="Book Antiqua" w:hAnsi="Book Antiqua" w:cs="Book Antiqua"/>
          <w:i/>
          <w:spacing w:val="7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.........................................</w:t>
      </w:r>
      <w:r>
        <w:rPr>
          <w:spacing w:val="-16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121 </w:t>
      </w:r>
      <w:r>
        <w:rPr>
          <w:rFonts w:ascii="Book Antiqua" w:eastAsia="Book Antiqua" w:hAnsi="Book Antiqua" w:cs="Book Antiqua"/>
          <w:i/>
          <w:sz w:val="18"/>
          <w:szCs w:val="18"/>
        </w:rPr>
        <w:t>çyämala-mådula-kalevara-maëòalam</w:t>
      </w:r>
      <w:r>
        <w:rPr>
          <w:rFonts w:ascii="Book Antiqua" w:eastAsia="Book Antiqua" w:hAnsi="Book Antiqua" w:cs="Book Antiqua"/>
          <w:i/>
          <w:spacing w:val="1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265</w:t>
      </w:r>
    </w:p>
    <w:p w14:paraId="0610EBC5" w14:textId="77777777" w:rsidR="00150366" w:rsidRDefault="00150366">
      <w:pPr>
        <w:spacing w:before="2" w:line="180" w:lineRule="exact"/>
        <w:rPr>
          <w:sz w:val="19"/>
          <w:szCs w:val="19"/>
        </w:rPr>
      </w:pPr>
    </w:p>
    <w:p w14:paraId="52319EA3" w14:textId="77777777" w:rsidR="00150366" w:rsidRDefault="00000000">
      <w:pPr>
        <w:ind w:left="120" w:right="4933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T</w:t>
      </w:r>
    </w:p>
    <w:p w14:paraId="549FA449" w14:textId="77777777" w:rsidR="00150366" w:rsidRDefault="00000000">
      <w:pPr>
        <w:spacing w:before="6" w:line="260" w:lineRule="auto"/>
        <w:ind w:left="120" w:right="116"/>
        <w:jc w:val="both"/>
        <w:rPr>
          <w:sz w:val="18"/>
          <w:szCs w:val="18"/>
        </w:rPr>
        <w:sectPr w:rsidR="00150366">
          <w:pgSz w:w="6800" w:h="10200"/>
          <w:pgMar w:top="760" w:right="780" w:bottom="280" w:left="780" w:header="576" w:footer="0" w:gutter="0"/>
          <w:cols w:space="720"/>
        </w:sectPr>
      </w:pPr>
      <w:r>
        <w:rPr>
          <w:rFonts w:ascii="Book Antiqua" w:eastAsia="Book Antiqua" w:hAnsi="Book Antiqua" w:cs="Book Antiqua"/>
          <w:i/>
          <w:sz w:val="18"/>
          <w:szCs w:val="18"/>
        </w:rPr>
        <w:t>täla-phaläd</w:t>
      </w:r>
      <w:r>
        <w:rPr>
          <w:rFonts w:ascii="Book Antiqua" w:eastAsia="Book Antiqua" w:hAnsi="Book Antiqua" w:cs="Book Antiqua"/>
          <w:i/>
          <w:spacing w:val="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api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3"/>
          <w:sz w:val="18"/>
          <w:szCs w:val="18"/>
        </w:rPr>
        <w:t>gurum</w:t>
      </w:r>
      <w:r>
        <w:rPr>
          <w:rFonts w:ascii="Book Antiqua" w:eastAsia="Book Antiqua" w:hAnsi="Book Antiqua" w:cs="Book Antiqua"/>
          <w:i/>
          <w:spacing w:val="3"/>
          <w:w w:val="9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3"/>
          <w:sz w:val="18"/>
          <w:szCs w:val="18"/>
        </w:rPr>
        <w:t>ati-sarasam</w:t>
      </w:r>
      <w:r>
        <w:rPr>
          <w:rFonts w:ascii="Book Antiqua" w:eastAsia="Book Antiqua" w:hAnsi="Book Antiqua" w:cs="Book Antiqua"/>
          <w:i/>
          <w:spacing w:val="-22"/>
          <w:w w:val="9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219 </w:t>
      </w:r>
      <w:r>
        <w:rPr>
          <w:rFonts w:ascii="Book Antiqua" w:eastAsia="Book Antiqua" w:hAnsi="Book Antiqua" w:cs="Book Antiqua"/>
          <w:i/>
          <w:sz w:val="18"/>
          <w:szCs w:val="18"/>
        </w:rPr>
        <w:t>täm</w:t>
      </w:r>
      <w:r>
        <w:rPr>
          <w:rFonts w:ascii="Book Antiqua" w:eastAsia="Book Antiqua" w:hAnsi="Book Antiqua" w:cs="Book Antiqua"/>
          <w:i/>
          <w:spacing w:val="-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20"/>
          <w:sz w:val="18"/>
          <w:szCs w:val="18"/>
        </w:rPr>
        <w:t>ahaà</w:t>
      </w:r>
      <w:r>
        <w:rPr>
          <w:rFonts w:ascii="Book Antiqua" w:eastAsia="Book Antiqua" w:hAnsi="Book Antiqua" w:cs="Book Antiqua"/>
          <w:i/>
          <w:spacing w:val="-9"/>
          <w:w w:val="12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hådi</w:t>
      </w:r>
      <w:r>
        <w:rPr>
          <w:rFonts w:ascii="Book Antiqua" w:eastAsia="Book Antiqua" w:hAnsi="Book Antiqua" w:cs="Book Antiqua"/>
          <w:i/>
          <w:spacing w:val="-1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saìgatäm</w:t>
      </w:r>
      <w:r>
        <w:rPr>
          <w:rFonts w:ascii="Book Antiqua" w:eastAsia="Book Antiqua" w:hAnsi="Book Antiqua" w:cs="Book Antiqua"/>
          <w:i/>
          <w:spacing w:val="1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98 </w:t>
      </w:r>
      <w:r>
        <w:rPr>
          <w:rFonts w:ascii="Book Antiqua" w:eastAsia="Book Antiqua" w:hAnsi="Book Antiqua" w:cs="Book Antiqua"/>
          <w:i/>
          <w:sz w:val="18"/>
          <w:szCs w:val="18"/>
        </w:rPr>
        <w:t>täm</w:t>
      </w:r>
      <w:r>
        <w:rPr>
          <w:rFonts w:ascii="Book Antiqua" w:eastAsia="Book Antiqua" w:hAnsi="Book Antiqua" w:cs="Book Antiqua"/>
          <w:i/>
          <w:spacing w:val="-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atha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manmatha-khinnä</w:t>
      </w:r>
      <w:r>
        <w:rPr>
          <w:rFonts w:ascii="Book Antiqua" w:eastAsia="Book Antiqua" w:hAnsi="Book Antiqua" w:cs="Book Antiqua"/>
          <w:i/>
          <w:spacing w:val="15"/>
          <w:w w:val="102"/>
          <w:sz w:val="18"/>
          <w:szCs w:val="18"/>
        </w:rPr>
        <w:t>à</w:t>
      </w:r>
      <w:r>
        <w:rPr>
          <w:w w:val="102"/>
          <w:sz w:val="18"/>
          <w:szCs w:val="18"/>
        </w:rPr>
        <w:t>......................................................</w:t>
      </w:r>
      <w:r>
        <w:rPr>
          <w:spacing w:val="4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217 </w:t>
      </w:r>
      <w:r>
        <w:rPr>
          <w:rFonts w:ascii="Book Antiqua" w:eastAsia="Book Antiqua" w:hAnsi="Book Antiqua" w:cs="Book Antiqua"/>
          <w:i/>
          <w:sz w:val="18"/>
          <w:szCs w:val="18"/>
        </w:rPr>
        <w:t>täni</w:t>
      </w:r>
      <w:r>
        <w:rPr>
          <w:rFonts w:ascii="Book Antiqua" w:eastAsia="Book Antiqua" w:hAnsi="Book Antiqua" w:cs="Book Antiqua"/>
          <w:i/>
          <w:spacing w:val="-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sparça-sukhäni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te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ca</w:t>
      </w:r>
      <w:r>
        <w:rPr>
          <w:rFonts w:ascii="Book Antiqua" w:eastAsia="Book Antiqua" w:hAnsi="Book Antiqua" w:cs="Book Antiqua"/>
          <w:i/>
          <w:spacing w:val="-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106 </w:t>
      </w:r>
      <w:r>
        <w:rPr>
          <w:rFonts w:ascii="Book Antiqua" w:eastAsia="Book Antiqua" w:hAnsi="Book Antiqua" w:cs="Book Antiqua"/>
          <w:i/>
          <w:w w:val="94"/>
          <w:sz w:val="18"/>
          <w:szCs w:val="18"/>
        </w:rPr>
        <w:t>tanvi</w:t>
      </w:r>
      <w:r>
        <w:rPr>
          <w:rFonts w:ascii="Book Antiqua" w:eastAsia="Book Antiqua" w:hAnsi="Book Antiqua" w:cs="Book Antiqua"/>
          <w:i/>
          <w:spacing w:val="3"/>
          <w:w w:val="9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khinnam</w:t>
      </w:r>
      <w:r>
        <w:rPr>
          <w:rFonts w:ascii="Book Antiqua" w:eastAsia="Book Antiqua" w:hAnsi="Book Antiqua" w:cs="Book Antiqua"/>
          <w:i/>
          <w:spacing w:val="-1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asüyayä hådayaà</w:t>
      </w:r>
      <w:r>
        <w:rPr>
          <w:rFonts w:ascii="Book Antiqua" w:eastAsia="Book Antiqua" w:hAnsi="Book Antiqua" w:cs="Book Antiqua"/>
          <w:i/>
          <w:spacing w:val="2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98 </w:t>
      </w:r>
      <w:r>
        <w:rPr>
          <w:rFonts w:ascii="Book Antiqua" w:eastAsia="Book Antiqua" w:hAnsi="Book Antiqua" w:cs="Book Antiqua"/>
          <w:i/>
          <w:sz w:val="18"/>
          <w:szCs w:val="18"/>
        </w:rPr>
        <w:t>tarala-dåg-aïcala-calana</w:t>
      </w:r>
      <w:r>
        <w:rPr>
          <w:rFonts w:ascii="Book Antiqua" w:eastAsia="Book Antiqua" w:hAnsi="Book Antiqua" w:cs="Book Antiqua"/>
          <w:i/>
          <w:spacing w:val="2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265 </w:t>
      </w:r>
      <w:r>
        <w:rPr>
          <w:rFonts w:ascii="Book Antiqua" w:eastAsia="Book Antiqua" w:hAnsi="Book Antiqua" w:cs="Book Antiqua"/>
          <w:i/>
          <w:sz w:val="18"/>
          <w:szCs w:val="18"/>
        </w:rPr>
        <w:t>tasyäù</w:t>
      </w:r>
      <w:r>
        <w:rPr>
          <w:rFonts w:ascii="Book Antiqua" w:eastAsia="Book Antiqua" w:hAnsi="Book Antiqua" w:cs="Book Antiqua"/>
          <w:i/>
          <w:spacing w:val="-1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4"/>
          <w:sz w:val="18"/>
          <w:szCs w:val="18"/>
        </w:rPr>
        <w:t>päöala-päëijäìkitam</w:t>
      </w:r>
      <w:r>
        <w:rPr>
          <w:rFonts w:ascii="Book Antiqua" w:eastAsia="Book Antiqua" w:hAnsi="Book Antiqua" w:cs="Book Antiqua"/>
          <w:i/>
          <w:spacing w:val="-20"/>
          <w:w w:val="10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284 </w:t>
      </w:r>
      <w:r>
        <w:rPr>
          <w:rFonts w:ascii="Book Antiqua" w:eastAsia="Book Antiqua" w:hAnsi="Book Antiqua" w:cs="Book Antiqua"/>
          <w:i/>
          <w:sz w:val="18"/>
          <w:szCs w:val="18"/>
        </w:rPr>
        <w:t>tat</w:t>
      </w:r>
      <w:r>
        <w:rPr>
          <w:rFonts w:ascii="Book Antiqua" w:eastAsia="Book Antiqua" w:hAnsi="Book Antiqua" w:cs="Book Antiqua"/>
          <w:i/>
          <w:spacing w:val="-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30"/>
          <w:sz w:val="18"/>
          <w:szCs w:val="18"/>
        </w:rPr>
        <w:t>kià</w:t>
      </w:r>
      <w:r>
        <w:rPr>
          <w:rFonts w:ascii="Book Antiqua" w:eastAsia="Book Antiqua" w:hAnsi="Book Antiqua" w:cs="Book Antiqua"/>
          <w:i/>
          <w:spacing w:val="-13"/>
          <w:w w:val="13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käm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api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käminé</w:t>
      </w:r>
      <w:r>
        <w:rPr>
          <w:rFonts w:ascii="Book Antiqua" w:eastAsia="Book Antiqua" w:hAnsi="Book Antiqua" w:cs="Book Antiqua"/>
          <w:i/>
          <w:spacing w:val="5"/>
          <w:w w:val="101"/>
          <w:sz w:val="18"/>
          <w:szCs w:val="18"/>
        </w:rPr>
        <w:t>m</w:t>
      </w:r>
      <w:r>
        <w:rPr>
          <w:w w:val="101"/>
          <w:sz w:val="18"/>
          <w:szCs w:val="18"/>
        </w:rPr>
        <w:t>.............................................................</w:t>
      </w:r>
      <w:r>
        <w:rPr>
          <w:spacing w:val="2"/>
          <w:w w:val="10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171 </w:t>
      </w:r>
      <w:r>
        <w:rPr>
          <w:rFonts w:ascii="Book Antiqua" w:eastAsia="Book Antiqua" w:hAnsi="Book Antiqua" w:cs="Book Antiqua"/>
          <w:i/>
          <w:sz w:val="18"/>
          <w:szCs w:val="18"/>
        </w:rPr>
        <w:t>tava</w:t>
      </w:r>
      <w:r>
        <w:rPr>
          <w:rFonts w:ascii="Book Antiqua" w:eastAsia="Book Antiqua" w:hAnsi="Book Antiqua" w:cs="Book Antiqua"/>
          <w:i/>
          <w:spacing w:val="-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caraëe</w:t>
      </w:r>
      <w:r>
        <w:rPr>
          <w:rFonts w:ascii="Book Antiqua" w:eastAsia="Book Antiqua" w:hAnsi="Book Antiqua" w:cs="Book Antiqua"/>
          <w:i/>
          <w:spacing w:val="3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praëatä</w:t>
      </w:r>
      <w:r>
        <w:rPr>
          <w:rFonts w:ascii="Book Antiqua" w:eastAsia="Book Antiqua" w:hAnsi="Book Antiqua" w:cs="Book Antiqua"/>
          <w:i/>
          <w:spacing w:val="2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vaya</w:t>
      </w:r>
      <w:r>
        <w:rPr>
          <w:rFonts w:ascii="Book Antiqua" w:eastAsia="Book Antiqua" w:hAnsi="Book Antiqua" w:cs="Book Antiqua"/>
          <w:i/>
          <w:spacing w:val="4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............................................................</w:t>
      </w:r>
      <w:r>
        <w:rPr>
          <w:spacing w:val="-12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36 </w:t>
      </w:r>
      <w:r>
        <w:rPr>
          <w:rFonts w:ascii="Book Antiqua" w:eastAsia="Book Antiqua" w:hAnsi="Book Antiqua" w:cs="Book Antiqua"/>
          <w:i/>
          <w:sz w:val="18"/>
          <w:szCs w:val="18"/>
        </w:rPr>
        <w:t>tava</w:t>
      </w:r>
      <w:r>
        <w:rPr>
          <w:rFonts w:ascii="Book Antiqua" w:eastAsia="Book Antiqua" w:hAnsi="Book Antiqua" w:cs="Book Antiqua"/>
          <w:i/>
          <w:spacing w:val="-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kara-kamala-vare</w:t>
      </w:r>
      <w:r>
        <w:rPr>
          <w:rFonts w:ascii="Book Antiqua" w:eastAsia="Book Antiqua" w:hAnsi="Book Antiqua" w:cs="Book Antiqua"/>
          <w:i/>
          <w:spacing w:val="3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nakham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adbhuta-çåìga</w:t>
      </w:r>
      <w:r>
        <w:rPr>
          <w:rFonts w:ascii="Book Antiqua" w:eastAsia="Book Antiqua" w:hAnsi="Book Antiqua" w:cs="Book Antiqua"/>
          <w:i/>
          <w:spacing w:val="16"/>
          <w:sz w:val="18"/>
          <w:szCs w:val="18"/>
        </w:rPr>
        <w:t>m</w:t>
      </w:r>
      <w:r>
        <w:rPr>
          <w:sz w:val="18"/>
          <w:szCs w:val="18"/>
        </w:rPr>
        <w:t>...........................</w:t>
      </w:r>
      <w:r>
        <w:rPr>
          <w:spacing w:val="1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18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tavedaà 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paçyantyäù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prasarad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213 </w:t>
      </w:r>
      <w:r>
        <w:rPr>
          <w:rFonts w:ascii="Book Antiqua" w:eastAsia="Book Antiqua" w:hAnsi="Book Antiqua" w:cs="Book Antiqua"/>
          <w:i/>
          <w:sz w:val="18"/>
          <w:szCs w:val="18"/>
        </w:rPr>
        <w:t>tiryak-kaëöha-vilola-mauli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107 </w:t>
      </w:r>
      <w:r>
        <w:rPr>
          <w:rFonts w:ascii="Book Antiqua" w:eastAsia="Book Antiqua" w:hAnsi="Book Antiqua" w:cs="Book Antiqua"/>
          <w:i/>
          <w:sz w:val="18"/>
          <w:szCs w:val="18"/>
        </w:rPr>
        <w:t>tvad-abhisaraëa-rabhasena</w:t>
      </w:r>
      <w:r>
        <w:rPr>
          <w:rFonts w:ascii="Book Antiqua" w:eastAsia="Book Antiqua" w:hAnsi="Book Antiqua" w:cs="Book Antiqua"/>
          <w:i/>
          <w:spacing w:val="3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3"/>
          <w:sz w:val="18"/>
          <w:szCs w:val="18"/>
        </w:rPr>
        <w:t>valanté</w:t>
      </w:r>
      <w:r>
        <w:rPr>
          <w:rFonts w:ascii="Book Antiqua" w:eastAsia="Book Antiqua" w:hAnsi="Book Antiqua" w:cs="Book Antiqua"/>
          <w:i/>
          <w:spacing w:val="-2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156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tvad-vämyena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samaà 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samagram</w:t>
      </w:r>
      <w:r>
        <w:rPr>
          <w:rFonts w:ascii="Book Antiqua" w:eastAsia="Book Antiqua" w:hAnsi="Book Antiqua" w:cs="Book Antiqua"/>
          <w:i/>
          <w:spacing w:val="-13"/>
          <w:w w:val="9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146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tväm</w:t>
      </w:r>
      <w:r>
        <w:rPr>
          <w:rFonts w:ascii="Book Antiqua" w:eastAsia="Book Antiqua" w:hAnsi="Book Antiqua" w:cs="Book Antiqua"/>
          <w:i/>
          <w:spacing w:val="2"/>
          <w:w w:val="9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apräpya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mayi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9"/>
          <w:sz w:val="18"/>
          <w:szCs w:val="18"/>
        </w:rPr>
        <w:t>svayaàvara-paräà</w:t>
      </w:r>
      <w:r>
        <w:rPr>
          <w:rFonts w:ascii="Book Antiqua" w:eastAsia="Book Antiqua" w:hAnsi="Book Antiqua" w:cs="Book Antiqua"/>
          <w:i/>
          <w:spacing w:val="-21"/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.......................................</w:t>
      </w:r>
      <w:r>
        <w:rPr>
          <w:spacing w:val="3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300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tvam</w:t>
      </w:r>
      <w:r>
        <w:rPr>
          <w:rFonts w:ascii="Book Antiqua" w:eastAsia="Book Antiqua" w:hAnsi="Book Antiqua" w:cs="Book Antiqua"/>
          <w:i/>
          <w:spacing w:val="2"/>
          <w:w w:val="9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asi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mama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bhüñaëa</w:t>
      </w:r>
      <w:r>
        <w:rPr>
          <w:rFonts w:ascii="Book Antiqua" w:eastAsia="Book Antiqua" w:hAnsi="Book Antiqua" w:cs="Book Antiqua"/>
          <w:i/>
          <w:spacing w:val="7"/>
          <w:w w:val="103"/>
          <w:sz w:val="18"/>
          <w:szCs w:val="18"/>
        </w:rPr>
        <w:t>à</w:t>
      </w:r>
      <w:r>
        <w:rPr>
          <w:w w:val="103"/>
          <w:sz w:val="18"/>
          <w:szCs w:val="18"/>
        </w:rPr>
        <w:t xml:space="preserve">............................................................ 230 </w:t>
      </w:r>
      <w:r>
        <w:rPr>
          <w:rFonts w:ascii="Book Antiqua" w:eastAsia="Book Antiqua" w:hAnsi="Book Antiqua" w:cs="Book Antiqua"/>
          <w:i/>
          <w:sz w:val="18"/>
          <w:szCs w:val="18"/>
        </w:rPr>
        <w:t>tväà</w:t>
      </w:r>
      <w:r>
        <w:rPr>
          <w:rFonts w:ascii="Book Antiqua" w:eastAsia="Book Antiqua" w:hAnsi="Book Antiqua" w:cs="Book Antiqua"/>
          <w:i/>
          <w:spacing w:val="4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cittena</w:t>
      </w:r>
      <w:r>
        <w:rPr>
          <w:rFonts w:ascii="Book Antiqua" w:eastAsia="Book Antiqua" w:hAnsi="Book Antiqua" w:cs="Book Antiqua"/>
          <w:i/>
          <w:spacing w:val="-1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17"/>
          <w:sz w:val="18"/>
          <w:szCs w:val="18"/>
        </w:rPr>
        <w:t>ciraà</w:t>
      </w:r>
      <w:r>
        <w:rPr>
          <w:rFonts w:ascii="Book Antiqua" w:eastAsia="Book Antiqua" w:hAnsi="Book Antiqua" w:cs="Book Antiqua"/>
          <w:i/>
          <w:spacing w:val="-8"/>
          <w:w w:val="11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vahann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ayam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261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tvaritam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upaiti</w:t>
      </w:r>
      <w:r>
        <w:rPr>
          <w:rFonts w:ascii="Book Antiqua" w:eastAsia="Book Antiqua" w:hAnsi="Book Antiqua" w:cs="Book Antiqua"/>
          <w:i/>
          <w:spacing w:val="-1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na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katham</w:t>
      </w:r>
      <w:r>
        <w:rPr>
          <w:rFonts w:ascii="Book Antiqua" w:eastAsia="Book Antiqua" w:hAnsi="Book Antiqua" w:cs="Book Antiqua"/>
          <w:i/>
          <w:spacing w:val="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abhisäram</w:t>
      </w:r>
      <w:r>
        <w:rPr>
          <w:rFonts w:ascii="Book Antiqua" w:eastAsia="Book Antiqua" w:hAnsi="Book Antiqua" w:cs="Book Antiqua"/>
          <w:i/>
          <w:spacing w:val="-1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158 </w:t>
      </w:r>
      <w:r>
        <w:rPr>
          <w:rFonts w:ascii="Book Antiqua" w:eastAsia="Book Antiqua" w:hAnsi="Book Antiqua" w:cs="Book Antiqua"/>
          <w:i/>
          <w:sz w:val="18"/>
          <w:szCs w:val="18"/>
        </w:rPr>
        <w:t>tyajati</w:t>
      </w:r>
      <w:r>
        <w:rPr>
          <w:rFonts w:ascii="Book Antiqua" w:eastAsia="Book Antiqua" w:hAnsi="Book Antiqua" w:cs="Book Antiqua"/>
          <w:i/>
          <w:spacing w:val="-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na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päëi-talena</w:t>
      </w:r>
      <w:r>
        <w:rPr>
          <w:rFonts w:ascii="Book Antiqua" w:eastAsia="Book Antiqua" w:hAnsi="Book Antiqua" w:cs="Book Antiqua"/>
          <w:i/>
          <w:spacing w:val="2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kapolam</w:t>
      </w:r>
      <w:r>
        <w:rPr>
          <w:rFonts w:ascii="Book Antiqua" w:eastAsia="Book Antiqua" w:hAnsi="Book Antiqua" w:cs="Book Antiqua"/>
          <w:i/>
          <w:spacing w:val="-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122</w:t>
      </w:r>
    </w:p>
    <w:p w14:paraId="0B6E72E4" w14:textId="77777777" w:rsidR="00150366" w:rsidRDefault="00150366">
      <w:pPr>
        <w:spacing w:before="7" w:line="140" w:lineRule="exact"/>
        <w:rPr>
          <w:sz w:val="15"/>
          <w:szCs w:val="15"/>
        </w:rPr>
      </w:pPr>
    </w:p>
    <w:p w14:paraId="273A5DA9" w14:textId="77777777" w:rsidR="00150366" w:rsidRDefault="00150366">
      <w:pPr>
        <w:spacing w:line="200" w:lineRule="exact"/>
      </w:pPr>
    </w:p>
    <w:p w14:paraId="0527E527" w14:textId="77777777" w:rsidR="00150366" w:rsidRDefault="00000000">
      <w:pPr>
        <w:spacing w:before="29"/>
        <w:ind w:left="120" w:right="4864"/>
        <w:jc w:val="both"/>
        <w:rPr>
          <w:rFonts w:ascii="Garamond" w:eastAsia="Garamond" w:hAnsi="Garamond" w:cs="Garamond"/>
          <w:sz w:val="24"/>
          <w:szCs w:val="24"/>
        </w:rPr>
      </w:pPr>
      <w:r>
        <w:pict w14:anchorId="0197BF30">
          <v:group id="_x0000_s2052" style="position:absolute;left:0;text-align:left;margin-left:44.65pt;margin-top:-7.5pt;width:250.2pt;height:0;z-index:-8396;mso-position-horizontal-relative:page" coordorigin="893,-150" coordsize="5004,0">
            <v:shape id="_x0000_s2053" style="position:absolute;left:893;top:-150;width:5004;height:0" coordorigin="893,-150" coordsize="5004,0" path="m893,-150r5004,e" filled="f" strokeweight=".7pt">
              <v:path arrowok="t"/>
            </v:shape>
            <w10:wrap anchorx="page"/>
          </v:group>
        </w:pict>
      </w:r>
      <w:r>
        <w:rPr>
          <w:rFonts w:ascii="Garamond" w:eastAsia="Garamond" w:hAnsi="Garamond" w:cs="Garamond"/>
          <w:w w:val="103"/>
          <w:sz w:val="24"/>
          <w:szCs w:val="24"/>
        </w:rPr>
        <w:t>U</w:t>
      </w:r>
    </w:p>
    <w:p w14:paraId="668ECAF4" w14:textId="77777777" w:rsidR="00150366" w:rsidRDefault="00000000">
      <w:pPr>
        <w:spacing w:before="8" w:line="263" w:lineRule="auto"/>
        <w:ind w:left="120" w:right="7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unmada-madana-manorath</w:t>
      </w:r>
      <w:r>
        <w:rPr>
          <w:rFonts w:ascii="Book Antiqua" w:eastAsia="Book Antiqua" w:hAnsi="Book Antiqua" w:cs="Book Antiqua"/>
          <w:i/>
          <w:spacing w:val="9"/>
          <w:w w:val="101"/>
          <w:sz w:val="18"/>
          <w:szCs w:val="18"/>
        </w:rPr>
        <w:t>a</w:t>
      </w:r>
      <w:r>
        <w:rPr>
          <w:w w:val="101"/>
          <w:sz w:val="18"/>
          <w:szCs w:val="18"/>
        </w:rPr>
        <w:t>..........................................................</w:t>
      </w:r>
      <w:r>
        <w:rPr>
          <w:spacing w:val="-8"/>
          <w:w w:val="10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46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unmélan-madhu-gandha-lubdha</w:t>
      </w:r>
      <w:r>
        <w:rPr>
          <w:rFonts w:ascii="Book Antiqua" w:eastAsia="Book Antiqua" w:hAnsi="Book Antiqua" w:cs="Book Antiqua"/>
          <w:i/>
          <w:spacing w:val="-2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53 </w:t>
      </w:r>
      <w:r>
        <w:rPr>
          <w:rFonts w:ascii="Book Antiqua" w:eastAsia="Book Antiqua" w:hAnsi="Book Antiqua" w:cs="Book Antiqua"/>
          <w:i/>
          <w:sz w:val="18"/>
          <w:szCs w:val="18"/>
        </w:rPr>
        <w:t>urasi</w:t>
      </w:r>
      <w:r>
        <w:rPr>
          <w:rFonts w:ascii="Book Antiqua" w:eastAsia="Book Antiqua" w:hAnsi="Book Antiqua" w:cs="Book Antiqua"/>
          <w:i/>
          <w:spacing w:val="-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murärer</w:t>
      </w:r>
      <w:r>
        <w:rPr>
          <w:rFonts w:ascii="Book Antiqua" w:eastAsia="Book Antiqua" w:hAnsi="Book Antiqua" w:cs="Book Antiqua"/>
          <w:i/>
          <w:spacing w:val="-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upahita-häre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142</w:t>
      </w:r>
    </w:p>
    <w:p w14:paraId="0F0CDEEA" w14:textId="77777777" w:rsidR="00150366" w:rsidRDefault="00150366">
      <w:pPr>
        <w:spacing w:before="10" w:line="180" w:lineRule="exact"/>
        <w:rPr>
          <w:sz w:val="18"/>
          <w:szCs w:val="18"/>
        </w:rPr>
      </w:pPr>
    </w:p>
    <w:p w14:paraId="7BD07C8A" w14:textId="77777777" w:rsidR="00150366" w:rsidRDefault="00000000">
      <w:pPr>
        <w:ind w:left="120" w:right="4872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w w:val="103"/>
          <w:sz w:val="24"/>
          <w:szCs w:val="24"/>
        </w:rPr>
        <w:t>V</w:t>
      </w:r>
    </w:p>
    <w:p w14:paraId="0846A98E" w14:textId="77777777" w:rsidR="00150366" w:rsidRDefault="00000000">
      <w:pPr>
        <w:spacing w:before="8" w:line="263" w:lineRule="auto"/>
        <w:ind w:left="120" w:right="76"/>
        <w:jc w:val="both"/>
        <w:rPr>
          <w:sz w:val="18"/>
          <w:szCs w:val="18"/>
        </w:rPr>
        <w:sectPr w:rsidR="00150366">
          <w:pgSz w:w="6800" w:h="10200"/>
          <w:pgMar w:top="780" w:right="820" w:bottom="280" w:left="780" w:header="576" w:footer="0" w:gutter="0"/>
          <w:cols w:space="720"/>
        </w:sectPr>
      </w:pPr>
      <w:r>
        <w:rPr>
          <w:rFonts w:ascii="Book Antiqua" w:eastAsia="Book Antiqua" w:hAnsi="Book Antiqua" w:cs="Book Antiqua"/>
          <w:i/>
          <w:sz w:val="18"/>
          <w:szCs w:val="18"/>
        </w:rPr>
        <w:t>väcaù</w:t>
      </w:r>
      <w:r>
        <w:rPr>
          <w:rFonts w:ascii="Book Antiqua" w:eastAsia="Book Antiqua" w:hAnsi="Book Antiqua" w:cs="Book Antiqua"/>
          <w:i/>
          <w:spacing w:val="-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pallavayaty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umäpatidharaù</w:t>
      </w:r>
      <w:r>
        <w:rPr>
          <w:rFonts w:ascii="Book Antiqua" w:eastAsia="Book Antiqua" w:hAnsi="Book Antiqua" w:cs="Book Antiqua"/>
          <w:i/>
          <w:spacing w:val="-15"/>
          <w:w w:val="9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11 </w:t>
      </w:r>
      <w:r>
        <w:rPr>
          <w:rFonts w:ascii="Book Antiqua" w:eastAsia="Book Antiqua" w:hAnsi="Book Antiqua" w:cs="Book Antiqua"/>
          <w:i/>
          <w:sz w:val="18"/>
          <w:szCs w:val="18"/>
        </w:rPr>
        <w:t>vadana-kamala-pariçélana</w:t>
      </w:r>
      <w:r>
        <w:rPr>
          <w:rFonts w:ascii="Book Antiqua" w:eastAsia="Book Antiqua" w:hAnsi="Book Antiqua" w:cs="Book Antiqua"/>
          <w:i/>
          <w:spacing w:val="-2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266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vadana-sudhä-nidhi-galitam</w:t>
      </w:r>
      <w:r>
        <w:rPr>
          <w:rFonts w:ascii="Book Antiqua" w:eastAsia="Book Antiqua" w:hAnsi="Book Antiqua" w:cs="Book Antiqua"/>
          <w:i/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277 </w:t>
      </w:r>
      <w:r>
        <w:rPr>
          <w:rFonts w:ascii="Book Antiqua" w:eastAsia="Book Antiqua" w:hAnsi="Book Antiqua" w:cs="Book Antiqua"/>
          <w:i/>
          <w:sz w:val="18"/>
          <w:szCs w:val="18"/>
        </w:rPr>
        <w:t>vadasi</w:t>
      </w:r>
      <w:r>
        <w:rPr>
          <w:rFonts w:ascii="Book Antiqua" w:eastAsia="Book Antiqua" w:hAnsi="Book Antiqua" w:cs="Book Antiqua"/>
          <w:i/>
          <w:spacing w:val="-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yadi kiïcid 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api</w:t>
      </w:r>
      <w:r>
        <w:rPr>
          <w:rFonts w:ascii="Book Antiqua" w:eastAsia="Book Antiqua" w:hAnsi="Book Antiqua" w:cs="Book Antiqua"/>
          <w:i/>
          <w:spacing w:val="-2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228 </w:t>
      </w:r>
      <w:r>
        <w:rPr>
          <w:rFonts w:ascii="Book Antiqua" w:eastAsia="Book Antiqua" w:hAnsi="Book Antiqua" w:cs="Book Antiqua"/>
          <w:i/>
          <w:sz w:val="18"/>
          <w:szCs w:val="18"/>
        </w:rPr>
        <w:t>väg-devatä-carita-citrita-citta-sadm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>ä</w:t>
      </w:r>
      <w:r>
        <w:rPr>
          <w:sz w:val="18"/>
          <w:szCs w:val="18"/>
        </w:rPr>
        <w:t xml:space="preserve">............................................... </w:t>
      </w:r>
      <w:r>
        <w:rPr>
          <w:w w:val="103"/>
          <w:sz w:val="18"/>
          <w:szCs w:val="18"/>
        </w:rPr>
        <w:t xml:space="preserve">6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vahasi </w:t>
      </w:r>
      <w:r>
        <w:rPr>
          <w:rFonts w:ascii="Book Antiqua" w:eastAsia="Book Antiqua" w:hAnsi="Book Antiqua" w:cs="Book Antiqua"/>
          <w:i/>
          <w:w w:val="90"/>
          <w:sz w:val="18"/>
          <w:szCs w:val="18"/>
        </w:rPr>
        <w:t>vapuñi</w:t>
      </w:r>
      <w:r>
        <w:rPr>
          <w:rFonts w:ascii="Book Antiqua" w:eastAsia="Book Antiqua" w:hAnsi="Book Antiqua" w:cs="Book Antiqua"/>
          <w:i/>
          <w:spacing w:val="4"/>
          <w:w w:val="9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viçade</w:t>
      </w:r>
      <w:r>
        <w:rPr>
          <w:rFonts w:ascii="Book Antiqua" w:eastAsia="Book Antiqua" w:hAnsi="Book Antiqua" w:cs="Book Antiqua"/>
          <w:i/>
          <w:spacing w:val="-1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vasanaà </w:t>
      </w:r>
      <w:r>
        <w:rPr>
          <w:rFonts w:ascii="Book Antiqua" w:eastAsia="Book Antiqua" w:hAnsi="Book Antiqua" w:cs="Book Antiqua"/>
          <w:i/>
          <w:spacing w:val="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jaladäbham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.....................................</w:t>
      </w:r>
      <w:r>
        <w:rPr>
          <w:spacing w:val="3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22 </w:t>
      </w:r>
      <w:r>
        <w:rPr>
          <w:rFonts w:ascii="Book Antiqua" w:eastAsia="Book Antiqua" w:hAnsi="Book Antiqua" w:cs="Book Antiqua"/>
          <w:i/>
          <w:sz w:val="18"/>
          <w:szCs w:val="18"/>
        </w:rPr>
        <w:t>vahati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ca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valita-vilocana-jaladhara</w:t>
      </w:r>
      <w:r>
        <w:rPr>
          <w:rFonts w:ascii="Book Antiqua" w:eastAsia="Book Antiqua" w:hAnsi="Book Antiqua" w:cs="Book Antiqua"/>
          <w:i/>
          <w:spacing w:val="8"/>
          <w:w w:val="101"/>
          <w:sz w:val="18"/>
          <w:szCs w:val="18"/>
        </w:rPr>
        <w:t>m</w:t>
      </w:r>
      <w:r>
        <w:rPr>
          <w:w w:val="101"/>
          <w:sz w:val="18"/>
          <w:szCs w:val="18"/>
        </w:rPr>
        <w:t xml:space="preserve">........................................... </w:t>
      </w:r>
      <w:r>
        <w:rPr>
          <w:w w:val="103"/>
          <w:sz w:val="18"/>
          <w:szCs w:val="18"/>
        </w:rPr>
        <w:t xml:space="preserve">115 </w:t>
      </w:r>
      <w:r>
        <w:rPr>
          <w:rFonts w:ascii="Book Antiqua" w:eastAsia="Book Antiqua" w:hAnsi="Book Antiqua" w:cs="Book Antiqua"/>
          <w:i/>
          <w:sz w:val="18"/>
          <w:szCs w:val="18"/>
        </w:rPr>
        <w:t>vahati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malaya-samére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madanam</w:t>
      </w:r>
      <w:r>
        <w:rPr>
          <w:rFonts w:ascii="Book Antiqua" w:eastAsia="Book Antiqua" w:hAnsi="Book Antiqua" w:cs="Book Antiqua"/>
          <w:i/>
          <w:spacing w:val="-2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134 </w:t>
      </w:r>
      <w:r>
        <w:rPr>
          <w:rFonts w:ascii="Book Antiqua" w:eastAsia="Book Antiqua" w:hAnsi="Book Antiqua" w:cs="Book Antiqua"/>
          <w:i/>
          <w:sz w:val="18"/>
          <w:szCs w:val="18"/>
        </w:rPr>
        <w:t>vapur</w:t>
      </w:r>
      <w:r>
        <w:rPr>
          <w:rFonts w:ascii="Book Antiqua" w:eastAsia="Book Antiqua" w:hAnsi="Book Antiqua" w:cs="Book Antiqua"/>
          <w:i/>
          <w:spacing w:val="-1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anuharati</w:t>
      </w:r>
      <w:r>
        <w:rPr>
          <w:rFonts w:ascii="Book Antiqua" w:eastAsia="Book Antiqua" w:hAnsi="Book Antiqua" w:cs="Book Antiqua"/>
          <w:i/>
          <w:spacing w:val="-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tava</w:t>
      </w:r>
      <w:r>
        <w:rPr>
          <w:rFonts w:ascii="Book Antiqua" w:eastAsia="Book Antiqua" w:hAnsi="Book Antiqua" w:cs="Book Antiqua"/>
          <w:i/>
          <w:spacing w:val="-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smar</w:t>
      </w:r>
      <w:r>
        <w:rPr>
          <w:rFonts w:ascii="Book Antiqua" w:eastAsia="Book Antiqua" w:hAnsi="Book Antiqua" w:cs="Book Antiqua"/>
          <w:i/>
          <w:spacing w:val="4"/>
          <w:w w:val="102"/>
          <w:sz w:val="18"/>
          <w:szCs w:val="18"/>
        </w:rPr>
        <w:t>a</w:t>
      </w:r>
      <w:r>
        <w:rPr>
          <w:w w:val="102"/>
          <w:sz w:val="18"/>
          <w:szCs w:val="18"/>
        </w:rPr>
        <w:t>.........................................................</w:t>
      </w:r>
      <w:r>
        <w:rPr>
          <w:spacing w:val="-3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207 </w:t>
      </w:r>
      <w:r>
        <w:rPr>
          <w:rFonts w:ascii="Book Antiqua" w:eastAsia="Book Antiqua" w:hAnsi="Book Antiqua" w:cs="Book Antiqua"/>
          <w:i/>
          <w:w w:val="112"/>
          <w:sz w:val="18"/>
          <w:szCs w:val="18"/>
        </w:rPr>
        <w:t>varëitaà</w:t>
      </w:r>
      <w:r>
        <w:rPr>
          <w:rFonts w:ascii="Book Antiqua" w:eastAsia="Book Antiqua" w:hAnsi="Book Antiqua" w:cs="Book Antiqua"/>
          <w:i/>
          <w:spacing w:val="-5"/>
          <w:w w:val="1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jayadeva-kena</w:t>
      </w:r>
      <w:r>
        <w:rPr>
          <w:rFonts w:ascii="Book Antiqua" w:eastAsia="Book Antiqua" w:hAnsi="Book Antiqua" w:cs="Book Antiqua"/>
          <w:i/>
          <w:spacing w:val="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100 </w:t>
      </w:r>
      <w:r>
        <w:rPr>
          <w:rFonts w:ascii="Book Antiqua" w:eastAsia="Book Antiqua" w:hAnsi="Book Antiqua" w:cs="Book Antiqua"/>
          <w:i/>
          <w:sz w:val="18"/>
          <w:szCs w:val="18"/>
        </w:rPr>
        <w:t>vasante</w:t>
      </w:r>
      <w:r>
        <w:rPr>
          <w:rFonts w:ascii="Book Antiqua" w:eastAsia="Book Antiqua" w:hAnsi="Book Antiqua" w:cs="Book Antiqua"/>
          <w:i/>
          <w:spacing w:val="-1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8"/>
          <w:szCs w:val="18"/>
        </w:rPr>
        <w:t>väsanté-kusuma-sukumärair</w:t>
      </w:r>
      <w:r>
        <w:rPr>
          <w:rFonts w:ascii="Book Antiqua" w:eastAsia="Book Antiqua" w:hAnsi="Book Antiqua" w:cs="Book Antiqua"/>
          <w:i/>
          <w:spacing w:val="1"/>
          <w:w w:val="9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avayavair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</w:t>
      </w:r>
      <w:r>
        <w:rPr>
          <w:spacing w:val="20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39 </w:t>
      </w:r>
      <w:r>
        <w:rPr>
          <w:rFonts w:ascii="Book Antiqua" w:eastAsia="Book Antiqua" w:hAnsi="Book Antiqua" w:cs="Book Antiqua"/>
          <w:i/>
          <w:sz w:val="18"/>
          <w:szCs w:val="18"/>
        </w:rPr>
        <w:t>vasati</w:t>
      </w:r>
      <w:r>
        <w:rPr>
          <w:rFonts w:ascii="Book Antiqua" w:eastAsia="Book Antiqua" w:hAnsi="Book Antiqua" w:cs="Book Antiqua"/>
          <w:i/>
          <w:spacing w:val="-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daçana-çikhare</w:t>
      </w:r>
      <w:r>
        <w:rPr>
          <w:rFonts w:ascii="Book Antiqua" w:eastAsia="Book Antiqua" w:hAnsi="Book Antiqua" w:cs="Book Antiqua"/>
          <w:i/>
          <w:spacing w:val="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dharaëé</w:t>
      </w:r>
      <w:r>
        <w:rPr>
          <w:rFonts w:ascii="Book Antiqua" w:eastAsia="Book Antiqua" w:hAnsi="Book Antiqua" w:cs="Book Antiqua"/>
          <w:i/>
          <w:spacing w:val="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tava</w:t>
      </w:r>
      <w:r>
        <w:rPr>
          <w:rFonts w:ascii="Book Antiqua" w:eastAsia="Book Antiqua" w:hAnsi="Book Antiqua" w:cs="Book Antiqua"/>
          <w:i/>
          <w:spacing w:val="-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lagnä</w:t>
      </w:r>
      <w:r>
        <w:rPr>
          <w:rFonts w:ascii="Book Antiqua" w:eastAsia="Book Antiqua" w:hAnsi="Book Antiqua" w:cs="Book Antiqua"/>
          <w:i/>
          <w:spacing w:val="-17"/>
          <w:w w:val="99"/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......................................</w:t>
      </w:r>
      <w:r>
        <w:rPr>
          <w:spacing w:val="3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17 </w:t>
      </w:r>
      <w:r>
        <w:rPr>
          <w:rFonts w:ascii="Book Antiqua" w:eastAsia="Book Antiqua" w:hAnsi="Book Antiqua" w:cs="Book Antiqua"/>
          <w:i/>
          <w:sz w:val="18"/>
          <w:szCs w:val="18"/>
        </w:rPr>
        <w:t>vasati</w:t>
      </w:r>
      <w:r>
        <w:rPr>
          <w:rFonts w:ascii="Book Antiqua" w:eastAsia="Book Antiqua" w:hAnsi="Book Antiqua" w:cs="Book Antiqua"/>
          <w:i/>
          <w:spacing w:val="-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vipina-vitäne</w:t>
      </w:r>
      <w:r>
        <w:rPr>
          <w:rFonts w:ascii="Book Antiqua" w:eastAsia="Book Antiqua" w:hAnsi="Book Antiqua" w:cs="Book Antiqua"/>
          <w:i/>
          <w:spacing w:val="2"/>
          <w:w w:val="9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tyajati</w:t>
      </w:r>
      <w:r>
        <w:rPr>
          <w:rFonts w:ascii="Book Antiqua" w:eastAsia="Book Antiqua" w:hAnsi="Book Antiqua" w:cs="Book Antiqua"/>
          <w:i/>
          <w:spacing w:val="-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136 </w:t>
      </w:r>
      <w:r>
        <w:rPr>
          <w:rFonts w:ascii="Book Antiqua" w:eastAsia="Book Antiqua" w:hAnsi="Book Antiqua" w:cs="Book Antiqua"/>
          <w:i/>
          <w:sz w:val="18"/>
          <w:szCs w:val="18"/>
        </w:rPr>
        <w:t>vedän</w:t>
      </w:r>
      <w:r>
        <w:rPr>
          <w:rFonts w:ascii="Book Antiqua" w:eastAsia="Book Antiqua" w:hAnsi="Book Antiqua" w:cs="Book Antiqua"/>
          <w:i/>
          <w:spacing w:val="-1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uddharate</w:t>
      </w:r>
      <w:r>
        <w:rPr>
          <w:rFonts w:ascii="Book Antiqua" w:eastAsia="Book Antiqua" w:hAnsi="Book Antiqua" w:cs="Book Antiqua"/>
          <w:i/>
          <w:spacing w:val="-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jaganti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vahate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27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vicalad-alaka-lalitänana-candr</w:t>
      </w:r>
      <w:r>
        <w:rPr>
          <w:rFonts w:ascii="Book Antiqua" w:eastAsia="Book Antiqua" w:hAnsi="Book Antiqua" w:cs="Book Antiqua"/>
          <w:i/>
          <w:spacing w:val="16"/>
          <w:w w:val="101"/>
          <w:sz w:val="18"/>
          <w:szCs w:val="18"/>
        </w:rPr>
        <w:t>ä</w:t>
      </w:r>
      <w:r>
        <w:rPr>
          <w:w w:val="101"/>
          <w:sz w:val="18"/>
          <w:szCs w:val="18"/>
        </w:rPr>
        <w:t xml:space="preserve">.................................................. </w:t>
      </w:r>
      <w:r>
        <w:rPr>
          <w:w w:val="103"/>
          <w:sz w:val="18"/>
          <w:szCs w:val="18"/>
        </w:rPr>
        <w:t xml:space="preserve">175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vigalita-lajjita-jagad-avalokan</w:t>
      </w:r>
      <w:r>
        <w:rPr>
          <w:rFonts w:ascii="Book Antiqua" w:eastAsia="Book Antiqua" w:hAnsi="Book Antiqua" w:cs="Book Antiqua"/>
          <w:i/>
          <w:spacing w:val="5"/>
          <w:w w:val="102"/>
          <w:sz w:val="18"/>
          <w:szCs w:val="18"/>
        </w:rPr>
        <w:t>a</w:t>
      </w:r>
      <w:r>
        <w:rPr>
          <w:w w:val="102"/>
          <w:sz w:val="18"/>
          <w:szCs w:val="18"/>
        </w:rPr>
        <w:t>.....................................................</w:t>
      </w:r>
      <w:r>
        <w:rPr>
          <w:spacing w:val="-19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48 </w:t>
      </w:r>
      <w:r>
        <w:rPr>
          <w:rFonts w:ascii="Book Antiqua" w:eastAsia="Book Antiqua" w:hAnsi="Book Antiqua" w:cs="Book Antiqua"/>
          <w:i/>
          <w:sz w:val="18"/>
          <w:szCs w:val="18"/>
        </w:rPr>
        <w:t>vigalita-vasanaà</w:t>
      </w:r>
      <w:r>
        <w:rPr>
          <w:rFonts w:ascii="Book Antiqua" w:eastAsia="Book Antiqua" w:hAnsi="Book Antiqua" w:cs="Book Antiqua"/>
          <w:i/>
          <w:spacing w:val="3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parihåta-rasana</w:t>
      </w:r>
      <w:r>
        <w:rPr>
          <w:rFonts w:ascii="Book Antiqua" w:eastAsia="Book Antiqua" w:hAnsi="Book Antiqua" w:cs="Book Antiqua"/>
          <w:i/>
          <w:spacing w:val="18"/>
          <w:w w:val="103"/>
          <w:sz w:val="18"/>
          <w:szCs w:val="18"/>
        </w:rPr>
        <w:t>à</w:t>
      </w:r>
      <w:r>
        <w:rPr>
          <w:w w:val="103"/>
          <w:sz w:val="18"/>
          <w:szCs w:val="18"/>
        </w:rPr>
        <w:t>.............................................</w:t>
      </w:r>
      <w:r>
        <w:rPr>
          <w:spacing w:val="-9"/>
          <w:w w:val="10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142 </w:t>
      </w:r>
      <w:r>
        <w:rPr>
          <w:rFonts w:ascii="Book Antiqua" w:eastAsia="Book Antiqua" w:hAnsi="Book Antiqua" w:cs="Book Antiqua"/>
          <w:i/>
          <w:sz w:val="18"/>
          <w:szCs w:val="18"/>
        </w:rPr>
        <w:t>viharati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harir</w:t>
      </w:r>
      <w:r>
        <w:rPr>
          <w:rFonts w:ascii="Book Antiqua" w:eastAsia="Book Antiqua" w:hAnsi="Book Antiqua" w:cs="Book Antiqua"/>
          <w:i/>
          <w:spacing w:val="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iha</w:t>
      </w:r>
      <w:r>
        <w:rPr>
          <w:rFonts w:ascii="Book Antiqua" w:eastAsia="Book Antiqua" w:hAnsi="Book Antiqua" w:cs="Book Antiqua"/>
          <w:i/>
          <w:spacing w:val="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sarasa-vasante</w:t>
      </w:r>
      <w:r>
        <w:rPr>
          <w:rFonts w:ascii="Book Antiqua" w:eastAsia="Book Antiqua" w:hAnsi="Book Antiqua" w:cs="Book Antiqua"/>
          <w:i/>
          <w:spacing w:val="-2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44 </w:t>
      </w:r>
      <w:r>
        <w:rPr>
          <w:rFonts w:ascii="Book Antiqua" w:eastAsia="Book Antiqua" w:hAnsi="Book Antiqua" w:cs="Book Antiqua"/>
          <w:i/>
          <w:sz w:val="18"/>
          <w:szCs w:val="18"/>
        </w:rPr>
        <w:t>viharati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vane</w:t>
      </w:r>
      <w:r>
        <w:rPr>
          <w:rFonts w:ascii="Book Antiqua" w:eastAsia="Book Antiqua" w:hAnsi="Book Antiqua" w:cs="Book Antiqua"/>
          <w:i/>
          <w:spacing w:val="-10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rädhä</w:t>
      </w:r>
      <w:r>
        <w:rPr>
          <w:rFonts w:ascii="Book Antiqua" w:eastAsia="Book Antiqua" w:hAnsi="Book Antiqua" w:cs="Book Antiqua"/>
          <w:i/>
          <w:spacing w:val="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5"/>
          <w:sz w:val="18"/>
          <w:szCs w:val="18"/>
        </w:rPr>
        <w:t>sädhäraëa-praëaye</w:t>
      </w:r>
      <w:r>
        <w:rPr>
          <w:rFonts w:ascii="Book Antiqua" w:eastAsia="Book Antiqua" w:hAnsi="Book Antiqua" w:cs="Book Antiqua"/>
          <w:i/>
          <w:spacing w:val="-2"/>
          <w:w w:val="10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hara</w:t>
      </w:r>
      <w:r>
        <w:rPr>
          <w:rFonts w:ascii="Book Antiqua" w:eastAsia="Book Antiqua" w:hAnsi="Book Antiqua" w:cs="Book Antiqua"/>
          <w:i/>
          <w:spacing w:val="2"/>
          <w:sz w:val="18"/>
          <w:szCs w:val="18"/>
        </w:rPr>
        <w:t>u</w:t>
      </w:r>
      <w:r>
        <w:rPr>
          <w:sz w:val="18"/>
          <w:szCs w:val="18"/>
        </w:rPr>
        <w:t>...............................</w:t>
      </w:r>
      <w:r>
        <w:rPr>
          <w:spacing w:val="2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69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vihita-padmävaté-sukha-samäje</w:t>
      </w:r>
      <w:r>
        <w:rPr>
          <w:rFonts w:ascii="Book Antiqua" w:eastAsia="Book Antiqua" w:hAnsi="Book Antiqua" w:cs="Book Antiqua"/>
          <w:i/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261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vihita-viçada-bisa-kisalaya-valay</w:t>
      </w:r>
      <w:r>
        <w:rPr>
          <w:rFonts w:ascii="Book Antiqua" w:eastAsia="Book Antiqua" w:hAnsi="Book Antiqua" w:cs="Book Antiqua"/>
          <w:i/>
          <w:spacing w:val="-1"/>
          <w:w w:val="101"/>
          <w:sz w:val="18"/>
          <w:szCs w:val="18"/>
        </w:rPr>
        <w:t>ä</w:t>
      </w:r>
      <w:r>
        <w:rPr>
          <w:w w:val="101"/>
          <w:sz w:val="18"/>
          <w:szCs w:val="18"/>
        </w:rPr>
        <w:t>...............................................</w:t>
      </w:r>
      <w:r>
        <w:rPr>
          <w:spacing w:val="-2"/>
          <w:w w:val="10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157 </w:t>
      </w:r>
      <w:r>
        <w:rPr>
          <w:rFonts w:ascii="Book Antiqua" w:eastAsia="Book Antiqua" w:hAnsi="Book Antiqua" w:cs="Book Antiqua"/>
          <w:i/>
          <w:sz w:val="18"/>
          <w:szCs w:val="18"/>
        </w:rPr>
        <w:t>vikasita-sarasija-lalita-mukhena</w:t>
      </w:r>
      <w:r>
        <w:rPr>
          <w:rFonts w:ascii="Book Antiqua" w:eastAsia="Book Antiqua" w:hAnsi="Book Antiqua" w:cs="Book Antiqua"/>
          <w:i/>
          <w:spacing w:val="-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191 </w:t>
      </w:r>
      <w:r>
        <w:rPr>
          <w:rFonts w:ascii="Book Antiqua" w:eastAsia="Book Antiqua" w:hAnsi="Book Antiqua" w:cs="Book Antiqua"/>
          <w:i/>
          <w:sz w:val="18"/>
          <w:szCs w:val="18"/>
        </w:rPr>
        <w:t xml:space="preserve">vikirati </w:t>
      </w:r>
      <w:r>
        <w:rPr>
          <w:rFonts w:ascii="Book Antiqua" w:eastAsia="Book Antiqua" w:hAnsi="Book Antiqua" w:cs="Book Antiqua"/>
          <w:i/>
          <w:w w:val="94"/>
          <w:sz w:val="18"/>
          <w:szCs w:val="18"/>
        </w:rPr>
        <w:t>muhuù</w:t>
      </w:r>
      <w:r>
        <w:rPr>
          <w:rFonts w:ascii="Book Antiqua" w:eastAsia="Book Antiqua" w:hAnsi="Book Antiqua" w:cs="Book Antiqua"/>
          <w:i/>
          <w:spacing w:val="-3"/>
          <w:w w:val="9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4"/>
          <w:sz w:val="18"/>
          <w:szCs w:val="18"/>
        </w:rPr>
        <w:t>çväsän</w:t>
      </w:r>
      <w:r>
        <w:rPr>
          <w:rFonts w:ascii="Book Antiqua" w:eastAsia="Book Antiqua" w:hAnsi="Book Antiqua" w:cs="Book Antiqua"/>
          <w:i/>
          <w:spacing w:val="13"/>
          <w:w w:val="9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äçäù</w:t>
      </w:r>
      <w:r>
        <w:rPr>
          <w:rFonts w:ascii="Book Antiqua" w:eastAsia="Book Antiqua" w:hAnsi="Book Antiqua" w:cs="Book Antiqua"/>
          <w:i/>
          <w:spacing w:val="-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144 </w:t>
      </w:r>
      <w:r>
        <w:rPr>
          <w:rFonts w:ascii="Book Antiqua" w:eastAsia="Book Antiqua" w:hAnsi="Book Antiqua" w:cs="Book Antiqua"/>
          <w:i/>
          <w:sz w:val="18"/>
          <w:szCs w:val="18"/>
        </w:rPr>
        <w:t>vilikhati rahasi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kuraìga-madena</w:t>
      </w:r>
      <w:r>
        <w:rPr>
          <w:rFonts w:ascii="Book Antiqua" w:eastAsia="Book Antiqua" w:hAnsi="Book Antiqua" w:cs="Book Antiqua"/>
          <w:i/>
          <w:spacing w:val="1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115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vipula-pulaka-bhara-danturita</w:t>
      </w:r>
      <w:r>
        <w:rPr>
          <w:rFonts w:ascii="Book Antiqua" w:eastAsia="Book Antiqua" w:hAnsi="Book Antiqua" w:cs="Book Antiqua"/>
          <w:i/>
          <w:spacing w:val="2"/>
          <w:w w:val="101"/>
          <w:sz w:val="18"/>
          <w:szCs w:val="18"/>
        </w:rPr>
        <w:t>à</w:t>
      </w:r>
      <w:r>
        <w:rPr>
          <w:w w:val="103"/>
          <w:sz w:val="18"/>
          <w:szCs w:val="18"/>
        </w:rPr>
        <w:t>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267 </w:t>
      </w:r>
      <w:r>
        <w:rPr>
          <w:rFonts w:ascii="Book Antiqua" w:eastAsia="Book Antiqua" w:hAnsi="Book Antiqua" w:cs="Book Antiqua"/>
          <w:i/>
          <w:w w:val="101"/>
          <w:sz w:val="18"/>
          <w:szCs w:val="18"/>
        </w:rPr>
        <w:t>vipula-pulaka-bhuja-pallav</w:t>
      </w:r>
      <w:r>
        <w:rPr>
          <w:rFonts w:ascii="Book Antiqua" w:eastAsia="Book Antiqua" w:hAnsi="Book Antiqua" w:cs="Book Antiqua"/>
          <w:i/>
          <w:spacing w:val="12"/>
          <w:w w:val="101"/>
          <w:sz w:val="18"/>
          <w:szCs w:val="18"/>
        </w:rPr>
        <w:t>a</w:t>
      </w:r>
      <w:r>
        <w:rPr>
          <w:w w:val="101"/>
          <w:sz w:val="18"/>
          <w:szCs w:val="18"/>
        </w:rPr>
        <w:t>..........................................................</w:t>
      </w:r>
      <w:r>
        <w:rPr>
          <w:spacing w:val="-8"/>
          <w:w w:val="101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73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vipula-pulaka-päliù</w:t>
      </w:r>
      <w:r>
        <w:rPr>
          <w:rFonts w:ascii="Book Antiqua" w:eastAsia="Book Antiqua" w:hAnsi="Book Antiqua" w:cs="Book Antiqua"/>
          <w:i/>
          <w:spacing w:val="-16"/>
          <w:w w:val="9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160 </w:t>
      </w:r>
      <w:r>
        <w:rPr>
          <w:rFonts w:ascii="Book Antiqua" w:eastAsia="Book Antiqua" w:hAnsi="Book Antiqua" w:cs="Book Antiqua"/>
          <w:i/>
          <w:sz w:val="18"/>
          <w:szCs w:val="18"/>
        </w:rPr>
        <w:t>vipula-pulaka-påthu-vepathu-bhaìg</w:t>
      </w:r>
      <w:r>
        <w:rPr>
          <w:rFonts w:ascii="Book Antiqua" w:eastAsia="Book Antiqua" w:hAnsi="Book Antiqua" w:cs="Book Antiqua"/>
          <w:i/>
          <w:spacing w:val="15"/>
          <w:sz w:val="18"/>
          <w:szCs w:val="18"/>
        </w:rPr>
        <w:t>ä</w:t>
      </w:r>
      <w:r>
        <w:rPr>
          <w:sz w:val="18"/>
          <w:szCs w:val="18"/>
        </w:rPr>
        <w:t>...........................................</w:t>
      </w:r>
      <w:r>
        <w:rPr>
          <w:spacing w:val="1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177</w:t>
      </w:r>
    </w:p>
    <w:p w14:paraId="19E363F6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437E90C2" w14:textId="77777777" w:rsidR="00150366" w:rsidRDefault="00150366">
      <w:pPr>
        <w:spacing w:line="200" w:lineRule="exact"/>
      </w:pPr>
    </w:p>
    <w:p w14:paraId="69844BC0" w14:textId="77777777" w:rsidR="00150366" w:rsidRDefault="00000000">
      <w:pPr>
        <w:spacing w:before="32" w:line="263" w:lineRule="auto"/>
        <w:ind w:left="120" w:right="116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i/>
          <w:sz w:val="18"/>
          <w:szCs w:val="18"/>
        </w:rPr>
        <w:t>viracita-cäöu-vacana-racanaà</w:t>
      </w:r>
      <w:r>
        <w:rPr>
          <w:rFonts w:ascii="Book Antiqua" w:eastAsia="Book Antiqua" w:hAnsi="Book Antiqua" w:cs="Book Antiqua"/>
          <w:i/>
          <w:spacing w:val="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246 </w:t>
      </w:r>
      <w:r>
        <w:rPr>
          <w:rFonts w:ascii="Book Antiqua" w:eastAsia="Book Antiqua" w:hAnsi="Book Antiqua" w:cs="Book Antiqua"/>
          <w:i/>
          <w:sz w:val="18"/>
          <w:szCs w:val="18"/>
        </w:rPr>
        <w:t>viraha-päëòu-muräri-mukhämbuj</w:t>
      </w:r>
      <w:r>
        <w:rPr>
          <w:spacing w:val="8"/>
          <w:sz w:val="18"/>
          <w:szCs w:val="18"/>
        </w:rPr>
        <w:t>a</w:t>
      </w:r>
      <w:r>
        <w:rPr>
          <w:sz w:val="18"/>
          <w:szCs w:val="18"/>
        </w:rPr>
        <w:t xml:space="preserve">.............................................. </w:t>
      </w:r>
      <w:r>
        <w:rPr>
          <w:w w:val="103"/>
          <w:sz w:val="18"/>
          <w:szCs w:val="18"/>
        </w:rPr>
        <w:t xml:space="preserve">179 </w:t>
      </w:r>
      <w:r>
        <w:rPr>
          <w:rFonts w:ascii="Book Antiqua" w:eastAsia="Book Antiqua" w:hAnsi="Book Antiqua" w:cs="Book Antiqua"/>
          <w:i/>
          <w:sz w:val="18"/>
          <w:szCs w:val="18"/>
        </w:rPr>
        <w:t>viçada-kadamba-tale</w:t>
      </w:r>
      <w:r>
        <w:rPr>
          <w:rFonts w:ascii="Book Antiqua" w:eastAsia="Book Antiqua" w:hAnsi="Book Antiqua" w:cs="Book Antiqua"/>
          <w:i/>
          <w:spacing w:val="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milita</w:t>
      </w:r>
      <w:r>
        <w:rPr>
          <w:rFonts w:ascii="Book Antiqua" w:eastAsia="Book Antiqua" w:hAnsi="Book Antiqua" w:cs="Book Antiqua"/>
          <w:i/>
          <w:spacing w:val="4"/>
          <w:w w:val="103"/>
          <w:sz w:val="18"/>
          <w:szCs w:val="18"/>
        </w:rPr>
        <w:t>à</w:t>
      </w:r>
      <w:r>
        <w:rPr>
          <w:w w:val="103"/>
          <w:sz w:val="18"/>
          <w:szCs w:val="18"/>
        </w:rPr>
        <w:t xml:space="preserve">......................................................... 75 </w:t>
      </w:r>
      <w:r>
        <w:rPr>
          <w:rFonts w:ascii="Book Antiqua" w:eastAsia="Book Antiqua" w:hAnsi="Book Antiqua" w:cs="Book Antiqua"/>
          <w:i/>
          <w:w w:val="91"/>
          <w:sz w:val="18"/>
          <w:szCs w:val="18"/>
        </w:rPr>
        <w:t>viçveñäm</w:t>
      </w:r>
      <w:r>
        <w:rPr>
          <w:rFonts w:ascii="Book Antiqua" w:eastAsia="Book Antiqua" w:hAnsi="Book Antiqua" w:cs="Book Antiqua"/>
          <w:i/>
          <w:spacing w:val="4"/>
          <w:w w:val="9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anuraïjanena</w:t>
      </w:r>
      <w:r>
        <w:rPr>
          <w:rFonts w:ascii="Book Antiqua" w:eastAsia="Book Antiqua" w:hAnsi="Book Antiqua" w:cs="Book Antiqua"/>
          <w:i/>
          <w:spacing w:val="2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janayann</w:t>
      </w:r>
      <w:r>
        <w:rPr>
          <w:rFonts w:ascii="Book Antiqua" w:eastAsia="Book Antiqua" w:hAnsi="Book Antiqua" w:cs="Book Antiqua"/>
          <w:i/>
          <w:spacing w:val="-17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62 </w:t>
      </w:r>
      <w:r>
        <w:rPr>
          <w:rFonts w:ascii="Book Antiqua" w:eastAsia="Book Antiqua" w:hAnsi="Book Antiqua" w:cs="Book Antiqua"/>
          <w:i/>
          <w:sz w:val="18"/>
          <w:szCs w:val="18"/>
        </w:rPr>
        <w:t>vitarasi</w:t>
      </w:r>
      <w:r>
        <w:rPr>
          <w:rFonts w:ascii="Book Antiqua" w:eastAsia="Book Antiqua" w:hAnsi="Book Antiqua" w:cs="Book Antiqua"/>
          <w:i/>
          <w:spacing w:val="-1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1"/>
          <w:sz w:val="18"/>
          <w:szCs w:val="18"/>
        </w:rPr>
        <w:t>dikñu</w:t>
      </w:r>
      <w:r>
        <w:rPr>
          <w:rFonts w:ascii="Book Antiqua" w:eastAsia="Book Antiqua" w:hAnsi="Book Antiqua" w:cs="Book Antiqua"/>
          <w:i/>
          <w:spacing w:val="4"/>
          <w:w w:val="91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raëe</w:t>
      </w:r>
      <w:r>
        <w:rPr>
          <w:rFonts w:ascii="Book Antiqua" w:eastAsia="Book Antiqua" w:hAnsi="Book Antiqua" w:cs="Book Antiqua"/>
          <w:i/>
          <w:spacing w:val="2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dik-pati-kamanéyam</w:t>
      </w:r>
      <w:r>
        <w:rPr>
          <w:rFonts w:ascii="Book Antiqua" w:eastAsia="Book Antiqua" w:hAnsi="Book Antiqua" w:cs="Book Antiqua"/>
          <w:i/>
          <w:spacing w:val="-17"/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........................................</w:t>
      </w:r>
      <w:r>
        <w:rPr>
          <w:spacing w:val="35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21 </w:t>
      </w:r>
      <w:r>
        <w:rPr>
          <w:rFonts w:ascii="Book Antiqua" w:eastAsia="Book Antiqua" w:hAnsi="Book Antiqua" w:cs="Book Antiqua"/>
          <w:i/>
          <w:w w:val="99"/>
          <w:sz w:val="18"/>
          <w:szCs w:val="18"/>
        </w:rPr>
        <w:t>vitata-bahu-valli-nava-pallava-ghane</w:t>
      </w:r>
      <w:r>
        <w:rPr>
          <w:rFonts w:ascii="Book Antiqua" w:eastAsia="Book Antiqua" w:hAnsi="Book Antiqua" w:cs="Book Antiqua"/>
          <w:i/>
          <w:spacing w:val="-10"/>
          <w:w w:val="9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259 </w:t>
      </w:r>
      <w:r>
        <w:rPr>
          <w:rFonts w:ascii="Book Antiqua" w:eastAsia="Book Antiqua" w:hAnsi="Book Antiqua" w:cs="Book Antiqua"/>
          <w:i/>
          <w:w w:val="96"/>
          <w:sz w:val="18"/>
          <w:szCs w:val="18"/>
        </w:rPr>
        <w:t>våñöi-vyäkula-gokulävana-rasäd</w:t>
      </w:r>
      <w:r>
        <w:rPr>
          <w:rFonts w:ascii="Book Antiqua" w:eastAsia="Book Antiqua" w:hAnsi="Book Antiqua" w:cs="Book Antiqua"/>
          <w:i/>
          <w:spacing w:val="-4"/>
          <w:w w:val="9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130 </w:t>
      </w:r>
      <w:r>
        <w:rPr>
          <w:rFonts w:ascii="Book Antiqua" w:eastAsia="Book Antiqua" w:hAnsi="Book Antiqua" w:cs="Book Antiqua"/>
          <w:i/>
          <w:sz w:val="18"/>
          <w:szCs w:val="18"/>
        </w:rPr>
        <w:t>vyälolaù</w:t>
      </w:r>
      <w:r>
        <w:rPr>
          <w:rFonts w:ascii="Book Antiqua" w:eastAsia="Book Antiqua" w:hAnsi="Book Antiqua" w:cs="Book Antiqua"/>
          <w:i/>
          <w:spacing w:val="-6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keça-päças</w:t>
      </w:r>
      <w:r>
        <w:rPr>
          <w:rFonts w:ascii="Book Antiqua" w:eastAsia="Book Antiqua" w:hAnsi="Book Antiqua" w:cs="Book Antiqua"/>
          <w:i/>
          <w:spacing w:val="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taralita</w:t>
      </w:r>
      <w:r>
        <w:rPr>
          <w:rFonts w:ascii="Book Antiqua" w:eastAsia="Book Antiqua" w:hAnsi="Book Antiqua" w:cs="Book Antiqua"/>
          <w:i/>
          <w:spacing w:val="2"/>
          <w:w w:val="102"/>
          <w:sz w:val="18"/>
          <w:szCs w:val="18"/>
        </w:rPr>
        <w:t>m</w:t>
      </w:r>
      <w:r>
        <w:rPr>
          <w:w w:val="102"/>
          <w:sz w:val="18"/>
          <w:szCs w:val="18"/>
        </w:rPr>
        <w:t>......................................................</w:t>
      </w:r>
      <w:r>
        <w:rPr>
          <w:spacing w:val="-9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286 </w:t>
      </w:r>
      <w:r>
        <w:rPr>
          <w:rFonts w:ascii="Book Antiqua" w:eastAsia="Book Antiqua" w:hAnsi="Book Antiqua" w:cs="Book Antiqua"/>
          <w:i/>
          <w:sz w:val="18"/>
          <w:szCs w:val="18"/>
        </w:rPr>
        <w:t>vyathayati</w:t>
      </w:r>
      <w:r>
        <w:rPr>
          <w:rFonts w:ascii="Book Antiqua" w:eastAsia="Book Antiqua" w:hAnsi="Book Antiqua" w:cs="Book Antiqua"/>
          <w:i/>
          <w:spacing w:val="-1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8"/>
          <w:szCs w:val="18"/>
        </w:rPr>
        <w:t>våthä</w:t>
      </w:r>
      <w:r>
        <w:rPr>
          <w:rFonts w:ascii="Book Antiqua" w:eastAsia="Book Antiqua" w:hAnsi="Book Antiqua" w:cs="Book Antiqua"/>
          <w:i/>
          <w:spacing w:val="2"/>
          <w:w w:val="95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3"/>
          <w:sz w:val="18"/>
          <w:szCs w:val="18"/>
        </w:rPr>
        <w:t>mauna</w:t>
      </w:r>
      <w:r>
        <w:rPr>
          <w:rFonts w:ascii="Book Antiqua" w:eastAsia="Book Antiqua" w:hAnsi="Book Antiqua" w:cs="Book Antiqua"/>
          <w:i/>
          <w:spacing w:val="16"/>
          <w:w w:val="103"/>
          <w:sz w:val="18"/>
          <w:szCs w:val="18"/>
        </w:rPr>
        <w:t>à</w:t>
      </w:r>
      <w:r>
        <w:rPr>
          <w:w w:val="103"/>
          <w:sz w:val="18"/>
          <w:szCs w:val="18"/>
        </w:rPr>
        <w:t>............................................................</w:t>
      </w:r>
      <w:r>
        <w:rPr>
          <w:spacing w:val="2"/>
          <w:w w:val="103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238</w:t>
      </w:r>
    </w:p>
    <w:p w14:paraId="135AE676" w14:textId="77777777" w:rsidR="00150366" w:rsidRDefault="00150366">
      <w:pPr>
        <w:spacing w:line="180" w:lineRule="exact"/>
        <w:rPr>
          <w:sz w:val="19"/>
          <w:szCs w:val="19"/>
        </w:rPr>
      </w:pPr>
    </w:p>
    <w:p w14:paraId="2147EAF3" w14:textId="77777777" w:rsidR="00150366" w:rsidRDefault="00000000">
      <w:pPr>
        <w:ind w:left="120" w:right="492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Y</w:t>
      </w:r>
    </w:p>
    <w:p w14:paraId="5F0D3AF3" w14:textId="77777777" w:rsidR="00150366" w:rsidRDefault="00000000">
      <w:pPr>
        <w:spacing w:before="8" w:line="263" w:lineRule="auto"/>
        <w:ind w:left="120" w:right="116"/>
        <w:jc w:val="both"/>
        <w:rPr>
          <w:sz w:val="18"/>
          <w:szCs w:val="18"/>
        </w:rPr>
        <w:sectPr w:rsidR="00150366">
          <w:pgSz w:w="6800" w:h="10200"/>
          <w:pgMar w:top="760" w:right="780" w:bottom="280" w:left="780" w:header="576" w:footer="0" w:gutter="0"/>
          <w:cols w:space="720"/>
        </w:sectPr>
      </w:pPr>
      <w:r>
        <w:rPr>
          <w:rFonts w:ascii="Book Antiqua" w:eastAsia="Book Antiqua" w:hAnsi="Book Antiqua" w:cs="Book Antiqua"/>
          <w:i/>
          <w:sz w:val="18"/>
          <w:szCs w:val="18"/>
        </w:rPr>
        <w:t>yad-anugamanäya</w:t>
      </w:r>
      <w:r>
        <w:rPr>
          <w:rFonts w:ascii="Book Antiqua" w:eastAsia="Book Antiqua" w:hAnsi="Book Antiqua" w:cs="Book Antiqua"/>
          <w:i/>
          <w:spacing w:val="-13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02"/>
          <w:sz w:val="18"/>
          <w:szCs w:val="18"/>
        </w:rPr>
        <w:t>niç</w:t>
      </w:r>
      <w:r>
        <w:rPr>
          <w:rFonts w:ascii="Book Antiqua" w:eastAsia="Book Antiqua" w:hAnsi="Book Antiqua" w:cs="Book Antiqua"/>
          <w:i/>
          <w:spacing w:val="4"/>
          <w:w w:val="102"/>
          <w:sz w:val="18"/>
          <w:szCs w:val="18"/>
        </w:rPr>
        <w:t>i</w:t>
      </w:r>
      <w:r>
        <w:rPr>
          <w:w w:val="102"/>
          <w:sz w:val="18"/>
          <w:szCs w:val="18"/>
        </w:rPr>
        <w:t>.................................................................</w:t>
      </w:r>
      <w:r>
        <w:rPr>
          <w:spacing w:val="-13"/>
          <w:w w:val="102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167 </w:t>
      </w:r>
      <w:r>
        <w:rPr>
          <w:rFonts w:ascii="Book Antiqua" w:eastAsia="Book Antiqua" w:hAnsi="Book Antiqua" w:cs="Book Antiqua"/>
          <w:i/>
          <w:sz w:val="18"/>
          <w:szCs w:val="18"/>
        </w:rPr>
        <w:t>yad-gändharva-kaläsu kauçalam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295 </w:t>
      </w:r>
      <w:r>
        <w:rPr>
          <w:rFonts w:ascii="Book Antiqua" w:eastAsia="Book Antiqua" w:hAnsi="Book Antiqua" w:cs="Book Antiqua"/>
          <w:i/>
          <w:sz w:val="18"/>
          <w:szCs w:val="18"/>
        </w:rPr>
        <w:t>yadi hari-smaraëe</w:t>
      </w:r>
      <w:r>
        <w:rPr>
          <w:rFonts w:ascii="Book Antiqua" w:eastAsia="Book Antiqua" w:hAnsi="Book Antiqua" w:cs="Book Antiqua"/>
          <w:i/>
          <w:spacing w:val="28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12"/>
          <w:sz w:val="18"/>
          <w:szCs w:val="18"/>
        </w:rPr>
        <w:t>sarasaà</w:t>
      </w:r>
      <w:r>
        <w:rPr>
          <w:rFonts w:ascii="Book Antiqua" w:eastAsia="Book Antiqua" w:hAnsi="Book Antiqua" w:cs="Book Antiqua"/>
          <w:i/>
          <w:spacing w:val="-5"/>
          <w:w w:val="112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mano</w:t>
      </w:r>
      <w:r>
        <w:rPr>
          <w:rFonts w:ascii="Book Antiqua" w:eastAsia="Book Antiqua" w:hAnsi="Book Antiqua" w:cs="Book Antiqua"/>
          <w:i/>
          <w:spacing w:val="-17"/>
          <w:w w:val="9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9 </w:t>
      </w:r>
      <w:r>
        <w:rPr>
          <w:rFonts w:ascii="Book Antiqua" w:eastAsia="Book Antiqua" w:hAnsi="Book Antiqua" w:cs="Book Antiqua"/>
          <w:i/>
          <w:sz w:val="18"/>
          <w:szCs w:val="18"/>
        </w:rPr>
        <w:t>yämi</w:t>
      </w:r>
      <w:r>
        <w:rPr>
          <w:rFonts w:ascii="Book Antiqua" w:eastAsia="Book Antiqua" w:hAnsi="Book Antiqua" w:cs="Book Antiqua"/>
          <w:i/>
          <w:spacing w:val="-4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he!</w:t>
      </w:r>
      <w:r>
        <w:rPr>
          <w:rFonts w:ascii="Book Antiqua" w:eastAsia="Book Antiqua" w:hAnsi="Book Antiqua" w:cs="Book Antiqua"/>
          <w:i/>
          <w:spacing w:val="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kam</w:t>
      </w:r>
      <w:r>
        <w:rPr>
          <w:rFonts w:ascii="Book Antiqua" w:eastAsia="Book Antiqua" w:hAnsi="Book Antiqua" w:cs="Book Antiqua"/>
          <w:i/>
          <w:spacing w:val="9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sz w:val="18"/>
          <w:szCs w:val="18"/>
        </w:rPr>
        <w:t>iha</w:t>
      </w:r>
      <w:r>
        <w:rPr>
          <w:rFonts w:ascii="Book Antiqua" w:eastAsia="Book Antiqua" w:hAnsi="Book Antiqua" w:cs="Book Antiqua"/>
          <w:i/>
          <w:spacing w:val="7"/>
          <w:sz w:val="18"/>
          <w:szCs w:val="18"/>
        </w:rPr>
        <w:t xml:space="preserve"> </w:t>
      </w:r>
      <w:r>
        <w:rPr>
          <w:rFonts w:ascii="Book Antiqua" w:eastAsia="Book Antiqua" w:hAnsi="Book Antiqua" w:cs="Book Antiqua"/>
          <w:i/>
          <w:w w:val="116"/>
          <w:sz w:val="18"/>
          <w:szCs w:val="18"/>
        </w:rPr>
        <w:t>çaraëaà</w:t>
      </w:r>
      <w:r>
        <w:rPr>
          <w:rFonts w:ascii="Book Antiqua" w:eastAsia="Book Antiqua" w:hAnsi="Book Antiqua" w:cs="Book Antiqua"/>
          <w:i/>
          <w:spacing w:val="-13"/>
          <w:w w:val="116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 xml:space="preserve">167 </w:t>
      </w:r>
      <w:r>
        <w:rPr>
          <w:rFonts w:ascii="Book Antiqua" w:eastAsia="Book Antiqua" w:hAnsi="Book Antiqua" w:cs="Book Antiqua"/>
          <w:i/>
          <w:w w:val="98"/>
          <w:sz w:val="18"/>
          <w:szCs w:val="18"/>
        </w:rPr>
        <w:t>yamunä-téra-vänéra-nikuïje</w:t>
      </w:r>
      <w:r>
        <w:rPr>
          <w:rFonts w:ascii="Book Antiqua" w:eastAsia="Book Antiqua" w:hAnsi="Book Antiqua" w:cs="Book Antiqua"/>
          <w:i/>
          <w:spacing w:val="-2"/>
          <w:w w:val="98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........................................................</w:t>
      </w:r>
      <w:r>
        <w:rPr>
          <w:spacing w:val="-19"/>
          <w:sz w:val="18"/>
          <w:szCs w:val="18"/>
        </w:rPr>
        <w:t xml:space="preserve"> </w:t>
      </w:r>
      <w:r>
        <w:rPr>
          <w:w w:val="103"/>
          <w:sz w:val="18"/>
          <w:szCs w:val="18"/>
        </w:rPr>
        <w:t>111</w:t>
      </w:r>
    </w:p>
    <w:p w14:paraId="199B71D8" w14:textId="77777777" w:rsidR="00150366" w:rsidRDefault="00000000">
      <w:pPr>
        <w:spacing w:before="4" w:line="140" w:lineRule="exact"/>
        <w:rPr>
          <w:sz w:val="14"/>
          <w:szCs w:val="14"/>
        </w:rPr>
      </w:pPr>
      <w:r>
        <w:lastRenderedPageBreak/>
        <w:pict w14:anchorId="358E4298">
          <v:group id="_x0000_s2050" style="position:absolute;margin-left:31.25pt;margin-top:46.35pt;width:277.35pt;height:420.1pt;z-index:-8395;mso-position-horizontal-relative:page;mso-position-vertical-relative:page" coordorigin="625,927" coordsize="5547,8402">
            <v:shape id="_x0000_s2051" style="position:absolute;left:625;top:927;width:5547;height:8402" coordorigin="625,927" coordsize="5547,8402" path="m865,927r-75,l709,933r-59,30l628,1035r-3,93l625,1167r,7921l625,9164r6,80l661,9303r72,22l826,9328r39,l5932,9328r75,l6088,9322r59,-29l6169,9220r3,-93l6172,9088r,-7921l6172,1092r-6,-81l6136,952r-72,-22l5971,927r-39,l865,927xe" filled="f" strokeweight="2pt">
              <v:path arrowok="t"/>
            </v:shape>
            <w10:wrap anchorx="page" anchory="page"/>
          </v:group>
        </w:pict>
      </w:r>
    </w:p>
    <w:p w14:paraId="7B6B1EB7" w14:textId="77777777" w:rsidR="00150366" w:rsidRDefault="00150366">
      <w:pPr>
        <w:spacing w:line="200" w:lineRule="exact"/>
      </w:pPr>
    </w:p>
    <w:p w14:paraId="57865BF9" w14:textId="77777777" w:rsidR="00150366" w:rsidRDefault="00150366">
      <w:pPr>
        <w:spacing w:line="200" w:lineRule="exact"/>
      </w:pPr>
    </w:p>
    <w:p w14:paraId="58834549" w14:textId="77777777" w:rsidR="00150366" w:rsidRDefault="00000000">
      <w:pPr>
        <w:spacing w:before="26"/>
        <w:ind w:left="1743" w:right="1723"/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spacing w:val="9"/>
          <w:w w:val="128"/>
          <w:sz w:val="24"/>
          <w:szCs w:val="24"/>
        </w:rPr>
        <w:t>ou</w:t>
      </w:r>
      <w:r>
        <w:rPr>
          <w:rFonts w:ascii="Book Antiqua" w:eastAsia="Book Antiqua" w:hAnsi="Book Antiqua" w:cs="Book Antiqua"/>
          <w:b/>
          <w:w w:val="128"/>
          <w:sz w:val="24"/>
          <w:szCs w:val="24"/>
        </w:rPr>
        <w:t>r</w:t>
      </w:r>
      <w:r>
        <w:rPr>
          <w:rFonts w:ascii="Book Antiqua" w:eastAsia="Book Antiqua" w:hAnsi="Book Antiqua" w:cs="Book Antiqua"/>
          <w:b/>
          <w:spacing w:val="3"/>
          <w:w w:val="128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spacing w:val="7"/>
          <w:w w:val="116"/>
          <w:sz w:val="24"/>
          <w:szCs w:val="24"/>
        </w:rPr>
        <w:t>websites</w:t>
      </w:r>
    </w:p>
    <w:p w14:paraId="3F05D597" w14:textId="77777777" w:rsidR="00150366" w:rsidRDefault="00150366">
      <w:pPr>
        <w:spacing w:before="77"/>
        <w:ind w:left="1698" w:right="1685"/>
        <w:jc w:val="center"/>
        <w:rPr>
          <w:rFonts w:ascii="Book Antiqua" w:eastAsia="Book Antiqua" w:hAnsi="Book Antiqua" w:cs="Book Antiqua"/>
        </w:rPr>
      </w:pPr>
      <w:hyperlink r:id="rId70">
        <w:r>
          <w:rPr>
            <w:rFonts w:ascii="Book Antiqua" w:eastAsia="Book Antiqua" w:hAnsi="Book Antiqua" w:cs="Book Antiqua"/>
            <w:b/>
            <w:w w:val="92"/>
          </w:rPr>
          <w:t>www.purebhakti.com</w:t>
        </w:r>
      </w:hyperlink>
    </w:p>
    <w:p w14:paraId="5DDFD40D" w14:textId="77777777" w:rsidR="00150366" w:rsidRDefault="00000000">
      <w:pPr>
        <w:spacing w:line="220" w:lineRule="exact"/>
        <w:ind w:left="620" w:right="607"/>
        <w:jc w:val="center"/>
      </w:pPr>
      <w:r>
        <w:rPr>
          <w:color w:val="58585B"/>
        </w:rPr>
        <w:t>for</w:t>
      </w:r>
      <w:r>
        <w:rPr>
          <w:color w:val="58585B"/>
          <w:spacing w:val="4"/>
        </w:rPr>
        <w:t xml:space="preserve"> </w:t>
      </w:r>
      <w:r>
        <w:rPr>
          <w:color w:val="58585B"/>
        </w:rPr>
        <w:t>news,</w:t>
      </w:r>
      <w:r>
        <w:rPr>
          <w:color w:val="58585B"/>
          <w:spacing w:val="11"/>
        </w:rPr>
        <w:t xml:space="preserve"> </w:t>
      </w:r>
      <w:r>
        <w:rPr>
          <w:color w:val="58585B"/>
        </w:rPr>
        <w:t>updates,</w:t>
      </w:r>
      <w:r>
        <w:rPr>
          <w:color w:val="58585B"/>
          <w:spacing w:val="35"/>
        </w:rPr>
        <w:t xml:space="preserve"> </w:t>
      </w:r>
      <w:r>
        <w:rPr>
          <w:color w:val="58585B"/>
        </w:rPr>
        <w:t>and</w:t>
      </w:r>
      <w:r>
        <w:rPr>
          <w:color w:val="58585B"/>
          <w:spacing w:val="19"/>
        </w:rPr>
        <w:t xml:space="preserve"> </w:t>
      </w:r>
      <w:r>
        <w:rPr>
          <w:color w:val="58585B"/>
        </w:rPr>
        <w:t>free</w:t>
      </w:r>
      <w:r>
        <w:rPr>
          <w:color w:val="58585B"/>
          <w:spacing w:val="2"/>
        </w:rPr>
        <w:t xml:space="preserve"> </w:t>
      </w:r>
      <w:r>
        <w:rPr>
          <w:color w:val="58585B"/>
        </w:rPr>
        <w:t>downloads</w:t>
      </w:r>
      <w:r>
        <w:rPr>
          <w:color w:val="58585B"/>
          <w:spacing w:val="33"/>
        </w:rPr>
        <w:t xml:space="preserve"> </w:t>
      </w:r>
      <w:r>
        <w:rPr>
          <w:color w:val="58585B"/>
        </w:rPr>
        <w:t>of</w:t>
      </w:r>
      <w:r>
        <w:rPr>
          <w:color w:val="58585B"/>
          <w:spacing w:val="-3"/>
        </w:rPr>
        <w:t xml:space="preserve"> </w:t>
      </w:r>
      <w:r>
        <w:rPr>
          <w:color w:val="58585B"/>
          <w:w w:val="103"/>
        </w:rPr>
        <w:t>books,</w:t>
      </w:r>
    </w:p>
    <w:p w14:paraId="6ED6DA86" w14:textId="77777777" w:rsidR="00150366" w:rsidRDefault="00000000">
      <w:pPr>
        <w:spacing w:before="10"/>
        <w:ind w:left="1709" w:right="1696"/>
        <w:jc w:val="center"/>
        <w:rPr>
          <w:rFonts w:ascii="Book Antiqua" w:eastAsia="Book Antiqua" w:hAnsi="Book Antiqua" w:cs="Book Antiqua"/>
        </w:rPr>
      </w:pPr>
      <w:r>
        <w:rPr>
          <w:color w:val="58585B"/>
        </w:rPr>
        <w:t>lectures,</w:t>
      </w:r>
      <w:r>
        <w:rPr>
          <w:color w:val="58585B"/>
          <w:spacing w:val="29"/>
        </w:rPr>
        <w:t xml:space="preserve"> </w:t>
      </w:r>
      <w:r>
        <w:rPr>
          <w:color w:val="58585B"/>
        </w:rPr>
        <w:t>and</w:t>
      </w:r>
      <w:r>
        <w:rPr>
          <w:color w:val="58585B"/>
          <w:spacing w:val="19"/>
        </w:rPr>
        <w:t xml:space="preserve"> </w:t>
      </w:r>
      <w:r>
        <w:rPr>
          <w:rFonts w:ascii="Book Antiqua" w:eastAsia="Book Antiqua" w:hAnsi="Book Antiqua" w:cs="Book Antiqua"/>
          <w:i/>
          <w:color w:val="58585B"/>
          <w:w w:val="101"/>
        </w:rPr>
        <w:t>bhajanas</w:t>
      </w:r>
    </w:p>
    <w:p w14:paraId="438A44C9" w14:textId="77777777" w:rsidR="00150366" w:rsidRDefault="00150366">
      <w:pPr>
        <w:spacing w:before="89"/>
        <w:ind w:left="1794" w:right="1781"/>
        <w:jc w:val="center"/>
        <w:rPr>
          <w:rFonts w:ascii="Book Antiqua" w:eastAsia="Book Antiqua" w:hAnsi="Book Antiqua" w:cs="Book Antiqua"/>
        </w:rPr>
      </w:pPr>
      <w:hyperlink r:id="rId71">
        <w:r>
          <w:rPr>
            <w:rFonts w:ascii="Book Antiqua" w:eastAsia="Book Antiqua" w:hAnsi="Book Antiqua" w:cs="Book Antiqua"/>
            <w:b/>
            <w:w w:val="91"/>
          </w:rPr>
          <w:t>www.purebhakti.tv</w:t>
        </w:r>
      </w:hyperlink>
    </w:p>
    <w:p w14:paraId="2A7DA179" w14:textId="77777777" w:rsidR="00150366" w:rsidRDefault="00000000">
      <w:pPr>
        <w:spacing w:line="220" w:lineRule="exact"/>
        <w:ind w:left="570" w:right="557"/>
        <w:jc w:val="center"/>
      </w:pPr>
      <w:r>
        <w:rPr>
          <w:color w:val="58585B"/>
        </w:rPr>
        <w:t>to</w:t>
      </w:r>
      <w:r>
        <w:rPr>
          <w:color w:val="58585B"/>
          <w:spacing w:val="13"/>
        </w:rPr>
        <w:t xml:space="preserve"> </w:t>
      </w:r>
      <w:r>
        <w:rPr>
          <w:color w:val="58585B"/>
        </w:rPr>
        <w:t>watch</w:t>
      </w:r>
      <w:r>
        <w:rPr>
          <w:color w:val="58585B"/>
          <w:spacing w:val="21"/>
        </w:rPr>
        <w:t xml:space="preserve"> </w:t>
      </w:r>
      <w:r>
        <w:rPr>
          <w:color w:val="58585B"/>
        </w:rPr>
        <w:t>and</w:t>
      </w:r>
      <w:r>
        <w:rPr>
          <w:color w:val="58585B"/>
          <w:spacing w:val="19"/>
        </w:rPr>
        <w:t xml:space="preserve"> </w:t>
      </w:r>
      <w:r>
        <w:rPr>
          <w:color w:val="58585B"/>
        </w:rPr>
        <w:t>hear,</w:t>
      </w:r>
      <w:r>
        <w:rPr>
          <w:color w:val="58585B"/>
          <w:spacing w:val="22"/>
        </w:rPr>
        <w:t xml:space="preserve"> </w:t>
      </w:r>
      <w:r>
        <w:rPr>
          <w:color w:val="58585B"/>
        </w:rPr>
        <w:t>or</w:t>
      </w:r>
      <w:r>
        <w:rPr>
          <w:color w:val="58585B"/>
          <w:spacing w:val="12"/>
        </w:rPr>
        <w:t xml:space="preserve"> </w:t>
      </w:r>
      <w:r>
        <w:rPr>
          <w:color w:val="58585B"/>
        </w:rPr>
        <w:t>to</w:t>
      </w:r>
      <w:r>
        <w:rPr>
          <w:color w:val="58585B"/>
          <w:spacing w:val="13"/>
        </w:rPr>
        <w:t xml:space="preserve"> </w:t>
      </w:r>
      <w:r>
        <w:rPr>
          <w:color w:val="58585B"/>
        </w:rPr>
        <w:t>download,</w:t>
      </w:r>
      <w:r>
        <w:rPr>
          <w:color w:val="58585B"/>
          <w:spacing w:val="36"/>
        </w:rPr>
        <w:t xml:space="preserve"> </w:t>
      </w:r>
      <w:r>
        <w:rPr>
          <w:color w:val="58585B"/>
        </w:rPr>
        <w:t>classes</w:t>
      </w:r>
      <w:r>
        <w:rPr>
          <w:color w:val="58585B"/>
          <w:spacing w:val="2"/>
        </w:rPr>
        <w:t xml:space="preserve"> </w:t>
      </w:r>
      <w:r>
        <w:rPr>
          <w:color w:val="58585B"/>
          <w:w w:val="105"/>
        </w:rPr>
        <w:t>online</w:t>
      </w:r>
    </w:p>
    <w:p w14:paraId="30A85941" w14:textId="77777777" w:rsidR="00150366" w:rsidRDefault="00150366">
      <w:pPr>
        <w:spacing w:before="2" w:line="100" w:lineRule="exact"/>
        <w:rPr>
          <w:sz w:val="10"/>
          <w:szCs w:val="10"/>
        </w:rPr>
      </w:pPr>
    </w:p>
    <w:p w14:paraId="4574D23A" w14:textId="77777777" w:rsidR="00150366" w:rsidRDefault="00150366">
      <w:pPr>
        <w:ind w:left="1761" w:right="1748"/>
        <w:jc w:val="center"/>
        <w:rPr>
          <w:rFonts w:ascii="Book Antiqua" w:eastAsia="Book Antiqua" w:hAnsi="Book Antiqua" w:cs="Book Antiqua"/>
        </w:rPr>
      </w:pPr>
      <w:hyperlink r:id="rId72">
        <w:r>
          <w:rPr>
            <w:rFonts w:ascii="Book Antiqua" w:eastAsia="Book Antiqua" w:hAnsi="Book Antiqua" w:cs="Book Antiqua"/>
            <w:b/>
            <w:w w:val="92"/>
          </w:rPr>
          <w:t>www.harikatha.com</w:t>
        </w:r>
      </w:hyperlink>
    </w:p>
    <w:p w14:paraId="2DB1DD14" w14:textId="77777777" w:rsidR="00150366" w:rsidRDefault="00000000">
      <w:pPr>
        <w:spacing w:line="220" w:lineRule="exact"/>
        <w:ind w:left="706" w:right="693"/>
        <w:jc w:val="center"/>
      </w:pPr>
      <w:r>
        <w:rPr>
          <w:color w:val="58585B"/>
        </w:rPr>
        <w:t>to</w:t>
      </w:r>
      <w:r>
        <w:rPr>
          <w:color w:val="58585B"/>
          <w:spacing w:val="13"/>
        </w:rPr>
        <w:t xml:space="preserve"> </w:t>
      </w:r>
      <w:r>
        <w:rPr>
          <w:color w:val="58585B"/>
        </w:rPr>
        <w:t>receive,</w:t>
      </w:r>
      <w:r>
        <w:rPr>
          <w:color w:val="58585B"/>
          <w:spacing w:val="8"/>
        </w:rPr>
        <w:t xml:space="preserve"> </w:t>
      </w:r>
      <w:r>
        <w:rPr>
          <w:color w:val="58585B"/>
        </w:rPr>
        <w:t>by</w:t>
      </w:r>
      <w:r>
        <w:rPr>
          <w:color w:val="58585B"/>
          <w:spacing w:val="2"/>
        </w:rPr>
        <w:t xml:space="preserve"> </w:t>
      </w:r>
      <w:r>
        <w:rPr>
          <w:color w:val="58585B"/>
        </w:rPr>
        <w:t>email,</w:t>
      </w:r>
      <w:r>
        <w:rPr>
          <w:color w:val="58585B"/>
          <w:spacing w:val="12"/>
        </w:rPr>
        <w:t xml:space="preserve"> </w:t>
      </w:r>
      <w:r>
        <w:rPr>
          <w:color w:val="58585B"/>
        </w:rPr>
        <w:t>the</w:t>
      </w:r>
      <w:r>
        <w:rPr>
          <w:color w:val="58585B"/>
          <w:spacing w:val="19"/>
        </w:rPr>
        <w:t xml:space="preserve"> </w:t>
      </w:r>
      <w:r>
        <w:rPr>
          <w:color w:val="58585B"/>
        </w:rPr>
        <w:t>lectures</w:t>
      </w:r>
      <w:r>
        <w:rPr>
          <w:color w:val="58585B"/>
          <w:spacing w:val="27"/>
        </w:rPr>
        <w:t xml:space="preserve"> </w:t>
      </w:r>
      <w:r>
        <w:rPr>
          <w:color w:val="58585B"/>
        </w:rPr>
        <w:t>and</w:t>
      </w:r>
      <w:r>
        <w:rPr>
          <w:color w:val="58585B"/>
          <w:spacing w:val="19"/>
        </w:rPr>
        <w:t xml:space="preserve"> </w:t>
      </w:r>
      <w:r>
        <w:rPr>
          <w:color w:val="58585B"/>
        </w:rPr>
        <w:t>videos</w:t>
      </w:r>
      <w:r>
        <w:rPr>
          <w:color w:val="58585B"/>
          <w:spacing w:val="7"/>
        </w:rPr>
        <w:t xml:space="preserve"> </w:t>
      </w:r>
      <w:r>
        <w:rPr>
          <w:color w:val="58585B"/>
          <w:w w:val="97"/>
        </w:rPr>
        <w:t>of</w:t>
      </w:r>
    </w:p>
    <w:p w14:paraId="1B7B1239" w14:textId="77777777" w:rsidR="00150366" w:rsidRDefault="00000000">
      <w:pPr>
        <w:spacing w:before="10" w:line="250" w:lineRule="auto"/>
        <w:ind w:left="373" w:right="360"/>
        <w:jc w:val="center"/>
      </w:pPr>
      <w:r>
        <w:rPr>
          <w:color w:val="58585B"/>
          <w:w w:val="85"/>
        </w:rPr>
        <w:t>Çré</w:t>
      </w:r>
      <w:r>
        <w:rPr>
          <w:color w:val="58585B"/>
          <w:spacing w:val="-11"/>
          <w:w w:val="85"/>
        </w:rPr>
        <w:t xml:space="preserve"> </w:t>
      </w:r>
      <w:r>
        <w:rPr>
          <w:color w:val="58585B"/>
          <w:w w:val="85"/>
        </w:rPr>
        <w:t xml:space="preserve">Çrémad </w:t>
      </w:r>
      <w:r>
        <w:rPr>
          <w:color w:val="58585B"/>
          <w:spacing w:val="11"/>
          <w:w w:val="85"/>
        </w:rPr>
        <w:t xml:space="preserve"> </w:t>
      </w:r>
      <w:r>
        <w:rPr>
          <w:color w:val="58585B"/>
        </w:rPr>
        <w:t>Bhaktivedänta</w:t>
      </w:r>
      <w:r>
        <w:rPr>
          <w:color w:val="58585B"/>
          <w:spacing w:val="25"/>
        </w:rPr>
        <w:t xml:space="preserve"> </w:t>
      </w:r>
      <w:r>
        <w:rPr>
          <w:color w:val="58585B"/>
        </w:rPr>
        <w:t>Näräyaëa</w:t>
      </w:r>
      <w:r>
        <w:rPr>
          <w:color w:val="58585B"/>
          <w:spacing w:val="32"/>
        </w:rPr>
        <w:t xml:space="preserve"> </w:t>
      </w:r>
      <w:r>
        <w:rPr>
          <w:color w:val="58585B"/>
          <w:w w:val="96"/>
        </w:rPr>
        <w:t>Gosvämé</w:t>
      </w:r>
      <w:r>
        <w:rPr>
          <w:color w:val="58585B"/>
          <w:spacing w:val="4"/>
          <w:w w:val="96"/>
        </w:rPr>
        <w:t xml:space="preserve"> </w:t>
      </w:r>
      <w:r>
        <w:rPr>
          <w:color w:val="58585B"/>
          <w:w w:val="101"/>
        </w:rPr>
        <w:t xml:space="preserve">Mahäräja </w:t>
      </w:r>
      <w:r>
        <w:rPr>
          <w:color w:val="58585B"/>
        </w:rPr>
        <w:t>on</w:t>
      </w:r>
      <w:r>
        <w:rPr>
          <w:color w:val="58585B"/>
          <w:spacing w:val="16"/>
        </w:rPr>
        <w:t xml:space="preserve"> </w:t>
      </w:r>
      <w:r>
        <w:rPr>
          <w:color w:val="58585B"/>
        </w:rPr>
        <w:t>his</w:t>
      </w:r>
      <w:r>
        <w:rPr>
          <w:color w:val="58585B"/>
          <w:spacing w:val="11"/>
        </w:rPr>
        <w:t xml:space="preserve"> </w:t>
      </w:r>
      <w:r>
        <w:rPr>
          <w:color w:val="58585B"/>
        </w:rPr>
        <w:t>world</w:t>
      </w:r>
      <w:r>
        <w:rPr>
          <w:color w:val="58585B"/>
          <w:spacing w:val="21"/>
        </w:rPr>
        <w:t xml:space="preserve"> </w:t>
      </w:r>
      <w:r>
        <w:rPr>
          <w:color w:val="58585B"/>
          <w:w w:val="107"/>
        </w:rPr>
        <w:t>tours</w:t>
      </w:r>
    </w:p>
    <w:p w14:paraId="5B76D2E5" w14:textId="77777777" w:rsidR="00150366" w:rsidRDefault="00150366">
      <w:pPr>
        <w:spacing w:before="5" w:line="160" w:lineRule="exact"/>
        <w:rPr>
          <w:sz w:val="17"/>
          <w:szCs w:val="17"/>
        </w:rPr>
      </w:pPr>
    </w:p>
    <w:p w14:paraId="78859240" w14:textId="77777777" w:rsidR="00150366" w:rsidRDefault="00150366">
      <w:pPr>
        <w:spacing w:line="240" w:lineRule="exact"/>
        <w:ind w:left="1337" w:right="1272" w:hanging="52"/>
        <w:jc w:val="center"/>
        <w:rPr>
          <w:rFonts w:ascii="Book Antiqua" w:eastAsia="Book Antiqua" w:hAnsi="Book Antiqua" w:cs="Book Antiqua"/>
        </w:rPr>
      </w:pPr>
      <w:hyperlink r:id="rId73">
        <w:r>
          <w:rPr>
            <w:rFonts w:ascii="Book Antiqua" w:eastAsia="Book Antiqua" w:hAnsi="Book Antiqua" w:cs="Book Antiqua"/>
            <w:b/>
            <w:w w:val="92"/>
          </w:rPr>
          <w:t xml:space="preserve">www.bhaktistore.com </w:t>
        </w:r>
      </w:hyperlink>
      <w:hyperlink r:id="rId74">
        <w:r>
          <w:rPr>
            <w:rFonts w:ascii="Book Antiqua" w:eastAsia="Book Antiqua" w:hAnsi="Book Antiqua" w:cs="Book Antiqua"/>
            <w:b/>
            <w:w w:val="91"/>
          </w:rPr>
          <w:t>www.gvpbookdistribution.com</w:t>
        </w:r>
      </w:hyperlink>
      <w:hyperlink r:id="rId75">
        <w:r>
          <w:rPr>
            <w:rFonts w:ascii="Book Antiqua" w:eastAsia="Book Antiqua" w:hAnsi="Book Antiqua" w:cs="Book Antiqua"/>
            <w:b/>
            <w:w w:val="91"/>
          </w:rPr>
          <w:t xml:space="preserve"> www.mygvp.com</w:t>
        </w:r>
      </w:hyperlink>
    </w:p>
    <w:p w14:paraId="37489324" w14:textId="77777777" w:rsidR="00150366" w:rsidRDefault="00150366">
      <w:pPr>
        <w:spacing w:line="160" w:lineRule="exact"/>
        <w:rPr>
          <w:sz w:val="17"/>
          <w:szCs w:val="17"/>
        </w:rPr>
      </w:pPr>
    </w:p>
    <w:p w14:paraId="7641A983" w14:textId="77777777" w:rsidR="00150366" w:rsidRDefault="00150366">
      <w:pPr>
        <w:spacing w:line="200" w:lineRule="exact"/>
      </w:pPr>
    </w:p>
    <w:p w14:paraId="5010F3D6" w14:textId="77777777" w:rsidR="00150366" w:rsidRDefault="00150366">
      <w:pPr>
        <w:spacing w:line="200" w:lineRule="exact"/>
      </w:pPr>
    </w:p>
    <w:p w14:paraId="35672C4A" w14:textId="77777777" w:rsidR="00150366" w:rsidRDefault="00000000">
      <w:pPr>
        <w:ind w:left="1128" w:right="1108"/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spacing w:val="9"/>
          <w:w w:val="123"/>
          <w:sz w:val="24"/>
          <w:szCs w:val="24"/>
        </w:rPr>
        <w:t>fo</w:t>
      </w:r>
      <w:r>
        <w:rPr>
          <w:rFonts w:ascii="Book Antiqua" w:eastAsia="Book Antiqua" w:hAnsi="Book Antiqua" w:cs="Book Antiqua"/>
          <w:b/>
          <w:w w:val="123"/>
          <w:sz w:val="24"/>
          <w:szCs w:val="24"/>
        </w:rPr>
        <w:t>r</w:t>
      </w:r>
      <w:r>
        <w:rPr>
          <w:rFonts w:ascii="Book Antiqua" w:eastAsia="Book Antiqua" w:hAnsi="Book Antiqua" w:cs="Book Antiqua"/>
          <w:b/>
          <w:spacing w:val="57"/>
          <w:w w:val="123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spacing w:val="9"/>
          <w:w w:val="123"/>
          <w:sz w:val="24"/>
          <w:szCs w:val="24"/>
        </w:rPr>
        <w:t>mor</w:t>
      </w:r>
      <w:r>
        <w:rPr>
          <w:rFonts w:ascii="Book Antiqua" w:eastAsia="Book Antiqua" w:hAnsi="Book Antiqua" w:cs="Book Antiqua"/>
          <w:b/>
          <w:w w:val="123"/>
          <w:sz w:val="24"/>
          <w:szCs w:val="24"/>
        </w:rPr>
        <w:t>e</w:t>
      </w:r>
      <w:r>
        <w:rPr>
          <w:rFonts w:ascii="Book Antiqua" w:eastAsia="Book Antiqua" w:hAnsi="Book Antiqua" w:cs="Book Antiqua"/>
          <w:b/>
          <w:spacing w:val="-36"/>
          <w:w w:val="123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spacing w:val="7"/>
          <w:w w:val="119"/>
          <w:sz w:val="24"/>
          <w:szCs w:val="24"/>
        </w:rPr>
        <w:t>inform</w:t>
      </w:r>
      <w:r>
        <w:rPr>
          <w:rFonts w:ascii="Book Antiqua" w:eastAsia="Book Antiqua" w:hAnsi="Book Antiqua" w:cs="Book Antiqua"/>
          <w:b/>
          <w:spacing w:val="-16"/>
          <w:w w:val="129"/>
          <w:sz w:val="24"/>
          <w:szCs w:val="24"/>
        </w:rPr>
        <w:t>a</w:t>
      </w:r>
      <w:r>
        <w:rPr>
          <w:rFonts w:ascii="Book Antiqua" w:eastAsia="Book Antiqua" w:hAnsi="Book Antiqua" w:cs="Book Antiqua"/>
          <w:b/>
          <w:spacing w:val="7"/>
          <w:w w:val="130"/>
          <w:sz w:val="24"/>
          <w:szCs w:val="24"/>
        </w:rPr>
        <w:t>tion</w:t>
      </w:r>
    </w:p>
    <w:p w14:paraId="521ADAAA" w14:textId="77777777" w:rsidR="00150366" w:rsidRDefault="00000000">
      <w:pPr>
        <w:spacing w:before="42" w:line="250" w:lineRule="auto"/>
        <w:ind w:left="103" w:right="90"/>
        <w:jc w:val="center"/>
      </w:pPr>
      <w:r>
        <w:rPr>
          <w:color w:val="58585B"/>
        </w:rPr>
        <w:t>If</w:t>
      </w:r>
      <w:r>
        <w:rPr>
          <w:color w:val="58585B"/>
          <w:spacing w:val="-6"/>
        </w:rPr>
        <w:t xml:space="preserve"> </w:t>
      </w:r>
      <w:r>
        <w:rPr>
          <w:color w:val="58585B"/>
        </w:rPr>
        <w:t>you</w:t>
      </w:r>
      <w:r>
        <w:rPr>
          <w:color w:val="58585B"/>
          <w:spacing w:val="11"/>
        </w:rPr>
        <w:t xml:space="preserve"> </w:t>
      </w:r>
      <w:r>
        <w:rPr>
          <w:color w:val="58585B"/>
        </w:rPr>
        <w:t>are</w:t>
      </w:r>
      <w:r>
        <w:rPr>
          <w:color w:val="58585B"/>
          <w:spacing w:val="9"/>
        </w:rPr>
        <w:t xml:space="preserve"> </w:t>
      </w:r>
      <w:r>
        <w:rPr>
          <w:color w:val="58585B"/>
        </w:rPr>
        <w:t>interested</w:t>
      </w:r>
      <w:r>
        <w:rPr>
          <w:color w:val="58585B"/>
          <w:spacing w:val="41"/>
        </w:rPr>
        <w:t xml:space="preserve"> </w:t>
      </w:r>
      <w:r>
        <w:rPr>
          <w:color w:val="58585B"/>
        </w:rPr>
        <w:t>to</w:t>
      </w:r>
      <w:r>
        <w:rPr>
          <w:color w:val="58585B"/>
          <w:spacing w:val="13"/>
        </w:rPr>
        <w:t xml:space="preserve"> </w:t>
      </w:r>
      <w:r>
        <w:rPr>
          <w:color w:val="58585B"/>
        </w:rPr>
        <w:t>know</w:t>
      </w:r>
      <w:r>
        <w:rPr>
          <w:color w:val="58585B"/>
          <w:spacing w:val="24"/>
        </w:rPr>
        <w:t xml:space="preserve"> </w:t>
      </w:r>
      <w:r>
        <w:rPr>
          <w:color w:val="58585B"/>
        </w:rPr>
        <w:t>more</w:t>
      </w:r>
      <w:r>
        <w:rPr>
          <w:color w:val="58585B"/>
          <w:spacing w:val="18"/>
        </w:rPr>
        <w:t xml:space="preserve"> </w:t>
      </w:r>
      <w:r>
        <w:rPr>
          <w:color w:val="58585B"/>
        </w:rPr>
        <w:t>about</w:t>
      </w:r>
      <w:r>
        <w:rPr>
          <w:color w:val="58585B"/>
          <w:spacing w:val="24"/>
        </w:rPr>
        <w:t xml:space="preserve"> </w:t>
      </w:r>
      <w:r>
        <w:rPr>
          <w:color w:val="58585B"/>
        </w:rPr>
        <w:t>the</w:t>
      </w:r>
      <w:r>
        <w:rPr>
          <w:color w:val="58585B"/>
          <w:spacing w:val="19"/>
        </w:rPr>
        <w:t xml:space="preserve"> </w:t>
      </w:r>
      <w:r>
        <w:rPr>
          <w:color w:val="58585B"/>
        </w:rPr>
        <w:t>books,</w:t>
      </w:r>
      <w:r>
        <w:rPr>
          <w:color w:val="58585B"/>
          <w:spacing w:val="18"/>
        </w:rPr>
        <w:t xml:space="preserve"> </w:t>
      </w:r>
      <w:r>
        <w:rPr>
          <w:color w:val="58585B"/>
          <w:w w:val="104"/>
        </w:rPr>
        <w:t xml:space="preserve">lectures, </w:t>
      </w:r>
      <w:r>
        <w:rPr>
          <w:color w:val="58585B"/>
        </w:rPr>
        <w:t>audios,</w:t>
      </w:r>
      <w:r>
        <w:rPr>
          <w:color w:val="58585B"/>
          <w:spacing w:val="24"/>
        </w:rPr>
        <w:t xml:space="preserve"> </w:t>
      </w:r>
      <w:r>
        <w:rPr>
          <w:color w:val="58585B"/>
        </w:rPr>
        <w:t>videos,</w:t>
      </w:r>
      <w:r>
        <w:rPr>
          <w:color w:val="58585B"/>
          <w:spacing w:val="9"/>
        </w:rPr>
        <w:t xml:space="preserve"> </w:t>
      </w:r>
      <w:r>
        <w:rPr>
          <w:color w:val="58585B"/>
          <w:spacing w:val="-4"/>
        </w:rPr>
        <w:t>teachings</w:t>
      </w:r>
      <w:r>
        <w:rPr>
          <w:color w:val="58585B"/>
        </w:rPr>
        <w:t>,</w:t>
      </w:r>
      <w:r>
        <w:rPr>
          <w:color w:val="58585B"/>
          <w:spacing w:val="18"/>
        </w:rPr>
        <w:t xml:space="preserve"> </w:t>
      </w:r>
      <w:r>
        <w:rPr>
          <w:color w:val="58585B"/>
          <w:spacing w:val="-4"/>
        </w:rPr>
        <w:t>an</w:t>
      </w:r>
      <w:r>
        <w:rPr>
          <w:color w:val="58585B"/>
        </w:rPr>
        <w:t>d</w:t>
      </w:r>
      <w:r>
        <w:rPr>
          <w:color w:val="58585B"/>
          <w:spacing w:val="11"/>
        </w:rPr>
        <w:t xml:space="preserve"> </w:t>
      </w:r>
      <w:r>
        <w:rPr>
          <w:color w:val="58585B"/>
          <w:spacing w:val="-4"/>
          <w:w w:val="106"/>
        </w:rPr>
        <w:t>internationa</w:t>
      </w:r>
      <w:r>
        <w:rPr>
          <w:color w:val="58585B"/>
          <w:w w:val="106"/>
        </w:rPr>
        <w:t>l</w:t>
      </w:r>
      <w:r>
        <w:rPr>
          <w:color w:val="58585B"/>
          <w:spacing w:val="-6"/>
          <w:w w:val="106"/>
        </w:rPr>
        <w:t xml:space="preserve"> </w:t>
      </w:r>
      <w:r>
        <w:rPr>
          <w:color w:val="58585B"/>
          <w:spacing w:val="-4"/>
        </w:rPr>
        <w:t>societ</w:t>
      </w:r>
      <w:r>
        <w:rPr>
          <w:color w:val="58585B"/>
        </w:rPr>
        <w:t xml:space="preserve">y </w:t>
      </w:r>
      <w:r>
        <w:rPr>
          <w:color w:val="58585B"/>
          <w:spacing w:val="-4"/>
          <w:w w:val="97"/>
        </w:rPr>
        <w:t>of</w:t>
      </w:r>
    </w:p>
    <w:p w14:paraId="6B43860B" w14:textId="77777777" w:rsidR="00150366" w:rsidRDefault="00000000">
      <w:pPr>
        <w:spacing w:line="251" w:lineRule="auto"/>
        <w:ind w:left="346" w:right="333"/>
        <w:jc w:val="center"/>
        <w:rPr>
          <w:rFonts w:ascii="Book Antiqua" w:eastAsia="Book Antiqua" w:hAnsi="Book Antiqua" w:cs="Book Antiqua"/>
        </w:rPr>
      </w:pPr>
      <w:r>
        <w:rPr>
          <w:color w:val="58585B"/>
          <w:w w:val="85"/>
        </w:rPr>
        <w:t>Çré</w:t>
      </w:r>
      <w:r>
        <w:rPr>
          <w:color w:val="58585B"/>
          <w:spacing w:val="-11"/>
          <w:w w:val="85"/>
        </w:rPr>
        <w:t xml:space="preserve"> </w:t>
      </w:r>
      <w:r>
        <w:rPr>
          <w:color w:val="58585B"/>
          <w:w w:val="85"/>
        </w:rPr>
        <w:t xml:space="preserve">Çrémad </w:t>
      </w:r>
      <w:r>
        <w:rPr>
          <w:color w:val="58585B"/>
          <w:spacing w:val="11"/>
          <w:w w:val="85"/>
        </w:rPr>
        <w:t xml:space="preserve"> </w:t>
      </w:r>
      <w:r>
        <w:rPr>
          <w:color w:val="58585B"/>
        </w:rPr>
        <w:t>Bhaktivedänta</w:t>
      </w:r>
      <w:r>
        <w:rPr>
          <w:color w:val="58585B"/>
          <w:spacing w:val="25"/>
        </w:rPr>
        <w:t xml:space="preserve"> </w:t>
      </w:r>
      <w:r>
        <w:rPr>
          <w:color w:val="58585B"/>
        </w:rPr>
        <w:t>Näräyaëa</w:t>
      </w:r>
      <w:r>
        <w:rPr>
          <w:color w:val="58585B"/>
          <w:spacing w:val="32"/>
        </w:rPr>
        <w:t xml:space="preserve"> </w:t>
      </w:r>
      <w:r>
        <w:rPr>
          <w:color w:val="58585B"/>
          <w:w w:val="96"/>
        </w:rPr>
        <w:t>Gosvämé</w:t>
      </w:r>
      <w:r>
        <w:rPr>
          <w:color w:val="58585B"/>
          <w:spacing w:val="4"/>
          <w:w w:val="96"/>
        </w:rPr>
        <w:t xml:space="preserve"> </w:t>
      </w:r>
      <w:r>
        <w:rPr>
          <w:color w:val="58585B"/>
          <w:w w:val="101"/>
        </w:rPr>
        <w:t xml:space="preserve">Mahäräja, </w:t>
      </w:r>
      <w:r>
        <w:rPr>
          <w:color w:val="58585B"/>
        </w:rPr>
        <w:t>please</w:t>
      </w:r>
      <w:r>
        <w:rPr>
          <w:color w:val="58585B"/>
          <w:spacing w:val="7"/>
        </w:rPr>
        <w:t xml:space="preserve"> </w:t>
      </w:r>
      <w:r>
        <w:rPr>
          <w:color w:val="58585B"/>
        </w:rPr>
        <w:t>contact</w:t>
      </w:r>
      <w:r>
        <w:rPr>
          <w:color w:val="58585B"/>
          <w:spacing w:val="31"/>
        </w:rPr>
        <w:t xml:space="preserve"> </w:t>
      </w:r>
      <w:r>
        <w:rPr>
          <w:color w:val="58585B"/>
        </w:rPr>
        <w:t>the</w:t>
      </w:r>
      <w:r>
        <w:rPr>
          <w:color w:val="58585B"/>
          <w:spacing w:val="19"/>
        </w:rPr>
        <w:t xml:space="preserve"> </w:t>
      </w:r>
      <w:r>
        <w:rPr>
          <w:color w:val="58585B"/>
        </w:rPr>
        <w:t>secretary</w:t>
      </w:r>
      <w:r>
        <w:rPr>
          <w:color w:val="58585B"/>
          <w:spacing w:val="16"/>
        </w:rPr>
        <w:t xml:space="preserve"> </w:t>
      </w:r>
      <w:r>
        <w:rPr>
          <w:color w:val="58585B"/>
          <w:w w:val="105"/>
        </w:rPr>
        <w:t xml:space="preserve">at </w:t>
      </w:r>
      <w:hyperlink r:id="rId76">
        <w:r w:rsidR="00150366">
          <w:rPr>
            <w:rFonts w:ascii="Book Antiqua" w:eastAsia="Book Antiqua" w:hAnsi="Book Antiqua" w:cs="Book Antiqua"/>
            <w:b/>
            <w:color w:val="000000"/>
            <w:w w:val="93"/>
          </w:rPr>
          <w:t>connectwithussoon@gmail.com</w:t>
        </w:r>
      </w:hyperlink>
    </w:p>
    <w:p w14:paraId="187A4F7B" w14:textId="77777777" w:rsidR="00150366" w:rsidRDefault="00150366">
      <w:pPr>
        <w:spacing w:line="140" w:lineRule="exact"/>
        <w:rPr>
          <w:sz w:val="15"/>
          <w:szCs w:val="15"/>
        </w:rPr>
      </w:pPr>
    </w:p>
    <w:p w14:paraId="2747E259" w14:textId="77777777" w:rsidR="00150366" w:rsidRDefault="00150366">
      <w:pPr>
        <w:spacing w:line="200" w:lineRule="exact"/>
      </w:pPr>
    </w:p>
    <w:p w14:paraId="0BC340CF" w14:textId="77777777" w:rsidR="00150366" w:rsidRDefault="00150366">
      <w:pPr>
        <w:spacing w:line="200" w:lineRule="exact"/>
      </w:pPr>
    </w:p>
    <w:p w14:paraId="5C99FBD2" w14:textId="77777777" w:rsidR="00150366" w:rsidRDefault="00000000">
      <w:pPr>
        <w:spacing w:line="259" w:lineRule="auto"/>
        <w:ind w:left="531" w:right="518" w:firstLine="7"/>
        <w:jc w:val="center"/>
        <w:rPr>
          <w:rFonts w:ascii="Book Antiqua" w:eastAsia="Book Antiqua" w:hAnsi="Book Antiqua" w:cs="Book Antiqua"/>
        </w:rPr>
        <w:sectPr w:rsidR="00150366">
          <w:headerReference w:type="default" r:id="rId77"/>
          <w:pgSz w:w="6800" w:h="10200"/>
          <w:pgMar w:top="900" w:right="760" w:bottom="280" w:left="740" w:header="0" w:footer="0" w:gutter="0"/>
          <w:cols w:space="720"/>
        </w:sectPr>
      </w:pPr>
      <w:r>
        <w:rPr>
          <w:rFonts w:ascii="Book Antiqua" w:eastAsia="Book Antiqua" w:hAnsi="Book Antiqua" w:cs="Book Antiqua"/>
          <w:b/>
          <w:spacing w:val="8"/>
          <w:w w:val="118"/>
          <w:sz w:val="24"/>
          <w:szCs w:val="24"/>
        </w:rPr>
        <w:t>you</w:t>
      </w:r>
      <w:r>
        <w:rPr>
          <w:rFonts w:ascii="Book Antiqua" w:eastAsia="Book Antiqua" w:hAnsi="Book Antiqua" w:cs="Book Antiqua"/>
          <w:b/>
          <w:w w:val="118"/>
          <w:sz w:val="24"/>
          <w:szCs w:val="24"/>
        </w:rPr>
        <w:t>r</w:t>
      </w:r>
      <w:r>
        <w:rPr>
          <w:rFonts w:ascii="Book Antiqua" w:eastAsia="Book Antiqua" w:hAnsi="Book Antiqua" w:cs="Book Antiqua"/>
          <w:b/>
          <w:spacing w:val="27"/>
          <w:w w:val="118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spacing w:val="8"/>
          <w:w w:val="118"/>
          <w:sz w:val="24"/>
          <w:szCs w:val="24"/>
        </w:rPr>
        <w:t>comment</w:t>
      </w:r>
      <w:r>
        <w:rPr>
          <w:rFonts w:ascii="Book Antiqua" w:eastAsia="Book Antiqua" w:hAnsi="Book Antiqua" w:cs="Book Antiqua"/>
          <w:b/>
          <w:w w:val="118"/>
          <w:sz w:val="24"/>
          <w:szCs w:val="24"/>
        </w:rPr>
        <w:t>s</w:t>
      </w:r>
      <w:r>
        <w:rPr>
          <w:rFonts w:ascii="Book Antiqua" w:eastAsia="Book Antiqua" w:hAnsi="Book Antiqua" w:cs="Book Antiqua"/>
          <w:b/>
          <w:spacing w:val="-15"/>
          <w:w w:val="118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spacing w:val="8"/>
          <w:w w:val="118"/>
          <w:sz w:val="24"/>
          <w:szCs w:val="24"/>
        </w:rPr>
        <w:t>an</w:t>
      </w:r>
      <w:r>
        <w:rPr>
          <w:rFonts w:ascii="Book Antiqua" w:eastAsia="Book Antiqua" w:hAnsi="Book Antiqua" w:cs="Book Antiqua"/>
          <w:b/>
          <w:w w:val="118"/>
          <w:sz w:val="24"/>
          <w:szCs w:val="24"/>
        </w:rPr>
        <w:t>d</w:t>
      </w:r>
      <w:r>
        <w:rPr>
          <w:rFonts w:ascii="Book Antiqua" w:eastAsia="Book Antiqua" w:hAnsi="Book Antiqua" w:cs="Book Antiqua"/>
          <w:b/>
          <w:spacing w:val="11"/>
          <w:w w:val="118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spacing w:val="8"/>
          <w:w w:val="118"/>
          <w:sz w:val="24"/>
          <w:szCs w:val="24"/>
        </w:rPr>
        <w:t xml:space="preserve">feedback </w:t>
      </w:r>
      <w:r>
        <w:rPr>
          <w:color w:val="58585B"/>
          <w:spacing w:val="-14"/>
        </w:rPr>
        <w:t>W</w:t>
      </w:r>
      <w:r>
        <w:rPr>
          <w:color w:val="58585B"/>
        </w:rPr>
        <w:t>e</w:t>
      </w:r>
      <w:r>
        <w:rPr>
          <w:color w:val="58585B"/>
          <w:spacing w:val="6"/>
        </w:rPr>
        <w:t xml:space="preserve"> </w:t>
      </w:r>
      <w:r>
        <w:rPr>
          <w:color w:val="58585B"/>
        </w:rPr>
        <w:t>humbly</w:t>
      </w:r>
      <w:r>
        <w:rPr>
          <w:color w:val="58585B"/>
          <w:spacing w:val="26"/>
        </w:rPr>
        <w:t xml:space="preserve"> </w:t>
      </w:r>
      <w:r>
        <w:rPr>
          <w:color w:val="58585B"/>
        </w:rPr>
        <w:t>invite</w:t>
      </w:r>
      <w:r>
        <w:rPr>
          <w:color w:val="58585B"/>
          <w:spacing w:val="16"/>
        </w:rPr>
        <w:t xml:space="preserve"> </w:t>
      </w:r>
      <w:r>
        <w:rPr>
          <w:color w:val="58585B"/>
        </w:rPr>
        <w:t>our</w:t>
      </w:r>
      <w:r>
        <w:rPr>
          <w:color w:val="58585B"/>
          <w:spacing w:val="23"/>
        </w:rPr>
        <w:t xml:space="preserve"> </w:t>
      </w:r>
      <w:r>
        <w:rPr>
          <w:color w:val="58585B"/>
        </w:rPr>
        <w:t>readers</w:t>
      </w:r>
      <w:r>
        <w:rPr>
          <w:color w:val="58585B"/>
          <w:spacing w:val="19"/>
        </w:rPr>
        <w:t xml:space="preserve"> </w:t>
      </w:r>
      <w:r>
        <w:rPr>
          <w:color w:val="58585B"/>
        </w:rPr>
        <w:t>to</w:t>
      </w:r>
      <w:r>
        <w:rPr>
          <w:color w:val="58585B"/>
          <w:spacing w:val="13"/>
        </w:rPr>
        <w:t xml:space="preserve"> </w:t>
      </w:r>
      <w:r>
        <w:rPr>
          <w:color w:val="58585B"/>
        </w:rPr>
        <w:t>submit</w:t>
      </w:r>
      <w:r>
        <w:rPr>
          <w:color w:val="58585B"/>
          <w:spacing w:val="29"/>
        </w:rPr>
        <w:t xml:space="preserve"> </w:t>
      </w:r>
      <w:r>
        <w:rPr>
          <w:color w:val="58585B"/>
        </w:rPr>
        <w:t>any</w:t>
      </w:r>
      <w:r>
        <w:rPr>
          <w:color w:val="58585B"/>
          <w:spacing w:val="8"/>
        </w:rPr>
        <w:t xml:space="preserve"> </w:t>
      </w:r>
      <w:r>
        <w:rPr>
          <w:color w:val="58585B"/>
          <w:w w:val="105"/>
        </w:rPr>
        <w:t xml:space="preserve">errors </w:t>
      </w:r>
      <w:r>
        <w:rPr>
          <w:color w:val="58585B"/>
        </w:rPr>
        <w:t>they</w:t>
      </w:r>
      <w:r>
        <w:rPr>
          <w:color w:val="58585B"/>
          <w:spacing w:val="16"/>
        </w:rPr>
        <w:t xml:space="preserve"> </w:t>
      </w:r>
      <w:r>
        <w:rPr>
          <w:color w:val="58585B"/>
        </w:rPr>
        <w:t>may</w:t>
      </w:r>
      <w:r>
        <w:rPr>
          <w:color w:val="58585B"/>
          <w:spacing w:val="5"/>
        </w:rPr>
        <w:t xml:space="preserve"> </w:t>
      </w:r>
      <w:r>
        <w:rPr>
          <w:color w:val="58585B"/>
        </w:rPr>
        <w:t>find</w:t>
      </w:r>
      <w:r>
        <w:rPr>
          <w:color w:val="58585B"/>
          <w:spacing w:val="12"/>
        </w:rPr>
        <w:t xml:space="preserve"> </w:t>
      </w:r>
      <w:r>
        <w:rPr>
          <w:color w:val="58585B"/>
        </w:rPr>
        <w:t>in</w:t>
      </w:r>
      <w:r>
        <w:rPr>
          <w:color w:val="58585B"/>
          <w:spacing w:val="13"/>
        </w:rPr>
        <w:t xml:space="preserve"> </w:t>
      </w:r>
      <w:r>
        <w:rPr>
          <w:color w:val="58585B"/>
        </w:rPr>
        <w:t>this</w:t>
      </w:r>
      <w:r>
        <w:rPr>
          <w:color w:val="58585B"/>
          <w:spacing w:val="19"/>
        </w:rPr>
        <w:t xml:space="preserve"> </w:t>
      </w:r>
      <w:r>
        <w:rPr>
          <w:color w:val="58585B"/>
        </w:rPr>
        <w:t>publication</w:t>
      </w:r>
      <w:r>
        <w:rPr>
          <w:color w:val="58585B"/>
          <w:spacing w:val="47"/>
        </w:rPr>
        <w:t xml:space="preserve"> </w:t>
      </w:r>
      <w:r>
        <w:rPr>
          <w:color w:val="58585B"/>
          <w:w w:val="105"/>
        </w:rPr>
        <w:t xml:space="preserve">at </w:t>
      </w:r>
      <w:hyperlink r:id="rId78">
        <w:r w:rsidR="00150366">
          <w:rPr>
            <w:rFonts w:ascii="Book Antiqua" w:eastAsia="Book Antiqua" w:hAnsi="Book Antiqua" w:cs="Book Antiqua"/>
            <w:b/>
            <w:color w:val="000000"/>
            <w:w w:val="91"/>
          </w:rPr>
          <w:t>www.purebhakti.com/gvp</w:t>
        </w:r>
      </w:hyperlink>
    </w:p>
    <w:p w14:paraId="1A5E9117" w14:textId="77777777" w:rsidR="00150366" w:rsidRDefault="00000000">
      <w:pPr>
        <w:spacing w:before="78"/>
        <w:ind w:left="1804" w:right="1784"/>
        <w:jc w:val="center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b/>
          <w:w w:val="131"/>
          <w:sz w:val="18"/>
          <w:szCs w:val="18"/>
        </w:rPr>
        <w:lastRenderedPageBreak/>
        <w:t>english</w:t>
      </w:r>
      <w:r>
        <w:rPr>
          <w:rFonts w:ascii="Cambria" w:eastAsia="Cambria" w:hAnsi="Cambria" w:cs="Cambria"/>
          <w:b/>
          <w:spacing w:val="-25"/>
          <w:w w:val="13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w w:val="131"/>
          <w:sz w:val="18"/>
          <w:szCs w:val="18"/>
        </w:rPr>
        <w:t>titles</w:t>
      </w:r>
      <w:r>
        <w:rPr>
          <w:rFonts w:ascii="Cambria" w:eastAsia="Cambria" w:hAnsi="Cambria" w:cs="Cambria"/>
          <w:b/>
          <w:spacing w:val="24"/>
          <w:w w:val="13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w w:val="117"/>
          <w:sz w:val="18"/>
          <w:szCs w:val="18"/>
        </w:rPr>
        <w:t>published</w:t>
      </w:r>
      <w:r>
        <w:rPr>
          <w:rFonts w:ascii="Cambria" w:eastAsia="Cambria" w:hAnsi="Cambria" w:cs="Cambria"/>
          <w:b/>
          <w:spacing w:val="21"/>
          <w:w w:val="1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w w:val="117"/>
          <w:sz w:val="18"/>
          <w:szCs w:val="18"/>
        </w:rPr>
        <w:t>by</w:t>
      </w:r>
    </w:p>
    <w:p w14:paraId="38F0E51D" w14:textId="77777777" w:rsidR="00150366" w:rsidRDefault="00000000">
      <w:pPr>
        <w:spacing w:line="240" w:lineRule="exact"/>
        <w:ind w:left="81" w:right="65"/>
        <w:jc w:val="center"/>
        <w:rPr>
          <w:rFonts w:ascii="Cambria" w:eastAsia="Cambria" w:hAnsi="Cambria" w:cs="Cambria"/>
          <w:sz w:val="21"/>
          <w:szCs w:val="21"/>
        </w:rPr>
        <w:sectPr w:rsidR="00150366">
          <w:headerReference w:type="default" r:id="rId79"/>
          <w:pgSz w:w="6800" w:h="10200"/>
          <w:pgMar w:top="360" w:right="220" w:bottom="280" w:left="200" w:header="0" w:footer="0" w:gutter="0"/>
          <w:cols w:space="720"/>
        </w:sectPr>
      </w:pPr>
      <w:r>
        <w:rPr>
          <w:rFonts w:ascii="Cambria" w:eastAsia="Cambria" w:hAnsi="Cambria" w:cs="Cambria"/>
          <w:b/>
          <w:spacing w:val="-4"/>
          <w:sz w:val="21"/>
          <w:szCs w:val="21"/>
        </w:rPr>
        <w:t>çr</w:t>
      </w:r>
      <w:r>
        <w:rPr>
          <w:rFonts w:ascii="Cambria" w:eastAsia="Cambria" w:hAnsi="Cambria" w:cs="Cambria"/>
          <w:b/>
          <w:sz w:val="21"/>
          <w:szCs w:val="21"/>
        </w:rPr>
        <w:t>é</w:t>
      </w:r>
      <w:r>
        <w:rPr>
          <w:rFonts w:ascii="Cambria" w:eastAsia="Cambria" w:hAnsi="Cambria" w:cs="Cambria"/>
          <w:b/>
          <w:spacing w:val="19"/>
          <w:sz w:val="21"/>
          <w:szCs w:val="21"/>
        </w:rPr>
        <w:t xml:space="preserve"> </w:t>
      </w:r>
      <w:r>
        <w:rPr>
          <w:rFonts w:ascii="Cambria" w:eastAsia="Cambria" w:hAnsi="Cambria" w:cs="Cambria"/>
          <w:b/>
          <w:spacing w:val="-4"/>
          <w:w w:val="109"/>
          <w:sz w:val="21"/>
          <w:szCs w:val="21"/>
        </w:rPr>
        <w:t>çréma</w:t>
      </w:r>
      <w:r>
        <w:rPr>
          <w:rFonts w:ascii="Cambria" w:eastAsia="Cambria" w:hAnsi="Cambria" w:cs="Cambria"/>
          <w:b/>
          <w:w w:val="109"/>
          <w:sz w:val="21"/>
          <w:szCs w:val="21"/>
        </w:rPr>
        <w:t>d</w:t>
      </w:r>
      <w:r>
        <w:rPr>
          <w:rFonts w:ascii="Cambria" w:eastAsia="Cambria" w:hAnsi="Cambria" w:cs="Cambria"/>
          <w:b/>
          <w:spacing w:val="2"/>
          <w:w w:val="109"/>
          <w:sz w:val="21"/>
          <w:szCs w:val="21"/>
        </w:rPr>
        <w:t xml:space="preserve"> </w:t>
      </w:r>
      <w:r>
        <w:rPr>
          <w:rFonts w:ascii="Cambria" w:eastAsia="Cambria" w:hAnsi="Cambria" w:cs="Cambria"/>
          <w:b/>
          <w:spacing w:val="-5"/>
          <w:w w:val="127"/>
          <w:sz w:val="21"/>
          <w:szCs w:val="21"/>
        </w:rPr>
        <w:t>bhaktivedän</w:t>
      </w:r>
      <w:r>
        <w:rPr>
          <w:rFonts w:ascii="Cambria" w:eastAsia="Cambria" w:hAnsi="Cambria" w:cs="Cambria"/>
          <w:b/>
          <w:spacing w:val="-20"/>
          <w:w w:val="127"/>
          <w:sz w:val="21"/>
          <w:szCs w:val="21"/>
        </w:rPr>
        <w:t>t</w:t>
      </w:r>
      <w:r>
        <w:rPr>
          <w:rFonts w:ascii="Cambria" w:eastAsia="Cambria" w:hAnsi="Cambria" w:cs="Cambria"/>
          <w:b/>
          <w:w w:val="127"/>
          <w:sz w:val="21"/>
          <w:szCs w:val="21"/>
        </w:rPr>
        <w:t>a</w:t>
      </w:r>
      <w:r>
        <w:rPr>
          <w:rFonts w:ascii="Cambria" w:eastAsia="Cambria" w:hAnsi="Cambria" w:cs="Cambria"/>
          <w:b/>
          <w:spacing w:val="-9"/>
          <w:w w:val="127"/>
          <w:sz w:val="21"/>
          <w:szCs w:val="21"/>
        </w:rPr>
        <w:t xml:space="preserve"> </w:t>
      </w:r>
      <w:r>
        <w:rPr>
          <w:rFonts w:ascii="Cambria" w:eastAsia="Cambria" w:hAnsi="Cambria" w:cs="Cambria"/>
          <w:b/>
          <w:spacing w:val="-5"/>
          <w:w w:val="127"/>
          <w:sz w:val="21"/>
          <w:szCs w:val="21"/>
        </w:rPr>
        <w:t>närä</w:t>
      </w:r>
      <w:r>
        <w:rPr>
          <w:rFonts w:ascii="Cambria" w:eastAsia="Cambria" w:hAnsi="Cambria" w:cs="Cambria"/>
          <w:b/>
          <w:spacing w:val="-25"/>
          <w:w w:val="127"/>
          <w:sz w:val="21"/>
          <w:szCs w:val="21"/>
        </w:rPr>
        <w:t>y</w:t>
      </w:r>
      <w:r>
        <w:rPr>
          <w:rFonts w:ascii="Cambria" w:eastAsia="Cambria" w:hAnsi="Cambria" w:cs="Cambria"/>
          <w:b/>
          <w:spacing w:val="-5"/>
          <w:w w:val="127"/>
          <w:sz w:val="21"/>
          <w:szCs w:val="21"/>
        </w:rPr>
        <w:t>aë</w:t>
      </w:r>
      <w:r>
        <w:rPr>
          <w:rFonts w:ascii="Cambria" w:eastAsia="Cambria" w:hAnsi="Cambria" w:cs="Cambria"/>
          <w:b/>
          <w:w w:val="127"/>
          <w:sz w:val="21"/>
          <w:szCs w:val="21"/>
        </w:rPr>
        <w:t>a</w:t>
      </w:r>
      <w:r>
        <w:rPr>
          <w:rFonts w:ascii="Cambria" w:eastAsia="Cambria" w:hAnsi="Cambria" w:cs="Cambria"/>
          <w:b/>
          <w:spacing w:val="2"/>
          <w:w w:val="127"/>
          <w:sz w:val="21"/>
          <w:szCs w:val="21"/>
        </w:rPr>
        <w:t xml:space="preserve"> </w:t>
      </w:r>
      <w:r>
        <w:rPr>
          <w:rFonts w:ascii="Cambria" w:eastAsia="Cambria" w:hAnsi="Cambria" w:cs="Cambria"/>
          <w:b/>
          <w:spacing w:val="-4"/>
          <w:w w:val="112"/>
          <w:sz w:val="21"/>
          <w:szCs w:val="21"/>
        </w:rPr>
        <w:t>gosväm</w:t>
      </w:r>
      <w:r>
        <w:rPr>
          <w:rFonts w:ascii="Cambria" w:eastAsia="Cambria" w:hAnsi="Cambria" w:cs="Cambria"/>
          <w:b/>
          <w:w w:val="112"/>
          <w:sz w:val="21"/>
          <w:szCs w:val="21"/>
        </w:rPr>
        <w:t xml:space="preserve">é </w:t>
      </w:r>
      <w:r>
        <w:rPr>
          <w:rFonts w:ascii="Cambria" w:eastAsia="Cambria" w:hAnsi="Cambria" w:cs="Cambria"/>
          <w:b/>
          <w:spacing w:val="-4"/>
          <w:w w:val="96"/>
          <w:sz w:val="21"/>
          <w:szCs w:val="21"/>
        </w:rPr>
        <w:t>m</w:t>
      </w:r>
      <w:r>
        <w:rPr>
          <w:rFonts w:ascii="Cambria" w:eastAsia="Cambria" w:hAnsi="Cambria" w:cs="Cambria"/>
          <w:b/>
          <w:spacing w:val="-4"/>
          <w:w w:val="128"/>
          <w:sz w:val="21"/>
          <w:szCs w:val="21"/>
        </w:rPr>
        <w:t>ahäräja</w:t>
      </w:r>
    </w:p>
    <w:p w14:paraId="0C926780" w14:textId="77777777" w:rsidR="00150366" w:rsidRDefault="00000000">
      <w:pPr>
        <w:spacing w:before="93" w:line="200" w:lineRule="exact"/>
        <w:ind w:left="1789" w:hanging="644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A</w:t>
      </w:r>
      <w:r>
        <w:rPr>
          <w:rFonts w:ascii="Garamond" w:eastAsia="Garamond" w:hAnsi="Garamond" w:cs="Garamond"/>
          <w:spacing w:val="-5"/>
          <w:sz w:val="18"/>
          <w:szCs w:val="18"/>
        </w:rPr>
        <w:t xml:space="preserve"> </w:t>
      </w:r>
      <w:r>
        <w:rPr>
          <w:rFonts w:ascii="Garamond" w:eastAsia="Garamond" w:hAnsi="Garamond" w:cs="Garamond"/>
          <w:sz w:val="18"/>
          <w:szCs w:val="18"/>
        </w:rPr>
        <w:t>Life</w:t>
      </w:r>
      <w:r>
        <w:rPr>
          <w:rFonts w:ascii="Garamond" w:eastAsia="Garamond" w:hAnsi="Garamond" w:cs="Garamond"/>
          <w:spacing w:val="2"/>
          <w:sz w:val="18"/>
          <w:szCs w:val="18"/>
        </w:rPr>
        <w:t xml:space="preserve"> </w:t>
      </w:r>
      <w:r>
        <w:rPr>
          <w:rFonts w:ascii="Garamond" w:eastAsia="Garamond" w:hAnsi="Garamond" w:cs="Garamond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sz w:val="18"/>
          <w:szCs w:val="18"/>
        </w:rPr>
        <w:t xml:space="preserve"> </w:t>
      </w:r>
      <w:r>
        <w:rPr>
          <w:rFonts w:ascii="Garamond" w:eastAsia="Garamond" w:hAnsi="Garamond" w:cs="Garamond"/>
          <w:sz w:val="18"/>
          <w:szCs w:val="18"/>
        </w:rPr>
        <w:t xml:space="preserve">Humble </w:t>
      </w:r>
      <w:r>
        <w:rPr>
          <w:rFonts w:ascii="Garamond" w:eastAsia="Garamond" w:hAnsi="Garamond" w:cs="Garamond"/>
          <w:spacing w:val="3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10"/>
          <w:sz w:val="18"/>
          <w:szCs w:val="18"/>
        </w:rPr>
        <w:t xml:space="preserve">Service </w:t>
      </w:r>
      <w:r>
        <w:rPr>
          <w:rFonts w:ascii="Garamond" w:eastAsia="Garamond" w:hAnsi="Garamond" w:cs="Garamond"/>
          <w:w w:val="97"/>
          <w:sz w:val="18"/>
          <w:szCs w:val="18"/>
        </w:rPr>
        <w:t>Ar</w:t>
      </w:r>
      <w:r>
        <w:rPr>
          <w:rFonts w:ascii="Garamond" w:eastAsia="Garamond" w:hAnsi="Garamond" w:cs="Garamond"/>
          <w:w w:val="108"/>
          <w:sz w:val="18"/>
          <w:szCs w:val="18"/>
        </w:rPr>
        <w:t xml:space="preserve">cana-dépikä </w:t>
      </w:r>
      <w:r>
        <w:rPr>
          <w:rFonts w:ascii="Garamond" w:eastAsia="Garamond" w:hAnsi="Garamond" w:cs="Garamond"/>
          <w:w w:val="103"/>
          <w:sz w:val="18"/>
          <w:szCs w:val="18"/>
        </w:rPr>
        <w:t>Beyond</w:t>
      </w:r>
      <w:r>
        <w:rPr>
          <w:rFonts w:ascii="Garamond" w:eastAsia="Garamond" w:hAnsi="Garamond" w:cs="Garamond"/>
          <w:spacing w:val="43"/>
          <w:w w:val="103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3"/>
          <w:sz w:val="18"/>
          <w:szCs w:val="18"/>
        </w:rPr>
        <w:t xml:space="preserve">Nérväëa </w:t>
      </w:r>
      <w:r>
        <w:rPr>
          <w:rFonts w:ascii="Garamond" w:eastAsia="Garamond" w:hAnsi="Garamond" w:cs="Garamond"/>
          <w:w w:val="108"/>
          <w:sz w:val="18"/>
          <w:szCs w:val="18"/>
        </w:rPr>
        <w:t xml:space="preserve">Bhagavad-gétä </w:t>
      </w:r>
      <w:r>
        <w:rPr>
          <w:rFonts w:ascii="Garamond" w:eastAsia="Garamond" w:hAnsi="Garamond" w:cs="Garamond"/>
          <w:w w:val="111"/>
          <w:sz w:val="18"/>
          <w:szCs w:val="18"/>
        </w:rPr>
        <w:t>Bhajana-rahasya</w:t>
      </w:r>
    </w:p>
    <w:p w14:paraId="6799446F" w14:textId="77777777" w:rsidR="00150366" w:rsidRDefault="00000000">
      <w:pPr>
        <w:spacing w:line="200" w:lineRule="exact"/>
        <w:ind w:left="1519" w:hanging="666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9"/>
          <w:sz w:val="18"/>
          <w:szCs w:val="18"/>
        </w:rPr>
        <w:t xml:space="preserve">Bhakti-rasämåta-sindu-bindu </w:t>
      </w:r>
      <w:r>
        <w:rPr>
          <w:rFonts w:ascii="Garamond" w:eastAsia="Garamond" w:hAnsi="Garamond" w:cs="Garamond"/>
          <w:w w:val="111"/>
          <w:sz w:val="18"/>
          <w:szCs w:val="18"/>
        </w:rPr>
        <w:t xml:space="preserve">Bhakti-rasäyana </w:t>
      </w:r>
      <w:r>
        <w:rPr>
          <w:rFonts w:ascii="Garamond" w:eastAsia="Garamond" w:hAnsi="Garamond" w:cs="Garamond"/>
          <w:w w:val="109"/>
          <w:sz w:val="18"/>
          <w:szCs w:val="18"/>
        </w:rPr>
        <w:t xml:space="preserve">Bhakti-tattva-viveka </w:t>
      </w:r>
      <w:r>
        <w:rPr>
          <w:rFonts w:ascii="Garamond" w:eastAsia="Garamond" w:hAnsi="Garamond" w:cs="Garamond"/>
          <w:w w:val="116"/>
          <w:sz w:val="18"/>
          <w:szCs w:val="18"/>
        </w:rPr>
        <w:t>Brahma-saàhitä</w:t>
      </w:r>
    </w:p>
    <w:p w14:paraId="7DE3333B" w14:textId="77777777" w:rsidR="00150366" w:rsidRDefault="00000000">
      <w:pPr>
        <w:spacing w:line="200" w:lineRule="exact"/>
        <w:ind w:left="2135" w:hanging="1481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8"/>
          <w:sz w:val="18"/>
          <w:szCs w:val="18"/>
        </w:rPr>
        <w:t>Båhad-bhägavatämåta</w:t>
      </w:r>
      <w:r>
        <w:rPr>
          <w:rFonts w:ascii="Garamond" w:eastAsia="Garamond" w:hAnsi="Garamond" w:cs="Garamond"/>
          <w:spacing w:val="-2"/>
          <w:w w:val="108"/>
          <w:sz w:val="18"/>
          <w:szCs w:val="18"/>
        </w:rPr>
        <w:t xml:space="preserve"> </w:t>
      </w:r>
      <w:r>
        <w:rPr>
          <w:rFonts w:ascii="Garamond" w:eastAsia="Garamond" w:hAnsi="Garamond" w:cs="Garamond"/>
          <w:sz w:val="18"/>
          <w:szCs w:val="18"/>
        </w:rPr>
        <w:t>(</w:t>
      </w:r>
      <w:r>
        <w:rPr>
          <w:rFonts w:ascii="Garamond" w:eastAsia="Garamond" w:hAnsi="Garamond" w:cs="Garamond"/>
          <w:spacing w:val="-16"/>
          <w:sz w:val="18"/>
          <w:szCs w:val="18"/>
        </w:rPr>
        <w:t>V</w:t>
      </w:r>
      <w:r>
        <w:rPr>
          <w:rFonts w:ascii="Garamond" w:eastAsia="Garamond" w:hAnsi="Garamond" w:cs="Garamond"/>
          <w:sz w:val="18"/>
          <w:szCs w:val="18"/>
        </w:rPr>
        <w:t>ol.</w:t>
      </w:r>
      <w:r>
        <w:rPr>
          <w:rFonts w:ascii="Garamond" w:eastAsia="Garamond" w:hAnsi="Garamond" w:cs="Garamond"/>
          <w:spacing w:val="28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12"/>
          <w:sz w:val="18"/>
          <w:szCs w:val="18"/>
        </w:rPr>
        <w:t xml:space="preserve">2.1) </w:t>
      </w:r>
      <w:r>
        <w:rPr>
          <w:rFonts w:ascii="Garamond" w:eastAsia="Garamond" w:hAnsi="Garamond" w:cs="Garamond"/>
          <w:sz w:val="18"/>
          <w:szCs w:val="18"/>
        </w:rPr>
        <w:t>Butter</w:t>
      </w:r>
      <w:r>
        <w:rPr>
          <w:rFonts w:ascii="Garamond" w:eastAsia="Garamond" w:hAnsi="Garamond" w:cs="Garamond"/>
          <w:spacing w:val="28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5"/>
          <w:sz w:val="18"/>
          <w:szCs w:val="18"/>
        </w:rPr>
        <w:t>Thief</w:t>
      </w:r>
    </w:p>
    <w:p w14:paraId="103167A1" w14:textId="77777777" w:rsidR="00150366" w:rsidRDefault="00000000">
      <w:pPr>
        <w:spacing w:before="5"/>
        <w:ind w:right="5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pacing w:val="-5"/>
          <w:w w:val="109"/>
          <w:sz w:val="18"/>
          <w:szCs w:val="18"/>
        </w:rPr>
        <w:t>Caitany</w:t>
      </w:r>
      <w:r>
        <w:rPr>
          <w:rFonts w:ascii="Garamond" w:eastAsia="Garamond" w:hAnsi="Garamond" w:cs="Garamond"/>
          <w:w w:val="109"/>
          <w:sz w:val="18"/>
          <w:szCs w:val="18"/>
        </w:rPr>
        <w:t>a</w:t>
      </w:r>
      <w:r>
        <w:rPr>
          <w:rFonts w:ascii="Garamond" w:eastAsia="Garamond" w:hAnsi="Garamond" w:cs="Garamond"/>
          <w:spacing w:val="-4"/>
          <w:w w:val="109"/>
          <w:sz w:val="18"/>
          <w:szCs w:val="18"/>
        </w:rPr>
        <w:t xml:space="preserve"> </w:t>
      </w:r>
      <w:r>
        <w:rPr>
          <w:rFonts w:ascii="Garamond" w:eastAsia="Garamond" w:hAnsi="Garamond" w:cs="Garamond"/>
          <w:spacing w:val="-5"/>
          <w:w w:val="109"/>
          <w:sz w:val="18"/>
          <w:szCs w:val="18"/>
        </w:rPr>
        <w:t>Mah</w:t>
      </w:r>
      <w:r>
        <w:rPr>
          <w:rFonts w:ascii="Garamond" w:eastAsia="Garamond" w:hAnsi="Garamond" w:cs="Garamond"/>
          <w:w w:val="109"/>
          <w:sz w:val="18"/>
          <w:szCs w:val="18"/>
        </w:rPr>
        <w:t>ä</w:t>
      </w:r>
      <w:r>
        <w:rPr>
          <w:rFonts w:ascii="Garamond" w:eastAsia="Garamond" w:hAnsi="Garamond" w:cs="Garamond"/>
          <w:spacing w:val="-5"/>
          <w:w w:val="109"/>
          <w:sz w:val="18"/>
          <w:szCs w:val="18"/>
        </w:rPr>
        <w:t>prabh</w:t>
      </w:r>
      <w:r>
        <w:rPr>
          <w:rFonts w:ascii="Garamond" w:eastAsia="Garamond" w:hAnsi="Garamond" w:cs="Garamond"/>
          <w:w w:val="109"/>
          <w:sz w:val="18"/>
          <w:szCs w:val="18"/>
        </w:rPr>
        <w:t>u</w:t>
      </w:r>
      <w:r>
        <w:rPr>
          <w:rFonts w:ascii="Garamond" w:eastAsia="Garamond" w:hAnsi="Garamond" w:cs="Garamond"/>
          <w:spacing w:val="-7"/>
          <w:w w:val="109"/>
          <w:sz w:val="18"/>
          <w:szCs w:val="18"/>
        </w:rPr>
        <w:t xml:space="preserve"> </w:t>
      </w:r>
      <w:r>
        <w:rPr>
          <w:rFonts w:ascii="Garamond" w:eastAsia="Garamond" w:hAnsi="Garamond" w:cs="Garamond"/>
          <w:sz w:val="18"/>
          <w:szCs w:val="18"/>
        </w:rPr>
        <w:t>–</w:t>
      </w:r>
      <w:r>
        <w:rPr>
          <w:rFonts w:ascii="Garamond" w:eastAsia="Garamond" w:hAnsi="Garamond" w:cs="Garamond"/>
          <w:spacing w:val="-9"/>
          <w:sz w:val="18"/>
          <w:szCs w:val="18"/>
        </w:rPr>
        <w:t xml:space="preserve"> </w:t>
      </w:r>
      <w:r>
        <w:rPr>
          <w:rFonts w:ascii="Garamond" w:eastAsia="Garamond" w:hAnsi="Garamond" w:cs="Garamond"/>
          <w:spacing w:val="-5"/>
          <w:sz w:val="18"/>
          <w:szCs w:val="18"/>
        </w:rPr>
        <w:t>Th</w:t>
      </w:r>
      <w:r>
        <w:rPr>
          <w:rFonts w:ascii="Garamond" w:eastAsia="Garamond" w:hAnsi="Garamond" w:cs="Garamond"/>
          <w:sz w:val="18"/>
          <w:szCs w:val="18"/>
        </w:rPr>
        <w:t>e</w:t>
      </w:r>
      <w:r>
        <w:rPr>
          <w:rFonts w:ascii="Garamond" w:eastAsia="Garamond" w:hAnsi="Garamond" w:cs="Garamond"/>
          <w:spacing w:val="8"/>
          <w:sz w:val="18"/>
          <w:szCs w:val="18"/>
        </w:rPr>
        <w:t xml:space="preserve"> </w:t>
      </w:r>
      <w:r>
        <w:rPr>
          <w:rFonts w:ascii="Garamond" w:eastAsia="Garamond" w:hAnsi="Garamond" w:cs="Garamond"/>
          <w:spacing w:val="-5"/>
          <w:w w:val="109"/>
          <w:sz w:val="18"/>
          <w:szCs w:val="18"/>
        </w:rPr>
        <w:t>Original</w:t>
      </w:r>
    </w:p>
    <w:p w14:paraId="52615571" w14:textId="77777777" w:rsidR="00150366" w:rsidRDefault="00000000">
      <w:pPr>
        <w:spacing w:line="200" w:lineRule="exact"/>
        <w:ind w:left="1392" w:right="250"/>
        <w:jc w:val="center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Fo</w:t>
      </w:r>
      <w:r>
        <w:rPr>
          <w:rFonts w:ascii="Garamond" w:eastAsia="Garamond" w:hAnsi="Garamond" w:cs="Garamond"/>
          <w:spacing w:val="3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position w:val="1"/>
          <w:sz w:val="18"/>
          <w:szCs w:val="18"/>
        </w:rPr>
        <w:t>m</w:t>
      </w:r>
      <w:r>
        <w:rPr>
          <w:rFonts w:ascii="Garamond" w:eastAsia="Garamond" w:hAnsi="Garamond" w:cs="Garamond"/>
          <w:spacing w:val="13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Godhead</w:t>
      </w:r>
    </w:p>
    <w:p w14:paraId="7B17B49A" w14:textId="77777777" w:rsidR="00150366" w:rsidRDefault="00000000">
      <w:pPr>
        <w:spacing w:line="200" w:lineRule="exact"/>
        <w:ind w:right="5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pacing w:val="-5"/>
          <w:w w:val="110"/>
          <w:position w:val="1"/>
          <w:sz w:val="18"/>
          <w:szCs w:val="18"/>
        </w:rPr>
        <w:t>Camatk</w:t>
      </w: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ä</w:t>
      </w:r>
      <w:r>
        <w:rPr>
          <w:rFonts w:ascii="Garamond" w:eastAsia="Garamond" w:hAnsi="Garamond" w:cs="Garamond"/>
          <w:spacing w:val="-5"/>
          <w:w w:val="110"/>
          <w:position w:val="1"/>
          <w:sz w:val="18"/>
          <w:szCs w:val="18"/>
        </w:rPr>
        <w:t>ra-candrik</w:t>
      </w: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ä</w:t>
      </w:r>
      <w:r>
        <w:rPr>
          <w:rFonts w:ascii="Garamond" w:eastAsia="Garamond" w:hAnsi="Garamond" w:cs="Garamond"/>
          <w:spacing w:val="1"/>
          <w:w w:val="110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–</w:t>
      </w:r>
      <w:r>
        <w:rPr>
          <w:rFonts w:ascii="Garamond" w:eastAsia="Garamond" w:hAnsi="Garamond" w:cs="Garamond"/>
          <w:spacing w:val="-9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A</w:t>
      </w:r>
      <w:r>
        <w:rPr>
          <w:rFonts w:ascii="Garamond" w:eastAsia="Garamond" w:hAnsi="Garamond" w:cs="Garamond"/>
          <w:spacing w:val="-1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spacing w:val="-5"/>
          <w:w w:val="108"/>
          <w:position w:val="1"/>
          <w:sz w:val="18"/>
          <w:szCs w:val="18"/>
        </w:rPr>
        <w:t>Moonbeam</w:t>
      </w:r>
    </w:p>
    <w:p w14:paraId="57786F01" w14:textId="77777777" w:rsidR="00150366" w:rsidRDefault="00000000">
      <w:pPr>
        <w:spacing w:line="200" w:lineRule="exact"/>
        <w:ind w:left="755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7"/>
          <w:position w:val="1"/>
          <w:sz w:val="18"/>
          <w:szCs w:val="18"/>
        </w:rPr>
        <w:t>Complete</w:t>
      </w:r>
      <w:r>
        <w:rPr>
          <w:rFonts w:ascii="Garamond" w:eastAsia="Garamond" w:hAnsi="Garamond" w:cs="Garamond"/>
          <w:spacing w:val="12"/>
          <w:w w:val="107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7"/>
          <w:position w:val="1"/>
          <w:sz w:val="18"/>
          <w:szCs w:val="18"/>
        </w:rPr>
        <w:t>Astonishment</w:t>
      </w:r>
    </w:p>
    <w:p w14:paraId="42476B54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4"/>
          <w:position w:val="1"/>
          <w:sz w:val="18"/>
          <w:szCs w:val="18"/>
        </w:rPr>
        <w:t>Dämodaräñöakam</w:t>
      </w:r>
    </w:p>
    <w:p w14:paraId="48ED59EB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Disce</w:t>
      </w:r>
      <w:r>
        <w:rPr>
          <w:rFonts w:ascii="Garamond" w:eastAsia="Garamond" w:hAnsi="Garamond" w:cs="Garamond"/>
          <w:spacing w:val="3"/>
          <w:w w:val="108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ning</w:t>
      </w:r>
      <w:r>
        <w:rPr>
          <w:rFonts w:ascii="Garamond" w:eastAsia="Garamond" w:hAnsi="Garamond" w:cs="Garamond"/>
          <w:spacing w:val="1"/>
          <w:w w:val="108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the</w:t>
      </w:r>
      <w:r>
        <w:rPr>
          <w:rFonts w:ascii="Garamond" w:eastAsia="Garamond" w:hAnsi="Garamond" w:cs="Garamond"/>
          <w:spacing w:val="2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spacing w:val="-6"/>
          <w:position w:val="1"/>
          <w:sz w:val="18"/>
          <w:szCs w:val="18"/>
        </w:rPr>
        <w:t>T</w:t>
      </w:r>
      <w:r>
        <w:rPr>
          <w:rFonts w:ascii="Garamond" w:eastAsia="Garamond" w:hAnsi="Garamond" w:cs="Garamond"/>
          <w:position w:val="1"/>
          <w:sz w:val="18"/>
          <w:szCs w:val="18"/>
        </w:rPr>
        <w:t>rue</w:t>
      </w:r>
      <w:r>
        <w:rPr>
          <w:rFonts w:ascii="Garamond" w:eastAsia="Garamond" w:hAnsi="Garamond" w:cs="Garamond"/>
          <w:spacing w:val="2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Sentiments</w:t>
      </w:r>
    </w:p>
    <w:p w14:paraId="549F757F" w14:textId="77777777" w:rsidR="00150366" w:rsidRDefault="00000000">
      <w:pPr>
        <w:spacing w:line="200" w:lineRule="exact"/>
        <w:ind w:left="1935" w:right="250"/>
        <w:jc w:val="center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the</w:t>
      </w:r>
      <w:r>
        <w:rPr>
          <w:rFonts w:ascii="Garamond" w:eastAsia="Garamond" w:hAnsi="Garamond" w:cs="Garamond"/>
          <w:spacing w:val="2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Soul</w:t>
      </w:r>
    </w:p>
    <w:p w14:paraId="046B5CE9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 xml:space="preserve">Distinctive </w:t>
      </w:r>
      <w:r>
        <w:rPr>
          <w:rFonts w:ascii="Garamond" w:eastAsia="Garamond" w:hAnsi="Garamond" w:cs="Garamond"/>
          <w:spacing w:val="2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3"/>
          <w:position w:val="1"/>
          <w:sz w:val="18"/>
          <w:szCs w:val="18"/>
        </w:rPr>
        <w:t>Contribution</w:t>
      </w:r>
      <w:r>
        <w:rPr>
          <w:rFonts w:ascii="Garamond" w:eastAsia="Garamond" w:hAnsi="Garamond" w:cs="Garamond"/>
          <w:spacing w:val="28"/>
          <w:w w:val="103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3"/>
          <w:position w:val="1"/>
          <w:sz w:val="18"/>
          <w:szCs w:val="18"/>
        </w:rPr>
        <w:t>of</w:t>
      </w:r>
    </w:p>
    <w:p w14:paraId="25D80CF8" w14:textId="77777777" w:rsidR="00150366" w:rsidRDefault="00000000">
      <w:pPr>
        <w:spacing w:line="200" w:lineRule="exact"/>
        <w:ind w:left="1398" w:right="250"/>
        <w:jc w:val="center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78"/>
          <w:position w:val="1"/>
          <w:sz w:val="18"/>
          <w:szCs w:val="18"/>
        </w:rPr>
        <w:t>Çré</w:t>
      </w:r>
      <w:r>
        <w:rPr>
          <w:rFonts w:ascii="Garamond" w:eastAsia="Garamond" w:hAnsi="Garamond" w:cs="Garamond"/>
          <w:spacing w:val="12"/>
          <w:w w:val="78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Rüpa</w:t>
      </w:r>
      <w:r>
        <w:rPr>
          <w:rFonts w:ascii="Garamond" w:eastAsia="Garamond" w:hAnsi="Garamond" w:cs="Garamond"/>
          <w:spacing w:val="31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1"/>
          <w:position w:val="1"/>
          <w:sz w:val="18"/>
          <w:szCs w:val="18"/>
        </w:rPr>
        <w:t>Gosvämé</w:t>
      </w:r>
    </w:p>
    <w:p w14:paraId="6C765404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Essence</w:t>
      </w:r>
      <w:r>
        <w:rPr>
          <w:rFonts w:ascii="Garamond" w:eastAsia="Garamond" w:hAnsi="Garamond" w:cs="Garamond"/>
          <w:spacing w:val="42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All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7"/>
          <w:position w:val="1"/>
          <w:sz w:val="18"/>
          <w:szCs w:val="18"/>
        </w:rPr>
        <w:t>Advice</w:t>
      </w:r>
    </w:p>
    <w:p w14:paraId="12821A10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Essence</w:t>
      </w:r>
      <w:r>
        <w:rPr>
          <w:rFonts w:ascii="Garamond" w:eastAsia="Garamond" w:hAnsi="Garamond" w:cs="Garamond"/>
          <w:spacing w:val="42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Bhagavad-gétä</w:t>
      </w:r>
    </w:p>
    <w:p w14:paraId="242E8DFD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Fearless</w:t>
      </w:r>
      <w:r>
        <w:rPr>
          <w:rFonts w:ascii="Garamond" w:eastAsia="Garamond" w:hAnsi="Garamond" w:cs="Garamond"/>
          <w:spacing w:val="10"/>
          <w:w w:val="108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Prince</w:t>
      </w:r>
    </w:p>
    <w:p w14:paraId="2909E2E7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Five</w:t>
      </w:r>
      <w:r>
        <w:rPr>
          <w:rFonts w:ascii="Garamond" w:eastAsia="Garamond" w:hAnsi="Garamond" w:cs="Garamond"/>
          <w:spacing w:val="20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Essential</w:t>
      </w:r>
      <w:r>
        <w:rPr>
          <w:rFonts w:ascii="Garamond" w:eastAsia="Garamond" w:hAnsi="Garamond" w:cs="Garamond"/>
          <w:spacing w:val="39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6"/>
          <w:position w:val="1"/>
          <w:sz w:val="18"/>
          <w:szCs w:val="18"/>
        </w:rPr>
        <w:t>Essays</w:t>
      </w:r>
    </w:p>
    <w:p w14:paraId="7B527009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Gauòéya</w:t>
      </w:r>
      <w:r>
        <w:rPr>
          <w:rFonts w:ascii="Garamond" w:eastAsia="Garamond" w:hAnsi="Garamond" w:cs="Garamond"/>
          <w:spacing w:val="27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Gété-guccha</w:t>
      </w:r>
    </w:p>
    <w:p w14:paraId="24A10B59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Gaura-väëé-pracäriëe</w:t>
      </w:r>
    </w:p>
    <w:p w14:paraId="513D1565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Gift</w:t>
      </w:r>
      <w:r>
        <w:rPr>
          <w:rFonts w:ascii="Garamond" w:eastAsia="Garamond" w:hAnsi="Garamond" w:cs="Garamond"/>
          <w:spacing w:val="-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78"/>
          <w:position w:val="1"/>
          <w:sz w:val="18"/>
          <w:szCs w:val="18"/>
        </w:rPr>
        <w:t>Çré</w:t>
      </w:r>
      <w:r>
        <w:rPr>
          <w:rFonts w:ascii="Garamond" w:eastAsia="Garamond" w:hAnsi="Garamond" w:cs="Garamond"/>
          <w:spacing w:val="12"/>
          <w:w w:val="78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Caitanya</w:t>
      </w:r>
      <w:r>
        <w:rPr>
          <w:rFonts w:ascii="Garamond" w:eastAsia="Garamond" w:hAnsi="Garamond" w:cs="Garamond"/>
          <w:spacing w:val="4"/>
          <w:w w:val="109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Mahäprabhu</w:t>
      </w:r>
    </w:p>
    <w:p w14:paraId="2F6AA925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4"/>
          <w:position w:val="1"/>
          <w:sz w:val="18"/>
          <w:szCs w:val="18"/>
        </w:rPr>
        <w:t>Géta-govinda</w:t>
      </w:r>
    </w:p>
    <w:p w14:paraId="29E7C809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Going</w:t>
      </w:r>
      <w:r>
        <w:rPr>
          <w:rFonts w:ascii="Garamond" w:eastAsia="Garamond" w:hAnsi="Garamond" w:cs="Garamond"/>
          <w:spacing w:val="33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11"/>
          <w:position w:val="1"/>
          <w:sz w:val="18"/>
          <w:szCs w:val="18"/>
        </w:rPr>
        <w:t>Beyond</w:t>
      </w:r>
      <w:r>
        <w:rPr>
          <w:rFonts w:ascii="Garamond" w:eastAsia="Garamond" w:hAnsi="Garamond" w:cs="Garamond"/>
          <w:spacing w:val="-3"/>
          <w:w w:val="111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spacing w:val="-15"/>
          <w:w w:val="94"/>
          <w:position w:val="1"/>
          <w:sz w:val="18"/>
          <w:szCs w:val="18"/>
        </w:rPr>
        <w:t>V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aikuëöha</w:t>
      </w:r>
    </w:p>
    <w:p w14:paraId="3BF1C1B5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98"/>
          <w:position w:val="1"/>
          <w:sz w:val="18"/>
          <w:szCs w:val="18"/>
        </w:rPr>
        <w:t>Gopé-géta</w:t>
      </w:r>
    </w:p>
    <w:p w14:paraId="44A11EAF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Guru-devatätmä</w:t>
      </w:r>
    </w:p>
    <w:p w14:paraId="742308EC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Happiness</w:t>
      </w:r>
      <w:r>
        <w:rPr>
          <w:rFonts w:ascii="Garamond" w:eastAsia="Garamond" w:hAnsi="Garamond" w:cs="Garamond"/>
          <w:spacing w:val="-3"/>
          <w:w w:val="110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in</w:t>
      </w:r>
      <w:r>
        <w:rPr>
          <w:rFonts w:ascii="Garamond" w:eastAsia="Garamond" w:hAnsi="Garamond" w:cs="Garamond"/>
          <w:spacing w:val="15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a</w:t>
      </w:r>
      <w:r>
        <w:rPr>
          <w:rFonts w:ascii="Garamond" w:eastAsia="Garamond" w:hAnsi="Garamond" w:cs="Garamond"/>
          <w:spacing w:val="15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Fool’s</w:t>
      </w:r>
      <w:r>
        <w:rPr>
          <w:rFonts w:ascii="Garamond" w:eastAsia="Garamond" w:hAnsi="Garamond" w:cs="Garamond"/>
          <w:spacing w:val="2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11"/>
          <w:position w:val="1"/>
          <w:sz w:val="18"/>
          <w:szCs w:val="18"/>
        </w:rPr>
        <w:t>Paradise</w:t>
      </w:r>
    </w:p>
    <w:p w14:paraId="7F1A2E68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Harinäma</w:t>
      </w:r>
      <w:r>
        <w:rPr>
          <w:rFonts w:ascii="Garamond" w:eastAsia="Garamond" w:hAnsi="Garamond" w:cs="Garamond"/>
          <w:spacing w:val="-2"/>
          <w:w w:val="108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Mahä-mantra</w:t>
      </w:r>
    </w:p>
    <w:p w14:paraId="2A73428B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4"/>
          <w:position w:val="1"/>
          <w:sz w:val="18"/>
          <w:szCs w:val="18"/>
        </w:rPr>
        <w:t>Ha</w:t>
      </w:r>
      <w:r>
        <w:rPr>
          <w:rFonts w:ascii="Garamond" w:eastAsia="Garamond" w:hAnsi="Garamond" w:cs="Garamond"/>
          <w:spacing w:val="3"/>
          <w:w w:val="104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mony</w:t>
      </w:r>
    </w:p>
    <w:p w14:paraId="22CCA497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 xml:space="preserve">Hidden </w:t>
      </w:r>
      <w:r>
        <w:rPr>
          <w:rFonts w:ascii="Garamond" w:eastAsia="Garamond" w:hAnsi="Garamond" w:cs="Garamond"/>
          <w:spacing w:val="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Path</w:t>
      </w:r>
      <w:r>
        <w:rPr>
          <w:rFonts w:ascii="Garamond" w:eastAsia="Garamond" w:hAnsi="Garamond" w:cs="Garamond"/>
          <w:spacing w:val="21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6"/>
          <w:position w:val="1"/>
          <w:sz w:val="18"/>
          <w:szCs w:val="18"/>
        </w:rPr>
        <w:t>Devotion</w:t>
      </w:r>
    </w:p>
    <w:p w14:paraId="1FD30362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Imp</w:t>
      </w:r>
      <w:r>
        <w:rPr>
          <w:rFonts w:ascii="Garamond" w:eastAsia="Garamond" w:hAnsi="Garamond" w:cs="Garamond"/>
          <w:spacing w:val="1"/>
          <w:w w:val="108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essions</w:t>
      </w:r>
      <w:r>
        <w:rPr>
          <w:rFonts w:ascii="Garamond" w:eastAsia="Garamond" w:hAnsi="Garamond" w:cs="Garamond"/>
          <w:spacing w:val="-1"/>
          <w:w w:val="108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Bhakti</w:t>
      </w:r>
    </w:p>
    <w:p w14:paraId="7D3587DC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Jagannätha</w:t>
      </w:r>
      <w:r>
        <w:rPr>
          <w:rFonts w:ascii="Garamond" w:eastAsia="Garamond" w:hAnsi="Garamond" w:cs="Garamond"/>
          <w:spacing w:val="21"/>
          <w:w w:val="108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Ratha-yäträ</w:t>
      </w:r>
    </w:p>
    <w:p w14:paraId="09AA0B25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Jaiva-dha</w:t>
      </w:r>
      <w:r>
        <w:rPr>
          <w:rFonts w:ascii="Garamond" w:eastAsia="Garamond" w:hAnsi="Garamond" w:cs="Garamond"/>
          <w:spacing w:val="3"/>
          <w:w w:val="110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ma</w:t>
      </w:r>
    </w:p>
    <w:p w14:paraId="5B7A469C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Jou</w:t>
      </w:r>
      <w:r>
        <w:rPr>
          <w:rFonts w:ascii="Garamond" w:eastAsia="Garamond" w:hAnsi="Garamond" w:cs="Garamond"/>
          <w:spacing w:val="3"/>
          <w:w w:val="110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 xml:space="preserve">ney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the</w:t>
      </w:r>
      <w:r>
        <w:rPr>
          <w:rFonts w:ascii="Garamond" w:eastAsia="Garamond" w:hAnsi="Garamond" w:cs="Garamond"/>
          <w:spacing w:val="2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Soul</w:t>
      </w:r>
    </w:p>
    <w:p w14:paraId="7CF3A30A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Kåñëa</w:t>
      </w:r>
      <w:r>
        <w:rPr>
          <w:rFonts w:ascii="Garamond" w:eastAsia="Garamond" w:hAnsi="Garamond" w:cs="Garamond"/>
          <w:spacing w:val="-7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–</w:t>
      </w:r>
      <w:r>
        <w:rPr>
          <w:rFonts w:ascii="Garamond" w:eastAsia="Garamond" w:hAnsi="Garamond" w:cs="Garamond"/>
          <w:spacing w:val="2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the</w:t>
      </w:r>
      <w:r>
        <w:rPr>
          <w:rFonts w:ascii="Garamond" w:eastAsia="Garamond" w:hAnsi="Garamond" w:cs="Garamond"/>
          <w:spacing w:val="2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Lord</w:t>
      </w:r>
      <w:r>
        <w:rPr>
          <w:rFonts w:ascii="Garamond" w:eastAsia="Garamond" w:hAnsi="Garamond" w:cs="Garamond"/>
          <w:spacing w:val="5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12"/>
          <w:position w:val="1"/>
          <w:sz w:val="18"/>
          <w:szCs w:val="18"/>
        </w:rPr>
        <w:t>Sweetness</w:t>
      </w:r>
    </w:p>
    <w:p w14:paraId="29C2A4B4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Letters</w:t>
      </w:r>
      <w:r>
        <w:rPr>
          <w:rFonts w:ascii="Garamond" w:eastAsia="Garamond" w:hAnsi="Garamond" w:cs="Garamond"/>
          <w:spacing w:val="1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From</w:t>
      </w:r>
      <w:r>
        <w:rPr>
          <w:rFonts w:ascii="Garamond" w:eastAsia="Garamond" w:hAnsi="Garamond" w:cs="Garamond"/>
          <w:spacing w:val="12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7"/>
          <w:position w:val="1"/>
          <w:sz w:val="18"/>
          <w:szCs w:val="18"/>
        </w:rPr>
        <w:t>America</w:t>
      </w:r>
    </w:p>
    <w:p w14:paraId="2B3560CA" w14:textId="77777777" w:rsidR="00150366" w:rsidRDefault="00000000">
      <w:pPr>
        <w:spacing w:line="200" w:lineRule="exact"/>
        <w:jc w:val="righ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Maharñi</w:t>
      </w:r>
      <w:r>
        <w:rPr>
          <w:rFonts w:ascii="Garamond" w:eastAsia="Garamond" w:hAnsi="Garamond" w:cs="Garamond"/>
          <w:spacing w:val="1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 xml:space="preserve">Durväsä </w:t>
      </w:r>
      <w:r>
        <w:rPr>
          <w:rFonts w:ascii="Garamond" w:eastAsia="Garamond" w:hAnsi="Garamond" w:cs="Garamond"/>
          <w:spacing w:val="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96"/>
          <w:position w:val="1"/>
          <w:sz w:val="18"/>
          <w:szCs w:val="18"/>
        </w:rPr>
        <w:t>&amp;</w:t>
      </w:r>
    </w:p>
    <w:p w14:paraId="39CEDF3A" w14:textId="77777777" w:rsidR="00150366" w:rsidRDefault="00000000">
      <w:pPr>
        <w:spacing w:line="200" w:lineRule="exact"/>
        <w:ind w:left="1290" w:right="250"/>
        <w:jc w:val="center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78"/>
          <w:position w:val="1"/>
          <w:sz w:val="18"/>
          <w:szCs w:val="18"/>
        </w:rPr>
        <w:t>Çré</w:t>
      </w:r>
      <w:r>
        <w:rPr>
          <w:rFonts w:ascii="Garamond" w:eastAsia="Garamond" w:hAnsi="Garamond" w:cs="Garamond"/>
          <w:spacing w:val="12"/>
          <w:w w:val="78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Durväsä-äçrama</w:t>
      </w:r>
    </w:p>
    <w:p w14:paraId="5056969A" w14:textId="77777777" w:rsidR="00150366" w:rsidRDefault="00000000">
      <w:pPr>
        <w:spacing w:before="97"/>
        <w:rPr>
          <w:rFonts w:ascii="Garamond" w:eastAsia="Garamond" w:hAnsi="Garamond" w:cs="Garamond"/>
          <w:sz w:val="18"/>
          <w:szCs w:val="18"/>
        </w:rPr>
      </w:pPr>
      <w:r>
        <w:br w:type="column"/>
      </w:r>
      <w:r>
        <w:rPr>
          <w:rFonts w:ascii="Garamond" w:eastAsia="Garamond" w:hAnsi="Garamond" w:cs="Garamond"/>
          <w:w w:val="105"/>
          <w:sz w:val="18"/>
          <w:szCs w:val="18"/>
        </w:rPr>
        <w:t>Manaù-çikñä</w:t>
      </w:r>
    </w:p>
    <w:p w14:paraId="24DC6651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My</w:t>
      </w:r>
      <w:r>
        <w:rPr>
          <w:rFonts w:ascii="Garamond" w:eastAsia="Garamond" w:hAnsi="Garamond" w:cs="Garamond"/>
          <w:spacing w:val="11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Çikñä-guru</w:t>
      </w:r>
      <w:r>
        <w:rPr>
          <w:rFonts w:ascii="Garamond" w:eastAsia="Garamond" w:hAnsi="Garamond" w:cs="Garamond"/>
          <w:spacing w:val="25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and</w:t>
      </w:r>
      <w:r>
        <w:rPr>
          <w:rFonts w:ascii="Garamond" w:eastAsia="Garamond" w:hAnsi="Garamond" w:cs="Garamond"/>
          <w:spacing w:val="33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Priya-bandhu</w:t>
      </w:r>
    </w:p>
    <w:p w14:paraId="364DF922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Nämäcärya</w:t>
      </w:r>
      <w:r>
        <w:rPr>
          <w:rFonts w:ascii="Garamond" w:eastAsia="Garamond" w:hAnsi="Garamond" w:cs="Garamond"/>
          <w:spacing w:val="-2"/>
          <w:w w:val="109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90"/>
          <w:position w:val="1"/>
          <w:sz w:val="18"/>
          <w:szCs w:val="18"/>
        </w:rPr>
        <w:t>Çréla</w:t>
      </w:r>
      <w:r>
        <w:rPr>
          <w:rFonts w:ascii="Garamond" w:eastAsia="Garamond" w:hAnsi="Garamond" w:cs="Garamond"/>
          <w:spacing w:val="6"/>
          <w:w w:val="90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6"/>
          <w:position w:val="1"/>
          <w:sz w:val="18"/>
          <w:szCs w:val="18"/>
        </w:rPr>
        <w:t>Haridäsa</w:t>
      </w:r>
      <w:r>
        <w:rPr>
          <w:rFonts w:ascii="Garamond" w:eastAsia="Garamond" w:hAnsi="Garamond" w:cs="Garamond"/>
          <w:spacing w:val="18"/>
          <w:w w:val="10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6"/>
          <w:position w:val="1"/>
          <w:sz w:val="18"/>
          <w:szCs w:val="18"/>
        </w:rPr>
        <w:t>Öhäkura</w:t>
      </w:r>
    </w:p>
    <w:p w14:paraId="685B60AB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Navadvépa-dhäma-mähätmya</w:t>
      </w:r>
    </w:p>
    <w:p w14:paraId="14987FBA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6"/>
          <w:position w:val="1"/>
          <w:sz w:val="18"/>
          <w:szCs w:val="18"/>
        </w:rPr>
        <w:t>Navadvépa-dhäma</w:t>
      </w:r>
    </w:p>
    <w:p w14:paraId="3968C2DC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Nectar</w:t>
      </w:r>
      <w:r>
        <w:rPr>
          <w:rFonts w:ascii="Garamond" w:eastAsia="Garamond" w:hAnsi="Garamond" w:cs="Garamond"/>
          <w:spacing w:val="21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5"/>
          <w:position w:val="1"/>
          <w:sz w:val="18"/>
          <w:szCs w:val="18"/>
        </w:rPr>
        <w:t>Govinda-lélä</w:t>
      </w:r>
    </w:p>
    <w:p w14:paraId="030845EC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Our</w:t>
      </w:r>
      <w:r>
        <w:rPr>
          <w:rFonts w:ascii="Garamond" w:eastAsia="Garamond" w:hAnsi="Garamond" w:cs="Garamond"/>
          <w:spacing w:val="1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Ete</w:t>
      </w:r>
      <w:r>
        <w:rPr>
          <w:rFonts w:ascii="Garamond" w:eastAsia="Garamond" w:hAnsi="Garamond" w:cs="Garamond"/>
          <w:spacing w:val="3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position w:val="1"/>
          <w:sz w:val="18"/>
          <w:szCs w:val="18"/>
        </w:rPr>
        <w:t>nal</w:t>
      </w:r>
      <w:r>
        <w:rPr>
          <w:rFonts w:ascii="Garamond" w:eastAsia="Garamond" w:hAnsi="Garamond" w:cs="Garamond"/>
          <w:spacing w:val="2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3"/>
          <w:position w:val="1"/>
          <w:sz w:val="18"/>
          <w:szCs w:val="18"/>
        </w:rPr>
        <w:t>Natu</w:t>
      </w:r>
      <w:r>
        <w:rPr>
          <w:rFonts w:ascii="Garamond" w:eastAsia="Garamond" w:hAnsi="Garamond" w:cs="Garamond"/>
          <w:spacing w:val="1"/>
          <w:w w:val="103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w w:val="120"/>
          <w:position w:val="1"/>
          <w:sz w:val="18"/>
          <w:szCs w:val="18"/>
        </w:rPr>
        <w:t>e</w:t>
      </w:r>
    </w:p>
    <w:p w14:paraId="6F6F1399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Our</w:t>
      </w:r>
      <w:r>
        <w:rPr>
          <w:rFonts w:ascii="Garamond" w:eastAsia="Garamond" w:hAnsi="Garamond" w:cs="Garamond"/>
          <w:spacing w:val="1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Gurus:</w:t>
      </w:r>
      <w:r>
        <w:rPr>
          <w:rFonts w:ascii="Garamond" w:eastAsia="Garamond" w:hAnsi="Garamond" w:cs="Garamond"/>
          <w:spacing w:val="3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One</w:t>
      </w:r>
      <w:r>
        <w:rPr>
          <w:rFonts w:ascii="Garamond" w:eastAsia="Garamond" w:hAnsi="Garamond" w:cs="Garamond"/>
          <w:spacing w:val="23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in</w:t>
      </w:r>
      <w:r>
        <w:rPr>
          <w:rFonts w:ascii="Garamond" w:eastAsia="Garamond" w:hAnsi="Garamond" w:cs="Garamond"/>
          <w:spacing w:val="15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Siddhänta,</w:t>
      </w:r>
    </w:p>
    <w:p w14:paraId="134FBC83" w14:textId="77777777" w:rsidR="00150366" w:rsidRDefault="00000000">
      <w:pPr>
        <w:spacing w:line="200" w:lineRule="exact"/>
        <w:ind w:left="250" w:right="1761"/>
        <w:jc w:val="center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One</w:t>
      </w:r>
      <w:r>
        <w:rPr>
          <w:rFonts w:ascii="Garamond" w:eastAsia="Garamond" w:hAnsi="Garamond" w:cs="Garamond"/>
          <w:spacing w:val="23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at</w:t>
      </w:r>
      <w:r>
        <w:rPr>
          <w:rFonts w:ascii="Garamond" w:eastAsia="Garamond" w:hAnsi="Garamond" w:cs="Garamond"/>
          <w:spacing w:val="13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6"/>
          <w:position w:val="1"/>
          <w:sz w:val="18"/>
          <w:szCs w:val="18"/>
        </w:rPr>
        <w:t>Heart</w:t>
      </w:r>
    </w:p>
    <w:p w14:paraId="74FFB598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Our</w:t>
      </w:r>
      <w:r>
        <w:rPr>
          <w:rFonts w:ascii="Garamond" w:eastAsia="Garamond" w:hAnsi="Garamond" w:cs="Garamond"/>
          <w:spacing w:val="1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Lasting</w:t>
      </w:r>
      <w:r>
        <w:rPr>
          <w:rFonts w:ascii="Garamond" w:eastAsia="Garamond" w:hAnsi="Garamond" w:cs="Garamond"/>
          <w:spacing w:val="27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Relationship</w:t>
      </w:r>
    </w:p>
    <w:p w14:paraId="10E6776A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11"/>
          <w:position w:val="1"/>
          <w:sz w:val="18"/>
          <w:szCs w:val="18"/>
        </w:rPr>
        <w:t>Pinnacle</w:t>
      </w:r>
      <w:r>
        <w:rPr>
          <w:rFonts w:ascii="Garamond" w:eastAsia="Garamond" w:hAnsi="Garamond" w:cs="Garamond"/>
          <w:spacing w:val="-3"/>
          <w:w w:val="111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6"/>
          <w:position w:val="1"/>
          <w:sz w:val="18"/>
          <w:szCs w:val="18"/>
        </w:rPr>
        <w:t>Devotion</w:t>
      </w:r>
    </w:p>
    <w:p w14:paraId="747FE643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7"/>
          <w:position w:val="1"/>
          <w:sz w:val="18"/>
          <w:szCs w:val="18"/>
        </w:rPr>
        <w:t>Prabandhävalé</w:t>
      </w:r>
    </w:p>
    <w:p w14:paraId="69B1807D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P</w:t>
      </w:r>
      <w:r>
        <w:rPr>
          <w:rFonts w:ascii="Garamond" w:eastAsia="Garamond" w:hAnsi="Garamond" w:cs="Garamond"/>
          <w:spacing w:val="1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w w:val="106"/>
          <w:position w:val="1"/>
          <w:sz w:val="18"/>
          <w:szCs w:val="18"/>
        </w:rPr>
        <w:t>ema-sampuöa</w:t>
      </w:r>
    </w:p>
    <w:p w14:paraId="599B27D5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Rädhä-kåñëa-gaëoddeça-dépikä</w:t>
      </w:r>
    </w:p>
    <w:p w14:paraId="3053E9DA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Räga-vartma-candrikä</w:t>
      </w:r>
    </w:p>
    <w:p w14:paraId="1E3F1103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Räya</w:t>
      </w:r>
      <w:r>
        <w:rPr>
          <w:rFonts w:ascii="Garamond" w:eastAsia="Garamond" w:hAnsi="Garamond" w:cs="Garamond"/>
          <w:spacing w:val="35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Rämänanda</w:t>
      </w:r>
      <w:r>
        <w:rPr>
          <w:rFonts w:ascii="Garamond" w:eastAsia="Garamond" w:hAnsi="Garamond" w:cs="Garamond"/>
          <w:spacing w:val="-3"/>
          <w:w w:val="110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23"/>
          <w:position w:val="1"/>
          <w:sz w:val="18"/>
          <w:szCs w:val="18"/>
        </w:rPr>
        <w:t>Saàväda</w:t>
      </w:r>
    </w:p>
    <w:p w14:paraId="747C5822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16"/>
          <w:position w:val="1"/>
          <w:sz w:val="18"/>
          <w:szCs w:val="18"/>
        </w:rPr>
        <w:t>Saìkalpa-kalpadrumaù</w:t>
      </w:r>
    </w:p>
    <w:p w14:paraId="614E0B75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Sec</w:t>
      </w:r>
      <w:r>
        <w:rPr>
          <w:rFonts w:ascii="Garamond" w:eastAsia="Garamond" w:hAnsi="Garamond" w:cs="Garamond"/>
          <w:spacing w:val="1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position w:val="1"/>
          <w:sz w:val="18"/>
          <w:szCs w:val="18"/>
        </w:rPr>
        <w:t>ets</w:t>
      </w:r>
      <w:r>
        <w:rPr>
          <w:rFonts w:ascii="Garamond" w:eastAsia="Garamond" w:hAnsi="Garamond" w:cs="Garamond"/>
          <w:spacing w:val="45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the</w:t>
      </w:r>
      <w:r>
        <w:rPr>
          <w:rFonts w:ascii="Garamond" w:eastAsia="Garamond" w:hAnsi="Garamond" w:cs="Garamond"/>
          <w:spacing w:val="2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7"/>
          <w:position w:val="1"/>
          <w:sz w:val="18"/>
          <w:szCs w:val="18"/>
        </w:rPr>
        <w:t>Undiscove</w:t>
      </w:r>
      <w:r>
        <w:rPr>
          <w:rFonts w:ascii="Garamond" w:eastAsia="Garamond" w:hAnsi="Garamond" w:cs="Garamond"/>
          <w:spacing w:val="1"/>
          <w:w w:val="107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w w:val="107"/>
          <w:position w:val="1"/>
          <w:sz w:val="18"/>
          <w:szCs w:val="18"/>
        </w:rPr>
        <w:t>ed</w:t>
      </w:r>
      <w:r>
        <w:rPr>
          <w:rFonts w:ascii="Garamond" w:eastAsia="Garamond" w:hAnsi="Garamond" w:cs="Garamond"/>
          <w:spacing w:val="20"/>
          <w:w w:val="107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7"/>
          <w:position w:val="1"/>
          <w:sz w:val="18"/>
          <w:szCs w:val="18"/>
        </w:rPr>
        <w:t>Self</w:t>
      </w:r>
    </w:p>
    <w:p w14:paraId="0A1A7221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Sec</w:t>
      </w:r>
      <w:r>
        <w:rPr>
          <w:rFonts w:ascii="Garamond" w:eastAsia="Garamond" w:hAnsi="Garamond" w:cs="Garamond"/>
          <w:spacing w:val="1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position w:val="1"/>
          <w:sz w:val="18"/>
          <w:szCs w:val="18"/>
        </w:rPr>
        <w:t>et</w:t>
      </w:r>
      <w:r>
        <w:rPr>
          <w:rFonts w:ascii="Garamond" w:eastAsia="Garamond" w:hAnsi="Garamond" w:cs="Garamond"/>
          <w:spacing w:val="38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spacing w:val="-6"/>
          <w:position w:val="1"/>
          <w:sz w:val="18"/>
          <w:szCs w:val="18"/>
        </w:rPr>
        <w:t>T</w:t>
      </w:r>
      <w:r>
        <w:rPr>
          <w:rFonts w:ascii="Garamond" w:eastAsia="Garamond" w:hAnsi="Garamond" w:cs="Garamond"/>
          <w:position w:val="1"/>
          <w:sz w:val="18"/>
          <w:szCs w:val="18"/>
        </w:rPr>
        <w:t>ruths</w:t>
      </w:r>
      <w:r>
        <w:rPr>
          <w:rFonts w:ascii="Garamond" w:eastAsia="Garamond" w:hAnsi="Garamond" w:cs="Garamond"/>
          <w:spacing w:val="20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the</w:t>
      </w:r>
      <w:r>
        <w:rPr>
          <w:rFonts w:ascii="Garamond" w:eastAsia="Garamond" w:hAnsi="Garamond" w:cs="Garamond"/>
          <w:spacing w:val="2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Bhägavatam</w:t>
      </w:r>
    </w:p>
    <w:p w14:paraId="339921AC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 xml:space="preserve">Shower </w:t>
      </w:r>
      <w:r>
        <w:rPr>
          <w:rFonts w:ascii="Garamond" w:eastAsia="Garamond" w:hAnsi="Garamond" w:cs="Garamond"/>
          <w:spacing w:val="9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3"/>
          <w:position w:val="1"/>
          <w:sz w:val="18"/>
          <w:szCs w:val="18"/>
        </w:rPr>
        <w:t>Love</w:t>
      </w:r>
    </w:p>
    <w:p w14:paraId="14AD9A7B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Çikñäñöaka</w:t>
      </w:r>
    </w:p>
    <w:p w14:paraId="630C0FBD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3"/>
          <w:position w:val="1"/>
          <w:sz w:val="18"/>
          <w:szCs w:val="18"/>
        </w:rPr>
        <w:t>Çiva-tattva</w:t>
      </w:r>
    </w:p>
    <w:p w14:paraId="60C4A232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3"/>
          <w:position w:val="1"/>
          <w:sz w:val="18"/>
          <w:szCs w:val="18"/>
        </w:rPr>
        <w:t>Çlokämåtam</w:t>
      </w:r>
    </w:p>
    <w:p w14:paraId="728F3E83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5"/>
          <w:position w:val="1"/>
          <w:sz w:val="18"/>
          <w:szCs w:val="18"/>
        </w:rPr>
        <w:t>Çlokämåtam-bindu</w:t>
      </w:r>
    </w:p>
    <w:p w14:paraId="7C5E2C6F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Soul</w:t>
      </w:r>
      <w:r>
        <w:rPr>
          <w:rFonts w:ascii="Garamond" w:eastAsia="Garamond" w:hAnsi="Garamond" w:cs="Garamond"/>
          <w:spacing w:val="27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Book</w:t>
      </w:r>
      <w:r>
        <w:rPr>
          <w:rFonts w:ascii="Garamond" w:eastAsia="Garamond" w:hAnsi="Garamond" w:cs="Garamond"/>
          <w:spacing w:val="3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6"/>
          <w:position w:val="1"/>
          <w:sz w:val="18"/>
          <w:szCs w:val="18"/>
        </w:rPr>
        <w:t>Distribution</w:t>
      </w:r>
    </w:p>
    <w:p w14:paraId="43DBA07A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78"/>
          <w:position w:val="1"/>
          <w:sz w:val="18"/>
          <w:szCs w:val="18"/>
        </w:rPr>
        <w:t>Çré</w:t>
      </w:r>
      <w:r>
        <w:rPr>
          <w:rFonts w:ascii="Garamond" w:eastAsia="Garamond" w:hAnsi="Garamond" w:cs="Garamond"/>
          <w:spacing w:val="12"/>
          <w:w w:val="78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Rädhä</w:t>
      </w:r>
      <w:r>
        <w:rPr>
          <w:rFonts w:ascii="Garamond" w:eastAsia="Garamond" w:hAnsi="Garamond" w:cs="Garamond"/>
          <w:spacing w:val="37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–</w:t>
      </w:r>
      <w:r>
        <w:rPr>
          <w:rFonts w:ascii="Garamond" w:eastAsia="Garamond" w:hAnsi="Garamond" w:cs="Garamond"/>
          <w:spacing w:val="2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Our</w:t>
      </w:r>
      <w:r>
        <w:rPr>
          <w:rFonts w:ascii="Garamond" w:eastAsia="Garamond" w:hAnsi="Garamond" w:cs="Garamond"/>
          <w:spacing w:val="1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Sup</w:t>
      </w:r>
      <w:r>
        <w:rPr>
          <w:rFonts w:ascii="Garamond" w:eastAsia="Garamond" w:hAnsi="Garamond" w:cs="Garamond"/>
          <w:spacing w:val="1"/>
          <w:w w:val="109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eme</w:t>
      </w:r>
      <w:r>
        <w:rPr>
          <w:rFonts w:ascii="Garamond" w:eastAsia="Garamond" w:hAnsi="Garamond" w:cs="Garamond"/>
          <w:spacing w:val="6"/>
          <w:w w:val="109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Shelter</w:t>
      </w:r>
    </w:p>
    <w:p w14:paraId="5BA82F6D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78"/>
          <w:position w:val="1"/>
          <w:sz w:val="18"/>
          <w:szCs w:val="18"/>
        </w:rPr>
        <w:t>Çré</w:t>
      </w:r>
      <w:r>
        <w:rPr>
          <w:rFonts w:ascii="Garamond" w:eastAsia="Garamond" w:hAnsi="Garamond" w:cs="Garamond"/>
          <w:spacing w:val="12"/>
          <w:w w:val="78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96"/>
          <w:position w:val="1"/>
          <w:sz w:val="18"/>
          <w:szCs w:val="18"/>
        </w:rPr>
        <w:t>Çrémad</w:t>
      </w:r>
      <w:r>
        <w:rPr>
          <w:rFonts w:ascii="Garamond" w:eastAsia="Garamond" w:hAnsi="Garamond" w:cs="Garamond"/>
          <w:spacing w:val="4"/>
          <w:w w:val="9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Bhakti</w:t>
      </w:r>
      <w:r>
        <w:rPr>
          <w:rFonts w:ascii="Garamond" w:eastAsia="Garamond" w:hAnsi="Garamond" w:cs="Garamond"/>
          <w:spacing w:val="43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12"/>
          <w:position w:val="1"/>
          <w:sz w:val="18"/>
          <w:szCs w:val="18"/>
        </w:rPr>
        <w:t>Prajïäna</w:t>
      </w:r>
      <w:r>
        <w:rPr>
          <w:rFonts w:ascii="Garamond" w:eastAsia="Garamond" w:hAnsi="Garamond" w:cs="Garamond"/>
          <w:spacing w:val="35"/>
          <w:w w:val="112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12"/>
          <w:position w:val="1"/>
          <w:sz w:val="18"/>
          <w:szCs w:val="18"/>
        </w:rPr>
        <w:t>Keçava</w:t>
      </w:r>
    </w:p>
    <w:p w14:paraId="5E3050E5" w14:textId="77777777" w:rsidR="00150366" w:rsidRDefault="00000000">
      <w:pPr>
        <w:spacing w:line="200" w:lineRule="exact"/>
        <w:ind w:left="284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pacing w:val="-5"/>
          <w:position w:val="1"/>
          <w:sz w:val="18"/>
          <w:szCs w:val="18"/>
        </w:rPr>
        <w:t>Gosv</w:t>
      </w:r>
      <w:r>
        <w:rPr>
          <w:rFonts w:ascii="Garamond" w:eastAsia="Garamond" w:hAnsi="Garamond" w:cs="Garamond"/>
          <w:position w:val="1"/>
          <w:sz w:val="18"/>
          <w:szCs w:val="18"/>
        </w:rPr>
        <w:t>ä</w:t>
      </w:r>
      <w:r>
        <w:rPr>
          <w:rFonts w:ascii="Garamond" w:eastAsia="Garamond" w:hAnsi="Garamond" w:cs="Garamond"/>
          <w:spacing w:val="-5"/>
          <w:position w:val="1"/>
          <w:sz w:val="18"/>
          <w:szCs w:val="18"/>
        </w:rPr>
        <w:t>m</w:t>
      </w:r>
      <w:r>
        <w:rPr>
          <w:rFonts w:ascii="Garamond" w:eastAsia="Garamond" w:hAnsi="Garamond" w:cs="Garamond"/>
          <w:position w:val="1"/>
          <w:sz w:val="18"/>
          <w:szCs w:val="18"/>
        </w:rPr>
        <w:t>é</w:t>
      </w:r>
      <w:r>
        <w:rPr>
          <w:rFonts w:ascii="Garamond" w:eastAsia="Garamond" w:hAnsi="Garamond" w:cs="Garamond"/>
          <w:spacing w:val="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–</w:t>
      </w:r>
      <w:r>
        <w:rPr>
          <w:rFonts w:ascii="Garamond" w:eastAsia="Garamond" w:hAnsi="Garamond" w:cs="Garamond"/>
          <w:spacing w:val="-9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spacing w:val="-5"/>
          <w:position w:val="1"/>
          <w:sz w:val="18"/>
          <w:szCs w:val="18"/>
        </w:rPr>
        <w:t>Hi</w:t>
      </w:r>
      <w:r>
        <w:rPr>
          <w:rFonts w:ascii="Garamond" w:eastAsia="Garamond" w:hAnsi="Garamond" w:cs="Garamond"/>
          <w:position w:val="1"/>
          <w:sz w:val="18"/>
          <w:szCs w:val="18"/>
        </w:rPr>
        <w:t>s</w:t>
      </w:r>
      <w:r>
        <w:rPr>
          <w:rFonts w:ascii="Garamond" w:eastAsia="Garamond" w:hAnsi="Garamond" w:cs="Garamond"/>
          <w:spacing w:val="-2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spacing w:val="-5"/>
          <w:position w:val="1"/>
          <w:sz w:val="18"/>
          <w:szCs w:val="18"/>
        </w:rPr>
        <w:t>Lif</w:t>
      </w:r>
      <w:r>
        <w:rPr>
          <w:rFonts w:ascii="Garamond" w:eastAsia="Garamond" w:hAnsi="Garamond" w:cs="Garamond"/>
          <w:position w:val="1"/>
          <w:sz w:val="18"/>
          <w:szCs w:val="18"/>
        </w:rPr>
        <w:t>e</w:t>
      </w:r>
      <w:r>
        <w:rPr>
          <w:rFonts w:ascii="Garamond" w:eastAsia="Garamond" w:hAnsi="Garamond" w:cs="Garamond"/>
          <w:spacing w:val="-9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spacing w:val="-5"/>
          <w:position w:val="1"/>
          <w:sz w:val="18"/>
          <w:szCs w:val="18"/>
        </w:rPr>
        <w:t>an</w:t>
      </w:r>
      <w:r>
        <w:rPr>
          <w:rFonts w:ascii="Garamond" w:eastAsia="Garamond" w:hAnsi="Garamond" w:cs="Garamond"/>
          <w:position w:val="1"/>
          <w:sz w:val="18"/>
          <w:szCs w:val="18"/>
        </w:rPr>
        <w:t>d</w:t>
      </w:r>
      <w:r>
        <w:rPr>
          <w:rFonts w:ascii="Garamond" w:eastAsia="Garamond" w:hAnsi="Garamond" w:cs="Garamond"/>
          <w:spacing w:val="22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spacing w:val="-12"/>
          <w:w w:val="94"/>
          <w:position w:val="1"/>
          <w:sz w:val="18"/>
          <w:szCs w:val="18"/>
        </w:rPr>
        <w:t>T</w:t>
      </w:r>
      <w:r>
        <w:rPr>
          <w:rFonts w:ascii="Garamond" w:eastAsia="Garamond" w:hAnsi="Garamond" w:cs="Garamond"/>
          <w:spacing w:val="-5"/>
          <w:w w:val="113"/>
          <w:position w:val="1"/>
          <w:sz w:val="18"/>
          <w:szCs w:val="18"/>
        </w:rPr>
        <w:t>eachings</w:t>
      </w:r>
    </w:p>
    <w:p w14:paraId="7E9C5B65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pacing w:val="-7"/>
          <w:position w:val="1"/>
          <w:sz w:val="18"/>
          <w:szCs w:val="18"/>
        </w:rPr>
        <w:t>T</w:t>
      </w:r>
      <w:r>
        <w:rPr>
          <w:rFonts w:ascii="Garamond" w:eastAsia="Garamond" w:hAnsi="Garamond" w:cs="Garamond"/>
          <w:position w:val="1"/>
          <w:sz w:val="18"/>
          <w:szCs w:val="18"/>
        </w:rPr>
        <w:t>o</w:t>
      </w:r>
      <w:r>
        <w:rPr>
          <w:rFonts w:ascii="Garamond" w:eastAsia="Garamond" w:hAnsi="Garamond" w:cs="Garamond"/>
          <w:spacing w:val="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Be</w:t>
      </w:r>
      <w:r>
        <w:rPr>
          <w:rFonts w:ascii="Garamond" w:eastAsia="Garamond" w:hAnsi="Garamond" w:cs="Garamond"/>
          <w:spacing w:val="21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7"/>
          <w:position w:val="1"/>
          <w:sz w:val="18"/>
          <w:szCs w:val="18"/>
        </w:rPr>
        <w:t>Controlled</w:t>
      </w:r>
      <w:r>
        <w:rPr>
          <w:rFonts w:ascii="Garamond" w:eastAsia="Garamond" w:hAnsi="Garamond" w:cs="Garamond"/>
          <w:spacing w:val="3"/>
          <w:w w:val="107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by</w:t>
      </w:r>
      <w:r>
        <w:rPr>
          <w:rFonts w:ascii="Garamond" w:eastAsia="Garamond" w:hAnsi="Garamond" w:cs="Garamond"/>
          <w:spacing w:val="25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3"/>
          <w:position w:val="1"/>
          <w:sz w:val="18"/>
          <w:szCs w:val="18"/>
        </w:rPr>
        <w:t>Love</w:t>
      </w:r>
    </w:p>
    <w:p w14:paraId="4F6B3BB5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pacing w:val="-6"/>
          <w:position w:val="1"/>
          <w:sz w:val="18"/>
          <w:szCs w:val="18"/>
        </w:rPr>
        <w:t>T</w:t>
      </w:r>
      <w:r>
        <w:rPr>
          <w:rFonts w:ascii="Garamond" w:eastAsia="Garamond" w:hAnsi="Garamond" w:cs="Garamond"/>
          <w:position w:val="1"/>
          <w:sz w:val="18"/>
          <w:szCs w:val="18"/>
        </w:rPr>
        <w:t>rue</w:t>
      </w:r>
      <w:r>
        <w:rPr>
          <w:rFonts w:ascii="Garamond" w:eastAsia="Garamond" w:hAnsi="Garamond" w:cs="Garamond"/>
          <w:spacing w:val="24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Conception</w:t>
      </w:r>
      <w:r>
        <w:rPr>
          <w:rFonts w:ascii="Garamond" w:eastAsia="Garamond" w:hAnsi="Garamond" w:cs="Garamond"/>
          <w:spacing w:val="-2"/>
          <w:w w:val="108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6"/>
          <w:position w:val="1"/>
          <w:sz w:val="18"/>
          <w:szCs w:val="18"/>
        </w:rPr>
        <w:t>Guru-tattva</w:t>
      </w:r>
    </w:p>
    <w:p w14:paraId="5FDE7F12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Ujjvala-nélamaëi-kiraëa</w:t>
      </w:r>
    </w:p>
    <w:p w14:paraId="75BDBA17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7"/>
          <w:position w:val="1"/>
          <w:sz w:val="18"/>
          <w:szCs w:val="18"/>
        </w:rPr>
        <w:t>Upadeçämåta</w:t>
      </w:r>
    </w:p>
    <w:p w14:paraId="0A98FB6C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107"/>
          <w:position w:val="1"/>
          <w:sz w:val="18"/>
          <w:szCs w:val="18"/>
        </w:rPr>
        <w:t>Utkalikä-vallaré</w:t>
      </w:r>
    </w:p>
    <w:p w14:paraId="29F2037A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pacing w:val="-15"/>
          <w:w w:val="94"/>
          <w:position w:val="1"/>
          <w:sz w:val="18"/>
          <w:szCs w:val="18"/>
        </w:rPr>
        <w:t>V</w:t>
      </w:r>
      <w:r>
        <w:rPr>
          <w:rFonts w:ascii="Garamond" w:eastAsia="Garamond" w:hAnsi="Garamond" w:cs="Garamond"/>
          <w:w w:val="110"/>
          <w:position w:val="1"/>
          <w:sz w:val="18"/>
          <w:szCs w:val="18"/>
        </w:rPr>
        <w:t>aiñëava-siddhänta-mälä</w:t>
      </w:r>
    </w:p>
    <w:p w14:paraId="447C1D5C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pacing w:val="-16"/>
          <w:w w:val="94"/>
          <w:position w:val="1"/>
          <w:sz w:val="18"/>
          <w:szCs w:val="18"/>
        </w:rPr>
        <w:t>V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eëu-géta</w:t>
      </w:r>
    </w:p>
    <w:p w14:paraId="687F3B8B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w w:val="78"/>
          <w:position w:val="1"/>
          <w:sz w:val="18"/>
          <w:szCs w:val="18"/>
        </w:rPr>
        <w:t>Çré</w:t>
      </w:r>
      <w:r>
        <w:rPr>
          <w:rFonts w:ascii="Garamond" w:eastAsia="Garamond" w:hAnsi="Garamond" w:cs="Garamond"/>
          <w:spacing w:val="12"/>
          <w:w w:val="78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spacing w:val="-17"/>
          <w:w w:val="109"/>
          <w:position w:val="1"/>
          <w:sz w:val="18"/>
          <w:szCs w:val="18"/>
        </w:rPr>
        <w:t>V</w:t>
      </w: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raja-maëòala</w:t>
      </w:r>
      <w:r>
        <w:rPr>
          <w:rFonts w:ascii="Garamond" w:eastAsia="Garamond" w:hAnsi="Garamond" w:cs="Garamond"/>
          <w:spacing w:val="16"/>
          <w:w w:val="109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Parikramä</w:t>
      </w:r>
    </w:p>
    <w:p w14:paraId="741C3DA0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pacing w:val="-17"/>
          <w:w w:val="111"/>
          <w:position w:val="1"/>
          <w:sz w:val="18"/>
          <w:szCs w:val="18"/>
        </w:rPr>
        <w:t>W</w:t>
      </w:r>
      <w:r>
        <w:rPr>
          <w:rFonts w:ascii="Garamond" w:eastAsia="Garamond" w:hAnsi="Garamond" w:cs="Garamond"/>
          <w:w w:val="111"/>
          <w:position w:val="1"/>
          <w:sz w:val="18"/>
          <w:szCs w:val="18"/>
        </w:rPr>
        <w:t>alking</w:t>
      </w:r>
      <w:r>
        <w:rPr>
          <w:rFonts w:ascii="Garamond" w:eastAsia="Garamond" w:hAnsi="Garamond" w:cs="Garamond"/>
          <w:spacing w:val="-2"/>
          <w:w w:val="111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with</w:t>
      </w:r>
      <w:r>
        <w:rPr>
          <w:rFonts w:ascii="Garamond" w:eastAsia="Garamond" w:hAnsi="Garamond" w:cs="Garamond"/>
          <w:spacing w:val="33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a</w:t>
      </w:r>
      <w:r>
        <w:rPr>
          <w:rFonts w:ascii="Garamond" w:eastAsia="Garamond" w:hAnsi="Garamond" w:cs="Garamond"/>
          <w:spacing w:val="15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Saint</w:t>
      </w:r>
      <w:r>
        <w:rPr>
          <w:rFonts w:ascii="Garamond" w:eastAsia="Garamond" w:hAnsi="Garamond" w:cs="Garamond"/>
          <w:spacing w:val="2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(2007,</w:t>
      </w:r>
      <w:r>
        <w:rPr>
          <w:rFonts w:ascii="Garamond" w:eastAsia="Garamond" w:hAnsi="Garamond" w:cs="Garamond"/>
          <w:spacing w:val="45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2008,</w:t>
      </w:r>
    </w:p>
    <w:p w14:paraId="7A75262C" w14:textId="77777777" w:rsidR="00150366" w:rsidRDefault="00000000">
      <w:pPr>
        <w:spacing w:line="200" w:lineRule="exact"/>
        <w:ind w:left="250" w:right="1865"/>
        <w:jc w:val="center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2009,</w:t>
      </w:r>
      <w:r>
        <w:rPr>
          <w:rFonts w:ascii="Garamond" w:eastAsia="Garamond" w:hAnsi="Garamond" w:cs="Garamond"/>
          <w:spacing w:val="32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9"/>
          <w:position w:val="1"/>
          <w:sz w:val="18"/>
          <w:szCs w:val="18"/>
        </w:rPr>
        <w:t>2010)</w:t>
      </w:r>
    </w:p>
    <w:p w14:paraId="7B465A58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pacing w:val="-15"/>
          <w:position w:val="1"/>
          <w:sz w:val="18"/>
          <w:szCs w:val="18"/>
        </w:rPr>
        <w:t>W</w:t>
      </w:r>
      <w:r>
        <w:rPr>
          <w:rFonts w:ascii="Garamond" w:eastAsia="Garamond" w:hAnsi="Garamond" w:cs="Garamond"/>
          <w:position w:val="1"/>
          <w:sz w:val="18"/>
          <w:szCs w:val="18"/>
        </w:rPr>
        <w:t>ay</w:t>
      </w:r>
      <w:r>
        <w:rPr>
          <w:rFonts w:ascii="Garamond" w:eastAsia="Garamond" w:hAnsi="Garamond" w:cs="Garamond"/>
          <w:spacing w:val="35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3"/>
          <w:position w:val="1"/>
          <w:sz w:val="18"/>
          <w:szCs w:val="18"/>
        </w:rPr>
        <w:t>Love</w:t>
      </w:r>
    </w:p>
    <w:p w14:paraId="5504E59E" w14:textId="77777777" w:rsidR="00150366" w:rsidRDefault="00000000">
      <w:pPr>
        <w:spacing w:line="200" w:lineRule="exact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position w:val="1"/>
          <w:sz w:val="18"/>
          <w:szCs w:val="18"/>
        </w:rPr>
        <w:t>When</w:t>
      </w:r>
      <w:r>
        <w:rPr>
          <w:rFonts w:ascii="Garamond" w:eastAsia="Garamond" w:hAnsi="Garamond" w:cs="Garamond"/>
          <w:spacing w:val="40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 xml:space="preserve">Kindness </w:t>
      </w:r>
      <w:r>
        <w:rPr>
          <w:rFonts w:ascii="Garamond" w:eastAsia="Garamond" w:hAnsi="Garamond" w:cs="Garamond"/>
          <w:spacing w:val="3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and</w:t>
      </w:r>
      <w:r>
        <w:rPr>
          <w:rFonts w:ascii="Garamond" w:eastAsia="Garamond" w:hAnsi="Garamond" w:cs="Garamond"/>
          <w:spacing w:val="33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8"/>
          <w:position w:val="1"/>
          <w:sz w:val="18"/>
          <w:szCs w:val="18"/>
        </w:rPr>
        <w:t>Compassion</w:t>
      </w:r>
    </w:p>
    <w:p w14:paraId="37E9BDC8" w14:textId="77777777" w:rsidR="00150366" w:rsidRDefault="00000000">
      <w:pPr>
        <w:spacing w:line="200" w:lineRule="exact"/>
        <w:ind w:left="250" w:right="1785"/>
        <w:jc w:val="center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pacing w:val="-5"/>
          <w:position w:val="1"/>
          <w:sz w:val="18"/>
          <w:szCs w:val="18"/>
        </w:rPr>
        <w:t>T</w:t>
      </w:r>
      <w:r>
        <w:rPr>
          <w:rFonts w:ascii="Garamond" w:eastAsia="Garamond" w:hAnsi="Garamond" w:cs="Garamond"/>
          <w:position w:val="1"/>
          <w:sz w:val="18"/>
          <w:szCs w:val="18"/>
        </w:rPr>
        <w:t>ake</w:t>
      </w:r>
      <w:r>
        <w:rPr>
          <w:rFonts w:ascii="Garamond" w:eastAsia="Garamond" w:hAnsi="Garamond" w:cs="Garamond"/>
          <w:spacing w:val="35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position w:val="1"/>
          <w:sz w:val="18"/>
          <w:szCs w:val="18"/>
        </w:rPr>
        <w:t>a</w:t>
      </w:r>
      <w:r>
        <w:rPr>
          <w:rFonts w:ascii="Garamond" w:eastAsia="Garamond" w:hAnsi="Garamond" w:cs="Garamond"/>
          <w:spacing w:val="15"/>
          <w:position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01"/>
          <w:position w:val="1"/>
          <w:sz w:val="18"/>
          <w:szCs w:val="18"/>
        </w:rPr>
        <w:t>Fo</w:t>
      </w:r>
      <w:r>
        <w:rPr>
          <w:rFonts w:ascii="Garamond" w:eastAsia="Garamond" w:hAnsi="Garamond" w:cs="Garamond"/>
          <w:spacing w:val="3"/>
          <w:w w:val="101"/>
          <w:position w:val="1"/>
          <w:sz w:val="18"/>
          <w:szCs w:val="18"/>
        </w:rPr>
        <w:t>r</w:t>
      </w:r>
      <w:r>
        <w:rPr>
          <w:rFonts w:ascii="Garamond" w:eastAsia="Garamond" w:hAnsi="Garamond" w:cs="Garamond"/>
          <w:w w:val="106"/>
          <w:position w:val="1"/>
          <w:sz w:val="18"/>
          <w:szCs w:val="18"/>
        </w:rPr>
        <w:t>m</w:t>
      </w:r>
    </w:p>
    <w:p w14:paraId="1D228444" w14:textId="77777777" w:rsidR="00150366" w:rsidRDefault="00150366">
      <w:pPr>
        <w:spacing w:before="7" w:line="180" w:lineRule="exact"/>
        <w:rPr>
          <w:sz w:val="19"/>
          <w:szCs w:val="19"/>
        </w:rPr>
      </w:pPr>
    </w:p>
    <w:p w14:paraId="5038D9AD" w14:textId="77777777" w:rsidR="00150366" w:rsidRDefault="00000000">
      <w:pPr>
        <w:rPr>
          <w:rFonts w:ascii="Garamond" w:eastAsia="Garamond" w:hAnsi="Garamond" w:cs="Garamond"/>
          <w:sz w:val="18"/>
          <w:szCs w:val="18"/>
        </w:rPr>
        <w:sectPr w:rsidR="00150366">
          <w:type w:val="continuous"/>
          <w:pgSz w:w="6800" w:h="10200"/>
          <w:pgMar w:top="920" w:right="220" w:bottom="280" w:left="200" w:header="720" w:footer="720" w:gutter="0"/>
          <w:cols w:num="2" w:space="720" w:equalWidth="0">
            <w:col w:w="3077" w:space="239"/>
            <w:col w:w="3064"/>
          </w:cols>
        </w:sectPr>
      </w:pPr>
      <w:r>
        <w:rPr>
          <w:rFonts w:ascii="Garamond" w:eastAsia="Garamond" w:hAnsi="Garamond" w:cs="Garamond"/>
          <w:sz w:val="18"/>
          <w:szCs w:val="18"/>
        </w:rPr>
        <w:t>Rays</w:t>
      </w:r>
      <w:r>
        <w:rPr>
          <w:rFonts w:ascii="Garamond" w:eastAsia="Garamond" w:hAnsi="Garamond" w:cs="Garamond"/>
          <w:spacing w:val="28"/>
          <w:sz w:val="18"/>
          <w:szCs w:val="18"/>
        </w:rPr>
        <w:t xml:space="preserve"> </w:t>
      </w:r>
      <w:r>
        <w:rPr>
          <w:rFonts w:ascii="Garamond" w:eastAsia="Garamond" w:hAnsi="Garamond" w:cs="Garamond"/>
          <w:sz w:val="18"/>
          <w:szCs w:val="18"/>
        </w:rPr>
        <w:t>of</w:t>
      </w:r>
      <w:r>
        <w:rPr>
          <w:rFonts w:ascii="Garamond" w:eastAsia="Garamond" w:hAnsi="Garamond" w:cs="Garamond"/>
          <w:spacing w:val="6"/>
          <w:sz w:val="18"/>
          <w:szCs w:val="18"/>
        </w:rPr>
        <w:t xml:space="preserve"> </w:t>
      </w:r>
      <w:r>
        <w:rPr>
          <w:rFonts w:ascii="Garamond" w:eastAsia="Garamond" w:hAnsi="Garamond" w:cs="Garamond"/>
          <w:sz w:val="18"/>
          <w:szCs w:val="18"/>
        </w:rPr>
        <w:t>The</w:t>
      </w:r>
      <w:r>
        <w:rPr>
          <w:rFonts w:ascii="Garamond" w:eastAsia="Garamond" w:hAnsi="Garamond" w:cs="Garamond"/>
          <w:spacing w:val="19"/>
          <w:sz w:val="18"/>
          <w:szCs w:val="18"/>
        </w:rPr>
        <w:t xml:space="preserve"> </w:t>
      </w:r>
      <w:r>
        <w:rPr>
          <w:rFonts w:ascii="Garamond" w:eastAsia="Garamond" w:hAnsi="Garamond" w:cs="Garamond"/>
          <w:sz w:val="18"/>
          <w:szCs w:val="18"/>
        </w:rPr>
        <w:t>Ha</w:t>
      </w:r>
      <w:r>
        <w:rPr>
          <w:rFonts w:ascii="Garamond" w:eastAsia="Garamond" w:hAnsi="Garamond" w:cs="Garamond"/>
          <w:spacing w:val="3"/>
          <w:sz w:val="18"/>
          <w:szCs w:val="18"/>
        </w:rPr>
        <w:t>r</w:t>
      </w:r>
      <w:r>
        <w:rPr>
          <w:rFonts w:ascii="Garamond" w:eastAsia="Garamond" w:hAnsi="Garamond" w:cs="Garamond"/>
          <w:sz w:val="18"/>
          <w:szCs w:val="18"/>
        </w:rPr>
        <w:t xml:space="preserve">monist </w:t>
      </w:r>
      <w:r>
        <w:rPr>
          <w:rFonts w:ascii="Garamond" w:eastAsia="Garamond" w:hAnsi="Garamond" w:cs="Garamond"/>
          <w:spacing w:val="1"/>
          <w:sz w:val="18"/>
          <w:szCs w:val="18"/>
        </w:rPr>
        <w:t xml:space="preserve"> </w:t>
      </w:r>
      <w:r>
        <w:rPr>
          <w:rFonts w:ascii="Garamond" w:eastAsia="Garamond" w:hAnsi="Garamond" w:cs="Garamond"/>
          <w:w w:val="114"/>
          <w:sz w:val="18"/>
          <w:szCs w:val="18"/>
        </w:rPr>
        <w:t>(periodical)</w:t>
      </w:r>
    </w:p>
    <w:p w14:paraId="3003ABCC" w14:textId="77777777" w:rsidR="00150366" w:rsidRDefault="00000000">
      <w:pPr>
        <w:spacing w:before="33"/>
        <w:ind w:left="360" w:right="360"/>
        <w:jc w:val="center"/>
        <w:rPr>
          <w:rFonts w:ascii="Gill Sans MT" w:eastAsia="Gill Sans MT" w:hAnsi="Gill Sans MT" w:cs="Gill Sans MT"/>
          <w:sz w:val="36"/>
          <w:szCs w:val="36"/>
        </w:rPr>
      </w:pPr>
      <w:r>
        <w:rPr>
          <w:rFonts w:ascii="Gill Sans MT" w:eastAsia="Gill Sans MT" w:hAnsi="Gill Sans MT" w:cs="Gill Sans MT"/>
          <w:spacing w:val="-32"/>
          <w:sz w:val="36"/>
          <w:szCs w:val="36"/>
        </w:rPr>
        <w:lastRenderedPageBreak/>
        <w:t>W</w:t>
      </w:r>
      <w:r>
        <w:rPr>
          <w:rFonts w:ascii="Gill Sans MT" w:eastAsia="Gill Sans MT" w:hAnsi="Gill Sans MT" w:cs="Gill Sans MT"/>
          <w:sz w:val="36"/>
          <w:szCs w:val="36"/>
        </w:rPr>
        <w:t>orldwide Cent</w:t>
      </w:r>
      <w:r>
        <w:rPr>
          <w:rFonts w:ascii="Gill Sans MT" w:eastAsia="Gill Sans MT" w:hAnsi="Gill Sans MT" w:cs="Gill Sans MT"/>
          <w:spacing w:val="-7"/>
          <w:sz w:val="36"/>
          <w:szCs w:val="36"/>
        </w:rPr>
        <w:t>r</w:t>
      </w:r>
      <w:r>
        <w:rPr>
          <w:rFonts w:ascii="Gill Sans MT" w:eastAsia="Gill Sans MT" w:hAnsi="Gill Sans MT" w:cs="Gill Sans MT"/>
          <w:sz w:val="36"/>
          <w:szCs w:val="36"/>
        </w:rPr>
        <w:t>es &amp; Contacts</w:t>
      </w:r>
    </w:p>
    <w:p w14:paraId="17E284CF" w14:textId="77777777" w:rsidR="00150366" w:rsidRDefault="00150366">
      <w:pPr>
        <w:spacing w:before="19"/>
        <w:ind w:left="318" w:right="318"/>
        <w:jc w:val="center"/>
      </w:pPr>
      <w:hyperlink r:id="rId80">
        <w:r>
          <w:t>ww</w:t>
        </w:r>
        <w:r>
          <w:rPr>
            <w:spacing w:val="-24"/>
          </w:rPr>
          <w:t>w</w:t>
        </w:r>
        <w:r>
          <w:rPr>
            <w:w w:val="108"/>
          </w:rPr>
          <w:t>.pu</w:t>
        </w:r>
        <w:r>
          <w:rPr>
            <w:spacing w:val="-4"/>
            <w:w w:val="108"/>
          </w:rPr>
          <w:t>r</w:t>
        </w:r>
        <w:r>
          <w:rPr>
            <w:w w:val="104"/>
          </w:rPr>
          <w:t>ebhakti.com/contact-us/centers-mainmenu-60.html</w:t>
        </w:r>
      </w:hyperlink>
    </w:p>
    <w:p w14:paraId="680DA88D" w14:textId="77777777" w:rsidR="00150366" w:rsidRDefault="00150366">
      <w:pPr>
        <w:spacing w:before="1" w:line="180" w:lineRule="exact"/>
        <w:rPr>
          <w:sz w:val="19"/>
          <w:szCs w:val="19"/>
        </w:rPr>
      </w:pPr>
    </w:p>
    <w:p w14:paraId="6F0821A1" w14:textId="77777777" w:rsidR="00150366" w:rsidRDefault="00000000">
      <w:pPr>
        <w:ind w:left="110" w:right="4890"/>
        <w:jc w:val="both"/>
        <w:rPr>
          <w:rFonts w:ascii="Book Antiqua" w:eastAsia="Book Antiqua" w:hAnsi="Book Antiqua" w:cs="Book Antiqua"/>
          <w:sz w:val="16"/>
          <w:szCs w:val="16"/>
        </w:rPr>
      </w:pPr>
      <w:r>
        <w:rPr>
          <w:rFonts w:ascii="Book Antiqua" w:eastAsia="Book Antiqua" w:hAnsi="Book Antiqua" w:cs="Book Antiqua"/>
          <w:b/>
          <w:w w:val="118"/>
          <w:sz w:val="16"/>
          <w:szCs w:val="16"/>
        </w:rPr>
        <w:t>india</w:t>
      </w:r>
    </w:p>
    <w:p w14:paraId="25FF19B9" w14:textId="77777777" w:rsidR="00150366" w:rsidRDefault="00000000">
      <w:pPr>
        <w:spacing w:line="236" w:lineRule="auto"/>
        <w:ind w:left="110" w:right="79"/>
        <w:jc w:val="both"/>
        <w:rPr>
          <w:sz w:val="16"/>
          <w:szCs w:val="16"/>
        </w:rPr>
      </w:pPr>
      <w:r>
        <w:rPr>
          <w:rFonts w:ascii="Book Antiqua" w:eastAsia="Book Antiqua" w:hAnsi="Book Antiqua" w:cs="Book Antiqua"/>
          <w:b/>
          <w:w w:val="94"/>
          <w:sz w:val="16"/>
          <w:szCs w:val="16"/>
        </w:rPr>
        <w:t>mathura</w:t>
      </w:r>
      <w:r>
        <w:rPr>
          <w:w w:val="94"/>
          <w:sz w:val="16"/>
          <w:szCs w:val="16"/>
        </w:rPr>
        <w:t>:</w:t>
      </w:r>
      <w:r>
        <w:rPr>
          <w:spacing w:val="-9"/>
          <w:w w:val="94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w w:val="94"/>
          <w:sz w:val="17"/>
          <w:szCs w:val="17"/>
        </w:rPr>
        <w:t>Shri</w:t>
      </w:r>
      <w:r>
        <w:rPr>
          <w:rFonts w:ascii="Book Antiqua" w:eastAsia="Book Antiqua" w:hAnsi="Book Antiqua" w:cs="Book Antiqua"/>
          <w:i/>
          <w:spacing w:val="-3"/>
          <w:w w:val="94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z w:val="17"/>
          <w:szCs w:val="17"/>
        </w:rPr>
        <w:t>Keshavaji</w:t>
      </w:r>
      <w:r>
        <w:rPr>
          <w:rFonts w:ascii="Book Antiqua" w:eastAsia="Book Antiqua" w:hAnsi="Book Antiqua" w:cs="Book Antiqua"/>
          <w:i/>
          <w:spacing w:val="-1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7"/>
          <w:szCs w:val="17"/>
        </w:rPr>
        <w:t>Gaudiya</w:t>
      </w:r>
      <w:r>
        <w:rPr>
          <w:rFonts w:ascii="Book Antiqua" w:eastAsia="Book Antiqua" w:hAnsi="Book Antiqua" w:cs="Book Antiqua"/>
          <w:i/>
          <w:spacing w:val="9"/>
          <w:w w:val="95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7"/>
          <w:szCs w:val="17"/>
        </w:rPr>
        <w:t>Math</w:t>
      </w:r>
      <w:r>
        <w:rPr>
          <w:rFonts w:ascii="Book Antiqua" w:eastAsia="Book Antiqua" w:hAnsi="Book Antiqua" w:cs="Book Antiqua"/>
          <w:i/>
          <w:spacing w:val="-14"/>
          <w:w w:val="95"/>
          <w:sz w:val="17"/>
          <w:szCs w:val="17"/>
        </w:rPr>
        <w:t xml:space="preserve"> </w:t>
      </w:r>
      <w:r>
        <w:rPr>
          <w:sz w:val="16"/>
          <w:szCs w:val="16"/>
        </w:rPr>
        <w:t>–</w:t>
      </w:r>
      <w:r>
        <w:rPr>
          <w:spacing w:val="-9"/>
          <w:sz w:val="16"/>
          <w:szCs w:val="16"/>
        </w:rPr>
        <w:t xml:space="preserve"> </w:t>
      </w:r>
      <w:r>
        <w:rPr>
          <w:sz w:val="16"/>
          <w:szCs w:val="16"/>
        </w:rPr>
        <w:t>Jawahar</w:t>
      </w:r>
      <w:r>
        <w:rPr>
          <w:spacing w:val="-4"/>
          <w:sz w:val="16"/>
          <w:szCs w:val="16"/>
        </w:rPr>
        <w:t xml:space="preserve"> </w:t>
      </w:r>
      <w:r>
        <w:rPr>
          <w:sz w:val="16"/>
          <w:szCs w:val="16"/>
        </w:rPr>
        <w:t>Hata,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U.</w:t>
      </w:r>
      <w:r>
        <w:rPr>
          <w:spacing w:val="-32"/>
          <w:sz w:val="16"/>
          <w:szCs w:val="16"/>
        </w:rPr>
        <w:t>P</w:t>
      </w:r>
      <w:r>
        <w:rPr>
          <w:sz w:val="16"/>
          <w:szCs w:val="16"/>
        </w:rPr>
        <w:t>.</w:t>
      </w:r>
      <w:r>
        <w:rPr>
          <w:spacing w:val="-9"/>
          <w:sz w:val="16"/>
          <w:szCs w:val="16"/>
        </w:rPr>
        <w:t xml:space="preserve"> </w:t>
      </w:r>
      <w:r>
        <w:rPr>
          <w:sz w:val="16"/>
          <w:szCs w:val="16"/>
        </w:rPr>
        <w:t>281001</w:t>
      </w:r>
      <w:r>
        <w:rPr>
          <w:spacing w:val="5"/>
          <w:sz w:val="16"/>
          <w:szCs w:val="16"/>
        </w:rPr>
        <w:t xml:space="preserve"> </w:t>
      </w:r>
      <w:r>
        <w:rPr>
          <w:sz w:val="16"/>
          <w:szCs w:val="16"/>
        </w:rPr>
        <w:t>(Opp.</w:t>
      </w:r>
      <w:r>
        <w:rPr>
          <w:spacing w:val="13"/>
          <w:sz w:val="16"/>
          <w:szCs w:val="16"/>
        </w:rPr>
        <w:t xml:space="preserve"> </w:t>
      </w:r>
      <w:r>
        <w:rPr>
          <w:w w:val="101"/>
          <w:sz w:val="16"/>
          <w:szCs w:val="16"/>
        </w:rPr>
        <w:t xml:space="preserve">Dist. </w:t>
      </w:r>
      <w:r>
        <w:rPr>
          <w:sz w:val="16"/>
          <w:szCs w:val="16"/>
        </w:rPr>
        <w:t xml:space="preserve">Hospital), </w:t>
      </w:r>
      <w:r>
        <w:rPr>
          <w:spacing w:val="2"/>
          <w:sz w:val="16"/>
          <w:szCs w:val="16"/>
        </w:rPr>
        <w:t xml:space="preserve"> </w:t>
      </w:r>
      <w:r>
        <w:rPr>
          <w:sz w:val="16"/>
          <w:szCs w:val="16"/>
        </w:rPr>
        <w:t>Email:</w:t>
      </w:r>
      <w:r>
        <w:rPr>
          <w:spacing w:val="17"/>
          <w:sz w:val="16"/>
          <w:szCs w:val="16"/>
        </w:rPr>
        <w:t xml:space="preserve"> </w:t>
      </w:r>
      <w:hyperlink r:id="rId81">
        <w:r w:rsidR="00150366">
          <w:rPr>
            <w:sz w:val="16"/>
            <w:szCs w:val="16"/>
          </w:rPr>
          <w:t xml:space="preserve">mathuramath@gmail.com </w:t>
        </w:r>
        <w:r w:rsidR="00150366">
          <w:rPr>
            <w:spacing w:val="10"/>
            <w:sz w:val="16"/>
            <w:szCs w:val="16"/>
          </w:rPr>
          <w:t xml:space="preserve"> </w:t>
        </w:r>
        <w:r w:rsidR="00150366">
          <w:rPr>
            <w:w w:val="142"/>
            <w:sz w:val="16"/>
            <w:szCs w:val="16"/>
          </w:rPr>
          <w:t xml:space="preserve">• </w:t>
        </w:r>
        <w:r w:rsidR="00150366">
          <w:rPr>
            <w:rFonts w:ascii="Book Antiqua" w:eastAsia="Book Antiqua" w:hAnsi="Book Antiqua" w:cs="Book Antiqua"/>
            <w:b/>
            <w:sz w:val="16"/>
            <w:szCs w:val="16"/>
          </w:rPr>
          <w:t>new</w:t>
        </w:r>
        <w:r w:rsidR="00150366">
          <w:rPr>
            <w:rFonts w:ascii="Book Antiqua" w:eastAsia="Book Antiqua" w:hAnsi="Book Antiqua" w:cs="Book Antiqua"/>
            <w:b/>
            <w:spacing w:val="18"/>
            <w:sz w:val="16"/>
            <w:szCs w:val="16"/>
          </w:rPr>
          <w:t xml:space="preserve"> </w:t>
        </w:r>
        <w:r w:rsidR="00150366">
          <w:rPr>
            <w:rFonts w:ascii="Book Antiqua" w:eastAsia="Book Antiqua" w:hAnsi="Book Antiqua" w:cs="Book Antiqua"/>
            <w:b/>
            <w:sz w:val="16"/>
            <w:szCs w:val="16"/>
          </w:rPr>
          <w:t>delhi</w:t>
        </w:r>
        <w:r w:rsidR="00150366">
          <w:rPr>
            <w:sz w:val="16"/>
            <w:szCs w:val="16"/>
          </w:rPr>
          <w:t>:</w:t>
        </w:r>
        <w:r w:rsidR="00150366">
          <w:rPr>
            <w:spacing w:val="3"/>
            <w:sz w:val="16"/>
            <w:szCs w:val="16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Shri</w:t>
        </w:r>
        <w:r w:rsidR="00150366">
          <w:rPr>
            <w:rFonts w:ascii="Book Antiqua" w:eastAsia="Book Antiqua" w:hAnsi="Book Antiqua" w:cs="Book Antiqua"/>
            <w:i/>
            <w:spacing w:val="4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 xml:space="preserve">Raman-vihari </w:t>
        </w:r>
        <w:r w:rsidR="00150366">
          <w:rPr>
            <w:rFonts w:ascii="Book Antiqua" w:eastAsia="Book Antiqua" w:hAnsi="Book Antiqua" w:cs="Book Antiqua"/>
            <w:i/>
            <w:w w:val="94"/>
            <w:sz w:val="17"/>
            <w:szCs w:val="17"/>
          </w:rPr>
          <w:t>Gaudiya</w:t>
        </w:r>
        <w:r w:rsidR="00150366">
          <w:rPr>
            <w:rFonts w:ascii="Book Antiqua" w:eastAsia="Book Antiqua" w:hAnsi="Book Antiqua" w:cs="Book Antiqua"/>
            <w:i/>
            <w:spacing w:val="11"/>
            <w:w w:val="94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w w:val="94"/>
            <w:sz w:val="17"/>
            <w:szCs w:val="17"/>
          </w:rPr>
          <w:t>Math</w:t>
        </w:r>
        <w:r w:rsidR="00150366">
          <w:rPr>
            <w:rFonts w:ascii="Book Antiqua" w:eastAsia="Book Antiqua" w:hAnsi="Book Antiqua" w:cs="Book Antiqua"/>
            <w:i/>
            <w:spacing w:val="-13"/>
            <w:w w:val="94"/>
            <w:sz w:val="17"/>
            <w:szCs w:val="17"/>
          </w:rPr>
          <w:t xml:space="preserve"> </w:t>
        </w:r>
        <w:r w:rsidR="00150366">
          <w:rPr>
            <w:sz w:val="16"/>
            <w:szCs w:val="16"/>
          </w:rPr>
          <w:t>–</w:t>
        </w:r>
        <w:r w:rsidR="00150366">
          <w:rPr>
            <w:spacing w:val="-14"/>
            <w:sz w:val="16"/>
            <w:szCs w:val="16"/>
          </w:rPr>
          <w:t xml:space="preserve"> </w:t>
        </w:r>
        <w:r w:rsidR="00150366">
          <w:rPr>
            <w:w w:val="94"/>
            <w:sz w:val="16"/>
            <w:szCs w:val="16"/>
          </w:rPr>
          <w:t>Block B-3,</w:t>
        </w:r>
        <w:r w:rsidR="00150366">
          <w:rPr>
            <w:spacing w:val="-12"/>
            <w:w w:val="94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Janakpuri,</w:t>
        </w:r>
        <w:r w:rsidR="00150366">
          <w:rPr>
            <w:spacing w:val="12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New</w:t>
        </w:r>
        <w:r w:rsidR="00150366">
          <w:rPr>
            <w:spacing w:val="-11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Delhi</w:t>
        </w:r>
        <w:r w:rsidR="00150366">
          <w:rPr>
            <w:spacing w:val="-10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110058 (Near</w:t>
        </w:r>
        <w:r w:rsidR="00150366">
          <w:rPr>
            <w:spacing w:val="4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musical</w:t>
        </w:r>
        <w:r w:rsidR="00150366">
          <w:rPr>
            <w:spacing w:val="1"/>
            <w:sz w:val="16"/>
            <w:szCs w:val="16"/>
          </w:rPr>
          <w:t xml:space="preserve"> </w:t>
        </w:r>
        <w:r w:rsidR="00150366">
          <w:rPr>
            <w:w w:val="105"/>
            <w:sz w:val="16"/>
            <w:szCs w:val="16"/>
          </w:rPr>
          <w:t xml:space="preserve">fountain </w:t>
        </w:r>
        <w:r w:rsidR="00150366">
          <w:rPr>
            <w:sz w:val="16"/>
            <w:szCs w:val="16"/>
          </w:rPr>
          <w:t>park),</w:t>
        </w:r>
        <w:r w:rsidR="00150366">
          <w:rPr>
            <w:spacing w:val="10"/>
            <w:sz w:val="16"/>
            <w:szCs w:val="16"/>
          </w:rPr>
          <w:t xml:space="preserve"> </w:t>
        </w:r>
        <w:r w:rsidR="00150366">
          <w:rPr>
            <w:spacing w:val="-19"/>
            <w:w w:val="98"/>
            <w:sz w:val="16"/>
            <w:szCs w:val="16"/>
          </w:rPr>
          <w:t>T</w:t>
        </w:r>
        <w:r w:rsidR="00150366">
          <w:rPr>
            <w:w w:val="98"/>
            <w:sz w:val="16"/>
            <w:szCs w:val="16"/>
          </w:rPr>
          <w:t>el:</w:t>
        </w:r>
        <w:r w:rsidR="00150366">
          <w:rPr>
            <w:spacing w:val="-14"/>
            <w:w w:val="98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9810192540;</w:t>
        </w:r>
        <w:r w:rsidR="00150366">
          <w:rPr>
            <w:spacing w:val="9"/>
            <w:sz w:val="16"/>
            <w:szCs w:val="16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Ka</w:t>
        </w:r>
        <w:r w:rsidR="00150366">
          <w:rPr>
            <w:rFonts w:ascii="Book Antiqua" w:eastAsia="Book Antiqua" w:hAnsi="Book Antiqua" w:cs="Book Antiqua"/>
            <w:i/>
            <w:spacing w:val="-3"/>
            <w:sz w:val="17"/>
            <w:szCs w:val="17"/>
          </w:rPr>
          <w:t>r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ol</w:t>
        </w:r>
        <w:r w:rsidR="00150366">
          <w:rPr>
            <w:rFonts w:ascii="Book Antiqua" w:eastAsia="Book Antiqua" w:hAnsi="Book Antiqua" w:cs="Book Antiqua"/>
            <w:i/>
            <w:spacing w:val="-13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w w:val="98"/>
            <w:sz w:val="17"/>
            <w:szCs w:val="17"/>
          </w:rPr>
          <w:t>Bagh</w:t>
        </w:r>
        <w:r w:rsidR="00150366">
          <w:rPr>
            <w:rFonts w:ascii="Book Antiqua" w:eastAsia="Book Antiqua" w:hAnsi="Book Antiqua" w:cs="Book Antiqua"/>
            <w:i/>
            <w:spacing w:val="-18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w w:val="96"/>
            <w:sz w:val="17"/>
            <w:szCs w:val="17"/>
          </w:rPr>
          <w:t>Cent</w:t>
        </w:r>
        <w:r w:rsidR="00150366">
          <w:rPr>
            <w:rFonts w:ascii="Book Antiqua" w:eastAsia="Book Antiqua" w:hAnsi="Book Antiqua" w:cs="Book Antiqua"/>
            <w:i/>
            <w:spacing w:val="-3"/>
            <w:w w:val="96"/>
            <w:sz w:val="17"/>
            <w:szCs w:val="17"/>
          </w:rPr>
          <w:t>r</w:t>
        </w:r>
        <w:r w:rsidR="00150366">
          <w:rPr>
            <w:rFonts w:ascii="Book Antiqua" w:eastAsia="Book Antiqua" w:hAnsi="Book Antiqua" w:cs="Book Antiqua"/>
            <w:i/>
            <w:w w:val="96"/>
            <w:sz w:val="17"/>
            <w:szCs w:val="17"/>
          </w:rPr>
          <w:t>e</w:t>
        </w:r>
        <w:r w:rsidR="00150366">
          <w:rPr>
            <w:w w:val="96"/>
            <w:sz w:val="16"/>
            <w:szCs w:val="16"/>
          </w:rPr>
          <w:t>:</w:t>
        </w:r>
        <w:r w:rsidR="00150366">
          <w:rPr>
            <w:spacing w:val="-11"/>
            <w:w w:val="96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Rohini-nandana</w:t>
        </w:r>
        <w:r w:rsidR="00150366">
          <w:rPr>
            <w:spacing w:val="25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dasa,</w:t>
        </w:r>
        <w:r w:rsidR="00150366">
          <w:rPr>
            <w:spacing w:val="-10"/>
            <w:sz w:val="16"/>
            <w:szCs w:val="16"/>
          </w:rPr>
          <w:t xml:space="preserve"> </w:t>
        </w:r>
        <w:r w:rsidR="00150366">
          <w:rPr>
            <w:w w:val="99"/>
            <w:sz w:val="16"/>
            <w:szCs w:val="16"/>
          </w:rPr>
          <w:t>9A/39</w:t>
        </w:r>
        <w:r w:rsidR="00150366">
          <w:rPr>
            <w:spacing w:val="-16"/>
            <w:w w:val="99"/>
            <w:sz w:val="16"/>
            <w:szCs w:val="16"/>
          </w:rPr>
          <w:t xml:space="preserve"> </w:t>
        </w:r>
        <w:r w:rsidR="00150366">
          <w:rPr>
            <w:w w:val="106"/>
            <w:sz w:val="16"/>
            <w:szCs w:val="16"/>
          </w:rPr>
          <w:t xml:space="preserve">Channa </w:t>
        </w:r>
        <w:r w:rsidR="00150366">
          <w:rPr>
            <w:spacing w:val="-5"/>
            <w:sz w:val="16"/>
            <w:szCs w:val="16"/>
          </w:rPr>
          <w:t>Market</w:t>
        </w:r>
        <w:r w:rsidR="00150366">
          <w:rPr>
            <w:sz w:val="16"/>
            <w:szCs w:val="16"/>
          </w:rPr>
          <w:t>,</w:t>
        </w:r>
        <w:r w:rsidR="00150366">
          <w:rPr>
            <w:spacing w:val="24"/>
            <w:sz w:val="16"/>
            <w:szCs w:val="16"/>
          </w:rPr>
          <w:t xml:space="preserve"> </w:t>
        </w:r>
        <w:r w:rsidR="00150366">
          <w:rPr>
            <w:spacing w:val="-5"/>
            <w:sz w:val="16"/>
            <w:szCs w:val="16"/>
          </w:rPr>
          <w:t>WEA</w:t>
        </w:r>
        <w:r w:rsidR="00150366">
          <w:rPr>
            <w:sz w:val="16"/>
            <w:szCs w:val="16"/>
          </w:rPr>
          <w:t>,</w:t>
        </w:r>
        <w:r w:rsidR="00150366">
          <w:rPr>
            <w:spacing w:val="2"/>
            <w:sz w:val="16"/>
            <w:szCs w:val="16"/>
          </w:rPr>
          <w:t xml:space="preserve"> </w:t>
        </w:r>
        <w:r w:rsidR="00150366">
          <w:rPr>
            <w:spacing w:val="-5"/>
            <w:sz w:val="16"/>
            <w:szCs w:val="16"/>
          </w:rPr>
          <w:t>Karo</w:t>
        </w:r>
        <w:r w:rsidR="00150366">
          <w:rPr>
            <w:sz w:val="16"/>
            <w:szCs w:val="16"/>
          </w:rPr>
          <w:t>l</w:t>
        </w:r>
        <w:r w:rsidR="00150366">
          <w:rPr>
            <w:spacing w:val="14"/>
            <w:sz w:val="16"/>
            <w:szCs w:val="16"/>
          </w:rPr>
          <w:t xml:space="preserve"> </w:t>
        </w:r>
        <w:r w:rsidR="00150366">
          <w:rPr>
            <w:spacing w:val="-5"/>
            <w:sz w:val="16"/>
            <w:szCs w:val="16"/>
          </w:rPr>
          <w:t>Bagh</w:t>
        </w:r>
        <w:r w:rsidR="00150366">
          <w:rPr>
            <w:sz w:val="16"/>
            <w:szCs w:val="16"/>
          </w:rPr>
          <w:t>,</w:t>
        </w:r>
        <w:r w:rsidR="00150366">
          <w:rPr>
            <w:spacing w:val="3"/>
            <w:sz w:val="16"/>
            <w:szCs w:val="16"/>
          </w:rPr>
          <w:t xml:space="preserve"> </w:t>
        </w:r>
        <w:r w:rsidR="00150366">
          <w:rPr>
            <w:spacing w:val="-24"/>
            <w:sz w:val="16"/>
            <w:szCs w:val="16"/>
          </w:rPr>
          <w:t>T</w:t>
        </w:r>
        <w:r w:rsidR="00150366">
          <w:rPr>
            <w:spacing w:val="-5"/>
            <w:sz w:val="16"/>
            <w:szCs w:val="16"/>
          </w:rPr>
          <w:t>el</w:t>
        </w:r>
        <w:r w:rsidR="00150366">
          <w:rPr>
            <w:sz w:val="16"/>
            <w:szCs w:val="16"/>
          </w:rPr>
          <w:t>:</w:t>
        </w:r>
        <w:r w:rsidR="00150366">
          <w:rPr>
            <w:spacing w:val="11"/>
            <w:sz w:val="16"/>
            <w:szCs w:val="16"/>
          </w:rPr>
          <w:t xml:space="preserve"> </w:t>
        </w:r>
        <w:r w:rsidR="00150366">
          <w:rPr>
            <w:spacing w:val="-5"/>
            <w:sz w:val="16"/>
            <w:szCs w:val="16"/>
          </w:rPr>
          <w:t>9810398406</w:t>
        </w:r>
        <w:r w:rsidR="00150366">
          <w:rPr>
            <w:sz w:val="16"/>
            <w:szCs w:val="16"/>
          </w:rPr>
          <w:t>,</w:t>
        </w:r>
        <w:r w:rsidR="00150366">
          <w:rPr>
            <w:spacing w:val="39"/>
            <w:sz w:val="16"/>
            <w:szCs w:val="16"/>
          </w:rPr>
          <w:t xml:space="preserve"> </w:t>
        </w:r>
        <w:r w:rsidR="00150366">
          <w:rPr>
            <w:spacing w:val="-5"/>
            <w:sz w:val="16"/>
            <w:szCs w:val="16"/>
          </w:rPr>
          <w:t>9810636370</w:t>
        </w:r>
        <w:r w:rsidR="00150366">
          <w:rPr>
            <w:sz w:val="16"/>
            <w:szCs w:val="16"/>
          </w:rPr>
          <w:t>,</w:t>
        </w:r>
        <w:r w:rsidR="00150366">
          <w:rPr>
            <w:spacing w:val="39"/>
            <w:sz w:val="16"/>
            <w:szCs w:val="16"/>
          </w:rPr>
          <w:t xml:space="preserve"> </w:t>
        </w:r>
        <w:r w:rsidR="00150366">
          <w:rPr>
            <w:spacing w:val="-5"/>
            <w:sz w:val="16"/>
            <w:szCs w:val="16"/>
          </w:rPr>
          <w:t>Email</w:t>
        </w:r>
        <w:r w:rsidR="00150366">
          <w:rPr>
            <w:sz w:val="16"/>
            <w:szCs w:val="16"/>
          </w:rPr>
          <w:t>:</w:t>
        </w:r>
        <w:r w:rsidR="00150366">
          <w:rPr>
            <w:spacing w:val="14"/>
            <w:sz w:val="16"/>
            <w:szCs w:val="16"/>
          </w:rPr>
          <w:t xml:space="preserve"> </w:t>
        </w:r>
        <w:r w:rsidR="00150366">
          <w:rPr>
            <w:spacing w:val="-5"/>
            <w:w w:val="102"/>
            <w:sz w:val="16"/>
            <w:szCs w:val="16"/>
          </w:rPr>
          <w:t>purebhakti.kb@</w:t>
        </w:r>
      </w:hyperlink>
    </w:p>
    <w:p w14:paraId="468A87FA" w14:textId="77777777" w:rsidR="00150366" w:rsidRDefault="00000000">
      <w:pPr>
        <w:spacing w:before="6" w:line="200" w:lineRule="exact"/>
        <w:ind w:left="110" w:right="79"/>
        <w:jc w:val="both"/>
        <w:rPr>
          <w:sz w:val="16"/>
          <w:szCs w:val="16"/>
        </w:rPr>
      </w:pPr>
      <w:r>
        <w:rPr>
          <w:sz w:val="16"/>
          <w:szCs w:val="16"/>
        </w:rPr>
        <w:t>gmail.com</w:t>
      </w:r>
      <w:r>
        <w:rPr>
          <w:spacing w:val="31"/>
          <w:sz w:val="16"/>
          <w:szCs w:val="16"/>
        </w:rPr>
        <w:t xml:space="preserve"> </w:t>
      </w:r>
      <w:r>
        <w:rPr>
          <w:w w:val="142"/>
          <w:sz w:val="16"/>
          <w:szCs w:val="16"/>
        </w:rPr>
        <w:t xml:space="preserve">• </w:t>
      </w:r>
      <w:r>
        <w:rPr>
          <w:rFonts w:ascii="Book Antiqua" w:eastAsia="Book Antiqua" w:hAnsi="Book Antiqua" w:cs="Book Antiqua"/>
          <w:b/>
          <w:spacing w:val="-10"/>
          <w:w w:val="90"/>
          <w:sz w:val="16"/>
          <w:szCs w:val="16"/>
        </w:rPr>
        <w:t>V</w:t>
      </w:r>
      <w:r>
        <w:rPr>
          <w:rFonts w:ascii="Book Antiqua" w:eastAsia="Book Antiqua" w:hAnsi="Book Antiqua" w:cs="Book Antiqua"/>
          <w:b/>
          <w:w w:val="90"/>
          <w:sz w:val="16"/>
          <w:szCs w:val="16"/>
        </w:rPr>
        <w:t>rindavan</w:t>
      </w:r>
      <w:r>
        <w:rPr>
          <w:w w:val="90"/>
          <w:sz w:val="16"/>
          <w:szCs w:val="16"/>
        </w:rPr>
        <w:t>:</w:t>
      </w:r>
      <w:r>
        <w:rPr>
          <w:spacing w:val="22"/>
          <w:w w:val="90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z w:val="17"/>
          <w:szCs w:val="17"/>
        </w:rPr>
        <w:t>Shri</w:t>
      </w:r>
      <w:r>
        <w:rPr>
          <w:rFonts w:ascii="Book Antiqua" w:eastAsia="Book Antiqua" w:hAnsi="Book Antiqua" w:cs="Book Antiqua"/>
          <w:i/>
          <w:spacing w:val="3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z w:val="17"/>
          <w:szCs w:val="17"/>
        </w:rPr>
        <w:t>Rupa-Sanatana</w:t>
      </w:r>
      <w:r>
        <w:rPr>
          <w:rFonts w:ascii="Book Antiqua" w:eastAsia="Book Antiqua" w:hAnsi="Book Antiqua" w:cs="Book Antiqua"/>
          <w:i/>
          <w:spacing w:val="-17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z w:val="17"/>
          <w:szCs w:val="17"/>
        </w:rPr>
        <w:t>Gaudiya</w:t>
      </w:r>
      <w:r>
        <w:rPr>
          <w:rFonts w:ascii="Book Antiqua" w:eastAsia="Book Antiqua" w:hAnsi="Book Antiqua" w:cs="Book Antiqua"/>
          <w:i/>
          <w:spacing w:val="3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z w:val="17"/>
          <w:szCs w:val="17"/>
        </w:rPr>
        <w:t>Math</w:t>
      </w:r>
      <w:r>
        <w:rPr>
          <w:rFonts w:ascii="Book Antiqua" w:eastAsia="Book Antiqua" w:hAnsi="Book Antiqua" w:cs="Book Antiqua"/>
          <w:i/>
          <w:spacing w:val="-9"/>
          <w:sz w:val="17"/>
          <w:szCs w:val="17"/>
        </w:rPr>
        <w:t xml:space="preserve"> </w:t>
      </w:r>
      <w:r>
        <w:rPr>
          <w:sz w:val="16"/>
          <w:szCs w:val="16"/>
        </w:rPr>
        <w:t>–</w:t>
      </w:r>
      <w:r>
        <w:rPr>
          <w:spacing w:val="17"/>
          <w:sz w:val="16"/>
          <w:szCs w:val="16"/>
        </w:rPr>
        <w:t xml:space="preserve"> </w:t>
      </w:r>
      <w:r>
        <w:rPr>
          <w:sz w:val="16"/>
          <w:szCs w:val="16"/>
        </w:rPr>
        <w:t>Dan</w:t>
      </w:r>
      <w:r>
        <w:rPr>
          <w:spacing w:val="22"/>
          <w:sz w:val="16"/>
          <w:szCs w:val="16"/>
        </w:rPr>
        <w:t xml:space="preserve"> </w:t>
      </w:r>
      <w:r>
        <w:rPr>
          <w:sz w:val="16"/>
          <w:szCs w:val="16"/>
        </w:rPr>
        <w:t>Gali,</w:t>
      </w:r>
      <w:r>
        <w:rPr>
          <w:spacing w:val="17"/>
          <w:sz w:val="16"/>
          <w:szCs w:val="16"/>
        </w:rPr>
        <w:t xml:space="preserve"> </w:t>
      </w:r>
      <w:r>
        <w:rPr>
          <w:sz w:val="16"/>
          <w:szCs w:val="16"/>
        </w:rPr>
        <w:t>U.</w:t>
      </w:r>
      <w:r>
        <w:rPr>
          <w:spacing w:val="-32"/>
          <w:sz w:val="16"/>
          <w:szCs w:val="16"/>
        </w:rPr>
        <w:t>P</w:t>
      </w:r>
      <w:r>
        <w:rPr>
          <w:sz w:val="16"/>
          <w:szCs w:val="16"/>
        </w:rPr>
        <w:t xml:space="preserve">. </w:t>
      </w:r>
      <w:r>
        <w:rPr>
          <w:spacing w:val="-19"/>
          <w:sz w:val="16"/>
          <w:szCs w:val="16"/>
        </w:rPr>
        <w:t>T</w:t>
      </w:r>
      <w:r>
        <w:rPr>
          <w:sz w:val="16"/>
          <w:szCs w:val="16"/>
        </w:rPr>
        <w:t>el:</w:t>
      </w:r>
      <w:r>
        <w:rPr>
          <w:spacing w:val="-13"/>
          <w:sz w:val="16"/>
          <w:szCs w:val="16"/>
        </w:rPr>
        <w:t xml:space="preserve"> </w:t>
      </w:r>
      <w:r>
        <w:rPr>
          <w:sz w:val="16"/>
          <w:szCs w:val="16"/>
        </w:rPr>
        <w:t>09760952435;</w:t>
      </w:r>
      <w:r>
        <w:rPr>
          <w:spacing w:val="18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7"/>
          <w:szCs w:val="17"/>
        </w:rPr>
        <w:t>Gopinath</w:t>
      </w:r>
      <w:r>
        <w:rPr>
          <w:rFonts w:ascii="Book Antiqua" w:eastAsia="Book Antiqua" w:hAnsi="Book Antiqua" w:cs="Book Antiqua"/>
          <w:i/>
          <w:spacing w:val="-3"/>
          <w:w w:val="97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w w:val="97"/>
          <w:sz w:val="17"/>
          <w:szCs w:val="17"/>
        </w:rPr>
        <w:t>Bhavan</w:t>
      </w:r>
      <w:r>
        <w:rPr>
          <w:rFonts w:ascii="Book Antiqua" w:eastAsia="Book Antiqua" w:hAnsi="Book Antiqua" w:cs="Book Antiqua"/>
          <w:i/>
          <w:spacing w:val="-11"/>
          <w:w w:val="97"/>
          <w:sz w:val="17"/>
          <w:szCs w:val="17"/>
        </w:rPr>
        <w:t xml:space="preserve"> </w:t>
      </w:r>
      <w:r>
        <w:rPr>
          <w:sz w:val="16"/>
          <w:szCs w:val="16"/>
        </w:rPr>
        <w:t>–</w:t>
      </w:r>
      <w:r>
        <w:rPr>
          <w:spacing w:val="-10"/>
          <w:sz w:val="16"/>
          <w:szCs w:val="16"/>
        </w:rPr>
        <w:t xml:space="preserve"> </w:t>
      </w:r>
      <w:r>
        <w:rPr>
          <w:sz w:val="16"/>
          <w:szCs w:val="16"/>
        </w:rPr>
        <w:t>Parikrama</w:t>
      </w:r>
      <w:r>
        <w:rPr>
          <w:spacing w:val="10"/>
          <w:sz w:val="16"/>
          <w:szCs w:val="16"/>
        </w:rPr>
        <w:t xml:space="preserve"> </w:t>
      </w:r>
      <w:r>
        <w:rPr>
          <w:sz w:val="16"/>
          <w:szCs w:val="16"/>
        </w:rPr>
        <w:t>Marga</w:t>
      </w:r>
      <w:r>
        <w:rPr>
          <w:spacing w:val="-14"/>
          <w:sz w:val="16"/>
          <w:szCs w:val="16"/>
        </w:rPr>
        <w:t xml:space="preserve"> </w:t>
      </w:r>
      <w:r>
        <w:rPr>
          <w:sz w:val="16"/>
          <w:szCs w:val="16"/>
        </w:rPr>
        <w:t>(next</w:t>
      </w:r>
      <w:r>
        <w:rPr>
          <w:spacing w:val="16"/>
          <w:sz w:val="16"/>
          <w:szCs w:val="16"/>
        </w:rPr>
        <w:t xml:space="preserve"> </w:t>
      </w:r>
      <w:r>
        <w:rPr>
          <w:sz w:val="16"/>
          <w:szCs w:val="16"/>
        </w:rPr>
        <w:t>to</w:t>
      </w:r>
      <w:r>
        <w:rPr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Imli-tala),</w:t>
      </w:r>
      <w:r>
        <w:rPr>
          <w:spacing w:val="9"/>
          <w:sz w:val="16"/>
          <w:szCs w:val="16"/>
        </w:rPr>
        <w:t xml:space="preserve"> </w:t>
      </w:r>
      <w:r>
        <w:rPr>
          <w:sz w:val="16"/>
          <w:szCs w:val="16"/>
        </w:rPr>
        <w:t>Seva Kunja,</w:t>
      </w:r>
      <w:r>
        <w:rPr>
          <w:spacing w:val="16"/>
          <w:sz w:val="16"/>
          <w:szCs w:val="16"/>
        </w:rPr>
        <w:t xml:space="preserve"> </w:t>
      </w:r>
      <w:r>
        <w:rPr>
          <w:spacing w:val="-11"/>
          <w:sz w:val="16"/>
          <w:szCs w:val="16"/>
        </w:rPr>
        <w:t>V</w:t>
      </w:r>
      <w:r>
        <w:rPr>
          <w:sz w:val="16"/>
          <w:szCs w:val="16"/>
        </w:rPr>
        <w:t>rindavan</w:t>
      </w:r>
      <w:r>
        <w:rPr>
          <w:spacing w:val="17"/>
          <w:sz w:val="16"/>
          <w:szCs w:val="16"/>
        </w:rPr>
        <w:t xml:space="preserve"> </w:t>
      </w:r>
      <w:r>
        <w:rPr>
          <w:sz w:val="16"/>
          <w:szCs w:val="16"/>
        </w:rPr>
        <w:t>281121,</w:t>
      </w:r>
      <w:r>
        <w:rPr>
          <w:spacing w:val="23"/>
          <w:sz w:val="16"/>
          <w:szCs w:val="16"/>
        </w:rPr>
        <w:t xml:space="preserve"> </w:t>
      </w:r>
      <w:r>
        <w:rPr>
          <w:sz w:val="16"/>
          <w:szCs w:val="16"/>
        </w:rPr>
        <w:t>U.</w:t>
      </w:r>
      <w:r>
        <w:rPr>
          <w:spacing w:val="-32"/>
          <w:sz w:val="16"/>
          <w:szCs w:val="16"/>
        </w:rPr>
        <w:t>P</w:t>
      </w:r>
      <w:r>
        <w:rPr>
          <w:sz w:val="16"/>
          <w:szCs w:val="16"/>
        </w:rPr>
        <w:t>.,</w:t>
      </w:r>
      <w:r>
        <w:rPr>
          <w:spacing w:val="8"/>
          <w:sz w:val="16"/>
          <w:szCs w:val="16"/>
        </w:rPr>
        <w:t xml:space="preserve"> </w:t>
      </w:r>
      <w:r>
        <w:rPr>
          <w:sz w:val="16"/>
          <w:szCs w:val="16"/>
        </w:rPr>
        <w:t>Email:</w:t>
      </w:r>
      <w:r>
        <w:rPr>
          <w:spacing w:val="7"/>
          <w:sz w:val="16"/>
          <w:szCs w:val="16"/>
        </w:rPr>
        <w:t xml:space="preserve"> </w:t>
      </w:r>
      <w:hyperlink r:id="rId82">
        <w:r w:rsidR="00150366">
          <w:rPr>
            <w:sz w:val="16"/>
            <w:szCs w:val="16"/>
          </w:rPr>
          <w:t>vasantidasi@gmail.com</w:t>
        </w:r>
        <w:r w:rsidR="00150366">
          <w:rPr>
            <w:spacing w:val="7"/>
            <w:sz w:val="16"/>
            <w:szCs w:val="16"/>
          </w:rPr>
          <w:t xml:space="preserve"> </w:t>
        </w:r>
        <w:r w:rsidR="00150366">
          <w:rPr>
            <w:w w:val="142"/>
            <w:sz w:val="16"/>
            <w:szCs w:val="16"/>
          </w:rPr>
          <w:t>•</w:t>
        </w:r>
        <w:r w:rsidR="00150366">
          <w:rPr>
            <w:spacing w:val="-10"/>
            <w:w w:val="142"/>
            <w:sz w:val="16"/>
            <w:szCs w:val="16"/>
          </w:rPr>
          <w:t xml:space="preserve"> </w:t>
        </w:r>
        <w:r w:rsidR="00150366">
          <w:rPr>
            <w:rFonts w:ascii="Book Antiqua" w:eastAsia="Book Antiqua" w:hAnsi="Book Antiqua" w:cs="Book Antiqua"/>
            <w:b/>
            <w:w w:val="92"/>
            <w:sz w:val="16"/>
            <w:szCs w:val="16"/>
          </w:rPr>
          <w:t>Puri</w:t>
        </w:r>
        <w:r w:rsidR="00150366">
          <w:rPr>
            <w:w w:val="92"/>
            <w:sz w:val="16"/>
            <w:szCs w:val="16"/>
          </w:rPr>
          <w:t>:</w:t>
        </w:r>
        <w:r w:rsidR="00150366">
          <w:rPr>
            <w:spacing w:val="12"/>
            <w:w w:val="92"/>
            <w:sz w:val="16"/>
            <w:szCs w:val="16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Jay</w:t>
        </w:r>
        <w:r w:rsidR="00150366">
          <w:rPr>
            <w:rFonts w:ascii="Book Antiqua" w:eastAsia="Book Antiqua" w:hAnsi="Book Antiqua" w:cs="Book Antiqua"/>
            <w:i/>
            <w:spacing w:val="6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Shri Damodar</w:t>
        </w:r>
        <w:r w:rsidR="00150366">
          <w:rPr>
            <w:rFonts w:ascii="Book Antiqua" w:eastAsia="Book Antiqua" w:hAnsi="Book Antiqua" w:cs="Book Antiqua"/>
            <w:i/>
            <w:spacing w:val="-4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Gaudiya</w:t>
        </w:r>
        <w:r w:rsidR="00150366">
          <w:rPr>
            <w:rFonts w:ascii="Book Antiqua" w:eastAsia="Book Antiqua" w:hAnsi="Book Antiqua" w:cs="Book Antiqua"/>
            <w:i/>
            <w:spacing w:val="-3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Math</w:t>
        </w:r>
        <w:r w:rsidR="00150366">
          <w:rPr>
            <w:rFonts w:ascii="Book Antiqua" w:eastAsia="Book Antiqua" w:hAnsi="Book Antiqua" w:cs="Book Antiqua"/>
            <w:i/>
            <w:spacing w:val="-14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–</w:t>
        </w:r>
        <w:r w:rsidR="00150366">
          <w:rPr>
            <w:rFonts w:ascii="Book Antiqua" w:eastAsia="Book Antiqua" w:hAnsi="Book Antiqua" w:cs="Book Antiqua"/>
            <w:i/>
            <w:spacing w:val="9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Sea</w:t>
        </w:r>
        <w:r w:rsidR="00150366">
          <w:rPr>
            <w:rFonts w:ascii="Book Antiqua" w:eastAsia="Book Antiqua" w:hAnsi="Book Antiqua" w:cs="Book Antiqua"/>
            <w:i/>
            <w:spacing w:val="7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Palace</w:t>
        </w:r>
        <w:r w:rsidR="00150366">
          <w:rPr>
            <w:sz w:val="16"/>
            <w:szCs w:val="16"/>
          </w:rPr>
          <w:t>,</w:t>
        </w:r>
        <w:r w:rsidR="00150366">
          <w:rPr>
            <w:spacing w:val="11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 xml:space="preserve">Chakratirtha </w:t>
        </w:r>
        <w:r w:rsidR="00150366">
          <w:rPr>
            <w:spacing w:val="18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Road.</w:t>
        </w:r>
        <w:r w:rsidR="00150366">
          <w:rPr>
            <w:spacing w:val="10"/>
            <w:sz w:val="16"/>
            <w:szCs w:val="16"/>
          </w:rPr>
          <w:t xml:space="preserve"> </w:t>
        </w:r>
        <w:r w:rsidR="00150366">
          <w:rPr>
            <w:spacing w:val="-19"/>
            <w:sz w:val="16"/>
            <w:szCs w:val="16"/>
          </w:rPr>
          <w:t>T</w:t>
        </w:r>
        <w:r w:rsidR="00150366">
          <w:rPr>
            <w:sz w:val="16"/>
            <w:szCs w:val="16"/>
          </w:rPr>
          <w:t>el:</w:t>
        </w:r>
        <w:r w:rsidR="00150366">
          <w:rPr>
            <w:spacing w:val="7"/>
            <w:sz w:val="16"/>
            <w:szCs w:val="16"/>
          </w:rPr>
          <w:t xml:space="preserve"> </w:t>
        </w:r>
        <w:r w:rsidR="00150366">
          <w:rPr>
            <w:w w:val="103"/>
            <w:sz w:val="16"/>
            <w:szCs w:val="16"/>
          </w:rPr>
          <w:t>06752-223375</w:t>
        </w:r>
      </w:hyperlink>
    </w:p>
    <w:p w14:paraId="4B8F5D62" w14:textId="77777777" w:rsidR="00150366" w:rsidRDefault="00000000">
      <w:pPr>
        <w:spacing w:before="3" w:line="246" w:lineRule="auto"/>
        <w:ind w:left="110" w:right="79"/>
        <w:jc w:val="both"/>
        <w:rPr>
          <w:sz w:val="16"/>
          <w:szCs w:val="16"/>
        </w:rPr>
      </w:pPr>
      <w:r>
        <w:rPr>
          <w:w w:val="142"/>
          <w:sz w:val="16"/>
          <w:szCs w:val="16"/>
        </w:rPr>
        <w:t>•</w:t>
      </w:r>
      <w:r>
        <w:rPr>
          <w:spacing w:val="-18"/>
          <w:w w:val="142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b/>
          <w:w w:val="92"/>
          <w:sz w:val="16"/>
          <w:szCs w:val="16"/>
        </w:rPr>
        <w:t>bangalore</w:t>
      </w:r>
      <w:r>
        <w:rPr>
          <w:w w:val="92"/>
          <w:sz w:val="16"/>
          <w:szCs w:val="16"/>
        </w:rPr>
        <w:t>:</w:t>
      </w:r>
      <w:r>
        <w:rPr>
          <w:spacing w:val="8"/>
          <w:w w:val="92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z w:val="17"/>
          <w:szCs w:val="17"/>
        </w:rPr>
        <w:t>Shri</w:t>
      </w:r>
      <w:r>
        <w:rPr>
          <w:rFonts w:ascii="Book Antiqua" w:eastAsia="Book Antiqua" w:hAnsi="Book Antiqua" w:cs="Book Antiqua"/>
          <w:i/>
          <w:spacing w:val="-15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7"/>
          <w:szCs w:val="17"/>
        </w:rPr>
        <w:t>Madan</w:t>
      </w:r>
      <w:r>
        <w:rPr>
          <w:rFonts w:ascii="Book Antiqua" w:eastAsia="Book Antiqua" w:hAnsi="Book Antiqua" w:cs="Book Antiqua"/>
          <w:i/>
          <w:spacing w:val="-1"/>
          <w:w w:val="95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w w:val="95"/>
          <w:sz w:val="17"/>
          <w:szCs w:val="17"/>
        </w:rPr>
        <w:t>Mohan</w:t>
      </w:r>
      <w:r>
        <w:rPr>
          <w:rFonts w:ascii="Book Antiqua" w:eastAsia="Book Antiqua" w:hAnsi="Book Antiqua" w:cs="Book Antiqua"/>
          <w:i/>
          <w:spacing w:val="-1"/>
          <w:w w:val="95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z w:val="17"/>
          <w:szCs w:val="17"/>
        </w:rPr>
        <w:t>Gaudiya</w:t>
      </w:r>
      <w:r>
        <w:rPr>
          <w:rFonts w:ascii="Book Antiqua" w:eastAsia="Book Antiqua" w:hAnsi="Book Antiqua" w:cs="Book Antiqua"/>
          <w:i/>
          <w:spacing w:val="-15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w w:val="94"/>
          <w:sz w:val="17"/>
          <w:szCs w:val="17"/>
        </w:rPr>
        <w:t>Math</w:t>
      </w:r>
      <w:r>
        <w:rPr>
          <w:rFonts w:ascii="Book Antiqua" w:eastAsia="Book Antiqua" w:hAnsi="Book Antiqua" w:cs="Book Antiqua"/>
          <w:i/>
          <w:spacing w:val="-1"/>
          <w:w w:val="94"/>
          <w:sz w:val="17"/>
          <w:szCs w:val="17"/>
        </w:rPr>
        <w:t xml:space="preserve"> </w:t>
      </w:r>
      <w:r>
        <w:rPr>
          <w:sz w:val="16"/>
          <w:szCs w:val="16"/>
        </w:rPr>
        <w:t>–</w:t>
      </w:r>
      <w:r>
        <w:rPr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245/1</w:t>
      </w:r>
      <w:r>
        <w:rPr>
          <w:spacing w:val="10"/>
          <w:sz w:val="16"/>
          <w:szCs w:val="16"/>
        </w:rPr>
        <w:t xml:space="preserve"> </w:t>
      </w:r>
      <w:r>
        <w:rPr>
          <w:sz w:val="16"/>
          <w:szCs w:val="16"/>
        </w:rPr>
        <w:t>29th</w:t>
      </w:r>
      <w:r>
        <w:rPr>
          <w:spacing w:val="19"/>
          <w:sz w:val="16"/>
          <w:szCs w:val="16"/>
        </w:rPr>
        <w:t xml:space="preserve"> </w:t>
      </w:r>
      <w:r>
        <w:rPr>
          <w:sz w:val="16"/>
          <w:szCs w:val="16"/>
        </w:rPr>
        <w:t>Cross,</w:t>
      </w:r>
      <w:r>
        <w:rPr>
          <w:spacing w:val="11"/>
          <w:sz w:val="16"/>
          <w:szCs w:val="16"/>
        </w:rPr>
        <w:t xml:space="preserve"> </w:t>
      </w:r>
      <w:r>
        <w:rPr>
          <w:sz w:val="16"/>
          <w:szCs w:val="16"/>
        </w:rPr>
        <w:t xml:space="preserve">Kaggadasa pura </w:t>
      </w:r>
      <w:r>
        <w:rPr>
          <w:spacing w:val="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Balaj</w:t>
      </w:r>
      <w:r>
        <w:rPr>
          <w:sz w:val="16"/>
          <w:szCs w:val="16"/>
        </w:rPr>
        <w:t xml:space="preserve">i </w:t>
      </w:r>
      <w:r>
        <w:rPr>
          <w:spacing w:val="-2"/>
          <w:sz w:val="16"/>
          <w:szCs w:val="16"/>
        </w:rPr>
        <w:t>layout</w:t>
      </w:r>
      <w:r>
        <w:rPr>
          <w:sz w:val="16"/>
          <w:szCs w:val="16"/>
        </w:rPr>
        <w:t>,</w:t>
      </w:r>
      <w:r>
        <w:rPr>
          <w:spacing w:val="3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Bangalore-93</w:t>
      </w:r>
      <w:r>
        <w:rPr>
          <w:sz w:val="16"/>
          <w:szCs w:val="16"/>
        </w:rPr>
        <w:t>,</w:t>
      </w:r>
      <w:r>
        <w:rPr>
          <w:spacing w:val="19"/>
          <w:sz w:val="16"/>
          <w:szCs w:val="16"/>
        </w:rPr>
        <w:t xml:space="preserve"> </w:t>
      </w:r>
      <w:r>
        <w:rPr>
          <w:spacing w:val="-21"/>
          <w:sz w:val="16"/>
          <w:szCs w:val="16"/>
        </w:rPr>
        <w:t>T</w:t>
      </w:r>
      <w:r>
        <w:rPr>
          <w:spacing w:val="-2"/>
          <w:sz w:val="16"/>
          <w:szCs w:val="16"/>
        </w:rPr>
        <w:t>el</w:t>
      </w:r>
      <w:r>
        <w:rPr>
          <w:sz w:val="16"/>
          <w:szCs w:val="16"/>
        </w:rPr>
        <w:t>:</w:t>
      </w:r>
      <w:r>
        <w:rPr>
          <w:spacing w:val="16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08904427754</w:t>
      </w:r>
      <w:r>
        <w:rPr>
          <w:sz w:val="16"/>
          <w:szCs w:val="16"/>
        </w:rPr>
        <w:t xml:space="preserve">, </w:t>
      </w:r>
      <w:r>
        <w:rPr>
          <w:spacing w:val="7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Email</w:t>
      </w:r>
      <w:r>
        <w:rPr>
          <w:sz w:val="16"/>
          <w:szCs w:val="16"/>
        </w:rPr>
        <w:t>:</w:t>
      </w:r>
      <w:r>
        <w:rPr>
          <w:spacing w:val="19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bvvaikhanas@ gmail.com</w:t>
      </w:r>
      <w:r>
        <w:rPr>
          <w:sz w:val="16"/>
          <w:szCs w:val="16"/>
        </w:rPr>
        <w:t xml:space="preserve">; </w:t>
      </w:r>
      <w:r>
        <w:rPr>
          <w:spacing w:val="10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z w:val="17"/>
          <w:szCs w:val="17"/>
        </w:rPr>
        <w:t>Shri</w:t>
      </w:r>
      <w:r>
        <w:rPr>
          <w:rFonts w:ascii="Book Antiqua" w:eastAsia="Book Antiqua" w:hAnsi="Book Antiqua" w:cs="Book Antiqua"/>
          <w:i/>
          <w:spacing w:val="33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z w:val="17"/>
          <w:szCs w:val="17"/>
        </w:rPr>
        <w:t>Ranganath</w:t>
      </w:r>
      <w:r>
        <w:rPr>
          <w:rFonts w:ascii="Book Antiqua" w:eastAsia="Book Antiqua" w:hAnsi="Book Antiqua" w:cs="Book Antiqua"/>
          <w:i/>
          <w:spacing w:val="14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z w:val="17"/>
          <w:szCs w:val="17"/>
        </w:rPr>
        <w:t>Gaudiya</w:t>
      </w:r>
      <w:r>
        <w:rPr>
          <w:rFonts w:ascii="Book Antiqua" w:eastAsia="Book Antiqua" w:hAnsi="Book Antiqua" w:cs="Book Antiqua"/>
          <w:i/>
          <w:spacing w:val="33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z w:val="17"/>
          <w:szCs w:val="17"/>
        </w:rPr>
        <w:t>Math</w:t>
      </w:r>
      <w:r>
        <w:rPr>
          <w:rFonts w:ascii="Book Antiqua" w:eastAsia="Book Antiqua" w:hAnsi="Book Antiqua" w:cs="Book Antiqua"/>
          <w:i/>
          <w:spacing w:val="19"/>
          <w:sz w:val="17"/>
          <w:szCs w:val="17"/>
        </w:rPr>
        <w:t xml:space="preserve"> </w:t>
      </w:r>
      <w:r>
        <w:rPr>
          <w:sz w:val="16"/>
          <w:szCs w:val="16"/>
        </w:rPr>
        <w:t xml:space="preserve">– </w:t>
      </w:r>
      <w:r>
        <w:rPr>
          <w:spacing w:val="4"/>
          <w:sz w:val="16"/>
          <w:szCs w:val="16"/>
        </w:rPr>
        <w:t xml:space="preserve"> </w:t>
      </w:r>
      <w:r>
        <w:rPr>
          <w:sz w:val="16"/>
          <w:szCs w:val="16"/>
        </w:rPr>
        <w:t xml:space="preserve">Hesaraghatta, </w:t>
      </w:r>
      <w:r>
        <w:rPr>
          <w:spacing w:val="30"/>
          <w:sz w:val="16"/>
          <w:szCs w:val="16"/>
        </w:rPr>
        <w:t xml:space="preserve"> </w:t>
      </w:r>
      <w:r>
        <w:rPr>
          <w:sz w:val="16"/>
          <w:szCs w:val="16"/>
        </w:rPr>
        <w:t>Bangalore,</w:t>
      </w:r>
      <w:r>
        <w:rPr>
          <w:spacing w:val="37"/>
          <w:sz w:val="16"/>
          <w:szCs w:val="16"/>
        </w:rPr>
        <w:t xml:space="preserve"> </w:t>
      </w:r>
      <w:r>
        <w:rPr>
          <w:spacing w:val="-19"/>
          <w:sz w:val="16"/>
          <w:szCs w:val="16"/>
        </w:rPr>
        <w:t>T</w:t>
      </w:r>
      <w:r>
        <w:rPr>
          <w:sz w:val="16"/>
          <w:szCs w:val="16"/>
        </w:rPr>
        <w:t>el:</w:t>
      </w:r>
    </w:p>
    <w:p w14:paraId="55FE5117" w14:textId="77777777" w:rsidR="00150366" w:rsidRDefault="00000000">
      <w:pPr>
        <w:spacing w:line="180" w:lineRule="exact"/>
        <w:ind w:left="110" w:right="84"/>
        <w:jc w:val="both"/>
        <w:rPr>
          <w:rFonts w:ascii="Book Antiqua" w:eastAsia="Book Antiqua" w:hAnsi="Book Antiqua" w:cs="Book Antiqua"/>
          <w:sz w:val="17"/>
          <w:szCs w:val="17"/>
        </w:rPr>
      </w:pPr>
      <w:r>
        <w:rPr>
          <w:position w:val="1"/>
          <w:sz w:val="16"/>
          <w:szCs w:val="16"/>
        </w:rPr>
        <w:t>09379447895,</w:t>
      </w:r>
      <w:r>
        <w:rPr>
          <w:spacing w:val="36"/>
          <w:position w:val="1"/>
          <w:sz w:val="16"/>
          <w:szCs w:val="16"/>
        </w:rPr>
        <w:t xml:space="preserve"> </w:t>
      </w:r>
      <w:r>
        <w:rPr>
          <w:position w:val="1"/>
          <w:sz w:val="16"/>
          <w:szCs w:val="16"/>
        </w:rPr>
        <w:t>07829378386</w:t>
      </w:r>
      <w:r>
        <w:rPr>
          <w:spacing w:val="34"/>
          <w:position w:val="1"/>
          <w:sz w:val="16"/>
          <w:szCs w:val="16"/>
        </w:rPr>
        <w:t xml:space="preserve"> </w:t>
      </w:r>
      <w:r>
        <w:rPr>
          <w:w w:val="142"/>
          <w:position w:val="1"/>
          <w:sz w:val="16"/>
          <w:szCs w:val="16"/>
        </w:rPr>
        <w:t>•</w:t>
      </w:r>
      <w:r>
        <w:rPr>
          <w:spacing w:val="-9"/>
          <w:w w:val="142"/>
          <w:position w:val="1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b/>
          <w:w w:val="147"/>
          <w:position w:val="1"/>
          <w:sz w:val="16"/>
          <w:szCs w:val="16"/>
        </w:rPr>
        <w:t>f</w:t>
      </w:r>
      <w:r>
        <w:rPr>
          <w:rFonts w:ascii="Book Antiqua" w:eastAsia="Book Antiqua" w:hAnsi="Book Antiqua" w:cs="Book Antiqua"/>
          <w:b/>
          <w:w w:val="91"/>
          <w:position w:val="1"/>
          <w:sz w:val="16"/>
          <w:szCs w:val="16"/>
        </w:rPr>
        <w:t>aridabad</w:t>
      </w:r>
      <w:r>
        <w:rPr>
          <w:w w:val="93"/>
          <w:position w:val="1"/>
          <w:sz w:val="16"/>
          <w:szCs w:val="16"/>
        </w:rPr>
        <w:t>:</w:t>
      </w:r>
      <w:r>
        <w:rPr>
          <w:spacing w:val="8"/>
          <w:position w:val="1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position w:val="1"/>
          <w:sz w:val="17"/>
          <w:szCs w:val="17"/>
        </w:rPr>
        <w:t>Shri</w:t>
      </w:r>
      <w:r>
        <w:rPr>
          <w:rFonts w:ascii="Book Antiqua" w:eastAsia="Book Antiqua" w:hAnsi="Book Antiqua" w:cs="Book Antiqua"/>
          <w:i/>
          <w:spacing w:val="-5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position w:val="1"/>
          <w:sz w:val="17"/>
          <w:szCs w:val="17"/>
        </w:rPr>
        <w:t>Radha</w:t>
      </w:r>
      <w:r>
        <w:rPr>
          <w:rFonts w:ascii="Book Antiqua" w:eastAsia="Book Antiqua" w:hAnsi="Book Antiqua" w:cs="Book Antiqua"/>
          <w:i/>
          <w:spacing w:val="-2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position w:val="1"/>
          <w:sz w:val="17"/>
          <w:szCs w:val="17"/>
        </w:rPr>
        <w:t>Madhav</w:t>
      </w:r>
      <w:r>
        <w:rPr>
          <w:rFonts w:ascii="Book Antiqua" w:eastAsia="Book Antiqua" w:hAnsi="Book Antiqua" w:cs="Book Antiqua"/>
          <w:i/>
          <w:spacing w:val="-16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position w:val="1"/>
          <w:sz w:val="17"/>
          <w:szCs w:val="17"/>
        </w:rPr>
        <w:t>Gaudiya</w:t>
      </w:r>
      <w:r>
        <w:rPr>
          <w:rFonts w:ascii="Book Antiqua" w:eastAsia="Book Antiqua" w:hAnsi="Book Antiqua" w:cs="Book Antiqua"/>
          <w:i/>
          <w:spacing w:val="-5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position w:val="1"/>
          <w:sz w:val="17"/>
          <w:szCs w:val="17"/>
        </w:rPr>
        <w:t>Math</w:t>
      </w:r>
    </w:p>
    <w:p w14:paraId="1879CD0E" w14:textId="77777777" w:rsidR="00150366" w:rsidRDefault="00000000">
      <w:pPr>
        <w:spacing w:line="200" w:lineRule="exact"/>
        <w:ind w:left="110" w:right="84"/>
        <w:jc w:val="both"/>
        <w:rPr>
          <w:rFonts w:ascii="Book Antiqua" w:eastAsia="Book Antiqua" w:hAnsi="Book Antiqua" w:cs="Book Antiqua"/>
          <w:sz w:val="17"/>
          <w:szCs w:val="17"/>
        </w:rPr>
      </w:pPr>
      <w:r>
        <w:rPr>
          <w:position w:val="1"/>
          <w:sz w:val="16"/>
          <w:szCs w:val="16"/>
        </w:rPr>
        <w:t>–</w:t>
      </w:r>
      <w:r>
        <w:rPr>
          <w:spacing w:val="-4"/>
          <w:position w:val="1"/>
          <w:sz w:val="16"/>
          <w:szCs w:val="16"/>
        </w:rPr>
        <w:t xml:space="preserve"> </w:t>
      </w:r>
      <w:r>
        <w:rPr>
          <w:position w:val="1"/>
          <w:sz w:val="16"/>
          <w:szCs w:val="16"/>
        </w:rPr>
        <w:t>293,</w:t>
      </w:r>
      <w:r>
        <w:rPr>
          <w:spacing w:val="4"/>
          <w:position w:val="1"/>
          <w:sz w:val="16"/>
          <w:szCs w:val="16"/>
        </w:rPr>
        <w:t xml:space="preserve"> </w:t>
      </w:r>
      <w:r>
        <w:rPr>
          <w:position w:val="1"/>
          <w:sz w:val="16"/>
          <w:szCs w:val="16"/>
        </w:rPr>
        <w:t>Sector-14,</w:t>
      </w:r>
      <w:r>
        <w:rPr>
          <w:spacing w:val="3"/>
          <w:position w:val="1"/>
          <w:sz w:val="16"/>
          <w:szCs w:val="16"/>
        </w:rPr>
        <w:t xml:space="preserve"> </w:t>
      </w:r>
      <w:r>
        <w:rPr>
          <w:position w:val="1"/>
          <w:sz w:val="16"/>
          <w:szCs w:val="16"/>
        </w:rPr>
        <w:t>Hariyana,</w:t>
      </w:r>
      <w:r>
        <w:rPr>
          <w:spacing w:val="9"/>
          <w:position w:val="1"/>
          <w:sz w:val="16"/>
          <w:szCs w:val="16"/>
        </w:rPr>
        <w:t xml:space="preserve"> </w:t>
      </w:r>
      <w:r>
        <w:rPr>
          <w:spacing w:val="-19"/>
          <w:position w:val="1"/>
          <w:sz w:val="16"/>
          <w:szCs w:val="16"/>
        </w:rPr>
        <w:t>T</w:t>
      </w:r>
      <w:r>
        <w:rPr>
          <w:position w:val="1"/>
          <w:sz w:val="16"/>
          <w:szCs w:val="16"/>
        </w:rPr>
        <w:t>el:</w:t>
      </w:r>
      <w:r>
        <w:rPr>
          <w:spacing w:val="-7"/>
          <w:position w:val="1"/>
          <w:sz w:val="16"/>
          <w:szCs w:val="16"/>
        </w:rPr>
        <w:t xml:space="preserve"> </w:t>
      </w:r>
      <w:r>
        <w:rPr>
          <w:position w:val="1"/>
          <w:sz w:val="16"/>
          <w:szCs w:val="16"/>
        </w:rPr>
        <w:t>09911283869</w:t>
      </w:r>
      <w:r>
        <w:rPr>
          <w:spacing w:val="22"/>
          <w:position w:val="1"/>
          <w:sz w:val="16"/>
          <w:szCs w:val="16"/>
        </w:rPr>
        <w:t xml:space="preserve"> </w:t>
      </w:r>
      <w:r>
        <w:rPr>
          <w:w w:val="142"/>
          <w:position w:val="1"/>
          <w:sz w:val="16"/>
          <w:szCs w:val="16"/>
        </w:rPr>
        <w:t>•</w:t>
      </w:r>
      <w:r>
        <w:rPr>
          <w:spacing w:val="-22"/>
          <w:w w:val="142"/>
          <w:position w:val="1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b/>
          <w:w w:val="121"/>
          <w:position w:val="1"/>
          <w:sz w:val="16"/>
          <w:szCs w:val="16"/>
        </w:rPr>
        <w:t>n</w:t>
      </w:r>
      <w:r>
        <w:rPr>
          <w:rFonts w:ascii="Book Antiqua" w:eastAsia="Book Antiqua" w:hAnsi="Book Antiqua" w:cs="Book Antiqua"/>
          <w:b/>
          <w:w w:val="90"/>
          <w:position w:val="1"/>
          <w:sz w:val="16"/>
          <w:szCs w:val="16"/>
        </w:rPr>
        <w:t>avadvipa</w:t>
      </w:r>
      <w:r>
        <w:rPr>
          <w:w w:val="93"/>
          <w:position w:val="1"/>
          <w:sz w:val="16"/>
          <w:szCs w:val="16"/>
        </w:rPr>
        <w:t>:</w:t>
      </w:r>
      <w:r>
        <w:rPr>
          <w:spacing w:val="-4"/>
          <w:position w:val="1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w w:val="96"/>
          <w:position w:val="1"/>
          <w:sz w:val="17"/>
          <w:szCs w:val="17"/>
        </w:rPr>
        <w:t>Shri</w:t>
      </w:r>
      <w:r>
        <w:rPr>
          <w:rFonts w:ascii="Book Antiqua" w:eastAsia="Book Antiqua" w:hAnsi="Book Antiqua" w:cs="Book Antiqua"/>
          <w:i/>
          <w:spacing w:val="-4"/>
          <w:w w:val="96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w w:val="96"/>
          <w:position w:val="1"/>
          <w:sz w:val="17"/>
          <w:szCs w:val="17"/>
        </w:rPr>
        <w:t>Shri</w:t>
      </w:r>
      <w:r>
        <w:rPr>
          <w:rFonts w:ascii="Book Antiqua" w:eastAsia="Book Antiqua" w:hAnsi="Book Antiqua" w:cs="Book Antiqua"/>
          <w:i/>
          <w:spacing w:val="-4"/>
          <w:w w:val="96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position w:val="1"/>
          <w:sz w:val="17"/>
          <w:szCs w:val="17"/>
        </w:rPr>
        <w:t>Keshavaji</w:t>
      </w:r>
    </w:p>
    <w:p w14:paraId="13BC4291" w14:textId="77777777" w:rsidR="00150366" w:rsidRDefault="00000000">
      <w:pPr>
        <w:spacing w:line="200" w:lineRule="exact"/>
        <w:ind w:left="110" w:right="733"/>
        <w:jc w:val="both"/>
        <w:rPr>
          <w:sz w:val="16"/>
          <w:szCs w:val="16"/>
        </w:rPr>
      </w:pPr>
      <w:r>
        <w:rPr>
          <w:rFonts w:ascii="Book Antiqua" w:eastAsia="Book Antiqua" w:hAnsi="Book Antiqua" w:cs="Book Antiqua"/>
          <w:i/>
          <w:position w:val="1"/>
          <w:sz w:val="17"/>
          <w:szCs w:val="17"/>
        </w:rPr>
        <w:t>Gaudiya</w:t>
      </w:r>
      <w:r>
        <w:rPr>
          <w:rFonts w:ascii="Book Antiqua" w:eastAsia="Book Antiqua" w:hAnsi="Book Antiqua" w:cs="Book Antiqua"/>
          <w:i/>
          <w:spacing w:val="-12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w w:val="94"/>
          <w:position w:val="1"/>
          <w:sz w:val="17"/>
          <w:szCs w:val="17"/>
        </w:rPr>
        <w:t>Math</w:t>
      </w:r>
      <w:r>
        <w:rPr>
          <w:rFonts w:ascii="Book Antiqua" w:eastAsia="Book Antiqua" w:hAnsi="Book Antiqua" w:cs="Book Antiqua"/>
          <w:i/>
          <w:spacing w:val="3"/>
          <w:w w:val="94"/>
          <w:position w:val="1"/>
          <w:sz w:val="17"/>
          <w:szCs w:val="17"/>
        </w:rPr>
        <w:t xml:space="preserve"> </w:t>
      </w:r>
      <w:r>
        <w:rPr>
          <w:position w:val="1"/>
          <w:sz w:val="16"/>
          <w:szCs w:val="16"/>
        </w:rPr>
        <w:t>–</w:t>
      </w:r>
      <w:r>
        <w:rPr>
          <w:spacing w:val="1"/>
          <w:position w:val="1"/>
          <w:sz w:val="16"/>
          <w:szCs w:val="16"/>
        </w:rPr>
        <w:t xml:space="preserve"> </w:t>
      </w:r>
      <w:r>
        <w:rPr>
          <w:position w:val="1"/>
          <w:sz w:val="16"/>
          <w:szCs w:val="16"/>
        </w:rPr>
        <w:t>Kolerdanga</w:t>
      </w:r>
      <w:r>
        <w:rPr>
          <w:spacing w:val="8"/>
          <w:position w:val="1"/>
          <w:sz w:val="16"/>
          <w:szCs w:val="16"/>
        </w:rPr>
        <w:t xml:space="preserve"> </w:t>
      </w:r>
      <w:r>
        <w:rPr>
          <w:position w:val="1"/>
          <w:sz w:val="16"/>
          <w:szCs w:val="16"/>
        </w:rPr>
        <w:t>Lane,</w:t>
      </w:r>
      <w:r>
        <w:rPr>
          <w:spacing w:val="1"/>
          <w:position w:val="1"/>
          <w:sz w:val="16"/>
          <w:szCs w:val="16"/>
        </w:rPr>
        <w:t xml:space="preserve"> </w:t>
      </w:r>
      <w:r>
        <w:rPr>
          <w:position w:val="1"/>
          <w:sz w:val="16"/>
          <w:szCs w:val="16"/>
        </w:rPr>
        <w:t>Nadiya,</w:t>
      </w:r>
      <w:r>
        <w:rPr>
          <w:spacing w:val="6"/>
          <w:position w:val="1"/>
          <w:sz w:val="16"/>
          <w:szCs w:val="16"/>
        </w:rPr>
        <w:t xml:space="preserve"> </w:t>
      </w:r>
      <w:r>
        <w:rPr>
          <w:position w:val="1"/>
          <w:sz w:val="16"/>
          <w:szCs w:val="16"/>
        </w:rPr>
        <w:t>Bengal,</w:t>
      </w:r>
      <w:r>
        <w:rPr>
          <w:spacing w:val="-14"/>
          <w:position w:val="1"/>
          <w:sz w:val="16"/>
          <w:szCs w:val="16"/>
        </w:rPr>
        <w:t xml:space="preserve"> </w:t>
      </w:r>
      <w:r>
        <w:rPr>
          <w:spacing w:val="-19"/>
          <w:position w:val="1"/>
          <w:sz w:val="16"/>
          <w:szCs w:val="16"/>
        </w:rPr>
        <w:t>T</w:t>
      </w:r>
      <w:r>
        <w:rPr>
          <w:position w:val="1"/>
          <w:sz w:val="16"/>
          <w:szCs w:val="16"/>
        </w:rPr>
        <w:t>el:</w:t>
      </w:r>
      <w:r>
        <w:rPr>
          <w:spacing w:val="-2"/>
          <w:position w:val="1"/>
          <w:sz w:val="16"/>
          <w:szCs w:val="16"/>
        </w:rPr>
        <w:t xml:space="preserve"> </w:t>
      </w:r>
      <w:r>
        <w:rPr>
          <w:w w:val="103"/>
          <w:position w:val="1"/>
          <w:sz w:val="16"/>
          <w:szCs w:val="16"/>
        </w:rPr>
        <w:t>09153125442</w:t>
      </w:r>
    </w:p>
    <w:p w14:paraId="38527C28" w14:textId="77777777" w:rsidR="00150366" w:rsidRDefault="00000000">
      <w:pPr>
        <w:spacing w:before="94"/>
        <w:ind w:left="110" w:right="4472"/>
        <w:jc w:val="both"/>
        <w:rPr>
          <w:rFonts w:ascii="Book Antiqua" w:eastAsia="Book Antiqua" w:hAnsi="Book Antiqua" w:cs="Book Antiqua"/>
          <w:sz w:val="16"/>
          <w:szCs w:val="16"/>
        </w:rPr>
      </w:pPr>
      <w:r>
        <w:rPr>
          <w:rFonts w:ascii="Book Antiqua" w:eastAsia="Book Antiqua" w:hAnsi="Book Antiqua" w:cs="Book Antiqua"/>
          <w:b/>
          <w:w w:val="138"/>
          <w:sz w:val="16"/>
          <w:szCs w:val="16"/>
        </w:rPr>
        <w:t>austra</w:t>
      </w:r>
      <w:r>
        <w:rPr>
          <w:rFonts w:ascii="Book Antiqua" w:eastAsia="Book Antiqua" w:hAnsi="Book Antiqua" w:cs="Book Antiqua"/>
          <w:b/>
          <w:w w:val="94"/>
          <w:sz w:val="16"/>
          <w:szCs w:val="16"/>
        </w:rPr>
        <w:t>L</w:t>
      </w:r>
      <w:r>
        <w:rPr>
          <w:rFonts w:ascii="Book Antiqua" w:eastAsia="Book Antiqua" w:hAnsi="Book Antiqua" w:cs="Book Antiqua"/>
          <w:b/>
          <w:w w:val="122"/>
          <w:sz w:val="16"/>
          <w:szCs w:val="16"/>
        </w:rPr>
        <w:t>ia</w:t>
      </w:r>
    </w:p>
    <w:p w14:paraId="4F71EF4F" w14:textId="77777777" w:rsidR="00150366" w:rsidRDefault="00000000">
      <w:pPr>
        <w:spacing w:line="200" w:lineRule="exact"/>
        <w:ind w:left="110" w:right="81"/>
        <w:jc w:val="both"/>
        <w:rPr>
          <w:sz w:val="16"/>
          <w:szCs w:val="16"/>
        </w:rPr>
      </w:pPr>
      <w:r>
        <w:rPr>
          <w:rFonts w:ascii="Book Antiqua" w:eastAsia="Book Antiqua" w:hAnsi="Book Antiqua" w:cs="Book Antiqua"/>
          <w:i/>
          <w:spacing w:val="-2"/>
          <w:position w:val="1"/>
          <w:sz w:val="17"/>
          <w:szCs w:val="17"/>
        </w:rPr>
        <w:t>Ga</w:t>
      </w:r>
      <w:r>
        <w:rPr>
          <w:rFonts w:ascii="Book Antiqua" w:eastAsia="Book Antiqua" w:hAnsi="Book Antiqua" w:cs="Book Antiqua"/>
          <w:i/>
          <w:spacing w:val="-5"/>
          <w:position w:val="1"/>
          <w:sz w:val="17"/>
          <w:szCs w:val="17"/>
        </w:rPr>
        <w:t>r</w:t>
      </w:r>
      <w:r>
        <w:rPr>
          <w:rFonts w:ascii="Book Antiqua" w:eastAsia="Book Antiqua" w:hAnsi="Book Antiqua" w:cs="Book Antiqua"/>
          <w:i/>
          <w:spacing w:val="-2"/>
          <w:position w:val="1"/>
          <w:sz w:val="17"/>
          <w:szCs w:val="17"/>
        </w:rPr>
        <w:t>de</w:t>
      </w:r>
      <w:r>
        <w:rPr>
          <w:rFonts w:ascii="Book Antiqua" w:eastAsia="Book Antiqua" w:hAnsi="Book Antiqua" w:cs="Book Antiqua"/>
          <w:i/>
          <w:position w:val="1"/>
          <w:sz w:val="17"/>
          <w:szCs w:val="17"/>
        </w:rPr>
        <w:t>n</w:t>
      </w:r>
      <w:r>
        <w:rPr>
          <w:rFonts w:ascii="Book Antiqua" w:eastAsia="Book Antiqua" w:hAnsi="Book Antiqua" w:cs="Book Antiqua"/>
          <w:i/>
          <w:spacing w:val="21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pacing w:val="-2"/>
          <w:position w:val="1"/>
          <w:sz w:val="17"/>
          <w:szCs w:val="17"/>
        </w:rPr>
        <w:t>Ashra</w:t>
      </w:r>
      <w:r>
        <w:rPr>
          <w:rFonts w:ascii="Book Antiqua" w:eastAsia="Book Antiqua" w:hAnsi="Book Antiqua" w:cs="Book Antiqua"/>
          <w:i/>
          <w:position w:val="1"/>
          <w:sz w:val="17"/>
          <w:szCs w:val="17"/>
        </w:rPr>
        <w:t>m</w:t>
      </w:r>
      <w:r>
        <w:rPr>
          <w:rFonts w:ascii="Book Antiqua" w:eastAsia="Book Antiqua" w:hAnsi="Book Antiqua" w:cs="Book Antiqua"/>
          <w:i/>
          <w:spacing w:val="5"/>
          <w:position w:val="1"/>
          <w:sz w:val="17"/>
          <w:szCs w:val="17"/>
        </w:rPr>
        <w:t xml:space="preserve"> </w:t>
      </w:r>
      <w:r>
        <w:rPr>
          <w:position w:val="1"/>
          <w:sz w:val="16"/>
          <w:szCs w:val="16"/>
        </w:rPr>
        <w:t>–</w:t>
      </w:r>
      <w:r>
        <w:rPr>
          <w:spacing w:val="29"/>
          <w:position w:val="1"/>
          <w:sz w:val="16"/>
          <w:szCs w:val="16"/>
        </w:rPr>
        <w:t xml:space="preserve"> </w:t>
      </w:r>
      <w:r>
        <w:rPr>
          <w:spacing w:val="-2"/>
          <w:position w:val="1"/>
          <w:sz w:val="16"/>
          <w:szCs w:val="16"/>
        </w:rPr>
        <w:t>Akhileshvar</w:t>
      </w:r>
      <w:r>
        <w:rPr>
          <w:position w:val="1"/>
          <w:sz w:val="16"/>
          <w:szCs w:val="16"/>
        </w:rPr>
        <w:t>i</w:t>
      </w:r>
      <w:r>
        <w:rPr>
          <w:spacing w:val="37"/>
          <w:position w:val="1"/>
          <w:sz w:val="16"/>
          <w:szCs w:val="16"/>
        </w:rPr>
        <w:t xml:space="preserve"> </w:t>
      </w:r>
      <w:r>
        <w:rPr>
          <w:spacing w:val="-2"/>
          <w:position w:val="1"/>
          <w:sz w:val="16"/>
          <w:szCs w:val="16"/>
        </w:rPr>
        <w:t>dasi</w:t>
      </w:r>
      <w:r>
        <w:rPr>
          <w:position w:val="1"/>
          <w:sz w:val="16"/>
          <w:szCs w:val="16"/>
        </w:rPr>
        <w:t>,</w:t>
      </w:r>
      <w:r>
        <w:rPr>
          <w:spacing w:val="35"/>
          <w:position w:val="1"/>
          <w:sz w:val="16"/>
          <w:szCs w:val="16"/>
        </w:rPr>
        <w:t xml:space="preserve"> </w:t>
      </w:r>
      <w:r>
        <w:rPr>
          <w:spacing w:val="-21"/>
          <w:position w:val="1"/>
          <w:sz w:val="16"/>
          <w:szCs w:val="16"/>
        </w:rPr>
        <w:t>T</w:t>
      </w:r>
      <w:r>
        <w:rPr>
          <w:spacing w:val="-2"/>
          <w:position w:val="1"/>
          <w:sz w:val="16"/>
          <w:szCs w:val="16"/>
        </w:rPr>
        <w:t>el</w:t>
      </w:r>
      <w:r>
        <w:rPr>
          <w:position w:val="1"/>
          <w:sz w:val="16"/>
          <w:szCs w:val="16"/>
        </w:rPr>
        <w:t>:</w:t>
      </w:r>
      <w:r>
        <w:rPr>
          <w:spacing w:val="26"/>
          <w:position w:val="1"/>
          <w:sz w:val="16"/>
          <w:szCs w:val="16"/>
        </w:rPr>
        <w:t xml:space="preserve"> </w:t>
      </w:r>
      <w:r>
        <w:rPr>
          <w:spacing w:val="-2"/>
          <w:position w:val="1"/>
          <w:sz w:val="16"/>
          <w:szCs w:val="16"/>
        </w:rPr>
        <w:t>61</w:t>
      </w:r>
      <w:r>
        <w:rPr>
          <w:position w:val="1"/>
          <w:sz w:val="16"/>
          <w:szCs w:val="16"/>
        </w:rPr>
        <w:t>2</w:t>
      </w:r>
      <w:r>
        <w:rPr>
          <w:spacing w:val="36"/>
          <w:position w:val="1"/>
          <w:sz w:val="16"/>
          <w:szCs w:val="16"/>
        </w:rPr>
        <w:t xml:space="preserve"> </w:t>
      </w:r>
      <w:r>
        <w:rPr>
          <w:spacing w:val="-2"/>
          <w:position w:val="1"/>
          <w:sz w:val="16"/>
          <w:szCs w:val="16"/>
        </w:rPr>
        <w:t>66795916</w:t>
      </w:r>
      <w:r>
        <w:rPr>
          <w:position w:val="1"/>
          <w:sz w:val="16"/>
          <w:szCs w:val="16"/>
        </w:rPr>
        <w:t xml:space="preserve">, </w:t>
      </w:r>
      <w:r>
        <w:rPr>
          <w:spacing w:val="9"/>
          <w:position w:val="1"/>
          <w:sz w:val="16"/>
          <w:szCs w:val="16"/>
        </w:rPr>
        <w:t xml:space="preserve"> </w:t>
      </w:r>
      <w:r>
        <w:rPr>
          <w:spacing w:val="-2"/>
          <w:position w:val="1"/>
          <w:sz w:val="16"/>
          <w:szCs w:val="16"/>
        </w:rPr>
        <w:t>Email</w:t>
      </w:r>
      <w:r>
        <w:rPr>
          <w:position w:val="1"/>
          <w:sz w:val="16"/>
          <w:szCs w:val="16"/>
        </w:rPr>
        <w:t>:</w:t>
      </w:r>
      <w:r>
        <w:rPr>
          <w:spacing w:val="29"/>
          <w:position w:val="1"/>
          <w:sz w:val="16"/>
          <w:szCs w:val="16"/>
        </w:rPr>
        <w:t xml:space="preserve"> </w:t>
      </w:r>
      <w:r>
        <w:rPr>
          <w:spacing w:val="-2"/>
          <w:w w:val="103"/>
          <w:position w:val="1"/>
          <w:sz w:val="16"/>
          <w:szCs w:val="16"/>
        </w:rPr>
        <w:t>akhileshvari.</w:t>
      </w:r>
    </w:p>
    <w:p w14:paraId="60F68F4D" w14:textId="77777777" w:rsidR="00150366" w:rsidRDefault="00150366">
      <w:pPr>
        <w:spacing w:line="200" w:lineRule="exact"/>
        <w:ind w:left="110" w:right="84"/>
        <w:jc w:val="both"/>
        <w:rPr>
          <w:sz w:val="16"/>
          <w:szCs w:val="16"/>
        </w:rPr>
      </w:pPr>
      <w:hyperlink r:id="rId83">
        <w:r>
          <w:rPr>
            <w:spacing w:val="-2"/>
            <w:w w:val="107"/>
            <w:position w:val="1"/>
            <w:sz w:val="16"/>
            <w:szCs w:val="16"/>
          </w:rPr>
          <w:t>d</w:t>
        </w:r>
        <w:r>
          <w:rPr>
            <w:spacing w:val="-2"/>
            <w:position w:val="1"/>
            <w:sz w:val="16"/>
            <w:szCs w:val="16"/>
          </w:rPr>
          <w:t>asi</w:t>
        </w:r>
        <w:r>
          <w:rPr>
            <w:spacing w:val="-2"/>
            <w:w w:val="81"/>
            <w:position w:val="1"/>
            <w:sz w:val="16"/>
            <w:szCs w:val="16"/>
          </w:rPr>
          <w:t>@</w:t>
        </w:r>
        <w:r>
          <w:rPr>
            <w:w w:val="102"/>
            <w:position w:val="1"/>
            <w:sz w:val="16"/>
            <w:szCs w:val="16"/>
          </w:rPr>
          <w:t>gmail.com</w:t>
        </w:r>
      </w:hyperlink>
      <w:r>
        <w:rPr>
          <w:spacing w:val="-3"/>
          <w:position w:val="1"/>
          <w:sz w:val="16"/>
          <w:szCs w:val="16"/>
        </w:rPr>
        <w:t xml:space="preserve"> </w:t>
      </w:r>
      <w:r>
        <w:rPr>
          <w:w w:val="142"/>
          <w:position w:val="1"/>
          <w:sz w:val="16"/>
          <w:szCs w:val="16"/>
        </w:rPr>
        <w:t>•</w:t>
      </w:r>
      <w:r>
        <w:rPr>
          <w:spacing w:val="-20"/>
          <w:w w:val="142"/>
          <w:position w:val="1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position w:val="1"/>
          <w:sz w:val="17"/>
          <w:szCs w:val="17"/>
        </w:rPr>
        <w:t>Shri</w:t>
      </w:r>
      <w:r>
        <w:rPr>
          <w:rFonts w:ascii="Book Antiqua" w:eastAsia="Book Antiqua" w:hAnsi="Book Antiqua" w:cs="Book Antiqua"/>
          <w:i/>
          <w:spacing w:val="-17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position w:val="1"/>
          <w:sz w:val="17"/>
          <w:szCs w:val="17"/>
        </w:rPr>
        <w:t>Gaura</w:t>
      </w:r>
      <w:r>
        <w:rPr>
          <w:rFonts w:ascii="Book Antiqua" w:eastAsia="Book Antiqua" w:hAnsi="Book Antiqua" w:cs="Book Antiqua"/>
          <w:i/>
          <w:spacing w:val="-5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position w:val="1"/>
          <w:sz w:val="17"/>
          <w:szCs w:val="17"/>
        </w:rPr>
        <w:t>Narayan</w:t>
      </w:r>
      <w:r>
        <w:rPr>
          <w:rFonts w:ascii="Book Antiqua" w:eastAsia="Book Antiqua" w:hAnsi="Book Antiqua" w:cs="Book Antiqua"/>
          <w:i/>
          <w:spacing w:val="-11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position w:val="1"/>
          <w:sz w:val="17"/>
          <w:szCs w:val="17"/>
        </w:rPr>
        <w:t>Gaudiya</w:t>
      </w:r>
      <w:r>
        <w:rPr>
          <w:rFonts w:ascii="Book Antiqua" w:eastAsia="Book Antiqua" w:hAnsi="Book Antiqua" w:cs="Book Antiqua"/>
          <w:i/>
          <w:spacing w:val="-17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w w:val="94"/>
          <w:position w:val="1"/>
          <w:sz w:val="17"/>
          <w:szCs w:val="17"/>
        </w:rPr>
        <w:t>Math</w:t>
      </w:r>
      <w:r>
        <w:rPr>
          <w:rFonts w:ascii="Book Antiqua" w:eastAsia="Book Antiqua" w:hAnsi="Book Antiqua" w:cs="Book Antiqua"/>
          <w:i/>
          <w:spacing w:val="-2"/>
          <w:w w:val="94"/>
          <w:position w:val="1"/>
          <w:sz w:val="17"/>
          <w:szCs w:val="17"/>
        </w:rPr>
        <w:t xml:space="preserve"> </w:t>
      </w:r>
      <w:r>
        <w:rPr>
          <w:position w:val="1"/>
          <w:sz w:val="16"/>
          <w:szCs w:val="16"/>
        </w:rPr>
        <w:t>–</w:t>
      </w:r>
      <w:r>
        <w:rPr>
          <w:spacing w:val="-3"/>
          <w:position w:val="1"/>
          <w:sz w:val="16"/>
          <w:szCs w:val="16"/>
        </w:rPr>
        <w:t xml:space="preserve"> </w:t>
      </w:r>
      <w:r>
        <w:rPr>
          <w:position w:val="1"/>
          <w:sz w:val="16"/>
          <w:szCs w:val="16"/>
        </w:rPr>
        <w:t>Brisbane,</w:t>
      </w:r>
      <w:r>
        <w:rPr>
          <w:spacing w:val="-3"/>
          <w:position w:val="1"/>
          <w:sz w:val="16"/>
          <w:szCs w:val="16"/>
        </w:rPr>
        <w:t xml:space="preserve"> </w:t>
      </w:r>
      <w:r>
        <w:rPr>
          <w:w w:val="104"/>
          <w:position w:val="1"/>
          <w:sz w:val="16"/>
          <w:szCs w:val="16"/>
        </w:rPr>
        <w:t>Queensland,</w:t>
      </w:r>
    </w:p>
    <w:p w14:paraId="6DE4627F" w14:textId="77777777" w:rsidR="00150366" w:rsidRDefault="00000000">
      <w:pPr>
        <w:spacing w:before="2"/>
        <w:ind w:left="110" w:right="1263"/>
        <w:jc w:val="both"/>
        <w:rPr>
          <w:sz w:val="16"/>
          <w:szCs w:val="16"/>
        </w:rPr>
      </w:pPr>
      <w:r>
        <w:rPr>
          <w:spacing w:val="-19"/>
          <w:sz w:val="16"/>
          <w:szCs w:val="16"/>
        </w:rPr>
        <w:t>T</w:t>
      </w:r>
      <w:r>
        <w:rPr>
          <w:sz w:val="16"/>
          <w:szCs w:val="16"/>
        </w:rPr>
        <w:t>el: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+61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403</w:t>
      </w:r>
      <w:r>
        <w:rPr>
          <w:spacing w:val="8"/>
          <w:sz w:val="16"/>
          <w:szCs w:val="16"/>
        </w:rPr>
        <w:t xml:space="preserve"> </w:t>
      </w:r>
      <w:r>
        <w:rPr>
          <w:sz w:val="16"/>
          <w:szCs w:val="16"/>
        </w:rPr>
        <w:t>993</w:t>
      </w:r>
      <w:r>
        <w:rPr>
          <w:spacing w:val="8"/>
          <w:sz w:val="16"/>
          <w:szCs w:val="16"/>
        </w:rPr>
        <w:t xml:space="preserve"> </w:t>
      </w:r>
      <w:r>
        <w:rPr>
          <w:sz w:val="16"/>
          <w:szCs w:val="16"/>
        </w:rPr>
        <w:t>746,</w:t>
      </w:r>
      <w:r>
        <w:rPr>
          <w:spacing w:val="9"/>
          <w:sz w:val="16"/>
          <w:szCs w:val="16"/>
        </w:rPr>
        <w:t xml:space="preserve"> </w:t>
      </w:r>
      <w:r>
        <w:rPr>
          <w:sz w:val="16"/>
          <w:szCs w:val="16"/>
        </w:rPr>
        <w:t>Email:</w:t>
      </w:r>
      <w:r>
        <w:rPr>
          <w:spacing w:val="1"/>
          <w:sz w:val="16"/>
          <w:szCs w:val="16"/>
        </w:rPr>
        <w:t xml:space="preserve"> </w:t>
      </w:r>
      <w:hyperlink r:id="rId84">
        <w:r w:rsidR="00150366">
          <w:rPr>
            <w:w w:val="102"/>
            <w:sz w:val="16"/>
            <w:szCs w:val="16"/>
          </w:rPr>
          <w:t>bhaktibrisbane2010@gmail.com</w:t>
        </w:r>
      </w:hyperlink>
    </w:p>
    <w:p w14:paraId="6DA3A70F" w14:textId="77777777" w:rsidR="00150366" w:rsidRDefault="00150366">
      <w:pPr>
        <w:spacing w:before="8" w:line="100" w:lineRule="exact"/>
        <w:rPr>
          <w:sz w:val="10"/>
          <w:szCs w:val="10"/>
        </w:rPr>
      </w:pPr>
    </w:p>
    <w:p w14:paraId="3A4CCD48" w14:textId="77777777" w:rsidR="00150366" w:rsidRDefault="00000000">
      <w:pPr>
        <w:ind w:left="110" w:right="3727"/>
        <w:jc w:val="both"/>
        <w:rPr>
          <w:rFonts w:ascii="Book Antiqua" w:eastAsia="Book Antiqua" w:hAnsi="Book Antiqua" w:cs="Book Antiqua"/>
          <w:sz w:val="16"/>
          <w:szCs w:val="16"/>
        </w:rPr>
      </w:pPr>
      <w:r>
        <w:rPr>
          <w:rFonts w:ascii="Book Antiqua" w:eastAsia="Book Antiqua" w:hAnsi="Book Antiqua" w:cs="Book Antiqua"/>
          <w:b/>
          <w:w w:val="158"/>
          <w:sz w:val="16"/>
          <w:szCs w:val="16"/>
        </w:rPr>
        <w:t>c</w:t>
      </w:r>
      <w:r>
        <w:rPr>
          <w:rFonts w:ascii="Book Antiqua" w:eastAsia="Book Antiqua" w:hAnsi="Book Antiqua" w:cs="Book Antiqua"/>
          <w:b/>
          <w:w w:val="86"/>
          <w:sz w:val="16"/>
          <w:szCs w:val="16"/>
        </w:rPr>
        <w:t>H</w:t>
      </w:r>
      <w:r>
        <w:rPr>
          <w:rFonts w:ascii="Book Antiqua" w:eastAsia="Book Antiqua" w:hAnsi="Book Antiqua" w:cs="Book Antiqua"/>
          <w:b/>
          <w:w w:val="121"/>
          <w:sz w:val="16"/>
          <w:szCs w:val="16"/>
        </w:rPr>
        <w:t>ina</w:t>
      </w:r>
      <w:r>
        <w:rPr>
          <w:rFonts w:ascii="Book Antiqua" w:eastAsia="Book Antiqua" w:hAnsi="Book Antiqua" w:cs="Book Antiqua"/>
          <w:b/>
          <w:spacing w:val="3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b/>
          <w:sz w:val="16"/>
          <w:szCs w:val="16"/>
        </w:rPr>
        <w:t xml:space="preserve">/ </w:t>
      </w:r>
      <w:r>
        <w:rPr>
          <w:rFonts w:ascii="Book Antiqua" w:eastAsia="Book Antiqua" w:hAnsi="Book Antiqua" w:cs="Book Antiqua"/>
          <w:b/>
          <w:w w:val="103"/>
          <w:sz w:val="16"/>
          <w:szCs w:val="16"/>
        </w:rPr>
        <w:t>HonG</w:t>
      </w:r>
      <w:r>
        <w:rPr>
          <w:rFonts w:ascii="Book Antiqua" w:eastAsia="Book Antiqua" w:hAnsi="Book Antiqua" w:cs="Book Antiqua"/>
          <w:b/>
          <w:spacing w:val="4"/>
          <w:w w:val="103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b/>
          <w:w w:val="121"/>
          <w:sz w:val="16"/>
          <w:szCs w:val="16"/>
        </w:rPr>
        <w:t>kon</w:t>
      </w:r>
      <w:r>
        <w:rPr>
          <w:rFonts w:ascii="Book Antiqua" w:eastAsia="Book Antiqua" w:hAnsi="Book Antiqua" w:cs="Book Antiqua"/>
          <w:b/>
          <w:w w:val="88"/>
          <w:sz w:val="16"/>
          <w:szCs w:val="16"/>
        </w:rPr>
        <w:t>G</w:t>
      </w:r>
    </w:p>
    <w:p w14:paraId="2F6C0D1D" w14:textId="77777777" w:rsidR="00150366" w:rsidRDefault="00000000">
      <w:pPr>
        <w:spacing w:before="5"/>
        <w:ind w:left="110" w:right="89"/>
        <w:jc w:val="both"/>
        <w:rPr>
          <w:sz w:val="16"/>
          <w:szCs w:val="16"/>
        </w:rPr>
      </w:pPr>
      <w:r>
        <w:rPr>
          <w:spacing w:val="-3"/>
          <w:w w:val="98"/>
          <w:sz w:val="16"/>
          <w:szCs w:val="16"/>
        </w:rPr>
        <w:t>15A</w:t>
      </w:r>
      <w:r>
        <w:rPr>
          <w:w w:val="98"/>
          <w:sz w:val="16"/>
          <w:szCs w:val="16"/>
        </w:rPr>
        <w:t>,</w:t>
      </w:r>
      <w:r>
        <w:rPr>
          <w:spacing w:val="-20"/>
          <w:sz w:val="16"/>
          <w:szCs w:val="16"/>
        </w:rPr>
        <w:t xml:space="preserve"> </w:t>
      </w:r>
      <w:r>
        <w:rPr>
          <w:spacing w:val="-3"/>
          <w:w w:val="98"/>
          <w:sz w:val="16"/>
          <w:szCs w:val="16"/>
        </w:rPr>
        <w:t>Hillvie</w:t>
      </w:r>
      <w:r>
        <w:rPr>
          <w:w w:val="98"/>
          <w:sz w:val="16"/>
          <w:szCs w:val="16"/>
        </w:rPr>
        <w:t>w</w:t>
      </w:r>
      <w:r>
        <w:rPr>
          <w:spacing w:val="-14"/>
          <w:w w:val="9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Court</w:t>
      </w:r>
      <w:r>
        <w:rPr>
          <w:sz w:val="16"/>
          <w:szCs w:val="16"/>
        </w:rPr>
        <w:t>,</w:t>
      </w:r>
      <w:r>
        <w:rPr>
          <w:spacing w:val="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3</w:t>
      </w:r>
      <w:r>
        <w:rPr>
          <w:sz w:val="16"/>
          <w:szCs w:val="16"/>
        </w:rPr>
        <w:t>0</w:t>
      </w:r>
      <w:r>
        <w:rPr>
          <w:spacing w:val="-15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Hillwoo</w:t>
      </w:r>
      <w:r>
        <w:rPr>
          <w:sz w:val="16"/>
          <w:szCs w:val="16"/>
        </w:rPr>
        <w:t>d</w:t>
      </w:r>
      <w:r>
        <w:rPr>
          <w:spacing w:val="-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Road</w:t>
      </w:r>
      <w:r>
        <w:rPr>
          <w:sz w:val="16"/>
          <w:szCs w:val="16"/>
        </w:rPr>
        <w:t>,</w:t>
      </w:r>
      <w:r>
        <w:rPr>
          <w:spacing w:val="-20"/>
          <w:sz w:val="16"/>
          <w:szCs w:val="16"/>
        </w:rPr>
        <w:t xml:space="preserve"> </w:t>
      </w:r>
      <w:r>
        <w:rPr>
          <w:spacing w:val="-17"/>
          <w:sz w:val="16"/>
          <w:szCs w:val="16"/>
        </w:rPr>
        <w:t>T</w:t>
      </w:r>
      <w:r>
        <w:rPr>
          <w:spacing w:val="-3"/>
          <w:sz w:val="16"/>
          <w:szCs w:val="16"/>
        </w:rPr>
        <w:t>si</w:t>
      </w:r>
      <w:r>
        <w:rPr>
          <w:sz w:val="16"/>
          <w:szCs w:val="16"/>
        </w:rPr>
        <w:t>m</w:t>
      </w:r>
      <w:r>
        <w:rPr>
          <w:spacing w:val="-15"/>
          <w:sz w:val="16"/>
          <w:szCs w:val="16"/>
        </w:rPr>
        <w:t xml:space="preserve"> </w:t>
      </w:r>
      <w:r>
        <w:rPr>
          <w:spacing w:val="-3"/>
          <w:w w:val="98"/>
          <w:sz w:val="16"/>
          <w:szCs w:val="16"/>
        </w:rPr>
        <w:t>Sh</w:t>
      </w:r>
      <w:r>
        <w:rPr>
          <w:w w:val="98"/>
          <w:sz w:val="16"/>
          <w:szCs w:val="16"/>
        </w:rPr>
        <w:t>a</w:t>
      </w:r>
      <w:r>
        <w:rPr>
          <w:spacing w:val="-20"/>
          <w:sz w:val="16"/>
          <w:szCs w:val="16"/>
        </w:rPr>
        <w:t xml:space="preserve"> </w:t>
      </w:r>
      <w:r>
        <w:rPr>
          <w:spacing w:val="-17"/>
          <w:sz w:val="16"/>
          <w:szCs w:val="16"/>
        </w:rPr>
        <w:t>T</w:t>
      </w:r>
      <w:r>
        <w:rPr>
          <w:spacing w:val="-3"/>
          <w:sz w:val="16"/>
          <w:szCs w:val="16"/>
        </w:rPr>
        <w:t>sui</w:t>
      </w:r>
      <w:r>
        <w:rPr>
          <w:sz w:val="16"/>
          <w:szCs w:val="16"/>
        </w:rPr>
        <w:t>,</w:t>
      </w:r>
      <w:r>
        <w:rPr>
          <w:spacing w:val="-1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Kowloon</w:t>
      </w:r>
      <w:r>
        <w:rPr>
          <w:sz w:val="16"/>
          <w:szCs w:val="16"/>
        </w:rPr>
        <w:t>,</w:t>
      </w:r>
      <w:r>
        <w:rPr>
          <w:spacing w:val="-14"/>
          <w:sz w:val="16"/>
          <w:szCs w:val="16"/>
        </w:rPr>
        <w:t xml:space="preserve"> </w:t>
      </w:r>
      <w:r>
        <w:rPr>
          <w:spacing w:val="-22"/>
          <w:sz w:val="16"/>
          <w:szCs w:val="16"/>
        </w:rPr>
        <w:t>T</w:t>
      </w:r>
      <w:r>
        <w:rPr>
          <w:spacing w:val="-3"/>
          <w:w w:val="98"/>
          <w:sz w:val="16"/>
          <w:szCs w:val="16"/>
        </w:rPr>
        <w:t>el</w:t>
      </w:r>
      <w:r>
        <w:rPr>
          <w:w w:val="98"/>
          <w:sz w:val="16"/>
          <w:szCs w:val="16"/>
        </w:rPr>
        <w:t>:</w:t>
      </w:r>
      <w:r>
        <w:rPr>
          <w:spacing w:val="-20"/>
          <w:sz w:val="16"/>
          <w:szCs w:val="16"/>
        </w:rPr>
        <w:t xml:space="preserve"> </w:t>
      </w:r>
      <w:r>
        <w:rPr>
          <w:spacing w:val="-3"/>
          <w:w w:val="102"/>
          <w:sz w:val="16"/>
          <w:szCs w:val="16"/>
        </w:rPr>
        <w:t>+85223774603</w:t>
      </w:r>
    </w:p>
    <w:p w14:paraId="5F3FCFB9" w14:textId="77777777" w:rsidR="00150366" w:rsidRDefault="00150366">
      <w:pPr>
        <w:spacing w:before="8" w:line="100" w:lineRule="exact"/>
        <w:rPr>
          <w:sz w:val="10"/>
          <w:szCs w:val="10"/>
        </w:rPr>
      </w:pPr>
    </w:p>
    <w:p w14:paraId="2E10E345" w14:textId="77777777" w:rsidR="00150366" w:rsidRDefault="00000000">
      <w:pPr>
        <w:ind w:left="110" w:right="4400"/>
        <w:jc w:val="both"/>
        <w:rPr>
          <w:rFonts w:ascii="Book Antiqua" w:eastAsia="Book Antiqua" w:hAnsi="Book Antiqua" w:cs="Book Antiqua"/>
          <w:sz w:val="16"/>
          <w:szCs w:val="16"/>
        </w:rPr>
      </w:pPr>
      <w:r>
        <w:rPr>
          <w:rFonts w:ascii="Book Antiqua" w:eastAsia="Book Antiqua" w:hAnsi="Book Antiqua" w:cs="Book Antiqua"/>
          <w:b/>
          <w:w w:val="88"/>
          <w:sz w:val="16"/>
          <w:szCs w:val="16"/>
        </w:rPr>
        <w:t>PH</w:t>
      </w:r>
      <w:r>
        <w:rPr>
          <w:rFonts w:ascii="Book Antiqua" w:eastAsia="Book Antiqua" w:hAnsi="Book Antiqua" w:cs="Book Antiqua"/>
          <w:b/>
          <w:w w:val="105"/>
          <w:sz w:val="16"/>
          <w:szCs w:val="16"/>
        </w:rPr>
        <w:t>i</w:t>
      </w:r>
      <w:r>
        <w:rPr>
          <w:rFonts w:ascii="Book Antiqua" w:eastAsia="Book Antiqua" w:hAnsi="Book Antiqua" w:cs="Book Antiqua"/>
          <w:b/>
          <w:w w:val="94"/>
          <w:sz w:val="16"/>
          <w:szCs w:val="16"/>
        </w:rPr>
        <w:t>L</w:t>
      </w:r>
      <w:r>
        <w:rPr>
          <w:rFonts w:ascii="Book Antiqua" w:eastAsia="Book Antiqua" w:hAnsi="Book Antiqua" w:cs="Book Antiqua"/>
          <w:b/>
          <w:w w:val="105"/>
          <w:sz w:val="16"/>
          <w:szCs w:val="16"/>
        </w:rPr>
        <w:t>i</w:t>
      </w:r>
      <w:r>
        <w:rPr>
          <w:rFonts w:ascii="Book Antiqua" w:eastAsia="Book Antiqua" w:hAnsi="Book Antiqua" w:cs="Book Antiqua"/>
          <w:b/>
          <w:w w:val="91"/>
          <w:sz w:val="16"/>
          <w:szCs w:val="16"/>
        </w:rPr>
        <w:t>PP</w:t>
      </w:r>
      <w:r>
        <w:rPr>
          <w:rFonts w:ascii="Book Antiqua" w:eastAsia="Book Antiqua" w:hAnsi="Book Antiqua" w:cs="Book Antiqua"/>
          <w:b/>
          <w:w w:val="117"/>
          <w:sz w:val="16"/>
          <w:szCs w:val="16"/>
        </w:rPr>
        <w:t>ines</w:t>
      </w:r>
    </w:p>
    <w:p w14:paraId="58EB9998" w14:textId="77777777" w:rsidR="00150366" w:rsidRDefault="00000000">
      <w:pPr>
        <w:spacing w:before="5" w:line="246" w:lineRule="auto"/>
        <w:ind w:left="110" w:right="83"/>
        <w:jc w:val="both"/>
        <w:rPr>
          <w:sz w:val="16"/>
          <w:szCs w:val="16"/>
        </w:rPr>
      </w:pPr>
      <w:r>
        <w:rPr>
          <w:rFonts w:ascii="Book Antiqua" w:eastAsia="Book Antiqua" w:hAnsi="Book Antiqua" w:cs="Book Antiqua"/>
          <w:b/>
          <w:w w:val="92"/>
          <w:sz w:val="16"/>
          <w:szCs w:val="16"/>
        </w:rPr>
        <w:t>manila</w:t>
      </w:r>
      <w:r>
        <w:rPr>
          <w:w w:val="92"/>
          <w:sz w:val="16"/>
          <w:szCs w:val="16"/>
        </w:rPr>
        <w:t>:</w:t>
      </w:r>
      <w:r>
        <w:rPr>
          <w:spacing w:val="24"/>
          <w:w w:val="92"/>
          <w:sz w:val="16"/>
          <w:szCs w:val="16"/>
        </w:rPr>
        <w:t xml:space="preserve"> </w:t>
      </w:r>
      <w:r>
        <w:rPr>
          <w:sz w:val="16"/>
          <w:szCs w:val="16"/>
        </w:rPr>
        <w:t>Shri</w:t>
      </w:r>
      <w:r>
        <w:rPr>
          <w:spacing w:val="20"/>
          <w:sz w:val="16"/>
          <w:szCs w:val="16"/>
        </w:rPr>
        <w:t xml:space="preserve"> </w:t>
      </w:r>
      <w:r>
        <w:rPr>
          <w:sz w:val="16"/>
          <w:szCs w:val="16"/>
        </w:rPr>
        <w:t>Shri</w:t>
      </w:r>
      <w:r>
        <w:rPr>
          <w:spacing w:val="20"/>
          <w:sz w:val="16"/>
          <w:szCs w:val="16"/>
        </w:rPr>
        <w:t xml:space="preserve"> </w:t>
      </w:r>
      <w:r>
        <w:rPr>
          <w:sz w:val="16"/>
          <w:szCs w:val="16"/>
        </w:rPr>
        <w:t>Radha-Govinda  Gaudiya</w:t>
      </w:r>
      <w:r>
        <w:rPr>
          <w:spacing w:val="31"/>
          <w:sz w:val="16"/>
          <w:szCs w:val="16"/>
        </w:rPr>
        <w:t xml:space="preserve"> </w:t>
      </w:r>
      <w:r>
        <w:rPr>
          <w:sz w:val="16"/>
          <w:szCs w:val="16"/>
        </w:rPr>
        <w:t>Math</w:t>
      </w:r>
      <w:r>
        <w:rPr>
          <w:spacing w:val="26"/>
          <w:sz w:val="16"/>
          <w:szCs w:val="16"/>
        </w:rPr>
        <w:t xml:space="preserve"> </w:t>
      </w:r>
      <w:r>
        <w:rPr>
          <w:sz w:val="16"/>
          <w:szCs w:val="16"/>
        </w:rPr>
        <w:t>–</w:t>
      </w:r>
      <w:r>
        <w:rPr>
          <w:spacing w:val="20"/>
          <w:sz w:val="16"/>
          <w:szCs w:val="16"/>
        </w:rPr>
        <w:t xml:space="preserve"> </w:t>
      </w:r>
      <w:r>
        <w:rPr>
          <w:sz w:val="16"/>
          <w:szCs w:val="16"/>
        </w:rPr>
        <w:t>37a</w:t>
      </w:r>
      <w:r>
        <w:rPr>
          <w:spacing w:val="24"/>
          <w:sz w:val="16"/>
          <w:szCs w:val="16"/>
        </w:rPr>
        <w:t xml:space="preserve"> </w:t>
      </w:r>
      <w:r>
        <w:rPr>
          <w:spacing w:val="-32"/>
          <w:sz w:val="16"/>
          <w:szCs w:val="16"/>
        </w:rPr>
        <w:t>P</w:t>
      </w:r>
      <w:r>
        <w:rPr>
          <w:sz w:val="16"/>
          <w:szCs w:val="16"/>
        </w:rPr>
        <w:t>.</w:t>
      </w:r>
      <w:r>
        <w:rPr>
          <w:spacing w:val="21"/>
          <w:sz w:val="16"/>
          <w:szCs w:val="16"/>
        </w:rPr>
        <w:t xml:space="preserve"> </w:t>
      </w:r>
      <w:r>
        <w:rPr>
          <w:sz w:val="16"/>
          <w:szCs w:val="16"/>
        </w:rPr>
        <w:t xml:space="preserve">Florentina </w:t>
      </w:r>
      <w:r>
        <w:rPr>
          <w:spacing w:val="13"/>
          <w:sz w:val="16"/>
          <w:szCs w:val="16"/>
        </w:rPr>
        <w:t xml:space="preserve"> </w:t>
      </w:r>
      <w:r>
        <w:rPr>
          <w:sz w:val="16"/>
          <w:szCs w:val="16"/>
        </w:rPr>
        <w:t>St.</w:t>
      </w:r>
      <w:r>
        <w:rPr>
          <w:spacing w:val="15"/>
          <w:sz w:val="16"/>
          <w:szCs w:val="16"/>
        </w:rPr>
        <w:t xml:space="preserve"> </w:t>
      </w:r>
      <w:r>
        <w:rPr>
          <w:sz w:val="16"/>
          <w:szCs w:val="16"/>
        </w:rPr>
        <w:t xml:space="preserve">Brgy. </w:t>
      </w:r>
      <w:r>
        <w:rPr>
          <w:spacing w:val="-3"/>
          <w:sz w:val="16"/>
          <w:szCs w:val="16"/>
        </w:rPr>
        <w:t>Lourdes</w:t>
      </w:r>
      <w:r>
        <w:rPr>
          <w:sz w:val="16"/>
          <w:szCs w:val="16"/>
        </w:rPr>
        <w:t>,</w:t>
      </w:r>
      <w:r>
        <w:rPr>
          <w:spacing w:val="25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110</w:t>
      </w:r>
      <w:r>
        <w:rPr>
          <w:sz w:val="16"/>
          <w:szCs w:val="16"/>
        </w:rPr>
        <w:t>0</w:t>
      </w:r>
      <w:r>
        <w:rPr>
          <w:spacing w:val="2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Quezo</w:t>
      </w:r>
      <w:r>
        <w:rPr>
          <w:sz w:val="16"/>
          <w:szCs w:val="16"/>
        </w:rPr>
        <w:t>n</w:t>
      </w:r>
      <w:r>
        <w:rPr>
          <w:spacing w:val="3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City</w:t>
      </w:r>
      <w:r>
        <w:rPr>
          <w:sz w:val="16"/>
          <w:szCs w:val="16"/>
        </w:rPr>
        <w:t>,</w:t>
      </w:r>
      <w:r>
        <w:rPr>
          <w:spacing w:val="20"/>
          <w:sz w:val="16"/>
          <w:szCs w:val="16"/>
        </w:rPr>
        <w:t xml:space="preserve"> </w:t>
      </w:r>
      <w:r>
        <w:rPr>
          <w:spacing w:val="-22"/>
          <w:sz w:val="16"/>
          <w:szCs w:val="16"/>
        </w:rPr>
        <w:t>T</w:t>
      </w:r>
      <w:r>
        <w:rPr>
          <w:spacing w:val="-3"/>
          <w:sz w:val="16"/>
          <w:szCs w:val="16"/>
        </w:rPr>
        <w:t>el</w:t>
      </w:r>
      <w:r>
        <w:rPr>
          <w:sz w:val="16"/>
          <w:szCs w:val="16"/>
        </w:rPr>
        <w:t>:</w:t>
      </w:r>
      <w:r>
        <w:rPr>
          <w:spacing w:val="1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09178345885</w:t>
      </w:r>
      <w:r>
        <w:rPr>
          <w:sz w:val="16"/>
          <w:szCs w:val="16"/>
        </w:rPr>
        <w:t xml:space="preserve">, </w:t>
      </w:r>
      <w:r>
        <w:rPr>
          <w:spacing w:val="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Email</w:t>
      </w:r>
      <w:r>
        <w:rPr>
          <w:sz w:val="16"/>
          <w:szCs w:val="16"/>
        </w:rPr>
        <w:t>:</w:t>
      </w:r>
      <w:r>
        <w:rPr>
          <w:spacing w:val="14"/>
          <w:sz w:val="16"/>
          <w:szCs w:val="16"/>
        </w:rPr>
        <w:t xml:space="preserve"> </w:t>
      </w:r>
      <w:hyperlink r:id="rId85">
        <w:r w:rsidR="00150366">
          <w:rPr>
            <w:spacing w:val="-3"/>
            <w:w w:val="101"/>
            <w:sz w:val="16"/>
            <w:szCs w:val="16"/>
          </w:rPr>
          <w:t>yadunath.das@gmail.com</w:t>
        </w:r>
      </w:hyperlink>
    </w:p>
    <w:p w14:paraId="617039A7" w14:textId="77777777" w:rsidR="00150366" w:rsidRDefault="00150366">
      <w:pPr>
        <w:spacing w:before="3" w:line="100" w:lineRule="exact"/>
        <w:rPr>
          <w:sz w:val="10"/>
          <w:szCs w:val="10"/>
        </w:rPr>
      </w:pPr>
    </w:p>
    <w:p w14:paraId="2960A8EA" w14:textId="77777777" w:rsidR="00150366" w:rsidRDefault="00000000">
      <w:pPr>
        <w:ind w:left="110" w:right="4079"/>
        <w:jc w:val="both"/>
        <w:rPr>
          <w:rFonts w:ascii="Book Antiqua" w:eastAsia="Book Antiqua" w:hAnsi="Book Antiqua" w:cs="Book Antiqua"/>
          <w:sz w:val="16"/>
          <w:szCs w:val="16"/>
        </w:rPr>
      </w:pPr>
      <w:r>
        <w:rPr>
          <w:rFonts w:ascii="Book Antiqua" w:eastAsia="Book Antiqua" w:hAnsi="Book Antiqua" w:cs="Book Antiqua"/>
          <w:b/>
          <w:sz w:val="16"/>
          <w:szCs w:val="16"/>
        </w:rPr>
        <w:t>u.</w:t>
      </w:r>
      <w:r>
        <w:rPr>
          <w:rFonts w:ascii="Book Antiqua" w:eastAsia="Book Antiqua" w:hAnsi="Book Antiqua" w:cs="Book Antiqua"/>
          <w:b/>
          <w:spacing w:val="23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b/>
          <w:sz w:val="16"/>
          <w:szCs w:val="16"/>
        </w:rPr>
        <w:t>k.</w:t>
      </w:r>
      <w:r>
        <w:rPr>
          <w:rFonts w:ascii="Book Antiqua" w:eastAsia="Book Antiqua" w:hAnsi="Book Antiqua" w:cs="Book Antiqua"/>
          <w:b/>
          <w:spacing w:val="15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b/>
          <w:sz w:val="16"/>
          <w:szCs w:val="16"/>
        </w:rPr>
        <w:t>&amp;</w:t>
      </w:r>
      <w:r>
        <w:rPr>
          <w:rFonts w:ascii="Book Antiqua" w:eastAsia="Book Antiqua" w:hAnsi="Book Antiqua" w:cs="Book Antiqua"/>
          <w:b/>
          <w:spacing w:val="11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b/>
          <w:w w:val="128"/>
          <w:sz w:val="16"/>
          <w:szCs w:val="16"/>
        </w:rPr>
        <w:t>ire</w:t>
      </w:r>
      <w:r>
        <w:rPr>
          <w:rFonts w:ascii="Book Antiqua" w:eastAsia="Book Antiqua" w:hAnsi="Book Antiqua" w:cs="Book Antiqua"/>
          <w:b/>
          <w:w w:val="94"/>
          <w:sz w:val="16"/>
          <w:szCs w:val="16"/>
        </w:rPr>
        <w:t>L</w:t>
      </w:r>
      <w:r>
        <w:rPr>
          <w:rFonts w:ascii="Book Antiqua" w:eastAsia="Book Antiqua" w:hAnsi="Book Antiqua" w:cs="Book Antiqua"/>
          <w:b/>
          <w:w w:val="123"/>
          <w:sz w:val="16"/>
          <w:szCs w:val="16"/>
        </w:rPr>
        <w:t>and</w:t>
      </w:r>
    </w:p>
    <w:p w14:paraId="7C3CEC66" w14:textId="77777777" w:rsidR="00150366" w:rsidRDefault="00000000">
      <w:pPr>
        <w:spacing w:line="200" w:lineRule="exact"/>
        <w:ind w:left="110" w:right="84"/>
        <w:jc w:val="both"/>
        <w:rPr>
          <w:sz w:val="16"/>
          <w:szCs w:val="16"/>
        </w:rPr>
      </w:pPr>
      <w:r>
        <w:rPr>
          <w:rFonts w:ascii="Book Antiqua" w:eastAsia="Book Antiqua" w:hAnsi="Book Antiqua" w:cs="Book Antiqua"/>
          <w:b/>
          <w:w w:val="91"/>
          <w:position w:val="1"/>
          <w:sz w:val="16"/>
          <w:szCs w:val="16"/>
        </w:rPr>
        <w:t>birmingham</w:t>
      </w:r>
      <w:r>
        <w:rPr>
          <w:w w:val="91"/>
          <w:position w:val="1"/>
          <w:sz w:val="16"/>
          <w:szCs w:val="16"/>
        </w:rPr>
        <w:t>:</w:t>
      </w:r>
      <w:r>
        <w:rPr>
          <w:spacing w:val="-6"/>
          <w:w w:val="91"/>
          <w:position w:val="1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w w:val="96"/>
          <w:position w:val="1"/>
          <w:sz w:val="17"/>
          <w:szCs w:val="17"/>
        </w:rPr>
        <w:t>Shri</w:t>
      </w:r>
      <w:r>
        <w:rPr>
          <w:rFonts w:ascii="Book Antiqua" w:eastAsia="Book Antiqua" w:hAnsi="Book Antiqua" w:cs="Book Antiqua"/>
          <w:i/>
          <w:spacing w:val="-18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w w:val="97"/>
          <w:position w:val="1"/>
          <w:sz w:val="17"/>
          <w:szCs w:val="17"/>
        </w:rPr>
        <w:t>Gour</w:t>
      </w:r>
      <w:r>
        <w:rPr>
          <w:rFonts w:ascii="Book Antiqua" w:eastAsia="Book Antiqua" w:hAnsi="Book Antiqua" w:cs="Book Antiqua"/>
          <w:i/>
          <w:spacing w:val="-18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w w:val="97"/>
          <w:position w:val="1"/>
          <w:sz w:val="17"/>
          <w:szCs w:val="17"/>
        </w:rPr>
        <w:t>Govinda</w:t>
      </w:r>
      <w:r>
        <w:rPr>
          <w:rFonts w:ascii="Book Antiqua" w:eastAsia="Book Antiqua" w:hAnsi="Book Antiqua" w:cs="Book Antiqua"/>
          <w:i/>
          <w:spacing w:val="-18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w w:val="98"/>
          <w:position w:val="1"/>
          <w:sz w:val="17"/>
          <w:szCs w:val="17"/>
        </w:rPr>
        <w:t>Gaudiya</w:t>
      </w:r>
      <w:r>
        <w:rPr>
          <w:rFonts w:ascii="Book Antiqua" w:eastAsia="Book Antiqua" w:hAnsi="Book Antiqua" w:cs="Book Antiqua"/>
          <w:i/>
          <w:spacing w:val="-18"/>
          <w:position w:val="1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w w:val="94"/>
          <w:position w:val="1"/>
          <w:sz w:val="17"/>
          <w:szCs w:val="17"/>
        </w:rPr>
        <w:t>Math</w:t>
      </w:r>
      <w:r>
        <w:rPr>
          <w:rFonts w:ascii="Book Antiqua" w:eastAsia="Book Antiqua" w:hAnsi="Book Antiqua" w:cs="Book Antiqua"/>
          <w:i/>
          <w:spacing w:val="-18"/>
          <w:position w:val="1"/>
          <w:sz w:val="17"/>
          <w:szCs w:val="17"/>
        </w:rPr>
        <w:t xml:space="preserve"> </w:t>
      </w:r>
      <w:r>
        <w:rPr>
          <w:position w:val="1"/>
          <w:sz w:val="16"/>
          <w:szCs w:val="16"/>
        </w:rPr>
        <w:t>–</w:t>
      </w:r>
      <w:r>
        <w:rPr>
          <w:spacing w:val="-16"/>
          <w:position w:val="1"/>
          <w:sz w:val="16"/>
          <w:szCs w:val="16"/>
        </w:rPr>
        <w:t xml:space="preserve"> </w:t>
      </w:r>
      <w:r>
        <w:rPr>
          <w:position w:val="1"/>
          <w:sz w:val="16"/>
          <w:szCs w:val="16"/>
        </w:rPr>
        <w:t>9</w:t>
      </w:r>
      <w:r>
        <w:rPr>
          <w:spacing w:val="-14"/>
          <w:position w:val="1"/>
          <w:sz w:val="16"/>
          <w:szCs w:val="16"/>
        </w:rPr>
        <w:t xml:space="preserve"> </w:t>
      </w:r>
      <w:r>
        <w:rPr>
          <w:position w:val="1"/>
          <w:sz w:val="16"/>
          <w:szCs w:val="16"/>
        </w:rPr>
        <w:t>Clarence</w:t>
      </w:r>
      <w:r>
        <w:rPr>
          <w:spacing w:val="1"/>
          <w:position w:val="1"/>
          <w:sz w:val="16"/>
          <w:szCs w:val="16"/>
        </w:rPr>
        <w:t xml:space="preserve"> </w:t>
      </w:r>
      <w:r>
        <w:rPr>
          <w:position w:val="1"/>
          <w:sz w:val="16"/>
          <w:szCs w:val="16"/>
        </w:rPr>
        <w:t>Road,</w:t>
      </w:r>
      <w:r>
        <w:rPr>
          <w:spacing w:val="-16"/>
          <w:position w:val="1"/>
          <w:sz w:val="16"/>
          <w:szCs w:val="16"/>
        </w:rPr>
        <w:t xml:space="preserve"> </w:t>
      </w:r>
      <w:r>
        <w:rPr>
          <w:w w:val="104"/>
          <w:position w:val="1"/>
          <w:sz w:val="16"/>
          <w:szCs w:val="16"/>
        </w:rPr>
        <w:t>Handsworth,</w:t>
      </w:r>
    </w:p>
    <w:p w14:paraId="48460BA0" w14:textId="77777777" w:rsidR="00150366" w:rsidRDefault="00000000">
      <w:pPr>
        <w:spacing w:before="2"/>
        <w:ind w:left="110" w:right="79"/>
        <w:jc w:val="both"/>
        <w:rPr>
          <w:sz w:val="16"/>
          <w:szCs w:val="16"/>
        </w:rPr>
      </w:pPr>
      <w:r>
        <w:rPr>
          <w:sz w:val="16"/>
          <w:szCs w:val="16"/>
        </w:rPr>
        <w:t>Birmingham,</w:t>
      </w:r>
      <w:r>
        <w:rPr>
          <w:spacing w:val="24"/>
          <w:sz w:val="16"/>
          <w:szCs w:val="16"/>
        </w:rPr>
        <w:t xml:space="preserve"> </w:t>
      </w:r>
      <w:r>
        <w:rPr>
          <w:sz w:val="16"/>
          <w:szCs w:val="16"/>
        </w:rPr>
        <w:t>B21</w:t>
      </w:r>
      <w:r>
        <w:rPr>
          <w:spacing w:val="3"/>
          <w:sz w:val="16"/>
          <w:szCs w:val="16"/>
        </w:rPr>
        <w:t xml:space="preserve"> </w:t>
      </w:r>
      <w:r>
        <w:rPr>
          <w:sz w:val="16"/>
          <w:szCs w:val="16"/>
        </w:rPr>
        <w:t>0ED,</w:t>
      </w:r>
      <w:r>
        <w:rPr>
          <w:spacing w:val="13"/>
          <w:sz w:val="16"/>
          <w:szCs w:val="16"/>
        </w:rPr>
        <w:t xml:space="preserve"> </w:t>
      </w:r>
      <w:r>
        <w:rPr>
          <w:sz w:val="16"/>
          <w:szCs w:val="16"/>
        </w:rPr>
        <w:t>U.</w:t>
      </w:r>
      <w:r>
        <w:rPr>
          <w:spacing w:val="14"/>
          <w:sz w:val="16"/>
          <w:szCs w:val="16"/>
        </w:rPr>
        <w:t xml:space="preserve"> </w:t>
      </w:r>
      <w:r>
        <w:rPr>
          <w:sz w:val="16"/>
          <w:szCs w:val="16"/>
        </w:rPr>
        <w:t>K.,</w:t>
      </w:r>
      <w:r>
        <w:rPr>
          <w:spacing w:val="8"/>
          <w:sz w:val="16"/>
          <w:szCs w:val="16"/>
        </w:rPr>
        <w:t xml:space="preserve"> </w:t>
      </w:r>
      <w:r>
        <w:rPr>
          <w:spacing w:val="-19"/>
          <w:sz w:val="16"/>
          <w:szCs w:val="16"/>
        </w:rPr>
        <w:t>T</w:t>
      </w:r>
      <w:r>
        <w:rPr>
          <w:sz w:val="16"/>
          <w:szCs w:val="16"/>
        </w:rPr>
        <w:t>el:</w:t>
      </w:r>
      <w:r>
        <w:rPr>
          <w:spacing w:val="13"/>
          <w:sz w:val="16"/>
          <w:szCs w:val="16"/>
        </w:rPr>
        <w:t xml:space="preserve"> </w:t>
      </w:r>
      <w:r>
        <w:rPr>
          <w:sz w:val="16"/>
          <w:szCs w:val="16"/>
        </w:rPr>
        <w:t xml:space="preserve">(44)  121551-7729, </w:t>
      </w:r>
      <w:r>
        <w:rPr>
          <w:spacing w:val="3"/>
          <w:sz w:val="16"/>
          <w:szCs w:val="16"/>
        </w:rPr>
        <w:t xml:space="preserve"> </w:t>
      </w:r>
      <w:r>
        <w:rPr>
          <w:sz w:val="16"/>
          <w:szCs w:val="16"/>
        </w:rPr>
        <w:t>Email:</w:t>
      </w:r>
      <w:r>
        <w:rPr>
          <w:spacing w:val="16"/>
          <w:sz w:val="16"/>
          <w:szCs w:val="16"/>
        </w:rPr>
        <w:t xml:space="preserve"> </w:t>
      </w:r>
      <w:r>
        <w:rPr>
          <w:sz w:val="16"/>
          <w:szCs w:val="16"/>
        </w:rPr>
        <w:t xml:space="preserve">bvashram108@ </w:t>
      </w:r>
      <w:r>
        <w:rPr>
          <w:spacing w:val="-3"/>
          <w:sz w:val="16"/>
          <w:szCs w:val="16"/>
        </w:rPr>
        <w:t>gmail.co</w:t>
      </w:r>
      <w:r>
        <w:rPr>
          <w:sz w:val="16"/>
          <w:szCs w:val="16"/>
        </w:rPr>
        <w:t>m</w:t>
      </w:r>
      <w:r>
        <w:rPr>
          <w:spacing w:val="6"/>
          <w:sz w:val="16"/>
          <w:szCs w:val="16"/>
        </w:rPr>
        <w:t xml:space="preserve"> </w:t>
      </w:r>
      <w:r>
        <w:rPr>
          <w:w w:val="142"/>
          <w:sz w:val="16"/>
          <w:szCs w:val="16"/>
        </w:rPr>
        <w:t>•</w:t>
      </w:r>
      <w:r>
        <w:rPr>
          <w:spacing w:val="-25"/>
          <w:w w:val="142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b/>
          <w:spacing w:val="-3"/>
          <w:w w:val="93"/>
          <w:sz w:val="16"/>
          <w:szCs w:val="16"/>
        </w:rPr>
        <w:t>London</w:t>
      </w:r>
      <w:r>
        <w:rPr>
          <w:w w:val="93"/>
          <w:sz w:val="16"/>
          <w:szCs w:val="16"/>
        </w:rPr>
        <w:t>:</w:t>
      </w:r>
      <w:r>
        <w:rPr>
          <w:spacing w:val="-12"/>
          <w:w w:val="93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i/>
          <w:spacing w:val="-3"/>
          <w:w w:val="93"/>
          <w:sz w:val="17"/>
          <w:szCs w:val="17"/>
        </w:rPr>
        <w:t>Shr</w:t>
      </w:r>
      <w:r>
        <w:rPr>
          <w:rFonts w:ascii="Book Antiqua" w:eastAsia="Book Antiqua" w:hAnsi="Book Antiqua" w:cs="Book Antiqua"/>
          <w:i/>
          <w:w w:val="93"/>
          <w:sz w:val="17"/>
          <w:szCs w:val="17"/>
        </w:rPr>
        <w:t>i</w:t>
      </w:r>
      <w:r>
        <w:rPr>
          <w:rFonts w:ascii="Book Antiqua" w:eastAsia="Book Antiqua" w:hAnsi="Book Antiqua" w:cs="Book Antiqua"/>
          <w:i/>
          <w:spacing w:val="1"/>
          <w:w w:val="93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pacing w:val="-3"/>
          <w:w w:val="93"/>
          <w:sz w:val="17"/>
          <w:szCs w:val="17"/>
        </w:rPr>
        <w:t>Gangamat</w:t>
      </w:r>
      <w:r>
        <w:rPr>
          <w:rFonts w:ascii="Book Antiqua" w:eastAsia="Book Antiqua" w:hAnsi="Book Antiqua" w:cs="Book Antiqua"/>
          <w:i/>
          <w:w w:val="93"/>
          <w:sz w:val="17"/>
          <w:szCs w:val="17"/>
        </w:rPr>
        <w:t>a</w:t>
      </w:r>
      <w:r>
        <w:rPr>
          <w:rFonts w:ascii="Book Antiqua" w:eastAsia="Book Antiqua" w:hAnsi="Book Antiqua" w:cs="Book Antiqua"/>
          <w:i/>
          <w:spacing w:val="39"/>
          <w:w w:val="93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pacing w:val="-3"/>
          <w:w w:val="93"/>
          <w:sz w:val="17"/>
          <w:szCs w:val="17"/>
        </w:rPr>
        <w:t>Gaudiy</w:t>
      </w:r>
      <w:r>
        <w:rPr>
          <w:rFonts w:ascii="Book Antiqua" w:eastAsia="Book Antiqua" w:hAnsi="Book Antiqua" w:cs="Book Antiqua"/>
          <w:i/>
          <w:w w:val="93"/>
          <w:sz w:val="17"/>
          <w:szCs w:val="17"/>
        </w:rPr>
        <w:t>a</w:t>
      </w:r>
      <w:r>
        <w:rPr>
          <w:rFonts w:ascii="Book Antiqua" w:eastAsia="Book Antiqua" w:hAnsi="Book Antiqua" w:cs="Book Antiqua"/>
          <w:i/>
          <w:spacing w:val="21"/>
          <w:w w:val="93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pacing w:val="-3"/>
          <w:w w:val="93"/>
          <w:sz w:val="17"/>
          <w:szCs w:val="17"/>
        </w:rPr>
        <w:t>Mat</w:t>
      </w:r>
      <w:r>
        <w:rPr>
          <w:rFonts w:ascii="Book Antiqua" w:eastAsia="Book Antiqua" w:hAnsi="Book Antiqua" w:cs="Book Antiqua"/>
          <w:i/>
          <w:w w:val="93"/>
          <w:sz w:val="17"/>
          <w:szCs w:val="17"/>
        </w:rPr>
        <w:t>h</w:t>
      </w:r>
      <w:r>
        <w:rPr>
          <w:rFonts w:ascii="Book Antiqua" w:eastAsia="Book Antiqua" w:hAnsi="Book Antiqua" w:cs="Book Antiqua"/>
          <w:i/>
          <w:spacing w:val="-4"/>
          <w:w w:val="93"/>
          <w:sz w:val="17"/>
          <w:szCs w:val="17"/>
        </w:rPr>
        <w:t xml:space="preserve"> </w:t>
      </w:r>
      <w:r>
        <w:rPr>
          <w:sz w:val="16"/>
          <w:szCs w:val="16"/>
        </w:rPr>
        <w:t>–</w:t>
      </w:r>
      <w:r>
        <w:rPr>
          <w:spacing w:val="-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63</w:t>
      </w:r>
      <w:r>
        <w:rPr>
          <w:sz w:val="16"/>
          <w:szCs w:val="16"/>
        </w:rPr>
        <w:t>1</w:t>
      </w:r>
      <w:r>
        <w:rPr>
          <w:spacing w:val="-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Fores</w:t>
      </w:r>
      <w:r>
        <w:rPr>
          <w:sz w:val="16"/>
          <w:szCs w:val="16"/>
        </w:rPr>
        <w:t>t</w:t>
      </w:r>
      <w:r>
        <w:rPr>
          <w:spacing w:val="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Road</w:t>
      </w:r>
      <w:r>
        <w:rPr>
          <w:sz w:val="16"/>
          <w:szCs w:val="16"/>
        </w:rPr>
        <w:t>,</w:t>
      </w:r>
      <w:r>
        <w:rPr>
          <w:spacing w:val="-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E1</w:t>
      </w:r>
      <w:r>
        <w:rPr>
          <w:sz w:val="16"/>
          <w:szCs w:val="16"/>
        </w:rPr>
        <w:t>7</w:t>
      </w:r>
      <w:r>
        <w:rPr>
          <w:spacing w:val="-5"/>
          <w:sz w:val="16"/>
          <w:szCs w:val="16"/>
        </w:rPr>
        <w:t xml:space="preserve"> </w:t>
      </w:r>
      <w:r>
        <w:rPr>
          <w:spacing w:val="-3"/>
          <w:w w:val="101"/>
          <w:sz w:val="16"/>
          <w:szCs w:val="16"/>
        </w:rPr>
        <w:t xml:space="preserve">4NE </w:t>
      </w:r>
      <w:r>
        <w:rPr>
          <w:sz w:val="16"/>
          <w:szCs w:val="16"/>
        </w:rPr>
        <w:t>London,</w:t>
      </w:r>
      <w:r>
        <w:rPr>
          <w:spacing w:val="16"/>
          <w:sz w:val="16"/>
          <w:szCs w:val="16"/>
        </w:rPr>
        <w:t xml:space="preserve"> </w:t>
      </w:r>
      <w:r>
        <w:rPr>
          <w:spacing w:val="-19"/>
          <w:sz w:val="16"/>
          <w:szCs w:val="16"/>
        </w:rPr>
        <w:t>T</w:t>
      </w:r>
      <w:r>
        <w:rPr>
          <w:sz w:val="16"/>
          <w:szCs w:val="16"/>
        </w:rPr>
        <w:t>el:</w:t>
      </w:r>
      <w:r>
        <w:rPr>
          <w:spacing w:val="-9"/>
          <w:sz w:val="16"/>
          <w:szCs w:val="16"/>
        </w:rPr>
        <w:t xml:space="preserve"> </w:t>
      </w:r>
      <w:r>
        <w:rPr>
          <w:sz w:val="16"/>
          <w:szCs w:val="16"/>
        </w:rPr>
        <w:t>02080578406,</w:t>
      </w:r>
      <w:r>
        <w:rPr>
          <w:spacing w:val="22"/>
          <w:sz w:val="16"/>
          <w:szCs w:val="16"/>
        </w:rPr>
        <w:t xml:space="preserve"> </w:t>
      </w:r>
      <w:r>
        <w:rPr>
          <w:sz w:val="16"/>
          <w:szCs w:val="16"/>
        </w:rPr>
        <w:t>Email:</w:t>
      </w:r>
      <w:r>
        <w:rPr>
          <w:spacing w:val="-6"/>
          <w:sz w:val="16"/>
          <w:szCs w:val="16"/>
        </w:rPr>
        <w:t xml:space="preserve"> </w:t>
      </w:r>
      <w:hyperlink r:id="rId86">
        <w:r w:rsidR="00150366">
          <w:rPr>
            <w:sz w:val="16"/>
            <w:szCs w:val="16"/>
          </w:rPr>
          <w:t>gangamatas@hotmail.com</w:t>
        </w:r>
        <w:r w:rsidR="00150366">
          <w:rPr>
            <w:spacing w:val="11"/>
            <w:sz w:val="16"/>
            <w:szCs w:val="16"/>
          </w:rPr>
          <w:t xml:space="preserve"> </w:t>
        </w:r>
        <w:r w:rsidR="00150366">
          <w:rPr>
            <w:w w:val="142"/>
            <w:sz w:val="16"/>
            <w:szCs w:val="16"/>
          </w:rPr>
          <w:t>•</w:t>
        </w:r>
        <w:r w:rsidR="00150366">
          <w:rPr>
            <w:spacing w:val="-23"/>
            <w:w w:val="142"/>
            <w:sz w:val="16"/>
            <w:szCs w:val="16"/>
          </w:rPr>
          <w:t xml:space="preserve"> </w:t>
        </w:r>
        <w:r w:rsidR="00150366">
          <w:rPr>
            <w:rFonts w:ascii="Book Antiqua" w:eastAsia="Book Antiqua" w:hAnsi="Book Antiqua" w:cs="Book Antiqua"/>
            <w:b/>
            <w:w w:val="90"/>
            <w:sz w:val="16"/>
            <w:szCs w:val="16"/>
          </w:rPr>
          <w:t>Galway</w:t>
        </w:r>
        <w:r w:rsidR="00150366">
          <w:rPr>
            <w:w w:val="90"/>
            <w:sz w:val="16"/>
            <w:szCs w:val="16"/>
          </w:rPr>
          <w:t>:</w:t>
        </w:r>
        <w:r w:rsidR="00150366">
          <w:rPr>
            <w:spacing w:val="-1"/>
            <w:w w:val="90"/>
            <w:sz w:val="16"/>
            <w:szCs w:val="16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Family Cent</w:t>
        </w:r>
        <w:r w:rsidR="00150366">
          <w:rPr>
            <w:rFonts w:ascii="Book Antiqua" w:eastAsia="Book Antiqua" w:hAnsi="Book Antiqua" w:cs="Book Antiqua"/>
            <w:i/>
            <w:spacing w:val="-3"/>
            <w:sz w:val="17"/>
            <w:szCs w:val="17"/>
          </w:rPr>
          <w:t>r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e</w:t>
        </w:r>
        <w:r w:rsidR="00150366">
          <w:rPr>
            <w:rFonts w:ascii="Book Antiqua" w:eastAsia="Book Antiqua" w:hAnsi="Book Antiqua" w:cs="Book Antiqua"/>
            <w:i/>
            <w:spacing w:val="-14"/>
            <w:sz w:val="17"/>
            <w:szCs w:val="17"/>
          </w:rPr>
          <w:t xml:space="preserve"> </w:t>
        </w:r>
        <w:r w:rsidR="00150366">
          <w:rPr>
            <w:sz w:val="16"/>
            <w:szCs w:val="16"/>
          </w:rPr>
          <w:t>–</w:t>
        </w:r>
        <w:r w:rsidR="00150366">
          <w:rPr>
            <w:spacing w:val="1"/>
            <w:sz w:val="16"/>
            <w:szCs w:val="16"/>
          </w:rPr>
          <w:t xml:space="preserve"> </w:t>
        </w:r>
        <w:r w:rsidR="00150366">
          <w:rPr>
            <w:spacing w:val="-19"/>
            <w:sz w:val="16"/>
            <w:szCs w:val="16"/>
          </w:rPr>
          <w:t>T</w:t>
        </w:r>
        <w:r w:rsidR="00150366">
          <w:rPr>
            <w:sz w:val="16"/>
            <w:szCs w:val="16"/>
          </w:rPr>
          <w:t>el:</w:t>
        </w:r>
        <w:r w:rsidR="00150366">
          <w:rPr>
            <w:spacing w:val="-2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353</w:t>
        </w:r>
        <w:r w:rsidR="00150366">
          <w:rPr>
            <w:spacing w:val="8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85-1548200,</w:t>
        </w:r>
        <w:r w:rsidR="00150366">
          <w:rPr>
            <w:spacing w:val="25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Email:</w:t>
        </w:r>
        <w:r w:rsidR="00150366">
          <w:rPr>
            <w:spacing w:val="1"/>
            <w:sz w:val="16"/>
            <w:szCs w:val="16"/>
          </w:rPr>
          <w:t xml:space="preserve"> </w:t>
        </w:r>
      </w:hyperlink>
      <w:hyperlink r:id="rId87">
        <w:r w:rsidR="00150366">
          <w:rPr>
            <w:w w:val="101"/>
            <w:sz w:val="16"/>
            <w:szCs w:val="16"/>
          </w:rPr>
          <w:t>jagannathchild@gmail.com</w:t>
        </w:r>
      </w:hyperlink>
    </w:p>
    <w:p w14:paraId="4238DBA8" w14:textId="77777777" w:rsidR="00150366" w:rsidRDefault="00000000">
      <w:pPr>
        <w:spacing w:before="94"/>
        <w:ind w:left="110" w:right="4820"/>
        <w:jc w:val="both"/>
        <w:rPr>
          <w:rFonts w:ascii="Book Antiqua" w:eastAsia="Book Antiqua" w:hAnsi="Book Antiqua" w:cs="Book Antiqua"/>
          <w:sz w:val="16"/>
          <w:szCs w:val="16"/>
        </w:rPr>
      </w:pPr>
      <w:r>
        <w:rPr>
          <w:rFonts w:ascii="Book Antiqua" w:eastAsia="Book Antiqua" w:hAnsi="Book Antiqua" w:cs="Book Antiqua"/>
          <w:b/>
          <w:sz w:val="16"/>
          <w:szCs w:val="16"/>
        </w:rPr>
        <w:t>u.</w:t>
      </w:r>
      <w:r>
        <w:rPr>
          <w:rFonts w:ascii="Book Antiqua" w:eastAsia="Book Antiqua" w:hAnsi="Book Antiqua" w:cs="Book Antiqua"/>
          <w:b/>
          <w:spacing w:val="23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b/>
          <w:sz w:val="16"/>
          <w:szCs w:val="16"/>
        </w:rPr>
        <w:t>s.</w:t>
      </w:r>
      <w:r>
        <w:rPr>
          <w:rFonts w:ascii="Book Antiqua" w:eastAsia="Book Antiqua" w:hAnsi="Book Antiqua" w:cs="Book Antiqua"/>
          <w:b/>
          <w:spacing w:val="21"/>
          <w:sz w:val="16"/>
          <w:szCs w:val="16"/>
        </w:rPr>
        <w:t xml:space="preserve"> </w:t>
      </w:r>
      <w:r>
        <w:rPr>
          <w:rFonts w:ascii="Book Antiqua" w:eastAsia="Book Antiqua" w:hAnsi="Book Antiqua" w:cs="Book Antiqua"/>
          <w:b/>
          <w:w w:val="133"/>
          <w:sz w:val="16"/>
          <w:szCs w:val="16"/>
        </w:rPr>
        <w:t>a</w:t>
      </w:r>
      <w:r>
        <w:rPr>
          <w:rFonts w:ascii="Book Antiqua" w:eastAsia="Book Antiqua" w:hAnsi="Book Antiqua" w:cs="Book Antiqua"/>
          <w:b/>
          <w:w w:val="107"/>
          <w:sz w:val="16"/>
          <w:szCs w:val="16"/>
        </w:rPr>
        <w:t>.</w:t>
      </w:r>
    </w:p>
    <w:p w14:paraId="1A4F9067" w14:textId="77777777" w:rsidR="00150366" w:rsidRDefault="00000000">
      <w:pPr>
        <w:spacing w:before="1" w:line="234" w:lineRule="auto"/>
        <w:ind w:left="110" w:right="79"/>
        <w:jc w:val="both"/>
        <w:rPr>
          <w:sz w:val="16"/>
          <w:szCs w:val="16"/>
        </w:rPr>
      </w:pPr>
      <w:r>
        <w:rPr>
          <w:rFonts w:ascii="Book Antiqua" w:eastAsia="Book Antiqua" w:hAnsi="Book Antiqua" w:cs="Book Antiqua"/>
          <w:i/>
          <w:sz w:val="17"/>
          <w:szCs w:val="17"/>
        </w:rPr>
        <w:t xml:space="preserve">Gaudiya </w:t>
      </w:r>
      <w:r>
        <w:rPr>
          <w:rFonts w:ascii="Book Antiqua" w:eastAsia="Book Antiqua" w:hAnsi="Book Antiqua" w:cs="Book Antiqua"/>
          <w:i/>
          <w:spacing w:val="1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pacing w:val="-14"/>
          <w:sz w:val="17"/>
          <w:szCs w:val="17"/>
        </w:rPr>
        <w:t>V</w:t>
      </w:r>
      <w:r>
        <w:rPr>
          <w:rFonts w:ascii="Book Antiqua" w:eastAsia="Book Antiqua" w:hAnsi="Book Antiqua" w:cs="Book Antiqua"/>
          <w:i/>
          <w:sz w:val="17"/>
          <w:szCs w:val="17"/>
        </w:rPr>
        <w:t>edanta  Publications</w:t>
      </w:r>
      <w:r>
        <w:rPr>
          <w:rFonts w:ascii="Book Antiqua" w:eastAsia="Book Antiqua" w:hAnsi="Book Antiqua" w:cs="Book Antiqua"/>
          <w:i/>
          <w:spacing w:val="32"/>
          <w:sz w:val="17"/>
          <w:szCs w:val="17"/>
        </w:rPr>
        <w:t xml:space="preserve"> </w:t>
      </w:r>
      <w:r>
        <w:rPr>
          <w:rFonts w:ascii="Book Antiqua" w:eastAsia="Book Antiqua" w:hAnsi="Book Antiqua" w:cs="Book Antiqua"/>
          <w:i/>
          <w:sz w:val="17"/>
          <w:szCs w:val="17"/>
        </w:rPr>
        <w:t>O</w:t>
      </w:r>
      <w:r>
        <w:rPr>
          <w:rFonts w:ascii="Book Antiqua" w:eastAsia="Book Antiqua" w:hAnsi="Book Antiqua" w:cs="Book Antiqua"/>
          <w:i/>
          <w:spacing w:val="-2"/>
          <w:sz w:val="17"/>
          <w:szCs w:val="17"/>
        </w:rPr>
        <w:t>f</w:t>
      </w:r>
      <w:r>
        <w:rPr>
          <w:rFonts w:ascii="Book Antiqua" w:eastAsia="Book Antiqua" w:hAnsi="Book Antiqua" w:cs="Book Antiqua"/>
          <w:i/>
          <w:sz w:val="17"/>
          <w:szCs w:val="17"/>
        </w:rPr>
        <w:t xml:space="preserve">fices </w:t>
      </w:r>
      <w:r>
        <w:rPr>
          <w:rFonts w:ascii="Book Antiqua" w:eastAsia="Book Antiqua" w:hAnsi="Book Antiqua" w:cs="Book Antiqua"/>
          <w:i/>
          <w:spacing w:val="6"/>
          <w:sz w:val="17"/>
          <w:szCs w:val="17"/>
        </w:rPr>
        <w:t xml:space="preserve"> </w:t>
      </w:r>
      <w:r>
        <w:rPr>
          <w:sz w:val="16"/>
          <w:szCs w:val="16"/>
        </w:rPr>
        <w:t xml:space="preserve">– </w:t>
      </w:r>
      <w:r>
        <w:rPr>
          <w:spacing w:val="27"/>
          <w:sz w:val="16"/>
          <w:szCs w:val="16"/>
        </w:rPr>
        <w:t xml:space="preserve"> </w:t>
      </w:r>
      <w:r>
        <w:rPr>
          <w:sz w:val="16"/>
          <w:szCs w:val="16"/>
        </w:rPr>
        <w:t xml:space="preserve">Email: </w:t>
      </w:r>
      <w:r>
        <w:rPr>
          <w:spacing w:val="27"/>
          <w:sz w:val="16"/>
          <w:szCs w:val="16"/>
        </w:rPr>
        <w:t xml:space="preserve"> </w:t>
      </w:r>
      <w:hyperlink r:id="rId88">
        <w:r w:rsidR="00150366">
          <w:rPr>
            <w:sz w:val="16"/>
            <w:szCs w:val="16"/>
          </w:rPr>
          <w:t xml:space="preserve">sales@bhaktistore.com  </w:t>
        </w:r>
        <w:r w:rsidR="00150366">
          <w:rPr>
            <w:spacing w:val="1"/>
            <w:sz w:val="16"/>
            <w:szCs w:val="16"/>
          </w:rPr>
          <w:t xml:space="preserve"> </w:t>
        </w:r>
        <w:r w:rsidR="00150366">
          <w:rPr>
            <w:w w:val="142"/>
            <w:sz w:val="16"/>
            <w:szCs w:val="16"/>
          </w:rPr>
          <w:t xml:space="preserve">• </w:t>
        </w:r>
        <w:r w:rsidR="00150366">
          <w:rPr>
            <w:rFonts w:ascii="Book Antiqua" w:eastAsia="Book Antiqua" w:hAnsi="Book Antiqua" w:cs="Book Antiqua"/>
            <w:b/>
            <w:w w:val="133"/>
            <w:sz w:val="16"/>
            <w:szCs w:val="16"/>
          </w:rPr>
          <w:t>a</w:t>
        </w:r>
        <w:r w:rsidR="00150366">
          <w:rPr>
            <w:rFonts w:ascii="Book Antiqua" w:eastAsia="Book Antiqua" w:hAnsi="Book Antiqua" w:cs="Book Antiqua"/>
            <w:b/>
            <w:w w:val="93"/>
            <w:sz w:val="16"/>
            <w:szCs w:val="16"/>
          </w:rPr>
          <w:t xml:space="preserve">lachua: </w:t>
        </w:r>
        <w:r w:rsidR="00150366">
          <w:rPr>
            <w:rFonts w:ascii="Book Antiqua" w:eastAsia="Book Antiqua" w:hAnsi="Book Antiqua" w:cs="Book Antiqua"/>
            <w:b/>
            <w:spacing w:val="10"/>
            <w:w w:val="93"/>
            <w:sz w:val="16"/>
            <w:szCs w:val="16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pacing w:val="-3"/>
            <w:sz w:val="17"/>
            <w:szCs w:val="17"/>
          </w:rPr>
          <w:t>Shr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i</w:t>
        </w:r>
        <w:r w:rsidR="00150366">
          <w:rPr>
            <w:rFonts w:ascii="Book Antiqua" w:eastAsia="Book Antiqua" w:hAnsi="Book Antiqua" w:cs="Book Antiqua"/>
            <w:i/>
            <w:spacing w:val="28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pacing w:val="-3"/>
            <w:sz w:val="17"/>
            <w:szCs w:val="17"/>
          </w:rPr>
          <w:t>Shr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i</w:t>
        </w:r>
        <w:r w:rsidR="00150366">
          <w:rPr>
            <w:rFonts w:ascii="Book Antiqua" w:eastAsia="Book Antiqua" w:hAnsi="Book Antiqua" w:cs="Book Antiqua"/>
            <w:i/>
            <w:spacing w:val="28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pacing w:val="-3"/>
            <w:sz w:val="17"/>
            <w:szCs w:val="17"/>
          </w:rPr>
          <w:t>Radha-Govind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a</w:t>
        </w:r>
        <w:r w:rsidR="00150366">
          <w:rPr>
            <w:rFonts w:ascii="Book Antiqua" w:eastAsia="Book Antiqua" w:hAnsi="Book Antiqua" w:cs="Book Antiqua"/>
            <w:i/>
            <w:spacing w:val="18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pacing w:val="-3"/>
            <w:sz w:val="17"/>
            <w:szCs w:val="17"/>
          </w:rPr>
          <w:t>Mandi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r</w:t>
        </w:r>
        <w:r w:rsidR="00150366">
          <w:rPr>
            <w:rFonts w:ascii="Book Antiqua" w:eastAsia="Book Antiqua" w:hAnsi="Book Antiqua" w:cs="Book Antiqua"/>
            <w:i/>
            <w:spacing w:val="6"/>
            <w:sz w:val="17"/>
            <w:szCs w:val="17"/>
          </w:rPr>
          <w:t xml:space="preserve"> </w:t>
        </w:r>
        <w:r w:rsidR="00150366">
          <w:rPr>
            <w:sz w:val="16"/>
            <w:szCs w:val="16"/>
          </w:rPr>
          <w:t xml:space="preserve">–  </w:t>
        </w:r>
        <w:r w:rsidR="00150366">
          <w:rPr>
            <w:spacing w:val="-22"/>
            <w:sz w:val="16"/>
            <w:szCs w:val="16"/>
          </w:rPr>
          <w:t>T</w:t>
        </w:r>
        <w:r w:rsidR="00150366">
          <w:rPr>
            <w:spacing w:val="-3"/>
            <w:sz w:val="16"/>
            <w:szCs w:val="16"/>
          </w:rPr>
          <w:t>el</w:t>
        </w:r>
        <w:r w:rsidR="00150366">
          <w:rPr>
            <w:sz w:val="16"/>
            <w:szCs w:val="16"/>
          </w:rPr>
          <w:t>:</w:t>
        </w:r>
        <w:r w:rsidR="00150366">
          <w:rPr>
            <w:spacing w:val="37"/>
            <w:sz w:val="16"/>
            <w:szCs w:val="16"/>
          </w:rPr>
          <w:t xml:space="preserve"> </w:t>
        </w:r>
        <w:r w:rsidR="00150366">
          <w:rPr>
            <w:spacing w:val="-3"/>
            <w:sz w:val="16"/>
            <w:szCs w:val="16"/>
          </w:rPr>
          <w:t>(1</w:t>
        </w:r>
        <w:r w:rsidR="00150366">
          <w:rPr>
            <w:sz w:val="16"/>
            <w:szCs w:val="16"/>
          </w:rPr>
          <w:t xml:space="preserve">) </w:t>
        </w:r>
        <w:r w:rsidR="00150366">
          <w:rPr>
            <w:spacing w:val="21"/>
            <w:sz w:val="16"/>
            <w:szCs w:val="16"/>
          </w:rPr>
          <w:t xml:space="preserve"> </w:t>
        </w:r>
        <w:r w:rsidR="00150366">
          <w:rPr>
            <w:spacing w:val="-3"/>
            <w:sz w:val="16"/>
            <w:szCs w:val="16"/>
          </w:rPr>
          <w:t>386-462-2682</w:t>
        </w:r>
        <w:r w:rsidR="00150366">
          <w:rPr>
            <w:sz w:val="16"/>
            <w:szCs w:val="16"/>
          </w:rPr>
          <w:t xml:space="preserve">. </w:t>
        </w:r>
        <w:r w:rsidR="00150366">
          <w:rPr>
            <w:spacing w:val="28"/>
            <w:sz w:val="16"/>
            <w:szCs w:val="16"/>
          </w:rPr>
          <w:t xml:space="preserve"> </w:t>
        </w:r>
        <w:r w:rsidR="00150366">
          <w:rPr>
            <w:spacing w:val="-3"/>
            <w:sz w:val="16"/>
            <w:szCs w:val="16"/>
          </w:rPr>
          <w:t xml:space="preserve">Email: </w:t>
        </w:r>
      </w:hyperlink>
      <w:hyperlink r:id="rId89">
        <w:r w:rsidR="00150366">
          <w:rPr>
            <w:spacing w:val="-3"/>
            <w:w w:val="96"/>
            <w:sz w:val="16"/>
            <w:szCs w:val="16"/>
          </w:rPr>
          <w:t>y</w:t>
        </w:r>
        <w:r w:rsidR="00150366">
          <w:rPr>
            <w:spacing w:val="-3"/>
            <w:w w:val="103"/>
            <w:sz w:val="16"/>
            <w:szCs w:val="16"/>
          </w:rPr>
          <w:t>o</w:t>
        </w:r>
        <w:r w:rsidR="00150366">
          <w:rPr>
            <w:spacing w:val="-3"/>
            <w:w w:val="111"/>
            <w:sz w:val="16"/>
            <w:szCs w:val="16"/>
          </w:rPr>
          <w:t>ur</w:t>
        </w:r>
        <w:r w:rsidR="00150366">
          <w:rPr>
            <w:spacing w:val="-3"/>
            <w:w w:val="103"/>
            <w:sz w:val="16"/>
            <w:szCs w:val="16"/>
          </w:rPr>
          <w:t>b</w:t>
        </w:r>
        <w:r w:rsidR="00150366">
          <w:rPr>
            <w:spacing w:val="-3"/>
            <w:w w:val="96"/>
            <w:sz w:val="16"/>
            <w:szCs w:val="16"/>
          </w:rPr>
          <w:t>vg</w:t>
        </w:r>
        <w:r w:rsidR="00150366">
          <w:rPr>
            <w:spacing w:val="-3"/>
            <w:sz w:val="16"/>
            <w:szCs w:val="16"/>
          </w:rPr>
          <w:t>i</w:t>
        </w:r>
        <w:r w:rsidR="00150366">
          <w:rPr>
            <w:spacing w:val="-3"/>
            <w:w w:val="81"/>
            <w:sz w:val="16"/>
            <w:szCs w:val="16"/>
          </w:rPr>
          <w:t>@</w:t>
        </w:r>
        <w:r w:rsidR="00150366">
          <w:rPr>
            <w:spacing w:val="-3"/>
            <w:w w:val="96"/>
            <w:sz w:val="16"/>
            <w:szCs w:val="16"/>
          </w:rPr>
          <w:t>g</w:t>
        </w:r>
        <w:r w:rsidR="00150366">
          <w:rPr>
            <w:spacing w:val="-3"/>
            <w:w w:val="104"/>
            <w:sz w:val="16"/>
            <w:szCs w:val="16"/>
          </w:rPr>
          <w:t>m</w:t>
        </w:r>
        <w:r w:rsidR="00150366">
          <w:rPr>
            <w:spacing w:val="-3"/>
            <w:sz w:val="16"/>
            <w:szCs w:val="16"/>
          </w:rPr>
          <w:t>ail</w:t>
        </w:r>
        <w:r w:rsidR="00150366">
          <w:rPr>
            <w:spacing w:val="-3"/>
            <w:w w:val="103"/>
            <w:sz w:val="16"/>
            <w:szCs w:val="16"/>
          </w:rPr>
          <w:t>.</w:t>
        </w:r>
        <w:r w:rsidR="00150366">
          <w:rPr>
            <w:w w:val="103"/>
            <w:sz w:val="16"/>
            <w:szCs w:val="16"/>
          </w:rPr>
          <w:t>com,</w:t>
        </w:r>
      </w:hyperlink>
      <w:r>
        <w:rPr>
          <w:spacing w:val="18"/>
          <w:sz w:val="16"/>
          <w:szCs w:val="16"/>
        </w:rPr>
        <w:t xml:space="preserve"> </w:t>
      </w:r>
      <w:r>
        <w:rPr>
          <w:spacing w:val="-11"/>
          <w:sz w:val="16"/>
          <w:szCs w:val="16"/>
        </w:rPr>
        <w:t>W</w:t>
      </w:r>
      <w:r>
        <w:rPr>
          <w:sz w:val="16"/>
          <w:szCs w:val="16"/>
        </w:rPr>
        <w:t>ebsite:</w:t>
      </w:r>
      <w:r>
        <w:rPr>
          <w:spacing w:val="25"/>
          <w:sz w:val="16"/>
          <w:szCs w:val="16"/>
        </w:rPr>
        <w:t xml:space="preserve"> </w:t>
      </w:r>
      <w:hyperlink r:id="rId90">
        <w:r w:rsidR="00150366">
          <w:rPr>
            <w:sz w:val="16"/>
            <w:szCs w:val="16"/>
          </w:rPr>
          <w:t>www.bvgi.org</w:t>
        </w:r>
        <w:r w:rsidR="00150366">
          <w:rPr>
            <w:spacing w:val="18"/>
            <w:sz w:val="16"/>
            <w:szCs w:val="16"/>
          </w:rPr>
          <w:t xml:space="preserve"> </w:t>
        </w:r>
        <w:r w:rsidR="00150366">
          <w:rPr>
            <w:w w:val="142"/>
            <w:sz w:val="16"/>
            <w:szCs w:val="16"/>
          </w:rPr>
          <w:t>•</w:t>
        </w:r>
        <w:r w:rsidR="00150366">
          <w:rPr>
            <w:spacing w:val="1"/>
            <w:w w:val="142"/>
            <w:sz w:val="16"/>
            <w:szCs w:val="16"/>
          </w:rPr>
          <w:t xml:space="preserve"> </w:t>
        </w:r>
        <w:r w:rsidR="00150366">
          <w:rPr>
            <w:rFonts w:ascii="Book Antiqua" w:eastAsia="Book Antiqua" w:hAnsi="Book Antiqua" w:cs="Book Antiqua"/>
            <w:b/>
            <w:sz w:val="16"/>
            <w:szCs w:val="16"/>
          </w:rPr>
          <w:t>badger:</w:t>
        </w:r>
        <w:r w:rsidR="00150366">
          <w:rPr>
            <w:rFonts w:ascii="Book Antiqua" w:eastAsia="Book Antiqua" w:hAnsi="Book Antiqua" w:cs="Book Antiqua"/>
            <w:b/>
            <w:spacing w:val="-14"/>
            <w:sz w:val="16"/>
            <w:szCs w:val="16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New</w:t>
        </w:r>
        <w:r w:rsidR="00150366">
          <w:rPr>
            <w:rFonts w:ascii="Book Antiqua" w:eastAsia="Book Antiqua" w:hAnsi="Book Antiqua" w:cs="Book Antiqua"/>
            <w:i/>
            <w:spacing w:val="1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Braj</w:t>
        </w:r>
        <w:r w:rsidR="00150366">
          <w:rPr>
            <w:rFonts w:ascii="Book Antiqua" w:eastAsia="Book Antiqua" w:hAnsi="Book Antiqua" w:cs="Book Antiqua"/>
            <w:i/>
            <w:spacing w:val="15"/>
            <w:sz w:val="17"/>
            <w:szCs w:val="17"/>
          </w:rPr>
          <w:t xml:space="preserve"> </w:t>
        </w:r>
        <w:r w:rsidR="00150366">
          <w:rPr>
            <w:sz w:val="16"/>
            <w:szCs w:val="16"/>
          </w:rPr>
          <w:t>–</w:t>
        </w:r>
        <w:r w:rsidR="00150366">
          <w:rPr>
            <w:spacing w:val="18"/>
            <w:sz w:val="16"/>
            <w:szCs w:val="16"/>
          </w:rPr>
          <w:t xml:space="preserve"> </w:t>
        </w:r>
        <w:r w:rsidR="00150366">
          <w:rPr>
            <w:spacing w:val="-32"/>
            <w:sz w:val="16"/>
            <w:szCs w:val="16"/>
          </w:rPr>
          <w:t>P</w:t>
        </w:r>
        <w:r w:rsidR="00150366">
          <w:rPr>
            <w:sz w:val="16"/>
            <w:szCs w:val="16"/>
          </w:rPr>
          <w:t>.</w:t>
        </w:r>
        <w:r w:rsidR="00150366">
          <w:rPr>
            <w:spacing w:val="19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O.</w:t>
        </w:r>
        <w:r w:rsidR="00150366">
          <w:rPr>
            <w:spacing w:val="21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Box</w:t>
        </w:r>
      </w:hyperlink>
    </w:p>
    <w:p w14:paraId="7963871F" w14:textId="77777777" w:rsidR="00150366" w:rsidRDefault="00000000">
      <w:pPr>
        <w:spacing w:before="3" w:line="242" w:lineRule="auto"/>
        <w:ind w:left="110" w:right="79"/>
        <w:jc w:val="both"/>
        <w:rPr>
          <w:sz w:val="16"/>
          <w:szCs w:val="16"/>
        </w:rPr>
      </w:pPr>
      <w:r>
        <w:rPr>
          <w:sz w:val="16"/>
          <w:szCs w:val="16"/>
        </w:rPr>
        <w:t>155</w:t>
      </w:r>
      <w:r>
        <w:rPr>
          <w:spacing w:val="11"/>
          <w:sz w:val="16"/>
          <w:szCs w:val="16"/>
        </w:rPr>
        <w:t xml:space="preserve"> </w:t>
      </w:r>
      <w:r>
        <w:rPr>
          <w:sz w:val="16"/>
          <w:szCs w:val="16"/>
        </w:rPr>
        <w:t>Three</w:t>
      </w:r>
      <w:r>
        <w:rPr>
          <w:spacing w:val="19"/>
          <w:sz w:val="16"/>
          <w:szCs w:val="16"/>
        </w:rPr>
        <w:t xml:space="preserve"> </w:t>
      </w:r>
      <w:r>
        <w:rPr>
          <w:sz w:val="16"/>
          <w:szCs w:val="16"/>
        </w:rPr>
        <w:t>Rivers,</w:t>
      </w:r>
      <w:r>
        <w:rPr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CA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93271,</w:t>
      </w:r>
      <w:r>
        <w:rPr>
          <w:spacing w:val="17"/>
          <w:sz w:val="16"/>
          <w:szCs w:val="16"/>
        </w:rPr>
        <w:t xml:space="preserve"> </w:t>
      </w:r>
      <w:r>
        <w:rPr>
          <w:spacing w:val="-19"/>
          <w:sz w:val="16"/>
          <w:szCs w:val="16"/>
        </w:rPr>
        <w:t>T</w:t>
      </w:r>
      <w:r>
        <w:rPr>
          <w:sz w:val="16"/>
          <w:szCs w:val="16"/>
        </w:rPr>
        <w:t>el:</w:t>
      </w:r>
      <w:r>
        <w:rPr>
          <w:spacing w:val="1"/>
          <w:sz w:val="16"/>
          <w:szCs w:val="16"/>
        </w:rPr>
        <w:t xml:space="preserve"> </w:t>
      </w:r>
      <w:r>
        <w:rPr>
          <w:sz w:val="16"/>
          <w:szCs w:val="16"/>
        </w:rPr>
        <w:t>(1)</w:t>
      </w:r>
      <w:r>
        <w:rPr>
          <w:spacing w:val="24"/>
          <w:sz w:val="16"/>
          <w:szCs w:val="16"/>
        </w:rPr>
        <w:t xml:space="preserve"> </w:t>
      </w:r>
      <w:r>
        <w:rPr>
          <w:sz w:val="16"/>
          <w:szCs w:val="16"/>
        </w:rPr>
        <w:t>559-337-2403.</w:t>
      </w:r>
      <w:r>
        <w:rPr>
          <w:spacing w:val="32"/>
          <w:sz w:val="16"/>
          <w:szCs w:val="16"/>
        </w:rPr>
        <w:t xml:space="preserve"> </w:t>
      </w:r>
      <w:r>
        <w:rPr>
          <w:sz w:val="16"/>
          <w:szCs w:val="16"/>
        </w:rPr>
        <w:t>Email:</w:t>
      </w:r>
      <w:r>
        <w:rPr>
          <w:spacing w:val="4"/>
          <w:sz w:val="16"/>
          <w:szCs w:val="16"/>
        </w:rPr>
        <w:t xml:space="preserve"> </w:t>
      </w:r>
      <w:r>
        <w:rPr>
          <w:sz w:val="16"/>
          <w:szCs w:val="16"/>
        </w:rPr>
        <w:t xml:space="preserve">newbrajsevateam@ gmail.com,  </w:t>
      </w:r>
      <w:r>
        <w:rPr>
          <w:spacing w:val="-11"/>
          <w:sz w:val="16"/>
          <w:szCs w:val="16"/>
        </w:rPr>
        <w:t>W</w:t>
      </w:r>
      <w:r>
        <w:rPr>
          <w:sz w:val="16"/>
          <w:szCs w:val="16"/>
        </w:rPr>
        <w:t>ebsite:</w:t>
      </w:r>
      <w:r>
        <w:rPr>
          <w:spacing w:val="33"/>
          <w:sz w:val="16"/>
          <w:szCs w:val="16"/>
        </w:rPr>
        <w:t xml:space="preserve"> </w:t>
      </w:r>
      <w:hyperlink r:id="rId91">
        <w:r w:rsidR="00150366">
          <w:rPr>
            <w:sz w:val="16"/>
            <w:szCs w:val="16"/>
          </w:rPr>
          <w:t xml:space="preserve">www.newbraj.com </w:t>
        </w:r>
        <w:r w:rsidR="00150366">
          <w:rPr>
            <w:spacing w:val="10"/>
            <w:sz w:val="16"/>
            <w:szCs w:val="16"/>
          </w:rPr>
          <w:t xml:space="preserve"> </w:t>
        </w:r>
        <w:r w:rsidR="00150366">
          <w:rPr>
            <w:w w:val="142"/>
            <w:sz w:val="16"/>
            <w:szCs w:val="16"/>
          </w:rPr>
          <w:t>•</w:t>
        </w:r>
        <w:r w:rsidR="00150366">
          <w:rPr>
            <w:spacing w:val="9"/>
            <w:w w:val="142"/>
            <w:sz w:val="16"/>
            <w:szCs w:val="16"/>
          </w:rPr>
          <w:t xml:space="preserve"> </w:t>
        </w:r>
        <w:r w:rsidR="00150366">
          <w:rPr>
            <w:rFonts w:ascii="Book Antiqua" w:eastAsia="Book Antiqua" w:hAnsi="Book Antiqua" w:cs="Book Antiqua"/>
            <w:b/>
            <w:w w:val="93"/>
            <w:sz w:val="16"/>
            <w:szCs w:val="16"/>
          </w:rPr>
          <w:t>Houston:</w:t>
        </w:r>
        <w:r w:rsidR="00150366">
          <w:rPr>
            <w:rFonts w:ascii="Book Antiqua" w:eastAsia="Book Antiqua" w:hAnsi="Book Antiqua" w:cs="Book Antiqua"/>
            <w:b/>
            <w:spacing w:val="30"/>
            <w:w w:val="93"/>
            <w:sz w:val="16"/>
            <w:szCs w:val="16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Shri</w:t>
        </w:r>
        <w:r w:rsidR="00150366">
          <w:rPr>
            <w:rFonts w:ascii="Book Antiqua" w:eastAsia="Book Antiqua" w:hAnsi="Book Antiqua" w:cs="Book Antiqua"/>
            <w:i/>
            <w:spacing w:val="12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>Govindaji</w:t>
        </w:r>
        <w:r w:rsidR="00150366">
          <w:rPr>
            <w:rFonts w:ascii="Book Antiqua" w:eastAsia="Book Antiqua" w:hAnsi="Book Antiqua" w:cs="Book Antiqua"/>
            <w:i/>
            <w:spacing w:val="4"/>
            <w:sz w:val="17"/>
            <w:szCs w:val="17"/>
          </w:rPr>
          <w:t xml:space="preserve"> </w:t>
        </w:r>
        <w:r w:rsidR="00150366">
          <w:rPr>
            <w:rFonts w:ascii="Book Antiqua" w:eastAsia="Book Antiqua" w:hAnsi="Book Antiqua" w:cs="Book Antiqua"/>
            <w:i/>
            <w:sz w:val="17"/>
            <w:szCs w:val="17"/>
          </w:rPr>
          <w:t xml:space="preserve">Gaudiya </w:t>
        </w:r>
        <w:r w:rsidR="00150366">
          <w:rPr>
            <w:rFonts w:ascii="Book Antiqua" w:eastAsia="Book Antiqua" w:hAnsi="Book Antiqua" w:cs="Book Antiqua"/>
            <w:i/>
            <w:w w:val="94"/>
            <w:sz w:val="17"/>
            <w:szCs w:val="17"/>
          </w:rPr>
          <w:t>Math</w:t>
        </w:r>
        <w:r w:rsidR="00150366">
          <w:rPr>
            <w:rFonts w:ascii="Book Antiqua" w:eastAsia="Book Antiqua" w:hAnsi="Book Antiqua" w:cs="Book Antiqua"/>
            <w:i/>
            <w:spacing w:val="2"/>
            <w:w w:val="94"/>
            <w:sz w:val="17"/>
            <w:szCs w:val="17"/>
          </w:rPr>
          <w:t xml:space="preserve"> </w:t>
        </w:r>
        <w:r w:rsidR="00150366">
          <w:rPr>
            <w:sz w:val="16"/>
            <w:szCs w:val="16"/>
          </w:rPr>
          <w:t>–</w:t>
        </w:r>
        <w:r w:rsidR="00150366">
          <w:rPr>
            <w:spacing w:val="1"/>
            <w:sz w:val="16"/>
            <w:szCs w:val="16"/>
          </w:rPr>
          <w:t xml:space="preserve"> </w:t>
        </w:r>
        <w:r w:rsidR="00150366">
          <w:rPr>
            <w:spacing w:val="-19"/>
            <w:sz w:val="16"/>
            <w:szCs w:val="16"/>
          </w:rPr>
          <w:t>T</w:t>
        </w:r>
        <w:r w:rsidR="00150366">
          <w:rPr>
            <w:sz w:val="16"/>
            <w:szCs w:val="16"/>
          </w:rPr>
          <w:t>el:</w:t>
        </w:r>
        <w:r w:rsidR="00150366">
          <w:rPr>
            <w:spacing w:val="-2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(1)</w:t>
        </w:r>
        <w:r w:rsidR="00150366">
          <w:rPr>
            <w:spacing w:val="22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281-650-8689.</w:t>
        </w:r>
        <w:r w:rsidR="00150366">
          <w:rPr>
            <w:spacing w:val="29"/>
            <w:sz w:val="16"/>
            <w:szCs w:val="16"/>
          </w:rPr>
          <w:t xml:space="preserve"> </w:t>
        </w:r>
        <w:r w:rsidR="00150366">
          <w:rPr>
            <w:sz w:val="16"/>
            <w:szCs w:val="16"/>
          </w:rPr>
          <w:t>Email:</w:t>
        </w:r>
        <w:r w:rsidR="00150366">
          <w:rPr>
            <w:spacing w:val="1"/>
            <w:sz w:val="16"/>
            <w:szCs w:val="16"/>
          </w:rPr>
          <w:t xml:space="preserve"> </w:t>
        </w:r>
      </w:hyperlink>
      <w:hyperlink r:id="rId92">
        <w:r w:rsidR="00150366">
          <w:rPr>
            <w:w w:val="98"/>
            <w:sz w:val="16"/>
            <w:szCs w:val="16"/>
          </w:rPr>
          <w:t>info@sggm.org,</w:t>
        </w:r>
        <w:r w:rsidR="00150366">
          <w:rPr>
            <w:spacing w:val="2"/>
            <w:w w:val="98"/>
            <w:sz w:val="16"/>
            <w:szCs w:val="16"/>
          </w:rPr>
          <w:t xml:space="preserve"> </w:t>
        </w:r>
        <w:r w:rsidR="00150366">
          <w:rPr>
            <w:spacing w:val="-11"/>
            <w:sz w:val="16"/>
            <w:szCs w:val="16"/>
          </w:rPr>
          <w:t>W</w:t>
        </w:r>
        <w:r w:rsidR="00150366">
          <w:rPr>
            <w:sz w:val="16"/>
            <w:szCs w:val="16"/>
          </w:rPr>
          <w:t>ebsite:</w:t>
        </w:r>
        <w:r w:rsidR="00150366">
          <w:rPr>
            <w:spacing w:val="8"/>
            <w:sz w:val="16"/>
            <w:szCs w:val="16"/>
          </w:rPr>
          <w:t xml:space="preserve"> </w:t>
        </w:r>
      </w:hyperlink>
      <w:hyperlink r:id="rId93">
        <w:r w:rsidR="00150366">
          <w:rPr>
            <w:sz w:val="16"/>
            <w:szCs w:val="16"/>
          </w:rPr>
          <w:t>www.sggm.org</w:t>
        </w:r>
      </w:hyperlink>
    </w:p>
    <w:sectPr w:rsidR="00150366">
      <w:headerReference w:type="default" r:id="rId94"/>
      <w:pgSz w:w="6800" w:h="10200"/>
      <w:pgMar w:top="580" w:right="660" w:bottom="280" w:left="6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95B03" w14:textId="77777777" w:rsidR="004444C2" w:rsidRDefault="004444C2">
      <w:r>
        <w:separator/>
      </w:r>
    </w:p>
  </w:endnote>
  <w:endnote w:type="continuationSeparator" w:id="0">
    <w:p w14:paraId="5AB728CA" w14:textId="77777777" w:rsidR="004444C2" w:rsidRDefault="00444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A4F21" w14:textId="77777777" w:rsidR="004444C2" w:rsidRDefault="004444C2">
      <w:r>
        <w:separator/>
      </w:r>
    </w:p>
  </w:footnote>
  <w:footnote w:type="continuationSeparator" w:id="0">
    <w:p w14:paraId="2770D311" w14:textId="77777777" w:rsidR="004444C2" w:rsidRDefault="00444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B1" w14:textId="77777777" w:rsidR="00150366" w:rsidRDefault="00150366">
    <w:pPr>
      <w:spacing w:line="0" w:lineRule="atLeast"/>
      <w:rPr>
        <w:sz w:val="0"/>
        <w:szCs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711B0" w14:textId="77777777" w:rsidR="00150366" w:rsidRDefault="00000000">
    <w:pPr>
      <w:spacing w:line="200" w:lineRule="exact"/>
    </w:pPr>
    <w:r>
      <w:pict w14:anchorId="1147E4D7">
        <v:group id="_x0000_s1315" style="position:absolute;margin-left:45pt;margin-top:49.4pt;width:250.15pt;height:0;z-index:-8473;mso-position-horizontal-relative:page;mso-position-vertical-relative:page" coordorigin="900,988" coordsize="5003,0">
          <v:shape id="_x0000_s1316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0E22CD26">
        <v:shapetype id="_x0000_t202" coordsize="21600,21600" o:spt="202" path="m,l,21600r21600,l21600,xe">
          <v:stroke joinstyle="miter"/>
          <v:path gradientshapeok="t" o:connecttype="rect"/>
        </v:shapetype>
        <v:shape id="_x0000_s1314" type="#_x0000_t202" style="position:absolute;margin-left:141.75pt;margin-top:32.75pt;width:56.65pt;height:12pt;z-index:-8472;mso-position-horizontal-relative:page;mso-position-vertical-relative:page" filled="f" stroked="f">
          <v:textbox inset="0,0,0,0">
            <w:txbxContent>
              <w:p w14:paraId="1CD5907F" w14:textId="77777777" w:rsidR="00150366" w:rsidRDefault="00000000">
                <w:pPr>
                  <w:spacing w:line="220" w:lineRule="exact"/>
                  <w:ind w:left="20" w:right="-30"/>
                  <w:rPr>
                    <w:rFonts w:ascii="Palatino Linotype" w:eastAsia="Palatino Linotype" w:hAnsi="Palatino Linotype" w:cs="Palatino Linotype"/>
                  </w:rPr>
                </w:pPr>
                <w:r>
                  <w:rPr>
                    <w:rFonts w:ascii="Palatino Linotype" w:eastAsia="Palatino Linotype" w:hAnsi="Palatino Linotype" w:cs="Palatino Linotype"/>
                    <w:i/>
                    <w:w w:val="99"/>
                    <w:position w:val="1"/>
                  </w:rPr>
                  <w:t>Int</w:t>
                </w:r>
                <w:r>
                  <w:rPr>
                    <w:rFonts w:ascii="Palatino Linotype" w:eastAsia="Palatino Linotype" w:hAnsi="Palatino Linotype" w:cs="Palatino Linotype"/>
                    <w:i/>
                    <w:spacing w:val="6"/>
                    <w:w w:val="99"/>
                    <w:position w:val="1"/>
                  </w:rPr>
                  <w:t>r</w:t>
                </w:r>
                <w:r>
                  <w:rPr>
                    <w:rFonts w:ascii="Palatino Linotype" w:eastAsia="Palatino Linotype" w:hAnsi="Palatino Linotype" w:cs="Palatino Linotype"/>
                    <w:i/>
                    <w:w w:val="109"/>
                    <w:position w:val="1"/>
                  </w:rPr>
                  <w:t>oduction</w:t>
                </w:r>
              </w:p>
            </w:txbxContent>
          </v:textbox>
          <w10:wrap anchorx="page" anchory="page"/>
        </v:shape>
      </w:pict>
    </w:r>
    <w:r>
      <w:pict w14:anchorId="6824D164">
        <v:shape id="_x0000_s1313" type="#_x0000_t202" style="position:absolute;margin-left:284.85pt;margin-top:34.1pt;width:12.3pt;height:10pt;z-index:-8471;mso-position-horizontal-relative:page;mso-position-vertical-relative:page" filled="f" stroked="f">
          <v:textbox inset="0,0,0,0">
            <w:txbxContent>
              <w:p w14:paraId="6E568A92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vii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575E7DC7" w14:textId="77777777" w:rsidR="00137DFC" w:rsidRDefault="00137DFC"/>
  <w:p w14:paraId="5F0C2A43" w14:textId="77777777" w:rsidR="00150366" w:rsidRDefault="00000000">
    <w:pPr>
      <w:spacing w:line="200" w:lineRule="exact"/>
    </w:pPr>
    <w:r>
      <w:pict w14:anchorId="6781D812">
        <v:group id="_x0000_s1319" style="position:absolute;margin-left:44.95pt;margin-top:49.65pt;width:250.2pt;height:0;z-index:-8476;mso-position-horizontal-relative:page;mso-position-vertical-relative:page" coordorigin="899,993" coordsize="5004,0">
          <v:shape id="_x0000_s132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7B4B1635">
        <v:shape id="_x0000_s1318" type="#_x0000_t202" style="position:absolute;margin-left:133.55pt;margin-top:32.75pt;width:73pt;height:12pt;z-index:-8475;mso-position-horizontal-relative:page;mso-position-vertical-relative:page" filled="f" stroked="f">
          <v:textbox inset="0,0,0,0">
            <w:txbxContent>
              <w:p w14:paraId="7BD45799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0A9FF022">
        <v:shape id="_x0000_s1317" type="#_x0000_t202" style="position:absolute;margin-left:42.95pt;margin-top:34.35pt;width:10.05pt;height:10pt;z-index:-8474;mso-position-horizontal-relative:page;mso-position-vertical-relative:page" filled="f" stroked="f">
          <v:textbox inset="0,0,0,0">
            <w:txbxContent>
              <w:p w14:paraId="32DADE75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9E3BC" w14:textId="77777777" w:rsidR="00150366" w:rsidRDefault="00000000">
    <w:pPr>
      <w:spacing w:line="200" w:lineRule="exact"/>
    </w:pPr>
    <w:r>
      <w:pict w14:anchorId="34CC0C03">
        <v:group id="_x0000_s1307" style="position:absolute;margin-left:45pt;margin-top:49.4pt;width:250.15pt;height:0;z-index:-8467;mso-position-horizontal-relative:page;mso-position-vertical-relative:page" coordorigin="900,988" coordsize="5003,0">
          <v:shape id="_x0000_s1308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12F5A9C2">
        <v:shapetype id="_x0000_t202" coordsize="21600,21600" o:spt="202" path="m,l,21600r21600,l21600,xe">
          <v:stroke joinstyle="miter"/>
          <v:path gradientshapeok="t" o:connecttype="rect"/>
        </v:shapetype>
        <v:shape id="_x0000_s1306" type="#_x0000_t202" style="position:absolute;margin-left:141.75pt;margin-top:32.75pt;width:56.65pt;height:12pt;z-index:-8466;mso-position-horizontal-relative:page;mso-position-vertical-relative:page" filled="f" stroked="f">
          <v:textbox inset="0,0,0,0">
            <w:txbxContent>
              <w:p w14:paraId="1762E10F" w14:textId="77777777" w:rsidR="00150366" w:rsidRDefault="00000000">
                <w:pPr>
                  <w:spacing w:line="220" w:lineRule="exact"/>
                  <w:ind w:left="20" w:right="-30"/>
                  <w:rPr>
                    <w:rFonts w:ascii="Palatino Linotype" w:eastAsia="Palatino Linotype" w:hAnsi="Palatino Linotype" w:cs="Palatino Linotype"/>
                  </w:rPr>
                </w:pPr>
                <w:r>
                  <w:rPr>
                    <w:rFonts w:ascii="Palatino Linotype" w:eastAsia="Palatino Linotype" w:hAnsi="Palatino Linotype" w:cs="Palatino Linotype"/>
                    <w:i/>
                    <w:w w:val="99"/>
                    <w:position w:val="1"/>
                  </w:rPr>
                  <w:t>Int</w:t>
                </w:r>
                <w:r>
                  <w:rPr>
                    <w:rFonts w:ascii="Palatino Linotype" w:eastAsia="Palatino Linotype" w:hAnsi="Palatino Linotype" w:cs="Palatino Linotype"/>
                    <w:i/>
                    <w:spacing w:val="6"/>
                    <w:w w:val="99"/>
                    <w:position w:val="1"/>
                  </w:rPr>
                  <w:t>r</w:t>
                </w:r>
                <w:r>
                  <w:rPr>
                    <w:rFonts w:ascii="Palatino Linotype" w:eastAsia="Palatino Linotype" w:hAnsi="Palatino Linotype" w:cs="Palatino Linotype"/>
                    <w:i/>
                    <w:w w:val="109"/>
                    <w:position w:val="1"/>
                  </w:rPr>
                  <w:t>oduction</w:t>
                </w:r>
              </w:p>
            </w:txbxContent>
          </v:textbox>
          <w10:wrap anchorx="page" anchory="page"/>
        </v:shape>
      </w:pict>
    </w:r>
    <w:r>
      <w:pict w14:anchorId="757E22B5">
        <v:shape id="_x0000_s1305" type="#_x0000_t202" style="position:absolute;margin-left:286.8pt;margin-top:34.1pt;width:10.4pt;height:10pt;z-index:-8465;mso-position-horizontal-relative:page;mso-position-vertical-relative:page" filled="f" stroked="f">
          <v:textbox inset="0,0,0,0">
            <w:txbxContent>
              <w:p w14:paraId="65E4CAC4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2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ix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47028E85" w14:textId="77777777" w:rsidR="00137DFC" w:rsidRDefault="00137DFC"/>
  <w:p w14:paraId="48225B62" w14:textId="77777777" w:rsidR="00150366" w:rsidRDefault="00000000">
    <w:pPr>
      <w:spacing w:line="200" w:lineRule="exact"/>
    </w:pPr>
    <w:r>
      <w:pict w14:anchorId="0306728B">
        <v:group id="_x0000_s1311" style="position:absolute;margin-left:44.95pt;margin-top:49.65pt;width:250.2pt;height:0;z-index:-8470;mso-position-horizontal-relative:page;mso-position-vertical-relative:page" coordorigin="899,993" coordsize="5004,0">
          <v:shape id="_x0000_s1312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2964EA7B">
        <v:shape id="_x0000_s1310" type="#_x0000_t202" style="position:absolute;margin-left:133.55pt;margin-top:32.75pt;width:73pt;height:12pt;z-index:-8469;mso-position-horizontal-relative:page;mso-position-vertical-relative:page" filled="f" stroked="f">
          <v:textbox inset="0,0,0,0">
            <w:txbxContent>
              <w:p w14:paraId="1D197496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1F843C11">
        <v:shape id="_x0000_s1309" type="#_x0000_t202" style="position:absolute;margin-left:42.95pt;margin-top:34.35pt;width:14.5pt;height:10pt;z-index:-8468;mso-position-horizontal-relative:page;mso-position-vertical-relative:page" filled="f" stroked="f">
          <v:textbox inset="0,0,0,0">
            <w:txbxContent>
              <w:p w14:paraId="5F0B0B7B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viii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EB453" w14:textId="77777777" w:rsidR="00150366" w:rsidRDefault="00000000">
    <w:pPr>
      <w:spacing w:line="200" w:lineRule="exact"/>
    </w:pPr>
    <w:r>
      <w:pict w14:anchorId="2F011851">
        <v:group id="_x0000_s1299" style="position:absolute;margin-left:45pt;margin-top:49.4pt;width:250.15pt;height:0;z-index:-8461;mso-position-horizontal-relative:page;mso-position-vertical-relative:page" coordorigin="900,988" coordsize="5003,0">
          <v:shape id="_x0000_s1300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580EA17C">
        <v:shapetype id="_x0000_t202" coordsize="21600,21600" o:spt="202" path="m,l,21600r21600,l21600,xe">
          <v:stroke joinstyle="miter"/>
          <v:path gradientshapeok="t" o:connecttype="rect"/>
        </v:shapetype>
        <v:shape id="_x0000_s1298" type="#_x0000_t202" style="position:absolute;margin-left:141.75pt;margin-top:32.75pt;width:56.65pt;height:12pt;z-index:-8460;mso-position-horizontal-relative:page;mso-position-vertical-relative:page" filled="f" stroked="f">
          <v:textbox inset="0,0,0,0">
            <w:txbxContent>
              <w:p w14:paraId="7CE334BF" w14:textId="77777777" w:rsidR="00150366" w:rsidRDefault="00000000">
                <w:pPr>
                  <w:spacing w:line="220" w:lineRule="exact"/>
                  <w:ind w:left="20" w:right="-30"/>
                  <w:rPr>
                    <w:rFonts w:ascii="Palatino Linotype" w:eastAsia="Palatino Linotype" w:hAnsi="Palatino Linotype" w:cs="Palatino Linotype"/>
                  </w:rPr>
                </w:pPr>
                <w:r>
                  <w:rPr>
                    <w:rFonts w:ascii="Palatino Linotype" w:eastAsia="Palatino Linotype" w:hAnsi="Palatino Linotype" w:cs="Palatino Linotype"/>
                    <w:i/>
                    <w:w w:val="99"/>
                    <w:position w:val="1"/>
                  </w:rPr>
                  <w:t>Int</w:t>
                </w:r>
                <w:r>
                  <w:rPr>
                    <w:rFonts w:ascii="Palatino Linotype" w:eastAsia="Palatino Linotype" w:hAnsi="Palatino Linotype" w:cs="Palatino Linotype"/>
                    <w:i/>
                    <w:spacing w:val="6"/>
                    <w:w w:val="99"/>
                    <w:position w:val="1"/>
                  </w:rPr>
                  <w:t>r</w:t>
                </w:r>
                <w:r>
                  <w:rPr>
                    <w:rFonts w:ascii="Palatino Linotype" w:eastAsia="Palatino Linotype" w:hAnsi="Palatino Linotype" w:cs="Palatino Linotype"/>
                    <w:i/>
                    <w:w w:val="109"/>
                    <w:position w:val="1"/>
                  </w:rPr>
                  <w:t>oduction</w:t>
                </w:r>
              </w:p>
            </w:txbxContent>
          </v:textbox>
          <w10:wrap anchorx="page" anchory="page"/>
        </v:shape>
      </w:pict>
    </w:r>
    <w:r>
      <w:pict w14:anchorId="4455E584">
        <v:shape id="_x0000_s1297" type="#_x0000_t202" style="position:absolute;margin-left:280.7pt;margin-top:34.1pt;width:16.45pt;height:10pt;z-index:-8459;mso-position-horizontal-relative:page;mso-position-vertical-relative:page" filled="f" stroked="f">
          <v:textbox inset="0,0,0,0">
            <w:txbxContent>
              <w:p w14:paraId="3C81F090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xvii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1958BAE2" w14:textId="77777777" w:rsidR="00137DFC" w:rsidRDefault="00137DFC"/>
  <w:p w14:paraId="7C0624C6" w14:textId="77777777" w:rsidR="00150366" w:rsidRDefault="00000000">
    <w:pPr>
      <w:spacing w:line="200" w:lineRule="exact"/>
    </w:pPr>
    <w:r>
      <w:pict w14:anchorId="2E52E021">
        <v:group id="_x0000_s1303" style="position:absolute;margin-left:44.95pt;margin-top:49.65pt;width:250.2pt;height:0;z-index:-8464;mso-position-horizontal-relative:page;mso-position-vertical-relative:page" coordorigin="899,993" coordsize="5004,0">
          <v:shape id="_x0000_s1304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3C6D3066">
        <v:shape id="_x0000_s1302" type="#_x0000_t202" style="position:absolute;margin-left:133.55pt;margin-top:32.75pt;width:73pt;height:12pt;z-index:-8463;mso-position-horizontal-relative:page;mso-position-vertical-relative:page" filled="f" stroked="f">
          <v:textbox inset="0,0,0,0">
            <w:txbxContent>
              <w:p w14:paraId="5E018245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43E68DCC">
        <v:shape id="_x0000_s1301" type="#_x0000_t202" style="position:absolute;margin-left:42.95pt;margin-top:34.35pt;width:14.2pt;height:10pt;z-index:-8462;mso-position-horizontal-relative:page;mso-position-vertical-relative:page" filled="f" stroked="f">
          <v:textbox inset="0,0,0,0">
            <w:txbxContent>
              <w:p w14:paraId="4FD381B5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xiv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D5E7B" w14:textId="77777777" w:rsidR="00150366" w:rsidRDefault="00000000">
    <w:pPr>
      <w:spacing w:line="200" w:lineRule="exact"/>
    </w:pPr>
    <w:r>
      <w:pict w14:anchorId="7EDAB5A7">
        <v:group id="_x0000_s1291" style="position:absolute;margin-left:45pt;margin-top:49.4pt;width:250.15pt;height:0;z-index:-8455;mso-position-horizontal-relative:page;mso-position-vertical-relative:page" coordorigin="900,988" coordsize="5003,0">
          <v:shape id="_x0000_s1292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2777D31D">
        <v:shapetype id="_x0000_t202" coordsize="21600,21600" o:spt="202" path="m,l,21600r21600,l21600,xe">
          <v:stroke joinstyle="miter"/>
          <v:path gradientshapeok="t" o:connecttype="rect"/>
        </v:shapetype>
        <v:shape id="_x0000_s1290" type="#_x0000_t202" style="position:absolute;margin-left:141.75pt;margin-top:32.75pt;width:56.65pt;height:12pt;z-index:-8454;mso-position-horizontal-relative:page;mso-position-vertical-relative:page" filled="f" stroked="f">
          <v:textbox inset="0,0,0,0">
            <w:txbxContent>
              <w:p w14:paraId="4EE01836" w14:textId="77777777" w:rsidR="00150366" w:rsidRDefault="00000000">
                <w:pPr>
                  <w:spacing w:line="220" w:lineRule="exact"/>
                  <w:ind w:left="20" w:right="-30"/>
                  <w:rPr>
                    <w:rFonts w:ascii="Palatino Linotype" w:eastAsia="Palatino Linotype" w:hAnsi="Palatino Linotype" w:cs="Palatino Linotype"/>
                  </w:rPr>
                </w:pPr>
                <w:r>
                  <w:rPr>
                    <w:rFonts w:ascii="Palatino Linotype" w:eastAsia="Palatino Linotype" w:hAnsi="Palatino Linotype" w:cs="Palatino Linotype"/>
                    <w:i/>
                    <w:w w:val="99"/>
                    <w:position w:val="1"/>
                  </w:rPr>
                  <w:t>Int</w:t>
                </w:r>
                <w:r>
                  <w:rPr>
                    <w:rFonts w:ascii="Palatino Linotype" w:eastAsia="Palatino Linotype" w:hAnsi="Palatino Linotype" w:cs="Palatino Linotype"/>
                    <w:i/>
                    <w:spacing w:val="6"/>
                    <w:w w:val="99"/>
                    <w:position w:val="1"/>
                  </w:rPr>
                  <w:t>r</w:t>
                </w:r>
                <w:r>
                  <w:rPr>
                    <w:rFonts w:ascii="Palatino Linotype" w:eastAsia="Palatino Linotype" w:hAnsi="Palatino Linotype" w:cs="Palatino Linotype"/>
                    <w:i/>
                    <w:w w:val="109"/>
                    <w:position w:val="1"/>
                  </w:rPr>
                  <w:t>oduction</w:t>
                </w:r>
              </w:p>
            </w:txbxContent>
          </v:textbox>
          <w10:wrap anchorx="page" anchory="page"/>
        </v:shape>
      </w:pict>
    </w:r>
    <w:r>
      <w:pict w14:anchorId="3AEAB45C">
        <v:shape id="_x0000_s1289" type="#_x0000_t202" style="position:absolute;margin-left:282.65pt;margin-top:34.1pt;width:14.55pt;height:10pt;z-index:-8453;mso-position-horizontal-relative:page;mso-position-vertical-relative:page" filled="f" stroked="f">
          <v:textbox inset="0,0,0,0">
            <w:txbxContent>
              <w:p w14:paraId="586699EE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xix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05DE507B" w14:textId="77777777" w:rsidR="00137DFC" w:rsidRDefault="00137DFC"/>
  <w:p w14:paraId="3CC23036" w14:textId="77777777" w:rsidR="00150366" w:rsidRDefault="00000000">
    <w:pPr>
      <w:spacing w:line="200" w:lineRule="exact"/>
    </w:pPr>
    <w:r>
      <w:pict w14:anchorId="5916096F">
        <v:group id="_x0000_s1295" style="position:absolute;margin-left:44.95pt;margin-top:49.65pt;width:250.2pt;height:0;z-index:-8458;mso-position-horizontal-relative:page;mso-position-vertical-relative:page" coordorigin="899,993" coordsize="5004,0">
          <v:shape id="_x0000_s1296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3D74C343">
        <v:shape id="_x0000_s1294" type="#_x0000_t202" style="position:absolute;margin-left:133.55pt;margin-top:32.75pt;width:73pt;height:12pt;z-index:-8457;mso-position-horizontal-relative:page;mso-position-vertical-relative:page" filled="f" stroked="f">
          <v:textbox inset="0,0,0,0">
            <w:txbxContent>
              <w:p w14:paraId="0FFC13ED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4373B64F">
        <v:shape id="_x0000_s1293" type="#_x0000_t202" style="position:absolute;margin-left:42.95pt;margin-top:34.35pt;width:18.65pt;height:10pt;z-index:-8456;mso-position-horizontal-relative:page;mso-position-vertical-relative:page" filled="f" stroked="f">
          <v:textbox inset="0,0,0,0">
            <w:txbxContent>
              <w:p w14:paraId="778661C9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xviii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672E8" w14:textId="77777777" w:rsidR="00150366" w:rsidRDefault="00150366">
    <w:pPr>
      <w:spacing w:line="0" w:lineRule="atLeast"/>
      <w:rPr>
        <w:sz w:val="0"/>
        <w:szCs w:val="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7ED1D" w14:textId="77777777" w:rsidR="00150366" w:rsidRDefault="00150366">
    <w:pPr>
      <w:spacing w:line="0" w:lineRule="atLeast"/>
      <w:rPr>
        <w:sz w:val="0"/>
        <w:szCs w:val="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6D65" w14:textId="77777777" w:rsidR="00150366" w:rsidRDefault="00000000">
    <w:pPr>
      <w:spacing w:line="200" w:lineRule="exact"/>
    </w:pPr>
    <w:r>
      <w:pict w14:anchorId="4925CDCA">
        <v:group id="_x0000_s1283" style="position:absolute;margin-left:45pt;margin-top:49.4pt;width:250.15pt;height:0;z-index:-8449;mso-position-horizontal-relative:page;mso-position-vertical-relative:page" coordorigin="900,988" coordsize="5003,0">
          <v:shape id="_x0000_s1284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4A549719">
        <v:shapetype id="_x0000_t202" coordsize="21600,21600" o:spt="202" path="m,l,21600r21600,l21600,xe">
          <v:stroke joinstyle="miter"/>
          <v:path gradientshapeok="t" o:connecttype="rect"/>
        </v:shapetype>
        <v:shape id="_x0000_s1282" type="#_x0000_t202" style="position:absolute;margin-left:148.65pt;margin-top:32.75pt;width:42.9pt;height:12pt;z-index:-8448;mso-position-horizontal-relative:page;mso-position-vertical-relative:page" filled="f" stroked="f">
          <v:textbox inset="0,0,0,0">
            <w:txbxContent>
              <w:p w14:paraId="67C322BF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Fo</w:t>
                </w:r>
                <w:r>
                  <w:rPr>
                    <w:rFonts w:ascii="Cambria" w:eastAsia="Cambria" w:hAnsi="Cambria" w:cs="Cambria"/>
                    <w:i/>
                    <w:spacing w:val="6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ewo</w:t>
                </w:r>
                <w:r>
                  <w:rPr>
                    <w:rFonts w:ascii="Cambria" w:eastAsia="Cambria" w:hAnsi="Cambria" w:cs="Cambria"/>
                    <w:i/>
                    <w:spacing w:val="3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d</w:t>
                </w:r>
              </w:p>
            </w:txbxContent>
          </v:textbox>
          <w10:wrap anchorx="page" anchory="page"/>
        </v:shape>
      </w:pict>
    </w:r>
    <w:r>
      <w:pict w14:anchorId="2A357652">
        <v:shape id="_x0000_s1281" type="#_x0000_t202" style="position:absolute;margin-left:279.15pt;margin-top:34.1pt;width:18pt;height:10pt;z-index:-8447;mso-position-horizontal-relative:page;mso-position-vertical-relative:page" filled="f" stroked="f">
          <v:textbox inset="0,0,0,0">
            <w:txbxContent>
              <w:p w14:paraId="0A156B18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1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xxvii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4529A0FF" w14:textId="77777777" w:rsidR="00137DFC" w:rsidRDefault="00137DFC"/>
  <w:p w14:paraId="6912204A" w14:textId="77777777" w:rsidR="00150366" w:rsidRDefault="00000000">
    <w:pPr>
      <w:spacing w:line="200" w:lineRule="exact"/>
    </w:pPr>
    <w:r>
      <w:pict w14:anchorId="6008F244">
        <v:group id="_x0000_s1287" style="position:absolute;margin-left:44.95pt;margin-top:49.65pt;width:250.2pt;height:0;z-index:-8452;mso-position-horizontal-relative:page;mso-position-vertical-relative:page" coordorigin="899,993" coordsize="5004,0">
          <v:shape id="_x0000_s1288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524309AC">
        <v:shape id="_x0000_s1286" type="#_x0000_t202" style="position:absolute;margin-left:133.55pt;margin-top:32.75pt;width:73pt;height:12pt;z-index:-8451;mso-position-horizontal-relative:page;mso-position-vertical-relative:page" filled="f" stroked="f">
          <v:textbox inset="0,0,0,0">
            <w:txbxContent>
              <w:p w14:paraId="7E1E2D47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70D6E5B2">
        <v:shape id="_x0000_s1285" type="#_x0000_t202" style="position:absolute;margin-left:42.95pt;margin-top:34.35pt;width:18.4pt;height:10pt;z-index:-8450;mso-position-horizontal-relative:page;mso-position-vertical-relative:page" filled="f" stroked="f">
          <v:textbox inset="0,0,0,0">
            <w:txbxContent>
              <w:p w14:paraId="56050773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1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xxiv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35648" w14:textId="77777777" w:rsidR="00150366" w:rsidRDefault="00000000">
    <w:pPr>
      <w:spacing w:line="200" w:lineRule="exact"/>
    </w:pPr>
    <w:r>
      <w:pict w14:anchorId="7F36D22D">
        <v:group id="_x0000_s1275" style="position:absolute;margin-left:45pt;margin-top:49.4pt;width:250.15pt;height:0;z-index:-8443;mso-position-horizontal-relative:page;mso-position-vertical-relative:page" coordorigin="900,988" coordsize="5003,0">
          <v:shape id="_x0000_s1276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7529F391">
        <v:shapetype id="_x0000_t202" coordsize="21600,21600" o:spt="202" path="m,l,21600r21600,l21600,xe">
          <v:stroke joinstyle="miter"/>
          <v:path gradientshapeok="t" o:connecttype="rect"/>
        </v:shapetype>
        <v:shape id="_x0000_s1274" type="#_x0000_t202" style="position:absolute;margin-left:148.65pt;margin-top:32.75pt;width:42.9pt;height:12pt;z-index:-8442;mso-position-horizontal-relative:page;mso-position-vertical-relative:page" filled="f" stroked="f">
          <v:textbox inset="0,0,0,0">
            <w:txbxContent>
              <w:p w14:paraId="6F3E3808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Fo</w:t>
                </w:r>
                <w:r>
                  <w:rPr>
                    <w:rFonts w:ascii="Cambria" w:eastAsia="Cambria" w:hAnsi="Cambria" w:cs="Cambria"/>
                    <w:i/>
                    <w:spacing w:val="6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ewo</w:t>
                </w:r>
                <w:r>
                  <w:rPr>
                    <w:rFonts w:ascii="Cambria" w:eastAsia="Cambria" w:hAnsi="Cambria" w:cs="Cambria"/>
                    <w:i/>
                    <w:spacing w:val="3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d</w:t>
                </w:r>
              </w:p>
            </w:txbxContent>
          </v:textbox>
          <w10:wrap anchorx="page" anchory="page"/>
        </v:shape>
      </w:pict>
    </w:r>
    <w:r>
      <w:pict w14:anchorId="6571FF2E">
        <v:shape id="_x0000_s1273" type="#_x0000_t202" style="position:absolute;margin-left:279.15pt;margin-top:34.1pt;width:17.8pt;height:10pt;z-index:-8441;mso-position-horizontal-relative:page;mso-position-vertical-relative:page" filled="f" stroked="f">
          <v:textbox inset="0,0,0,0">
            <w:txbxContent>
              <w:p w14:paraId="16294F19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xxix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7D91D242" w14:textId="77777777" w:rsidR="00137DFC" w:rsidRDefault="00137DFC"/>
  <w:p w14:paraId="5E3C2077" w14:textId="77777777" w:rsidR="00150366" w:rsidRDefault="00000000">
    <w:pPr>
      <w:spacing w:line="200" w:lineRule="exact"/>
    </w:pPr>
    <w:r>
      <w:pict w14:anchorId="61576B24">
        <v:group id="_x0000_s1279" style="position:absolute;margin-left:44.95pt;margin-top:49.65pt;width:250.2pt;height:0;z-index:-8446;mso-position-horizontal-relative:page;mso-position-vertical-relative:page" coordorigin="899,993" coordsize="5004,0">
          <v:shape id="_x0000_s128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71B61F57">
        <v:shape id="_x0000_s1278" type="#_x0000_t202" style="position:absolute;margin-left:133.55pt;margin-top:32.75pt;width:73pt;height:12pt;z-index:-8445;mso-position-horizontal-relative:page;mso-position-vertical-relative:page" filled="f" stroked="f">
          <v:textbox inset="0,0,0,0">
            <w:txbxContent>
              <w:p w14:paraId="6E22EBC9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72DD2F95">
        <v:shape id="_x0000_s1277" type="#_x0000_t202" style="position:absolute;margin-left:42.95pt;margin-top:34.35pt;width:21.35pt;height:10pt;z-index:-8444;mso-position-horizontal-relative:page;mso-position-vertical-relative:page" filled="f" stroked="f">
          <v:textbox inset="0,0,0,0">
            <w:txbxContent>
              <w:p w14:paraId="7590EA78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xxviii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91300" w14:textId="77777777" w:rsidR="00150366" w:rsidRDefault="00000000">
    <w:pPr>
      <w:spacing w:line="200" w:lineRule="exact"/>
    </w:pPr>
    <w:r>
      <w:pict w14:anchorId="2A776562">
        <v:group id="_x0000_s1267" style="position:absolute;margin-left:45pt;margin-top:49.4pt;width:250.15pt;height:0;z-index:-8437;mso-position-horizontal-relative:page;mso-position-vertical-relative:page" coordorigin="900,988" coordsize="5003,0">
          <v:shape id="_x0000_s1268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41793CFD">
        <v:shapetype id="_x0000_t202" coordsize="21600,21600" o:spt="202" path="m,l,21600r21600,l21600,xe">
          <v:stroke joinstyle="miter"/>
          <v:path gradientshapeok="t" o:connecttype="rect"/>
        </v:shapetype>
        <v:shape id="_x0000_s1266" type="#_x0000_t202" style="position:absolute;margin-left:148.65pt;margin-top:32.75pt;width:42.9pt;height:12pt;z-index:-8436;mso-position-horizontal-relative:page;mso-position-vertical-relative:page" filled="f" stroked="f">
          <v:textbox inset="0,0,0,0">
            <w:txbxContent>
              <w:p w14:paraId="658C441A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Fo</w:t>
                </w:r>
                <w:r>
                  <w:rPr>
                    <w:rFonts w:ascii="Cambria" w:eastAsia="Cambria" w:hAnsi="Cambria" w:cs="Cambria"/>
                    <w:i/>
                    <w:spacing w:val="6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ewo</w:t>
                </w:r>
                <w:r>
                  <w:rPr>
                    <w:rFonts w:ascii="Cambria" w:eastAsia="Cambria" w:hAnsi="Cambria" w:cs="Cambria"/>
                    <w:i/>
                    <w:spacing w:val="3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d</w:t>
                </w:r>
              </w:p>
            </w:txbxContent>
          </v:textbox>
          <w10:wrap anchorx="page" anchory="page"/>
        </v:shape>
      </w:pict>
    </w:r>
    <w:r>
      <w:pict w14:anchorId="63258E53">
        <v:shape id="_x0000_s1265" type="#_x0000_t202" style="position:absolute;margin-left:279.15pt;margin-top:34.1pt;width:17.25pt;height:10pt;z-index:-8435;mso-position-horizontal-relative:page;mso-position-vertical-relative:page" filled="f" stroked="f">
          <v:textbox inset="0,0,0,0">
            <w:txbxContent>
              <w:p w14:paraId="75859F07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1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xxxv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0DCABD65" w14:textId="77777777" w:rsidR="00137DFC" w:rsidRDefault="00137DFC"/>
  <w:p w14:paraId="35D08FBA" w14:textId="77777777" w:rsidR="00150366" w:rsidRDefault="00000000">
    <w:pPr>
      <w:spacing w:line="200" w:lineRule="exact"/>
    </w:pPr>
    <w:r>
      <w:pict w14:anchorId="32D1ECE1">
        <v:group id="_x0000_s1271" style="position:absolute;margin-left:44.95pt;margin-top:49.65pt;width:250.2pt;height:0;z-index:-8440;mso-position-horizontal-relative:page;mso-position-vertical-relative:page" coordorigin="899,993" coordsize="5004,0">
          <v:shape id="_x0000_s1272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3A794EB4">
        <v:shape id="_x0000_s1270" type="#_x0000_t202" style="position:absolute;margin-left:133.55pt;margin-top:32.75pt;width:73pt;height:12pt;z-index:-8439;mso-position-horizontal-relative:page;mso-position-vertical-relative:page" filled="f" stroked="f">
          <v:textbox inset="0,0,0,0">
            <w:txbxContent>
              <w:p w14:paraId="37AFD1C9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5ACD167F">
        <v:shape id="_x0000_s1269" type="#_x0000_t202" style="position:absolute;margin-left:42.95pt;margin-top:34.35pt;width:21.6pt;height:10pt;z-index:-8438;mso-position-horizontal-relative:page;mso-position-vertical-relative:page" filled="f" stroked="f">
          <v:textbox inset="0,0,0,0">
            <w:txbxContent>
              <w:p w14:paraId="4FAFDD91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1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xxxiv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8E78" w14:textId="77777777" w:rsidR="00150366" w:rsidRDefault="00150366">
    <w:pPr>
      <w:spacing w:line="0" w:lineRule="atLeast"/>
      <w:rPr>
        <w:sz w:val="0"/>
        <w:szCs w:val="0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05A6D" w14:textId="77777777" w:rsidR="00150366" w:rsidRDefault="00150366">
    <w:pPr>
      <w:spacing w:line="0" w:lineRule="atLeast"/>
      <w:rPr>
        <w:sz w:val="0"/>
        <w:szCs w:val="0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C8F57" w14:textId="77777777" w:rsidR="00150366" w:rsidRDefault="00000000">
    <w:pPr>
      <w:spacing w:line="200" w:lineRule="exact"/>
    </w:pPr>
    <w:r>
      <w:pict w14:anchorId="08E4EE71">
        <v:group id="_x0000_s1258" style="position:absolute;margin-left:45pt;margin-top:49.4pt;width:250.15pt;height:0;z-index:-8430;mso-position-horizontal-relative:page;mso-position-vertical-relative:page" coordorigin="900,988" coordsize="5003,0">
          <v:shape id="_x0000_s1259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519C1288">
        <v:shapetype id="_x0000_t202" coordsize="21600,21600" o:spt="202" path="m,l,21600r21600,l21600,xe">
          <v:stroke joinstyle="miter"/>
          <v:path gradientshapeok="t" o:connecttype="rect"/>
        </v:shapetype>
        <v:shape id="_x0000_s1257" type="#_x0000_t202" style="position:absolute;margin-left:131.8pt;margin-top:32.75pt;width:92.45pt;height:12pt;z-index:-8429;mso-position-horizontal-relative:page;mso-position-vertical-relative:page" filled="f" stroked="f">
          <v:textbox inset="0,0,0,0">
            <w:txbxContent>
              <w:p w14:paraId="16D11A76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 xml:space="preserve">Dämodara </w:t>
                </w:r>
                <w:r>
                  <w:rPr>
                    <w:rFonts w:ascii="Cambria" w:eastAsia="Cambria" w:hAnsi="Cambria" w:cs="Cambria"/>
                    <w:i/>
                    <w:spacing w:val="1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Delighted</w:t>
                </w:r>
              </w:p>
            </w:txbxContent>
          </v:textbox>
          <w10:wrap anchorx="page" anchory="page"/>
        </v:shape>
      </w:pict>
    </w:r>
    <w:r>
      <w:pict w14:anchorId="6B7FCF0F">
        <v:shape id="_x0000_s1256" type="#_x0000_t202" style="position:absolute;margin-left:44pt;margin-top:33.55pt;width:21.25pt;height:11pt;z-index:-8428;mso-position-horizontal-relative:page;mso-position-vertical-relative:page" filled="f" stroked="f">
          <v:textbox inset="0,0,0,0">
            <w:txbxContent>
              <w:p w14:paraId="2A5C4B21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1</w:t>
                </w:r>
              </w:p>
            </w:txbxContent>
          </v:textbox>
          <w10:wrap anchorx="page" anchory="page"/>
        </v:shape>
      </w:pict>
    </w:r>
    <w:r>
      <w:pict w14:anchorId="2137629E">
        <v:shape id="_x0000_s1255" type="#_x0000_t202" style="position:absolute;margin-left:284.85pt;margin-top:34.1pt;width:12.3pt;height:10pt;z-index:-8427;mso-position-horizontal-relative:page;mso-position-vertical-relative:page" filled="f" stroked="f">
          <v:textbox inset="0,0,0,0">
            <w:txbxContent>
              <w:p w14:paraId="6F6D3AC1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51E3E308" w14:textId="77777777" w:rsidR="00137DFC" w:rsidRDefault="00137DFC"/>
  <w:p w14:paraId="2E898F5C" w14:textId="77777777" w:rsidR="00150366" w:rsidRDefault="00000000">
    <w:pPr>
      <w:spacing w:line="200" w:lineRule="exact"/>
    </w:pPr>
    <w:r>
      <w:pict w14:anchorId="64CF1E17">
        <v:group id="_x0000_s1263" style="position:absolute;margin-left:44.95pt;margin-top:49.65pt;width:250.2pt;height:0;z-index:-8434;mso-position-horizontal-relative:page;mso-position-vertical-relative:page" coordorigin="899,993" coordsize="5004,0">
          <v:shape id="_x0000_s1264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78C23843">
        <v:shape id="_x0000_s1262" type="#_x0000_t202" style="position:absolute;margin-left:132.15pt;margin-top:33pt;width:73pt;height:12pt;z-index:-8433;mso-position-horizontal-relative:page;mso-position-vertical-relative:page" filled="f" stroked="f">
          <v:textbox inset="0,0,0,0">
            <w:txbxContent>
              <w:p w14:paraId="122AA635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4DF54F5C">
        <v:shape id="_x0000_s1261" type="#_x0000_t202" style="position:absolute;margin-left:257.95pt;margin-top:33.5pt;width:38.2pt;height:11pt;z-index:-8432;mso-position-horizontal-relative:page;mso-position-vertical-relative:page" filled="f" stroked="f">
          <v:textbox inset="0,0,0,0">
            <w:txbxContent>
              <w:p w14:paraId="1B66E8FB" w14:textId="77777777" w:rsidR="00150366" w:rsidRDefault="00000000">
                <w:pPr>
                  <w:spacing w:before="2"/>
                  <w:ind w:left="20" w:right="-27"/>
                  <w:rPr>
                    <w:rFonts w:ascii="Californian FB" w:eastAsia="Californian FB" w:hAnsi="Californian FB" w:cs="Californian FB"/>
                    <w:sz w:val="18"/>
                    <w:szCs w:val="18"/>
                  </w:rPr>
                </w:pPr>
                <w:r>
                  <w:rPr>
                    <w:rFonts w:ascii="Californian FB" w:eastAsia="Californian FB" w:hAnsi="Californian FB" w:cs="Californian FB"/>
                    <w:w w:val="98"/>
                    <w:sz w:val="18"/>
                    <w:szCs w:val="18"/>
                  </w:rPr>
                  <w:t>P</w:t>
                </w:r>
                <w:r>
                  <w:rPr>
                    <w:rFonts w:ascii="Californian FB" w:eastAsia="Californian FB" w:hAnsi="Californian FB" w:cs="Californian FB"/>
                    <w:spacing w:val="1"/>
                    <w:w w:val="98"/>
                    <w:sz w:val="18"/>
                    <w:szCs w:val="18"/>
                  </w:rPr>
                  <w:t>r</w:t>
                </w:r>
                <w:r>
                  <w:rPr>
                    <w:rFonts w:ascii="Californian FB" w:eastAsia="Californian FB" w:hAnsi="Californian FB" w:cs="Californian FB"/>
                    <w:w w:val="108"/>
                    <w:sz w:val="18"/>
                    <w:szCs w:val="18"/>
                  </w:rPr>
                  <w:t>eamble</w:t>
                </w:r>
              </w:p>
            </w:txbxContent>
          </v:textbox>
          <w10:wrap anchorx="page" anchory="page"/>
        </v:shape>
      </w:pict>
    </w:r>
    <w:r>
      <w:pict w14:anchorId="56F26159">
        <v:shape id="_x0000_s1260" type="#_x0000_t202" style="position:absolute;margin-left:42.95pt;margin-top:34.35pt;width:12.3pt;height:10pt;z-index:-8431;mso-position-horizontal-relative:page;mso-position-vertical-relative:page" filled="f" stroked="f">
          <v:textbox inset="0,0,0,0">
            <w:txbxContent>
              <w:p w14:paraId="0A0535B3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41DE5" w14:textId="77777777" w:rsidR="00150366" w:rsidRDefault="00000000">
    <w:pPr>
      <w:spacing w:line="200" w:lineRule="exact"/>
    </w:pPr>
    <w:r>
      <w:pict w14:anchorId="2B8D86DF">
        <v:group id="_x0000_s1250" style="position:absolute;margin-left:45pt;margin-top:49.4pt;width:250.15pt;height:0;z-index:-8423;mso-position-horizontal-relative:page;mso-position-vertical-relative:page" coordorigin="900,988" coordsize="5003,0">
          <v:shape id="_x0000_s1251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6F7BF64B">
        <v:shapetype id="_x0000_t202" coordsize="21600,21600" o:spt="202" path="m,l,21600r21600,l21600,xe">
          <v:stroke joinstyle="miter"/>
          <v:path gradientshapeok="t" o:connecttype="rect"/>
        </v:shapetype>
        <v:shape id="_x0000_s1249" type="#_x0000_t202" style="position:absolute;margin-left:131.65pt;margin-top:32.75pt;width:92.45pt;height:12pt;z-index:-8422;mso-position-horizontal-relative:page;mso-position-vertical-relative:page" filled="f" stroked="f">
          <v:textbox inset="0,0,0,0">
            <w:txbxContent>
              <w:p w14:paraId="0C5476BE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 xml:space="preserve">Dämodara </w:t>
                </w:r>
                <w:r>
                  <w:rPr>
                    <w:rFonts w:ascii="Cambria" w:eastAsia="Cambria" w:hAnsi="Cambria" w:cs="Cambria"/>
                    <w:i/>
                    <w:spacing w:val="1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Delighted</w:t>
                </w:r>
              </w:p>
            </w:txbxContent>
          </v:textbox>
          <w10:wrap anchorx="page" anchory="page"/>
        </v:shape>
      </w:pict>
    </w:r>
    <w:r>
      <w:pict w14:anchorId="01A4A0EC">
        <v:shape id="_x0000_s1248" type="#_x0000_t202" style="position:absolute;margin-left:44pt;margin-top:33.55pt;width:21.25pt;height:11pt;z-index:-8421;mso-position-horizontal-relative:page;mso-position-vertical-relative:page" filled="f" stroked="f">
          <v:textbox inset="0,0,0,0">
            <w:txbxContent>
              <w:p w14:paraId="2A8FB0B7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1</w:t>
                </w:r>
              </w:p>
            </w:txbxContent>
          </v:textbox>
          <w10:wrap anchorx="page" anchory="page"/>
        </v:shape>
      </w:pict>
    </w:r>
    <w:r>
      <w:pict w14:anchorId="23BE3303">
        <v:shape id="_x0000_s1247" type="#_x0000_t202" style="position:absolute;margin-left:284.85pt;margin-top:34.1pt;width:12.3pt;height:10pt;z-index:-8420;mso-position-horizontal-relative:page;mso-position-vertical-relative:page" filled="f" stroked="f">
          <v:textbox inset="0,0,0,0">
            <w:txbxContent>
              <w:p w14:paraId="3FEBBB79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376B95C3" w14:textId="77777777" w:rsidR="00137DFC" w:rsidRDefault="00137DFC"/>
  <w:p w14:paraId="355D1CD4" w14:textId="77777777" w:rsidR="00150366" w:rsidRDefault="00000000">
    <w:pPr>
      <w:spacing w:line="200" w:lineRule="exact"/>
    </w:pPr>
    <w:r>
      <w:pict w14:anchorId="52B7B330">
        <v:shape id="_x0000_s1254" type="#_x0000_t202" style="position:absolute;margin-left:132.15pt;margin-top:33pt;width:73pt;height:12pt;z-index:-8426;mso-position-horizontal-relative:page;mso-position-vertical-relative:page" filled="f" stroked="f">
          <v:textbox inset="0,0,0,0">
            <w:txbxContent>
              <w:p w14:paraId="17410E93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6C620726">
        <v:shape id="_x0000_s1253" type="#_x0000_t202" style="position:absolute;margin-left:268.25pt;margin-top:33.5pt;width:27.9pt;height:11pt;z-index:-8425;mso-position-horizontal-relative:page;mso-position-vertical-relative:page" filled="f" stroked="f">
          <v:textbox inset="0,0,0,0">
            <w:txbxContent>
              <w:p w14:paraId="5B72E6A8" w14:textId="77777777" w:rsidR="00150366" w:rsidRDefault="00000000">
                <w:pPr>
                  <w:spacing w:before="25"/>
                  <w:ind w:left="20" w:right="-27"/>
                  <w:rPr>
                    <w:rFonts w:ascii="Baskerville Old Face" w:eastAsia="Baskerville Old Face" w:hAnsi="Baskerville Old Face" w:cs="Baskerville Old Face"/>
                    <w:sz w:val="18"/>
                    <w:szCs w:val="18"/>
                  </w:rPr>
                </w:pPr>
                <w:r>
                  <w:rPr>
                    <w:rFonts w:ascii="Baskerville Old Face" w:eastAsia="Baskerville Old Face" w:hAnsi="Baskerville Old Face" w:cs="Baskerville Old Face"/>
                    <w:sz w:val="18"/>
                    <w:szCs w:val="18"/>
                  </w:rPr>
                  <w:t>Song</w:t>
                </w:r>
                <w:r>
                  <w:rPr>
                    <w:rFonts w:ascii="Baskerville Old Face" w:eastAsia="Baskerville Old Face" w:hAnsi="Baskerville Old Face" w:cs="Baskerville Old Face"/>
                    <w:spacing w:val="27"/>
                    <w:sz w:val="18"/>
                    <w:szCs w:val="18"/>
                  </w:rPr>
                  <w:t xml:space="preserve"> </w:t>
                </w:r>
                <w:r>
                  <w:rPr>
                    <w:rFonts w:ascii="Baskerville Old Face" w:eastAsia="Baskerville Old Face" w:hAnsi="Baskerville Old Face" w:cs="Baskerville Old Face"/>
                    <w:w w:val="101"/>
                    <w:sz w:val="18"/>
                    <w:szCs w:val="18"/>
                  </w:rPr>
                  <w:t>1</w:t>
                </w:r>
              </w:p>
            </w:txbxContent>
          </v:textbox>
          <w10:wrap anchorx="page" anchory="page"/>
        </v:shape>
      </w:pict>
    </w:r>
    <w:r>
      <w:pict w14:anchorId="07B922B6">
        <v:shape id="_x0000_s1252" type="#_x0000_t202" style="position:absolute;margin-left:42.95pt;margin-top:34.35pt;width:12.3pt;height:10pt;z-index:-8424;mso-position-horizontal-relative:page;mso-position-vertical-relative:page" filled="f" stroked="f">
          <v:textbox inset="0,0,0,0">
            <w:txbxContent>
              <w:p w14:paraId="5A458565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76DD7" w14:textId="77777777" w:rsidR="00150366" w:rsidRDefault="00000000">
    <w:pPr>
      <w:spacing w:line="200" w:lineRule="exact"/>
    </w:pPr>
    <w:r>
      <w:pict w14:anchorId="647554CA">
        <v:group id="_x0000_s1240" style="position:absolute;margin-left:45pt;margin-top:49.4pt;width:250.15pt;height:0;z-index:-8415;mso-position-horizontal-relative:page;mso-position-vertical-relative:page" coordorigin="900,988" coordsize="5003,0">
          <v:shape id="_x0000_s1241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0442BDD3">
        <v:shapetype id="_x0000_t202" coordsize="21600,21600" o:spt="202" path="m,l,21600r21600,l21600,xe">
          <v:stroke joinstyle="miter"/>
          <v:path gradientshapeok="t" o:connecttype="rect"/>
        </v:shapetype>
        <v:shape id="_x0000_s1239" type="#_x0000_t202" style="position:absolute;margin-left:131.65pt;margin-top:32.75pt;width:92.45pt;height:12pt;z-index:-8414;mso-position-horizontal-relative:page;mso-position-vertical-relative:page" filled="f" stroked="f">
          <v:textbox inset="0,0,0,0">
            <w:txbxContent>
              <w:p w14:paraId="61BF79AE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 xml:space="preserve">Dämodara </w:t>
                </w:r>
                <w:r>
                  <w:rPr>
                    <w:rFonts w:ascii="Cambria" w:eastAsia="Cambria" w:hAnsi="Cambria" w:cs="Cambria"/>
                    <w:i/>
                    <w:spacing w:val="1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Delighted</w:t>
                </w:r>
              </w:p>
            </w:txbxContent>
          </v:textbox>
          <w10:wrap anchorx="page" anchory="page"/>
        </v:shape>
      </w:pict>
    </w:r>
    <w:r>
      <w:pict w14:anchorId="0F790579">
        <v:shape id="_x0000_s1238" type="#_x0000_t202" style="position:absolute;margin-left:44pt;margin-top:33.55pt;width:21.25pt;height:11pt;z-index:-8413;mso-position-horizontal-relative:page;mso-position-vertical-relative:page" filled="f" stroked="f">
          <v:textbox inset="0,0,0,0">
            <w:txbxContent>
              <w:p w14:paraId="255338A2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1</w:t>
                </w:r>
              </w:p>
            </w:txbxContent>
          </v:textbox>
          <w10:wrap anchorx="page" anchory="page"/>
        </v:shape>
      </w:pict>
    </w:r>
    <w:r>
      <w:pict w14:anchorId="30D3A0D0">
        <v:shape id="_x0000_s1237" type="#_x0000_t202" style="position:absolute;margin-left:284.85pt;margin-top:34.1pt;width:12.3pt;height:10pt;z-index:-8412;mso-position-horizontal-relative:page;mso-position-vertical-relative:page" filled="f" stroked="f">
          <v:textbox inset="0,0,0,0">
            <w:txbxContent>
              <w:p w14:paraId="7EE5490F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03DDA029" w14:textId="77777777" w:rsidR="00137DFC" w:rsidRDefault="00137DFC"/>
  <w:p w14:paraId="6855EA35" w14:textId="77777777" w:rsidR="00150366" w:rsidRDefault="00000000">
    <w:pPr>
      <w:spacing w:line="200" w:lineRule="exact"/>
    </w:pPr>
    <w:r>
      <w:pict w14:anchorId="41CD2BB2">
        <v:group id="_x0000_s1245" style="position:absolute;margin-left:44.95pt;margin-top:49.65pt;width:250.2pt;height:0;z-index:-8419;mso-position-horizontal-relative:page;mso-position-vertical-relative:page" coordorigin="899,993" coordsize="5004,0">
          <v:shape id="_x0000_s1246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77122739">
        <v:shape id="_x0000_s1244" type="#_x0000_t202" style="position:absolute;margin-left:132.15pt;margin-top:33pt;width:73pt;height:12pt;z-index:-8418;mso-position-horizontal-relative:page;mso-position-vertical-relative:page" filled="f" stroked="f">
          <v:textbox inset="0,0,0,0">
            <w:txbxContent>
              <w:p w14:paraId="4E34F5E0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0E77B490">
        <v:shape id="_x0000_s1243" type="#_x0000_t202" style="position:absolute;margin-left:268.25pt;margin-top:33.5pt;width:27.9pt;height:11pt;z-index:-8417;mso-position-horizontal-relative:page;mso-position-vertical-relative:page" filled="f" stroked="f">
          <v:textbox inset="0,0,0,0">
            <w:txbxContent>
              <w:p w14:paraId="28FEBA87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2</w:t>
                </w:r>
              </w:p>
            </w:txbxContent>
          </v:textbox>
          <w10:wrap anchorx="page" anchory="page"/>
        </v:shape>
      </w:pict>
    </w:r>
    <w:r>
      <w:pict w14:anchorId="2156BFB9">
        <v:shape id="_x0000_s1242" type="#_x0000_t202" style="position:absolute;margin-left:42.95pt;margin-top:34.35pt;width:12.3pt;height:10pt;z-index:-8416;mso-position-horizontal-relative:page;mso-position-vertical-relative:page" filled="f" stroked="f">
          <v:textbox inset="0,0,0,0">
            <w:txbxContent>
              <w:p w14:paraId="60B4495B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78520" w14:textId="77777777" w:rsidR="00150366" w:rsidRDefault="00000000">
    <w:pPr>
      <w:spacing w:line="200" w:lineRule="exact"/>
    </w:pPr>
    <w:r>
      <w:pict w14:anchorId="1805D3A8">
        <v:group id="_x0000_s1230" style="position:absolute;margin-left:45pt;margin-top:49.4pt;width:250.15pt;height:0;z-index:-8407;mso-position-horizontal-relative:page;mso-position-vertical-relative:page" coordorigin="900,988" coordsize="5003,0">
          <v:shape id="_x0000_s1231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32959765">
        <v:shapetype id="_x0000_t202" coordsize="21600,21600" o:spt="202" path="m,l,21600r21600,l21600,xe">
          <v:stroke joinstyle="miter"/>
          <v:path gradientshapeok="t" o:connecttype="rect"/>
        </v:shapetype>
        <v:shape id="_x0000_s1229" type="#_x0000_t202" style="position:absolute;margin-left:131.65pt;margin-top:32.75pt;width:92.45pt;height:12pt;z-index:-8406;mso-position-horizontal-relative:page;mso-position-vertical-relative:page" filled="f" stroked="f">
          <v:textbox inset="0,0,0,0">
            <w:txbxContent>
              <w:p w14:paraId="2F1D82BB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 xml:space="preserve">Dämodara </w:t>
                </w:r>
                <w:r>
                  <w:rPr>
                    <w:rFonts w:ascii="Cambria" w:eastAsia="Cambria" w:hAnsi="Cambria" w:cs="Cambria"/>
                    <w:i/>
                    <w:spacing w:val="1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Delighted</w:t>
                </w:r>
              </w:p>
            </w:txbxContent>
          </v:textbox>
          <w10:wrap anchorx="page" anchory="page"/>
        </v:shape>
      </w:pict>
    </w:r>
    <w:r>
      <w:pict w14:anchorId="2FDDBC7C">
        <v:shape id="_x0000_s1228" type="#_x0000_t202" style="position:absolute;margin-left:44pt;margin-top:33.55pt;width:21.25pt;height:11pt;z-index:-8405;mso-position-horizontal-relative:page;mso-position-vertical-relative:page" filled="f" stroked="f">
          <v:textbox inset="0,0,0,0">
            <w:txbxContent>
              <w:p w14:paraId="4F8D4F3D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1</w:t>
                </w:r>
              </w:p>
            </w:txbxContent>
          </v:textbox>
          <w10:wrap anchorx="page" anchory="page"/>
        </v:shape>
      </w:pict>
    </w:r>
    <w:r>
      <w:pict w14:anchorId="68949CC3">
        <v:shape id="_x0000_s1227" type="#_x0000_t202" style="position:absolute;margin-left:284.85pt;margin-top:34.1pt;width:12.3pt;height:10pt;z-index:-8404;mso-position-horizontal-relative:page;mso-position-vertical-relative:page" filled="f" stroked="f">
          <v:textbox inset="0,0,0,0">
            <w:txbxContent>
              <w:p w14:paraId="712391BD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41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44DB1722" w14:textId="77777777" w:rsidR="00137DFC" w:rsidRDefault="00137DFC"/>
  <w:p w14:paraId="24134C98" w14:textId="77777777" w:rsidR="00150366" w:rsidRDefault="00000000">
    <w:pPr>
      <w:spacing w:line="200" w:lineRule="exact"/>
    </w:pPr>
    <w:r>
      <w:pict w14:anchorId="284EDC21">
        <v:group id="_x0000_s1235" style="position:absolute;margin-left:44.95pt;margin-top:49.65pt;width:250.2pt;height:0;z-index:-8411;mso-position-horizontal-relative:page;mso-position-vertical-relative:page" coordorigin="899,993" coordsize="5004,0">
          <v:shape id="_x0000_s1236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745F980E">
        <v:shape id="_x0000_s1234" type="#_x0000_t202" style="position:absolute;margin-left:132.15pt;margin-top:33pt;width:73pt;height:12pt;z-index:-8410;mso-position-horizontal-relative:page;mso-position-vertical-relative:page" filled="f" stroked="f">
          <v:textbox inset="0,0,0,0">
            <w:txbxContent>
              <w:p w14:paraId="11F817CC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12594886">
        <v:shape id="_x0000_s1233" type="#_x0000_t202" style="position:absolute;margin-left:268.25pt;margin-top:33.5pt;width:27.9pt;height:11pt;z-index:-8409;mso-position-horizontal-relative:page;mso-position-vertical-relative:page" filled="f" stroked="f">
          <v:textbox inset="0,0,0,0">
            <w:txbxContent>
              <w:p w14:paraId="577362E8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3</w:t>
                </w:r>
              </w:p>
            </w:txbxContent>
          </v:textbox>
          <w10:wrap anchorx="page" anchory="page"/>
        </v:shape>
      </w:pict>
    </w:r>
    <w:r>
      <w:pict w14:anchorId="064004D7">
        <v:shape id="_x0000_s1232" type="#_x0000_t202" style="position:absolute;margin-left:42.95pt;margin-top:34.35pt;width:12.3pt;height:10pt;z-index:-8408;mso-position-horizontal-relative:page;mso-position-vertical-relative:page" filled="f" stroked="f">
          <v:textbox inset="0,0,0,0">
            <w:txbxContent>
              <w:p w14:paraId="07EB5F16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40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5063A" w14:textId="77777777" w:rsidR="00150366" w:rsidRDefault="00000000">
    <w:pPr>
      <w:spacing w:line="200" w:lineRule="exact"/>
    </w:pPr>
    <w:r>
      <w:pict w14:anchorId="61065C82">
        <v:shapetype id="_x0000_t202" coordsize="21600,21600" o:spt="202" path="m,l,21600r21600,l21600,xe">
          <v:stroke joinstyle="miter"/>
          <v:path gradientshapeok="t" o:connecttype="rect"/>
        </v:shapetype>
        <v:shape id="_x0000_s1221" type="#_x0000_t202" style="position:absolute;margin-left:131.65pt;margin-top:32.75pt;width:92.45pt;height:12pt;z-index:-8399;mso-position-horizontal-relative:page;mso-position-vertical-relative:page" filled="f" stroked="f">
          <v:textbox inset="0,0,0,0">
            <w:txbxContent>
              <w:p w14:paraId="6713FE20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 xml:space="preserve">Dämodara </w:t>
                </w:r>
                <w:r>
                  <w:rPr>
                    <w:rFonts w:ascii="Cambria" w:eastAsia="Cambria" w:hAnsi="Cambria" w:cs="Cambria"/>
                    <w:i/>
                    <w:spacing w:val="1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Delighted</w:t>
                </w:r>
              </w:p>
            </w:txbxContent>
          </v:textbox>
          <w10:wrap anchorx="page" anchory="page"/>
        </v:shape>
      </w:pict>
    </w:r>
    <w:r>
      <w:pict w14:anchorId="4C17CE1A">
        <v:shape id="_x0000_s1220" type="#_x0000_t202" style="position:absolute;margin-left:44pt;margin-top:33.55pt;width:21.25pt;height:11pt;z-index:-8398;mso-position-horizontal-relative:page;mso-position-vertical-relative:page" filled="f" stroked="f">
          <v:textbox inset="0,0,0,0">
            <w:txbxContent>
              <w:p w14:paraId="44239694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1</w:t>
                </w:r>
              </w:p>
            </w:txbxContent>
          </v:textbox>
          <w10:wrap anchorx="page" anchory="page"/>
        </v:shape>
      </w:pict>
    </w:r>
    <w:r>
      <w:pict w14:anchorId="484AA458">
        <v:shape id="_x0000_s1219" type="#_x0000_t202" style="position:absolute;margin-left:284.85pt;margin-top:34.1pt;width:12.3pt;height:10pt;z-index:-8397;mso-position-horizontal-relative:page;mso-position-vertical-relative:page" filled="f" stroked="f">
          <v:textbox inset="0,0,0,0">
            <w:txbxContent>
              <w:p w14:paraId="56CD7D0D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55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6FDC83EF" w14:textId="77777777" w:rsidR="00137DFC" w:rsidRDefault="00137DFC"/>
  <w:p w14:paraId="79BE4FC0" w14:textId="77777777" w:rsidR="00150366" w:rsidRDefault="00000000">
    <w:pPr>
      <w:spacing w:line="200" w:lineRule="exact"/>
    </w:pPr>
    <w:r>
      <w:pict w14:anchorId="728FA932">
        <v:group id="_x0000_s1225" style="position:absolute;margin-left:44.95pt;margin-top:49.65pt;width:250.2pt;height:0;z-index:-8403;mso-position-horizontal-relative:page;mso-position-vertical-relative:page" coordorigin="899,993" coordsize="5004,0">
          <v:shape id="_x0000_s1226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0C5ACC38">
        <v:shape id="_x0000_s1224" type="#_x0000_t202" style="position:absolute;margin-left:132.15pt;margin-top:33pt;width:73pt;height:12pt;z-index:-8402;mso-position-horizontal-relative:page;mso-position-vertical-relative:page" filled="f" stroked="f">
          <v:textbox inset="0,0,0,0">
            <w:txbxContent>
              <w:p w14:paraId="5D06C4B1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125926EF">
        <v:shape id="_x0000_s1223" type="#_x0000_t202" style="position:absolute;margin-left:268.25pt;margin-top:33.5pt;width:27.9pt;height:11pt;z-index:-8401;mso-position-horizontal-relative:page;mso-position-vertical-relative:page" filled="f" stroked="f">
          <v:textbox inset="0,0,0,0">
            <w:txbxContent>
              <w:p w14:paraId="1810DED1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4</w:t>
                </w:r>
              </w:p>
            </w:txbxContent>
          </v:textbox>
          <w10:wrap anchorx="page" anchory="page"/>
        </v:shape>
      </w:pict>
    </w:r>
    <w:r>
      <w:pict w14:anchorId="01376736">
        <v:shape id="_x0000_s1222" type="#_x0000_t202" style="position:absolute;margin-left:42.95pt;margin-top:34.35pt;width:12.3pt;height:10pt;z-index:-8400;mso-position-horizontal-relative:page;mso-position-vertical-relative:page" filled="f" stroked="f">
          <v:textbox inset="0,0,0,0">
            <w:txbxContent>
              <w:p w14:paraId="027FEC1B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54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ED92B" w14:textId="77777777" w:rsidR="00150366" w:rsidRDefault="00150366">
    <w:pPr>
      <w:spacing w:line="0" w:lineRule="atLeast"/>
      <w:rPr>
        <w:sz w:val="0"/>
        <w:szCs w:val="0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11FF" w14:textId="77777777" w:rsidR="00150366" w:rsidRDefault="00150366">
    <w:pPr>
      <w:spacing w:line="0" w:lineRule="atLeast"/>
      <w:rPr>
        <w:sz w:val="0"/>
        <w:szCs w:val="0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3C287" w14:textId="77777777" w:rsidR="00150366" w:rsidRDefault="00000000">
    <w:pPr>
      <w:spacing w:line="200" w:lineRule="exact"/>
    </w:pPr>
    <w:r>
      <w:pict w14:anchorId="457F2190">
        <v:shapetype id="_x0000_t202" coordsize="21600,21600" o:spt="202" path="m,l,21600r21600,l21600,xe">
          <v:stroke joinstyle="miter"/>
          <v:path gradientshapeok="t" o:connecttype="rect"/>
        </v:shapetype>
        <v:shape id="_x0000_s1213" type="#_x0000_t202" style="position:absolute;margin-left:141.2pt;margin-top:32.75pt;width:71.45pt;height:12pt;z-index:-8392;mso-position-horizontal-relative:page;mso-position-vertical-relative:page" filled="f" stroked="f">
          <v:textbox inset="0,0,0,0">
            <w:txbxContent>
              <w:p w14:paraId="52B28375" w14:textId="77777777" w:rsidR="00150366" w:rsidRDefault="00000000">
                <w:pPr>
                  <w:spacing w:line="200" w:lineRule="exact"/>
                  <w:ind w:left="20" w:right="-30"/>
                </w:pPr>
                <w:r>
                  <w:rPr>
                    <w:i/>
                  </w:rPr>
                  <w:t>Ca</w:t>
                </w:r>
                <w:r>
                  <w:rPr>
                    <w:i/>
                    <w:spacing w:val="6"/>
                  </w:rPr>
                  <w:t>r</w:t>
                </w:r>
                <w:r>
                  <w:rPr>
                    <w:i/>
                  </w:rPr>
                  <w:t>ef</w:t>
                </w:r>
                <w:r>
                  <w:rPr>
                    <w:i/>
                    <w:spacing w:val="6"/>
                  </w:rPr>
                  <w:t>r</w:t>
                </w:r>
                <w:r>
                  <w:rPr>
                    <w:i/>
                  </w:rPr>
                  <w:t>ee</w:t>
                </w:r>
                <w:r>
                  <w:rPr>
                    <w:i/>
                    <w:spacing w:val="9"/>
                  </w:rPr>
                  <w:t xml:space="preserve"> </w:t>
                </w:r>
                <w:r>
                  <w:rPr>
                    <w:i/>
                  </w:rPr>
                  <w:t>Keçava</w:t>
                </w:r>
              </w:p>
            </w:txbxContent>
          </v:textbox>
          <w10:wrap anchorx="page" anchory="page"/>
        </v:shape>
      </w:pict>
    </w:r>
    <w:r>
      <w:pict w14:anchorId="39376BD4">
        <v:shape id="_x0000_s1212" type="#_x0000_t202" style="position:absolute;margin-left:44pt;margin-top:33.55pt;width:21.25pt;height:11pt;z-index:-8391;mso-position-horizontal-relative:page;mso-position-vertical-relative:page" filled="f" stroked="f">
          <v:textbox inset="0,0,0,0">
            <w:txbxContent>
              <w:p w14:paraId="6E642D11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2</w:t>
                </w:r>
              </w:p>
            </w:txbxContent>
          </v:textbox>
          <w10:wrap anchorx="page" anchory="page"/>
        </v:shape>
      </w:pict>
    </w:r>
    <w:r>
      <w:pict w14:anchorId="1E307324">
        <v:shape id="_x0000_s1211" type="#_x0000_t202" style="position:absolute;margin-left:284.85pt;margin-top:34.1pt;width:12.3pt;height:10pt;z-index:-8390;mso-position-horizontal-relative:page;mso-position-vertical-relative:page" filled="f" stroked="f">
          <v:textbox inset="0,0,0,0">
            <w:txbxContent>
              <w:p w14:paraId="73A30965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71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1D9AB639" w14:textId="77777777" w:rsidR="00137DFC" w:rsidRDefault="00137DFC"/>
  <w:p w14:paraId="534D61E0" w14:textId="77777777" w:rsidR="00150366" w:rsidRDefault="00000000">
    <w:pPr>
      <w:spacing w:line="200" w:lineRule="exact"/>
    </w:pPr>
    <w:r>
      <w:pict w14:anchorId="43BDFEB9">
        <v:group id="_x0000_s1217" style="position:absolute;margin-left:44.95pt;margin-top:49.65pt;width:250.2pt;height:0;z-index:-8396;mso-position-horizontal-relative:page;mso-position-vertical-relative:page" coordorigin="899,993" coordsize="5004,0">
          <v:shape id="_x0000_s1218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6AE1E675">
        <v:shape id="_x0000_s1216" type="#_x0000_t202" style="position:absolute;margin-left:132.25pt;margin-top:33pt;width:73pt;height:12pt;z-index:-8395;mso-position-horizontal-relative:page;mso-position-vertical-relative:page" filled="f" stroked="f">
          <v:textbox inset="0,0,0,0">
            <w:txbxContent>
              <w:p w14:paraId="45083D57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7752FBE1">
        <v:shape id="_x0000_s1215" type="#_x0000_t202" style="position:absolute;margin-left:268.25pt;margin-top:33.5pt;width:27.9pt;height:11pt;z-index:-8394;mso-position-horizontal-relative:page;mso-position-vertical-relative:page" filled="f" stroked="f">
          <v:textbox inset="0,0,0,0">
            <w:txbxContent>
              <w:p w14:paraId="1902A8B5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5</w:t>
                </w:r>
              </w:p>
            </w:txbxContent>
          </v:textbox>
          <w10:wrap anchorx="page" anchory="page"/>
        </v:shape>
      </w:pict>
    </w:r>
    <w:r>
      <w:pict w14:anchorId="4595DDCD">
        <v:shape id="_x0000_s1214" type="#_x0000_t202" style="position:absolute;margin-left:42.95pt;margin-top:34.35pt;width:12.3pt;height:10pt;z-index:-8393;mso-position-horizontal-relative:page;mso-position-vertical-relative:page" filled="f" stroked="f">
          <v:textbox inset="0,0,0,0">
            <w:txbxContent>
              <w:p w14:paraId="536A7331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70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91077" w14:textId="77777777" w:rsidR="00150366" w:rsidRDefault="00000000">
    <w:pPr>
      <w:spacing w:line="200" w:lineRule="exact"/>
    </w:pPr>
    <w:r>
      <w:pict w14:anchorId="216ACD14">
        <v:group id="_x0000_s1204" style="position:absolute;margin-left:45pt;margin-top:49.4pt;width:250.15pt;height:0;z-index:-8385;mso-position-horizontal-relative:page;mso-position-vertical-relative:page" coordorigin="900,988" coordsize="5003,0">
          <v:shape id="_x0000_s1205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194A364F">
        <v:shapetype id="_x0000_t202" coordsize="21600,21600" o:spt="202" path="m,l,21600r21600,l21600,xe">
          <v:stroke joinstyle="miter"/>
          <v:path gradientshapeok="t" o:connecttype="rect"/>
        </v:shapetype>
        <v:shape id="_x0000_s1203" type="#_x0000_t202" style="position:absolute;margin-left:141.2pt;margin-top:32.75pt;width:71.45pt;height:12pt;z-index:-8384;mso-position-horizontal-relative:page;mso-position-vertical-relative:page" filled="f" stroked="f">
          <v:textbox inset="0,0,0,0">
            <w:txbxContent>
              <w:p w14:paraId="6CDF98B9" w14:textId="77777777" w:rsidR="00150366" w:rsidRDefault="00000000">
                <w:pPr>
                  <w:spacing w:line="200" w:lineRule="exact"/>
                  <w:ind w:left="20" w:right="-30"/>
                </w:pPr>
                <w:r>
                  <w:rPr>
                    <w:i/>
                  </w:rPr>
                  <w:t>Ca</w:t>
                </w:r>
                <w:r>
                  <w:rPr>
                    <w:i/>
                    <w:spacing w:val="6"/>
                  </w:rPr>
                  <w:t>r</w:t>
                </w:r>
                <w:r>
                  <w:rPr>
                    <w:i/>
                  </w:rPr>
                  <w:t>ef</w:t>
                </w:r>
                <w:r>
                  <w:rPr>
                    <w:i/>
                    <w:spacing w:val="6"/>
                  </w:rPr>
                  <w:t>r</w:t>
                </w:r>
                <w:r>
                  <w:rPr>
                    <w:i/>
                  </w:rPr>
                  <w:t>ee</w:t>
                </w:r>
                <w:r>
                  <w:rPr>
                    <w:i/>
                    <w:spacing w:val="9"/>
                  </w:rPr>
                  <w:t xml:space="preserve"> </w:t>
                </w:r>
                <w:r>
                  <w:rPr>
                    <w:i/>
                  </w:rPr>
                  <w:t>Keçava</w:t>
                </w:r>
              </w:p>
            </w:txbxContent>
          </v:textbox>
          <w10:wrap anchorx="page" anchory="page"/>
        </v:shape>
      </w:pict>
    </w:r>
    <w:r>
      <w:pict w14:anchorId="4F123776">
        <v:shape id="_x0000_s1202" type="#_x0000_t202" style="position:absolute;margin-left:44pt;margin-top:33.55pt;width:21.25pt;height:11pt;z-index:-8383;mso-position-horizontal-relative:page;mso-position-vertical-relative:page" filled="f" stroked="f">
          <v:textbox inset="0,0,0,0">
            <w:txbxContent>
              <w:p w14:paraId="77612623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2</w:t>
                </w:r>
              </w:p>
            </w:txbxContent>
          </v:textbox>
          <w10:wrap anchorx="page" anchory="page"/>
        </v:shape>
      </w:pict>
    </w:r>
    <w:r>
      <w:pict w14:anchorId="08E67DA4">
        <v:shape id="_x0000_s1201" type="#_x0000_t202" style="position:absolute;margin-left:284.85pt;margin-top:34.1pt;width:12.3pt;height:10pt;z-index:-8382;mso-position-horizontal-relative:page;mso-position-vertical-relative:page" filled="f" stroked="f">
          <v:textbox inset="0,0,0,0">
            <w:txbxContent>
              <w:p w14:paraId="743406DF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79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10198FEE" w14:textId="77777777" w:rsidR="00137DFC" w:rsidRDefault="00137DFC"/>
  <w:p w14:paraId="3FB36A1D" w14:textId="77777777" w:rsidR="00150366" w:rsidRDefault="00000000">
    <w:pPr>
      <w:spacing w:line="200" w:lineRule="exact"/>
    </w:pPr>
    <w:r>
      <w:pict w14:anchorId="0D6EB2E8">
        <v:group id="_x0000_s1209" style="position:absolute;margin-left:44.95pt;margin-top:49.65pt;width:250.2pt;height:0;z-index:-8389;mso-position-horizontal-relative:page;mso-position-vertical-relative:page" coordorigin="899,993" coordsize="5004,0">
          <v:shape id="_x0000_s121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6AD215D7">
        <v:shape id="_x0000_s1208" type="#_x0000_t202" style="position:absolute;margin-left:132.15pt;margin-top:33pt;width:73pt;height:12pt;z-index:-8388;mso-position-horizontal-relative:page;mso-position-vertical-relative:page" filled="f" stroked="f">
          <v:textbox inset="0,0,0,0">
            <w:txbxContent>
              <w:p w14:paraId="013A2C98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189CD5B7">
        <v:shape id="_x0000_s1207" type="#_x0000_t202" style="position:absolute;margin-left:268.25pt;margin-top:33.5pt;width:27.9pt;height:11pt;z-index:-8387;mso-position-horizontal-relative:page;mso-position-vertical-relative:page" filled="f" stroked="f">
          <v:textbox inset="0,0,0,0">
            <w:txbxContent>
              <w:p w14:paraId="79497115" w14:textId="77777777" w:rsidR="00150366" w:rsidRDefault="00000000">
                <w:pPr>
                  <w:spacing w:line="200" w:lineRule="exact"/>
                  <w:ind w:left="20" w:right="-27"/>
                  <w:rPr>
                    <w:rFonts w:ascii="Book Antiqua" w:eastAsia="Book Antiqua" w:hAnsi="Book Antiqua" w:cs="Book Antiqua"/>
                    <w:sz w:val="18"/>
                    <w:szCs w:val="18"/>
                  </w:rPr>
                </w:pPr>
                <w:r>
                  <w:rPr>
                    <w:rFonts w:ascii="Book Antiqua" w:eastAsia="Book Antiqua" w:hAnsi="Book Antiqua" w:cs="Book Antiqua"/>
                    <w:position w:val="1"/>
                    <w:sz w:val="18"/>
                    <w:szCs w:val="18"/>
                  </w:rPr>
                  <w:t>Song</w:t>
                </w:r>
                <w:r>
                  <w:rPr>
                    <w:rFonts w:ascii="Book Antiqua" w:eastAsia="Book Antiqua" w:hAnsi="Book Antiqua" w:cs="Book Antiqua"/>
                    <w:spacing w:val="-14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Book Antiqua" w:eastAsia="Book Antiqua" w:hAnsi="Book Antiqua" w:cs="Book Antiqua"/>
                    <w:position w:val="1"/>
                    <w:sz w:val="18"/>
                    <w:szCs w:val="18"/>
                  </w:rPr>
                  <w:t>6</w:t>
                </w:r>
              </w:p>
            </w:txbxContent>
          </v:textbox>
          <w10:wrap anchorx="page" anchory="page"/>
        </v:shape>
      </w:pict>
    </w:r>
    <w:r>
      <w:pict w14:anchorId="53BF83A7">
        <v:shape id="_x0000_s1206" type="#_x0000_t202" style="position:absolute;margin-left:42.95pt;margin-top:34.35pt;width:12.3pt;height:10pt;z-index:-8386;mso-position-horizontal-relative:page;mso-position-vertical-relative:page" filled="f" stroked="f">
          <v:textbox inset="0,0,0,0">
            <w:txbxContent>
              <w:p w14:paraId="174A1AE8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78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B4494" w14:textId="77777777" w:rsidR="00150366" w:rsidRDefault="00150366">
    <w:pPr>
      <w:spacing w:line="0" w:lineRule="atLeast"/>
      <w:rPr>
        <w:sz w:val="0"/>
        <w:szCs w:val="0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49E9F" w14:textId="77777777" w:rsidR="00150366" w:rsidRDefault="00150366">
    <w:pPr>
      <w:spacing w:line="0" w:lineRule="atLeast"/>
      <w:rPr>
        <w:sz w:val="0"/>
        <w:szCs w:val="0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0373" w14:textId="77777777" w:rsidR="00150366" w:rsidRDefault="00000000">
    <w:pPr>
      <w:spacing w:line="200" w:lineRule="exact"/>
    </w:pPr>
    <w:r>
      <w:pict w14:anchorId="752A8404">
        <v:group id="_x0000_s1194" style="position:absolute;margin-left:45pt;margin-top:49.4pt;width:250.15pt;height:0;z-index:-8377;mso-position-horizontal-relative:page;mso-position-vertical-relative:page" coordorigin="900,988" coordsize="5003,0">
          <v:shape id="_x0000_s1195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7B17924C">
        <v:shapetype id="_x0000_t202" coordsize="21600,21600" o:spt="202" path="m,l,21600r21600,l21600,xe">
          <v:stroke joinstyle="miter"/>
          <v:path gradientshapeok="t" o:connecttype="rect"/>
        </v:shapetype>
        <v:shape id="_x0000_s1193" type="#_x0000_t202" style="position:absolute;margin-left:117.35pt;margin-top:32.75pt;width:119.15pt;height:12pt;z-index:-8376;mso-position-horizontal-relative:page;mso-position-vertical-relative:page" filled="f" stroked="f">
          <v:textbox inset="0,0,0,0">
            <w:txbxContent>
              <w:p w14:paraId="12A1C3E3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  <w:w w:val="104"/>
                  </w:rPr>
                  <w:t>Madhusüdana</w:t>
                </w:r>
                <w:r>
                  <w:rPr>
                    <w:rFonts w:ascii="Cambria" w:eastAsia="Cambria" w:hAnsi="Cambria" w:cs="Cambria"/>
                    <w:i/>
                    <w:spacing w:val="45"/>
                    <w:w w:val="104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w w:val="104"/>
                  </w:rPr>
                  <w:t>Mesmerized</w:t>
                </w:r>
              </w:p>
            </w:txbxContent>
          </v:textbox>
          <w10:wrap anchorx="page" anchory="page"/>
        </v:shape>
      </w:pict>
    </w:r>
    <w:r>
      <w:pict w14:anchorId="52546FC2">
        <v:shape id="_x0000_s1192" type="#_x0000_t202" style="position:absolute;margin-left:44pt;margin-top:33.55pt;width:21.25pt;height:11pt;z-index:-8375;mso-position-horizontal-relative:page;mso-position-vertical-relative:page" filled="f" stroked="f">
          <v:textbox inset="0,0,0,0">
            <w:txbxContent>
              <w:p w14:paraId="77380F1B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 xml:space="preserve">Act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3</w:t>
                </w:r>
              </w:p>
            </w:txbxContent>
          </v:textbox>
          <w10:wrap anchorx="page" anchory="page"/>
        </v:shape>
      </w:pict>
    </w:r>
    <w:r>
      <w:pict w14:anchorId="0C5052F3">
        <v:shape id="_x0000_s1191" type="#_x0000_t202" style="position:absolute;margin-left:280.7pt;margin-top:34.1pt;width:16.45pt;height:10pt;z-index:-8374;mso-position-horizontal-relative:page;mso-position-vertical-relative:page" filled="f" stroked="f">
          <v:textbox inset="0,0,0,0">
            <w:txbxContent>
              <w:p w14:paraId="24ECE0FB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4479414C" w14:textId="77777777" w:rsidR="00137DFC" w:rsidRDefault="00137DFC"/>
  <w:p w14:paraId="7ACAD773" w14:textId="77777777" w:rsidR="00150366" w:rsidRDefault="00000000">
    <w:pPr>
      <w:spacing w:line="200" w:lineRule="exact"/>
    </w:pPr>
    <w:r>
      <w:pict w14:anchorId="008AF638">
        <v:group id="_x0000_s1199" style="position:absolute;margin-left:44.95pt;margin-top:49.65pt;width:250.2pt;height:0;z-index:-8381;mso-position-horizontal-relative:page;mso-position-vertical-relative:page" coordorigin="899,993" coordsize="5004,0">
          <v:shape id="_x0000_s120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6E146FD3">
        <v:shape id="_x0000_s1198" type="#_x0000_t202" style="position:absolute;margin-left:132.25pt;margin-top:33pt;width:73pt;height:12pt;z-index:-8380;mso-position-horizontal-relative:page;mso-position-vertical-relative:page" filled="f" stroked="f">
          <v:textbox inset="0,0,0,0">
            <w:txbxContent>
              <w:p w14:paraId="7CA7D57B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2112D54F">
        <v:shape id="_x0000_s1197" type="#_x0000_t202" style="position:absolute;margin-left:268.25pt;margin-top:33.5pt;width:27.9pt;height:11pt;z-index:-8379;mso-position-horizontal-relative:page;mso-position-vertical-relative:page" filled="f" stroked="f">
          <v:textbox inset="0,0,0,0">
            <w:txbxContent>
              <w:p w14:paraId="54289B73" w14:textId="77777777" w:rsidR="00150366" w:rsidRDefault="00000000">
                <w:pPr>
                  <w:spacing w:line="200" w:lineRule="exact"/>
                  <w:ind w:left="20" w:right="-27"/>
                  <w:rPr>
                    <w:rFonts w:ascii="Cambria" w:eastAsia="Cambria" w:hAnsi="Cambria" w:cs="Cambria"/>
                    <w:sz w:val="18"/>
                    <w:szCs w:val="18"/>
                  </w:rPr>
                </w:pPr>
                <w:r>
                  <w:rPr>
                    <w:rFonts w:ascii="Cambria" w:eastAsia="Cambria" w:hAnsi="Cambria" w:cs="Cambria"/>
                    <w:sz w:val="18"/>
                    <w:szCs w:val="18"/>
                  </w:rPr>
                  <w:t>Song</w:t>
                </w:r>
                <w:r>
                  <w:rPr>
                    <w:rFonts w:ascii="Cambria" w:eastAsia="Cambria" w:hAnsi="Cambria" w:cs="Cambria"/>
                    <w:spacing w:val="14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18"/>
                    <w:szCs w:val="18"/>
                  </w:rPr>
                  <w:t>7</w:t>
                </w:r>
              </w:p>
            </w:txbxContent>
          </v:textbox>
          <w10:wrap anchorx="page" anchory="page"/>
        </v:shape>
      </w:pict>
    </w:r>
    <w:r>
      <w:pict w14:anchorId="6A8E0D0A">
        <v:shape id="_x0000_s1196" type="#_x0000_t202" style="position:absolute;margin-left:42.95pt;margin-top:34.35pt;width:16.45pt;height:10pt;z-index:-8378;mso-position-horizontal-relative:page;mso-position-vertical-relative:page" filled="f" stroked="f">
          <v:textbox inset="0,0,0,0">
            <w:txbxContent>
              <w:p w14:paraId="1EAEFC83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D6CB2" w14:textId="77777777" w:rsidR="00150366" w:rsidRDefault="00150366">
    <w:pPr>
      <w:spacing w:line="0" w:lineRule="atLeast"/>
      <w:rPr>
        <w:sz w:val="0"/>
        <w:szCs w:val="0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0189C" w14:textId="77777777" w:rsidR="00150366" w:rsidRDefault="00150366">
    <w:pPr>
      <w:spacing w:line="0" w:lineRule="atLeast"/>
      <w:rPr>
        <w:sz w:val="0"/>
        <w:szCs w:val="0"/>
      </w:rP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4EE54" w14:textId="77777777" w:rsidR="00150366" w:rsidRDefault="00000000">
    <w:pPr>
      <w:spacing w:line="200" w:lineRule="exact"/>
    </w:pPr>
    <w:r>
      <w:pict w14:anchorId="66973490">
        <v:group id="_x0000_s1184" style="position:absolute;margin-left:45pt;margin-top:49.4pt;width:250.15pt;height:0;z-index:-8369;mso-position-horizontal-relative:page;mso-position-vertical-relative:page" coordorigin="900,988" coordsize="5003,0">
          <v:shape id="_x0000_s1185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51C862C9">
        <v:shapetype id="_x0000_t202" coordsize="21600,21600" o:spt="202" path="m,l,21600r21600,l21600,xe">
          <v:stroke joinstyle="miter"/>
          <v:path gradientshapeok="t" o:connecttype="rect"/>
        </v:shapetype>
        <v:shape id="_x0000_s1183" type="#_x0000_t202" style="position:absolute;margin-left:117.65pt;margin-top:32.75pt;width:119.75pt;height:12pt;z-index:-8368;mso-position-horizontal-relative:page;mso-position-vertical-relative:page" filled="f" stroked="f">
          <v:textbox inset="0,0,0,0">
            <w:txbxContent>
              <w:p w14:paraId="69C2606F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A</w:t>
                </w:r>
                <w:r>
                  <w:rPr>
                    <w:rFonts w:ascii="Cambria" w:eastAsia="Cambria" w:hAnsi="Cambria" w:cs="Cambria"/>
                    <w:i/>
                    <w:spacing w:val="2"/>
                  </w:rPr>
                  <w:t>f</w:t>
                </w:r>
                <w:r>
                  <w:rPr>
                    <w:rFonts w:ascii="Cambria" w:eastAsia="Cambria" w:hAnsi="Cambria" w:cs="Cambria"/>
                    <w:i/>
                  </w:rPr>
                  <w:t>fectionate</w:t>
                </w:r>
                <w:r>
                  <w:rPr>
                    <w:rFonts w:ascii="Cambria" w:eastAsia="Cambria" w:hAnsi="Cambria" w:cs="Cambria"/>
                    <w:i/>
                    <w:spacing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w w:val="107"/>
                  </w:rPr>
                  <w:t>Madhusüdana</w:t>
                </w:r>
              </w:p>
            </w:txbxContent>
          </v:textbox>
          <w10:wrap anchorx="page" anchory="page"/>
        </v:shape>
      </w:pict>
    </w:r>
    <w:r>
      <w:pict w14:anchorId="0F829722">
        <v:shape id="_x0000_s1182" type="#_x0000_t202" style="position:absolute;margin-left:44pt;margin-top:33.55pt;width:21.25pt;height:11pt;z-index:-8367;mso-position-horizontal-relative:page;mso-position-vertical-relative:page" filled="f" stroked="f">
          <v:textbox inset="0,0,0,0">
            <w:txbxContent>
              <w:p w14:paraId="02A286EC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 xml:space="preserve">Act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4</w:t>
                </w:r>
              </w:p>
            </w:txbxContent>
          </v:textbox>
          <w10:wrap anchorx="page" anchory="page"/>
        </v:shape>
      </w:pict>
    </w:r>
    <w:r>
      <w:pict w14:anchorId="1FECAC39">
        <v:shape id="_x0000_s1181" type="#_x0000_t202" style="position:absolute;margin-left:280.7pt;margin-top:34.1pt;width:16.45pt;height:10pt;z-index:-8366;mso-position-horizontal-relative:page;mso-position-vertical-relative:page" filled="f" stroked="f">
          <v:textbox inset="0,0,0,0">
            <w:txbxContent>
              <w:p w14:paraId="25163DC1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3F48132A" w14:textId="77777777" w:rsidR="00137DFC" w:rsidRDefault="00137DFC"/>
  <w:p w14:paraId="4B13F578" w14:textId="77777777" w:rsidR="00150366" w:rsidRDefault="00000000">
    <w:pPr>
      <w:spacing w:line="200" w:lineRule="exact"/>
    </w:pPr>
    <w:r>
      <w:pict w14:anchorId="5597DB60">
        <v:group id="_x0000_s1189" style="position:absolute;margin-left:44.95pt;margin-top:49.65pt;width:250.2pt;height:0;z-index:-8373;mso-position-horizontal-relative:page;mso-position-vertical-relative:page" coordorigin="899,993" coordsize="5004,0">
          <v:shape id="_x0000_s119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3DC7D575">
        <v:shape id="_x0000_s1188" type="#_x0000_t202" style="position:absolute;margin-left:132.85pt;margin-top:33pt;width:73pt;height:12pt;z-index:-8372;mso-position-horizontal-relative:page;mso-position-vertical-relative:page" filled="f" stroked="f">
          <v:textbox inset="0,0,0,0">
            <w:txbxContent>
              <w:p w14:paraId="7909F71E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3654AC57">
        <v:shape id="_x0000_s1187" type="#_x0000_t202" style="position:absolute;margin-left:268.25pt;margin-top:33.5pt;width:27.9pt;height:11pt;z-index:-8371;mso-position-horizontal-relative:page;mso-position-vertical-relative:page" filled="f" stroked="f">
          <v:textbox inset="0,0,0,0">
            <w:txbxContent>
              <w:p w14:paraId="33C4C807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8</w:t>
                </w:r>
              </w:p>
            </w:txbxContent>
          </v:textbox>
          <w10:wrap anchorx="page" anchory="page"/>
        </v:shape>
      </w:pict>
    </w:r>
    <w:r>
      <w:pict w14:anchorId="69646057">
        <v:shape id="_x0000_s1186" type="#_x0000_t202" style="position:absolute;margin-left:42.95pt;margin-top:34.35pt;width:16.45pt;height:10pt;z-index:-8370;mso-position-horizontal-relative:page;mso-position-vertical-relative:page" filled="f" stroked="f">
          <v:textbox inset="0,0,0,0">
            <w:txbxContent>
              <w:p w14:paraId="2283CDA6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112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69687" w14:textId="77777777" w:rsidR="00150366" w:rsidRDefault="00000000">
    <w:pPr>
      <w:spacing w:line="200" w:lineRule="exact"/>
    </w:pPr>
    <w:r>
      <w:pict w14:anchorId="4AD0E889">
        <v:group id="_x0000_s1174" style="position:absolute;margin-left:45pt;margin-top:49.4pt;width:250.15pt;height:0;z-index:-8361;mso-position-horizontal-relative:page;mso-position-vertical-relative:page" coordorigin="900,988" coordsize="5003,0">
          <v:shape id="_x0000_s1175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4B759E12">
        <v:shapetype id="_x0000_t202" coordsize="21600,21600" o:spt="202" path="m,l,21600r21600,l21600,xe">
          <v:stroke joinstyle="miter"/>
          <v:path gradientshapeok="t" o:connecttype="rect"/>
        </v:shapetype>
        <v:shape id="_x0000_s1173" type="#_x0000_t202" style="position:absolute;margin-left:117.65pt;margin-top:32.75pt;width:119.75pt;height:12pt;z-index:-8360;mso-position-horizontal-relative:page;mso-position-vertical-relative:page" filled="f" stroked="f">
          <v:textbox inset="0,0,0,0">
            <w:txbxContent>
              <w:p w14:paraId="1DA5B726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A</w:t>
                </w:r>
                <w:r>
                  <w:rPr>
                    <w:rFonts w:ascii="Cambria" w:eastAsia="Cambria" w:hAnsi="Cambria" w:cs="Cambria"/>
                    <w:i/>
                    <w:spacing w:val="2"/>
                  </w:rPr>
                  <w:t>f</w:t>
                </w:r>
                <w:r>
                  <w:rPr>
                    <w:rFonts w:ascii="Cambria" w:eastAsia="Cambria" w:hAnsi="Cambria" w:cs="Cambria"/>
                    <w:i/>
                  </w:rPr>
                  <w:t>fectionate</w:t>
                </w:r>
                <w:r>
                  <w:rPr>
                    <w:rFonts w:ascii="Cambria" w:eastAsia="Cambria" w:hAnsi="Cambria" w:cs="Cambria"/>
                    <w:i/>
                    <w:spacing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w w:val="107"/>
                  </w:rPr>
                  <w:t>Madhusüdana</w:t>
                </w:r>
              </w:p>
            </w:txbxContent>
          </v:textbox>
          <w10:wrap anchorx="page" anchory="page"/>
        </v:shape>
      </w:pict>
    </w:r>
    <w:r>
      <w:pict w14:anchorId="7A3DEB42">
        <v:shape id="_x0000_s1172" type="#_x0000_t202" style="position:absolute;margin-left:44pt;margin-top:33.55pt;width:21.25pt;height:11pt;z-index:-8359;mso-position-horizontal-relative:page;mso-position-vertical-relative:page" filled="f" stroked="f">
          <v:textbox inset="0,0,0,0">
            <w:txbxContent>
              <w:p w14:paraId="561583A5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 xml:space="preserve">Act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4</w:t>
                </w:r>
              </w:p>
            </w:txbxContent>
          </v:textbox>
          <w10:wrap anchorx="page" anchory="page"/>
        </v:shape>
      </w:pict>
    </w:r>
    <w:r>
      <w:pict w14:anchorId="34773132">
        <v:shape id="_x0000_s1171" type="#_x0000_t202" style="position:absolute;margin-left:280.7pt;margin-top:34.1pt;width:16.45pt;height:10pt;z-index:-8358;mso-position-horizontal-relative:page;mso-position-vertical-relative:page" filled="f" stroked="f">
          <v:textbox inset="0,0,0,0">
            <w:txbxContent>
              <w:p w14:paraId="40AE52CB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379962DB" w14:textId="77777777" w:rsidR="00137DFC" w:rsidRDefault="00137DFC"/>
  <w:p w14:paraId="12722CAD" w14:textId="77777777" w:rsidR="00150366" w:rsidRDefault="00000000">
    <w:pPr>
      <w:spacing w:line="200" w:lineRule="exact"/>
    </w:pPr>
    <w:r>
      <w:pict w14:anchorId="5BA72C7F">
        <v:group id="_x0000_s1179" style="position:absolute;margin-left:44.95pt;margin-top:49.65pt;width:250.2pt;height:0;z-index:-8365;mso-position-horizontal-relative:page;mso-position-vertical-relative:page" coordorigin="899,993" coordsize="5004,0">
          <v:shape id="_x0000_s118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3762DC1A">
        <v:shape id="_x0000_s1178" type="#_x0000_t202" style="position:absolute;margin-left:132.85pt;margin-top:33pt;width:73pt;height:12pt;z-index:-8364;mso-position-horizontal-relative:page;mso-position-vertical-relative:page" filled="f" stroked="f">
          <v:textbox inset="0,0,0,0">
            <w:txbxContent>
              <w:p w14:paraId="33DF5494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66A2B4B9">
        <v:shape id="_x0000_s1177" type="#_x0000_t202" style="position:absolute;margin-left:268.25pt;margin-top:33.5pt;width:27.9pt;height:11pt;z-index:-8363;mso-position-horizontal-relative:page;mso-position-vertical-relative:page" filled="f" stroked="f">
          <v:textbox inset="0,0,0,0">
            <w:txbxContent>
              <w:p w14:paraId="718987E0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9</w:t>
                </w:r>
              </w:p>
            </w:txbxContent>
          </v:textbox>
          <w10:wrap anchorx="page" anchory="page"/>
        </v:shape>
      </w:pict>
    </w:r>
    <w:r>
      <w:pict w14:anchorId="0AFC10E6">
        <v:shape id="_x0000_s1176" type="#_x0000_t202" style="position:absolute;margin-left:42.95pt;margin-top:34.35pt;width:16.45pt;height:10pt;z-index:-8362;mso-position-horizontal-relative:page;mso-position-vertical-relative:page" filled="f" stroked="f">
          <v:textbox inset="0,0,0,0">
            <w:txbxContent>
              <w:p w14:paraId="47D59292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120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15056" w14:textId="77777777" w:rsidR="00150366" w:rsidRDefault="00150366">
    <w:pPr>
      <w:spacing w:line="0" w:lineRule="atLeast"/>
      <w:rPr>
        <w:sz w:val="0"/>
        <w:szCs w:val="0"/>
      </w:rPr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98F75" w14:textId="77777777" w:rsidR="00150366" w:rsidRDefault="00150366">
    <w:pPr>
      <w:spacing w:line="0" w:lineRule="atLeast"/>
      <w:rPr>
        <w:sz w:val="0"/>
        <w:szCs w:val="0"/>
      </w:rPr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3884" w14:textId="77777777" w:rsidR="00150366" w:rsidRDefault="00000000">
    <w:pPr>
      <w:spacing w:line="200" w:lineRule="exact"/>
    </w:pPr>
    <w:r>
      <w:pict w14:anchorId="03210C6B">
        <v:group id="_x0000_s1164" style="position:absolute;margin-left:45pt;margin-top:49.4pt;width:250.15pt;height:0;z-index:-8353;mso-position-horizontal-relative:page;mso-position-vertical-relative:page" coordorigin="900,988" coordsize="5003,0">
          <v:shape id="_x0000_s1165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25E61594">
        <v:shapetype id="_x0000_t202" coordsize="21600,21600" o:spt="202" path="m,l,21600r21600,l21600,xe">
          <v:stroke joinstyle="miter"/>
          <v:path gradientshapeok="t" o:connecttype="rect"/>
        </v:shapetype>
        <v:shape id="_x0000_s1163" type="#_x0000_t202" style="position:absolute;margin-left:116.35pt;margin-top:32.75pt;width:121.2pt;height:12pt;z-index:-8352;mso-position-horizontal-relative:page;mso-position-vertical-relative:page" filled="f" stroked="f">
          <v:textbox inset="0,0,0,0">
            <w:txbxContent>
              <w:p w14:paraId="08D88E61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Puëòarékäkña</w:t>
                </w:r>
                <w:r>
                  <w:rPr>
                    <w:rFonts w:ascii="Cambria" w:eastAsia="Cambria" w:hAnsi="Cambria" w:cs="Cambria"/>
                    <w:i/>
                    <w:spacing w:val="23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 xml:space="preserve">Pining </w:t>
                </w:r>
                <w:r>
                  <w:rPr>
                    <w:rFonts w:ascii="Cambria" w:eastAsia="Cambria" w:hAnsi="Cambria" w:cs="Cambria"/>
                    <w:i/>
                    <w:spacing w:val="5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spacing w:val="-1"/>
                    <w:w w:val="107"/>
                  </w:rPr>
                  <w:t>A</w:t>
                </w:r>
                <w:r>
                  <w:rPr>
                    <w:rFonts w:ascii="Cambria" w:eastAsia="Cambria" w:hAnsi="Cambria" w:cs="Cambria"/>
                    <w:i/>
                    <w:w w:val="103"/>
                  </w:rPr>
                  <w:t>way</w:t>
                </w:r>
              </w:p>
            </w:txbxContent>
          </v:textbox>
          <w10:wrap anchorx="page" anchory="page"/>
        </v:shape>
      </w:pict>
    </w:r>
    <w:r>
      <w:pict w14:anchorId="06D684CC">
        <v:shape id="_x0000_s1162" type="#_x0000_t202" style="position:absolute;margin-left:44pt;margin-top:33.55pt;width:21.25pt;height:11pt;z-index:-8351;mso-position-horizontal-relative:page;mso-position-vertical-relative:page" filled="f" stroked="f">
          <v:textbox inset="0,0,0,0">
            <w:txbxContent>
              <w:p w14:paraId="42F2523D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5</w:t>
                </w:r>
              </w:p>
            </w:txbxContent>
          </v:textbox>
          <w10:wrap anchorx="page" anchory="page"/>
        </v:shape>
      </w:pict>
    </w:r>
    <w:r>
      <w:pict w14:anchorId="6EB128CC">
        <v:shape id="_x0000_s1161" type="#_x0000_t202" style="position:absolute;margin-left:280.7pt;margin-top:34.1pt;width:16.45pt;height:10pt;z-index:-8350;mso-position-horizontal-relative:page;mso-position-vertical-relative:page" filled="f" stroked="f">
          <v:textbox inset="0,0,0,0">
            <w:txbxContent>
              <w:p w14:paraId="5CA6E15B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135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0167F691" w14:textId="77777777" w:rsidR="00137DFC" w:rsidRDefault="00137DFC"/>
  <w:p w14:paraId="0C6ABBF8" w14:textId="77777777" w:rsidR="00150366" w:rsidRDefault="00000000">
    <w:pPr>
      <w:spacing w:line="200" w:lineRule="exact"/>
    </w:pPr>
    <w:r>
      <w:pict w14:anchorId="1D771E23">
        <v:group id="_x0000_s1169" style="position:absolute;margin-left:44.95pt;margin-top:49.65pt;width:250.2pt;height:0;z-index:-8357;mso-position-horizontal-relative:page;mso-position-vertical-relative:page" coordorigin="899,993" coordsize="5004,0">
          <v:shape id="_x0000_s117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7DCBDA49">
        <v:shape id="_x0000_s1168" type="#_x0000_t202" style="position:absolute;margin-left:129.4pt;margin-top:32.75pt;width:73pt;height:12pt;z-index:-8356;mso-position-horizontal-relative:page;mso-position-vertical-relative:page" filled="f" stroked="f">
          <v:textbox inset="0,0,0,0">
            <w:txbxContent>
              <w:p w14:paraId="1192A75F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10821DDB">
        <v:shape id="_x0000_s1167" type="#_x0000_t202" style="position:absolute;margin-left:263.75pt;margin-top:33.5pt;width:32.4pt;height:11pt;z-index:-8355;mso-position-horizontal-relative:page;mso-position-vertical-relative:page" filled="f" stroked="f">
          <v:textbox inset="0,0,0,0">
            <w:txbxContent>
              <w:p w14:paraId="1F331E95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10</w:t>
                </w:r>
              </w:p>
            </w:txbxContent>
          </v:textbox>
          <w10:wrap anchorx="page" anchory="page"/>
        </v:shape>
      </w:pict>
    </w:r>
    <w:r>
      <w:pict w14:anchorId="6AC00D6F">
        <v:shape id="_x0000_s1166" type="#_x0000_t202" style="position:absolute;margin-left:42.95pt;margin-top:34.35pt;width:16.45pt;height:10pt;z-index:-8354;mso-position-horizontal-relative:page;mso-position-vertical-relative:page" filled="f" stroked="f">
          <v:textbox inset="0,0,0,0">
            <w:txbxContent>
              <w:p w14:paraId="4B384210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134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7559C" w14:textId="77777777" w:rsidR="00150366" w:rsidRDefault="00000000">
    <w:pPr>
      <w:spacing w:line="200" w:lineRule="exact"/>
    </w:pPr>
    <w:r>
      <w:pict w14:anchorId="64D041F9">
        <v:shapetype id="_x0000_t202" coordsize="21600,21600" o:spt="202" path="m,l,21600r21600,l21600,xe">
          <v:stroke joinstyle="miter"/>
          <v:path gradientshapeok="t" o:connecttype="rect"/>
        </v:shapetype>
        <v:shape id="_x0000_s1155" type="#_x0000_t202" style="position:absolute;margin-left:116.35pt;margin-top:32.75pt;width:121.2pt;height:12pt;z-index:-8345;mso-position-horizontal-relative:page;mso-position-vertical-relative:page" filled="f" stroked="f">
          <v:textbox inset="0,0,0,0">
            <w:txbxContent>
              <w:p w14:paraId="4D958FF1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Puëòarékäkña</w:t>
                </w:r>
                <w:r>
                  <w:rPr>
                    <w:rFonts w:ascii="Cambria" w:eastAsia="Cambria" w:hAnsi="Cambria" w:cs="Cambria"/>
                    <w:i/>
                    <w:spacing w:val="23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 xml:space="preserve">Pining </w:t>
                </w:r>
                <w:r>
                  <w:rPr>
                    <w:rFonts w:ascii="Cambria" w:eastAsia="Cambria" w:hAnsi="Cambria" w:cs="Cambria"/>
                    <w:i/>
                    <w:spacing w:val="5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spacing w:val="-1"/>
                    <w:w w:val="107"/>
                  </w:rPr>
                  <w:t>A</w:t>
                </w:r>
                <w:r>
                  <w:rPr>
                    <w:rFonts w:ascii="Cambria" w:eastAsia="Cambria" w:hAnsi="Cambria" w:cs="Cambria"/>
                    <w:i/>
                    <w:w w:val="103"/>
                  </w:rPr>
                  <w:t>way</w:t>
                </w:r>
              </w:p>
            </w:txbxContent>
          </v:textbox>
          <w10:wrap anchorx="page" anchory="page"/>
        </v:shape>
      </w:pict>
    </w:r>
    <w:r>
      <w:pict w14:anchorId="247FE7D1">
        <v:shape id="_x0000_s1154" type="#_x0000_t202" style="position:absolute;margin-left:44pt;margin-top:33.55pt;width:21.25pt;height:11pt;z-index:-8344;mso-position-horizontal-relative:page;mso-position-vertical-relative:page" filled="f" stroked="f">
          <v:textbox inset="0,0,0,0">
            <w:txbxContent>
              <w:p w14:paraId="49D44A5E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5</w:t>
                </w:r>
              </w:p>
            </w:txbxContent>
          </v:textbox>
          <w10:wrap anchorx="page" anchory="page"/>
        </v:shape>
      </w:pict>
    </w:r>
    <w:r>
      <w:pict w14:anchorId="59ED0827">
        <v:shape id="_x0000_s1153" type="#_x0000_t202" style="position:absolute;margin-left:280.7pt;margin-top:34.1pt;width:16.45pt;height:10pt;z-index:-8343;mso-position-horizontal-relative:page;mso-position-vertical-relative:page" filled="f" stroked="f">
          <v:textbox inset="0,0,0,0">
            <w:txbxContent>
              <w:p w14:paraId="5A38FA6D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141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553C40D3" w14:textId="77777777" w:rsidR="00137DFC" w:rsidRDefault="00137DFC"/>
  <w:p w14:paraId="038FC1F0" w14:textId="77777777" w:rsidR="00150366" w:rsidRDefault="00000000">
    <w:pPr>
      <w:spacing w:line="200" w:lineRule="exact"/>
    </w:pPr>
    <w:r>
      <w:pict w14:anchorId="755EA817">
        <v:group id="_x0000_s1159" style="position:absolute;margin-left:44.95pt;margin-top:49.65pt;width:250.2pt;height:0;z-index:-8349;mso-position-horizontal-relative:page;mso-position-vertical-relative:page" coordorigin="899,993" coordsize="5004,0">
          <v:shape id="_x0000_s116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4B637816">
        <v:shape id="_x0000_s1158" type="#_x0000_t202" style="position:absolute;margin-left:129.4pt;margin-top:32.75pt;width:73pt;height:12pt;z-index:-8348;mso-position-horizontal-relative:page;mso-position-vertical-relative:page" filled="f" stroked="f">
          <v:textbox inset="0,0,0,0">
            <w:txbxContent>
              <w:p w14:paraId="38E909B9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4202B60A">
        <v:shape id="_x0000_s1157" type="#_x0000_t202" style="position:absolute;margin-left:263.75pt;margin-top:33.5pt;width:32.4pt;height:11pt;z-index:-8347;mso-position-horizontal-relative:page;mso-position-vertical-relative:page" filled="f" stroked="f">
          <v:textbox inset="0,0,0,0">
            <w:txbxContent>
              <w:p w14:paraId="6CA33F6A" w14:textId="77777777" w:rsidR="00150366" w:rsidRDefault="00000000">
                <w:pPr>
                  <w:spacing w:before="25"/>
                  <w:ind w:left="20" w:right="-27"/>
                  <w:rPr>
                    <w:rFonts w:ascii="Baskerville Old Face" w:eastAsia="Baskerville Old Face" w:hAnsi="Baskerville Old Face" w:cs="Baskerville Old Face"/>
                    <w:sz w:val="18"/>
                    <w:szCs w:val="18"/>
                  </w:rPr>
                </w:pPr>
                <w:r>
                  <w:rPr>
                    <w:rFonts w:ascii="Baskerville Old Face" w:eastAsia="Baskerville Old Face" w:hAnsi="Baskerville Old Face" w:cs="Baskerville Old Face"/>
                    <w:sz w:val="18"/>
                    <w:szCs w:val="18"/>
                  </w:rPr>
                  <w:t>Song</w:t>
                </w:r>
                <w:r>
                  <w:rPr>
                    <w:rFonts w:ascii="Baskerville Old Face" w:eastAsia="Baskerville Old Face" w:hAnsi="Baskerville Old Face" w:cs="Baskerville Old Face"/>
                    <w:spacing w:val="27"/>
                    <w:sz w:val="18"/>
                    <w:szCs w:val="18"/>
                  </w:rPr>
                  <w:t xml:space="preserve"> </w:t>
                </w:r>
                <w:r>
                  <w:rPr>
                    <w:rFonts w:ascii="Baskerville Old Face" w:eastAsia="Baskerville Old Face" w:hAnsi="Baskerville Old Face" w:cs="Baskerville Old Face"/>
                    <w:w w:val="101"/>
                    <w:sz w:val="18"/>
                    <w:szCs w:val="18"/>
                  </w:rPr>
                  <w:t>11</w:t>
                </w:r>
              </w:p>
            </w:txbxContent>
          </v:textbox>
          <w10:wrap anchorx="page" anchory="page"/>
        </v:shape>
      </w:pict>
    </w:r>
    <w:r>
      <w:pict w14:anchorId="7D0E737F">
        <v:shape id="_x0000_s1156" type="#_x0000_t202" style="position:absolute;margin-left:42.95pt;margin-top:34.35pt;width:16.45pt;height:10pt;z-index:-8346;mso-position-horizontal-relative:page;mso-position-vertical-relative:page" filled="f" stroked="f">
          <v:textbox inset="0,0,0,0">
            <w:txbxContent>
              <w:p w14:paraId="0D389307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140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B8C08" w14:textId="77777777" w:rsidR="00150366" w:rsidRDefault="00150366">
    <w:pPr>
      <w:spacing w:line="0" w:lineRule="atLeast"/>
      <w:rPr>
        <w:sz w:val="0"/>
        <w:szCs w:val="0"/>
      </w:rPr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EA00F" w14:textId="77777777" w:rsidR="00150366" w:rsidRDefault="00150366">
    <w:pPr>
      <w:spacing w:line="0" w:lineRule="atLeast"/>
      <w:rPr>
        <w:sz w:val="0"/>
        <w:szCs w:val="0"/>
      </w:rPr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0004" w14:textId="77777777" w:rsidR="00150366" w:rsidRDefault="00000000">
    <w:pPr>
      <w:spacing w:line="200" w:lineRule="exact"/>
    </w:pPr>
    <w:r>
      <w:pict w14:anchorId="2E71D57C">
        <v:group id="_x0000_s1146" style="position:absolute;margin-left:45pt;margin-top:49.4pt;width:250.15pt;height:0;z-index:-8338;mso-position-horizontal-relative:page;mso-position-vertical-relative:page" coordorigin="900,988" coordsize="5003,0">
          <v:shape id="_x0000_s1147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6017C3BF">
        <v:shapetype id="_x0000_t202" coordsize="21600,21600" o:spt="202" path="m,l,21600r21600,l21600,xe">
          <v:stroke joinstyle="miter"/>
          <v:path gradientshapeok="t" o:connecttype="rect"/>
        </v:shapetype>
        <v:shape id="_x0000_s1145" type="#_x0000_t202" style="position:absolute;margin-left:139.25pt;margin-top:32.75pt;width:76.45pt;height:12pt;z-index:-8337;mso-position-horizontal-relative:page;mso-position-vertical-relative:page" filled="f" stroked="f">
          <v:textbox inset="0,0,0,0">
            <w:txbxContent>
              <w:p w14:paraId="7136DB9A" w14:textId="77777777" w:rsidR="00150366" w:rsidRDefault="00000000">
                <w:pPr>
                  <w:spacing w:line="200" w:lineRule="exact"/>
                  <w:ind w:left="20" w:right="-30"/>
                </w:pPr>
                <w:r>
                  <w:rPr>
                    <w:i/>
                  </w:rPr>
                  <w:t>Capricious</w:t>
                </w:r>
                <w:r>
                  <w:rPr>
                    <w:i/>
                    <w:spacing w:val="32"/>
                  </w:rPr>
                  <w:t xml:space="preserve"> </w:t>
                </w:r>
                <w:r>
                  <w:rPr>
                    <w:i/>
                  </w:rPr>
                  <w:t>Kåñëa</w:t>
                </w:r>
              </w:p>
            </w:txbxContent>
          </v:textbox>
          <w10:wrap anchorx="page" anchory="page"/>
        </v:shape>
      </w:pict>
    </w:r>
    <w:r>
      <w:pict w14:anchorId="0ABD5E17">
        <v:shape id="_x0000_s1144" type="#_x0000_t202" style="position:absolute;margin-left:44pt;margin-top:33.55pt;width:21.25pt;height:11pt;z-index:-8336;mso-position-horizontal-relative:page;mso-position-vertical-relative:page" filled="f" stroked="f">
          <v:textbox inset="0,0,0,0">
            <w:txbxContent>
              <w:p w14:paraId="1931CE36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 xml:space="preserve">Act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6</w:t>
                </w:r>
              </w:p>
            </w:txbxContent>
          </v:textbox>
          <w10:wrap anchorx="page" anchory="page"/>
        </v:shape>
      </w:pict>
    </w:r>
    <w:r>
      <w:pict w14:anchorId="1DCF5AD2">
        <v:shape id="_x0000_s1143" type="#_x0000_t202" style="position:absolute;margin-left:280.7pt;margin-top:34.1pt;width:16.45pt;height:10pt;z-index:-8335;mso-position-horizontal-relative:page;mso-position-vertical-relative:page" filled="f" stroked="f">
          <v:textbox inset="0,0,0,0">
            <w:txbxContent>
              <w:p w14:paraId="49CDE66A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157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5D604E0D" w14:textId="77777777" w:rsidR="00137DFC" w:rsidRDefault="00137DFC"/>
  <w:p w14:paraId="529F3631" w14:textId="77777777" w:rsidR="00150366" w:rsidRDefault="00000000">
    <w:pPr>
      <w:spacing w:line="200" w:lineRule="exact"/>
    </w:pPr>
    <w:r>
      <w:pict w14:anchorId="36DBE230">
        <v:group id="_x0000_s1151" style="position:absolute;margin-left:44.95pt;margin-top:49.65pt;width:250.2pt;height:0;z-index:-8342;mso-position-horizontal-relative:page;mso-position-vertical-relative:page" coordorigin="899,993" coordsize="5004,0">
          <v:shape id="_x0000_s1152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2C81123F">
        <v:shape id="_x0000_s1150" type="#_x0000_t202" style="position:absolute;margin-left:129.4pt;margin-top:32.75pt;width:73pt;height:12pt;z-index:-8341;mso-position-horizontal-relative:page;mso-position-vertical-relative:page" filled="f" stroked="f">
          <v:textbox inset="0,0,0,0">
            <w:txbxContent>
              <w:p w14:paraId="3BABC18F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6EA5C750">
        <v:shape id="_x0000_s1149" type="#_x0000_t202" style="position:absolute;margin-left:263.75pt;margin-top:33.5pt;width:32.4pt;height:11pt;z-index:-8340;mso-position-horizontal-relative:page;mso-position-vertical-relative:page" filled="f" stroked="f">
          <v:textbox inset="0,0,0,0">
            <w:txbxContent>
              <w:p w14:paraId="353B1724" w14:textId="77777777" w:rsidR="00150366" w:rsidRDefault="00000000">
                <w:pPr>
                  <w:spacing w:line="200" w:lineRule="exact"/>
                  <w:ind w:left="20" w:right="-27"/>
                  <w:rPr>
                    <w:rFonts w:ascii="Cambria" w:eastAsia="Cambria" w:hAnsi="Cambria" w:cs="Cambria"/>
                    <w:sz w:val="18"/>
                    <w:szCs w:val="18"/>
                  </w:rPr>
                </w:pPr>
                <w:r>
                  <w:rPr>
                    <w:rFonts w:ascii="Cambria" w:eastAsia="Cambria" w:hAnsi="Cambria" w:cs="Cambria"/>
                    <w:sz w:val="18"/>
                    <w:szCs w:val="18"/>
                  </w:rPr>
                  <w:t>Song</w:t>
                </w:r>
                <w:r>
                  <w:rPr>
                    <w:rFonts w:ascii="Cambria" w:eastAsia="Cambria" w:hAnsi="Cambria" w:cs="Cambria"/>
                    <w:spacing w:val="14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18"/>
                    <w:szCs w:val="18"/>
                  </w:rPr>
                  <w:t>12</w:t>
                </w:r>
              </w:p>
            </w:txbxContent>
          </v:textbox>
          <w10:wrap anchorx="page" anchory="page"/>
        </v:shape>
      </w:pict>
    </w:r>
    <w:r>
      <w:pict w14:anchorId="68DC2C64">
        <v:shape id="_x0000_s1148" type="#_x0000_t202" style="position:absolute;margin-left:42.95pt;margin-top:34.35pt;width:16.45pt;height:10pt;z-index:-8339;mso-position-horizontal-relative:page;mso-position-vertical-relative:page" filled="f" stroked="f">
          <v:textbox inset="0,0,0,0">
            <w:txbxContent>
              <w:p w14:paraId="373442C6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156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B5F4B" w14:textId="77777777" w:rsidR="00150366" w:rsidRDefault="00150366">
    <w:pPr>
      <w:spacing w:line="0" w:lineRule="atLeast"/>
      <w:rPr>
        <w:sz w:val="0"/>
        <w:szCs w:val="0"/>
      </w:rPr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E0EF" w14:textId="77777777" w:rsidR="00150366" w:rsidRDefault="00150366">
    <w:pPr>
      <w:spacing w:line="0" w:lineRule="atLeast"/>
      <w:rPr>
        <w:sz w:val="0"/>
        <w:szCs w:val="0"/>
      </w:rPr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F10C7" w14:textId="77777777" w:rsidR="00150366" w:rsidRDefault="00000000">
    <w:pPr>
      <w:spacing w:line="200" w:lineRule="exact"/>
    </w:pPr>
    <w:r>
      <w:pict w14:anchorId="619FDA8F">
        <v:shapetype id="_x0000_t202" coordsize="21600,21600" o:spt="202" path="m,l,21600r21600,l21600,xe">
          <v:stroke joinstyle="miter"/>
          <v:path gradientshapeok="t" o:connecttype="rect"/>
        </v:shapetype>
        <v:shape id="_x0000_s1137" type="#_x0000_t202" style="position:absolute;margin-left:102.05pt;margin-top:32.55pt;width:150.9pt;height:12pt;z-index:-8330;mso-position-horizontal-relative:page;mso-position-vertical-relative:page" filled="f" stroked="f">
          <v:textbox inset="0,0,0,0">
            <w:txbxContent>
              <w:p w14:paraId="10322D89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The</w:t>
                </w:r>
                <w:r>
                  <w:rPr>
                    <w:rFonts w:ascii="Cambria" w:eastAsia="Cambria" w:hAnsi="Cambria" w:cs="Cambria"/>
                    <w:i/>
                    <w:spacing w:val="5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Sup</w:t>
                </w:r>
                <w:r>
                  <w:rPr>
                    <w:rFonts w:ascii="Cambria" w:eastAsia="Cambria" w:hAnsi="Cambria" w:cs="Cambria"/>
                    <w:i/>
                    <w:spacing w:val="6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eme</w:t>
                </w:r>
                <w:r>
                  <w:rPr>
                    <w:rFonts w:ascii="Cambria" w:eastAsia="Cambria" w:hAnsi="Cambria" w:cs="Cambria"/>
                    <w:i/>
                    <w:spacing w:val="11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spacing w:val="1"/>
                  </w:rPr>
                  <w:t>T</w:t>
                </w:r>
                <w:r>
                  <w:rPr>
                    <w:rFonts w:ascii="Cambria" w:eastAsia="Cambria" w:hAnsi="Cambria" w:cs="Cambria"/>
                    <w:i/>
                  </w:rPr>
                  <w:t xml:space="preserve">ranscendental </w:t>
                </w:r>
                <w:r>
                  <w:rPr>
                    <w:rFonts w:ascii="Cambria" w:eastAsia="Cambria" w:hAnsi="Cambria" w:cs="Cambria"/>
                    <w:i/>
                    <w:spacing w:val="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w w:val="101"/>
                  </w:rPr>
                  <w:t>He</w:t>
                </w:r>
                <w:r>
                  <w:rPr>
                    <w:rFonts w:ascii="Cambria" w:eastAsia="Cambria" w:hAnsi="Cambria" w:cs="Cambria"/>
                    <w:i/>
                    <w:spacing w:val="6"/>
                    <w:w w:val="101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  <w:w w:val="99"/>
                  </w:rPr>
                  <w:t>o</w:t>
                </w:r>
              </w:p>
            </w:txbxContent>
          </v:textbox>
          <w10:wrap anchorx="page" anchory="page"/>
        </v:shape>
      </w:pict>
    </w:r>
    <w:r>
      <w:pict w14:anchorId="4C907ECF">
        <v:shape id="_x0000_s1136" type="#_x0000_t202" style="position:absolute;margin-left:44pt;margin-top:33.55pt;width:21.25pt;height:11pt;z-index:-8329;mso-position-horizontal-relative:page;mso-position-vertical-relative:page" filled="f" stroked="f">
          <v:textbox inset="0,0,0,0">
            <w:txbxContent>
              <w:p w14:paraId="39A8D0A6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7</w:t>
                </w:r>
              </w:p>
            </w:txbxContent>
          </v:textbox>
          <w10:wrap anchorx="page" anchory="page"/>
        </v:shape>
      </w:pict>
    </w:r>
    <w:r>
      <w:pict w14:anchorId="5E5DA363">
        <v:shape id="_x0000_s1135" type="#_x0000_t202" style="position:absolute;margin-left:280.7pt;margin-top:34.1pt;width:16.45pt;height:10pt;z-index:-8328;mso-position-horizontal-relative:page;mso-position-vertical-relative:page" filled="f" stroked="f">
          <v:textbox inset="0,0,0,0">
            <w:txbxContent>
              <w:p w14:paraId="24DAE904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167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66B36D12" w14:textId="77777777" w:rsidR="00137DFC" w:rsidRDefault="00137DFC"/>
  <w:p w14:paraId="0C6C3005" w14:textId="77777777" w:rsidR="00150366" w:rsidRDefault="00000000">
    <w:pPr>
      <w:spacing w:line="200" w:lineRule="exact"/>
    </w:pPr>
    <w:r>
      <w:pict w14:anchorId="49520526">
        <v:group id="_x0000_s1141" style="position:absolute;margin-left:44.95pt;margin-top:49.65pt;width:250.2pt;height:0;z-index:-8334;mso-position-horizontal-relative:page;mso-position-vertical-relative:page" coordorigin="899,993" coordsize="5004,0">
          <v:shape id="_x0000_s1142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6A9C6A21">
        <v:shape id="_x0000_s1140" type="#_x0000_t202" style="position:absolute;margin-left:129.4pt;margin-top:32.75pt;width:73pt;height:12pt;z-index:-8333;mso-position-horizontal-relative:page;mso-position-vertical-relative:page" filled="f" stroked="f">
          <v:textbox inset="0,0,0,0">
            <w:txbxContent>
              <w:p w14:paraId="459704C6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0DA06057">
        <v:shape id="_x0000_s1139" type="#_x0000_t202" style="position:absolute;margin-left:263.75pt;margin-top:33.5pt;width:32.4pt;height:11pt;z-index:-8332;mso-position-horizontal-relative:page;mso-position-vertical-relative:page" filled="f" stroked="f">
          <v:textbox inset="0,0,0,0">
            <w:txbxContent>
              <w:p w14:paraId="682E3D3C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13</w:t>
                </w:r>
              </w:p>
            </w:txbxContent>
          </v:textbox>
          <w10:wrap anchorx="page" anchory="page"/>
        </v:shape>
      </w:pict>
    </w:r>
    <w:r>
      <w:pict w14:anchorId="5C9C8FBE">
        <v:shape id="_x0000_s1138" type="#_x0000_t202" style="position:absolute;margin-left:42.95pt;margin-top:34.35pt;width:16.45pt;height:10pt;z-index:-8331;mso-position-horizontal-relative:page;mso-position-vertical-relative:page" filled="f" stroked="f">
          <v:textbox inset="0,0,0,0">
            <w:txbxContent>
              <w:p w14:paraId="255D5BF8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166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43F82" w14:textId="77777777" w:rsidR="00150366" w:rsidRDefault="00000000">
    <w:pPr>
      <w:spacing w:line="200" w:lineRule="exact"/>
    </w:pPr>
    <w:r>
      <w:pict w14:anchorId="7D435751">
        <v:group id="_x0000_s1130" style="position:absolute;margin-left:45pt;margin-top:49.4pt;width:250.15pt;height:0;z-index:-8324;mso-position-horizontal-relative:page;mso-position-vertical-relative:page" coordorigin="900,988" coordsize="5003,0">
          <v:shape id="_x0000_s1131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1B79C2D4">
        <v:shapetype id="_x0000_t202" coordsize="21600,21600" o:spt="202" path="m,l,21600r21600,l21600,xe">
          <v:stroke joinstyle="miter"/>
          <v:path gradientshapeok="t" o:connecttype="rect"/>
        </v:shapetype>
        <v:shape id="_x0000_s1129" type="#_x0000_t202" style="position:absolute;margin-left:102.05pt;margin-top:32.55pt;width:150.9pt;height:12pt;z-index:-8323;mso-position-horizontal-relative:page;mso-position-vertical-relative:page" filled="f" stroked="f">
          <v:textbox inset="0,0,0,0">
            <w:txbxContent>
              <w:p w14:paraId="2FE5B6B6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The</w:t>
                </w:r>
                <w:r>
                  <w:rPr>
                    <w:rFonts w:ascii="Cambria" w:eastAsia="Cambria" w:hAnsi="Cambria" w:cs="Cambria"/>
                    <w:i/>
                    <w:spacing w:val="5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Sup</w:t>
                </w:r>
                <w:r>
                  <w:rPr>
                    <w:rFonts w:ascii="Cambria" w:eastAsia="Cambria" w:hAnsi="Cambria" w:cs="Cambria"/>
                    <w:i/>
                    <w:spacing w:val="6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eme</w:t>
                </w:r>
                <w:r>
                  <w:rPr>
                    <w:rFonts w:ascii="Cambria" w:eastAsia="Cambria" w:hAnsi="Cambria" w:cs="Cambria"/>
                    <w:i/>
                    <w:spacing w:val="11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spacing w:val="1"/>
                  </w:rPr>
                  <w:t>T</w:t>
                </w:r>
                <w:r>
                  <w:rPr>
                    <w:rFonts w:ascii="Cambria" w:eastAsia="Cambria" w:hAnsi="Cambria" w:cs="Cambria"/>
                    <w:i/>
                  </w:rPr>
                  <w:t xml:space="preserve">ranscendental </w:t>
                </w:r>
                <w:r>
                  <w:rPr>
                    <w:rFonts w:ascii="Cambria" w:eastAsia="Cambria" w:hAnsi="Cambria" w:cs="Cambria"/>
                    <w:i/>
                    <w:spacing w:val="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w w:val="101"/>
                  </w:rPr>
                  <w:t>He</w:t>
                </w:r>
                <w:r>
                  <w:rPr>
                    <w:rFonts w:ascii="Cambria" w:eastAsia="Cambria" w:hAnsi="Cambria" w:cs="Cambria"/>
                    <w:i/>
                    <w:spacing w:val="6"/>
                    <w:w w:val="101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  <w:w w:val="99"/>
                  </w:rPr>
                  <w:t>o</w:t>
                </w:r>
              </w:p>
            </w:txbxContent>
          </v:textbox>
          <w10:wrap anchorx="page" anchory="page"/>
        </v:shape>
      </w:pict>
    </w:r>
    <w:r>
      <w:pict w14:anchorId="2933F0FF">
        <v:shape id="_x0000_s1128" type="#_x0000_t202" style="position:absolute;margin-left:44pt;margin-top:33.55pt;width:21.25pt;height:11pt;z-index:-8322;mso-position-horizontal-relative:page;mso-position-vertical-relative:page" filled="f" stroked="f">
          <v:textbox inset="0,0,0,0">
            <w:txbxContent>
              <w:p w14:paraId="678F0EE7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7</w:t>
                </w:r>
              </w:p>
            </w:txbxContent>
          </v:textbox>
          <w10:wrap anchorx="page" anchory="page"/>
        </v:shape>
      </w:pict>
    </w:r>
    <w:r>
      <w:pict w14:anchorId="48B12008">
        <v:shape id="_x0000_s1127" type="#_x0000_t202" style="position:absolute;margin-left:280.7pt;margin-top:34.1pt;width:16.45pt;height:10pt;z-index:-8321;mso-position-horizontal-relative:page;mso-position-vertical-relative:page" filled="f" stroked="f">
          <v:textbox inset="0,0,0,0">
            <w:txbxContent>
              <w:p w14:paraId="67410B8F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175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40C53B4A" w14:textId="77777777" w:rsidR="00137DFC" w:rsidRDefault="00137DFC"/>
  <w:p w14:paraId="69805049" w14:textId="77777777" w:rsidR="00150366" w:rsidRDefault="00000000">
    <w:pPr>
      <w:spacing w:line="200" w:lineRule="exact"/>
    </w:pPr>
    <w:r>
      <w:pict w14:anchorId="4E26B1FD">
        <v:shape id="_x0000_s1134" type="#_x0000_t202" style="position:absolute;margin-left:129.4pt;margin-top:32.75pt;width:73pt;height:12pt;z-index:-8327;mso-position-horizontal-relative:page;mso-position-vertical-relative:page" filled="f" stroked="f">
          <v:textbox inset="0,0,0,0">
            <w:txbxContent>
              <w:p w14:paraId="51C214A0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3D872402">
        <v:shape id="_x0000_s1133" type="#_x0000_t202" style="position:absolute;margin-left:263.75pt;margin-top:33.5pt;width:32.4pt;height:11pt;z-index:-8326;mso-position-horizontal-relative:page;mso-position-vertical-relative:page" filled="f" stroked="f">
          <v:textbox inset="0,0,0,0">
            <w:txbxContent>
              <w:p w14:paraId="57321792" w14:textId="77777777" w:rsidR="00150366" w:rsidRDefault="00000000">
                <w:pPr>
                  <w:spacing w:line="200" w:lineRule="exact"/>
                  <w:ind w:left="20" w:right="-27"/>
                  <w:rPr>
                    <w:rFonts w:ascii="Cambria" w:eastAsia="Cambria" w:hAnsi="Cambria" w:cs="Cambria"/>
                    <w:sz w:val="18"/>
                    <w:szCs w:val="18"/>
                  </w:rPr>
                </w:pPr>
                <w:r>
                  <w:rPr>
                    <w:rFonts w:ascii="Cambria" w:eastAsia="Cambria" w:hAnsi="Cambria" w:cs="Cambria"/>
                    <w:sz w:val="18"/>
                    <w:szCs w:val="18"/>
                  </w:rPr>
                  <w:t>Song</w:t>
                </w:r>
                <w:r>
                  <w:rPr>
                    <w:rFonts w:ascii="Cambria" w:eastAsia="Cambria" w:hAnsi="Cambria" w:cs="Cambria"/>
                    <w:spacing w:val="14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18"/>
                    <w:szCs w:val="18"/>
                  </w:rPr>
                  <w:t>14</w:t>
                </w:r>
              </w:p>
            </w:txbxContent>
          </v:textbox>
          <w10:wrap anchorx="page" anchory="page"/>
        </v:shape>
      </w:pict>
    </w:r>
    <w:r>
      <w:pict w14:anchorId="047D2630">
        <v:shape id="_x0000_s1132" type="#_x0000_t202" style="position:absolute;margin-left:42.95pt;margin-top:34.35pt;width:16.45pt;height:10pt;z-index:-8325;mso-position-horizontal-relative:page;mso-position-vertical-relative:page" filled="f" stroked="f">
          <v:textbox inset="0,0,0,0">
            <w:txbxContent>
              <w:p w14:paraId="3ACDD25B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174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914A7" w14:textId="77777777" w:rsidR="00150366" w:rsidRDefault="00000000">
    <w:pPr>
      <w:spacing w:line="200" w:lineRule="exact"/>
    </w:pPr>
    <w:r>
      <w:pict w14:anchorId="502EC186">
        <v:group id="_x0000_s1122" style="position:absolute;margin-left:45pt;margin-top:49.4pt;width:250.15pt;height:0;z-index:-8317;mso-position-horizontal-relative:page;mso-position-vertical-relative:page" coordorigin="900,988" coordsize="5003,0">
          <v:shape id="_x0000_s1123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2CC31376">
        <v:shapetype id="_x0000_t202" coordsize="21600,21600" o:spt="202" path="m,l,21600r21600,l21600,xe">
          <v:stroke joinstyle="miter"/>
          <v:path gradientshapeok="t" o:connecttype="rect"/>
        </v:shapetype>
        <v:shape id="_x0000_s1121" type="#_x0000_t202" style="position:absolute;margin-left:102.05pt;margin-top:32.55pt;width:150.9pt;height:12pt;z-index:-8316;mso-position-horizontal-relative:page;mso-position-vertical-relative:page" filled="f" stroked="f">
          <v:textbox inset="0,0,0,0">
            <w:txbxContent>
              <w:p w14:paraId="0317B6E9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The</w:t>
                </w:r>
                <w:r>
                  <w:rPr>
                    <w:rFonts w:ascii="Cambria" w:eastAsia="Cambria" w:hAnsi="Cambria" w:cs="Cambria"/>
                    <w:i/>
                    <w:spacing w:val="5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Sup</w:t>
                </w:r>
                <w:r>
                  <w:rPr>
                    <w:rFonts w:ascii="Cambria" w:eastAsia="Cambria" w:hAnsi="Cambria" w:cs="Cambria"/>
                    <w:i/>
                    <w:spacing w:val="6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eme</w:t>
                </w:r>
                <w:r>
                  <w:rPr>
                    <w:rFonts w:ascii="Cambria" w:eastAsia="Cambria" w:hAnsi="Cambria" w:cs="Cambria"/>
                    <w:i/>
                    <w:spacing w:val="11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spacing w:val="1"/>
                  </w:rPr>
                  <w:t>T</w:t>
                </w:r>
                <w:r>
                  <w:rPr>
                    <w:rFonts w:ascii="Cambria" w:eastAsia="Cambria" w:hAnsi="Cambria" w:cs="Cambria"/>
                    <w:i/>
                  </w:rPr>
                  <w:t xml:space="preserve">ranscendental </w:t>
                </w:r>
                <w:r>
                  <w:rPr>
                    <w:rFonts w:ascii="Cambria" w:eastAsia="Cambria" w:hAnsi="Cambria" w:cs="Cambria"/>
                    <w:i/>
                    <w:spacing w:val="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w w:val="101"/>
                  </w:rPr>
                  <w:t>He</w:t>
                </w:r>
                <w:r>
                  <w:rPr>
                    <w:rFonts w:ascii="Cambria" w:eastAsia="Cambria" w:hAnsi="Cambria" w:cs="Cambria"/>
                    <w:i/>
                    <w:spacing w:val="6"/>
                    <w:w w:val="101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  <w:w w:val="99"/>
                  </w:rPr>
                  <w:t>o</w:t>
                </w:r>
              </w:p>
            </w:txbxContent>
          </v:textbox>
          <w10:wrap anchorx="page" anchory="page"/>
        </v:shape>
      </w:pict>
    </w:r>
    <w:r>
      <w:pict w14:anchorId="52CE7147">
        <v:shape id="_x0000_s1120" type="#_x0000_t202" style="position:absolute;margin-left:44pt;margin-top:33.55pt;width:21.25pt;height:11pt;z-index:-8315;mso-position-horizontal-relative:page;mso-position-vertical-relative:page" filled="f" stroked="f">
          <v:textbox inset="0,0,0,0">
            <w:txbxContent>
              <w:p w14:paraId="4310627E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7</w:t>
                </w:r>
              </w:p>
            </w:txbxContent>
          </v:textbox>
          <w10:wrap anchorx="page" anchory="page"/>
        </v:shape>
      </w:pict>
    </w:r>
    <w:r>
      <w:pict w14:anchorId="54DCA1B5">
        <v:shape id="_x0000_s1119" type="#_x0000_t202" style="position:absolute;margin-left:280.7pt;margin-top:34.1pt;width:16.45pt;height:10pt;z-index:-8314;mso-position-horizontal-relative:page;mso-position-vertical-relative:page" filled="f" stroked="f">
          <v:textbox inset="0,0,0,0">
            <w:txbxContent>
              <w:p w14:paraId="087C2708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181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1A8A1885" w14:textId="77777777" w:rsidR="00137DFC" w:rsidRDefault="00137DFC"/>
  <w:p w14:paraId="3EDB7597" w14:textId="77777777" w:rsidR="00150366" w:rsidRDefault="00000000">
    <w:pPr>
      <w:spacing w:line="200" w:lineRule="exact"/>
    </w:pPr>
    <w:r>
      <w:pict w14:anchorId="2F3492B1">
        <v:shape id="_x0000_s1126" type="#_x0000_t202" style="position:absolute;margin-left:129.4pt;margin-top:32.75pt;width:73pt;height:12pt;z-index:-8320;mso-position-horizontal-relative:page;mso-position-vertical-relative:page" filled="f" stroked="f">
          <v:textbox inset="0,0,0,0">
            <w:txbxContent>
              <w:p w14:paraId="5B8CEBB5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0EEC6666">
        <v:shape id="_x0000_s1125" type="#_x0000_t202" style="position:absolute;margin-left:263.75pt;margin-top:33.5pt;width:32.4pt;height:11pt;z-index:-8319;mso-position-horizontal-relative:page;mso-position-vertical-relative:page" filled="f" stroked="f">
          <v:textbox inset="0,0,0,0">
            <w:txbxContent>
              <w:p w14:paraId="2760D54A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15</w:t>
                </w:r>
              </w:p>
            </w:txbxContent>
          </v:textbox>
          <w10:wrap anchorx="page" anchory="page"/>
        </v:shape>
      </w:pict>
    </w:r>
    <w:r>
      <w:pict w14:anchorId="1E20FF38">
        <v:shape id="_x0000_s1124" type="#_x0000_t202" style="position:absolute;margin-left:42.95pt;margin-top:34.35pt;width:16.45pt;height:10pt;z-index:-8318;mso-position-horizontal-relative:page;mso-position-vertical-relative:page" filled="f" stroked="f">
          <v:textbox inset="0,0,0,0">
            <w:txbxContent>
              <w:p w14:paraId="51B20FAD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180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961B2" w14:textId="77777777" w:rsidR="00150366" w:rsidRDefault="00000000">
    <w:pPr>
      <w:spacing w:line="200" w:lineRule="exact"/>
    </w:pPr>
    <w:r>
      <w:pict w14:anchorId="72EBC89A">
        <v:group id="_x0000_s1114" style="position:absolute;margin-left:45pt;margin-top:49.4pt;width:250.15pt;height:0;z-index:-8310;mso-position-horizontal-relative:page;mso-position-vertical-relative:page" coordorigin="900,988" coordsize="5003,0">
          <v:shape id="_x0000_s1115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5A7BC42A">
        <v:shapetype id="_x0000_t202" coordsize="21600,21600" o:spt="202" path="m,l,21600r21600,l21600,xe">
          <v:stroke joinstyle="miter"/>
          <v:path gradientshapeok="t" o:connecttype="rect"/>
        </v:shapetype>
        <v:shape id="_x0000_s1113" type="#_x0000_t202" style="position:absolute;margin-left:102.05pt;margin-top:32.55pt;width:150.9pt;height:12pt;z-index:-8309;mso-position-horizontal-relative:page;mso-position-vertical-relative:page" filled="f" stroked="f">
          <v:textbox inset="0,0,0,0">
            <w:txbxContent>
              <w:p w14:paraId="4FD0155E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The</w:t>
                </w:r>
                <w:r>
                  <w:rPr>
                    <w:rFonts w:ascii="Cambria" w:eastAsia="Cambria" w:hAnsi="Cambria" w:cs="Cambria"/>
                    <w:i/>
                    <w:spacing w:val="5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Sup</w:t>
                </w:r>
                <w:r>
                  <w:rPr>
                    <w:rFonts w:ascii="Cambria" w:eastAsia="Cambria" w:hAnsi="Cambria" w:cs="Cambria"/>
                    <w:i/>
                    <w:spacing w:val="6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eme</w:t>
                </w:r>
                <w:r>
                  <w:rPr>
                    <w:rFonts w:ascii="Cambria" w:eastAsia="Cambria" w:hAnsi="Cambria" w:cs="Cambria"/>
                    <w:i/>
                    <w:spacing w:val="11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spacing w:val="1"/>
                  </w:rPr>
                  <w:t>T</w:t>
                </w:r>
                <w:r>
                  <w:rPr>
                    <w:rFonts w:ascii="Cambria" w:eastAsia="Cambria" w:hAnsi="Cambria" w:cs="Cambria"/>
                    <w:i/>
                  </w:rPr>
                  <w:t xml:space="preserve">ranscendental </w:t>
                </w:r>
                <w:r>
                  <w:rPr>
                    <w:rFonts w:ascii="Cambria" w:eastAsia="Cambria" w:hAnsi="Cambria" w:cs="Cambria"/>
                    <w:i/>
                    <w:spacing w:val="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w w:val="101"/>
                  </w:rPr>
                  <w:t>He</w:t>
                </w:r>
                <w:r>
                  <w:rPr>
                    <w:rFonts w:ascii="Cambria" w:eastAsia="Cambria" w:hAnsi="Cambria" w:cs="Cambria"/>
                    <w:i/>
                    <w:spacing w:val="6"/>
                    <w:w w:val="101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  <w:w w:val="99"/>
                  </w:rPr>
                  <w:t>o</w:t>
                </w:r>
              </w:p>
            </w:txbxContent>
          </v:textbox>
          <w10:wrap anchorx="page" anchory="page"/>
        </v:shape>
      </w:pict>
    </w:r>
    <w:r>
      <w:pict w14:anchorId="592161CA">
        <v:shape id="_x0000_s1112" type="#_x0000_t202" style="position:absolute;margin-left:44pt;margin-top:33.55pt;width:21.25pt;height:11pt;z-index:-8308;mso-position-horizontal-relative:page;mso-position-vertical-relative:page" filled="f" stroked="f">
          <v:textbox inset="0,0,0,0">
            <w:txbxContent>
              <w:p w14:paraId="6A87925C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7</w:t>
                </w:r>
              </w:p>
            </w:txbxContent>
          </v:textbox>
          <w10:wrap anchorx="page" anchory="page"/>
        </v:shape>
      </w:pict>
    </w:r>
    <w:r>
      <w:pict w14:anchorId="70B156C0">
        <v:shape id="_x0000_s1111" type="#_x0000_t202" style="position:absolute;margin-left:280.7pt;margin-top:34.1pt;width:16.45pt;height:10pt;z-index:-8307;mso-position-horizontal-relative:page;mso-position-vertical-relative:page" filled="f" stroked="f">
          <v:textbox inset="0,0,0,0">
            <w:txbxContent>
              <w:p w14:paraId="1730AFF4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191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3C85CFCB" w14:textId="77777777" w:rsidR="00137DFC" w:rsidRDefault="00137DFC"/>
  <w:p w14:paraId="74816853" w14:textId="77777777" w:rsidR="00150366" w:rsidRDefault="00000000">
    <w:pPr>
      <w:spacing w:line="200" w:lineRule="exact"/>
    </w:pPr>
    <w:r>
      <w:pict w14:anchorId="5E59F1D1">
        <v:shape id="_x0000_s1118" type="#_x0000_t202" style="position:absolute;margin-left:129.4pt;margin-top:32.75pt;width:73pt;height:12pt;z-index:-8313;mso-position-horizontal-relative:page;mso-position-vertical-relative:page" filled="f" stroked="f">
          <v:textbox inset="0,0,0,0">
            <w:txbxContent>
              <w:p w14:paraId="6ADF4AC8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3B9ED8AF">
        <v:shape id="_x0000_s1117" type="#_x0000_t202" style="position:absolute;margin-left:263.75pt;margin-top:33.5pt;width:32.4pt;height:11pt;z-index:-8312;mso-position-horizontal-relative:page;mso-position-vertical-relative:page" filled="f" stroked="f">
          <v:textbox inset="0,0,0,0">
            <w:txbxContent>
              <w:p w14:paraId="4E4E97FD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16</w:t>
                </w:r>
              </w:p>
            </w:txbxContent>
          </v:textbox>
          <w10:wrap anchorx="page" anchory="page"/>
        </v:shape>
      </w:pict>
    </w:r>
    <w:r>
      <w:pict w14:anchorId="57EB91C8">
        <v:shape id="_x0000_s1116" type="#_x0000_t202" style="position:absolute;margin-left:42.95pt;margin-top:34.35pt;width:16.45pt;height:10pt;z-index:-8311;mso-position-horizontal-relative:page;mso-position-vertical-relative:page" filled="f" stroked="f">
          <v:textbox inset="0,0,0,0">
            <w:txbxContent>
              <w:p w14:paraId="309F1335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190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D3673" w14:textId="77777777" w:rsidR="00150366" w:rsidRDefault="00150366">
    <w:pPr>
      <w:spacing w:line="0" w:lineRule="atLeast"/>
      <w:rPr>
        <w:sz w:val="0"/>
        <w:szCs w:val="0"/>
      </w:rPr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BF5FB" w14:textId="77777777" w:rsidR="00150366" w:rsidRDefault="00150366">
    <w:pPr>
      <w:spacing w:line="0" w:lineRule="atLeast"/>
      <w:rPr>
        <w:sz w:val="0"/>
        <w:szCs w:val="0"/>
      </w:rPr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9A4C0" w14:textId="77777777" w:rsidR="00150366" w:rsidRDefault="00000000">
    <w:pPr>
      <w:spacing w:line="200" w:lineRule="exact"/>
    </w:pPr>
    <w:r>
      <w:pict w14:anchorId="03448831">
        <v:group id="_x0000_s1104" style="position:absolute;margin-left:45pt;margin-top:49.4pt;width:250.15pt;height:0;z-index:-8302;mso-position-horizontal-relative:page;mso-position-vertical-relative:page" coordorigin="900,988" coordsize="5003,0">
          <v:shape id="_x0000_s1105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77296DCE">
        <v:shapetype id="_x0000_t202" coordsize="21600,21600" o:spt="202" path="m,l,21600r21600,l21600,xe">
          <v:stroke joinstyle="miter"/>
          <v:path gradientshapeok="t" o:connecttype="rect"/>
        </v:shapetype>
        <v:shape id="_x0000_s1103" type="#_x0000_t202" style="position:absolute;margin-left:114.55pt;margin-top:32.75pt;width:124.75pt;height:12pt;z-index:-8301;mso-position-horizontal-relative:page;mso-position-vertical-relative:page" filled="f" stroked="f">
          <v:textbox inset="0,0,0,0">
            <w:txbxContent>
              <w:p w14:paraId="68278605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The</w:t>
                </w:r>
                <w:r>
                  <w:rPr>
                    <w:rFonts w:ascii="Cambria" w:eastAsia="Cambria" w:hAnsi="Cambria" w:cs="Cambria"/>
                    <w:i/>
                    <w:spacing w:val="5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 xml:space="preserve">Unlucky </w:t>
                </w:r>
                <w:r>
                  <w:rPr>
                    <w:rFonts w:ascii="Cambria" w:eastAsia="Cambria" w:hAnsi="Cambria" w:cs="Cambria"/>
                    <w:i/>
                    <w:spacing w:val="1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Lo</w:t>
                </w:r>
                <w:r>
                  <w:rPr>
                    <w:rFonts w:ascii="Cambria" w:eastAsia="Cambria" w:hAnsi="Cambria" w:cs="Cambria"/>
                    <w:i/>
                    <w:spacing w:val="3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d</w:t>
                </w:r>
                <w:r>
                  <w:rPr>
                    <w:rFonts w:ascii="Cambria" w:eastAsia="Cambria" w:hAnsi="Cambria" w:cs="Cambria"/>
                    <w:i/>
                    <w:spacing w:val="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of</w:t>
                </w:r>
                <w:r>
                  <w:rPr>
                    <w:rFonts w:ascii="Cambria" w:eastAsia="Cambria" w:hAnsi="Cambria" w:cs="Cambria"/>
                    <w:i/>
                    <w:spacing w:val="11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w w:val="101"/>
                  </w:rPr>
                  <w:t>Fortune</w:t>
                </w:r>
              </w:p>
            </w:txbxContent>
          </v:textbox>
          <w10:wrap anchorx="page" anchory="page"/>
        </v:shape>
      </w:pict>
    </w:r>
    <w:r>
      <w:pict w14:anchorId="0B6665E9">
        <v:shape id="_x0000_s1102" type="#_x0000_t202" style="position:absolute;margin-left:44pt;margin-top:33.55pt;width:21.25pt;height:11pt;z-index:-8300;mso-position-horizontal-relative:page;mso-position-vertical-relative:page" filled="f" stroked="f">
          <v:textbox inset="0,0,0,0">
            <w:txbxContent>
              <w:p w14:paraId="652FADC4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 xml:space="preserve">Act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8</w:t>
                </w:r>
              </w:p>
            </w:txbxContent>
          </v:textbox>
          <w10:wrap anchorx="page" anchory="page"/>
        </v:shape>
      </w:pict>
    </w:r>
    <w:r>
      <w:pict w14:anchorId="72605F9A">
        <v:shape id="_x0000_s1101" type="#_x0000_t202" style="position:absolute;margin-left:280.7pt;margin-top:34.1pt;width:16.45pt;height:10pt;z-index:-8299;mso-position-horizontal-relative:page;mso-position-vertical-relative:page" filled="f" stroked="f">
          <v:textbox inset="0,0,0,0">
            <w:txbxContent>
              <w:p w14:paraId="7A868DAD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205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55E20A61" w14:textId="77777777" w:rsidR="00137DFC" w:rsidRDefault="00137DFC"/>
  <w:p w14:paraId="5BB500A8" w14:textId="77777777" w:rsidR="00150366" w:rsidRDefault="00000000">
    <w:pPr>
      <w:spacing w:line="200" w:lineRule="exact"/>
    </w:pPr>
    <w:r>
      <w:pict w14:anchorId="76408D7B">
        <v:group id="_x0000_s1109" style="position:absolute;margin-left:44.95pt;margin-top:49.65pt;width:250.2pt;height:0;z-index:-8306;mso-position-horizontal-relative:page;mso-position-vertical-relative:page" coordorigin="899,993" coordsize="5004,0">
          <v:shape id="_x0000_s111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25808F50">
        <v:shape id="_x0000_s1108" type="#_x0000_t202" style="position:absolute;margin-left:129.4pt;margin-top:32.75pt;width:73pt;height:12pt;z-index:-8305;mso-position-horizontal-relative:page;mso-position-vertical-relative:page" filled="f" stroked="f">
          <v:textbox inset="0,0,0,0">
            <w:txbxContent>
              <w:p w14:paraId="07134231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5006ABA1">
        <v:shape id="_x0000_s1107" type="#_x0000_t202" style="position:absolute;margin-left:263.75pt;margin-top:33.5pt;width:32.4pt;height:11pt;z-index:-8304;mso-position-horizontal-relative:page;mso-position-vertical-relative:page" filled="f" stroked="f">
          <v:textbox inset="0,0,0,0">
            <w:txbxContent>
              <w:p w14:paraId="6CA12012" w14:textId="77777777" w:rsidR="00150366" w:rsidRDefault="00000000">
                <w:pPr>
                  <w:spacing w:line="200" w:lineRule="exact"/>
                  <w:ind w:left="20" w:right="-27"/>
                  <w:rPr>
                    <w:rFonts w:ascii="Cambria" w:eastAsia="Cambria" w:hAnsi="Cambria" w:cs="Cambria"/>
                    <w:sz w:val="18"/>
                    <w:szCs w:val="18"/>
                  </w:rPr>
                </w:pPr>
                <w:r>
                  <w:rPr>
                    <w:rFonts w:ascii="Cambria" w:eastAsia="Cambria" w:hAnsi="Cambria" w:cs="Cambria"/>
                    <w:sz w:val="18"/>
                    <w:szCs w:val="18"/>
                  </w:rPr>
                  <w:t>Song</w:t>
                </w:r>
                <w:r>
                  <w:rPr>
                    <w:rFonts w:ascii="Cambria" w:eastAsia="Cambria" w:hAnsi="Cambria" w:cs="Cambria"/>
                    <w:spacing w:val="14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18"/>
                    <w:szCs w:val="18"/>
                  </w:rPr>
                  <w:t>17</w:t>
                </w:r>
              </w:p>
            </w:txbxContent>
          </v:textbox>
          <w10:wrap anchorx="page" anchory="page"/>
        </v:shape>
      </w:pict>
    </w:r>
    <w:r>
      <w:pict w14:anchorId="2AF328D7">
        <v:shape id="_x0000_s1106" type="#_x0000_t202" style="position:absolute;margin-left:42.95pt;margin-top:34.35pt;width:16.45pt;height:10pt;z-index:-8303;mso-position-horizontal-relative:page;mso-position-vertical-relative:page" filled="f" stroked="f">
          <v:textbox inset="0,0,0,0">
            <w:txbxContent>
              <w:p w14:paraId="5F26C5EA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204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6E607" w14:textId="77777777" w:rsidR="00150366" w:rsidRDefault="00150366">
    <w:pPr>
      <w:spacing w:line="0" w:lineRule="atLeast"/>
      <w:rPr>
        <w:sz w:val="0"/>
        <w:szCs w:val="0"/>
      </w:rPr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6DD41" w14:textId="77777777" w:rsidR="00150366" w:rsidRDefault="00150366">
    <w:pPr>
      <w:spacing w:line="0" w:lineRule="atLeast"/>
      <w:rPr>
        <w:sz w:val="0"/>
        <w:szCs w:val="0"/>
      </w:rPr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7E15" w14:textId="77777777" w:rsidR="00150366" w:rsidRDefault="00000000">
    <w:pPr>
      <w:spacing w:line="200" w:lineRule="exact"/>
    </w:pPr>
    <w:r>
      <w:pict w14:anchorId="4D72826B">
        <v:group id="_x0000_s1094" style="position:absolute;margin-left:45pt;margin-top:49.4pt;width:250.15pt;height:0;z-index:-8294;mso-position-horizontal-relative:page;mso-position-vertical-relative:page" coordorigin="900,988" coordsize="5003,0">
          <v:shape id="_x0000_s1095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3D021332">
        <v:shapetype id="_x0000_t202" coordsize="21600,21600" o:spt="202" path="m,l,21600r21600,l21600,xe">
          <v:stroke joinstyle="miter"/>
          <v:path gradientshapeok="t" o:connecttype="rect"/>
        </v:shapetype>
        <v:shape id="_x0000_s1093" type="#_x0000_t202" style="position:absolute;margin-left:105.75pt;margin-top:32.75pt;width:138.05pt;height:12pt;z-index:-8293;mso-position-horizontal-relative:page;mso-position-vertical-relative:page" filled="f" stroked="f">
          <v:textbox inset="0,0,0,0">
            <w:txbxContent>
              <w:p w14:paraId="0396320F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The</w:t>
                </w:r>
                <w:r>
                  <w:rPr>
                    <w:rFonts w:ascii="Cambria" w:eastAsia="Cambria" w:hAnsi="Cambria" w:cs="Cambria"/>
                    <w:i/>
                    <w:spacing w:val="5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Innocent</w:t>
                </w:r>
                <w:r>
                  <w:rPr>
                    <w:rFonts w:ascii="Cambria" w:eastAsia="Cambria" w:hAnsi="Cambria" w:cs="Cambria"/>
                    <w:i/>
                    <w:spacing w:val="40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Lo</w:t>
                </w:r>
                <w:r>
                  <w:rPr>
                    <w:rFonts w:ascii="Cambria" w:eastAsia="Cambria" w:hAnsi="Cambria" w:cs="Cambria"/>
                    <w:i/>
                    <w:spacing w:val="3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d</w:t>
                </w:r>
                <w:r>
                  <w:rPr>
                    <w:rFonts w:ascii="Cambria" w:eastAsia="Cambria" w:hAnsi="Cambria" w:cs="Cambria"/>
                    <w:i/>
                    <w:spacing w:val="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of</w:t>
                </w:r>
                <w:r>
                  <w:rPr>
                    <w:rFonts w:ascii="Cambria" w:eastAsia="Cambria" w:hAnsi="Cambria" w:cs="Cambria"/>
                    <w:i/>
                    <w:spacing w:val="11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Liberation</w:t>
                </w:r>
              </w:p>
            </w:txbxContent>
          </v:textbox>
          <w10:wrap anchorx="page" anchory="page"/>
        </v:shape>
      </w:pict>
    </w:r>
    <w:r>
      <w:pict w14:anchorId="13A73437">
        <v:shape id="_x0000_s1092" type="#_x0000_t202" style="position:absolute;margin-left:44pt;margin-top:33.55pt;width:21.25pt;height:11pt;z-index:-8292;mso-position-horizontal-relative:page;mso-position-vertical-relative:page" filled="f" stroked="f">
          <v:textbox inset="0,0,0,0">
            <w:txbxContent>
              <w:p w14:paraId="28E02797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9</w:t>
                </w:r>
              </w:p>
            </w:txbxContent>
          </v:textbox>
          <w10:wrap anchorx="page" anchory="page"/>
        </v:shape>
      </w:pict>
    </w:r>
    <w:r>
      <w:pict w14:anchorId="108AEDA9">
        <v:shape id="_x0000_s1091" type="#_x0000_t202" style="position:absolute;margin-left:280.7pt;margin-top:34.1pt;width:16.45pt;height:10pt;z-index:-8291;mso-position-horizontal-relative:page;mso-position-vertical-relative:page" filled="f" stroked="f">
          <v:textbox inset="0,0,0,0">
            <w:txbxContent>
              <w:p w14:paraId="67EADB1A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219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2DBDE996" w14:textId="77777777" w:rsidR="00137DFC" w:rsidRDefault="00137DFC"/>
  <w:p w14:paraId="69B6DFEE" w14:textId="77777777" w:rsidR="00150366" w:rsidRDefault="00000000">
    <w:pPr>
      <w:spacing w:line="200" w:lineRule="exact"/>
    </w:pPr>
    <w:r>
      <w:pict w14:anchorId="3CCC3167">
        <v:group id="_x0000_s1099" style="position:absolute;margin-left:44.95pt;margin-top:49.65pt;width:250.2pt;height:0;z-index:-8298;mso-position-horizontal-relative:page;mso-position-vertical-relative:page" coordorigin="899,993" coordsize="5004,0">
          <v:shape id="_x0000_s110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0090216D">
        <v:shape id="_x0000_s1098" type="#_x0000_t202" style="position:absolute;margin-left:129.4pt;margin-top:32.75pt;width:73pt;height:12pt;z-index:-8297;mso-position-horizontal-relative:page;mso-position-vertical-relative:page" filled="f" stroked="f">
          <v:textbox inset="0,0,0,0">
            <w:txbxContent>
              <w:p w14:paraId="7AFF1F66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345F0061">
        <v:shape id="_x0000_s1097" type="#_x0000_t202" style="position:absolute;margin-left:263.75pt;margin-top:33.5pt;width:32.4pt;height:11pt;z-index:-8296;mso-position-horizontal-relative:page;mso-position-vertical-relative:page" filled="f" stroked="f">
          <v:textbox inset="0,0,0,0">
            <w:txbxContent>
              <w:p w14:paraId="33E4379E" w14:textId="77777777" w:rsidR="00150366" w:rsidRDefault="00000000">
                <w:pPr>
                  <w:spacing w:before="25"/>
                  <w:ind w:left="20" w:right="-27"/>
                  <w:rPr>
                    <w:rFonts w:ascii="Baskerville Old Face" w:eastAsia="Baskerville Old Face" w:hAnsi="Baskerville Old Face" w:cs="Baskerville Old Face"/>
                    <w:sz w:val="18"/>
                    <w:szCs w:val="18"/>
                  </w:rPr>
                </w:pPr>
                <w:r>
                  <w:rPr>
                    <w:rFonts w:ascii="Baskerville Old Face" w:eastAsia="Baskerville Old Face" w:hAnsi="Baskerville Old Face" w:cs="Baskerville Old Face"/>
                    <w:sz w:val="18"/>
                    <w:szCs w:val="18"/>
                  </w:rPr>
                  <w:t>Song</w:t>
                </w:r>
                <w:r>
                  <w:rPr>
                    <w:rFonts w:ascii="Baskerville Old Face" w:eastAsia="Baskerville Old Face" w:hAnsi="Baskerville Old Face" w:cs="Baskerville Old Face"/>
                    <w:spacing w:val="27"/>
                    <w:sz w:val="18"/>
                    <w:szCs w:val="18"/>
                  </w:rPr>
                  <w:t xml:space="preserve"> </w:t>
                </w:r>
                <w:r>
                  <w:rPr>
                    <w:rFonts w:ascii="Baskerville Old Face" w:eastAsia="Baskerville Old Face" w:hAnsi="Baskerville Old Face" w:cs="Baskerville Old Face"/>
                    <w:w w:val="101"/>
                    <w:sz w:val="18"/>
                    <w:szCs w:val="18"/>
                  </w:rPr>
                  <w:t>18</w:t>
                </w:r>
              </w:p>
            </w:txbxContent>
          </v:textbox>
          <w10:wrap anchorx="page" anchory="page"/>
        </v:shape>
      </w:pict>
    </w:r>
    <w:r>
      <w:pict w14:anchorId="3B9E6268">
        <v:shape id="_x0000_s1096" type="#_x0000_t202" style="position:absolute;margin-left:42.95pt;margin-top:34.35pt;width:16.45pt;height:10pt;z-index:-8295;mso-position-horizontal-relative:page;mso-position-vertical-relative:page" filled="f" stroked="f">
          <v:textbox inset="0,0,0,0">
            <w:txbxContent>
              <w:p w14:paraId="2840438C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218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ED8AE" w14:textId="77777777" w:rsidR="00150366" w:rsidRDefault="00150366">
    <w:pPr>
      <w:spacing w:line="0" w:lineRule="atLeast"/>
      <w:rPr>
        <w:sz w:val="0"/>
        <w:szCs w:val="0"/>
      </w:rPr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9DE02" w14:textId="77777777" w:rsidR="00150366" w:rsidRDefault="00150366">
    <w:pPr>
      <w:spacing w:line="0" w:lineRule="atLeast"/>
      <w:rPr>
        <w:sz w:val="0"/>
        <w:szCs w:val="0"/>
      </w:rPr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FD2F" w14:textId="77777777" w:rsidR="00150366" w:rsidRDefault="00000000">
    <w:pPr>
      <w:spacing w:line="200" w:lineRule="exact"/>
    </w:pPr>
    <w:r>
      <w:pict w14:anchorId="4631F49A">
        <v:group id="_x0000_s1084" style="position:absolute;margin-left:45pt;margin-top:49.4pt;width:250.15pt;height:0;z-index:-8286;mso-position-horizontal-relative:page;mso-position-vertical-relative:page" coordorigin="900,988" coordsize="5003,0">
          <v:shape id="_x0000_s1085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05819EC0">
        <v:shapetype id="_x0000_t202" coordsize="21600,21600" o:spt="202" path="m,l,21600r21600,l21600,xe">
          <v:stroke joinstyle="miter"/>
          <v:path gradientshapeok="t" o:connecttype="rect"/>
        </v:shapetype>
        <v:shape id="_x0000_s1083" type="#_x0000_t202" style="position:absolute;margin-left:94.85pt;margin-top:32.75pt;width:168.9pt;height:12pt;z-index:-8285;mso-position-horizontal-relative:page;mso-position-vertical-relative:page" filled="f" stroked="f">
          <v:textbox inset="0,0,0,0">
            <w:txbxContent>
              <w:p w14:paraId="5E445454" w14:textId="77777777" w:rsidR="00150366" w:rsidRDefault="00000000">
                <w:pPr>
                  <w:spacing w:line="220" w:lineRule="exact"/>
                  <w:ind w:left="20" w:right="-30"/>
                  <w:rPr>
                    <w:rFonts w:ascii="Georgia" w:eastAsia="Georgia" w:hAnsi="Georgia" w:cs="Georgia"/>
                  </w:rPr>
                </w:pPr>
                <w:r>
                  <w:rPr>
                    <w:rFonts w:ascii="Georgia" w:eastAsia="Georgia" w:hAnsi="Georgia" w:cs="Georgia"/>
                    <w:i/>
                    <w:w w:val="90"/>
                  </w:rPr>
                  <w:t>Clever</w:t>
                </w:r>
                <w:r>
                  <w:rPr>
                    <w:rFonts w:ascii="Georgia" w:eastAsia="Georgia" w:hAnsi="Georgia" w:cs="Georgia"/>
                    <w:i/>
                    <w:spacing w:val="18"/>
                    <w:w w:val="90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i/>
                    <w:w w:val="90"/>
                  </w:rPr>
                  <w:t>Kåñëa,</w:t>
                </w:r>
                <w:r>
                  <w:rPr>
                    <w:rFonts w:ascii="Georgia" w:eastAsia="Georgia" w:hAnsi="Georgia" w:cs="Georgia"/>
                    <w:i/>
                    <w:spacing w:val="5"/>
                    <w:w w:val="90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i/>
                  </w:rPr>
                  <w:t>the</w:t>
                </w:r>
                <w:r>
                  <w:rPr>
                    <w:rFonts w:ascii="Georgia" w:eastAsia="Georgia" w:hAnsi="Georgia" w:cs="Georgia"/>
                    <w:i/>
                    <w:spacing w:val="-15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i/>
                    <w:w w:val="92"/>
                  </w:rPr>
                  <w:t>Fou</w:t>
                </w:r>
                <w:r>
                  <w:rPr>
                    <w:rFonts w:ascii="Georgia" w:eastAsia="Georgia" w:hAnsi="Georgia" w:cs="Georgia"/>
                    <w:i/>
                    <w:spacing w:val="-2"/>
                    <w:w w:val="92"/>
                  </w:rPr>
                  <w:t>r</w:t>
                </w:r>
                <w:r>
                  <w:rPr>
                    <w:rFonts w:ascii="Georgia" w:eastAsia="Georgia" w:hAnsi="Georgia" w:cs="Georgia"/>
                    <w:i/>
                    <w:w w:val="92"/>
                  </w:rPr>
                  <w:t>-A</w:t>
                </w:r>
                <w:r>
                  <w:rPr>
                    <w:rFonts w:ascii="Georgia" w:eastAsia="Georgia" w:hAnsi="Georgia" w:cs="Georgia"/>
                    <w:i/>
                    <w:spacing w:val="7"/>
                    <w:w w:val="92"/>
                  </w:rPr>
                  <w:t>r</w:t>
                </w:r>
                <w:r>
                  <w:rPr>
                    <w:rFonts w:ascii="Georgia" w:eastAsia="Georgia" w:hAnsi="Georgia" w:cs="Georgia"/>
                    <w:i/>
                    <w:w w:val="92"/>
                  </w:rPr>
                  <w:t>med</w:t>
                </w:r>
                <w:r>
                  <w:rPr>
                    <w:rFonts w:ascii="Georgia" w:eastAsia="Georgia" w:hAnsi="Georgia" w:cs="Georgia"/>
                    <w:i/>
                    <w:spacing w:val="21"/>
                    <w:w w:val="9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i/>
                    <w:w w:val="89"/>
                  </w:rPr>
                  <w:t>Flatte</w:t>
                </w:r>
                <w:r>
                  <w:rPr>
                    <w:rFonts w:ascii="Georgia" w:eastAsia="Georgia" w:hAnsi="Georgia" w:cs="Georgia"/>
                    <w:i/>
                    <w:spacing w:val="6"/>
                    <w:w w:val="89"/>
                  </w:rPr>
                  <w:t>r</w:t>
                </w:r>
                <w:r>
                  <w:rPr>
                    <w:rFonts w:ascii="Georgia" w:eastAsia="Georgia" w:hAnsi="Georgia" w:cs="Georgia"/>
                    <w:i/>
                    <w:w w:val="88"/>
                  </w:rPr>
                  <w:t>er</w:t>
                </w:r>
              </w:p>
            </w:txbxContent>
          </v:textbox>
          <w10:wrap anchorx="page" anchory="page"/>
        </v:shape>
      </w:pict>
    </w:r>
    <w:r>
      <w:pict w14:anchorId="58B3E751">
        <v:shape id="_x0000_s1082" type="#_x0000_t202" style="position:absolute;margin-left:44pt;margin-top:33.55pt;width:25.75pt;height:11pt;z-index:-8284;mso-position-horizontal-relative:page;mso-position-vertical-relative:page" filled="f" stroked="f">
          <v:textbox inset="0,0,0,0">
            <w:txbxContent>
              <w:p w14:paraId="5F22F061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10</w:t>
                </w:r>
              </w:p>
            </w:txbxContent>
          </v:textbox>
          <w10:wrap anchorx="page" anchory="page"/>
        </v:shape>
      </w:pict>
    </w:r>
    <w:r>
      <w:pict w14:anchorId="08BDF7C7">
        <v:shape id="_x0000_s1081" type="#_x0000_t202" style="position:absolute;margin-left:280.7pt;margin-top:34.1pt;width:16.45pt;height:10pt;z-index:-8283;mso-position-horizontal-relative:page;mso-position-vertical-relative:page" filled="f" stroked="f">
          <v:textbox inset="0,0,0,0">
            <w:txbxContent>
              <w:p w14:paraId="15109863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229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5EA1DF72" w14:textId="77777777" w:rsidR="00137DFC" w:rsidRDefault="00137DFC"/>
  <w:p w14:paraId="0305FD7F" w14:textId="77777777" w:rsidR="00150366" w:rsidRDefault="00000000">
    <w:pPr>
      <w:spacing w:line="200" w:lineRule="exact"/>
    </w:pPr>
    <w:r>
      <w:pict w14:anchorId="7AD74F9A">
        <v:group id="_x0000_s1089" style="position:absolute;margin-left:44.95pt;margin-top:49.65pt;width:250.2pt;height:0;z-index:-8290;mso-position-horizontal-relative:page;mso-position-vertical-relative:page" coordorigin="899,993" coordsize="5004,0">
          <v:shape id="_x0000_s109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3115BDA2">
        <v:shape id="_x0000_s1088" type="#_x0000_t202" style="position:absolute;margin-left:129.4pt;margin-top:32.75pt;width:73pt;height:12pt;z-index:-8289;mso-position-horizontal-relative:page;mso-position-vertical-relative:page" filled="f" stroked="f">
          <v:textbox inset="0,0,0,0">
            <w:txbxContent>
              <w:p w14:paraId="510005A0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2A18BEE7">
        <v:shape id="_x0000_s1087" type="#_x0000_t202" style="position:absolute;margin-left:263.75pt;margin-top:33.5pt;width:32.4pt;height:11pt;z-index:-8288;mso-position-horizontal-relative:page;mso-position-vertical-relative:page" filled="f" stroked="f">
          <v:textbox inset="0,0,0,0">
            <w:txbxContent>
              <w:p w14:paraId="46854A4F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19</w:t>
                </w:r>
              </w:p>
            </w:txbxContent>
          </v:textbox>
          <w10:wrap anchorx="page" anchory="page"/>
        </v:shape>
      </w:pict>
    </w:r>
    <w:r>
      <w:pict w14:anchorId="12606F99">
        <v:shape id="_x0000_s1086" type="#_x0000_t202" style="position:absolute;margin-left:42.95pt;margin-top:34.35pt;width:16.45pt;height:10pt;z-index:-8287;mso-position-horizontal-relative:page;mso-position-vertical-relative:page" filled="f" stroked="f">
          <v:textbox inset="0,0,0,0">
            <w:txbxContent>
              <w:p w14:paraId="18043B02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228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CA83" w14:textId="77777777" w:rsidR="00150366" w:rsidRDefault="00150366">
    <w:pPr>
      <w:spacing w:line="0" w:lineRule="atLeast"/>
      <w:rPr>
        <w:sz w:val="0"/>
        <w:szCs w:val="0"/>
      </w:rPr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7E669" w14:textId="77777777" w:rsidR="00150366" w:rsidRDefault="00150366">
    <w:pPr>
      <w:spacing w:line="0" w:lineRule="atLeast"/>
      <w:rPr>
        <w:sz w:val="0"/>
        <w:szCs w:val="0"/>
      </w:rPr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E4604" w14:textId="77777777" w:rsidR="00150366" w:rsidRDefault="00000000">
    <w:pPr>
      <w:spacing w:line="200" w:lineRule="exact"/>
    </w:pPr>
    <w:r>
      <w:pict w14:anchorId="18A60598">
        <v:group id="_x0000_s1074" style="position:absolute;margin-left:45pt;margin-top:49.4pt;width:250.15pt;height:0;z-index:-8278;mso-position-horizontal-relative:page;mso-position-vertical-relative:page" coordorigin="900,988" coordsize="5003,0">
          <v:shape id="_x0000_s1075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343156DC">
        <v:shapetype id="_x0000_t202" coordsize="21600,21600" o:spt="202" path="m,l,21600r21600,l21600,xe">
          <v:stroke joinstyle="miter"/>
          <v:path gradientshapeok="t" o:connecttype="rect"/>
        </v:shapetype>
        <v:shape id="_x0000_s1073" type="#_x0000_t202" style="position:absolute;margin-left:134.9pt;margin-top:32.75pt;width:89.1pt;height:12pt;z-index:-8277;mso-position-horizontal-relative:page;mso-position-vertical-relative:page" filled="f" stroked="f">
          <v:textbox inset="0,0,0,0">
            <w:txbxContent>
              <w:p w14:paraId="0ED0E972" w14:textId="77777777" w:rsidR="00150366" w:rsidRDefault="00000000">
                <w:pPr>
                  <w:spacing w:line="220" w:lineRule="exact"/>
                  <w:ind w:left="20" w:right="-30"/>
                  <w:rPr>
                    <w:rFonts w:ascii="Georgia" w:eastAsia="Georgia" w:hAnsi="Georgia" w:cs="Georgia"/>
                  </w:rPr>
                </w:pPr>
                <w:r>
                  <w:rPr>
                    <w:rFonts w:ascii="Georgia" w:eastAsia="Georgia" w:hAnsi="Georgia" w:cs="Georgia"/>
                    <w:i/>
                    <w:w w:val="96"/>
                  </w:rPr>
                  <w:t>Govinda</w:t>
                </w:r>
                <w:r>
                  <w:rPr>
                    <w:rFonts w:ascii="Georgia" w:eastAsia="Georgia" w:hAnsi="Georgia" w:cs="Georgia"/>
                    <w:i/>
                    <w:spacing w:val="9"/>
                    <w:w w:val="96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i/>
                  </w:rPr>
                  <w:t>Gladdened</w:t>
                </w:r>
              </w:p>
            </w:txbxContent>
          </v:textbox>
          <w10:wrap anchorx="page" anchory="page"/>
        </v:shape>
      </w:pict>
    </w:r>
    <w:r>
      <w:pict w14:anchorId="63DE0A11">
        <v:shape id="_x0000_s1072" type="#_x0000_t202" style="position:absolute;margin-left:44pt;margin-top:33.55pt;width:25.75pt;height:11pt;z-index:-8276;mso-position-horizontal-relative:page;mso-position-vertical-relative:page" filled="f" stroked="f">
          <v:textbox inset="0,0,0,0">
            <w:txbxContent>
              <w:p w14:paraId="15FBD2A8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11</w:t>
                </w:r>
              </w:p>
            </w:txbxContent>
          </v:textbox>
          <w10:wrap anchorx="page" anchory="page"/>
        </v:shape>
      </w:pict>
    </w:r>
    <w:r>
      <w:pict w14:anchorId="58350757">
        <v:shape id="_x0000_s1071" type="#_x0000_t202" style="position:absolute;margin-left:280.7pt;margin-top:34.1pt;width:16.45pt;height:10pt;z-index:-8275;mso-position-horizontal-relative:page;mso-position-vertical-relative:page" filled="f" stroked="f">
          <v:textbox inset="0,0,0,0">
            <w:txbxContent>
              <w:p w14:paraId="757C6583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247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66C0B47C" w14:textId="77777777" w:rsidR="00137DFC" w:rsidRDefault="00137DFC"/>
  <w:p w14:paraId="09D8D942" w14:textId="77777777" w:rsidR="00150366" w:rsidRDefault="00000000">
    <w:pPr>
      <w:spacing w:line="200" w:lineRule="exact"/>
    </w:pPr>
    <w:r>
      <w:pict w14:anchorId="0567744B">
        <v:group id="_x0000_s1079" style="position:absolute;margin-left:44.95pt;margin-top:49.65pt;width:250.2pt;height:0;z-index:-8282;mso-position-horizontal-relative:page;mso-position-vertical-relative:page" coordorigin="899,993" coordsize="5004,0">
          <v:shape id="_x0000_s108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6CE512FF">
        <v:shape id="_x0000_s1078" type="#_x0000_t202" style="position:absolute;margin-left:129.4pt;margin-top:32.75pt;width:73pt;height:12pt;z-index:-8281;mso-position-horizontal-relative:page;mso-position-vertical-relative:page" filled="f" stroked="f">
          <v:textbox inset="0,0,0,0">
            <w:txbxContent>
              <w:p w14:paraId="3B6C2C77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2B16B1DB">
        <v:shape id="_x0000_s1077" type="#_x0000_t202" style="position:absolute;margin-left:263.75pt;margin-top:33.5pt;width:32.4pt;height:11pt;z-index:-8280;mso-position-horizontal-relative:page;mso-position-vertical-relative:page" filled="f" stroked="f">
          <v:textbox inset="0,0,0,0">
            <w:txbxContent>
              <w:p w14:paraId="5CF293B1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20</w:t>
                </w:r>
              </w:p>
            </w:txbxContent>
          </v:textbox>
          <w10:wrap anchorx="page" anchory="page"/>
        </v:shape>
      </w:pict>
    </w:r>
    <w:r>
      <w:pict w14:anchorId="20B1E3B8">
        <v:shape id="_x0000_s1076" type="#_x0000_t202" style="position:absolute;margin-left:42.95pt;margin-top:34.35pt;width:16.45pt;height:10pt;z-index:-8279;mso-position-horizontal-relative:page;mso-position-vertical-relative:page" filled="f" stroked="f">
          <v:textbox inset="0,0,0,0">
            <w:txbxContent>
              <w:p w14:paraId="0F2C3B49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246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1E0D0" w14:textId="77777777" w:rsidR="00150366" w:rsidRDefault="00000000">
    <w:pPr>
      <w:spacing w:line="200" w:lineRule="exact"/>
    </w:pPr>
    <w:r>
      <w:pict w14:anchorId="6379D66B">
        <v:group id="_x0000_s1064" style="position:absolute;margin-left:45pt;margin-top:49.4pt;width:250.15pt;height:0;z-index:-8270;mso-position-horizontal-relative:page;mso-position-vertical-relative:page" coordorigin="900,988" coordsize="5003,0">
          <v:shape id="_x0000_s1065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5423B923">
        <v:shapetype id="_x0000_t202" coordsize="21600,21600" o:spt="202" path="m,l,21600r21600,l21600,xe">
          <v:stroke joinstyle="miter"/>
          <v:path gradientshapeok="t" o:connecttype="rect"/>
        </v:shapetype>
        <v:shape id="_x0000_s1063" type="#_x0000_t202" style="position:absolute;margin-left:134.9pt;margin-top:32.75pt;width:89.1pt;height:12pt;z-index:-8269;mso-position-horizontal-relative:page;mso-position-vertical-relative:page" filled="f" stroked="f">
          <v:textbox inset="0,0,0,0">
            <w:txbxContent>
              <w:p w14:paraId="0692F84A" w14:textId="77777777" w:rsidR="00150366" w:rsidRDefault="00000000">
                <w:pPr>
                  <w:spacing w:line="220" w:lineRule="exact"/>
                  <w:ind w:left="20" w:right="-30"/>
                  <w:rPr>
                    <w:rFonts w:ascii="Georgia" w:eastAsia="Georgia" w:hAnsi="Georgia" w:cs="Georgia"/>
                  </w:rPr>
                </w:pPr>
                <w:r>
                  <w:rPr>
                    <w:rFonts w:ascii="Georgia" w:eastAsia="Georgia" w:hAnsi="Georgia" w:cs="Georgia"/>
                    <w:i/>
                    <w:w w:val="96"/>
                  </w:rPr>
                  <w:t>Govinda</w:t>
                </w:r>
                <w:r>
                  <w:rPr>
                    <w:rFonts w:ascii="Georgia" w:eastAsia="Georgia" w:hAnsi="Georgia" w:cs="Georgia"/>
                    <w:i/>
                    <w:spacing w:val="9"/>
                    <w:w w:val="96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i/>
                  </w:rPr>
                  <w:t>Gladdened</w:t>
                </w:r>
              </w:p>
            </w:txbxContent>
          </v:textbox>
          <w10:wrap anchorx="page" anchory="page"/>
        </v:shape>
      </w:pict>
    </w:r>
    <w:r>
      <w:pict w14:anchorId="79824DA0">
        <v:shape id="_x0000_s1062" type="#_x0000_t202" style="position:absolute;margin-left:44pt;margin-top:33.55pt;width:25.75pt;height:11pt;z-index:-8268;mso-position-horizontal-relative:page;mso-position-vertical-relative:page" filled="f" stroked="f">
          <v:textbox inset="0,0,0,0">
            <w:txbxContent>
              <w:p w14:paraId="2C0FA26A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11</w:t>
                </w:r>
              </w:p>
            </w:txbxContent>
          </v:textbox>
          <w10:wrap anchorx="page" anchory="page"/>
        </v:shape>
      </w:pict>
    </w:r>
    <w:r>
      <w:pict w14:anchorId="16E8F222">
        <v:shape id="_x0000_s1061" type="#_x0000_t202" style="position:absolute;margin-left:280.7pt;margin-top:34.1pt;width:16.45pt;height:10pt;z-index:-8267;mso-position-horizontal-relative:page;mso-position-vertical-relative:page" filled="f" stroked="f">
          <v:textbox inset="0,0,0,0">
            <w:txbxContent>
              <w:p w14:paraId="39A04283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257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799A5344" w14:textId="77777777" w:rsidR="00137DFC" w:rsidRDefault="00137DFC"/>
  <w:p w14:paraId="30795163" w14:textId="77777777" w:rsidR="00150366" w:rsidRDefault="00000000">
    <w:pPr>
      <w:spacing w:line="200" w:lineRule="exact"/>
    </w:pPr>
    <w:r>
      <w:pict w14:anchorId="019DB156">
        <v:group id="_x0000_s1069" style="position:absolute;margin-left:44.95pt;margin-top:49.65pt;width:250.2pt;height:0;z-index:-8274;mso-position-horizontal-relative:page;mso-position-vertical-relative:page" coordorigin="899,993" coordsize="5004,0">
          <v:shape id="_x0000_s107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19A8DF73">
        <v:shape id="_x0000_s1068" type="#_x0000_t202" style="position:absolute;margin-left:129.4pt;margin-top:32.75pt;width:73pt;height:12pt;z-index:-8273;mso-position-horizontal-relative:page;mso-position-vertical-relative:page" filled="f" stroked="f">
          <v:textbox inset="0,0,0,0">
            <w:txbxContent>
              <w:p w14:paraId="3BF4A0D7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7E9102E3">
        <v:shape id="_x0000_s1067" type="#_x0000_t202" style="position:absolute;margin-left:263.75pt;margin-top:33.5pt;width:32.4pt;height:11pt;z-index:-8272;mso-position-horizontal-relative:page;mso-position-vertical-relative:page" filled="f" stroked="f">
          <v:textbox inset="0,0,0,0">
            <w:txbxContent>
              <w:p w14:paraId="399273B7" w14:textId="77777777" w:rsidR="00150366" w:rsidRDefault="00000000">
                <w:pPr>
                  <w:spacing w:line="200" w:lineRule="exact"/>
                  <w:ind w:left="20" w:right="-27"/>
                  <w:rPr>
                    <w:rFonts w:ascii="Cambria" w:eastAsia="Cambria" w:hAnsi="Cambria" w:cs="Cambria"/>
                    <w:sz w:val="18"/>
                    <w:szCs w:val="18"/>
                  </w:rPr>
                </w:pPr>
                <w:r>
                  <w:rPr>
                    <w:rFonts w:ascii="Cambria" w:eastAsia="Cambria" w:hAnsi="Cambria" w:cs="Cambria"/>
                    <w:sz w:val="18"/>
                    <w:szCs w:val="18"/>
                  </w:rPr>
                  <w:t>Song</w:t>
                </w:r>
                <w:r>
                  <w:rPr>
                    <w:rFonts w:ascii="Cambria" w:eastAsia="Cambria" w:hAnsi="Cambria" w:cs="Cambria"/>
                    <w:spacing w:val="14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18"/>
                    <w:szCs w:val="18"/>
                  </w:rPr>
                  <w:t>21</w:t>
                </w:r>
              </w:p>
            </w:txbxContent>
          </v:textbox>
          <w10:wrap anchorx="page" anchory="page"/>
        </v:shape>
      </w:pict>
    </w:r>
    <w:r>
      <w:pict w14:anchorId="1C28A814">
        <v:shape id="_x0000_s1066" type="#_x0000_t202" style="position:absolute;margin-left:42.95pt;margin-top:34.35pt;width:16.45pt;height:10pt;z-index:-8271;mso-position-horizontal-relative:page;mso-position-vertical-relative:page" filled="f" stroked="f">
          <v:textbox inset="0,0,0,0">
            <w:txbxContent>
              <w:p w14:paraId="10E84CA6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256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DD8B" w14:textId="77777777" w:rsidR="00150366" w:rsidRDefault="00000000">
    <w:pPr>
      <w:spacing w:line="200" w:lineRule="exact"/>
    </w:pPr>
    <w:r>
      <w:pict w14:anchorId="5EC4CED2">
        <v:group id="_x0000_s1054" style="position:absolute;margin-left:45pt;margin-top:49.4pt;width:250.15pt;height:0;z-index:-8262;mso-position-horizontal-relative:page;mso-position-vertical-relative:page" coordorigin="900,988" coordsize="5003,0">
          <v:shape id="_x0000_s1055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3F3F3A09">
        <v:shapetype id="_x0000_t202" coordsize="21600,21600" o:spt="202" path="m,l,21600r21600,l21600,xe">
          <v:stroke joinstyle="miter"/>
          <v:path gradientshapeok="t" o:connecttype="rect"/>
        </v:shapetype>
        <v:shape id="_x0000_s1053" type="#_x0000_t202" style="position:absolute;margin-left:134.9pt;margin-top:32.75pt;width:89.1pt;height:12pt;z-index:-8261;mso-position-horizontal-relative:page;mso-position-vertical-relative:page" filled="f" stroked="f">
          <v:textbox inset="0,0,0,0">
            <w:txbxContent>
              <w:p w14:paraId="550F9BF7" w14:textId="77777777" w:rsidR="00150366" w:rsidRDefault="00000000">
                <w:pPr>
                  <w:spacing w:line="220" w:lineRule="exact"/>
                  <w:ind w:left="20" w:right="-30"/>
                  <w:rPr>
                    <w:rFonts w:ascii="Georgia" w:eastAsia="Georgia" w:hAnsi="Georgia" w:cs="Georgia"/>
                  </w:rPr>
                </w:pPr>
                <w:r>
                  <w:rPr>
                    <w:rFonts w:ascii="Georgia" w:eastAsia="Georgia" w:hAnsi="Georgia" w:cs="Georgia"/>
                    <w:i/>
                    <w:w w:val="96"/>
                  </w:rPr>
                  <w:t>Govinda</w:t>
                </w:r>
                <w:r>
                  <w:rPr>
                    <w:rFonts w:ascii="Georgia" w:eastAsia="Georgia" w:hAnsi="Georgia" w:cs="Georgia"/>
                    <w:i/>
                    <w:spacing w:val="9"/>
                    <w:w w:val="96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i/>
                  </w:rPr>
                  <w:t>Gladdened</w:t>
                </w:r>
              </w:p>
            </w:txbxContent>
          </v:textbox>
          <w10:wrap anchorx="page" anchory="page"/>
        </v:shape>
      </w:pict>
    </w:r>
    <w:r>
      <w:pict w14:anchorId="77A24CC0">
        <v:shape id="_x0000_s1052" type="#_x0000_t202" style="position:absolute;margin-left:44pt;margin-top:33.55pt;width:25.75pt;height:11pt;z-index:-8260;mso-position-horizontal-relative:page;mso-position-vertical-relative:page" filled="f" stroked="f">
          <v:textbox inset="0,0,0,0">
            <w:txbxContent>
              <w:p w14:paraId="5983AEC4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11</w:t>
                </w:r>
              </w:p>
            </w:txbxContent>
          </v:textbox>
          <w10:wrap anchorx="page" anchory="page"/>
        </v:shape>
      </w:pict>
    </w:r>
    <w:r>
      <w:pict w14:anchorId="286747A7">
        <v:shape id="_x0000_s1051" type="#_x0000_t202" style="position:absolute;margin-left:280.7pt;margin-top:34.1pt;width:16.45pt;height:10pt;z-index:-8259;mso-position-horizontal-relative:page;mso-position-vertical-relative:page" filled="f" stroked="f">
          <v:textbox inset="0,0,0,0">
            <w:txbxContent>
              <w:p w14:paraId="12528C8A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263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4A81F17E" w14:textId="77777777" w:rsidR="00137DFC" w:rsidRDefault="00137DFC"/>
  <w:p w14:paraId="761A3A00" w14:textId="77777777" w:rsidR="00150366" w:rsidRDefault="00000000">
    <w:pPr>
      <w:spacing w:line="200" w:lineRule="exact"/>
    </w:pPr>
    <w:r>
      <w:pict w14:anchorId="1D34ACB5">
        <v:group id="_x0000_s1059" style="position:absolute;margin-left:44.95pt;margin-top:49.65pt;width:250.2pt;height:0;z-index:-8266;mso-position-horizontal-relative:page;mso-position-vertical-relative:page" coordorigin="899,993" coordsize="5004,0">
          <v:shape id="_x0000_s1060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08D269D5">
        <v:shape id="_x0000_s1058" type="#_x0000_t202" style="position:absolute;margin-left:129.4pt;margin-top:32.75pt;width:73pt;height:12pt;z-index:-8265;mso-position-horizontal-relative:page;mso-position-vertical-relative:page" filled="f" stroked="f">
          <v:textbox inset="0,0,0,0">
            <w:txbxContent>
              <w:p w14:paraId="163E08B0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0B32CE33">
        <v:shape id="_x0000_s1057" type="#_x0000_t202" style="position:absolute;margin-left:263.75pt;margin-top:33.5pt;width:32.4pt;height:11pt;z-index:-8264;mso-position-horizontal-relative:page;mso-position-vertical-relative:page" filled="f" stroked="f">
          <v:textbox inset="0,0,0,0">
            <w:txbxContent>
              <w:p w14:paraId="0001E014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22</w:t>
                </w:r>
              </w:p>
            </w:txbxContent>
          </v:textbox>
          <w10:wrap anchorx="page" anchory="page"/>
        </v:shape>
      </w:pict>
    </w:r>
    <w:r>
      <w:pict w14:anchorId="371D2862">
        <v:shape id="_x0000_s1056" type="#_x0000_t202" style="position:absolute;margin-left:42.95pt;margin-top:34.35pt;width:16.45pt;height:10pt;z-index:-8263;mso-position-horizontal-relative:page;mso-position-vertical-relative:page" filled="f" stroked="f">
          <v:textbox inset="0,0,0,0">
            <w:txbxContent>
              <w:p w14:paraId="4A7D798A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262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D08A" w14:textId="77777777" w:rsidR="00150366" w:rsidRDefault="00150366">
    <w:pPr>
      <w:spacing w:line="0" w:lineRule="atLeast"/>
      <w:rPr>
        <w:sz w:val="0"/>
        <w:szCs w:val="0"/>
      </w:rPr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31ED0" w14:textId="77777777" w:rsidR="00150366" w:rsidRDefault="00150366">
    <w:pPr>
      <w:spacing w:line="0" w:lineRule="atLeast"/>
      <w:rPr>
        <w:sz w:val="0"/>
        <w:szCs w:val="0"/>
      </w:rPr>
    </w:pP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728D4" w14:textId="77777777" w:rsidR="00150366" w:rsidRDefault="00000000">
    <w:pPr>
      <w:spacing w:line="200" w:lineRule="exact"/>
    </w:pPr>
    <w:r>
      <w:pict w14:anchorId="74A317BB">
        <v:group id="_x0000_s1046" style="position:absolute;margin-left:45pt;margin-top:49.4pt;width:250.15pt;height:0;z-index:-8255;mso-position-horizontal-relative:page;mso-position-vertical-relative:page" coordorigin="900,988" coordsize="5003,0">
          <v:shape id="_x0000_s1047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2FD262DC"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margin-left:118.65pt;margin-top:32.75pt;width:122.4pt;height:12pt;z-index:-8254;mso-position-horizontal-relative:page;mso-position-vertical-relative:page" filled="f" stroked="f">
          <v:textbox inset="0,0,0,0">
            <w:txbxContent>
              <w:p w14:paraId="5A8D2FD1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Pétämbara</w:t>
                </w:r>
                <w:r>
                  <w:rPr>
                    <w:rFonts w:ascii="Cambria" w:eastAsia="Cambria" w:hAnsi="Cambria" w:cs="Cambria"/>
                    <w:i/>
                    <w:spacing w:val="-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Pe</w:t>
                </w:r>
                <w:r>
                  <w:rPr>
                    <w:rFonts w:ascii="Cambria" w:eastAsia="Cambria" w:hAnsi="Cambria" w:cs="Cambria"/>
                    <w:i/>
                    <w:spacing w:val="9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fectly</w:t>
                </w:r>
                <w:r>
                  <w:rPr>
                    <w:rFonts w:ascii="Cambria" w:eastAsia="Cambria" w:hAnsi="Cambria" w:cs="Cambria"/>
                    <w:i/>
                    <w:spacing w:val="-1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w w:val="101"/>
                  </w:rPr>
                  <w:t>Pleased</w:t>
                </w:r>
              </w:p>
            </w:txbxContent>
          </v:textbox>
          <w10:wrap anchorx="page" anchory="page"/>
        </v:shape>
      </w:pict>
    </w:r>
    <w:r>
      <w:pict w14:anchorId="35276A90">
        <v:shape id="_x0000_s1044" type="#_x0000_t202" style="position:absolute;margin-left:44pt;margin-top:33.55pt;width:25.75pt;height:11pt;z-index:-8253;mso-position-horizontal-relative:page;mso-position-vertical-relative:page" filled="f" stroked="f">
          <v:textbox inset="0,0,0,0">
            <w:txbxContent>
              <w:p w14:paraId="6FCB43DD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12</w:t>
                </w:r>
              </w:p>
            </w:txbxContent>
          </v:textbox>
          <w10:wrap anchorx="page" anchory="page"/>
        </v:shape>
      </w:pict>
    </w:r>
    <w:r>
      <w:pict w14:anchorId="442FEB95">
        <v:shape id="_x0000_s1043" type="#_x0000_t202" style="position:absolute;margin-left:280.7pt;margin-top:34.1pt;width:16.45pt;height:10pt;z-index:-8252;mso-position-horizontal-relative:page;mso-position-vertical-relative:page" filled="f" stroked="f">
          <v:textbox inset="0,0,0,0">
            <w:txbxContent>
              <w:p w14:paraId="22C8832F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277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35762030" w14:textId="77777777" w:rsidR="00137DFC" w:rsidRDefault="00137DFC"/>
  <w:p w14:paraId="0FBD9CBE" w14:textId="77777777" w:rsidR="00150366" w:rsidRDefault="00000000">
    <w:pPr>
      <w:spacing w:line="200" w:lineRule="exact"/>
    </w:pPr>
    <w:r>
      <w:pict w14:anchorId="7D6D81BA">
        <v:shape id="_x0000_s1050" type="#_x0000_t202" style="position:absolute;margin-left:129.4pt;margin-top:32.75pt;width:73pt;height:12pt;z-index:-8258;mso-position-horizontal-relative:page;mso-position-vertical-relative:page" filled="f" stroked="f">
          <v:textbox inset="0,0,0,0">
            <w:txbxContent>
              <w:p w14:paraId="3299FE10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6D16AB29">
        <v:shape id="_x0000_s1049" type="#_x0000_t202" style="position:absolute;margin-left:263.75pt;margin-top:33.5pt;width:32.4pt;height:11pt;z-index:-8257;mso-position-horizontal-relative:page;mso-position-vertical-relative:page" filled="f" stroked="f">
          <v:textbox inset="0,0,0,0">
            <w:txbxContent>
              <w:p w14:paraId="1C1FBB64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23</w:t>
                </w:r>
              </w:p>
            </w:txbxContent>
          </v:textbox>
          <w10:wrap anchorx="page" anchory="page"/>
        </v:shape>
      </w:pict>
    </w:r>
    <w:r>
      <w:pict w14:anchorId="19B147FF">
        <v:shape id="_x0000_s1048" type="#_x0000_t202" style="position:absolute;margin-left:42.95pt;margin-top:34.35pt;width:16.45pt;height:10pt;z-index:-8256;mso-position-horizontal-relative:page;mso-position-vertical-relative:page" filled="f" stroked="f">
          <v:textbox inset="0,0,0,0">
            <w:txbxContent>
              <w:p w14:paraId="1A661165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276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033D5" w14:textId="77777777" w:rsidR="00150366" w:rsidRDefault="00000000">
    <w:pPr>
      <w:spacing w:line="200" w:lineRule="exact"/>
    </w:pPr>
    <w:r>
      <w:pict w14:anchorId="4123BE1B">
        <v:group id="_x0000_s1036" style="position:absolute;margin-left:45pt;margin-top:49.4pt;width:250.15pt;height:0;z-index:-8247;mso-position-horizontal-relative:page;mso-position-vertical-relative:page" coordorigin="900,988" coordsize="5003,0">
          <v:shape id="_x0000_s1037" style="position:absolute;left:900;top:988;width:5003;height:0" coordorigin="900,988" coordsize="5003,0" path="m900,988r5003,e" filled="f" strokeweight=".7pt">
            <v:path arrowok="t"/>
          </v:shape>
          <w10:wrap anchorx="page" anchory="page"/>
        </v:group>
      </w:pict>
    </w:r>
    <w:r>
      <w:pict w14:anchorId="1340DBB1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118.65pt;margin-top:32.75pt;width:122.4pt;height:12pt;z-index:-8246;mso-position-horizontal-relative:page;mso-position-vertical-relative:page" filled="f" stroked="f">
          <v:textbox inset="0,0,0,0">
            <w:txbxContent>
              <w:p w14:paraId="11ECE46B" w14:textId="77777777" w:rsidR="00150366" w:rsidRDefault="00000000">
                <w:pPr>
                  <w:spacing w:line="220" w:lineRule="exact"/>
                  <w:ind w:left="20" w:right="-30"/>
                  <w:rPr>
                    <w:rFonts w:ascii="Cambria" w:eastAsia="Cambria" w:hAnsi="Cambria" w:cs="Cambria"/>
                  </w:rPr>
                </w:pPr>
                <w:r>
                  <w:rPr>
                    <w:rFonts w:ascii="Cambria" w:eastAsia="Cambria" w:hAnsi="Cambria" w:cs="Cambria"/>
                    <w:i/>
                  </w:rPr>
                  <w:t>Pétämbara</w:t>
                </w:r>
                <w:r>
                  <w:rPr>
                    <w:rFonts w:ascii="Cambria" w:eastAsia="Cambria" w:hAnsi="Cambria" w:cs="Cambria"/>
                    <w:i/>
                    <w:spacing w:val="-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</w:rPr>
                  <w:t>Pe</w:t>
                </w:r>
                <w:r>
                  <w:rPr>
                    <w:rFonts w:ascii="Cambria" w:eastAsia="Cambria" w:hAnsi="Cambria" w:cs="Cambria"/>
                    <w:i/>
                    <w:spacing w:val="9"/>
                  </w:rPr>
                  <w:t>r</w:t>
                </w:r>
                <w:r>
                  <w:rPr>
                    <w:rFonts w:ascii="Cambria" w:eastAsia="Cambria" w:hAnsi="Cambria" w:cs="Cambria"/>
                    <w:i/>
                  </w:rPr>
                  <w:t>fectly</w:t>
                </w:r>
                <w:r>
                  <w:rPr>
                    <w:rFonts w:ascii="Cambria" w:eastAsia="Cambria" w:hAnsi="Cambria" w:cs="Cambria"/>
                    <w:i/>
                    <w:spacing w:val="-1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w w:val="101"/>
                  </w:rPr>
                  <w:t>Pleased</w:t>
                </w:r>
              </w:p>
            </w:txbxContent>
          </v:textbox>
          <w10:wrap anchorx="page" anchory="page"/>
        </v:shape>
      </w:pict>
    </w:r>
    <w:r>
      <w:pict w14:anchorId="3A38CC86">
        <v:shape id="_x0000_s1034" type="#_x0000_t202" style="position:absolute;margin-left:44pt;margin-top:33.55pt;width:25.75pt;height:11pt;z-index:-8245;mso-position-horizontal-relative:page;mso-position-vertical-relative:page" filled="f" stroked="f">
          <v:textbox inset="0,0,0,0">
            <w:txbxContent>
              <w:p w14:paraId="4E5D7A21" w14:textId="77777777" w:rsidR="00150366" w:rsidRDefault="00000000">
                <w:pPr>
                  <w:spacing w:line="200" w:lineRule="exact"/>
                  <w:ind w:left="20" w:right="-27"/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</w:pP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Act</w:t>
                </w:r>
                <w:r>
                  <w:rPr>
                    <w:rFonts w:ascii="Goudy Old Style" w:eastAsia="Goudy Old Style" w:hAnsi="Goudy Old Style" w:cs="Goudy Old Style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Goudy Old Style" w:eastAsia="Goudy Old Style" w:hAnsi="Goudy Old Style" w:cs="Goudy Old Style"/>
                    <w:sz w:val="18"/>
                    <w:szCs w:val="18"/>
                  </w:rPr>
                  <w:t>12</w:t>
                </w:r>
              </w:p>
            </w:txbxContent>
          </v:textbox>
          <w10:wrap anchorx="page" anchory="page"/>
        </v:shape>
      </w:pict>
    </w:r>
    <w:r>
      <w:pict w14:anchorId="300B0580">
        <v:shape id="_x0000_s1033" type="#_x0000_t202" style="position:absolute;margin-left:280.7pt;margin-top:34.1pt;width:16.45pt;height:10pt;z-index:-8244;mso-position-horizontal-relative:page;mso-position-vertical-relative:page" filled="f" stroked="f">
          <v:textbox inset="0,0,0,0">
            <w:txbxContent>
              <w:p w14:paraId="263BF42E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289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526144B9" w14:textId="77777777" w:rsidR="00137DFC" w:rsidRDefault="00137DFC"/>
  <w:p w14:paraId="78965EF2" w14:textId="77777777" w:rsidR="00150366" w:rsidRDefault="00000000">
    <w:pPr>
      <w:spacing w:line="200" w:lineRule="exact"/>
    </w:pPr>
    <w:r>
      <w:pict w14:anchorId="31DECAA7">
        <v:group id="_x0000_s1041" style="position:absolute;margin-left:44.95pt;margin-top:49.65pt;width:250.2pt;height:0;z-index:-8251;mso-position-horizontal-relative:page;mso-position-vertical-relative:page" coordorigin="899,993" coordsize="5004,0">
          <v:shape id="_x0000_s1042" style="position:absolute;left:899;top:993;width:5004;height:0" coordorigin="899,993" coordsize="5004,0" path="m899,993r5004,e" filled="f" strokeweight=".7pt">
            <v:path arrowok="t"/>
          </v:shape>
          <w10:wrap anchorx="page" anchory="page"/>
        </v:group>
      </w:pict>
    </w:r>
    <w:r>
      <w:pict w14:anchorId="4B1149A0">
        <v:shape id="_x0000_s1040" type="#_x0000_t202" style="position:absolute;margin-left:129.4pt;margin-top:32.75pt;width:73pt;height:12pt;z-index:-8250;mso-position-horizontal-relative:page;mso-position-vertical-relative:page" filled="f" stroked="f">
          <v:textbox inset="0,0,0,0">
            <w:txbxContent>
              <w:p w14:paraId="75E125CC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71425A9C">
        <v:shape id="_x0000_s1039" type="#_x0000_t202" style="position:absolute;margin-left:263.75pt;margin-top:33.5pt;width:32.4pt;height:11pt;z-index:-8249;mso-position-horizontal-relative:page;mso-position-vertical-relative:page" filled="f" stroked="f">
          <v:textbox inset="0,0,0,0">
            <w:txbxContent>
              <w:p w14:paraId="4E8B40FE" w14:textId="77777777" w:rsidR="00150366" w:rsidRDefault="00000000">
                <w:pPr>
                  <w:spacing w:before="5"/>
                  <w:ind w:left="20" w:right="-27"/>
                  <w:rPr>
                    <w:rFonts w:ascii="Garamond" w:eastAsia="Garamond" w:hAnsi="Garamond" w:cs="Garamond"/>
                    <w:sz w:val="18"/>
                    <w:szCs w:val="18"/>
                  </w:rPr>
                </w:pPr>
                <w:r>
                  <w:rPr>
                    <w:rFonts w:ascii="Garamond" w:eastAsia="Garamond" w:hAnsi="Garamond" w:cs="Garamond"/>
                    <w:sz w:val="18"/>
                    <w:szCs w:val="18"/>
                  </w:rPr>
                  <w:t>Song</w:t>
                </w:r>
                <w:r>
                  <w:rPr>
                    <w:rFonts w:ascii="Garamond" w:eastAsia="Garamond" w:hAnsi="Garamond" w:cs="Garamond"/>
                    <w:spacing w:val="30"/>
                    <w:sz w:val="18"/>
                    <w:szCs w:val="18"/>
                  </w:rPr>
                  <w:t xml:space="preserve"> </w:t>
                </w:r>
                <w:r>
                  <w:rPr>
                    <w:rFonts w:ascii="Garamond" w:eastAsia="Garamond" w:hAnsi="Garamond" w:cs="Garamond"/>
                    <w:w w:val="106"/>
                    <w:sz w:val="18"/>
                    <w:szCs w:val="18"/>
                  </w:rPr>
                  <w:t>24</w:t>
                </w:r>
              </w:p>
            </w:txbxContent>
          </v:textbox>
          <w10:wrap anchorx="page" anchory="page"/>
        </v:shape>
      </w:pict>
    </w:r>
    <w:r>
      <w:pict w14:anchorId="199B0A8F">
        <v:shape id="_x0000_s1038" type="#_x0000_t202" style="position:absolute;margin-left:42.95pt;margin-top:34.35pt;width:16.45pt;height:10pt;z-index:-8248;mso-position-horizontal-relative:page;mso-position-vertical-relative:page" filled="f" stroked="f">
          <v:textbox inset="0,0,0,0">
            <w:txbxContent>
              <w:p w14:paraId="4853E481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288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8247F" w14:textId="77777777" w:rsidR="00150366" w:rsidRDefault="00150366">
    <w:pPr>
      <w:spacing w:line="0" w:lineRule="atLeast"/>
      <w:rPr>
        <w:sz w:val="0"/>
        <w:szCs w:val="0"/>
      </w:rPr>
    </w:pP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CEC18" w14:textId="77777777" w:rsidR="00150366" w:rsidRDefault="00150366">
    <w:pPr>
      <w:spacing w:line="0" w:lineRule="atLeast"/>
      <w:rPr>
        <w:sz w:val="0"/>
        <w:szCs w:val="0"/>
      </w:rPr>
    </w:pP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2010E" w14:textId="77777777" w:rsidR="00150366" w:rsidRDefault="00000000">
    <w:pPr>
      <w:spacing w:line="200" w:lineRule="exact"/>
    </w:pPr>
    <w:r>
      <w:pict w14:anchorId="6BF0DB66">
        <v:group id="_x0000_s1027" style="position:absolute;margin-left:45pt;margin-top:49.15pt;width:250.15pt;height:0;z-index:-8240;mso-position-horizontal-relative:page;mso-position-vertical-relative:page" coordorigin="900,983" coordsize="5003,0">
          <v:shape id="_x0000_s1028" style="position:absolute;left:900;top:983;width:5003;height:0" coordorigin="900,983" coordsize="5003,0" path="m900,983r5003,e" filled="f" strokeweight=".7pt">
            <v:path arrowok="t"/>
          </v:shape>
          <w10:wrap anchorx="page" anchory="page"/>
        </v:group>
      </w:pict>
    </w:r>
    <w:r>
      <w:pict w14:anchorId="121DD4E3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44.4pt;margin-top:32.55pt;width:51.4pt;height:12pt;z-index:-8239;mso-position-horizontal-relative:page;mso-position-vertical-relative:page" filled="f" stroked="f">
          <v:textbox inset="0,0,0,0">
            <w:txbxContent>
              <w:p w14:paraId="60DF83DA" w14:textId="77777777" w:rsidR="00150366" w:rsidRDefault="00000000">
                <w:pPr>
                  <w:spacing w:line="220" w:lineRule="exact"/>
                  <w:ind w:left="20" w:right="-30"/>
                  <w:rPr>
                    <w:rFonts w:ascii="Palatino Linotype" w:eastAsia="Palatino Linotype" w:hAnsi="Palatino Linotype" w:cs="Palatino Linotype"/>
                  </w:rPr>
                </w:pPr>
                <w:r>
                  <w:rPr>
                    <w:rFonts w:ascii="Palatino Linotype" w:eastAsia="Palatino Linotype" w:hAnsi="Palatino Linotype" w:cs="Palatino Linotype"/>
                    <w:i/>
                    <w:spacing w:val="-8"/>
                    <w:position w:val="1"/>
                  </w:rPr>
                  <w:t>V</w:t>
                </w:r>
                <w:r>
                  <w:rPr>
                    <w:rFonts w:ascii="Palatino Linotype" w:eastAsia="Palatino Linotype" w:hAnsi="Palatino Linotype" w:cs="Palatino Linotype"/>
                    <w:i/>
                    <w:position w:val="1"/>
                  </w:rPr>
                  <w:t>erse</w:t>
                </w:r>
                <w:r>
                  <w:rPr>
                    <w:rFonts w:ascii="Palatino Linotype" w:eastAsia="Palatino Linotype" w:hAnsi="Palatino Linotype" w:cs="Palatino Linotype"/>
                    <w:i/>
                    <w:spacing w:val="10"/>
                    <w:position w:val="1"/>
                  </w:rPr>
                  <w:t xml:space="preserve"> </w:t>
                </w:r>
                <w:r>
                  <w:rPr>
                    <w:rFonts w:ascii="Palatino Linotype" w:eastAsia="Palatino Linotype" w:hAnsi="Palatino Linotype" w:cs="Palatino Linotype"/>
                    <w:i/>
                    <w:w w:val="107"/>
                    <w:position w:val="1"/>
                  </w:rPr>
                  <w:t>Index</w:t>
                </w:r>
              </w:p>
            </w:txbxContent>
          </v:textbox>
          <w10:wrap anchorx="page" anchory="page"/>
        </v:shape>
      </w:pict>
    </w:r>
    <w:r>
      <w:pict w14:anchorId="1D7CD39F">
        <v:shape id="_x0000_s1025" type="#_x0000_t202" style="position:absolute;margin-left:280.7pt;margin-top:33.9pt;width:16.45pt;height:10pt;z-index:-8238;mso-position-horizontal-relative:page;mso-position-vertical-relative:page" filled="f" stroked="f">
          <v:textbox inset="0,0,0,0">
            <w:txbxContent>
              <w:p w14:paraId="0E3813A6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305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611F72D7" w14:textId="77777777" w:rsidR="00137DFC" w:rsidRDefault="00137DFC"/>
  <w:p w14:paraId="0E858C95" w14:textId="77777777" w:rsidR="00150366" w:rsidRDefault="00000000">
    <w:pPr>
      <w:spacing w:line="200" w:lineRule="exact"/>
    </w:pPr>
    <w:r>
      <w:pict w14:anchorId="58CF355B">
        <v:group id="_x0000_s1031" style="position:absolute;margin-left:44.65pt;margin-top:49.45pt;width:250.2pt;height:0;z-index:-8243;mso-position-horizontal-relative:page;mso-position-vertical-relative:page" coordorigin="893,989" coordsize="5004,0">
          <v:shape id="_x0000_s1032" style="position:absolute;left:893;top:989;width:5004;height:0" coordorigin="893,989" coordsize="5004,0" path="m893,989r5004,e" filled="f" strokeweight=".7pt">
            <v:path arrowok="t"/>
          </v:shape>
          <w10:wrap anchorx="page" anchory="page"/>
        </v:group>
      </w:pict>
    </w:r>
    <w:r>
      <w:pict w14:anchorId="203EBF8C">
        <v:shape id="_x0000_s1030" type="#_x0000_t202" style="position:absolute;margin-left:133.25pt;margin-top:32.55pt;width:73pt;height:12pt;z-index:-8242;mso-position-horizontal-relative:page;mso-position-vertical-relative:page" filled="f" stroked="f">
          <v:textbox inset="0,0,0,0">
            <w:txbxContent>
              <w:p w14:paraId="307132A9" w14:textId="77777777" w:rsidR="00150366" w:rsidRDefault="00000000">
                <w:pPr>
                  <w:spacing w:line="220" w:lineRule="exact"/>
                  <w:ind w:left="20" w:right="-30"/>
                  <w:rPr>
                    <w:rFonts w:ascii="Bookman Old Style" w:eastAsia="Bookman Old Style" w:hAnsi="Bookman Old Style" w:cs="Bookman Old Style"/>
                  </w:rPr>
                </w:pPr>
                <w:r>
                  <w:rPr>
                    <w:rFonts w:ascii="Bookman Old Style" w:eastAsia="Bookman Old Style" w:hAnsi="Bookman Old Style" w:cs="Bookman Old Style"/>
                    <w:i/>
                    <w:w w:val="69"/>
                  </w:rPr>
                  <w:t>Çré</w:t>
                </w:r>
                <w:r>
                  <w:rPr>
                    <w:rFonts w:ascii="Bookman Old Style" w:eastAsia="Bookman Old Style" w:hAnsi="Bookman Old Style" w:cs="Bookman Old Style"/>
                    <w:i/>
                    <w:spacing w:val="14"/>
                    <w:w w:val="69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i/>
                    <w:w w:val="89"/>
                  </w:rPr>
                  <w:t>Géta-govinda</w:t>
                </w:r>
              </w:p>
            </w:txbxContent>
          </v:textbox>
          <w10:wrap anchorx="page" anchory="page"/>
        </v:shape>
      </w:pict>
    </w:r>
    <w:r>
      <w:pict w14:anchorId="22472F62">
        <v:shape id="_x0000_s1029" type="#_x0000_t202" style="position:absolute;margin-left:42.65pt;margin-top:34.1pt;width:16.45pt;height:10pt;z-index:-8241;mso-position-horizontal-relative:page;mso-position-vertical-relative:page" filled="f" stroked="f">
          <v:textbox inset="0,0,0,0">
            <w:txbxContent>
              <w:p w14:paraId="07B7D526" w14:textId="77777777" w:rsidR="00150366" w:rsidRDefault="00000000">
                <w:pPr>
                  <w:spacing w:line="160" w:lineRule="exact"/>
                  <w:ind w:left="40"/>
                  <w:rPr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w w:val="103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304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25B9C" w14:textId="77777777" w:rsidR="00150366" w:rsidRDefault="00150366">
    <w:pPr>
      <w:spacing w:line="0" w:lineRule="atLeast"/>
      <w:rPr>
        <w:sz w:val="0"/>
        <w:szCs w:val="0"/>
      </w:rPr>
    </w:pP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7A130" w14:textId="77777777" w:rsidR="00150366" w:rsidRDefault="00150366">
    <w:pPr>
      <w:spacing w:line="0" w:lineRule="atLeast"/>
      <w:rPr>
        <w:sz w:val="0"/>
        <w:szCs w:val="0"/>
      </w:rPr>
    </w:pP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9652C" w14:textId="77777777" w:rsidR="00150366" w:rsidRDefault="00150366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9580C"/>
    <w:multiLevelType w:val="multilevel"/>
    <w:tmpl w:val="2038531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4834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23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366"/>
    <w:rsid w:val="000F1F96"/>
    <w:rsid w:val="00137DFC"/>
    <w:rsid w:val="00150366"/>
    <w:rsid w:val="004444C2"/>
    <w:rsid w:val="00447E1F"/>
    <w:rsid w:val="009A54DD"/>
    <w:rsid w:val="009C36C2"/>
    <w:rsid w:val="009D69DE"/>
    <w:rsid w:val="00A93431"/>
    <w:rsid w:val="00C65887"/>
    <w:rsid w:val="00DB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7"/>
    <o:shapelayout v:ext="edit">
      <o:idmap v:ext="edit" data="2"/>
    </o:shapelayout>
  </w:shapeDefaults>
  <w:decimalSymbol w:val="."/>
  <w:listSeparator w:val=","/>
  <w14:docId w14:val="1A35A3F1"/>
  <w15:docId w15:val="{E299EDFE-2985-4EB6-ACDA-D57ED0C3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20.xml"/><Relationship Id="rId21" Type="http://schemas.openxmlformats.org/officeDocument/2006/relationships/header" Target="header15.xml"/><Relationship Id="rId42" Type="http://schemas.openxmlformats.org/officeDocument/2006/relationships/header" Target="header36.xml"/><Relationship Id="rId47" Type="http://schemas.openxmlformats.org/officeDocument/2006/relationships/header" Target="header40.xml"/><Relationship Id="rId63" Type="http://schemas.openxmlformats.org/officeDocument/2006/relationships/header" Target="header56.xml"/><Relationship Id="rId68" Type="http://schemas.openxmlformats.org/officeDocument/2006/relationships/header" Target="header61.xml"/><Relationship Id="rId84" Type="http://schemas.openxmlformats.org/officeDocument/2006/relationships/hyperlink" Target="mailto:bhaktibrisbane2010@gmail.com" TargetMode="External"/><Relationship Id="rId89" Type="http://schemas.openxmlformats.org/officeDocument/2006/relationships/hyperlink" Target="mailto:yourbvgi@gmail.com" TargetMode="External"/><Relationship Id="rId16" Type="http://schemas.openxmlformats.org/officeDocument/2006/relationships/header" Target="header10.xml"/><Relationship Id="rId11" Type="http://schemas.openxmlformats.org/officeDocument/2006/relationships/header" Target="header5.xml"/><Relationship Id="rId32" Type="http://schemas.openxmlformats.org/officeDocument/2006/relationships/header" Target="header26.xml"/><Relationship Id="rId37" Type="http://schemas.openxmlformats.org/officeDocument/2006/relationships/header" Target="header31.xml"/><Relationship Id="rId53" Type="http://schemas.openxmlformats.org/officeDocument/2006/relationships/header" Target="header46.xml"/><Relationship Id="rId58" Type="http://schemas.openxmlformats.org/officeDocument/2006/relationships/header" Target="header51.xml"/><Relationship Id="rId74" Type="http://schemas.openxmlformats.org/officeDocument/2006/relationships/hyperlink" Target="http://www.gvpbookdistribution.com" TargetMode="External"/><Relationship Id="rId79" Type="http://schemas.openxmlformats.org/officeDocument/2006/relationships/header" Target="header64.xml"/><Relationship Id="rId5" Type="http://schemas.openxmlformats.org/officeDocument/2006/relationships/footnotes" Target="footnotes.xml"/><Relationship Id="rId90" Type="http://schemas.openxmlformats.org/officeDocument/2006/relationships/hyperlink" Target="http://www.bvgi.org" TargetMode="External"/><Relationship Id="rId95" Type="http://schemas.openxmlformats.org/officeDocument/2006/relationships/fontTable" Target="fontTable.xml"/><Relationship Id="rId22" Type="http://schemas.openxmlformats.org/officeDocument/2006/relationships/header" Target="header16.xml"/><Relationship Id="rId27" Type="http://schemas.openxmlformats.org/officeDocument/2006/relationships/header" Target="header21.xml"/><Relationship Id="rId43" Type="http://schemas.openxmlformats.org/officeDocument/2006/relationships/image" Target="media/image1.png"/><Relationship Id="rId48" Type="http://schemas.openxmlformats.org/officeDocument/2006/relationships/header" Target="header41.xml"/><Relationship Id="rId64" Type="http://schemas.openxmlformats.org/officeDocument/2006/relationships/header" Target="header57.xml"/><Relationship Id="rId69" Type="http://schemas.openxmlformats.org/officeDocument/2006/relationships/header" Target="header62.xml"/><Relationship Id="rId8" Type="http://schemas.openxmlformats.org/officeDocument/2006/relationships/header" Target="header2.xml"/><Relationship Id="rId51" Type="http://schemas.openxmlformats.org/officeDocument/2006/relationships/header" Target="header44.xml"/><Relationship Id="rId72" Type="http://schemas.openxmlformats.org/officeDocument/2006/relationships/hyperlink" Target="http://www.harikatha.com" TargetMode="External"/><Relationship Id="rId80" Type="http://schemas.openxmlformats.org/officeDocument/2006/relationships/hyperlink" Target="http://www.purebhakti.com/contact-us/centers-mainmenu-60.html" TargetMode="External"/><Relationship Id="rId85" Type="http://schemas.openxmlformats.org/officeDocument/2006/relationships/hyperlink" Target="mailto:das@gmail.com" TargetMode="External"/><Relationship Id="rId93" Type="http://schemas.openxmlformats.org/officeDocument/2006/relationships/hyperlink" Target="http://www.sggm.org" TargetMode="External"/><Relationship Id="rId3" Type="http://schemas.openxmlformats.org/officeDocument/2006/relationships/settings" Target="settings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5" Type="http://schemas.openxmlformats.org/officeDocument/2006/relationships/header" Target="header19.xml"/><Relationship Id="rId33" Type="http://schemas.openxmlformats.org/officeDocument/2006/relationships/header" Target="header27.xml"/><Relationship Id="rId38" Type="http://schemas.openxmlformats.org/officeDocument/2006/relationships/header" Target="header32.xml"/><Relationship Id="rId46" Type="http://schemas.openxmlformats.org/officeDocument/2006/relationships/header" Target="header39.xml"/><Relationship Id="rId59" Type="http://schemas.openxmlformats.org/officeDocument/2006/relationships/header" Target="header52.xml"/><Relationship Id="rId67" Type="http://schemas.openxmlformats.org/officeDocument/2006/relationships/header" Target="header60.xml"/><Relationship Id="rId20" Type="http://schemas.openxmlformats.org/officeDocument/2006/relationships/header" Target="header14.xml"/><Relationship Id="rId41" Type="http://schemas.openxmlformats.org/officeDocument/2006/relationships/header" Target="header35.xml"/><Relationship Id="rId54" Type="http://schemas.openxmlformats.org/officeDocument/2006/relationships/header" Target="header47.xml"/><Relationship Id="rId62" Type="http://schemas.openxmlformats.org/officeDocument/2006/relationships/header" Target="header55.xml"/><Relationship Id="rId70" Type="http://schemas.openxmlformats.org/officeDocument/2006/relationships/hyperlink" Target="http://www.purebhakti.com" TargetMode="External"/><Relationship Id="rId75" Type="http://schemas.openxmlformats.org/officeDocument/2006/relationships/hyperlink" Target="http://www.mygvp.com" TargetMode="External"/><Relationship Id="rId83" Type="http://schemas.openxmlformats.org/officeDocument/2006/relationships/hyperlink" Target="mailto:dasi@gmail.com" TargetMode="External"/><Relationship Id="rId88" Type="http://schemas.openxmlformats.org/officeDocument/2006/relationships/hyperlink" Target="mailto:sales@bhaktistore.com" TargetMode="External"/><Relationship Id="rId91" Type="http://schemas.openxmlformats.org/officeDocument/2006/relationships/hyperlink" Target="http://www.newbraj.com" TargetMode="External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9.xml"/><Relationship Id="rId23" Type="http://schemas.openxmlformats.org/officeDocument/2006/relationships/header" Target="header17.xml"/><Relationship Id="rId28" Type="http://schemas.openxmlformats.org/officeDocument/2006/relationships/header" Target="header22.xml"/><Relationship Id="rId36" Type="http://schemas.openxmlformats.org/officeDocument/2006/relationships/header" Target="header30.xml"/><Relationship Id="rId49" Type="http://schemas.openxmlformats.org/officeDocument/2006/relationships/header" Target="header42.xml"/><Relationship Id="rId57" Type="http://schemas.openxmlformats.org/officeDocument/2006/relationships/header" Target="header50.xml"/><Relationship Id="rId10" Type="http://schemas.openxmlformats.org/officeDocument/2006/relationships/header" Target="header4.xml"/><Relationship Id="rId31" Type="http://schemas.openxmlformats.org/officeDocument/2006/relationships/header" Target="header25.xml"/><Relationship Id="rId44" Type="http://schemas.openxmlformats.org/officeDocument/2006/relationships/header" Target="header37.xml"/><Relationship Id="rId52" Type="http://schemas.openxmlformats.org/officeDocument/2006/relationships/header" Target="header45.xml"/><Relationship Id="rId60" Type="http://schemas.openxmlformats.org/officeDocument/2006/relationships/header" Target="header53.xml"/><Relationship Id="rId65" Type="http://schemas.openxmlformats.org/officeDocument/2006/relationships/header" Target="header58.xml"/><Relationship Id="rId73" Type="http://schemas.openxmlformats.org/officeDocument/2006/relationships/hyperlink" Target="http://www.bhaktistore.com" TargetMode="External"/><Relationship Id="rId78" Type="http://schemas.openxmlformats.org/officeDocument/2006/relationships/hyperlink" Target="http://www.purebhakti.com/gvp" TargetMode="External"/><Relationship Id="rId81" Type="http://schemas.openxmlformats.org/officeDocument/2006/relationships/hyperlink" Target="mailto:mathuramath@gmail.com" TargetMode="External"/><Relationship Id="rId86" Type="http://schemas.openxmlformats.org/officeDocument/2006/relationships/hyperlink" Target="mailto:gangamatas@hotmail.com" TargetMode="External"/><Relationship Id="rId94" Type="http://schemas.openxmlformats.org/officeDocument/2006/relationships/header" Target="header65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39" Type="http://schemas.openxmlformats.org/officeDocument/2006/relationships/header" Target="header33.xml"/><Relationship Id="rId34" Type="http://schemas.openxmlformats.org/officeDocument/2006/relationships/header" Target="header28.xml"/><Relationship Id="rId50" Type="http://schemas.openxmlformats.org/officeDocument/2006/relationships/header" Target="header43.xml"/><Relationship Id="rId55" Type="http://schemas.openxmlformats.org/officeDocument/2006/relationships/header" Target="header48.xml"/><Relationship Id="rId76" Type="http://schemas.openxmlformats.org/officeDocument/2006/relationships/hyperlink" Target="mailto:connectwithussoon@gmail.com" TargetMode="External"/><Relationship Id="rId7" Type="http://schemas.openxmlformats.org/officeDocument/2006/relationships/header" Target="header1.xml"/><Relationship Id="rId71" Type="http://schemas.openxmlformats.org/officeDocument/2006/relationships/hyperlink" Target="http://www.purebhakti.tv" TargetMode="External"/><Relationship Id="rId92" Type="http://schemas.openxmlformats.org/officeDocument/2006/relationships/hyperlink" Target="mailto:info@sggm.org" TargetMode="External"/><Relationship Id="rId2" Type="http://schemas.openxmlformats.org/officeDocument/2006/relationships/styles" Target="styles.xml"/><Relationship Id="rId29" Type="http://schemas.openxmlformats.org/officeDocument/2006/relationships/header" Target="header23.xml"/><Relationship Id="rId24" Type="http://schemas.openxmlformats.org/officeDocument/2006/relationships/header" Target="header18.xml"/><Relationship Id="rId40" Type="http://schemas.openxmlformats.org/officeDocument/2006/relationships/header" Target="header34.xml"/><Relationship Id="rId45" Type="http://schemas.openxmlformats.org/officeDocument/2006/relationships/header" Target="header38.xml"/><Relationship Id="rId66" Type="http://schemas.openxmlformats.org/officeDocument/2006/relationships/header" Target="header59.xml"/><Relationship Id="rId87" Type="http://schemas.openxmlformats.org/officeDocument/2006/relationships/hyperlink" Target="mailto:jagannathchild@gmail.com" TargetMode="External"/><Relationship Id="rId61" Type="http://schemas.openxmlformats.org/officeDocument/2006/relationships/header" Target="header54.xml"/><Relationship Id="rId82" Type="http://schemas.openxmlformats.org/officeDocument/2006/relationships/hyperlink" Target="mailto:vasantidasi@gmail.com" TargetMode="External"/><Relationship Id="rId19" Type="http://schemas.openxmlformats.org/officeDocument/2006/relationships/header" Target="header13.xml"/><Relationship Id="rId14" Type="http://schemas.openxmlformats.org/officeDocument/2006/relationships/header" Target="header8.xml"/><Relationship Id="rId30" Type="http://schemas.openxmlformats.org/officeDocument/2006/relationships/header" Target="header24.xml"/><Relationship Id="rId35" Type="http://schemas.openxmlformats.org/officeDocument/2006/relationships/header" Target="header29.xml"/><Relationship Id="rId56" Type="http://schemas.openxmlformats.org/officeDocument/2006/relationships/header" Target="header49.xml"/><Relationship Id="rId77" Type="http://schemas.openxmlformats.org/officeDocument/2006/relationships/header" Target="header6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378</Pages>
  <Words>76239</Words>
  <Characters>434568</Characters>
  <Application>Microsoft Office Word</Application>
  <DocSecurity>0</DocSecurity>
  <Lines>3621</Lines>
  <Paragraphs>1019</Paragraphs>
  <ScaleCrop>false</ScaleCrop>
  <Company/>
  <LinksUpToDate>false</LinksUpToDate>
  <CharactersWithSpaces>509788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a26323</cp:lastModifiedBy>
  <cp:revision>4</cp:revision>
  <dcterms:created xsi:type="dcterms:W3CDTF">2026-06-14T03:19:00Z</dcterms:created>
  <dcterms:modified xsi:type="dcterms:W3CDTF">2026-06-14T03:43:00Z</dcterms:modified>
</cp:coreProperties>
</file>